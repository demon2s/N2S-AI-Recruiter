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885D4" w14:textId="77777777" w:rsidR="00DA7146" w:rsidRPr="00DA7146" w:rsidRDefault="00DA7146" w:rsidP="00B52A3E">
      <w:pPr>
        <w:pStyle w:val="Title"/>
        <w:pBdr>
          <w:bottom w:val="single" w:sz="12" w:space="1" w:color="auto"/>
        </w:pBdr>
        <w:jc w:val="left"/>
        <w:rPr>
          <w:rFonts w:asciiTheme="minorHAnsi" w:hAnsiTheme="minorHAnsi" w:cstheme="minorHAnsi"/>
          <w:caps/>
          <w:smallCaps w:val="0"/>
          <w:sz w:val="10"/>
          <w:szCs w:val="22"/>
        </w:rPr>
      </w:pPr>
    </w:p>
    <w:p w14:paraId="71DA1EDC" w14:textId="2E1603B2" w:rsidR="00B52A3E" w:rsidRPr="00B52A3E" w:rsidRDefault="00976390" w:rsidP="00B52A3E">
      <w:pPr>
        <w:pStyle w:val="Title"/>
        <w:pBdr>
          <w:bottom w:val="single" w:sz="12" w:space="1" w:color="auto"/>
        </w:pBdr>
        <w:jc w:val="left"/>
        <w:rPr>
          <w:rFonts w:asciiTheme="minorHAnsi" w:hAnsiTheme="minorHAnsi" w:cstheme="minorHAnsi"/>
          <w:caps/>
          <w:smallCaps w:val="0"/>
          <w:sz w:val="22"/>
          <w:szCs w:val="22"/>
        </w:rPr>
      </w:pPr>
      <w:r w:rsidRPr="00976390">
        <w:rPr>
          <w:rFonts w:asciiTheme="minorHAnsi" w:hAnsiTheme="minorHAnsi" w:cstheme="minorHAnsi"/>
          <w:caps/>
          <w:smallCaps w:val="0"/>
          <w:sz w:val="22"/>
          <w:szCs w:val="22"/>
        </w:rPr>
        <w:t>Summary</w:t>
      </w:r>
      <w:r w:rsidR="00B52A3E">
        <w:rPr>
          <w:rFonts w:asciiTheme="minorHAnsi" w:hAnsiTheme="minorHAnsi" w:cstheme="minorHAnsi"/>
          <w:caps/>
          <w:smallCaps w:val="0"/>
          <w:sz w:val="22"/>
          <w:szCs w:val="22"/>
        </w:rPr>
        <w:t>:</w:t>
      </w:r>
    </w:p>
    <w:p w14:paraId="401A5A80" w14:textId="77777777" w:rsidR="00B52A3E" w:rsidRPr="00B52A3E" w:rsidRDefault="00B52A3E" w:rsidP="00B52A3E">
      <w:pPr>
        <w:pStyle w:val="NoSpacing"/>
        <w:rPr>
          <w:sz w:val="10"/>
        </w:rPr>
      </w:pPr>
    </w:p>
    <w:p w14:paraId="5EBC734C" w14:textId="6883FF8A" w:rsidR="00DA7146" w:rsidRPr="00FE3EF0" w:rsidRDefault="00FE3EF0" w:rsidP="00FE3EF0">
      <w:pPr>
        <w:pStyle w:val="NoSpacing"/>
        <w:numPr>
          <w:ilvl w:val="0"/>
          <w:numId w:val="56"/>
        </w:numPr>
      </w:pPr>
      <w:r w:rsidRPr="00FE3EF0">
        <w:t>Innovative Information Technology Professional with 17+ years of experience in driving best practices toward improving IT operations and security (SecOps) with the goal of providing effective and efficient solutions towards safeguarding against cyber threats in IT operations and meeting business needs.</w:t>
      </w:r>
    </w:p>
    <w:p w14:paraId="3F7E2474" w14:textId="77777777" w:rsidR="00FE3EF0" w:rsidRDefault="00FE3EF0" w:rsidP="00976390">
      <w:pPr>
        <w:pStyle w:val="Title"/>
        <w:jc w:val="left"/>
        <w:rPr>
          <w:rFonts w:asciiTheme="minorHAnsi" w:hAnsiTheme="minorHAnsi" w:cstheme="minorHAnsi"/>
          <w:caps/>
          <w:smallCaps w:val="0"/>
          <w:sz w:val="22"/>
          <w:szCs w:val="22"/>
        </w:rPr>
      </w:pPr>
    </w:p>
    <w:p w14:paraId="64D15F02" w14:textId="0762612E" w:rsidR="00FE3EF0" w:rsidRDefault="00FE3EF0" w:rsidP="00FE3EF0">
      <w:pPr>
        <w:pStyle w:val="Title"/>
        <w:pBdr>
          <w:bottom w:val="single" w:sz="12" w:space="1" w:color="auto"/>
        </w:pBdr>
        <w:jc w:val="left"/>
        <w:rPr>
          <w:rFonts w:asciiTheme="minorHAnsi" w:hAnsiTheme="minorHAnsi" w:cstheme="minorHAnsi"/>
          <w:caps/>
          <w:smallCaps w:val="0"/>
          <w:sz w:val="22"/>
          <w:szCs w:val="22"/>
        </w:rPr>
      </w:pPr>
      <w:r w:rsidRPr="00FE3EF0">
        <w:rPr>
          <w:rFonts w:asciiTheme="minorHAnsi" w:hAnsiTheme="minorHAnsi" w:cstheme="minorHAnsi"/>
          <w:caps/>
          <w:smallCaps w:val="0"/>
          <w:sz w:val="22"/>
          <w:szCs w:val="22"/>
        </w:rPr>
        <w:t>Technical and Soft Skills</w:t>
      </w:r>
      <w:r>
        <w:rPr>
          <w:rFonts w:asciiTheme="minorHAnsi" w:hAnsiTheme="minorHAnsi" w:cstheme="minorHAnsi"/>
          <w:caps/>
          <w:smallCaps w:val="0"/>
          <w:sz w:val="22"/>
          <w:szCs w:val="22"/>
        </w:rPr>
        <w:t>:</w:t>
      </w:r>
    </w:p>
    <w:p w14:paraId="02A8E819" w14:textId="77777777" w:rsidR="00FE3EF0" w:rsidRDefault="00FE3EF0" w:rsidP="00976390">
      <w:pPr>
        <w:pStyle w:val="Title"/>
        <w:jc w:val="left"/>
        <w:rPr>
          <w:rFonts w:asciiTheme="minorHAnsi" w:hAnsiTheme="minorHAnsi" w:cstheme="minorHAnsi"/>
          <w:caps/>
          <w:smallCaps w:val="0"/>
          <w:sz w:val="22"/>
          <w:szCs w:val="22"/>
        </w:rPr>
      </w:pPr>
    </w:p>
    <w:p w14:paraId="0F7831B3" w14:textId="77777777" w:rsidR="00FE3EF0" w:rsidRDefault="00FE3EF0" w:rsidP="00FE3EF0">
      <w:pPr>
        <w:pStyle w:val="NoSpacing"/>
        <w:numPr>
          <w:ilvl w:val="0"/>
          <w:numId w:val="56"/>
        </w:numPr>
        <w:sectPr w:rsidR="00FE3EF0" w:rsidSect="00EB6E0A">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278E7B98" w14:textId="77777777" w:rsidR="00FE3EF0" w:rsidRPr="00FE3EF0" w:rsidRDefault="00FE3EF0" w:rsidP="00FE3EF0">
      <w:pPr>
        <w:pStyle w:val="NoSpacing"/>
        <w:numPr>
          <w:ilvl w:val="0"/>
          <w:numId w:val="56"/>
        </w:numPr>
      </w:pPr>
      <w:r w:rsidRPr="00FE3EF0">
        <w:t>Process Improvement</w:t>
      </w:r>
    </w:p>
    <w:p w14:paraId="20285036" w14:textId="77777777" w:rsidR="00FE3EF0" w:rsidRPr="00FE3EF0" w:rsidRDefault="00FE3EF0" w:rsidP="00FE3EF0">
      <w:pPr>
        <w:pStyle w:val="NoSpacing"/>
        <w:numPr>
          <w:ilvl w:val="0"/>
          <w:numId w:val="56"/>
        </w:numPr>
      </w:pPr>
      <w:r w:rsidRPr="00FE3EF0">
        <w:t>IAM, Incident Response Plan</w:t>
      </w:r>
    </w:p>
    <w:p w14:paraId="4599E0DD" w14:textId="77777777" w:rsidR="00FE3EF0" w:rsidRPr="00FE3EF0" w:rsidRDefault="00FE3EF0" w:rsidP="00FE3EF0">
      <w:pPr>
        <w:pStyle w:val="NoSpacing"/>
        <w:numPr>
          <w:ilvl w:val="0"/>
          <w:numId w:val="56"/>
        </w:numPr>
      </w:pPr>
      <w:r w:rsidRPr="00FE3EF0">
        <w:t>Communication, Time management</w:t>
      </w:r>
    </w:p>
    <w:p w14:paraId="3B544F6F" w14:textId="77777777" w:rsidR="00FE3EF0" w:rsidRPr="00FE3EF0" w:rsidRDefault="00FE3EF0" w:rsidP="00FE3EF0">
      <w:pPr>
        <w:pStyle w:val="NoSpacing"/>
        <w:numPr>
          <w:ilvl w:val="0"/>
          <w:numId w:val="56"/>
        </w:numPr>
      </w:pPr>
      <w:r w:rsidRPr="00FE3EF0">
        <w:t>Risk Management Cybersecurity</w:t>
      </w:r>
    </w:p>
    <w:p w14:paraId="2C78244D" w14:textId="77777777" w:rsidR="00FE3EF0" w:rsidRPr="00FE3EF0" w:rsidRDefault="00FE3EF0" w:rsidP="00FE3EF0">
      <w:pPr>
        <w:pStyle w:val="NoSpacing"/>
        <w:numPr>
          <w:ilvl w:val="0"/>
          <w:numId w:val="56"/>
        </w:numPr>
      </w:pPr>
      <w:r w:rsidRPr="00FE3EF0">
        <w:t>Strategic Planning &amp; Execution</w:t>
      </w:r>
    </w:p>
    <w:p w14:paraId="181562AF" w14:textId="77777777" w:rsidR="00FE3EF0" w:rsidRPr="00FE3EF0" w:rsidRDefault="00FE3EF0" w:rsidP="00FE3EF0">
      <w:pPr>
        <w:pStyle w:val="NoSpacing"/>
        <w:numPr>
          <w:ilvl w:val="0"/>
          <w:numId w:val="56"/>
        </w:numPr>
      </w:pPr>
      <w:r w:rsidRPr="00FE3EF0">
        <w:t>IT Inventory Management</w:t>
      </w:r>
    </w:p>
    <w:p w14:paraId="07779CB5" w14:textId="77777777" w:rsidR="00FE3EF0" w:rsidRPr="00FE3EF0" w:rsidRDefault="00FE3EF0" w:rsidP="00FE3EF0">
      <w:pPr>
        <w:pStyle w:val="NoSpacing"/>
        <w:numPr>
          <w:ilvl w:val="0"/>
          <w:numId w:val="56"/>
        </w:numPr>
      </w:pPr>
      <w:r w:rsidRPr="00FE3EF0">
        <w:t>Hybrid Cloud and Cybersecurity</w:t>
      </w:r>
    </w:p>
    <w:p w14:paraId="12C38A06" w14:textId="77777777" w:rsidR="00FE3EF0" w:rsidRPr="00FE3EF0" w:rsidRDefault="00FE3EF0" w:rsidP="00FE3EF0">
      <w:pPr>
        <w:pStyle w:val="NoSpacing"/>
        <w:numPr>
          <w:ilvl w:val="0"/>
          <w:numId w:val="56"/>
        </w:numPr>
      </w:pPr>
      <w:r w:rsidRPr="00FE3EF0">
        <w:t>Regulatory requirements, and Cybersecurity Frameworks</w:t>
      </w:r>
    </w:p>
    <w:p w14:paraId="7292B97B" w14:textId="77777777" w:rsidR="00FE3EF0" w:rsidRPr="00FE3EF0" w:rsidRDefault="00FE3EF0" w:rsidP="00FE3EF0">
      <w:pPr>
        <w:pStyle w:val="NoSpacing"/>
        <w:numPr>
          <w:ilvl w:val="0"/>
          <w:numId w:val="56"/>
        </w:numPr>
      </w:pPr>
      <w:r w:rsidRPr="00FE3EF0">
        <w:t>Teamwork, Problem solving,</w:t>
      </w:r>
    </w:p>
    <w:p w14:paraId="01E29175" w14:textId="77777777" w:rsidR="00FE3EF0" w:rsidRPr="00FE3EF0" w:rsidRDefault="00FE3EF0" w:rsidP="00FE3EF0">
      <w:pPr>
        <w:pStyle w:val="NoSpacing"/>
        <w:numPr>
          <w:ilvl w:val="0"/>
          <w:numId w:val="56"/>
        </w:numPr>
      </w:pPr>
      <w:r w:rsidRPr="00FE3EF0">
        <w:t>Attention to details.</w:t>
      </w:r>
    </w:p>
    <w:p w14:paraId="6BF2ED06" w14:textId="77777777" w:rsidR="00FE3EF0" w:rsidRPr="00FE3EF0" w:rsidRDefault="00FE3EF0" w:rsidP="00FE3EF0">
      <w:pPr>
        <w:pStyle w:val="NoSpacing"/>
        <w:numPr>
          <w:ilvl w:val="0"/>
          <w:numId w:val="56"/>
        </w:numPr>
      </w:pPr>
      <w:r w:rsidRPr="00FE3EF0">
        <w:t>Network Security and Policies</w:t>
      </w:r>
    </w:p>
    <w:p w14:paraId="617BEFDF" w14:textId="77777777" w:rsidR="00FE3EF0" w:rsidRPr="00FE3EF0" w:rsidRDefault="00FE3EF0" w:rsidP="00FE3EF0">
      <w:pPr>
        <w:pStyle w:val="NoSpacing"/>
        <w:numPr>
          <w:ilvl w:val="0"/>
          <w:numId w:val="56"/>
        </w:numPr>
      </w:pPr>
      <w:r w:rsidRPr="00FE3EF0">
        <w:t>IT and Cybersecurity Project</w:t>
      </w:r>
    </w:p>
    <w:p w14:paraId="6AAE361F" w14:textId="77777777" w:rsidR="00FE3EF0" w:rsidRPr="00FE3EF0" w:rsidRDefault="00FE3EF0" w:rsidP="00FE3EF0">
      <w:pPr>
        <w:pStyle w:val="NoSpacing"/>
        <w:numPr>
          <w:ilvl w:val="0"/>
          <w:numId w:val="56"/>
        </w:numPr>
      </w:pPr>
      <w:r w:rsidRPr="00FE3EF0">
        <w:t>Network Management (LAN/WAN)</w:t>
      </w:r>
    </w:p>
    <w:p w14:paraId="385F239F" w14:textId="77777777" w:rsidR="00FE3EF0" w:rsidRPr="00FE3EF0" w:rsidRDefault="00FE3EF0" w:rsidP="00FE3EF0">
      <w:pPr>
        <w:pStyle w:val="NoSpacing"/>
        <w:numPr>
          <w:ilvl w:val="0"/>
          <w:numId w:val="56"/>
        </w:numPr>
      </w:pPr>
      <w:r w:rsidRPr="00FE3EF0">
        <w:t>Continuous Monitoring (CM)</w:t>
      </w:r>
    </w:p>
    <w:p w14:paraId="34E654DE" w14:textId="77777777" w:rsidR="00FE3EF0" w:rsidRPr="00FE3EF0" w:rsidRDefault="00FE3EF0" w:rsidP="00FE3EF0">
      <w:pPr>
        <w:pStyle w:val="NoSpacing"/>
        <w:numPr>
          <w:ilvl w:val="0"/>
          <w:numId w:val="56"/>
        </w:numPr>
      </w:pPr>
      <w:r w:rsidRPr="00FE3EF0">
        <w:t>Security Management Framework</w:t>
      </w:r>
    </w:p>
    <w:p w14:paraId="035294C8" w14:textId="77777777" w:rsidR="00FE3EF0" w:rsidRPr="00FE3EF0" w:rsidRDefault="00FE3EF0" w:rsidP="00FE3EF0">
      <w:pPr>
        <w:pStyle w:val="NoSpacing"/>
        <w:numPr>
          <w:ilvl w:val="0"/>
          <w:numId w:val="56"/>
        </w:numPr>
      </w:pPr>
      <w:r w:rsidRPr="00FE3EF0">
        <w:t>SOC Onboarding and implementation</w:t>
      </w:r>
    </w:p>
    <w:p w14:paraId="12225EC0" w14:textId="77777777" w:rsidR="00FE3EF0" w:rsidRPr="00FE3EF0" w:rsidRDefault="00FE3EF0" w:rsidP="00FE3EF0">
      <w:pPr>
        <w:pStyle w:val="NoSpacing"/>
        <w:numPr>
          <w:ilvl w:val="0"/>
          <w:numId w:val="56"/>
        </w:numPr>
      </w:pPr>
      <w:r w:rsidRPr="00FE3EF0">
        <w:t>Decision making, critical thinking.</w:t>
      </w:r>
    </w:p>
    <w:p w14:paraId="4B99B807" w14:textId="77777777" w:rsidR="00FE3EF0" w:rsidRPr="00FE3EF0" w:rsidRDefault="00FE3EF0" w:rsidP="00FE3EF0">
      <w:pPr>
        <w:pStyle w:val="NoSpacing"/>
        <w:numPr>
          <w:ilvl w:val="0"/>
          <w:numId w:val="56"/>
        </w:numPr>
      </w:pPr>
      <w:r w:rsidRPr="00FE3EF0">
        <w:t>SOC Security Operations - Endpoint Security, SIEM, IDS/IPS, firewalls, SIEM, IRP, Vulnerability Management, Threat hunting</w:t>
      </w:r>
    </w:p>
    <w:p w14:paraId="11175D3F" w14:textId="77777777" w:rsidR="00FE3EF0" w:rsidRDefault="00FE3EF0" w:rsidP="00FE3EF0">
      <w:pPr>
        <w:pStyle w:val="NoSpacing"/>
        <w:numPr>
          <w:ilvl w:val="0"/>
          <w:numId w:val="56"/>
        </w:numPr>
        <w:sectPr w:rsidR="00FE3EF0" w:rsidSect="00EB6E0A">
          <w:type w:val="continuous"/>
          <w:pgSz w:w="12240" w:h="15840" w:code="1"/>
          <w:pgMar w:top="540" w:right="1152" w:bottom="720" w:left="1152" w:header="510" w:footer="864" w:gutter="0"/>
          <w:cols w:num="2" w:space="720"/>
          <w:titlePg/>
          <w:docGrid w:linePitch="360"/>
        </w:sectPr>
      </w:pPr>
    </w:p>
    <w:p w14:paraId="24EE3783" w14:textId="6335D1F0" w:rsidR="00FE3EF0" w:rsidRDefault="00FE3EF0" w:rsidP="00FE3EF0">
      <w:pPr>
        <w:pStyle w:val="NoSpacing"/>
        <w:numPr>
          <w:ilvl w:val="0"/>
          <w:numId w:val="56"/>
        </w:numPr>
        <w:rPr>
          <w:smallCaps/>
        </w:rPr>
      </w:pPr>
      <w:r w:rsidRPr="00FE3EF0">
        <w:t>Critical Technology</w:t>
      </w:r>
    </w:p>
    <w:p w14:paraId="368E2D08" w14:textId="77777777" w:rsidR="00FE3EF0" w:rsidRDefault="00FE3EF0" w:rsidP="00976390">
      <w:pPr>
        <w:pStyle w:val="Title"/>
        <w:jc w:val="left"/>
        <w:rPr>
          <w:rFonts w:asciiTheme="minorHAnsi" w:hAnsiTheme="minorHAnsi" w:cstheme="minorHAnsi"/>
          <w:caps/>
          <w:smallCaps w:val="0"/>
          <w:sz w:val="22"/>
          <w:szCs w:val="22"/>
        </w:rPr>
      </w:pPr>
    </w:p>
    <w:p w14:paraId="2B18B765" w14:textId="403CA824" w:rsidR="00FE3EF0" w:rsidRPr="00FE3EF0" w:rsidRDefault="00FE3EF0" w:rsidP="00FE3EF0">
      <w:pPr>
        <w:pStyle w:val="Title"/>
        <w:pBdr>
          <w:bottom w:val="single" w:sz="12" w:space="1" w:color="auto"/>
        </w:pBdr>
        <w:jc w:val="left"/>
        <w:rPr>
          <w:rFonts w:asciiTheme="minorHAnsi" w:hAnsiTheme="minorHAnsi" w:cstheme="minorHAnsi"/>
          <w:caps/>
          <w:smallCaps w:val="0"/>
          <w:sz w:val="22"/>
          <w:szCs w:val="22"/>
        </w:rPr>
      </w:pPr>
      <w:r w:rsidRPr="00FE3EF0">
        <w:rPr>
          <w:rFonts w:asciiTheme="minorHAnsi" w:hAnsiTheme="minorHAnsi" w:cstheme="minorHAnsi"/>
          <w:caps/>
          <w:smallCaps w:val="0"/>
          <w:sz w:val="22"/>
          <w:szCs w:val="22"/>
        </w:rPr>
        <w:t>Technical Skills and Capability</w:t>
      </w:r>
      <w:r>
        <w:rPr>
          <w:rFonts w:asciiTheme="minorHAnsi" w:hAnsiTheme="minorHAnsi" w:cstheme="minorHAnsi"/>
          <w:caps/>
          <w:smallCaps w:val="0"/>
          <w:sz w:val="22"/>
          <w:szCs w:val="22"/>
        </w:rPr>
        <w:t>:</w:t>
      </w:r>
    </w:p>
    <w:p w14:paraId="4A52B51F" w14:textId="77777777" w:rsidR="00FE3EF0" w:rsidRPr="00FE3EF0" w:rsidRDefault="00FE3EF0" w:rsidP="00FE3EF0">
      <w:pPr>
        <w:pStyle w:val="NoSpacing"/>
        <w:rPr>
          <w:sz w:val="10"/>
        </w:rPr>
      </w:pPr>
    </w:p>
    <w:p w14:paraId="6E406C97" w14:textId="7B4612F8" w:rsidR="00FE3EF0" w:rsidRPr="00FE3EF0" w:rsidRDefault="00FE3EF0" w:rsidP="00FE3EF0">
      <w:pPr>
        <w:pStyle w:val="NoSpacing"/>
      </w:pPr>
      <w:r w:rsidRPr="00FE3EF0">
        <w:rPr>
          <w:b/>
          <w:bCs/>
        </w:rPr>
        <w:t>LAN/WAN/Network Administer and Management:</w:t>
      </w:r>
      <w:r w:rsidRPr="00FE3EF0">
        <w:t xml:space="preserve"> Windows Server setups: 2008/2012/2016/2019/2022, LAN, WAN, VPN, DNS, DHCP, AD GPO Policies, TCP/IP, SMTP, SFTP, IIS, SQL, LDAP, secure FTP solutions, firewalls: SonicWALL, FortiGate, Palo Alto, Cisco; IDS/IPS, Switches, Wireless Access Point (WAP/AP).</w:t>
      </w:r>
    </w:p>
    <w:p w14:paraId="3365F649" w14:textId="77777777" w:rsidR="00FE3EF0" w:rsidRPr="00FE3EF0" w:rsidRDefault="00FE3EF0" w:rsidP="00FE3EF0">
      <w:pPr>
        <w:pStyle w:val="NoSpacing"/>
        <w:rPr>
          <w:b/>
          <w:bCs/>
          <w:sz w:val="10"/>
        </w:rPr>
      </w:pPr>
    </w:p>
    <w:p w14:paraId="3892C0F6" w14:textId="121E6719" w:rsidR="00FE3EF0" w:rsidRPr="00FE3EF0" w:rsidRDefault="00FE3EF0" w:rsidP="00FE3EF0">
      <w:pPr>
        <w:pStyle w:val="NoSpacing"/>
        <w:rPr>
          <w:b/>
          <w:bCs/>
        </w:rPr>
      </w:pPr>
      <w:r w:rsidRPr="00FE3EF0">
        <w:rPr>
          <w:b/>
          <w:bCs/>
        </w:rPr>
        <w:t>Cloud Software Solutions:</w:t>
      </w:r>
    </w:p>
    <w:p w14:paraId="71016A9E" w14:textId="24D79512" w:rsidR="00FE3EF0" w:rsidRPr="00FE3EF0" w:rsidRDefault="00FE3EF0" w:rsidP="00FE3EF0">
      <w:pPr>
        <w:pStyle w:val="NoSpacing"/>
      </w:pPr>
      <w:r w:rsidRPr="00FE3EF0">
        <w:rPr>
          <w:b/>
          <w:bCs/>
        </w:rPr>
        <w:t>IaaS Solutions:</w:t>
      </w:r>
      <w:r w:rsidRPr="00FE3EF0">
        <w:t xml:space="preserve"> Microsoft Azure, GCP, and other 3rd party IaaS solutions.</w:t>
      </w:r>
    </w:p>
    <w:p w14:paraId="5E6413A7" w14:textId="7F585935" w:rsidR="00FE3EF0" w:rsidRPr="00FE3EF0" w:rsidRDefault="00FE3EF0" w:rsidP="00FE3EF0">
      <w:pPr>
        <w:pStyle w:val="NoSpacing"/>
      </w:pPr>
      <w:r w:rsidRPr="00FE3EF0">
        <w:rPr>
          <w:b/>
          <w:bCs/>
        </w:rPr>
        <w:t>SaaS Solutions:</w:t>
      </w:r>
      <w:r w:rsidRPr="00FE3EF0">
        <w:t xml:space="preserve"> Setup, manage and administer Box, Dropbox, Google Apps (GSuite email, Virtru Data Protection for email protection, Google Workspace, Office365 (Excel, Word, PowerPoint, Outlook, Microsoft Defender (Office365 ATP), Microsoft Teams, OneDrive, and SharePoint; Slack, Zoom.</w:t>
      </w:r>
    </w:p>
    <w:p w14:paraId="6518969A" w14:textId="77777777" w:rsidR="00FE3EF0" w:rsidRPr="00FE3EF0" w:rsidRDefault="00FE3EF0" w:rsidP="00FE3EF0">
      <w:pPr>
        <w:pStyle w:val="NoSpacing"/>
        <w:rPr>
          <w:b/>
          <w:bCs/>
          <w:sz w:val="10"/>
        </w:rPr>
      </w:pPr>
    </w:p>
    <w:p w14:paraId="4052C902" w14:textId="5FA8AD98" w:rsidR="00FE3EF0" w:rsidRPr="00FE3EF0" w:rsidRDefault="00FE3EF0" w:rsidP="00FE3EF0">
      <w:pPr>
        <w:pStyle w:val="NoSpacing"/>
        <w:rPr>
          <w:b/>
          <w:bCs/>
        </w:rPr>
      </w:pPr>
      <w:r w:rsidRPr="00FE3EF0">
        <w:rPr>
          <w:b/>
          <w:bCs/>
        </w:rPr>
        <w:t>Cloud Security Solutions:</w:t>
      </w:r>
    </w:p>
    <w:p w14:paraId="42F61550" w14:textId="43260DFE" w:rsidR="00FE3EF0" w:rsidRPr="00FE3EF0" w:rsidRDefault="00FE3EF0" w:rsidP="00FE3EF0">
      <w:pPr>
        <w:pStyle w:val="NoSpacing"/>
      </w:pPr>
      <w:r w:rsidRPr="00FE3EF0">
        <w:rPr>
          <w:b/>
          <w:bCs/>
        </w:rPr>
        <w:t>Security and MFA Solutions:</w:t>
      </w:r>
      <w:r w:rsidRPr="00FE3EF0">
        <w:t xml:space="preserve"> KnowBe4 for security awareness training for end users, Duo MFA, Azure MFA, IAM, SSO and other MFA security solutions, Netwrix Auditor for data collection.</w:t>
      </w:r>
    </w:p>
    <w:p w14:paraId="759C71C1" w14:textId="11324547" w:rsidR="00FE3EF0" w:rsidRPr="00FE3EF0" w:rsidRDefault="00FE3EF0" w:rsidP="00FE3EF0">
      <w:pPr>
        <w:pStyle w:val="NoSpacing"/>
      </w:pPr>
      <w:r w:rsidRPr="00FE3EF0">
        <w:rPr>
          <w:b/>
          <w:bCs/>
        </w:rPr>
        <w:t>SIEM Security Tool:</w:t>
      </w:r>
      <w:r w:rsidRPr="00FE3EF0">
        <w:t xml:space="preserve"> ConnectWise Perch, Seceon, ArticWolf, Avanan, Barracuda for spam filter, Threatlocker, AlienVault USM, IDS/IPS, Qualys, Greenbone OpenVAS and Nessus for vulnerability scanning tools and Pen Testing.</w:t>
      </w:r>
    </w:p>
    <w:p w14:paraId="0DC4F533" w14:textId="00A8BEF8" w:rsidR="00FE3EF0" w:rsidRPr="00FE3EF0" w:rsidRDefault="00FE3EF0" w:rsidP="00FE3EF0">
      <w:pPr>
        <w:pStyle w:val="NoSpacing"/>
      </w:pPr>
      <w:r w:rsidRPr="00FE3EF0">
        <w:rPr>
          <w:b/>
          <w:bCs/>
        </w:rPr>
        <w:t>Endpoint Security Solutions:</w:t>
      </w:r>
      <w:r w:rsidRPr="00FE3EF0">
        <w:t xml:space="preserve"> Vipre, SentinelOne, CrowdStrike, FortiClient EMS, McAfee, Microsoft Defender.</w:t>
      </w:r>
    </w:p>
    <w:p w14:paraId="57FF5136" w14:textId="3CB1B6A5" w:rsidR="00FE3EF0" w:rsidRPr="00FE3EF0" w:rsidRDefault="00FE3EF0" w:rsidP="00FE3EF0">
      <w:pPr>
        <w:pStyle w:val="NoSpacing"/>
      </w:pPr>
      <w:r w:rsidRPr="00FE3EF0">
        <w:rPr>
          <w:b/>
          <w:bCs/>
        </w:rPr>
        <w:t>Email Security Solution:</w:t>
      </w:r>
      <w:r w:rsidRPr="00FE3EF0">
        <w:t xml:space="preserve"> Avanan, Barracuda, Microsoft Defender (ATP) for O365, Proofpoint, Darktrace and Symantec Mail Gateway (SMG).</w:t>
      </w:r>
    </w:p>
    <w:p w14:paraId="78DB5A7B" w14:textId="30B43564" w:rsidR="00FE3EF0" w:rsidRPr="00FE3EF0" w:rsidRDefault="00FE3EF0" w:rsidP="00FE3EF0">
      <w:pPr>
        <w:pStyle w:val="NoSpacing"/>
      </w:pPr>
      <w:r w:rsidRPr="00FE3EF0">
        <w:rPr>
          <w:b/>
          <w:bCs/>
        </w:rPr>
        <w:t>Cybersecurity Frameworks:</w:t>
      </w:r>
      <w:r w:rsidRPr="00FE3EF0">
        <w:t xml:space="preserve"> NIST 800 series, GDPR, PCI DSS, HIPAA, ISO 27000, FISMA and CMMC.</w:t>
      </w:r>
    </w:p>
    <w:p w14:paraId="122B2708" w14:textId="61DE9CA8" w:rsidR="00FE3EF0" w:rsidRPr="00FE3EF0" w:rsidRDefault="00FE3EF0" w:rsidP="00FE3EF0">
      <w:pPr>
        <w:pStyle w:val="NoSpacing"/>
      </w:pPr>
      <w:r w:rsidRPr="00FE3EF0">
        <w:rPr>
          <w:b/>
          <w:bCs/>
        </w:rPr>
        <w:t>IT Projects:</w:t>
      </w:r>
      <w:r w:rsidRPr="00FE3EF0">
        <w:t xml:space="preserve"> data migration, servers and workstations build, wireless APs, Infrastructure upgrades and LAN move.</w:t>
      </w:r>
    </w:p>
    <w:p w14:paraId="1C852B9C" w14:textId="3554DE77" w:rsidR="00FE3EF0" w:rsidRPr="00FE3EF0" w:rsidRDefault="00FE3EF0" w:rsidP="00FE3EF0">
      <w:pPr>
        <w:pStyle w:val="NoSpacing"/>
      </w:pPr>
      <w:r w:rsidRPr="00FE3EF0">
        <w:rPr>
          <w:b/>
          <w:bCs/>
        </w:rPr>
        <w:t>Virtualization:</w:t>
      </w:r>
      <w:r w:rsidRPr="00FE3EF0">
        <w:t xml:space="preserve"> VMware ESXi and Microsoft Hyper-V.</w:t>
      </w:r>
    </w:p>
    <w:p w14:paraId="3BE6C103" w14:textId="2A4D6105" w:rsidR="00FE3EF0" w:rsidRPr="00FE3EF0" w:rsidRDefault="00FE3EF0" w:rsidP="00FE3EF0">
      <w:pPr>
        <w:pStyle w:val="NoSpacing"/>
      </w:pPr>
      <w:r w:rsidRPr="00FE3EF0">
        <w:rPr>
          <w:b/>
          <w:bCs/>
        </w:rPr>
        <w:t>Backup and DR Solutions- Business continuity and Disaster Recovery (DR):</w:t>
      </w:r>
      <w:r w:rsidRPr="00FE3EF0">
        <w:t xml:space="preserve"> Datto, Replibit, ShadowProtect, Veeam and other DR solutions.</w:t>
      </w:r>
    </w:p>
    <w:p w14:paraId="69561F05" w14:textId="24E6995C" w:rsidR="00FE3EF0" w:rsidRPr="00FE3EF0" w:rsidRDefault="00FE3EF0" w:rsidP="00FE3EF0">
      <w:pPr>
        <w:pStyle w:val="NoSpacing"/>
      </w:pPr>
      <w:r w:rsidRPr="00FE3EF0">
        <w:rPr>
          <w:b/>
          <w:bCs/>
        </w:rPr>
        <w:t>Ticketing and RMM Tools:</w:t>
      </w:r>
      <w:r w:rsidRPr="00FE3EF0">
        <w:t xml:space="preserve"> ConnectWise Automate ticketing, Labtech remote tool and ScreenConnect, Kaseya.</w:t>
      </w:r>
    </w:p>
    <w:p w14:paraId="37D94D96" w14:textId="43D4BFA9"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lastRenderedPageBreak/>
        <w:t>PROFESSIONAL Experience</w:t>
      </w:r>
      <w:r w:rsidR="00FE3EF0">
        <w:rPr>
          <w:rFonts w:asciiTheme="minorHAnsi" w:hAnsiTheme="minorHAnsi" w:cstheme="minorHAnsi"/>
          <w:caps/>
          <w:smallCaps w:val="0"/>
          <w:sz w:val="22"/>
          <w:szCs w:val="22"/>
        </w:rPr>
        <w:t>:</w:t>
      </w:r>
    </w:p>
    <w:p w14:paraId="3899AF50" w14:textId="77777777" w:rsidR="003D5421" w:rsidRPr="00DA7146" w:rsidRDefault="003D5421" w:rsidP="00DA7146">
      <w:pPr>
        <w:pStyle w:val="NoSpacing"/>
        <w:rPr>
          <w:rFonts w:cstheme="minorHAnsi"/>
          <w:smallCaps/>
          <w:sz w:val="10"/>
        </w:rPr>
      </w:pPr>
    </w:p>
    <w:p w14:paraId="1316E40F" w14:textId="77777777" w:rsidR="00FE3EF0" w:rsidRPr="00FE3EF0" w:rsidRDefault="00FE3EF0" w:rsidP="00FE3EF0">
      <w:pPr>
        <w:pStyle w:val="NoSpacing"/>
        <w:rPr>
          <w:b/>
          <w:bCs/>
        </w:rPr>
      </w:pPr>
      <w:r w:rsidRPr="00FE3EF0">
        <w:rPr>
          <w:b/>
          <w:bCs/>
        </w:rPr>
        <w:t>SysArc, Rockville, MD</w:t>
      </w:r>
    </w:p>
    <w:p w14:paraId="7037BCCF" w14:textId="530B677C" w:rsidR="00FE3EF0" w:rsidRPr="00FE3EF0" w:rsidRDefault="00FE3EF0" w:rsidP="00FE3EF0">
      <w:pPr>
        <w:pStyle w:val="NoSpacing"/>
        <w:rPr>
          <w:b/>
          <w:bCs/>
        </w:rPr>
      </w:pPr>
      <w:r w:rsidRPr="00FE3EF0">
        <w:rPr>
          <w:b/>
          <w:bCs/>
        </w:rPr>
        <w:t>Cybersecurity (SOC) Engineer</w:t>
      </w:r>
      <w:r>
        <w:rPr>
          <w:b/>
          <w:bCs/>
        </w:rPr>
        <w:tab/>
      </w:r>
      <w:r>
        <w:rPr>
          <w:b/>
          <w:bCs/>
        </w:rPr>
        <w:tab/>
      </w:r>
      <w:r>
        <w:rPr>
          <w:b/>
          <w:bCs/>
        </w:rPr>
        <w:tab/>
      </w:r>
      <w:r>
        <w:rPr>
          <w:b/>
          <w:bCs/>
        </w:rPr>
        <w:tab/>
      </w:r>
      <w:r>
        <w:rPr>
          <w:b/>
          <w:bCs/>
        </w:rPr>
        <w:tab/>
      </w:r>
      <w:r>
        <w:rPr>
          <w:b/>
          <w:bCs/>
        </w:rPr>
        <w:tab/>
      </w:r>
      <w:r>
        <w:rPr>
          <w:b/>
          <w:bCs/>
        </w:rPr>
        <w:tab/>
      </w:r>
      <w:r>
        <w:rPr>
          <w:b/>
          <w:bCs/>
        </w:rPr>
        <w:tab/>
        <w:t xml:space="preserve">      </w:t>
      </w:r>
      <w:r w:rsidRPr="00FE3EF0">
        <w:rPr>
          <w:b/>
          <w:bCs/>
        </w:rPr>
        <w:t>Dec2018</w:t>
      </w:r>
      <w:r>
        <w:rPr>
          <w:b/>
          <w:bCs/>
        </w:rPr>
        <w:t xml:space="preserve"> – </w:t>
      </w:r>
      <w:r w:rsidRPr="00FE3EF0">
        <w:rPr>
          <w:b/>
          <w:bCs/>
        </w:rPr>
        <w:t>Present</w:t>
      </w:r>
    </w:p>
    <w:p w14:paraId="2553353B" w14:textId="54E26589" w:rsidR="00FE3EF0" w:rsidRPr="00FE3EF0" w:rsidRDefault="00FE3EF0" w:rsidP="00FE3EF0">
      <w:pPr>
        <w:pStyle w:val="NoSpacing"/>
        <w:rPr>
          <w:b/>
          <w:bCs/>
        </w:rPr>
      </w:pPr>
      <w:r w:rsidRPr="00FE3EF0">
        <w:rPr>
          <w:b/>
          <w:bCs/>
        </w:rPr>
        <w:t>Sr. Consultant</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t xml:space="preserve">  </w:t>
      </w:r>
      <w:r w:rsidRPr="00FE3EF0">
        <w:rPr>
          <w:b/>
          <w:bCs/>
        </w:rPr>
        <w:t>Dec 2016 – Nov 2018</w:t>
      </w:r>
    </w:p>
    <w:p w14:paraId="0E984C62" w14:textId="12251251" w:rsidR="00FE3EF0" w:rsidRDefault="00FE3EF0" w:rsidP="00FE3EF0">
      <w:pPr>
        <w:pStyle w:val="NoSpacing"/>
        <w:rPr>
          <w:b/>
          <w:bCs/>
        </w:rPr>
      </w:pPr>
      <w:r w:rsidRPr="00FE3EF0">
        <w:rPr>
          <w:b/>
          <w:bCs/>
        </w:rPr>
        <w:t>Sr. Network Engineer (Team lead)</w:t>
      </w:r>
      <w:r>
        <w:rPr>
          <w:b/>
          <w:bCs/>
        </w:rPr>
        <w:tab/>
      </w:r>
      <w:r>
        <w:rPr>
          <w:b/>
          <w:bCs/>
        </w:rPr>
        <w:tab/>
      </w:r>
      <w:r>
        <w:rPr>
          <w:b/>
          <w:bCs/>
        </w:rPr>
        <w:tab/>
      </w:r>
      <w:r>
        <w:rPr>
          <w:b/>
          <w:bCs/>
        </w:rPr>
        <w:tab/>
      </w:r>
      <w:r>
        <w:rPr>
          <w:b/>
          <w:bCs/>
        </w:rPr>
        <w:tab/>
      </w:r>
      <w:r>
        <w:rPr>
          <w:b/>
          <w:bCs/>
        </w:rPr>
        <w:tab/>
        <w:t xml:space="preserve">       </w:t>
      </w:r>
      <w:r w:rsidRPr="00FE3EF0">
        <w:rPr>
          <w:b/>
          <w:bCs/>
        </w:rPr>
        <w:t xml:space="preserve">July2015– November2016 </w:t>
      </w:r>
    </w:p>
    <w:p w14:paraId="082FA5D2" w14:textId="0B18059B" w:rsidR="00FE3EF0" w:rsidRDefault="00FE3EF0" w:rsidP="00FE3EF0">
      <w:pPr>
        <w:pStyle w:val="NoSpacing"/>
        <w:rPr>
          <w:b/>
          <w:bCs/>
        </w:rPr>
      </w:pPr>
      <w:r w:rsidRPr="00FE3EF0">
        <w:rPr>
          <w:b/>
          <w:bCs/>
        </w:rPr>
        <w:t>Senior Network Engineer</w:t>
      </w:r>
      <w:r>
        <w:rPr>
          <w:b/>
          <w:bCs/>
        </w:rPr>
        <w:tab/>
      </w:r>
      <w:r>
        <w:rPr>
          <w:b/>
          <w:bCs/>
        </w:rPr>
        <w:tab/>
      </w:r>
      <w:r>
        <w:rPr>
          <w:b/>
          <w:bCs/>
        </w:rPr>
        <w:tab/>
      </w:r>
      <w:r>
        <w:rPr>
          <w:b/>
          <w:bCs/>
        </w:rPr>
        <w:tab/>
      </w:r>
      <w:r>
        <w:rPr>
          <w:b/>
          <w:bCs/>
        </w:rPr>
        <w:tab/>
      </w:r>
      <w:r>
        <w:rPr>
          <w:b/>
          <w:bCs/>
        </w:rPr>
        <w:tab/>
      </w:r>
      <w:r>
        <w:rPr>
          <w:b/>
          <w:bCs/>
        </w:rPr>
        <w:tab/>
        <w:t xml:space="preserve">     </w:t>
      </w:r>
      <w:r w:rsidRPr="00FE3EF0">
        <w:rPr>
          <w:b/>
          <w:bCs/>
        </w:rPr>
        <w:t xml:space="preserve">June2012– November 2016 </w:t>
      </w:r>
    </w:p>
    <w:p w14:paraId="042DDECC" w14:textId="42D9DACD" w:rsidR="00FE3EF0" w:rsidRDefault="00FE3EF0" w:rsidP="00FE3EF0">
      <w:pPr>
        <w:pStyle w:val="NoSpacing"/>
        <w:rPr>
          <w:b/>
          <w:bCs/>
        </w:rPr>
      </w:pPr>
      <w:r w:rsidRPr="00FE3EF0">
        <w:rPr>
          <w:b/>
          <w:bCs/>
        </w:rPr>
        <w:t>Network Engineer</w:t>
      </w:r>
      <w:r>
        <w:rPr>
          <w:b/>
          <w:bCs/>
        </w:rPr>
        <w:tab/>
      </w:r>
      <w:r>
        <w:rPr>
          <w:b/>
          <w:bCs/>
        </w:rPr>
        <w:tab/>
      </w:r>
      <w:r>
        <w:rPr>
          <w:b/>
          <w:bCs/>
        </w:rPr>
        <w:tab/>
      </w:r>
      <w:r>
        <w:rPr>
          <w:b/>
          <w:bCs/>
        </w:rPr>
        <w:tab/>
      </w:r>
      <w:r>
        <w:rPr>
          <w:b/>
          <w:bCs/>
        </w:rPr>
        <w:tab/>
      </w:r>
      <w:r>
        <w:rPr>
          <w:b/>
          <w:bCs/>
        </w:rPr>
        <w:tab/>
      </w:r>
      <w:r>
        <w:rPr>
          <w:b/>
          <w:bCs/>
        </w:rPr>
        <w:tab/>
      </w:r>
      <w:r>
        <w:rPr>
          <w:b/>
          <w:bCs/>
        </w:rPr>
        <w:tab/>
        <w:t xml:space="preserve">        </w:t>
      </w:r>
      <w:r w:rsidRPr="00FE3EF0">
        <w:rPr>
          <w:b/>
          <w:bCs/>
        </w:rPr>
        <w:t>February2009 – June2012</w:t>
      </w:r>
    </w:p>
    <w:p w14:paraId="2588E783" w14:textId="77777777" w:rsidR="00FE3EF0" w:rsidRPr="00FE3EF0" w:rsidRDefault="00FE3EF0" w:rsidP="00FE3EF0">
      <w:pPr>
        <w:pStyle w:val="NoSpacing"/>
        <w:rPr>
          <w:b/>
          <w:bCs/>
          <w:sz w:val="10"/>
        </w:rPr>
      </w:pPr>
    </w:p>
    <w:p w14:paraId="6EC8DAB9" w14:textId="6A43A67C" w:rsidR="00FE3EF0" w:rsidRPr="00FE3EF0" w:rsidRDefault="00FE3EF0" w:rsidP="00FE3EF0">
      <w:pPr>
        <w:pStyle w:val="NoSpacing"/>
        <w:numPr>
          <w:ilvl w:val="0"/>
          <w:numId w:val="57"/>
        </w:numPr>
      </w:pPr>
      <w:r w:rsidRPr="00FE3EF0">
        <w:t>SOC on-boarding and implementation of security tools for our client’s network SIEM tools: AlienVault, ConnectWise Perch, Seceon and Arctic Wolf, Vulnerability Scanning and Pen Testing tools: Nessus, OpenVAS, Nmap, Core Impact, Wireshark and Qualys, Endpoint Security Solutions: Sentinel One, VIPRE, TrendMicro, Threatlocker, IPS/IDS, Netwrix Auditor for log/data collection and analysis from On-premises AD/Exchange/File server, VMware, O365- Azure AD/Exchange Online/SharePoint Online. DNS Web filtering solutions: Cisco Umbrella- OpenDNS, DNS Filter, MFA: Cisco Duo Security, RSA SecureID, Azure MFA deployment, Security Awareness Training: KB4 and INFOSEC.</w:t>
      </w:r>
    </w:p>
    <w:p w14:paraId="2A7BE844" w14:textId="5B317B48" w:rsidR="00FE3EF0" w:rsidRPr="00FE3EF0" w:rsidRDefault="00FE3EF0" w:rsidP="00FE3EF0">
      <w:pPr>
        <w:pStyle w:val="NoSpacing"/>
        <w:numPr>
          <w:ilvl w:val="0"/>
          <w:numId w:val="57"/>
        </w:numPr>
      </w:pPr>
      <w:r w:rsidRPr="00FE3EF0">
        <w:t>Setup and administer Email Security solutions: Avanan, Barracuda, Microsoft Defender (ATP) for O365, Proofpoint, Darktrace and Symantec Mail Gateway (SMG) with Office365 for email, on-prem Exchange and Gsuite for email.</w:t>
      </w:r>
    </w:p>
    <w:p w14:paraId="6E8A3252" w14:textId="5D55DEC7" w:rsidR="00FE3EF0" w:rsidRPr="00FE3EF0" w:rsidRDefault="00FE3EF0" w:rsidP="00FE3EF0">
      <w:pPr>
        <w:pStyle w:val="NoSpacing"/>
        <w:numPr>
          <w:ilvl w:val="0"/>
          <w:numId w:val="57"/>
        </w:numPr>
      </w:pPr>
      <w:r w:rsidRPr="00FE3EF0">
        <w:t>Working knowledge and management of Firewalls: Fortinet, SonicWALL, Juniper, and Pal Alto.</w:t>
      </w:r>
    </w:p>
    <w:p w14:paraId="46B967C7" w14:textId="22D56133" w:rsidR="00FE3EF0" w:rsidRPr="00FE3EF0" w:rsidRDefault="00FE3EF0" w:rsidP="00FE3EF0">
      <w:pPr>
        <w:pStyle w:val="NoSpacing"/>
        <w:numPr>
          <w:ilvl w:val="0"/>
          <w:numId w:val="57"/>
        </w:numPr>
      </w:pPr>
      <w:r w:rsidRPr="00FE3EF0">
        <w:t>Deployed (onboarded) Cisco Duo MFA for clients/end users’ workstations, servers, applications and installing and setting up Duo Mobile app on smart phones for end users and troubleshoot issues with Duo.</w:t>
      </w:r>
    </w:p>
    <w:p w14:paraId="51CF1E06" w14:textId="3C1685F4" w:rsidR="00FE3EF0" w:rsidRPr="00FE3EF0" w:rsidRDefault="00FE3EF0" w:rsidP="00FE3EF0">
      <w:pPr>
        <w:pStyle w:val="NoSpacing"/>
        <w:numPr>
          <w:ilvl w:val="0"/>
          <w:numId w:val="57"/>
        </w:numPr>
      </w:pPr>
      <w:r w:rsidRPr="00FE3EF0">
        <w:t>Setup, monitor, triage and respond to SIEM alerts, EDR Security threats to determine if an incident or threat occurred and carry out remediation.</w:t>
      </w:r>
    </w:p>
    <w:p w14:paraId="11BFB921" w14:textId="58248C95" w:rsidR="00FE3EF0" w:rsidRPr="00FE3EF0" w:rsidRDefault="00FE3EF0" w:rsidP="00FE3EF0">
      <w:pPr>
        <w:pStyle w:val="NoSpacing"/>
        <w:numPr>
          <w:ilvl w:val="0"/>
          <w:numId w:val="57"/>
        </w:numPr>
      </w:pPr>
      <w:r w:rsidRPr="00FE3EF0">
        <w:t>Conducted training sessions for clients on GCP best practices and tools.</w:t>
      </w:r>
    </w:p>
    <w:p w14:paraId="032DDE84" w14:textId="553C2F2D" w:rsidR="00FE3EF0" w:rsidRPr="00FE3EF0" w:rsidRDefault="00FE3EF0" w:rsidP="00FE3EF0">
      <w:pPr>
        <w:pStyle w:val="NoSpacing"/>
        <w:numPr>
          <w:ilvl w:val="0"/>
          <w:numId w:val="57"/>
        </w:numPr>
      </w:pPr>
      <w:r w:rsidRPr="00FE3EF0">
        <w:t>Designed and implemented cloud architectures based on GCP services.</w:t>
      </w:r>
    </w:p>
    <w:p w14:paraId="11BE11EC" w14:textId="47E3C905" w:rsidR="00FE3EF0" w:rsidRPr="00FE3EF0" w:rsidRDefault="00FE3EF0" w:rsidP="00FE3EF0">
      <w:pPr>
        <w:pStyle w:val="NoSpacing"/>
        <w:numPr>
          <w:ilvl w:val="0"/>
          <w:numId w:val="57"/>
        </w:numPr>
      </w:pPr>
      <w:r w:rsidRPr="00FE3EF0">
        <w:t>Working knowledge and best practice with WAF/Bot protection and SIEM and API cloud Integrations.</w:t>
      </w:r>
    </w:p>
    <w:p w14:paraId="43C24568" w14:textId="08E4E658" w:rsidR="00FE3EF0" w:rsidRPr="00FE3EF0" w:rsidRDefault="00FE3EF0" w:rsidP="00FE3EF0">
      <w:pPr>
        <w:pStyle w:val="NoSpacing"/>
        <w:numPr>
          <w:ilvl w:val="0"/>
          <w:numId w:val="57"/>
        </w:numPr>
      </w:pPr>
      <w:r w:rsidRPr="00FE3EF0">
        <w:t>Investigate SIEM alerts escalated to me by the SOC reactive team, using the tools to review log, determine if the alert is a false positive, a security incident/actual attack.</w:t>
      </w:r>
    </w:p>
    <w:p w14:paraId="0EED79E1" w14:textId="5C87AD90" w:rsidR="00FE3EF0" w:rsidRPr="00FE3EF0" w:rsidRDefault="00FE3EF0" w:rsidP="00FE3EF0">
      <w:pPr>
        <w:pStyle w:val="NoSpacing"/>
        <w:numPr>
          <w:ilvl w:val="0"/>
          <w:numId w:val="57"/>
        </w:numPr>
      </w:pPr>
      <w:r w:rsidRPr="00FE3EF0">
        <w:t>Provided technical support and troubleshooting for GCP-related issues.</w:t>
      </w:r>
    </w:p>
    <w:p w14:paraId="47697113" w14:textId="7805CAE1" w:rsidR="00FE3EF0" w:rsidRPr="00FE3EF0" w:rsidRDefault="00FE3EF0" w:rsidP="00FE3EF0">
      <w:pPr>
        <w:pStyle w:val="NoSpacing"/>
        <w:numPr>
          <w:ilvl w:val="0"/>
          <w:numId w:val="57"/>
        </w:numPr>
      </w:pPr>
      <w:r w:rsidRPr="00FE3EF0">
        <w:t>Generate an Incident Report (IR) on the who, what, where, when, and how of the occurrence. The investigation will report what actions were taken to contain and/or remediate the situation and any recommendations for further action (system security enhancement).</w:t>
      </w:r>
    </w:p>
    <w:p w14:paraId="3323B28E" w14:textId="21603720" w:rsidR="00FE3EF0" w:rsidRPr="00FE3EF0" w:rsidRDefault="00FE3EF0" w:rsidP="00FE3EF0">
      <w:pPr>
        <w:pStyle w:val="NoSpacing"/>
        <w:numPr>
          <w:ilvl w:val="0"/>
          <w:numId w:val="57"/>
        </w:numPr>
      </w:pPr>
      <w:r w:rsidRPr="00FE3EF0">
        <w:t>Investigate all reported suspicious emails and determine if the email is malicious or legitimate.</w:t>
      </w:r>
    </w:p>
    <w:p w14:paraId="7B85C474" w14:textId="54C16BB0" w:rsidR="00FE3EF0" w:rsidRPr="00FE3EF0" w:rsidRDefault="00FE3EF0" w:rsidP="00FE3EF0">
      <w:pPr>
        <w:pStyle w:val="NoSpacing"/>
        <w:numPr>
          <w:ilvl w:val="0"/>
          <w:numId w:val="57"/>
        </w:numPr>
      </w:pPr>
      <w:r w:rsidRPr="00FE3EF0">
        <w:t>Work with the SOC Analyst to categorize and support tracking and reporting activities.</w:t>
      </w:r>
    </w:p>
    <w:p w14:paraId="55CE924C" w14:textId="7785D56C" w:rsidR="00FE3EF0" w:rsidRPr="00FE3EF0" w:rsidRDefault="00FE3EF0" w:rsidP="00FE3EF0">
      <w:pPr>
        <w:pStyle w:val="NoSpacing"/>
        <w:numPr>
          <w:ilvl w:val="0"/>
          <w:numId w:val="57"/>
        </w:numPr>
      </w:pPr>
      <w:r w:rsidRPr="00FE3EF0">
        <w:t>Monitor and analyze emerging threats, vulnerabilities, and exploits on client’s network and IT data.</w:t>
      </w:r>
    </w:p>
    <w:p w14:paraId="70CF46B2" w14:textId="59D63824" w:rsidR="00FE3EF0" w:rsidRPr="00FE3EF0" w:rsidRDefault="00FE3EF0" w:rsidP="00FE3EF0">
      <w:pPr>
        <w:pStyle w:val="NoSpacing"/>
        <w:numPr>
          <w:ilvl w:val="0"/>
          <w:numId w:val="57"/>
        </w:numPr>
      </w:pPr>
      <w:r w:rsidRPr="00FE3EF0">
        <w:t>Developing and implementing scalable preventative security measures (detection, monitoring, exploitation).</w:t>
      </w:r>
    </w:p>
    <w:p w14:paraId="5AD819BE" w14:textId="21C1C230" w:rsidR="00FE3EF0" w:rsidRPr="00FE3EF0" w:rsidRDefault="00FE3EF0" w:rsidP="00FE3EF0">
      <w:pPr>
        <w:pStyle w:val="NoSpacing"/>
        <w:numPr>
          <w:ilvl w:val="0"/>
          <w:numId w:val="57"/>
        </w:numPr>
      </w:pPr>
      <w:r w:rsidRPr="00FE3EF0">
        <w:t>Develop, execute, and track the performance of security measures to protect information and network infrastructure and Computer systems.</w:t>
      </w:r>
    </w:p>
    <w:p w14:paraId="2F606A43" w14:textId="32C20FFB" w:rsidR="00FE3EF0" w:rsidRPr="00FE3EF0" w:rsidRDefault="00FE3EF0" w:rsidP="00FE3EF0">
      <w:pPr>
        <w:pStyle w:val="NoSpacing"/>
        <w:numPr>
          <w:ilvl w:val="0"/>
          <w:numId w:val="57"/>
        </w:numPr>
      </w:pPr>
      <w:r w:rsidRPr="00FE3EF0">
        <w:t>Patch management deployment for workstations, applications, and other software.</w:t>
      </w:r>
    </w:p>
    <w:p w14:paraId="20D956D2" w14:textId="4772BCE6" w:rsidR="00FE3EF0" w:rsidRPr="00FE3EF0" w:rsidRDefault="00FE3EF0" w:rsidP="00FE3EF0">
      <w:pPr>
        <w:pStyle w:val="NoSpacing"/>
        <w:numPr>
          <w:ilvl w:val="0"/>
          <w:numId w:val="57"/>
        </w:numPr>
      </w:pPr>
      <w:r w:rsidRPr="00FE3EF0">
        <w:t>Escalate any security incident (confidentiality, integrity, or availability of any information or asset that could have a negative impact) to the SOC Manager, team and CISO.</w:t>
      </w:r>
    </w:p>
    <w:p w14:paraId="4CE47EE5" w14:textId="13C696C5" w:rsidR="00FE3EF0" w:rsidRPr="00FE3EF0" w:rsidRDefault="00FE3EF0" w:rsidP="00FE3EF0">
      <w:pPr>
        <w:pStyle w:val="NoSpacing"/>
        <w:numPr>
          <w:ilvl w:val="0"/>
          <w:numId w:val="57"/>
        </w:numPr>
      </w:pPr>
      <w:r w:rsidRPr="00FE3EF0">
        <w:t>Worked with 3rd party vendors to carry out PCI DSS vulnerability scans for credit card platforms and carryout remediation.</w:t>
      </w:r>
    </w:p>
    <w:p w14:paraId="74E4F167" w14:textId="4E7330EA" w:rsidR="00FE3EF0" w:rsidRPr="00FE3EF0" w:rsidRDefault="00FE3EF0" w:rsidP="00FE3EF0">
      <w:pPr>
        <w:pStyle w:val="NoSpacing"/>
        <w:numPr>
          <w:ilvl w:val="0"/>
          <w:numId w:val="57"/>
        </w:numPr>
      </w:pPr>
      <w:r w:rsidRPr="00FE3EF0">
        <w:t xml:space="preserve">Evaluated and assessed the security posture of third-party vendor providing services within cloud (AWS/GCP) environments. </w:t>
      </w:r>
    </w:p>
    <w:p w14:paraId="0E0DF0EF" w14:textId="0AEA2BBE" w:rsidR="00FE3EF0" w:rsidRPr="00FE3EF0" w:rsidRDefault="00FE3EF0" w:rsidP="00FE3EF0">
      <w:pPr>
        <w:pStyle w:val="NoSpacing"/>
        <w:numPr>
          <w:ilvl w:val="0"/>
          <w:numId w:val="57"/>
        </w:numPr>
      </w:pPr>
      <w:r w:rsidRPr="00FE3EF0">
        <w:lastRenderedPageBreak/>
        <w:t>Develop security and technical implementation for client’s needs towards PCI compliance, SOC-2 audit, Cybersecurity- MFA (Multifactor Authentication, Data encryption, Disaster recovery/Business continuity, DLP (Data Loss Prevention) and other security needs.</w:t>
      </w:r>
    </w:p>
    <w:p w14:paraId="47E0C5AF" w14:textId="1C57B4C6" w:rsidR="00FE3EF0" w:rsidRPr="00FE3EF0" w:rsidRDefault="00FE3EF0" w:rsidP="00FE3EF0">
      <w:pPr>
        <w:pStyle w:val="NoSpacing"/>
        <w:numPr>
          <w:ilvl w:val="0"/>
          <w:numId w:val="57"/>
        </w:numPr>
      </w:pPr>
      <w:r w:rsidRPr="00FE3EF0">
        <w:t>Implemented and enforced all cybersecurity policies and procedures, as defined by cybersecurity-related documentation.</w:t>
      </w:r>
    </w:p>
    <w:p w14:paraId="150CA1A5" w14:textId="0FF0E33E" w:rsidR="00FE3EF0" w:rsidRPr="00FE3EF0" w:rsidRDefault="00FE3EF0" w:rsidP="00FE3EF0">
      <w:pPr>
        <w:pStyle w:val="NoSpacing"/>
        <w:numPr>
          <w:ilvl w:val="0"/>
          <w:numId w:val="57"/>
        </w:numPr>
      </w:pPr>
      <w:r w:rsidRPr="00FE3EF0">
        <w:t>Recommended and help created policies and procedures to ensure the reliability of and accessibility to information systems and to prevent and defend against unauthorized access to systems, networks, and data.</w:t>
      </w:r>
    </w:p>
    <w:p w14:paraId="20A1ECF8" w14:textId="6E4394FF" w:rsidR="00FE3EF0" w:rsidRPr="00FE3EF0" w:rsidRDefault="00FE3EF0" w:rsidP="00FE3EF0">
      <w:pPr>
        <w:pStyle w:val="NoSpacing"/>
        <w:numPr>
          <w:ilvl w:val="0"/>
          <w:numId w:val="57"/>
        </w:numPr>
      </w:pPr>
      <w:r w:rsidRPr="00FE3EF0">
        <w:t>Working knowledge and familiarity with Cybersecurity regulatory requirements and frameworks: NIST 800-53 &amp; 171, CMMC, PCI DSS, ISO 27000, GDPR, HIPAA, OWASP, Risk Assessment, Vulnerability Management and Report- scanning and remediation, Continuous Monitoring (CM).</w:t>
      </w:r>
    </w:p>
    <w:p w14:paraId="7F0C9824" w14:textId="79ABE106" w:rsidR="00FE3EF0" w:rsidRPr="00FE3EF0" w:rsidRDefault="00FE3EF0" w:rsidP="00FE3EF0">
      <w:pPr>
        <w:pStyle w:val="NoSpacing"/>
        <w:numPr>
          <w:ilvl w:val="0"/>
          <w:numId w:val="57"/>
        </w:numPr>
      </w:pPr>
      <w:r w:rsidRPr="00FE3EF0">
        <w:t xml:space="preserve">Collaborated with stakeholders to map Azure services to GCP, crafting Terraform configurations for seamless workload migration and optimization. </w:t>
      </w:r>
    </w:p>
    <w:p w14:paraId="2135AA2C" w14:textId="484BFBBB" w:rsidR="00FE3EF0" w:rsidRPr="00FE3EF0" w:rsidRDefault="00FE3EF0" w:rsidP="00FE3EF0">
      <w:pPr>
        <w:pStyle w:val="NoSpacing"/>
        <w:numPr>
          <w:ilvl w:val="0"/>
          <w:numId w:val="57"/>
        </w:numPr>
      </w:pPr>
      <w:r w:rsidRPr="00FE3EF0">
        <w:t>Manage day-to-day activities with installation, maintenance, repairs, and replacements of IT hardware, software, and office productivity applications, including desktops, laptops, mobile devices, servers, storage (SAN), operating systems, network devices, datacenter equipment, backup systems, Internet/Intranet, LAN/WAN, cloud services, network, systems, and security.</w:t>
      </w:r>
    </w:p>
    <w:p w14:paraId="22CE0EA9" w14:textId="293A48F1" w:rsidR="00FE3EF0" w:rsidRPr="00FE3EF0" w:rsidRDefault="00FE3EF0" w:rsidP="00FE3EF0">
      <w:pPr>
        <w:pStyle w:val="NoSpacing"/>
        <w:numPr>
          <w:ilvl w:val="0"/>
          <w:numId w:val="57"/>
        </w:numPr>
      </w:pPr>
      <w:r w:rsidRPr="00FE3EF0">
        <w:t>Collaborate with IT leaders and key business functions to deliver the business objectives and contribute to operational excellence.</w:t>
      </w:r>
    </w:p>
    <w:p w14:paraId="56153778" w14:textId="5CD38402" w:rsidR="00FE3EF0" w:rsidRPr="00FE3EF0" w:rsidRDefault="00FE3EF0" w:rsidP="00FE3EF0">
      <w:pPr>
        <w:pStyle w:val="NoSpacing"/>
        <w:numPr>
          <w:ilvl w:val="0"/>
          <w:numId w:val="57"/>
        </w:numPr>
      </w:pPr>
      <w:r w:rsidRPr="00FE3EF0">
        <w:t>Lead, plan, organize and direct daily activities of the helpdesk team to provide and maintain the technology- based solutions and services needed to support our global workforce.</w:t>
      </w:r>
    </w:p>
    <w:p w14:paraId="06FDDAC7" w14:textId="6D8EEABF" w:rsidR="00FE3EF0" w:rsidRPr="00FE3EF0" w:rsidRDefault="00FE3EF0" w:rsidP="00FE3EF0">
      <w:pPr>
        <w:pStyle w:val="NoSpacing"/>
        <w:numPr>
          <w:ilvl w:val="0"/>
          <w:numId w:val="57"/>
        </w:numPr>
      </w:pPr>
      <w:r w:rsidRPr="00FE3EF0">
        <w:t>Manage servers (Application, SQL database, Web) on DEV and PROD network with network protocols such as DNS, HTTP/S, TCP/IP, SSL/TLS, and application vendors renewals.</w:t>
      </w:r>
    </w:p>
    <w:p w14:paraId="53BEB226" w14:textId="3FCF0956" w:rsidR="00FE3EF0" w:rsidRPr="00FE3EF0" w:rsidRDefault="00FE3EF0" w:rsidP="00FE3EF0">
      <w:pPr>
        <w:pStyle w:val="NoSpacing"/>
        <w:numPr>
          <w:ilvl w:val="0"/>
          <w:numId w:val="57"/>
        </w:numPr>
      </w:pPr>
      <w:r w:rsidRPr="00FE3EF0">
        <w:t>Develop, maintain, and build effective working relationships with vendors and service providers, including annual security and risk assessments; and performance review based on agreed SLA's.</w:t>
      </w:r>
    </w:p>
    <w:p w14:paraId="55C53BF0" w14:textId="6FB350E9" w:rsidR="00FE3EF0" w:rsidRPr="00FE3EF0" w:rsidRDefault="00FE3EF0" w:rsidP="00FE3EF0">
      <w:pPr>
        <w:pStyle w:val="NoSpacing"/>
        <w:numPr>
          <w:ilvl w:val="0"/>
          <w:numId w:val="57"/>
        </w:numPr>
      </w:pPr>
      <w:r w:rsidRPr="00FE3EF0">
        <w:t>Develop plans to identify and fix root causes of outages and incidents following agreed upon change and release management processes.</w:t>
      </w:r>
    </w:p>
    <w:p w14:paraId="0A9941C1" w14:textId="5C3F9E9E" w:rsidR="00FE3EF0" w:rsidRPr="00FE3EF0" w:rsidRDefault="00FE3EF0" w:rsidP="00FE3EF0">
      <w:pPr>
        <w:pStyle w:val="NoSpacing"/>
        <w:numPr>
          <w:ilvl w:val="0"/>
          <w:numId w:val="57"/>
        </w:numPr>
      </w:pPr>
      <w:r w:rsidRPr="00FE3EF0">
        <w:t>Support IT budget planning for refresh for software and hardware spending based on growth plans and future company’s needs.</w:t>
      </w:r>
    </w:p>
    <w:p w14:paraId="347C3B3E" w14:textId="2D0C172B" w:rsidR="00FE3EF0" w:rsidRPr="00FE3EF0" w:rsidRDefault="00FE3EF0" w:rsidP="00FE3EF0">
      <w:pPr>
        <w:pStyle w:val="NoSpacing"/>
        <w:numPr>
          <w:ilvl w:val="0"/>
          <w:numId w:val="57"/>
        </w:numPr>
      </w:pPr>
      <w:r w:rsidRPr="00FE3EF0">
        <w:t>Own key mission critical IT processes (new hires on-boarding/off-boarding, incident, asset management, patch management, etc.).</w:t>
      </w:r>
    </w:p>
    <w:p w14:paraId="1CF980DC" w14:textId="3EE1DAE6" w:rsidR="00FE3EF0" w:rsidRPr="00FE3EF0" w:rsidRDefault="00FE3EF0" w:rsidP="00FE3EF0">
      <w:pPr>
        <w:pStyle w:val="NoSpacing"/>
        <w:numPr>
          <w:ilvl w:val="0"/>
          <w:numId w:val="57"/>
        </w:numPr>
      </w:pPr>
      <w:r w:rsidRPr="00FE3EF0">
        <w:t>Identify internal customers’ needs and devise technical solutions.</w:t>
      </w:r>
    </w:p>
    <w:p w14:paraId="2AD12867" w14:textId="43A4365B" w:rsidR="00FE3EF0" w:rsidRPr="00FE3EF0" w:rsidRDefault="00FE3EF0" w:rsidP="00FE3EF0">
      <w:pPr>
        <w:pStyle w:val="NoSpacing"/>
        <w:numPr>
          <w:ilvl w:val="0"/>
          <w:numId w:val="57"/>
        </w:numPr>
      </w:pPr>
      <w:r w:rsidRPr="00FE3EF0">
        <w:t>Troubleshoot, analyze, and resolve applications and infrastructure issues.</w:t>
      </w:r>
    </w:p>
    <w:p w14:paraId="3507BEE7" w14:textId="04B4F336" w:rsidR="00FE3EF0" w:rsidRPr="00FE3EF0" w:rsidRDefault="00FE3EF0" w:rsidP="00FE3EF0">
      <w:pPr>
        <w:pStyle w:val="NoSpacing"/>
        <w:numPr>
          <w:ilvl w:val="0"/>
          <w:numId w:val="57"/>
        </w:numPr>
      </w:pPr>
      <w:r w:rsidRPr="00FE3EF0">
        <w:t>Provide technical support to our end users and workforce.</w:t>
      </w:r>
    </w:p>
    <w:p w14:paraId="05336256" w14:textId="201CDEAB" w:rsidR="00FE3EF0" w:rsidRPr="00FE3EF0" w:rsidRDefault="00FE3EF0" w:rsidP="00FE3EF0">
      <w:pPr>
        <w:pStyle w:val="NoSpacing"/>
        <w:numPr>
          <w:ilvl w:val="0"/>
          <w:numId w:val="57"/>
        </w:numPr>
      </w:pPr>
      <w:r w:rsidRPr="00FE3EF0">
        <w:t>Manage IT Service Desk and IT Operations with team members for cloud-based and/or on-premises infrastructure.</w:t>
      </w:r>
    </w:p>
    <w:p w14:paraId="1F503C7C" w14:textId="509BF822" w:rsidR="00FE3EF0" w:rsidRPr="00FE3EF0" w:rsidRDefault="00FE3EF0" w:rsidP="00FE3EF0">
      <w:pPr>
        <w:pStyle w:val="NoSpacing"/>
        <w:numPr>
          <w:ilvl w:val="0"/>
          <w:numId w:val="57"/>
        </w:numPr>
      </w:pPr>
      <w:r w:rsidRPr="00FE3EF0">
        <w:t>Collaborate with security team to implement security solutions to enhance our overall security posture.</w:t>
      </w:r>
    </w:p>
    <w:p w14:paraId="642D2036" w14:textId="14493D82" w:rsidR="00FE3EF0" w:rsidRPr="00FE3EF0" w:rsidRDefault="00FE3EF0" w:rsidP="00FE3EF0">
      <w:pPr>
        <w:pStyle w:val="NoSpacing"/>
        <w:numPr>
          <w:ilvl w:val="0"/>
          <w:numId w:val="57"/>
        </w:numPr>
      </w:pPr>
      <w:r w:rsidRPr="00FE3EF0">
        <w:t>Analyze and manage systems upgrades, implementations, integrations, and IT projects.</w:t>
      </w:r>
    </w:p>
    <w:p w14:paraId="3239962E" w14:textId="416F8C75" w:rsidR="00FE3EF0" w:rsidRPr="00FE3EF0" w:rsidRDefault="00FE3EF0" w:rsidP="00FE3EF0">
      <w:pPr>
        <w:pStyle w:val="NoSpacing"/>
        <w:numPr>
          <w:ilvl w:val="0"/>
          <w:numId w:val="57"/>
        </w:numPr>
      </w:pPr>
      <w:r w:rsidRPr="00FE3EF0">
        <w:t>Provide technical support to IT DR/BCP initiatives and testing.</w:t>
      </w:r>
    </w:p>
    <w:p w14:paraId="66431F07" w14:textId="25029A44" w:rsidR="00FE3EF0" w:rsidRPr="00FE3EF0" w:rsidRDefault="00FE3EF0" w:rsidP="00FE3EF0">
      <w:pPr>
        <w:pStyle w:val="NoSpacing"/>
        <w:numPr>
          <w:ilvl w:val="0"/>
          <w:numId w:val="57"/>
        </w:numPr>
      </w:pPr>
      <w:r w:rsidRPr="00FE3EF0">
        <w:t>Provide technical consultation to the other departments.</w:t>
      </w:r>
    </w:p>
    <w:p w14:paraId="380A31DA" w14:textId="3B9FD5DD" w:rsidR="00FE3EF0" w:rsidRPr="00FE3EF0" w:rsidRDefault="00FE3EF0" w:rsidP="00FE3EF0">
      <w:pPr>
        <w:pStyle w:val="NoSpacing"/>
        <w:numPr>
          <w:ilvl w:val="0"/>
          <w:numId w:val="57"/>
        </w:numPr>
      </w:pPr>
      <w:r w:rsidRPr="00FE3EF0">
        <w:t>Develop training materials and guidelines for our users and keep up-to-date technical and SOP documentation.</w:t>
      </w:r>
    </w:p>
    <w:p w14:paraId="7A2737A8" w14:textId="07430A19" w:rsidR="00FE3EF0" w:rsidRPr="00FE3EF0" w:rsidRDefault="00FE3EF0" w:rsidP="00FE3EF0">
      <w:pPr>
        <w:pStyle w:val="NoSpacing"/>
        <w:numPr>
          <w:ilvl w:val="0"/>
          <w:numId w:val="57"/>
        </w:numPr>
      </w:pPr>
      <w:r w:rsidRPr="00FE3EF0">
        <w:t>Vendor relationship management with hardware and software providers.</w:t>
      </w:r>
    </w:p>
    <w:p w14:paraId="4D8F2277" w14:textId="07A813A9" w:rsidR="00FE3EF0" w:rsidRPr="00FE3EF0" w:rsidRDefault="00FE3EF0" w:rsidP="00FE3EF0">
      <w:pPr>
        <w:pStyle w:val="NoSpacing"/>
        <w:numPr>
          <w:ilvl w:val="0"/>
          <w:numId w:val="57"/>
        </w:numPr>
      </w:pPr>
      <w:r w:rsidRPr="00FE3EF0">
        <w:t>Maintain and uphold network documentation,processes, and procedures.</w:t>
      </w:r>
    </w:p>
    <w:p w14:paraId="072A0195" w14:textId="64A68140" w:rsidR="00FE3EF0" w:rsidRPr="00FE3EF0" w:rsidRDefault="00FE3EF0" w:rsidP="00FE3EF0">
      <w:pPr>
        <w:pStyle w:val="NoSpacing"/>
        <w:numPr>
          <w:ilvl w:val="0"/>
          <w:numId w:val="57"/>
        </w:numPr>
      </w:pPr>
      <w:r w:rsidRPr="00FE3EF0">
        <w:t>Influence exceptional standards of IT management through executing high-quality delivery of client IT services, projects, security needs, IT asset inventory, and management of network infrastructures.</w:t>
      </w:r>
    </w:p>
    <w:p w14:paraId="718B5624" w14:textId="7A0C98FD" w:rsidR="00FE3EF0" w:rsidRPr="00FE3EF0" w:rsidRDefault="00FE3EF0" w:rsidP="00FE3EF0">
      <w:pPr>
        <w:pStyle w:val="NoSpacing"/>
        <w:numPr>
          <w:ilvl w:val="0"/>
          <w:numId w:val="57"/>
        </w:numPr>
      </w:pPr>
      <w:r w:rsidRPr="00FE3EF0">
        <w:lastRenderedPageBreak/>
        <w:t>Working knowledge managing Infrastructure as a Service (Office365, Azure AD Synchronization), VMware, Windows Servers and/or Software as a Service (SaaS) solutions such as Dropbox, Slack, Zoom, Teams, etc.</w:t>
      </w:r>
    </w:p>
    <w:p w14:paraId="097498F2" w14:textId="3BDDCCFE" w:rsidR="00FE3EF0" w:rsidRPr="00FE3EF0" w:rsidRDefault="00FE3EF0" w:rsidP="00FE3EF0">
      <w:pPr>
        <w:pStyle w:val="NoSpacing"/>
        <w:numPr>
          <w:ilvl w:val="0"/>
          <w:numId w:val="57"/>
        </w:numPr>
      </w:pPr>
      <w:r w:rsidRPr="00FE3EF0">
        <w:t>LAN/WAN/VPN, LDAP, Radius server, AD with GPO administration and management.</w:t>
      </w:r>
    </w:p>
    <w:p w14:paraId="591C24C0" w14:textId="7FB9FBF4" w:rsidR="00FE3EF0" w:rsidRPr="00FE3EF0" w:rsidRDefault="00FE3EF0" w:rsidP="00FE3EF0">
      <w:pPr>
        <w:pStyle w:val="NoSpacing"/>
        <w:numPr>
          <w:ilvl w:val="0"/>
          <w:numId w:val="57"/>
        </w:numPr>
      </w:pPr>
      <w:r w:rsidRPr="00FE3EF0">
        <w:t>Working knowledge with Windows Servers: 2012/2016/2019, Windows PCs: 10/11 and MacOS.</w:t>
      </w:r>
    </w:p>
    <w:p w14:paraId="27BAB35E" w14:textId="347BEC4A" w:rsidR="00FE3EF0" w:rsidRPr="00FE3EF0" w:rsidRDefault="00FE3EF0" w:rsidP="00FE3EF0">
      <w:pPr>
        <w:pStyle w:val="NoSpacing"/>
        <w:numPr>
          <w:ilvl w:val="0"/>
          <w:numId w:val="57"/>
        </w:numPr>
      </w:pPr>
      <w:r w:rsidRPr="00FE3EF0">
        <w:t>Working knowledge of Switches: (Cisco, Aruba, HP, Dell, Netgear) and APs: (Cisco Meraki, Aruba, Ubiquiti).</w:t>
      </w:r>
    </w:p>
    <w:p w14:paraId="71B15F0C" w14:textId="77777777" w:rsidR="00FE3EF0" w:rsidRDefault="00FE3EF0" w:rsidP="00FE3EF0">
      <w:pPr>
        <w:pStyle w:val="NoSpacing"/>
      </w:pPr>
    </w:p>
    <w:p w14:paraId="407FD9EA" w14:textId="53940C86" w:rsidR="00FE3EF0" w:rsidRPr="00FE3EF0" w:rsidRDefault="00FE3EF0" w:rsidP="00FE3EF0">
      <w:pPr>
        <w:pStyle w:val="NoSpacing"/>
        <w:rPr>
          <w:b/>
          <w:bCs/>
        </w:rPr>
      </w:pPr>
      <w:r w:rsidRPr="00FE3EF0">
        <w:rPr>
          <w:b/>
          <w:bCs/>
        </w:rPr>
        <w:t>Resources for the Future, Washington, DC</w:t>
      </w:r>
    </w:p>
    <w:p w14:paraId="03D7CBC4" w14:textId="308667F6" w:rsidR="00FE3EF0" w:rsidRPr="00FE3EF0" w:rsidRDefault="00FE3EF0" w:rsidP="00FE3EF0">
      <w:pPr>
        <w:pStyle w:val="NoSpacing"/>
        <w:rPr>
          <w:b/>
          <w:bCs/>
        </w:rPr>
      </w:pPr>
      <w:r w:rsidRPr="00FE3EF0">
        <w:rPr>
          <w:b/>
          <w:bCs/>
        </w:rPr>
        <w:t>IT Support Engineer</w:t>
      </w:r>
      <w:r>
        <w:rPr>
          <w:b/>
          <w:bCs/>
        </w:rPr>
        <w:tab/>
      </w:r>
      <w:r>
        <w:rPr>
          <w:b/>
          <w:bCs/>
        </w:rPr>
        <w:tab/>
      </w:r>
      <w:r>
        <w:rPr>
          <w:b/>
          <w:bCs/>
        </w:rPr>
        <w:tab/>
      </w:r>
      <w:r>
        <w:rPr>
          <w:b/>
          <w:bCs/>
        </w:rPr>
        <w:tab/>
      </w:r>
      <w:r>
        <w:rPr>
          <w:b/>
          <w:bCs/>
        </w:rPr>
        <w:tab/>
      </w:r>
      <w:r>
        <w:rPr>
          <w:b/>
          <w:bCs/>
        </w:rPr>
        <w:tab/>
      </w:r>
      <w:r>
        <w:rPr>
          <w:b/>
          <w:bCs/>
        </w:rPr>
        <w:tab/>
      </w:r>
      <w:r>
        <w:rPr>
          <w:b/>
          <w:bCs/>
        </w:rPr>
        <w:tab/>
        <w:t xml:space="preserve">          </w:t>
      </w:r>
      <w:r w:rsidRPr="00FE3EF0">
        <w:rPr>
          <w:b/>
          <w:bCs/>
        </w:rPr>
        <w:t>July2007– February2009</w:t>
      </w:r>
    </w:p>
    <w:p w14:paraId="08B0C4F2" w14:textId="2AE1A425" w:rsidR="00FE3EF0" w:rsidRPr="00FE3EF0" w:rsidRDefault="00FE3EF0" w:rsidP="00FE3EF0">
      <w:pPr>
        <w:pStyle w:val="NoSpacing"/>
        <w:rPr>
          <w:b/>
          <w:bCs/>
        </w:rPr>
      </w:pPr>
      <w:r w:rsidRPr="00FE3EF0">
        <w:rPr>
          <w:b/>
          <w:bCs/>
        </w:rPr>
        <w:t>IT Desktop Support Intern</w:t>
      </w:r>
      <w:r>
        <w:rPr>
          <w:b/>
          <w:bCs/>
        </w:rPr>
        <w:tab/>
      </w:r>
      <w:r>
        <w:rPr>
          <w:b/>
          <w:bCs/>
        </w:rPr>
        <w:tab/>
      </w:r>
      <w:r>
        <w:rPr>
          <w:b/>
          <w:bCs/>
        </w:rPr>
        <w:tab/>
      </w:r>
      <w:r>
        <w:rPr>
          <w:b/>
          <w:bCs/>
        </w:rPr>
        <w:tab/>
      </w:r>
      <w:r>
        <w:rPr>
          <w:b/>
          <w:bCs/>
        </w:rPr>
        <w:tab/>
      </w:r>
      <w:r>
        <w:rPr>
          <w:b/>
          <w:bCs/>
        </w:rPr>
        <w:tab/>
      </w:r>
      <w:r>
        <w:rPr>
          <w:b/>
          <w:bCs/>
        </w:rPr>
        <w:tab/>
        <w:t xml:space="preserve">     </w:t>
      </w:r>
      <w:r w:rsidRPr="00FE3EF0">
        <w:rPr>
          <w:b/>
          <w:bCs/>
        </w:rPr>
        <w:t>May 2006– December2006</w:t>
      </w:r>
    </w:p>
    <w:p w14:paraId="2B7CA9E4" w14:textId="77777777" w:rsidR="00FE3EF0" w:rsidRPr="00FE3EF0" w:rsidRDefault="00FE3EF0" w:rsidP="00FE3EF0">
      <w:pPr>
        <w:pStyle w:val="NoSpacing"/>
        <w:rPr>
          <w:sz w:val="10"/>
        </w:rPr>
      </w:pPr>
    </w:p>
    <w:p w14:paraId="008027DF" w14:textId="6A8C82A3" w:rsidR="00FE3EF0" w:rsidRPr="00FE3EF0" w:rsidRDefault="00FE3EF0" w:rsidP="00FE3EF0">
      <w:pPr>
        <w:pStyle w:val="NoSpacing"/>
        <w:numPr>
          <w:ilvl w:val="0"/>
          <w:numId w:val="58"/>
        </w:numPr>
      </w:pPr>
      <w:r w:rsidRPr="00FE3EF0">
        <w:t>Executed best-in-class IT support experiences including patch management, WLAN, TCP/IP and mobile devices.</w:t>
      </w:r>
    </w:p>
    <w:p w14:paraId="4F865314" w14:textId="29D93FFB" w:rsidR="00FE3EF0" w:rsidRPr="00FE3EF0" w:rsidRDefault="00FE3EF0" w:rsidP="00FE3EF0">
      <w:pPr>
        <w:pStyle w:val="NoSpacing"/>
        <w:numPr>
          <w:ilvl w:val="0"/>
          <w:numId w:val="58"/>
        </w:numPr>
      </w:pPr>
      <w:r w:rsidRPr="00FE3EF0">
        <w:t>Orchestrated strategic plans to support integration towards program objectives and improve operations.</w:t>
      </w:r>
    </w:p>
    <w:p w14:paraId="6F2E0187" w14:textId="36A19234" w:rsidR="00FE3EF0" w:rsidRPr="00FE3EF0" w:rsidRDefault="00FE3EF0" w:rsidP="00FE3EF0">
      <w:pPr>
        <w:pStyle w:val="NoSpacing"/>
        <w:numPr>
          <w:ilvl w:val="0"/>
          <w:numId w:val="58"/>
        </w:numPr>
      </w:pPr>
      <w:r w:rsidRPr="00FE3EF0">
        <w:t>Designed, installed, and implemented LAN/WAN network infrastructures with Windows Servers</w:t>
      </w:r>
    </w:p>
    <w:p w14:paraId="52FD867D" w14:textId="1ACBEE75" w:rsidR="00FE3EF0" w:rsidRPr="00FE3EF0" w:rsidRDefault="00FE3EF0" w:rsidP="00FE3EF0">
      <w:pPr>
        <w:pStyle w:val="NoSpacing"/>
        <w:numPr>
          <w:ilvl w:val="0"/>
          <w:numId w:val="58"/>
        </w:numPr>
      </w:pPr>
      <w:r w:rsidRPr="00FE3EF0">
        <w:t>Optimized video/audio conference setup and online video streaming for seminars and conferences</w:t>
      </w:r>
    </w:p>
    <w:p w14:paraId="35930856" w14:textId="1E5629C1" w:rsidR="00FE3EF0" w:rsidRDefault="00FE3EF0" w:rsidP="00FE3EF0">
      <w:pPr>
        <w:pStyle w:val="NoSpacing"/>
        <w:numPr>
          <w:ilvl w:val="0"/>
          <w:numId w:val="58"/>
        </w:numPr>
      </w:pPr>
      <w:r w:rsidRPr="00FE3EF0">
        <w:t>Leveraged effective communication to manage relationships with software, hardware, and telecom vendors.</w:t>
      </w:r>
    </w:p>
    <w:p w14:paraId="4E8B26BD" w14:textId="77777777" w:rsidR="00FE3EF0" w:rsidRDefault="00FE3EF0" w:rsidP="00532972">
      <w:pPr>
        <w:pStyle w:val="Title"/>
        <w:pBdr>
          <w:bottom w:val="single" w:sz="12" w:space="1" w:color="auto"/>
        </w:pBdr>
        <w:jc w:val="left"/>
        <w:rPr>
          <w:rFonts w:asciiTheme="minorHAnsi" w:hAnsiTheme="minorHAnsi" w:cstheme="minorHAnsi"/>
          <w:smallCaps w:val="0"/>
          <w:sz w:val="22"/>
          <w:szCs w:val="22"/>
        </w:rPr>
      </w:pPr>
    </w:p>
    <w:p w14:paraId="3ED21149" w14:textId="20ED9E3E"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Pr="00B834C6" w:rsidRDefault="002C08E8" w:rsidP="00035ECD">
      <w:pPr>
        <w:pStyle w:val="NoSpacing"/>
        <w:rPr>
          <w:sz w:val="10"/>
        </w:rPr>
      </w:pPr>
    </w:p>
    <w:p w14:paraId="444CF1DC" w14:textId="77777777" w:rsidR="00FE3EF0" w:rsidRPr="00FE3EF0" w:rsidRDefault="00FE3EF0" w:rsidP="00FE3EF0">
      <w:pPr>
        <w:pStyle w:val="NoSpacing"/>
        <w:numPr>
          <w:ilvl w:val="0"/>
          <w:numId w:val="59"/>
        </w:numPr>
      </w:pPr>
      <w:r w:rsidRPr="00FE3EF0">
        <w:t>George Mason University, Fairfax, VA, 22030 MS Telecommunications 2008</w:t>
      </w:r>
    </w:p>
    <w:p w14:paraId="56E76F52" w14:textId="77777777" w:rsidR="00FE3EF0" w:rsidRPr="00FE3EF0" w:rsidRDefault="00FE3EF0" w:rsidP="00FE3EF0">
      <w:pPr>
        <w:pStyle w:val="NoSpacing"/>
        <w:numPr>
          <w:ilvl w:val="0"/>
          <w:numId w:val="59"/>
        </w:numPr>
      </w:pPr>
      <w:r w:rsidRPr="00FE3EF0">
        <w:t>George Mason University, Graduate Certificate: Advanced Networking Protocols for Telecommunications</w:t>
      </w:r>
    </w:p>
    <w:p w14:paraId="07A673EF" w14:textId="77777777" w:rsidR="00FE3EF0" w:rsidRPr="00FE3EF0" w:rsidRDefault="00FE3EF0" w:rsidP="00FE3EF0">
      <w:pPr>
        <w:pStyle w:val="NoSpacing"/>
        <w:numPr>
          <w:ilvl w:val="0"/>
          <w:numId w:val="59"/>
        </w:numPr>
      </w:pPr>
      <w:r w:rsidRPr="00FE3EF0">
        <w:t>Strayer University, Washington DC, 20005 BS Internetworking Technology 2006</w:t>
      </w:r>
    </w:p>
    <w:p w14:paraId="17BA54D2" w14:textId="77777777" w:rsidR="00FE3EF0" w:rsidRPr="00FE3EF0" w:rsidRDefault="00FE3EF0" w:rsidP="00FE3EF0">
      <w:pPr>
        <w:pStyle w:val="NoSpacing"/>
        <w:numPr>
          <w:ilvl w:val="0"/>
          <w:numId w:val="59"/>
        </w:numPr>
      </w:pPr>
      <w:r w:rsidRPr="00FE3EF0">
        <w:t>ISACA Certified Information Security Manager (CISM)</w:t>
      </w:r>
    </w:p>
    <w:p w14:paraId="6254AA38" w14:textId="77777777" w:rsidR="00FE3EF0" w:rsidRPr="00FE3EF0" w:rsidRDefault="00FE3EF0" w:rsidP="00FE3EF0">
      <w:pPr>
        <w:pStyle w:val="NoSpacing"/>
        <w:numPr>
          <w:ilvl w:val="0"/>
          <w:numId w:val="59"/>
        </w:numPr>
      </w:pPr>
      <w:r w:rsidRPr="00FE3EF0">
        <w:t>CompTIA CASP+ Certified (CASP+)</w:t>
      </w:r>
    </w:p>
    <w:p w14:paraId="65130D71" w14:textId="77777777" w:rsidR="00FE3EF0" w:rsidRPr="00FE3EF0" w:rsidRDefault="00FE3EF0" w:rsidP="00FE3EF0">
      <w:pPr>
        <w:pStyle w:val="NoSpacing"/>
        <w:numPr>
          <w:ilvl w:val="0"/>
          <w:numId w:val="59"/>
        </w:numPr>
      </w:pPr>
      <w:r w:rsidRPr="00FE3EF0">
        <w:t>CompTIA Security+ Certified (Security+)</w:t>
      </w:r>
    </w:p>
    <w:p w14:paraId="26F7A5DB" w14:textId="77777777" w:rsidR="00FE3EF0" w:rsidRPr="00FE3EF0" w:rsidRDefault="00FE3EF0" w:rsidP="00FE3EF0">
      <w:pPr>
        <w:pStyle w:val="NoSpacing"/>
        <w:numPr>
          <w:ilvl w:val="0"/>
          <w:numId w:val="59"/>
        </w:numPr>
      </w:pPr>
      <w:r w:rsidRPr="00FE3EF0">
        <w:t>PMI Project Management Professional (PMP)</w:t>
      </w:r>
    </w:p>
    <w:p w14:paraId="05A29B6D" w14:textId="77777777" w:rsidR="00FE3EF0" w:rsidRPr="00FE3EF0" w:rsidRDefault="00FE3EF0" w:rsidP="00FE3EF0">
      <w:pPr>
        <w:pStyle w:val="NoSpacing"/>
        <w:numPr>
          <w:ilvl w:val="0"/>
          <w:numId w:val="59"/>
        </w:numPr>
      </w:pPr>
      <w:r w:rsidRPr="00FE3EF0">
        <w:t>Cyber-AB Registered Practitioner (RP) (CMMC)</w:t>
      </w:r>
    </w:p>
    <w:p w14:paraId="4A316868" w14:textId="77777777" w:rsidR="00FE3EF0" w:rsidRPr="00FE3EF0" w:rsidRDefault="00FE3EF0" w:rsidP="00FE3EF0">
      <w:pPr>
        <w:pStyle w:val="NoSpacing"/>
        <w:numPr>
          <w:ilvl w:val="0"/>
          <w:numId w:val="59"/>
        </w:numPr>
      </w:pPr>
      <w:r w:rsidRPr="00FE3EF0">
        <w:t>Microsoft Certified Security Operations Analyst Associates (SC-200 certified)</w:t>
      </w:r>
    </w:p>
    <w:p w14:paraId="647F4661" w14:textId="77777777" w:rsidR="00FE3EF0" w:rsidRPr="00FE3EF0" w:rsidRDefault="00FE3EF0" w:rsidP="00FE3EF0">
      <w:pPr>
        <w:pStyle w:val="NoSpacing"/>
        <w:numPr>
          <w:ilvl w:val="0"/>
          <w:numId w:val="59"/>
        </w:numPr>
      </w:pPr>
      <w:r w:rsidRPr="00FE3EF0">
        <w:t>Microsoft Certified Azure Administrator Associate (AZ-104 Certified)</w:t>
      </w:r>
    </w:p>
    <w:p w14:paraId="3EF34A4A" w14:textId="01BBE6F6" w:rsidR="003D5421" w:rsidRPr="00FE3EF0" w:rsidRDefault="00FE3EF0" w:rsidP="00FE3EF0">
      <w:pPr>
        <w:pStyle w:val="NoSpacing"/>
        <w:numPr>
          <w:ilvl w:val="0"/>
          <w:numId w:val="59"/>
        </w:numPr>
      </w:pPr>
      <w:r w:rsidRPr="00FE3EF0">
        <w:t>Microsoft Certified System Administrator (MCSA)</w:t>
      </w:r>
    </w:p>
    <w:sectPr w:rsidR="003D5421" w:rsidRPr="00FE3EF0" w:rsidSect="00EB6E0A">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31692" w14:textId="77777777" w:rsidR="00EB6E0A" w:rsidRDefault="00EB6E0A">
      <w:r>
        <w:separator/>
      </w:r>
    </w:p>
  </w:endnote>
  <w:endnote w:type="continuationSeparator" w:id="0">
    <w:p w14:paraId="1AE81B01" w14:textId="77777777" w:rsidR="00EB6E0A" w:rsidRDefault="00EB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4CF3C" w14:textId="77777777" w:rsidR="00EB6E0A" w:rsidRDefault="00EB6E0A">
      <w:r>
        <w:separator/>
      </w:r>
    </w:p>
  </w:footnote>
  <w:footnote w:type="continuationSeparator" w:id="0">
    <w:p w14:paraId="6B1F00F5" w14:textId="77777777" w:rsidR="00EB6E0A" w:rsidRDefault="00EB6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58BB82C" w:rsidR="00BF14B3" w:rsidRPr="00654952" w:rsidRDefault="00BF14B3" w:rsidP="009D2991">
    <w:pPr>
      <w:pStyle w:val="NoSpacing"/>
    </w:pPr>
    <w:r w:rsidRPr="00654952">
      <w:rPr>
        <w:b/>
        <w:bCs/>
      </w:rPr>
      <w:t>Candidate Location:</w:t>
    </w:r>
    <w:r w:rsidR="00EC3F6D" w:rsidRPr="00654952">
      <w:t xml:space="preserve"> </w:t>
    </w:r>
    <w:r w:rsidR="00FE3EF0">
      <w:rPr>
        <w:color w:val="000000"/>
      </w:rPr>
      <w:t>Laurel</w:t>
    </w:r>
    <w:r w:rsidR="00EB24A4">
      <w:rPr>
        <w:color w:val="000000"/>
      </w:rPr>
      <w:t xml:space="preserve">, </w:t>
    </w:r>
    <w:r w:rsidR="00FE3EF0">
      <w:rPr>
        <w:color w:val="000000"/>
      </w:rPr>
      <w:t>MD</w:t>
    </w:r>
  </w:p>
  <w:p w14:paraId="4F2C61CC" w14:textId="039A39F1" w:rsidR="00333CDC" w:rsidRDefault="00BF14B3" w:rsidP="00654952">
    <w:pPr>
      <w:pStyle w:val="NoSpacing"/>
    </w:pPr>
    <w:r w:rsidRPr="00654952">
      <w:rPr>
        <w:b/>
        <w:bCs/>
      </w:rPr>
      <w:t>Candidate E-mail ID:</w:t>
    </w:r>
    <w:r w:rsidRPr="00654952">
      <w:t xml:space="preserve"> </w:t>
    </w:r>
    <w:hyperlink r:id="rId1" w:tgtFrame="_blank" w:history="1">
      <w:r w:rsidR="00FE3EF0">
        <w:rPr>
          <w:rStyle w:val="Hyperlink"/>
        </w:rPr>
        <w:t>jedemeroh@gmail.com</w:t>
      </w:r>
    </w:hyperlink>
  </w:p>
  <w:p w14:paraId="639D8B28" w14:textId="7BC08DAF" w:rsidR="00BF14B3" w:rsidRPr="00AC5E92" w:rsidRDefault="00BF14B3" w:rsidP="00654952">
    <w:pPr>
      <w:pStyle w:val="NoSpacing"/>
      <w:rPr>
        <w:lang w:val="en-IN"/>
      </w:rPr>
    </w:pPr>
    <w:r w:rsidRPr="00AC5E92">
      <w:rPr>
        <w:b/>
        <w:bCs/>
        <w:lang w:val="en-IN"/>
      </w:rPr>
      <w:t>Contact Number:</w:t>
    </w:r>
    <w:r w:rsidR="004C7072" w:rsidRPr="00AC5E92">
      <w:rPr>
        <w:lang w:val="en-IN"/>
      </w:rPr>
      <w:t xml:space="preserve"> </w:t>
    </w:r>
    <w:r w:rsidR="00FE3EF0" w:rsidRPr="00FE3EF0">
      <w:rPr>
        <w:rFonts w:ascii="Calibri" w:hAnsi="Calibri" w:cs="Calibri"/>
        <w:lang w:val="en-IN"/>
      </w:rPr>
      <w:t>202-210-8934</w:t>
    </w:r>
  </w:p>
  <w:p w14:paraId="6360024A" w14:textId="77777777" w:rsidR="00AD5567" w:rsidRPr="00AC5E92" w:rsidRDefault="00AD5567" w:rsidP="00AD5567">
    <w:pPr>
      <w:pStyle w:val="Header"/>
      <w:rPr>
        <w:rFonts w:asciiTheme="minorHAnsi" w:hAnsiTheme="minorHAnsi" w:cstheme="minorHAnsi"/>
        <w:b/>
        <w:sz w:val="10"/>
        <w:szCs w:val="28"/>
        <w:lang w:val="en-IN"/>
      </w:rPr>
    </w:pPr>
  </w:p>
  <w:p w14:paraId="342FD129" w14:textId="5EF9A615" w:rsidR="00EB24A4" w:rsidRDefault="00186212" w:rsidP="000155D8">
    <w:pPr>
      <w:pStyle w:val="Header"/>
      <w:jc w:val="center"/>
      <w:rPr>
        <w:rFonts w:asciiTheme="minorHAnsi" w:hAnsiTheme="minorHAnsi" w:cstheme="minorHAnsi"/>
        <w:b/>
        <w:sz w:val="28"/>
        <w:szCs w:val="28"/>
        <w:lang w:val="en-IN"/>
      </w:rPr>
    </w:pPr>
    <w:r w:rsidRPr="00186212">
      <w:rPr>
        <w:rFonts w:asciiTheme="minorHAnsi" w:hAnsiTheme="minorHAnsi" w:cstheme="minorHAnsi"/>
        <w:b/>
        <w:sz w:val="28"/>
        <w:szCs w:val="28"/>
        <w:lang w:val="en-IN"/>
      </w:rPr>
      <w:t>Joseph Edemeroh</w:t>
    </w:r>
  </w:p>
  <w:p w14:paraId="0D499FEC" w14:textId="77777777" w:rsidR="00186212" w:rsidRPr="00AC5E92" w:rsidRDefault="00186212" w:rsidP="000155D8">
    <w:pPr>
      <w:pStyle w:val="Header"/>
      <w:jc w:val="center"/>
      <w:rPr>
        <w:sz w:val="11"/>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B5610D"/>
    <w:multiLevelType w:val="hybridMultilevel"/>
    <w:tmpl w:val="FFA89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575F08"/>
    <w:multiLevelType w:val="hybridMultilevel"/>
    <w:tmpl w:val="EC144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CC3455"/>
    <w:multiLevelType w:val="hybridMultilevel"/>
    <w:tmpl w:val="E11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0AC968EF"/>
    <w:multiLevelType w:val="hybridMultilevel"/>
    <w:tmpl w:val="DF74EF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0DD54C2B"/>
    <w:multiLevelType w:val="hybridMultilevel"/>
    <w:tmpl w:val="B8960A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F3773E2"/>
    <w:multiLevelType w:val="hybridMultilevel"/>
    <w:tmpl w:val="CAEA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14D721D6"/>
    <w:multiLevelType w:val="hybridMultilevel"/>
    <w:tmpl w:val="89F4D9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F10C46"/>
    <w:multiLevelType w:val="hybridMultilevel"/>
    <w:tmpl w:val="073AB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6A43B9D"/>
    <w:multiLevelType w:val="hybridMultilevel"/>
    <w:tmpl w:val="882ED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24" w15:restartNumberingAfterBreak="0">
    <w:nsid w:val="2016196C"/>
    <w:multiLevelType w:val="hybridMultilevel"/>
    <w:tmpl w:val="03FC1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40866E6"/>
    <w:multiLevelType w:val="hybridMultilevel"/>
    <w:tmpl w:val="9AAC5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15:restartNumberingAfterBreak="0">
    <w:nsid w:val="3C071363"/>
    <w:multiLevelType w:val="hybridMultilevel"/>
    <w:tmpl w:val="F6500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45812344"/>
    <w:multiLevelType w:val="hybridMultilevel"/>
    <w:tmpl w:val="40985D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59527B4"/>
    <w:multiLevelType w:val="hybridMultilevel"/>
    <w:tmpl w:val="B41C0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50C00EC6"/>
    <w:multiLevelType w:val="hybridMultilevel"/>
    <w:tmpl w:val="0C102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15:restartNumberingAfterBreak="0">
    <w:nsid w:val="536E7249"/>
    <w:multiLevelType w:val="hybridMultilevel"/>
    <w:tmpl w:val="5D76D5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56C546B"/>
    <w:multiLevelType w:val="hybridMultilevel"/>
    <w:tmpl w:val="8B527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7F46C8F"/>
    <w:multiLevelType w:val="hybridMultilevel"/>
    <w:tmpl w:val="F0A4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69372AAF"/>
    <w:multiLevelType w:val="hybridMultilevel"/>
    <w:tmpl w:val="9184E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6E7A0450"/>
    <w:multiLevelType w:val="hybridMultilevel"/>
    <w:tmpl w:val="66EE4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2810CE0"/>
    <w:multiLevelType w:val="hybridMultilevel"/>
    <w:tmpl w:val="3160A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60" w15:restartNumberingAfterBreak="0">
    <w:nsid w:val="76AC72CE"/>
    <w:multiLevelType w:val="hybridMultilevel"/>
    <w:tmpl w:val="4DF4D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4" w15:restartNumberingAfterBreak="0">
    <w:nsid w:val="7E513E10"/>
    <w:multiLevelType w:val="hybridMultilevel"/>
    <w:tmpl w:val="70FC0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F104EB7"/>
    <w:multiLevelType w:val="hybridMultilevel"/>
    <w:tmpl w:val="ED601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9646486">
    <w:abstractNumId w:val="7"/>
  </w:num>
  <w:num w:numId="2" w16cid:durableId="1837652111">
    <w:abstractNumId w:val="54"/>
  </w:num>
  <w:num w:numId="3" w16cid:durableId="139352410">
    <w:abstractNumId w:val="55"/>
  </w:num>
  <w:num w:numId="4" w16cid:durableId="1139345333">
    <w:abstractNumId w:val="47"/>
  </w:num>
  <w:num w:numId="5" w16cid:durableId="1566716753">
    <w:abstractNumId w:val="37"/>
  </w:num>
  <w:num w:numId="6" w16cid:durableId="862130666">
    <w:abstractNumId w:val="21"/>
  </w:num>
  <w:num w:numId="7" w16cid:durableId="2013292984">
    <w:abstractNumId w:val="56"/>
  </w:num>
  <w:num w:numId="8" w16cid:durableId="777530213">
    <w:abstractNumId w:val="63"/>
  </w:num>
  <w:num w:numId="9" w16cid:durableId="1192037481">
    <w:abstractNumId w:val="32"/>
  </w:num>
  <w:num w:numId="10" w16cid:durableId="263391843">
    <w:abstractNumId w:val="61"/>
  </w:num>
  <w:num w:numId="11" w16cid:durableId="66726532">
    <w:abstractNumId w:val="49"/>
  </w:num>
  <w:num w:numId="12" w16cid:durableId="1409574671">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638071982">
    <w:abstractNumId w:val="62"/>
  </w:num>
  <w:num w:numId="14" w16cid:durableId="1133476638">
    <w:abstractNumId w:val="41"/>
  </w:num>
  <w:num w:numId="15" w16cid:durableId="337585252">
    <w:abstractNumId w:val="59"/>
  </w:num>
  <w:num w:numId="16" w16cid:durableId="2061587357">
    <w:abstractNumId w:val="50"/>
  </w:num>
  <w:num w:numId="17" w16cid:durableId="1065491973">
    <w:abstractNumId w:val="26"/>
  </w:num>
  <w:num w:numId="18" w16cid:durableId="1318266233">
    <w:abstractNumId w:val="25"/>
  </w:num>
  <w:num w:numId="19" w16cid:durableId="526874085">
    <w:abstractNumId w:val="48"/>
  </w:num>
  <w:num w:numId="20" w16cid:durableId="844248676">
    <w:abstractNumId w:val="30"/>
  </w:num>
  <w:num w:numId="21" w16cid:durableId="284892896">
    <w:abstractNumId w:val="40"/>
  </w:num>
  <w:num w:numId="22" w16cid:durableId="605190378">
    <w:abstractNumId w:val="23"/>
  </w:num>
  <w:num w:numId="23" w16cid:durableId="509416459">
    <w:abstractNumId w:val="28"/>
  </w:num>
  <w:num w:numId="24" w16cid:durableId="1935087531">
    <w:abstractNumId w:val="14"/>
  </w:num>
  <w:num w:numId="25" w16cid:durableId="1366129160">
    <w:abstractNumId w:val="17"/>
  </w:num>
  <w:num w:numId="26" w16cid:durableId="1003901784">
    <w:abstractNumId w:val="52"/>
  </w:num>
  <w:num w:numId="27" w16cid:durableId="543714750">
    <w:abstractNumId w:val="36"/>
  </w:num>
  <w:num w:numId="28" w16cid:durableId="504515879">
    <w:abstractNumId w:val="22"/>
  </w:num>
  <w:num w:numId="29" w16cid:durableId="1754471848">
    <w:abstractNumId w:val="27"/>
  </w:num>
  <w:num w:numId="30" w16cid:durableId="553084479">
    <w:abstractNumId w:val="43"/>
  </w:num>
  <w:num w:numId="31" w16cid:durableId="1454204984">
    <w:abstractNumId w:val="34"/>
  </w:num>
  <w:num w:numId="32" w16cid:durableId="1183738669">
    <w:abstractNumId w:val="12"/>
  </w:num>
  <w:num w:numId="33" w16cid:durableId="128592335">
    <w:abstractNumId w:val="29"/>
  </w:num>
  <w:num w:numId="34" w16cid:durableId="187452677">
    <w:abstractNumId w:val="31"/>
  </w:num>
  <w:num w:numId="35" w16cid:durableId="972758455">
    <w:abstractNumId w:val="51"/>
  </w:num>
  <w:num w:numId="36" w16cid:durableId="1934312140">
    <w:abstractNumId w:val="35"/>
  </w:num>
  <w:num w:numId="37" w16cid:durableId="285360171">
    <w:abstractNumId w:val="10"/>
  </w:num>
  <w:num w:numId="38" w16cid:durableId="1551378744">
    <w:abstractNumId w:val="60"/>
  </w:num>
  <w:num w:numId="39" w16cid:durableId="1955555701">
    <w:abstractNumId w:val="53"/>
  </w:num>
  <w:num w:numId="40" w16cid:durableId="174850222">
    <w:abstractNumId w:val="38"/>
  </w:num>
  <w:num w:numId="41" w16cid:durableId="58528911">
    <w:abstractNumId w:val="57"/>
  </w:num>
  <w:num w:numId="42" w16cid:durableId="1743137615">
    <w:abstractNumId w:val="33"/>
  </w:num>
  <w:num w:numId="43" w16cid:durableId="593513113">
    <w:abstractNumId w:val="15"/>
  </w:num>
  <w:num w:numId="44" w16cid:durableId="1076392623">
    <w:abstractNumId w:val="64"/>
  </w:num>
  <w:num w:numId="45" w16cid:durableId="1730613148">
    <w:abstractNumId w:val="19"/>
  </w:num>
  <w:num w:numId="46" w16cid:durableId="1209493180">
    <w:abstractNumId w:val="65"/>
  </w:num>
  <w:num w:numId="47" w16cid:durableId="867988237">
    <w:abstractNumId w:val="18"/>
  </w:num>
  <w:num w:numId="48" w16cid:durableId="1361010414">
    <w:abstractNumId w:val="16"/>
  </w:num>
  <w:num w:numId="49" w16cid:durableId="931544320">
    <w:abstractNumId w:val="46"/>
  </w:num>
  <w:num w:numId="50" w16cid:durableId="203518031">
    <w:abstractNumId w:val="44"/>
  </w:num>
  <w:num w:numId="51" w16cid:durableId="1410810927">
    <w:abstractNumId w:val="13"/>
  </w:num>
  <w:num w:numId="52" w16cid:durableId="48767810">
    <w:abstractNumId w:val="42"/>
  </w:num>
  <w:num w:numId="53" w16cid:durableId="1953317175">
    <w:abstractNumId w:val="20"/>
  </w:num>
  <w:num w:numId="54" w16cid:durableId="1470782096">
    <w:abstractNumId w:val="11"/>
  </w:num>
  <w:num w:numId="55" w16cid:durableId="1460762176">
    <w:abstractNumId w:val="45"/>
  </w:num>
  <w:num w:numId="56" w16cid:durableId="228540485">
    <w:abstractNumId w:val="39"/>
  </w:num>
  <w:num w:numId="57" w16cid:durableId="1069768881">
    <w:abstractNumId w:val="24"/>
  </w:num>
  <w:num w:numId="58" w16cid:durableId="1222062813">
    <w:abstractNumId w:val="9"/>
  </w:num>
  <w:num w:numId="59" w16cid:durableId="890074626">
    <w:abstractNumId w:val="5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5D8"/>
    <w:rsid w:val="00015A3A"/>
    <w:rsid w:val="000161BC"/>
    <w:rsid w:val="00016EB6"/>
    <w:rsid w:val="00017698"/>
    <w:rsid w:val="000205AB"/>
    <w:rsid w:val="00020B14"/>
    <w:rsid w:val="00022695"/>
    <w:rsid w:val="00026654"/>
    <w:rsid w:val="00026921"/>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6264"/>
    <w:rsid w:val="000E7DE1"/>
    <w:rsid w:val="000F429C"/>
    <w:rsid w:val="000F4C78"/>
    <w:rsid w:val="000F5906"/>
    <w:rsid w:val="00103186"/>
    <w:rsid w:val="00103E36"/>
    <w:rsid w:val="001126DB"/>
    <w:rsid w:val="00116E85"/>
    <w:rsid w:val="001176D1"/>
    <w:rsid w:val="001207E5"/>
    <w:rsid w:val="001208FC"/>
    <w:rsid w:val="00124BA1"/>
    <w:rsid w:val="00125DC1"/>
    <w:rsid w:val="00126FA7"/>
    <w:rsid w:val="0013079E"/>
    <w:rsid w:val="00132324"/>
    <w:rsid w:val="001325B9"/>
    <w:rsid w:val="00133260"/>
    <w:rsid w:val="00133DAE"/>
    <w:rsid w:val="0013532E"/>
    <w:rsid w:val="00136396"/>
    <w:rsid w:val="00137902"/>
    <w:rsid w:val="00141480"/>
    <w:rsid w:val="00141B36"/>
    <w:rsid w:val="00143F52"/>
    <w:rsid w:val="0014542A"/>
    <w:rsid w:val="00151F21"/>
    <w:rsid w:val="00154466"/>
    <w:rsid w:val="001559D1"/>
    <w:rsid w:val="00156EFD"/>
    <w:rsid w:val="00162D7B"/>
    <w:rsid w:val="0016461A"/>
    <w:rsid w:val="00181B74"/>
    <w:rsid w:val="0018509B"/>
    <w:rsid w:val="00186212"/>
    <w:rsid w:val="00186DDF"/>
    <w:rsid w:val="0019159B"/>
    <w:rsid w:val="001A5F25"/>
    <w:rsid w:val="001B46BC"/>
    <w:rsid w:val="001C14D9"/>
    <w:rsid w:val="001C1C4D"/>
    <w:rsid w:val="001D093A"/>
    <w:rsid w:val="001D0CFF"/>
    <w:rsid w:val="001D2BA7"/>
    <w:rsid w:val="001D6B23"/>
    <w:rsid w:val="001E0884"/>
    <w:rsid w:val="001E3245"/>
    <w:rsid w:val="001E4213"/>
    <w:rsid w:val="001E7EF4"/>
    <w:rsid w:val="001F1B48"/>
    <w:rsid w:val="001F520E"/>
    <w:rsid w:val="001F75AD"/>
    <w:rsid w:val="002005A0"/>
    <w:rsid w:val="002039F2"/>
    <w:rsid w:val="002072BF"/>
    <w:rsid w:val="00210D95"/>
    <w:rsid w:val="00212024"/>
    <w:rsid w:val="0021212A"/>
    <w:rsid w:val="0021272F"/>
    <w:rsid w:val="00214B40"/>
    <w:rsid w:val="00220B99"/>
    <w:rsid w:val="00220BAD"/>
    <w:rsid w:val="00221CF0"/>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64AE"/>
    <w:rsid w:val="00293168"/>
    <w:rsid w:val="002960F4"/>
    <w:rsid w:val="002A0778"/>
    <w:rsid w:val="002A2C36"/>
    <w:rsid w:val="002A4E3A"/>
    <w:rsid w:val="002A5967"/>
    <w:rsid w:val="002A77A4"/>
    <w:rsid w:val="002B2582"/>
    <w:rsid w:val="002B2941"/>
    <w:rsid w:val="002B58FD"/>
    <w:rsid w:val="002C06C7"/>
    <w:rsid w:val="002C08E8"/>
    <w:rsid w:val="002C29EE"/>
    <w:rsid w:val="002C3075"/>
    <w:rsid w:val="002C3270"/>
    <w:rsid w:val="002C4FC5"/>
    <w:rsid w:val="002D134D"/>
    <w:rsid w:val="002D2250"/>
    <w:rsid w:val="002D267F"/>
    <w:rsid w:val="002D30DD"/>
    <w:rsid w:val="002D4470"/>
    <w:rsid w:val="002D4476"/>
    <w:rsid w:val="002D5E87"/>
    <w:rsid w:val="002D6A75"/>
    <w:rsid w:val="002E11E6"/>
    <w:rsid w:val="002E1952"/>
    <w:rsid w:val="002E39E9"/>
    <w:rsid w:val="002E4849"/>
    <w:rsid w:val="002E5847"/>
    <w:rsid w:val="002E62A0"/>
    <w:rsid w:val="002E6C1E"/>
    <w:rsid w:val="002F0D85"/>
    <w:rsid w:val="002F1A15"/>
    <w:rsid w:val="002F4CD7"/>
    <w:rsid w:val="002F4E56"/>
    <w:rsid w:val="00306522"/>
    <w:rsid w:val="00306793"/>
    <w:rsid w:val="003125B5"/>
    <w:rsid w:val="00313E14"/>
    <w:rsid w:val="003157CF"/>
    <w:rsid w:val="00317CAC"/>
    <w:rsid w:val="0032307D"/>
    <w:rsid w:val="00333973"/>
    <w:rsid w:val="00333CDC"/>
    <w:rsid w:val="003431F6"/>
    <w:rsid w:val="00346707"/>
    <w:rsid w:val="0034773C"/>
    <w:rsid w:val="00352507"/>
    <w:rsid w:val="00354471"/>
    <w:rsid w:val="0035690D"/>
    <w:rsid w:val="00360DBE"/>
    <w:rsid w:val="003610FB"/>
    <w:rsid w:val="003639FE"/>
    <w:rsid w:val="0036552E"/>
    <w:rsid w:val="00371797"/>
    <w:rsid w:val="00372051"/>
    <w:rsid w:val="00372101"/>
    <w:rsid w:val="003724A7"/>
    <w:rsid w:val="00373FD2"/>
    <w:rsid w:val="0037737E"/>
    <w:rsid w:val="0037758A"/>
    <w:rsid w:val="00377ACD"/>
    <w:rsid w:val="003830AE"/>
    <w:rsid w:val="003831D0"/>
    <w:rsid w:val="00383C57"/>
    <w:rsid w:val="00385079"/>
    <w:rsid w:val="00385233"/>
    <w:rsid w:val="00397154"/>
    <w:rsid w:val="003A2A01"/>
    <w:rsid w:val="003A2D25"/>
    <w:rsid w:val="003A320E"/>
    <w:rsid w:val="003A406E"/>
    <w:rsid w:val="003B0287"/>
    <w:rsid w:val="003B169E"/>
    <w:rsid w:val="003B2ADF"/>
    <w:rsid w:val="003B3010"/>
    <w:rsid w:val="003B4EAD"/>
    <w:rsid w:val="003B6182"/>
    <w:rsid w:val="003C314E"/>
    <w:rsid w:val="003C3BB7"/>
    <w:rsid w:val="003C3DB0"/>
    <w:rsid w:val="003C4A9C"/>
    <w:rsid w:val="003C593F"/>
    <w:rsid w:val="003C5CB9"/>
    <w:rsid w:val="003C63C9"/>
    <w:rsid w:val="003D14FE"/>
    <w:rsid w:val="003D3DF9"/>
    <w:rsid w:val="003D4FFF"/>
    <w:rsid w:val="003D5421"/>
    <w:rsid w:val="003D67D4"/>
    <w:rsid w:val="003D7674"/>
    <w:rsid w:val="003E08BC"/>
    <w:rsid w:val="003E76FE"/>
    <w:rsid w:val="003F2572"/>
    <w:rsid w:val="003F292A"/>
    <w:rsid w:val="00400457"/>
    <w:rsid w:val="0041611E"/>
    <w:rsid w:val="0041678F"/>
    <w:rsid w:val="00416C71"/>
    <w:rsid w:val="004176FC"/>
    <w:rsid w:val="00420329"/>
    <w:rsid w:val="00420693"/>
    <w:rsid w:val="00420D56"/>
    <w:rsid w:val="0042382F"/>
    <w:rsid w:val="00424A3B"/>
    <w:rsid w:val="00427072"/>
    <w:rsid w:val="004273BA"/>
    <w:rsid w:val="00431077"/>
    <w:rsid w:val="00431B4D"/>
    <w:rsid w:val="00431D02"/>
    <w:rsid w:val="00436A08"/>
    <w:rsid w:val="00440E60"/>
    <w:rsid w:val="0044294E"/>
    <w:rsid w:val="004436F6"/>
    <w:rsid w:val="004500CF"/>
    <w:rsid w:val="00454701"/>
    <w:rsid w:val="004550D1"/>
    <w:rsid w:val="00456DFB"/>
    <w:rsid w:val="0045764D"/>
    <w:rsid w:val="00462B77"/>
    <w:rsid w:val="004705F3"/>
    <w:rsid w:val="00473DB1"/>
    <w:rsid w:val="00474B34"/>
    <w:rsid w:val="00474E1E"/>
    <w:rsid w:val="0047501F"/>
    <w:rsid w:val="004812EC"/>
    <w:rsid w:val="004821CB"/>
    <w:rsid w:val="0048296C"/>
    <w:rsid w:val="00483B4E"/>
    <w:rsid w:val="00485963"/>
    <w:rsid w:val="00487EF5"/>
    <w:rsid w:val="00492149"/>
    <w:rsid w:val="00492B5C"/>
    <w:rsid w:val="00495BB2"/>
    <w:rsid w:val="00497E32"/>
    <w:rsid w:val="004A2AF0"/>
    <w:rsid w:val="004A3687"/>
    <w:rsid w:val="004A3855"/>
    <w:rsid w:val="004A50FE"/>
    <w:rsid w:val="004A520C"/>
    <w:rsid w:val="004A6F87"/>
    <w:rsid w:val="004B066E"/>
    <w:rsid w:val="004B209F"/>
    <w:rsid w:val="004B47F2"/>
    <w:rsid w:val="004B4A32"/>
    <w:rsid w:val="004B5277"/>
    <w:rsid w:val="004C24AD"/>
    <w:rsid w:val="004C2E59"/>
    <w:rsid w:val="004C5AB1"/>
    <w:rsid w:val="004C6508"/>
    <w:rsid w:val="004C7072"/>
    <w:rsid w:val="004D224E"/>
    <w:rsid w:val="004D416A"/>
    <w:rsid w:val="004E176A"/>
    <w:rsid w:val="004E1AE9"/>
    <w:rsid w:val="004E33D7"/>
    <w:rsid w:val="004E5322"/>
    <w:rsid w:val="004E58BE"/>
    <w:rsid w:val="004E59EA"/>
    <w:rsid w:val="004E71AE"/>
    <w:rsid w:val="004E72E7"/>
    <w:rsid w:val="004F007E"/>
    <w:rsid w:val="004F38F5"/>
    <w:rsid w:val="005009F1"/>
    <w:rsid w:val="0050204C"/>
    <w:rsid w:val="00502381"/>
    <w:rsid w:val="0050466A"/>
    <w:rsid w:val="00506E29"/>
    <w:rsid w:val="0050738C"/>
    <w:rsid w:val="00507E4A"/>
    <w:rsid w:val="00510004"/>
    <w:rsid w:val="005127FB"/>
    <w:rsid w:val="00514579"/>
    <w:rsid w:val="005206B0"/>
    <w:rsid w:val="00520A58"/>
    <w:rsid w:val="005241B1"/>
    <w:rsid w:val="00526C25"/>
    <w:rsid w:val="00527910"/>
    <w:rsid w:val="00532972"/>
    <w:rsid w:val="005331ED"/>
    <w:rsid w:val="00533B61"/>
    <w:rsid w:val="00540A83"/>
    <w:rsid w:val="00543622"/>
    <w:rsid w:val="00543886"/>
    <w:rsid w:val="005464F8"/>
    <w:rsid w:val="00554A98"/>
    <w:rsid w:val="00555298"/>
    <w:rsid w:val="00561123"/>
    <w:rsid w:val="00564FB3"/>
    <w:rsid w:val="00566E50"/>
    <w:rsid w:val="00570A2D"/>
    <w:rsid w:val="00577B5B"/>
    <w:rsid w:val="005809AC"/>
    <w:rsid w:val="005866AF"/>
    <w:rsid w:val="005A0BC5"/>
    <w:rsid w:val="005A508B"/>
    <w:rsid w:val="005B07F7"/>
    <w:rsid w:val="005B11BE"/>
    <w:rsid w:val="005B5025"/>
    <w:rsid w:val="005B75B5"/>
    <w:rsid w:val="005C0BD5"/>
    <w:rsid w:val="005C26B1"/>
    <w:rsid w:val="005C5C24"/>
    <w:rsid w:val="005C68E3"/>
    <w:rsid w:val="005D09A9"/>
    <w:rsid w:val="005D2425"/>
    <w:rsid w:val="005D72C2"/>
    <w:rsid w:val="005E105F"/>
    <w:rsid w:val="005E53FD"/>
    <w:rsid w:val="005F0A0D"/>
    <w:rsid w:val="005F2100"/>
    <w:rsid w:val="005F2208"/>
    <w:rsid w:val="005F5142"/>
    <w:rsid w:val="00600004"/>
    <w:rsid w:val="00600B0B"/>
    <w:rsid w:val="006116C4"/>
    <w:rsid w:val="00621366"/>
    <w:rsid w:val="006214E7"/>
    <w:rsid w:val="006224DE"/>
    <w:rsid w:val="006233C9"/>
    <w:rsid w:val="00623DF5"/>
    <w:rsid w:val="00633C18"/>
    <w:rsid w:val="00634DC4"/>
    <w:rsid w:val="00636929"/>
    <w:rsid w:val="00636C52"/>
    <w:rsid w:val="00636D04"/>
    <w:rsid w:val="0063792F"/>
    <w:rsid w:val="00640210"/>
    <w:rsid w:val="0064372A"/>
    <w:rsid w:val="00646190"/>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82BA8"/>
    <w:rsid w:val="00683F45"/>
    <w:rsid w:val="00691BFB"/>
    <w:rsid w:val="00692031"/>
    <w:rsid w:val="00693628"/>
    <w:rsid w:val="0069588D"/>
    <w:rsid w:val="006A1629"/>
    <w:rsid w:val="006A4E16"/>
    <w:rsid w:val="006A75CD"/>
    <w:rsid w:val="006B049D"/>
    <w:rsid w:val="006C20EF"/>
    <w:rsid w:val="006C41D0"/>
    <w:rsid w:val="006D1608"/>
    <w:rsid w:val="006D247C"/>
    <w:rsid w:val="006D7B0A"/>
    <w:rsid w:val="006E0D4D"/>
    <w:rsid w:val="006E1CEA"/>
    <w:rsid w:val="006E26C5"/>
    <w:rsid w:val="006E3601"/>
    <w:rsid w:val="006E3618"/>
    <w:rsid w:val="006E3C4D"/>
    <w:rsid w:val="006E6708"/>
    <w:rsid w:val="006E7495"/>
    <w:rsid w:val="00700507"/>
    <w:rsid w:val="00703A66"/>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9F3"/>
    <w:rsid w:val="00740BCF"/>
    <w:rsid w:val="007520CB"/>
    <w:rsid w:val="00752FD3"/>
    <w:rsid w:val="0075494E"/>
    <w:rsid w:val="007561FE"/>
    <w:rsid w:val="00762531"/>
    <w:rsid w:val="0076254B"/>
    <w:rsid w:val="00763957"/>
    <w:rsid w:val="0076539C"/>
    <w:rsid w:val="00766783"/>
    <w:rsid w:val="007669A7"/>
    <w:rsid w:val="00775741"/>
    <w:rsid w:val="00776362"/>
    <w:rsid w:val="00777D82"/>
    <w:rsid w:val="007815FE"/>
    <w:rsid w:val="00783CE2"/>
    <w:rsid w:val="00784E38"/>
    <w:rsid w:val="00785A95"/>
    <w:rsid w:val="007906A5"/>
    <w:rsid w:val="0079115B"/>
    <w:rsid w:val="00792ADB"/>
    <w:rsid w:val="00793092"/>
    <w:rsid w:val="00795F48"/>
    <w:rsid w:val="00795F54"/>
    <w:rsid w:val="00796BC9"/>
    <w:rsid w:val="007A2D26"/>
    <w:rsid w:val="007A31AB"/>
    <w:rsid w:val="007B1335"/>
    <w:rsid w:val="007B2324"/>
    <w:rsid w:val="007C5095"/>
    <w:rsid w:val="007C6B8B"/>
    <w:rsid w:val="007D20A0"/>
    <w:rsid w:val="007D675E"/>
    <w:rsid w:val="007D7E67"/>
    <w:rsid w:val="007E130A"/>
    <w:rsid w:val="007E18BC"/>
    <w:rsid w:val="007E3E7F"/>
    <w:rsid w:val="007F01BE"/>
    <w:rsid w:val="007F09C1"/>
    <w:rsid w:val="007F1B4C"/>
    <w:rsid w:val="007F2F12"/>
    <w:rsid w:val="007F5E21"/>
    <w:rsid w:val="007F6565"/>
    <w:rsid w:val="00800F08"/>
    <w:rsid w:val="008074A2"/>
    <w:rsid w:val="0081260A"/>
    <w:rsid w:val="008142A2"/>
    <w:rsid w:val="00815F67"/>
    <w:rsid w:val="00821AC0"/>
    <w:rsid w:val="00830595"/>
    <w:rsid w:val="008316FA"/>
    <w:rsid w:val="00834BC5"/>
    <w:rsid w:val="00842EB5"/>
    <w:rsid w:val="008464C0"/>
    <w:rsid w:val="00846749"/>
    <w:rsid w:val="00851D25"/>
    <w:rsid w:val="0085515E"/>
    <w:rsid w:val="00855DA0"/>
    <w:rsid w:val="00861E50"/>
    <w:rsid w:val="00865351"/>
    <w:rsid w:val="00870121"/>
    <w:rsid w:val="0087131E"/>
    <w:rsid w:val="008757A7"/>
    <w:rsid w:val="0087756E"/>
    <w:rsid w:val="008818F2"/>
    <w:rsid w:val="008838A6"/>
    <w:rsid w:val="008857F1"/>
    <w:rsid w:val="00886739"/>
    <w:rsid w:val="00887D74"/>
    <w:rsid w:val="00887EA7"/>
    <w:rsid w:val="00890F95"/>
    <w:rsid w:val="008923B4"/>
    <w:rsid w:val="00894865"/>
    <w:rsid w:val="008955C4"/>
    <w:rsid w:val="00896017"/>
    <w:rsid w:val="008A3781"/>
    <w:rsid w:val="008A5520"/>
    <w:rsid w:val="008B2935"/>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1C09"/>
    <w:rsid w:val="009133FC"/>
    <w:rsid w:val="009134FC"/>
    <w:rsid w:val="0091433C"/>
    <w:rsid w:val="009154E3"/>
    <w:rsid w:val="009161D0"/>
    <w:rsid w:val="00916F00"/>
    <w:rsid w:val="00922223"/>
    <w:rsid w:val="00924D11"/>
    <w:rsid w:val="009275C6"/>
    <w:rsid w:val="0093354A"/>
    <w:rsid w:val="00940639"/>
    <w:rsid w:val="00940967"/>
    <w:rsid w:val="00941901"/>
    <w:rsid w:val="00951554"/>
    <w:rsid w:val="00952675"/>
    <w:rsid w:val="00955D46"/>
    <w:rsid w:val="0095635A"/>
    <w:rsid w:val="00957348"/>
    <w:rsid w:val="00961622"/>
    <w:rsid w:val="0096407C"/>
    <w:rsid w:val="0097273E"/>
    <w:rsid w:val="009756F2"/>
    <w:rsid w:val="00976390"/>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39F0"/>
    <w:rsid w:val="009B7B58"/>
    <w:rsid w:val="009C0594"/>
    <w:rsid w:val="009C09BD"/>
    <w:rsid w:val="009C1DCE"/>
    <w:rsid w:val="009C1F42"/>
    <w:rsid w:val="009C28FB"/>
    <w:rsid w:val="009C3827"/>
    <w:rsid w:val="009C4732"/>
    <w:rsid w:val="009D2991"/>
    <w:rsid w:val="009D5065"/>
    <w:rsid w:val="009E110E"/>
    <w:rsid w:val="009E14A2"/>
    <w:rsid w:val="009E2AD9"/>
    <w:rsid w:val="009E4505"/>
    <w:rsid w:val="009E7CCF"/>
    <w:rsid w:val="009F2463"/>
    <w:rsid w:val="009F24F1"/>
    <w:rsid w:val="009F4241"/>
    <w:rsid w:val="009F4DB1"/>
    <w:rsid w:val="009F5F6E"/>
    <w:rsid w:val="009F6696"/>
    <w:rsid w:val="009F66AA"/>
    <w:rsid w:val="009F7DF6"/>
    <w:rsid w:val="00A00603"/>
    <w:rsid w:val="00A01F84"/>
    <w:rsid w:val="00A1100D"/>
    <w:rsid w:val="00A142CB"/>
    <w:rsid w:val="00A24546"/>
    <w:rsid w:val="00A24A33"/>
    <w:rsid w:val="00A268CB"/>
    <w:rsid w:val="00A31157"/>
    <w:rsid w:val="00A3375E"/>
    <w:rsid w:val="00A34017"/>
    <w:rsid w:val="00A35A23"/>
    <w:rsid w:val="00A4103A"/>
    <w:rsid w:val="00A43CC1"/>
    <w:rsid w:val="00A4633A"/>
    <w:rsid w:val="00A46A9F"/>
    <w:rsid w:val="00A51A10"/>
    <w:rsid w:val="00A538C6"/>
    <w:rsid w:val="00A55008"/>
    <w:rsid w:val="00A57792"/>
    <w:rsid w:val="00A651D7"/>
    <w:rsid w:val="00A656E6"/>
    <w:rsid w:val="00A6613A"/>
    <w:rsid w:val="00A66838"/>
    <w:rsid w:val="00A70A8B"/>
    <w:rsid w:val="00A74DA6"/>
    <w:rsid w:val="00A75435"/>
    <w:rsid w:val="00A75463"/>
    <w:rsid w:val="00A770F4"/>
    <w:rsid w:val="00A847BF"/>
    <w:rsid w:val="00A84E64"/>
    <w:rsid w:val="00A871D3"/>
    <w:rsid w:val="00A91596"/>
    <w:rsid w:val="00AA01D4"/>
    <w:rsid w:val="00AA1253"/>
    <w:rsid w:val="00AA2366"/>
    <w:rsid w:val="00AA2FE9"/>
    <w:rsid w:val="00AA3E09"/>
    <w:rsid w:val="00AA5A7C"/>
    <w:rsid w:val="00AB10E0"/>
    <w:rsid w:val="00AB216F"/>
    <w:rsid w:val="00AB2C9A"/>
    <w:rsid w:val="00AB40DB"/>
    <w:rsid w:val="00AC3904"/>
    <w:rsid w:val="00AC51E1"/>
    <w:rsid w:val="00AC5E92"/>
    <w:rsid w:val="00AD28D2"/>
    <w:rsid w:val="00AD3734"/>
    <w:rsid w:val="00AD448F"/>
    <w:rsid w:val="00AD5567"/>
    <w:rsid w:val="00AE1791"/>
    <w:rsid w:val="00AE3544"/>
    <w:rsid w:val="00AF6AFF"/>
    <w:rsid w:val="00AF6CFF"/>
    <w:rsid w:val="00AF6FBC"/>
    <w:rsid w:val="00AF7091"/>
    <w:rsid w:val="00B011F5"/>
    <w:rsid w:val="00B017C6"/>
    <w:rsid w:val="00B0237B"/>
    <w:rsid w:val="00B0488C"/>
    <w:rsid w:val="00B07FBE"/>
    <w:rsid w:val="00B109B0"/>
    <w:rsid w:val="00B10ECB"/>
    <w:rsid w:val="00B14421"/>
    <w:rsid w:val="00B17D19"/>
    <w:rsid w:val="00B210E4"/>
    <w:rsid w:val="00B2466A"/>
    <w:rsid w:val="00B25D0B"/>
    <w:rsid w:val="00B27F18"/>
    <w:rsid w:val="00B33787"/>
    <w:rsid w:val="00B35213"/>
    <w:rsid w:val="00B360ED"/>
    <w:rsid w:val="00B45FFB"/>
    <w:rsid w:val="00B47705"/>
    <w:rsid w:val="00B513EA"/>
    <w:rsid w:val="00B52A3E"/>
    <w:rsid w:val="00B5352C"/>
    <w:rsid w:val="00B5592F"/>
    <w:rsid w:val="00B55C79"/>
    <w:rsid w:val="00B573EC"/>
    <w:rsid w:val="00B61296"/>
    <w:rsid w:val="00B63DB3"/>
    <w:rsid w:val="00B643C1"/>
    <w:rsid w:val="00B65240"/>
    <w:rsid w:val="00B67ACA"/>
    <w:rsid w:val="00B70799"/>
    <w:rsid w:val="00B71FBB"/>
    <w:rsid w:val="00B7539F"/>
    <w:rsid w:val="00B76600"/>
    <w:rsid w:val="00B80AA2"/>
    <w:rsid w:val="00B834C6"/>
    <w:rsid w:val="00B8368F"/>
    <w:rsid w:val="00B948A6"/>
    <w:rsid w:val="00B969C7"/>
    <w:rsid w:val="00B97805"/>
    <w:rsid w:val="00BA2960"/>
    <w:rsid w:val="00BA3745"/>
    <w:rsid w:val="00BB1589"/>
    <w:rsid w:val="00BB3B89"/>
    <w:rsid w:val="00BB6718"/>
    <w:rsid w:val="00BC363C"/>
    <w:rsid w:val="00BC3C43"/>
    <w:rsid w:val="00BD2436"/>
    <w:rsid w:val="00BD54FE"/>
    <w:rsid w:val="00BD732F"/>
    <w:rsid w:val="00BE01AE"/>
    <w:rsid w:val="00BE08A2"/>
    <w:rsid w:val="00BE11EA"/>
    <w:rsid w:val="00BE1756"/>
    <w:rsid w:val="00BE2CB0"/>
    <w:rsid w:val="00BE3C60"/>
    <w:rsid w:val="00BE42F1"/>
    <w:rsid w:val="00BF141F"/>
    <w:rsid w:val="00BF14B3"/>
    <w:rsid w:val="00BF3245"/>
    <w:rsid w:val="00BF3845"/>
    <w:rsid w:val="00BF630A"/>
    <w:rsid w:val="00BF700A"/>
    <w:rsid w:val="00C02226"/>
    <w:rsid w:val="00C06AB9"/>
    <w:rsid w:val="00C124F1"/>
    <w:rsid w:val="00C12ADD"/>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5A63"/>
    <w:rsid w:val="00C469B0"/>
    <w:rsid w:val="00C46FF9"/>
    <w:rsid w:val="00C47CC1"/>
    <w:rsid w:val="00C51C29"/>
    <w:rsid w:val="00C52081"/>
    <w:rsid w:val="00C52A5E"/>
    <w:rsid w:val="00C56794"/>
    <w:rsid w:val="00C6095F"/>
    <w:rsid w:val="00C62ABB"/>
    <w:rsid w:val="00C62CD2"/>
    <w:rsid w:val="00C66251"/>
    <w:rsid w:val="00C710EF"/>
    <w:rsid w:val="00C74DAA"/>
    <w:rsid w:val="00C76BCE"/>
    <w:rsid w:val="00C8664A"/>
    <w:rsid w:val="00C90307"/>
    <w:rsid w:val="00C924AB"/>
    <w:rsid w:val="00C944B5"/>
    <w:rsid w:val="00C96171"/>
    <w:rsid w:val="00CA0479"/>
    <w:rsid w:val="00CA2ED8"/>
    <w:rsid w:val="00CA7AB3"/>
    <w:rsid w:val="00CB02C0"/>
    <w:rsid w:val="00CB08FC"/>
    <w:rsid w:val="00CB51AA"/>
    <w:rsid w:val="00CB5E63"/>
    <w:rsid w:val="00CC0895"/>
    <w:rsid w:val="00CC308D"/>
    <w:rsid w:val="00CC3321"/>
    <w:rsid w:val="00CC411B"/>
    <w:rsid w:val="00CC5D10"/>
    <w:rsid w:val="00CC75D8"/>
    <w:rsid w:val="00CC7905"/>
    <w:rsid w:val="00CD06A9"/>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1D84"/>
    <w:rsid w:val="00D27106"/>
    <w:rsid w:val="00D30AE4"/>
    <w:rsid w:val="00D31465"/>
    <w:rsid w:val="00D41ABA"/>
    <w:rsid w:val="00D42DAB"/>
    <w:rsid w:val="00D435E0"/>
    <w:rsid w:val="00D45B46"/>
    <w:rsid w:val="00D46344"/>
    <w:rsid w:val="00D471B9"/>
    <w:rsid w:val="00D53105"/>
    <w:rsid w:val="00D54766"/>
    <w:rsid w:val="00D611B3"/>
    <w:rsid w:val="00D624CE"/>
    <w:rsid w:val="00D64B1F"/>
    <w:rsid w:val="00D70766"/>
    <w:rsid w:val="00D71323"/>
    <w:rsid w:val="00D755EB"/>
    <w:rsid w:val="00D75E82"/>
    <w:rsid w:val="00D76412"/>
    <w:rsid w:val="00D76E7E"/>
    <w:rsid w:val="00D85BFA"/>
    <w:rsid w:val="00D863F2"/>
    <w:rsid w:val="00D9360F"/>
    <w:rsid w:val="00D95D38"/>
    <w:rsid w:val="00DA03D0"/>
    <w:rsid w:val="00DA14B0"/>
    <w:rsid w:val="00DA7146"/>
    <w:rsid w:val="00DB1A6A"/>
    <w:rsid w:val="00DB7465"/>
    <w:rsid w:val="00DC428D"/>
    <w:rsid w:val="00DC55BF"/>
    <w:rsid w:val="00DC613F"/>
    <w:rsid w:val="00DC6BC4"/>
    <w:rsid w:val="00DD03F8"/>
    <w:rsid w:val="00DD0B68"/>
    <w:rsid w:val="00DD34D8"/>
    <w:rsid w:val="00DD3E00"/>
    <w:rsid w:val="00DE0195"/>
    <w:rsid w:val="00DF181C"/>
    <w:rsid w:val="00DF5EE6"/>
    <w:rsid w:val="00E04545"/>
    <w:rsid w:val="00E04EA7"/>
    <w:rsid w:val="00E1356F"/>
    <w:rsid w:val="00E14E9C"/>
    <w:rsid w:val="00E21629"/>
    <w:rsid w:val="00E22993"/>
    <w:rsid w:val="00E27669"/>
    <w:rsid w:val="00E27B93"/>
    <w:rsid w:val="00E31A59"/>
    <w:rsid w:val="00E32049"/>
    <w:rsid w:val="00E327E6"/>
    <w:rsid w:val="00E32E65"/>
    <w:rsid w:val="00E34C13"/>
    <w:rsid w:val="00E35082"/>
    <w:rsid w:val="00E35805"/>
    <w:rsid w:val="00E40E5F"/>
    <w:rsid w:val="00E4794A"/>
    <w:rsid w:val="00E47F99"/>
    <w:rsid w:val="00E525A0"/>
    <w:rsid w:val="00E52911"/>
    <w:rsid w:val="00E53036"/>
    <w:rsid w:val="00E536F5"/>
    <w:rsid w:val="00E55165"/>
    <w:rsid w:val="00E574BB"/>
    <w:rsid w:val="00E578A5"/>
    <w:rsid w:val="00E60E59"/>
    <w:rsid w:val="00E62641"/>
    <w:rsid w:val="00E62ADB"/>
    <w:rsid w:val="00E63709"/>
    <w:rsid w:val="00E65CCF"/>
    <w:rsid w:val="00E71D7A"/>
    <w:rsid w:val="00E77DD8"/>
    <w:rsid w:val="00E85504"/>
    <w:rsid w:val="00E87BDF"/>
    <w:rsid w:val="00E904B5"/>
    <w:rsid w:val="00E92266"/>
    <w:rsid w:val="00E935F1"/>
    <w:rsid w:val="00E93926"/>
    <w:rsid w:val="00E93FCD"/>
    <w:rsid w:val="00E943C2"/>
    <w:rsid w:val="00EA0A77"/>
    <w:rsid w:val="00EA270E"/>
    <w:rsid w:val="00EA3203"/>
    <w:rsid w:val="00EA3407"/>
    <w:rsid w:val="00EA5160"/>
    <w:rsid w:val="00EB24A4"/>
    <w:rsid w:val="00EB33CD"/>
    <w:rsid w:val="00EB37CA"/>
    <w:rsid w:val="00EB4C94"/>
    <w:rsid w:val="00EB5971"/>
    <w:rsid w:val="00EB6E0A"/>
    <w:rsid w:val="00EB726C"/>
    <w:rsid w:val="00EB7DE1"/>
    <w:rsid w:val="00EC1214"/>
    <w:rsid w:val="00EC1E03"/>
    <w:rsid w:val="00EC36FC"/>
    <w:rsid w:val="00EC3A65"/>
    <w:rsid w:val="00EC3F6D"/>
    <w:rsid w:val="00EC6225"/>
    <w:rsid w:val="00EC7DCA"/>
    <w:rsid w:val="00EC7E2E"/>
    <w:rsid w:val="00ED156F"/>
    <w:rsid w:val="00ED24BB"/>
    <w:rsid w:val="00ED70CD"/>
    <w:rsid w:val="00ED7440"/>
    <w:rsid w:val="00ED759F"/>
    <w:rsid w:val="00ED7B12"/>
    <w:rsid w:val="00EE266B"/>
    <w:rsid w:val="00EE2899"/>
    <w:rsid w:val="00EE4008"/>
    <w:rsid w:val="00EF01E1"/>
    <w:rsid w:val="00EF2854"/>
    <w:rsid w:val="00EF4E8F"/>
    <w:rsid w:val="00F00382"/>
    <w:rsid w:val="00F00E96"/>
    <w:rsid w:val="00F01E1C"/>
    <w:rsid w:val="00F02336"/>
    <w:rsid w:val="00F04D86"/>
    <w:rsid w:val="00F04FDA"/>
    <w:rsid w:val="00F07323"/>
    <w:rsid w:val="00F153FC"/>
    <w:rsid w:val="00F24CA1"/>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3260"/>
    <w:rsid w:val="00F7527D"/>
    <w:rsid w:val="00F76204"/>
    <w:rsid w:val="00F86972"/>
    <w:rsid w:val="00F87ACF"/>
    <w:rsid w:val="00F87D39"/>
    <w:rsid w:val="00F93A34"/>
    <w:rsid w:val="00F94DD7"/>
    <w:rsid w:val="00F9683A"/>
    <w:rsid w:val="00FA1EC1"/>
    <w:rsid w:val="00FB0611"/>
    <w:rsid w:val="00FB5A9A"/>
    <w:rsid w:val="00FC0EF9"/>
    <w:rsid w:val="00FC1612"/>
    <w:rsid w:val="00FC1DE2"/>
    <w:rsid w:val="00FC244D"/>
    <w:rsid w:val="00FC3056"/>
    <w:rsid w:val="00FD1537"/>
    <w:rsid w:val="00FD548E"/>
    <w:rsid w:val="00FD730F"/>
    <w:rsid w:val="00FE03E2"/>
    <w:rsid w:val="00FE2273"/>
    <w:rsid w:val="00FE24F1"/>
    <w:rsid w:val="00FE34EF"/>
    <w:rsid w:val="00FE3EF0"/>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ACD53A45-5D57-4851-A3C3-3004D1E5F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customStyle="1" w:styleId="UnresolvedMention2">
    <w:name w:val="Unresolved Mention2"/>
    <w:basedOn w:val="DefaultParagraphFont"/>
    <w:uiPriority w:val="99"/>
    <w:semiHidden/>
    <w:unhideWhenUsed/>
    <w:rsid w:val="00B834C6"/>
    <w:rPr>
      <w:color w:val="605E5C"/>
      <w:shd w:val="clear" w:color="auto" w:fill="E1DFDD"/>
    </w:rPr>
  </w:style>
  <w:style w:type="character" w:styleId="UnresolvedMention">
    <w:name w:val="Unresolved Mention"/>
    <w:basedOn w:val="DefaultParagraphFont"/>
    <w:uiPriority w:val="99"/>
    <w:semiHidden/>
    <w:unhideWhenUsed/>
    <w:rsid w:val="004E72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78850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09252690">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jedemero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8713B8B-35AC-412A-9447-8C02B51CA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1736</Words>
  <Characters>9897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mmuthu n2sglobal.com</dc:creator>
  <cp:lastModifiedBy>mmuthu n2sglobal.com</cp:lastModifiedBy>
  <cp:revision>3</cp:revision>
  <cp:lastPrinted>2006-06-28T14:40:00Z</cp:lastPrinted>
  <dcterms:created xsi:type="dcterms:W3CDTF">2024-03-19T14:08:00Z</dcterms:created>
  <dcterms:modified xsi:type="dcterms:W3CDTF">2024-03-19T14:15:00Z</dcterms:modified>
</cp:coreProperties>
</file>