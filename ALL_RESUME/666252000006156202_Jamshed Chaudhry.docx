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BD5E8" w14:textId="3ABE040A" w:rsidR="00AF6AFF" w:rsidRPr="000F5EB5" w:rsidRDefault="00385C36" w:rsidP="000F5EB5">
      <w:pPr>
        <w:pStyle w:val="Title"/>
        <w:pBdr>
          <w:bottom w:val="single" w:sz="12" w:space="1" w:color="auto"/>
        </w:pBdr>
        <w:jc w:val="both"/>
        <w:rPr>
          <w:rFonts w:ascii="Calibri" w:hAnsi="Calibri" w:cs="Calibri"/>
          <w:caps/>
          <w:smallCaps w:val="0"/>
          <w:sz w:val="22"/>
          <w:szCs w:val="22"/>
        </w:rPr>
      </w:pPr>
      <w:r w:rsidRPr="000F5EB5">
        <w:rPr>
          <w:rFonts w:ascii="Calibri" w:hAnsi="Calibri" w:cs="Calibri"/>
          <w:caps/>
          <w:smallCaps w:val="0"/>
          <w:sz w:val="22"/>
          <w:szCs w:val="22"/>
        </w:rPr>
        <w:t>PROFESSIONAL SUMMARY</w:t>
      </w:r>
      <w:r w:rsidR="0070770F" w:rsidRPr="000F5EB5">
        <w:rPr>
          <w:rFonts w:ascii="Calibri" w:hAnsi="Calibri" w:cs="Calibri"/>
          <w:caps/>
          <w:smallCaps w:val="0"/>
          <w:sz w:val="22"/>
          <w:szCs w:val="22"/>
        </w:rPr>
        <w:t>:</w:t>
      </w:r>
    </w:p>
    <w:p w14:paraId="5DE9D46C" w14:textId="77777777" w:rsidR="00AF6AFF" w:rsidRPr="00A7634B" w:rsidRDefault="00AF6AFF" w:rsidP="000F5EB5">
      <w:pPr>
        <w:pStyle w:val="Title"/>
        <w:jc w:val="both"/>
        <w:rPr>
          <w:rFonts w:ascii="Calibri" w:hAnsi="Calibri" w:cs="Calibri"/>
          <w:caps/>
          <w:smallCaps w:val="0"/>
          <w:sz w:val="10"/>
          <w:szCs w:val="22"/>
        </w:rPr>
      </w:pPr>
    </w:p>
    <w:p w14:paraId="3DCB5282" w14:textId="77777777" w:rsidR="004C4A1E" w:rsidRPr="004C4A1E" w:rsidRDefault="004C4A1E">
      <w:pPr>
        <w:pStyle w:val="NoSpacing"/>
        <w:numPr>
          <w:ilvl w:val="0"/>
          <w:numId w:val="15"/>
        </w:numPr>
      </w:pPr>
      <w:r w:rsidRPr="004C4A1E">
        <w:t>7+ years of professional experience in the HR/IT Domains as a member of the Workday Support Team / Data Analyst and BI Reports developer.</w:t>
      </w:r>
    </w:p>
    <w:p w14:paraId="3C291F71" w14:textId="77777777" w:rsidR="004C4A1E" w:rsidRPr="004C4A1E" w:rsidRDefault="004C4A1E">
      <w:pPr>
        <w:pStyle w:val="NoSpacing"/>
        <w:numPr>
          <w:ilvl w:val="0"/>
          <w:numId w:val="15"/>
        </w:numPr>
      </w:pPr>
      <w:r w:rsidRPr="004C4A1E">
        <w:t>Successfully manage internal projects and third-party resources, ensuring a cohesive and supportive ecosystem for business-wide applications.</w:t>
      </w:r>
    </w:p>
    <w:p w14:paraId="10A80034" w14:textId="77777777" w:rsidR="004C4A1E" w:rsidRPr="004C4A1E" w:rsidRDefault="004C4A1E">
      <w:pPr>
        <w:pStyle w:val="NoSpacing"/>
        <w:numPr>
          <w:ilvl w:val="0"/>
          <w:numId w:val="15"/>
        </w:numPr>
      </w:pPr>
      <w:r w:rsidRPr="004C4A1E">
        <w:t>Ensured alignment on project scope and prevented scope creep, provided regular project status updates, and communicated metrics. Coordinated cross-functional teams and external partner contributions.</w:t>
      </w:r>
    </w:p>
    <w:p w14:paraId="181C8FAD" w14:textId="77777777" w:rsidR="004C4A1E" w:rsidRPr="004C4A1E" w:rsidRDefault="004C4A1E">
      <w:pPr>
        <w:pStyle w:val="NoSpacing"/>
        <w:numPr>
          <w:ilvl w:val="0"/>
          <w:numId w:val="15"/>
        </w:numPr>
      </w:pPr>
      <w:r w:rsidRPr="004C4A1E">
        <w:t>Experience in analyzing Data, preparing Data, Graphical Presentation, Reporting and Data Validation</w:t>
      </w:r>
    </w:p>
    <w:p w14:paraId="1AC0AFF3" w14:textId="77777777" w:rsidR="004C4A1E" w:rsidRPr="004C4A1E" w:rsidRDefault="004C4A1E">
      <w:pPr>
        <w:pStyle w:val="NoSpacing"/>
        <w:numPr>
          <w:ilvl w:val="0"/>
          <w:numId w:val="15"/>
        </w:numPr>
      </w:pPr>
      <w:r w:rsidRPr="004C4A1E">
        <w:t>Virtuous understanding of business processes especially in Human Resources, Manufacturing, Telecom, Health, and Insurance areas</w:t>
      </w:r>
    </w:p>
    <w:p w14:paraId="6D2AB76B" w14:textId="77777777" w:rsidR="004C4A1E" w:rsidRPr="004C4A1E" w:rsidRDefault="004C4A1E">
      <w:pPr>
        <w:pStyle w:val="NoSpacing"/>
        <w:numPr>
          <w:ilvl w:val="0"/>
          <w:numId w:val="15"/>
        </w:numPr>
      </w:pPr>
      <w:r w:rsidRPr="004C4A1E">
        <w:t>Accomplish regular requests of matters and issues in Business Processes, Cost Centers, Security Groups, Supervisory Organizations, Compensation Plans/Grades, Salary Changes, One Time Payments, Job Profiles, Custom Reports, and Adjusting Time Off</w:t>
      </w:r>
    </w:p>
    <w:p w14:paraId="1ACB8247" w14:textId="77777777" w:rsidR="004C4A1E" w:rsidRPr="004C4A1E" w:rsidRDefault="004C4A1E">
      <w:pPr>
        <w:pStyle w:val="NoSpacing"/>
        <w:numPr>
          <w:ilvl w:val="0"/>
          <w:numId w:val="15"/>
        </w:numPr>
      </w:pPr>
      <w:r w:rsidRPr="004C4A1E">
        <w:t xml:space="preserve">Interface extensively with Management, User's technical teams, project teams, and system owners to help define companywide reporting requirements. </w:t>
      </w:r>
    </w:p>
    <w:p w14:paraId="0C51A1C2" w14:textId="77777777" w:rsidR="004C4A1E" w:rsidRPr="004C4A1E" w:rsidRDefault="004C4A1E">
      <w:pPr>
        <w:pStyle w:val="NoSpacing"/>
        <w:numPr>
          <w:ilvl w:val="0"/>
          <w:numId w:val="15"/>
        </w:numPr>
      </w:pPr>
      <w:r w:rsidRPr="004C4A1E">
        <w:t>Create and maintain Org Structure such as Supervisory Organizations, Custom Organizations, Region Hierarchies, Cost Centers, Cost Center Hierarchies, Locations and Location Hierarchies</w:t>
      </w:r>
    </w:p>
    <w:p w14:paraId="32B7394A" w14:textId="77777777" w:rsidR="004C4A1E" w:rsidRPr="004C4A1E" w:rsidRDefault="004C4A1E">
      <w:pPr>
        <w:pStyle w:val="NoSpacing"/>
        <w:numPr>
          <w:ilvl w:val="0"/>
          <w:numId w:val="15"/>
        </w:numPr>
      </w:pPr>
      <w:r w:rsidRPr="004C4A1E">
        <w:t>Thoroughly perform the configuration of Mid-Year and Year End Reviews testing successfully in Workday Performance and Development Sandbox and then move to Production.</w:t>
      </w:r>
    </w:p>
    <w:p w14:paraId="3A1D8CFF" w14:textId="77777777" w:rsidR="004C4A1E" w:rsidRPr="004C4A1E" w:rsidRDefault="004C4A1E">
      <w:pPr>
        <w:pStyle w:val="NoSpacing"/>
        <w:numPr>
          <w:ilvl w:val="0"/>
          <w:numId w:val="15"/>
        </w:numPr>
      </w:pPr>
      <w:r w:rsidRPr="004C4A1E">
        <w:t>Proficient at interrelating with businesses concerning their data needs and converting those needs into different BI artifacts including but not limited to flat files, BI reports, Excel reports and dashboards.</w:t>
      </w:r>
    </w:p>
    <w:p w14:paraId="1AB6E68F" w14:textId="77777777" w:rsidR="004C4A1E" w:rsidRPr="004C4A1E" w:rsidRDefault="004C4A1E">
      <w:pPr>
        <w:pStyle w:val="NoSpacing"/>
        <w:numPr>
          <w:ilvl w:val="0"/>
          <w:numId w:val="15"/>
        </w:numPr>
      </w:pPr>
      <w:r w:rsidRPr="004C4A1E">
        <w:t>Extensively work on creating and adjusting Salary plans, Hourly plans, Bonus Plans and Allowance plans, creating Compensation Grades to create a standard compensation range for a given job level or a job profile.</w:t>
      </w:r>
    </w:p>
    <w:p w14:paraId="75B7C035" w14:textId="77777777" w:rsidR="004C4A1E" w:rsidRPr="004C4A1E" w:rsidRDefault="004C4A1E">
      <w:pPr>
        <w:pStyle w:val="NoSpacing"/>
        <w:numPr>
          <w:ilvl w:val="0"/>
          <w:numId w:val="15"/>
        </w:numPr>
      </w:pPr>
      <w:r w:rsidRPr="004C4A1E">
        <w:t>Responsible for creating and testing new Advance and Matrix Reports, loading EIBs and Troubleshooting Outbound integrations for ADP Payroll, and involved in designing Reports from Relational and Multidimensional databases.</w:t>
      </w:r>
    </w:p>
    <w:p w14:paraId="25559D4D" w14:textId="77777777" w:rsidR="004C4A1E" w:rsidRPr="004C4A1E" w:rsidRDefault="004C4A1E">
      <w:pPr>
        <w:pStyle w:val="NoSpacing"/>
        <w:numPr>
          <w:ilvl w:val="0"/>
          <w:numId w:val="15"/>
        </w:numPr>
      </w:pPr>
      <w:r w:rsidRPr="004C4A1E">
        <w:t>Ability to collaborate with peers in both, business, and technical areas, with excellent Analytical, programming, problem-solving, communicational, and interpersonal skills.</w:t>
      </w:r>
    </w:p>
    <w:p w14:paraId="60806A1D" w14:textId="77777777" w:rsidR="004C4A1E" w:rsidRPr="004C4A1E" w:rsidRDefault="004C4A1E">
      <w:pPr>
        <w:pStyle w:val="NoSpacing"/>
        <w:numPr>
          <w:ilvl w:val="0"/>
          <w:numId w:val="15"/>
        </w:numPr>
      </w:pPr>
      <w:r w:rsidRPr="004C4A1E">
        <w:t>Strong computer skills and familiarity with Microsoft Office Suite.</w:t>
      </w:r>
    </w:p>
    <w:p w14:paraId="3973BDE4" w14:textId="77777777" w:rsidR="004C4A1E" w:rsidRPr="004C4A1E" w:rsidRDefault="004C4A1E">
      <w:pPr>
        <w:pStyle w:val="NoSpacing"/>
        <w:numPr>
          <w:ilvl w:val="0"/>
          <w:numId w:val="15"/>
        </w:numPr>
      </w:pPr>
      <w:r w:rsidRPr="004C4A1E">
        <w:t>Ability to handle multiple tasks simultaneously.</w:t>
      </w:r>
    </w:p>
    <w:p w14:paraId="2848A820" w14:textId="77777777" w:rsidR="004C4A1E" w:rsidRPr="004C4A1E" w:rsidRDefault="004C4A1E">
      <w:pPr>
        <w:pStyle w:val="NoSpacing"/>
        <w:numPr>
          <w:ilvl w:val="0"/>
          <w:numId w:val="15"/>
        </w:numPr>
      </w:pPr>
      <w:r w:rsidRPr="004C4A1E">
        <w:t>Ability to work independently or in a group setting on a broad variety of projects.</w:t>
      </w:r>
    </w:p>
    <w:p w14:paraId="0666945E" w14:textId="77777777" w:rsidR="004C4A1E" w:rsidRPr="004C4A1E" w:rsidRDefault="004C4A1E">
      <w:pPr>
        <w:pStyle w:val="NoSpacing"/>
        <w:numPr>
          <w:ilvl w:val="0"/>
          <w:numId w:val="15"/>
        </w:numPr>
      </w:pPr>
      <w:r w:rsidRPr="004C4A1E">
        <w:t>Strong organizational skills and communication skills.</w:t>
      </w:r>
    </w:p>
    <w:p w14:paraId="70597550" w14:textId="28568B3A" w:rsidR="004C4A1E" w:rsidRPr="004C4A1E" w:rsidRDefault="004C4A1E">
      <w:pPr>
        <w:pStyle w:val="NoSpacing"/>
        <w:numPr>
          <w:ilvl w:val="0"/>
          <w:numId w:val="15"/>
        </w:numPr>
      </w:pPr>
      <w:r w:rsidRPr="004C4A1E">
        <w:t>Good listening skills, alertness, analytic ability, problem-solving ability, sound judgment, initiative, creativity, and patience.</w:t>
      </w:r>
    </w:p>
    <w:p w14:paraId="195C7A95" w14:textId="77777777" w:rsidR="004C4A1E" w:rsidRDefault="004C4A1E" w:rsidP="00A47770">
      <w:pPr>
        <w:pStyle w:val="Title"/>
        <w:pBdr>
          <w:bottom w:val="single" w:sz="12" w:space="2" w:color="auto"/>
        </w:pBdr>
        <w:jc w:val="both"/>
        <w:rPr>
          <w:rFonts w:ascii="Calibri" w:hAnsi="Calibri" w:cs="Calibri"/>
          <w:caps/>
          <w:smallCaps w:val="0"/>
          <w:sz w:val="22"/>
          <w:szCs w:val="22"/>
        </w:rPr>
      </w:pPr>
    </w:p>
    <w:p w14:paraId="12550591" w14:textId="32F66F5B" w:rsidR="00A47770" w:rsidRPr="00A47770" w:rsidRDefault="00A47770" w:rsidP="00A47770">
      <w:pPr>
        <w:pStyle w:val="Title"/>
        <w:pBdr>
          <w:bottom w:val="single" w:sz="12" w:space="2" w:color="auto"/>
        </w:pBdr>
        <w:jc w:val="both"/>
        <w:rPr>
          <w:rFonts w:ascii="Calibri" w:hAnsi="Calibri" w:cs="Calibri"/>
          <w:caps/>
          <w:smallCaps w:val="0"/>
          <w:sz w:val="22"/>
          <w:szCs w:val="22"/>
        </w:rPr>
      </w:pPr>
      <w:r w:rsidRPr="00A47770">
        <w:rPr>
          <w:rFonts w:ascii="Calibri" w:hAnsi="Calibri" w:cs="Calibri"/>
          <w:caps/>
          <w:smallCaps w:val="0"/>
          <w:sz w:val="22"/>
          <w:szCs w:val="22"/>
        </w:rPr>
        <w:t>SKILLS</w:t>
      </w:r>
      <w:r>
        <w:rPr>
          <w:rFonts w:ascii="Calibri" w:hAnsi="Calibri" w:cs="Calibri"/>
          <w:caps/>
          <w:smallCaps w:val="0"/>
          <w:sz w:val="22"/>
          <w:szCs w:val="22"/>
        </w:rPr>
        <w:t>:</w:t>
      </w:r>
    </w:p>
    <w:p w14:paraId="14C5D504" w14:textId="77777777" w:rsidR="00A47770" w:rsidRPr="00A47770" w:rsidRDefault="00A47770" w:rsidP="00A47770">
      <w:pPr>
        <w:pStyle w:val="NoSpacing"/>
        <w:jc w:val="both"/>
        <w:rPr>
          <w:rFonts w:cs="Calibri"/>
          <w:sz w:val="10"/>
        </w:rPr>
      </w:pPr>
    </w:p>
    <w:p w14:paraId="578B42C1" w14:textId="7D251CAA" w:rsidR="004C4A1E" w:rsidRPr="004C4A1E" w:rsidRDefault="004C4A1E" w:rsidP="004C4A1E">
      <w:pPr>
        <w:pStyle w:val="NoSpacing"/>
      </w:pPr>
      <w:r w:rsidRPr="004C4A1E">
        <w:rPr>
          <w:b/>
          <w:bCs/>
        </w:rPr>
        <w:t>Workday HCM</w:t>
      </w:r>
      <w:r>
        <w:t xml:space="preserve">: </w:t>
      </w:r>
      <w:r w:rsidRPr="004C4A1E">
        <w:t>Workday v26 - v34, Staffing Models, Job Catalog, Recruiting, Business Process, Security Groups, Compensations, MSS (Manager Self Service), Time Tracking,</w:t>
      </w:r>
      <w:r>
        <w:t xml:space="preserve"> </w:t>
      </w:r>
      <w:r w:rsidRPr="004C4A1E">
        <w:t xml:space="preserve">ESS (Employee Self Service), Performance and development, report writing, Custom field, Onboarding, Testing, and Project Management. </w:t>
      </w:r>
    </w:p>
    <w:p w14:paraId="1B9F9820" w14:textId="77777777" w:rsidR="004C4A1E" w:rsidRPr="000F5EB5" w:rsidRDefault="004C4A1E" w:rsidP="00923615">
      <w:pPr>
        <w:pStyle w:val="NoSpacing"/>
        <w:jc w:val="both"/>
        <w:rPr>
          <w:rFonts w:cs="Calibri"/>
        </w:rPr>
      </w:pPr>
    </w:p>
    <w:p w14:paraId="071844FE" w14:textId="3A15B0E2" w:rsidR="000E0C93" w:rsidRPr="000F5EB5" w:rsidRDefault="003B169E" w:rsidP="000F5EB5">
      <w:pPr>
        <w:pStyle w:val="Title"/>
        <w:pBdr>
          <w:bottom w:val="single" w:sz="12" w:space="2" w:color="auto"/>
        </w:pBdr>
        <w:jc w:val="both"/>
        <w:rPr>
          <w:rFonts w:ascii="Calibri" w:hAnsi="Calibri" w:cs="Calibri"/>
          <w:caps/>
          <w:smallCaps w:val="0"/>
          <w:sz w:val="22"/>
          <w:szCs w:val="22"/>
        </w:rPr>
      </w:pPr>
      <w:r w:rsidRPr="000F5EB5">
        <w:rPr>
          <w:rFonts w:ascii="Calibri" w:hAnsi="Calibri" w:cs="Calibri"/>
          <w:caps/>
          <w:smallCaps w:val="0"/>
          <w:sz w:val="22"/>
          <w:szCs w:val="22"/>
        </w:rPr>
        <w:t>PROFESSIONAL</w:t>
      </w:r>
      <w:r w:rsidR="000E0C93" w:rsidRPr="000F5EB5">
        <w:rPr>
          <w:rFonts w:ascii="Calibri" w:hAnsi="Calibri" w:cs="Calibri"/>
          <w:caps/>
          <w:smallCaps w:val="0"/>
          <w:sz w:val="22"/>
          <w:szCs w:val="22"/>
        </w:rPr>
        <w:t xml:space="preserve"> Experience</w:t>
      </w:r>
      <w:r w:rsidR="001D2BA7" w:rsidRPr="000F5EB5">
        <w:rPr>
          <w:rFonts w:ascii="Calibri" w:hAnsi="Calibri" w:cs="Calibri"/>
          <w:caps/>
          <w:smallCaps w:val="0"/>
          <w:sz w:val="22"/>
          <w:szCs w:val="22"/>
        </w:rPr>
        <w:t>:</w:t>
      </w:r>
    </w:p>
    <w:p w14:paraId="15CEA687" w14:textId="77777777" w:rsidR="00847051" w:rsidRPr="00A7634B" w:rsidRDefault="00847051" w:rsidP="000F5EB5">
      <w:pPr>
        <w:pStyle w:val="NoSpacing"/>
        <w:jc w:val="both"/>
        <w:rPr>
          <w:rFonts w:cs="Calibri"/>
          <w:sz w:val="10"/>
        </w:rPr>
      </w:pPr>
    </w:p>
    <w:p w14:paraId="378C7813" w14:textId="4D66B9BC" w:rsidR="004C4A1E" w:rsidRPr="004C4A1E" w:rsidRDefault="004C4A1E" w:rsidP="004C4A1E">
      <w:pPr>
        <w:pStyle w:val="NoSpacing"/>
        <w:rPr>
          <w:b/>
          <w:bCs/>
        </w:rPr>
      </w:pPr>
      <w:r w:rsidRPr="004C4A1E">
        <w:rPr>
          <w:b/>
          <w:bCs/>
        </w:rPr>
        <w:t xml:space="preserve">PTC </w:t>
      </w:r>
      <w:r w:rsidRPr="004C4A1E">
        <w:rPr>
          <w:b/>
          <w:bCs/>
        </w:rPr>
        <w:t xml:space="preserve">Therapeutics, </w:t>
      </w:r>
      <w:r w:rsidRPr="004C4A1E">
        <w:rPr>
          <w:b/>
          <w:bCs/>
        </w:rPr>
        <w:t>Piscataway, NJ</w:t>
      </w:r>
      <w:r w:rsidRPr="004C4A1E">
        <w:rPr>
          <w:b/>
          <w:bCs/>
        </w:rPr>
        <w:tab/>
        <w:t xml:space="preserve">                                                          </w:t>
      </w:r>
      <w:r>
        <w:rPr>
          <w:b/>
          <w:bCs/>
        </w:rPr>
        <w:tab/>
      </w:r>
      <w:r>
        <w:rPr>
          <w:b/>
          <w:bCs/>
        </w:rPr>
        <w:tab/>
        <w:t xml:space="preserve">    </w:t>
      </w:r>
      <w:r w:rsidRPr="004C4A1E">
        <w:rPr>
          <w:b/>
          <w:bCs/>
        </w:rPr>
        <w:t>Sept 2023</w:t>
      </w:r>
      <w:r w:rsidRPr="004C4A1E">
        <w:rPr>
          <w:b/>
          <w:bCs/>
        </w:rPr>
        <w:t xml:space="preserve"> – </w:t>
      </w:r>
      <w:r w:rsidRPr="004C4A1E">
        <w:rPr>
          <w:b/>
          <w:bCs/>
        </w:rPr>
        <w:t>Current</w:t>
      </w:r>
    </w:p>
    <w:p w14:paraId="1EE0448D" w14:textId="77777777" w:rsidR="004C4A1E" w:rsidRPr="004C4A1E" w:rsidRDefault="004C4A1E" w:rsidP="004C4A1E">
      <w:pPr>
        <w:pStyle w:val="NoSpacing"/>
        <w:rPr>
          <w:b/>
          <w:bCs/>
        </w:rPr>
      </w:pPr>
      <w:r w:rsidRPr="004C4A1E">
        <w:rPr>
          <w:b/>
          <w:bCs/>
        </w:rPr>
        <w:t>Workday Reporting / HCM Analyst</w:t>
      </w:r>
    </w:p>
    <w:p w14:paraId="1CB2912B" w14:textId="77777777" w:rsidR="004C4A1E" w:rsidRPr="004C4A1E" w:rsidRDefault="004C4A1E" w:rsidP="004C4A1E">
      <w:pPr>
        <w:pStyle w:val="NoSpacing"/>
        <w:rPr>
          <w:sz w:val="10"/>
        </w:rPr>
      </w:pPr>
    </w:p>
    <w:p w14:paraId="0977DE17" w14:textId="77777777" w:rsidR="004C4A1E" w:rsidRPr="004C4A1E" w:rsidRDefault="004C4A1E">
      <w:pPr>
        <w:pStyle w:val="NoSpacing"/>
        <w:numPr>
          <w:ilvl w:val="0"/>
          <w:numId w:val="16"/>
        </w:numPr>
      </w:pPr>
      <w:r w:rsidRPr="004C4A1E">
        <w:lastRenderedPageBreak/>
        <w:t>Enhance Workday BPs to support ongoing business process changes.</w:t>
      </w:r>
    </w:p>
    <w:p w14:paraId="568FC610" w14:textId="77777777" w:rsidR="004C4A1E" w:rsidRPr="004C4A1E" w:rsidRDefault="004C4A1E">
      <w:pPr>
        <w:pStyle w:val="NoSpacing"/>
        <w:numPr>
          <w:ilvl w:val="0"/>
          <w:numId w:val="16"/>
        </w:numPr>
      </w:pPr>
      <w:r w:rsidRPr="004C4A1E">
        <w:t>Provide training for end users on system processes and procedures.</w:t>
      </w:r>
    </w:p>
    <w:p w14:paraId="64AE2602" w14:textId="77777777" w:rsidR="004C4A1E" w:rsidRPr="004C4A1E" w:rsidRDefault="004C4A1E">
      <w:pPr>
        <w:pStyle w:val="NoSpacing"/>
        <w:numPr>
          <w:ilvl w:val="0"/>
          <w:numId w:val="16"/>
        </w:numPr>
      </w:pPr>
      <w:r w:rsidRPr="004C4A1E">
        <w:t xml:space="preserve">Configuring the system to meet the requirements of all the Core HCM Setup Data, Compensation, Organization, Tenant Setup and Job Setup. </w:t>
      </w:r>
    </w:p>
    <w:p w14:paraId="07F4FE89" w14:textId="77777777" w:rsidR="004C4A1E" w:rsidRPr="004C4A1E" w:rsidRDefault="004C4A1E">
      <w:pPr>
        <w:pStyle w:val="NoSpacing"/>
        <w:numPr>
          <w:ilvl w:val="0"/>
          <w:numId w:val="16"/>
        </w:numPr>
      </w:pPr>
      <w:r w:rsidRPr="004C4A1E">
        <w:t>Work closely with HR Partners and Compensation Team for their Security, Compensation and Reporting needs on daily basis.</w:t>
      </w:r>
    </w:p>
    <w:p w14:paraId="5CD57F25" w14:textId="77777777" w:rsidR="004C4A1E" w:rsidRPr="004C4A1E" w:rsidRDefault="004C4A1E">
      <w:pPr>
        <w:pStyle w:val="NoSpacing"/>
        <w:numPr>
          <w:ilvl w:val="0"/>
          <w:numId w:val="16"/>
        </w:numPr>
      </w:pPr>
      <w:r w:rsidRPr="004C4A1E">
        <w:t>Load several EIBs such as Request Compensation Change, Close Job Requisition, Create Position, Edit Workday Account, Mass Enroll, Hire, One Time Payment.</w:t>
      </w:r>
    </w:p>
    <w:p w14:paraId="057BA32F" w14:textId="77777777" w:rsidR="004C4A1E" w:rsidRPr="004C4A1E" w:rsidRDefault="004C4A1E">
      <w:pPr>
        <w:pStyle w:val="NoSpacing"/>
        <w:numPr>
          <w:ilvl w:val="0"/>
          <w:numId w:val="16"/>
        </w:numPr>
      </w:pPr>
      <w:r w:rsidRPr="004C4A1E">
        <w:t>Configure Job Profiles, Compensation Grades and Grade Profiles, Compensation Plans, Compensation Eligibility Rules, and tie them together in Compensation Package.</w:t>
      </w:r>
    </w:p>
    <w:p w14:paraId="732FF566" w14:textId="77777777" w:rsidR="004C4A1E" w:rsidRPr="004C4A1E" w:rsidRDefault="004C4A1E">
      <w:pPr>
        <w:pStyle w:val="NoSpacing"/>
        <w:numPr>
          <w:ilvl w:val="0"/>
          <w:numId w:val="16"/>
        </w:numPr>
      </w:pPr>
      <w:r w:rsidRPr="004C4A1E">
        <w:t>Worked on Compensation Components and created compensation eligibility rules based on management levels, job profile, and job family.</w:t>
      </w:r>
    </w:p>
    <w:p w14:paraId="11E63428" w14:textId="77777777" w:rsidR="004C4A1E" w:rsidRPr="004C4A1E" w:rsidRDefault="004C4A1E">
      <w:pPr>
        <w:pStyle w:val="NoSpacing"/>
        <w:numPr>
          <w:ilvl w:val="0"/>
          <w:numId w:val="16"/>
        </w:numPr>
      </w:pPr>
      <w:r w:rsidRPr="004C4A1E">
        <w:t>Worked on Compensation Packages to group together the compensation guidelines and compensation plans that could be assigned to an employee all at once.</w:t>
      </w:r>
    </w:p>
    <w:p w14:paraId="476B9DCD" w14:textId="77777777" w:rsidR="004C4A1E" w:rsidRPr="004C4A1E" w:rsidRDefault="004C4A1E">
      <w:pPr>
        <w:pStyle w:val="NoSpacing"/>
        <w:numPr>
          <w:ilvl w:val="0"/>
          <w:numId w:val="16"/>
        </w:numPr>
      </w:pPr>
      <w:r w:rsidRPr="004C4A1E">
        <w:t>Provide support for Affirmative Action Plan reporting including monthly and/or ad hoc reports as well as conducting data analyses as required.</w:t>
      </w:r>
    </w:p>
    <w:p w14:paraId="06918EF4" w14:textId="77777777" w:rsidR="004C4A1E" w:rsidRPr="004C4A1E" w:rsidRDefault="004C4A1E">
      <w:pPr>
        <w:pStyle w:val="NoSpacing"/>
        <w:numPr>
          <w:ilvl w:val="0"/>
          <w:numId w:val="16"/>
        </w:numPr>
      </w:pPr>
      <w:r w:rsidRPr="004C4A1E">
        <w:t>Utilized multiple Standard Reports (Workday delivered) and built several Advanced, Matrix, Composite and Trending Reports. Experience in Workday Calculated Fields</w:t>
      </w:r>
    </w:p>
    <w:p w14:paraId="1925D313" w14:textId="77777777" w:rsidR="004C4A1E" w:rsidRPr="004C4A1E" w:rsidRDefault="004C4A1E" w:rsidP="004C4A1E">
      <w:pPr>
        <w:pStyle w:val="NoSpacing"/>
      </w:pPr>
    </w:p>
    <w:p w14:paraId="5B1F4EBA" w14:textId="586138F9" w:rsidR="004C4A1E" w:rsidRPr="004C4A1E" w:rsidRDefault="004C4A1E" w:rsidP="004C4A1E">
      <w:pPr>
        <w:pStyle w:val="NoSpacing"/>
        <w:rPr>
          <w:b/>
          <w:bCs/>
        </w:rPr>
      </w:pPr>
      <w:r w:rsidRPr="004C4A1E">
        <w:rPr>
          <w:b/>
          <w:bCs/>
        </w:rPr>
        <w:t>Verizon</w:t>
      </w:r>
      <w:r>
        <w:rPr>
          <w:b/>
          <w:bCs/>
        </w:rPr>
        <w:t xml:space="preserve">, </w:t>
      </w:r>
      <w:r w:rsidRPr="004C4A1E">
        <w:rPr>
          <w:b/>
          <w:bCs/>
        </w:rPr>
        <w:t>Basking Ridge, NJ</w:t>
      </w:r>
      <w:r w:rsidRPr="004C4A1E">
        <w:rPr>
          <w:b/>
          <w:bCs/>
        </w:rPr>
        <w:tab/>
        <w:t xml:space="preserve">                                                                    </w:t>
      </w:r>
      <w:r>
        <w:rPr>
          <w:b/>
          <w:bCs/>
        </w:rPr>
        <w:tab/>
      </w:r>
      <w:r>
        <w:rPr>
          <w:b/>
          <w:bCs/>
        </w:rPr>
        <w:tab/>
      </w:r>
      <w:r>
        <w:rPr>
          <w:b/>
          <w:bCs/>
        </w:rPr>
        <w:tab/>
        <w:t xml:space="preserve">  </w:t>
      </w:r>
      <w:r w:rsidRPr="004C4A1E">
        <w:rPr>
          <w:b/>
          <w:bCs/>
        </w:rPr>
        <w:t>Jan 2021 – Sept 2023</w:t>
      </w:r>
    </w:p>
    <w:p w14:paraId="5F067B20" w14:textId="77777777" w:rsidR="004C4A1E" w:rsidRPr="004C4A1E" w:rsidRDefault="004C4A1E" w:rsidP="004C4A1E">
      <w:pPr>
        <w:pStyle w:val="NoSpacing"/>
        <w:rPr>
          <w:b/>
          <w:bCs/>
        </w:rPr>
      </w:pPr>
      <w:r w:rsidRPr="004C4A1E">
        <w:rPr>
          <w:b/>
          <w:bCs/>
        </w:rPr>
        <w:t>Workday Recruiting / HCM Analyst</w:t>
      </w:r>
    </w:p>
    <w:p w14:paraId="16AE5E82" w14:textId="77777777" w:rsidR="004C4A1E" w:rsidRPr="004C4A1E" w:rsidRDefault="004C4A1E" w:rsidP="004C4A1E">
      <w:pPr>
        <w:pStyle w:val="NoSpacing"/>
        <w:rPr>
          <w:sz w:val="10"/>
        </w:rPr>
      </w:pPr>
    </w:p>
    <w:p w14:paraId="3A6C5993" w14:textId="77777777" w:rsidR="004C4A1E" w:rsidRPr="004C4A1E" w:rsidRDefault="004C4A1E">
      <w:pPr>
        <w:pStyle w:val="NoSpacing"/>
        <w:numPr>
          <w:ilvl w:val="0"/>
          <w:numId w:val="17"/>
        </w:numPr>
      </w:pPr>
      <w:r w:rsidRPr="004C4A1E">
        <w:t>Monitor HCM business process for Workday for modules of recruiting, onboarding, absence, time and attendance, benefits, compensation, and talent functionality in partnership with functional experts.</w:t>
      </w:r>
    </w:p>
    <w:p w14:paraId="69B526A7" w14:textId="77777777" w:rsidR="004C4A1E" w:rsidRPr="004C4A1E" w:rsidRDefault="004C4A1E">
      <w:pPr>
        <w:pStyle w:val="NoSpacing"/>
        <w:numPr>
          <w:ilvl w:val="0"/>
          <w:numId w:val="17"/>
        </w:numPr>
      </w:pPr>
      <w:r w:rsidRPr="004C4A1E">
        <w:t xml:space="preserve">Maintain Workday Financial business processes Create Project and Customer invoice events. </w:t>
      </w:r>
    </w:p>
    <w:p w14:paraId="6598D518" w14:textId="77777777" w:rsidR="004C4A1E" w:rsidRPr="004C4A1E" w:rsidRDefault="004C4A1E">
      <w:pPr>
        <w:pStyle w:val="NoSpacing"/>
        <w:numPr>
          <w:ilvl w:val="0"/>
          <w:numId w:val="17"/>
        </w:numPr>
      </w:pPr>
      <w:r w:rsidRPr="004C4A1E">
        <w:t>Creating and loading EIBs submit projects, submit project hierarchy, and assign roles for Workday Financial.</w:t>
      </w:r>
    </w:p>
    <w:p w14:paraId="3333E04C" w14:textId="77777777" w:rsidR="004C4A1E" w:rsidRPr="004C4A1E" w:rsidRDefault="004C4A1E">
      <w:pPr>
        <w:pStyle w:val="NoSpacing"/>
        <w:numPr>
          <w:ilvl w:val="0"/>
          <w:numId w:val="17"/>
        </w:numPr>
      </w:pPr>
      <w:r w:rsidRPr="004C4A1E">
        <w:t>Tested and configured new enhancements for Workday Financials, such as Ledger fields and Journal sequence generator rule configurations.</w:t>
      </w:r>
    </w:p>
    <w:p w14:paraId="683090A2" w14:textId="77777777" w:rsidR="004C4A1E" w:rsidRPr="004C4A1E" w:rsidRDefault="004C4A1E">
      <w:pPr>
        <w:pStyle w:val="NoSpacing"/>
        <w:numPr>
          <w:ilvl w:val="0"/>
          <w:numId w:val="17"/>
        </w:numPr>
      </w:pPr>
      <w:r w:rsidRPr="004C4A1E">
        <w:t>Creating and editing job requisitions and positions. Posting them on internal and external career sites.</w:t>
      </w:r>
    </w:p>
    <w:p w14:paraId="2A298C91" w14:textId="77777777" w:rsidR="004C4A1E" w:rsidRPr="004C4A1E" w:rsidRDefault="004C4A1E">
      <w:pPr>
        <w:pStyle w:val="NoSpacing"/>
        <w:numPr>
          <w:ilvl w:val="0"/>
          <w:numId w:val="17"/>
        </w:numPr>
      </w:pPr>
      <w:r w:rsidRPr="004C4A1E">
        <w:t xml:space="preserve">Monitor and maintain business processes for Job applications, Offers, and ready-to-hire. </w:t>
      </w:r>
    </w:p>
    <w:p w14:paraId="170257DE" w14:textId="77777777" w:rsidR="004C4A1E" w:rsidRPr="004C4A1E" w:rsidRDefault="004C4A1E">
      <w:pPr>
        <w:pStyle w:val="NoSpacing"/>
        <w:numPr>
          <w:ilvl w:val="0"/>
          <w:numId w:val="17"/>
        </w:numPr>
      </w:pPr>
      <w:r w:rsidRPr="004C4A1E">
        <w:t>Maintained the record of the offer letters and added calculated fields to limit the use of certain words based on different locations.</w:t>
      </w:r>
    </w:p>
    <w:p w14:paraId="4FF1942C" w14:textId="77777777" w:rsidR="004C4A1E" w:rsidRPr="004C4A1E" w:rsidRDefault="004C4A1E">
      <w:pPr>
        <w:pStyle w:val="NoSpacing"/>
        <w:numPr>
          <w:ilvl w:val="0"/>
          <w:numId w:val="17"/>
        </w:numPr>
      </w:pPr>
      <w:r w:rsidRPr="004C4A1E">
        <w:t xml:space="preserve">UAT testing pre and post-implementation of the recruiting module. </w:t>
      </w:r>
    </w:p>
    <w:p w14:paraId="01CE427E" w14:textId="77777777" w:rsidR="004C4A1E" w:rsidRPr="004C4A1E" w:rsidRDefault="004C4A1E">
      <w:pPr>
        <w:pStyle w:val="NoSpacing"/>
        <w:numPr>
          <w:ilvl w:val="0"/>
          <w:numId w:val="17"/>
        </w:numPr>
      </w:pPr>
      <w:r w:rsidRPr="004C4A1E">
        <w:t xml:space="preserve">Scheduled recruiting reports to be delivered regularly to both admins and business partners. These reports provide key information to aid in decision-making. </w:t>
      </w:r>
    </w:p>
    <w:p w14:paraId="60D97B77" w14:textId="77777777" w:rsidR="004C4A1E" w:rsidRPr="004C4A1E" w:rsidRDefault="004C4A1E">
      <w:pPr>
        <w:pStyle w:val="NoSpacing"/>
        <w:numPr>
          <w:ilvl w:val="0"/>
          <w:numId w:val="17"/>
        </w:numPr>
      </w:pPr>
      <w:r w:rsidRPr="004C4A1E">
        <w:t xml:space="preserve">Pre and post-implementation test scenarios for talent acquisition. </w:t>
      </w:r>
    </w:p>
    <w:p w14:paraId="12627E12" w14:textId="77777777" w:rsidR="004C4A1E" w:rsidRPr="004C4A1E" w:rsidRDefault="004C4A1E">
      <w:pPr>
        <w:pStyle w:val="NoSpacing"/>
        <w:numPr>
          <w:ilvl w:val="0"/>
          <w:numId w:val="17"/>
        </w:numPr>
      </w:pPr>
      <w:r w:rsidRPr="004C4A1E">
        <w:t xml:space="preserve">Test and maintain integrations between workday and other systems using EIBs. </w:t>
      </w:r>
    </w:p>
    <w:p w14:paraId="678B29FD" w14:textId="77777777" w:rsidR="004C4A1E" w:rsidRPr="004C4A1E" w:rsidRDefault="004C4A1E">
      <w:pPr>
        <w:pStyle w:val="NoSpacing"/>
        <w:numPr>
          <w:ilvl w:val="0"/>
          <w:numId w:val="17"/>
        </w:numPr>
      </w:pPr>
      <w:r w:rsidRPr="004C4A1E">
        <w:t xml:space="preserve">Worked with multiple vendors to implement a project end-to-end based on the given requirements. Some of those vendors are In Moment (Employee survey), OC Tanner (rewards and recognition program), In Stride (workforce education program), etc. </w:t>
      </w:r>
    </w:p>
    <w:p w14:paraId="60D6CA9D" w14:textId="77777777" w:rsidR="004C4A1E" w:rsidRPr="004C4A1E" w:rsidRDefault="004C4A1E">
      <w:pPr>
        <w:pStyle w:val="NoSpacing"/>
        <w:numPr>
          <w:ilvl w:val="0"/>
          <w:numId w:val="17"/>
        </w:numPr>
      </w:pPr>
      <w:r w:rsidRPr="004C4A1E">
        <w:t>Utilized my knowledge of Workday HR and Payroll processes and systems including HCM Core, Payroll, Talent, Recruiting, Absence, Time Tracking, Benefits, Compensation, and Performance to collaborate with IT, HR, and Payroll Partners for the identification and resolution of issues, evaluation of potential system enhancements, upgrades, and/or system conversions.</w:t>
      </w:r>
    </w:p>
    <w:p w14:paraId="2B27E4F8" w14:textId="77777777" w:rsidR="004C4A1E" w:rsidRPr="004C4A1E" w:rsidRDefault="004C4A1E">
      <w:pPr>
        <w:pStyle w:val="NoSpacing"/>
        <w:numPr>
          <w:ilvl w:val="0"/>
          <w:numId w:val="17"/>
        </w:numPr>
      </w:pPr>
      <w:r w:rsidRPr="004C4A1E">
        <w:t xml:space="preserve">Configured and maintained the HRIS Workday system. </w:t>
      </w:r>
    </w:p>
    <w:p w14:paraId="3487C234" w14:textId="77777777" w:rsidR="004C4A1E" w:rsidRPr="004C4A1E" w:rsidRDefault="004C4A1E">
      <w:pPr>
        <w:pStyle w:val="NoSpacing"/>
        <w:numPr>
          <w:ilvl w:val="0"/>
          <w:numId w:val="17"/>
        </w:numPr>
      </w:pPr>
      <w:r w:rsidRPr="004C4A1E">
        <w:t>Worked on Dashboard and analytics based on the requirements. Created a dashboard for executives to help them see the overall company turnover. Used some complex reporting like matrix, indexed, advanced, etc.</w:t>
      </w:r>
    </w:p>
    <w:p w14:paraId="57322300" w14:textId="77777777" w:rsidR="004C4A1E" w:rsidRPr="004C4A1E" w:rsidRDefault="004C4A1E">
      <w:pPr>
        <w:pStyle w:val="NoSpacing"/>
        <w:numPr>
          <w:ilvl w:val="0"/>
          <w:numId w:val="17"/>
        </w:numPr>
      </w:pPr>
      <w:r w:rsidRPr="004C4A1E">
        <w:t xml:space="preserve">Estimate level of effort, gather requirements, design solutions, and configure enhancements for integration projects. </w:t>
      </w:r>
    </w:p>
    <w:p w14:paraId="3975963C" w14:textId="77777777" w:rsidR="004C4A1E" w:rsidRPr="004C4A1E" w:rsidRDefault="004C4A1E">
      <w:pPr>
        <w:pStyle w:val="NoSpacing"/>
        <w:numPr>
          <w:ilvl w:val="0"/>
          <w:numId w:val="17"/>
        </w:numPr>
      </w:pPr>
      <w:r w:rsidRPr="004C4A1E">
        <w:lastRenderedPageBreak/>
        <w:t xml:space="preserve">Modify Workday workflows, functions, and user access as needed. </w:t>
      </w:r>
    </w:p>
    <w:p w14:paraId="6F115077" w14:textId="77777777" w:rsidR="004C4A1E" w:rsidRPr="004C4A1E" w:rsidRDefault="004C4A1E">
      <w:pPr>
        <w:pStyle w:val="NoSpacing"/>
        <w:numPr>
          <w:ilvl w:val="0"/>
          <w:numId w:val="17"/>
        </w:numPr>
      </w:pPr>
      <w:r w:rsidRPr="004C4A1E">
        <w:t xml:space="preserve">Support end users of Workday Platform, change order process and documentation. </w:t>
      </w:r>
    </w:p>
    <w:p w14:paraId="0648C8D0" w14:textId="77777777" w:rsidR="004C4A1E" w:rsidRPr="004C4A1E" w:rsidRDefault="004C4A1E">
      <w:pPr>
        <w:pStyle w:val="NoSpacing"/>
        <w:numPr>
          <w:ilvl w:val="0"/>
          <w:numId w:val="17"/>
        </w:numPr>
      </w:pPr>
      <w:r w:rsidRPr="004C4A1E">
        <w:t xml:space="preserve">Perform testing and update configurations for Workday upgrades and releases. </w:t>
      </w:r>
    </w:p>
    <w:p w14:paraId="314C967A" w14:textId="77777777" w:rsidR="004C4A1E" w:rsidRPr="004C4A1E" w:rsidRDefault="004C4A1E">
      <w:pPr>
        <w:pStyle w:val="NoSpacing"/>
        <w:numPr>
          <w:ilvl w:val="0"/>
          <w:numId w:val="17"/>
        </w:numPr>
      </w:pPr>
      <w:r w:rsidRPr="004C4A1E">
        <w:t>Supporting and/or driving Workday feature-specific implementations and utilizing experience with technical offerings (EIB/Core Connectors/Integrations) where appropriate.</w:t>
      </w:r>
    </w:p>
    <w:p w14:paraId="623581A9" w14:textId="77777777" w:rsidR="004C4A1E" w:rsidRPr="004C4A1E" w:rsidRDefault="004C4A1E">
      <w:pPr>
        <w:pStyle w:val="NoSpacing"/>
        <w:numPr>
          <w:ilvl w:val="0"/>
          <w:numId w:val="17"/>
        </w:numPr>
      </w:pPr>
      <w:r w:rsidRPr="004C4A1E">
        <w:t xml:space="preserve">Implementing Workday Financials to replace AFRS (Agency Financial Reporting System) </w:t>
      </w:r>
    </w:p>
    <w:p w14:paraId="39BC2B34" w14:textId="77777777" w:rsidR="004C4A1E" w:rsidRPr="004C4A1E" w:rsidRDefault="004C4A1E">
      <w:pPr>
        <w:pStyle w:val="NoSpacing"/>
        <w:numPr>
          <w:ilvl w:val="0"/>
          <w:numId w:val="17"/>
        </w:numPr>
      </w:pPr>
      <w:r w:rsidRPr="004C4A1E">
        <w:t>Understand the existing AFRS application/integrations to support the conversion to Workday Supporting existing DOC employees with training, development, and support for the Workday transition.</w:t>
      </w:r>
    </w:p>
    <w:p w14:paraId="02D23892" w14:textId="7B6877A7" w:rsidR="004C4A1E" w:rsidRPr="004C4A1E" w:rsidRDefault="004C4A1E">
      <w:pPr>
        <w:pStyle w:val="NoSpacing"/>
        <w:numPr>
          <w:ilvl w:val="0"/>
          <w:numId w:val="17"/>
        </w:numPr>
      </w:pPr>
      <w:r w:rsidRPr="004C4A1E">
        <w:t>Supporting the data conversion of Microsoft Dynamics GP to MicrosoftD365•Improvingand modernizing Doc’s ERP/HCM reporting processes</w:t>
      </w:r>
    </w:p>
    <w:p w14:paraId="55D0E1E0" w14:textId="77777777" w:rsidR="004C4A1E" w:rsidRPr="004C4A1E" w:rsidRDefault="004C4A1E">
      <w:pPr>
        <w:pStyle w:val="NoSpacing"/>
        <w:numPr>
          <w:ilvl w:val="0"/>
          <w:numId w:val="17"/>
        </w:numPr>
      </w:pPr>
      <w:r w:rsidRPr="004C4A1E">
        <w:t xml:space="preserve">Serve as technical point of contact ensuring data integrity, maintenance, system modifications, report writing, document maintenance, system audits, troubleshooting tenant configurations and integrations, and making recommendations for process changes. </w:t>
      </w:r>
    </w:p>
    <w:p w14:paraId="497627FE" w14:textId="77777777" w:rsidR="004C4A1E" w:rsidRPr="004C4A1E" w:rsidRDefault="004C4A1E">
      <w:pPr>
        <w:pStyle w:val="NoSpacing"/>
        <w:numPr>
          <w:ilvl w:val="0"/>
          <w:numId w:val="17"/>
        </w:numPr>
      </w:pPr>
      <w:r w:rsidRPr="004C4A1E">
        <w:t xml:space="preserve">Perform report-writing function and prepare regularly scheduled reports and ad-hoc reporting. </w:t>
      </w:r>
    </w:p>
    <w:p w14:paraId="54E90F0B" w14:textId="77777777" w:rsidR="004C4A1E" w:rsidRPr="004C4A1E" w:rsidRDefault="004C4A1E">
      <w:pPr>
        <w:pStyle w:val="NoSpacing"/>
        <w:numPr>
          <w:ilvl w:val="0"/>
          <w:numId w:val="17"/>
        </w:numPr>
      </w:pPr>
      <w:r w:rsidRPr="004C4A1E">
        <w:t xml:space="preserve">Perform analysis into the root cause of problems and resolve as appropriate. </w:t>
      </w:r>
    </w:p>
    <w:p w14:paraId="0BF2F5B0" w14:textId="77777777" w:rsidR="004C4A1E" w:rsidRPr="004C4A1E" w:rsidRDefault="004C4A1E">
      <w:pPr>
        <w:pStyle w:val="NoSpacing"/>
        <w:numPr>
          <w:ilvl w:val="0"/>
          <w:numId w:val="17"/>
        </w:numPr>
      </w:pPr>
      <w:r w:rsidRPr="004C4A1E">
        <w:t xml:space="preserve">Analyze and troubleshoot reports and spreadsheets to build data files that require data manipulation and validation for mass data loads via EIB. </w:t>
      </w:r>
    </w:p>
    <w:p w14:paraId="02C80881" w14:textId="77777777" w:rsidR="004C4A1E" w:rsidRPr="004C4A1E" w:rsidRDefault="004C4A1E">
      <w:pPr>
        <w:pStyle w:val="NoSpacing"/>
        <w:numPr>
          <w:ilvl w:val="0"/>
          <w:numId w:val="17"/>
        </w:numPr>
      </w:pPr>
      <w:r w:rsidRPr="004C4A1E">
        <w:t>Identify patterns and anomalies in data to spot potential data integrity issues.</w:t>
      </w:r>
    </w:p>
    <w:p w14:paraId="4EFAECBE" w14:textId="77777777" w:rsidR="004C4A1E" w:rsidRPr="004C4A1E" w:rsidRDefault="004C4A1E" w:rsidP="004C4A1E">
      <w:pPr>
        <w:pStyle w:val="NoSpacing"/>
      </w:pPr>
      <w:r w:rsidRPr="004C4A1E">
        <w:tab/>
      </w:r>
      <w:r w:rsidRPr="004C4A1E">
        <w:tab/>
      </w:r>
      <w:r w:rsidRPr="004C4A1E">
        <w:tab/>
      </w:r>
    </w:p>
    <w:p w14:paraId="0B59117E" w14:textId="081FA3C9" w:rsidR="004C4A1E" w:rsidRPr="004C4A1E" w:rsidRDefault="004C4A1E" w:rsidP="004C4A1E">
      <w:pPr>
        <w:pStyle w:val="NoSpacing"/>
        <w:rPr>
          <w:b/>
          <w:bCs/>
        </w:rPr>
      </w:pPr>
      <w:r w:rsidRPr="004C4A1E">
        <w:rPr>
          <w:b/>
          <w:bCs/>
        </w:rPr>
        <w:t>AAA Mid-Atlantic Insurance Co</w:t>
      </w:r>
      <w:r>
        <w:rPr>
          <w:b/>
          <w:bCs/>
        </w:rPr>
        <w:t xml:space="preserve">., </w:t>
      </w:r>
      <w:r w:rsidRPr="004C4A1E">
        <w:rPr>
          <w:b/>
          <w:bCs/>
        </w:rPr>
        <w:t>Newark, DE</w:t>
      </w:r>
      <w:r w:rsidRPr="004C4A1E">
        <w:rPr>
          <w:b/>
          <w:bCs/>
        </w:rPr>
        <w:tab/>
      </w:r>
      <w:r w:rsidRPr="004C4A1E">
        <w:rPr>
          <w:b/>
          <w:bCs/>
        </w:rPr>
        <w:tab/>
      </w:r>
      <w:r w:rsidRPr="004C4A1E">
        <w:rPr>
          <w:b/>
          <w:bCs/>
        </w:rPr>
        <w:tab/>
      </w:r>
      <w:r w:rsidRPr="004C4A1E">
        <w:rPr>
          <w:b/>
          <w:bCs/>
        </w:rPr>
        <w:tab/>
        <w:t xml:space="preserve">          </w:t>
      </w:r>
      <w:r>
        <w:rPr>
          <w:b/>
          <w:bCs/>
        </w:rPr>
        <w:tab/>
        <w:t xml:space="preserve">  </w:t>
      </w:r>
      <w:r>
        <w:rPr>
          <w:b/>
          <w:bCs/>
        </w:rPr>
        <w:tab/>
        <w:t xml:space="preserve"> </w:t>
      </w:r>
      <w:r w:rsidRPr="004C4A1E">
        <w:rPr>
          <w:b/>
          <w:bCs/>
        </w:rPr>
        <w:t>April 2018 – Jan 2021</w:t>
      </w:r>
    </w:p>
    <w:p w14:paraId="7300B86E" w14:textId="77777777" w:rsidR="004C4A1E" w:rsidRPr="004C4A1E" w:rsidRDefault="004C4A1E" w:rsidP="004C4A1E">
      <w:pPr>
        <w:pStyle w:val="NoSpacing"/>
        <w:rPr>
          <w:b/>
          <w:bCs/>
        </w:rPr>
      </w:pPr>
      <w:r w:rsidRPr="004C4A1E">
        <w:rPr>
          <w:b/>
          <w:bCs/>
        </w:rPr>
        <w:t>Workday HCM Analyst</w:t>
      </w:r>
      <w:r w:rsidRPr="004C4A1E">
        <w:rPr>
          <w:b/>
          <w:bCs/>
        </w:rPr>
        <w:tab/>
        <w:t xml:space="preserve">                                                </w:t>
      </w:r>
      <w:r w:rsidRPr="004C4A1E">
        <w:rPr>
          <w:b/>
          <w:bCs/>
        </w:rPr>
        <w:tab/>
      </w:r>
    </w:p>
    <w:p w14:paraId="304FA48F" w14:textId="77777777" w:rsidR="004C4A1E" w:rsidRPr="004C4A1E" w:rsidRDefault="004C4A1E" w:rsidP="004C4A1E">
      <w:pPr>
        <w:pStyle w:val="NoSpacing"/>
        <w:rPr>
          <w:sz w:val="10"/>
        </w:rPr>
      </w:pPr>
    </w:p>
    <w:p w14:paraId="7DB053DC" w14:textId="40DB18B5" w:rsidR="004C4A1E" w:rsidRPr="004C4A1E" w:rsidRDefault="004C4A1E">
      <w:pPr>
        <w:pStyle w:val="NoSpacing"/>
        <w:numPr>
          <w:ilvl w:val="0"/>
          <w:numId w:val="18"/>
        </w:numPr>
      </w:pPr>
      <w:r w:rsidRPr="004C4A1E">
        <w:t>As a member of Workday Support Team, I manage day to day requests and issues in Business Processes, Cost Centers, Security Groups, Supervisory Organizations, Compensation Plans/Grades, Salary Changes, One Time Payments, Job Profiles, Custom Reports, and Adjusting Time Off</w:t>
      </w:r>
    </w:p>
    <w:p w14:paraId="708E2185" w14:textId="77777777" w:rsidR="004C4A1E" w:rsidRPr="004C4A1E" w:rsidRDefault="004C4A1E">
      <w:pPr>
        <w:pStyle w:val="NoSpacing"/>
        <w:numPr>
          <w:ilvl w:val="0"/>
          <w:numId w:val="18"/>
        </w:numPr>
      </w:pPr>
      <w:r w:rsidRPr="004C4A1E">
        <w:t>Create and maintain Org Structure such as Supervisory Organizations, Custom Organizations, Region Hierarchies, Cost Centers, Cost Center Hierarchies, Locations and Location Hierarchies</w:t>
      </w:r>
    </w:p>
    <w:p w14:paraId="17A8DC3C" w14:textId="77777777" w:rsidR="004C4A1E" w:rsidRPr="004C4A1E" w:rsidRDefault="004C4A1E">
      <w:pPr>
        <w:pStyle w:val="NoSpacing"/>
        <w:numPr>
          <w:ilvl w:val="0"/>
          <w:numId w:val="18"/>
        </w:numPr>
      </w:pPr>
      <w:r w:rsidRPr="004C4A1E">
        <w:t>Responsible for creating and testing new Advance and Matrix Reports, loading EIBs and Reporting issues to concerned parties on Outbound integrations for ADP Payroll.</w:t>
      </w:r>
    </w:p>
    <w:p w14:paraId="4415B972" w14:textId="77777777" w:rsidR="004C4A1E" w:rsidRPr="004C4A1E" w:rsidRDefault="004C4A1E">
      <w:pPr>
        <w:pStyle w:val="NoSpacing"/>
        <w:numPr>
          <w:ilvl w:val="0"/>
          <w:numId w:val="18"/>
        </w:numPr>
      </w:pPr>
      <w:r w:rsidRPr="004C4A1E">
        <w:t xml:space="preserve">Configured and tested Mid-Year and Year End Reviews successfully in Workday Performance and Development in Sandbox and then moved to Production. </w:t>
      </w:r>
    </w:p>
    <w:p w14:paraId="1078277A" w14:textId="77777777" w:rsidR="004C4A1E" w:rsidRPr="004C4A1E" w:rsidRDefault="004C4A1E">
      <w:pPr>
        <w:pStyle w:val="NoSpacing"/>
        <w:numPr>
          <w:ilvl w:val="0"/>
          <w:numId w:val="18"/>
        </w:numPr>
      </w:pPr>
      <w:r w:rsidRPr="004C4A1E">
        <w:t>Experienced in Business Process and Security configuration as well as scheduling reports</w:t>
      </w:r>
    </w:p>
    <w:p w14:paraId="6C8F3DB9" w14:textId="77777777" w:rsidR="004C4A1E" w:rsidRPr="004C4A1E" w:rsidRDefault="004C4A1E">
      <w:pPr>
        <w:pStyle w:val="NoSpacing"/>
        <w:numPr>
          <w:ilvl w:val="0"/>
          <w:numId w:val="18"/>
        </w:numPr>
      </w:pPr>
      <w:r w:rsidRPr="004C4A1E">
        <w:t>Created role based, job based, integration system, intersection, manager/compensation level, location membership and manage custom domains.</w:t>
      </w:r>
    </w:p>
    <w:p w14:paraId="4E3FCA35" w14:textId="77777777" w:rsidR="004C4A1E" w:rsidRPr="004C4A1E" w:rsidRDefault="004C4A1E">
      <w:pPr>
        <w:pStyle w:val="NoSpacing"/>
        <w:numPr>
          <w:ilvl w:val="0"/>
          <w:numId w:val="18"/>
        </w:numPr>
      </w:pPr>
      <w:r w:rsidRPr="004C4A1E">
        <w:t>Worked on Compensation Components and created compensation eligibility rules based on management levels, job profile, and job family.</w:t>
      </w:r>
    </w:p>
    <w:p w14:paraId="003D3198" w14:textId="77777777" w:rsidR="004C4A1E" w:rsidRPr="004C4A1E" w:rsidRDefault="004C4A1E">
      <w:pPr>
        <w:pStyle w:val="NoSpacing"/>
        <w:numPr>
          <w:ilvl w:val="0"/>
          <w:numId w:val="18"/>
        </w:numPr>
      </w:pPr>
      <w:r w:rsidRPr="004C4A1E">
        <w:t>Worked on creating and adjusting Salary plans, Hourly plans, Bonus Plans and Allowance plans.</w:t>
      </w:r>
    </w:p>
    <w:p w14:paraId="46A43BA2" w14:textId="77777777" w:rsidR="004C4A1E" w:rsidRPr="004C4A1E" w:rsidRDefault="004C4A1E">
      <w:pPr>
        <w:pStyle w:val="NoSpacing"/>
        <w:numPr>
          <w:ilvl w:val="0"/>
          <w:numId w:val="18"/>
        </w:numPr>
      </w:pPr>
      <w:r w:rsidRPr="004C4A1E">
        <w:t xml:space="preserve">Created Compensation Grades to create a standard compensation range for a given job level or a job profile. </w:t>
      </w:r>
    </w:p>
    <w:p w14:paraId="25907E29" w14:textId="77777777" w:rsidR="004C4A1E" w:rsidRPr="004C4A1E" w:rsidRDefault="004C4A1E">
      <w:pPr>
        <w:pStyle w:val="NoSpacing"/>
        <w:numPr>
          <w:ilvl w:val="0"/>
          <w:numId w:val="18"/>
        </w:numPr>
      </w:pPr>
      <w:r w:rsidRPr="004C4A1E">
        <w:t>Resolved issues regarding delegations, data changes and corrections on different business processes.</w:t>
      </w:r>
    </w:p>
    <w:p w14:paraId="3344B79F" w14:textId="77777777" w:rsidR="004C4A1E" w:rsidRPr="004C4A1E" w:rsidRDefault="004C4A1E">
      <w:pPr>
        <w:pStyle w:val="NoSpacing"/>
        <w:numPr>
          <w:ilvl w:val="0"/>
          <w:numId w:val="18"/>
        </w:numPr>
      </w:pPr>
      <w:r w:rsidRPr="004C4A1E">
        <w:t>Handled all HR data by removing duplicates and other redundancies.</w:t>
      </w:r>
    </w:p>
    <w:p w14:paraId="6E452899" w14:textId="77777777" w:rsidR="004C4A1E" w:rsidRPr="004C4A1E" w:rsidRDefault="004C4A1E">
      <w:pPr>
        <w:pStyle w:val="NoSpacing"/>
        <w:numPr>
          <w:ilvl w:val="0"/>
          <w:numId w:val="18"/>
        </w:numPr>
      </w:pPr>
      <w:r w:rsidRPr="004C4A1E">
        <w:t>Used advanced Excel features including VLookup, HLookup, Pivot Table, and advanced functions to help businesses analyze the data for meaningful implementation.</w:t>
      </w:r>
    </w:p>
    <w:p w14:paraId="6E336D9D" w14:textId="77777777" w:rsidR="004C4A1E" w:rsidRPr="004C4A1E" w:rsidRDefault="004C4A1E">
      <w:pPr>
        <w:pStyle w:val="NoSpacing"/>
        <w:numPr>
          <w:ilvl w:val="0"/>
          <w:numId w:val="18"/>
        </w:numPr>
      </w:pPr>
      <w:r w:rsidRPr="004C4A1E">
        <w:t>Worked on Compensation Packages to group together the compensation guidelines and compensation plans that could be assigned to an employee all at once.</w:t>
      </w:r>
    </w:p>
    <w:p w14:paraId="46011FF0" w14:textId="77777777" w:rsidR="004C4A1E" w:rsidRPr="004C4A1E" w:rsidRDefault="004C4A1E">
      <w:pPr>
        <w:pStyle w:val="NoSpacing"/>
        <w:numPr>
          <w:ilvl w:val="0"/>
          <w:numId w:val="18"/>
        </w:numPr>
      </w:pPr>
      <w:r w:rsidRPr="004C4A1E">
        <w:t xml:space="preserve">Configured Job Profiles, Job Family, and Job Family Groups, </w:t>
      </w:r>
    </w:p>
    <w:p w14:paraId="3433166D" w14:textId="77777777" w:rsidR="004C4A1E" w:rsidRPr="004C4A1E" w:rsidRDefault="004C4A1E">
      <w:pPr>
        <w:pStyle w:val="NoSpacing"/>
        <w:numPr>
          <w:ilvl w:val="0"/>
          <w:numId w:val="18"/>
        </w:numPr>
      </w:pPr>
      <w:r w:rsidRPr="004C4A1E">
        <w:t>Worked on Workday Recruiting issues like Job Requisitions, Candidates, Merging, Offers, Positions and Hire/ Pre-Hire Records, Offer Letters, and Job Posting</w:t>
      </w:r>
    </w:p>
    <w:p w14:paraId="26F01E14" w14:textId="77777777" w:rsidR="004C4A1E" w:rsidRPr="004C4A1E" w:rsidRDefault="004C4A1E">
      <w:pPr>
        <w:pStyle w:val="NoSpacing"/>
        <w:numPr>
          <w:ilvl w:val="0"/>
          <w:numId w:val="18"/>
        </w:numPr>
      </w:pPr>
      <w:r w:rsidRPr="004C4A1E">
        <w:lastRenderedPageBreak/>
        <w:t>Maintain business process steps, such as Action, Approval, Approval Chain, and Checklist, and how they work and integrate with security groups, and created step conditions and advanced routing as per requirements.</w:t>
      </w:r>
    </w:p>
    <w:p w14:paraId="64BEADDF" w14:textId="77777777" w:rsidR="004C4A1E" w:rsidRPr="004C4A1E" w:rsidRDefault="004C4A1E">
      <w:pPr>
        <w:pStyle w:val="NoSpacing"/>
        <w:numPr>
          <w:ilvl w:val="0"/>
          <w:numId w:val="18"/>
        </w:numPr>
      </w:pPr>
      <w:r w:rsidRPr="004C4A1E">
        <w:t>Work on configurable security. Assigning user-based security groups to the users, configured role-based, job-based, integration system, intersection, and user-based security groups</w:t>
      </w:r>
    </w:p>
    <w:p w14:paraId="02211E3B" w14:textId="77777777" w:rsidR="004C4A1E" w:rsidRPr="004C4A1E" w:rsidRDefault="004C4A1E">
      <w:pPr>
        <w:pStyle w:val="NoSpacing"/>
        <w:numPr>
          <w:ilvl w:val="0"/>
          <w:numId w:val="18"/>
        </w:numPr>
      </w:pPr>
      <w:r w:rsidRPr="004C4A1E">
        <w:t xml:space="preserve">Coordinate planning for the workday update cycle, including the scheduling of key activities and communicating of system downtime to appropriate parties, while ensuring integrations are effectively tested in preview tenant before the actual cutover.  </w:t>
      </w:r>
    </w:p>
    <w:p w14:paraId="4B916538" w14:textId="77777777" w:rsidR="004C4A1E" w:rsidRPr="004C4A1E" w:rsidRDefault="004C4A1E">
      <w:pPr>
        <w:pStyle w:val="NoSpacing"/>
        <w:numPr>
          <w:ilvl w:val="0"/>
          <w:numId w:val="18"/>
        </w:numPr>
      </w:pPr>
      <w:r w:rsidRPr="004C4A1E">
        <w:t xml:space="preserve">Involved in hiring team members, mentoring them, and promoting continuous learning. </w:t>
      </w:r>
    </w:p>
    <w:p w14:paraId="2350C8E0" w14:textId="77777777" w:rsidR="004C4A1E" w:rsidRPr="004C4A1E" w:rsidRDefault="004C4A1E" w:rsidP="004C4A1E">
      <w:pPr>
        <w:pStyle w:val="NoSpacing"/>
      </w:pPr>
    </w:p>
    <w:p w14:paraId="6D3710D0" w14:textId="0253742C" w:rsidR="004C4A1E" w:rsidRPr="004C4A1E" w:rsidRDefault="004C4A1E" w:rsidP="004C4A1E">
      <w:pPr>
        <w:pStyle w:val="NoSpacing"/>
        <w:rPr>
          <w:b/>
          <w:bCs/>
        </w:rPr>
      </w:pPr>
      <w:r w:rsidRPr="004C4A1E">
        <w:rPr>
          <w:b/>
          <w:bCs/>
        </w:rPr>
        <w:t>HighPoint Solutions</w:t>
      </w:r>
      <w:r>
        <w:rPr>
          <w:b/>
          <w:bCs/>
        </w:rPr>
        <w:t xml:space="preserve">, </w:t>
      </w:r>
      <w:r w:rsidRPr="004C4A1E">
        <w:rPr>
          <w:b/>
          <w:bCs/>
        </w:rPr>
        <w:t>Sparta, NJ</w:t>
      </w:r>
      <w:r w:rsidRPr="004C4A1E">
        <w:rPr>
          <w:b/>
          <w:bCs/>
        </w:rPr>
        <w:tab/>
      </w:r>
      <w:r w:rsidRPr="004C4A1E">
        <w:rPr>
          <w:b/>
          <w:bCs/>
        </w:rPr>
        <w:tab/>
        <w:t xml:space="preserve">                                                                       </w:t>
      </w:r>
      <w:r>
        <w:rPr>
          <w:b/>
          <w:bCs/>
        </w:rPr>
        <w:tab/>
      </w:r>
      <w:r>
        <w:rPr>
          <w:b/>
          <w:bCs/>
        </w:rPr>
        <w:tab/>
        <w:t xml:space="preserve">  </w:t>
      </w:r>
      <w:r w:rsidRPr="004C4A1E">
        <w:rPr>
          <w:b/>
          <w:bCs/>
        </w:rPr>
        <w:t>Feb 2016 – Mar 2018</w:t>
      </w:r>
    </w:p>
    <w:p w14:paraId="748CFACA" w14:textId="77777777" w:rsidR="004C4A1E" w:rsidRPr="004C4A1E" w:rsidRDefault="004C4A1E" w:rsidP="004C4A1E">
      <w:pPr>
        <w:pStyle w:val="NoSpacing"/>
        <w:rPr>
          <w:b/>
          <w:bCs/>
        </w:rPr>
      </w:pPr>
      <w:r w:rsidRPr="004C4A1E">
        <w:rPr>
          <w:b/>
          <w:bCs/>
        </w:rPr>
        <w:t xml:space="preserve">Workday Analyst </w:t>
      </w:r>
      <w:r w:rsidRPr="004C4A1E">
        <w:rPr>
          <w:b/>
          <w:bCs/>
        </w:rPr>
        <w:tab/>
      </w:r>
    </w:p>
    <w:p w14:paraId="49645F70" w14:textId="77777777" w:rsidR="004C4A1E" w:rsidRPr="004C4A1E" w:rsidRDefault="004C4A1E" w:rsidP="004C4A1E">
      <w:pPr>
        <w:pStyle w:val="NoSpacing"/>
        <w:rPr>
          <w:sz w:val="10"/>
        </w:rPr>
      </w:pPr>
    </w:p>
    <w:p w14:paraId="5F7E01B4" w14:textId="569C6891" w:rsidR="004C4A1E" w:rsidRPr="004C4A1E" w:rsidRDefault="004C4A1E">
      <w:pPr>
        <w:pStyle w:val="NoSpacing"/>
        <w:numPr>
          <w:ilvl w:val="0"/>
          <w:numId w:val="19"/>
        </w:numPr>
      </w:pPr>
      <w:r w:rsidRPr="004C4A1E">
        <w:t>As a member of the Workday support team, managed day-to-day requests in Business processes, Security, Compensation, Job profiles, Reports, and EIB.</w:t>
      </w:r>
    </w:p>
    <w:p w14:paraId="00144D02" w14:textId="77777777" w:rsidR="004C4A1E" w:rsidRPr="004C4A1E" w:rsidRDefault="004C4A1E">
      <w:pPr>
        <w:pStyle w:val="NoSpacing"/>
        <w:numPr>
          <w:ilvl w:val="0"/>
          <w:numId w:val="19"/>
        </w:numPr>
      </w:pPr>
      <w:r w:rsidRPr="004C4A1E">
        <w:t>Create Workday accounts for new hires.</w:t>
      </w:r>
    </w:p>
    <w:p w14:paraId="25DAE772" w14:textId="77777777" w:rsidR="004C4A1E" w:rsidRPr="004C4A1E" w:rsidRDefault="004C4A1E">
      <w:pPr>
        <w:pStyle w:val="NoSpacing"/>
        <w:numPr>
          <w:ilvl w:val="0"/>
          <w:numId w:val="19"/>
        </w:numPr>
      </w:pPr>
      <w:r w:rsidRPr="004C4A1E">
        <w:t>Configure Workday HCM, Time Tracking, Absence, and Expense business processes including validation rules, calculated fields and other components.</w:t>
      </w:r>
    </w:p>
    <w:p w14:paraId="59EDD036" w14:textId="77777777" w:rsidR="004C4A1E" w:rsidRPr="004C4A1E" w:rsidRDefault="004C4A1E">
      <w:pPr>
        <w:pStyle w:val="NoSpacing"/>
        <w:numPr>
          <w:ilvl w:val="0"/>
          <w:numId w:val="19"/>
        </w:numPr>
      </w:pPr>
      <w:r w:rsidRPr="004C4A1E">
        <w:t>Create custom objects, custom lists, organizations, cost centers, new customers and end customers etc.</w:t>
      </w:r>
    </w:p>
    <w:p w14:paraId="1359A041" w14:textId="77777777" w:rsidR="004C4A1E" w:rsidRPr="004C4A1E" w:rsidRDefault="004C4A1E">
      <w:pPr>
        <w:pStyle w:val="NoSpacing"/>
        <w:numPr>
          <w:ilvl w:val="0"/>
          <w:numId w:val="19"/>
        </w:numPr>
      </w:pPr>
      <w:r w:rsidRPr="004C4A1E">
        <w:t>Create, edit and remove organization security roles for the system and provide support for issues relating to User Based Securities in Workday.</w:t>
      </w:r>
    </w:p>
    <w:p w14:paraId="7065A205" w14:textId="77777777" w:rsidR="004C4A1E" w:rsidRPr="004C4A1E" w:rsidRDefault="004C4A1E">
      <w:pPr>
        <w:pStyle w:val="NoSpacing"/>
        <w:numPr>
          <w:ilvl w:val="0"/>
          <w:numId w:val="19"/>
        </w:numPr>
      </w:pPr>
      <w:r w:rsidRPr="004C4A1E">
        <w:t>Undertake all the activities associated with security configuration.</w:t>
      </w:r>
    </w:p>
    <w:p w14:paraId="060593CE" w14:textId="77777777" w:rsidR="004C4A1E" w:rsidRPr="004C4A1E" w:rsidRDefault="004C4A1E">
      <w:pPr>
        <w:pStyle w:val="NoSpacing"/>
        <w:numPr>
          <w:ilvl w:val="0"/>
          <w:numId w:val="19"/>
        </w:numPr>
      </w:pPr>
      <w:r w:rsidRPr="004C4A1E">
        <w:t>Actively works and supports resolution of issues escalated; managing incidents, tracking ticket status and partnering with support teams to resolve.</w:t>
      </w:r>
    </w:p>
    <w:p w14:paraId="1F03EE3A" w14:textId="77777777" w:rsidR="004C4A1E" w:rsidRPr="004C4A1E" w:rsidRDefault="004C4A1E">
      <w:pPr>
        <w:pStyle w:val="NoSpacing"/>
        <w:numPr>
          <w:ilvl w:val="0"/>
          <w:numId w:val="19"/>
        </w:numPr>
      </w:pPr>
      <w:r w:rsidRPr="004C4A1E">
        <w:t>Regression testing in Preview tenant for Workday updates to make sure BP’s still work as intended.</w:t>
      </w:r>
    </w:p>
    <w:p w14:paraId="74D6D6DF" w14:textId="77777777" w:rsidR="004C4A1E" w:rsidRPr="004C4A1E" w:rsidRDefault="004C4A1E">
      <w:pPr>
        <w:pStyle w:val="NoSpacing"/>
        <w:numPr>
          <w:ilvl w:val="0"/>
          <w:numId w:val="19"/>
        </w:numPr>
      </w:pPr>
      <w:r w:rsidRPr="004C4A1E">
        <w:t>Reporting Administrator, Security Administrator, duties, and tasks.</w:t>
      </w:r>
    </w:p>
    <w:p w14:paraId="70FE24DE" w14:textId="77777777" w:rsidR="004C4A1E" w:rsidRPr="004C4A1E" w:rsidRDefault="004C4A1E">
      <w:pPr>
        <w:pStyle w:val="NoSpacing"/>
        <w:numPr>
          <w:ilvl w:val="0"/>
          <w:numId w:val="19"/>
        </w:numPr>
      </w:pPr>
      <w:r w:rsidRPr="004C4A1E">
        <w:t>Demonstrate extensive knowledge to troubleshoot and fix Workday related issues.</w:t>
      </w:r>
    </w:p>
    <w:p w14:paraId="60D93C3A" w14:textId="77777777" w:rsidR="004C4A1E" w:rsidRPr="004C4A1E" w:rsidRDefault="004C4A1E">
      <w:pPr>
        <w:pStyle w:val="NoSpacing"/>
        <w:numPr>
          <w:ilvl w:val="0"/>
          <w:numId w:val="19"/>
        </w:numPr>
      </w:pPr>
      <w:r w:rsidRPr="004C4A1E">
        <w:t>Workday Financials – Projects, Resources, Expenses.</w:t>
      </w:r>
    </w:p>
    <w:p w14:paraId="08E86659" w14:textId="77777777" w:rsidR="004C4A1E" w:rsidRPr="004C4A1E" w:rsidRDefault="004C4A1E">
      <w:pPr>
        <w:pStyle w:val="NoSpacing"/>
        <w:numPr>
          <w:ilvl w:val="0"/>
          <w:numId w:val="19"/>
        </w:numPr>
      </w:pPr>
      <w:r w:rsidRPr="004C4A1E">
        <w:t xml:space="preserve">As a member of Workday support team, managed day to day requests in Business processes, Security, Compensation, Job profiles, Reports and EIB. </w:t>
      </w:r>
    </w:p>
    <w:p w14:paraId="56AB1FAD" w14:textId="77777777" w:rsidR="004C4A1E" w:rsidRPr="004C4A1E" w:rsidRDefault="004C4A1E">
      <w:pPr>
        <w:pStyle w:val="NoSpacing"/>
        <w:numPr>
          <w:ilvl w:val="0"/>
          <w:numId w:val="19"/>
        </w:numPr>
      </w:pPr>
      <w:r w:rsidRPr="004C4A1E">
        <w:t>Created Supervisory Organizations, Cost Centers, Cost Center Hierarchies, and Location Hierarchies maintenance, and modification of Workday Business Processes and Definitions.</w:t>
      </w:r>
    </w:p>
    <w:p w14:paraId="7DEB044A" w14:textId="77777777" w:rsidR="004C4A1E" w:rsidRPr="004C4A1E" w:rsidRDefault="004C4A1E">
      <w:pPr>
        <w:pStyle w:val="NoSpacing"/>
        <w:numPr>
          <w:ilvl w:val="0"/>
          <w:numId w:val="19"/>
        </w:numPr>
      </w:pPr>
      <w:r w:rsidRPr="004C4A1E">
        <w:t xml:space="preserve">Setup Business Process steps, such as Action, Approval, Approval Chain and Checklist, and how they work and integrate with security groups. </w:t>
      </w:r>
    </w:p>
    <w:p w14:paraId="3C107FEC" w14:textId="77777777" w:rsidR="004C4A1E" w:rsidRPr="004C4A1E" w:rsidRDefault="004C4A1E">
      <w:pPr>
        <w:pStyle w:val="NoSpacing"/>
        <w:numPr>
          <w:ilvl w:val="0"/>
          <w:numId w:val="19"/>
        </w:numPr>
      </w:pPr>
      <w:r w:rsidRPr="004C4A1E">
        <w:t>Worked on the creation of Salary plans, Job Profiles, and Job Families, Job Family Groups.</w:t>
      </w:r>
    </w:p>
    <w:p w14:paraId="60085015" w14:textId="77777777" w:rsidR="004C4A1E" w:rsidRPr="004C4A1E" w:rsidRDefault="004C4A1E">
      <w:pPr>
        <w:pStyle w:val="NoSpacing"/>
        <w:numPr>
          <w:ilvl w:val="0"/>
          <w:numId w:val="19"/>
        </w:numPr>
      </w:pPr>
      <w:r w:rsidRPr="004C4A1E">
        <w:t>Configuration of Workday’s Business Processes, Condition Rules, and Advance Routing.</w:t>
      </w:r>
    </w:p>
    <w:p w14:paraId="39F51D2E" w14:textId="77777777" w:rsidR="004C4A1E" w:rsidRPr="004C4A1E" w:rsidRDefault="004C4A1E">
      <w:pPr>
        <w:pStyle w:val="NoSpacing"/>
        <w:numPr>
          <w:ilvl w:val="0"/>
          <w:numId w:val="19"/>
        </w:numPr>
      </w:pPr>
      <w:r w:rsidRPr="004C4A1E">
        <w:t xml:space="preserve">Customized business process workflow by adding step conditions and step delays. </w:t>
      </w:r>
    </w:p>
    <w:p w14:paraId="0B6D489A" w14:textId="77777777" w:rsidR="004C4A1E" w:rsidRPr="004C4A1E" w:rsidRDefault="004C4A1E">
      <w:pPr>
        <w:pStyle w:val="NoSpacing"/>
        <w:numPr>
          <w:ilvl w:val="0"/>
          <w:numId w:val="19"/>
        </w:numPr>
      </w:pPr>
      <w:r w:rsidRPr="004C4A1E">
        <w:t>Created Role Based, Job Based and Integration system security groups and assigned domain security policies to designated security group(s).</w:t>
      </w:r>
    </w:p>
    <w:p w14:paraId="7A86FC15" w14:textId="77777777" w:rsidR="004C4A1E" w:rsidRPr="004C4A1E" w:rsidRDefault="004C4A1E">
      <w:pPr>
        <w:pStyle w:val="NoSpacing"/>
        <w:numPr>
          <w:ilvl w:val="0"/>
          <w:numId w:val="19"/>
        </w:numPr>
      </w:pPr>
      <w:r w:rsidRPr="004C4A1E">
        <w:t>Regression testing in Preview tenant for Workday updates to make sure BP’s still work as intended</w:t>
      </w:r>
    </w:p>
    <w:p w14:paraId="0E05BE19" w14:textId="77777777" w:rsidR="004C4A1E" w:rsidRDefault="004C4A1E" w:rsidP="004C4A1E">
      <w:pPr>
        <w:pStyle w:val="NoSpacing"/>
      </w:pPr>
    </w:p>
    <w:p w14:paraId="27819E0D" w14:textId="3A429115" w:rsidR="004C4A1E" w:rsidRPr="004C4A1E" w:rsidRDefault="004C4A1E" w:rsidP="004C4A1E">
      <w:pPr>
        <w:pStyle w:val="NoSpacing"/>
        <w:rPr>
          <w:b/>
          <w:bCs/>
        </w:rPr>
      </w:pPr>
      <w:r w:rsidRPr="004C4A1E">
        <w:rPr>
          <w:b/>
          <w:bCs/>
        </w:rPr>
        <w:t>GAF Materials Corporation</w:t>
      </w:r>
      <w:r>
        <w:rPr>
          <w:b/>
          <w:bCs/>
        </w:rPr>
        <w:t xml:space="preserve">, </w:t>
      </w:r>
      <w:r w:rsidRPr="004C4A1E">
        <w:rPr>
          <w:b/>
          <w:bCs/>
        </w:rPr>
        <w:t>Parsippany, NJ</w:t>
      </w:r>
      <w:r w:rsidRPr="004C4A1E">
        <w:rPr>
          <w:b/>
          <w:bCs/>
        </w:rPr>
        <w:tab/>
        <w:t xml:space="preserve">                                           </w:t>
      </w:r>
      <w:r>
        <w:rPr>
          <w:b/>
          <w:bCs/>
        </w:rPr>
        <w:tab/>
      </w:r>
      <w:r>
        <w:rPr>
          <w:b/>
          <w:bCs/>
        </w:rPr>
        <w:tab/>
        <w:t xml:space="preserve">            </w:t>
      </w:r>
      <w:r w:rsidRPr="004C4A1E">
        <w:rPr>
          <w:b/>
          <w:bCs/>
        </w:rPr>
        <w:t>March 2015 – Dec 2015</w:t>
      </w:r>
    </w:p>
    <w:p w14:paraId="32992C45" w14:textId="77777777" w:rsidR="004C4A1E" w:rsidRPr="004C4A1E" w:rsidRDefault="004C4A1E" w:rsidP="004C4A1E">
      <w:pPr>
        <w:pStyle w:val="NoSpacing"/>
        <w:rPr>
          <w:b/>
          <w:bCs/>
        </w:rPr>
      </w:pPr>
      <w:r w:rsidRPr="004C4A1E">
        <w:rPr>
          <w:b/>
          <w:bCs/>
        </w:rPr>
        <w:t>Workday HCM Analyst</w:t>
      </w:r>
    </w:p>
    <w:p w14:paraId="5EE60E1F" w14:textId="77777777" w:rsidR="004C4A1E" w:rsidRPr="004C4A1E" w:rsidRDefault="004C4A1E" w:rsidP="004C4A1E">
      <w:pPr>
        <w:pStyle w:val="NoSpacing"/>
        <w:rPr>
          <w:sz w:val="10"/>
        </w:rPr>
      </w:pPr>
    </w:p>
    <w:p w14:paraId="39441AD9" w14:textId="26C4971D" w:rsidR="004C4A1E" w:rsidRPr="004C4A1E" w:rsidRDefault="004C4A1E">
      <w:pPr>
        <w:pStyle w:val="NoSpacing"/>
        <w:numPr>
          <w:ilvl w:val="0"/>
          <w:numId w:val="20"/>
        </w:numPr>
      </w:pPr>
      <w:r w:rsidRPr="004C4A1E">
        <w:t>Responsible of requests and issues in Business Processes, Cost Centers, Security Groups, Supervisory Organizations, Compensation Plans/Grades, Salary Changes, One Time Payments, Job Profiles, Custom Reports, Adjusting Time Off and EIBs</w:t>
      </w:r>
    </w:p>
    <w:p w14:paraId="04C6D120" w14:textId="77777777" w:rsidR="004C4A1E" w:rsidRPr="004C4A1E" w:rsidRDefault="004C4A1E">
      <w:pPr>
        <w:pStyle w:val="NoSpacing"/>
        <w:numPr>
          <w:ilvl w:val="0"/>
          <w:numId w:val="20"/>
        </w:numPr>
      </w:pPr>
      <w:r w:rsidRPr="004C4A1E">
        <w:t>Worked on requests for mass data uploads through EIBs such as Request Comp Change, Job Req</w:t>
      </w:r>
    </w:p>
    <w:p w14:paraId="5A516761" w14:textId="77777777" w:rsidR="004C4A1E" w:rsidRPr="004C4A1E" w:rsidRDefault="004C4A1E">
      <w:pPr>
        <w:pStyle w:val="NoSpacing"/>
        <w:numPr>
          <w:ilvl w:val="0"/>
          <w:numId w:val="20"/>
        </w:numPr>
      </w:pPr>
      <w:r w:rsidRPr="004C4A1E">
        <w:t>Worked on Workday Recruiting issues like Job Requisitions, Candidates, Merging, Offer Letters, Positions and Pre-Hire Records, Job Postings</w:t>
      </w:r>
    </w:p>
    <w:p w14:paraId="7FF7DB43" w14:textId="77777777" w:rsidR="004C4A1E" w:rsidRPr="004C4A1E" w:rsidRDefault="004C4A1E">
      <w:pPr>
        <w:pStyle w:val="NoSpacing"/>
        <w:numPr>
          <w:ilvl w:val="0"/>
          <w:numId w:val="20"/>
        </w:numPr>
      </w:pPr>
      <w:r w:rsidRPr="004C4A1E">
        <w:lastRenderedPageBreak/>
        <w:t>Configured and tested Mid-Year and Year End Reviews successfully in Workday Performance and Development in Sandbox and then moved to Production</w:t>
      </w:r>
    </w:p>
    <w:p w14:paraId="62A3902D" w14:textId="77777777" w:rsidR="004C4A1E" w:rsidRPr="004C4A1E" w:rsidRDefault="004C4A1E">
      <w:pPr>
        <w:pStyle w:val="NoSpacing"/>
        <w:numPr>
          <w:ilvl w:val="0"/>
          <w:numId w:val="20"/>
        </w:numPr>
      </w:pPr>
      <w:r w:rsidRPr="004C4A1E">
        <w:t>Responsible for creating and testing new Advance and Matrix Reports and loading EIBs</w:t>
      </w:r>
    </w:p>
    <w:p w14:paraId="37DEEB7C" w14:textId="77777777" w:rsidR="004C4A1E" w:rsidRPr="004C4A1E" w:rsidRDefault="004C4A1E">
      <w:pPr>
        <w:pStyle w:val="NoSpacing"/>
        <w:numPr>
          <w:ilvl w:val="0"/>
          <w:numId w:val="20"/>
        </w:numPr>
      </w:pPr>
      <w:r w:rsidRPr="004C4A1E">
        <w:t>Experienced in Business Process and Security configuration</w:t>
      </w:r>
    </w:p>
    <w:p w14:paraId="7DFCC56A" w14:textId="77777777" w:rsidR="004C4A1E" w:rsidRPr="004C4A1E" w:rsidRDefault="004C4A1E">
      <w:pPr>
        <w:pStyle w:val="NoSpacing"/>
        <w:numPr>
          <w:ilvl w:val="0"/>
          <w:numId w:val="20"/>
        </w:numPr>
      </w:pPr>
      <w:r w:rsidRPr="004C4A1E">
        <w:t>Created Supervisory Organizations, Custom Organizations, Region Hierarchies, Cost Centers, Cost Center Hierarchies, and Locations and Location Hierarchies</w:t>
      </w:r>
    </w:p>
    <w:p w14:paraId="652E7DC0" w14:textId="77777777" w:rsidR="004C4A1E" w:rsidRPr="004C4A1E" w:rsidRDefault="004C4A1E">
      <w:pPr>
        <w:pStyle w:val="NoSpacing"/>
        <w:numPr>
          <w:ilvl w:val="0"/>
          <w:numId w:val="20"/>
        </w:numPr>
      </w:pPr>
      <w:r w:rsidRPr="004C4A1E">
        <w:t>Created role based, job based, integration system, intersection, manager/compensation level, location membership and manage custom domains</w:t>
      </w:r>
    </w:p>
    <w:p w14:paraId="439B0D89" w14:textId="77777777" w:rsidR="004C4A1E" w:rsidRPr="004C4A1E" w:rsidRDefault="004C4A1E">
      <w:pPr>
        <w:pStyle w:val="NoSpacing"/>
        <w:numPr>
          <w:ilvl w:val="0"/>
          <w:numId w:val="20"/>
        </w:numPr>
      </w:pPr>
      <w:r w:rsidRPr="004C4A1E">
        <w:t>Worked on Compensation Components and created compensation eligibility rules based on management levels, job profile, and job family</w:t>
      </w:r>
    </w:p>
    <w:p w14:paraId="2E6311FE" w14:textId="77777777" w:rsidR="004C4A1E" w:rsidRPr="004C4A1E" w:rsidRDefault="004C4A1E">
      <w:pPr>
        <w:pStyle w:val="NoSpacing"/>
        <w:numPr>
          <w:ilvl w:val="0"/>
          <w:numId w:val="20"/>
        </w:numPr>
      </w:pPr>
      <w:r w:rsidRPr="004C4A1E">
        <w:t>Worked on creating and adjusting Salary plans, Hourly plans, Bonus Plans and Allowance plans.</w:t>
      </w:r>
    </w:p>
    <w:p w14:paraId="29B61338" w14:textId="77777777" w:rsidR="004C4A1E" w:rsidRPr="004C4A1E" w:rsidRDefault="004C4A1E">
      <w:pPr>
        <w:pStyle w:val="NoSpacing"/>
        <w:numPr>
          <w:ilvl w:val="0"/>
          <w:numId w:val="20"/>
        </w:numPr>
      </w:pPr>
      <w:r w:rsidRPr="004C4A1E">
        <w:t>Worked on Compensation Packages to group together the compensation guidelines and compensation plans that could be assigned to an employee all at once</w:t>
      </w:r>
    </w:p>
    <w:p w14:paraId="490C0BEF" w14:textId="77777777" w:rsidR="004C4A1E" w:rsidRPr="004C4A1E" w:rsidRDefault="004C4A1E">
      <w:pPr>
        <w:pStyle w:val="NoSpacing"/>
        <w:numPr>
          <w:ilvl w:val="0"/>
          <w:numId w:val="20"/>
        </w:numPr>
      </w:pPr>
      <w:r w:rsidRPr="004C4A1E">
        <w:t>Configured Job Profiles, Job Family, and Job Family Groups, experience in Report Writer, Creating Workday Calculated Fields, and Custom Reports</w:t>
      </w:r>
    </w:p>
    <w:p w14:paraId="6E329954" w14:textId="77777777" w:rsidR="004C4A1E" w:rsidRPr="004C4A1E" w:rsidRDefault="004C4A1E">
      <w:pPr>
        <w:pStyle w:val="NoSpacing"/>
        <w:numPr>
          <w:ilvl w:val="0"/>
          <w:numId w:val="20"/>
        </w:numPr>
      </w:pPr>
      <w:r w:rsidRPr="004C4A1E">
        <w:t>Assist with Workday issues and mini projects within HRIS Team.</w:t>
      </w:r>
    </w:p>
    <w:p w14:paraId="26310CA0" w14:textId="77777777" w:rsidR="004C4A1E" w:rsidRPr="004C4A1E" w:rsidRDefault="004C4A1E">
      <w:pPr>
        <w:pStyle w:val="NoSpacing"/>
        <w:numPr>
          <w:ilvl w:val="0"/>
          <w:numId w:val="20"/>
        </w:numPr>
      </w:pPr>
      <w:r w:rsidRPr="004C4A1E">
        <w:t>Assist other HR members with transactions such as Promotions, Hires, Compensation, End contracts, Return from Leave</w:t>
      </w:r>
    </w:p>
    <w:p w14:paraId="7CA9060D" w14:textId="77777777" w:rsidR="004C4A1E" w:rsidRDefault="004C4A1E" w:rsidP="004C4A1E">
      <w:pPr>
        <w:pStyle w:val="NoSpacing"/>
      </w:pPr>
    </w:p>
    <w:p w14:paraId="42BE1930" w14:textId="31473A50" w:rsidR="004C4A1E" w:rsidRPr="004C4A1E" w:rsidRDefault="004C4A1E" w:rsidP="004C4A1E">
      <w:pPr>
        <w:pStyle w:val="NoSpacing"/>
        <w:rPr>
          <w:b/>
          <w:bCs/>
        </w:rPr>
      </w:pPr>
      <w:r w:rsidRPr="004C4A1E">
        <w:rPr>
          <w:b/>
          <w:bCs/>
        </w:rPr>
        <w:t>Panasonic</w:t>
      </w:r>
      <w:r w:rsidRPr="004C4A1E">
        <w:rPr>
          <w:b/>
          <w:bCs/>
        </w:rPr>
        <w:tab/>
        <w:t xml:space="preserve">                                                                                                           </w:t>
      </w:r>
      <w:r>
        <w:rPr>
          <w:b/>
          <w:bCs/>
        </w:rPr>
        <w:tab/>
      </w:r>
      <w:r>
        <w:rPr>
          <w:b/>
          <w:bCs/>
        </w:rPr>
        <w:tab/>
        <w:t xml:space="preserve">   </w:t>
      </w:r>
      <w:r w:rsidRPr="004C4A1E">
        <w:rPr>
          <w:b/>
          <w:bCs/>
        </w:rPr>
        <w:t>Feb 2012 – Oct 2015</w:t>
      </w:r>
    </w:p>
    <w:p w14:paraId="11D90FB8" w14:textId="21091F57" w:rsidR="004C4A1E" w:rsidRPr="004C4A1E" w:rsidRDefault="004C4A1E" w:rsidP="004C4A1E">
      <w:pPr>
        <w:pStyle w:val="NoSpacing"/>
        <w:rPr>
          <w:b/>
          <w:bCs/>
        </w:rPr>
      </w:pPr>
      <w:r w:rsidRPr="004C4A1E">
        <w:rPr>
          <w:b/>
          <w:bCs/>
        </w:rPr>
        <w:t>HR</w:t>
      </w:r>
      <w:r w:rsidRPr="004C4A1E">
        <w:rPr>
          <w:b/>
          <w:bCs/>
        </w:rPr>
        <w:t xml:space="preserve"> </w:t>
      </w:r>
      <w:r w:rsidRPr="004C4A1E">
        <w:rPr>
          <w:b/>
          <w:bCs/>
        </w:rPr>
        <w:t xml:space="preserve">Generalist  </w:t>
      </w:r>
    </w:p>
    <w:p w14:paraId="2C847C73" w14:textId="77777777" w:rsidR="004C4A1E" w:rsidRPr="004C4A1E" w:rsidRDefault="004C4A1E" w:rsidP="004C4A1E">
      <w:pPr>
        <w:pStyle w:val="NoSpacing"/>
        <w:rPr>
          <w:sz w:val="10"/>
        </w:rPr>
      </w:pPr>
    </w:p>
    <w:p w14:paraId="4F3CD20C" w14:textId="1494D38D" w:rsidR="004C4A1E" w:rsidRPr="004C4A1E" w:rsidRDefault="004C4A1E">
      <w:pPr>
        <w:pStyle w:val="NoSpacing"/>
        <w:numPr>
          <w:ilvl w:val="0"/>
          <w:numId w:val="21"/>
        </w:numPr>
      </w:pPr>
      <w:r w:rsidRPr="004C4A1E">
        <w:t>Partner with management to understand skills and capabilities needed to meet business objectives and provide guidance on human capital planning.</w:t>
      </w:r>
    </w:p>
    <w:p w14:paraId="6B52E5C8" w14:textId="77777777" w:rsidR="004C4A1E" w:rsidRPr="004C4A1E" w:rsidRDefault="004C4A1E">
      <w:pPr>
        <w:pStyle w:val="NoSpacing"/>
        <w:numPr>
          <w:ilvl w:val="0"/>
          <w:numId w:val="21"/>
        </w:numPr>
      </w:pPr>
      <w:r w:rsidRPr="004C4A1E">
        <w:t>Manage full-cycle recruiting including developing job descriptions, posting roles, screening candidates, interviewing, extending offers, and onboarding new hires.</w:t>
      </w:r>
    </w:p>
    <w:p w14:paraId="6646182C" w14:textId="77777777" w:rsidR="004C4A1E" w:rsidRPr="004C4A1E" w:rsidRDefault="004C4A1E">
      <w:pPr>
        <w:pStyle w:val="NoSpacing"/>
        <w:numPr>
          <w:ilvl w:val="0"/>
          <w:numId w:val="21"/>
        </w:numPr>
      </w:pPr>
      <w:r w:rsidRPr="004C4A1E">
        <w:t>Administer compensation, benefits, and performance management programs and ensure legal compliance.</w:t>
      </w:r>
    </w:p>
    <w:p w14:paraId="2A1A4D31" w14:textId="77777777" w:rsidR="004C4A1E" w:rsidRPr="004C4A1E" w:rsidRDefault="004C4A1E">
      <w:pPr>
        <w:pStyle w:val="NoSpacing"/>
        <w:numPr>
          <w:ilvl w:val="0"/>
          <w:numId w:val="21"/>
        </w:numPr>
      </w:pPr>
      <w:r w:rsidRPr="004C4A1E">
        <w:t>Conduct onboarding/orientation programs and implement training and development initiatives to build capabilities.</w:t>
      </w:r>
    </w:p>
    <w:p w14:paraId="4E101848" w14:textId="77777777" w:rsidR="004C4A1E" w:rsidRPr="004C4A1E" w:rsidRDefault="004C4A1E">
      <w:pPr>
        <w:pStyle w:val="NoSpacing"/>
        <w:numPr>
          <w:ilvl w:val="0"/>
          <w:numId w:val="21"/>
        </w:numPr>
      </w:pPr>
      <w:r w:rsidRPr="004C4A1E">
        <w:t>Maintain employee records and manage the HRIS system with employee data, job profiles, org charts, compliance data, etc.</w:t>
      </w:r>
    </w:p>
    <w:p w14:paraId="5A8066EF" w14:textId="77777777" w:rsidR="004C4A1E" w:rsidRPr="004C4A1E" w:rsidRDefault="004C4A1E">
      <w:pPr>
        <w:pStyle w:val="NoSpacing"/>
        <w:numPr>
          <w:ilvl w:val="0"/>
          <w:numId w:val="21"/>
        </w:numPr>
      </w:pPr>
      <w:r w:rsidRPr="004C4A1E">
        <w:t>Consult with employees and managers on HR-related questions or concerns and recommend appropriate policies, programs, and procedures.</w:t>
      </w:r>
    </w:p>
    <w:p w14:paraId="0AF9C46E" w14:textId="77777777" w:rsidR="004C4A1E" w:rsidRPr="004C4A1E" w:rsidRDefault="004C4A1E">
      <w:pPr>
        <w:pStyle w:val="NoSpacing"/>
        <w:numPr>
          <w:ilvl w:val="0"/>
          <w:numId w:val="21"/>
        </w:numPr>
      </w:pPr>
      <w:r w:rsidRPr="004C4A1E">
        <w:t>Lead HR projects and initiatives including process improvements, culture building, change management, and diversity, equity, and inclusion programs.</w:t>
      </w:r>
    </w:p>
    <w:p w14:paraId="1CCB19F9" w14:textId="2AF16F21" w:rsidR="00923615" w:rsidRDefault="004C4A1E">
      <w:pPr>
        <w:pStyle w:val="NoSpacing"/>
        <w:numPr>
          <w:ilvl w:val="0"/>
          <w:numId w:val="21"/>
        </w:numPr>
      </w:pPr>
      <w:r w:rsidRPr="004C4A1E">
        <w:t>Analyze workforce metrics and prepare reports on trends to inform business decisions and strategy</w:t>
      </w:r>
    </w:p>
    <w:p w14:paraId="150493F7" w14:textId="77777777" w:rsidR="004C4A1E" w:rsidRDefault="004C4A1E" w:rsidP="00A67726">
      <w:pPr>
        <w:pStyle w:val="NoSpacing"/>
        <w:jc w:val="both"/>
        <w:rPr>
          <w:b/>
          <w:bCs/>
        </w:rPr>
      </w:pPr>
    </w:p>
    <w:p w14:paraId="5E8308CF" w14:textId="3CB84E71" w:rsidR="00DC03D8" w:rsidRPr="000F5EB5" w:rsidRDefault="00ED18B6" w:rsidP="000F5EB5">
      <w:pPr>
        <w:pStyle w:val="Title"/>
        <w:pBdr>
          <w:bottom w:val="single" w:sz="12" w:space="1" w:color="auto"/>
        </w:pBdr>
        <w:jc w:val="both"/>
        <w:rPr>
          <w:rFonts w:ascii="Calibri" w:hAnsi="Calibri" w:cs="Calibri"/>
          <w:caps/>
          <w:smallCaps w:val="0"/>
          <w:sz w:val="22"/>
          <w:szCs w:val="22"/>
        </w:rPr>
      </w:pPr>
      <w:r w:rsidRPr="000F5EB5">
        <w:rPr>
          <w:rFonts w:ascii="Calibri" w:hAnsi="Calibri" w:cs="Calibri"/>
          <w:smallCaps w:val="0"/>
          <w:sz w:val="22"/>
          <w:szCs w:val="22"/>
        </w:rPr>
        <w:t>EDUCATION</w:t>
      </w:r>
      <w:r w:rsidR="001B25B2" w:rsidRPr="000F5EB5">
        <w:rPr>
          <w:rFonts w:ascii="Calibri" w:hAnsi="Calibri" w:cs="Calibri"/>
          <w:smallCaps w:val="0"/>
          <w:sz w:val="22"/>
          <w:szCs w:val="22"/>
        </w:rPr>
        <w:t xml:space="preserve"> AND CERTIFICATIONS</w:t>
      </w:r>
      <w:r w:rsidR="00AC4D14" w:rsidRPr="000F5EB5">
        <w:rPr>
          <w:rFonts w:ascii="Calibri" w:hAnsi="Calibri" w:cs="Calibri"/>
          <w:smallCaps w:val="0"/>
          <w:sz w:val="22"/>
          <w:szCs w:val="22"/>
        </w:rPr>
        <w:t>/</w:t>
      </w:r>
      <w:r w:rsidR="00AC4D14" w:rsidRPr="000F5EB5">
        <w:rPr>
          <w:rFonts w:ascii="Calibri" w:hAnsi="Calibri" w:cs="Calibri"/>
          <w:sz w:val="22"/>
          <w:szCs w:val="22"/>
        </w:rPr>
        <w:t xml:space="preserve"> </w:t>
      </w:r>
      <w:r w:rsidR="00AC4D14" w:rsidRPr="000F5EB5">
        <w:rPr>
          <w:rFonts w:ascii="Calibri" w:hAnsi="Calibri" w:cs="Calibri"/>
          <w:smallCaps w:val="0"/>
          <w:sz w:val="22"/>
          <w:szCs w:val="22"/>
        </w:rPr>
        <w:t>TRAINING</w:t>
      </w:r>
      <w:r w:rsidR="00D96F56" w:rsidRPr="000F5EB5">
        <w:rPr>
          <w:rFonts w:ascii="Calibri" w:hAnsi="Calibri" w:cs="Calibri"/>
          <w:smallCaps w:val="0"/>
          <w:sz w:val="22"/>
          <w:szCs w:val="22"/>
        </w:rPr>
        <w:t>:</w:t>
      </w:r>
    </w:p>
    <w:p w14:paraId="63F5D306" w14:textId="77777777" w:rsidR="00DC03D8" w:rsidRPr="00346200" w:rsidRDefault="00DC03D8" w:rsidP="000F5EB5">
      <w:pPr>
        <w:pStyle w:val="NoSpacing"/>
        <w:jc w:val="both"/>
        <w:rPr>
          <w:rFonts w:cs="Calibri"/>
          <w:sz w:val="10"/>
        </w:rPr>
      </w:pPr>
    </w:p>
    <w:p w14:paraId="3F244EAD" w14:textId="3873A527" w:rsidR="004C4A1E" w:rsidRDefault="004C4A1E">
      <w:pPr>
        <w:pStyle w:val="NoSpacing"/>
        <w:numPr>
          <w:ilvl w:val="0"/>
          <w:numId w:val="22"/>
        </w:numPr>
      </w:pPr>
      <w:r>
        <w:t>Bachelor’s in computer science</w:t>
      </w:r>
      <w:r>
        <w:t xml:space="preserve"> – </w:t>
      </w:r>
      <w:r>
        <w:t>Mohammad Ali Jinnah University, Islamabad Pakistan</w:t>
      </w:r>
      <w:r>
        <w:t xml:space="preserve"> – 2007</w:t>
      </w:r>
    </w:p>
    <w:p w14:paraId="10AF955E" w14:textId="6EEB2A79" w:rsidR="0000290F" w:rsidRPr="0000290F" w:rsidRDefault="004C4A1E">
      <w:pPr>
        <w:pStyle w:val="NoSpacing"/>
        <w:numPr>
          <w:ilvl w:val="0"/>
          <w:numId w:val="22"/>
        </w:numPr>
      </w:pPr>
      <w:r>
        <w:t>Completed Workday HCM fundamental training.</w:t>
      </w:r>
    </w:p>
    <w:sectPr w:rsidR="0000290F" w:rsidRPr="0000290F" w:rsidSect="00443D88">
      <w:headerReference w:type="default" r:id="rId8"/>
      <w:headerReference w:type="first" r:id="rId9"/>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F80781" w14:textId="77777777" w:rsidR="00443D88" w:rsidRDefault="00443D88">
      <w:r>
        <w:separator/>
      </w:r>
    </w:p>
  </w:endnote>
  <w:endnote w:type="continuationSeparator" w:id="0">
    <w:p w14:paraId="126EC846" w14:textId="77777777" w:rsidR="00443D88" w:rsidRDefault="00443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F20CC5" w14:textId="77777777" w:rsidR="00443D88" w:rsidRDefault="00443D88">
      <w:r>
        <w:separator/>
      </w:r>
    </w:p>
  </w:footnote>
  <w:footnote w:type="continuationSeparator" w:id="0">
    <w:p w14:paraId="5870C035" w14:textId="77777777" w:rsidR="00443D88" w:rsidRDefault="00443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F49A2" w14:textId="77777777" w:rsidR="008B4E18" w:rsidRDefault="008B4E18">
    <w:pPr>
      <w:pStyle w:val="Header"/>
    </w:pPr>
  </w:p>
  <w:p w14:paraId="3F165E6F" w14:textId="77777777" w:rsidR="008B4E18" w:rsidRDefault="008B4E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2CC27BC0" w:rsidR="00BF14B3" w:rsidRPr="00A47770" w:rsidRDefault="00BF14B3" w:rsidP="00D241AA">
    <w:pPr>
      <w:pStyle w:val="NoSpacing"/>
    </w:pPr>
    <w:r w:rsidRPr="00EA39C5">
      <w:rPr>
        <w:b/>
        <w:bCs/>
      </w:rPr>
      <w:t>Candidate Location:</w:t>
    </w:r>
    <w:r w:rsidR="00EC3F6D" w:rsidRPr="00654952">
      <w:t xml:space="preserve"> </w:t>
    </w:r>
    <w:r w:rsidR="004C4A1E" w:rsidRPr="004C4A1E">
      <w:t>Carteret</w:t>
    </w:r>
    <w:r w:rsidR="00923615">
      <w:t xml:space="preserve">, </w:t>
    </w:r>
    <w:r w:rsidR="004C4A1E">
      <w:t>NJ</w:t>
    </w:r>
  </w:p>
  <w:p w14:paraId="692063C6" w14:textId="27E82574" w:rsidR="00A47770" w:rsidRDefault="00BF14B3" w:rsidP="00D241AA">
    <w:pPr>
      <w:pStyle w:val="NoSpacing"/>
    </w:pPr>
    <w:r w:rsidRPr="00654952">
      <w:rPr>
        <w:b/>
        <w:bCs/>
      </w:rPr>
      <w:t>Candidate E-mail ID:</w:t>
    </w:r>
    <w:r w:rsidR="00A552E3">
      <w:t xml:space="preserve"> </w:t>
    </w:r>
    <w:hyperlink r:id="rId1" w:history="1">
      <w:r w:rsidR="004C4A1E" w:rsidRPr="00351470">
        <w:rPr>
          <w:rStyle w:val="Hyperlink"/>
        </w:rPr>
        <w:t>jamshedchaudhry84@gmail.com</w:t>
      </w:r>
    </w:hyperlink>
  </w:p>
  <w:p w14:paraId="639D8B28" w14:textId="28C8BFF9" w:rsidR="00BF14B3" w:rsidRPr="0053391A" w:rsidRDefault="00BF14B3" w:rsidP="00D241AA">
    <w:pPr>
      <w:pStyle w:val="NoSpacing"/>
    </w:pPr>
    <w:r w:rsidRPr="00EA39C5">
      <w:rPr>
        <w:b/>
        <w:bCs/>
      </w:rPr>
      <w:t>Contact Number:</w:t>
    </w:r>
    <w:r w:rsidR="004C7072" w:rsidRPr="00654952">
      <w:t xml:space="preserve"> </w:t>
    </w:r>
    <w:r w:rsidR="004C4A1E" w:rsidRPr="004C4A1E">
      <w:t>347-666-8405</w:t>
    </w:r>
  </w:p>
  <w:p w14:paraId="6360024A" w14:textId="77777777" w:rsidR="00AD5567" w:rsidRDefault="00AD5567" w:rsidP="00AD5567">
    <w:pPr>
      <w:pStyle w:val="Header"/>
      <w:rPr>
        <w:rFonts w:asciiTheme="minorHAnsi" w:hAnsiTheme="minorHAnsi" w:cstheme="minorHAnsi"/>
        <w:b/>
        <w:sz w:val="10"/>
        <w:szCs w:val="28"/>
      </w:rPr>
    </w:pPr>
  </w:p>
  <w:p w14:paraId="7693A03C" w14:textId="77777777" w:rsidR="00165A62" w:rsidRDefault="00165A62" w:rsidP="005C26B1">
    <w:pPr>
      <w:pStyle w:val="Header"/>
      <w:jc w:val="center"/>
      <w:rPr>
        <w:rFonts w:asciiTheme="minorHAnsi" w:hAnsiTheme="minorHAnsi" w:cstheme="minorHAnsi"/>
        <w:b/>
        <w:sz w:val="32"/>
        <w:szCs w:val="32"/>
      </w:rPr>
    </w:pPr>
    <w:r w:rsidRPr="00165A62">
      <w:rPr>
        <w:rFonts w:asciiTheme="minorHAnsi" w:hAnsiTheme="minorHAnsi" w:cstheme="minorHAnsi"/>
        <w:b/>
        <w:sz w:val="32"/>
        <w:szCs w:val="32"/>
      </w:rPr>
      <w:t>Jamshed Chaudhry</w:t>
    </w:r>
  </w:p>
  <w:p w14:paraId="0E63A109" w14:textId="49986626" w:rsidR="000C1910" w:rsidRPr="007D675E" w:rsidRDefault="0004407F" w:rsidP="005C26B1">
    <w:pPr>
      <w:pStyle w:val="Header"/>
      <w:jc w:val="center"/>
      <w:rPr>
        <w:sz w:val="11"/>
      </w:rPr>
    </w:pPr>
    <w:r w:rsidRPr="0004407F">
      <w:rPr>
        <w:rFonts w:asciiTheme="minorHAnsi" w:hAnsiTheme="minorHAnsi" w:cstheme="minorHAnsi"/>
        <w:b/>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2BCD0E48"/>
    <w:multiLevelType w:val="hybridMultilevel"/>
    <w:tmpl w:val="34727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65170C6"/>
    <w:multiLevelType w:val="hybridMultilevel"/>
    <w:tmpl w:val="5BA41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E8B0F19"/>
    <w:multiLevelType w:val="hybridMultilevel"/>
    <w:tmpl w:val="C1F45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53A10E1B"/>
    <w:multiLevelType w:val="hybridMultilevel"/>
    <w:tmpl w:val="97541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8617A8"/>
    <w:multiLevelType w:val="hybridMultilevel"/>
    <w:tmpl w:val="6BC61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624A0AFF"/>
    <w:multiLevelType w:val="hybridMultilevel"/>
    <w:tmpl w:val="F7DC7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1A194B"/>
    <w:multiLevelType w:val="hybridMultilevel"/>
    <w:tmpl w:val="30186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7B24BD"/>
    <w:multiLevelType w:val="hybridMultilevel"/>
    <w:tmpl w:val="4BA42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18813903">
    <w:abstractNumId w:val="7"/>
  </w:num>
  <w:num w:numId="2" w16cid:durableId="951858563">
    <w:abstractNumId w:val="23"/>
  </w:num>
  <w:num w:numId="3" w16cid:durableId="2065760350">
    <w:abstractNumId w:val="24"/>
  </w:num>
  <w:num w:numId="4" w16cid:durableId="1466660314">
    <w:abstractNumId w:val="18"/>
  </w:num>
  <w:num w:numId="5" w16cid:durableId="1115716328">
    <w:abstractNumId w:val="15"/>
  </w:num>
  <w:num w:numId="6" w16cid:durableId="1082140285">
    <w:abstractNumId w:val="8"/>
  </w:num>
  <w:num w:numId="7" w16cid:durableId="1078557572">
    <w:abstractNumId w:val="25"/>
  </w:num>
  <w:num w:numId="8" w16cid:durableId="424230876">
    <w:abstractNumId w:val="28"/>
  </w:num>
  <w:num w:numId="9" w16cid:durableId="1798447915">
    <w:abstractNumId w:val="11"/>
  </w:num>
  <w:num w:numId="10" w16cid:durableId="496380996">
    <w:abstractNumId w:val="27"/>
  </w:num>
  <w:num w:numId="11" w16cid:durableId="126817913">
    <w:abstractNumId w:val="19"/>
  </w:num>
  <w:num w:numId="12" w16cid:durableId="1203057793">
    <w:abstractNumId w:val="13"/>
  </w:num>
  <w:num w:numId="13" w16cid:durableId="301692902">
    <w:abstractNumId w:val="10"/>
  </w:num>
  <w:num w:numId="14" w16cid:durableId="1622225688">
    <w:abstractNumId w:val="26"/>
  </w:num>
  <w:num w:numId="15" w16cid:durableId="44448959">
    <w:abstractNumId w:val="9"/>
  </w:num>
  <w:num w:numId="16" w16cid:durableId="442191321">
    <w:abstractNumId w:val="14"/>
  </w:num>
  <w:num w:numId="17" w16cid:durableId="852651207">
    <w:abstractNumId w:val="17"/>
  </w:num>
  <w:num w:numId="18" w16cid:durableId="975797118">
    <w:abstractNumId w:val="16"/>
  </w:num>
  <w:num w:numId="19" w16cid:durableId="677585269">
    <w:abstractNumId w:val="12"/>
  </w:num>
  <w:num w:numId="20" w16cid:durableId="1136797657">
    <w:abstractNumId w:val="22"/>
  </w:num>
  <w:num w:numId="21" w16cid:durableId="1664384440">
    <w:abstractNumId w:val="20"/>
  </w:num>
  <w:num w:numId="22" w16cid:durableId="713385532">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290F"/>
    <w:rsid w:val="00003DED"/>
    <w:rsid w:val="0000735B"/>
    <w:rsid w:val="00007667"/>
    <w:rsid w:val="00010102"/>
    <w:rsid w:val="000127E3"/>
    <w:rsid w:val="00012B2F"/>
    <w:rsid w:val="00012BCC"/>
    <w:rsid w:val="00013E50"/>
    <w:rsid w:val="000154DF"/>
    <w:rsid w:val="00015A3A"/>
    <w:rsid w:val="000161BC"/>
    <w:rsid w:val="00017698"/>
    <w:rsid w:val="00020B14"/>
    <w:rsid w:val="00020EFD"/>
    <w:rsid w:val="0002165E"/>
    <w:rsid w:val="00026654"/>
    <w:rsid w:val="000271D0"/>
    <w:rsid w:val="00027D3F"/>
    <w:rsid w:val="00031C35"/>
    <w:rsid w:val="00031D7F"/>
    <w:rsid w:val="00033F6D"/>
    <w:rsid w:val="00035146"/>
    <w:rsid w:val="00037FD1"/>
    <w:rsid w:val="00040A4A"/>
    <w:rsid w:val="0004407F"/>
    <w:rsid w:val="00044096"/>
    <w:rsid w:val="000453C4"/>
    <w:rsid w:val="000457FA"/>
    <w:rsid w:val="0005356C"/>
    <w:rsid w:val="000627FC"/>
    <w:rsid w:val="0006614A"/>
    <w:rsid w:val="00066CED"/>
    <w:rsid w:val="0006728D"/>
    <w:rsid w:val="000705D0"/>
    <w:rsid w:val="00072569"/>
    <w:rsid w:val="0007787C"/>
    <w:rsid w:val="000825E7"/>
    <w:rsid w:val="00083644"/>
    <w:rsid w:val="0008376A"/>
    <w:rsid w:val="0008587E"/>
    <w:rsid w:val="000868D9"/>
    <w:rsid w:val="00091370"/>
    <w:rsid w:val="00092DA2"/>
    <w:rsid w:val="00093B00"/>
    <w:rsid w:val="00094005"/>
    <w:rsid w:val="00094625"/>
    <w:rsid w:val="0009578A"/>
    <w:rsid w:val="000A166D"/>
    <w:rsid w:val="000A39DF"/>
    <w:rsid w:val="000A3EA1"/>
    <w:rsid w:val="000A41A8"/>
    <w:rsid w:val="000A4644"/>
    <w:rsid w:val="000B1874"/>
    <w:rsid w:val="000B19AF"/>
    <w:rsid w:val="000B54EF"/>
    <w:rsid w:val="000B54F6"/>
    <w:rsid w:val="000B5661"/>
    <w:rsid w:val="000B58A0"/>
    <w:rsid w:val="000B7BC9"/>
    <w:rsid w:val="000B7D48"/>
    <w:rsid w:val="000C1910"/>
    <w:rsid w:val="000C1F3E"/>
    <w:rsid w:val="000C4FC3"/>
    <w:rsid w:val="000C55B1"/>
    <w:rsid w:val="000C57F8"/>
    <w:rsid w:val="000D0109"/>
    <w:rsid w:val="000D0560"/>
    <w:rsid w:val="000D1B40"/>
    <w:rsid w:val="000D4A2C"/>
    <w:rsid w:val="000D4C01"/>
    <w:rsid w:val="000D5BB7"/>
    <w:rsid w:val="000D6232"/>
    <w:rsid w:val="000D6599"/>
    <w:rsid w:val="000D7D9B"/>
    <w:rsid w:val="000E0C3D"/>
    <w:rsid w:val="000E0C93"/>
    <w:rsid w:val="000E2B3C"/>
    <w:rsid w:val="000E33CB"/>
    <w:rsid w:val="000E47A0"/>
    <w:rsid w:val="000E7270"/>
    <w:rsid w:val="000F5EB5"/>
    <w:rsid w:val="000F6ED6"/>
    <w:rsid w:val="00105EF1"/>
    <w:rsid w:val="00115A0F"/>
    <w:rsid w:val="00116E85"/>
    <w:rsid w:val="001176D1"/>
    <w:rsid w:val="001179E6"/>
    <w:rsid w:val="001207E5"/>
    <w:rsid w:val="001208FC"/>
    <w:rsid w:val="001210FB"/>
    <w:rsid w:val="00124BA1"/>
    <w:rsid w:val="0012513B"/>
    <w:rsid w:val="0012598B"/>
    <w:rsid w:val="001261E2"/>
    <w:rsid w:val="00126FA7"/>
    <w:rsid w:val="00132324"/>
    <w:rsid w:val="001325B9"/>
    <w:rsid w:val="00132979"/>
    <w:rsid w:val="00133260"/>
    <w:rsid w:val="00133DAE"/>
    <w:rsid w:val="00134910"/>
    <w:rsid w:val="0013532E"/>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5A62"/>
    <w:rsid w:val="0016712D"/>
    <w:rsid w:val="00170622"/>
    <w:rsid w:val="00170B2A"/>
    <w:rsid w:val="001713B3"/>
    <w:rsid w:val="001723FF"/>
    <w:rsid w:val="0017554C"/>
    <w:rsid w:val="00181102"/>
    <w:rsid w:val="00181B74"/>
    <w:rsid w:val="00181F2D"/>
    <w:rsid w:val="0018449E"/>
    <w:rsid w:val="0018509B"/>
    <w:rsid w:val="00186DDF"/>
    <w:rsid w:val="00190560"/>
    <w:rsid w:val="00190C10"/>
    <w:rsid w:val="0019159B"/>
    <w:rsid w:val="00194616"/>
    <w:rsid w:val="001962E7"/>
    <w:rsid w:val="00196C51"/>
    <w:rsid w:val="001A18D5"/>
    <w:rsid w:val="001A7231"/>
    <w:rsid w:val="001A76FE"/>
    <w:rsid w:val="001B221D"/>
    <w:rsid w:val="001B237C"/>
    <w:rsid w:val="001B25B2"/>
    <w:rsid w:val="001B46BC"/>
    <w:rsid w:val="001C1C4D"/>
    <w:rsid w:val="001C62C1"/>
    <w:rsid w:val="001D093A"/>
    <w:rsid w:val="001D0CFF"/>
    <w:rsid w:val="001D2064"/>
    <w:rsid w:val="001D2BA7"/>
    <w:rsid w:val="001D6B23"/>
    <w:rsid w:val="001D7086"/>
    <w:rsid w:val="001E0755"/>
    <w:rsid w:val="001E0884"/>
    <w:rsid w:val="001E774F"/>
    <w:rsid w:val="001E7EF4"/>
    <w:rsid w:val="001F1B48"/>
    <w:rsid w:val="001F67F5"/>
    <w:rsid w:val="001F75AD"/>
    <w:rsid w:val="002005A0"/>
    <w:rsid w:val="002072BF"/>
    <w:rsid w:val="00207E54"/>
    <w:rsid w:val="00210D95"/>
    <w:rsid w:val="00212024"/>
    <w:rsid w:val="002146E8"/>
    <w:rsid w:val="00214704"/>
    <w:rsid w:val="00216124"/>
    <w:rsid w:val="00217C51"/>
    <w:rsid w:val="00220B99"/>
    <w:rsid w:val="00224B9C"/>
    <w:rsid w:val="00225032"/>
    <w:rsid w:val="00226E09"/>
    <w:rsid w:val="002307CD"/>
    <w:rsid w:val="00231142"/>
    <w:rsid w:val="00231825"/>
    <w:rsid w:val="00232DBE"/>
    <w:rsid w:val="002351C3"/>
    <w:rsid w:val="0023520E"/>
    <w:rsid w:val="00236BF5"/>
    <w:rsid w:val="002432CA"/>
    <w:rsid w:val="002435B5"/>
    <w:rsid w:val="002438E9"/>
    <w:rsid w:val="002456FB"/>
    <w:rsid w:val="002457BF"/>
    <w:rsid w:val="00245AEF"/>
    <w:rsid w:val="00247A42"/>
    <w:rsid w:val="002523CB"/>
    <w:rsid w:val="00254034"/>
    <w:rsid w:val="00257A2A"/>
    <w:rsid w:val="002603D2"/>
    <w:rsid w:val="002615D1"/>
    <w:rsid w:val="0026269B"/>
    <w:rsid w:val="00263804"/>
    <w:rsid w:val="002651C1"/>
    <w:rsid w:val="00266A5C"/>
    <w:rsid w:val="00266EFC"/>
    <w:rsid w:val="00267685"/>
    <w:rsid w:val="00267CC3"/>
    <w:rsid w:val="00267FC5"/>
    <w:rsid w:val="002719A8"/>
    <w:rsid w:val="00272D68"/>
    <w:rsid w:val="00277E62"/>
    <w:rsid w:val="00284988"/>
    <w:rsid w:val="00285023"/>
    <w:rsid w:val="00293008"/>
    <w:rsid w:val="00293168"/>
    <w:rsid w:val="00293906"/>
    <w:rsid w:val="002960F4"/>
    <w:rsid w:val="002A0778"/>
    <w:rsid w:val="002A34E8"/>
    <w:rsid w:val="002A3F82"/>
    <w:rsid w:val="002A5B54"/>
    <w:rsid w:val="002A5E78"/>
    <w:rsid w:val="002A7E34"/>
    <w:rsid w:val="002B2941"/>
    <w:rsid w:val="002B5AED"/>
    <w:rsid w:val="002C06C7"/>
    <w:rsid w:val="002C2375"/>
    <w:rsid w:val="002C29EE"/>
    <w:rsid w:val="002C3075"/>
    <w:rsid w:val="002C4FC5"/>
    <w:rsid w:val="002C7046"/>
    <w:rsid w:val="002D267F"/>
    <w:rsid w:val="002D2D06"/>
    <w:rsid w:val="002D39FC"/>
    <w:rsid w:val="002D4470"/>
    <w:rsid w:val="002D4476"/>
    <w:rsid w:val="002D6A75"/>
    <w:rsid w:val="002D7A08"/>
    <w:rsid w:val="002E11E6"/>
    <w:rsid w:val="002E1952"/>
    <w:rsid w:val="002E5081"/>
    <w:rsid w:val="002E5DAC"/>
    <w:rsid w:val="002E62A0"/>
    <w:rsid w:val="002E6A8E"/>
    <w:rsid w:val="002E6C1E"/>
    <w:rsid w:val="002F0D85"/>
    <w:rsid w:val="002F4CD7"/>
    <w:rsid w:val="002F4E56"/>
    <w:rsid w:val="002F5199"/>
    <w:rsid w:val="00302291"/>
    <w:rsid w:val="003026D6"/>
    <w:rsid w:val="00302A39"/>
    <w:rsid w:val="00306522"/>
    <w:rsid w:val="00306793"/>
    <w:rsid w:val="003125B5"/>
    <w:rsid w:val="0031492A"/>
    <w:rsid w:val="003157CF"/>
    <w:rsid w:val="0032307D"/>
    <w:rsid w:val="003308F4"/>
    <w:rsid w:val="003310E4"/>
    <w:rsid w:val="00332B4A"/>
    <w:rsid w:val="00333973"/>
    <w:rsid w:val="00335AB1"/>
    <w:rsid w:val="00336272"/>
    <w:rsid w:val="00342474"/>
    <w:rsid w:val="003431F6"/>
    <w:rsid w:val="00343403"/>
    <w:rsid w:val="00346200"/>
    <w:rsid w:val="00346707"/>
    <w:rsid w:val="0034773C"/>
    <w:rsid w:val="00352507"/>
    <w:rsid w:val="00354471"/>
    <w:rsid w:val="0035690D"/>
    <w:rsid w:val="00360DBE"/>
    <w:rsid w:val="003610FB"/>
    <w:rsid w:val="0036552E"/>
    <w:rsid w:val="00365CC2"/>
    <w:rsid w:val="00366817"/>
    <w:rsid w:val="00371318"/>
    <w:rsid w:val="00371797"/>
    <w:rsid w:val="00372101"/>
    <w:rsid w:val="00372B0A"/>
    <w:rsid w:val="00373D51"/>
    <w:rsid w:val="00373FD2"/>
    <w:rsid w:val="00376D20"/>
    <w:rsid w:val="00377132"/>
    <w:rsid w:val="0037737E"/>
    <w:rsid w:val="0037758A"/>
    <w:rsid w:val="00377ACD"/>
    <w:rsid w:val="00381DAB"/>
    <w:rsid w:val="003830AE"/>
    <w:rsid w:val="00383C57"/>
    <w:rsid w:val="00385233"/>
    <w:rsid w:val="00385C36"/>
    <w:rsid w:val="003871A5"/>
    <w:rsid w:val="00391977"/>
    <w:rsid w:val="00395493"/>
    <w:rsid w:val="00397436"/>
    <w:rsid w:val="00397B27"/>
    <w:rsid w:val="003A2A01"/>
    <w:rsid w:val="003A2D25"/>
    <w:rsid w:val="003A320E"/>
    <w:rsid w:val="003A4518"/>
    <w:rsid w:val="003A663F"/>
    <w:rsid w:val="003A734B"/>
    <w:rsid w:val="003B169E"/>
    <w:rsid w:val="003B4EAD"/>
    <w:rsid w:val="003B4FEA"/>
    <w:rsid w:val="003C06F0"/>
    <w:rsid w:val="003C10F5"/>
    <w:rsid w:val="003C3DB0"/>
    <w:rsid w:val="003C593F"/>
    <w:rsid w:val="003C7611"/>
    <w:rsid w:val="003C78B8"/>
    <w:rsid w:val="003C7ACA"/>
    <w:rsid w:val="003D14FE"/>
    <w:rsid w:val="003D223B"/>
    <w:rsid w:val="003D3DF9"/>
    <w:rsid w:val="003D4FFF"/>
    <w:rsid w:val="003D5FBD"/>
    <w:rsid w:val="003D67D4"/>
    <w:rsid w:val="003D7757"/>
    <w:rsid w:val="003E08BC"/>
    <w:rsid w:val="003E4BB4"/>
    <w:rsid w:val="003F1557"/>
    <w:rsid w:val="003F250B"/>
    <w:rsid w:val="003F2572"/>
    <w:rsid w:val="003F3E78"/>
    <w:rsid w:val="003F62EA"/>
    <w:rsid w:val="00400457"/>
    <w:rsid w:val="00400E1C"/>
    <w:rsid w:val="00405749"/>
    <w:rsid w:val="00405E10"/>
    <w:rsid w:val="00410472"/>
    <w:rsid w:val="0041354A"/>
    <w:rsid w:val="004142DE"/>
    <w:rsid w:val="0041611E"/>
    <w:rsid w:val="00416C71"/>
    <w:rsid w:val="004217CC"/>
    <w:rsid w:val="0042382F"/>
    <w:rsid w:val="004273BA"/>
    <w:rsid w:val="0043028A"/>
    <w:rsid w:val="00431077"/>
    <w:rsid w:val="00431B4D"/>
    <w:rsid w:val="00431D02"/>
    <w:rsid w:val="00436A08"/>
    <w:rsid w:val="00440ABB"/>
    <w:rsid w:val="00440B9B"/>
    <w:rsid w:val="00440E60"/>
    <w:rsid w:val="004436F6"/>
    <w:rsid w:val="00443D88"/>
    <w:rsid w:val="00453330"/>
    <w:rsid w:val="00454701"/>
    <w:rsid w:val="004550D1"/>
    <w:rsid w:val="0045764D"/>
    <w:rsid w:val="004628D9"/>
    <w:rsid w:val="004705F3"/>
    <w:rsid w:val="004720F9"/>
    <w:rsid w:val="00473DB1"/>
    <w:rsid w:val="00474338"/>
    <w:rsid w:val="0047497D"/>
    <w:rsid w:val="00474E1E"/>
    <w:rsid w:val="0047797C"/>
    <w:rsid w:val="004821CB"/>
    <w:rsid w:val="00485963"/>
    <w:rsid w:val="00485A52"/>
    <w:rsid w:val="00486BF7"/>
    <w:rsid w:val="00492149"/>
    <w:rsid w:val="00492B5C"/>
    <w:rsid w:val="00497E32"/>
    <w:rsid w:val="004A3855"/>
    <w:rsid w:val="004A520C"/>
    <w:rsid w:val="004A5DE2"/>
    <w:rsid w:val="004A7ED8"/>
    <w:rsid w:val="004B4A32"/>
    <w:rsid w:val="004C24AD"/>
    <w:rsid w:val="004C2E59"/>
    <w:rsid w:val="004C3267"/>
    <w:rsid w:val="004C3997"/>
    <w:rsid w:val="004C410B"/>
    <w:rsid w:val="004C4A1E"/>
    <w:rsid w:val="004C61CC"/>
    <w:rsid w:val="004C7072"/>
    <w:rsid w:val="004C7344"/>
    <w:rsid w:val="004D0C87"/>
    <w:rsid w:val="004D224E"/>
    <w:rsid w:val="004D3B68"/>
    <w:rsid w:val="004D4620"/>
    <w:rsid w:val="004D5DE7"/>
    <w:rsid w:val="004E176A"/>
    <w:rsid w:val="004E33D7"/>
    <w:rsid w:val="004E59EA"/>
    <w:rsid w:val="004E6574"/>
    <w:rsid w:val="004F007E"/>
    <w:rsid w:val="004F02F7"/>
    <w:rsid w:val="004F3EBC"/>
    <w:rsid w:val="005009F1"/>
    <w:rsid w:val="00500B92"/>
    <w:rsid w:val="00500B98"/>
    <w:rsid w:val="0050204C"/>
    <w:rsid w:val="00502381"/>
    <w:rsid w:val="00502EA9"/>
    <w:rsid w:val="00503D2F"/>
    <w:rsid w:val="0050466A"/>
    <w:rsid w:val="00507E4A"/>
    <w:rsid w:val="00510A45"/>
    <w:rsid w:val="005111DB"/>
    <w:rsid w:val="00513876"/>
    <w:rsid w:val="00514579"/>
    <w:rsid w:val="00516356"/>
    <w:rsid w:val="005204AE"/>
    <w:rsid w:val="005206B0"/>
    <w:rsid w:val="0052148C"/>
    <w:rsid w:val="005241B1"/>
    <w:rsid w:val="00527EF5"/>
    <w:rsid w:val="0053165D"/>
    <w:rsid w:val="0053263B"/>
    <w:rsid w:val="005331ED"/>
    <w:rsid w:val="0053391A"/>
    <w:rsid w:val="00533B61"/>
    <w:rsid w:val="005440D9"/>
    <w:rsid w:val="005464F8"/>
    <w:rsid w:val="00553DF9"/>
    <w:rsid w:val="00555298"/>
    <w:rsid w:val="00560F2D"/>
    <w:rsid w:val="00561123"/>
    <w:rsid w:val="00561CF7"/>
    <w:rsid w:val="00562E3A"/>
    <w:rsid w:val="00564FB3"/>
    <w:rsid w:val="00566E50"/>
    <w:rsid w:val="00577B5B"/>
    <w:rsid w:val="00580A76"/>
    <w:rsid w:val="00584031"/>
    <w:rsid w:val="005844F1"/>
    <w:rsid w:val="00590192"/>
    <w:rsid w:val="005A0350"/>
    <w:rsid w:val="005A4EA5"/>
    <w:rsid w:val="005A508B"/>
    <w:rsid w:val="005A7709"/>
    <w:rsid w:val="005B07F7"/>
    <w:rsid w:val="005B224F"/>
    <w:rsid w:val="005B2347"/>
    <w:rsid w:val="005B3949"/>
    <w:rsid w:val="005B5025"/>
    <w:rsid w:val="005B63FE"/>
    <w:rsid w:val="005B75B5"/>
    <w:rsid w:val="005C0BD5"/>
    <w:rsid w:val="005C1902"/>
    <w:rsid w:val="005C26B1"/>
    <w:rsid w:val="005C50FE"/>
    <w:rsid w:val="005C5C24"/>
    <w:rsid w:val="005C68E3"/>
    <w:rsid w:val="005C7B23"/>
    <w:rsid w:val="005D2A26"/>
    <w:rsid w:val="005D72C2"/>
    <w:rsid w:val="005E105F"/>
    <w:rsid w:val="005E3B28"/>
    <w:rsid w:val="005E53FD"/>
    <w:rsid w:val="005F049F"/>
    <w:rsid w:val="005F1B1F"/>
    <w:rsid w:val="005F1D35"/>
    <w:rsid w:val="005F2208"/>
    <w:rsid w:val="00600004"/>
    <w:rsid w:val="00600B0B"/>
    <w:rsid w:val="006010CC"/>
    <w:rsid w:val="006052C0"/>
    <w:rsid w:val="006071A8"/>
    <w:rsid w:val="00610A1C"/>
    <w:rsid w:val="006116C4"/>
    <w:rsid w:val="006163AA"/>
    <w:rsid w:val="006203A2"/>
    <w:rsid w:val="006214E7"/>
    <w:rsid w:val="00623DF5"/>
    <w:rsid w:val="00633054"/>
    <w:rsid w:val="0063543B"/>
    <w:rsid w:val="00636C52"/>
    <w:rsid w:val="00636D04"/>
    <w:rsid w:val="0063792F"/>
    <w:rsid w:val="006429FA"/>
    <w:rsid w:val="0064372A"/>
    <w:rsid w:val="00643C9A"/>
    <w:rsid w:val="0064412E"/>
    <w:rsid w:val="00646190"/>
    <w:rsid w:val="00646BDB"/>
    <w:rsid w:val="00650CBC"/>
    <w:rsid w:val="00654952"/>
    <w:rsid w:val="006555C1"/>
    <w:rsid w:val="00655CBE"/>
    <w:rsid w:val="0065604F"/>
    <w:rsid w:val="006613E5"/>
    <w:rsid w:val="00662DA3"/>
    <w:rsid w:val="0066362F"/>
    <w:rsid w:val="006642F0"/>
    <w:rsid w:val="00665176"/>
    <w:rsid w:val="00666CB7"/>
    <w:rsid w:val="0066702F"/>
    <w:rsid w:val="00674315"/>
    <w:rsid w:val="00674873"/>
    <w:rsid w:val="006748FE"/>
    <w:rsid w:val="0067669C"/>
    <w:rsid w:val="00677749"/>
    <w:rsid w:val="00677DEE"/>
    <w:rsid w:val="006829A1"/>
    <w:rsid w:val="00691BFB"/>
    <w:rsid w:val="00691C52"/>
    <w:rsid w:val="00692031"/>
    <w:rsid w:val="00693628"/>
    <w:rsid w:val="006A1629"/>
    <w:rsid w:val="006A1A31"/>
    <w:rsid w:val="006A4E16"/>
    <w:rsid w:val="006A7F43"/>
    <w:rsid w:val="006A7FBB"/>
    <w:rsid w:val="006B3D14"/>
    <w:rsid w:val="006B66B2"/>
    <w:rsid w:val="006C153D"/>
    <w:rsid w:val="006C20EF"/>
    <w:rsid w:val="006C3A7D"/>
    <w:rsid w:val="006C41D0"/>
    <w:rsid w:val="006D1608"/>
    <w:rsid w:val="006D247C"/>
    <w:rsid w:val="006D7B0A"/>
    <w:rsid w:val="006D7D10"/>
    <w:rsid w:val="006E0D4D"/>
    <w:rsid w:val="006E3601"/>
    <w:rsid w:val="006E3C4D"/>
    <w:rsid w:val="006E6708"/>
    <w:rsid w:val="006E7495"/>
    <w:rsid w:val="00703AAC"/>
    <w:rsid w:val="0070572B"/>
    <w:rsid w:val="0070697B"/>
    <w:rsid w:val="007071F0"/>
    <w:rsid w:val="0070770F"/>
    <w:rsid w:val="00707F0C"/>
    <w:rsid w:val="007109D9"/>
    <w:rsid w:val="00716681"/>
    <w:rsid w:val="00716932"/>
    <w:rsid w:val="00716CF6"/>
    <w:rsid w:val="0071741F"/>
    <w:rsid w:val="0072018C"/>
    <w:rsid w:val="007218B8"/>
    <w:rsid w:val="0072300A"/>
    <w:rsid w:val="00723836"/>
    <w:rsid w:val="00725CD4"/>
    <w:rsid w:val="00726472"/>
    <w:rsid w:val="007271F9"/>
    <w:rsid w:val="00727A10"/>
    <w:rsid w:val="00730968"/>
    <w:rsid w:val="00732DB4"/>
    <w:rsid w:val="00732E29"/>
    <w:rsid w:val="00734A31"/>
    <w:rsid w:val="00737841"/>
    <w:rsid w:val="00740975"/>
    <w:rsid w:val="007409C0"/>
    <w:rsid w:val="00740BCF"/>
    <w:rsid w:val="007412D4"/>
    <w:rsid w:val="007527BA"/>
    <w:rsid w:val="00752957"/>
    <w:rsid w:val="00752FD3"/>
    <w:rsid w:val="007561FE"/>
    <w:rsid w:val="007604BC"/>
    <w:rsid w:val="0076184D"/>
    <w:rsid w:val="00762531"/>
    <w:rsid w:val="00763957"/>
    <w:rsid w:val="0076539C"/>
    <w:rsid w:val="00766783"/>
    <w:rsid w:val="007669A7"/>
    <w:rsid w:val="00777D82"/>
    <w:rsid w:val="00780AAC"/>
    <w:rsid w:val="00780ED9"/>
    <w:rsid w:val="007815FE"/>
    <w:rsid w:val="00782E9D"/>
    <w:rsid w:val="00783CE2"/>
    <w:rsid w:val="00785A95"/>
    <w:rsid w:val="00792ADB"/>
    <w:rsid w:val="00795F48"/>
    <w:rsid w:val="00795F54"/>
    <w:rsid w:val="00796E5B"/>
    <w:rsid w:val="00797FD8"/>
    <w:rsid w:val="007A02E2"/>
    <w:rsid w:val="007A2D26"/>
    <w:rsid w:val="007A2D42"/>
    <w:rsid w:val="007A31AB"/>
    <w:rsid w:val="007B118F"/>
    <w:rsid w:val="007B1335"/>
    <w:rsid w:val="007B7F1A"/>
    <w:rsid w:val="007C20AF"/>
    <w:rsid w:val="007C4159"/>
    <w:rsid w:val="007C5095"/>
    <w:rsid w:val="007C5490"/>
    <w:rsid w:val="007C6B8B"/>
    <w:rsid w:val="007D2FC3"/>
    <w:rsid w:val="007D5F4D"/>
    <w:rsid w:val="007D675E"/>
    <w:rsid w:val="007D7E67"/>
    <w:rsid w:val="007E01DE"/>
    <w:rsid w:val="007E130A"/>
    <w:rsid w:val="007E18BC"/>
    <w:rsid w:val="007E39C0"/>
    <w:rsid w:val="007E5F06"/>
    <w:rsid w:val="007F050C"/>
    <w:rsid w:val="007F09C1"/>
    <w:rsid w:val="007F16C7"/>
    <w:rsid w:val="007F1B4C"/>
    <w:rsid w:val="0080085D"/>
    <w:rsid w:val="0080273B"/>
    <w:rsid w:val="00804968"/>
    <w:rsid w:val="0080706E"/>
    <w:rsid w:val="008074A2"/>
    <w:rsid w:val="0081260A"/>
    <w:rsid w:val="00813B94"/>
    <w:rsid w:val="008142A2"/>
    <w:rsid w:val="00815902"/>
    <w:rsid w:val="00815C6A"/>
    <w:rsid w:val="00821AC0"/>
    <w:rsid w:val="00823943"/>
    <w:rsid w:val="00824C5D"/>
    <w:rsid w:val="00827284"/>
    <w:rsid w:val="008272FE"/>
    <w:rsid w:val="008316FA"/>
    <w:rsid w:val="00832C7E"/>
    <w:rsid w:val="00833039"/>
    <w:rsid w:val="00834BC5"/>
    <w:rsid w:val="00841B2E"/>
    <w:rsid w:val="00842EB5"/>
    <w:rsid w:val="00844D99"/>
    <w:rsid w:val="00846028"/>
    <w:rsid w:val="008464C0"/>
    <w:rsid w:val="00847051"/>
    <w:rsid w:val="00851D25"/>
    <w:rsid w:val="0085515E"/>
    <w:rsid w:val="00855DA0"/>
    <w:rsid w:val="00855F4F"/>
    <w:rsid w:val="00860936"/>
    <w:rsid w:val="00861E50"/>
    <w:rsid w:val="00864E97"/>
    <w:rsid w:val="00870121"/>
    <w:rsid w:val="0087131E"/>
    <w:rsid w:val="00875014"/>
    <w:rsid w:val="008757A7"/>
    <w:rsid w:val="0087756E"/>
    <w:rsid w:val="00880A5C"/>
    <w:rsid w:val="00880AEE"/>
    <w:rsid w:val="008818F2"/>
    <w:rsid w:val="008824C1"/>
    <w:rsid w:val="008857F1"/>
    <w:rsid w:val="00886739"/>
    <w:rsid w:val="00887EA7"/>
    <w:rsid w:val="00890F95"/>
    <w:rsid w:val="008923B4"/>
    <w:rsid w:val="00894865"/>
    <w:rsid w:val="008955C4"/>
    <w:rsid w:val="00896017"/>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F0F27"/>
    <w:rsid w:val="008F2662"/>
    <w:rsid w:val="008F3AD0"/>
    <w:rsid w:val="008F5B10"/>
    <w:rsid w:val="008F6528"/>
    <w:rsid w:val="008F7BF0"/>
    <w:rsid w:val="00900564"/>
    <w:rsid w:val="00903A56"/>
    <w:rsid w:val="00904FEE"/>
    <w:rsid w:val="009061C6"/>
    <w:rsid w:val="009061FA"/>
    <w:rsid w:val="009076F5"/>
    <w:rsid w:val="009105D4"/>
    <w:rsid w:val="009113B7"/>
    <w:rsid w:val="00912BEE"/>
    <w:rsid w:val="009133FC"/>
    <w:rsid w:val="00913475"/>
    <w:rsid w:val="0091389B"/>
    <w:rsid w:val="00913909"/>
    <w:rsid w:val="0091433C"/>
    <w:rsid w:val="009154E3"/>
    <w:rsid w:val="009161D0"/>
    <w:rsid w:val="00916F00"/>
    <w:rsid w:val="00920F9B"/>
    <w:rsid w:val="00922223"/>
    <w:rsid w:val="00922E6D"/>
    <w:rsid w:val="00923615"/>
    <w:rsid w:val="00924D11"/>
    <w:rsid w:val="00925385"/>
    <w:rsid w:val="00930875"/>
    <w:rsid w:val="0093354A"/>
    <w:rsid w:val="00934505"/>
    <w:rsid w:val="00935A94"/>
    <w:rsid w:val="00940639"/>
    <w:rsid w:val="00940967"/>
    <w:rsid w:val="00940D09"/>
    <w:rsid w:val="00941D0E"/>
    <w:rsid w:val="00941EAE"/>
    <w:rsid w:val="0094264D"/>
    <w:rsid w:val="00942DF4"/>
    <w:rsid w:val="009444E0"/>
    <w:rsid w:val="00951554"/>
    <w:rsid w:val="00951797"/>
    <w:rsid w:val="00952675"/>
    <w:rsid w:val="0095635A"/>
    <w:rsid w:val="009563F3"/>
    <w:rsid w:val="0096407C"/>
    <w:rsid w:val="0097302E"/>
    <w:rsid w:val="00973410"/>
    <w:rsid w:val="009812BE"/>
    <w:rsid w:val="00981982"/>
    <w:rsid w:val="0098691D"/>
    <w:rsid w:val="00986F31"/>
    <w:rsid w:val="00990859"/>
    <w:rsid w:val="009912F3"/>
    <w:rsid w:val="00996E05"/>
    <w:rsid w:val="009978C3"/>
    <w:rsid w:val="009A094E"/>
    <w:rsid w:val="009A0D9B"/>
    <w:rsid w:val="009A1FC5"/>
    <w:rsid w:val="009A2105"/>
    <w:rsid w:val="009A28B3"/>
    <w:rsid w:val="009A3D1D"/>
    <w:rsid w:val="009A5223"/>
    <w:rsid w:val="009A5AEF"/>
    <w:rsid w:val="009A6D94"/>
    <w:rsid w:val="009A7459"/>
    <w:rsid w:val="009B7B58"/>
    <w:rsid w:val="009C0594"/>
    <w:rsid w:val="009C0FCD"/>
    <w:rsid w:val="009C1DCE"/>
    <w:rsid w:val="009C1F42"/>
    <w:rsid w:val="009C28FB"/>
    <w:rsid w:val="009C3827"/>
    <w:rsid w:val="009C40B7"/>
    <w:rsid w:val="009D1242"/>
    <w:rsid w:val="009D2991"/>
    <w:rsid w:val="009D2B7B"/>
    <w:rsid w:val="009D2FE7"/>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F84"/>
    <w:rsid w:val="00A0403F"/>
    <w:rsid w:val="00A04D8E"/>
    <w:rsid w:val="00A142CB"/>
    <w:rsid w:val="00A17704"/>
    <w:rsid w:val="00A246E9"/>
    <w:rsid w:val="00A32DAF"/>
    <w:rsid w:val="00A3301C"/>
    <w:rsid w:val="00A3375E"/>
    <w:rsid w:val="00A40425"/>
    <w:rsid w:val="00A4103A"/>
    <w:rsid w:val="00A4198B"/>
    <w:rsid w:val="00A43CC1"/>
    <w:rsid w:val="00A4633A"/>
    <w:rsid w:val="00A47770"/>
    <w:rsid w:val="00A538C6"/>
    <w:rsid w:val="00A54D7A"/>
    <w:rsid w:val="00A55008"/>
    <w:rsid w:val="00A552E3"/>
    <w:rsid w:val="00A5600D"/>
    <w:rsid w:val="00A57792"/>
    <w:rsid w:val="00A63CB8"/>
    <w:rsid w:val="00A651D7"/>
    <w:rsid w:val="00A656E6"/>
    <w:rsid w:val="00A67726"/>
    <w:rsid w:val="00A70A8B"/>
    <w:rsid w:val="00A726D2"/>
    <w:rsid w:val="00A740B7"/>
    <w:rsid w:val="00A75463"/>
    <w:rsid w:val="00A7634B"/>
    <w:rsid w:val="00A770F4"/>
    <w:rsid w:val="00A847BF"/>
    <w:rsid w:val="00A84E64"/>
    <w:rsid w:val="00A871D3"/>
    <w:rsid w:val="00A92ADB"/>
    <w:rsid w:val="00A92E57"/>
    <w:rsid w:val="00A945A9"/>
    <w:rsid w:val="00A962AF"/>
    <w:rsid w:val="00AA01D4"/>
    <w:rsid w:val="00AA1253"/>
    <w:rsid w:val="00AA1666"/>
    <w:rsid w:val="00AA2366"/>
    <w:rsid w:val="00AA2FE9"/>
    <w:rsid w:val="00AA3E09"/>
    <w:rsid w:val="00AA5A7C"/>
    <w:rsid w:val="00AA7351"/>
    <w:rsid w:val="00AB10E0"/>
    <w:rsid w:val="00AB40DB"/>
    <w:rsid w:val="00AB5ECC"/>
    <w:rsid w:val="00AC4D14"/>
    <w:rsid w:val="00AC4E9B"/>
    <w:rsid w:val="00AC51E1"/>
    <w:rsid w:val="00AD078B"/>
    <w:rsid w:val="00AD3734"/>
    <w:rsid w:val="00AD3768"/>
    <w:rsid w:val="00AD5567"/>
    <w:rsid w:val="00AE1DCD"/>
    <w:rsid w:val="00AE30E7"/>
    <w:rsid w:val="00AE3544"/>
    <w:rsid w:val="00AF0475"/>
    <w:rsid w:val="00AF14FB"/>
    <w:rsid w:val="00AF233B"/>
    <w:rsid w:val="00AF648B"/>
    <w:rsid w:val="00AF6AFF"/>
    <w:rsid w:val="00AF6CFF"/>
    <w:rsid w:val="00AF6FBC"/>
    <w:rsid w:val="00B017C6"/>
    <w:rsid w:val="00B0237B"/>
    <w:rsid w:val="00B04556"/>
    <w:rsid w:val="00B05685"/>
    <w:rsid w:val="00B07FBE"/>
    <w:rsid w:val="00B109B0"/>
    <w:rsid w:val="00B10ECB"/>
    <w:rsid w:val="00B12BD8"/>
    <w:rsid w:val="00B17D19"/>
    <w:rsid w:val="00B210E4"/>
    <w:rsid w:val="00B21C01"/>
    <w:rsid w:val="00B2357F"/>
    <w:rsid w:val="00B2466A"/>
    <w:rsid w:val="00B24868"/>
    <w:rsid w:val="00B260C1"/>
    <w:rsid w:val="00B33787"/>
    <w:rsid w:val="00B360ED"/>
    <w:rsid w:val="00B41B06"/>
    <w:rsid w:val="00B43C56"/>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70799"/>
    <w:rsid w:val="00B71FBB"/>
    <w:rsid w:val="00B7539F"/>
    <w:rsid w:val="00B807D2"/>
    <w:rsid w:val="00B826B1"/>
    <w:rsid w:val="00B8368F"/>
    <w:rsid w:val="00B86023"/>
    <w:rsid w:val="00B87FC4"/>
    <w:rsid w:val="00B948A6"/>
    <w:rsid w:val="00B969C7"/>
    <w:rsid w:val="00B97805"/>
    <w:rsid w:val="00BA2960"/>
    <w:rsid w:val="00BA3745"/>
    <w:rsid w:val="00BA5C25"/>
    <w:rsid w:val="00BB1589"/>
    <w:rsid w:val="00BB23CF"/>
    <w:rsid w:val="00BB3B89"/>
    <w:rsid w:val="00BB4669"/>
    <w:rsid w:val="00BB6718"/>
    <w:rsid w:val="00BC363C"/>
    <w:rsid w:val="00BC5464"/>
    <w:rsid w:val="00BD2436"/>
    <w:rsid w:val="00BD2793"/>
    <w:rsid w:val="00BD387A"/>
    <w:rsid w:val="00BE01AE"/>
    <w:rsid w:val="00BE08A2"/>
    <w:rsid w:val="00BE11EA"/>
    <w:rsid w:val="00BE185F"/>
    <w:rsid w:val="00BE1FAE"/>
    <w:rsid w:val="00BE6FC0"/>
    <w:rsid w:val="00BF14B3"/>
    <w:rsid w:val="00BF2407"/>
    <w:rsid w:val="00BF3245"/>
    <w:rsid w:val="00BF423C"/>
    <w:rsid w:val="00BF630A"/>
    <w:rsid w:val="00BF700A"/>
    <w:rsid w:val="00C01039"/>
    <w:rsid w:val="00C02226"/>
    <w:rsid w:val="00C06AB9"/>
    <w:rsid w:val="00C06FB7"/>
    <w:rsid w:val="00C117F0"/>
    <w:rsid w:val="00C124F1"/>
    <w:rsid w:val="00C12FF4"/>
    <w:rsid w:val="00C1621C"/>
    <w:rsid w:val="00C1689A"/>
    <w:rsid w:val="00C17187"/>
    <w:rsid w:val="00C2016F"/>
    <w:rsid w:val="00C22574"/>
    <w:rsid w:val="00C22628"/>
    <w:rsid w:val="00C23800"/>
    <w:rsid w:val="00C23FC2"/>
    <w:rsid w:val="00C31E18"/>
    <w:rsid w:val="00C32373"/>
    <w:rsid w:val="00C32609"/>
    <w:rsid w:val="00C3518D"/>
    <w:rsid w:val="00C404C7"/>
    <w:rsid w:val="00C421A8"/>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62CD2"/>
    <w:rsid w:val="00C65CD0"/>
    <w:rsid w:val="00C711AB"/>
    <w:rsid w:val="00C74DAA"/>
    <w:rsid w:val="00C76BCE"/>
    <w:rsid w:val="00C80EF8"/>
    <w:rsid w:val="00C8145C"/>
    <w:rsid w:val="00C82712"/>
    <w:rsid w:val="00C86277"/>
    <w:rsid w:val="00C8638B"/>
    <w:rsid w:val="00C8664A"/>
    <w:rsid w:val="00C90307"/>
    <w:rsid w:val="00C916C0"/>
    <w:rsid w:val="00C931A6"/>
    <w:rsid w:val="00C93628"/>
    <w:rsid w:val="00C93F16"/>
    <w:rsid w:val="00C94455"/>
    <w:rsid w:val="00C944B5"/>
    <w:rsid w:val="00C96171"/>
    <w:rsid w:val="00CA0479"/>
    <w:rsid w:val="00CA09E1"/>
    <w:rsid w:val="00CA2ED8"/>
    <w:rsid w:val="00CA7AB3"/>
    <w:rsid w:val="00CB02C0"/>
    <w:rsid w:val="00CB5E63"/>
    <w:rsid w:val="00CB7950"/>
    <w:rsid w:val="00CC0895"/>
    <w:rsid w:val="00CC120C"/>
    <w:rsid w:val="00CC308D"/>
    <w:rsid w:val="00CC3321"/>
    <w:rsid w:val="00CC3B99"/>
    <w:rsid w:val="00CC50A2"/>
    <w:rsid w:val="00CC5D10"/>
    <w:rsid w:val="00CC7905"/>
    <w:rsid w:val="00CD1391"/>
    <w:rsid w:val="00CD204B"/>
    <w:rsid w:val="00CD3CD7"/>
    <w:rsid w:val="00CD49F1"/>
    <w:rsid w:val="00CD78E5"/>
    <w:rsid w:val="00CE0E0D"/>
    <w:rsid w:val="00CE2C51"/>
    <w:rsid w:val="00CE31AB"/>
    <w:rsid w:val="00CF001E"/>
    <w:rsid w:val="00CF09D0"/>
    <w:rsid w:val="00CF1BF4"/>
    <w:rsid w:val="00CF2730"/>
    <w:rsid w:val="00CF3405"/>
    <w:rsid w:val="00CF5E45"/>
    <w:rsid w:val="00CF65F8"/>
    <w:rsid w:val="00CF6D7C"/>
    <w:rsid w:val="00CF71B9"/>
    <w:rsid w:val="00CF7480"/>
    <w:rsid w:val="00D01449"/>
    <w:rsid w:val="00D045AB"/>
    <w:rsid w:val="00D0467C"/>
    <w:rsid w:val="00D0645F"/>
    <w:rsid w:val="00D16C74"/>
    <w:rsid w:val="00D17F0E"/>
    <w:rsid w:val="00D20E5D"/>
    <w:rsid w:val="00D241AA"/>
    <w:rsid w:val="00D24700"/>
    <w:rsid w:val="00D24AD3"/>
    <w:rsid w:val="00D27106"/>
    <w:rsid w:val="00D30AE4"/>
    <w:rsid w:val="00D31465"/>
    <w:rsid w:val="00D330EF"/>
    <w:rsid w:val="00D3638A"/>
    <w:rsid w:val="00D375E1"/>
    <w:rsid w:val="00D41ABA"/>
    <w:rsid w:val="00D42109"/>
    <w:rsid w:val="00D435E0"/>
    <w:rsid w:val="00D4404D"/>
    <w:rsid w:val="00D45B46"/>
    <w:rsid w:val="00D46344"/>
    <w:rsid w:val="00D53422"/>
    <w:rsid w:val="00D54766"/>
    <w:rsid w:val="00D55339"/>
    <w:rsid w:val="00D611B3"/>
    <w:rsid w:val="00D63B8B"/>
    <w:rsid w:val="00D67525"/>
    <w:rsid w:val="00D71323"/>
    <w:rsid w:val="00D73AA1"/>
    <w:rsid w:val="00D76412"/>
    <w:rsid w:val="00D76E7E"/>
    <w:rsid w:val="00D77C44"/>
    <w:rsid w:val="00D811AB"/>
    <w:rsid w:val="00D8215D"/>
    <w:rsid w:val="00D9408A"/>
    <w:rsid w:val="00D9532F"/>
    <w:rsid w:val="00D95D38"/>
    <w:rsid w:val="00D96D6A"/>
    <w:rsid w:val="00D96F56"/>
    <w:rsid w:val="00D97B58"/>
    <w:rsid w:val="00DA01A8"/>
    <w:rsid w:val="00DA14B0"/>
    <w:rsid w:val="00DA155B"/>
    <w:rsid w:val="00DB0A84"/>
    <w:rsid w:val="00DB144C"/>
    <w:rsid w:val="00DC03D8"/>
    <w:rsid w:val="00DC55BF"/>
    <w:rsid w:val="00DC613F"/>
    <w:rsid w:val="00DC665C"/>
    <w:rsid w:val="00DC6BC4"/>
    <w:rsid w:val="00DD03F8"/>
    <w:rsid w:val="00DD0B68"/>
    <w:rsid w:val="00DD2900"/>
    <w:rsid w:val="00DD3E00"/>
    <w:rsid w:val="00DD3E2C"/>
    <w:rsid w:val="00DD4837"/>
    <w:rsid w:val="00DD4F32"/>
    <w:rsid w:val="00DE2188"/>
    <w:rsid w:val="00DE6199"/>
    <w:rsid w:val="00DF1462"/>
    <w:rsid w:val="00DF181C"/>
    <w:rsid w:val="00DF2702"/>
    <w:rsid w:val="00DF5EE6"/>
    <w:rsid w:val="00DF7C4A"/>
    <w:rsid w:val="00E021C2"/>
    <w:rsid w:val="00E04545"/>
    <w:rsid w:val="00E04EA7"/>
    <w:rsid w:val="00E116E3"/>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94A"/>
    <w:rsid w:val="00E47F99"/>
    <w:rsid w:val="00E50ADB"/>
    <w:rsid w:val="00E525A0"/>
    <w:rsid w:val="00E52911"/>
    <w:rsid w:val="00E52A2A"/>
    <w:rsid w:val="00E53036"/>
    <w:rsid w:val="00E536F5"/>
    <w:rsid w:val="00E53FB2"/>
    <w:rsid w:val="00E574BB"/>
    <w:rsid w:val="00E62641"/>
    <w:rsid w:val="00E62ADB"/>
    <w:rsid w:val="00E63709"/>
    <w:rsid w:val="00E65CCF"/>
    <w:rsid w:val="00E65DCF"/>
    <w:rsid w:val="00E67808"/>
    <w:rsid w:val="00E67C02"/>
    <w:rsid w:val="00E7489A"/>
    <w:rsid w:val="00E76127"/>
    <w:rsid w:val="00E77DD8"/>
    <w:rsid w:val="00E82316"/>
    <w:rsid w:val="00E87BDF"/>
    <w:rsid w:val="00E904B5"/>
    <w:rsid w:val="00E92266"/>
    <w:rsid w:val="00E935F1"/>
    <w:rsid w:val="00E93878"/>
    <w:rsid w:val="00E93FCD"/>
    <w:rsid w:val="00E943C2"/>
    <w:rsid w:val="00E972BC"/>
    <w:rsid w:val="00EA0228"/>
    <w:rsid w:val="00EA0A77"/>
    <w:rsid w:val="00EA224F"/>
    <w:rsid w:val="00EA3203"/>
    <w:rsid w:val="00EA3407"/>
    <w:rsid w:val="00EA34D9"/>
    <w:rsid w:val="00EA3575"/>
    <w:rsid w:val="00EA39C5"/>
    <w:rsid w:val="00EA4A4E"/>
    <w:rsid w:val="00EB1635"/>
    <w:rsid w:val="00EB726C"/>
    <w:rsid w:val="00EC01CE"/>
    <w:rsid w:val="00EC2097"/>
    <w:rsid w:val="00EC36FC"/>
    <w:rsid w:val="00EC3A65"/>
    <w:rsid w:val="00EC3F6D"/>
    <w:rsid w:val="00EC668F"/>
    <w:rsid w:val="00ED140E"/>
    <w:rsid w:val="00ED156F"/>
    <w:rsid w:val="00ED164E"/>
    <w:rsid w:val="00ED18B6"/>
    <w:rsid w:val="00ED7097"/>
    <w:rsid w:val="00ED70CD"/>
    <w:rsid w:val="00ED7440"/>
    <w:rsid w:val="00ED759F"/>
    <w:rsid w:val="00ED7B12"/>
    <w:rsid w:val="00EE2899"/>
    <w:rsid w:val="00EE37D9"/>
    <w:rsid w:val="00EE613E"/>
    <w:rsid w:val="00EF01E1"/>
    <w:rsid w:val="00EF2854"/>
    <w:rsid w:val="00EF360A"/>
    <w:rsid w:val="00EF4E8F"/>
    <w:rsid w:val="00EF6D02"/>
    <w:rsid w:val="00F00382"/>
    <w:rsid w:val="00F01E1C"/>
    <w:rsid w:val="00F02336"/>
    <w:rsid w:val="00F061E0"/>
    <w:rsid w:val="00F07323"/>
    <w:rsid w:val="00F074A3"/>
    <w:rsid w:val="00F13EAB"/>
    <w:rsid w:val="00F153FC"/>
    <w:rsid w:val="00F25A73"/>
    <w:rsid w:val="00F25BC6"/>
    <w:rsid w:val="00F26F25"/>
    <w:rsid w:val="00F30303"/>
    <w:rsid w:val="00F3167A"/>
    <w:rsid w:val="00F327B2"/>
    <w:rsid w:val="00F4000A"/>
    <w:rsid w:val="00F42F4A"/>
    <w:rsid w:val="00F46B6E"/>
    <w:rsid w:val="00F47DD1"/>
    <w:rsid w:val="00F52872"/>
    <w:rsid w:val="00F52EC5"/>
    <w:rsid w:val="00F53582"/>
    <w:rsid w:val="00F535FD"/>
    <w:rsid w:val="00F539B5"/>
    <w:rsid w:val="00F53E82"/>
    <w:rsid w:val="00F60F46"/>
    <w:rsid w:val="00F625B9"/>
    <w:rsid w:val="00F62A10"/>
    <w:rsid w:val="00F62EB2"/>
    <w:rsid w:val="00F63220"/>
    <w:rsid w:val="00F6717E"/>
    <w:rsid w:val="00F71F59"/>
    <w:rsid w:val="00F75C39"/>
    <w:rsid w:val="00F83F74"/>
    <w:rsid w:val="00F85F5B"/>
    <w:rsid w:val="00F86923"/>
    <w:rsid w:val="00F86972"/>
    <w:rsid w:val="00F87ACF"/>
    <w:rsid w:val="00F87D39"/>
    <w:rsid w:val="00F90A44"/>
    <w:rsid w:val="00F9148A"/>
    <w:rsid w:val="00F93A34"/>
    <w:rsid w:val="00F945B1"/>
    <w:rsid w:val="00F94869"/>
    <w:rsid w:val="00F9683A"/>
    <w:rsid w:val="00F97C14"/>
    <w:rsid w:val="00FA1A3C"/>
    <w:rsid w:val="00FB0611"/>
    <w:rsid w:val="00FB10EE"/>
    <w:rsid w:val="00FB4EF5"/>
    <w:rsid w:val="00FB5A9A"/>
    <w:rsid w:val="00FC0EF9"/>
    <w:rsid w:val="00FC1612"/>
    <w:rsid w:val="00FC1DE2"/>
    <w:rsid w:val="00FC244D"/>
    <w:rsid w:val="00FC3438"/>
    <w:rsid w:val="00FC4FBF"/>
    <w:rsid w:val="00FC5EE2"/>
    <w:rsid w:val="00FC5F5D"/>
    <w:rsid w:val="00FC67F5"/>
    <w:rsid w:val="00FD0A58"/>
    <w:rsid w:val="00FD1537"/>
    <w:rsid w:val="00FD65EA"/>
    <w:rsid w:val="00FD72EE"/>
    <w:rsid w:val="00FD78A3"/>
    <w:rsid w:val="00FE03E2"/>
    <w:rsid w:val="00FE06BA"/>
    <w:rsid w:val="00FE34EF"/>
    <w:rsid w:val="00FE6CFF"/>
    <w:rsid w:val="00FF23F5"/>
    <w:rsid w:val="00FF37E8"/>
    <w:rsid w:val="00FF6740"/>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aliases w:val="Content,SAP"/>
    <w:link w:val="NoSpacingChar"/>
    <w:uiPriority w:val="1"/>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aliases w:val="Content Char,SAP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7992124">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13858213">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470457">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306643">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26118032">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55804871">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8160054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524438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6977954">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192842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63737507">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Jamshedchaudhry8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2490</Words>
  <Characters>14197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2024-04-18T21:23:00Z</dcterms:created>
  <dcterms:modified xsi:type="dcterms:W3CDTF">2024-04-18T21:29:00Z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