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15989565" w14:textId="77777777" w:rsidR="00E924F8" w:rsidRDefault="00E924F8" w:rsidP="00E924F8">
      <w:pPr>
        <w:pStyle w:val="NoSpacing"/>
        <w:numPr>
          <w:ilvl w:val="0"/>
          <w:numId w:val="107"/>
        </w:numPr>
      </w:pPr>
      <w:r>
        <w:t>A dedicated full stack developer specializing in PHP, Laravel, Java, Spring Boot, ASP.NET, React, and</w:t>
      </w:r>
    </w:p>
    <w:p w14:paraId="19A7F2F9" w14:textId="77777777" w:rsidR="00E924F8" w:rsidRDefault="00E924F8" w:rsidP="00E924F8">
      <w:pPr>
        <w:pStyle w:val="NoSpacing"/>
        <w:numPr>
          <w:ilvl w:val="0"/>
          <w:numId w:val="107"/>
        </w:numPr>
      </w:pPr>
      <w:r>
        <w:t>Angular for 10 years. Worked in big tech companies for over 8 years, helping to build technology-based</w:t>
      </w:r>
    </w:p>
    <w:p w14:paraId="5B210589" w14:textId="77777777" w:rsidR="00E924F8" w:rsidRDefault="00E924F8" w:rsidP="00E924F8">
      <w:pPr>
        <w:pStyle w:val="NoSpacing"/>
        <w:numPr>
          <w:ilvl w:val="0"/>
          <w:numId w:val="107"/>
        </w:numPr>
      </w:pPr>
      <w:r>
        <w:t>businesses from the ground up.</w:t>
      </w:r>
    </w:p>
    <w:p w14:paraId="1CDE32C3" w14:textId="77777777" w:rsidR="00E924F8" w:rsidRDefault="00E924F8" w:rsidP="00E924F8">
      <w:pPr>
        <w:pStyle w:val="NoSpacing"/>
        <w:numPr>
          <w:ilvl w:val="0"/>
          <w:numId w:val="107"/>
        </w:numPr>
      </w:pPr>
      <w:r>
        <w:t>Skilled in Azure, DevOps, GCP and AWS. Strong leadership and communication skills with a desire for</w:t>
      </w:r>
    </w:p>
    <w:p w14:paraId="1237881A" w14:textId="134E1C17" w:rsidR="00A84564" w:rsidRPr="00A84564" w:rsidRDefault="00E924F8" w:rsidP="00E924F8">
      <w:pPr>
        <w:pStyle w:val="NoSpacing"/>
        <w:numPr>
          <w:ilvl w:val="0"/>
          <w:numId w:val="107"/>
        </w:numPr>
      </w:pPr>
      <w:r>
        <w:t>career progression.</w:t>
      </w:r>
      <w:r>
        <w:cr/>
      </w:r>
    </w:p>
    <w:p w14:paraId="39C426A2" w14:textId="0CB63373" w:rsidR="004E5322" w:rsidRPr="004E5322" w:rsidRDefault="00626D1A" w:rsidP="004E532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>
        <w:rPr>
          <w:rFonts w:asciiTheme="minorHAnsi" w:hAnsiTheme="minorHAnsi" w:cstheme="minorHAnsi"/>
          <w:smallCaps w:val="0"/>
          <w:sz w:val="22"/>
          <w:szCs w:val="22"/>
        </w:rPr>
        <w:t>SKILLS</w:t>
      </w:r>
      <w:r w:rsidR="00526C25">
        <w:rPr>
          <w:rFonts w:asciiTheme="minorHAnsi" w:hAnsiTheme="minorHAnsi" w:cstheme="minorHAnsi"/>
          <w:smallCaps w:val="0"/>
          <w:sz w:val="22"/>
          <w:szCs w:val="22"/>
        </w:rPr>
        <w:t xml:space="preserve">: </w:t>
      </w:r>
    </w:p>
    <w:p w14:paraId="054E5300" w14:textId="77777777" w:rsidR="004E5322" w:rsidRPr="00035ECD" w:rsidRDefault="004E5322" w:rsidP="00035ECD">
      <w:pPr>
        <w:pStyle w:val="NoSpacing"/>
      </w:pPr>
    </w:p>
    <w:p w14:paraId="06F14F6F" w14:textId="77777777" w:rsidR="00626D1A" w:rsidRDefault="00626D1A" w:rsidP="00626D1A">
      <w:pPr>
        <w:pStyle w:val="NoSpacing"/>
        <w:numPr>
          <w:ilvl w:val="0"/>
          <w:numId w:val="108"/>
        </w:numPr>
        <w:sectPr w:rsidR="00626D1A" w:rsidSect="005D234E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5D4FAFDE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JavaScript / TypeScript / Angular</w:t>
      </w:r>
    </w:p>
    <w:p w14:paraId="551AD142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Vue.js / Nuxt.js / Vuex</w:t>
      </w:r>
    </w:p>
    <w:p w14:paraId="00DAA341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PHP / Laravel / CI</w:t>
      </w:r>
    </w:p>
    <w:p w14:paraId="5EB592A8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WordPress / WooCommerce / Shopify</w:t>
      </w:r>
    </w:p>
    <w:p w14:paraId="76C83103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C++ / C# / ASP.NET</w:t>
      </w:r>
    </w:p>
    <w:p w14:paraId="790D40AA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Spring MVC / Spring Boot / Spring Cloud</w:t>
      </w:r>
    </w:p>
    <w:p w14:paraId="0C76AE46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Node.js / Express.js / Nest.js</w:t>
      </w:r>
    </w:p>
    <w:p w14:paraId="4008784A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MySQL / PostgreSQL / MongoDB</w:t>
      </w:r>
    </w:p>
    <w:p w14:paraId="1FFB85F4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HTML5 / CSS3</w:t>
      </w:r>
    </w:p>
    <w:p w14:paraId="0F4E97AB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Python / Django</w:t>
      </w:r>
    </w:p>
    <w:p w14:paraId="551D2D2C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Docker / Kubernetes</w:t>
      </w:r>
    </w:p>
    <w:p w14:paraId="5B5AD7B6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Jest / Cypress</w:t>
      </w:r>
    </w:p>
    <w:p w14:paraId="71655B50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Git / Github / Jira</w:t>
      </w:r>
      <w:r w:rsidRPr="00626D1A">
        <w:cr/>
        <w:t>React / Next.js / Redux</w:t>
      </w:r>
    </w:p>
    <w:p w14:paraId="586D06DE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Rest API / GraphQL</w:t>
      </w:r>
    </w:p>
    <w:p w14:paraId="69AD67C2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YII / Symfony / CakePHP</w:t>
      </w:r>
    </w:p>
    <w:p w14:paraId="3C727A02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ZEND / Joomla / Magento</w:t>
      </w:r>
    </w:p>
    <w:p w14:paraId="0EBF7439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Java SE / J2EE / JVM</w:t>
      </w:r>
    </w:p>
    <w:p w14:paraId="61DA6BD9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Bootstrap / MUI/ Tailwind CSS</w:t>
      </w:r>
    </w:p>
    <w:p w14:paraId="13684611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Prisma / TypeORM / Sequelize</w:t>
      </w:r>
    </w:p>
    <w:p w14:paraId="2254B2AD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MongoDB / DynamoDB / Oracle</w:t>
      </w:r>
    </w:p>
    <w:p w14:paraId="265748AD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Ethereum / Solidity / web3.js</w:t>
      </w:r>
    </w:p>
    <w:p w14:paraId="7D8BE6AA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Ruby / Ruby On Rails</w:t>
      </w:r>
    </w:p>
    <w:p w14:paraId="7B1D1572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AWS / Microsoft Azure / Heroku</w:t>
      </w:r>
    </w:p>
    <w:p w14:paraId="25CCA2D6" w14:textId="77777777" w:rsidR="00626D1A" w:rsidRPr="00626D1A" w:rsidRDefault="00626D1A" w:rsidP="00626D1A">
      <w:pPr>
        <w:pStyle w:val="NoSpacing"/>
        <w:numPr>
          <w:ilvl w:val="0"/>
          <w:numId w:val="108"/>
        </w:numPr>
      </w:pPr>
      <w:r w:rsidRPr="00626D1A">
        <w:t>Mocha / Chai</w:t>
      </w:r>
    </w:p>
    <w:p w14:paraId="7281093F" w14:textId="525370D2" w:rsidR="00626D1A" w:rsidRDefault="00626D1A" w:rsidP="00626D1A">
      <w:pPr>
        <w:pStyle w:val="NoSpacing"/>
        <w:numPr>
          <w:ilvl w:val="0"/>
          <w:numId w:val="108"/>
        </w:numPr>
        <w:sectPr w:rsidR="00626D1A" w:rsidSect="005D234E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  <w:r w:rsidRPr="00626D1A">
        <w:t>Agile Scrum / Kanba</w:t>
      </w:r>
      <w:r>
        <w:t>n</w:t>
      </w:r>
    </w:p>
    <w:p w14:paraId="6A9D3E40" w14:textId="5B4CB15E" w:rsidR="00626D1A" w:rsidRPr="00626D1A" w:rsidRDefault="00626D1A" w:rsidP="00626D1A">
      <w:pPr>
        <w:pStyle w:val="NoSpacing"/>
      </w:pPr>
    </w:p>
    <w:p w14:paraId="37D94D96" w14:textId="4A1DA722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612D15CD" w14:textId="77777777" w:rsidR="00626D1A" w:rsidRDefault="00626D1A" w:rsidP="002F129F">
      <w:pPr>
        <w:pStyle w:val="NoSpacing"/>
        <w:rPr>
          <w:b/>
        </w:rPr>
      </w:pPr>
      <w:r w:rsidRPr="00626D1A">
        <w:rPr>
          <w:b/>
        </w:rPr>
        <w:t>Senior Software Engineer</w:t>
      </w:r>
    </w:p>
    <w:p w14:paraId="7BF19B8A" w14:textId="0387CB4D" w:rsidR="005C0325" w:rsidRPr="005C0325" w:rsidRDefault="00626D1A" w:rsidP="002F129F">
      <w:pPr>
        <w:pStyle w:val="NoSpacing"/>
        <w:rPr>
          <w:b/>
        </w:rPr>
      </w:pPr>
      <w:r w:rsidRPr="00626D1A">
        <w:rPr>
          <w:b/>
        </w:rPr>
        <w:t>Devtorium</w:t>
      </w:r>
      <w:r>
        <w:rPr>
          <w:b/>
        </w:rPr>
        <w:t xml:space="preserve">, </w:t>
      </w:r>
      <w:r w:rsidRPr="00626D1A">
        <w:rPr>
          <w:b/>
        </w:rPr>
        <w:t>New York, US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26D1A">
        <w:rPr>
          <w:b/>
        </w:rPr>
        <w:t>09/2019 to 09/2023</w:t>
      </w:r>
    </w:p>
    <w:p w14:paraId="53F2CEF6" w14:textId="77777777" w:rsidR="001D02FC" w:rsidRDefault="001D02FC" w:rsidP="00035ECD">
      <w:pPr>
        <w:pStyle w:val="NoSpacing"/>
        <w:rPr>
          <w:bCs/>
        </w:rPr>
      </w:pPr>
    </w:p>
    <w:p w14:paraId="2AA1DE53" w14:textId="1CF9045B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Implemented responsive design principles across 7 projects, resulting in improved mobile user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engagement and a significant increase in customer satisfaction.</w:t>
      </w:r>
    </w:p>
    <w:p w14:paraId="58EE105A" w14:textId="64AFEF2E" w:rsidR="00F261B5" w:rsidRDefault="00F261B5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F261B5">
        <w:rPr>
          <w:rFonts w:cstheme="minorHAnsi"/>
        </w:rPr>
        <w:t xml:space="preserve">Developed, executed, and upheld </w:t>
      </w:r>
      <w:r>
        <w:rPr>
          <w:rFonts w:cstheme="minorHAnsi"/>
        </w:rPr>
        <w:t xml:space="preserve">the </w:t>
      </w:r>
      <w:r w:rsidRPr="00F261B5">
        <w:rPr>
          <w:rFonts w:cstheme="minorHAnsi"/>
        </w:rPr>
        <w:t xml:space="preserve">software </w:t>
      </w:r>
      <w:r>
        <w:rPr>
          <w:rFonts w:cstheme="minorHAnsi"/>
        </w:rPr>
        <w:t xml:space="preserve">by </w:t>
      </w:r>
      <w:r w:rsidRPr="00F261B5">
        <w:rPr>
          <w:rFonts w:cstheme="minorHAnsi"/>
        </w:rPr>
        <w:t xml:space="preserve">utilizing the JavaScript/TypeScript stack, including Angular, React, React Native, and Express.js. </w:t>
      </w:r>
    </w:p>
    <w:p w14:paraId="416C718A" w14:textId="3EF505D8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Gained experience with various web development tools including Bower, NPM, Git, Material design,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React, Angular, C#, ASP.NET, Java, Spring Boot, PHP, Laravel, and cloud services like AWS,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Azure, GCP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and Heroku.</w:t>
      </w:r>
    </w:p>
    <w:p w14:paraId="2EE1B046" w14:textId="1E9D3E95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Optimized a large-scale e-commerce platform, reducing website load time by 50% and boosting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conversion rates by 20%.</w:t>
      </w:r>
    </w:p>
    <w:p w14:paraId="26AD7E9A" w14:textId="69728FE8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Developed reusable UI components using modern frameworks such as React, Angular and Vue.js,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resulting in a 40% reduction in development time and improved code maintainability.</w:t>
      </w:r>
    </w:p>
    <w:p w14:paraId="42B536EA" w14:textId="3F1D7FAD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Conducted comprehensive code reviews for 10 projects, implementing best practices and achieving a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significant decrease of 70% in bug occurrences.</w:t>
      </w:r>
    </w:p>
    <w:p w14:paraId="0D70A7BF" w14:textId="4042B008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Utilized database systems including MongoDB and MySQL to design and implement scalable and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efficient data storage solutions, handling databases with thousands of records.</w:t>
      </w:r>
    </w:p>
    <w:p w14:paraId="6D939386" w14:textId="5FBCBCB9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Developed REST API's using ASP.NET to expose the platform to the front-end applications, as well as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WCF services to connect the system itself between various modules.</w:t>
      </w:r>
    </w:p>
    <w:p w14:paraId="33DCB07E" w14:textId="130FFCAB" w:rsidR="00626D1A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lastRenderedPageBreak/>
        <w:t>Collaborated with cross-functional teams to deliver responsive and user-friendly interfaces, leveraging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frameworks like React.js and Angular to enhance the user experience and reduce page loading time by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40%.</w:t>
      </w:r>
    </w:p>
    <w:p w14:paraId="7E65FBA6" w14:textId="3D93E3D3" w:rsidR="00F261B5" w:rsidRPr="00F261B5" w:rsidRDefault="00F261B5" w:rsidP="00F261B5">
      <w:pPr>
        <w:pStyle w:val="NoSpacing"/>
        <w:numPr>
          <w:ilvl w:val="0"/>
          <w:numId w:val="111"/>
        </w:numPr>
        <w:rPr>
          <w:rFonts w:cstheme="minorHAnsi"/>
        </w:rPr>
      </w:pPr>
      <w:r w:rsidRPr="00F261B5">
        <w:rPr>
          <w:rFonts w:cstheme="minorHAnsi"/>
        </w:rPr>
        <w:t xml:space="preserve">Developed architectural designs and implemented applications using Spring Boot </w:t>
      </w:r>
      <w:r w:rsidR="00B71305">
        <w:rPr>
          <w:rFonts w:cstheme="minorHAnsi"/>
        </w:rPr>
        <w:t>&amp;</w:t>
      </w:r>
      <w:r w:rsidRPr="00F261B5">
        <w:rPr>
          <w:rFonts w:cstheme="minorHAnsi"/>
        </w:rPr>
        <w:t xml:space="preserve"> Web API</w:t>
      </w:r>
    </w:p>
    <w:p w14:paraId="217B3985" w14:textId="68369CB9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Implemented RESTful APIs for seamless communication between client-side and server-side applications,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ensuring efficient data transfer and processing while reducing response time by 50%.</w:t>
      </w:r>
    </w:p>
    <w:p w14:paraId="1A94DAD5" w14:textId="2BEF4418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Conducted thorough testing and debugging processes to ensure high-quality code, resulting in a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significant decrease in bugs by 30% and improved application performance.</w:t>
      </w:r>
    </w:p>
    <w:p w14:paraId="395F3F5D" w14:textId="430067F7" w:rsidR="00626D1A" w:rsidRPr="00145F15" w:rsidRDefault="00626D1A" w:rsidP="00626D1A">
      <w:pPr>
        <w:pStyle w:val="NoSpacing"/>
        <w:numPr>
          <w:ilvl w:val="0"/>
          <w:numId w:val="111"/>
        </w:numPr>
        <w:rPr>
          <w:rFonts w:cstheme="minorHAnsi"/>
        </w:rPr>
      </w:pPr>
      <w:r w:rsidRPr="00145F15">
        <w:rPr>
          <w:rFonts w:cstheme="minorHAnsi"/>
        </w:rPr>
        <w:t>Implemented a 'server less' architecture using API Gateway, Lambda, and Dynamo DB and deployed</w:t>
      </w:r>
      <w:r w:rsidRPr="00145F15">
        <w:rPr>
          <w:rFonts w:cstheme="minorHAnsi"/>
        </w:rPr>
        <w:t xml:space="preserve"> </w:t>
      </w:r>
      <w:r w:rsidRPr="00145F15">
        <w:rPr>
          <w:rFonts w:cstheme="minorHAnsi"/>
        </w:rPr>
        <w:t>AWS Lambda code</w:t>
      </w:r>
    </w:p>
    <w:p w14:paraId="23195E56" w14:textId="77777777" w:rsidR="00626D1A" w:rsidRDefault="00626D1A" w:rsidP="002F129F">
      <w:pPr>
        <w:pStyle w:val="NoSpacing"/>
        <w:rPr>
          <w:b/>
        </w:rPr>
      </w:pPr>
    </w:p>
    <w:p w14:paraId="2A32313D" w14:textId="171EE2F8" w:rsidR="00145F15" w:rsidRPr="00145F15" w:rsidRDefault="00145F15" w:rsidP="00145F15">
      <w:pPr>
        <w:pStyle w:val="NoSpacing"/>
        <w:rPr>
          <w:b/>
        </w:rPr>
      </w:pPr>
      <w:r w:rsidRPr="00145F15">
        <w:rPr>
          <w:b/>
        </w:rPr>
        <w:t xml:space="preserve">Full Stack </w:t>
      </w:r>
      <w:r>
        <w:rPr>
          <w:b/>
        </w:rPr>
        <w:t>D</w:t>
      </w:r>
      <w:r w:rsidRPr="00145F15">
        <w:rPr>
          <w:b/>
        </w:rPr>
        <w:t>eveloper</w:t>
      </w:r>
    </w:p>
    <w:p w14:paraId="40E7CE8B" w14:textId="6F1C834C" w:rsidR="005C0325" w:rsidRDefault="00145F15" w:rsidP="00145F15">
      <w:pPr>
        <w:pStyle w:val="NoSpacing"/>
        <w:rPr>
          <w:b/>
        </w:rPr>
      </w:pPr>
      <w:r w:rsidRPr="00145F15">
        <w:rPr>
          <w:b/>
        </w:rPr>
        <w:t xml:space="preserve">Active Bridge, Phoenix, AZ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45F15">
        <w:rPr>
          <w:b/>
        </w:rPr>
        <w:t>08/2015 to 08/2019</w:t>
      </w:r>
    </w:p>
    <w:p w14:paraId="4D97CFA8" w14:textId="4863A465" w:rsidR="001D02FC" w:rsidRPr="005C0325" w:rsidRDefault="001D02FC" w:rsidP="001D02FC">
      <w:pPr>
        <w:pStyle w:val="NoSpacing"/>
        <w:rPr>
          <w:b/>
        </w:rPr>
      </w:pPr>
    </w:p>
    <w:p w14:paraId="5E65A790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Planned, implemented, and maintained high-quality software using the JavaScript/TypeScript stack Angular, React, React Native, and Express.js—to create solutions and improve users' lives.</w:t>
      </w:r>
    </w:p>
    <w:p w14:paraId="7CDA30C0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Worked with functional components and modern hooks and maintained the legacy class component and Redux store.</w:t>
      </w:r>
    </w:p>
    <w:p w14:paraId="598D361A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Refactored the existing code to improve the performance of a heavy Angular front end by talking to Node.js and Express.js via REST API.</w:t>
      </w:r>
    </w:p>
    <w:p w14:paraId="19616322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Contributed to the integration with different APIs using REST and GraphQL.</w:t>
      </w:r>
    </w:p>
    <w:p w14:paraId="4824C11B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Integrated with SQL and NoSQL databases, locally and in the cloud, such as Firebase, DynamoDB, PostgreSQL, MongoDB, and Redis.</w:t>
      </w:r>
    </w:p>
    <w:p w14:paraId="4510F3A9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Designed and implemented database schema, procedures, and functions for the platform using MS SQL Server.</w:t>
      </w:r>
    </w:p>
    <w:p w14:paraId="366085D8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Designed architecture and implemented Spring Boot, ASP.NET and Web API applications.</w:t>
      </w:r>
    </w:p>
    <w:p w14:paraId="2FFB7514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Implemented a service using MongoDB, RabbitMQ, Spring Boot and ASP.NET to enable real-time messaging between users in a live session.</w:t>
      </w:r>
    </w:p>
    <w:p w14:paraId="5CC7504A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Implemented several third-party systems API integrations, such as Acuity, Stripe, Amplitude, Elation, LuxSci, and Twilio.</w:t>
      </w:r>
    </w:p>
    <w:p w14:paraId="6560006C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Designed and implemented multi-stage deployments (sandbox→ development→ QA→ UAT→ production).</w:t>
      </w:r>
    </w:p>
    <w:p w14:paraId="2EFD0B66" w14:textId="77777777" w:rsidR="00145F15" w:rsidRPr="00145F15" w:rsidRDefault="00145F15" w:rsidP="00145F15">
      <w:pPr>
        <w:pStyle w:val="NoSpacing"/>
        <w:numPr>
          <w:ilvl w:val="0"/>
          <w:numId w:val="112"/>
        </w:numPr>
        <w:rPr>
          <w:bCs/>
        </w:rPr>
      </w:pPr>
      <w:r w:rsidRPr="00145F15">
        <w:rPr>
          <w:bCs/>
        </w:rPr>
        <w:t>Implemented a GitFlow branching strategy and integrated it with automated CI builds and CD releases</w:t>
      </w:r>
    </w:p>
    <w:p w14:paraId="398DA775" w14:textId="77777777" w:rsidR="009340E0" w:rsidRDefault="009340E0" w:rsidP="002F129F">
      <w:pPr>
        <w:pStyle w:val="NoSpacing"/>
        <w:rPr>
          <w:b/>
        </w:rPr>
      </w:pPr>
    </w:p>
    <w:p w14:paraId="2D3AF2EE" w14:textId="25D64FC1" w:rsidR="005C0325" w:rsidRPr="005C0325" w:rsidRDefault="00145F15" w:rsidP="002F129F">
      <w:pPr>
        <w:pStyle w:val="NoSpacing"/>
        <w:rPr>
          <w:b/>
        </w:rPr>
      </w:pPr>
      <w:r w:rsidRPr="00145F15">
        <w:rPr>
          <w:b/>
        </w:rPr>
        <w:t xml:space="preserve">Web </w:t>
      </w:r>
      <w:r>
        <w:rPr>
          <w:b/>
        </w:rPr>
        <w:t>D</w:t>
      </w:r>
      <w:r w:rsidRPr="00145F15">
        <w:rPr>
          <w:b/>
        </w:rPr>
        <w:t>eveloper</w:t>
      </w:r>
    </w:p>
    <w:p w14:paraId="1A63E219" w14:textId="62BCD34A" w:rsidR="00D53105" w:rsidRDefault="00145F15" w:rsidP="00035ECD">
      <w:pPr>
        <w:pStyle w:val="NoSpacing"/>
        <w:rPr>
          <w:b/>
        </w:rPr>
      </w:pPr>
      <w:r w:rsidRPr="00145F15">
        <w:rPr>
          <w:b/>
        </w:rPr>
        <w:t>Reseed</w:t>
      </w:r>
      <w:r>
        <w:rPr>
          <w:b/>
        </w:rPr>
        <w:t xml:space="preserve">, </w:t>
      </w:r>
      <w:r w:rsidRPr="00145F15">
        <w:rPr>
          <w:b/>
        </w:rPr>
        <w:t>Austin</w:t>
      </w:r>
      <w:r>
        <w:rPr>
          <w:b/>
        </w:rPr>
        <w:t xml:space="preserve">, TX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45F15">
        <w:rPr>
          <w:b/>
        </w:rPr>
        <w:t>06/2013</w:t>
      </w:r>
      <w:r>
        <w:rPr>
          <w:b/>
        </w:rPr>
        <w:t xml:space="preserve"> to </w:t>
      </w:r>
      <w:r w:rsidRPr="00145F15">
        <w:rPr>
          <w:b/>
        </w:rPr>
        <w:t>06/2015</w:t>
      </w:r>
    </w:p>
    <w:p w14:paraId="0DB68482" w14:textId="77777777" w:rsidR="00145F15" w:rsidRPr="00035ECD" w:rsidRDefault="00145F15" w:rsidP="00035ECD">
      <w:pPr>
        <w:pStyle w:val="NoSpacing"/>
      </w:pPr>
    </w:p>
    <w:p w14:paraId="28FAF74A" w14:textId="77777777" w:rsidR="00145F15" w:rsidRDefault="00145F15" w:rsidP="00145F15">
      <w:pPr>
        <w:pStyle w:val="NoSpacing"/>
        <w:numPr>
          <w:ilvl w:val="0"/>
          <w:numId w:val="113"/>
        </w:numPr>
      </w:pPr>
      <w:r>
        <w:t>Played key role in developing &amp; testing the project using Java, PHP, MySQL, Spring Boot, Spring Cloud and Laravel MVC framework.</w:t>
      </w:r>
    </w:p>
    <w:p w14:paraId="3EED9984" w14:textId="77777777" w:rsidR="00145F15" w:rsidRDefault="00145F15" w:rsidP="00145F15">
      <w:pPr>
        <w:pStyle w:val="NoSpacing"/>
        <w:numPr>
          <w:ilvl w:val="0"/>
          <w:numId w:val="113"/>
        </w:numPr>
      </w:pPr>
      <w:r>
        <w:t>Worked on automotive content management system (CMS) which is built in PHP Sweet framework, used LAMP setup.</w:t>
      </w:r>
    </w:p>
    <w:p w14:paraId="3C27294E" w14:textId="77777777" w:rsidR="00145F15" w:rsidRDefault="00145F15" w:rsidP="00145F15">
      <w:pPr>
        <w:pStyle w:val="NoSpacing"/>
        <w:numPr>
          <w:ilvl w:val="0"/>
          <w:numId w:val="113"/>
        </w:numPr>
      </w:pPr>
      <w:r>
        <w:t>Worked with symphony, design patterns like singleton pattern, registry pattern and model view control pattern in Zend framework.</w:t>
      </w:r>
    </w:p>
    <w:p w14:paraId="456872B2" w14:textId="77777777" w:rsidR="00145F15" w:rsidRDefault="00145F15" w:rsidP="00145F15">
      <w:pPr>
        <w:pStyle w:val="NoSpacing"/>
        <w:numPr>
          <w:ilvl w:val="0"/>
          <w:numId w:val="113"/>
        </w:numPr>
      </w:pPr>
      <w:r>
        <w:t>Experience in Model View Control (MVC) architecture based frameworks Spring Boot, Yll, Smarty, ZEND and CakePHP.</w:t>
      </w:r>
    </w:p>
    <w:p w14:paraId="5304FCF1" w14:textId="77777777" w:rsidR="00145F15" w:rsidRDefault="00145F15" w:rsidP="00145F15">
      <w:pPr>
        <w:pStyle w:val="NoSpacing"/>
        <w:numPr>
          <w:ilvl w:val="0"/>
          <w:numId w:val="113"/>
        </w:numPr>
      </w:pPr>
      <w:r>
        <w:t>Developed an internal web based PHP ERP system using LARAVEL mvc framework to manage all the internal business aspects.</w:t>
      </w:r>
    </w:p>
    <w:p w14:paraId="01688112" w14:textId="77777777" w:rsidR="00145F15" w:rsidRDefault="00145F15" w:rsidP="00145F15">
      <w:pPr>
        <w:pStyle w:val="NoSpacing"/>
        <w:numPr>
          <w:ilvl w:val="0"/>
          <w:numId w:val="113"/>
        </w:numPr>
      </w:pPr>
      <w:r>
        <w:t>Built Content Management Websites for multiple clients (Joomla, Magento, WordPress).</w:t>
      </w:r>
    </w:p>
    <w:p w14:paraId="212C4903" w14:textId="77777777" w:rsidR="00145F15" w:rsidRDefault="00145F15" w:rsidP="00145F15">
      <w:pPr>
        <w:pStyle w:val="NoSpacing"/>
        <w:numPr>
          <w:ilvl w:val="0"/>
          <w:numId w:val="113"/>
        </w:numPr>
      </w:pPr>
      <w:r>
        <w:lastRenderedPageBreak/>
        <w:t>Assist with Drupal custom module and custom theme development and advanced content management functionality.</w:t>
      </w:r>
    </w:p>
    <w:p w14:paraId="3AF9B7C8" w14:textId="77777777" w:rsidR="00145F15" w:rsidRDefault="00145F15" w:rsidP="00145F15">
      <w:pPr>
        <w:pStyle w:val="NoSpacing"/>
        <w:numPr>
          <w:ilvl w:val="0"/>
          <w:numId w:val="113"/>
        </w:numPr>
      </w:pPr>
      <w:r>
        <w:t>Experience with the Drupal development workflow, which involves using the command line, Git, the features module, install profiles, and dev/stage/prod environments.</w:t>
      </w:r>
    </w:p>
    <w:p w14:paraId="190C41C6" w14:textId="12402B63" w:rsidR="00145F15" w:rsidRDefault="00145F15" w:rsidP="00145F15">
      <w:pPr>
        <w:pStyle w:val="NoSpacing"/>
        <w:numPr>
          <w:ilvl w:val="0"/>
          <w:numId w:val="113"/>
        </w:numPr>
      </w:pPr>
      <w:r>
        <w:t>Worked on developing CRON jobs and server-side scripts to process user requests using object</w:t>
      </w:r>
      <w:r>
        <w:t xml:space="preserve"> </w:t>
      </w:r>
      <w:r>
        <w:t>oriented programming languages.</w:t>
      </w:r>
    </w:p>
    <w:p w14:paraId="20A633D1" w14:textId="0643F717" w:rsidR="009340E0" w:rsidRDefault="00145F15" w:rsidP="00145F15">
      <w:pPr>
        <w:pStyle w:val="NoSpacing"/>
        <w:numPr>
          <w:ilvl w:val="0"/>
          <w:numId w:val="113"/>
        </w:numPr>
      </w:pPr>
      <w:r>
        <w:t>Introduced TDD methodology and proposed leveraging Scrum to shorten release times by 40% and improve code quality.</w:t>
      </w:r>
    </w:p>
    <w:p w14:paraId="369F244B" w14:textId="77777777" w:rsidR="00145F15" w:rsidRDefault="00145F15" w:rsidP="00145F15">
      <w:pPr>
        <w:pStyle w:val="NoSpacing"/>
        <w:rPr>
          <w:b/>
        </w:rPr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3E013E58" w14:textId="6DF85C1F" w:rsidR="00C97C14" w:rsidRPr="00D53105" w:rsidRDefault="00145F15" w:rsidP="00145F15">
      <w:pPr>
        <w:pStyle w:val="NoSpacing"/>
        <w:numPr>
          <w:ilvl w:val="0"/>
          <w:numId w:val="61"/>
        </w:numPr>
      </w:pPr>
      <w:r w:rsidRPr="00145F15">
        <w:t>Bachelor's degree in Computer Science, University of Michigan, 2013</w:t>
      </w:r>
    </w:p>
    <w:sectPr w:rsidR="00C97C14" w:rsidRPr="00D53105" w:rsidSect="005D234E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A977B" w14:textId="77777777" w:rsidR="005D234E" w:rsidRDefault="005D234E">
      <w:r>
        <w:separator/>
      </w:r>
    </w:p>
  </w:endnote>
  <w:endnote w:type="continuationSeparator" w:id="0">
    <w:p w14:paraId="7A20C1AC" w14:textId="77777777" w:rsidR="005D234E" w:rsidRDefault="005D2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9BE98" w14:textId="77777777" w:rsidR="005D234E" w:rsidRDefault="005D234E">
      <w:r>
        <w:separator/>
      </w:r>
    </w:p>
  </w:footnote>
  <w:footnote w:type="continuationSeparator" w:id="0">
    <w:p w14:paraId="1C4ECEB1" w14:textId="77777777" w:rsidR="005D234E" w:rsidRDefault="005D2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3E3A28B8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E924F8" w:rsidRPr="00E924F8">
      <w:t>Lathrup Village</w:t>
    </w:r>
    <w:r w:rsidR="00526C25" w:rsidRPr="00526C25">
      <w:t>,</w:t>
    </w:r>
    <w:r w:rsidR="00526C25">
      <w:t xml:space="preserve"> </w:t>
    </w:r>
    <w:r w:rsidR="00E924F8">
      <w:t>MI</w:t>
    </w:r>
  </w:p>
  <w:p w14:paraId="0696587C" w14:textId="50CD3E33" w:rsidR="00E924F8" w:rsidRPr="00E924F8" w:rsidRDefault="00BF14B3" w:rsidP="00654952">
    <w:pPr>
      <w:pStyle w:val="NoSpacing"/>
      <w:rPr>
        <w:color w:val="0000FF"/>
        <w:u w:val="single"/>
      </w:rPr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E924F8" w:rsidRPr="0012654C">
        <w:rPr>
          <w:rStyle w:val="Hyperlink"/>
        </w:rPr>
        <w:t>Justin.cromer323@outlook.com</w:t>
      </w:r>
    </w:hyperlink>
  </w:p>
  <w:p w14:paraId="639D8B28" w14:textId="30425ED3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E924F8">
      <w:t>607-821-0404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582E319A" w14:textId="3598A2CF" w:rsidR="006A562E" w:rsidRDefault="00E924F8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E924F8">
      <w:rPr>
        <w:rFonts w:asciiTheme="minorHAnsi" w:hAnsiTheme="minorHAnsi" w:cstheme="minorHAnsi"/>
        <w:b/>
        <w:sz w:val="28"/>
        <w:szCs w:val="28"/>
      </w:rPr>
      <w:t>Justin Cromer</w:t>
    </w:r>
  </w:p>
  <w:p w14:paraId="23F2F05D" w14:textId="670C2682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0696382"/>
    <w:multiLevelType w:val="hybridMultilevel"/>
    <w:tmpl w:val="701EA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21A742D4"/>
    <w:multiLevelType w:val="hybridMultilevel"/>
    <w:tmpl w:val="20A49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E4B056F"/>
    <w:multiLevelType w:val="hybridMultilevel"/>
    <w:tmpl w:val="336C1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7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DAE394B"/>
    <w:multiLevelType w:val="hybridMultilevel"/>
    <w:tmpl w:val="69822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3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B0B570E"/>
    <w:multiLevelType w:val="hybridMultilevel"/>
    <w:tmpl w:val="03AC5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5" w15:restartNumberingAfterBreak="0">
    <w:nsid w:val="6EF45796"/>
    <w:multiLevelType w:val="hybridMultilevel"/>
    <w:tmpl w:val="B6F8C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9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1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B1470F9"/>
    <w:multiLevelType w:val="hybridMultilevel"/>
    <w:tmpl w:val="A9B86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97"/>
  </w:num>
  <w:num w:numId="3" w16cid:durableId="1117945646">
    <w:abstractNumId w:val="103"/>
  </w:num>
  <w:num w:numId="4" w16cid:durableId="2062316411">
    <w:abstractNumId w:val="88"/>
  </w:num>
  <w:num w:numId="5" w16cid:durableId="68505365">
    <w:abstractNumId w:val="65"/>
  </w:num>
  <w:num w:numId="6" w16cid:durableId="2001426144">
    <w:abstractNumId w:val="26"/>
  </w:num>
  <w:num w:numId="7" w16cid:durableId="546378377">
    <w:abstractNumId w:val="104"/>
  </w:num>
  <w:num w:numId="8" w16cid:durableId="1243685690">
    <w:abstractNumId w:val="117"/>
  </w:num>
  <w:num w:numId="9" w16cid:durableId="2015448539">
    <w:abstractNumId w:val="52"/>
  </w:num>
  <w:num w:numId="10" w16cid:durableId="429476242">
    <w:abstractNumId w:val="110"/>
  </w:num>
  <w:num w:numId="11" w16cid:durableId="1523056857">
    <w:abstractNumId w:val="91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2"/>
  </w:num>
  <w:num w:numId="14" w16cid:durableId="621612668">
    <w:abstractNumId w:val="67"/>
  </w:num>
  <w:num w:numId="15" w16cid:durableId="392699823">
    <w:abstractNumId w:val="108"/>
  </w:num>
  <w:num w:numId="16" w16cid:durableId="1117481876">
    <w:abstractNumId w:val="92"/>
  </w:num>
  <w:num w:numId="17" w16cid:durableId="698705688">
    <w:abstractNumId w:val="36"/>
  </w:num>
  <w:num w:numId="18" w16cid:durableId="1157844738">
    <w:abstractNumId w:val="33"/>
  </w:num>
  <w:num w:numId="19" w16cid:durableId="998118792">
    <w:abstractNumId w:val="89"/>
  </w:num>
  <w:num w:numId="20" w16cid:durableId="1164978654">
    <w:abstractNumId w:val="47"/>
  </w:num>
  <w:num w:numId="21" w16cid:durableId="1683127025">
    <w:abstractNumId w:val="66"/>
  </w:num>
  <w:num w:numId="22" w16cid:durableId="1708144619">
    <w:abstractNumId w:val="31"/>
  </w:num>
  <w:num w:numId="23" w16cid:durableId="1129859671">
    <w:abstractNumId w:val="41"/>
  </w:num>
  <w:num w:numId="24" w16cid:durableId="1433941263">
    <w:abstractNumId w:val="18"/>
  </w:num>
  <w:num w:numId="25" w16cid:durableId="204409450">
    <w:abstractNumId w:val="21"/>
  </w:num>
  <w:num w:numId="26" w16cid:durableId="1410617977">
    <w:abstractNumId w:val="94"/>
  </w:num>
  <w:num w:numId="27" w16cid:durableId="806120827">
    <w:abstractNumId w:val="61"/>
  </w:num>
  <w:num w:numId="28" w16cid:durableId="11343379">
    <w:abstractNumId w:val="28"/>
  </w:num>
  <w:num w:numId="29" w16cid:durableId="259459309">
    <w:abstractNumId w:val="38"/>
  </w:num>
  <w:num w:numId="30" w16cid:durableId="1069310387">
    <w:abstractNumId w:val="74"/>
  </w:num>
  <w:num w:numId="31" w16cid:durableId="539707014">
    <w:abstractNumId w:val="56"/>
  </w:num>
  <w:num w:numId="32" w16cid:durableId="986932923">
    <w:abstractNumId w:val="16"/>
  </w:num>
  <w:num w:numId="33" w16cid:durableId="1878928156">
    <w:abstractNumId w:val="42"/>
  </w:num>
  <w:num w:numId="34" w16cid:durableId="2059159648">
    <w:abstractNumId w:val="51"/>
  </w:num>
  <w:num w:numId="35" w16cid:durableId="181894017">
    <w:abstractNumId w:val="93"/>
  </w:num>
  <w:num w:numId="36" w16cid:durableId="703216278">
    <w:abstractNumId w:val="37"/>
  </w:num>
  <w:num w:numId="37" w16cid:durableId="2042971358">
    <w:abstractNumId w:val="98"/>
  </w:num>
  <w:num w:numId="38" w16cid:durableId="1280261300">
    <w:abstractNumId w:val="55"/>
  </w:num>
  <w:num w:numId="39" w16cid:durableId="1572960732">
    <w:abstractNumId w:val="71"/>
  </w:num>
  <w:num w:numId="40" w16cid:durableId="529994204">
    <w:abstractNumId w:val="45"/>
  </w:num>
  <w:num w:numId="41" w16cid:durableId="690183929">
    <w:abstractNumId w:val="102"/>
  </w:num>
  <w:num w:numId="42" w16cid:durableId="384254278">
    <w:abstractNumId w:val="95"/>
  </w:num>
  <w:num w:numId="43" w16cid:durableId="1149326237">
    <w:abstractNumId w:val="44"/>
  </w:num>
  <w:num w:numId="44" w16cid:durableId="852459055">
    <w:abstractNumId w:val="32"/>
  </w:num>
  <w:num w:numId="45" w16cid:durableId="2092240963">
    <w:abstractNumId w:val="20"/>
  </w:num>
  <w:num w:numId="46" w16cid:durableId="2105832980">
    <w:abstractNumId w:val="27"/>
  </w:num>
  <w:num w:numId="47" w16cid:durableId="752512973">
    <w:abstractNumId w:val="118"/>
  </w:num>
  <w:num w:numId="48" w16cid:durableId="1142499844">
    <w:abstractNumId w:val="76"/>
  </w:num>
  <w:num w:numId="49" w16cid:durableId="478158183">
    <w:abstractNumId w:val="79"/>
  </w:num>
  <w:num w:numId="50" w16cid:durableId="1341589240">
    <w:abstractNumId w:val="60"/>
  </w:num>
  <w:num w:numId="51" w16cid:durableId="1296254341">
    <w:abstractNumId w:val="106"/>
  </w:num>
  <w:num w:numId="52" w16cid:durableId="695886212">
    <w:abstractNumId w:val="13"/>
  </w:num>
  <w:num w:numId="53" w16cid:durableId="415519533">
    <w:abstractNumId w:val="29"/>
  </w:num>
  <w:num w:numId="54" w16cid:durableId="565721421">
    <w:abstractNumId w:val="59"/>
  </w:num>
  <w:num w:numId="55" w16cid:durableId="667943108">
    <w:abstractNumId w:val="70"/>
  </w:num>
  <w:num w:numId="56" w16cid:durableId="550112358">
    <w:abstractNumId w:val="35"/>
  </w:num>
  <w:num w:numId="57" w16cid:durableId="77605260">
    <w:abstractNumId w:val="72"/>
  </w:num>
  <w:num w:numId="58" w16cid:durableId="1813669205">
    <w:abstractNumId w:val="109"/>
  </w:num>
  <w:num w:numId="59" w16cid:durableId="2126382808">
    <w:abstractNumId w:val="64"/>
  </w:num>
  <w:num w:numId="60" w16cid:durableId="1883863706">
    <w:abstractNumId w:val="87"/>
  </w:num>
  <w:num w:numId="61" w16cid:durableId="427652460">
    <w:abstractNumId w:val="69"/>
  </w:num>
  <w:num w:numId="62" w16cid:durableId="459878198">
    <w:abstractNumId w:val="96"/>
  </w:num>
  <w:num w:numId="63" w16cid:durableId="1441880191">
    <w:abstractNumId w:val="63"/>
  </w:num>
  <w:num w:numId="64" w16cid:durableId="2045710620">
    <w:abstractNumId w:val="119"/>
  </w:num>
  <w:num w:numId="65" w16cid:durableId="1351447887">
    <w:abstractNumId w:val="25"/>
  </w:num>
  <w:num w:numId="66" w16cid:durableId="240603096">
    <w:abstractNumId w:val="90"/>
  </w:num>
  <w:num w:numId="67" w16cid:durableId="2136825959">
    <w:abstractNumId w:val="15"/>
  </w:num>
  <w:num w:numId="68" w16cid:durableId="954825101">
    <w:abstractNumId w:val="107"/>
  </w:num>
  <w:num w:numId="69" w16cid:durableId="1516846731">
    <w:abstractNumId w:val="19"/>
  </w:num>
  <w:num w:numId="70" w16cid:durableId="1568491598">
    <w:abstractNumId w:val="22"/>
  </w:num>
  <w:num w:numId="71" w16cid:durableId="1507406754">
    <w:abstractNumId w:val="30"/>
  </w:num>
  <w:num w:numId="72" w16cid:durableId="1163812142">
    <w:abstractNumId w:val="113"/>
  </w:num>
  <w:num w:numId="73" w16cid:durableId="1335377854">
    <w:abstractNumId w:val="24"/>
  </w:num>
  <w:num w:numId="74" w16cid:durableId="1533105148">
    <w:abstractNumId w:val="54"/>
  </w:num>
  <w:num w:numId="75" w16cid:durableId="1187863028">
    <w:abstractNumId w:val="49"/>
  </w:num>
  <w:num w:numId="76" w16cid:durableId="1853759272">
    <w:abstractNumId w:val="12"/>
  </w:num>
  <w:num w:numId="77" w16cid:durableId="1826969034">
    <w:abstractNumId w:val="116"/>
  </w:num>
  <w:num w:numId="78" w16cid:durableId="929847389">
    <w:abstractNumId w:val="62"/>
  </w:num>
  <w:num w:numId="79" w16cid:durableId="2101169821">
    <w:abstractNumId w:val="39"/>
  </w:num>
  <w:num w:numId="80" w16cid:durableId="1875649266">
    <w:abstractNumId w:val="53"/>
  </w:num>
  <w:num w:numId="81" w16cid:durableId="307828130">
    <w:abstractNumId w:val="48"/>
  </w:num>
  <w:num w:numId="82" w16cid:durableId="392125281">
    <w:abstractNumId w:val="111"/>
  </w:num>
  <w:num w:numId="83" w16cid:durableId="1914657276">
    <w:abstractNumId w:val="75"/>
  </w:num>
  <w:num w:numId="84" w16cid:durableId="54937907">
    <w:abstractNumId w:val="73"/>
  </w:num>
  <w:num w:numId="85" w16cid:durableId="1946691959">
    <w:abstractNumId w:val="99"/>
  </w:num>
  <w:num w:numId="86" w16cid:durableId="480080587">
    <w:abstractNumId w:val="68"/>
  </w:num>
  <w:num w:numId="87" w16cid:durableId="764501111">
    <w:abstractNumId w:val="10"/>
  </w:num>
  <w:num w:numId="88" w16cid:durableId="2043675578">
    <w:abstractNumId w:val="43"/>
  </w:num>
  <w:num w:numId="89" w16cid:durableId="1623227902">
    <w:abstractNumId w:val="81"/>
  </w:num>
  <w:num w:numId="90" w16cid:durableId="1780760636">
    <w:abstractNumId w:val="101"/>
  </w:num>
  <w:num w:numId="91" w16cid:durableId="697465795">
    <w:abstractNumId w:val="46"/>
  </w:num>
  <w:num w:numId="92" w16cid:durableId="101149079">
    <w:abstractNumId w:val="40"/>
  </w:num>
  <w:num w:numId="93" w16cid:durableId="856969397">
    <w:abstractNumId w:val="11"/>
  </w:num>
  <w:num w:numId="94" w16cid:durableId="1137333939">
    <w:abstractNumId w:val="83"/>
  </w:num>
  <w:num w:numId="95" w16cid:durableId="1233199026">
    <w:abstractNumId w:val="50"/>
  </w:num>
  <w:num w:numId="96" w16cid:durableId="832645091">
    <w:abstractNumId w:val="114"/>
  </w:num>
  <w:num w:numId="97" w16cid:durableId="1404714834">
    <w:abstractNumId w:val="85"/>
  </w:num>
  <w:num w:numId="98" w16cid:durableId="166218081">
    <w:abstractNumId w:val="82"/>
  </w:num>
  <w:num w:numId="99" w16cid:durableId="1224945540">
    <w:abstractNumId w:val="14"/>
  </w:num>
  <w:num w:numId="100" w16cid:durableId="75833299">
    <w:abstractNumId w:val="23"/>
  </w:num>
  <w:num w:numId="101" w16cid:durableId="283582824">
    <w:abstractNumId w:val="78"/>
  </w:num>
  <w:num w:numId="102" w16cid:durableId="499345964">
    <w:abstractNumId w:val="80"/>
  </w:num>
  <w:num w:numId="103" w16cid:durableId="1641612048">
    <w:abstractNumId w:val="57"/>
  </w:num>
  <w:num w:numId="104" w16cid:durableId="1476727397">
    <w:abstractNumId w:val="77"/>
  </w:num>
  <w:num w:numId="105" w16cid:durableId="1185290336">
    <w:abstractNumId w:val="84"/>
  </w:num>
  <w:num w:numId="106" w16cid:durableId="1724938421">
    <w:abstractNumId w:val="17"/>
  </w:num>
  <w:num w:numId="107" w16cid:durableId="1188107354">
    <w:abstractNumId w:val="115"/>
  </w:num>
  <w:num w:numId="108" w16cid:durableId="1669865022">
    <w:abstractNumId w:val="86"/>
  </w:num>
  <w:num w:numId="109" w16cid:durableId="1419642438">
    <w:abstractNumId w:val="100"/>
  </w:num>
  <w:num w:numId="110" w16cid:durableId="925502763">
    <w:abstractNumId w:val="105"/>
  </w:num>
  <w:num w:numId="111" w16cid:durableId="2085370971">
    <w:abstractNumId w:val="34"/>
  </w:num>
  <w:num w:numId="112" w16cid:durableId="461265255">
    <w:abstractNumId w:val="9"/>
  </w:num>
  <w:num w:numId="113" w16cid:durableId="1363089090">
    <w:abstractNumId w:val="5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45F15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B63E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34E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26D1A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96A9B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305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24F8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1B5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E92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ustin.cromer323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2024-02-14T16:23:00Z</dcterms:created>
  <dcterms:modified xsi:type="dcterms:W3CDTF">2024-02-14T16:41:00Z</dcterms:modified>
</cp:coreProperties>
</file>