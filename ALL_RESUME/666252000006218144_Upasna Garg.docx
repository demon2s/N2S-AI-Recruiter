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64939" w14:textId="74870A66" w:rsidR="00532972" w:rsidRPr="001D1725" w:rsidRDefault="001D1725" w:rsidP="001D1725">
      <w:pPr>
        <w:pStyle w:val="NoSpacing"/>
        <w:rPr>
          <w:b/>
          <w:bCs/>
        </w:rPr>
      </w:pPr>
      <w:r w:rsidRPr="001D1725">
        <w:rPr>
          <w:b/>
          <w:bCs/>
        </w:rPr>
        <w:t>SUMMARY</w:t>
      </w:r>
      <w:r w:rsidR="00532972" w:rsidRPr="001D1725">
        <w:rPr>
          <w:b/>
          <w:bCs/>
        </w:rPr>
        <w:t>:</w:t>
      </w:r>
    </w:p>
    <w:p w14:paraId="2F340C2A" w14:textId="77777777" w:rsidR="00532972" w:rsidRPr="00035ECD" w:rsidRDefault="00532972" w:rsidP="00035ECD">
      <w:pPr>
        <w:pStyle w:val="NoSpacing"/>
      </w:pPr>
    </w:p>
    <w:p w14:paraId="4B4D4F41" w14:textId="77777777" w:rsidR="00A87AE1" w:rsidRDefault="00A87AE1" w:rsidP="00A87AE1">
      <w:pPr>
        <w:pStyle w:val="NoSpacing"/>
        <w:numPr>
          <w:ilvl w:val="0"/>
          <w:numId w:val="138"/>
        </w:numPr>
      </w:pPr>
      <w:r>
        <w:t>ISTQB Certified Tester with 12+ years of experience in Software &amp; Quality Testing</w:t>
      </w:r>
    </w:p>
    <w:p w14:paraId="6FE648A7" w14:textId="77777777" w:rsidR="00A87AE1" w:rsidRDefault="00A87AE1" w:rsidP="00A87AE1">
      <w:pPr>
        <w:pStyle w:val="NoSpacing"/>
        <w:numPr>
          <w:ilvl w:val="0"/>
          <w:numId w:val="138"/>
        </w:numPr>
      </w:pPr>
      <w:r>
        <w:t>Experience in working with Software Development life cycle (SDLC) and Software Testing Life Cycle (STLC) models - Waterfall, Agile/Scrum.</w:t>
      </w:r>
    </w:p>
    <w:p w14:paraId="707E18EA" w14:textId="77777777" w:rsidR="00A87AE1" w:rsidRDefault="00A87AE1" w:rsidP="00A87AE1">
      <w:pPr>
        <w:pStyle w:val="NoSpacing"/>
        <w:numPr>
          <w:ilvl w:val="0"/>
          <w:numId w:val="138"/>
        </w:numPr>
      </w:pPr>
      <w:r>
        <w:t>Worked on ETL Tools like Snap Logic, Abinitio &amp; Informatica suite.</w:t>
      </w:r>
    </w:p>
    <w:p w14:paraId="6E518AD0" w14:textId="3357F6A2" w:rsidR="00A87AE1" w:rsidRDefault="00A87AE1" w:rsidP="00A87AE1">
      <w:pPr>
        <w:pStyle w:val="NoSpacing"/>
        <w:numPr>
          <w:ilvl w:val="0"/>
          <w:numId w:val="138"/>
        </w:numPr>
      </w:pPr>
      <w:r>
        <w:t>Extensive experience in ETL, Report, Web UI, SIT, UAT and Backend Testing SAP HANA Studio, Azure Dev Ops (ADO)</w:t>
      </w:r>
    </w:p>
    <w:p w14:paraId="49474632" w14:textId="77777777" w:rsidR="00A87AE1" w:rsidRDefault="00A87AE1" w:rsidP="00A87AE1">
      <w:pPr>
        <w:pStyle w:val="NoSpacing"/>
        <w:numPr>
          <w:ilvl w:val="0"/>
          <w:numId w:val="138"/>
        </w:numPr>
      </w:pPr>
      <w:r>
        <w:t>Worked on Data migration for a client which work for Omni client where was Source data was coming from multiple channels</w:t>
      </w:r>
    </w:p>
    <w:p w14:paraId="4E5CD716" w14:textId="77777777" w:rsidR="00A87AE1" w:rsidRDefault="00A87AE1" w:rsidP="00A87AE1">
      <w:pPr>
        <w:pStyle w:val="NoSpacing"/>
        <w:numPr>
          <w:ilvl w:val="0"/>
          <w:numId w:val="138"/>
        </w:numPr>
      </w:pPr>
      <w:r>
        <w:t>Worked on healthcare systems like QNXT, PEGA and Facets</w:t>
      </w:r>
    </w:p>
    <w:p w14:paraId="5AB4488C" w14:textId="77777777" w:rsidR="00A87AE1" w:rsidRDefault="00A87AE1" w:rsidP="00A87AE1">
      <w:pPr>
        <w:pStyle w:val="NoSpacing"/>
        <w:numPr>
          <w:ilvl w:val="0"/>
          <w:numId w:val="138"/>
        </w:numPr>
      </w:pPr>
      <w:r>
        <w:t>Worked on Banking, Finance, Health care, Retail, Insurance, and Supply chain Domain</w:t>
      </w:r>
    </w:p>
    <w:p w14:paraId="51500FBB" w14:textId="77777777" w:rsidR="00A87AE1" w:rsidRDefault="00A87AE1" w:rsidP="00A87AE1">
      <w:pPr>
        <w:pStyle w:val="NoSpacing"/>
        <w:numPr>
          <w:ilvl w:val="0"/>
          <w:numId w:val="138"/>
        </w:numPr>
      </w:pPr>
      <w:r>
        <w:t>Experience in Pulling and analyzing Billing data and also Claims and provider data for healthcare</w:t>
      </w:r>
    </w:p>
    <w:p w14:paraId="07784FDB" w14:textId="77777777" w:rsidR="00A87AE1" w:rsidRDefault="00A87AE1" w:rsidP="00A87AE1">
      <w:pPr>
        <w:pStyle w:val="NoSpacing"/>
        <w:numPr>
          <w:ilvl w:val="0"/>
          <w:numId w:val="138"/>
        </w:numPr>
      </w:pPr>
      <w:r>
        <w:t>Extensively used Tricentis TOSCA and ICEDQ automation tool for data validation.</w:t>
      </w:r>
    </w:p>
    <w:p w14:paraId="2D9C2CA6" w14:textId="77777777" w:rsidR="00A87AE1" w:rsidRDefault="00A87AE1" w:rsidP="00A87AE1">
      <w:pPr>
        <w:pStyle w:val="NoSpacing"/>
        <w:numPr>
          <w:ilvl w:val="0"/>
          <w:numId w:val="138"/>
        </w:numPr>
      </w:pPr>
      <w:r>
        <w:t>Ability to maintain and enforce strict confidentiality of all personal/health sensitive information and ensure compliance of HIPAA rules and regulations</w:t>
      </w:r>
    </w:p>
    <w:p w14:paraId="5B699699" w14:textId="77777777" w:rsidR="00A87AE1" w:rsidRDefault="00A87AE1" w:rsidP="00A87AE1">
      <w:pPr>
        <w:pStyle w:val="NoSpacing"/>
        <w:numPr>
          <w:ilvl w:val="0"/>
          <w:numId w:val="138"/>
        </w:numPr>
      </w:pPr>
      <w:r>
        <w:t>Vast Experience in AWS Cloud Environment, Snowflake, RedShift, AWS Glue, S3 Buckets and Lambda functions</w:t>
      </w:r>
    </w:p>
    <w:p w14:paraId="36BA306F" w14:textId="3970562C" w:rsidR="00775E28" w:rsidRDefault="00775E28" w:rsidP="00A87AE1">
      <w:pPr>
        <w:pStyle w:val="NoSpacing"/>
        <w:numPr>
          <w:ilvl w:val="0"/>
          <w:numId w:val="138"/>
        </w:numPr>
      </w:pPr>
      <w:r w:rsidRPr="00775E28">
        <w:t xml:space="preserve">Handson Experience on Automation RestAPI using RestAssured </w:t>
      </w:r>
    </w:p>
    <w:p w14:paraId="2589CCF6" w14:textId="3F65C7A3" w:rsidR="00A87AE1" w:rsidRDefault="00A87AE1" w:rsidP="00F00FAC">
      <w:pPr>
        <w:pStyle w:val="NoSpacing"/>
        <w:numPr>
          <w:ilvl w:val="0"/>
          <w:numId w:val="138"/>
        </w:numPr>
      </w:pPr>
      <w:r>
        <w:t>Capture, analyze, report, escalate, triage and resolve issues / defects / bugs found during regression testing</w:t>
      </w:r>
      <w:r w:rsidR="00F00FAC">
        <w:t xml:space="preserve">, </w:t>
      </w:r>
      <w:r>
        <w:t>API testing using POSTMAN and Jmeter</w:t>
      </w:r>
    </w:p>
    <w:p w14:paraId="3288B7A2" w14:textId="77777777" w:rsidR="00A87AE1" w:rsidRDefault="00A87AE1" w:rsidP="00A87AE1">
      <w:pPr>
        <w:pStyle w:val="NoSpacing"/>
        <w:numPr>
          <w:ilvl w:val="0"/>
          <w:numId w:val="138"/>
        </w:numPr>
      </w:pPr>
      <w:r>
        <w:t>Running &amp; analyzing Python regression suite using Jenkins</w:t>
      </w:r>
    </w:p>
    <w:p w14:paraId="41F99985" w14:textId="77777777" w:rsidR="00A87AE1" w:rsidRDefault="00A87AE1" w:rsidP="00A87AE1">
      <w:pPr>
        <w:pStyle w:val="NoSpacing"/>
        <w:numPr>
          <w:ilvl w:val="0"/>
          <w:numId w:val="138"/>
        </w:numPr>
      </w:pPr>
      <w:r>
        <w:t>Writing &amp; Executing test cases, reporting bugs using diverse testing tools like ALM, JIRA and Q-test</w:t>
      </w:r>
    </w:p>
    <w:p w14:paraId="1F834ABA" w14:textId="77777777" w:rsidR="00A87AE1" w:rsidRDefault="00A87AE1" w:rsidP="00A87AE1">
      <w:pPr>
        <w:pStyle w:val="NoSpacing"/>
        <w:numPr>
          <w:ilvl w:val="0"/>
          <w:numId w:val="138"/>
        </w:numPr>
      </w:pPr>
      <w:r>
        <w:t>Proven experience with taking a pragmatic approach to applying concepts in Waterfall, Lean, Agile and Scrum as appropriate for the work at hand.</w:t>
      </w:r>
    </w:p>
    <w:p w14:paraId="0AD67905" w14:textId="77777777" w:rsidR="00A87AE1" w:rsidRDefault="00A87AE1" w:rsidP="00A87AE1">
      <w:pPr>
        <w:pStyle w:val="NoSpacing"/>
        <w:numPr>
          <w:ilvl w:val="0"/>
          <w:numId w:val="138"/>
        </w:numPr>
      </w:pPr>
      <w:r>
        <w:t>Experienced in Back-End testing to ensure data consistency on front-end by writing and executing SQL queries for data validation.</w:t>
      </w:r>
    </w:p>
    <w:p w14:paraId="60ED782D" w14:textId="77777777" w:rsidR="00A87AE1" w:rsidRDefault="00A87AE1" w:rsidP="00A87AE1">
      <w:pPr>
        <w:pStyle w:val="NoSpacing"/>
        <w:numPr>
          <w:ilvl w:val="0"/>
          <w:numId w:val="138"/>
        </w:numPr>
      </w:pPr>
      <w:r>
        <w:t>Good Experience in OLAP, OLTP, Snowflake Schema, Star Schema, Incremental &amp; Full Load</w:t>
      </w:r>
    </w:p>
    <w:p w14:paraId="11283B81" w14:textId="77777777" w:rsidR="00A87AE1" w:rsidRDefault="00A87AE1" w:rsidP="00A87AE1">
      <w:pPr>
        <w:pStyle w:val="NoSpacing"/>
        <w:numPr>
          <w:ilvl w:val="0"/>
          <w:numId w:val="138"/>
        </w:numPr>
      </w:pPr>
      <w:r>
        <w:t>Experience in Slow Changing Dimensions like SCD1, SCD2 &amp; SCD 3</w:t>
      </w:r>
    </w:p>
    <w:p w14:paraId="4F7F7F95" w14:textId="77777777" w:rsidR="00A87AE1" w:rsidRDefault="00A87AE1" w:rsidP="00A87AE1">
      <w:pPr>
        <w:pStyle w:val="NoSpacing"/>
        <w:numPr>
          <w:ilvl w:val="0"/>
          <w:numId w:val="138"/>
        </w:numPr>
      </w:pPr>
      <w:r>
        <w:t>Strong knowledge in databases (SQL SERVER, ORACLE, TERADATA)</w:t>
      </w:r>
    </w:p>
    <w:p w14:paraId="694E480D" w14:textId="77777777" w:rsidR="00A87AE1" w:rsidRDefault="00A87AE1" w:rsidP="00A87AE1">
      <w:pPr>
        <w:pStyle w:val="NoSpacing"/>
        <w:numPr>
          <w:ilvl w:val="0"/>
          <w:numId w:val="138"/>
        </w:numPr>
      </w:pPr>
      <w:r>
        <w:t>Experience with creating automation pipelines using CI/CD Integration in GitHub.</w:t>
      </w:r>
    </w:p>
    <w:p w14:paraId="7B2EFB27" w14:textId="77777777" w:rsidR="00A87AE1" w:rsidRDefault="00A87AE1" w:rsidP="00A87AE1">
      <w:pPr>
        <w:pStyle w:val="NoSpacing"/>
        <w:numPr>
          <w:ilvl w:val="0"/>
          <w:numId w:val="138"/>
        </w:numPr>
      </w:pPr>
      <w:r>
        <w:t>Experience in preparing Test data by retrieving data from Relational Databases Oracle.</w:t>
      </w:r>
    </w:p>
    <w:p w14:paraId="5465FE9A" w14:textId="77777777" w:rsidR="00A87AE1" w:rsidRDefault="00A87AE1" w:rsidP="00A87AE1">
      <w:pPr>
        <w:pStyle w:val="NoSpacing"/>
        <w:numPr>
          <w:ilvl w:val="0"/>
          <w:numId w:val="138"/>
        </w:numPr>
      </w:pPr>
      <w:r>
        <w:t>Expertise in Grouping of Test Cases, Test Methods and Test Suites for regression and functional testing.</w:t>
      </w:r>
    </w:p>
    <w:p w14:paraId="67E54876" w14:textId="77777777" w:rsidR="00A87AE1" w:rsidRDefault="00A87AE1" w:rsidP="00A87AE1">
      <w:pPr>
        <w:pStyle w:val="NoSpacing"/>
        <w:numPr>
          <w:ilvl w:val="0"/>
          <w:numId w:val="138"/>
        </w:numPr>
      </w:pPr>
      <w:r>
        <w:t>Good understanding and experience of every phase of QA Life cycle, beginning with planning to the release</w:t>
      </w:r>
    </w:p>
    <w:p w14:paraId="6219D3FF" w14:textId="77777777" w:rsidR="00A87AE1" w:rsidRDefault="00A87AE1" w:rsidP="00A87AE1">
      <w:pPr>
        <w:pStyle w:val="NoSpacing"/>
        <w:numPr>
          <w:ilvl w:val="0"/>
          <w:numId w:val="138"/>
        </w:numPr>
      </w:pPr>
      <w:r>
        <w:t>Experienced in using Test Management tools such as HP/ALM, JIRA, TestRail bug reporting tools to track test progress, execution, and deliverables.</w:t>
      </w:r>
    </w:p>
    <w:p w14:paraId="13E6C484" w14:textId="77777777" w:rsidR="00A87AE1" w:rsidRDefault="00A87AE1" w:rsidP="00A87AE1">
      <w:pPr>
        <w:pStyle w:val="NoSpacing"/>
        <w:numPr>
          <w:ilvl w:val="0"/>
          <w:numId w:val="138"/>
        </w:numPr>
      </w:pPr>
      <w:r>
        <w:t>Worked on Test Data Management</w:t>
      </w:r>
    </w:p>
    <w:p w14:paraId="170DBE7E" w14:textId="77777777" w:rsidR="00A87AE1" w:rsidRDefault="00A87AE1" w:rsidP="00A87AE1">
      <w:pPr>
        <w:pStyle w:val="NoSpacing"/>
        <w:numPr>
          <w:ilvl w:val="0"/>
          <w:numId w:val="138"/>
        </w:numPr>
      </w:pPr>
      <w:r>
        <w:t>Excellent interpersonal communication, analytical and problem-solving skills.</w:t>
      </w:r>
    </w:p>
    <w:p w14:paraId="2872A444" w14:textId="5A847514" w:rsidR="00A87AE1" w:rsidRDefault="00A87AE1" w:rsidP="00A87AE1">
      <w:pPr>
        <w:pStyle w:val="NoSpacing"/>
        <w:numPr>
          <w:ilvl w:val="0"/>
          <w:numId w:val="138"/>
        </w:numPr>
      </w:pPr>
      <w:r>
        <w:t>Performed duties as an individual contributor and can manage multiple projects and tasks simultaneously.</w:t>
      </w:r>
    </w:p>
    <w:p w14:paraId="2F31DAD9" w14:textId="7FF52FF1" w:rsidR="003D10F3" w:rsidRDefault="00A87AE1" w:rsidP="001D1725">
      <w:pPr>
        <w:pStyle w:val="NoSpacing"/>
        <w:numPr>
          <w:ilvl w:val="0"/>
          <w:numId w:val="138"/>
        </w:numPr>
      </w:pPr>
      <w:r>
        <w:t>Experience with AWS Snowflake Data Warehouse</w:t>
      </w:r>
    </w:p>
    <w:p w14:paraId="528FAD58" w14:textId="77777777" w:rsidR="00A87AE1" w:rsidRPr="00A87AE1" w:rsidRDefault="00A87AE1" w:rsidP="00A87AE1">
      <w:pPr>
        <w:pStyle w:val="NoSpacing"/>
      </w:pPr>
    </w:p>
    <w:p w14:paraId="39C426A2" w14:textId="3F25FB98" w:rsidR="004E5322" w:rsidRPr="001D1725" w:rsidRDefault="00E66AC4" w:rsidP="001D1725">
      <w:pPr>
        <w:pStyle w:val="NoSpacing"/>
        <w:rPr>
          <w:b/>
          <w:bCs/>
          <w:smallCaps/>
        </w:rPr>
      </w:pPr>
      <w:r w:rsidRPr="001D1725">
        <w:rPr>
          <w:b/>
          <w:bCs/>
        </w:rPr>
        <w:t xml:space="preserve">TECHNICAL </w:t>
      </w:r>
      <w:r w:rsidR="001D1725" w:rsidRPr="001D1725">
        <w:rPr>
          <w:b/>
          <w:bCs/>
          <w:smallCaps/>
        </w:rPr>
        <w:t>SKILLS</w:t>
      </w:r>
      <w:r w:rsidR="00526C25" w:rsidRPr="001D1725">
        <w:rPr>
          <w:b/>
          <w:bCs/>
        </w:rPr>
        <w:t xml:space="preserve">: </w:t>
      </w:r>
    </w:p>
    <w:p w14:paraId="2DAF8B1F" w14:textId="77777777" w:rsidR="001D02FC" w:rsidRDefault="001D02FC" w:rsidP="001D1725">
      <w:pPr>
        <w:pStyle w:val="NoSpacing"/>
      </w:pPr>
    </w:p>
    <w:p w14:paraId="4F1AE80F" w14:textId="2F947368" w:rsidR="00584098" w:rsidRDefault="001C61E7" w:rsidP="001C61E7">
      <w:pPr>
        <w:pStyle w:val="NoSpacing"/>
        <w:numPr>
          <w:ilvl w:val="0"/>
          <w:numId w:val="146"/>
        </w:numPr>
      </w:pPr>
      <w:r w:rsidRPr="001C61E7">
        <w:rPr>
          <w:b/>
          <w:bCs/>
        </w:rPr>
        <w:t>Development Methodologies:</w:t>
      </w:r>
      <w:r>
        <w:t xml:space="preserve"> </w:t>
      </w:r>
      <w:r w:rsidRPr="001C61E7">
        <w:t>Waterfall, Agile/Scrum, SDLC, STLC</w:t>
      </w:r>
    </w:p>
    <w:p w14:paraId="6F25FAE5" w14:textId="3B370563" w:rsidR="001C61E7" w:rsidRPr="008F1FF1" w:rsidRDefault="001C61E7" w:rsidP="001C61E7">
      <w:pPr>
        <w:pStyle w:val="NoSpacing"/>
        <w:numPr>
          <w:ilvl w:val="0"/>
          <w:numId w:val="146"/>
        </w:numPr>
        <w:rPr>
          <w:lang w:val="pt-BR"/>
        </w:rPr>
      </w:pPr>
      <w:r w:rsidRPr="008F1FF1">
        <w:rPr>
          <w:b/>
          <w:bCs/>
          <w:lang w:val="pt-BR"/>
        </w:rPr>
        <w:t>Database:</w:t>
      </w:r>
      <w:r w:rsidRPr="008F1FF1">
        <w:rPr>
          <w:lang w:val="pt-BR"/>
        </w:rPr>
        <w:t xml:space="preserve"> Oracle, SQL Server, NoSQL, Teradata, Snowflake</w:t>
      </w:r>
    </w:p>
    <w:p w14:paraId="57BCC123" w14:textId="10AF0EB9" w:rsidR="001C61E7" w:rsidRDefault="001C61E7" w:rsidP="001C61E7">
      <w:pPr>
        <w:pStyle w:val="NoSpacing"/>
        <w:numPr>
          <w:ilvl w:val="0"/>
          <w:numId w:val="146"/>
        </w:numPr>
      </w:pPr>
      <w:r w:rsidRPr="001C61E7">
        <w:rPr>
          <w:b/>
          <w:bCs/>
        </w:rPr>
        <w:lastRenderedPageBreak/>
        <w:t>Tools:</w:t>
      </w:r>
      <w:r>
        <w:t xml:space="preserve"> </w:t>
      </w:r>
      <w:r w:rsidRPr="001C61E7">
        <w:t>HP ALM, Jira, Qtest, Putty, Toad, SQL Developer, GIT, Confluence, Dbeaver</w:t>
      </w:r>
    </w:p>
    <w:p w14:paraId="77E3A1E4" w14:textId="59488E24" w:rsidR="008F1FF1" w:rsidRPr="008F1FF1" w:rsidRDefault="008F1FF1" w:rsidP="001C61E7">
      <w:pPr>
        <w:pStyle w:val="NoSpacing"/>
        <w:numPr>
          <w:ilvl w:val="0"/>
          <w:numId w:val="146"/>
        </w:numPr>
        <w:rPr>
          <w:b/>
          <w:bCs/>
        </w:rPr>
      </w:pPr>
      <w:r>
        <w:rPr>
          <w:b/>
          <w:bCs/>
        </w:rPr>
        <w:t>Others</w:t>
      </w:r>
      <w:r w:rsidRPr="008F1FF1">
        <w:rPr>
          <w:b/>
          <w:bCs/>
        </w:rPr>
        <w:t>:</w:t>
      </w:r>
      <w:r>
        <w:rPr>
          <w:b/>
          <w:bCs/>
        </w:rPr>
        <w:t xml:space="preserve"> </w:t>
      </w:r>
      <w:r w:rsidRPr="008F1FF1">
        <w:t>Jmeter,</w:t>
      </w:r>
      <w:r>
        <w:rPr>
          <w:b/>
          <w:bCs/>
        </w:rPr>
        <w:t xml:space="preserve"> </w:t>
      </w:r>
      <w:r w:rsidRPr="008F1FF1">
        <w:t>RestAPI</w:t>
      </w:r>
    </w:p>
    <w:p w14:paraId="0751CD71" w14:textId="77777777" w:rsidR="001C61E7" w:rsidRPr="001D1725" w:rsidRDefault="001C61E7" w:rsidP="001D1725">
      <w:pPr>
        <w:pStyle w:val="NoSpacing"/>
      </w:pPr>
    </w:p>
    <w:p w14:paraId="37D94D96" w14:textId="36B40954" w:rsidR="00532972" w:rsidRPr="001D1725" w:rsidRDefault="001D1725" w:rsidP="001D1725">
      <w:pPr>
        <w:pStyle w:val="NoSpacing"/>
        <w:rPr>
          <w:b/>
          <w:bCs/>
          <w:smallCaps/>
        </w:rPr>
      </w:pPr>
      <w:r w:rsidRPr="001D1725">
        <w:rPr>
          <w:b/>
          <w:bCs/>
        </w:rPr>
        <w:t>PROFESSIONAL EXPERIENCE</w:t>
      </w:r>
      <w:r w:rsidR="00532972" w:rsidRPr="001D1725">
        <w:rPr>
          <w:b/>
          <w:bCs/>
        </w:rPr>
        <w:t>:</w:t>
      </w:r>
      <w:r w:rsidR="00532972" w:rsidRPr="001D1725">
        <w:rPr>
          <w:b/>
          <w:bCs/>
        </w:rPr>
        <w:tab/>
      </w:r>
    </w:p>
    <w:p w14:paraId="268241CB" w14:textId="77777777" w:rsidR="00532972" w:rsidRPr="00035ECD" w:rsidRDefault="00532972" w:rsidP="00035ECD">
      <w:pPr>
        <w:pStyle w:val="NoSpacing"/>
      </w:pPr>
    </w:p>
    <w:p w14:paraId="424F5F6C" w14:textId="3F098D93" w:rsidR="00A87AE1" w:rsidRDefault="00A87AE1" w:rsidP="00444CC3">
      <w:pPr>
        <w:pStyle w:val="NoSpacing"/>
        <w:rPr>
          <w:b/>
        </w:rPr>
      </w:pPr>
      <w:r w:rsidRPr="00A87AE1">
        <w:rPr>
          <w:b/>
        </w:rPr>
        <w:t>Senior QA Engineer</w:t>
      </w:r>
    </w:p>
    <w:p w14:paraId="13E5D814" w14:textId="6FF6AEB5" w:rsidR="00444CC3" w:rsidRPr="00444CC3" w:rsidRDefault="00A87AE1" w:rsidP="00444CC3">
      <w:pPr>
        <w:pStyle w:val="NoSpacing"/>
        <w:rPr>
          <w:b/>
        </w:rPr>
      </w:pPr>
      <w:r w:rsidRPr="00A87AE1">
        <w:rPr>
          <w:b/>
        </w:rPr>
        <w:t>ANTHEM</w:t>
      </w:r>
      <w:r>
        <w:rPr>
          <w:b/>
        </w:rPr>
        <w:t xml:space="preserve">, </w:t>
      </w:r>
      <w:r w:rsidRPr="00A87AE1">
        <w:rPr>
          <w:b/>
        </w:rPr>
        <w:t>Dallas, TX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Sept 2022 to Present</w:t>
      </w:r>
    </w:p>
    <w:p w14:paraId="53F2CEF6" w14:textId="77777777" w:rsidR="001D02FC" w:rsidRDefault="001D02FC" w:rsidP="00035ECD">
      <w:pPr>
        <w:pStyle w:val="NoSpacing"/>
        <w:rPr>
          <w:bCs/>
        </w:rPr>
      </w:pPr>
    </w:p>
    <w:p w14:paraId="268C6E28" w14:textId="77777777" w:rsidR="00A87AE1" w:rsidRDefault="00A87AE1" w:rsidP="00A87AE1">
      <w:pPr>
        <w:pStyle w:val="NoSpacing"/>
        <w:numPr>
          <w:ilvl w:val="0"/>
          <w:numId w:val="141"/>
        </w:numPr>
      </w:pPr>
      <w:r>
        <w:t>Involved in the Test case preparation and execution for SIT and UAT</w:t>
      </w:r>
    </w:p>
    <w:p w14:paraId="746AC7A0" w14:textId="77777777" w:rsidR="00A87AE1" w:rsidRDefault="00A87AE1" w:rsidP="00A87AE1">
      <w:pPr>
        <w:pStyle w:val="NoSpacing"/>
        <w:numPr>
          <w:ilvl w:val="0"/>
          <w:numId w:val="141"/>
        </w:numPr>
      </w:pPr>
      <w:r>
        <w:t>Extensively performing ETL &amp; report testing using Tableau</w:t>
      </w:r>
    </w:p>
    <w:p w14:paraId="3F792FD3" w14:textId="77777777" w:rsidR="00A87AE1" w:rsidRDefault="00A87AE1" w:rsidP="00A87AE1">
      <w:pPr>
        <w:pStyle w:val="NoSpacing"/>
        <w:numPr>
          <w:ilvl w:val="0"/>
          <w:numId w:val="141"/>
        </w:numPr>
      </w:pPr>
      <w:r>
        <w:t>Source and Target Validation (Validate File to File, Table to File, Table to Table)</w:t>
      </w:r>
    </w:p>
    <w:p w14:paraId="272C7E4E" w14:textId="77777777" w:rsidR="00A87AE1" w:rsidRDefault="00A87AE1" w:rsidP="00A87AE1">
      <w:pPr>
        <w:pStyle w:val="NoSpacing"/>
        <w:numPr>
          <w:ilvl w:val="0"/>
          <w:numId w:val="141"/>
        </w:numPr>
      </w:pPr>
      <w:r>
        <w:t>Logged and tracked defects through ALM and JIRA, involved in Defect Management/ Bug Management</w:t>
      </w:r>
    </w:p>
    <w:p w14:paraId="70F64934" w14:textId="77777777" w:rsidR="00A87AE1" w:rsidRDefault="00A87AE1" w:rsidP="00A87AE1">
      <w:pPr>
        <w:pStyle w:val="NoSpacing"/>
        <w:numPr>
          <w:ilvl w:val="0"/>
          <w:numId w:val="141"/>
        </w:numPr>
      </w:pPr>
      <w:r>
        <w:t>Snowflake schema is implemented with normalized tables.</w:t>
      </w:r>
    </w:p>
    <w:p w14:paraId="33634C0C" w14:textId="77777777" w:rsidR="00A87AE1" w:rsidRDefault="00A87AE1" w:rsidP="00A87AE1">
      <w:pPr>
        <w:pStyle w:val="NoSpacing"/>
        <w:numPr>
          <w:ilvl w:val="0"/>
          <w:numId w:val="141"/>
        </w:numPr>
      </w:pPr>
      <w:r>
        <w:t>Automated various validation using ICEDQ and TOSCA tool.</w:t>
      </w:r>
    </w:p>
    <w:p w14:paraId="03694174" w14:textId="77777777" w:rsidR="00A87AE1" w:rsidRDefault="00A87AE1" w:rsidP="00A87AE1">
      <w:pPr>
        <w:pStyle w:val="NoSpacing"/>
        <w:numPr>
          <w:ilvl w:val="0"/>
          <w:numId w:val="141"/>
        </w:numPr>
      </w:pPr>
      <w:r>
        <w:t>Worked on healthcare systems like QNXT, PEGA and Facets</w:t>
      </w:r>
    </w:p>
    <w:p w14:paraId="7800B17D" w14:textId="77777777" w:rsidR="00A87AE1" w:rsidRDefault="00A87AE1" w:rsidP="00A87AE1">
      <w:pPr>
        <w:pStyle w:val="NoSpacing"/>
        <w:numPr>
          <w:ilvl w:val="0"/>
          <w:numId w:val="141"/>
        </w:numPr>
      </w:pPr>
      <w:r>
        <w:t>Used Tosca libraries and modules for automating E2E test cases</w:t>
      </w:r>
    </w:p>
    <w:p w14:paraId="4DA60B02" w14:textId="77777777" w:rsidR="00A87AE1" w:rsidRDefault="00A87AE1" w:rsidP="00A87AE1">
      <w:pPr>
        <w:pStyle w:val="NoSpacing"/>
        <w:numPr>
          <w:ilvl w:val="0"/>
          <w:numId w:val="141"/>
        </w:numPr>
      </w:pPr>
      <w:r>
        <w:t>Experience in Pulling and analyzing Billing data for healthcare</w:t>
      </w:r>
    </w:p>
    <w:p w14:paraId="7688EBDE" w14:textId="39195EE3" w:rsidR="006372AB" w:rsidRDefault="006372AB" w:rsidP="00A87AE1">
      <w:pPr>
        <w:pStyle w:val="NoSpacing"/>
        <w:numPr>
          <w:ilvl w:val="0"/>
          <w:numId w:val="141"/>
        </w:numPr>
      </w:pPr>
      <w:r w:rsidRPr="006372AB">
        <w:t>Expertise on Testing REST API web services and SOAP UI Strong knowledge in web services testing</w:t>
      </w:r>
    </w:p>
    <w:p w14:paraId="76013CA4" w14:textId="77777777" w:rsidR="00A87AE1" w:rsidRDefault="00A87AE1" w:rsidP="00A87AE1">
      <w:pPr>
        <w:pStyle w:val="NoSpacing"/>
        <w:numPr>
          <w:ilvl w:val="0"/>
          <w:numId w:val="141"/>
        </w:numPr>
      </w:pPr>
      <w:r>
        <w:t>UI validation against the business requirement document and functional document.</w:t>
      </w:r>
    </w:p>
    <w:p w14:paraId="28805584" w14:textId="77777777" w:rsidR="00A87AE1" w:rsidRDefault="00A87AE1" w:rsidP="00A87AE1">
      <w:pPr>
        <w:pStyle w:val="NoSpacing"/>
        <w:numPr>
          <w:ilvl w:val="0"/>
          <w:numId w:val="141"/>
        </w:numPr>
      </w:pPr>
      <w:r>
        <w:t>Running regression suite for every release.</w:t>
      </w:r>
    </w:p>
    <w:p w14:paraId="5E5D7F32" w14:textId="77777777" w:rsidR="00A87AE1" w:rsidRDefault="00A87AE1" w:rsidP="00A87AE1">
      <w:pPr>
        <w:pStyle w:val="NoSpacing"/>
        <w:numPr>
          <w:ilvl w:val="0"/>
          <w:numId w:val="141"/>
        </w:numPr>
      </w:pPr>
      <w:r>
        <w:t>Using Agile methodology for all project work.</w:t>
      </w:r>
    </w:p>
    <w:p w14:paraId="43E57DA0" w14:textId="77777777" w:rsidR="00A87AE1" w:rsidRDefault="00A87AE1" w:rsidP="00A87AE1">
      <w:pPr>
        <w:pStyle w:val="NoSpacing"/>
        <w:numPr>
          <w:ilvl w:val="0"/>
          <w:numId w:val="141"/>
        </w:numPr>
      </w:pPr>
      <w:r>
        <w:t>Applying concepts in Waterfall, Lean, Agile and Scrum as appropriate for the work at hand.</w:t>
      </w:r>
    </w:p>
    <w:p w14:paraId="56114282" w14:textId="77777777" w:rsidR="00A87AE1" w:rsidRDefault="00A87AE1" w:rsidP="00A87AE1">
      <w:pPr>
        <w:pStyle w:val="NoSpacing"/>
        <w:numPr>
          <w:ilvl w:val="0"/>
          <w:numId w:val="141"/>
        </w:numPr>
      </w:pPr>
      <w:r>
        <w:t>Writing Complex SQL queries, PI/SQL and statements to test database for retrieving information.</w:t>
      </w:r>
    </w:p>
    <w:p w14:paraId="6F3157D4" w14:textId="77777777" w:rsidR="00A87AE1" w:rsidRDefault="00A87AE1" w:rsidP="00A87AE1">
      <w:pPr>
        <w:pStyle w:val="NoSpacing"/>
        <w:numPr>
          <w:ilvl w:val="0"/>
          <w:numId w:val="141"/>
        </w:numPr>
      </w:pPr>
      <w:r>
        <w:t>API testing using POSTMAN and Jmeter</w:t>
      </w:r>
    </w:p>
    <w:p w14:paraId="43C89381" w14:textId="45625906" w:rsidR="00A87AE1" w:rsidRDefault="00A87AE1" w:rsidP="00DF4ED3">
      <w:pPr>
        <w:pStyle w:val="NoSpacing"/>
        <w:numPr>
          <w:ilvl w:val="0"/>
          <w:numId w:val="141"/>
        </w:numPr>
      </w:pPr>
      <w:r>
        <w:t>Testing complex web applications with Business and Functional requirement document</w:t>
      </w:r>
      <w:r w:rsidR="00DF4ED3">
        <w:t xml:space="preserve"> </w:t>
      </w:r>
      <w:r>
        <w:t>XML, JSON validation</w:t>
      </w:r>
    </w:p>
    <w:p w14:paraId="781CDF9B" w14:textId="3E001E06" w:rsidR="00DF4ED3" w:rsidRDefault="00DF4ED3" w:rsidP="00DF4ED3">
      <w:pPr>
        <w:pStyle w:val="NoSpacing"/>
        <w:numPr>
          <w:ilvl w:val="0"/>
          <w:numId w:val="141"/>
        </w:numPr>
      </w:pPr>
      <w:r w:rsidRPr="00DF4ED3">
        <w:t>Validate ETL processes using ICEDQ tool</w:t>
      </w:r>
    </w:p>
    <w:p w14:paraId="00CF9688" w14:textId="77777777" w:rsidR="00A87AE1" w:rsidRDefault="00A87AE1" w:rsidP="00A87AE1">
      <w:pPr>
        <w:pStyle w:val="NoSpacing"/>
        <w:numPr>
          <w:ilvl w:val="0"/>
          <w:numId w:val="141"/>
        </w:numPr>
      </w:pPr>
      <w:r>
        <w:t>Involved in End-to-End testing at the epic level for any User Interface, APIs, Business Logics and backend data.</w:t>
      </w:r>
    </w:p>
    <w:p w14:paraId="36CE8AA4" w14:textId="77777777" w:rsidR="00A87AE1" w:rsidRDefault="00A87AE1" w:rsidP="00A87AE1">
      <w:pPr>
        <w:pStyle w:val="NoSpacing"/>
        <w:numPr>
          <w:ilvl w:val="0"/>
          <w:numId w:val="141"/>
        </w:numPr>
      </w:pPr>
      <w:r>
        <w:t>Coordinated the walkthrough and kickoff meetings with developers and project managers.</w:t>
      </w:r>
    </w:p>
    <w:p w14:paraId="2CA98800" w14:textId="77777777" w:rsidR="00A87AE1" w:rsidRDefault="00A87AE1" w:rsidP="00A87AE1">
      <w:pPr>
        <w:pStyle w:val="NoSpacing"/>
        <w:numPr>
          <w:ilvl w:val="0"/>
          <w:numId w:val="141"/>
        </w:numPr>
      </w:pPr>
      <w:r>
        <w:t>Validating ETL Mapping designed by Informatica PowerCenter- Transformation rules, Count &amp; date mismatch in Snowflake in AWS Environment.</w:t>
      </w:r>
    </w:p>
    <w:p w14:paraId="7ED345CF" w14:textId="77777777" w:rsidR="00A87AE1" w:rsidRDefault="00A87AE1" w:rsidP="00A87AE1">
      <w:pPr>
        <w:pStyle w:val="NoSpacing"/>
        <w:numPr>
          <w:ilvl w:val="0"/>
          <w:numId w:val="141"/>
        </w:numPr>
      </w:pPr>
      <w:r>
        <w:t>Responsible for Test Plan &amp; Test Strategy preparation</w:t>
      </w:r>
    </w:p>
    <w:p w14:paraId="0A29FFED" w14:textId="77777777" w:rsidR="00A87AE1" w:rsidRDefault="00A87AE1" w:rsidP="00A87AE1">
      <w:pPr>
        <w:pStyle w:val="NoSpacing"/>
        <w:numPr>
          <w:ilvl w:val="0"/>
          <w:numId w:val="141"/>
        </w:numPr>
      </w:pPr>
      <w:r>
        <w:t>Experience with creating automation pipelines using CI/CD Integration in GitHub.</w:t>
      </w:r>
    </w:p>
    <w:p w14:paraId="084BE5F7" w14:textId="77777777" w:rsidR="00A87AE1" w:rsidRDefault="00A87AE1" w:rsidP="00A87AE1">
      <w:pPr>
        <w:pStyle w:val="NoSpacing"/>
        <w:numPr>
          <w:ilvl w:val="0"/>
          <w:numId w:val="141"/>
        </w:numPr>
      </w:pPr>
      <w:r>
        <w:t>Validate Data completeness, Correctness &amp; Consistency to any Table or file validation</w:t>
      </w:r>
    </w:p>
    <w:p w14:paraId="62C1F76A" w14:textId="77777777" w:rsidR="00A87AE1" w:rsidRDefault="00A87AE1" w:rsidP="00A87AE1">
      <w:pPr>
        <w:pStyle w:val="NoSpacing"/>
        <w:numPr>
          <w:ilvl w:val="0"/>
          <w:numId w:val="141"/>
        </w:numPr>
      </w:pPr>
      <w:r>
        <w:t>Involved in tracking/resolving environmental and other issues Weekly Test status reports/updates to all the stakeholders</w:t>
      </w:r>
    </w:p>
    <w:p w14:paraId="5005F4E3" w14:textId="6E5A9240" w:rsidR="00B178FC" w:rsidRDefault="00B178FC" w:rsidP="00A87AE1">
      <w:pPr>
        <w:pStyle w:val="NoSpacing"/>
        <w:numPr>
          <w:ilvl w:val="0"/>
          <w:numId w:val="141"/>
        </w:numPr>
      </w:pPr>
      <w:r w:rsidRPr="00B178FC">
        <w:t>Proficient with testing REST APIs, Web &amp; Database testing</w:t>
      </w:r>
    </w:p>
    <w:p w14:paraId="356A3140" w14:textId="269F7E65" w:rsidR="00DF4ED3" w:rsidRDefault="00DF4ED3" w:rsidP="001C303A">
      <w:pPr>
        <w:pStyle w:val="NoSpacing"/>
        <w:numPr>
          <w:ilvl w:val="0"/>
          <w:numId w:val="141"/>
        </w:numPr>
      </w:pPr>
      <w:r w:rsidRPr="00DF4ED3">
        <w:t>Provider ICEDQ ETL testing and AWS Web-service testing using API for loading heavy volumes of various data elements.</w:t>
      </w:r>
    </w:p>
    <w:p w14:paraId="3E92C5CC" w14:textId="676EB424" w:rsidR="00A87AE1" w:rsidRDefault="00A87AE1" w:rsidP="00A87AE1">
      <w:pPr>
        <w:pStyle w:val="NoSpacing"/>
        <w:numPr>
          <w:ilvl w:val="0"/>
          <w:numId w:val="141"/>
        </w:numPr>
      </w:pPr>
      <w:r>
        <w:t>Responsible for QA completion report &amp; QA Sign off</w:t>
      </w:r>
    </w:p>
    <w:p w14:paraId="1FBAFCE0" w14:textId="77777777" w:rsidR="00A87AE1" w:rsidRDefault="00A87AE1" w:rsidP="00A87AE1">
      <w:pPr>
        <w:pStyle w:val="NoSpacing"/>
        <w:numPr>
          <w:ilvl w:val="0"/>
          <w:numId w:val="141"/>
        </w:numPr>
      </w:pPr>
      <w:r>
        <w:t>Test metrics collection &amp; project postmortem &amp; implementation of lesson learned</w:t>
      </w:r>
    </w:p>
    <w:p w14:paraId="6383E814" w14:textId="77777777" w:rsidR="00A87AE1" w:rsidRDefault="00A87AE1" w:rsidP="00A87AE1">
      <w:pPr>
        <w:pStyle w:val="NoSpacing"/>
        <w:numPr>
          <w:ilvl w:val="0"/>
          <w:numId w:val="141"/>
        </w:numPr>
      </w:pPr>
      <w:r>
        <w:t>Actively participated in all phases of the testing cycle including reviews, inspections and Project status meetings</w:t>
      </w:r>
    </w:p>
    <w:p w14:paraId="09981812" w14:textId="77777777" w:rsidR="00444CC3" w:rsidRDefault="00444CC3" w:rsidP="00444CC3">
      <w:pPr>
        <w:pStyle w:val="NoSpacing"/>
        <w:rPr>
          <w:b/>
        </w:rPr>
      </w:pPr>
    </w:p>
    <w:p w14:paraId="26A15D0E" w14:textId="0DB28DB0" w:rsidR="00A87AE1" w:rsidRPr="00A87AE1" w:rsidRDefault="00A87AE1" w:rsidP="00444CC3">
      <w:pPr>
        <w:pStyle w:val="NoSpacing"/>
        <w:rPr>
          <w:bCs/>
        </w:rPr>
      </w:pPr>
      <w:r w:rsidRPr="00A87AE1">
        <w:rPr>
          <w:b/>
        </w:rPr>
        <w:t xml:space="preserve">Environment: </w:t>
      </w:r>
      <w:r w:rsidRPr="00A87AE1">
        <w:rPr>
          <w:bCs/>
        </w:rPr>
        <w:t xml:space="preserve">Teradata, Informatica suite, PowerCenter, SQL Server, QTest, Junit, TestNG, JIRA, Dbeaver, PySpark, Cognos, SAP HANA Studio, Azure Dev Ops (ADO), Control M, ALM, </w:t>
      </w:r>
      <w:r w:rsidR="00A402BA">
        <w:rPr>
          <w:bCs/>
        </w:rPr>
        <w:t xml:space="preserve">NoSQL, </w:t>
      </w:r>
      <w:r w:rsidRPr="00A87AE1">
        <w:rPr>
          <w:bCs/>
        </w:rPr>
        <w:t xml:space="preserve">SoapUI, RedShift, AWS Glue, S3 Buckets and Lambda functions, XML, JSON, Junit, GitHub, </w:t>
      </w:r>
      <w:r w:rsidR="00A34647">
        <w:rPr>
          <w:bCs/>
        </w:rPr>
        <w:t xml:space="preserve">ICEDQ, </w:t>
      </w:r>
      <w:r w:rsidRPr="00A87AE1">
        <w:rPr>
          <w:bCs/>
        </w:rPr>
        <w:t>GitLab, TestNG</w:t>
      </w:r>
    </w:p>
    <w:p w14:paraId="66BB72AF" w14:textId="77777777" w:rsidR="00A87AE1" w:rsidRDefault="00A87AE1" w:rsidP="00444CC3">
      <w:pPr>
        <w:pStyle w:val="NoSpacing"/>
        <w:rPr>
          <w:b/>
        </w:rPr>
      </w:pPr>
    </w:p>
    <w:p w14:paraId="7BF27211" w14:textId="77777777" w:rsidR="00A87AE1" w:rsidRDefault="00A87AE1" w:rsidP="00444CC3">
      <w:pPr>
        <w:pStyle w:val="NoSpacing"/>
        <w:rPr>
          <w:b/>
          <w:bCs/>
          <w:lang w:val="en-IN"/>
        </w:rPr>
      </w:pPr>
      <w:r w:rsidRPr="00A87AE1">
        <w:rPr>
          <w:b/>
          <w:bCs/>
          <w:lang w:val="en-IN"/>
        </w:rPr>
        <w:t>Senior ETL QA</w:t>
      </w:r>
    </w:p>
    <w:p w14:paraId="05473A52" w14:textId="3E166376" w:rsidR="00444CC3" w:rsidRPr="00A87AE1" w:rsidRDefault="00A87AE1" w:rsidP="00444CC3">
      <w:pPr>
        <w:pStyle w:val="NoSpacing"/>
        <w:rPr>
          <w:b/>
          <w:bCs/>
          <w:lang w:val="en-IN"/>
        </w:rPr>
      </w:pPr>
      <w:r w:rsidRPr="00A87AE1">
        <w:rPr>
          <w:b/>
          <w:bCs/>
          <w:lang w:val="en-IN"/>
        </w:rPr>
        <w:t>T-MOBILE</w:t>
      </w:r>
      <w:r>
        <w:rPr>
          <w:b/>
          <w:bCs/>
          <w:lang w:val="en-IN"/>
        </w:rPr>
        <w:t xml:space="preserve">, Dallas, </w:t>
      </w:r>
      <w:r w:rsidRPr="00A87AE1">
        <w:rPr>
          <w:b/>
          <w:bCs/>
          <w:lang w:val="en-IN"/>
        </w:rPr>
        <w:t>TX</w:t>
      </w:r>
      <w:r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  <w:t xml:space="preserve">Apr </w:t>
      </w:r>
      <w:r w:rsidRPr="00A87AE1">
        <w:rPr>
          <w:b/>
          <w:bCs/>
          <w:lang w:val="en-IN"/>
        </w:rPr>
        <w:t>2022</w:t>
      </w:r>
      <w:r>
        <w:rPr>
          <w:b/>
          <w:bCs/>
          <w:lang w:val="en-IN"/>
        </w:rPr>
        <w:t xml:space="preserve"> to Sept </w:t>
      </w:r>
      <w:r w:rsidRPr="00A87AE1">
        <w:rPr>
          <w:b/>
          <w:bCs/>
          <w:lang w:val="en-IN"/>
        </w:rPr>
        <w:t>2022</w:t>
      </w:r>
    </w:p>
    <w:p w14:paraId="40C6BFB7" w14:textId="77777777" w:rsidR="001D1725" w:rsidRPr="00444CC3" w:rsidRDefault="001D1725" w:rsidP="001D02FC">
      <w:pPr>
        <w:pStyle w:val="NoSpacing"/>
        <w:rPr>
          <w:lang w:val="en-IN"/>
        </w:rPr>
      </w:pPr>
    </w:p>
    <w:p w14:paraId="6A8270ED" w14:textId="77777777" w:rsidR="00A87AE1" w:rsidRDefault="00A87AE1" w:rsidP="00A87AE1">
      <w:pPr>
        <w:pStyle w:val="NoSpacing"/>
        <w:numPr>
          <w:ilvl w:val="0"/>
          <w:numId w:val="142"/>
        </w:numPr>
      </w:pPr>
      <w:r>
        <w:t>Extensively using TOSCA automation tool to reduce manual efforts</w:t>
      </w:r>
    </w:p>
    <w:p w14:paraId="29332744" w14:textId="77777777" w:rsidR="00A87AE1" w:rsidRDefault="00A87AE1" w:rsidP="00A87AE1">
      <w:pPr>
        <w:pStyle w:val="NoSpacing"/>
        <w:numPr>
          <w:ilvl w:val="0"/>
          <w:numId w:val="142"/>
        </w:numPr>
      </w:pPr>
      <w:r>
        <w:t>Extensively performing ETL &amp; report testing using BO</w:t>
      </w:r>
    </w:p>
    <w:p w14:paraId="2A761626" w14:textId="77777777" w:rsidR="00A87AE1" w:rsidRDefault="00A87AE1" w:rsidP="00A87AE1">
      <w:pPr>
        <w:pStyle w:val="NoSpacing"/>
        <w:numPr>
          <w:ilvl w:val="0"/>
          <w:numId w:val="142"/>
        </w:numPr>
      </w:pPr>
      <w:r>
        <w:t>Running python automation scripts using Jenkins.</w:t>
      </w:r>
    </w:p>
    <w:p w14:paraId="0F3C7D5C" w14:textId="77777777" w:rsidR="00A87AE1" w:rsidRDefault="00A87AE1" w:rsidP="00A87AE1">
      <w:pPr>
        <w:pStyle w:val="NoSpacing"/>
        <w:numPr>
          <w:ilvl w:val="0"/>
          <w:numId w:val="142"/>
        </w:numPr>
      </w:pPr>
      <w:r>
        <w:t>Wrote complex SQL scripts to validate data after conversion</w:t>
      </w:r>
    </w:p>
    <w:p w14:paraId="43FA9A5B" w14:textId="13591002" w:rsidR="00A87AE1" w:rsidRDefault="00A87AE1" w:rsidP="006372AB">
      <w:pPr>
        <w:pStyle w:val="NoSpacing"/>
        <w:numPr>
          <w:ilvl w:val="0"/>
          <w:numId w:val="142"/>
        </w:numPr>
      </w:pPr>
      <w:r>
        <w:t>API testing using POSTMAN</w:t>
      </w:r>
      <w:r w:rsidR="006372AB">
        <w:t xml:space="preserve"> </w:t>
      </w:r>
      <w:r>
        <w:t>XML, JSON validation</w:t>
      </w:r>
    </w:p>
    <w:p w14:paraId="00007293" w14:textId="77777777" w:rsidR="00A87AE1" w:rsidRDefault="00A87AE1" w:rsidP="00A87AE1">
      <w:pPr>
        <w:pStyle w:val="NoSpacing"/>
        <w:numPr>
          <w:ilvl w:val="0"/>
          <w:numId w:val="142"/>
        </w:numPr>
      </w:pPr>
      <w:r>
        <w:t>Test Case writing in TOSCA for row-to-row comparison</w:t>
      </w:r>
    </w:p>
    <w:p w14:paraId="2C3818E4" w14:textId="77777777" w:rsidR="00A87AE1" w:rsidRDefault="00A87AE1" w:rsidP="00A87AE1">
      <w:pPr>
        <w:pStyle w:val="NoSpacing"/>
        <w:numPr>
          <w:ilvl w:val="0"/>
          <w:numId w:val="142"/>
        </w:numPr>
      </w:pPr>
      <w:r>
        <w:t>Logged and tracked defects through ALM and Jira.</w:t>
      </w:r>
    </w:p>
    <w:p w14:paraId="7F1FB21A" w14:textId="77777777" w:rsidR="00A87AE1" w:rsidRDefault="00A87AE1" w:rsidP="00A87AE1">
      <w:pPr>
        <w:pStyle w:val="NoSpacing"/>
        <w:numPr>
          <w:ilvl w:val="0"/>
          <w:numId w:val="142"/>
        </w:numPr>
      </w:pPr>
      <w:r>
        <w:t>Using Agile methodology for all project work.</w:t>
      </w:r>
    </w:p>
    <w:p w14:paraId="40EC9125" w14:textId="4D050473" w:rsidR="006372AB" w:rsidRDefault="006372AB" w:rsidP="00A87AE1">
      <w:pPr>
        <w:pStyle w:val="NoSpacing"/>
        <w:numPr>
          <w:ilvl w:val="0"/>
          <w:numId w:val="142"/>
        </w:numPr>
      </w:pPr>
      <w:r w:rsidRPr="006372AB">
        <w:t>Using No SQL DB which is Cosmos DB for the proof of concept.</w:t>
      </w:r>
    </w:p>
    <w:p w14:paraId="7E007DD0" w14:textId="77777777" w:rsidR="00A87AE1" w:rsidRDefault="00A87AE1" w:rsidP="00A87AE1">
      <w:pPr>
        <w:pStyle w:val="NoSpacing"/>
        <w:numPr>
          <w:ilvl w:val="0"/>
          <w:numId w:val="142"/>
        </w:numPr>
      </w:pPr>
      <w:r>
        <w:t>Completely following Blackbox testing.</w:t>
      </w:r>
    </w:p>
    <w:p w14:paraId="73E783D4" w14:textId="77777777" w:rsidR="00A87AE1" w:rsidRDefault="00A87AE1" w:rsidP="00A87AE1">
      <w:pPr>
        <w:pStyle w:val="NoSpacing"/>
        <w:numPr>
          <w:ilvl w:val="0"/>
          <w:numId w:val="142"/>
        </w:numPr>
      </w:pPr>
      <w:r>
        <w:t>Extensively using BI tool testing (tableau)</w:t>
      </w:r>
    </w:p>
    <w:p w14:paraId="13B9522E" w14:textId="77777777" w:rsidR="00A87AE1" w:rsidRDefault="00A87AE1" w:rsidP="00A87AE1">
      <w:pPr>
        <w:pStyle w:val="NoSpacing"/>
        <w:numPr>
          <w:ilvl w:val="0"/>
          <w:numId w:val="142"/>
        </w:numPr>
      </w:pPr>
      <w:r>
        <w:t>Wrote SQL queries, Pl/SQL and statements to test database for retrieving information.</w:t>
      </w:r>
    </w:p>
    <w:p w14:paraId="4792736C" w14:textId="77777777" w:rsidR="00A87AE1" w:rsidRDefault="00A87AE1" w:rsidP="00A87AE1">
      <w:pPr>
        <w:pStyle w:val="NoSpacing"/>
        <w:numPr>
          <w:ilvl w:val="0"/>
          <w:numId w:val="142"/>
        </w:numPr>
      </w:pPr>
      <w:r>
        <w:t>Coordinated the walkthrough and kickoff meetings with developers and project managers.</w:t>
      </w:r>
    </w:p>
    <w:p w14:paraId="5862BF5D" w14:textId="77777777" w:rsidR="00A87AE1" w:rsidRDefault="00A87AE1" w:rsidP="00A87AE1">
      <w:pPr>
        <w:pStyle w:val="NoSpacing"/>
        <w:numPr>
          <w:ilvl w:val="0"/>
          <w:numId w:val="142"/>
        </w:numPr>
      </w:pPr>
      <w:r>
        <w:t>Validating ETL Mapping designed by Snaplogic tool- Transformation rules, Count &amp; date mismatch.</w:t>
      </w:r>
    </w:p>
    <w:p w14:paraId="5F54376A" w14:textId="77777777" w:rsidR="00A87AE1" w:rsidRDefault="00A87AE1" w:rsidP="00A87AE1">
      <w:pPr>
        <w:pStyle w:val="NoSpacing"/>
        <w:numPr>
          <w:ilvl w:val="0"/>
          <w:numId w:val="142"/>
        </w:numPr>
      </w:pPr>
      <w:r>
        <w:t>Worked on Use cases for Business Logics for UAT</w:t>
      </w:r>
    </w:p>
    <w:p w14:paraId="3CDEB52D" w14:textId="77777777" w:rsidR="00A87AE1" w:rsidRDefault="00A87AE1" w:rsidP="00A87AE1">
      <w:pPr>
        <w:pStyle w:val="NoSpacing"/>
        <w:numPr>
          <w:ilvl w:val="0"/>
          <w:numId w:val="142"/>
        </w:numPr>
      </w:pPr>
      <w:r>
        <w:t>Experience in validating defects/bugs and involved in Defect Management/ Bug Management</w:t>
      </w:r>
    </w:p>
    <w:p w14:paraId="46D946C1" w14:textId="77777777" w:rsidR="00A87AE1" w:rsidRDefault="00A87AE1" w:rsidP="00A87AE1">
      <w:pPr>
        <w:pStyle w:val="NoSpacing"/>
        <w:numPr>
          <w:ilvl w:val="0"/>
          <w:numId w:val="142"/>
        </w:numPr>
      </w:pPr>
      <w:r>
        <w:t>Experience with creating automation pipelines using CI/CD Integration in GitHub.</w:t>
      </w:r>
    </w:p>
    <w:p w14:paraId="187C37ED" w14:textId="77777777" w:rsidR="00A87AE1" w:rsidRDefault="00A87AE1" w:rsidP="00A87AE1">
      <w:pPr>
        <w:pStyle w:val="NoSpacing"/>
        <w:numPr>
          <w:ilvl w:val="0"/>
          <w:numId w:val="142"/>
        </w:numPr>
      </w:pPr>
      <w:r>
        <w:t>Responsible for Test Plan &amp; Test Strategy preparation</w:t>
      </w:r>
    </w:p>
    <w:p w14:paraId="707A4275" w14:textId="77777777" w:rsidR="00A87AE1" w:rsidRDefault="00A87AE1" w:rsidP="00A87AE1">
      <w:pPr>
        <w:pStyle w:val="NoSpacing"/>
        <w:numPr>
          <w:ilvl w:val="0"/>
          <w:numId w:val="142"/>
        </w:numPr>
      </w:pPr>
      <w:r>
        <w:t>Validate Data completeness, Correctness &amp; Consistency to any Table or file validation</w:t>
      </w:r>
    </w:p>
    <w:p w14:paraId="1D5467A9" w14:textId="77777777" w:rsidR="00A87AE1" w:rsidRDefault="00A87AE1" w:rsidP="00A87AE1">
      <w:pPr>
        <w:pStyle w:val="NoSpacing"/>
        <w:numPr>
          <w:ilvl w:val="0"/>
          <w:numId w:val="142"/>
        </w:numPr>
      </w:pPr>
      <w:r>
        <w:t>Validate File to File, Table to File, Table to Table.</w:t>
      </w:r>
    </w:p>
    <w:p w14:paraId="16A11985" w14:textId="77777777" w:rsidR="00444CC3" w:rsidRDefault="00444CC3" w:rsidP="00444CC3">
      <w:pPr>
        <w:pStyle w:val="NoSpacing"/>
        <w:rPr>
          <w:b/>
        </w:rPr>
      </w:pPr>
    </w:p>
    <w:p w14:paraId="493A484C" w14:textId="56D4FAA0" w:rsidR="00A87AE1" w:rsidRDefault="00A87AE1" w:rsidP="00444CC3">
      <w:pPr>
        <w:pStyle w:val="NoSpacing"/>
        <w:rPr>
          <w:b/>
        </w:rPr>
      </w:pPr>
      <w:r w:rsidRPr="00A87AE1">
        <w:rPr>
          <w:b/>
        </w:rPr>
        <w:t xml:space="preserve">Environment: </w:t>
      </w:r>
      <w:r w:rsidRPr="00A87AE1">
        <w:rPr>
          <w:bCs/>
        </w:rPr>
        <w:t>Oracle, SQL Server, Test, TOSCA, JIRA, Business Objects, Junit, TestNG , Python, PySpark, Tableau, Cognos, ALM, XML, JSON, AWS RedShift, AWS Glue, S3 Buckets and Lambda functions</w:t>
      </w:r>
    </w:p>
    <w:p w14:paraId="4B6E8CBB" w14:textId="77777777" w:rsidR="00A87AE1" w:rsidRDefault="00A87AE1" w:rsidP="00444CC3">
      <w:pPr>
        <w:pStyle w:val="NoSpacing"/>
        <w:rPr>
          <w:b/>
        </w:rPr>
      </w:pPr>
    </w:p>
    <w:p w14:paraId="70A04F5D" w14:textId="77777777" w:rsidR="00A87AE1" w:rsidRDefault="00A87AE1" w:rsidP="00444CC3">
      <w:pPr>
        <w:pStyle w:val="NoSpacing"/>
        <w:rPr>
          <w:b/>
        </w:rPr>
      </w:pPr>
      <w:r w:rsidRPr="00A87AE1">
        <w:rPr>
          <w:b/>
        </w:rPr>
        <w:t>ETL Test Engineer</w:t>
      </w:r>
    </w:p>
    <w:p w14:paraId="711EECD8" w14:textId="5595D885" w:rsidR="00444CC3" w:rsidRPr="00444CC3" w:rsidRDefault="00A87AE1" w:rsidP="00444CC3">
      <w:pPr>
        <w:pStyle w:val="NoSpacing"/>
        <w:rPr>
          <w:b/>
        </w:rPr>
      </w:pPr>
      <w:r w:rsidRPr="00A87AE1">
        <w:rPr>
          <w:b/>
        </w:rPr>
        <w:t xml:space="preserve">Neiman Marcus Monarch </w:t>
      </w:r>
      <w:r>
        <w:rPr>
          <w:b/>
        </w:rPr>
        <w:t>Dallas</w:t>
      </w:r>
      <w:r w:rsidRPr="00A87AE1">
        <w:rPr>
          <w:b/>
        </w:rPr>
        <w:t xml:space="preserve">, </w:t>
      </w:r>
      <w:r>
        <w:rPr>
          <w:b/>
        </w:rPr>
        <w:t xml:space="preserve">TX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Apr </w:t>
      </w:r>
      <w:r w:rsidRPr="00A87AE1">
        <w:rPr>
          <w:b/>
        </w:rPr>
        <w:t>2020</w:t>
      </w:r>
      <w:r>
        <w:rPr>
          <w:b/>
        </w:rPr>
        <w:t xml:space="preserve"> to Mar </w:t>
      </w:r>
      <w:r w:rsidRPr="00A87AE1">
        <w:rPr>
          <w:b/>
        </w:rPr>
        <w:t>2022</w:t>
      </w:r>
    </w:p>
    <w:p w14:paraId="1A63E219" w14:textId="77777777" w:rsidR="00D53105" w:rsidRPr="00035ECD" w:rsidRDefault="00D53105" w:rsidP="00035ECD">
      <w:pPr>
        <w:pStyle w:val="NoSpacing"/>
      </w:pPr>
    </w:p>
    <w:p w14:paraId="32AB7A18" w14:textId="77777777" w:rsidR="00A87AE1" w:rsidRDefault="00A87AE1" w:rsidP="00A87AE1">
      <w:pPr>
        <w:pStyle w:val="NoSpacing"/>
        <w:numPr>
          <w:ilvl w:val="0"/>
          <w:numId w:val="127"/>
        </w:numPr>
      </w:pPr>
      <w:r>
        <w:t>Actively attend meetings with fellow testers and other groups to evaluate the progress and Performance of the application.</w:t>
      </w:r>
    </w:p>
    <w:p w14:paraId="7777C5D4" w14:textId="77777777" w:rsidR="00A87AE1" w:rsidRDefault="00A87AE1" w:rsidP="00A87AE1">
      <w:pPr>
        <w:pStyle w:val="NoSpacing"/>
        <w:numPr>
          <w:ilvl w:val="0"/>
          <w:numId w:val="127"/>
        </w:numPr>
      </w:pPr>
      <w:r>
        <w:t>Involved in the Test case preparation and execution</w:t>
      </w:r>
    </w:p>
    <w:p w14:paraId="48ED516C" w14:textId="77777777" w:rsidR="00A87AE1" w:rsidRDefault="00A87AE1" w:rsidP="00A87AE1">
      <w:pPr>
        <w:pStyle w:val="NoSpacing"/>
        <w:numPr>
          <w:ilvl w:val="0"/>
          <w:numId w:val="127"/>
        </w:numPr>
      </w:pPr>
      <w:r>
        <w:t>Extensively performing ETL &amp; report testing using tableau</w:t>
      </w:r>
    </w:p>
    <w:p w14:paraId="53597C5E" w14:textId="77777777" w:rsidR="00A87AE1" w:rsidRDefault="00A87AE1" w:rsidP="00A87AE1">
      <w:pPr>
        <w:pStyle w:val="NoSpacing"/>
        <w:numPr>
          <w:ilvl w:val="0"/>
          <w:numId w:val="127"/>
        </w:numPr>
      </w:pPr>
      <w:r>
        <w:t>Logged and tracked defects through ALM and Q-Test</w:t>
      </w:r>
    </w:p>
    <w:p w14:paraId="2B04FDB6" w14:textId="77777777" w:rsidR="00A87AE1" w:rsidRDefault="00A87AE1" w:rsidP="00A87AE1">
      <w:pPr>
        <w:pStyle w:val="NoSpacing"/>
        <w:numPr>
          <w:ilvl w:val="0"/>
          <w:numId w:val="127"/>
        </w:numPr>
      </w:pPr>
      <w:r>
        <w:t>Prepared Test Data for QA Environments.</w:t>
      </w:r>
    </w:p>
    <w:p w14:paraId="25DEB301" w14:textId="0B634DDA" w:rsidR="00A87AE1" w:rsidRDefault="00A87AE1" w:rsidP="00A87AE1">
      <w:pPr>
        <w:pStyle w:val="NoSpacing"/>
        <w:numPr>
          <w:ilvl w:val="0"/>
          <w:numId w:val="127"/>
        </w:numPr>
      </w:pPr>
      <w:r>
        <w:t>API testing using POSTMAN</w:t>
      </w:r>
    </w:p>
    <w:p w14:paraId="6B860434" w14:textId="77777777" w:rsidR="00A87AE1" w:rsidRDefault="00A87AE1" w:rsidP="00A87AE1">
      <w:pPr>
        <w:pStyle w:val="NoSpacing"/>
        <w:numPr>
          <w:ilvl w:val="0"/>
          <w:numId w:val="127"/>
        </w:numPr>
      </w:pPr>
      <w:r>
        <w:t>XML, JSON validation</w:t>
      </w:r>
    </w:p>
    <w:p w14:paraId="0F5C2CBD" w14:textId="77777777" w:rsidR="00A87AE1" w:rsidRDefault="00A87AE1" w:rsidP="00A87AE1">
      <w:pPr>
        <w:pStyle w:val="NoSpacing"/>
        <w:numPr>
          <w:ilvl w:val="0"/>
          <w:numId w:val="127"/>
        </w:numPr>
      </w:pPr>
      <w:r>
        <w:t>Wrote SQL queries and statements to test database for retrieving information.</w:t>
      </w:r>
    </w:p>
    <w:p w14:paraId="5E2D0D39" w14:textId="77777777" w:rsidR="00A87AE1" w:rsidRDefault="00A87AE1" w:rsidP="00A87AE1">
      <w:pPr>
        <w:pStyle w:val="NoSpacing"/>
        <w:numPr>
          <w:ilvl w:val="0"/>
          <w:numId w:val="127"/>
        </w:numPr>
      </w:pPr>
      <w:r>
        <w:t>Coordinated the walkthrough and kickoff meetings with developers and project managers.</w:t>
      </w:r>
    </w:p>
    <w:p w14:paraId="01613740" w14:textId="77777777" w:rsidR="00A87AE1" w:rsidRDefault="00A87AE1" w:rsidP="00A87AE1">
      <w:pPr>
        <w:pStyle w:val="NoSpacing"/>
        <w:numPr>
          <w:ilvl w:val="0"/>
          <w:numId w:val="127"/>
        </w:numPr>
      </w:pPr>
      <w:r>
        <w:t>Validating ETL Mapping designed by Snaplogic tool- Transformation rules, Count &amp; date mismatch in Snowflake in AWS Environment.</w:t>
      </w:r>
    </w:p>
    <w:p w14:paraId="0991492D" w14:textId="77777777" w:rsidR="00A87AE1" w:rsidRDefault="00A87AE1" w:rsidP="00A87AE1">
      <w:pPr>
        <w:pStyle w:val="NoSpacing"/>
        <w:numPr>
          <w:ilvl w:val="0"/>
          <w:numId w:val="127"/>
        </w:numPr>
      </w:pPr>
      <w:r>
        <w:t>Responsible for Test Plan &amp; Test Strategy preparation</w:t>
      </w:r>
    </w:p>
    <w:p w14:paraId="25B0FC4C" w14:textId="77777777" w:rsidR="00A87AE1" w:rsidRDefault="00A87AE1" w:rsidP="00A87AE1">
      <w:pPr>
        <w:pStyle w:val="NoSpacing"/>
        <w:numPr>
          <w:ilvl w:val="0"/>
          <w:numId w:val="127"/>
        </w:numPr>
      </w:pPr>
      <w:r>
        <w:t>Validate Data completeness, Correctness &amp; Consistency to any Table or file validation</w:t>
      </w:r>
    </w:p>
    <w:p w14:paraId="11CBB063" w14:textId="77777777" w:rsidR="00A87AE1" w:rsidRDefault="00A87AE1" w:rsidP="00A87AE1">
      <w:pPr>
        <w:pStyle w:val="NoSpacing"/>
        <w:numPr>
          <w:ilvl w:val="0"/>
          <w:numId w:val="127"/>
        </w:numPr>
      </w:pPr>
      <w:r>
        <w:t>Validate File to File, Table to File, Table to Table.</w:t>
      </w:r>
    </w:p>
    <w:p w14:paraId="4E3A8DB5" w14:textId="77777777" w:rsidR="00A87AE1" w:rsidRDefault="00A87AE1" w:rsidP="00A87AE1">
      <w:pPr>
        <w:pStyle w:val="NoSpacing"/>
        <w:numPr>
          <w:ilvl w:val="0"/>
          <w:numId w:val="127"/>
        </w:numPr>
      </w:pPr>
      <w:r>
        <w:t>Involved in tracking/resolving environmental and other issues Weekly Test status reports/updates to all the stakeholders</w:t>
      </w:r>
    </w:p>
    <w:p w14:paraId="375B42BE" w14:textId="77777777" w:rsidR="00A87AE1" w:rsidRDefault="00A87AE1" w:rsidP="00A87AE1">
      <w:pPr>
        <w:pStyle w:val="NoSpacing"/>
        <w:numPr>
          <w:ilvl w:val="0"/>
          <w:numId w:val="127"/>
        </w:numPr>
      </w:pPr>
      <w:r>
        <w:lastRenderedPageBreak/>
        <w:t>Timely escalations on critical issues.</w:t>
      </w:r>
    </w:p>
    <w:p w14:paraId="431C370F" w14:textId="77777777" w:rsidR="00A87AE1" w:rsidRDefault="00A87AE1" w:rsidP="00A87AE1">
      <w:pPr>
        <w:pStyle w:val="NoSpacing"/>
        <w:numPr>
          <w:ilvl w:val="0"/>
          <w:numId w:val="127"/>
        </w:numPr>
      </w:pPr>
      <w:r>
        <w:t>Responsible for QA completion report &amp; QA Sign off</w:t>
      </w:r>
    </w:p>
    <w:p w14:paraId="2C791198" w14:textId="77777777" w:rsidR="00A87AE1" w:rsidRDefault="00A87AE1" w:rsidP="00A87AE1">
      <w:pPr>
        <w:pStyle w:val="NoSpacing"/>
        <w:numPr>
          <w:ilvl w:val="0"/>
          <w:numId w:val="127"/>
        </w:numPr>
      </w:pPr>
      <w:r>
        <w:t>Test metrics collection &amp; project postmortem &amp; implementation of lesson learned</w:t>
      </w:r>
    </w:p>
    <w:p w14:paraId="3BA4B136" w14:textId="77777777" w:rsidR="00A87AE1" w:rsidRDefault="00A87AE1" w:rsidP="00A87AE1">
      <w:pPr>
        <w:pStyle w:val="NoSpacing"/>
        <w:numPr>
          <w:ilvl w:val="0"/>
          <w:numId w:val="127"/>
        </w:numPr>
      </w:pPr>
      <w:r>
        <w:t>Logged and tracked defects through Test Track Prepared the Daily status &amp; weekly status Report</w:t>
      </w:r>
    </w:p>
    <w:p w14:paraId="382F38EA" w14:textId="77777777" w:rsidR="00A87AE1" w:rsidRDefault="00A87AE1" w:rsidP="00A87AE1">
      <w:pPr>
        <w:pStyle w:val="NoSpacing"/>
        <w:numPr>
          <w:ilvl w:val="0"/>
          <w:numId w:val="127"/>
        </w:numPr>
      </w:pPr>
      <w:r>
        <w:t>Testing covered functionality and regression testing for the entire release.</w:t>
      </w:r>
    </w:p>
    <w:p w14:paraId="01F9E681" w14:textId="117A30EE" w:rsidR="00444CC3" w:rsidRDefault="00A87AE1" w:rsidP="00A87AE1">
      <w:pPr>
        <w:pStyle w:val="NoSpacing"/>
        <w:numPr>
          <w:ilvl w:val="0"/>
          <w:numId w:val="127"/>
        </w:numPr>
      </w:pPr>
      <w:r>
        <w:t>Actively participated in all phases of the testing cycle including reviews, inspections and Project status meetings</w:t>
      </w:r>
    </w:p>
    <w:p w14:paraId="39C690A7" w14:textId="77777777" w:rsidR="00015465" w:rsidRDefault="00015465" w:rsidP="00015465">
      <w:pPr>
        <w:pStyle w:val="NoSpacing"/>
        <w:rPr>
          <w:b/>
        </w:rPr>
      </w:pPr>
    </w:p>
    <w:p w14:paraId="1707031A" w14:textId="5C343FE9" w:rsidR="00444CC3" w:rsidRPr="00444CC3" w:rsidRDefault="00A87AE1" w:rsidP="00444CC3">
      <w:pPr>
        <w:pStyle w:val="NoSpacing"/>
        <w:rPr>
          <w:b/>
        </w:rPr>
      </w:pPr>
      <w:r w:rsidRPr="00A87AE1">
        <w:rPr>
          <w:b/>
        </w:rPr>
        <w:t xml:space="preserve">Environment: </w:t>
      </w:r>
      <w:r w:rsidRPr="00A87AE1">
        <w:rPr>
          <w:bCs/>
        </w:rPr>
        <w:t>AWS Cloud, Oracle, Snowflake, HP ALM, Snaplogic, Control M, Informatica,</w:t>
      </w:r>
      <w:r>
        <w:rPr>
          <w:bCs/>
        </w:rPr>
        <w:t xml:space="preserve"> </w:t>
      </w:r>
      <w:r w:rsidRPr="00A87AE1">
        <w:rPr>
          <w:bCs/>
        </w:rPr>
        <w:t>Tableau, XML, JSON</w:t>
      </w:r>
    </w:p>
    <w:p w14:paraId="328E122F" w14:textId="77777777" w:rsidR="003D1332" w:rsidRDefault="003D1332" w:rsidP="00015465">
      <w:pPr>
        <w:pStyle w:val="NoSpacing"/>
        <w:rPr>
          <w:b/>
        </w:rPr>
      </w:pPr>
    </w:p>
    <w:p w14:paraId="6A31805B" w14:textId="77777777" w:rsidR="00A87AE1" w:rsidRDefault="00A87AE1" w:rsidP="00444CC3">
      <w:pPr>
        <w:pStyle w:val="NoSpacing"/>
        <w:rPr>
          <w:b/>
        </w:rPr>
      </w:pPr>
      <w:r>
        <w:rPr>
          <w:b/>
        </w:rPr>
        <w:t>QA Engineer</w:t>
      </w:r>
    </w:p>
    <w:p w14:paraId="2D3AEFF0" w14:textId="0B7387E8" w:rsidR="00444CC3" w:rsidRPr="00444CC3" w:rsidRDefault="00A87AE1" w:rsidP="00444CC3">
      <w:pPr>
        <w:pStyle w:val="NoSpacing"/>
        <w:rPr>
          <w:b/>
        </w:rPr>
      </w:pPr>
      <w:r w:rsidRPr="00A87AE1">
        <w:rPr>
          <w:b/>
        </w:rPr>
        <w:t>NEIMAN MARCUS</w:t>
      </w:r>
      <w:r>
        <w:rPr>
          <w:b/>
        </w:rPr>
        <w:t xml:space="preserve">, Dallas, TX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Apr </w:t>
      </w:r>
      <w:r w:rsidRPr="00A87AE1">
        <w:rPr>
          <w:b/>
        </w:rPr>
        <w:t>2018</w:t>
      </w:r>
      <w:r>
        <w:rPr>
          <w:b/>
        </w:rPr>
        <w:t xml:space="preserve"> to Mar </w:t>
      </w:r>
      <w:r w:rsidRPr="00A87AE1">
        <w:rPr>
          <w:b/>
        </w:rPr>
        <w:t>2020</w:t>
      </w:r>
    </w:p>
    <w:p w14:paraId="5C9B3DF3" w14:textId="77777777" w:rsidR="00444CC3" w:rsidRDefault="00444CC3" w:rsidP="00444CC3">
      <w:pPr>
        <w:pStyle w:val="NoSpacing"/>
        <w:rPr>
          <w:b/>
        </w:rPr>
      </w:pPr>
    </w:p>
    <w:p w14:paraId="65AE161A" w14:textId="77777777" w:rsidR="00A87AE1" w:rsidRPr="00A87AE1" w:rsidRDefault="00A87AE1" w:rsidP="00A87AE1">
      <w:pPr>
        <w:pStyle w:val="NoSpacing"/>
        <w:numPr>
          <w:ilvl w:val="0"/>
          <w:numId w:val="143"/>
        </w:numPr>
        <w:rPr>
          <w:bCs/>
        </w:rPr>
      </w:pPr>
      <w:r w:rsidRPr="00A87AE1">
        <w:rPr>
          <w:bCs/>
        </w:rPr>
        <w:t>Wrote SQL Queries in Oracle Database to verify the data with the GUI.</w:t>
      </w:r>
    </w:p>
    <w:p w14:paraId="6292D63C" w14:textId="77777777" w:rsidR="00A87AE1" w:rsidRPr="00A87AE1" w:rsidRDefault="00A87AE1" w:rsidP="00A87AE1">
      <w:pPr>
        <w:pStyle w:val="NoSpacing"/>
        <w:numPr>
          <w:ilvl w:val="0"/>
          <w:numId w:val="143"/>
        </w:numPr>
        <w:rPr>
          <w:bCs/>
        </w:rPr>
      </w:pPr>
      <w:r w:rsidRPr="00A87AE1">
        <w:rPr>
          <w:bCs/>
        </w:rPr>
        <w:t>Involved in the Test case preparation and execution</w:t>
      </w:r>
    </w:p>
    <w:p w14:paraId="3631A020" w14:textId="77777777" w:rsidR="00A87AE1" w:rsidRPr="00A87AE1" w:rsidRDefault="00A87AE1" w:rsidP="00A87AE1">
      <w:pPr>
        <w:pStyle w:val="NoSpacing"/>
        <w:numPr>
          <w:ilvl w:val="0"/>
          <w:numId w:val="143"/>
        </w:numPr>
        <w:rPr>
          <w:bCs/>
        </w:rPr>
      </w:pPr>
      <w:r w:rsidRPr="00A87AE1">
        <w:rPr>
          <w:bCs/>
        </w:rPr>
        <w:t>Logged and tracked defects through ALM</w:t>
      </w:r>
    </w:p>
    <w:p w14:paraId="28D8CDC8" w14:textId="77777777" w:rsidR="00A87AE1" w:rsidRPr="00A87AE1" w:rsidRDefault="00A87AE1" w:rsidP="00A87AE1">
      <w:pPr>
        <w:pStyle w:val="NoSpacing"/>
        <w:numPr>
          <w:ilvl w:val="0"/>
          <w:numId w:val="143"/>
        </w:numPr>
        <w:rPr>
          <w:bCs/>
        </w:rPr>
      </w:pPr>
      <w:r w:rsidRPr="00A87AE1">
        <w:rPr>
          <w:bCs/>
        </w:rPr>
        <w:t>Extensively performing ETL &amp; report testing using tableau</w:t>
      </w:r>
    </w:p>
    <w:p w14:paraId="205B498D" w14:textId="77777777" w:rsidR="00A87AE1" w:rsidRPr="00A87AE1" w:rsidRDefault="00A87AE1" w:rsidP="00A87AE1">
      <w:pPr>
        <w:pStyle w:val="NoSpacing"/>
        <w:numPr>
          <w:ilvl w:val="0"/>
          <w:numId w:val="143"/>
        </w:numPr>
        <w:rPr>
          <w:bCs/>
        </w:rPr>
      </w:pPr>
      <w:r w:rsidRPr="00A87AE1">
        <w:rPr>
          <w:bCs/>
        </w:rPr>
        <w:t>Involved in defining Entry and Exit criteria for each stage of Testing like Unit Testing, System Integration testing</w:t>
      </w:r>
    </w:p>
    <w:p w14:paraId="69215C2B" w14:textId="77777777" w:rsidR="00A87AE1" w:rsidRPr="00A87AE1" w:rsidRDefault="00A87AE1" w:rsidP="00A87AE1">
      <w:pPr>
        <w:pStyle w:val="NoSpacing"/>
        <w:numPr>
          <w:ilvl w:val="0"/>
          <w:numId w:val="143"/>
        </w:numPr>
        <w:rPr>
          <w:bCs/>
        </w:rPr>
      </w:pPr>
      <w:r w:rsidRPr="00A87AE1">
        <w:rPr>
          <w:bCs/>
        </w:rPr>
        <w:t>Involved in testing the application utilizing the AGILE (Scrum) methodology.</w:t>
      </w:r>
    </w:p>
    <w:p w14:paraId="3FD9D56F" w14:textId="77777777" w:rsidR="00A87AE1" w:rsidRPr="00A87AE1" w:rsidRDefault="00A87AE1" w:rsidP="00A87AE1">
      <w:pPr>
        <w:pStyle w:val="NoSpacing"/>
        <w:numPr>
          <w:ilvl w:val="0"/>
          <w:numId w:val="143"/>
        </w:numPr>
        <w:rPr>
          <w:bCs/>
        </w:rPr>
      </w:pPr>
      <w:r w:rsidRPr="00A87AE1">
        <w:rPr>
          <w:bCs/>
        </w:rPr>
        <w:t>Developed and executed complex SQL queries to create and modify test data. Used standard SQL functions and</w:t>
      </w:r>
    </w:p>
    <w:p w14:paraId="22DDC7D0" w14:textId="77777777" w:rsidR="00A87AE1" w:rsidRPr="00A87AE1" w:rsidRDefault="00A87AE1" w:rsidP="00A87AE1">
      <w:pPr>
        <w:pStyle w:val="NoSpacing"/>
        <w:numPr>
          <w:ilvl w:val="0"/>
          <w:numId w:val="143"/>
        </w:numPr>
        <w:rPr>
          <w:bCs/>
        </w:rPr>
      </w:pPr>
      <w:r w:rsidRPr="00A87AE1">
        <w:rPr>
          <w:bCs/>
        </w:rPr>
        <w:t>commands to develop SQL queries.</w:t>
      </w:r>
    </w:p>
    <w:p w14:paraId="31472ACA" w14:textId="77777777" w:rsidR="00A87AE1" w:rsidRPr="00A87AE1" w:rsidRDefault="00A87AE1" w:rsidP="00A87AE1">
      <w:pPr>
        <w:pStyle w:val="NoSpacing"/>
        <w:numPr>
          <w:ilvl w:val="0"/>
          <w:numId w:val="143"/>
        </w:numPr>
        <w:rPr>
          <w:bCs/>
        </w:rPr>
      </w:pPr>
      <w:r w:rsidRPr="00A87AE1">
        <w:rPr>
          <w:bCs/>
        </w:rPr>
        <w:t>Validating ETL Mapping designed by Informatica tool- Transformation rules, Count &amp; date mismatch.</w:t>
      </w:r>
    </w:p>
    <w:p w14:paraId="12415204" w14:textId="77777777" w:rsidR="00A87AE1" w:rsidRPr="00A87AE1" w:rsidRDefault="00A87AE1" w:rsidP="00A87AE1">
      <w:pPr>
        <w:pStyle w:val="NoSpacing"/>
        <w:numPr>
          <w:ilvl w:val="0"/>
          <w:numId w:val="143"/>
        </w:numPr>
        <w:rPr>
          <w:bCs/>
        </w:rPr>
      </w:pPr>
      <w:r w:rsidRPr="00A87AE1">
        <w:rPr>
          <w:bCs/>
        </w:rPr>
        <w:t>Responsible for Test Plan &amp; Test Strategy preparation</w:t>
      </w:r>
    </w:p>
    <w:p w14:paraId="6EF413A1" w14:textId="77777777" w:rsidR="00A87AE1" w:rsidRPr="00A87AE1" w:rsidRDefault="00A87AE1" w:rsidP="00A87AE1">
      <w:pPr>
        <w:pStyle w:val="NoSpacing"/>
        <w:numPr>
          <w:ilvl w:val="0"/>
          <w:numId w:val="143"/>
        </w:numPr>
        <w:rPr>
          <w:bCs/>
        </w:rPr>
      </w:pPr>
      <w:r w:rsidRPr="00A87AE1">
        <w:rPr>
          <w:bCs/>
        </w:rPr>
        <w:t>Involved in tracking/resolving environmental and other issues Weekly Test status reports/updates to all the stakeholders</w:t>
      </w:r>
    </w:p>
    <w:p w14:paraId="24A1FFD3" w14:textId="77777777" w:rsidR="00A87AE1" w:rsidRPr="00A87AE1" w:rsidRDefault="00A87AE1" w:rsidP="00A87AE1">
      <w:pPr>
        <w:pStyle w:val="NoSpacing"/>
        <w:numPr>
          <w:ilvl w:val="0"/>
          <w:numId w:val="143"/>
        </w:numPr>
        <w:rPr>
          <w:bCs/>
        </w:rPr>
      </w:pPr>
      <w:r w:rsidRPr="00A87AE1">
        <w:rPr>
          <w:bCs/>
        </w:rPr>
        <w:t>Experience with End-to-end testing typically includes testing across multiple layers of the application, user interface, business logic, APIs, databases, and external dependencies</w:t>
      </w:r>
    </w:p>
    <w:p w14:paraId="75E010B3" w14:textId="77777777" w:rsidR="00A87AE1" w:rsidRPr="00A87AE1" w:rsidRDefault="00A87AE1" w:rsidP="00A87AE1">
      <w:pPr>
        <w:pStyle w:val="NoSpacing"/>
        <w:numPr>
          <w:ilvl w:val="0"/>
          <w:numId w:val="143"/>
        </w:numPr>
        <w:rPr>
          <w:bCs/>
        </w:rPr>
      </w:pPr>
      <w:r w:rsidRPr="00A87AE1">
        <w:rPr>
          <w:bCs/>
        </w:rPr>
        <w:t>Timely escalations on critical issues.</w:t>
      </w:r>
    </w:p>
    <w:p w14:paraId="2FED9512" w14:textId="77777777" w:rsidR="00A87AE1" w:rsidRPr="00A87AE1" w:rsidRDefault="00A87AE1" w:rsidP="00A87AE1">
      <w:pPr>
        <w:pStyle w:val="NoSpacing"/>
        <w:numPr>
          <w:ilvl w:val="0"/>
          <w:numId w:val="143"/>
        </w:numPr>
        <w:rPr>
          <w:bCs/>
        </w:rPr>
      </w:pPr>
      <w:r w:rsidRPr="00A87AE1">
        <w:rPr>
          <w:bCs/>
        </w:rPr>
        <w:t>Prepared Test Data for QA Environments.</w:t>
      </w:r>
    </w:p>
    <w:p w14:paraId="487C98B3" w14:textId="77777777" w:rsidR="00A87AE1" w:rsidRPr="00A87AE1" w:rsidRDefault="00A87AE1" w:rsidP="00A87AE1">
      <w:pPr>
        <w:pStyle w:val="NoSpacing"/>
        <w:numPr>
          <w:ilvl w:val="0"/>
          <w:numId w:val="143"/>
        </w:numPr>
        <w:rPr>
          <w:bCs/>
        </w:rPr>
      </w:pPr>
      <w:r w:rsidRPr="00A87AE1">
        <w:rPr>
          <w:bCs/>
        </w:rPr>
        <w:t>Responsible for QA completion report &amp; QA Sign off</w:t>
      </w:r>
    </w:p>
    <w:p w14:paraId="6EFAD79A" w14:textId="77777777" w:rsidR="00A87AE1" w:rsidRPr="00A87AE1" w:rsidRDefault="00A87AE1" w:rsidP="00A87AE1">
      <w:pPr>
        <w:pStyle w:val="NoSpacing"/>
        <w:numPr>
          <w:ilvl w:val="0"/>
          <w:numId w:val="143"/>
        </w:numPr>
        <w:rPr>
          <w:bCs/>
        </w:rPr>
      </w:pPr>
      <w:r w:rsidRPr="00A87AE1">
        <w:rPr>
          <w:bCs/>
        </w:rPr>
        <w:t>Logged and tracked defects through Test Track Prepared the Daily status &amp; weekly status Report</w:t>
      </w:r>
    </w:p>
    <w:p w14:paraId="282E2136" w14:textId="77777777" w:rsidR="00A87AE1" w:rsidRPr="00A87AE1" w:rsidRDefault="00A87AE1" w:rsidP="00A87AE1">
      <w:pPr>
        <w:pStyle w:val="NoSpacing"/>
        <w:numPr>
          <w:ilvl w:val="0"/>
          <w:numId w:val="143"/>
        </w:numPr>
        <w:rPr>
          <w:bCs/>
        </w:rPr>
      </w:pPr>
      <w:r w:rsidRPr="00A87AE1">
        <w:rPr>
          <w:bCs/>
        </w:rPr>
        <w:t>Provided Clarifications to business users in terms of the functionality flow.</w:t>
      </w:r>
    </w:p>
    <w:p w14:paraId="0CBCEE9C" w14:textId="77777777" w:rsidR="00A87AE1" w:rsidRPr="00A87AE1" w:rsidRDefault="00A87AE1" w:rsidP="00A87AE1">
      <w:pPr>
        <w:pStyle w:val="NoSpacing"/>
        <w:numPr>
          <w:ilvl w:val="0"/>
          <w:numId w:val="143"/>
        </w:numPr>
        <w:rPr>
          <w:bCs/>
        </w:rPr>
      </w:pPr>
      <w:r w:rsidRPr="00A87AE1">
        <w:rPr>
          <w:bCs/>
        </w:rPr>
        <w:t>Testing covered functionality and regression testing for the entire release.</w:t>
      </w:r>
    </w:p>
    <w:p w14:paraId="471A8FEB" w14:textId="77777777" w:rsidR="00A87AE1" w:rsidRPr="00A87AE1" w:rsidRDefault="00A87AE1" w:rsidP="00A87AE1">
      <w:pPr>
        <w:pStyle w:val="NoSpacing"/>
        <w:numPr>
          <w:ilvl w:val="0"/>
          <w:numId w:val="143"/>
        </w:numPr>
        <w:rPr>
          <w:bCs/>
        </w:rPr>
      </w:pPr>
      <w:r w:rsidRPr="00A87AE1">
        <w:rPr>
          <w:bCs/>
        </w:rPr>
        <w:t>Actively participated in all phases of the testing cycle including reviews, inspections and Project status meetings</w:t>
      </w:r>
    </w:p>
    <w:p w14:paraId="56E2B7CB" w14:textId="77777777" w:rsidR="003D1332" w:rsidRDefault="003D1332" w:rsidP="00015465">
      <w:pPr>
        <w:pStyle w:val="NoSpacing"/>
        <w:rPr>
          <w:b/>
        </w:rPr>
      </w:pPr>
    </w:p>
    <w:p w14:paraId="075F60CD" w14:textId="42EE7D75" w:rsidR="00444CC3" w:rsidRDefault="00393D57" w:rsidP="00444CC3">
      <w:pPr>
        <w:pStyle w:val="NoSpacing"/>
        <w:rPr>
          <w:b/>
        </w:rPr>
      </w:pPr>
      <w:r>
        <w:rPr>
          <w:b/>
        </w:rPr>
        <w:t xml:space="preserve">Environment: </w:t>
      </w:r>
      <w:r w:rsidRPr="00393D57">
        <w:rPr>
          <w:bCs/>
        </w:rPr>
        <w:t>SQL Developer, Junit, TestNG ,Oracle, HP ALM, Informatica,</w:t>
      </w:r>
      <w:r>
        <w:rPr>
          <w:bCs/>
        </w:rPr>
        <w:t xml:space="preserve"> </w:t>
      </w:r>
      <w:r w:rsidRPr="00393D57">
        <w:rPr>
          <w:bCs/>
        </w:rPr>
        <w:t>XML, JSON, AWS (Amazon Web Services)</w:t>
      </w:r>
    </w:p>
    <w:p w14:paraId="0EC423B6" w14:textId="77777777" w:rsidR="003D1332" w:rsidRDefault="003D1332" w:rsidP="00015465">
      <w:pPr>
        <w:pStyle w:val="NoSpacing"/>
        <w:rPr>
          <w:b/>
        </w:rPr>
      </w:pPr>
    </w:p>
    <w:p w14:paraId="15D49A56" w14:textId="77777777" w:rsidR="00393D57" w:rsidRDefault="00393D57" w:rsidP="00444CC3">
      <w:pPr>
        <w:pStyle w:val="NoSpacing"/>
        <w:rPr>
          <w:b/>
        </w:rPr>
      </w:pPr>
      <w:r w:rsidRPr="00393D57">
        <w:rPr>
          <w:b/>
        </w:rPr>
        <w:t>Senior QA Engineer</w:t>
      </w:r>
    </w:p>
    <w:p w14:paraId="28CB712E" w14:textId="0AB2350E" w:rsidR="00444CC3" w:rsidRPr="00444CC3" w:rsidRDefault="00393D57" w:rsidP="00444CC3">
      <w:pPr>
        <w:pStyle w:val="NoSpacing"/>
        <w:rPr>
          <w:b/>
        </w:rPr>
      </w:pPr>
      <w:r w:rsidRPr="00393D57">
        <w:rPr>
          <w:b/>
        </w:rPr>
        <w:t>AON HEWITT</w:t>
      </w:r>
      <w:r>
        <w:rPr>
          <w:b/>
        </w:rPr>
        <w:t xml:space="preserve">, </w:t>
      </w:r>
      <w:r w:rsidRPr="00393D57">
        <w:rPr>
          <w:b/>
        </w:rPr>
        <w:t>Retirement Reports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Jan </w:t>
      </w:r>
      <w:r w:rsidRPr="00393D57">
        <w:rPr>
          <w:b/>
        </w:rPr>
        <w:t>2011</w:t>
      </w:r>
      <w:r>
        <w:rPr>
          <w:b/>
        </w:rPr>
        <w:t xml:space="preserve"> to Nov </w:t>
      </w:r>
      <w:r w:rsidRPr="00393D57">
        <w:rPr>
          <w:b/>
        </w:rPr>
        <w:t>2014</w:t>
      </w:r>
    </w:p>
    <w:p w14:paraId="57B7E69B" w14:textId="77777777" w:rsidR="003D1332" w:rsidRDefault="003D1332" w:rsidP="00015465">
      <w:pPr>
        <w:pStyle w:val="NoSpacing"/>
        <w:rPr>
          <w:b/>
        </w:rPr>
      </w:pPr>
    </w:p>
    <w:p w14:paraId="6F62735F" w14:textId="77777777" w:rsidR="00393D57" w:rsidRPr="00393D57" w:rsidRDefault="00393D57" w:rsidP="00393D57">
      <w:pPr>
        <w:pStyle w:val="NoSpacing"/>
        <w:numPr>
          <w:ilvl w:val="0"/>
          <w:numId w:val="144"/>
        </w:numPr>
        <w:rPr>
          <w:bCs/>
        </w:rPr>
      </w:pPr>
      <w:r w:rsidRPr="00393D57">
        <w:rPr>
          <w:bCs/>
        </w:rPr>
        <w:t>Involved in defining Entry and Exit criteria for each stage of Testing like Unit Testing, System Integration testing</w:t>
      </w:r>
    </w:p>
    <w:p w14:paraId="2EF0F8ED" w14:textId="77777777" w:rsidR="00393D57" w:rsidRPr="00393D57" w:rsidRDefault="00393D57" w:rsidP="00393D57">
      <w:pPr>
        <w:pStyle w:val="NoSpacing"/>
        <w:numPr>
          <w:ilvl w:val="0"/>
          <w:numId w:val="144"/>
        </w:numPr>
        <w:rPr>
          <w:bCs/>
        </w:rPr>
      </w:pPr>
      <w:r w:rsidRPr="00393D57">
        <w:rPr>
          <w:bCs/>
        </w:rPr>
        <w:t>Involved in tracking/resolving environmental and other issues Weekly Test status reports/updates to all the stakeholders</w:t>
      </w:r>
    </w:p>
    <w:p w14:paraId="6D8A67D9" w14:textId="77777777" w:rsidR="00393D57" w:rsidRPr="00393D57" w:rsidRDefault="00393D57" w:rsidP="00393D57">
      <w:pPr>
        <w:pStyle w:val="NoSpacing"/>
        <w:numPr>
          <w:ilvl w:val="0"/>
          <w:numId w:val="144"/>
        </w:numPr>
        <w:rPr>
          <w:bCs/>
        </w:rPr>
      </w:pPr>
      <w:r w:rsidRPr="00393D57">
        <w:rPr>
          <w:bCs/>
        </w:rPr>
        <w:lastRenderedPageBreak/>
        <w:t>Integration Testing and User Acceptance Testing.</w:t>
      </w:r>
    </w:p>
    <w:p w14:paraId="71BEE22B" w14:textId="77777777" w:rsidR="00393D57" w:rsidRPr="00393D57" w:rsidRDefault="00393D57" w:rsidP="00393D57">
      <w:pPr>
        <w:pStyle w:val="NoSpacing"/>
        <w:numPr>
          <w:ilvl w:val="0"/>
          <w:numId w:val="144"/>
        </w:numPr>
        <w:rPr>
          <w:bCs/>
        </w:rPr>
      </w:pPr>
      <w:r w:rsidRPr="00393D57">
        <w:rPr>
          <w:bCs/>
        </w:rPr>
        <w:t>Involved in the Test case preparation and execution</w:t>
      </w:r>
    </w:p>
    <w:p w14:paraId="42F79304" w14:textId="77777777" w:rsidR="00393D57" w:rsidRPr="00393D57" w:rsidRDefault="00393D57" w:rsidP="00393D57">
      <w:pPr>
        <w:pStyle w:val="NoSpacing"/>
        <w:numPr>
          <w:ilvl w:val="0"/>
          <w:numId w:val="144"/>
        </w:numPr>
        <w:rPr>
          <w:bCs/>
        </w:rPr>
      </w:pPr>
      <w:r w:rsidRPr="00393D57">
        <w:rPr>
          <w:bCs/>
        </w:rPr>
        <w:t>Logged and tracked defects through ALM</w:t>
      </w:r>
    </w:p>
    <w:p w14:paraId="2ECFE2FC" w14:textId="77777777" w:rsidR="00393D57" w:rsidRPr="00393D57" w:rsidRDefault="00393D57" w:rsidP="00393D57">
      <w:pPr>
        <w:pStyle w:val="NoSpacing"/>
        <w:numPr>
          <w:ilvl w:val="0"/>
          <w:numId w:val="144"/>
        </w:numPr>
        <w:rPr>
          <w:bCs/>
        </w:rPr>
      </w:pPr>
      <w:r w:rsidRPr="00393D57">
        <w:rPr>
          <w:bCs/>
        </w:rPr>
        <w:t>Prepared Test Data for QA Environments.</w:t>
      </w:r>
    </w:p>
    <w:p w14:paraId="7843B1EA" w14:textId="77777777" w:rsidR="00393D57" w:rsidRPr="00393D57" w:rsidRDefault="00393D57" w:rsidP="00393D57">
      <w:pPr>
        <w:pStyle w:val="NoSpacing"/>
        <w:numPr>
          <w:ilvl w:val="0"/>
          <w:numId w:val="144"/>
        </w:numPr>
        <w:rPr>
          <w:bCs/>
        </w:rPr>
      </w:pPr>
      <w:r w:rsidRPr="00393D57">
        <w:rPr>
          <w:bCs/>
        </w:rPr>
        <w:t>Responsible for Test Plan &amp; Test Strategy preparation</w:t>
      </w:r>
    </w:p>
    <w:p w14:paraId="580D4C14" w14:textId="77777777" w:rsidR="00393D57" w:rsidRPr="00393D57" w:rsidRDefault="00393D57" w:rsidP="00393D57">
      <w:pPr>
        <w:pStyle w:val="NoSpacing"/>
        <w:numPr>
          <w:ilvl w:val="0"/>
          <w:numId w:val="144"/>
        </w:numPr>
        <w:rPr>
          <w:bCs/>
        </w:rPr>
      </w:pPr>
      <w:r w:rsidRPr="00393D57">
        <w:rPr>
          <w:bCs/>
        </w:rPr>
        <w:t>Involved in tracking/resolving environmental and other issues Weekly Test status reports/updates to all the stakeholders</w:t>
      </w:r>
    </w:p>
    <w:p w14:paraId="112C6EAA" w14:textId="77777777" w:rsidR="00393D57" w:rsidRPr="00393D57" w:rsidRDefault="00393D57" w:rsidP="00393D57">
      <w:pPr>
        <w:pStyle w:val="NoSpacing"/>
        <w:numPr>
          <w:ilvl w:val="0"/>
          <w:numId w:val="144"/>
        </w:numPr>
        <w:rPr>
          <w:bCs/>
        </w:rPr>
      </w:pPr>
      <w:r w:rsidRPr="00393D57">
        <w:rPr>
          <w:bCs/>
        </w:rPr>
        <w:t>Timely escalations on critical issues.</w:t>
      </w:r>
    </w:p>
    <w:p w14:paraId="709E299A" w14:textId="77777777" w:rsidR="00393D57" w:rsidRPr="00393D57" w:rsidRDefault="00393D57" w:rsidP="00393D57">
      <w:pPr>
        <w:pStyle w:val="NoSpacing"/>
        <w:numPr>
          <w:ilvl w:val="0"/>
          <w:numId w:val="144"/>
        </w:numPr>
        <w:rPr>
          <w:bCs/>
        </w:rPr>
      </w:pPr>
      <w:r w:rsidRPr="00393D57">
        <w:rPr>
          <w:bCs/>
        </w:rPr>
        <w:t>Responsible for QA completion report &amp; QA Sign off</w:t>
      </w:r>
    </w:p>
    <w:p w14:paraId="7EAEDB79" w14:textId="77777777" w:rsidR="00393D57" w:rsidRPr="00393D57" w:rsidRDefault="00393D57" w:rsidP="00393D57">
      <w:pPr>
        <w:pStyle w:val="NoSpacing"/>
        <w:numPr>
          <w:ilvl w:val="0"/>
          <w:numId w:val="144"/>
        </w:numPr>
        <w:rPr>
          <w:bCs/>
        </w:rPr>
      </w:pPr>
      <w:r w:rsidRPr="00393D57">
        <w:rPr>
          <w:bCs/>
        </w:rPr>
        <w:t>Test metrics collection &amp; project postmortem &amp; implementation of lesson learned</w:t>
      </w:r>
    </w:p>
    <w:p w14:paraId="1526ABC4" w14:textId="77777777" w:rsidR="00393D57" w:rsidRPr="00393D57" w:rsidRDefault="00393D57" w:rsidP="00393D57">
      <w:pPr>
        <w:pStyle w:val="NoSpacing"/>
        <w:numPr>
          <w:ilvl w:val="0"/>
          <w:numId w:val="144"/>
        </w:numPr>
        <w:rPr>
          <w:bCs/>
        </w:rPr>
      </w:pPr>
      <w:r w:rsidRPr="00393D57">
        <w:rPr>
          <w:bCs/>
        </w:rPr>
        <w:t>Logged and tracked defects through Test Track Prepared the Daily status &amp; weekly status Report</w:t>
      </w:r>
    </w:p>
    <w:p w14:paraId="07984CF5" w14:textId="77777777" w:rsidR="00393D57" w:rsidRPr="00393D57" w:rsidRDefault="00393D57" w:rsidP="00393D57">
      <w:pPr>
        <w:pStyle w:val="NoSpacing"/>
        <w:numPr>
          <w:ilvl w:val="0"/>
          <w:numId w:val="144"/>
        </w:numPr>
        <w:rPr>
          <w:bCs/>
        </w:rPr>
      </w:pPr>
      <w:r w:rsidRPr="00393D57">
        <w:rPr>
          <w:bCs/>
        </w:rPr>
        <w:t>Provided Clarifications to business users in terms of the functionality flow.</w:t>
      </w:r>
    </w:p>
    <w:p w14:paraId="78CD02CE" w14:textId="77777777" w:rsidR="00393D57" w:rsidRPr="00393D57" w:rsidRDefault="00393D57" w:rsidP="00393D57">
      <w:pPr>
        <w:pStyle w:val="NoSpacing"/>
        <w:numPr>
          <w:ilvl w:val="0"/>
          <w:numId w:val="144"/>
        </w:numPr>
        <w:rPr>
          <w:bCs/>
        </w:rPr>
      </w:pPr>
      <w:r w:rsidRPr="00393D57">
        <w:rPr>
          <w:bCs/>
        </w:rPr>
        <w:t>Prepared the Daily status Reports and Weekly Status reports</w:t>
      </w:r>
    </w:p>
    <w:p w14:paraId="2B6D611C" w14:textId="77261D96" w:rsidR="00393D57" w:rsidRPr="00393D57" w:rsidRDefault="00393D57" w:rsidP="00393D57">
      <w:pPr>
        <w:pStyle w:val="NoSpacing"/>
        <w:numPr>
          <w:ilvl w:val="0"/>
          <w:numId w:val="144"/>
        </w:numPr>
        <w:rPr>
          <w:bCs/>
        </w:rPr>
      </w:pPr>
      <w:r w:rsidRPr="00393D57">
        <w:rPr>
          <w:bCs/>
        </w:rPr>
        <w:t>Testing covered functionality and regression testing for the entire release.</w:t>
      </w:r>
    </w:p>
    <w:p w14:paraId="73A6D804" w14:textId="77777777" w:rsidR="003D1332" w:rsidRDefault="003D1332" w:rsidP="00015465">
      <w:pPr>
        <w:pStyle w:val="NoSpacing"/>
        <w:rPr>
          <w:b/>
        </w:rPr>
      </w:pPr>
    </w:p>
    <w:p w14:paraId="559E5E96" w14:textId="28B5834D" w:rsidR="00393D57" w:rsidRPr="00393D57" w:rsidRDefault="00393D57" w:rsidP="00444CC3">
      <w:pPr>
        <w:pStyle w:val="NoSpacing"/>
        <w:rPr>
          <w:bCs/>
        </w:rPr>
      </w:pPr>
      <w:r w:rsidRPr="00393D57">
        <w:rPr>
          <w:b/>
        </w:rPr>
        <w:t xml:space="preserve">Environment: </w:t>
      </w:r>
      <w:r w:rsidRPr="00393D57">
        <w:rPr>
          <w:bCs/>
        </w:rPr>
        <w:t>PL/SQ</w:t>
      </w:r>
      <w:r>
        <w:rPr>
          <w:bCs/>
        </w:rPr>
        <w:t>L</w:t>
      </w:r>
      <w:r w:rsidRPr="00393D57">
        <w:rPr>
          <w:bCs/>
        </w:rPr>
        <w:t>, SQL Developer, Oracle, HP ALM, Informatica</w:t>
      </w:r>
    </w:p>
    <w:p w14:paraId="005AD00F" w14:textId="77777777" w:rsidR="00393D57" w:rsidRDefault="00393D57" w:rsidP="00444CC3">
      <w:pPr>
        <w:pStyle w:val="NoSpacing"/>
        <w:rPr>
          <w:b/>
        </w:rPr>
      </w:pPr>
    </w:p>
    <w:p w14:paraId="764C7D7F" w14:textId="77777777" w:rsidR="00393D57" w:rsidRDefault="00393D57" w:rsidP="00444CC3">
      <w:pPr>
        <w:pStyle w:val="NoSpacing"/>
        <w:rPr>
          <w:b/>
        </w:rPr>
      </w:pPr>
      <w:r w:rsidRPr="00393D57">
        <w:rPr>
          <w:b/>
        </w:rPr>
        <w:t>QA Engineer</w:t>
      </w:r>
    </w:p>
    <w:p w14:paraId="681CF37D" w14:textId="5C1C5AAB" w:rsidR="00444CC3" w:rsidRDefault="00393D57" w:rsidP="00444CC3">
      <w:pPr>
        <w:pStyle w:val="NoSpacing"/>
        <w:rPr>
          <w:b/>
        </w:rPr>
      </w:pPr>
      <w:r w:rsidRPr="00393D57">
        <w:rPr>
          <w:b/>
        </w:rPr>
        <w:t>AON HEWITT – Retirement Reports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Jan </w:t>
      </w:r>
      <w:r w:rsidRPr="00393D57">
        <w:rPr>
          <w:b/>
        </w:rPr>
        <w:t>2009</w:t>
      </w:r>
      <w:r>
        <w:rPr>
          <w:b/>
        </w:rPr>
        <w:t xml:space="preserve"> to Dec </w:t>
      </w:r>
      <w:r w:rsidRPr="00393D57">
        <w:rPr>
          <w:b/>
        </w:rPr>
        <w:t>2010</w:t>
      </w:r>
    </w:p>
    <w:p w14:paraId="57BB7187" w14:textId="77777777" w:rsidR="00444CC3" w:rsidRDefault="00444CC3" w:rsidP="00015465">
      <w:pPr>
        <w:pStyle w:val="NoSpacing"/>
        <w:rPr>
          <w:b/>
        </w:rPr>
      </w:pPr>
    </w:p>
    <w:p w14:paraId="7EA29EA7" w14:textId="77777777" w:rsidR="00393D57" w:rsidRDefault="00393D57" w:rsidP="00393D57">
      <w:pPr>
        <w:pStyle w:val="NoSpacing"/>
        <w:numPr>
          <w:ilvl w:val="0"/>
          <w:numId w:val="145"/>
        </w:numPr>
      </w:pPr>
      <w:r>
        <w:t>Wrote SQL queries and statements to test database for retrieving information.</w:t>
      </w:r>
    </w:p>
    <w:p w14:paraId="3FAD5904" w14:textId="77777777" w:rsidR="00393D57" w:rsidRDefault="00393D57" w:rsidP="00393D57">
      <w:pPr>
        <w:pStyle w:val="NoSpacing"/>
        <w:numPr>
          <w:ilvl w:val="0"/>
          <w:numId w:val="145"/>
        </w:numPr>
      </w:pPr>
      <w:r>
        <w:t>Coordinated the walkthrough and kickoff meetings with developers and project managers.</w:t>
      </w:r>
    </w:p>
    <w:p w14:paraId="783CBB1A" w14:textId="77777777" w:rsidR="00393D57" w:rsidRDefault="00393D57" w:rsidP="00393D57">
      <w:pPr>
        <w:pStyle w:val="NoSpacing"/>
        <w:numPr>
          <w:ilvl w:val="0"/>
          <w:numId w:val="145"/>
        </w:numPr>
      </w:pPr>
      <w:r>
        <w:t>Extensively performing ETL &amp; report testing using tableau</w:t>
      </w:r>
    </w:p>
    <w:p w14:paraId="4CE2CDAE" w14:textId="77777777" w:rsidR="00393D57" w:rsidRDefault="00393D57" w:rsidP="00393D57">
      <w:pPr>
        <w:pStyle w:val="NoSpacing"/>
        <w:numPr>
          <w:ilvl w:val="0"/>
          <w:numId w:val="145"/>
        </w:numPr>
      </w:pPr>
      <w:r>
        <w:t>Responsible for QA completion report &amp; QA Sign off</w:t>
      </w:r>
    </w:p>
    <w:p w14:paraId="33F96228" w14:textId="77777777" w:rsidR="00393D57" w:rsidRDefault="00393D57" w:rsidP="00393D57">
      <w:pPr>
        <w:pStyle w:val="NoSpacing"/>
        <w:numPr>
          <w:ilvl w:val="0"/>
          <w:numId w:val="145"/>
        </w:numPr>
      </w:pPr>
      <w:r>
        <w:t>Test metrics collection &amp; project postmortem &amp; implementation of lesson learned</w:t>
      </w:r>
    </w:p>
    <w:p w14:paraId="01375920" w14:textId="77777777" w:rsidR="00393D57" w:rsidRDefault="00393D57" w:rsidP="00393D57">
      <w:pPr>
        <w:pStyle w:val="NoSpacing"/>
        <w:numPr>
          <w:ilvl w:val="0"/>
          <w:numId w:val="145"/>
        </w:numPr>
      </w:pPr>
      <w:r>
        <w:t>Logged and tracked defects through Test Track Prepared the Daily status &amp; weekly status Report</w:t>
      </w:r>
    </w:p>
    <w:p w14:paraId="4362C3C4" w14:textId="77777777" w:rsidR="00393D57" w:rsidRDefault="00393D57" w:rsidP="00393D57">
      <w:pPr>
        <w:pStyle w:val="NoSpacing"/>
        <w:numPr>
          <w:ilvl w:val="0"/>
          <w:numId w:val="145"/>
        </w:numPr>
      </w:pPr>
      <w:r>
        <w:t>Involved in the Test case preparation and execution</w:t>
      </w:r>
    </w:p>
    <w:p w14:paraId="3EFD1750" w14:textId="77777777" w:rsidR="00393D57" w:rsidRDefault="00393D57" w:rsidP="00393D57">
      <w:pPr>
        <w:pStyle w:val="NoSpacing"/>
        <w:numPr>
          <w:ilvl w:val="0"/>
          <w:numId w:val="145"/>
        </w:numPr>
      </w:pPr>
      <w:r>
        <w:t>Logged and tracked defects through ALM</w:t>
      </w:r>
    </w:p>
    <w:p w14:paraId="0E742697" w14:textId="77777777" w:rsidR="00393D57" w:rsidRDefault="00393D57" w:rsidP="00393D57">
      <w:pPr>
        <w:pStyle w:val="NoSpacing"/>
        <w:numPr>
          <w:ilvl w:val="0"/>
          <w:numId w:val="145"/>
        </w:numPr>
      </w:pPr>
      <w:r>
        <w:t>Prepared Test Data for QA Environments.</w:t>
      </w:r>
    </w:p>
    <w:p w14:paraId="18F9301F" w14:textId="77777777" w:rsidR="00393D57" w:rsidRDefault="00393D57" w:rsidP="00393D57">
      <w:pPr>
        <w:pStyle w:val="NoSpacing"/>
        <w:numPr>
          <w:ilvl w:val="0"/>
          <w:numId w:val="145"/>
        </w:numPr>
      </w:pPr>
      <w:r>
        <w:t>Validating ETL Mapping designed by Informatica tool- Transformation rules, Count &amp; date mismatch.</w:t>
      </w:r>
    </w:p>
    <w:p w14:paraId="2AB7D0C2" w14:textId="77777777" w:rsidR="00393D57" w:rsidRDefault="00393D57" w:rsidP="00393D57">
      <w:pPr>
        <w:pStyle w:val="NoSpacing"/>
        <w:numPr>
          <w:ilvl w:val="0"/>
          <w:numId w:val="145"/>
        </w:numPr>
      </w:pPr>
      <w:r>
        <w:t>Responsible for Test Plan &amp; Test Strategy preparation</w:t>
      </w:r>
    </w:p>
    <w:p w14:paraId="68D05E7E" w14:textId="77777777" w:rsidR="00393D57" w:rsidRDefault="00393D57" w:rsidP="00393D57">
      <w:pPr>
        <w:pStyle w:val="NoSpacing"/>
        <w:numPr>
          <w:ilvl w:val="0"/>
          <w:numId w:val="145"/>
        </w:numPr>
      </w:pPr>
      <w:r>
        <w:t>Involved in tracking/resolving environmental and other issues Weekly Test status reports/updates to all the stakeholders</w:t>
      </w:r>
    </w:p>
    <w:p w14:paraId="1CC5F492" w14:textId="77777777" w:rsidR="00393D57" w:rsidRDefault="00393D57" w:rsidP="00393D57">
      <w:pPr>
        <w:pStyle w:val="NoSpacing"/>
        <w:numPr>
          <w:ilvl w:val="0"/>
          <w:numId w:val="145"/>
        </w:numPr>
      </w:pPr>
      <w:r>
        <w:t>Timely escalations on critical issues.</w:t>
      </w:r>
    </w:p>
    <w:p w14:paraId="714454FC" w14:textId="77777777" w:rsidR="00393D57" w:rsidRDefault="00393D57" w:rsidP="00393D57">
      <w:pPr>
        <w:pStyle w:val="NoSpacing"/>
        <w:numPr>
          <w:ilvl w:val="0"/>
          <w:numId w:val="145"/>
        </w:numPr>
      </w:pPr>
      <w:r>
        <w:t>Provided Clarifications to business users in terms of the functionality flow.</w:t>
      </w:r>
    </w:p>
    <w:p w14:paraId="657D407B" w14:textId="77777777" w:rsidR="00393D57" w:rsidRDefault="00393D57" w:rsidP="00393D57">
      <w:pPr>
        <w:pStyle w:val="NoSpacing"/>
        <w:numPr>
          <w:ilvl w:val="0"/>
          <w:numId w:val="145"/>
        </w:numPr>
      </w:pPr>
      <w:r>
        <w:t>Prepared the Daily status Reports and Weekly Status reports</w:t>
      </w:r>
    </w:p>
    <w:p w14:paraId="111F8F1F" w14:textId="77777777" w:rsidR="00393D57" w:rsidRDefault="00393D57" w:rsidP="00393D57">
      <w:pPr>
        <w:pStyle w:val="NoSpacing"/>
        <w:numPr>
          <w:ilvl w:val="0"/>
          <w:numId w:val="145"/>
        </w:numPr>
      </w:pPr>
      <w:r>
        <w:t>Testing covered functionality and regression testing for the entire release.</w:t>
      </w:r>
    </w:p>
    <w:p w14:paraId="02C242FA" w14:textId="77777777" w:rsidR="00393D57" w:rsidRDefault="00393D57" w:rsidP="00393D57">
      <w:pPr>
        <w:pStyle w:val="NoSpacing"/>
        <w:numPr>
          <w:ilvl w:val="0"/>
          <w:numId w:val="145"/>
        </w:numPr>
      </w:pPr>
      <w:r>
        <w:t>Actively participated in all phases of the testing cycle including reviews, inspections and Project status meetings</w:t>
      </w:r>
    </w:p>
    <w:p w14:paraId="3B20EA0A" w14:textId="77777777" w:rsidR="00444CC3" w:rsidRDefault="00444CC3" w:rsidP="00015465">
      <w:pPr>
        <w:pStyle w:val="NoSpacing"/>
        <w:rPr>
          <w:b/>
        </w:rPr>
      </w:pPr>
    </w:p>
    <w:p w14:paraId="5F7FA921" w14:textId="41EF1F39" w:rsidR="00444CC3" w:rsidRPr="00444CC3" w:rsidRDefault="00393D57" w:rsidP="00444CC3">
      <w:pPr>
        <w:pStyle w:val="NoSpacing"/>
        <w:rPr>
          <w:b/>
        </w:rPr>
      </w:pPr>
      <w:r>
        <w:rPr>
          <w:b/>
        </w:rPr>
        <w:t xml:space="preserve">Environment: </w:t>
      </w:r>
      <w:r w:rsidRPr="00393D57">
        <w:rPr>
          <w:bCs/>
        </w:rPr>
        <w:t>SQL Developer, Oracle, HP ALM, Informatica</w:t>
      </w:r>
    </w:p>
    <w:p w14:paraId="12B1FF55" w14:textId="77777777" w:rsidR="00444CC3" w:rsidRDefault="00444CC3" w:rsidP="00015465">
      <w:pPr>
        <w:pStyle w:val="NoSpacing"/>
        <w:rPr>
          <w:b/>
        </w:rPr>
      </w:pPr>
    </w:p>
    <w:p w14:paraId="3ED21149" w14:textId="1B290403" w:rsidR="00532972" w:rsidRPr="008D69B5" w:rsidRDefault="00532972" w:rsidP="008D69B5">
      <w:pPr>
        <w:pStyle w:val="NoSpacing"/>
        <w:rPr>
          <w:b/>
          <w:bCs/>
          <w:caps/>
          <w:smallCaps/>
        </w:rPr>
      </w:pPr>
      <w:r w:rsidRPr="008D69B5">
        <w:rPr>
          <w:b/>
          <w:bCs/>
        </w:rPr>
        <w:t>EDUCATION</w:t>
      </w:r>
      <w:r w:rsidR="00251678" w:rsidRPr="008D69B5">
        <w:rPr>
          <w:b/>
          <w:bCs/>
        </w:rPr>
        <w:t xml:space="preserve"> &amp; CERTIFICATIONS</w:t>
      </w:r>
      <w:r w:rsidRPr="008D69B5">
        <w:rPr>
          <w:b/>
          <w:bCs/>
        </w:rPr>
        <w:t>:</w:t>
      </w:r>
    </w:p>
    <w:p w14:paraId="05D9F8F8" w14:textId="77777777" w:rsidR="002C08E8" w:rsidRPr="008D69B5" w:rsidRDefault="002C08E8" w:rsidP="008D69B5">
      <w:pPr>
        <w:pStyle w:val="NoSpacing"/>
      </w:pPr>
    </w:p>
    <w:p w14:paraId="3E0BF575" w14:textId="4352F1EC" w:rsidR="00393D57" w:rsidRDefault="00393D57" w:rsidP="003D1332">
      <w:pPr>
        <w:pStyle w:val="NoSpacing"/>
        <w:numPr>
          <w:ilvl w:val="0"/>
          <w:numId w:val="61"/>
        </w:numPr>
      </w:pPr>
      <w:r w:rsidRPr="00393D57">
        <w:t>Masters in Science</w:t>
      </w:r>
      <w:r>
        <w:t>, Amit University, 2009</w:t>
      </w:r>
      <w:r w:rsidRPr="00393D57">
        <w:t xml:space="preserve"> </w:t>
      </w:r>
    </w:p>
    <w:p w14:paraId="638574B6" w14:textId="4B07DC74" w:rsidR="003D1332" w:rsidRPr="00D53105" w:rsidRDefault="00393D57" w:rsidP="003D1332">
      <w:pPr>
        <w:pStyle w:val="NoSpacing"/>
        <w:numPr>
          <w:ilvl w:val="0"/>
          <w:numId w:val="61"/>
        </w:numPr>
      </w:pPr>
      <w:r w:rsidRPr="00393D57">
        <w:t>Bachelors in Science (Computers)</w:t>
      </w:r>
      <w:r>
        <w:t xml:space="preserve">, </w:t>
      </w:r>
      <w:r w:rsidRPr="00393D57">
        <w:t>CCS (Chaudhary Charan Singh)University</w:t>
      </w:r>
      <w:r>
        <w:t>, 2007</w:t>
      </w:r>
    </w:p>
    <w:sectPr w:rsidR="003D1332" w:rsidRPr="00D53105" w:rsidSect="005C1A81">
      <w:headerReference w:type="default" r:id="rId8"/>
      <w:footerReference w:type="default" r:id="rId9"/>
      <w:headerReference w:type="first" r:id="rId10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AA5FD" w14:textId="77777777" w:rsidR="005C1A81" w:rsidRDefault="005C1A81">
      <w:r>
        <w:separator/>
      </w:r>
    </w:p>
  </w:endnote>
  <w:endnote w:type="continuationSeparator" w:id="0">
    <w:p w14:paraId="68DE21A9" w14:textId="77777777" w:rsidR="005C1A81" w:rsidRDefault="005C1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6C98E" w14:textId="77777777" w:rsidR="005C1A81" w:rsidRDefault="005C1A81">
      <w:r>
        <w:separator/>
      </w:r>
    </w:p>
  </w:footnote>
  <w:footnote w:type="continuationSeparator" w:id="0">
    <w:p w14:paraId="27E11165" w14:textId="77777777" w:rsidR="005C1A81" w:rsidRDefault="005C1A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FB71" w14:textId="1AC42CAE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A87AE1">
      <w:t>Dallas</w:t>
    </w:r>
    <w:r w:rsidR="00526C25" w:rsidRPr="00526C25">
      <w:t>,</w:t>
    </w:r>
    <w:r w:rsidR="00526C25">
      <w:t xml:space="preserve"> </w:t>
    </w:r>
    <w:r w:rsidR="00A87AE1">
      <w:t>TX</w:t>
    </w:r>
  </w:p>
  <w:p w14:paraId="2AE93543" w14:textId="09FA3B1F" w:rsidR="007255EB" w:rsidRDefault="00BF14B3" w:rsidP="00654952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r w:rsidR="00A87AE1" w:rsidRPr="00A87AE1">
      <w:rPr>
        <w:rStyle w:val="Hyperlink"/>
      </w:rPr>
      <w:t>upasna.garg1986@gmail.com</w:t>
    </w:r>
  </w:p>
  <w:p w14:paraId="639D8B28" w14:textId="5F61C256" w:rsidR="00BF14B3" w:rsidRPr="00C403D6" w:rsidRDefault="00BF14B3" w:rsidP="00654952">
    <w:pPr>
      <w:pStyle w:val="NoSpacing"/>
    </w:pPr>
    <w:r w:rsidRPr="00654952">
      <w:rPr>
        <w:b/>
        <w:bCs/>
      </w:rPr>
      <w:t>Contact Number:</w:t>
    </w:r>
    <w:r w:rsidR="004C7072" w:rsidRPr="00654952">
      <w:t xml:space="preserve"> </w:t>
    </w:r>
    <w:r w:rsidR="00A87AE1" w:rsidRPr="00A87AE1">
      <w:t>732-485-7283</w:t>
    </w:r>
  </w:p>
  <w:p w14:paraId="6360024A" w14:textId="77777777" w:rsidR="00AD5567" w:rsidRDefault="00AD5567" w:rsidP="00AD5567">
    <w:pPr>
      <w:pStyle w:val="Header"/>
      <w:rPr>
        <w:rFonts w:asciiTheme="minorHAnsi" w:hAnsiTheme="minorHAnsi" w:cstheme="minorHAnsi"/>
        <w:b/>
        <w:sz w:val="10"/>
        <w:szCs w:val="28"/>
      </w:rPr>
    </w:pPr>
  </w:p>
  <w:p w14:paraId="33822890" w14:textId="0F965F67" w:rsidR="001D1725" w:rsidRDefault="00912EB7" w:rsidP="005C26B1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912EB7">
      <w:rPr>
        <w:rFonts w:asciiTheme="minorHAnsi" w:hAnsiTheme="minorHAnsi" w:cstheme="minorHAnsi"/>
        <w:b/>
        <w:sz w:val="28"/>
        <w:szCs w:val="28"/>
      </w:rPr>
      <w:t>Upasna Garg</w:t>
    </w:r>
  </w:p>
  <w:p w14:paraId="23F2F05D" w14:textId="7098DDCE" w:rsidR="00654952" w:rsidRPr="007D675E" w:rsidRDefault="00654952" w:rsidP="005C26B1">
    <w:pPr>
      <w:pStyle w:val="Header"/>
      <w:jc w:val="center"/>
      <w:rPr>
        <w:sz w:val="11"/>
      </w:rPr>
    </w:pPr>
    <w:r>
      <w:rPr>
        <w:rFonts w:asciiTheme="minorHAnsi" w:hAnsiTheme="minorHAnsi" w:cstheme="minorHAnsi"/>
        <w:b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3562EE8"/>
    <w:multiLevelType w:val="hybridMultilevel"/>
    <w:tmpl w:val="7EF06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BA2AE6"/>
    <w:multiLevelType w:val="hybridMultilevel"/>
    <w:tmpl w:val="CF8E0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171C4A"/>
    <w:multiLevelType w:val="hybridMultilevel"/>
    <w:tmpl w:val="E6B8BFD6"/>
    <w:lvl w:ilvl="0" w:tplc="0DEA1D5E">
      <w:start w:val="10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6F4487"/>
    <w:multiLevelType w:val="hybridMultilevel"/>
    <w:tmpl w:val="45D0C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442AFC"/>
    <w:multiLevelType w:val="hybridMultilevel"/>
    <w:tmpl w:val="61EC1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D546AA"/>
    <w:multiLevelType w:val="hybridMultilevel"/>
    <w:tmpl w:val="766A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E6246C"/>
    <w:multiLevelType w:val="hybridMultilevel"/>
    <w:tmpl w:val="14880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1F25EA"/>
    <w:multiLevelType w:val="hybridMultilevel"/>
    <w:tmpl w:val="747A0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0BB4211B"/>
    <w:multiLevelType w:val="hybridMultilevel"/>
    <w:tmpl w:val="5CE2A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0C500DD5"/>
    <w:multiLevelType w:val="hybridMultilevel"/>
    <w:tmpl w:val="CA084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D471DBA"/>
    <w:multiLevelType w:val="hybridMultilevel"/>
    <w:tmpl w:val="3856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F086893"/>
    <w:multiLevelType w:val="hybridMultilevel"/>
    <w:tmpl w:val="27961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0FC37048"/>
    <w:multiLevelType w:val="hybridMultilevel"/>
    <w:tmpl w:val="9D263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A23A03"/>
    <w:multiLevelType w:val="hybridMultilevel"/>
    <w:tmpl w:val="A7726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3167871"/>
    <w:multiLevelType w:val="hybridMultilevel"/>
    <w:tmpl w:val="C7FC8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5D00599"/>
    <w:multiLevelType w:val="hybridMultilevel"/>
    <w:tmpl w:val="B8C4D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6527365"/>
    <w:multiLevelType w:val="hybridMultilevel"/>
    <w:tmpl w:val="82B6E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17B64AF8"/>
    <w:multiLevelType w:val="hybridMultilevel"/>
    <w:tmpl w:val="C4A0C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1885528D"/>
    <w:multiLevelType w:val="hybridMultilevel"/>
    <w:tmpl w:val="5A48E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9CD1406"/>
    <w:multiLevelType w:val="hybridMultilevel"/>
    <w:tmpl w:val="CEFE9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A427A55"/>
    <w:multiLevelType w:val="hybridMultilevel"/>
    <w:tmpl w:val="BFA82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AB00AB0"/>
    <w:multiLevelType w:val="hybridMultilevel"/>
    <w:tmpl w:val="99EC7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58EF8A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AC65032"/>
    <w:multiLevelType w:val="hybridMultilevel"/>
    <w:tmpl w:val="C8449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1C7A2887"/>
    <w:multiLevelType w:val="hybridMultilevel"/>
    <w:tmpl w:val="1C20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FC61AB8"/>
    <w:multiLevelType w:val="hybridMultilevel"/>
    <w:tmpl w:val="7256C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20A759CB"/>
    <w:multiLevelType w:val="hybridMultilevel"/>
    <w:tmpl w:val="EF7E6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2C2250A"/>
    <w:multiLevelType w:val="hybridMultilevel"/>
    <w:tmpl w:val="43F0C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247E2189"/>
    <w:multiLevelType w:val="hybridMultilevel"/>
    <w:tmpl w:val="71D0A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 w15:restartNumberingAfterBreak="0">
    <w:nsid w:val="24F056F2"/>
    <w:multiLevelType w:val="hybridMultilevel"/>
    <w:tmpl w:val="ABC67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54F73C6"/>
    <w:multiLevelType w:val="hybridMultilevel"/>
    <w:tmpl w:val="689C8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5A32566"/>
    <w:multiLevelType w:val="hybridMultilevel"/>
    <w:tmpl w:val="C62E7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1" w15:restartNumberingAfterBreak="0">
    <w:nsid w:val="26FD700E"/>
    <w:multiLevelType w:val="hybridMultilevel"/>
    <w:tmpl w:val="24D8C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8EA4C6E"/>
    <w:multiLevelType w:val="hybridMultilevel"/>
    <w:tmpl w:val="AB8C8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92408BD"/>
    <w:multiLevelType w:val="hybridMultilevel"/>
    <w:tmpl w:val="CD52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9FA1AAC"/>
    <w:multiLevelType w:val="hybridMultilevel"/>
    <w:tmpl w:val="DC9CD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A357D06"/>
    <w:multiLevelType w:val="hybridMultilevel"/>
    <w:tmpl w:val="52340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A9961DA"/>
    <w:multiLevelType w:val="hybridMultilevel"/>
    <w:tmpl w:val="45DEA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B2E2BCC"/>
    <w:multiLevelType w:val="hybridMultilevel"/>
    <w:tmpl w:val="BDEA2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BBE621A"/>
    <w:multiLevelType w:val="hybridMultilevel"/>
    <w:tmpl w:val="A9107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0" w15:restartNumberingAfterBreak="0">
    <w:nsid w:val="2D5E3AAC"/>
    <w:multiLevelType w:val="hybridMultilevel"/>
    <w:tmpl w:val="34B21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0CA5FE5"/>
    <w:multiLevelType w:val="hybridMultilevel"/>
    <w:tmpl w:val="18562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127559D"/>
    <w:multiLevelType w:val="hybridMultilevel"/>
    <w:tmpl w:val="58D2D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15B325F"/>
    <w:multiLevelType w:val="hybridMultilevel"/>
    <w:tmpl w:val="5D527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5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6" w15:restartNumberingAfterBreak="0">
    <w:nsid w:val="336741A4"/>
    <w:multiLevelType w:val="hybridMultilevel"/>
    <w:tmpl w:val="8902A456"/>
    <w:lvl w:ilvl="0" w:tplc="D27A1B24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3A44C16"/>
    <w:multiLevelType w:val="hybridMultilevel"/>
    <w:tmpl w:val="564E4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3EB0A99"/>
    <w:multiLevelType w:val="hybridMultilevel"/>
    <w:tmpl w:val="88AE1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0" w15:restartNumberingAfterBreak="0">
    <w:nsid w:val="39470DDC"/>
    <w:multiLevelType w:val="hybridMultilevel"/>
    <w:tmpl w:val="50D6A0B8"/>
    <w:lvl w:ilvl="0" w:tplc="7DBCF9CA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B5A276F"/>
    <w:multiLevelType w:val="hybridMultilevel"/>
    <w:tmpl w:val="195AC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041467E"/>
    <w:multiLevelType w:val="hybridMultilevel"/>
    <w:tmpl w:val="014AB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060627B"/>
    <w:multiLevelType w:val="hybridMultilevel"/>
    <w:tmpl w:val="B96CE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5" w15:restartNumberingAfterBreak="0">
    <w:nsid w:val="426431E5"/>
    <w:multiLevelType w:val="hybridMultilevel"/>
    <w:tmpl w:val="CD247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34D254F"/>
    <w:multiLevelType w:val="hybridMultilevel"/>
    <w:tmpl w:val="0AE69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3997D72"/>
    <w:multiLevelType w:val="hybridMultilevel"/>
    <w:tmpl w:val="81A66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3BF393B"/>
    <w:multiLevelType w:val="hybridMultilevel"/>
    <w:tmpl w:val="96EED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41509DC"/>
    <w:multiLevelType w:val="hybridMultilevel"/>
    <w:tmpl w:val="F5683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4EA1896"/>
    <w:multiLevelType w:val="hybridMultilevel"/>
    <w:tmpl w:val="CE3C6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2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3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4" w15:restartNumberingAfterBreak="0">
    <w:nsid w:val="471A6B0C"/>
    <w:multiLevelType w:val="hybridMultilevel"/>
    <w:tmpl w:val="2A2A18B0"/>
    <w:lvl w:ilvl="0" w:tplc="5CBE7E0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71F3B00"/>
    <w:multiLevelType w:val="hybridMultilevel"/>
    <w:tmpl w:val="4E34A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8A075E2"/>
    <w:multiLevelType w:val="hybridMultilevel"/>
    <w:tmpl w:val="4AAE5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8FF2B39"/>
    <w:multiLevelType w:val="hybridMultilevel"/>
    <w:tmpl w:val="BAAE3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9480CFC"/>
    <w:multiLevelType w:val="hybridMultilevel"/>
    <w:tmpl w:val="A998C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A026211"/>
    <w:multiLevelType w:val="hybridMultilevel"/>
    <w:tmpl w:val="DB805C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B053771"/>
    <w:multiLevelType w:val="hybridMultilevel"/>
    <w:tmpl w:val="762E3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B2333C1"/>
    <w:multiLevelType w:val="hybridMultilevel"/>
    <w:tmpl w:val="5664B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CA470A9"/>
    <w:multiLevelType w:val="hybridMultilevel"/>
    <w:tmpl w:val="B5EA8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ECA69CF"/>
    <w:multiLevelType w:val="hybridMultilevel"/>
    <w:tmpl w:val="885CB668"/>
    <w:lvl w:ilvl="0" w:tplc="B2E6AE5C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FFB18A4"/>
    <w:multiLevelType w:val="hybridMultilevel"/>
    <w:tmpl w:val="E91A0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1DC2E7A"/>
    <w:multiLevelType w:val="hybridMultilevel"/>
    <w:tmpl w:val="1EACF9EA"/>
    <w:lvl w:ilvl="0" w:tplc="EA96199E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7" w15:restartNumberingAfterBreak="0">
    <w:nsid w:val="53145D6D"/>
    <w:multiLevelType w:val="hybridMultilevel"/>
    <w:tmpl w:val="F0F21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33618BA"/>
    <w:multiLevelType w:val="hybridMultilevel"/>
    <w:tmpl w:val="7BEC8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5EC7DB2"/>
    <w:multiLevelType w:val="hybridMultilevel"/>
    <w:tmpl w:val="DE56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6DC73A6"/>
    <w:multiLevelType w:val="hybridMultilevel"/>
    <w:tmpl w:val="FCCA5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6DD28AF"/>
    <w:multiLevelType w:val="hybridMultilevel"/>
    <w:tmpl w:val="E306D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6FE1808"/>
    <w:multiLevelType w:val="hybridMultilevel"/>
    <w:tmpl w:val="F446A3C8"/>
    <w:lvl w:ilvl="0" w:tplc="2C783E9A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7360E1C"/>
    <w:multiLevelType w:val="hybridMultilevel"/>
    <w:tmpl w:val="EE7EF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7EC3F9B"/>
    <w:multiLevelType w:val="hybridMultilevel"/>
    <w:tmpl w:val="B70CB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8A16CC9"/>
    <w:multiLevelType w:val="hybridMultilevel"/>
    <w:tmpl w:val="78E8E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8D81C64"/>
    <w:multiLevelType w:val="hybridMultilevel"/>
    <w:tmpl w:val="B58C3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96305D8"/>
    <w:multiLevelType w:val="hybridMultilevel"/>
    <w:tmpl w:val="A01A8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9927030"/>
    <w:multiLevelType w:val="hybridMultilevel"/>
    <w:tmpl w:val="7370E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A40208A"/>
    <w:multiLevelType w:val="hybridMultilevel"/>
    <w:tmpl w:val="F13AE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AD01FB0"/>
    <w:multiLevelType w:val="hybridMultilevel"/>
    <w:tmpl w:val="A5EE0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BBE4D7D"/>
    <w:multiLevelType w:val="hybridMultilevel"/>
    <w:tmpl w:val="E93EB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D5D7B3A"/>
    <w:multiLevelType w:val="hybridMultilevel"/>
    <w:tmpl w:val="305A6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821DB4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E6A566D"/>
    <w:multiLevelType w:val="hybridMultilevel"/>
    <w:tmpl w:val="B8F41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ECE524A"/>
    <w:multiLevelType w:val="hybridMultilevel"/>
    <w:tmpl w:val="458C8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6" w15:restartNumberingAfterBreak="0">
    <w:nsid w:val="5F993AD5"/>
    <w:multiLevelType w:val="hybridMultilevel"/>
    <w:tmpl w:val="8C5C0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8" w15:restartNumberingAfterBreak="0">
    <w:nsid w:val="6023680D"/>
    <w:multiLevelType w:val="hybridMultilevel"/>
    <w:tmpl w:val="268A0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1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2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3" w15:restartNumberingAfterBreak="0">
    <w:nsid w:val="66C326DD"/>
    <w:multiLevelType w:val="hybridMultilevel"/>
    <w:tmpl w:val="53F4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806733A"/>
    <w:multiLevelType w:val="hybridMultilevel"/>
    <w:tmpl w:val="8D629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90120E1"/>
    <w:multiLevelType w:val="hybridMultilevel"/>
    <w:tmpl w:val="FC140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7" w15:restartNumberingAfterBreak="0">
    <w:nsid w:val="6A4654B7"/>
    <w:multiLevelType w:val="hybridMultilevel"/>
    <w:tmpl w:val="92008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A564446"/>
    <w:multiLevelType w:val="hybridMultilevel"/>
    <w:tmpl w:val="07661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C2065DC"/>
    <w:multiLevelType w:val="hybridMultilevel"/>
    <w:tmpl w:val="0FF80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CAB355E"/>
    <w:multiLevelType w:val="hybridMultilevel"/>
    <w:tmpl w:val="437AF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D174CEF"/>
    <w:multiLevelType w:val="hybridMultilevel"/>
    <w:tmpl w:val="89503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3" w15:restartNumberingAfterBreak="0">
    <w:nsid w:val="6D605128"/>
    <w:multiLevelType w:val="hybridMultilevel"/>
    <w:tmpl w:val="7F08BC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5" w15:restartNumberingAfterBreak="0">
    <w:nsid w:val="6F914BCD"/>
    <w:multiLevelType w:val="hybridMultilevel"/>
    <w:tmpl w:val="74CAD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2557B02"/>
    <w:multiLevelType w:val="hybridMultilevel"/>
    <w:tmpl w:val="A7C49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8" w15:restartNumberingAfterBreak="0">
    <w:nsid w:val="748C6A64"/>
    <w:multiLevelType w:val="hybridMultilevel"/>
    <w:tmpl w:val="7520E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57B43CE"/>
    <w:multiLevelType w:val="hybridMultilevel"/>
    <w:tmpl w:val="12127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1" w15:restartNumberingAfterBreak="0">
    <w:nsid w:val="77AD7925"/>
    <w:multiLevelType w:val="hybridMultilevel"/>
    <w:tmpl w:val="C94AB408"/>
    <w:lvl w:ilvl="0" w:tplc="E514F3A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3" w15:restartNumberingAfterBreak="0">
    <w:nsid w:val="785813D3"/>
    <w:multiLevelType w:val="hybridMultilevel"/>
    <w:tmpl w:val="89C02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9045468"/>
    <w:multiLevelType w:val="hybridMultilevel"/>
    <w:tmpl w:val="A7D291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9C558E9"/>
    <w:multiLevelType w:val="hybridMultilevel"/>
    <w:tmpl w:val="313AD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ABC4097"/>
    <w:multiLevelType w:val="hybridMultilevel"/>
    <w:tmpl w:val="24820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AD34830"/>
    <w:multiLevelType w:val="hybridMultilevel"/>
    <w:tmpl w:val="5308D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B0E0C8E"/>
    <w:multiLevelType w:val="hybridMultilevel"/>
    <w:tmpl w:val="F5AEDB7C"/>
    <w:lvl w:ilvl="0" w:tplc="02362B0C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C0466C2"/>
    <w:multiLevelType w:val="hybridMultilevel"/>
    <w:tmpl w:val="CE80B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1" w15:restartNumberingAfterBreak="0">
    <w:nsid w:val="7EFE2F8D"/>
    <w:multiLevelType w:val="hybridMultilevel"/>
    <w:tmpl w:val="00CCD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F802C3B"/>
    <w:multiLevelType w:val="hybridMultilevel"/>
    <w:tmpl w:val="242C0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305335">
    <w:abstractNumId w:val="7"/>
  </w:num>
  <w:num w:numId="2" w16cid:durableId="1720786493">
    <w:abstractNumId w:val="126"/>
  </w:num>
  <w:num w:numId="3" w16cid:durableId="1117945646">
    <w:abstractNumId w:val="132"/>
  </w:num>
  <w:num w:numId="4" w16cid:durableId="2062316411">
    <w:abstractNumId w:val="115"/>
  </w:num>
  <w:num w:numId="5" w16cid:durableId="68505365">
    <w:abstractNumId w:val="81"/>
  </w:num>
  <w:num w:numId="6" w16cid:durableId="2001426144">
    <w:abstractNumId w:val="29"/>
  </w:num>
  <w:num w:numId="7" w16cid:durableId="546378377">
    <w:abstractNumId w:val="134"/>
  </w:num>
  <w:num w:numId="8" w16cid:durableId="1243685690">
    <w:abstractNumId w:val="150"/>
  </w:num>
  <w:num w:numId="9" w16cid:durableId="2015448539">
    <w:abstractNumId w:val="65"/>
  </w:num>
  <w:num w:numId="10" w16cid:durableId="429476242">
    <w:abstractNumId w:val="140"/>
  </w:num>
  <w:num w:numId="11" w16cid:durableId="1523056857">
    <w:abstractNumId w:val="119"/>
  </w:num>
  <w:num w:numId="12" w16cid:durableId="172880079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728066596">
    <w:abstractNumId w:val="142"/>
  </w:num>
  <w:num w:numId="14" w16cid:durableId="621612668">
    <w:abstractNumId w:val="83"/>
  </w:num>
  <w:num w:numId="15" w16cid:durableId="392699823">
    <w:abstractNumId w:val="137"/>
  </w:num>
  <w:num w:numId="16" w16cid:durableId="1117481876">
    <w:abstractNumId w:val="120"/>
  </w:num>
  <w:num w:numId="17" w16cid:durableId="698705688">
    <w:abstractNumId w:val="43"/>
  </w:num>
  <w:num w:numId="18" w16cid:durableId="1157844738">
    <w:abstractNumId w:val="40"/>
  </w:num>
  <w:num w:numId="19" w16cid:durableId="998118792">
    <w:abstractNumId w:val="117"/>
  </w:num>
  <w:num w:numId="20" w16cid:durableId="1164978654">
    <w:abstractNumId w:val="59"/>
  </w:num>
  <w:num w:numId="21" w16cid:durableId="1683127025">
    <w:abstractNumId w:val="82"/>
  </w:num>
  <w:num w:numId="22" w16cid:durableId="1708144619">
    <w:abstractNumId w:val="37"/>
  </w:num>
  <w:num w:numId="23" w16cid:durableId="1129859671">
    <w:abstractNumId w:val="49"/>
  </w:num>
  <w:num w:numId="24" w16cid:durableId="1433941263">
    <w:abstractNumId w:val="19"/>
  </w:num>
  <w:num w:numId="25" w16cid:durableId="204409450">
    <w:abstractNumId w:val="23"/>
  </w:num>
  <w:num w:numId="26" w16cid:durableId="1410617977">
    <w:abstractNumId w:val="122"/>
  </w:num>
  <w:num w:numId="27" w16cid:durableId="806120827">
    <w:abstractNumId w:val="74"/>
  </w:num>
  <w:num w:numId="28" w16cid:durableId="11343379">
    <w:abstractNumId w:val="31"/>
  </w:num>
  <w:num w:numId="29" w16cid:durableId="259459309">
    <w:abstractNumId w:val="45"/>
  </w:num>
  <w:num w:numId="30" w16cid:durableId="1069310387">
    <w:abstractNumId w:val="96"/>
  </w:num>
  <w:num w:numId="31" w16cid:durableId="539707014">
    <w:abstractNumId w:val="69"/>
  </w:num>
  <w:num w:numId="32" w16cid:durableId="986932923">
    <w:abstractNumId w:val="17"/>
  </w:num>
  <w:num w:numId="33" w16cid:durableId="1878928156">
    <w:abstractNumId w:val="50"/>
  </w:num>
  <w:num w:numId="34" w16cid:durableId="2059159648">
    <w:abstractNumId w:val="64"/>
  </w:num>
  <w:num w:numId="35" w16cid:durableId="181894017">
    <w:abstractNumId w:val="121"/>
  </w:num>
  <w:num w:numId="36" w16cid:durableId="703216278">
    <w:abstractNumId w:val="44"/>
  </w:num>
  <w:num w:numId="37" w16cid:durableId="2042971358">
    <w:abstractNumId w:val="127"/>
  </w:num>
  <w:num w:numId="38" w16cid:durableId="1280261300">
    <w:abstractNumId w:val="68"/>
  </w:num>
  <w:num w:numId="39" w16cid:durableId="1572960732">
    <w:abstractNumId w:val="90"/>
  </w:num>
  <w:num w:numId="40" w16cid:durableId="529994204">
    <w:abstractNumId w:val="55"/>
  </w:num>
  <w:num w:numId="41" w16cid:durableId="690183929">
    <w:abstractNumId w:val="131"/>
  </w:num>
  <w:num w:numId="42" w16cid:durableId="384254278">
    <w:abstractNumId w:val="123"/>
  </w:num>
  <w:num w:numId="43" w16cid:durableId="1149326237">
    <w:abstractNumId w:val="53"/>
  </w:num>
  <w:num w:numId="44" w16cid:durableId="852459055">
    <w:abstractNumId w:val="38"/>
  </w:num>
  <w:num w:numId="45" w16cid:durableId="2092240963">
    <w:abstractNumId w:val="21"/>
  </w:num>
  <w:num w:numId="46" w16cid:durableId="2105832980">
    <w:abstractNumId w:val="30"/>
  </w:num>
  <w:num w:numId="47" w16cid:durableId="752512973">
    <w:abstractNumId w:val="151"/>
  </w:num>
  <w:num w:numId="48" w16cid:durableId="1142499844">
    <w:abstractNumId w:val="99"/>
  </w:num>
  <w:num w:numId="49" w16cid:durableId="478158183">
    <w:abstractNumId w:val="105"/>
  </w:num>
  <w:num w:numId="50" w16cid:durableId="1341589240">
    <w:abstractNumId w:val="73"/>
  </w:num>
  <w:num w:numId="51" w16cid:durableId="1296254341">
    <w:abstractNumId w:val="135"/>
  </w:num>
  <w:num w:numId="52" w16cid:durableId="695886212">
    <w:abstractNumId w:val="14"/>
  </w:num>
  <w:num w:numId="53" w16cid:durableId="415519533">
    <w:abstractNumId w:val="34"/>
  </w:num>
  <w:num w:numId="54" w16cid:durableId="565721421">
    <w:abstractNumId w:val="72"/>
  </w:num>
  <w:num w:numId="55" w16cid:durableId="667943108">
    <w:abstractNumId w:val="88"/>
  </w:num>
  <w:num w:numId="56" w16cid:durableId="550112358">
    <w:abstractNumId w:val="42"/>
  </w:num>
  <w:num w:numId="57" w16cid:durableId="77605260">
    <w:abstractNumId w:val="91"/>
  </w:num>
  <w:num w:numId="58" w16cid:durableId="1813669205">
    <w:abstractNumId w:val="139"/>
  </w:num>
  <w:num w:numId="59" w16cid:durableId="2126382808">
    <w:abstractNumId w:val="80"/>
  </w:num>
  <w:num w:numId="60" w16cid:durableId="1883863706">
    <w:abstractNumId w:val="113"/>
  </w:num>
  <w:num w:numId="61" w16cid:durableId="427652460">
    <w:abstractNumId w:val="87"/>
  </w:num>
  <w:num w:numId="62" w16cid:durableId="459878198">
    <w:abstractNumId w:val="124"/>
  </w:num>
  <w:num w:numId="63" w16cid:durableId="1441880191">
    <w:abstractNumId w:val="78"/>
  </w:num>
  <w:num w:numId="64" w16cid:durableId="2045710620">
    <w:abstractNumId w:val="152"/>
  </w:num>
  <w:num w:numId="65" w16cid:durableId="1351447887">
    <w:abstractNumId w:val="28"/>
  </w:num>
  <w:num w:numId="66" w16cid:durableId="240603096">
    <w:abstractNumId w:val="118"/>
  </w:num>
  <w:num w:numId="67" w16cid:durableId="2136825959">
    <w:abstractNumId w:val="16"/>
  </w:num>
  <w:num w:numId="68" w16cid:durableId="954825101">
    <w:abstractNumId w:val="136"/>
  </w:num>
  <w:num w:numId="69" w16cid:durableId="1516846731">
    <w:abstractNumId w:val="20"/>
  </w:num>
  <w:num w:numId="70" w16cid:durableId="1568491598">
    <w:abstractNumId w:val="24"/>
  </w:num>
  <w:num w:numId="71" w16cid:durableId="1507406754">
    <w:abstractNumId w:val="36"/>
  </w:num>
  <w:num w:numId="72" w16cid:durableId="1163812142">
    <w:abstractNumId w:val="143"/>
  </w:num>
  <w:num w:numId="73" w16cid:durableId="1335377854">
    <w:abstractNumId w:val="26"/>
  </w:num>
  <w:num w:numId="74" w16cid:durableId="1533105148">
    <w:abstractNumId w:val="67"/>
  </w:num>
  <w:num w:numId="75" w16cid:durableId="1187863028">
    <w:abstractNumId w:val="62"/>
  </w:num>
  <w:num w:numId="76" w16cid:durableId="1853759272">
    <w:abstractNumId w:val="12"/>
  </w:num>
  <w:num w:numId="77" w16cid:durableId="1826969034">
    <w:abstractNumId w:val="149"/>
  </w:num>
  <w:num w:numId="78" w16cid:durableId="929847389">
    <w:abstractNumId w:val="76"/>
  </w:num>
  <w:num w:numId="79" w16cid:durableId="2101169821">
    <w:abstractNumId w:val="47"/>
  </w:num>
  <w:num w:numId="80" w16cid:durableId="1875649266">
    <w:abstractNumId w:val="66"/>
  </w:num>
  <w:num w:numId="81" w16cid:durableId="307828130">
    <w:abstractNumId w:val="60"/>
  </w:num>
  <w:num w:numId="82" w16cid:durableId="392125281">
    <w:abstractNumId w:val="141"/>
  </w:num>
  <w:num w:numId="83" w16cid:durableId="1914657276">
    <w:abstractNumId w:val="98"/>
  </w:num>
  <w:num w:numId="84" w16cid:durableId="54937907">
    <w:abstractNumId w:val="95"/>
  </w:num>
  <w:num w:numId="85" w16cid:durableId="1946691959">
    <w:abstractNumId w:val="128"/>
  </w:num>
  <w:num w:numId="86" w16cid:durableId="480080587">
    <w:abstractNumId w:val="84"/>
  </w:num>
  <w:num w:numId="87" w16cid:durableId="764501111">
    <w:abstractNumId w:val="10"/>
  </w:num>
  <w:num w:numId="88" w16cid:durableId="2043675578">
    <w:abstractNumId w:val="52"/>
  </w:num>
  <w:num w:numId="89" w16cid:durableId="1623227902">
    <w:abstractNumId w:val="107"/>
  </w:num>
  <w:num w:numId="90" w16cid:durableId="1780760636">
    <w:abstractNumId w:val="130"/>
  </w:num>
  <w:num w:numId="91" w16cid:durableId="697465795">
    <w:abstractNumId w:val="56"/>
  </w:num>
  <w:num w:numId="92" w16cid:durableId="101149079">
    <w:abstractNumId w:val="48"/>
  </w:num>
  <w:num w:numId="93" w16cid:durableId="856969397">
    <w:abstractNumId w:val="11"/>
  </w:num>
  <w:num w:numId="94" w16cid:durableId="1137333939">
    <w:abstractNumId w:val="110"/>
  </w:num>
  <w:num w:numId="95" w16cid:durableId="1233199026">
    <w:abstractNumId w:val="63"/>
  </w:num>
  <w:num w:numId="96" w16cid:durableId="832645091">
    <w:abstractNumId w:val="147"/>
  </w:num>
  <w:num w:numId="97" w16cid:durableId="1404714834">
    <w:abstractNumId w:val="112"/>
  </w:num>
  <w:num w:numId="98" w16cid:durableId="166218081">
    <w:abstractNumId w:val="109"/>
  </w:num>
  <w:num w:numId="99" w16cid:durableId="1224945540">
    <w:abstractNumId w:val="15"/>
  </w:num>
  <w:num w:numId="100" w16cid:durableId="75833299">
    <w:abstractNumId w:val="25"/>
  </w:num>
  <w:num w:numId="101" w16cid:durableId="283582824">
    <w:abstractNumId w:val="104"/>
  </w:num>
  <w:num w:numId="102" w16cid:durableId="499345964">
    <w:abstractNumId w:val="106"/>
  </w:num>
  <w:num w:numId="103" w16cid:durableId="1641612048">
    <w:abstractNumId w:val="70"/>
  </w:num>
  <w:num w:numId="104" w16cid:durableId="1476727397">
    <w:abstractNumId w:val="103"/>
  </w:num>
  <w:num w:numId="105" w16cid:durableId="1185290336">
    <w:abstractNumId w:val="111"/>
  </w:num>
  <w:num w:numId="106" w16cid:durableId="1724938421">
    <w:abstractNumId w:val="18"/>
  </w:num>
  <w:num w:numId="107" w16cid:durableId="1424187168">
    <w:abstractNumId w:val="33"/>
  </w:num>
  <w:num w:numId="108" w16cid:durableId="954947564">
    <w:abstractNumId w:val="133"/>
  </w:num>
  <w:num w:numId="109" w16cid:durableId="1613854513">
    <w:abstractNumId w:val="129"/>
  </w:num>
  <w:num w:numId="110" w16cid:durableId="397092367">
    <w:abstractNumId w:val="100"/>
  </w:num>
  <w:num w:numId="111" w16cid:durableId="1717004570">
    <w:abstractNumId w:val="92"/>
  </w:num>
  <w:num w:numId="112" w16cid:durableId="1555004628">
    <w:abstractNumId w:val="32"/>
  </w:num>
  <w:num w:numId="113" w16cid:durableId="210580621">
    <w:abstractNumId w:val="75"/>
  </w:num>
  <w:num w:numId="114" w16cid:durableId="969752091">
    <w:abstractNumId w:val="108"/>
  </w:num>
  <w:num w:numId="115" w16cid:durableId="612710996">
    <w:abstractNumId w:val="125"/>
  </w:num>
  <w:num w:numId="116" w16cid:durableId="1699433690">
    <w:abstractNumId w:val="146"/>
  </w:num>
  <w:num w:numId="117" w16cid:durableId="1397514213">
    <w:abstractNumId w:val="102"/>
  </w:num>
  <w:num w:numId="118" w16cid:durableId="1736007564">
    <w:abstractNumId w:val="94"/>
  </w:num>
  <w:num w:numId="119" w16cid:durableId="1122848572">
    <w:abstractNumId w:val="148"/>
  </w:num>
  <w:num w:numId="120" w16cid:durableId="957446368">
    <w:abstractNumId w:val="13"/>
  </w:num>
  <w:num w:numId="121" w16cid:durableId="1102916302">
    <w:abstractNumId w:val="93"/>
  </w:num>
  <w:num w:numId="122" w16cid:durableId="1190558915">
    <w:abstractNumId w:val="35"/>
  </w:num>
  <w:num w:numId="123" w16cid:durableId="1781799378">
    <w:abstractNumId w:val="77"/>
  </w:num>
  <w:num w:numId="124" w16cid:durableId="1413116348">
    <w:abstractNumId w:val="22"/>
  </w:num>
  <w:num w:numId="125" w16cid:durableId="1812864081">
    <w:abstractNumId w:val="27"/>
  </w:num>
  <w:num w:numId="126" w16cid:durableId="406268431">
    <w:abstractNumId w:val="85"/>
  </w:num>
  <w:num w:numId="127" w16cid:durableId="1438017708">
    <w:abstractNumId w:val="97"/>
  </w:num>
  <w:num w:numId="128" w16cid:durableId="1902054395">
    <w:abstractNumId w:val="114"/>
  </w:num>
  <w:num w:numId="129" w16cid:durableId="873924919">
    <w:abstractNumId w:val="71"/>
  </w:num>
  <w:num w:numId="130" w16cid:durableId="813136000">
    <w:abstractNumId w:val="54"/>
  </w:num>
  <w:num w:numId="131" w16cid:durableId="1567960076">
    <w:abstractNumId w:val="138"/>
  </w:num>
  <w:num w:numId="132" w16cid:durableId="535239335">
    <w:abstractNumId w:val="46"/>
  </w:num>
  <w:num w:numId="133" w16cid:durableId="1486316904">
    <w:abstractNumId w:val="9"/>
  </w:num>
  <w:num w:numId="134" w16cid:durableId="163320161">
    <w:abstractNumId w:val="144"/>
  </w:num>
  <w:num w:numId="135" w16cid:durableId="1777094472">
    <w:abstractNumId w:val="79"/>
  </w:num>
  <w:num w:numId="136" w16cid:durableId="226114745">
    <w:abstractNumId w:val="86"/>
  </w:num>
  <w:num w:numId="137" w16cid:durableId="972253652">
    <w:abstractNumId w:val="57"/>
  </w:num>
  <w:num w:numId="138" w16cid:durableId="2126581100">
    <w:abstractNumId w:val="51"/>
  </w:num>
  <w:num w:numId="139" w16cid:durableId="1147088801">
    <w:abstractNumId w:val="116"/>
  </w:num>
  <w:num w:numId="140" w16cid:durableId="1434668989">
    <w:abstractNumId w:val="101"/>
  </w:num>
  <w:num w:numId="141" w16cid:durableId="2031104056">
    <w:abstractNumId w:val="41"/>
  </w:num>
  <w:num w:numId="142" w16cid:durableId="47652708">
    <w:abstractNumId w:val="145"/>
  </w:num>
  <w:num w:numId="143" w16cid:durableId="1732654927">
    <w:abstractNumId w:val="39"/>
  </w:num>
  <w:num w:numId="144" w16cid:durableId="1264460369">
    <w:abstractNumId w:val="58"/>
  </w:num>
  <w:num w:numId="145" w16cid:durableId="1066562265">
    <w:abstractNumId w:val="61"/>
  </w:num>
  <w:num w:numId="146" w16cid:durableId="1378356839">
    <w:abstractNumId w:val="8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65"/>
    <w:rsid w:val="000154DF"/>
    <w:rsid w:val="00015A3A"/>
    <w:rsid w:val="000161BC"/>
    <w:rsid w:val="00016EB6"/>
    <w:rsid w:val="00017698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627FC"/>
    <w:rsid w:val="000705D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7DE1"/>
    <w:rsid w:val="000F69E8"/>
    <w:rsid w:val="00103186"/>
    <w:rsid w:val="00103E36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41480"/>
    <w:rsid w:val="00141B36"/>
    <w:rsid w:val="00143F52"/>
    <w:rsid w:val="0014542A"/>
    <w:rsid w:val="00151F21"/>
    <w:rsid w:val="00154466"/>
    <w:rsid w:val="001559D1"/>
    <w:rsid w:val="00156EFD"/>
    <w:rsid w:val="00162D7B"/>
    <w:rsid w:val="0016461A"/>
    <w:rsid w:val="00181B74"/>
    <w:rsid w:val="0018509B"/>
    <w:rsid w:val="00186DDF"/>
    <w:rsid w:val="0019159B"/>
    <w:rsid w:val="001B46BC"/>
    <w:rsid w:val="001C14D9"/>
    <w:rsid w:val="001C1C4D"/>
    <w:rsid w:val="001C303A"/>
    <w:rsid w:val="001C61E7"/>
    <w:rsid w:val="001D02FC"/>
    <w:rsid w:val="001D093A"/>
    <w:rsid w:val="001D0CFF"/>
    <w:rsid w:val="001D1725"/>
    <w:rsid w:val="001D2BA7"/>
    <w:rsid w:val="001D55C5"/>
    <w:rsid w:val="001D6B23"/>
    <w:rsid w:val="001E0884"/>
    <w:rsid w:val="001E4213"/>
    <w:rsid w:val="001E7EF4"/>
    <w:rsid w:val="001F1B48"/>
    <w:rsid w:val="001F520E"/>
    <w:rsid w:val="001F75AD"/>
    <w:rsid w:val="002005A0"/>
    <w:rsid w:val="002072BF"/>
    <w:rsid w:val="00210D95"/>
    <w:rsid w:val="00212024"/>
    <w:rsid w:val="0021272F"/>
    <w:rsid w:val="00214B40"/>
    <w:rsid w:val="002153B6"/>
    <w:rsid w:val="00220B99"/>
    <w:rsid w:val="00225032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4988"/>
    <w:rsid w:val="00285023"/>
    <w:rsid w:val="00293168"/>
    <w:rsid w:val="002960F4"/>
    <w:rsid w:val="002A0778"/>
    <w:rsid w:val="002A2C36"/>
    <w:rsid w:val="002A5967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D13DA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4849"/>
    <w:rsid w:val="002E5847"/>
    <w:rsid w:val="002E62A0"/>
    <w:rsid w:val="002E6C1E"/>
    <w:rsid w:val="002F0D85"/>
    <w:rsid w:val="002F129F"/>
    <w:rsid w:val="002F1A15"/>
    <w:rsid w:val="002F4CD7"/>
    <w:rsid w:val="002F4E56"/>
    <w:rsid w:val="00306522"/>
    <w:rsid w:val="00306793"/>
    <w:rsid w:val="003125B5"/>
    <w:rsid w:val="00313E14"/>
    <w:rsid w:val="00314657"/>
    <w:rsid w:val="003157CF"/>
    <w:rsid w:val="00317CAC"/>
    <w:rsid w:val="0032307D"/>
    <w:rsid w:val="00333973"/>
    <w:rsid w:val="003431F6"/>
    <w:rsid w:val="00346707"/>
    <w:rsid w:val="0034773C"/>
    <w:rsid w:val="00352507"/>
    <w:rsid w:val="00354471"/>
    <w:rsid w:val="0035690D"/>
    <w:rsid w:val="00360DBE"/>
    <w:rsid w:val="003610FB"/>
    <w:rsid w:val="0036552E"/>
    <w:rsid w:val="00371797"/>
    <w:rsid w:val="00372101"/>
    <w:rsid w:val="00373FD2"/>
    <w:rsid w:val="0037737E"/>
    <w:rsid w:val="0037758A"/>
    <w:rsid w:val="00377ACD"/>
    <w:rsid w:val="003830AE"/>
    <w:rsid w:val="003831D0"/>
    <w:rsid w:val="00383C57"/>
    <w:rsid w:val="00385233"/>
    <w:rsid w:val="00393D57"/>
    <w:rsid w:val="00397154"/>
    <w:rsid w:val="003A2A01"/>
    <w:rsid w:val="003A2A10"/>
    <w:rsid w:val="003A2D25"/>
    <w:rsid w:val="003A320E"/>
    <w:rsid w:val="003A799B"/>
    <w:rsid w:val="003B0287"/>
    <w:rsid w:val="003B169E"/>
    <w:rsid w:val="003B2ADF"/>
    <w:rsid w:val="003B3010"/>
    <w:rsid w:val="003B4EAD"/>
    <w:rsid w:val="003C3BB7"/>
    <w:rsid w:val="003C3DB0"/>
    <w:rsid w:val="003C593F"/>
    <w:rsid w:val="003C5CB9"/>
    <w:rsid w:val="003C7644"/>
    <w:rsid w:val="003D1043"/>
    <w:rsid w:val="003D10F3"/>
    <w:rsid w:val="003D1332"/>
    <w:rsid w:val="003D14FE"/>
    <w:rsid w:val="003D1AAB"/>
    <w:rsid w:val="003D3DF9"/>
    <w:rsid w:val="003D4FFF"/>
    <w:rsid w:val="003D67D4"/>
    <w:rsid w:val="003D7674"/>
    <w:rsid w:val="003E08BC"/>
    <w:rsid w:val="003E76FE"/>
    <w:rsid w:val="003F2572"/>
    <w:rsid w:val="00400457"/>
    <w:rsid w:val="0041611E"/>
    <w:rsid w:val="00416C71"/>
    <w:rsid w:val="00420329"/>
    <w:rsid w:val="00420693"/>
    <w:rsid w:val="00420D56"/>
    <w:rsid w:val="004215AD"/>
    <w:rsid w:val="0042382F"/>
    <w:rsid w:val="004273BA"/>
    <w:rsid w:val="00431077"/>
    <w:rsid w:val="00431B4D"/>
    <w:rsid w:val="00431D02"/>
    <w:rsid w:val="00436A08"/>
    <w:rsid w:val="00440E60"/>
    <w:rsid w:val="0044294E"/>
    <w:rsid w:val="004436F6"/>
    <w:rsid w:val="00444CC3"/>
    <w:rsid w:val="004500CF"/>
    <w:rsid w:val="00454701"/>
    <w:rsid w:val="004550D1"/>
    <w:rsid w:val="0045764D"/>
    <w:rsid w:val="004705F3"/>
    <w:rsid w:val="00473DB1"/>
    <w:rsid w:val="00474B34"/>
    <w:rsid w:val="00474E1E"/>
    <w:rsid w:val="004812EC"/>
    <w:rsid w:val="004821CB"/>
    <w:rsid w:val="0048296C"/>
    <w:rsid w:val="00483B4E"/>
    <w:rsid w:val="00485963"/>
    <w:rsid w:val="00492149"/>
    <w:rsid w:val="00492B5C"/>
    <w:rsid w:val="00497E32"/>
    <w:rsid w:val="004A2300"/>
    <w:rsid w:val="004A3855"/>
    <w:rsid w:val="004A520C"/>
    <w:rsid w:val="004A6F87"/>
    <w:rsid w:val="004B066E"/>
    <w:rsid w:val="004B47F2"/>
    <w:rsid w:val="004B4A32"/>
    <w:rsid w:val="004C24AD"/>
    <w:rsid w:val="004C2E59"/>
    <w:rsid w:val="004C5AB1"/>
    <w:rsid w:val="004C6508"/>
    <w:rsid w:val="004C7072"/>
    <w:rsid w:val="004D0789"/>
    <w:rsid w:val="004D1F11"/>
    <w:rsid w:val="004D224E"/>
    <w:rsid w:val="004E176A"/>
    <w:rsid w:val="004E1AE9"/>
    <w:rsid w:val="004E33D7"/>
    <w:rsid w:val="004E3CBF"/>
    <w:rsid w:val="004E5322"/>
    <w:rsid w:val="004E58BE"/>
    <w:rsid w:val="004E59EA"/>
    <w:rsid w:val="004F007E"/>
    <w:rsid w:val="004F38F5"/>
    <w:rsid w:val="005009F1"/>
    <w:rsid w:val="0050204C"/>
    <w:rsid w:val="00502381"/>
    <w:rsid w:val="0050466A"/>
    <w:rsid w:val="00506E29"/>
    <w:rsid w:val="00507E4A"/>
    <w:rsid w:val="00510004"/>
    <w:rsid w:val="005127FB"/>
    <w:rsid w:val="00514579"/>
    <w:rsid w:val="005206B0"/>
    <w:rsid w:val="00520A58"/>
    <w:rsid w:val="005241B1"/>
    <w:rsid w:val="00526C25"/>
    <w:rsid w:val="00532972"/>
    <w:rsid w:val="005331ED"/>
    <w:rsid w:val="00533B61"/>
    <w:rsid w:val="00543622"/>
    <w:rsid w:val="00543886"/>
    <w:rsid w:val="005464F8"/>
    <w:rsid w:val="00554A98"/>
    <w:rsid w:val="00555298"/>
    <w:rsid w:val="005574F1"/>
    <w:rsid w:val="00561123"/>
    <w:rsid w:val="00564FB3"/>
    <w:rsid w:val="00566E50"/>
    <w:rsid w:val="00570A2D"/>
    <w:rsid w:val="00577B5B"/>
    <w:rsid w:val="00584098"/>
    <w:rsid w:val="005866AF"/>
    <w:rsid w:val="005A508B"/>
    <w:rsid w:val="005A6919"/>
    <w:rsid w:val="005B07F7"/>
    <w:rsid w:val="005B5025"/>
    <w:rsid w:val="005B561B"/>
    <w:rsid w:val="005B75B5"/>
    <w:rsid w:val="005C0325"/>
    <w:rsid w:val="005C0BD5"/>
    <w:rsid w:val="005C1A81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208"/>
    <w:rsid w:val="00600004"/>
    <w:rsid w:val="00600B0B"/>
    <w:rsid w:val="0060562A"/>
    <w:rsid w:val="006116C4"/>
    <w:rsid w:val="00621366"/>
    <w:rsid w:val="006214E7"/>
    <w:rsid w:val="00623DF5"/>
    <w:rsid w:val="00633C18"/>
    <w:rsid w:val="00636C52"/>
    <w:rsid w:val="00636D04"/>
    <w:rsid w:val="006372AB"/>
    <w:rsid w:val="0063792F"/>
    <w:rsid w:val="0064372A"/>
    <w:rsid w:val="00646190"/>
    <w:rsid w:val="0065426F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91BFB"/>
    <w:rsid w:val="00692031"/>
    <w:rsid w:val="00693628"/>
    <w:rsid w:val="006A1629"/>
    <w:rsid w:val="006A4E16"/>
    <w:rsid w:val="006A562E"/>
    <w:rsid w:val="006B049D"/>
    <w:rsid w:val="006C20EF"/>
    <w:rsid w:val="006C41D0"/>
    <w:rsid w:val="006D1608"/>
    <w:rsid w:val="006D247C"/>
    <w:rsid w:val="006D7B0A"/>
    <w:rsid w:val="006E0D4D"/>
    <w:rsid w:val="006E1CEA"/>
    <w:rsid w:val="006E3601"/>
    <w:rsid w:val="006E3C4D"/>
    <w:rsid w:val="006E6708"/>
    <w:rsid w:val="006E7495"/>
    <w:rsid w:val="00700507"/>
    <w:rsid w:val="00703AAC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36AF5"/>
    <w:rsid w:val="00740975"/>
    <w:rsid w:val="00740BCF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5E28"/>
    <w:rsid w:val="00776362"/>
    <w:rsid w:val="00777D82"/>
    <w:rsid w:val="007815FE"/>
    <w:rsid w:val="00783CE2"/>
    <w:rsid w:val="00784E38"/>
    <w:rsid w:val="00785A95"/>
    <w:rsid w:val="00792ADB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C7283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74A2"/>
    <w:rsid w:val="0081260A"/>
    <w:rsid w:val="008142A2"/>
    <w:rsid w:val="00821AC0"/>
    <w:rsid w:val="00830595"/>
    <w:rsid w:val="008316FA"/>
    <w:rsid w:val="00834BC5"/>
    <w:rsid w:val="00842EB5"/>
    <w:rsid w:val="008435F4"/>
    <w:rsid w:val="008464C0"/>
    <w:rsid w:val="00851D25"/>
    <w:rsid w:val="0085515E"/>
    <w:rsid w:val="00855DA0"/>
    <w:rsid w:val="00861E50"/>
    <w:rsid w:val="00865351"/>
    <w:rsid w:val="00870121"/>
    <w:rsid w:val="0087131E"/>
    <w:rsid w:val="008718A2"/>
    <w:rsid w:val="008757A7"/>
    <w:rsid w:val="0087756E"/>
    <w:rsid w:val="008818F2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28FE"/>
    <w:rsid w:val="008A3781"/>
    <w:rsid w:val="008B2E59"/>
    <w:rsid w:val="008B3880"/>
    <w:rsid w:val="008B7BA1"/>
    <w:rsid w:val="008C27B5"/>
    <w:rsid w:val="008C2CDD"/>
    <w:rsid w:val="008C391E"/>
    <w:rsid w:val="008C7C3E"/>
    <w:rsid w:val="008D4FCB"/>
    <w:rsid w:val="008D69B5"/>
    <w:rsid w:val="008E00BB"/>
    <w:rsid w:val="008E2893"/>
    <w:rsid w:val="008E467A"/>
    <w:rsid w:val="008E4873"/>
    <w:rsid w:val="008F1FF1"/>
    <w:rsid w:val="008F2662"/>
    <w:rsid w:val="008F6528"/>
    <w:rsid w:val="008F7BF0"/>
    <w:rsid w:val="00900564"/>
    <w:rsid w:val="00902358"/>
    <w:rsid w:val="009076F5"/>
    <w:rsid w:val="009113B7"/>
    <w:rsid w:val="00912EB7"/>
    <w:rsid w:val="009133FC"/>
    <w:rsid w:val="009134FC"/>
    <w:rsid w:val="0091433C"/>
    <w:rsid w:val="009154E3"/>
    <w:rsid w:val="009161D0"/>
    <w:rsid w:val="00916F00"/>
    <w:rsid w:val="00922223"/>
    <w:rsid w:val="00924D11"/>
    <w:rsid w:val="009275C6"/>
    <w:rsid w:val="0093354A"/>
    <w:rsid w:val="009340E0"/>
    <w:rsid w:val="00940639"/>
    <w:rsid w:val="00940967"/>
    <w:rsid w:val="009410C0"/>
    <w:rsid w:val="00945A1A"/>
    <w:rsid w:val="00951554"/>
    <w:rsid w:val="00952675"/>
    <w:rsid w:val="00955D46"/>
    <w:rsid w:val="0095635A"/>
    <w:rsid w:val="00957348"/>
    <w:rsid w:val="00961622"/>
    <w:rsid w:val="0096407C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7B58"/>
    <w:rsid w:val="009C0594"/>
    <w:rsid w:val="009C09BD"/>
    <w:rsid w:val="009C1DCE"/>
    <w:rsid w:val="009C1F42"/>
    <w:rsid w:val="009C28FB"/>
    <w:rsid w:val="009C3827"/>
    <w:rsid w:val="009D2991"/>
    <w:rsid w:val="009D5065"/>
    <w:rsid w:val="009D5154"/>
    <w:rsid w:val="009E110E"/>
    <w:rsid w:val="009E14A2"/>
    <w:rsid w:val="009E2AD9"/>
    <w:rsid w:val="009F2463"/>
    <w:rsid w:val="009F4241"/>
    <w:rsid w:val="009F4DB1"/>
    <w:rsid w:val="009F569E"/>
    <w:rsid w:val="009F6696"/>
    <w:rsid w:val="009F66AA"/>
    <w:rsid w:val="009F7DF6"/>
    <w:rsid w:val="00A00603"/>
    <w:rsid w:val="00A01F84"/>
    <w:rsid w:val="00A1100D"/>
    <w:rsid w:val="00A13448"/>
    <w:rsid w:val="00A142CB"/>
    <w:rsid w:val="00A24546"/>
    <w:rsid w:val="00A24A33"/>
    <w:rsid w:val="00A268CB"/>
    <w:rsid w:val="00A31157"/>
    <w:rsid w:val="00A3375E"/>
    <w:rsid w:val="00A34017"/>
    <w:rsid w:val="00A34647"/>
    <w:rsid w:val="00A402BA"/>
    <w:rsid w:val="00A4103A"/>
    <w:rsid w:val="00A43CC1"/>
    <w:rsid w:val="00A4633A"/>
    <w:rsid w:val="00A46A9F"/>
    <w:rsid w:val="00A538C6"/>
    <w:rsid w:val="00A55008"/>
    <w:rsid w:val="00A57792"/>
    <w:rsid w:val="00A651D7"/>
    <w:rsid w:val="00A656E6"/>
    <w:rsid w:val="00A66838"/>
    <w:rsid w:val="00A70A8B"/>
    <w:rsid w:val="00A74DA6"/>
    <w:rsid w:val="00A75435"/>
    <w:rsid w:val="00A75463"/>
    <w:rsid w:val="00A770F4"/>
    <w:rsid w:val="00A84564"/>
    <w:rsid w:val="00A847BF"/>
    <w:rsid w:val="00A84E64"/>
    <w:rsid w:val="00A871D3"/>
    <w:rsid w:val="00A87AE1"/>
    <w:rsid w:val="00A91596"/>
    <w:rsid w:val="00A94CDC"/>
    <w:rsid w:val="00AA01D4"/>
    <w:rsid w:val="00AA1253"/>
    <w:rsid w:val="00AA2366"/>
    <w:rsid w:val="00AA2FE9"/>
    <w:rsid w:val="00AA3E09"/>
    <w:rsid w:val="00AA5A7C"/>
    <w:rsid w:val="00AB10E0"/>
    <w:rsid w:val="00AB2C9A"/>
    <w:rsid w:val="00AB40DB"/>
    <w:rsid w:val="00AC3904"/>
    <w:rsid w:val="00AC51E1"/>
    <w:rsid w:val="00AD3734"/>
    <w:rsid w:val="00AD448F"/>
    <w:rsid w:val="00AD5567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4421"/>
    <w:rsid w:val="00B1671E"/>
    <w:rsid w:val="00B178FC"/>
    <w:rsid w:val="00B17D19"/>
    <w:rsid w:val="00B210E4"/>
    <w:rsid w:val="00B2466A"/>
    <w:rsid w:val="00B33787"/>
    <w:rsid w:val="00B35213"/>
    <w:rsid w:val="00B360ED"/>
    <w:rsid w:val="00B45FFB"/>
    <w:rsid w:val="00B47705"/>
    <w:rsid w:val="00B513EA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80AA2"/>
    <w:rsid w:val="00B8368F"/>
    <w:rsid w:val="00B948A6"/>
    <w:rsid w:val="00B969C7"/>
    <w:rsid w:val="00B97805"/>
    <w:rsid w:val="00BA2960"/>
    <w:rsid w:val="00BA3745"/>
    <w:rsid w:val="00BB0BB7"/>
    <w:rsid w:val="00BB1589"/>
    <w:rsid w:val="00BB3B89"/>
    <w:rsid w:val="00BB6718"/>
    <w:rsid w:val="00BC363C"/>
    <w:rsid w:val="00BD2436"/>
    <w:rsid w:val="00BD732F"/>
    <w:rsid w:val="00BE01AE"/>
    <w:rsid w:val="00BE08A2"/>
    <w:rsid w:val="00BE11EA"/>
    <w:rsid w:val="00BE1756"/>
    <w:rsid w:val="00BE2CB0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40EE"/>
    <w:rsid w:val="00C2552C"/>
    <w:rsid w:val="00C31E18"/>
    <w:rsid w:val="00C32373"/>
    <w:rsid w:val="00C3518D"/>
    <w:rsid w:val="00C403D6"/>
    <w:rsid w:val="00C41C27"/>
    <w:rsid w:val="00C421A8"/>
    <w:rsid w:val="00C43779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CD2"/>
    <w:rsid w:val="00C74DAA"/>
    <w:rsid w:val="00C76BCE"/>
    <w:rsid w:val="00C8664A"/>
    <w:rsid w:val="00C90307"/>
    <w:rsid w:val="00C924AB"/>
    <w:rsid w:val="00C944B5"/>
    <w:rsid w:val="00C96171"/>
    <w:rsid w:val="00C97C14"/>
    <w:rsid w:val="00CA0479"/>
    <w:rsid w:val="00CA2ED8"/>
    <w:rsid w:val="00CA7AB3"/>
    <w:rsid w:val="00CB02C0"/>
    <w:rsid w:val="00CB08FC"/>
    <w:rsid w:val="00CB5E63"/>
    <w:rsid w:val="00CC0895"/>
    <w:rsid w:val="00CC308D"/>
    <w:rsid w:val="00CC3321"/>
    <w:rsid w:val="00CC411B"/>
    <w:rsid w:val="00CC5C1B"/>
    <w:rsid w:val="00CC5D10"/>
    <w:rsid w:val="00CC75D8"/>
    <w:rsid w:val="00CC7905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67C"/>
    <w:rsid w:val="00D0645F"/>
    <w:rsid w:val="00D14F91"/>
    <w:rsid w:val="00D20E5D"/>
    <w:rsid w:val="00D27106"/>
    <w:rsid w:val="00D27D9F"/>
    <w:rsid w:val="00D30AE4"/>
    <w:rsid w:val="00D31465"/>
    <w:rsid w:val="00D40373"/>
    <w:rsid w:val="00D41ABA"/>
    <w:rsid w:val="00D435E0"/>
    <w:rsid w:val="00D45B46"/>
    <w:rsid w:val="00D46344"/>
    <w:rsid w:val="00D471B9"/>
    <w:rsid w:val="00D53105"/>
    <w:rsid w:val="00D54766"/>
    <w:rsid w:val="00D611B3"/>
    <w:rsid w:val="00D64B1F"/>
    <w:rsid w:val="00D70766"/>
    <w:rsid w:val="00D71323"/>
    <w:rsid w:val="00D75E82"/>
    <w:rsid w:val="00D76412"/>
    <w:rsid w:val="00D76E7E"/>
    <w:rsid w:val="00D85BFA"/>
    <w:rsid w:val="00D9360F"/>
    <w:rsid w:val="00D95D38"/>
    <w:rsid w:val="00DA14B0"/>
    <w:rsid w:val="00DA5C01"/>
    <w:rsid w:val="00DB1A6A"/>
    <w:rsid w:val="00DC55BF"/>
    <w:rsid w:val="00DC613F"/>
    <w:rsid w:val="00DC6BC4"/>
    <w:rsid w:val="00DD03F8"/>
    <w:rsid w:val="00DD0B68"/>
    <w:rsid w:val="00DD34D8"/>
    <w:rsid w:val="00DD3E00"/>
    <w:rsid w:val="00DF181C"/>
    <w:rsid w:val="00DF4ED3"/>
    <w:rsid w:val="00DF5EE6"/>
    <w:rsid w:val="00E04545"/>
    <w:rsid w:val="00E04EA7"/>
    <w:rsid w:val="00E0758D"/>
    <w:rsid w:val="00E11E51"/>
    <w:rsid w:val="00E1356F"/>
    <w:rsid w:val="00E21629"/>
    <w:rsid w:val="00E22993"/>
    <w:rsid w:val="00E27669"/>
    <w:rsid w:val="00E27B93"/>
    <w:rsid w:val="00E31A59"/>
    <w:rsid w:val="00E32049"/>
    <w:rsid w:val="00E32E65"/>
    <w:rsid w:val="00E34C13"/>
    <w:rsid w:val="00E35082"/>
    <w:rsid w:val="00E35805"/>
    <w:rsid w:val="00E40E5F"/>
    <w:rsid w:val="00E44B44"/>
    <w:rsid w:val="00E4794A"/>
    <w:rsid w:val="00E47F99"/>
    <w:rsid w:val="00E525A0"/>
    <w:rsid w:val="00E52911"/>
    <w:rsid w:val="00E53036"/>
    <w:rsid w:val="00E536F5"/>
    <w:rsid w:val="00E574BB"/>
    <w:rsid w:val="00E60E59"/>
    <w:rsid w:val="00E62641"/>
    <w:rsid w:val="00E62ADB"/>
    <w:rsid w:val="00E63709"/>
    <w:rsid w:val="00E65CCF"/>
    <w:rsid w:val="00E66AC4"/>
    <w:rsid w:val="00E71D7A"/>
    <w:rsid w:val="00E77DD8"/>
    <w:rsid w:val="00E85504"/>
    <w:rsid w:val="00E87BDF"/>
    <w:rsid w:val="00E904B5"/>
    <w:rsid w:val="00E92266"/>
    <w:rsid w:val="00E935F1"/>
    <w:rsid w:val="00E93FCD"/>
    <w:rsid w:val="00E943C2"/>
    <w:rsid w:val="00EA0A77"/>
    <w:rsid w:val="00EA3203"/>
    <w:rsid w:val="00EA3407"/>
    <w:rsid w:val="00EB33CD"/>
    <w:rsid w:val="00EB37CA"/>
    <w:rsid w:val="00EB726C"/>
    <w:rsid w:val="00EB7DE1"/>
    <w:rsid w:val="00EC1214"/>
    <w:rsid w:val="00EC1E03"/>
    <w:rsid w:val="00EC36FC"/>
    <w:rsid w:val="00EC3A65"/>
    <w:rsid w:val="00EC3F6D"/>
    <w:rsid w:val="00EC6225"/>
    <w:rsid w:val="00EC7E2E"/>
    <w:rsid w:val="00ED156F"/>
    <w:rsid w:val="00ED2D21"/>
    <w:rsid w:val="00ED70CD"/>
    <w:rsid w:val="00ED7440"/>
    <w:rsid w:val="00ED759F"/>
    <w:rsid w:val="00ED7B12"/>
    <w:rsid w:val="00EE2899"/>
    <w:rsid w:val="00EE4008"/>
    <w:rsid w:val="00EF01E1"/>
    <w:rsid w:val="00EF2854"/>
    <w:rsid w:val="00EF4E8F"/>
    <w:rsid w:val="00F00382"/>
    <w:rsid w:val="00F00FAC"/>
    <w:rsid w:val="00F01E1C"/>
    <w:rsid w:val="00F02336"/>
    <w:rsid w:val="00F03C9B"/>
    <w:rsid w:val="00F07323"/>
    <w:rsid w:val="00F153FC"/>
    <w:rsid w:val="00F224D3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47DA"/>
    <w:rsid w:val="00F7527D"/>
    <w:rsid w:val="00F76204"/>
    <w:rsid w:val="00F857B3"/>
    <w:rsid w:val="00F86972"/>
    <w:rsid w:val="00F87ACF"/>
    <w:rsid w:val="00F87D39"/>
    <w:rsid w:val="00F921A5"/>
    <w:rsid w:val="00F93A34"/>
    <w:rsid w:val="00F94DD7"/>
    <w:rsid w:val="00F9683A"/>
    <w:rsid w:val="00FB0611"/>
    <w:rsid w:val="00FB5A9A"/>
    <w:rsid w:val="00FB7405"/>
    <w:rsid w:val="00FC0EF9"/>
    <w:rsid w:val="00FC1612"/>
    <w:rsid w:val="00FC1DE2"/>
    <w:rsid w:val="00FC244D"/>
    <w:rsid w:val="00FC49AD"/>
    <w:rsid w:val="00FD1537"/>
    <w:rsid w:val="00FD31B3"/>
    <w:rsid w:val="00FD730F"/>
    <w:rsid w:val="00FE03E2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34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uiPriority w:val="1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467320-C192-4EC6-9E44-5088D36BA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1977</Words>
  <Characters>11271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cp:lastPrinted>2006-06-28T14:40:00Z</cp:lastPrinted>
  <dcterms:created xsi:type="dcterms:W3CDTF">2024-04-25T14:37:00Z</dcterms:created>
  <dcterms:modified xsi:type="dcterms:W3CDTF">2024-04-25T17:23:00Z</dcterms:modified>
</cp:coreProperties>
</file>