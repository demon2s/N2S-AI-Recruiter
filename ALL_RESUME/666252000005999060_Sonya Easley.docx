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B172A" w14:textId="44D8448D" w:rsidR="00C81039" w:rsidRPr="00511C42" w:rsidRDefault="004512C6" w:rsidP="00511C42">
      <w:pPr>
        <w:pStyle w:val="Title"/>
        <w:pBdr>
          <w:bottom w:val="single" w:sz="12" w:space="1" w:color="auto"/>
        </w:pBdr>
        <w:jc w:val="left"/>
        <w:rPr>
          <w:rFonts w:asciiTheme="minorHAnsi" w:hAnsiTheme="minorHAnsi" w:cstheme="minorHAnsi"/>
          <w:caps/>
          <w:smallCaps w:val="0"/>
          <w:sz w:val="22"/>
          <w:szCs w:val="22"/>
        </w:rPr>
      </w:pPr>
      <w:r w:rsidRPr="004512C6">
        <w:rPr>
          <w:rFonts w:asciiTheme="minorHAnsi" w:hAnsiTheme="minorHAnsi" w:cstheme="minorHAnsi"/>
          <w:caps/>
          <w:smallCaps w:val="0"/>
          <w:sz w:val="22"/>
          <w:szCs w:val="22"/>
        </w:rPr>
        <w:t>PROFESSIONAL</w:t>
      </w:r>
      <w:r>
        <w:rPr>
          <w:rFonts w:asciiTheme="minorHAnsi" w:hAnsiTheme="minorHAnsi" w:cstheme="minorHAnsi"/>
          <w:caps/>
          <w:smallCaps w:val="0"/>
          <w:sz w:val="22"/>
          <w:szCs w:val="22"/>
        </w:rPr>
        <w:t xml:space="preserve"> </w:t>
      </w:r>
      <w:r w:rsidR="00511C42" w:rsidRPr="00511C42">
        <w:rPr>
          <w:rFonts w:asciiTheme="minorHAnsi" w:hAnsiTheme="minorHAnsi" w:cstheme="minorHAnsi"/>
          <w:caps/>
          <w:smallCaps w:val="0"/>
          <w:sz w:val="22"/>
          <w:szCs w:val="22"/>
        </w:rPr>
        <w:t>SUMMARY</w:t>
      </w:r>
      <w:r w:rsidR="00511C42">
        <w:rPr>
          <w:rFonts w:asciiTheme="minorHAnsi" w:hAnsiTheme="minorHAnsi" w:cstheme="minorHAnsi"/>
          <w:caps/>
          <w:smallCaps w:val="0"/>
          <w:sz w:val="22"/>
          <w:szCs w:val="22"/>
        </w:rPr>
        <w:t>:</w:t>
      </w:r>
    </w:p>
    <w:p w14:paraId="144B1656" w14:textId="77777777" w:rsidR="00511C42" w:rsidRPr="00511C42" w:rsidRDefault="00511C42" w:rsidP="00511C42">
      <w:pPr>
        <w:pStyle w:val="NoSpacing"/>
        <w:rPr>
          <w:sz w:val="10"/>
        </w:rPr>
      </w:pPr>
    </w:p>
    <w:p w14:paraId="30F224CD" w14:textId="77777777" w:rsidR="00ED1525" w:rsidRPr="00ED1525" w:rsidRDefault="00ED1525" w:rsidP="00ED1525">
      <w:pPr>
        <w:pStyle w:val="NoSpacing"/>
      </w:pPr>
      <w:r w:rsidRPr="00ED1525">
        <w:t>Global Certified Marketing, Meeting, Convention &amp; Event Professional with experience in strategizing and implementing marketing programs ranging from program/product management, meeting, events &amp; trade shows to C-level meetings &amp; high-end incentives, annual budgets up to $115M and attendees ranging up to 3000.  Passionate about executing strategic and effective programs, while remaining budget-conscious and exceeding goals. Excellent at partnering to shape and drive company goals and objectives across numerous industries including Chemical, Biotech/Pharmaceutical/Life Sciences, Fashion and Telecommunications.</w:t>
      </w:r>
    </w:p>
    <w:p w14:paraId="547A9A9F" w14:textId="77777777" w:rsidR="00ED1525" w:rsidRPr="00ED1525" w:rsidRDefault="00ED1525" w:rsidP="00ED1525">
      <w:pPr>
        <w:pStyle w:val="NoSpacing"/>
      </w:pPr>
    </w:p>
    <w:p w14:paraId="7E8AB0E8" w14:textId="22CBDE14" w:rsidR="00ED1525" w:rsidRPr="00ED1525" w:rsidRDefault="00ED1525" w:rsidP="00ED1525">
      <w:pPr>
        <w:pStyle w:val="Title"/>
        <w:pBdr>
          <w:bottom w:val="single" w:sz="12" w:space="1" w:color="auto"/>
        </w:pBdr>
        <w:jc w:val="left"/>
        <w:rPr>
          <w:rFonts w:asciiTheme="minorHAnsi" w:hAnsiTheme="minorHAnsi" w:cstheme="minorHAnsi"/>
          <w:caps/>
          <w:smallCaps w:val="0"/>
          <w:sz w:val="22"/>
          <w:szCs w:val="22"/>
        </w:rPr>
      </w:pPr>
      <w:r w:rsidRPr="00ED1525">
        <w:rPr>
          <w:rFonts w:asciiTheme="minorHAnsi" w:hAnsiTheme="minorHAnsi" w:cstheme="minorHAnsi"/>
          <w:caps/>
          <w:smallCaps w:val="0"/>
          <w:sz w:val="22"/>
          <w:szCs w:val="22"/>
        </w:rPr>
        <w:t>CORE COMPETENCIES INCLUDE</w:t>
      </w:r>
      <w:r>
        <w:rPr>
          <w:rFonts w:asciiTheme="minorHAnsi" w:hAnsiTheme="minorHAnsi" w:cstheme="minorHAnsi"/>
          <w:caps/>
          <w:smallCaps w:val="0"/>
          <w:sz w:val="22"/>
          <w:szCs w:val="22"/>
        </w:rPr>
        <w:t>:</w:t>
      </w:r>
    </w:p>
    <w:p w14:paraId="3C42F70E" w14:textId="77777777" w:rsidR="00ED1525" w:rsidRPr="00ED1525" w:rsidRDefault="00ED1525" w:rsidP="00ED1525">
      <w:pPr>
        <w:pStyle w:val="NoSpacing"/>
        <w:rPr>
          <w:sz w:val="10"/>
        </w:rPr>
      </w:pPr>
    </w:p>
    <w:p w14:paraId="29B1AABF" w14:textId="02135F7D" w:rsidR="00ED1525" w:rsidRPr="00ED1525" w:rsidRDefault="00ED1525" w:rsidP="00ED1525">
      <w:pPr>
        <w:pStyle w:val="NoSpacing"/>
        <w:numPr>
          <w:ilvl w:val="0"/>
          <w:numId w:val="61"/>
        </w:numPr>
      </w:pPr>
      <w:r w:rsidRPr="00ED1525">
        <w:t>Supervision of team up to 12 direct reports and multiple outsourced vendors concurrently</w:t>
      </w:r>
    </w:p>
    <w:p w14:paraId="39926366" w14:textId="77777777" w:rsidR="00ED1525" w:rsidRDefault="00ED1525" w:rsidP="00ED1525">
      <w:pPr>
        <w:pStyle w:val="NoSpacing"/>
        <w:numPr>
          <w:ilvl w:val="0"/>
          <w:numId w:val="61"/>
        </w:numPr>
      </w:pPr>
      <w:r w:rsidRPr="00ED1525">
        <w:t xml:space="preserve">Marketing Communications </w:t>
      </w:r>
    </w:p>
    <w:p w14:paraId="249A788F" w14:textId="77777777" w:rsidR="00ED1525" w:rsidRDefault="00ED1525" w:rsidP="00ED1525">
      <w:pPr>
        <w:pStyle w:val="NoSpacing"/>
        <w:numPr>
          <w:ilvl w:val="0"/>
          <w:numId w:val="61"/>
        </w:numPr>
      </w:pPr>
      <w:r w:rsidRPr="00ED1525">
        <w:t xml:space="preserve">Event &amp; Operations Execution </w:t>
      </w:r>
    </w:p>
    <w:p w14:paraId="1FF01B9C" w14:textId="429D38D7" w:rsidR="00ED1525" w:rsidRPr="00ED1525" w:rsidRDefault="00ED1525" w:rsidP="00ED1525">
      <w:pPr>
        <w:pStyle w:val="NoSpacing"/>
        <w:numPr>
          <w:ilvl w:val="0"/>
          <w:numId w:val="61"/>
        </w:numPr>
      </w:pPr>
      <w:r w:rsidRPr="00ED1525">
        <w:t>Product &amp; Program Management</w:t>
      </w:r>
    </w:p>
    <w:p w14:paraId="5D8D74DD" w14:textId="77777777" w:rsidR="00ED1525" w:rsidRDefault="00ED1525" w:rsidP="00ED1525">
      <w:pPr>
        <w:pStyle w:val="NoSpacing"/>
        <w:numPr>
          <w:ilvl w:val="0"/>
          <w:numId w:val="61"/>
        </w:numPr>
      </w:pPr>
      <w:r w:rsidRPr="00ED1525">
        <w:t xml:space="preserve">Process Analysis, Improvement and Implementation </w:t>
      </w:r>
    </w:p>
    <w:p w14:paraId="595FE851" w14:textId="587A0E8F" w:rsidR="00ED1525" w:rsidRPr="00ED1525" w:rsidRDefault="00ED1525" w:rsidP="00ED1525">
      <w:pPr>
        <w:pStyle w:val="NoSpacing"/>
        <w:numPr>
          <w:ilvl w:val="0"/>
          <w:numId w:val="61"/>
        </w:numPr>
      </w:pPr>
      <w:r w:rsidRPr="00ED1525">
        <w:t xml:space="preserve">Contract Negotiation and Procurement </w:t>
      </w:r>
    </w:p>
    <w:p w14:paraId="58845EFF" w14:textId="77777777" w:rsidR="00ED1525" w:rsidRDefault="00ED1525" w:rsidP="00ED1525">
      <w:pPr>
        <w:pStyle w:val="NoSpacing"/>
        <w:numPr>
          <w:ilvl w:val="0"/>
          <w:numId w:val="61"/>
        </w:numPr>
      </w:pPr>
      <w:r w:rsidRPr="00ED1525">
        <w:t xml:space="preserve">Site Research and Selection </w:t>
      </w:r>
    </w:p>
    <w:p w14:paraId="71BE808B" w14:textId="77777777" w:rsidR="00ED1525" w:rsidRDefault="00ED1525" w:rsidP="00ED1525">
      <w:pPr>
        <w:pStyle w:val="NoSpacing"/>
        <w:numPr>
          <w:ilvl w:val="0"/>
          <w:numId w:val="61"/>
        </w:numPr>
      </w:pPr>
      <w:r w:rsidRPr="00ED1525">
        <w:t xml:space="preserve">Asset Management </w:t>
      </w:r>
    </w:p>
    <w:p w14:paraId="4F60518D" w14:textId="6E70A032" w:rsidR="00ED1525" w:rsidRPr="00ED1525" w:rsidRDefault="00ED1525" w:rsidP="00ED1525">
      <w:pPr>
        <w:pStyle w:val="NoSpacing"/>
        <w:numPr>
          <w:ilvl w:val="0"/>
          <w:numId w:val="61"/>
        </w:numPr>
      </w:pPr>
      <w:r w:rsidRPr="00ED1525">
        <w:t>Client and Vendor Relationships</w:t>
      </w:r>
    </w:p>
    <w:p w14:paraId="37BE5C7F" w14:textId="77777777" w:rsidR="00ED1525" w:rsidRDefault="00ED1525" w:rsidP="00ED1525">
      <w:pPr>
        <w:pStyle w:val="NoSpacing"/>
        <w:numPr>
          <w:ilvl w:val="0"/>
          <w:numId w:val="61"/>
        </w:numPr>
      </w:pPr>
      <w:r w:rsidRPr="00ED1525">
        <w:t xml:space="preserve">Budget Creation and Management </w:t>
      </w:r>
    </w:p>
    <w:p w14:paraId="4BB73C3A" w14:textId="77777777" w:rsidR="00ED1525" w:rsidRDefault="00ED1525" w:rsidP="00ED1525">
      <w:pPr>
        <w:pStyle w:val="NoSpacing"/>
        <w:numPr>
          <w:ilvl w:val="0"/>
          <w:numId w:val="61"/>
        </w:numPr>
      </w:pPr>
      <w:r w:rsidRPr="00ED1525">
        <w:t xml:space="preserve">Computer and Technology Skills </w:t>
      </w:r>
    </w:p>
    <w:p w14:paraId="3D257E2B" w14:textId="23F6BCD7" w:rsidR="00ED1525" w:rsidRPr="00ED1525" w:rsidRDefault="00ED1525" w:rsidP="00ED1525">
      <w:pPr>
        <w:pStyle w:val="NoSpacing"/>
        <w:numPr>
          <w:ilvl w:val="0"/>
          <w:numId w:val="61"/>
        </w:numPr>
      </w:pPr>
      <w:r w:rsidRPr="00ED1525">
        <w:t>Training and Mentoring</w:t>
      </w:r>
    </w:p>
    <w:p w14:paraId="0C782616" w14:textId="77777777" w:rsidR="00ED1525" w:rsidRDefault="00ED1525" w:rsidP="00ED1525">
      <w:pPr>
        <w:pStyle w:val="NoSpacing"/>
        <w:numPr>
          <w:ilvl w:val="0"/>
          <w:numId w:val="61"/>
        </w:numPr>
      </w:pPr>
      <w:r w:rsidRPr="00ED1525">
        <w:t xml:space="preserve">Proficient in MS Office and Cvent </w:t>
      </w:r>
    </w:p>
    <w:p w14:paraId="6265F955" w14:textId="22F0D716" w:rsidR="00ED1525" w:rsidRPr="00ED1525" w:rsidRDefault="00ED1525" w:rsidP="00ED1525">
      <w:pPr>
        <w:pStyle w:val="NoSpacing"/>
        <w:numPr>
          <w:ilvl w:val="0"/>
          <w:numId w:val="61"/>
        </w:numPr>
      </w:pPr>
      <w:r w:rsidRPr="00ED1525">
        <w:t>Competent Website Development and Maintenance Skills</w:t>
      </w:r>
    </w:p>
    <w:p w14:paraId="4ACC52D8" w14:textId="7D1B172E" w:rsidR="004512C6" w:rsidRPr="00ED1525" w:rsidRDefault="00ED1525" w:rsidP="00ED1525">
      <w:pPr>
        <w:pStyle w:val="NoSpacing"/>
        <w:numPr>
          <w:ilvl w:val="0"/>
          <w:numId w:val="61"/>
        </w:numPr>
      </w:pPr>
      <w:r w:rsidRPr="00ED1525">
        <w:t>Virtual &amp; Hybrid Event Producer</w:t>
      </w:r>
    </w:p>
    <w:p w14:paraId="6663CDDF" w14:textId="77777777" w:rsidR="0015175A" w:rsidRPr="0015175A" w:rsidRDefault="0015175A" w:rsidP="0015175A">
      <w:pPr>
        <w:pStyle w:val="NoSpacing"/>
        <w:rPr>
          <w:sz w:val="10"/>
          <w:lang w:val="en-IN"/>
        </w:rPr>
      </w:pPr>
    </w:p>
    <w:p w14:paraId="0C2E66D0" w14:textId="237B1792" w:rsidR="0015175A" w:rsidRPr="0015175A" w:rsidRDefault="0015175A" w:rsidP="0015175A">
      <w:pPr>
        <w:pStyle w:val="NoSpacing"/>
        <w:rPr>
          <w:lang w:val="en-IN"/>
        </w:rPr>
      </w:pPr>
      <w:r w:rsidRPr="0015175A">
        <w:rPr>
          <w:b/>
          <w:bCs/>
          <w:lang w:val="en-IN"/>
        </w:rPr>
        <w:t>TECHNICAL:</w:t>
      </w:r>
      <w:r w:rsidRPr="0015175A">
        <w:rPr>
          <w:lang w:val="en-IN"/>
        </w:rPr>
        <w:t xml:space="preserve"> MS Windows, MAC, MS Office, PowerPoint, Word, Excel, Outlook, Cvent, SignUp4, Visio, Flash, Photoshop, Adobe Illustrator, Adobe Acrobat, Corel Draw, HTML, Java Script, Beacon, Ariba, STARs, Veeva, Concur, WebEx, Zoom, MSTeams</w:t>
      </w:r>
    </w:p>
    <w:p w14:paraId="6B2B0071" w14:textId="77777777" w:rsidR="0015175A" w:rsidRPr="0015175A" w:rsidRDefault="0015175A" w:rsidP="0015175A">
      <w:pPr>
        <w:pStyle w:val="NoSpacing"/>
        <w:rPr>
          <w:sz w:val="10"/>
          <w:lang w:val="en-IN"/>
        </w:rPr>
      </w:pPr>
    </w:p>
    <w:p w14:paraId="61A34504" w14:textId="6BBCE8CF" w:rsidR="0015175A" w:rsidRDefault="0015175A" w:rsidP="0015175A">
      <w:pPr>
        <w:pStyle w:val="NoSpacing"/>
        <w:rPr>
          <w:lang w:val="en-IN"/>
        </w:rPr>
      </w:pPr>
      <w:r w:rsidRPr="0015175A">
        <w:rPr>
          <w:b/>
          <w:bCs/>
          <w:lang w:val="en-IN"/>
        </w:rPr>
        <w:t>SOCIAL MEDIA:</w:t>
      </w:r>
      <w:r w:rsidRPr="0015175A">
        <w:rPr>
          <w:lang w:val="en-IN"/>
        </w:rPr>
        <w:tab/>
        <w:t>Facebook, Twitter, Pinterest, Instagram, LinkedIn, TicToc, Messenger, Nextdoor</w:t>
      </w:r>
    </w:p>
    <w:p w14:paraId="14B33210" w14:textId="77777777" w:rsidR="0015175A" w:rsidRDefault="0015175A" w:rsidP="006E4F11">
      <w:pPr>
        <w:pStyle w:val="Title"/>
        <w:jc w:val="left"/>
        <w:rPr>
          <w:rFonts w:asciiTheme="minorHAnsi" w:hAnsiTheme="minorHAnsi" w:cstheme="minorHAnsi"/>
          <w:caps/>
          <w:smallCaps w:val="0"/>
          <w:sz w:val="22"/>
          <w:szCs w:val="22"/>
          <w:lang w:val="en-IN"/>
        </w:rPr>
      </w:pPr>
    </w:p>
    <w:p w14:paraId="37D94D96" w14:textId="5ED53356"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47673805" w14:textId="51738A7F" w:rsidR="00ED1525" w:rsidRPr="00E9625F" w:rsidRDefault="00ED1525" w:rsidP="00ED1525">
      <w:pPr>
        <w:pStyle w:val="NoSpacing"/>
        <w:rPr>
          <w:b/>
          <w:bCs/>
        </w:rPr>
      </w:pPr>
      <w:r w:rsidRPr="00E9625F">
        <w:rPr>
          <w:b/>
          <w:bCs/>
        </w:rPr>
        <w:t>Mitsubishi Tanabe Pharma</w:t>
      </w:r>
      <w:r w:rsidRPr="00E9625F">
        <w:rPr>
          <w:b/>
          <w:bCs/>
        </w:rPr>
        <w:t>, Jersey City, NJ</w:t>
      </w:r>
    </w:p>
    <w:p w14:paraId="5DDCF015" w14:textId="21DBD869" w:rsidR="00ED1525" w:rsidRPr="00E9625F" w:rsidRDefault="00ED1525" w:rsidP="00ED1525">
      <w:pPr>
        <w:pStyle w:val="NoSpacing"/>
        <w:rPr>
          <w:b/>
          <w:bCs/>
        </w:rPr>
      </w:pPr>
      <w:r w:rsidRPr="00E9625F">
        <w:rPr>
          <w:b/>
          <w:bCs/>
        </w:rPr>
        <w:t xml:space="preserve">Senior Meetings, Event </w:t>
      </w:r>
      <w:r w:rsidR="00E9625F">
        <w:rPr>
          <w:b/>
          <w:bCs/>
        </w:rPr>
        <w:t xml:space="preserve">Manager </w:t>
      </w:r>
      <w:r w:rsidRPr="00E9625F">
        <w:rPr>
          <w:b/>
          <w:bCs/>
        </w:rPr>
        <w:t xml:space="preserve">and Trade Show Manager (LEAD)                                       </w:t>
      </w:r>
      <w:r w:rsidR="00E034E1" w:rsidRPr="00E9625F">
        <w:rPr>
          <w:b/>
          <w:bCs/>
        </w:rPr>
        <w:t xml:space="preserve">May </w:t>
      </w:r>
      <w:r w:rsidRPr="00E9625F">
        <w:rPr>
          <w:b/>
          <w:bCs/>
        </w:rPr>
        <w:t>2018</w:t>
      </w:r>
      <w:r w:rsidR="00E034E1" w:rsidRPr="00E9625F">
        <w:rPr>
          <w:b/>
          <w:bCs/>
        </w:rPr>
        <w:t xml:space="preserve"> – </w:t>
      </w:r>
      <w:r w:rsidR="00E9625F" w:rsidRPr="00E9625F">
        <w:rPr>
          <w:b/>
          <w:bCs/>
        </w:rPr>
        <w:t xml:space="preserve">Feb </w:t>
      </w:r>
      <w:r w:rsidRPr="00E9625F">
        <w:rPr>
          <w:b/>
          <w:bCs/>
        </w:rPr>
        <w:t>2024</w:t>
      </w:r>
    </w:p>
    <w:p w14:paraId="3BC21102" w14:textId="77777777" w:rsidR="00E9625F" w:rsidRPr="00E9625F" w:rsidRDefault="00E9625F" w:rsidP="00ED1525">
      <w:pPr>
        <w:pStyle w:val="NoSpacing"/>
        <w:rPr>
          <w:sz w:val="10"/>
        </w:rPr>
      </w:pPr>
    </w:p>
    <w:p w14:paraId="330ED564" w14:textId="77777777" w:rsidR="00E9625F" w:rsidRDefault="00ED1525" w:rsidP="00E9625F">
      <w:pPr>
        <w:pStyle w:val="NoSpacing"/>
        <w:numPr>
          <w:ilvl w:val="0"/>
          <w:numId w:val="62"/>
        </w:numPr>
      </w:pPr>
      <w:r w:rsidRPr="00ED1525">
        <w:t xml:space="preserve">Collaborate across all departments to lead development, marketing &amp; management of corporate conventions, congresses, meetings, events &amp; trade shows, to include all POA’s, National Sales Meeting, Presidents Club, Training Meetings, Executive Retreats, Ad Boards, Product Theaters, Employee Picnic and Holiday Parties ensuring adequate communications with stakeholders, external partners. In addition to providing coverage on all events &amp; logistics, while adhering to health care compliance guidelines internally and externally. </w:t>
      </w:r>
    </w:p>
    <w:p w14:paraId="7FF32E6A" w14:textId="633994D0" w:rsidR="00ED1525" w:rsidRPr="00ED1525" w:rsidRDefault="00ED1525" w:rsidP="00E9625F">
      <w:pPr>
        <w:pStyle w:val="NoSpacing"/>
        <w:numPr>
          <w:ilvl w:val="0"/>
          <w:numId w:val="62"/>
        </w:numPr>
      </w:pPr>
      <w:r w:rsidRPr="00ED1525">
        <w:t>Partner across all MTP departments to ensure there is a cohesive pre-event, on-site, and post-event strategy and communications for meetings, events, trade shows, conventions &amp; congresses.  Integrated Cvent as the main platform for end-to-end management of all meetings.</w:t>
      </w:r>
    </w:p>
    <w:p w14:paraId="2F48A214" w14:textId="77777777" w:rsidR="00ED1525" w:rsidRPr="00ED1525" w:rsidRDefault="00ED1525" w:rsidP="00ED1525">
      <w:pPr>
        <w:pStyle w:val="NoSpacing"/>
      </w:pPr>
    </w:p>
    <w:p w14:paraId="107E9FA0" w14:textId="77777777" w:rsidR="00ED1525" w:rsidRPr="00E9625F" w:rsidRDefault="00ED1525" w:rsidP="00ED1525">
      <w:pPr>
        <w:pStyle w:val="NoSpacing"/>
        <w:rPr>
          <w:b/>
          <w:bCs/>
        </w:rPr>
      </w:pPr>
      <w:r w:rsidRPr="00E9625F">
        <w:rPr>
          <w:b/>
          <w:bCs/>
        </w:rPr>
        <w:t>GETINGE, Wayne, NJ</w:t>
      </w:r>
    </w:p>
    <w:p w14:paraId="64BE861A" w14:textId="433D89A3" w:rsidR="00ED1525" w:rsidRPr="00E9625F" w:rsidRDefault="00ED1525" w:rsidP="00ED1525">
      <w:pPr>
        <w:pStyle w:val="NoSpacing"/>
        <w:rPr>
          <w:b/>
          <w:bCs/>
        </w:rPr>
      </w:pPr>
      <w:r w:rsidRPr="00E9625F">
        <w:rPr>
          <w:b/>
          <w:bCs/>
        </w:rPr>
        <w:t>Senior Trade Show, Meeting and Event Manager</w:t>
      </w:r>
      <w:r w:rsidRPr="00E9625F">
        <w:rPr>
          <w:b/>
          <w:bCs/>
        </w:rPr>
        <w:tab/>
      </w:r>
      <w:r w:rsidRPr="00E9625F">
        <w:rPr>
          <w:b/>
          <w:bCs/>
        </w:rPr>
        <w:tab/>
      </w:r>
      <w:r w:rsidRPr="00E9625F">
        <w:rPr>
          <w:b/>
          <w:bCs/>
        </w:rPr>
        <w:tab/>
      </w:r>
      <w:r w:rsidRPr="00E9625F">
        <w:rPr>
          <w:b/>
          <w:bCs/>
        </w:rPr>
        <w:tab/>
      </w:r>
      <w:r w:rsidR="00E9625F">
        <w:rPr>
          <w:b/>
          <w:bCs/>
        </w:rPr>
        <w:tab/>
        <w:t xml:space="preserve">   </w:t>
      </w:r>
      <w:r w:rsidR="00E9625F" w:rsidRPr="00E9625F">
        <w:rPr>
          <w:b/>
          <w:bCs/>
        </w:rPr>
        <w:t>Sep 2017</w:t>
      </w:r>
      <w:r w:rsidR="00E9625F">
        <w:rPr>
          <w:b/>
          <w:bCs/>
        </w:rPr>
        <w:t xml:space="preserve"> – </w:t>
      </w:r>
      <w:r w:rsidR="00E9625F" w:rsidRPr="00E9625F">
        <w:rPr>
          <w:b/>
          <w:bCs/>
        </w:rPr>
        <w:t>Apr 2018</w:t>
      </w:r>
    </w:p>
    <w:p w14:paraId="44E503B7" w14:textId="77777777" w:rsidR="00E9625F" w:rsidRPr="00E9625F" w:rsidRDefault="00E9625F" w:rsidP="00ED1525">
      <w:pPr>
        <w:pStyle w:val="NoSpacing"/>
        <w:rPr>
          <w:sz w:val="10"/>
        </w:rPr>
      </w:pPr>
    </w:p>
    <w:p w14:paraId="3140D727" w14:textId="77777777" w:rsidR="00E9625F" w:rsidRDefault="00ED1525" w:rsidP="00E9625F">
      <w:pPr>
        <w:pStyle w:val="NoSpacing"/>
        <w:numPr>
          <w:ilvl w:val="0"/>
          <w:numId w:val="63"/>
        </w:numPr>
      </w:pPr>
      <w:r w:rsidRPr="00ED1525">
        <w:lastRenderedPageBreak/>
        <w:t xml:space="preserve">Designed and implemented Cvent as the main platform for all trade shows, meetings &amp; events for the Americas.  Responsible for the Trade Show, Meeting &amp; Event Management Group overseeing 1000+ programs in the Americas annually. </w:t>
      </w:r>
    </w:p>
    <w:p w14:paraId="7C2B907F" w14:textId="31DAC83F" w:rsidR="00ED1525" w:rsidRPr="00ED1525" w:rsidRDefault="00ED1525" w:rsidP="00E9625F">
      <w:pPr>
        <w:pStyle w:val="NoSpacing"/>
        <w:numPr>
          <w:ilvl w:val="0"/>
          <w:numId w:val="63"/>
        </w:numPr>
      </w:pPr>
      <w:r w:rsidRPr="00ED1525">
        <w:t>Furthermore, responsibilities include managerial and professional development for the Marketing Events team who are collectively responsible for a $100 million+ annual budget for corporate meeting, event and trade shows for the Americas.</w:t>
      </w:r>
    </w:p>
    <w:p w14:paraId="4F59A8CD" w14:textId="77777777" w:rsidR="00ED1525" w:rsidRPr="00ED1525" w:rsidRDefault="00ED1525" w:rsidP="00ED1525">
      <w:pPr>
        <w:pStyle w:val="NoSpacing"/>
      </w:pPr>
    </w:p>
    <w:p w14:paraId="3DADA554" w14:textId="779C6CD2" w:rsidR="00ED1525" w:rsidRPr="00E9625F" w:rsidRDefault="00C01AEA" w:rsidP="00ED1525">
      <w:pPr>
        <w:pStyle w:val="NoSpacing"/>
        <w:rPr>
          <w:b/>
          <w:bCs/>
        </w:rPr>
      </w:pPr>
      <w:r w:rsidRPr="00C01AEA">
        <w:rPr>
          <w:b/>
          <w:bCs/>
        </w:rPr>
        <w:t>Valeant Pharmaceuticals</w:t>
      </w:r>
      <w:r w:rsidR="00ED1525" w:rsidRPr="00E9625F">
        <w:rPr>
          <w:b/>
          <w:bCs/>
        </w:rPr>
        <w:t>, Bridgewater, NJ</w:t>
      </w:r>
      <w:r w:rsidR="00ED1525" w:rsidRPr="00E9625F">
        <w:rPr>
          <w:b/>
          <w:bCs/>
        </w:rPr>
        <w:tab/>
      </w:r>
      <w:r w:rsidR="00ED1525" w:rsidRPr="00E9625F">
        <w:rPr>
          <w:b/>
          <w:bCs/>
        </w:rPr>
        <w:tab/>
        <w:t xml:space="preserve">                   </w:t>
      </w:r>
      <w:r>
        <w:rPr>
          <w:b/>
          <w:bCs/>
        </w:rPr>
        <w:tab/>
      </w:r>
      <w:r>
        <w:rPr>
          <w:b/>
          <w:bCs/>
        </w:rPr>
        <w:tab/>
      </w:r>
      <w:r>
        <w:rPr>
          <w:b/>
          <w:bCs/>
        </w:rPr>
        <w:tab/>
        <w:t xml:space="preserve">     Oct </w:t>
      </w:r>
      <w:r w:rsidR="00ED1525" w:rsidRPr="00E9625F">
        <w:rPr>
          <w:b/>
          <w:bCs/>
        </w:rPr>
        <w:t xml:space="preserve">2014 – </w:t>
      </w:r>
      <w:r>
        <w:rPr>
          <w:b/>
          <w:bCs/>
        </w:rPr>
        <w:t xml:space="preserve">Jul </w:t>
      </w:r>
      <w:r w:rsidR="00ED1525" w:rsidRPr="00E9625F">
        <w:rPr>
          <w:b/>
          <w:bCs/>
        </w:rPr>
        <w:t>2017</w:t>
      </w:r>
    </w:p>
    <w:p w14:paraId="49AC4DB9" w14:textId="77777777" w:rsidR="00ED1525" w:rsidRPr="00E9625F" w:rsidRDefault="00ED1525" w:rsidP="00ED1525">
      <w:pPr>
        <w:pStyle w:val="NoSpacing"/>
        <w:rPr>
          <w:b/>
          <w:bCs/>
        </w:rPr>
      </w:pPr>
      <w:r w:rsidRPr="00E9625F">
        <w:rPr>
          <w:b/>
          <w:bCs/>
        </w:rPr>
        <w:t>Senior Congress, Meeting, Event Manager</w:t>
      </w:r>
    </w:p>
    <w:p w14:paraId="0B87AFD6" w14:textId="77777777" w:rsidR="00C01AEA" w:rsidRPr="00C01AEA" w:rsidRDefault="00C01AEA" w:rsidP="00ED1525">
      <w:pPr>
        <w:pStyle w:val="NoSpacing"/>
        <w:rPr>
          <w:sz w:val="10"/>
        </w:rPr>
      </w:pPr>
    </w:p>
    <w:p w14:paraId="722E939C" w14:textId="4707A668" w:rsidR="00ED1525" w:rsidRPr="00ED1525" w:rsidRDefault="00ED1525" w:rsidP="00C01AEA">
      <w:pPr>
        <w:pStyle w:val="NoSpacing"/>
        <w:numPr>
          <w:ilvl w:val="0"/>
          <w:numId w:val="64"/>
        </w:numPr>
      </w:pPr>
      <w:r w:rsidRPr="00ED1525">
        <w:t>Strategize, plan, and execute for Gastrointestinal, Hospital, Aesthetics, Podiatry, Dermatology &amp; Over the Counter (Retail,) launches &amp; conferences. Plan and administer support for over 1000+ meetings, events, trade shows &amp; conventions, (National, Regional, State, Local &amp; Internal,) Which involved, developing goals, objectives, compliance, budget planning, financial management, designing exhibits, procurement, sourcing vendors &amp; locations, registration, staffing and executing brand strategies.  Integrated Cvent as the main platform for meeting requests and execution</w:t>
      </w:r>
    </w:p>
    <w:p w14:paraId="14812555" w14:textId="4B0F3375" w:rsidR="00ED1525" w:rsidRPr="00C01AEA" w:rsidRDefault="00ED1525" w:rsidP="00ED1525">
      <w:pPr>
        <w:pStyle w:val="NoSpacing"/>
        <w:rPr>
          <w:b/>
          <w:bCs/>
        </w:rPr>
      </w:pPr>
      <w:r w:rsidRPr="00C01AEA">
        <w:rPr>
          <w:b/>
          <w:bCs/>
        </w:rPr>
        <w:t>Position Highlights</w:t>
      </w:r>
      <w:r w:rsidR="00C01AEA">
        <w:rPr>
          <w:b/>
          <w:bCs/>
        </w:rPr>
        <w:t>:</w:t>
      </w:r>
    </w:p>
    <w:p w14:paraId="3B6DD6FA" w14:textId="77777777" w:rsidR="00C01AEA" w:rsidRDefault="00ED1525" w:rsidP="00C01AEA">
      <w:pPr>
        <w:pStyle w:val="NoSpacing"/>
        <w:numPr>
          <w:ilvl w:val="0"/>
          <w:numId w:val="64"/>
        </w:numPr>
      </w:pPr>
      <w:r w:rsidRPr="00ED1525">
        <w:t xml:space="preserve">Successfully executed an average of 75 monthly programs simultaneously, 70+ new Sponsorship and Product Theater annual opportunities. Integrated Cvent Software Management program for all conference and event requests requiring management approval for budget accountability across all sales forces.   </w:t>
      </w:r>
    </w:p>
    <w:p w14:paraId="3981DC43" w14:textId="42E3E24F" w:rsidR="00ED1525" w:rsidRPr="00ED1525" w:rsidRDefault="00ED1525" w:rsidP="00C01AEA">
      <w:pPr>
        <w:pStyle w:val="NoSpacing"/>
        <w:numPr>
          <w:ilvl w:val="0"/>
          <w:numId w:val="64"/>
        </w:numPr>
      </w:pPr>
      <w:r w:rsidRPr="00ED1525">
        <w:t xml:space="preserve">Created standard operating procedure to ensure program processing is compliant with Sunshine Act, PhRMA Code, </w:t>
      </w:r>
      <w:proofErr w:type="spellStart"/>
      <w:r w:rsidRPr="00ED1525">
        <w:t>AdvaMed</w:t>
      </w:r>
      <w:proofErr w:type="spellEnd"/>
      <w:r w:rsidRPr="00ED1525">
        <w:t xml:space="preserve"> &amp; Internal guidelines which helped Valeant receive approvals to lift federal restrictions in 2015</w:t>
      </w:r>
    </w:p>
    <w:p w14:paraId="17D005CD" w14:textId="77777777" w:rsidR="00E9625F" w:rsidRDefault="00E9625F" w:rsidP="00ED1525">
      <w:pPr>
        <w:pStyle w:val="NoSpacing"/>
      </w:pPr>
    </w:p>
    <w:p w14:paraId="45EBBA86" w14:textId="2402B67D" w:rsidR="00ED1525" w:rsidRPr="00C01AEA" w:rsidRDefault="00ED1525" w:rsidP="00ED1525">
      <w:pPr>
        <w:pStyle w:val="NoSpacing"/>
        <w:rPr>
          <w:b/>
          <w:bCs/>
        </w:rPr>
      </w:pPr>
      <w:r w:rsidRPr="00C01AEA">
        <w:rPr>
          <w:b/>
          <w:bCs/>
        </w:rPr>
        <w:t>BASF, Florham Park, NJ</w:t>
      </w:r>
      <w:r w:rsidRPr="00C01AEA">
        <w:rPr>
          <w:b/>
          <w:bCs/>
        </w:rPr>
        <w:tab/>
      </w:r>
      <w:r w:rsidRPr="00C01AEA">
        <w:rPr>
          <w:b/>
          <w:bCs/>
        </w:rPr>
        <w:tab/>
      </w:r>
      <w:r w:rsidRPr="00C01AEA">
        <w:rPr>
          <w:b/>
          <w:bCs/>
        </w:rPr>
        <w:tab/>
      </w:r>
      <w:r w:rsidRPr="00C01AEA">
        <w:rPr>
          <w:b/>
          <w:bCs/>
        </w:rPr>
        <w:tab/>
      </w:r>
      <w:r w:rsidRPr="00C01AEA">
        <w:rPr>
          <w:b/>
          <w:bCs/>
        </w:rPr>
        <w:tab/>
      </w:r>
      <w:r w:rsidRPr="00C01AEA">
        <w:rPr>
          <w:b/>
          <w:bCs/>
        </w:rPr>
        <w:tab/>
      </w:r>
      <w:r w:rsidRPr="00C01AEA">
        <w:rPr>
          <w:b/>
          <w:bCs/>
        </w:rPr>
        <w:tab/>
      </w:r>
      <w:r w:rsidRPr="00C01AEA">
        <w:rPr>
          <w:b/>
          <w:bCs/>
        </w:rPr>
        <w:tab/>
      </w:r>
      <w:r w:rsidRPr="00C01AEA">
        <w:rPr>
          <w:b/>
          <w:bCs/>
        </w:rPr>
        <w:tab/>
      </w:r>
      <w:r w:rsidRPr="00C01AEA">
        <w:rPr>
          <w:b/>
          <w:bCs/>
        </w:rPr>
        <w:tab/>
        <w:t xml:space="preserve">  2012 – 2014 </w:t>
      </w:r>
    </w:p>
    <w:p w14:paraId="7F5F8BC1" w14:textId="77777777" w:rsidR="00ED1525" w:rsidRPr="00C01AEA" w:rsidRDefault="00ED1525" w:rsidP="00ED1525">
      <w:pPr>
        <w:pStyle w:val="NoSpacing"/>
        <w:rPr>
          <w:b/>
          <w:bCs/>
        </w:rPr>
      </w:pPr>
      <w:r w:rsidRPr="00C01AEA">
        <w:rPr>
          <w:b/>
          <w:bCs/>
        </w:rPr>
        <w:t>Meeting &amp; Event Professional (Consultant onsite for Axelon Services)</w:t>
      </w:r>
    </w:p>
    <w:p w14:paraId="0F816C98" w14:textId="77777777" w:rsidR="00ED1525" w:rsidRPr="00C01AEA" w:rsidRDefault="00ED1525" w:rsidP="00ED1525">
      <w:pPr>
        <w:pStyle w:val="NoSpacing"/>
        <w:rPr>
          <w:sz w:val="10"/>
        </w:rPr>
      </w:pPr>
    </w:p>
    <w:p w14:paraId="732FB1E5" w14:textId="77777777" w:rsidR="00ED1525" w:rsidRPr="00ED1525" w:rsidRDefault="00ED1525" w:rsidP="00C01AEA">
      <w:pPr>
        <w:pStyle w:val="NoSpacing"/>
        <w:numPr>
          <w:ilvl w:val="0"/>
          <w:numId w:val="65"/>
        </w:numPr>
      </w:pPr>
      <w:r w:rsidRPr="00ED1525">
        <w:t>Managed Meetings, Events and Conventions nationally for all segments.  Highly autonomous, fast-paced position in virtual office due to travel schedule of over 90%. Projects included; C-level retreats, training, product launches, employee engagement events, recognition/incentive events and customer meetings for up to 500+ attendees.  Sourced, managed and lead contact for client entertainment, road shows, conventions, tradeshows, community and golf events.</w:t>
      </w:r>
    </w:p>
    <w:p w14:paraId="07C8A49E" w14:textId="6E13C3CB" w:rsidR="00ED1525" w:rsidRPr="00C01AEA" w:rsidRDefault="00ED1525" w:rsidP="00ED1525">
      <w:pPr>
        <w:pStyle w:val="NoSpacing"/>
        <w:rPr>
          <w:b/>
          <w:bCs/>
        </w:rPr>
      </w:pPr>
      <w:r w:rsidRPr="00C01AEA">
        <w:rPr>
          <w:b/>
          <w:bCs/>
        </w:rPr>
        <w:t>Position Highlights</w:t>
      </w:r>
      <w:r w:rsidR="00C01AEA">
        <w:rPr>
          <w:b/>
          <w:bCs/>
        </w:rPr>
        <w:t>:</w:t>
      </w:r>
    </w:p>
    <w:p w14:paraId="375FEFC8" w14:textId="6AB39449" w:rsidR="00ED1525" w:rsidRPr="00ED1525" w:rsidRDefault="00ED1525" w:rsidP="00C01AEA">
      <w:pPr>
        <w:pStyle w:val="NoSpacing"/>
        <w:numPr>
          <w:ilvl w:val="0"/>
          <w:numId w:val="65"/>
        </w:numPr>
      </w:pPr>
      <w:r w:rsidRPr="00ED1525">
        <w:t>Successfully executed more than 200 meetings/events, greater than 90% of which were under budget by 10% or better without sacrificing quality or goals.</w:t>
      </w:r>
    </w:p>
    <w:p w14:paraId="767E8FD7" w14:textId="43C17CCA" w:rsidR="00ED1525" w:rsidRPr="00ED1525" w:rsidRDefault="00ED1525" w:rsidP="00C01AEA">
      <w:pPr>
        <w:pStyle w:val="NoSpacing"/>
        <w:numPr>
          <w:ilvl w:val="0"/>
          <w:numId w:val="65"/>
        </w:numPr>
      </w:pPr>
      <w:r w:rsidRPr="00ED1525">
        <w:t>Successfully created and maintained key sponsorships with strategic partners</w:t>
      </w:r>
    </w:p>
    <w:p w14:paraId="7061102E" w14:textId="7085133B" w:rsidR="00ED1525" w:rsidRPr="00ED1525" w:rsidRDefault="00ED1525" w:rsidP="00C01AEA">
      <w:pPr>
        <w:pStyle w:val="NoSpacing"/>
        <w:numPr>
          <w:ilvl w:val="0"/>
          <w:numId w:val="65"/>
        </w:numPr>
      </w:pPr>
      <w:r w:rsidRPr="00ED1525">
        <w:t>Provided an overall collective cost savings of $2M for programs produced in 2012-2013</w:t>
      </w:r>
    </w:p>
    <w:p w14:paraId="56B6B643" w14:textId="7009386E" w:rsidR="00ED1525" w:rsidRPr="00ED1525" w:rsidRDefault="00ED1525" w:rsidP="00C01AEA">
      <w:pPr>
        <w:pStyle w:val="NoSpacing"/>
        <w:numPr>
          <w:ilvl w:val="0"/>
          <w:numId w:val="65"/>
        </w:numPr>
      </w:pPr>
      <w:r w:rsidRPr="00ED1525">
        <w:t xml:space="preserve">Co-Managed first US Hosted Global Board Meeting in New York City. All C-Level Executives traveled to location on corporate jet ensuring adherence to extremely tight schedules. </w:t>
      </w:r>
    </w:p>
    <w:p w14:paraId="3A7B046D" w14:textId="625605F9" w:rsidR="00ED1525" w:rsidRPr="00ED1525" w:rsidRDefault="00ED1525" w:rsidP="00C01AEA">
      <w:pPr>
        <w:pStyle w:val="NoSpacing"/>
        <w:numPr>
          <w:ilvl w:val="0"/>
          <w:numId w:val="65"/>
        </w:numPr>
      </w:pPr>
      <w:r w:rsidRPr="00ED1525">
        <w:t xml:space="preserve">Lead Planner for a major product launch for clients and employees – more than 3,100 room nights that included pre-&amp; post attendance at three properties.  Initiated negotiations for 2012, with only 9 months to execute program for over 1000 attendees in 2013. </w:t>
      </w:r>
    </w:p>
    <w:p w14:paraId="1C65AC81" w14:textId="61CDF883" w:rsidR="00ED1525" w:rsidRPr="00ED1525" w:rsidRDefault="00ED1525" w:rsidP="00C01AEA">
      <w:pPr>
        <w:pStyle w:val="NoSpacing"/>
        <w:numPr>
          <w:ilvl w:val="0"/>
          <w:numId w:val="65"/>
        </w:numPr>
      </w:pPr>
      <w:r w:rsidRPr="00ED1525">
        <w:t>Managed internal annual holiday party and employee picnic for over 1000 employees.</w:t>
      </w:r>
    </w:p>
    <w:p w14:paraId="0397A1B7" w14:textId="77777777" w:rsidR="00ED1525" w:rsidRPr="00ED1525" w:rsidRDefault="00ED1525" w:rsidP="00ED1525">
      <w:pPr>
        <w:pStyle w:val="NoSpacing"/>
      </w:pPr>
    </w:p>
    <w:p w14:paraId="6B239C94" w14:textId="63A572B7" w:rsidR="00ED1525" w:rsidRPr="00C01AEA" w:rsidRDefault="00C01AEA" w:rsidP="00ED1525">
      <w:pPr>
        <w:pStyle w:val="NoSpacing"/>
        <w:rPr>
          <w:b/>
          <w:bCs/>
        </w:rPr>
      </w:pPr>
      <w:r w:rsidRPr="00C01AEA">
        <w:rPr>
          <w:b/>
          <w:bCs/>
        </w:rPr>
        <w:t>Johnson &amp; Johnson</w:t>
      </w:r>
      <w:r w:rsidR="00ED1525" w:rsidRPr="00C01AEA">
        <w:rPr>
          <w:b/>
          <w:bCs/>
        </w:rPr>
        <w:t>, New Brunswick, NJ</w:t>
      </w:r>
      <w:r w:rsidR="00ED1525" w:rsidRPr="00C01AEA">
        <w:rPr>
          <w:b/>
          <w:bCs/>
        </w:rPr>
        <w:tab/>
      </w:r>
      <w:r w:rsidR="00ED1525" w:rsidRPr="00C01AEA">
        <w:rPr>
          <w:b/>
          <w:bCs/>
        </w:rPr>
        <w:tab/>
      </w:r>
      <w:r w:rsidR="00ED1525" w:rsidRPr="00C01AEA">
        <w:rPr>
          <w:b/>
          <w:bCs/>
        </w:rPr>
        <w:tab/>
      </w:r>
      <w:r w:rsidR="00ED1525" w:rsidRPr="00C01AEA">
        <w:rPr>
          <w:b/>
          <w:bCs/>
        </w:rPr>
        <w:tab/>
      </w:r>
      <w:r w:rsidR="00ED1525" w:rsidRPr="00C01AEA">
        <w:rPr>
          <w:b/>
          <w:bCs/>
        </w:rPr>
        <w:tab/>
      </w:r>
      <w:r w:rsidR="00ED1525" w:rsidRPr="00C01AEA">
        <w:rPr>
          <w:b/>
          <w:bCs/>
        </w:rPr>
        <w:tab/>
      </w:r>
      <w:r w:rsidR="00ED1525" w:rsidRPr="00C01AEA">
        <w:rPr>
          <w:b/>
          <w:bCs/>
        </w:rPr>
        <w:tab/>
        <w:t xml:space="preserve">     </w:t>
      </w:r>
      <w:r>
        <w:rPr>
          <w:b/>
          <w:bCs/>
        </w:rPr>
        <w:t xml:space="preserve">             </w:t>
      </w:r>
      <w:r w:rsidR="00ED1525" w:rsidRPr="00C01AEA">
        <w:rPr>
          <w:b/>
          <w:bCs/>
        </w:rPr>
        <w:t xml:space="preserve">2004 – 2011 </w:t>
      </w:r>
    </w:p>
    <w:p w14:paraId="503AD552" w14:textId="77777777" w:rsidR="00ED1525" w:rsidRPr="00C01AEA" w:rsidRDefault="00ED1525" w:rsidP="00ED1525">
      <w:pPr>
        <w:pStyle w:val="NoSpacing"/>
        <w:rPr>
          <w:b/>
          <w:bCs/>
        </w:rPr>
      </w:pPr>
      <w:r w:rsidRPr="00C01AEA">
        <w:rPr>
          <w:b/>
          <w:bCs/>
        </w:rPr>
        <w:t>Sr. Meeting &amp; Event Specialist &amp; Various positions</w:t>
      </w:r>
    </w:p>
    <w:p w14:paraId="63D8A3D4" w14:textId="77777777" w:rsidR="00C01AEA" w:rsidRPr="00C01AEA" w:rsidRDefault="00C01AEA" w:rsidP="00ED1525">
      <w:pPr>
        <w:pStyle w:val="NoSpacing"/>
        <w:rPr>
          <w:sz w:val="10"/>
        </w:rPr>
      </w:pPr>
    </w:p>
    <w:p w14:paraId="7C1698DB" w14:textId="5D2EB4BD" w:rsidR="00ED1525" w:rsidRPr="00ED1525" w:rsidRDefault="00ED1525" w:rsidP="00ED1525">
      <w:pPr>
        <w:pStyle w:val="NoSpacing"/>
      </w:pPr>
      <w:r w:rsidRPr="00ED1525">
        <w:lastRenderedPageBreak/>
        <w:t>Managed and executed all aspects of a diverse range of local, national, and international events, including C-level meetings, training, incentives, and employee events. Worked as member of fast-paced, highly independent team under little supervision.</w:t>
      </w:r>
    </w:p>
    <w:p w14:paraId="4AD03AC3" w14:textId="0911EECF" w:rsidR="00ED1525" w:rsidRPr="00C01AEA" w:rsidRDefault="00ED1525" w:rsidP="00ED1525">
      <w:pPr>
        <w:pStyle w:val="NoSpacing"/>
        <w:rPr>
          <w:b/>
          <w:bCs/>
        </w:rPr>
      </w:pPr>
      <w:r w:rsidRPr="00C01AEA">
        <w:rPr>
          <w:b/>
          <w:bCs/>
        </w:rPr>
        <w:t>Position Highlights</w:t>
      </w:r>
    </w:p>
    <w:p w14:paraId="316B317E" w14:textId="66B4E269" w:rsidR="00ED1525" w:rsidRPr="00ED1525" w:rsidRDefault="00ED1525" w:rsidP="00C01AEA">
      <w:pPr>
        <w:pStyle w:val="NoSpacing"/>
        <w:numPr>
          <w:ilvl w:val="0"/>
          <w:numId w:val="66"/>
        </w:numPr>
      </w:pPr>
      <w:r w:rsidRPr="00ED1525">
        <w:t>Managed a staff of 2 regional office coordinators.</w:t>
      </w:r>
    </w:p>
    <w:p w14:paraId="785682C4" w14:textId="0507295F" w:rsidR="00ED1525" w:rsidRPr="00ED1525" w:rsidRDefault="00ED1525" w:rsidP="00C01AEA">
      <w:pPr>
        <w:pStyle w:val="NoSpacing"/>
        <w:numPr>
          <w:ilvl w:val="0"/>
          <w:numId w:val="66"/>
        </w:numPr>
      </w:pPr>
      <w:r w:rsidRPr="00ED1525">
        <w:t xml:space="preserve">Supervised 40 meetings and events annually, producing financial results favorable to budget. </w:t>
      </w:r>
    </w:p>
    <w:p w14:paraId="29E38ACC" w14:textId="4517CE11" w:rsidR="00ED1525" w:rsidRPr="00ED1525" w:rsidRDefault="00ED1525" w:rsidP="00C01AEA">
      <w:pPr>
        <w:pStyle w:val="NoSpacing"/>
        <w:numPr>
          <w:ilvl w:val="0"/>
          <w:numId w:val="66"/>
        </w:numPr>
      </w:pPr>
      <w:r w:rsidRPr="00ED1525">
        <w:t xml:space="preserve">Initiated use of online registration tools for meeting management through </w:t>
      </w:r>
      <w:proofErr w:type="spellStart"/>
      <w:r w:rsidRPr="00ED1525">
        <w:t>Starcite</w:t>
      </w:r>
      <w:proofErr w:type="spellEnd"/>
      <w:r w:rsidRPr="00ED1525">
        <w:t>, streamlining process and increased departmental efficiency.</w:t>
      </w:r>
    </w:p>
    <w:p w14:paraId="195075AD" w14:textId="3DB2B593" w:rsidR="00ED1525" w:rsidRPr="00ED1525" w:rsidRDefault="00ED1525" w:rsidP="00C01AEA">
      <w:pPr>
        <w:pStyle w:val="NoSpacing"/>
        <w:numPr>
          <w:ilvl w:val="0"/>
          <w:numId w:val="66"/>
        </w:numPr>
      </w:pPr>
      <w:r w:rsidRPr="00ED1525">
        <w:t xml:space="preserve">Participated in the execution and launch of the Global R&amp;D Procurement team. </w:t>
      </w:r>
    </w:p>
    <w:p w14:paraId="3EBF1EDA" w14:textId="0E5E4A1D" w:rsidR="00ED1525" w:rsidRPr="00ED1525" w:rsidRDefault="00ED1525" w:rsidP="00C01AEA">
      <w:pPr>
        <w:pStyle w:val="NoSpacing"/>
        <w:numPr>
          <w:ilvl w:val="0"/>
          <w:numId w:val="66"/>
        </w:numPr>
      </w:pPr>
      <w:r w:rsidRPr="00ED1525">
        <w:t>Created procurement process-management systems for current and future events, streamlining tracking and record-keeping for all events for the Global R&amp;D team.</w:t>
      </w:r>
    </w:p>
    <w:p w14:paraId="450F6318" w14:textId="15BE9797" w:rsidR="00ED1525" w:rsidRPr="00ED1525" w:rsidRDefault="00ED1525" w:rsidP="00C01AEA">
      <w:pPr>
        <w:pStyle w:val="NoSpacing"/>
        <w:numPr>
          <w:ilvl w:val="0"/>
          <w:numId w:val="66"/>
        </w:numPr>
      </w:pPr>
      <w:r w:rsidRPr="00ED1525">
        <w:t>Managed internal annual holiday party and family day picnics.</w:t>
      </w:r>
    </w:p>
    <w:p w14:paraId="74A9DC76" w14:textId="253370D0" w:rsidR="004512C6" w:rsidRPr="00ED1525" w:rsidRDefault="00ED1525" w:rsidP="00C01AEA">
      <w:pPr>
        <w:pStyle w:val="NoSpacing"/>
        <w:numPr>
          <w:ilvl w:val="0"/>
          <w:numId w:val="66"/>
        </w:numPr>
      </w:pPr>
      <w:r w:rsidRPr="00ED1525">
        <w:t xml:space="preserve">Managed ‘Take your Kids to work day,’ team.  Participated in the design and execution of all activities and team selection.  Managed a team of over 50 volunteers from 6 business units for the Raritan and Titusville locations.    </w:t>
      </w:r>
    </w:p>
    <w:p w14:paraId="7799FFE0" w14:textId="77777777" w:rsidR="00ED1525" w:rsidRDefault="00ED1525" w:rsidP="001509BC">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3AEF3787" w14:textId="7823F646" w:rsidR="00C01AEA" w:rsidRDefault="00C01AEA" w:rsidP="00C01AEA">
      <w:pPr>
        <w:pStyle w:val="NoSpacing"/>
        <w:numPr>
          <w:ilvl w:val="0"/>
          <w:numId w:val="67"/>
        </w:numPr>
      </w:pPr>
      <w:r w:rsidRPr="00C01AEA">
        <w:t xml:space="preserve">Bachelor of Applied Science (B.A.Sc.) Hospitality Administration/Management, University of Phoenix </w:t>
      </w:r>
      <w:r>
        <w:t>–</w:t>
      </w:r>
      <w:r w:rsidRPr="00C01AEA">
        <w:t xml:space="preserve"> 2015</w:t>
      </w:r>
    </w:p>
    <w:p w14:paraId="227DB218" w14:textId="77777777" w:rsidR="00C01AEA" w:rsidRDefault="00C01AEA" w:rsidP="00C01AEA">
      <w:pPr>
        <w:pStyle w:val="NoSpacing"/>
        <w:numPr>
          <w:ilvl w:val="0"/>
          <w:numId w:val="67"/>
        </w:numPr>
      </w:pPr>
      <w:r>
        <w:t>Certified Meeting Professional (CMP) – Event Industry Council (EIC)</w:t>
      </w:r>
    </w:p>
    <w:p w14:paraId="4B25F5F8" w14:textId="76BC9E13" w:rsidR="00C01AEA" w:rsidRDefault="00C01AEA" w:rsidP="00C01AEA">
      <w:pPr>
        <w:pStyle w:val="NoSpacing"/>
        <w:numPr>
          <w:ilvl w:val="0"/>
          <w:numId w:val="67"/>
        </w:numPr>
      </w:pPr>
      <w:r>
        <w:t>Certified Meeting Professional (HC) in progress – Event Industry Council (EIC)</w:t>
      </w:r>
    </w:p>
    <w:p w14:paraId="0A5A0E3A" w14:textId="77777777" w:rsidR="00C01AEA" w:rsidRDefault="00C01AEA" w:rsidP="00C01AEA">
      <w:pPr>
        <w:pStyle w:val="NoSpacing"/>
        <w:numPr>
          <w:ilvl w:val="0"/>
          <w:numId w:val="67"/>
        </w:numPr>
      </w:pPr>
      <w:r>
        <w:t>Certified Meeting Manager (CMM) – Meeting Professionals International (MPI)</w:t>
      </w:r>
    </w:p>
    <w:p w14:paraId="3BE08676" w14:textId="77777777" w:rsidR="00C01AEA" w:rsidRDefault="00C01AEA" w:rsidP="00C01AEA">
      <w:pPr>
        <w:pStyle w:val="NoSpacing"/>
        <w:numPr>
          <w:ilvl w:val="0"/>
          <w:numId w:val="67"/>
        </w:numPr>
      </w:pPr>
      <w:r>
        <w:t>Healthcare Meeting Compliance Certified (HMCC) - Meeting Professionals International (MPI)</w:t>
      </w:r>
    </w:p>
    <w:p w14:paraId="2F9329F8" w14:textId="77777777" w:rsidR="00C01AEA" w:rsidRDefault="00C01AEA" w:rsidP="00C01AEA">
      <w:pPr>
        <w:pStyle w:val="NoSpacing"/>
        <w:numPr>
          <w:ilvl w:val="0"/>
          <w:numId w:val="67"/>
        </w:numPr>
      </w:pPr>
      <w:r>
        <w:t>Certified Trade Show Manager (CTSM) student</w:t>
      </w:r>
    </w:p>
    <w:p w14:paraId="3BBDE569" w14:textId="77777777" w:rsidR="00C01AEA" w:rsidRDefault="00C01AEA" w:rsidP="00C01AEA">
      <w:pPr>
        <w:pStyle w:val="NoSpacing"/>
        <w:numPr>
          <w:ilvl w:val="0"/>
          <w:numId w:val="67"/>
        </w:numPr>
      </w:pPr>
      <w:r>
        <w:t>Marketing and Event Planning – National Restaurant Association</w:t>
      </w:r>
      <w:r>
        <w:tab/>
      </w:r>
    </w:p>
    <w:p w14:paraId="7F16D092" w14:textId="77777777" w:rsidR="00C01AEA" w:rsidRDefault="00C01AEA" w:rsidP="00C01AEA">
      <w:pPr>
        <w:pStyle w:val="NoSpacing"/>
        <w:numPr>
          <w:ilvl w:val="0"/>
          <w:numId w:val="67"/>
        </w:numPr>
      </w:pPr>
      <w:r>
        <w:t>Hotel/Hospitality Management - National Restaurant Association</w:t>
      </w:r>
    </w:p>
    <w:p w14:paraId="294C72AB" w14:textId="77777777" w:rsidR="00C01AEA" w:rsidRDefault="00C01AEA" w:rsidP="00C01AEA">
      <w:pPr>
        <w:pStyle w:val="NoSpacing"/>
        <w:numPr>
          <w:ilvl w:val="0"/>
          <w:numId w:val="67"/>
        </w:numPr>
      </w:pPr>
      <w:r>
        <w:t>Food Management - National Restaurant Association</w:t>
      </w:r>
      <w:r>
        <w:tab/>
      </w:r>
      <w:r>
        <w:tab/>
      </w:r>
    </w:p>
    <w:p w14:paraId="74D7C6E3" w14:textId="77777777" w:rsidR="00C01AEA" w:rsidRDefault="00C01AEA" w:rsidP="00C01AEA">
      <w:pPr>
        <w:pStyle w:val="NoSpacing"/>
        <w:numPr>
          <w:ilvl w:val="0"/>
          <w:numId w:val="67"/>
        </w:numPr>
      </w:pPr>
      <w:r>
        <w:t>Food Production - National Restaurant Association</w:t>
      </w:r>
    </w:p>
    <w:p w14:paraId="14F5D838" w14:textId="77777777" w:rsidR="00C01AEA" w:rsidRDefault="00C01AEA" w:rsidP="00C01AEA">
      <w:pPr>
        <w:pStyle w:val="NoSpacing"/>
        <w:numPr>
          <w:ilvl w:val="0"/>
          <w:numId w:val="67"/>
        </w:numPr>
      </w:pPr>
      <w:r>
        <w:t>Hospitality Human Resources Management - National Restaurant Association</w:t>
      </w:r>
    </w:p>
    <w:p w14:paraId="3674A999" w14:textId="77777777" w:rsidR="00C01AEA" w:rsidRDefault="00C01AEA" w:rsidP="00C01AEA">
      <w:pPr>
        <w:pStyle w:val="NoSpacing"/>
        <w:numPr>
          <w:ilvl w:val="0"/>
          <w:numId w:val="67"/>
        </w:numPr>
      </w:pPr>
      <w:proofErr w:type="spellStart"/>
      <w:r>
        <w:t>ServSafe</w:t>
      </w:r>
      <w:proofErr w:type="spellEnd"/>
      <w:r>
        <w:t xml:space="preserve"> - National Restaurant Association</w:t>
      </w:r>
    </w:p>
    <w:p w14:paraId="349B1079" w14:textId="77777777" w:rsidR="00C01AEA" w:rsidRDefault="00C01AEA" w:rsidP="00C01AEA">
      <w:pPr>
        <w:pStyle w:val="NoSpacing"/>
        <w:numPr>
          <w:ilvl w:val="0"/>
          <w:numId w:val="67"/>
        </w:numPr>
      </w:pPr>
      <w:r>
        <w:t>Certified Webmaster - New Jersey Institute of Technology</w:t>
      </w:r>
    </w:p>
    <w:p w14:paraId="3BD3CD25" w14:textId="77777777" w:rsidR="00C01AEA" w:rsidRDefault="00C01AEA" w:rsidP="00C01AEA">
      <w:pPr>
        <w:pStyle w:val="NoSpacing"/>
        <w:numPr>
          <w:ilvl w:val="0"/>
          <w:numId w:val="67"/>
        </w:numPr>
      </w:pPr>
      <w:r>
        <w:t xml:space="preserve">Graphic Art and Design Certification – </w:t>
      </w:r>
      <w:proofErr w:type="spellStart"/>
      <w:r>
        <w:t>Amteck</w:t>
      </w:r>
      <w:proofErr w:type="spellEnd"/>
      <w:r>
        <w:t xml:space="preserve"> Training</w:t>
      </w:r>
    </w:p>
    <w:p w14:paraId="68A9E7E6" w14:textId="1F9F78AB" w:rsidR="00C01AEA" w:rsidRDefault="00C01AEA" w:rsidP="00C01AEA">
      <w:pPr>
        <w:pStyle w:val="NoSpacing"/>
        <w:numPr>
          <w:ilvl w:val="0"/>
          <w:numId w:val="67"/>
        </w:numPr>
      </w:pPr>
      <w:r>
        <w:t>Microsoft Office MOUSE Certification – Dataline Career Services</w:t>
      </w:r>
    </w:p>
    <w:p w14:paraId="0609177E" w14:textId="77777777" w:rsidR="0015175A" w:rsidRPr="0015175A" w:rsidRDefault="0015175A" w:rsidP="00C01AEA">
      <w:pPr>
        <w:pStyle w:val="NoSpacing"/>
        <w:rPr>
          <w:sz w:val="10"/>
        </w:rPr>
      </w:pPr>
    </w:p>
    <w:p w14:paraId="28FF32D0" w14:textId="77777777" w:rsidR="0015175A" w:rsidRPr="0015175A" w:rsidRDefault="0015175A" w:rsidP="0015175A">
      <w:pPr>
        <w:pStyle w:val="NoSpacing"/>
        <w:rPr>
          <w:b/>
          <w:bCs/>
        </w:rPr>
      </w:pPr>
      <w:r w:rsidRPr="0015175A">
        <w:rPr>
          <w:b/>
          <w:bCs/>
        </w:rPr>
        <w:t xml:space="preserve">Meeting Types:            </w:t>
      </w:r>
    </w:p>
    <w:p w14:paraId="4EA5C183" w14:textId="77777777" w:rsidR="0015175A" w:rsidRDefault="0015175A" w:rsidP="0015175A">
      <w:pPr>
        <w:pStyle w:val="NoSpacing"/>
        <w:numPr>
          <w:ilvl w:val="0"/>
          <w:numId w:val="68"/>
        </w:numPr>
        <w:sectPr w:rsidR="0015175A" w:rsidSect="00295DE3">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614D2AAE" w14:textId="77777777" w:rsidR="0015175A" w:rsidRDefault="0015175A" w:rsidP="0015175A">
      <w:pPr>
        <w:pStyle w:val="NoSpacing"/>
        <w:numPr>
          <w:ilvl w:val="0"/>
          <w:numId w:val="68"/>
        </w:numPr>
      </w:pPr>
      <w:r>
        <w:t>Association</w:t>
      </w:r>
    </w:p>
    <w:p w14:paraId="686B3C3C" w14:textId="77777777" w:rsidR="0015175A" w:rsidRDefault="0015175A" w:rsidP="0015175A">
      <w:pPr>
        <w:pStyle w:val="NoSpacing"/>
        <w:numPr>
          <w:ilvl w:val="0"/>
          <w:numId w:val="68"/>
        </w:numPr>
      </w:pPr>
      <w:r>
        <w:t>General Business Meetings</w:t>
      </w:r>
    </w:p>
    <w:p w14:paraId="74F2C0A1" w14:textId="77777777" w:rsidR="0015175A" w:rsidRDefault="0015175A" w:rsidP="0015175A">
      <w:pPr>
        <w:pStyle w:val="NoSpacing"/>
        <w:numPr>
          <w:ilvl w:val="0"/>
          <w:numId w:val="68"/>
        </w:numPr>
      </w:pPr>
      <w:r>
        <w:t>C-Level Meetings</w:t>
      </w:r>
    </w:p>
    <w:p w14:paraId="1FD4E3D7" w14:textId="77777777" w:rsidR="0015175A" w:rsidRDefault="0015175A" w:rsidP="0015175A">
      <w:pPr>
        <w:pStyle w:val="NoSpacing"/>
        <w:numPr>
          <w:ilvl w:val="0"/>
          <w:numId w:val="68"/>
        </w:numPr>
      </w:pPr>
      <w:r>
        <w:t>Executive Retreats</w:t>
      </w:r>
    </w:p>
    <w:p w14:paraId="4535729E" w14:textId="77777777" w:rsidR="0015175A" w:rsidRDefault="0015175A" w:rsidP="0015175A">
      <w:pPr>
        <w:pStyle w:val="NoSpacing"/>
        <w:numPr>
          <w:ilvl w:val="0"/>
          <w:numId w:val="68"/>
        </w:numPr>
      </w:pPr>
      <w:r>
        <w:t>Family Events</w:t>
      </w:r>
    </w:p>
    <w:p w14:paraId="2E7AE420" w14:textId="77777777" w:rsidR="0015175A" w:rsidRDefault="0015175A" w:rsidP="0015175A">
      <w:pPr>
        <w:pStyle w:val="NoSpacing"/>
        <w:numPr>
          <w:ilvl w:val="0"/>
          <w:numId w:val="68"/>
        </w:numPr>
      </w:pPr>
      <w:r>
        <w:t>Conferences</w:t>
      </w:r>
    </w:p>
    <w:p w14:paraId="3B8E7977" w14:textId="77777777" w:rsidR="0015175A" w:rsidRDefault="0015175A" w:rsidP="0015175A">
      <w:pPr>
        <w:pStyle w:val="NoSpacing"/>
        <w:numPr>
          <w:ilvl w:val="0"/>
          <w:numId w:val="68"/>
        </w:numPr>
      </w:pPr>
      <w:r>
        <w:t>Trade Shows</w:t>
      </w:r>
    </w:p>
    <w:p w14:paraId="63D69BE7" w14:textId="77777777" w:rsidR="0015175A" w:rsidRDefault="0015175A" w:rsidP="0015175A">
      <w:pPr>
        <w:pStyle w:val="NoSpacing"/>
        <w:numPr>
          <w:ilvl w:val="0"/>
          <w:numId w:val="68"/>
        </w:numPr>
      </w:pPr>
      <w:r>
        <w:t>Seminars</w:t>
      </w:r>
    </w:p>
    <w:p w14:paraId="3B27C64F" w14:textId="77777777" w:rsidR="0015175A" w:rsidRDefault="0015175A" w:rsidP="0015175A">
      <w:pPr>
        <w:pStyle w:val="NoSpacing"/>
        <w:numPr>
          <w:ilvl w:val="0"/>
          <w:numId w:val="68"/>
        </w:numPr>
      </w:pPr>
      <w:r>
        <w:t>Product Theaters</w:t>
      </w:r>
    </w:p>
    <w:p w14:paraId="7FEF92EC" w14:textId="77777777" w:rsidR="0015175A" w:rsidRDefault="0015175A" w:rsidP="0015175A">
      <w:pPr>
        <w:pStyle w:val="NoSpacing"/>
        <w:numPr>
          <w:ilvl w:val="0"/>
          <w:numId w:val="68"/>
        </w:numPr>
      </w:pPr>
      <w:r>
        <w:t>Symposiums</w:t>
      </w:r>
    </w:p>
    <w:p w14:paraId="24E459DA" w14:textId="77777777" w:rsidR="0015175A" w:rsidRDefault="0015175A" w:rsidP="0015175A">
      <w:pPr>
        <w:pStyle w:val="NoSpacing"/>
        <w:numPr>
          <w:ilvl w:val="0"/>
          <w:numId w:val="68"/>
        </w:numPr>
      </w:pPr>
      <w:r>
        <w:t>Ad Boards</w:t>
      </w:r>
    </w:p>
    <w:p w14:paraId="6757CC3F" w14:textId="77777777" w:rsidR="0015175A" w:rsidRDefault="0015175A" w:rsidP="0015175A">
      <w:pPr>
        <w:pStyle w:val="NoSpacing"/>
        <w:numPr>
          <w:ilvl w:val="0"/>
          <w:numId w:val="68"/>
        </w:numPr>
      </w:pPr>
      <w:r>
        <w:t>Dinner Meetings</w:t>
      </w:r>
    </w:p>
    <w:p w14:paraId="2E4374BD" w14:textId="77777777" w:rsidR="0015175A" w:rsidRDefault="0015175A" w:rsidP="0015175A">
      <w:pPr>
        <w:pStyle w:val="NoSpacing"/>
        <w:numPr>
          <w:ilvl w:val="0"/>
          <w:numId w:val="68"/>
        </w:numPr>
      </w:pPr>
      <w:r>
        <w:t>Recognition Trips and Events</w:t>
      </w:r>
    </w:p>
    <w:p w14:paraId="6CE2470E" w14:textId="77777777" w:rsidR="0015175A" w:rsidRDefault="0015175A" w:rsidP="0015175A">
      <w:pPr>
        <w:pStyle w:val="NoSpacing"/>
        <w:numPr>
          <w:ilvl w:val="0"/>
          <w:numId w:val="68"/>
        </w:numPr>
      </w:pPr>
      <w:r>
        <w:t>Road Shows</w:t>
      </w:r>
    </w:p>
    <w:p w14:paraId="3FCCE078" w14:textId="77777777" w:rsidR="0015175A" w:rsidRDefault="0015175A" w:rsidP="0015175A">
      <w:pPr>
        <w:pStyle w:val="NoSpacing"/>
        <w:numPr>
          <w:ilvl w:val="0"/>
          <w:numId w:val="68"/>
        </w:numPr>
      </w:pPr>
      <w:r>
        <w:t>Product Launces</w:t>
      </w:r>
    </w:p>
    <w:p w14:paraId="31CC2327" w14:textId="77777777" w:rsidR="0015175A" w:rsidRDefault="0015175A" w:rsidP="0015175A">
      <w:pPr>
        <w:pStyle w:val="NoSpacing"/>
        <w:numPr>
          <w:ilvl w:val="0"/>
          <w:numId w:val="68"/>
        </w:numPr>
      </w:pPr>
      <w:r>
        <w:t>Large Conference Housing</w:t>
      </w:r>
    </w:p>
    <w:p w14:paraId="7F6D548C" w14:textId="77777777" w:rsidR="0015175A" w:rsidRDefault="0015175A" w:rsidP="0015175A">
      <w:pPr>
        <w:pStyle w:val="NoSpacing"/>
        <w:numPr>
          <w:ilvl w:val="0"/>
          <w:numId w:val="68"/>
        </w:numPr>
      </w:pPr>
      <w:r>
        <w:t>Golf Outings</w:t>
      </w:r>
    </w:p>
    <w:p w14:paraId="205186B5" w14:textId="77777777" w:rsidR="0015175A" w:rsidRDefault="0015175A" w:rsidP="0015175A">
      <w:pPr>
        <w:pStyle w:val="NoSpacing"/>
        <w:numPr>
          <w:ilvl w:val="0"/>
          <w:numId w:val="68"/>
        </w:numPr>
      </w:pPr>
      <w:r>
        <w:t>Women-Focused Networking</w:t>
      </w:r>
    </w:p>
    <w:p w14:paraId="72A98D5E" w14:textId="77777777" w:rsidR="0015175A" w:rsidRDefault="0015175A" w:rsidP="0015175A">
      <w:pPr>
        <w:pStyle w:val="NoSpacing"/>
        <w:numPr>
          <w:ilvl w:val="0"/>
          <w:numId w:val="68"/>
        </w:numPr>
      </w:pPr>
      <w:r>
        <w:t>Training Seminars</w:t>
      </w:r>
    </w:p>
    <w:p w14:paraId="6DA13127" w14:textId="77777777" w:rsidR="0015175A" w:rsidRDefault="0015175A" w:rsidP="0015175A">
      <w:pPr>
        <w:pStyle w:val="NoSpacing"/>
        <w:numPr>
          <w:ilvl w:val="0"/>
          <w:numId w:val="68"/>
        </w:numPr>
      </w:pPr>
      <w:r>
        <w:t>Client Entertainment</w:t>
      </w:r>
    </w:p>
    <w:p w14:paraId="5BE7957C" w14:textId="77777777" w:rsidR="0015175A" w:rsidRDefault="0015175A" w:rsidP="0015175A">
      <w:pPr>
        <w:pStyle w:val="NoSpacing"/>
        <w:numPr>
          <w:ilvl w:val="0"/>
          <w:numId w:val="68"/>
        </w:numPr>
      </w:pPr>
      <w:r>
        <w:t>Team Building</w:t>
      </w:r>
    </w:p>
    <w:p w14:paraId="5E5E9AAD" w14:textId="77777777" w:rsidR="0015175A" w:rsidRDefault="0015175A" w:rsidP="0015175A">
      <w:pPr>
        <w:pStyle w:val="NoSpacing"/>
        <w:numPr>
          <w:ilvl w:val="0"/>
          <w:numId w:val="68"/>
        </w:numPr>
      </w:pPr>
      <w:r>
        <w:t>Community Events</w:t>
      </w:r>
    </w:p>
    <w:p w14:paraId="6E60B683" w14:textId="77777777" w:rsidR="0015175A" w:rsidRDefault="0015175A" w:rsidP="0015175A">
      <w:pPr>
        <w:pStyle w:val="NoSpacing"/>
        <w:numPr>
          <w:ilvl w:val="0"/>
          <w:numId w:val="68"/>
        </w:numPr>
      </w:pPr>
      <w:r>
        <w:t>Corporate Social Responsibility</w:t>
      </w:r>
    </w:p>
    <w:p w14:paraId="47FD8E04" w14:textId="77777777" w:rsidR="0015175A" w:rsidRDefault="0015175A" w:rsidP="0015175A">
      <w:pPr>
        <w:pStyle w:val="NoSpacing"/>
        <w:sectPr w:rsidR="0015175A" w:rsidSect="00295DE3">
          <w:type w:val="continuous"/>
          <w:pgSz w:w="12240" w:h="15840" w:code="1"/>
          <w:pgMar w:top="540" w:right="1152" w:bottom="720" w:left="1152" w:header="510" w:footer="864" w:gutter="0"/>
          <w:cols w:num="2" w:space="720"/>
          <w:titlePg/>
          <w:docGrid w:linePitch="360"/>
        </w:sectPr>
      </w:pPr>
    </w:p>
    <w:p w14:paraId="0F46AD5D" w14:textId="77777777" w:rsidR="0015175A" w:rsidRPr="0015175A" w:rsidRDefault="0015175A" w:rsidP="0015175A">
      <w:pPr>
        <w:pStyle w:val="NoSpacing"/>
        <w:rPr>
          <w:sz w:val="10"/>
        </w:rPr>
      </w:pPr>
    </w:p>
    <w:p w14:paraId="2575804F" w14:textId="77777777" w:rsidR="0015175A" w:rsidRPr="0015175A" w:rsidRDefault="0015175A" w:rsidP="0015175A">
      <w:pPr>
        <w:pStyle w:val="NoSpacing"/>
        <w:rPr>
          <w:b/>
          <w:bCs/>
        </w:rPr>
      </w:pPr>
      <w:r w:rsidRPr="0015175A">
        <w:rPr>
          <w:b/>
          <w:bCs/>
        </w:rPr>
        <w:lastRenderedPageBreak/>
        <w:t xml:space="preserve">Meeting Details:               </w:t>
      </w:r>
    </w:p>
    <w:p w14:paraId="26ED4A7D" w14:textId="77777777" w:rsidR="0015175A" w:rsidRDefault="0015175A" w:rsidP="0015175A">
      <w:pPr>
        <w:pStyle w:val="NoSpacing"/>
        <w:sectPr w:rsidR="0015175A" w:rsidSect="00295DE3">
          <w:type w:val="continuous"/>
          <w:pgSz w:w="12240" w:h="15840" w:code="1"/>
          <w:pgMar w:top="540" w:right="1152" w:bottom="720" w:left="1152" w:header="510" w:footer="864" w:gutter="0"/>
          <w:cols w:space="720"/>
          <w:titlePg/>
          <w:docGrid w:linePitch="360"/>
        </w:sectPr>
      </w:pPr>
    </w:p>
    <w:p w14:paraId="27C82108" w14:textId="77777777" w:rsidR="0015175A" w:rsidRDefault="0015175A" w:rsidP="0015175A">
      <w:pPr>
        <w:pStyle w:val="NoSpacing"/>
        <w:numPr>
          <w:ilvl w:val="0"/>
          <w:numId w:val="69"/>
        </w:numPr>
      </w:pPr>
      <w:r>
        <w:t>Audio-Visual Equipment</w:t>
      </w:r>
    </w:p>
    <w:p w14:paraId="43A7EA93" w14:textId="77777777" w:rsidR="0015175A" w:rsidRDefault="0015175A" w:rsidP="0015175A">
      <w:pPr>
        <w:pStyle w:val="NoSpacing"/>
        <w:numPr>
          <w:ilvl w:val="0"/>
          <w:numId w:val="69"/>
        </w:numPr>
      </w:pPr>
      <w:r>
        <w:t>Budget Forecasting</w:t>
      </w:r>
    </w:p>
    <w:p w14:paraId="1BDEEBDC" w14:textId="77777777" w:rsidR="0015175A" w:rsidRDefault="0015175A" w:rsidP="0015175A">
      <w:pPr>
        <w:pStyle w:val="NoSpacing"/>
        <w:numPr>
          <w:ilvl w:val="0"/>
          <w:numId w:val="69"/>
        </w:numPr>
      </w:pPr>
      <w:r>
        <w:t>Caterers</w:t>
      </w:r>
    </w:p>
    <w:p w14:paraId="520B2452" w14:textId="77777777" w:rsidR="0015175A" w:rsidRDefault="0015175A" w:rsidP="0015175A">
      <w:pPr>
        <w:pStyle w:val="NoSpacing"/>
        <w:numPr>
          <w:ilvl w:val="0"/>
          <w:numId w:val="69"/>
        </w:numPr>
      </w:pPr>
      <w:r>
        <w:t>Decorators</w:t>
      </w:r>
    </w:p>
    <w:p w14:paraId="107D4FFC" w14:textId="77777777" w:rsidR="0015175A" w:rsidRDefault="0015175A" w:rsidP="0015175A">
      <w:pPr>
        <w:pStyle w:val="NoSpacing"/>
        <w:numPr>
          <w:ilvl w:val="0"/>
          <w:numId w:val="69"/>
        </w:numPr>
      </w:pPr>
      <w:r>
        <w:t>Destination Management</w:t>
      </w:r>
    </w:p>
    <w:p w14:paraId="32722321" w14:textId="77777777" w:rsidR="0015175A" w:rsidRDefault="0015175A" w:rsidP="0015175A">
      <w:pPr>
        <w:pStyle w:val="NoSpacing"/>
        <w:numPr>
          <w:ilvl w:val="0"/>
          <w:numId w:val="69"/>
        </w:numPr>
      </w:pPr>
      <w:r>
        <w:t>Contract Negotiation</w:t>
      </w:r>
    </w:p>
    <w:p w14:paraId="5FBA85BF" w14:textId="77777777" w:rsidR="0015175A" w:rsidRDefault="0015175A" w:rsidP="0015175A">
      <w:pPr>
        <w:pStyle w:val="NoSpacing"/>
        <w:numPr>
          <w:ilvl w:val="0"/>
          <w:numId w:val="69"/>
        </w:numPr>
      </w:pPr>
      <w:r>
        <w:t>Entertainment</w:t>
      </w:r>
    </w:p>
    <w:p w14:paraId="11A9EBA6" w14:textId="77777777" w:rsidR="0015175A" w:rsidRDefault="0015175A" w:rsidP="0015175A">
      <w:pPr>
        <w:pStyle w:val="NoSpacing"/>
        <w:numPr>
          <w:ilvl w:val="0"/>
          <w:numId w:val="69"/>
        </w:numPr>
      </w:pPr>
      <w:r>
        <w:t>Exhibit Booth Design</w:t>
      </w:r>
    </w:p>
    <w:p w14:paraId="3EC1EB10" w14:textId="77777777" w:rsidR="0015175A" w:rsidRDefault="0015175A" w:rsidP="0015175A">
      <w:pPr>
        <w:pStyle w:val="NoSpacing"/>
        <w:numPr>
          <w:ilvl w:val="0"/>
          <w:numId w:val="69"/>
        </w:numPr>
      </w:pPr>
      <w:r>
        <w:t>Event Collateral</w:t>
      </w:r>
    </w:p>
    <w:p w14:paraId="3063A1A6" w14:textId="77777777" w:rsidR="0015175A" w:rsidRDefault="0015175A" w:rsidP="0015175A">
      <w:pPr>
        <w:pStyle w:val="NoSpacing"/>
        <w:numPr>
          <w:ilvl w:val="0"/>
          <w:numId w:val="69"/>
        </w:numPr>
      </w:pPr>
      <w:r>
        <w:t>Fiscal Tracking</w:t>
      </w:r>
    </w:p>
    <w:p w14:paraId="793D392A" w14:textId="77777777" w:rsidR="0015175A" w:rsidRDefault="0015175A" w:rsidP="0015175A">
      <w:pPr>
        <w:pStyle w:val="NoSpacing"/>
        <w:numPr>
          <w:ilvl w:val="0"/>
          <w:numId w:val="69"/>
        </w:numPr>
      </w:pPr>
      <w:r>
        <w:t>Food and Beverage Selection</w:t>
      </w:r>
    </w:p>
    <w:p w14:paraId="3CC6F49F" w14:textId="77777777" w:rsidR="0015175A" w:rsidRDefault="0015175A" w:rsidP="0015175A">
      <w:pPr>
        <w:pStyle w:val="NoSpacing"/>
        <w:numPr>
          <w:ilvl w:val="0"/>
          <w:numId w:val="69"/>
        </w:numPr>
      </w:pPr>
      <w:r>
        <w:t>Marketing</w:t>
      </w:r>
    </w:p>
    <w:p w14:paraId="37A3550C" w14:textId="77777777" w:rsidR="0015175A" w:rsidRDefault="0015175A" w:rsidP="0015175A">
      <w:pPr>
        <w:pStyle w:val="NoSpacing"/>
        <w:numPr>
          <w:ilvl w:val="0"/>
          <w:numId w:val="69"/>
        </w:numPr>
      </w:pPr>
      <w:r>
        <w:t xml:space="preserve">PRC </w:t>
      </w:r>
    </w:p>
    <w:p w14:paraId="10028CAC" w14:textId="77777777" w:rsidR="0015175A" w:rsidRDefault="0015175A" w:rsidP="0015175A">
      <w:pPr>
        <w:pStyle w:val="NoSpacing"/>
        <w:numPr>
          <w:ilvl w:val="0"/>
          <w:numId w:val="69"/>
        </w:numPr>
      </w:pPr>
      <w:r>
        <w:t>Pre-Con</w:t>
      </w:r>
    </w:p>
    <w:p w14:paraId="4CDB57C2" w14:textId="77777777" w:rsidR="0015175A" w:rsidRDefault="0015175A" w:rsidP="0015175A">
      <w:pPr>
        <w:pStyle w:val="NoSpacing"/>
        <w:numPr>
          <w:ilvl w:val="0"/>
          <w:numId w:val="69"/>
        </w:numPr>
      </w:pPr>
      <w:r>
        <w:t>Post-Event Recaps</w:t>
      </w:r>
    </w:p>
    <w:p w14:paraId="15C28CF0" w14:textId="77777777" w:rsidR="0015175A" w:rsidRDefault="0015175A" w:rsidP="0015175A">
      <w:pPr>
        <w:pStyle w:val="NoSpacing"/>
        <w:numPr>
          <w:ilvl w:val="0"/>
          <w:numId w:val="69"/>
        </w:numPr>
      </w:pPr>
      <w:r>
        <w:t>Procurement</w:t>
      </w:r>
    </w:p>
    <w:p w14:paraId="63A59665" w14:textId="77777777" w:rsidR="0015175A" w:rsidRDefault="0015175A" w:rsidP="0015175A">
      <w:pPr>
        <w:pStyle w:val="NoSpacing"/>
        <w:numPr>
          <w:ilvl w:val="0"/>
          <w:numId w:val="69"/>
        </w:numPr>
      </w:pPr>
      <w:r>
        <w:t>Registration</w:t>
      </w:r>
    </w:p>
    <w:p w14:paraId="62879E45" w14:textId="77777777" w:rsidR="0015175A" w:rsidRDefault="0015175A" w:rsidP="0015175A">
      <w:pPr>
        <w:pStyle w:val="NoSpacing"/>
        <w:numPr>
          <w:ilvl w:val="0"/>
          <w:numId w:val="69"/>
        </w:numPr>
      </w:pPr>
      <w:r>
        <w:t>Risk Management</w:t>
      </w:r>
    </w:p>
    <w:p w14:paraId="07CFA765" w14:textId="77777777" w:rsidR="0015175A" w:rsidRDefault="0015175A" w:rsidP="0015175A">
      <w:pPr>
        <w:pStyle w:val="NoSpacing"/>
        <w:numPr>
          <w:ilvl w:val="0"/>
          <w:numId w:val="69"/>
        </w:numPr>
      </w:pPr>
      <w:r>
        <w:t>Security/Risk Management</w:t>
      </w:r>
    </w:p>
    <w:p w14:paraId="44557780" w14:textId="77777777" w:rsidR="0015175A" w:rsidRDefault="0015175A" w:rsidP="0015175A">
      <w:pPr>
        <w:pStyle w:val="NoSpacing"/>
        <w:numPr>
          <w:ilvl w:val="0"/>
          <w:numId w:val="69"/>
        </w:numPr>
      </w:pPr>
      <w:r>
        <w:t>Site Selection/Inspection</w:t>
      </w:r>
    </w:p>
    <w:p w14:paraId="1DD650FA" w14:textId="77777777" w:rsidR="0015175A" w:rsidRDefault="0015175A" w:rsidP="0015175A">
      <w:pPr>
        <w:pStyle w:val="NoSpacing"/>
        <w:numPr>
          <w:ilvl w:val="0"/>
          <w:numId w:val="69"/>
        </w:numPr>
      </w:pPr>
      <w:r>
        <w:t>Speaker Management</w:t>
      </w:r>
    </w:p>
    <w:p w14:paraId="41ED5ABD" w14:textId="77777777" w:rsidR="0015175A" w:rsidRDefault="0015175A" w:rsidP="0015175A">
      <w:pPr>
        <w:pStyle w:val="NoSpacing"/>
        <w:numPr>
          <w:ilvl w:val="0"/>
          <w:numId w:val="69"/>
        </w:numPr>
      </w:pPr>
      <w:r>
        <w:t>Sponsorships</w:t>
      </w:r>
    </w:p>
    <w:p w14:paraId="49BEEF48" w14:textId="77777777" w:rsidR="0015175A" w:rsidRDefault="0015175A" w:rsidP="0015175A">
      <w:pPr>
        <w:pStyle w:val="NoSpacing"/>
        <w:numPr>
          <w:ilvl w:val="0"/>
          <w:numId w:val="69"/>
        </w:numPr>
      </w:pPr>
      <w:r>
        <w:t>Transportation (Air and Ground)</w:t>
      </w:r>
    </w:p>
    <w:p w14:paraId="784F620B" w14:textId="3CCF18F9" w:rsidR="0015175A" w:rsidRDefault="0015175A" w:rsidP="0015175A">
      <w:pPr>
        <w:pStyle w:val="NoSpacing"/>
        <w:numPr>
          <w:ilvl w:val="0"/>
          <w:numId w:val="69"/>
        </w:numPr>
        <w:sectPr w:rsidR="0015175A" w:rsidSect="00295DE3">
          <w:type w:val="continuous"/>
          <w:pgSz w:w="12240" w:h="15840" w:code="1"/>
          <w:pgMar w:top="540" w:right="1152" w:bottom="720" w:left="1152" w:header="510" w:footer="864" w:gutter="0"/>
          <w:cols w:num="2" w:space="720"/>
          <w:titlePg/>
          <w:docGrid w:linePitch="360"/>
        </w:sectPr>
      </w:pPr>
      <w:r>
        <w:t xml:space="preserve">Website Creation and </w:t>
      </w:r>
      <w:proofErr w:type="spellStart"/>
      <w:r>
        <w:t>Managemen</w:t>
      </w:r>
      <w:proofErr w:type="spellEnd"/>
    </w:p>
    <w:p w14:paraId="06EA50D3" w14:textId="3CEE8934" w:rsidR="00C01AEA" w:rsidRDefault="00C01AEA" w:rsidP="0015175A">
      <w:pPr>
        <w:pStyle w:val="NoSpacing"/>
      </w:pPr>
      <w:r>
        <w:rPr>
          <w:noProof/>
        </w:rPr>
        <mc:AlternateContent>
          <mc:Choice Requires="wpg">
            <w:drawing>
              <wp:anchor distT="0" distB="0" distL="114300" distR="114300" simplePos="0" relativeHeight="251658240" behindDoc="1" locked="0" layoutInCell="1" allowOverlap="1" wp14:anchorId="14851A8C" wp14:editId="6CB55CC9">
                <wp:simplePos x="0" y="0"/>
                <wp:positionH relativeFrom="column">
                  <wp:posOffset>288925</wp:posOffset>
                </wp:positionH>
                <wp:positionV relativeFrom="paragraph">
                  <wp:posOffset>8217535</wp:posOffset>
                </wp:positionV>
                <wp:extent cx="7298055" cy="1829435"/>
                <wp:effectExtent l="3175" t="0" r="4445" b="1905"/>
                <wp:wrapNone/>
                <wp:docPr id="58253588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98055" cy="1829435"/>
                          <a:chOff x="419" y="12666"/>
                          <a:chExt cx="11493" cy="2881"/>
                        </a:xfrm>
                      </wpg:grpSpPr>
                      <wps:wsp>
                        <wps:cNvPr id="1566792625" name="Text Box 2"/>
                        <wps:cNvSpPr txBox="1">
                          <a:spLocks noChangeArrowheads="1"/>
                        </wps:cNvSpPr>
                        <wps:spPr bwMode="auto">
                          <a:xfrm>
                            <a:off x="419" y="12667"/>
                            <a:ext cx="2821" cy="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5A5015" w14:textId="77777777" w:rsidR="00C01AEA" w:rsidRPr="005149F9" w:rsidRDefault="00C01AEA" w:rsidP="00C01AEA">
                              <w:pPr>
                                <w:pStyle w:val="style5"/>
                                <w:shd w:val="clear" w:color="auto" w:fill="FFFFFF"/>
                                <w:spacing w:before="0" w:beforeAutospacing="0" w:after="0" w:afterAutospacing="0"/>
                                <w:rPr>
                                  <w:rFonts w:ascii="Book Antiqua" w:hAnsi="Book Antiqua" w:cs="Calibri"/>
                                  <w:sz w:val="18"/>
                                  <w:szCs w:val="18"/>
                                </w:rPr>
                              </w:pPr>
                              <w:r w:rsidRPr="005149F9">
                                <w:rPr>
                                  <w:rStyle w:val="Strong"/>
                                  <w:rFonts w:ascii="Book Antiqua" w:hAnsi="Book Antiqua" w:cs="Calibri"/>
                                  <w:sz w:val="18"/>
                                  <w:szCs w:val="18"/>
                                </w:rPr>
                                <w:t>Meeting Types:</w:t>
                              </w:r>
                              <w:r w:rsidRPr="005149F9">
                                <w:rPr>
                                  <w:rFonts w:ascii="Book Antiqua" w:hAnsi="Book Antiqua" w:cs="Calibri"/>
                                  <w:sz w:val="18"/>
                                  <w:szCs w:val="18"/>
                                </w:rPr>
                                <w:t>                  </w:t>
                              </w:r>
                            </w:p>
                            <w:p w14:paraId="2FBF32B0" w14:textId="77777777" w:rsidR="00C01AEA"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Association</w:t>
                              </w:r>
                            </w:p>
                            <w:p w14:paraId="5508438E"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General Business Meetings</w:t>
                              </w:r>
                            </w:p>
                            <w:p w14:paraId="39149293"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C-Level Meetings</w:t>
                              </w:r>
                            </w:p>
                            <w:p w14:paraId="6547F222"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Executive Retreats</w:t>
                              </w:r>
                            </w:p>
                            <w:p w14:paraId="1420EF4D"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Family Events</w:t>
                              </w:r>
                            </w:p>
                            <w:p w14:paraId="4E89147E"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Conferences</w:t>
                              </w:r>
                            </w:p>
                            <w:p w14:paraId="7BE41676"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Trade Shows</w:t>
                              </w:r>
                            </w:p>
                            <w:p w14:paraId="783EB442"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Seminars</w:t>
                              </w:r>
                            </w:p>
                            <w:p w14:paraId="189650E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Product Theaters</w:t>
                              </w:r>
                            </w:p>
                            <w:p w14:paraId="59A94F74"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Symposiums</w:t>
                              </w:r>
                            </w:p>
                            <w:p w14:paraId="4F5A0A2E"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Ad Boards</w:t>
                              </w:r>
                            </w:p>
                            <w:p w14:paraId="4C4555E9"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Dinner Meetings</w:t>
                              </w:r>
                            </w:p>
                          </w:txbxContent>
                        </wps:txbx>
                        <wps:bodyPr rot="0" vert="horz" wrap="square" lIns="91440" tIns="45720" rIns="91440" bIns="45720" anchor="t" anchorCtr="0" upright="1">
                          <a:noAutofit/>
                        </wps:bodyPr>
                      </wps:wsp>
                      <wps:wsp>
                        <wps:cNvPr id="1636803972" name="Text Box 2"/>
                        <wps:cNvSpPr txBox="1">
                          <a:spLocks noChangeArrowheads="1"/>
                        </wps:cNvSpPr>
                        <wps:spPr bwMode="auto">
                          <a:xfrm>
                            <a:off x="6165" y="12682"/>
                            <a:ext cx="2821" cy="2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7D1719" w14:textId="77777777" w:rsidR="00C01AEA" w:rsidRPr="005149F9" w:rsidRDefault="00C01AEA" w:rsidP="00C01AEA">
                              <w:pPr>
                                <w:pStyle w:val="style5"/>
                                <w:shd w:val="clear" w:color="auto" w:fill="FFFFFF"/>
                                <w:spacing w:before="0" w:beforeAutospacing="0" w:after="0" w:afterAutospacing="0"/>
                                <w:rPr>
                                  <w:rFonts w:ascii="Book Antiqua" w:hAnsi="Book Antiqua" w:cs="Calibri"/>
                                  <w:sz w:val="18"/>
                                  <w:szCs w:val="18"/>
                                </w:rPr>
                              </w:pPr>
                              <w:r w:rsidRPr="005149F9">
                                <w:rPr>
                                  <w:rStyle w:val="Strong"/>
                                  <w:rFonts w:ascii="Book Antiqua" w:hAnsi="Book Antiqua" w:cs="Calibri"/>
                                  <w:sz w:val="18"/>
                                  <w:szCs w:val="18"/>
                                </w:rPr>
                                <w:t>Meeting Details:</w:t>
                              </w:r>
                              <w:r w:rsidRPr="005149F9">
                                <w:rPr>
                                  <w:rFonts w:ascii="Book Antiqua" w:hAnsi="Book Antiqua" w:cs="Calibri"/>
                                  <w:sz w:val="18"/>
                                  <w:szCs w:val="18"/>
                                </w:rPr>
                                <w:t>               </w:t>
                              </w:r>
                            </w:p>
                            <w:p w14:paraId="4EEC1364"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Audio-Visual Equipment</w:t>
                              </w:r>
                            </w:p>
                            <w:p w14:paraId="51B0C02A"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Budget Forecasting</w:t>
                              </w:r>
                            </w:p>
                            <w:p w14:paraId="04C8E72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Caterers</w:t>
                              </w:r>
                            </w:p>
                            <w:p w14:paraId="2A575E44"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Decorators</w:t>
                              </w:r>
                            </w:p>
                            <w:p w14:paraId="74C80D8C"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Destination Management</w:t>
                              </w:r>
                            </w:p>
                            <w:p w14:paraId="39BCB29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Contract Negotiation</w:t>
                              </w:r>
                            </w:p>
                            <w:p w14:paraId="171B1E26"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Entertainment</w:t>
                              </w:r>
                            </w:p>
                            <w:p w14:paraId="0660577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Exhibit Booth Design</w:t>
                              </w:r>
                            </w:p>
                            <w:p w14:paraId="390965C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Event Collateral</w:t>
                              </w:r>
                            </w:p>
                            <w:p w14:paraId="38913C95"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Fiscal Tracking</w:t>
                              </w:r>
                            </w:p>
                            <w:p w14:paraId="36CE050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Food and Beverage Selection</w:t>
                              </w:r>
                            </w:p>
                            <w:p w14:paraId="18A4DDA1"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Marketing</w:t>
                              </w:r>
                            </w:p>
                          </w:txbxContent>
                        </wps:txbx>
                        <wps:bodyPr rot="0" vert="horz" wrap="square" lIns="91440" tIns="45720" rIns="91440" bIns="45720" anchor="t" anchorCtr="0" upright="1">
                          <a:noAutofit/>
                        </wps:bodyPr>
                      </wps:wsp>
                      <wps:wsp>
                        <wps:cNvPr id="1876608999" name="Text Box 2"/>
                        <wps:cNvSpPr txBox="1">
                          <a:spLocks noChangeArrowheads="1"/>
                        </wps:cNvSpPr>
                        <wps:spPr bwMode="auto">
                          <a:xfrm>
                            <a:off x="2879" y="12666"/>
                            <a:ext cx="2821" cy="2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37718" w14:textId="77777777" w:rsidR="00C01AEA" w:rsidRPr="005149F9" w:rsidRDefault="00C01AEA" w:rsidP="00C01AEA">
                              <w:pPr>
                                <w:pStyle w:val="style5"/>
                                <w:shd w:val="clear" w:color="auto" w:fill="FFFFFF"/>
                                <w:spacing w:before="0" w:beforeAutospacing="0" w:after="0" w:afterAutospacing="0"/>
                                <w:rPr>
                                  <w:rFonts w:ascii="Book Antiqua" w:hAnsi="Book Antiqua" w:cs="Calibri"/>
                                  <w:sz w:val="18"/>
                                  <w:szCs w:val="18"/>
                                </w:rPr>
                              </w:pPr>
                              <w:r w:rsidRPr="005149F9">
                                <w:rPr>
                                  <w:rStyle w:val="Strong"/>
                                  <w:rFonts w:ascii="Book Antiqua" w:hAnsi="Book Antiqua" w:cs="Calibri"/>
                                  <w:sz w:val="18"/>
                                  <w:szCs w:val="18"/>
                                </w:rPr>
                                <w:t>Meeting Types:</w:t>
                              </w:r>
                              <w:r w:rsidRPr="005149F9">
                                <w:rPr>
                                  <w:rFonts w:ascii="Book Antiqua" w:hAnsi="Book Antiqua" w:cs="Calibri"/>
                                  <w:sz w:val="18"/>
                                  <w:szCs w:val="18"/>
                                </w:rPr>
                                <w:t>                  </w:t>
                              </w:r>
                            </w:p>
                            <w:p w14:paraId="1CBC877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Recognition Trips and Events</w:t>
                              </w:r>
                            </w:p>
                            <w:p w14:paraId="07A6DA53"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Road Shows</w:t>
                              </w:r>
                            </w:p>
                            <w:p w14:paraId="271244B2"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Product Launces</w:t>
                              </w:r>
                            </w:p>
                            <w:p w14:paraId="02E23064"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Large Conference Housing</w:t>
                              </w:r>
                            </w:p>
                            <w:p w14:paraId="3A6729F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Golf Outings</w:t>
                              </w:r>
                            </w:p>
                            <w:p w14:paraId="22C2E1ED"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Women-Focused Networking</w:t>
                              </w:r>
                            </w:p>
                            <w:p w14:paraId="2961F3C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Training Seminars</w:t>
                              </w:r>
                            </w:p>
                            <w:p w14:paraId="2DD0DE8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Client Entertainment</w:t>
                              </w:r>
                            </w:p>
                            <w:p w14:paraId="40F48E7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Team Building</w:t>
                              </w:r>
                            </w:p>
                            <w:p w14:paraId="010B683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Community Events</w:t>
                              </w:r>
                            </w:p>
                            <w:p w14:paraId="2DAADEA7"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Corporate Social Responsibility</w:t>
                              </w:r>
                            </w:p>
                            <w:p w14:paraId="0F2C7521" w14:textId="77777777" w:rsidR="00C01AEA" w:rsidRPr="005149F9" w:rsidRDefault="00C01AEA" w:rsidP="00C01AEA">
                              <w:pPr>
                                <w:pStyle w:val="NormalWeb"/>
                                <w:shd w:val="clear" w:color="auto" w:fill="FFFFFF"/>
                                <w:spacing w:before="0" w:beforeAutospacing="0" w:after="0" w:afterAutospacing="0"/>
                                <w:rPr>
                                  <w:rFonts w:ascii="Book Antiqua" w:hAnsi="Book Antiqua" w:cs="Calibri"/>
                                </w:rPr>
                              </w:pPr>
                              <w:r w:rsidRPr="005149F9">
                                <w:rPr>
                                  <w:rFonts w:ascii="Book Antiqua" w:hAnsi="Book Antiqua" w:cs="Calibri"/>
                                  <w:sz w:val="17"/>
                                  <w:szCs w:val="17"/>
                                </w:rPr>
                                <w:t> </w:t>
                              </w:r>
                            </w:p>
                          </w:txbxContent>
                        </wps:txbx>
                        <wps:bodyPr rot="0" vert="horz" wrap="square" lIns="91440" tIns="45720" rIns="91440" bIns="45720" anchor="t" anchorCtr="0" upright="1">
                          <a:noAutofit/>
                        </wps:bodyPr>
                      </wps:wsp>
                      <wps:wsp>
                        <wps:cNvPr id="717164573" name="Text Box 2"/>
                        <wps:cNvSpPr txBox="1">
                          <a:spLocks noChangeArrowheads="1"/>
                        </wps:cNvSpPr>
                        <wps:spPr bwMode="auto">
                          <a:xfrm>
                            <a:off x="9091" y="12711"/>
                            <a:ext cx="2821" cy="28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72685" w14:textId="77777777" w:rsidR="00C01AEA" w:rsidRPr="005149F9" w:rsidRDefault="00C01AEA" w:rsidP="00C01AEA">
                              <w:pPr>
                                <w:pStyle w:val="style5"/>
                                <w:shd w:val="clear" w:color="auto" w:fill="FFFFFF"/>
                                <w:spacing w:before="0" w:beforeAutospacing="0" w:after="0" w:afterAutospacing="0"/>
                                <w:rPr>
                                  <w:rFonts w:ascii="Book Antiqua" w:hAnsi="Book Antiqua" w:cs="Calibri"/>
                                  <w:sz w:val="18"/>
                                  <w:szCs w:val="18"/>
                                </w:rPr>
                              </w:pPr>
                              <w:r w:rsidRPr="005149F9">
                                <w:rPr>
                                  <w:rStyle w:val="Strong"/>
                                  <w:rFonts w:ascii="Book Antiqua" w:hAnsi="Book Antiqua" w:cs="Calibri"/>
                                  <w:sz w:val="18"/>
                                  <w:szCs w:val="18"/>
                                </w:rPr>
                                <w:t>Meeting Details:</w:t>
                              </w:r>
                              <w:r w:rsidRPr="005149F9">
                                <w:rPr>
                                  <w:rFonts w:ascii="Book Antiqua" w:hAnsi="Book Antiqua" w:cs="Calibri"/>
                                  <w:sz w:val="18"/>
                                  <w:szCs w:val="18"/>
                                </w:rPr>
                                <w:t>               </w:t>
                              </w:r>
                            </w:p>
                            <w:p w14:paraId="202DBCAC" w14:textId="77777777" w:rsidR="00C01AEA"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 xml:space="preserve">PRC </w:t>
                              </w:r>
                            </w:p>
                            <w:p w14:paraId="15ABCBC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Pre</w:t>
                              </w:r>
                              <w:r>
                                <w:rPr>
                                  <w:rFonts w:ascii="Book Antiqua" w:hAnsi="Book Antiqua" w:cs="Calibri"/>
                                  <w:sz w:val="16"/>
                                  <w:szCs w:val="16"/>
                                </w:rPr>
                                <w:t>-</w:t>
                              </w:r>
                              <w:r w:rsidRPr="00125EB9">
                                <w:rPr>
                                  <w:rFonts w:ascii="Book Antiqua" w:hAnsi="Book Antiqua" w:cs="Calibri"/>
                                  <w:sz w:val="16"/>
                                  <w:szCs w:val="16"/>
                                </w:rPr>
                                <w:t>Con</w:t>
                              </w:r>
                            </w:p>
                            <w:p w14:paraId="7AB675F3"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Post-Event Recaps</w:t>
                              </w:r>
                            </w:p>
                            <w:p w14:paraId="44D7DC7E" w14:textId="77777777" w:rsidR="00C01AEA"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Procurement</w:t>
                              </w:r>
                            </w:p>
                            <w:p w14:paraId="2832B94C"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Registration</w:t>
                              </w:r>
                            </w:p>
                            <w:p w14:paraId="3CFB653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Risk Management</w:t>
                              </w:r>
                            </w:p>
                            <w:p w14:paraId="1365AE58"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Security</w:t>
                              </w:r>
                              <w:r>
                                <w:rPr>
                                  <w:rFonts w:ascii="Book Antiqua" w:hAnsi="Book Antiqua" w:cs="Calibri"/>
                                  <w:sz w:val="16"/>
                                  <w:szCs w:val="16"/>
                                </w:rPr>
                                <w:t>/Risk Management</w:t>
                              </w:r>
                            </w:p>
                            <w:p w14:paraId="3EDE1985" w14:textId="77777777" w:rsidR="00C01AEA"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Site Selection/Inspection</w:t>
                              </w:r>
                            </w:p>
                            <w:p w14:paraId="6985DBF4"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Speaker Management</w:t>
                              </w:r>
                            </w:p>
                            <w:p w14:paraId="4F541B46"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Sponsorships</w:t>
                              </w:r>
                            </w:p>
                            <w:p w14:paraId="68A71B07"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Transportation (Air and Ground)</w:t>
                              </w:r>
                            </w:p>
                            <w:p w14:paraId="6DC4CA22"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Website Creation and M</w:t>
                              </w:r>
                              <w:r w:rsidRPr="00125EB9">
                                <w:rPr>
                                  <w:rFonts w:ascii="Book Antiqua" w:hAnsi="Book Antiqua" w:cs="Calibri"/>
                                  <w:sz w:val="16"/>
                                  <w:szCs w:val="16"/>
                                </w:rPr>
                                <w:t>anagement</w:t>
                              </w:r>
                            </w:p>
                            <w:p w14:paraId="318B7E74" w14:textId="77777777" w:rsidR="00C01AEA" w:rsidRPr="005149F9" w:rsidRDefault="00C01AEA" w:rsidP="00C01AEA">
                              <w:pPr>
                                <w:rPr>
                                  <w:rFonts w:ascii="Book Antiqua" w:hAnsi="Book Antiqua" w:cs="Calibri"/>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851A8C" id="Group 1" o:spid="_x0000_s1026" style="position:absolute;margin-left:22.75pt;margin-top:647.05pt;width:574.65pt;height:144.05pt;z-index:-251658240" coordorigin="419,12666" coordsize="11493,2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">
                <v:shapetype id="_x0000_t202" coordsize="21600,21600" o:spt="202" path="m,l,21600r21600,l21600,xe">
                  <v:stroke joinstyle="miter"/>
                  <v:path gradientshapeok="t" o:connecttype="rect"/>
                </v:shapetype>
                <v:shape id="Text Box 2" o:spid="_x0000_s1027" type="#_x0000_t202" style="position:absolute;left:419;top:12667;width:2821;height: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" filled="f" stroked="f">
                  <v:textbox>
                    <w:txbxContent>
                      <w:p w14:paraId="7C5A5015" w14:textId="77777777" w:rsidR="00C01AEA" w:rsidRPr="005149F9" w:rsidRDefault="00C01AEA" w:rsidP="00C01AEA">
                        <w:pPr>
                          <w:pStyle w:val="style5"/>
                          <w:shd w:val="clear" w:color="auto" w:fill="FFFFFF"/>
                          <w:spacing w:before="0" w:beforeAutospacing="0" w:after="0" w:afterAutospacing="0"/>
                          <w:rPr>
                            <w:rFonts w:ascii="Book Antiqua" w:hAnsi="Book Antiqua" w:cs="Calibri"/>
                            <w:sz w:val="18"/>
                            <w:szCs w:val="18"/>
                          </w:rPr>
                        </w:pPr>
                        <w:r w:rsidRPr="005149F9">
                          <w:rPr>
                            <w:rStyle w:val="Strong"/>
                            <w:rFonts w:ascii="Book Antiqua" w:hAnsi="Book Antiqua" w:cs="Calibri"/>
                            <w:sz w:val="18"/>
                            <w:szCs w:val="18"/>
                          </w:rPr>
                          <w:t>Meeting Types:</w:t>
                        </w:r>
                        <w:r w:rsidRPr="005149F9">
                          <w:rPr>
                            <w:rFonts w:ascii="Book Antiqua" w:hAnsi="Book Antiqua" w:cs="Calibri"/>
                            <w:sz w:val="18"/>
                            <w:szCs w:val="18"/>
                          </w:rPr>
                          <w:t>                  </w:t>
                        </w:r>
                      </w:p>
                      <w:p w14:paraId="2FBF32B0" w14:textId="77777777" w:rsidR="00C01AEA"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Association</w:t>
                        </w:r>
                      </w:p>
                      <w:p w14:paraId="5508438E"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General Business Meetings</w:t>
                        </w:r>
                      </w:p>
                      <w:p w14:paraId="39149293"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C-Level Meetings</w:t>
                        </w:r>
                      </w:p>
                      <w:p w14:paraId="6547F222"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Executive Retreats</w:t>
                        </w:r>
                      </w:p>
                      <w:p w14:paraId="1420EF4D"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Family Events</w:t>
                        </w:r>
                      </w:p>
                      <w:p w14:paraId="4E89147E"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Conferences</w:t>
                        </w:r>
                      </w:p>
                      <w:p w14:paraId="7BE41676"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Trade Shows</w:t>
                        </w:r>
                      </w:p>
                      <w:p w14:paraId="783EB442"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Seminars</w:t>
                        </w:r>
                      </w:p>
                      <w:p w14:paraId="189650E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Product Theaters</w:t>
                        </w:r>
                      </w:p>
                      <w:p w14:paraId="59A94F74"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Symposiums</w:t>
                        </w:r>
                      </w:p>
                      <w:p w14:paraId="4F5A0A2E"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Ad Boards</w:t>
                        </w:r>
                      </w:p>
                      <w:p w14:paraId="4C4555E9"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Dinner Meetings</w:t>
                        </w:r>
                      </w:p>
                    </w:txbxContent>
                  </v:textbox>
                </v:shape>
                <v:shape id="Text Box 2" o:spid="_x0000_s1028" type="#_x0000_t202" style="position:absolute;left:6165;top:12682;width:2821;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" filled="f" stroked="f">
                  <v:textbox>
                    <w:txbxContent>
                      <w:p w14:paraId="797D1719" w14:textId="77777777" w:rsidR="00C01AEA" w:rsidRPr="005149F9" w:rsidRDefault="00C01AEA" w:rsidP="00C01AEA">
                        <w:pPr>
                          <w:pStyle w:val="style5"/>
                          <w:shd w:val="clear" w:color="auto" w:fill="FFFFFF"/>
                          <w:spacing w:before="0" w:beforeAutospacing="0" w:after="0" w:afterAutospacing="0"/>
                          <w:rPr>
                            <w:rFonts w:ascii="Book Antiqua" w:hAnsi="Book Antiqua" w:cs="Calibri"/>
                            <w:sz w:val="18"/>
                            <w:szCs w:val="18"/>
                          </w:rPr>
                        </w:pPr>
                        <w:r w:rsidRPr="005149F9">
                          <w:rPr>
                            <w:rStyle w:val="Strong"/>
                            <w:rFonts w:ascii="Book Antiqua" w:hAnsi="Book Antiqua" w:cs="Calibri"/>
                            <w:sz w:val="18"/>
                            <w:szCs w:val="18"/>
                          </w:rPr>
                          <w:t>Meeting Details:</w:t>
                        </w:r>
                        <w:r w:rsidRPr="005149F9">
                          <w:rPr>
                            <w:rFonts w:ascii="Book Antiqua" w:hAnsi="Book Antiqua" w:cs="Calibri"/>
                            <w:sz w:val="18"/>
                            <w:szCs w:val="18"/>
                          </w:rPr>
                          <w:t>               </w:t>
                        </w:r>
                      </w:p>
                      <w:p w14:paraId="4EEC1364"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Audio-Visual Equipment</w:t>
                        </w:r>
                      </w:p>
                      <w:p w14:paraId="51B0C02A"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Budget Forecasting</w:t>
                        </w:r>
                      </w:p>
                      <w:p w14:paraId="04C8E72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Caterers</w:t>
                        </w:r>
                      </w:p>
                      <w:p w14:paraId="2A575E44"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Decorators</w:t>
                        </w:r>
                      </w:p>
                      <w:p w14:paraId="74C80D8C"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Destination Management</w:t>
                        </w:r>
                      </w:p>
                      <w:p w14:paraId="39BCB29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Contract Negotiation</w:t>
                        </w:r>
                      </w:p>
                      <w:p w14:paraId="171B1E26"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Entertainment</w:t>
                        </w:r>
                      </w:p>
                      <w:p w14:paraId="0660577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Exhibit Booth Design</w:t>
                        </w:r>
                      </w:p>
                      <w:p w14:paraId="390965C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Event Collateral</w:t>
                        </w:r>
                      </w:p>
                      <w:p w14:paraId="38913C95"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Fiscal Tracking</w:t>
                        </w:r>
                      </w:p>
                      <w:p w14:paraId="36CE050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Food and Beverage Selection</w:t>
                        </w:r>
                      </w:p>
                      <w:p w14:paraId="18A4DDA1"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Marketing</w:t>
                        </w:r>
                      </w:p>
                    </w:txbxContent>
                  </v:textbox>
                </v:shape>
                <v:shape id="Text Box 2" o:spid="_x0000_s1029" type="#_x0000_t202" style="position:absolute;left:2879;top:12666;width:2821;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" filled="f" stroked="f">
                  <v:textbox>
                    <w:txbxContent>
                      <w:p w14:paraId="23C37718" w14:textId="77777777" w:rsidR="00C01AEA" w:rsidRPr="005149F9" w:rsidRDefault="00C01AEA" w:rsidP="00C01AEA">
                        <w:pPr>
                          <w:pStyle w:val="style5"/>
                          <w:shd w:val="clear" w:color="auto" w:fill="FFFFFF"/>
                          <w:spacing w:before="0" w:beforeAutospacing="0" w:after="0" w:afterAutospacing="0"/>
                          <w:rPr>
                            <w:rFonts w:ascii="Book Antiqua" w:hAnsi="Book Antiqua" w:cs="Calibri"/>
                            <w:sz w:val="18"/>
                            <w:szCs w:val="18"/>
                          </w:rPr>
                        </w:pPr>
                        <w:r w:rsidRPr="005149F9">
                          <w:rPr>
                            <w:rStyle w:val="Strong"/>
                            <w:rFonts w:ascii="Book Antiqua" w:hAnsi="Book Antiqua" w:cs="Calibri"/>
                            <w:sz w:val="18"/>
                            <w:szCs w:val="18"/>
                          </w:rPr>
                          <w:t>Meeting Types:</w:t>
                        </w:r>
                        <w:r w:rsidRPr="005149F9">
                          <w:rPr>
                            <w:rFonts w:ascii="Book Antiqua" w:hAnsi="Book Antiqua" w:cs="Calibri"/>
                            <w:sz w:val="18"/>
                            <w:szCs w:val="18"/>
                          </w:rPr>
                          <w:t>                  </w:t>
                        </w:r>
                      </w:p>
                      <w:p w14:paraId="1CBC877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Recognition Trips and Events</w:t>
                        </w:r>
                      </w:p>
                      <w:p w14:paraId="07A6DA53"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Road Shows</w:t>
                        </w:r>
                      </w:p>
                      <w:p w14:paraId="271244B2"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Product Launces</w:t>
                        </w:r>
                      </w:p>
                      <w:p w14:paraId="02E23064"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Large Conference Housing</w:t>
                        </w:r>
                      </w:p>
                      <w:p w14:paraId="3A6729F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Golf Outings</w:t>
                        </w:r>
                      </w:p>
                      <w:p w14:paraId="22C2E1ED"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Women-Focused Networking</w:t>
                        </w:r>
                      </w:p>
                      <w:p w14:paraId="2961F3C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Training Seminars</w:t>
                        </w:r>
                      </w:p>
                      <w:p w14:paraId="2DD0DE8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Client Entertainment</w:t>
                        </w:r>
                      </w:p>
                      <w:p w14:paraId="40F48E7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Team Building</w:t>
                        </w:r>
                      </w:p>
                      <w:p w14:paraId="010B683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Community Events</w:t>
                        </w:r>
                      </w:p>
                      <w:p w14:paraId="2DAADEA7"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Corporate Social Responsibility</w:t>
                        </w:r>
                      </w:p>
                      <w:p w14:paraId="0F2C7521" w14:textId="77777777" w:rsidR="00C01AEA" w:rsidRPr="005149F9" w:rsidRDefault="00C01AEA" w:rsidP="00C01AEA">
                        <w:pPr>
                          <w:pStyle w:val="NormalWeb"/>
                          <w:shd w:val="clear" w:color="auto" w:fill="FFFFFF"/>
                          <w:spacing w:before="0" w:beforeAutospacing="0" w:after="0" w:afterAutospacing="0"/>
                          <w:rPr>
                            <w:rFonts w:ascii="Book Antiqua" w:hAnsi="Book Antiqua" w:cs="Calibri"/>
                          </w:rPr>
                        </w:pPr>
                        <w:r w:rsidRPr="005149F9">
                          <w:rPr>
                            <w:rFonts w:ascii="Book Antiqua" w:hAnsi="Book Antiqua" w:cs="Calibri"/>
                            <w:sz w:val="17"/>
                            <w:szCs w:val="17"/>
                          </w:rPr>
                          <w:t> </w:t>
                        </w:r>
                      </w:p>
                    </w:txbxContent>
                  </v:textbox>
                </v:shape>
                <v:shape id="Text Box 2" o:spid="_x0000_s1030" type="#_x0000_t202" style="position:absolute;left:9091;top:12711;width:2821;height:2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" filled="f" stroked="f">
                  <v:textbox>
                    <w:txbxContent>
                      <w:p w14:paraId="71172685" w14:textId="77777777" w:rsidR="00C01AEA" w:rsidRPr="005149F9" w:rsidRDefault="00C01AEA" w:rsidP="00C01AEA">
                        <w:pPr>
                          <w:pStyle w:val="style5"/>
                          <w:shd w:val="clear" w:color="auto" w:fill="FFFFFF"/>
                          <w:spacing w:before="0" w:beforeAutospacing="0" w:after="0" w:afterAutospacing="0"/>
                          <w:rPr>
                            <w:rFonts w:ascii="Book Antiqua" w:hAnsi="Book Antiqua" w:cs="Calibri"/>
                            <w:sz w:val="18"/>
                            <w:szCs w:val="18"/>
                          </w:rPr>
                        </w:pPr>
                        <w:r w:rsidRPr="005149F9">
                          <w:rPr>
                            <w:rStyle w:val="Strong"/>
                            <w:rFonts w:ascii="Book Antiqua" w:hAnsi="Book Antiqua" w:cs="Calibri"/>
                            <w:sz w:val="18"/>
                            <w:szCs w:val="18"/>
                          </w:rPr>
                          <w:t>Meeting Details:</w:t>
                        </w:r>
                        <w:r w:rsidRPr="005149F9">
                          <w:rPr>
                            <w:rFonts w:ascii="Book Antiqua" w:hAnsi="Book Antiqua" w:cs="Calibri"/>
                            <w:sz w:val="18"/>
                            <w:szCs w:val="18"/>
                          </w:rPr>
                          <w:t>               </w:t>
                        </w:r>
                      </w:p>
                      <w:p w14:paraId="202DBCAC" w14:textId="77777777" w:rsidR="00C01AEA"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 xml:space="preserve">PRC </w:t>
                        </w:r>
                      </w:p>
                      <w:p w14:paraId="15ABCBCF"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Pre</w:t>
                        </w:r>
                        <w:r>
                          <w:rPr>
                            <w:rFonts w:ascii="Book Antiqua" w:hAnsi="Book Antiqua" w:cs="Calibri"/>
                            <w:sz w:val="16"/>
                            <w:szCs w:val="16"/>
                          </w:rPr>
                          <w:t>-</w:t>
                        </w:r>
                        <w:r w:rsidRPr="00125EB9">
                          <w:rPr>
                            <w:rFonts w:ascii="Book Antiqua" w:hAnsi="Book Antiqua" w:cs="Calibri"/>
                            <w:sz w:val="16"/>
                            <w:szCs w:val="16"/>
                          </w:rPr>
                          <w:t>Con</w:t>
                        </w:r>
                      </w:p>
                      <w:p w14:paraId="7AB675F3"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Post-Event Recaps</w:t>
                        </w:r>
                      </w:p>
                      <w:p w14:paraId="44D7DC7E" w14:textId="77777777" w:rsidR="00C01AEA"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Procurement</w:t>
                        </w:r>
                      </w:p>
                      <w:p w14:paraId="2832B94C"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Registration</w:t>
                        </w:r>
                      </w:p>
                      <w:p w14:paraId="3CFB6530"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Risk Management</w:t>
                        </w:r>
                      </w:p>
                      <w:p w14:paraId="1365AE58"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Security</w:t>
                        </w:r>
                        <w:r>
                          <w:rPr>
                            <w:rFonts w:ascii="Book Antiqua" w:hAnsi="Book Antiqua" w:cs="Calibri"/>
                            <w:sz w:val="16"/>
                            <w:szCs w:val="16"/>
                          </w:rPr>
                          <w:t>/Risk Management</w:t>
                        </w:r>
                      </w:p>
                      <w:p w14:paraId="3EDE1985" w14:textId="77777777" w:rsidR="00C01AEA"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Site Selection/Inspection</w:t>
                        </w:r>
                      </w:p>
                      <w:p w14:paraId="6985DBF4"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Speaker Management</w:t>
                        </w:r>
                      </w:p>
                      <w:p w14:paraId="4F541B46"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Sponsorships</w:t>
                        </w:r>
                      </w:p>
                      <w:p w14:paraId="68A71B07"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sidRPr="00125EB9">
                          <w:rPr>
                            <w:rFonts w:ascii="Book Antiqua" w:hAnsi="Book Antiqua" w:cs="Calibri"/>
                            <w:sz w:val="16"/>
                            <w:szCs w:val="16"/>
                          </w:rPr>
                          <w:t>Transportation (Air and Ground)</w:t>
                        </w:r>
                      </w:p>
                      <w:p w14:paraId="6DC4CA22" w14:textId="77777777" w:rsidR="00C01AEA" w:rsidRPr="00125EB9" w:rsidRDefault="00C01AEA" w:rsidP="00C01AEA">
                        <w:pPr>
                          <w:pStyle w:val="style5"/>
                          <w:shd w:val="clear" w:color="auto" w:fill="FFFFFF"/>
                          <w:spacing w:before="0" w:beforeAutospacing="0" w:after="0" w:afterAutospacing="0"/>
                          <w:rPr>
                            <w:rFonts w:ascii="Book Antiqua" w:hAnsi="Book Antiqua" w:cs="Calibri"/>
                            <w:sz w:val="16"/>
                            <w:szCs w:val="16"/>
                          </w:rPr>
                        </w:pPr>
                        <w:r>
                          <w:rPr>
                            <w:rFonts w:ascii="Book Antiqua" w:hAnsi="Book Antiqua" w:cs="Calibri"/>
                            <w:sz w:val="16"/>
                            <w:szCs w:val="16"/>
                          </w:rPr>
                          <w:t>Website Creation and M</w:t>
                        </w:r>
                        <w:r w:rsidRPr="00125EB9">
                          <w:rPr>
                            <w:rFonts w:ascii="Book Antiqua" w:hAnsi="Book Antiqua" w:cs="Calibri"/>
                            <w:sz w:val="16"/>
                            <w:szCs w:val="16"/>
                          </w:rPr>
                          <w:t>anagement</w:t>
                        </w:r>
                      </w:p>
                      <w:p w14:paraId="318B7E74" w14:textId="77777777" w:rsidR="00C01AEA" w:rsidRPr="005149F9" w:rsidRDefault="00C01AEA" w:rsidP="00C01AEA">
                        <w:pPr>
                          <w:rPr>
                            <w:rFonts w:ascii="Book Antiqua" w:hAnsi="Book Antiqua" w:cs="Calibri"/>
                          </w:rPr>
                        </w:pPr>
                      </w:p>
                    </w:txbxContent>
                  </v:textbox>
                </v:shape>
              </v:group>
            </w:pict>
          </mc:Fallback>
        </mc:AlternateContent>
      </w:r>
    </w:p>
    <w:sectPr w:rsidR="00C01AEA" w:rsidSect="00295DE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AF7782" w14:textId="77777777" w:rsidR="00295DE3" w:rsidRDefault="00295DE3">
      <w:r>
        <w:separator/>
      </w:r>
    </w:p>
  </w:endnote>
  <w:endnote w:type="continuationSeparator" w:id="0">
    <w:p w14:paraId="4D06F32A" w14:textId="77777777" w:rsidR="00295DE3" w:rsidRDefault="00295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364A04" w14:textId="77777777" w:rsidR="00295DE3" w:rsidRDefault="00295DE3">
      <w:r>
        <w:separator/>
      </w:r>
    </w:p>
  </w:footnote>
  <w:footnote w:type="continuationSeparator" w:id="0">
    <w:p w14:paraId="00669CED" w14:textId="77777777" w:rsidR="00295DE3" w:rsidRDefault="00295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2B26691C" w:rsidR="00BF14B3" w:rsidRPr="00654952" w:rsidRDefault="00BF14B3" w:rsidP="009D2991">
    <w:pPr>
      <w:pStyle w:val="NoSpacing"/>
    </w:pPr>
    <w:r w:rsidRPr="00654952">
      <w:rPr>
        <w:b/>
        <w:bCs/>
      </w:rPr>
      <w:t>Candidate Location:</w:t>
    </w:r>
    <w:r w:rsidR="00EC3F6D" w:rsidRPr="00654952">
      <w:t xml:space="preserve"> </w:t>
    </w:r>
    <w:r w:rsidR="00ED1525" w:rsidRPr="00ED1525">
      <w:t>Bridgewater</w:t>
    </w:r>
    <w:r w:rsidR="00ED1525">
      <w:t>, NJ</w:t>
    </w:r>
  </w:p>
  <w:p w14:paraId="4F2C61CC" w14:textId="2978B261" w:rsidR="00333CDC" w:rsidRDefault="00BF14B3" w:rsidP="00654952">
    <w:pPr>
      <w:pStyle w:val="NoSpacing"/>
    </w:pPr>
    <w:r w:rsidRPr="00654952">
      <w:rPr>
        <w:b/>
        <w:bCs/>
      </w:rPr>
      <w:t>Candidate E-mail ID:</w:t>
    </w:r>
    <w:r w:rsidRPr="00654952">
      <w:t xml:space="preserve"> </w:t>
    </w:r>
    <w:hyperlink r:id="rId1" w:history="1">
      <w:r w:rsidR="00ED1525" w:rsidRPr="003D0B23">
        <w:rPr>
          <w:rStyle w:val="Hyperlink"/>
        </w:rPr>
        <w:t>sonya.easley@gmail.com</w:t>
      </w:r>
    </w:hyperlink>
  </w:p>
  <w:p w14:paraId="639D8B28" w14:textId="44019D0D" w:rsidR="00BF14B3" w:rsidRPr="00C81039" w:rsidRDefault="00BF14B3" w:rsidP="00654952">
    <w:pPr>
      <w:pStyle w:val="NoSpacing"/>
      <w:rPr>
        <w:rFonts w:ascii="Calibri" w:hAnsi="Calibri" w:cs="Calibri"/>
        <w:lang w:val="en-IN"/>
      </w:rPr>
    </w:pPr>
    <w:r w:rsidRPr="00AC5E92">
      <w:rPr>
        <w:b/>
        <w:bCs/>
        <w:lang w:val="en-IN"/>
      </w:rPr>
      <w:t>Contact Number:</w:t>
    </w:r>
    <w:r w:rsidR="004C7072" w:rsidRPr="00AC5E92">
      <w:rPr>
        <w:lang w:val="en-IN"/>
      </w:rPr>
      <w:t xml:space="preserve"> </w:t>
    </w:r>
    <w:r w:rsidR="00ED1525" w:rsidRPr="00ED1525">
      <w:rPr>
        <w:rFonts w:ascii="Calibri" w:hAnsi="Calibri" w:cs="Calibri"/>
      </w:rPr>
      <w:t>908-894-4045</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4053C953" w14:textId="6DB91AB1" w:rsidR="00172525" w:rsidRDefault="002D366A" w:rsidP="000155D8">
    <w:pPr>
      <w:pStyle w:val="Header"/>
      <w:jc w:val="center"/>
      <w:rPr>
        <w:rFonts w:asciiTheme="minorHAnsi" w:hAnsiTheme="minorHAnsi" w:cstheme="minorHAnsi"/>
        <w:b/>
        <w:sz w:val="28"/>
        <w:szCs w:val="28"/>
        <w:lang w:val="en-IN"/>
      </w:rPr>
    </w:pPr>
    <w:r w:rsidRPr="002D366A">
      <w:rPr>
        <w:rFonts w:asciiTheme="minorHAnsi" w:hAnsiTheme="minorHAnsi" w:cstheme="minorHAnsi"/>
        <w:b/>
        <w:sz w:val="28"/>
        <w:szCs w:val="28"/>
        <w:lang w:val="en-IN"/>
      </w:rPr>
      <w:t>Sonya Easley, CMP, CMM, HMCC</w:t>
    </w:r>
  </w:p>
  <w:p w14:paraId="06977046" w14:textId="77777777" w:rsidR="002D366A" w:rsidRPr="00AC5E92" w:rsidRDefault="002D366A"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E1716E"/>
    <w:multiLevelType w:val="hybridMultilevel"/>
    <w:tmpl w:val="A1224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43204B"/>
    <w:multiLevelType w:val="hybridMultilevel"/>
    <w:tmpl w:val="4D5C2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31A1D0E"/>
    <w:multiLevelType w:val="hybridMultilevel"/>
    <w:tmpl w:val="A40AC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4E0412"/>
    <w:multiLevelType w:val="hybridMultilevel"/>
    <w:tmpl w:val="8E549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887630C"/>
    <w:multiLevelType w:val="hybridMultilevel"/>
    <w:tmpl w:val="3F921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9E24462"/>
    <w:multiLevelType w:val="hybridMultilevel"/>
    <w:tmpl w:val="2A94B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A04745A"/>
    <w:multiLevelType w:val="hybridMultilevel"/>
    <w:tmpl w:val="3ADA3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C345EC8"/>
    <w:multiLevelType w:val="hybridMultilevel"/>
    <w:tmpl w:val="B9BA8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F5440DC"/>
    <w:multiLevelType w:val="hybridMultilevel"/>
    <w:tmpl w:val="D6506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124765F2"/>
    <w:multiLevelType w:val="hybridMultilevel"/>
    <w:tmpl w:val="5DEED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CE6357"/>
    <w:multiLevelType w:val="hybridMultilevel"/>
    <w:tmpl w:val="B79C8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183E32DB"/>
    <w:multiLevelType w:val="hybridMultilevel"/>
    <w:tmpl w:val="61DA5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7"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223A31FD"/>
    <w:multiLevelType w:val="hybridMultilevel"/>
    <w:tmpl w:val="E4F29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253A5F15"/>
    <w:multiLevelType w:val="hybridMultilevel"/>
    <w:tmpl w:val="EF10E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288F253E"/>
    <w:multiLevelType w:val="hybridMultilevel"/>
    <w:tmpl w:val="E534A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3A45605"/>
    <w:multiLevelType w:val="hybridMultilevel"/>
    <w:tmpl w:val="889A0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39AB02B4"/>
    <w:multiLevelType w:val="hybridMultilevel"/>
    <w:tmpl w:val="A2AE8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F891E1D"/>
    <w:multiLevelType w:val="hybridMultilevel"/>
    <w:tmpl w:val="CDEED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41CF6C74"/>
    <w:multiLevelType w:val="hybridMultilevel"/>
    <w:tmpl w:val="CEC88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54051922"/>
    <w:multiLevelType w:val="hybridMultilevel"/>
    <w:tmpl w:val="A712E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DE7344D"/>
    <w:multiLevelType w:val="hybridMultilevel"/>
    <w:tmpl w:val="45288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EC33A99"/>
    <w:multiLevelType w:val="hybridMultilevel"/>
    <w:tmpl w:val="9F18F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652747AF"/>
    <w:multiLevelType w:val="hybridMultilevel"/>
    <w:tmpl w:val="9FF28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6"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8" w15:restartNumberingAfterBreak="0">
    <w:nsid w:val="666C1126"/>
    <w:multiLevelType w:val="hybridMultilevel"/>
    <w:tmpl w:val="3A0C6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8EA3293"/>
    <w:multiLevelType w:val="hybridMultilevel"/>
    <w:tmpl w:val="D1F41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6EA15849"/>
    <w:multiLevelType w:val="hybridMultilevel"/>
    <w:tmpl w:val="6994E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65" w15:restartNumberingAfterBreak="0">
    <w:nsid w:val="74BD520C"/>
    <w:multiLevelType w:val="hybridMultilevel"/>
    <w:tmpl w:val="C908E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55A40AC"/>
    <w:multiLevelType w:val="hybridMultilevel"/>
    <w:tmpl w:val="8B68A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5DC432D"/>
    <w:multiLevelType w:val="hybridMultilevel"/>
    <w:tmpl w:val="D4F08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77206282"/>
    <w:multiLevelType w:val="hybridMultilevel"/>
    <w:tmpl w:val="DEF87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7AD17B90"/>
    <w:multiLevelType w:val="hybridMultilevel"/>
    <w:tmpl w:val="3ABCA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BCB7A5A"/>
    <w:multiLevelType w:val="hybridMultilevel"/>
    <w:tmpl w:val="512C5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D3E08C0"/>
    <w:multiLevelType w:val="hybridMultilevel"/>
    <w:tmpl w:val="B3D0A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5" w15:restartNumberingAfterBreak="0">
    <w:nsid w:val="7EC239F7"/>
    <w:multiLevelType w:val="hybridMultilevel"/>
    <w:tmpl w:val="13F63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9646486">
    <w:abstractNumId w:val="7"/>
  </w:num>
  <w:num w:numId="2" w16cid:durableId="1837652111">
    <w:abstractNumId w:val="60"/>
  </w:num>
  <w:num w:numId="3" w16cid:durableId="139352410">
    <w:abstractNumId w:val="61"/>
  </w:num>
  <w:num w:numId="4" w16cid:durableId="1139345333">
    <w:abstractNumId w:val="51"/>
  </w:num>
  <w:num w:numId="5" w16cid:durableId="1566716753">
    <w:abstractNumId w:val="44"/>
  </w:num>
  <w:num w:numId="6" w16cid:durableId="862130666">
    <w:abstractNumId w:val="23"/>
  </w:num>
  <w:num w:numId="7" w16cid:durableId="2013292984">
    <w:abstractNumId w:val="62"/>
  </w:num>
  <w:num w:numId="8" w16cid:durableId="777530213">
    <w:abstractNumId w:val="74"/>
  </w:num>
  <w:num w:numId="9" w16cid:durableId="1192037481">
    <w:abstractNumId w:val="37"/>
  </w:num>
  <w:num w:numId="10" w16cid:durableId="263391843">
    <w:abstractNumId w:val="68"/>
  </w:num>
  <w:num w:numId="11" w16cid:durableId="66726532">
    <w:abstractNumId w:val="53"/>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70"/>
  </w:num>
  <w:num w:numId="14" w16cid:durableId="1133476638">
    <w:abstractNumId w:val="46"/>
  </w:num>
  <w:num w:numId="15" w16cid:durableId="337585252">
    <w:abstractNumId w:val="64"/>
  </w:num>
  <w:num w:numId="16" w16cid:durableId="2061587357">
    <w:abstractNumId w:val="55"/>
  </w:num>
  <w:num w:numId="17" w16cid:durableId="1065491973">
    <w:abstractNumId w:val="29"/>
  </w:num>
  <w:num w:numId="18" w16cid:durableId="1318266233">
    <w:abstractNumId w:val="27"/>
  </w:num>
  <w:num w:numId="19" w16cid:durableId="526874085">
    <w:abstractNumId w:val="52"/>
  </w:num>
  <w:num w:numId="20" w16cid:durableId="844248676">
    <w:abstractNumId w:val="35"/>
  </w:num>
  <w:num w:numId="21" w16cid:durableId="284892896">
    <w:abstractNumId w:val="45"/>
  </w:num>
  <w:num w:numId="22" w16cid:durableId="605190378">
    <w:abstractNumId w:val="26"/>
  </w:num>
  <w:num w:numId="23" w16cid:durableId="509416459">
    <w:abstractNumId w:val="32"/>
  </w:num>
  <w:num w:numId="24" w16cid:durableId="1935087531">
    <w:abstractNumId w:val="17"/>
  </w:num>
  <w:num w:numId="25" w16cid:durableId="1366129160">
    <w:abstractNumId w:val="20"/>
  </w:num>
  <w:num w:numId="26" w16cid:durableId="1003901784">
    <w:abstractNumId w:val="57"/>
  </w:num>
  <w:num w:numId="27" w16cid:durableId="543714750">
    <w:abstractNumId w:val="42"/>
  </w:num>
  <w:num w:numId="28" w16cid:durableId="504515879">
    <w:abstractNumId w:val="25"/>
  </w:num>
  <w:num w:numId="29" w16cid:durableId="1754471848">
    <w:abstractNumId w:val="30"/>
  </w:num>
  <w:num w:numId="30" w16cid:durableId="553084479">
    <w:abstractNumId w:val="47"/>
  </w:num>
  <w:num w:numId="31" w16cid:durableId="1454204984">
    <w:abstractNumId w:val="39"/>
  </w:num>
  <w:num w:numId="32" w16cid:durableId="1183738669">
    <w:abstractNumId w:val="14"/>
  </w:num>
  <w:num w:numId="33" w16cid:durableId="128592335">
    <w:abstractNumId w:val="33"/>
  </w:num>
  <w:num w:numId="34" w16cid:durableId="187452677">
    <w:abstractNumId w:val="36"/>
  </w:num>
  <w:num w:numId="35" w16cid:durableId="972758455">
    <w:abstractNumId w:val="56"/>
  </w:num>
  <w:num w:numId="36" w16cid:durableId="2116291244">
    <w:abstractNumId w:val="15"/>
  </w:num>
  <w:num w:numId="37" w16cid:durableId="1096557876">
    <w:abstractNumId w:val="10"/>
  </w:num>
  <w:num w:numId="38" w16cid:durableId="1346249901">
    <w:abstractNumId w:val="43"/>
  </w:num>
  <w:num w:numId="39" w16cid:durableId="1715885342">
    <w:abstractNumId w:val="34"/>
  </w:num>
  <w:num w:numId="40" w16cid:durableId="337118170">
    <w:abstractNumId w:val="65"/>
  </w:num>
  <w:num w:numId="41" w16cid:durableId="483549485">
    <w:abstractNumId w:val="48"/>
  </w:num>
  <w:num w:numId="42" w16cid:durableId="1270889322">
    <w:abstractNumId w:val="19"/>
  </w:num>
  <w:num w:numId="43" w16cid:durableId="209651878">
    <w:abstractNumId w:val="9"/>
  </w:num>
  <w:num w:numId="44" w16cid:durableId="249386247">
    <w:abstractNumId w:val="28"/>
  </w:num>
  <w:num w:numId="45" w16cid:durableId="927231400">
    <w:abstractNumId w:val="11"/>
  </w:num>
  <w:num w:numId="46" w16cid:durableId="1692610712">
    <w:abstractNumId w:val="73"/>
  </w:num>
  <w:num w:numId="47" w16cid:durableId="755982972">
    <w:abstractNumId w:val="69"/>
  </w:num>
  <w:num w:numId="48" w16cid:durableId="1592084971">
    <w:abstractNumId w:val="18"/>
  </w:num>
  <w:num w:numId="49" w16cid:durableId="113526784">
    <w:abstractNumId w:val="58"/>
  </w:num>
  <w:num w:numId="50" w16cid:durableId="197089421">
    <w:abstractNumId w:val="49"/>
  </w:num>
  <w:num w:numId="51" w16cid:durableId="838498485">
    <w:abstractNumId w:val="71"/>
  </w:num>
  <w:num w:numId="52" w16cid:durableId="1417288208">
    <w:abstractNumId w:val="75"/>
  </w:num>
  <w:num w:numId="53" w16cid:durableId="916398213">
    <w:abstractNumId w:val="40"/>
  </w:num>
  <w:num w:numId="54" w16cid:durableId="46490493">
    <w:abstractNumId w:val="63"/>
  </w:num>
  <w:num w:numId="55" w16cid:durableId="426729034">
    <w:abstractNumId w:val="67"/>
  </w:num>
  <w:num w:numId="56" w16cid:durableId="25453025">
    <w:abstractNumId w:val="41"/>
  </w:num>
  <w:num w:numId="57" w16cid:durableId="1985428924">
    <w:abstractNumId w:val="21"/>
  </w:num>
  <w:num w:numId="58" w16cid:durableId="1644196111">
    <w:abstractNumId w:val="24"/>
  </w:num>
  <w:num w:numId="59" w16cid:durableId="542906899">
    <w:abstractNumId w:val="66"/>
  </w:num>
  <w:num w:numId="60" w16cid:durableId="498929442">
    <w:abstractNumId w:val="38"/>
  </w:num>
  <w:num w:numId="61" w16cid:durableId="1827427910">
    <w:abstractNumId w:val="22"/>
  </w:num>
  <w:num w:numId="62" w16cid:durableId="1363554039">
    <w:abstractNumId w:val="72"/>
  </w:num>
  <w:num w:numId="63" w16cid:durableId="153034202">
    <w:abstractNumId w:val="54"/>
  </w:num>
  <w:num w:numId="64" w16cid:durableId="525799561">
    <w:abstractNumId w:val="16"/>
  </w:num>
  <w:num w:numId="65" w16cid:durableId="1912155946">
    <w:abstractNumId w:val="31"/>
  </w:num>
  <w:num w:numId="66" w16cid:durableId="1576434612">
    <w:abstractNumId w:val="12"/>
  </w:num>
  <w:num w:numId="67" w16cid:durableId="875119172">
    <w:abstractNumId w:val="50"/>
  </w:num>
  <w:num w:numId="68" w16cid:durableId="432868778">
    <w:abstractNumId w:val="59"/>
  </w:num>
  <w:num w:numId="69" w16cid:durableId="2077973783">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4B41"/>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812"/>
    <w:rsid w:val="000D5BB7"/>
    <w:rsid w:val="000D6232"/>
    <w:rsid w:val="000E0C93"/>
    <w:rsid w:val="000E2B3C"/>
    <w:rsid w:val="000E33CB"/>
    <w:rsid w:val="000E614B"/>
    <w:rsid w:val="000E6264"/>
    <w:rsid w:val="000E7DE1"/>
    <w:rsid w:val="000F429C"/>
    <w:rsid w:val="000F4C78"/>
    <w:rsid w:val="000F5906"/>
    <w:rsid w:val="00103186"/>
    <w:rsid w:val="00103E36"/>
    <w:rsid w:val="001126DB"/>
    <w:rsid w:val="00116E85"/>
    <w:rsid w:val="001176D1"/>
    <w:rsid w:val="001207E5"/>
    <w:rsid w:val="001208FC"/>
    <w:rsid w:val="00121525"/>
    <w:rsid w:val="00124BA1"/>
    <w:rsid w:val="00126E53"/>
    <w:rsid w:val="00126FA7"/>
    <w:rsid w:val="0013079E"/>
    <w:rsid w:val="00132324"/>
    <w:rsid w:val="001325B9"/>
    <w:rsid w:val="00133260"/>
    <w:rsid w:val="00133DAE"/>
    <w:rsid w:val="0013532E"/>
    <w:rsid w:val="00136396"/>
    <w:rsid w:val="00137902"/>
    <w:rsid w:val="00141480"/>
    <w:rsid w:val="00141B36"/>
    <w:rsid w:val="00143F52"/>
    <w:rsid w:val="0014542A"/>
    <w:rsid w:val="001509BC"/>
    <w:rsid w:val="0015175A"/>
    <w:rsid w:val="00151F21"/>
    <w:rsid w:val="00154466"/>
    <w:rsid w:val="001559D1"/>
    <w:rsid w:val="00156EFD"/>
    <w:rsid w:val="00162D7B"/>
    <w:rsid w:val="0016461A"/>
    <w:rsid w:val="00172525"/>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54FF"/>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0215"/>
    <w:rsid w:val="0025095A"/>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5DE3"/>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C5D0F"/>
    <w:rsid w:val="002D134D"/>
    <w:rsid w:val="002D2250"/>
    <w:rsid w:val="002D267F"/>
    <w:rsid w:val="002D30DD"/>
    <w:rsid w:val="002D366A"/>
    <w:rsid w:val="002D4470"/>
    <w:rsid w:val="002D4476"/>
    <w:rsid w:val="002D5E87"/>
    <w:rsid w:val="002D6A75"/>
    <w:rsid w:val="002E11E6"/>
    <w:rsid w:val="002E1952"/>
    <w:rsid w:val="002E39E9"/>
    <w:rsid w:val="002E4849"/>
    <w:rsid w:val="002E5847"/>
    <w:rsid w:val="002E62A0"/>
    <w:rsid w:val="002E6C1E"/>
    <w:rsid w:val="002F0D85"/>
    <w:rsid w:val="002F1A15"/>
    <w:rsid w:val="002F3FD3"/>
    <w:rsid w:val="002F4CD7"/>
    <w:rsid w:val="002F4E56"/>
    <w:rsid w:val="00306522"/>
    <w:rsid w:val="00306793"/>
    <w:rsid w:val="003125B5"/>
    <w:rsid w:val="00313E14"/>
    <w:rsid w:val="003157CF"/>
    <w:rsid w:val="00317CAC"/>
    <w:rsid w:val="0032307D"/>
    <w:rsid w:val="00325A73"/>
    <w:rsid w:val="00333230"/>
    <w:rsid w:val="00333973"/>
    <w:rsid w:val="00333CDC"/>
    <w:rsid w:val="00334FF0"/>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845"/>
    <w:rsid w:val="003D4FFF"/>
    <w:rsid w:val="003D51BD"/>
    <w:rsid w:val="003D5421"/>
    <w:rsid w:val="003D65E4"/>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4750C"/>
    <w:rsid w:val="004500CF"/>
    <w:rsid w:val="004512C6"/>
    <w:rsid w:val="00454701"/>
    <w:rsid w:val="004547E2"/>
    <w:rsid w:val="004550D1"/>
    <w:rsid w:val="00456DFB"/>
    <w:rsid w:val="0045764D"/>
    <w:rsid w:val="00462B77"/>
    <w:rsid w:val="004705F3"/>
    <w:rsid w:val="00473DB1"/>
    <w:rsid w:val="00474B34"/>
    <w:rsid w:val="00474E1E"/>
    <w:rsid w:val="0047501F"/>
    <w:rsid w:val="0047637B"/>
    <w:rsid w:val="004769B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011"/>
    <w:rsid w:val="004F38F5"/>
    <w:rsid w:val="005009F1"/>
    <w:rsid w:val="0050204C"/>
    <w:rsid w:val="00502381"/>
    <w:rsid w:val="0050466A"/>
    <w:rsid w:val="00506DFB"/>
    <w:rsid w:val="00506E29"/>
    <w:rsid w:val="0050738C"/>
    <w:rsid w:val="00507E4A"/>
    <w:rsid w:val="00510004"/>
    <w:rsid w:val="00511C42"/>
    <w:rsid w:val="005127FB"/>
    <w:rsid w:val="00514579"/>
    <w:rsid w:val="005206B0"/>
    <w:rsid w:val="00520A58"/>
    <w:rsid w:val="00523BDB"/>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5F663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95B62"/>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4F11"/>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4440D"/>
    <w:rsid w:val="007520CB"/>
    <w:rsid w:val="00752FD3"/>
    <w:rsid w:val="0075494E"/>
    <w:rsid w:val="00755C33"/>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85EE5"/>
    <w:rsid w:val="007906A5"/>
    <w:rsid w:val="0079115B"/>
    <w:rsid w:val="00792ADB"/>
    <w:rsid w:val="00793092"/>
    <w:rsid w:val="00795F48"/>
    <w:rsid w:val="00795F54"/>
    <w:rsid w:val="00796BC9"/>
    <w:rsid w:val="007A2D26"/>
    <w:rsid w:val="007A31AB"/>
    <w:rsid w:val="007A670C"/>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2A9C"/>
    <w:rsid w:val="008838A6"/>
    <w:rsid w:val="008857F1"/>
    <w:rsid w:val="00886739"/>
    <w:rsid w:val="00887D74"/>
    <w:rsid w:val="00887EA7"/>
    <w:rsid w:val="00890F95"/>
    <w:rsid w:val="008923B4"/>
    <w:rsid w:val="00894865"/>
    <w:rsid w:val="008955C4"/>
    <w:rsid w:val="00896017"/>
    <w:rsid w:val="008A3781"/>
    <w:rsid w:val="008A3AF6"/>
    <w:rsid w:val="008A5520"/>
    <w:rsid w:val="008A5C53"/>
    <w:rsid w:val="008B2935"/>
    <w:rsid w:val="008B2E59"/>
    <w:rsid w:val="008B3880"/>
    <w:rsid w:val="008B7BA1"/>
    <w:rsid w:val="008C0066"/>
    <w:rsid w:val="008C0678"/>
    <w:rsid w:val="008C2CDD"/>
    <w:rsid w:val="008C391E"/>
    <w:rsid w:val="008C7C3E"/>
    <w:rsid w:val="008D4FCB"/>
    <w:rsid w:val="008E00BB"/>
    <w:rsid w:val="008E2893"/>
    <w:rsid w:val="008E467A"/>
    <w:rsid w:val="008E4873"/>
    <w:rsid w:val="008F2662"/>
    <w:rsid w:val="008F2C89"/>
    <w:rsid w:val="008F6528"/>
    <w:rsid w:val="008F7BF0"/>
    <w:rsid w:val="00900564"/>
    <w:rsid w:val="00902358"/>
    <w:rsid w:val="009076F5"/>
    <w:rsid w:val="009113B7"/>
    <w:rsid w:val="00911C09"/>
    <w:rsid w:val="009133FC"/>
    <w:rsid w:val="009134FC"/>
    <w:rsid w:val="0091433C"/>
    <w:rsid w:val="009150B6"/>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2F7"/>
    <w:rsid w:val="009756F2"/>
    <w:rsid w:val="00975BC7"/>
    <w:rsid w:val="00976390"/>
    <w:rsid w:val="00981982"/>
    <w:rsid w:val="00985B94"/>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1728"/>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92BD8"/>
    <w:rsid w:val="00AA01D4"/>
    <w:rsid w:val="00AA1253"/>
    <w:rsid w:val="00AA2366"/>
    <w:rsid w:val="00AA2FE9"/>
    <w:rsid w:val="00AA3E09"/>
    <w:rsid w:val="00AA4CF6"/>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3D16"/>
    <w:rsid w:val="00B2466A"/>
    <w:rsid w:val="00B25D0B"/>
    <w:rsid w:val="00B27F18"/>
    <w:rsid w:val="00B33787"/>
    <w:rsid w:val="00B35213"/>
    <w:rsid w:val="00B35815"/>
    <w:rsid w:val="00B360ED"/>
    <w:rsid w:val="00B45FFB"/>
    <w:rsid w:val="00B4660F"/>
    <w:rsid w:val="00B47705"/>
    <w:rsid w:val="00B513EA"/>
    <w:rsid w:val="00B52A3E"/>
    <w:rsid w:val="00B5352C"/>
    <w:rsid w:val="00B5592F"/>
    <w:rsid w:val="00B55C79"/>
    <w:rsid w:val="00B573EC"/>
    <w:rsid w:val="00B61296"/>
    <w:rsid w:val="00B63DB3"/>
    <w:rsid w:val="00B643C1"/>
    <w:rsid w:val="00B65240"/>
    <w:rsid w:val="00B66E2E"/>
    <w:rsid w:val="00B67ACA"/>
    <w:rsid w:val="00B70799"/>
    <w:rsid w:val="00B71FBB"/>
    <w:rsid w:val="00B750C7"/>
    <w:rsid w:val="00B7539F"/>
    <w:rsid w:val="00B76600"/>
    <w:rsid w:val="00B80AA2"/>
    <w:rsid w:val="00B834C6"/>
    <w:rsid w:val="00B8368F"/>
    <w:rsid w:val="00B86580"/>
    <w:rsid w:val="00B86B63"/>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1AEA"/>
    <w:rsid w:val="00C02226"/>
    <w:rsid w:val="00C06AB9"/>
    <w:rsid w:val="00C10AA7"/>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1039"/>
    <w:rsid w:val="00C8664A"/>
    <w:rsid w:val="00C90307"/>
    <w:rsid w:val="00C924AB"/>
    <w:rsid w:val="00C944B5"/>
    <w:rsid w:val="00C96171"/>
    <w:rsid w:val="00CA0479"/>
    <w:rsid w:val="00CA2ED8"/>
    <w:rsid w:val="00CA7AB3"/>
    <w:rsid w:val="00CB02C0"/>
    <w:rsid w:val="00CB08FC"/>
    <w:rsid w:val="00CB51AA"/>
    <w:rsid w:val="00CB5E63"/>
    <w:rsid w:val="00CB7DBD"/>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677DC"/>
    <w:rsid w:val="00D70766"/>
    <w:rsid w:val="00D71323"/>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34E1"/>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377A6"/>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9625F"/>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25"/>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681B"/>
    <w:rsid w:val="00F07323"/>
    <w:rsid w:val="00F153FC"/>
    <w:rsid w:val="00F24CA1"/>
    <w:rsid w:val="00F25BC6"/>
    <w:rsid w:val="00F26F25"/>
    <w:rsid w:val="00F30303"/>
    <w:rsid w:val="00F3167A"/>
    <w:rsid w:val="00F426A8"/>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A07B0"/>
    <w:rsid w:val="00FB0062"/>
    <w:rsid w:val="00FB0611"/>
    <w:rsid w:val="00FB5A9A"/>
    <w:rsid w:val="00FC0EF9"/>
    <w:rsid w:val="00FC1612"/>
    <w:rsid w:val="00FC1DE2"/>
    <w:rsid w:val="00FC244D"/>
    <w:rsid w:val="00FC3056"/>
    <w:rsid w:val="00FD1537"/>
    <w:rsid w:val="00FD2D82"/>
    <w:rsid w:val="00FD548E"/>
    <w:rsid w:val="00FD730F"/>
    <w:rsid w:val="00FE03E2"/>
    <w:rsid w:val="00FE2273"/>
    <w:rsid w:val="00FE34EF"/>
    <w:rsid w:val="00FE4A2A"/>
    <w:rsid w:val="00FE5B2B"/>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divdocumentdivsectiontitle">
    <w:name w:val="div_document_div_sectiontitle"/>
    <w:basedOn w:val="Normal"/>
    <w:rsid w:val="006E4F11"/>
    <w:pPr>
      <w:spacing w:line="260" w:lineRule="atLeast"/>
      <w:textAlignment w:val="baseline"/>
    </w:pPr>
    <w:rPr>
      <w:color w:val="084B81"/>
      <w:sz w:val="26"/>
      <w:szCs w:val="26"/>
    </w:rPr>
  </w:style>
  <w:style w:type="paragraph" w:customStyle="1" w:styleId="style5">
    <w:name w:val="style5"/>
    <w:basedOn w:val="Normal"/>
    <w:rsid w:val="00C01AEA"/>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0143368">
      <w:bodyDiv w:val="1"/>
      <w:marLeft w:val="0"/>
      <w:marRight w:val="0"/>
      <w:marTop w:val="0"/>
      <w:marBottom w:val="0"/>
      <w:divBdr>
        <w:top w:val="none" w:sz="0" w:space="0" w:color="auto"/>
        <w:left w:val="none" w:sz="0" w:space="0" w:color="auto"/>
        <w:bottom w:val="none" w:sz="0" w:space="0" w:color="auto"/>
        <w:right w:val="none" w:sz="0" w:space="0" w:color="auto"/>
      </w:divBdr>
      <w:divsChild>
        <w:div w:id="687559452">
          <w:marLeft w:val="0"/>
          <w:marRight w:val="0"/>
          <w:marTop w:val="0"/>
          <w:marBottom w:val="0"/>
          <w:divBdr>
            <w:top w:val="none" w:sz="0" w:space="0" w:color="auto"/>
            <w:left w:val="none" w:sz="0" w:space="0" w:color="auto"/>
            <w:bottom w:val="none" w:sz="0" w:space="0" w:color="auto"/>
            <w:right w:val="none" w:sz="0" w:space="0" w:color="auto"/>
          </w:divBdr>
          <w:divsChild>
            <w:div w:id="1702508315">
              <w:marLeft w:val="0"/>
              <w:marRight w:val="0"/>
              <w:marTop w:val="0"/>
              <w:marBottom w:val="0"/>
              <w:divBdr>
                <w:top w:val="none" w:sz="0" w:space="0" w:color="auto"/>
                <w:left w:val="none" w:sz="0" w:space="0" w:color="auto"/>
                <w:bottom w:val="none" w:sz="0" w:space="0" w:color="auto"/>
                <w:right w:val="none" w:sz="0" w:space="0" w:color="auto"/>
              </w:divBdr>
              <w:divsChild>
                <w:div w:id="421800292">
                  <w:marLeft w:val="0"/>
                  <w:marRight w:val="0"/>
                  <w:marTop w:val="0"/>
                  <w:marBottom w:val="0"/>
                  <w:divBdr>
                    <w:top w:val="none" w:sz="0" w:space="0" w:color="auto"/>
                    <w:left w:val="none" w:sz="0" w:space="0" w:color="auto"/>
                    <w:bottom w:val="none" w:sz="0" w:space="0" w:color="auto"/>
                    <w:right w:val="none" w:sz="0" w:space="0" w:color="auto"/>
                  </w:divBdr>
                  <w:divsChild>
                    <w:div w:id="1341203796">
                      <w:marLeft w:val="0"/>
                      <w:marRight w:val="0"/>
                      <w:marTop w:val="0"/>
                      <w:marBottom w:val="0"/>
                      <w:divBdr>
                        <w:top w:val="none" w:sz="0" w:space="0" w:color="auto"/>
                        <w:left w:val="none" w:sz="0" w:space="0" w:color="auto"/>
                        <w:bottom w:val="none" w:sz="0" w:space="0" w:color="auto"/>
                        <w:right w:val="none" w:sz="0" w:space="0" w:color="auto"/>
                      </w:divBdr>
                      <w:divsChild>
                        <w:div w:id="1328631415">
                          <w:marLeft w:val="0"/>
                          <w:marRight w:val="0"/>
                          <w:marTop w:val="0"/>
                          <w:marBottom w:val="0"/>
                          <w:divBdr>
                            <w:top w:val="none" w:sz="0" w:space="0" w:color="auto"/>
                            <w:left w:val="none" w:sz="0" w:space="0" w:color="auto"/>
                            <w:bottom w:val="none" w:sz="0" w:space="0" w:color="auto"/>
                            <w:right w:val="none" w:sz="0" w:space="0" w:color="auto"/>
                          </w:divBdr>
                          <w:divsChild>
                            <w:div w:id="10286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sonya.easle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1327</Words>
  <Characters>7567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3</cp:revision>
  <cp:lastPrinted>2006-06-28T14:40:00Z</cp:lastPrinted>
  <dcterms:created xsi:type="dcterms:W3CDTF">2024-04-02T13:34:00Z</dcterms:created>
  <dcterms:modified xsi:type="dcterms:W3CDTF">2024-04-02T14:35:00Z</dcterms:modified>
</cp:coreProperties>
</file>