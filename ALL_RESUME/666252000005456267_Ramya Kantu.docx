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BD5E8" w14:textId="74A36572" w:rsidR="00AF6AFF" w:rsidRPr="00361EB3" w:rsidRDefault="00385C36" w:rsidP="00361EB3">
      <w:pPr>
        <w:pStyle w:val="Title"/>
        <w:pBdr>
          <w:bottom w:val="single" w:sz="12" w:space="1" w:color="auto"/>
        </w:pBdr>
        <w:jc w:val="both"/>
        <w:rPr>
          <w:rFonts w:ascii="Calibri" w:hAnsi="Calibri" w:cs="Calibri"/>
          <w:caps/>
          <w:smallCaps w:val="0"/>
          <w:sz w:val="22"/>
          <w:szCs w:val="22"/>
        </w:rPr>
      </w:pPr>
      <w:r w:rsidRPr="00361EB3">
        <w:rPr>
          <w:rFonts w:ascii="Calibri" w:hAnsi="Calibri" w:cs="Calibri"/>
          <w:caps/>
          <w:smallCaps w:val="0"/>
          <w:sz w:val="22"/>
          <w:szCs w:val="22"/>
        </w:rPr>
        <w:t>PROFESSIONAL SUMMARY</w:t>
      </w:r>
      <w:r w:rsidR="0070770F" w:rsidRPr="00361EB3">
        <w:rPr>
          <w:rFonts w:ascii="Calibri" w:hAnsi="Calibri" w:cs="Calibri"/>
          <w:caps/>
          <w:smallCaps w:val="0"/>
          <w:sz w:val="22"/>
          <w:szCs w:val="22"/>
        </w:rPr>
        <w:t>:</w:t>
      </w:r>
    </w:p>
    <w:p w14:paraId="5DE9D46C" w14:textId="77777777" w:rsidR="00AF6AFF" w:rsidRPr="00361EB3" w:rsidRDefault="00AF6AFF" w:rsidP="00361EB3">
      <w:pPr>
        <w:pStyle w:val="Title"/>
        <w:jc w:val="both"/>
        <w:rPr>
          <w:rFonts w:ascii="Calibri" w:hAnsi="Calibri" w:cs="Calibri"/>
          <w:caps/>
          <w:smallCaps w:val="0"/>
          <w:sz w:val="22"/>
          <w:szCs w:val="22"/>
        </w:rPr>
      </w:pPr>
    </w:p>
    <w:p w14:paraId="1947B014" w14:textId="77777777" w:rsidR="00B43F2B" w:rsidRPr="00361EB3" w:rsidRDefault="00B43F2B" w:rsidP="00361EB3">
      <w:pPr>
        <w:pStyle w:val="NoSpacing"/>
        <w:numPr>
          <w:ilvl w:val="0"/>
          <w:numId w:val="18"/>
        </w:numPr>
        <w:jc w:val="both"/>
        <w:rPr>
          <w:rFonts w:cs="Calibri"/>
        </w:rPr>
      </w:pPr>
      <w:r w:rsidRPr="00361EB3">
        <w:rPr>
          <w:rFonts w:cs="Calibri"/>
        </w:rPr>
        <w:t>Around 8 years of IT experience as a JAVA/J2EE developer in the areas of Analysis, Design, Development, Coding, Implementation and Testing of web based and client server multi-tier applications.</w:t>
      </w:r>
    </w:p>
    <w:p w14:paraId="6E3A9C12" w14:textId="77777777" w:rsidR="00B43F2B" w:rsidRPr="00361EB3" w:rsidRDefault="00B43F2B" w:rsidP="00361EB3">
      <w:pPr>
        <w:pStyle w:val="NoSpacing"/>
        <w:numPr>
          <w:ilvl w:val="0"/>
          <w:numId w:val="18"/>
        </w:numPr>
        <w:jc w:val="both"/>
        <w:rPr>
          <w:rFonts w:cs="Calibri"/>
        </w:rPr>
      </w:pPr>
      <w:r w:rsidRPr="00361EB3">
        <w:rPr>
          <w:rFonts w:cs="Calibri"/>
        </w:rPr>
        <w:t>Expert level skills in application development using Java, J2EE, Spring Framework, Hibernate, JSP, DB2, Servlets, JDBC, HTML, JavaScript, J2EE compliant application servers, multi-threading, OOAD concepts, client/server, design patterns of J2EE architecture.</w:t>
      </w:r>
    </w:p>
    <w:p w14:paraId="59825034" w14:textId="77777777" w:rsidR="00B43F2B" w:rsidRPr="00361EB3" w:rsidRDefault="00B43F2B" w:rsidP="00361EB3">
      <w:pPr>
        <w:pStyle w:val="NoSpacing"/>
        <w:numPr>
          <w:ilvl w:val="0"/>
          <w:numId w:val="18"/>
        </w:numPr>
        <w:jc w:val="both"/>
        <w:rPr>
          <w:rFonts w:cs="Calibri"/>
        </w:rPr>
      </w:pPr>
      <w:r w:rsidRPr="00361EB3">
        <w:rPr>
          <w:rFonts w:cs="Calibri"/>
        </w:rPr>
        <w:t>Good experience working on different levels of Software Development Life Cycle (SDLC) and Agile Software Development methodologies like Scrum, Sprint and Traditional software models like Waterfall and Test-Driven Development (TDD).</w:t>
      </w:r>
    </w:p>
    <w:p w14:paraId="774BC9DB" w14:textId="77777777" w:rsidR="00B43F2B" w:rsidRPr="00361EB3" w:rsidRDefault="00B43F2B" w:rsidP="00361EB3">
      <w:pPr>
        <w:pStyle w:val="NoSpacing"/>
        <w:numPr>
          <w:ilvl w:val="0"/>
          <w:numId w:val="18"/>
        </w:numPr>
        <w:jc w:val="both"/>
        <w:rPr>
          <w:rFonts w:cs="Calibri"/>
        </w:rPr>
      </w:pPr>
      <w:r w:rsidRPr="00361EB3">
        <w:rPr>
          <w:rFonts w:cs="Calibri"/>
        </w:rPr>
        <w:t>Expertise in Java programming and have a good understanding on OOPs, Collections, Exceptions Handling, Input/output (I/O) System, Annotations, Concurrency, Multi-Threading, Lambda and Generics.</w:t>
      </w:r>
    </w:p>
    <w:p w14:paraId="318BD723" w14:textId="77777777" w:rsidR="00B43F2B" w:rsidRPr="00361EB3" w:rsidRDefault="00B43F2B" w:rsidP="00361EB3">
      <w:pPr>
        <w:pStyle w:val="NoSpacing"/>
        <w:numPr>
          <w:ilvl w:val="0"/>
          <w:numId w:val="18"/>
        </w:numPr>
        <w:jc w:val="both"/>
        <w:rPr>
          <w:rFonts w:cs="Calibri"/>
        </w:rPr>
      </w:pPr>
      <w:r w:rsidRPr="00361EB3">
        <w:rPr>
          <w:rFonts w:cs="Calibri"/>
        </w:rPr>
        <w:t>Strong experience working with the Java1.8 and JDK1.8 and implemented the new feature like Lambda Expressions, Streams, Java Time API.</w:t>
      </w:r>
    </w:p>
    <w:p w14:paraId="5CC927DD" w14:textId="77777777" w:rsidR="00B43F2B" w:rsidRPr="00361EB3" w:rsidRDefault="00B43F2B" w:rsidP="00361EB3">
      <w:pPr>
        <w:pStyle w:val="NoSpacing"/>
        <w:numPr>
          <w:ilvl w:val="0"/>
          <w:numId w:val="18"/>
        </w:numPr>
        <w:jc w:val="both"/>
        <w:rPr>
          <w:rFonts w:cs="Calibri"/>
        </w:rPr>
      </w:pPr>
      <w:r w:rsidRPr="00361EB3">
        <w:rPr>
          <w:rFonts w:cs="Calibri"/>
        </w:rPr>
        <w:t>Expertise in implementing persistence logic using JDBC, JPA, Spring JDBC, Hibernate framework.</w:t>
      </w:r>
    </w:p>
    <w:p w14:paraId="2C0B346F" w14:textId="77777777" w:rsidR="00B43F2B" w:rsidRPr="00361EB3" w:rsidRDefault="00B43F2B" w:rsidP="00361EB3">
      <w:pPr>
        <w:pStyle w:val="NoSpacing"/>
        <w:numPr>
          <w:ilvl w:val="0"/>
          <w:numId w:val="18"/>
        </w:numPr>
        <w:jc w:val="both"/>
        <w:rPr>
          <w:rFonts w:cs="Calibri"/>
        </w:rPr>
      </w:pPr>
      <w:r w:rsidRPr="00361EB3">
        <w:rPr>
          <w:rFonts w:cs="Calibri"/>
        </w:rPr>
        <w:t xml:space="preserve">Extensively worked on Micro Services using Spring Boot, Spring Data and REST </w:t>
      </w:r>
    </w:p>
    <w:p w14:paraId="44E7566C" w14:textId="77777777" w:rsidR="00B43F2B" w:rsidRPr="00361EB3" w:rsidRDefault="00B43F2B" w:rsidP="00361EB3">
      <w:pPr>
        <w:pStyle w:val="NoSpacing"/>
        <w:numPr>
          <w:ilvl w:val="0"/>
          <w:numId w:val="18"/>
        </w:numPr>
        <w:jc w:val="both"/>
        <w:rPr>
          <w:rFonts w:cs="Calibri"/>
        </w:rPr>
      </w:pPr>
      <w:r w:rsidRPr="00361EB3">
        <w:rPr>
          <w:rFonts w:cs="Calibri"/>
        </w:rPr>
        <w:t>Expertise in AWS management console as well as the AWS command line interface (CLI) AWS reference architectures and should have experience gathering requirements, working with customer to define solutions based on AWS and/or Microsoft Azure</w:t>
      </w:r>
    </w:p>
    <w:p w14:paraId="79EB4DBD" w14:textId="77777777" w:rsidR="00B43F2B" w:rsidRPr="00361EB3" w:rsidRDefault="00B43F2B" w:rsidP="00361EB3">
      <w:pPr>
        <w:pStyle w:val="NoSpacing"/>
        <w:numPr>
          <w:ilvl w:val="0"/>
          <w:numId w:val="18"/>
        </w:numPr>
        <w:jc w:val="both"/>
        <w:rPr>
          <w:rFonts w:cs="Calibri"/>
        </w:rPr>
      </w:pPr>
      <w:r w:rsidRPr="00361EB3">
        <w:rPr>
          <w:rFonts w:cs="Calibri"/>
        </w:rPr>
        <w:t>Experience in Core AWS services, including networking with VPCs, computing with EC2, storage with S3, Elastic Load Balancing, RDS for databases, monitoring with CloudWatch, CloudTrail, and access management with IAM.</w:t>
      </w:r>
    </w:p>
    <w:p w14:paraId="53124A10" w14:textId="77777777" w:rsidR="00B43F2B" w:rsidRPr="00361EB3" w:rsidRDefault="00B43F2B" w:rsidP="00361EB3">
      <w:pPr>
        <w:pStyle w:val="NoSpacing"/>
        <w:numPr>
          <w:ilvl w:val="0"/>
          <w:numId w:val="18"/>
        </w:numPr>
        <w:jc w:val="both"/>
        <w:rPr>
          <w:rFonts w:cs="Calibri"/>
        </w:rPr>
      </w:pPr>
      <w:r w:rsidRPr="00361EB3">
        <w:rPr>
          <w:rFonts w:cs="Calibri"/>
        </w:rPr>
        <w:t>Hands on experience in Amazon Web Services (AWS).</w:t>
      </w:r>
    </w:p>
    <w:p w14:paraId="7FB03222" w14:textId="77777777" w:rsidR="00B43F2B" w:rsidRPr="00361EB3" w:rsidRDefault="00B43F2B" w:rsidP="00361EB3">
      <w:pPr>
        <w:pStyle w:val="NoSpacing"/>
        <w:numPr>
          <w:ilvl w:val="0"/>
          <w:numId w:val="18"/>
        </w:numPr>
        <w:jc w:val="both"/>
        <w:rPr>
          <w:rFonts w:cs="Calibri"/>
        </w:rPr>
      </w:pPr>
      <w:r w:rsidRPr="00361EB3">
        <w:rPr>
          <w:rFonts w:cs="Calibri"/>
        </w:rPr>
        <w:t>Experience in deploying the Docker Swarm Clusters and Docker containers.</w:t>
      </w:r>
    </w:p>
    <w:p w14:paraId="258038E4" w14:textId="77777777" w:rsidR="00B43F2B" w:rsidRPr="00361EB3" w:rsidRDefault="00B43F2B" w:rsidP="00361EB3">
      <w:pPr>
        <w:pStyle w:val="NoSpacing"/>
        <w:numPr>
          <w:ilvl w:val="0"/>
          <w:numId w:val="18"/>
        </w:numPr>
        <w:jc w:val="both"/>
        <w:rPr>
          <w:rFonts w:cs="Calibri"/>
        </w:rPr>
      </w:pPr>
      <w:r w:rsidRPr="00361EB3">
        <w:rPr>
          <w:rFonts w:cs="Calibri"/>
        </w:rPr>
        <w:t>Skilled in developing User Interfaces using JSP, JavaScript, and AJAX using Angular JS framework.</w:t>
      </w:r>
    </w:p>
    <w:p w14:paraId="43134417" w14:textId="77777777" w:rsidR="00B43F2B" w:rsidRPr="00361EB3" w:rsidRDefault="00B43F2B" w:rsidP="00361EB3">
      <w:pPr>
        <w:pStyle w:val="NoSpacing"/>
        <w:numPr>
          <w:ilvl w:val="0"/>
          <w:numId w:val="18"/>
        </w:numPr>
        <w:jc w:val="both"/>
        <w:rPr>
          <w:rFonts w:cs="Calibri"/>
        </w:rPr>
      </w:pPr>
      <w:r w:rsidRPr="00361EB3">
        <w:rPr>
          <w:rFonts w:cs="Calibri"/>
        </w:rPr>
        <w:t>Experience in handling messaging services using Apache Kafka.</w:t>
      </w:r>
    </w:p>
    <w:p w14:paraId="55280836" w14:textId="77777777" w:rsidR="00B43F2B" w:rsidRPr="00361EB3" w:rsidRDefault="00B43F2B" w:rsidP="00361EB3">
      <w:pPr>
        <w:pStyle w:val="NoSpacing"/>
        <w:numPr>
          <w:ilvl w:val="0"/>
          <w:numId w:val="18"/>
        </w:numPr>
        <w:jc w:val="both"/>
        <w:rPr>
          <w:rFonts w:cs="Calibri"/>
        </w:rPr>
      </w:pPr>
      <w:r w:rsidRPr="00361EB3">
        <w:rPr>
          <w:rFonts w:cs="Calibri"/>
        </w:rPr>
        <w:t>Spring Boot Microservices were developed with Microservice architecture using REST and Apache Kafka.</w:t>
      </w:r>
    </w:p>
    <w:p w14:paraId="7BCFE1FF" w14:textId="77777777" w:rsidR="00B43F2B" w:rsidRPr="00361EB3" w:rsidRDefault="00B43F2B" w:rsidP="00361EB3">
      <w:pPr>
        <w:pStyle w:val="NoSpacing"/>
        <w:numPr>
          <w:ilvl w:val="0"/>
          <w:numId w:val="18"/>
        </w:numPr>
        <w:jc w:val="both"/>
        <w:rPr>
          <w:rFonts w:cs="Calibri"/>
        </w:rPr>
      </w:pPr>
      <w:r w:rsidRPr="00361EB3">
        <w:rPr>
          <w:rFonts w:cs="Calibri"/>
        </w:rPr>
        <w:t xml:space="preserve">Expertise in Spring framework, extensively used Spring DI, Spring AOP, Spring JDBC templates and Spring MVC. </w:t>
      </w:r>
    </w:p>
    <w:p w14:paraId="711DE06E" w14:textId="77777777" w:rsidR="00B43F2B" w:rsidRPr="00361EB3" w:rsidRDefault="00B43F2B" w:rsidP="00361EB3">
      <w:pPr>
        <w:pStyle w:val="NoSpacing"/>
        <w:numPr>
          <w:ilvl w:val="0"/>
          <w:numId w:val="18"/>
        </w:numPr>
        <w:jc w:val="both"/>
        <w:rPr>
          <w:rFonts w:cs="Calibri"/>
        </w:rPr>
      </w:pPr>
      <w:r w:rsidRPr="00361EB3">
        <w:rPr>
          <w:rFonts w:cs="Calibri"/>
        </w:rPr>
        <w:t xml:space="preserve">Exposure with Node JS, React JS for component loads events triggered as a developer so we can use them for the components. </w:t>
      </w:r>
    </w:p>
    <w:p w14:paraId="2237D246" w14:textId="77777777" w:rsidR="00B43F2B" w:rsidRPr="00361EB3" w:rsidRDefault="00B43F2B" w:rsidP="00361EB3">
      <w:pPr>
        <w:pStyle w:val="NoSpacing"/>
        <w:numPr>
          <w:ilvl w:val="0"/>
          <w:numId w:val="18"/>
        </w:numPr>
        <w:jc w:val="both"/>
        <w:rPr>
          <w:rFonts w:cs="Calibri"/>
        </w:rPr>
      </w:pPr>
      <w:r w:rsidRPr="00361EB3">
        <w:rPr>
          <w:rFonts w:cs="Calibri"/>
        </w:rPr>
        <w:t>Expertise in Middleware persistence frameworks like Hibernate/JPA Entities for mapping Java classes using Hibernate Query Language (HQL), HSQL Named Queries, Criteria, Projections</w:t>
      </w:r>
    </w:p>
    <w:p w14:paraId="528A9A13" w14:textId="77777777" w:rsidR="00B43F2B" w:rsidRPr="00361EB3" w:rsidRDefault="00B43F2B" w:rsidP="00361EB3">
      <w:pPr>
        <w:pStyle w:val="NoSpacing"/>
        <w:numPr>
          <w:ilvl w:val="0"/>
          <w:numId w:val="18"/>
        </w:numPr>
        <w:jc w:val="both"/>
        <w:rPr>
          <w:rFonts w:cs="Calibri"/>
        </w:rPr>
      </w:pPr>
      <w:r w:rsidRPr="00361EB3">
        <w:rPr>
          <w:rFonts w:cs="Calibri"/>
        </w:rPr>
        <w:t>Developed dynamic web applications and web services using RAD, Eclipse, JBuilder, JDeveloper, IntelliJ, NetBeans, and Web Logic workshop.</w:t>
      </w:r>
    </w:p>
    <w:p w14:paraId="2A45B228" w14:textId="77777777" w:rsidR="00B43F2B" w:rsidRPr="00361EB3" w:rsidRDefault="00B43F2B" w:rsidP="00361EB3">
      <w:pPr>
        <w:pStyle w:val="NoSpacing"/>
        <w:numPr>
          <w:ilvl w:val="0"/>
          <w:numId w:val="18"/>
        </w:numPr>
        <w:jc w:val="both"/>
        <w:rPr>
          <w:rFonts w:cs="Calibri"/>
        </w:rPr>
      </w:pPr>
      <w:r w:rsidRPr="00361EB3">
        <w:rPr>
          <w:rFonts w:cs="Calibri"/>
        </w:rPr>
        <w:t>Experience in developing Single Page Applications (SPA) using JavaScript MVC framework such as React JS</w:t>
      </w:r>
    </w:p>
    <w:p w14:paraId="4ED0678C" w14:textId="77777777" w:rsidR="00B43F2B" w:rsidRPr="00361EB3" w:rsidRDefault="00B43F2B" w:rsidP="00361EB3">
      <w:pPr>
        <w:pStyle w:val="NoSpacing"/>
        <w:numPr>
          <w:ilvl w:val="0"/>
          <w:numId w:val="18"/>
        </w:numPr>
        <w:jc w:val="both"/>
        <w:rPr>
          <w:rFonts w:cs="Calibri"/>
        </w:rPr>
      </w:pPr>
      <w:r w:rsidRPr="00361EB3">
        <w:rPr>
          <w:rFonts w:cs="Calibri"/>
        </w:rPr>
        <w:t>Developed features and modules using JavaScript and component-based Typescript Modules.</w:t>
      </w:r>
    </w:p>
    <w:p w14:paraId="2C21367C" w14:textId="77777777" w:rsidR="00B43F2B" w:rsidRPr="00361EB3" w:rsidRDefault="00B43F2B" w:rsidP="00361EB3">
      <w:pPr>
        <w:pStyle w:val="NoSpacing"/>
        <w:numPr>
          <w:ilvl w:val="0"/>
          <w:numId w:val="18"/>
        </w:numPr>
        <w:jc w:val="both"/>
        <w:rPr>
          <w:rFonts w:cs="Calibri"/>
        </w:rPr>
      </w:pPr>
      <w:r w:rsidRPr="00361EB3">
        <w:rPr>
          <w:rFonts w:cs="Calibri"/>
        </w:rPr>
        <w:t>Strong experience in web technologies like HTML5/HTML, CSS3/CSS, React Js, XML, JSTL, JSF and creating UI using web technologies Java, Java script, J2EE, Servlets, jQuery, Ajax, JSP, Angular2/4, Node.js.</w:t>
      </w:r>
    </w:p>
    <w:p w14:paraId="1133F79C" w14:textId="77777777" w:rsidR="00B43F2B" w:rsidRPr="00361EB3" w:rsidRDefault="00B43F2B" w:rsidP="00361EB3">
      <w:pPr>
        <w:pStyle w:val="NoSpacing"/>
        <w:numPr>
          <w:ilvl w:val="0"/>
          <w:numId w:val="18"/>
        </w:numPr>
        <w:jc w:val="both"/>
        <w:rPr>
          <w:rFonts w:cs="Calibri"/>
        </w:rPr>
      </w:pPr>
      <w:r w:rsidRPr="00361EB3">
        <w:rPr>
          <w:rFonts w:cs="Calibri"/>
        </w:rPr>
        <w:t>Used JUnit Framework to perform Unit testing of the application.</w:t>
      </w:r>
    </w:p>
    <w:p w14:paraId="11AED6DE" w14:textId="77777777" w:rsidR="00B43F2B" w:rsidRPr="00361EB3" w:rsidRDefault="00B43F2B" w:rsidP="00361EB3">
      <w:pPr>
        <w:pStyle w:val="NoSpacing"/>
        <w:numPr>
          <w:ilvl w:val="0"/>
          <w:numId w:val="18"/>
        </w:numPr>
        <w:jc w:val="both"/>
        <w:rPr>
          <w:rFonts w:cs="Calibri"/>
        </w:rPr>
      </w:pPr>
      <w:r w:rsidRPr="00361EB3">
        <w:rPr>
          <w:rFonts w:cs="Calibri"/>
        </w:rPr>
        <w:t>Performed unit and integration test by writing Junit test cases using Junit Frameworks like Mockito.</w:t>
      </w:r>
    </w:p>
    <w:p w14:paraId="7B75C927" w14:textId="77777777" w:rsidR="00B43F2B" w:rsidRPr="00361EB3" w:rsidRDefault="00B43F2B" w:rsidP="00361EB3">
      <w:pPr>
        <w:pStyle w:val="NoSpacing"/>
        <w:numPr>
          <w:ilvl w:val="0"/>
          <w:numId w:val="18"/>
        </w:numPr>
        <w:jc w:val="both"/>
        <w:rPr>
          <w:rFonts w:cs="Calibri"/>
        </w:rPr>
      </w:pPr>
      <w:r w:rsidRPr="00361EB3">
        <w:rPr>
          <w:rFonts w:cs="Calibri"/>
        </w:rPr>
        <w:t>Good experience working with Continuous Integration and Deployment (CI/CD) tools like Jenkins, Docker.</w:t>
      </w:r>
    </w:p>
    <w:p w14:paraId="70B2DA72" w14:textId="77777777" w:rsidR="00B43F2B" w:rsidRPr="00361EB3" w:rsidRDefault="00B43F2B" w:rsidP="00361EB3">
      <w:pPr>
        <w:pStyle w:val="NoSpacing"/>
        <w:numPr>
          <w:ilvl w:val="0"/>
          <w:numId w:val="18"/>
        </w:numPr>
        <w:jc w:val="both"/>
        <w:rPr>
          <w:rFonts w:cs="Calibri"/>
        </w:rPr>
      </w:pPr>
      <w:r w:rsidRPr="00361EB3">
        <w:rPr>
          <w:rFonts w:cs="Calibri"/>
        </w:rPr>
        <w:t>Experience with container-based deployments using Docker, working with Docker images and Docker Hub. </w:t>
      </w:r>
    </w:p>
    <w:p w14:paraId="18733C3B" w14:textId="77777777" w:rsidR="00B43F2B" w:rsidRPr="00361EB3" w:rsidRDefault="00B43F2B" w:rsidP="00361EB3">
      <w:pPr>
        <w:pStyle w:val="NoSpacing"/>
        <w:numPr>
          <w:ilvl w:val="0"/>
          <w:numId w:val="18"/>
        </w:numPr>
        <w:jc w:val="both"/>
        <w:rPr>
          <w:rFonts w:cs="Calibri"/>
        </w:rPr>
      </w:pPr>
      <w:r w:rsidRPr="00361EB3">
        <w:rPr>
          <w:rFonts w:cs="Calibri"/>
        </w:rPr>
        <w:lastRenderedPageBreak/>
        <w:t>Used Kubernetes to orchestrate the deployment, scaling and management of Docker containers.</w:t>
      </w:r>
    </w:p>
    <w:p w14:paraId="17DA5DCE" w14:textId="77777777" w:rsidR="00B43F2B" w:rsidRPr="00361EB3" w:rsidRDefault="00B43F2B" w:rsidP="00361EB3">
      <w:pPr>
        <w:pStyle w:val="NoSpacing"/>
        <w:numPr>
          <w:ilvl w:val="0"/>
          <w:numId w:val="18"/>
        </w:numPr>
        <w:jc w:val="both"/>
        <w:rPr>
          <w:rFonts w:cs="Calibri"/>
        </w:rPr>
      </w:pPr>
      <w:r w:rsidRPr="00361EB3">
        <w:rPr>
          <w:rFonts w:cs="Calibri"/>
        </w:rPr>
        <w:t>Experience in using version control and configuration management tools like GIT and CVS.</w:t>
      </w:r>
      <w:r w:rsidRPr="00361EB3">
        <w:rPr>
          <w:rFonts w:cs="Calibri"/>
        </w:rPr>
        <w:tab/>
      </w:r>
    </w:p>
    <w:p w14:paraId="2F4D6E6B" w14:textId="77777777" w:rsidR="00B43F2B" w:rsidRPr="00361EB3" w:rsidRDefault="00B43F2B" w:rsidP="00361EB3">
      <w:pPr>
        <w:pStyle w:val="NoSpacing"/>
        <w:numPr>
          <w:ilvl w:val="0"/>
          <w:numId w:val="18"/>
        </w:numPr>
        <w:jc w:val="both"/>
        <w:rPr>
          <w:rFonts w:cs="Calibri"/>
        </w:rPr>
      </w:pPr>
      <w:r w:rsidRPr="00361EB3">
        <w:rPr>
          <w:rFonts w:cs="Calibri"/>
        </w:rPr>
        <w:t>Set up Jenkins’s server and build jobs to provide continuous automated builds based on polling the Git source control system.</w:t>
      </w:r>
    </w:p>
    <w:p w14:paraId="4891DCC2" w14:textId="77777777" w:rsidR="00B43F2B" w:rsidRPr="00361EB3" w:rsidRDefault="00B43F2B" w:rsidP="00361EB3">
      <w:pPr>
        <w:pStyle w:val="NoSpacing"/>
        <w:numPr>
          <w:ilvl w:val="0"/>
          <w:numId w:val="18"/>
        </w:numPr>
        <w:jc w:val="both"/>
        <w:rPr>
          <w:rFonts w:cs="Calibri"/>
        </w:rPr>
      </w:pPr>
      <w:r w:rsidRPr="00361EB3">
        <w:rPr>
          <w:rFonts w:cs="Calibri"/>
        </w:rPr>
        <w:t>Worked on SQL scripts to insert master data into tables. Worked on jetty server to deploy application locally.</w:t>
      </w:r>
    </w:p>
    <w:p w14:paraId="1ECEC8CF" w14:textId="77777777" w:rsidR="00B43F2B" w:rsidRPr="00361EB3" w:rsidRDefault="00B43F2B" w:rsidP="00361EB3">
      <w:pPr>
        <w:pStyle w:val="NoSpacing"/>
        <w:numPr>
          <w:ilvl w:val="0"/>
          <w:numId w:val="18"/>
        </w:numPr>
        <w:jc w:val="both"/>
        <w:rPr>
          <w:rFonts w:cs="Calibri"/>
        </w:rPr>
      </w:pPr>
      <w:r w:rsidRPr="00361EB3">
        <w:rPr>
          <w:rFonts w:cs="Calibri"/>
        </w:rPr>
        <w:t>Strong analytical, interpersonal and communications skills. Demonstrated track record of analyzing situations, implementing in a fast-paced environment.</w:t>
      </w:r>
    </w:p>
    <w:p w14:paraId="7DFA67DD" w14:textId="77777777" w:rsidR="00B43F2B" w:rsidRPr="00361EB3" w:rsidRDefault="00B43F2B" w:rsidP="00361EB3">
      <w:pPr>
        <w:pStyle w:val="NoSpacing"/>
        <w:numPr>
          <w:ilvl w:val="0"/>
          <w:numId w:val="18"/>
        </w:numPr>
        <w:jc w:val="both"/>
        <w:rPr>
          <w:rFonts w:cs="Calibri"/>
        </w:rPr>
      </w:pPr>
      <w:r w:rsidRPr="00361EB3">
        <w:rPr>
          <w:rFonts w:cs="Calibri"/>
        </w:rPr>
        <w:t>Excellent team player, very dynamic, flexible with positive attitude and excellent learning skills.</w:t>
      </w:r>
    </w:p>
    <w:p w14:paraId="239E2245" w14:textId="77777777" w:rsidR="003A734B" w:rsidRPr="00361EB3" w:rsidRDefault="003A734B" w:rsidP="00361EB3">
      <w:pPr>
        <w:pStyle w:val="NoSpacing"/>
        <w:jc w:val="both"/>
        <w:rPr>
          <w:rFonts w:cs="Calibri"/>
        </w:rPr>
      </w:pPr>
    </w:p>
    <w:p w14:paraId="5A83EA7C" w14:textId="5837D0A6" w:rsidR="00F13EAB" w:rsidRPr="00361EB3" w:rsidRDefault="00F13EAB" w:rsidP="00361EB3">
      <w:pPr>
        <w:pStyle w:val="Title"/>
        <w:pBdr>
          <w:bottom w:val="single" w:sz="12" w:space="2" w:color="auto"/>
        </w:pBdr>
        <w:jc w:val="both"/>
        <w:rPr>
          <w:rFonts w:ascii="Calibri" w:hAnsi="Calibri" w:cs="Calibri"/>
          <w:caps/>
          <w:smallCaps w:val="0"/>
          <w:sz w:val="22"/>
          <w:szCs w:val="22"/>
        </w:rPr>
      </w:pPr>
      <w:r w:rsidRPr="00361EB3">
        <w:rPr>
          <w:rFonts w:ascii="Calibri" w:hAnsi="Calibri" w:cs="Calibri"/>
          <w:caps/>
          <w:smallCaps w:val="0"/>
          <w:sz w:val="22"/>
          <w:szCs w:val="22"/>
        </w:rPr>
        <w:t>Technical Skills:</w:t>
      </w:r>
    </w:p>
    <w:p w14:paraId="11C78019" w14:textId="77777777" w:rsidR="00F13EAB" w:rsidRPr="00361EB3" w:rsidRDefault="00F13EAB" w:rsidP="00361EB3">
      <w:pPr>
        <w:pStyle w:val="NoSpacing"/>
        <w:jc w:val="both"/>
        <w:rPr>
          <w:rFonts w:cs="Calibri"/>
        </w:rPr>
      </w:pPr>
    </w:p>
    <w:p w14:paraId="1DAE16F1" w14:textId="5FAF9F32" w:rsidR="00612426" w:rsidRPr="00361EB3" w:rsidRDefault="00612426" w:rsidP="00361EB3">
      <w:pPr>
        <w:pStyle w:val="NoSpacing"/>
        <w:numPr>
          <w:ilvl w:val="0"/>
          <w:numId w:val="19"/>
        </w:numPr>
        <w:jc w:val="both"/>
        <w:rPr>
          <w:rFonts w:cs="Calibri"/>
        </w:rPr>
      </w:pPr>
      <w:r w:rsidRPr="00361EB3">
        <w:rPr>
          <w:rFonts w:cs="Calibri"/>
          <w:b/>
          <w:bCs/>
        </w:rPr>
        <w:t>Java Technologies:</w:t>
      </w:r>
      <w:r w:rsidRPr="00361EB3">
        <w:rPr>
          <w:rFonts w:cs="Calibri"/>
        </w:rPr>
        <w:t xml:space="preserve"> J2EE, Servlets, JSP, JPA, AJAX, EJB, JMS, JSF, Java Beans, Struts, Spring, Hibernate, RMI, Multi-threading, Kafka, Web services, SOAP, Log4j, JDBC, JDK, JUnit, Ant, Maven and Applets.</w:t>
      </w:r>
    </w:p>
    <w:p w14:paraId="3AB2E44F" w14:textId="781E62DB" w:rsidR="00612426" w:rsidRPr="00361EB3" w:rsidRDefault="00612426" w:rsidP="00361EB3">
      <w:pPr>
        <w:pStyle w:val="NoSpacing"/>
        <w:numPr>
          <w:ilvl w:val="0"/>
          <w:numId w:val="19"/>
        </w:numPr>
        <w:jc w:val="both"/>
        <w:rPr>
          <w:rFonts w:cs="Calibri"/>
        </w:rPr>
      </w:pPr>
      <w:r w:rsidRPr="00361EB3">
        <w:rPr>
          <w:rFonts w:cs="Calibri"/>
          <w:b/>
          <w:bCs/>
        </w:rPr>
        <w:t>Web Technologies:</w:t>
      </w:r>
      <w:r w:rsidRPr="00361EB3">
        <w:rPr>
          <w:rFonts w:cs="Calibri"/>
        </w:rPr>
        <w:t xml:space="preserve"> HTML, XML, XSLT, CSS, JavaScript, jQuery, AJAX, Angular JS, React JS, PHP, JSON and JSTL specifications IDE Eclipse IDE, Node JS, My Eclipse, Net Beans Languages C, C++, JAVA, J2EE, Jenkins.</w:t>
      </w:r>
    </w:p>
    <w:p w14:paraId="7BED6C7C" w14:textId="03B1D451" w:rsidR="00612426" w:rsidRPr="00361EB3" w:rsidRDefault="00612426" w:rsidP="00361EB3">
      <w:pPr>
        <w:pStyle w:val="NoSpacing"/>
        <w:numPr>
          <w:ilvl w:val="0"/>
          <w:numId w:val="19"/>
        </w:numPr>
        <w:jc w:val="both"/>
        <w:rPr>
          <w:rFonts w:cs="Calibri"/>
        </w:rPr>
      </w:pPr>
      <w:r w:rsidRPr="00361EB3">
        <w:rPr>
          <w:rFonts w:cs="Calibri"/>
          <w:b/>
          <w:bCs/>
        </w:rPr>
        <w:t>Databases:</w:t>
      </w:r>
      <w:r w:rsidRPr="00361EB3">
        <w:rPr>
          <w:rFonts w:cs="Calibri"/>
        </w:rPr>
        <w:t xml:space="preserve"> Oracle, My SQL, SQL Server, DB2 and PL/SQL.</w:t>
      </w:r>
    </w:p>
    <w:p w14:paraId="5E67BD51" w14:textId="70E297D6" w:rsidR="00612426" w:rsidRPr="00361EB3" w:rsidRDefault="00612426" w:rsidP="00361EB3">
      <w:pPr>
        <w:pStyle w:val="NoSpacing"/>
        <w:numPr>
          <w:ilvl w:val="0"/>
          <w:numId w:val="19"/>
        </w:numPr>
        <w:jc w:val="both"/>
        <w:rPr>
          <w:rFonts w:cs="Calibri"/>
        </w:rPr>
      </w:pPr>
      <w:r w:rsidRPr="00361EB3">
        <w:rPr>
          <w:rFonts w:cs="Calibri"/>
          <w:b/>
          <w:bCs/>
        </w:rPr>
        <w:t>Virtualization Tools:</w:t>
      </w:r>
      <w:r w:rsidRPr="00361EB3">
        <w:rPr>
          <w:rFonts w:cs="Calibri"/>
        </w:rPr>
        <w:t xml:space="preserve"> VMware vSphere, Oracle VirtualBox, VMware Workstation.</w:t>
      </w:r>
    </w:p>
    <w:p w14:paraId="4CD6B866" w14:textId="734E908C" w:rsidR="00612426" w:rsidRPr="00361EB3" w:rsidRDefault="00612426" w:rsidP="00361EB3">
      <w:pPr>
        <w:pStyle w:val="NoSpacing"/>
        <w:numPr>
          <w:ilvl w:val="0"/>
          <w:numId w:val="19"/>
        </w:numPr>
        <w:jc w:val="both"/>
        <w:rPr>
          <w:rFonts w:cs="Calibri"/>
        </w:rPr>
      </w:pPr>
      <w:r w:rsidRPr="00361EB3">
        <w:rPr>
          <w:rFonts w:cs="Calibri"/>
          <w:b/>
          <w:bCs/>
        </w:rPr>
        <w:t>Cloud Technologies:</w:t>
      </w:r>
      <w:r w:rsidRPr="00361EB3">
        <w:rPr>
          <w:rFonts w:cs="Calibri"/>
        </w:rPr>
        <w:t xml:space="preserve">  AWS, Microsoft Azure.</w:t>
      </w:r>
    </w:p>
    <w:p w14:paraId="646CF114" w14:textId="6CCC9E56" w:rsidR="00612426" w:rsidRPr="00361EB3" w:rsidRDefault="00612426" w:rsidP="00361EB3">
      <w:pPr>
        <w:pStyle w:val="NoSpacing"/>
        <w:numPr>
          <w:ilvl w:val="0"/>
          <w:numId w:val="19"/>
        </w:numPr>
        <w:jc w:val="both"/>
        <w:rPr>
          <w:rFonts w:cs="Calibri"/>
        </w:rPr>
      </w:pPr>
      <w:r w:rsidRPr="00361EB3">
        <w:rPr>
          <w:rFonts w:cs="Calibri"/>
          <w:b/>
          <w:bCs/>
        </w:rPr>
        <w:t>Operating Systems:</w:t>
      </w:r>
      <w:r w:rsidRPr="00361EB3">
        <w:rPr>
          <w:rFonts w:cs="Calibri"/>
        </w:rPr>
        <w:t xml:space="preserve"> Windows, UNIX, LINUX.</w:t>
      </w:r>
    </w:p>
    <w:p w14:paraId="426965CE" w14:textId="2A919E60" w:rsidR="00612426" w:rsidRPr="00361EB3" w:rsidRDefault="00612426" w:rsidP="00361EB3">
      <w:pPr>
        <w:pStyle w:val="NoSpacing"/>
        <w:numPr>
          <w:ilvl w:val="0"/>
          <w:numId w:val="19"/>
        </w:numPr>
        <w:jc w:val="both"/>
        <w:rPr>
          <w:rFonts w:cs="Calibri"/>
        </w:rPr>
      </w:pPr>
      <w:r w:rsidRPr="00361EB3">
        <w:rPr>
          <w:rFonts w:cs="Calibri"/>
          <w:b/>
          <w:bCs/>
        </w:rPr>
        <w:t>Web Servers:</w:t>
      </w:r>
      <w:r w:rsidRPr="00361EB3">
        <w:rPr>
          <w:rFonts w:cs="Calibri"/>
        </w:rPr>
        <w:t xml:space="preserve"> Apache Tomcat, IBM WebSphere, WebLogic and JBoss Frameworks Struts, Servlets, Hibernate, spring, JUnit, MVC.</w:t>
      </w:r>
    </w:p>
    <w:p w14:paraId="60736BFF" w14:textId="3EDA1BEA" w:rsidR="00612426" w:rsidRPr="00361EB3" w:rsidRDefault="00612426" w:rsidP="00361EB3">
      <w:pPr>
        <w:pStyle w:val="NoSpacing"/>
        <w:numPr>
          <w:ilvl w:val="0"/>
          <w:numId w:val="19"/>
        </w:numPr>
        <w:jc w:val="both"/>
        <w:rPr>
          <w:rFonts w:cs="Calibri"/>
        </w:rPr>
      </w:pPr>
      <w:r w:rsidRPr="00361EB3">
        <w:rPr>
          <w:rFonts w:cs="Calibri"/>
          <w:b/>
          <w:bCs/>
        </w:rPr>
        <w:t>Web Services:</w:t>
      </w:r>
      <w:r w:rsidRPr="00361EB3">
        <w:rPr>
          <w:rFonts w:cs="Calibri"/>
        </w:rPr>
        <w:t xml:space="preserve">  SOA, SOAP, RESTFUL, JAX-WS, JAX-RS, XML Beans and Axis Version Control Tools Subversion, CVS.</w:t>
      </w:r>
    </w:p>
    <w:p w14:paraId="20DB69D5" w14:textId="7F95733D" w:rsidR="00F13EAB" w:rsidRPr="00361EB3" w:rsidRDefault="00612426" w:rsidP="00361EB3">
      <w:pPr>
        <w:pStyle w:val="NoSpacing"/>
        <w:numPr>
          <w:ilvl w:val="0"/>
          <w:numId w:val="19"/>
        </w:numPr>
        <w:jc w:val="both"/>
        <w:rPr>
          <w:rFonts w:cs="Calibri"/>
        </w:rPr>
      </w:pPr>
      <w:r w:rsidRPr="00361EB3">
        <w:rPr>
          <w:rFonts w:cs="Calibri"/>
          <w:b/>
          <w:bCs/>
        </w:rPr>
        <w:t>Methodologies:</w:t>
      </w:r>
      <w:r w:rsidR="00346960" w:rsidRPr="00361EB3">
        <w:rPr>
          <w:rFonts w:cs="Calibri"/>
          <w:b/>
          <w:bCs/>
        </w:rPr>
        <w:t xml:space="preserve"> </w:t>
      </w:r>
      <w:r w:rsidRPr="00361EB3">
        <w:rPr>
          <w:rFonts w:cs="Calibri"/>
        </w:rPr>
        <w:t>Agile, Scrum, TDD, OOAD, SDLC.</w:t>
      </w:r>
    </w:p>
    <w:p w14:paraId="44613392" w14:textId="77777777" w:rsidR="00F13EAB" w:rsidRPr="00361EB3" w:rsidRDefault="00F13EAB" w:rsidP="00361EB3">
      <w:pPr>
        <w:pStyle w:val="NoSpacing"/>
        <w:jc w:val="both"/>
        <w:rPr>
          <w:rFonts w:cs="Calibri"/>
        </w:rPr>
      </w:pPr>
    </w:p>
    <w:p w14:paraId="071844FE" w14:textId="3A15B0E2" w:rsidR="000E0C93" w:rsidRPr="00361EB3" w:rsidRDefault="003B169E" w:rsidP="00361EB3">
      <w:pPr>
        <w:pStyle w:val="Title"/>
        <w:pBdr>
          <w:bottom w:val="single" w:sz="12" w:space="2" w:color="auto"/>
        </w:pBdr>
        <w:jc w:val="both"/>
        <w:rPr>
          <w:rFonts w:ascii="Calibri" w:hAnsi="Calibri" w:cs="Calibri"/>
          <w:caps/>
          <w:smallCaps w:val="0"/>
          <w:sz w:val="22"/>
          <w:szCs w:val="22"/>
        </w:rPr>
      </w:pPr>
      <w:r w:rsidRPr="00361EB3">
        <w:rPr>
          <w:rFonts w:ascii="Calibri" w:hAnsi="Calibri" w:cs="Calibri"/>
          <w:caps/>
          <w:smallCaps w:val="0"/>
          <w:sz w:val="22"/>
          <w:szCs w:val="22"/>
        </w:rPr>
        <w:t>PROFESSIONAL</w:t>
      </w:r>
      <w:r w:rsidR="000E0C93" w:rsidRPr="00361EB3">
        <w:rPr>
          <w:rFonts w:ascii="Calibri" w:hAnsi="Calibri" w:cs="Calibri"/>
          <w:caps/>
          <w:smallCaps w:val="0"/>
          <w:sz w:val="22"/>
          <w:szCs w:val="22"/>
        </w:rPr>
        <w:t xml:space="preserve"> Experience</w:t>
      </w:r>
      <w:r w:rsidR="001D2BA7" w:rsidRPr="00361EB3">
        <w:rPr>
          <w:rFonts w:ascii="Calibri" w:hAnsi="Calibri" w:cs="Calibri"/>
          <w:caps/>
          <w:smallCaps w:val="0"/>
          <w:sz w:val="22"/>
          <w:szCs w:val="22"/>
        </w:rPr>
        <w:t>:</w:t>
      </w:r>
    </w:p>
    <w:p w14:paraId="15CEA687" w14:textId="77777777" w:rsidR="00847051" w:rsidRPr="00361EB3" w:rsidRDefault="00847051" w:rsidP="00361EB3">
      <w:pPr>
        <w:pStyle w:val="NoSpacing"/>
        <w:jc w:val="both"/>
        <w:rPr>
          <w:rFonts w:cs="Calibri"/>
        </w:rPr>
      </w:pPr>
    </w:p>
    <w:p w14:paraId="1907C77C" w14:textId="60E147A1" w:rsidR="005965A4" w:rsidRPr="00361EB3" w:rsidRDefault="005965A4" w:rsidP="00361EB3">
      <w:pPr>
        <w:pStyle w:val="NoSpacing"/>
        <w:jc w:val="both"/>
        <w:rPr>
          <w:rFonts w:cs="Calibri"/>
          <w:b/>
          <w:bCs/>
        </w:rPr>
      </w:pPr>
      <w:r w:rsidRPr="00361EB3">
        <w:rPr>
          <w:rFonts w:cs="Calibri"/>
          <w:b/>
          <w:bCs/>
        </w:rPr>
        <w:t>WebMD, NJ</w:t>
      </w:r>
      <w:r w:rsidRPr="00361EB3">
        <w:rPr>
          <w:rFonts w:cs="Calibri"/>
          <w:b/>
          <w:bCs/>
        </w:rPr>
        <w:tab/>
        <w:t xml:space="preserve">                                                                                                                                        Oct 2022 – Presen</w:t>
      </w:r>
      <w:r w:rsidR="00C631CE" w:rsidRPr="00361EB3">
        <w:rPr>
          <w:rFonts w:cs="Calibri"/>
          <w:b/>
          <w:bCs/>
        </w:rPr>
        <w:t>t</w:t>
      </w:r>
    </w:p>
    <w:p w14:paraId="53B7AE3F" w14:textId="14D3B65D" w:rsidR="005965A4" w:rsidRPr="00361EB3" w:rsidRDefault="005965A4" w:rsidP="00361EB3">
      <w:pPr>
        <w:pStyle w:val="NoSpacing"/>
        <w:jc w:val="both"/>
        <w:rPr>
          <w:rFonts w:cs="Calibri"/>
          <w:b/>
          <w:bCs/>
        </w:rPr>
      </w:pPr>
      <w:r w:rsidRPr="00361EB3">
        <w:rPr>
          <w:rFonts w:cs="Calibri"/>
          <w:b/>
          <w:bCs/>
        </w:rPr>
        <w:t>Lead Full Stack Java Developer</w:t>
      </w:r>
    </w:p>
    <w:p w14:paraId="022AF683" w14:textId="77777777" w:rsidR="005965A4" w:rsidRPr="00361EB3" w:rsidRDefault="005965A4" w:rsidP="00361EB3">
      <w:pPr>
        <w:pStyle w:val="NoSpacing"/>
        <w:jc w:val="both"/>
        <w:rPr>
          <w:rFonts w:cs="Calibri"/>
        </w:rPr>
      </w:pPr>
    </w:p>
    <w:p w14:paraId="48A496FB" w14:textId="77777777" w:rsidR="005965A4" w:rsidRPr="00361EB3" w:rsidRDefault="005965A4" w:rsidP="00361EB3">
      <w:pPr>
        <w:pStyle w:val="NoSpacing"/>
        <w:jc w:val="both"/>
        <w:rPr>
          <w:rFonts w:cs="Calibri"/>
          <w:b/>
          <w:bCs/>
        </w:rPr>
      </w:pPr>
      <w:r w:rsidRPr="00361EB3">
        <w:rPr>
          <w:rFonts w:cs="Calibri"/>
          <w:b/>
          <w:bCs/>
        </w:rPr>
        <w:t>Responsibilities:</w:t>
      </w:r>
    </w:p>
    <w:p w14:paraId="6D40EAD4" w14:textId="77777777" w:rsidR="005965A4" w:rsidRPr="00361EB3" w:rsidRDefault="005965A4" w:rsidP="00361EB3">
      <w:pPr>
        <w:pStyle w:val="NoSpacing"/>
        <w:numPr>
          <w:ilvl w:val="0"/>
          <w:numId w:val="21"/>
        </w:numPr>
        <w:jc w:val="both"/>
        <w:rPr>
          <w:rFonts w:cs="Calibri"/>
        </w:rPr>
      </w:pPr>
      <w:r w:rsidRPr="00361EB3">
        <w:rPr>
          <w:rFonts w:cs="Calibri"/>
        </w:rPr>
        <w:t xml:space="preserve">Participated in all phases of the SDLC, including specifications, gathering requirements, designing, coding, testing, deploying, and maintaining projects. </w:t>
      </w:r>
    </w:p>
    <w:p w14:paraId="6E7DCA70" w14:textId="77777777" w:rsidR="005965A4" w:rsidRPr="00361EB3" w:rsidRDefault="005965A4" w:rsidP="00361EB3">
      <w:pPr>
        <w:pStyle w:val="NoSpacing"/>
        <w:numPr>
          <w:ilvl w:val="0"/>
          <w:numId w:val="21"/>
        </w:numPr>
        <w:jc w:val="both"/>
        <w:rPr>
          <w:rFonts w:cs="Calibri"/>
        </w:rPr>
      </w:pPr>
      <w:r w:rsidRPr="00361EB3">
        <w:rPr>
          <w:rFonts w:cs="Calibri"/>
        </w:rPr>
        <w:t>Actively participated and provided feedback in a constructive and insightful manner during daily Stand-up meetings and weekly Iterative review meetings to track the progress for each iterative cycle and figure out the issues.</w:t>
      </w:r>
    </w:p>
    <w:p w14:paraId="6ACC1B9A" w14:textId="77777777" w:rsidR="005965A4" w:rsidRPr="00361EB3" w:rsidRDefault="005965A4" w:rsidP="00361EB3">
      <w:pPr>
        <w:pStyle w:val="NoSpacing"/>
        <w:numPr>
          <w:ilvl w:val="0"/>
          <w:numId w:val="21"/>
        </w:numPr>
        <w:jc w:val="both"/>
        <w:rPr>
          <w:rFonts w:cs="Calibri"/>
        </w:rPr>
      </w:pPr>
      <w:r w:rsidRPr="00361EB3">
        <w:rPr>
          <w:rFonts w:cs="Calibri"/>
        </w:rPr>
        <w:t>Involved in designing and developing microservices using Java 8, Spring Boot, REST, Spring Data, Spring Cloud, Hibernate, Spring Security, Oracle.</w:t>
      </w:r>
    </w:p>
    <w:p w14:paraId="334BD8F5" w14:textId="77777777" w:rsidR="005965A4" w:rsidRPr="00361EB3" w:rsidRDefault="005965A4" w:rsidP="00361EB3">
      <w:pPr>
        <w:pStyle w:val="NoSpacing"/>
        <w:numPr>
          <w:ilvl w:val="0"/>
          <w:numId w:val="21"/>
        </w:numPr>
        <w:jc w:val="both"/>
        <w:rPr>
          <w:rFonts w:cs="Calibri"/>
        </w:rPr>
      </w:pPr>
      <w:r w:rsidRPr="00361EB3">
        <w:rPr>
          <w:rFonts w:cs="Calibri"/>
        </w:rPr>
        <w:t>Developed the backend server with Spring Boot, involving different layers of the application including entity/model, DAO/repository, Controller, Service, Business, and Persistence.</w:t>
      </w:r>
    </w:p>
    <w:p w14:paraId="7FCF0C23" w14:textId="77777777" w:rsidR="005965A4" w:rsidRPr="00361EB3" w:rsidRDefault="005965A4" w:rsidP="00361EB3">
      <w:pPr>
        <w:pStyle w:val="NoSpacing"/>
        <w:numPr>
          <w:ilvl w:val="0"/>
          <w:numId w:val="21"/>
        </w:numPr>
        <w:jc w:val="both"/>
        <w:rPr>
          <w:rFonts w:cs="Calibri"/>
        </w:rPr>
      </w:pPr>
      <w:r w:rsidRPr="00361EB3">
        <w:rPr>
          <w:rFonts w:cs="Calibri"/>
        </w:rPr>
        <w:t>Implemented Web-Services to integrate different applications internal and third-party components using SOAP and REST services using Apache-CXF.</w:t>
      </w:r>
    </w:p>
    <w:p w14:paraId="45119273" w14:textId="77777777" w:rsidR="005965A4" w:rsidRPr="00361EB3" w:rsidRDefault="005965A4" w:rsidP="00361EB3">
      <w:pPr>
        <w:pStyle w:val="NoSpacing"/>
        <w:numPr>
          <w:ilvl w:val="0"/>
          <w:numId w:val="21"/>
        </w:numPr>
        <w:jc w:val="both"/>
        <w:rPr>
          <w:rFonts w:cs="Calibri"/>
        </w:rPr>
      </w:pPr>
      <w:r w:rsidRPr="00361EB3">
        <w:rPr>
          <w:rFonts w:cs="Calibri"/>
        </w:rPr>
        <w:t>Involved in Migrating existing applications into REST based Microservices to provide all the CRUD capabilities using Spring Boot.</w:t>
      </w:r>
    </w:p>
    <w:p w14:paraId="4E2C29CE" w14:textId="77777777" w:rsidR="005965A4" w:rsidRPr="00361EB3" w:rsidRDefault="005965A4" w:rsidP="00361EB3">
      <w:pPr>
        <w:pStyle w:val="NoSpacing"/>
        <w:numPr>
          <w:ilvl w:val="0"/>
          <w:numId w:val="21"/>
        </w:numPr>
        <w:jc w:val="both"/>
        <w:rPr>
          <w:rFonts w:cs="Calibri"/>
        </w:rPr>
      </w:pPr>
      <w:r w:rsidRPr="00361EB3">
        <w:rPr>
          <w:rFonts w:cs="Calibri"/>
        </w:rPr>
        <w:t>Used various Http request methods for the Webservices such as GET, PUT, POST, DELETE, OPTION and PATCH.</w:t>
      </w:r>
    </w:p>
    <w:p w14:paraId="0F4CB07C" w14:textId="77777777" w:rsidR="005965A4" w:rsidRPr="00361EB3" w:rsidRDefault="005965A4" w:rsidP="00361EB3">
      <w:pPr>
        <w:pStyle w:val="NoSpacing"/>
        <w:numPr>
          <w:ilvl w:val="0"/>
          <w:numId w:val="21"/>
        </w:numPr>
        <w:jc w:val="both"/>
        <w:rPr>
          <w:rFonts w:cs="Calibri"/>
        </w:rPr>
      </w:pPr>
      <w:r w:rsidRPr="00361EB3">
        <w:rPr>
          <w:rFonts w:cs="Calibri"/>
        </w:rPr>
        <w:t>Used Spring Core annotations for Dependency Injection Spring DI and Spring MVC for REST API s and Spring Boot for microservices.</w:t>
      </w:r>
    </w:p>
    <w:p w14:paraId="0C1B4710" w14:textId="77777777" w:rsidR="005965A4" w:rsidRPr="00361EB3" w:rsidRDefault="005965A4" w:rsidP="00361EB3">
      <w:pPr>
        <w:pStyle w:val="NoSpacing"/>
        <w:numPr>
          <w:ilvl w:val="0"/>
          <w:numId w:val="21"/>
        </w:numPr>
        <w:jc w:val="both"/>
        <w:rPr>
          <w:rFonts w:cs="Calibri"/>
        </w:rPr>
      </w:pPr>
      <w:r w:rsidRPr="00361EB3">
        <w:rPr>
          <w:rFonts w:cs="Calibri"/>
        </w:rPr>
        <w:lastRenderedPageBreak/>
        <w:t>Designed and developed Microservices using REST framework and Spring Boot and used Bootstrap along with Angular in creating the Application.</w:t>
      </w:r>
    </w:p>
    <w:p w14:paraId="0D81E544" w14:textId="77777777" w:rsidR="005965A4" w:rsidRPr="00361EB3" w:rsidRDefault="005965A4" w:rsidP="00361EB3">
      <w:pPr>
        <w:pStyle w:val="NoSpacing"/>
        <w:numPr>
          <w:ilvl w:val="0"/>
          <w:numId w:val="21"/>
        </w:numPr>
        <w:jc w:val="both"/>
        <w:rPr>
          <w:rFonts w:cs="Calibri"/>
        </w:rPr>
      </w:pPr>
      <w:r w:rsidRPr="00361EB3">
        <w:rPr>
          <w:rFonts w:cs="Calibri"/>
        </w:rPr>
        <w:t>Involved in developing the UI, layout and front-end programming for web applications that matches requirements of the client and developed UI Layer for the application using HTML5, CSS3 and Bootstrap, JavaScript, AngularJS, Angular12.</w:t>
      </w:r>
    </w:p>
    <w:p w14:paraId="4B451AE0" w14:textId="77777777" w:rsidR="005965A4" w:rsidRPr="00361EB3" w:rsidRDefault="005965A4" w:rsidP="00361EB3">
      <w:pPr>
        <w:pStyle w:val="NoSpacing"/>
        <w:numPr>
          <w:ilvl w:val="0"/>
          <w:numId w:val="21"/>
        </w:numPr>
        <w:jc w:val="both"/>
        <w:rPr>
          <w:rFonts w:cs="Calibri"/>
        </w:rPr>
      </w:pPr>
      <w:r w:rsidRPr="00361EB3">
        <w:rPr>
          <w:rFonts w:cs="Calibri"/>
        </w:rPr>
        <w:t>Developed responsive and dynamic user interfaces using React.js to enhance the user experience of the web application.</w:t>
      </w:r>
    </w:p>
    <w:p w14:paraId="3524CD8E" w14:textId="77777777" w:rsidR="005965A4" w:rsidRPr="00361EB3" w:rsidRDefault="005965A4" w:rsidP="00361EB3">
      <w:pPr>
        <w:pStyle w:val="NoSpacing"/>
        <w:numPr>
          <w:ilvl w:val="0"/>
          <w:numId w:val="21"/>
        </w:numPr>
        <w:jc w:val="both"/>
        <w:rPr>
          <w:rFonts w:cs="Calibri"/>
        </w:rPr>
      </w:pPr>
      <w:r w:rsidRPr="00361EB3">
        <w:rPr>
          <w:rFonts w:cs="Calibri"/>
        </w:rPr>
        <w:t>Integrated React components with the existing Angular framework to gradually transition the front-end architecture.</w:t>
      </w:r>
    </w:p>
    <w:p w14:paraId="5FEE93AE" w14:textId="77777777" w:rsidR="005965A4" w:rsidRPr="00361EB3" w:rsidRDefault="005965A4" w:rsidP="00361EB3">
      <w:pPr>
        <w:pStyle w:val="NoSpacing"/>
        <w:numPr>
          <w:ilvl w:val="0"/>
          <w:numId w:val="21"/>
        </w:numPr>
        <w:jc w:val="both"/>
        <w:rPr>
          <w:rFonts w:cs="Calibri"/>
        </w:rPr>
      </w:pPr>
      <w:r w:rsidRPr="00361EB3">
        <w:rPr>
          <w:rFonts w:cs="Calibri"/>
        </w:rPr>
        <w:t>Created web pages using Angular template-driven forms and created custom asynchronous validations to validate the data on the server-side.</w:t>
      </w:r>
    </w:p>
    <w:p w14:paraId="5EA464E8" w14:textId="77777777" w:rsidR="005965A4" w:rsidRPr="00361EB3" w:rsidRDefault="005965A4" w:rsidP="00361EB3">
      <w:pPr>
        <w:pStyle w:val="NoSpacing"/>
        <w:numPr>
          <w:ilvl w:val="0"/>
          <w:numId w:val="21"/>
        </w:numPr>
        <w:jc w:val="both"/>
        <w:rPr>
          <w:rFonts w:cs="Calibri"/>
        </w:rPr>
      </w:pPr>
      <w:r w:rsidRPr="00361EB3">
        <w:rPr>
          <w:rFonts w:cs="Calibri"/>
        </w:rPr>
        <w:t>Optimized application performance by implementing lazy loading, code splitting, and AOT compilation in Angular12.</w:t>
      </w:r>
    </w:p>
    <w:p w14:paraId="63C00B4B" w14:textId="77777777" w:rsidR="005965A4" w:rsidRPr="00361EB3" w:rsidRDefault="005965A4" w:rsidP="00361EB3">
      <w:pPr>
        <w:pStyle w:val="NoSpacing"/>
        <w:numPr>
          <w:ilvl w:val="0"/>
          <w:numId w:val="21"/>
        </w:numPr>
        <w:jc w:val="both"/>
        <w:rPr>
          <w:rFonts w:cs="Calibri"/>
        </w:rPr>
      </w:pPr>
      <w:r w:rsidRPr="00361EB3">
        <w:rPr>
          <w:rFonts w:cs="Calibri"/>
        </w:rPr>
        <w:t>Participating in user requirement sessions to gather business requirements using mainframe.</w:t>
      </w:r>
    </w:p>
    <w:p w14:paraId="597E357B" w14:textId="77777777" w:rsidR="005965A4" w:rsidRPr="00361EB3" w:rsidRDefault="005965A4" w:rsidP="00361EB3">
      <w:pPr>
        <w:pStyle w:val="NoSpacing"/>
        <w:numPr>
          <w:ilvl w:val="0"/>
          <w:numId w:val="21"/>
        </w:numPr>
        <w:jc w:val="both"/>
        <w:rPr>
          <w:rFonts w:cs="Calibri"/>
        </w:rPr>
      </w:pPr>
      <w:r w:rsidRPr="00361EB3">
        <w:rPr>
          <w:rFonts w:cs="Calibri"/>
        </w:rPr>
        <w:t>Used IntelliJ as development tool, Tomcat as application server, Git and SVN was used for version controlling.</w:t>
      </w:r>
    </w:p>
    <w:p w14:paraId="59D6857A" w14:textId="77777777" w:rsidR="005965A4" w:rsidRPr="00361EB3" w:rsidRDefault="005965A4" w:rsidP="00361EB3">
      <w:pPr>
        <w:pStyle w:val="NoSpacing"/>
        <w:numPr>
          <w:ilvl w:val="0"/>
          <w:numId w:val="21"/>
        </w:numPr>
        <w:jc w:val="both"/>
        <w:rPr>
          <w:rFonts w:cs="Calibri"/>
        </w:rPr>
      </w:pPr>
      <w:r w:rsidRPr="00361EB3">
        <w:rPr>
          <w:rFonts w:cs="Calibri"/>
        </w:rPr>
        <w:t>Developed the application using Spring MVC Framework that helps in separating the business logic, presentation logic and navigation logic.</w:t>
      </w:r>
    </w:p>
    <w:p w14:paraId="15CB7257" w14:textId="77777777" w:rsidR="005965A4" w:rsidRPr="00361EB3" w:rsidRDefault="005965A4" w:rsidP="00361EB3">
      <w:pPr>
        <w:pStyle w:val="NoSpacing"/>
        <w:numPr>
          <w:ilvl w:val="0"/>
          <w:numId w:val="21"/>
        </w:numPr>
        <w:jc w:val="both"/>
        <w:rPr>
          <w:rFonts w:cs="Calibri"/>
        </w:rPr>
      </w:pPr>
      <w:r w:rsidRPr="00361EB3">
        <w:rPr>
          <w:rFonts w:cs="Calibri"/>
        </w:rPr>
        <w:t>Used Maven to build, run and create JARs and WAR files among other uses.</w:t>
      </w:r>
    </w:p>
    <w:p w14:paraId="38EE1EFD" w14:textId="77777777" w:rsidR="005965A4" w:rsidRPr="00361EB3" w:rsidRDefault="005965A4" w:rsidP="00361EB3">
      <w:pPr>
        <w:pStyle w:val="NoSpacing"/>
        <w:numPr>
          <w:ilvl w:val="0"/>
          <w:numId w:val="21"/>
        </w:numPr>
        <w:jc w:val="both"/>
        <w:rPr>
          <w:rFonts w:cs="Calibri"/>
        </w:rPr>
      </w:pPr>
      <w:r w:rsidRPr="00361EB3">
        <w:rPr>
          <w:rFonts w:cs="Calibri"/>
        </w:rPr>
        <w:t>Used Git as source control management giving a huge speed advantage on centralized systems that must communicate with a server.</w:t>
      </w:r>
    </w:p>
    <w:p w14:paraId="2227B045" w14:textId="77777777" w:rsidR="005965A4" w:rsidRPr="00361EB3" w:rsidRDefault="005965A4" w:rsidP="00361EB3">
      <w:pPr>
        <w:pStyle w:val="NoSpacing"/>
        <w:numPr>
          <w:ilvl w:val="0"/>
          <w:numId w:val="21"/>
        </w:numPr>
        <w:jc w:val="both"/>
        <w:rPr>
          <w:rFonts w:cs="Calibri"/>
        </w:rPr>
      </w:pPr>
      <w:r w:rsidRPr="00361EB3">
        <w:rPr>
          <w:rFonts w:cs="Calibri"/>
        </w:rPr>
        <w:t>Experience executing the CI Jenkins build job for application builds. Using GIT (Stash) tool as the source code repositories for all projects and Artifactory for all builds release repository.</w:t>
      </w:r>
    </w:p>
    <w:p w14:paraId="67A2112B" w14:textId="77777777" w:rsidR="005965A4" w:rsidRPr="00361EB3" w:rsidRDefault="005965A4" w:rsidP="00361EB3">
      <w:pPr>
        <w:pStyle w:val="NoSpacing"/>
        <w:numPr>
          <w:ilvl w:val="0"/>
          <w:numId w:val="21"/>
        </w:numPr>
        <w:jc w:val="both"/>
        <w:rPr>
          <w:rFonts w:cs="Calibri"/>
        </w:rPr>
      </w:pPr>
      <w:r w:rsidRPr="00361EB3">
        <w:rPr>
          <w:rFonts w:cs="Calibri"/>
        </w:rPr>
        <w:t>Configuring Email Notifications with Java Mail API</w:t>
      </w:r>
    </w:p>
    <w:p w14:paraId="4F79911C" w14:textId="77777777" w:rsidR="005965A4" w:rsidRPr="00361EB3" w:rsidRDefault="005965A4" w:rsidP="00361EB3">
      <w:pPr>
        <w:pStyle w:val="NoSpacing"/>
        <w:numPr>
          <w:ilvl w:val="0"/>
          <w:numId w:val="21"/>
        </w:numPr>
        <w:jc w:val="both"/>
        <w:rPr>
          <w:rFonts w:cs="Calibri"/>
        </w:rPr>
      </w:pPr>
      <w:r w:rsidRPr="00361EB3">
        <w:rPr>
          <w:rFonts w:cs="Calibri"/>
        </w:rPr>
        <w:t>Proficient with deployment and management of AWS services - including but not limited to: VPC, Route 53, ELB, EBS, EC2, S3</w:t>
      </w:r>
    </w:p>
    <w:p w14:paraId="05C0CDFF" w14:textId="77777777" w:rsidR="005965A4" w:rsidRPr="00361EB3" w:rsidRDefault="005965A4" w:rsidP="00361EB3">
      <w:pPr>
        <w:pStyle w:val="NoSpacing"/>
        <w:numPr>
          <w:ilvl w:val="0"/>
          <w:numId w:val="21"/>
        </w:numPr>
        <w:jc w:val="both"/>
        <w:rPr>
          <w:rFonts w:cs="Calibri"/>
        </w:rPr>
      </w:pPr>
      <w:r w:rsidRPr="00361EB3">
        <w:rPr>
          <w:rFonts w:cs="Calibri"/>
        </w:rPr>
        <w:t>Work with our current application teams to understand our current applications and make migration recommendations and to-be architectures in AWS.</w:t>
      </w:r>
    </w:p>
    <w:p w14:paraId="50AB558D" w14:textId="77777777" w:rsidR="005965A4" w:rsidRPr="00361EB3" w:rsidRDefault="005965A4" w:rsidP="00361EB3">
      <w:pPr>
        <w:pStyle w:val="NoSpacing"/>
        <w:numPr>
          <w:ilvl w:val="0"/>
          <w:numId w:val="21"/>
        </w:numPr>
        <w:jc w:val="both"/>
        <w:rPr>
          <w:rFonts w:cs="Calibri"/>
        </w:rPr>
      </w:pPr>
      <w:r w:rsidRPr="00361EB3">
        <w:rPr>
          <w:rFonts w:cs="Calibri"/>
        </w:rPr>
        <w:t>Involved in developing Unit Test cases and testing the Application.</w:t>
      </w:r>
    </w:p>
    <w:p w14:paraId="57FDD89D" w14:textId="77777777" w:rsidR="005965A4" w:rsidRPr="00361EB3" w:rsidRDefault="005965A4" w:rsidP="00361EB3">
      <w:pPr>
        <w:pStyle w:val="NoSpacing"/>
        <w:numPr>
          <w:ilvl w:val="0"/>
          <w:numId w:val="21"/>
        </w:numPr>
        <w:jc w:val="both"/>
        <w:rPr>
          <w:rFonts w:cs="Calibri"/>
        </w:rPr>
      </w:pPr>
      <w:r w:rsidRPr="00361EB3">
        <w:rPr>
          <w:rFonts w:cs="Calibri"/>
        </w:rPr>
        <w:t>Generated SQL and PL/SQL scripts to install create and drop database objects, including tables, views, primary keys, indexes, constraints, packages, sequences, grants and synonyms.</w:t>
      </w:r>
    </w:p>
    <w:p w14:paraId="406BE96F" w14:textId="77777777" w:rsidR="005965A4" w:rsidRPr="00361EB3" w:rsidRDefault="005965A4" w:rsidP="00361EB3">
      <w:pPr>
        <w:pStyle w:val="NoSpacing"/>
        <w:numPr>
          <w:ilvl w:val="0"/>
          <w:numId w:val="21"/>
        </w:numPr>
        <w:jc w:val="both"/>
        <w:rPr>
          <w:rFonts w:cs="Calibri"/>
        </w:rPr>
      </w:pPr>
      <w:r w:rsidRPr="00361EB3">
        <w:rPr>
          <w:rFonts w:cs="Calibri"/>
        </w:rPr>
        <w:t>Used SQL*Loader and UTI File Loader to upload bulk data by writing scripts for the Control file.</w:t>
      </w:r>
    </w:p>
    <w:p w14:paraId="06E71E78" w14:textId="77777777" w:rsidR="005965A4" w:rsidRPr="00361EB3" w:rsidRDefault="005965A4" w:rsidP="00361EB3">
      <w:pPr>
        <w:pStyle w:val="NoSpacing"/>
        <w:numPr>
          <w:ilvl w:val="0"/>
          <w:numId w:val="21"/>
        </w:numPr>
        <w:jc w:val="both"/>
        <w:rPr>
          <w:rFonts w:cs="Calibri"/>
        </w:rPr>
      </w:pPr>
      <w:r w:rsidRPr="00361EB3">
        <w:rPr>
          <w:rFonts w:cs="Calibri"/>
        </w:rPr>
        <w:t>Developed several shell Scripts to automate file transfers.</w:t>
      </w:r>
    </w:p>
    <w:p w14:paraId="37DF43B0" w14:textId="77777777" w:rsidR="005965A4" w:rsidRPr="00361EB3" w:rsidRDefault="005965A4" w:rsidP="00361EB3">
      <w:pPr>
        <w:pStyle w:val="NoSpacing"/>
        <w:jc w:val="both"/>
        <w:rPr>
          <w:rFonts w:cs="Calibri"/>
        </w:rPr>
      </w:pPr>
    </w:p>
    <w:p w14:paraId="60F231B1" w14:textId="453FB3BD" w:rsidR="00D55339" w:rsidRPr="00361EB3" w:rsidRDefault="005965A4" w:rsidP="00361EB3">
      <w:pPr>
        <w:pStyle w:val="NoSpacing"/>
        <w:jc w:val="both"/>
        <w:rPr>
          <w:rFonts w:cs="Calibri"/>
        </w:rPr>
      </w:pPr>
      <w:r w:rsidRPr="00361EB3">
        <w:rPr>
          <w:rFonts w:cs="Calibri"/>
          <w:b/>
          <w:bCs/>
        </w:rPr>
        <w:t>Environment:</w:t>
      </w:r>
      <w:r w:rsidRPr="00361EB3">
        <w:rPr>
          <w:rFonts w:cs="Calibri"/>
        </w:rPr>
        <w:t xml:space="preserve"> Java8, AWS, JavaScript, Docker, Angular 8, Microservices, RESTful Web Services, Hibernate (ORM), Spring Boot, Spring MVC, MySQL, Maven, Jenkins, Selenium, Jira, Log4J, Junit, Git.   </w:t>
      </w:r>
    </w:p>
    <w:p w14:paraId="3E8CA7AE" w14:textId="77777777" w:rsidR="00E67808" w:rsidRPr="00361EB3" w:rsidRDefault="00E67808" w:rsidP="00361EB3">
      <w:pPr>
        <w:pStyle w:val="NoSpacing"/>
        <w:jc w:val="both"/>
        <w:rPr>
          <w:rFonts w:cs="Calibri"/>
        </w:rPr>
      </w:pPr>
    </w:p>
    <w:p w14:paraId="799BE9F1" w14:textId="712B9598" w:rsidR="00BC7D6B" w:rsidRPr="00361EB3" w:rsidRDefault="00BC7D6B" w:rsidP="00361EB3">
      <w:pPr>
        <w:pStyle w:val="NoSpacing"/>
        <w:jc w:val="both"/>
        <w:rPr>
          <w:rFonts w:cs="Calibri"/>
          <w:b/>
          <w:bCs/>
        </w:rPr>
      </w:pPr>
      <w:r w:rsidRPr="00361EB3">
        <w:rPr>
          <w:rFonts w:cs="Calibri"/>
          <w:b/>
          <w:bCs/>
        </w:rPr>
        <w:t>Grax Burlington, MA</w:t>
      </w:r>
      <w:r w:rsidRPr="00361EB3">
        <w:rPr>
          <w:rFonts w:cs="Calibri"/>
          <w:b/>
          <w:bCs/>
        </w:rPr>
        <w:tab/>
        <w:t xml:space="preserve">                                                                                                                       Jan 2021 – Sep 2022                       </w:t>
      </w:r>
    </w:p>
    <w:p w14:paraId="6D6AC599" w14:textId="77777777" w:rsidR="00BC7D6B" w:rsidRPr="00361EB3" w:rsidRDefault="00BC7D6B" w:rsidP="00361EB3">
      <w:pPr>
        <w:pStyle w:val="NoSpacing"/>
        <w:jc w:val="both"/>
        <w:rPr>
          <w:rFonts w:cs="Calibri"/>
          <w:b/>
          <w:bCs/>
        </w:rPr>
      </w:pPr>
      <w:r w:rsidRPr="00361EB3">
        <w:rPr>
          <w:rFonts w:cs="Calibri"/>
          <w:b/>
          <w:bCs/>
        </w:rPr>
        <w:t>Full Stack Java Developer</w:t>
      </w:r>
    </w:p>
    <w:p w14:paraId="3E86FB1C" w14:textId="77777777" w:rsidR="00BC7D6B" w:rsidRPr="00361EB3" w:rsidRDefault="00BC7D6B" w:rsidP="00361EB3">
      <w:pPr>
        <w:pStyle w:val="NoSpacing"/>
        <w:jc w:val="both"/>
        <w:rPr>
          <w:rFonts w:cs="Calibri"/>
        </w:rPr>
      </w:pPr>
    </w:p>
    <w:p w14:paraId="342B72F2" w14:textId="77777777" w:rsidR="00BC7D6B" w:rsidRPr="00361EB3" w:rsidRDefault="00BC7D6B" w:rsidP="00361EB3">
      <w:pPr>
        <w:pStyle w:val="NoSpacing"/>
        <w:jc w:val="both"/>
        <w:rPr>
          <w:rFonts w:cs="Calibri"/>
          <w:b/>
          <w:bCs/>
        </w:rPr>
      </w:pPr>
      <w:r w:rsidRPr="00361EB3">
        <w:rPr>
          <w:rFonts w:cs="Calibri"/>
          <w:b/>
          <w:bCs/>
        </w:rPr>
        <w:t>Responsibilities:</w:t>
      </w:r>
    </w:p>
    <w:p w14:paraId="01E58B34" w14:textId="77777777" w:rsidR="00BC7D6B" w:rsidRPr="00361EB3" w:rsidRDefault="00BC7D6B" w:rsidP="00361EB3">
      <w:pPr>
        <w:pStyle w:val="NoSpacing"/>
        <w:numPr>
          <w:ilvl w:val="0"/>
          <w:numId w:val="23"/>
        </w:numPr>
        <w:jc w:val="both"/>
        <w:rPr>
          <w:rFonts w:cs="Calibri"/>
        </w:rPr>
      </w:pPr>
      <w:r w:rsidRPr="00361EB3">
        <w:rPr>
          <w:rFonts w:cs="Calibri"/>
        </w:rPr>
        <w:t>Engaged in all phases of SDLC in involving specifications, gathering Requirements, Designing, Coding, Testing, Deploying, and Maintaining in implementing projects. functionalities using Agile Scrum Methodology. Participated in Scrum related activities and daily standup meetings.</w:t>
      </w:r>
    </w:p>
    <w:p w14:paraId="5E1A02D6" w14:textId="77777777" w:rsidR="00BC7D6B" w:rsidRPr="00361EB3" w:rsidRDefault="00BC7D6B" w:rsidP="00361EB3">
      <w:pPr>
        <w:pStyle w:val="NoSpacing"/>
        <w:numPr>
          <w:ilvl w:val="0"/>
          <w:numId w:val="23"/>
        </w:numPr>
        <w:jc w:val="both"/>
        <w:rPr>
          <w:rFonts w:cs="Calibri"/>
        </w:rPr>
      </w:pPr>
      <w:r w:rsidRPr="00361EB3">
        <w:rPr>
          <w:rFonts w:cs="Calibri"/>
        </w:rPr>
        <w:t>In the Backend, used J2EE technologies such as Spring 4.0 framework and Implemented the Spring MVC and Spring Core Annotations for Dependency Injection (DI). Developed our application using features Spring Boot.</w:t>
      </w:r>
    </w:p>
    <w:p w14:paraId="26EBA762" w14:textId="77777777" w:rsidR="00BC7D6B" w:rsidRPr="00361EB3" w:rsidRDefault="00BC7D6B" w:rsidP="00361EB3">
      <w:pPr>
        <w:pStyle w:val="NoSpacing"/>
        <w:numPr>
          <w:ilvl w:val="0"/>
          <w:numId w:val="23"/>
        </w:numPr>
        <w:jc w:val="both"/>
        <w:rPr>
          <w:rFonts w:cs="Calibri"/>
        </w:rPr>
      </w:pPr>
      <w:r w:rsidRPr="00361EB3">
        <w:rPr>
          <w:rFonts w:cs="Calibri"/>
        </w:rPr>
        <w:lastRenderedPageBreak/>
        <w:t>Used Microservice architecture with Spring Boot and implemented the Project structure based on Spring MVC pattern using dispatched servlet. Designed spring Boot mechanism without configuration XMLs are replaced it with Java classes.</w:t>
      </w:r>
    </w:p>
    <w:p w14:paraId="39812AB3" w14:textId="77777777" w:rsidR="00BC7D6B" w:rsidRPr="00361EB3" w:rsidRDefault="00BC7D6B" w:rsidP="00361EB3">
      <w:pPr>
        <w:pStyle w:val="NoSpacing"/>
        <w:numPr>
          <w:ilvl w:val="0"/>
          <w:numId w:val="23"/>
        </w:numPr>
        <w:jc w:val="both"/>
        <w:rPr>
          <w:rFonts w:cs="Calibri"/>
        </w:rPr>
      </w:pPr>
      <w:r w:rsidRPr="00361EB3">
        <w:rPr>
          <w:rFonts w:cs="Calibri"/>
        </w:rPr>
        <w:t>Spring Boot Microservices were developed with microservice architecture using REST and Apache Kafka.</w:t>
      </w:r>
    </w:p>
    <w:p w14:paraId="2B4FF589" w14:textId="77777777" w:rsidR="00BC7D6B" w:rsidRPr="00361EB3" w:rsidRDefault="00BC7D6B" w:rsidP="00361EB3">
      <w:pPr>
        <w:pStyle w:val="NoSpacing"/>
        <w:numPr>
          <w:ilvl w:val="0"/>
          <w:numId w:val="23"/>
        </w:numPr>
        <w:jc w:val="both"/>
        <w:rPr>
          <w:rFonts w:cs="Calibri"/>
        </w:rPr>
      </w:pPr>
      <w:r w:rsidRPr="00361EB3">
        <w:rPr>
          <w:rFonts w:cs="Calibri"/>
        </w:rPr>
        <w:t>Involved in developing UI using HTML5, CSS3, JavaScript, Angular 8.</w:t>
      </w:r>
    </w:p>
    <w:p w14:paraId="358B60D0" w14:textId="77777777" w:rsidR="00BC7D6B" w:rsidRPr="00361EB3" w:rsidRDefault="00BC7D6B" w:rsidP="00361EB3">
      <w:pPr>
        <w:pStyle w:val="NoSpacing"/>
        <w:numPr>
          <w:ilvl w:val="0"/>
          <w:numId w:val="23"/>
        </w:numPr>
        <w:jc w:val="both"/>
        <w:rPr>
          <w:rFonts w:cs="Calibri"/>
        </w:rPr>
      </w:pPr>
      <w:r w:rsidRPr="00361EB3">
        <w:rPr>
          <w:rFonts w:cs="Calibri"/>
        </w:rPr>
        <w:t>Developed Micro service architecture application using MERN stack (Mongo DB, Express JS, React JS, and Node JS).</w:t>
      </w:r>
    </w:p>
    <w:p w14:paraId="3F0DCF73" w14:textId="77777777" w:rsidR="00BC7D6B" w:rsidRPr="00361EB3" w:rsidRDefault="00BC7D6B" w:rsidP="00361EB3">
      <w:pPr>
        <w:pStyle w:val="NoSpacing"/>
        <w:numPr>
          <w:ilvl w:val="0"/>
          <w:numId w:val="23"/>
        </w:numPr>
        <w:jc w:val="both"/>
        <w:rPr>
          <w:rFonts w:cs="Calibri"/>
        </w:rPr>
      </w:pPr>
      <w:r w:rsidRPr="00361EB3">
        <w:rPr>
          <w:rFonts w:cs="Calibri"/>
        </w:rPr>
        <w:t>Involved in various tasks in support of Coding and Created Reusable Modules and Custom Directives in Angular 8 which got used in various places of application.</w:t>
      </w:r>
    </w:p>
    <w:p w14:paraId="0FDC37FC" w14:textId="77777777" w:rsidR="00BC7D6B" w:rsidRPr="00361EB3" w:rsidRDefault="00BC7D6B" w:rsidP="00361EB3">
      <w:pPr>
        <w:pStyle w:val="NoSpacing"/>
        <w:numPr>
          <w:ilvl w:val="0"/>
          <w:numId w:val="23"/>
        </w:numPr>
        <w:jc w:val="both"/>
        <w:rPr>
          <w:rFonts w:cs="Calibri"/>
        </w:rPr>
      </w:pPr>
      <w:r w:rsidRPr="00361EB3">
        <w:rPr>
          <w:rFonts w:cs="Calibri"/>
        </w:rPr>
        <w:t>Extensively used core Java concepts like Collections Framework, and Exception Handling, I/O System, Multi-Threading, JDBC, Generics.</w:t>
      </w:r>
    </w:p>
    <w:p w14:paraId="0E5C83C9" w14:textId="77777777" w:rsidR="00BC7D6B" w:rsidRPr="00361EB3" w:rsidRDefault="00BC7D6B" w:rsidP="00361EB3">
      <w:pPr>
        <w:pStyle w:val="NoSpacing"/>
        <w:numPr>
          <w:ilvl w:val="0"/>
          <w:numId w:val="23"/>
        </w:numPr>
        <w:jc w:val="both"/>
        <w:rPr>
          <w:rFonts w:cs="Calibri"/>
        </w:rPr>
      </w:pPr>
      <w:r w:rsidRPr="00361EB3">
        <w:rPr>
          <w:rFonts w:cs="Calibri"/>
        </w:rPr>
        <w:t>Deployed the application on Amazon Web services (AWS) and used it to provide a large computing capacity for scalable solutions.</w:t>
      </w:r>
    </w:p>
    <w:p w14:paraId="0E386334" w14:textId="77777777" w:rsidR="00BC7D6B" w:rsidRPr="00361EB3" w:rsidRDefault="00BC7D6B" w:rsidP="00361EB3">
      <w:pPr>
        <w:pStyle w:val="NoSpacing"/>
        <w:numPr>
          <w:ilvl w:val="0"/>
          <w:numId w:val="23"/>
        </w:numPr>
        <w:jc w:val="both"/>
        <w:rPr>
          <w:rFonts w:cs="Calibri"/>
        </w:rPr>
      </w:pPr>
      <w:r w:rsidRPr="00361EB3">
        <w:rPr>
          <w:rFonts w:cs="Calibri"/>
        </w:rPr>
        <w:t>Deployed the Services onto the OpenShift to run docker containers, via Kubernetes on cloud infrastructure. </w:t>
      </w:r>
    </w:p>
    <w:p w14:paraId="244289AD" w14:textId="77777777" w:rsidR="00BC7D6B" w:rsidRPr="00361EB3" w:rsidRDefault="00BC7D6B" w:rsidP="00361EB3">
      <w:pPr>
        <w:pStyle w:val="NoSpacing"/>
        <w:numPr>
          <w:ilvl w:val="0"/>
          <w:numId w:val="23"/>
        </w:numPr>
        <w:jc w:val="both"/>
        <w:rPr>
          <w:rFonts w:cs="Calibri"/>
        </w:rPr>
      </w:pPr>
      <w:r w:rsidRPr="00361EB3">
        <w:rPr>
          <w:rFonts w:cs="Calibri"/>
        </w:rPr>
        <w:t>Used Java8 features in developing code like Lambda expressions, creating resource classes, fetching documents from database. </w:t>
      </w:r>
    </w:p>
    <w:p w14:paraId="27A865C6" w14:textId="77777777" w:rsidR="00BC7D6B" w:rsidRPr="00361EB3" w:rsidRDefault="00BC7D6B" w:rsidP="00361EB3">
      <w:pPr>
        <w:pStyle w:val="NoSpacing"/>
        <w:numPr>
          <w:ilvl w:val="0"/>
          <w:numId w:val="23"/>
        </w:numPr>
        <w:jc w:val="both"/>
        <w:rPr>
          <w:rFonts w:cs="Calibri"/>
        </w:rPr>
      </w:pPr>
      <w:r w:rsidRPr="00361EB3">
        <w:rPr>
          <w:rFonts w:cs="Calibri"/>
        </w:rPr>
        <w:t>Developed reusable and interoperable Web service modules based on service-oriented architecture (SOA) by using RESTful services.</w:t>
      </w:r>
    </w:p>
    <w:p w14:paraId="0255320D" w14:textId="77777777" w:rsidR="00BC7D6B" w:rsidRPr="00361EB3" w:rsidRDefault="00BC7D6B" w:rsidP="00361EB3">
      <w:pPr>
        <w:pStyle w:val="NoSpacing"/>
        <w:numPr>
          <w:ilvl w:val="0"/>
          <w:numId w:val="23"/>
        </w:numPr>
        <w:jc w:val="both"/>
        <w:rPr>
          <w:rFonts w:cs="Calibri"/>
        </w:rPr>
      </w:pPr>
      <w:r w:rsidRPr="00361EB3">
        <w:rPr>
          <w:rFonts w:cs="Calibri"/>
        </w:rPr>
        <w:t>Developed the persistence layer using ORM tools like Hibernate Framework, performed mappings in Hibernate files.</w:t>
      </w:r>
    </w:p>
    <w:p w14:paraId="196DDD63" w14:textId="77777777" w:rsidR="00BC7D6B" w:rsidRPr="00361EB3" w:rsidRDefault="00BC7D6B" w:rsidP="00361EB3">
      <w:pPr>
        <w:pStyle w:val="NoSpacing"/>
        <w:numPr>
          <w:ilvl w:val="0"/>
          <w:numId w:val="23"/>
        </w:numPr>
        <w:jc w:val="both"/>
        <w:rPr>
          <w:rFonts w:cs="Calibri"/>
        </w:rPr>
      </w:pPr>
      <w:r w:rsidRPr="00361EB3">
        <w:rPr>
          <w:rFonts w:cs="Calibri"/>
        </w:rPr>
        <w:t>Developed ASP.NET Core Web API based on departmental requirements and specifications.</w:t>
      </w:r>
    </w:p>
    <w:p w14:paraId="26D2EF71" w14:textId="77777777" w:rsidR="00BC7D6B" w:rsidRPr="00361EB3" w:rsidRDefault="00BC7D6B" w:rsidP="00361EB3">
      <w:pPr>
        <w:pStyle w:val="NoSpacing"/>
        <w:numPr>
          <w:ilvl w:val="0"/>
          <w:numId w:val="23"/>
        </w:numPr>
        <w:jc w:val="both"/>
        <w:rPr>
          <w:rFonts w:cs="Calibri"/>
        </w:rPr>
      </w:pPr>
      <w:r w:rsidRPr="00361EB3">
        <w:rPr>
          <w:rFonts w:cs="Calibri"/>
        </w:rPr>
        <w:t>Used ASP.NET Validation Controls for Validating User Input and JavaScript for data validations.</w:t>
      </w:r>
    </w:p>
    <w:p w14:paraId="05388FAE" w14:textId="77777777" w:rsidR="00BC7D6B" w:rsidRPr="00361EB3" w:rsidRDefault="00BC7D6B" w:rsidP="00361EB3">
      <w:pPr>
        <w:pStyle w:val="NoSpacing"/>
        <w:numPr>
          <w:ilvl w:val="0"/>
          <w:numId w:val="23"/>
        </w:numPr>
        <w:jc w:val="both"/>
        <w:rPr>
          <w:rFonts w:cs="Calibri"/>
        </w:rPr>
      </w:pPr>
      <w:r w:rsidRPr="00361EB3">
        <w:rPr>
          <w:rFonts w:cs="Calibri"/>
        </w:rPr>
        <w:t>Managed Docker orchestration and Docker containerization using Kubernetes.</w:t>
      </w:r>
    </w:p>
    <w:p w14:paraId="65ECC094" w14:textId="77777777" w:rsidR="00BC7D6B" w:rsidRPr="00361EB3" w:rsidRDefault="00BC7D6B" w:rsidP="00361EB3">
      <w:pPr>
        <w:pStyle w:val="NoSpacing"/>
        <w:numPr>
          <w:ilvl w:val="0"/>
          <w:numId w:val="23"/>
        </w:numPr>
        <w:jc w:val="both"/>
        <w:rPr>
          <w:rFonts w:cs="Calibri"/>
        </w:rPr>
      </w:pPr>
      <w:r w:rsidRPr="00361EB3">
        <w:rPr>
          <w:rFonts w:cs="Calibri"/>
        </w:rPr>
        <w:t>Used Kubernetes to orchestrate the deployment, scaling and management of Docker Containers.</w:t>
      </w:r>
    </w:p>
    <w:p w14:paraId="46A4DAB6" w14:textId="77777777" w:rsidR="00BC7D6B" w:rsidRPr="00361EB3" w:rsidRDefault="00BC7D6B" w:rsidP="00361EB3">
      <w:pPr>
        <w:pStyle w:val="NoSpacing"/>
        <w:numPr>
          <w:ilvl w:val="0"/>
          <w:numId w:val="23"/>
        </w:numPr>
        <w:jc w:val="both"/>
        <w:rPr>
          <w:rFonts w:cs="Calibri"/>
        </w:rPr>
      </w:pPr>
      <w:r w:rsidRPr="00361EB3">
        <w:rPr>
          <w:rFonts w:cs="Calibri"/>
        </w:rPr>
        <w:t>Exposure with Node JS, React JS for component loads events triggered as a developer so we can use them for the components.</w:t>
      </w:r>
    </w:p>
    <w:p w14:paraId="3D675601" w14:textId="77777777" w:rsidR="00BC7D6B" w:rsidRPr="00361EB3" w:rsidRDefault="00BC7D6B" w:rsidP="00361EB3">
      <w:pPr>
        <w:pStyle w:val="NoSpacing"/>
        <w:numPr>
          <w:ilvl w:val="0"/>
          <w:numId w:val="23"/>
        </w:numPr>
        <w:jc w:val="both"/>
        <w:rPr>
          <w:rFonts w:cs="Calibri"/>
        </w:rPr>
      </w:pPr>
      <w:r w:rsidRPr="00361EB3">
        <w:rPr>
          <w:rFonts w:cs="Calibri"/>
        </w:rPr>
        <w:t>Good Experience in React JS for creating interactive UI's using One-way data flow, Virtual DOM, JSX, React Native concepts</w:t>
      </w:r>
    </w:p>
    <w:p w14:paraId="405B2EB1" w14:textId="77777777" w:rsidR="00BC7D6B" w:rsidRPr="00361EB3" w:rsidRDefault="00BC7D6B" w:rsidP="00361EB3">
      <w:pPr>
        <w:pStyle w:val="NoSpacing"/>
        <w:numPr>
          <w:ilvl w:val="0"/>
          <w:numId w:val="23"/>
        </w:numPr>
        <w:jc w:val="both"/>
        <w:rPr>
          <w:rFonts w:cs="Calibri"/>
        </w:rPr>
      </w:pPr>
      <w:r w:rsidRPr="00361EB3">
        <w:rPr>
          <w:rFonts w:cs="Calibri"/>
        </w:rPr>
        <w:t>Complete code base conversion to React Native with feature parity</w:t>
      </w:r>
    </w:p>
    <w:p w14:paraId="051B1D56" w14:textId="77777777" w:rsidR="00BC7D6B" w:rsidRPr="00361EB3" w:rsidRDefault="00BC7D6B" w:rsidP="00361EB3">
      <w:pPr>
        <w:pStyle w:val="NoSpacing"/>
        <w:numPr>
          <w:ilvl w:val="0"/>
          <w:numId w:val="23"/>
        </w:numPr>
        <w:jc w:val="both"/>
        <w:rPr>
          <w:rFonts w:cs="Calibri"/>
        </w:rPr>
      </w:pPr>
      <w:r w:rsidRPr="00361EB3">
        <w:rPr>
          <w:rFonts w:cs="Calibri"/>
        </w:rPr>
        <w:t>Used MYSQL as the backend database and involved in design of the database schema and development of Stored Procedures.</w:t>
      </w:r>
    </w:p>
    <w:p w14:paraId="7C412855" w14:textId="77777777" w:rsidR="00BC7D6B" w:rsidRPr="00361EB3" w:rsidRDefault="00BC7D6B" w:rsidP="00361EB3">
      <w:pPr>
        <w:pStyle w:val="NoSpacing"/>
        <w:numPr>
          <w:ilvl w:val="0"/>
          <w:numId w:val="23"/>
        </w:numPr>
        <w:jc w:val="both"/>
        <w:rPr>
          <w:rFonts w:cs="Calibri"/>
        </w:rPr>
      </w:pPr>
      <w:r w:rsidRPr="00361EB3">
        <w:rPr>
          <w:rFonts w:cs="Calibri"/>
        </w:rPr>
        <w:t>Experience in working with NoSQL Database like MongoDB to store claims data to do data analysis helpful for organization to monitor and analyze the claims trend.</w:t>
      </w:r>
    </w:p>
    <w:p w14:paraId="6AB538A4" w14:textId="77777777" w:rsidR="00BC7D6B" w:rsidRPr="00361EB3" w:rsidRDefault="00BC7D6B" w:rsidP="00361EB3">
      <w:pPr>
        <w:pStyle w:val="NoSpacing"/>
        <w:numPr>
          <w:ilvl w:val="0"/>
          <w:numId w:val="23"/>
        </w:numPr>
        <w:jc w:val="both"/>
        <w:rPr>
          <w:rFonts w:cs="Calibri"/>
        </w:rPr>
      </w:pPr>
      <w:r w:rsidRPr="00361EB3">
        <w:rPr>
          <w:rFonts w:cs="Calibri"/>
        </w:rPr>
        <w:t>Involved with the admin team to setup, configure, troubleshoot and scaling the hardware on a Cassandra cluster.</w:t>
      </w:r>
    </w:p>
    <w:p w14:paraId="454ADDD8" w14:textId="77777777" w:rsidR="00BC7D6B" w:rsidRPr="00361EB3" w:rsidRDefault="00BC7D6B" w:rsidP="00361EB3">
      <w:pPr>
        <w:pStyle w:val="NoSpacing"/>
        <w:numPr>
          <w:ilvl w:val="0"/>
          <w:numId w:val="23"/>
        </w:numPr>
        <w:jc w:val="both"/>
        <w:rPr>
          <w:rFonts w:cs="Calibri"/>
        </w:rPr>
      </w:pPr>
      <w:r w:rsidRPr="00361EB3">
        <w:rPr>
          <w:rFonts w:cs="Calibri"/>
        </w:rPr>
        <w:t>Used the Java API to load the data into Cassandra Cluster</w:t>
      </w:r>
    </w:p>
    <w:p w14:paraId="642D8161" w14:textId="77777777" w:rsidR="00BC7D6B" w:rsidRPr="00361EB3" w:rsidRDefault="00BC7D6B" w:rsidP="00361EB3">
      <w:pPr>
        <w:pStyle w:val="NoSpacing"/>
        <w:numPr>
          <w:ilvl w:val="0"/>
          <w:numId w:val="23"/>
        </w:numPr>
        <w:jc w:val="both"/>
        <w:rPr>
          <w:rFonts w:cs="Calibri"/>
        </w:rPr>
      </w:pPr>
      <w:r w:rsidRPr="00361EB3">
        <w:rPr>
          <w:rFonts w:cs="Calibri"/>
        </w:rPr>
        <w:t>Proficient with deployment and management of AWS services - including but not limited to: VPC, Route 53, ELB, EBS, EC2, S3</w:t>
      </w:r>
    </w:p>
    <w:p w14:paraId="40C9653E" w14:textId="77777777" w:rsidR="00BC7D6B" w:rsidRPr="00361EB3" w:rsidRDefault="00BC7D6B" w:rsidP="00361EB3">
      <w:pPr>
        <w:pStyle w:val="NoSpacing"/>
        <w:numPr>
          <w:ilvl w:val="0"/>
          <w:numId w:val="23"/>
        </w:numPr>
        <w:jc w:val="both"/>
        <w:rPr>
          <w:rFonts w:cs="Calibri"/>
        </w:rPr>
      </w:pPr>
      <w:r w:rsidRPr="00361EB3">
        <w:rPr>
          <w:rFonts w:cs="Calibri"/>
        </w:rPr>
        <w:t>Set-up databases in GCP using RDS, storage using S3 bucket and configuring instance backups to S3 bucket. prototype CI/CD system with GitLab on GKE utilizing Kubernetes and Docker for the runtime environment for the CI/CD systems to build and test and deploy.</w:t>
      </w:r>
    </w:p>
    <w:p w14:paraId="093DD0CC" w14:textId="77777777" w:rsidR="00BC7D6B" w:rsidRPr="00361EB3" w:rsidRDefault="00BC7D6B" w:rsidP="00361EB3">
      <w:pPr>
        <w:pStyle w:val="NoSpacing"/>
        <w:numPr>
          <w:ilvl w:val="0"/>
          <w:numId w:val="23"/>
        </w:numPr>
        <w:jc w:val="both"/>
        <w:rPr>
          <w:rFonts w:cs="Calibri"/>
        </w:rPr>
      </w:pPr>
      <w:r w:rsidRPr="00361EB3">
        <w:rPr>
          <w:rFonts w:cs="Calibri"/>
        </w:rPr>
        <w:t xml:space="preserve">Worked on Docker service rolling updates, “BLUE GREEN DEPLOYMENT” to implement zero downtime PROD deployments. </w:t>
      </w:r>
    </w:p>
    <w:p w14:paraId="237FCA59" w14:textId="77777777" w:rsidR="00BC7D6B" w:rsidRPr="00361EB3" w:rsidRDefault="00BC7D6B" w:rsidP="00361EB3">
      <w:pPr>
        <w:pStyle w:val="NoSpacing"/>
        <w:numPr>
          <w:ilvl w:val="0"/>
          <w:numId w:val="23"/>
        </w:numPr>
        <w:jc w:val="both"/>
        <w:rPr>
          <w:rFonts w:cs="Calibri"/>
        </w:rPr>
      </w:pPr>
      <w:r w:rsidRPr="00361EB3">
        <w:rPr>
          <w:rFonts w:cs="Calibri"/>
        </w:rPr>
        <w:t>Involved in analysis, design and coding of Oracle processes in PL/SQL to build Packages.</w:t>
      </w:r>
    </w:p>
    <w:p w14:paraId="7882808F" w14:textId="77777777" w:rsidR="00BC7D6B" w:rsidRPr="00361EB3" w:rsidRDefault="00BC7D6B" w:rsidP="00361EB3">
      <w:pPr>
        <w:pStyle w:val="NoSpacing"/>
        <w:numPr>
          <w:ilvl w:val="0"/>
          <w:numId w:val="23"/>
        </w:numPr>
        <w:jc w:val="both"/>
        <w:rPr>
          <w:rFonts w:cs="Calibri"/>
        </w:rPr>
      </w:pPr>
      <w:r w:rsidRPr="00361EB3">
        <w:rPr>
          <w:rFonts w:cs="Calibri"/>
        </w:rPr>
        <w:t>Involved in raising questions for business, Issue/bug tracking monitoring of work assignment in the system is done by JIRA.</w:t>
      </w:r>
    </w:p>
    <w:p w14:paraId="418AF20C" w14:textId="77777777" w:rsidR="00BC7D6B" w:rsidRPr="00361EB3" w:rsidRDefault="00BC7D6B" w:rsidP="00361EB3">
      <w:pPr>
        <w:pStyle w:val="NoSpacing"/>
        <w:numPr>
          <w:ilvl w:val="0"/>
          <w:numId w:val="23"/>
        </w:numPr>
        <w:jc w:val="both"/>
        <w:rPr>
          <w:rFonts w:cs="Calibri"/>
        </w:rPr>
      </w:pPr>
      <w:r w:rsidRPr="00361EB3">
        <w:rPr>
          <w:rFonts w:cs="Calibri"/>
        </w:rPr>
        <w:t>Used Log4j for Logging various levels of information like error, info, debug into the log files.</w:t>
      </w:r>
    </w:p>
    <w:p w14:paraId="0A749932" w14:textId="77777777" w:rsidR="00BC7D6B" w:rsidRPr="00361EB3" w:rsidRDefault="00BC7D6B" w:rsidP="00361EB3">
      <w:pPr>
        <w:pStyle w:val="NoSpacing"/>
        <w:jc w:val="both"/>
        <w:rPr>
          <w:rFonts w:cs="Calibri"/>
        </w:rPr>
      </w:pPr>
      <w:r w:rsidRPr="00361EB3">
        <w:rPr>
          <w:rFonts w:cs="Calibri"/>
          <w:b/>
          <w:bCs/>
        </w:rPr>
        <w:lastRenderedPageBreak/>
        <w:t>Environment:</w:t>
      </w:r>
      <w:r w:rsidRPr="00361EB3">
        <w:rPr>
          <w:rFonts w:cs="Calibri"/>
        </w:rPr>
        <w:t xml:space="preserve"> Java8, AWS, HTML5, CSS3, JavaScript, Kubernetes, Docker, Angular 8, Microservices, OpenShift, RESTful Web Services, Hibernate (ORM), Spring Boot, Spring MVC, MySQL, NoSQL, MongoDB, Maven, Jenkins, Selenium, Jira, Log4J, Junit, Git.   </w:t>
      </w:r>
    </w:p>
    <w:p w14:paraId="2DAE0457" w14:textId="77777777" w:rsidR="00BC7D6B" w:rsidRPr="00361EB3" w:rsidRDefault="00BC7D6B" w:rsidP="00361EB3">
      <w:pPr>
        <w:pStyle w:val="NoSpacing"/>
        <w:jc w:val="both"/>
        <w:rPr>
          <w:rFonts w:cs="Calibri"/>
        </w:rPr>
      </w:pPr>
    </w:p>
    <w:p w14:paraId="501A7D9C" w14:textId="7E35B260" w:rsidR="00E00AD6" w:rsidRPr="00361EB3" w:rsidRDefault="00E00AD6" w:rsidP="00361EB3">
      <w:pPr>
        <w:pStyle w:val="NoSpacing"/>
        <w:jc w:val="both"/>
        <w:rPr>
          <w:rFonts w:cs="Calibri"/>
          <w:b/>
          <w:bCs/>
        </w:rPr>
      </w:pPr>
      <w:r w:rsidRPr="00361EB3">
        <w:rPr>
          <w:rFonts w:cs="Calibri"/>
          <w:b/>
          <w:bCs/>
        </w:rPr>
        <w:t xml:space="preserve">Charter Communications, St Louis, MO                                                                                          June 2018 - Dec 2020                                                                                              </w:t>
      </w:r>
    </w:p>
    <w:p w14:paraId="2351AA08" w14:textId="77777777" w:rsidR="00E00AD6" w:rsidRPr="00361EB3" w:rsidRDefault="00E00AD6" w:rsidP="00361EB3">
      <w:pPr>
        <w:pStyle w:val="NoSpacing"/>
        <w:jc w:val="both"/>
        <w:rPr>
          <w:rFonts w:cs="Calibri"/>
          <w:b/>
          <w:bCs/>
        </w:rPr>
      </w:pPr>
      <w:r w:rsidRPr="00361EB3">
        <w:rPr>
          <w:rFonts w:cs="Calibri"/>
          <w:b/>
          <w:bCs/>
        </w:rPr>
        <w:t>Full Stack Java Developer</w:t>
      </w:r>
    </w:p>
    <w:p w14:paraId="65A5B99A" w14:textId="77777777" w:rsidR="00E00AD6" w:rsidRPr="00361EB3" w:rsidRDefault="00E00AD6" w:rsidP="00361EB3">
      <w:pPr>
        <w:pStyle w:val="NoSpacing"/>
        <w:jc w:val="both"/>
        <w:rPr>
          <w:rFonts w:cs="Calibri"/>
        </w:rPr>
      </w:pPr>
    </w:p>
    <w:p w14:paraId="0EF4BF03" w14:textId="77777777" w:rsidR="00E00AD6" w:rsidRPr="00361EB3" w:rsidRDefault="00E00AD6" w:rsidP="00361EB3">
      <w:pPr>
        <w:pStyle w:val="NoSpacing"/>
        <w:jc w:val="both"/>
        <w:rPr>
          <w:rFonts w:cs="Calibri"/>
          <w:b/>
          <w:bCs/>
        </w:rPr>
      </w:pPr>
      <w:r w:rsidRPr="00361EB3">
        <w:rPr>
          <w:rFonts w:cs="Calibri"/>
          <w:b/>
          <w:bCs/>
        </w:rPr>
        <w:t>Responsibilities:</w:t>
      </w:r>
    </w:p>
    <w:p w14:paraId="5E50A237" w14:textId="77777777" w:rsidR="00E00AD6" w:rsidRPr="00361EB3" w:rsidRDefault="00E00AD6" w:rsidP="00361EB3">
      <w:pPr>
        <w:pStyle w:val="NoSpacing"/>
        <w:numPr>
          <w:ilvl w:val="0"/>
          <w:numId w:val="25"/>
        </w:numPr>
        <w:jc w:val="both"/>
        <w:rPr>
          <w:rFonts w:cs="Calibri"/>
        </w:rPr>
      </w:pPr>
      <w:r w:rsidRPr="00361EB3">
        <w:rPr>
          <w:rFonts w:cs="Calibri"/>
        </w:rPr>
        <w:t>Worked through the entire life cycle of the project including analysis, design, development, testing, documentation, and maintenance.</w:t>
      </w:r>
    </w:p>
    <w:p w14:paraId="566C06CC" w14:textId="77777777" w:rsidR="00E00AD6" w:rsidRPr="00361EB3" w:rsidRDefault="00E00AD6" w:rsidP="00361EB3">
      <w:pPr>
        <w:pStyle w:val="NoSpacing"/>
        <w:numPr>
          <w:ilvl w:val="0"/>
          <w:numId w:val="25"/>
        </w:numPr>
        <w:jc w:val="both"/>
        <w:rPr>
          <w:rFonts w:cs="Calibri"/>
        </w:rPr>
      </w:pPr>
      <w:r w:rsidRPr="00361EB3">
        <w:rPr>
          <w:rFonts w:cs="Calibri"/>
        </w:rPr>
        <w:t>Used Agile (Scrum) development methodology during designs, implementation, testing, and maintenance.</w:t>
      </w:r>
    </w:p>
    <w:p w14:paraId="094DB2C1" w14:textId="77777777" w:rsidR="00E00AD6" w:rsidRPr="00361EB3" w:rsidRDefault="00E00AD6" w:rsidP="00361EB3">
      <w:pPr>
        <w:pStyle w:val="NoSpacing"/>
        <w:numPr>
          <w:ilvl w:val="0"/>
          <w:numId w:val="25"/>
        </w:numPr>
        <w:jc w:val="both"/>
        <w:rPr>
          <w:rFonts w:cs="Calibri"/>
        </w:rPr>
      </w:pPr>
      <w:r w:rsidRPr="00361EB3">
        <w:rPr>
          <w:rFonts w:cs="Calibri"/>
        </w:rPr>
        <w:t>Developed and maintained complex software components / systems in compliance with department standards including JSP, JSTL, EJB, JMS, JAX-WS, Restful APIs and Java Mail.</w:t>
      </w:r>
    </w:p>
    <w:p w14:paraId="04CF4625" w14:textId="77777777" w:rsidR="00E00AD6" w:rsidRPr="00361EB3" w:rsidRDefault="00E00AD6" w:rsidP="00361EB3">
      <w:pPr>
        <w:pStyle w:val="NoSpacing"/>
        <w:numPr>
          <w:ilvl w:val="0"/>
          <w:numId w:val="25"/>
        </w:numPr>
        <w:jc w:val="both"/>
        <w:rPr>
          <w:rFonts w:cs="Calibri"/>
        </w:rPr>
      </w:pPr>
      <w:r w:rsidRPr="00361EB3">
        <w:rPr>
          <w:rFonts w:cs="Calibri"/>
        </w:rPr>
        <w:t>Designed user interface screens using Java, HTML, DHTML, CSS, JSP and validating using jQuery and Java Script.</w:t>
      </w:r>
    </w:p>
    <w:p w14:paraId="1EC2BD7B" w14:textId="77777777" w:rsidR="00E00AD6" w:rsidRPr="00361EB3" w:rsidRDefault="00E00AD6" w:rsidP="00361EB3">
      <w:pPr>
        <w:pStyle w:val="NoSpacing"/>
        <w:numPr>
          <w:ilvl w:val="0"/>
          <w:numId w:val="25"/>
        </w:numPr>
        <w:jc w:val="both"/>
        <w:rPr>
          <w:rFonts w:cs="Calibri"/>
        </w:rPr>
      </w:pPr>
      <w:r w:rsidRPr="00361EB3">
        <w:rPr>
          <w:rFonts w:cs="Calibri"/>
        </w:rPr>
        <w:t>Used Web Developer tools, Firebug, and IE developer toolbar for debugging and to check the browser compatibility.</w:t>
      </w:r>
    </w:p>
    <w:p w14:paraId="2FEBC877" w14:textId="77777777" w:rsidR="00E00AD6" w:rsidRPr="00361EB3" w:rsidRDefault="00E00AD6" w:rsidP="00361EB3">
      <w:pPr>
        <w:pStyle w:val="NoSpacing"/>
        <w:numPr>
          <w:ilvl w:val="0"/>
          <w:numId w:val="25"/>
        </w:numPr>
        <w:jc w:val="both"/>
        <w:rPr>
          <w:rFonts w:cs="Calibri"/>
        </w:rPr>
      </w:pPr>
      <w:r w:rsidRPr="00361EB3">
        <w:rPr>
          <w:rFonts w:cs="Calibri"/>
        </w:rPr>
        <w:t>Responsible in implementing CRUD operation using Spring Jersey based JAX-RS implementation.</w:t>
      </w:r>
    </w:p>
    <w:p w14:paraId="03763A3A" w14:textId="77777777" w:rsidR="00E00AD6" w:rsidRPr="00361EB3" w:rsidRDefault="00E00AD6" w:rsidP="00361EB3">
      <w:pPr>
        <w:pStyle w:val="NoSpacing"/>
        <w:numPr>
          <w:ilvl w:val="0"/>
          <w:numId w:val="25"/>
        </w:numPr>
        <w:jc w:val="both"/>
        <w:rPr>
          <w:rFonts w:cs="Calibri"/>
        </w:rPr>
      </w:pPr>
      <w:r w:rsidRPr="00361EB3">
        <w:rPr>
          <w:rFonts w:cs="Calibri"/>
        </w:rPr>
        <w:t>Developed Spring Data Mongo repositories for performing data retrievals from MongoDB.</w:t>
      </w:r>
    </w:p>
    <w:p w14:paraId="69A47100" w14:textId="77777777" w:rsidR="00E00AD6" w:rsidRPr="00361EB3" w:rsidRDefault="00E00AD6" w:rsidP="00361EB3">
      <w:pPr>
        <w:pStyle w:val="NoSpacing"/>
        <w:numPr>
          <w:ilvl w:val="0"/>
          <w:numId w:val="25"/>
        </w:numPr>
        <w:jc w:val="both"/>
        <w:rPr>
          <w:rFonts w:cs="Calibri"/>
        </w:rPr>
      </w:pPr>
      <w:r w:rsidRPr="00361EB3">
        <w:rPr>
          <w:rFonts w:cs="Calibri"/>
        </w:rPr>
        <w:t>Configured and monitored numerous MongoDB and NoSQL instances. MongoDB Schema Design using DB Ref, Manual Ref, Embedded Data Model Design.</w:t>
      </w:r>
    </w:p>
    <w:p w14:paraId="648FF419" w14:textId="77777777" w:rsidR="00E00AD6" w:rsidRPr="00361EB3" w:rsidRDefault="00E00AD6" w:rsidP="00361EB3">
      <w:pPr>
        <w:pStyle w:val="NoSpacing"/>
        <w:numPr>
          <w:ilvl w:val="0"/>
          <w:numId w:val="25"/>
        </w:numPr>
        <w:jc w:val="both"/>
        <w:rPr>
          <w:rFonts w:cs="Calibri"/>
        </w:rPr>
      </w:pPr>
      <w:r w:rsidRPr="00361EB3">
        <w:rPr>
          <w:rFonts w:cs="Calibri"/>
        </w:rPr>
        <w:t>Designed and developed Microservices using REST framework and Spring Boot and used Bootstrap along with Angular in creating the Application.</w:t>
      </w:r>
    </w:p>
    <w:p w14:paraId="019460E4" w14:textId="77777777" w:rsidR="00E00AD6" w:rsidRPr="00361EB3" w:rsidRDefault="00E00AD6" w:rsidP="00361EB3">
      <w:pPr>
        <w:pStyle w:val="NoSpacing"/>
        <w:numPr>
          <w:ilvl w:val="0"/>
          <w:numId w:val="25"/>
        </w:numPr>
        <w:jc w:val="both"/>
        <w:rPr>
          <w:rFonts w:cs="Calibri"/>
        </w:rPr>
      </w:pPr>
      <w:r w:rsidRPr="00361EB3">
        <w:rPr>
          <w:rFonts w:cs="Calibri"/>
        </w:rPr>
        <w:t>Developed various pages in the applications in front end technologies HTML5, CSS3-SASS, JSON, Angular 5.</w:t>
      </w:r>
    </w:p>
    <w:p w14:paraId="3455BD55" w14:textId="77777777" w:rsidR="00E00AD6" w:rsidRPr="00361EB3" w:rsidRDefault="00E00AD6" w:rsidP="00361EB3">
      <w:pPr>
        <w:pStyle w:val="NoSpacing"/>
        <w:numPr>
          <w:ilvl w:val="0"/>
          <w:numId w:val="25"/>
        </w:numPr>
        <w:jc w:val="both"/>
        <w:rPr>
          <w:rFonts w:cs="Calibri"/>
        </w:rPr>
      </w:pPr>
      <w:r w:rsidRPr="00361EB3">
        <w:rPr>
          <w:rFonts w:cs="Calibri"/>
        </w:rPr>
        <w:t>Developed powerful Single Page Application and dynamic responsive Web Application with Angular 5.</w:t>
      </w:r>
    </w:p>
    <w:p w14:paraId="584D29B0" w14:textId="77777777" w:rsidR="00E00AD6" w:rsidRPr="00361EB3" w:rsidRDefault="00E00AD6" w:rsidP="00361EB3">
      <w:pPr>
        <w:pStyle w:val="NoSpacing"/>
        <w:numPr>
          <w:ilvl w:val="0"/>
          <w:numId w:val="25"/>
        </w:numPr>
        <w:jc w:val="both"/>
        <w:rPr>
          <w:rFonts w:cs="Calibri"/>
        </w:rPr>
      </w:pPr>
      <w:r w:rsidRPr="00361EB3">
        <w:rPr>
          <w:rFonts w:cs="Calibri"/>
        </w:rPr>
        <w:t>Took initiative in learning React native and went on to successfully develop various features under minimal supervision.</w:t>
      </w:r>
    </w:p>
    <w:p w14:paraId="2345390A" w14:textId="77777777" w:rsidR="00E00AD6" w:rsidRPr="00361EB3" w:rsidRDefault="00E00AD6" w:rsidP="00361EB3">
      <w:pPr>
        <w:pStyle w:val="NoSpacing"/>
        <w:numPr>
          <w:ilvl w:val="0"/>
          <w:numId w:val="25"/>
        </w:numPr>
        <w:jc w:val="both"/>
        <w:rPr>
          <w:rFonts w:cs="Calibri"/>
        </w:rPr>
      </w:pPr>
      <w:r w:rsidRPr="00361EB3">
        <w:rPr>
          <w:rFonts w:cs="Calibri"/>
        </w:rPr>
        <w:t>Worked in using React native components, Forms, Event, Keys, Navigation and Redux concepts.</w:t>
      </w:r>
    </w:p>
    <w:p w14:paraId="31AA0C9A" w14:textId="77777777" w:rsidR="00E00AD6" w:rsidRPr="00361EB3" w:rsidRDefault="00E00AD6" w:rsidP="00361EB3">
      <w:pPr>
        <w:pStyle w:val="NoSpacing"/>
        <w:numPr>
          <w:ilvl w:val="0"/>
          <w:numId w:val="25"/>
        </w:numPr>
        <w:jc w:val="both"/>
        <w:rPr>
          <w:rFonts w:cs="Calibri"/>
        </w:rPr>
      </w:pPr>
      <w:r w:rsidRPr="00361EB3">
        <w:rPr>
          <w:rFonts w:cs="Calibri"/>
        </w:rPr>
        <w:t>Integration with Spring Security and Spring Boot Thyme leaf in Web application.</w:t>
      </w:r>
    </w:p>
    <w:p w14:paraId="63B22CDC" w14:textId="77777777" w:rsidR="00E00AD6" w:rsidRPr="00361EB3" w:rsidRDefault="00E00AD6" w:rsidP="00361EB3">
      <w:pPr>
        <w:pStyle w:val="NoSpacing"/>
        <w:numPr>
          <w:ilvl w:val="0"/>
          <w:numId w:val="25"/>
        </w:numPr>
        <w:jc w:val="both"/>
        <w:rPr>
          <w:rFonts w:cs="Calibri"/>
        </w:rPr>
      </w:pPr>
      <w:r w:rsidRPr="00361EB3">
        <w:rPr>
          <w:rFonts w:cs="Calibri"/>
        </w:rPr>
        <w:t>Installed and configured required software for application development (RAD, Oracle database) WebSphere, Tomcat, plugins for Eclipse, required framework jars.</w:t>
      </w:r>
    </w:p>
    <w:p w14:paraId="456FE79C" w14:textId="77777777" w:rsidR="00E00AD6" w:rsidRPr="00361EB3" w:rsidRDefault="00E00AD6" w:rsidP="00361EB3">
      <w:pPr>
        <w:pStyle w:val="NoSpacing"/>
        <w:numPr>
          <w:ilvl w:val="0"/>
          <w:numId w:val="25"/>
        </w:numPr>
        <w:jc w:val="both"/>
        <w:rPr>
          <w:rFonts w:cs="Calibri"/>
        </w:rPr>
      </w:pPr>
      <w:r w:rsidRPr="00361EB3">
        <w:rPr>
          <w:rFonts w:cs="Calibri"/>
        </w:rPr>
        <w:t>Designed and implemented a Cassandra NoSQL based database and associated RESTful web service that persists high-volume user profile data.</w:t>
      </w:r>
    </w:p>
    <w:p w14:paraId="711536E4" w14:textId="77777777" w:rsidR="00E00AD6" w:rsidRPr="00361EB3" w:rsidRDefault="00E00AD6" w:rsidP="00361EB3">
      <w:pPr>
        <w:pStyle w:val="NoSpacing"/>
        <w:numPr>
          <w:ilvl w:val="0"/>
          <w:numId w:val="25"/>
        </w:numPr>
        <w:jc w:val="both"/>
        <w:rPr>
          <w:rFonts w:cs="Calibri"/>
        </w:rPr>
      </w:pPr>
      <w:r w:rsidRPr="00361EB3">
        <w:rPr>
          <w:rFonts w:cs="Calibri"/>
        </w:rPr>
        <w:t>Monitoring the Cassandra cluster with the help of Visualization management tool, OpsCenter</w:t>
      </w:r>
    </w:p>
    <w:p w14:paraId="55E7C642" w14:textId="77777777" w:rsidR="00E00AD6" w:rsidRPr="00361EB3" w:rsidRDefault="00E00AD6" w:rsidP="00361EB3">
      <w:pPr>
        <w:pStyle w:val="NoSpacing"/>
        <w:numPr>
          <w:ilvl w:val="0"/>
          <w:numId w:val="25"/>
        </w:numPr>
        <w:jc w:val="both"/>
        <w:rPr>
          <w:rFonts w:cs="Calibri"/>
        </w:rPr>
      </w:pPr>
      <w:r w:rsidRPr="00361EB3">
        <w:rPr>
          <w:rFonts w:cs="Calibri"/>
        </w:rPr>
        <w:t>Basic knowledge of Cassandra-Spark connector to load data to and from Cassandra.</w:t>
      </w:r>
    </w:p>
    <w:p w14:paraId="37ADAE84" w14:textId="77777777" w:rsidR="00E00AD6" w:rsidRPr="00361EB3" w:rsidRDefault="00E00AD6" w:rsidP="00361EB3">
      <w:pPr>
        <w:pStyle w:val="NoSpacing"/>
        <w:numPr>
          <w:ilvl w:val="0"/>
          <w:numId w:val="25"/>
        </w:numPr>
        <w:jc w:val="both"/>
        <w:rPr>
          <w:rFonts w:cs="Calibri"/>
        </w:rPr>
      </w:pPr>
      <w:r w:rsidRPr="00361EB3">
        <w:rPr>
          <w:rFonts w:cs="Calibri"/>
        </w:rPr>
        <w:t>Implemented JMS Messages Listeners on ActiveMQ, routing functionalities and invoking corresponding SOAP service using Apache Camel.</w:t>
      </w:r>
    </w:p>
    <w:p w14:paraId="1D0CBDF2" w14:textId="77777777" w:rsidR="00E00AD6" w:rsidRPr="00361EB3" w:rsidRDefault="00E00AD6" w:rsidP="00361EB3">
      <w:pPr>
        <w:pStyle w:val="NoSpacing"/>
        <w:numPr>
          <w:ilvl w:val="0"/>
          <w:numId w:val="25"/>
        </w:numPr>
        <w:jc w:val="both"/>
        <w:rPr>
          <w:rFonts w:cs="Calibri"/>
        </w:rPr>
      </w:pPr>
      <w:r w:rsidRPr="00361EB3">
        <w:rPr>
          <w:rFonts w:cs="Calibri"/>
        </w:rPr>
        <w:t>Development of Continuous FTP service of encrypted large files between distributed systems using Apache Camel.</w:t>
      </w:r>
    </w:p>
    <w:p w14:paraId="0CDFA50A" w14:textId="77777777" w:rsidR="00E00AD6" w:rsidRPr="00361EB3" w:rsidRDefault="00E00AD6" w:rsidP="00361EB3">
      <w:pPr>
        <w:pStyle w:val="NoSpacing"/>
        <w:numPr>
          <w:ilvl w:val="0"/>
          <w:numId w:val="25"/>
        </w:numPr>
        <w:jc w:val="both"/>
        <w:rPr>
          <w:rFonts w:cs="Calibri"/>
        </w:rPr>
      </w:pPr>
      <w:r w:rsidRPr="00361EB3">
        <w:rPr>
          <w:rFonts w:cs="Calibri"/>
        </w:rPr>
        <w:t>Hands on with Git / GitHub for code check-ins/checkouts and branching etc.</w:t>
      </w:r>
    </w:p>
    <w:p w14:paraId="7ACB25FA" w14:textId="77777777" w:rsidR="00E00AD6" w:rsidRPr="00361EB3" w:rsidRDefault="00E00AD6" w:rsidP="00361EB3">
      <w:pPr>
        <w:pStyle w:val="NoSpacing"/>
        <w:numPr>
          <w:ilvl w:val="0"/>
          <w:numId w:val="25"/>
        </w:numPr>
        <w:jc w:val="both"/>
        <w:rPr>
          <w:rFonts w:cs="Calibri"/>
        </w:rPr>
      </w:pPr>
      <w:r w:rsidRPr="00361EB3">
        <w:rPr>
          <w:rFonts w:cs="Calibri"/>
        </w:rPr>
        <w:t>Used React flux to polish the data and for single directional flow.</w:t>
      </w:r>
    </w:p>
    <w:p w14:paraId="5E7CF49C" w14:textId="77777777" w:rsidR="00E00AD6" w:rsidRPr="00361EB3" w:rsidRDefault="00E00AD6" w:rsidP="00361EB3">
      <w:pPr>
        <w:pStyle w:val="NoSpacing"/>
        <w:numPr>
          <w:ilvl w:val="0"/>
          <w:numId w:val="25"/>
        </w:numPr>
        <w:jc w:val="both"/>
        <w:rPr>
          <w:rFonts w:cs="Calibri"/>
        </w:rPr>
      </w:pPr>
      <w:r w:rsidRPr="00361EB3">
        <w:rPr>
          <w:rFonts w:cs="Calibri"/>
        </w:rPr>
        <w:t>Used Hibernate for Database Persistence to perform CRUD operations like insert, update, retrieve.</w:t>
      </w:r>
    </w:p>
    <w:p w14:paraId="7AC0EA32" w14:textId="77777777" w:rsidR="00E00AD6" w:rsidRPr="00361EB3" w:rsidRDefault="00E00AD6" w:rsidP="00361EB3">
      <w:pPr>
        <w:pStyle w:val="NoSpacing"/>
        <w:numPr>
          <w:ilvl w:val="0"/>
          <w:numId w:val="25"/>
        </w:numPr>
        <w:jc w:val="both"/>
        <w:rPr>
          <w:rFonts w:cs="Calibri"/>
        </w:rPr>
      </w:pPr>
      <w:r w:rsidRPr="00361EB3">
        <w:rPr>
          <w:rFonts w:cs="Calibri"/>
        </w:rPr>
        <w:t>Used Hibernate, object/relational mapping (ORM) solution, technique of mapping data representation from MVC model to Oracle Relational data with SQL-based schema.</w:t>
      </w:r>
    </w:p>
    <w:p w14:paraId="55E58516" w14:textId="77777777" w:rsidR="00E00AD6" w:rsidRPr="00361EB3" w:rsidRDefault="00E00AD6" w:rsidP="00361EB3">
      <w:pPr>
        <w:pStyle w:val="NoSpacing"/>
        <w:numPr>
          <w:ilvl w:val="0"/>
          <w:numId w:val="25"/>
        </w:numPr>
        <w:jc w:val="both"/>
        <w:rPr>
          <w:rFonts w:cs="Calibri"/>
        </w:rPr>
      </w:pPr>
      <w:r w:rsidRPr="00361EB3">
        <w:rPr>
          <w:rFonts w:cs="Calibri"/>
        </w:rPr>
        <w:t>Used Xstream API to transfer data back and forth between Spring MVC and Ext JS.</w:t>
      </w:r>
    </w:p>
    <w:p w14:paraId="612F7FD2" w14:textId="77777777" w:rsidR="00E00AD6" w:rsidRPr="00361EB3" w:rsidRDefault="00E00AD6" w:rsidP="00361EB3">
      <w:pPr>
        <w:pStyle w:val="NoSpacing"/>
        <w:numPr>
          <w:ilvl w:val="0"/>
          <w:numId w:val="25"/>
        </w:numPr>
        <w:jc w:val="both"/>
        <w:rPr>
          <w:rFonts w:cs="Calibri"/>
        </w:rPr>
      </w:pPr>
      <w:r w:rsidRPr="00361EB3">
        <w:rPr>
          <w:rFonts w:cs="Calibri"/>
        </w:rPr>
        <w:t>Worked on Data Migration from PL/SQL 11 to Oracle 12C. Creating and replacing procedures to migrate old data into new systems for database storage.</w:t>
      </w:r>
    </w:p>
    <w:p w14:paraId="76478B87" w14:textId="77777777" w:rsidR="00E00AD6" w:rsidRPr="00361EB3" w:rsidRDefault="00E00AD6" w:rsidP="00361EB3">
      <w:pPr>
        <w:pStyle w:val="NoSpacing"/>
        <w:numPr>
          <w:ilvl w:val="0"/>
          <w:numId w:val="25"/>
        </w:numPr>
        <w:jc w:val="both"/>
        <w:rPr>
          <w:rFonts w:cs="Calibri"/>
        </w:rPr>
      </w:pPr>
      <w:r w:rsidRPr="00361EB3">
        <w:rPr>
          <w:rFonts w:cs="Calibri"/>
        </w:rPr>
        <w:lastRenderedPageBreak/>
        <w:t>Developed API for using AWS Lambda to manage the servers and run the code in AWS.</w:t>
      </w:r>
    </w:p>
    <w:p w14:paraId="31C0BDFE" w14:textId="77777777" w:rsidR="00E00AD6" w:rsidRPr="00361EB3" w:rsidRDefault="00E00AD6" w:rsidP="00361EB3">
      <w:pPr>
        <w:pStyle w:val="NoSpacing"/>
        <w:numPr>
          <w:ilvl w:val="0"/>
          <w:numId w:val="25"/>
        </w:numPr>
        <w:jc w:val="both"/>
        <w:rPr>
          <w:rFonts w:cs="Calibri"/>
        </w:rPr>
      </w:pPr>
      <w:r w:rsidRPr="00361EB3">
        <w:rPr>
          <w:rFonts w:cs="Calibri"/>
        </w:rPr>
        <w:t>Build servers using GCP, import volumes, launch EC2, RDS, creating security groups, auto-scaling, load balancers (ELBs) in the defined virtual private connection.</w:t>
      </w:r>
    </w:p>
    <w:p w14:paraId="4A458E2B" w14:textId="77777777" w:rsidR="00E00AD6" w:rsidRPr="00361EB3" w:rsidRDefault="00E00AD6" w:rsidP="00361EB3">
      <w:pPr>
        <w:pStyle w:val="NoSpacing"/>
        <w:numPr>
          <w:ilvl w:val="0"/>
          <w:numId w:val="25"/>
        </w:numPr>
        <w:jc w:val="both"/>
        <w:rPr>
          <w:rFonts w:cs="Calibri"/>
        </w:rPr>
      </w:pPr>
      <w:r w:rsidRPr="00361EB3">
        <w:rPr>
          <w:rFonts w:cs="Calibri"/>
        </w:rPr>
        <w:t>Developed RESTful Services and Web Service Clients (JAX-RS or JAX-WS) with data representation in different formats such as XML and JSON.</w:t>
      </w:r>
    </w:p>
    <w:p w14:paraId="696BD9BE" w14:textId="77777777" w:rsidR="00E00AD6" w:rsidRPr="00361EB3" w:rsidRDefault="00E00AD6" w:rsidP="00361EB3">
      <w:pPr>
        <w:pStyle w:val="NoSpacing"/>
        <w:numPr>
          <w:ilvl w:val="0"/>
          <w:numId w:val="25"/>
        </w:numPr>
        <w:jc w:val="both"/>
        <w:rPr>
          <w:rFonts w:cs="Calibri"/>
        </w:rPr>
      </w:pPr>
      <w:r w:rsidRPr="00361EB3">
        <w:rPr>
          <w:rFonts w:cs="Calibri"/>
        </w:rPr>
        <w:t>Used Java Messaging Services (JMS) for reliable and asynchronous exchange of important information.</w:t>
      </w:r>
    </w:p>
    <w:p w14:paraId="698D2ADB" w14:textId="77777777" w:rsidR="00E00AD6" w:rsidRPr="00361EB3" w:rsidRDefault="00E00AD6" w:rsidP="00361EB3">
      <w:pPr>
        <w:pStyle w:val="NoSpacing"/>
        <w:numPr>
          <w:ilvl w:val="0"/>
          <w:numId w:val="25"/>
        </w:numPr>
        <w:jc w:val="both"/>
        <w:rPr>
          <w:rFonts w:cs="Calibri"/>
        </w:rPr>
      </w:pPr>
      <w:r w:rsidRPr="00361EB3">
        <w:rPr>
          <w:rFonts w:cs="Calibri"/>
        </w:rPr>
        <w:t>Used AngularJS for building single page web applications.</w:t>
      </w:r>
    </w:p>
    <w:p w14:paraId="67B215C8" w14:textId="77777777" w:rsidR="00E00AD6" w:rsidRPr="00361EB3" w:rsidRDefault="00E00AD6" w:rsidP="00361EB3">
      <w:pPr>
        <w:pStyle w:val="NoSpacing"/>
        <w:numPr>
          <w:ilvl w:val="0"/>
          <w:numId w:val="25"/>
        </w:numPr>
        <w:jc w:val="both"/>
        <w:rPr>
          <w:rFonts w:cs="Calibri"/>
        </w:rPr>
      </w:pPr>
      <w:r w:rsidRPr="00361EB3">
        <w:rPr>
          <w:rFonts w:cs="Calibri"/>
        </w:rPr>
        <w:t>Used Quality Center, Clear Quest for Bug Fixing and Tracking</w:t>
      </w:r>
    </w:p>
    <w:p w14:paraId="35FA8E05" w14:textId="77777777" w:rsidR="00E00AD6" w:rsidRPr="00361EB3" w:rsidRDefault="00E00AD6" w:rsidP="00361EB3">
      <w:pPr>
        <w:pStyle w:val="NoSpacing"/>
        <w:numPr>
          <w:ilvl w:val="0"/>
          <w:numId w:val="25"/>
        </w:numPr>
        <w:jc w:val="both"/>
        <w:rPr>
          <w:rFonts w:cs="Calibri"/>
        </w:rPr>
      </w:pPr>
      <w:r w:rsidRPr="00361EB3">
        <w:rPr>
          <w:rFonts w:cs="Calibri"/>
        </w:rPr>
        <w:t>Extensively used high level backend PL/SQL programming involving different databases.</w:t>
      </w:r>
    </w:p>
    <w:p w14:paraId="68273306" w14:textId="77777777" w:rsidR="00E00AD6" w:rsidRPr="00361EB3" w:rsidRDefault="00E00AD6" w:rsidP="00361EB3">
      <w:pPr>
        <w:pStyle w:val="NoSpacing"/>
        <w:numPr>
          <w:ilvl w:val="0"/>
          <w:numId w:val="25"/>
        </w:numPr>
        <w:jc w:val="both"/>
        <w:rPr>
          <w:rFonts w:cs="Calibri"/>
        </w:rPr>
      </w:pPr>
      <w:r w:rsidRPr="00361EB3">
        <w:rPr>
          <w:rFonts w:cs="Calibri"/>
        </w:rPr>
        <w:t>Using GIT for Source Control and Version Management and using log4j for logging.</w:t>
      </w:r>
    </w:p>
    <w:p w14:paraId="42DD6BE2" w14:textId="77777777" w:rsidR="00E00AD6" w:rsidRPr="00361EB3" w:rsidRDefault="00E00AD6" w:rsidP="00361EB3">
      <w:pPr>
        <w:pStyle w:val="NoSpacing"/>
        <w:numPr>
          <w:ilvl w:val="0"/>
          <w:numId w:val="25"/>
        </w:numPr>
        <w:jc w:val="both"/>
        <w:rPr>
          <w:rFonts w:cs="Calibri"/>
        </w:rPr>
      </w:pPr>
      <w:r w:rsidRPr="00361EB3">
        <w:rPr>
          <w:rFonts w:cs="Calibri"/>
        </w:rPr>
        <w:t>Used SVN, CVS for source control management for different modules. Upgraded to the latest Java version improving the security of the system.</w:t>
      </w:r>
    </w:p>
    <w:p w14:paraId="43809CDC" w14:textId="77777777" w:rsidR="00E00AD6" w:rsidRPr="00361EB3" w:rsidRDefault="00E00AD6" w:rsidP="00361EB3">
      <w:pPr>
        <w:pStyle w:val="NoSpacing"/>
        <w:jc w:val="both"/>
        <w:rPr>
          <w:rFonts w:cs="Calibri"/>
        </w:rPr>
      </w:pPr>
    </w:p>
    <w:p w14:paraId="380E8302" w14:textId="77777777" w:rsidR="00E00AD6" w:rsidRPr="00361EB3" w:rsidRDefault="00E00AD6" w:rsidP="00361EB3">
      <w:pPr>
        <w:pStyle w:val="NoSpacing"/>
        <w:jc w:val="both"/>
        <w:rPr>
          <w:rFonts w:cs="Calibri"/>
        </w:rPr>
      </w:pPr>
      <w:r w:rsidRPr="00361EB3">
        <w:rPr>
          <w:rFonts w:cs="Calibri"/>
          <w:b/>
          <w:bCs/>
        </w:rPr>
        <w:t>Environment:</w:t>
      </w:r>
      <w:r w:rsidRPr="00361EB3">
        <w:rPr>
          <w:rFonts w:cs="Calibri"/>
        </w:rPr>
        <w:t xml:space="preserve"> Java 1.8, HTML5, CSS3, Bootstrap, JIRA, Hibernate, JavaScript, Spring Boot, Angular, Spring MVC, JMS, JMeter, Jenkins, Ext JS, Ant, Maven, Groovy, Docker, SQL, Restful Web Services, jQuery, GitHub, AWS, PCF, Kafka, Microservices, Selenium, Mongo DB, Tomcat Server.</w:t>
      </w:r>
    </w:p>
    <w:p w14:paraId="19A21212" w14:textId="77777777" w:rsidR="00BC7D6B" w:rsidRPr="00361EB3" w:rsidRDefault="00BC7D6B" w:rsidP="00361EB3">
      <w:pPr>
        <w:pStyle w:val="NoSpacing"/>
        <w:jc w:val="both"/>
        <w:rPr>
          <w:rFonts w:cs="Calibri"/>
        </w:rPr>
      </w:pPr>
    </w:p>
    <w:p w14:paraId="038277E9" w14:textId="77777777" w:rsidR="00BB5396" w:rsidRPr="00361EB3" w:rsidRDefault="00BB5396" w:rsidP="00361EB3">
      <w:pPr>
        <w:pStyle w:val="NoSpacing"/>
        <w:jc w:val="both"/>
        <w:rPr>
          <w:rFonts w:cs="Calibri"/>
          <w:b/>
          <w:bCs/>
        </w:rPr>
      </w:pPr>
      <w:r w:rsidRPr="00361EB3">
        <w:rPr>
          <w:rFonts w:cs="Calibri"/>
          <w:b/>
          <w:bCs/>
        </w:rPr>
        <w:t>Crothall Healthcare, Pittsburgh, PA</w:t>
      </w:r>
      <w:r w:rsidRPr="00361EB3">
        <w:rPr>
          <w:rFonts w:cs="Calibri"/>
          <w:b/>
          <w:bCs/>
        </w:rPr>
        <w:tab/>
      </w:r>
      <w:r w:rsidRPr="00361EB3">
        <w:rPr>
          <w:rFonts w:cs="Calibri"/>
          <w:b/>
          <w:bCs/>
        </w:rPr>
        <w:tab/>
        <w:t xml:space="preserve">                                                                           Jan 2017 - May 2018</w:t>
      </w:r>
    </w:p>
    <w:p w14:paraId="59ADDA5F" w14:textId="3C4378EA" w:rsidR="00BB5396" w:rsidRPr="00361EB3" w:rsidRDefault="00BB5396" w:rsidP="00361EB3">
      <w:pPr>
        <w:pStyle w:val="NoSpacing"/>
        <w:jc w:val="both"/>
        <w:rPr>
          <w:rFonts w:cs="Calibri"/>
          <w:b/>
          <w:bCs/>
        </w:rPr>
      </w:pPr>
      <w:r w:rsidRPr="00361EB3">
        <w:rPr>
          <w:rFonts w:cs="Calibri"/>
          <w:b/>
          <w:bCs/>
        </w:rPr>
        <w:t>Full Stack Java Developer</w:t>
      </w:r>
    </w:p>
    <w:p w14:paraId="2796A0B0" w14:textId="77777777" w:rsidR="00BB5396" w:rsidRPr="00361EB3" w:rsidRDefault="00BB5396" w:rsidP="00361EB3">
      <w:pPr>
        <w:pStyle w:val="NoSpacing"/>
        <w:jc w:val="both"/>
        <w:rPr>
          <w:rFonts w:cs="Calibri"/>
        </w:rPr>
      </w:pPr>
    </w:p>
    <w:p w14:paraId="7D9F4F17" w14:textId="77777777" w:rsidR="00BB5396" w:rsidRPr="00361EB3" w:rsidRDefault="00BB5396" w:rsidP="00361EB3">
      <w:pPr>
        <w:pStyle w:val="NoSpacing"/>
        <w:jc w:val="both"/>
        <w:rPr>
          <w:rFonts w:cs="Calibri"/>
          <w:b/>
          <w:bCs/>
        </w:rPr>
      </w:pPr>
      <w:r w:rsidRPr="00361EB3">
        <w:rPr>
          <w:rFonts w:cs="Calibri"/>
          <w:b/>
          <w:bCs/>
        </w:rPr>
        <w:t>Responsibilities:</w:t>
      </w:r>
    </w:p>
    <w:p w14:paraId="63AA2ABA" w14:textId="77777777" w:rsidR="00BB5396" w:rsidRPr="00361EB3" w:rsidRDefault="00BB5396" w:rsidP="00361EB3">
      <w:pPr>
        <w:pStyle w:val="NoSpacing"/>
        <w:numPr>
          <w:ilvl w:val="0"/>
          <w:numId w:val="27"/>
        </w:numPr>
        <w:jc w:val="both"/>
        <w:rPr>
          <w:rFonts w:cs="Calibri"/>
        </w:rPr>
      </w:pPr>
      <w:r w:rsidRPr="00361EB3">
        <w:rPr>
          <w:rFonts w:cs="Calibri"/>
        </w:rPr>
        <w:t>Analysis, Design, Coding, and testing components in the application according to the specifications provided by the product owner. </w:t>
      </w:r>
    </w:p>
    <w:p w14:paraId="123607B3" w14:textId="77777777" w:rsidR="00BB5396" w:rsidRPr="00361EB3" w:rsidRDefault="00BB5396" w:rsidP="00361EB3">
      <w:pPr>
        <w:pStyle w:val="NoSpacing"/>
        <w:numPr>
          <w:ilvl w:val="0"/>
          <w:numId w:val="27"/>
        </w:numPr>
        <w:jc w:val="both"/>
        <w:rPr>
          <w:rFonts w:cs="Calibri"/>
        </w:rPr>
      </w:pPr>
      <w:r w:rsidRPr="00361EB3">
        <w:rPr>
          <w:rFonts w:cs="Calibri"/>
        </w:rPr>
        <w:t>Followed SAFE Agile principles and methodologies to achieve quality product by interacting with different teams to develop a web application</w:t>
      </w:r>
    </w:p>
    <w:p w14:paraId="3DD2279B" w14:textId="77777777" w:rsidR="00BB5396" w:rsidRPr="00361EB3" w:rsidRDefault="00BB5396" w:rsidP="00361EB3">
      <w:pPr>
        <w:pStyle w:val="NoSpacing"/>
        <w:numPr>
          <w:ilvl w:val="0"/>
          <w:numId w:val="27"/>
        </w:numPr>
        <w:jc w:val="both"/>
        <w:rPr>
          <w:rFonts w:cs="Calibri"/>
        </w:rPr>
      </w:pPr>
      <w:r w:rsidRPr="00361EB3">
        <w:rPr>
          <w:rFonts w:cs="Calibri"/>
        </w:rPr>
        <w:t>Implemented Single Page Application [SPA] functionalities using Angular Routing and used Angular Lazy Loading, to increase the performance of the application.</w:t>
      </w:r>
    </w:p>
    <w:p w14:paraId="42464D62" w14:textId="77777777" w:rsidR="00BB5396" w:rsidRPr="00361EB3" w:rsidRDefault="00BB5396" w:rsidP="00361EB3">
      <w:pPr>
        <w:pStyle w:val="NoSpacing"/>
        <w:numPr>
          <w:ilvl w:val="0"/>
          <w:numId w:val="27"/>
        </w:numPr>
        <w:jc w:val="both"/>
        <w:rPr>
          <w:rFonts w:cs="Calibri"/>
        </w:rPr>
      </w:pPr>
      <w:r w:rsidRPr="00361EB3">
        <w:rPr>
          <w:rFonts w:cs="Calibri"/>
        </w:rPr>
        <w:t>Involved in writing Java API for Amazon Lambda to manage some of the AWS services.</w:t>
      </w:r>
    </w:p>
    <w:p w14:paraId="1E138DE8" w14:textId="77777777" w:rsidR="00BB5396" w:rsidRPr="00361EB3" w:rsidRDefault="00BB5396" w:rsidP="00361EB3">
      <w:pPr>
        <w:pStyle w:val="NoSpacing"/>
        <w:numPr>
          <w:ilvl w:val="0"/>
          <w:numId w:val="27"/>
        </w:numPr>
        <w:jc w:val="both"/>
        <w:rPr>
          <w:rFonts w:cs="Calibri"/>
        </w:rPr>
      </w:pPr>
      <w:r w:rsidRPr="00361EB3">
        <w:rPr>
          <w:rFonts w:cs="Calibri"/>
        </w:rPr>
        <w:t>Developed backend services to fetch the stores related data from Oracle 12c using JDBC templates.</w:t>
      </w:r>
    </w:p>
    <w:p w14:paraId="6F37C6EF" w14:textId="77777777" w:rsidR="00BB5396" w:rsidRPr="00361EB3" w:rsidRDefault="00BB5396" w:rsidP="00361EB3">
      <w:pPr>
        <w:pStyle w:val="NoSpacing"/>
        <w:numPr>
          <w:ilvl w:val="0"/>
          <w:numId w:val="27"/>
        </w:numPr>
        <w:jc w:val="both"/>
        <w:rPr>
          <w:rFonts w:cs="Calibri"/>
        </w:rPr>
      </w:pPr>
      <w:r w:rsidRPr="00361EB3">
        <w:rPr>
          <w:rFonts w:cs="Calibri"/>
        </w:rPr>
        <w:t>Migrated java applications from mainframes to java 8 using Spring MVC, JSP, CSS, hibernate, JavaScript, jQuery.</w:t>
      </w:r>
    </w:p>
    <w:p w14:paraId="49D7ADDE" w14:textId="77777777" w:rsidR="00BB5396" w:rsidRPr="00361EB3" w:rsidRDefault="00BB5396" w:rsidP="00361EB3">
      <w:pPr>
        <w:pStyle w:val="NoSpacing"/>
        <w:numPr>
          <w:ilvl w:val="0"/>
          <w:numId w:val="27"/>
        </w:numPr>
        <w:jc w:val="both"/>
        <w:rPr>
          <w:rFonts w:cs="Calibri"/>
        </w:rPr>
      </w:pPr>
      <w:r w:rsidRPr="00361EB3">
        <w:rPr>
          <w:rFonts w:cs="Calibri"/>
        </w:rPr>
        <w:t xml:space="preserve">Involved in creating a reusable component using React JS for DOM manipulation. </w:t>
      </w:r>
    </w:p>
    <w:p w14:paraId="7235FEFA" w14:textId="77777777" w:rsidR="00BB5396" w:rsidRPr="00361EB3" w:rsidRDefault="00BB5396" w:rsidP="00361EB3">
      <w:pPr>
        <w:pStyle w:val="NoSpacing"/>
        <w:numPr>
          <w:ilvl w:val="0"/>
          <w:numId w:val="27"/>
        </w:numPr>
        <w:jc w:val="both"/>
        <w:rPr>
          <w:rFonts w:cs="Calibri"/>
        </w:rPr>
      </w:pPr>
      <w:r w:rsidRPr="00361EB3">
        <w:rPr>
          <w:rFonts w:cs="Calibri"/>
        </w:rPr>
        <w:t>Implemented Angular JS component router for navigation and the services to connect the web application to back-end APIs.</w:t>
      </w:r>
    </w:p>
    <w:p w14:paraId="1C83BB27" w14:textId="77777777" w:rsidR="00BB5396" w:rsidRPr="00361EB3" w:rsidRDefault="00BB5396" w:rsidP="00361EB3">
      <w:pPr>
        <w:pStyle w:val="NoSpacing"/>
        <w:numPr>
          <w:ilvl w:val="0"/>
          <w:numId w:val="27"/>
        </w:numPr>
        <w:jc w:val="both"/>
        <w:rPr>
          <w:rFonts w:cs="Calibri"/>
        </w:rPr>
      </w:pPr>
      <w:r w:rsidRPr="00361EB3">
        <w:rPr>
          <w:rFonts w:cs="Calibri"/>
        </w:rPr>
        <w:t>Implemented Angular 4 component router for navigation and the services to connect the web application to back-end APIs.</w:t>
      </w:r>
    </w:p>
    <w:p w14:paraId="04AF843D" w14:textId="77777777" w:rsidR="00BB5396" w:rsidRPr="00361EB3" w:rsidRDefault="00BB5396" w:rsidP="00361EB3">
      <w:pPr>
        <w:pStyle w:val="NoSpacing"/>
        <w:numPr>
          <w:ilvl w:val="0"/>
          <w:numId w:val="27"/>
        </w:numPr>
        <w:jc w:val="both"/>
        <w:rPr>
          <w:rFonts w:cs="Calibri"/>
        </w:rPr>
      </w:pPr>
      <w:r w:rsidRPr="00361EB3">
        <w:rPr>
          <w:rFonts w:cs="Calibri"/>
        </w:rPr>
        <w:t>Used Java 8 Method References feature to point to methods by their names and used functional Interfaces.</w:t>
      </w:r>
    </w:p>
    <w:p w14:paraId="5C70CD0F" w14:textId="77777777" w:rsidR="00BB5396" w:rsidRPr="00361EB3" w:rsidRDefault="00BB5396" w:rsidP="00361EB3">
      <w:pPr>
        <w:pStyle w:val="NoSpacing"/>
        <w:numPr>
          <w:ilvl w:val="0"/>
          <w:numId w:val="27"/>
        </w:numPr>
        <w:jc w:val="both"/>
        <w:rPr>
          <w:rFonts w:cs="Calibri"/>
        </w:rPr>
      </w:pPr>
      <w:r w:rsidRPr="00361EB3">
        <w:rPr>
          <w:rFonts w:cs="Calibri"/>
        </w:rPr>
        <w:t>Created Stored procedures using PL/SQL for data modification (Using DML insert, update, delete) in Oracle.</w:t>
      </w:r>
    </w:p>
    <w:p w14:paraId="6E779B6D" w14:textId="77777777" w:rsidR="00BB5396" w:rsidRPr="00361EB3" w:rsidRDefault="00BB5396" w:rsidP="00361EB3">
      <w:pPr>
        <w:pStyle w:val="NoSpacing"/>
        <w:numPr>
          <w:ilvl w:val="0"/>
          <w:numId w:val="27"/>
        </w:numPr>
        <w:jc w:val="both"/>
        <w:rPr>
          <w:rFonts w:cs="Calibri"/>
        </w:rPr>
      </w:pPr>
      <w:r w:rsidRPr="00361EB3">
        <w:rPr>
          <w:rFonts w:cs="Calibri"/>
        </w:rPr>
        <w:t>Used Streams and Lambda expressions available as part of Java 8 to store and process the data.</w:t>
      </w:r>
    </w:p>
    <w:p w14:paraId="7D92A2C6" w14:textId="77777777" w:rsidR="00BB5396" w:rsidRPr="00361EB3" w:rsidRDefault="00BB5396" w:rsidP="00361EB3">
      <w:pPr>
        <w:pStyle w:val="NoSpacing"/>
        <w:numPr>
          <w:ilvl w:val="0"/>
          <w:numId w:val="27"/>
        </w:numPr>
        <w:jc w:val="both"/>
        <w:rPr>
          <w:rFonts w:cs="Calibri"/>
        </w:rPr>
      </w:pPr>
      <w:r w:rsidRPr="00361EB3">
        <w:rPr>
          <w:rFonts w:cs="Calibri"/>
        </w:rPr>
        <w:t>Used MVC Spring Batch, Spring Integration/Camel and various Java EE design patterns.</w:t>
      </w:r>
    </w:p>
    <w:p w14:paraId="7D7B81A2" w14:textId="77777777" w:rsidR="00BB5396" w:rsidRPr="00361EB3" w:rsidRDefault="00BB5396" w:rsidP="00361EB3">
      <w:pPr>
        <w:pStyle w:val="NoSpacing"/>
        <w:numPr>
          <w:ilvl w:val="0"/>
          <w:numId w:val="27"/>
        </w:numPr>
        <w:jc w:val="both"/>
        <w:rPr>
          <w:rFonts w:cs="Calibri"/>
        </w:rPr>
      </w:pPr>
      <w:r w:rsidRPr="00361EB3">
        <w:rPr>
          <w:rFonts w:cs="Calibri"/>
        </w:rPr>
        <w:t>Experience in developing SOAP based web services with JAX-WS, JAX B, Apache Axis technologies.</w:t>
      </w:r>
    </w:p>
    <w:p w14:paraId="06291FDD" w14:textId="77777777" w:rsidR="00BB5396" w:rsidRPr="00361EB3" w:rsidRDefault="00BB5396" w:rsidP="00361EB3">
      <w:pPr>
        <w:pStyle w:val="NoSpacing"/>
        <w:numPr>
          <w:ilvl w:val="0"/>
          <w:numId w:val="27"/>
        </w:numPr>
        <w:jc w:val="both"/>
        <w:rPr>
          <w:rFonts w:cs="Calibri"/>
        </w:rPr>
      </w:pPr>
      <w:r w:rsidRPr="00361EB3">
        <w:rPr>
          <w:rFonts w:cs="Calibri"/>
        </w:rPr>
        <w:t>Deployed Micro Services, Docker container using Amazon EC2 container services and using AWS admin console.</w:t>
      </w:r>
    </w:p>
    <w:p w14:paraId="72B80612" w14:textId="77777777" w:rsidR="00BB5396" w:rsidRPr="00361EB3" w:rsidRDefault="00BB5396" w:rsidP="00361EB3">
      <w:pPr>
        <w:pStyle w:val="NoSpacing"/>
        <w:numPr>
          <w:ilvl w:val="0"/>
          <w:numId w:val="27"/>
        </w:numPr>
        <w:jc w:val="both"/>
        <w:rPr>
          <w:rFonts w:cs="Calibri"/>
        </w:rPr>
      </w:pPr>
      <w:r w:rsidRPr="00361EB3">
        <w:rPr>
          <w:rFonts w:cs="Calibri"/>
        </w:rPr>
        <w:t>Understanding of developing and testing enterprise products, with current focus on cloud-based application and giving solution to challenges imposed by multi data center deployed SaaS products and their needs for DevOps tools and automation.</w:t>
      </w:r>
    </w:p>
    <w:p w14:paraId="18CDE7DD" w14:textId="77777777" w:rsidR="00BB5396" w:rsidRPr="00361EB3" w:rsidRDefault="00BB5396" w:rsidP="00361EB3">
      <w:pPr>
        <w:pStyle w:val="NoSpacing"/>
        <w:numPr>
          <w:ilvl w:val="0"/>
          <w:numId w:val="27"/>
        </w:numPr>
        <w:jc w:val="both"/>
        <w:rPr>
          <w:rFonts w:cs="Calibri"/>
        </w:rPr>
      </w:pPr>
      <w:r w:rsidRPr="00361EB3">
        <w:rPr>
          <w:rFonts w:cs="Calibri"/>
        </w:rPr>
        <w:t>Supported applications during regression testing for immediate bug fixes, developed JUnit test cases for improved performance and logging through Log4J.</w:t>
      </w:r>
    </w:p>
    <w:p w14:paraId="2E44BE90" w14:textId="77777777" w:rsidR="00BB5396" w:rsidRPr="00361EB3" w:rsidRDefault="00BB5396" w:rsidP="00361EB3">
      <w:pPr>
        <w:pStyle w:val="NoSpacing"/>
        <w:numPr>
          <w:ilvl w:val="0"/>
          <w:numId w:val="27"/>
        </w:numPr>
        <w:jc w:val="both"/>
        <w:rPr>
          <w:rFonts w:cs="Calibri"/>
        </w:rPr>
      </w:pPr>
      <w:r w:rsidRPr="00361EB3">
        <w:rPr>
          <w:rFonts w:cs="Calibri"/>
        </w:rPr>
        <w:t>Setting up AWS Oracle RDS databases for new project, use data pump to migrate data to Relational Database Services (RDS).</w:t>
      </w:r>
    </w:p>
    <w:p w14:paraId="1E4F5369" w14:textId="77777777" w:rsidR="00BB5396" w:rsidRPr="00361EB3" w:rsidRDefault="00BB5396" w:rsidP="00361EB3">
      <w:pPr>
        <w:pStyle w:val="NoSpacing"/>
        <w:numPr>
          <w:ilvl w:val="0"/>
          <w:numId w:val="27"/>
        </w:numPr>
        <w:jc w:val="both"/>
        <w:rPr>
          <w:rFonts w:cs="Calibri"/>
        </w:rPr>
      </w:pPr>
      <w:r w:rsidRPr="00361EB3">
        <w:rPr>
          <w:rFonts w:cs="Calibri"/>
        </w:rPr>
        <w:t>Worked on Rest Web services for backend services, used Couchbase DB (NoSQL) for database services.</w:t>
      </w:r>
    </w:p>
    <w:p w14:paraId="643FA65A" w14:textId="77777777" w:rsidR="00BB5396" w:rsidRPr="00361EB3" w:rsidRDefault="00BB5396" w:rsidP="00361EB3">
      <w:pPr>
        <w:pStyle w:val="NoSpacing"/>
        <w:numPr>
          <w:ilvl w:val="0"/>
          <w:numId w:val="27"/>
        </w:numPr>
        <w:jc w:val="both"/>
        <w:rPr>
          <w:rFonts w:cs="Calibri"/>
        </w:rPr>
      </w:pPr>
      <w:r w:rsidRPr="00361EB3">
        <w:rPr>
          <w:rFonts w:cs="Calibri"/>
        </w:rPr>
        <w:t>Integrate the web services using Apache Camel routing and Spring.</w:t>
      </w:r>
    </w:p>
    <w:p w14:paraId="78DDC846" w14:textId="77777777" w:rsidR="00BB5396" w:rsidRPr="00361EB3" w:rsidRDefault="00BB5396" w:rsidP="00361EB3">
      <w:pPr>
        <w:pStyle w:val="NoSpacing"/>
        <w:numPr>
          <w:ilvl w:val="0"/>
          <w:numId w:val="27"/>
        </w:numPr>
        <w:jc w:val="both"/>
        <w:rPr>
          <w:rFonts w:cs="Calibri"/>
        </w:rPr>
      </w:pPr>
      <w:r w:rsidRPr="00361EB3">
        <w:rPr>
          <w:rFonts w:cs="Calibri"/>
        </w:rPr>
        <w:t>Wrote Kafka producers to stream the data from external rest APIs to Kafka topics.</w:t>
      </w:r>
    </w:p>
    <w:p w14:paraId="6F590FC0" w14:textId="77777777" w:rsidR="00BB5396" w:rsidRPr="00361EB3" w:rsidRDefault="00BB5396" w:rsidP="00361EB3">
      <w:pPr>
        <w:pStyle w:val="NoSpacing"/>
        <w:numPr>
          <w:ilvl w:val="0"/>
          <w:numId w:val="27"/>
        </w:numPr>
        <w:jc w:val="both"/>
        <w:rPr>
          <w:rFonts w:cs="Calibri"/>
        </w:rPr>
      </w:pPr>
      <w:r w:rsidRPr="00361EB3">
        <w:rPr>
          <w:rFonts w:cs="Calibri"/>
        </w:rPr>
        <w:t>Experience in managing Cassandra clusters on Amazon Web Services (AWS).</w:t>
      </w:r>
    </w:p>
    <w:p w14:paraId="46BE2F5D" w14:textId="77777777" w:rsidR="00BB5396" w:rsidRPr="00361EB3" w:rsidRDefault="00BB5396" w:rsidP="00361EB3">
      <w:pPr>
        <w:pStyle w:val="NoSpacing"/>
        <w:numPr>
          <w:ilvl w:val="0"/>
          <w:numId w:val="27"/>
        </w:numPr>
        <w:jc w:val="both"/>
        <w:rPr>
          <w:rFonts w:cs="Calibri"/>
        </w:rPr>
      </w:pPr>
      <w:r w:rsidRPr="00361EB3">
        <w:rPr>
          <w:rFonts w:cs="Calibri"/>
        </w:rPr>
        <w:t>Wrote Stored Procedures and Functions in PL/SQL for data manipulation and querying.</w:t>
      </w:r>
    </w:p>
    <w:p w14:paraId="092BCAF2" w14:textId="77777777" w:rsidR="00BB5396" w:rsidRPr="00361EB3" w:rsidRDefault="00BB5396" w:rsidP="00361EB3">
      <w:pPr>
        <w:pStyle w:val="NoSpacing"/>
        <w:numPr>
          <w:ilvl w:val="0"/>
          <w:numId w:val="27"/>
        </w:numPr>
        <w:jc w:val="both"/>
        <w:rPr>
          <w:rFonts w:cs="Calibri"/>
        </w:rPr>
      </w:pPr>
      <w:r w:rsidRPr="00361EB3">
        <w:rPr>
          <w:rFonts w:cs="Calibri"/>
        </w:rPr>
        <w:t>Developed user interface using Angular JS services method is used to pull JSON data which is exposed through REST services.</w:t>
      </w:r>
    </w:p>
    <w:p w14:paraId="70155651" w14:textId="77777777" w:rsidR="00BB5396" w:rsidRPr="00361EB3" w:rsidRDefault="00BB5396" w:rsidP="00361EB3">
      <w:pPr>
        <w:pStyle w:val="NoSpacing"/>
        <w:numPr>
          <w:ilvl w:val="0"/>
          <w:numId w:val="27"/>
        </w:numPr>
        <w:jc w:val="both"/>
        <w:rPr>
          <w:rFonts w:cs="Calibri"/>
        </w:rPr>
      </w:pPr>
      <w:r w:rsidRPr="00361EB3">
        <w:rPr>
          <w:rFonts w:cs="Calibri"/>
        </w:rPr>
        <w:t>Build API as a Micro Service using spring boot and deployed on a cloud based CICD pipeline in an agile environment.</w:t>
      </w:r>
    </w:p>
    <w:p w14:paraId="7D9D484D" w14:textId="77777777" w:rsidR="00BB5396" w:rsidRPr="00361EB3" w:rsidRDefault="00BB5396" w:rsidP="00361EB3">
      <w:pPr>
        <w:pStyle w:val="NoSpacing"/>
        <w:numPr>
          <w:ilvl w:val="0"/>
          <w:numId w:val="27"/>
        </w:numPr>
        <w:jc w:val="both"/>
        <w:rPr>
          <w:rFonts w:cs="Calibri"/>
        </w:rPr>
      </w:pPr>
      <w:r w:rsidRPr="00361EB3">
        <w:rPr>
          <w:rFonts w:cs="Calibri"/>
        </w:rPr>
        <w:t>Used Spring Kafka API calls to process the messages smoothly on Kafka Cluster setup.</w:t>
      </w:r>
    </w:p>
    <w:p w14:paraId="15EB9AF3" w14:textId="77777777" w:rsidR="00BB5396" w:rsidRPr="00361EB3" w:rsidRDefault="00BB5396" w:rsidP="00361EB3">
      <w:pPr>
        <w:pStyle w:val="NoSpacing"/>
        <w:numPr>
          <w:ilvl w:val="0"/>
          <w:numId w:val="27"/>
        </w:numPr>
        <w:jc w:val="both"/>
        <w:rPr>
          <w:rFonts w:cs="Calibri"/>
        </w:rPr>
      </w:pPr>
      <w:r w:rsidRPr="00361EB3">
        <w:rPr>
          <w:rFonts w:cs="Calibri"/>
        </w:rPr>
        <w:t>Have knowledge on partition of Kafka messages and setting up the replication factors in Kafka Cluster</w:t>
      </w:r>
    </w:p>
    <w:p w14:paraId="0AA42230" w14:textId="77777777" w:rsidR="00BB5396" w:rsidRPr="00361EB3" w:rsidRDefault="00BB5396" w:rsidP="00361EB3">
      <w:pPr>
        <w:pStyle w:val="NoSpacing"/>
        <w:numPr>
          <w:ilvl w:val="0"/>
          <w:numId w:val="27"/>
        </w:numPr>
        <w:jc w:val="both"/>
        <w:rPr>
          <w:rFonts w:cs="Calibri"/>
        </w:rPr>
      </w:pPr>
      <w:r w:rsidRPr="00361EB3">
        <w:rPr>
          <w:rFonts w:cs="Calibri"/>
        </w:rPr>
        <w:t>Worked on Big Data Integration &amp;Analytics based on Hadoop Spark, Kafka, Storm, and web Methods.</w:t>
      </w:r>
    </w:p>
    <w:p w14:paraId="55C050F8" w14:textId="77777777" w:rsidR="00BB5396" w:rsidRPr="00361EB3" w:rsidRDefault="00BB5396" w:rsidP="00361EB3">
      <w:pPr>
        <w:pStyle w:val="NoSpacing"/>
        <w:numPr>
          <w:ilvl w:val="0"/>
          <w:numId w:val="27"/>
        </w:numPr>
        <w:jc w:val="both"/>
        <w:rPr>
          <w:rFonts w:cs="Calibri"/>
        </w:rPr>
      </w:pPr>
      <w:r w:rsidRPr="00361EB3">
        <w:rPr>
          <w:rFonts w:cs="Calibri"/>
        </w:rPr>
        <w:t>Configured Kafka to read and write messages from external programs.</w:t>
      </w:r>
    </w:p>
    <w:p w14:paraId="4DEF2983" w14:textId="77777777" w:rsidR="00BB5396" w:rsidRPr="00361EB3" w:rsidRDefault="00BB5396" w:rsidP="00361EB3">
      <w:pPr>
        <w:pStyle w:val="NoSpacing"/>
        <w:numPr>
          <w:ilvl w:val="0"/>
          <w:numId w:val="27"/>
        </w:numPr>
        <w:jc w:val="both"/>
        <w:rPr>
          <w:rFonts w:cs="Calibri"/>
        </w:rPr>
      </w:pPr>
      <w:r w:rsidRPr="00361EB3">
        <w:rPr>
          <w:rFonts w:cs="Calibri"/>
        </w:rPr>
        <w:t>Utilized Kubernetes for the runtime environment of the CI/CD system to build, test deploy.</w:t>
      </w:r>
    </w:p>
    <w:p w14:paraId="6B18643F" w14:textId="77777777" w:rsidR="00BB5396" w:rsidRPr="00361EB3" w:rsidRDefault="00BB5396" w:rsidP="00361EB3">
      <w:pPr>
        <w:pStyle w:val="NoSpacing"/>
        <w:numPr>
          <w:ilvl w:val="0"/>
          <w:numId w:val="27"/>
        </w:numPr>
        <w:jc w:val="both"/>
        <w:rPr>
          <w:rFonts w:cs="Calibri"/>
        </w:rPr>
      </w:pPr>
      <w:r w:rsidRPr="00361EB3">
        <w:rPr>
          <w:rFonts w:cs="Calibri"/>
        </w:rPr>
        <w:t>Implemented IBM MQ API to put get the messages from Message Queue.</w:t>
      </w:r>
    </w:p>
    <w:p w14:paraId="21CAC70A" w14:textId="77777777" w:rsidR="00BB5396" w:rsidRPr="00361EB3" w:rsidRDefault="00BB5396" w:rsidP="00361EB3">
      <w:pPr>
        <w:pStyle w:val="NoSpacing"/>
        <w:numPr>
          <w:ilvl w:val="0"/>
          <w:numId w:val="27"/>
        </w:numPr>
        <w:jc w:val="both"/>
        <w:rPr>
          <w:rFonts w:cs="Calibri"/>
        </w:rPr>
      </w:pPr>
      <w:r w:rsidRPr="00361EB3">
        <w:rPr>
          <w:rFonts w:cs="Calibri"/>
        </w:rPr>
        <w:t>Good knowledge on using Splunk to identify the failures, errors in the applications.</w:t>
      </w:r>
    </w:p>
    <w:p w14:paraId="7B4291BD" w14:textId="77777777" w:rsidR="00BB5396" w:rsidRPr="00361EB3" w:rsidRDefault="00BB5396" w:rsidP="00361EB3">
      <w:pPr>
        <w:pStyle w:val="NoSpacing"/>
        <w:numPr>
          <w:ilvl w:val="0"/>
          <w:numId w:val="27"/>
        </w:numPr>
        <w:jc w:val="both"/>
        <w:rPr>
          <w:rFonts w:cs="Calibri"/>
        </w:rPr>
      </w:pPr>
      <w:r w:rsidRPr="00361EB3">
        <w:rPr>
          <w:rFonts w:cs="Calibri"/>
        </w:rPr>
        <w:t>Experience in spring security to implement LDAP authorizations and database authentications.</w:t>
      </w:r>
    </w:p>
    <w:p w14:paraId="43DDE7F6" w14:textId="77777777" w:rsidR="00BB5396" w:rsidRPr="00361EB3" w:rsidRDefault="00BB5396" w:rsidP="00361EB3">
      <w:pPr>
        <w:pStyle w:val="NoSpacing"/>
        <w:numPr>
          <w:ilvl w:val="0"/>
          <w:numId w:val="27"/>
        </w:numPr>
        <w:jc w:val="both"/>
        <w:rPr>
          <w:rFonts w:cs="Calibri"/>
        </w:rPr>
      </w:pPr>
      <w:r w:rsidRPr="00361EB3">
        <w:rPr>
          <w:rFonts w:cs="Calibri"/>
        </w:rPr>
        <w:t>Integrated Automation scripts (Selenium Web Driver API) on Continuous Integration tools Jenkins for nightly batch run of the Script.</w:t>
      </w:r>
    </w:p>
    <w:p w14:paraId="096BF1DF" w14:textId="77777777" w:rsidR="00BB5396" w:rsidRPr="00361EB3" w:rsidRDefault="00BB5396" w:rsidP="00361EB3">
      <w:pPr>
        <w:pStyle w:val="NoSpacing"/>
        <w:ind w:left="720"/>
        <w:jc w:val="both"/>
        <w:rPr>
          <w:rFonts w:cs="Calibri"/>
        </w:rPr>
      </w:pPr>
    </w:p>
    <w:p w14:paraId="00D38B86" w14:textId="6861010B" w:rsidR="00BB5396" w:rsidRPr="00361EB3" w:rsidRDefault="00BB5396" w:rsidP="00361EB3">
      <w:pPr>
        <w:pStyle w:val="NoSpacing"/>
        <w:jc w:val="both"/>
        <w:rPr>
          <w:rFonts w:cs="Calibri"/>
        </w:rPr>
      </w:pPr>
      <w:r w:rsidRPr="00361EB3">
        <w:rPr>
          <w:rFonts w:cs="Calibri"/>
          <w:b/>
          <w:bCs/>
        </w:rPr>
        <w:t>Environment:</w:t>
      </w:r>
      <w:r w:rsidRPr="00361EB3">
        <w:rPr>
          <w:rFonts w:cs="Calibri"/>
        </w:rPr>
        <w:t xml:space="preserve"> J2EE, Java 8, JavaScript, JIRA, GitLab, Angular JS 4/6, Tomcat, Jenkins, REST, OpenShift, SAML, spring MVC, LDAP, HTML, CSS, JSP, Oracle 12c/ 11g, Agile, Junit, Log4j, Java, IBM MQ, Web services, AWS,</w:t>
      </w:r>
      <w:r w:rsidR="00030F39" w:rsidRPr="00361EB3">
        <w:rPr>
          <w:rFonts w:cs="Calibri"/>
        </w:rPr>
        <w:t xml:space="preserve"> Docker 2, CI/CD, Junit, Hibernate, Micro services, PLSQL, JIRA, Spring Security, XML, Ajax, Kubernetes, Cassandra, OpenShift</w:t>
      </w:r>
    </w:p>
    <w:p w14:paraId="3F70006B" w14:textId="77777777" w:rsidR="00223E8C" w:rsidRPr="00361EB3" w:rsidRDefault="00223E8C" w:rsidP="00361EB3">
      <w:pPr>
        <w:pStyle w:val="NoSpacing"/>
        <w:jc w:val="both"/>
        <w:rPr>
          <w:rFonts w:cs="Calibri"/>
        </w:rPr>
      </w:pPr>
    </w:p>
    <w:p w14:paraId="056933EE" w14:textId="67CA396A" w:rsidR="00223E8C" w:rsidRPr="00361EB3" w:rsidRDefault="00223E8C" w:rsidP="00361EB3">
      <w:pPr>
        <w:pStyle w:val="NoSpacing"/>
        <w:jc w:val="both"/>
        <w:rPr>
          <w:rFonts w:cs="Calibri"/>
          <w:b/>
          <w:bCs/>
        </w:rPr>
      </w:pPr>
      <w:r w:rsidRPr="00361EB3">
        <w:rPr>
          <w:rFonts w:cs="Calibri"/>
          <w:b/>
          <w:bCs/>
        </w:rPr>
        <w:t>DXC Technologies, New Orleans, LA                                                                                                May 2016 - Dec 2016</w:t>
      </w:r>
    </w:p>
    <w:p w14:paraId="645FDC54" w14:textId="77777777" w:rsidR="00223E8C" w:rsidRPr="00361EB3" w:rsidRDefault="00223E8C" w:rsidP="00361EB3">
      <w:pPr>
        <w:pStyle w:val="NoSpacing"/>
        <w:jc w:val="both"/>
        <w:rPr>
          <w:rFonts w:cs="Calibri"/>
          <w:b/>
          <w:bCs/>
        </w:rPr>
      </w:pPr>
      <w:r w:rsidRPr="00361EB3">
        <w:rPr>
          <w:rFonts w:cs="Calibri"/>
          <w:b/>
          <w:bCs/>
        </w:rPr>
        <w:t>Java Developer</w:t>
      </w:r>
      <w:r w:rsidRPr="00361EB3">
        <w:rPr>
          <w:rFonts w:cs="Calibri"/>
          <w:b/>
          <w:bCs/>
        </w:rPr>
        <w:tab/>
        <w:t xml:space="preserve">      </w:t>
      </w:r>
    </w:p>
    <w:p w14:paraId="2FF9F173" w14:textId="281C651D" w:rsidR="00223E8C" w:rsidRPr="00361EB3" w:rsidRDefault="00223E8C" w:rsidP="00361EB3">
      <w:pPr>
        <w:pStyle w:val="NoSpacing"/>
        <w:jc w:val="both"/>
        <w:rPr>
          <w:rFonts w:cs="Calibri"/>
          <w:b/>
          <w:bCs/>
        </w:rPr>
      </w:pPr>
      <w:r w:rsidRPr="00361EB3">
        <w:rPr>
          <w:rFonts w:cs="Calibri"/>
          <w:b/>
          <w:bCs/>
        </w:rPr>
        <w:t xml:space="preserve">                                                                           </w:t>
      </w:r>
      <w:r w:rsidRPr="00361EB3">
        <w:rPr>
          <w:rFonts w:cs="Calibri"/>
          <w:b/>
          <w:bCs/>
        </w:rPr>
        <w:tab/>
        <w:t xml:space="preserve">            </w:t>
      </w:r>
    </w:p>
    <w:p w14:paraId="22B0A744" w14:textId="77777777" w:rsidR="00223E8C" w:rsidRPr="00361EB3" w:rsidRDefault="00223E8C" w:rsidP="00361EB3">
      <w:pPr>
        <w:pStyle w:val="NoSpacing"/>
        <w:jc w:val="both"/>
        <w:rPr>
          <w:rFonts w:cs="Calibri"/>
          <w:b/>
          <w:bCs/>
        </w:rPr>
      </w:pPr>
      <w:r w:rsidRPr="00361EB3">
        <w:rPr>
          <w:rFonts w:cs="Calibri"/>
          <w:b/>
          <w:bCs/>
        </w:rPr>
        <w:t>Responsibilities:</w:t>
      </w:r>
    </w:p>
    <w:p w14:paraId="6E0D910D" w14:textId="77777777" w:rsidR="00223E8C" w:rsidRPr="00361EB3" w:rsidRDefault="00223E8C" w:rsidP="00361EB3">
      <w:pPr>
        <w:pStyle w:val="NoSpacing"/>
        <w:numPr>
          <w:ilvl w:val="0"/>
          <w:numId w:val="29"/>
        </w:numPr>
        <w:jc w:val="both"/>
        <w:rPr>
          <w:rFonts w:cs="Calibri"/>
        </w:rPr>
      </w:pPr>
      <w:r w:rsidRPr="00361EB3">
        <w:rPr>
          <w:rFonts w:cs="Calibri"/>
        </w:rPr>
        <w:t>Involved in study of User Requirement Specification. Requested insufficient Information and helped clear ambiguity in requirements document.</w:t>
      </w:r>
    </w:p>
    <w:p w14:paraId="19828627" w14:textId="77777777" w:rsidR="00223E8C" w:rsidRPr="00361EB3" w:rsidRDefault="00223E8C" w:rsidP="00361EB3">
      <w:pPr>
        <w:pStyle w:val="NoSpacing"/>
        <w:numPr>
          <w:ilvl w:val="0"/>
          <w:numId w:val="29"/>
        </w:numPr>
        <w:jc w:val="both"/>
        <w:rPr>
          <w:rFonts w:cs="Calibri"/>
        </w:rPr>
      </w:pPr>
      <w:r w:rsidRPr="00361EB3">
        <w:rPr>
          <w:rFonts w:cs="Calibri"/>
        </w:rPr>
        <w:t>Analysis and Design of various modules using SOA and J2EE stack.</w:t>
      </w:r>
    </w:p>
    <w:p w14:paraId="3F614555" w14:textId="77777777" w:rsidR="00223E8C" w:rsidRPr="00361EB3" w:rsidRDefault="00223E8C" w:rsidP="00361EB3">
      <w:pPr>
        <w:pStyle w:val="NoSpacing"/>
        <w:numPr>
          <w:ilvl w:val="0"/>
          <w:numId w:val="29"/>
        </w:numPr>
        <w:jc w:val="both"/>
        <w:rPr>
          <w:rFonts w:cs="Calibri"/>
        </w:rPr>
      </w:pPr>
      <w:r w:rsidRPr="00361EB3">
        <w:rPr>
          <w:rFonts w:cs="Calibri"/>
        </w:rPr>
        <w:t>Involved in the design, development and implementation of the application using spring and J2EE framework.</w:t>
      </w:r>
    </w:p>
    <w:p w14:paraId="11ADAC71" w14:textId="77777777" w:rsidR="00223E8C" w:rsidRPr="00361EB3" w:rsidRDefault="00223E8C" w:rsidP="00361EB3">
      <w:pPr>
        <w:pStyle w:val="NoSpacing"/>
        <w:numPr>
          <w:ilvl w:val="0"/>
          <w:numId w:val="29"/>
        </w:numPr>
        <w:jc w:val="both"/>
        <w:rPr>
          <w:rFonts w:cs="Calibri"/>
        </w:rPr>
      </w:pPr>
      <w:r w:rsidRPr="00361EB3">
        <w:rPr>
          <w:rFonts w:cs="Calibri"/>
        </w:rPr>
        <w:t>Involved in developing Classes diagram in UML showing generalization and other relationships, Sequence diagram describing the interaction of objects over time.</w:t>
      </w:r>
    </w:p>
    <w:p w14:paraId="4EBD275E" w14:textId="77777777" w:rsidR="00223E8C" w:rsidRPr="00361EB3" w:rsidRDefault="00223E8C" w:rsidP="00361EB3">
      <w:pPr>
        <w:pStyle w:val="NoSpacing"/>
        <w:numPr>
          <w:ilvl w:val="0"/>
          <w:numId w:val="29"/>
        </w:numPr>
        <w:jc w:val="both"/>
        <w:rPr>
          <w:rFonts w:cs="Calibri"/>
        </w:rPr>
      </w:pPr>
      <w:r w:rsidRPr="00361EB3">
        <w:rPr>
          <w:rFonts w:cs="Calibri"/>
        </w:rPr>
        <w:t>Built web-based applications using Spring MVC 3.0 Architecture</w:t>
      </w:r>
    </w:p>
    <w:p w14:paraId="499C2374" w14:textId="77777777" w:rsidR="00223E8C" w:rsidRPr="00361EB3" w:rsidRDefault="00223E8C" w:rsidP="00361EB3">
      <w:pPr>
        <w:pStyle w:val="NoSpacing"/>
        <w:numPr>
          <w:ilvl w:val="0"/>
          <w:numId w:val="29"/>
        </w:numPr>
        <w:jc w:val="both"/>
        <w:rPr>
          <w:rFonts w:cs="Calibri"/>
        </w:rPr>
      </w:pPr>
      <w:r w:rsidRPr="00361EB3">
        <w:rPr>
          <w:rFonts w:cs="Calibri"/>
        </w:rPr>
        <w:t>Developed User- Interface screens involving Servlets, JSP, JavaScript and XML DOM parser.</w:t>
      </w:r>
    </w:p>
    <w:p w14:paraId="0608FEF9" w14:textId="77777777" w:rsidR="00223E8C" w:rsidRPr="00361EB3" w:rsidRDefault="00223E8C" w:rsidP="00361EB3">
      <w:pPr>
        <w:pStyle w:val="NoSpacing"/>
        <w:numPr>
          <w:ilvl w:val="0"/>
          <w:numId w:val="29"/>
        </w:numPr>
        <w:jc w:val="both"/>
        <w:rPr>
          <w:rFonts w:cs="Calibri"/>
        </w:rPr>
      </w:pPr>
      <w:r w:rsidRPr="00361EB3">
        <w:rPr>
          <w:rFonts w:cs="Calibri"/>
        </w:rPr>
        <w:t>Client-side scripts using JAVA, JSP, and JavaScript.</w:t>
      </w:r>
    </w:p>
    <w:p w14:paraId="222A442A" w14:textId="77777777" w:rsidR="00223E8C" w:rsidRPr="00361EB3" w:rsidRDefault="00223E8C" w:rsidP="00361EB3">
      <w:pPr>
        <w:pStyle w:val="NoSpacing"/>
        <w:numPr>
          <w:ilvl w:val="0"/>
          <w:numId w:val="29"/>
        </w:numPr>
        <w:jc w:val="both"/>
        <w:rPr>
          <w:rFonts w:cs="Calibri"/>
        </w:rPr>
      </w:pPr>
      <w:r w:rsidRPr="00361EB3">
        <w:rPr>
          <w:rFonts w:cs="Calibri"/>
        </w:rPr>
        <w:t>Design and Development of software components like Interface, Action Handlers,</w:t>
      </w:r>
    </w:p>
    <w:p w14:paraId="4A85D174" w14:textId="77777777" w:rsidR="00223E8C" w:rsidRPr="00361EB3" w:rsidRDefault="00223E8C" w:rsidP="00361EB3">
      <w:pPr>
        <w:pStyle w:val="NoSpacing"/>
        <w:numPr>
          <w:ilvl w:val="0"/>
          <w:numId w:val="29"/>
        </w:numPr>
        <w:jc w:val="both"/>
        <w:rPr>
          <w:rFonts w:cs="Calibri"/>
        </w:rPr>
      </w:pPr>
      <w:r w:rsidRPr="00361EB3">
        <w:rPr>
          <w:rFonts w:cs="Calibri"/>
        </w:rPr>
        <w:t>Used RAD (Rational Application Developer for WebSphere Software provided code generation tools for creating required classes like stub, proxy etc. suitable for Apache Axis framework.</w:t>
      </w:r>
    </w:p>
    <w:p w14:paraId="0AC132F3" w14:textId="77777777" w:rsidR="00223E8C" w:rsidRPr="00361EB3" w:rsidRDefault="00223E8C" w:rsidP="00361EB3">
      <w:pPr>
        <w:pStyle w:val="NoSpacing"/>
        <w:numPr>
          <w:ilvl w:val="0"/>
          <w:numId w:val="29"/>
        </w:numPr>
        <w:jc w:val="both"/>
        <w:rPr>
          <w:rFonts w:cs="Calibri"/>
        </w:rPr>
      </w:pPr>
      <w:r w:rsidRPr="00361EB3">
        <w:rPr>
          <w:rFonts w:cs="Calibri"/>
        </w:rPr>
        <w:t>Developed stored procedures (developed in PL/SQL) on the back end.</w:t>
      </w:r>
    </w:p>
    <w:p w14:paraId="30CC45A8" w14:textId="77777777" w:rsidR="00223E8C" w:rsidRPr="00361EB3" w:rsidRDefault="00223E8C" w:rsidP="00361EB3">
      <w:pPr>
        <w:pStyle w:val="NoSpacing"/>
        <w:numPr>
          <w:ilvl w:val="0"/>
          <w:numId w:val="29"/>
        </w:numPr>
        <w:jc w:val="both"/>
        <w:rPr>
          <w:rFonts w:cs="Calibri"/>
        </w:rPr>
      </w:pPr>
      <w:r w:rsidRPr="00361EB3">
        <w:rPr>
          <w:rFonts w:cs="Calibri"/>
        </w:rPr>
        <w:t>Design and beautify the frontend styles with angular material along with CSS3.</w:t>
      </w:r>
    </w:p>
    <w:p w14:paraId="27990C68" w14:textId="77777777" w:rsidR="00223E8C" w:rsidRPr="00361EB3" w:rsidRDefault="00223E8C" w:rsidP="00361EB3">
      <w:pPr>
        <w:pStyle w:val="NoSpacing"/>
        <w:numPr>
          <w:ilvl w:val="0"/>
          <w:numId w:val="29"/>
        </w:numPr>
        <w:jc w:val="both"/>
        <w:rPr>
          <w:rFonts w:cs="Calibri"/>
        </w:rPr>
      </w:pPr>
      <w:r w:rsidRPr="00361EB3">
        <w:rPr>
          <w:rFonts w:cs="Calibri"/>
        </w:rPr>
        <w:t>Used Typescript for most components with Angular 6 framework.</w:t>
      </w:r>
    </w:p>
    <w:p w14:paraId="357DCB79" w14:textId="77777777" w:rsidR="00223E8C" w:rsidRPr="00361EB3" w:rsidRDefault="00223E8C" w:rsidP="00361EB3">
      <w:pPr>
        <w:pStyle w:val="NoSpacing"/>
        <w:numPr>
          <w:ilvl w:val="0"/>
          <w:numId w:val="29"/>
        </w:numPr>
        <w:jc w:val="both"/>
        <w:rPr>
          <w:rFonts w:cs="Calibri"/>
        </w:rPr>
      </w:pPr>
      <w:r w:rsidRPr="00361EB3">
        <w:rPr>
          <w:rFonts w:cs="Calibri"/>
        </w:rPr>
        <w:t>Consumed Web Services by implementing spring’s REST support is to make the development of RestFul Web services.</w:t>
      </w:r>
    </w:p>
    <w:p w14:paraId="35F3A4B1" w14:textId="77777777" w:rsidR="00223E8C" w:rsidRPr="00361EB3" w:rsidRDefault="00223E8C" w:rsidP="00361EB3">
      <w:pPr>
        <w:pStyle w:val="NoSpacing"/>
        <w:numPr>
          <w:ilvl w:val="0"/>
          <w:numId w:val="29"/>
        </w:numPr>
        <w:jc w:val="both"/>
        <w:rPr>
          <w:rFonts w:cs="Calibri"/>
        </w:rPr>
      </w:pPr>
      <w:r w:rsidRPr="00361EB3">
        <w:rPr>
          <w:rFonts w:cs="Calibri"/>
        </w:rPr>
        <w:t>Started the front-end application with React and used state object React Class Component for general stateful management.</w:t>
      </w:r>
    </w:p>
    <w:p w14:paraId="5F01FBEE" w14:textId="77777777" w:rsidR="00223E8C" w:rsidRPr="00361EB3" w:rsidRDefault="00223E8C" w:rsidP="00361EB3">
      <w:pPr>
        <w:pStyle w:val="NoSpacing"/>
        <w:numPr>
          <w:ilvl w:val="0"/>
          <w:numId w:val="29"/>
        </w:numPr>
        <w:jc w:val="both"/>
        <w:rPr>
          <w:rFonts w:cs="Calibri"/>
        </w:rPr>
      </w:pPr>
      <w:r w:rsidRPr="00361EB3">
        <w:rPr>
          <w:rFonts w:cs="Calibri"/>
        </w:rPr>
        <w:t>Involved in creation of both service and client code for JAX-WS and used SOAP UI to generate proxy code from the WSDL to consume the remote service.</w:t>
      </w:r>
    </w:p>
    <w:p w14:paraId="6A2ACD4C" w14:textId="77777777" w:rsidR="00223E8C" w:rsidRPr="00361EB3" w:rsidRDefault="00223E8C" w:rsidP="00361EB3">
      <w:pPr>
        <w:pStyle w:val="NoSpacing"/>
        <w:numPr>
          <w:ilvl w:val="0"/>
          <w:numId w:val="29"/>
        </w:numPr>
        <w:jc w:val="both"/>
        <w:rPr>
          <w:rFonts w:cs="Calibri"/>
        </w:rPr>
      </w:pPr>
      <w:r w:rsidRPr="00361EB3">
        <w:rPr>
          <w:rFonts w:cs="Calibri"/>
        </w:rPr>
        <w:t>Implemented persistence layer using various features of Hibernate 3.0 framework like HQL queries, Criteria, projections etc.</w:t>
      </w:r>
    </w:p>
    <w:p w14:paraId="0712D5C6" w14:textId="77777777" w:rsidR="00223E8C" w:rsidRPr="00361EB3" w:rsidRDefault="00223E8C" w:rsidP="00361EB3">
      <w:pPr>
        <w:pStyle w:val="NoSpacing"/>
        <w:numPr>
          <w:ilvl w:val="0"/>
          <w:numId w:val="29"/>
        </w:numPr>
        <w:jc w:val="both"/>
        <w:rPr>
          <w:rFonts w:cs="Calibri"/>
        </w:rPr>
      </w:pPr>
      <w:r w:rsidRPr="00361EB3">
        <w:rPr>
          <w:rFonts w:cs="Calibri"/>
        </w:rPr>
        <w:t>Compromised the popular projects with a stack which described as ELK stack .</w:t>
      </w:r>
    </w:p>
    <w:p w14:paraId="789FB563" w14:textId="77777777" w:rsidR="00223E8C" w:rsidRPr="00361EB3" w:rsidRDefault="00223E8C" w:rsidP="00361EB3">
      <w:pPr>
        <w:pStyle w:val="NoSpacing"/>
        <w:numPr>
          <w:ilvl w:val="0"/>
          <w:numId w:val="29"/>
        </w:numPr>
        <w:jc w:val="both"/>
        <w:rPr>
          <w:rFonts w:cs="Calibri"/>
        </w:rPr>
      </w:pPr>
      <w:r w:rsidRPr="00361EB3">
        <w:rPr>
          <w:rFonts w:cs="Calibri"/>
        </w:rPr>
        <w:t>Created an XML configuration file for Hibernate for Database connectivity.</w:t>
      </w:r>
    </w:p>
    <w:p w14:paraId="21FE9A77" w14:textId="77777777" w:rsidR="00223E8C" w:rsidRPr="00361EB3" w:rsidRDefault="00223E8C" w:rsidP="00361EB3">
      <w:pPr>
        <w:pStyle w:val="NoSpacing"/>
        <w:numPr>
          <w:ilvl w:val="0"/>
          <w:numId w:val="29"/>
        </w:numPr>
        <w:jc w:val="both"/>
        <w:rPr>
          <w:rFonts w:cs="Calibri"/>
        </w:rPr>
      </w:pPr>
      <w:r w:rsidRPr="00361EB3">
        <w:rPr>
          <w:rFonts w:cs="Calibri"/>
        </w:rPr>
        <w:t>Created connections to database using Hibernate Session Factory, using Hibernate APIs to retrieve and store data to the database with Hibernate transaction control.</w:t>
      </w:r>
    </w:p>
    <w:p w14:paraId="3F7898AE" w14:textId="77777777" w:rsidR="00223E8C" w:rsidRPr="00361EB3" w:rsidRDefault="00223E8C" w:rsidP="00361EB3">
      <w:pPr>
        <w:pStyle w:val="NoSpacing"/>
        <w:numPr>
          <w:ilvl w:val="0"/>
          <w:numId w:val="29"/>
        </w:numPr>
        <w:jc w:val="both"/>
        <w:rPr>
          <w:rFonts w:cs="Calibri"/>
        </w:rPr>
      </w:pPr>
      <w:r w:rsidRPr="00361EB3">
        <w:rPr>
          <w:rFonts w:cs="Calibri"/>
        </w:rPr>
        <w:t>Enhanced user experience with Reacts life cycle hooks, including component Did Mount, should Component Update, component Will unmount.</w:t>
      </w:r>
    </w:p>
    <w:p w14:paraId="10860FB3" w14:textId="77777777" w:rsidR="00223E8C" w:rsidRPr="00361EB3" w:rsidRDefault="00223E8C" w:rsidP="00361EB3">
      <w:pPr>
        <w:pStyle w:val="NoSpacing"/>
        <w:numPr>
          <w:ilvl w:val="0"/>
          <w:numId w:val="29"/>
        </w:numPr>
        <w:jc w:val="both"/>
        <w:rPr>
          <w:rFonts w:cs="Calibri"/>
        </w:rPr>
      </w:pPr>
      <w:r w:rsidRPr="00361EB3">
        <w:rPr>
          <w:rFonts w:cs="Calibri"/>
        </w:rPr>
        <w:t>Implemented Java Persistence API (JPA) through Hibernate 3.0.</w:t>
      </w:r>
    </w:p>
    <w:p w14:paraId="0214FA42" w14:textId="77777777" w:rsidR="00223E8C" w:rsidRPr="00361EB3" w:rsidRDefault="00223E8C" w:rsidP="00361EB3">
      <w:pPr>
        <w:pStyle w:val="NoSpacing"/>
        <w:numPr>
          <w:ilvl w:val="0"/>
          <w:numId w:val="29"/>
        </w:numPr>
        <w:jc w:val="both"/>
        <w:rPr>
          <w:rFonts w:cs="Calibri"/>
        </w:rPr>
      </w:pPr>
      <w:r w:rsidRPr="00361EB3">
        <w:rPr>
          <w:rFonts w:cs="Calibri"/>
        </w:rPr>
        <w:t>Worked with WebSphere 7.0 as an application server and Tomcat as a web server.</w:t>
      </w:r>
    </w:p>
    <w:p w14:paraId="79D15A3D" w14:textId="77777777" w:rsidR="00223E8C" w:rsidRPr="00361EB3" w:rsidRDefault="00223E8C" w:rsidP="00361EB3">
      <w:pPr>
        <w:pStyle w:val="NoSpacing"/>
        <w:numPr>
          <w:ilvl w:val="0"/>
          <w:numId w:val="29"/>
        </w:numPr>
        <w:jc w:val="both"/>
        <w:rPr>
          <w:rFonts w:cs="Calibri"/>
        </w:rPr>
      </w:pPr>
      <w:r w:rsidRPr="00361EB3">
        <w:rPr>
          <w:rFonts w:cs="Calibri"/>
        </w:rPr>
        <w:t>Assisted Oracle DB development team in developing stored procedures and designing the database.</w:t>
      </w:r>
    </w:p>
    <w:p w14:paraId="6F7FD311" w14:textId="77777777" w:rsidR="00223E8C" w:rsidRPr="00361EB3" w:rsidRDefault="00223E8C" w:rsidP="00361EB3">
      <w:pPr>
        <w:pStyle w:val="NoSpacing"/>
        <w:numPr>
          <w:ilvl w:val="0"/>
          <w:numId w:val="29"/>
        </w:numPr>
        <w:jc w:val="both"/>
        <w:rPr>
          <w:rFonts w:cs="Calibri"/>
        </w:rPr>
      </w:pPr>
      <w:r w:rsidRPr="00361EB3">
        <w:rPr>
          <w:rFonts w:cs="Calibri"/>
        </w:rPr>
        <w:t>Performed ClearQuest defects, Database change requests logging using Clear Quest.</w:t>
      </w:r>
    </w:p>
    <w:p w14:paraId="15D11C27" w14:textId="77777777" w:rsidR="00223E8C" w:rsidRPr="00361EB3" w:rsidRDefault="00223E8C" w:rsidP="00361EB3">
      <w:pPr>
        <w:pStyle w:val="NoSpacing"/>
        <w:numPr>
          <w:ilvl w:val="0"/>
          <w:numId w:val="29"/>
        </w:numPr>
        <w:jc w:val="both"/>
        <w:rPr>
          <w:rFonts w:cs="Calibri"/>
        </w:rPr>
      </w:pPr>
      <w:r w:rsidRPr="00361EB3">
        <w:rPr>
          <w:rFonts w:cs="Calibri"/>
        </w:rPr>
        <w:t>Used Maven for project builds and SVN as a versioning system.</w:t>
      </w:r>
    </w:p>
    <w:p w14:paraId="1231CA14" w14:textId="77777777" w:rsidR="00223E8C" w:rsidRPr="00361EB3" w:rsidRDefault="00223E8C" w:rsidP="00361EB3">
      <w:pPr>
        <w:pStyle w:val="NoSpacing"/>
        <w:numPr>
          <w:ilvl w:val="0"/>
          <w:numId w:val="29"/>
        </w:numPr>
        <w:jc w:val="both"/>
        <w:rPr>
          <w:rFonts w:cs="Calibri"/>
        </w:rPr>
      </w:pPr>
      <w:r w:rsidRPr="00361EB3">
        <w:rPr>
          <w:rFonts w:cs="Calibri"/>
        </w:rPr>
        <w:t>Converted and automated builds using Maven and Make. Scheduled automated nightly builds using Jenkins.</w:t>
      </w:r>
    </w:p>
    <w:p w14:paraId="4ACAD834" w14:textId="77777777" w:rsidR="00223E8C" w:rsidRPr="00361EB3" w:rsidRDefault="00223E8C" w:rsidP="00361EB3">
      <w:pPr>
        <w:pStyle w:val="NoSpacing"/>
        <w:jc w:val="both"/>
        <w:rPr>
          <w:rFonts w:cs="Calibri"/>
        </w:rPr>
      </w:pPr>
    </w:p>
    <w:p w14:paraId="3CB4F6B4" w14:textId="771E18BF" w:rsidR="00223E8C" w:rsidRPr="00361EB3" w:rsidRDefault="00223E8C" w:rsidP="00361EB3">
      <w:pPr>
        <w:pStyle w:val="NoSpacing"/>
        <w:jc w:val="both"/>
        <w:rPr>
          <w:rFonts w:cs="Calibri"/>
        </w:rPr>
      </w:pPr>
      <w:r w:rsidRPr="00361EB3">
        <w:rPr>
          <w:rFonts w:cs="Calibri"/>
          <w:b/>
          <w:bCs/>
        </w:rPr>
        <w:t>Environment:</w:t>
      </w:r>
      <w:r w:rsidRPr="00361EB3">
        <w:rPr>
          <w:rFonts w:cs="Calibri"/>
        </w:rPr>
        <w:t xml:space="preserve"> JAVA 1.6, J2EE, Servlets, Spring 3.0, Hibernate 3.0, SOAP, Restful Web Services, Spring Framework 3.0, HTML, JavaScript, JDBC, PL/SQL, XML, UML, Oracle 10g, WebSphere 7.0, Maven, SVN, Windows.</w:t>
      </w:r>
    </w:p>
    <w:p w14:paraId="47B04381" w14:textId="77777777" w:rsidR="00E00AD6" w:rsidRPr="00361EB3" w:rsidRDefault="00E00AD6" w:rsidP="00361EB3">
      <w:pPr>
        <w:pStyle w:val="NoSpacing"/>
        <w:jc w:val="both"/>
        <w:rPr>
          <w:rFonts w:cs="Calibri"/>
        </w:rPr>
      </w:pPr>
    </w:p>
    <w:p w14:paraId="5E8308CF" w14:textId="4F99D792" w:rsidR="00DC03D8" w:rsidRPr="00361EB3" w:rsidRDefault="00ED18B6" w:rsidP="00361EB3">
      <w:pPr>
        <w:pStyle w:val="Title"/>
        <w:pBdr>
          <w:bottom w:val="single" w:sz="12" w:space="1" w:color="auto"/>
        </w:pBdr>
        <w:jc w:val="both"/>
        <w:rPr>
          <w:rFonts w:ascii="Calibri" w:hAnsi="Calibri" w:cs="Calibri"/>
          <w:caps/>
          <w:smallCaps w:val="0"/>
          <w:sz w:val="22"/>
          <w:szCs w:val="22"/>
        </w:rPr>
      </w:pPr>
      <w:r w:rsidRPr="00361EB3">
        <w:rPr>
          <w:rFonts w:ascii="Calibri" w:hAnsi="Calibri" w:cs="Calibri"/>
          <w:smallCaps w:val="0"/>
          <w:sz w:val="22"/>
          <w:szCs w:val="22"/>
        </w:rPr>
        <w:t>EDUCATION</w:t>
      </w:r>
      <w:r w:rsidR="00D96F56" w:rsidRPr="00361EB3">
        <w:rPr>
          <w:rFonts w:ascii="Calibri" w:hAnsi="Calibri" w:cs="Calibri"/>
          <w:smallCaps w:val="0"/>
          <w:sz w:val="22"/>
          <w:szCs w:val="22"/>
        </w:rPr>
        <w:t>:</w:t>
      </w:r>
    </w:p>
    <w:p w14:paraId="63F5D306" w14:textId="77777777" w:rsidR="00DC03D8" w:rsidRPr="00361EB3" w:rsidRDefault="00DC03D8" w:rsidP="00361EB3">
      <w:pPr>
        <w:pStyle w:val="NoSpacing"/>
        <w:jc w:val="both"/>
        <w:rPr>
          <w:rFonts w:cs="Calibri"/>
        </w:rPr>
      </w:pPr>
    </w:p>
    <w:p w14:paraId="59FAAFA7" w14:textId="58A8612E" w:rsidR="00020336" w:rsidRPr="00361EB3" w:rsidRDefault="00020336" w:rsidP="00361EB3">
      <w:pPr>
        <w:pStyle w:val="NoSpacing"/>
        <w:numPr>
          <w:ilvl w:val="0"/>
          <w:numId w:val="15"/>
        </w:numPr>
        <w:jc w:val="both"/>
        <w:rPr>
          <w:rFonts w:cs="Calibri"/>
        </w:rPr>
      </w:pPr>
      <w:r w:rsidRPr="00361EB3">
        <w:rPr>
          <w:rFonts w:cs="Calibri"/>
        </w:rPr>
        <w:t>Masters in Computer Science – University of North Texas, Denton, TX - Aug 2014 – May 2016</w:t>
      </w:r>
    </w:p>
    <w:sectPr w:rsidR="00020336" w:rsidRPr="00361EB3" w:rsidSect="00411DCC">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61B75" w14:textId="77777777" w:rsidR="00FD0866" w:rsidRDefault="00FD0866">
      <w:r>
        <w:separator/>
      </w:r>
    </w:p>
  </w:endnote>
  <w:endnote w:type="continuationSeparator" w:id="0">
    <w:p w14:paraId="172CC378" w14:textId="77777777" w:rsidR="00FD0866" w:rsidRDefault="00FD0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9D7DC" w14:textId="77777777" w:rsidR="00437608" w:rsidRDefault="00437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70199" w14:textId="77777777" w:rsidR="00437608" w:rsidRDefault="004376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B9321E" w14:textId="77777777" w:rsidR="00437608" w:rsidRDefault="00437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F500A8" w14:textId="77777777" w:rsidR="00FD0866" w:rsidRDefault="00FD0866">
      <w:r>
        <w:separator/>
      </w:r>
    </w:p>
  </w:footnote>
  <w:footnote w:type="continuationSeparator" w:id="0">
    <w:p w14:paraId="0D8C84BD" w14:textId="77777777" w:rsidR="00FD0866" w:rsidRDefault="00FD0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A66740" w14:textId="77777777" w:rsidR="00437608" w:rsidRDefault="00437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5CCD2FB2" w:rsidR="00BF14B3" w:rsidRPr="00385C36" w:rsidRDefault="00BF14B3" w:rsidP="00D241AA">
    <w:pPr>
      <w:pStyle w:val="NoSpacing"/>
      <w:rPr>
        <w:lang w:val="en-IN"/>
      </w:rPr>
    </w:pPr>
    <w:r w:rsidRPr="00EA39C5">
      <w:rPr>
        <w:b/>
        <w:bCs/>
      </w:rPr>
      <w:t>Candidate Location:</w:t>
    </w:r>
    <w:r w:rsidR="00EC3F6D" w:rsidRPr="00654952">
      <w:t xml:space="preserve"> </w:t>
    </w:r>
    <w:r w:rsidR="00A01ED0" w:rsidRPr="00A01ED0">
      <w:t>Denton</w:t>
    </w:r>
    <w:r w:rsidR="00A01ED0">
      <w:t>, TX</w:t>
    </w:r>
  </w:p>
  <w:p w14:paraId="2E67215A" w14:textId="14A6C198" w:rsidR="00796E5B" w:rsidRDefault="00BF14B3" w:rsidP="00D241AA">
    <w:pPr>
      <w:pStyle w:val="NoSpacing"/>
    </w:pPr>
    <w:r w:rsidRPr="00654952">
      <w:rPr>
        <w:b/>
        <w:bCs/>
      </w:rPr>
      <w:t>Candidate E-mail ID:</w:t>
    </w:r>
    <w:r w:rsidR="00A552E3">
      <w:t xml:space="preserve"> </w:t>
    </w:r>
    <w:hyperlink r:id="rId1" w:history="1">
      <w:r w:rsidR="00437608" w:rsidRPr="00D64D32">
        <w:rPr>
          <w:rStyle w:val="Hyperlink"/>
        </w:rPr>
        <w:t>rwork.2711@gmail.com</w:t>
      </w:r>
    </w:hyperlink>
    <w:r w:rsidR="00437608">
      <w:t xml:space="preserve"> </w:t>
    </w:r>
  </w:p>
  <w:p w14:paraId="639D8B28" w14:textId="3B5552C8" w:rsidR="00BF14B3" w:rsidRPr="0053391A" w:rsidRDefault="00BF14B3" w:rsidP="00D241AA">
    <w:pPr>
      <w:pStyle w:val="NoSpacing"/>
    </w:pPr>
    <w:r w:rsidRPr="00EA39C5">
      <w:rPr>
        <w:b/>
        <w:bCs/>
      </w:rPr>
      <w:t>Contact Number:</w:t>
    </w:r>
    <w:r w:rsidR="004C7072" w:rsidRPr="00654952">
      <w:t xml:space="preserve"> </w:t>
    </w:r>
    <w:r w:rsidR="007E12F5" w:rsidRPr="007E12F5">
      <w:t>940</w:t>
    </w:r>
    <w:r w:rsidR="007E12F5">
      <w:t>-</w:t>
    </w:r>
    <w:r w:rsidR="007E12F5" w:rsidRPr="007E12F5">
      <w:t>905-9446</w:t>
    </w:r>
  </w:p>
  <w:p w14:paraId="6360024A" w14:textId="77777777" w:rsidR="00AD5567" w:rsidRDefault="00AD5567" w:rsidP="00AD5567">
    <w:pPr>
      <w:pStyle w:val="Header"/>
      <w:rPr>
        <w:rFonts w:asciiTheme="minorHAnsi" w:hAnsiTheme="minorHAnsi" w:cstheme="minorHAnsi"/>
        <w:b/>
        <w:sz w:val="10"/>
        <w:szCs w:val="28"/>
      </w:rPr>
    </w:pPr>
  </w:p>
  <w:p w14:paraId="61B10C64" w14:textId="5B01A974" w:rsidR="00527EF5" w:rsidRPr="00105EF1" w:rsidRDefault="00D15AEE" w:rsidP="005C26B1">
    <w:pPr>
      <w:pStyle w:val="Header"/>
      <w:jc w:val="center"/>
      <w:rPr>
        <w:rFonts w:asciiTheme="minorHAnsi" w:hAnsiTheme="minorHAnsi" w:cstheme="minorHAnsi"/>
        <w:b/>
        <w:sz w:val="32"/>
        <w:szCs w:val="32"/>
      </w:rPr>
    </w:pPr>
    <w:r w:rsidRPr="00D15AEE">
      <w:rPr>
        <w:rFonts w:asciiTheme="minorHAnsi" w:hAnsiTheme="minorHAnsi" w:cstheme="minorHAnsi"/>
        <w:b/>
        <w:sz w:val="32"/>
        <w:szCs w:val="32"/>
      </w:rPr>
      <w:t>Ramya kantu</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6DC6207"/>
    <w:multiLevelType w:val="hybridMultilevel"/>
    <w:tmpl w:val="DA8CC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381CEB"/>
    <w:multiLevelType w:val="hybridMultilevel"/>
    <w:tmpl w:val="452CF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9BD1C3B"/>
    <w:multiLevelType w:val="hybridMultilevel"/>
    <w:tmpl w:val="56044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1F04C4"/>
    <w:multiLevelType w:val="hybridMultilevel"/>
    <w:tmpl w:val="FF564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32141B5"/>
    <w:multiLevelType w:val="hybridMultilevel"/>
    <w:tmpl w:val="7C9AA68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9DC6F01"/>
    <w:multiLevelType w:val="hybridMultilevel"/>
    <w:tmpl w:val="F3E2DAF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B679A0"/>
    <w:multiLevelType w:val="hybridMultilevel"/>
    <w:tmpl w:val="8E8A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597F188C"/>
    <w:multiLevelType w:val="hybridMultilevel"/>
    <w:tmpl w:val="1A80F8D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6A410622"/>
    <w:multiLevelType w:val="hybridMultilevel"/>
    <w:tmpl w:val="11BEF84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810" w:hanging="360"/>
      </w:pPr>
      <w:rPr>
        <w:rFonts w:ascii="Courier New" w:hAnsi="Courier New" w:cs="Courier New" w:hint="default"/>
      </w:rPr>
    </w:lvl>
    <w:lvl w:ilvl="2" w:tplc="FFFFFFFF" w:tentative="1">
      <w:start w:val="1"/>
      <w:numFmt w:val="bullet"/>
      <w:lvlText w:val=""/>
      <w:lvlJc w:val="left"/>
      <w:pPr>
        <w:ind w:left="1530" w:hanging="360"/>
      </w:pPr>
      <w:rPr>
        <w:rFonts w:ascii="Wingdings" w:hAnsi="Wingdings" w:hint="default"/>
      </w:rPr>
    </w:lvl>
    <w:lvl w:ilvl="3" w:tplc="FFFFFFFF" w:tentative="1">
      <w:start w:val="1"/>
      <w:numFmt w:val="bullet"/>
      <w:lvlText w:val=""/>
      <w:lvlJc w:val="left"/>
      <w:pPr>
        <w:ind w:left="2250" w:hanging="360"/>
      </w:pPr>
      <w:rPr>
        <w:rFonts w:ascii="Symbol" w:hAnsi="Symbol" w:hint="default"/>
      </w:rPr>
    </w:lvl>
    <w:lvl w:ilvl="4" w:tplc="FFFFFFFF" w:tentative="1">
      <w:start w:val="1"/>
      <w:numFmt w:val="bullet"/>
      <w:lvlText w:val="o"/>
      <w:lvlJc w:val="left"/>
      <w:pPr>
        <w:ind w:left="2970" w:hanging="360"/>
      </w:pPr>
      <w:rPr>
        <w:rFonts w:ascii="Courier New" w:hAnsi="Courier New" w:cs="Courier New" w:hint="default"/>
      </w:rPr>
    </w:lvl>
    <w:lvl w:ilvl="5" w:tplc="FFFFFFFF" w:tentative="1">
      <w:start w:val="1"/>
      <w:numFmt w:val="bullet"/>
      <w:lvlText w:val=""/>
      <w:lvlJc w:val="left"/>
      <w:pPr>
        <w:ind w:left="3690" w:hanging="360"/>
      </w:pPr>
      <w:rPr>
        <w:rFonts w:ascii="Wingdings" w:hAnsi="Wingdings" w:hint="default"/>
      </w:rPr>
    </w:lvl>
    <w:lvl w:ilvl="6" w:tplc="FFFFFFFF" w:tentative="1">
      <w:start w:val="1"/>
      <w:numFmt w:val="bullet"/>
      <w:lvlText w:val=""/>
      <w:lvlJc w:val="left"/>
      <w:pPr>
        <w:ind w:left="4410" w:hanging="360"/>
      </w:pPr>
      <w:rPr>
        <w:rFonts w:ascii="Symbol" w:hAnsi="Symbol" w:hint="default"/>
      </w:rPr>
    </w:lvl>
    <w:lvl w:ilvl="7" w:tplc="FFFFFFFF" w:tentative="1">
      <w:start w:val="1"/>
      <w:numFmt w:val="bullet"/>
      <w:lvlText w:val="o"/>
      <w:lvlJc w:val="left"/>
      <w:pPr>
        <w:ind w:left="5130" w:hanging="360"/>
      </w:pPr>
      <w:rPr>
        <w:rFonts w:ascii="Courier New" w:hAnsi="Courier New" w:cs="Courier New" w:hint="default"/>
      </w:rPr>
    </w:lvl>
    <w:lvl w:ilvl="8" w:tplc="FFFFFFFF" w:tentative="1">
      <w:start w:val="1"/>
      <w:numFmt w:val="bullet"/>
      <w:lvlText w:val=""/>
      <w:lvlJc w:val="left"/>
      <w:pPr>
        <w:ind w:left="5850" w:hanging="360"/>
      </w:pPr>
      <w:rPr>
        <w:rFonts w:ascii="Wingdings" w:hAnsi="Wingdings" w:hint="default"/>
      </w:rPr>
    </w:lvl>
  </w:abstractNum>
  <w:abstractNum w:abstractNumId="2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269050C"/>
    <w:multiLevelType w:val="hybridMultilevel"/>
    <w:tmpl w:val="B6D82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6F97163"/>
    <w:multiLevelType w:val="hybridMultilevel"/>
    <w:tmpl w:val="5D308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B0D024F"/>
    <w:multiLevelType w:val="hybridMultilevel"/>
    <w:tmpl w:val="0870035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FF35A00"/>
    <w:multiLevelType w:val="hybridMultilevel"/>
    <w:tmpl w:val="472CC3A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7"/>
  </w:num>
  <w:num w:numId="2">
    <w:abstractNumId w:val="25"/>
  </w:num>
  <w:num w:numId="3">
    <w:abstractNumId w:val="27"/>
  </w:num>
  <w:num w:numId="4">
    <w:abstractNumId w:val="22"/>
  </w:num>
  <w:num w:numId="5">
    <w:abstractNumId w:val="20"/>
  </w:num>
  <w:num w:numId="6">
    <w:abstractNumId w:val="10"/>
  </w:num>
  <w:num w:numId="7">
    <w:abstractNumId w:val="28"/>
  </w:num>
  <w:num w:numId="8">
    <w:abstractNumId w:val="34"/>
  </w:num>
  <w:num w:numId="9">
    <w:abstractNumId w:val="15"/>
  </w:num>
  <w:num w:numId="10">
    <w:abstractNumId w:val="32"/>
  </w:num>
  <w:num w:numId="11">
    <w:abstractNumId w:val="23"/>
  </w:num>
  <w:num w:numId="12">
    <w:abstractNumId w:val="17"/>
  </w:num>
  <w:num w:numId="13">
    <w:abstractNumId w:val="14"/>
  </w:num>
  <w:num w:numId="14">
    <w:abstractNumId w:val="30"/>
  </w:num>
  <w:num w:numId="15">
    <w:abstractNumId w:val="13"/>
  </w:num>
  <w:num w:numId="16">
    <w:abstractNumId w:val="24"/>
  </w:num>
  <w:num w:numId="17">
    <w:abstractNumId w:val="33"/>
  </w:num>
  <w:num w:numId="18">
    <w:abstractNumId w:val="11"/>
  </w:num>
  <w:num w:numId="19">
    <w:abstractNumId w:val="19"/>
  </w:num>
  <w:num w:numId="20">
    <w:abstractNumId w:val="16"/>
  </w:num>
  <w:num w:numId="21">
    <w:abstractNumId w:val="9"/>
  </w:num>
  <w:num w:numId="22">
    <w:abstractNumId w:val="21"/>
  </w:num>
  <w:num w:numId="23">
    <w:abstractNumId w:val="8"/>
  </w:num>
  <w:num w:numId="24">
    <w:abstractNumId w:val="18"/>
  </w:num>
  <w:num w:numId="25">
    <w:abstractNumId w:val="31"/>
  </w:num>
  <w:num w:numId="26">
    <w:abstractNumId w:val="26"/>
  </w:num>
  <w:num w:numId="27">
    <w:abstractNumId w:val="29"/>
  </w:num>
  <w:num w:numId="28">
    <w:abstractNumId w:val="35"/>
  </w:num>
  <w:num w:numId="29">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336"/>
    <w:rsid w:val="00020B14"/>
    <w:rsid w:val="00020EFD"/>
    <w:rsid w:val="0002165E"/>
    <w:rsid w:val="00026654"/>
    <w:rsid w:val="000271D0"/>
    <w:rsid w:val="00027D3F"/>
    <w:rsid w:val="00030F39"/>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3E8C"/>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6960"/>
    <w:rsid w:val="0034773C"/>
    <w:rsid w:val="00352507"/>
    <w:rsid w:val="00354471"/>
    <w:rsid w:val="0035690D"/>
    <w:rsid w:val="00360DBE"/>
    <w:rsid w:val="003610FB"/>
    <w:rsid w:val="00361EB3"/>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10472"/>
    <w:rsid w:val="00411DCC"/>
    <w:rsid w:val="0041354A"/>
    <w:rsid w:val="004142DE"/>
    <w:rsid w:val="0041611E"/>
    <w:rsid w:val="00416C71"/>
    <w:rsid w:val="004217CC"/>
    <w:rsid w:val="0042382F"/>
    <w:rsid w:val="004273BA"/>
    <w:rsid w:val="0043028A"/>
    <w:rsid w:val="00431077"/>
    <w:rsid w:val="00431B4D"/>
    <w:rsid w:val="00431D02"/>
    <w:rsid w:val="00436A08"/>
    <w:rsid w:val="004376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0C40"/>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90192"/>
    <w:rsid w:val="005965A4"/>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2426"/>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6708"/>
    <w:rsid w:val="006E7495"/>
    <w:rsid w:val="00703AAC"/>
    <w:rsid w:val="0070572B"/>
    <w:rsid w:val="00706192"/>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2F5"/>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16B85"/>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ED0"/>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36DC"/>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43F2B"/>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0087"/>
    <w:rsid w:val="00BB1589"/>
    <w:rsid w:val="00BB23CF"/>
    <w:rsid w:val="00BB3B89"/>
    <w:rsid w:val="00BB4669"/>
    <w:rsid w:val="00BB5396"/>
    <w:rsid w:val="00BB6718"/>
    <w:rsid w:val="00BC363C"/>
    <w:rsid w:val="00BC5464"/>
    <w:rsid w:val="00BC7D6B"/>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31CE"/>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5AEE"/>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0AD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866"/>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1045281">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rwork.27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3727</Words>
  <Characters>21245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2024-02-06T17:35:00Z</dcterms:created>
  <dcterms:modified xsi:type="dcterms:W3CDTF">2024-02-06T17:35:00Z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