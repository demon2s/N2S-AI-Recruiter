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1CF29" w14:textId="7216F360" w:rsidR="008838A6" w:rsidRDefault="008838A6" w:rsidP="008838A6">
      <w:pPr>
        <w:pStyle w:val="Title"/>
        <w:pBdr>
          <w:bottom w:val="single" w:sz="12" w:space="1" w:color="auto"/>
        </w:pBdr>
        <w:jc w:val="left"/>
        <w:rPr>
          <w:rFonts w:asciiTheme="minorHAnsi" w:hAnsiTheme="minorHAnsi" w:cstheme="minorHAnsi"/>
          <w:caps/>
          <w:smallCaps w:val="0"/>
          <w:sz w:val="22"/>
          <w:szCs w:val="22"/>
        </w:rPr>
      </w:pPr>
      <w:r w:rsidRPr="008838A6">
        <w:rPr>
          <w:rFonts w:asciiTheme="minorHAnsi" w:hAnsiTheme="minorHAnsi" w:cstheme="minorHAnsi"/>
          <w:caps/>
          <w:smallCaps w:val="0"/>
          <w:sz w:val="22"/>
          <w:szCs w:val="22"/>
        </w:rPr>
        <w:t>Professional Summary</w:t>
      </w:r>
    </w:p>
    <w:p w14:paraId="7D2F56EB" w14:textId="77777777" w:rsidR="008838A6" w:rsidRPr="008838A6" w:rsidRDefault="008838A6" w:rsidP="008838A6">
      <w:pPr>
        <w:pStyle w:val="Title"/>
        <w:jc w:val="left"/>
        <w:rPr>
          <w:rFonts w:asciiTheme="minorHAnsi" w:hAnsiTheme="minorHAnsi" w:cstheme="minorHAnsi"/>
          <w:caps/>
          <w:smallCaps w:val="0"/>
          <w:sz w:val="10"/>
          <w:szCs w:val="22"/>
        </w:rPr>
      </w:pPr>
    </w:p>
    <w:p w14:paraId="74BBBD58" w14:textId="77777777" w:rsidR="00AC5E92" w:rsidRPr="00AC5E92" w:rsidRDefault="00AC5E92" w:rsidP="00AC5E92">
      <w:pPr>
        <w:pStyle w:val="NoSpacing"/>
      </w:pPr>
      <w:r w:rsidRPr="00AC5E92">
        <w:t>Over 15+  years of experience, in  Java &amp; J2EE technologies with expertise in Object Oriented Software Analysis, Design, Development, Deployment and Testing and Warranty Support. Possess excellent communication, inter personal skills with a penchant to deliver quality software applications.</w:t>
      </w:r>
    </w:p>
    <w:p w14:paraId="615BD4C0" w14:textId="77777777" w:rsidR="00AC5E92" w:rsidRPr="00AC5E92" w:rsidRDefault="00AC5E92" w:rsidP="00AC5E92">
      <w:pPr>
        <w:pStyle w:val="NoSpacing"/>
        <w:rPr>
          <w:sz w:val="10"/>
        </w:rPr>
      </w:pPr>
    </w:p>
    <w:p w14:paraId="0FE124E0" w14:textId="19922DA7" w:rsidR="00AC5E92" w:rsidRPr="00AC5E92" w:rsidRDefault="00AC5E92" w:rsidP="00AC5E92">
      <w:pPr>
        <w:pStyle w:val="NoSpacing"/>
        <w:numPr>
          <w:ilvl w:val="0"/>
          <w:numId w:val="59"/>
        </w:numPr>
      </w:pPr>
      <w:r w:rsidRPr="00AC5E92">
        <w:t>Expertise in designing, developing multi-tier applications using Java/J2EE technologies such as</w:t>
      </w:r>
      <w:r>
        <w:t xml:space="preserve"> </w:t>
      </w:r>
      <w:r w:rsidRPr="00AC5E92">
        <w:t>Spring Boot,  Restful API, AWS services EC2, ECS, IAM, S3, Mule soft ESB, Angular JS.</w:t>
      </w:r>
    </w:p>
    <w:p w14:paraId="4B505D7F" w14:textId="5F0AC1A4" w:rsidR="00AC5E92" w:rsidRPr="00AC5E92" w:rsidRDefault="00AC5E92" w:rsidP="00AC5E92">
      <w:pPr>
        <w:pStyle w:val="NoSpacing"/>
        <w:numPr>
          <w:ilvl w:val="0"/>
          <w:numId w:val="59"/>
        </w:numPr>
      </w:pPr>
      <w:r w:rsidRPr="00AC5E92">
        <w:t xml:space="preserve">Working as </w:t>
      </w:r>
      <w:r w:rsidRPr="00AC5E92">
        <w:t>Technical</w:t>
      </w:r>
      <w:r w:rsidRPr="00AC5E92">
        <w:t xml:space="preserve"> Architect to design channel agnostic Microservices in Domain Driven </w:t>
      </w:r>
      <w:r w:rsidRPr="00AC5E92">
        <w:t>Design</w:t>
      </w:r>
      <w:r w:rsidRPr="00AC5E92">
        <w:t xml:space="preserve"> Principal.</w:t>
      </w:r>
    </w:p>
    <w:p w14:paraId="0B36E743" w14:textId="4114C7AE" w:rsidR="00AC5E92" w:rsidRPr="00AC5E92" w:rsidRDefault="00AC5E92" w:rsidP="00AC5E92">
      <w:pPr>
        <w:pStyle w:val="NoSpacing"/>
        <w:numPr>
          <w:ilvl w:val="0"/>
          <w:numId w:val="59"/>
        </w:numPr>
      </w:pPr>
      <w:r w:rsidRPr="00AC5E92">
        <w:t>Experience in architecting and integrating disparate systems using various connectors in Mule ESB, Apigee</w:t>
      </w:r>
      <w:r>
        <w:t xml:space="preserve"> </w:t>
      </w:r>
      <w:r w:rsidRPr="00AC5E92">
        <w:t>such as SOAP, REST, FTP, JMS connectors.</w:t>
      </w:r>
    </w:p>
    <w:p w14:paraId="03E0B78E" w14:textId="5736BF6A" w:rsidR="00AC5E92" w:rsidRPr="00AC5E92" w:rsidRDefault="00AC5E92" w:rsidP="00AC5E92">
      <w:pPr>
        <w:pStyle w:val="NoSpacing"/>
        <w:numPr>
          <w:ilvl w:val="0"/>
          <w:numId w:val="59"/>
        </w:numPr>
      </w:pPr>
      <w:r w:rsidRPr="00AC5E92">
        <w:t>Experience in developing applications using various Spring Integration modules such as spring-integration-</w:t>
      </w:r>
      <w:r>
        <w:t xml:space="preserve"> </w:t>
      </w:r>
      <w:r w:rsidRPr="00AC5E92">
        <w:t>file, spring-integration-ftp, spring-integration-</w:t>
      </w:r>
      <w:proofErr w:type="spellStart"/>
      <w:r w:rsidRPr="00AC5E92">
        <w:t>jms</w:t>
      </w:r>
      <w:proofErr w:type="spellEnd"/>
      <w:r w:rsidRPr="00AC5E92">
        <w:t>, and spring-integration-http.</w:t>
      </w:r>
    </w:p>
    <w:p w14:paraId="7F255F1C" w14:textId="6E2B0E6D" w:rsidR="00AC5E92" w:rsidRPr="00AC5E92" w:rsidRDefault="00AC5E92" w:rsidP="00AC5E92">
      <w:pPr>
        <w:pStyle w:val="NoSpacing"/>
        <w:numPr>
          <w:ilvl w:val="0"/>
          <w:numId w:val="59"/>
        </w:numPr>
      </w:pPr>
      <w:r w:rsidRPr="00AC5E92">
        <w:t>Experience in developing applications using Core Spring, Spring IOC, Spring Boot 1.4.X, Spring MVC,</w:t>
      </w:r>
      <w:r>
        <w:t xml:space="preserve"> </w:t>
      </w:r>
      <w:r w:rsidRPr="00AC5E92">
        <w:t>Spring Security, Spring JMS, Spring Boot actuator, Spring AOP, Spring Web Services, and Spring JDBC.</w:t>
      </w:r>
    </w:p>
    <w:p w14:paraId="46D43D24" w14:textId="75A57303" w:rsidR="00AC5E92" w:rsidRPr="00AC5E92" w:rsidRDefault="00AC5E92" w:rsidP="00AC5E92">
      <w:pPr>
        <w:pStyle w:val="NoSpacing"/>
        <w:numPr>
          <w:ilvl w:val="0"/>
          <w:numId w:val="59"/>
        </w:numPr>
      </w:pPr>
      <w:r w:rsidRPr="00AC5E92">
        <w:t xml:space="preserve">Experience in working with ORM frameworks such as </w:t>
      </w:r>
      <w:proofErr w:type="spellStart"/>
      <w:r w:rsidRPr="00AC5E92">
        <w:t>Mybatis</w:t>
      </w:r>
      <w:proofErr w:type="spellEnd"/>
      <w:r w:rsidRPr="00AC5E92">
        <w:t xml:space="preserve"> 3.x, Hibernate 5.x and JPA and Spring Data</w:t>
      </w:r>
      <w:r>
        <w:t xml:space="preserve"> </w:t>
      </w:r>
      <w:r w:rsidRPr="00AC5E92">
        <w:t>JPA repositories.</w:t>
      </w:r>
    </w:p>
    <w:p w14:paraId="573A6C56" w14:textId="673A260F" w:rsidR="00AC5E92" w:rsidRPr="00AC5E92" w:rsidRDefault="00AC5E92" w:rsidP="00AC5E92">
      <w:pPr>
        <w:pStyle w:val="NoSpacing"/>
        <w:numPr>
          <w:ilvl w:val="0"/>
          <w:numId w:val="59"/>
        </w:numPr>
      </w:pPr>
      <w:r w:rsidRPr="00AC5E92">
        <w:t>Possess strong working knowledge of several RDBMS databases such as Oracle, MySQL.</w:t>
      </w:r>
    </w:p>
    <w:p w14:paraId="7AF80AEE" w14:textId="5B75CA35" w:rsidR="00AC5E92" w:rsidRPr="00AC5E92" w:rsidRDefault="00AC5E92" w:rsidP="00AC5E92">
      <w:pPr>
        <w:pStyle w:val="NoSpacing"/>
        <w:numPr>
          <w:ilvl w:val="0"/>
          <w:numId w:val="59"/>
        </w:numPr>
      </w:pPr>
      <w:r w:rsidRPr="00AC5E92">
        <w:t>Extensive experience in writing SQL queries, SQL DDL, PL/SQL, Triggers, Functions, Stored Procedures and</w:t>
      </w:r>
      <w:r>
        <w:t xml:space="preserve"> </w:t>
      </w:r>
      <w:r w:rsidRPr="00AC5E92">
        <w:t>Packages.</w:t>
      </w:r>
    </w:p>
    <w:p w14:paraId="58C45566" w14:textId="155A42C7" w:rsidR="00AC5E92" w:rsidRPr="00AC5E92" w:rsidRDefault="00AC5E92" w:rsidP="00AC5E92">
      <w:pPr>
        <w:pStyle w:val="NoSpacing"/>
        <w:numPr>
          <w:ilvl w:val="0"/>
          <w:numId w:val="59"/>
        </w:numPr>
      </w:pPr>
      <w:r w:rsidRPr="00AC5E92">
        <w:t>Adept in Creating and Consuming Web Services - JAX-WS SOAP Web Services, JAX-RS Jersey, Spring MVC</w:t>
      </w:r>
      <w:r>
        <w:t xml:space="preserve"> </w:t>
      </w:r>
      <w:r w:rsidRPr="00AC5E92">
        <w:t>REST Services</w:t>
      </w:r>
    </w:p>
    <w:p w14:paraId="321BD133" w14:textId="5B2D90BC" w:rsidR="00AC5E92" w:rsidRPr="00AC5E92" w:rsidRDefault="00AC5E92" w:rsidP="00AC5E92">
      <w:pPr>
        <w:pStyle w:val="NoSpacing"/>
        <w:numPr>
          <w:ilvl w:val="0"/>
          <w:numId w:val="59"/>
        </w:numPr>
      </w:pPr>
      <w:r w:rsidRPr="00AC5E92">
        <w:t>Expertise in XML and related technologies such as XSD, XSL, XSLT and parsers such as JAXP, SAX, DOM</w:t>
      </w:r>
      <w:r>
        <w:t xml:space="preserve"> </w:t>
      </w:r>
      <w:r w:rsidRPr="00AC5E92">
        <w:t>and JAXB.</w:t>
      </w:r>
    </w:p>
    <w:p w14:paraId="7035636C" w14:textId="10248D66" w:rsidR="00AC5E92" w:rsidRPr="00AC5E92" w:rsidRDefault="00AC5E92" w:rsidP="00AC5E92">
      <w:pPr>
        <w:pStyle w:val="NoSpacing"/>
        <w:numPr>
          <w:ilvl w:val="0"/>
          <w:numId w:val="59"/>
        </w:numPr>
      </w:pPr>
      <w:r w:rsidRPr="00AC5E92">
        <w:t>Expertise in developing applications for various App Servers – WAS 6.X, Tomcat 7.X JBoss EAP 6.4. + Extensively</w:t>
      </w:r>
      <w:r>
        <w:t xml:space="preserve"> </w:t>
      </w:r>
      <w:r w:rsidRPr="00AC5E92">
        <w:t>used various Creational, Behavioral and Structural design patterns in code development. + Experience in TDD</w:t>
      </w:r>
      <w:r>
        <w:t xml:space="preserve"> </w:t>
      </w:r>
      <w:r w:rsidRPr="00AC5E92">
        <w:t>and Unit Testing frameworks such as Junit, TestNG, and Mockito frameworks.</w:t>
      </w:r>
    </w:p>
    <w:p w14:paraId="28046745" w14:textId="150E2A0C" w:rsidR="00AC5E92" w:rsidRPr="00AC5E92" w:rsidRDefault="00AC5E92" w:rsidP="00AC5E92">
      <w:pPr>
        <w:pStyle w:val="NoSpacing"/>
        <w:numPr>
          <w:ilvl w:val="0"/>
          <w:numId w:val="59"/>
        </w:numPr>
      </w:pPr>
      <w:r w:rsidRPr="00AC5E92">
        <w:t>Code development using code coverage tools such Vera Code and Sonar tools and ensured the coding</w:t>
      </w:r>
      <w:r>
        <w:t xml:space="preserve"> </w:t>
      </w:r>
      <w:r w:rsidRPr="00AC5E92">
        <w:t>standards using check-style plugin.</w:t>
      </w:r>
    </w:p>
    <w:p w14:paraId="4BFA8EF1" w14:textId="5B6FD11E" w:rsidR="00AC5E92" w:rsidRPr="00AC5E92" w:rsidRDefault="00AC5E92" w:rsidP="00AC5E92">
      <w:pPr>
        <w:pStyle w:val="NoSpacing"/>
        <w:numPr>
          <w:ilvl w:val="0"/>
          <w:numId w:val="59"/>
        </w:numPr>
      </w:pPr>
      <w:r w:rsidRPr="00AC5E92">
        <w:t>Have great understanding and basic work experience Angular 4 and above.</w:t>
      </w:r>
    </w:p>
    <w:p w14:paraId="0C6AA3B4" w14:textId="5AFD1E38" w:rsidR="008838A6" w:rsidRPr="00AC5E92" w:rsidRDefault="00AC5E92" w:rsidP="00AC5E92">
      <w:pPr>
        <w:pStyle w:val="NoSpacing"/>
        <w:numPr>
          <w:ilvl w:val="0"/>
          <w:numId w:val="59"/>
        </w:numPr>
      </w:pPr>
      <w:r w:rsidRPr="00AC5E92">
        <w:t>Experienced in using bitbucket (GIT based version control system) and using CVS for version control</w:t>
      </w:r>
      <w:r>
        <w:t xml:space="preserve"> </w:t>
      </w:r>
      <w:r w:rsidRPr="00AC5E92">
        <w:t>system.</w:t>
      </w:r>
    </w:p>
    <w:p w14:paraId="372C932C" w14:textId="77777777" w:rsidR="00AC5E92" w:rsidRDefault="00AC5E92" w:rsidP="008838A6">
      <w:pPr>
        <w:pStyle w:val="Title"/>
        <w:jc w:val="left"/>
        <w:rPr>
          <w:rFonts w:asciiTheme="minorHAnsi" w:hAnsiTheme="minorHAnsi" w:cstheme="minorHAnsi"/>
          <w:caps/>
          <w:smallCaps w:val="0"/>
          <w:sz w:val="22"/>
          <w:szCs w:val="22"/>
        </w:rPr>
      </w:pPr>
    </w:p>
    <w:p w14:paraId="01A7FF2D" w14:textId="1C26828A" w:rsidR="00C710EF" w:rsidRPr="00C710EF" w:rsidRDefault="00C710EF" w:rsidP="00C710EF">
      <w:pPr>
        <w:pStyle w:val="Title"/>
        <w:pBdr>
          <w:bottom w:val="single" w:sz="12" w:space="1" w:color="auto"/>
        </w:pBdr>
        <w:jc w:val="left"/>
        <w:rPr>
          <w:rFonts w:asciiTheme="minorHAnsi" w:hAnsiTheme="minorHAnsi" w:cstheme="minorHAnsi"/>
          <w:caps/>
          <w:smallCaps w:val="0"/>
          <w:sz w:val="22"/>
          <w:szCs w:val="22"/>
        </w:rPr>
      </w:pPr>
      <w:r w:rsidRPr="00C710EF">
        <w:rPr>
          <w:rFonts w:asciiTheme="minorHAnsi" w:hAnsiTheme="minorHAnsi" w:cstheme="minorHAnsi"/>
          <w:caps/>
          <w:smallCaps w:val="0"/>
          <w:sz w:val="22"/>
          <w:szCs w:val="22"/>
        </w:rPr>
        <w:t>Technical Skills:</w:t>
      </w:r>
    </w:p>
    <w:p w14:paraId="17616B2C" w14:textId="77777777" w:rsidR="00C710EF" w:rsidRPr="00C710EF" w:rsidRDefault="00C710EF" w:rsidP="00C710EF">
      <w:pPr>
        <w:pStyle w:val="NoSpacing"/>
        <w:rPr>
          <w:sz w:val="10"/>
        </w:rPr>
      </w:pPr>
    </w:p>
    <w:p w14:paraId="68C837BE" w14:textId="73459C54" w:rsidR="00AC5E92" w:rsidRPr="00AC5E92" w:rsidRDefault="00AC5E92" w:rsidP="00AC5E92">
      <w:pPr>
        <w:pStyle w:val="NoSpacing"/>
        <w:numPr>
          <w:ilvl w:val="0"/>
          <w:numId w:val="60"/>
        </w:numPr>
      </w:pPr>
      <w:r w:rsidRPr="00AC5E92">
        <w:t>Java Application Development and Design</w:t>
      </w:r>
    </w:p>
    <w:p w14:paraId="640F647D" w14:textId="059D4BDC" w:rsidR="00AC5E92" w:rsidRPr="00AC5E92" w:rsidRDefault="00AC5E92" w:rsidP="00AC5E92">
      <w:pPr>
        <w:pStyle w:val="NoSpacing"/>
        <w:numPr>
          <w:ilvl w:val="0"/>
          <w:numId w:val="60"/>
        </w:numPr>
      </w:pPr>
      <w:r w:rsidRPr="00AC5E92">
        <w:t>Microservices</w:t>
      </w:r>
    </w:p>
    <w:p w14:paraId="3D8F01E7" w14:textId="3E9E0C1E" w:rsidR="00AC5E92" w:rsidRPr="00AC5E92" w:rsidRDefault="00AC5E92" w:rsidP="00AC5E92">
      <w:pPr>
        <w:pStyle w:val="NoSpacing"/>
        <w:numPr>
          <w:ilvl w:val="0"/>
          <w:numId w:val="60"/>
        </w:numPr>
      </w:pPr>
      <w:r w:rsidRPr="00AC5E92">
        <w:t>Spring Boot, Hibernate, JPA, Maven, Swagger</w:t>
      </w:r>
    </w:p>
    <w:p w14:paraId="3248C360" w14:textId="4F2C1755" w:rsidR="00AC5E92" w:rsidRPr="00AC5E92" w:rsidRDefault="00AC5E92" w:rsidP="00AC5E92">
      <w:pPr>
        <w:pStyle w:val="NoSpacing"/>
        <w:numPr>
          <w:ilvl w:val="0"/>
          <w:numId w:val="60"/>
        </w:numPr>
      </w:pPr>
      <w:r w:rsidRPr="00AC5E92">
        <w:t>AWS App mesh, EC2, VPC and Fargate container</w:t>
      </w:r>
    </w:p>
    <w:p w14:paraId="2C7C0627" w14:textId="21E613C6" w:rsidR="00AC5E92" w:rsidRPr="00AC5E92" w:rsidRDefault="00AC5E92" w:rsidP="00AC5E92">
      <w:pPr>
        <w:pStyle w:val="NoSpacing"/>
        <w:numPr>
          <w:ilvl w:val="0"/>
          <w:numId w:val="60"/>
        </w:numPr>
      </w:pPr>
      <w:r w:rsidRPr="00AC5E92">
        <w:t>AWS SQS , Lambda, S3 bucket Cloud watch</w:t>
      </w:r>
    </w:p>
    <w:p w14:paraId="2D04DC90" w14:textId="6BE4C2D4" w:rsidR="00AC5E92" w:rsidRPr="00AC5E92" w:rsidRDefault="00AC5E92" w:rsidP="00AC5E92">
      <w:pPr>
        <w:pStyle w:val="NoSpacing"/>
        <w:numPr>
          <w:ilvl w:val="0"/>
          <w:numId w:val="60"/>
        </w:numPr>
      </w:pPr>
      <w:r w:rsidRPr="00AC5E92">
        <w:t>Angular 4 and above, Javascript</w:t>
      </w:r>
    </w:p>
    <w:p w14:paraId="2E8E4459" w14:textId="74A9F8E7" w:rsidR="00AC5E92" w:rsidRPr="00AC5E92" w:rsidRDefault="00AC5E92" w:rsidP="00AC5E92">
      <w:pPr>
        <w:pStyle w:val="NoSpacing"/>
        <w:numPr>
          <w:ilvl w:val="0"/>
          <w:numId w:val="60"/>
        </w:numPr>
      </w:pPr>
      <w:r w:rsidRPr="00AC5E92">
        <w:t>Jenkins, CI/CD, Sonarqube</w:t>
      </w:r>
    </w:p>
    <w:p w14:paraId="22E0E17A" w14:textId="280A8FB5" w:rsidR="00AC5E92" w:rsidRPr="00AC5E92" w:rsidRDefault="00AC5E92" w:rsidP="00AC5E92">
      <w:pPr>
        <w:pStyle w:val="NoSpacing"/>
        <w:numPr>
          <w:ilvl w:val="0"/>
          <w:numId w:val="60"/>
        </w:numPr>
      </w:pPr>
      <w:r w:rsidRPr="00AC5E92">
        <w:t>REST, APIs, SOAP, Automation</w:t>
      </w:r>
    </w:p>
    <w:p w14:paraId="2836C250" w14:textId="5007283B" w:rsidR="00AC5E92" w:rsidRPr="00AC5E92" w:rsidRDefault="00AC5E92" w:rsidP="00AC5E92">
      <w:pPr>
        <w:pStyle w:val="NoSpacing"/>
        <w:numPr>
          <w:ilvl w:val="0"/>
          <w:numId w:val="60"/>
        </w:numPr>
      </w:pPr>
      <w:r w:rsidRPr="00AC5E92">
        <w:t>Mule soft ESB, Apigee</w:t>
      </w:r>
    </w:p>
    <w:p w14:paraId="57C94B5B" w14:textId="240B3A13" w:rsidR="00AC5E92" w:rsidRPr="00AC5E92" w:rsidRDefault="00AC5E92" w:rsidP="00AC5E92">
      <w:pPr>
        <w:pStyle w:val="NoSpacing"/>
        <w:numPr>
          <w:ilvl w:val="0"/>
          <w:numId w:val="60"/>
        </w:numPr>
      </w:pPr>
      <w:r w:rsidRPr="00AC5E92">
        <w:t xml:space="preserve">JUnit, Mockito, </w:t>
      </w:r>
      <w:proofErr w:type="spellStart"/>
      <w:r w:rsidRPr="00AC5E92">
        <w:t>EasyMock</w:t>
      </w:r>
      <w:proofErr w:type="spellEnd"/>
      <w:r w:rsidRPr="00AC5E92">
        <w:t>, Integration,</w:t>
      </w:r>
    </w:p>
    <w:p w14:paraId="605CC929" w14:textId="1DC868AD" w:rsidR="00AC5E92" w:rsidRPr="00AC5E92" w:rsidRDefault="00AC5E92" w:rsidP="00AC5E92">
      <w:pPr>
        <w:pStyle w:val="NoSpacing"/>
        <w:numPr>
          <w:ilvl w:val="0"/>
          <w:numId w:val="60"/>
        </w:numPr>
      </w:pPr>
      <w:r w:rsidRPr="00AC5E92">
        <w:t>Mango DB,</w:t>
      </w:r>
      <w:r>
        <w:t xml:space="preserve"> </w:t>
      </w:r>
      <w:r w:rsidRPr="00AC5E92">
        <w:t>Oracle, SǪL, PL/Sql</w:t>
      </w:r>
    </w:p>
    <w:p w14:paraId="629E0156" w14:textId="753A5366" w:rsidR="00AC5E92" w:rsidRPr="00AC5E92" w:rsidRDefault="00AC5E92" w:rsidP="00AC5E92">
      <w:pPr>
        <w:pStyle w:val="NoSpacing"/>
        <w:numPr>
          <w:ilvl w:val="0"/>
          <w:numId w:val="60"/>
        </w:numPr>
      </w:pPr>
      <w:r w:rsidRPr="00AC5E92">
        <w:t>JBoss, Tomcat</w:t>
      </w:r>
    </w:p>
    <w:p w14:paraId="62A6191B" w14:textId="2E93024F" w:rsidR="00AC5E92" w:rsidRPr="00AC5E92" w:rsidRDefault="00AC5E92" w:rsidP="00AC5E92">
      <w:pPr>
        <w:pStyle w:val="NoSpacing"/>
        <w:numPr>
          <w:ilvl w:val="0"/>
          <w:numId w:val="60"/>
        </w:numPr>
      </w:pPr>
      <w:r w:rsidRPr="00AC5E92">
        <w:t xml:space="preserve">GIT, Bit Bucket, CVS </w:t>
      </w:r>
    </w:p>
    <w:p w14:paraId="191E0AFC" w14:textId="31F84625" w:rsidR="00AC5E92" w:rsidRPr="00AC5E92" w:rsidRDefault="00AC5E92" w:rsidP="00AC5E92">
      <w:pPr>
        <w:pStyle w:val="NoSpacing"/>
        <w:numPr>
          <w:ilvl w:val="0"/>
          <w:numId w:val="60"/>
        </w:numPr>
      </w:pPr>
      <w:r w:rsidRPr="00AC5E92">
        <w:lastRenderedPageBreak/>
        <w:t>Scaled Agile Framework (SAFe)</w:t>
      </w:r>
    </w:p>
    <w:p w14:paraId="75150565" w14:textId="6E611751" w:rsidR="008838A6" w:rsidRPr="00AC5E92" w:rsidRDefault="00AC5E92" w:rsidP="00AC5E92">
      <w:pPr>
        <w:pStyle w:val="NoSpacing"/>
        <w:numPr>
          <w:ilvl w:val="0"/>
          <w:numId w:val="60"/>
        </w:numPr>
      </w:pPr>
      <w:r w:rsidRPr="00AC5E92">
        <w:t>Elasticsearch, Kibana</w:t>
      </w:r>
    </w:p>
    <w:p w14:paraId="50EB0032" w14:textId="77777777" w:rsidR="00AC5E92" w:rsidRPr="006A75CD" w:rsidRDefault="00AC5E92" w:rsidP="00AC5E92">
      <w:pPr>
        <w:pStyle w:val="Title"/>
        <w:pBdr>
          <w:bottom w:val="single" w:sz="12" w:space="1" w:color="auto"/>
        </w:pBdr>
        <w:jc w:val="left"/>
        <w:rPr>
          <w:rFonts w:asciiTheme="minorHAnsi" w:hAnsiTheme="minorHAnsi" w:cstheme="minorHAnsi"/>
          <w:caps/>
          <w:smallCaps w:val="0"/>
          <w:sz w:val="22"/>
          <w:szCs w:val="22"/>
        </w:rPr>
      </w:pPr>
    </w:p>
    <w:p w14:paraId="37D94D96" w14:textId="3D6049D4"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A6613A" w:rsidRDefault="00532972" w:rsidP="00035ECD">
      <w:pPr>
        <w:pStyle w:val="NoSpacing"/>
        <w:rPr>
          <w:sz w:val="10"/>
        </w:rPr>
      </w:pPr>
    </w:p>
    <w:p w14:paraId="0CD7B81B" w14:textId="42E3E917" w:rsidR="00AC5E92" w:rsidRPr="00AC5E92" w:rsidRDefault="00AC5E92" w:rsidP="00AC5E92">
      <w:pPr>
        <w:pStyle w:val="NoSpacing"/>
        <w:rPr>
          <w:b/>
          <w:bCs/>
        </w:rPr>
      </w:pPr>
      <w:r>
        <w:rPr>
          <w:b/>
          <w:bCs/>
        </w:rPr>
        <w:t xml:space="preserve">Java </w:t>
      </w:r>
      <w:r w:rsidRPr="00AC5E92">
        <w:rPr>
          <w:b/>
          <w:bCs/>
        </w:rPr>
        <w:t xml:space="preserve">Technical Architect </w:t>
      </w:r>
      <w:r w:rsidRPr="00AC5E92">
        <w:rPr>
          <w:b/>
          <w:bCs/>
        </w:rPr>
        <w:t>at TCS Chennai</w:t>
      </w:r>
    </w:p>
    <w:p w14:paraId="4ABE9496" w14:textId="3BF6DA92" w:rsidR="00AC5E92" w:rsidRPr="00AC5E92" w:rsidRDefault="00AC5E92" w:rsidP="00AC5E92">
      <w:pPr>
        <w:pStyle w:val="NoSpacing"/>
        <w:rPr>
          <w:b/>
          <w:bCs/>
        </w:rPr>
      </w:pPr>
      <w:r w:rsidRPr="00AC5E92">
        <w:rPr>
          <w:b/>
          <w:bCs/>
        </w:rPr>
        <w:t xml:space="preserve">Flagstar Bank Corporation, </w:t>
      </w:r>
      <w:r w:rsidRPr="00AC5E92">
        <w:rPr>
          <w:b/>
          <w:bCs/>
        </w:rPr>
        <w:t>USA</w:t>
      </w:r>
      <w:r w:rsidRPr="00AC5E92">
        <w:rPr>
          <w:b/>
          <w:bCs/>
        </w:rPr>
        <w:tab/>
      </w:r>
      <w:r w:rsidRPr="00AC5E92">
        <w:rPr>
          <w:b/>
          <w:bCs/>
        </w:rPr>
        <w:tab/>
      </w:r>
      <w:r w:rsidRPr="00AC5E92">
        <w:rPr>
          <w:b/>
          <w:bCs/>
        </w:rPr>
        <w:tab/>
      </w:r>
      <w:r w:rsidRPr="00AC5E92">
        <w:rPr>
          <w:b/>
          <w:bCs/>
        </w:rPr>
        <w:tab/>
      </w:r>
      <w:r w:rsidRPr="00AC5E92">
        <w:rPr>
          <w:b/>
          <w:bCs/>
        </w:rPr>
        <w:tab/>
      </w:r>
      <w:r w:rsidRPr="00AC5E92">
        <w:rPr>
          <w:b/>
          <w:bCs/>
        </w:rPr>
        <w:tab/>
      </w:r>
      <w:r w:rsidRPr="00AC5E92">
        <w:rPr>
          <w:b/>
          <w:bCs/>
        </w:rPr>
        <w:tab/>
      </w:r>
      <w:r>
        <w:rPr>
          <w:b/>
          <w:bCs/>
        </w:rPr>
        <w:tab/>
        <w:t xml:space="preserve">           </w:t>
      </w:r>
      <w:r w:rsidRPr="00AC5E92">
        <w:rPr>
          <w:b/>
          <w:bCs/>
        </w:rPr>
        <w:t>2016 to Current</w:t>
      </w:r>
    </w:p>
    <w:p w14:paraId="183C84A3" w14:textId="77777777" w:rsidR="00AC5E92" w:rsidRPr="00AC5E92" w:rsidRDefault="00AC5E92" w:rsidP="00AC5E92">
      <w:pPr>
        <w:pStyle w:val="NoSpacing"/>
        <w:rPr>
          <w:sz w:val="10"/>
        </w:rPr>
      </w:pPr>
    </w:p>
    <w:p w14:paraId="0C5721DA" w14:textId="082BED55" w:rsidR="00AC5E92" w:rsidRPr="00AC5E92" w:rsidRDefault="00AC5E92" w:rsidP="00AC5E92">
      <w:pPr>
        <w:pStyle w:val="NoSpacing"/>
        <w:numPr>
          <w:ilvl w:val="0"/>
          <w:numId w:val="61"/>
        </w:numPr>
      </w:pPr>
      <w:r w:rsidRPr="00AC5E92">
        <w:t xml:space="preserve">Flagstar is migrating the loan origination system the in house legacy application “MORTRAC” (PowerBuilder tool) into new java based web application. The following modules loan origination, compliance fulfilment, processing and closing.  </w:t>
      </w:r>
    </w:p>
    <w:p w14:paraId="05BA5621" w14:textId="64B921E0" w:rsidR="00AC5E92" w:rsidRPr="00AC5E92" w:rsidRDefault="00AC5E92" w:rsidP="00AC5E92">
      <w:pPr>
        <w:pStyle w:val="NoSpacing"/>
        <w:numPr>
          <w:ilvl w:val="0"/>
          <w:numId w:val="61"/>
        </w:numPr>
      </w:pPr>
      <w:r w:rsidRPr="00AC5E92">
        <w:t>Developed code to integrate Encompass API (using OAuth 2.0) to get Pipeline Loan data using Mule ESB and performed transformation for downstream systems. + Utilized spring integration to read incoming xml files from encompass, processed the data and persisted them to Oracle DB.</w:t>
      </w:r>
    </w:p>
    <w:p w14:paraId="5886F0BA" w14:textId="2D558536" w:rsidR="00AC5E92" w:rsidRPr="00AC5E92" w:rsidRDefault="00AC5E92" w:rsidP="00AC5E92">
      <w:pPr>
        <w:pStyle w:val="NoSpacing"/>
        <w:numPr>
          <w:ilvl w:val="0"/>
          <w:numId w:val="61"/>
        </w:numPr>
      </w:pPr>
      <w:r w:rsidRPr="00AC5E92">
        <w:t>Developed Mule flows for “forgot password”, “forgot username”, “account locked”, “send/validate OTP” by integrating Oracle OIM, Nuance &amp; application DB.</w:t>
      </w:r>
    </w:p>
    <w:p w14:paraId="4BCDE703" w14:textId="44E4459A" w:rsidR="00AC5E92" w:rsidRPr="00AC5E92" w:rsidRDefault="00AC5E92" w:rsidP="00AC5E92">
      <w:pPr>
        <w:pStyle w:val="NoSpacing"/>
        <w:numPr>
          <w:ilvl w:val="0"/>
          <w:numId w:val="61"/>
        </w:numPr>
      </w:pPr>
      <w:r w:rsidRPr="00AC5E92">
        <w:t>Developed code to produce messages to Apache Kafka Cluster which are consumed by Nuance for sending out SMS, Voice message and email to customers.</w:t>
      </w:r>
    </w:p>
    <w:p w14:paraId="4CEEF8B7" w14:textId="77777777" w:rsidR="00AC5E92" w:rsidRDefault="00AC5E92" w:rsidP="00AC5E92">
      <w:pPr>
        <w:pStyle w:val="NoSpacing"/>
        <w:numPr>
          <w:ilvl w:val="0"/>
          <w:numId w:val="61"/>
        </w:numPr>
      </w:pPr>
      <w:r w:rsidRPr="00AC5E92">
        <w:t xml:space="preserve">Created Spring RESTful (secured them with LDAP security) web services by consuming data from Oracle views. </w:t>
      </w:r>
    </w:p>
    <w:p w14:paraId="7ADECBC5" w14:textId="77777777" w:rsidR="00AC5E92" w:rsidRDefault="00AC5E92" w:rsidP="00AC5E92">
      <w:pPr>
        <w:pStyle w:val="NoSpacing"/>
        <w:numPr>
          <w:ilvl w:val="0"/>
          <w:numId w:val="61"/>
        </w:numPr>
      </w:pPr>
      <w:r w:rsidRPr="00AC5E92">
        <w:t xml:space="preserve">Configured the application with Spring Boot Actuator, Prometheus configuration and Swagger for REST API documentation. </w:t>
      </w:r>
    </w:p>
    <w:p w14:paraId="352436F5" w14:textId="1E95FB84" w:rsidR="00AC5E92" w:rsidRPr="00AC5E92" w:rsidRDefault="00AC5E92" w:rsidP="00AC5E92">
      <w:pPr>
        <w:pStyle w:val="NoSpacing"/>
        <w:numPr>
          <w:ilvl w:val="0"/>
          <w:numId w:val="61"/>
        </w:numPr>
      </w:pPr>
      <w:r w:rsidRPr="00AC5E92">
        <w:t>Developed code to perform CRUD operations on XML and JSON data into Apache Cassandra</w:t>
      </w:r>
    </w:p>
    <w:p w14:paraId="495D18D0" w14:textId="77777777" w:rsidR="00AC5E92" w:rsidRPr="00AC5E92" w:rsidRDefault="00AC5E92" w:rsidP="00AC5E92">
      <w:pPr>
        <w:pStyle w:val="NoSpacing"/>
      </w:pPr>
    </w:p>
    <w:p w14:paraId="138DCC2A" w14:textId="22D0A85A" w:rsidR="00AC5E92" w:rsidRPr="00AC5E92" w:rsidRDefault="00AC5E92" w:rsidP="00AC5E92">
      <w:pPr>
        <w:pStyle w:val="NoSpacing"/>
        <w:rPr>
          <w:b/>
          <w:bCs/>
        </w:rPr>
      </w:pPr>
      <w:r w:rsidRPr="00AC5E92">
        <w:rPr>
          <w:b/>
          <w:bCs/>
        </w:rPr>
        <w:t xml:space="preserve">Java Technical Lead </w:t>
      </w:r>
      <w:r w:rsidRPr="00AC5E92">
        <w:rPr>
          <w:b/>
          <w:bCs/>
        </w:rPr>
        <w:t>at TCS Chennai,</w:t>
      </w:r>
    </w:p>
    <w:p w14:paraId="41DE309D" w14:textId="1657E0C8" w:rsidR="00AC5E92" w:rsidRPr="00AC5E92" w:rsidRDefault="00AC5E92" w:rsidP="00AC5E92">
      <w:pPr>
        <w:pStyle w:val="NoSpacing"/>
        <w:rPr>
          <w:b/>
          <w:bCs/>
        </w:rPr>
      </w:pPr>
      <w:r w:rsidRPr="00AC5E92">
        <w:rPr>
          <w:b/>
          <w:bCs/>
        </w:rPr>
        <w:t>Flagstar Bank Corporation</w:t>
      </w:r>
      <w:r>
        <w:rPr>
          <w:b/>
          <w:bCs/>
        </w:rPr>
        <w:t xml:space="preserve">, </w:t>
      </w:r>
      <w:r w:rsidRPr="00AC5E92">
        <w:rPr>
          <w:b/>
          <w:bCs/>
        </w:rPr>
        <w:t xml:space="preserve">USA </w:t>
      </w:r>
      <w:r>
        <w:rPr>
          <w:b/>
          <w:bCs/>
        </w:rPr>
        <w:tab/>
      </w:r>
      <w:r>
        <w:rPr>
          <w:b/>
          <w:bCs/>
        </w:rPr>
        <w:tab/>
      </w:r>
      <w:r>
        <w:rPr>
          <w:b/>
          <w:bCs/>
        </w:rPr>
        <w:tab/>
      </w:r>
      <w:r>
        <w:rPr>
          <w:b/>
          <w:bCs/>
        </w:rPr>
        <w:tab/>
      </w:r>
      <w:r>
        <w:rPr>
          <w:b/>
          <w:bCs/>
        </w:rPr>
        <w:tab/>
      </w:r>
      <w:r>
        <w:rPr>
          <w:b/>
          <w:bCs/>
        </w:rPr>
        <w:tab/>
      </w:r>
      <w:r>
        <w:rPr>
          <w:b/>
          <w:bCs/>
        </w:rPr>
        <w:tab/>
      </w:r>
      <w:r>
        <w:rPr>
          <w:b/>
          <w:bCs/>
        </w:rPr>
        <w:tab/>
        <w:t xml:space="preserve">  </w:t>
      </w:r>
      <w:r w:rsidRPr="00AC5E92">
        <w:rPr>
          <w:b/>
          <w:bCs/>
        </w:rPr>
        <w:t>2014 to 2016</w:t>
      </w:r>
    </w:p>
    <w:p w14:paraId="5B2B7E01" w14:textId="77777777" w:rsidR="00AC5E92" w:rsidRPr="00AC5E92" w:rsidRDefault="00AC5E92" w:rsidP="00AC5E92">
      <w:pPr>
        <w:pStyle w:val="NoSpacing"/>
        <w:rPr>
          <w:sz w:val="10"/>
        </w:rPr>
      </w:pPr>
    </w:p>
    <w:p w14:paraId="03FBCA36" w14:textId="445710C7" w:rsidR="00AC5E92" w:rsidRPr="00AC5E92" w:rsidRDefault="00AC5E92" w:rsidP="00AC5E92">
      <w:pPr>
        <w:pStyle w:val="NoSpacing"/>
      </w:pPr>
      <w:proofErr w:type="spellStart"/>
      <w:r w:rsidRPr="00AC5E92">
        <w:t>MyLoans</w:t>
      </w:r>
      <w:proofErr w:type="spellEnd"/>
      <w:r w:rsidRPr="00AC5E92">
        <w:t xml:space="preserve"> is an end user facing application that helps users to view and pay Consumer, Mortgage, HELOC and Auto loan information, allows them to make online payment, to schedule one time future payment, or to set up recurring payment, along with features to view statements. </w:t>
      </w:r>
      <w:proofErr w:type="spellStart"/>
      <w:r w:rsidRPr="00AC5E92">
        <w:t>MyLoans</w:t>
      </w:r>
      <w:proofErr w:type="spellEnd"/>
      <w:r w:rsidRPr="00AC5E92">
        <w:t xml:space="preserve"> sources its loan data from </w:t>
      </w:r>
      <w:proofErr w:type="spellStart"/>
      <w:r w:rsidRPr="00AC5E92">
        <w:t>fsb</w:t>
      </w:r>
      <w:proofErr w:type="spellEnd"/>
      <w:r w:rsidRPr="00AC5E92">
        <w:t xml:space="preserve">- servicing application (which in turn talks to MSP), fetches customer information from </w:t>
      </w:r>
      <w:proofErr w:type="spellStart"/>
      <w:r w:rsidRPr="00AC5E92">
        <w:t>fsb-crm</w:t>
      </w:r>
      <w:proofErr w:type="spellEnd"/>
      <w:r w:rsidRPr="00AC5E92">
        <w:t xml:space="preserve"> (which contains customers personal information, alerts and notifications) and fetches payment related information from </w:t>
      </w:r>
      <w:proofErr w:type="spellStart"/>
      <w:r w:rsidRPr="00AC5E92">
        <w:t>myloans</w:t>
      </w:r>
      <w:proofErr w:type="spellEnd"/>
      <w:r w:rsidRPr="00AC5E92">
        <w:t xml:space="preserve"> database.</w:t>
      </w:r>
    </w:p>
    <w:p w14:paraId="6D891E8E" w14:textId="77777777" w:rsidR="00AC5E92" w:rsidRPr="00AC5E92" w:rsidRDefault="00AC5E92" w:rsidP="00AC5E92">
      <w:pPr>
        <w:pStyle w:val="NoSpacing"/>
        <w:rPr>
          <w:sz w:val="10"/>
        </w:rPr>
      </w:pPr>
    </w:p>
    <w:p w14:paraId="40661C7B" w14:textId="2E8DD2CB" w:rsidR="00AC5E92" w:rsidRPr="00AC5E92" w:rsidRDefault="00AC5E92" w:rsidP="00AC5E92">
      <w:pPr>
        <w:pStyle w:val="NoSpacing"/>
        <w:numPr>
          <w:ilvl w:val="0"/>
          <w:numId w:val="62"/>
        </w:numPr>
      </w:pPr>
      <w:r w:rsidRPr="00AC5E92">
        <w:t>Developed Restful web services (secured them with LDAP security) using Spring MVC framework by consuming data from Oracle Database.</w:t>
      </w:r>
    </w:p>
    <w:p w14:paraId="285F6DEE" w14:textId="11DC74D7" w:rsidR="00AC5E92" w:rsidRPr="00AC5E92" w:rsidRDefault="00AC5E92" w:rsidP="00AC5E92">
      <w:pPr>
        <w:pStyle w:val="NoSpacing"/>
        <w:numPr>
          <w:ilvl w:val="0"/>
          <w:numId w:val="62"/>
        </w:numPr>
      </w:pPr>
      <w:r w:rsidRPr="00AC5E92">
        <w:t>Created JAX-WS Web services using Apache CXF and spring boot 1.2.X (added Spring Boot Actuator and Swagger for REST API documentation).</w:t>
      </w:r>
    </w:p>
    <w:p w14:paraId="700915BB" w14:textId="517B0D55" w:rsidR="00AC5E92" w:rsidRPr="00AC5E92" w:rsidRDefault="00AC5E92" w:rsidP="00AC5E92">
      <w:pPr>
        <w:pStyle w:val="NoSpacing"/>
        <w:numPr>
          <w:ilvl w:val="0"/>
          <w:numId w:val="62"/>
        </w:numPr>
      </w:pPr>
      <w:r w:rsidRPr="00AC5E92">
        <w:t>Used Spring Data JPA, Hibernate and JPA frameworks to interact with the database. + Developed code to perform CRUD operations on MongoDB.</w:t>
      </w:r>
    </w:p>
    <w:p w14:paraId="279391B5" w14:textId="78BB5CAD" w:rsidR="00AC5E92" w:rsidRPr="00AC5E92" w:rsidRDefault="00AC5E92" w:rsidP="00AC5E92">
      <w:pPr>
        <w:pStyle w:val="NoSpacing"/>
        <w:numPr>
          <w:ilvl w:val="0"/>
          <w:numId w:val="62"/>
        </w:numPr>
      </w:pPr>
      <w:r w:rsidRPr="00AC5E92">
        <w:t>Utilized Java functional Interfaces, Lambdas and Streams for efficient programming.</w:t>
      </w:r>
    </w:p>
    <w:p w14:paraId="6349A072" w14:textId="77777777" w:rsidR="00AC5E92" w:rsidRPr="00AC5E92" w:rsidRDefault="00AC5E92" w:rsidP="00AC5E92">
      <w:pPr>
        <w:pStyle w:val="NoSpacing"/>
      </w:pPr>
    </w:p>
    <w:p w14:paraId="1A9D317F" w14:textId="738AF0E3" w:rsidR="00AC5E92" w:rsidRPr="00AC5E92" w:rsidRDefault="00AC5E92" w:rsidP="00AC5E92">
      <w:pPr>
        <w:pStyle w:val="NoSpacing"/>
        <w:rPr>
          <w:b/>
          <w:bCs/>
        </w:rPr>
      </w:pPr>
      <w:r w:rsidRPr="00AC5E92">
        <w:rPr>
          <w:b/>
          <w:bCs/>
        </w:rPr>
        <w:t xml:space="preserve">Senior Java Developer </w:t>
      </w:r>
      <w:r w:rsidRPr="00AC5E92">
        <w:rPr>
          <w:b/>
          <w:bCs/>
        </w:rPr>
        <w:t>at TCS Chennai</w:t>
      </w:r>
    </w:p>
    <w:p w14:paraId="1B80A730" w14:textId="2856CE33" w:rsidR="00AC5E92" w:rsidRPr="00AC5E92" w:rsidRDefault="00AC5E92" w:rsidP="00AC5E92">
      <w:pPr>
        <w:pStyle w:val="NoSpacing"/>
        <w:rPr>
          <w:b/>
          <w:bCs/>
        </w:rPr>
      </w:pPr>
      <w:r w:rsidRPr="00AC5E92">
        <w:rPr>
          <w:b/>
          <w:bCs/>
        </w:rPr>
        <w:t xml:space="preserve">The Boeing Company </w:t>
      </w:r>
      <w:r w:rsidRPr="00AC5E92">
        <w:rPr>
          <w:b/>
          <w:bCs/>
        </w:rPr>
        <w:t xml:space="preserve">, USA </w:t>
      </w:r>
      <w:r w:rsidRPr="00AC5E92">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AC5E92">
        <w:rPr>
          <w:b/>
          <w:bCs/>
        </w:rPr>
        <w:t>2011 to 2014</w:t>
      </w:r>
    </w:p>
    <w:p w14:paraId="700E50DD" w14:textId="77777777" w:rsidR="00AC5E92" w:rsidRPr="00AC5E92" w:rsidRDefault="00AC5E92" w:rsidP="00AC5E92">
      <w:pPr>
        <w:pStyle w:val="NoSpacing"/>
        <w:rPr>
          <w:sz w:val="10"/>
        </w:rPr>
      </w:pPr>
    </w:p>
    <w:p w14:paraId="319A8BF1" w14:textId="25315172" w:rsidR="00AC5E92" w:rsidRPr="00AC5E92" w:rsidRDefault="00AC5E92" w:rsidP="00AC5E92">
      <w:pPr>
        <w:pStyle w:val="NoSpacing"/>
        <w:numPr>
          <w:ilvl w:val="0"/>
          <w:numId w:val="63"/>
        </w:numPr>
      </w:pPr>
      <w:r w:rsidRPr="00AC5E92">
        <w:t xml:space="preserve">The client system, MES suite of tools, is a set of Shop floor automation solutions used by engineers and designers to manage the process and engineering data involved in BCA programs and eventually to reduce flow </w:t>
      </w:r>
      <w:proofErr w:type="spellStart"/>
      <w:r w:rsidRPr="00AC5E92">
        <w:t>time.MES</w:t>
      </w:r>
      <w:proofErr w:type="spellEnd"/>
      <w:r w:rsidRPr="00AC5E92">
        <w:t xml:space="preserve"> suite of tools contains three modules SV, OWI and NCM.</w:t>
      </w:r>
    </w:p>
    <w:p w14:paraId="10F77C8A" w14:textId="70410EF1" w:rsidR="00AC5E92" w:rsidRPr="00AC5E92" w:rsidRDefault="00AC5E92" w:rsidP="00AC5E92">
      <w:pPr>
        <w:pStyle w:val="NoSpacing"/>
        <w:numPr>
          <w:ilvl w:val="0"/>
          <w:numId w:val="63"/>
        </w:numPr>
      </w:pPr>
      <w:r w:rsidRPr="00AC5E92">
        <w:t>Designed and Developed Code generation template for Individual and Composite Services.</w:t>
      </w:r>
    </w:p>
    <w:p w14:paraId="01716166" w14:textId="0AE719AE" w:rsidR="00AC5E92" w:rsidRPr="00AC5E92" w:rsidRDefault="00AC5E92" w:rsidP="00AC5E92">
      <w:pPr>
        <w:pStyle w:val="NoSpacing"/>
        <w:numPr>
          <w:ilvl w:val="0"/>
          <w:numId w:val="63"/>
        </w:numPr>
      </w:pPr>
      <w:r w:rsidRPr="00AC5E92">
        <w:t>Code development using Velocity, JAX-WS Web Services, Spring IOC, Spring Security, Spring MVC, Spring AOP and Hibernate modules.</w:t>
      </w:r>
    </w:p>
    <w:p w14:paraId="75B2406C" w14:textId="5ED0F1DD" w:rsidR="00AC5E92" w:rsidRPr="00AC5E92" w:rsidRDefault="00AC5E92" w:rsidP="00AC5E92">
      <w:pPr>
        <w:pStyle w:val="NoSpacing"/>
        <w:numPr>
          <w:ilvl w:val="0"/>
          <w:numId w:val="63"/>
        </w:numPr>
      </w:pPr>
      <w:r w:rsidRPr="00AC5E92">
        <w:lastRenderedPageBreak/>
        <w:t>Created a template for generating Oracle stored procedures that would take care of merge and un-merge functionalities logic for any data model. + Utilized Java Executors framework to create multithreaded code to handle source code generation.</w:t>
      </w:r>
    </w:p>
    <w:p w14:paraId="525E5C2E" w14:textId="10DB9A55" w:rsidR="00AC5E92" w:rsidRPr="00AC5E92" w:rsidRDefault="00AC5E92" w:rsidP="00AC5E92">
      <w:pPr>
        <w:pStyle w:val="NoSpacing"/>
        <w:numPr>
          <w:ilvl w:val="0"/>
          <w:numId w:val="63"/>
        </w:numPr>
      </w:pPr>
      <w:r w:rsidRPr="00AC5E92">
        <w:t>Involved in creating low level and high level technical design documentation and involved in bug-fixes.</w:t>
      </w:r>
    </w:p>
    <w:p w14:paraId="7E2FC20E" w14:textId="77777777" w:rsidR="00AC5E92" w:rsidRDefault="00AC5E92" w:rsidP="00AC5E92">
      <w:pPr>
        <w:pStyle w:val="NoSpacing"/>
      </w:pPr>
    </w:p>
    <w:p w14:paraId="1762B50C" w14:textId="52E07617" w:rsidR="00AC5E92" w:rsidRPr="00AC5E92" w:rsidRDefault="00AC5E92" w:rsidP="00AC5E92">
      <w:pPr>
        <w:pStyle w:val="NoSpacing"/>
        <w:rPr>
          <w:b/>
          <w:bCs/>
        </w:rPr>
      </w:pPr>
      <w:r w:rsidRPr="00AC5E92">
        <w:rPr>
          <w:b/>
          <w:bCs/>
        </w:rPr>
        <w:t xml:space="preserve">Junior Java Developer </w:t>
      </w:r>
      <w:r w:rsidRPr="00AC5E92">
        <w:rPr>
          <w:b/>
          <w:bCs/>
        </w:rPr>
        <w:t>at Laser Soft info Systems</w:t>
      </w:r>
    </w:p>
    <w:p w14:paraId="09033A24" w14:textId="7B7F981F" w:rsidR="00AC5E92" w:rsidRPr="00AC5E92" w:rsidRDefault="00AC5E92" w:rsidP="00AC5E92">
      <w:pPr>
        <w:pStyle w:val="NoSpacing"/>
        <w:rPr>
          <w:b/>
          <w:bCs/>
        </w:rPr>
      </w:pPr>
      <w:r w:rsidRPr="00AC5E92">
        <w:rPr>
          <w:b/>
          <w:bCs/>
        </w:rPr>
        <w:t xml:space="preserve">Power Finance Corporation , India </w:t>
      </w:r>
      <w:r>
        <w:rPr>
          <w:b/>
          <w:bCs/>
        </w:rPr>
        <w:tab/>
      </w:r>
      <w:r>
        <w:rPr>
          <w:b/>
          <w:bCs/>
        </w:rPr>
        <w:tab/>
      </w:r>
      <w:r>
        <w:rPr>
          <w:b/>
          <w:bCs/>
        </w:rPr>
        <w:tab/>
      </w:r>
      <w:r>
        <w:rPr>
          <w:b/>
          <w:bCs/>
        </w:rPr>
        <w:tab/>
      </w:r>
      <w:r>
        <w:rPr>
          <w:b/>
          <w:bCs/>
        </w:rPr>
        <w:tab/>
      </w:r>
      <w:r>
        <w:rPr>
          <w:b/>
          <w:bCs/>
        </w:rPr>
        <w:tab/>
      </w:r>
      <w:r>
        <w:rPr>
          <w:b/>
          <w:bCs/>
        </w:rPr>
        <w:tab/>
      </w:r>
      <w:r>
        <w:rPr>
          <w:b/>
          <w:bCs/>
        </w:rPr>
        <w:tab/>
        <w:t xml:space="preserve">  </w:t>
      </w:r>
      <w:r w:rsidRPr="00AC5E92">
        <w:rPr>
          <w:b/>
          <w:bCs/>
        </w:rPr>
        <w:t>2009 to 2011</w:t>
      </w:r>
    </w:p>
    <w:p w14:paraId="21FBA983" w14:textId="77777777" w:rsidR="00AC5E92" w:rsidRPr="00AC5E92" w:rsidRDefault="00AC5E92" w:rsidP="00AC5E92">
      <w:pPr>
        <w:pStyle w:val="NoSpacing"/>
        <w:rPr>
          <w:sz w:val="10"/>
        </w:rPr>
      </w:pPr>
    </w:p>
    <w:p w14:paraId="5BDA19FE" w14:textId="68FBE135" w:rsidR="00AC5E92" w:rsidRPr="00AC5E92" w:rsidRDefault="00AC5E92" w:rsidP="00221CF0">
      <w:pPr>
        <w:pStyle w:val="NoSpacing"/>
        <w:numPr>
          <w:ilvl w:val="0"/>
          <w:numId w:val="64"/>
        </w:numPr>
      </w:pPr>
      <w:r w:rsidRPr="00AC5E92">
        <w:t>Treasury Management &amp; Resource Mobilization application mainly caters two departments, one is Treasury and another one is RMU (Resource Mobilization Unit). In Treasury, it maintains the Information about the fund inflow and outflow like Deposit, withdrawal, and their Interest details. All these operations include analysis of various financial factors. RMU deals with the Fund Raising activities, and Managing Counterparty related activities. This application has been designed to interact with multiple departments (applications).</w:t>
      </w:r>
    </w:p>
    <w:p w14:paraId="592417D6" w14:textId="57952404" w:rsidR="00AC5E92" w:rsidRPr="00AC5E92" w:rsidRDefault="00AC5E92" w:rsidP="00221CF0">
      <w:pPr>
        <w:pStyle w:val="NoSpacing"/>
        <w:numPr>
          <w:ilvl w:val="0"/>
          <w:numId w:val="64"/>
        </w:numPr>
      </w:pPr>
      <w:r w:rsidRPr="00AC5E92">
        <w:t>Code development using JSF, EJB components and render-retrieved information using Session Facade, Service Locator (design pattern).</w:t>
      </w:r>
    </w:p>
    <w:p w14:paraId="3F7E4F5E" w14:textId="77777777" w:rsidR="00221CF0" w:rsidRDefault="00AC5E92" w:rsidP="00221CF0">
      <w:pPr>
        <w:pStyle w:val="NoSpacing"/>
        <w:numPr>
          <w:ilvl w:val="0"/>
          <w:numId w:val="64"/>
        </w:numPr>
      </w:pPr>
      <w:r w:rsidRPr="00AC5E92">
        <w:t xml:space="preserve">Created Oracle SQL queries, stored procedures and functions required for the various business logic. </w:t>
      </w:r>
    </w:p>
    <w:p w14:paraId="58B36287" w14:textId="33B19A6E" w:rsidR="00AC5E92" w:rsidRPr="00AC5E92" w:rsidRDefault="00AC5E92" w:rsidP="00221CF0">
      <w:pPr>
        <w:pStyle w:val="NoSpacing"/>
        <w:numPr>
          <w:ilvl w:val="0"/>
          <w:numId w:val="64"/>
        </w:numPr>
      </w:pPr>
      <w:r w:rsidRPr="00AC5E92">
        <w:t>Utilized Spring JMS for sending and receiving messages to decouple integration.</w:t>
      </w:r>
    </w:p>
    <w:p w14:paraId="74D7C38F" w14:textId="29415F5A" w:rsidR="00AC5E92" w:rsidRPr="00AC5E92" w:rsidRDefault="00AC5E92" w:rsidP="00221CF0">
      <w:pPr>
        <w:pStyle w:val="NoSpacing"/>
        <w:numPr>
          <w:ilvl w:val="0"/>
          <w:numId w:val="64"/>
        </w:numPr>
      </w:pPr>
      <w:r w:rsidRPr="00AC5E92">
        <w:t>Developed application Front End using Servlets, JSP, JSTL, HTML, CSS and Java Script.</w:t>
      </w:r>
    </w:p>
    <w:p w14:paraId="14764215" w14:textId="4BF3C65A" w:rsidR="00AC5E92" w:rsidRPr="00AC5E92" w:rsidRDefault="00AC5E92" w:rsidP="00221CF0">
      <w:pPr>
        <w:pStyle w:val="NoSpacing"/>
        <w:numPr>
          <w:ilvl w:val="0"/>
          <w:numId w:val="64"/>
        </w:numPr>
      </w:pPr>
      <w:r w:rsidRPr="00AC5E92">
        <w:t>Involved in creating low level and high level technical design documentation and involved in bug-fixes.</w:t>
      </w:r>
    </w:p>
    <w:p w14:paraId="6FD4F3AD" w14:textId="77777777" w:rsidR="00221CF0" w:rsidRDefault="00221CF0" w:rsidP="00AC5E92">
      <w:pPr>
        <w:pStyle w:val="NoSpacing"/>
      </w:pPr>
    </w:p>
    <w:p w14:paraId="6E60EFEA" w14:textId="77777777" w:rsidR="00221CF0" w:rsidRDefault="00221CF0" w:rsidP="00AC5E92">
      <w:pPr>
        <w:pStyle w:val="NoSpacing"/>
        <w:rPr>
          <w:b/>
          <w:bCs/>
        </w:rPr>
      </w:pPr>
      <w:r w:rsidRPr="00221CF0">
        <w:rPr>
          <w:b/>
          <w:bCs/>
        </w:rPr>
        <w:t xml:space="preserve">Junior Java Developer </w:t>
      </w:r>
      <w:r w:rsidR="00AC5E92" w:rsidRPr="00221CF0">
        <w:rPr>
          <w:b/>
          <w:bCs/>
        </w:rPr>
        <w:t>at Laser Soft Info Systems</w:t>
      </w:r>
    </w:p>
    <w:p w14:paraId="17D1E04B" w14:textId="14ED4E9F" w:rsidR="00AC5E92" w:rsidRPr="00221CF0" w:rsidRDefault="00221CF0" w:rsidP="00AC5E92">
      <w:pPr>
        <w:pStyle w:val="NoSpacing"/>
        <w:rPr>
          <w:b/>
          <w:bCs/>
        </w:rPr>
      </w:pPr>
      <w:r w:rsidRPr="00221CF0">
        <w:rPr>
          <w:b/>
          <w:bCs/>
        </w:rPr>
        <w:t>Easy Access Financial Services</w:t>
      </w:r>
      <w:r>
        <w:rPr>
          <w:b/>
          <w:bCs/>
        </w:rPr>
        <w:t xml:space="preserve">, </w:t>
      </w:r>
      <w:r w:rsidRPr="00221CF0">
        <w:rPr>
          <w:b/>
          <w:bCs/>
        </w:rPr>
        <w:t xml:space="preserve">India </w:t>
      </w:r>
      <w:r>
        <w:rPr>
          <w:b/>
          <w:bCs/>
        </w:rPr>
        <w:tab/>
      </w:r>
      <w:r>
        <w:rPr>
          <w:b/>
          <w:bCs/>
        </w:rPr>
        <w:tab/>
      </w:r>
      <w:r>
        <w:rPr>
          <w:b/>
          <w:bCs/>
        </w:rPr>
        <w:tab/>
      </w:r>
      <w:r>
        <w:rPr>
          <w:b/>
          <w:bCs/>
        </w:rPr>
        <w:tab/>
      </w:r>
      <w:r>
        <w:rPr>
          <w:b/>
          <w:bCs/>
        </w:rPr>
        <w:tab/>
      </w:r>
      <w:r>
        <w:rPr>
          <w:b/>
          <w:bCs/>
        </w:rPr>
        <w:tab/>
      </w:r>
      <w:r>
        <w:rPr>
          <w:b/>
          <w:bCs/>
        </w:rPr>
        <w:tab/>
      </w:r>
      <w:r>
        <w:rPr>
          <w:b/>
          <w:bCs/>
        </w:rPr>
        <w:tab/>
        <w:t xml:space="preserve">  </w:t>
      </w:r>
      <w:r w:rsidR="00AC5E92" w:rsidRPr="00221CF0">
        <w:rPr>
          <w:b/>
          <w:bCs/>
        </w:rPr>
        <w:t>2008 to 2009</w:t>
      </w:r>
    </w:p>
    <w:p w14:paraId="3A49B0EC" w14:textId="77777777" w:rsidR="00221CF0" w:rsidRPr="00221CF0" w:rsidRDefault="00221CF0" w:rsidP="00AC5E92">
      <w:pPr>
        <w:pStyle w:val="NoSpacing"/>
        <w:rPr>
          <w:sz w:val="10"/>
        </w:rPr>
      </w:pPr>
    </w:p>
    <w:p w14:paraId="69966DB8" w14:textId="6EEDF7D6" w:rsidR="00AC5E92" w:rsidRPr="00AC5E92" w:rsidRDefault="00AC5E92" w:rsidP="00221CF0">
      <w:pPr>
        <w:pStyle w:val="NoSpacing"/>
        <w:numPr>
          <w:ilvl w:val="0"/>
          <w:numId w:val="65"/>
        </w:numPr>
      </w:pPr>
      <w:r w:rsidRPr="00AC5E92">
        <w:t>Objective of the project is to provide assistance to maintain their complete financial and non-financial activities. Data processes and validation of Distributor/Dealer reported Point of Sale and Inventory at transactional level, validation of Transactions, end customer maintenance, Maintaining Interest accruals and amortizations, validation of reported data integrity. Overdraft facility to the dealers / distributors. Auto posting to handle financial accounting. EOD / SOD Processing for Daily Financial Transactions.</w:t>
      </w:r>
    </w:p>
    <w:p w14:paraId="4AFC08D4" w14:textId="38152208" w:rsidR="00AC5E92" w:rsidRPr="00AC5E92" w:rsidRDefault="00AC5E92" w:rsidP="00221CF0">
      <w:pPr>
        <w:pStyle w:val="NoSpacing"/>
        <w:numPr>
          <w:ilvl w:val="0"/>
          <w:numId w:val="65"/>
        </w:numPr>
      </w:pPr>
      <w:r w:rsidRPr="00AC5E92">
        <w:t>Code development using Structs, EJB components and render-retrieved information using Session Facade, Service Locator (design pattern).</w:t>
      </w:r>
    </w:p>
    <w:p w14:paraId="41EB96D1" w14:textId="1DC74DA6" w:rsidR="00AC5E92" w:rsidRPr="00AC5E92" w:rsidRDefault="00AC5E92" w:rsidP="00221CF0">
      <w:pPr>
        <w:pStyle w:val="NoSpacing"/>
        <w:numPr>
          <w:ilvl w:val="0"/>
          <w:numId w:val="65"/>
        </w:numPr>
      </w:pPr>
      <w:r w:rsidRPr="00AC5E92">
        <w:t>Utilized Spring JMS for sending and receiving messages to decouple integration</w:t>
      </w:r>
    </w:p>
    <w:p w14:paraId="017D2BD2" w14:textId="01FA8A63" w:rsidR="008838A6" w:rsidRPr="00AC5E92" w:rsidRDefault="00AC5E92" w:rsidP="00221CF0">
      <w:pPr>
        <w:pStyle w:val="NoSpacing"/>
        <w:numPr>
          <w:ilvl w:val="0"/>
          <w:numId w:val="65"/>
        </w:numPr>
      </w:pPr>
      <w:r w:rsidRPr="00AC5E92">
        <w:t>Developed application Front End using Servlets, JSP, JSTL, HTML, CSS and Java script</w:t>
      </w:r>
    </w:p>
    <w:p w14:paraId="26311DAD" w14:textId="77777777" w:rsidR="00AC5E92" w:rsidRDefault="00AC5E92" w:rsidP="00532972">
      <w:pPr>
        <w:pStyle w:val="Title"/>
        <w:pBdr>
          <w:bottom w:val="single" w:sz="12" w:space="1" w:color="auto"/>
        </w:pBdr>
        <w:jc w:val="left"/>
        <w:rPr>
          <w:rFonts w:asciiTheme="minorHAnsi" w:hAnsiTheme="minorHAnsi" w:cstheme="minorHAnsi"/>
          <w:smallCaps w:val="0"/>
          <w:sz w:val="22"/>
          <w:szCs w:val="22"/>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3CA95779" w14:textId="74211A06" w:rsidR="00221CF0" w:rsidRDefault="00221CF0" w:rsidP="00221CF0">
      <w:pPr>
        <w:pStyle w:val="NoSpacing"/>
        <w:numPr>
          <w:ilvl w:val="0"/>
          <w:numId w:val="66"/>
        </w:numPr>
      </w:pPr>
      <w:r>
        <w:t xml:space="preserve">Master Of Computer Application </w:t>
      </w:r>
      <w:r>
        <w:t xml:space="preserve">(M.C.A) from Anna University, </w:t>
      </w:r>
      <w:r>
        <w:t xml:space="preserve">Chennai – </w:t>
      </w:r>
      <w:r>
        <w:t>2007</w:t>
      </w:r>
    </w:p>
    <w:p w14:paraId="79D8CBDB" w14:textId="039B1801" w:rsidR="009E7CCF" w:rsidRDefault="00221CF0" w:rsidP="00221CF0">
      <w:pPr>
        <w:pStyle w:val="NoSpacing"/>
        <w:numPr>
          <w:ilvl w:val="0"/>
          <w:numId w:val="66"/>
        </w:numPr>
      </w:pPr>
      <w:r>
        <w:t xml:space="preserve">Bachelor Of Computer Application </w:t>
      </w:r>
      <w:r>
        <w:t xml:space="preserve">(B.C.A) from University of Madras, </w:t>
      </w:r>
      <w:r>
        <w:t xml:space="preserve">Chennai – </w:t>
      </w:r>
      <w:r>
        <w:t>2004</w:t>
      </w:r>
    </w:p>
    <w:p w14:paraId="1584CE19" w14:textId="77777777" w:rsidR="00221CF0" w:rsidRDefault="00221CF0" w:rsidP="00221CF0">
      <w:pPr>
        <w:pStyle w:val="NoSpacing"/>
        <w:numPr>
          <w:ilvl w:val="0"/>
          <w:numId w:val="66"/>
        </w:numPr>
      </w:pPr>
      <w:r>
        <w:t>Amazon Web Services Certified Solutions Architect Associate -2023</w:t>
      </w:r>
    </w:p>
    <w:p w14:paraId="1585CB87" w14:textId="22E3572C" w:rsidR="00221CF0" w:rsidRPr="006A75CD" w:rsidRDefault="00221CF0" w:rsidP="00221CF0">
      <w:pPr>
        <w:pStyle w:val="NoSpacing"/>
        <w:numPr>
          <w:ilvl w:val="0"/>
          <w:numId w:val="66"/>
        </w:numPr>
      </w:pPr>
      <w:r>
        <w:t>Oracle Certified Associate, Java SE 8 Programmer I</w:t>
      </w:r>
    </w:p>
    <w:sectPr w:rsidR="00221CF0" w:rsidRPr="006A75CD" w:rsidSect="003C63C9">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68226" w14:textId="77777777" w:rsidR="003C63C9" w:rsidRDefault="003C63C9">
      <w:r>
        <w:separator/>
      </w:r>
    </w:p>
  </w:endnote>
  <w:endnote w:type="continuationSeparator" w:id="0">
    <w:p w14:paraId="15CBD211" w14:textId="77777777" w:rsidR="003C63C9" w:rsidRDefault="003C6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Noto Sans Symbols">
    <w:charset w:val="01"/>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169F95" w14:textId="77777777" w:rsidR="003C63C9" w:rsidRDefault="003C63C9">
      <w:r>
        <w:separator/>
      </w:r>
    </w:p>
  </w:footnote>
  <w:footnote w:type="continuationSeparator" w:id="0">
    <w:p w14:paraId="668CE9A0" w14:textId="77777777" w:rsidR="003C63C9" w:rsidRDefault="003C63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472B88F2" w:rsidR="00BF14B3" w:rsidRPr="00654952" w:rsidRDefault="00BF14B3" w:rsidP="009D2991">
    <w:pPr>
      <w:pStyle w:val="NoSpacing"/>
    </w:pPr>
    <w:r w:rsidRPr="00654952">
      <w:rPr>
        <w:b/>
        <w:bCs/>
      </w:rPr>
      <w:t>Candidate Location:</w:t>
    </w:r>
    <w:r w:rsidR="00EC3F6D" w:rsidRPr="00654952">
      <w:t xml:space="preserve"> </w:t>
    </w:r>
    <w:r w:rsidR="00AC5E92" w:rsidRPr="00AC5E92">
      <w:rPr>
        <w:color w:val="000000"/>
      </w:rPr>
      <w:t>Rochester</w:t>
    </w:r>
    <w:r w:rsidR="00AC5E92">
      <w:rPr>
        <w:color w:val="000000"/>
      </w:rPr>
      <w:t xml:space="preserve"> H</w:t>
    </w:r>
    <w:r w:rsidR="00AC5E92" w:rsidRPr="00AC5E92">
      <w:rPr>
        <w:color w:val="000000"/>
      </w:rPr>
      <w:t>ills</w:t>
    </w:r>
    <w:r w:rsidR="00AC5E92" w:rsidRPr="00AC5E92">
      <w:rPr>
        <w:color w:val="000000"/>
      </w:rPr>
      <w:t xml:space="preserve">, </w:t>
    </w:r>
    <w:r w:rsidR="00AC5E92">
      <w:rPr>
        <w:color w:val="000000"/>
      </w:rPr>
      <w:t>MI</w:t>
    </w:r>
  </w:p>
  <w:p w14:paraId="4F2C61CC" w14:textId="7018C40D" w:rsidR="00333CDC" w:rsidRDefault="00BF14B3" w:rsidP="00654952">
    <w:pPr>
      <w:pStyle w:val="NoSpacing"/>
    </w:pPr>
    <w:r w:rsidRPr="00654952">
      <w:rPr>
        <w:b/>
        <w:bCs/>
      </w:rPr>
      <w:t>Candidate E-mail ID:</w:t>
    </w:r>
    <w:r w:rsidRPr="00654952">
      <w:t xml:space="preserve"> </w:t>
    </w:r>
    <w:hyperlink r:id="rId1" w:history="1">
      <w:r w:rsidR="00AC5E92" w:rsidRPr="00150ABF">
        <w:rPr>
          <w:rStyle w:val="Hyperlink"/>
        </w:rPr>
        <w:t>akash.in26@gmail.com</w:t>
      </w:r>
    </w:hyperlink>
  </w:p>
  <w:p w14:paraId="639D8B28" w14:textId="2CA8359C" w:rsidR="00BF14B3" w:rsidRPr="00AC5E92" w:rsidRDefault="00BF14B3" w:rsidP="00654952">
    <w:pPr>
      <w:pStyle w:val="NoSpacing"/>
      <w:rPr>
        <w:lang w:val="en-IN"/>
      </w:rPr>
    </w:pPr>
    <w:r w:rsidRPr="00AC5E92">
      <w:rPr>
        <w:b/>
        <w:bCs/>
        <w:lang w:val="en-IN"/>
      </w:rPr>
      <w:t>Contact Number:</w:t>
    </w:r>
    <w:r w:rsidR="004C7072" w:rsidRPr="00AC5E92">
      <w:rPr>
        <w:lang w:val="en-IN"/>
      </w:rPr>
      <w:t xml:space="preserve"> </w:t>
    </w:r>
    <w:r w:rsidR="00AC5E92" w:rsidRPr="00AC5E92">
      <w:rPr>
        <w:rFonts w:ascii="Calibri" w:hAnsi="Calibri" w:cs="Calibri"/>
        <w:lang w:val="en-IN"/>
      </w:rPr>
      <w:t>248-7030-158</w:t>
    </w:r>
  </w:p>
  <w:p w14:paraId="6360024A" w14:textId="77777777" w:rsidR="00AD5567" w:rsidRPr="00AC5E92" w:rsidRDefault="00AD5567" w:rsidP="00AD5567">
    <w:pPr>
      <w:pStyle w:val="Header"/>
      <w:rPr>
        <w:rFonts w:asciiTheme="minorHAnsi" w:hAnsiTheme="minorHAnsi" w:cstheme="minorHAnsi"/>
        <w:b/>
        <w:sz w:val="10"/>
        <w:szCs w:val="28"/>
        <w:lang w:val="en-IN"/>
      </w:rPr>
    </w:pPr>
  </w:p>
  <w:p w14:paraId="245173A2" w14:textId="38CBC822" w:rsidR="000E6264" w:rsidRPr="00AC5E92" w:rsidRDefault="00F04D86" w:rsidP="000155D8">
    <w:pPr>
      <w:pStyle w:val="Header"/>
      <w:jc w:val="center"/>
      <w:rPr>
        <w:rFonts w:asciiTheme="minorHAnsi" w:hAnsiTheme="minorHAnsi" w:cstheme="minorHAnsi"/>
        <w:b/>
        <w:sz w:val="28"/>
        <w:szCs w:val="28"/>
        <w:lang w:val="en-IN"/>
      </w:rPr>
    </w:pPr>
    <w:r w:rsidRPr="00AC5E92">
      <w:rPr>
        <w:rFonts w:asciiTheme="minorHAnsi" w:hAnsiTheme="minorHAnsi" w:cstheme="minorHAnsi"/>
        <w:b/>
        <w:sz w:val="28"/>
        <w:szCs w:val="28"/>
        <w:lang w:val="en-IN"/>
      </w:rPr>
      <w:t>Prakash Nagappan</w:t>
    </w:r>
  </w:p>
  <w:p w14:paraId="2109D416" w14:textId="77777777" w:rsidR="00F04D86" w:rsidRPr="00AC5E92" w:rsidRDefault="00F04D86"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0F02C75"/>
    <w:multiLevelType w:val="hybridMultilevel"/>
    <w:tmpl w:val="7972A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1611B49"/>
    <w:multiLevelType w:val="hybridMultilevel"/>
    <w:tmpl w:val="DD50E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F55943"/>
    <w:multiLevelType w:val="hybridMultilevel"/>
    <w:tmpl w:val="5134A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14CC06CB"/>
    <w:multiLevelType w:val="hybridMultilevel"/>
    <w:tmpl w:val="809A2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5C26814"/>
    <w:multiLevelType w:val="hybridMultilevel"/>
    <w:tmpl w:val="4BB49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17AE1EE6"/>
    <w:multiLevelType w:val="hybridMultilevel"/>
    <w:tmpl w:val="2E96A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1AD92A59"/>
    <w:multiLevelType w:val="hybridMultilevel"/>
    <w:tmpl w:val="C2CC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2" w15:restartNumberingAfterBreak="0">
    <w:nsid w:val="1CD26C38"/>
    <w:multiLevelType w:val="hybridMultilevel"/>
    <w:tmpl w:val="E2F80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CEA75F7"/>
    <w:multiLevelType w:val="hybridMultilevel"/>
    <w:tmpl w:val="96445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2337329F"/>
    <w:multiLevelType w:val="hybridMultilevel"/>
    <w:tmpl w:val="55342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27150D3E"/>
    <w:multiLevelType w:val="hybridMultilevel"/>
    <w:tmpl w:val="83442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B7D0E1C"/>
    <w:multiLevelType w:val="hybridMultilevel"/>
    <w:tmpl w:val="DE063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2ED73A0D"/>
    <w:multiLevelType w:val="hybridMultilevel"/>
    <w:tmpl w:val="7AB26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391F2A0F"/>
    <w:multiLevelType w:val="hybridMultilevel"/>
    <w:tmpl w:val="9984E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9327368"/>
    <w:multiLevelType w:val="hybridMultilevel"/>
    <w:tmpl w:val="3AA2E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15:restartNumberingAfterBreak="0">
    <w:nsid w:val="42BA1942"/>
    <w:multiLevelType w:val="hybridMultilevel"/>
    <w:tmpl w:val="6310E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4" w15:restartNumberingAfterBreak="0">
    <w:nsid w:val="4ACA7074"/>
    <w:multiLevelType w:val="hybridMultilevel"/>
    <w:tmpl w:val="D20CA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536A5C68"/>
    <w:multiLevelType w:val="hybridMultilevel"/>
    <w:tmpl w:val="7E40E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5B961EF"/>
    <w:multiLevelType w:val="hybridMultilevel"/>
    <w:tmpl w:val="B462A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ADB5F63"/>
    <w:multiLevelType w:val="hybridMultilevel"/>
    <w:tmpl w:val="68029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B744A58"/>
    <w:multiLevelType w:val="hybridMultilevel"/>
    <w:tmpl w:val="A7062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D8B5913"/>
    <w:multiLevelType w:val="hybridMultilevel"/>
    <w:tmpl w:val="F2AC7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3"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54" w15:restartNumberingAfterBreak="0">
    <w:nsid w:val="612B6728"/>
    <w:multiLevelType w:val="hybridMultilevel"/>
    <w:tmpl w:val="34668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1541C43"/>
    <w:multiLevelType w:val="hybridMultilevel"/>
    <w:tmpl w:val="BD447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41B1FE0"/>
    <w:multiLevelType w:val="hybridMultilevel"/>
    <w:tmpl w:val="F53A4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8"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9"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0" w15:restartNumberingAfterBreak="0">
    <w:nsid w:val="67224104"/>
    <w:multiLevelType w:val="hybridMultilevel"/>
    <w:tmpl w:val="ED823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9582CF0"/>
    <w:multiLevelType w:val="hybridMultilevel"/>
    <w:tmpl w:val="64DA9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3" w15:restartNumberingAfterBreak="0">
    <w:nsid w:val="6B766166"/>
    <w:multiLevelType w:val="hybridMultilevel"/>
    <w:tmpl w:val="1E506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5"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6"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67" w15:restartNumberingAfterBreak="0">
    <w:nsid w:val="75E64EFF"/>
    <w:multiLevelType w:val="hybridMultilevel"/>
    <w:tmpl w:val="7F50A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78AA5BA1"/>
    <w:multiLevelType w:val="hybridMultilevel"/>
    <w:tmpl w:val="D02CC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D0B5E98"/>
    <w:multiLevelType w:val="hybridMultilevel"/>
    <w:tmpl w:val="4E16F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62"/>
  </w:num>
  <w:num w:numId="3" w16cid:durableId="139352410">
    <w:abstractNumId w:val="64"/>
  </w:num>
  <w:num w:numId="4" w16cid:durableId="1139345333">
    <w:abstractNumId w:val="51"/>
  </w:num>
  <w:num w:numId="5" w16cid:durableId="1566716753">
    <w:abstractNumId w:val="41"/>
  </w:num>
  <w:num w:numId="6" w16cid:durableId="862130666">
    <w:abstractNumId w:val="17"/>
  </w:num>
  <w:num w:numId="7" w16cid:durableId="2013292984">
    <w:abstractNumId w:val="65"/>
  </w:num>
  <w:num w:numId="8" w16cid:durableId="777530213">
    <w:abstractNumId w:val="72"/>
  </w:num>
  <w:num w:numId="9" w16cid:durableId="1192037481">
    <w:abstractNumId w:val="35"/>
  </w:num>
  <w:num w:numId="10" w16cid:durableId="263391843">
    <w:abstractNumId w:val="68"/>
  </w:num>
  <w:num w:numId="11" w16cid:durableId="66726532">
    <w:abstractNumId w:val="53"/>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69"/>
  </w:num>
  <w:num w:numId="14" w16cid:durableId="1133476638">
    <w:abstractNumId w:val="43"/>
  </w:num>
  <w:num w:numId="15" w16cid:durableId="337585252">
    <w:abstractNumId w:val="66"/>
  </w:num>
  <w:num w:numId="16" w16cid:durableId="2061587357">
    <w:abstractNumId w:val="57"/>
  </w:num>
  <w:num w:numId="17" w16cid:durableId="1065491973">
    <w:abstractNumId w:val="26"/>
  </w:num>
  <w:num w:numId="18" w16cid:durableId="1318266233">
    <w:abstractNumId w:val="24"/>
  </w:num>
  <w:num w:numId="19" w16cid:durableId="526874085">
    <w:abstractNumId w:val="52"/>
  </w:num>
  <w:num w:numId="20" w16cid:durableId="844248676">
    <w:abstractNumId w:val="32"/>
  </w:num>
  <w:num w:numId="21" w16cid:durableId="284892896">
    <w:abstractNumId w:val="42"/>
  </w:num>
  <w:num w:numId="22" w16cid:durableId="605190378">
    <w:abstractNumId w:val="21"/>
  </w:num>
  <w:num w:numId="23" w16cid:durableId="509416459">
    <w:abstractNumId w:val="28"/>
  </w:num>
  <w:num w:numId="24" w16cid:durableId="1935087531">
    <w:abstractNumId w:val="13"/>
  </w:num>
  <w:num w:numId="25" w16cid:durableId="1366129160">
    <w:abstractNumId w:val="14"/>
  </w:num>
  <w:num w:numId="26" w16cid:durableId="1003901784">
    <w:abstractNumId w:val="59"/>
  </w:num>
  <w:num w:numId="27" w16cid:durableId="543714750">
    <w:abstractNumId w:val="39"/>
  </w:num>
  <w:num w:numId="28" w16cid:durableId="504515879">
    <w:abstractNumId w:val="19"/>
  </w:num>
  <w:num w:numId="29" w16cid:durableId="1754471848">
    <w:abstractNumId w:val="27"/>
  </w:num>
  <w:num w:numId="30" w16cid:durableId="553084479">
    <w:abstractNumId w:val="45"/>
  </w:num>
  <w:num w:numId="31" w16cid:durableId="1454204984">
    <w:abstractNumId w:val="36"/>
  </w:num>
  <w:num w:numId="32" w16cid:durableId="1183738669">
    <w:abstractNumId w:val="12"/>
  </w:num>
  <w:num w:numId="33" w16cid:durableId="128592335">
    <w:abstractNumId w:val="29"/>
  </w:num>
  <w:num w:numId="34" w16cid:durableId="187452677">
    <w:abstractNumId w:val="34"/>
  </w:num>
  <w:num w:numId="35" w16cid:durableId="972758455">
    <w:abstractNumId w:val="58"/>
  </w:num>
  <w:num w:numId="36" w16cid:durableId="507982429">
    <w:abstractNumId w:val="55"/>
  </w:num>
  <w:num w:numId="37" w16cid:durableId="936673152">
    <w:abstractNumId w:val="18"/>
  </w:num>
  <w:num w:numId="38" w16cid:durableId="965430875">
    <w:abstractNumId w:val="44"/>
  </w:num>
  <w:num w:numId="39" w16cid:durableId="585768264">
    <w:abstractNumId w:val="16"/>
  </w:num>
  <w:num w:numId="40" w16cid:durableId="441847724">
    <w:abstractNumId w:val="71"/>
  </w:num>
  <w:num w:numId="41" w16cid:durableId="1610431197">
    <w:abstractNumId w:val="63"/>
  </w:num>
  <w:num w:numId="42" w16cid:durableId="1810853128">
    <w:abstractNumId w:val="30"/>
  </w:num>
  <w:num w:numId="43" w16cid:durableId="1249969860">
    <w:abstractNumId w:val="40"/>
  </w:num>
  <w:num w:numId="44" w16cid:durableId="1103111609">
    <w:abstractNumId w:val="50"/>
  </w:num>
  <w:num w:numId="45" w16cid:durableId="1459109915">
    <w:abstractNumId w:val="11"/>
  </w:num>
  <w:num w:numId="46" w16cid:durableId="1659723364">
    <w:abstractNumId w:val="49"/>
  </w:num>
  <w:num w:numId="47" w16cid:durableId="502860094">
    <w:abstractNumId w:val="37"/>
  </w:num>
  <w:num w:numId="48" w16cid:durableId="911814543">
    <w:abstractNumId w:val="31"/>
  </w:num>
  <w:num w:numId="49" w16cid:durableId="387386268">
    <w:abstractNumId w:val="23"/>
  </w:num>
  <w:num w:numId="50" w16cid:durableId="1828281826">
    <w:abstractNumId w:val="9"/>
  </w:num>
  <w:num w:numId="51" w16cid:durableId="1693024003">
    <w:abstractNumId w:val="54"/>
  </w:num>
  <w:num w:numId="52" w16cid:durableId="1973290978">
    <w:abstractNumId w:val="22"/>
  </w:num>
  <w:num w:numId="53" w16cid:durableId="1585453392">
    <w:abstractNumId w:val="48"/>
  </w:num>
  <w:num w:numId="54" w16cid:durableId="406926497">
    <w:abstractNumId w:val="38"/>
  </w:num>
  <w:num w:numId="55" w16cid:durableId="2017342255">
    <w:abstractNumId w:val="46"/>
  </w:num>
  <w:num w:numId="56" w16cid:durableId="92164015">
    <w:abstractNumId w:val="33"/>
  </w:num>
  <w:num w:numId="57" w16cid:durableId="1619290608">
    <w:abstractNumId w:val="67"/>
  </w:num>
  <w:num w:numId="58" w16cid:durableId="1010256314">
    <w:abstractNumId w:val="20"/>
  </w:num>
  <w:num w:numId="59" w16cid:durableId="1220824955">
    <w:abstractNumId w:val="47"/>
  </w:num>
  <w:num w:numId="60" w16cid:durableId="1107504274">
    <w:abstractNumId w:val="15"/>
  </w:num>
  <w:num w:numId="61" w16cid:durableId="1392121529">
    <w:abstractNumId w:val="70"/>
  </w:num>
  <w:num w:numId="62" w16cid:durableId="954874662">
    <w:abstractNumId w:val="56"/>
  </w:num>
  <w:num w:numId="63" w16cid:durableId="156965264">
    <w:abstractNumId w:val="60"/>
  </w:num>
  <w:num w:numId="64" w16cid:durableId="1110051275">
    <w:abstractNumId w:val="61"/>
  </w:num>
  <w:num w:numId="65" w16cid:durableId="761222443">
    <w:abstractNumId w:val="25"/>
  </w:num>
  <w:num w:numId="66" w16cid:durableId="447162303">
    <w:abstractNumId w:val="1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6264"/>
    <w:rsid w:val="000E7DE1"/>
    <w:rsid w:val="000F429C"/>
    <w:rsid w:val="000F4C78"/>
    <w:rsid w:val="000F5906"/>
    <w:rsid w:val="00103186"/>
    <w:rsid w:val="00103E36"/>
    <w:rsid w:val="001126DB"/>
    <w:rsid w:val="00116E85"/>
    <w:rsid w:val="001176D1"/>
    <w:rsid w:val="001207E5"/>
    <w:rsid w:val="001208FC"/>
    <w:rsid w:val="00124BA1"/>
    <w:rsid w:val="00126FA7"/>
    <w:rsid w:val="0013079E"/>
    <w:rsid w:val="00132324"/>
    <w:rsid w:val="001325B9"/>
    <w:rsid w:val="00133260"/>
    <w:rsid w:val="00133DAE"/>
    <w:rsid w:val="0013532E"/>
    <w:rsid w:val="00136396"/>
    <w:rsid w:val="00137902"/>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A5F25"/>
    <w:rsid w:val="001B46BC"/>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39F2"/>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A77A4"/>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6707"/>
    <w:rsid w:val="0034773C"/>
    <w:rsid w:val="00352507"/>
    <w:rsid w:val="00354471"/>
    <w:rsid w:val="0035690D"/>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079"/>
    <w:rsid w:val="00385233"/>
    <w:rsid w:val="00397154"/>
    <w:rsid w:val="003A2A01"/>
    <w:rsid w:val="003A2D25"/>
    <w:rsid w:val="003A320E"/>
    <w:rsid w:val="003B0287"/>
    <w:rsid w:val="003B169E"/>
    <w:rsid w:val="003B2ADF"/>
    <w:rsid w:val="003B3010"/>
    <w:rsid w:val="003B4EAD"/>
    <w:rsid w:val="003B6182"/>
    <w:rsid w:val="003C3BB7"/>
    <w:rsid w:val="003C3DB0"/>
    <w:rsid w:val="003C4A9C"/>
    <w:rsid w:val="003C593F"/>
    <w:rsid w:val="003C5CB9"/>
    <w:rsid w:val="003C63C9"/>
    <w:rsid w:val="003D14FE"/>
    <w:rsid w:val="003D3DF9"/>
    <w:rsid w:val="003D4FFF"/>
    <w:rsid w:val="003D67D4"/>
    <w:rsid w:val="003D7674"/>
    <w:rsid w:val="003E08BC"/>
    <w:rsid w:val="003E76FE"/>
    <w:rsid w:val="003F2572"/>
    <w:rsid w:val="003F292A"/>
    <w:rsid w:val="00400457"/>
    <w:rsid w:val="0041611E"/>
    <w:rsid w:val="0041678F"/>
    <w:rsid w:val="00416C71"/>
    <w:rsid w:val="004176FC"/>
    <w:rsid w:val="00420329"/>
    <w:rsid w:val="00420693"/>
    <w:rsid w:val="00420D56"/>
    <w:rsid w:val="0042382F"/>
    <w:rsid w:val="00424A3B"/>
    <w:rsid w:val="004273BA"/>
    <w:rsid w:val="00431077"/>
    <w:rsid w:val="00431B4D"/>
    <w:rsid w:val="00431D02"/>
    <w:rsid w:val="00436A08"/>
    <w:rsid w:val="00440E60"/>
    <w:rsid w:val="0044294E"/>
    <w:rsid w:val="004436F6"/>
    <w:rsid w:val="004500CF"/>
    <w:rsid w:val="00454701"/>
    <w:rsid w:val="004550D1"/>
    <w:rsid w:val="00456DFB"/>
    <w:rsid w:val="0045764D"/>
    <w:rsid w:val="00462B77"/>
    <w:rsid w:val="004705F3"/>
    <w:rsid w:val="00473DB1"/>
    <w:rsid w:val="00474B34"/>
    <w:rsid w:val="00474E1E"/>
    <w:rsid w:val="0047501F"/>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176A"/>
    <w:rsid w:val="004E1AE9"/>
    <w:rsid w:val="004E33D7"/>
    <w:rsid w:val="004E5322"/>
    <w:rsid w:val="004E58BE"/>
    <w:rsid w:val="004E59EA"/>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116C4"/>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4E16"/>
    <w:rsid w:val="006A75CD"/>
    <w:rsid w:val="006B049D"/>
    <w:rsid w:val="006C20EF"/>
    <w:rsid w:val="006C41D0"/>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9F3"/>
    <w:rsid w:val="00740BCF"/>
    <w:rsid w:val="007520CB"/>
    <w:rsid w:val="00752FD3"/>
    <w:rsid w:val="0075494E"/>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906A5"/>
    <w:rsid w:val="0079115B"/>
    <w:rsid w:val="00792ADB"/>
    <w:rsid w:val="00793092"/>
    <w:rsid w:val="00795F48"/>
    <w:rsid w:val="00795F54"/>
    <w:rsid w:val="00796BC9"/>
    <w:rsid w:val="007A2D26"/>
    <w:rsid w:val="007A31AB"/>
    <w:rsid w:val="007B1335"/>
    <w:rsid w:val="007B2324"/>
    <w:rsid w:val="007C5095"/>
    <w:rsid w:val="007C6B8B"/>
    <w:rsid w:val="007D20A0"/>
    <w:rsid w:val="007D675E"/>
    <w:rsid w:val="007D7E67"/>
    <w:rsid w:val="007E130A"/>
    <w:rsid w:val="007E18BC"/>
    <w:rsid w:val="007E3E7F"/>
    <w:rsid w:val="007F01BE"/>
    <w:rsid w:val="007F09C1"/>
    <w:rsid w:val="007F1B4C"/>
    <w:rsid w:val="007F5E21"/>
    <w:rsid w:val="007F6565"/>
    <w:rsid w:val="00800F08"/>
    <w:rsid w:val="008074A2"/>
    <w:rsid w:val="0081260A"/>
    <w:rsid w:val="008142A2"/>
    <w:rsid w:val="00815F67"/>
    <w:rsid w:val="00821AC0"/>
    <w:rsid w:val="00830595"/>
    <w:rsid w:val="008316FA"/>
    <w:rsid w:val="00834BC5"/>
    <w:rsid w:val="00842EB5"/>
    <w:rsid w:val="008464C0"/>
    <w:rsid w:val="00846749"/>
    <w:rsid w:val="00851D25"/>
    <w:rsid w:val="0085515E"/>
    <w:rsid w:val="00855DA0"/>
    <w:rsid w:val="00861E50"/>
    <w:rsid w:val="00865351"/>
    <w:rsid w:val="00870121"/>
    <w:rsid w:val="0087131E"/>
    <w:rsid w:val="008757A7"/>
    <w:rsid w:val="0087756E"/>
    <w:rsid w:val="008818F2"/>
    <w:rsid w:val="008838A6"/>
    <w:rsid w:val="008857F1"/>
    <w:rsid w:val="00886739"/>
    <w:rsid w:val="00887D74"/>
    <w:rsid w:val="00887EA7"/>
    <w:rsid w:val="00890F95"/>
    <w:rsid w:val="008923B4"/>
    <w:rsid w:val="00894865"/>
    <w:rsid w:val="008955C4"/>
    <w:rsid w:val="00896017"/>
    <w:rsid w:val="008A3781"/>
    <w:rsid w:val="008A5520"/>
    <w:rsid w:val="008B2935"/>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4241"/>
    <w:rsid w:val="009F4DB1"/>
    <w:rsid w:val="009F6696"/>
    <w:rsid w:val="009F66AA"/>
    <w:rsid w:val="009F7DF6"/>
    <w:rsid w:val="00A00603"/>
    <w:rsid w:val="00A01F84"/>
    <w:rsid w:val="00A1100D"/>
    <w:rsid w:val="00A142CB"/>
    <w:rsid w:val="00A24546"/>
    <w:rsid w:val="00A24A33"/>
    <w:rsid w:val="00A268CB"/>
    <w:rsid w:val="00A31157"/>
    <w:rsid w:val="00A3375E"/>
    <w:rsid w:val="00A34017"/>
    <w:rsid w:val="00A35A23"/>
    <w:rsid w:val="00A4103A"/>
    <w:rsid w:val="00A43CC1"/>
    <w:rsid w:val="00A4633A"/>
    <w:rsid w:val="00A46A9F"/>
    <w:rsid w:val="00A51A10"/>
    <w:rsid w:val="00A538C6"/>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A01D4"/>
    <w:rsid w:val="00AA1253"/>
    <w:rsid w:val="00AA2366"/>
    <w:rsid w:val="00AA2FE9"/>
    <w:rsid w:val="00AA3E09"/>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25D0B"/>
    <w:rsid w:val="00B27F18"/>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76600"/>
    <w:rsid w:val="00B80AA2"/>
    <w:rsid w:val="00B834C6"/>
    <w:rsid w:val="00B8368F"/>
    <w:rsid w:val="00B948A6"/>
    <w:rsid w:val="00B969C7"/>
    <w:rsid w:val="00B97805"/>
    <w:rsid w:val="00BA2960"/>
    <w:rsid w:val="00BA3745"/>
    <w:rsid w:val="00BB1589"/>
    <w:rsid w:val="00BB3B89"/>
    <w:rsid w:val="00BB6718"/>
    <w:rsid w:val="00BC363C"/>
    <w:rsid w:val="00BC3C43"/>
    <w:rsid w:val="00BD2436"/>
    <w:rsid w:val="00BD54FE"/>
    <w:rsid w:val="00BD732F"/>
    <w:rsid w:val="00BE01AE"/>
    <w:rsid w:val="00BE08A2"/>
    <w:rsid w:val="00BE11EA"/>
    <w:rsid w:val="00BE1756"/>
    <w:rsid w:val="00BE2CB0"/>
    <w:rsid w:val="00BE3C6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70766"/>
    <w:rsid w:val="00D71323"/>
    <w:rsid w:val="00D75E82"/>
    <w:rsid w:val="00D76412"/>
    <w:rsid w:val="00D76E7E"/>
    <w:rsid w:val="00D85BFA"/>
    <w:rsid w:val="00D863F2"/>
    <w:rsid w:val="00D9360F"/>
    <w:rsid w:val="00D95D38"/>
    <w:rsid w:val="00DA14B0"/>
    <w:rsid w:val="00DB1A6A"/>
    <w:rsid w:val="00DB7465"/>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4BB"/>
    <w:rsid w:val="00ED70CD"/>
    <w:rsid w:val="00ED7440"/>
    <w:rsid w:val="00ED759F"/>
    <w:rsid w:val="00ED7B12"/>
    <w:rsid w:val="00EE266B"/>
    <w:rsid w:val="00EE2899"/>
    <w:rsid w:val="00EE4008"/>
    <w:rsid w:val="00EF01E1"/>
    <w:rsid w:val="00EF2854"/>
    <w:rsid w:val="00EF4E8F"/>
    <w:rsid w:val="00F00382"/>
    <w:rsid w:val="00F00E96"/>
    <w:rsid w:val="00F01E1C"/>
    <w:rsid w:val="00F02336"/>
    <w:rsid w:val="00F04D86"/>
    <w:rsid w:val="00F04FDA"/>
    <w:rsid w:val="00F07323"/>
    <w:rsid w:val="00F153FC"/>
    <w:rsid w:val="00F24CA1"/>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6972"/>
    <w:rsid w:val="00F87ACF"/>
    <w:rsid w:val="00F87D39"/>
    <w:rsid w:val="00F93A34"/>
    <w:rsid w:val="00F94DD7"/>
    <w:rsid w:val="00F9683A"/>
    <w:rsid w:val="00FB0611"/>
    <w:rsid w:val="00FB5A9A"/>
    <w:rsid w:val="00FC0EF9"/>
    <w:rsid w:val="00FC1612"/>
    <w:rsid w:val="00FC1DE2"/>
    <w:rsid w:val="00FC244D"/>
    <w:rsid w:val="00FD1537"/>
    <w:rsid w:val="00FD548E"/>
    <w:rsid w:val="00FD730F"/>
    <w:rsid w:val="00FE03E2"/>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akash.in2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1263</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3</cp:revision>
  <cp:lastPrinted>2006-06-28T14:40:00Z</cp:lastPrinted>
  <dcterms:created xsi:type="dcterms:W3CDTF">2024-01-31T13:35:00Z</dcterms:created>
  <dcterms:modified xsi:type="dcterms:W3CDTF">2024-01-31T13:48:00Z</dcterms:modified>
</cp:coreProperties>
</file>