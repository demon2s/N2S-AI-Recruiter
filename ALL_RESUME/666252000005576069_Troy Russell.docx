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4939" w14:textId="77777777" w:rsidR="00532972" w:rsidRPr="00B45FFB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096E76">
        <w:rPr>
          <w:rFonts w:asciiTheme="minorHAnsi" w:hAnsiTheme="minorHAnsi" w:cstheme="minorHAnsi"/>
          <w:smallCaps w:val="0"/>
          <w:sz w:val="22"/>
          <w:szCs w:val="22"/>
        </w:rPr>
        <w:t>PROFESSIONAL SUMMARY</w:t>
      </w:r>
      <w:r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2F340C2A" w14:textId="77777777" w:rsidR="00532972" w:rsidRPr="00035ECD" w:rsidRDefault="00532972" w:rsidP="00035ECD">
      <w:pPr>
        <w:pStyle w:val="NoSpacing"/>
      </w:pPr>
    </w:p>
    <w:p w14:paraId="167B2361" w14:textId="77777777" w:rsidR="0022036F" w:rsidRDefault="0022036F" w:rsidP="0022036F">
      <w:pPr>
        <w:pStyle w:val="NoSpacing"/>
        <w:numPr>
          <w:ilvl w:val="0"/>
          <w:numId w:val="108"/>
        </w:numPr>
      </w:pPr>
      <w:r w:rsidRPr="0022036F">
        <w:t xml:space="preserve">Over twenty </w:t>
      </w:r>
      <w:r w:rsidRPr="0022036F">
        <w:t>years’ experience</w:t>
      </w:r>
      <w:r w:rsidRPr="0022036F">
        <w:t xml:space="preserve"> working in a professional business </w:t>
      </w:r>
      <w:r>
        <w:t xml:space="preserve">office </w:t>
      </w:r>
      <w:r w:rsidRPr="0022036F">
        <w:t xml:space="preserve">environment. </w:t>
      </w:r>
    </w:p>
    <w:p w14:paraId="2E436515" w14:textId="77777777" w:rsidR="0022036F" w:rsidRDefault="0022036F" w:rsidP="0022036F">
      <w:pPr>
        <w:pStyle w:val="NoSpacing"/>
        <w:numPr>
          <w:ilvl w:val="0"/>
          <w:numId w:val="108"/>
        </w:numPr>
      </w:pPr>
      <w:r w:rsidRPr="0022036F">
        <w:t xml:space="preserve">Knowledgeable in all aspects of Microsoft Office and various other software programs. </w:t>
      </w:r>
    </w:p>
    <w:p w14:paraId="364C5EA5" w14:textId="6A899771" w:rsidR="0022036F" w:rsidRDefault="0022036F" w:rsidP="0022036F">
      <w:pPr>
        <w:pStyle w:val="NoSpacing"/>
        <w:numPr>
          <w:ilvl w:val="0"/>
          <w:numId w:val="108"/>
        </w:numPr>
      </w:pPr>
      <w:r w:rsidRPr="0022036F">
        <w:t xml:space="preserve">Quickly learn and adapt to new technologies. </w:t>
      </w:r>
    </w:p>
    <w:p w14:paraId="44E28B9C" w14:textId="77777777" w:rsidR="0022036F" w:rsidRPr="00A84564" w:rsidRDefault="0022036F" w:rsidP="00A84564">
      <w:pPr>
        <w:pStyle w:val="NoSpacing"/>
      </w:pPr>
    </w:p>
    <w:p w14:paraId="39C426A2" w14:textId="29731B75" w:rsidR="004E5322" w:rsidRPr="004E5322" w:rsidRDefault="0022036F" w:rsidP="004E532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>
        <w:rPr>
          <w:rFonts w:asciiTheme="minorHAnsi" w:hAnsiTheme="minorHAnsi" w:cstheme="minorHAnsi"/>
          <w:smallCaps w:val="0"/>
          <w:sz w:val="22"/>
          <w:szCs w:val="22"/>
        </w:rPr>
        <w:t>SKILLS</w:t>
      </w:r>
      <w:r w:rsidR="00526C25">
        <w:rPr>
          <w:rFonts w:asciiTheme="minorHAnsi" w:hAnsiTheme="minorHAnsi" w:cstheme="minorHAnsi"/>
          <w:smallCaps w:val="0"/>
          <w:sz w:val="22"/>
          <w:szCs w:val="22"/>
        </w:rPr>
        <w:t xml:space="preserve">: </w:t>
      </w:r>
    </w:p>
    <w:p w14:paraId="054E5300" w14:textId="77777777" w:rsidR="004E5322" w:rsidRPr="00035ECD" w:rsidRDefault="004E5322" w:rsidP="00035ECD">
      <w:pPr>
        <w:pStyle w:val="NoSpacing"/>
      </w:pPr>
    </w:p>
    <w:p w14:paraId="0B406073" w14:textId="77777777" w:rsidR="0022036F" w:rsidRDefault="0022036F" w:rsidP="0022036F">
      <w:pPr>
        <w:pStyle w:val="NoSpacing"/>
        <w:numPr>
          <w:ilvl w:val="0"/>
          <w:numId w:val="109"/>
        </w:numPr>
        <w:sectPr w:rsidR="0022036F" w:rsidSect="007A091B"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</w:p>
    <w:p w14:paraId="0413B770" w14:textId="77777777" w:rsidR="0022036F" w:rsidRDefault="0022036F" w:rsidP="0022036F">
      <w:pPr>
        <w:pStyle w:val="NoSpacing"/>
        <w:numPr>
          <w:ilvl w:val="0"/>
          <w:numId w:val="109"/>
        </w:numPr>
      </w:pPr>
      <w:r w:rsidRPr="0022036F">
        <w:t>Administrative Experience</w:t>
      </w:r>
      <w:r w:rsidRPr="0022036F">
        <w:t xml:space="preserve"> </w:t>
      </w:r>
    </w:p>
    <w:p w14:paraId="7F56791C" w14:textId="1D2DE0BF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E-Commerce</w:t>
      </w:r>
    </w:p>
    <w:p w14:paraId="3371365C" w14:textId="36D48E6F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Employee Orientation</w:t>
      </w:r>
    </w:p>
    <w:p w14:paraId="193F45C2" w14:textId="136916BD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Escrow</w:t>
      </w:r>
    </w:p>
    <w:p w14:paraId="2B63F141" w14:textId="4199FF0A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Live Chat</w:t>
      </w:r>
    </w:p>
    <w:p w14:paraId="342B12EC" w14:textId="4BDA0D2E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Meeting Facilitation</w:t>
      </w:r>
    </w:p>
    <w:p w14:paraId="2CB5C0EE" w14:textId="61FF7AE1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Presentation Skills</w:t>
      </w:r>
    </w:p>
    <w:p w14:paraId="53B7262E" w14:textId="0FE5D52A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Technical Support</w:t>
      </w:r>
    </w:p>
    <w:p w14:paraId="344083A2" w14:textId="7F2F6281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Event Planning</w:t>
      </w:r>
    </w:p>
    <w:p w14:paraId="2A06BE49" w14:textId="57E2DC2F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Social Work</w:t>
      </w:r>
    </w:p>
    <w:p w14:paraId="5FBEC797" w14:textId="3525D183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Accounting</w:t>
      </w:r>
    </w:p>
    <w:p w14:paraId="34FBDA3A" w14:textId="06E371A6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Project Management</w:t>
      </w:r>
    </w:p>
    <w:p w14:paraId="3CEFABE7" w14:textId="5E8BA5B9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Case Management</w:t>
      </w:r>
    </w:p>
    <w:p w14:paraId="51A285AC" w14:textId="2E61A1CB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Account Management</w:t>
      </w:r>
    </w:p>
    <w:p w14:paraId="62EEFFA2" w14:textId="7288BEB0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Accounts Payable</w:t>
      </w:r>
    </w:p>
    <w:p w14:paraId="05D1D620" w14:textId="03084CE5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Human Resources</w:t>
      </w:r>
    </w:p>
    <w:p w14:paraId="166067F1" w14:textId="2905ADBB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Intake Experience</w:t>
      </w:r>
    </w:p>
    <w:p w14:paraId="0B803DFA" w14:textId="59E6B0D4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Employee Relations</w:t>
      </w:r>
    </w:p>
    <w:p w14:paraId="51D666DA" w14:textId="021AA350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Office Management</w:t>
      </w:r>
    </w:p>
    <w:p w14:paraId="29349A87" w14:textId="52F7F5EC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Management</w:t>
      </w:r>
    </w:p>
    <w:p w14:paraId="62190502" w14:textId="0DA251FB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Help Desk</w:t>
      </w:r>
    </w:p>
    <w:p w14:paraId="74E20101" w14:textId="272FBC3D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Payroll</w:t>
      </w:r>
    </w:p>
    <w:p w14:paraId="1D4D770E" w14:textId="6D553085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Computer Networking</w:t>
      </w:r>
    </w:p>
    <w:p w14:paraId="3FDD18F2" w14:textId="78335FA4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Active Directory</w:t>
      </w:r>
    </w:p>
    <w:p w14:paraId="2012D2FC" w14:textId="65E90432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Quality Assurance</w:t>
      </w:r>
    </w:p>
    <w:p w14:paraId="0D34C393" w14:textId="3752E87A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Negotiation</w:t>
      </w:r>
    </w:p>
    <w:p w14:paraId="3C3F9074" w14:textId="02AD62E5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Microsoft Outlook</w:t>
      </w:r>
    </w:p>
    <w:p w14:paraId="6D9598DD" w14:textId="50B7A51C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Microsoft Excel</w:t>
      </w:r>
    </w:p>
    <w:p w14:paraId="1F16579D" w14:textId="30460CAD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Microsoft Windows</w:t>
      </w:r>
    </w:p>
    <w:p w14:paraId="2AA1B21F" w14:textId="47BF56AD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Clerical experience</w:t>
      </w:r>
    </w:p>
    <w:p w14:paraId="183B1ADE" w14:textId="126CFB79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Continuous improvement</w:t>
      </w:r>
    </w:p>
    <w:p w14:paraId="2D3BD295" w14:textId="655D4A3F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Communication skills</w:t>
      </w:r>
    </w:p>
    <w:p w14:paraId="0C1671DB" w14:textId="6EC53A3B" w:rsidR="0022036F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Microsoft Office</w:t>
      </w:r>
    </w:p>
    <w:p w14:paraId="2DAF8B1F" w14:textId="3CE704FA" w:rsidR="001D02FC" w:rsidRPr="0022036F" w:rsidRDefault="0022036F" w:rsidP="0022036F">
      <w:pPr>
        <w:pStyle w:val="NoSpacing"/>
        <w:numPr>
          <w:ilvl w:val="0"/>
          <w:numId w:val="109"/>
        </w:numPr>
      </w:pPr>
      <w:r w:rsidRPr="0022036F">
        <w:t>Logistics</w:t>
      </w:r>
    </w:p>
    <w:p w14:paraId="3FC0DD1D" w14:textId="77777777" w:rsidR="0022036F" w:rsidRDefault="0022036F" w:rsidP="001D02F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  <w:sectPr w:rsidR="0022036F" w:rsidSect="007A091B">
          <w:type w:val="continuous"/>
          <w:pgSz w:w="12240" w:h="15840" w:code="1"/>
          <w:pgMar w:top="540" w:right="1152" w:bottom="720" w:left="1152" w:header="510" w:footer="864" w:gutter="0"/>
          <w:cols w:num="3" w:space="720"/>
          <w:titlePg/>
          <w:docGrid w:linePitch="360"/>
        </w:sectPr>
      </w:pPr>
    </w:p>
    <w:p w14:paraId="224F7688" w14:textId="77777777" w:rsidR="0022036F" w:rsidRDefault="0022036F" w:rsidP="001D02F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4A1DA722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Pr="00035ECD" w:rsidRDefault="00532972" w:rsidP="00035ECD">
      <w:pPr>
        <w:pStyle w:val="NoSpacing"/>
      </w:pPr>
    </w:p>
    <w:p w14:paraId="3459B433" w14:textId="14CA10F6" w:rsidR="0022036F" w:rsidRDefault="0022036F" w:rsidP="002F129F">
      <w:pPr>
        <w:pStyle w:val="NoSpacing"/>
        <w:rPr>
          <w:b/>
        </w:rPr>
      </w:pPr>
      <w:r>
        <w:rPr>
          <w:b/>
        </w:rPr>
        <w:t xml:space="preserve">Office </w:t>
      </w:r>
      <w:r w:rsidRPr="0022036F">
        <w:rPr>
          <w:b/>
        </w:rPr>
        <w:t>Support</w:t>
      </w:r>
      <w:r>
        <w:rPr>
          <w:b/>
        </w:rPr>
        <w:t xml:space="preserve"> Coordinator</w:t>
      </w:r>
    </w:p>
    <w:p w14:paraId="7BF19B8A" w14:textId="4AC742AF" w:rsidR="005C0325" w:rsidRPr="005C0325" w:rsidRDefault="0022036F" w:rsidP="002F129F">
      <w:pPr>
        <w:pStyle w:val="NoSpacing"/>
        <w:rPr>
          <w:b/>
        </w:rPr>
      </w:pPr>
      <w:r w:rsidRPr="0022036F">
        <w:rPr>
          <w:b/>
        </w:rPr>
        <w:t>Tactis, LLC</w:t>
      </w:r>
      <w:r>
        <w:rPr>
          <w:b/>
        </w:rPr>
        <w:t xml:space="preserve">, </w:t>
      </w:r>
      <w:r w:rsidRPr="0022036F">
        <w:rPr>
          <w:b/>
        </w:rPr>
        <w:t>Washington, DC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2036F">
        <w:rPr>
          <w:b/>
        </w:rPr>
        <w:t>Oct 2022 to Oct 2023</w:t>
      </w:r>
    </w:p>
    <w:p w14:paraId="53F2CEF6" w14:textId="77777777" w:rsidR="001D02FC" w:rsidRDefault="001D02FC" w:rsidP="00035ECD">
      <w:pPr>
        <w:pStyle w:val="NoSpacing"/>
        <w:rPr>
          <w:bCs/>
        </w:rPr>
      </w:pPr>
    </w:p>
    <w:p w14:paraId="1D588F71" w14:textId="39C26891" w:rsidR="001D02FC" w:rsidRDefault="0022036F" w:rsidP="001D02FC">
      <w:pPr>
        <w:pStyle w:val="NoSpacing"/>
      </w:pPr>
      <w:r w:rsidRPr="0022036F">
        <w:t>Provided remote support for clients/patients involved in medical research programs. Virtual interaction with patients, providers, researchers and consortium members via phone, email, text, and live chat. Responsible for daily reports and individual follow up</w:t>
      </w:r>
    </w:p>
    <w:p w14:paraId="0DE96A19" w14:textId="77777777" w:rsidR="0022036F" w:rsidRDefault="0022036F" w:rsidP="001D02FC">
      <w:pPr>
        <w:pStyle w:val="NoSpacing"/>
        <w:rPr>
          <w:b/>
        </w:rPr>
      </w:pPr>
    </w:p>
    <w:p w14:paraId="7D34724D" w14:textId="0B287201" w:rsidR="0022036F" w:rsidRPr="0022036F" w:rsidRDefault="0022036F" w:rsidP="0022036F">
      <w:pPr>
        <w:pStyle w:val="NoSpacing"/>
        <w:rPr>
          <w:b/>
        </w:rPr>
      </w:pPr>
      <w:r w:rsidRPr="0022036F">
        <w:rPr>
          <w:b/>
        </w:rPr>
        <w:t>Customer Coordinator</w:t>
      </w:r>
    </w:p>
    <w:p w14:paraId="40E7CE8B" w14:textId="402904CC" w:rsidR="005C0325" w:rsidRDefault="0022036F" w:rsidP="0022036F">
      <w:pPr>
        <w:pStyle w:val="NoSpacing"/>
        <w:rPr>
          <w:b/>
        </w:rPr>
      </w:pPr>
      <w:r w:rsidRPr="0022036F">
        <w:rPr>
          <w:b/>
        </w:rPr>
        <w:t>Monier, Inc.</w:t>
      </w:r>
      <w:r>
        <w:rPr>
          <w:b/>
        </w:rPr>
        <w:t xml:space="preserve">, </w:t>
      </w:r>
      <w:r w:rsidRPr="0022036F">
        <w:rPr>
          <w:b/>
        </w:rPr>
        <w:t xml:space="preserve">Century City, CA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2036F">
        <w:rPr>
          <w:b/>
        </w:rPr>
        <w:t>Mar 2022 to Sept 2022</w:t>
      </w:r>
    </w:p>
    <w:p w14:paraId="4D97CFA8" w14:textId="4863A465" w:rsidR="001D02FC" w:rsidRPr="005C0325" w:rsidRDefault="001D02FC" w:rsidP="001D02FC">
      <w:pPr>
        <w:pStyle w:val="NoSpacing"/>
        <w:rPr>
          <w:b/>
        </w:rPr>
      </w:pPr>
    </w:p>
    <w:p w14:paraId="0D32A9D5" w14:textId="3E94E566" w:rsidR="0022036F" w:rsidRPr="0022036F" w:rsidRDefault="0022036F" w:rsidP="0022036F">
      <w:pPr>
        <w:pStyle w:val="NoSpacing"/>
        <w:numPr>
          <w:ilvl w:val="0"/>
          <w:numId w:val="111"/>
        </w:numPr>
        <w:rPr>
          <w:bCs/>
        </w:rPr>
      </w:pPr>
      <w:r>
        <w:rPr>
          <w:bCs/>
        </w:rPr>
        <w:t>A</w:t>
      </w:r>
      <w:r w:rsidRPr="0022036F">
        <w:rPr>
          <w:bCs/>
        </w:rPr>
        <w:t>ssisted customers nationwide with any questions, concerns and/ or assistance with domestic and international shipping of high-end parcels.</w:t>
      </w:r>
    </w:p>
    <w:p w14:paraId="6BA9F9F6" w14:textId="77777777" w:rsidR="0022036F" w:rsidRPr="0022036F" w:rsidRDefault="0022036F" w:rsidP="0022036F">
      <w:pPr>
        <w:pStyle w:val="NoSpacing"/>
        <w:numPr>
          <w:ilvl w:val="0"/>
          <w:numId w:val="111"/>
        </w:numPr>
        <w:rPr>
          <w:bCs/>
        </w:rPr>
      </w:pPr>
      <w:r w:rsidRPr="0022036F">
        <w:rPr>
          <w:bCs/>
        </w:rPr>
        <w:t>Communicated with customers/management via phone, email and online chat.</w:t>
      </w:r>
    </w:p>
    <w:p w14:paraId="72E74B4C" w14:textId="77777777" w:rsidR="0022036F" w:rsidRPr="0022036F" w:rsidRDefault="0022036F" w:rsidP="0022036F">
      <w:pPr>
        <w:pStyle w:val="NoSpacing"/>
        <w:numPr>
          <w:ilvl w:val="0"/>
          <w:numId w:val="111"/>
        </w:numPr>
        <w:rPr>
          <w:bCs/>
        </w:rPr>
      </w:pPr>
      <w:r w:rsidRPr="0022036F">
        <w:rPr>
          <w:bCs/>
        </w:rPr>
        <w:t>Monitored orders online.</w:t>
      </w:r>
    </w:p>
    <w:p w14:paraId="2E40A968" w14:textId="77777777" w:rsidR="0022036F" w:rsidRPr="0022036F" w:rsidRDefault="0022036F" w:rsidP="0022036F">
      <w:pPr>
        <w:pStyle w:val="NoSpacing"/>
        <w:numPr>
          <w:ilvl w:val="0"/>
          <w:numId w:val="111"/>
        </w:numPr>
        <w:rPr>
          <w:bCs/>
        </w:rPr>
      </w:pPr>
      <w:r w:rsidRPr="0022036F">
        <w:rPr>
          <w:bCs/>
        </w:rPr>
        <w:t>Submitted daily reports</w:t>
      </w:r>
    </w:p>
    <w:p w14:paraId="01AFCBEF" w14:textId="77777777" w:rsidR="0022036F" w:rsidRPr="0022036F" w:rsidRDefault="0022036F" w:rsidP="0022036F">
      <w:pPr>
        <w:pStyle w:val="NoSpacing"/>
        <w:numPr>
          <w:ilvl w:val="0"/>
          <w:numId w:val="111"/>
        </w:numPr>
        <w:rPr>
          <w:bCs/>
        </w:rPr>
      </w:pPr>
      <w:r w:rsidRPr="0022036F">
        <w:rPr>
          <w:bCs/>
        </w:rPr>
        <w:t>Uploaded screenshots/photos and shipping invoices/receipts.</w:t>
      </w:r>
    </w:p>
    <w:p w14:paraId="398DA775" w14:textId="77777777" w:rsidR="009340E0" w:rsidRDefault="009340E0" w:rsidP="002F129F">
      <w:pPr>
        <w:pStyle w:val="NoSpacing"/>
        <w:rPr>
          <w:b/>
        </w:rPr>
      </w:pPr>
    </w:p>
    <w:p w14:paraId="53A01A9A" w14:textId="1F85E013" w:rsidR="0022036F" w:rsidRPr="0022036F" w:rsidRDefault="0022036F" w:rsidP="0022036F">
      <w:pPr>
        <w:pStyle w:val="NoSpacing"/>
        <w:rPr>
          <w:b/>
        </w:rPr>
      </w:pPr>
      <w:r w:rsidRPr="0022036F">
        <w:rPr>
          <w:b/>
        </w:rPr>
        <w:t>Accounts Receivable Clerk</w:t>
      </w:r>
    </w:p>
    <w:p w14:paraId="2D3AF2EE" w14:textId="2BB28436" w:rsidR="005C0325" w:rsidRPr="005C0325" w:rsidRDefault="0022036F" w:rsidP="0022036F">
      <w:pPr>
        <w:pStyle w:val="NoSpacing"/>
        <w:rPr>
          <w:b/>
        </w:rPr>
      </w:pPr>
      <w:r w:rsidRPr="0022036F">
        <w:rPr>
          <w:b/>
        </w:rPr>
        <w:t>CVRM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2036F">
        <w:rPr>
          <w:b/>
        </w:rPr>
        <w:t>May 2021 to Jan 2022</w:t>
      </w:r>
    </w:p>
    <w:p w14:paraId="1A63E219" w14:textId="77777777" w:rsidR="00D53105" w:rsidRPr="00035ECD" w:rsidRDefault="00D53105" w:rsidP="00035ECD">
      <w:pPr>
        <w:pStyle w:val="NoSpacing"/>
      </w:pPr>
    </w:p>
    <w:p w14:paraId="64E59EAC" w14:textId="77777777" w:rsidR="0022036F" w:rsidRDefault="0022036F" w:rsidP="0022036F">
      <w:pPr>
        <w:pStyle w:val="NoSpacing"/>
        <w:numPr>
          <w:ilvl w:val="0"/>
          <w:numId w:val="112"/>
        </w:numPr>
      </w:pPr>
      <w:r>
        <w:t>Originally worked as Security Team Lead, I was quickly promoted to work in the Accounting Department where I assisted with remittance processing of hundreds of monthly payments, often adding new accounts as well.</w:t>
      </w:r>
    </w:p>
    <w:p w14:paraId="20A633D1" w14:textId="57B8C2D1" w:rsidR="009340E0" w:rsidRPr="0022036F" w:rsidRDefault="0022036F" w:rsidP="0022036F">
      <w:pPr>
        <w:pStyle w:val="NoSpacing"/>
        <w:numPr>
          <w:ilvl w:val="0"/>
          <w:numId w:val="112"/>
        </w:numPr>
      </w:pPr>
      <w:r>
        <w:lastRenderedPageBreak/>
        <w:t>With a small team, we ensured correct monetary balancing with bank reports, preparing deposits and timely record keeping.</w:t>
      </w:r>
    </w:p>
    <w:p w14:paraId="115D39CA" w14:textId="77777777" w:rsidR="0022036F" w:rsidRDefault="0022036F" w:rsidP="002F129F">
      <w:pPr>
        <w:pStyle w:val="NoSpacing"/>
        <w:rPr>
          <w:b/>
        </w:rPr>
      </w:pPr>
    </w:p>
    <w:p w14:paraId="7B0FB8EC" w14:textId="1EE4D3AE" w:rsidR="0022036F" w:rsidRPr="0022036F" w:rsidRDefault="0022036F" w:rsidP="0022036F">
      <w:pPr>
        <w:pStyle w:val="NoSpacing"/>
        <w:rPr>
          <w:b/>
        </w:rPr>
      </w:pPr>
      <w:r w:rsidRPr="0022036F">
        <w:rPr>
          <w:b/>
        </w:rPr>
        <w:t>Senior Coordinator</w:t>
      </w:r>
    </w:p>
    <w:p w14:paraId="21CA004A" w14:textId="5D2DAFC4" w:rsidR="00C97C14" w:rsidRDefault="0022036F" w:rsidP="0022036F">
      <w:pPr>
        <w:pStyle w:val="NoSpacing"/>
        <w:rPr>
          <w:b/>
        </w:rPr>
      </w:pPr>
      <w:r w:rsidRPr="0022036F">
        <w:rPr>
          <w:b/>
        </w:rPr>
        <w:t>Walmart</w:t>
      </w:r>
      <w:r w:rsidRPr="0022036F">
        <w:rPr>
          <w:b/>
        </w:rPr>
        <w:t xml:space="preserve"> eCommerce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2036F">
        <w:rPr>
          <w:b/>
        </w:rPr>
        <w:t>Aug 2020 to Nov 2020</w:t>
      </w:r>
    </w:p>
    <w:p w14:paraId="4BEA5287" w14:textId="77777777" w:rsidR="002F129F" w:rsidRDefault="002F129F" w:rsidP="002F129F">
      <w:pPr>
        <w:pStyle w:val="NoSpacing"/>
        <w:rPr>
          <w:b/>
        </w:rPr>
      </w:pPr>
    </w:p>
    <w:p w14:paraId="303A4C5F" w14:textId="77777777" w:rsidR="0022036F" w:rsidRDefault="0022036F" w:rsidP="0022036F">
      <w:pPr>
        <w:pStyle w:val="NoSpacing"/>
        <w:numPr>
          <w:ilvl w:val="0"/>
          <w:numId w:val="113"/>
        </w:numPr>
        <w:rPr>
          <w:bCs/>
        </w:rPr>
      </w:pPr>
      <w:r w:rsidRPr="0022036F">
        <w:rPr>
          <w:bCs/>
        </w:rPr>
        <w:t>I was in contact with business owners nationwide needing assistance with selling their products online.</w:t>
      </w:r>
    </w:p>
    <w:p w14:paraId="19483BA2" w14:textId="28DC8DD7" w:rsidR="0022036F" w:rsidRPr="0022036F" w:rsidRDefault="0022036F" w:rsidP="0022036F">
      <w:pPr>
        <w:pStyle w:val="NoSpacing"/>
        <w:numPr>
          <w:ilvl w:val="0"/>
          <w:numId w:val="113"/>
        </w:numPr>
        <w:rPr>
          <w:bCs/>
        </w:rPr>
      </w:pPr>
      <w:r w:rsidRPr="0022036F">
        <w:rPr>
          <w:bCs/>
        </w:rPr>
        <w:t>Assistance could be general questions or problems regarding system errors, legal/company compliance, product listing or image uploading.</w:t>
      </w:r>
    </w:p>
    <w:p w14:paraId="1DF80451" w14:textId="47909521" w:rsidR="002F129F" w:rsidRDefault="0022036F" w:rsidP="0022036F">
      <w:pPr>
        <w:pStyle w:val="NoSpacing"/>
        <w:numPr>
          <w:ilvl w:val="0"/>
          <w:numId w:val="113"/>
        </w:numPr>
        <w:rPr>
          <w:bCs/>
        </w:rPr>
      </w:pPr>
      <w:r w:rsidRPr="0022036F">
        <w:rPr>
          <w:bCs/>
        </w:rPr>
        <w:t>Communication was done via email, online chat and telephone contact.</w:t>
      </w:r>
    </w:p>
    <w:p w14:paraId="15E1CC3E" w14:textId="77777777" w:rsidR="0022036F" w:rsidRDefault="0022036F" w:rsidP="0022036F">
      <w:pPr>
        <w:pStyle w:val="NoSpacing"/>
        <w:rPr>
          <w:b/>
        </w:rPr>
      </w:pPr>
    </w:p>
    <w:p w14:paraId="4292E3B9" w14:textId="4C289410" w:rsidR="0022036F" w:rsidRPr="0022036F" w:rsidRDefault="0022036F" w:rsidP="0022036F">
      <w:pPr>
        <w:pStyle w:val="NoSpacing"/>
        <w:rPr>
          <w:b/>
        </w:rPr>
      </w:pPr>
      <w:r w:rsidRPr="0022036F">
        <w:rPr>
          <w:b/>
        </w:rPr>
        <w:t>Accounting Clerk</w:t>
      </w:r>
    </w:p>
    <w:p w14:paraId="43C1D968" w14:textId="68FECE4B" w:rsidR="002F129F" w:rsidRDefault="0022036F" w:rsidP="0022036F">
      <w:pPr>
        <w:pStyle w:val="NoSpacing"/>
        <w:rPr>
          <w:b/>
        </w:rPr>
      </w:pPr>
      <w:r w:rsidRPr="0022036F">
        <w:rPr>
          <w:b/>
        </w:rPr>
        <w:t>Elwood Staffing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2036F">
        <w:rPr>
          <w:b/>
        </w:rPr>
        <w:t>Feb 2020 to May 2020</w:t>
      </w:r>
    </w:p>
    <w:p w14:paraId="63C8C007" w14:textId="77777777" w:rsidR="002F129F" w:rsidRDefault="002F129F" w:rsidP="002F129F">
      <w:pPr>
        <w:pStyle w:val="NoSpacing"/>
        <w:rPr>
          <w:b/>
        </w:rPr>
      </w:pPr>
    </w:p>
    <w:p w14:paraId="660E36E2" w14:textId="77777777" w:rsidR="0022036F" w:rsidRPr="0022036F" w:rsidRDefault="0022036F" w:rsidP="0022036F">
      <w:pPr>
        <w:pStyle w:val="NoSpacing"/>
        <w:numPr>
          <w:ilvl w:val="0"/>
          <w:numId w:val="114"/>
        </w:numPr>
        <w:rPr>
          <w:bCs/>
        </w:rPr>
      </w:pPr>
      <w:r w:rsidRPr="0022036F">
        <w:rPr>
          <w:bCs/>
        </w:rPr>
        <w:t>Coordinated with manufacturing locations nationwide to provide accounts payable needs.</w:t>
      </w:r>
    </w:p>
    <w:p w14:paraId="4A5C5CE9" w14:textId="77777777" w:rsidR="0022036F" w:rsidRPr="0022036F" w:rsidRDefault="0022036F" w:rsidP="0022036F">
      <w:pPr>
        <w:pStyle w:val="NoSpacing"/>
        <w:numPr>
          <w:ilvl w:val="0"/>
          <w:numId w:val="114"/>
        </w:numPr>
        <w:rPr>
          <w:bCs/>
        </w:rPr>
      </w:pPr>
      <w:r w:rsidRPr="0022036F">
        <w:rPr>
          <w:bCs/>
        </w:rPr>
        <w:t>Joined with coworkers to complete and transfer extremely large month-end check runs.</w:t>
      </w:r>
    </w:p>
    <w:p w14:paraId="07E53C2F" w14:textId="77777777" w:rsidR="002F129F" w:rsidRDefault="002F129F" w:rsidP="002F129F">
      <w:pPr>
        <w:pStyle w:val="NoSpacing"/>
        <w:rPr>
          <w:b/>
        </w:rPr>
      </w:pPr>
    </w:p>
    <w:p w14:paraId="10A6E9DC" w14:textId="6EAD2F91" w:rsidR="0022036F" w:rsidRPr="0022036F" w:rsidRDefault="0029659C" w:rsidP="0022036F">
      <w:pPr>
        <w:pStyle w:val="NoSpacing"/>
        <w:rPr>
          <w:b/>
        </w:rPr>
      </w:pPr>
      <w:r w:rsidRPr="0029659C">
        <w:rPr>
          <w:b/>
        </w:rPr>
        <w:t>Office Coordinator</w:t>
      </w:r>
      <w:r>
        <w:rPr>
          <w:b/>
        </w:rPr>
        <w:t>/</w:t>
      </w:r>
      <w:r w:rsidR="0022036F" w:rsidRPr="0022036F">
        <w:rPr>
          <w:b/>
        </w:rPr>
        <w:t>Sales Consultant</w:t>
      </w:r>
    </w:p>
    <w:p w14:paraId="117FAF48" w14:textId="48888C08" w:rsidR="002F129F" w:rsidRDefault="0022036F" w:rsidP="0022036F">
      <w:pPr>
        <w:pStyle w:val="NoSpacing"/>
        <w:rPr>
          <w:b/>
        </w:rPr>
      </w:pPr>
      <w:r w:rsidRPr="0022036F">
        <w:rPr>
          <w:b/>
        </w:rPr>
        <w:t>CarMax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2036F">
        <w:rPr>
          <w:b/>
        </w:rPr>
        <w:t>Aug 2018 to Feb 2020</w:t>
      </w:r>
    </w:p>
    <w:p w14:paraId="011F3D5D" w14:textId="77777777" w:rsidR="002F129F" w:rsidRDefault="002F129F" w:rsidP="002F129F">
      <w:pPr>
        <w:pStyle w:val="NoSpacing"/>
        <w:rPr>
          <w:b/>
        </w:rPr>
      </w:pPr>
    </w:p>
    <w:p w14:paraId="4BF58C3F" w14:textId="77777777" w:rsidR="0029659C" w:rsidRDefault="0029659C" w:rsidP="0022036F">
      <w:pPr>
        <w:pStyle w:val="NoSpacing"/>
        <w:numPr>
          <w:ilvl w:val="0"/>
          <w:numId w:val="115"/>
        </w:numPr>
        <w:rPr>
          <w:bCs/>
        </w:rPr>
      </w:pPr>
      <w:r w:rsidRPr="0029659C">
        <w:rPr>
          <w:bCs/>
        </w:rPr>
        <w:t>Provides regular updates on daily office operations, aiding managers in staying informed about the ever-changing environment and enabling them to make proactive decisions.</w:t>
      </w:r>
      <w:r w:rsidRPr="0029659C">
        <w:rPr>
          <w:bCs/>
        </w:rPr>
        <w:t xml:space="preserve"> </w:t>
      </w:r>
    </w:p>
    <w:p w14:paraId="6CA60A6F" w14:textId="1124CDBD" w:rsidR="0022036F" w:rsidRPr="0022036F" w:rsidRDefault="0022036F" w:rsidP="0022036F">
      <w:pPr>
        <w:pStyle w:val="NoSpacing"/>
        <w:numPr>
          <w:ilvl w:val="0"/>
          <w:numId w:val="115"/>
        </w:numPr>
        <w:rPr>
          <w:bCs/>
        </w:rPr>
      </w:pPr>
      <w:r w:rsidRPr="0022036F">
        <w:rPr>
          <w:bCs/>
        </w:rPr>
        <w:t>Assisted customers with auto appraisal, financing and final vehicle purchase.</w:t>
      </w:r>
    </w:p>
    <w:p w14:paraId="38EB2728" w14:textId="77777777" w:rsidR="0022036F" w:rsidRPr="0022036F" w:rsidRDefault="0022036F" w:rsidP="0022036F">
      <w:pPr>
        <w:pStyle w:val="NoSpacing"/>
        <w:numPr>
          <w:ilvl w:val="0"/>
          <w:numId w:val="115"/>
        </w:numPr>
        <w:rPr>
          <w:bCs/>
        </w:rPr>
      </w:pPr>
      <w:r w:rsidRPr="0022036F">
        <w:rPr>
          <w:bCs/>
        </w:rPr>
        <w:t>Discovered and helped resolve any negative impacts to the sale.</w:t>
      </w:r>
    </w:p>
    <w:p w14:paraId="3049F37D" w14:textId="77777777" w:rsidR="0022036F" w:rsidRPr="0022036F" w:rsidRDefault="0022036F" w:rsidP="0022036F">
      <w:pPr>
        <w:pStyle w:val="NoSpacing"/>
        <w:numPr>
          <w:ilvl w:val="0"/>
          <w:numId w:val="115"/>
        </w:numPr>
        <w:rPr>
          <w:bCs/>
        </w:rPr>
      </w:pPr>
      <w:r w:rsidRPr="0022036F">
        <w:rPr>
          <w:bCs/>
        </w:rPr>
        <w:t>Regularly worked in the e-office to assist customers via telephone and computer contact.</w:t>
      </w:r>
    </w:p>
    <w:p w14:paraId="200EC09A" w14:textId="77777777" w:rsidR="0022036F" w:rsidRPr="0022036F" w:rsidRDefault="0022036F" w:rsidP="0022036F">
      <w:pPr>
        <w:pStyle w:val="NoSpacing"/>
        <w:numPr>
          <w:ilvl w:val="0"/>
          <w:numId w:val="115"/>
        </w:numPr>
        <w:rPr>
          <w:bCs/>
        </w:rPr>
      </w:pPr>
      <w:r w:rsidRPr="0022036F">
        <w:rPr>
          <w:bCs/>
        </w:rPr>
        <w:t>Helped facilitate employee meetings and participated in monthly volunteer events.</w:t>
      </w:r>
    </w:p>
    <w:p w14:paraId="4CAEE2D3" w14:textId="77777777" w:rsidR="002F129F" w:rsidRDefault="002F129F" w:rsidP="002F129F">
      <w:pPr>
        <w:pStyle w:val="NoSpacing"/>
        <w:rPr>
          <w:b/>
        </w:rPr>
      </w:pPr>
    </w:p>
    <w:p w14:paraId="13C15992" w14:textId="77777777" w:rsidR="0029659C" w:rsidRPr="0029659C" w:rsidRDefault="0029659C" w:rsidP="0029659C">
      <w:pPr>
        <w:pStyle w:val="NoSpacing"/>
        <w:rPr>
          <w:b/>
        </w:rPr>
      </w:pPr>
      <w:r w:rsidRPr="0029659C">
        <w:rPr>
          <w:b/>
        </w:rPr>
        <w:t>Accounts Payable Clerk</w:t>
      </w:r>
    </w:p>
    <w:p w14:paraId="068B2311" w14:textId="6536E8E6" w:rsidR="002F129F" w:rsidRDefault="0029659C" w:rsidP="0029659C">
      <w:pPr>
        <w:pStyle w:val="NoSpacing"/>
        <w:rPr>
          <w:b/>
        </w:rPr>
      </w:pPr>
      <w:r w:rsidRPr="0029659C">
        <w:rPr>
          <w:b/>
        </w:rPr>
        <w:t>Roof Rx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9659C">
        <w:rPr>
          <w:b/>
        </w:rPr>
        <w:t>Mar 2018 to Jul 2018</w:t>
      </w:r>
    </w:p>
    <w:p w14:paraId="2C92312B" w14:textId="77777777" w:rsidR="002F129F" w:rsidRDefault="002F129F" w:rsidP="002F129F">
      <w:pPr>
        <w:pStyle w:val="NoSpacing"/>
        <w:rPr>
          <w:b/>
        </w:rPr>
      </w:pPr>
    </w:p>
    <w:p w14:paraId="4D9CBC54" w14:textId="77777777" w:rsidR="0029659C" w:rsidRPr="0029659C" w:rsidRDefault="0029659C" w:rsidP="0029659C">
      <w:pPr>
        <w:pStyle w:val="NoSpacing"/>
        <w:numPr>
          <w:ilvl w:val="0"/>
          <w:numId w:val="116"/>
        </w:numPr>
        <w:rPr>
          <w:bCs/>
        </w:rPr>
      </w:pPr>
      <w:r w:rsidRPr="0029659C">
        <w:rPr>
          <w:bCs/>
        </w:rPr>
        <w:t>Greeted customers in-person and over the phone with inquiries regarding open accounts.</w:t>
      </w:r>
    </w:p>
    <w:p w14:paraId="10F1C593" w14:textId="77777777" w:rsidR="0029659C" w:rsidRPr="0029659C" w:rsidRDefault="0029659C" w:rsidP="0029659C">
      <w:pPr>
        <w:pStyle w:val="NoSpacing"/>
        <w:numPr>
          <w:ilvl w:val="0"/>
          <w:numId w:val="116"/>
        </w:numPr>
        <w:rPr>
          <w:bCs/>
        </w:rPr>
      </w:pPr>
      <w:r w:rsidRPr="0029659C">
        <w:rPr>
          <w:bCs/>
        </w:rPr>
        <w:t>Worked with vendors, office and field personnel to complete and record accounting transactions.</w:t>
      </w:r>
    </w:p>
    <w:p w14:paraId="263550D3" w14:textId="77777777" w:rsidR="0029659C" w:rsidRPr="0029659C" w:rsidRDefault="0029659C" w:rsidP="0029659C">
      <w:pPr>
        <w:pStyle w:val="NoSpacing"/>
        <w:numPr>
          <w:ilvl w:val="0"/>
          <w:numId w:val="116"/>
        </w:numPr>
        <w:rPr>
          <w:bCs/>
        </w:rPr>
      </w:pPr>
      <w:r w:rsidRPr="0029659C">
        <w:rPr>
          <w:bCs/>
        </w:rPr>
        <w:t>Responsible for daily account balancing and weekly bank deposits.</w:t>
      </w:r>
    </w:p>
    <w:p w14:paraId="786E8A08" w14:textId="77777777" w:rsidR="00015465" w:rsidRDefault="00015465" w:rsidP="00015465">
      <w:pPr>
        <w:pStyle w:val="NoSpacing"/>
        <w:rPr>
          <w:b/>
        </w:rPr>
      </w:pPr>
    </w:p>
    <w:p w14:paraId="54D27455" w14:textId="62D42D75" w:rsidR="0029659C" w:rsidRPr="0029659C" w:rsidRDefault="0029659C" w:rsidP="0029659C">
      <w:pPr>
        <w:pStyle w:val="NoSpacing"/>
        <w:rPr>
          <w:b/>
        </w:rPr>
      </w:pPr>
      <w:r w:rsidRPr="0029659C">
        <w:rPr>
          <w:b/>
        </w:rPr>
        <w:t>Office Coordinator</w:t>
      </w:r>
    </w:p>
    <w:p w14:paraId="28786760" w14:textId="216F6857" w:rsidR="00015465" w:rsidRDefault="0029659C" w:rsidP="0029659C">
      <w:pPr>
        <w:pStyle w:val="NoSpacing"/>
        <w:rPr>
          <w:b/>
        </w:rPr>
      </w:pPr>
      <w:r w:rsidRPr="0029659C">
        <w:rPr>
          <w:b/>
        </w:rPr>
        <w:t>HB Staffing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9659C">
        <w:rPr>
          <w:b/>
        </w:rPr>
        <w:t>Sept 2017 to Jan 2018</w:t>
      </w:r>
    </w:p>
    <w:p w14:paraId="2E229B0D" w14:textId="77777777" w:rsidR="00015465" w:rsidRDefault="00015465" w:rsidP="00015465">
      <w:pPr>
        <w:pStyle w:val="NoSpacing"/>
        <w:rPr>
          <w:b/>
        </w:rPr>
      </w:pPr>
    </w:p>
    <w:p w14:paraId="5357A7E9" w14:textId="77777777" w:rsidR="0029659C" w:rsidRPr="0029659C" w:rsidRDefault="0029659C" w:rsidP="0029659C">
      <w:pPr>
        <w:pStyle w:val="NoSpacing"/>
        <w:numPr>
          <w:ilvl w:val="0"/>
          <w:numId w:val="117"/>
        </w:numPr>
        <w:rPr>
          <w:bCs/>
        </w:rPr>
      </w:pPr>
      <w:r w:rsidRPr="0029659C">
        <w:rPr>
          <w:bCs/>
        </w:rPr>
        <w:t>Coordinated all activities on the eleventh floor of an executive building with sixty-five offices.</w:t>
      </w:r>
    </w:p>
    <w:p w14:paraId="64D16FDB" w14:textId="77777777" w:rsidR="0029659C" w:rsidRDefault="0029659C" w:rsidP="0029659C">
      <w:pPr>
        <w:pStyle w:val="NoSpacing"/>
        <w:numPr>
          <w:ilvl w:val="0"/>
          <w:numId w:val="117"/>
        </w:numPr>
        <w:rPr>
          <w:bCs/>
        </w:rPr>
      </w:pPr>
      <w:r w:rsidRPr="0029659C">
        <w:rPr>
          <w:bCs/>
        </w:rPr>
        <w:t>Worked closely with the Director of Operations to assist tenants.</w:t>
      </w:r>
    </w:p>
    <w:p w14:paraId="2DA0D1EC" w14:textId="2E522888" w:rsidR="0029659C" w:rsidRPr="0029659C" w:rsidRDefault="0029659C" w:rsidP="0029659C">
      <w:pPr>
        <w:pStyle w:val="NoSpacing"/>
        <w:numPr>
          <w:ilvl w:val="0"/>
          <w:numId w:val="117"/>
        </w:numPr>
        <w:rPr>
          <w:bCs/>
        </w:rPr>
      </w:pPr>
      <w:r>
        <w:rPr>
          <w:bCs/>
        </w:rPr>
        <w:t>K</w:t>
      </w:r>
      <w:r w:rsidRPr="0029659C">
        <w:rPr>
          <w:bCs/>
        </w:rPr>
        <w:t>eep office organized and running smoothly</w:t>
      </w:r>
    </w:p>
    <w:p w14:paraId="51BD1912" w14:textId="77777777" w:rsidR="0029659C" w:rsidRPr="0029659C" w:rsidRDefault="0029659C" w:rsidP="0029659C">
      <w:pPr>
        <w:pStyle w:val="NoSpacing"/>
        <w:numPr>
          <w:ilvl w:val="0"/>
          <w:numId w:val="117"/>
        </w:numPr>
        <w:rPr>
          <w:bCs/>
        </w:rPr>
      </w:pPr>
      <w:r w:rsidRPr="0029659C">
        <w:rPr>
          <w:bCs/>
        </w:rPr>
        <w:t>Scheduled meetings and met with potential new tenants.</w:t>
      </w:r>
    </w:p>
    <w:p w14:paraId="63158C7B" w14:textId="77777777" w:rsidR="00015465" w:rsidRDefault="00015465" w:rsidP="00015465">
      <w:pPr>
        <w:pStyle w:val="NoSpacing"/>
        <w:rPr>
          <w:bCs/>
        </w:rPr>
      </w:pPr>
    </w:p>
    <w:p w14:paraId="2BA4573F" w14:textId="242D8D6C" w:rsidR="0029659C" w:rsidRPr="0029659C" w:rsidRDefault="0029659C" w:rsidP="0029659C">
      <w:pPr>
        <w:pStyle w:val="NoSpacing"/>
        <w:rPr>
          <w:b/>
        </w:rPr>
      </w:pPr>
      <w:r w:rsidRPr="0029659C">
        <w:rPr>
          <w:b/>
        </w:rPr>
        <w:t>Recruiter</w:t>
      </w:r>
    </w:p>
    <w:p w14:paraId="46436E83" w14:textId="2FD1C2A3" w:rsidR="00015465" w:rsidRDefault="0029659C" w:rsidP="0029659C">
      <w:pPr>
        <w:pStyle w:val="NoSpacing"/>
        <w:rPr>
          <w:b/>
        </w:rPr>
      </w:pPr>
      <w:r w:rsidRPr="0029659C">
        <w:rPr>
          <w:b/>
        </w:rPr>
        <w:t>Go-Staff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9659C">
        <w:rPr>
          <w:b/>
        </w:rPr>
        <w:t>Jun 2017 to Sept 2017</w:t>
      </w:r>
    </w:p>
    <w:p w14:paraId="23F36106" w14:textId="77777777" w:rsidR="00015465" w:rsidRDefault="00015465" w:rsidP="00015465">
      <w:pPr>
        <w:pStyle w:val="NoSpacing"/>
        <w:rPr>
          <w:b/>
        </w:rPr>
      </w:pPr>
    </w:p>
    <w:p w14:paraId="41B18DE3" w14:textId="77777777" w:rsidR="0029659C" w:rsidRPr="0029659C" w:rsidRDefault="0029659C" w:rsidP="0029659C">
      <w:pPr>
        <w:pStyle w:val="NoSpacing"/>
        <w:numPr>
          <w:ilvl w:val="0"/>
          <w:numId w:val="118"/>
        </w:numPr>
        <w:rPr>
          <w:bCs/>
        </w:rPr>
      </w:pPr>
      <w:r w:rsidRPr="0029659C">
        <w:rPr>
          <w:bCs/>
        </w:rPr>
        <w:t>Worked with other recruiters and staff throughout several departments to recruit new employees for various openings.</w:t>
      </w:r>
    </w:p>
    <w:p w14:paraId="539D229E" w14:textId="77777777" w:rsidR="0029659C" w:rsidRPr="0029659C" w:rsidRDefault="0029659C" w:rsidP="0029659C">
      <w:pPr>
        <w:pStyle w:val="NoSpacing"/>
        <w:numPr>
          <w:ilvl w:val="0"/>
          <w:numId w:val="118"/>
        </w:numPr>
        <w:rPr>
          <w:bCs/>
        </w:rPr>
      </w:pPr>
      <w:r w:rsidRPr="0029659C">
        <w:rPr>
          <w:bCs/>
        </w:rPr>
        <w:lastRenderedPageBreak/>
        <w:t>Provided job information and answered questions regarding hiring, interviewing, documenting, testing and verification of applicant status.</w:t>
      </w:r>
    </w:p>
    <w:p w14:paraId="0B835F25" w14:textId="77777777" w:rsidR="00015465" w:rsidRDefault="00015465" w:rsidP="00015465">
      <w:pPr>
        <w:pStyle w:val="NoSpacing"/>
        <w:rPr>
          <w:bCs/>
        </w:rPr>
      </w:pPr>
    </w:p>
    <w:p w14:paraId="7943FF80" w14:textId="13DD4051" w:rsidR="0029659C" w:rsidRPr="0029659C" w:rsidRDefault="0029659C" w:rsidP="0029659C">
      <w:pPr>
        <w:pStyle w:val="NoSpacing"/>
        <w:rPr>
          <w:b/>
        </w:rPr>
      </w:pPr>
      <w:r>
        <w:rPr>
          <w:b/>
        </w:rPr>
        <w:t>Office Coordinator/</w:t>
      </w:r>
      <w:r w:rsidRPr="0029659C">
        <w:rPr>
          <w:b/>
        </w:rPr>
        <w:t>Admin Assistant</w:t>
      </w:r>
    </w:p>
    <w:p w14:paraId="0EFAAADC" w14:textId="7B2064EA" w:rsidR="00015465" w:rsidRDefault="0029659C" w:rsidP="0029659C">
      <w:pPr>
        <w:pStyle w:val="NoSpacing"/>
        <w:rPr>
          <w:b/>
        </w:rPr>
      </w:pPr>
      <w:r w:rsidRPr="0029659C">
        <w:rPr>
          <w:b/>
        </w:rPr>
        <w:t>Robert Half Staffing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29659C">
        <w:rPr>
          <w:b/>
        </w:rPr>
        <w:t>Feb 2017 to Jun 2017</w:t>
      </w:r>
    </w:p>
    <w:p w14:paraId="4179751E" w14:textId="77777777" w:rsidR="00015465" w:rsidRDefault="00015465" w:rsidP="00015465">
      <w:pPr>
        <w:pStyle w:val="NoSpacing"/>
        <w:rPr>
          <w:b/>
        </w:rPr>
      </w:pPr>
    </w:p>
    <w:p w14:paraId="4B6B020D" w14:textId="144553D8" w:rsidR="0029659C" w:rsidRPr="0029659C" w:rsidRDefault="0029659C" w:rsidP="0029659C">
      <w:pPr>
        <w:pStyle w:val="NoSpacing"/>
        <w:numPr>
          <w:ilvl w:val="0"/>
          <w:numId w:val="119"/>
        </w:numPr>
        <w:rPr>
          <w:bCs/>
        </w:rPr>
      </w:pPr>
      <w:r w:rsidRPr="0029659C">
        <w:rPr>
          <w:bCs/>
        </w:rPr>
        <w:t>Reports on daily office activities to help</w:t>
      </w:r>
      <w:r>
        <w:rPr>
          <w:bCs/>
        </w:rPr>
        <w:t xml:space="preserve"> </w:t>
      </w:r>
      <w:r w:rsidRPr="0029659C">
        <w:rPr>
          <w:bCs/>
        </w:rPr>
        <w:t>managers stay on top of dynamic</w:t>
      </w:r>
      <w:r>
        <w:rPr>
          <w:bCs/>
        </w:rPr>
        <w:t xml:space="preserve"> </w:t>
      </w:r>
      <w:r w:rsidRPr="0029659C">
        <w:rPr>
          <w:bCs/>
        </w:rPr>
        <w:t>conditions and make proactive decisions</w:t>
      </w:r>
    </w:p>
    <w:p w14:paraId="76BB65DD" w14:textId="52B3810F" w:rsidR="002F129F" w:rsidRDefault="0029659C" w:rsidP="0029659C">
      <w:pPr>
        <w:pStyle w:val="NoSpacing"/>
        <w:numPr>
          <w:ilvl w:val="0"/>
          <w:numId w:val="119"/>
        </w:numPr>
        <w:rPr>
          <w:bCs/>
        </w:rPr>
      </w:pPr>
      <w:r w:rsidRPr="0029659C">
        <w:rPr>
          <w:bCs/>
        </w:rPr>
        <w:t>Performed the duties of a residential escrow assistant</w:t>
      </w:r>
    </w:p>
    <w:p w14:paraId="40894BAD" w14:textId="20DD4614" w:rsidR="0029659C" w:rsidRDefault="0029659C" w:rsidP="0029659C">
      <w:pPr>
        <w:pStyle w:val="NoSpacing"/>
        <w:numPr>
          <w:ilvl w:val="0"/>
          <w:numId w:val="119"/>
        </w:numPr>
        <w:rPr>
          <w:bCs/>
        </w:rPr>
      </w:pPr>
      <w:r w:rsidRPr="0029659C">
        <w:rPr>
          <w:bCs/>
        </w:rPr>
        <w:t>Order office supplies and keep office organized and running smoothly</w:t>
      </w:r>
    </w:p>
    <w:p w14:paraId="09960FCD" w14:textId="77777777" w:rsidR="00015465" w:rsidRDefault="00015465" w:rsidP="00015465">
      <w:pPr>
        <w:pStyle w:val="NoSpacing"/>
        <w:rPr>
          <w:bCs/>
        </w:rPr>
      </w:pPr>
    </w:p>
    <w:p w14:paraId="3ED21149" w14:textId="1B29040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Default="002C08E8" w:rsidP="00035ECD">
      <w:pPr>
        <w:pStyle w:val="NoSpacing"/>
      </w:pPr>
    </w:p>
    <w:p w14:paraId="2C201414" w14:textId="2D8F017A" w:rsidR="0029659C" w:rsidRDefault="0029659C" w:rsidP="00A94CDC">
      <w:pPr>
        <w:pStyle w:val="NoSpacing"/>
        <w:numPr>
          <w:ilvl w:val="0"/>
          <w:numId w:val="61"/>
        </w:numPr>
      </w:pPr>
      <w:r w:rsidRPr="0029659C">
        <w:t>Some college in Psychology</w:t>
      </w:r>
      <w:r>
        <w:t xml:space="preserve">, </w:t>
      </w:r>
      <w:r w:rsidRPr="0029659C">
        <w:t>UNLV - Las Vegas, NV</w:t>
      </w:r>
    </w:p>
    <w:p w14:paraId="3E013E58" w14:textId="48A63A86" w:rsidR="00C97C14" w:rsidRPr="00D53105" w:rsidRDefault="0029659C" w:rsidP="00A94CDC">
      <w:pPr>
        <w:pStyle w:val="NoSpacing"/>
        <w:numPr>
          <w:ilvl w:val="0"/>
          <w:numId w:val="61"/>
        </w:numPr>
      </w:pPr>
      <w:r w:rsidRPr="0029659C">
        <w:t xml:space="preserve">High </w:t>
      </w:r>
      <w:r>
        <w:t>S</w:t>
      </w:r>
      <w:r w:rsidRPr="0029659C">
        <w:t xml:space="preserve">chool </w:t>
      </w:r>
      <w:r>
        <w:t>D</w:t>
      </w:r>
      <w:r w:rsidRPr="0029659C">
        <w:t>iploma</w:t>
      </w:r>
      <w:r>
        <w:t xml:space="preserve">, </w:t>
      </w:r>
      <w:r w:rsidRPr="0029659C">
        <w:t>Smoky Hill High School - Aurora, CO</w:t>
      </w:r>
    </w:p>
    <w:sectPr w:rsidR="00C97C14" w:rsidRPr="00D53105" w:rsidSect="007A091B"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21B7F" w14:textId="77777777" w:rsidR="007A091B" w:rsidRDefault="007A091B">
      <w:r>
        <w:separator/>
      </w:r>
    </w:p>
  </w:endnote>
  <w:endnote w:type="continuationSeparator" w:id="0">
    <w:p w14:paraId="5A88E187" w14:textId="77777777" w:rsidR="007A091B" w:rsidRDefault="007A0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9B2C6" w14:textId="77777777" w:rsidR="007A091B" w:rsidRDefault="007A091B">
      <w:r>
        <w:separator/>
      </w:r>
    </w:p>
  </w:footnote>
  <w:footnote w:type="continuationSeparator" w:id="0">
    <w:p w14:paraId="35B57D08" w14:textId="77777777" w:rsidR="007A091B" w:rsidRDefault="007A0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4F676126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22036F" w:rsidRPr="0022036F">
      <w:t>Potterville</w:t>
    </w:r>
    <w:r w:rsidR="00526C25" w:rsidRPr="00526C25">
      <w:t>,</w:t>
    </w:r>
    <w:r w:rsidR="00526C25">
      <w:t xml:space="preserve"> </w:t>
    </w:r>
    <w:r w:rsidR="0022036F">
      <w:t>MI</w:t>
    </w:r>
  </w:p>
  <w:p w14:paraId="2AE93543" w14:textId="7D8E596C" w:rsidR="007255EB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r w:rsidR="0022036F" w:rsidRPr="0022036F">
      <w:rPr>
        <w:rStyle w:val="Hyperlink"/>
      </w:rPr>
      <w:t>orbital2020@gmail.com</w:t>
    </w:r>
  </w:p>
  <w:p w14:paraId="639D8B28" w14:textId="1A02A365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22036F" w:rsidRPr="0022036F">
      <w:t>517</w:t>
    </w:r>
    <w:r w:rsidR="0022036F">
      <w:t>-</w:t>
    </w:r>
    <w:r w:rsidR="0022036F" w:rsidRPr="0022036F">
      <w:t>977</w:t>
    </w:r>
    <w:r w:rsidR="0022036F">
      <w:t>-</w:t>
    </w:r>
    <w:r w:rsidR="0022036F" w:rsidRPr="0022036F">
      <w:t>2300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582E319A" w14:textId="334C829E" w:rsidR="006A562E" w:rsidRDefault="008E1CDB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8E1CDB">
      <w:rPr>
        <w:rFonts w:asciiTheme="minorHAnsi" w:hAnsiTheme="minorHAnsi" w:cstheme="minorHAnsi"/>
        <w:b/>
        <w:sz w:val="28"/>
        <w:szCs w:val="28"/>
      </w:rPr>
      <w:t>Troy Russell</w:t>
    </w:r>
  </w:p>
  <w:p w14:paraId="23F2F05D" w14:textId="670C2682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171C4A"/>
    <w:multiLevelType w:val="hybridMultilevel"/>
    <w:tmpl w:val="E6B8BFD6"/>
    <w:lvl w:ilvl="0" w:tplc="0DEA1D5E">
      <w:start w:val="10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A1385A"/>
    <w:multiLevelType w:val="hybridMultilevel"/>
    <w:tmpl w:val="4AE80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E6246C"/>
    <w:multiLevelType w:val="hybridMultilevel"/>
    <w:tmpl w:val="14880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0BB4211B"/>
    <w:multiLevelType w:val="hybridMultilevel"/>
    <w:tmpl w:val="5CE2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A23A03"/>
    <w:multiLevelType w:val="hybridMultilevel"/>
    <w:tmpl w:val="A7726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B610B9B"/>
    <w:multiLevelType w:val="hybridMultilevel"/>
    <w:tmpl w:val="7FEAB0F0"/>
    <w:lvl w:ilvl="0" w:tplc="42CE2436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DDE0453"/>
    <w:multiLevelType w:val="hybridMultilevel"/>
    <w:tmpl w:val="247C3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20A80F48"/>
    <w:multiLevelType w:val="hybridMultilevel"/>
    <w:tmpl w:val="E05A8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5A32566"/>
    <w:multiLevelType w:val="hybridMultilevel"/>
    <w:tmpl w:val="C62E7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8EE6D3C"/>
    <w:multiLevelType w:val="hybridMultilevel"/>
    <w:tmpl w:val="B31A6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A9961DA"/>
    <w:multiLevelType w:val="hybridMultilevel"/>
    <w:tmpl w:val="45DEA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3A3F8D"/>
    <w:multiLevelType w:val="hybridMultilevel"/>
    <w:tmpl w:val="9650E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15B325F"/>
    <w:multiLevelType w:val="hybridMultilevel"/>
    <w:tmpl w:val="5D527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1" w15:restartNumberingAfterBreak="0">
    <w:nsid w:val="39470DDC"/>
    <w:multiLevelType w:val="hybridMultilevel"/>
    <w:tmpl w:val="50D6A0B8"/>
    <w:lvl w:ilvl="0" w:tplc="7DBCF9C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A841E99"/>
    <w:multiLevelType w:val="hybridMultilevel"/>
    <w:tmpl w:val="2A62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41E113B1"/>
    <w:multiLevelType w:val="hybridMultilevel"/>
    <w:tmpl w:val="56382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1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3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7D330D0"/>
    <w:multiLevelType w:val="hybridMultilevel"/>
    <w:tmpl w:val="A606C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9AD4715"/>
    <w:multiLevelType w:val="hybridMultilevel"/>
    <w:tmpl w:val="48D6B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BD26B6C"/>
    <w:multiLevelType w:val="hybridMultilevel"/>
    <w:tmpl w:val="A74A4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3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4F61F8B"/>
    <w:multiLevelType w:val="hybridMultilevel"/>
    <w:tmpl w:val="0D9A4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7360E1C"/>
    <w:multiLevelType w:val="hybridMultilevel"/>
    <w:tmpl w:val="EE7EF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7EC3F9B"/>
    <w:multiLevelType w:val="hybridMultilevel"/>
    <w:tmpl w:val="B70CB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8D81C64"/>
    <w:multiLevelType w:val="hybridMultilevel"/>
    <w:tmpl w:val="B58C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946246C"/>
    <w:multiLevelType w:val="hybridMultilevel"/>
    <w:tmpl w:val="E242B1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A40208A"/>
    <w:multiLevelType w:val="hybridMultilevel"/>
    <w:tmpl w:val="F13A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AD01FB0"/>
    <w:multiLevelType w:val="hybridMultilevel"/>
    <w:tmpl w:val="A5EE0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BBE4D7D"/>
    <w:multiLevelType w:val="hybridMultilevel"/>
    <w:tmpl w:val="E93E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D5D7B3A"/>
    <w:multiLevelType w:val="hybridMultilevel"/>
    <w:tmpl w:val="305A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21DB4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8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9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2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3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4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7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2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3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6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8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AD34830"/>
    <w:multiLevelType w:val="hybridMultilevel"/>
    <w:tmpl w:val="5308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4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106"/>
  </w:num>
  <w:num w:numId="3" w16cid:durableId="1117945646">
    <w:abstractNumId w:val="111"/>
  </w:num>
  <w:num w:numId="4" w16cid:durableId="2062316411">
    <w:abstractNumId w:val="97"/>
  </w:num>
  <w:num w:numId="5" w16cid:durableId="68505365">
    <w:abstractNumId w:val="70"/>
  </w:num>
  <w:num w:numId="6" w16cid:durableId="2001426144">
    <w:abstractNumId w:val="26"/>
  </w:num>
  <w:num w:numId="7" w16cid:durableId="546378377">
    <w:abstractNumId w:val="112"/>
  </w:num>
  <w:num w:numId="8" w16cid:durableId="1243685690">
    <w:abstractNumId w:val="123"/>
  </w:num>
  <w:num w:numId="9" w16cid:durableId="2015448539">
    <w:abstractNumId w:val="56"/>
  </w:num>
  <w:num w:numId="10" w16cid:durableId="429476242">
    <w:abstractNumId w:val="117"/>
  </w:num>
  <w:num w:numId="11" w16cid:durableId="1523056857">
    <w:abstractNumId w:val="100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19"/>
  </w:num>
  <w:num w:numId="14" w16cid:durableId="621612668">
    <w:abstractNumId w:val="72"/>
  </w:num>
  <w:num w:numId="15" w16cid:durableId="392699823">
    <w:abstractNumId w:val="115"/>
  </w:num>
  <w:num w:numId="16" w16cid:durableId="1117481876">
    <w:abstractNumId w:val="101"/>
  </w:num>
  <w:num w:numId="17" w16cid:durableId="698705688">
    <w:abstractNumId w:val="38"/>
  </w:num>
  <w:num w:numId="18" w16cid:durableId="1157844738">
    <w:abstractNumId w:val="35"/>
  </w:num>
  <w:num w:numId="19" w16cid:durableId="998118792">
    <w:abstractNumId w:val="98"/>
  </w:num>
  <w:num w:numId="20" w16cid:durableId="1164978654">
    <w:abstractNumId w:val="50"/>
  </w:num>
  <w:num w:numId="21" w16cid:durableId="1683127025">
    <w:abstractNumId w:val="71"/>
  </w:num>
  <w:num w:numId="22" w16cid:durableId="1708144619">
    <w:abstractNumId w:val="32"/>
  </w:num>
  <w:num w:numId="23" w16cid:durableId="1129859671">
    <w:abstractNumId w:val="43"/>
  </w:num>
  <w:num w:numId="24" w16cid:durableId="1433941263">
    <w:abstractNumId w:val="18"/>
  </w:num>
  <w:num w:numId="25" w16cid:durableId="204409450">
    <w:abstractNumId w:val="21"/>
  </w:num>
  <w:num w:numId="26" w16cid:durableId="1410617977">
    <w:abstractNumId w:val="103"/>
  </w:num>
  <w:num w:numId="27" w16cid:durableId="806120827">
    <w:abstractNumId w:val="65"/>
  </w:num>
  <w:num w:numId="28" w16cid:durableId="11343379">
    <w:abstractNumId w:val="28"/>
  </w:num>
  <w:num w:numId="29" w16cid:durableId="259459309">
    <w:abstractNumId w:val="40"/>
  </w:num>
  <w:num w:numId="30" w16cid:durableId="1069310387">
    <w:abstractNumId w:val="82"/>
  </w:num>
  <w:num w:numId="31" w16cid:durableId="539707014">
    <w:abstractNumId w:val="60"/>
  </w:num>
  <w:num w:numId="32" w16cid:durableId="986932923">
    <w:abstractNumId w:val="16"/>
  </w:num>
  <w:num w:numId="33" w16cid:durableId="1878928156">
    <w:abstractNumId w:val="44"/>
  </w:num>
  <w:num w:numId="34" w16cid:durableId="2059159648">
    <w:abstractNumId w:val="55"/>
  </w:num>
  <w:num w:numId="35" w16cid:durableId="181894017">
    <w:abstractNumId w:val="102"/>
  </w:num>
  <w:num w:numId="36" w16cid:durableId="703216278">
    <w:abstractNumId w:val="39"/>
  </w:num>
  <w:num w:numId="37" w16cid:durableId="2042971358">
    <w:abstractNumId w:val="107"/>
  </w:num>
  <w:num w:numId="38" w16cid:durableId="1280261300">
    <w:abstractNumId w:val="59"/>
  </w:num>
  <w:num w:numId="39" w16cid:durableId="1572960732">
    <w:abstractNumId w:val="78"/>
  </w:num>
  <w:num w:numId="40" w16cid:durableId="529994204">
    <w:abstractNumId w:val="48"/>
  </w:num>
  <w:num w:numId="41" w16cid:durableId="690183929">
    <w:abstractNumId w:val="110"/>
  </w:num>
  <w:num w:numId="42" w16cid:durableId="384254278">
    <w:abstractNumId w:val="104"/>
  </w:num>
  <w:num w:numId="43" w16cid:durableId="1149326237">
    <w:abstractNumId w:val="47"/>
  </w:num>
  <w:num w:numId="44" w16cid:durableId="852459055">
    <w:abstractNumId w:val="33"/>
  </w:num>
  <w:num w:numId="45" w16cid:durableId="2092240963">
    <w:abstractNumId w:val="20"/>
  </w:num>
  <w:num w:numId="46" w16cid:durableId="2105832980">
    <w:abstractNumId w:val="27"/>
  </w:num>
  <w:num w:numId="47" w16cid:durableId="752512973">
    <w:abstractNumId w:val="124"/>
  </w:num>
  <w:num w:numId="48" w16cid:durableId="1142499844">
    <w:abstractNumId w:val="85"/>
  </w:num>
  <w:num w:numId="49" w16cid:durableId="478158183">
    <w:abstractNumId w:val="88"/>
  </w:num>
  <w:num w:numId="50" w16cid:durableId="1341589240">
    <w:abstractNumId w:val="64"/>
  </w:num>
  <w:num w:numId="51" w16cid:durableId="1296254341">
    <w:abstractNumId w:val="113"/>
  </w:num>
  <w:num w:numId="52" w16cid:durableId="695886212">
    <w:abstractNumId w:val="13"/>
  </w:num>
  <w:num w:numId="53" w16cid:durableId="415519533">
    <w:abstractNumId w:val="29"/>
  </w:num>
  <w:num w:numId="54" w16cid:durableId="565721421">
    <w:abstractNumId w:val="63"/>
  </w:num>
  <w:num w:numId="55" w16cid:durableId="667943108">
    <w:abstractNumId w:val="76"/>
  </w:num>
  <w:num w:numId="56" w16cid:durableId="550112358">
    <w:abstractNumId w:val="37"/>
  </w:num>
  <w:num w:numId="57" w16cid:durableId="77605260">
    <w:abstractNumId w:val="79"/>
  </w:num>
  <w:num w:numId="58" w16cid:durableId="1813669205">
    <w:abstractNumId w:val="116"/>
  </w:num>
  <w:num w:numId="59" w16cid:durableId="2126382808">
    <w:abstractNumId w:val="69"/>
  </w:num>
  <w:num w:numId="60" w16cid:durableId="1883863706">
    <w:abstractNumId w:val="96"/>
  </w:num>
  <w:num w:numId="61" w16cid:durableId="427652460">
    <w:abstractNumId w:val="75"/>
  </w:num>
  <w:num w:numId="62" w16cid:durableId="459878198">
    <w:abstractNumId w:val="105"/>
  </w:num>
  <w:num w:numId="63" w16cid:durableId="1441880191">
    <w:abstractNumId w:val="68"/>
  </w:num>
  <w:num w:numId="64" w16cid:durableId="2045710620">
    <w:abstractNumId w:val="125"/>
  </w:num>
  <w:num w:numId="65" w16cid:durableId="1351447887">
    <w:abstractNumId w:val="25"/>
  </w:num>
  <w:num w:numId="66" w16cid:durableId="240603096">
    <w:abstractNumId w:val="99"/>
  </w:num>
  <w:num w:numId="67" w16cid:durableId="2136825959">
    <w:abstractNumId w:val="15"/>
  </w:num>
  <w:num w:numId="68" w16cid:durableId="954825101">
    <w:abstractNumId w:val="114"/>
  </w:num>
  <w:num w:numId="69" w16cid:durableId="1516846731">
    <w:abstractNumId w:val="19"/>
  </w:num>
  <w:num w:numId="70" w16cid:durableId="1568491598">
    <w:abstractNumId w:val="22"/>
  </w:num>
  <w:num w:numId="71" w16cid:durableId="1507406754">
    <w:abstractNumId w:val="30"/>
  </w:num>
  <w:num w:numId="72" w16cid:durableId="1163812142">
    <w:abstractNumId w:val="120"/>
  </w:num>
  <w:num w:numId="73" w16cid:durableId="1335377854">
    <w:abstractNumId w:val="24"/>
  </w:num>
  <w:num w:numId="74" w16cid:durableId="1533105148">
    <w:abstractNumId w:val="58"/>
  </w:num>
  <w:num w:numId="75" w16cid:durableId="1187863028">
    <w:abstractNumId w:val="52"/>
  </w:num>
  <w:num w:numId="76" w16cid:durableId="1853759272">
    <w:abstractNumId w:val="11"/>
  </w:num>
  <w:num w:numId="77" w16cid:durableId="1826969034">
    <w:abstractNumId w:val="122"/>
  </w:num>
  <w:num w:numId="78" w16cid:durableId="929847389">
    <w:abstractNumId w:val="67"/>
  </w:num>
  <w:num w:numId="79" w16cid:durableId="2101169821">
    <w:abstractNumId w:val="41"/>
  </w:num>
  <w:num w:numId="80" w16cid:durableId="1875649266">
    <w:abstractNumId w:val="57"/>
  </w:num>
  <w:num w:numId="81" w16cid:durableId="307828130">
    <w:abstractNumId w:val="51"/>
  </w:num>
  <w:num w:numId="82" w16cid:durableId="392125281">
    <w:abstractNumId w:val="118"/>
  </w:num>
  <w:num w:numId="83" w16cid:durableId="1914657276">
    <w:abstractNumId w:val="83"/>
  </w:num>
  <w:num w:numId="84" w16cid:durableId="54937907">
    <w:abstractNumId w:val="81"/>
  </w:num>
  <w:num w:numId="85" w16cid:durableId="1946691959">
    <w:abstractNumId w:val="108"/>
  </w:num>
  <w:num w:numId="86" w16cid:durableId="480080587">
    <w:abstractNumId w:val="73"/>
  </w:num>
  <w:num w:numId="87" w16cid:durableId="764501111">
    <w:abstractNumId w:val="9"/>
  </w:num>
  <w:num w:numId="88" w16cid:durableId="2043675578">
    <w:abstractNumId w:val="45"/>
  </w:num>
  <w:num w:numId="89" w16cid:durableId="1623227902">
    <w:abstractNumId w:val="91"/>
  </w:num>
  <w:num w:numId="90" w16cid:durableId="1780760636">
    <w:abstractNumId w:val="109"/>
  </w:num>
  <w:num w:numId="91" w16cid:durableId="697465795">
    <w:abstractNumId w:val="49"/>
  </w:num>
  <w:num w:numId="92" w16cid:durableId="101149079">
    <w:abstractNumId w:val="42"/>
  </w:num>
  <w:num w:numId="93" w16cid:durableId="856969397">
    <w:abstractNumId w:val="10"/>
  </w:num>
  <w:num w:numId="94" w16cid:durableId="1137333939">
    <w:abstractNumId w:val="93"/>
  </w:num>
  <w:num w:numId="95" w16cid:durableId="1233199026">
    <w:abstractNumId w:val="54"/>
  </w:num>
  <w:num w:numId="96" w16cid:durableId="832645091">
    <w:abstractNumId w:val="121"/>
  </w:num>
  <w:num w:numId="97" w16cid:durableId="1404714834">
    <w:abstractNumId w:val="95"/>
  </w:num>
  <w:num w:numId="98" w16cid:durableId="166218081">
    <w:abstractNumId w:val="92"/>
  </w:num>
  <w:num w:numId="99" w16cid:durableId="1224945540">
    <w:abstractNumId w:val="14"/>
  </w:num>
  <w:num w:numId="100" w16cid:durableId="75833299">
    <w:abstractNumId w:val="23"/>
  </w:num>
  <w:num w:numId="101" w16cid:durableId="283582824">
    <w:abstractNumId w:val="87"/>
  </w:num>
  <w:num w:numId="102" w16cid:durableId="499345964">
    <w:abstractNumId w:val="89"/>
  </w:num>
  <w:num w:numId="103" w16cid:durableId="1641612048">
    <w:abstractNumId w:val="61"/>
  </w:num>
  <w:num w:numId="104" w16cid:durableId="1476727397">
    <w:abstractNumId w:val="86"/>
  </w:num>
  <w:num w:numId="105" w16cid:durableId="1185290336">
    <w:abstractNumId w:val="94"/>
  </w:num>
  <w:num w:numId="106" w16cid:durableId="1724938421">
    <w:abstractNumId w:val="17"/>
  </w:num>
  <w:num w:numId="107" w16cid:durableId="545141304">
    <w:abstractNumId w:val="90"/>
  </w:num>
  <w:num w:numId="108" w16cid:durableId="1382704498">
    <w:abstractNumId w:val="84"/>
  </w:num>
  <w:num w:numId="109" w16cid:durableId="1080636138">
    <w:abstractNumId w:val="12"/>
  </w:num>
  <w:num w:numId="110" w16cid:durableId="318269590">
    <w:abstractNumId w:val="31"/>
  </w:num>
  <w:num w:numId="111" w16cid:durableId="1275673401">
    <w:abstractNumId w:val="80"/>
  </w:num>
  <w:num w:numId="112" w16cid:durableId="452797363">
    <w:abstractNumId w:val="77"/>
  </w:num>
  <w:num w:numId="113" w16cid:durableId="1273514633">
    <w:abstractNumId w:val="53"/>
  </w:num>
  <w:num w:numId="114" w16cid:durableId="1536625678">
    <w:abstractNumId w:val="34"/>
  </w:num>
  <w:num w:numId="115" w16cid:durableId="879971477">
    <w:abstractNumId w:val="62"/>
  </w:num>
  <w:num w:numId="116" w16cid:durableId="856581157">
    <w:abstractNumId w:val="36"/>
  </w:num>
  <w:num w:numId="117" w16cid:durableId="631861800">
    <w:abstractNumId w:val="74"/>
  </w:num>
  <w:num w:numId="118" w16cid:durableId="1062487081">
    <w:abstractNumId w:val="46"/>
  </w:num>
  <w:num w:numId="119" w16cid:durableId="501434020">
    <w:abstractNumId w:val="6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65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B46BC"/>
    <w:rsid w:val="001C14D9"/>
    <w:rsid w:val="001C1C4D"/>
    <w:rsid w:val="001D02FC"/>
    <w:rsid w:val="001D093A"/>
    <w:rsid w:val="001D0CFF"/>
    <w:rsid w:val="001D2BA7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36F"/>
    <w:rsid w:val="00220B99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9659C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29F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1611E"/>
    <w:rsid w:val="00416C71"/>
    <w:rsid w:val="00420329"/>
    <w:rsid w:val="00420693"/>
    <w:rsid w:val="00420D56"/>
    <w:rsid w:val="004215AD"/>
    <w:rsid w:val="0042382F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764D"/>
    <w:rsid w:val="004705F3"/>
    <w:rsid w:val="00473DB1"/>
    <w:rsid w:val="00474B34"/>
    <w:rsid w:val="00474E1E"/>
    <w:rsid w:val="004812EC"/>
    <w:rsid w:val="004821CB"/>
    <w:rsid w:val="0048296C"/>
    <w:rsid w:val="00483B4E"/>
    <w:rsid w:val="00485963"/>
    <w:rsid w:val="00492149"/>
    <w:rsid w:val="00492B5C"/>
    <w:rsid w:val="00497E32"/>
    <w:rsid w:val="004A2300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0789"/>
    <w:rsid w:val="004D224E"/>
    <w:rsid w:val="004E176A"/>
    <w:rsid w:val="004E1AE9"/>
    <w:rsid w:val="004E33D7"/>
    <w:rsid w:val="004E3CBF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66AF"/>
    <w:rsid w:val="005A508B"/>
    <w:rsid w:val="005A6919"/>
    <w:rsid w:val="005B07F7"/>
    <w:rsid w:val="005B5025"/>
    <w:rsid w:val="005B561B"/>
    <w:rsid w:val="005B75B5"/>
    <w:rsid w:val="005C032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B0B"/>
    <w:rsid w:val="006116C4"/>
    <w:rsid w:val="00621366"/>
    <w:rsid w:val="006214E7"/>
    <w:rsid w:val="00623DF5"/>
    <w:rsid w:val="00633C18"/>
    <w:rsid w:val="00636C52"/>
    <w:rsid w:val="00636D04"/>
    <w:rsid w:val="0063792F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A562E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36AF5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091B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30595"/>
    <w:rsid w:val="008316FA"/>
    <w:rsid w:val="00834BC5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B2E59"/>
    <w:rsid w:val="008B3880"/>
    <w:rsid w:val="008B7BA1"/>
    <w:rsid w:val="008C2CDD"/>
    <w:rsid w:val="008C391E"/>
    <w:rsid w:val="008C7C3E"/>
    <w:rsid w:val="008D4FCB"/>
    <w:rsid w:val="008E00BB"/>
    <w:rsid w:val="008E1CD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340E0"/>
    <w:rsid w:val="00940639"/>
    <w:rsid w:val="00940967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3448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94CDC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40EE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8664A"/>
    <w:rsid w:val="00C90307"/>
    <w:rsid w:val="00C924AB"/>
    <w:rsid w:val="00C944B5"/>
    <w:rsid w:val="00C96171"/>
    <w:rsid w:val="00C97C14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7106"/>
    <w:rsid w:val="00D30AE4"/>
    <w:rsid w:val="00D31465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A5C01"/>
    <w:rsid w:val="00DB1A6A"/>
    <w:rsid w:val="00DC55BF"/>
    <w:rsid w:val="00DC613F"/>
    <w:rsid w:val="00DC6BC4"/>
    <w:rsid w:val="00DD03F8"/>
    <w:rsid w:val="00DD0B68"/>
    <w:rsid w:val="00DD34D8"/>
    <w:rsid w:val="00DD3E00"/>
    <w:rsid w:val="00DF181C"/>
    <w:rsid w:val="00DF5EE6"/>
    <w:rsid w:val="00E04545"/>
    <w:rsid w:val="00E04EA7"/>
    <w:rsid w:val="00E0758D"/>
    <w:rsid w:val="00E11E51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4B44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66AC4"/>
    <w:rsid w:val="00E71D7A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47DA"/>
    <w:rsid w:val="00F7527D"/>
    <w:rsid w:val="00F76204"/>
    <w:rsid w:val="00F86972"/>
    <w:rsid w:val="00F87ACF"/>
    <w:rsid w:val="00F87D39"/>
    <w:rsid w:val="00F921A5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2024-02-16T10:22:00Z</dcterms:created>
  <dcterms:modified xsi:type="dcterms:W3CDTF">2024-02-16T10:39:00Z</dcterms:modified>
</cp:coreProperties>
</file>