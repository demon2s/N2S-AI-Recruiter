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4A67B7" w:rsidRDefault="00385C36" w:rsidP="004A67B7">
      <w:pPr>
        <w:pStyle w:val="Title"/>
        <w:pBdr>
          <w:bottom w:val="single" w:sz="12" w:space="1" w:color="auto"/>
        </w:pBdr>
        <w:jc w:val="both"/>
        <w:rPr>
          <w:rFonts w:ascii="Calibri" w:hAnsi="Calibri" w:cs="Calibri"/>
          <w:caps/>
          <w:smallCaps w:val="0"/>
          <w:sz w:val="22"/>
          <w:szCs w:val="22"/>
        </w:rPr>
      </w:pPr>
      <w:r w:rsidRPr="004A67B7">
        <w:rPr>
          <w:rFonts w:ascii="Calibri" w:hAnsi="Calibri" w:cs="Calibri"/>
          <w:caps/>
          <w:smallCaps w:val="0"/>
          <w:sz w:val="22"/>
          <w:szCs w:val="22"/>
        </w:rPr>
        <w:t>PROFESSIONAL SUMMARY</w:t>
      </w:r>
      <w:r w:rsidR="0070770F" w:rsidRPr="004A67B7">
        <w:rPr>
          <w:rFonts w:ascii="Calibri" w:hAnsi="Calibri" w:cs="Calibri"/>
          <w:caps/>
          <w:smallCaps w:val="0"/>
          <w:sz w:val="22"/>
          <w:szCs w:val="22"/>
        </w:rPr>
        <w:t>:</w:t>
      </w:r>
    </w:p>
    <w:p w14:paraId="5DE9D46C" w14:textId="77777777" w:rsidR="00AF6AFF" w:rsidRPr="004A67B7" w:rsidRDefault="00AF6AFF" w:rsidP="004A67B7">
      <w:pPr>
        <w:pStyle w:val="Title"/>
        <w:jc w:val="both"/>
        <w:rPr>
          <w:rFonts w:ascii="Calibri" w:hAnsi="Calibri" w:cs="Calibri"/>
          <w:caps/>
          <w:smallCaps w:val="0"/>
          <w:sz w:val="22"/>
          <w:szCs w:val="22"/>
        </w:rPr>
      </w:pPr>
    </w:p>
    <w:p w14:paraId="4F82D70A" w14:textId="77777777" w:rsidR="00A46F9E" w:rsidRPr="004A67B7" w:rsidRDefault="00A46F9E" w:rsidP="004A67B7">
      <w:pPr>
        <w:pStyle w:val="NoSpacing"/>
        <w:numPr>
          <w:ilvl w:val="0"/>
          <w:numId w:val="18"/>
        </w:numPr>
        <w:jc w:val="both"/>
        <w:rPr>
          <w:rFonts w:cs="Calibri"/>
        </w:rPr>
      </w:pPr>
      <w:r w:rsidRPr="004A67B7">
        <w:rPr>
          <w:rFonts w:cs="Calibri"/>
        </w:rPr>
        <w:t>Over 16+ years of experience in Software Life Cycle Development including requirement gathering, analysis, design (system/database/OO), deployment, testing, documentation, implementation &amp; maintenance of application software in web-based environments, Distributed n-tier and Client/Server architectures.</w:t>
      </w:r>
    </w:p>
    <w:p w14:paraId="69807ECF" w14:textId="77777777" w:rsidR="00A46F9E" w:rsidRPr="004A67B7" w:rsidRDefault="00A46F9E" w:rsidP="004A67B7">
      <w:pPr>
        <w:pStyle w:val="NoSpacing"/>
        <w:numPr>
          <w:ilvl w:val="0"/>
          <w:numId w:val="18"/>
        </w:numPr>
        <w:jc w:val="both"/>
        <w:rPr>
          <w:rFonts w:cs="Calibri"/>
        </w:rPr>
      </w:pPr>
      <w:r w:rsidRPr="004A67B7">
        <w:rPr>
          <w:rFonts w:cs="Calibri"/>
        </w:rPr>
        <w:t>Extensive hands-on experience in developing Microservices and deploying into Azure AKS Containers by building Docker images.</w:t>
      </w:r>
    </w:p>
    <w:p w14:paraId="018DC5C9" w14:textId="77777777" w:rsidR="00A46F9E" w:rsidRPr="004A67B7" w:rsidRDefault="00A46F9E" w:rsidP="004A67B7">
      <w:pPr>
        <w:pStyle w:val="NoSpacing"/>
        <w:numPr>
          <w:ilvl w:val="0"/>
          <w:numId w:val="18"/>
        </w:numPr>
        <w:jc w:val="both"/>
        <w:rPr>
          <w:rFonts w:cs="Calibri"/>
        </w:rPr>
      </w:pPr>
      <w:r w:rsidRPr="004A67B7">
        <w:rPr>
          <w:rFonts w:cs="Calibri"/>
        </w:rPr>
        <w:t>Expertise in Application development using various frameworks such as Spring Framework 2.0/3.0/4.0, Spring MVC, Spring boot, Spring batch, Spring Rest controller, Hibernate 3.2, Jakarta Struts Framework 1.2/2.0 with GUI plug-ins like Tiles Framework, validation plug-ins like Validator Framework and security modules for spring.</w:t>
      </w:r>
    </w:p>
    <w:p w14:paraId="36E969CA" w14:textId="77777777" w:rsidR="00A46F9E" w:rsidRPr="004A67B7" w:rsidRDefault="00A46F9E" w:rsidP="004A67B7">
      <w:pPr>
        <w:pStyle w:val="NoSpacing"/>
        <w:numPr>
          <w:ilvl w:val="0"/>
          <w:numId w:val="18"/>
        </w:numPr>
        <w:jc w:val="both"/>
        <w:rPr>
          <w:rFonts w:cs="Calibri"/>
        </w:rPr>
      </w:pPr>
      <w:r w:rsidRPr="004A67B7">
        <w:rPr>
          <w:rFonts w:cs="Calibri"/>
        </w:rPr>
        <w:t>Experience in designing solution to Authenticate with AZURE AD and LDAP services by using OAuth.</w:t>
      </w:r>
    </w:p>
    <w:p w14:paraId="338C45F3" w14:textId="77777777" w:rsidR="00A46F9E" w:rsidRPr="004A67B7" w:rsidRDefault="00A46F9E" w:rsidP="004A67B7">
      <w:pPr>
        <w:pStyle w:val="NoSpacing"/>
        <w:numPr>
          <w:ilvl w:val="0"/>
          <w:numId w:val="18"/>
        </w:numPr>
        <w:jc w:val="both"/>
        <w:rPr>
          <w:rFonts w:cs="Calibri"/>
        </w:rPr>
      </w:pPr>
      <w:r w:rsidRPr="004A67B7">
        <w:rPr>
          <w:rFonts w:cs="Calibri"/>
        </w:rPr>
        <w:t>Experience in AWS cloud services API Gateway, Pinpoint service, SNS service and AWS Lambda function.</w:t>
      </w:r>
    </w:p>
    <w:p w14:paraId="276438DF" w14:textId="5F56E75F" w:rsidR="00A46F9E" w:rsidRPr="004A67B7" w:rsidRDefault="00A46F9E" w:rsidP="004A67B7">
      <w:pPr>
        <w:pStyle w:val="NoSpacing"/>
        <w:numPr>
          <w:ilvl w:val="0"/>
          <w:numId w:val="18"/>
        </w:numPr>
        <w:jc w:val="both"/>
        <w:rPr>
          <w:rFonts w:cs="Calibri"/>
        </w:rPr>
      </w:pPr>
      <w:r w:rsidRPr="004A67B7">
        <w:rPr>
          <w:rFonts w:cs="Calibri"/>
        </w:rPr>
        <w:t xml:space="preserve">3 years of experience in front-end UI development using </w:t>
      </w:r>
      <w:r w:rsidR="004A67B7" w:rsidRPr="004A67B7">
        <w:rPr>
          <w:rFonts w:cs="Calibri"/>
        </w:rPr>
        <w:t>Angular</w:t>
      </w:r>
      <w:r w:rsidRPr="004A67B7">
        <w:rPr>
          <w:rFonts w:cs="Calibri"/>
        </w:rPr>
        <w:t xml:space="preserve"> JS, </w:t>
      </w:r>
      <w:r w:rsidR="004A67B7" w:rsidRPr="004A67B7">
        <w:rPr>
          <w:rFonts w:cs="Calibri"/>
        </w:rPr>
        <w:t>Bootstrap</w:t>
      </w:r>
      <w:r w:rsidRPr="004A67B7">
        <w:rPr>
          <w:rFonts w:cs="Calibri"/>
        </w:rPr>
        <w:t xml:space="preserve">, </w:t>
      </w:r>
      <w:r w:rsidR="004A67B7" w:rsidRPr="004A67B7">
        <w:rPr>
          <w:rFonts w:cs="Calibri"/>
        </w:rPr>
        <w:t>JQuery</w:t>
      </w:r>
      <w:r w:rsidRPr="004A67B7">
        <w:rPr>
          <w:rFonts w:cs="Calibri"/>
        </w:rPr>
        <w:t>.</w:t>
      </w:r>
    </w:p>
    <w:p w14:paraId="4AE68253" w14:textId="77777777" w:rsidR="00A46F9E" w:rsidRPr="004A67B7" w:rsidRDefault="00A46F9E" w:rsidP="004A67B7">
      <w:pPr>
        <w:pStyle w:val="NoSpacing"/>
        <w:numPr>
          <w:ilvl w:val="0"/>
          <w:numId w:val="18"/>
        </w:numPr>
        <w:jc w:val="both"/>
        <w:rPr>
          <w:rFonts w:cs="Calibri"/>
        </w:rPr>
      </w:pPr>
      <w:r w:rsidRPr="004A67B7">
        <w:rPr>
          <w:rFonts w:cs="Calibri"/>
        </w:rPr>
        <w:t>Extensively worked on Database configuration with help of Spring Boot JPA, Spring JdbcTemplate and Spring Hibernate ORM frameworks.</w:t>
      </w:r>
    </w:p>
    <w:p w14:paraId="082296A7" w14:textId="77777777" w:rsidR="00A46F9E" w:rsidRPr="004A67B7" w:rsidRDefault="00A46F9E" w:rsidP="004A67B7">
      <w:pPr>
        <w:pStyle w:val="NoSpacing"/>
        <w:numPr>
          <w:ilvl w:val="0"/>
          <w:numId w:val="18"/>
        </w:numPr>
        <w:jc w:val="both"/>
        <w:rPr>
          <w:rFonts w:cs="Calibri"/>
        </w:rPr>
      </w:pPr>
      <w:r w:rsidRPr="004A67B7">
        <w:rPr>
          <w:rFonts w:cs="Calibri"/>
        </w:rPr>
        <w:t>Extensive experience in development and deployment of J2EE components for building n-tier distributed enterprise applications. Strong expertise in development and deployment of web components that include Servlets 2.4/3.0, JSP 2.0, business layer components that include Web Services, RMI, and JDBC 3.0/4.0, JNDI, LDAP, Reflection API; Serialization; Collections API; multithreading.</w:t>
      </w:r>
    </w:p>
    <w:p w14:paraId="31FA38BF" w14:textId="77777777" w:rsidR="00A46F9E" w:rsidRPr="004A67B7" w:rsidRDefault="00A46F9E" w:rsidP="004A67B7">
      <w:pPr>
        <w:pStyle w:val="NoSpacing"/>
        <w:numPr>
          <w:ilvl w:val="0"/>
          <w:numId w:val="18"/>
        </w:numPr>
        <w:jc w:val="both"/>
        <w:rPr>
          <w:rFonts w:cs="Calibri"/>
        </w:rPr>
      </w:pPr>
      <w:r w:rsidRPr="004A67B7">
        <w:rPr>
          <w:rFonts w:cs="Calibri"/>
        </w:rPr>
        <w:t>Extensively experienced in architectural issues and their solutions using various design patterns such as MVC (Model-View-Controller), Singleton, Session Façade, Service Locator, Factory, DAO, DTO and Business Delegate.</w:t>
      </w:r>
    </w:p>
    <w:p w14:paraId="675FB414" w14:textId="77777777" w:rsidR="00A46F9E" w:rsidRPr="004A67B7" w:rsidRDefault="00A46F9E" w:rsidP="004A67B7">
      <w:pPr>
        <w:pStyle w:val="NoSpacing"/>
        <w:numPr>
          <w:ilvl w:val="0"/>
          <w:numId w:val="18"/>
        </w:numPr>
        <w:jc w:val="both"/>
        <w:rPr>
          <w:rFonts w:cs="Calibri"/>
        </w:rPr>
      </w:pPr>
      <w:r w:rsidRPr="004A67B7">
        <w:rPr>
          <w:rFonts w:cs="Calibri"/>
        </w:rPr>
        <w:t>Good Knowledge in using mark-up and scripting languages such as HTML, CSS, JavaScript, jQuery, Bootstrap and AJAX. Expertise in implementing Service Oriented Architectures (SOA) with XML based Web Services (SOAP/WSDL).</w:t>
      </w:r>
    </w:p>
    <w:p w14:paraId="5D8C420C" w14:textId="77777777" w:rsidR="00A46F9E" w:rsidRPr="004A67B7" w:rsidRDefault="00A46F9E" w:rsidP="004A67B7">
      <w:pPr>
        <w:pStyle w:val="NoSpacing"/>
        <w:numPr>
          <w:ilvl w:val="0"/>
          <w:numId w:val="18"/>
        </w:numPr>
        <w:jc w:val="both"/>
        <w:rPr>
          <w:rFonts w:cs="Calibri"/>
        </w:rPr>
      </w:pPr>
      <w:r w:rsidRPr="004A67B7">
        <w:rPr>
          <w:rFonts w:cs="Calibri"/>
        </w:rPr>
        <w:t>Strong programming skills in XML related technologies like XML, XSL, XSLT, parsers like SAX, DOM, schemas like DTD, XSD (XML Schema).</w:t>
      </w:r>
    </w:p>
    <w:p w14:paraId="68CEBDF1" w14:textId="77777777" w:rsidR="00A46F9E" w:rsidRPr="004A67B7" w:rsidRDefault="00A46F9E" w:rsidP="004A67B7">
      <w:pPr>
        <w:pStyle w:val="NoSpacing"/>
        <w:numPr>
          <w:ilvl w:val="0"/>
          <w:numId w:val="18"/>
        </w:numPr>
        <w:jc w:val="both"/>
        <w:rPr>
          <w:rFonts w:cs="Calibri"/>
        </w:rPr>
      </w:pPr>
      <w:r w:rsidRPr="004A67B7">
        <w:rPr>
          <w:rFonts w:cs="Calibri"/>
        </w:rPr>
        <w:t>Good Experience in Log4J implementation to persist the data into the log files and experience with Ant, Gradle and also Maven for building and deployment of applications.</w:t>
      </w:r>
    </w:p>
    <w:p w14:paraId="5E59C2DB" w14:textId="78977C79" w:rsidR="00A46F9E" w:rsidRPr="004A67B7" w:rsidRDefault="00A46F9E" w:rsidP="004A67B7">
      <w:pPr>
        <w:pStyle w:val="NoSpacing"/>
        <w:numPr>
          <w:ilvl w:val="0"/>
          <w:numId w:val="18"/>
        </w:numPr>
        <w:jc w:val="both"/>
        <w:rPr>
          <w:rFonts w:cs="Calibri"/>
        </w:rPr>
      </w:pPr>
      <w:r w:rsidRPr="004A67B7">
        <w:rPr>
          <w:rFonts w:cs="Calibri"/>
        </w:rPr>
        <w:t xml:space="preserve">Working experience in Continuous Integration (CI), Continuous development (CD) and </w:t>
      </w:r>
      <w:r w:rsidR="004A67B7" w:rsidRPr="004A67B7">
        <w:rPr>
          <w:rFonts w:cs="Calibri"/>
        </w:rPr>
        <w:t>Test-Driven</w:t>
      </w:r>
      <w:r w:rsidRPr="004A67B7">
        <w:rPr>
          <w:rFonts w:cs="Calibri"/>
        </w:rPr>
        <w:t xml:space="preserve"> Development (TDD) environment using tools like Junit5, Mockito, Power Mockito, Spring Mockito, Jenkins and Maven.</w:t>
      </w:r>
    </w:p>
    <w:p w14:paraId="34953283" w14:textId="77777777" w:rsidR="00A46F9E" w:rsidRPr="004A67B7" w:rsidRDefault="00A46F9E" w:rsidP="004A67B7">
      <w:pPr>
        <w:pStyle w:val="NoSpacing"/>
        <w:numPr>
          <w:ilvl w:val="0"/>
          <w:numId w:val="18"/>
        </w:numPr>
        <w:jc w:val="both"/>
        <w:rPr>
          <w:rFonts w:cs="Calibri"/>
        </w:rPr>
      </w:pPr>
      <w:r w:rsidRPr="004A67B7">
        <w:rPr>
          <w:rFonts w:cs="Calibri"/>
        </w:rPr>
        <w:t>Have strong debugging, unit testing and code reviewing skills. Have good knowledge in prepare unit test cases and support to bug fixing.</w:t>
      </w:r>
    </w:p>
    <w:p w14:paraId="5ABF9518" w14:textId="77777777" w:rsidR="00A46F9E" w:rsidRPr="004A67B7" w:rsidRDefault="00A46F9E" w:rsidP="004A67B7">
      <w:pPr>
        <w:pStyle w:val="NoSpacing"/>
        <w:numPr>
          <w:ilvl w:val="0"/>
          <w:numId w:val="18"/>
        </w:numPr>
        <w:jc w:val="both"/>
        <w:rPr>
          <w:rFonts w:cs="Calibri"/>
        </w:rPr>
      </w:pPr>
      <w:r w:rsidRPr="004A67B7">
        <w:rPr>
          <w:rFonts w:cs="Calibri"/>
        </w:rPr>
        <w:t>Expertise in Coordinating with onsite and offshore teams in the development of new requirements, carryout High-level analysis at functional level of the application</w:t>
      </w:r>
    </w:p>
    <w:p w14:paraId="02C79AD4" w14:textId="77777777" w:rsidR="00A46F9E" w:rsidRPr="004A67B7" w:rsidRDefault="00A46F9E" w:rsidP="004A67B7">
      <w:pPr>
        <w:pStyle w:val="NoSpacing"/>
        <w:numPr>
          <w:ilvl w:val="0"/>
          <w:numId w:val="18"/>
        </w:numPr>
        <w:jc w:val="both"/>
        <w:rPr>
          <w:rFonts w:cs="Calibri"/>
        </w:rPr>
      </w:pPr>
      <w:r w:rsidRPr="004A67B7">
        <w:rPr>
          <w:rFonts w:cs="Calibri"/>
        </w:rPr>
        <w:t>Extensive hands-on experience as a Salesforce Admin and provided cost free solutions like Bulk Upload processing by extending provided API’s.</w:t>
      </w:r>
    </w:p>
    <w:p w14:paraId="3E8B7A14" w14:textId="77777777" w:rsidR="00A46F9E" w:rsidRPr="004A67B7" w:rsidRDefault="00A46F9E" w:rsidP="004A67B7">
      <w:pPr>
        <w:pStyle w:val="NoSpacing"/>
        <w:numPr>
          <w:ilvl w:val="0"/>
          <w:numId w:val="18"/>
        </w:numPr>
        <w:jc w:val="both"/>
        <w:rPr>
          <w:rFonts w:cs="Calibri"/>
        </w:rPr>
      </w:pPr>
      <w:r w:rsidRPr="004A67B7">
        <w:rPr>
          <w:rFonts w:cs="Calibri"/>
        </w:rPr>
        <w:t>A good amount of DB2 database migration experience from On-premises to Azure SQL cloud database.</w:t>
      </w:r>
    </w:p>
    <w:p w14:paraId="07D71A8D" w14:textId="77777777" w:rsidR="00A46F9E" w:rsidRPr="004A67B7" w:rsidRDefault="00A46F9E" w:rsidP="004A67B7">
      <w:pPr>
        <w:pStyle w:val="NoSpacing"/>
        <w:numPr>
          <w:ilvl w:val="0"/>
          <w:numId w:val="18"/>
        </w:numPr>
        <w:jc w:val="both"/>
        <w:rPr>
          <w:rFonts w:cs="Calibri"/>
        </w:rPr>
      </w:pPr>
      <w:r w:rsidRPr="004A67B7">
        <w:rPr>
          <w:rFonts w:cs="Calibri"/>
        </w:rPr>
        <w:t>Knowledge and experience in all phases of the Software Development life cycle with Agile Methodology &amp; Waterfall Methodology.</w:t>
      </w:r>
    </w:p>
    <w:p w14:paraId="62225010" w14:textId="1F9CB931" w:rsidR="00A46F9E" w:rsidRPr="004A67B7" w:rsidRDefault="00A46F9E" w:rsidP="004A67B7">
      <w:pPr>
        <w:pStyle w:val="NoSpacing"/>
        <w:numPr>
          <w:ilvl w:val="0"/>
          <w:numId w:val="18"/>
        </w:numPr>
        <w:jc w:val="both"/>
        <w:rPr>
          <w:rFonts w:cs="Calibri"/>
        </w:rPr>
      </w:pPr>
      <w:r w:rsidRPr="004A67B7">
        <w:rPr>
          <w:rFonts w:cs="Calibri"/>
        </w:rPr>
        <w:t xml:space="preserve">Experience with RDBMS concepts and worked with Oracle8i/9i/10g/11g and SQL server 2008, </w:t>
      </w:r>
      <w:r w:rsidR="004A67B7" w:rsidRPr="004A67B7">
        <w:rPr>
          <w:rFonts w:cs="Calibri"/>
        </w:rPr>
        <w:t>MySQL</w:t>
      </w:r>
      <w:r w:rsidRPr="004A67B7">
        <w:rPr>
          <w:rFonts w:cs="Calibri"/>
        </w:rPr>
        <w:t xml:space="preserve"> and DB2. Good experience in writing Stored Procedures, Functions and Triggers using PL/SQL.</w:t>
      </w:r>
    </w:p>
    <w:p w14:paraId="59666288" w14:textId="0040F294" w:rsidR="00A46F9E" w:rsidRPr="004A67B7" w:rsidRDefault="00A46F9E" w:rsidP="004A67B7">
      <w:pPr>
        <w:pStyle w:val="NoSpacing"/>
        <w:numPr>
          <w:ilvl w:val="0"/>
          <w:numId w:val="18"/>
        </w:numPr>
        <w:jc w:val="both"/>
        <w:rPr>
          <w:rFonts w:cs="Calibri"/>
        </w:rPr>
      </w:pPr>
      <w:r w:rsidRPr="004A67B7">
        <w:rPr>
          <w:rFonts w:cs="Calibri"/>
        </w:rPr>
        <w:lastRenderedPageBreak/>
        <w:t xml:space="preserve">Good experience in using various </w:t>
      </w:r>
      <w:r w:rsidR="004A67B7" w:rsidRPr="004A67B7">
        <w:rPr>
          <w:rFonts w:cs="Calibri"/>
        </w:rPr>
        <w:t>IDEs</w:t>
      </w:r>
      <w:r w:rsidRPr="004A67B7">
        <w:rPr>
          <w:rFonts w:cs="Calibri"/>
        </w:rPr>
        <w:t xml:space="preserve"> like Eclipse, JDeveloper. Experience in installing, configuring and deploying applications using Application Servers like WebLogic8.1/10.3, JBoss 4.2.2, WebSphere 7.1/8.5/9.0 and Apache Tomcat 5.5/6.0/7.0 </w:t>
      </w:r>
      <w:r w:rsidR="004A67B7" w:rsidRPr="004A67B7">
        <w:rPr>
          <w:rFonts w:cs="Calibri"/>
        </w:rPr>
        <w:t>Webserver</w:t>
      </w:r>
    </w:p>
    <w:p w14:paraId="47DEEAC0" w14:textId="77777777" w:rsidR="00A46F9E" w:rsidRPr="004A67B7" w:rsidRDefault="00A46F9E" w:rsidP="004A67B7">
      <w:pPr>
        <w:pStyle w:val="NoSpacing"/>
        <w:numPr>
          <w:ilvl w:val="0"/>
          <w:numId w:val="18"/>
        </w:numPr>
        <w:jc w:val="both"/>
        <w:rPr>
          <w:rFonts w:cs="Calibri"/>
        </w:rPr>
      </w:pPr>
      <w:r w:rsidRPr="004A67B7">
        <w:rPr>
          <w:rFonts w:cs="Calibri"/>
        </w:rPr>
        <w:t>Expertise in design and development of use cases and class diagrams using UML2.0, Rational Rose and Microsoft Visio.</w:t>
      </w:r>
    </w:p>
    <w:p w14:paraId="4DE09E71" w14:textId="77777777" w:rsidR="00A46F9E" w:rsidRPr="004A67B7" w:rsidRDefault="00A46F9E" w:rsidP="004A67B7">
      <w:pPr>
        <w:pStyle w:val="NoSpacing"/>
        <w:numPr>
          <w:ilvl w:val="0"/>
          <w:numId w:val="18"/>
        </w:numPr>
        <w:jc w:val="both"/>
        <w:rPr>
          <w:rFonts w:cs="Calibri"/>
        </w:rPr>
      </w:pPr>
      <w:r w:rsidRPr="004A67B7">
        <w:rPr>
          <w:rFonts w:cs="Calibri"/>
        </w:rPr>
        <w:t>Good working hands-on experience in using version control tools like GitHub, CVS, SVN, and Serena</w:t>
      </w:r>
    </w:p>
    <w:p w14:paraId="3D2B34F6" w14:textId="77777777" w:rsidR="00A46F9E" w:rsidRPr="004A67B7" w:rsidRDefault="00A46F9E" w:rsidP="004A67B7">
      <w:pPr>
        <w:pStyle w:val="NoSpacing"/>
        <w:numPr>
          <w:ilvl w:val="0"/>
          <w:numId w:val="18"/>
        </w:numPr>
        <w:jc w:val="both"/>
        <w:rPr>
          <w:rFonts w:cs="Calibri"/>
        </w:rPr>
      </w:pPr>
      <w:r w:rsidRPr="004A67B7">
        <w:rPr>
          <w:rFonts w:cs="Calibri"/>
        </w:rPr>
        <w:t>Expertise in tools like IBM Asset Management, Pentaho and Birt reporting tools, Maximo Asset Management, Calibration and Everyplace</w:t>
      </w:r>
    </w:p>
    <w:p w14:paraId="3D9B8806" w14:textId="77777777" w:rsidR="00A46F9E" w:rsidRPr="004A67B7" w:rsidRDefault="00A46F9E" w:rsidP="004A67B7">
      <w:pPr>
        <w:pStyle w:val="NoSpacing"/>
        <w:numPr>
          <w:ilvl w:val="0"/>
          <w:numId w:val="18"/>
        </w:numPr>
        <w:jc w:val="both"/>
        <w:rPr>
          <w:rFonts w:cs="Calibri"/>
        </w:rPr>
      </w:pPr>
      <w:r w:rsidRPr="004A67B7">
        <w:rPr>
          <w:rFonts w:cs="Calibri"/>
        </w:rPr>
        <w:t>Certified Sun Java Professional and Azure fundamentals</w:t>
      </w:r>
    </w:p>
    <w:p w14:paraId="239E2245" w14:textId="77777777" w:rsidR="003A734B" w:rsidRPr="004A67B7" w:rsidRDefault="003A734B" w:rsidP="004A67B7">
      <w:pPr>
        <w:pStyle w:val="NoSpacing"/>
        <w:jc w:val="both"/>
        <w:rPr>
          <w:rFonts w:cs="Calibri"/>
        </w:rPr>
      </w:pPr>
    </w:p>
    <w:p w14:paraId="074611E3" w14:textId="77777777" w:rsidR="00A61A60" w:rsidRPr="004A67B7" w:rsidRDefault="00A61A60" w:rsidP="004A67B7">
      <w:pPr>
        <w:pStyle w:val="NoSpacing"/>
        <w:jc w:val="both"/>
        <w:rPr>
          <w:rFonts w:cs="Calibri"/>
          <w:b/>
          <w:bCs/>
        </w:rPr>
      </w:pPr>
      <w:r w:rsidRPr="004A67B7">
        <w:rPr>
          <w:rFonts w:cs="Calibri"/>
          <w:b/>
          <w:bCs/>
        </w:rPr>
        <w:t>Areas/Applications</w:t>
      </w:r>
    </w:p>
    <w:p w14:paraId="2628ECBC" w14:textId="77777777" w:rsidR="00A61A60" w:rsidRPr="004A67B7" w:rsidRDefault="00A61A60" w:rsidP="004A67B7">
      <w:pPr>
        <w:pStyle w:val="NoSpacing"/>
        <w:jc w:val="both"/>
        <w:rPr>
          <w:rFonts w:cs="Calibri"/>
          <w:b/>
          <w:bCs/>
        </w:rPr>
      </w:pPr>
      <w:r w:rsidRPr="004A67B7">
        <w:rPr>
          <w:rFonts w:cs="Calibri"/>
          <w:b/>
          <w:bCs/>
        </w:rPr>
        <w:t>Manufacturing (Automobile Dealer Operations, Sales and Marketing)</w:t>
      </w:r>
    </w:p>
    <w:p w14:paraId="0B0EB5C7" w14:textId="77777777" w:rsidR="00A61A60" w:rsidRPr="004A67B7" w:rsidRDefault="00A61A60" w:rsidP="004A67B7">
      <w:pPr>
        <w:pStyle w:val="NoSpacing"/>
        <w:numPr>
          <w:ilvl w:val="0"/>
          <w:numId w:val="19"/>
        </w:numPr>
        <w:jc w:val="both"/>
        <w:rPr>
          <w:rFonts w:cs="Calibri"/>
        </w:rPr>
      </w:pPr>
      <w:r w:rsidRPr="004A67B7">
        <w:rPr>
          <w:rFonts w:cs="Calibri"/>
        </w:rPr>
        <w:t>DLOPS – MFA OTP to SMS</w:t>
      </w:r>
    </w:p>
    <w:p w14:paraId="4E603FBA" w14:textId="77777777" w:rsidR="00A61A60" w:rsidRPr="004A67B7" w:rsidRDefault="00A61A60" w:rsidP="004A67B7">
      <w:pPr>
        <w:pStyle w:val="NoSpacing"/>
        <w:numPr>
          <w:ilvl w:val="0"/>
          <w:numId w:val="19"/>
        </w:numPr>
        <w:jc w:val="both"/>
        <w:rPr>
          <w:rFonts w:cs="Calibri"/>
        </w:rPr>
      </w:pPr>
      <w:r w:rsidRPr="004A67B7">
        <w:rPr>
          <w:rFonts w:cs="Calibri"/>
        </w:rPr>
        <w:t>DLOPS - Dealer Network</w:t>
      </w:r>
    </w:p>
    <w:p w14:paraId="5D799165" w14:textId="77777777" w:rsidR="00A61A60" w:rsidRPr="004A67B7" w:rsidRDefault="00A61A60" w:rsidP="004A67B7">
      <w:pPr>
        <w:pStyle w:val="NoSpacing"/>
        <w:numPr>
          <w:ilvl w:val="0"/>
          <w:numId w:val="19"/>
        </w:numPr>
        <w:jc w:val="both"/>
        <w:rPr>
          <w:rFonts w:cs="Calibri"/>
        </w:rPr>
      </w:pPr>
      <w:r w:rsidRPr="004A67B7">
        <w:rPr>
          <w:rFonts w:cs="Calibri"/>
        </w:rPr>
        <w:t>SALES - Sales Industry Reporting - SIR</w:t>
      </w:r>
    </w:p>
    <w:p w14:paraId="1BCBACD4" w14:textId="77777777" w:rsidR="00A61A60" w:rsidRPr="004A67B7" w:rsidRDefault="00A61A60" w:rsidP="004A67B7">
      <w:pPr>
        <w:pStyle w:val="NoSpacing"/>
        <w:numPr>
          <w:ilvl w:val="0"/>
          <w:numId w:val="19"/>
        </w:numPr>
        <w:jc w:val="both"/>
        <w:rPr>
          <w:rFonts w:cs="Calibri"/>
        </w:rPr>
      </w:pPr>
      <w:r w:rsidRPr="004A67B7">
        <w:rPr>
          <w:rFonts w:cs="Calibri"/>
        </w:rPr>
        <w:t>DLOPS - Market Center scorecard Automation - MCSA</w:t>
      </w:r>
    </w:p>
    <w:p w14:paraId="24F5827D" w14:textId="70B6B631" w:rsidR="00A61A60" w:rsidRPr="004A67B7" w:rsidRDefault="00A61A60" w:rsidP="004A67B7">
      <w:pPr>
        <w:pStyle w:val="NoSpacing"/>
        <w:numPr>
          <w:ilvl w:val="0"/>
          <w:numId w:val="19"/>
        </w:numPr>
        <w:jc w:val="both"/>
        <w:rPr>
          <w:rFonts w:cs="Calibri"/>
        </w:rPr>
      </w:pPr>
      <w:r w:rsidRPr="004A67B7">
        <w:rPr>
          <w:rFonts w:cs="Calibri"/>
        </w:rPr>
        <w:t>DLOPS - Application Tracking System - ATS</w:t>
      </w:r>
    </w:p>
    <w:p w14:paraId="1D7843D9" w14:textId="709BD2DE" w:rsidR="00A61A60" w:rsidRPr="004A67B7" w:rsidRDefault="00A61A60" w:rsidP="004A67B7">
      <w:pPr>
        <w:pStyle w:val="NoSpacing"/>
        <w:jc w:val="both"/>
        <w:rPr>
          <w:rFonts w:cs="Calibri"/>
          <w:b/>
          <w:bCs/>
        </w:rPr>
      </w:pPr>
      <w:r w:rsidRPr="004A67B7">
        <w:rPr>
          <w:rFonts w:cs="Calibri"/>
          <w:b/>
          <w:bCs/>
        </w:rPr>
        <w:t>Telecom</w:t>
      </w:r>
    </w:p>
    <w:p w14:paraId="29CF9441" w14:textId="77777777" w:rsidR="00A61A60" w:rsidRPr="004A67B7" w:rsidRDefault="00A61A60" w:rsidP="004A67B7">
      <w:pPr>
        <w:pStyle w:val="NoSpacing"/>
        <w:numPr>
          <w:ilvl w:val="0"/>
          <w:numId w:val="20"/>
        </w:numPr>
        <w:jc w:val="both"/>
        <w:rPr>
          <w:rFonts w:cs="Calibri"/>
        </w:rPr>
      </w:pPr>
      <w:r w:rsidRPr="004A67B7">
        <w:rPr>
          <w:rFonts w:cs="Calibri"/>
        </w:rPr>
        <w:t>Dispatch Gateway - DGW</w:t>
      </w:r>
    </w:p>
    <w:p w14:paraId="1B7752D7" w14:textId="77777777" w:rsidR="00A61A60" w:rsidRPr="004A67B7" w:rsidRDefault="00A61A60" w:rsidP="004A67B7">
      <w:pPr>
        <w:pStyle w:val="NoSpacing"/>
        <w:numPr>
          <w:ilvl w:val="0"/>
          <w:numId w:val="20"/>
        </w:numPr>
        <w:jc w:val="both"/>
        <w:rPr>
          <w:rFonts w:cs="Calibri"/>
        </w:rPr>
      </w:pPr>
      <w:r w:rsidRPr="004A67B7">
        <w:rPr>
          <w:rFonts w:cs="Calibri"/>
        </w:rPr>
        <w:t>Enterprise Product Catalog &amp; Offer Management System - OFM</w:t>
      </w:r>
    </w:p>
    <w:p w14:paraId="4BB1B1AF" w14:textId="77777777" w:rsidR="00A61A60" w:rsidRPr="004A67B7" w:rsidRDefault="00A61A60" w:rsidP="004A67B7">
      <w:pPr>
        <w:pStyle w:val="NoSpacing"/>
        <w:jc w:val="both"/>
        <w:rPr>
          <w:rFonts w:cs="Calibri"/>
          <w:b/>
          <w:bCs/>
        </w:rPr>
      </w:pPr>
      <w:r w:rsidRPr="004A67B7">
        <w:rPr>
          <w:rFonts w:cs="Calibri"/>
          <w:b/>
          <w:bCs/>
        </w:rPr>
        <w:t>Hi-Tech</w:t>
      </w:r>
    </w:p>
    <w:p w14:paraId="7AFA6D86" w14:textId="77777777" w:rsidR="00A61A60" w:rsidRPr="004A67B7" w:rsidRDefault="00A61A60" w:rsidP="004A67B7">
      <w:pPr>
        <w:pStyle w:val="NoSpacing"/>
        <w:numPr>
          <w:ilvl w:val="0"/>
          <w:numId w:val="21"/>
        </w:numPr>
        <w:jc w:val="both"/>
        <w:rPr>
          <w:rFonts w:cs="Calibri"/>
        </w:rPr>
      </w:pPr>
      <w:r w:rsidRPr="004A67B7">
        <w:rPr>
          <w:rFonts w:cs="Calibri"/>
        </w:rPr>
        <w:t>Maximo Asset Management</w:t>
      </w:r>
    </w:p>
    <w:p w14:paraId="74489D8B" w14:textId="77777777" w:rsidR="00A61A60" w:rsidRPr="004A67B7" w:rsidRDefault="00A61A60" w:rsidP="004A67B7">
      <w:pPr>
        <w:pStyle w:val="NoSpacing"/>
        <w:numPr>
          <w:ilvl w:val="0"/>
          <w:numId w:val="21"/>
        </w:numPr>
        <w:jc w:val="both"/>
        <w:rPr>
          <w:rFonts w:cs="Calibri"/>
        </w:rPr>
      </w:pPr>
      <w:r w:rsidRPr="004A67B7">
        <w:rPr>
          <w:rFonts w:cs="Calibri"/>
        </w:rPr>
        <w:t>Global Remote Services</w:t>
      </w:r>
    </w:p>
    <w:p w14:paraId="20D0E50B" w14:textId="77777777" w:rsidR="00A61A60" w:rsidRPr="004A67B7" w:rsidRDefault="00A61A60" w:rsidP="004A67B7">
      <w:pPr>
        <w:pStyle w:val="NoSpacing"/>
        <w:numPr>
          <w:ilvl w:val="0"/>
          <w:numId w:val="21"/>
        </w:numPr>
        <w:jc w:val="both"/>
        <w:rPr>
          <w:rFonts w:cs="Calibri"/>
        </w:rPr>
      </w:pPr>
      <w:r w:rsidRPr="004A67B7">
        <w:rPr>
          <w:rFonts w:cs="Calibri"/>
        </w:rPr>
        <w:t>CDP MKS Integrity</w:t>
      </w:r>
    </w:p>
    <w:p w14:paraId="08EFA11B" w14:textId="77777777" w:rsidR="00A61A60" w:rsidRPr="004A67B7" w:rsidRDefault="00A61A60" w:rsidP="004A67B7">
      <w:pPr>
        <w:pStyle w:val="NoSpacing"/>
        <w:jc w:val="both"/>
        <w:rPr>
          <w:rFonts w:cs="Calibri"/>
          <w:b/>
          <w:bCs/>
        </w:rPr>
      </w:pPr>
      <w:r w:rsidRPr="004A67B7">
        <w:rPr>
          <w:rFonts w:cs="Calibri"/>
          <w:b/>
          <w:bCs/>
        </w:rPr>
        <w:t>Banking</w:t>
      </w:r>
    </w:p>
    <w:p w14:paraId="3839ABC8" w14:textId="6C042E92" w:rsidR="000957FD" w:rsidRPr="004A67B7" w:rsidRDefault="00A61A60" w:rsidP="004A67B7">
      <w:pPr>
        <w:pStyle w:val="NoSpacing"/>
        <w:numPr>
          <w:ilvl w:val="0"/>
          <w:numId w:val="22"/>
        </w:numPr>
        <w:jc w:val="both"/>
        <w:rPr>
          <w:rFonts w:cs="Calibri"/>
        </w:rPr>
      </w:pPr>
      <w:r w:rsidRPr="004A67B7">
        <w:rPr>
          <w:rFonts w:cs="Calibri"/>
        </w:rPr>
        <w:t>TCS BαNCS Channels</w:t>
      </w:r>
    </w:p>
    <w:p w14:paraId="1FBFC513" w14:textId="77777777" w:rsidR="000957FD" w:rsidRPr="004A67B7" w:rsidRDefault="000957FD" w:rsidP="004A67B7">
      <w:pPr>
        <w:pStyle w:val="NoSpacing"/>
        <w:jc w:val="both"/>
        <w:rPr>
          <w:rFonts w:cs="Calibri"/>
        </w:rPr>
      </w:pPr>
    </w:p>
    <w:p w14:paraId="5A83EA7C" w14:textId="5837D0A6" w:rsidR="00F13EAB" w:rsidRPr="004A67B7" w:rsidRDefault="00F13EAB" w:rsidP="004A67B7">
      <w:pPr>
        <w:pStyle w:val="Title"/>
        <w:pBdr>
          <w:bottom w:val="single" w:sz="12" w:space="2" w:color="auto"/>
        </w:pBdr>
        <w:jc w:val="both"/>
        <w:rPr>
          <w:rFonts w:ascii="Calibri" w:hAnsi="Calibri" w:cs="Calibri"/>
          <w:caps/>
          <w:smallCaps w:val="0"/>
          <w:sz w:val="22"/>
          <w:szCs w:val="22"/>
        </w:rPr>
      </w:pPr>
      <w:r w:rsidRPr="004A67B7">
        <w:rPr>
          <w:rFonts w:ascii="Calibri" w:hAnsi="Calibri" w:cs="Calibri"/>
          <w:caps/>
          <w:smallCaps w:val="0"/>
          <w:sz w:val="22"/>
          <w:szCs w:val="22"/>
        </w:rPr>
        <w:t>Technical Skills:</w:t>
      </w:r>
    </w:p>
    <w:p w14:paraId="11C78019" w14:textId="77777777" w:rsidR="00F13EAB" w:rsidRPr="004A67B7" w:rsidRDefault="00F13EAB" w:rsidP="004A67B7">
      <w:pPr>
        <w:pStyle w:val="NoSpacing"/>
        <w:jc w:val="both"/>
        <w:rPr>
          <w:rFonts w:cs="Calibri"/>
        </w:rPr>
      </w:pPr>
    </w:p>
    <w:tbl>
      <w:tblPr>
        <w:tblStyle w:val="TableGrid"/>
        <w:tblW w:w="0" w:type="auto"/>
        <w:tblLook w:val="04A0" w:firstRow="1" w:lastRow="0" w:firstColumn="1" w:lastColumn="0" w:noHBand="0" w:noVBand="1"/>
      </w:tblPr>
      <w:tblGrid>
        <w:gridCol w:w="3308"/>
        <w:gridCol w:w="3309"/>
        <w:gridCol w:w="3309"/>
      </w:tblGrid>
      <w:tr w:rsidR="00C57A76" w:rsidRPr="004A67B7" w14:paraId="3A6C55F5" w14:textId="77777777" w:rsidTr="00C57A76">
        <w:tc>
          <w:tcPr>
            <w:tcW w:w="3308" w:type="dxa"/>
          </w:tcPr>
          <w:p w14:paraId="19E0BE1A" w14:textId="0DFA85A7" w:rsidR="00C57A76" w:rsidRPr="004A67B7" w:rsidRDefault="003A5B6F" w:rsidP="004A67B7">
            <w:pPr>
              <w:pStyle w:val="NoSpacing"/>
              <w:jc w:val="both"/>
              <w:rPr>
                <w:rFonts w:cs="Calibri"/>
              </w:rPr>
            </w:pPr>
            <w:r w:rsidRPr="004A67B7">
              <w:rPr>
                <w:rFonts w:cs="Calibri"/>
              </w:rPr>
              <w:t>Computer System</w:t>
            </w:r>
          </w:p>
        </w:tc>
        <w:tc>
          <w:tcPr>
            <w:tcW w:w="3309" w:type="dxa"/>
          </w:tcPr>
          <w:p w14:paraId="5DE9A8A9" w14:textId="7756ADE4" w:rsidR="00C57A76" w:rsidRPr="004A67B7" w:rsidRDefault="004D0CB0" w:rsidP="004A67B7">
            <w:pPr>
              <w:pStyle w:val="NoSpacing"/>
              <w:jc w:val="both"/>
              <w:rPr>
                <w:rFonts w:cs="Calibri"/>
              </w:rPr>
            </w:pPr>
            <w:r w:rsidRPr="004A67B7">
              <w:rPr>
                <w:rFonts w:cs="Calibri"/>
              </w:rPr>
              <w:t>Programming Languages</w:t>
            </w:r>
          </w:p>
        </w:tc>
        <w:tc>
          <w:tcPr>
            <w:tcW w:w="3309" w:type="dxa"/>
          </w:tcPr>
          <w:p w14:paraId="67F84497" w14:textId="03BC47F2" w:rsidR="00C57A76" w:rsidRPr="004A67B7" w:rsidRDefault="00FF6F11" w:rsidP="004A67B7">
            <w:pPr>
              <w:pStyle w:val="NoSpacing"/>
              <w:jc w:val="both"/>
              <w:rPr>
                <w:rFonts w:cs="Calibri"/>
              </w:rPr>
            </w:pPr>
            <w:r w:rsidRPr="004A67B7">
              <w:rPr>
                <w:rFonts w:cs="Calibri"/>
              </w:rPr>
              <w:t>Special Software</w:t>
            </w:r>
          </w:p>
        </w:tc>
      </w:tr>
      <w:tr w:rsidR="00C57A76" w:rsidRPr="004A67B7" w14:paraId="49E8E15F" w14:textId="77777777" w:rsidTr="00C57A76">
        <w:tc>
          <w:tcPr>
            <w:tcW w:w="3308" w:type="dxa"/>
          </w:tcPr>
          <w:p w14:paraId="692A7091" w14:textId="484367B7" w:rsidR="00C57A76" w:rsidRPr="004A67B7" w:rsidRDefault="002A2AB4" w:rsidP="004A67B7">
            <w:pPr>
              <w:pStyle w:val="NoSpacing"/>
              <w:jc w:val="both"/>
              <w:rPr>
                <w:rFonts w:cs="Calibri"/>
              </w:rPr>
            </w:pPr>
            <w:r w:rsidRPr="004A67B7">
              <w:rPr>
                <w:rFonts w:cs="Calibri"/>
              </w:rPr>
              <w:t>Windows, Lenovo Think Vision. Windows NT</w:t>
            </w:r>
          </w:p>
        </w:tc>
        <w:tc>
          <w:tcPr>
            <w:tcW w:w="3309" w:type="dxa"/>
          </w:tcPr>
          <w:p w14:paraId="43A4AB3B" w14:textId="5A7A853F" w:rsidR="004A3ECD" w:rsidRPr="004A67B7" w:rsidRDefault="004A3ECD" w:rsidP="004A67B7">
            <w:pPr>
              <w:pStyle w:val="NoSpacing"/>
              <w:jc w:val="both"/>
              <w:rPr>
                <w:rFonts w:cs="Calibri"/>
              </w:rPr>
            </w:pPr>
            <w:r w:rsidRPr="004A67B7">
              <w:rPr>
                <w:rFonts w:cs="Calibri"/>
              </w:rPr>
              <w:t xml:space="preserve">Java/J2EE, Micro services, Spring, Struts, Rest/SOAP Web services, Servlets, Hibernate, JPA, </w:t>
            </w:r>
            <w:r w:rsidR="004A67B7" w:rsidRPr="004A67B7">
              <w:rPr>
                <w:rFonts w:cs="Calibri"/>
              </w:rPr>
              <w:t>MySQL</w:t>
            </w:r>
            <w:r w:rsidRPr="004A67B7">
              <w:rPr>
                <w:rFonts w:cs="Calibri"/>
              </w:rPr>
              <w:t xml:space="preserve">, Oracle, DB2, </w:t>
            </w:r>
            <w:r w:rsidR="004A67B7" w:rsidRPr="004A67B7">
              <w:rPr>
                <w:rFonts w:cs="Calibri"/>
              </w:rPr>
              <w:t>Angular</w:t>
            </w:r>
            <w:r w:rsidRPr="004A67B7">
              <w:rPr>
                <w:rFonts w:cs="Calibri"/>
              </w:rPr>
              <w:t xml:space="preserve"> JS, HTML5, CSS3, Boot Strap, UNIX, LINUX, PL/SQL, XML, JSON, AJAX, JUnit,</w:t>
            </w:r>
          </w:p>
          <w:p w14:paraId="1C2D5F57" w14:textId="1F49C470" w:rsidR="00C57A76" w:rsidRPr="004A67B7" w:rsidRDefault="004A3ECD" w:rsidP="004A67B7">
            <w:pPr>
              <w:pStyle w:val="NoSpacing"/>
              <w:jc w:val="both"/>
              <w:rPr>
                <w:rFonts w:cs="Calibri"/>
              </w:rPr>
            </w:pPr>
            <w:r w:rsidRPr="004A67B7">
              <w:rPr>
                <w:rFonts w:cs="Calibri"/>
              </w:rPr>
              <w:t>Slf4J, log4J</w:t>
            </w:r>
          </w:p>
        </w:tc>
        <w:tc>
          <w:tcPr>
            <w:tcW w:w="3309" w:type="dxa"/>
          </w:tcPr>
          <w:p w14:paraId="6CF715DA" w14:textId="369BDF38" w:rsidR="001837AB" w:rsidRPr="004A67B7" w:rsidRDefault="004A67B7" w:rsidP="004A67B7">
            <w:pPr>
              <w:pStyle w:val="TableParagraph"/>
              <w:ind w:left="127" w:right="399"/>
              <w:jc w:val="both"/>
              <w:rPr>
                <w:rFonts w:ascii="Calibri" w:hAnsi="Calibri" w:cs="Calibri"/>
              </w:rPr>
            </w:pPr>
            <w:r w:rsidRPr="004A67B7">
              <w:rPr>
                <w:rFonts w:ascii="Calibri" w:hAnsi="Calibri" w:cs="Calibri"/>
              </w:rPr>
              <w:t>An</w:t>
            </w:r>
            <w:r w:rsidR="004A3ECD" w:rsidRPr="004A67B7">
              <w:rPr>
                <w:rFonts w:ascii="Calibri" w:hAnsi="Calibri" w:cs="Calibri"/>
              </w:rPr>
              <w:t xml:space="preserve">    </w:t>
            </w:r>
            <w:r w:rsidR="007F5CAC" w:rsidRPr="004A67B7">
              <w:rPr>
                <w:rFonts w:ascii="Calibri" w:hAnsi="Calibri" w:cs="Calibri"/>
              </w:rPr>
              <w:t>A</w:t>
            </w:r>
            <w:r w:rsidR="001837AB" w:rsidRPr="004A67B7">
              <w:rPr>
                <w:rFonts w:ascii="Calibri" w:hAnsi="Calibri" w:cs="Calibri"/>
              </w:rPr>
              <w:t>WS cloud service,</w:t>
            </w:r>
            <w:r w:rsidR="003D0872" w:rsidRPr="004A67B7">
              <w:rPr>
                <w:rFonts w:ascii="Calibri" w:hAnsi="Calibri" w:cs="Calibri"/>
              </w:rPr>
              <w:t xml:space="preserve"> </w:t>
            </w:r>
            <w:r w:rsidR="001837AB" w:rsidRPr="004A67B7">
              <w:rPr>
                <w:rFonts w:ascii="Calibri" w:hAnsi="Calibri" w:cs="Calibri"/>
              </w:rPr>
              <w:t>Azure</w:t>
            </w:r>
            <w:r w:rsidR="003D0872" w:rsidRPr="004A67B7">
              <w:rPr>
                <w:rFonts w:ascii="Calibri" w:hAnsi="Calibri" w:cs="Calibri"/>
              </w:rPr>
              <w:t xml:space="preserve">, </w:t>
            </w:r>
            <w:r w:rsidR="001837AB" w:rsidRPr="004A67B7">
              <w:rPr>
                <w:rFonts w:ascii="Calibri" w:hAnsi="Calibri" w:cs="Calibri"/>
              </w:rPr>
              <w:t>Cloud service, PaaS services, Kubernetes</w:t>
            </w:r>
            <w:r w:rsidR="001837AB" w:rsidRPr="004A67B7">
              <w:rPr>
                <w:rFonts w:ascii="Calibri" w:hAnsi="Calibri" w:cs="Calibri"/>
                <w:spacing w:val="1"/>
              </w:rPr>
              <w:t xml:space="preserve"> </w:t>
            </w:r>
            <w:r w:rsidR="001837AB" w:rsidRPr="004A67B7">
              <w:rPr>
                <w:rFonts w:ascii="Calibri" w:hAnsi="Calibri" w:cs="Calibri"/>
              </w:rPr>
              <w:t>Containers, Docker, Salesforce, Pentaho, IBM Maximo, JDK1.8, Birt</w:t>
            </w:r>
            <w:r w:rsidR="001837AB" w:rsidRPr="004A67B7">
              <w:rPr>
                <w:rFonts w:ascii="Calibri" w:hAnsi="Calibri" w:cs="Calibri"/>
                <w:spacing w:val="-38"/>
              </w:rPr>
              <w:t xml:space="preserve"> </w:t>
            </w:r>
            <w:r w:rsidR="001837AB" w:rsidRPr="004A67B7">
              <w:rPr>
                <w:rFonts w:ascii="Calibri" w:hAnsi="Calibri" w:cs="Calibri"/>
              </w:rPr>
              <w:t>Reporting, IBM DB2, IBM Rational Development Kit, Eclipse, JBOSS,</w:t>
            </w:r>
            <w:r w:rsidR="001837AB" w:rsidRPr="004A67B7">
              <w:rPr>
                <w:rFonts w:ascii="Calibri" w:hAnsi="Calibri" w:cs="Calibri"/>
                <w:spacing w:val="-38"/>
              </w:rPr>
              <w:t xml:space="preserve"> </w:t>
            </w:r>
            <w:r w:rsidR="001837AB" w:rsidRPr="004A67B7">
              <w:rPr>
                <w:rFonts w:ascii="Calibri" w:hAnsi="Calibri" w:cs="Calibri"/>
              </w:rPr>
              <w:t>Web Sphere Application Server, Oracle WebLogic Server, Tomcat</w:t>
            </w:r>
            <w:r w:rsidR="001837AB" w:rsidRPr="004A67B7">
              <w:rPr>
                <w:rFonts w:ascii="Calibri" w:hAnsi="Calibri" w:cs="Calibri"/>
                <w:spacing w:val="1"/>
              </w:rPr>
              <w:t xml:space="preserve"> </w:t>
            </w:r>
            <w:r w:rsidR="001837AB" w:rsidRPr="004A67B7">
              <w:rPr>
                <w:rFonts w:ascii="Calibri" w:hAnsi="Calibri" w:cs="Calibri"/>
              </w:rPr>
              <w:t>server, File Zilla, SonarQube, Jenkins, Rally, DRIVE IT, Serena</w:t>
            </w:r>
            <w:r w:rsidR="001837AB" w:rsidRPr="004A67B7">
              <w:rPr>
                <w:rFonts w:ascii="Calibri" w:hAnsi="Calibri" w:cs="Calibri"/>
                <w:spacing w:val="1"/>
              </w:rPr>
              <w:t xml:space="preserve"> </w:t>
            </w:r>
            <w:r w:rsidR="001837AB" w:rsidRPr="004A67B7">
              <w:rPr>
                <w:rFonts w:ascii="Calibri" w:hAnsi="Calibri" w:cs="Calibri"/>
              </w:rPr>
              <w:t>Dimensions,</w:t>
            </w:r>
            <w:r w:rsidR="001837AB" w:rsidRPr="004A67B7">
              <w:rPr>
                <w:rFonts w:ascii="Calibri" w:hAnsi="Calibri" w:cs="Calibri"/>
                <w:spacing w:val="-2"/>
              </w:rPr>
              <w:t xml:space="preserve"> </w:t>
            </w:r>
            <w:r w:rsidR="001837AB" w:rsidRPr="004A67B7">
              <w:rPr>
                <w:rFonts w:ascii="Calibri" w:hAnsi="Calibri" w:cs="Calibri"/>
              </w:rPr>
              <w:t>AppScan,</w:t>
            </w:r>
            <w:r w:rsidR="001837AB" w:rsidRPr="004A67B7">
              <w:rPr>
                <w:rFonts w:ascii="Calibri" w:hAnsi="Calibri" w:cs="Calibri"/>
                <w:spacing w:val="-1"/>
              </w:rPr>
              <w:t xml:space="preserve"> </w:t>
            </w:r>
            <w:r w:rsidR="001837AB" w:rsidRPr="004A67B7">
              <w:rPr>
                <w:rFonts w:ascii="Calibri" w:hAnsi="Calibri" w:cs="Calibri"/>
              </w:rPr>
              <w:t>AppDynamics, SVN,</w:t>
            </w:r>
            <w:r w:rsidR="001837AB" w:rsidRPr="004A67B7">
              <w:rPr>
                <w:rFonts w:ascii="Calibri" w:hAnsi="Calibri" w:cs="Calibri"/>
                <w:spacing w:val="-1"/>
              </w:rPr>
              <w:t xml:space="preserve"> </w:t>
            </w:r>
            <w:r w:rsidR="001837AB" w:rsidRPr="004A67B7">
              <w:rPr>
                <w:rFonts w:ascii="Calibri" w:hAnsi="Calibri" w:cs="Calibri"/>
              </w:rPr>
              <w:t>CVS,</w:t>
            </w:r>
            <w:r w:rsidR="001837AB" w:rsidRPr="004A67B7">
              <w:rPr>
                <w:rFonts w:ascii="Calibri" w:hAnsi="Calibri" w:cs="Calibri"/>
                <w:spacing w:val="-2"/>
              </w:rPr>
              <w:t xml:space="preserve"> </w:t>
            </w:r>
            <w:r w:rsidR="001837AB" w:rsidRPr="004A67B7">
              <w:rPr>
                <w:rFonts w:ascii="Calibri" w:hAnsi="Calibri" w:cs="Calibri"/>
              </w:rPr>
              <w:t>Maven,</w:t>
            </w:r>
            <w:r w:rsidR="001837AB" w:rsidRPr="004A67B7">
              <w:rPr>
                <w:rFonts w:ascii="Calibri" w:hAnsi="Calibri" w:cs="Calibri"/>
                <w:spacing w:val="-1"/>
              </w:rPr>
              <w:t xml:space="preserve"> </w:t>
            </w:r>
            <w:r w:rsidR="001837AB" w:rsidRPr="004A67B7">
              <w:rPr>
                <w:rFonts w:ascii="Calibri" w:hAnsi="Calibri" w:cs="Calibri"/>
              </w:rPr>
              <w:t>Github,</w:t>
            </w:r>
          </w:p>
          <w:p w14:paraId="13AF5F54" w14:textId="641C48F0" w:rsidR="00C57A76" w:rsidRPr="004A67B7" w:rsidRDefault="004A3ECD" w:rsidP="004A67B7">
            <w:pPr>
              <w:pStyle w:val="NoSpacing"/>
              <w:jc w:val="both"/>
              <w:rPr>
                <w:rFonts w:cs="Calibri"/>
              </w:rPr>
            </w:pPr>
            <w:r w:rsidRPr="004A67B7">
              <w:rPr>
                <w:rFonts w:cs="Calibri"/>
              </w:rPr>
              <w:t xml:space="preserve">  </w:t>
            </w:r>
            <w:r w:rsidR="001837AB" w:rsidRPr="004A67B7">
              <w:rPr>
                <w:rFonts w:cs="Calibri"/>
              </w:rPr>
              <w:t>WinSCP,</w:t>
            </w:r>
            <w:r w:rsidR="001837AB" w:rsidRPr="004A67B7">
              <w:rPr>
                <w:rFonts w:cs="Calibri"/>
                <w:spacing w:val="-3"/>
              </w:rPr>
              <w:t xml:space="preserve"> </w:t>
            </w:r>
            <w:r w:rsidR="001837AB" w:rsidRPr="004A67B7">
              <w:rPr>
                <w:rFonts w:cs="Calibri"/>
              </w:rPr>
              <w:t>Rally</w:t>
            </w:r>
          </w:p>
        </w:tc>
      </w:tr>
    </w:tbl>
    <w:p w14:paraId="20DB69D5" w14:textId="77777777" w:rsidR="00F13EAB" w:rsidRPr="004A67B7" w:rsidRDefault="00F13EAB" w:rsidP="004A67B7">
      <w:pPr>
        <w:pStyle w:val="NoSpacing"/>
        <w:jc w:val="both"/>
        <w:rPr>
          <w:rFonts w:cs="Calibri"/>
        </w:rPr>
      </w:pPr>
    </w:p>
    <w:p w14:paraId="44613392" w14:textId="77777777" w:rsidR="00F13EAB" w:rsidRPr="004A67B7" w:rsidRDefault="00F13EAB" w:rsidP="004A67B7">
      <w:pPr>
        <w:pStyle w:val="NoSpacing"/>
        <w:jc w:val="both"/>
        <w:rPr>
          <w:rFonts w:cs="Calibri"/>
        </w:rPr>
      </w:pPr>
    </w:p>
    <w:p w14:paraId="6D3CCAAF" w14:textId="77777777" w:rsidR="002A2AB4" w:rsidRPr="004A67B7" w:rsidRDefault="002A2AB4" w:rsidP="004A67B7">
      <w:pPr>
        <w:pStyle w:val="Title"/>
        <w:pBdr>
          <w:bottom w:val="single" w:sz="12" w:space="2" w:color="auto"/>
        </w:pBdr>
        <w:jc w:val="both"/>
        <w:rPr>
          <w:rFonts w:ascii="Calibri" w:hAnsi="Calibri" w:cs="Calibri"/>
          <w:caps/>
          <w:smallCaps w:val="0"/>
          <w:sz w:val="22"/>
          <w:szCs w:val="22"/>
        </w:rPr>
      </w:pPr>
    </w:p>
    <w:p w14:paraId="256F820B" w14:textId="77777777" w:rsidR="002A2AB4" w:rsidRPr="004A67B7" w:rsidRDefault="002A2AB4" w:rsidP="004A67B7">
      <w:pPr>
        <w:pStyle w:val="Title"/>
        <w:pBdr>
          <w:bottom w:val="single" w:sz="12" w:space="2" w:color="auto"/>
        </w:pBdr>
        <w:jc w:val="both"/>
        <w:rPr>
          <w:rFonts w:ascii="Calibri" w:hAnsi="Calibri" w:cs="Calibri"/>
          <w:caps/>
          <w:smallCaps w:val="0"/>
          <w:sz w:val="22"/>
          <w:szCs w:val="22"/>
        </w:rPr>
      </w:pPr>
    </w:p>
    <w:p w14:paraId="49B2D0DB" w14:textId="77777777" w:rsidR="002A2AB4" w:rsidRPr="004A67B7" w:rsidRDefault="002A2AB4" w:rsidP="004A67B7">
      <w:pPr>
        <w:pStyle w:val="Title"/>
        <w:pBdr>
          <w:bottom w:val="single" w:sz="12" w:space="2" w:color="auto"/>
        </w:pBdr>
        <w:jc w:val="both"/>
        <w:rPr>
          <w:rFonts w:ascii="Calibri" w:hAnsi="Calibri" w:cs="Calibri"/>
          <w:caps/>
          <w:smallCaps w:val="0"/>
          <w:sz w:val="22"/>
          <w:szCs w:val="22"/>
        </w:rPr>
      </w:pPr>
    </w:p>
    <w:p w14:paraId="071844FE" w14:textId="41DCABAD" w:rsidR="000E0C93" w:rsidRPr="004A67B7" w:rsidRDefault="003B169E" w:rsidP="004A67B7">
      <w:pPr>
        <w:pStyle w:val="Title"/>
        <w:pBdr>
          <w:bottom w:val="single" w:sz="12" w:space="2" w:color="auto"/>
        </w:pBdr>
        <w:jc w:val="both"/>
        <w:rPr>
          <w:rFonts w:ascii="Calibri" w:hAnsi="Calibri" w:cs="Calibri"/>
          <w:caps/>
          <w:smallCaps w:val="0"/>
          <w:sz w:val="22"/>
          <w:szCs w:val="22"/>
        </w:rPr>
      </w:pPr>
      <w:r w:rsidRPr="004A67B7">
        <w:rPr>
          <w:rFonts w:ascii="Calibri" w:hAnsi="Calibri" w:cs="Calibri"/>
          <w:caps/>
          <w:smallCaps w:val="0"/>
          <w:sz w:val="22"/>
          <w:szCs w:val="22"/>
        </w:rPr>
        <w:lastRenderedPageBreak/>
        <w:t>PROFESSIONAL</w:t>
      </w:r>
      <w:r w:rsidR="000E0C93" w:rsidRPr="004A67B7">
        <w:rPr>
          <w:rFonts w:ascii="Calibri" w:hAnsi="Calibri" w:cs="Calibri"/>
          <w:caps/>
          <w:smallCaps w:val="0"/>
          <w:sz w:val="22"/>
          <w:szCs w:val="22"/>
        </w:rPr>
        <w:t xml:space="preserve"> Experience</w:t>
      </w:r>
      <w:r w:rsidR="001D2BA7" w:rsidRPr="004A67B7">
        <w:rPr>
          <w:rFonts w:ascii="Calibri" w:hAnsi="Calibri" w:cs="Calibri"/>
          <w:caps/>
          <w:smallCaps w:val="0"/>
          <w:sz w:val="22"/>
          <w:szCs w:val="22"/>
        </w:rPr>
        <w:t>:</w:t>
      </w:r>
    </w:p>
    <w:p w14:paraId="15CEA687" w14:textId="77777777" w:rsidR="00847051" w:rsidRPr="004A67B7" w:rsidRDefault="00847051" w:rsidP="004A67B7">
      <w:pPr>
        <w:pStyle w:val="NoSpacing"/>
        <w:jc w:val="both"/>
        <w:rPr>
          <w:rFonts w:cs="Calibri"/>
        </w:rPr>
      </w:pPr>
    </w:p>
    <w:p w14:paraId="13414C6A" w14:textId="77777777" w:rsidR="00892A24" w:rsidRPr="004A67B7" w:rsidRDefault="00260981" w:rsidP="004A67B7">
      <w:pPr>
        <w:pStyle w:val="NoSpacing"/>
        <w:jc w:val="both"/>
        <w:rPr>
          <w:rFonts w:cs="Calibri"/>
          <w:b/>
          <w:bCs/>
        </w:rPr>
      </w:pPr>
      <w:r w:rsidRPr="004A67B7">
        <w:rPr>
          <w:rFonts w:cs="Calibri"/>
          <w:b/>
          <w:bCs/>
        </w:rPr>
        <w:t>Client:</w:t>
      </w:r>
      <w:r w:rsidRPr="004A67B7">
        <w:rPr>
          <w:rFonts w:cs="Calibri"/>
          <w:b/>
          <w:bCs/>
          <w:spacing w:val="-2"/>
        </w:rPr>
        <w:t xml:space="preserve"> </w:t>
      </w:r>
      <w:r w:rsidRPr="004A67B7">
        <w:rPr>
          <w:rFonts w:cs="Calibri"/>
          <w:b/>
          <w:bCs/>
        </w:rPr>
        <w:t>FCA</w:t>
      </w:r>
      <w:r w:rsidRPr="004A67B7">
        <w:rPr>
          <w:rFonts w:cs="Calibri"/>
          <w:b/>
          <w:bCs/>
          <w:spacing w:val="-4"/>
        </w:rPr>
        <w:t xml:space="preserve"> </w:t>
      </w:r>
      <w:r w:rsidRPr="004A67B7">
        <w:rPr>
          <w:rFonts w:cs="Calibri"/>
          <w:b/>
          <w:bCs/>
        </w:rPr>
        <w:t>USA</w:t>
      </w:r>
      <w:r w:rsidRPr="004A67B7">
        <w:rPr>
          <w:rFonts w:cs="Calibri"/>
          <w:b/>
          <w:bCs/>
          <w:spacing w:val="-4"/>
        </w:rPr>
        <w:t xml:space="preserve"> </w:t>
      </w:r>
      <w:r w:rsidRPr="004A67B7">
        <w:rPr>
          <w:rFonts w:cs="Calibri"/>
          <w:b/>
          <w:bCs/>
        </w:rPr>
        <w:t>LLC</w:t>
      </w:r>
      <w:r w:rsidRPr="004A67B7">
        <w:rPr>
          <w:rFonts w:cs="Calibri"/>
          <w:b/>
          <w:bCs/>
          <w:spacing w:val="-1"/>
        </w:rPr>
        <w:t xml:space="preserve"> </w:t>
      </w:r>
      <w:r w:rsidRPr="004A67B7">
        <w:rPr>
          <w:rFonts w:cs="Calibri"/>
          <w:b/>
          <w:bCs/>
        </w:rPr>
        <w:t>(formerly</w:t>
      </w:r>
      <w:r w:rsidRPr="004A67B7">
        <w:rPr>
          <w:rFonts w:cs="Calibri"/>
          <w:b/>
          <w:bCs/>
          <w:spacing w:val="-2"/>
        </w:rPr>
        <w:t xml:space="preserve"> </w:t>
      </w:r>
      <w:r w:rsidRPr="004A67B7">
        <w:rPr>
          <w:rFonts w:cs="Calibri"/>
          <w:b/>
          <w:bCs/>
        </w:rPr>
        <w:t>Chrysler</w:t>
      </w:r>
      <w:r w:rsidRPr="004A67B7">
        <w:rPr>
          <w:rFonts w:cs="Calibri"/>
          <w:b/>
          <w:bCs/>
          <w:spacing w:val="-2"/>
        </w:rPr>
        <w:t xml:space="preserve"> </w:t>
      </w:r>
      <w:r w:rsidRPr="004A67B7">
        <w:rPr>
          <w:rFonts w:cs="Calibri"/>
          <w:b/>
          <w:bCs/>
        </w:rPr>
        <w:t>Corporation),</w:t>
      </w:r>
      <w:r w:rsidRPr="004A67B7">
        <w:rPr>
          <w:rFonts w:cs="Calibri"/>
          <w:b/>
          <w:bCs/>
          <w:spacing w:val="-2"/>
        </w:rPr>
        <w:t xml:space="preserve"> </w:t>
      </w:r>
      <w:r w:rsidRPr="004A67B7">
        <w:rPr>
          <w:rFonts w:cs="Calibri"/>
          <w:b/>
          <w:bCs/>
        </w:rPr>
        <w:t>Auburn</w:t>
      </w:r>
      <w:r w:rsidRPr="004A67B7">
        <w:rPr>
          <w:rFonts w:cs="Calibri"/>
          <w:b/>
          <w:bCs/>
          <w:spacing w:val="-3"/>
        </w:rPr>
        <w:t xml:space="preserve"> </w:t>
      </w:r>
      <w:r w:rsidRPr="004A67B7">
        <w:rPr>
          <w:rFonts w:cs="Calibri"/>
          <w:b/>
          <w:bCs/>
        </w:rPr>
        <w:t>Hills,</w:t>
      </w:r>
      <w:r w:rsidRPr="004A67B7">
        <w:rPr>
          <w:rFonts w:cs="Calibri"/>
          <w:b/>
          <w:bCs/>
          <w:spacing w:val="-3"/>
        </w:rPr>
        <w:t xml:space="preserve"> </w:t>
      </w:r>
      <w:r w:rsidRPr="004A67B7">
        <w:rPr>
          <w:rFonts w:cs="Calibri"/>
          <w:b/>
          <w:bCs/>
        </w:rPr>
        <w:t>MI</w:t>
      </w:r>
      <w:r w:rsidRPr="004A67B7">
        <w:rPr>
          <w:rFonts w:cs="Calibri"/>
          <w:b/>
          <w:bCs/>
        </w:rPr>
        <w:tab/>
        <w:t>-</w:t>
      </w:r>
      <w:r w:rsidRPr="004A67B7">
        <w:rPr>
          <w:rFonts w:cs="Calibri"/>
          <w:b/>
          <w:bCs/>
        </w:rPr>
        <w:tab/>
        <w:t xml:space="preserve">May.2023 to </w:t>
      </w:r>
      <w:r w:rsidR="00892A24" w:rsidRPr="004A67B7">
        <w:rPr>
          <w:rFonts w:cs="Calibri"/>
          <w:b/>
          <w:bCs/>
        </w:rPr>
        <w:t>Present</w:t>
      </w:r>
    </w:p>
    <w:p w14:paraId="26EA4A9C" w14:textId="255A4622" w:rsidR="00260981" w:rsidRPr="004A67B7" w:rsidRDefault="00260981" w:rsidP="004A67B7">
      <w:pPr>
        <w:pStyle w:val="NoSpacing"/>
        <w:jc w:val="both"/>
        <w:rPr>
          <w:rFonts w:cs="Calibri"/>
          <w:b/>
          <w:bCs/>
        </w:rPr>
      </w:pPr>
      <w:r w:rsidRPr="004A67B7">
        <w:rPr>
          <w:rFonts w:cs="Calibri"/>
          <w:b/>
          <w:bCs/>
        </w:rPr>
        <w:t>Title:</w:t>
      </w:r>
      <w:r w:rsidRPr="004A67B7">
        <w:rPr>
          <w:rFonts w:cs="Calibri"/>
          <w:b/>
          <w:bCs/>
          <w:spacing w:val="1"/>
        </w:rPr>
        <w:t xml:space="preserve"> </w:t>
      </w:r>
      <w:r w:rsidRPr="004A67B7">
        <w:rPr>
          <w:rFonts w:cs="Calibri"/>
          <w:b/>
          <w:bCs/>
        </w:rPr>
        <w:t>Senior</w:t>
      </w:r>
      <w:r w:rsidRPr="004A67B7">
        <w:rPr>
          <w:rFonts w:cs="Calibri"/>
          <w:b/>
          <w:bCs/>
          <w:spacing w:val="1"/>
        </w:rPr>
        <w:t xml:space="preserve"> </w:t>
      </w:r>
      <w:r w:rsidRPr="004A67B7">
        <w:rPr>
          <w:rFonts w:cs="Calibri"/>
          <w:b/>
          <w:bCs/>
        </w:rPr>
        <w:t>developer</w:t>
      </w:r>
    </w:p>
    <w:p w14:paraId="75484855" w14:textId="77777777" w:rsidR="001F3EAB" w:rsidRPr="004A67B7" w:rsidRDefault="001F3EAB" w:rsidP="004A67B7">
      <w:pPr>
        <w:pStyle w:val="NoSpacing"/>
        <w:jc w:val="both"/>
        <w:rPr>
          <w:rFonts w:cs="Calibri"/>
          <w:b/>
          <w:bCs/>
        </w:rPr>
      </w:pPr>
    </w:p>
    <w:p w14:paraId="053D0D3B" w14:textId="59679191" w:rsidR="00260981" w:rsidRPr="004A67B7" w:rsidRDefault="00260981" w:rsidP="004A67B7">
      <w:pPr>
        <w:pStyle w:val="NoSpacing"/>
        <w:jc w:val="both"/>
        <w:rPr>
          <w:rFonts w:cs="Calibri"/>
          <w:b/>
          <w:bCs/>
        </w:rPr>
      </w:pPr>
      <w:r w:rsidRPr="004A67B7">
        <w:rPr>
          <w:rFonts w:cs="Calibri"/>
          <w:b/>
          <w:bCs/>
        </w:rPr>
        <w:t>Name</w:t>
      </w:r>
      <w:r w:rsidRPr="004A67B7">
        <w:rPr>
          <w:rFonts w:cs="Calibri"/>
          <w:b/>
          <w:bCs/>
          <w:spacing w:val="-3"/>
        </w:rPr>
        <w:t xml:space="preserve"> </w:t>
      </w:r>
      <w:r w:rsidRPr="004A67B7">
        <w:rPr>
          <w:rFonts w:cs="Calibri"/>
          <w:b/>
          <w:bCs/>
        </w:rPr>
        <w:t>of</w:t>
      </w:r>
      <w:r w:rsidRPr="004A67B7">
        <w:rPr>
          <w:rFonts w:cs="Calibri"/>
          <w:b/>
          <w:bCs/>
          <w:spacing w:val="-2"/>
        </w:rPr>
        <w:t xml:space="preserve"> </w:t>
      </w:r>
      <w:r w:rsidRPr="004A67B7">
        <w:rPr>
          <w:rFonts w:cs="Calibri"/>
          <w:b/>
          <w:bCs/>
        </w:rPr>
        <w:t>the</w:t>
      </w:r>
      <w:r w:rsidRPr="004A67B7">
        <w:rPr>
          <w:rFonts w:cs="Calibri"/>
          <w:b/>
          <w:bCs/>
          <w:spacing w:val="-3"/>
        </w:rPr>
        <w:t xml:space="preserve"> </w:t>
      </w:r>
      <w:r w:rsidRPr="004A67B7">
        <w:rPr>
          <w:rFonts w:cs="Calibri"/>
          <w:b/>
          <w:bCs/>
        </w:rPr>
        <w:t>Project:</w:t>
      </w:r>
      <w:r w:rsidRPr="004A67B7">
        <w:rPr>
          <w:rFonts w:cs="Calibri"/>
          <w:b/>
          <w:bCs/>
          <w:spacing w:val="-2"/>
        </w:rPr>
        <w:t xml:space="preserve"> </w:t>
      </w:r>
      <w:r w:rsidRPr="004A67B7">
        <w:rPr>
          <w:rFonts w:cs="Calibri"/>
          <w:b/>
          <w:bCs/>
        </w:rPr>
        <w:t>Dealer</w:t>
      </w:r>
      <w:r w:rsidRPr="004A67B7">
        <w:rPr>
          <w:rFonts w:cs="Calibri"/>
          <w:b/>
          <w:bCs/>
          <w:spacing w:val="-3"/>
        </w:rPr>
        <w:t xml:space="preserve"> </w:t>
      </w:r>
      <w:r w:rsidRPr="004A67B7">
        <w:rPr>
          <w:rFonts w:cs="Calibri"/>
          <w:b/>
          <w:bCs/>
        </w:rPr>
        <w:t>Connect</w:t>
      </w:r>
      <w:r w:rsidRPr="004A67B7">
        <w:rPr>
          <w:rFonts w:cs="Calibri"/>
          <w:b/>
          <w:bCs/>
          <w:spacing w:val="-2"/>
        </w:rPr>
        <w:t xml:space="preserve"> </w:t>
      </w:r>
      <w:r w:rsidRPr="004A67B7">
        <w:rPr>
          <w:rFonts w:cs="Calibri"/>
          <w:b/>
          <w:bCs/>
        </w:rPr>
        <w:t>MFA</w:t>
      </w:r>
      <w:r w:rsidRPr="004A67B7">
        <w:rPr>
          <w:rFonts w:cs="Calibri"/>
          <w:b/>
          <w:bCs/>
          <w:spacing w:val="-5"/>
        </w:rPr>
        <w:t xml:space="preserve"> </w:t>
      </w:r>
      <w:r w:rsidRPr="004A67B7">
        <w:rPr>
          <w:rFonts w:cs="Calibri"/>
          <w:b/>
          <w:bCs/>
        </w:rPr>
        <w:t>(OTP</w:t>
      </w:r>
      <w:r w:rsidRPr="004A67B7">
        <w:rPr>
          <w:rFonts w:cs="Calibri"/>
          <w:b/>
          <w:bCs/>
          <w:spacing w:val="-3"/>
        </w:rPr>
        <w:t xml:space="preserve"> </w:t>
      </w:r>
      <w:r w:rsidRPr="004A67B7">
        <w:rPr>
          <w:rFonts w:cs="Calibri"/>
          <w:b/>
          <w:bCs/>
        </w:rPr>
        <w:t>to</w:t>
      </w:r>
      <w:r w:rsidRPr="004A67B7">
        <w:rPr>
          <w:rFonts w:cs="Calibri"/>
          <w:b/>
          <w:bCs/>
          <w:spacing w:val="-2"/>
        </w:rPr>
        <w:t xml:space="preserve"> </w:t>
      </w:r>
      <w:r w:rsidRPr="004A67B7">
        <w:rPr>
          <w:rFonts w:cs="Calibri"/>
          <w:b/>
          <w:bCs/>
        </w:rPr>
        <w:t>SMS)</w:t>
      </w:r>
    </w:p>
    <w:p w14:paraId="057D450A" w14:textId="611532AC" w:rsidR="00260981" w:rsidRPr="004A67B7" w:rsidRDefault="00260981" w:rsidP="004A67B7">
      <w:pPr>
        <w:pStyle w:val="NoSpacing"/>
        <w:jc w:val="both"/>
        <w:rPr>
          <w:rFonts w:cs="Calibri"/>
        </w:rPr>
      </w:pPr>
      <w:r w:rsidRPr="004A67B7">
        <w:rPr>
          <w:rFonts w:cs="Calibri"/>
          <w:b/>
          <w:bCs/>
        </w:rPr>
        <w:t>Brief</w:t>
      </w:r>
      <w:r w:rsidRPr="004A67B7">
        <w:rPr>
          <w:rFonts w:cs="Calibri"/>
          <w:b/>
          <w:bCs/>
          <w:spacing w:val="5"/>
        </w:rPr>
        <w:t xml:space="preserve"> </w:t>
      </w:r>
      <w:r w:rsidRPr="004A67B7">
        <w:rPr>
          <w:rFonts w:cs="Calibri"/>
          <w:b/>
          <w:bCs/>
        </w:rPr>
        <w:t>Description</w:t>
      </w:r>
      <w:r w:rsidRPr="004A67B7">
        <w:rPr>
          <w:rFonts w:cs="Calibri"/>
          <w:b/>
          <w:bCs/>
          <w:spacing w:val="5"/>
        </w:rPr>
        <w:t xml:space="preserve"> </w:t>
      </w:r>
      <w:r w:rsidRPr="004A67B7">
        <w:rPr>
          <w:rFonts w:cs="Calibri"/>
          <w:b/>
          <w:bCs/>
        </w:rPr>
        <w:t>of</w:t>
      </w:r>
      <w:r w:rsidRPr="004A67B7">
        <w:rPr>
          <w:rFonts w:cs="Calibri"/>
          <w:b/>
          <w:bCs/>
          <w:spacing w:val="5"/>
        </w:rPr>
        <w:t xml:space="preserve"> </w:t>
      </w:r>
      <w:r w:rsidRPr="004A67B7">
        <w:rPr>
          <w:rFonts w:cs="Calibri"/>
          <w:b/>
          <w:bCs/>
        </w:rPr>
        <w:t>the</w:t>
      </w:r>
      <w:r w:rsidRPr="004A67B7">
        <w:rPr>
          <w:rFonts w:cs="Calibri"/>
          <w:b/>
          <w:bCs/>
          <w:spacing w:val="6"/>
        </w:rPr>
        <w:t xml:space="preserve"> </w:t>
      </w:r>
      <w:r w:rsidRPr="004A67B7">
        <w:rPr>
          <w:rFonts w:cs="Calibri"/>
          <w:b/>
          <w:bCs/>
        </w:rPr>
        <w:t>Project:</w:t>
      </w:r>
      <w:r w:rsidRPr="004A67B7">
        <w:rPr>
          <w:rFonts w:cs="Calibri"/>
          <w:spacing w:val="18"/>
        </w:rPr>
        <w:t xml:space="preserve"> </w:t>
      </w:r>
      <w:r w:rsidRPr="004A67B7">
        <w:rPr>
          <w:rFonts w:cs="Calibri"/>
        </w:rPr>
        <w:t>Enabling</w:t>
      </w:r>
      <w:r w:rsidRPr="004A67B7">
        <w:rPr>
          <w:rFonts w:cs="Calibri"/>
          <w:spacing w:val="4"/>
        </w:rPr>
        <w:t xml:space="preserve"> </w:t>
      </w:r>
      <w:r w:rsidRPr="004A67B7">
        <w:rPr>
          <w:rFonts w:cs="Calibri"/>
        </w:rPr>
        <w:t>two</w:t>
      </w:r>
      <w:r w:rsidRPr="004A67B7">
        <w:rPr>
          <w:rFonts w:cs="Calibri"/>
          <w:spacing w:val="7"/>
        </w:rPr>
        <w:t xml:space="preserve"> </w:t>
      </w:r>
      <w:r w:rsidRPr="004A67B7">
        <w:rPr>
          <w:rFonts w:cs="Calibri"/>
        </w:rPr>
        <w:t>factor</w:t>
      </w:r>
      <w:r w:rsidRPr="004A67B7">
        <w:rPr>
          <w:rFonts w:cs="Calibri"/>
          <w:spacing w:val="4"/>
        </w:rPr>
        <w:t xml:space="preserve"> </w:t>
      </w:r>
      <w:r w:rsidRPr="004A67B7">
        <w:rPr>
          <w:rFonts w:cs="Calibri"/>
        </w:rPr>
        <w:t>Authentication</w:t>
      </w:r>
      <w:r w:rsidRPr="004A67B7">
        <w:rPr>
          <w:rFonts w:cs="Calibri"/>
          <w:spacing w:val="5"/>
        </w:rPr>
        <w:t xml:space="preserve"> </w:t>
      </w:r>
      <w:r w:rsidRPr="004A67B7">
        <w:rPr>
          <w:rFonts w:cs="Calibri"/>
        </w:rPr>
        <w:t>to</w:t>
      </w:r>
      <w:r w:rsidRPr="004A67B7">
        <w:rPr>
          <w:rFonts w:cs="Calibri"/>
          <w:spacing w:val="5"/>
        </w:rPr>
        <w:t xml:space="preserve"> </w:t>
      </w:r>
      <w:r w:rsidRPr="004A67B7">
        <w:rPr>
          <w:rFonts w:cs="Calibri"/>
        </w:rPr>
        <w:t>secure</w:t>
      </w:r>
      <w:r w:rsidRPr="004A67B7">
        <w:rPr>
          <w:rFonts w:cs="Calibri"/>
          <w:spacing w:val="5"/>
        </w:rPr>
        <w:t xml:space="preserve"> </w:t>
      </w:r>
      <w:r w:rsidRPr="004A67B7">
        <w:rPr>
          <w:rFonts w:cs="Calibri"/>
        </w:rPr>
        <w:t>the</w:t>
      </w:r>
      <w:r w:rsidRPr="004A67B7">
        <w:rPr>
          <w:rFonts w:cs="Calibri"/>
          <w:spacing w:val="4"/>
        </w:rPr>
        <w:t xml:space="preserve"> </w:t>
      </w:r>
      <w:r w:rsidRPr="004A67B7">
        <w:rPr>
          <w:rFonts w:cs="Calibri"/>
        </w:rPr>
        <w:t>Dealer</w:t>
      </w:r>
      <w:r w:rsidRPr="004A67B7">
        <w:rPr>
          <w:rFonts w:cs="Calibri"/>
          <w:spacing w:val="5"/>
        </w:rPr>
        <w:t xml:space="preserve"> </w:t>
      </w:r>
      <w:r w:rsidRPr="004A67B7">
        <w:rPr>
          <w:rFonts w:cs="Calibri"/>
        </w:rPr>
        <w:t>Connect</w:t>
      </w:r>
      <w:r w:rsidRPr="004A67B7">
        <w:rPr>
          <w:rFonts w:cs="Calibri"/>
          <w:spacing w:val="7"/>
        </w:rPr>
        <w:t xml:space="preserve"> </w:t>
      </w:r>
      <w:r w:rsidRPr="004A67B7">
        <w:rPr>
          <w:rFonts w:cs="Calibri"/>
        </w:rPr>
        <w:t>portal</w:t>
      </w:r>
      <w:r w:rsidRPr="004A67B7">
        <w:rPr>
          <w:rFonts w:cs="Calibri"/>
          <w:spacing w:val="5"/>
        </w:rPr>
        <w:t xml:space="preserve"> </w:t>
      </w:r>
      <w:r w:rsidRPr="004A67B7">
        <w:rPr>
          <w:rFonts w:cs="Calibri"/>
        </w:rPr>
        <w:t>login</w:t>
      </w:r>
      <w:r w:rsidRPr="004A67B7">
        <w:rPr>
          <w:rFonts w:cs="Calibri"/>
          <w:spacing w:val="6"/>
        </w:rPr>
        <w:t xml:space="preserve"> </w:t>
      </w:r>
      <w:r w:rsidRPr="004A67B7">
        <w:rPr>
          <w:rFonts w:cs="Calibri"/>
        </w:rPr>
        <w:t>for</w:t>
      </w:r>
      <w:r w:rsidRPr="004A67B7">
        <w:rPr>
          <w:rFonts w:cs="Calibri"/>
          <w:spacing w:val="5"/>
        </w:rPr>
        <w:t xml:space="preserve"> </w:t>
      </w:r>
      <w:r w:rsidRPr="004A67B7">
        <w:rPr>
          <w:rFonts w:cs="Calibri"/>
        </w:rPr>
        <w:t>the</w:t>
      </w:r>
      <w:r w:rsidRPr="004A67B7">
        <w:rPr>
          <w:rFonts w:cs="Calibri"/>
          <w:spacing w:val="6"/>
        </w:rPr>
        <w:t xml:space="preserve"> </w:t>
      </w:r>
      <w:r w:rsidRPr="004A67B7">
        <w:rPr>
          <w:rFonts w:cs="Calibri"/>
        </w:rPr>
        <w:t>SID</w:t>
      </w:r>
      <w:r w:rsidRPr="004A67B7">
        <w:rPr>
          <w:rFonts w:cs="Calibri"/>
          <w:spacing w:val="7"/>
        </w:rPr>
        <w:t xml:space="preserve"> </w:t>
      </w:r>
      <w:r w:rsidRPr="004A67B7">
        <w:rPr>
          <w:rFonts w:cs="Calibri"/>
        </w:rPr>
        <w:t>users</w:t>
      </w:r>
      <w:r w:rsidRPr="004A67B7">
        <w:rPr>
          <w:rFonts w:cs="Calibri"/>
          <w:spacing w:val="7"/>
        </w:rPr>
        <w:t xml:space="preserve"> </w:t>
      </w:r>
      <w:r w:rsidRPr="004A67B7">
        <w:rPr>
          <w:rFonts w:cs="Calibri"/>
        </w:rPr>
        <w:t>by</w:t>
      </w:r>
      <w:r w:rsidRPr="004A67B7">
        <w:rPr>
          <w:rFonts w:cs="Calibri"/>
          <w:spacing w:val="7"/>
        </w:rPr>
        <w:t xml:space="preserve"> </w:t>
      </w:r>
      <w:r w:rsidRPr="004A67B7">
        <w:rPr>
          <w:rFonts w:cs="Calibri"/>
        </w:rPr>
        <w:t>getting</w:t>
      </w:r>
      <w:r w:rsidRPr="004A67B7">
        <w:rPr>
          <w:rFonts w:cs="Calibri"/>
          <w:spacing w:val="5"/>
        </w:rPr>
        <w:t xml:space="preserve"> </w:t>
      </w:r>
      <w:r w:rsidRPr="004A67B7">
        <w:rPr>
          <w:rFonts w:cs="Calibri"/>
        </w:rPr>
        <w:t>OTP</w:t>
      </w:r>
      <w:r w:rsidRPr="004A67B7">
        <w:rPr>
          <w:rFonts w:cs="Calibri"/>
          <w:spacing w:val="5"/>
        </w:rPr>
        <w:t xml:space="preserve"> </w:t>
      </w:r>
      <w:r w:rsidRPr="004A67B7">
        <w:rPr>
          <w:rFonts w:cs="Calibri"/>
        </w:rPr>
        <w:t>to</w:t>
      </w:r>
      <w:r w:rsidRPr="004A67B7">
        <w:rPr>
          <w:rFonts w:cs="Calibri"/>
          <w:spacing w:val="1"/>
        </w:rPr>
        <w:t xml:space="preserve"> </w:t>
      </w:r>
      <w:r w:rsidRPr="004A67B7">
        <w:rPr>
          <w:rFonts w:cs="Calibri"/>
        </w:rPr>
        <w:t>designated</w:t>
      </w:r>
      <w:r w:rsidRPr="004A67B7">
        <w:rPr>
          <w:rFonts w:cs="Calibri"/>
          <w:spacing w:val="-2"/>
        </w:rPr>
        <w:t xml:space="preserve"> </w:t>
      </w:r>
      <w:r w:rsidRPr="004A67B7">
        <w:rPr>
          <w:rFonts w:cs="Calibri"/>
        </w:rPr>
        <w:t>email</w:t>
      </w:r>
      <w:r w:rsidRPr="004A67B7">
        <w:rPr>
          <w:rFonts w:cs="Calibri"/>
          <w:spacing w:val="-1"/>
        </w:rPr>
        <w:t xml:space="preserve"> </w:t>
      </w:r>
      <w:r w:rsidRPr="004A67B7">
        <w:rPr>
          <w:rFonts w:cs="Calibri"/>
        </w:rPr>
        <w:t>address</w:t>
      </w:r>
      <w:r w:rsidRPr="004A67B7">
        <w:rPr>
          <w:rFonts w:cs="Calibri"/>
          <w:spacing w:val="-1"/>
        </w:rPr>
        <w:t xml:space="preserve"> </w:t>
      </w:r>
      <w:r w:rsidRPr="004A67B7">
        <w:rPr>
          <w:rFonts w:cs="Calibri"/>
        </w:rPr>
        <w:t>or Phone</w:t>
      </w:r>
      <w:r w:rsidRPr="004A67B7">
        <w:rPr>
          <w:rFonts w:cs="Calibri"/>
          <w:spacing w:val="-1"/>
        </w:rPr>
        <w:t xml:space="preserve"> </w:t>
      </w:r>
      <w:r w:rsidRPr="004A67B7">
        <w:rPr>
          <w:rFonts w:cs="Calibri"/>
        </w:rPr>
        <w:t>number</w:t>
      </w:r>
      <w:r w:rsidRPr="004A67B7">
        <w:rPr>
          <w:rFonts w:cs="Calibri"/>
          <w:spacing w:val="2"/>
        </w:rPr>
        <w:t xml:space="preserve"> </w:t>
      </w:r>
      <w:r w:rsidRPr="004A67B7">
        <w:rPr>
          <w:rFonts w:cs="Calibri"/>
        </w:rPr>
        <w:t>using</w:t>
      </w:r>
      <w:r w:rsidRPr="004A67B7">
        <w:rPr>
          <w:rFonts w:cs="Calibri"/>
          <w:spacing w:val="-1"/>
        </w:rPr>
        <w:t xml:space="preserve"> </w:t>
      </w:r>
      <w:r w:rsidRPr="004A67B7">
        <w:rPr>
          <w:rFonts w:cs="Calibri"/>
        </w:rPr>
        <w:t>AWS</w:t>
      </w:r>
      <w:r w:rsidRPr="004A67B7">
        <w:rPr>
          <w:rFonts w:cs="Calibri"/>
          <w:spacing w:val="-2"/>
        </w:rPr>
        <w:t xml:space="preserve"> </w:t>
      </w:r>
      <w:r w:rsidRPr="004A67B7">
        <w:rPr>
          <w:rFonts w:cs="Calibri"/>
        </w:rPr>
        <w:t>cloud</w:t>
      </w:r>
    </w:p>
    <w:p w14:paraId="31CE38CC" w14:textId="77777777" w:rsidR="00260981" w:rsidRPr="004A67B7" w:rsidRDefault="00260981" w:rsidP="004A67B7">
      <w:pPr>
        <w:pStyle w:val="NoSpacing"/>
        <w:jc w:val="both"/>
        <w:rPr>
          <w:rFonts w:cs="Calibri"/>
        </w:rPr>
      </w:pPr>
    </w:p>
    <w:p w14:paraId="4F65AB5F" w14:textId="77777777" w:rsidR="00260981" w:rsidRPr="004A67B7" w:rsidRDefault="00260981" w:rsidP="004A67B7">
      <w:pPr>
        <w:pStyle w:val="NoSpacing"/>
        <w:jc w:val="both"/>
        <w:rPr>
          <w:rFonts w:cs="Calibri"/>
          <w:b/>
          <w:bCs/>
        </w:rPr>
      </w:pPr>
      <w:r w:rsidRPr="004A67B7">
        <w:rPr>
          <w:rFonts w:cs="Calibri"/>
          <w:b/>
          <w:bCs/>
        </w:rPr>
        <w:t>Roles</w:t>
      </w:r>
      <w:r w:rsidRPr="004A67B7">
        <w:rPr>
          <w:rFonts w:cs="Calibri"/>
          <w:b/>
          <w:bCs/>
          <w:spacing w:val="-3"/>
        </w:rPr>
        <w:t xml:space="preserve"> </w:t>
      </w:r>
      <w:r w:rsidRPr="004A67B7">
        <w:rPr>
          <w:rFonts w:cs="Calibri"/>
          <w:b/>
          <w:bCs/>
        </w:rPr>
        <w:t>&amp;</w:t>
      </w:r>
      <w:r w:rsidRPr="004A67B7">
        <w:rPr>
          <w:rFonts w:cs="Calibri"/>
          <w:b/>
          <w:bCs/>
          <w:spacing w:val="-2"/>
        </w:rPr>
        <w:t xml:space="preserve"> </w:t>
      </w:r>
      <w:r w:rsidRPr="004A67B7">
        <w:rPr>
          <w:rFonts w:cs="Calibri"/>
          <w:b/>
          <w:bCs/>
        </w:rPr>
        <w:t>Responsibilities</w:t>
      </w:r>
    </w:p>
    <w:p w14:paraId="0A6C3D5F" w14:textId="77777777" w:rsidR="00260981" w:rsidRPr="004A67B7" w:rsidRDefault="00260981" w:rsidP="004A67B7">
      <w:pPr>
        <w:pStyle w:val="NoSpacing"/>
        <w:numPr>
          <w:ilvl w:val="0"/>
          <w:numId w:val="22"/>
        </w:numPr>
        <w:jc w:val="both"/>
        <w:rPr>
          <w:rFonts w:cs="Calibri"/>
        </w:rPr>
      </w:pPr>
      <w:r w:rsidRPr="004A67B7">
        <w:rPr>
          <w:rFonts w:cs="Calibri"/>
        </w:rPr>
        <w:t>Initial</w:t>
      </w:r>
      <w:r w:rsidRPr="004A67B7">
        <w:rPr>
          <w:rFonts w:cs="Calibri"/>
          <w:spacing w:val="-3"/>
        </w:rPr>
        <w:t xml:space="preserve"> </w:t>
      </w:r>
      <w:r w:rsidRPr="004A67B7">
        <w:rPr>
          <w:rFonts w:cs="Calibri"/>
        </w:rPr>
        <w:t>understanding</w:t>
      </w:r>
      <w:r w:rsidRPr="004A67B7">
        <w:rPr>
          <w:rFonts w:cs="Calibri"/>
          <w:spacing w:val="-3"/>
        </w:rPr>
        <w:t xml:space="preserve"> </w:t>
      </w:r>
      <w:r w:rsidRPr="004A67B7">
        <w:rPr>
          <w:rFonts w:cs="Calibri"/>
        </w:rPr>
        <w:t>of</w:t>
      </w:r>
      <w:r w:rsidRPr="004A67B7">
        <w:rPr>
          <w:rFonts w:cs="Calibri"/>
          <w:spacing w:val="-2"/>
        </w:rPr>
        <w:t xml:space="preserve"> </w:t>
      </w:r>
      <w:r w:rsidRPr="004A67B7">
        <w:rPr>
          <w:rFonts w:cs="Calibri"/>
        </w:rPr>
        <w:t>architecture</w:t>
      </w:r>
      <w:r w:rsidRPr="004A67B7">
        <w:rPr>
          <w:rFonts w:cs="Calibri"/>
          <w:spacing w:val="-4"/>
        </w:rPr>
        <w:t xml:space="preserve"> </w:t>
      </w:r>
      <w:r w:rsidRPr="004A67B7">
        <w:rPr>
          <w:rFonts w:cs="Calibri"/>
        </w:rPr>
        <w:t>and</w:t>
      </w:r>
      <w:r w:rsidRPr="004A67B7">
        <w:rPr>
          <w:rFonts w:cs="Calibri"/>
          <w:spacing w:val="-3"/>
        </w:rPr>
        <w:t xml:space="preserve"> </w:t>
      </w:r>
      <w:r w:rsidRPr="004A67B7">
        <w:rPr>
          <w:rFonts w:cs="Calibri"/>
        </w:rPr>
        <w:t>existing</w:t>
      </w:r>
      <w:r w:rsidRPr="004A67B7">
        <w:rPr>
          <w:rFonts w:cs="Calibri"/>
          <w:spacing w:val="-2"/>
        </w:rPr>
        <w:t xml:space="preserve"> </w:t>
      </w:r>
      <w:r w:rsidRPr="004A67B7">
        <w:rPr>
          <w:rFonts w:cs="Calibri"/>
        </w:rPr>
        <w:t>system</w:t>
      </w:r>
      <w:r w:rsidRPr="004A67B7">
        <w:rPr>
          <w:rFonts w:cs="Calibri"/>
          <w:spacing w:val="-2"/>
        </w:rPr>
        <w:t xml:space="preserve"> </w:t>
      </w:r>
      <w:r w:rsidRPr="004A67B7">
        <w:rPr>
          <w:rFonts w:cs="Calibri"/>
        </w:rPr>
        <w:t>processing.</w:t>
      </w:r>
    </w:p>
    <w:p w14:paraId="757B2187" w14:textId="77777777" w:rsidR="00260981" w:rsidRPr="004A67B7" w:rsidRDefault="00260981" w:rsidP="004A67B7">
      <w:pPr>
        <w:pStyle w:val="NoSpacing"/>
        <w:numPr>
          <w:ilvl w:val="0"/>
          <w:numId w:val="22"/>
        </w:numPr>
        <w:jc w:val="both"/>
        <w:rPr>
          <w:rFonts w:cs="Calibri"/>
        </w:rPr>
      </w:pPr>
      <w:r w:rsidRPr="004A67B7">
        <w:rPr>
          <w:rFonts w:cs="Calibri"/>
        </w:rPr>
        <w:t>Designing</w:t>
      </w:r>
      <w:r w:rsidRPr="004A67B7">
        <w:rPr>
          <w:rFonts w:cs="Calibri"/>
          <w:spacing w:val="-8"/>
        </w:rPr>
        <w:t xml:space="preserve"> </w:t>
      </w:r>
      <w:r w:rsidRPr="004A67B7">
        <w:rPr>
          <w:rFonts w:cs="Calibri"/>
        </w:rPr>
        <w:t>digital</w:t>
      </w:r>
      <w:r w:rsidRPr="004A67B7">
        <w:rPr>
          <w:rFonts w:cs="Calibri"/>
          <w:spacing w:val="-6"/>
        </w:rPr>
        <w:t xml:space="preserve"> </w:t>
      </w:r>
      <w:r w:rsidRPr="004A67B7">
        <w:rPr>
          <w:rFonts w:cs="Calibri"/>
        </w:rPr>
        <w:t>solutions</w:t>
      </w:r>
      <w:r w:rsidRPr="004A67B7">
        <w:rPr>
          <w:rFonts w:cs="Calibri"/>
          <w:spacing w:val="-6"/>
        </w:rPr>
        <w:t xml:space="preserve"> </w:t>
      </w:r>
      <w:r w:rsidRPr="004A67B7">
        <w:rPr>
          <w:rFonts w:cs="Calibri"/>
        </w:rPr>
        <w:t>based</w:t>
      </w:r>
      <w:r w:rsidRPr="004A67B7">
        <w:rPr>
          <w:rFonts w:cs="Calibri"/>
          <w:spacing w:val="-6"/>
        </w:rPr>
        <w:t xml:space="preserve"> </w:t>
      </w:r>
      <w:r w:rsidRPr="004A67B7">
        <w:rPr>
          <w:rFonts w:cs="Calibri"/>
        </w:rPr>
        <w:t>on</w:t>
      </w:r>
      <w:r w:rsidRPr="004A67B7">
        <w:rPr>
          <w:rFonts w:cs="Calibri"/>
          <w:spacing w:val="-8"/>
        </w:rPr>
        <w:t xml:space="preserve"> </w:t>
      </w:r>
      <w:r w:rsidRPr="004A67B7">
        <w:rPr>
          <w:rFonts w:cs="Calibri"/>
        </w:rPr>
        <w:t>the</w:t>
      </w:r>
      <w:r w:rsidRPr="004A67B7">
        <w:rPr>
          <w:rFonts w:cs="Calibri"/>
          <w:spacing w:val="-8"/>
        </w:rPr>
        <w:t xml:space="preserve"> </w:t>
      </w:r>
      <w:r w:rsidRPr="004A67B7">
        <w:rPr>
          <w:rFonts w:cs="Calibri"/>
        </w:rPr>
        <w:t>requirement</w:t>
      </w:r>
      <w:r w:rsidRPr="004A67B7">
        <w:rPr>
          <w:rFonts w:cs="Calibri"/>
          <w:spacing w:val="-8"/>
        </w:rPr>
        <w:t xml:space="preserve"> </w:t>
      </w:r>
      <w:r w:rsidRPr="004A67B7">
        <w:rPr>
          <w:rFonts w:cs="Calibri"/>
        </w:rPr>
        <w:t>from</w:t>
      </w:r>
      <w:r w:rsidRPr="004A67B7">
        <w:rPr>
          <w:rFonts w:cs="Calibri"/>
          <w:spacing w:val="-4"/>
        </w:rPr>
        <w:t xml:space="preserve"> </w:t>
      </w:r>
      <w:r w:rsidRPr="004A67B7">
        <w:rPr>
          <w:rFonts w:cs="Calibri"/>
        </w:rPr>
        <w:t>the</w:t>
      </w:r>
      <w:r w:rsidRPr="004A67B7">
        <w:rPr>
          <w:rFonts w:cs="Calibri"/>
          <w:spacing w:val="-7"/>
        </w:rPr>
        <w:t xml:space="preserve"> </w:t>
      </w:r>
      <w:r w:rsidRPr="004A67B7">
        <w:rPr>
          <w:rFonts w:cs="Calibri"/>
        </w:rPr>
        <w:t>customer.</w:t>
      </w:r>
      <w:r w:rsidRPr="004A67B7">
        <w:rPr>
          <w:rFonts w:cs="Calibri"/>
          <w:spacing w:val="-7"/>
        </w:rPr>
        <w:t xml:space="preserve"> </w:t>
      </w:r>
      <w:r w:rsidRPr="004A67B7">
        <w:rPr>
          <w:rFonts w:cs="Calibri"/>
        </w:rPr>
        <w:t>Involve</w:t>
      </w:r>
      <w:r w:rsidRPr="004A67B7">
        <w:rPr>
          <w:rFonts w:cs="Calibri"/>
          <w:spacing w:val="-8"/>
        </w:rPr>
        <w:t xml:space="preserve"> </w:t>
      </w:r>
      <w:r w:rsidRPr="004A67B7">
        <w:rPr>
          <w:rFonts w:cs="Calibri"/>
        </w:rPr>
        <w:t>in</w:t>
      </w:r>
      <w:r w:rsidRPr="004A67B7">
        <w:rPr>
          <w:rFonts w:cs="Calibri"/>
          <w:spacing w:val="-8"/>
        </w:rPr>
        <w:t xml:space="preserve"> </w:t>
      </w:r>
      <w:r w:rsidRPr="004A67B7">
        <w:rPr>
          <w:rFonts w:cs="Calibri"/>
        </w:rPr>
        <w:t>business</w:t>
      </w:r>
      <w:r w:rsidRPr="004A67B7">
        <w:rPr>
          <w:rFonts w:cs="Calibri"/>
          <w:spacing w:val="-8"/>
        </w:rPr>
        <w:t xml:space="preserve"> </w:t>
      </w:r>
      <w:r w:rsidRPr="004A67B7">
        <w:rPr>
          <w:rFonts w:cs="Calibri"/>
        </w:rPr>
        <w:t>requirements</w:t>
      </w:r>
      <w:r w:rsidRPr="004A67B7">
        <w:rPr>
          <w:rFonts w:cs="Calibri"/>
          <w:spacing w:val="-6"/>
        </w:rPr>
        <w:t xml:space="preserve"> </w:t>
      </w:r>
      <w:r w:rsidRPr="004A67B7">
        <w:rPr>
          <w:rFonts w:cs="Calibri"/>
        </w:rPr>
        <w:t>gathering</w:t>
      </w:r>
      <w:r w:rsidRPr="004A67B7">
        <w:rPr>
          <w:rFonts w:cs="Calibri"/>
          <w:spacing w:val="-8"/>
        </w:rPr>
        <w:t xml:space="preserve"> </w:t>
      </w:r>
      <w:r w:rsidRPr="004A67B7">
        <w:rPr>
          <w:rFonts w:cs="Calibri"/>
        </w:rPr>
        <w:t>and</w:t>
      </w:r>
      <w:r w:rsidRPr="004A67B7">
        <w:rPr>
          <w:rFonts w:cs="Calibri"/>
          <w:spacing w:val="-7"/>
        </w:rPr>
        <w:t xml:space="preserve"> </w:t>
      </w:r>
      <w:r w:rsidRPr="004A67B7">
        <w:rPr>
          <w:rFonts w:cs="Calibri"/>
        </w:rPr>
        <w:t>requirements</w:t>
      </w:r>
      <w:r w:rsidRPr="004A67B7">
        <w:rPr>
          <w:rFonts w:cs="Calibri"/>
          <w:spacing w:val="-5"/>
        </w:rPr>
        <w:t xml:space="preserve"> </w:t>
      </w:r>
      <w:r w:rsidRPr="004A67B7">
        <w:rPr>
          <w:rFonts w:cs="Calibri"/>
        </w:rPr>
        <w:t>analysis.</w:t>
      </w:r>
    </w:p>
    <w:p w14:paraId="0FC224D8" w14:textId="77777777" w:rsidR="00260981" w:rsidRPr="004A67B7" w:rsidRDefault="00260981" w:rsidP="004A67B7">
      <w:pPr>
        <w:pStyle w:val="NoSpacing"/>
        <w:numPr>
          <w:ilvl w:val="0"/>
          <w:numId w:val="22"/>
        </w:numPr>
        <w:jc w:val="both"/>
        <w:rPr>
          <w:rFonts w:cs="Calibri"/>
        </w:rPr>
      </w:pPr>
      <w:r w:rsidRPr="004A67B7">
        <w:rPr>
          <w:rFonts w:cs="Calibri"/>
        </w:rPr>
        <w:t>Design</w:t>
      </w:r>
      <w:r w:rsidRPr="004A67B7">
        <w:rPr>
          <w:rFonts w:cs="Calibri"/>
          <w:spacing w:val="-3"/>
        </w:rPr>
        <w:t xml:space="preserve"> </w:t>
      </w:r>
      <w:r w:rsidRPr="004A67B7">
        <w:rPr>
          <w:rFonts w:cs="Calibri"/>
        </w:rPr>
        <w:t>and Documented</w:t>
      </w:r>
      <w:r w:rsidRPr="004A67B7">
        <w:rPr>
          <w:rFonts w:cs="Calibri"/>
          <w:spacing w:val="-2"/>
        </w:rPr>
        <w:t xml:space="preserve"> </w:t>
      </w:r>
      <w:r w:rsidRPr="004A67B7">
        <w:rPr>
          <w:rFonts w:cs="Calibri"/>
        </w:rPr>
        <w:t>Architectural,</w:t>
      </w:r>
      <w:r w:rsidRPr="004A67B7">
        <w:rPr>
          <w:rFonts w:cs="Calibri"/>
          <w:spacing w:val="-2"/>
        </w:rPr>
        <w:t xml:space="preserve"> </w:t>
      </w:r>
      <w:r w:rsidRPr="004A67B7">
        <w:rPr>
          <w:rFonts w:cs="Calibri"/>
        </w:rPr>
        <w:t>HLD,</w:t>
      </w:r>
      <w:r w:rsidRPr="004A67B7">
        <w:rPr>
          <w:rFonts w:cs="Calibri"/>
          <w:spacing w:val="-2"/>
        </w:rPr>
        <w:t xml:space="preserve"> </w:t>
      </w:r>
      <w:r w:rsidRPr="004A67B7">
        <w:rPr>
          <w:rFonts w:cs="Calibri"/>
        </w:rPr>
        <w:t>LLD</w:t>
      </w:r>
      <w:r w:rsidRPr="004A67B7">
        <w:rPr>
          <w:rFonts w:cs="Calibri"/>
          <w:spacing w:val="-2"/>
        </w:rPr>
        <w:t xml:space="preserve"> </w:t>
      </w:r>
      <w:r w:rsidRPr="004A67B7">
        <w:rPr>
          <w:rFonts w:cs="Calibri"/>
        </w:rPr>
        <w:t>and</w:t>
      </w:r>
      <w:r w:rsidRPr="004A67B7">
        <w:rPr>
          <w:rFonts w:cs="Calibri"/>
          <w:spacing w:val="-2"/>
        </w:rPr>
        <w:t xml:space="preserve"> </w:t>
      </w:r>
      <w:r w:rsidRPr="004A67B7">
        <w:rPr>
          <w:rFonts w:cs="Calibri"/>
        </w:rPr>
        <w:t>THB</w:t>
      </w:r>
      <w:r w:rsidRPr="004A67B7">
        <w:rPr>
          <w:rFonts w:cs="Calibri"/>
          <w:spacing w:val="-4"/>
        </w:rPr>
        <w:t xml:space="preserve"> </w:t>
      </w:r>
      <w:r w:rsidRPr="004A67B7">
        <w:rPr>
          <w:rFonts w:cs="Calibri"/>
        </w:rPr>
        <w:t>documents.</w:t>
      </w:r>
    </w:p>
    <w:p w14:paraId="260C1C0E" w14:textId="77777777" w:rsidR="00260981" w:rsidRPr="004A67B7" w:rsidRDefault="00260981" w:rsidP="004A67B7">
      <w:pPr>
        <w:pStyle w:val="NoSpacing"/>
        <w:numPr>
          <w:ilvl w:val="0"/>
          <w:numId w:val="22"/>
        </w:numPr>
        <w:jc w:val="both"/>
        <w:rPr>
          <w:rFonts w:cs="Calibri"/>
        </w:rPr>
      </w:pPr>
      <w:r w:rsidRPr="004A67B7">
        <w:rPr>
          <w:rFonts w:cs="Calibri"/>
        </w:rPr>
        <w:t>Developing</w:t>
      </w:r>
      <w:r w:rsidRPr="004A67B7">
        <w:rPr>
          <w:rFonts w:cs="Calibri"/>
          <w:spacing w:val="-6"/>
        </w:rPr>
        <w:t xml:space="preserve"> </w:t>
      </w:r>
      <w:r w:rsidRPr="004A67B7">
        <w:rPr>
          <w:rFonts w:cs="Calibri"/>
        </w:rPr>
        <w:t>code</w:t>
      </w:r>
      <w:r w:rsidRPr="004A67B7">
        <w:rPr>
          <w:rFonts w:cs="Calibri"/>
          <w:spacing w:val="-6"/>
        </w:rPr>
        <w:t xml:space="preserve"> </w:t>
      </w:r>
      <w:r w:rsidRPr="004A67B7">
        <w:rPr>
          <w:rFonts w:cs="Calibri"/>
        </w:rPr>
        <w:t>using</w:t>
      </w:r>
      <w:r w:rsidRPr="004A67B7">
        <w:rPr>
          <w:rFonts w:cs="Calibri"/>
          <w:spacing w:val="-6"/>
        </w:rPr>
        <w:t xml:space="preserve"> </w:t>
      </w:r>
      <w:r w:rsidRPr="004A67B7">
        <w:rPr>
          <w:rFonts w:cs="Calibri"/>
        </w:rPr>
        <w:t>Node</w:t>
      </w:r>
      <w:r w:rsidRPr="004A67B7">
        <w:rPr>
          <w:rFonts w:cs="Calibri"/>
          <w:spacing w:val="-6"/>
        </w:rPr>
        <w:t xml:space="preserve"> </w:t>
      </w:r>
      <w:r w:rsidRPr="004A67B7">
        <w:rPr>
          <w:rFonts w:cs="Calibri"/>
        </w:rPr>
        <w:t>Js</w:t>
      </w:r>
      <w:r w:rsidRPr="004A67B7">
        <w:rPr>
          <w:rFonts w:cs="Calibri"/>
          <w:spacing w:val="-5"/>
        </w:rPr>
        <w:t xml:space="preserve"> </w:t>
      </w:r>
      <w:r w:rsidRPr="004A67B7">
        <w:rPr>
          <w:rFonts w:cs="Calibri"/>
        </w:rPr>
        <w:t>(AWS</w:t>
      </w:r>
      <w:r w:rsidRPr="004A67B7">
        <w:rPr>
          <w:rFonts w:cs="Calibri"/>
          <w:spacing w:val="-6"/>
        </w:rPr>
        <w:t xml:space="preserve"> </w:t>
      </w:r>
      <w:r w:rsidRPr="004A67B7">
        <w:rPr>
          <w:rFonts w:cs="Calibri"/>
        </w:rPr>
        <w:t>Lambda)</w:t>
      </w:r>
      <w:r w:rsidRPr="004A67B7">
        <w:rPr>
          <w:rFonts w:cs="Calibri"/>
          <w:spacing w:val="-4"/>
        </w:rPr>
        <w:t xml:space="preserve"> </w:t>
      </w:r>
      <w:r w:rsidRPr="004A67B7">
        <w:rPr>
          <w:rFonts w:cs="Calibri"/>
        </w:rPr>
        <w:t>to</w:t>
      </w:r>
      <w:r w:rsidRPr="004A67B7">
        <w:rPr>
          <w:rFonts w:cs="Calibri"/>
          <w:spacing w:val="-6"/>
        </w:rPr>
        <w:t xml:space="preserve"> </w:t>
      </w:r>
      <w:r w:rsidRPr="004A67B7">
        <w:rPr>
          <w:rFonts w:cs="Calibri"/>
        </w:rPr>
        <w:t>subscribe</w:t>
      </w:r>
      <w:r w:rsidRPr="004A67B7">
        <w:rPr>
          <w:rFonts w:cs="Calibri"/>
          <w:spacing w:val="-6"/>
        </w:rPr>
        <w:t xml:space="preserve"> </w:t>
      </w:r>
      <w:r w:rsidRPr="004A67B7">
        <w:rPr>
          <w:rFonts w:cs="Calibri"/>
        </w:rPr>
        <w:t>the</w:t>
      </w:r>
      <w:r w:rsidRPr="004A67B7">
        <w:rPr>
          <w:rFonts w:cs="Calibri"/>
          <w:spacing w:val="-7"/>
        </w:rPr>
        <w:t xml:space="preserve"> </w:t>
      </w:r>
      <w:r w:rsidRPr="004A67B7">
        <w:rPr>
          <w:rFonts w:cs="Calibri"/>
        </w:rPr>
        <w:t>Dealer</w:t>
      </w:r>
      <w:r w:rsidRPr="004A67B7">
        <w:rPr>
          <w:rFonts w:cs="Calibri"/>
          <w:spacing w:val="-5"/>
        </w:rPr>
        <w:t xml:space="preserve"> </w:t>
      </w:r>
      <w:r w:rsidRPr="004A67B7">
        <w:rPr>
          <w:rFonts w:cs="Calibri"/>
        </w:rPr>
        <w:t>phone</w:t>
      </w:r>
      <w:r w:rsidRPr="004A67B7">
        <w:rPr>
          <w:rFonts w:cs="Calibri"/>
          <w:spacing w:val="-6"/>
        </w:rPr>
        <w:t xml:space="preserve"> </w:t>
      </w:r>
      <w:r w:rsidRPr="004A67B7">
        <w:rPr>
          <w:rFonts w:cs="Calibri"/>
        </w:rPr>
        <w:t>numbers</w:t>
      </w:r>
      <w:r w:rsidRPr="004A67B7">
        <w:rPr>
          <w:rFonts w:cs="Calibri"/>
          <w:spacing w:val="-6"/>
        </w:rPr>
        <w:t xml:space="preserve"> </w:t>
      </w:r>
      <w:r w:rsidRPr="004A67B7">
        <w:rPr>
          <w:rFonts w:cs="Calibri"/>
        </w:rPr>
        <w:t>and</w:t>
      </w:r>
      <w:r w:rsidRPr="004A67B7">
        <w:rPr>
          <w:rFonts w:cs="Calibri"/>
          <w:spacing w:val="-6"/>
        </w:rPr>
        <w:t xml:space="preserve"> </w:t>
      </w:r>
      <w:r w:rsidRPr="004A67B7">
        <w:rPr>
          <w:rFonts w:cs="Calibri"/>
        </w:rPr>
        <w:t>sending</w:t>
      </w:r>
      <w:r w:rsidRPr="004A67B7">
        <w:rPr>
          <w:rFonts w:cs="Calibri"/>
          <w:spacing w:val="-3"/>
        </w:rPr>
        <w:t xml:space="preserve"> </w:t>
      </w:r>
      <w:r w:rsidRPr="004A67B7">
        <w:rPr>
          <w:rFonts w:cs="Calibri"/>
        </w:rPr>
        <w:t>OTP</w:t>
      </w:r>
      <w:r w:rsidRPr="004A67B7">
        <w:rPr>
          <w:rFonts w:cs="Calibri"/>
          <w:spacing w:val="-7"/>
        </w:rPr>
        <w:t xml:space="preserve"> </w:t>
      </w:r>
      <w:r w:rsidRPr="004A67B7">
        <w:rPr>
          <w:rFonts w:cs="Calibri"/>
        </w:rPr>
        <w:t>to</w:t>
      </w:r>
      <w:r w:rsidRPr="004A67B7">
        <w:rPr>
          <w:rFonts w:cs="Calibri"/>
          <w:spacing w:val="-4"/>
        </w:rPr>
        <w:t xml:space="preserve"> </w:t>
      </w:r>
      <w:r w:rsidRPr="004A67B7">
        <w:rPr>
          <w:rFonts w:cs="Calibri"/>
        </w:rPr>
        <w:t>the</w:t>
      </w:r>
      <w:r w:rsidRPr="004A67B7">
        <w:rPr>
          <w:rFonts w:cs="Calibri"/>
          <w:spacing w:val="-7"/>
        </w:rPr>
        <w:t xml:space="preserve"> </w:t>
      </w:r>
      <w:r w:rsidRPr="004A67B7">
        <w:rPr>
          <w:rFonts w:cs="Calibri"/>
        </w:rPr>
        <w:t>registered</w:t>
      </w:r>
      <w:r w:rsidRPr="004A67B7">
        <w:rPr>
          <w:rFonts w:cs="Calibri"/>
          <w:spacing w:val="-6"/>
        </w:rPr>
        <w:t xml:space="preserve"> </w:t>
      </w:r>
      <w:r w:rsidRPr="004A67B7">
        <w:rPr>
          <w:rFonts w:cs="Calibri"/>
        </w:rPr>
        <w:t>Mobile</w:t>
      </w:r>
      <w:r w:rsidRPr="004A67B7">
        <w:rPr>
          <w:rFonts w:cs="Calibri"/>
          <w:spacing w:val="-6"/>
        </w:rPr>
        <w:t xml:space="preserve"> </w:t>
      </w:r>
      <w:r w:rsidRPr="004A67B7">
        <w:rPr>
          <w:rFonts w:cs="Calibri"/>
        </w:rPr>
        <w:t>numbers</w:t>
      </w:r>
      <w:r w:rsidRPr="004A67B7">
        <w:rPr>
          <w:rFonts w:cs="Calibri"/>
          <w:spacing w:val="-6"/>
        </w:rPr>
        <w:t xml:space="preserve"> </w:t>
      </w:r>
      <w:r w:rsidRPr="004A67B7">
        <w:rPr>
          <w:rFonts w:cs="Calibri"/>
        </w:rPr>
        <w:t>using</w:t>
      </w:r>
      <w:r w:rsidRPr="004A67B7">
        <w:rPr>
          <w:rFonts w:cs="Calibri"/>
          <w:spacing w:val="1"/>
        </w:rPr>
        <w:t xml:space="preserve"> </w:t>
      </w:r>
      <w:r w:rsidRPr="004A67B7">
        <w:rPr>
          <w:rFonts w:cs="Calibri"/>
        </w:rPr>
        <w:t>AWS</w:t>
      </w:r>
      <w:r w:rsidRPr="004A67B7">
        <w:rPr>
          <w:rFonts w:cs="Calibri"/>
          <w:spacing w:val="-3"/>
        </w:rPr>
        <w:t xml:space="preserve"> </w:t>
      </w:r>
      <w:r w:rsidRPr="004A67B7">
        <w:rPr>
          <w:rFonts w:cs="Calibri"/>
        </w:rPr>
        <w:t>SNS</w:t>
      </w:r>
      <w:r w:rsidRPr="004A67B7">
        <w:rPr>
          <w:rFonts w:cs="Calibri"/>
          <w:spacing w:val="-2"/>
        </w:rPr>
        <w:t xml:space="preserve"> </w:t>
      </w:r>
      <w:r w:rsidRPr="004A67B7">
        <w:rPr>
          <w:rFonts w:cs="Calibri"/>
        </w:rPr>
        <w:t>and</w:t>
      </w:r>
      <w:r w:rsidRPr="004A67B7">
        <w:rPr>
          <w:rFonts w:cs="Calibri"/>
          <w:spacing w:val="-1"/>
        </w:rPr>
        <w:t xml:space="preserve"> </w:t>
      </w:r>
      <w:r w:rsidRPr="004A67B7">
        <w:rPr>
          <w:rFonts w:cs="Calibri"/>
        </w:rPr>
        <w:t>Pinpoint service.</w:t>
      </w:r>
    </w:p>
    <w:p w14:paraId="399D17A8" w14:textId="77777777" w:rsidR="00260981" w:rsidRPr="004A67B7" w:rsidRDefault="00260981" w:rsidP="004A67B7">
      <w:pPr>
        <w:pStyle w:val="NoSpacing"/>
        <w:numPr>
          <w:ilvl w:val="0"/>
          <w:numId w:val="22"/>
        </w:numPr>
        <w:jc w:val="both"/>
        <w:rPr>
          <w:rFonts w:cs="Calibri"/>
        </w:rPr>
      </w:pPr>
      <w:r w:rsidRPr="004A67B7">
        <w:rPr>
          <w:rFonts w:cs="Calibri"/>
        </w:rPr>
        <w:t>Developing</w:t>
      </w:r>
      <w:r w:rsidRPr="004A67B7">
        <w:rPr>
          <w:rFonts w:cs="Calibri"/>
          <w:spacing w:val="-3"/>
        </w:rPr>
        <w:t xml:space="preserve"> </w:t>
      </w:r>
      <w:r w:rsidRPr="004A67B7">
        <w:rPr>
          <w:rFonts w:cs="Calibri"/>
        </w:rPr>
        <w:t>a</w:t>
      </w:r>
      <w:r w:rsidRPr="004A67B7">
        <w:rPr>
          <w:rFonts w:cs="Calibri"/>
          <w:spacing w:val="-1"/>
        </w:rPr>
        <w:t xml:space="preserve"> </w:t>
      </w:r>
      <w:r w:rsidRPr="004A67B7">
        <w:rPr>
          <w:rFonts w:cs="Calibri"/>
        </w:rPr>
        <w:t>Web</w:t>
      </w:r>
      <w:r w:rsidRPr="004A67B7">
        <w:rPr>
          <w:rFonts w:cs="Calibri"/>
          <w:spacing w:val="-3"/>
        </w:rPr>
        <w:t xml:space="preserve"> </w:t>
      </w:r>
      <w:r w:rsidRPr="004A67B7">
        <w:rPr>
          <w:rFonts w:cs="Calibri"/>
        </w:rPr>
        <w:t>service</w:t>
      </w:r>
      <w:r w:rsidRPr="004A67B7">
        <w:rPr>
          <w:rFonts w:cs="Calibri"/>
          <w:spacing w:val="-2"/>
        </w:rPr>
        <w:t xml:space="preserve"> </w:t>
      </w:r>
      <w:r w:rsidRPr="004A67B7">
        <w:rPr>
          <w:rFonts w:cs="Calibri"/>
        </w:rPr>
        <w:t>to</w:t>
      </w:r>
      <w:r w:rsidRPr="004A67B7">
        <w:rPr>
          <w:rFonts w:cs="Calibri"/>
          <w:spacing w:val="-1"/>
        </w:rPr>
        <w:t xml:space="preserve"> </w:t>
      </w:r>
      <w:r w:rsidRPr="004A67B7">
        <w:rPr>
          <w:rFonts w:cs="Calibri"/>
        </w:rPr>
        <w:t>generate</w:t>
      </w:r>
      <w:r w:rsidRPr="004A67B7">
        <w:rPr>
          <w:rFonts w:cs="Calibri"/>
          <w:spacing w:val="-2"/>
        </w:rPr>
        <w:t xml:space="preserve"> </w:t>
      </w:r>
      <w:r w:rsidRPr="004A67B7">
        <w:rPr>
          <w:rFonts w:cs="Calibri"/>
        </w:rPr>
        <w:t>the</w:t>
      </w:r>
      <w:r w:rsidRPr="004A67B7">
        <w:rPr>
          <w:rFonts w:cs="Calibri"/>
          <w:spacing w:val="-2"/>
        </w:rPr>
        <w:t xml:space="preserve"> </w:t>
      </w:r>
      <w:r w:rsidRPr="004A67B7">
        <w:rPr>
          <w:rFonts w:cs="Calibri"/>
        </w:rPr>
        <w:t>OTP</w:t>
      </w:r>
      <w:r w:rsidRPr="004A67B7">
        <w:rPr>
          <w:rFonts w:cs="Calibri"/>
          <w:spacing w:val="-1"/>
        </w:rPr>
        <w:t xml:space="preserve"> </w:t>
      </w:r>
      <w:r w:rsidRPr="004A67B7">
        <w:rPr>
          <w:rFonts w:cs="Calibri"/>
        </w:rPr>
        <w:t>dynamically</w:t>
      </w:r>
      <w:r w:rsidRPr="004A67B7">
        <w:rPr>
          <w:rFonts w:cs="Calibri"/>
          <w:spacing w:val="-2"/>
        </w:rPr>
        <w:t xml:space="preserve"> </w:t>
      </w:r>
      <w:r w:rsidRPr="004A67B7">
        <w:rPr>
          <w:rFonts w:cs="Calibri"/>
        </w:rPr>
        <w:t>and</w:t>
      </w:r>
      <w:r w:rsidRPr="004A67B7">
        <w:rPr>
          <w:rFonts w:cs="Calibri"/>
          <w:spacing w:val="-2"/>
        </w:rPr>
        <w:t xml:space="preserve"> </w:t>
      </w:r>
      <w:r w:rsidRPr="004A67B7">
        <w:rPr>
          <w:rFonts w:cs="Calibri"/>
        </w:rPr>
        <w:t>integrating</w:t>
      </w:r>
      <w:r w:rsidRPr="004A67B7">
        <w:rPr>
          <w:rFonts w:cs="Calibri"/>
          <w:spacing w:val="-2"/>
        </w:rPr>
        <w:t xml:space="preserve"> </w:t>
      </w:r>
      <w:r w:rsidRPr="004A67B7">
        <w:rPr>
          <w:rFonts w:cs="Calibri"/>
        </w:rPr>
        <w:t>with</w:t>
      </w:r>
      <w:r w:rsidRPr="004A67B7">
        <w:rPr>
          <w:rFonts w:cs="Calibri"/>
          <w:spacing w:val="-1"/>
        </w:rPr>
        <w:t xml:space="preserve"> </w:t>
      </w:r>
      <w:r w:rsidRPr="004A67B7">
        <w:rPr>
          <w:rFonts w:cs="Calibri"/>
        </w:rPr>
        <w:t>AWS</w:t>
      </w:r>
      <w:r w:rsidRPr="004A67B7">
        <w:rPr>
          <w:rFonts w:cs="Calibri"/>
          <w:spacing w:val="-3"/>
        </w:rPr>
        <w:t xml:space="preserve"> </w:t>
      </w:r>
      <w:r w:rsidRPr="004A67B7">
        <w:rPr>
          <w:rFonts w:cs="Calibri"/>
        </w:rPr>
        <w:t>API</w:t>
      </w:r>
      <w:r w:rsidRPr="004A67B7">
        <w:rPr>
          <w:rFonts w:cs="Calibri"/>
          <w:spacing w:val="-1"/>
        </w:rPr>
        <w:t xml:space="preserve"> </w:t>
      </w:r>
      <w:r w:rsidRPr="004A67B7">
        <w:rPr>
          <w:rFonts w:cs="Calibri"/>
        </w:rPr>
        <w:t>Gateway.</w:t>
      </w:r>
    </w:p>
    <w:p w14:paraId="5AA16850" w14:textId="77777777" w:rsidR="00260981" w:rsidRPr="004A67B7" w:rsidRDefault="00260981" w:rsidP="004A67B7">
      <w:pPr>
        <w:pStyle w:val="NoSpacing"/>
        <w:numPr>
          <w:ilvl w:val="0"/>
          <w:numId w:val="22"/>
        </w:numPr>
        <w:jc w:val="both"/>
        <w:rPr>
          <w:rFonts w:cs="Calibri"/>
        </w:rPr>
      </w:pPr>
      <w:r w:rsidRPr="004A67B7">
        <w:rPr>
          <w:rFonts w:cs="Calibri"/>
        </w:rPr>
        <w:t>Creating</w:t>
      </w:r>
      <w:r w:rsidRPr="004A67B7">
        <w:rPr>
          <w:rFonts w:cs="Calibri"/>
          <w:spacing w:val="-3"/>
        </w:rPr>
        <w:t xml:space="preserve"> </w:t>
      </w:r>
      <w:r w:rsidRPr="004A67B7">
        <w:rPr>
          <w:rFonts w:cs="Calibri"/>
        </w:rPr>
        <w:t>YAML</w:t>
      </w:r>
      <w:r w:rsidRPr="004A67B7">
        <w:rPr>
          <w:rFonts w:cs="Calibri"/>
          <w:spacing w:val="-1"/>
        </w:rPr>
        <w:t xml:space="preserve"> </w:t>
      </w:r>
      <w:r w:rsidRPr="004A67B7">
        <w:rPr>
          <w:rFonts w:cs="Calibri"/>
        </w:rPr>
        <w:t>files</w:t>
      </w:r>
      <w:r w:rsidRPr="004A67B7">
        <w:rPr>
          <w:rFonts w:cs="Calibri"/>
          <w:spacing w:val="-2"/>
        </w:rPr>
        <w:t xml:space="preserve"> </w:t>
      </w:r>
      <w:r w:rsidRPr="004A67B7">
        <w:rPr>
          <w:rFonts w:cs="Calibri"/>
        </w:rPr>
        <w:t>and</w:t>
      </w:r>
      <w:r w:rsidRPr="004A67B7">
        <w:rPr>
          <w:rFonts w:cs="Calibri"/>
          <w:spacing w:val="-2"/>
        </w:rPr>
        <w:t xml:space="preserve"> </w:t>
      </w:r>
      <w:r w:rsidRPr="004A67B7">
        <w:rPr>
          <w:rFonts w:cs="Calibri"/>
        </w:rPr>
        <w:t>deploy</w:t>
      </w:r>
      <w:r w:rsidRPr="004A67B7">
        <w:rPr>
          <w:rFonts w:cs="Calibri"/>
          <w:spacing w:val="-1"/>
        </w:rPr>
        <w:t xml:space="preserve"> </w:t>
      </w:r>
      <w:r w:rsidRPr="004A67B7">
        <w:rPr>
          <w:rFonts w:cs="Calibri"/>
        </w:rPr>
        <w:t>the</w:t>
      </w:r>
      <w:r w:rsidRPr="004A67B7">
        <w:rPr>
          <w:rFonts w:cs="Calibri"/>
          <w:spacing w:val="-2"/>
        </w:rPr>
        <w:t xml:space="preserve"> </w:t>
      </w:r>
      <w:r w:rsidRPr="004A67B7">
        <w:rPr>
          <w:rFonts w:cs="Calibri"/>
        </w:rPr>
        <w:t>Node</w:t>
      </w:r>
      <w:r w:rsidRPr="004A67B7">
        <w:rPr>
          <w:rFonts w:cs="Calibri"/>
          <w:spacing w:val="-3"/>
        </w:rPr>
        <w:t xml:space="preserve"> </w:t>
      </w:r>
      <w:r w:rsidRPr="004A67B7">
        <w:rPr>
          <w:rFonts w:cs="Calibri"/>
        </w:rPr>
        <w:t>js</w:t>
      </w:r>
      <w:r w:rsidRPr="004A67B7">
        <w:rPr>
          <w:rFonts w:cs="Calibri"/>
          <w:spacing w:val="-2"/>
        </w:rPr>
        <w:t xml:space="preserve"> </w:t>
      </w:r>
      <w:r w:rsidRPr="004A67B7">
        <w:rPr>
          <w:rFonts w:cs="Calibri"/>
        </w:rPr>
        <w:t>code</w:t>
      </w:r>
      <w:r w:rsidRPr="004A67B7">
        <w:rPr>
          <w:rFonts w:cs="Calibri"/>
          <w:spacing w:val="-2"/>
        </w:rPr>
        <w:t xml:space="preserve"> </w:t>
      </w:r>
      <w:r w:rsidRPr="004A67B7">
        <w:rPr>
          <w:rFonts w:cs="Calibri"/>
        </w:rPr>
        <w:t>into</w:t>
      </w:r>
      <w:r w:rsidRPr="004A67B7">
        <w:rPr>
          <w:rFonts w:cs="Calibri"/>
          <w:spacing w:val="-1"/>
        </w:rPr>
        <w:t xml:space="preserve"> </w:t>
      </w:r>
      <w:r w:rsidRPr="004A67B7">
        <w:rPr>
          <w:rFonts w:cs="Calibri"/>
        </w:rPr>
        <w:t>the</w:t>
      </w:r>
      <w:r w:rsidRPr="004A67B7">
        <w:rPr>
          <w:rFonts w:cs="Calibri"/>
          <w:spacing w:val="-2"/>
        </w:rPr>
        <w:t xml:space="preserve"> </w:t>
      </w:r>
      <w:r w:rsidRPr="004A67B7">
        <w:rPr>
          <w:rFonts w:cs="Calibri"/>
        </w:rPr>
        <w:t>AWS</w:t>
      </w:r>
      <w:r w:rsidRPr="004A67B7">
        <w:rPr>
          <w:rFonts w:cs="Calibri"/>
          <w:spacing w:val="-3"/>
        </w:rPr>
        <w:t xml:space="preserve"> </w:t>
      </w:r>
      <w:r w:rsidRPr="004A67B7">
        <w:rPr>
          <w:rFonts w:cs="Calibri"/>
        </w:rPr>
        <w:t>Lambda</w:t>
      </w:r>
      <w:r w:rsidRPr="004A67B7">
        <w:rPr>
          <w:rFonts w:cs="Calibri"/>
          <w:spacing w:val="-2"/>
        </w:rPr>
        <w:t xml:space="preserve"> </w:t>
      </w:r>
      <w:r w:rsidRPr="004A67B7">
        <w:rPr>
          <w:rFonts w:cs="Calibri"/>
        </w:rPr>
        <w:t>through</w:t>
      </w:r>
      <w:r w:rsidRPr="004A67B7">
        <w:rPr>
          <w:rFonts w:cs="Calibri"/>
          <w:spacing w:val="-3"/>
        </w:rPr>
        <w:t xml:space="preserve"> </w:t>
      </w:r>
      <w:r w:rsidRPr="004A67B7">
        <w:rPr>
          <w:rFonts w:cs="Calibri"/>
        </w:rPr>
        <w:t>CI/CD</w:t>
      </w:r>
      <w:r w:rsidRPr="004A67B7">
        <w:rPr>
          <w:rFonts w:cs="Calibri"/>
          <w:spacing w:val="-2"/>
        </w:rPr>
        <w:t xml:space="preserve"> </w:t>
      </w:r>
      <w:r w:rsidRPr="004A67B7">
        <w:rPr>
          <w:rFonts w:cs="Calibri"/>
        </w:rPr>
        <w:t>pipeline.</w:t>
      </w:r>
    </w:p>
    <w:p w14:paraId="7D2BAE8F" w14:textId="77777777" w:rsidR="00260981" w:rsidRPr="004A67B7" w:rsidRDefault="00260981" w:rsidP="004A67B7">
      <w:pPr>
        <w:pStyle w:val="NoSpacing"/>
        <w:numPr>
          <w:ilvl w:val="0"/>
          <w:numId w:val="22"/>
        </w:numPr>
        <w:jc w:val="both"/>
        <w:rPr>
          <w:rFonts w:cs="Calibri"/>
        </w:rPr>
      </w:pPr>
      <w:r w:rsidRPr="004A67B7">
        <w:rPr>
          <w:rFonts w:cs="Calibri"/>
        </w:rPr>
        <w:t>Conduct</w:t>
      </w:r>
      <w:r w:rsidRPr="004A67B7">
        <w:rPr>
          <w:rFonts w:cs="Calibri"/>
          <w:spacing w:val="-3"/>
        </w:rPr>
        <w:t xml:space="preserve"> </w:t>
      </w:r>
      <w:r w:rsidRPr="004A67B7">
        <w:rPr>
          <w:rFonts w:cs="Calibri"/>
        </w:rPr>
        <w:t>peer</w:t>
      </w:r>
      <w:r w:rsidRPr="004A67B7">
        <w:rPr>
          <w:rFonts w:cs="Calibri"/>
          <w:spacing w:val="-3"/>
        </w:rPr>
        <w:t xml:space="preserve"> </w:t>
      </w:r>
      <w:r w:rsidRPr="004A67B7">
        <w:rPr>
          <w:rFonts w:cs="Calibri"/>
        </w:rPr>
        <w:t>reviews</w:t>
      </w:r>
      <w:r w:rsidRPr="004A67B7">
        <w:rPr>
          <w:rFonts w:cs="Calibri"/>
          <w:spacing w:val="-4"/>
        </w:rPr>
        <w:t xml:space="preserve"> </w:t>
      </w:r>
      <w:r w:rsidRPr="004A67B7">
        <w:rPr>
          <w:rFonts w:cs="Calibri"/>
        </w:rPr>
        <w:t>on</w:t>
      </w:r>
      <w:r w:rsidRPr="004A67B7">
        <w:rPr>
          <w:rFonts w:cs="Calibri"/>
          <w:spacing w:val="-3"/>
        </w:rPr>
        <w:t xml:space="preserve"> </w:t>
      </w:r>
      <w:r w:rsidRPr="004A67B7">
        <w:rPr>
          <w:rFonts w:cs="Calibri"/>
        </w:rPr>
        <w:t>documentation</w:t>
      </w:r>
      <w:r w:rsidRPr="004A67B7">
        <w:rPr>
          <w:rFonts w:cs="Calibri"/>
          <w:spacing w:val="-2"/>
        </w:rPr>
        <w:t xml:space="preserve"> </w:t>
      </w:r>
      <w:r w:rsidRPr="004A67B7">
        <w:rPr>
          <w:rFonts w:cs="Calibri"/>
        </w:rPr>
        <w:t>(i.e.</w:t>
      </w:r>
      <w:r w:rsidRPr="004A67B7">
        <w:rPr>
          <w:rFonts w:cs="Calibri"/>
          <w:spacing w:val="-1"/>
        </w:rPr>
        <w:t xml:space="preserve"> </w:t>
      </w:r>
      <w:r w:rsidRPr="004A67B7">
        <w:rPr>
          <w:rFonts w:cs="Calibri"/>
        </w:rPr>
        <w:t>Software</w:t>
      </w:r>
      <w:r w:rsidRPr="004A67B7">
        <w:rPr>
          <w:rFonts w:cs="Calibri"/>
          <w:spacing w:val="-5"/>
        </w:rPr>
        <w:t xml:space="preserve"> </w:t>
      </w:r>
      <w:r w:rsidRPr="004A67B7">
        <w:rPr>
          <w:rFonts w:cs="Calibri"/>
        </w:rPr>
        <w:t>Requirements</w:t>
      </w:r>
      <w:r w:rsidRPr="004A67B7">
        <w:rPr>
          <w:rFonts w:cs="Calibri"/>
          <w:spacing w:val="-1"/>
        </w:rPr>
        <w:t xml:space="preserve"> </w:t>
      </w:r>
      <w:r w:rsidRPr="004A67B7">
        <w:rPr>
          <w:rFonts w:cs="Calibri"/>
        </w:rPr>
        <w:t>Specifications,</w:t>
      </w:r>
      <w:r w:rsidRPr="004A67B7">
        <w:rPr>
          <w:rFonts w:cs="Calibri"/>
          <w:spacing w:val="-3"/>
        </w:rPr>
        <w:t xml:space="preserve"> </w:t>
      </w:r>
      <w:r w:rsidRPr="004A67B7">
        <w:rPr>
          <w:rFonts w:cs="Calibri"/>
        </w:rPr>
        <w:t>Test</w:t>
      </w:r>
      <w:r w:rsidRPr="004A67B7">
        <w:rPr>
          <w:rFonts w:cs="Calibri"/>
          <w:spacing w:val="-3"/>
        </w:rPr>
        <w:t xml:space="preserve"> </w:t>
      </w:r>
      <w:r w:rsidRPr="004A67B7">
        <w:rPr>
          <w:rFonts w:cs="Calibri"/>
        </w:rPr>
        <w:t>Plans,</w:t>
      </w:r>
      <w:r w:rsidRPr="004A67B7">
        <w:rPr>
          <w:rFonts w:cs="Calibri"/>
          <w:spacing w:val="-3"/>
        </w:rPr>
        <w:t xml:space="preserve"> </w:t>
      </w:r>
      <w:r w:rsidRPr="004A67B7">
        <w:rPr>
          <w:rFonts w:cs="Calibri"/>
        </w:rPr>
        <w:t>Code</w:t>
      </w:r>
      <w:r w:rsidRPr="004A67B7">
        <w:rPr>
          <w:rFonts w:cs="Calibri"/>
          <w:spacing w:val="-3"/>
        </w:rPr>
        <w:t xml:space="preserve"> </w:t>
      </w:r>
      <w:r w:rsidRPr="004A67B7">
        <w:rPr>
          <w:rFonts w:cs="Calibri"/>
        </w:rPr>
        <w:t>Reviews).</w:t>
      </w:r>
    </w:p>
    <w:p w14:paraId="0FD49A90" w14:textId="77777777" w:rsidR="00260981" w:rsidRPr="004A67B7" w:rsidRDefault="00260981" w:rsidP="004A67B7">
      <w:pPr>
        <w:pStyle w:val="NoSpacing"/>
        <w:numPr>
          <w:ilvl w:val="0"/>
          <w:numId w:val="22"/>
        </w:numPr>
        <w:jc w:val="both"/>
        <w:rPr>
          <w:rFonts w:cs="Calibri"/>
        </w:rPr>
      </w:pPr>
      <w:r w:rsidRPr="004A67B7">
        <w:rPr>
          <w:rFonts w:cs="Calibri"/>
        </w:rPr>
        <w:t>Work</w:t>
      </w:r>
      <w:r w:rsidRPr="004A67B7">
        <w:rPr>
          <w:rFonts w:cs="Calibri"/>
          <w:spacing w:val="2"/>
        </w:rPr>
        <w:t xml:space="preserve"> </w:t>
      </w:r>
      <w:r w:rsidRPr="004A67B7">
        <w:rPr>
          <w:rFonts w:cs="Calibri"/>
        </w:rPr>
        <w:t>with</w:t>
      </w:r>
      <w:r w:rsidRPr="004A67B7">
        <w:rPr>
          <w:rFonts w:cs="Calibri"/>
          <w:spacing w:val="2"/>
        </w:rPr>
        <w:t xml:space="preserve"> </w:t>
      </w:r>
      <w:r w:rsidRPr="004A67B7">
        <w:rPr>
          <w:rFonts w:cs="Calibri"/>
        </w:rPr>
        <w:t>stakeholders</w:t>
      </w:r>
      <w:r w:rsidRPr="004A67B7">
        <w:rPr>
          <w:rFonts w:cs="Calibri"/>
          <w:spacing w:val="2"/>
        </w:rPr>
        <w:t xml:space="preserve"> </w:t>
      </w:r>
      <w:r w:rsidRPr="004A67B7">
        <w:rPr>
          <w:rFonts w:cs="Calibri"/>
        </w:rPr>
        <w:t>to</w:t>
      </w:r>
      <w:r w:rsidRPr="004A67B7">
        <w:rPr>
          <w:rFonts w:cs="Calibri"/>
          <w:spacing w:val="6"/>
        </w:rPr>
        <w:t xml:space="preserve"> </w:t>
      </w:r>
      <w:r w:rsidRPr="004A67B7">
        <w:rPr>
          <w:rFonts w:cs="Calibri"/>
        </w:rPr>
        <w:t>understand</w:t>
      </w:r>
      <w:r w:rsidRPr="004A67B7">
        <w:rPr>
          <w:rFonts w:cs="Calibri"/>
          <w:spacing w:val="1"/>
        </w:rPr>
        <w:t xml:space="preserve"> </w:t>
      </w:r>
      <w:r w:rsidRPr="004A67B7">
        <w:rPr>
          <w:rFonts w:cs="Calibri"/>
        </w:rPr>
        <w:t>current</w:t>
      </w:r>
      <w:r w:rsidRPr="004A67B7">
        <w:rPr>
          <w:rFonts w:cs="Calibri"/>
          <w:spacing w:val="3"/>
        </w:rPr>
        <w:t xml:space="preserve"> </w:t>
      </w:r>
      <w:r w:rsidRPr="004A67B7">
        <w:rPr>
          <w:rFonts w:cs="Calibri"/>
        </w:rPr>
        <w:t>system</w:t>
      </w:r>
      <w:r w:rsidRPr="004A67B7">
        <w:rPr>
          <w:rFonts w:cs="Calibri"/>
          <w:spacing w:val="3"/>
        </w:rPr>
        <w:t xml:space="preserve"> </w:t>
      </w:r>
      <w:r w:rsidRPr="004A67B7">
        <w:rPr>
          <w:rFonts w:cs="Calibri"/>
        </w:rPr>
        <w:t>and</w:t>
      </w:r>
      <w:r w:rsidRPr="004A67B7">
        <w:rPr>
          <w:rFonts w:cs="Calibri"/>
          <w:spacing w:val="4"/>
        </w:rPr>
        <w:t xml:space="preserve"> </w:t>
      </w:r>
      <w:r w:rsidRPr="004A67B7">
        <w:rPr>
          <w:rFonts w:cs="Calibri"/>
        </w:rPr>
        <w:t>proposed</w:t>
      </w:r>
      <w:r w:rsidRPr="004A67B7">
        <w:rPr>
          <w:rFonts w:cs="Calibri"/>
          <w:spacing w:val="2"/>
        </w:rPr>
        <w:t xml:space="preserve"> </w:t>
      </w:r>
      <w:r w:rsidRPr="004A67B7">
        <w:rPr>
          <w:rFonts w:cs="Calibri"/>
        </w:rPr>
        <w:t>solution</w:t>
      </w:r>
      <w:r w:rsidRPr="004A67B7">
        <w:rPr>
          <w:rFonts w:cs="Calibri"/>
          <w:spacing w:val="1"/>
        </w:rPr>
        <w:t xml:space="preserve"> </w:t>
      </w:r>
      <w:r w:rsidRPr="004A67B7">
        <w:rPr>
          <w:rFonts w:cs="Calibri"/>
        </w:rPr>
        <w:t>to</w:t>
      </w:r>
      <w:r w:rsidRPr="004A67B7">
        <w:rPr>
          <w:rFonts w:cs="Calibri"/>
          <w:spacing w:val="4"/>
        </w:rPr>
        <w:t xml:space="preserve"> </w:t>
      </w:r>
      <w:r w:rsidRPr="004A67B7">
        <w:rPr>
          <w:rFonts w:cs="Calibri"/>
        </w:rPr>
        <w:t>implement</w:t>
      </w:r>
      <w:r w:rsidRPr="004A67B7">
        <w:rPr>
          <w:rFonts w:cs="Calibri"/>
          <w:spacing w:val="5"/>
        </w:rPr>
        <w:t xml:space="preserve"> </w:t>
      </w:r>
      <w:r w:rsidRPr="004A67B7">
        <w:rPr>
          <w:rFonts w:cs="Calibri"/>
        </w:rPr>
        <w:t>the</w:t>
      </w:r>
      <w:r w:rsidRPr="004A67B7">
        <w:rPr>
          <w:rFonts w:cs="Calibri"/>
          <w:spacing w:val="2"/>
        </w:rPr>
        <w:t xml:space="preserve"> </w:t>
      </w:r>
      <w:r w:rsidRPr="004A67B7">
        <w:rPr>
          <w:rFonts w:cs="Calibri"/>
        </w:rPr>
        <w:t>application</w:t>
      </w:r>
      <w:r w:rsidRPr="004A67B7">
        <w:rPr>
          <w:rFonts w:cs="Calibri"/>
          <w:spacing w:val="2"/>
        </w:rPr>
        <w:t xml:space="preserve"> </w:t>
      </w:r>
      <w:r w:rsidRPr="004A67B7">
        <w:rPr>
          <w:rFonts w:cs="Calibri"/>
        </w:rPr>
        <w:t>using</w:t>
      </w:r>
      <w:r w:rsidRPr="004A67B7">
        <w:rPr>
          <w:rFonts w:cs="Calibri"/>
          <w:spacing w:val="2"/>
        </w:rPr>
        <w:t xml:space="preserve"> </w:t>
      </w:r>
      <w:r w:rsidRPr="004A67B7">
        <w:rPr>
          <w:rFonts w:cs="Calibri"/>
        </w:rPr>
        <w:t>latest</w:t>
      </w:r>
      <w:r w:rsidRPr="004A67B7">
        <w:rPr>
          <w:rFonts w:cs="Calibri"/>
          <w:spacing w:val="3"/>
        </w:rPr>
        <w:t xml:space="preserve"> </w:t>
      </w:r>
      <w:r w:rsidRPr="004A67B7">
        <w:rPr>
          <w:rFonts w:cs="Calibri"/>
        </w:rPr>
        <w:t>technologies</w:t>
      </w:r>
      <w:r w:rsidRPr="004A67B7">
        <w:rPr>
          <w:rFonts w:cs="Calibri"/>
          <w:spacing w:val="2"/>
        </w:rPr>
        <w:t xml:space="preserve"> </w:t>
      </w:r>
      <w:r w:rsidRPr="004A67B7">
        <w:rPr>
          <w:rFonts w:cs="Calibri"/>
        </w:rPr>
        <w:t>like</w:t>
      </w:r>
      <w:r w:rsidRPr="004A67B7">
        <w:rPr>
          <w:rFonts w:cs="Calibri"/>
          <w:spacing w:val="5"/>
        </w:rPr>
        <w:t xml:space="preserve"> </w:t>
      </w:r>
      <w:r w:rsidRPr="004A67B7">
        <w:rPr>
          <w:rFonts w:cs="Calibri"/>
        </w:rPr>
        <w:t>AWS</w:t>
      </w:r>
      <w:r w:rsidRPr="004A67B7">
        <w:rPr>
          <w:rFonts w:cs="Calibri"/>
          <w:spacing w:val="1"/>
        </w:rPr>
        <w:t xml:space="preserve"> </w:t>
      </w:r>
      <w:r w:rsidRPr="004A67B7">
        <w:rPr>
          <w:rFonts w:cs="Calibri"/>
        </w:rPr>
        <w:t>Cloud.</w:t>
      </w:r>
    </w:p>
    <w:p w14:paraId="6A3A4E77" w14:textId="77777777" w:rsidR="00260981" w:rsidRPr="004A67B7" w:rsidRDefault="00260981" w:rsidP="004A67B7">
      <w:pPr>
        <w:pStyle w:val="NoSpacing"/>
        <w:numPr>
          <w:ilvl w:val="0"/>
          <w:numId w:val="22"/>
        </w:numPr>
        <w:jc w:val="both"/>
        <w:rPr>
          <w:rFonts w:cs="Calibri"/>
        </w:rPr>
      </w:pPr>
      <w:r w:rsidRPr="004A67B7">
        <w:rPr>
          <w:rFonts w:cs="Calibri"/>
        </w:rPr>
        <w:t>Addressing</w:t>
      </w:r>
      <w:r w:rsidRPr="004A67B7">
        <w:rPr>
          <w:rFonts w:cs="Calibri"/>
          <w:spacing w:val="-4"/>
        </w:rPr>
        <w:t xml:space="preserve"> </w:t>
      </w:r>
      <w:r w:rsidRPr="004A67B7">
        <w:rPr>
          <w:rFonts w:cs="Calibri"/>
        </w:rPr>
        <w:t>&amp; recommending</w:t>
      </w:r>
      <w:r w:rsidRPr="004A67B7">
        <w:rPr>
          <w:rFonts w:cs="Calibri"/>
          <w:spacing w:val="-3"/>
        </w:rPr>
        <w:t xml:space="preserve"> </w:t>
      </w:r>
      <w:r w:rsidRPr="004A67B7">
        <w:rPr>
          <w:rFonts w:cs="Calibri"/>
        </w:rPr>
        <w:t>solutions</w:t>
      </w:r>
      <w:r w:rsidRPr="004A67B7">
        <w:rPr>
          <w:rFonts w:cs="Calibri"/>
          <w:spacing w:val="-3"/>
        </w:rPr>
        <w:t xml:space="preserve"> </w:t>
      </w:r>
      <w:r w:rsidRPr="004A67B7">
        <w:rPr>
          <w:rFonts w:cs="Calibri"/>
        </w:rPr>
        <w:t>on</w:t>
      </w:r>
      <w:r w:rsidRPr="004A67B7">
        <w:rPr>
          <w:rFonts w:cs="Calibri"/>
          <w:spacing w:val="-3"/>
        </w:rPr>
        <w:t xml:space="preserve"> </w:t>
      </w:r>
      <w:r w:rsidRPr="004A67B7">
        <w:rPr>
          <w:rFonts w:cs="Calibri"/>
        </w:rPr>
        <w:t>common</w:t>
      </w:r>
      <w:r w:rsidRPr="004A67B7">
        <w:rPr>
          <w:rFonts w:cs="Calibri"/>
          <w:spacing w:val="-3"/>
        </w:rPr>
        <w:t xml:space="preserve"> </w:t>
      </w:r>
      <w:r w:rsidRPr="004A67B7">
        <w:rPr>
          <w:rFonts w:cs="Calibri"/>
        </w:rPr>
        <w:t>development</w:t>
      </w:r>
      <w:r w:rsidRPr="004A67B7">
        <w:rPr>
          <w:rFonts w:cs="Calibri"/>
          <w:spacing w:val="-1"/>
        </w:rPr>
        <w:t xml:space="preserve"> </w:t>
      </w:r>
      <w:r w:rsidRPr="004A67B7">
        <w:rPr>
          <w:rFonts w:cs="Calibri"/>
        </w:rPr>
        <w:t>issues</w:t>
      </w:r>
      <w:r w:rsidRPr="004A67B7">
        <w:rPr>
          <w:rFonts w:cs="Calibri"/>
          <w:spacing w:val="-3"/>
        </w:rPr>
        <w:t xml:space="preserve"> </w:t>
      </w:r>
      <w:r w:rsidRPr="004A67B7">
        <w:rPr>
          <w:rFonts w:cs="Calibri"/>
        </w:rPr>
        <w:t>across</w:t>
      </w:r>
      <w:r w:rsidRPr="004A67B7">
        <w:rPr>
          <w:rFonts w:cs="Calibri"/>
          <w:spacing w:val="-3"/>
        </w:rPr>
        <w:t xml:space="preserve"> </w:t>
      </w:r>
      <w:r w:rsidRPr="004A67B7">
        <w:rPr>
          <w:rFonts w:cs="Calibri"/>
        </w:rPr>
        <w:t>the</w:t>
      </w:r>
      <w:r w:rsidRPr="004A67B7">
        <w:rPr>
          <w:rFonts w:cs="Calibri"/>
          <w:spacing w:val="2"/>
        </w:rPr>
        <w:t xml:space="preserve"> </w:t>
      </w:r>
      <w:r w:rsidRPr="004A67B7">
        <w:rPr>
          <w:rFonts w:cs="Calibri"/>
        </w:rPr>
        <w:t>project</w:t>
      </w:r>
      <w:r w:rsidRPr="004A67B7">
        <w:rPr>
          <w:rFonts w:cs="Calibri"/>
          <w:spacing w:val="-2"/>
        </w:rPr>
        <w:t xml:space="preserve"> </w:t>
      </w:r>
      <w:r w:rsidRPr="004A67B7">
        <w:rPr>
          <w:rFonts w:cs="Calibri"/>
        </w:rPr>
        <w:t>applications.</w:t>
      </w:r>
    </w:p>
    <w:p w14:paraId="59E1285C" w14:textId="6A6123A5" w:rsidR="00260981" w:rsidRPr="004A67B7" w:rsidRDefault="00260981" w:rsidP="004A67B7">
      <w:pPr>
        <w:pStyle w:val="NoSpacing"/>
        <w:numPr>
          <w:ilvl w:val="0"/>
          <w:numId w:val="22"/>
        </w:numPr>
        <w:jc w:val="both"/>
        <w:rPr>
          <w:rFonts w:cs="Calibri"/>
        </w:rPr>
      </w:pPr>
      <w:r w:rsidRPr="004A67B7">
        <w:rPr>
          <w:rFonts w:cs="Calibri"/>
        </w:rPr>
        <w:t>Writing</w:t>
      </w:r>
      <w:r w:rsidRPr="004A67B7">
        <w:rPr>
          <w:rFonts w:cs="Calibri"/>
          <w:spacing w:val="-3"/>
        </w:rPr>
        <w:t xml:space="preserve"> </w:t>
      </w:r>
      <w:r w:rsidRPr="004A67B7">
        <w:rPr>
          <w:rFonts w:cs="Calibri"/>
        </w:rPr>
        <w:t>Junit</w:t>
      </w:r>
      <w:r w:rsidRPr="004A67B7">
        <w:rPr>
          <w:rFonts w:cs="Calibri"/>
          <w:spacing w:val="-2"/>
        </w:rPr>
        <w:t xml:space="preserve"> </w:t>
      </w:r>
      <w:r w:rsidRPr="004A67B7">
        <w:rPr>
          <w:rFonts w:cs="Calibri"/>
        </w:rPr>
        <w:t>code</w:t>
      </w:r>
      <w:r w:rsidRPr="004A67B7">
        <w:rPr>
          <w:rFonts w:cs="Calibri"/>
          <w:spacing w:val="-2"/>
        </w:rPr>
        <w:t xml:space="preserve"> </w:t>
      </w:r>
      <w:r w:rsidRPr="004A67B7">
        <w:rPr>
          <w:rFonts w:cs="Calibri"/>
        </w:rPr>
        <w:t>coverage</w:t>
      </w:r>
      <w:r w:rsidRPr="004A67B7">
        <w:rPr>
          <w:rFonts w:cs="Calibri"/>
          <w:spacing w:val="-3"/>
        </w:rPr>
        <w:t xml:space="preserve"> </w:t>
      </w:r>
      <w:r w:rsidRPr="004A67B7">
        <w:rPr>
          <w:rFonts w:cs="Calibri"/>
        </w:rPr>
        <w:t>for</w:t>
      </w:r>
      <w:r w:rsidRPr="004A67B7">
        <w:rPr>
          <w:rFonts w:cs="Calibri"/>
          <w:spacing w:val="-1"/>
        </w:rPr>
        <w:t xml:space="preserve"> </w:t>
      </w:r>
      <w:r w:rsidRPr="004A67B7">
        <w:rPr>
          <w:rFonts w:cs="Calibri"/>
        </w:rPr>
        <w:t>the</w:t>
      </w:r>
      <w:r w:rsidRPr="004A67B7">
        <w:rPr>
          <w:rFonts w:cs="Calibri"/>
          <w:spacing w:val="-3"/>
        </w:rPr>
        <w:t xml:space="preserve"> </w:t>
      </w:r>
      <w:r w:rsidRPr="004A67B7">
        <w:rPr>
          <w:rFonts w:cs="Calibri"/>
        </w:rPr>
        <w:t>developed</w:t>
      </w:r>
      <w:r w:rsidRPr="004A67B7">
        <w:rPr>
          <w:rFonts w:cs="Calibri"/>
          <w:spacing w:val="-2"/>
        </w:rPr>
        <w:t xml:space="preserve"> </w:t>
      </w:r>
      <w:r w:rsidRPr="004A67B7">
        <w:rPr>
          <w:rFonts w:cs="Calibri"/>
        </w:rPr>
        <w:t>code</w:t>
      </w:r>
      <w:r w:rsidRPr="004A67B7">
        <w:rPr>
          <w:rFonts w:cs="Calibri"/>
          <w:spacing w:val="-3"/>
        </w:rPr>
        <w:t xml:space="preserve"> </w:t>
      </w:r>
      <w:r w:rsidRPr="004A67B7">
        <w:rPr>
          <w:rFonts w:cs="Calibri"/>
        </w:rPr>
        <w:t>and</w:t>
      </w:r>
      <w:r w:rsidRPr="004A67B7">
        <w:rPr>
          <w:rFonts w:cs="Calibri"/>
          <w:spacing w:val="-2"/>
        </w:rPr>
        <w:t xml:space="preserve"> </w:t>
      </w:r>
      <w:r w:rsidRPr="004A67B7">
        <w:rPr>
          <w:rFonts w:cs="Calibri"/>
        </w:rPr>
        <w:t>fixing</w:t>
      </w:r>
      <w:r w:rsidRPr="004A67B7">
        <w:rPr>
          <w:rFonts w:cs="Calibri"/>
          <w:spacing w:val="-3"/>
        </w:rPr>
        <w:t xml:space="preserve"> </w:t>
      </w:r>
      <w:r w:rsidRPr="004A67B7">
        <w:rPr>
          <w:rFonts w:cs="Calibri"/>
        </w:rPr>
        <w:t>security</w:t>
      </w:r>
      <w:r w:rsidRPr="004A67B7">
        <w:rPr>
          <w:rFonts w:cs="Calibri"/>
          <w:spacing w:val="-1"/>
        </w:rPr>
        <w:t xml:space="preserve"> </w:t>
      </w:r>
      <w:r w:rsidRPr="004A67B7">
        <w:rPr>
          <w:rFonts w:cs="Calibri"/>
        </w:rPr>
        <w:t>vulnerabilities</w:t>
      </w:r>
      <w:r w:rsidRPr="004A67B7">
        <w:rPr>
          <w:rFonts w:cs="Calibri"/>
          <w:spacing w:val="-1"/>
        </w:rPr>
        <w:t xml:space="preserve"> </w:t>
      </w:r>
      <w:r w:rsidRPr="004A67B7">
        <w:rPr>
          <w:rFonts w:cs="Calibri"/>
        </w:rPr>
        <w:t>based</w:t>
      </w:r>
      <w:r w:rsidRPr="004A67B7">
        <w:rPr>
          <w:rFonts w:cs="Calibri"/>
          <w:spacing w:val="-3"/>
        </w:rPr>
        <w:t xml:space="preserve"> </w:t>
      </w:r>
      <w:r w:rsidRPr="004A67B7">
        <w:rPr>
          <w:rFonts w:cs="Calibri"/>
        </w:rPr>
        <w:t>on</w:t>
      </w:r>
      <w:r w:rsidRPr="004A67B7">
        <w:rPr>
          <w:rFonts w:cs="Calibri"/>
          <w:spacing w:val="-2"/>
        </w:rPr>
        <w:t xml:space="preserve"> </w:t>
      </w:r>
      <w:r w:rsidR="004A67B7" w:rsidRPr="004A67B7">
        <w:rPr>
          <w:rFonts w:cs="Calibri"/>
        </w:rPr>
        <w:t>Checkmarx</w:t>
      </w:r>
      <w:r w:rsidRPr="004A67B7">
        <w:rPr>
          <w:rFonts w:cs="Calibri"/>
          <w:spacing w:val="-2"/>
        </w:rPr>
        <w:t xml:space="preserve"> </w:t>
      </w:r>
      <w:r w:rsidRPr="004A67B7">
        <w:rPr>
          <w:rFonts w:cs="Calibri"/>
        </w:rPr>
        <w:t>scan</w:t>
      </w:r>
      <w:r w:rsidRPr="004A67B7">
        <w:rPr>
          <w:rFonts w:cs="Calibri"/>
          <w:spacing w:val="-2"/>
        </w:rPr>
        <w:t xml:space="preserve"> </w:t>
      </w:r>
      <w:r w:rsidRPr="004A67B7">
        <w:rPr>
          <w:rFonts w:cs="Calibri"/>
        </w:rPr>
        <w:t>report.</w:t>
      </w:r>
    </w:p>
    <w:p w14:paraId="2DD6384D" w14:textId="77777777" w:rsidR="00260981" w:rsidRPr="004A67B7" w:rsidRDefault="00260981" w:rsidP="004A67B7">
      <w:pPr>
        <w:pStyle w:val="NoSpacing"/>
        <w:numPr>
          <w:ilvl w:val="0"/>
          <w:numId w:val="22"/>
        </w:numPr>
        <w:jc w:val="both"/>
        <w:rPr>
          <w:rFonts w:cs="Calibri"/>
        </w:rPr>
      </w:pPr>
      <w:r w:rsidRPr="004A67B7">
        <w:rPr>
          <w:rFonts w:cs="Calibri"/>
        </w:rPr>
        <w:t>Capturing</w:t>
      </w:r>
      <w:r w:rsidRPr="004A67B7">
        <w:rPr>
          <w:rFonts w:cs="Calibri"/>
          <w:spacing w:val="-3"/>
        </w:rPr>
        <w:t xml:space="preserve"> </w:t>
      </w:r>
      <w:r w:rsidRPr="004A67B7">
        <w:rPr>
          <w:rFonts w:cs="Calibri"/>
        </w:rPr>
        <w:t>the</w:t>
      </w:r>
      <w:r w:rsidRPr="004A67B7">
        <w:rPr>
          <w:rFonts w:cs="Calibri"/>
          <w:spacing w:val="-2"/>
        </w:rPr>
        <w:t xml:space="preserve"> </w:t>
      </w:r>
      <w:r w:rsidRPr="004A67B7">
        <w:rPr>
          <w:rFonts w:cs="Calibri"/>
        </w:rPr>
        <w:t>load</w:t>
      </w:r>
      <w:r w:rsidRPr="004A67B7">
        <w:rPr>
          <w:rFonts w:cs="Calibri"/>
          <w:spacing w:val="-2"/>
        </w:rPr>
        <w:t xml:space="preserve"> </w:t>
      </w:r>
      <w:r w:rsidRPr="004A67B7">
        <w:rPr>
          <w:rFonts w:cs="Calibri"/>
        </w:rPr>
        <w:t>test</w:t>
      </w:r>
      <w:r w:rsidRPr="004A67B7">
        <w:rPr>
          <w:rFonts w:cs="Calibri"/>
          <w:spacing w:val="-1"/>
        </w:rPr>
        <w:t xml:space="preserve"> </w:t>
      </w:r>
      <w:r w:rsidRPr="004A67B7">
        <w:rPr>
          <w:rFonts w:cs="Calibri"/>
        </w:rPr>
        <w:t>scripts</w:t>
      </w:r>
      <w:r w:rsidRPr="004A67B7">
        <w:rPr>
          <w:rFonts w:cs="Calibri"/>
          <w:spacing w:val="-3"/>
        </w:rPr>
        <w:t xml:space="preserve"> </w:t>
      </w:r>
      <w:r w:rsidRPr="004A67B7">
        <w:rPr>
          <w:rFonts w:cs="Calibri"/>
        </w:rPr>
        <w:t>and</w:t>
      </w:r>
      <w:r w:rsidRPr="004A67B7">
        <w:rPr>
          <w:rFonts w:cs="Calibri"/>
          <w:spacing w:val="-2"/>
        </w:rPr>
        <w:t xml:space="preserve"> </w:t>
      </w:r>
      <w:r w:rsidRPr="004A67B7">
        <w:rPr>
          <w:rFonts w:cs="Calibri"/>
        </w:rPr>
        <w:t>perform</w:t>
      </w:r>
      <w:r w:rsidRPr="004A67B7">
        <w:rPr>
          <w:rFonts w:cs="Calibri"/>
          <w:spacing w:val="-1"/>
        </w:rPr>
        <w:t xml:space="preserve"> </w:t>
      </w:r>
      <w:r w:rsidRPr="004A67B7">
        <w:rPr>
          <w:rFonts w:cs="Calibri"/>
        </w:rPr>
        <w:t>the</w:t>
      </w:r>
      <w:r w:rsidRPr="004A67B7">
        <w:rPr>
          <w:rFonts w:cs="Calibri"/>
          <w:spacing w:val="-3"/>
        </w:rPr>
        <w:t xml:space="preserve"> </w:t>
      </w:r>
      <w:r w:rsidRPr="004A67B7">
        <w:rPr>
          <w:rFonts w:cs="Calibri"/>
        </w:rPr>
        <w:t>load</w:t>
      </w:r>
      <w:r w:rsidRPr="004A67B7">
        <w:rPr>
          <w:rFonts w:cs="Calibri"/>
          <w:spacing w:val="-2"/>
        </w:rPr>
        <w:t xml:space="preserve"> </w:t>
      </w:r>
      <w:r w:rsidRPr="004A67B7">
        <w:rPr>
          <w:rFonts w:cs="Calibri"/>
        </w:rPr>
        <w:t>testing.</w:t>
      </w:r>
    </w:p>
    <w:p w14:paraId="0E3AA483" w14:textId="6A4DB7D2" w:rsidR="00260981" w:rsidRPr="004A67B7" w:rsidRDefault="00260981" w:rsidP="004A67B7">
      <w:pPr>
        <w:pStyle w:val="NoSpacing"/>
        <w:numPr>
          <w:ilvl w:val="0"/>
          <w:numId w:val="22"/>
        </w:numPr>
        <w:jc w:val="both"/>
        <w:rPr>
          <w:rFonts w:cs="Calibri"/>
        </w:rPr>
      </w:pPr>
      <w:r w:rsidRPr="004A67B7">
        <w:rPr>
          <w:rFonts w:cs="Calibri"/>
        </w:rPr>
        <w:t>Recommending</w:t>
      </w:r>
      <w:r w:rsidRPr="004A67B7">
        <w:rPr>
          <w:rFonts w:cs="Calibri"/>
          <w:spacing w:val="-4"/>
        </w:rPr>
        <w:t xml:space="preserve"> </w:t>
      </w:r>
      <w:r w:rsidRPr="004A67B7">
        <w:rPr>
          <w:rFonts w:cs="Calibri"/>
        </w:rPr>
        <w:t>code</w:t>
      </w:r>
      <w:r w:rsidRPr="004A67B7">
        <w:rPr>
          <w:rFonts w:cs="Calibri"/>
          <w:spacing w:val="-1"/>
        </w:rPr>
        <w:t xml:space="preserve"> </w:t>
      </w:r>
      <w:r w:rsidRPr="004A67B7">
        <w:rPr>
          <w:rFonts w:cs="Calibri"/>
        </w:rPr>
        <w:t>quality</w:t>
      </w:r>
      <w:r w:rsidRPr="004A67B7">
        <w:rPr>
          <w:rFonts w:cs="Calibri"/>
          <w:spacing w:val="-2"/>
        </w:rPr>
        <w:t xml:space="preserve"> </w:t>
      </w:r>
      <w:r w:rsidRPr="004A67B7">
        <w:rPr>
          <w:rFonts w:cs="Calibri"/>
        </w:rPr>
        <w:t>checks</w:t>
      </w:r>
      <w:r w:rsidRPr="004A67B7">
        <w:rPr>
          <w:rFonts w:cs="Calibri"/>
          <w:spacing w:val="-5"/>
        </w:rPr>
        <w:t xml:space="preserve"> </w:t>
      </w:r>
      <w:r w:rsidRPr="004A67B7">
        <w:rPr>
          <w:rFonts w:cs="Calibri"/>
        </w:rPr>
        <w:t>including</w:t>
      </w:r>
      <w:r w:rsidRPr="004A67B7">
        <w:rPr>
          <w:rFonts w:cs="Calibri"/>
          <w:spacing w:val="-1"/>
        </w:rPr>
        <w:t xml:space="preserve"> </w:t>
      </w:r>
      <w:r w:rsidRPr="004A67B7">
        <w:rPr>
          <w:rFonts w:cs="Calibri"/>
        </w:rPr>
        <w:t>security</w:t>
      </w:r>
      <w:r w:rsidRPr="004A67B7">
        <w:rPr>
          <w:rFonts w:cs="Calibri"/>
          <w:spacing w:val="-2"/>
        </w:rPr>
        <w:t xml:space="preserve"> </w:t>
      </w:r>
      <w:r w:rsidRPr="004A67B7">
        <w:rPr>
          <w:rFonts w:cs="Calibri"/>
        </w:rPr>
        <w:t>vulnerabilities</w:t>
      </w:r>
      <w:r w:rsidRPr="004A67B7">
        <w:rPr>
          <w:rFonts w:cs="Calibri"/>
          <w:spacing w:val="-4"/>
        </w:rPr>
        <w:t xml:space="preserve"> </w:t>
      </w:r>
      <w:r w:rsidRPr="004A67B7">
        <w:rPr>
          <w:rFonts w:cs="Calibri"/>
        </w:rPr>
        <w:t>using</w:t>
      </w:r>
      <w:r w:rsidRPr="004A67B7">
        <w:rPr>
          <w:rFonts w:cs="Calibri"/>
          <w:spacing w:val="-1"/>
        </w:rPr>
        <w:t xml:space="preserve"> </w:t>
      </w:r>
      <w:r w:rsidRPr="004A67B7">
        <w:rPr>
          <w:rFonts w:cs="Calibri"/>
        </w:rPr>
        <w:t>SonarQube, Junit</w:t>
      </w:r>
      <w:r w:rsidRPr="004A67B7">
        <w:rPr>
          <w:rFonts w:cs="Calibri"/>
          <w:spacing w:val="-3"/>
        </w:rPr>
        <w:t xml:space="preserve"> </w:t>
      </w:r>
      <w:r w:rsidRPr="004A67B7">
        <w:rPr>
          <w:rFonts w:cs="Calibri"/>
        </w:rPr>
        <w:t>Coverage</w:t>
      </w:r>
      <w:r w:rsidRPr="004A67B7">
        <w:rPr>
          <w:rFonts w:cs="Calibri"/>
          <w:spacing w:val="-3"/>
        </w:rPr>
        <w:t xml:space="preserve"> </w:t>
      </w:r>
      <w:r w:rsidRPr="004A67B7">
        <w:rPr>
          <w:rFonts w:cs="Calibri"/>
        </w:rPr>
        <w:t>and</w:t>
      </w:r>
      <w:r w:rsidRPr="004A67B7">
        <w:rPr>
          <w:rFonts w:cs="Calibri"/>
          <w:spacing w:val="-3"/>
        </w:rPr>
        <w:t xml:space="preserve"> </w:t>
      </w:r>
      <w:r w:rsidR="004A67B7" w:rsidRPr="004A67B7">
        <w:rPr>
          <w:rFonts w:cs="Calibri"/>
        </w:rPr>
        <w:t>Checkmarx</w:t>
      </w:r>
      <w:r w:rsidRPr="004A67B7">
        <w:rPr>
          <w:rFonts w:cs="Calibri"/>
        </w:rPr>
        <w:t>.</w:t>
      </w:r>
    </w:p>
    <w:p w14:paraId="7AC5F474" w14:textId="77777777" w:rsidR="00260981" w:rsidRPr="004A67B7" w:rsidRDefault="00260981" w:rsidP="004A67B7">
      <w:pPr>
        <w:pStyle w:val="NoSpacing"/>
        <w:numPr>
          <w:ilvl w:val="0"/>
          <w:numId w:val="22"/>
        </w:numPr>
        <w:jc w:val="both"/>
        <w:rPr>
          <w:rFonts w:cs="Calibri"/>
        </w:rPr>
      </w:pPr>
      <w:r w:rsidRPr="004A67B7">
        <w:rPr>
          <w:rFonts w:cs="Calibri"/>
        </w:rPr>
        <w:t>Recommending</w:t>
      </w:r>
      <w:r w:rsidRPr="004A67B7">
        <w:rPr>
          <w:rFonts w:cs="Calibri"/>
          <w:spacing w:val="-2"/>
        </w:rPr>
        <w:t xml:space="preserve"> </w:t>
      </w:r>
      <w:r w:rsidRPr="004A67B7">
        <w:rPr>
          <w:rFonts w:cs="Calibri"/>
        </w:rPr>
        <w:t>solution</w:t>
      </w:r>
      <w:r w:rsidRPr="004A67B7">
        <w:rPr>
          <w:rFonts w:cs="Calibri"/>
          <w:spacing w:val="-3"/>
        </w:rPr>
        <w:t xml:space="preserve"> </w:t>
      </w:r>
      <w:r w:rsidRPr="004A67B7">
        <w:rPr>
          <w:rFonts w:cs="Calibri"/>
        </w:rPr>
        <w:t>to</w:t>
      </w:r>
      <w:r w:rsidRPr="004A67B7">
        <w:rPr>
          <w:rFonts w:cs="Calibri"/>
          <w:spacing w:val="-2"/>
        </w:rPr>
        <w:t xml:space="preserve"> </w:t>
      </w:r>
      <w:r w:rsidRPr="004A67B7">
        <w:rPr>
          <w:rFonts w:cs="Calibri"/>
        </w:rPr>
        <w:t>fix</w:t>
      </w:r>
      <w:r w:rsidRPr="004A67B7">
        <w:rPr>
          <w:rFonts w:cs="Calibri"/>
          <w:spacing w:val="-2"/>
        </w:rPr>
        <w:t xml:space="preserve"> </w:t>
      </w:r>
      <w:r w:rsidRPr="004A67B7">
        <w:rPr>
          <w:rFonts w:cs="Calibri"/>
        </w:rPr>
        <w:t>performance</w:t>
      </w:r>
      <w:r w:rsidRPr="004A67B7">
        <w:rPr>
          <w:rFonts w:cs="Calibri"/>
          <w:spacing w:val="-3"/>
        </w:rPr>
        <w:t xml:space="preserve"> </w:t>
      </w:r>
      <w:r w:rsidRPr="004A67B7">
        <w:rPr>
          <w:rFonts w:cs="Calibri"/>
        </w:rPr>
        <w:t>and</w:t>
      </w:r>
      <w:r w:rsidRPr="004A67B7">
        <w:rPr>
          <w:rFonts w:cs="Calibri"/>
          <w:spacing w:val="-3"/>
        </w:rPr>
        <w:t xml:space="preserve"> </w:t>
      </w:r>
      <w:r w:rsidRPr="004A67B7">
        <w:rPr>
          <w:rFonts w:cs="Calibri"/>
        </w:rPr>
        <w:t>process</w:t>
      </w:r>
      <w:r w:rsidRPr="004A67B7">
        <w:rPr>
          <w:rFonts w:cs="Calibri"/>
          <w:spacing w:val="-3"/>
        </w:rPr>
        <w:t xml:space="preserve"> </w:t>
      </w:r>
      <w:r w:rsidRPr="004A67B7">
        <w:rPr>
          <w:rFonts w:cs="Calibri"/>
        </w:rPr>
        <w:t>Improvement</w:t>
      </w:r>
      <w:r w:rsidRPr="004A67B7">
        <w:rPr>
          <w:rFonts w:cs="Calibri"/>
          <w:spacing w:val="-2"/>
        </w:rPr>
        <w:t xml:space="preserve"> </w:t>
      </w:r>
      <w:r w:rsidRPr="004A67B7">
        <w:rPr>
          <w:rFonts w:cs="Calibri"/>
        </w:rPr>
        <w:t>activities.</w:t>
      </w:r>
    </w:p>
    <w:p w14:paraId="173FEF31" w14:textId="77777777" w:rsidR="00260981" w:rsidRPr="004A67B7" w:rsidRDefault="00260981" w:rsidP="004A67B7">
      <w:pPr>
        <w:pStyle w:val="NoSpacing"/>
        <w:numPr>
          <w:ilvl w:val="0"/>
          <w:numId w:val="22"/>
        </w:numPr>
        <w:jc w:val="both"/>
        <w:rPr>
          <w:rFonts w:cs="Calibri"/>
        </w:rPr>
      </w:pPr>
      <w:r w:rsidRPr="004A67B7">
        <w:rPr>
          <w:rFonts w:cs="Calibri"/>
        </w:rPr>
        <w:t>Performing Project Management activities using the IPMS tool which is helpful in managing the project planning particularly for calculating the</w:t>
      </w:r>
      <w:r w:rsidRPr="004A67B7">
        <w:rPr>
          <w:rFonts w:cs="Calibri"/>
          <w:spacing w:val="-38"/>
        </w:rPr>
        <w:t xml:space="preserve"> </w:t>
      </w:r>
      <w:r w:rsidRPr="004A67B7">
        <w:rPr>
          <w:rFonts w:cs="Calibri"/>
        </w:rPr>
        <w:t>Estimates</w:t>
      </w:r>
      <w:r w:rsidRPr="004A67B7">
        <w:rPr>
          <w:rFonts w:cs="Calibri"/>
          <w:spacing w:val="-2"/>
        </w:rPr>
        <w:t xml:space="preserve"> </w:t>
      </w:r>
      <w:r w:rsidRPr="004A67B7">
        <w:rPr>
          <w:rFonts w:cs="Calibri"/>
        </w:rPr>
        <w:t>for New enhancements</w:t>
      </w:r>
      <w:r w:rsidRPr="004A67B7">
        <w:rPr>
          <w:rFonts w:cs="Calibri"/>
          <w:spacing w:val="-1"/>
        </w:rPr>
        <w:t xml:space="preserve"> </w:t>
      </w:r>
      <w:r w:rsidRPr="004A67B7">
        <w:rPr>
          <w:rFonts w:cs="Calibri"/>
        </w:rPr>
        <w:t>Activities</w:t>
      </w:r>
      <w:r w:rsidRPr="004A67B7">
        <w:rPr>
          <w:rFonts w:cs="Calibri"/>
          <w:spacing w:val="-1"/>
        </w:rPr>
        <w:t xml:space="preserve"> </w:t>
      </w:r>
      <w:r w:rsidRPr="004A67B7">
        <w:rPr>
          <w:rFonts w:cs="Calibri"/>
        </w:rPr>
        <w:t>that</w:t>
      </w:r>
      <w:r w:rsidRPr="004A67B7">
        <w:rPr>
          <w:rFonts w:cs="Calibri"/>
          <w:spacing w:val="-1"/>
        </w:rPr>
        <w:t xml:space="preserve"> </w:t>
      </w:r>
      <w:r w:rsidRPr="004A67B7">
        <w:rPr>
          <w:rFonts w:cs="Calibri"/>
        </w:rPr>
        <w:t>about</w:t>
      </w:r>
      <w:r w:rsidRPr="004A67B7">
        <w:rPr>
          <w:rFonts w:cs="Calibri"/>
          <w:spacing w:val="-1"/>
        </w:rPr>
        <w:t xml:space="preserve"> </w:t>
      </w:r>
      <w:r w:rsidRPr="004A67B7">
        <w:rPr>
          <w:rFonts w:cs="Calibri"/>
        </w:rPr>
        <w:t>to come</w:t>
      </w:r>
      <w:r w:rsidRPr="004A67B7">
        <w:rPr>
          <w:rFonts w:cs="Calibri"/>
          <w:spacing w:val="-1"/>
        </w:rPr>
        <w:t xml:space="preserve"> </w:t>
      </w:r>
      <w:r w:rsidRPr="004A67B7">
        <w:rPr>
          <w:rFonts w:cs="Calibri"/>
        </w:rPr>
        <w:t>from Client.</w:t>
      </w:r>
    </w:p>
    <w:p w14:paraId="0AC7F7C1" w14:textId="77777777" w:rsidR="00260981" w:rsidRPr="004A67B7" w:rsidRDefault="00260981" w:rsidP="004A67B7">
      <w:pPr>
        <w:pStyle w:val="NoSpacing"/>
        <w:numPr>
          <w:ilvl w:val="0"/>
          <w:numId w:val="22"/>
        </w:numPr>
        <w:jc w:val="both"/>
        <w:rPr>
          <w:rFonts w:cs="Calibri"/>
        </w:rPr>
      </w:pPr>
      <w:r w:rsidRPr="004A67B7">
        <w:rPr>
          <w:rFonts w:cs="Calibri"/>
        </w:rPr>
        <w:t>Implementing</w:t>
      </w:r>
      <w:r w:rsidRPr="004A67B7">
        <w:rPr>
          <w:rFonts w:cs="Calibri"/>
          <w:spacing w:val="11"/>
        </w:rPr>
        <w:t xml:space="preserve"> </w:t>
      </w:r>
      <w:r w:rsidRPr="004A67B7">
        <w:rPr>
          <w:rFonts w:cs="Calibri"/>
        </w:rPr>
        <w:t>Quality</w:t>
      </w:r>
      <w:r w:rsidRPr="004A67B7">
        <w:rPr>
          <w:rFonts w:cs="Calibri"/>
          <w:spacing w:val="13"/>
        </w:rPr>
        <w:t xml:space="preserve"> </w:t>
      </w:r>
      <w:r w:rsidRPr="004A67B7">
        <w:rPr>
          <w:rFonts w:cs="Calibri"/>
        </w:rPr>
        <w:t>Standards</w:t>
      </w:r>
      <w:r w:rsidRPr="004A67B7">
        <w:rPr>
          <w:rFonts w:cs="Calibri"/>
          <w:spacing w:val="12"/>
        </w:rPr>
        <w:t xml:space="preserve"> </w:t>
      </w:r>
      <w:r w:rsidRPr="004A67B7">
        <w:rPr>
          <w:rFonts w:cs="Calibri"/>
        </w:rPr>
        <w:t>as</w:t>
      </w:r>
      <w:r w:rsidRPr="004A67B7">
        <w:rPr>
          <w:rFonts w:cs="Calibri"/>
          <w:spacing w:val="10"/>
        </w:rPr>
        <w:t xml:space="preserve"> </w:t>
      </w:r>
      <w:r w:rsidRPr="004A67B7">
        <w:rPr>
          <w:rFonts w:cs="Calibri"/>
        </w:rPr>
        <w:t>per</w:t>
      </w:r>
      <w:r w:rsidRPr="004A67B7">
        <w:rPr>
          <w:rFonts w:cs="Calibri"/>
          <w:spacing w:val="10"/>
        </w:rPr>
        <w:t xml:space="preserve"> </w:t>
      </w:r>
      <w:r w:rsidRPr="004A67B7">
        <w:rPr>
          <w:rFonts w:cs="Calibri"/>
        </w:rPr>
        <w:t>IQMS</w:t>
      </w:r>
      <w:r w:rsidRPr="004A67B7">
        <w:rPr>
          <w:rFonts w:cs="Calibri"/>
          <w:spacing w:val="11"/>
        </w:rPr>
        <w:t xml:space="preserve"> </w:t>
      </w:r>
      <w:r w:rsidRPr="004A67B7">
        <w:rPr>
          <w:rFonts w:cs="Calibri"/>
        </w:rPr>
        <w:t>standards.</w:t>
      </w:r>
      <w:r w:rsidRPr="004A67B7">
        <w:rPr>
          <w:rFonts w:cs="Calibri"/>
          <w:spacing w:val="10"/>
        </w:rPr>
        <w:t xml:space="preserve"> </w:t>
      </w:r>
      <w:r w:rsidRPr="004A67B7">
        <w:rPr>
          <w:rFonts w:cs="Calibri"/>
        </w:rPr>
        <w:t>This</w:t>
      </w:r>
      <w:r w:rsidRPr="004A67B7">
        <w:rPr>
          <w:rFonts w:cs="Calibri"/>
          <w:spacing w:val="12"/>
        </w:rPr>
        <w:t xml:space="preserve"> </w:t>
      </w:r>
      <w:r w:rsidRPr="004A67B7">
        <w:rPr>
          <w:rFonts w:cs="Calibri"/>
        </w:rPr>
        <w:t>system</w:t>
      </w:r>
      <w:r w:rsidRPr="004A67B7">
        <w:rPr>
          <w:rFonts w:cs="Calibri"/>
          <w:spacing w:val="11"/>
        </w:rPr>
        <w:t xml:space="preserve"> </w:t>
      </w:r>
      <w:r w:rsidRPr="004A67B7">
        <w:rPr>
          <w:rFonts w:cs="Calibri"/>
        </w:rPr>
        <w:t>provides</w:t>
      </w:r>
      <w:r w:rsidRPr="004A67B7">
        <w:rPr>
          <w:rFonts w:cs="Calibri"/>
          <w:spacing w:val="10"/>
        </w:rPr>
        <w:t xml:space="preserve"> </w:t>
      </w:r>
      <w:r w:rsidRPr="004A67B7">
        <w:rPr>
          <w:rFonts w:cs="Calibri"/>
        </w:rPr>
        <w:t>guidelines</w:t>
      </w:r>
      <w:r w:rsidRPr="004A67B7">
        <w:rPr>
          <w:rFonts w:cs="Calibri"/>
          <w:spacing w:val="10"/>
        </w:rPr>
        <w:t xml:space="preserve"> </w:t>
      </w:r>
      <w:r w:rsidRPr="004A67B7">
        <w:rPr>
          <w:rFonts w:cs="Calibri"/>
        </w:rPr>
        <w:t>for</w:t>
      </w:r>
      <w:r w:rsidRPr="004A67B7">
        <w:rPr>
          <w:rFonts w:cs="Calibri"/>
          <w:spacing w:val="10"/>
        </w:rPr>
        <w:t xml:space="preserve"> </w:t>
      </w:r>
      <w:r w:rsidRPr="004A67B7">
        <w:rPr>
          <w:rFonts w:cs="Calibri"/>
        </w:rPr>
        <w:t>the</w:t>
      </w:r>
      <w:r w:rsidRPr="004A67B7">
        <w:rPr>
          <w:rFonts w:cs="Calibri"/>
          <w:spacing w:val="9"/>
        </w:rPr>
        <w:t xml:space="preserve"> </w:t>
      </w:r>
      <w:r w:rsidRPr="004A67B7">
        <w:rPr>
          <w:rFonts w:cs="Calibri"/>
        </w:rPr>
        <w:t>conduct</w:t>
      </w:r>
      <w:r w:rsidRPr="004A67B7">
        <w:rPr>
          <w:rFonts w:cs="Calibri"/>
          <w:spacing w:val="10"/>
        </w:rPr>
        <w:t xml:space="preserve"> </w:t>
      </w:r>
      <w:r w:rsidRPr="004A67B7">
        <w:rPr>
          <w:rFonts w:cs="Calibri"/>
        </w:rPr>
        <w:t>of</w:t>
      </w:r>
      <w:r w:rsidRPr="004A67B7">
        <w:rPr>
          <w:rFonts w:cs="Calibri"/>
          <w:spacing w:val="11"/>
        </w:rPr>
        <w:t xml:space="preserve"> </w:t>
      </w:r>
      <w:r w:rsidRPr="004A67B7">
        <w:rPr>
          <w:rFonts w:cs="Calibri"/>
        </w:rPr>
        <w:t>every</w:t>
      </w:r>
      <w:r w:rsidRPr="004A67B7">
        <w:rPr>
          <w:rFonts w:cs="Calibri"/>
          <w:spacing w:val="13"/>
        </w:rPr>
        <w:t xml:space="preserve"> </w:t>
      </w:r>
      <w:r w:rsidRPr="004A67B7">
        <w:rPr>
          <w:rFonts w:cs="Calibri"/>
        </w:rPr>
        <w:t>project</w:t>
      </w:r>
      <w:r w:rsidRPr="004A67B7">
        <w:rPr>
          <w:rFonts w:cs="Calibri"/>
          <w:spacing w:val="10"/>
        </w:rPr>
        <w:t xml:space="preserve"> </w:t>
      </w:r>
      <w:r w:rsidRPr="004A67B7">
        <w:rPr>
          <w:rFonts w:cs="Calibri"/>
        </w:rPr>
        <w:t>and</w:t>
      </w:r>
      <w:r w:rsidRPr="004A67B7">
        <w:rPr>
          <w:rFonts w:cs="Calibri"/>
          <w:spacing w:val="12"/>
        </w:rPr>
        <w:t xml:space="preserve"> </w:t>
      </w:r>
      <w:r w:rsidRPr="004A67B7">
        <w:rPr>
          <w:rFonts w:cs="Calibri"/>
        </w:rPr>
        <w:t>the</w:t>
      </w:r>
      <w:r w:rsidRPr="004A67B7">
        <w:rPr>
          <w:rFonts w:cs="Calibri"/>
          <w:spacing w:val="11"/>
        </w:rPr>
        <w:t xml:space="preserve"> </w:t>
      </w:r>
      <w:r w:rsidRPr="004A67B7">
        <w:rPr>
          <w:rFonts w:cs="Calibri"/>
        </w:rPr>
        <w:t>means</w:t>
      </w:r>
      <w:r w:rsidRPr="004A67B7">
        <w:rPr>
          <w:rFonts w:cs="Calibri"/>
          <w:spacing w:val="10"/>
        </w:rPr>
        <w:t xml:space="preserve"> </w:t>
      </w:r>
      <w:r w:rsidRPr="004A67B7">
        <w:rPr>
          <w:rFonts w:cs="Calibri"/>
        </w:rPr>
        <w:t>for</w:t>
      </w:r>
      <w:r w:rsidRPr="004A67B7">
        <w:rPr>
          <w:rFonts w:cs="Calibri"/>
          <w:spacing w:val="-37"/>
        </w:rPr>
        <w:t xml:space="preserve"> </w:t>
      </w:r>
      <w:r w:rsidRPr="004A67B7">
        <w:rPr>
          <w:rFonts w:cs="Calibri"/>
        </w:rPr>
        <w:t>monitoring</w:t>
      </w:r>
      <w:r w:rsidRPr="004A67B7">
        <w:rPr>
          <w:rFonts w:cs="Calibri"/>
          <w:spacing w:val="-2"/>
        </w:rPr>
        <w:t xml:space="preserve"> </w:t>
      </w:r>
      <w:r w:rsidRPr="004A67B7">
        <w:rPr>
          <w:rFonts w:cs="Calibri"/>
        </w:rPr>
        <w:t>it.</w:t>
      </w:r>
      <w:r w:rsidRPr="004A67B7">
        <w:rPr>
          <w:rFonts w:cs="Calibri"/>
          <w:spacing w:val="-2"/>
        </w:rPr>
        <w:t xml:space="preserve"> </w:t>
      </w:r>
      <w:r w:rsidRPr="004A67B7">
        <w:rPr>
          <w:rFonts w:cs="Calibri"/>
        </w:rPr>
        <w:t>It integrates</w:t>
      </w:r>
      <w:r w:rsidRPr="004A67B7">
        <w:rPr>
          <w:rFonts w:cs="Calibri"/>
          <w:spacing w:val="-2"/>
        </w:rPr>
        <w:t xml:space="preserve"> </w:t>
      </w:r>
      <w:r w:rsidRPr="004A67B7">
        <w:rPr>
          <w:rFonts w:cs="Calibri"/>
        </w:rPr>
        <w:t>the</w:t>
      </w:r>
      <w:r w:rsidRPr="004A67B7">
        <w:rPr>
          <w:rFonts w:cs="Calibri"/>
          <w:spacing w:val="-1"/>
        </w:rPr>
        <w:t xml:space="preserve"> </w:t>
      </w:r>
      <w:r w:rsidRPr="004A67B7">
        <w:rPr>
          <w:rFonts w:cs="Calibri"/>
        </w:rPr>
        <w:t>various</w:t>
      </w:r>
      <w:r w:rsidRPr="004A67B7">
        <w:rPr>
          <w:rFonts w:cs="Calibri"/>
          <w:spacing w:val="-2"/>
        </w:rPr>
        <w:t xml:space="preserve"> </w:t>
      </w:r>
      <w:r w:rsidRPr="004A67B7">
        <w:rPr>
          <w:rFonts w:cs="Calibri"/>
        </w:rPr>
        <w:t>internal</w:t>
      </w:r>
      <w:r w:rsidRPr="004A67B7">
        <w:rPr>
          <w:rFonts w:cs="Calibri"/>
          <w:spacing w:val="1"/>
        </w:rPr>
        <w:t xml:space="preserve"> </w:t>
      </w:r>
      <w:r w:rsidRPr="004A67B7">
        <w:rPr>
          <w:rFonts w:cs="Calibri"/>
        </w:rPr>
        <w:t>processes</w:t>
      </w:r>
      <w:r w:rsidRPr="004A67B7">
        <w:rPr>
          <w:rFonts w:cs="Calibri"/>
          <w:spacing w:val="-2"/>
        </w:rPr>
        <w:t xml:space="preserve"> </w:t>
      </w:r>
      <w:r w:rsidRPr="004A67B7">
        <w:rPr>
          <w:rFonts w:cs="Calibri"/>
        </w:rPr>
        <w:t>and</w:t>
      </w:r>
      <w:r w:rsidRPr="004A67B7">
        <w:rPr>
          <w:rFonts w:cs="Calibri"/>
          <w:spacing w:val="-1"/>
        </w:rPr>
        <w:t xml:space="preserve"> </w:t>
      </w:r>
      <w:r w:rsidRPr="004A67B7">
        <w:rPr>
          <w:rFonts w:cs="Calibri"/>
        </w:rPr>
        <w:t>intends</w:t>
      </w:r>
      <w:r w:rsidRPr="004A67B7">
        <w:rPr>
          <w:rFonts w:cs="Calibri"/>
          <w:spacing w:val="-2"/>
        </w:rPr>
        <w:t xml:space="preserve"> </w:t>
      </w:r>
      <w:r w:rsidRPr="004A67B7">
        <w:rPr>
          <w:rFonts w:cs="Calibri"/>
        </w:rPr>
        <w:t>to provide</w:t>
      </w:r>
      <w:r w:rsidRPr="004A67B7">
        <w:rPr>
          <w:rFonts w:cs="Calibri"/>
          <w:spacing w:val="-2"/>
        </w:rPr>
        <w:t xml:space="preserve"> </w:t>
      </w:r>
      <w:r w:rsidRPr="004A67B7">
        <w:rPr>
          <w:rFonts w:cs="Calibri"/>
        </w:rPr>
        <w:t>a</w:t>
      </w:r>
      <w:r w:rsidRPr="004A67B7">
        <w:rPr>
          <w:rFonts w:cs="Calibri"/>
          <w:spacing w:val="-1"/>
        </w:rPr>
        <w:t xml:space="preserve"> </w:t>
      </w:r>
      <w:r w:rsidRPr="004A67B7">
        <w:rPr>
          <w:rFonts w:cs="Calibri"/>
        </w:rPr>
        <w:t>process</w:t>
      </w:r>
      <w:r w:rsidRPr="004A67B7">
        <w:rPr>
          <w:rFonts w:cs="Calibri"/>
          <w:spacing w:val="-2"/>
        </w:rPr>
        <w:t xml:space="preserve"> </w:t>
      </w:r>
      <w:r w:rsidRPr="004A67B7">
        <w:rPr>
          <w:rFonts w:cs="Calibri"/>
        </w:rPr>
        <w:t>approach</w:t>
      </w:r>
      <w:r w:rsidRPr="004A67B7">
        <w:rPr>
          <w:rFonts w:cs="Calibri"/>
          <w:spacing w:val="-2"/>
        </w:rPr>
        <w:t xml:space="preserve"> </w:t>
      </w:r>
      <w:r w:rsidRPr="004A67B7">
        <w:rPr>
          <w:rFonts w:cs="Calibri"/>
        </w:rPr>
        <w:t>for project</w:t>
      </w:r>
      <w:r w:rsidRPr="004A67B7">
        <w:rPr>
          <w:rFonts w:cs="Calibri"/>
          <w:spacing w:val="-1"/>
        </w:rPr>
        <w:t xml:space="preserve"> </w:t>
      </w:r>
      <w:r w:rsidRPr="004A67B7">
        <w:rPr>
          <w:rFonts w:cs="Calibri"/>
        </w:rPr>
        <w:t>execution.</w:t>
      </w:r>
    </w:p>
    <w:p w14:paraId="34786F7F" w14:textId="77777777" w:rsidR="00260981" w:rsidRPr="004A67B7" w:rsidRDefault="00260981" w:rsidP="004A67B7">
      <w:pPr>
        <w:pStyle w:val="NoSpacing"/>
        <w:numPr>
          <w:ilvl w:val="0"/>
          <w:numId w:val="22"/>
        </w:numPr>
        <w:jc w:val="both"/>
        <w:rPr>
          <w:rFonts w:cs="Calibri"/>
        </w:rPr>
      </w:pPr>
      <w:r w:rsidRPr="004A67B7">
        <w:rPr>
          <w:rFonts w:cs="Calibri"/>
        </w:rPr>
        <w:t>Conducting</w:t>
      </w:r>
      <w:r w:rsidRPr="004A67B7">
        <w:rPr>
          <w:rFonts w:cs="Calibri"/>
          <w:spacing w:val="-3"/>
        </w:rPr>
        <w:t xml:space="preserve"> </w:t>
      </w:r>
      <w:r w:rsidRPr="004A67B7">
        <w:rPr>
          <w:rFonts w:cs="Calibri"/>
        </w:rPr>
        <w:t>Daily,</w:t>
      </w:r>
      <w:r w:rsidRPr="004A67B7">
        <w:rPr>
          <w:rFonts w:cs="Calibri"/>
          <w:spacing w:val="-2"/>
        </w:rPr>
        <w:t xml:space="preserve"> </w:t>
      </w:r>
      <w:r w:rsidRPr="004A67B7">
        <w:rPr>
          <w:rFonts w:cs="Calibri"/>
        </w:rPr>
        <w:t>Weekly</w:t>
      </w:r>
      <w:r w:rsidRPr="004A67B7">
        <w:rPr>
          <w:rFonts w:cs="Calibri"/>
          <w:spacing w:val="1"/>
        </w:rPr>
        <w:t xml:space="preserve"> </w:t>
      </w:r>
      <w:r w:rsidRPr="004A67B7">
        <w:rPr>
          <w:rFonts w:cs="Calibri"/>
        </w:rPr>
        <w:t>status</w:t>
      </w:r>
      <w:r w:rsidRPr="004A67B7">
        <w:rPr>
          <w:rFonts w:cs="Calibri"/>
          <w:spacing w:val="-1"/>
        </w:rPr>
        <w:t xml:space="preserve"> </w:t>
      </w:r>
      <w:r w:rsidRPr="004A67B7">
        <w:rPr>
          <w:rFonts w:cs="Calibri"/>
        </w:rPr>
        <w:t>calls</w:t>
      </w:r>
      <w:r w:rsidRPr="004A67B7">
        <w:rPr>
          <w:rFonts w:cs="Calibri"/>
          <w:spacing w:val="-3"/>
        </w:rPr>
        <w:t xml:space="preserve"> </w:t>
      </w:r>
      <w:r w:rsidRPr="004A67B7">
        <w:rPr>
          <w:rFonts w:cs="Calibri"/>
        </w:rPr>
        <w:t>with</w:t>
      </w:r>
      <w:r w:rsidRPr="004A67B7">
        <w:rPr>
          <w:rFonts w:cs="Calibri"/>
          <w:spacing w:val="-3"/>
        </w:rPr>
        <w:t xml:space="preserve"> </w:t>
      </w:r>
      <w:r w:rsidRPr="004A67B7">
        <w:rPr>
          <w:rFonts w:cs="Calibri"/>
        </w:rPr>
        <w:t>customer</w:t>
      </w:r>
      <w:r w:rsidRPr="004A67B7">
        <w:rPr>
          <w:rFonts w:cs="Calibri"/>
          <w:spacing w:val="-2"/>
        </w:rPr>
        <w:t xml:space="preserve"> </w:t>
      </w:r>
      <w:r w:rsidRPr="004A67B7">
        <w:rPr>
          <w:rFonts w:cs="Calibri"/>
        </w:rPr>
        <w:t>and</w:t>
      </w:r>
      <w:r w:rsidRPr="004A67B7">
        <w:rPr>
          <w:rFonts w:cs="Calibri"/>
          <w:spacing w:val="-2"/>
        </w:rPr>
        <w:t xml:space="preserve"> </w:t>
      </w:r>
      <w:r w:rsidRPr="004A67B7">
        <w:rPr>
          <w:rFonts w:cs="Calibri"/>
        </w:rPr>
        <w:t>the</w:t>
      </w:r>
      <w:r w:rsidRPr="004A67B7">
        <w:rPr>
          <w:rFonts w:cs="Calibri"/>
          <w:spacing w:val="-3"/>
        </w:rPr>
        <w:t xml:space="preserve"> </w:t>
      </w:r>
      <w:r w:rsidRPr="004A67B7">
        <w:rPr>
          <w:rFonts w:cs="Calibri"/>
        </w:rPr>
        <w:t>team.</w:t>
      </w:r>
    </w:p>
    <w:p w14:paraId="0B5A2073" w14:textId="77777777" w:rsidR="00260981" w:rsidRPr="004A67B7" w:rsidRDefault="00260981" w:rsidP="004A67B7">
      <w:pPr>
        <w:pStyle w:val="NoSpacing"/>
        <w:jc w:val="both"/>
        <w:rPr>
          <w:rFonts w:cs="Calibri"/>
        </w:rPr>
      </w:pPr>
    </w:p>
    <w:p w14:paraId="1B9B8FEE" w14:textId="0E9D6677" w:rsidR="00260981" w:rsidRPr="004A67B7" w:rsidRDefault="00260981" w:rsidP="004A67B7">
      <w:pPr>
        <w:pStyle w:val="NoSpacing"/>
        <w:jc w:val="both"/>
        <w:rPr>
          <w:rFonts w:cs="Calibri"/>
        </w:rPr>
      </w:pPr>
      <w:r w:rsidRPr="004A67B7">
        <w:rPr>
          <w:rFonts w:cs="Calibri"/>
          <w:b/>
          <w:bCs/>
        </w:rPr>
        <w:t>Environment:</w:t>
      </w:r>
      <w:r w:rsidRPr="004A67B7">
        <w:rPr>
          <w:rFonts w:cs="Calibri"/>
          <w:spacing w:val="1"/>
        </w:rPr>
        <w:t xml:space="preserve"> </w:t>
      </w:r>
      <w:r w:rsidRPr="004A67B7">
        <w:rPr>
          <w:rFonts w:cs="Calibri"/>
        </w:rPr>
        <w:t>AWS Cloud,</w:t>
      </w:r>
      <w:r w:rsidRPr="004A67B7">
        <w:rPr>
          <w:rFonts w:cs="Calibri"/>
          <w:spacing w:val="1"/>
        </w:rPr>
        <w:t xml:space="preserve"> </w:t>
      </w:r>
      <w:r w:rsidRPr="004A67B7">
        <w:rPr>
          <w:rFonts w:cs="Calibri"/>
        </w:rPr>
        <w:t>Spring MVC,</w:t>
      </w:r>
      <w:r w:rsidRPr="004A67B7">
        <w:rPr>
          <w:rFonts w:cs="Calibri"/>
          <w:spacing w:val="1"/>
        </w:rPr>
        <w:t xml:space="preserve"> </w:t>
      </w:r>
      <w:r w:rsidRPr="004A67B7">
        <w:rPr>
          <w:rFonts w:cs="Calibri"/>
        </w:rPr>
        <w:t>Web Services,</w:t>
      </w:r>
      <w:r w:rsidRPr="004A67B7">
        <w:rPr>
          <w:rFonts w:cs="Calibri"/>
          <w:spacing w:val="1"/>
        </w:rPr>
        <w:t xml:space="preserve"> </w:t>
      </w:r>
      <w:r w:rsidRPr="004A67B7">
        <w:rPr>
          <w:rFonts w:cs="Calibri"/>
        </w:rPr>
        <w:t>Core Java,</w:t>
      </w:r>
      <w:r w:rsidRPr="004A67B7">
        <w:rPr>
          <w:rFonts w:cs="Calibri"/>
          <w:spacing w:val="1"/>
        </w:rPr>
        <w:t xml:space="preserve"> </w:t>
      </w:r>
      <w:r w:rsidRPr="004A67B7">
        <w:rPr>
          <w:rFonts w:cs="Calibri"/>
        </w:rPr>
        <w:t>J2EE, JavaScript,</w:t>
      </w:r>
      <w:r w:rsidRPr="004A67B7">
        <w:rPr>
          <w:rFonts w:cs="Calibri"/>
          <w:spacing w:val="1"/>
        </w:rPr>
        <w:t xml:space="preserve"> </w:t>
      </w:r>
      <w:r w:rsidRPr="004A67B7">
        <w:rPr>
          <w:rFonts w:cs="Calibri"/>
        </w:rPr>
        <w:t>Node JS,</w:t>
      </w:r>
      <w:r w:rsidRPr="004A67B7">
        <w:rPr>
          <w:rFonts w:cs="Calibri"/>
          <w:spacing w:val="1"/>
        </w:rPr>
        <w:t xml:space="preserve"> </w:t>
      </w:r>
      <w:r w:rsidRPr="004A67B7">
        <w:rPr>
          <w:rFonts w:cs="Calibri"/>
        </w:rPr>
        <w:t>HTML,</w:t>
      </w:r>
      <w:r w:rsidRPr="004A67B7">
        <w:rPr>
          <w:rFonts w:cs="Calibri"/>
          <w:spacing w:val="1"/>
        </w:rPr>
        <w:t xml:space="preserve"> </w:t>
      </w:r>
      <w:r w:rsidRPr="004A67B7">
        <w:rPr>
          <w:rFonts w:cs="Calibri"/>
        </w:rPr>
        <w:t>JQuery,</w:t>
      </w:r>
      <w:r w:rsidRPr="004A67B7">
        <w:rPr>
          <w:rFonts w:cs="Calibri"/>
          <w:spacing w:val="1"/>
        </w:rPr>
        <w:t xml:space="preserve"> </w:t>
      </w:r>
      <w:r w:rsidRPr="004A67B7">
        <w:rPr>
          <w:rFonts w:cs="Calibri"/>
        </w:rPr>
        <w:t>JSP,</w:t>
      </w:r>
      <w:r w:rsidRPr="004A67B7">
        <w:rPr>
          <w:rFonts w:cs="Calibri"/>
          <w:spacing w:val="1"/>
        </w:rPr>
        <w:t xml:space="preserve"> </w:t>
      </w:r>
      <w:r w:rsidRPr="004A67B7">
        <w:rPr>
          <w:rFonts w:cs="Calibri"/>
        </w:rPr>
        <w:t>AJAX,</w:t>
      </w:r>
      <w:r w:rsidRPr="004A67B7">
        <w:rPr>
          <w:rFonts w:cs="Calibri"/>
          <w:spacing w:val="1"/>
        </w:rPr>
        <w:t xml:space="preserve"> </w:t>
      </w:r>
      <w:r w:rsidRPr="004A67B7">
        <w:rPr>
          <w:rFonts w:cs="Calibri"/>
        </w:rPr>
        <w:t>Junit,</w:t>
      </w:r>
      <w:r w:rsidRPr="004A67B7">
        <w:rPr>
          <w:rFonts w:cs="Calibri"/>
          <w:spacing w:val="1"/>
        </w:rPr>
        <w:t xml:space="preserve"> </w:t>
      </w:r>
      <w:r w:rsidRPr="004A67B7">
        <w:rPr>
          <w:rFonts w:cs="Calibri"/>
        </w:rPr>
        <w:t>JSON,</w:t>
      </w:r>
      <w:r w:rsidRPr="004A67B7">
        <w:rPr>
          <w:rFonts w:cs="Calibri"/>
          <w:spacing w:val="1"/>
        </w:rPr>
        <w:t xml:space="preserve"> </w:t>
      </w:r>
      <w:r w:rsidRPr="004A67B7">
        <w:rPr>
          <w:rFonts w:cs="Calibri"/>
        </w:rPr>
        <w:t>LINUX.</w:t>
      </w:r>
      <w:r w:rsidRPr="004A67B7">
        <w:rPr>
          <w:rFonts w:cs="Calibri"/>
          <w:spacing w:val="1"/>
        </w:rPr>
        <w:t xml:space="preserve"> </w:t>
      </w:r>
      <w:r w:rsidRPr="004A67B7">
        <w:rPr>
          <w:rFonts w:cs="Calibri"/>
          <w:spacing w:val="-1"/>
        </w:rPr>
        <w:t>Incident/Change</w:t>
      </w:r>
      <w:r w:rsidRPr="004A67B7">
        <w:rPr>
          <w:rFonts w:cs="Calibri"/>
          <w:spacing w:val="-8"/>
        </w:rPr>
        <w:t xml:space="preserve"> </w:t>
      </w:r>
      <w:r w:rsidRPr="004A67B7">
        <w:rPr>
          <w:rFonts w:cs="Calibri"/>
        </w:rPr>
        <w:t>management</w:t>
      </w:r>
      <w:r w:rsidRPr="004A67B7">
        <w:rPr>
          <w:rFonts w:cs="Calibri"/>
          <w:spacing w:val="-8"/>
        </w:rPr>
        <w:t xml:space="preserve"> </w:t>
      </w:r>
      <w:r w:rsidRPr="004A67B7">
        <w:rPr>
          <w:rFonts w:cs="Calibri"/>
        </w:rPr>
        <w:t>tool</w:t>
      </w:r>
      <w:r w:rsidRPr="004A67B7">
        <w:rPr>
          <w:rFonts w:cs="Calibri"/>
          <w:spacing w:val="-7"/>
        </w:rPr>
        <w:t xml:space="preserve"> </w:t>
      </w:r>
      <w:r w:rsidRPr="004A67B7">
        <w:rPr>
          <w:rFonts w:cs="Calibri"/>
        </w:rPr>
        <w:t>(ServiceNow),</w:t>
      </w:r>
      <w:r w:rsidRPr="004A67B7">
        <w:rPr>
          <w:rFonts w:cs="Calibri"/>
          <w:spacing w:val="-7"/>
        </w:rPr>
        <w:t xml:space="preserve"> </w:t>
      </w:r>
      <w:r w:rsidRPr="004A67B7">
        <w:rPr>
          <w:rFonts w:cs="Calibri"/>
        </w:rPr>
        <w:t>HP</w:t>
      </w:r>
      <w:r w:rsidRPr="004A67B7">
        <w:rPr>
          <w:rFonts w:cs="Calibri"/>
          <w:spacing w:val="-8"/>
        </w:rPr>
        <w:t xml:space="preserve"> </w:t>
      </w:r>
      <w:r w:rsidRPr="004A67B7">
        <w:rPr>
          <w:rFonts w:cs="Calibri"/>
        </w:rPr>
        <w:t>Performance</w:t>
      </w:r>
      <w:r w:rsidRPr="004A67B7">
        <w:rPr>
          <w:rFonts w:cs="Calibri"/>
          <w:spacing w:val="-10"/>
        </w:rPr>
        <w:t xml:space="preserve"> </w:t>
      </w:r>
      <w:r w:rsidRPr="004A67B7">
        <w:rPr>
          <w:rFonts w:cs="Calibri"/>
        </w:rPr>
        <w:t>Center,</w:t>
      </w:r>
      <w:r w:rsidRPr="004A67B7">
        <w:rPr>
          <w:rFonts w:cs="Calibri"/>
          <w:spacing w:val="-6"/>
        </w:rPr>
        <w:t xml:space="preserve"> </w:t>
      </w:r>
      <w:r w:rsidRPr="004A67B7">
        <w:rPr>
          <w:rFonts w:cs="Calibri"/>
        </w:rPr>
        <w:t>HP</w:t>
      </w:r>
      <w:r w:rsidRPr="004A67B7">
        <w:rPr>
          <w:rFonts w:cs="Calibri"/>
          <w:spacing w:val="-6"/>
        </w:rPr>
        <w:t xml:space="preserve"> </w:t>
      </w:r>
      <w:r w:rsidRPr="004A67B7">
        <w:rPr>
          <w:rFonts w:cs="Calibri"/>
        </w:rPr>
        <w:t>ALM,</w:t>
      </w:r>
      <w:r w:rsidRPr="004A67B7">
        <w:rPr>
          <w:rFonts w:cs="Calibri"/>
          <w:spacing w:val="-6"/>
        </w:rPr>
        <w:t xml:space="preserve"> </w:t>
      </w:r>
      <w:r w:rsidRPr="004A67B7">
        <w:rPr>
          <w:rFonts w:cs="Calibri"/>
        </w:rPr>
        <w:t>SonarQube,</w:t>
      </w:r>
      <w:r w:rsidRPr="004A67B7">
        <w:rPr>
          <w:rFonts w:cs="Calibri"/>
          <w:spacing w:val="-7"/>
        </w:rPr>
        <w:t xml:space="preserve"> </w:t>
      </w:r>
      <w:r w:rsidR="00B227A3" w:rsidRPr="004A67B7">
        <w:rPr>
          <w:rFonts w:cs="Calibri"/>
        </w:rPr>
        <w:t>Checkmarx</w:t>
      </w:r>
      <w:r w:rsidRPr="004A67B7">
        <w:rPr>
          <w:rFonts w:cs="Calibri"/>
        </w:rPr>
        <w:t>,</w:t>
      </w:r>
      <w:r w:rsidRPr="004A67B7">
        <w:rPr>
          <w:rFonts w:cs="Calibri"/>
          <w:spacing w:val="-6"/>
        </w:rPr>
        <w:t xml:space="preserve"> </w:t>
      </w:r>
      <w:r w:rsidRPr="004A67B7">
        <w:rPr>
          <w:rFonts w:cs="Calibri"/>
        </w:rPr>
        <w:t>Serena,</w:t>
      </w:r>
      <w:r w:rsidRPr="004A67B7">
        <w:rPr>
          <w:rFonts w:cs="Calibri"/>
          <w:spacing w:val="-7"/>
        </w:rPr>
        <w:t xml:space="preserve"> </w:t>
      </w:r>
      <w:r w:rsidRPr="004A67B7">
        <w:rPr>
          <w:rFonts w:cs="Calibri"/>
        </w:rPr>
        <w:t>Github,</w:t>
      </w:r>
      <w:r w:rsidRPr="004A67B7">
        <w:rPr>
          <w:rFonts w:cs="Calibri"/>
          <w:spacing w:val="-1"/>
        </w:rPr>
        <w:t xml:space="preserve"> </w:t>
      </w:r>
      <w:r w:rsidRPr="004A67B7">
        <w:rPr>
          <w:rFonts w:cs="Calibri"/>
        </w:rPr>
        <w:t>DB</w:t>
      </w:r>
      <w:r w:rsidRPr="004A67B7">
        <w:rPr>
          <w:rFonts w:cs="Calibri"/>
          <w:spacing w:val="-6"/>
        </w:rPr>
        <w:t xml:space="preserve"> </w:t>
      </w:r>
      <w:r w:rsidRPr="004A67B7">
        <w:rPr>
          <w:rFonts w:cs="Calibri"/>
        </w:rPr>
        <w:t>Visualizer,</w:t>
      </w:r>
      <w:r w:rsidRPr="004A67B7">
        <w:rPr>
          <w:rFonts w:cs="Calibri"/>
          <w:spacing w:val="-6"/>
        </w:rPr>
        <w:t xml:space="preserve"> </w:t>
      </w:r>
      <w:r w:rsidRPr="004A67B7">
        <w:rPr>
          <w:rFonts w:cs="Calibri"/>
        </w:rPr>
        <w:t>Linux</w:t>
      </w:r>
      <w:r w:rsidRPr="004A67B7">
        <w:rPr>
          <w:rFonts w:cs="Calibri"/>
          <w:spacing w:val="-6"/>
        </w:rPr>
        <w:t xml:space="preserve"> </w:t>
      </w:r>
      <w:r w:rsidRPr="004A67B7">
        <w:rPr>
          <w:rFonts w:cs="Calibri"/>
        </w:rPr>
        <w:t>VM,</w:t>
      </w:r>
      <w:r w:rsidRPr="004A67B7">
        <w:rPr>
          <w:rFonts w:cs="Calibri"/>
          <w:spacing w:val="1"/>
        </w:rPr>
        <w:t xml:space="preserve"> </w:t>
      </w:r>
      <w:r w:rsidRPr="004A67B7">
        <w:rPr>
          <w:rFonts w:cs="Calibri"/>
        </w:rPr>
        <w:t>Linux</w:t>
      </w:r>
    </w:p>
    <w:p w14:paraId="60F231B1" w14:textId="77777777" w:rsidR="00D55339" w:rsidRPr="004A67B7" w:rsidRDefault="00D55339" w:rsidP="004A67B7">
      <w:pPr>
        <w:pStyle w:val="NoSpacing"/>
        <w:jc w:val="both"/>
        <w:rPr>
          <w:rFonts w:cs="Calibri"/>
        </w:rPr>
      </w:pPr>
    </w:p>
    <w:p w14:paraId="4C2234E3" w14:textId="77777777" w:rsidR="00802C86" w:rsidRPr="004A67B7" w:rsidRDefault="00802C86" w:rsidP="004A67B7">
      <w:pPr>
        <w:pStyle w:val="NoSpacing"/>
        <w:jc w:val="both"/>
        <w:rPr>
          <w:rFonts w:cs="Calibri"/>
          <w:b/>
          <w:bCs/>
        </w:rPr>
      </w:pPr>
      <w:r w:rsidRPr="004A67B7">
        <w:rPr>
          <w:rFonts w:cs="Calibri"/>
          <w:b/>
          <w:bCs/>
        </w:rPr>
        <w:t>Client: FCA USA LLC (formerly Chrysler Corporation), Auburn Hills, MI</w:t>
      </w:r>
      <w:r w:rsidRPr="004A67B7">
        <w:rPr>
          <w:rFonts w:cs="Calibri"/>
          <w:b/>
          <w:bCs/>
        </w:rPr>
        <w:tab/>
        <w:t>-</w:t>
      </w:r>
      <w:r w:rsidRPr="004A67B7">
        <w:rPr>
          <w:rFonts w:cs="Calibri"/>
          <w:b/>
          <w:bCs/>
        </w:rPr>
        <w:tab/>
        <w:t>May.2020 to Apr.2023 Position Title: Senior developer</w:t>
      </w:r>
    </w:p>
    <w:p w14:paraId="66EB77C9" w14:textId="77777777" w:rsidR="0012386F" w:rsidRPr="004A67B7" w:rsidRDefault="00802C86" w:rsidP="004A67B7">
      <w:pPr>
        <w:pStyle w:val="NoSpacing"/>
        <w:jc w:val="both"/>
        <w:rPr>
          <w:rFonts w:cs="Calibri"/>
          <w:b/>
          <w:bCs/>
        </w:rPr>
      </w:pPr>
      <w:r w:rsidRPr="004A67B7">
        <w:rPr>
          <w:rFonts w:cs="Calibri"/>
          <w:b/>
          <w:bCs/>
        </w:rPr>
        <w:t xml:space="preserve">Name of the Project: Sales Industry Reporting (SIR) </w:t>
      </w:r>
    </w:p>
    <w:p w14:paraId="5A68535B" w14:textId="77777777" w:rsidR="0012386F" w:rsidRPr="004A67B7" w:rsidRDefault="0012386F" w:rsidP="004A67B7">
      <w:pPr>
        <w:pStyle w:val="NoSpacing"/>
        <w:jc w:val="both"/>
        <w:rPr>
          <w:rFonts w:cs="Calibri"/>
          <w:b/>
          <w:bCs/>
        </w:rPr>
      </w:pPr>
    </w:p>
    <w:p w14:paraId="5753C00E" w14:textId="68853C54" w:rsidR="00802C86" w:rsidRPr="004A67B7" w:rsidRDefault="00802C86" w:rsidP="004A67B7">
      <w:pPr>
        <w:pStyle w:val="NoSpacing"/>
        <w:jc w:val="both"/>
        <w:rPr>
          <w:rFonts w:cs="Calibri"/>
          <w:b/>
          <w:bCs/>
        </w:rPr>
      </w:pPr>
      <w:r w:rsidRPr="004A67B7">
        <w:rPr>
          <w:rFonts w:cs="Calibri"/>
          <w:b/>
          <w:bCs/>
        </w:rPr>
        <w:t>Brief Description of the Project:</w:t>
      </w:r>
    </w:p>
    <w:p w14:paraId="42FBBFE3" w14:textId="77777777" w:rsidR="00802C86" w:rsidRPr="004A67B7" w:rsidRDefault="00802C86" w:rsidP="004A67B7">
      <w:pPr>
        <w:pStyle w:val="NoSpacing"/>
        <w:jc w:val="both"/>
        <w:rPr>
          <w:rFonts w:cs="Calibri"/>
        </w:rPr>
      </w:pPr>
      <w:r w:rsidRPr="004A67B7">
        <w:rPr>
          <w:rFonts w:cs="Calibri"/>
        </w:rPr>
        <w:t>The SIR application is used by multiple FCA Business stakeholders to view program, vehicle sales and stock information for FCA vehicles along with Industry sales and stock information. The application is accessible to all FCA employees through an intranet site.</w:t>
      </w:r>
    </w:p>
    <w:p w14:paraId="4EFD4965" w14:textId="77777777" w:rsidR="00802C86" w:rsidRPr="004A67B7" w:rsidRDefault="00802C86" w:rsidP="004A67B7">
      <w:pPr>
        <w:pStyle w:val="NoSpacing"/>
        <w:jc w:val="both"/>
        <w:rPr>
          <w:rFonts w:cs="Calibri"/>
        </w:rPr>
      </w:pPr>
      <w:r w:rsidRPr="004A67B7">
        <w:rPr>
          <w:rFonts w:cs="Calibri"/>
        </w:rPr>
        <w:lastRenderedPageBreak/>
        <w:t>FCA has decided to update the method used to count sales for the U.S., Canada and Mexico markets as the current process does not consider unwinds of new vehicle sales (vehicle returns) and resale of the returned new vehicles.</w:t>
      </w:r>
    </w:p>
    <w:p w14:paraId="65F5910A" w14:textId="77777777" w:rsidR="00802C86" w:rsidRPr="004A67B7" w:rsidRDefault="00802C86" w:rsidP="004A67B7">
      <w:pPr>
        <w:pStyle w:val="NoSpacing"/>
        <w:jc w:val="both"/>
        <w:rPr>
          <w:rFonts w:cs="Calibri"/>
        </w:rPr>
      </w:pPr>
      <w:r w:rsidRPr="004A67B7">
        <w:rPr>
          <w:rFonts w:cs="Calibri"/>
        </w:rPr>
        <w:t>FCA will zero out Fleet stock in SIR at the end of the sales month to eliminate “overstated stock” count as Fleet sales are sold orders.</w:t>
      </w:r>
    </w:p>
    <w:p w14:paraId="18CA154F" w14:textId="77777777" w:rsidR="00802C86" w:rsidRPr="004A67B7" w:rsidRDefault="00802C86" w:rsidP="004A67B7">
      <w:pPr>
        <w:pStyle w:val="NoSpacing"/>
        <w:jc w:val="both"/>
        <w:rPr>
          <w:rFonts w:cs="Calibri"/>
        </w:rPr>
      </w:pPr>
      <w:r w:rsidRPr="004A67B7">
        <w:rPr>
          <w:rFonts w:cs="Calibri"/>
        </w:rPr>
        <w:t>Today the U.S. has a “Retail Other” market to support handling Puerto Rico/Caribbean miscellaneous sales (such as company car) in SIR. There is no</w:t>
      </w:r>
    </w:p>
    <w:p w14:paraId="1BA04806" w14:textId="451BD1E2" w:rsidR="00802C86" w:rsidRPr="004A67B7" w:rsidRDefault="00802C86" w:rsidP="004A67B7">
      <w:pPr>
        <w:pStyle w:val="NoSpacing"/>
        <w:jc w:val="both"/>
        <w:rPr>
          <w:rFonts w:cs="Calibri"/>
        </w:rPr>
      </w:pPr>
      <w:r w:rsidRPr="004A67B7">
        <w:rPr>
          <w:rFonts w:cs="Calibri"/>
        </w:rPr>
        <w:t>“</w:t>
      </w:r>
      <w:r w:rsidR="00B227A3" w:rsidRPr="004A67B7">
        <w:rPr>
          <w:rFonts w:cs="Calibri"/>
        </w:rPr>
        <w:t>Retail</w:t>
      </w:r>
      <w:r w:rsidRPr="004A67B7">
        <w:rPr>
          <w:rFonts w:cs="Calibri"/>
        </w:rPr>
        <w:t xml:space="preserve"> other” market for Canada, this will be added as part of SIR 4.0 so all miscellaneous non-dealer retail sales can be reported separately. Sales Industry Reporting (SIR) is single source for official sales and stock numbers reported across the enterprise and to public.</w:t>
      </w:r>
    </w:p>
    <w:p w14:paraId="6EF7DD3A" w14:textId="77777777" w:rsidR="00802C86" w:rsidRPr="004A67B7" w:rsidRDefault="00802C86" w:rsidP="004A67B7">
      <w:pPr>
        <w:pStyle w:val="NoSpacing"/>
        <w:jc w:val="both"/>
        <w:rPr>
          <w:rFonts w:cs="Calibri"/>
        </w:rPr>
      </w:pPr>
      <w:r w:rsidRPr="004A67B7">
        <w:rPr>
          <w:rFonts w:cs="Calibri"/>
        </w:rPr>
        <w:t>FCA wants to redesign the current SIR 3.0 and hosted in cloud environment. Application specific data and batch jobs will be migrated to new cloud environment and below are the key drivers to do the same.</w:t>
      </w:r>
    </w:p>
    <w:p w14:paraId="35EEEC1D" w14:textId="77777777" w:rsidR="00802C86" w:rsidRPr="004A67B7" w:rsidRDefault="00802C86" w:rsidP="004A67B7">
      <w:pPr>
        <w:pStyle w:val="NoSpacing"/>
        <w:jc w:val="both"/>
        <w:rPr>
          <w:rFonts w:cs="Calibri"/>
        </w:rPr>
      </w:pPr>
    </w:p>
    <w:p w14:paraId="29E4D9B2" w14:textId="77777777" w:rsidR="00802C86" w:rsidRPr="004A67B7" w:rsidRDefault="00802C86" w:rsidP="004A67B7">
      <w:pPr>
        <w:pStyle w:val="NoSpacing"/>
        <w:jc w:val="both"/>
        <w:rPr>
          <w:rFonts w:cs="Calibri"/>
          <w:b/>
          <w:bCs/>
        </w:rPr>
      </w:pPr>
      <w:r w:rsidRPr="004A67B7">
        <w:rPr>
          <w:rFonts w:cs="Calibri"/>
          <w:b/>
          <w:bCs/>
        </w:rPr>
        <w:t>Roles &amp; Responsibilities</w:t>
      </w:r>
    </w:p>
    <w:p w14:paraId="4B804E3E" w14:textId="53911BC1" w:rsidR="00802C86" w:rsidRPr="004A67B7" w:rsidRDefault="00802C86" w:rsidP="004A67B7">
      <w:pPr>
        <w:pStyle w:val="NoSpacing"/>
        <w:numPr>
          <w:ilvl w:val="0"/>
          <w:numId w:val="23"/>
        </w:numPr>
        <w:jc w:val="both"/>
        <w:rPr>
          <w:rFonts w:cs="Calibri"/>
        </w:rPr>
      </w:pPr>
      <w:r w:rsidRPr="004A67B7">
        <w:rPr>
          <w:rFonts w:cs="Calibri"/>
        </w:rPr>
        <w:t>Initial understanding of architecture and existing system processing.</w:t>
      </w:r>
    </w:p>
    <w:p w14:paraId="14466C6E" w14:textId="13787847" w:rsidR="00802C86" w:rsidRPr="004A67B7" w:rsidRDefault="00802C86" w:rsidP="004A67B7">
      <w:pPr>
        <w:pStyle w:val="NoSpacing"/>
        <w:numPr>
          <w:ilvl w:val="0"/>
          <w:numId w:val="23"/>
        </w:numPr>
        <w:jc w:val="both"/>
        <w:rPr>
          <w:rFonts w:cs="Calibri"/>
        </w:rPr>
      </w:pPr>
      <w:r w:rsidRPr="004A67B7">
        <w:rPr>
          <w:rFonts w:cs="Calibri"/>
        </w:rPr>
        <w:t>Involve in business requirements gathering and requirements analysis. Design and Documented Architectural, HLD, LLD and THB documents.</w:t>
      </w:r>
    </w:p>
    <w:p w14:paraId="6CBA6B82" w14:textId="2A34580E" w:rsidR="00802C86" w:rsidRPr="004A67B7" w:rsidRDefault="00802C86" w:rsidP="004A67B7">
      <w:pPr>
        <w:pStyle w:val="NoSpacing"/>
        <w:numPr>
          <w:ilvl w:val="0"/>
          <w:numId w:val="23"/>
        </w:numPr>
        <w:jc w:val="both"/>
        <w:rPr>
          <w:rFonts w:cs="Calibri"/>
        </w:rPr>
      </w:pPr>
      <w:r w:rsidRPr="004A67B7">
        <w:rPr>
          <w:rFonts w:cs="Calibri"/>
        </w:rPr>
        <w:t>Work with stakeholders to understand current system and proposed solution to implement the application using latest technologies like Azure Cloud with Kubernetes.</w:t>
      </w:r>
    </w:p>
    <w:p w14:paraId="46BB593B" w14:textId="13C893CF" w:rsidR="00802C86" w:rsidRPr="004A67B7" w:rsidRDefault="00802C86" w:rsidP="004A67B7">
      <w:pPr>
        <w:pStyle w:val="NoSpacing"/>
        <w:numPr>
          <w:ilvl w:val="0"/>
          <w:numId w:val="23"/>
        </w:numPr>
        <w:jc w:val="both"/>
        <w:rPr>
          <w:rFonts w:cs="Calibri"/>
        </w:rPr>
      </w:pPr>
      <w:r w:rsidRPr="004A67B7">
        <w:rPr>
          <w:rFonts w:cs="Calibri"/>
        </w:rPr>
        <w:t>Complete understanding of requirements and designing data model and create DML, DDL, DCL and TCL commands.</w:t>
      </w:r>
    </w:p>
    <w:p w14:paraId="1C5B01C8" w14:textId="41BB4D30" w:rsidR="00802C86" w:rsidRPr="004A67B7" w:rsidRDefault="00802C86" w:rsidP="004A67B7">
      <w:pPr>
        <w:pStyle w:val="NoSpacing"/>
        <w:numPr>
          <w:ilvl w:val="0"/>
          <w:numId w:val="23"/>
        </w:numPr>
        <w:jc w:val="both"/>
        <w:rPr>
          <w:rFonts w:cs="Calibri"/>
        </w:rPr>
      </w:pPr>
      <w:r w:rsidRPr="004A67B7">
        <w:rPr>
          <w:rFonts w:cs="Calibri"/>
        </w:rPr>
        <w:t>Developing Microservices and deploying into AKS containers through CI/CD pipeline.</w:t>
      </w:r>
    </w:p>
    <w:p w14:paraId="6A6004DC" w14:textId="25A2A149" w:rsidR="00802C86" w:rsidRPr="004A67B7" w:rsidRDefault="00802C86" w:rsidP="004A67B7">
      <w:pPr>
        <w:pStyle w:val="NoSpacing"/>
        <w:numPr>
          <w:ilvl w:val="0"/>
          <w:numId w:val="23"/>
        </w:numPr>
        <w:jc w:val="both"/>
        <w:rPr>
          <w:rFonts w:cs="Calibri"/>
        </w:rPr>
      </w:pPr>
      <w:r w:rsidRPr="004A67B7">
        <w:rPr>
          <w:rFonts w:cs="Calibri"/>
        </w:rPr>
        <w:t xml:space="preserve">Developing front-end UI development using Bootstrap and Angular and consuming the </w:t>
      </w:r>
      <w:r w:rsidR="00B227A3" w:rsidRPr="004A67B7">
        <w:rPr>
          <w:rFonts w:cs="Calibri"/>
        </w:rPr>
        <w:t>APIs</w:t>
      </w:r>
      <w:r w:rsidRPr="004A67B7">
        <w:rPr>
          <w:rFonts w:cs="Calibri"/>
        </w:rPr>
        <w:t xml:space="preserve"> to render data.</w:t>
      </w:r>
    </w:p>
    <w:p w14:paraId="00A75666" w14:textId="08964A7B" w:rsidR="00802C86" w:rsidRPr="004A67B7" w:rsidRDefault="00802C86" w:rsidP="004A67B7">
      <w:pPr>
        <w:pStyle w:val="NoSpacing"/>
        <w:numPr>
          <w:ilvl w:val="0"/>
          <w:numId w:val="23"/>
        </w:numPr>
        <w:jc w:val="both"/>
        <w:rPr>
          <w:rFonts w:cs="Calibri"/>
        </w:rPr>
      </w:pPr>
      <w:r w:rsidRPr="004A67B7">
        <w:rPr>
          <w:rFonts w:cs="Calibri"/>
        </w:rPr>
        <w:t>Developing Restful API’s using Spring Boot and Spring framework.</w:t>
      </w:r>
    </w:p>
    <w:p w14:paraId="54381DB5" w14:textId="17103AFA" w:rsidR="00802C86" w:rsidRPr="004A67B7" w:rsidRDefault="00802C86" w:rsidP="004A67B7">
      <w:pPr>
        <w:pStyle w:val="NoSpacing"/>
        <w:numPr>
          <w:ilvl w:val="0"/>
          <w:numId w:val="23"/>
        </w:numPr>
        <w:jc w:val="both"/>
        <w:rPr>
          <w:rFonts w:cs="Calibri"/>
        </w:rPr>
      </w:pPr>
      <w:r w:rsidRPr="004A67B7">
        <w:rPr>
          <w:rFonts w:cs="Calibri"/>
        </w:rPr>
        <w:t>Addressing &amp; recommending solutions on common development issues across the project applications.</w:t>
      </w:r>
    </w:p>
    <w:p w14:paraId="07D888EE" w14:textId="33B36F5A" w:rsidR="00802C86" w:rsidRPr="004A67B7" w:rsidRDefault="00802C86" w:rsidP="004A67B7">
      <w:pPr>
        <w:pStyle w:val="NoSpacing"/>
        <w:numPr>
          <w:ilvl w:val="0"/>
          <w:numId w:val="23"/>
        </w:numPr>
        <w:jc w:val="both"/>
        <w:rPr>
          <w:rFonts w:cs="Calibri"/>
        </w:rPr>
      </w:pPr>
      <w:r w:rsidRPr="004A67B7">
        <w:rPr>
          <w:rFonts w:cs="Calibri"/>
        </w:rPr>
        <w:t xml:space="preserve">Analysis &amp; recommending proper solution to migrate existing data to Azure </w:t>
      </w:r>
      <w:r w:rsidR="00B227A3" w:rsidRPr="004A67B7">
        <w:rPr>
          <w:rFonts w:cs="Calibri"/>
        </w:rPr>
        <w:t>MySQL</w:t>
      </w:r>
      <w:r w:rsidRPr="004A67B7">
        <w:rPr>
          <w:rFonts w:cs="Calibri"/>
        </w:rPr>
        <w:t xml:space="preserve"> PaasS service.</w:t>
      </w:r>
    </w:p>
    <w:p w14:paraId="1909B7EE" w14:textId="35BBD2D1" w:rsidR="00802C86" w:rsidRPr="004A67B7" w:rsidRDefault="00802C86" w:rsidP="004A67B7">
      <w:pPr>
        <w:pStyle w:val="NoSpacing"/>
        <w:numPr>
          <w:ilvl w:val="0"/>
          <w:numId w:val="23"/>
        </w:numPr>
        <w:jc w:val="both"/>
        <w:rPr>
          <w:rFonts w:cs="Calibri"/>
        </w:rPr>
      </w:pPr>
      <w:r w:rsidRPr="004A67B7">
        <w:rPr>
          <w:rFonts w:cs="Calibri"/>
        </w:rPr>
        <w:t>Creating YAML files and deploy the Docker images into the Kubernetes containers through CI/CD pipeline.</w:t>
      </w:r>
    </w:p>
    <w:p w14:paraId="24E1D20C" w14:textId="126722E0" w:rsidR="00802C86" w:rsidRPr="004A67B7" w:rsidRDefault="00802C86" w:rsidP="004A67B7">
      <w:pPr>
        <w:pStyle w:val="NoSpacing"/>
        <w:numPr>
          <w:ilvl w:val="0"/>
          <w:numId w:val="23"/>
        </w:numPr>
        <w:jc w:val="both"/>
        <w:rPr>
          <w:rFonts w:cs="Calibri"/>
        </w:rPr>
      </w:pPr>
      <w:r w:rsidRPr="004A67B7">
        <w:rPr>
          <w:rFonts w:cs="Calibri"/>
        </w:rPr>
        <w:t>Conduct peer reviews on documentation (i.e. Software Requirements Specifications, Test Plans, Code Reviews).</w:t>
      </w:r>
    </w:p>
    <w:p w14:paraId="0643CCC3" w14:textId="51300B73" w:rsidR="00802C86" w:rsidRPr="004A67B7" w:rsidRDefault="00802C86" w:rsidP="004A67B7">
      <w:pPr>
        <w:pStyle w:val="NoSpacing"/>
        <w:numPr>
          <w:ilvl w:val="0"/>
          <w:numId w:val="23"/>
        </w:numPr>
        <w:jc w:val="both"/>
        <w:rPr>
          <w:rFonts w:cs="Calibri"/>
        </w:rPr>
      </w:pPr>
      <w:r w:rsidRPr="004A67B7">
        <w:rPr>
          <w:rFonts w:cs="Calibri"/>
        </w:rPr>
        <w:t>Recommending code quality checks using SonarQube and App scan and providing the fix for the quality checks.</w:t>
      </w:r>
    </w:p>
    <w:p w14:paraId="7213035E" w14:textId="5A22BADC" w:rsidR="00802C86" w:rsidRPr="004A67B7" w:rsidRDefault="00802C86" w:rsidP="004A67B7">
      <w:pPr>
        <w:pStyle w:val="NoSpacing"/>
        <w:numPr>
          <w:ilvl w:val="0"/>
          <w:numId w:val="23"/>
        </w:numPr>
        <w:jc w:val="both"/>
        <w:rPr>
          <w:rFonts w:cs="Calibri"/>
        </w:rPr>
      </w:pPr>
      <w:r w:rsidRPr="004A67B7">
        <w:rPr>
          <w:rFonts w:cs="Calibri"/>
        </w:rPr>
        <w:t>Writing Junit code coverage using Spring Mockito and fixed all the security vulnerabilities.</w:t>
      </w:r>
    </w:p>
    <w:p w14:paraId="5E7525A2" w14:textId="760F05A6" w:rsidR="00802C86" w:rsidRPr="004A67B7" w:rsidRDefault="00802C86" w:rsidP="004A67B7">
      <w:pPr>
        <w:pStyle w:val="NoSpacing"/>
        <w:numPr>
          <w:ilvl w:val="0"/>
          <w:numId w:val="23"/>
        </w:numPr>
        <w:jc w:val="both"/>
        <w:rPr>
          <w:rFonts w:cs="Calibri"/>
        </w:rPr>
      </w:pPr>
      <w:r w:rsidRPr="004A67B7">
        <w:rPr>
          <w:rFonts w:cs="Calibri"/>
        </w:rPr>
        <w:t>Lead the team in development activities.</w:t>
      </w:r>
    </w:p>
    <w:p w14:paraId="4F3194B0" w14:textId="17518B89" w:rsidR="00802C86" w:rsidRPr="004A67B7" w:rsidRDefault="00802C86" w:rsidP="004A67B7">
      <w:pPr>
        <w:pStyle w:val="NoSpacing"/>
        <w:numPr>
          <w:ilvl w:val="0"/>
          <w:numId w:val="23"/>
        </w:numPr>
        <w:jc w:val="both"/>
        <w:rPr>
          <w:rFonts w:cs="Calibri"/>
        </w:rPr>
      </w:pPr>
      <w:r w:rsidRPr="004A67B7">
        <w:rPr>
          <w:rFonts w:cs="Calibri"/>
        </w:rPr>
        <w:t>Recommending solution to fix performance and process Improvement activities.</w:t>
      </w:r>
    </w:p>
    <w:p w14:paraId="3C21FFCD" w14:textId="20BA4495" w:rsidR="00802C86" w:rsidRPr="004A67B7" w:rsidRDefault="00802C86" w:rsidP="004A67B7">
      <w:pPr>
        <w:pStyle w:val="NoSpacing"/>
        <w:numPr>
          <w:ilvl w:val="0"/>
          <w:numId w:val="23"/>
        </w:numPr>
        <w:jc w:val="both"/>
        <w:rPr>
          <w:rFonts w:cs="Calibri"/>
        </w:rPr>
      </w:pPr>
      <w:r w:rsidRPr="004A67B7">
        <w:rPr>
          <w:rFonts w:cs="Calibri"/>
        </w:rPr>
        <w:t>Capturing the load test scripts and perform the load testing.</w:t>
      </w:r>
    </w:p>
    <w:p w14:paraId="7F5F2978" w14:textId="1D21520F" w:rsidR="00802C86" w:rsidRPr="004A67B7" w:rsidRDefault="00802C86" w:rsidP="004A67B7">
      <w:pPr>
        <w:pStyle w:val="NoSpacing"/>
        <w:numPr>
          <w:ilvl w:val="0"/>
          <w:numId w:val="23"/>
        </w:numPr>
        <w:jc w:val="both"/>
        <w:rPr>
          <w:rFonts w:cs="Calibri"/>
        </w:rPr>
      </w:pPr>
      <w:r w:rsidRPr="004A67B7">
        <w:rPr>
          <w:rFonts w:cs="Calibri"/>
        </w:rPr>
        <w:t>Performing Project Management activities using the IPMS tool which is helpful in managing the project planning particularly for calculating the Estimates for New enhancements Activities that about to come from Client.</w:t>
      </w:r>
    </w:p>
    <w:p w14:paraId="00C6E42C" w14:textId="518D9B9E" w:rsidR="00802C86" w:rsidRPr="004A67B7" w:rsidRDefault="00802C86" w:rsidP="004A67B7">
      <w:pPr>
        <w:pStyle w:val="NoSpacing"/>
        <w:numPr>
          <w:ilvl w:val="0"/>
          <w:numId w:val="23"/>
        </w:numPr>
        <w:jc w:val="both"/>
        <w:rPr>
          <w:rFonts w:cs="Calibri"/>
        </w:rPr>
      </w:pPr>
      <w:r w:rsidRPr="004A67B7">
        <w:rPr>
          <w:rFonts w:cs="Calibri"/>
        </w:rPr>
        <w:t>Implementing Quality Standards as per IQMS standards. This system provides guidelines for the conduct of every project and the means for monitoring it. It integrates the various internal processes and intends to provide a process approach for project execution.</w:t>
      </w:r>
    </w:p>
    <w:p w14:paraId="692C1DF6" w14:textId="4A509FFD" w:rsidR="00802C86" w:rsidRPr="004A67B7" w:rsidRDefault="00802C86" w:rsidP="004A67B7">
      <w:pPr>
        <w:pStyle w:val="NoSpacing"/>
        <w:numPr>
          <w:ilvl w:val="0"/>
          <w:numId w:val="23"/>
        </w:numPr>
        <w:jc w:val="both"/>
        <w:rPr>
          <w:rFonts w:cs="Calibri"/>
        </w:rPr>
      </w:pPr>
      <w:r w:rsidRPr="004A67B7">
        <w:rPr>
          <w:rFonts w:cs="Calibri"/>
        </w:rPr>
        <w:t xml:space="preserve">Optimize the cost of application development and maintenance by leveraging economies of scale under </w:t>
      </w:r>
      <w:r w:rsidR="00B227A3" w:rsidRPr="004A67B7">
        <w:rPr>
          <w:rFonts w:cs="Calibri"/>
        </w:rPr>
        <w:t>an</w:t>
      </w:r>
      <w:r w:rsidRPr="004A67B7">
        <w:rPr>
          <w:rFonts w:cs="Calibri"/>
        </w:rPr>
        <w:t xml:space="preserve"> SLA governed process.</w:t>
      </w:r>
    </w:p>
    <w:p w14:paraId="5C864620" w14:textId="77777777" w:rsidR="00802C86" w:rsidRPr="004A67B7" w:rsidRDefault="00802C86" w:rsidP="004A67B7">
      <w:pPr>
        <w:pStyle w:val="NoSpacing"/>
        <w:jc w:val="both"/>
        <w:rPr>
          <w:rFonts w:cs="Calibri"/>
        </w:rPr>
      </w:pPr>
    </w:p>
    <w:p w14:paraId="42496273" w14:textId="263D242D" w:rsidR="004433FA" w:rsidRPr="004A67B7" w:rsidRDefault="00802C86" w:rsidP="004A67B7">
      <w:pPr>
        <w:pStyle w:val="NoSpacing"/>
        <w:jc w:val="both"/>
        <w:rPr>
          <w:rFonts w:cs="Calibri"/>
        </w:rPr>
      </w:pPr>
      <w:r w:rsidRPr="004A67B7">
        <w:rPr>
          <w:rFonts w:cs="Calibri"/>
          <w:b/>
          <w:bCs/>
        </w:rPr>
        <w:t>Environment:</w:t>
      </w:r>
      <w:r w:rsidRPr="004A67B7">
        <w:rPr>
          <w:rFonts w:cs="Calibri"/>
        </w:rPr>
        <w:t xml:space="preserve"> Azure Cloud service, Paas Services, Kubernetes containers, Micro services, Spring Rest Controller, Spring MVC, Spring Boot, Java/J2EE, Angular JS, Bootstrap, HTML5, Maven, JSON, MySQL, AJAX, ADAL4J 1.1.1, Docker plugin, Embedded Tomcat, Jenkins, Serena, Dimension, SonarQube, Appscan, Gitlab, Azure Linux VM, Cloud Jump box, Linux, Windows 7, Windows 10</w:t>
      </w:r>
    </w:p>
    <w:p w14:paraId="5C96CEDB" w14:textId="77777777" w:rsidR="00173611" w:rsidRPr="004A67B7" w:rsidRDefault="00173611" w:rsidP="004A67B7">
      <w:pPr>
        <w:pStyle w:val="NoSpacing"/>
        <w:jc w:val="both"/>
        <w:rPr>
          <w:rFonts w:cs="Calibri"/>
        </w:rPr>
      </w:pPr>
    </w:p>
    <w:p w14:paraId="009AE94E" w14:textId="77777777" w:rsidR="00173611" w:rsidRPr="004A67B7" w:rsidRDefault="00173611" w:rsidP="004A67B7">
      <w:pPr>
        <w:pStyle w:val="NoSpacing"/>
        <w:jc w:val="both"/>
        <w:rPr>
          <w:rFonts w:cs="Calibri"/>
        </w:rPr>
      </w:pPr>
    </w:p>
    <w:p w14:paraId="3D0FEB63" w14:textId="77777777" w:rsidR="00173611" w:rsidRPr="004A67B7" w:rsidRDefault="00173611" w:rsidP="004A67B7">
      <w:pPr>
        <w:pStyle w:val="NoSpacing"/>
        <w:jc w:val="both"/>
        <w:rPr>
          <w:rFonts w:cs="Calibri"/>
        </w:rPr>
      </w:pPr>
    </w:p>
    <w:p w14:paraId="3D94E641" w14:textId="58E19FB2" w:rsidR="00173611" w:rsidRPr="004A67B7" w:rsidRDefault="00173611" w:rsidP="004A67B7">
      <w:pPr>
        <w:pStyle w:val="NoSpacing"/>
        <w:jc w:val="both"/>
        <w:rPr>
          <w:rFonts w:cs="Calibri"/>
          <w:b/>
          <w:bCs/>
        </w:rPr>
      </w:pPr>
      <w:r w:rsidRPr="004A67B7">
        <w:rPr>
          <w:rFonts w:cs="Calibri"/>
          <w:b/>
          <w:bCs/>
        </w:rPr>
        <w:t>Client: FCA USA LLC (formerly Chrysler Corporation), Auburn Hills, MI</w:t>
      </w:r>
      <w:r w:rsidRPr="004A67B7">
        <w:rPr>
          <w:rFonts w:cs="Calibri"/>
          <w:b/>
          <w:bCs/>
        </w:rPr>
        <w:tab/>
        <w:t>-</w:t>
      </w:r>
      <w:r w:rsidRPr="004A67B7">
        <w:rPr>
          <w:rFonts w:cs="Calibri"/>
          <w:b/>
          <w:bCs/>
        </w:rPr>
        <w:tab/>
        <w:t xml:space="preserve">        March.2017 to April.2020 Position Title: Senior developer</w:t>
      </w:r>
    </w:p>
    <w:p w14:paraId="145222AF" w14:textId="77777777" w:rsidR="00173611" w:rsidRPr="004A67B7" w:rsidRDefault="00173611" w:rsidP="004A67B7">
      <w:pPr>
        <w:pStyle w:val="NoSpacing"/>
        <w:jc w:val="both"/>
        <w:rPr>
          <w:rFonts w:cs="Calibri"/>
          <w:b/>
          <w:bCs/>
        </w:rPr>
      </w:pPr>
      <w:r w:rsidRPr="004A67B7">
        <w:rPr>
          <w:rFonts w:cs="Calibri"/>
          <w:b/>
          <w:bCs/>
        </w:rPr>
        <w:t>Name of the Project: Dealer Network (Dealer Finance, Dealer Scoreboard, Dealer Upgrade, Dealer Master)</w:t>
      </w:r>
    </w:p>
    <w:p w14:paraId="4736EF81" w14:textId="77777777" w:rsidR="00173611" w:rsidRPr="004A67B7" w:rsidRDefault="00173611" w:rsidP="004A67B7">
      <w:pPr>
        <w:pStyle w:val="NoSpacing"/>
        <w:jc w:val="both"/>
        <w:rPr>
          <w:rFonts w:cs="Calibri"/>
        </w:rPr>
      </w:pPr>
    </w:p>
    <w:p w14:paraId="2E094999" w14:textId="77777777" w:rsidR="00173611" w:rsidRPr="004A67B7" w:rsidRDefault="00173611" w:rsidP="004A67B7">
      <w:pPr>
        <w:pStyle w:val="NoSpacing"/>
        <w:jc w:val="both"/>
        <w:rPr>
          <w:rFonts w:cs="Calibri"/>
        </w:rPr>
      </w:pPr>
      <w:r w:rsidRPr="004A67B7">
        <w:rPr>
          <w:rFonts w:cs="Calibri"/>
          <w:b/>
          <w:bCs/>
        </w:rPr>
        <w:t>Brief Description of the Project:</w:t>
      </w:r>
      <w:r w:rsidRPr="004A67B7">
        <w:rPr>
          <w:rFonts w:cs="Calibri"/>
        </w:rPr>
        <w:t xml:space="preserve"> Dealer Network applications mainly deals with Dealer operations and the data maintenance. Mainly Dealer Master maintains dealer data and it is a single point of contact for Dealer related information and sends data to multiple downstream systems.</w:t>
      </w:r>
    </w:p>
    <w:p w14:paraId="35594B00" w14:textId="77777777" w:rsidR="00173611" w:rsidRPr="004A67B7" w:rsidRDefault="00173611" w:rsidP="004A67B7">
      <w:pPr>
        <w:pStyle w:val="NoSpacing"/>
        <w:jc w:val="both"/>
        <w:rPr>
          <w:rFonts w:cs="Calibri"/>
        </w:rPr>
      </w:pPr>
      <w:r w:rsidRPr="004A67B7">
        <w:rPr>
          <w:rFonts w:cs="Calibri"/>
        </w:rPr>
        <w:t>Dealer Financial statement submissions deals with the overall collection and management of financial statements from the dealers. This application provides statistical data to report dealer performance at different levels.</w:t>
      </w:r>
    </w:p>
    <w:p w14:paraId="3D9EFF5D" w14:textId="77777777" w:rsidR="00173611" w:rsidRPr="004A67B7" w:rsidRDefault="00173611" w:rsidP="004A67B7">
      <w:pPr>
        <w:pStyle w:val="NoSpacing"/>
        <w:jc w:val="both"/>
        <w:rPr>
          <w:rFonts w:cs="Calibri"/>
        </w:rPr>
      </w:pPr>
    </w:p>
    <w:p w14:paraId="17B76DC0" w14:textId="77777777" w:rsidR="00173611" w:rsidRPr="004A67B7" w:rsidRDefault="00173611" w:rsidP="004A67B7">
      <w:pPr>
        <w:pStyle w:val="NoSpacing"/>
        <w:jc w:val="both"/>
        <w:rPr>
          <w:rFonts w:cs="Calibri"/>
        </w:rPr>
      </w:pPr>
      <w:r w:rsidRPr="004A67B7">
        <w:rPr>
          <w:rFonts w:cs="Calibri"/>
        </w:rPr>
        <w:t>Dealer upgrade (Salesforce) will check the performance of the dealer and will generate the Dealer upgrade letters/legal documents using Draw loop with digital Signature of the DPM, Sr DPM etc including USPS label to send the document to Dealership.</w:t>
      </w:r>
    </w:p>
    <w:p w14:paraId="72FA25DB" w14:textId="77777777" w:rsidR="00173611" w:rsidRPr="004A67B7" w:rsidRDefault="00173611" w:rsidP="004A67B7">
      <w:pPr>
        <w:pStyle w:val="NoSpacing"/>
        <w:jc w:val="both"/>
        <w:rPr>
          <w:rFonts w:cs="Calibri"/>
        </w:rPr>
      </w:pPr>
    </w:p>
    <w:p w14:paraId="018B2ADD" w14:textId="77777777" w:rsidR="00173611" w:rsidRPr="004A67B7" w:rsidRDefault="00173611" w:rsidP="004A67B7">
      <w:pPr>
        <w:pStyle w:val="NoSpacing"/>
        <w:jc w:val="both"/>
        <w:rPr>
          <w:rFonts w:cs="Calibri"/>
        </w:rPr>
      </w:pPr>
      <w:r w:rsidRPr="004A67B7">
        <w:rPr>
          <w:rFonts w:cs="Calibri"/>
        </w:rPr>
        <w:t>Scoreboard will show Dealer daily and MTD retail sales count at Geographical and Brand level and it will connect to multiple interfaces to collect the data and process the data hourly, daily, weekly and will display in scoreboard application.</w:t>
      </w:r>
    </w:p>
    <w:p w14:paraId="52F80DC4" w14:textId="77777777" w:rsidR="00173611" w:rsidRPr="004A67B7" w:rsidRDefault="00173611" w:rsidP="004A67B7">
      <w:pPr>
        <w:pStyle w:val="NoSpacing"/>
        <w:jc w:val="both"/>
        <w:rPr>
          <w:rFonts w:cs="Calibri"/>
        </w:rPr>
      </w:pPr>
    </w:p>
    <w:p w14:paraId="1134FBDD" w14:textId="039AB4C4" w:rsidR="00173611" w:rsidRPr="004A67B7" w:rsidRDefault="00173611" w:rsidP="004A67B7">
      <w:pPr>
        <w:pStyle w:val="NoSpacing"/>
        <w:jc w:val="both"/>
        <w:rPr>
          <w:rFonts w:cs="Calibri"/>
          <w:b/>
          <w:bCs/>
        </w:rPr>
      </w:pPr>
      <w:r w:rsidRPr="004A67B7">
        <w:rPr>
          <w:rFonts w:cs="Calibri"/>
          <w:b/>
          <w:bCs/>
        </w:rPr>
        <w:t>Roles &amp; Responsibilities</w:t>
      </w:r>
      <w:r w:rsidR="0026424B" w:rsidRPr="004A67B7">
        <w:rPr>
          <w:rFonts w:cs="Calibri"/>
          <w:b/>
          <w:bCs/>
        </w:rPr>
        <w:t>:</w:t>
      </w:r>
    </w:p>
    <w:p w14:paraId="38AEFC31" w14:textId="10D2933D" w:rsidR="00173611" w:rsidRPr="004A67B7" w:rsidRDefault="00173611" w:rsidP="004A67B7">
      <w:pPr>
        <w:pStyle w:val="NoSpacing"/>
        <w:numPr>
          <w:ilvl w:val="0"/>
          <w:numId w:val="24"/>
        </w:numPr>
        <w:jc w:val="both"/>
        <w:rPr>
          <w:rFonts w:cs="Calibri"/>
        </w:rPr>
      </w:pPr>
      <w:r w:rsidRPr="004A67B7">
        <w:rPr>
          <w:rFonts w:cs="Calibri"/>
        </w:rPr>
        <w:t>Initial understanding of architecture and existing system processing.</w:t>
      </w:r>
    </w:p>
    <w:p w14:paraId="2C0DB267" w14:textId="08CC6589" w:rsidR="00173611" w:rsidRPr="004A67B7" w:rsidRDefault="00173611" w:rsidP="004A67B7">
      <w:pPr>
        <w:pStyle w:val="NoSpacing"/>
        <w:numPr>
          <w:ilvl w:val="0"/>
          <w:numId w:val="24"/>
        </w:numPr>
        <w:jc w:val="both"/>
        <w:rPr>
          <w:rFonts w:cs="Calibri"/>
        </w:rPr>
      </w:pPr>
      <w:r w:rsidRPr="004A67B7">
        <w:rPr>
          <w:rFonts w:cs="Calibri"/>
        </w:rPr>
        <w:t>Involve in business requirements gathering and requirements analysis. Design and Documented Architectural, HLD, LLD and THB documents.</w:t>
      </w:r>
    </w:p>
    <w:p w14:paraId="2481E1A7" w14:textId="11FF1BA5" w:rsidR="00173611" w:rsidRPr="004A67B7" w:rsidRDefault="00173611" w:rsidP="004A67B7">
      <w:pPr>
        <w:pStyle w:val="NoSpacing"/>
        <w:numPr>
          <w:ilvl w:val="0"/>
          <w:numId w:val="24"/>
        </w:numPr>
        <w:jc w:val="both"/>
        <w:rPr>
          <w:rFonts w:cs="Calibri"/>
        </w:rPr>
      </w:pPr>
      <w:r w:rsidRPr="004A67B7">
        <w:rPr>
          <w:rFonts w:cs="Calibri"/>
        </w:rPr>
        <w:t>Developing application using Spring MVC framework to modernize the application with latest technologies.</w:t>
      </w:r>
    </w:p>
    <w:p w14:paraId="25BA7B0B" w14:textId="2307A794" w:rsidR="00173611" w:rsidRPr="004A67B7" w:rsidRDefault="00173611" w:rsidP="004A67B7">
      <w:pPr>
        <w:pStyle w:val="NoSpacing"/>
        <w:numPr>
          <w:ilvl w:val="0"/>
          <w:numId w:val="24"/>
        </w:numPr>
        <w:jc w:val="both"/>
        <w:rPr>
          <w:rFonts w:cs="Calibri"/>
        </w:rPr>
      </w:pPr>
      <w:r w:rsidRPr="004A67B7">
        <w:rPr>
          <w:rFonts w:cs="Calibri"/>
        </w:rPr>
        <w:t>Modernized front-end UI using responsive Bootstrap framework with minimal efforts and minimal changes in the backend services.</w:t>
      </w:r>
    </w:p>
    <w:p w14:paraId="7E0F1163" w14:textId="69549712" w:rsidR="00173611" w:rsidRPr="004A67B7" w:rsidRDefault="00173611" w:rsidP="004A67B7">
      <w:pPr>
        <w:pStyle w:val="NoSpacing"/>
        <w:numPr>
          <w:ilvl w:val="0"/>
          <w:numId w:val="24"/>
        </w:numPr>
        <w:jc w:val="both"/>
        <w:rPr>
          <w:rFonts w:cs="Calibri"/>
        </w:rPr>
      </w:pPr>
      <w:r w:rsidRPr="004A67B7">
        <w:rPr>
          <w:rFonts w:cs="Calibri"/>
        </w:rPr>
        <w:t>Developed and provided innovative ideas to reduce the Business processing time and automated business critical process by designing workflows.</w:t>
      </w:r>
    </w:p>
    <w:p w14:paraId="231AEC3E" w14:textId="0F323D1F" w:rsidR="00173611" w:rsidRPr="004A67B7" w:rsidRDefault="00173611" w:rsidP="004A67B7">
      <w:pPr>
        <w:pStyle w:val="NoSpacing"/>
        <w:numPr>
          <w:ilvl w:val="0"/>
          <w:numId w:val="24"/>
        </w:numPr>
        <w:jc w:val="both"/>
        <w:rPr>
          <w:rFonts w:cs="Calibri"/>
        </w:rPr>
      </w:pPr>
      <w:r w:rsidRPr="004A67B7">
        <w:rPr>
          <w:rFonts w:cs="Calibri"/>
        </w:rPr>
        <w:t>Developing Bulk upload service using Spring Batch process by extending the salesforce API’s.</w:t>
      </w:r>
    </w:p>
    <w:p w14:paraId="5AE5C1F1" w14:textId="0A351607" w:rsidR="00173611" w:rsidRPr="004A67B7" w:rsidRDefault="00173611" w:rsidP="004A67B7">
      <w:pPr>
        <w:pStyle w:val="NoSpacing"/>
        <w:numPr>
          <w:ilvl w:val="0"/>
          <w:numId w:val="24"/>
        </w:numPr>
        <w:jc w:val="both"/>
        <w:rPr>
          <w:rFonts w:cs="Calibri"/>
        </w:rPr>
      </w:pPr>
      <w:r w:rsidRPr="004A67B7">
        <w:rPr>
          <w:rFonts w:cs="Calibri"/>
        </w:rPr>
        <w:t>Work with stakeholders to understand current system and proposed solution to implement the application using latest technologies like Azure Cloud, Salesforce and Microservices.</w:t>
      </w:r>
    </w:p>
    <w:p w14:paraId="3B4E15F7" w14:textId="05282655" w:rsidR="00173611" w:rsidRPr="004A67B7" w:rsidRDefault="00173611" w:rsidP="004A67B7">
      <w:pPr>
        <w:pStyle w:val="NoSpacing"/>
        <w:numPr>
          <w:ilvl w:val="0"/>
          <w:numId w:val="24"/>
        </w:numPr>
        <w:jc w:val="both"/>
        <w:rPr>
          <w:rFonts w:cs="Calibri"/>
        </w:rPr>
      </w:pPr>
      <w:r w:rsidRPr="004A67B7">
        <w:rPr>
          <w:rFonts w:cs="Calibri"/>
        </w:rPr>
        <w:t xml:space="preserve">Writing Junit code coverage for the developed code and fixing security vulnerabilities based on </w:t>
      </w:r>
      <w:r w:rsidR="00B227A3" w:rsidRPr="004A67B7">
        <w:rPr>
          <w:rFonts w:cs="Calibri"/>
        </w:rPr>
        <w:t>Checkmarx</w:t>
      </w:r>
      <w:r w:rsidRPr="004A67B7">
        <w:rPr>
          <w:rFonts w:cs="Calibri"/>
        </w:rPr>
        <w:t xml:space="preserve"> scan report.</w:t>
      </w:r>
    </w:p>
    <w:p w14:paraId="3DAD6F49" w14:textId="359A0BF3" w:rsidR="00173611" w:rsidRPr="004A67B7" w:rsidRDefault="00173611" w:rsidP="004A67B7">
      <w:pPr>
        <w:pStyle w:val="NoSpacing"/>
        <w:numPr>
          <w:ilvl w:val="0"/>
          <w:numId w:val="24"/>
        </w:numPr>
        <w:jc w:val="both"/>
        <w:rPr>
          <w:rFonts w:cs="Calibri"/>
        </w:rPr>
      </w:pPr>
      <w:r w:rsidRPr="004A67B7">
        <w:rPr>
          <w:rFonts w:cs="Calibri"/>
        </w:rPr>
        <w:t>Capturing the load test scripts and perform the load testing.</w:t>
      </w:r>
    </w:p>
    <w:p w14:paraId="41931318" w14:textId="4D831136" w:rsidR="00173611" w:rsidRPr="004A67B7" w:rsidRDefault="00173611" w:rsidP="004A67B7">
      <w:pPr>
        <w:pStyle w:val="NoSpacing"/>
        <w:numPr>
          <w:ilvl w:val="0"/>
          <w:numId w:val="24"/>
        </w:numPr>
        <w:jc w:val="both"/>
        <w:rPr>
          <w:rFonts w:cs="Calibri"/>
        </w:rPr>
      </w:pPr>
      <w:r w:rsidRPr="004A67B7">
        <w:rPr>
          <w:rFonts w:cs="Calibri"/>
        </w:rPr>
        <w:t>Conduct peer reviews on documentation (i.e. Software Requirements Specifications, Test Plans, Code Reviews).</w:t>
      </w:r>
    </w:p>
    <w:p w14:paraId="425055D0" w14:textId="5F4819E5" w:rsidR="00173611" w:rsidRPr="004A67B7" w:rsidRDefault="00173611" w:rsidP="004A67B7">
      <w:pPr>
        <w:pStyle w:val="NoSpacing"/>
        <w:numPr>
          <w:ilvl w:val="0"/>
          <w:numId w:val="24"/>
        </w:numPr>
        <w:jc w:val="both"/>
        <w:rPr>
          <w:rFonts w:cs="Calibri"/>
        </w:rPr>
      </w:pPr>
      <w:r w:rsidRPr="004A67B7">
        <w:rPr>
          <w:rFonts w:cs="Calibri"/>
        </w:rPr>
        <w:t>Lead the team in development activities.</w:t>
      </w:r>
    </w:p>
    <w:p w14:paraId="1EF8DB17" w14:textId="2DBCF7E8" w:rsidR="00173611" w:rsidRPr="004A67B7" w:rsidRDefault="00173611" w:rsidP="004A67B7">
      <w:pPr>
        <w:pStyle w:val="NoSpacing"/>
        <w:numPr>
          <w:ilvl w:val="0"/>
          <w:numId w:val="24"/>
        </w:numPr>
        <w:jc w:val="both"/>
        <w:rPr>
          <w:rFonts w:cs="Calibri"/>
        </w:rPr>
      </w:pPr>
      <w:r w:rsidRPr="004A67B7">
        <w:rPr>
          <w:rFonts w:cs="Calibri"/>
        </w:rPr>
        <w:t>Addressing &amp; recommending solutions on common development issues across the project applications.</w:t>
      </w:r>
    </w:p>
    <w:p w14:paraId="4BF9C29E" w14:textId="430DABEE" w:rsidR="00173611" w:rsidRPr="004A67B7" w:rsidRDefault="00173611" w:rsidP="004A67B7">
      <w:pPr>
        <w:pStyle w:val="NoSpacing"/>
        <w:numPr>
          <w:ilvl w:val="0"/>
          <w:numId w:val="24"/>
        </w:numPr>
        <w:jc w:val="both"/>
        <w:rPr>
          <w:rFonts w:cs="Calibri"/>
        </w:rPr>
      </w:pPr>
      <w:r w:rsidRPr="004A67B7">
        <w:rPr>
          <w:rFonts w:cs="Calibri"/>
        </w:rPr>
        <w:t>Recommending code quality checks including security vulnerabilities using SonarQube, Junit Coverage and App Scan (</w:t>
      </w:r>
      <w:r w:rsidR="00B227A3" w:rsidRPr="004A67B7">
        <w:rPr>
          <w:rFonts w:cs="Calibri"/>
        </w:rPr>
        <w:t>Checkmarx</w:t>
      </w:r>
      <w:r w:rsidRPr="004A67B7">
        <w:rPr>
          <w:rFonts w:cs="Calibri"/>
        </w:rPr>
        <w:t>).</w:t>
      </w:r>
    </w:p>
    <w:p w14:paraId="47AC0941" w14:textId="0990B93F" w:rsidR="00173611" w:rsidRPr="004A67B7" w:rsidRDefault="00173611" w:rsidP="004A67B7">
      <w:pPr>
        <w:pStyle w:val="NoSpacing"/>
        <w:numPr>
          <w:ilvl w:val="0"/>
          <w:numId w:val="24"/>
        </w:numPr>
        <w:jc w:val="both"/>
        <w:rPr>
          <w:rFonts w:cs="Calibri"/>
        </w:rPr>
      </w:pPr>
      <w:r w:rsidRPr="004A67B7">
        <w:rPr>
          <w:rFonts w:cs="Calibri"/>
        </w:rPr>
        <w:t>Capturing the load test scripts and perform the load testing.</w:t>
      </w:r>
    </w:p>
    <w:p w14:paraId="2DEBE4FF" w14:textId="1D861887" w:rsidR="00173611" w:rsidRPr="004A67B7" w:rsidRDefault="00173611" w:rsidP="004A67B7">
      <w:pPr>
        <w:pStyle w:val="NoSpacing"/>
        <w:numPr>
          <w:ilvl w:val="0"/>
          <w:numId w:val="24"/>
        </w:numPr>
        <w:jc w:val="both"/>
        <w:rPr>
          <w:rFonts w:cs="Calibri"/>
        </w:rPr>
      </w:pPr>
      <w:r w:rsidRPr="004A67B7">
        <w:rPr>
          <w:rFonts w:cs="Calibri"/>
        </w:rPr>
        <w:t>Recommending solution to fix performance and process Improvement activities.</w:t>
      </w:r>
    </w:p>
    <w:p w14:paraId="4DBCD112" w14:textId="737C9F2B" w:rsidR="00173611" w:rsidRPr="004A67B7" w:rsidRDefault="00173611" w:rsidP="004A67B7">
      <w:pPr>
        <w:pStyle w:val="NoSpacing"/>
        <w:numPr>
          <w:ilvl w:val="0"/>
          <w:numId w:val="24"/>
        </w:numPr>
        <w:jc w:val="both"/>
        <w:rPr>
          <w:rFonts w:cs="Calibri"/>
        </w:rPr>
      </w:pPr>
      <w:r w:rsidRPr="004A67B7">
        <w:rPr>
          <w:rFonts w:cs="Calibri"/>
        </w:rPr>
        <w:t>Performing Project Management activities using the IPMS tool which is helpful in managing the project planning particularly for calculating the Estimates for New enhancements Activities that about to come from Client.</w:t>
      </w:r>
    </w:p>
    <w:p w14:paraId="5FAD6F7C" w14:textId="23D3CDAD" w:rsidR="00173611" w:rsidRPr="004A67B7" w:rsidRDefault="00173611" w:rsidP="004A67B7">
      <w:pPr>
        <w:pStyle w:val="NoSpacing"/>
        <w:numPr>
          <w:ilvl w:val="0"/>
          <w:numId w:val="24"/>
        </w:numPr>
        <w:jc w:val="both"/>
        <w:rPr>
          <w:rFonts w:cs="Calibri"/>
        </w:rPr>
      </w:pPr>
      <w:r w:rsidRPr="004A67B7">
        <w:rPr>
          <w:rFonts w:cs="Calibri"/>
        </w:rPr>
        <w:t>Implementing Quality Standards as per IQMS standards. This system provides guidelines for the conduct of every project and the means for monitoring it. It integrates the various internal processes and intends to provide a process approach for project execution.</w:t>
      </w:r>
    </w:p>
    <w:p w14:paraId="1B9AE0FC" w14:textId="4FF759CE" w:rsidR="00173611" w:rsidRPr="004A67B7" w:rsidRDefault="00173611" w:rsidP="004A67B7">
      <w:pPr>
        <w:pStyle w:val="NoSpacing"/>
        <w:numPr>
          <w:ilvl w:val="0"/>
          <w:numId w:val="24"/>
        </w:numPr>
        <w:jc w:val="both"/>
        <w:rPr>
          <w:rFonts w:cs="Calibri"/>
        </w:rPr>
      </w:pPr>
      <w:r w:rsidRPr="004A67B7">
        <w:rPr>
          <w:rFonts w:cs="Calibri"/>
        </w:rPr>
        <w:lastRenderedPageBreak/>
        <w:t xml:space="preserve">Optimize the cost of application development and maintenance by leveraging economies of scale under </w:t>
      </w:r>
      <w:r w:rsidR="00B227A3" w:rsidRPr="004A67B7">
        <w:rPr>
          <w:rFonts w:cs="Calibri"/>
        </w:rPr>
        <w:t>an</w:t>
      </w:r>
      <w:r w:rsidRPr="004A67B7">
        <w:rPr>
          <w:rFonts w:cs="Calibri"/>
        </w:rPr>
        <w:t xml:space="preserve"> SLA governed process</w:t>
      </w:r>
    </w:p>
    <w:p w14:paraId="1FB5DD78" w14:textId="27D9F80E" w:rsidR="00173611" w:rsidRPr="004A67B7" w:rsidRDefault="00173611" w:rsidP="004A67B7">
      <w:pPr>
        <w:pStyle w:val="NoSpacing"/>
        <w:ind w:firstLine="45"/>
        <w:jc w:val="both"/>
        <w:rPr>
          <w:rFonts w:cs="Calibri"/>
        </w:rPr>
      </w:pPr>
    </w:p>
    <w:p w14:paraId="17104810" w14:textId="44BE28F6" w:rsidR="00173611" w:rsidRPr="004A67B7" w:rsidRDefault="00173611" w:rsidP="004A67B7">
      <w:pPr>
        <w:pStyle w:val="NoSpacing"/>
        <w:jc w:val="both"/>
        <w:rPr>
          <w:rFonts w:cs="Calibri"/>
        </w:rPr>
      </w:pPr>
      <w:r w:rsidRPr="004A67B7">
        <w:rPr>
          <w:rFonts w:cs="Calibri"/>
          <w:b/>
          <w:bCs/>
        </w:rPr>
        <w:t>Environment:</w:t>
      </w:r>
      <w:r w:rsidRPr="004A67B7">
        <w:rPr>
          <w:rFonts w:cs="Calibri"/>
        </w:rPr>
        <w:t xml:space="preserve"> Struts Framework, Spring Framework, Core Java, J2EE, Hibernate, JavaScript, HTML, JQuery, JSP, AJAX, Junit, JSON, Web Services, UNIX, LINUX, Salesforce, Incident/Change management tool (ServiceNow), HP Performance Center, HP ALM, SonarQube, Appscan, Serena, Github, Cognos, Jenkins, Splunk &amp; </w:t>
      </w:r>
      <w:r w:rsidR="00B227A3" w:rsidRPr="004A67B7">
        <w:rPr>
          <w:rFonts w:cs="Calibri"/>
        </w:rPr>
        <w:t>Dynatrace</w:t>
      </w:r>
      <w:r w:rsidRPr="004A67B7">
        <w:rPr>
          <w:rFonts w:cs="Calibri"/>
        </w:rPr>
        <w:t>, DB Visualizer, Linux, Windows 7, Windows 10, Linux VM</w:t>
      </w:r>
    </w:p>
    <w:p w14:paraId="260E130D" w14:textId="77777777" w:rsidR="00EA1556" w:rsidRPr="004A67B7" w:rsidRDefault="00EA1556" w:rsidP="004A67B7">
      <w:pPr>
        <w:pStyle w:val="NoSpacing"/>
        <w:jc w:val="both"/>
        <w:rPr>
          <w:rFonts w:cs="Calibri"/>
        </w:rPr>
      </w:pPr>
    </w:p>
    <w:p w14:paraId="25E718F4" w14:textId="1CD305D6" w:rsidR="00EA1556" w:rsidRPr="004A67B7" w:rsidRDefault="00EA1556" w:rsidP="004A67B7">
      <w:pPr>
        <w:pStyle w:val="NoSpacing"/>
        <w:jc w:val="both"/>
        <w:rPr>
          <w:rFonts w:cs="Calibri"/>
          <w:b/>
          <w:bCs/>
        </w:rPr>
      </w:pPr>
      <w:r w:rsidRPr="004A67B7">
        <w:rPr>
          <w:rFonts w:cs="Calibri"/>
          <w:b/>
          <w:bCs/>
        </w:rPr>
        <w:t>Client: FCA USA LLC (formerly Chrysler Corporation), Hyderabad, India</w:t>
      </w:r>
      <w:r w:rsidRPr="004A67B7">
        <w:rPr>
          <w:rFonts w:cs="Calibri"/>
          <w:b/>
          <w:bCs/>
        </w:rPr>
        <w:tab/>
        <w:t>-</w:t>
      </w:r>
      <w:r w:rsidRPr="004A67B7">
        <w:rPr>
          <w:rFonts w:cs="Calibri"/>
          <w:b/>
          <w:bCs/>
        </w:rPr>
        <w:tab/>
      </w:r>
      <w:r w:rsidRPr="004A67B7">
        <w:rPr>
          <w:rFonts w:cs="Calibri"/>
          <w:b/>
          <w:bCs/>
        </w:rPr>
        <w:tab/>
        <w:t xml:space="preserve"> Feb.2016 to Feb.2017 Position Title: Team lead / Senior Developer</w:t>
      </w:r>
    </w:p>
    <w:p w14:paraId="2782004F" w14:textId="47556F0D" w:rsidR="00EA1556" w:rsidRPr="004A67B7" w:rsidRDefault="00EA1556" w:rsidP="004A67B7">
      <w:pPr>
        <w:pStyle w:val="NoSpacing"/>
        <w:jc w:val="both"/>
        <w:rPr>
          <w:rFonts w:cs="Calibri"/>
          <w:b/>
          <w:bCs/>
        </w:rPr>
      </w:pPr>
      <w:r w:rsidRPr="004A67B7">
        <w:rPr>
          <w:rFonts w:cs="Calibri"/>
          <w:b/>
          <w:bCs/>
        </w:rPr>
        <w:t xml:space="preserve">Name of the Project: </w:t>
      </w:r>
      <w:r w:rsidR="00B227A3" w:rsidRPr="004A67B7">
        <w:rPr>
          <w:rFonts w:cs="Calibri"/>
          <w:b/>
          <w:bCs/>
        </w:rPr>
        <w:t>Market Centre</w:t>
      </w:r>
      <w:r w:rsidRPr="004A67B7">
        <w:rPr>
          <w:rFonts w:cs="Calibri"/>
          <w:b/>
          <w:bCs/>
        </w:rPr>
        <w:t xml:space="preserve"> Scorecard Automation (MCSA)</w:t>
      </w:r>
    </w:p>
    <w:p w14:paraId="1AD8A07E" w14:textId="77777777" w:rsidR="00EA1556" w:rsidRPr="004A67B7" w:rsidRDefault="00EA1556" w:rsidP="004A67B7">
      <w:pPr>
        <w:pStyle w:val="NoSpacing"/>
        <w:jc w:val="both"/>
        <w:rPr>
          <w:rFonts w:cs="Calibri"/>
        </w:rPr>
      </w:pPr>
    </w:p>
    <w:p w14:paraId="2DB50243" w14:textId="4152A6DF" w:rsidR="00EA1556" w:rsidRPr="004A67B7" w:rsidRDefault="00EA1556" w:rsidP="004A67B7">
      <w:pPr>
        <w:pStyle w:val="NoSpacing"/>
        <w:jc w:val="both"/>
        <w:rPr>
          <w:rFonts w:cs="Calibri"/>
          <w:b/>
          <w:bCs/>
        </w:rPr>
      </w:pPr>
      <w:r w:rsidRPr="004A67B7">
        <w:rPr>
          <w:rFonts w:cs="Calibri"/>
        </w:rPr>
        <w:t xml:space="preserve"> </w:t>
      </w:r>
      <w:r w:rsidRPr="004A67B7">
        <w:rPr>
          <w:rFonts w:cs="Calibri"/>
          <w:b/>
          <w:bCs/>
        </w:rPr>
        <w:t>Brief Description of the Project:</w:t>
      </w:r>
    </w:p>
    <w:p w14:paraId="142491F8" w14:textId="40974702" w:rsidR="00EA1556" w:rsidRPr="004A67B7" w:rsidRDefault="00EA1556" w:rsidP="004A67B7">
      <w:pPr>
        <w:pStyle w:val="NoSpacing"/>
        <w:jc w:val="both"/>
        <w:rPr>
          <w:rFonts w:cs="Calibri"/>
        </w:rPr>
      </w:pPr>
      <w:r w:rsidRPr="004A67B7">
        <w:rPr>
          <w:rFonts w:cs="Calibri"/>
        </w:rPr>
        <w:t xml:space="preserve">The </w:t>
      </w:r>
      <w:r w:rsidR="00B227A3" w:rsidRPr="004A67B7">
        <w:rPr>
          <w:rFonts w:cs="Calibri"/>
        </w:rPr>
        <w:t>Market Center</w:t>
      </w:r>
      <w:r w:rsidRPr="004A67B7">
        <w:rPr>
          <w:rFonts w:cs="Calibri"/>
        </w:rPr>
        <w:t xml:space="preserve"> Scorecard Automation (MCSA) project is envisioned by FCA to provide an end-to-end automated solution for the </w:t>
      </w:r>
      <w:r w:rsidR="00B227A3" w:rsidRPr="004A67B7">
        <w:rPr>
          <w:rFonts w:cs="Calibri"/>
        </w:rPr>
        <w:t>Market Center</w:t>
      </w:r>
      <w:r w:rsidRPr="004A67B7">
        <w:rPr>
          <w:rFonts w:cs="Calibri"/>
        </w:rPr>
        <w:t xml:space="preserve"> scorecard payment process in both US and Canada markets. Currently, the supplier scorecard and financial tracking process for each month involves tedious manual effort by the business team. The goal of this project is to drastically reduce the effort spent by the business team preparing, reviewing, updating Excel spreadsheets and publishing them to suppliers.</w:t>
      </w:r>
    </w:p>
    <w:p w14:paraId="5A009176" w14:textId="77777777" w:rsidR="00EA1556" w:rsidRPr="004A67B7" w:rsidRDefault="00EA1556" w:rsidP="004A67B7">
      <w:pPr>
        <w:pStyle w:val="NoSpacing"/>
        <w:jc w:val="both"/>
        <w:rPr>
          <w:rFonts w:cs="Calibri"/>
        </w:rPr>
      </w:pPr>
    </w:p>
    <w:p w14:paraId="62D948D0" w14:textId="719306DF" w:rsidR="00EA1556" w:rsidRPr="004A67B7" w:rsidRDefault="00EA1556" w:rsidP="004A67B7">
      <w:pPr>
        <w:pStyle w:val="NoSpacing"/>
        <w:jc w:val="both"/>
        <w:rPr>
          <w:rFonts w:cs="Calibri"/>
          <w:b/>
          <w:bCs/>
        </w:rPr>
      </w:pPr>
      <w:r w:rsidRPr="004A67B7">
        <w:rPr>
          <w:rFonts w:cs="Calibri"/>
          <w:b/>
          <w:bCs/>
        </w:rPr>
        <w:t>Roles &amp; Responsibilities:</w:t>
      </w:r>
    </w:p>
    <w:p w14:paraId="44CB3173" w14:textId="77777777" w:rsidR="00EA1556" w:rsidRPr="004A67B7" w:rsidRDefault="00EA1556" w:rsidP="004A67B7">
      <w:pPr>
        <w:pStyle w:val="NoSpacing"/>
        <w:numPr>
          <w:ilvl w:val="0"/>
          <w:numId w:val="25"/>
        </w:numPr>
        <w:jc w:val="both"/>
        <w:rPr>
          <w:rFonts w:cs="Calibri"/>
        </w:rPr>
      </w:pPr>
      <w:r w:rsidRPr="004A67B7">
        <w:rPr>
          <w:rFonts w:cs="Calibri"/>
        </w:rPr>
        <w:t>Initial understanding of architecture and existing system processing.</w:t>
      </w:r>
    </w:p>
    <w:p w14:paraId="4234D31B" w14:textId="77777777" w:rsidR="00EA1556" w:rsidRPr="004A67B7" w:rsidRDefault="00EA1556" w:rsidP="004A67B7">
      <w:pPr>
        <w:pStyle w:val="NoSpacing"/>
        <w:numPr>
          <w:ilvl w:val="0"/>
          <w:numId w:val="25"/>
        </w:numPr>
        <w:jc w:val="both"/>
        <w:rPr>
          <w:rFonts w:cs="Calibri"/>
        </w:rPr>
      </w:pPr>
      <w:r w:rsidRPr="004A67B7">
        <w:rPr>
          <w:rFonts w:cs="Calibri"/>
        </w:rPr>
        <w:t>Involved in business requirements gathering and requirements analysis.</w:t>
      </w:r>
    </w:p>
    <w:p w14:paraId="7F9393D6" w14:textId="77777777" w:rsidR="00EA1556" w:rsidRPr="004A67B7" w:rsidRDefault="00EA1556" w:rsidP="004A67B7">
      <w:pPr>
        <w:pStyle w:val="NoSpacing"/>
        <w:numPr>
          <w:ilvl w:val="0"/>
          <w:numId w:val="25"/>
        </w:numPr>
        <w:jc w:val="both"/>
        <w:rPr>
          <w:rFonts w:cs="Calibri"/>
        </w:rPr>
      </w:pPr>
      <w:r w:rsidRPr="004A67B7">
        <w:rPr>
          <w:rFonts w:cs="Calibri"/>
        </w:rPr>
        <w:t>Design and Documented Architectural, HLD, LLD and THB documents.</w:t>
      </w:r>
    </w:p>
    <w:p w14:paraId="5B9B818F" w14:textId="77777777" w:rsidR="00EA1556" w:rsidRPr="004A67B7" w:rsidRDefault="00EA1556" w:rsidP="004A67B7">
      <w:pPr>
        <w:pStyle w:val="NoSpacing"/>
        <w:numPr>
          <w:ilvl w:val="0"/>
          <w:numId w:val="25"/>
        </w:numPr>
        <w:jc w:val="both"/>
        <w:rPr>
          <w:rFonts w:cs="Calibri"/>
        </w:rPr>
      </w:pPr>
      <w:r w:rsidRPr="004A67B7">
        <w:rPr>
          <w:rFonts w:cs="Calibri"/>
        </w:rPr>
        <w:t>Complete understanding of requirements and designing data model and create DML, DDL, DCL and TCL commands.</w:t>
      </w:r>
    </w:p>
    <w:p w14:paraId="77C63EDC" w14:textId="77777777" w:rsidR="00EA1556" w:rsidRPr="004A67B7" w:rsidRDefault="00EA1556" w:rsidP="004A67B7">
      <w:pPr>
        <w:pStyle w:val="NoSpacing"/>
        <w:numPr>
          <w:ilvl w:val="0"/>
          <w:numId w:val="25"/>
        </w:numPr>
        <w:jc w:val="both"/>
        <w:rPr>
          <w:rFonts w:cs="Calibri"/>
        </w:rPr>
      </w:pPr>
      <w:r w:rsidRPr="004A67B7">
        <w:rPr>
          <w:rFonts w:cs="Calibri"/>
        </w:rPr>
        <w:t>Developing the application using Spring MVC, Spring Framework and JQuery.</w:t>
      </w:r>
    </w:p>
    <w:p w14:paraId="0B667E0E" w14:textId="77777777" w:rsidR="00EA1556" w:rsidRPr="004A67B7" w:rsidRDefault="00EA1556" w:rsidP="004A67B7">
      <w:pPr>
        <w:pStyle w:val="NoSpacing"/>
        <w:numPr>
          <w:ilvl w:val="0"/>
          <w:numId w:val="25"/>
        </w:numPr>
        <w:jc w:val="both"/>
        <w:rPr>
          <w:rFonts w:cs="Calibri"/>
        </w:rPr>
      </w:pPr>
      <w:r w:rsidRPr="004A67B7">
        <w:rPr>
          <w:rFonts w:cs="Calibri"/>
        </w:rPr>
        <w:t>Writing Junit code coverage using Spring Mockito and fixed all the security vulnerabilities.</w:t>
      </w:r>
    </w:p>
    <w:p w14:paraId="75FE8393" w14:textId="77777777" w:rsidR="00EA1556" w:rsidRPr="004A67B7" w:rsidRDefault="00EA1556" w:rsidP="004A67B7">
      <w:pPr>
        <w:pStyle w:val="NoSpacing"/>
        <w:numPr>
          <w:ilvl w:val="0"/>
          <w:numId w:val="25"/>
        </w:numPr>
        <w:jc w:val="both"/>
        <w:rPr>
          <w:rFonts w:cs="Calibri"/>
        </w:rPr>
      </w:pPr>
      <w:r w:rsidRPr="004A67B7">
        <w:rPr>
          <w:rFonts w:cs="Calibri"/>
        </w:rPr>
        <w:t>Fixing Sonar code quality checks.</w:t>
      </w:r>
    </w:p>
    <w:p w14:paraId="400A89DA" w14:textId="77777777" w:rsidR="00EA1556" w:rsidRPr="004A67B7" w:rsidRDefault="00EA1556" w:rsidP="004A67B7">
      <w:pPr>
        <w:pStyle w:val="NoSpacing"/>
        <w:numPr>
          <w:ilvl w:val="0"/>
          <w:numId w:val="25"/>
        </w:numPr>
        <w:jc w:val="both"/>
        <w:rPr>
          <w:rFonts w:cs="Calibri"/>
        </w:rPr>
      </w:pPr>
      <w:r w:rsidRPr="004A67B7">
        <w:rPr>
          <w:rFonts w:cs="Calibri"/>
        </w:rPr>
        <w:t>Conducting peer reviews on documentation (i.e. Software Requirements Specifications, Test Plans, Code Reviews)</w:t>
      </w:r>
    </w:p>
    <w:p w14:paraId="6F5735F3" w14:textId="77777777" w:rsidR="00EA1556" w:rsidRPr="004A67B7" w:rsidRDefault="00EA1556" w:rsidP="004A67B7">
      <w:pPr>
        <w:pStyle w:val="NoSpacing"/>
        <w:numPr>
          <w:ilvl w:val="0"/>
          <w:numId w:val="25"/>
        </w:numPr>
        <w:jc w:val="both"/>
        <w:rPr>
          <w:rFonts w:cs="Calibri"/>
        </w:rPr>
      </w:pPr>
      <w:r w:rsidRPr="004A67B7">
        <w:rPr>
          <w:rFonts w:cs="Calibri"/>
        </w:rPr>
        <w:t>Lead the team in development activities.</w:t>
      </w:r>
    </w:p>
    <w:p w14:paraId="7FBDAF99" w14:textId="77777777" w:rsidR="00EA1556" w:rsidRPr="004A67B7" w:rsidRDefault="00EA1556" w:rsidP="004A67B7">
      <w:pPr>
        <w:pStyle w:val="NoSpacing"/>
        <w:numPr>
          <w:ilvl w:val="0"/>
          <w:numId w:val="25"/>
        </w:numPr>
        <w:jc w:val="both"/>
        <w:rPr>
          <w:rFonts w:cs="Calibri"/>
        </w:rPr>
      </w:pPr>
      <w:r w:rsidRPr="004A67B7">
        <w:rPr>
          <w:rFonts w:cs="Calibri"/>
        </w:rPr>
        <w:t>Addressing &amp; recommending solutions on common development issues across the project applications.</w:t>
      </w:r>
    </w:p>
    <w:p w14:paraId="2B067865" w14:textId="42FE2AFE" w:rsidR="00EA1556" w:rsidRPr="004A67B7" w:rsidRDefault="00EA1556" w:rsidP="004A67B7">
      <w:pPr>
        <w:pStyle w:val="NoSpacing"/>
        <w:numPr>
          <w:ilvl w:val="0"/>
          <w:numId w:val="25"/>
        </w:numPr>
        <w:jc w:val="both"/>
        <w:rPr>
          <w:rFonts w:cs="Calibri"/>
        </w:rPr>
      </w:pPr>
      <w:r w:rsidRPr="004A67B7">
        <w:rPr>
          <w:rFonts w:cs="Calibri"/>
        </w:rPr>
        <w:t xml:space="preserve">Analysis &amp; recommending proper solution to migrate existing DB to </w:t>
      </w:r>
      <w:r w:rsidR="00B227A3" w:rsidRPr="004A67B7">
        <w:rPr>
          <w:rFonts w:cs="Calibri"/>
        </w:rPr>
        <w:t>MySQL</w:t>
      </w:r>
      <w:r w:rsidRPr="004A67B7">
        <w:rPr>
          <w:rFonts w:cs="Calibri"/>
        </w:rPr>
        <w:t xml:space="preserve"> PaasS service.</w:t>
      </w:r>
    </w:p>
    <w:p w14:paraId="32457F41" w14:textId="77777777" w:rsidR="00EA1556" w:rsidRPr="004A67B7" w:rsidRDefault="00EA1556" w:rsidP="004A67B7">
      <w:pPr>
        <w:pStyle w:val="NoSpacing"/>
        <w:numPr>
          <w:ilvl w:val="0"/>
          <w:numId w:val="25"/>
        </w:numPr>
        <w:jc w:val="both"/>
        <w:rPr>
          <w:rFonts w:cs="Calibri"/>
        </w:rPr>
      </w:pPr>
      <w:r w:rsidRPr="004A67B7">
        <w:rPr>
          <w:rFonts w:cs="Calibri"/>
        </w:rPr>
        <w:t>Recommending solution to fix performance and process Improvement activities.</w:t>
      </w:r>
    </w:p>
    <w:p w14:paraId="2F2F9BCF" w14:textId="77777777" w:rsidR="00EA1556" w:rsidRPr="004A67B7" w:rsidRDefault="00EA1556" w:rsidP="004A67B7">
      <w:pPr>
        <w:pStyle w:val="NoSpacing"/>
        <w:numPr>
          <w:ilvl w:val="0"/>
          <w:numId w:val="25"/>
        </w:numPr>
        <w:jc w:val="both"/>
        <w:rPr>
          <w:rFonts w:cs="Calibri"/>
        </w:rPr>
      </w:pPr>
      <w:r w:rsidRPr="004A67B7">
        <w:rPr>
          <w:rFonts w:cs="Calibri"/>
        </w:rPr>
        <w:t>Recommending code quality checks using SonarQube and App scan.</w:t>
      </w:r>
    </w:p>
    <w:p w14:paraId="50791AB5" w14:textId="77777777" w:rsidR="00EA1556" w:rsidRPr="004A67B7" w:rsidRDefault="00EA1556" w:rsidP="004A67B7">
      <w:pPr>
        <w:pStyle w:val="NoSpacing"/>
        <w:numPr>
          <w:ilvl w:val="0"/>
          <w:numId w:val="25"/>
        </w:numPr>
        <w:jc w:val="both"/>
        <w:rPr>
          <w:rFonts w:cs="Calibri"/>
        </w:rPr>
      </w:pPr>
      <w:r w:rsidRPr="004A67B7">
        <w:rPr>
          <w:rFonts w:cs="Calibri"/>
        </w:rPr>
        <w:t>Performing Project Management activities using the IPMS tool which is helpful in managing the project planning particularly for calculating the Estimates for New enhancements Activities that about to come from Client.</w:t>
      </w:r>
    </w:p>
    <w:p w14:paraId="510268AC" w14:textId="77777777" w:rsidR="00EA1556" w:rsidRPr="004A67B7" w:rsidRDefault="00EA1556" w:rsidP="004A67B7">
      <w:pPr>
        <w:pStyle w:val="NoSpacing"/>
        <w:numPr>
          <w:ilvl w:val="0"/>
          <w:numId w:val="25"/>
        </w:numPr>
        <w:jc w:val="both"/>
        <w:rPr>
          <w:rFonts w:cs="Calibri"/>
        </w:rPr>
      </w:pPr>
      <w:r w:rsidRPr="004A67B7">
        <w:rPr>
          <w:rFonts w:cs="Calibri"/>
        </w:rPr>
        <w:t>Implementing Quality Standards as per IQMS standards. This system provides guidelines for the conduct of every project and the means for monitoring it. It integrates the various internal processes and intends to provide a process approach for project execution.</w:t>
      </w:r>
    </w:p>
    <w:p w14:paraId="64765CEF" w14:textId="39233F09" w:rsidR="00EA1556" w:rsidRPr="004A67B7" w:rsidRDefault="00EA1556" w:rsidP="004A67B7">
      <w:pPr>
        <w:pStyle w:val="NoSpacing"/>
        <w:numPr>
          <w:ilvl w:val="0"/>
          <w:numId w:val="25"/>
        </w:numPr>
        <w:jc w:val="both"/>
        <w:rPr>
          <w:rFonts w:cs="Calibri"/>
        </w:rPr>
      </w:pPr>
      <w:r w:rsidRPr="004A67B7">
        <w:rPr>
          <w:rFonts w:cs="Calibri"/>
        </w:rPr>
        <w:t xml:space="preserve">Optimize the cost of application development and maintenance by leveraging economies of scale under </w:t>
      </w:r>
      <w:r w:rsidR="00B227A3" w:rsidRPr="004A67B7">
        <w:rPr>
          <w:rFonts w:cs="Calibri"/>
        </w:rPr>
        <w:t>an</w:t>
      </w:r>
      <w:r w:rsidRPr="004A67B7">
        <w:rPr>
          <w:rFonts w:cs="Calibri"/>
        </w:rPr>
        <w:t xml:space="preserve"> SLA governed process.</w:t>
      </w:r>
    </w:p>
    <w:p w14:paraId="2BD81D7C" w14:textId="77777777" w:rsidR="00EA1556" w:rsidRPr="004A67B7" w:rsidRDefault="00EA1556" w:rsidP="004A67B7">
      <w:pPr>
        <w:pStyle w:val="NoSpacing"/>
        <w:jc w:val="both"/>
        <w:rPr>
          <w:rFonts w:cs="Calibri"/>
        </w:rPr>
      </w:pPr>
    </w:p>
    <w:p w14:paraId="1CEFDDAA" w14:textId="6E17C08C" w:rsidR="00EA1556" w:rsidRPr="004A67B7" w:rsidRDefault="00EA1556" w:rsidP="004A67B7">
      <w:pPr>
        <w:pStyle w:val="NoSpacing"/>
        <w:jc w:val="both"/>
        <w:rPr>
          <w:rFonts w:cs="Calibri"/>
        </w:rPr>
      </w:pPr>
      <w:r w:rsidRPr="004A67B7">
        <w:rPr>
          <w:rFonts w:cs="Calibri"/>
          <w:b/>
          <w:bCs/>
        </w:rPr>
        <w:t>Environment:</w:t>
      </w:r>
      <w:r w:rsidRPr="004A67B7">
        <w:rPr>
          <w:rFonts w:cs="Calibri"/>
        </w:rPr>
        <w:t xml:space="preserve"> Spring MVC, Spring Boot, Java/J2EE, DB2, </w:t>
      </w:r>
      <w:r w:rsidR="00B227A3" w:rsidRPr="004A67B7">
        <w:rPr>
          <w:rFonts w:cs="Calibri"/>
        </w:rPr>
        <w:t>Angular</w:t>
      </w:r>
      <w:r w:rsidRPr="004A67B7">
        <w:rPr>
          <w:rFonts w:cs="Calibri"/>
        </w:rPr>
        <w:t xml:space="preserve"> JS, JQuery, Java Script, HTML5, CSS3, JSON, Eclipse, Websphere, Tomcat, Serena, Dimension, SonarQube, Linux, Windows 7</w:t>
      </w:r>
    </w:p>
    <w:p w14:paraId="1340541A" w14:textId="77777777" w:rsidR="00EA1556" w:rsidRPr="004A67B7" w:rsidRDefault="00EA1556" w:rsidP="004A67B7">
      <w:pPr>
        <w:pStyle w:val="NoSpacing"/>
        <w:jc w:val="both"/>
        <w:rPr>
          <w:rFonts w:cs="Calibri"/>
        </w:rPr>
      </w:pPr>
    </w:p>
    <w:p w14:paraId="14EAB212" w14:textId="4A15B0D3" w:rsidR="002A35FE" w:rsidRPr="004A67B7" w:rsidRDefault="002A35FE" w:rsidP="004A67B7">
      <w:pPr>
        <w:pStyle w:val="NoSpacing"/>
        <w:jc w:val="both"/>
        <w:rPr>
          <w:rFonts w:cs="Calibri"/>
          <w:b/>
          <w:bCs/>
        </w:rPr>
      </w:pPr>
      <w:r w:rsidRPr="004A67B7">
        <w:rPr>
          <w:rFonts w:cs="Calibri"/>
          <w:b/>
          <w:bCs/>
        </w:rPr>
        <w:t>Client: FCA USA LLC (formerly Chrysler Corporation), Hyderabad, India</w:t>
      </w:r>
      <w:r w:rsidRPr="004A67B7">
        <w:rPr>
          <w:rFonts w:cs="Calibri"/>
          <w:b/>
          <w:bCs/>
        </w:rPr>
        <w:tab/>
        <w:t>-</w:t>
      </w:r>
      <w:r w:rsidRPr="004A67B7">
        <w:rPr>
          <w:rFonts w:cs="Calibri"/>
          <w:b/>
          <w:bCs/>
        </w:rPr>
        <w:tab/>
        <w:t xml:space="preserve">              June.2015 to Jan.2016 Position Title: Senior Developer</w:t>
      </w:r>
    </w:p>
    <w:p w14:paraId="0ABE1856" w14:textId="77777777" w:rsidR="002A35FE" w:rsidRPr="004A67B7" w:rsidRDefault="002A35FE" w:rsidP="004A67B7">
      <w:pPr>
        <w:pStyle w:val="NoSpacing"/>
        <w:jc w:val="both"/>
        <w:rPr>
          <w:rFonts w:cs="Calibri"/>
          <w:b/>
          <w:bCs/>
        </w:rPr>
      </w:pPr>
      <w:r w:rsidRPr="004A67B7">
        <w:rPr>
          <w:rFonts w:cs="Calibri"/>
          <w:b/>
          <w:bCs/>
        </w:rPr>
        <w:t>Name of the Project: Application Tracking System (ATS) Brief Description of the Project:</w:t>
      </w:r>
    </w:p>
    <w:p w14:paraId="39B84CC5" w14:textId="56FF27AC" w:rsidR="002A35FE" w:rsidRPr="004A67B7" w:rsidRDefault="002A35FE" w:rsidP="004A67B7">
      <w:pPr>
        <w:pStyle w:val="NoSpacing"/>
        <w:jc w:val="both"/>
        <w:rPr>
          <w:rFonts w:cs="Calibri"/>
        </w:rPr>
      </w:pPr>
      <w:r w:rsidRPr="004A67B7">
        <w:rPr>
          <w:rFonts w:cs="Calibri"/>
        </w:rPr>
        <w:lastRenderedPageBreak/>
        <w:t xml:space="preserve">The ATD (Application Tracking Database) was originally built in 2001-2 by the WPO to track new applications and their enhancements as they are deployed to the </w:t>
      </w:r>
      <w:r w:rsidR="00D137B2" w:rsidRPr="004A67B7">
        <w:rPr>
          <w:rFonts w:cs="Calibri"/>
        </w:rPr>
        <w:t>Dealer CONNECT</w:t>
      </w:r>
      <w:r w:rsidRPr="004A67B7">
        <w:rPr>
          <w:rFonts w:cs="Calibri"/>
        </w:rPr>
        <w:t xml:space="preserve"> and the </w:t>
      </w:r>
      <w:r w:rsidR="00D137B2" w:rsidRPr="004A67B7">
        <w:rPr>
          <w:rFonts w:cs="Calibri"/>
        </w:rPr>
        <w:t>Field Connect</w:t>
      </w:r>
      <w:r w:rsidRPr="004A67B7">
        <w:rPr>
          <w:rFonts w:cs="Calibri"/>
        </w:rPr>
        <w:t xml:space="preserve"> portals. Today, ATD is used by CM&amp;C team members for the most part and runs as a MS- Access 2003 Application on a shared server. It has grown to include many components (tables, queries, macros, and reports) that are no longer being used. In addition, it can only be modified with Access 2003: Access 2007 or later forces the developer to make a large number of changes to the many macros being used.</w:t>
      </w:r>
    </w:p>
    <w:p w14:paraId="6E65FDE0" w14:textId="77777777" w:rsidR="002A35FE" w:rsidRPr="004A67B7" w:rsidRDefault="002A35FE" w:rsidP="004A67B7">
      <w:pPr>
        <w:pStyle w:val="NoSpacing"/>
        <w:jc w:val="both"/>
        <w:rPr>
          <w:rFonts w:cs="Calibri"/>
        </w:rPr>
      </w:pPr>
    </w:p>
    <w:p w14:paraId="59C9722F" w14:textId="77777777" w:rsidR="002A35FE" w:rsidRPr="004A67B7" w:rsidRDefault="002A35FE" w:rsidP="004A67B7">
      <w:pPr>
        <w:pStyle w:val="NoSpacing"/>
        <w:jc w:val="both"/>
        <w:rPr>
          <w:rFonts w:cs="Calibri"/>
        </w:rPr>
      </w:pPr>
      <w:r w:rsidRPr="004A67B7">
        <w:rPr>
          <w:rFonts w:cs="Calibri"/>
        </w:rPr>
        <w:t>The disparate systems of the ATD, WPO-Connect, and Passport drives CM&amp;C to create a new system (“ATS” – Application Tracking System), which will combine the functionality of these systems as well as provide extensive workflow logic, reduce paperwork, allow developers to ascertain status, and permit Support teams to report status on their activities.</w:t>
      </w:r>
    </w:p>
    <w:p w14:paraId="202E6000" w14:textId="77777777" w:rsidR="002A35FE" w:rsidRPr="004A67B7" w:rsidRDefault="002A35FE" w:rsidP="004A67B7">
      <w:pPr>
        <w:pStyle w:val="NoSpacing"/>
        <w:jc w:val="both"/>
        <w:rPr>
          <w:rFonts w:cs="Calibri"/>
        </w:rPr>
      </w:pPr>
    </w:p>
    <w:p w14:paraId="2E259B32" w14:textId="3D2D711C" w:rsidR="002A35FE" w:rsidRPr="004A67B7" w:rsidRDefault="002A35FE" w:rsidP="004A67B7">
      <w:pPr>
        <w:pStyle w:val="NoSpacing"/>
        <w:jc w:val="both"/>
        <w:rPr>
          <w:rFonts w:cs="Calibri"/>
          <w:b/>
          <w:bCs/>
        </w:rPr>
      </w:pPr>
      <w:r w:rsidRPr="004A67B7">
        <w:rPr>
          <w:rFonts w:cs="Calibri"/>
          <w:b/>
          <w:bCs/>
        </w:rPr>
        <w:t>Roles &amp; Responsibilities:</w:t>
      </w:r>
    </w:p>
    <w:p w14:paraId="73BF93AB" w14:textId="77777777" w:rsidR="002A35FE" w:rsidRPr="004A67B7" w:rsidRDefault="002A35FE" w:rsidP="004A67B7">
      <w:pPr>
        <w:pStyle w:val="NoSpacing"/>
        <w:numPr>
          <w:ilvl w:val="0"/>
          <w:numId w:val="26"/>
        </w:numPr>
        <w:jc w:val="both"/>
        <w:rPr>
          <w:rFonts w:cs="Calibri"/>
        </w:rPr>
      </w:pPr>
      <w:r w:rsidRPr="004A67B7">
        <w:rPr>
          <w:rFonts w:cs="Calibri"/>
        </w:rPr>
        <w:t>Initial understanding of architecture and existing system processing.</w:t>
      </w:r>
    </w:p>
    <w:p w14:paraId="17910467" w14:textId="77777777" w:rsidR="002A35FE" w:rsidRPr="004A67B7" w:rsidRDefault="002A35FE" w:rsidP="004A67B7">
      <w:pPr>
        <w:pStyle w:val="NoSpacing"/>
        <w:numPr>
          <w:ilvl w:val="0"/>
          <w:numId w:val="26"/>
        </w:numPr>
        <w:jc w:val="both"/>
        <w:rPr>
          <w:rFonts w:cs="Calibri"/>
        </w:rPr>
      </w:pPr>
      <w:r w:rsidRPr="004A67B7">
        <w:rPr>
          <w:rFonts w:cs="Calibri"/>
        </w:rPr>
        <w:t>Understanding of business requirements and acting as technical and functional Lead for the team.</w:t>
      </w:r>
    </w:p>
    <w:p w14:paraId="3162B1DE" w14:textId="77777777" w:rsidR="002A35FE" w:rsidRPr="004A67B7" w:rsidRDefault="002A35FE" w:rsidP="004A67B7">
      <w:pPr>
        <w:pStyle w:val="NoSpacing"/>
        <w:numPr>
          <w:ilvl w:val="0"/>
          <w:numId w:val="26"/>
        </w:numPr>
        <w:jc w:val="both"/>
        <w:rPr>
          <w:rFonts w:cs="Calibri"/>
        </w:rPr>
      </w:pPr>
      <w:r w:rsidRPr="004A67B7">
        <w:rPr>
          <w:rFonts w:cs="Calibri"/>
        </w:rPr>
        <w:t>Design and Documented Architectural, HLD, LLD and THB documents.</w:t>
      </w:r>
    </w:p>
    <w:p w14:paraId="324E724F" w14:textId="77777777" w:rsidR="002A35FE" w:rsidRPr="004A67B7" w:rsidRDefault="002A35FE" w:rsidP="004A67B7">
      <w:pPr>
        <w:pStyle w:val="NoSpacing"/>
        <w:numPr>
          <w:ilvl w:val="0"/>
          <w:numId w:val="26"/>
        </w:numPr>
        <w:jc w:val="both"/>
        <w:rPr>
          <w:rFonts w:cs="Calibri"/>
        </w:rPr>
      </w:pPr>
      <w:r w:rsidRPr="004A67B7">
        <w:rPr>
          <w:rFonts w:cs="Calibri"/>
        </w:rPr>
        <w:t>Complete understanding of requirements and designing data model and create DML, DDL, DCL and TCL commands.</w:t>
      </w:r>
    </w:p>
    <w:p w14:paraId="06840051" w14:textId="77777777" w:rsidR="002A35FE" w:rsidRPr="004A67B7" w:rsidRDefault="002A35FE" w:rsidP="004A67B7">
      <w:pPr>
        <w:pStyle w:val="NoSpacing"/>
        <w:numPr>
          <w:ilvl w:val="0"/>
          <w:numId w:val="26"/>
        </w:numPr>
        <w:jc w:val="both"/>
        <w:rPr>
          <w:rFonts w:cs="Calibri"/>
        </w:rPr>
      </w:pPr>
      <w:r w:rsidRPr="004A67B7">
        <w:rPr>
          <w:rFonts w:cs="Calibri"/>
        </w:rPr>
        <w:t>Developing the application using Spring MVC, Spring Framework and JQuery.</w:t>
      </w:r>
    </w:p>
    <w:p w14:paraId="110CDF12" w14:textId="77777777" w:rsidR="002A35FE" w:rsidRPr="004A67B7" w:rsidRDefault="002A35FE" w:rsidP="004A67B7">
      <w:pPr>
        <w:pStyle w:val="NoSpacing"/>
        <w:numPr>
          <w:ilvl w:val="0"/>
          <w:numId w:val="26"/>
        </w:numPr>
        <w:jc w:val="both"/>
        <w:rPr>
          <w:rFonts w:cs="Calibri"/>
        </w:rPr>
      </w:pPr>
      <w:r w:rsidRPr="004A67B7">
        <w:rPr>
          <w:rFonts w:cs="Calibri"/>
        </w:rPr>
        <w:t>Writing Junit code coverage using Spring Mockito and fixed all the security vulnerabilities.</w:t>
      </w:r>
    </w:p>
    <w:p w14:paraId="35D67F7F" w14:textId="77777777" w:rsidR="002A35FE" w:rsidRPr="004A67B7" w:rsidRDefault="002A35FE" w:rsidP="004A67B7">
      <w:pPr>
        <w:pStyle w:val="NoSpacing"/>
        <w:numPr>
          <w:ilvl w:val="0"/>
          <w:numId w:val="26"/>
        </w:numPr>
        <w:jc w:val="both"/>
        <w:rPr>
          <w:rFonts w:cs="Calibri"/>
        </w:rPr>
      </w:pPr>
      <w:r w:rsidRPr="004A67B7">
        <w:rPr>
          <w:rFonts w:cs="Calibri"/>
        </w:rPr>
        <w:t>Fixing Sonar code quality checks.</w:t>
      </w:r>
    </w:p>
    <w:p w14:paraId="00E5E955" w14:textId="77777777" w:rsidR="002A35FE" w:rsidRPr="004A67B7" w:rsidRDefault="002A35FE" w:rsidP="004A67B7">
      <w:pPr>
        <w:pStyle w:val="NoSpacing"/>
        <w:numPr>
          <w:ilvl w:val="0"/>
          <w:numId w:val="26"/>
        </w:numPr>
        <w:jc w:val="both"/>
        <w:rPr>
          <w:rFonts w:cs="Calibri"/>
        </w:rPr>
      </w:pPr>
      <w:r w:rsidRPr="004A67B7">
        <w:rPr>
          <w:rFonts w:cs="Calibri"/>
        </w:rPr>
        <w:t>Conducted peer reviews on documentation (i.e. Software Requirements Specifications, Test Plans, Code Reviews).</w:t>
      </w:r>
    </w:p>
    <w:p w14:paraId="0F350C37" w14:textId="77777777" w:rsidR="002A35FE" w:rsidRPr="004A67B7" w:rsidRDefault="002A35FE" w:rsidP="004A67B7">
      <w:pPr>
        <w:pStyle w:val="NoSpacing"/>
        <w:numPr>
          <w:ilvl w:val="0"/>
          <w:numId w:val="26"/>
        </w:numPr>
        <w:jc w:val="both"/>
        <w:rPr>
          <w:rFonts w:cs="Calibri"/>
        </w:rPr>
      </w:pPr>
      <w:r w:rsidRPr="004A67B7">
        <w:rPr>
          <w:rFonts w:cs="Calibri"/>
        </w:rPr>
        <w:t>Lead the team in development activities.</w:t>
      </w:r>
    </w:p>
    <w:p w14:paraId="01226583" w14:textId="77777777" w:rsidR="002A35FE" w:rsidRPr="004A67B7" w:rsidRDefault="002A35FE" w:rsidP="004A67B7">
      <w:pPr>
        <w:pStyle w:val="NoSpacing"/>
        <w:numPr>
          <w:ilvl w:val="0"/>
          <w:numId w:val="26"/>
        </w:numPr>
        <w:jc w:val="both"/>
        <w:rPr>
          <w:rFonts w:cs="Calibri"/>
        </w:rPr>
      </w:pPr>
      <w:r w:rsidRPr="004A67B7">
        <w:rPr>
          <w:rFonts w:cs="Calibri"/>
        </w:rPr>
        <w:t>Addressing and taking care of the common development issues across the project applications.</w:t>
      </w:r>
    </w:p>
    <w:p w14:paraId="1F9D152A" w14:textId="77777777" w:rsidR="002A35FE" w:rsidRPr="004A67B7" w:rsidRDefault="002A35FE" w:rsidP="004A67B7">
      <w:pPr>
        <w:pStyle w:val="NoSpacing"/>
        <w:numPr>
          <w:ilvl w:val="0"/>
          <w:numId w:val="26"/>
        </w:numPr>
        <w:jc w:val="both"/>
        <w:rPr>
          <w:rFonts w:cs="Calibri"/>
        </w:rPr>
      </w:pPr>
      <w:r w:rsidRPr="004A67B7">
        <w:rPr>
          <w:rFonts w:cs="Calibri"/>
        </w:rPr>
        <w:t>Performed Unit and Acceptance Testing.</w:t>
      </w:r>
    </w:p>
    <w:p w14:paraId="6841C1CA" w14:textId="77777777" w:rsidR="002A35FE" w:rsidRPr="004A67B7" w:rsidRDefault="002A35FE" w:rsidP="004A67B7">
      <w:pPr>
        <w:pStyle w:val="NoSpacing"/>
        <w:numPr>
          <w:ilvl w:val="0"/>
          <w:numId w:val="26"/>
        </w:numPr>
        <w:jc w:val="both"/>
        <w:rPr>
          <w:rFonts w:cs="Calibri"/>
        </w:rPr>
      </w:pPr>
      <w:r w:rsidRPr="004A67B7">
        <w:rPr>
          <w:rFonts w:cs="Calibri"/>
        </w:rPr>
        <w:t>Responsible for implementing enhancements as per Client’s requirements.</w:t>
      </w:r>
    </w:p>
    <w:p w14:paraId="3DB441B1" w14:textId="77777777" w:rsidR="002A35FE" w:rsidRPr="004A67B7" w:rsidRDefault="002A35FE" w:rsidP="004A67B7">
      <w:pPr>
        <w:pStyle w:val="NoSpacing"/>
        <w:numPr>
          <w:ilvl w:val="0"/>
          <w:numId w:val="26"/>
        </w:numPr>
        <w:jc w:val="both"/>
        <w:rPr>
          <w:rFonts w:cs="Calibri"/>
        </w:rPr>
      </w:pPr>
      <w:r w:rsidRPr="004A67B7">
        <w:rPr>
          <w:rFonts w:cs="Calibri"/>
        </w:rPr>
        <w:t>Impart sessions and guide the team in the project.</w:t>
      </w:r>
    </w:p>
    <w:p w14:paraId="4748FEF0" w14:textId="77777777" w:rsidR="002A35FE" w:rsidRPr="004A67B7" w:rsidRDefault="002A35FE" w:rsidP="004A67B7">
      <w:pPr>
        <w:pStyle w:val="NoSpacing"/>
        <w:numPr>
          <w:ilvl w:val="0"/>
          <w:numId w:val="26"/>
        </w:numPr>
        <w:jc w:val="both"/>
        <w:rPr>
          <w:rFonts w:cs="Calibri"/>
        </w:rPr>
      </w:pPr>
      <w:r w:rsidRPr="004A67B7">
        <w:rPr>
          <w:rFonts w:cs="Calibri"/>
        </w:rPr>
        <w:t>Have taken part in Performance and Process Improvement activities.</w:t>
      </w:r>
    </w:p>
    <w:p w14:paraId="56691CA5" w14:textId="77777777" w:rsidR="002A35FE" w:rsidRPr="004A67B7" w:rsidRDefault="002A35FE" w:rsidP="004A67B7">
      <w:pPr>
        <w:pStyle w:val="NoSpacing"/>
        <w:jc w:val="both"/>
        <w:rPr>
          <w:rFonts w:cs="Calibri"/>
        </w:rPr>
      </w:pPr>
    </w:p>
    <w:p w14:paraId="197CCF85" w14:textId="77777777" w:rsidR="002A35FE" w:rsidRPr="004A67B7" w:rsidRDefault="002A35FE" w:rsidP="004A67B7">
      <w:pPr>
        <w:pStyle w:val="NoSpacing"/>
        <w:jc w:val="both"/>
        <w:rPr>
          <w:rFonts w:cs="Calibri"/>
        </w:rPr>
      </w:pPr>
      <w:r w:rsidRPr="004A67B7">
        <w:rPr>
          <w:rFonts w:cs="Calibri"/>
          <w:b/>
          <w:bCs/>
        </w:rPr>
        <w:t>Environment:</w:t>
      </w:r>
      <w:r w:rsidRPr="004A67B7">
        <w:rPr>
          <w:rFonts w:cs="Calibri"/>
        </w:rPr>
        <w:t xml:space="preserve"> Spring MVC, Java/J2EE, DB2, JQuery, Java Script, HTML, CSS, JSON, AJAX, Eclipse, Websphere, Tomcat, Serena, Dimension, Linux, Windows 7</w:t>
      </w:r>
    </w:p>
    <w:p w14:paraId="3E8CA7AE" w14:textId="77777777" w:rsidR="00E67808" w:rsidRPr="004A67B7" w:rsidRDefault="00E67808" w:rsidP="004A67B7">
      <w:pPr>
        <w:pStyle w:val="NoSpacing"/>
        <w:jc w:val="both"/>
        <w:rPr>
          <w:rFonts w:cs="Calibri"/>
        </w:rPr>
      </w:pPr>
    </w:p>
    <w:p w14:paraId="44C70EDE" w14:textId="52C330D2" w:rsidR="008A05E7" w:rsidRPr="004A67B7" w:rsidRDefault="008A05E7" w:rsidP="004A67B7">
      <w:pPr>
        <w:pStyle w:val="NoSpacing"/>
        <w:jc w:val="both"/>
        <w:rPr>
          <w:rFonts w:cs="Calibri"/>
          <w:b/>
          <w:bCs/>
        </w:rPr>
      </w:pPr>
      <w:r w:rsidRPr="004A67B7">
        <w:rPr>
          <w:rFonts w:cs="Calibri"/>
          <w:b/>
          <w:bCs/>
        </w:rPr>
        <w:t>Client: CenturyLink, Hyderabad, India</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t xml:space="preserve">              Jan.2015 to June.2015 </w:t>
      </w:r>
    </w:p>
    <w:p w14:paraId="2DF100AD" w14:textId="6EDD8F15" w:rsidR="008A05E7" w:rsidRPr="004A67B7" w:rsidRDefault="008A05E7" w:rsidP="004A67B7">
      <w:pPr>
        <w:pStyle w:val="NoSpacing"/>
        <w:jc w:val="both"/>
        <w:rPr>
          <w:rFonts w:cs="Calibri"/>
          <w:b/>
          <w:bCs/>
        </w:rPr>
      </w:pPr>
      <w:r w:rsidRPr="004A67B7">
        <w:rPr>
          <w:rFonts w:cs="Calibri"/>
          <w:b/>
          <w:bCs/>
        </w:rPr>
        <w:t>Position Title: Senior Developer</w:t>
      </w:r>
    </w:p>
    <w:p w14:paraId="38D80965" w14:textId="77777777" w:rsidR="008A05E7" w:rsidRPr="004A67B7" w:rsidRDefault="008A05E7" w:rsidP="004A67B7">
      <w:pPr>
        <w:pStyle w:val="NoSpacing"/>
        <w:jc w:val="both"/>
        <w:rPr>
          <w:rFonts w:cs="Calibri"/>
          <w:b/>
          <w:bCs/>
        </w:rPr>
      </w:pPr>
      <w:r w:rsidRPr="004A67B7">
        <w:rPr>
          <w:rFonts w:cs="Calibri"/>
          <w:b/>
          <w:bCs/>
        </w:rPr>
        <w:t xml:space="preserve">Name of the Project: Dispatch Gateway (DGW) </w:t>
      </w:r>
    </w:p>
    <w:p w14:paraId="740603EB" w14:textId="77777777" w:rsidR="008A05E7" w:rsidRPr="004A67B7" w:rsidRDefault="008A05E7" w:rsidP="004A67B7">
      <w:pPr>
        <w:pStyle w:val="NoSpacing"/>
        <w:jc w:val="both"/>
        <w:rPr>
          <w:rFonts w:cs="Calibri"/>
        </w:rPr>
      </w:pPr>
    </w:p>
    <w:p w14:paraId="50A541E3" w14:textId="6D767B48" w:rsidR="008A05E7" w:rsidRPr="004A67B7" w:rsidRDefault="008A05E7" w:rsidP="004A67B7">
      <w:pPr>
        <w:pStyle w:val="NoSpacing"/>
        <w:jc w:val="both"/>
        <w:rPr>
          <w:rFonts w:cs="Calibri"/>
          <w:b/>
          <w:bCs/>
        </w:rPr>
      </w:pPr>
      <w:r w:rsidRPr="004A67B7">
        <w:rPr>
          <w:rFonts w:cs="Calibri"/>
          <w:b/>
          <w:bCs/>
        </w:rPr>
        <w:t>Brief Description of the Project:</w:t>
      </w:r>
    </w:p>
    <w:p w14:paraId="34C5279E" w14:textId="77777777" w:rsidR="008A05E7" w:rsidRPr="004A67B7" w:rsidRDefault="008A05E7" w:rsidP="004A67B7">
      <w:pPr>
        <w:pStyle w:val="NoSpacing"/>
        <w:jc w:val="both"/>
        <w:rPr>
          <w:rFonts w:cs="Calibri"/>
        </w:rPr>
      </w:pPr>
      <w:r w:rsidRPr="004A67B7">
        <w:rPr>
          <w:rFonts w:cs="Calibri"/>
        </w:rPr>
        <w:t>Dispatch gateway (DGW) is Network Inventory Consolidation (NIC) layer 1 systems that handle both provisioning of orders and repair tickets. NIC application includes order management, provisioning workflow management, ordering, billing, repair, trouble management, Appoint Management and Workforce management system.</w:t>
      </w:r>
    </w:p>
    <w:p w14:paraId="0A8DA983" w14:textId="77777777" w:rsidR="008A05E7" w:rsidRPr="004A67B7" w:rsidRDefault="008A05E7" w:rsidP="004A67B7">
      <w:pPr>
        <w:pStyle w:val="NoSpacing"/>
        <w:jc w:val="both"/>
        <w:rPr>
          <w:rFonts w:cs="Calibri"/>
        </w:rPr>
      </w:pPr>
    </w:p>
    <w:p w14:paraId="77ACBEE5" w14:textId="2534D3F7" w:rsidR="008A05E7" w:rsidRPr="004A67B7" w:rsidRDefault="008A05E7" w:rsidP="004A67B7">
      <w:pPr>
        <w:pStyle w:val="NoSpacing"/>
        <w:jc w:val="both"/>
        <w:rPr>
          <w:rFonts w:cs="Calibri"/>
          <w:b/>
          <w:bCs/>
        </w:rPr>
      </w:pPr>
      <w:r w:rsidRPr="004A67B7">
        <w:rPr>
          <w:rFonts w:cs="Calibri"/>
          <w:b/>
          <w:bCs/>
        </w:rPr>
        <w:t>Roles &amp; Responsibilities:</w:t>
      </w:r>
    </w:p>
    <w:p w14:paraId="39245782" w14:textId="77777777" w:rsidR="008A05E7" w:rsidRPr="004A67B7" w:rsidRDefault="008A05E7" w:rsidP="004A67B7">
      <w:pPr>
        <w:pStyle w:val="NoSpacing"/>
        <w:numPr>
          <w:ilvl w:val="0"/>
          <w:numId w:val="27"/>
        </w:numPr>
        <w:jc w:val="both"/>
        <w:rPr>
          <w:rFonts w:cs="Calibri"/>
        </w:rPr>
      </w:pPr>
      <w:r w:rsidRPr="004A67B7">
        <w:rPr>
          <w:rFonts w:cs="Calibri"/>
        </w:rPr>
        <w:t>Initial understanding of architecture and existing system processing.</w:t>
      </w:r>
    </w:p>
    <w:p w14:paraId="423DDF48" w14:textId="77777777" w:rsidR="008A05E7" w:rsidRPr="004A67B7" w:rsidRDefault="008A05E7" w:rsidP="004A67B7">
      <w:pPr>
        <w:pStyle w:val="NoSpacing"/>
        <w:numPr>
          <w:ilvl w:val="0"/>
          <w:numId w:val="27"/>
        </w:numPr>
        <w:jc w:val="both"/>
        <w:rPr>
          <w:rFonts w:cs="Calibri"/>
        </w:rPr>
      </w:pPr>
      <w:r w:rsidRPr="004A67B7">
        <w:rPr>
          <w:rFonts w:cs="Calibri"/>
        </w:rPr>
        <w:t>Involved in initial requirement gathering and design phase of the application.</w:t>
      </w:r>
    </w:p>
    <w:p w14:paraId="5AABAAD1" w14:textId="77777777" w:rsidR="008A05E7" w:rsidRPr="004A67B7" w:rsidRDefault="008A05E7" w:rsidP="004A67B7">
      <w:pPr>
        <w:pStyle w:val="NoSpacing"/>
        <w:numPr>
          <w:ilvl w:val="0"/>
          <w:numId w:val="27"/>
        </w:numPr>
        <w:jc w:val="both"/>
        <w:rPr>
          <w:rFonts w:cs="Calibri"/>
        </w:rPr>
      </w:pPr>
      <w:r w:rsidRPr="004A67B7">
        <w:rPr>
          <w:rFonts w:cs="Calibri"/>
        </w:rPr>
        <w:t>Understanding of business requirements and preparing LLD documents and review with the customer.</w:t>
      </w:r>
    </w:p>
    <w:p w14:paraId="06C4EFB7" w14:textId="77777777" w:rsidR="008A05E7" w:rsidRPr="004A67B7" w:rsidRDefault="008A05E7" w:rsidP="004A67B7">
      <w:pPr>
        <w:pStyle w:val="NoSpacing"/>
        <w:numPr>
          <w:ilvl w:val="0"/>
          <w:numId w:val="27"/>
        </w:numPr>
        <w:jc w:val="both"/>
        <w:rPr>
          <w:rFonts w:cs="Calibri"/>
        </w:rPr>
      </w:pPr>
      <w:r w:rsidRPr="004A67B7">
        <w:rPr>
          <w:rFonts w:cs="Calibri"/>
        </w:rPr>
        <w:t>Addressing and taking care of the common development issues across the project applications (DGW).</w:t>
      </w:r>
    </w:p>
    <w:p w14:paraId="4C2D0683" w14:textId="77777777" w:rsidR="008A05E7" w:rsidRPr="004A67B7" w:rsidRDefault="008A05E7" w:rsidP="004A67B7">
      <w:pPr>
        <w:pStyle w:val="NoSpacing"/>
        <w:numPr>
          <w:ilvl w:val="0"/>
          <w:numId w:val="27"/>
        </w:numPr>
        <w:jc w:val="both"/>
        <w:rPr>
          <w:rFonts w:cs="Calibri"/>
        </w:rPr>
      </w:pPr>
      <w:r w:rsidRPr="004A67B7">
        <w:rPr>
          <w:rFonts w:cs="Calibri"/>
        </w:rPr>
        <w:t>Responsible for implementing enhancements as per Client’s requirements.</w:t>
      </w:r>
    </w:p>
    <w:p w14:paraId="765FB0EB" w14:textId="77777777" w:rsidR="008A05E7" w:rsidRPr="004A67B7" w:rsidRDefault="008A05E7" w:rsidP="004A67B7">
      <w:pPr>
        <w:pStyle w:val="NoSpacing"/>
        <w:numPr>
          <w:ilvl w:val="0"/>
          <w:numId w:val="27"/>
        </w:numPr>
        <w:jc w:val="both"/>
        <w:rPr>
          <w:rFonts w:cs="Calibri"/>
        </w:rPr>
      </w:pPr>
      <w:r w:rsidRPr="004A67B7">
        <w:rPr>
          <w:rFonts w:cs="Calibri"/>
        </w:rPr>
        <w:t>Impart sessions and guide the team in the project.</w:t>
      </w:r>
    </w:p>
    <w:p w14:paraId="501325B3" w14:textId="77777777" w:rsidR="008A05E7" w:rsidRPr="004A67B7" w:rsidRDefault="008A05E7" w:rsidP="004A67B7">
      <w:pPr>
        <w:pStyle w:val="NoSpacing"/>
        <w:numPr>
          <w:ilvl w:val="0"/>
          <w:numId w:val="27"/>
        </w:numPr>
        <w:jc w:val="both"/>
        <w:rPr>
          <w:rFonts w:cs="Calibri"/>
        </w:rPr>
      </w:pPr>
      <w:r w:rsidRPr="004A67B7">
        <w:rPr>
          <w:rFonts w:cs="Calibri"/>
        </w:rPr>
        <w:t>Have taken part in Process Improvement activities.</w:t>
      </w:r>
    </w:p>
    <w:p w14:paraId="099A2776" w14:textId="77777777" w:rsidR="008A05E7" w:rsidRPr="004A67B7" w:rsidRDefault="008A05E7" w:rsidP="004A67B7">
      <w:pPr>
        <w:pStyle w:val="NoSpacing"/>
        <w:jc w:val="both"/>
        <w:rPr>
          <w:rFonts w:cs="Calibri"/>
        </w:rPr>
      </w:pPr>
    </w:p>
    <w:p w14:paraId="79E88EC3" w14:textId="77777777" w:rsidR="008A05E7" w:rsidRPr="004A67B7" w:rsidRDefault="008A05E7" w:rsidP="004A67B7">
      <w:pPr>
        <w:pStyle w:val="NoSpacing"/>
        <w:jc w:val="both"/>
        <w:rPr>
          <w:rFonts w:cs="Calibri"/>
        </w:rPr>
      </w:pPr>
      <w:r w:rsidRPr="004A67B7">
        <w:rPr>
          <w:rFonts w:cs="Calibri"/>
          <w:b/>
          <w:bCs/>
        </w:rPr>
        <w:lastRenderedPageBreak/>
        <w:t>Environment:</w:t>
      </w:r>
      <w:r w:rsidRPr="004A67B7">
        <w:rPr>
          <w:rFonts w:cs="Calibri"/>
        </w:rPr>
        <w:t xml:space="preserve"> Java, XML, Oracle SQL, PL/SQL, Webservices, MDW Framework, JSON, Eclipse, Dimension, Maven, Jenkins, Servers: Service Mix, Linux, Windows NT</w:t>
      </w:r>
    </w:p>
    <w:p w14:paraId="69B9D82E" w14:textId="77777777" w:rsidR="008A05E7" w:rsidRPr="004A67B7" w:rsidRDefault="008A05E7" w:rsidP="004A67B7">
      <w:pPr>
        <w:pStyle w:val="NoSpacing"/>
        <w:jc w:val="both"/>
        <w:rPr>
          <w:rFonts w:cs="Calibri"/>
        </w:rPr>
      </w:pPr>
    </w:p>
    <w:p w14:paraId="70E037C2" w14:textId="583354FB" w:rsidR="008A05E7" w:rsidRPr="004A67B7" w:rsidRDefault="008A05E7" w:rsidP="004A67B7">
      <w:pPr>
        <w:pStyle w:val="NoSpacing"/>
        <w:jc w:val="both"/>
        <w:rPr>
          <w:rFonts w:cs="Calibri"/>
          <w:b/>
          <w:bCs/>
        </w:rPr>
      </w:pPr>
      <w:r w:rsidRPr="004A67B7">
        <w:rPr>
          <w:rFonts w:cs="Calibri"/>
          <w:b/>
          <w:bCs/>
        </w:rPr>
        <w:t>Client: Comcast, Herndon, VA, USA</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t xml:space="preserve"> Jan.2013 to Dec.2014 </w:t>
      </w:r>
    </w:p>
    <w:p w14:paraId="19A75AF8" w14:textId="39FB184E" w:rsidR="008A05E7" w:rsidRPr="004A67B7" w:rsidRDefault="008A05E7" w:rsidP="004A67B7">
      <w:pPr>
        <w:pStyle w:val="NoSpacing"/>
        <w:jc w:val="both"/>
        <w:rPr>
          <w:rFonts w:cs="Calibri"/>
          <w:b/>
          <w:bCs/>
        </w:rPr>
      </w:pPr>
      <w:r w:rsidRPr="004A67B7">
        <w:rPr>
          <w:rFonts w:cs="Calibri"/>
          <w:b/>
          <w:bCs/>
        </w:rPr>
        <w:t>Position Title: Senior Developer</w:t>
      </w:r>
    </w:p>
    <w:p w14:paraId="74CB7199" w14:textId="77777777" w:rsidR="008A05E7" w:rsidRPr="004A67B7" w:rsidRDefault="008A05E7" w:rsidP="004A67B7">
      <w:pPr>
        <w:pStyle w:val="NoSpacing"/>
        <w:jc w:val="both"/>
        <w:rPr>
          <w:rFonts w:cs="Calibri"/>
          <w:b/>
          <w:bCs/>
        </w:rPr>
      </w:pPr>
      <w:r w:rsidRPr="004A67B7">
        <w:rPr>
          <w:rFonts w:cs="Calibri"/>
          <w:b/>
          <w:bCs/>
        </w:rPr>
        <w:t>Name of the Project: Enterprise Product Catalog and Offer Management System (OFM)</w:t>
      </w:r>
    </w:p>
    <w:p w14:paraId="7A52FF5F" w14:textId="77777777" w:rsidR="008A05E7" w:rsidRPr="004A67B7" w:rsidRDefault="008A05E7" w:rsidP="004A67B7">
      <w:pPr>
        <w:pStyle w:val="NoSpacing"/>
        <w:jc w:val="both"/>
        <w:rPr>
          <w:rFonts w:cs="Calibri"/>
        </w:rPr>
      </w:pPr>
    </w:p>
    <w:p w14:paraId="3B448172" w14:textId="229B46E2" w:rsidR="008A05E7" w:rsidRPr="004A67B7" w:rsidRDefault="008A05E7" w:rsidP="004A67B7">
      <w:pPr>
        <w:pStyle w:val="NoSpacing"/>
        <w:jc w:val="both"/>
        <w:rPr>
          <w:rFonts w:cs="Calibri"/>
          <w:b/>
          <w:bCs/>
        </w:rPr>
      </w:pPr>
      <w:r w:rsidRPr="004A67B7">
        <w:rPr>
          <w:rFonts w:cs="Calibri"/>
          <w:b/>
          <w:bCs/>
        </w:rPr>
        <w:t>Brief Description of the Project:</w:t>
      </w:r>
    </w:p>
    <w:p w14:paraId="4E26B6E6" w14:textId="77777777" w:rsidR="008A05E7" w:rsidRPr="004A67B7" w:rsidRDefault="008A05E7" w:rsidP="004A67B7">
      <w:pPr>
        <w:pStyle w:val="NoSpacing"/>
        <w:jc w:val="both"/>
        <w:rPr>
          <w:rFonts w:cs="Calibri"/>
        </w:rPr>
      </w:pPr>
      <w:r w:rsidRPr="004A67B7">
        <w:rPr>
          <w:rFonts w:cs="Calibri"/>
        </w:rPr>
        <w:t>The main concept of EPC is the one system of truth for all the products, and for the rate code to product mapping. EPC and its Offer Management services are used during the Buy-Flow process to retrieve the accurate data from EPC and “provision” it correctly to the Biller. As a result, the rates codes in EPC and in the Biller have to be identical. Daily jobs are running to maintain the billing code details same across all the EPC systems. Through which billing code details will be maintained properly in all the systems accessing the EPC Systems. The jobs find all the new and modified billing codes in external billing system, and updates EPC system with any new or updated rate codes.</w:t>
      </w:r>
    </w:p>
    <w:p w14:paraId="3E437025" w14:textId="77777777" w:rsidR="008A05E7" w:rsidRPr="004A67B7" w:rsidRDefault="008A05E7" w:rsidP="004A67B7">
      <w:pPr>
        <w:pStyle w:val="NoSpacing"/>
        <w:jc w:val="both"/>
        <w:rPr>
          <w:rFonts w:cs="Calibri"/>
        </w:rPr>
      </w:pPr>
    </w:p>
    <w:p w14:paraId="3C320612" w14:textId="4450037D" w:rsidR="008A05E7" w:rsidRPr="004A67B7" w:rsidRDefault="008A05E7" w:rsidP="004A67B7">
      <w:pPr>
        <w:pStyle w:val="NoSpacing"/>
        <w:jc w:val="both"/>
        <w:rPr>
          <w:rFonts w:cs="Calibri"/>
          <w:b/>
          <w:bCs/>
        </w:rPr>
      </w:pPr>
      <w:r w:rsidRPr="004A67B7">
        <w:rPr>
          <w:rFonts w:cs="Calibri"/>
          <w:b/>
          <w:bCs/>
        </w:rPr>
        <w:t>Roles &amp; Responsibilities:</w:t>
      </w:r>
    </w:p>
    <w:p w14:paraId="661FB714" w14:textId="77777777" w:rsidR="008A05E7" w:rsidRPr="004A67B7" w:rsidRDefault="008A05E7" w:rsidP="004A67B7">
      <w:pPr>
        <w:pStyle w:val="NoSpacing"/>
        <w:numPr>
          <w:ilvl w:val="0"/>
          <w:numId w:val="28"/>
        </w:numPr>
        <w:jc w:val="both"/>
        <w:rPr>
          <w:rFonts w:cs="Calibri"/>
        </w:rPr>
      </w:pPr>
      <w:r w:rsidRPr="004A67B7">
        <w:rPr>
          <w:rFonts w:cs="Calibri"/>
        </w:rPr>
        <w:t>Initial understanding of architecture and existing system processing.</w:t>
      </w:r>
    </w:p>
    <w:p w14:paraId="69BF7299" w14:textId="77777777" w:rsidR="008A05E7" w:rsidRPr="004A67B7" w:rsidRDefault="008A05E7" w:rsidP="004A67B7">
      <w:pPr>
        <w:pStyle w:val="NoSpacing"/>
        <w:numPr>
          <w:ilvl w:val="0"/>
          <w:numId w:val="28"/>
        </w:numPr>
        <w:jc w:val="both"/>
        <w:rPr>
          <w:rFonts w:cs="Calibri"/>
        </w:rPr>
      </w:pPr>
      <w:r w:rsidRPr="004A67B7">
        <w:rPr>
          <w:rFonts w:cs="Calibri"/>
        </w:rPr>
        <w:t>Understanding of business requirements and acting as technical and functional Lead for the team.</w:t>
      </w:r>
    </w:p>
    <w:p w14:paraId="709C4CD8" w14:textId="77777777" w:rsidR="008A05E7" w:rsidRPr="004A67B7" w:rsidRDefault="008A05E7" w:rsidP="004A67B7">
      <w:pPr>
        <w:pStyle w:val="NoSpacing"/>
        <w:numPr>
          <w:ilvl w:val="0"/>
          <w:numId w:val="28"/>
        </w:numPr>
        <w:jc w:val="both"/>
        <w:rPr>
          <w:rFonts w:cs="Calibri"/>
        </w:rPr>
      </w:pPr>
      <w:r w:rsidRPr="004A67B7">
        <w:rPr>
          <w:rFonts w:cs="Calibri"/>
        </w:rPr>
        <w:t>Lead the team in development activities.</w:t>
      </w:r>
    </w:p>
    <w:p w14:paraId="373CDE93" w14:textId="77777777" w:rsidR="008A05E7" w:rsidRPr="004A67B7" w:rsidRDefault="008A05E7" w:rsidP="004A67B7">
      <w:pPr>
        <w:pStyle w:val="NoSpacing"/>
        <w:numPr>
          <w:ilvl w:val="0"/>
          <w:numId w:val="28"/>
        </w:numPr>
        <w:jc w:val="both"/>
        <w:rPr>
          <w:rFonts w:cs="Calibri"/>
        </w:rPr>
      </w:pPr>
      <w:r w:rsidRPr="004A67B7">
        <w:rPr>
          <w:rFonts w:cs="Calibri"/>
        </w:rPr>
        <w:t>Addressing and taking care of the common development/support issues across the project applications (Wizard, Classic, Bulk, OFM, Pentaho).</w:t>
      </w:r>
    </w:p>
    <w:p w14:paraId="35337AA8" w14:textId="77777777" w:rsidR="008A05E7" w:rsidRPr="004A67B7" w:rsidRDefault="008A05E7" w:rsidP="004A67B7">
      <w:pPr>
        <w:pStyle w:val="NoSpacing"/>
        <w:numPr>
          <w:ilvl w:val="0"/>
          <w:numId w:val="28"/>
        </w:numPr>
        <w:jc w:val="both"/>
        <w:rPr>
          <w:rFonts w:cs="Calibri"/>
        </w:rPr>
      </w:pPr>
      <w:r w:rsidRPr="004A67B7">
        <w:rPr>
          <w:rFonts w:cs="Calibri"/>
        </w:rPr>
        <w:t>Responsible for implementing enhancements as per Client’s requirements.</w:t>
      </w:r>
    </w:p>
    <w:p w14:paraId="12F53CED" w14:textId="77777777" w:rsidR="008A05E7" w:rsidRPr="004A67B7" w:rsidRDefault="008A05E7" w:rsidP="004A67B7">
      <w:pPr>
        <w:pStyle w:val="NoSpacing"/>
        <w:numPr>
          <w:ilvl w:val="0"/>
          <w:numId w:val="28"/>
        </w:numPr>
        <w:jc w:val="both"/>
        <w:rPr>
          <w:rFonts w:cs="Calibri"/>
        </w:rPr>
      </w:pPr>
      <w:r w:rsidRPr="004A67B7">
        <w:rPr>
          <w:rFonts w:cs="Calibri"/>
        </w:rPr>
        <w:t>Impart sessions and guide the team in the project.</w:t>
      </w:r>
    </w:p>
    <w:p w14:paraId="652F04EC" w14:textId="77777777" w:rsidR="008A05E7" w:rsidRPr="004A67B7" w:rsidRDefault="008A05E7" w:rsidP="004A67B7">
      <w:pPr>
        <w:pStyle w:val="NoSpacing"/>
        <w:numPr>
          <w:ilvl w:val="0"/>
          <w:numId w:val="28"/>
        </w:numPr>
        <w:jc w:val="both"/>
        <w:rPr>
          <w:rFonts w:cs="Calibri"/>
        </w:rPr>
      </w:pPr>
      <w:r w:rsidRPr="004A67B7">
        <w:rPr>
          <w:rFonts w:cs="Calibri"/>
        </w:rPr>
        <w:t>Have taken part in Process Improvement activities.</w:t>
      </w:r>
    </w:p>
    <w:p w14:paraId="57DCADBF" w14:textId="77777777" w:rsidR="008A05E7" w:rsidRPr="004A67B7" w:rsidRDefault="008A05E7" w:rsidP="004A67B7">
      <w:pPr>
        <w:pStyle w:val="NoSpacing"/>
        <w:jc w:val="both"/>
        <w:rPr>
          <w:rFonts w:cs="Calibri"/>
        </w:rPr>
      </w:pPr>
    </w:p>
    <w:p w14:paraId="48025453" w14:textId="77777777" w:rsidR="008A05E7" w:rsidRPr="004A67B7" w:rsidRDefault="008A05E7" w:rsidP="004A67B7">
      <w:pPr>
        <w:pStyle w:val="NoSpacing"/>
        <w:jc w:val="both"/>
        <w:rPr>
          <w:rFonts w:cs="Calibri"/>
        </w:rPr>
      </w:pPr>
      <w:r w:rsidRPr="004A67B7">
        <w:rPr>
          <w:rFonts w:cs="Calibri"/>
          <w:b/>
          <w:bCs/>
        </w:rPr>
        <w:t>Environment:</w:t>
      </w:r>
      <w:r w:rsidRPr="004A67B7">
        <w:rPr>
          <w:rFonts w:cs="Calibri"/>
        </w:rPr>
        <w:t xml:space="preserve"> JSF, Java, JPA, JDBC, XHTML, XML, SQL, Webservices, Spring MVC, Oracle 10g/11g, MS SQL server 2008, AJAX, Penatho4.2, SVN, Maven, Servers: Weblogic 10.3, Tomcat, Unix, Linux, Windows NT</w:t>
      </w:r>
    </w:p>
    <w:p w14:paraId="72309D3E" w14:textId="77777777" w:rsidR="008A05E7" w:rsidRPr="004A67B7" w:rsidRDefault="008A05E7" w:rsidP="004A67B7">
      <w:pPr>
        <w:pStyle w:val="NoSpacing"/>
        <w:jc w:val="both"/>
        <w:rPr>
          <w:rFonts w:cs="Calibri"/>
        </w:rPr>
      </w:pPr>
    </w:p>
    <w:p w14:paraId="6AB8B620" w14:textId="29051A75" w:rsidR="00DA2505" w:rsidRPr="004A67B7" w:rsidRDefault="00DA2505" w:rsidP="004A67B7">
      <w:pPr>
        <w:pStyle w:val="NoSpacing"/>
        <w:jc w:val="both"/>
        <w:rPr>
          <w:rFonts w:cs="Calibri"/>
          <w:b/>
          <w:bCs/>
        </w:rPr>
      </w:pPr>
      <w:r w:rsidRPr="004A67B7">
        <w:rPr>
          <w:rFonts w:cs="Calibri"/>
          <w:b/>
          <w:bCs/>
        </w:rPr>
        <w:t>Client: Xerox Corporation, Rochester, NY</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t xml:space="preserve">Apr.2012 to Dec.2012 </w:t>
      </w:r>
    </w:p>
    <w:p w14:paraId="4B2FDB37" w14:textId="77777777" w:rsidR="00DA2505" w:rsidRPr="004A67B7" w:rsidRDefault="00DA2505" w:rsidP="004A67B7">
      <w:pPr>
        <w:pStyle w:val="NoSpacing"/>
        <w:jc w:val="both"/>
        <w:rPr>
          <w:rFonts w:cs="Calibri"/>
          <w:b/>
          <w:bCs/>
        </w:rPr>
      </w:pPr>
      <w:r w:rsidRPr="004A67B7">
        <w:rPr>
          <w:rFonts w:cs="Calibri"/>
          <w:b/>
          <w:bCs/>
        </w:rPr>
        <w:t>Position Title: Developer</w:t>
      </w:r>
    </w:p>
    <w:p w14:paraId="05F9B4E9" w14:textId="77777777" w:rsidR="00DA2505" w:rsidRPr="004A67B7" w:rsidRDefault="00DA2505" w:rsidP="004A67B7">
      <w:pPr>
        <w:pStyle w:val="NoSpacing"/>
        <w:jc w:val="both"/>
        <w:rPr>
          <w:rFonts w:cs="Calibri"/>
          <w:b/>
          <w:bCs/>
        </w:rPr>
      </w:pPr>
      <w:r w:rsidRPr="004A67B7">
        <w:rPr>
          <w:rFonts w:cs="Calibri"/>
          <w:b/>
          <w:bCs/>
        </w:rPr>
        <w:t>Name of the Project: Maximo Asset Management</w:t>
      </w:r>
    </w:p>
    <w:p w14:paraId="579DFFA6" w14:textId="77777777" w:rsidR="00DA2505" w:rsidRPr="004A67B7" w:rsidRDefault="00DA2505" w:rsidP="004A67B7">
      <w:pPr>
        <w:pStyle w:val="NoSpacing"/>
        <w:jc w:val="both"/>
        <w:rPr>
          <w:rFonts w:cs="Calibri"/>
        </w:rPr>
      </w:pPr>
    </w:p>
    <w:p w14:paraId="63655533" w14:textId="77777777" w:rsidR="00DA2505" w:rsidRPr="004A67B7" w:rsidRDefault="00DA2505" w:rsidP="004A67B7">
      <w:pPr>
        <w:pStyle w:val="NoSpacing"/>
        <w:jc w:val="both"/>
        <w:rPr>
          <w:rFonts w:cs="Calibri"/>
          <w:b/>
          <w:bCs/>
        </w:rPr>
      </w:pPr>
      <w:r w:rsidRPr="004A67B7">
        <w:rPr>
          <w:rFonts w:cs="Calibri"/>
          <w:b/>
          <w:bCs/>
        </w:rPr>
        <w:t>Brief Description of the Project:</w:t>
      </w:r>
    </w:p>
    <w:p w14:paraId="418273D2" w14:textId="77777777" w:rsidR="00DA2505" w:rsidRPr="004A67B7" w:rsidRDefault="00DA2505" w:rsidP="004A67B7">
      <w:pPr>
        <w:pStyle w:val="NoSpacing"/>
        <w:jc w:val="both"/>
        <w:rPr>
          <w:rFonts w:cs="Calibri"/>
        </w:rPr>
      </w:pPr>
      <w:r w:rsidRPr="004A67B7">
        <w:rPr>
          <w:rFonts w:cs="Calibri"/>
        </w:rPr>
        <w:t>Maximo stores and maintains data about Xerox company’s assets, facilities, and inventory. By using this information will schedule maintenance work,</w:t>
      </w:r>
    </w:p>
    <w:p w14:paraId="44A22784" w14:textId="77777777" w:rsidR="00DA2505" w:rsidRPr="004A67B7" w:rsidRDefault="00DA2505" w:rsidP="004A67B7">
      <w:pPr>
        <w:pStyle w:val="NoSpacing"/>
        <w:jc w:val="both"/>
        <w:rPr>
          <w:rFonts w:cs="Calibri"/>
        </w:rPr>
      </w:pPr>
      <w:r w:rsidRPr="004A67B7">
        <w:rPr>
          <w:rFonts w:cs="Calibri"/>
        </w:rPr>
        <w:t>track asset status, manage inventory and resources, and analyze costs and procurement and timekeeping applications that are used to track work orders and bill them back to customers through Corporate GL system. Provides robust reporting capabilities to provide billing reports to customers and metrics reports to management.</w:t>
      </w:r>
    </w:p>
    <w:p w14:paraId="1BD2BFD5" w14:textId="77777777" w:rsidR="00DA2505" w:rsidRPr="004A67B7" w:rsidRDefault="00DA2505" w:rsidP="004A67B7">
      <w:pPr>
        <w:pStyle w:val="NoSpacing"/>
        <w:numPr>
          <w:ilvl w:val="0"/>
          <w:numId w:val="30"/>
        </w:numPr>
        <w:jc w:val="both"/>
        <w:rPr>
          <w:rFonts w:cs="Calibri"/>
        </w:rPr>
      </w:pPr>
      <w:r w:rsidRPr="004A67B7">
        <w:rPr>
          <w:rFonts w:cs="Calibri"/>
        </w:rPr>
        <w:t>The Maximo Work Order Tracking application allows for the creation of work orders against locations, pieces of equipment, or directly against specific budget centers.</w:t>
      </w:r>
    </w:p>
    <w:p w14:paraId="7F160FCA" w14:textId="77777777" w:rsidR="00DA2505" w:rsidRPr="004A67B7" w:rsidRDefault="00DA2505" w:rsidP="004A67B7">
      <w:pPr>
        <w:pStyle w:val="NoSpacing"/>
        <w:numPr>
          <w:ilvl w:val="0"/>
          <w:numId w:val="30"/>
        </w:numPr>
        <w:jc w:val="both"/>
        <w:rPr>
          <w:rFonts w:cs="Calibri"/>
        </w:rPr>
      </w:pPr>
      <w:r w:rsidRPr="004A67B7">
        <w:rPr>
          <w:rFonts w:cs="Calibri"/>
        </w:rPr>
        <w:t>The application provides powerful workflow management, prioritization, planning and scheduling capabilities to flexibly support each</w:t>
      </w:r>
    </w:p>
    <w:p w14:paraId="0C68A82E" w14:textId="77777777" w:rsidR="00DA2505" w:rsidRPr="004A67B7" w:rsidRDefault="00DA2505" w:rsidP="004A67B7">
      <w:pPr>
        <w:pStyle w:val="NoSpacing"/>
        <w:numPr>
          <w:ilvl w:val="0"/>
          <w:numId w:val="30"/>
        </w:numPr>
        <w:jc w:val="both"/>
        <w:rPr>
          <w:rFonts w:cs="Calibri"/>
        </w:rPr>
      </w:pPr>
      <w:r w:rsidRPr="004A67B7">
        <w:rPr>
          <w:rFonts w:cs="Calibri"/>
        </w:rPr>
        <w:t>organization’s business processes.</w:t>
      </w:r>
    </w:p>
    <w:p w14:paraId="2608A07D" w14:textId="77777777" w:rsidR="00DA2505" w:rsidRPr="004A67B7" w:rsidRDefault="00DA2505" w:rsidP="004A67B7">
      <w:pPr>
        <w:pStyle w:val="NoSpacing"/>
        <w:numPr>
          <w:ilvl w:val="0"/>
          <w:numId w:val="30"/>
        </w:numPr>
        <w:jc w:val="both"/>
        <w:rPr>
          <w:rFonts w:cs="Calibri"/>
        </w:rPr>
      </w:pPr>
      <w:r w:rsidRPr="004A67B7">
        <w:rPr>
          <w:rFonts w:cs="Calibri"/>
        </w:rPr>
        <w:t>Maximo provides a material management subsystem that facilitates obtaining the materials required to complete a work order, either a desktop requisition against stocked material, or as a purchase requisition placed with a vendor through the Stores organization.</w:t>
      </w:r>
    </w:p>
    <w:p w14:paraId="3401A298" w14:textId="77777777" w:rsidR="00DA2505" w:rsidRPr="004A67B7" w:rsidRDefault="00DA2505" w:rsidP="004A67B7">
      <w:pPr>
        <w:pStyle w:val="NoSpacing"/>
        <w:numPr>
          <w:ilvl w:val="0"/>
          <w:numId w:val="30"/>
        </w:numPr>
        <w:jc w:val="both"/>
        <w:rPr>
          <w:rFonts w:cs="Calibri"/>
        </w:rPr>
      </w:pPr>
      <w:r w:rsidRPr="004A67B7">
        <w:rPr>
          <w:rFonts w:cs="Calibri"/>
        </w:rPr>
        <w:t>All Material is tracked against work orders and billed back to the customer through monthly feeds to the Corporate General Ledger system.</w:t>
      </w:r>
    </w:p>
    <w:p w14:paraId="3DC76A20" w14:textId="77777777" w:rsidR="00DA2505" w:rsidRPr="004A67B7" w:rsidRDefault="00DA2505" w:rsidP="004A67B7">
      <w:pPr>
        <w:pStyle w:val="NoSpacing"/>
        <w:numPr>
          <w:ilvl w:val="0"/>
          <w:numId w:val="30"/>
        </w:numPr>
        <w:jc w:val="both"/>
        <w:rPr>
          <w:rFonts w:cs="Calibri"/>
        </w:rPr>
      </w:pPr>
      <w:r w:rsidRPr="004A67B7">
        <w:rPr>
          <w:rFonts w:cs="Calibri"/>
        </w:rPr>
        <w:lastRenderedPageBreak/>
        <w:t>Costs for labor, materials and purchased services are all tracked against work orders and billed back monthly to customers through a feed to the corporate General Ledger system.</w:t>
      </w:r>
    </w:p>
    <w:p w14:paraId="263F1D5A" w14:textId="77777777" w:rsidR="00DA2505" w:rsidRPr="004A67B7" w:rsidRDefault="00DA2505" w:rsidP="004A67B7">
      <w:pPr>
        <w:pStyle w:val="NoSpacing"/>
        <w:numPr>
          <w:ilvl w:val="0"/>
          <w:numId w:val="30"/>
        </w:numPr>
        <w:jc w:val="both"/>
        <w:rPr>
          <w:rFonts w:cs="Calibri"/>
        </w:rPr>
      </w:pPr>
      <w:r w:rsidRPr="004A67B7">
        <w:rPr>
          <w:rFonts w:cs="Calibri"/>
        </w:rPr>
        <w:t>Maximo is set up for users to input their own time against work orders. This can be used to help schedule future work and can show all work that users have done.</w:t>
      </w:r>
    </w:p>
    <w:p w14:paraId="5E55C35C" w14:textId="77777777" w:rsidR="00DA2505" w:rsidRPr="004A67B7" w:rsidRDefault="00DA2505" w:rsidP="004A67B7">
      <w:pPr>
        <w:pStyle w:val="NoSpacing"/>
        <w:numPr>
          <w:ilvl w:val="0"/>
          <w:numId w:val="30"/>
        </w:numPr>
        <w:jc w:val="both"/>
        <w:rPr>
          <w:rFonts w:cs="Calibri"/>
        </w:rPr>
      </w:pPr>
      <w:r w:rsidRPr="004A67B7">
        <w:rPr>
          <w:rFonts w:cs="Calibri"/>
        </w:rPr>
        <w:t>Delay time (vacations, meetings, etc.) are also captured by employee</w:t>
      </w:r>
    </w:p>
    <w:p w14:paraId="1B348D12" w14:textId="77777777" w:rsidR="00DA2505" w:rsidRPr="004A67B7" w:rsidRDefault="00DA2505" w:rsidP="004A67B7">
      <w:pPr>
        <w:pStyle w:val="NoSpacing"/>
        <w:numPr>
          <w:ilvl w:val="0"/>
          <w:numId w:val="30"/>
        </w:numPr>
        <w:jc w:val="both"/>
        <w:rPr>
          <w:rFonts w:cs="Calibri"/>
        </w:rPr>
      </w:pPr>
      <w:r w:rsidRPr="004A67B7">
        <w:rPr>
          <w:rFonts w:cs="Calibri"/>
        </w:rPr>
        <w:t>Site and Facility services provides repair and maintenance to all campus buildings and employees. This includes, but is not limited to, plumbing, HVAC, carpentry, moves, and equipment repair.</w:t>
      </w:r>
    </w:p>
    <w:p w14:paraId="4A14AD8D" w14:textId="77777777" w:rsidR="00DA2505" w:rsidRPr="004A67B7" w:rsidRDefault="00DA2505" w:rsidP="004A67B7">
      <w:pPr>
        <w:pStyle w:val="NoSpacing"/>
        <w:jc w:val="both"/>
        <w:rPr>
          <w:rFonts w:cs="Calibri"/>
        </w:rPr>
      </w:pPr>
    </w:p>
    <w:p w14:paraId="1652D50A" w14:textId="2FB92DB1" w:rsidR="00DA2505" w:rsidRPr="004A67B7" w:rsidRDefault="00DA2505" w:rsidP="004A67B7">
      <w:pPr>
        <w:pStyle w:val="NoSpacing"/>
        <w:jc w:val="both"/>
        <w:rPr>
          <w:rFonts w:cs="Calibri"/>
          <w:b/>
          <w:bCs/>
        </w:rPr>
      </w:pPr>
      <w:r w:rsidRPr="004A67B7">
        <w:rPr>
          <w:rFonts w:cs="Calibri"/>
          <w:b/>
          <w:bCs/>
        </w:rPr>
        <w:t>Roles &amp; Responsibilities:</w:t>
      </w:r>
    </w:p>
    <w:p w14:paraId="02C399CF" w14:textId="77777777" w:rsidR="00DA2505" w:rsidRPr="004A67B7" w:rsidRDefault="00DA2505" w:rsidP="004A67B7">
      <w:pPr>
        <w:pStyle w:val="NoSpacing"/>
        <w:numPr>
          <w:ilvl w:val="0"/>
          <w:numId w:val="29"/>
        </w:numPr>
        <w:jc w:val="both"/>
        <w:rPr>
          <w:rFonts w:cs="Calibri"/>
        </w:rPr>
      </w:pPr>
      <w:r w:rsidRPr="004A67B7">
        <w:rPr>
          <w:rFonts w:cs="Calibri"/>
        </w:rPr>
        <w:t>Interacting with client.</w:t>
      </w:r>
    </w:p>
    <w:p w14:paraId="24F03E04" w14:textId="77777777" w:rsidR="00DA2505" w:rsidRPr="004A67B7" w:rsidRDefault="00DA2505" w:rsidP="004A67B7">
      <w:pPr>
        <w:pStyle w:val="NoSpacing"/>
        <w:numPr>
          <w:ilvl w:val="0"/>
          <w:numId w:val="29"/>
        </w:numPr>
        <w:jc w:val="both"/>
        <w:rPr>
          <w:rFonts w:cs="Calibri"/>
        </w:rPr>
      </w:pPr>
      <w:r w:rsidRPr="004A67B7">
        <w:rPr>
          <w:rFonts w:cs="Calibri"/>
        </w:rPr>
        <w:t>Designing and implementing vast number of interfaces like EDI, Finance, HR, CAFM, JLLDB, APFEED, REGESS, E-time and Purchasing systems</w:t>
      </w:r>
    </w:p>
    <w:p w14:paraId="2F87F28D" w14:textId="77777777" w:rsidR="00DA2505" w:rsidRPr="004A67B7" w:rsidRDefault="00DA2505" w:rsidP="004A67B7">
      <w:pPr>
        <w:pStyle w:val="NoSpacing"/>
        <w:numPr>
          <w:ilvl w:val="0"/>
          <w:numId w:val="29"/>
        </w:numPr>
        <w:jc w:val="both"/>
        <w:rPr>
          <w:rFonts w:cs="Calibri"/>
        </w:rPr>
      </w:pPr>
      <w:r w:rsidRPr="004A67B7">
        <w:rPr>
          <w:rFonts w:cs="Calibri"/>
        </w:rPr>
        <w:t>Designing and enhancement of Maximo Birt reports and java reports to send daily, weekly and monthly reports to the customer. Enhancements in month end close activities.</w:t>
      </w:r>
    </w:p>
    <w:p w14:paraId="0D70E690" w14:textId="77777777" w:rsidR="00DA2505" w:rsidRPr="004A67B7" w:rsidRDefault="00DA2505" w:rsidP="004A67B7">
      <w:pPr>
        <w:pStyle w:val="NoSpacing"/>
        <w:numPr>
          <w:ilvl w:val="0"/>
          <w:numId w:val="29"/>
        </w:numPr>
        <w:jc w:val="both"/>
        <w:rPr>
          <w:rFonts w:cs="Calibri"/>
        </w:rPr>
      </w:pPr>
      <w:r w:rsidRPr="004A67B7">
        <w:rPr>
          <w:rFonts w:cs="Calibri"/>
        </w:rPr>
        <w:t>Designing of Maximo Birt reports and java reports to send daily, weekly and monthly reports to the customer.</w:t>
      </w:r>
    </w:p>
    <w:p w14:paraId="3F49E5E6" w14:textId="77777777" w:rsidR="00DA2505" w:rsidRPr="004A67B7" w:rsidRDefault="00DA2505" w:rsidP="004A67B7">
      <w:pPr>
        <w:pStyle w:val="NoSpacing"/>
        <w:numPr>
          <w:ilvl w:val="0"/>
          <w:numId w:val="29"/>
        </w:numPr>
        <w:jc w:val="both"/>
        <w:rPr>
          <w:rFonts w:cs="Calibri"/>
        </w:rPr>
      </w:pPr>
      <w:r w:rsidRPr="004A67B7">
        <w:rPr>
          <w:rFonts w:cs="Calibri"/>
        </w:rPr>
        <w:t>Integrating Maximo using varied tools and methodologies (Enterprise Adapters, flat files, web services, etc)</w:t>
      </w:r>
    </w:p>
    <w:p w14:paraId="11057C41" w14:textId="77777777" w:rsidR="00DA2505" w:rsidRPr="004A67B7" w:rsidRDefault="00DA2505" w:rsidP="004A67B7">
      <w:pPr>
        <w:pStyle w:val="NoSpacing"/>
        <w:numPr>
          <w:ilvl w:val="0"/>
          <w:numId w:val="29"/>
        </w:numPr>
        <w:jc w:val="both"/>
        <w:rPr>
          <w:rFonts w:cs="Calibri"/>
        </w:rPr>
      </w:pPr>
      <w:r w:rsidRPr="004A67B7">
        <w:rPr>
          <w:rFonts w:cs="Calibri"/>
        </w:rPr>
        <w:t>Performing Maximo installation and upgrade. Installing Maximo with add-ons</w:t>
      </w:r>
    </w:p>
    <w:p w14:paraId="1A7C78F8" w14:textId="77777777" w:rsidR="00DA2505" w:rsidRPr="004A67B7" w:rsidRDefault="00DA2505" w:rsidP="004A67B7">
      <w:pPr>
        <w:pStyle w:val="NoSpacing"/>
        <w:numPr>
          <w:ilvl w:val="0"/>
          <w:numId w:val="29"/>
        </w:numPr>
        <w:jc w:val="both"/>
        <w:rPr>
          <w:rFonts w:cs="Calibri"/>
        </w:rPr>
      </w:pPr>
      <w:r w:rsidRPr="004A67B7">
        <w:rPr>
          <w:rFonts w:cs="Calibri"/>
        </w:rPr>
        <w:t>Performing Month end close activities and billed back to the customer through monthly feeds to the Corporate General Ledger system.</w:t>
      </w:r>
    </w:p>
    <w:p w14:paraId="34399424" w14:textId="77777777" w:rsidR="00DA2505" w:rsidRPr="004A67B7" w:rsidRDefault="00DA2505" w:rsidP="004A67B7">
      <w:pPr>
        <w:pStyle w:val="NoSpacing"/>
        <w:numPr>
          <w:ilvl w:val="0"/>
          <w:numId w:val="29"/>
        </w:numPr>
        <w:jc w:val="both"/>
        <w:rPr>
          <w:rFonts w:cs="Calibri"/>
        </w:rPr>
      </w:pPr>
      <w:r w:rsidRPr="004A67B7">
        <w:rPr>
          <w:rFonts w:cs="Calibri"/>
        </w:rPr>
        <w:t>Performing Year end close activities in order to support the system.</w:t>
      </w:r>
    </w:p>
    <w:p w14:paraId="1FF4FEF3" w14:textId="77777777" w:rsidR="00DA2505" w:rsidRPr="004A67B7" w:rsidRDefault="00DA2505" w:rsidP="004A67B7">
      <w:pPr>
        <w:pStyle w:val="NoSpacing"/>
        <w:numPr>
          <w:ilvl w:val="0"/>
          <w:numId w:val="29"/>
        </w:numPr>
        <w:jc w:val="both"/>
        <w:rPr>
          <w:rFonts w:cs="Calibri"/>
        </w:rPr>
      </w:pPr>
      <w:r w:rsidRPr="004A67B7">
        <w:rPr>
          <w:rFonts w:cs="Calibri"/>
        </w:rPr>
        <w:t>Tracking and publishing monthly production metrics, trends and analysis.</w:t>
      </w:r>
    </w:p>
    <w:p w14:paraId="14E569E6" w14:textId="77777777" w:rsidR="00DA2505" w:rsidRPr="004A67B7" w:rsidRDefault="00DA2505" w:rsidP="004A67B7">
      <w:pPr>
        <w:pStyle w:val="NoSpacing"/>
        <w:numPr>
          <w:ilvl w:val="0"/>
          <w:numId w:val="29"/>
        </w:numPr>
        <w:jc w:val="both"/>
        <w:rPr>
          <w:rFonts w:cs="Calibri"/>
        </w:rPr>
      </w:pPr>
      <w:r w:rsidRPr="004A67B7">
        <w:rPr>
          <w:rFonts w:cs="Calibri"/>
        </w:rPr>
        <w:t>Providing Incidents and service requests analysis and support towards resolution.</w:t>
      </w:r>
    </w:p>
    <w:p w14:paraId="401C6A2E" w14:textId="77777777" w:rsidR="00DA2505" w:rsidRPr="004A67B7" w:rsidRDefault="00DA2505" w:rsidP="004A67B7">
      <w:pPr>
        <w:pStyle w:val="NoSpacing"/>
        <w:numPr>
          <w:ilvl w:val="0"/>
          <w:numId w:val="29"/>
        </w:numPr>
        <w:jc w:val="both"/>
        <w:rPr>
          <w:rFonts w:cs="Calibri"/>
        </w:rPr>
      </w:pPr>
      <w:r w:rsidRPr="004A67B7">
        <w:rPr>
          <w:rFonts w:cs="Calibri"/>
        </w:rPr>
        <w:t>Performing the production specific support activities as per the work orders created and assigned.</w:t>
      </w:r>
    </w:p>
    <w:p w14:paraId="1D224772" w14:textId="77777777" w:rsidR="00DA2505" w:rsidRPr="004A67B7" w:rsidRDefault="00DA2505" w:rsidP="004A67B7">
      <w:pPr>
        <w:pStyle w:val="NoSpacing"/>
        <w:numPr>
          <w:ilvl w:val="0"/>
          <w:numId w:val="29"/>
        </w:numPr>
        <w:jc w:val="both"/>
        <w:rPr>
          <w:rFonts w:cs="Calibri"/>
        </w:rPr>
      </w:pPr>
      <w:r w:rsidRPr="004A67B7">
        <w:rPr>
          <w:rFonts w:cs="Calibri"/>
        </w:rPr>
        <w:t>Providing production support services per Service Level Agreement (SLA) and Service Level Objectives (SLOs).</w:t>
      </w:r>
    </w:p>
    <w:p w14:paraId="471BA6FF" w14:textId="7F2F50B6" w:rsidR="00DA2505" w:rsidRPr="004A67B7" w:rsidRDefault="00DA2505" w:rsidP="004A67B7">
      <w:pPr>
        <w:pStyle w:val="NoSpacing"/>
        <w:numPr>
          <w:ilvl w:val="0"/>
          <w:numId w:val="29"/>
        </w:numPr>
        <w:jc w:val="both"/>
        <w:rPr>
          <w:rFonts w:cs="Calibri"/>
        </w:rPr>
      </w:pPr>
      <w:r w:rsidRPr="004A67B7">
        <w:rPr>
          <w:rFonts w:cs="Calibri"/>
        </w:rPr>
        <w:t xml:space="preserve">Updating of Maximo Support </w:t>
      </w:r>
      <w:r w:rsidR="00D137B2" w:rsidRPr="004A67B7">
        <w:rPr>
          <w:rFonts w:cs="Calibri"/>
        </w:rPr>
        <w:t>documents</w:t>
      </w:r>
      <w:r w:rsidRPr="004A67B7">
        <w:rPr>
          <w:rFonts w:cs="Calibri"/>
        </w:rPr>
        <w:t xml:space="preserve"> after new workflow design and reports deployment.</w:t>
      </w:r>
    </w:p>
    <w:p w14:paraId="0AE26287" w14:textId="77777777" w:rsidR="00DA2505" w:rsidRPr="004A67B7" w:rsidRDefault="00DA2505" w:rsidP="004A67B7">
      <w:pPr>
        <w:pStyle w:val="NoSpacing"/>
        <w:numPr>
          <w:ilvl w:val="0"/>
          <w:numId w:val="29"/>
        </w:numPr>
        <w:jc w:val="both"/>
        <w:rPr>
          <w:rFonts w:cs="Calibri"/>
        </w:rPr>
      </w:pPr>
      <w:r w:rsidRPr="004A67B7">
        <w:rPr>
          <w:rFonts w:cs="Calibri"/>
        </w:rPr>
        <w:t>Ensure 98.5% availability of Maximo application.</w:t>
      </w:r>
    </w:p>
    <w:p w14:paraId="29EA7903" w14:textId="77777777" w:rsidR="00DA2505" w:rsidRPr="004A67B7" w:rsidRDefault="00DA2505" w:rsidP="004A67B7">
      <w:pPr>
        <w:pStyle w:val="NoSpacing"/>
        <w:jc w:val="both"/>
        <w:rPr>
          <w:rFonts w:cs="Calibri"/>
        </w:rPr>
      </w:pPr>
    </w:p>
    <w:p w14:paraId="34D08E43" w14:textId="233122C3" w:rsidR="00651644" w:rsidRPr="004A67B7" w:rsidRDefault="00DA2505" w:rsidP="004A67B7">
      <w:pPr>
        <w:pStyle w:val="NoSpacing"/>
        <w:jc w:val="both"/>
        <w:rPr>
          <w:rFonts w:cs="Calibri"/>
        </w:rPr>
      </w:pPr>
      <w:r w:rsidRPr="004A67B7">
        <w:rPr>
          <w:rFonts w:cs="Calibri"/>
          <w:b/>
          <w:bCs/>
        </w:rPr>
        <w:t>Environment:</w:t>
      </w:r>
      <w:r w:rsidRPr="004A67B7">
        <w:rPr>
          <w:rFonts w:cs="Calibri"/>
        </w:rPr>
        <w:t xml:space="preserve"> IBM Maximo Asset Management, MKS Integrity, VSS, PL/SQL developer, Toad, Microsoft Visio, SQL developer, Oracle 10 G, Weblogic, Birt Reporting, PL/SQL, Windows NT</w:t>
      </w:r>
    </w:p>
    <w:p w14:paraId="1BAECD5A" w14:textId="77777777" w:rsidR="00A107B1" w:rsidRPr="004A67B7" w:rsidRDefault="00A107B1" w:rsidP="004A67B7">
      <w:pPr>
        <w:pStyle w:val="NoSpacing"/>
        <w:jc w:val="both"/>
        <w:rPr>
          <w:rFonts w:cs="Calibri"/>
        </w:rPr>
      </w:pPr>
    </w:p>
    <w:p w14:paraId="0FC67F68" w14:textId="66D4F10B" w:rsidR="007D5A47" w:rsidRPr="004A67B7" w:rsidRDefault="007D5A47" w:rsidP="004A67B7">
      <w:pPr>
        <w:pStyle w:val="NoSpacing"/>
        <w:jc w:val="both"/>
        <w:rPr>
          <w:rFonts w:cs="Calibri"/>
          <w:b/>
          <w:bCs/>
        </w:rPr>
      </w:pPr>
      <w:r w:rsidRPr="004A67B7">
        <w:rPr>
          <w:rFonts w:cs="Calibri"/>
          <w:b/>
          <w:bCs/>
        </w:rPr>
        <w:t>Client: Xerox Corporation, Rochester, NY</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t>July.2011 to Apr.2012</w:t>
      </w:r>
    </w:p>
    <w:p w14:paraId="22FC447A" w14:textId="25BE476A" w:rsidR="00A107B1" w:rsidRPr="004A67B7" w:rsidRDefault="00A107B1" w:rsidP="004A67B7">
      <w:pPr>
        <w:pStyle w:val="NoSpacing"/>
        <w:jc w:val="both"/>
        <w:rPr>
          <w:rFonts w:cs="Calibri"/>
          <w:b/>
          <w:bCs/>
        </w:rPr>
      </w:pPr>
      <w:r w:rsidRPr="004A67B7">
        <w:rPr>
          <w:rFonts w:cs="Calibri"/>
          <w:b/>
          <w:bCs/>
        </w:rPr>
        <w:t>Position Title: Developer</w:t>
      </w:r>
    </w:p>
    <w:p w14:paraId="42DBC407" w14:textId="77777777" w:rsidR="00A107B1" w:rsidRPr="004A67B7" w:rsidRDefault="00A107B1" w:rsidP="004A67B7">
      <w:pPr>
        <w:pStyle w:val="NoSpacing"/>
        <w:jc w:val="both"/>
        <w:rPr>
          <w:rFonts w:cs="Calibri"/>
          <w:b/>
          <w:bCs/>
        </w:rPr>
      </w:pPr>
      <w:r w:rsidRPr="004A67B7">
        <w:rPr>
          <w:rFonts w:cs="Calibri"/>
          <w:b/>
          <w:bCs/>
        </w:rPr>
        <w:t xml:space="preserve">Name of the Project: Dispatch Gateway (DGW) - CTL OSD FOM DEV HYD </w:t>
      </w:r>
    </w:p>
    <w:p w14:paraId="03FC13DE" w14:textId="77777777" w:rsidR="00A107B1" w:rsidRPr="004A67B7" w:rsidRDefault="00A107B1" w:rsidP="004A67B7">
      <w:pPr>
        <w:pStyle w:val="NoSpacing"/>
        <w:jc w:val="both"/>
        <w:rPr>
          <w:rFonts w:cs="Calibri"/>
          <w:b/>
          <w:bCs/>
        </w:rPr>
      </w:pPr>
    </w:p>
    <w:p w14:paraId="7892DE86" w14:textId="77777777" w:rsidR="00A107B1" w:rsidRPr="004A67B7" w:rsidRDefault="00A107B1" w:rsidP="004A67B7">
      <w:pPr>
        <w:pStyle w:val="NoSpacing"/>
        <w:jc w:val="both"/>
        <w:rPr>
          <w:rFonts w:cs="Calibri"/>
          <w:b/>
          <w:bCs/>
        </w:rPr>
      </w:pPr>
      <w:r w:rsidRPr="004A67B7">
        <w:rPr>
          <w:rFonts w:cs="Calibri"/>
          <w:b/>
          <w:bCs/>
        </w:rPr>
        <w:t>Brief Description of the Project:</w:t>
      </w:r>
    </w:p>
    <w:p w14:paraId="356FA155" w14:textId="77777777" w:rsidR="00A107B1" w:rsidRPr="004A67B7" w:rsidRDefault="00A107B1" w:rsidP="004A67B7">
      <w:pPr>
        <w:pStyle w:val="NoSpacing"/>
        <w:jc w:val="both"/>
        <w:rPr>
          <w:rFonts w:cs="Calibri"/>
        </w:rPr>
      </w:pPr>
      <w:r w:rsidRPr="004A67B7">
        <w:rPr>
          <w:rFonts w:cs="Calibri"/>
        </w:rPr>
        <w:t>Xerox Machines installed at various customer locations globally are enabled to send data regarding the machine (performance, diagnostics etc.) to the Central System (Remote Services). This data can be used to improve service levels, improve diagnostic processes, monitor service levels etc. The Remote Services applications consist of the following applications.</w:t>
      </w:r>
    </w:p>
    <w:p w14:paraId="168D0E07" w14:textId="77777777" w:rsidR="00A107B1" w:rsidRPr="004A67B7" w:rsidRDefault="00A107B1" w:rsidP="004A67B7">
      <w:pPr>
        <w:pStyle w:val="NoSpacing"/>
        <w:numPr>
          <w:ilvl w:val="0"/>
          <w:numId w:val="32"/>
        </w:numPr>
        <w:jc w:val="both"/>
        <w:rPr>
          <w:rFonts w:cs="Calibri"/>
        </w:rPr>
      </w:pPr>
      <w:r w:rsidRPr="004A67B7">
        <w:rPr>
          <w:rFonts w:cs="Calibri"/>
        </w:rPr>
        <w:t>EPDG (Embeded Proxy Device Gateway) – Application</w:t>
      </w:r>
    </w:p>
    <w:p w14:paraId="3C5FD558" w14:textId="77777777" w:rsidR="00A107B1" w:rsidRPr="004A67B7" w:rsidRDefault="00A107B1" w:rsidP="004A67B7">
      <w:pPr>
        <w:pStyle w:val="NoSpacing"/>
        <w:numPr>
          <w:ilvl w:val="0"/>
          <w:numId w:val="32"/>
        </w:numPr>
        <w:jc w:val="both"/>
        <w:rPr>
          <w:rFonts w:cs="Calibri"/>
        </w:rPr>
      </w:pPr>
      <w:r w:rsidRPr="004A67B7">
        <w:rPr>
          <w:rFonts w:cs="Calibri"/>
        </w:rPr>
        <w:t>DCS (Device Centric Service) Edge server - Application</w:t>
      </w:r>
    </w:p>
    <w:p w14:paraId="438870A7" w14:textId="77777777" w:rsidR="00A107B1" w:rsidRPr="004A67B7" w:rsidRDefault="00A107B1" w:rsidP="004A67B7">
      <w:pPr>
        <w:pStyle w:val="NoSpacing"/>
        <w:numPr>
          <w:ilvl w:val="0"/>
          <w:numId w:val="32"/>
        </w:numPr>
        <w:jc w:val="both"/>
        <w:rPr>
          <w:rFonts w:cs="Calibri"/>
        </w:rPr>
      </w:pPr>
      <w:r w:rsidRPr="004A67B7">
        <w:rPr>
          <w:rFonts w:cs="Calibri"/>
        </w:rPr>
        <w:t>XEASR</w:t>
      </w:r>
    </w:p>
    <w:p w14:paraId="64568EC8" w14:textId="77777777" w:rsidR="00A107B1" w:rsidRPr="004A67B7" w:rsidRDefault="00A107B1" w:rsidP="004A67B7">
      <w:pPr>
        <w:pStyle w:val="NoSpacing"/>
        <w:numPr>
          <w:ilvl w:val="0"/>
          <w:numId w:val="32"/>
        </w:numPr>
        <w:jc w:val="both"/>
        <w:rPr>
          <w:rFonts w:cs="Calibri"/>
        </w:rPr>
      </w:pPr>
      <w:r w:rsidRPr="004A67B7">
        <w:rPr>
          <w:rFonts w:cs="Calibri"/>
        </w:rPr>
        <w:t>RDW (Remote Data Warehouse)</w:t>
      </w:r>
    </w:p>
    <w:p w14:paraId="67B07FDF" w14:textId="77777777" w:rsidR="00A107B1" w:rsidRPr="004A67B7" w:rsidRDefault="00A107B1" w:rsidP="004A67B7">
      <w:pPr>
        <w:pStyle w:val="NoSpacing"/>
        <w:numPr>
          <w:ilvl w:val="0"/>
          <w:numId w:val="32"/>
        </w:numPr>
        <w:jc w:val="both"/>
        <w:rPr>
          <w:rFonts w:cs="Calibri"/>
        </w:rPr>
      </w:pPr>
      <w:r w:rsidRPr="004A67B7">
        <w:rPr>
          <w:rFonts w:cs="Calibri"/>
        </w:rPr>
        <w:t>CDDS (Common Device Data store)</w:t>
      </w:r>
    </w:p>
    <w:p w14:paraId="79267975" w14:textId="77777777" w:rsidR="00A107B1" w:rsidRPr="004A67B7" w:rsidRDefault="00A107B1" w:rsidP="004A67B7">
      <w:pPr>
        <w:pStyle w:val="NoSpacing"/>
        <w:numPr>
          <w:ilvl w:val="0"/>
          <w:numId w:val="32"/>
        </w:numPr>
        <w:jc w:val="both"/>
        <w:rPr>
          <w:rFonts w:cs="Calibri"/>
        </w:rPr>
      </w:pPr>
      <w:r w:rsidRPr="004A67B7">
        <w:rPr>
          <w:rFonts w:cs="Calibri"/>
        </w:rPr>
        <w:t>XECC (Xerox Enterprise Command Center)</w:t>
      </w:r>
    </w:p>
    <w:p w14:paraId="540E697A" w14:textId="77777777" w:rsidR="00A107B1" w:rsidRPr="004A67B7" w:rsidRDefault="00A107B1" w:rsidP="004A67B7">
      <w:pPr>
        <w:pStyle w:val="NoSpacing"/>
        <w:jc w:val="both"/>
        <w:rPr>
          <w:rFonts w:cs="Calibri"/>
        </w:rPr>
      </w:pPr>
    </w:p>
    <w:p w14:paraId="47F13D6B" w14:textId="3BACCB4B" w:rsidR="00A107B1" w:rsidRPr="004A67B7" w:rsidRDefault="00A107B1" w:rsidP="004A67B7">
      <w:pPr>
        <w:pStyle w:val="NoSpacing"/>
        <w:jc w:val="both"/>
        <w:rPr>
          <w:rFonts w:cs="Calibri"/>
          <w:b/>
          <w:bCs/>
        </w:rPr>
      </w:pPr>
      <w:r w:rsidRPr="004A67B7">
        <w:rPr>
          <w:rFonts w:cs="Calibri"/>
          <w:b/>
          <w:bCs/>
        </w:rPr>
        <w:t>Roles &amp; Responsibilities:</w:t>
      </w:r>
    </w:p>
    <w:p w14:paraId="0CCE1262" w14:textId="77777777" w:rsidR="00A107B1" w:rsidRPr="004A67B7" w:rsidRDefault="00A107B1" w:rsidP="004A67B7">
      <w:pPr>
        <w:pStyle w:val="NoSpacing"/>
        <w:numPr>
          <w:ilvl w:val="0"/>
          <w:numId w:val="31"/>
        </w:numPr>
        <w:jc w:val="both"/>
        <w:rPr>
          <w:rFonts w:cs="Calibri"/>
        </w:rPr>
      </w:pPr>
      <w:r w:rsidRPr="004A67B7">
        <w:rPr>
          <w:rFonts w:cs="Calibri"/>
        </w:rPr>
        <w:t>Interacting with client.</w:t>
      </w:r>
    </w:p>
    <w:p w14:paraId="58A3EB47" w14:textId="77777777" w:rsidR="00A107B1" w:rsidRPr="004A67B7" w:rsidRDefault="00A107B1" w:rsidP="004A67B7">
      <w:pPr>
        <w:pStyle w:val="NoSpacing"/>
        <w:numPr>
          <w:ilvl w:val="0"/>
          <w:numId w:val="31"/>
        </w:numPr>
        <w:jc w:val="both"/>
        <w:rPr>
          <w:rFonts w:cs="Calibri"/>
        </w:rPr>
      </w:pPr>
      <w:r w:rsidRPr="004A67B7">
        <w:rPr>
          <w:rFonts w:cs="Calibri"/>
        </w:rPr>
        <w:lastRenderedPageBreak/>
        <w:t>Deploying and testing remote services application (EPDG) on new servers.</w:t>
      </w:r>
    </w:p>
    <w:p w14:paraId="2385ED0B" w14:textId="77777777" w:rsidR="00A107B1" w:rsidRPr="004A67B7" w:rsidRDefault="00A107B1" w:rsidP="004A67B7">
      <w:pPr>
        <w:pStyle w:val="NoSpacing"/>
        <w:numPr>
          <w:ilvl w:val="0"/>
          <w:numId w:val="31"/>
        </w:numPr>
        <w:jc w:val="both"/>
        <w:rPr>
          <w:rFonts w:cs="Calibri"/>
        </w:rPr>
      </w:pPr>
      <w:r w:rsidRPr="004A67B7">
        <w:rPr>
          <w:rFonts w:cs="Calibri"/>
        </w:rPr>
        <w:t>Documenting remote services application support, deployment, user manual documents including operation and run manuals.</w:t>
      </w:r>
    </w:p>
    <w:p w14:paraId="63E38833" w14:textId="77777777" w:rsidR="00A107B1" w:rsidRPr="004A67B7" w:rsidRDefault="00A107B1" w:rsidP="004A67B7">
      <w:pPr>
        <w:pStyle w:val="NoSpacing"/>
        <w:numPr>
          <w:ilvl w:val="0"/>
          <w:numId w:val="31"/>
        </w:numPr>
        <w:jc w:val="both"/>
        <w:rPr>
          <w:rFonts w:cs="Calibri"/>
        </w:rPr>
      </w:pPr>
      <w:r w:rsidRPr="004A67B7">
        <w:rPr>
          <w:rFonts w:cs="Calibri"/>
        </w:rPr>
        <w:t>Provide effective and efficient production support.</w:t>
      </w:r>
    </w:p>
    <w:p w14:paraId="2AECF820" w14:textId="77777777" w:rsidR="00A107B1" w:rsidRPr="004A67B7" w:rsidRDefault="00A107B1" w:rsidP="004A67B7">
      <w:pPr>
        <w:pStyle w:val="NoSpacing"/>
        <w:numPr>
          <w:ilvl w:val="0"/>
          <w:numId w:val="31"/>
        </w:numPr>
        <w:jc w:val="both"/>
        <w:rPr>
          <w:rFonts w:cs="Calibri"/>
        </w:rPr>
      </w:pPr>
      <w:r w:rsidRPr="004A67B7">
        <w:rPr>
          <w:rFonts w:cs="Calibri"/>
        </w:rPr>
        <w:t>Documenting and performing DR drill on remote services application servers.</w:t>
      </w:r>
    </w:p>
    <w:p w14:paraId="5FF7B72B" w14:textId="77777777" w:rsidR="00A107B1" w:rsidRPr="004A67B7" w:rsidRDefault="00A107B1" w:rsidP="004A67B7">
      <w:pPr>
        <w:pStyle w:val="NoSpacing"/>
        <w:numPr>
          <w:ilvl w:val="0"/>
          <w:numId w:val="31"/>
        </w:numPr>
        <w:jc w:val="both"/>
        <w:rPr>
          <w:rFonts w:cs="Calibri"/>
        </w:rPr>
      </w:pPr>
      <w:r w:rsidRPr="004A67B7">
        <w:rPr>
          <w:rFonts w:cs="Calibri"/>
        </w:rPr>
        <w:t>Implementing automated monitor scripts to support the remote service applications.</w:t>
      </w:r>
    </w:p>
    <w:p w14:paraId="3D3ADAC4" w14:textId="77777777" w:rsidR="00A107B1" w:rsidRPr="004A67B7" w:rsidRDefault="00A107B1" w:rsidP="004A67B7">
      <w:pPr>
        <w:pStyle w:val="NoSpacing"/>
        <w:numPr>
          <w:ilvl w:val="0"/>
          <w:numId w:val="31"/>
        </w:numPr>
        <w:jc w:val="both"/>
        <w:rPr>
          <w:rFonts w:cs="Calibri"/>
        </w:rPr>
      </w:pPr>
      <w:r w:rsidRPr="004A67B7">
        <w:rPr>
          <w:rFonts w:cs="Calibri"/>
        </w:rPr>
        <w:t>Providing burn in support for remote services applications</w:t>
      </w:r>
    </w:p>
    <w:p w14:paraId="15E76B7F" w14:textId="77777777" w:rsidR="00A107B1" w:rsidRPr="004A67B7" w:rsidRDefault="00A107B1" w:rsidP="004A67B7">
      <w:pPr>
        <w:pStyle w:val="NoSpacing"/>
        <w:numPr>
          <w:ilvl w:val="0"/>
          <w:numId w:val="31"/>
        </w:numPr>
        <w:jc w:val="both"/>
        <w:rPr>
          <w:rFonts w:cs="Calibri"/>
        </w:rPr>
      </w:pPr>
      <w:r w:rsidRPr="004A67B7">
        <w:rPr>
          <w:rFonts w:cs="Calibri"/>
        </w:rPr>
        <w:t>Facilitating root cause analysis of incident requests.</w:t>
      </w:r>
    </w:p>
    <w:p w14:paraId="6A1395E4" w14:textId="77777777" w:rsidR="00A107B1" w:rsidRPr="004A67B7" w:rsidRDefault="00A107B1" w:rsidP="004A67B7">
      <w:pPr>
        <w:pStyle w:val="NoSpacing"/>
        <w:numPr>
          <w:ilvl w:val="0"/>
          <w:numId w:val="31"/>
        </w:numPr>
        <w:jc w:val="both"/>
        <w:rPr>
          <w:rFonts w:cs="Calibri"/>
        </w:rPr>
      </w:pPr>
      <w:r w:rsidRPr="004A67B7">
        <w:rPr>
          <w:rFonts w:cs="Calibri"/>
        </w:rPr>
        <w:t>Interacting with development teams and third-party teams to resolve the issues</w:t>
      </w:r>
    </w:p>
    <w:p w14:paraId="0C6A32DC" w14:textId="77777777" w:rsidR="00A107B1" w:rsidRPr="004A67B7" w:rsidRDefault="00A107B1" w:rsidP="004A67B7">
      <w:pPr>
        <w:pStyle w:val="NoSpacing"/>
        <w:numPr>
          <w:ilvl w:val="0"/>
          <w:numId w:val="31"/>
        </w:numPr>
        <w:jc w:val="both"/>
        <w:rPr>
          <w:rFonts w:cs="Calibri"/>
        </w:rPr>
      </w:pPr>
      <w:r w:rsidRPr="004A67B7">
        <w:rPr>
          <w:rFonts w:cs="Calibri"/>
        </w:rPr>
        <w:t>Elevate / escalate problems to development team per the defined escalation process.</w:t>
      </w:r>
    </w:p>
    <w:p w14:paraId="612DCC08" w14:textId="77777777" w:rsidR="00A107B1" w:rsidRPr="004A67B7" w:rsidRDefault="00A107B1" w:rsidP="004A67B7">
      <w:pPr>
        <w:pStyle w:val="NoSpacing"/>
        <w:numPr>
          <w:ilvl w:val="0"/>
          <w:numId w:val="31"/>
        </w:numPr>
        <w:jc w:val="both"/>
        <w:rPr>
          <w:rFonts w:cs="Calibri"/>
        </w:rPr>
      </w:pPr>
      <w:r w:rsidRPr="004A67B7">
        <w:rPr>
          <w:rFonts w:cs="Calibri"/>
        </w:rPr>
        <w:t>Tracking and publishing monthly production metrics, trends and analysis.</w:t>
      </w:r>
    </w:p>
    <w:p w14:paraId="34F92BE5" w14:textId="77777777" w:rsidR="00A107B1" w:rsidRPr="004A67B7" w:rsidRDefault="00A107B1" w:rsidP="004A67B7">
      <w:pPr>
        <w:pStyle w:val="NoSpacing"/>
        <w:numPr>
          <w:ilvl w:val="0"/>
          <w:numId w:val="31"/>
        </w:numPr>
        <w:jc w:val="both"/>
        <w:rPr>
          <w:rFonts w:cs="Calibri"/>
        </w:rPr>
      </w:pPr>
      <w:r w:rsidRPr="004A67B7">
        <w:rPr>
          <w:rFonts w:cs="Calibri"/>
        </w:rPr>
        <w:t>Undertake transition of new functionalities that are released to production environments from development team.</w:t>
      </w:r>
    </w:p>
    <w:p w14:paraId="5615B3A0" w14:textId="77777777" w:rsidR="00A107B1" w:rsidRPr="004A67B7" w:rsidRDefault="00A107B1" w:rsidP="004A67B7">
      <w:pPr>
        <w:pStyle w:val="NoSpacing"/>
        <w:numPr>
          <w:ilvl w:val="0"/>
          <w:numId w:val="31"/>
        </w:numPr>
        <w:jc w:val="both"/>
        <w:rPr>
          <w:rFonts w:cs="Calibri"/>
        </w:rPr>
      </w:pPr>
      <w:r w:rsidRPr="004A67B7">
        <w:rPr>
          <w:rFonts w:cs="Calibri"/>
        </w:rPr>
        <w:t>Updating of remote services production support documents after deployment.</w:t>
      </w:r>
    </w:p>
    <w:p w14:paraId="1998ED40" w14:textId="77777777" w:rsidR="00A107B1" w:rsidRPr="004A67B7" w:rsidRDefault="00A107B1" w:rsidP="004A67B7">
      <w:pPr>
        <w:pStyle w:val="NoSpacing"/>
        <w:jc w:val="both"/>
        <w:rPr>
          <w:rFonts w:cs="Calibri"/>
        </w:rPr>
      </w:pPr>
    </w:p>
    <w:p w14:paraId="05F4624E" w14:textId="1E7EAC69" w:rsidR="0024214E" w:rsidRPr="004A67B7" w:rsidRDefault="00A107B1" w:rsidP="004A67B7">
      <w:pPr>
        <w:pStyle w:val="NoSpacing"/>
        <w:jc w:val="both"/>
        <w:rPr>
          <w:rFonts w:cs="Calibri"/>
        </w:rPr>
      </w:pPr>
      <w:r w:rsidRPr="004A67B7">
        <w:rPr>
          <w:rFonts w:cs="Calibri"/>
          <w:b/>
          <w:bCs/>
        </w:rPr>
        <w:t>Environment:</w:t>
      </w:r>
      <w:r w:rsidRPr="004A67B7">
        <w:rPr>
          <w:rFonts w:cs="Calibri"/>
        </w:rPr>
        <w:t xml:space="preserve"> JAVA/J2EE, Struts, Web services, Java Beans, Java Script, XML, HTML, PL/SQL, .Net, Oracle 10 G, Weblogic, SQL Server 2008, Tomcat, MKS Integrity, SVN, PL/SQL developer, Toad, Microsoft Visio, SQL Developer, Linux, Windows NT</w:t>
      </w:r>
    </w:p>
    <w:p w14:paraId="54A4384F" w14:textId="77777777" w:rsidR="00CD2B9B" w:rsidRPr="004A67B7" w:rsidRDefault="00CD2B9B" w:rsidP="004A67B7">
      <w:pPr>
        <w:pStyle w:val="NoSpacing"/>
        <w:jc w:val="both"/>
        <w:rPr>
          <w:rFonts w:cs="Calibri"/>
        </w:rPr>
      </w:pPr>
    </w:p>
    <w:p w14:paraId="3B111713" w14:textId="71551BD8" w:rsidR="00CD2B9B" w:rsidRPr="004A67B7" w:rsidRDefault="00CD2B9B" w:rsidP="004A67B7">
      <w:pPr>
        <w:pStyle w:val="NoSpacing"/>
        <w:jc w:val="both"/>
        <w:rPr>
          <w:rFonts w:cs="Calibri"/>
          <w:b/>
          <w:bCs/>
        </w:rPr>
      </w:pPr>
      <w:r w:rsidRPr="004A67B7">
        <w:rPr>
          <w:rFonts w:cs="Calibri"/>
          <w:b/>
          <w:bCs/>
        </w:rPr>
        <w:t>Client: Xerox Corporation, Rochester, NY</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t xml:space="preserve">              Nov.2009 to July.2011 </w:t>
      </w:r>
    </w:p>
    <w:p w14:paraId="19AF0EB8" w14:textId="77777777" w:rsidR="00CD2B9B" w:rsidRPr="004A67B7" w:rsidRDefault="00CD2B9B" w:rsidP="004A67B7">
      <w:pPr>
        <w:pStyle w:val="NoSpacing"/>
        <w:jc w:val="both"/>
        <w:rPr>
          <w:rFonts w:cs="Calibri"/>
          <w:b/>
          <w:bCs/>
        </w:rPr>
      </w:pPr>
      <w:r w:rsidRPr="004A67B7">
        <w:rPr>
          <w:rFonts w:cs="Calibri"/>
          <w:b/>
          <w:bCs/>
        </w:rPr>
        <w:t>Position Title: Developer</w:t>
      </w:r>
    </w:p>
    <w:p w14:paraId="6BD46203" w14:textId="77777777" w:rsidR="00CD2B9B" w:rsidRPr="004A67B7" w:rsidRDefault="00CD2B9B" w:rsidP="004A67B7">
      <w:pPr>
        <w:pStyle w:val="NoSpacing"/>
        <w:jc w:val="both"/>
        <w:rPr>
          <w:rFonts w:cs="Calibri"/>
          <w:b/>
          <w:bCs/>
        </w:rPr>
      </w:pPr>
      <w:r w:rsidRPr="004A67B7">
        <w:rPr>
          <w:rFonts w:cs="Calibri"/>
          <w:b/>
          <w:bCs/>
        </w:rPr>
        <w:t xml:space="preserve">Name of the Project: CDP MKS Integrity </w:t>
      </w:r>
    </w:p>
    <w:p w14:paraId="4DC0FDA2" w14:textId="77777777" w:rsidR="00CD2B9B" w:rsidRPr="004A67B7" w:rsidRDefault="00CD2B9B" w:rsidP="004A67B7">
      <w:pPr>
        <w:pStyle w:val="NoSpacing"/>
        <w:jc w:val="both"/>
        <w:rPr>
          <w:rFonts w:cs="Calibri"/>
        </w:rPr>
      </w:pPr>
    </w:p>
    <w:p w14:paraId="7FCF0318" w14:textId="77777777" w:rsidR="00CD2B9B" w:rsidRPr="004A67B7" w:rsidRDefault="00CD2B9B" w:rsidP="004A67B7">
      <w:pPr>
        <w:pStyle w:val="NoSpacing"/>
        <w:jc w:val="both"/>
        <w:rPr>
          <w:rFonts w:cs="Calibri"/>
          <w:b/>
          <w:bCs/>
        </w:rPr>
      </w:pPr>
      <w:r w:rsidRPr="004A67B7">
        <w:rPr>
          <w:rFonts w:cs="Calibri"/>
          <w:b/>
          <w:bCs/>
        </w:rPr>
        <w:t>Brief Description of the Project:</w:t>
      </w:r>
    </w:p>
    <w:p w14:paraId="43B6A85A" w14:textId="77777777" w:rsidR="00CD2B9B" w:rsidRPr="004A67B7" w:rsidRDefault="00CD2B9B" w:rsidP="004A67B7">
      <w:pPr>
        <w:pStyle w:val="NoSpacing"/>
        <w:jc w:val="both"/>
        <w:rPr>
          <w:rFonts w:cs="Calibri"/>
        </w:rPr>
      </w:pPr>
      <w:r w:rsidRPr="004A67B7">
        <w:rPr>
          <w:rFonts w:cs="Calibri"/>
        </w:rPr>
        <w:t>Xerox Corporation has engaged TCS America (TATA America International Corporation) to provide Production Support services for CDP MKS Integrity application. The CDP MKS Integrity tool is used to support unified Common Delivery Process (CDP) defined in Xerox Information Management (XIM) for the development, delivery, and operations of IT services in Western Hemisphere Information Management (WHIM).</w:t>
      </w:r>
    </w:p>
    <w:p w14:paraId="51656F9E" w14:textId="77777777" w:rsidR="00CD2B9B" w:rsidRPr="004A67B7" w:rsidRDefault="00CD2B9B" w:rsidP="004A67B7">
      <w:pPr>
        <w:pStyle w:val="NoSpacing"/>
        <w:jc w:val="both"/>
        <w:rPr>
          <w:rFonts w:cs="Calibri"/>
          <w:b/>
          <w:bCs/>
        </w:rPr>
      </w:pPr>
      <w:r w:rsidRPr="004A67B7">
        <w:rPr>
          <w:rFonts w:cs="Calibri"/>
          <w:b/>
          <w:bCs/>
        </w:rPr>
        <w:t>Carried out the following activities:</w:t>
      </w:r>
    </w:p>
    <w:p w14:paraId="3B77E1F5" w14:textId="77777777" w:rsidR="00CD2B9B" w:rsidRPr="004A67B7" w:rsidRDefault="00CD2B9B" w:rsidP="004A67B7">
      <w:pPr>
        <w:pStyle w:val="NoSpacing"/>
        <w:numPr>
          <w:ilvl w:val="0"/>
          <w:numId w:val="33"/>
        </w:numPr>
        <w:jc w:val="both"/>
        <w:rPr>
          <w:rFonts w:cs="Calibri"/>
        </w:rPr>
      </w:pPr>
      <w:r w:rsidRPr="004A67B7">
        <w:rPr>
          <w:rFonts w:cs="Calibri"/>
        </w:rPr>
        <w:t>Provide effective and efficient production support with minimal dependency on Xerox team.</w:t>
      </w:r>
    </w:p>
    <w:p w14:paraId="01243A84" w14:textId="77777777" w:rsidR="00CD2B9B" w:rsidRPr="004A67B7" w:rsidRDefault="00CD2B9B" w:rsidP="004A67B7">
      <w:pPr>
        <w:pStyle w:val="NoSpacing"/>
        <w:numPr>
          <w:ilvl w:val="0"/>
          <w:numId w:val="33"/>
        </w:numPr>
        <w:jc w:val="both"/>
        <w:rPr>
          <w:rFonts w:cs="Calibri"/>
        </w:rPr>
      </w:pPr>
      <w:r w:rsidRPr="004A67B7">
        <w:rPr>
          <w:rFonts w:cs="Calibri"/>
        </w:rPr>
        <w:t>Achieve the agreed Service Level Agreement (SLA) and Service Level Objectives (SLOs)</w:t>
      </w:r>
    </w:p>
    <w:p w14:paraId="65E58A81" w14:textId="77777777" w:rsidR="00CD2B9B" w:rsidRPr="004A67B7" w:rsidRDefault="00CD2B9B" w:rsidP="004A67B7">
      <w:pPr>
        <w:pStyle w:val="NoSpacing"/>
        <w:numPr>
          <w:ilvl w:val="0"/>
          <w:numId w:val="33"/>
        </w:numPr>
        <w:jc w:val="both"/>
        <w:rPr>
          <w:rFonts w:cs="Calibri"/>
        </w:rPr>
      </w:pPr>
      <w:r w:rsidRPr="004A67B7">
        <w:rPr>
          <w:rFonts w:cs="Calibri"/>
        </w:rPr>
        <w:t>Ensure 98.5% availability of CDP MKS Integrity application.</w:t>
      </w:r>
    </w:p>
    <w:p w14:paraId="31FF6BAE" w14:textId="77777777" w:rsidR="00CD2B9B" w:rsidRPr="004A67B7" w:rsidRDefault="00CD2B9B" w:rsidP="004A67B7">
      <w:pPr>
        <w:pStyle w:val="NoSpacing"/>
        <w:numPr>
          <w:ilvl w:val="0"/>
          <w:numId w:val="33"/>
        </w:numPr>
        <w:jc w:val="both"/>
        <w:rPr>
          <w:rFonts w:cs="Calibri"/>
        </w:rPr>
      </w:pPr>
      <w:r w:rsidRPr="004A67B7">
        <w:rPr>
          <w:rFonts w:cs="Calibri"/>
        </w:rPr>
        <w:t>Providing production deployment support for new releases</w:t>
      </w:r>
    </w:p>
    <w:p w14:paraId="2ED2B7F8" w14:textId="77777777" w:rsidR="00CD2B9B" w:rsidRPr="004A67B7" w:rsidRDefault="00CD2B9B" w:rsidP="004A67B7">
      <w:pPr>
        <w:pStyle w:val="NoSpacing"/>
        <w:numPr>
          <w:ilvl w:val="0"/>
          <w:numId w:val="33"/>
        </w:numPr>
        <w:jc w:val="both"/>
        <w:rPr>
          <w:rFonts w:cs="Calibri"/>
        </w:rPr>
      </w:pPr>
      <w:r w:rsidRPr="004A67B7">
        <w:rPr>
          <w:rFonts w:cs="Calibri"/>
        </w:rPr>
        <w:t>Improve efficiency through reduction of the redundant activities. Continuous improvement of the quality of support services</w:t>
      </w:r>
    </w:p>
    <w:p w14:paraId="64E8830D" w14:textId="77777777" w:rsidR="00CD2B9B" w:rsidRPr="004A67B7" w:rsidRDefault="00CD2B9B" w:rsidP="004A67B7">
      <w:pPr>
        <w:pStyle w:val="NoSpacing"/>
        <w:jc w:val="both"/>
        <w:rPr>
          <w:rFonts w:cs="Calibri"/>
        </w:rPr>
      </w:pPr>
    </w:p>
    <w:p w14:paraId="46F88162" w14:textId="40781020" w:rsidR="00CD2B9B" w:rsidRPr="004A67B7" w:rsidRDefault="00CD2B9B" w:rsidP="004A67B7">
      <w:pPr>
        <w:pStyle w:val="NoSpacing"/>
        <w:jc w:val="both"/>
        <w:rPr>
          <w:rFonts w:cs="Calibri"/>
          <w:b/>
          <w:bCs/>
        </w:rPr>
      </w:pPr>
      <w:r w:rsidRPr="004A67B7">
        <w:rPr>
          <w:rFonts w:cs="Calibri"/>
          <w:b/>
          <w:bCs/>
        </w:rPr>
        <w:t>Roles &amp; Responsibilities:</w:t>
      </w:r>
    </w:p>
    <w:p w14:paraId="46886983" w14:textId="77777777" w:rsidR="00CD2B9B" w:rsidRPr="004A67B7" w:rsidRDefault="00CD2B9B" w:rsidP="004A67B7">
      <w:pPr>
        <w:pStyle w:val="NoSpacing"/>
        <w:numPr>
          <w:ilvl w:val="0"/>
          <w:numId w:val="34"/>
        </w:numPr>
        <w:jc w:val="both"/>
        <w:rPr>
          <w:rFonts w:cs="Calibri"/>
        </w:rPr>
      </w:pPr>
      <w:r w:rsidRPr="004A67B7">
        <w:rPr>
          <w:rFonts w:cs="Calibri"/>
        </w:rPr>
        <w:t>Interacting with client.</w:t>
      </w:r>
    </w:p>
    <w:p w14:paraId="7A44A96B" w14:textId="77777777" w:rsidR="00CD2B9B" w:rsidRPr="004A67B7" w:rsidRDefault="00CD2B9B" w:rsidP="004A67B7">
      <w:pPr>
        <w:pStyle w:val="NoSpacing"/>
        <w:numPr>
          <w:ilvl w:val="0"/>
          <w:numId w:val="34"/>
        </w:numPr>
        <w:jc w:val="both"/>
        <w:rPr>
          <w:rFonts w:cs="Calibri"/>
        </w:rPr>
      </w:pPr>
      <w:r w:rsidRPr="004A67B7">
        <w:rPr>
          <w:rFonts w:cs="Calibri"/>
        </w:rPr>
        <w:t>Providing Incidents and service requests analysis and support towards resolution.</w:t>
      </w:r>
    </w:p>
    <w:p w14:paraId="37245E1D" w14:textId="77777777" w:rsidR="00CD2B9B" w:rsidRPr="004A67B7" w:rsidRDefault="00CD2B9B" w:rsidP="004A67B7">
      <w:pPr>
        <w:pStyle w:val="NoSpacing"/>
        <w:numPr>
          <w:ilvl w:val="0"/>
          <w:numId w:val="34"/>
        </w:numPr>
        <w:jc w:val="both"/>
        <w:rPr>
          <w:rFonts w:cs="Calibri"/>
        </w:rPr>
      </w:pPr>
      <w:r w:rsidRPr="004A67B7">
        <w:rPr>
          <w:rFonts w:cs="Calibri"/>
        </w:rPr>
        <w:t>Performing the production specific support activities as per the work orders created and assigned.</w:t>
      </w:r>
    </w:p>
    <w:p w14:paraId="093B5C46" w14:textId="77777777" w:rsidR="00CD2B9B" w:rsidRPr="004A67B7" w:rsidRDefault="00CD2B9B" w:rsidP="004A67B7">
      <w:pPr>
        <w:pStyle w:val="NoSpacing"/>
        <w:numPr>
          <w:ilvl w:val="0"/>
          <w:numId w:val="34"/>
        </w:numPr>
        <w:jc w:val="both"/>
        <w:rPr>
          <w:rFonts w:cs="Calibri"/>
        </w:rPr>
      </w:pPr>
      <w:r w:rsidRPr="004A67B7">
        <w:rPr>
          <w:rFonts w:cs="Calibri"/>
        </w:rPr>
        <w:t>Providing production deployment support for new releases and Work with Xerox technical team to perform Emergency Changes deployment to production.</w:t>
      </w:r>
    </w:p>
    <w:p w14:paraId="454FA5D2" w14:textId="77777777" w:rsidR="00CD2B9B" w:rsidRPr="004A67B7" w:rsidRDefault="00CD2B9B" w:rsidP="004A67B7">
      <w:pPr>
        <w:pStyle w:val="NoSpacing"/>
        <w:numPr>
          <w:ilvl w:val="0"/>
          <w:numId w:val="34"/>
        </w:numPr>
        <w:jc w:val="both"/>
        <w:rPr>
          <w:rFonts w:cs="Calibri"/>
        </w:rPr>
      </w:pPr>
      <w:r w:rsidRPr="004A67B7">
        <w:rPr>
          <w:rFonts w:cs="Calibri"/>
        </w:rPr>
        <w:t>Elevate / escalate problems to development team per the defined escalation process.</w:t>
      </w:r>
    </w:p>
    <w:p w14:paraId="1B995291" w14:textId="6D7C97B9" w:rsidR="00CD2B9B" w:rsidRPr="004A67B7" w:rsidRDefault="00CD2B9B" w:rsidP="004A67B7">
      <w:pPr>
        <w:pStyle w:val="NoSpacing"/>
        <w:numPr>
          <w:ilvl w:val="0"/>
          <w:numId w:val="34"/>
        </w:numPr>
        <w:jc w:val="both"/>
        <w:rPr>
          <w:rFonts w:cs="Calibri"/>
        </w:rPr>
      </w:pPr>
      <w:r w:rsidRPr="004A67B7">
        <w:rPr>
          <w:rFonts w:cs="Calibri"/>
        </w:rPr>
        <w:t xml:space="preserve">Interacted and collaborated with Xerox development team, CDP program team, Wilsonville IM help desk, EDS Help Desk and </w:t>
      </w:r>
      <w:r w:rsidR="00D137B2" w:rsidRPr="004A67B7">
        <w:rPr>
          <w:rFonts w:cs="Calibri"/>
        </w:rPr>
        <w:t>third-party</w:t>
      </w:r>
      <w:r w:rsidRPr="004A67B7">
        <w:rPr>
          <w:rFonts w:cs="Calibri"/>
        </w:rPr>
        <w:t xml:space="preserve"> suppliers when necessary.</w:t>
      </w:r>
    </w:p>
    <w:p w14:paraId="64014004" w14:textId="77777777" w:rsidR="00CD2B9B" w:rsidRPr="004A67B7" w:rsidRDefault="00CD2B9B" w:rsidP="004A67B7">
      <w:pPr>
        <w:pStyle w:val="NoSpacing"/>
        <w:numPr>
          <w:ilvl w:val="0"/>
          <w:numId w:val="34"/>
        </w:numPr>
        <w:jc w:val="both"/>
        <w:rPr>
          <w:rFonts w:cs="Calibri"/>
        </w:rPr>
      </w:pPr>
      <w:r w:rsidRPr="004A67B7">
        <w:rPr>
          <w:rFonts w:cs="Calibri"/>
        </w:rPr>
        <w:t>Facilitating root cause analysis of incident requests.</w:t>
      </w:r>
    </w:p>
    <w:p w14:paraId="1F01D443" w14:textId="77777777" w:rsidR="00CD2B9B" w:rsidRPr="004A67B7" w:rsidRDefault="00CD2B9B" w:rsidP="004A67B7">
      <w:pPr>
        <w:pStyle w:val="NoSpacing"/>
        <w:numPr>
          <w:ilvl w:val="0"/>
          <w:numId w:val="34"/>
        </w:numPr>
        <w:jc w:val="both"/>
        <w:rPr>
          <w:rFonts w:cs="Calibri"/>
        </w:rPr>
      </w:pPr>
      <w:r w:rsidRPr="004A67B7">
        <w:rPr>
          <w:rFonts w:cs="Calibri"/>
        </w:rPr>
        <w:t>Tracking and publishing monthly production metrics, trends and analysis.</w:t>
      </w:r>
    </w:p>
    <w:p w14:paraId="2438DD04" w14:textId="77777777" w:rsidR="00CD2B9B" w:rsidRPr="004A67B7" w:rsidRDefault="00CD2B9B" w:rsidP="004A67B7">
      <w:pPr>
        <w:pStyle w:val="NoSpacing"/>
        <w:numPr>
          <w:ilvl w:val="0"/>
          <w:numId w:val="34"/>
        </w:numPr>
        <w:jc w:val="both"/>
        <w:rPr>
          <w:rFonts w:cs="Calibri"/>
        </w:rPr>
      </w:pPr>
      <w:r w:rsidRPr="004A67B7">
        <w:rPr>
          <w:rFonts w:cs="Calibri"/>
        </w:rPr>
        <w:t>Undertake transition of new functionalities that are released to production environments from development team.</w:t>
      </w:r>
    </w:p>
    <w:p w14:paraId="3483B1A7" w14:textId="77777777" w:rsidR="00CD2B9B" w:rsidRPr="004A67B7" w:rsidRDefault="00CD2B9B" w:rsidP="004A67B7">
      <w:pPr>
        <w:pStyle w:val="NoSpacing"/>
        <w:numPr>
          <w:ilvl w:val="0"/>
          <w:numId w:val="34"/>
        </w:numPr>
        <w:jc w:val="both"/>
        <w:rPr>
          <w:rFonts w:cs="Calibri"/>
        </w:rPr>
      </w:pPr>
      <w:r w:rsidRPr="004A67B7">
        <w:rPr>
          <w:rFonts w:cs="Calibri"/>
        </w:rPr>
        <w:t>Providing production support services per Service Level Agreement (SLA) and Service Level Objectives (SLOs).</w:t>
      </w:r>
    </w:p>
    <w:p w14:paraId="3B432D48" w14:textId="77777777" w:rsidR="00CD2B9B" w:rsidRPr="004A67B7" w:rsidRDefault="00CD2B9B" w:rsidP="004A67B7">
      <w:pPr>
        <w:pStyle w:val="NoSpacing"/>
        <w:numPr>
          <w:ilvl w:val="0"/>
          <w:numId w:val="34"/>
        </w:numPr>
        <w:jc w:val="both"/>
        <w:rPr>
          <w:rFonts w:cs="Calibri"/>
        </w:rPr>
      </w:pPr>
      <w:r w:rsidRPr="004A67B7">
        <w:rPr>
          <w:rFonts w:cs="Calibri"/>
        </w:rPr>
        <w:lastRenderedPageBreak/>
        <w:t>Updating of CDP Production Support documents after deployment.</w:t>
      </w:r>
    </w:p>
    <w:p w14:paraId="1B2D064A" w14:textId="77777777" w:rsidR="00CD2B9B" w:rsidRPr="004A67B7" w:rsidRDefault="00CD2B9B" w:rsidP="004A67B7">
      <w:pPr>
        <w:pStyle w:val="NoSpacing"/>
        <w:numPr>
          <w:ilvl w:val="0"/>
          <w:numId w:val="34"/>
        </w:numPr>
        <w:jc w:val="both"/>
        <w:rPr>
          <w:rFonts w:cs="Calibri"/>
        </w:rPr>
      </w:pPr>
      <w:r w:rsidRPr="004A67B7">
        <w:rPr>
          <w:rFonts w:cs="Calibri"/>
        </w:rPr>
        <w:t>Ensure 98.5% availability of CDP MKS Integrity application.</w:t>
      </w:r>
    </w:p>
    <w:p w14:paraId="29570446" w14:textId="77777777" w:rsidR="00CD2B9B" w:rsidRPr="004A67B7" w:rsidRDefault="00CD2B9B" w:rsidP="004A67B7">
      <w:pPr>
        <w:pStyle w:val="NoSpacing"/>
        <w:jc w:val="both"/>
        <w:rPr>
          <w:rFonts w:cs="Calibri"/>
        </w:rPr>
      </w:pPr>
    </w:p>
    <w:p w14:paraId="0A4BBE89" w14:textId="77777777" w:rsidR="00CD2B9B" w:rsidRPr="004A67B7" w:rsidRDefault="00CD2B9B" w:rsidP="004A67B7">
      <w:pPr>
        <w:pStyle w:val="NoSpacing"/>
        <w:jc w:val="both"/>
        <w:rPr>
          <w:rFonts w:cs="Calibri"/>
        </w:rPr>
      </w:pPr>
      <w:r w:rsidRPr="004A67B7">
        <w:rPr>
          <w:rFonts w:cs="Calibri"/>
          <w:b/>
          <w:bCs/>
        </w:rPr>
        <w:t>Environment:</w:t>
      </w:r>
      <w:r w:rsidRPr="004A67B7">
        <w:rPr>
          <w:rFonts w:cs="Calibri"/>
        </w:rPr>
        <w:t xml:space="preserve"> MKS Integrity tool, Oracle 10 G, Java Script, Windows NT</w:t>
      </w:r>
    </w:p>
    <w:p w14:paraId="16D93DBA" w14:textId="77777777" w:rsidR="00CD2B9B" w:rsidRPr="004A67B7" w:rsidRDefault="00CD2B9B" w:rsidP="004A67B7">
      <w:pPr>
        <w:pStyle w:val="NoSpacing"/>
        <w:jc w:val="both"/>
        <w:rPr>
          <w:rFonts w:cs="Calibri"/>
        </w:rPr>
      </w:pPr>
    </w:p>
    <w:p w14:paraId="2721C5A4" w14:textId="2C09FD5D" w:rsidR="00CD2B9B" w:rsidRPr="004A67B7" w:rsidRDefault="00CD2B9B" w:rsidP="004A67B7">
      <w:pPr>
        <w:pStyle w:val="NoSpacing"/>
        <w:jc w:val="both"/>
        <w:rPr>
          <w:rFonts w:cs="Calibri"/>
          <w:b/>
          <w:bCs/>
        </w:rPr>
      </w:pPr>
      <w:r w:rsidRPr="004A67B7">
        <w:rPr>
          <w:rFonts w:cs="Calibri"/>
          <w:b/>
          <w:bCs/>
        </w:rPr>
        <w:t>Client: TCS-Internal, Bangalore, India</w:t>
      </w:r>
      <w:r w:rsidRPr="004A67B7">
        <w:rPr>
          <w:rFonts w:cs="Calibri"/>
          <w:b/>
          <w:bCs/>
        </w:rPr>
        <w:tab/>
        <w:t>-</w:t>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r>
      <w:r w:rsidRPr="004A67B7">
        <w:rPr>
          <w:rFonts w:cs="Calibri"/>
          <w:b/>
          <w:bCs/>
        </w:rPr>
        <w:tab/>
        <w:t xml:space="preserve"> Dec.2008 to Oct.2009 </w:t>
      </w:r>
    </w:p>
    <w:p w14:paraId="55A7D97A" w14:textId="77777777" w:rsidR="00CD2B9B" w:rsidRPr="004A67B7" w:rsidRDefault="00CD2B9B" w:rsidP="004A67B7">
      <w:pPr>
        <w:pStyle w:val="NoSpacing"/>
        <w:jc w:val="both"/>
        <w:rPr>
          <w:rFonts w:cs="Calibri"/>
          <w:b/>
          <w:bCs/>
        </w:rPr>
      </w:pPr>
      <w:r w:rsidRPr="004A67B7">
        <w:rPr>
          <w:rFonts w:cs="Calibri"/>
          <w:b/>
          <w:bCs/>
        </w:rPr>
        <w:t>Position Title: Developer</w:t>
      </w:r>
    </w:p>
    <w:p w14:paraId="234F004D" w14:textId="6165DD03" w:rsidR="00CD2B9B" w:rsidRPr="004A67B7" w:rsidRDefault="00CD2B9B" w:rsidP="004A67B7">
      <w:pPr>
        <w:pStyle w:val="NoSpacing"/>
        <w:jc w:val="both"/>
        <w:rPr>
          <w:rFonts w:cs="Calibri"/>
          <w:b/>
          <w:bCs/>
        </w:rPr>
      </w:pPr>
      <w:r w:rsidRPr="004A67B7">
        <w:rPr>
          <w:rFonts w:cs="Calibri"/>
          <w:b/>
          <w:bCs/>
        </w:rPr>
        <w:t xml:space="preserve">Name of the Project: TCS BαNCS Channels and Product Development (Framework </w:t>
      </w:r>
      <w:r w:rsidR="00D137B2" w:rsidRPr="004A67B7">
        <w:rPr>
          <w:rFonts w:cs="Calibri"/>
          <w:b/>
          <w:bCs/>
        </w:rPr>
        <w:t>UI Tool</w:t>
      </w:r>
      <w:r w:rsidRPr="004A67B7">
        <w:rPr>
          <w:rFonts w:cs="Calibri"/>
          <w:b/>
          <w:bCs/>
        </w:rPr>
        <w:t>)</w:t>
      </w:r>
    </w:p>
    <w:p w14:paraId="28CB61CA" w14:textId="77777777" w:rsidR="00CD2B9B" w:rsidRPr="004A67B7" w:rsidRDefault="00CD2B9B" w:rsidP="004A67B7">
      <w:pPr>
        <w:pStyle w:val="NoSpacing"/>
        <w:jc w:val="both"/>
        <w:rPr>
          <w:rFonts w:cs="Calibri"/>
        </w:rPr>
      </w:pPr>
    </w:p>
    <w:p w14:paraId="1D7357BB" w14:textId="77777777" w:rsidR="00CD2B9B" w:rsidRPr="004A67B7" w:rsidRDefault="00CD2B9B" w:rsidP="004A67B7">
      <w:pPr>
        <w:pStyle w:val="NoSpacing"/>
        <w:jc w:val="both"/>
        <w:rPr>
          <w:rFonts w:cs="Calibri"/>
          <w:b/>
          <w:bCs/>
        </w:rPr>
      </w:pPr>
      <w:r w:rsidRPr="004A67B7">
        <w:rPr>
          <w:rFonts w:cs="Calibri"/>
          <w:b/>
          <w:bCs/>
        </w:rPr>
        <w:t>Brief Description of the Project:</w:t>
      </w:r>
    </w:p>
    <w:p w14:paraId="6CF95023" w14:textId="77777777" w:rsidR="00CD2B9B" w:rsidRPr="004A67B7" w:rsidRDefault="00CD2B9B" w:rsidP="004A67B7">
      <w:pPr>
        <w:pStyle w:val="NoSpacing"/>
        <w:jc w:val="both"/>
        <w:rPr>
          <w:rFonts w:cs="Calibri"/>
        </w:rPr>
      </w:pPr>
      <w:r w:rsidRPr="004A67B7">
        <w:rPr>
          <w:rFonts w:cs="Calibri"/>
        </w:rPr>
        <w:t>Frame Work UI Tool is an easy tool for generating front end screens for an application including service linking for the screens. It provides easy to understand frontend with component drag and drop feature that helps even a novice user to generate HTML or JSP pages for struts framework- based Applications along with Channels framework integration. This tool for Channels helps developers in minimizing their effort on the UI designing part and the related classes for struts like Form beans, Validation xml files, Action classes, Delegate classes, and Resource bundle files and Optionally user customizable Hook classes which will be generated. It also provides facility to deploy and run the application. This would also reduce the development time drastically.</w:t>
      </w:r>
    </w:p>
    <w:p w14:paraId="33843930" w14:textId="77777777" w:rsidR="00CD2B9B" w:rsidRPr="004A67B7" w:rsidRDefault="00CD2B9B" w:rsidP="004A67B7">
      <w:pPr>
        <w:pStyle w:val="NoSpacing"/>
        <w:jc w:val="both"/>
        <w:rPr>
          <w:rFonts w:cs="Calibri"/>
        </w:rPr>
      </w:pPr>
    </w:p>
    <w:p w14:paraId="7292C49F" w14:textId="77777777" w:rsidR="00CD2B9B" w:rsidRPr="004A67B7" w:rsidRDefault="00CD2B9B" w:rsidP="004A67B7">
      <w:pPr>
        <w:pStyle w:val="NoSpacing"/>
        <w:jc w:val="both"/>
        <w:rPr>
          <w:rFonts w:cs="Calibri"/>
          <w:b/>
          <w:bCs/>
        </w:rPr>
      </w:pPr>
      <w:r w:rsidRPr="004A67B7">
        <w:rPr>
          <w:rFonts w:cs="Calibri"/>
          <w:b/>
          <w:bCs/>
        </w:rPr>
        <w:t>Carried out the following activities:</w:t>
      </w:r>
    </w:p>
    <w:p w14:paraId="038DEDF8" w14:textId="77777777" w:rsidR="00CD2B9B" w:rsidRPr="004A67B7" w:rsidRDefault="00CD2B9B" w:rsidP="004A67B7">
      <w:pPr>
        <w:pStyle w:val="NoSpacing"/>
        <w:numPr>
          <w:ilvl w:val="0"/>
          <w:numId w:val="35"/>
        </w:numPr>
        <w:jc w:val="both"/>
        <w:rPr>
          <w:rFonts w:cs="Calibri"/>
        </w:rPr>
      </w:pPr>
      <w:r w:rsidRPr="004A67B7">
        <w:rPr>
          <w:rFonts w:cs="Calibri"/>
        </w:rPr>
        <w:t>Participating in design discussions.</w:t>
      </w:r>
    </w:p>
    <w:p w14:paraId="76EEED46" w14:textId="77777777" w:rsidR="00CD2B9B" w:rsidRPr="004A67B7" w:rsidRDefault="00CD2B9B" w:rsidP="004A67B7">
      <w:pPr>
        <w:pStyle w:val="NoSpacing"/>
        <w:numPr>
          <w:ilvl w:val="0"/>
          <w:numId w:val="35"/>
        </w:numPr>
        <w:jc w:val="both"/>
        <w:rPr>
          <w:rFonts w:cs="Calibri"/>
        </w:rPr>
      </w:pPr>
      <w:r w:rsidRPr="004A67B7">
        <w:rPr>
          <w:rFonts w:cs="Calibri"/>
        </w:rPr>
        <w:t>Preparing High Level Design Document</w:t>
      </w:r>
    </w:p>
    <w:p w14:paraId="4711A0BF" w14:textId="77777777" w:rsidR="00CD2B9B" w:rsidRPr="004A67B7" w:rsidRDefault="00CD2B9B" w:rsidP="004A67B7">
      <w:pPr>
        <w:pStyle w:val="NoSpacing"/>
        <w:numPr>
          <w:ilvl w:val="0"/>
          <w:numId w:val="35"/>
        </w:numPr>
        <w:jc w:val="both"/>
        <w:rPr>
          <w:rFonts w:cs="Calibri"/>
        </w:rPr>
      </w:pPr>
      <w:r w:rsidRPr="004A67B7">
        <w:rPr>
          <w:rFonts w:cs="Calibri"/>
        </w:rPr>
        <w:t>UI frame work tool development</w:t>
      </w:r>
    </w:p>
    <w:p w14:paraId="0A50A538" w14:textId="77777777" w:rsidR="00CD2B9B" w:rsidRPr="004A67B7" w:rsidRDefault="00CD2B9B" w:rsidP="004A67B7">
      <w:pPr>
        <w:pStyle w:val="NoSpacing"/>
        <w:numPr>
          <w:ilvl w:val="0"/>
          <w:numId w:val="35"/>
        </w:numPr>
        <w:jc w:val="both"/>
        <w:rPr>
          <w:rFonts w:cs="Calibri"/>
        </w:rPr>
      </w:pPr>
      <w:r w:rsidRPr="004A67B7">
        <w:rPr>
          <w:rFonts w:cs="Calibri"/>
        </w:rPr>
        <w:t>Unit Testing and Bug Fixing</w:t>
      </w:r>
    </w:p>
    <w:p w14:paraId="52DF030D" w14:textId="77777777" w:rsidR="00CD2B9B" w:rsidRPr="004A67B7" w:rsidRDefault="00CD2B9B" w:rsidP="004A67B7">
      <w:pPr>
        <w:pStyle w:val="NoSpacing"/>
        <w:numPr>
          <w:ilvl w:val="0"/>
          <w:numId w:val="35"/>
        </w:numPr>
        <w:jc w:val="both"/>
        <w:rPr>
          <w:rFonts w:cs="Calibri"/>
        </w:rPr>
      </w:pPr>
      <w:r w:rsidRPr="004A67B7">
        <w:rPr>
          <w:rFonts w:cs="Calibri"/>
        </w:rPr>
        <w:t>Presenting Demo’s of the tool</w:t>
      </w:r>
    </w:p>
    <w:p w14:paraId="5084DBEB" w14:textId="77777777" w:rsidR="00CD2B9B" w:rsidRPr="004A67B7" w:rsidRDefault="00CD2B9B" w:rsidP="004A67B7">
      <w:pPr>
        <w:pStyle w:val="NoSpacing"/>
        <w:numPr>
          <w:ilvl w:val="0"/>
          <w:numId w:val="35"/>
        </w:numPr>
        <w:jc w:val="both"/>
        <w:rPr>
          <w:rFonts w:cs="Calibri"/>
        </w:rPr>
      </w:pPr>
      <w:r w:rsidRPr="004A67B7">
        <w:rPr>
          <w:rFonts w:cs="Calibri"/>
        </w:rPr>
        <w:t>Training the development teams to use the tool.</w:t>
      </w:r>
    </w:p>
    <w:p w14:paraId="13F5AA2E" w14:textId="77777777" w:rsidR="00CD2B9B" w:rsidRPr="004A67B7" w:rsidRDefault="00CD2B9B" w:rsidP="004A67B7">
      <w:pPr>
        <w:pStyle w:val="NoSpacing"/>
        <w:jc w:val="both"/>
        <w:rPr>
          <w:rFonts w:cs="Calibri"/>
        </w:rPr>
      </w:pPr>
    </w:p>
    <w:p w14:paraId="528E5816" w14:textId="7478AE1C" w:rsidR="00CD2B9B" w:rsidRPr="004A67B7" w:rsidRDefault="00CD2B9B" w:rsidP="004A67B7">
      <w:pPr>
        <w:pStyle w:val="NoSpacing"/>
        <w:jc w:val="both"/>
        <w:rPr>
          <w:rFonts w:cs="Calibri"/>
          <w:b/>
          <w:bCs/>
        </w:rPr>
      </w:pPr>
      <w:r w:rsidRPr="004A67B7">
        <w:rPr>
          <w:rFonts w:cs="Calibri"/>
          <w:b/>
          <w:bCs/>
        </w:rPr>
        <w:t>Roles &amp; Responsibilities:</w:t>
      </w:r>
    </w:p>
    <w:p w14:paraId="39D638BB" w14:textId="77777777" w:rsidR="00CD2B9B" w:rsidRPr="004A67B7" w:rsidRDefault="00CD2B9B" w:rsidP="004A67B7">
      <w:pPr>
        <w:pStyle w:val="NoSpacing"/>
        <w:numPr>
          <w:ilvl w:val="0"/>
          <w:numId w:val="36"/>
        </w:numPr>
        <w:jc w:val="both"/>
        <w:rPr>
          <w:rFonts w:cs="Calibri"/>
        </w:rPr>
      </w:pPr>
      <w:r w:rsidRPr="004A67B7">
        <w:rPr>
          <w:rFonts w:cs="Calibri"/>
        </w:rPr>
        <w:t>Design discussions.</w:t>
      </w:r>
    </w:p>
    <w:p w14:paraId="6A4B379F" w14:textId="77777777" w:rsidR="00CD2B9B" w:rsidRPr="004A67B7" w:rsidRDefault="00CD2B9B" w:rsidP="004A67B7">
      <w:pPr>
        <w:pStyle w:val="NoSpacing"/>
        <w:numPr>
          <w:ilvl w:val="0"/>
          <w:numId w:val="36"/>
        </w:numPr>
        <w:jc w:val="both"/>
        <w:rPr>
          <w:rFonts w:cs="Calibri"/>
        </w:rPr>
      </w:pPr>
      <w:r w:rsidRPr="004A67B7">
        <w:rPr>
          <w:rFonts w:cs="Calibri"/>
        </w:rPr>
        <w:t>Development.</w:t>
      </w:r>
    </w:p>
    <w:p w14:paraId="62A1B8DC" w14:textId="77777777" w:rsidR="00CD2B9B" w:rsidRPr="004A67B7" w:rsidRDefault="00CD2B9B" w:rsidP="004A67B7">
      <w:pPr>
        <w:pStyle w:val="NoSpacing"/>
        <w:numPr>
          <w:ilvl w:val="0"/>
          <w:numId w:val="36"/>
        </w:numPr>
        <w:jc w:val="both"/>
        <w:rPr>
          <w:rFonts w:cs="Calibri"/>
        </w:rPr>
      </w:pPr>
      <w:r w:rsidRPr="004A67B7">
        <w:rPr>
          <w:rFonts w:cs="Calibri"/>
        </w:rPr>
        <w:t>Unit Testing and Bug Fixing</w:t>
      </w:r>
    </w:p>
    <w:p w14:paraId="713DB18D" w14:textId="77777777" w:rsidR="00CD2B9B" w:rsidRPr="004A67B7" w:rsidRDefault="00CD2B9B" w:rsidP="004A67B7">
      <w:pPr>
        <w:pStyle w:val="NoSpacing"/>
        <w:jc w:val="both"/>
        <w:rPr>
          <w:rFonts w:cs="Calibri"/>
        </w:rPr>
      </w:pPr>
    </w:p>
    <w:p w14:paraId="09ABD2C3" w14:textId="09F7A3AC" w:rsidR="00CD2B9B" w:rsidRPr="004A67B7" w:rsidRDefault="00CD2B9B" w:rsidP="004A67B7">
      <w:pPr>
        <w:pStyle w:val="NoSpacing"/>
        <w:jc w:val="both"/>
        <w:rPr>
          <w:rFonts w:cs="Calibri"/>
        </w:rPr>
      </w:pPr>
      <w:r w:rsidRPr="004A67B7">
        <w:rPr>
          <w:rFonts w:cs="Calibri"/>
          <w:b/>
          <w:bCs/>
        </w:rPr>
        <w:t>Environment</w:t>
      </w:r>
      <w:r w:rsidRPr="004A67B7">
        <w:rPr>
          <w:rFonts w:cs="Calibri"/>
        </w:rPr>
        <w:t>: Java, SWING, AWT, JWS, Eclipse, Windows NT</w:t>
      </w:r>
    </w:p>
    <w:p w14:paraId="1FC1393D" w14:textId="77777777" w:rsidR="00CD2B9B" w:rsidRPr="004A67B7" w:rsidRDefault="00CD2B9B" w:rsidP="004A67B7">
      <w:pPr>
        <w:pStyle w:val="NoSpacing"/>
        <w:jc w:val="both"/>
        <w:rPr>
          <w:rFonts w:cs="Calibri"/>
        </w:rPr>
      </w:pPr>
    </w:p>
    <w:p w14:paraId="52BDAE0E" w14:textId="202C87BF" w:rsidR="00CD2B9B" w:rsidRPr="004A67B7" w:rsidRDefault="00CD2B9B" w:rsidP="004A67B7">
      <w:pPr>
        <w:pStyle w:val="NoSpacing"/>
        <w:jc w:val="both"/>
        <w:rPr>
          <w:rFonts w:cs="Calibri"/>
          <w:b/>
          <w:bCs/>
        </w:rPr>
      </w:pPr>
      <w:r w:rsidRPr="004A67B7">
        <w:rPr>
          <w:rFonts w:cs="Calibri"/>
          <w:b/>
          <w:bCs/>
        </w:rPr>
        <w:t>Client: TCS-Internal, Bangalore, India</w:t>
      </w:r>
      <w:r w:rsidRPr="004A67B7">
        <w:rPr>
          <w:rFonts w:cs="Calibri"/>
          <w:b/>
          <w:bCs/>
        </w:rPr>
        <w:tab/>
        <w:t>-</w:t>
      </w:r>
      <w:r w:rsidRPr="004A67B7">
        <w:rPr>
          <w:rFonts w:cs="Calibri"/>
          <w:b/>
          <w:bCs/>
        </w:rPr>
        <w:tab/>
      </w:r>
      <w:r w:rsidR="004A67B7" w:rsidRPr="004A67B7">
        <w:rPr>
          <w:rFonts w:cs="Calibri"/>
          <w:b/>
          <w:bCs/>
        </w:rPr>
        <w:tab/>
      </w:r>
      <w:r w:rsidR="004A67B7" w:rsidRPr="004A67B7">
        <w:rPr>
          <w:rFonts w:cs="Calibri"/>
          <w:b/>
          <w:bCs/>
        </w:rPr>
        <w:tab/>
      </w:r>
      <w:r w:rsidR="004A67B7" w:rsidRPr="004A67B7">
        <w:rPr>
          <w:rFonts w:cs="Calibri"/>
          <w:b/>
          <w:bCs/>
        </w:rPr>
        <w:tab/>
      </w:r>
      <w:r w:rsidR="004A67B7" w:rsidRPr="004A67B7">
        <w:rPr>
          <w:rFonts w:cs="Calibri"/>
          <w:b/>
          <w:bCs/>
        </w:rPr>
        <w:tab/>
      </w:r>
      <w:r w:rsidR="004A67B7" w:rsidRPr="004A67B7">
        <w:rPr>
          <w:rFonts w:cs="Calibri"/>
          <w:b/>
          <w:bCs/>
        </w:rPr>
        <w:tab/>
      </w:r>
      <w:r w:rsidRPr="004A67B7">
        <w:rPr>
          <w:rFonts w:cs="Calibri"/>
          <w:b/>
          <w:bCs/>
        </w:rPr>
        <w:t>Dec.2007 to Nov.2008</w:t>
      </w:r>
    </w:p>
    <w:p w14:paraId="51CB2135" w14:textId="77777777" w:rsidR="00CD2B9B" w:rsidRPr="004A67B7" w:rsidRDefault="00CD2B9B" w:rsidP="004A67B7">
      <w:pPr>
        <w:pStyle w:val="NoSpacing"/>
        <w:jc w:val="both"/>
        <w:rPr>
          <w:rFonts w:cs="Calibri"/>
          <w:b/>
          <w:bCs/>
        </w:rPr>
      </w:pPr>
      <w:r w:rsidRPr="004A67B7">
        <w:rPr>
          <w:rFonts w:cs="Calibri"/>
          <w:b/>
          <w:bCs/>
        </w:rPr>
        <w:t>Position Title: Developer</w:t>
      </w:r>
    </w:p>
    <w:p w14:paraId="78C5CB16" w14:textId="77777777" w:rsidR="00CD2B9B" w:rsidRPr="004A67B7" w:rsidRDefault="00CD2B9B" w:rsidP="004A67B7">
      <w:pPr>
        <w:pStyle w:val="NoSpacing"/>
        <w:jc w:val="both"/>
        <w:rPr>
          <w:rFonts w:cs="Calibri"/>
          <w:b/>
          <w:bCs/>
        </w:rPr>
      </w:pPr>
      <w:r w:rsidRPr="004A67B7">
        <w:rPr>
          <w:rFonts w:cs="Calibri"/>
          <w:b/>
          <w:bCs/>
        </w:rPr>
        <w:t>Name of the Project: TCS BαNCS Channels and Product Development (a Core Banking Product)</w:t>
      </w:r>
    </w:p>
    <w:p w14:paraId="570D0D37" w14:textId="77777777" w:rsidR="00CD2B9B" w:rsidRPr="004A67B7" w:rsidRDefault="00CD2B9B" w:rsidP="004A67B7">
      <w:pPr>
        <w:pStyle w:val="NoSpacing"/>
        <w:jc w:val="both"/>
        <w:rPr>
          <w:rFonts w:cs="Calibri"/>
        </w:rPr>
      </w:pPr>
    </w:p>
    <w:p w14:paraId="2AC0EB7F" w14:textId="77777777" w:rsidR="00CD2B9B" w:rsidRPr="004A67B7" w:rsidRDefault="00CD2B9B" w:rsidP="004A67B7">
      <w:pPr>
        <w:pStyle w:val="NoSpacing"/>
        <w:jc w:val="both"/>
        <w:rPr>
          <w:rFonts w:cs="Calibri"/>
          <w:b/>
          <w:bCs/>
        </w:rPr>
      </w:pPr>
      <w:r w:rsidRPr="004A67B7">
        <w:rPr>
          <w:rFonts w:cs="Calibri"/>
          <w:b/>
          <w:bCs/>
        </w:rPr>
        <w:t>Brief Description of the Project:</w:t>
      </w:r>
    </w:p>
    <w:p w14:paraId="46172BEC" w14:textId="77777777" w:rsidR="00CD2B9B" w:rsidRPr="004A67B7" w:rsidRDefault="00CD2B9B" w:rsidP="004A67B7">
      <w:pPr>
        <w:pStyle w:val="NoSpacing"/>
        <w:jc w:val="both"/>
        <w:rPr>
          <w:rFonts w:cs="Calibri"/>
        </w:rPr>
      </w:pPr>
      <w:r w:rsidRPr="004A67B7">
        <w:rPr>
          <w:rFonts w:cs="Calibri"/>
        </w:rPr>
        <w:t>Core banking solution helps large and growing banks meet the challenge of handling higher volumes, intense competition, reduced margins and increased customer expectations, thereby equipping them with a unique competitive advantage in improving their profitability and extending their customer reach.</w:t>
      </w:r>
    </w:p>
    <w:p w14:paraId="01FCCCD6" w14:textId="77777777" w:rsidR="00CD2B9B" w:rsidRPr="004A67B7" w:rsidRDefault="00CD2B9B" w:rsidP="004A67B7">
      <w:pPr>
        <w:pStyle w:val="NoSpacing"/>
        <w:jc w:val="both"/>
        <w:rPr>
          <w:rFonts w:cs="Calibri"/>
        </w:rPr>
      </w:pPr>
    </w:p>
    <w:p w14:paraId="5A4AE7E3" w14:textId="77777777" w:rsidR="00CD2B9B" w:rsidRPr="004A67B7" w:rsidRDefault="00CD2B9B" w:rsidP="004A67B7">
      <w:pPr>
        <w:pStyle w:val="NoSpacing"/>
        <w:jc w:val="both"/>
        <w:rPr>
          <w:rFonts w:cs="Calibri"/>
          <w:b/>
          <w:bCs/>
        </w:rPr>
      </w:pPr>
      <w:r w:rsidRPr="004A67B7">
        <w:rPr>
          <w:rFonts w:cs="Calibri"/>
          <w:b/>
          <w:bCs/>
        </w:rPr>
        <w:t>Carried out the following activities:</w:t>
      </w:r>
    </w:p>
    <w:p w14:paraId="06AEC783" w14:textId="77777777" w:rsidR="00CD2B9B" w:rsidRPr="004A67B7" w:rsidRDefault="00CD2B9B" w:rsidP="004A67B7">
      <w:pPr>
        <w:pStyle w:val="NoSpacing"/>
        <w:numPr>
          <w:ilvl w:val="0"/>
          <w:numId w:val="37"/>
        </w:numPr>
        <w:jc w:val="both"/>
        <w:rPr>
          <w:rFonts w:cs="Calibri"/>
        </w:rPr>
      </w:pPr>
      <w:r w:rsidRPr="004A67B7">
        <w:rPr>
          <w:rFonts w:cs="Calibri"/>
        </w:rPr>
        <w:t>Participating in technical discussion to improvise the product.</w:t>
      </w:r>
    </w:p>
    <w:p w14:paraId="7A28A11D" w14:textId="77777777" w:rsidR="00CD2B9B" w:rsidRPr="004A67B7" w:rsidRDefault="00CD2B9B" w:rsidP="004A67B7">
      <w:pPr>
        <w:pStyle w:val="NoSpacing"/>
        <w:numPr>
          <w:ilvl w:val="0"/>
          <w:numId w:val="37"/>
        </w:numPr>
        <w:jc w:val="both"/>
        <w:rPr>
          <w:rFonts w:cs="Calibri"/>
        </w:rPr>
      </w:pPr>
      <w:r w:rsidRPr="004A67B7">
        <w:rPr>
          <w:rFonts w:cs="Calibri"/>
        </w:rPr>
        <w:t>Involved in preparation of technical design documents.</w:t>
      </w:r>
    </w:p>
    <w:p w14:paraId="03B9BC0B" w14:textId="77777777" w:rsidR="00CD2B9B" w:rsidRPr="004A67B7" w:rsidRDefault="00CD2B9B" w:rsidP="004A67B7">
      <w:pPr>
        <w:pStyle w:val="NoSpacing"/>
        <w:numPr>
          <w:ilvl w:val="0"/>
          <w:numId w:val="37"/>
        </w:numPr>
        <w:jc w:val="both"/>
        <w:rPr>
          <w:rFonts w:cs="Calibri"/>
        </w:rPr>
      </w:pPr>
      <w:r w:rsidRPr="004A67B7">
        <w:rPr>
          <w:rFonts w:cs="Calibri"/>
        </w:rPr>
        <w:t>Involved in upgrading the product to web2.0 driven by adding new features like drag and drop custom layouts, blogs, Web Chat.</w:t>
      </w:r>
    </w:p>
    <w:p w14:paraId="076F91B2" w14:textId="77777777" w:rsidR="00CD2B9B" w:rsidRPr="004A67B7" w:rsidRDefault="00CD2B9B" w:rsidP="004A67B7">
      <w:pPr>
        <w:pStyle w:val="NoSpacing"/>
        <w:numPr>
          <w:ilvl w:val="0"/>
          <w:numId w:val="37"/>
        </w:numPr>
        <w:jc w:val="both"/>
        <w:rPr>
          <w:rFonts w:cs="Calibri"/>
        </w:rPr>
      </w:pPr>
      <w:r w:rsidRPr="004A67B7">
        <w:rPr>
          <w:rFonts w:cs="Calibri"/>
        </w:rPr>
        <w:t>Involved in customization of the existing product to the clients like CIBC, SBI and Teller etc.</w:t>
      </w:r>
    </w:p>
    <w:p w14:paraId="5E3506C5" w14:textId="77777777" w:rsidR="00CD2B9B" w:rsidRPr="004A67B7" w:rsidRDefault="00CD2B9B" w:rsidP="004A67B7">
      <w:pPr>
        <w:pStyle w:val="NoSpacing"/>
        <w:numPr>
          <w:ilvl w:val="0"/>
          <w:numId w:val="37"/>
        </w:numPr>
        <w:jc w:val="both"/>
        <w:rPr>
          <w:rFonts w:cs="Calibri"/>
        </w:rPr>
      </w:pPr>
      <w:r w:rsidRPr="004A67B7">
        <w:rPr>
          <w:rFonts w:cs="Calibri"/>
        </w:rPr>
        <w:t>Product development</w:t>
      </w:r>
    </w:p>
    <w:p w14:paraId="33519ABE" w14:textId="77777777" w:rsidR="00CD2B9B" w:rsidRPr="004A67B7" w:rsidRDefault="00CD2B9B" w:rsidP="004A67B7">
      <w:pPr>
        <w:pStyle w:val="NoSpacing"/>
        <w:numPr>
          <w:ilvl w:val="0"/>
          <w:numId w:val="37"/>
        </w:numPr>
        <w:jc w:val="both"/>
        <w:rPr>
          <w:rFonts w:cs="Calibri"/>
        </w:rPr>
      </w:pPr>
      <w:r w:rsidRPr="004A67B7">
        <w:rPr>
          <w:rFonts w:cs="Calibri"/>
        </w:rPr>
        <w:t>Unit Testing and Bug Fixing.</w:t>
      </w:r>
    </w:p>
    <w:p w14:paraId="5CAA496F" w14:textId="77777777" w:rsidR="00CD2B9B" w:rsidRPr="004A67B7" w:rsidRDefault="00CD2B9B" w:rsidP="004A67B7">
      <w:pPr>
        <w:pStyle w:val="NoSpacing"/>
        <w:jc w:val="both"/>
        <w:rPr>
          <w:rFonts w:cs="Calibri"/>
        </w:rPr>
      </w:pPr>
    </w:p>
    <w:p w14:paraId="0BCFFC12" w14:textId="77777777" w:rsidR="00CD2B9B" w:rsidRPr="004A67B7" w:rsidRDefault="00CD2B9B" w:rsidP="004A67B7">
      <w:pPr>
        <w:pStyle w:val="NoSpacing"/>
        <w:jc w:val="both"/>
        <w:rPr>
          <w:rFonts w:cs="Calibri"/>
          <w:b/>
          <w:bCs/>
        </w:rPr>
      </w:pPr>
      <w:r w:rsidRPr="004A67B7">
        <w:rPr>
          <w:rFonts w:cs="Calibri"/>
          <w:b/>
          <w:bCs/>
        </w:rPr>
        <w:lastRenderedPageBreak/>
        <w:t>Roles &amp; Responsibilities</w:t>
      </w:r>
    </w:p>
    <w:p w14:paraId="450602B9" w14:textId="77777777" w:rsidR="00CD2B9B" w:rsidRPr="004A67B7" w:rsidRDefault="00CD2B9B" w:rsidP="004A67B7">
      <w:pPr>
        <w:pStyle w:val="NoSpacing"/>
        <w:numPr>
          <w:ilvl w:val="0"/>
          <w:numId w:val="38"/>
        </w:numPr>
        <w:jc w:val="both"/>
        <w:rPr>
          <w:rFonts w:cs="Calibri"/>
        </w:rPr>
      </w:pPr>
      <w:r w:rsidRPr="004A67B7">
        <w:rPr>
          <w:rFonts w:cs="Calibri"/>
        </w:rPr>
        <w:t>Participating in technical discussion</w:t>
      </w:r>
    </w:p>
    <w:p w14:paraId="12A3584A" w14:textId="77777777" w:rsidR="00CD2B9B" w:rsidRPr="004A67B7" w:rsidRDefault="00CD2B9B" w:rsidP="004A67B7">
      <w:pPr>
        <w:pStyle w:val="NoSpacing"/>
        <w:numPr>
          <w:ilvl w:val="0"/>
          <w:numId w:val="38"/>
        </w:numPr>
        <w:jc w:val="both"/>
        <w:rPr>
          <w:rFonts w:cs="Calibri"/>
        </w:rPr>
      </w:pPr>
      <w:r w:rsidRPr="004A67B7">
        <w:rPr>
          <w:rFonts w:cs="Calibri"/>
        </w:rPr>
        <w:t>Development</w:t>
      </w:r>
    </w:p>
    <w:p w14:paraId="1F7EC3A2" w14:textId="77777777" w:rsidR="00CD2B9B" w:rsidRPr="004A67B7" w:rsidRDefault="00CD2B9B" w:rsidP="004A67B7">
      <w:pPr>
        <w:pStyle w:val="NoSpacing"/>
        <w:numPr>
          <w:ilvl w:val="0"/>
          <w:numId w:val="38"/>
        </w:numPr>
        <w:jc w:val="both"/>
        <w:rPr>
          <w:rFonts w:cs="Calibri"/>
        </w:rPr>
      </w:pPr>
      <w:r w:rsidRPr="004A67B7">
        <w:rPr>
          <w:rFonts w:cs="Calibri"/>
        </w:rPr>
        <w:t>Unit Testing and Bug Fixing</w:t>
      </w:r>
    </w:p>
    <w:p w14:paraId="5D23F2E5" w14:textId="77777777" w:rsidR="00CD2B9B" w:rsidRPr="004A67B7" w:rsidRDefault="00CD2B9B" w:rsidP="004A67B7">
      <w:pPr>
        <w:pStyle w:val="NoSpacing"/>
        <w:jc w:val="both"/>
        <w:rPr>
          <w:rFonts w:cs="Calibri"/>
        </w:rPr>
      </w:pPr>
    </w:p>
    <w:p w14:paraId="758DC615" w14:textId="333B6CBC" w:rsidR="00CD2B9B" w:rsidRPr="004A67B7" w:rsidRDefault="00CD2B9B" w:rsidP="004A67B7">
      <w:pPr>
        <w:pStyle w:val="NoSpacing"/>
        <w:jc w:val="both"/>
        <w:rPr>
          <w:rFonts w:cs="Calibri"/>
        </w:rPr>
      </w:pPr>
      <w:r w:rsidRPr="004A67B7">
        <w:rPr>
          <w:rFonts w:cs="Calibri"/>
          <w:b/>
          <w:bCs/>
        </w:rPr>
        <w:t>Environment:</w:t>
      </w:r>
      <w:r w:rsidRPr="004A67B7">
        <w:rPr>
          <w:rFonts w:cs="Calibri"/>
        </w:rPr>
        <w:t xml:space="preserve"> Servlets, Java Script, AJAX, JSON, RSS Feeds, Oracle 10G, Eclipse, Windows NT</w:t>
      </w:r>
    </w:p>
    <w:p w14:paraId="02D3947F" w14:textId="77777777" w:rsidR="00CD2B9B" w:rsidRPr="004A67B7" w:rsidRDefault="00CD2B9B" w:rsidP="004A67B7">
      <w:pPr>
        <w:pStyle w:val="NoSpacing"/>
        <w:jc w:val="both"/>
        <w:rPr>
          <w:rFonts w:cs="Calibri"/>
        </w:rPr>
      </w:pPr>
    </w:p>
    <w:p w14:paraId="5E8308CF" w14:textId="40FFBC2E" w:rsidR="00DC03D8" w:rsidRPr="004A67B7" w:rsidRDefault="00ED18B6" w:rsidP="004A67B7">
      <w:pPr>
        <w:pStyle w:val="Title"/>
        <w:pBdr>
          <w:bottom w:val="single" w:sz="12" w:space="1" w:color="auto"/>
        </w:pBdr>
        <w:jc w:val="both"/>
        <w:rPr>
          <w:rFonts w:ascii="Calibri" w:hAnsi="Calibri" w:cs="Calibri"/>
          <w:caps/>
          <w:smallCaps w:val="0"/>
          <w:sz w:val="22"/>
          <w:szCs w:val="22"/>
        </w:rPr>
      </w:pPr>
      <w:r w:rsidRPr="004A67B7">
        <w:rPr>
          <w:rFonts w:ascii="Calibri" w:hAnsi="Calibri" w:cs="Calibri"/>
          <w:smallCaps w:val="0"/>
          <w:sz w:val="22"/>
          <w:szCs w:val="22"/>
        </w:rPr>
        <w:t>EDUCATION</w:t>
      </w:r>
      <w:r w:rsidR="006E1A44" w:rsidRPr="004A67B7">
        <w:rPr>
          <w:rFonts w:ascii="Calibri" w:hAnsi="Calibri" w:cs="Calibri"/>
          <w:smallCaps w:val="0"/>
          <w:sz w:val="22"/>
          <w:szCs w:val="22"/>
        </w:rPr>
        <w:t xml:space="preserve"> AND CERTIFICATIONS:</w:t>
      </w:r>
    </w:p>
    <w:p w14:paraId="63F5D306" w14:textId="77777777" w:rsidR="00DC03D8" w:rsidRPr="004A67B7" w:rsidRDefault="00DC03D8" w:rsidP="004A67B7">
      <w:pPr>
        <w:pStyle w:val="NoSpacing"/>
        <w:jc w:val="both"/>
        <w:rPr>
          <w:rFonts w:cs="Calibri"/>
        </w:rPr>
      </w:pPr>
    </w:p>
    <w:p w14:paraId="1CE7E7A1" w14:textId="1CBC54FF" w:rsidR="00ED18B6" w:rsidRPr="004A67B7" w:rsidRDefault="00D55327" w:rsidP="004A67B7">
      <w:pPr>
        <w:pStyle w:val="NoSpacing"/>
        <w:numPr>
          <w:ilvl w:val="0"/>
          <w:numId w:val="15"/>
        </w:numPr>
        <w:jc w:val="both"/>
        <w:rPr>
          <w:rFonts w:cs="Calibri"/>
        </w:rPr>
      </w:pPr>
      <w:r w:rsidRPr="004A67B7">
        <w:rPr>
          <w:rFonts w:cs="Calibri"/>
        </w:rPr>
        <w:t>Master of Computer Application with distinction, Godavari Institute of Engineering &amp; Technology, JNTU Hyderabad, INDIA, 2007.</w:t>
      </w:r>
    </w:p>
    <w:p w14:paraId="0DFBD3CE" w14:textId="671F227A" w:rsidR="00F73791" w:rsidRPr="004A67B7" w:rsidRDefault="00F73791" w:rsidP="004A67B7">
      <w:pPr>
        <w:pStyle w:val="NoSpacing"/>
        <w:numPr>
          <w:ilvl w:val="0"/>
          <w:numId w:val="15"/>
        </w:numPr>
        <w:jc w:val="both"/>
        <w:rPr>
          <w:rFonts w:cs="Calibri"/>
        </w:rPr>
      </w:pPr>
      <w:r w:rsidRPr="004A67B7">
        <w:rPr>
          <w:rFonts w:cs="Calibri"/>
        </w:rPr>
        <w:t>Sun Certified Java Programmer</w:t>
      </w:r>
    </w:p>
    <w:sectPr w:rsidR="00F73791" w:rsidRPr="004A67B7" w:rsidSect="00CC4005">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62C54" w14:textId="77777777" w:rsidR="008F1E11" w:rsidRDefault="008F1E11">
      <w:r>
        <w:separator/>
      </w:r>
    </w:p>
  </w:endnote>
  <w:endnote w:type="continuationSeparator" w:id="0">
    <w:p w14:paraId="083F38BF" w14:textId="77777777" w:rsidR="008F1E11" w:rsidRDefault="008F1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8ADB8" w14:textId="77777777" w:rsidR="008F1E11" w:rsidRDefault="008F1E11">
      <w:r>
        <w:separator/>
      </w:r>
    </w:p>
  </w:footnote>
  <w:footnote w:type="continuationSeparator" w:id="0">
    <w:p w14:paraId="014D3303" w14:textId="77777777" w:rsidR="008F1E11" w:rsidRDefault="008F1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0E1FA1C7" w:rsidR="00BF14B3" w:rsidRPr="00385C36" w:rsidRDefault="00BF14B3" w:rsidP="00D241AA">
    <w:pPr>
      <w:pStyle w:val="NoSpacing"/>
      <w:rPr>
        <w:lang w:val="en-IN"/>
      </w:rPr>
    </w:pPr>
    <w:r w:rsidRPr="00EA39C5">
      <w:rPr>
        <w:b/>
        <w:bCs/>
      </w:rPr>
      <w:t>Candidate Location:</w:t>
    </w:r>
    <w:r w:rsidR="00EC3F6D" w:rsidRPr="00654952">
      <w:t xml:space="preserve"> </w:t>
    </w:r>
    <w:r w:rsidR="00E6107D" w:rsidRPr="00E6107D">
      <w:t>Auburn Hills, Mi</w:t>
    </w:r>
  </w:p>
  <w:p w14:paraId="2E67215A" w14:textId="4B61D30C" w:rsidR="00796E5B" w:rsidRDefault="00BF14B3" w:rsidP="00D241AA">
    <w:pPr>
      <w:pStyle w:val="NoSpacing"/>
    </w:pPr>
    <w:r w:rsidRPr="00654952">
      <w:rPr>
        <w:b/>
        <w:bCs/>
      </w:rPr>
      <w:t>Candidate E-mail ID:</w:t>
    </w:r>
    <w:r w:rsidR="00A552E3">
      <w:t xml:space="preserve"> </w:t>
    </w:r>
    <w:hyperlink r:id="rId1" w:history="1">
      <w:r w:rsidR="00930986" w:rsidRPr="001813DE">
        <w:rPr>
          <w:rStyle w:val="Hyperlink"/>
        </w:rPr>
        <w:t>althi.anand@gmail.com</w:t>
      </w:r>
    </w:hyperlink>
    <w:r w:rsidR="00930986">
      <w:t xml:space="preserve"> </w:t>
    </w:r>
  </w:p>
  <w:p w14:paraId="639D8B28" w14:textId="698A5914" w:rsidR="00BF14B3" w:rsidRPr="0053391A" w:rsidRDefault="00BF14B3" w:rsidP="00D241AA">
    <w:pPr>
      <w:pStyle w:val="NoSpacing"/>
    </w:pPr>
    <w:r w:rsidRPr="00EA39C5">
      <w:rPr>
        <w:b/>
        <w:bCs/>
      </w:rPr>
      <w:t>Contact Number:</w:t>
    </w:r>
    <w:r w:rsidR="004C7072" w:rsidRPr="00654952">
      <w:t xml:space="preserve"> </w:t>
    </w:r>
    <w:r w:rsidR="00930986" w:rsidRPr="00930986">
      <w:t>248</w:t>
    </w:r>
    <w:r w:rsidR="00930986">
      <w:t>-</w:t>
    </w:r>
    <w:r w:rsidR="00930986" w:rsidRPr="00930986">
      <w:t>931-5151</w:t>
    </w:r>
  </w:p>
  <w:p w14:paraId="6360024A" w14:textId="77777777" w:rsidR="00AD5567" w:rsidRDefault="00AD5567" w:rsidP="00AD5567">
    <w:pPr>
      <w:pStyle w:val="Header"/>
      <w:rPr>
        <w:rFonts w:asciiTheme="minorHAnsi" w:hAnsiTheme="minorHAnsi" w:cstheme="minorHAnsi"/>
        <w:b/>
        <w:sz w:val="10"/>
        <w:szCs w:val="28"/>
      </w:rPr>
    </w:pPr>
  </w:p>
  <w:p w14:paraId="61B10C64" w14:textId="75BD3BE0" w:rsidR="00527EF5" w:rsidRPr="00105EF1" w:rsidRDefault="006821E2" w:rsidP="005C26B1">
    <w:pPr>
      <w:pStyle w:val="Header"/>
      <w:jc w:val="center"/>
      <w:rPr>
        <w:rFonts w:asciiTheme="minorHAnsi" w:hAnsiTheme="minorHAnsi" w:cstheme="minorHAnsi"/>
        <w:b/>
        <w:sz w:val="32"/>
        <w:szCs w:val="32"/>
      </w:rPr>
    </w:pPr>
    <w:r w:rsidRPr="006821E2">
      <w:rPr>
        <w:rFonts w:asciiTheme="minorHAnsi" w:hAnsiTheme="minorHAnsi" w:cstheme="minorHAnsi"/>
        <w:b/>
        <w:sz w:val="32"/>
        <w:szCs w:val="32"/>
      </w:rPr>
      <w:t>Anand Althi</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B71C1F"/>
    <w:multiLevelType w:val="hybridMultilevel"/>
    <w:tmpl w:val="FB84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395626"/>
    <w:multiLevelType w:val="hybridMultilevel"/>
    <w:tmpl w:val="632C1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D27279"/>
    <w:multiLevelType w:val="hybridMultilevel"/>
    <w:tmpl w:val="DB2A9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6924B9"/>
    <w:multiLevelType w:val="hybridMultilevel"/>
    <w:tmpl w:val="288E3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DD027A"/>
    <w:multiLevelType w:val="hybridMultilevel"/>
    <w:tmpl w:val="4D9E1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8E03C0"/>
    <w:multiLevelType w:val="hybridMultilevel"/>
    <w:tmpl w:val="031E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9C70D5E"/>
    <w:multiLevelType w:val="hybridMultilevel"/>
    <w:tmpl w:val="DF7E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5F2B08"/>
    <w:multiLevelType w:val="hybridMultilevel"/>
    <w:tmpl w:val="F550A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383D88"/>
    <w:multiLevelType w:val="hybridMultilevel"/>
    <w:tmpl w:val="ABDA5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4B41F6D"/>
    <w:multiLevelType w:val="hybridMultilevel"/>
    <w:tmpl w:val="836EA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C990633"/>
    <w:multiLevelType w:val="hybridMultilevel"/>
    <w:tmpl w:val="DF740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8E7C3F"/>
    <w:multiLevelType w:val="hybridMultilevel"/>
    <w:tmpl w:val="00E80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1D6D6E"/>
    <w:multiLevelType w:val="hybridMultilevel"/>
    <w:tmpl w:val="DB5E2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46795798"/>
    <w:multiLevelType w:val="hybridMultilevel"/>
    <w:tmpl w:val="6F462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EC7407"/>
    <w:multiLevelType w:val="hybridMultilevel"/>
    <w:tmpl w:val="1074A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04A30"/>
    <w:multiLevelType w:val="hybridMultilevel"/>
    <w:tmpl w:val="A10E2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0B8448E"/>
    <w:multiLevelType w:val="hybridMultilevel"/>
    <w:tmpl w:val="68F01EF6"/>
    <w:lvl w:ilvl="0" w:tplc="1FC4E522">
      <w:numFmt w:val="bullet"/>
      <w:lvlText w:val=""/>
      <w:lvlJc w:val="left"/>
      <w:pPr>
        <w:ind w:left="500" w:hanging="360"/>
      </w:pPr>
      <w:rPr>
        <w:rFonts w:hint="default"/>
        <w:w w:val="100"/>
        <w:lang w:val="en-US" w:eastAsia="en-US" w:bidi="ar-SA"/>
      </w:rPr>
    </w:lvl>
    <w:lvl w:ilvl="1" w:tplc="F2264A9C">
      <w:numFmt w:val="bullet"/>
      <w:lvlText w:val="-"/>
      <w:lvlJc w:val="left"/>
      <w:pPr>
        <w:ind w:left="860" w:hanging="361"/>
      </w:pPr>
      <w:rPr>
        <w:rFonts w:ascii="Calibri" w:eastAsia="Calibri" w:hAnsi="Calibri" w:cs="Calibri" w:hint="default"/>
        <w:w w:val="100"/>
        <w:sz w:val="22"/>
        <w:szCs w:val="22"/>
        <w:lang w:val="en-US" w:eastAsia="en-US" w:bidi="ar-SA"/>
      </w:rPr>
    </w:lvl>
    <w:lvl w:ilvl="2" w:tplc="909ACFB4">
      <w:numFmt w:val="bullet"/>
      <w:lvlText w:val="•"/>
      <w:lvlJc w:val="left"/>
      <w:pPr>
        <w:ind w:left="2004" w:hanging="361"/>
      </w:pPr>
      <w:rPr>
        <w:rFonts w:hint="default"/>
        <w:lang w:val="en-US" w:eastAsia="en-US" w:bidi="ar-SA"/>
      </w:rPr>
    </w:lvl>
    <w:lvl w:ilvl="3" w:tplc="A53C8C82">
      <w:numFmt w:val="bullet"/>
      <w:lvlText w:val="•"/>
      <w:lvlJc w:val="left"/>
      <w:pPr>
        <w:ind w:left="3148" w:hanging="361"/>
      </w:pPr>
      <w:rPr>
        <w:rFonts w:hint="default"/>
        <w:lang w:val="en-US" w:eastAsia="en-US" w:bidi="ar-SA"/>
      </w:rPr>
    </w:lvl>
    <w:lvl w:ilvl="4" w:tplc="BBAA156E">
      <w:numFmt w:val="bullet"/>
      <w:lvlText w:val="•"/>
      <w:lvlJc w:val="left"/>
      <w:pPr>
        <w:ind w:left="4293" w:hanging="361"/>
      </w:pPr>
      <w:rPr>
        <w:rFonts w:hint="default"/>
        <w:lang w:val="en-US" w:eastAsia="en-US" w:bidi="ar-SA"/>
      </w:rPr>
    </w:lvl>
    <w:lvl w:ilvl="5" w:tplc="6B68D1F2">
      <w:numFmt w:val="bullet"/>
      <w:lvlText w:val="•"/>
      <w:lvlJc w:val="left"/>
      <w:pPr>
        <w:ind w:left="5437" w:hanging="361"/>
      </w:pPr>
      <w:rPr>
        <w:rFonts w:hint="default"/>
        <w:lang w:val="en-US" w:eastAsia="en-US" w:bidi="ar-SA"/>
      </w:rPr>
    </w:lvl>
    <w:lvl w:ilvl="6" w:tplc="DC961898">
      <w:numFmt w:val="bullet"/>
      <w:lvlText w:val="•"/>
      <w:lvlJc w:val="left"/>
      <w:pPr>
        <w:ind w:left="6582" w:hanging="361"/>
      </w:pPr>
      <w:rPr>
        <w:rFonts w:hint="default"/>
        <w:lang w:val="en-US" w:eastAsia="en-US" w:bidi="ar-SA"/>
      </w:rPr>
    </w:lvl>
    <w:lvl w:ilvl="7" w:tplc="07661530">
      <w:numFmt w:val="bullet"/>
      <w:lvlText w:val="•"/>
      <w:lvlJc w:val="left"/>
      <w:pPr>
        <w:ind w:left="7726" w:hanging="361"/>
      </w:pPr>
      <w:rPr>
        <w:rFonts w:hint="default"/>
        <w:lang w:val="en-US" w:eastAsia="en-US" w:bidi="ar-SA"/>
      </w:rPr>
    </w:lvl>
    <w:lvl w:ilvl="8" w:tplc="3356D3B6">
      <w:numFmt w:val="bullet"/>
      <w:lvlText w:val="•"/>
      <w:lvlJc w:val="left"/>
      <w:pPr>
        <w:ind w:left="8871" w:hanging="361"/>
      </w:pPr>
      <w:rPr>
        <w:rFonts w:hint="default"/>
        <w:lang w:val="en-US" w:eastAsia="en-US" w:bidi="ar-SA"/>
      </w:rPr>
    </w:lvl>
  </w:abstractNum>
  <w:abstractNum w:abstractNumId="3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18449F"/>
    <w:multiLevelType w:val="hybridMultilevel"/>
    <w:tmpl w:val="99248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69C85DAE"/>
    <w:multiLevelType w:val="hybridMultilevel"/>
    <w:tmpl w:val="6B2E6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585139"/>
    <w:multiLevelType w:val="hybridMultilevel"/>
    <w:tmpl w:val="75FCC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73C810A0"/>
    <w:multiLevelType w:val="hybridMultilevel"/>
    <w:tmpl w:val="DBD06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7542BC7"/>
    <w:multiLevelType w:val="hybridMultilevel"/>
    <w:tmpl w:val="3FD8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35"/>
  </w:num>
  <w:num w:numId="3" w16cid:durableId="2065760350">
    <w:abstractNumId w:val="38"/>
  </w:num>
  <w:num w:numId="4" w16cid:durableId="1466660314">
    <w:abstractNumId w:val="30"/>
  </w:num>
  <w:num w:numId="5" w16cid:durableId="1115716328">
    <w:abstractNumId w:val="26"/>
  </w:num>
  <w:num w:numId="6" w16cid:durableId="1082140285">
    <w:abstractNumId w:val="14"/>
  </w:num>
  <w:num w:numId="7" w16cid:durableId="1078557572">
    <w:abstractNumId w:val="39"/>
  </w:num>
  <w:num w:numId="8" w16cid:durableId="424230876">
    <w:abstractNumId w:val="44"/>
  </w:num>
  <w:num w:numId="9" w16cid:durableId="1798447915">
    <w:abstractNumId w:val="20"/>
  </w:num>
  <w:num w:numId="10" w16cid:durableId="496380996">
    <w:abstractNumId w:val="42"/>
  </w:num>
  <w:num w:numId="11" w16cid:durableId="126817913">
    <w:abstractNumId w:val="32"/>
  </w:num>
  <w:num w:numId="12" w16cid:durableId="1203057793">
    <w:abstractNumId w:val="22"/>
  </w:num>
  <w:num w:numId="13" w16cid:durableId="301692902">
    <w:abstractNumId w:val="19"/>
  </w:num>
  <w:num w:numId="14" w16cid:durableId="1622225688">
    <w:abstractNumId w:val="41"/>
  </w:num>
  <w:num w:numId="15" w16cid:durableId="116609236">
    <w:abstractNumId w:val="18"/>
  </w:num>
  <w:num w:numId="16" w16cid:durableId="672951172">
    <w:abstractNumId w:val="33"/>
  </w:num>
  <w:num w:numId="17" w16cid:durableId="2086954405">
    <w:abstractNumId w:val="31"/>
  </w:num>
  <w:num w:numId="18" w16cid:durableId="1400862667">
    <w:abstractNumId w:val="8"/>
  </w:num>
  <w:num w:numId="19" w16cid:durableId="1254706444">
    <w:abstractNumId w:val="12"/>
  </w:num>
  <w:num w:numId="20" w16cid:durableId="1789086682">
    <w:abstractNumId w:val="21"/>
  </w:num>
  <w:num w:numId="21" w16cid:durableId="1987590858">
    <w:abstractNumId w:val="13"/>
  </w:num>
  <w:num w:numId="22" w16cid:durableId="62794899">
    <w:abstractNumId w:val="24"/>
  </w:num>
  <w:num w:numId="23" w16cid:durableId="228804135">
    <w:abstractNumId w:val="43"/>
  </w:num>
  <w:num w:numId="24" w16cid:durableId="1473794983">
    <w:abstractNumId w:val="36"/>
  </w:num>
  <w:num w:numId="25" w16cid:durableId="1500348100">
    <w:abstractNumId w:val="34"/>
  </w:num>
  <w:num w:numId="26" w16cid:durableId="1036537901">
    <w:abstractNumId w:val="17"/>
  </w:num>
  <w:num w:numId="27" w16cid:durableId="2008630346">
    <w:abstractNumId w:val="9"/>
  </w:num>
  <w:num w:numId="28" w16cid:durableId="617955773">
    <w:abstractNumId w:val="25"/>
  </w:num>
  <w:num w:numId="29" w16cid:durableId="349264752">
    <w:abstractNumId w:val="15"/>
  </w:num>
  <w:num w:numId="30" w16cid:durableId="1583874164">
    <w:abstractNumId w:val="11"/>
  </w:num>
  <w:num w:numId="31" w16cid:durableId="978920832">
    <w:abstractNumId w:val="28"/>
  </w:num>
  <w:num w:numId="32" w16cid:durableId="1352874841">
    <w:abstractNumId w:val="10"/>
  </w:num>
  <w:num w:numId="33" w16cid:durableId="712114798">
    <w:abstractNumId w:val="40"/>
  </w:num>
  <w:num w:numId="34" w16cid:durableId="1439181340">
    <w:abstractNumId w:val="16"/>
  </w:num>
  <w:num w:numId="35" w16cid:durableId="2033188882">
    <w:abstractNumId w:val="29"/>
  </w:num>
  <w:num w:numId="36" w16cid:durableId="1030453928">
    <w:abstractNumId w:val="27"/>
  </w:num>
  <w:num w:numId="37" w16cid:durableId="1796214866">
    <w:abstractNumId w:val="23"/>
  </w:num>
  <w:num w:numId="38" w16cid:durableId="1008799393">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5DC5"/>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957FD"/>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C798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386F"/>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3611"/>
    <w:rsid w:val="0017554C"/>
    <w:rsid w:val="00181102"/>
    <w:rsid w:val="00181B74"/>
    <w:rsid w:val="00181F2D"/>
    <w:rsid w:val="001837AB"/>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372D"/>
    <w:rsid w:val="001F3EAB"/>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214E"/>
    <w:rsid w:val="002432CA"/>
    <w:rsid w:val="002435B5"/>
    <w:rsid w:val="002438E9"/>
    <w:rsid w:val="002456FB"/>
    <w:rsid w:val="002457BF"/>
    <w:rsid w:val="00245AEF"/>
    <w:rsid w:val="00247A42"/>
    <w:rsid w:val="002523CB"/>
    <w:rsid w:val="00254034"/>
    <w:rsid w:val="00257A2A"/>
    <w:rsid w:val="002603D2"/>
    <w:rsid w:val="00260981"/>
    <w:rsid w:val="002615D1"/>
    <w:rsid w:val="0026269B"/>
    <w:rsid w:val="00263804"/>
    <w:rsid w:val="0026424B"/>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2AB4"/>
    <w:rsid w:val="002A34E8"/>
    <w:rsid w:val="002A35FE"/>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3107"/>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5B6F"/>
    <w:rsid w:val="003A663F"/>
    <w:rsid w:val="003A734B"/>
    <w:rsid w:val="003B169E"/>
    <w:rsid w:val="003B4EAD"/>
    <w:rsid w:val="003C06F0"/>
    <w:rsid w:val="003C10F5"/>
    <w:rsid w:val="003C3DB0"/>
    <w:rsid w:val="003C593F"/>
    <w:rsid w:val="003C7611"/>
    <w:rsid w:val="003C78B8"/>
    <w:rsid w:val="003C7ACA"/>
    <w:rsid w:val="003D0872"/>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3FA"/>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3ECD"/>
    <w:rsid w:val="004A520C"/>
    <w:rsid w:val="004A5DE2"/>
    <w:rsid w:val="004A67B7"/>
    <w:rsid w:val="004A7ED8"/>
    <w:rsid w:val="004B4A32"/>
    <w:rsid w:val="004C24AD"/>
    <w:rsid w:val="004C2E59"/>
    <w:rsid w:val="004C3267"/>
    <w:rsid w:val="004C3997"/>
    <w:rsid w:val="004C410B"/>
    <w:rsid w:val="004C61CC"/>
    <w:rsid w:val="004C7072"/>
    <w:rsid w:val="004C7344"/>
    <w:rsid w:val="004D0C87"/>
    <w:rsid w:val="004D0CB0"/>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1644"/>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1E2"/>
    <w:rsid w:val="006829A1"/>
    <w:rsid w:val="00691BFB"/>
    <w:rsid w:val="00691C52"/>
    <w:rsid w:val="00692031"/>
    <w:rsid w:val="00693628"/>
    <w:rsid w:val="0069646A"/>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1A44"/>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0A3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A47"/>
    <w:rsid w:val="007D675E"/>
    <w:rsid w:val="007D7E67"/>
    <w:rsid w:val="007E01DE"/>
    <w:rsid w:val="007E130A"/>
    <w:rsid w:val="007E18BC"/>
    <w:rsid w:val="007E39C0"/>
    <w:rsid w:val="007E5F06"/>
    <w:rsid w:val="007F050C"/>
    <w:rsid w:val="007F09C1"/>
    <w:rsid w:val="007F16C7"/>
    <w:rsid w:val="007F1B4C"/>
    <w:rsid w:val="007F5CAC"/>
    <w:rsid w:val="0080273B"/>
    <w:rsid w:val="00802C86"/>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2A24"/>
    <w:rsid w:val="00894865"/>
    <w:rsid w:val="008955C4"/>
    <w:rsid w:val="00896017"/>
    <w:rsid w:val="008A05E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1E11"/>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0986"/>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7389F"/>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07B1"/>
    <w:rsid w:val="00A142CB"/>
    <w:rsid w:val="00A17704"/>
    <w:rsid w:val="00A246E9"/>
    <w:rsid w:val="00A32DAF"/>
    <w:rsid w:val="00A3301C"/>
    <w:rsid w:val="00A3375E"/>
    <w:rsid w:val="00A40425"/>
    <w:rsid w:val="00A4103A"/>
    <w:rsid w:val="00A4198B"/>
    <w:rsid w:val="00A43CC1"/>
    <w:rsid w:val="00A4633A"/>
    <w:rsid w:val="00A46F9E"/>
    <w:rsid w:val="00A538C6"/>
    <w:rsid w:val="00A54D7A"/>
    <w:rsid w:val="00A55008"/>
    <w:rsid w:val="00A552E3"/>
    <w:rsid w:val="00A5600D"/>
    <w:rsid w:val="00A57792"/>
    <w:rsid w:val="00A61A60"/>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351E"/>
    <w:rsid w:val="00B04556"/>
    <w:rsid w:val="00B05685"/>
    <w:rsid w:val="00B07FBE"/>
    <w:rsid w:val="00B109B0"/>
    <w:rsid w:val="00B10ECB"/>
    <w:rsid w:val="00B12BD8"/>
    <w:rsid w:val="00B17D19"/>
    <w:rsid w:val="00B210E4"/>
    <w:rsid w:val="00B21C01"/>
    <w:rsid w:val="00B227A3"/>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67CC4"/>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57A76"/>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4005"/>
    <w:rsid w:val="00CC5D10"/>
    <w:rsid w:val="00CC7905"/>
    <w:rsid w:val="00CD1391"/>
    <w:rsid w:val="00CD204B"/>
    <w:rsid w:val="00CD2B9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37B2"/>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27"/>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A2505"/>
    <w:rsid w:val="00DB144C"/>
    <w:rsid w:val="00DC03D8"/>
    <w:rsid w:val="00DC55BF"/>
    <w:rsid w:val="00DC613F"/>
    <w:rsid w:val="00DC665C"/>
    <w:rsid w:val="00DC6BC4"/>
    <w:rsid w:val="00DD03F8"/>
    <w:rsid w:val="00DD0B68"/>
    <w:rsid w:val="00DD2900"/>
    <w:rsid w:val="00DD3E00"/>
    <w:rsid w:val="00DD3E2C"/>
    <w:rsid w:val="00DD4837"/>
    <w:rsid w:val="00DD4F32"/>
    <w:rsid w:val="00DD52E4"/>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107D"/>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1556"/>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3791"/>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6F11"/>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1991791747">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althi.anan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5047</Words>
  <Characters>28773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33753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2024-01-31T14:04:00Z</dcterms:created>
  <dcterms:modified xsi:type="dcterms:W3CDTF">2024-01-31T14:04:00Z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