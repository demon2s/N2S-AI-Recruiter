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FEC98" w14:textId="77777777" w:rsidR="00C81039" w:rsidRPr="0025095A" w:rsidRDefault="00C81039" w:rsidP="002864AE">
      <w:pPr>
        <w:pStyle w:val="Title"/>
        <w:jc w:val="left"/>
        <w:rPr>
          <w:rFonts w:asciiTheme="minorHAnsi" w:hAnsiTheme="minorHAnsi" w:cstheme="minorHAnsi"/>
          <w:caps/>
          <w:smallCaps w:val="0"/>
          <w:sz w:val="10"/>
          <w:szCs w:val="22"/>
        </w:rPr>
      </w:pPr>
    </w:p>
    <w:p w14:paraId="78DB172A" w14:textId="3D56C955" w:rsidR="00C81039" w:rsidRPr="00511C42" w:rsidRDefault="00511C42" w:rsidP="00511C42">
      <w:pPr>
        <w:pStyle w:val="Title"/>
        <w:pBdr>
          <w:bottom w:val="single" w:sz="12" w:space="1" w:color="auto"/>
        </w:pBdr>
        <w:jc w:val="left"/>
        <w:rPr>
          <w:rFonts w:asciiTheme="minorHAnsi" w:hAnsiTheme="minorHAnsi" w:cstheme="minorHAnsi"/>
          <w:caps/>
          <w:smallCaps w:val="0"/>
          <w:sz w:val="22"/>
          <w:szCs w:val="22"/>
        </w:rPr>
      </w:pPr>
      <w:r w:rsidRPr="00511C42">
        <w:rPr>
          <w:rFonts w:asciiTheme="minorHAnsi" w:hAnsiTheme="minorHAnsi" w:cstheme="minorHAnsi"/>
          <w:caps/>
          <w:smallCaps w:val="0"/>
          <w:sz w:val="22"/>
          <w:szCs w:val="22"/>
        </w:rPr>
        <w:t>SUMMARY</w:t>
      </w:r>
      <w:r>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4D6C3A12" w14:textId="77777777" w:rsidR="00695B62" w:rsidRPr="00695B62" w:rsidRDefault="00695B62" w:rsidP="00695B62">
      <w:pPr>
        <w:pStyle w:val="NoSpacing"/>
        <w:numPr>
          <w:ilvl w:val="0"/>
          <w:numId w:val="45"/>
        </w:numPr>
      </w:pPr>
      <w:r w:rsidRPr="00695B62">
        <w:t>4 Years of Experience in Data Analysis, Report Generation, Maintenance of Business Report Processes, and Data Verifications, and Validations.</w:t>
      </w:r>
    </w:p>
    <w:p w14:paraId="4BFCADF6" w14:textId="77777777" w:rsidR="00695B62" w:rsidRPr="00695B62" w:rsidRDefault="00695B62" w:rsidP="00695B62">
      <w:pPr>
        <w:pStyle w:val="NoSpacing"/>
        <w:numPr>
          <w:ilvl w:val="0"/>
          <w:numId w:val="45"/>
        </w:numPr>
      </w:pPr>
      <w:r w:rsidRPr="00695B62">
        <w:t>Good understanding of project life cycle and SDLC methodologies including Agile and Waterfall.</w:t>
      </w:r>
    </w:p>
    <w:p w14:paraId="37AAA603" w14:textId="77777777" w:rsidR="00695B62" w:rsidRPr="00695B62" w:rsidRDefault="00695B62" w:rsidP="00695B62">
      <w:pPr>
        <w:pStyle w:val="NoSpacing"/>
        <w:numPr>
          <w:ilvl w:val="0"/>
          <w:numId w:val="45"/>
        </w:numPr>
      </w:pPr>
      <w:r w:rsidRPr="00695B62">
        <w:t>Good understanding of different relational databases such as MySQL and SQL Server databases.</w:t>
      </w:r>
    </w:p>
    <w:p w14:paraId="28AF8D4B" w14:textId="77777777" w:rsidR="00695B62" w:rsidRPr="00695B62" w:rsidRDefault="00695B62" w:rsidP="00695B62">
      <w:pPr>
        <w:pStyle w:val="NoSpacing"/>
        <w:numPr>
          <w:ilvl w:val="0"/>
          <w:numId w:val="45"/>
        </w:numPr>
      </w:pPr>
      <w:r w:rsidRPr="00695B62">
        <w:t>Capable in Tableau Desktop, Power BI, Amazon QuickSight for data visualization, Reporting, Analysis, Scatter Plots, Geographic Map, Pie Charts and Bar Charts, Page Trails and Density Chart formatting as well analysis of data using MS Excel functions.</w:t>
      </w:r>
    </w:p>
    <w:p w14:paraId="71CC45AB" w14:textId="77777777" w:rsidR="00695B62" w:rsidRPr="00695B62" w:rsidRDefault="00695B62" w:rsidP="00695B62">
      <w:pPr>
        <w:pStyle w:val="NoSpacing"/>
        <w:numPr>
          <w:ilvl w:val="0"/>
          <w:numId w:val="45"/>
        </w:numPr>
      </w:pPr>
      <w:r w:rsidRPr="00695B62">
        <w:t>Expert at Google Sheets app to analyze, create and format spreadsheets and shared data/notes with clients.</w:t>
      </w:r>
    </w:p>
    <w:p w14:paraId="44999FA4" w14:textId="77777777" w:rsidR="00695B62" w:rsidRPr="00695B62" w:rsidRDefault="00695B62" w:rsidP="00695B62">
      <w:pPr>
        <w:pStyle w:val="NoSpacing"/>
        <w:numPr>
          <w:ilvl w:val="0"/>
          <w:numId w:val="45"/>
        </w:numPr>
      </w:pPr>
      <w:r w:rsidRPr="00695B62">
        <w:t>Experienced with ETL tools, MS SQL SSRS, and SSIS, T-SQL, PL-SQL.</w:t>
      </w:r>
    </w:p>
    <w:p w14:paraId="548E2D6B" w14:textId="77777777" w:rsidR="00695B62" w:rsidRPr="00695B62" w:rsidRDefault="00695B62" w:rsidP="00695B62">
      <w:pPr>
        <w:pStyle w:val="NoSpacing"/>
        <w:numPr>
          <w:ilvl w:val="0"/>
          <w:numId w:val="45"/>
        </w:numPr>
      </w:pPr>
      <w:r w:rsidRPr="00695B62">
        <w:t>Good knowledge of a Python - based environment, along with data analytics, data wrangling, data mining and Excel data extracts and experienced with NumPy, Pandas, Matplotlib and SciPy.</w:t>
      </w:r>
    </w:p>
    <w:p w14:paraId="6D714FB7" w14:textId="77777777" w:rsidR="00695B62" w:rsidRPr="00695B62" w:rsidRDefault="00695B62" w:rsidP="00695B62">
      <w:pPr>
        <w:pStyle w:val="NoSpacing"/>
        <w:numPr>
          <w:ilvl w:val="0"/>
          <w:numId w:val="45"/>
        </w:numPr>
      </w:pPr>
      <w:r w:rsidRPr="00695B62">
        <w:t>Good knowledge in Microsoft access to collect and sort the data.</w:t>
      </w:r>
    </w:p>
    <w:p w14:paraId="2F0C0443" w14:textId="77777777" w:rsidR="00695B62" w:rsidRPr="00695B62" w:rsidRDefault="00695B62" w:rsidP="00695B62">
      <w:pPr>
        <w:pStyle w:val="NoSpacing"/>
        <w:numPr>
          <w:ilvl w:val="0"/>
          <w:numId w:val="45"/>
        </w:numPr>
      </w:pPr>
      <w:r w:rsidRPr="00695B62">
        <w:t>Good knowledge of Spotfire.</w:t>
      </w:r>
    </w:p>
    <w:p w14:paraId="7B0C3DA7" w14:textId="77777777" w:rsidR="00695B62" w:rsidRPr="00695B62" w:rsidRDefault="00695B62" w:rsidP="00695B62">
      <w:pPr>
        <w:pStyle w:val="NoSpacing"/>
        <w:numPr>
          <w:ilvl w:val="0"/>
          <w:numId w:val="45"/>
        </w:numPr>
      </w:pPr>
      <w:r w:rsidRPr="00695B62">
        <w:t>Competent in conceptualizing, designing and performing new projects.</w:t>
      </w:r>
    </w:p>
    <w:p w14:paraId="5178D1FB" w14:textId="1FA61C2B" w:rsidR="00CB7DBD" w:rsidRPr="00695B62" w:rsidRDefault="00695B62" w:rsidP="00695B62">
      <w:pPr>
        <w:pStyle w:val="NoSpacing"/>
        <w:numPr>
          <w:ilvl w:val="0"/>
          <w:numId w:val="45"/>
        </w:numPr>
      </w:pPr>
      <w:r w:rsidRPr="00695B62">
        <w:t>Excellent communication skills with business associates.</w:t>
      </w:r>
    </w:p>
    <w:p w14:paraId="00281889" w14:textId="77777777" w:rsidR="00695B62" w:rsidRDefault="00695B62" w:rsidP="00695B62">
      <w:pPr>
        <w:pStyle w:val="NoSpacing"/>
      </w:pPr>
    </w:p>
    <w:p w14:paraId="314E1969" w14:textId="77777777" w:rsidR="00695B62" w:rsidRPr="00695B62" w:rsidRDefault="00695B62" w:rsidP="00695B62">
      <w:pPr>
        <w:pStyle w:val="Title"/>
        <w:pBdr>
          <w:bottom w:val="single" w:sz="12" w:space="1" w:color="auto"/>
        </w:pBdr>
        <w:jc w:val="left"/>
        <w:rPr>
          <w:rFonts w:asciiTheme="minorHAnsi" w:hAnsiTheme="minorHAnsi" w:cstheme="minorHAnsi"/>
          <w:caps/>
          <w:smallCaps w:val="0"/>
          <w:sz w:val="22"/>
          <w:szCs w:val="22"/>
        </w:rPr>
      </w:pPr>
      <w:r w:rsidRPr="00695B62">
        <w:rPr>
          <w:rFonts w:asciiTheme="minorHAnsi" w:hAnsiTheme="minorHAnsi" w:cstheme="minorHAnsi"/>
          <w:caps/>
          <w:smallCaps w:val="0"/>
          <w:sz w:val="22"/>
          <w:szCs w:val="22"/>
        </w:rPr>
        <w:t>DATA SCIENCE SKILLS:</w:t>
      </w:r>
    </w:p>
    <w:p w14:paraId="1C31B04E" w14:textId="77777777" w:rsidR="00695B62" w:rsidRPr="00695B62" w:rsidRDefault="00695B62" w:rsidP="00695B62">
      <w:pPr>
        <w:pStyle w:val="NoSpacing"/>
        <w:rPr>
          <w:sz w:val="10"/>
        </w:rPr>
      </w:pPr>
    </w:p>
    <w:p w14:paraId="39456E0A" w14:textId="77777777" w:rsidR="00695B62" w:rsidRPr="00695B62" w:rsidRDefault="00695B62" w:rsidP="00695B62">
      <w:pPr>
        <w:pStyle w:val="NoSpacing"/>
      </w:pPr>
      <w:r w:rsidRPr="00695B62">
        <w:rPr>
          <w:b/>
          <w:bCs/>
        </w:rPr>
        <w:t>Methodologies:</w:t>
      </w:r>
      <w:r w:rsidRPr="00695B62">
        <w:t xml:space="preserve"> SDLC, Agile, Waterfall</w:t>
      </w:r>
    </w:p>
    <w:p w14:paraId="7EC3B9F2" w14:textId="77777777" w:rsidR="00695B62" w:rsidRPr="00695B62" w:rsidRDefault="00695B62" w:rsidP="00695B62">
      <w:pPr>
        <w:pStyle w:val="NoSpacing"/>
        <w:rPr>
          <w:b/>
          <w:bCs/>
          <w:sz w:val="10"/>
        </w:rPr>
      </w:pPr>
    </w:p>
    <w:p w14:paraId="379B36F9" w14:textId="66C06A87" w:rsidR="00695B62" w:rsidRPr="00695B62" w:rsidRDefault="00695B62" w:rsidP="00695B62">
      <w:pPr>
        <w:pStyle w:val="NoSpacing"/>
      </w:pPr>
      <w:r w:rsidRPr="00695B62">
        <w:rPr>
          <w:b/>
          <w:bCs/>
        </w:rPr>
        <w:t>Language:</w:t>
      </w:r>
      <w:r w:rsidRPr="00695B62">
        <w:t xml:space="preserve"> Python, R, SQL</w:t>
      </w:r>
    </w:p>
    <w:p w14:paraId="5922734C" w14:textId="77777777" w:rsidR="00695B62" w:rsidRPr="00695B62" w:rsidRDefault="00695B62" w:rsidP="00695B62">
      <w:pPr>
        <w:pStyle w:val="NoSpacing"/>
        <w:rPr>
          <w:b/>
          <w:bCs/>
          <w:sz w:val="10"/>
        </w:rPr>
      </w:pPr>
    </w:p>
    <w:p w14:paraId="5898B0EB" w14:textId="35C17140" w:rsidR="00695B62" w:rsidRPr="00695B62" w:rsidRDefault="00695B62" w:rsidP="00695B62">
      <w:pPr>
        <w:pStyle w:val="NoSpacing"/>
      </w:pPr>
      <w:r w:rsidRPr="00695B62">
        <w:rPr>
          <w:b/>
          <w:bCs/>
        </w:rPr>
        <w:t>IDEs:</w:t>
      </w:r>
      <w:r w:rsidRPr="00695B62">
        <w:t xml:space="preserve"> Visual Studio Code, PyCharm, RStudio</w:t>
      </w:r>
    </w:p>
    <w:p w14:paraId="478DF7AD" w14:textId="77777777" w:rsidR="00695B62" w:rsidRPr="00695B62" w:rsidRDefault="00695B62" w:rsidP="00695B62">
      <w:pPr>
        <w:pStyle w:val="NoSpacing"/>
        <w:rPr>
          <w:b/>
          <w:bCs/>
          <w:sz w:val="10"/>
        </w:rPr>
      </w:pPr>
    </w:p>
    <w:p w14:paraId="74C805A1" w14:textId="19AE1CA7" w:rsidR="00695B62" w:rsidRPr="00695B62" w:rsidRDefault="00695B62" w:rsidP="00695B62">
      <w:pPr>
        <w:pStyle w:val="NoSpacing"/>
      </w:pPr>
      <w:r w:rsidRPr="00695B62">
        <w:rPr>
          <w:b/>
          <w:bCs/>
        </w:rPr>
        <w:t>Packages:</w:t>
      </w:r>
      <w:r w:rsidRPr="00695B62">
        <w:t xml:space="preserve"> NumPy, Pandas, Matplotlib, SciPy, ggplot2, RMarkdown</w:t>
      </w:r>
    </w:p>
    <w:p w14:paraId="021F5B58" w14:textId="77777777" w:rsidR="00695B62" w:rsidRPr="00695B62" w:rsidRDefault="00695B62" w:rsidP="00695B62">
      <w:pPr>
        <w:pStyle w:val="NoSpacing"/>
        <w:rPr>
          <w:b/>
          <w:bCs/>
          <w:sz w:val="10"/>
        </w:rPr>
      </w:pPr>
    </w:p>
    <w:p w14:paraId="388CDEA9" w14:textId="2C638CDA" w:rsidR="00695B62" w:rsidRPr="00695B62" w:rsidRDefault="00695B62" w:rsidP="00695B62">
      <w:pPr>
        <w:pStyle w:val="NoSpacing"/>
      </w:pPr>
      <w:r w:rsidRPr="00695B62">
        <w:rPr>
          <w:b/>
          <w:bCs/>
        </w:rPr>
        <w:t>Visualization:</w:t>
      </w:r>
      <w:r w:rsidRPr="00695B62">
        <w:t xml:space="preserve"> Tableau, Power BI, Microsoft Excel, Google Sheet, Amazon QuickSight</w:t>
      </w:r>
    </w:p>
    <w:p w14:paraId="054F5252" w14:textId="77777777" w:rsidR="00695B62" w:rsidRPr="00695B62" w:rsidRDefault="00695B62" w:rsidP="00695B62">
      <w:pPr>
        <w:pStyle w:val="NoSpacing"/>
        <w:rPr>
          <w:b/>
          <w:bCs/>
          <w:sz w:val="10"/>
        </w:rPr>
      </w:pPr>
    </w:p>
    <w:p w14:paraId="0F46C5E6" w14:textId="505C705C" w:rsidR="00695B62" w:rsidRPr="00695B62" w:rsidRDefault="00695B62" w:rsidP="00695B62">
      <w:pPr>
        <w:pStyle w:val="NoSpacing"/>
      </w:pPr>
      <w:r w:rsidRPr="00695B62">
        <w:rPr>
          <w:b/>
          <w:bCs/>
        </w:rPr>
        <w:t>Database:</w:t>
      </w:r>
      <w:r w:rsidRPr="00695B62">
        <w:t xml:space="preserve"> MySQL, SQL Server</w:t>
      </w:r>
    </w:p>
    <w:p w14:paraId="00EAF242" w14:textId="77777777" w:rsidR="00695B62" w:rsidRPr="00695B62" w:rsidRDefault="00695B62" w:rsidP="00695B62">
      <w:pPr>
        <w:pStyle w:val="NoSpacing"/>
        <w:rPr>
          <w:b/>
          <w:bCs/>
          <w:sz w:val="10"/>
        </w:rPr>
      </w:pPr>
    </w:p>
    <w:p w14:paraId="084570BC" w14:textId="07FFF1C6" w:rsidR="00695B62" w:rsidRPr="00695B62" w:rsidRDefault="00695B62" w:rsidP="00695B62">
      <w:pPr>
        <w:pStyle w:val="NoSpacing"/>
      </w:pPr>
      <w:r w:rsidRPr="00695B62">
        <w:rPr>
          <w:b/>
          <w:bCs/>
        </w:rPr>
        <w:t>Other Skills:</w:t>
      </w:r>
      <w:r w:rsidRPr="00695B62">
        <w:t xml:space="preserve"> JIRA, Data Cleaning, Data Wrangling, Data Mining, Critical Thinking, Communication Skills, Presentation Skills, Problem-Solving</w:t>
      </w:r>
    </w:p>
    <w:p w14:paraId="719C0634" w14:textId="77777777" w:rsidR="00695B62" w:rsidRDefault="00695B62" w:rsidP="00532972">
      <w:pPr>
        <w:pStyle w:val="Title"/>
        <w:pBdr>
          <w:bottom w:val="single" w:sz="12" w:space="1" w:color="auto"/>
        </w:pBdr>
        <w:jc w:val="left"/>
        <w:rPr>
          <w:rFonts w:asciiTheme="minorHAnsi" w:hAnsiTheme="minorHAnsi" w:cstheme="minorHAnsi"/>
          <w:caps/>
          <w:smallCaps w:val="0"/>
          <w:sz w:val="22"/>
          <w:szCs w:val="22"/>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635CDF87" w14:textId="77777777" w:rsidR="00695B62" w:rsidRPr="00695B62" w:rsidRDefault="00695B62" w:rsidP="00695B62">
      <w:pPr>
        <w:pStyle w:val="NoSpacing"/>
        <w:rPr>
          <w:b/>
          <w:bCs/>
        </w:rPr>
      </w:pPr>
      <w:r w:rsidRPr="00695B62">
        <w:rPr>
          <w:b/>
          <w:bCs/>
        </w:rPr>
        <w:t xml:space="preserve">Data Analytics and Reporting Analyst (Hybrid) </w:t>
      </w:r>
    </w:p>
    <w:p w14:paraId="7CF83507" w14:textId="625F2824" w:rsidR="00695B62" w:rsidRPr="00695B62" w:rsidRDefault="00695B62" w:rsidP="00695B62">
      <w:pPr>
        <w:pStyle w:val="NoSpacing"/>
        <w:rPr>
          <w:b/>
          <w:bCs/>
        </w:rPr>
      </w:pPr>
      <w:r w:rsidRPr="00695B62">
        <w:rPr>
          <w:b/>
          <w:bCs/>
        </w:rPr>
        <w:t xml:space="preserve">American Bath Group, TX </w:t>
      </w:r>
      <w:r w:rsidRPr="00695B62">
        <w:rPr>
          <w:b/>
          <w:bCs/>
        </w:rPr>
        <w:tab/>
      </w:r>
      <w:r>
        <w:rPr>
          <w:b/>
          <w:bCs/>
        </w:rPr>
        <w:tab/>
      </w:r>
      <w:r>
        <w:rPr>
          <w:b/>
          <w:bCs/>
        </w:rPr>
        <w:tab/>
      </w:r>
      <w:r>
        <w:rPr>
          <w:b/>
          <w:bCs/>
        </w:rPr>
        <w:tab/>
      </w:r>
      <w:r>
        <w:rPr>
          <w:b/>
          <w:bCs/>
        </w:rPr>
        <w:tab/>
      </w:r>
      <w:r>
        <w:rPr>
          <w:b/>
          <w:bCs/>
        </w:rPr>
        <w:tab/>
      </w:r>
      <w:r>
        <w:rPr>
          <w:b/>
          <w:bCs/>
        </w:rPr>
        <w:tab/>
      </w:r>
      <w:r>
        <w:rPr>
          <w:b/>
          <w:bCs/>
        </w:rPr>
        <w:tab/>
        <w:t xml:space="preserve">     </w:t>
      </w:r>
      <w:r w:rsidRPr="00695B62">
        <w:rPr>
          <w:b/>
          <w:bCs/>
        </w:rPr>
        <w:t>July 2023</w:t>
      </w:r>
      <w:r>
        <w:rPr>
          <w:b/>
          <w:bCs/>
        </w:rPr>
        <w:t xml:space="preserve"> – </w:t>
      </w:r>
      <w:r w:rsidRPr="00695B62">
        <w:rPr>
          <w:b/>
          <w:bCs/>
        </w:rPr>
        <w:t>Present</w:t>
      </w:r>
    </w:p>
    <w:p w14:paraId="63ED01C2" w14:textId="77777777" w:rsidR="00695B62" w:rsidRPr="00695B62" w:rsidRDefault="00695B62" w:rsidP="00695B62">
      <w:pPr>
        <w:pStyle w:val="NoSpacing"/>
        <w:rPr>
          <w:sz w:val="10"/>
        </w:rPr>
      </w:pPr>
    </w:p>
    <w:p w14:paraId="166968CA" w14:textId="7D1A61D5" w:rsidR="00695B62" w:rsidRPr="00695B62" w:rsidRDefault="00695B62" w:rsidP="00695B62">
      <w:pPr>
        <w:pStyle w:val="NoSpacing"/>
        <w:numPr>
          <w:ilvl w:val="0"/>
          <w:numId w:val="46"/>
        </w:numPr>
      </w:pPr>
      <w:r w:rsidRPr="00695B62">
        <w:t>Developed comprehensive business process models using Waterfall methodology to document existing and future business processes, ensuring clarity and alignment with organizational objectives.</w:t>
      </w:r>
    </w:p>
    <w:p w14:paraId="5D94A48C" w14:textId="3411D743" w:rsidR="00695B62" w:rsidRPr="00695B62" w:rsidRDefault="00695B62" w:rsidP="00695B62">
      <w:pPr>
        <w:pStyle w:val="NoSpacing"/>
        <w:numPr>
          <w:ilvl w:val="0"/>
          <w:numId w:val="46"/>
        </w:numPr>
      </w:pPr>
      <w:r w:rsidRPr="00695B62">
        <w:t>Interpreted complex datasets and conducted in-depth analysis using advanced statistical packages such as ggplot2, Pandas, NumPy, SciPy, and Matplotlib, extracting actionable insights to drive decision-making processes.</w:t>
      </w:r>
    </w:p>
    <w:p w14:paraId="134A17CF" w14:textId="4C5E7763" w:rsidR="00695B62" w:rsidRPr="00695B62" w:rsidRDefault="00695B62" w:rsidP="00695B62">
      <w:pPr>
        <w:pStyle w:val="NoSpacing"/>
        <w:numPr>
          <w:ilvl w:val="0"/>
          <w:numId w:val="46"/>
        </w:numPr>
      </w:pPr>
      <w:r w:rsidRPr="00695B62">
        <w:t>Utilized MS Excel to meticulously prepare data rules spreadsheets, facilitating the updating of allowed values, findings, and profiling results, ensuring data accuracy and integrity.</w:t>
      </w:r>
    </w:p>
    <w:p w14:paraId="78CD4206" w14:textId="0CB67876" w:rsidR="00695B62" w:rsidRPr="00695B62" w:rsidRDefault="00695B62" w:rsidP="00695B62">
      <w:pPr>
        <w:pStyle w:val="NoSpacing"/>
        <w:numPr>
          <w:ilvl w:val="0"/>
          <w:numId w:val="46"/>
        </w:numPr>
      </w:pPr>
      <w:r w:rsidRPr="00695B62">
        <w:t>Proficiently performed data formatting, pivot table creation, and formula utilization (e.g., X-look up, V-look up, IF, IFERROR, COUNTIF, COUNTIFS, SUMIF) in MS Excel, alongside VBA and Macros for automation, and dashboard creation, enabling effective data visualization and analysis.</w:t>
      </w:r>
    </w:p>
    <w:p w14:paraId="20B03B75" w14:textId="3124584C" w:rsidR="00695B62" w:rsidRPr="00695B62" w:rsidRDefault="00695B62" w:rsidP="00695B62">
      <w:pPr>
        <w:pStyle w:val="NoSpacing"/>
        <w:numPr>
          <w:ilvl w:val="0"/>
          <w:numId w:val="46"/>
        </w:numPr>
      </w:pPr>
      <w:r w:rsidRPr="00695B62">
        <w:lastRenderedPageBreak/>
        <w:t>Leveraged Power BI to transform and import data using power queries, and developed dynamic dashboards incorporating calculated fields, parameters, calculations, groups, sets, and hierarchies, enhancing data visualization and decision-making capabilities.</w:t>
      </w:r>
    </w:p>
    <w:p w14:paraId="3DC32683" w14:textId="1DA69806" w:rsidR="00695B62" w:rsidRPr="00695B62" w:rsidRDefault="00695B62" w:rsidP="00695B62">
      <w:pPr>
        <w:pStyle w:val="NoSpacing"/>
        <w:numPr>
          <w:ilvl w:val="0"/>
          <w:numId w:val="46"/>
        </w:numPr>
      </w:pPr>
      <w:r w:rsidRPr="00695B62">
        <w:t>Applied Data Analysis Expression (DAX) to create calculated columns, measures, and custom tables in Power BI, optimizing data analysis and reporting processes.</w:t>
      </w:r>
    </w:p>
    <w:p w14:paraId="2FF7BABA" w14:textId="2175EFD8" w:rsidR="00695B62" w:rsidRPr="00695B62" w:rsidRDefault="00695B62" w:rsidP="00695B62">
      <w:pPr>
        <w:pStyle w:val="NoSpacing"/>
        <w:numPr>
          <w:ilvl w:val="0"/>
          <w:numId w:val="46"/>
        </w:numPr>
      </w:pPr>
      <w:r w:rsidRPr="00695B62">
        <w:t>Efficiently managed workload using OneNote, ensuring organized tracking of tasks and priorities for seamless project execution.</w:t>
      </w:r>
    </w:p>
    <w:p w14:paraId="541A92E5" w14:textId="55948D64" w:rsidR="00695B62" w:rsidRPr="00695B62" w:rsidRDefault="00695B62" w:rsidP="00695B62">
      <w:pPr>
        <w:pStyle w:val="NoSpacing"/>
        <w:numPr>
          <w:ilvl w:val="0"/>
          <w:numId w:val="46"/>
        </w:numPr>
      </w:pPr>
      <w:r w:rsidRPr="00695B62">
        <w:t>Demonstrated extended proficiency in MS SQL SSRS and SSIS, contributing to the implementation and management of robust reporting infrastructure utilizing SQL Server database.</w:t>
      </w:r>
    </w:p>
    <w:p w14:paraId="0F61AF48" w14:textId="29F71088" w:rsidR="00695B62" w:rsidRPr="00695B62" w:rsidRDefault="00695B62" w:rsidP="00695B62">
      <w:pPr>
        <w:pStyle w:val="NoSpacing"/>
        <w:numPr>
          <w:ilvl w:val="0"/>
          <w:numId w:val="46"/>
        </w:numPr>
      </w:pPr>
      <w:r w:rsidRPr="00695B62">
        <w:t>Led efforts in data profiling, cleansing, mapping, quality assurance, and mining using Python libraries, enhancing data accuracy, reliability, and usability.</w:t>
      </w:r>
    </w:p>
    <w:p w14:paraId="3263058D" w14:textId="2C889AA6" w:rsidR="00695B62" w:rsidRPr="00695B62" w:rsidRDefault="00695B62" w:rsidP="00695B62">
      <w:pPr>
        <w:pStyle w:val="NoSpacing"/>
        <w:numPr>
          <w:ilvl w:val="0"/>
          <w:numId w:val="46"/>
        </w:numPr>
      </w:pPr>
      <w:r w:rsidRPr="00695B62">
        <w:t>Produced comprehensive financial reports and dashboards, analyzing financial data to identify trends, patterns, and opportunities for optimization.</w:t>
      </w:r>
    </w:p>
    <w:p w14:paraId="6453536D" w14:textId="4758E47E" w:rsidR="00695B62" w:rsidRPr="00695B62" w:rsidRDefault="00695B62" w:rsidP="00695B62">
      <w:pPr>
        <w:pStyle w:val="NoSpacing"/>
        <w:numPr>
          <w:ilvl w:val="0"/>
          <w:numId w:val="46"/>
        </w:numPr>
      </w:pPr>
      <w:r w:rsidRPr="00695B62">
        <w:t>Leveraged CRM systems to identify customer behavior patterns, translating data insights into actionable conclusions to enhance business strategies and outcomes.</w:t>
      </w:r>
    </w:p>
    <w:p w14:paraId="036455D5" w14:textId="6F15EE7A" w:rsidR="00695B62" w:rsidRPr="00695B62" w:rsidRDefault="00695B62" w:rsidP="00695B62">
      <w:pPr>
        <w:pStyle w:val="NoSpacing"/>
        <w:numPr>
          <w:ilvl w:val="0"/>
          <w:numId w:val="46"/>
        </w:numPr>
      </w:pPr>
      <w:r w:rsidRPr="00695B62">
        <w:t>Utilized SAP for tracking price changes, sourcing creation, and generating blocked invoices reports, ensuring compliance and efficiency in procurement processes.</w:t>
      </w:r>
    </w:p>
    <w:p w14:paraId="4324F1CC" w14:textId="13727F92" w:rsidR="00695B62" w:rsidRPr="00695B62" w:rsidRDefault="00695B62" w:rsidP="00695B62">
      <w:pPr>
        <w:pStyle w:val="NoSpacing"/>
        <w:numPr>
          <w:ilvl w:val="0"/>
          <w:numId w:val="46"/>
        </w:numPr>
      </w:pPr>
      <w:r w:rsidRPr="00695B62">
        <w:t>Conducted thorough analysis of annual costs, budgets, commodity pricing, payment terms tracking, and cost-saving initiatives, contributing to informed decision-making and resource optimization.</w:t>
      </w:r>
    </w:p>
    <w:p w14:paraId="20EF79C9" w14:textId="26B5B01A" w:rsidR="00126E53" w:rsidRPr="00695B62" w:rsidRDefault="00695B62" w:rsidP="00695B62">
      <w:pPr>
        <w:pStyle w:val="NoSpacing"/>
        <w:numPr>
          <w:ilvl w:val="0"/>
          <w:numId w:val="46"/>
        </w:numPr>
      </w:pPr>
      <w:r w:rsidRPr="00695B62">
        <w:t>Proactively updated and maintained data hierarchy, ensuring consistency and accuracy across organizational datasets.</w:t>
      </w:r>
    </w:p>
    <w:p w14:paraId="4C4BCBA5" w14:textId="77777777" w:rsidR="00695B62" w:rsidRDefault="00695B62" w:rsidP="00695B62">
      <w:pPr>
        <w:pStyle w:val="NoSpacing"/>
      </w:pPr>
    </w:p>
    <w:p w14:paraId="36970F77" w14:textId="1F3937E1" w:rsidR="00695B62" w:rsidRDefault="00695B62" w:rsidP="00695B62">
      <w:pPr>
        <w:pStyle w:val="NoSpacing"/>
        <w:rPr>
          <w:b/>
          <w:bCs/>
        </w:rPr>
      </w:pPr>
      <w:r w:rsidRPr="00695B62">
        <w:rPr>
          <w:b/>
          <w:bCs/>
        </w:rPr>
        <w:t>Sylvan Road Capital, GA</w:t>
      </w:r>
      <w:r>
        <w:rPr>
          <w:b/>
          <w:bCs/>
        </w:rPr>
        <w:tab/>
      </w:r>
      <w:r>
        <w:rPr>
          <w:b/>
          <w:bCs/>
        </w:rPr>
        <w:tab/>
      </w:r>
      <w:r>
        <w:rPr>
          <w:b/>
          <w:bCs/>
        </w:rPr>
        <w:tab/>
      </w:r>
      <w:r>
        <w:rPr>
          <w:b/>
          <w:bCs/>
        </w:rPr>
        <w:tab/>
      </w:r>
      <w:r>
        <w:rPr>
          <w:b/>
          <w:bCs/>
        </w:rPr>
        <w:tab/>
      </w:r>
      <w:r>
        <w:rPr>
          <w:b/>
          <w:bCs/>
        </w:rPr>
        <w:tab/>
      </w:r>
      <w:r>
        <w:rPr>
          <w:b/>
          <w:bCs/>
        </w:rPr>
        <w:tab/>
        <w:t xml:space="preserve">              </w:t>
      </w:r>
      <w:r w:rsidRPr="00695B62">
        <w:rPr>
          <w:b/>
          <w:bCs/>
        </w:rPr>
        <w:t xml:space="preserve">Jan 2022 – June 20233 </w:t>
      </w:r>
    </w:p>
    <w:p w14:paraId="6FF02751" w14:textId="3221F09F" w:rsidR="00695B62" w:rsidRPr="00695B62" w:rsidRDefault="00695B62" w:rsidP="00695B62">
      <w:pPr>
        <w:pStyle w:val="NoSpacing"/>
        <w:rPr>
          <w:b/>
          <w:bCs/>
        </w:rPr>
      </w:pPr>
      <w:r>
        <w:rPr>
          <w:b/>
          <w:bCs/>
        </w:rPr>
        <w:t xml:space="preserve">Business </w:t>
      </w:r>
      <w:r w:rsidRPr="00695B62">
        <w:rPr>
          <w:b/>
          <w:bCs/>
        </w:rPr>
        <w:t>Data Analyst</w:t>
      </w:r>
    </w:p>
    <w:p w14:paraId="262AE473" w14:textId="77777777" w:rsidR="00695B62" w:rsidRPr="00695B62" w:rsidRDefault="00695B62" w:rsidP="00695B62">
      <w:pPr>
        <w:pStyle w:val="NoSpacing"/>
        <w:rPr>
          <w:sz w:val="10"/>
        </w:rPr>
      </w:pPr>
    </w:p>
    <w:p w14:paraId="6B213EBE" w14:textId="3DA2B5F2" w:rsidR="00695B62" w:rsidRPr="00695B62" w:rsidRDefault="00695B62" w:rsidP="00695B62">
      <w:pPr>
        <w:pStyle w:val="NoSpacing"/>
        <w:numPr>
          <w:ilvl w:val="0"/>
          <w:numId w:val="47"/>
        </w:numPr>
      </w:pPr>
      <w:r w:rsidRPr="00695B62">
        <w:t>Elaborated work in requirements gathering, analysis, design, development, testing production of an application using the Agile model.</w:t>
      </w:r>
    </w:p>
    <w:p w14:paraId="7570E3A6" w14:textId="77777777" w:rsidR="00695B62" w:rsidRPr="00695B62" w:rsidRDefault="00695B62" w:rsidP="00695B62">
      <w:pPr>
        <w:pStyle w:val="NoSpacing"/>
        <w:numPr>
          <w:ilvl w:val="0"/>
          <w:numId w:val="47"/>
        </w:numPr>
      </w:pPr>
      <w:r w:rsidRPr="00695B62">
        <w:t>Reinforced technical team members for technologies such as ETL tools, Microsoft Excel, Microsoft VISIO, SQL, R, Python.</w:t>
      </w:r>
    </w:p>
    <w:p w14:paraId="06DA556A" w14:textId="77777777" w:rsidR="00695B62" w:rsidRPr="00695B62" w:rsidRDefault="00695B62" w:rsidP="00695B62">
      <w:pPr>
        <w:pStyle w:val="NoSpacing"/>
        <w:numPr>
          <w:ilvl w:val="0"/>
          <w:numId w:val="47"/>
        </w:numPr>
      </w:pPr>
      <w:r w:rsidRPr="00695B62">
        <w:t>Executed data scrapping, data mining, data cleaning and validation, data analysis and data interpretation and generate meaningful reports.</w:t>
      </w:r>
    </w:p>
    <w:p w14:paraId="010B6B99" w14:textId="77777777" w:rsidR="00695B62" w:rsidRPr="00695B62" w:rsidRDefault="00695B62" w:rsidP="00695B62">
      <w:pPr>
        <w:pStyle w:val="NoSpacing"/>
        <w:numPr>
          <w:ilvl w:val="0"/>
          <w:numId w:val="47"/>
        </w:numPr>
      </w:pPr>
      <w:r w:rsidRPr="00695B62">
        <w:t>Formatting and analysis of data using MS Excel functions / formulas like PivotTable, VLOOKUP, IF, COUNT, SUM, VLOOKUP etc.</w:t>
      </w:r>
    </w:p>
    <w:p w14:paraId="2E2B86E1" w14:textId="77777777" w:rsidR="00695B62" w:rsidRPr="00695B62" w:rsidRDefault="00695B62" w:rsidP="00695B62">
      <w:pPr>
        <w:pStyle w:val="NoSpacing"/>
        <w:numPr>
          <w:ilvl w:val="0"/>
          <w:numId w:val="47"/>
        </w:numPr>
      </w:pPr>
      <w:r w:rsidRPr="00695B62">
        <w:t>Created flowchart and diagram using Microsoft VISIO.</w:t>
      </w:r>
    </w:p>
    <w:p w14:paraId="56E2255A" w14:textId="77777777" w:rsidR="00695B62" w:rsidRPr="00695B62" w:rsidRDefault="00695B62" w:rsidP="00695B62">
      <w:pPr>
        <w:pStyle w:val="NoSpacing"/>
        <w:numPr>
          <w:ilvl w:val="0"/>
          <w:numId w:val="47"/>
        </w:numPr>
      </w:pPr>
      <w:r w:rsidRPr="00695B62">
        <w:t>Practical work with Google Sheets app to analyze, create and format spreadsheets and shared data/notes with clients.</w:t>
      </w:r>
    </w:p>
    <w:p w14:paraId="3CBFDB34" w14:textId="77777777" w:rsidR="00695B62" w:rsidRPr="00695B62" w:rsidRDefault="00695B62" w:rsidP="00695B62">
      <w:pPr>
        <w:pStyle w:val="NoSpacing"/>
        <w:numPr>
          <w:ilvl w:val="0"/>
          <w:numId w:val="47"/>
        </w:numPr>
      </w:pPr>
      <w:r w:rsidRPr="00695B62">
        <w:t>Generated comprehensive analytical reports by using MS SQL SSRS and running SQL queries against current databases to conduct data analysis and determining columns to be used in required tables which were being moved into the new data warehouse.</w:t>
      </w:r>
    </w:p>
    <w:p w14:paraId="27493275" w14:textId="77777777" w:rsidR="00695B62" w:rsidRPr="00695B62" w:rsidRDefault="00695B62" w:rsidP="00695B62">
      <w:pPr>
        <w:pStyle w:val="NoSpacing"/>
        <w:numPr>
          <w:ilvl w:val="0"/>
          <w:numId w:val="47"/>
        </w:numPr>
      </w:pPr>
      <w:r w:rsidRPr="00695B62">
        <w:t>Analyzed financial data of the company and generated reports in the dashboard.</w:t>
      </w:r>
    </w:p>
    <w:p w14:paraId="3E2180CE" w14:textId="77777777" w:rsidR="00695B62" w:rsidRPr="00695B62" w:rsidRDefault="00695B62" w:rsidP="00695B62">
      <w:pPr>
        <w:pStyle w:val="NoSpacing"/>
        <w:numPr>
          <w:ilvl w:val="0"/>
          <w:numId w:val="47"/>
        </w:numPr>
      </w:pPr>
      <w:r w:rsidRPr="00695B62">
        <w:t>Applied ticketing system through JIRA tool to track issues and work faster.</w:t>
      </w:r>
    </w:p>
    <w:p w14:paraId="2657318F" w14:textId="77777777" w:rsidR="00695B62" w:rsidRPr="00695B62" w:rsidRDefault="00695B62" w:rsidP="00695B62">
      <w:pPr>
        <w:pStyle w:val="NoSpacing"/>
        <w:numPr>
          <w:ilvl w:val="0"/>
          <w:numId w:val="47"/>
        </w:numPr>
      </w:pPr>
      <w:r w:rsidRPr="00695B62">
        <w:t>Analyzed business user requirements, analyzed data and designed software solutions in Tableau Desktop based on the requirements and Amazon QuickSight.</w:t>
      </w:r>
    </w:p>
    <w:p w14:paraId="7A1502CD" w14:textId="77777777" w:rsidR="00695B62" w:rsidRPr="00695B62" w:rsidRDefault="00695B62" w:rsidP="00695B62">
      <w:pPr>
        <w:pStyle w:val="NoSpacing"/>
        <w:numPr>
          <w:ilvl w:val="0"/>
          <w:numId w:val="47"/>
        </w:numPr>
      </w:pPr>
      <w:r w:rsidRPr="00695B62">
        <w:t>Created Python - based environment, along with data analytics, data wrangling, data mining and Excel data extracts and experienced with Pandas, NumPy, matplotlib and SciPy.</w:t>
      </w:r>
    </w:p>
    <w:p w14:paraId="13197A19" w14:textId="77777777" w:rsidR="00695B62" w:rsidRPr="00695B62" w:rsidRDefault="00695B62" w:rsidP="00695B62">
      <w:pPr>
        <w:pStyle w:val="NoSpacing"/>
      </w:pPr>
    </w:p>
    <w:p w14:paraId="170EC6EC" w14:textId="5AD8FBB5" w:rsidR="00695B62" w:rsidRDefault="00695B62" w:rsidP="00695B62">
      <w:pPr>
        <w:pStyle w:val="NoSpacing"/>
        <w:rPr>
          <w:b/>
          <w:bCs/>
        </w:rPr>
      </w:pPr>
      <w:r w:rsidRPr="00695B62">
        <w:rPr>
          <w:b/>
          <w:bCs/>
        </w:rPr>
        <w:t xml:space="preserve">Bristol-Myers Squibb, TX </w:t>
      </w:r>
      <w:r>
        <w:rPr>
          <w:b/>
          <w:bCs/>
        </w:rPr>
        <w:tab/>
      </w:r>
      <w:r>
        <w:rPr>
          <w:b/>
          <w:bCs/>
        </w:rPr>
        <w:tab/>
      </w:r>
      <w:r>
        <w:rPr>
          <w:b/>
          <w:bCs/>
        </w:rPr>
        <w:tab/>
      </w:r>
      <w:r>
        <w:rPr>
          <w:b/>
          <w:bCs/>
        </w:rPr>
        <w:tab/>
      </w:r>
      <w:r>
        <w:rPr>
          <w:b/>
          <w:bCs/>
        </w:rPr>
        <w:tab/>
      </w:r>
      <w:r>
        <w:rPr>
          <w:b/>
          <w:bCs/>
        </w:rPr>
        <w:tab/>
      </w:r>
      <w:r>
        <w:rPr>
          <w:b/>
          <w:bCs/>
        </w:rPr>
        <w:tab/>
        <w:t xml:space="preserve">     </w:t>
      </w:r>
      <w:r w:rsidRPr="00695B62">
        <w:rPr>
          <w:b/>
          <w:bCs/>
        </w:rPr>
        <w:t xml:space="preserve">Jan 2020 – December 2021 </w:t>
      </w:r>
    </w:p>
    <w:p w14:paraId="536DBBDD" w14:textId="1801C5D2" w:rsidR="00695B62" w:rsidRPr="00695B62" w:rsidRDefault="00695B62" w:rsidP="00695B62">
      <w:pPr>
        <w:pStyle w:val="NoSpacing"/>
        <w:rPr>
          <w:b/>
          <w:bCs/>
        </w:rPr>
      </w:pPr>
      <w:r w:rsidRPr="00695B62">
        <w:rPr>
          <w:b/>
          <w:bCs/>
        </w:rPr>
        <w:t>Data Analyst</w:t>
      </w:r>
    </w:p>
    <w:p w14:paraId="326ACAEF" w14:textId="77777777" w:rsidR="00695B62" w:rsidRPr="00695B62" w:rsidRDefault="00695B62" w:rsidP="00695B62">
      <w:pPr>
        <w:pStyle w:val="NoSpacing"/>
        <w:rPr>
          <w:sz w:val="10"/>
        </w:rPr>
      </w:pPr>
    </w:p>
    <w:p w14:paraId="33CD02A0" w14:textId="513D296B" w:rsidR="00695B62" w:rsidRPr="00695B62" w:rsidRDefault="00695B62" w:rsidP="00695B62">
      <w:pPr>
        <w:pStyle w:val="NoSpacing"/>
        <w:numPr>
          <w:ilvl w:val="0"/>
          <w:numId w:val="48"/>
        </w:numPr>
      </w:pPr>
      <w:r w:rsidRPr="00695B62">
        <w:lastRenderedPageBreak/>
        <w:t>Intricated application in the complete Software Development life cycle (SDLC) to develop application.</w:t>
      </w:r>
    </w:p>
    <w:p w14:paraId="5AEA78D5" w14:textId="77777777" w:rsidR="00695B62" w:rsidRPr="00695B62" w:rsidRDefault="00695B62" w:rsidP="00695B62">
      <w:pPr>
        <w:pStyle w:val="NoSpacing"/>
        <w:numPr>
          <w:ilvl w:val="0"/>
          <w:numId w:val="48"/>
        </w:numPr>
      </w:pPr>
      <w:r w:rsidRPr="00695B62">
        <w:t>Created various planning reports using Python and R packages like NumPy, Pandas, Matplotlib, SciPy and ggplot2.</w:t>
      </w:r>
    </w:p>
    <w:p w14:paraId="702A72DF" w14:textId="77777777" w:rsidR="00695B62" w:rsidRPr="00695B62" w:rsidRDefault="00695B62" w:rsidP="00695B62">
      <w:pPr>
        <w:pStyle w:val="NoSpacing"/>
        <w:numPr>
          <w:ilvl w:val="0"/>
          <w:numId w:val="48"/>
        </w:numPr>
      </w:pPr>
      <w:r w:rsidRPr="00695B62">
        <w:t>Utilized Power BI to create various analytical dashboards that helps business users to get quick insight of the data.</w:t>
      </w:r>
    </w:p>
    <w:p w14:paraId="2785B9A4" w14:textId="77777777" w:rsidR="00695B62" w:rsidRPr="00695B62" w:rsidRDefault="00695B62" w:rsidP="00695B62">
      <w:pPr>
        <w:pStyle w:val="NoSpacing"/>
        <w:numPr>
          <w:ilvl w:val="0"/>
          <w:numId w:val="48"/>
        </w:numPr>
      </w:pPr>
      <w:r w:rsidRPr="00695B62">
        <w:t>Created SQL queries/reports to pull metrics from SQL Server needed for executive management team.</w:t>
      </w:r>
    </w:p>
    <w:p w14:paraId="502FA052" w14:textId="77777777" w:rsidR="00695B62" w:rsidRPr="00695B62" w:rsidRDefault="00695B62" w:rsidP="00695B62">
      <w:pPr>
        <w:pStyle w:val="NoSpacing"/>
        <w:numPr>
          <w:ilvl w:val="0"/>
          <w:numId w:val="48"/>
        </w:numPr>
      </w:pPr>
      <w:r w:rsidRPr="00695B62">
        <w:t>Operated on data cleaning, data mining, and data wrangling with unorganized, inconsistent, and incorrect data by NumPy, Pandas in Python.</w:t>
      </w:r>
    </w:p>
    <w:p w14:paraId="4E26382A" w14:textId="77777777" w:rsidR="00695B62" w:rsidRPr="00695B62" w:rsidRDefault="00695B62" w:rsidP="00695B62">
      <w:pPr>
        <w:pStyle w:val="NoSpacing"/>
        <w:numPr>
          <w:ilvl w:val="0"/>
          <w:numId w:val="48"/>
        </w:numPr>
      </w:pPr>
      <w:r w:rsidRPr="00695B62">
        <w:t>Data driven on Data mining with querying and mining large datasets to discover transition patterns and examine financial data.</w:t>
      </w:r>
    </w:p>
    <w:p w14:paraId="2B457CF3" w14:textId="77777777" w:rsidR="00695B62" w:rsidRPr="00695B62" w:rsidRDefault="00695B62" w:rsidP="00695B62">
      <w:pPr>
        <w:pStyle w:val="NoSpacing"/>
        <w:numPr>
          <w:ilvl w:val="0"/>
          <w:numId w:val="48"/>
        </w:numPr>
      </w:pPr>
      <w:r w:rsidRPr="00695B62">
        <w:t>Created Data extraction, Data cleaning, Data Loading, Statistical Data Analysis, Exploratory Data Analysis, Data Wrangling, Predictive Modeling using R, Python.</w:t>
      </w:r>
    </w:p>
    <w:p w14:paraId="23D73A04" w14:textId="77777777" w:rsidR="00695B62" w:rsidRPr="00695B62" w:rsidRDefault="00695B62" w:rsidP="00695B62">
      <w:pPr>
        <w:pStyle w:val="NoSpacing"/>
        <w:numPr>
          <w:ilvl w:val="0"/>
          <w:numId w:val="48"/>
        </w:numPr>
      </w:pPr>
      <w:r w:rsidRPr="00695B62">
        <w:t>Applied R-Shiny to generate interactive data visualization.</w:t>
      </w:r>
    </w:p>
    <w:p w14:paraId="12D966B9" w14:textId="77777777" w:rsidR="00695B62" w:rsidRPr="00695B62" w:rsidRDefault="00695B62" w:rsidP="00695B62">
      <w:pPr>
        <w:pStyle w:val="NoSpacing"/>
        <w:numPr>
          <w:ilvl w:val="0"/>
          <w:numId w:val="48"/>
        </w:numPr>
      </w:pPr>
      <w:r w:rsidRPr="00695B62">
        <w:t>Created reports using SQL to extract the data and using Excel to format the data for analysis, manipulation and dissemination to business users.</w:t>
      </w:r>
    </w:p>
    <w:p w14:paraId="394694AF" w14:textId="77777777" w:rsidR="00695B62" w:rsidRPr="00695B62" w:rsidRDefault="00695B62" w:rsidP="00695B62">
      <w:pPr>
        <w:pStyle w:val="NoSpacing"/>
        <w:numPr>
          <w:ilvl w:val="0"/>
          <w:numId w:val="48"/>
        </w:numPr>
      </w:pPr>
      <w:r w:rsidRPr="00695B62">
        <w:t>Active work participation with extensive data cleaning techniques before the model building.</w:t>
      </w:r>
    </w:p>
    <w:p w14:paraId="5EC50027" w14:textId="63C2D05E" w:rsidR="00695B62" w:rsidRPr="00695B62" w:rsidRDefault="00695B62" w:rsidP="00695B62">
      <w:pPr>
        <w:pStyle w:val="NoSpacing"/>
        <w:numPr>
          <w:ilvl w:val="0"/>
          <w:numId w:val="48"/>
        </w:numPr>
      </w:pPr>
      <w:r w:rsidRPr="00695B62">
        <w:t>Contributed in Business Analysis, talking to business Users and determining the entities and attributes for Data Model.</w:t>
      </w:r>
    </w:p>
    <w:p w14:paraId="3343CA7B" w14:textId="77777777" w:rsidR="00695B62" w:rsidRDefault="00695B62"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4B9D2A37" w14:textId="106BAD66" w:rsidR="009150B6" w:rsidRPr="009150B6" w:rsidRDefault="009150B6" w:rsidP="009150B6">
      <w:pPr>
        <w:pStyle w:val="NoSpacing"/>
        <w:numPr>
          <w:ilvl w:val="0"/>
          <w:numId w:val="49"/>
        </w:numPr>
      </w:pPr>
      <w:r w:rsidRPr="009150B6">
        <w:t>Micro Masters</w:t>
      </w:r>
      <w:r w:rsidRPr="009150B6">
        <w:t xml:space="preserve"> in Data Science</w:t>
      </w:r>
      <w:r>
        <w:t xml:space="preserve"> – </w:t>
      </w:r>
      <w:r w:rsidRPr="009150B6">
        <w:t>University of California, San Diego, California.</w:t>
      </w:r>
    </w:p>
    <w:p w14:paraId="676956F8" w14:textId="2B8A15AF" w:rsidR="009150B6" w:rsidRPr="009150B6" w:rsidRDefault="009150B6" w:rsidP="009150B6">
      <w:pPr>
        <w:pStyle w:val="NoSpacing"/>
        <w:numPr>
          <w:ilvl w:val="0"/>
          <w:numId w:val="49"/>
        </w:numPr>
      </w:pPr>
      <w:r w:rsidRPr="009150B6">
        <w:t>Ph.D. in Biochemistry</w:t>
      </w:r>
      <w:r>
        <w:t xml:space="preserve">, </w:t>
      </w:r>
      <w:r w:rsidRPr="009150B6">
        <w:t>University of Texas Arlington, Texas</w:t>
      </w:r>
    </w:p>
    <w:p w14:paraId="4F3A63E0" w14:textId="471725C7" w:rsidR="009150B6" w:rsidRPr="009150B6" w:rsidRDefault="009150B6" w:rsidP="009150B6">
      <w:pPr>
        <w:pStyle w:val="NoSpacing"/>
        <w:numPr>
          <w:ilvl w:val="0"/>
          <w:numId w:val="49"/>
        </w:numPr>
      </w:pPr>
      <w:r w:rsidRPr="009150B6">
        <w:t>Master of Biotechnology</w:t>
      </w:r>
      <w:r>
        <w:t xml:space="preserve">, </w:t>
      </w:r>
      <w:r w:rsidRPr="009150B6">
        <w:t>The Australian National University, Canberra, Australia</w:t>
      </w:r>
    </w:p>
    <w:p w14:paraId="0E1664EA" w14:textId="1F10DD38" w:rsidR="009150B6" w:rsidRPr="009150B6" w:rsidRDefault="009150B6" w:rsidP="009150B6">
      <w:pPr>
        <w:pStyle w:val="NoSpacing"/>
        <w:numPr>
          <w:ilvl w:val="0"/>
          <w:numId w:val="49"/>
        </w:numPr>
      </w:pPr>
      <w:r w:rsidRPr="009150B6">
        <w:t>Master in Biochemistry &amp; Molecular Biology</w:t>
      </w:r>
      <w:r>
        <w:t xml:space="preserve">, </w:t>
      </w:r>
      <w:r w:rsidRPr="009150B6">
        <w:t>University of Dhaka, Dhaka, Bangladesh</w:t>
      </w:r>
    </w:p>
    <w:p w14:paraId="0C2A2500" w14:textId="6F29A11C" w:rsidR="009150B6" w:rsidRPr="009150B6" w:rsidRDefault="009150B6" w:rsidP="009150B6">
      <w:pPr>
        <w:pStyle w:val="NoSpacing"/>
        <w:numPr>
          <w:ilvl w:val="0"/>
          <w:numId w:val="49"/>
        </w:numPr>
      </w:pPr>
      <w:r w:rsidRPr="009150B6">
        <w:t>Bachelor in Biochemistry &amp; Molecular Biology</w:t>
      </w:r>
      <w:r>
        <w:t xml:space="preserve">, </w:t>
      </w:r>
      <w:r w:rsidRPr="009150B6">
        <w:t>University of Dhaka, Bangladesh.</w:t>
      </w:r>
    </w:p>
    <w:p w14:paraId="47DA291F" w14:textId="1D16ECDF" w:rsidR="009150B6" w:rsidRPr="009150B6" w:rsidRDefault="009150B6" w:rsidP="009150B6">
      <w:pPr>
        <w:pStyle w:val="NoSpacing"/>
        <w:numPr>
          <w:ilvl w:val="0"/>
          <w:numId w:val="49"/>
        </w:numPr>
      </w:pPr>
      <w:r w:rsidRPr="009150B6">
        <w:t>DSE200x: Python for Data Science, University of California, San Diego (Valid Certificate ID: 34e00a9a79424310b5c5869d71d5e161)</w:t>
      </w:r>
    </w:p>
    <w:p w14:paraId="176865FA" w14:textId="2B2DD7F8" w:rsidR="009150B6" w:rsidRPr="009150B6" w:rsidRDefault="009150B6" w:rsidP="009150B6">
      <w:pPr>
        <w:pStyle w:val="NoSpacing"/>
        <w:numPr>
          <w:ilvl w:val="0"/>
          <w:numId w:val="49"/>
        </w:numPr>
      </w:pPr>
      <w:r w:rsidRPr="009150B6">
        <w:t>DSE210x: Probability and Statistics for Data Science using Python, University of California, San Diego (Valid Certificate ID: c50b8f626a804516a9257c3dcf2c87e0)</w:t>
      </w:r>
    </w:p>
    <w:p w14:paraId="1B1CE7E3" w14:textId="10FC6332" w:rsidR="009150B6" w:rsidRPr="009150B6" w:rsidRDefault="009150B6" w:rsidP="009150B6">
      <w:pPr>
        <w:pStyle w:val="NoSpacing"/>
        <w:numPr>
          <w:ilvl w:val="0"/>
          <w:numId w:val="49"/>
        </w:numPr>
      </w:pPr>
      <w:r w:rsidRPr="009150B6">
        <w:t>DSE220x: Machine Learning Fundamentals, University of California, San Diego (Valid Certificate ID: 35905e1a505644deaaad89007a7172f2)</w:t>
      </w:r>
    </w:p>
    <w:p w14:paraId="3EF8AE8E" w14:textId="7C5D6694" w:rsidR="009150B6" w:rsidRPr="009150B6" w:rsidRDefault="009150B6" w:rsidP="009150B6">
      <w:pPr>
        <w:pStyle w:val="NoSpacing"/>
        <w:numPr>
          <w:ilvl w:val="0"/>
          <w:numId w:val="49"/>
        </w:numPr>
      </w:pPr>
      <w:r w:rsidRPr="009150B6">
        <w:t>DSE230x: Big Data Analytics Using Spark, University of California, San Diego (Valid Certificate ID: e1a05029b51f4bb3b5a3ab23addfa747)</w:t>
      </w:r>
    </w:p>
    <w:p w14:paraId="654D552D" w14:textId="6289D36E" w:rsidR="009150B6" w:rsidRPr="009150B6" w:rsidRDefault="009150B6" w:rsidP="009150B6">
      <w:pPr>
        <w:pStyle w:val="NoSpacing"/>
        <w:numPr>
          <w:ilvl w:val="0"/>
          <w:numId w:val="49"/>
        </w:numPr>
      </w:pPr>
      <w:r w:rsidRPr="009150B6">
        <w:t>Generation USA Digital Marketing Analytics (Canva, Wordpress, SEO, SEM, SWOT analysis, Perception map)</w:t>
      </w:r>
    </w:p>
    <w:p w14:paraId="62C98626" w14:textId="5C8029DB" w:rsidR="009150B6" w:rsidRPr="009150B6" w:rsidRDefault="009150B6" w:rsidP="009150B6">
      <w:pPr>
        <w:pStyle w:val="NoSpacing"/>
        <w:numPr>
          <w:ilvl w:val="0"/>
          <w:numId w:val="49"/>
        </w:numPr>
      </w:pPr>
      <w:r w:rsidRPr="009150B6">
        <w:t>Meta Digital Marketing Associate Certificate (Exam Registration ID: 404740821)</w:t>
      </w:r>
    </w:p>
    <w:p w14:paraId="682C41BC" w14:textId="1C7B16DF" w:rsidR="009150B6" w:rsidRPr="009150B6" w:rsidRDefault="009150B6" w:rsidP="009150B6">
      <w:pPr>
        <w:pStyle w:val="NoSpacing"/>
        <w:numPr>
          <w:ilvl w:val="0"/>
          <w:numId w:val="49"/>
        </w:numPr>
      </w:pPr>
      <w:r w:rsidRPr="009150B6">
        <w:t>Google Analytics Individual Qualification Certificate (Completion ID: 136359247)</w:t>
      </w:r>
    </w:p>
    <w:p w14:paraId="2AFA7EEB" w14:textId="610696F0" w:rsidR="00FD2D82" w:rsidRDefault="009150B6" w:rsidP="009150B6">
      <w:pPr>
        <w:pStyle w:val="NoSpacing"/>
        <w:numPr>
          <w:ilvl w:val="0"/>
          <w:numId w:val="49"/>
        </w:numPr>
      </w:pPr>
      <w:r w:rsidRPr="009150B6">
        <w:t>Google Ads Creative Certification (Completion ID: 170585644)</w:t>
      </w:r>
    </w:p>
    <w:sectPr w:rsidR="00FD2D82" w:rsidSect="003D65E4">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9E434" w14:textId="77777777" w:rsidR="003D65E4" w:rsidRDefault="003D65E4">
      <w:r>
        <w:separator/>
      </w:r>
    </w:p>
  </w:endnote>
  <w:endnote w:type="continuationSeparator" w:id="0">
    <w:p w14:paraId="43CD04EE" w14:textId="77777777" w:rsidR="003D65E4" w:rsidRDefault="003D6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744DC" w14:textId="77777777" w:rsidR="003D65E4" w:rsidRDefault="003D65E4">
      <w:r>
        <w:separator/>
      </w:r>
    </w:p>
  </w:footnote>
  <w:footnote w:type="continuationSeparator" w:id="0">
    <w:p w14:paraId="3BDAB7B5" w14:textId="77777777" w:rsidR="003D65E4" w:rsidRDefault="003D6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4CE6343C" w:rsidR="00BF14B3" w:rsidRPr="00654952" w:rsidRDefault="00BF14B3" w:rsidP="009D2991">
    <w:pPr>
      <w:pStyle w:val="NoSpacing"/>
    </w:pPr>
    <w:r w:rsidRPr="00654952">
      <w:rPr>
        <w:b/>
        <w:bCs/>
      </w:rPr>
      <w:t>Candidate Location:</w:t>
    </w:r>
    <w:r w:rsidR="00EC3F6D" w:rsidRPr="00654952">
      <w:t xml:space="preserve"> </w:t>
    </w:r>
    <w:r w:rsidR="004769BF">
      <w:t>Dallas</w:t>
    </w:r>
    <w:r w:rsidR="004769BF">
      <w:t>, TX</w:t>
    </w:r>
  </w:p>
  <w:p w14:paraId="4F2C61CC" w14:textId="4DC458B3" w:rsidR="00333CDC" w:rsidRDefault="00BF14B3" w:rsidP="00654952">
    <w:pPr>
      <w:pStyle w:val="NoSpacing"/>
    </w:pPr>
    <w:r w:rsidRPr="00654952">
      <w:rPr>
        <w:b/>
        <w:bCs/>
      </w:rPr>
      <w:t>Candidate E-mail ID:</w:t>
    </w:r>
    <w:r w:rsidRPr="00654952">
      <w:t xml:space="preserve"> </w:t>
    </w:r>
    <w:hyperlink r:id="rId1" w:history="1">
      <w:r w:rsidR="004769BF" w:rsidRPr="0097199B">
        <w:rPr>
          <w:rStyle w:val="Hyperlink"/>
        </w:rPr>
        <w:t>monira.obaid06@gmail.com</w:t>
      </w:r>
    </w:hyperlink>
  </w:p>
  <w:p w14:paraId="639D8B28" w14:textId="64363D8E"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4769BF" w:rsidRPr="004769BF">
      <w:rPr>
        <w:rFonts w:ascii="Calibri" w:hAnsi="Calibri" w:cs="Calibri"/>
      </w:rPr>
      <w:t>469</w:t>
    </w:r>
    <w:r w:rsidR="004769BF">
      <w:rPr>
        <w:rFonts w:ascii="Calibri" w:hAnsi="Calibri" w:cs="Calibri"/>
      </w:rPr>
      <w:t>-</w:t>
    </w:r>
    <w:r w:rsidR="004769BF" w:rsidRPr="004769BF">
      <w:rPr>
        <w:rFonts w:ascii="Calibri" w:hAnsi="Calibri" w:cs="Calibri"/>
      </w:rPr>
      <w:t>441</w:t>
    </w:r>
    <w:r w:rsidR="004769BF">
      <w:rPr>
        <w:rFonts w:ascii="Calibri" w:hAnsi="Calibri" w:cs="Calibri"/>
      </w:rPr>
      <w:t>-</w:t>
    </w:r>
    <w:r w:rsidR="004769BF" w:rsidRPr="004769BF">
      <w:rPr>
        <w:rFonts w:ascii="Calibri" w:hAnsi="Calibri" w:cs="Calibri"/>
      </w:rPr>
      <w:t>8098</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308BCA7B" w14:textId="179CAD39" w:rsidR="00CB7DBD" w:rsidRDefault="004769BF" w:rsidP="000155D8">
    <w:pPr>
      <w:pStyle w:val="Header"/>
      <w:jc w:val="center"/>
      <w:rPr>
        <w:rFonts w:asciiTheme="minorHAnsi" w:hAnsiTheme="minorHAnsi" w:cstheme="minorHAnsi"/>
        <w:b/>
        <w:sz w:val="28"/>
        <w:szCs w:val="28"/>
        <w:lang w:val="en-IN"/>
      </w:rPr>
    </w:pPr>
    <w:r w:rsidRPr="004769BF">
      <w:rPr>
        <w:rFonts w:asciiTheme="minorHAnsi" w:hAnsiTheme="minorHAnsi" w:cstheme="minorHAnsi"/>
        <w:b/>
        <w:sz w:val="28"/>
        <w:szCs w:val="28"/>
        <w:lang w:val="en-IN"/>
      </w:rPr>
      <w:t>Monira Obaid</w:t>
    </w:r>
  </w:p>
  <w:p w14:paraId="615A7C24" w14:textId="77777777" w:rsidR="004769BF" w:rsidRPr="00AC5E92" w:rsidRDefault="004769BF"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E1716E"/>
    <w:multiLevelType w:val="hybridMultilevel"/>
    <w:tmpl w:val="A1224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43204B"/>
    <w:multiLevelType w:val="hybridMultilevel"/>
    <w:tmpl w:val="4D5C2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1A1D0E"/>
    <w:multiLevelType w:val="hybridMultilevel"/>
    <w:tmpl w:val="A40AC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9E24462"/>
    <w:multiLevelType w:val="hybridMultilevel"/>
    <w:tmpl w:val="2A94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345EC8"/>
    <w:multiLevelType w:val="hybridMultilevel"/>
    <w:tmpl w:val="B9BA8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5440DC"/>
    <w:multiLevelType w:val="hybridMultilevel"/>
    <w:tmpl w:val="D650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23A31FD"/>
    <w:multiLevelType w:val="hybridMultilevel"/>
    <w:tmpl w:val="E4F29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88F253E"/>
    <w:multiLevelType w:val="hybridMultilevel"/>
    <w:tmpl w:val="E534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1CF6C74"/>
    <w:multiLevelType w:val="hybridMultilevel"/>
    <w:tmpl w:val="CEC88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4051922"/>
    <w:multiLevelType w:val="hybridMultilevel"/>
    <w:tmpl w:val="A712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66C1126"/>
    <w:multiLevelType w:val="hybridMultilevel"/>
    <w:tmpl w:val="3A0C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0" w15:restartNumberingAfterBreak="0">
    <w:nsid w:val="74BD520C"/>
    <w:multiLevelType w:val="hybridMultilevel"/>
    <w:tmpl w:val="C908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7206282"/>
    <w:multiLevelType w:val="hybridMultilevel"/>
    <w:tmpl w:val="DEF87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D3E08C0"/>
    <w:multiLevelType w:val="hybridMultilevel"/>
    <w:tmpl w:val="B3D0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6"/>
  </w:num>
  <w:num w:numId="3" w16cid:durableId="139352410">
    <w:abstractNumId w:val="47"/>
  </w:num>
  <w:num w:numId="4" w16cid:durableId="1139345333">
    <w:abstractNumId w:val="39"/>
  </w:num>
  <w:num w:numId="5" w16cid:durableId="1566716753">
    <w:abstractNumId w:val="34"/>
  </w:num>
  <w:num w:numId="6" w16cid:durableId="862130666">
    <w:abstractNumId w:val="18"/>
  </w:num>
  <w:num w:numId="7" w16cid:durableId="2013292984">
    <w:abstractNumId w:val="48"/>
  </w:num>
  <w:num w:numId="8" w16cid:durableId="777530213">
    <w:abstractNumId w:val="55"/>
  </w:num>
  <w:num w:numId="9" w16cid:durableId="1192037481">
    <w:abstractNumId w:val="30"/>
  </w:num>
  <w:num w:numId="10" w16cid:durableId="263391843">
    <w:abstractNumId w:val="51"/>
  </w:num>
  <w:num w:numId="11" w16cid:durableId="66726532">
    <w:abstractNumId w:val="4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3"/>
  </w:num>
  <w:num w:numId="14" w16cid:durableId="1133476638">
    <w:abstractNumId w:val="36"/>
  </w:num>
  <w:num w:numId="15" w16cid:durableId="337585252">
    <w:abstractNumId w:val="49"/>
  </w:num>
  <w:num w:numId="16" w16cid:durableId="2061587357">
    <w:abstractNumId w:val="42"/>
  </w:num>
  <w:num w:numId="17" w16cid:durableId="1065491973">
    <w:abstractNumId w:val="23"/>
  </w:num>
  <w:num w:numId="18" w16cid:durableId="1318266233">
    <w:abstractNumId w:val="21"/>
  </w:num>
  <w:num w:numId="19" w16cid:durableId="526874085">
    <w:abstractNumId w:val="40"/>
  </w:num>
  <w:num w:numId="20" w16cid:durableId="844248676">
    <w:abstractNumId w:val="28"/>
  </w:num>
  <w:num w:numId="21" w16cid:durableId="284892896">
    <w:abstractNumId w:val="35"/>
  </w:num>
  <w:num w:numId="22" w16cid:durableId="605190378">
    <w:abstractNumId w:val="20"/>
  </w:num>
  <w:num w:numId="23" w16cid:durableId="509416459">
    <w:abstractNumId w:val="25"/>
  </w:num>
  <w:num w:numId="24" w16cid:durableId="1935087531">
    <w:abstractNumId w:val="14"/>
  </w:num>
  <w:num w:numId="25" w16cid:durableId="1366129160">
    <w:abstractNumId w:val="17"/>
  </w:num>
  <w:num w:numId="26" w16cid:durableId="1003901784">
    <w:abstractNumId w:val="44"/>
  </w:num>
  <w:num w:numId="27" w16cid:durableId="543714750">
    <w:abstractNumId w:val="32"/>
  </w:num>
  <w:num w:numId="28" w16cid:durableId="504515879">
    <w:abstractNumId w:val="19"/>
  </w:num>
  <w:num w:numId="29" w16cid:durableId="1754471848">
    <w:abstractNumId w:val="24"/>
  </w:num>
  <w:num w:numId="30" w16cid:durableId="553084479">
    <w:abstractNumId w:val="37"/>
  </w:num>
  <w:num w:numId="31" w16cid:durableId="1454204984">
    <w:abstractNumId w:val="31"/>
  </w:num>
  <w:num w:numId="32" w16cid:durableId="1183738669">
    <w:abstractNumId w:val="12"/>
  </w:num>
  <w:num w:numId="33" w16cid:durableId="128592335">
    <w:abstractNumId w:val="26"/>
  </w:num>
  <w:num w:numId="34" w16cid:durableId="187452677">
    <w:abstractNumId w:val="29"/>
  </w:num>
  <w:num w:numId="35" w16cid:durableId="972758455">
    <w:abstractNumId w:val="43"/>
  </w:num>
  <w:num w:numId="36" w16cid:durableId="2116291244">
    <w:abstractNumId w:val="13"/>
  </w:num>
  <w:num w:numId="37" w16cid:durableId="1096557876">
    <w:abstractNumId w:val="10"/>
  </w:num>
  <w:num w:numId="38" w16cid:durableId="1346249901">
    <w:abstractNumId w:val="33"/>
  </w:num>
  <w:num w:numId="39" w16cid:durableId="1715885342">
    <w:abstractNumId w:val="27"/>
  </w:num>
  <w:num w:numId="40" w16cid:durableId="337118170">
    <w:abstractNumId w:val="50"/>
  </w:num>
  <w:num w:numId="41" w16cid:durableId="483549485">
    <w:abstractNumId w:val="38"/>
  </w:num>
  <w:num w:numId="42" w16cid:durableId="1270889322">
    <w:abstractNumId w:val="16"/>
  </w:num>
  <w:num w:numId="43" w16cid:durableId="209651878">
    <w:abstractNumId w:val="9"/>
  </w:num>
  <w:num w:numId="44" w16cid:durableId="249386247">
    <w:abstractNumId w:val="22"/>
  </w:num>
  <w:num w:numId="45" w16cid:durableId="927231400">
    <w:abstractNumId w:val="11"/>
  </w:num>
  <w:num w:numId="46" w16cid:durableId="1692610712">
    <w:abstractNumId w:val="54"/>
  </w:num>
  <w:num w:numId="47" w16cid:durableId="755982972">
    <w:abstractNumId w:val="52"/>
  </w:num>
  <w:num w:numId="48" w16cid:durableId="1592084971">
    <w:abstractNumId w:val="15"/>
  </w:num>
  <w:num w:numId="49" w16cid:durableId="113526784">
    <w:abstractNumId w:val="4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812"/>
    <w:rsid w:val="000D5BB7"/>
    <w:rsid w:val="000D6232"/>
    <w:rsid w:val="000E0C93"/>
    <w:rsid w:val="000E2B3C"/>
    <w:rsid w:val="000E33CB"/>
    <w:rsid w:val="000E614B"/>
    <w:rsid w:val="000E6264"/>
    <w:rsid w:val="000E7DE1"/>
    <w:rsid w:val="000F429C"/>
    <w:rsid w:val="000F4C78"/>
    <w:rsid w:val="000F5906"/>
    <w:rsid w:val="00103186"/>
    <w:rsid w:val="00103E36"/>
    <w:rsid w:val="001126DB"/>
    <w:rsid w:val="00116E85"/>
    <w:rsid w:val="001176D1"/>
    <w:rsid w:val="001207E5"/>
    <w:rsid w:val="001208FC"/>
    <w:rsid w:val="00124BA1"/>
    <w:rsid w:val="00126E53"/>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54FF"/>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D0F"/>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25A73"/>
    <w:rsid w:val="00333973"/>
    <w:rsid w:val="00333CDC"/>
    <w:rsid w:val="00334FF0"/>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5E4"/>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750C"/>
    <w:rsid w:val="004500CF"/>
    <w:rsid w:val="00454701"/>
    <w:rsid w:val="004547E2"/>
    <w:rsid w:val="004550D1"/>
    <w:rsid w:val="00456DFB"/>
    <w:rsid w:val="0045764D"/>
    <w:rsid w:val="00462B77"/>
    <w:rsid w:val="004705F3"/>
    <w:rsid w:val="00473DB1"/>
    <w:rsid w:val="00474B34"/>
    <w:rsid w:val="00474E1E"/>
    <w:rsid w:val="0047501F"/>
    <w:rsid w:val="0047637B"/>
    <w:rsid w:val="004769B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5B62"/>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4440D"/>
    <w:rsid w:val="007520CB"/>
    <w:rsid w:val="00752FD3"/>
    <w:rsid w:val="0075494E"/>
    <w:rsid w:val="00755C33"/>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A5C53"/>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2C89"/>
    <w:rsid w:val="008F6528"/>
    <w:rsid w:val="008F7BF0"/>
    <w:rsid w:val="00900564"/>
    <w:rsid w:val="00902358"/>
    <w:rsid w:val="009076F5"/>
    <w:rsid w:val="009113B7"/>
    <w:rsid w:val="00911C09"/>
    <w:rsid w:val="009133FC"/>
    <w:rsid w:val="009134FC"/>
    <w:rsid w:val="0091433C"/>
    <w:rsid w:val="009150B6"/>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1728"/>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86580"/>
    <w:rsid w:val="00B86B63"/>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1039"/>
    <w:rsid w:val="00C8664A"/>
    <w:rsid w:val="00C90307"/>
    <w:rsid w:val="00C924AB"/>
    <w:rsid w:val="00C944B5"/>
    <w:rsid w:val="00C96171"/>
    <w:rsid w:val="00CA0479"/>
    <w:rsid w:val="00CA2ED8"/>
    <w:rsid w:val="00CA7AB3"/>
    <w:rsid w:val="00CB02C0"/>
    <w:rsid w:val="00CB08FC"/>
    <w:rsid w:val="00CB51AA"/>
    <w:rsid w:val="00CB5E63"/>
    <w:rsid w:val="00CB7DBD"/>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26A8"/>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1537"/>
    <w:rsid w:val="00FD2D82"/>
    <w:rsid w:val="00FD548E"/>
    <w:rsid w:val="00FD730F"/>
    <w:rsid w:val="00FE03E2"/>
    <w:rsid w:val="00FE2273"/>
    <w:rsid w:val="00FE34EF"/>
    <w:rsid w:val="00FE4A2A"/>
    <w:rsid w:val="00FE5B2B"/>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onira.obaid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2024-03-29T14:34:00Z</dcterms:created>
  <dcterms:modified xsi:type="dcterms:W3CDTF">2024-03-29T14:36:00Z</dcterms:modified>
</cp:coreProperties>
</file>