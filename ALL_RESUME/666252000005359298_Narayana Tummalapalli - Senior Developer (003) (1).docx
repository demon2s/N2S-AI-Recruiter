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4FAAF" w14:textId="79F2AFE1" w:rsidR="00CA3EF0" w:rsidRPr="00DC7E15" w:rsidRDefault="000C737F" w:rsidP="009E087B">
      <w:pPr>
        <w:pStyle w:val="PlainText"/>
        <w:rPr>
          <w:rFonts w:ascii="Arial" w:hAnsi="Arial" w:cs="Arial"/>
          <w:b/>
          <w:color w:val="000080"/>
          <w:lang w:val="es-ES"/>
        </w:rPr>
      </w:pPr>
      <w:r w:rsidRPr="00C7424D">
        <w:rPr>
          <w:rFonts w:ascii="Arial" w:hAnsi="Arial" w:cs="Arial"/>
          <w:b/>
          <w:color w:val="000080"/>
        </w:rPr>
        <w:t>N</w:t>
      </w:r>
      <w:r w:rsidR="0081792F" w:rsidRPr="00C7424D">
        <w:rPr>
          <w:rFonts w:ascii="Arial" w:hAnsi="Arial" w:cs="Arial"/>
          <w:b/>
          <w:color w:val="000080"/>
        </w:rPr>
        <w:t xml:space="preserve">arayana </w:t>
      </w:r>
      <w:proofErr w:type="spellStart"/>
      <w:r w:rsidR="0096486C" w:rsidRPr="00DC7E15">
        <w:rPr>
          <w:rFonts w:ascii="Arial" w:hAnsi="Arial" w:cs="Arial"/>
          <w:b/>
          <w:color w:val="000080"/>
          <w:lang w:val="es-ES"/>
        </w:rPr>
        <w:t>T</w:t>
      </w:r>
      <w:r w:rsidR="00506659" w:rsidRPr="00DC7E15">
        <w:rPr>
          <w:rFonts w:ascii="Arial" w:hAnsi="Arial" w:cs="Arial"/>
          <w:b/>
          <w:color w:val="000080"/>
          <w:lang w:val="es-ES"/>
        </w:rPr>
        <w:t>ummala</w:t>
      </w:r>
      <w:r w:rsidR="001E74DC" w:rsidRPr="00DC7E15">
        <w:rPr>
          <w:rFonts w:ascii="Arial" w:hAnsi="Arial" w:cs="Arial"/>
          <w:b/>
          <w:color w:val="000080"/>
          <w:lang w:val="es-ES"/>
        </w:rPr>
        <w:t>palli</w:t>
      </w:r>
      <w:proofErr w:type="spellEnd"/>
    </w:p>
    <w:p w14:paraId="3CB1B8AE" w14:textId="77777777" w:rsidR="009343B9" w:rsidRPr="00DC7E15" w:rsidRDefault="00DC7E15" w:rsidP="009E087B">
      <w:pPr>
        <w:pStyle w:val="PlainText"/>
        <w:rPr>
          <w:rFonts w:ascii="Arial" w:hAnsi="Arial" w:cs="Arial"/>
          <w:lang w:val="es-ES"/>
        </w:rPr>
      </w:pPr>
      <w:r>
        <w:rPr>
          <w:rFonts w:ascii="Arial" w:hAnsi="Arial" w:cs="Arial"/>
          <w:lang w:val="es-ES"/>
        </w:rPr>
        <w:t>Austin</w:t>
      </w:r>
      <w:r w:rsidR="003B1294" w:rsidRPr="00DC7E15">
        <w:rPr>
          <w:rFonts w:ascii="Arial" w:hAnsi="Arial" w:cs="Arial"/>
          <w:lang w:val="es-ES"/>
        </w:rPr>
        <w:t xml:space="preserve">, </w:t>
      </w:r>
      <w:r>
        <w:rPr>
          <w:rFonts w:ascii="Arial" w:hAnsi="Arial" w:cs="Arial"/>
          <w:lang w:val="es-ES"/>
        </w:rPr>
        <w:t>TX</w:t>
      </w:r>
    </w:p>
    <w:p w14:paraId="0906D265" w14:textId="77777777" w:rsidR="00981B25" w:rsidRPr="00DC7E15" w:rsidRDefault="00A22F51" w:rsidP="009E087B">
      <w:pPr>
        <w:pStyle w:val="PlainText"/>
        <w:tabs>
          <w:tab w:val="center" w:pos="5400"/>
        </w:tabs>
        <w:rPr>
          <w:rFonts w:ascii="Arial" w:hAnsi="Arial" w:cs="Arial"/>
          <w:color w:val="0000FF"/>
          <w:lang w:val="es-ES"/>
        </w:rPr>
      </w:pPr>
      <w:r w:rsidRPr="00DC7E15">
        <w:rPr>
          <w:rFonts w:ascii="Arial" w:hAnsi="Arial" w:cs="Arial"/>
          <w:color w:val="0000FF"/>
          <w:lang w:val="es-ES"/>
        </w:rPr>
        <w:t xml:space="preserve">narayana.microsoft@gmail.com </w:t>
      </w:r>
    </w:p>
    <w:p w14:paraId="65C21560" w14:textId="77777777" w:rsidR="00A04949" w:rsidRPr="00DC7E15" w:rsidRDefault="00261EB2" w:rsidP="00C028DF">
      <w:pPr>
        <w:contextualSpacing/>
        <w:jc w:val="both"/>
        <w:rPr>
          <w:rFonts w:ascii="Arial" w:hAnsi="Arial" w:cs="Arial"/>
          <w:sz w:val="20"/>
          <w:lang w:val="es-ES"/>
        </w:rPr>
      </w:pPr>
      <w:r w:rsidRPr="00DC7E15">
        <w:rPr>
          <w:rFonts w:ascii="Arial" w:hAnsi="Arial" w:cs="Arial"/>
          <w:sz w:val="20"/>
          <w:lang w:val="es-ES"/>
        </w:rPr>
        <w:t xml:space="preserve">408 </w:t>
      </w:r>
      <w:r w:rsidR="001E1D84" w:rsidRPr="00DC7E15">
        <w:rPr>
          <w:rFonts w:ascii="Arial" w:hAnsi="Arial" w:cs="Arial"/>
          <w:sz w:val="20"/>
          <w:lang w:val="es-ES"/>
        </w:rPr>
        <w:t>479 2535</w:t>
      </w:r>
    </w:p>
    <w:p w14:paraId="61BAF5EA" w14:textId="77777777" w:rsidR="00B27873" w:rsidRPr="00DC7E15" w:rsidRDefault="00000000" w:rsidP="00B27873">
      <w:pPr>
        <w:contextualSpacing/>
        <w:jc w:val="both"/>
        <w:rPr>
          <w:rFonts w:ascii="Arial" w:hAnsi="Arial" w:cs="Arial"/>
          <w:sz w:val="20"/>
          <w:lang w:val="es-ES"/>
        </w:rPr>
      </w:pPr>
      <w:hyperlink r:id="rId8" w:history="1">
        <w:r w:rsidR="00074399" w:rsidRPr="00DC7E15">
          <w:rPr>
            <w:rStyle w:val="Hyperlink"/>
            <w:rFonts w:ascii="Arial" w:hAnsi="Arial" w:cs="Arial"/>
            <w:sz w:val="20"/>
            <w:lang w:val="es-ES"/>
          </w:rPr>
          <w:t>https://www.linkedin.com/in/NarayanTummalapalli/</w:t>
        </w:r>
      </w:hyperlink>
    </w:p>
    <w:p w14:paraId="5C78FD61" w14:textId="77777777" w:rsidR="00822D5F" w:rsidRPr="00DC7E15" w:rsidRDefault="00822D5F" w:rsidP="00C028DF">
      <w:pPr>
        <w:contextualSpacing/>
        <w:jc w:val="both"/>
        <w:rPr>
          <w:rFonts w:ascii="Arial" w:hAnsi="Arial" w:cs="Arial"/>
          <w:sz w:val="20"/>
          <w:lang w:val="es-ES"/>
        </w:rPr>
      </w:pPr>
    </w:p>
    <w:p w14:paraId="289D573E" w14:textId="77777777" w:rsidR="00597F83" w:rsidRPr="00C7424D" w:rsidRDefault="00245051" w:rsidP="00245051">
      <w:pPr>
        <w:pStyle w:val="Header"/>
        <w:tabs>
          <w:tab w:val="clear" w:pos="4320"/>
          <w:tab w:val="clear" w:pos="8640"/>
        </w:tabs>
        <w:jc w:val="both"/>
        <w:rPr>
          <w:rFonts w:ascii="Arial" w:hAnsi="Arial" w:cs="Arial"/>
          <w:b/>
        </w:rPr>
      </w:pPr>
      <w:r w:rsidRPr="00C7424D">
        <w:rPr>
          <w:rFonts w:ascii="Arial" w:hAnsi="Arial" w:cs="Arial"/>
          <w:b/>
          <w:bCs/>
          <w:iCs/>
        </w:rPr>
        <w:t>P</w:t>
      </w:r>
      <w:r w:rsidR="00D96CFC">
        <w:rPr>
          <w:rFonts w:ascii="Arial" w:hAnsi="Arial" w:cs="Arial"/>
          <w:b/>
          <w:bCs/>
          <w:iCs/>
        </w:rPr>
        <w:t>rofessional</w:t>
      </w:r>
      <w:r w:rsidRPr="00C7424D">
        <w:rPr>
          <w:rFonts w:ascii="Arial" w:hAnsi="Arial" w:cs="Arial"/>
          <w:b/>
          <w:bCs/>
          <w:iCs/>
        </w:rPr>
        <w:t xml:space="preserve"> S</w:t>
      </w:r>
      <w:r w:rsidR="00D96CFC">
        <w:rPr>
          <w:rFonts w:ascii="Arial" w:hAnsi="Arial" w:cs="Arial"/>
          <w:b/>
          <w:bCs/>
          <w:iCs/>
        </w:rPr>
        <w:t>ummary</w:t>
      </w:r>
      <w:r w:rsidR="00597F83" w:rsidRPr="00C7424D">
        <w:rPr>
          <w:rFonts w:ascii="Arial" w:hAnsi="Arial" w:cs="Arial"/>
          <w:b/>
          <w:bCs/>
          <w:iCs/>
        </w:rPr>
        <w:t>:</w:t>
      </w:r>
    </w:p>
    <w:p w14:paraId="3728B9AB" w14:textId="77777777" w:rsidR="00D64B0C" w:rsidRPr="00D64B0C" w:rsidRDefault="00327B44" w:rsidP="00327B44">
      <w:pPr>
        <w:pStyle w:val="Header"/>
        <w:numPr>
          <w:ilvl w:val="0"/>
          <w:numId w:val="15"/>
        </w:numPr>
        <w:tabs>
          <w:tab w:val="clear" w:pos="4320"/>
          <w:tab w:val="clear" w:pos="8640"/>
        </w:tabs>
        <w:jc w:val="both"/>
        <w:rPr>
          <w:rFonts w:ascii="Arial" w:hAnsi="Arial" w:cs="Arial"/>
          <w:b/>
        </w:rPr>
      </w:pPr>
      <w:r w:rsidRPr="00C7424D">
        <w:rPr>
          <w:rFonts w:ascii="Arial" w:hAnsi="Arial" w:cs="Arial"/>
        </w:rPr>
        <w:t>1</w:t>
      </w:r>
      <w:r w:rsidR="005D1C85">
        <w:rPr>
          <w:rFonts w:ascii="Arial" w:hAnsi="Arial" w:cs="Arial"/>
        </w:rPr>
        <w:t>5</w:t>
      </w:r>
      <w:r w:rsidR="0045074E">
        <w:rPr>
          <w:rFonts w:ascii="Arial" w:hAnsi="Arial" w:cs="Arial"/>
        </w:rPr>
        <w:t>+</w:t>
      </w:r>
      <w:r w:rsidRPr="00C7424D">
        <w:rPr>
          <w:rFonts w:ascii="Arial" w:hAnsi="Arial" w:cs="Arial"/>
        </w:rPr>
        <w:t xml:space="preserve"> years of professional experience in </w:t>
      </w:r>
      <w:r w:rsidRPr="00C7424D">
        <w:rPr>
          <w:rFonts w:ascii="Arial" w:hAnsi="Arial" w:cs="Arial"/>
          <w:b/>
        </w:rPr>
        <w:t>Requirements gathering,</w:t>
      </w:r>
      <w:r w:rsidRPr="00C7424D">
        <w:rPr>
          <w:rStyle w:val="apple-style-span"/>
          <w:rFonts w:ascii="Arial" w:hAnsi="Arial" w:cs="Arial"/>
          <w:b/>
        </w:rPr>
        <w:t xml:space="preserve"> </w:t>
      </w:r>
      <w:r w:rsidRPr="00C7424D">
        <w:rPr>
          <w:rFonts w:ascii="Arial" w:hAnsi="Arial" w:cs="Arial"/>
          <w:b/>
          <w:lang w:val="en-IN"/>
        </w:rPr>
        <w:t xml:space="preserve">Analysis, Design, </w:t>
      </w:r>
      <w:r w:rsidRPr="00C7424D">
        <w:rPr>
          <w:rFonts w:ascii="Arial" w:hAnsi="Arial" w:cs="Arial"/>
          <w:b/>
        </w:rPr>
        <w:t>Development, Deployment</w:t>
      </w:r>
      <w:r w:rsidRPr="00C7424D">
        <w:rPr>
          <w:rFonts w:ascii="Arial" w:hAnsi="Arial" w:cs="Arial"/>
        </w:rPr>
        <w:t xml:space="preserve">, </w:t>
      </w:r>
      <w:r w:rsidRPr="00C7424D">
        <w:rPr>
          <w:rFonts w:ascii="Arial" w:hAnsi="Arial" w:cs="Arial"/>
          <w:b/>
        </w:rPr>
        <w:t>Administration, Production support, Troubleshooting</w:t>
      </w:r>
      <w:r w:rsidRPr="00C7424D">
        <w:rPr>
          <w:rFonts w:ascii="Arial" w:hAnsi="Arial" w:cs="Arial"/>
        </w:rPr>
        <w:t xml:space="preserve"> and </w:t>
      </w:r>
      <w:r w:rsidRPr="00C7424D">
        <w:rPr>
          <w:rFonts w:ascii="Arial" w:hAnsi="Arial" w:cs="Arial"/>
          <w:b/>
        </w:rPr>
        <w:t>Implementation</w:t>
      </w:r>
      <w:r w:rsidRPr="00C7424D">
        <w:rPr>
          <w:rFonts w:ascii="Arial" w:hAnsi="Arial" w:cs="Arial"/>
        </w:rPr>
        <w:t xml:space="preserve"> of technology </w:t>
      </w:r>
      <w:r w:rsidR="001C2CA5" w:rsidRPr="00C7424D">
        <w:rPr>
          <w:rFonts w:ascii="Arial" w:hAnsi="Arial" w:cs="Arial"/>
        </w:rPr>
        <w:t>solutions.</w:t>
      </w:r>
    </w:p>
    <w:p w14:paraId="3067AE49" w14:textId="3594EF1D" w:rsidR="00327B44" w:rsidRPr="00C7424D" w:rsidRDefault="00D64B0C" w:rsidP="00327B44">
      <w:pPr>
        <w:pStyle w:val="Header"/>
        <w:numPr>
          <w:ilvl w:val="0"/>
          <w:numId w:val="15"/>
        </w:numPr>
        <w:tabs>
          <w:tab w:val="clear" w:pos="4320"/>
          <w:tab w:val="clear" w:pos="8640"/>
        </w:tabs>
        <w:jc w:val="both"/>
        <w:rPr>
          <w:rStyle w:val="apple-style-span"/>
          <w:rFonts w:ascii="Arial" w:hAnsi="Arial" w:cs="Arial"/>
          <w:b/>
        </w:rPr>
      </w:pPr>
      <w:r>
        <w:rPr>
          <w:rFonts w:ascii="Arial" w:hAnsi="Arial" w:cs="Arial"/>
        </w:rPr>
        <w:t>Experience with</w:t>
      </w:r>
      <w:r w:rsidR="00327B44" w:rsidRPr="00C7424D">
        <w:rPr>
          <w:rFonts w:ascii="Arial" w:hAnsi="Arial" w:cs="Arial"/>
        </w:rPr>
        <w:t xml:space="preserve"> Micros</w:t>
      </w:r>
      <w:r w:rsidR="00327B44" w:rsidRPr="00A55159">
        <w:rPr>
          <w:rFonts w:ascii="Arial" w:hAnsi="Arial" w:cs="Arial"/>
          <w:b/>
          <w:bCs/>
        </w:rPr>
        <w:t>of</w:t>
      </w:r>
      <w:r w:rsidR="00327B44" w:rsidRPr="00C7424D">
        <w:rPr>
          <w:rFonts w:ascii="Arial" w:hAnsi="Arial" w:cs="Arial"/>
        </w:rPr>
        <w:t xml:space="preserve">t Application Platform including, but not limited to, </w:t>
      </w:r>
      <w:r w:rsidR="00605610" w:rsidRPr="00C7424D">
        <w:rPr>
          <w:rStyle w:val="apple-style-span"/>
          <w:rFonts w:ascii="Arial" w:hAnsi="Arial" w:cs="Arial"/>
          <w:b/>
        </w:rPr>
        <w:t>C#</w:t>
      </w:r>
      <w:r w:rsidR="00605610">
        <w:rPr>
          <w:rStyle w:val="apple-style-span"/>
          <w:rFonts w:ascii="Arial" w:hAnsi="Arial" w:cs="Arial"/>
          <w:b/>
        </w:rPr>
        <w:t xml:space="preserve">, </w:t>
      </w:r>
      <w:r w:rsidR="00327B44">
        <w:rPr>
          <w:rStyle w:val="apple-style-span"/>
          <w:rFonts w:ascii="Arial" w:hAnsi="Arial" w:cs="Arial"/>
          <w:b/>
        </w:rPr>
        <w:t>ASP.Net Core</w:t>
      </w:r>
      <w:r w:rsidR="00327B44" w:rsidRPr="00C7424D">
        <w:rPr>
          <w:rStyle w:val="apple-style-span"/>
          <w:rFonts w:ascii="Arial" w:hAnsi="Arial" w:cs="Arial"/>
          <w:b/>
        </w:rPr>
        <w:t xml:space="preserve">, </w:t>
      </w:r>
      <w:r w:rsidR="00E458D4">
        <w:rPr>
          <w:rFonts w:ascii="Arial" w:hAnsi="Arial" w:cs="Arial"/>
          <w:b/>
        </w:rPr>
        <w:t>ASP.Net Web</w:t>
      </w:r>
      <w:r w:rsidR="00E458D4" w:rsidRPr="00C7424D">
        <w:rPr>
          <w:rStyle w:val="apple-style-span"/>
          <w:rFonts w:ascii="Arial" w:hAnsi="Arial" w:cs="Arial"/>
          <w:b/>
        </w:rPr>
        <w:t xml:space="preserve">, </w:t>
      </w:r>
      <w:r w:rsidR="00327B44" w:rsidRPr="00C7424D">
        <w:rPr>
          <w:rStyle w:val="apple-style-span"/>
          <w:rFonts w:ascii="Arial" w:hAnsi="Arial" w:cs="Arial"/>
          <w:b/>
        </w:rPr>
        <w:t>ASP.N</w:t>
      </w:r>
      <w:r w:rsidR="00327B44">
        <w:rPr>
          <w:rStyle w:val="apple-style-span"/>
          <w:rFonts w:ascii="Arial" w:hAnsi="Arial" w:cs="Arial"/>
          <w:b/>
        </w:rPr>
        <w:t>et</w:t>
      </w:r>
      <w:r w:rsidR="00327B44" w:rsidRPr="00C7424D">
        <w:rPr>
          <w:rStyle w:val="apple-style-span"/>
          <w:rFonts w:ascii="Arial" w:hAnsi="Arial" w:cs="Arial"/>
          <w:b/>
        </w:rPr>
        <w:t xml:space="preserve"> MVC, VB.NET, </w:t>
      </w:r>
      <w:r w:rsidR="00327B44">
        <w:rPr>
          <w:rStyle w:val="apple-style-span"/>
          <w:rFonts w:ascii="Arial" w:hAnsi="Arial" w:cs="Arial"/>
          <w:b/>
        </w:rPr>
        <w:t xml:space="preserve">Web Services, </w:t>
      </w:r>
      <w:r w:rsidR="00327B44" w:rsidRPr="00C7424D">
        <w:rPr>
          <w:rStyle w:val="apple-style-span"/>
          <w:rFonts w:ascii="Arial" w:hAnsi="Arial" w:cs="Arial"/>
          <w:b/>
        </w:rPr>
        <w:t xml:space="preserve">WCF, Web API, </w:t>
      </w:r>
      <w:r w:rsidR="00327B44" w:rsidRPr="00C7424D">
        <w:rPr>
          <w:rFonts w:ascii="Arial" w:hAnsi="Arial" w:cs="Arial"/>
          <w:b/>
        </w:rPr>
        <w:t>LINQ, Entity Framework</w:t>
      </w:r>
      <w:r w:rsidR="00327B44">
        <w:rPr>
          <w:rStyle w:val="apple-style-span"/>
          <w:rFonts w:ascii="Arial" w:hAnsi="Arial" w:cs="Arial"/>
          <w:b/>
        </w:rPr>
        <w:t xml:space="preserve">, </w:t>
      </w:r>
      <w:r w:rsidR="00327B44" w:rsidRPr="00C7424D">
        <w:rPr>
          <w:rStyle w:val="apple-style-span"/>
          <w:rFonts w:ascii="Arial" w:hAnsi="Arial" w:cs="Arial"/>
          <w:b/>
        </w:rPr>
        <w:t>SQL Server, SSIS, SSRS.</w:t>
      </w:r>
    </w:p>
    <w:p w14:paraId="14960635" w14:textId="1264F546" w:rsidR="00327B44" w:rsidRDefault="00D64B0C" w:rsidP="00327B44">
      <w:pPr>
        <w:numPr>
          <w:ilvl w:val="0"/>
          <w:numId w:val="15"/>
        </w:numPr>
        <w:rPr>
          <w:rFonts w:ascii="Arial" w:hAnsi="Arial" w:cs="Arial"/>
          <w:color w:val="000000"/>
          <w:sz w:val="20"/>
          <w:shd w:val="clear" w:color="auto" w:fill="FFFFFF"/>
        </w:rPr>
      </w:pPr>
      <w:r>
        <w:rPr>
          <w:rFonts w:ascii="Arial" w:hAnsi="Arial" w:cs="Arial"/>
          <w:color w:val="000000"/>
          <w:sz w:val="20"/>
          <w:shd w:val="clear" w:color="auto" w:fill="FFFFFF"/>
        </w:rPr>
        <w:t>E</w:t>
      </w:r>
      <w:r w:rsidR="00327B44" w:rsidRPr="00C7424D">
        <w:rPr>
          <w:rFonts w:ascii="Arial" w:hAnsi="Arial" w:cs="Arial"/>
          <w:color w:val="000000"/>
          <w:sz w:val="20"/>
          <w:shd w:val="clear" w:color="auto" w:fill="FFFFFF"/>
        </w:rPr>
        <w:t xml:space="preserve">xperience in the areas of </w:t>
      </w:r>
      <w:r w:rsidR="00327B44" w:rsidRPr="00C7424D">
        <w:rPr>
          <w:rFonts w:ascii="Arial" w:hAnsi="Arial" w:cs="Arial"/>
          <w:b/>
          <w:color w:val="000000"/>
          <w:sz w:val="20"/>
          <w:shd w:val="clear" w:color="auto" w:fill="FFFFFF"/>
        </w:rPr>
        <w:t>DevOps</w:t>
      </w:r>
      <w:r w:rsidR="00FB1527">
        <w:rPr>
          <w:rFonts w:ascii="Arial" w:hAnsi="Arial" w:cs="Arial"/>
          <w:b/>
          <w:color w:val="000000"/>
          <w:sz w:val="20"/>
          <w:shd w:val="clear" w:color="auto" w:fill="FFFFFF"/>
        </w:rPr>
        <w:t>, Azure</w:t>
      </w:r>
      <w:r w:rsidR="00327B44" w:rsidRPr="00C7424D">
        <w:rPr>
          <w:rFonts w:ascii="Arial" w:hAnsi="Arial" w:cs="Arial"/>
          <w:color w:val="000000"/>
          <w:sz w:val="20"/>
          <w:shd w:val="clear" w:color="auto" w:fill="FFFFFF"/>
        </w:rPr>
        <w:t xml:space="preserve"> and </w:t>
      </w:r>
      <w:r w:rsidR="00327B44" w:rsidRPr="00C7424D">
        <w:rPr>
          <w:rFonts w:ascii="Arial" w:hAnsi="Arial" w:cs="Arial"/>
          <w:b/>
          <w:color w:val="000000"/>
          <w:sz w:val="20"/>
          <w:shd w:val="clear" w:color="auto" w:fill="FFFFFF"/>
        </w:rPr>
        <w:t>AWS</w:t>
      </w:r>
      <w:r w:rsidR="00327B44" w:rsidRPr="00C7424D">
        <w:rPr>
          <w:rFonts w:ascii="Arial" w:hAnsi="Arial" w:cs="Arial"/>
          <w:color w:val="000000"/>
          <w:sz w:val="20"/>
          <w:shd w:val="clear" w:color="auto" w:fill="FFFFFF"/>
        </w:rPr>
        <w:t xml:space="preserve">, </w:t>
      </w:r>
      <w:r w:rsidR="005D2A08" w:rsidRPr="005D2A08">
        <w:rPr>
          <w:rFonts w:ascii="Arial" w:hAnsi="Arial" w:cs="Arial"/>
          <w:b/>
          <w:bCs/>
          <w:color w:val="000000"/>
          <w:sz w:val="20"/>
          <w:shd w:val="clear" w:color="auto" w:fill="FFFFFF"/>
        </w:rPr>
        <w:t>Docker</w:t>
      </w:r>
      <w:r w:rsidR="005D2A08">
        <w:rPr>
          <w:rFonts w:ascii="Arial" w:hAnsi="Arial" w:cs="Arial"/>
          <w:color w:val="000000"/>
          <w:sz w:val="20"/>
          <w:shd w:val="clear" w:color="auto" w:fill="FFFFFF"/>
        </w:rPr>
        <w:t xml:space="preserve">, </w:t>
      </w:r>
      <w:r w:rsidR="00327B44" w:rsidRPr="00C7424D">
        <w:rPr>
          <w:rFonts w:ascii="Arial" w:hAnsi="Arial" w:cs="Arial"/>
          <w:color w:val="000000"/>
          <w:sz w:val="20"/>
          <w:shd w:val="clear" w:color="auto" w:fill="FFFFFF"/>
        </w:rPr>
        <w:t xml:space="preserve">end-to-end design, setup, </w:t>
      </w:r>
      <w:r w:rsidR="00DC7E15" w:rsidRPr="00C7424D">
        <w:rPr>
          <w:rFonts w:ascii="Arial" w:hAnsi="Arial" w:cs="Arial"/>
          <w:color w:val="000000"/>
          <w:sz w:val="20"/>
          <w:shd w:val="clear" w:color="auto" w:fill="FFFFFF"/>
        </w:rPr>
        <w:t>integration,</w:t>
      </w:r>
      <w:r w:rsidR="00327B44" w:rsidRPr="00C7424D">
        <w:rPr>
          <w:rFonts w:ascii="Arial" w:hAnsi="Arial" w:cs="Arial"/>
          <w:color w:val="000000"/>
          <w:sz w:val="20"/>
          <w:shd w:val="clear" w:color="auto" w:fill="FFFFFF"/>
        </w:rPr>
        <w:t xml:space="preserve"> and maintenance of </w:t>
      </w:r>
      <w:r w:rsidR="00327B44" w:rsidRPr="00C7424D">
        <w:rPr>
          <w:rFonts w:ascii="Arial" w:hAnsi="Arial" w:cs="Arial"/>
          <w:b/>
          <w:color w:val="000000"/>
          <w:sz w:val="20"/>
          <w:shd w:val="clear" w:color="auto" w:fill="FFFFFF"/>
        </w:rPr>
        <w:t>CI/CD</w:t>
      </w:r>
      <w:r w:rsidR="00327B44" w:rsidRPr="00C7424D">
        <w:rPr>
          <w:rFonts w:ascii="Arial" w:hAnsi="Arial" w:cs="Arial"/>
          <w:color w:val="000000"/>
          <w:sz w:val="20"/>
          <w:shd w:val="clear" w:color="auto" w:fill="FFFFFF"/>
        </w:rPr>
        <w:t xml:space="preserve"> </w:t>
      </w:r>
      <w:r w:rsidR="00327B44" w:rsidRPr="00C7424D">
        <w:rPr>
          <w:rFonts w:ascii="Arial" w:hAnsi="Arial" w:cs="Arial"/>
          <w:b/>
          <w:color w:val="000000"/>
          <w:sz w:val="20"/>
          <w:shd w:val="clear" w:color="auto" w:fill="FFFFFF"/>
        </w:rPr>
        <w:t>pipeline</w:t>
      </w:r>
      <w:r w:rsidR="00327B44" w:rsidRPr="00C7424D">
        <w:rPr>
          <w:rFonts w:ascii="Arial" w:hAnsi="Arial" w:cs="Arial"/>
          <w:color w:val="000000"/>
          <w:sz w:val="20"/>
          <w:shd w:val="clear" w:color="auto" w:fill="FFFFFF"/>
        </w:rPr>
        <w:t xml:space="preserve"> from source-control to production. </w:t>
      </w:r>
    </w:p>
    <w:p w14:paraId="5A78D101" w14:textId="3BAE91B9" w:rsidR="00150D71" w:rsidRPr="00614B56" w:rsidRDefault="00150D71" w:rsidP="00150D71">
      <w:pPr>
        <w:numPr>
          <w:ilvl w:val="0"/>
          <w:numId w:val="15"/>
        </w:numPr>
        <w:contextualSpacing/>
        <w:rPr>
          <w:rFonts w:ascii="Arial" w:hAnsi="Arial" w:cs="Arial"/>
          <w:color w:val="000000"/>
          <w:sz w:val="20"/>
          <w:shd w:val="clear" w:color="auto" w:fill="FFFFFF"/>
        </w:rPr>
      </w:pPr>
      <w:r w:rsidRPr="009E03F7">
        <w:rPr>
          <w:rFonts w:ascii="Arial" w:hAnsi="Arial" w:cs="Arial"/>
          <w:color w:val="000000"/>
          <w:sz w:val="20"/>
          <w:shd w:val="clear" w:color="auto" w:fill="FFFFFF"/>
        </w:rPr>
        <w:t xml:space="preserve">Experience with </w:t>
      </w:r>
      <w:r w:rsidRPr="009E03F7">
        <w:rPr>
          <w:rFonts w:ascii="Arial" w:hAnsi="Arial" w:cs="Arial"/>
          <w:b/>
          <w:bCs/>
          <w:color w:val="000000"/>
          <w:sz w:val="20"/>
          <w:shd w:val="clear" w:color="auto" w:fill="FFFFFF"/>
        </w:rPr>
        <w:t>Azure</w:t>
      </w:r>
      <w:r w:rsidRPr="009E03F7">
        <w:rPr>
          <w:rFonts w:ascii="Arial" w:hAnsi="Arial" w:cs="Arial"/>
          <w:color w:val="000000"/>
          <w:sz w:val="20"/>
          <w:shd w:val="clear" w:color="auto" w:fill="FFFFFF"/>
        </w:rPr>
        <w:t xml:space="preserve"> services like </w:t>
      </w:r>
      <w:r w:rsidRPr="009E03F7">
        <w:rPr>
          <w:rFonts w:ascii="Arial" w:hAnsi="Arial" w:cs="Arial"/>
          <w:b/>
          <w:bCs/>
          <w:color w:val="000000"/>
          <w:sz w:val="20"/>
          <w:shd w:val="clear" w:color="auto" w:fill="FFFFFF"/>
        </w:rPr>
        <w:t xml:space="preserve">App Services, </w:t>
      </w:r>
      <w:r w:rsidR="004629AF">
        <w:rPr>
          <w:rFonts w:ascii="Arial" w:hAnsi="Arial" w:cs="Arial"/>
          <w:b/>
          <w:bCs/>
          <w:color w:val="000000"/>
          <w:sz w:val="20"/>
          <w:shd w:val="clear" w:color="auto" w:fill="FFFFFF"/>
        </w:rPr>
        <w:t xml:space="preserve">Azure Functions, </w:t>
      </w:r>
      <w:r w:rsidR="008D6CFD" w:rsidRPr="00384E8E">
        <w:rPr>
          <w:rFonts w:ascii="Arial" w:hAnsi="Arial" w:cs="Arial"/>
          <w:b/>
          <w:bCs/>
          <w:color w:val="000000"/>
          <w:sz w:val="20"/>
          <w:shd w:val="clear" w:color="auto" w:fill="FFFFFF"/>
        </w:rPr>
        <w:t>Azure Service Bu</w:t>
      </w:r>
      <w:r w:rsidR="008D6CFD">
        <w:rPr>
          <w:rFonts w:ascii="Arial" w:hAnsi="Arial" w:cs="Arial"/>
          <w:b/>
          <w:bCs/>
          <w:color w:val="000000"/>
          <w:sz w:val="20"/>
          <w:shd w:val="clear" w:color="auto" w:fill="FFFFFF"/>
        </w:rPr>
        <w:t>s,</w:t>
      </w:r>
      <w:r w:rsidR="008D6CFD" w:rsidRPr="008D6CFD">
        <w:rPr>
          <w:color w:val="000000"/>
          <w:sz w:val="20"/>
        </w:rPr>
        <w:t xml:space="preserve"> </w:t>
      </w:r>
      <w:r w:rsidRPr="009E03F7">
        <w:rPr>
          <w:rFonts w:ascii="Arial" w:hAnsi="Arial" w:cs="Arial"/>
          <w:b/>
          <w:bCs/>
          <w:color w:val="000000"/>
          <w:sz w:val="20"/>
          <w:shd w:val="clear" w:color="auto" w:fill="FFFFFF"/>
        </w:rPr>
        <w:t xml:space="preserve">Service Fabric </w:t>
      </w:r>
      <w:r w:rsidR="008D6CFD" w:rsidRPr="009E03F7">
        <w:rPr>
          <w:rFonts w:ascii="Arial" w:hAnsi="Arial" w:cs="Arial"/>
          <w:b/>
          <w:bCs/>
          <w:color w:val="000000"/>
          <w:sz w:val="20"/>
          <w:shd w:val="clear" w:color="auto" w:fill="FFFFFF"/>
        </w:rPr>
        <w:t>clusters</w:t>
      </w:r>
      <w:r w:rsidR="008D6CFD">
        <w:rPr>
          <w:rFonts w:ascii="Arial" w:hAnsi="Arial" w:cs="Arial"/>
          <w:b/>
          <w:bCs/>
          <w:color w:val="000000"/>
          <w:sz w:val="20"/>
          <w:shd w:val="clear" w:color="auto" w:fill="FFFFFF"/>
        </w:rPr>
        <w:t xml:space="preserve"> (</w:t>
      </w:r>
      <w:r w:rsidR="00A65E66">
        <w:rPr>
          <w:rFonts w:ascii="Arial" w:hAnsi="Arial" w:cs="Arial"/>
          <w:b/>
          <w:bCs/>
          <w:color w:val="000000"/>
          <w:sz w:val="20"/>
          <w:shd w:val="clear" w:color="auto" w:fill="FFFFFF"/>
        </w:rPr>
        <w:t>SFC)</w:t>
      </w:r>
      <w:r w:rsidRPr="009E03F7">
        <w:rPr>
          <w:rFonts w:ascii="Arial" w:hAnsi="Arial" w:cs="Arial"/>
          <w:b/>
          <w:bCs/>
          <w:color w:val="000000"/>
          <w:sz w:val="20"/>
          <w:shd w:val="clear" w:color="auto" w:fill="FFFFFF"/>
        </w:rPr>
        <w:t xml:space="preserve">, </w:t>
      </w:r>
      <w:r>
        <w:rPr>
          <w:rFonts w:ascii="Arial" w:hAnsi="Arial" w:cs="Arial"/>
          <w:b/>
          <w:bCs/>
          <w:color w:val="000000"/>
          <w:sz w:val="20"/>
          <w:shd w:val="clear" w:color="auto" w:fill="FFFFFF"/>
        </w:rPr>
        <w:t xml:space="preserve">Redis Cache, </w:t>
      </w:r>
      <w:r w:rsidRPr="00525962">
        <w:rPr>
          <w:rFonts w:ascii="Arial" w:hAnsi="Arial" w:cs="Arial"/>
          <w:b/>
          <w:bCs/>
          <w:color w:val="000000"/>
          <w:sz w:val="20"/>
          <w:shd w:val="clear" w:color="auto" w:fill="FFFFFF"/>
        </w:rPr>
        <w:t>Monitor</w:t>
      </w:r>
      <w:r w:rsidR="00384E8E">
        <w:rPr>
          <w:rFonts w:ascii="Arial" w:hAnsi="Arial" w:cs="Arial"/>
          <w:b/>
          <w:bCs/>
          <w:color w:val="000000"/>
          <w:sz w:val="20"/>
          <w:shd w:val="clear" w:color="auto" w:fill="FFFFFF"/>
        </w:rPr>
        <w:t xml:space="preserve">, </w:t>
      </w:r>
      <w:r w:rsidR="00384E8E" w:rsidRPr="00384E8E">
        <w:rPr>
          <w:rFonts w:ascii="Arial" w:hAnsi="Arial" w:cs="Arial"/>
          <w:b/>
          <w:bCs/>
          <w:color w:val="000000"/>
          <w:sz w:val="20"/>
          <w:shd w:val="clear" w:color="auto" w:fill="FFFFFF"/>
        </w:rPr>
        <w:t>Application Insights,</w:t>
      </w:r>
      <w:r w:rsidR="00384E8E" w:rsidRPr="00384E8E">
        <w:rPr>
          <w:rFonts w:ascii="Arial" w:hAnsi="Arial" w:cs="Arial"/>
          <w:bCs/>
          <w:color w:val="000000"/>
          <w:shd w:val="clear" w:color="auto" w:fill="FFFFFF"/>
        </w:rPr>
        <w:t xml:space="preserve"> </w:t>
      </w:r>
      <w:r w:rsidR="008D6CFD" w:rsidRPr="008D6CFD">
        <w:rPr>
          <w:rFonts w:ascii="Arial" w:hAnsi="Arial" w:cs="Arial"/>
          <w:b/>
          <w:bCs/>
          <w:color w:val="000000"/>
          <w:sz w:val="20"/>
          <w:shd w:val="clear" w:color="auto" w:fill="FFFFFF"/>
        </w:rPr>
        <w:t>Security groups, Auto Scaling, and Load Balancer</w:t>
      </w:r>
      <w:r w:rsidR="002A2BDF">
        <w:rPr>
          <w:rFonts w:ascii="Arial" w:hAnsi="Arial" w:cs="Arial"/>
          <w:b/>
          <w:bCs/>
          <w:color w:val="000000"/>
          <w:sz w:val="20"/>
          <w:shd w:val="clear" w:color="auto" w:fill="FFFFFF"/>
        </w:rPr>
        <w:t>.</w:t>
      </w:r>
    </w:p>
    <w:p w14:paraId="67F70494" w14:textId="6A55A362" w:rsidR="00327B44" w:rsidRPr="00D700EA" w:rsidRDefault="00327B44" w:rsidP="00327B44">
      <w:pPr>
        <w:pStyle w:val="BodyText"/>
        <w:numPr>
          <w:ilvl w:val="0"/>
          <w:numId w:val="15"/>
        </w:numPr>
        <w:contextualSpacing/>
        <w:jc w:val="left"/>
        <w:rPr>
          <w:color w:val="000000"/>
          <w:sz w:val="20"/>
          <w:shd w:val="clear" w:color="auto" w:fill="FFFFFF"/>
        </w:rPr>
      </w:pPr>
      <w:r>
        <w:rPr>
          <w:color w:val="000000"/>
          <w:sz w:val="20"/>
          <w:shd w:val="clear" w:color="auto" w:fill="FFFFFF"/>
        </w:rPr>
        <w:t>E</w:t>
      </w:r>
      <w:r w:rsidRPr="00D700EA">
        <w:rPr>
          <w:color w:val="000000"/>
          <w:sz w:val="20"/>
          <w:shd w:val="clear" w:color="auto" w:fill="FFFFFF"/>
        </w:rPr>
        <w:t xml:space="preserve">xperience with </w:t>
      </w:r>
      <w:r w:rsidRPr="009E03F7">
        <w:rPr>
          <w:b/>
          <w:bCs/>
          <w:color w:val="000000"/>
          <w:sz w:val="20"/>
          <w:shd w:val="clear" w:color="auto" w:fill="FFFFFF"/>
        </w:rPr>
        <w:t>AWS</w:t>
      </w:r>
      <w:r w:rsidRPr="00D700EA">
        <w:rPr>
          <w:color w:val="000000"/>
          <w:sz w:val="20"/>
          <w:shd w:val="clear" w:color="auto" w:fill="FFFFFF"/>
        </w:rPr>
        <w:t xml:space="preserve"> services like </w:t>
      </w:r>
      <w:r w:rsidRPr="00D700EA">
        <w:rPr>
          <w:b/>
          <w:color w:val="000000"/>
          <w:sz w:val="20"/>
          <w:shd w:val="clear" w:color="auto" w:fill="FFFFFF"/>
        </w:rPr>
        <w:t xml:space="preserve">EC2, </w:t>
      </w:r>
      <w:r w:rsidR="000369A9">
        <w:rPr>
          <w:b/>
          <w:color w:val="000000"/>
          <w:sz w:val="20"/>
          <w:shd w:val="clear" w:color="auto" w:fill="FFFFFF"/>
        </w:rPr>
        <w:t xml:space="preserve">EKS, </w:t>
      </w:r>
      <w:r w:rsidR="009114A9" w:rsidRPr="00D700EA">
        <w:rPr>
          <w:b/>
          <w:color w:val="000000"/>
          <w:sz w:val="20"/>
          <w:shd w:val="clear" w:color="auto" w:fill="FFFFFF"/>
        </w:rPr>
        <w:t>S3,</w:t>
      </w:r>
      <w:r w:rsidR="009114A9">
        <w:rPr>
          <w:b/>
          <w:color w:val="000000"/>
          <w:sz w:val="20"/>
          <w:shd w:val="clear" w:color="auto" w:fill="FFFFFF"/>
        </w:rPr>
        <w:t xml:space="preserve"> </w:t>
      </w:r>
      <w:r w:rsidR="009E03F7">
        <w:rPr>
          <w:b/>
          <w:color w:val="000000"/>
          <w:sz w:val="20"/>
          <w:shd w:val="clear" w:color="auto" w:fill="FFFFFF"/>
        </w:rPr>
        <w:t xml:space="preserve">IAM, </w:t>
      </w:r>
      <w:r w:rsidRPr="00D700EA">
        <w:rPr>
          <w:b/>
          <w:color w:val="000000"/>
          <w:sz w:val="20"/>
          <w:shd w:val="clear" w:color="auto" w:fill="FFFFFF"/>
        </w:rPr>
        <w:t xml:space="preserve">Elastic Beanstalk, </w:t>
      </w:r>
      <w:r w:rsidR="001A438C" w:rsidRPr="00D700EA">
        <w:rPr>
          <w:b/>
          <w:color w:val="000000"/>
          <w:sz w:val="20"/>
          <w:shd w:val="clear" w:color="auto" w:fill="FFFFFF"/>
        </w:rPr>
        <w:t>Code Deploy</w:t>
      </w:r>
      <w:r w:rsidRPr="00D700EA">
        <w:rPr>
          <w:b/>
          <w:color w:val="000000"/>
          <w:sz w:val="20"/>
          <w:shd w:val="clear" w:color="auto" w:fill="FFFFFF"/>
        </w:rPr>
        <w:t xml:space="preserve">, Lambda, API Gateway, CloudWatch, CloudTrail, CloudFront, Route 53, Load Balancer, Autoscaling, RDS, VPC, CloudFormation, </w:t>
      </w:r>
      <w:r w:rsidR="0092701F" w:rsidRPr="009E7A61">
        <w:rPr>
          <w:rStyle w:val="apple-style-span"/>
          <w:b/>
          <w:sz w:val="20"/>
        </w:rPr>
        <w:t>DynamoDB</w:t>
      </w:r>
      <w:r w:rsidR="0092701F">
        <w:rPr>
          <w:rStyle w:val="apple-style-span"/>
          <w:sz w:val="20"/>
        </w:rPr>
        <w:t xml:space="preserve">, </w:t>
      </w:r>
      <w:r w:rsidRPr="00D700EA">
        <w:rPr>
          <w:b/>
          <w:color w:val="000000"/>
          <w:sz w:val="20"/>
          <w:shd w:val="clear" w:color="auto" w:fill="FFFFFF"/>
        </w:rPr>
        <w:t>SNS</w:t>
      </w:r>
      <w:r>
        <w:rPr>
          <w:b/>
          <w:color w:val="000000"/>
          <w:sz w:val="20"/>
          <w:shd w:val="clear" w:color="auto" w:fill="FFFFFF"/>
        </w:rPr>
        <w:t xml:space="preserve"> </w:t>
      </w:r>
      <w:r w:rsidRPr="00B131A3">
        <w:rPr>
          <w:color w:val="000000"/>
          <w:sz w:val="20"/>
          <w:shd w:val="clear" w:color="auto" w:fill="FFFFFF"/>
        </w:rPr>
        <w:t>and</w:t>
      </w:r>
      <w:r>
        <w:rPr>
          <w:b/>
          <w:color w:val="000000"/>
          <w:sz w:val="20"/>
          <w:shd w:val="clear" w:color="auto" w:fill="FFFFFF"/>
        </w:rPr>
        <w:t xml:space="preserve"> </w:t>
      </w:r>
      <w:r w:rsidRPr="00D700EA">
        <w:rPr>
          <w:b/>
          <w:color w:val="000000"/>
          <w:sz w:val="20"/>
          <w:shd w:val="clear" w:color="auto" w:fill="FFFFFF"/>
        </w:rPr>
        <w:t>SQS</w:t>
      </w:r>
    </w:p>
    <w:p w14:paraId="0A778D37" w14:textId="77777777" w:rsidR="00614B56" w:rsidRPr="0078363E" w:rsidRDefault="00614B56" w:rsidP="00327B44">
      <w:pPr>
        <w:numPr>
          <w:ilvl w:val="0"/>
          <w:numId w:val="15"/>
        </w:numPr>
        <w:contextualSpacing/>
        <w:rPr>
          <w:rFonts w:ascii="Arial" w:hAnsi="Arial" w:cs="Arial"/>
          <w:color w:val="000000"/>
          <w:sz w:val="20"/>
          <w:shd w:val="clear" w:color="auto" w:fill="FFFFFF"/>
        </w:rPr>
      </w:pPr>
      <w:r w:rsidRPr="00C7424D">
        <w:rPr>
          <w:rStyle w:val="apple-style-span"/>
          <w:rFonts w:ascii="Arial" w:hAnsi="Arial" w:cs="Arial"/>
          <w:sz w:val="20"/>
        </w:rPr>
        <w:t xml:space="preserve">Experience </w:t>
      </w:r>
      <w:r w:rsidR="00680F96">
        <w:rPr>
          <w:rStyle w:val="apple-style-span"/>
          <w:rFonts w:ascii="Arial" w:hAnsi="Arial" w:cs="Arial"/>
          <w:sz w:val="20"/>
        </w:rPr>
        <w:t>in creating</w:t>
      </w:r>
      <w:r>
        <w:rPr>
          <w:rStyle w:val="apple-style-span"/>
          <w:rFonts w:ascii="Arial" w:hAnsi="Arial" w:cs="Arial"/>
          <w:sz w:val="20"/>
        </w:rPr>
        <w:t xml:space="preserve"> the </w:t>
      </w:r>
      <w:r w:rsidRPr="00C7424D">
        <w:rPr>
          <w:rFonts w:ascii="Arial" w:hAnsi="Arial" w:cs="Arial"/>
          <w:b/>
          <w:color w:val="000000"/>
          <w:sz w:val="20"/>
          <w:shd w:val="clear" w:color="auto" w:fill="FFFFFF"/>
        </w:rPr>
        <w:t>CI/CD pipeline</w:t>
      </w:r>
      <w:r w:rsidRPr="00C7424D">
        <w:rPr>
          <w:rStyle w:val="apple-style-span"/>
          <w:rFonts w:ascii="Arial" w:hAnsi="Arial" w:cs="Arial"/>
          <w:sz w:val="20"/>
        </w:rPr>
        <w:t xml:space="preserve"> with </w:t>
      </w:r>
      <w:r w:rsidR="003C6A10">
        <w:rPr>
          <w:rFonts w:ascii="Arial" w:hAnsi="Arial" w:cs="Arial"/>
          <w:b/>
          <w:color w:val="000000"/>
          <w:sz w:val="20"/>
          <w:shd w:val="clear" w:color="auto" w:fill="FFFFFF"/>
        </w:rPr>
        <w:t>Azure DevOps</w:t>
      </w:r>
      <w:r w:rsidR="003C6A10">
        <w:rPr>
          <w:rFonts w:ascii="Arial" w:hAnsi="Arial" w:cs="Arial"/>
          <w:color w:val="000000"/>
          <w:sz w:val="20"/>
          <w:shd w:val="clear" w:color="auto" w:fill="FFFFFF"/>
        </w:rPr>
        <w:t xml:space="preserve">, </w:t>
      </w:r>
      <w:r w:rsidRPr="009922C8">
        <w:rPr>
          <w:rFonts w:ascii="Arial" w:hAnsi="Arial" w:cs="Arial"/>
          <w:b/>
          <w:color w:val="000000"/>
          <w:sz w:val="20"/>
          <w:shd w:val="clear" w:color="auto" w:fill="FFFFFF"/>
        </w:rPr>
        <w:t>Jenkins</w:t>
      </w:r>
      <w:r>
        <w:rPr>
          <w:rFonts w:ascii="Arial" w:hAnsi="Arial" w:cs="Arial"/>
          <w:b/>
          <w:color w:val="000000"/>
          <w:sz w:val="20"/>
          <w:shd w:val="clear" w:color="auto" w:fill="FFFFFF"/>
        </w:rPr>
        <w:t xml:space="preserve">, VSTS </w:t>
      </w:r>
      <w:r w:rsidRPr="00C7424D">
        <w:rPr>
          <w:rFonts w:ascii="Arial" w:hAnsi="Arial" w:cs="Arial"/>
          <w:color w:val="000000"/>
          <w:sz w:val="20"/>
          <w:shd w:val="clear" w:color="auto" w:fill="FFFFFF"/>
        </w:rPr>
        <w:t xml:space="preserve">for </w:t>
      </w:r>
      <w:r w:rsidRPr="009922C8">
        <w:rPr>
          <w:rFonts w:ascii="Arial" w:hAnsi="Arial" w:cs="Arial"/>
          <w:b/>
          <w:color w:val="000000"/>
          <w:sz w:val="20"/>
          <w:shd w:val="clear" w:color="auto" w:fill="FFFFFF"/>
        </w:rPr>
        <w:t>continuous integration</w:t>
      </w:r>
      <w:r>
        <w:rPr>
          <w:rFonts w:ascii="Arial" w:hAnsi="Arial" w:cs="Arial"/>
          <w:b/>
          <w:color w:val="000000"/>
          <w:sz w:val="20"/>
          <w:shd w:val="clear" w:color="auto" w:fill="FFFFFF"/>
        </w:rPr>
        <w:t xml:space="preserve">, </w:t>
      </w:r>
      <w:r w:rsidRPr="002347DB">
        <w:rPr>
          <w:rFonts w:ascii="Arial" w:hAnsi="Arial" w:cs="Arial"/>
          <w:b/>
          <w:color w:val="000000"/>
          <w:sz w:val="20"/>
          <w:shd w:val="clear" w:color="auto" w:fill="FFFFFF"/>
        </w:rPr>
        <w:t xml:space="preserve">AWS Code Deploy </w:t>
      </w:r>
      <w:r w:rsidRPr="002347DB">
        <w:rPr>
          <w:rFonts w:ascii="Arial" w:hAnsi="Arial" w:cs="Arial"/>
          <w:color w:val="000000"/>
          <w:sz w:val="20"/>
          <w:shd w:val="clear" w:color="auto" w:fill="FFFFFF"/>
        </w:rPr>
        <w:t>and</w:t>
      </w:r>
      <w:r w:rsidRPr="002347DB">
        <w:rPr>
          <w:rFonts w:ascii="Arial" w:hAnsi="Arial" w:cs="Arial"/>
          <w:b/>
          <w:color w:val="000000"/>
          <w:sz w:val="20"/>
          <w:shd w:val="clear" w:color="auto" w:fill="FFFFFF"/>
        </w:rPr>
        <w:t xml:space="preserve"> Octopus Deploy</w:t>
      </w:r>
      <w:r>
        <w:rPr>
          <w:rFonts w:ascii="Arial" w:hAnsi="Arial" w:cs="Arial"/>
          <w:b/>
          <w:color w:val="000000"/>
          <w:sz w:val="20"/>
          <w:shd w:val="clear" w:color="auto" w:fill="FFFFFF"/>
        </w:rPr>
        <w:t xml:space="preserve"> </w:t>
      </w:r>
      <w:r w:rsidRPr="00303F40">
        <w:rPr>
          <w:rFonts w:ascii="Arial" w:hAnsi="Arial" w:cs="Arial"/>
          <w:color w:val="000000"/>
          <w:sz w:val="20"/>
          <w:shd w:val="clear" w:color="auto" w:fill="FFFFFF"/>
        </w:rPr>
        <w:t>for</w:t>
      </w:r>
      <w:r>
        <w:rPr>
          <w:rFonts w:ascii="Arial" w:hAnsi="Arial" w:cs="Arial"/>
          <w:b/>
          <w:color w:val="000000"/>
          <w:sz w:val="20"/>
          <w:shd w:val="clear" w:color="auto" w:fill="FFFFFF"/>
        </w:rPr>
        <w:t xml:space="preserve"> continuous </w:t>
      </w:r>
      <w:r w:rsidR="001C2CA5">
        <w:rPr>
          <w:rFonts w:ascii="Arial" w:hAnsi="Arial" w:cs="Arial"/>
          <w:b/>
          <w:color w:val="000000"/>
          <w:sz w:val="20"/>
          <w:shd w:val="clear" w:color="auto" w:fill="FFFFFF"/>
        </w:rPr>
        <w:t>deployment.</w:t>
      </w:r>
    </w:p>
    <w:p w14:paraId="27713C97" w14:textId="77777777" w:rsidR="0078363E" w:rsidRDefault="0078363E" w:rsidP="0078363E">
      <w:pPr>
        <w:numPr>
          <w:ilvl w:val="0"/>
          <w:numId w:val="15"/>
        </w:numPr>
        <w:rPr>
          <w:rFonts w:ascii="Arial" w:hAnsi="Arial" w:cs="Arial"/>
          <w:color w:val="000000"/>
          <w:sz w:val="20"/>
          <w:shd w:val="clear" w:color="auto" w:fill="FFFFFF"/>
        </w:rPr>
      </w:pPr>
      <w:r w:rsidRPr="000B5CD7">
        <w:rPr>
          <w:rFonts w:ascii="Arial" w:hAnsi="Arial" w:cs="Arial"/>
          <w:color w:val="000000"/>
          <w:sz w:val="20"/>
          <w:shd w:val="clear" w:color="auto" w:fill="FFFFFF"/>
        </w:rPr>
        <w:t xml:space="preserve">Experience </w:t>
      </w:r>
      <w:r>
        <w:rPr>
          <w:rFonts w:ascii="Arial" w:hAnsi="Arial" w:cs="Arial"/>
          <w:color w:val="000000"/>
          <w:sz w:val="20"/>
          <w:shd w:val="clear" w:color="auto" w:fill="FFFFFF"/>
        </w:rPr>
        <w:t xml:space="preserve">to </w:t>
      </w:r>
      <w:r w:rsidRPr="000B5CD7">
        <w:rPr>
          <w:rFonts w:ascii="Arial" w:hAnsi="Arial" w:cs="Arial"/>
          <w:b/>
          <w:color w:val="000000"/>
          <w:sz w:val="20"/>
          <w:shd w:val="clear" w:color="auto" w:fill="FFFFFF"/>
        </w:rPr>
        <w:t xml:space="preserve">migrate </w:t>
      </w:r>
      <w:r w:rsidR="00680F96" w:rsidRPr="000B5CD7">
        <w:rPr>
          <w:rFonts w:ascii="Arial" w:hAnsi="Arial" w:cs="Arial"/>
          <w:b/>
          <w:color w:val="000000"/>
          <w:sz w:val="20"/>
          <w:shd w:val="clear" w:color="auto" w:fill="FFFFFF"/>
        </w:rPr>
        <w:t>native</w:t>
      </w:r>
      <w:r w:rsidRPr="000B5CD7">
        <w:rPr>
          <w:rFonts w:ascii="Arial" w:hAnsi="Arial" w:cs="Arial"/>
          <w:b/>
          <w:color w:val="000000"/>
          <w:sz w:val="20"/>
          <w:shd w:val="clear" w:color="auto" w:fill="FFFFFF"/>
        </w:rPr>
        <w:t>, on-prem applications</w:t>
      </w:r>
      <w:r w:rsidRPr="000B5CD7">
        <w:rPr>
          <w:rFonts w:ascii="Arial" w:hAnsi="Arial" w:cs="Arial"/>
          <w:color w:val="000000"/>
          <w:sz w:val="20"/>
          <w:shd w:val="clear" w:color="auto" w:fill="FFFFFF"/>
        </w:rPr>
        <w:t xml:space="preserve"> to the public cloud (</w:t>
      </w:r>
      <w:r>
        <w:rPr>
          <w:rFonts w:ascii="Arial" w:hAnsi="Arial" w:cs="Arial"/>
          <w:b/>
          <w:color w:val="000000"/>
          <w:sz w:val="20"/>
          <w:shd w:val="clear" w:color="auto" w:fill="FFFFFF"/>
        </w:rPr>
        <w:t>Azure</w:t>
      </w:r>
      <w:r w:rsidR="00C57DDC">
        <w:rPr>
          <w:rFonts w:ascii="Arial" w:hAnsi="Arial" w:cs="Arial"/>
          <w:b/>
          <w:color w:val="000000"/>
          <w:sz w:val="20"/>
          <w:shd w:val="clear" w:color="auto" w:fill="FFFFFF"/>
        </w:rPr>
        <w:t xml:space="preserve">, </w:t>
      </w:r>
      <w:r w:rsidR="00C57DDC" w:rsidRPr="00400E07">
        <w:rPr>
          <w:rFonts w:ascii="Arial" w:hAnsi="Arial" w:cs="Arial"/>
          <w:b/>
          <w:color w:val="000000"/>
          <w:sz w:val="20"/>
          <w:shd w:val="clear" w:color="auto" w:fill="FFFFFF"/>
        </w:rPr>
        <w:t>AWS</w:t>
      </w:r>
      <w:r w:rsidRPr="000B5CD7">
        <w:rPr>
          <w:rFonts w:ascii="Arial" w:hAnsi="Arial" w:cs="Arial"/>
          <w:color w:val="000000"/>
          <w:sz w:val="20"/>
          <w:shd w:val="clear" w:color="auto" w:fill="FFFFFF"/>
        </w:rPr>
        <w:t>)</w:t>
      </w:r>
    </w:p>
    <w:p w14:paraId="3E2E3CE1" w14:textId="77777777" w:rsidR="0078363E" w:rsidRPr="000F2F68" w:rsidRDefault="0078363E" w:rsidP="0078363E">
      <w:pPr>
        <w:numPr>
          <w:ilvl w:val="0"/>
          <w:numId w:val="15"/>
        </w:numPr>
        <w:rPr>
          <w:rFonts w:ascii="Arial" w:hAnsi="Arial" w:cs="Arial"/>
          <w:sz w:val="20"/>
        </w:rPr>
      </w:pPr>
      <w:r w:rsidRPr="006F5BCC">
        <w:rPr>
          <w:rFonts w:ascii="Arial" w:hAnsi="Arial" w:cs="Arial"/>
          <w:color w:val="000000"/>
          <w:sz w:val="20"/>
          <w:shd w:val="clear" w:color="auto" w:fill="FFFFFF"/>
        </w:rPr>
        <w:t xml:space="preserve">Have </w:t>
      </w:r>
      <w:r>
        <w:rPr>
          <w:rFonts w:ascii="Arial" w:hAnsi="Arial" w:cs="Arial"/>
          <w:color w:val="000000"/>
          <w:sz w:val="20"/>
          <w:shd w:val="clear" w:color="auto" w:fill="FFFFFF"/>
        </w:rPr>
        <w:t xml:space="preserve">good knowledge </w:t>
      </w:r>
      <w:r w:rsidR="00680F96">
        <w:rPr>
          <w:rFonts w:ascii="Arial" w:hAnsi="Arial" w:cs="Arial"/>
          <w:color w:val="000000"/>
          <w:sz w:val="20"/>
          <w:shd w:val="clear" w:color="auto" w:fill="FFFFFF"/>
        </w:rPr>
        <w:t>of</w:t>
      </w:r>
      <w:r>
        <w:rPr>
          <w:rFonts w:ascii="Arial" w:hAnsi="Arial" w:cs="Arial"/>
          <w:color w:val="000000"/>
          <w:sz w:val="20"/>
          <w:shd w:val="clear" w:color="auto" w:fill="FFFFFF"/>
        </w:rPr>
        <w:t xml:space="preserve"> cloud computing stack like </w:t>
      </w:r>
      <w:r>
        <w:rPr>
          <w:rFonts w:ascii="Arial" w:hAnsi="Arial" w:cs="Arial"/>
          <w:b/>
          <w:color w:val="000000"/>
          <w:sz w:val="20"/>
          <w:shd w:val="clear" w:color="auto" w:fill="FFFFFF"/>
        </w:rPr>
        <w:t>SAAS, PAAS, IAAS</w:t>
      </w:r>
    </w:p>
    <w:p w14:paraId="0EE25D48" w14:textId="77777777" w:rsidR="00327B44" w:rsidRPr="00610B56" w:rsidRDefault="00327B44" w:rsidP="00327B44">
      <w:pPr>
        <w:numPr>
          <w:ilvl w:val="0"/>
          <w:numId w:val="15"/>
        </w:numPr>
        <w:contextualSpacing/>
        <w:rPr>
          <w:rStyle w:val="apple-style-span"/>
          <w:rFonts w:ascii="Arial" w:hAnsi="Arial" w:cs="Arial"/>
          <w:sz w:val="20"/>
        </w:rPr>
      </w:pPr>
      <w:r w:rsidRPr="00610B56">
        <w:rPr>
          <w:rStyle w:val="apple-style-span"/>
          <w:rFonts w:ascii="Arial" w:hAnsi="Arial" w:cs="Arial"/>
          <w:sz w:val="20"/>
        </w:rPr>
        <w:t xml:space="preserve">Experience with </w:t>
      </w:r>
      <w:r w:rsidRPr="00610B56">
        <w:rPr>
          <w:rStyle w:val="apple-style-span"/>
          <w:rFonts w:ascii="Arial" w:hAnsi="Arial" w:cs="Arial"/>
          <w:b/>
          <w:sz w:val="20"/>
        </w:rPr>
        <w:t>Angular</w:t>
      </w:r>
      <w:r w:rsidR="00C66E81">
        <w:rPr>
          <w:rStyle w:val="apple-style-span"/>
          <w:rFonts w:ascii="Arial" w:hAnsi="Arial" w:cs="Arial"/>
          <w:b/>
          <w:sz w:val="20"/>
        </w:rPr>
        <w:t>JS</w:t>
      </w:r>
      <w:r w:rsidRPr="00610B56">
        <w:rPr>
          <w:rStyle w:val="apple-style-span"/>
          <w:rFonts w:ascii="Arial" w:hAnsi="Arial" w:cs="Arial"/>
          <w:b/>
          <w:sz w:val="20"/>
        </w:rPr>
        <w:t>, JavaScript, Typescript, jQuery, jQuery UI, HTML5, CSS3, Bootstrap, AJAX, Telerik</w:t>
      </w:r>
      <w:r w:rsidRPr="00610B56">
        <w:rPr>
          <w:rStyle w:val="apple-style-span"/>
          <w:rFonts w:ascii="Arial" w:hAnsi="Arial" w:cs="Arial"/>
          <w:sz w:val="20"/>
        </w:rPr>
        <w:t>.</w:t>
      </w:r>
    </w:p>
    <w:p w14:paraId="1D2148F5" w14:textId="1344AD67" w:rsidR="00327B44" w:rsidRPr="000F66C8" w:rsidRDefault="00327B44" w:rsidP="00327B44">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 xml:space="preserve">Experience </w:t>
      </w:r>
      <w:r w:rsidR="00680F96">
        <w:rPr>
          <w:rStyle w:val="apple-style-span"/>
          <w:rFonts w:ascii="Arial" w:hAnsi="Arial" w:cs="Arial"/>
          <w:sz w:val="20"/>
        </w:rPr>
        <w:t>in creating</w:t>
      </w:r>
      <w:r w:rsidR="006940EC">
        <w:rPr>
          <w:rStyle w:val="apple-style-span"/>
          <w:rFonts w:ascii="Arial" w:hAnsi="Arial" w:cs="Arial"/>
          <w:sz w:val="20"/>
        </w:rPr>
        <w:t xml:space="preserve"> </w:t>
      </w:r>
      <w:r w:rsidR="006940EC" w:rsidRPr="006940EC">
        <w:rPr>
          <w:rStyle w:val="apple-style-span"/>
          <w:rFonts w:ascii="Arial" w:hAnsi="Arial" w:cs="Arial"/>
          <w:b/>
          <w:bCs/>
          <w:sz w:val="20"/>
        </w:rPr>
        <w:t>SOAP</w:t>
      </w:r>
      <w:r w:rsidR="00306E3D">
        <w:rPr>
          <w:rStyle w:val="apple-style-span"/>
          <w:rFonts w:ascii="Arial" w:hAnsi="Arial" w:cs="Arial"/>
          <w:b/>
          <w:bCs/>
          <w:sz w:val="20"/>
        </w:rPr>
        <w:t xml:space="preserve">, </w:t>
      </w:r>
      <w:r w:rsidR="006940EC" w:rsidRPr="006940EC">
        <w:rPr>
          <w:rStyle w:val="apple-style-span"/>
          <w:rFonts w:ascii="Arial" w:hAnsi="Arial" w:cs="Arial"/>
          <w:b/>
          <w:bCs/>
          <w:sz w:val="20"/>
        </w:rPr>
        <w:t>REST</w:t>
      </w:r>
      <w:r w:rsidR="006940EC">
        <w:rPr>
          <w:rStyle w:val="apple-style-span"/>
          <w:rFonts w:ascii="Arial" w:hAnsi="Arial" w:cs="Arial"/>
          <w:sz w:val="20"/>
        </w:rPr>
        <w:t xml:space="preserve"> </w:t>
      </w:r>
      <w:r w:rsidR="00306E3D">
        <w:rPr>
          <w:rStyle w:val="apple-style-span"/>
          <w:rFonts w:ascii="Arial" w:hAnsi="Arial" w:cs="Arial"/>
          <w:sz w:val="20"/>
        </w:rPr>
        <w:t xml:space="preserve">and </w:t>
      </w:r>
      <w:r w:rsidR="00A83D8B">
        <w:rPr>
          <w:rStyle w:val="apple-style-span"/>
          <w:rFonts w:ascii="Arial" w:hAnsi="Arial" w:cs="Arial"/>
          <w:sz w:val="20"/>
        </w:rPr>
        <w:t>G</w:t>
      </w:r>
      <w:r w:rsidR="00306E3D" w:rsidRPr="00306E3D">
        <w:rPr>
          <w:rStyle w:val="apple-style-span"/>
          <w:rFonts w:ascii="Arial" w:hAnsi="Arial" w:cs="Arial"/>
          <w:b/>
          <w:bCs/>
          <w:sz w:val="20"/>
        </w:rPr>
        <w:t>RPC</w:t>
      </w:r>
      <w:r w:rsidR="00306E3D">
        <w:rPr>
          <w:rStyle w:val="apple-style-span"/>
          <w:rFonts w:ascii="Arial" w:hAnsi="Arial" w:cs="Arial"/>
          <w:b/>
          <w:bCs/>
          <w:sz w:val="20"/>
        </w:rPr>
        <w:t xml:space="preserve"> </w:t>
      </w:r>
      <w:r w:rsidR="006940EC">
        <w:rPr>
          <w:rStyle w:val="apple-style-span"/>
          <w:rFonts w:ascii="Arial" w:hAnsi="Arial" w:cs="Arial"/>
          <w:sz w:val="20"/>
        </w:rPr>
        <w:t xml:space="preserve">services using </w:t>
      </w:r>
      <w:r w:rsidRPr="00C7424D">
        <w:rPr>
          <w:rStyle w:val="apple-style-span"/>
          <w:rFonts w:ascii="Arial" w:hAnsi="Arial" w:cs="Arial"/>
          <w:b/>
          <w:sz w:val="20"/>
        </w:rPr>
        <w:t>Web Services,</w:t>
      </w:r>
      <w:r w:rsidR="006940EC">
        <w:rPr>
          <w:rStyle w:val="apple-style-span"/>
          <w:rFonts w:ascii="Arial" w:hAnsi="Arial" w:cs="Arial"/>
          <w:b/>
          <w:sz w:val="20"/>
        </w:rPr>
        <w:t xml:space="preserve"> </w:t>
      </w:r>
      <w:r w:rsidRPr="00C7424D">
        <w:rPr>
          <w:rStyle w:val="apple-style-span"/>
          <w:rFonts w:ascii="Arial" w:hAnsi="Arial" w:cs="Arial"/>
          <w:b/>
          <w:sz w:val="20"/>
        </w:rPr>
        <w:t>WCF</w:t>
      </w:r>
      <w:r w:rsidR="00C5541C">
        <w:rPr>
          <w:rStyle w:val="apple-style-span"/>
          <w:rFonts w:ascii="Arial" w:hAnsi="Arial" w:cs="Arial"/>
          <w:b/>
          <w:sz w:val="20"/>
        </w:rPr>
        <w:t xml:space="preserve">, </w:t>
      </w:r>
      <w:r w:rsidRPr="00C7424D">
        <w:rPr>
          <w:rStyle w:val="apple-style-span"/>
          <w:rFonts w:ascii="Arial" w:hAnsi="Arial" w:cs="Arial"/>
          <w:b/>
          <w:sz w:val="20"/>
        </w:rPr>
        <w:t>Web API</w:t>
      </w:r>
      <w:r w:rsidR="006940EC">
        <w:rPr>
          <w:rStyle w:val="apple-style-span"/>
          <w:rFonts w:ascii="Arial" w:hAnsi="Arial" w:cs="Arial"/>
          <w:b/>
          <w:sz w:val="20"/>
        </w:rPr>
        <w:t xml:space="preserve"> </w:t>
      </w:r>
      <w:r w:rsidR="006940EC" w:rsidRPr="006940EC">
        <w:rPr>
          <w:rStyle w:val="apple-style-span"/>
          <w:rFonts w:ascii="Arial" w:hAnsi="Arial" w:cs="Arial"/>
          <w:bCs/>
          <w:sz w:val="20"/>
        </w:rPr>
        <w:t>and</w:t>
      </w:r>
      <w:r w:rsidR="006940EC">
        <w:rPr>
          <w:rStyle w:val="apple-style-span"/>
          <w:rFonts w:ascii="Arial" w:hAnsi="Arial" w:cs="Arial"/>
          <w:b/>
          <w:sz w:val="20"/>
        </w:rPr>
        <w:t xml:space="preserve"> </w:t>
      </w:r>
      <w:r w:rsidR="00C5541C" w:rsidRPr="00D34FE5">
        <w:rPr>
          <w:rStyle w:val="apple-style-span"/>
          <w:rFonts w:ascii="Arial" w:hAnsi="Arial" w:cs="Arial"/>
          <w:b/>
          <w:bCs/>
          <w:sz w:val="20"/>
        </w:rPr>
        <w:t>Microservices</w:t>
      </w:r>
      <w:r w:rsidR="00C5541C">
        <w:rPr>
          <w:rStyle w:val="apple-style-span"/>
          <w:rFonts w:ascii="Arial" w:hAnsi="Arial" w:cs="Arial"/>
          <w:b/>
          <w:sz w:val="20"/>
        </w:rPr>
        <w:t xml:space="preserve"> </w:t>
      </w:r>
    </w:p>
    <w:p w14:paraId="20F8A284" w14:textId="77777777" w:rsidR="000F66C8" w:rsidRPr="00C7424D" w:rsidRDefault="000F66C8" w:rsidP="000F66C8">
      <w:pPr>
        <w:numPr>
          <w:ilvl w:val="0"/>
          <w:numId w:val="15"/>
        </w:numPr>
        <w:contextualSpacing/>
        <w:jc w:val="both"/>
        <w:rPr>
          <w:rFonts w:ascii="Arial" w:hAnsi="Arial" w:cs="Arial"/>
          <w:sz w:val="20"/>
        </w:rPr>
      </w:pPr>
      <w:r>
        <w:rPr>
          <w:rFonts w:ascii="Arial" w:hAnsi="Arial" w:cs="Arial"/>
          <w:color w:val="000000"/>
          <w:sz w:val="20"/>
          <w:shd w:val="clear" w:color="auto" w:fill="FFFFFF"/>
        </w:rPr>
        <w:t>E</w:t>
      </w:r>
      <w:r w:rsidRPr="00C7424D">
        <w:rPr>
          <w:rFonts w:ascii="Arial" w:hAnsi="Arial" w:cs="Arial"/>
          <w:color w:val="000000"/>
          <w:sz w:val="20"/>
          <w:shd w:val="clear" w:color="auto" w:fill="FFFFFF"/>
        </w:rPr>
        <w:t xml:space="preserve">xperience with </w:t>
      </w:r>
      <w:r w:rsidRPr="00C7424D">
        <w:rPr>
          <w:rFonts w:ascii="Arial" w:hAnsi="Arial" w:cs="Arial"/>
          <w:b/>
          <w:color w:val="000000"/>
          <w:sz w:val="20"/>
          <w:shd w:val="clear" w:color="auto" w:fill="FFFFFF"/>
        </w:rPr>
        <w:t>JWT (Json Web Token)</w:t>
      </w:r>
      <w:r w:rsidRPr="00C7424D">
        <w:rPr>
          <w:rFonts w:ascii="Arial" w:hAnsi="Arial" w:cs="Arial"/>
          <w:color w:val="000000"/>
          <w:sz w:val="20"/>
          <w:shd w:val="clear" w:color="auto" w:fill="FFFFFF"/>
        </w:rPr>
        <w:t xml:space="preserve"> authentication</w:t>
      </w:r>
      <w:r>
        <w:rPr>
          <w:rFonts w:ascii="Arial" w:hAnsi="Arial" w:cs="Arial"/>
          <w:color w:val="000000"/>
          <w:sz w:val="20"/>
          <w:shd w:val="clear" w:color="auto" w:fill="FFFFFF"/>
        </w:rPr>
        <w:t xml:space="preserve"> for API’s and used </w:t>
      </w:r>
      <w:r w:rsidRPr="00746852">
        <w:rPr>
          <w:rStyle w:val="apple-style-span"/>
          <w:rFonts w:ascii="Arial" w:hAnsi="Arial" w:cs="Arial"/>
          <w:b/>
          <w:sz w:val="20"/>
        </w:rPr>
        <w:t xml:space="preserve">Swagger </w:t>
      </w:r>
      <w:r w:rsidRPr="00C40CEA">
        <w:rPr>
          <w:rStyle w:val="apple-style-span"/>
          <w:rFonts w:ascii="Arial" w:hAnsi="Arial" w:cs="Arial"/>
          <w:sz w:val="20"/>
        </w:rPr>
        <w:t>for</w:t>
      </w:r>
      <w:r w:rsidRPr="00746852">
        <w:rPr>
          <w:rStyle w:val="apple-style-span"/>
          <w:rFonts w:ascii="Arial" w:hAnsi="Arial" w:cs="Arial"/>
          <w:b/>
          <w:sz w:val="20"/>
        </w:rPr>
        <w:t xml:space="preserve"> API </w:t>
      </w:r>
      <w:r w:rsidR="007A096B" w:rsidRPr="00746852">
        <w:rPr>
          <w:rStyle w:val="apple-style-span"/>
          <w:rFonts w:ascii="Arial" w:hAnsi="Arial" w:cs="Arial"/>
          <w:b/>
          <w:sz w:val="20"/>
        </w:rPr>
        <w:t>framework.</w:t>
      </w:r>
    </w:p>
    <w:p w14:paraId="7D7F6EAD" w14:textId="77777777" w:rsidR="009114A9" w:rsidRPr="000F66C8" w:rsidRDefault="00892AFB" w:rsidP="00327B44">
      <w:pPr>
        <w:numPr>
          <w:ilvl w:val="0"/>
          <w:numId w:val="15"/>
        </w:numPr>
        <w:contextualSpacing/>
        <w:jc w:val="both"/>
        <w:rPr>
          <w:rStyle w:val="apple-style-span"/>
        </w:rPr>
      </w:pPr>
      <w:r>
        <w:rPr>
          <w:rStyle w:val="apple-style-span"/>
          <w:rFonts w:ascii="Arial" w:hAnsi="Arial" w:cs="Arial"/>
          <w:sz w:val="20"/>
        </w:rPr>
        <w:t>Experience</w:t>
      </w:r>
      <w:r w:rsidR="009114A9" w:rsidRPr="009114A9">
        <w:rPr>
          <w:rStyle w:val="apple-style-span"/>
          <w:rFonts w:ascii="Arial" w:hAnsi="Arial" w:cs="Arial"/>
          <w:sz w:val="20"/>
        </w:rPr>
        <w:t xml:space="preserve"> </w:t>
      </w:r>
      <w:r w:rsidR="009114A9">
        <w:rPr>
          <w:rStyle w:val="apple-style-span"/>
          <w:rFonts w:ascii="Arial" w:hAnsi="Arial" w:cs="Arial"/>
          <w:sz w:val="20"/>
        </w:rPr>
        <w:t>b</w:t>
      </w:r>
      <w:r w:rsidR="009114A9" w:rsidRPr="009114A9">
        <w:rPr>
          <w:rStyle w:val="apple-style-span"/>
          <w:rFonts w:ascii="Arial" w:hAnsi="Arial" w:cs="Arial"/>
          <w:sz w:val="20"/>
        </w:rPr>
        <w:t xml:space="preserve">uilding distributed systems using </w:t>
      </w:r>
      <w:r w:rsidR="008A2EFD">
        <w:rPr>
          <w:rStyle w:val="apple-style-span"/>
          <w:rFonts w:ascii="Arial" w:hAnsi="Arial" w:cs="Arial"/>
          <w:b/>
          <w:sz w:val="20"/>
        </w:rPr>
        <w:t xml:space="preserve">Azure </w:t>
      </w:r>
      <w:r w:rsidR="008A2EFD" w:rsidRPr="009114A9">
        <w:rPr>
          <w:rStyle w:val="apple-style-span"/>
          <w:rFonts w:ascii="Arial" w:hAnsi="Arial" w:cs="Arial"/>
          <w:b/>
          <w:sz w:val="20"/>
        </w:rPr>
        <w:t>Service Bus</w:t>
      </w:r>
      <w:r w:rsidR="009114A9" w:rsidRPr="009114A9">
        <w:rPr>
          <w:rStyle w:val="apple-style-span"/>
          <w:rFonts w:ascii="Arial" w:hAnsi="Arial" w:cs="Arial"/>
          <w:sz w:val="20"/>
        </w:rPr>
        <w:t xml:space="preserve"> </w:t>
      </w:r>
      <w:r>
        <w:rPr>
          <w:rStyle w:val="apple-style-span"/>
          <w:rFonts w:ascii="Arial" w:hAnsi="Arial" w:cs="Arial"/>
          <w:sz w:val="20"/>
        </w:rPr>
        <w:t>and</w:t>
      </w:r>
      <w:r w:rsidR="009114A9" w:rsidRPr="009114A9">
        <w:rPr>
          <w:rStyle w:val="apple-style-span"/>
          <w:rFonts w:ascii="Arial" w:hAnsi="Arial" w:cs="Arial"/>
          <w:sz w:val="20"/>
        </w:rPr>
        <w:t xml:space="preserve"> </w:t>
      </w:r>
      <w:r w:rsidR="009114A9" w:rsidRPr="009114A9">
        <w:rPr>
          <w:rStyle w:val="apple-style-span"/>
          <w:rFonts w:ascii="Arial" w:hAnsi="Arial" w:cs="Arial"/>
          <w:b/>
          <w:sz w:val="20"/>
        </w:rPr>
        <w:t>MSMQ</w:t>
      </w:r>
      <w:r w:rsidR="009114A9" w:rsidRPr="009114A9">
        <w:rPr>
          <w:rStyle w:val="apple-style-span"/>
          <w:rFonts w:ascii="Arial" w:hAnsi="Arial" w:cs="Arial"/>
          <w:sz w:val="20"/>
        </w:rPr>
        <w:t>.</w:t>
      </w:r>
    </w:p>
    <w:p w14:paraId="1CC5E30D" w14:textId="77777777" w:rsidR="000F66C8" w:rsidRPr="00B131A3" w:rsidRDefault="000F66C8" w:rsidP="000F66C8">
      <w:pPr>
        <w:numPr>
          <w:ilvl w:val="0"/>
          <w:numId w:val="15"/>
        </w:numPr>
        <w:contextualSpacing/>
        <w:jc w:val="both"/>
        <w:rPr>
          <w:rStyle w:val="apple-style-span"/>
          <w:rFonts w:ascii="Arial" w:hAnsi="Arial" w:cs="Arial"/>
          <w:sz w:val="20"/>
        </w:rPr>
      </w:pPr>
      <w:r w:rsidRPr="00095E93">
        <w:rPr>
          <w:rStyle w:val="apple-style-span"/>
          <w:rFonts w:ascii="Arial" w:hAnsi="Arial" w:cs="Arial"/>
          <w:sz w:val="20"/>
        </w:rPr>
        <w:t>Goo</w:t>
      </w:r>
      <w:r>
        <w:rPr>
          <w:rStyle w:val="apple-style-span"/>
          <w:rFonts w:ascii="Arial" w:hAnsi="Arial" w:cs="Arial"/>
          <w:sz w:val="20"/>
        </w:rPr>
        <w:t xml:space="preserve">d experience with </w:t>
      </w:r>
      <w:r w:rsidRPr="00095E93">
        <w:rPr>
          <w:rStyle w:val="apple-style-span"/>
          <w:rFonts w:ascii="Arial" w:hAnsi="Arial" w:cs="Arial"/>
          <w:b/>
          <w:sz w:val="20"/>
        </w:rPr>
        <w:t>PowerShell</w:t>
      </w:r>
      <w:r>
        <w:rPr>
          <w:rStyle w:val="apple-style-span"/>
          <w:rFonts w:ascii="Arial" w:hAnsi="Arial" w:cs="Arial"/>
          <w:sz w:val="20"/>
        </w:rPr>
        <w:t xml:space="preserve"> scripting for various tasks like build automation</w:t>
      </w:r>
    </w:p>
    <w:p w14:paraId="6EA43B78" w14:textId="77777777" w:rsidR="000F66C8" w:rsidRPr="00614B56" w:rsidRDefault="000F66C8" w:rsidP="00614B56">
      <w:pPr>
        <w:pStyle w:val="BodyText"/>
        <w:numPr>
          <w:ilvl w:val="0"/>
          <w:numId w:val="15"/>
        </w:numPr>
        <w:contextualSpacing/>
        <w:jc w:val="left"/>
        <w:rPr>
          <w:sz w:val="20"/>
        </w:rPr>
      </w:pPr>
      <w:r w:rsidRPr="00FC2152">
        <w:rPr>
          <w:rStyle w:val="apple-style-span"/>
          <w:sz w:val="20"/>
        </w:rPr>
        <w:t xml:space="preserve">Supported multiple projects in </w:t>
      </w:r>
      <w:r w:rsidRPr="009922C8">
        <w:rPr>
          <w:rStyle w:val="apple-style-span"/>
          <w:b/>
          <w:sz w:val="20"/>
        </w:rPr>
        <w:t>DevOps</w:t>
      </w:r>
      <w:r w:rsidRPr="00FC2152">
        <w:rPr>
          <w:rStyle w:val="apple-style-span"/>
          <w:sz w:val="20"/>
        </w:rPr>
        <w:t xml:space="preserve"> based project implementation through Infrastructure Automation, Configuration Management, and Deployment Management and Test Orchestration.</w:t>
      </w:r>
    </w:p>
    <w:p w14:paraId="2D8A4AF4" w14:textId="6E2DA2CD" w:rsidR="001B7BEA" w:rsidRDefault="001B7BEA" w:rsidP="001B7BEA">
      <w:pPr>
        <w:numPr>
          <w:ilvl w:val="0"/>
          <w:numId w:val="15"/>
        </w:numPr>
        <w:rPr>
          <w:rStyle w:val="apple-style-span"/>
          <w:rFonts w:ascii="Arial" w:hAnsi="Arial" w:cs="Arial"/>
          <w:color w:val="000000"/>
          <w:sz w:val="20"/>
          <w:shd w:val="clear" w:color="auto" w:fill="FFFFFF"/>
        </w:rPr>
      </w:pPr>
      <w:r>
        <w:rPr>
          <w:rStyle w:val="apple-style-span"/>
          <w:rFonts w:ascii="Arial" w:hAnsi="Arial" w:cs="Arial"/>
          <w:sz w:val="20"/>
        </w:rPr>
        <w:t xml:space="preserve">Experience </w:t>
      </w:r>
      <w:r w:rsidRPr="001B7BEA">
        <w:rPr>
          <w:rStyle w:val="apple-style-span"/>
          <w:rFonts w:ascii="Arial" w:hAnsi="Arial" w:cs="Arial"/>
          <w:sz w:val="20"/>
        </w:rPr>
        <w:t xml:space="preserve">with </w:t>
      </w:r>
      <w:r w:rsidRPr="001B7BEA">
        <w:rPr>
          <w:rStyle w:val="apple-style-span"/>
          <w:rFonts w:ascii="Arial" w:hAnsi="Arial" w:cs="Arial"/>
          <w:b/>
          <w:bCs/>
          <w:sz w:val="20"/>
        </w:rPr>
        <w:t>SonarQube</w:t>
      </w:r>
      <w:r w:rsidR="00E968A9">
        <w:rPr>
          <w:rStyle w:val="apple-style-span"/>
          <w:rFonts w:ascii="Arial" w:hAnsi="Arial" w:cs="Arial"/>
          <w:b/>
          <w:bCs/>
          <w:sz w:val="20"/>
        </w:rPr>
        <w:t xml:space="preserve"> </w:t>
      </w:r>
      <w:r w:rsidR="00E968A9" w:rsidRPr="001B7BEA">
        <w:rPr>
          <w:rStyle w:val="apple-style-span"/>
          <w:rFonts w:ascii="Arial" w:hAnsi="Arial" w:cs="Arial"/>
          <w:sz w:val="20"/>
        </w:rPr>
        <w:t>code analysis tool</w:t>
      </w:r>
      <w:r w:rsidR="00E968A9">
        <w:rPr>
          <w:rStyle w:val="apple-style-span"/>
          <w:rFonts w:ascii="Arial" w:hAnsi="Arial" w:cs="Arial"/>
          <w:sz w:val="20"/>
        </w:rPr>
        <w:t xml:space="preserve"> and </w:t>
      </w:r>
      <w:r w:rsidR="001A438C" w:rsidRPr="00B13B10">
        <w:rPr>
          <w:rFonts w:ascii="Arial" w:hAnsi="Arial" w:cs="Arial"/>
          <w:b/>
          <w:color w:val="000000"/>
          <w:sz w:val="20"/>
          <w:shd w:val="clear" w:color="auto" w:fill="FFFFFF"/>
        </w:rPr>
        <w:t>MS Build</w:t>
      </w:r>
      <w:r w:rsidR="00E968A9">
        <w:rPr>
          <w:rStyle w:val="apple-style-span"/>
          <w:rFonts w:ascii="Arial" w:hAnsi="Arial" w:cs="Arial"/>
          <w:sz w:val="20"/>
        </w:rPr>
        <w:t xml:space="preserve"> tool.</w:t>
      </w:r>
    </w:p>
    <w:p w14:paraId="2D6A3CE5" w14:textId="77777777" w:rsidR="000F66C8" w:rsidRPr="001B7BEA" w:rsidRDefault="00C9083F" w:rsidP="001B7BEA">
      <w:pPr>
        <w:numPr>
          <w:ilvl w:val="0"/>
          <w:numId w:val="15"/>
        </w:numPr>
        <w:rPr>
          <w:rStyle w:val="apple-style-span"/>
          <w:rFonts w:ascii="Arial" w:hAnsi="Arial" w:cs="Arial"/>
          <w:color w:val="000000"/>
          <w:sz w:val="20"/>
          <w:shd w:val="clear" w:color="auto" w:fill="FFFFFF"/>
        </w:rPr>
      </w:pPr>
      <w:r w:rsidRPr="001B7BEA">
        <w:rPr>
          <w:rStyle w:val="apple-style-span"/>
          <w:rFonts w:ascii="Arial" w:hAnsi="Arial" w:cs="Arial"/>
          <w:sz w:val="20"/>
        </w:rPr>
        <w:t>Experience</w:t>
      </w:r>
      <w:r w:rsidR="000F66C8" w:rsidRPr="001B7BEA">
        <w:rPr>
          <w:rFonts w:ascii="Arial" w:hAnsi="Arial" w:cs="Arial"/>
          <w:color w:val="000000"/>
          <w:sz w:val="20"/>
          <w:shd w:val="clear" w:color="auto" w:fill="FFFFFF"/>
        </w:rPr>
        <w:t xml:space="preserve"> </w:t>
      </w:r>
      <w:r w:rsidR="007A096B" w:rsidRPr="001B7BEA">
        <w:rPr>
          <w:rFonts w:ascii="Arial" w:hAnsi="Arial" w:cs="Arial"/>
          <w:color w:val="000000"/>
          <w:sz w:val="20"/>
          <w:shd w:val="clear" w:color="auto" w:fill="FFFFFF"/>
        </w:rPr>
        <w:t>in installing</w:t>
      </w:r>
      <w:r w:rsidR="000F66C8" w:rsidRPr="001B7BEA">
        <w:rPr>
          <w:rFonts w:ascii="Arial" w:hAnsi="Arial" w:cs="Arial"/>
          <w:color w:val="000000"/>
          <w:sz w:val="20"/>
          <w:shd w:val="clear" w:color="auto" w:fill="FFFFFF"/>
        </w:rPr>
        <w:t xml:space="preserve"> Jenkins master, slave nodes and </w:t>
      </w:r>
      <w:r w:rsidR="007A096B" w:rsidRPr="001B7BEA">
        <w:rPr>
          <w:rFonts w:ascii="Arial" w:hAnsi="Arial" w:cs="Arial"/>
          <w:b/>
          <w:color w:val="000000"/>
          <w:sz w:val="20"/>
          <w:shd w:val="clear" w:color="auto" w:fill="FFFFFF"/>
        </w:rPr>
        <w:t>configuring</w:t>
      </w:r>
      <w:r w:rsidR="000F66C8" w:rsidRPr="001B7BEA">
        <w:rPr>
          <w:rFonts w:ascii="Arial" w:hAnsi="Arial" w:cs="Arial"/>
          <w:b/>
          <w:color w:val="000000"/>
          <w:sz w:val="20"/>
          <w:shd w:val="clear" w:color="auto" w:fill="FFFFFF"/>
        </w:rPr>
        <w:t xml:space="preserve"> Jenkins</w:t>
      </w:r>
      <w:r w:rsidR="000F66C8" w:rsidRPr="001B7BEA">
        <w:rPr>
          <w:rFonts w:ascii="Arial" w:hAnsi="Arial" w:cs="Arial"/>
          <w:color w:val="000000"/>
          <w:sz w:val="20"/>
          <w:shd w:val="clear" w:color="auto" w:fill="FFFFFF"/>
        </w:rPr>
        <w:t xml:space="preserve"> builds for </w:t>
      </w:r>
      <w:r w:rsidR="000F66C8" w:rsidRPr="001B7BEA">
        <w:rPr>
          <w:rFonts w:ascii="Arial" w:hAnsi="Arial" w:cs="Arial"/>
          <w:b/>
          <w:color w:val="000000"/>
          <w:sz w:val="20"/>
          <w:shd w:val="clear" w:color="auto" w:fill="FFFFFF"/>
        </w:rPr>
        <w:t>CI/</w:t>
      </w:r>
      <w:r w:rsidR="001C2CA5" w:rsidRPr="001B7BEA">
        <w:rPr>
          <w:rFonts w:ascii="Arial" w:hAnsi="Arial" w:cs="Arial"/>
          <w:b/>
          <w:color w:val="000000"/>
          <w:sz w:val="20"/>
          <w:shd w:val="clear" w:color="auto" w:fill="FFFFFF"/>
        </w:rPr>
        <w:t>CD.</w:t>
      </w:r>
    </w:p>
    <w:p w14:paraId="5FAEF741" w14:textId="4F97CB01" w:rsidR="00327B44" w:rsidRPr="00C7424D" w:rsidRDefault="00327B44" w:rsidP="00327B44">
      <w:pPr>
        <w:numPr>
          <w:ilvl w:val="0"/>
          <w:numId w:val="15"/>
        </w:numPr>
        <w:contextualSpacing/>
        <w:jc w:val="both"/>
        <w:rPr>
          <w:rStyle w:val="apple-style-span"/>
          <w:rFonts w:ascii="Arial" w:hAnsi="Arial" w:cs="Arial"/>
          <w:b/>
          <w:sz w:val="20"/>
        </w:rPr>
      </w:pPr>
      <w:r w:rsidRPr="00C7424D">
        <w:rPr>
          <w:rFonts w:ascii="Arial" w:hAnsi="Arial" w:cs="Arial"/>
          <w:sz w:val="20"/>
        </w:rPr>
        <w:t xml:space="preserve">Extensive experience </w:t>
      </w:r>
      <w:r w:rsidRPr="00C7424D">
        <w:rPr>
          <w:rStyle w:val="apple-style-span"/>
          <w:rFonts w:ascii="Arial" w:hAnsi="Arial" w:cs="Arial"/>
          <w:sz w:val="20"/>
        </w:rPr>
        <w:t xml:space="preserve">with </w:t>
      </w:r>
      <w:r w:rsidRPr="00C7424D">
        <w:rPr>
          <w:rStyle w:val="apple-style-span"/>
          <w:rFonts w:ascii="Arial" w:hAnsi="Arial" w:cs="Arial"/>
          <w:b/>
          <w:sz w:val="20"/>
        </w:rPr>
        <w:t>Agile with Scrum Framework</w:t>
      </w:r>
      <w:r>
        <w:rPr>
          <w:rStyle w:val="apple-style-span"/>
          <w:rFonts w:ascii="Arial" w:hAnsi="Arial" w:cs="Arial"/>
          <w:b/>
          <w:sz w:val="20"/>
        </w:rPr>
        <w:t>, TDD</w:t>
      </w:r>
      <w:r w:rsidR="00EF4ACB">
        <w:rPr>
          <w:rStyle w:val="apple-style-span"/>
          <w:rFonts w:ascii="Arial" w:hAnsi="Arial" w:cs="Arial"/>
          <w:b/>
          <w:sz w:val="20"/>
        </w:rPr>
        <w:t>, DDD</w:t>
      </w:r>
      <w:r w:rsidR="00F803A2">
        <w:rPr>
          <w:rStyle w:val="apple-style-span"/>
          <w:rFonts w:ascii="Arial" w:hAnsi="Arial" w:cs="Arial"/>
          <w:b/>
          <w:sz w:val="20"/>
        </w:rPr>
        <w:t xml:space="preserve"> </w:t>
      </w:r>
      <w:r w:rsidRPr="00C7424D">
        <w:rPr>
          <w:rStyle w:val="apple-style-span"/>
          <w:rFonts w:ascii="Arial" w:hAnsi="Arial" w:cs="Arial"/>
          <w:sz w:val="20"/>
        </w:rPr>
        <w:t>and</w:t>
      </w:r>
      <w:r w:rsidRPr="00C7424D">
        <w:rPr>
          <w:rStyle w:val="apple-style-span"/>
          <w:rFonts w:ascii="Arial" w:hAnsi="Arial" w:cs="Arial"/>
          <w:b/>
          <w:sz w:val="20"/>
        </w:rPr>
        <w:t xml:space="preserve"> Waterfall </w:t>
      </w:r>
      <w:r w:rsidRPr="00C7424D">
        <w:rPr>
          <w:rFonts w:ascii="Arial" w:hAnsi="Arial" w:cs="Arial"/>
          <w:sz w:val="20"/>
        </w:rPr>
        <w:t>methodologies</w:t>
      </w:r>
      <w:r w:rsidRPr="00C7424D">
        <w:rPr>
          <w:rStyle w:val="apple-style-span"/>
          <w:rFonts w:ascii="Arial" w:hAnsi="Arial" w:cs="Arial"/>
          <w:b/>
          <w:sz w:val="20"/>
        </w:rPr>
        <w:t>.</w:t>
      </w:r>
    </w:p>
    <w:p w14:paraId="56505F30" w14:textId="77777777" w:rsidR="00327B44" w:rsidRDefault="00327B44" w:rsidP="00327B44">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 xml:space="preserve">Strong experience </w:t>
      </w:r>
      <w:r w:rsidR="007A096B" w:rsidRPr="00C7424D">
        <w:rPr>
          <w:rStyle w:val="apple-style-span"/>
          <w:rFonts w:ascii="Arial" w:hAnsi="Arial" w:cs="Arial"/>
          <w:sz w:val="20"/>
        </w:rPr>
        <w:t>in understanding</w:t>
      </w:r>
      <w:r w:rsidRPr="00C7424D">
        <w:rPr>
          <w:rStyle w:val="apple-style-span"/>
          <w:rFonts w:ascii="Arial" w:hAnsi="Arial" w:cs="Arial"/>
          <w:sz w:val="20"/>
        </w:rPr>
        <w:t xml:space="preserve"> the </w:t>
      </w:r>
      <w:r w:rsidRPr="00C7424D">
        <w:rPr>
          <w:rStyle w:val="apple-style-span"/>
          <w:rFonts w:ascii="Arial" w:hAnsi="Arial" w:cs="Arial"/>
          <w:b/>
          <w:sz w:val="20"/>
        </w:rPr>
        <w:t>Software Development Life Cycle</w:t>
      </w:r>
      <w:r w:rsidRPr="00C7424D">
        <w:rPr>
          <w:rStyle w:val="apple-style-span"/>
          <w:rFonts w:ascii="Arial" w:hAnsi="Arial" w:cs="Arial"/>
          <w:sz w:val="20"/>
        </w:rPr>
        <w:t xml:space="preserve"> and </w:t>
      </w:r>
      <w:r w:rsidRPr="00C7424D">
        <w:rPr>
          <w:rStyle w:val="apple-style-span"/>
          <w:rFonts w:ascii="Arial" w:hAnsi="Arial" w:cs="Arial"/>
          <w:b/>
          <w:sz w:val="20"/>
        </w:rPr>
        <w:t>OOPS</w:t>
      </w:r>
      <w:r w:rsidRPr="00C7424D">
        <w:rPr>
          <w:rStyle w:val="apple-style-span"/>
          <w:rFonts w:ascii="Arial" w:hAnsi="Arial" w:cs="Arial"/>
          <w:sz w:val="20"/>
        </w:rPr>
        <w:t xml:space="preserve"> concepts.</w:t>
      </w:r>
    </w:p>
    <w:p w14:paraId="6460A7D3" w14:textId="77777777" w:rsidR="00327B44" w:rsidRPr="00097891" w:rsidRDefault="00327B44" w:rsidP="003D7F2D">
      <w:pPr>
        <w:numPr>
          <w:ilvl w:val="0"/>
          <w:numId w:val="15"/>
        </w:numPr>
        <w:contextualSpacing/>
        <w:jc w:val="both"/>
        <w:rPr>
          <w:rStyle w:val="apple-style-span"/>
          <w:sz w:val="20"/>
        </w:rPr>
      </w:pPr>
      <w:r w:rsidRPr="000F66C8">
        <w:rPr>
          <w:rStyle w:val="apple-style-span"/>
          <w:rFonts w:ascii="Arial" w:hAnsi="Arial" w:cs="Arial"/>
          <w:sz w:val="20"/>
        </w:rPr>
        <w:t xml:space="preserve">Strong experience </w:t>
      </w:r>
      <w:r w:rsidR="007A096B" w:rsidRPr="000F66C8">
        <w:rPr>
          <w:rStyle w:val="apple-style-span"/>
          <w:rFonts w:ascii="Arial" w:hAnsi="Arial" w:cs="Arial"/>
          <w:sz w:val="20"/>
        </w:rPr>
        <w:t>in designing</w:t>
      </w:r>
      <w:r w:rsidRPr="000F66C8">
        <w:rPr>
          <w:rStyle w:val="apple-style-span"/>
          <w:rFonts w:ascii="Arial" w:hAnsi="Arial" w:cs="Arial"/>
          <w:sz w:val="20"/>
        </w:rPr>
        <w:t xml:space="preserve"> </w:t>
      </w:r>
      <w:r w:rsidR="007A096B" w:rsidRPr="000F66C8">
        <w:rPr>
          <w:rStyle w:val="apple-style-span"/>
          <w:rFonts w:ascii="Arial" w:hAnsi="Arial" w:cs="Arial"/>
          <w:sz w:val="20"/>
        </w:rPr>
        <w:t>technical</w:t>
      </w:r>
      <w:r w:rsidRPr="000F66C8">
        <w:rPr>
          <w:rStyle w:val="apple-style-span"/>
          <w:rFonts w:ascii="Arial" w:hAnsi="Arial" w:cs="Arial"/>
          <w:sz w:val="20"/>
        </w:rPr>
        <w:t xml:space="preserve"> solutions using </w:t>
      </w:r>
      <w:r w:rsidRPr="000F66C8">
        <w:rPr>
          <w:rStyle w:val="apple-style-span"/>
          <w:rFonts w:ascii="Arial" w:hAnsi="Arial" w:cs="Arial"/>
          <w:b/>
          <w:sz w:val="20"/>
        </w:rPr>
        <w:t>object-oriented design concepts/principles</w:t>
      </w:r>
      <w:r w:rsidRPr="000F66C8">
        <w:rPr>
          <w:rStyle w:val="apple-style-span"/>
          <w:rFonts w:ascii="Arial" w:hAnsi="Arial" w:cs="Arial"/>
          <w:sz w:val="20"/>
        </w:rPr>
        <w:t>.</w:t>
      </w:r>
    </w:p>
    <w:p w14:paraId="6B133F5D" w14:textId="77777777" w:rsidR="00097891" w:rsidRDefault="00097891" w:rsidP="00097891">
      <w:pPr>
        <w:numPr>
          <w:ilvl w:val="0"/>
          <w:numId w:val="15"/>
        </w:numPr>
        <w:contextualSpacing/>
        <w:jc w:val="both"/>
        <w:rPr>
          <w:rStyle w:val="apple-style-span"/>
        </w:rPr>
      </w:pPr>
      <w:r>
        <w:rPr>
          <w:rStyle w:val="apple-style-span"/>
          <w:rFonts w:ascii="Arial" w:hAnsi="Arial" w:cs="Arial"/>
          <w:sz w:val="20"/>
        </w:rPr>
        <w:t xml:space="preserve">Strong experience </w:t>
      </w:r>
      <w:r>
        <w:rPr>
          <w:rStyle w:val="apple-style-span"/>
          <w:rFonts w:ascii="Arial" w:hAnsi="Arial" w:cs="Arial"/>
          <w:b/>
          <w:bCs/>
          <w:sz w:val="20"/>
        </w:rPr>
        <w:t xml:space="preserve">event-driven architecture, Event-Sourcing </w:t>
      </w:r>
      <w:r>
        <w:rPr>
          <w:rStyle w:val="apple-style-span"/>
          <w:rFonts w:ascii="Arial" w:hAnsi="Arial" w:cs="Arial"/>
          <w:sz w:val="20"/>
        </w:rPr>
        <w:t xml:space="preserve">using </w:t>
      </w:r>
      <w:r w:rsidR="001C2CA5">
        <w:rPr>
          <w:rStyle w:val="apple-style-span"/>
          <w:rFonts w:ascii="Arial" w:hAnsi="Arial" w:cs="Arial"/>
          <w:b/>
          <w:bCs/>
          <w:sz w:val="20"/>
        </w:rPr>
        <w:t>CQRS.</w:t>
      </w:r>
    </w:p>
    <w:p w14:paraId="5C72BA56" w14:textId="73DADF03" w:rsidR="00327B44" w:rsidRPr="000B5CD7" w:rsidRDefault="00327B44" w:rsidP="00327B44">
      <w:pPr>
        <w:numPr>
          <w:ilvl w:val="0"/>
          <w:numId w:val="15"/>
        </w:numPr>
        <w:rPr>
          <w:rFonts w:ascii="Arial" w:hAnsi="Arial" w:cs="Arial"/>
          <w:sz w:val="20"/>
        </w:rPr>
      </w:pPr>
      <w:bookmarkStart w:id="0" w:name="_Hlk520360059"/>
      <w:r w:rsidRPr="00C7424D">
        <w:rPr>
          <w:rFonts w:ascii="Arial" w:hAnsi="Arial" w:cs="Arial"/>
          <w:color w:val="000000"/>
          <w:sz w:val="20"/>
          <w:shd w:val="clear" w:color="auto" w:fill="FFFFFF"/>
        </w:rPr>
        <w:t xml:space="preserve">Extensive experience with </w:t>
      </w:r>
      <w:r w:rsidRPr="00C7424D">
        <w:rPr>
          <w:rFonts w:ascii="Arial" w:hAnsi="Arial" w:cs="Arial"/>
          <w:b/>
          <w:color w:val="000000"/>
          <w:sz w:val="20"/>
          <w:shd w:val="clear" w:color="auto" w:fill="FFFFFF"/>
        </w:rPr>
        <w:t>ATLASSIAN</w:t>
      </w:r>
      <w:r w:rsidRPr="00C7424D">
        <w:rPr>
          <w:rFonts w:ascii="Arial" w:hAnsi="Arial" w:cs="Arial"/>
          <w:color w:val="000000"/>
          <w:sz w:val="20"/>
          <w:shd w:val="clear" w:color="auto" w:fill="FFFFFF"/>
        </w:rPr>
        <w:t xml:space="preserve"> products like </w:t>
      </w:r>
      <w:r w:rsidRPr="00C7424D">
        <w:rPr>
          <w:rFonts w:ascii="Arial" w:hAnsi="Arial" w:cs="Arial"/>
          <w:b/>
          <w:color w:val="000000"/>
          <w:sz w:val="20"/>
          <w:shd w:val="clear" w:color="auto" w:fill="FFFFFF"/>
        </w:rPr>
        <w:t>JIRA</w:t>
      </w:r>
      <w:r w:rsidR="00840853">
        <w:rPr>
          <w:rFonts w:ascii="Arial" w:hAnsi="Arial" w:cs="Arial"/>
          <w:b/>
          <w:color w:val="000000"/>
          <w:sz w:val="20"/>
          <w:shd w:val="clear" w:color="auto" w:fill="FFFFFF"/>
        </w:rPr>
        <w:t xml:space="preserve">, </w:t>
      </w:r>
      <w:r w:rsidR="005D3BC0">
        <w:rPr>
          <w:rFonts w:ascii="Arial" w:hAnsi="Arial" w:cs="Arial"/>
          <w:b/>
          <w:color w:val="000000"/>
          <w:sz w:val="20"/>
          <w:shd w:val="clear" w:color="auto" w:fill="FFFFFF"/>
        </w:rPr>
        <w:t>Bitbucket</w:t>
      </w:r>
      <w:r>
        <w:rPr>
          <w:rFonts w:ascii="Arial" w:hAnsi="Arial" w:cs="Arial"/>
          <w:b/>
          <w:color w:val="000000"/>
          <w:sz w:val="20"/>
          <w:shd w:val="clear" w:color="auto" w:fill="FFFFFF"/>
        </w:rPr>
        <w:t xml:space="preserve"> </w:t>
      </w:r>
      <w:r w:rsidRPr="00541C47">
        <w:rPr>
          <w:rFonts w:ascii="Arial" w:hAnsi="Arial" w:cs="Arial"/>
          <w:color w:val="000000"/>
          <w:sz w:val="20"/>
          <w:shd w:val="clear" w:color="auto" w:fill="FFFFFF"/>
        </w:rPr>
        <w:t>and</w:t>
      </w:r>
      <w:r>
        <w:rPr>
          <w:rFonts w:ascii="Arial" w:hAnsi="Arial" w:cs="Arial"/>
          <w:b/>
          <w:color w:val="000000"/>
          <w:sz w:val="20"/>
          <w:shd w:val="clear" w:color="auto" w:fill="FFFFFF"/>
        </w:rPr>
        <w:t xml:space="preserve"> </w:t>
      </w:r>
      <w:r w:rsidRPr="00C7424D">
        <w:rPr>
          <w:rFonts w:ascii="Arial" w:hAnsi="Arial" w:cs="Arial"/>
          <w:b/>
          <w:color w:val="000000"/>
          <w:sz w:val="20"/>
          <w:shd w:val="clear" w:color="auto" w:fill="FFFFFF"/>
        </w:rPr>
        <w:t>Confluence</w:t>
      </w:r>
    </w:p>
    <w:bookmarkEnd w:id="0"/>
    <w:p w14:paraId="38635048" w14:textId="77777777" w:rsidR="00327B44" w:rsidRPr="000D272D" w:rsidRDefault="00327B44" w:rsidP="00327B44">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 xml:space="preserve">Experience with </w:t>
      </w:r>
      <w:r w:rsidR="0087329E">
        <w:rPr>
          <w:rFonts w:ascii="Arial" w:hAnsi="Arial" w:cs="Arial"/>
          <w:b/>
          <w:color w:val="000000"/>
          <w:sz w:val="20"/>
          <w:shd w:val="clear" w:color="auto" w:fill="FFFFFF"/>
        </w:rPr>
        <w:t xml:space="preserve">Azure </w:t>
      </w:r>
      <w:r w:rsidR="00C018DB">
        <w:rPr>
          <w:rFonts w:ascii="Arial" w:hAnsi="Arial" w:cs="Arial"/>
          <w:b/>
          <w:color w:val="000000"/>
          <w:sz w:val="20"/>
          <w:shd w:val="clear" w:color="auto" w:fill="FFFFFF"/>
        </w:rPr>
        <w:t>Repo</w:t>
      </w:r>
      <w:r w:rsidR="00E936B7">
        <w:rPr>
          <w:rFonts w:ascii="Arial" w:hAnsi="Arial" w:cs="Arial"/>
          <w:b/>
          <w:color w:val="000000"/>
          <w:sz w:val="20"/>
          <w:shd w:val="clear" w:color="auto" w:fill="FFFFFF"/>
        </w:rPr>
        <w:t xml:space="preserve"> GIT</w:t>
      </w:r>
      <w:r w:rsidR="0087329E">
        <w:rPr>
          <w:rFonts w:ascii="Arial" w:hAnsi="Arial" w:cs="Arial"/>
          <w:color w:val="000000"/>
          <w:sz w:val="20"/>
          <w:shd w:val="clear" w:color="auto" w:fill="FFFFFF"/>
        </w:rPr>
        <w:t xml:space="preserve">, </w:t>
      </w:r>
      <w:r w:rsidRPr="00C7424D">
        <w:rPr>
          <w:rFonts w:ascii="Arial" w:hAnsi="Arial" w:cs="Arial"/>
          <w:b/>
          <w:color w:val="000000"/>
          <w:sz w:val="20"/>
          <w:shd w:val="clear" w:color="auto" w:fill="FFFFFF"/>
        </w:rPr>
        <w:t>GitLab, GitHub,</w:t>
      </w:r>
      <w:r w:rsidRPr="00C7424D">
        <w:rPr>
          <w:rStyle w:val="apple-style-span"/>
          <w:rFonts w:ascii="Arial" w:hAnsi="Arial" w:cs="Arial"/>
          <w:b/>
          <w:sz w:val="20"/>
        </w:rPr>
        <w:t xml:space="preserve"> TFS, Visual SourceSafe, Vault</w:t>
      </w:r>
      <w:r>
        <w:rPr>
          <w:rStyle w:val="apple-style-span"/>
          <w:rFonts w:ascii="Arial" w:hAnsi="Arial" w:cs="Arial"/>
          <w:b/>
          <w:sz w:val="20"/>
        </w:rPr>
        <w:t>, Perforce</w:t>
      </w:r>
      <w:r w:rsidRPr="00C7424D">
        <w:rPr>
          <w:rStyle w:val="apple-style-span"/>
          <w:rFonts w:ascii="Arial" w:hAnsi="Arial" w:cs="Arial"/>
          <w:b/>
          <w:sz w:val="20"/>
        </w:rPr>
        <w:t xml:space="preserve"> </w:t>
      </w:r>
      <w:r w:rsidRPr="00C7424D">
        <w:rPr>
          <w:rStyle w:val="apple-style-span"/>
          <w:rFonts w:ascii="Arial" w:hAnsi="Arial" w:cs="Arial"/>
          <w:sz w:val="20"/>
        </w:rPr>
        <w:t>and</w:t>
      </w:r>
      <w:r w:rsidRPr="00C7424D">
        <w:rPr>
          <w:rStyle w:val="apple-style-span"/>
          <w:rFonts w:ascii="Arial" w:hAnsi="Arial" w:cs="Arial"/>
          <w:b/>
          <w:sz w:val="20"/>
        </w:rPr>
        <w:t xml:space="preserve"> Tortoise SVN.</w:t>
      </w:r>
    </w:p>
    <w:p w14:paraId="550BA83B" w14:textId="77777777" w:rsidR="00327B44" w:rsidRPr="000B5130" w:rsidRDefault="00327B44" w:rsidP="00327B44">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Experience with</w:t>
      </w:r>
      <w:r w:rsidRPr="00C7424D">
        <w:rPr>
          <w:rStyle w:val="apple-style-span"/>
          <w:rFonts w:ascii="Arial" w:hAnsi="Arial" w:cs="Arial"/>
          <w:b/>
          <w:sz w:val="20"/>
        </w:rPr>
        <w:t xml:space="preserve"> </w:t>
      </w:r>
      <w:r w:rsidR="00FC524B" w:rsidRPr="00C7424D">
        <w:rPr>
          <w:rStyle w:val="apple-style-span"/>
          <w:rFonts w:ascii="Arial" w:hAnsi="Arial" w:cs="Arial"/>
          <w:b/>
          <w:sz w:val="20"/>
        </w:rPr>
        <w:t>Remedy Force</w:t>
      </w:r>
      <w:r w:rsidRPr="00C7424D">
        <w:rPr>
          <w:rStyle w:val="apple-style-span"/>
          <w:rFonts w:ascii="Arial" w:hAnsi="Arial" w:cs="Arial"/>
          <w:b/>
          <w:sz w:val="20"/>
        </w:rPr>
        <w:t xml:space="preserve">, HPQC </w:t>
      </w:r>
      <w:r w:rsidRPr="00C7424D">
        <w:rPr>
          <w:rStyle w:val="apple-style-span"/>
          <w:rFonts w:ascii="Arial" w:hAnsi="Arial" w:cs="Arial"/>
          <w:sz w:val="20"/>
        </w:rPr>
        <w:t>and</w:t>
      </w:r>
      <w:r w:rsidRPr="00C7424D">
        <w:rPr>
          <w:rStyle w:val="apple-style-span"/>
          <w:rFonts w:ascii="Arial" w:hAnsi="Arial" w:cs="Arial"/>
          <w:b/>
          <w:sz w:val="20"/>
        </w:rPr>
        <w:t xml:space="preserve"> Jira </w:t>
      </w:r>
      <w:r w:rsidRPr="00C7424D">
        <w:rPr>
          <w:rStyle w:val="apple-style-span"/>
          <w:rFonts w:ascii="Arial" w:hAnsi="Arial" w:cs="Arial"/>
          <w:sz w:val="20"/>
        </w:rPr>
        <w:t>bug tracking systems</w:t>
      </w:r>
      <w:r w:rsidRPr="00C7424D">
        <w:rPr>
          <w:rStyle w:val="apple-style-span"/>
          <w:rFonts w:ascii="Arial" w:hAnsi="Arial" w:cs="Arial"/>
          <w:b/>
          <w:sz w:val="20"/>
        </w:rPr>
        <w:t>.</w:t>
      </w:r>
    </w:p>
    <w:p w14:paraId="3B41C39D" w14:textId="77777777" w:rsidR="000B5130" w:rsidRPr="00292C5F" w:rsidRDefault="000B5130" w:rsidP="00327B44">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Experience with</w:t>
      </w:r>
      <w:r>
        <w:rPr>
          <w:rStyle w:val="apple-style-span"/>
          <w:rFonts w:ascii="Arial" w:hAnsi="Arial" w:cs="Arial"/>
          <w:sz w:val="20"/>
        </w:rPr>
        <w:t xml:space="preserve"> </w:t>
      </w:r>
      <w:r w:rsidRPr="000B5130">
        <w:rPr>
          <w:rStyle w:val="apple-style-span"/>
          <w:rFonts w:ascii="Arial" w:hAnsi="Arial" w:cs="Arial"/>
          <w:b/>
          <w:bCs/>
          <w:sz w:val="20"/>
        </w:rPr>
        <w:t>Postman, Fiddler, SOAPUI</w:t>
      </w:r>
      <w:r>
        <w:rPr>
          <w:rStyle w:val="apple-style-span"/>
          <w:rFonts w:ascii="Arial" w:hAnsi="Arial" w:cs="Arial"/>
          <w:sz w:val="20"/>
        </w:rPr>
        <w:t xml:space="preserve"> and </w:t>
      </w:r>
      <w:r w:rsidRPr="000B5130">
        <w:rPr>
          <w:rStyle w:val="apple-style-span"/>
          <w:rFonts w:ascii="Arial" w:hAnsi="Arial" w:cs="Arial"/>
          <w:b/>
          <w:bCs/>
          <w:sz w:val="20"/>
        </w:rPr>
        <w:t>Advanced REST Client</w:t>
      </w:r>
      <w:r>
        <w:rPr>
          <w:rStyle w:val="apple-style-span"/>
          <w:rFonts w:ascii="Arial" w:hAnsi="Arial" w:cs="Arial"/>
          <w:sz w:val="20"/>
        </w:rPr>
        <w:t xml:space="preserve"> API testing tools.</w:t>
      </w:r>
    </w:p>
    <w:p w14:paraId="64FA3241" w14:textId="0C9369C7" w:rsidR="00327B44" w:rsidRPr="004C31D8" w:rsidRDefault="00327B44" w:rsidP="00327B44">
      <w:pPr>
        <w:numPr>
          <w:ilvl w:val="0"/>
          <w:numId w:val="15"/>
        </w:numPr>
        <w:contextualSpacing/>
        <w:jc w:val="both"/>
        <w:rPr>
          <w:rStyle w:val="apple-style-span"/>
          <w:rFonts w:ascii="Arial" w:hAnsi="Arial" w:cs="Arial"/>
          <w:sz w:val="20"/>
        </w:rPr>
      </w:pPr>
      <w:r w:rsidRPr="004C31D8">
        <w:rPr>
          <w:rStyle w:val="apple-style-span"/>
          <w:rFonts w:ascii="Arial" w:hAnsi="Arial" w:cs="Arial"/>
          <w:sz w:val="20"/>
        </w:rPr>
        <w:t xml:space="preserve">Experience with </w:t>
      </w:r>
      <w:r w:rsidRPr="004C31D8">
        <w:rPr>
          <w:rStyle w:val="apple-style-span"/>
          <w:rFonts w:ascii="Arial" w:hAnsi="Arial" w:cs="Arial"/>
          <w:b/>
          <w:sz w:val="20"/>
        </w:rPr>
        <w:t>Unit</w:t>
      </w:r>
      <w:r w:rsidRPr="004C31D8">
        <w:rPr>
          <w:rStyle w:val="apple-style-span"/>
          <w:rFonts w:ascii="Arial" w:hAnsi="Arial" w:cs="Arial"/>
          <w:sz w:val="20"/>
        </w:rPr>
        <w:t> and </w:t>
      </w:r>
      <w:r w:rsidRPr="004C31D8">
        <w:rPr>
          <w:rStyle w:val="apple-style-span"/>
          <w:rFonts w:ascii="Arial" w:hAnsi="Arial" w:cs="Arial"/>
          <w:b/>
          <w:sz w:val="20"/>
        </w:rPr>
        <w:t>Integration tests</w:t>
      </w:r>
      <w:r w:rsidRPr="004C31D8">
        <w:rPr>
          <w:rStyle w:val="apple-style-span"/>
          <w:rFonts w:ascii="Arial" w:hAnsi="Arial" w:cs="Arial"/>
          <w:sz w:val="20"/>
        </w:rPr>
        <w:t> using </w:t>
      </w:r>
      <w:proofErr w:type="spellStart"/>
      <w:r w:rsidRPr="004C31D8">
        <w:rPr>
          <w:rStyle w:val="apple-style-span"/>
          <w:rFonts w:ascii="Arial" w:hAnsi="Arial" w:cs="Arial"/>
          <w:b/>
          <w:sz w:val="20"/>
        </w:rPr>
        <w:t>N</w:t>
      </w:r>
      <w:r w:rsidR="00A83D8B">
        <w:rPr>
          <w:rStyle w:val="apple-style-span"/>
          <w:rFonts w:ascii="Arial" w:hAnsi="Arial" w:cs="Arial"/>
          <w:b/>
          <w:sz w:val="20"/>
        </w:rPr>
        <w:t>U</w:t>
      </w:r>
      <w:r w:rsidRPr="004C31D8">
        <w:rPr>
          <w:rStyle w:val="apple-style-span"/>
          <w:rFonts w:ascii="Arial" w:hAnsi="Arial" w:cs="Arial"/>
          <w:b/>
          <w:sz w:val="20"/>
        </w:rPr>
        <w:t>nit</w:t>
      </w:r>
      <w:proofErr w:type="spellEnd"/>
      <w:r w:rsidRPr="004C31D8">
        <w:rPr>
          <w:rStyle w:val="apple-style-span"/>
          <w:rFonts w:ascii="Arial" w:hAnsi="Arial" w:cs="Arial"/>
          <w:sz w:val="20"/>
        </w:rPr>
        <w:t xml:space="preserve"> and </w:t>
      </w:r>
      <w:r w:rsidR="001A438C">
        <w:rPr>
          <w:rStyle w:val="apple-style-span"/>
          <w:rFonts w:ascii="Arial" w:hAnsi="Arial" w:cs="Arial"/>
          <w:b/>
          <w:sz w:val="20"/>
        </w:rPr>
        <w:t>MS</w:t>
      </w:r>
      <w:r w:rsidR="001A438C" w:rsidRPr="004C31D8">
        <w:rPr>
          <w:rStyle w:val="apple-style-span"/>
          <w:rFonts w:ascii="Arial" w:hAnsi="Arial" w:cs="Arial"/>
          <w:b/>
          <w:sz w:val="20"/>
        </w:rPr>
        <w:t xml:space="preserve"> Test</w:t>
      </w:r>
      <w:r w:rsidRPr="004C31D8">
        <w:rPr>
          <w:rStyle w:val="apple-style-span"/>
          <w:rFonts w:ascii="Arial" w:hAnsi="Arial" w:cs="Arial"/>
          <w:sz w:val="20"/>
        </w:rPr>
        <w:t>.</w:t>
      </w:r>
    </w:p>
    <w:p w14:paraId="6D66C7BE" w14:textId="42B5BD90" w:rsidR="00327B44" w:rsidRPr="00832BE9" w:rsidRDefault="00832BE9" w:rsidP="00832BE9">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 xml:space="preserve">Experience </w:t>
      </w:r>
      <w:r w:rsidR="00327B44" w:rsidRPr="00C7424D">
        <w:rPr>
          <w:rStyle w:val="apple-style-span"/>
          <w:rFonts w:ascii="Arial" w:hAnsi="Arial" w:cs="Arial"/>
          <w:sz w:val="20"/>
        </w:rPr>
        <w:t xml:space="preserve">with </w:t>
      </w:r>
      <w:r w:rsidR="007C7AFE" w:rsidRPr="00297165">
        <w:rPr>
          <w:rStyle w:val="apple-style-span"/>
          <w:rFonts w:ascii="Arial" w:hAnsi="Arial" w:cs="Arial"/>
          <w:b/>
          <w:bCs/>
          <w:sz w:val="20"/>
        </w:rPr>
        <w:t>SQL</w:t>
      </w:r>
      <w:r w:rsidR="00040A32">
        <w:rPr>
          <w:rStyle w:val="apple-style-span"/>
          <w:rFonts w:ascii="Arial" w:hAnsi="Arial" w:cs="Arial"/>
          <w:b/>
          <w:bCs/>
          <w:sz w:val="20"/>
        </w:rPr>
        <w:t>,</w:t>
      </w:r>
      <w:r w:rsidR="00236166">
        <w:rPr>
          <w:rStyle w:val="apple-style-span"/>
          <w:rFonts w:ascii="Arial" w:hAnsi="Arial" w:cs="Arial"/>
          <w:b/>
          <w:bCs/>
          <w:sz w:val="20"/>
        </w:rPr>
        <w:t xml:space="preserve"> </w:t>
      </w:r>
      <w:r w:rsidR="00040A32">
        <w:rPr>
          <w:rStyle w:val="apple-style-span"/>
          <w:rFonts w:ascii="Arial" w:hAnsi="Arial" w:cs="Arial"/>
          <w:b/>
          <w:bCs/>
          <w:sz w:val="20"/>
        </w:rPr>
        <w:t>PL/SQL</w:t>
      </w:r>
      <w:r w:rsidR="007C7AFE">
        <w:rPr>
          <w:rStyle w:val="apple-style-span"/>
          <w:rFonts w:ascii="Arial" w:hAnsi="Arial" w:cs="Arial"/>
          <w:sz w:val="20"/>
        </w:rPr>
        <w:t xml:space="preserve"> and </w:t>
      </w:r>
      <w:r w:rsidR="007C7AFE" w:rsidRPr="00297165">
        <w:rPr>
          <w:rStyle w:val="apple-style-span"/>
          <w:rFonts w:ascii="Arial" w:hAnsi="Arial" w:cs="Arial"/>
          <w:b/>
          <w:bCs/>
          <w:sz w:val="20"/>
        </w:rPr>
        <w:t>NoSQL</w:t>
      </w:r>
      <w:r w:rsidR="007C7AFE">
        <w:rPr>
          <w:rStyle w:val="apple-style-span"/>
          <w:rFonts w:ascii="Arial" w:hAnsi="Arial" w:cs="Arial"/>
          <w:sz w:val="20"/>
        </w:rPr>
        <w:t xml:space="preserve"> Databases like </w:t>
      </w:r>
      <w:r w:rsidR="00327B44" w:rsidRPr="00C7424D">
        <w:rPr>
          <w:rStyle w:val="apple-style-span"/>
          <w:rFonts w:ascii="Arial" w:hAnsi="Arial" w:cs="Arial"/>
          <w:b/>
          <w:sz w:val="20"/>
        </w:rPr>
        <w:t>SQL Server</w:t>
      </w:r>
      <w:r>
        <w:rPr>
          <w:rStyle w:val="apple-style-span"/>
          <w:rFonts w:ascii="Arial" w:hAnsi="Arial" w:cs="Arial"/>
          <w:b/>
          <w:sz w:val="20"/>
        </w:rPr>
        <w:t xml:space="preserve">, </w:t>
      </w:r>
      <w:r w:rsidR="00327B44" w:rsidRPr="00C7424D">
        <w:rPr>
          <w:rStyle w:val="apple-style-span"/>
          <w:rFonts w:ascii="Arial" w:hAnsi="Arial" w:cs="Arial"/>
          <w:b/>
          <w:sz w:val="20"/>
        </w:rPr>
        <w:t>Oracle</w:t>
      </w:r>
      <w:r>
        <w:rPr>
          <w:rStyle w:val="apple-style-span"/>
          <w:rFonts w:ascii="Arial" w:hAnsi="Arial" w:cs="Arial"/>
          <w:sz w:val="20"/>
        </w:rPr>
        <w:t xml:space="preserve">, </w:t>
      </w:r>
      <w:r w:rsidR="004D7519" w:rsidRPr="000225BE">
        <w:rPr>
          <w:rStyle w:val="apple-style-span"/>
          <w:rFonts w:ascii="Arial" w:hAnsi="Arial" w:cs="Arial"/>
          <w:b/>
          <w:bCs/>
          <w:sz w:val="20"/>
        </w:rPr>
        <w:t>MongoDB,</w:t>
      </w:r>
      <w:r w:rsidR="007C7AFE">
        <w:rPr>
          <w:rStyle w:val="apple-style-span"/>
          <w:rFonts w:ascii="Arial" w:hAnsi="Arial" w:cs="Arial"/>
          <w:b/>
          <w:bCs/>
          <w:sz w:val="20"/>
        </w:rPr>
        <w:t xml:space="preserve"> </w:t>
      </w:r>
      <w:r w:rsidR="007C7AFE" w:rsidRPr="007C7AFE">
        <w:rPr>
          <w:rStyle w:val="apple-style-span"/>
          <w:rFonts w:ascii="Arial" w:hAnsi="Arial" w:cs="Arial"/>
          <w:sz w:val="20"/>
        </w:rPr>
        <w:t>and</w:t>
      </w:r>
      <w:r w:rsidR="007C7AFE">
        <w:rPr>
          <w:rStyle w:val="apple-style-span"/>
          <w:rFonts w:ascii="Arial" w:hAnsi="Arial" w:cs="Arial"/>
          <w:b/>
          <w:bCs/>
          <w:sz w:val="20"/>
        </w:rPr>
        <w:t xml:space="preserve"> </w:t>
      </w:r>
      <w:r w:rsidR="00E968A9">
        <w:rPr>
          <w:rStyle w:val="apple-style-span"/>
          <w:rFonts w:ascii="Arial" w:hAnsi="Arial" w:cs="Arial"/>
          <w:b/>
          <w:bCs/>
          <w:sz w:val="20"/>
        </w:rPr>
        <w:t>Cosmos DB</w:t>
      </w:r>
      <w:r>
        <w:rPr>
          <w:rStyle w:val="apple-style-span"/>
          <w:rFonts w:ascii="Arial" w:hAnsi="Arial" w:cs="Arial"/>
          <w:b/>
          <w:sz w:val="20"/>
        </w:rPr>
        <w:t>.</w:t>
      </w:r>
    </w:p>
    <w:p w14:paraId="1B09C5F4" w14:textId="77777777" w:rsidR="00327B44" w:rsidRDefault="00327B44" w:rsidP="00327B44">
      <w:pPr>
        <w:numPr>
          <w:ilvl w:val="0"/>
          <w:numId w:val="15"/>
        </w:numPr>
        <w:suppressAutoHyphens/>
        <w:jc w:val="both"/>
        <w:rPr>
          <w:rFonts w:ascii="Arial" w:hAnsi="Arial" w:cs="Arial"/>
          <w:sz w:val="20"/>
        </w:rPr>
      </w:pPr>
      <w:r w:rsidRPr="00C7424D">
        <w:rPr>
          <w:rFonts w:ascii="Arial" w:hAnsi="Arial" w:cs="Arial"/>
          <w:sz w:val="20"/>
        </w:rPr>
        <w:t xml:space="preserve">Thorough knowledge of addressing </w:t>
      </w:r>
      <w:r w:rsidRPr="00C7424D">
        <w:rPr>
          <w:rFonts w:ascii="Arial" w:hAnsi="Arial" w:cs="Arial"/>
          <w:b/>
          <w:sz w:val="20"/>
        </w:rPr>
        <w:t>Performance Issues</w:t>
      </w:r>
      <w:r w:rsidRPr="00C7424D">
        <w:rPr>
          <w:rFonts w:ascii="Arial" w:hAnsi="Arial" w:cs="Arial"/>
          <w:sz w:val="20"/>
        </w:rPr>
        <w:t xml:space="preserve">, </w:t>
      </w:r>
      <w:r w:rsidRPr="00C7424D">
        <w:rPr>
          <w:rFonts w:ascii="Arial" w:hAnsi="Arial" w:cs="Arial"/>
          <w:b/>
          <w:sz w:val="20"/>
        </w:rPr>
        <w:t xml:space="preserve">Database design </w:t>
      </w:r>
      <w:r w:rsidRPr="00C7424D">
        <w:rPr>
          <w:rFonts w:ascii="Arial" w:hAnsi="Arial" w:cs="Arial"/>
          <w:sz w:val="20"/>
        </w:rPr>
        <w:t xml:space="preserve">and other database related activities, involved in query tuning, index tuning using </w:t>
      </w:r>
      <w:r w:rsidRPr="00C7424D">
        <w:rPr>
          <w:rFonts w:ascii="Arial" w:hAnsi="Arial" w:cs="Arial"/>
          <w:b/>
          <w:sz w:val="20"/>
        </w:rPr>
        <w:t>SQL Profiler</w:t>
      </w:r>
      <w:r w:rsidRPr="00C7424D">
        <w:rPr>
          <w:rFonts w:ascii="Arial" w:hAnsi="Arial" w:cs="Arial"/>
          <w:sz w:val="20"/>
        </w:rPr>
        <w:t xml:space="preserve"> and </w:t>
      </w:r>
      <w:r w:rsidRPr="00C7424D">
        <w:rPr>
          <w:rFonts w:ascii="Arial" w:hAnsi="Arial" w:cs="Arial"/>
          <w:b/>
          <w:sz w:val="20"/>
        </w:rPr>
        <w:t>Execution Plan</w:t>
      </w:r>
      <w:r w:rsidRPr="00C7424D">
        <w:rPr>
          <w:rFonts w:ascii="Arial" w:hAnsi="Arial" w:cs="Arial"/>
          <w:sz w:val="20"/>
        </w:rPr>
        <w:t>.</w:t>
      </w:r>
    </w:p>
    <w:p w14:paraId="67D81537" w14:textId="0D57C0C0" w:rsidR="001B2437" w:rsidRPr="00C7424D" w:rsidRDefault="001B2437" w:rsidP="00327B44">
      <w:pPr>
        <w:numPr>
          <w:ilvl w:val="0"/>
          <w:numId w:val="15"/>
        </w:numPr>
        <w:suppressAutoHyphens/>
        <w:jc w:val="both"/>
        <w:rPr>
          <w:rFonts w:ascii="Arial" w:hAnsi="Arial" w:cs="Arial"/>
          <w:sz w:val="20"/>
        </w:rPr>
      </w:pPr>
      <w:r>
        <w:rPr>
          <w:rFonts w:ascii="Arial" w:hAnsi="Arial" w:cs="Arial"/>
          <w:sz w:val="20"/>
        </w:rPr>
        <w:t xml:space="preserve">Experience with </w:t>
      </w:r>
      <w:r w:rsidRPr="00547F37">
        <w:rPr>
          <w:rFonts w:ascii="Arial" w:hAnsi="Arial" w:cs="Arial"/>
          <w:b/>
          <w:bCs/>
          <w:sz w:val="20"/>
        </w:rPr>
        <w:t xml:space="preserve">Migration, Database backup, Restore, Recovery, Replication, Linked Servers, Database maintenance plans and scheduling jobs, </w:t>
      </w:r>
      <w:r w:rsidR="0056673E" w:rsidRPr="00547F37">
        <w:rPr>
          <w:rFonts w:ascii="Arial" w:hAnsi="Arial" w:cs="Arial"/>
          <w:b/>
          <w:bCs/>
          <w:sz w:val="20"/>
        </w:rPr>
        <w:t>alerts,</w:t>
      </w:r>
      <w:r>
        <w:rPr>
          <w:rFonts w:ascii="Arial" w:hAnsi="Arial" w:cs="Arial"/>
          <w:sz w:val="20"/>
        </w:rPr>
        <w:t xml:space="preserve"> and </w:t>
      </w:r>
      <w:r w:rsidRPr="00547F37">
        <w:rPr>
          <w:rFonts w:ascii="Arial" w:hAnsi="Arial" w:cs="Arial"/>
          <w:b/>
          <w:bCs/>
          <w:sz w:val="20"/>
        </w:rPr>
        <w:t>email notifications</w:t>
      </w:r>
      <w:r>
        <w:rPr>
          <w:rFonts w:ascii="Arial" w:hAnsi="Arial" w:cs="Arial"/>
          <w:sz w:val="20"/>
        </w:rPr>
        <w:t>.</w:t>
      </w:r>
    </w:p>
    <w:p w14:paraId="60FBD3EA" w14:textId="77777777" w:rsidR="00327B44" w:rsidRPr="00C7424D" w:rsidRDefault="00327B44" w:rsidP="00327B44">
      <w:pPr>
        <w:numPr>
          <w:ilvl w:val="0"/>
          <w:numId w:val="15"/>
        </w:numPr>
        <w:contextualSpacing/>
        <w:jc w:val="both"/>
        <w:rPr>
          <w:rStyle w:val="apple-style-span"/>
          <w:rFonts w:ascii="Arial" w:hAnsi="Arial" w:cs="Arial"/>
          <w:sz w:val="20"/>
        </w:rPr>
      </w:pPr>
      <w:r w:rsidRPr="00C7424D">
        <w:rPr>
          <w:rStyle w:val="apple-style-span"/>
          <w:rFonts w:ascii="Arial" w:hAnsi="Arial" w:cs="Arial"/>
          <w:sz w:val="20"/>
        </w:rPr>
        <w:t xml:space="preserve">Good working knowledge on </w:t>
      </w:r>
      <w:r w:rsidRPr="00C7424D">
        <w:rPr>
          <w:rStyle w:val="apple-style-span"/>
          <w:rFonts w:ascii="Arial" w:hAnsi="Arial" w:cs="Arial"/>
          <w:b/>
          <w:sz w:val="20"/>
        </w:rPr>
        <w:t>UML</w:t>
      </w:r>
      <w:r w:rsidRPr="00C7424D">
        <w:rPr>
          <w:rStyle w:val="apple-style-span"/>
          <w:rFonts w:ascii="Arial" w:hAnsi="Arial" w:cs="Arial"/>
          <w:sz w:val="20"/>
        </w:rPr>
        <w:t xml:space="preserve"> diagrams using </w:t>
      </w:r>
      <w:r w:rsidRPr="00C7424D">
        <w:rPr>
          <w:rStyle w:val="apple-style-span"/>
          <w:rFonts w:ascii="Arial" w:hAnsi="Arial" w:cs="Arial"/>
          <w:b/>
          <w:sz w:val="20"/>
        </w:rPr>
        <w:t>Microsoft Visio</w:t>
      </w:r>
      <w:r w:rsidRPr="00C7424D">
        <w:rPr>
          <w:rStyle w:val="apple-style-span"/>
          <w:rFonts w:ascii="Arial" w:hAnsi="Arial" w:cs="Arial"/>
          <w:sz w:val="20"/>
        </w:rPr>
        <w:t xml:space="preserve"> designer tool.</w:t>
      </w:r>
    </w:p>
    <w:p w14:paraId="37FDB3A4" w14:textId="77777777" w:rsidR="00327B44" w:rsidRPr="00C7424D" w:rsidRDefault="00327B44" w:rsidP="00327B44">
      <w:pPr>
        <w:numPr>
          <w:ilvl w:val="0"/>
          <w:numId w:val="15"/>
        </w:numPr>
        <w:contextualSpacing/>
        <w:jc w:val="both"/>
        <w:rPr>
          <w:rStyle w:val="apple-style-span"/>
          <w:rFonts w:ascii="Arial" w:hAnsi="Arial" w:cs="Arial"/>
          <w:sz w:val="20"/>
        </w:rPr>
      </w:pPr>
      <w:r w:rsidRPr="00C7424D">
        <w:rPr>
          <w:rFonts w:ascii="Arial" w:hAnsi="Arial" w:cs="Arial"/>
          <w:color w:val="000000"/>
          <w:sz w:val="20"/>
          <w:shd w:val="clear" w:color="auto" w:fill="FFFFFF"/>
        </w:rPr>
        <w:t xml:space="preserve">Experience in coordinating with </w:t>
      </w:r>
      <w:r w:rsidRPr="00C7424D">
        <w:rPr>
          <w:rFonts w:ascii="Arial" w:hAnsi="Arial" w:cs="Arial"/>
          <w:b/>
          <w:color w:val="000000"/>
          <w:sz w:val="20"/>
          <w:shd w:val="clear" w:color="auto" w:fill="FFFFFF"/>
        </w:rPr>
        <w:t xml:space="preserve">Development, </w:t>
      </w:r>
      <w:r w:rsidR="00756C16" w:rsidRPr="00C7424D">
        <w:rPr>
          <w:rFonts w:ascii="Arial" w:hAnsi="Arial" w:cs="Arial"/>
          <w:b/>
          <w:color w:val="000000"/>
          <w:sz w:val="20"/>
          <w:shd w:val="clear" w:color="auto" w:fill="FFFFFF"/>
        </w:rPr>
        <w:t>QA,</w:t>
      </w:r>
      <w:r w:rsidRPr="00C7424D">
        <w:rPr>
          <w:rFonts w:ascii="Arial" w:hAnsi="Arial" w:cs="Arial"/>
          <w:color w:val="000000"/>
          <w:sz w:val="20"/>
          <w:shd w:val="clear" w:color="auto" w:fill="FFFFFF"/>
        </w:rPr>
        <w:t xml:space="preserve"> and </w:t>
      </w:r>
      <w:r w:rsidRPr="00C7424D">
        <w:rPr>
          <w:rFonts w:ascii="Arial" w:hAnsi="Arial" w:cs="Arial"/>
          <w:b/>
          <w:color w:val="000000"/>
          <w:sz w:val="20"/>
          <w:shd w:val="clear" w:color="auto" w:fill="FFFFFF"/>
        </w:rPr>
        <w:t>Production Support</w:t>
      </w:r>
      <w:r w:rsidRPr="00C7424D">
        <w:rPr>
          <w:rFonts w:ascii="Arial" w:hAnsi="Arial" w:cs="Arial"/>
          <w:color w:val="000000"/>
          <w:sz w:val="20"/>
          <w:shd w:val="clear" w:color="auto" w:fill="FFFFFF"/>
        </w:rPr>
        <w:t xml:space="preserve"> teams to fix defects, managing </w:t>
      </w:r>
      <w:r w:rsidR="006971CC" w:rsidRPr="00C7424D">
        <w:rPr>
          <w:rFonts w:ascii="Arial" w:hAnsi="Arial" w:cs="Arial"/>
          <w:color w:val="000000"/>
          <w:sz w:val="20"/>
          <w:shd w:val="clear" w:color="auto" w:fill="FFFFFF"/>
        </w:rPr>
        <w:t>issues,</w:t>
      </w:r>
      <w:r w:rsidRPr="00C7424D">
        <w:rPr>
          <w:rFonts w:ascii="Arial" w:hAnsi="Arial" w:cs="Arial"/>
          <w:color w:val="000000"/>
          <w:sz w:val="20"/>
          <w:shd w:val="clear" w:color="auto" w:fill="FFFFFF"/>
        </w:rPr>
        <w:t xml:space="preserve"> and tracking </w:t>
      </w:r>
      <w:r w:rsidR="00C60D46" w:rsidRPr="00C7424D">
        <w:rPr>
          <w:rFonts w:ascii="Arial" w:hAnsi="Arial" w:cs="Arial"/>
          <w:color w:val="000000"/>
          <w:sz w:val="20"/>
          <w:shd w:val="clear" w:color="auto" w:fill="FFFFFF"/>
        </w:rPr>
        <w:t>process.</w:t>
      </w:r>
    </w:p>
    <w:p w14:paraId="1AE1692E" w14:textId="77777777" w:rsidR="00B430D1" w:rsidRPr="00824CCB" w:rsidRDefault="00327B44" w:rsidP="00327B44">
      <w:pPr>
        <w:numPr>
          <w:ilvl w:val="0"/>
          <w:numId w:val="15"/>
        </w:numPr>
        <w:contextualSpacing/>
        <w:jc w:val="both"/>
        <w:rPr>
          <w:rFonts w:ascii="Arial" w:hAnsi="Arial" w:cs="Arial"/>
          <w:b/>
          <w:color w:val="000000"/>
          <w:sz w:val="20"/>
        </w:rPr>
      </w:pPr>
      <w:r w:rsidRPr="00824CCB">
        <w:rPr>
          <w:rStyle w:val="apple-style-span"/>
          <w:rFonts w:ascii="Arial" w:hAnsi="Arial" w:cs="Arial"/>
          <w:sz w:val="20"/>
        </w:rPr>
        <w:t xml:space="preserve">Extensive domain experience involves </w:t>
      </w:r>
      <w:r w:rsidR="00C92976" w:rsidRPr="00C92976">
        <w:rPr>
          <w:rStyle w:val="apple-style-span"/>
          <w:rFonts w:ascii="Arial" w:hAnsi="Arial" w:cs="Arial"/>
          <w:b/>
          <w:bCs/>
          <w:sz w:val="20"/>
        </w:rPr>
        <w:t xml:space="preserve">Shipping, </w:t>
      </w:r>
      <w:r w:rsidR="00404550" w:rsidRPr="00824CCB">
        <w:rPr>
          <w:rStyle w:val="apple-style-span"/>
          <w:rFonts w:ascii="Arial" w:hAnsi="Arial" w:cs="Arial"/>
          <w:b/>
          <w:sz w:val="20"/>
        </w:rPr>
        <w:t>Print media</w:t>
      </w:r>
      <w:r w:rsidR="00404550">
        <w:rPr>
          <w:rStyle w:val="apple-style-span"/>
          <w:rFonts w:ascii="Arial" w:hAnsi="Arial" w:cs="Arial"/>
          <w:b/>
          <w:sz w:val="20"/>
        </w:rPr>
        <w:t xml:space="preserve">, </w:t>
      </w:r>
      <w:r w:rsidRPr="00824CCB">
        <w:rPr>
          <w:rStyle w:val="apple-style-span"/>
          <w:rFonts w:ascii="Arial" w:hAnsi="Arial" w:cs="Arial"/>
          <w:b/>
          <w:sz w:val="20"/>
        </w:rPr>
        <w:t xml:space="preserve">Health Care, Banking </w:t>
      </w:r>
      <w:r w:rsidRPr="00824CCB">
        <w:rPr>
          <w:rStyle w:val="apple-style-span"/>
          <w:rFonts w:ascii="Arial" w:hAnsi="Arial" w:cs="Arial"/>
          <w:sz w:val="20"/>
        </w:rPr>
        <w:t>and</w:t>
      </w:r>
      <w:r w:rsidRPr="00824CCB">
        <w:rPr>
          <w:rStyle w:val="apple-style-span"/>
          <w:rFonts w:ascii="Arial" w:hAnsi="Arial" w:cs="Arial"/>
          <w:b/>
          <w:sz w:val="20"/>
        </w:rPr>
        <w:t xml:space="preserve"> Ecommerce</w:t>
      </w:r>
    </w:p>
    <w:p w14:paraId="548CD1F1" w14:textId="77777777" w:rsidR="00671329" w:rsidRDefault="00671329" w:rsidP="00671329">
      <w:pPr>
        <w:ind w:left="360"/>
        <w:contextualSpacing/>
        <w:jc w:val="both"/>
        <w:rPr>
          <w:rFonts w:ascii="Arial" w:hAnsi="Arial" w:cs="Arial"/>
          <w:b/>
          <w:bCs/>
          <w:sz w:val="20"/>
        </w:rPr>
      </w:pPr>
    </w:p>
    <w:p w14:paraId="395EE849" w14:textId="77777777" w:rsidR="00D96CFC" w:rsidRPr="0075058D" w:rsidRDefault="00D96CFC" w:rsidP="00D96CFC">
      <w:pPr>
        <w:contextualSpacing/>
        <w:jc w:val="both"/>
        <w:rPr>
          <w:rStyle w:val="apple-style-span"/>
          <w:rFonts w:ascii="Arial" w:hAnsi="Arial" w:cs="Arial"/>
          <w:b/>
          <w:bCs/>
          <w:sz w:val="20"/>
        </w:rPr>
      </w:pPr>
      <w:r>
        <w:rPr>
          <w:rStyle w:val="apple-style-span"/>
          <w:rFonts w:ascii="Arial" w:hAnsi="Arial" w:cs="Arial"/>
          <w:b/>
          <w:bCs/>
          <w:sz w:val="20"/>
        </w:rPr>
        <w:t>Education</w:t>
      </w:r>
      <w:r w:rsidRPr="0075058D">
        <w:rPr>
          <w:rStyle w:val="apple-style-span"/>
          <w:rFonts w:ascii="Arial" w:hAnsi="Arial" w:cs="Arial"/>
          <w:b/>
          <w:bCs/>
          <w:sz w:val="20"/>
        </w:rPr>
        <w:t>:</w:t>
      </w:r>
    </w:p>
    <w:p w14:paraId="09021B47" w14:textId="77777777" w:rsidR="00D96CFC" w:rsidRPr="00C7424D" w:rsidRDefault="00D96CFC" w:rsidP="00D96CFC">
      <w:pPr>
        <w:pStyle w:val="BodyText"/>
        <w:contextualSpacing/>
        <w:rPr>
          <w:rStyle w:val="apple-style-span"/>
          <w:sz w:val="20"/>
        </w:rPr>
      </w:pPr>
    </w:p>
    <w:p w14:paraId="30DD35B5" w14:textId="77777777" w:rsidR="00D96CFC" w:rsidRPr="00C7424D" w:rsidRDefault="007A62D1" w:rsidP="00D96CFC">
      <w:pPr>
        <w:numPr>
          <w:ilvl w:val="0"/>
          <w:numId w:val="16"/>
        </w:numPr>
        <w:contextualSpacing/>
        <w:jc w:val="both"/>
        <w:rPr>
          <w:rStyle w:val="apple-style-span"/>
          <w:rFonts w:ascii="Arial" w:hAnsi="Arial" w:cs="Arial"/>
          <w:b/>
          <w:bCs/>
          <w:sz w:val="20"/>
        </w:rPr>
      </w:pPr>
      <w:proofErr w:type="gramStart"/>
      <w:r w:rsidRPr="00C7424D">
        <w:rPr>
          <w:rStyle w:val="apple-style-span"/>
          <w:rFonts w:ascii="Arial" w:hAnsi="Arial" w:cs="Arial"/>
          <w:b/>
          <w:sz w:val="20"/>
        </w:rPr>
        <w:t>Master’s</w:t>
      </w:r>
      <w:proofErr w:type="gramEnd"/>
      <w:r w:rsidRPr="00C7424D">
        <w:rPr>
          <w:rStyle w:val="apple-style-span"/>
          <w:rFonts w:ascii="Arial" w:hAnsi="Arial" w:cs="Arial"/>
          <w:b/>
          <w:sz w:val="20"/>
        </w:rPr>
        <w:t xml:space="preserve"> in </w:t>
      </w:r>
      <w:r>
        <w:rPr>
          <w:rStyle w:val="apple-style-span"/>
          <w:rFonts w:ascii="Arial" w:hAnsi="Arial" w:cs="Arial"/>
          <w:b/>
          <w:sz w:val="20"/>
        </w:rPr>
        <w:t>information systems</w:t>
      </w:r>
      <w:r w:rsidR="00D96CFC" w:rsidRPr="00C7424D">
        <w:rPr>
          <w:rStyle w:val="apple-style-span"/>
          <w:rFonts w:ascii="Arial" w:hAnsi="Arial" w:cs="Arial"/>
          <w:b/>
          <w:sz w:val="20"/>
        </w:rPr>
        <w:t>, 2004, Nagarjuna University, India</w:t>
      </w:r>
    </w:p>
    <w:p w14:paraId="31621C19" w14:textId="77777777" w:rsidR="003C337C" w:rsidRDefault="007A62D1" w:rsidP="0075058D">
      <w:pPr>
        <w:numPr>
          <w:ilvl w:val="0"/>
          <w:numId w:val="16"/>
        </w:numPr>
        <w:contextualSpacing/>
        <w:jc w:val="both"/>
        <w:rPr>
          <w:rStyle w:val="apple-style-span"/>
          <w:rFonts w:ascii="Arial" w:hAnsi="Arial" w:cs="Arial"/>
          <w:b/>
          <w:bCs/>
          <w:sz w:val="20"/>
        </w:rPr>
      </w:pPr>
      <w:proofErr w:type="gramStart"/>
      <w:r w:rsidRPr="00C7424D">
        <w:rPr>
          <w:rStyle w:val="apple-style-span"/>
          <w:rFonts w:ascii="Arial" w:hAnsi="Arial" w:cs="Arial"/>
          <w:b/>
          <w:sz w:val="20"/>
        </w:rPr>
        <w:t>Bachelor’s</w:t>
      </w:r>
      <w:proofErr w:type="gramEnd"/>
      <w:r w:rsidRPr="00C7424D">
        <w:rPr>
          <w:rStyle w:val="apple-style-span"/>
          <w:rFonts w:ascii="Arial" w:hAnsi="Arial" w:cs="Arial"/>
          <w:b/>
          <w:sz w:val="20"/>
        </w:rPr>
        <w:t xml:space="preserve"> in </w:t>
      </w:r>
      <w:r>
        <w:rPr>
          <w:rStyle w:val="apple-style-span"/>
          <w:rFonts w:ascii="Arial" w:hAnsi="Arial" w:cs="Arial"/>
          <w:b/>
          <w:sz w:val="20"/>
        </w:rPr>
        <w:t>computer applications</w:t>
      </w:r>
      <w:r w:rsidR="00D96CFC" w:rsidRPr="00C7424D">
        <w:rPr>
          <w:rStyle w:val="apple-style-span"/>
          <w:rFonts w:ascii="Arial" w:hAnsi="Arial" w:cs="Arial"/>
          <w:b/>
          <w:sz w:val="20"/>
        </w:rPr>
        <w:t>, 2002, Andhra University, India</w:t>
      </w:r>
    </w:p>
    <w:p w14:paraId="1BDCBF87" w14:textId="77777777" w:rsidR="00FB1527" w:rsidRDefault="00FB1527" w:rsidP="003C337C">
      <w:pPr>
        <w:contextualSpacing/>
        <w:jc w:val="both"/>
        <w:rPr>
          <w:rStyle w:val="apple-style-span"/>
          <w:rFonts w:ascii="Arial" w:hAnsi="Arial" w:cs="Arial"/>
          <w:b/>
          <w:bCs/>
          <w:sz w:val="20"/>
        </w:rPr>
      </w:pPr>
    </w:p>
    <w:p w14:paraId="7EAC6CB7" w14:textId="77777777" w:rsidR="00671329" w:rsidRPr="003C337C" w:rsidRDefault="0075058D" w:rsidP="003C337C">
      <w:pPr>
        <w:contextualSpacing/>
        <w:jc w:val="both"/>
        <w:rPr>
          <w:rStyle w:val="apple-style-span"/>
          <w:rFonts w:ascii="Arial" w:hAnsi="Arial" w:cs="Arial"/>
          <w:b/>
          <w:bCs/>
          <w:sz w:val="20"/>
        </w:rPr>
      </w:pPr>
      <w:r w:rsidRPr="003C337C">
        <w:rPr>
          <w:rStyle w:val="apple-style-span"/>
          <w:rFonts w:ascii="Arial" w:hAnsi="Arial" w:cs="Arial"/>
          <w:b/>
          <w:bCs/>
          <w:sz w:val="20"/>
        </w:rPr>
        <w:t>C</w:t>
      </w:r>
      <w:r w:rsidR="00D96CFC" w:rsidRPr="003C337C">
        <w:rPr>
          <w:rStyle w:val="apple-style-span"/>
          <w:rFonts w:ascii="Arial" w:hAnsi="Arial" w:cs="Arial"/>
          <w:b/>
          <w:bCs/>
          <w:sz w:val="20"/>
        </w:rPr>
        <w:t>ertifications</w:t>
      </w:r>
      <w:r w:rsidRPr="003C337C">
        <w:rPr>
          <w:rStyle w:val="apple-style-span"/>
          <w:rFonts w:ascii="Arial" w:hAnsi="Arial" w:cs="Arial"/>
          <w:b/>
          <w:bCs/>
          <w:sz w:val="20"/>
        </w:rPr>
        <w:t>:</w:t>
      </w:r>
    </w:p>
    <w:p w14:paraId="37D39E0B" w14:textId="77777777" w:rsidR="006F1A0E" w:rsidRPr="006F1A0E" w:rsidRDefault="006F1A0E" w:rsidP="002354D6">
      <w:pPr>
        <w:numPr>
          <w:ilvl w:val="0"/>
          <w:numId w:val="16"/>
        </w:numPr>
        <w:suppressAutoHyphens/>
        <w:contextualSpacing/>
        <w:jc w:val="both"/>
        <w:rPr>
          <w:rStyle w:val="apple-style-span"/>
          <w:rFonts w:ascii="Arial" w:hAnsi="Arial" w:cs="Arial"/>
          <w:b/>
          <w:bCs/>
          <w:color w:val="000000"/>
          <w:sz w:val="20"/>
        </w:rPr>
      </w:pPr>
      <w:r w:rsidRPr="006F1A0E">
        <w:rPr>
          <w:rStyle w:val="apple-style-span"/>
          <w:rFonts w:ascii="Arial" w:hAnsi="Arial" w:cs="Arial"/>
          <w:b/>
          <w:bCs/>
          <w:sz w:val="20"/>
        </w:rPr>
        <w:t>Microsoft Certified Professional Developer (MCPD)</w:t>
      </w:r>
    </w:p>
    <w:p w14:paraId="4C62E5AF" w14:textId="77777777" w:rsidR="006F1A0E" w:rsidRPr="006F1A0E" w:rsidRDefault="006F1A0E" w:rsidP="002354D6">
      <w:pPr>
        <w:numPr>
          <w:ilvl w:val="0"/>
          <w:numId w:val="16"/>
        </w:numPr>
        <w:suppressAutoHyphens/>
        <w:contextualSpacing/>
        <w:jc w:val="both"/>
        <w:rPr>
          <w:rStyle w:val="apple-style-span"/>
          <w:rFonts w:ascii="Arial" w:hAnsi="Arial" w:cs="Arial"/>
          <w:b/>
          <w:bCs/>
          <w:sz w:val="20"/>
        </w:rPr>
      </w:pPr>
      <w:r w:rsidRPr="006F1A0E">
        <w:rPr>
          <w:rStyle w:val="apple-style-span"/>
          <w:rFonts w:ascii="Arial" w:hAnsi="Arial" w:cs="Arial"/>
          <w:b/>
          <w:bCs/>
          <w:sz w:val="20"/>
        </w:rPr>
        <w:t>Microsoft Certified Technology Specialist (MCTS)</w:t>
      </w:r>
    </w:p>
    <w:p w14:paraId="091254AD" w14:textId="77777777" w:rsidR="006F1A0E" w:rsidRDefault="006F1A0E" w:rsidP="006F1A0E">
      <w:pPr>
        <w:numPr>
          <w:ilvl w:val="0"/>
          <w:numId w:val="16"/>
        </w:numPr>
        <w:contextualSpacing/>
        <w:jc w:val="both"/>
        <w:rPr>
          <w:rStyle w:val="apple-style-span"/>
          <w:rFonts w:ascii="Arial" w:hAnsi="Arial" w:cs="Arial"/>
          <w:b/>
          <w:sz w:val="20"/>
        </w:rPr>
      </w:pPr>
      <w:r w:rsidRPr="008E73A2">
        <w:rPr>
          <w:rStyle w:val="apple-style-span"/>
          <w:rFonts w:ascii="Arial" w:hAnsi="Arial" w:cs="Arial"/>
          <w:b/>
          <w:sz w:val="20"/>
        </w:rPr>
        <w:t>AWS Certified Solutions Architect - Associate</w:t>
      </w:r>
    </w:p>
    <w:p w14:paraId="1F472C1E" w14:textId="77777777" w:rsidR="006F1A0E" w:rsidRDefault="006F1A0E" w:rsidP="009E3F49">
      <w:pPr>
        <w:ind w:left="360"/>
        <w:contextualSpacing/>
        <w:jc w:val="both"/>
        <w:rPr>
          <w:rStyle w:val="apple-style-span"/>
          <w:rFonts w:ascii="Arial" w:hAnsi="Arial" w:cs="Arial"/>
          <w:b/>
          <w:sz w:val="20"/>
        </w:rPr>
      </w:pPr>
    </w:p>
    <w:p w14:paraId="325B5E4F" w14:textId="77777777" w:rsidR="00597F83" w:rsidRPr="00C7424D" w:rsidRDefault="00597F83" w:rsidP="003F7EB0">
      <w:pPr>
        <w:jc w:val="both"/>
        <w:rPr>
          <w:rFonts w:ascii="Arial" w:hAnsi="Arial" w:cs="Arial"/>
          <w:b/>
          <w:color w:val="000000"/>
          <w:sz w:val="20"/>
        </w:rPr>
      </w:pPr>
      <w:r w:rsidRPr="00C7424D">
        <w:rPr>
          <w:rFonts w:ascii="Arial" w:hAnsi="Arial" w:cs="Arial"/>
          <w:b/>
          <w:color w:val="000000"/>
          <w:sz w:val="20"/>
        </w:rPr>
        <w:lastRenderedPageBreak/>
        <w:t>P</w:t>
      </w:r>
      <w:r w:rsidR="00D96CFC">
        <w:rPr>
          <w:rFonts w:ascii="Arial" w:hAnsi="Arial" w:cs="Arial"/>
          <w:b/>
          <w:color w:val="000000"/>
          <w:sz w:val="20"/>
        </w:rPr>
        <w:t>rofessional Experience:</w:t>
      </w:r>
    </w:p>
    <w:p w14:paraId="763DD9D5" w14:textId="77777777" w:rsidR="00597F83" w:rsidRDefault="00597F83" w:rsidP="003F7EB0">
      <w:pPr>
        <w:jc w:val="both"/>
        <w:rPr>
          <w:rFonts w:ascii="Arial" w:hAnsi="Arial" w:cs="Arial"/>
          <w:b/>
          <w:color w:val="000000"/>
          <w:sz w:val="20"/>
        </w:rPr>
      </w:pPr>
    </w:p>
    <w:p w14:paraId="3DDAB81D" w14:textId="5A9EA257" w:rsidR="005D1C85" w:rsidRPr="00C7424D" w:rsidRDefault="004A1AF4" w:rsidP="005D1C85">
      <w:pPr>
        <w:jc w:val="both"/>
        <w:rPr>
          <w:rFonts w:ascii="Arial" w:hAnsi="Arial" w:cs="Arial"/>
          <w:b/>
          <w:color w:val="000000"/>
          <w:sz w:val="20"/>
        </w:rPr>
      </w:pPr>
      <w:r>
        <w:rPr>
          <w:rFonts w:ascii="Arial" w:hAnsi="Arial" w:cs="Arial"/>
          <w:b/>
          <w:color w:val="000000"/>
          <w:sz w:val="20"/>
        </w:rPr>
        <w:t>Client</w:t>
      </w:r>
      <w:r>
        <w:rPr>
          <w:rFonts w:ascii="Arial" w:hAnsi="Arial" w:cs="Arial"/>
          <w:b/>
          <w:color w:val="000000"/>
          <w:sz w:val="20"/>
        </w:rPr>
        <w:tab/>
      </w:r>
      <w:r w:rsidR="00FE21F1">
        <w:rPr>
          <w:rFonts w:ascii="Arial" w:hAnsi="Arial" w:cs="Arial"/>
          <w:b/>
          <w:color w:val="000000"/>
          <w:sz w:val="20"/>
        </w:rPr>
        <w:tab/>
      </w:r>
      <w:r w:rsidR="005D1C85" w:rsidRPr="00C7424D">
        <w:rPr>
          <w:rFonts w:ascii="Arial" w:hAnsi="Arial" w:cs="Arial"/>
          <w:b/>
          <w:color w:val="000000"/>
          <w:sz w:val="20"/>
        </w:rPr>
        <w:t xml:space="preserve">: </w:t>
      </w:r>
      <w:r w:rsidR="004D2F91">
        <w:rPr>
          <w:rFonts w:ascii="Arial" w:hAnsi="Arial" w:cs="Arial"/>
          <w:b/>
          <w:color w:val="000000"/>
          <w:sz w:val="20"/>
        </w:rPr>
        <w:t>Staples US</w:t>
      </w:r>
      <w:r w:rsidR="005D1C85" w:rsidRPr="00C7424D">
        <w:rPr>
          <w:rFonts w:ascii="Arial" w:hAnsi="Arial" w:cs="Arial"/>
          <w:b/>
          <w:color w:val="000000"/>
          <w:sz w:val="20"/>
        </w:rPr>
        <w:t xml:space="preserve">, </w:t>
      </w:r>
      <w:r w:rsidR="004D2F91">
        <w:rPr>
          <w:rFonts w:ascii="Arial" w:hAnsi="Arial" w:cs="Arial"/>
          <w:b/>
          <w:color w:val="000000"/>
          <w:sz w:val="20"/>
        </w:rPr>
        <w:t>Austin</w:t>
      </w:r>
      <w:r w:rsidR="005D1C85">
        <w:rPr>
          <w:rFonts w:ascii="Arial" w:hAnsi="Arial" w:cs="Arial"/>
          <w:b/>
          <w:color w:val="000000"/>
          <w:sz w:val="20"/>
        </w:rPr>
        <w:t xml:space="preserve">, </w:t>
      </w:r>
      <w:r w:rsidR="004D2F91">
        <w:rPr>
          <w:rFonts w:ascii="Arial" w:hAnsi="Arial" w:cs="Arial"/>
          <w:b/>
          <w:color w:val="000000"/>
          <w:sz w:val="20"/>
        </w:rPr>
        <w:t>TX</w:t>
      </w:r>
      <w:r w:rsidR="004A2DF1">
        <w:rPr>
          <w:rFonts w:ascii="Arial" w:hAnsi="Arial" w:cs="Arial"/>
          <w:b/>
          <w:color w:val="000000"/>
          <w:sz w:val="20"/>
        </w:rPr>
        <w:tab/>
      </w:r>
      <w:r w:rsidR="004A2DF1">
        <w:rPr>
          <w:rFonts w:ascii="Arial" w:hAnsi="Arial" w:cs="Arial"/>
          <w:b/>
          <w:color w:val="000000"/>
          <w:sz w:val="20"/>
        </w:rPr>
        <w:tab/>
      </w:r>
      <w:r w:rsidR="004A2DF1">
        <w:rPr>
          <w:rFonts w:ascii="Arial" w:hAnsi="Arial" w:cs="Arial"/>
          <w:b/>
          <w:color w:val="000000"/>
          <w:sz w:val="20"/>
        </w:rPr>
        <w:tab/>
      </w:r>
      <w:r w:rsidR="004A2DF1">
        <w:rPr>
          <w:rFonts w:ascii="Arial" w:hAnsi="Arial" w:cs="Arial"/>
          <w:b/>
          <w:color w:val="000000"/>
          <w:sz w:val="20"/>
        </w:rPr>
        <w:tab/>
      </w:r>
      <w:r w:rsidR="004A2DF1">
        <w:rPr>
          <w:rFonts w:ascii="Arial" w:hAnsi="Arial" w:cs="Arial"/>
          <w:b/>
          <w:color w:val="000000"/>
          <w:sz w:val="20"/>
        </w:rPr>
        <w:tab/>
      </w:r>
      <w:r w:rsidR="004A2DF1">
        <w:rPr>
          <w:rFonts w:ascii="Arial" w:hAnsi="Arial" w:cs="Arial"/>
          <w:b/>
          <w:color w:val="000000"/>
          <w:sz w:val="20"/>
        </w:rPr>
        <w:tab/>
      </w:r>
      <w:r w:rsidR="00E65B9A">
        <w:rPr>
          <w:rFonts w:ascii="Arial" w:hAnsi="Arial" w:cs="Arial"/>
          <w:b/>
          <w:color w:val="000000"/>
          <w:sz w:val="20"/>
        </w:rPr>
        <w:t xml:space="preserve"> </w:t>
      </w:r>
      <w:r w:rsidR="00355E0A">
        <w:rPr>
          <w:rFonts w:ascii="Arial" w:hAnsi="Arial" w:cs="Arial"/>
          <w:b/>
          <w:color w:val="000000"/>
          <w:sz w:val="20"/>
        </w:rPr>
        <w:t xml:space="preserve">             </w:t>
      </w:r>
      <w:r w:rsidR="00E65B9A">
        <w:rPr>
          <w:rFonts w:ascii="Arial" w:hAnsi="Arial" w:cs="Arial"/>
          <w:b/>
          <w:color w:val="000000"/>
          <w:sz w:val="20"/>
        </w:rPr>
        <w:t>Aug</w:t>
      </w:r>
      <w:r w:rsidR="005D1C85" w:rsidRPr="00C7424D">
        <w:rPr>
          <w:rFonts w:ascii="Arial" w:hAnsi="Arial" w:cs="Arial"/>
          <w:b/>
          <w:color w:val="000000"/>
          <w:sz w:val="20"/>
        </w:rPr>
        <w:t xml:space="preserve"> 201</w:t>
      </w:r>
      <w:r w:rsidR="004D2F91">
        <w:rPr>
          <w:rFonts w:ascii="Arial" w:hAnsi="Arial" w:cs="Arial"/>
          <w:b/>
          <w:color w:val="000000"/>
          <w:sz w:val="20"/>
        </w:rPr>
        <w:t>9</w:t>
      </w:r>
      <w:r w:rsidR="005D1C85">
        <w:rPr>
          <w:rFonts w:ascii="Arial" w:hAnsi="Arial" w:cs="Arial"/>
          <w:b/>
          <w:color w:val="000000"/>
          <w:sz w:val="20"/>
        </w:rPr>
        <w:t xml:space="preserve"> </w:t>
      </w:r>
      <w:r w:rsidR="005D1C85" w:rsidRPr="00C7424D">
        <w:rPr>
          <w:rFonts w:ascii="Arial" w:hAnsi="Arial" w:cs="Arial"/>
          <w:b/>
          <w:color w:val="000000"/>
          <w:sz w:val="20"/>
        </w:rPr>
        <w:t xml:space="preserve">– </w:t>
      </w:r>
      <w:r w:rsidR="00212B6A">
        <w:rPr>
          <w:rFonts w:ascii="Arial" w:hAnsi="Arial" w:cs="Arial"/>
          <w:b/>
          <w:color w:val="000000"/>
          <w:sz w:val="20"/>
        </w:rPr>
        <w:t>Nov</w:t>
      </w:r>
      <w:r w:rsidR="00925BEF">
        <w:rPr>
          <w:rFonts w:ascii="Arial" w:hAnsi="Arial" w:cs="Arial"/>
          <w:b/>
          <w:color w:val="000000"/>
          <w:sz w:val="20"/>
        </w:rPr>
        <w:t xml:space="preserve"> 2023</w:t>
      </w:r>
    </w:p>
    <w:p w14:paraId="0AD61491" w14:textId="77777777" w:rsidR="005F2ACC" w:rsidRPr="00C7424D" w:rsidRDefault="005F2ACC" w:rsidP="005F2ACC">
      <w:pPr>
        <w:contextualSpacing/>
        <w:jc w:val="both"/>
        <w:rPr>
          <w:rFonts w:ascii="Arial" w:hAnsi="Arial" w:cs="Arial"/>
          <w:b/>
          <w:color w:val="000000"/>
          <w:sz w:val="20"/>
        </w:rPr>
      </w:pPr>
      <w:r w:rsidRPr="00C7424D">
        <w:rPr>
          <w:rFonts w:ascii="Arial" w:hAnsi="Arial" w:cs="Arial"/>
          <w:b/>
          <w:color w:val="000000"/>
          <w:sz w:val="20"/>
        </w:rPr>
        <w:t>Role</w:t>
      </w:r>
      <w:r w:rsidRPr="00C7424D">
        <w:rPr>
          <w:rFonts w:ascii="Arial" w:hAnsi="Arial" w:cs="Arial"/>
          <w:b/>
          <w:color w:val="000000"/>
          <w:sz w:val="20"/>
        </w:rPr>
        <w:tab/>
      </w:r>
      <w:r w:rsidRPr="00C7424D">
        <w:rPr>
          <w:rFonts w:ascii="Arial" w:hAnsi="Arial" w:cs="Arial"/>
          <w:b/>
          <w:color w:val="000000"/>
          <w:sz w:val="20"/>
        </w:rPr>
        <w:tab/>
        <w:t xml:space="preserve">: </w:t>
      </w:r>
      <w:r w:rsidR="00AC153D">
        <w:rPr>
          <w:rFonts w:ascii="Arial" w:hAnsi="Arial" w:cs="Arial"/>
          <w:b/>
          <w:color w:val="000000"/>
          <w:sz w:val="20"/>
        </w:rPr>
        <w:t>Senior</w:t>
      </w:r>
      <w:r w:rsidR="006A79B8">
        <w:rPr>
          <w:rFonts w:ascii="Arial" w:hAnsi="Arial" w:cs="Arial"/>
          <w:b/>
          <w:color w:val="000000"/>
          <w:sz w:val="20"/>
        </w:rPr>
        <w:t xml:space="preserve"> Developer</w:t>
      </w:r>
      <w:r w:rsidR="00BF1579">
        <w:rPr>
          <w:rFonts w:ascii="Arial" w:hAnsi="Arial" w:cs="Arial"/>
          <w:b/>
          <w:color w:val="000000"/>
          <w:sz w:val="20"/>
        </w:rPr>
        <w:t xml:space="preserve"> </w:t>
      </w:r>
      <w:r w:rsidRPr="00C7424D">
        <w:rPr>
          <w:rFonts w:ascii="Arial" w:hAnsi="Arial" w:cs="Arial"/>
          <w:b/>
          <w:color w:val="000000"/>
          <w:sz w:val="20"/>
        </w:rPr>
        <w:tab/>
      </w:r>
      <w:r w:rsidRPr="00C7424D">
        <w:rPr>
          <w:rFonts w:ascii="Arial" w:hAnsi="Arial" w:cs="Arial"/>
          <w:b/>
          <w:color w:val="000000"/>
          <w:sz w:val="20"/>
        </w:rPr>
        <w:tab/>
      </w:r>
      <w:r w:rsidRPr="00C7424D">
        <w:rPr>
          <w:rFonts w:ascii="Arial" w:hAnsi="Arial" w:cs="Arial"/>
          <w:b/>
          <w:color w:val="000000"/>
          <w:sz w:val="20"/>
        </w:rPr>
        <w:tab/>
      </w:r>
      <w:r w:rsidRPr="00C7424D">
        <w:rPr>
          <w:rFonts w:ascii="Arial" w:hAnsi="Arial" w:cs="Arial"/>
          <w:b/>
          <w:color w:val="000000"/>
          <w:sz w:val="20"/>
        </w:rPr>
        <w:tab/>
        <w:t xml:space="preserve">                 </w:t>
      </w:r>
    </w:p>
    <w:p w14:paraId="51DFC4F5" w14:textId="5D6EE2A5" w:rsidR="005D1C85" w:rsidRPr="00C7424D" w:rsidRDefault="005D1C85" w:rsidP="005D1C85">
      <w:pPr>
        <w:contextualSpacing/>
        <w:jc w:val="both"/>
        <w:rPr>
          <w:rFonts w:ascii="Arial" w:hAnsi="Arial" w:cs="Arial"/>
          <w:b/>
          <w:color w:val="000000"/>
          <w:sz w:val="20"/>
        </w:rPr>
      </w:pPr>
      <w:r w:rsidRPr="00C7424D">
        <w:rPr>
          <w:rFonts w:ascii="Arial" w:hAnsi="Arial" w:cs="Arial"/>
          <w:b/>
          <w:color w:val="000000"/>
          <w:sz w:val="20"/>
        </w:rPr>
        <w:t>Project</w:t>
      </w:r>
      <w:r w:rsidRPr="00C7424D">
        <w:rPr>
          <w:rFonts w:ascii="Arial" w:hAnsi="Arial" w:cs="Arial"/>
          <w:b/>
          <w:color w:val="000000"/>
          <w:sz w:val="20"/>
        </w:rPr>
        <w:tab/>
      </w:r>
      <w:r w:rsidRPr="00C7424D">
        <w:rPr>
          <w:rFonts w:ascii="Arial" w:hAnsi="Arial" w:cs="Arial"/>
          <w:b/>
          <w:color w:val="000000"/>
          <w:sz w:val="20"/>
        </w:rPr>
        <w:tab/>
        <w:t xml:space="preserve">: </w:t>
      </w:r>
      <w:r w:rsidR="005D3BC0">
        <w:rPr>
          <w:rFonts w:ascii="Arial" w:hAnsi="Arial" w:cs="Arial"/>
          <w:b/>
          <w:color w:val="000000"/>
          <w:sz w:val="20"/>
        </w:rPr>
        <w:t>Flightdeck</w:t>
      </w:r>
      <w:r w:rsidRPr="00C7424D">
        <w:rPr>
          <w:rFonts w:ascii="Arial" w:hAnsi="Arial" w:cs="Arial"/>
          <w:b/>
          <w:color w:val="000000"/>
          <w:sz w:val="20"/>
        </w:rPr>
        <w:t xml:space="preserve"> </w:t>
      </w:r>
    </w:p>
    <w:p w14:paraId="1093D362" w14:textId="5651A796" w:rsidR="005D1C85" w:rsidRPr="00C7424D" w:rsidRDefault="005D1C85" w:rsidP="005D1C85">
      <w:pPr>
        <w:pStyle w:val="Header"/>
        <w:tabs>
          <w:tab w:val="clear" w:pos="4320"/>
          <w:tab w:val="clear" w:pos="8640"/>
        </w:tabs>
        <w:ind w:left="1440" w:hanging="1440"/>
        <w:contextualSpacing/>
        <w:jc w:val="both"/>
        <w:rPr>
          <w:rFonts w:ascii="Arial" w:hAnsi="Arial" w:cs="Arial"/>
        </w:rPr>
      </w:pPr>
      <w:r w:rsidRPr="00C7424D">
        <w:rPr>
          <w:rStyle w:val="apple-style-span"/>
          <w:rFonts w:ascii="Arial" w:hAnsi="Arial" w:cs="Arial"/>
          <w:b/>
        </w:rPr>
        <w:t>Environment</w:t>
      </w:r>
      <w:r w:rsidRPr="00C7424D">
        <w:rPr>
          <w:rStyle w:val="apple-style-span"/>
          <w:rFonts w:ascii="Arial" w:hAnsi="Arial" w:cs="Arial"/>
          <w:b/>
        </w:rPr>
        <w:tab/>
        <w:t>:</w:t>
      </w:r>
      <w:r w:rsidR="00F20C02">
        <w:rPr>
          <w:rStyle w:val="apple-style-span"/>
          <w:rFonts w:ascii="Arial" w:hAnsi="Arial" w:cs="Arial"/>
          <w:b/>
        </w:rPr>
        <w:t xml:space="preserve"> </w:t>
      </w:r>
      <w:r w:rsidRPr="00C7424D">
        <w:rPr>
          <w:rStyle w:val="apple-style-span"/>
          <w:rFonts w:ascii="Arial" w:hAnsi="Arial" w:cs="Arial"/>
          <w:b/>
        </w:rPr>
        <w:t>.</w:t>
      </w:r>
      <w:r w:rsidRPr="00C7424D">
        <w:rPr>
          <w:rFonts w:ascii="Arial" w:hAnsi="Arial" w:cs="Arial"/>
          <w:b/>
        </w:rPr>
        <w:t xml:space="preserve">NET </w:t>
      </w:r>
      <w:r w:rsidR="0095256F">
        <w:rPr>
          <w:rFonts w:ascii="Arial" w:hAnsi="Arial" w:cs="Arial"/>
          <w:b/>
        </w:rPr>
        <w:t>Core 3.1</w:t>
      </w:r>
      <w:r w:rsidRPr="00C7424D">
        <w:rPr>
          <w:rFonts w:ascii="Arial" w:hAnsi="Arial" w:cs="Arial"/>
          <w:b/>
        </w:rPr>
        <w:t xml:space="preserve">, </w:t>
      </w:r>
      <w:r w:rsidR="00820B39">
        <w:rPr>
          <w:rFonts w:ascii="Arial" w:hAnsi="Arial" w:cs="Arial"/>
          <w:b/>
        </w:rPr>
        <w:t xml:space="preserve">.Net 6, </w:t>
      </w:r>
      <w:r w:rsidRPr="00C7424D">
        <w:rPr>
          <w:rFonts w:ascii="Arial" w:hAnsi="Arial" w:cs="Arial"/>
          <w:b/>
        </w:rPr>
        <w:t>C#, V</w:t>
      </w:r>
      <w:r w:rsidR="005606CE">
        <w:rPr>
          <w:rFonts w:ascii="Arial" w:hAnsi="Arial" w:cs="Arial"/>
          <w:b/>
        </w:rPr>
        <w:t>isual Studio</w:t>
      </w:r>
      <w:r w:rsidRPr="00C7424D">
        <w:rPr>
          <w:rFonts w:ascii="Arial" w:hAnsi="Arial" w:cs="Arial"/>
          <w:b/>
        </w:rPr>
        <w:t xml:space="preserve"> 20</w:t>
      </w:r>
      <w:r w:rsidR="0015415E">
        <w:rPr>
          <w:rFonts w:ascii="Arial" w:hAnsi="Arial" w:cs="Arial"/>
          <w:b/>
        </w:rPr>
        <w:t>22</w:t>
      </w:r>
      <w:r w:rsidRPr="00C7424D">
        <w:rPr>
          <w:rFonts w:ascii="Arial" w:hAnsi="Arial" w:cs="Arial"/>
          <w:b/>
        </w:rPr>
        <w:t xml:space="preserve">, Web API, </w:t>
      </w:r>
      <w:r w:rsidR="00BD1448">
        <w:rPr>
          <w:rFonts w:ascii="Arial" w:hAnsi="Arial" w:cs="Arial"/>
          <w:b/>
        </w:rPr>
        <w:t xml:space="preserve">REST, </w:t>
      </w:r>
      <w:r w:rsidR="009A039B">
        <w:rPr>
          <w:rFonts w:ascii="Arial" w:hAnsi="Arial" w:cs="Arial"/>
          <w:b/>
        </w:rPr>
        <w:t>G</w:t>
      </w:r>
      <w:r w:rsidR="00BD1448">
        <w:rPr>
          <w:rFonts w:ascii="Arial" w:hAnsi="Arial" w:cs="Arial"/>
          <w:b/>
        </w:rPr>
        <w:t xml:space="preserve">RPC, </w:t>
      </w:r>
      <w:r w:rsidR="00C700C5">
        <w:rPr>
          <w:rFonts w:ascii="Arial" w:hAnsi="Arial" w:cs="Arial"/>
          <w:b/>
        </w:rPr>
        <w:t>CQRS</w:t>
      </w:r>
      <w:r w:rsidRPr="00C7424D">
        <w:rPr>
          <w:rFonts w:ascii="Arial" w:hAnsi="Arial" w:cs="Arial"/>
          <w:b/>
        </w:rPr>
        <w:t>, LINQ,</w:t>
      </w:r>
      <w:r w:rsidR="00B076EA">
        <w:rPr>
          <w:rFonts w:ascii="Arial" w:hAnsi="Arial" w:cs="Arial"/>
          <w:b/>
        </w:rPr>
        <w:t xml:space="preserve"> </w:t>
      </w:r>
      <w:r w:rsidR="00B076EA" w:rsidRPr="00C7424D">
        <w:rPr>
          <w:rFonts w:ascii="Arial" w:hAnsi="Arial" w:cs="Arial"/>
          <w:b/>
        </w:rPr>
        <w:t>Entity Framework</w:t>
      </w:r>
      <w:r w:rsidR="00B076EA">
        <w:rPr>
          <w:rFonts w:ascii="Arial" w:hAnsi="Arial" w:cs="Arial"/>
          <w:b/>
        </w:rPr>
        <w:t>,</w:t>
      </w:r>
      <w:r w:rsidRPr="00C7424D">
        <w:rPr>
          <w:rFonts w:ascii="Arial" w:hAnsi="Arial" w:cs="Arial"/>
          <w:b/>
        </w:rPr>
        <w:t xml:space="preserve"> JWT, </w:t>
      </w:r>
      <w:r w:rsidR="00B50D80">
        <w:rPr>
          <w:rFonts w:ascii="Arial" w:hAnsi="Arial" w:cs="Arial"/>
          <w:b/>
        </w:rPr>
        <w:t xml:space="preserve">JSON, </w:t>
      </w:r>
      <w:r w:rsidR="005A6F90" w:rsidRPr="005A6F90">
        <w:rPr>
          <w:rFonts w:ascii="Arial" w:hAnsi="Arial" w:cs="Arial"/>
          <w:b/>
          <w:bCs/>
        </w:rPr>
        <w:t>Swagger,</w:t>
      </w:r>
      <w:r w:rsidR="00F803A2">
        <w:rPr>
          <w:rFonts w:ascii="Arial" w:hAnsi="Arial" w:cs="Arial"/>
          <w:b/>
        </w:rPr>
        <w:t xml:space="preserve"> </w:t>
      </w:r>
      <w:r w:rsidR="00F20C02">
        <w:rPr>
          <w:rFonts w:ascii="Arial" w:hAnsi="Arial" w:cs="Arial"/>
          <w:b/>
        </w:rPr>
        <w:t>Azure DevOps</w:t>
      </w:r>
      <w:r w:rsidR="00F20C02" w:rsidRPr="00C7424D">
        <w:rPr>
          <w:rFonts w:ascii="Arial" w:hAnsi="Arial" w:cs="Arial"/>
          <w:b/>
        </w:rPr>
        <w:t xml:space="preserve">, </w:t>
      </w:r>
      <w:r w:rsidR="00F20C02" w:rsidRPr="00157B32">
        <w:rPr>
          <w:rFonts w:ascii="Arial" w:hAnsi="Arial" w:cs="Arial"/>
          <w:b/>
        </w:rPr>
        <w:t xml:space="preserve">App Services, </w:t>
      </w:r>
      <w:r w:rsidR="0074736E" w:rsidRPr="0074736E">
        <w:rPr>
          <w:rFonts w:ascii="Arial" w:hAnsi="Arial" w:cs="Arial"/>
          <w:b/>
        </w:rPr>
        <w:t>Service Bus</w:t>
      </w:r>
      <w:r w:rsidR="00F20C02" w:rsidRPr="00157B32">
        <w:rPr>
          <w:rFonts w:ascii="Arial" w:hAnsi="Arial" w:cs="Arial"/>
          <w:b/>
        </w:rPr>
        <w:t xml:space="preserve">, </w:t>
      </w:r>
      <w:r w:rsidR="004629AF">
        <w:rPr>
          <w:rFonts w:ascii="Arial" w:hAnsi="Arial" w:cs="Arial"/>
          <w:b/>
        </w:rPr>
        <w:t xml:space="preserve">Azure </w:t>
      </w:r>
      <w:r w:rsidR="0074736E">
        <w:rPr>
          <w:rFonts w:ascii="Arial" w:hAnsi="Arial" w:cs="Arial"/>
          <w:b/>
        </w:rPr>
        <w:t>Functions,</w:t>
      </w:r>
      <w:r w:rsidR="0074736E" w:rsidRPr="00157B32">
        <w:rPr>
          <w:rFonts w:ascii="Arial" w:hAnsi="Arial" w:cs="Arial"/>
          <w:b/>
        </w:rPr>
        <w:t xml:space="preserve"> </w:t>
      </w:r>
      <w:r w:rsidR="0021599A">
        <w:rPr>
          <w:rFonts w:ascii="Arial" w:hAnsi="Arial" w:cs="Arial"/>
          <w:b/>
        </w:rPr>
        <w:t>S</w:t>
      </w:r>
      <w:r w:rsidR="00240426">
        <w:rPr>
          <w:rFonts w:ascii="Arial" w:hAnsi="Arial" w:cs="Arial"/>
          <w:b/>
        </w:rPr>
        <w:t>ervice Fabric</w:t>
      </w:r>
      <w:r w:rsidR="0021599A">
        <w:rPr>
          <w:rFonts w:ascii="Arial" w:hAnsi="Arial" w:cs="Arial"/>
          <w:b/>
        </w:rPr>
        <w:t xml:space="preserve">, Docker, </w:t>
      </w:r>
      <w:r w:rsidR="00951F0A">
        <w:rPr>
          <w:rFonts w:ascii="Arial" w:hAnsi="Arial" w:cs="Arial"/>
          <w:b/>
        </w:rPr>
        <w:t xml:space="preserve">Kafka, </w:t>
      </w:r>
      <w:r w:rsidR="00204066">
        <w:rPr>
          <w:rFonts w:ascii="Arial" w:hAnsi="Arial" w:cs="Arial"/>
          <w:b/>
        </w:rPr>
        <w:t>Redis cache</w:t>
      </w:r>
      <w:r w:rsidR="00F20C02">
        <w:rPr>
          <w:rFonts w:ascii="Arial" w:hAnsi="Arial" w:cs="Arial"/>
          <w:b/>
        </w:rPr>
        <w:t xml:space="preserve">, </w:t>
      </w:r>
      <w:r w:rsidR="00157B32" w:rsidRPr="00E76064">
        <w:rPr>
          <w:rFonts w:ascii="Arial" w:hAnsi="Arial" w:cs="Arial"/>
          <w:b/>
        </w:rPr>
        <w:t>VPC</w:t>
      </w:r>
      <w:r w:rsidRPr="00C7424D">
        <w:rPr>
          <w:rFonts w:ascii="Arial" w:hAnsi="Arial" w:cs="Arial"/>
          <w:b/>
        </w:rPr>
        <w:t xml:space="preserve">, JIRA, </w:t>
      </w:r>
      <w:r>
        <w:rPr>
          <w:rFonts w:ascii="Arial" w:hAnsi="Arial" w:cs="Arial"/>
          <w:b/>
        </w:rPr>
        <w:t xml:space="preserve">Postman, </w:t>
      </w:r>
      <w:r w:rsidRPr="00C7424D">
        <w:rPr>
          <w:rFonts w:ascii="Arial" w:hAnsi="Arial" w:cs="Arial"/>
          <w:b/>
        </w:rPr>
        <w:t>SQL Server</w:t>
      </w:r>
    </w:p>
    <w:p w14:paraId="12210B0E" w14:textId="77777777" w:rsidR="005D1C85" w:rsidRPr="00C7424D" w:rsidRDefault="005D1C85" w:rsidP="005D1C85">
      <w:pPr>
        <w:jc w:val="both"/>
        <w:rPr>
          <w:rFonts w:ascii="Arial" w:eastAsia="Arial" w:hAnsi="Arial" w:cs="Arial"/>
          <w:b/>
          <w:bCs/>
          <w:sz w:val="20"/>
        </w:rPr>
      </w:pPr>
    </w:p>
    <w:p w14:paraId="18B1D142" w14:textId="77777777" w:rsidR="005D1C85" w:rsidRPr="00C7424D" w:rsidRDefault="005D1C85" w:rsidP="005D1C85">
      <w:pPr>
        <w:jc w:val="both"/>
        <w:rPr>
          <w:rFonts w:ascii="Arial" w:eastAsia="Arial" w:hAnsi="Arial" w:cs="Arial"/>
          <w:b/>
          <w:bCs/>
          <w:sz w:val="20"/>
        </w:rPr>
      </w:pPr>
      <w:r w:rsidRPr="00C7424D">
        <w:rPr>
          <w:rFonts w:ascii="Arial" w:eastAsia="Arial" w:hAnsi="Arial" w:cs="Arial"/>
          <w:b/>
          <w:bCs/>
          <w:sz w:val="20"/>
        </w:rPr>
        <w:t>Project Description:</w:t>
      </w:r>
    </w:p>
    <w:p w14:paraId="78B59B27" w14:textId="5B02CD39" w:rsidR="005D1C85" w:rsidRPr="00C7424D" w:rsidRDefault="005D3BC0" w:rsidP="005D1C85">
      <w:pPr>
        <w:pStyle w:val="paragraph"/>
        <w:spacing w:before="0" w:beforeAutospacing="0" w:after="0" w:afterAutospacing="0"/>
        <w:jc w:val="both"/>
        <w:textAlignment w:val="baseline"/>
        <w:rPr>
          <w:rStyle w:val="apple-style-span"/>
          <w:rFonts w:ascii="Arial" w:hAnsi="Arial" w:cs="Arial"/>
          <w:sz w:val="20"/>
          <w:szCs w:val="20"/>
        </w:rPr>
      </w:pPr>
      <w:r w:rsidRPr="008A1927">
        <w:rPr>
          <w:rStyle w:val="apple-style-span"/>
          <w:rFonts w:ascii="Arial" w:hAnsi="Arial" w:cs="Arial"/>
          <w:sz w:val="20"/>
          <w:szCs w:val="20"/>
        </w:rPr>
        <w:t>Flightdeck</w:t>
      </w:r>
      <w:r w:rsidR="008A1927" w:rsidRPr="008A1927">
        <w:rPr>
          <w:rStyle w:val="apple-style-span"/>
          <w:rFonts w:ascii="Arial" w:hAnsi="Arial" w:cs="Arial"/>
          <w:sz w:val="20"/>
          <w:szCs w:val="20"/>
        </w:rPr>
        <w:t xml:space="preserve">, a web-based application that enabled print companies to streamline their </w:t>
      </w:r>
      <w:r w:rsidR="006A4084">
        <w:rPr>
          <w:rStyle w:val="apple-style-span"/>
          <w:rFonts w:ascii="Arial" w:hAnsi="Arial" w:cs="Arial"/>
          <w:sz w:val="20"/>
          <w:szCs w:val="20"/>
        </w:rPr>
        <w:t xml:space="preserve">digital </w:t>
      </w:r>
      <w:r w:rsidR="008A1927" w:rsidRPr="008A1927">
        <w:rPr>
          <w:rStyle w:val="apple-style-span"/>
          <w:rFonts w:ascii="Arial" w:hAnsi="Arial" w:cs="Arial"/>
          <w:sz w:val="20"/>
          <w:szCs w:val="20"/>
        </w:rPr>
        <w:t>print production processes. Instead of the multiple-module structure, we centralized job flow in one, sweeping management system.</w:t>
      </w:r>
      <w:r w:rsidR="005D1C85" w:rsidRPr="00C7424D">
        <w:rPr>
          <w:rStyle w:val="apple-style-span"/>
          <w:rFonts w:ascii="Arial" w:hAnsi="Arial" w:cs="Arial"/>
          <w:sz w:val="20"/>
          <w:szCs w:val="20"/>
        </w:rPr>
        <w:t> </w:t>
      </w:r>
      <w:r>
        <w:rPr>
          <w:rStyle w:val="apple-style-span"/>
          <w:rFonts w:ascii="Arial" w:hAnsi="Arial" w:cs="Arial"/>
          <w:sz w:val="20"/>
          <w:szCs w:val="20"/>
        </w:rPr>
        <w:t>Flightdeck</w:t>
      </w:r>
      <w:r w:rsidR="0033681A">
        <w:rPr>
          <w:rStyle w:val="apple-style-span"/>
          <w:rFonts w:ascii="Arial" w:hAnsi="Arial" w:cs="Arial"/>
          <w:sz w:val="20"/>
          <w:szCs w:val="20"/>
        </w:rPr>
        <w:t xml:space="preserve"> will receive orders from different sources and </w:t>
      </w:r>
      <w:r w:rsidR="007D08F4">
        <w:rPr>
          <w:rStyle w:val="apple-style-span"/>
          <w:rFonts w:ascii="Arial" w:hAnsi="Arial" w:cs="Arial"/>
          <w:sz w:val="20"/>
          <w:szCs w:val="20"/>
        </w:rPr>
        <w:t>prioritize</w:t>
      </w:r>
      <w:r w:rsidR="0033681A">
        <w:rPr>
          <w:rStyle w:val="apple-style-span"/>
          <w:rFonts w:ascii="Arial" w:hAnsi="Arial" w:cs="Arial"/>
          <w:sz w:val="20"/>
          <w:szCs w:val="20"/>
        </w:rPr>
        <w:t xml:space="preserve"> them. Store Executives manage all the orders, shipping</w:t>
      </w:r>
      <w:r w:rsidR="00DA6FD9">
        <w:rPr>
          <w:rStyle w:val="apple-style-span"/>
          <w:rFonts w:ascii="Arial" w:hAnsi="Arial" w:cs="Arial"/>
          <w:sz w:val="20"/>
          <w:szCs w:val="20"/>
        </w:rPr>
        <w:t>, and tracking</w:t>
      </w:r>
      <w:r w:rsidR="0033681A">
        <w:rPr>
          <w:rStyle w:val="apple-style-span"/>
          <w:rFonts w:ascii="Arial" w:hAnsi="Arial" w:cs="Arial"/>
          <w:sz w:val="20"/>
          <w:szCs w:val="20"/>
        </w:rPr>
        <w:t xml:space="preserve"> through this application.</w:t>
      </w:r>
    </w:p>
    <w:p w14:paraId="6A0E20A0" w14:textId="77777777" w:rsidR="005D1C85" w:rsidRPr="00C7424D" w:rsidRDefault="005D1C85" w:rsidP="005D1C85">
      <w:pPr>
        <w:pStyle w:val="BodyText"/>
        <w:autoSpaceDE w:val="0"/>
        <w:autoSpaceDN w:val="0"/>
        <w:ind w:left="360"/>
        <w:rPr>
          <w:bCs/>
          <w:color w:val="000000"/>
          <w:sz w:val="20"/>
        </w:rPr>
      </w:pPr>
    </w:p>
    <w:p w14:paraId="3B0684E6" w14:textId="77777777" w:rsidR="005D1C85" w:rsidRPr="00C7424D" w:rsidRDefault="005D1C85" w:rsidP="005D1C85">
      <w:pPr>
        <w:jc w:val="both"/>
        <w:rPr>
          <w:rFonts w:ascii="Arial" w:eastAsia="Arial" w:hAnsi="Arial" w:cs="Arial"/>
          <w:b/>
          <w:bCs/>
          <w:sz w:val="20"/>
        </w:rPr>
      </w:pPr>
      <w:r w:rsidRPr="00C7424D">
        <w:rPr>
          <w:rFonts w:ascii="Arial" w:eastAsia="Arial" w:hAnsi="Arial" w:cs="Arial"/>
          <w:b/>
          <w:bCs/>
          <w:sz w:val="20"/>
        </w:rPr>
        <w:t>Roles and Responsibilities:</w:t>
      </w:r>
    </w:p>
    <w:p w14:paraId="04253F2E" w14:textId="77777777" w:rsidR="005D1C85" w:rsidRPr="003D3875" w:rsidRDefault="005D1C85" w:rsidP="005D1C85">
      <w:pPr>
        <w:pStyle w:val="BodyText"/>
        <w:numPr>
          <w:ilvl w:val="0"/>
          <w:numId w:val="18"/>
        </w:numPr>
        <w:contextualSpacing/>
        <w:rPr>
          <w:rStyle w:val="apple-style-span"/>
          <w:sz w:val="20"/>
        </w:rPr>
      </w:pPr>
      <w:r w:rsidRPr="003D3875">
        <w:rPr>
          <w:rStyle w:val="apple-style-span"/>
          <w:sz w:val="20"/>
        </w:rPr>
        <w:t xml:space="preserve">Involved in development of the application which involves full </w:t>
      </w:r>
      <w:r w:rsidR="004D2F91" w:rsidRPr="003D3875">
        <w:rPr>
          <w:rStyle w:val="apple-style-span"/>
          <w:sz w:val="20"/>
        </w:rPr>
        <w:t>life cycle</w:t>
      </w:r>
      <w:r w:rsidRPr="003D3875">
        <w:rPr>
          <w:rStyle w:val="apple-style-span"/>
          <w:sz w:val="20"/>
        </w:rPr>
        <w:t xml:space="preserve"> of the project from </w:t>
      </w:r>
      <w:r w:rsidR="00E77248" w:rsidRPr="003D3875">
        <w:rPr>
          <w:rStyle w:val="apple-style-span"/>
          <w:sz w:val="20"/>
        </w:rPr>
        <w:t>Requirement’s</w:t>
      </w:r>
      <w:r w:rsidRPr="003D3875">
        <w:rPr>
          <w:rStyle w:val="apple-style-span"/>
          <w:sz w:val="20"/>
        </w:rPr>
        <w:t xml:space="preserve"> analysis, Design, Development &amp; Deployment of the application.</w:t>
      </w:r>
    </w:p>
    <w:p w14:paraId="23F57019" w14:textId="77777777" w:rsidR="00F658A3" w:rsidRPr="003D3875" w:rsidRDefault="00F658A3" w:rsidP="005D1C85">
      <w:pPr>
        <w:pStyle w:val="BodyText"/>
        <w:numPr>
          <w:ilvl w:val="0"/>
          <w:numId w:val="18"/>
        </w:numPr>
        <w:contextualSpacing/>
        <w:rPr>
          <w:rStyle w:val="apple-style-span"/>
        </w:rPr>
      </w:pPr>
      <w:r w:rsidRPr="003D3875">
        <w:rPr>
          <w:rStyle w:val="apple-style-span"/>
          <w:sz w:val="20"/>
        </w:rPr>
        <w:t xml:space="preserve">Interacts with </w:t>
      </w:r>
      <w:r w:rsidR="00F803A2" w:rsidRPr="003D3875">
        <w:rPr>
          <w:rStyle w:val="apple-style-span"/>
          <w:sz w:val="20"/>
        </w:rPr>
        <w:t xml:space="preserve">Product Owner, </w:t>
      </w:r>
      <w:r w:rsidRPr="003D3875">
        <w:rPr>
          <w:rStyle w:val="apple-style-span"/>
          <w:sz w:val="20"/>
        </w:rPr>
        <w:t xml:space="preserve">Business Analysts and SMEs on </w:t>
      </w:r>
      <w:r w:rsidR="007D08F4" w:rsidRPr="003D3875">
        <w:rPr>
          <w:rStyle w:val="apple-style-span"/>
          <w:sz w:val="20"/>
        </w:rPr>
        <w:t>requirements.</w:t>
      </w:r>
    </w:p>
    <w:p w14:paraId="19DA4541" w14:textId="4E7169C3" w:rsidR="005D1C85" w:rsidRDefault="005D1C85" w:rsidP="005D1C85">
      <w:pPr>
        <w:pStyle w:val="BodyText"/>
        <w:numPr>
          <w:ilvl w:val="0"/>
          <w:numId w:val="18"/>
        </w:numPr>
        <w:contextualSpacing/>
        <w:rPr>
          <w:rStyle w:val="apple-style-span"/>
          <w:sz w:val="20"/>
        </w:rPr>
      </w:pPr>
      <w:r w:rsidRPr="003D3875">
        <w:rPr>
          <w:rStyle w:val="apple-style-span"/>
          <w:sz w:val="20"/>
        </w:rPr>
        <w:t xml:space="preserve">Design and </w:t>
      </w:r>
      <w:r w:rsidR="007D08F4" w:rsidRPr="003D3875">
        <w:rPr>
          <w:rStyle w:val="apple-style-span"/>
          <w:sz w:val="20"/>
        </w:rPr>
        <w:t>develop</w:t>
      </w:r>
      <w:r w:rsidRPr="003D3875">
        <w:rPr>
          <w:rStyle w:val="apple-style-span"/>
          <w:sz w:val="20"/>
        </w:rPr>
        <w:t xml:space="preserve"> enterprise distributed </w:t>
      </w:r>
      <w:r w:rsidR="007D08F4" w:rsidRPr="003D3875">
        <w:rPr>
          <w:rStyle w:val="apple-style-span"/>
          <w:sz w:val="20"/>
        </w:rPr>
        <w:t>applications</w:t>
      </w:r>
      <w:r w:rsidRPr="003D3875">
        <w:rPr>
          <w:rStyle w:val="apple-style-span"/>
          <w:sz w:val="20"/>
        </w:rPr>
        <w:t xml:space="preserve"> using Agile Methodology (</w:t>
      </w:r>
      <w:r w:rsidR="001A438C" w:rsidRPr="003D3875">
        <w:rPr>
          <w:rStyle w:val="apple-style-span"/>
          <w:sz w:val="20"/>
        </w:rPr>
        <w:t>Safe</w:t>
      </w:r>
      <w:r w:rsidR="00047B88" w:rsidRPr="003D3875">
        <w:rPr>
          <w:rStyle w:val="apple-style-span"/>
          <w:sz w:val="20"/>
        </w:rPr>
        <w:t xml:space="preserve"> </w:t>
      </w:r>
      <w:r w:rsidR="00D44BBB" w:rsidRPr="003D3875">
        <w:rPr>
          <w:rStyle w:val="apple-style-span"/>
          <w:sz w:val="20"/>
        </w:rPr>
        <w:t>Agile</w:t>
      </w:r>
      <w:r w:rsidRPr="003D3875">
        <w:rPr>
          <w:rStyle w:val="apple-style-span"/>
          <w:sz w:val="20"/>
        </w:rPr>
        <w:t>).</w:t>
      </w:r>
    </w:p>
    <w:p w14:paraId="1ADE1F29" w14:textId="44A07522" w:rsidR="0085308F" w:rsidRPr="003D3875" w:rsidRDefault="0085308F" w:rsidP="005D1C85">
      <w:pPr>
        <w:pStyle w:val="BodyText"/>
        <w:numPr>
          <w:ilvl w:val="0"/>
          <w:numId w:val="18"/>
        </w:numPr>
        <w:contextualSpacing/>
        <w:rPr>
          <w:rStyle w:val="apple-style-span"/>
          <w:sz w:val="20"/>
        </w:rPr>
      </w:pPr>
      <w:r>
        <w:rPr>
          <w:rStyle w:val="apple-style-span"/>
          <w:sz w:val="20"/>
        </w:rPr>
        <w:t xml:space="preserve">Architected and managed the migration of </w:t>
      </w:r>
      <w:r w:rsidR="00F81E83">
        <w:rPr>
          <w:rStyle w:val="apple-style-span"/>
          <w:sz w:val="20"/>
        </w:rPr>
        <w:t xml:space="preserve">legacy </w:t>
      </w:r>
      <w:r>
        <w:rPr>
          <w:rStyle w:val="apple-style-span"/>
          <w:sz w:val="20"/>
        </w:rPr>
        <w:t xml:space="preserve">monolithic applications from on prem to microservices </w:t>
      </w:r>
      <w:r w:rsidR="001B2437">
        <w:rPr>
          <w:rStyle w:val="apple-style-span"/>
          <w:sz w:val="20"/>
        </w:rPr>
        <w:t>architecture.</w:t>
      </w:r>
    </w:p>
    <w:p w14:paraId="659F7DBE" w14:textId="77D23FB2" w:rsidR="005D1C85" w:rsidRDefault="005D1C85" w:rsidP="005D1C85">
      <w:pPr>
        <w:pStyle w:val="BodyText"/>
        <w:numPr>
          <w:ilvl w:val="0"/>
          <w:numId w:val="18"/>
        </w:numPr>
        <w:contextualSpacing/>
        <w:rPr>
          <w:rStyle w:val="apple-style-span"/>
          <w:sz w:val="20"/>
        </w:rPr>
      </w:pPr>
      <w:r w:rsidRPr="003D3875">
        <w:rPr>
          <w:rStyle w:val="apple-style-span"/>
          <w:sz w:val="20"/>
        </w:rPr>
        <w:t>Technical Analysis and solutions using</w:t>
      </w:r>
      <w:r w:rsidR="005D3BA6" w:rsidRPr="003D3875">
        <w:rPr>
          <w:rStyle w:val="apple-style-span"/>
          <w:sz w:val="20"/>
        </w:rPr>
        <w:t xml:space="preserve"> </w:t>
      </w:r>
      <w:r w:rsidR="002719B0" w:rsidRPr="003D3875">
        <w:rPr>
          <w:rStyle w:val="apple-style-span"/>
          <w:sz w:val="20"/>
        </w:rPr>
        <w:t>.NET Core 3.1</w:t>
      </w:r>
      <w:r w:rsidRPr="003D3875">
        <w:rPr>
          <w:rStyle w:val="apple-style-span"/>
          <w:sz w:val="20"/>
        </w:rPr>
        <w:t>,</w:t>
      </w:r>
      <w:r w:rsidRPr="003D3875">
        <w:rPr>
          <w:sz w:val="20"/>
        </w:rPr>
        <w:t xml:space="preserve"> </w:t>
      </w:r>
      <w:r w:rsidR="00240426">
        <w:rPr>
          <w:sz w:val="20"/>
        </w:rPr>
        <w:t xml:space="preserve">.Net 6, </w:t>
      </w:r>
      <w:r w:rsidRPr="003D3875">
        <w:rPr>
          <w:rStyle w:val="apple-style-span"/>
          <w:sz w:val="20"/>
        </w:rPr>
        <w:t xml:space="preserve">C#, Web API, LINQ, </w:t>
      </w:r>
      <w:r w:rsidR="00D82F23" w:rsidRPr="003D3875">
        <w:rPr>
          <w:rStyle w:val="apple-style-span"/>
          <w:sz w:val="20"/>
        </w:rPr>
        <w:t>Entity Framework</w:t>
      </w:r>
      <w:r w:rsidR="00240426">
        <w:rPr>
          <w:rStyle w:val="apple-style-span"/>
          <w:sz w:val="20"/>
        </w:rPr>
        <w:t>,</w:t>
      </w:r>
      <w:r w:rsidRPr="003D3875">
        <w:rPr>
          <w:sz w:val="20"/>
        </w:rPr>
        <w:t xml:space="preserve"> </w:t>
      </w:r>
      <w:r w:rsidRPr="003D3875">
        <w:rPr>
          <w:rStyle w:val="apple-style-span"/>
          <w:sz w:val="20"/>
        </w:rPr>
        <w:t>SQL Server.</w:t>
      </w:r>
    </w:p>
    <w:p w14:paraId="3193D22E" w14:textId="6DCE771A" w:rsidR="004973E1" w:rsidRDefault="004973E1" w:rsidP="005D1C85">
      <w:pPr>
        <w:pStyle w:val="BodyText"/>
        <w:numPr>
          <w:ilvl w:val="0"/>
          <w:numId w:val="18"/>
        </w:numPr>
        <w:contextualSpacing/>
        <w:rPr>
          <w:rStyle w:val="apple-style-span"/>
          <w:sz w:val="20"/>
        </w:rPr>
      </w:pPr>
      <w:r>
        <w:rPr>
          <w:rStyle w:val="apple-style-span"/>
          <w:sz w:val="20"/>
        </w:rPr>
        <w:t>Developed distributed systems using Event driven architecture and micro service architecture using Kafka.</w:t>
      </w:r>
    </w:p>
    <w:p w14:paraId="166C80B4" w14:textId="29BABC59" w:rsidR="004973E1" w:rsidRPr="003D3875" w:rsidRDefault="004973E1" w:rsidP="005D1C85">
      <w:pPr>
        <w:pStyle w:val="BodyText"/>
        <w:numPr>
          <w:ilvl w:val="0"/>
          <w:numId w:val="18"/>
        </w:numPr>
        <w:contextualSpacing/>
        <w:rPr>
          <w:rStyle w:val="apple-style-span"/>
          <w:sz w:val="20"/>
        </w:rPr>
      </w:pPr>
      <w:r>
        <w:rPr>
          <w:rStyle w:val="apple-style-span"/>
          <w:sz w:val="20"/>
        </w:rPr>
        <w:t xml:space="preserve">Created docker files and </w:t>
      </w:r>
      <w:r w:rsidR="00862B5D">
        <w:rPr>
          <w:rStyle w:val="apple-style-span"/>
          <w:sz w:val="20"/>
        </w:rPr>
        <w:t>deployed them</w:t>
      </w:r>
      <w:r>
        <w:rPr>
          <w:rStyle w:val="apple-style-span"/>
          <w:sz w:val="20"/>
        </w:rPr>
        <w:t xml:space="preserve"> on Service Fabric </w:t>
      </w:r>
      <w:r w:rsidR="00717B22">
        <w:rPr>
          <w:rStyle w:val="apple-style-span"/>
          <w:sz w:val="20"/>
        </w:rPr>
        <w:t xml:space="preserve">clusters </w:t>
      </w:r>
      <w:r>
        <w:rPr>
          <w:rStyle w:val="apple-style-span"/>
          <w:sz w:val="20"/>
        </w:rPr>
        <w:t xml:space="preserve">and Kubernetes </w:t>
      </w:r>
      <w:proofErr w:type="gramStart"/>
      <w:r>
        <w:rPr>
          <w:rStyle w:val="apple-style-span"/>
          <w:sz w:val="20"/>
        </w:rPr>
        <w:t>nodes</w:t>
      </w:r>
      <w:r w:rsidR="00951F0A">
        <w:rPr>
          <w:rStyle w:val="apple-style-span"/>
          <w:sz w:val="20"/>
        </w:rPr>
        <w:t>(</w:t>
      </w:r>
      <w:proofErr w:type="gramEnd"/>
      <w:r w:rsidR="00951F0A">
        <w:rPr>
          <w:rStyle w:val="apple-style-span"/>
          <w:sz w:val="20"/>
        </w:rPr>
        <w:t>AKS)</w:t>
      </w:r>
      <w:r>
        <w:rPr>
          <w:rStyle w:val="apple-style-span"/>
          <w:sz w:val="20"/>
        </w:rPr>
        <w:t>.</w:t>
      </w:r>
    </w:p>
    <w:p w14:paraId="32A7C588" w14:textId="77777777" w:rsidR="005D1C85" w:rsidRPr="003D3875" w:rsidRDefault="005D1C85" w:rsidP="005D1C85">
      <w:pPr>
        <w:pStyle w:val="BodyText"/>
        <w:numPr>
          <w:ilvl w:val="0"/>
          <w:numId w:val="18"/>
        </w:numPr>
        <w:contextualSpacing/>
        <w:rPr>
          <w:rStyle w:val="apple-style-span"/>
          <w:sz w:val="20"/>
        </w:rPr>
      </w:pPr>
      <w:r w:rsidRPr="003D3875">
        <w:rPr>
          <w:rStyle w:val="apple-style-span"/>
          <w:sz w:val="20"/>
        </w:rPr>
        <w:t>Written backend REST API services using Web API</w:t>
      </w:r>
      <w:r w:rsidR="00436D87" w:rsidRPr="003D3875">
        <w:rPr>
          <w:rStyle w:val="apple-style-span"/>
          <w:sz w:val="20"/>
        </w:rPr>
        <w:t xml:space="preserve"> and Implemented JWT for </w:t>
      </w:r>
      <w:r w:rsidR="007D08F4" w:rsidRPr="003D3875">
        <w:rPr>
          <w:rStyle w:val="apple-style-span"/>
          <w:sz w:val="20"/>
        </w:rPr>
        <w:t>authentication.</w:t>
      </w:r>
    </w:p>
    <w:p w14:paraId="6951AE46" w14:textId="77777777" w:rsidR="005A6F90" w:rsidRPr="003D3875" w:rsidRDefault="005A6F90" w:rsidP="005A6F90">
      <w:pPr>
        <w:pStyle w:val="BodyText"/>
        <w:numPr>
          <w:ilvl w:val="0"/>
          <w:numId w:val="18"/>
        </w:numPr>
        <w:contextualSpacing/>
        <w:rPr>
          <w:rStyle w:val="apple-style-span"/>
          <w:sz w:val="20"/>
        </w:rPr>
      </w:pPr>
      <w:r w:rsidRPr="003D3875">
        <w:rPr>
          <w:rStyle w:val="apple-style-span"/>
          <w:sz w:val="20"/>
        </w:rPr>
        <w:t>Implemented Swagger UI to allow end users to effortlessly interact and try out every single operation.</w:t>
      </w:r>
    </w:p>
    <w:p w14:paraId="7D979249" w14:textId="700784A5" w:rsidR="005D1C85" w:rsidRPr="003D3875" w:rsidRDefault="005D1C85" w:rsidP="005D1C85">
      <w:pPr>
        <w:pStyle w:val="BodyText"/>
        <w:numPr>
          <w:ilvl w:val="0"/>
          <w:numId w:val="18"/>
        </w:numPr>
        <w:contextualSpacing/>
        <w:rPr>
          <w:color w:val="000000"/>
          <w:sz w:val="20"/>
        </w:rPr>
      </w:pPr>
      <w:r w:rsidRPr="003D3875">
        <w:rPr>
          <w:color w:val="000000"/>
          <w:sz w:val="20"/>
        </w:rPr>
        <w:t xml:space="preserve">Setup and build </w:t>
      </w:r>
      <w:r w:rsidR="0053207E" w:rsidRPr="003D3875">
        <w:rPr>
          <w:color w:val="000000"/>
          <w:sz w:val="20"/>
        </w:rPr>
        <w:t>Azure</w:t>
      </w:r>
      <w:r w:rsidR="006D556E" w:rsidRPr="003D3875">
        <w:rPr>
          <w:color w:val="000000"/>
          <w:sz w:val="20"/>
        </w:rPr>
        <w:t xml:space="preserve"> </w:t>
      </w:r>
      <w:r w:rsidRPr="003D3875">
        <w:rPr>
          <w:color w:val="000000"/>
          <w:sz w:val="20"/>
        </w:rPr>
        <w:t xml:space="preserve">Infrastructure using </w:t>
      </w:r>
      <w:r w:rsidR="0053207E" w:rsidRPr="003D3875">
        <w:rPr>
          <w:color w:val="000000"/>
          <w:sz w:val="20"/>
        </w:rPr>
        <w:t>App Services</w:t>
      </w:r>
      <w:r w:rsidRPr="003D3875">
        <w:rPr>
          <w:color w:val="000000"/>
          <w:sz w:val="20"/>
        </w:rPr>
        <w:t xml:space="preserve">, </w:t>
      </w:r>
      <w:r w:rsidR="00240426">
        <w:rPr>
          <w:color w:val="000000"/>
          <w:sz w:val="20"/>
        </w:rPr>
        <w:t xml:space="preserve">Service </w:t>
      </w:r>
      <w:r w:rsidR="008D6CFD">
        <w:rPr>
          <w:color w:val="000000"/>
          <w:sz w:val="20"/>
        </w:rPr>
        <w:t>Fabric (</w:t>
      </w:r>
      <w:r w:rsidR="0053207E" w:rsidRPr="003D3875">
        <w:rPr>
          <w:color w:val="000000"/>
          <w:sz w:val="20"/>
        </w:rPr>
        <w:t>SFC</w:t>
      </w:r>
      <w:r w:rsidR="00240426">
        <w:rPr>
          <w:color w:val="000000"/>
          <w:sz w:val="20"/>
        </w:rPr>
        <w:t>)</w:t>
      </w:r>
      <w:r w:rsidR="0053207E" w:rsidRPr="003D3875">
        <w:rPr>
          <w:color w:val="000000"/>
          <w:sz w:val="20"/>
        </w:rPr>
        <w:t xml:space="preserve">, </w:t>
      </w:r>
      <w:r w:rsidR="0048055B" w:rsidRPr="003D3875">
        <w:rPr>
          <w:rStyle w:val="apple-style-span"/>
          <w:sz w:val="20"/>
        </w:rPr>
        <w:t xml:space="preserve">Azure Service Bus, </w:t>
      </w:r>
      <w:r w:rsidR="0074736E">
        <w:rPr>
          <w:rStyle w:val="apple-style-span"/>
          <w:sz w:val="20"/>
        </w:rPr>
        <w:t xml:space="preserve">Azure Functions, </w:t>
      </w:r>
      <w:r w:rsidR="0053207E" w:rsidRPr="003D3875">
        <w:rPr>
          <w:color w:val="000000"/>
          <w:sz w:val="20"/>
        </w:rPr>
        <w:t xml:space="preserve">Application Insights, </w:t>
      </w:r>
      <w:r w:rsidR="00C87E39" w:rsidRPr="003D3875">
        <w:rPr>
          <w:color w:val="000000"/>
          <w:sz w:val="20"/>
        </w:rPr>
        <w:t>Redis cache</w:t>
      </w:r>
      <w:r w:rsidR="0053207E" w:rsidRPr="003D3875">
        <w:rPr>
          <w:color w:val="000000"/>
          <w:sz w:val="20"/>
        </w:rPr>
        <w:t xml:space="preserve">, </w:t>
      </w:r>
      <w:r w:rsidRPr="003D3875">
        <w:rPr>
          <w:color w:val="000000"/>
          <w:sz w:val="20"/>
        </w:rPr>
        <w:t xml:space="preserve">VPC, </w:t>
      </w:r>
      <w:r w:rsidR="0053207E" w:rsidRPr="003D3875">
        <w:rPr>
          <w:color w:val="000000"/>
          <w:sz w:val="20"/>
        </w:rPr>
        <w:t xml:space="preserve">Monitor, </w:t>
      </w:r>
      <w:r w:rsidR="0053207E" w:rsidRPr="003D3875">
        <w:rPr>
          <w:color w:val="333333"/>
          <w:sz w:val="20"/>
          <w:shd w:val="clear" w:color="auto" w:fill="FFFFFF"/>
        </w:rPr>
        <w:t>Log Analytics</w:t>
      </w:r>
      <w:r w:rsidR="0053207E" w:rsidRPr="003D3875">
        <w:rPr>
          <w:color w:val="333333"/>
          <w:sz w:val="21"/>
          <w:szCs w:val="21"/>
          <w:shd w:val="clear" w:color="auto" w:fill="FFFFFF"/>
        </w:rPr>
        <w:t>,</w:t>
      </w:r>
      <w:r w:rsidR="0053207E" w:rsidRPr="003D3875">
        <w:rPr>
          <w:color w:val="000000"/>
          <w:sz w:val="20"/>
        </w:rPr>
        <w:t xml:space="preserve"> </w:t>
      </w:r>
      <w:r w:rsidRPr="003D3875">
        <w:rPr>
          <w:color w:val="000000"/>
          <w:sz w:val="20"/>
        </w:rPr>
        <w:t>Security groups, Auto Scaling, and Load Balancer</w:t>
      </w:r>
    </w:p>
    <w:p w14:paraId="3AD3F913" w14:textId="77777777" w:rsidR="005D1C85" w:rsidRPr="003D3875" w:rsidRDefault="0092701F" w:rsidP="005D1C85">
      <w:pPr>
        <w:pStyle w:val="BodyText"/>
        <w:numPr>
          <w:ilvl w:val="0"/>
          <w:numId w:val="18"/>
        </w:numPr>
        <w:contextualSpacing/>
        <w:rPr>
          <w:color w:val="000000"/>
          <w:sz w:val="20"/>
        </w:rPr>
      </w:pPr>
      <w:r w:rsidRPr="003D3875">
        <w:rPr>
          <w:color w:val="000000"/>
          <w:sz w:val="20"/>
        </w:rPr>
        <w:t xml:space="preserve">Worked on Azure AD connect to sync on-premises AD user data, groups, and organizations to Azure AD and </w:t>
      </w:r>
    </w:p>
    <w:p w14:paraId="71071FCC" w14:textId="77777777" w:rsidR="0092701F" w:rsidRPr="003D3875" w:rsidRDefault="0092701F" w:rsidP="00BF434F">
      <w:pPr>
        <w:pStyle w:val="BodyText"/>
        <w:ind w:left="360"/>
        <w:contextualSpacing/>
        <w:rPr>
          <w:color w:val="000000"/>
          <w:sz w:val="20"/>
        </w:rPr>
      </w:pPr>
      <w:r w:rsidRPr="003D3875">
        <w:rPr>
          <w:color w:val="000000"/>
          <w:sz w:val="20"/>
        </w:rPr>
        <w:t>Integrating Azure Active Directory for user authentication/authorization and organization profiles.</w:t>
      </w:r>
    </w:p>
    <w:p w14:paraId="395BC368" w14:textId="77777777" w:rsidR="00FF2AAF" w:rsidRPr="003D3875" w:rsidRDefault="00FF2AAF" w:rsidP="00FF2AAF">
      <w:pPr>
        <w:pStyle w:val="BodyText"/>
        <w:numPr>
          <w:ilvl w:val="0"/>
          <w:numId w:val="18"/>
        </w:numPr>
        <w:contextualSpacing/>
        <w:rPr>
          <w:color w:val="000000"/>
          <w:sz w:val="20"/>
        </w:rPr>
      </w:pPr>
      <w:r w:rsidRPr="003D3875">
        <w:rPr>
          <w:color w:val="000000"/>
          <w:sz w:val="20"/>
        </w:rPr>
        <w:t>Responsible to create the CI/CD pipeline using Azure DevOps for Build, Test and Deployment</w:t>
      </w:r>
    </w:p>
    <w:p w14:paraId="10642EA5" w14:textId="77777777" w:rsidR="00FF2AAF" w:rsidRPr="003D3875" w:rsidRDefault="00FF2AAF" w:rsidP="00FF2AAF">
      <w:pPr>
        <w:pStyle w:val="BodyText"/>
        <w:numPr>
          <w:ilvl w:val="0"/>
          <w:numId w:val="18"/>
        </w:numPr>
        <w:contextualSpacing/>
        <w:rPr>
          <w:color w:val="000000"/>
          <w:sz w:val="20"/>
        </w:rPr>
      </w:pPr>
      <w:r w:rsidRPr="003D3875">
        <w:rPr>
          <w:color w:val="000000"/>
          <w:sz w:val="20"/>
        </w:rPr>
        <w:t>Troubleshoot Continuous Integration, automated deployment and management using Azure DevOps.</w:t>
      </w:r>
    </w:p>
    <w:p w14:paraId="6E5E3CD1" w14:textId="77777777" w:rsidR="00BF434F" w:rsidRPr="003D3875" w:rsidRDefault="00BF434F" w:rsidP="00FF2AAF">
      <w:pPr>
        <w:pStyle w:val="BodyText"/>
        <w:numPr>
          <w:ilvl w:val="0"/>
          <w:numId w:val="18"/>
        </w:numPr>
        <w:contextualSpacing/>
        <w:rPr>
          <w:color w:val="000000"/>
          <w:sz w:val="20"/>
        </w:rPr>
      </w:pPr>
      <w:r w:rsidRPr="003D3875">
        <w:rPr>
          <w:color w:val="000000"/>
          <w:sz w:val="20"/>
        </w:rPr>
        <w:t xml:space="preserve">Integrated SonarQube in Azure DevOps pipeline for code analysis </w:t>
      </w:r>
    </w:p>
    <w:p w14:paraId="305005B4" w14:textId="77777777" w:rsidR="00EA242B" w:rsidRPr="003D3875" w:rsidRDefault="00EA242B" w:rsidP="00FF2AAF">
      <w:pPr>
        <w:pStyle w:val="BodyText"/>
        <w:numPr>
          <w:ilvl w:val="0"/>
          <w:numId w:val="18"/>
        </w:numPr>
        <w:contextualSpacing/>
        <w:rPr>
          <w:color w:val="000000"/>
          <w:sz w:val="20"/>
        </w:rPr>
      </w:pPr>
      <w:r w:rsidRPr="003D3875">
        <w:rPr>
          <w:color w:val="000000"/>
          <w:sz w:val="20"/>
        </w:rPr>
        <w:t xml:space="preserve">Used Azure App Insights for user activity &amp; exception </w:t>
      </w:r>
      <w:r w:rsidR="001C2CA5" w:rsidRPr="003D3875">
        <w:rPr>
          <w:color w:val="000000"/>
          <w:sz w:val="20"/>
        </w:rPr>
        <w:t>logging.</w:t>
      </w:r>
    </w:p>
    <w:p w14:paraId="08F793E6" w14:textId="77777777" w:rsidR="00EA242B" w:rsidRPr="003D3875" w:rsidRDefault="00EA242B" w:rsidP="00FF2AAF">
      <w:pPr>
        <w:pStyle w:val="BodyText"/>
        <w:numPr>
          <w:ilvl w:val="0"/>
          <w:numId w:val="18"/>
        </w:numPr>
        <w:contextualSpacing/>
        <w:rPr>
          <w:color w:val="000000"/>
          <w:sz w:val="20"/>
        </w:rPr>
      </w:pPr>
      <w:r w:rsidRPr="003D3875">
        <w:rPr>
          <w:color w:val="000000"/>
          <w:sz w:val="20"/>
        </w:rPr>
        <w:t>Used Azure Monitoring service (Activity Logs, Metrics, Diagnostics Data) for audit.</w:t>
      </w:r>
    </w:p>
    <w:p w14:paraId="1CF1994D" w14:textId="77777777" w:rsidR="00C53900" w:rsidRPr="003D3875" w:rsidRDefault="00C53900" w:rsidP="005D1C85">
      <w:pPr>
        <w:pStyle w:val="BodyText"/>
        <w:numPr>
          <w:ilvl w:val="0"/>
          <w:numId w:val="18"/>
        </w:numPr>
        <w:contextualSpacing/>
        <w:rPr>
          <w:color w:val="000000"/>
          <w:sz w:val="20"/>
        </w:rPr>
      </w:pPr>
      <w:r w:rsidRPr="003D3875">
        <w:rPr>
          <w:color w:val="000000"/>
          <w:sz w:val="20"/>
        </w:rPr>
        <w:t>Migrate data from traditional database systems to Azure</w:t>
      </w:r>
      <w:r w:rsidR="00F803A2" w:rsidRPr="003D3875">
        <w:rPr>
          <w:color w:val="000000"/>
          <w:sz w:val="20"/>
        </w:rPr>
        <w:t xml:space="preserve"> VM</w:t>
      </w:r>
      <w:r w:rsidRPr="003D3875">
        <w:rPr>
          <w:color w:val="000000"/>
          <w:sz w:val="20"/>
        </w:rPr>
        <w:t xml:space="preserve"> SQL </w:t>
      </w:r>
      <w:r w:rsidR="007D08F4" w:rsidRPr="003D3875">
        <w:rPr>
          <w:color w:val="000000"/>
          <w:sz w:val="20"/>
        </w:rPr>
        <w:t>databases.</w:t>
      </w:r>
    </w:p>
    <w:p w14:paraId="7B92E208" w14:textId="77777777" w:rsidR="005D1C85" w:rsidRPr="003D3875" w:rsidRDefault="005D1C85" w:rsidP="005D1C85">
      <w:pPr>
        <w:pStyle w:val="BodyText"/>
        <w:numPr>
          <w:ilvl w:val="0"/>
          <w:numId w:val="18"/>
        </w:numPr>
        <w:contextualSpacing/>
        <w:rPr>
          <w:color w:val="000000"/>
          <w:sz w:val="20"/>
        </w:rPr>
      </w:pPr>
      <w:r w:rsidRPr="003D3875">
        <w:rPr>
          <w:color w:val="000000"/>
          <w:sz w:val="20"/>
          <w:shd w:val="clear" w:color="auto" w:fill="FFFFFF"/>
        </w:rPr>
        <w:t>Responsible for managing and controlling the continuous release promotion cycle through automation including the following environments: Development, QA, UAT and Production.</w:t>
      </w:r>
    </w:p>
    <w:p w14:paraId="4CF63C8D" w14:textId="77777777" w:rsidR="005D1C85" w:rsidRPr="003D3875" w:rsidRDefault="005D1C85" w:rsidP="005D1C85">
      <w:pPr>
        <w:pStyle w:val="BodyText"/>
        <w:numPr>
          <w:ilvl w:val="0"/>
          <w:numId w:val="18"/>
        </w:numPr>
        <w:contextualSpacing/>
        <w:rPr>
          <w:rStyle w:val="apple-style-span"/>
          <w:sz w:val="20"/>
        </w:rPr>
      </w:pPr>
      <w:r w:rsidRPr="003D3875">
        <w:rPr>
          <w:rStyle w:val="apple-style-span"/>
          <w:sz w:val="20"/>
        </w:rPr>
        <w:t>Well versed with Transact SQL scripts, Complex Stored Procedures, Triggers and Functions</w:t>
      </w:r>
    </w:p>
    <w:p w14:paraId="1D7DB994" w14:textId="77777777" w:rsidR="005D1C85" w:rsidRDefault="005D1C85" w:rsidP="005D1C85">
      <w:pPr>
        <w:jc w:val="both"/>
        <w:rPr>
          <w:rFonts w:ascii="Arial" w:hAnsi="Arial" w:cs="Arial"/>
          <w:b/>
          <w:color w:val="000000"/>
          <w:sz w:val="20"/>
        </w:rPr>
      </w:pPr>
    </w:p>
    <w:p w14:paraId="7B4519C2" w14:textId="77777777" w:rsidR="008D3A1A" w:rsidRPr="008D3A1A" w:rsidRDefault="008D3A1A" w:rsidP="008D3A1A">
      <w:pPr>
        <w:pStyle w:val="Heading5"/>
        <w:rPr>
          <w:rFonts w:ascii="Arial" w:hAnsi="Arial" w:cs="Arial"/>
          <w:color w:val="000000"/>
        </w:rPr>
      </w:pPr>
      <w:r>
        <w:rPr>
          <w:rFonts w:ascii="Arial" w:hAnsi="Arial" w:cs="Arial"/>
          <w:color w:val="000000"/>
        </w:rPr>
        <w:t>Employer</w:t>
      </w:r>
      <w:r w:rsidRPr="008D3A1A">
        <w:rPr>
          <w:rFonts w:ascii="Arial" w:hAnsi="Arial" w:cs="Arial"/>
          <w:color w:val="000000"/>
        </w:rPr>
        <w:tab/>
        <w:t xml:space="preserve">: </w:t>
      </w:r>
      <w:proofErr w:type="spellStart"/>
      <w:r w:rsidRPr="008D3A1A">
        <w:rPr>
          <w:rFonts w:ascii="Arial" w:hAnsi="Arial" w:cs="Arial"/>
          <w:color w:val="000000"/>
        </w:rPr>
        <w:t>Prospance</w:t>
      </w:r>
      <w:proofErr w:type="spellEnd"/>
      <w:r w:rsidRPr="008D3A1A">
        <w:rPr>
          <w:rFonts w:ascii="Arial" w:hAnsi="Arial" w:cs="Arial"/>
          <w:color w:val="000000"/>
        </w:rPr>
        <w:t xml:space="preserve"> Inc., Fremont, CA</w:t>
      </w:r>
      <w:r w:rsidR="00BE0DEA">
        <w:rPr>
          <w:rFonts w:ascii="Arial" w:hAnsi="Arial" w:cs="Arial"/>
          <w:color w:val="000000"/>
        </w:rPr>
        <w:t xml:space="preserve">, </w:t>
      </w:r>
      <w:r w:rsidR="004A2DF1">
        <w:rPr>
          <w:rFonts w:ascii="Arial" w:hAnsi="Arial" w:cs="Arial"/>
          <w:color w:val="000000"/>
        </w:rPr>
        <w:tab/>
      </w:r>
      <w:r w:rsidR="004A2DF1">
        <w:rPr>
          <w:rFonts w:ascii="Arial" w:hAnsi="Arial" w:cs="Arial"/>
          <w:color w:val="000000"/>
        </w:rPr>
        <w:tab/>
      </w:r>
      <w:r w:rsidR="004A2DF1">
        <w:rPr>
          <w:rFonts w:ascii="Arial" w:hAnsi="Arial" w:cs="Arial"/>
          <w:color w:val="000000"/>
        </w:rPr>
        <w:tab/>
      </w:r>
      <w:r w:rsidR="004A2DF1">
        <w:rPr>
          <w:rFonts w:ascii="Arial" w:hAnsi="Arial" w:cs="Arial"/>
          <w:color w:val="000000"/>
        </w:rPr>
        <w:tab/>
      </w:r>
      <w:r w:rsidR="004A2DF1">
        <w:rPr>
          <w:rFonts w:ascii="Arial" w:hAnsi="Arial" w:cs="Arial"/>
          <w:color w:val="000000"/>
        </w:rPr>
        <w:tab/>
      </w:r>
      <w:r w:rsidR="004A2DF1">
        <w:rPr>
          <w:rFonts w:ascii="Arial" w:hAnsi="Arial" w:cs="Arial"/>
          <w:color w:val="000000"/>
        </w:rPr>
        <w:tab/>
      </w:r>
      <w:r w:rsidRPr="008D3A1A">
        <w:rPr>
          <w:rFonts w:ascii="Arial" w:hAnsi="Arial" w:cs="Arial"/>
          <w:color w:val="000000"/>
        </w:rPr>
        <w:t>Aug 2012 - Aug 2019</w:t>
      </w:r>
    </w:p>
    <w:p w14:paraId="24FA341E" w14:textId="77777777" w:rsidR="008D3A1A" w:rsidRDefault="008D3A1A" w:rsidP="008D3A1A">
      <w:pPr>
        <w:rPr>
          <w:rFonts w:ascii="Arial" w:hAnsi="Arial" w:cs="Arial"/>
          <w:b/>
          <w:bCs/>
          <w:sz w:val="20"/>
        </w:rPr>
      </w:pPr>
      <w:r w:rsidRPr="00C7424D">
        <w:rPr>
          <w:rFonts w:ascii="Arial" w:hAnsi="Arial" w:cs="Arial"/>
          <w:b/>
          <w:bCs/>
          <w:sz w:val="20"/>
        </w:rPr>
        <w:t>Projects List:</w:t>
      </w:r>
    </w:p>
    <w:p w14:paraId="2DAE3A7E" w14:textId="77777777" w:rsidR="008D3A1A" w:rsidRDefault="008D3A1A" w:rsidP="005D1C85">
      <w:pPr>
        <w:jc w:val="both"/>
        <w:rPr>
          <w:rFonts w:ascii="Arial" w:hAnsi="Arial" w:cs="Arial"/>
          <w:b/>
          <w:color w:val="000000"/>
          <w:sz w:val="20"/>
        </w:rPr>
      </w:pPr>
    </w:p>
    <w:p w14:paraId="1006B437" w14:textId="77777777" w:rsidR="00BF1579" w:rsidRDefault="003F7EB0" w:rsidP="003F7EB0">
      <w:pPr>
        <w:jc w:val="both"/>
        <w:rPr>
          <w:rFonts w:ascii="Arial" w:hAnsi="Arial" w:cs="Arial"/>
          <w:b/>
          <w:color w:val="000000"/>
          <w:sz w:val="20"/>
        </w:rPr>
      </w:pPr>
      <w:r w:rsidRPr="00C7424D">
        <w:rPr>
          <w:rFonts w:ascii="Arial" w:hAnsi="Arial" w:cs="Arial"/>
          <w:b/>
          <w:color w:val="000000"/>
          <w:sz w:val="20"/>
        </w:rPr>
        <w:t>Client</w:t>
      </w:r>
      <w:r w:rsidRPr="00C7424D">
        <w:rPr>
          <w:rFonts w:ascii="Arial" w:hAnsi="Arial" w:cs="Arial"/>
          <w:b/>
          <w:color w:val="000000"/>
          <w:sz w:val="20"/>
        </w:rPr>
        <w:tab/>
      </w:r>
      <w:r w:rsidRPr="00C7424D">
        <w:rPr>
          <w:rFonts w:ascii="Arial" w:hAnsi="Arial" w:cs="Arial"/>
          <w:b/>
          <w:color w:val="000000"/>
          <w:sz w:val="20"/>
        </w:rPr>
        <w:tab/>
        <w:t>:</w:t>
      </w:r>
      <w:r w:rsidR="0012052B" w:rsidRPr="00C7424D">
        <w:rPr>
          <w:rFonts w:ascii="Arial" w:hAnsi="Arial" w:cs="Arial"/>
          <w:b/>
          <w:color w:val="000000"/>
          <w:sz w:val="20"/>
        </w:rPr>
        <w:t xml:space="preserve"> </w:t>
      </w:r>
      <w:r w:rsidRPr="00C7424D">
        <w:rPr>
          <w:rFonts w:ascii="Arial" w:hAnsi="Arial" w:cs="Arial"/>
          <w:b/>
          <w:color w:val="000000"/>
          <w:sz w:val="20"/>
        </w:rPr>
        <w:t>Change</w:t>
      </w:r>
      <w:r w:rsidR="00C27BAD" w:rsidRPr="00C7424D">
        <w:rPr>
          <w:rFonts w:ascii="Arial" w:hAnsi="Arial" w:cs="Arial"/>
          <w:b/>
          <w:color w:val="000000"/>
          <w:sz w:val="20"/>
        </w:rPr>
        <w:t xml:space="preserve"> </w:t>
      </w:r>
      <w:r w:rsidRPr="00C7424D">
        <w:rPr>
          <w:rFonts w:ascii="Arial" w:hAnsi="Arial" w:cs="Arial"/>
          <w:b/>
          <w:color w:val="000000"/>
          <w:sz w:val="20"/>
        </w:rPr>
        <w:t>HealthCare, Sant</w:t>
      </w:r>
      <w:r w:rsidR="00BB604C">
        <w:rPr>
          <w:rFonts w:ascii="Arial" w:hAnsi="Arial" w:cs="Arial"/>
          <w:b/>
          <w:color w:val="000000"/>
          <w:sz w:val="20"/>
        </w:rPr>
        <w:t>a Clara, CA</w:t>
      </w:r>
      <w:r w:rsidR="00BE0DEA">
        <w:rPr>
          <w:rFonts w:ascii="Arial" w:hAnsi="Arial" w:cs="Arial"/>
          <w:b/>
          <w:color w:val="000000"/>
          <w:sz w:val="20"/>
        </w:rPr>
        <w:t>,</w:t>
      </w:r>
      <w:r w:rsidR="00BE0DEA" w:rsidRPr="00BE0DEA">
        <w:rPr>
          <w:rFonts w:ascii="Arial" w:hAnsi="Arial" w:cs="Arial"/>
          <w:b/>
          <w:color w:val="000000"/>
          <w:sz w:val="20"/>
        </w:rPr>
        <w:t xml:space="preserve"> </w:t>
      </w:r>
      <w:r w:rsidR="00BE0DEA">
        <w:rPr>
          <w:rFonts w:ascii="Arial" w:hAnsi="Arial" w:cs="Arial"/>
          <w:b/>
          <w:color w:val="000000"/>
          <w:sz w:val="20"/>
        </w:rPr>
        <w:t>Jan</w:t>
      </w:r>
      <w:r w:rsidR="00BE0DEA" w:rsidRPr="00C7424D">
        <w:rPr>
          <w:rFonts w:ascii="Arial" w:hAnsi="Arial" w:cs="Arial"/>
          <w:b/>
          <w:color w:val="000000"/>
          <w:sz w:val="20"/>
        </w:rPr>
        <w:t xml:space="preserve"> 201</w:t>
      </w:r>
      <w:r w:rsidR="00BE0DEA">
        <w:rPr>
          <w:rFonts w:ascii="Arial" w:hAnsi="Arial" w:cs="Arial"/>
          <w:b/>
          <w:color w:val="000000"/>
          <w:sz w:val="20"/>
        </w:rPr>
        <w:t xml:space="preserve">8 </w:t>
      </w:r>
      <w:r w:rsidR="00BE0DEA" w:rsidRPr="00C7424D">
        <w:rPr>
          <w:rFonts w:ascii="Arial" w:hAnsi="Arial" w:cs="Arial"/>
          <w:b/>
          <w:color w:val="000000"/>
          <w:sz w:val="20"/>
        </w:rPr>
        <w:t xml:space="preserve">– </w:t>
      </w:r>
      <w:r w:rsidR="003C2DC3">
        <w:rPr>
          <w:rFonts w:ascii="Arial" w:hAnsi="Arial" w:cs="Arial"/>
          <w:b/>
          <w:color w:val="000000"/>
          <w:sz w:val="20"/>
        </w:rPr>
        <w:t>Aug</w:t>
      </w:r>
      <w:r w:rsidR="00BE0DEA">
        <w:rPr>
          <w:rFonts w:ascii="Arial" w:hAnsi="Arial" w:cs="Arial"/>
          <w:b/>
          <w:color w:val="000000"/>
          <w:sz w:val="20"/>
        </w:rPr>
        <w:t xml:space="preserve"> 2019</w:t>
      </w:r>
    </w:p>
    <w:p w14:paraId="6C3C5D8C" w14:textId="4622C8A6" w:rsidR="003F7EB0" w:rsidRPr="00C7424D" w:rsidRDefault="00BF1579" w:rsidP="00BF1579">
      <w:pPr>
        <w:rPr>
          <w:rFonts w:ascii="Arial" w:hAnsi="Arial" w:cs="Arial"/>
          <w:b/>
          <w:color w:val="000000"/>
          <w:sz w:val="20"/>
        </w:rPr>
      </w:pPr>
      <w:r w:rsidRPr="00C7424D">
        <w:rPr>
          <w:rFonts w:ascii="Arial" w:hAnsi="Arial" w:cs="Arial"/>
          <w:b/>
          <w:bCs/>
          <w:sz w:val="20"/>
        </w:rPr>
        <w:t>Role</w:t>
      </w:r>
      <w:r>
        <w:rPr>
          <w:rFonts w:ascii="Arial" w:hAnsi="Arial" w:cs="Arial"/>
          <w:b/>
          <w:bCs/>
          <w:sz w:val="20"/>
        </w:rPr>
        <w:tab/>
      </w:r>
      <w:r>
        <w:rPr>
          <w:rFonts w:ascii="Arial" w:hAnsi="Arial" w:cs="Arial"/>
          <w:b/>
          <w:bCs/>
          <w:sz w:val="20"/>
        </w:rPr>
        <w:tab/>
      </w:r>
      <w:r w:rsidRPr="00C7424D">
        <w:rPr>
          <w:rFonts w:ascii="Arial" w:hAnsi="Arial" w:cs="Arial"/>
          <w:b/>
          <w:bCs/>
          <w:sz w:val="20"/>
        </w:rPr>
        <w:t xml:space="preserve">: </w:t>
      </w:r>
      <w:r w:rsidR="00A15B67">
        <w:rPr>
          <w:rFonts w:ascii="Arial" w:hAnsi="Arial" w:cs="Arial"/>
          <w:b/>
          <w:bCs/>
          <w:sz w:val="20"/>
        </w:rPr>
        <w:t>Lead</w:t>
      </w:r>
      <w:r w:rsidRPr="00C7424D">
        <w:rPr>
          <w:rFonts w:ascii="Arial" w:hAnsi="Arial" w:cs="Arial"/>
          <w:b/>
          <w:color w:val="000000"/>
          <w:sz w:val="20"/>
        </w:rPr>
        <w:t xml:space="preserve"> Developer</w:t>
      </w:r>
      <w:r w:rsidR="00BB604C">
        <w:rPr>
          <w:rFonts w:ascii="Arial" w:hAnsi="Arial" w:cs="Arial"/>
          <w:b/>
          <w:color w:val="000000"/>
          <w:sz w:val="20"/>
        </w:rPr>
        <w:t xml:space="preserve"> </w:t>
      </w:r>
    </w:p>
    <w:p w14:paraId="62DDAD35" w14:textId="2CBD1C98" w:rsidR="0012052B" w:rsidRPr="00C7424D" w:rsidRDefault="003F7EB0" w:rsidP="003F7EB0">
      <w:pPr>
        <w:contextualSpacing/>
        <w:jc w:val="both"/>
        <w:rPr>
          <w:rFonts w:ascii="Arial" w:hAnsi="Arial" w:cs="Arial"/>
          <w:b/>
          <w:color w:val="000000"/>
          <w:sz w:val="20"/>
        </w:rPr>
      </w:pPr>
      <w:r w:rsidRPr="00C7424D">
        <w:rPr>
          <w:rFonts w:ascii="Arial" w:hAnsi="Arial" w:cs="Arial"/>
          <w:b/>
          <w:color w:val="000000"/>
          <w:sz w:val="20"/>
        </w:rPr>
        <w:t>Project</w:t>
      </w:r>
      <w:r w:rsidRPr="00C7424D">
        <w:rPr>
          <w:rFonts w:ascii="Arial" w:hAnsi="Arial" w:cs="Arial"/>
          <w:b/>
          <w:color w:val="000000"/>
          <w:sz w:val="20"/>
        </w:rPr>
        <w:tab/>
      </w:r>
      <w:r w:rsidRPr="00C7424D">
        <w:rPr>
          <w:rFonts w:ascii="Arial" w:hAnsi="Arial" w:cs="Arial"/>
          <w:b/>
          <w:color w:val="000000"/>
          <w:sz w:val="20"/>
        </w:rPr>
        <w:tab/>
        <w:t>:</w:t>
      </w:r>
      <w:r w:rsidR="0012052B" w:rsidRPr="00C7424D">
        <w:rPr>
          <w:rFonts w:ascii="Arial" w:hAnsi="Arial" w:cs="Arial"/>
          <w:b/>
          <w:color w:val="000000"/>
          <w:sz w:val="20"/>
        </w:rPr>
        <w:t xml:space="preserve"> </w:t>
      </w:r>
      <w:r w:rsidR="00B2207F" w:rsidRPr="00C7424D">
        <w:rPr>
          <w:rFonts w:ascii="Arial" w:hAnsi="Arial" w:cs="Arial"/>
          <w:b/>
          <w:color w:val="000000"/>
          <w:sz w:val="20"/>
        </w:rPr>
        <w:t>PBPS EXB</w:t>
      </w:r>
      <w:r w:rsidRPr="00C7424D">
        <w:rPr>
          <w:rFonts w:ascii="Arial" w:hAnsi="Arial" w:cs="Arial"/>
          <w:b/>
          <w:color w:val="000000"/>
          <w:sz w:val="20"/>
        </w:rPr>
        <w:t xml:space="preserve"> (</w:t>
      </w:r>
      <w:r w:rsidR="009A096B" w:rsidRPr="00C7424D">
        <w:rPr>
          <w:rFonts w:ascii="Arial" w:hAnsi="Arial" w:cs="Arial"/>
          <w:b/>
          <w:sz w:val="20"/>
        </w:rPr>
        <w:t xml:space="preserve">Patient Billing and Payment system - </w:t>
      </w:r>
      <w:r w:rsidR="005D3BC0" w:rsidRPr="00C7424D">
        <w:rPr>
          <w:rFonts w:ascii="Arial" w:hAnsi="Arial" w:cs="Arial"/>
          <w:b/>
          <w:sz w:val="20"/>
        </w:rPr>
        <w:t>Express Bill</w:t>
      </w:r>
      <w:r w:rsidRPr="00C7424D">
        <w:rPr>
          <w:rFonts w:ascii="Arial" w:hAnsi="Arial" w:cs="Arial"/>
          <w:b/>
          <w:color w:val="000000"/>
          <w:sz w:val="20"/>
        </w:rPr>
        <w:t xml:space="preserve">) </w:t>
      </w:r>
    </w:p>
    <w:p w14:paraId="6D4AB313" w14:textId="576C693A" w:rsidR="003F7EB0" w:rsidRPr="00C7424D" w:rsidRDefault="003F7EB0" w:rsidP="003F7EB0">
      <w:pPr>
        <w:pStyle w:val="Header"/>
        <w:tabs>
          <w:tab w:val="clear" w:pos="4320"/>
          <w:tab w:val="clear" w:pos="8640"/>
        </w:tabs>
        <w:ind w:left="1440" w:hanging="1440"/>
        <w:contextualSpacing/>
        <w:jc w:val="both"/>
        <w:rPr>
          <w:rFonts w:ascii="Arial" w:hAnsi="Arial" w:cs="Arial"/>
        </w:rPr>
      </w:pPr>
      <w:r w:rsidRPr="00C7424D">
        <w:rPr>
          <w:rStyle w:val="apple-style-span"/>
          <w:rFonts w:ascii="Arial" w:hAnsi="Arial" w:cs="Arial"/>
          <w:b/>
        </w:rPr>
        <w:t>Environment</w:t>
      </w:r>
      <w:r w:rsidRPr="00C7424D">
        <w:rPr>
          <w:rStyle w:val="apple-style-span"/>
          <w:rFonts w:ascii="Arial" w:hAnsi="Arial" w:cs="Arial"/>
          <w:b/>
        </w:rPr>
        <w:tab/>
        <w:t>:</w:t>
      </w:r>
      <w:r w:rsidR="00674B9F">
        <w:rPr>
          <w:rStyle w:val="apple-style-span"/>
          <w:rFonts w:ascii="Arial" w:hAnsi="Arial" w:cs="Arial"/>
          <w:b/>
        </w:rPr>
        <w:t xml:space="preserve"> </w:t>
      </w:r>
      <w:r w:rsidR="00B16D40" w:rsidRPr="00C7424D">
        <w:rPr>
          <w:rStyle w:val="apple-style-span"/>
          <w:rFonts w:ascii="Arial" w:hAnsi="Arial" w:cs="Arial"/>
          <w:b/>
        </w:rPr>
        <w:t>.</w:t>
      </w:r>
      <w:r w:rsidR="004F53AF" w:rsidRPr="00C7424D">
        <w:rPr>
          <w:rFonts w:ascii="Arial" w:hAnsi="Arial" w:cs="Arial"/>
          <w:b/>
        </w:rPr>
        <w:t xml:space="preserve">NET </w:t>
      </w:r>
      <w:r w:rsidR="00E91767">
        <w:rPr>
          <w:rFonts w:ascii="Arial" w:hAnsi="Arial" w:cs="Arial"/>
          <w:b/>
        </w:rPr>
        <w:t>Core</w:t>
      </w:r>
      <w:r w:rsidR="004B458E">
        <w:rPr>
          <w:rFonts w:ascii="Arial" w:hAnsi="Arial" w:cs="Arial"/>
          <w:b/>
        </w:rPr>
        <w:t xml:space="preserve"> 2.1</w:t>
      </w:r>
      <w:r w:rsidR="0049297D">
        <w:rPr>
          <w:rFonts w:ascii="Arial" w:hAnsi="Arial" w:cs="Arial"/>
          <w:b/>
        </w:rPr>
        <w:t xml:space="preserve">, </w:t>
      </w:r>
      <w:r w:rsidR="004F53AF" w:rsidRPr="00C7424D">
        <w:rPr>
          <w:rFonts w:ascii="Arial" w:hAnsi="Arial" w:cs="Arial"/>
          <w:b/>
        </w:rPr>
        <w:t>C#, V</w:t>
      </w:r>
      <w:r w:rsidR="005606CE">
        <w:rPr>
          <w:rFonts w:ascii="Arial" w:hAnsi="Arial" w:cs="Arial"/>
          <w:b/>
        </w:rPr>
        <w:t>isual Studio</w:t>
      </w:r>
      <w:r w:rsidR="004F53AF" w:rsidRPr="00C7424D">
        <w:rPr>
          <w:rFonts w:ascii="Arial" w:hAnsi="Arial" w:cs="Arial"/>
          <w:b/>
        </w:rPr>
        <w:t xml:space="preserve"> 201</w:t>
      </w:r>
      <w:r w:rsidR="00477C65">
        <w:rPr>
          <w:rFonts w:ascii="Arial" w:hAnsi="Arial" w:cs="Arial"/>
          <w:b/>
        </w:rPr>
        <w:t>9</w:t>
      </w:r>
      <w:r w:rsidR="004F53AF" w:rsidRPr="00C7424D">
        <w:rPr>
          <w:rFonts w:ascii="Arial" w:hAnsi="Arial" w:cs="Arial"/>
          <w:b/>
        </w:rPr>
        <w:t xml:space="preserve">, Web API, </w:t>
      </w:r>
      <w:r w:rsidR="00E779C7">
        <w:rPr>
          <w:rFonts w:ascii="Arial" w:hAnsi="Arial" w:cs="Arial"/>
          <w:b/>
        </w:rPr>
        <w:t xml:space="preserve">WCF, </w:t>
      </w:r>
      <w:r w:rsidR="00524776">
        <w:rPr>
          <w:rFonts w:ascii="Arial" w:hAnsi="Arial" w:cs="Arial"/>
          <w:b/>
        </w:rPr>
        <w:t>MSMQ,</w:t>
      </w:r>
      <w:r w:rsidR="00DC6D5F" w:rsidRPr="00C7424D">
        <w:rPr>
          <w:rFonts w:ascii="Arial" w:hAnsi="Arial" w:cs="Arial"/>
          <w:b/>
        </w:rPr>
        <w:t xml:space="preserve"> </w:t>
      </w:r>
      <w:r w:rsidR="004F53AF" w:rsidRPr="00C7424D">
        <w:rPr>
          <w:rFonts w:ascii="Arial" w:hAnsi="Arial" w:cs="Arial"/>
          <w:b/>
        </w:rPr>
        <w:t xml:space="preserve">Entity Framework, LINQ, </w:t>
      </w:r>
      <w:r w:rsidR="00CA0503" w:rsidRPr="00C7424D">
        <w:rPr>
          <w:rFonts w:ascii="Arial" w:hAnsi="Arial" w:cs="Arial"/>
          <w:b/>
        </w:rPr>
        <w:t xml:space="preserve">JWT, </w:t>
      </w:r>
      <w:r w:rsidR="00674B9F" w:rsidRPr="00C7424D">
        <w:rPr>
          <w:rFonts w:ascii="Arial" w:hAnsi="Arial" w:cs="Arial"/>
          <w:b/>
        </w:rPr>
        <w:t xml:space="preserve">AWS, EC2, </w:t>
      </w:r>
      <w:r w:rsidR="00740A8D">
        <w:rPr>
          <w:rFonts w:ascii="Arial" w:hAnsi="Arial" w:cs="Arial"/>
          <w:b/>
        </w:rPr>
        <w:t xml:space="preserve">EKS, </w:t>
      </w:r>
      <w:r w:rsidR="00674B9F" w:rsidRPr="00C7424D">
        <w:rPr>
          <w:rFonts w:ascii="Arial" w:hAnsi="Arial" w:cs="Arial"/>
          <w:b/>
        </w:rPr>
        <w:t>S3,</w:t>
      </w:r>
      <w:r w:rsidR="00674B9F">
        <w:rPr>
          <w:rFonts w:ascii="Arial" w:hAnsi="Arial" w:cs="Arial"/>
          <w:b/>
        </w:rPr>
        <w:t xml:space="preserve"> IAM, Route 53, SNS, </w:t>
      </w:r>
      <w:r w:rsidR="00746C19">
        <w:rPr>
          <w:rFonts w:ascii="Arial" w:hAnsi="Arial" w:cs="Arial"/>
          <w:b/>
        </w:rPr>
        <w:t xml:space="preserve">SQS, </w:t>
      </w:r>
      <w:r w:rsidR="00674B9F">
        <w:rPr>
          <w:rFonts w:ascii="Arial" w:hAnsi="Arial" w:cs="Arial"/>
          <w:b/>
        </w:rPr>
        <w:t>RDS,</w:t>
      </w:r>
      <w:r w:rsidR="00674B9F" w:rsidRPr="00C7424D">
        <w:rPr>
          <w:rFonts w:ascii="Arial" w:hAnsi="Arial" w:cs="Arial"/>
          <w:b/>
        </w:rPr>
        <w:t xml:space="preserve"> </w:t>
      </w:r>
      <w:r w:rsidR="00674B9F">
        <w:rPr>
          <w:rFonts w:ascii="Arial" w:hAnsi="Arial" w:cs="Arial"/>
          <w:b/>
        </w:rPr>
        <w:t xml:space="preserve">CloudTrail, </w:t>
      </w:r>
      <w:r w:rsidR="00674B9F" w:rsidRPr="00D77632">
        <w:rPr>
          <w:rFonts w:ascii="Arial" w:hAnsi="Arial" w:cs="Arial"/>
          <w:b/>
        </w:rPr>
        <w:t>CloudWatch,</w:t>
      </w:r>
      <w:r w:rsidR="00674B9F">
        <w:rPr>
          <w:rFonts w:ascii="Arial" w:hAnsi="Arial" w:cs="Arial"/>
          <w:b/>
        </w:rPr>
        <w:t xml:space="preserve"> </w:t>
      </w:r>
      <w:r w:rsidR="00674B9F" w:rsidRPr="00C7424D">
        <w:rPr>
          <w:rFonts w:ascii="Arial" w:hAnsi="Arial" w:cs="Arial"/>
          <w:b/>
        </w:rPr>
        <w:t>Octopus Deploy,</w:t>
      </w:r>
      <w:r w:rsidR="00674B9F">
        <w:rPr>
          <w:rFonts w:ascii="Arial" w:hAnsi="Arial" w:cs="Arial"/>
          <w:b/>
        </w:rPr>
        <w:t xml:space="preserve"> </w:t>
      </w:r>
      <w:r w:rsidR="00674B9F" w:rsidRPr="00C7424D">
        <w:rPr>
          <w:rFonts w:ascii="Arial" w:hAnsi="Arial" w:cs="Arial"/>
          <w:b/>
        </w:rPr>
        <w:t>Jenkins,</w:t>
      </w:r>
      <w:r w:rsidR="00674B9F">
        <w:rPr>
          <w:rFonts w:ascii="Arial" w:hAnsi="Arial" w:cs="Arial"/>
          <w:b/>
        </w:rPr>
        <w:t xml:space="preserve"> </w:t>
      </w:r>
      <w:r w:rsidR="001D681C" w:rsidRPr="00C7424D">
        <w:rPr>
          <w:rFonts w:ascii="Arial" w:hAnsi="Arial" w:cs="Arial"/>
          <w:b/>
        </w:rPr>
        <w:t>GitLab</w:t>
      </w:r>
      <w:r w:rsidR="00DC6D5F" w:rsidRPr="00C7424D">
        <w:rPr>
          <w:rFonts w:ascii="Arial" w:hAnsi="Arial" w:cs="Arial"/>
          <w:b/>
        </w:rPr>
        <w:t xml:space="preserve">, </w:t>
      </w:r>
      <w:r w:rsidR="004B1AAD" w:rsidRPr="00C7424D">
        <w:rPr>
          <w:rFonts w:ascii="Arial" w:hAnsi="Arial" w:cs="Arial"/>
          <w:b/>
        </w:rPr>
        <w:t>Power</w:t>
      </w:r>
      <w:r w:rsidR="00787556" w:rsidRPr="00C7424D">
        <w:rPr>
          <w:rFonts w:ascii="Arial" w:hAnsi="Arial" w:cs="Arial"/>
          <w:b/>
        </w:rPr>
        <w:t>Shell,</w:t>
      </w:r>
      <w:r w:rsidR="00DC6D5F" w:rsidRPr="00C7424D">
        <w:rPr>
          <w:rFonts w:ascii="Arial" w:hAnsi="Arial" w:cs="Arial"/>
          <w:b/>
        </w:rPr>
        <w:t xml:space="preserve"> JIRA,</w:t>
      </w:r>
      <w:r w:rsidR="0093091C" w:rsidRPr="00C7424D">
        <w:rPr>
          <w:rFonts w:ascii="Arial" w:hAnsi="Arial" w:cs="Arial"/>
          <w:b/>
        </w:rPr>
        <w:t xml:space="preserve"> </w:t>
      </w:r>
      <w:r w:rsidR="00D30D16">
        <w:rPr>
          <w:rFonts w:ascii="Arial" w:hAnsi="Arial" w:cs="Arial"/>
          <w:b/>
        </w:rPr>
        <w:t xml:space="preserve">Postman, </w:t>
      </w:r>
      <w:r w:rsidR="0093091C" w:rsidRPr="00C7424D">
        <w:rPr>
          <w:rFonts w:ascii="Arial" w:hAnsi="Arial" w:cs="Arial"/>
          <w:b/>
        </w:rPr>
        <w:t>SQL Server</w:t>
      </w:r>
      <w:r w:rsidR="00E70B1D">
        <w:rPr>
          <w:rFonts w:ascii="Arial" w:hAnsi="Arial" w:cs="Arial"/>
          <w:b/>
        </w:rPr>
        <w:t xml:space="preserve">, </w:t>
      </w:r>
      <w:r w:rsidR="00706CD5">
        <w:rPr>
          <w:rStyle w:val="apple-style-span"/>
          <w:rFonts w:ascii="Arial" w:hAnsi="Arial" w:cs="Arial"/>
          <w:b/>
          <w:bCs/>
        </w:rPr>
        <w:t>Mongo</w:t>
      </w:r>
      <w:r w:rsidR="00E70B1D">
        <w:rPr>
          <w:rStyle w:val="apple-style-span"/>
          <w:rFonts w:ascii="Arial" w:hAnsi="Arial" w:cs="Arial"/>
          <w:b/>
          <w:bCs/>
        </w:rPr>
        <w:t>DB</w:t>
      </w:r>
    </w:p>
    <w:p w14:paraId="65C4E486" w14:textId="77777777" w:rsidR="003F7EB0" w:rsidRPr="00C7424D" w:rsidRDefault="003F7EB0" w:rsidP="003F7EB0">
      <w:pPr>
        <w:jc w:val="both"/>
        <w:rPr>
          <w:rFonts w:ascii="Arial" w:eastAsia="Arial" w:hAnsi="Arial" w:cs="Arial"/>
          <w:b/>
          <w:bCs/>
          <w:sz w:val="20"/>
        </w:rPr>
      </w:pPr>
    </w:p>
    <w:p w14:paraId="4D7FD600" w14:textId="77777777" w:rsidR="003F7EB0" w:rsidRPr="00C7424D" w:rsidRDefault="003F7EB0" w:rsidP="003F7EB0">
      <w:pPr>
        <w:jc w:val="both"/>
        <w:rPr>
          <w:rFonts w:ascii="Arial" w:eastAsia="Arial" w:hAnsi="Arial" w:cs="Arial"/>
          <w:b/>
          <w:bCs/>
          <w:sz w:val="20"/>
        </w:rPr>
      </w:pPr>
      <w:r w:rsidRPr="00C7424D">
        <w:rPr>
          <w:rFonts w:ascii="Arial" w:eastAsia="Arial" w:hAnsi="Arial" w:cs="Arial"/>
          <w:b/>
          <w:bCs/>
          <w:sz w:val="20"/>
        </w:rPr>
        <w:t>Project Description:</w:t>
      </w:r>
    </w:p>
    <w:p w14:paraId="3C41985D" w14:textId="25F9FF13" w:rsidR="00971665" w:rsidRPr="00C7424D" w:rsidRDefault="00971665" w:rsidP="00971665">
      <w:pPr>
        <w:pStyle w:val="paragraph"/>
        <w:spacing w:before="0" w:beforeAutospacing="0" w:after="0" w:afterAutospacing="0"/>
        <w:jc w:val="both"/>
        <w:textAlignment w:val="baseline"/>
        <w:rPr>
          <w:rStyle w:val="apple-style-span"/>
          <w:rFonts w:ascii="Arial" w:hAnsi="Arial" w:cs="Arial"/>
          <w:sz w:val="20"/>
          <w:szCs w:val="20"/>
        </w:rPr>
      </w:pPr>
      <w:r w:rsidRPr="00C7424D">
        <w:rPr>
          <w:rStyle w:val="apple-style-span"/>
          <w:rFonts w:ascii="Arial" w:hAnsi="Arial" w:cs="Arial"/>
          <w:sz w:val="20"/>
          <w:szCs w:val="20"/>
        </w:rPr>
        <w:t xml:space="preserve">Change Healthcare </w:t>
      </w:r>
      <w:r w:rsidR="005D3BC0" w:rsidRPr="00C7424D">
        <w:rPr>
          <w:rStyle w:val="apple-style-span"/>
          <w:rFonts w:ascii="Arial" w:hAnsi="Arial" w:cs="Arial"/>
          <w:sz w:val="20"/>
          <w:szCs w:val="20"/>
        </w:rPr>
        <w:t>Express Bill</w:t>
      </w:r>
      <w:r w:rsidRPr="00C7424D">
        <w:rPr>
          <w:rStyle w:val="apple-style-span"/>
          <w:rFonts w:ascii="Arial" w:hAnsi="Arial" w:cs="Arial"/>
          <w:sz w:val="20"/>
          <w:szCs w:val="20"/>
        </w:rPr>
        <w:t xml:space="preserve"> </w:t>
      </w:r>
      <w:r w:rsidR="00883745" w:rsidRPr="00C7424D">
        <w:rPr>
          <w:rStyle w:val="apple-style-span"/>
          <w:rFonts w:ascii="Arial" w:hAnsi="Arial" w:cs="Arial"/>
          <w:sz w:val="20"/>
          <w:szCs w:val="20"/>
        </w:rPr>
        <w:t xml:space="preserve">service </w:t>
      </w:r>
      <w:r w:rsidR="005652CC">
        <w:rPr>
          <w:rStyle w:val="apple-style-span"/>
          <w:rFonts w:ascii="Arial" w:hAnsi="Arial" w:cs="Arial"/>
          <w:sz w:val="20"/>
          <w:szCs w:val="20"/>
        </w:rPr>
        <w:t xml:space="preserve">is </w:t>
      </w:r>
      <w:r w:rsidRPr="00C7424D">
        <w:rPr>
          <w:rStyle w:val="apple-style-span"/>
          <w:rFonts w:ascii="Arial" w:hAnsi="Arial" w:cs="Arial"/>
          <w:sz w:val="20"/>
          <w:szCs w:val="20"/>
        </w:rPr>
        <w:t xml:space="preserve">a one-stop source for fast, effective patient billing statement design, processing, full-color </w:t>
      </w:r>
      <w:r w:rsidR="004D2F91" w:rsidRPr="00C7424D">
        <w:rPr>
          <w:rStyle w:val="apple-style-span"/>
          <w:rFonts w:ascii="Arial" w:hAnsi="Arial" w:cs="Arial"/>
          <w:sz w:val="20"/>
          <w:szCs w:val="20"/>
        </w:rPr>
        <w:t>printing,</w:t>
      </w:r>
      <w:r w:rsidRPr="00C7424D">
        <w:rPr>
          <w:rStyle w:val="apple-style-span"/>
          <w:rFonts w:ascii="Arial" w:hAnsi="Arial" w:cs="Arial"/>
          <w:sz w:val="20"/>
          <w:szCs w:val="20"/>
        </w:rPr>
        <w:t xml:space="preserve"> and mailing. Expedites patient receivables cash flow by improving statement readability and accelerating delivery. Express Bill is one of the Data/message processing systems under the PBPS project, which allows the files to be uploaded by the clients (Providers). It provides </w:t>
      </w:r>
      <w:r w:rsidR="007D08F4" w:rsidRPr="00C7424D">
        <w:rPr>
          <w:rStyle w:val="apple-style-span"/>
          <w:rFonts w:ascii="Arial" w:hAnsi="Arial" w:cs="Arial"/>
          <w:sz w:val="20"/>
          <w:szCs w:val="20"/>
        </w:rPr>
        <w:t>services</w:t>
      </w:r>
      <w:r w:rsidRPr="00C7424D">
        <w:rPr>
          <w:rStyle w:val="apple-style-span"/>
          <w:rFonts w:ascii="Arial" w:hAnsi="Arial" w:cs="Arial"/>
          <w:sz w:val="20"/>
          <w:szCs w:val="20"/>
        </w:rPr>
        <w:t xml:space="preserve"> and products to leverage both the providers and the patient through the information systems to manage connectivity, performing rule-based processes, generating statements and letters, and other reports. </w:t>
      </w:r>
    </w:p>
    <w:p w14:paraId="3B7F03DF" w14:textId="77777777" w:rsidR="003F7EB0" w:rsidRPr="00C7424D" w:rsidRDefault="003F7EB0" w:rsidP="003F7EB0">
      <w:pPr>
        <w:pStyle w:val="BodyText"/>
        <w:autoSpaceDE w:val="0"/>
        <w:autoSpaceDN w:val="0"/>
        <w:ind w:left="360"/>
        <w:rPr>
          <w:bCs/>
          <w:color w:val="000000"/>
          <w:sz w:val="20"/>
        </w:rPr>
      </w:pPr>
    </w:p>
    <w:p w14:paraId="12C464EC" w14:textId="77777777" w:rsidR="003F7EB0" w:rsidRPr="00C7424D" w:rsidRDefault="003F7EB0" w:rsidP="003F7EB0">
      <w:pPr>
        <w:jc w:val="both"/>
        <w:rPr>
          <w:rFonts w:ascii="Arial" w:eastAsia="Arial" w:hAnsi="Arial" w:cs="Arial"/>
          <w:b/>
          <w:bCs/>
          <w:sz w:val="20"/>
        </w:rPr>
      </w:pPr>
      <w:r w:rsidRPr="00C7424D">
        <w:rPr>
          <w:rFonts w:ascii="Arial" w:eastAsia="Arial" w:hAnsi="Arial" w:cs="Arial"/>
          <w:b/>
          <w:bCs/>
          <w:sz w:val="20"/>
        </w:rPr>
        <w:t>Roles and Responsibilities:</w:t>
      </w:r>
    </w:p>
    <w:p w14:paraId="13605C39" w14:textId="77777777" w:rsidR="005D23B7" w:rsidRPr="003D3875" w:rsidRDefault="005D23B7" w:rsidP="005D23B7">
      <w:pPr>
        <w:pStyle w:val="BodyText"/>
        <w:numPr>
          <w:ilvl w:val="0"/>
          <w:numId w:val="18"/>
        </w:numPr>
        <w:contextualSpacing/>
        <w:rPr>
          <w:rStyle w:val="apple-style-span"/>
          <w:sz w:val="20"/>
        </w:rPr>
      </w:pPr>
      <w:r w:rsidRPr="003D3875">
        <w:rPr>
          <w:rStyle w:val="apple-style-span"/>
          <w:sz w:val="20"/>
        </w:rPr>
        <w:t xml:space="preserve">Involved in End-to-End development of the application which involves full </w:t>
      </w:r>
      <w:r w:rsidR="004D2F91" w:rsidRPr="003D3875">
        <w:rPr>
          <w:rStyle w:val="apple-style-span"/>
          <w:sz w:val="20"/>
        </w:rPr>
        <w:t>life cycle</w:t>
      </w:r>
      <w:r w:rsidRPr="003D3875">
        <w:rPr>
          <w:rStyle w:val="apple-style-span"/>
          <w:sz w:val="20"/>
        </w:rPr>
        <w:t xml:space="preserve"> of the project from Requirements analysis, Design, Development &amp; Deployment of the application.</w:t>
      </w:r>
    </w:p>
    <w:p w14:paraId="72BEA9CE" w14:textId="77777777" w:rsidR="005D23B7" w:rsidRPr="003D3875" w:rsidRDefault="005D23B7" w:rsidP="005D23B7">
      <w:pPr>
        <w:pStyle w:val="BodyText"/>
        <w:numPr>
          <w:ilvl w:val="0"/>
          <w:numId w:val="18"/>
        </w:numPr>
        <w:contextualSpacing/>
        <w:rPr>
          <w:rStyle w:val="apple-style-span"/>
          <w:sz w:val="20"/>
        </w:rPr>
      </w:pPr>
      <w:r w:rsidRPr="003D3875">
        <w:rPr>
          <w:rStyle w:val="apple-style-span"/>
          <w:sz w:val="20"/>
        </w:rPr>
        <w:lastRenderedPageBreak/>
        <w:t xml:space="preserve">Interact with </w:t>
      </w:r>
      <w:r w:rsidR="004D2F91" w:rsidRPr="003D3875">
        <w:rPr>
          <w:rStyle w:val="apple-style-span"/>
          <w:sz w:val="20"/>
        </w:rPr>
        <w:t>businesspeople</w:t>
      </w:r>
      <w:r w:rsidRPr="003D3875">
        <w:rPr>
          <w:rStyle w:val="apple-style-span"/>
          <w:sz w:val="20"/>
        </w:rPr>
        <w:t xml:space="preserve"> to understand the requirements.</w:t>
      </w:r>
    </w:p>
    <w:p w14:paraId="17853F65" w14:textId="77777777" w:rsidR="005D23B7" w:rsidRPr="003D3875" w:rsidRDefault="005D23B7" w:rsidP="005D23B7">
      <w:pPr>
        <w:pStyle w:val="BodyText"/>
        <w:numPr>
          <w:ilvl w:val="0"/>
          <w:numId w:val="18"/>
        </w:numPr>
        <w:contextualSpacing/>
        <w:rPr>
          <w:rStyle w:val="apple-style-span"/>
          <w:sz w:val="20"/>
        </w:rPr>
      </w:pPr>
      <w:r w:rsidRPr="003D3875">
        <w:rPr>
          <w:rStyle w:val="apple-style-span"/>
          <w:sz w:val="20"/>
        </w:rPr>
        <w:t xml:space="preserve">Design and </w:t>
      </w:r>
      <w:r w:rsidR="007D08F4" w:rsidRPr="003D3875">
        <w:rPr>
          <w:rStyle w:val="apple-style-span"/>
          <w:sz w:val="20"/>
        </w:rPr>
        <w:t>develop</w:t>
      </w:r>
      <w:r w:rsidRPr="003D3875">
        <w:rPr>
          <w:rStyle w:val="apple-style-span"/>
          <w:sz w:val="20"/>
        </w:rPr>
        <w:t xml:space="preserve"> enterprise </w:t>
      </w:r>
      <w:r w:rsidR="004F675D" w:rsidRPr="003D3875">
        <w:rPr>
          <w:rStyle w:val="apple-style-span"/>
          <w:sz w:val="20"/>
        </w:rPr>
        <w:t xml:space="preserve">distributed </w:t>
      </w:r>
      <w:r w:rsidRPr="003D3875">
        <w:rPr>
          <w:rStyle w:val="apple-style-span"/>
          <w:sz w:val="20"/>
        </w:rPr>
        <w:t>application using Agile Methodology (Scrum Model).</w:t>
      </w:r>
    </w:p>
    <w:p w14:paraId="6DDDCD65" w14:textId="77777777" w:rsidR="005D23B7" w:rsidRPr="003D3875" w:rsidRDefault="005D23B7" w:rsidP="005D23B7">
      <w:pPr>
        <w:pStyle w:val="BodyText"/>
        <w:numPr>
          <w:ilvl w:val="0"/>
          <w:numId w:val="18"/>
        </w:numPr>
        <w:contextualSpacing/>
        <w:rPr>
          <w:rStyle w:val="apple-style-span"/>
          <w:sz w:val="20"/>
        </w:rPr>
      </w:pPr>
      <w:r w:rsidRPr="003D3875">
        <w:rPr>
          <w:rStyle w:val="apple-style-span"/>
          <w:sz w:val="20"/>
        </w:rPr>
        <w:t>Technical Analysis and provided solutions using</w:t>
      </w:r>
      <w:r w:rsidR="00E91767" w:rsidRPr="003D3875">
        <w:rPr>
          <w:rStyle w:val="apple-style-span"/>
          <w:sz w:val="20"/>
        </w:rPr>
        <w:t xml:space="preserve"> </w:t>
      </w:r>
      <w:r w:rsidRPr="003D3875">
        <w:rPr>
          <w:rStyle w:val="apple-style-span"/>
          <w:sz w:val="20"/>
        </w:rPr>
        <w:t xml:space="preserve">.Net </w:t>
      </w:r>
      <w:r w:rsidR="00E91767" w:rsidRPr="003D3875">
        <w:rPr>
          <w:rStyle w:val="apple-style-span"/>
          <w:sz w:val="20"/>
        </w:rPr>
        <w:t>Core 2.1</w:t>
      </w:r>
      <w:r w:rsidRPr="003D3875">
        <w:rPr>
          <w:rStyle w:val="apple-style-span"/>
          <w:sz w:val="20"/>
        </w:rPr>
        <w:t xml:space="preserve">, C#, Web API, </w:t>
      </w:r>
      <w:r w:rsidR="008144E2" w:rsidRPr="003D3875">
        <w:rPr>
          <w:rStyle w:val="apple-style-span"/>
          <w:sz w:val="20"/>
        </w:rPr>
        <w:t>jQuery</w:t>
      </w:r>
      <w:r w:rsidRPr="003D3875">
        <w:rPr>
          <w:rStyle w:val="apple-style-span"/>
          <w:sz w:val="20"/>
        </w:rPr>
        <w:t>, LINQ, Entity Framework, JSON,</w:t>
      </w:r>
      <w:r w:rsidRPr="003D3875">
        <w:rPr>
          <w:sz w:val="20"/>
        </w:rPr>
        <w:t xml:space="preserve"> </w:t>
      </w:r>
      <w:r w:rsidRPr="003D3875">
        <w:rPr>
          <w:rStyle w:val="apple-style-span"/>
          <w:sz w:val="20"/>
        </w:rPr>
        <w:t>SQL Server.</w:t>
      </w:r>
    </w:p>
    <w:p w14:paraId="711D955F" w14:textId="7310B436" w:rsidR="005D23B7" w:rsidRPr="003D3875" w:rsidRDefault="00D14581" w:rsidP="003F7EB0">
      <w:pPr>
        <w:pStyle w:val="BodyText"/>
        <w:numPr>
          <w:ilvl w:val="0"/>
          <w:numId w:val="18"/>
        </w:numPr>
        <w:contextualSpacing/>
        <w:rPr>
          <w:rStyle w:val="apple-style-span"/>
          <w:sz w:val="20"/>
        </w:rPr>
      </w:pPr>
      <w:r w:rsidRPr="003D3875">
        <w:rPr>
          <w:rStyle w:val="apple-style-span"/>
          <w:sz w:val="20"/>
        </w:rPr>
        <w:t xml:space="preserve">Written </w:t>
      </w:r>
      <w:r w:rsidR="00A83C14">
        <w:rPr>
          <w:rStyle w:val="apple-style-span"/>
          <w:sz w:val="20"/>
        </w:rPr>
        <w:t xml:space="preserve">backend </w:t>
      </w:r>
      <w:r w:rsidRPr="003D3875">
        <w:rPr>
          <w:rStyle w:val="apple-style-span"/>
          <w:sz w:val="20"/>
        </w:rPr>
        <w:t xml:space="preserve">REST API services using Web API and </w:t>
      </w:r>
      <w:r w:rsidR="005D23B7" w:rsidRPr="003D3875">
        <w:rPr>
          <w:rStyle w:val="apple-style-span"/>
          <w:sz w:val="20"/>
        </w:rPr>
        <w:t xml:space="preserve">Implemented JWT (JSON web token) for </w:t>
      </w:r>
      <w:r w:rsidR="007D08F4" w:rsidRPr="003D3875">
        <w:rPr>
          <w:rStyle w:val="apple-style-span"/>
          <w:sz w:val="20"/>
        </w:rPr>
        <w:t>authentication.</w:t>
      </w:r>
    </w:p>
    <w:p w14:paraId="16F85D1E" w14:textId="77777777" w:rsidR="00D14581" w:rsidRPr="003D3875" w:rsidRDefault="00D14581" w:rsidP="00D14581">
      <w:pPr>
        <w:pStyle w:val="BodyText"/>
        <w:numPr>
          <w:ilvl w:val="0"/>
          <w:numId w:val="18"/>
        </w:numPr>
        <w:contextualSpacing/>
        <w:rPr>
          <w:rStyle w:val="apple-style-span"/>
          <w:sz w:val="20"/>
        </w:rPr>
      </w:pPr>
      <w:r w:rsidRPr="003D3875">
        <w:rPr>
          <w:rStyle w:val="apple-style-span"/>
          <w:sz w:val="20"/>
        </w:rPr>
        <w:t xml:space="preserve">Extensively worked on JSON and developed lot of custom code for client-side validation using </w:t>
      </w:r>
      <w:r w:rsidR="001C2CA5" w:rsidRPr="003D3875">
        <w:rPr>
          <w:rStyle w:val="apple-style-span"/>
          <w:sz w:val="20"/>
        </w:rPr>
        <w:t>jQuery.</w:t>
      </w:r>
    </w:p>
    <w:p w14:paraId="51190843" w14:textId="77777777" w:rsidR="00960E16" w:rsidRPr="003D3875" w:rsidRDefault="00960E16" w:rsidP="00960E16">
      <w:pPr>
        <w:pStyle w:val="BodyText"/>
        <w:numPr>
          <w:ilvl w:val="0"/>
          <w:numId w:val="18"/>
        </w:numPr>
        <w:contextualSpacing/>
        <w:rPr>
          <w:color w:val="000000"/>
          <w:sz w:val="20"/>
        </w:rPr>
      </w:pPr>
      <w:r w:rsidRPr="003D3875">
        <w:rPr>
          <w:color w:val="000000"/>
          <w:sz w:val="20"/>
        </w:rPr>
        <w:t xml:space="preserve">Setup and build AWS Infrastructure using EC2, S3, IAM, RDS, </w:t>
      </w:r>
      <w:r w:rsidR="00610A6D" w:rsidRPr="003D3875">
        <w:rPr>
          <w:color w:val="000000"/>
          <w:sz w:val="20"/>
        </w:rPr>
        <w:t>CloudWatch, CloudTrail</w:t>
      </w:r>
      <w:r w:rsidR="001C3CE4" w:rsidRPr="003D3875">
        <w:rPr>
          <w:color w:val="000000"/>
          <w:sz w:val="20"/>
        </w:rPr>
        <w:t>,</w:t>
      </w:r>
      <w:r w:rsidR="00610A6D" w:rsidRPr="003D3875">
        <w:rPr>
          <w:color w:val="000000"/>
          <w:sz w:val="20"/>
        </w:rPr>
        <w:t xml:space="preserve"> VPC, </w:t>
      </w:r>
      <w:r w:rsidRPr="003D3875">
        <w:rPr>
          <w:color w:val="000000"/>
          <w:sz w:val="20"/>
        </w:rPr>
        <w:t>Security group</w:t>
      </w:r>
      <w:r w:rsidR="0097503A" w:rsidRPr="003D3875">
        <w:rPr>
          <w:color w:val="000000"/>
          <w:sz w:val="20"/>
        </w:rPr>
        <w:t>s</w:t>
      </w:r>
      <w:r w:rsidRPr="003D3875">
        <w:rPr>
          <w:color w:val="000000"/>
          <w:sz w:val="20"/>
        </w:rPr>
        <w:t>, Auto Scaling</w:t>
      </w:r>
      <w:r w:rsidR="00C85622" w:rsidRPr="003D3875">
        <w:rPr>
          <w:color w:val="000000"/>
          <w:sz w:val="20"/>
        </w:rPr>
        <w:t>, SNS</w:t>
      </w:r>
      <w:r w:rsidR="00B2779D" w:rsidRPr="003D3875">
        <w:rPr>
          <w:color w:val="000000"/>
          <w:sz w:val="20"/>
        </w:rPr>
        <w:t>, SQS</w:t>
      </w:r>
      <w:r w:rsidR="0097503A" w:rsidRPr="003D3875">
        <w:rPr>
          <w:color w:val="000000"/>
          <w:sz w:val="20"/>
        </w:rPr>
        <w:t xml:space="preserve"> and Load Balancer</w:t>
      </w:r>
    </w:p>
    <w:p w14:paraId="485ECD4D" w14:textId="77777777" w:rsidR="00960E16" w:rsidRPr="003D3875" w:rsidRDefault="00960E16" w:rsidP="00960E16">
      <w:pPr>
        <w:pStyle w:val="BodyText"/>
        <w:numPr>
          <w:ilvl w:val="0"/>
          <w:numId w:val="18"/>
        </w:numPr>
        <w:contextualSpacing/>
        <w:rPr>
          <w:color w:val="000000"/>
          <w:sz w:val="20"/>
        </w:rPr>
      </w:pPr>
      <w:r w:rsidRPr="003D3875">
        <w:rPr>
          <w:color w:val="000000"/>
          <w:sz w:val="20"/>
        </w:rPr>
        <w:t>Design roles and groups for users and resources using AWS Identity Access Management (IAM).</w:t>
      </w:r>
    </w:p>
    <w:p w14:paraId="77F6F071" w14:textId="77777777" w:rsidR="0092598C" w:rsidRPr="003D3875" w:rsidRDefault="0092598C" w:rsidP="0092598C">
      <w:pPr>
        <w:pStyle w:val="BodyText"/>
        <w:numPr>
          <w:ilvl w:val="0"/>
          <w:numId w:val="18"/>
        </w:numPr>
        <w:contextualSpacing/>
        <w:rPr>
          <w:rStyle w:val="apple-style-span"/>
          <w:sz w:val="20"/>
        </w:rPr>
      </w:pPr>
      <w:r w:rsidRPr="003D3875">
        <w:rPr>
          <w:rStyle w:val="apple-style-span"/>
          <w:sz w:val="20"/>
        </w:rPr>
        <w:t xml:space="preserve">Responsible </w:t>
      </w:r>
      <w:r w:rsidR="007D08F4" w:rsidRPr="003D3875">
        <w:rPr>
          <w:rStyle w:val="apple-style-span"/>
          <w:sz w:val="20"/>
        </w:rPr>
        <w:t>for migrating</w:t>
      </w:r>
      <w:r w:rsidRPr="003D3875">
        <w:rPr>
          <w:rStyle w:val="apple-style-span"/>
          <w:sz w:val="20"/>
        </w:rPr>
        <w:t xml:space="preserve"> the On-prem SQL Server to AWS RDS.</w:t>
      </w:r>
    </w:p>
    <w:p w14:paraId="5773075A" w14:textId="77777777" w:rsidR="007A5175" w:rsidRPr="003D3875" w:rsidRDefault="007A5175" w:rsidP="007A5175">
      <w:pPr>
        <w:pStyle w:val="BodyText"/>
        <w:numPr>
          <w:ilvl w:val="0"/>
          <w:numId w:val="18"/>
        </w:numPr>
        <w:contextualSpacing/>
        <w:rPr>
          <w:color w:val="000000"/>
          <w:sz w:val="20"/>
        </w:rPr>
      </w:pPr>
      <w:r w:rsidRPr="003D3875">
        <w:rPr>
          <w:color w:val="000000"/>
          <w:sz w:val="20"/>
        </w:rPr>
        <w:t>Responsible to create the CI/CD pipeline using Jenkins for Build, Test and Deployment</w:t>
      </w:r>
    </w:p>
    <w:p w14:paraId="72EDDB8A" w14:textId="77777777" w:rsidR="003F7EB0" w:rsidRPr="003D3875" w:rsidRDefault="000245F5" w:rsidP="005C41E4">
      <w:pPr>
        <w:pStyle w:val="BodyText"/>
        <w:numPr>
          <w:ilvl w:val="0"/>
          <w:numId w:val="18"/>
        </w:numPr>
        <w:contextualSpacing/>
        <w:rPr>
          <w:color w:val="000000"/>
          <w:sz w:val="20"/>
        </w:rPr>
      </w:pPr>
      <w:r w:rsidRPr="003D3875">
        <w:rPr>
          <w:color w:val="000000"/>
          <w:sz w:val="20"/>
        </w:rPr>
        <w:t>C</w:t>
      </w:r>
      <w:r w:rsidR="008A29B8" w:rsidRPr="003D3875">
        <w:rPr>
          <w:color w:val="000000"/>
          <w:sz w:val="20"/>
        </w:rPr>
        <w:t>onfigur</w:t>
      </w:r>
      <w:r w:rsidRPr="003D3875">
        <w:rPr>
          <w:color w:val="000000"/>
          <w:sz w:val="20"/>
        </w:rPr>
        <w:t>ed</w:t>
      </w:r>
      <w:r w:rsidR="008A29B8" w:rsidRPr="003D3875">
        <w:rPr>
          <w:color w:val="000000"/>
          <w:sz w:val="20"/>
        </w:rPr>
        <w:t xml:space="preserve"> </w:t>
      </w:r>
      <w:r w:rsidRPr="003D3875">
        <w:rPr>
          <w:color w:val="000000"/>
          <w:sz w:val="20"/>
        </w:rPr>
        <w:t xml:space="preserve">the </w:t>
      </w:r>
      <w:r w:rsidR="008A29B8" w:rsidRPr="003D3875">
        <w:rPr>
          <w:color w:val="000000"/>
          <w:sz w:val="20"/>
        </w:rPr>
        <w:t xml:space="preserve">Jenkins servers, </w:t>
      </w:r>
      <w:r w:rsidR="00E77248" w:rsidRPr="003D3875">
        <w:rPr>
          <w:color w:val="000000"/>
          <w:sz w:val="20"/>
        </w:rPr>
        <w:t>Jenkins</w:t>
      </w:r>
      <w:r w:rsidR="008A29B8" w:rsidRPr="003D3875">
        <w:rPr>
          <w:color w:val="000000"/>
          <w:sz w:val="20"/>
        </w:rPr>
        <w:t xml:space="preserve"> nodes</w:t>
      </w:r>
      <w:r w:rsidRPr="003D3875">
        <w:rPr>
          <w:color w:val="000000"/>
          <w:sz w:val="20"/>
        </w:rPr>
        <w:t xml:space="preserve"> and</w:t>
      </w:r>
      <w:r w:rsidR="008A29B8" w:rsidRPr="003D3875">
        <w:rPr>
          <w:color w:val="000000"/>
          <w:sz w:val="20"/>
        </w:rPr>
        <w:t xml:space="preserve"> creat</w:t>
      </w:r>
      <w:r w:rsidRPr="003D3875">
        <w:rPr>
          <w:color w:val="000000"/>
          <w:sz w:val="20"/>
        </w:rPr>
        <w:t>ed the</w:t>
      </w:r>
      <w:r w:rsidR="008A29B8" w:rsidRPr="003D3875">
        <w:rPr>
          <w:color w:val="000000"/>
          <w:sz w:val="20"/>
        </w:rPr>
        <w:t xml:space="preserve"> required scripts</w:t>
      </w:r>
      <w:r w:rsidRPr="003D3875">
        <w:rPr>
          <w:color w:val="000000"/>
          <w:sz w:val="20"/>
        </w:rPr>
        <w:t xml:space="preserve"> for automation</w:t>
      </w:r>
      <w:r w:rsidR="003F7EB0" w:rsidRPr="003D3875">
        <w:rPr>
          <w:color w:val="000000"/>
          <w:sz w:val="20"/>
        </w:rPr>
        <w:t>.</w:t>
      </w:r>
    </w:p>
    <w:p w14:paraId="2A0C20CA" w14:textId="77777777" w:rsidR="003F7EB0" w:rsidRPr="003D3875" w:rsidRDefault="008A29B8" w:rsidP="003F7EB0">
      <w:pPr>
        <w:pStyle w:val="BodyText"/>
        <w:numPr>
          <w:ilvl w:val="0"/>
          <w:numId w:val="18"/>
        </w:numPr>
        <w:contextualSpacing/>
        <w:rPr>
          <w:color w:val="000000"/>
          <w:sz w:val="20"/>
        </w:rPr>
      </w:pPr>
      <w:r w:rsidRPr="003D3875">
        <w:rPr>
          <w:color w:val="000000"/>
          <w:sz w:val="20"/>
        </w:rPr>
        <w:t>Implemented a Continuous Delivery pipeline with Jenkins and GitLab and AWS AMI's, whenever a new GitLab branch gets started, Jenkins, our Continuous Integration server, automatically attempts to build.</w:t>
      </w:r>
    </w:p>
    <w:p w14:paraId="2E52AF57" w14:textId="77777777" w:rsidR="003F7EB0" w:rsidRPr="003D3875" w:rsidRDefault="008A29B8" w:rsidP="003F7EB0">
      <w:pPr>
        <w:pStyle w:val="BodyText"/>
        <w:numPr>
          <w:ilvl w:val="0"/>
          <w:numId w:val="18"/>
        </w:numPr>
        <w:contextualSpacing/>
        <w:rPr>
          <w:color w:val="000000"/>
          <w:sz w:val="20"/>
        </w:rPr>
      </w:pPr>
      <w:r w:rsidRPr="003D3875">
        <w:rPr>
          <w:color w:val="000000"/>
          <w:sz w:val="20"/>
        </w:rPr>
        <w:t>Trou</w:t>
      </w:r>
      <w:r w:rsidR="008D012D" w:rsidRPr="003D3875">
        <w:rPr>
          <w:color w:val="000000"/>
          <w:sz w:val="20"/>
        </w:rPr>
        <w:t xml:space="preserve">bleshoot Continuous Integration, </w:t>
      </w:r>
      <w:r w:rsidRPr="003D3875">
        <w:rPr>
          <w:color w:val="000000"/>
          <w:sz w:val="20"/>
        </w:rPr>
        <w:t>automated deployment and management using Jenkins and Octopus</w:t>
      </w:r>
      <w:r w:rsidR="008D012D" w:rsidRPr="003D3875">
        <w:rPr>
          <w:color w:val="000000"/>
          <w:sz w:val="20"/>
        </w:rPr>
        <w:t xml:space="preserve"> Deploy</w:t>
      </w:r>
      <w:r w:rsidR="003F7EB0" w:rsidRPr="003D3875">
        <w:rPr>
          <w:color w:val="000000"/>
          <w:sz w:val="20"/>
        </w:rPr>
        <w:t>.</w:t>
      </w:r>
    </w:p>
    <w:p w14:paraId="351D5ACC" w14:textId="77777777" w:rsidR="00461EC2" w:rsidRPr="003D3875" w:rsidRDefault="008A29B8" w:rsidP="003C6FE9">
      <w:pPr>
        <w:pStyle w:val="BodyText"/>
        <w:numPr>
          <w:ilvl w:val="0"/>
          <w:numId w:val="18"/>
        </w:numPr>
        <w:contextualSpacing/>
        <w:rPr>
          <w:sz w:val="20"/>
        </w:rPr>
      </w:pPr>
      <w:r w:rsidRPr="003D3875">
        <w:rPr>
          <w:color w:val="000000"/>
          <w:sz w:val="20"/>
        </w:rPr>
        <w:t xml:space="preserve">Write </w:t>
      </w:r>
      <w:r w:rsidR="000245F5" w:rsidRPr="003D3875">
        <w:rPr>
          <w:color w:val="000000"/>
          <w:sz w:val="20"/>
        </w:rPr>
        <w:t>PowerS</w:t>
      </w:r>
      <w:r w:rsidRPr="003D3875">
        <w:rPr>
          <w:color w:val="000000"/>
          <w:sz w:val="20"/>
        </w:rPr>
        <w:t xml:space="preserve">hell scripts for the automation of managing the infrastructure and </w:t>
      </w:r>
      <w:r w:rsidR="001C2CA5" w:rsidRPr="003D3875">
        <w:rPr>
          <w:color w:val="000000"/>
          <w:sz w:val="20"/>
        </w:rPr>
        <w:t>monitoring.</w:t>
      </w:r>
    </w:p>
    <w:p w14:paraId="423114CF" w14:textId="77777777" w:rsidR="00EC376A" w:rsidRPr="003D3875" w:rsidRDefault="00EC376A" w:rsidP="003C6FE9">
      <w:pPr>
        <w:pStyle w:val="BodyText"/>
        <w:numPr>
          <w:ilvl w:val="0"/>
          <w:numId w:val="18"/>
        </w:numPr>
        <w:contextualSpacing/>
        <w:rPr>
          <w:rStyle w:val="apple-style-span"/>
          <w:sz w:val="20"/>
        </w:rPr>
      </w:pPr>
      <w:r w:rsidRPr="003D3875">
        <w:rPr>
          <w:rStyle w:val="apple-style-span"/>
          <w:sz w:val="20"/>
        </w:rPr>
        <w:t>Well versed with Transact SQL scripts, Complex Stored Procedures, Triggers and Functions</w:t>
      </w:r>
    </w:p>
    <w:p w14:paraId="6FF814B9" w14:textId="77777777" w:rsidR="003F7EB0" w:rsidRPr="003D3875" w:rsidRDefault="00461EC2" w:rsidP="00DA7A3D">
      <w:pPr>
        <w:pStyle w:val="BodyText"/>
        <w:numPr>
          <w:ilvl w:val="0"/>
          <w:numId w:val="18"/>
        </w:numPr>
        <w:contextualSpacing/>
        <w:rPr>
          <w:color w:val="000000"/>
          <w:sz w:val="20"/>
        </w:rPr>
      </w:pPr>
      <w:r w:rsidRPr="003D3875">
        <w:rPr>
          <w:sz w:val="20"/>
        </w:rPr>
        <w:t xml:space="preserve">Involved in addressing Performance Issues, Query tuning, Index tuning using SQL </w:t>
      </w:r>
      <w:r w:rsidR="001C2CA5" w:rsidRPr="003D3875">
        <w:rPr>
          <w:sz w:val="20"/>
        </w:rPr>
        <w:t>Profiler.</w:t>
      </w:r>
      <w:r w:rsidR="008A29B8" w:rsidRPr="003D3875">
        <w:rPr>
          <w:color w:val="000000"/>
          <w:sz w:val="20"/>
        </w:rPr>
        <w:t xml:space="preserve"> </w:t>
      </w:r>
    </w:p>
    <w:p w14:paraId="1B400102" w14:textId="77777777" w:rsidR="00960E16" w:rsidRDefault="00960E16" w:rsidP="00253BA7">
      <w:pPr>
        <w:jc w:val="both"/>
        <w:rPr>
          <w:rFonts w:ascii="Arial" w:hAnsi="Arial" w:cs="Arial"/>
          <w:b/>
          <w:color w:val="000000"/>
          <w:sz w:val="20"/>
        </w:rPr>
      </w:pPr>
    </w:p>
    <w:p w14:paraId="017370B0" w14:textId="77777777" w:rsidR="00253BA7" w:rsidRPr="00C7424D" w:rsidRDefault="00253BA7" w:rsidP="00253BA7">
      <w:pPr>
        <w:jc w:val="both"/>
        <w:rPr>
          <w:rFonts w:ascii="Arial" w:hAnsi="Arial" w:cs="Arial"/>
          <w:b/>
          <w:color w:val="000000"/>
          <w:sz w:val="20"/>
        </w:rPr>
      </w:pPr>
      <w:r w:rsidRPr="00C7424D">
        <w:rPr>
          <w:rFonts w:ascii="Arial" w:hAnsi="Arial" w:cs="Arial"/>
          <w:b/>
          <w:color w:val="000000"/>
          <w:sz w:val="20"/>
        </w:rPr>
        <w:t>Client</w:t>
      </w:r>
      <w:r w:rsidRPr="00C7424D">
        <w:rPr>
          <w:rFonts w:ascii="Arial" w:hAnsi="Arial" w:cs="Arial"/>
          <w:b/>
          <w:color w:val="000000"/>
          <w:sz w:val="20"/>
        </w:rPr>
        <w:tab/>
      </w:r>
      <w:r w:rsidRPr="00C7424D">
        <w:rPr>
          <w:rFonts w:ascii="Arial" w:hAnsi="Arial" w:cs="Arial"/>
          <w:b/>
          <w:color w:val="000000"/>
          <w:sz w:val="20"/>
        </w:rPr>
        <w:tab/>
        <w:t>:</w:t>
      </w:r>
      <w:r w:rsidR="0012052B" w:rsidRPr="00C7424D">
        <w:rPr>
          <w:rFonts w:ascii="Arial" w:hAnsi="Arial" w:cs="Arial"/>
          <w:b/>
          <w:color w:val="000000"/>
          <w:sz w:val="20"/>
        </w:rPr>
        <w:t xml:space="preserve"> </w:t>
      </w:r>
      <w:r w:rsidRPr="00C7424D">
        <w:rPr>
          <w:rFonts w:ascii="Arial" w:hAnsi="Arial" w:cs="Arial"/>
          <w:b/>
          <w:color w:val="000000"/>
          <w:sz w:val="20"/>
        </w:rPr>
        <w:t>Alameda County ITD, O</w:t>
      </w:r>
      <w:r w:rsidR="00EF0F40" w:rsidRPr="00C7424D">
        <w:rPr>
          <w:rFonts w:ascii="Arial" w:hAnsi="Arial" w:cs="Arial"/>
          <w:b/>
          <w:color w:val="000000"/>
          <w:sz w:val="20"/>
        </w:rPr>
        <w:t>akland, CA</w:t>
      </w:r>
      <w:r w:rsidR="00BE0DEA">
        <w:rPr>
          <w:rFonts w:ascii="Arial" w:hAnsi="Arial" w:cs="Arial"/>
          <w:b/>
          <w:color w:val="000000"/>
          <w:sz w:val="20"/>
        </w:rPr>
        <w:t xml:space="preserve">, </w:t>
      </w:r>
      <w:r w:rsidRPr="00C7424D">
        <w:rPr>
          <w:rFonts w:ascii="Arial" w:hAnsi="Arial" w:cs="Arial"/>
          <w:b/>
          <w:color w:val="000000"/>
          <w:sz w:val="20"/>
        </w:rPr>
        <w:t xml:space="preserve">Aug 2016 </w:t>
      </w:r>
      <w:r w:rsidR="00D6524E" w:rsidRPr="00C7424D">
        <w:rPr>
          <w:rFonts w:ascii="Arial" w:hAnsi="Arial" w:cs="Arial"/>
          <w:b/>
          <w:color w:val="000000"/>
          <w:sz w:val="20"/>
        </w:rPr>
        <w:t>–</w:t>
      </w:r>
      <w:r w:rsidR="00EF0F40" w:rsidRPr="00C7424D">
        <w:rPr>
          <w:rFonts w:ascii="Arial" w:hAnsi="Arial" w:cs="Arial"/>
          <w:b/>
          <w:color w:val="000000"/>
          <w:sz w:val="20"/>
        </w:rPr>
        <w:t xml:space="preserve"> </w:t>
      </w:r>
      <w:r w:rsidR="003B5509">
        <w:rPr>
          <w:rFonts w:ascii="Arial" w:hAnsi="Arial" w:cs="Arial"/>
          <w:b/>
          <w:color w:val="000000"/>
          <w:sz w:val="20"/>
        </w:rPr>
        <w:t>Dec</w:t>
      </w:r>
      <w:r w:rsidR="00D6524E" w:rsidRPr="00C7424D">
        <w:rPr>
          <w:rFonts w:ascii="Arial" w:hAnsi="Arial" w:cs="Arial"/>
          <w:b/>
          <w:color w:val="000000"/>
          <w:sz w:val="20"/>
        </w:rPr>
        <w:t xml:space="preserve"> </w:t>
      </w:r>
      <w:r w:rsidRPr="00C7424D">
        <w:rPr>
          <w:rFonts w:ascii="Arial" w:hAnsi="Arial" w:cs="Arial"/>
          <w:b/>
          <w:color w:val="000000"/>
          <w:sz w:val="20"/>
        </w:rPr>
        <w:t>2017</w:t>
      </w:r>
    </w:p>
    <w:p w14:paraId="44B6C3F0" w14:textId="77777777" w:rsidR="00BF1579" w:rsidRDefault="00253BA7" w:rsidP="00253BA7">
      <w:pPr>
        <w:contextualSpacing/>
        <w:jc w:val="both"/>
        <w:rPr>
          <w:rFonts w:ascii="Arial" w:hAnsi="Arial" w:cs="Arial"/>
          <w:b/>
          <w:color w:val="000000"/>
          <w:sz w:val="20"/>
        </w:rPr>
      </w:pPr>
      <w:r w:rsidRPr="00C7424D">
        <w:rPr>
          <w:rFonts w:ascii="Arial" w:hAnsi="Arial" w:cs="Arial"/>
          <w:b/>
          <w:color w:val="000000"/>
          <w:sz w:val="20"/>
        </w:rPr>
        <w:t>Project</w:t>
      </w:r>
      <w:r w:rsidRPr="00C7424D">
        <w:rPr>
          <w:rFonts w:ascii="Arial" w:hAnsi="Arial" w:cs="Arial"/>
          <w:b/>
          <w:color w:val="000000"/>
          <w:sz w:val="20"/>
        </w:rPr>
        <w:tab/>
      </w:r>
      <w:r w:rsidRPr="00C7424D">
        <w:rPr>
          <w:rFonts w:ascii="Arial" w:hAnsi="Arial" w:cs="Arial"/>
          <w:b/>
          <w:color w:val="000000"/>
          <w:sz w:val="20"/>
        </w:rPr>
        <w:tab/>
        <w:t>:</w:t>
      </w:r>
      <w:r w:rsidR="0012052B" w:rsidRPr="00C7424D">
        <w:rPr>
          <w:rFonts w:ascii="Arial" w:hAnsi="Arial" w:cs="Arial"/>
          <w:b/>
          <w:color w:val="000000"/>
          <w:sz w:val="20"/>
        </w:rPr>
        <w:t xml:space="preserve"> </w:t>
      </w:r>
      <w:r w:rsidR="00A15889" w:rsidRPr="00C7424D">
        <w:rPr>
          <w:rFonts w:ascii="Arial" w:hAnsi="Arial" w:cs="Arial"/>
          <w:b/>
          <w:color w:val="000000"/>
          <w:sz w:val="20"/>
        </w:rPr>
        <w:t>APTIS</w:t>
      </w:r>
      <w:r w:rsidRPr="00C7424D">
        <w:rPr>
          <w:rFonts w:ascii="Arial" w:hAnsi="Arial" w:cs="Arial"/>
          <w:b/>
          <w:color w:val="000000"/>
          <w:sz w:val="20"/>
        </w:rPr>
        <w:t xml:space="preserve"> (</w:t>
      </w:r>
      <w:r w:rsidR="00A15889" w:rsidRPr="00C7424D">
        <w:rPr>
          <w:rFonts w:ascii="Arial" w:hAnsi="Arial" w:cs="Arial"/>
          <w:b/>
          <w:color w:val="000000"/>
          <w:sz w:val="20"/>
        </w:rPr>
        <w:t xml:space="preserve">Auditor Property Tax Information </w:t>
      </w:r>
      <w:r w:rsidRPr="00C7424D">
        <w:rPr>
          <w:rFonts w:ascii="Arial" w:hAnsi="Arial" w:cs="Arial"/>
          <w:b/>
          <w:color w:val="000000"/>
          <w:sz w:val="20"/>
        </w:rPr>
        <w:t>System)</w:t>
      </w:r>
    </w:p>
    <w:p w14:paraId="3287AA47" w14:textId="77777777" w:rsidR="0012052B" w:rsidRPr="00C7424D" w:rsidRDefault="00BF1579" w:rsidP="00BF1579">
      <w:pPr>
        <w:rPr>
          <w:rFonts w:ascii="Arial" w:hAnsi="Arial" w:cs="Arial"/>
          <w:b/>
          <w:color w:val="000000"/>
          <w:sz w:val="20"/>
        </w:rPr>
      </w:pPr>
      <w:r w:rsidRPr="00C7424D">
        <w:rPr>
          <w:rFonts w:ascii="Arial" w:hAnsi="Arial" w:cs="Arial"/>
          <w:b/>
          <w:bCs/>
          <w:sz w:val="20"/>
        </w:rPr>
        <w:t>Role</w:t>
      </w:r>
      <w:r>
        <w:rPr>
          <w:rFonts w:ascii="Arial" w:hAnsi="Arial" w:cs="Arial"/>
          <w:b/>
          <w:bCs/>
          <w:sz w:val="20"/>
        </w:rPr>
        <w:tab/>
      </w:r>
      <w:r>
        <w:rPr>
          <w:rFonts w:ascii="Arial" w:hAnsi="Arial" w:cs="Arial"/>
          <w:b/>
          <w:bCs/>
          <w:sz w:val="20"/>
        </w:rPr>
        <w:tab/>
      </w:r>
      <w:r w:rsidRPr="00C7424D">
        <w:rPr>
          <w:rFonts w:ascii="Arial" w:hAnsi="Arial" w:cs="Arial"/>
          <w:b/>
          <w:bCs/>
          <w:sz w:val="20"/>
        </w:rPr>
        <w:t xml:space="preserve">: </w:t>
      </w:r>
      <w:r w:rsidR="00456FB4">
        <w:rPr>
          <w:rFonts w:ascii="Arial" w:hAnsi="Arial" w:cs="Arial"/>
          <w:b/>
          <w:bCs/>
          <w:sz w:val="20"/>
        </w:rPr>
        <w:t>Senior</w:t>
      </w:r>
      <w:r w:rsidRPr="00C7424D">
        <w:rPr>
          <w:rFonts w:ascii="Arial" w:hAnsi="Arial" w:cs="Arial"/>
          <w:b/>
          <w:color w:val="000000"/>
          <w:sz w:val="20"/>
        </w:rPr>
        <w:t xml:space="preserve"> Developer</w:t>
      </w:r>
      <w:r w:rsidR="00253BA7" w:rsidRPr="00C7424D">
        <w:rPr>
          <w:rFonts w:ascii="Arial" w:hAnsi="Arial" w:cs="Arial"/>
          <w:b/>
          <w:color w:val="000000"/>
          <w:sz w:val="20"/>
        </w:rPr>
        <w:t xml:space="preserve"> </w:t>
      </w:r>
    </w:p>
    <w:p w14:paraId="199C2DCD" w14:textId="62BF4D62" w:rsidR="00253BA7" w:rsidRPr="00C7424D" w:rsidRDefault="00253BA7" w:rsidP="00253BA7">
      <w:pPr>
        <w:pStyle w:val="Header"/>
        <w:tabs>
          <w:tab w:val="clear" w:pos="4320"/>
          <w:tab w:val="clear" w:pos="8640"/>
        </w:tabs>
        <w:ind w:left="1440" w:hanging="1440"/>
        <w:contextualSpacing/>
        <w:jc w:val="both"/>
        <w:rPr>
          <w:rFonts w:ascii="Arial" w:hAnsi="Arial" w:cs="Arial"/>
        </w:rPr>
      </w:pPr>
      <w:r w:rsidRPr="00C7424D">
        <w:rPr>
          <w:rStyle w:val="apple-style-span"/>
          <w:rFonts w:ascii="Arial" w:hAnsi="Arial" w:cs="Arial"/>
          <w:b/>
        </w:rPr>
        <w:t>Environment</w:t>
      </w:r>
      <w:r w:rsidRPr="00C7424D">
        <w:rPr>
          <w:rStyle w:val="apple-style-span"/>
          <w:rFonts w:ascii="Arial" w:hAnsi="Arial" w:cs="Arial"/>
          <w:b/>
        </w:rPr>
        <w:tab/>
        <w:t>:</w:t>
      </w:r>
      <w:r w:rsidR="00E57B67" w:rsidRPr="00C7424D">
        <w:rPr>
          <w:rStyle w:val="apple-style-span"/>
          <w:rFonts w:ascii="Arial" w:hAnsi="Arial" w:cs="Arial"/>
          <w:b/>
        </w:rPr>
        <w:t xml:space="preserve"> </w:t>
      </w:r>
      <w:r w:rsidR="009A5017">
        <w:rPr>
          <w:rFonts w:ascii="Arial" w:hAnsi="Arial" w:cs="Arial"/>
          <w:b/>
        </w:rPr>
        <w:t xml:space="preserve">.Net </w:t>
      </w:r>
      <w:r w:rsidR="009507B5" w:rsidRPr="00C7424D">
        <w:rPr>
          <w:rFonts w:ascii="Arial" w:hAnsi="Arial" w:cs="Arial"/>
          <w:b/>
        </w:rPr>
        <w:t>Core</w:t>
      </w:r>
      <w:r w:rsidR="00075D8B">
        <w:rPr>
          <w:rFonts w:ascii="Arial" w:hAnsi="Arial" w:cs="Arial"/>
          <w:b/>
        </w:rPr>
        <w:t xml:space="preserve"> 1.0</w:t>
      </w:r>
      <w:r w:rsidRPr="00C7424D">
        <w:rPr>
          <w:rFonts w:ascii="Arial" w:hAnsi="Arial" w:cs="Arial"/>
          <w:b/>
        </w:rPr>
        <w:t xml:space="preserve">, </w:t>
      </w:r>
      <w:r w:rsidR="001050F0" w:rsidRPr="00C7424D">
        <w:rPr>
          <w:rFonts w:ascii="Arial" w:hAnsi="Arial" w:cs="Arial"/>
          <w:b/>
        </w:rPr>
        <w:t>NET Framework 4.5,</w:t>
      </w:r>
      <w:r w:rsidR="00C336A8">
        <w:rPr>
          <w:rFonts w:ascii="Arial" w:hAnsi="Arial" w:cs="Arial"/>
          <w:b/>
        </w:rPr>
        <w:t xml:space="preserve"> Linux,</w:t>
      </w:r>
      <w:r w:rsidR="001050F0" w:rsidRPr="00C7424D">
        <w:rPr>
          <w:rFonts w:ascii="Arial" w:hAnsi="Arial" w:cs="Arial"/>
          <w:b/>
        </w:rPr>
        <w:t xml:space="preserve"> </w:t>
      </w:r>
      <w:r w:rsidRPr="00C7424D">
        <w:rPr>
          <w:rFonts w:ascii="Arial" w:hAnsi="Arial" w:cs="Arial"/>
          <w:b/>
        </w:rPr>
        <w:t xml:space="preserve">C#, </w:t>
      </w:r>
      <w:r w:rsidR="00B01749" w:rsidRPr="00C7424D">
        <w:rPr>
          <w:rFonts w:ascii="Arial" w:hAnsi="Arial" w:cs="Arial"/>
          <w:b/>
        </w:rPr>
        <w:t>V</w:t>
      </w:r>
      <w:r w:rsidR="00B01749">
        <w:rPr>
          <w:rFonts w:ascii="Arial" w:hAnsi="Arial" w:cs="Arial"/>
          <w:b/>
        </w:rPr>
        <w:t>isual Studio</w:t>
      </w:r>
      <w:r w:rsidR="00B01749" w:rsidRPr="00C7424D">
        <w:rPr>
          <w:rFonts w:ascii="Arial" w:hAnsi="Arial" w:cs="Arial"/>
          <w:b/>
        </w:rPr>
        <w:t xml:space="preserve"> 201</w:t>
      </w:r>
      <w:r w:rsidR="00B01749">
        <w:rPr>
          <w:rFonts w:ascii="Arial" w:hAnsi="Arial" w:cs="Arial"/>
          <w:b/>
        </w:rPr>
        <w:t>9</w:t>
      </w:r>
      <w:r w:rsidRPr="00C7424D">
        <w:rPr>
          <w:rFonts w:ascii="Arial" w:hAnsi="Arial" w:cs="Arial"/>
          <w:b/>
        </w:rPr>
        <w:t xml:space="preserve">, </w:t>
      </w:r>
      <w:r w:rsidR="005606CE">
        <w:rPr>
          <w:rFonts w:ascii="Arial" w:hAnsi="Arial" w:cs="Arial"/>
          <w:b/>
        </w:rPr>
        <w:t xml:space="preserve">VS Code, </w:t>
      </w:r>
      <w:r w:rsidRPr="00C7424D">
        <w:rPr>
          <w:rFonts w:ascii="Arial" w:hAnsi="Arial" w:cs="Arial"/>
          <w:b/>
        </w:rPr>
        <w:t xml:space="preserve">Web API, </w:t>
      </w:r>
      <w:r w:rsidR="00E779C7">
        <w:rPr>
          <w:rFonts w:ascii="Arial" w:hAnsi="Arial" w:cs="Arial"/>
          <w:b/>
        </w:rPr>
        <w:t xml:space="preserve">MVC, </w:t>
      </w:r>
      <w:r w:rsidR="00BB78E5">
        <w:rPr>
          <w:rFonts w:ascii="Arial" w:hAnsi="Arial" w:cs="Arial"/>
          <w:b/>
        </w:rPr>
        <w:t>j</w:t>
      </w:r>
      <w:r w:rsidRPr="00C7424D">
        <w:rPr>
          <w:rFonts w:ascii="Arial" w:hAnsi="Arial" w:cs="Arial"/>
          <w:b/>
        </w:rPr>
        <w:t xml:space="preserve">Query, Entity Framework, LINQ, </w:t>
      </w:r>
      <w:r w:rsidR="005F6493" w:rsidRPr="00C7424D">
        <w:rPr>
          <w:rFonts w:ascii="Arial" w:hAnsi="Arial" w:cs="Arial"/>
          <w:b/>
        </w:rPr>
        <w:t>Telerik Controls,</w:t>
      </w:r>
      <w:r w:rsidR="005F6493" w:rsidRPr="00C7424D">
        <w:rPr>
          <w:rFonts w:ascii="Arial" w:hAnsi="Arial" w:cs="Arial"/>
        </w:rPr>
        <w:t xml:space="preserve"> </w:t>
      </w:r>
      <w:r w:rsidR="000D595B" w:rsidRPr="00C7424D">
        <w:rPr>
          <w:rFonts w:ascii="Arial" w:hAnsi="Arial" w:cs="Arial"/>
          <w:b/>
        </w:rPr>
        <w:t>NuGet</w:t>
      </w:r>
      <w:r w:rsidR="005F6493" w:rsidRPr="00C7424D">
        <w:rPr>
          <w:rFonts w:ascii="Arial" w:hAnsi="Arial" w:cs="Arial"/>
          <w:b/>
        </w:rPr>
        <w:t>,</w:t>
      </w:r>
      <w:r w:rsidR="005F6493" w:rsidRPr="00C7424D">
        <w:rPr>
          <w:rFonts w:ascii="Arial" w:hAnsi="Arial" w:cs="Arial"/>
        </w:rPr>
        <w:t xml:space="preserve"> </w:t>
      </w:r>
      <w:r w:rsidR="00C8088F" w:rsidRPr="00C8088F">
        <w:rPr>
          <w:rFonts w:ascii="Arial" w:hAnsi="Arial" w:cs="Arial"/>
          <w:b/>
        </w:rPr>
        <w:t>log4net</w:t>
      </w:r>
      <w:r w:rsidR="00C8088F">
        <w:rPr>
          <w:rFonts w:ascii="Arial" w:hAnsi="Arial" w:cs="Arial"/>
          <w:b/>
        </w:rPr>
        <w:t xml:space="preserve">, </w:t>
      </w:r>
      <w:r w:rsidRPr="00C7424D">
        <w:rPr>
          <w:rFonts w:ascii="Arial" w:hAnsi="Arial" w:cs="Arial"/>
          <w:b/>
        </w:rPr>
        <w:t xml:space="preserve">SQL Server 2012, </w:t>
      </w:r>
      <w:r w:rsidR="007D54BC" w:rsidRPr="00C7424D">
        <w:rPr>
          <w:rFonts w:ascii="Arial" w:hAnsi="Arial" w:cs="Arial"/>
          <w:b/>
        </w:rPr>
        <w:t>Swagger,</w:t>
      </w:r>
      <w:r w:rsidR="005A28AF" w:rsidRPr="00C7424D">
        <w:rPr>
          <w:rFonts w:ascii="Arial" w:hAnsi="Arial" w:cs="Arial"/>
          <w:b/>
        </w:rPr>
        <w:t xml:space="preserve"> JWT,</w:t>
      </w:r>
      <w:r w:rsidR="007D54BC" w:rsidRPr="00C7424D">
        <w:rPr>
          <w:rFonts w:ascii="Arial" w:hAnsi="Arial" w:cs="Arial"/>
          <w:b/>
        </w:rPr>
        <w:t xml:space="preserve"> </w:t>
      </w:r>
      <w:r w:rsidR="006F29B8" w:rsidRPr="00C7424D">
        <w:rPr>
          <w:rFonts w:ascii="Arial" w:hAnsi="Arial" w:cs="Arial"/>
          <w:b/>
        </w:rPr>
        <w:t xml:space="preserve">Jenkins, </w:t>
      </w:r>
      <w:r w:rsidR="00352FA7">
        <w:rPr>
          <w:rFonts w:ascii="Arial" w:hAnsi="Arial" w:cs="Arial"/>
          <w:b/>
        </w:rPr>
        <w:t>TFS</w:t>
      </w:r>
      <w:r w:rsidR="006F29B8" w:rsidRPr="00C7424D">
        <w:rPr>
          <w:rFonts w:ascii="Arial" w:hAnsi="Arial" w:cs="Arial"/>
          <w:b/>
        </w:rPr>
        <w:t xml:space="preserve">, AWS EC2, </w:t>
      </w:r>
      <w:r w:rsidR="00E638A9" w:rsidRPr="00C7424D">
        <w:rPr>
          <w:rFonts w:ascii="Arial" w:hAnsi="Arial" w:cs="Arial"/>
          <w:b/>
        </w:rPr>
        <w:t>S3,</w:t>
      </w:r>
      <w:r w:rsidR="00E638A9">
        <w:rPr>
          <w:rFonts w:ascii="Arial" w:hAnsi="Arial" w:cs="Arial"/>
          <w:b/>
        </w:rPr>
        <w:t xml:space="preserve"> IAM, Route 53, SNS, </w:t>
      </w:r>
      <w:r w:rsidR="00B2779D">
        <w:rPr>
          <w:rFonts w:ascii="Arial" w:hAnsi="Arial" w:cs="Arial"/>
          <w:b/>
        </w:rPr>
        <w:t xml:space="preserve">SQS, </w:t>
      </w:r>
      <w:r w:rsidR="00E638A9">
        <w:rPr>
          <w:rFonts w:ascii="Arial" w:hAnsi="Arial" w:cs="Arial"/>
          <w:b/>
        </w:rPr>
        <w:t>RDS,</w:t>
      </w:r>
      <w:r w:rsidR="00E638A9" w:rsidRPr="00C7424D">
        <w:rPr>
          <w:rFonts w:ascii="Arial" w:hAnsi="Arial" w:cs="Arial"/>
          <w:b/>
        </w:rPr>
        <w:t xml:space="preserve"> </w:t>
      </w:r>
      <w:r w:rsidR="00E638A9">
        <w:rPr>
          <w:rFonts w:ascii="Arial" w:hAnsi="Arial" w:cs="Arial"/>
          <w:b/>
        </w:rPr>
        <w:t>CloudTrail</w:t>
      </w:r>
      <w:r w:rsidR="006F29B8" w:rsidRPr="00C7424D">
        <w:rPr>
          <w:rFonts w:ascii="Arial" w:hAnsi="Arial" w:cs="Arial"/>
          <w:b/>
        </w:rPr>
        <w:t xml:space="preserve">, </w:t>
      </w:r>
      <w:r w:rsidR="00EB45C3" w:rsidRPr="00D77632">
        <w:rPr>
          <w:rFonts w:ascii="Arial" w:hAnsi="Arial" w:cs="Arial"/>
          <w:b/>
        </w:rPr>
        <w:t>CloudWatch</w:t>
      </w:r>
      <w:r w:rsidR="00EB45C3">
        <w:rPr>
          <w:rFonts w:ascii="Arial" w:hAnsi="Arial" w:cs="Arial"/>
          <w:b/>
        </w:rPr>
        <w:t xml:space="preserve">, </w:t>
      </w:r>
      <w:r w:rsidR="008F7C13" w:rsidRPr="00C7424D">
        <w:rPr>
          <w:rFonts w:ascii="Arial" w:hAnsi="Arial" w:cs="Arial"/>
          <w:b/>
        </w:rPr>
        <w:t>Code</w:t>
      </w:r>
      <w:r w:rsidR="006F29B8" w:rsidRPr="00C7424D">
        <w:rPr>
          <w:rFonts w:ascii="Arial" w:hAnsi="Arial" w:cs="Arial"/>
          <w:b/>
        </w:rPr>
        <w:t xml:space="preserve"> Deploy, PowerShell,</w:t>
      </w:r>
      <w:r w:rsidR="008F7C13" w:rsidRPr="00C7424D">
        <w:rPr>
          <w:rFonts w:ascii="Arial" w:hAnsi="Arial" w:cs="Arial"/>
          <w:b/>
        </w:rPr>
        <w:t xml:space="preserve"> JIRA</w:t>
      </w:r>
      <w:r w:rsidR="00D30D16">
        <w:rPr>
          <w:rFonts w:ascii="Arial" w:hAnsi="Arial" w:cs="Arial"/>
          <w:b/>
        </w:rPr>
        <w:t xml:space="preserve">, </w:t>
      </w:r>
      <w:r w:rsidR="00D30D16" w:rsidRPr="00D30D16">
        <w:rPr>
          <w:rFonts w:ascii="Arial" w:hAnsi="Arial" w:cs="Arial"/>
          <w:b/>
        </w:rPr>
        <w:t>Fiddler</w:t>
      </w:r>
    </w:p>
    <w:p w14:paraId="1795DA4E" w14:textId="77777777" w:rsidR="00253BA7" w:rsidRPr="00C7424D" w:rsidRDefault="00253BA7" w:rsidP="00253BA7">
      <w:pPr>
        <w:jc w:val="both"/>
        <w:rPr>
          <w:rFonts w:ascii="Arial" w:eastAsia="Arial" w:hAnsi="Arial" w:cs="Arial"/>
          <w:b/>
          <w:bCs/>
          <w:sz w:val="20"/>
        </w:rPr>
      </w:pPr>
    </w:p>
    <w:p w14:paraId="6AE4AB17" w14:textId="77777777" w:rsidR="00253BA7" w:rsidRPr="00C7424D" w:rsidRDefault="00253BA7" w:rsidP="00253BA7">
      <w:pPr>
        <w:jc w:val="both"/>
        <w:rPr>
          <w:rFonts w:ascii="Arial" w:eastAsia="Arial" w:hAnsi="Arial" w:cs="Arial"/>
          <w:b/>
          <w:bCs/>
          <w:sz w:val="20"/>
        </w:rPr>
      </w:pPr>
      <w:r w:rsidRPr="00C7424D">
        <w:rPr>
          <w:rFonts w:ascii="Arial" w:eastAsia="Arial" w:hAnsi="Arial" w:cs="Arial"/>
          <w:b/>
          <w:bCs/>
          <w:sz w:val="20"/>
        </w:rPr>
        <w:t>Project Description:</w:t>
      </w:r>
    </w:p>
    <w:p w14:paraId="61847981" w14:textId="77777777" w:rsidR="007451B8" w:rsidRDefault="00E80103" w:rsidP="00F91D9F">
      <w:pPr>
        <w:pStyle w:val="BodyText"/>
        <w:autoSpaceDE w:val="0"/>
        <w:autoSpaceDN w:val="0"/>
        <w:rPr>
          <w:rFonts w:eastAsia="Arial"/>
          <w:b/>
          <w:bCs/>
          <w:sz w:val="20"/>
        </w:rPr>
      </w:pPr>
      <w:r w:rsidRPr="00C7424D">
        <w:rPr>
          <w:color w:val="000000"/>
          <w:sz w:val="20"/>
        </w:rPr>
        <w:t>APTIS, which is the core system for the Auditor’s Tax Analysis Division. This project will result in the addition of a new module of APTIS for the Auditor to administer and monitor the special assessments submittal process by cities/districts/agencies. The portal will be hosted on the Int</w:t>
      </w:r>
      <w:r w:rsidR="00547D72" w:rsidRPr="00C7424D">
        <w:rPr>
          <w:color w:val="000000"/>
          <w:sz w:val="20"/>
        </w:rPr>
        <w:t>ranet</w:t>
      </w:r>
      <w:r w:rsidRPr="00C7424D">
        <w:rPr>
          <w:color w:val="000000"/>
          <w:sz w:val="20"/>
        </w:rPr>
        <w:t xml:space="preserve"> and accessed by the tax issuing cities/districts/agencies </w:t>
      </w:r>
      <w:r w:rsidR="004C4A6E" w:rsidRPr="00C7424D">
        <w:rPr>
          <w:color w:val="000000"/>
          <w:sz w:val="20"/>
        </w:rPr>
        <w:t>to</w:t>
      </w:r>
      <w:r w:rsidRPr="00C7424D">
        <w:rPr>
          <w:color w:val="000000"/>
          <w:sz w:val="20"/>
        </w:rPr>
        <w:t xml:space="preserve"> submit, </w:t>
      </w:r>
      <w:r w:rsidR="005652CC" w:rsidRPr="00C7424D">
        <w:rPr>
          <w:color w:val="000000"/>
          <w:sz w:val="20"/>
        </w:rPr>
        <w:t>update,</w:t>
      </w:r>
      <w:r w:rsidRPr="00C7424D">
        <w:rPr>
          <w:color w:val="000000"/>
          <w:sz w:val="20"/>
        </w:rPr>
        <w:t xml:space="preserve"> and certify special assessments each tax year. </w:t>
      </w:r>
    </w:p>
    <w:p w14:paraId="32363649" w14:textId="77777777" w:rsidR="007451B8" w:rsidRDefault="007451B8" w:rsidP="00253BA7">
      <w:pPr>
        <w:jc w:val="both"/>
        <w:rPr>
          <w:rFonts w:ascii="Arial" w:eastAsia="Arial" w:hAnsi="Arial" w:cs="Arial"/>
          <w:b/>
          <w:bCs/>
          <w:sz w:val="20"/>
        </w:rPr>
      </w:pPr>
    </w:p>
    <w:p w14:paraId="64CD61FD" w14:textId="77777777" w:rsidR="00253BA7" w:rsidRPr="00C7424D" w:rsidRDefault="00253BA7" w:rsidP="00253BA7">
      <w:pPr>
        <w:jc w:val="both"/>
        <w:rPr>
          <w:rFonts w:ascii="Arial" w:eastAsia="Arial" w:hAnsi="Arial" w:cs="Arial"/>
          <w:b/>
          <w:bCs/>
          <w:sz w:val="20"/>
        </w:rPr>
      </w:pPr>
      <w:r w:rsidRPr="00C7424D">
        <w:rPr>
          <w:rFonts w:ascii="Arial" w:eastAsia="Arial" w:hAnsi="Arial" w:cs="Arial"/>
          <w:b/>
          <w:bCs/>
          <w:sz w:val="20"/>
        </w:rPr>
        <w:t>Roles and Responsibilities:</w:t>
      </w:r>
    </w:p>
    <w:p w14:paraId="36350E16" w14:textId="77777777" w:rsidR="00CE5807" w:rsidRPr="003D3875" w:rsidRDefault="008904DA" w:rsidP="00540C0E">
      <w:pPr>
        <w:pStyle w:val="BodyText"/>
        <w:numPr>
          <w:ilvl w:val="0"/>
          <w:numId w:val="18"/>
        </w:numPr>
        <w:contextualSpacing/>
        <w:rPr>
          <w:rStyle w:val="apple-style-span"/>
          <w:sz w:val="20"/>
        </w:rPr>
      </w:pPr>
      <w:r w:rsidRPr="003D3875">
        <w:rPr>
          <w:rStyle w:val="apple-style-span"/>
          <w:sz w:val="20"/>
        </w:rPr>
        <w:t xml:space="preserve">Involved in End-to-End development of the application which involves full </w:t>
      </w:r>
      <w:r w:rsidR="005652CC" w:rsidRPr="003D3875">
        <w:rPr>
          <w:rStyle w:val="apple-style-span"/>
          <w:sz w:val="20"/>
        </w:rPr>
        <w:t>life cycle</w:t>
      </w:r>
      <w:r w:rsidRPr="003D3875">
        <w:rPr>
          <w:rStyle w:val="apple-style-span"/>
          <w:sz w:val="20"/>
        </w:rPr>
        <w:t xml:space="preserve"> of the project from Requirements analysis, Design, Development &amp; Deployment of the application.</w:t>
      </w:r>
    </w:p>
    <w:p w14:paraId="2C6A4067" w14:textId="77777777" w:rsidR="00D5036E" w:rsidRPr="003D3875" w:rsidRDefault="008904DA" w:rsidP="00F86A53">
      <w:pPr>
        <w:pStyle w:val="BodyText"/>
        <w:numPr>
          <w:ilvl w:val="0"/>
          <w:numId w:val="18"/>
        </w:numPr>
        <w:contextualSpacing/>
        <w:rPr>
          <w:rStyle w:val="apple-style-span"/>
          <w:sz w:val="20"/>
        </w:rPr>
      </w:pPr>
      <w:r w:rsidRPr="003D3875">
        <w:rPr>
          <w:rStyle w:val="apple-style-span"/>
          <w:sz w:val="20"/>
        </w:rPr>
        <w:t xml:space="preserve">Design and </w:t>
      </w:r>
      <w:r w:rsidR="007D08F4" w:rsidRPr="003D3875">
        <w:rPr>
          <w:rStyle w:val="apple-style-span"/>
          <w:sz w:val="20"/>
        </w:rPr>
        <w:t>develop</w:t>
      </w:r>
      <w:r w:rsidRPr="003D3875">
        <w:rPr>
          <w:rStyle w:val="apple-style-span"/>
          <w:sz w:val="20"/>
        </w:rPr>
        <w:t xml:space="preserve"> enterprise </w:t>
      </w:r>
      <w:r w:rsidR="00F06AF9" w:rsidRPr="003D3875">
        <w:rPr>
          <w:rStyle w:val="apple-style-span"/>
          <w:sz w:val="20"/>
        </w:rPr>
        <w:t>applications</w:t>
      </w:r>
      <w:r w:rsidRPr="003D3875">
        <w:rPr>
          <w:rStyle w:val="apple-style-span"/>
          <w:sz w:val="20"/>
        </w:rPr>
        <w:t xml:space="preserve"> using Agile Methodology (Scrum Model).</w:t>
      </w:r>
    </w:p>
    <w:p w14:paraId="0335842A" w14:textId="3976753A" w:rsidR="008904DA" w:rsidRPr="003D3875" w:rsidRDefault="008904DA" w:rsidP="008904DA">
      <w:pPr>
        <w:pStyle w:val="BodyText"/>
        <w:numPr>
          <w:ilvl w:val="0"/>
          <w:numId w:val="18"/>
        </w:numPr>
        <w:contextualSpacing/>
        <w:rPr>
          <w:rStyle w:val="apple-style-span"/>
          <w:sz w:val="20"/>
        </w:rPr>
      </w:pPr>
      <w:r w:rsidRPr="003D3875">
        <w:rPr>
          <w:rStyle w:val="apple-style-span"/>
          <w:sz w:val="20"/>
        </w:rPr>
        <w:t>Technical Analysis and provided solutions using</w:t>
      </w:r>
      <w:r w:rsidR="00A816C7" w:rsidRPr="003D3875">
        <w:rPr>
          <w:rStyle w:val="apple-style-span"/>
          <w:sz w:val="20"/>
        </w:rPr>
        <w:t xml:space="preserve"> </w:t>
      </w:r>
      <w:r w:rsidRPr="003D3875">
        <w:rPr>
          <w:rStyle w:val="apple-style-span"/>
          <w:sz w:val="20"/>
        </w:rPr>
        <w:t>.Net Framework,</w:t>
      </w:r>
      <w:r w:rsidR="009A5017" w:rsidRPr="003D3875">
        <w:rPr>
          <w:rStyle w:val="apple-style-span"/>
          <w:sz w:val="20"/>
        </w:rPr>
        <w:t xml:space="preserve"> </w:t>
      </w:r>
      <w:r w:rsidR="00050CB6" w:rsidRPr="003D3875">
        <w:rPr>
          <w:rStyle w:val="apple-style-span"/>
          <w:sz w:val="20"/>
        </w:rPr>
        <w:t>.NET Core</w:t>
      </w:r>
      <w:r w:rsidR="00075D8B" w:rsidRPr="003D3875">
        <w:rPr>
          <w:rStyle w:val="apple-style-span"/>
          <w:sz w:val="20"/>
        </w:rPr>
        <w:t xml:space="preserve"> 1.0</w:t>
      </w:r>
      <w:r w:rsidR="00050CB6" w:rsidRPr="003D3875">
        <w:rPr>
          <w:rStyle w:val="apple-style-span"/>
          <w:sz w:val="20"/>
        </w:rPr>
        <w:t>,</w:t>
      </w:r>
      <w:r w:rsidR="00050CB6" w:rsidRPr="003D3875">
        <w:rPr>
          <w:sz w:val="20"/>
        </w:rPr>
        <w:t xml:space="preserve"> </w:t>
      </w:r>
      <w:r w:rsidRPr="003D3875">
        <w:rPr>
          <w:rStyle w:val="apple-style-span"/>
          <w:sz w:val="20"/>
        </w:rPr>
        <w:t xml:space="preserve">C#, Web API, </w:t>
      </w:r>
      <w:r w:rsidR="00B01749">
        <w:rPr>
          <w:rStyle w:val="apple-style-span"/>
          <w:sz w:val="20"/>
        </w:rPr>
        <w:t xml:space="preserve">MVC, </w:t>
      </w:r>
      <w:r w:rsidRPr="003D3875">
        <w:rPr>
          <w:rStyle w:val="apple-style-span"/>
          <w:sz w:val="20"/>
        </w:rPr>
        <w:t xml:space="preserve">Ajax, </w:t>
      </w:r>
      <w:r w:rsidR="005D3BC0" w:rsidRPr="003D3875">
        <w:rPr>
          <w:rStyle w:val="apple-style-span"/>
          <w:sz w:val="20"/>
        </w:rPr>
        <w:t>jQuery</w:t>
      </w:r>
      <w:r w:rsidRPr="003D3875">
        <w:rPr>
          <w:rStyle w:val="apple-style-span"/>
          <w:sz w:val="20"/>
        </w:rPr>
        <w:t xml:space="preserve">, LINQ, Entity Framework, </w:t>
      </w:r>
      <w:r w:rsidR="00F60828" w:rsidRPr="003D3875">
        <w:rPr>
          <w:rStyle w:val="apple-style-span"/>
          <w:sz w:val="20"/>
        </w:rPr>
        <w:t>JSON</w:t>
      </w:r>
      <w:r w:rsidRPr="003D3875">
        <w:rPr>
          <w:rStyle w:val="apple-style-span"/>
          <w:sz w:val="20"/>
        </w:rPr>
        <w:t>,</w:t>
      </w:r>
      <w:r w:rsidRPr="003D3875">
        <w:rPr>
          <w:sz w:val="20"/>
        </w:rPr>
        <w:t xml:space="preserve"> </w:t>
      </w:r>
      <w:r w:rsidRPr="003D3875">
        <w:rPr>
          <w:rStyle w:val="apple-style-span"/>
          <w:sz w:val="20"/>
        </w:rPr>
        <w:t>SQL Server</w:t>
      </w:r>
      <w:r w:rsidR="0033681A" w:rsidRPr="003D3875">
        <w:rPr>
          <w:rStyle w:val="apple-style-span"/>
          <w:sz w:val="20"/>
        </w:rPr>
        <w:t>, Telerik Controls and NuGet packages</w:t>
      </w:r>
      <w:r w:rsidRPr="003D3875">
        <w:rPr>
          <w:rStyle w:val="apple-style-span"/>
          <w:sz w:val="20"/>
        </w:rPr>
        <w:t>.</w:t>
      </w:r>
    </w:p>
    <w:p w14:paraId="371C0372" w14:textId="62BC763C" w:rsidR="00065D5F" w:rsidRPr="003D3875" w:rsidRDefault="009507B5" w:rsidP="008904DA">
      <w:pPr>
        <w:pStyle w:val="BodyText"/>
        <w:numPr>
          <w:ilvl w:val="0"/>
          <w:numId w:val="18"/>
        </w:numPr>
        <w:contextualSpacing/>
        <w:rPr>
          <w:rStyle w:val="apple-style-span"/>
          <w:sz w:val="20"/>
        </w:rPr>
      </w:pPr>
      <w:r w:rsidRPr="003D3875">
        <w:rPr>
          <w:rStyle w:val="apple-style-span"/>
          <w:sz w:val="20"/>
        </w:rPr>
        <w:t>Written</w:t>
      </w:r>
      <w:r w:rsidR="00065D5F" w:rsidRPr="003D3875">
        <w:rPr>
          <w:rStyle w:val="apple-style-span"/>
          <w:sz w:val="20"/>
        </w:rPr>
        <w:t xml:space="preserve"> </w:t>
      </w:r>
      <w:r w:rsidR="00784DCE">
        <w:rPr>
          <w:rStyle w:val="apple-style-span"/>
          <w:sz w:val="20"/>
        </w:rPr>
        <w:t xml:space="preserve">backend </w:t>
      </w:r>
      <w:r w:rsidR="00065D5F" w:rsidRPr="003D3875">
        <w:rPr>
          <w:rStyle w:val="apple-style-span"/>
          <w:sz w:val="20"/>
        </w:rPr>
        <w:t>Web API</w:t>
      </w:r>
      <w:r w:rsidR="0095696C" w:rsidRPr="003D3875">
        <w:rPr>
          <w:rStyle w:val="apple-style-span"/>
          <w:sz w:val="20"/>
        </w:rPr>
        <w:t xml:space="preserve"> </w:t>
      </w:r>
      <w:r w:rsidR="00DE3B88" w:rsidRPr="003D3875">
        <w:rPr>
          <w:rStyle w:val="apple-style-span"/>
          <w:sz w:val="20"/>
        </w:rPr>
        <w:t>micro</w:t>
      </w:r>
      <w:r w:rsidR="0095696C" w:rsidRPr="003D3875">
        <w:rPr>
          <w:rStyle w:val="apple-style-span"/>
          <w:sz w:val="20"/>
        </w:rPr>
        <w:t>service</w:t>
      </w:r>
      <w:r w:rsidR="00DE3B88" w:rsidRPr="003D3875">
        <w:rPr>
          <w:rStyle w:val="apple-style-span"/>
          <w:sz w:val="20"/>
        </w:rPr>
        <w:t>s</w:t>
      </w:r>
      <w:r w:rsidR="0095696C" w:rsidRPr="003D3875">
        <w:rPr>
          <w:rStyle w:val="apple-style-span"/>
          <w:sz w:val="20"/>
        </w:rPr>
        <w:t xml:space="preserve"> using Asp.Net Core, </w:t>
      </w:r>
      <w:r w:rsidRPr="003D3875">
        <w:rPr>
          <w:rStyle w:val="apple-style-span"/>
          <w:sz w:val="20"/>
        </w:rPr>
        <w:t xml:space="preserve">implemented </w:t>
      </w:r>
      <w:r w:rsidR="00DE3B88" w:rsidRPr="003D3875">
        <w:rPr>
          <w:rStyle w:val="apple-style-span"/>
          <w:sz w:val="20"/>
        </w:rPr>
        <w:t>b</w:t>
      </w:r>
      <w:r w:rsidRPr="003D3875">
        <w:rPr>
          <w:rStyle w:val="apple-style-span"/>
          <w:sz w:val="20"/>
        </w:rPr>
        <w:t xml:space="preserve">usiness logic and returned the JSON </w:t>
      </w:r>
      <w:r w:rsidR="001C2CA5" w:rsidRPr="003D3875">
        <w:rPr>
          <w:rStyle w:val="apple-style-span"/>
          <w:sz w:val="20"/>
        </w:rPr>
        <w:t>objects.</w:t>
      </w:r>
    </w:p>
    <w:p w14:paraId="48BCEB22" w14:textId="77777777" w:rsidR="008904DA" w:rsidRPr="003D3875" w:rsidRDefault="001050F0" w:rsidP="008904DA">
      <w:pPr>
        <w:pStyle w:val="BodyText"/>
        <w:numPr>
          <w:ilvl w:val="0"/>
          <w:numId w:val="18"/>
        </w:numPr>
        <w:contextualSpacing/>
        <w:rPr>
          <w:rStyle w:val="apple-style-span"/>
          <w:sz w:val="20"/>
        </w:rPr>
      </w:pPr>
      <w:r w:rsidRPr="003D3875">
        <w:rPr>
          <w:rStyle w:val="apple-style-span"/>
          <w:sz w:val="20"/>
        </w:rPr>
        <w:t xml:space="preserve">Extensively worked on JSON </w:t>
      </w:r>
      <w:r w:rsidR="007A5430" w:rsidRPr="003D3875">
        <w:rPr>
          <w:rStyle w:val="apple-style-span"/>
          <w:sz w:val="20"/>
        </w:rPr>
        <w:t xml:space="preserve">and </w:t>
      </w:r>
      <w:r w:rsidR="00914E6F" w:rsidRPr="003D3875">
        <w:rPr>
          <w:rStyle w:val="apple-style-span"/>
          <w:sz w:val="20"/>
        </w:rPr>
        <w:t xml:space="preserve">$. </w:t>
      </w:r>
      <w:r w:rsidR="00BD66C5" w:rsidRPr="003D3875">
        <w:rPr>
          <w:rStyle w:val="apple-style-span"/>
          <w:sz w:val="20"/>
        </w:rPr>
        <w:t>Ajax</w:t>
      </w:r>
      <w:r w:rsidR="007A5430" w:rsidRPr="003D3875">
        <w:rPr>
          <w:rStyle w:val="apple-style-span"/>
          <w:sz w:val="20"/>
        </w:rPr>
        <w:t xml:space="preserve"> calls </w:t>
      </w:r>
      <w:r w:rsidRPr="003D3875">
        <w:rPr>
          <w:rStyle w:val="apple-style-span"/>
          <w:sz w:val="20"/>
        </w:rPr>
        <w:t xml:space="preserve">as application </w:t>
      </w:r>
      <w:r w:rsidR="007A5430" w:rsidRPr="003D3875">
        <w:rPr>
          <w:rStyle w:val="apple-style-span"/>
          <w:sz w:val="20"/>
        </w:rPr>
        <w:t>involves all the CRUD operations in client side</w:t>
      </w:r>
      <w:r w:rsidR="008904DA" w:rsidRPr="003D3875">
        <w:rPr>
          <w:rStyle w:val="apple-style-span"/>
          <w:sz w:val="20"/>
        </w:rPr>
        <w:t>.</w:t>
      </w:r>
    </w:p>
    <w:p w14:paraId="1295431B" w14:textId="09DF1B38" w:rsidR="008904DA" w:rsidRPr="003D3875" w:rsidRDefault="008904DA" w:rsidP="008904DA">
      <w:pPr>
        <w:pStyle w:val="BodyText"/>
        <w:numPr>
          <w:ilvl w:val="0"/>
          <w:numId w:val="18"/>
        </w:numPr>
        <w:contextualSpacing/>
        <w:rPr>
          <w:rStyle w:val="apple-style-span"/>
          <w:sz w:val="20"/>
        </w:rPr>
      </w:pPr>
      <w:r w:rsidRPr="003D3875">
        <w:rPr>
          <w:rStyle w:val="apple-style-span"/>
          <w:sz w:val="20"/>
        </w:rPr>
        <w:t xml:space="preserve">Developed </w:t>
      </w:r>
      <w:r w:rsidR="005D3BC0" w:rsidRPr="003D3875">
        <w:rPr>
          <w:rStyle w:val="apple-style-span"/>
          <w:sz w:val="20"/>
        </w:rPr>
        <w:t>a lot</w:t>
      </w:r>
      <w:r w:rsidRPr="003D3875">
        <w:rPr>
          <w:rStyle w:val="apple-style-span"/>
          <w:sz w:val="20"/>
        </w:rPr>
        <w:t xml:space="preserve"> of custom code for </w:t>
      </w:r>
      <w:r w:rsidR="00914E6F" w:rsidRPr="003D3875">
        <w:rPr>
          <w:rStyle w:val="apple-style-span"/>
          <w:sz w:val="20"/>
        </w:rPr>
        <w:t>client-side</w:t>
      </w:r>
      <w:r w:rsidRPr="003D3875">
        <w:rPr>
          <w:rStyle w:val="apple-style-span"/>
          <w:sz w:val="20"/>
        </w:rPr>
        <w:t xml:space="preserve"> validation using </w:t>
      </w:r>
      <w:r w:rsidR="001C2CA5" w:rsidRPr="003D3875">
        <w:rPr>
          <w:rStyle w:val="apple-style-span"/>
          <w:sz w:val="20"/>
        </w:rPr>
        <w:t>jQuery.</w:t>
      </w:r>
    </w:p>
    <w:p w14:paraId="033C2ECA" w14:textId="77777777" w:rsidR="00610A6D" w:rsidRPr="003D3875" w:rsidRDefault="00FD0F84" w:rsidP="007A5175">
      <w:pPr>
        <w:pStyle w:val="BodyText"/>
        <w:numPr>
          <w:ilvl w:val="0"/>
          <w:numId w:val="18"/>
        </w:numPr>
        <w:contextualSpacing/>
        <w:rPr>
          <w:rStyle w:val="apple-style-span"/>
          <w:sz w:val="20"/>
        </w:rPr>
      </w:pPr>
      <w:r w:rsidRPr="003D3875">
        <w:rPr>
          <w:rStyle w:val="apple-style-span"/>
          <w:sz w:val="20"/>
        </w:rPr>
        <w:t xml:space="preserve">Implemented </w:t>
      </w:r>
      <w:r w:rsidR="00714C1C" w:rsidRPr="003D3875">
        <w:rPr>
          <w:rStyle w:val="apple-style-span"/>
          <w:sz w:val="20"/>
        </w:rPr>
        <w:t>JWT (</w:t>
      </w:r>
      <w:r w:rsidRPr="003D3875">
        <w:rPr>
          <w:rStyle w:val="apple-style-span"/>
          <w:sz w:val="20"/>
        </w:rPr>
        <w:t>J</w:t>
      </w:r>
      <w:r w:rsidR="00575819" w:rsidRPr="003D3875">
        <w:rPr>
          <w:rStyle w:val="apple-style-span"/>
          <w:sz w:val="20"/>
        </w:rPr>
        <w:t>SON</w:t>
      </w:r>
      <w:r w:rsidRPr="003D3875">
        <w:rPr>
          <w:rStyle w:val="apple-style-span"/>
          <w:sz w:val="20"/>
        </w:rPr>
        <w:t xml:space="preserve"> web token) for authentication in web </w:t>
      </w:r>
      <w:r w:rsidR="001C2CA5" w:rsidRPr="003D3875">
        <w:rPr>
          <w:rStyle w:val="apple-style-span"/>
          <w:sz w:val="20"/>
        </w:rPr>
        <w:t>API.</w:t>
      </w:r>
    </w:p>
    <w:p w14:paraId="36DBB5E7" w14:textId="77777777" w:rsidR="007A5175" w:rsidRPr="003D3875" w:rsidRDefault="007A5175" w:rsidP="00A15DD5">
      <w:pPr>
        <w:pStyle w:val="BodyText"/>
        <w:numPr>
          <w:ilvl w:val="0"/>
          <w:numId w:val="18"/>
        </w:numPr>
        <w:contextualSpacing/>
        <w:rPr>
          <w:rStyle w:val="apple-style-span"/>
          <w:sz w:val="20"/>
        </w:rPr>
      </w:pPr>
      <w:r w:rsidRPr="003D3875">
        <w:rPr>
          <w:rStyle w:val="apple-style-span"/>
          <w:sz w:val="20"/>
        </w:rPr>
        <w:t>Implemented Swagger UI to allow end users to effortlessly interact and try out every single operation.</w:t>
      </w:r>
    </w:p>
    <w:p w14:paraId="25DE3371" w14:textId="77777777" w:rsidR="00610A6D" w:rsidRDefault="00610A6D" w:rsidP="00610A6D">
      <w:pPr>
        <w:pStyle w:val="BodyText"/>
        <w:numPr>
          <w:ilvl w:val="0"/>
          <w:numId w:val="18"/>
        </w:numPr>
        <w:contextualSpacing/>
        <w:rPr>
          <w:color w:val="000000"/>
          <w:sz w:val="20"/>
        </w:rPr>
      </w:pPr>
      <w:r w:rsidRPr="003D3875">
        <w:rPr>
          <w:color w:val="000000"/>
          <w:sz w:val="20"/>
        </w:rPr>
        <w:t>Setup and build AWS Infrastructure using EC2, S3, IAM, RDS, CloudWatch, CloudTrail VPC, Security groups, Auto Scaling, SNS</w:t>
      </w:r>
      <w:r w:rsidR="00B2779D" w:rsidRPr="003D3875">
        <w:rPr>
          <w:color w:val="000000"/>
          <w:sz w:val="20"/>
        </w:rPr>
        <w:t>, SQS</w:t>
      </w:r>
      <w:r w:rsidRPr="003D3875">
        <w:rPr>
          <w:color w:val="000000"/>
          <w:sz w:val="20"/>
        </w:rPr>
        <w:t xml:space="preserve"> and Load Balancer</w:t>
      </w:r>
    </w:p>
    <w:p w14:paraId="0D89C936" w14:textId="55EEB9D7" w:rsidR="00C336A8" w:rsidRPr="003D3875" w:rsidRDefault="00C336A8" w:rsidP="00610A6D">
      <w:pPr>
        <w:pStyle w:val="BodyText"/>
        <w:numPr>
          <w:ilvl w:val="0"/>
          <w:numId w:val="18"/>
        </w:numPr>
        <w:contextualSpacing/>
        <w:rPr>
          <w:color w:val="000000"/>
          <w:sz w:val="20"/>
        </w:rPr>
      </w:pPr>
      <w:r w:rsidRPr="00C336A8">
        <w:rPr>
          <w:color w:val="000000"/>
          <w:sz w:val="20"/>
        </w:rPr>
        <w:t>Spearheaded the migration of legacy Windows servers to Linux, improving system stability and security.</w:t>
      </w:r>
    </w:p>
    <w:p w14:paraId="58683C55" w14:textId="77777777" w:rsidR="009D0ABE" w:rsidRPr="003D3875" w:rsidRDefault="00610A6D" w:rsidP="00610A6D">
      <w:pPr>
        <w:pStyle w:val="BodyText"/>
        <w:numPr>
          <w:ilvl w:val="0"/>
          <w:numId w:val="18"/>
        </w:numPr>
        <w:contextualSpacing/>
        <w:rPr>
          <w:rStyle w:val="apple-style-span"/>
          <w:color w:val="000000"/>
          <w:sz w:val="20"/>
        </w:rPr>
      </w:pPr>
      <w:r w:rsidRPr="003D3875">
        <w:rPr>
          <w:color w:val="000000"/>
          <w:sz w:val="20"/>
        </w:rPr>
        <w:t>Design roles and groups for users and resources using AWS Identity Access Management (IAM).</w:t>
      </w:r>
      <w:r w:rsidR="00CD3F96" w:rsidRPr="003D3875">
        <w:rPr>
          <w:rStyle w:val="apple-style-span"/>
          <w:sz w:val="20"/>
        </w:rPr>
        <w:tab/>
      </w:r>
    </w:p>
    <w:p w14:paraId="31DF7141" w14:textId="77777777" w:rsidR="007A5175" w:rsidRPr="003D3875" w:rsidRDefault="007A5175" w:rsidP="00610A6D">
      <w:pPr>
        <w:pStyle w:val="BodyText"/>
        <w:numPr>
          <w:ilvl w:val="0"/>
          <w:numId w:val="18"/>
        </w:numPr>
        <w:contextualSpacing/>
        <w:rPr>
          <w:rStyle w:val="apple-style-span"/>
          <w:color w:val="000000"/>
          <w:sz w:val="20"/>
        </w:rPr>
      </w:pPr>
      <w:r w:rsidRPr="003D3875">
        <w:rPr>
          <w:rStyle w:val="apple-style-span"/>
          <w:sz w:val="20"/>
        </w:rPr>
        <w:t xml:space="preserve">Responsible </w:t>
      </w:r>
      <w:r w:rsidR="007D08F4" w:rsidRPr="003D3875">
        <w:rPr>
          <w:rStyle w:val="apple-style-span"/>
          <w:sz w:val="20"/>
        </w:rPr>
        <w:t>for migrating</w:t>
      </w:r>
      <w:r w:rsidRPr="003D3875">
        <w:rPr>
          <w:rStyle w:val="apple-style-span"/>
          <w:sz w:val="20"/>
        </w:rPr>
        <w:t xml:space="preserve"> the On-prem SQL Server to AWS RDS.</w:t>
      </w:r>
    </w:p>
    <w:p w14:paraId="6408A56D" w14:textId="77777777" w:rsidR="008D012D" w:rsidRPr="003D3875" w:rsidRDefault="008D012D" w:rsidP="008D012D">
      <w:pPr>
        <w:pStyle w:val="BodyText"/>
        <w:numPr>
          <w:ilvl w:val="0"/>
          <w:numId w:val="18"/>
        </w:numPr>
        <w:contextualSpacing/>
        <w:rPr>
          <w:color w:val="000000"/>
          <w:sz w:val="20"/>
        </w:rPr>
      </w:pPr>
      <w:r w:rsidRPr="003D3875">
        <w:rPr>
          <w:color w:val="000000"/>
          <w:sz w:val="20"/>
        </w:rPr>
        <w:t>Worked on automation and CI/CD processes with GitHub, AWS Code Deploy, Code Pipeline using Jenkins.</w:t>
      </w:r>
    </w:p>
    <w:p w14:paraId="3ABF2622" w14:textId="77777777" w:rsidR="008D012D" w:rsidRPr="003D3875" w:rsidRDefault="008D012D" w:rsidP="008D012D">
      <w:pPr>
        <w:pStyle w:val="BodyText"/>
        <w:numPr>
          <w:ilvl w:val="0"/>
          <w:numId w:val="18"/>
        </w:numPr>
        <w:contextualSpacing/>
        <w:rPr>
          <w:color w:val="000000"/>
          <w:sz w:val="20"/>
        </w:rPr>
      </w:pPr>
      <w:r w:rsidRPr="003D3875">
        <w:rPr>
          <w:color w:val="000000"/>
          <w:sz w:val="20"/>
        </w:rPr>
        <w:t>Designing and implementing CI (Continuous Integration) system: configuring Jenkins servers, Jenkins nodes, creating required scripts.</w:t>
      </w:r>
    </w:p>
    <w:p w14:paraId="5226B088" w14:textId="77777777" w:rsidR="008D012D" w:rsidRPr="003D3875" w:rsidRDefault="008D012D" w:rsidP="008D012D">
      <w:pPr>
        <w:pStyle w:val="BodyText"/>
        <w:numPr>
          <w:ilvl w:val="0"/>
          <w:numId w:val="18"/>
        </w:numPr>
        <w:contextualSpacing/>
        <w:rPr>
          <w:color w:val="000000"/>
          <w:sz w:val="20"/>
        </w:rPr>
      </w:pPr>
      <w:r w:rsidRPr="003D3875">
        <w:rPr>
          <w:color w:val="000000"/>
          <w:sz w:val="20"/>
        </w:rPr>
        <w:t xml:space="preserve">Implemented a Continuous </w:t>
      </w:r>
      <w:r w:rsidR="007C6FCB" w:rsidRPr="003D3875">
        <w:rPr>
          <w:color w:val="000000"/>
          <w:sz w:val="20"/>
        </w:rPr>
        <w:t xml:space="preserve">Integration </w:t>
      </w:r>
      <w:r w:rsidRPr="003D3875">
        <w:rPr>
          <w:color w:val="000000"/>
          <w:sz w:val="20"/>
        </w:rPr>
        <w:t xml:space="preserve">pipeline with Jenkins and </w:t>
      </w:r>
      <w:r w:rsidR="00352FA7" w:rsidRPr="003D3875">
        <w:rPr>
          <w:color w:val="000000"/>
          <w:sz w:val="20"/>
        </w:rPr>
        <w:t>TFS</w:t>
      </w:r>
      <w:r w:rsidRPr="003D3875">
        <w:rPr>
          <w:color w:val="000000"/>
          <w:sz w:val="20"/>
        </w:rPr>
        <w:t xml:space="preserve">, whenever a new </w:t>
      </w:r>
      <w:r w:rsidR="00352FA7" w:rsidRPr="003D3875">
        <w:rPr>
          <w:color w:val="000000"/>
          <w:sz w:val="20"/>
        </w:rPr>
        <w:t>TFS</w:t>
      </w:r>
      <w:r w:rsidRPr="003D3875">
        <w:rPr>
          <w:color w:val="000000"/>
          <w:sz w:val="20"/>
        </w:rPr>
        <w:t xml:space="preserve"> branch gets started, Jenkins, our Continuous Integration server, automatically attempts to build.</w:t>
      </w:r>
    </w:p>
    <w:p w14:paraId="314F2481" w14:textId="77777777" w:rsidR="008D012D" w:rsidRPr="003D3875" w:rsidRDefault="008D012D" w:rsidP="008D012D">
      <w:pPr>
        <w:pStyle w:val="BodyText"/>
        <w:numPr>
          <w:ilvl w:val="0"/>
          <w:numId w:val="18"/>
        </w:numPr>
        <w:contextualSpacing/>
        <w:rPr>
          <w:color w:val="000000"/>
          <w:sz w:val="20"/>
        </w:rPr>
      </w:pPr>
      <w:r w:rsidRPr="003D3875">
        <w:rPr>
          <w:color w:val="000000"/>
          <w:sz w:val="20"/>
        </w:rPr>
        <w:t>Troubleshoot Continuous Integration and automated deployment and management using Jenkins and Code Deploy.</w:t>
      </w:r>
    </w:p>
    <w:p w14:paraId="44382D33" w14:textId="77777777" w:rsidR="00461EC2" w:rsidRPr="003D3875" w:rsidRDefault="00461EC2" w:rsidP="00547D72">
      <w:pPr>
        <w:pStyle w:val="BodyText"/>
        <w:numPr>
          <w:ilvl w:val="0"/>
          <w:numId w:val="18"/>
        </w:numPr>
        <w:contextualSpacing/>
        <w:rPr>
          <w:rStyle w:val="apple-style-span"/>
          <w:sz w:val="20"/>
        </w:rPr>
      </w:pPr>
      <w:r w:rsidRPr="003D3875">
        <w:rPr>
          <w:rStyle w:val="apple-style-span"/>
          <w:sz w:val="20"/>
        </w:rPr>
        <w:t>Well versed with Transact SQL scripts, Complex Stored Procedures, Triggers</w:t>
      </w:r>
      <w:r w:rsidR="00F238F3" w:rsidRPr="003D3875">
        <w:rPr>
          <w:rStyle w:val="apple-style-span"/>
          <w:sz w:val="20"/>
        </w:rPr>
        <w:t xml:space="preserve">, </w:t>
      </w:r>
      <w:r w:rsidRPr="003D3875">
        <w:rPr>
          <w:rStyle w:val="apple-style-span"/>
          <w:sz w:val="20"/>
        </w:rPr>
        <w:t>Functions</w:t>
      </w:r>
      <w:r w:rsidR="00F238F3" w:rsidRPr="003D3875">
        <w:rPr>
          <w:rStyle w:val="apple-style-span"/>
          <w:sz w:val="20"/>
        </w:rPr>
        <w:t xml:space="preserve">, </w:t>
      </w:r>
      <w:r w:rsidR="00F238F3" w:rsidRPr="003D3875">
        <w:rPr>
          <w:sz w:val="20"/>
        </w:rPr>
        <w:t>Query tuning</w:t>
      </w:r>
    </w:p>
    <w:p w14:paraId="3A2ACA2E" w14:textId="77777777" w:rsidR="008904DA" w:rsidRPr="003D3875" w:rsidRDefault="008904DA" w:rsidP="008904DA">
      <w:pPr>
        <w:pStyle w:val="NormalWeb"/>
        <w:numPr>
          <w:ilvl w:val="0"/>
          <w:numId w:val="18"/>
        </w:numPr>
        <w:spacing w:before="0" w:beforeAutospacing="0" w:after="0" w:afterAutospacing="0"/>
        <w:contextualSpacing/>
        <w:jc w:val="both"/>
        <w:textAlignment w:val="baseline"/>
        <w:rPr>
          <w:rFonts w:ascii="Arial" w:hAnsi="Arial" w:cs="Arial"/>
          <w:sz w:val="20"/>
          <w:szCs w:val="20"/>
        </w:rPr>
      </w:pPr>
      <w:r w:rsidRPr="003D3875">
        <w:rPr>
          <w:rFonts w:ascii="Arial" w:hAnsi="Arial" w:cs="Arial"/>
          <w:sz w:val="20"/>
          <w:szCs w:val="20"/>
        </w:rPr>
        <w:t xml:space="preserve">Extensively worked on </w:t>
      </w:r>
      <w:r w:rsidR="00645099" w:rsidRPr="003D3875">
        <w:rPr>
          <w:rFonts w:ascii="Arial" w:hAnsi="Arial" w:cs="Arial"/>
          <w:sz w:val="20"/>
          <w:szCs w:val="20"/>
        </w:rPr>
        <w:t xml:space="preserve">Fiddler for API testing and </w:t>
      </w:r>
      <w:r w:rsidRPr="003D3875">
        <w:rPr>
          <w:rFonts w:ascii="Arial" w:hAnsi="Arial" w:cs="Arial"/>
          <w:sz w:val="20"/>
          <w:szCs w:val="20"/>
        </w:rPr>
        <w:t>Unit, Integration testing.</w:t>
      </w:r>
    </w:p>
    <w:p w14:paraId="169B1996" w14:textId="77777777" w:rsidR="00AD05A2" w:rsidRPr="003D3875" w:rsidRDefault="00AD05A2" w:rsidP="00AD05A2">
      <w:pPr>
        <w:pStyle w:val="BodyText"/>
        <w:numPr>
          <w:ilvl w:val="0"/>
          <w:numId w:val="18"/>
        </w:numPr>
        <w:contextualSpacing/>
        <w:rPr>
          <w:sz w:val="20"/>
        </w:rPr>
      </w:pPr>
      <w:r w:rsidRPr="003D3875">
        <w:rPr>
          <w:color w:val="000000"/>
          <w:sz w:val="20"/>
        </w:rPr>
        <w:t xml:space="preserve">Written PowerShell scripts for the automation of managing the infrastructure and </w:t>
      </w:r>
      <w:r w:rsidR="001C2CA5" w:rsidRPr="003D3875">
        <w:rPr>
          <w:color w:val="000000"/>
          <w:sz w:val="20"/>
        </w:rPr>
        <w:t>monitoring.</w:t>
      </w:r>
    </w:p>
    <w:p w14:paraId="57313EEC" w14:textId="77777777" w:rsidR="008904DA" w:rsidRDefault="008904DA" w:rsidP="008904DA">
      <w:pPr>
        <w:numPr>
          <w:ilvl w:val="0"/>
          <w:numId w:val="18"/>
        </w:numPr>
        <w:suppressAutoHyphens/>
        <w:contextualSpacing/>
        <w:jc w:val="both"/>
        <w:rPr>
          <w:rFonts w:ascii="Arial" w:hAnsi="Arial" w:cs="Arial"/>
          <w:sz w:val="20"/>
        </w:rPr>
      </w:pPr>
      <w:r w:rsidRPr="003D3875">
        <w:rPr>
          <w:rFonts w:ascii="Arial" w:hAnsi="Arial" w:cs="Arial"/>
          <w:sz w:val="20"/>
        </w:rPr>
        <w:t>Responsible for maintaining versions of source code using Team Foundation Server</w:t>
      </w:r>
    </w:p>
    <w:p w14:paraId="1CEAC8CC" w14:textId="77777777" w:rsidR="009229D1" w:rsidRPr="003D3875" w:rsidRDefault="009229D1" w:rsidP="009229D1">
      <w:pPr>
        <w:suppressAutoHyphens/>
        <w:ind w:left="360"/>
        <w:contextualSpacing/>
        <w:jc w:val="both"/>
        <w:rPr>
          <w:rFonts w:ascii="Arial" w:hAnsi="Arial" w:cs="Arial"/>
          <w:sz w:val="20"/>
        </w:rPr>
      </w:pPr>
    </w:p>
    <w:p w14:paraId="1747BCC1" w14:textId="77777777" w:rsidR="00253BA7" w:rsidRPr="00C7424D" w:rsidRDefault="00253BA7" w:rsidP="00872780">
      <w:pPr>
        <w:pStyle w:val="BodyText"/>
        <w:contextualSpacing/>
        <w:rPr>
          <w:rStyle w:val="apple-style-span"/>
          <w:sz w:val="20"/>
        </w:rPr>
      </w:pPr>
    </w:p>
    <w:p w14:paraId="27FE8654" w14:textId="77777777" w:rsidR="009229D1" w:rsidRDefault="009229D1" w:rsidP="00732ED0">
      <w:pPr>
        <w:jc w:val="both"/>
        <w:rPr>
          <w:rFonts w:ascii="Arial" w:hAnsi="Arial" w:cs="Arial"/>
          <w:b/>
          <w:color w:val="000000"/>
          <w:sz w:val="20"/>
        </w:rPr>
      </w:pPr>
    </w:p>
    <w:p w14:paraId="3620E37F" w14:textId="6A741CB4" w:rsidR="00732ED0" w:rsidRDefault="00732ED0" w:rsidP="00732ED0">
      <w:pPr>
        <w:jc w:val="both"/>
        <w:rPr>
          <w:rFonts w:ascii="Arial" w:hAnsi="Arial" w:cs="Arial"/>
          <w:b/>
          <w:color w:val="000000"/>
          <w:sz w:val="20"/>
        </w:rPr>
      </w:pPr>
      <w:r>
        <w:rPr>
          <w:rFonts w:ascii="Arial" w:hAnsi="Arial" w:cs="Arial"/>
          <w:b/>
          <w:color w:val="000000"/>
          <w:sz w:val="20"/>
        </w:rPr>
        <w:t>Client</w:t>
      </w:r>
      <w:r>
        <w:rPr>
          <w:rFonts w:ascii="Arial" w:hAnsi="Arial" w:cs="Arial"/>
          <w:b/>
          <w:color w:val="000000"/>
          <w:sz w:val="20"/>
        </w:rPr>
        <w:tab/>
      </w:r>
      <w:r>
        <w:rPr>
          <w:rFonts w:ascii="Arial" w:hAnsi="Arial" w:cs="Arial"/>
          <w:b/>
          <w:color w:val="000000"/>
          <w:sz w:val="20"/>
        </w:rPr>
        <w:tab/>
        <w:t>: San Francisco Health Plan (SFHP), San Francisco, CA</w:t>
      </w:r>
      <w:r w:rsidR="00BE0DEA">
        <w:rPr>
          <w:rFonts w:ascii="Arial" w:hAnsi="Arial" w:cs="Arial"/>
          <w:b/>
          <w:color w:val="000000"/>
          <w:sz w:val="20"/>
        </w:rPr>
        <w:t xml:space="preserve">, </w:t>
      </w:r>
      <w:r>
        <w:rPr>
          <w:rFonts w:ascii="Arial" w:hAnsi="Arial" w:cs="Arial"/>
          <w:b/>
          <w:color w:val="000000"/>
          <w:sz w:val="20"/>
        </w:rPr>
        <w:t>July 2015 - July 2016</w:t>
      </w:r>
    </w:p>
    <w:p w14:paraId="26C45F7F" w14:textId="77777777" w:rsidR="00A26415" w:rsidRDefault="00A26415" w:rsidP="00A26415">
      <w:pPr>
        <w:jc w:val="both"/>
        <w:rPr>
          <w:rFonts w:ascii="Arial" w:hAnsi="Arial" w:cs="Arial"/>
          <w:b/>
          <w:color w:val="000000"/>
          <w:sz w:val="20"/>
        </w:rPr>
      </w:pPr>
      <w:r>
        <w:rPr>
          <w:rFonts w:ascii="Arial" w:hAnsi="Arial" w:cs="Arial"/>
          <w:b/>
          <w:color w:val="000000"/>
          <w:sz w:val="20"/>
        </w:rPr>
        <w:t>Project</w:t>
      </w:r>
      <w:r>
        <w:rPr>
          <w:rFonts w:ascii="Arial" w:hAnsi="Arial" w:cs="Arial"/>
          <w:b/>
          <w:color w:val="000000"/>
          <w:sz w:val="20"/>
        </w:rPr>
        <w:tab/>
      </w:r>
      <w:r>
        <w:rPr>
          <w:rFonts w:ascii="Arial" w:hAnsi="Arial" w:cs="Arial"/>
          <w:b/>
          <w:color w:val="000000"/>
          <w:sz w:val="20"/>
        </w:rPr>
        <w:tab/>
        <w:t>: Provider Portal</w:t>
      </w:r>
    </w:p>
    <w:p w14:paraId="5690553D" w14:textId="77777777" w:rsidR="00BF1579" w:rsidRDefault="00BF1579" w:rsidP="00BF1579">
      <w:pPr>
        <w:rPr>
          <w:rFonts w:ascii="Arial" w:hAnsi="Arial" w:cs="Arial"/>
          <w:b/>
          <w:color w:val="000000"/>
          <w:sz w:val="20"/>
        </w:rPr>
      </w:pPr>
      <w:r w:rsidRPr="00C7424D">
        <w:rPr>
          <w:rFonts w:ascii="Arial" w:hAnsi="Arial" w:cs="Arial"/>
          <w:b/>
          <w:bCs/>
          <w:sz w:val="20"/>
        </w:rPr>
        <w:t>Role</w:t>
      </w:r>
      <w:r>
        <w:rPr>
          <w:rFonts w:ascii="Arial" w:hAnsi="Arial" w:cs="Arial"/>
          <w:b/>
          <w:bCs/>
          <w:sz w:val="20"/>
        </w:rPr>
        <w:tab/>
      </w:r>
      <w:r>
        <w:rPr>
          <w:rFonts w:ascii="Arial" w:hAnsi="Arial" w:cs="Arial"/>
          <w:b/>
          <w:bCs/>
          <w:sz w:val="20"/>
        </w:rPr>
        <w:tab/>
      </w:r>
      <w:r w:rsidRPr="00C7424D">
        <w:rPr>
          <w:rFonts w:ascii="Arial" w:hAnsi="Arial" w:cs="Arial"/>
          <w:b/>
          <w:bCs/>
          <w:sz w:val="20"/>
        </w:rPr>
        <w:t xml:space="preserve">: </w:t>
      </w:r>
      <w:r>
        <w:rPr>
          <w:rFonts w:ascii="Arial" w:hAnsi="Arial" w:cs="Arial"/>
          <w:b/>
          <w:bCs/>
          <w:sz w:val="20"/>
        </w:rPr>
        <w:t xml:space="preserve">Sr </w:t>
      </w:r>
      <w:r w:rsidRPr="00C7424D">
        <w:rPr>
          <w:rFonts w:ascii="Arial" w:hAnsi="Arial" w:cs="Arial"/>
          <w:b/>
          <w:color w:val="000000"/>
          <w:sz w:val="20"/>
        </w:rPr>
        <w:t>.Net Developer</w:t>
      </w:r>
    </w:p>
    <w:p w14:paraId="7A22F7A6" w14:textId="65E98E0E" w:rsidR="002F7857" w:rsidRDefault="00A26415" w:rsidP="004809FB">
      <w:pPr>
        <w:ind w:left="1440" w:hanging="1440"/>
        <w:jc w:val="both"/>
        <w:rPr>
          <w:rFonts w:ascii="Arial" w:eastAsia="Arial" w:hAnsi="Arial" w:cs="Arial"/>
          <w:b/>
          <w:bCs/>
          <w:sz w:val="20"/>
        </w:rPr>
      </w:pPr>
      <w:r w:rsidRPr="006A15BD">
        <w:rPr>
          <w:rFonts w:ascii="Arial" w:hAnsi="Arial" w:cs="Arial"/>
          <w:b/>
          <w:color w:val="000000"/>
          <w:sz w:val="20"/>
        </w:rPr>
        <w:t>Environment</w:t>
      </w:r>
      <w:r w:rsidRPr="006A15BD">
        <w:rPr>
          <w:rFonts w:ascii="Arial" w:hAnsi="Arial" w:cs="Arial"/>
          <w:b/>
          <w:color w:val="000000"/>
          <w:sz w:val="20"/>
        </w:rPr>
        <w:tab/>
        <w:t>:</w:t>
      </w:r>
      <w:r w:rsidR="00496409">
        <w:rPr>
          <w:rFonts w:ascii="Arial" w:hAnsi="Arial" w:cs="Arial"/>
          <w:b/>
          <w:color w:val="000000"/>
          <w:sz w:val="20"/>
        </w:rPr>
        <w:t xml:space="preserve"> </w:t>
      </w:r>
      <w:r w:rsidR="00496409" w:rsidRPr="00C7424D">
        <w:rPr>
          <w:rFonts w:ascii="Arial" w:hAnsi="Arial" w:cs="Arial"/>
          <w:b/>
          <w:color w:val="000000"/>
          <w:sz w:val="20"/>
        </w:rPr>
        <w:t>.NET Framework 4.5, ASP.NET, C#, V</w:t>
      </w:r>
      <w:r w:rsidR="00B01749">
        <w:rPr>
          <w:rFonts w:ascii="Arial" w:hAnsi="Arial" w:cs="Arial"/>
          <w:b/>
          <w:color w:val="000000"/>
          <w:sz w:val="20"/>
        </w:rPr>
        <w:t>isual Studio</w:t>
      </w:r>
      <w:r w:rsidR="00496409" w:rsidRPr="00C7424D">
        <w:rPr>
          <w:rFonts w:ascii="Arial" w:hAnsi="Arial" w:cs="Arial"/>
          <w:b/>
          <w:color w:val="000000"/>
          <w:sz w:val="20"/>
        </w:rPr>
        <w:t xml:space="preserve"> 2015, </w:t>
      </w:r>
      <w:r w:rsidR="00AA1AFF">
        <w:rPr>
          <w:rFonts w:ascii="Arial" w:hAnsi="Arial" w:cs="Arial"/>
          <w:b/>
          <w:color w:val="000000"/>
          <w:sz w:val="20"/>
        </w:rPr>
        <w:t>MVC,</w:t>
      </w:r>
      <w:r w:rsidR="00C336A8">
        <w:rPr>
          <w:rFonts w:ascii="Arial" w:hAnsi="Arial" w:cs="Arial"/>
          <w:b/>
          <w:color w:val="000000"/>
          <w:sz w:val="20"/>
        </w:rPr>
        <w:t xml:space="preserve"> Linux,</w:t>
      </w:r>
      <w:r w:rsidR="00AA1AFF">
        <w:rPr>
          <w:rFonts w:ascii="Arial" w:hAnsi="Arial" w:cs="Arial"/>
          <w:b/>
          <w:color w:val="000000"/>
          <w:sz w:val="20"/>
        </w:rPr>
        <w:t xml:space="preserve"> </w:t>
      </w:r>
      <w:r w:rsidR="00496409">
        <w:rPr>
          <w:rStyle w:val="apple-style-span"/>
          <w:rFonts w:ascii="Arial" w:hAnsi="Arial" w:cs="Arial"/>
          <w:b/>
          <w:sz w:val="20"/>
        </w:rPr>
        <w:t>B</w:t>
      </w:r>
      <w:r w:rsidR="00496409" w:rsidRPr="00C7424D">
        <w:rPr>
          <w:rStyle w:val="apple-style-span"/>
          <w:rFonts w:ascii="Arial" w:hAnsi="Arial" w:cs="Arial"/>
          <w:b/>
          <w:sz w:val="20"/>
        </w:rPr>
        <w:t>ootstrap</w:t>
      </w:r>
      <w:r w:rsidR="00496409">
        <w:rPr>
          <w:rFonts w:ascii="Arial" w:hAnsi="Arial" w:cs="Arial"/>
          <w:b/>
          <w:color w:val="000000"/>
          <w:sz w:val="20"/>
        </w:rPr>
        <w:t xml:space="preserve">, </w:t>
      </w:r>
      <w:r w:rsidR="00496409" w:rsidRPr="00C7424D">
        <w:rPr>
          <w:rFonts w:ascii="Arial" w:hAnsi="Arial" w:cs="Arial"/>
          <w:b/>
          <w:color w:val="000000"/>
          <w:sz w:val="20"/>
        </w:rPr>
        <w:t>Web API,</w:t>
      </w:r>
      <w:r w:rsidR="00496409">
        <w:rPr>
          <w:rFonts w:ascii="Arial" w:hAnsi="Arial" w:cs="Arial"/>
          <w:b/>
          <w:color w:val="000000"/>
          <w:sz w:val="20"/>
        </w:rPr>
        <w:t xml:space="preserve"> </w:t>
      </w:r>
      <w:r w:rsidRPr="00B1291A">
        <w:rPr>
          <w:rFonts w:ascii="Arial" w:hAnsi="Arial" w:cs="Arial"/>
          <w:b/>
          <w:color w:val="000000"/>
          <w:sz w:val="20"/>
        </w:rPr>
        <w:t xml:space="preserve">HTML5, CSS3, jQuery, </w:t>
      </w:r>
      <w:r w:rsidRPr="006A15BD">
        <w:rPr>
          <w:rFonts w:ascii="Arial" w:hAnsi="Arial" w:cs="Arial"/>
          <w:b/>
          <w:color w:val="000000"/>
          <w:sz w:val="20"/>
        </w:rPr>
        <w:t>Angular</w:t>
      </w:r>
      <w:r>
        <w:rPr>
          <w:rFonts w:ascii="Arial" w:hAnsi="Arial" w:cs="Arial"/>
          <w:b/>
          <w:color w:val="000000"/>
          <w:sz w:val="20"/>
        </w:rPr>
        <w:t>JS 1.6</w:t>
      </w:r>
      <w:r w:rsidRPr="00B1291A">
        <w:rPr>
          <w:rFonts w:ascii="Arial" w:hAnsi="Arial" w:cs="Arial"/>
          <w:b/>
          <w:color w:val="000000"/>
          <w:sz w:val="20"/>
        </w:rPr>
        <w:t xml:space="preserve">, JSON, </w:t>
      </w:r>
      <w:r w:rsidR="00496409">
        <w:rPr>
          <w:rFonts w:ascii="Arial" w:hAnsi="Arial" w:cs="Arial"/>
          <w:b/>
          <w:color w:val="000000"/>
          <w:sz w:val="20"/>
        </w:rPr>
        <w:t>REST</w:t>
      </w:r>
      <w:r w:rsidRPr="00B1291A">
        <w:rPr>
          <w:rFonts w:ascii="Arial" w:hAnsi="Arial" w:cs="Arial"/>
          <w:b/>
          <w:color w:val="000000"/>
          <w:sz w:val="20"/>
        </w:rPr>
        <w:t>,</w:t>
      </w:r>
      <w:r w:rsidR="00496409" w:rsidRPr="00496409">
        <w:rPr>
          <w:rFonts w:ascii="Arial" w:hAnsi="Arial" w:cs="Arial"/>
          <w:b/>
          <w:color w:val="000000"/>
          <w:sz w:val="20"/>
        </w:rPr>
        <w:t xml:space="preserve"> </w:t>
      </w:r>
      <w:r w:rsidR="00496409" w:rsidRPr="00C7424D">
        <w:rPr>
          <w:rFonts w:ascii="Arial" w:hAnsi="Arial" w:cs="Arial"/>
          <w:b/>
          <w:color w:val="000000"/>
          <w:sz w:val="20"/>
        </w:rPr>
        <w:t>NuGet</w:t>
      </w:r>
      <w:r w:rsidR="00496409">
        <w:rPr>
          <w:rFonts w:ascii="Arial" w:hAnsi="Arial" w:cs="Arial"/>
          <w:b/>
          <w:color w:val="000000"/>
          <w:sz w:val="20"/>
        </w:rPr>
        <w:t xml:space="preserve">, </w:t>
      </w:r>
      <w:r w:rsidR="00F656E9" w:rsidRPr="00D30D16">
        <w:rPr>
          <w:rFonts w:ascii="Arial" w:hAnsi="Arial" w:cs="Arial"/>
          <w:b/>
          <w:sz w:val="20"/>
        </w:rPr>
        <w:t>Fiddler,</w:t>
      </w:r>
      <w:r w:rsidR="00F656E9" w:rsidRPr="00C7424D">
        <w:rPr>
          <w:rFonts w:ascii="Arial" w:hAnsi="Arial" w:cs="Arial"/>
          <w:sz w:val="20"/>
        </w:rPr>
        <w:t xml:space="preserve"> </w:t>
      </w:r>
      <w:r w:rsidR="00F656E9" w:rsidRPr="00C7424D">
        <w:rPr>
          <w:rFonts w:ascii="Arial" w:hAnsi="Arial" w:cs="Arial"/>
          <w:b/>
          <w:color w:val="000000"/>
          <w:sz w:val="20"/>
        </w:rPr>
        <w:t>SQL Server 2012, SSIS and TFS 2015</w:t>
      </w:r>
    </w:p>
    <w:p w14:paraId="2A838A20" w14:textId="77777777" w:rsidR="00114D79" w:rsidRDefault="00114D79" w:rsidP="00A26415">
      <w:pPr>
        <w:jc w:val="both"/>
        <w:rPr>
          <w:rFonts w:ascii="Arial" w:eastAsia="Arial" w:hAnsi="Arial" w:cs="Arial"/>
          <w:b/>
          <w:bCs/>
          <w:sz w:val="20"/>
        </w:rPr>
      </w:pPr>
    </w:p>
    <w:p w14:paraId="1356B9FB" w14:textId="77777777" w:rsidR="00827F7E" w:rsidRDefault="00A26415" w:rsidP="00A26415">
      <w:pPr>
        <w:jc w:val="both"/>
        <w:rPr>
          <w:rFonts w:ascii="Arial" w:eastAsia="Arial" w:hAnsi="Arial" w:cs="Arial"/>
          <w:b/>
          <w:bCs/>
          <w:sz w:val="20"/>
        </w:rPr>
      </w:pPr>
      <w:r>
        <w:rPr>
          <w:rFonts w:ascii="Arial" w:eastAsia="Arial" w:hAnsi="Arial" w:cs="Arial"/>
          <w:b/>
          <w:bCs/>
          <w:sz w:val="20"/>
        </w:rPr>
        <w:t>Project Description:</w:t>
      </w:r>
    </w:p>
    <w:p w14:paraId="0129892F" w14:textId="77777777" w:rsidR="00A26415" w:rsidRPr="00827F7E" w:rsidRDefault="00A26415" w:rsidP="00A26415">
      <w:pPr>
        <w:jc w:val="both"/>
        <w:rPr>
          <w:rStyle w:val="apple-style-span"/>
          <w:rFonts w:ascii="Arial" w:eastAsia="Arial" w:hAnsi="Arial" w:cs="Arial"/>
          <w:b/>
          <w:bCs/>
          <w:sz w:val="20"/>
        </w:rPr>
      </w:pPr>
      <w:r>
        <w:rPr>
          <w:rStyle w:val="apple-style-span"/>
          <w:rFonts w:ascii="Arial" w:hAnsi="Arial" w:cs="Arial"/>
          <w:sz w:val="20"/>
        </w:rPr>
        <w:t>The SFHP Provider Portal is an externally facing web portal which allows users to see member eligibility, authorizations and claims that are involved in providing health care services.  It is the primary means of operational communication between providers and the health plan via the internet and is often a provider’s only daily interaction with the health plan. Users can be facility administrators, network administrators or providers referenced in a claim or an authorization.</w:t>
      </w:r>
    </w:p>
    <w:p w14:paraId="31808FFD" w14:textId="77777777" w:rsidR="00A26415" w:rsidRDefault="00A26415" w:rsidP="00A26415">
      <w:pPr>
        <w:jc w:val="both"/>
        <w:rPr>
          <w:b/>
          <w:color w:val="000000"/>
        </w:rPr>
      </w:pPr>
    </w:p>
    <w:p w14:paraId="2C20B46E" w14:textId="77777777" w:rsidR="00A26415" w:rsidRDefault="00A26415" w:rsidP="00A26415">
      <w:pPr>
        <w:jc w:val="both"/>
        <w:rPr>
          <w:rFonts w:ascii="Arial" w:eastAsia="Arial" w:hAnsi="Arial" w:cs="Arial"/>
          <w:b/>
          <w:bCs/>
          <w:sz w:val="20"/>
        </w:rPr>
      </w:pPr>
      <w:r>
        <w:rPr>
          <w:rFonts w:ascii="Arial" w:eastAsia="Arial" w:hAnsi="Arial" w:cs="Arial"/>
          <w:b/>
          <w:bCs/>
          <w:sz w:val="20"/>
        </w:rPr>
        <w:t>Roles and Responsibilities:</w:t>
      </w:r>
    </w:p>
    <w:p w14:paraId="7DB6A4EE" w14:textId="77777777" w:rsidR="00A26415" w:rsidRPr="003D3875" w:rsidRDefault="00A26415" w:rsidP="00A26415">
      <w:pPr>
        <w:pStyle w:val="BodyText"/>
        <w:numPr>
          <w:ilvl w:val="0"/>
          <w:numId w:val="18"/>
        </w:numPr>
        <w:contextualSpacing/>
        <w:rPr>
          <w:rStyle w:val="apple-style-span"/>
          <w:sz w:val="20"/>
        </w:rPr>
      </w:pPr>
      <w:r w:rsidRPr="003D3875">
        <w:rPr>
          <w:rStyle w:val="apple-style-span"/>
          <w:sz w:val="20"/>
        </w:rPr>
        <w:t xml:space="preserve">Involved in End-to-End development of the application which involves full </w:t>
      </w:r>
      <w:r w:rsidR="005652CC" w:rsidRPr="003D3875">
        <w:rPr>
          <w:rStyle w:val="apple-style-span"/>
          <w:sz w:val="20"/>
        </w:rPr>
        <w:t>life cycle</w:t>
      </w:r>
      <w:r w:rsidRPr="003D3875">
        <w:rPr>
          <w:rStyle w:val="apple-style-span"/>
          <w:sz w:val="20"/>
        </w:rPr>
        <w:t xml:space="preserve"> of the project from Requirements analysis, Design, Development &amp; Deployment of the application.</w:t>
      </w:r>
    </w:p>
    <w:p w14:paraId="62E23329" w14:textId="77777777" w:rsidR="00A26415" w:rsidRDefault="00A26415" w:rsidP="008E56FF">
      <w:pPr>
        <w:pStyle w:val="BodyText"/>
        <w:numPr>
          <w:ilvl w:val="0"/>
          <w:numId w:val="18"/>
        </w:numPr>
        <w:contextualSpacing/>
        <w:rPr>
          <w:rStyle w:val="apple-style-span"/>
          <w:sz w:val="20"/>
        </w:rPr>
      </w:pPr>
      <w:r w:rsidRPr="003D3875">
        <w:rPr>
          <w:rStyle w:val="apple-style-span"/>
          <w:sz w:val="20"/>
        </w:rPr>
        <w:t xml:space="preserve">Design and </w:t>
      </w:r>
      <w:r w:rsidR="007D08F4" w:rsidRPr="003D3875">
        <w:rPr>
          <w:rStyle w:val="apple-style-span"/>
          <w:sz w:val="20"/>
        </w:rPr>
        <w:t>develop</w:t>
      </w:r>
      <w:r w:rsidRPr="003D3875">
        <w:rPr>
          <w:rStyle w:val="apple-style-span"/>
          <w:sz w:val="20"/>
        </w:rPr>
        <w:t xml:space="preserve"> enterprise </w:t>
      </w:r>
      <w:r w:rsidR="002C757B" w:rsidRPr="003D3875">
        <w:rPr>
          <w:rStyle w:val="apple-style-span"/>
          <w:sz w:val="20"/>
        </w:rPr>
        <w:t>applications</w:t>
      </w:r>
      <w:r w:rsidRPr="003D3875">
        <w:rPr>
          <w:rStyle w:val="apple-style-span"/>
          <w:sz w:val="20"/>
        </w:rPr>
        <w:t xml:space="preserve"> using Agile Methodology (Scrum Model</w:t>
      </w:r>
      <w:r w:rsidR="004A65CF" w:rsidRPr="003D3875">
        <w:rPr>
          <w:rStyle w:val="apple-style-span"/>
          <w:sz w:val="20"/>
        </w:rPr>
        <w:t>).</w:t>
      </w:r>
    </w:p>
    <w:p w14:paraId="72FB1C62" w14:textId="1FE3B5C2" w:rsidR="00C336A8" w:rsidRPr="003D3875" w:rsidRDefault="00C336A8" w:rsidP="008E56FF">
      <w:pPr>
        <w:pStyle w:val="BodyText"/>
        <w:numPr>
          <w:ilvl w:val="0"/>
          <w:numId w:val="18"/>
        </w:numPr>
        <w:contextualSpacing/>
        <w:rPr>
          <w:rStyle w:val="apple-style-span"/>
          <w:sz w:val="20"/>
        </w:rPr>
      </w:pPr>
      <w:r w:rsidRPr="00C336A8">
        <w:rPr>
          <w:rStyle w:val="apple-style-span"/>
          <w:sz w:val="20"/>
        </w:rPr>
        <w:t>Conducted routine performance tuning of Linux servers, enhancing overall system efficiency.</w:t>
      </w:r>
    </w:p>
    <w:p w14:paraId="1AD19552" w14:textId="77777777" w:rsidR="00A26415" w:rsidRPr="003D3875" w:rsidRDefault="00A26415" w:rsidP="00A26415">
      <w:pPr>
        <w:pStyle w:val="BodyText"/>
        <w:numPr>
          <w:ilvl w:val="0"/>
          <w:numId w:val="18"/>
        </w:numPr>
        <w:contextualSpacing/>
        <w:rPr>
          <w:rStyle w:val="apple-style-span"/>
          <w:sz w:val="20"/>
        </w:rPr>
      </w:pPr>
      <w:r w:rsidRPr="003D3875">
        <w:rPr>
          <w:rStyle w:val="apple-style-span"/>
          <w:sz w:val="20"/>
        </w:rPr>
        <w:t>Extensively worked on Agile Project Management using TFS 2015, like creating work items and check-in files against work items.</w:t>
      </w:r>
    </w:p>
    <w:p w14:paraId="755A3411" w14:textId="77777777" w:rsidR="00F656E9" w:rsidRPr="003D3875" w:rsidRDefault="00F656E9" w:rsidP="00A26415">
      <w:pPr>
        <w:pStyle w:val="BodyText"/>
        <w:numPr>
          <w:ilvl w:val="0"/>
          <w:numId w:val="18"/>
        </w:numPr>
        <w:contextualSpacing/>
        <w:rPr>
          <w:rStyle w:val="apple-style-span"/>
          <w:sz w:val="20"/>
        </w:rPr>
      </w:pPr>
      <w:r w:rsidRPr="003D3875">
        <w:rPr>
          <w:rStyle w:val="apple-style-span"/>
          <w:sz w:val="20"/>
        </w:rPr>
        <w:t>Technical Analysis and provided solutions using</w:t>
      </w:r>
      <w:r w:rsidR="004809FB" w:rsidRPr="003D3875">
        <w:rPr>
          <w:rStyle w:val="apple-style-span"/>
          <w:sz w:val="20"/>
        </w:rPr>
        <w:t xml:space="preserve"> </w:t>
      </w:r>
      <w:r w:rsidRPr="003D3875">
        <w:rPr>
          <w:rStyle w:val="apple-style-span"/>
          <w:sz w:val="20"/>
        </w:rPr>
        <w:t xml:space="preserve">.Net Framework, </w:t>
      </w:r>
      <w:r w:rsidR="004809FB" w:rsidRPr="003D3875">
        <w:rPr>
          <w:rStyle w:val="apple-style-span"/>
          <w:sz w:val="20"/>
        </w:rPr>
        <w:t xml:space="preserve">Angular JS, </w:t>
      </w:r>
      <w:r w:rsidRPr="003D3875">
        <w:rPr>
          <w:rStyle w:val="apple-style-span"/>
          <w:sz w:val="20"/>
        </w:rPr>
        <w:t xml:space="preserve">C#, ASP.NET, Web API, Ajax, </w:t>
      </w:r>
      <w:r w:rsidR="004809FB" w:rsidRPr="003D3875">
        <w:rPr>
          <w:rStyle w:val="apple-style-span"/>
          <w:sz w:val="20"/>
        </w:rPr>
        <w:t>jQuery</w:t>
      </w:r>
      <w:r w:rsidRPr="003D3875">
        <w:rPr>
          <w:rStyle w:val="apple-style-span"/>
          <w:sz w:val="20"/>
        </w:rPr>
        <w:t>, LINQ, Entity Framework, XML,</w:t>
      </w:r>
      <w:r w:rsidRPr="003D3875">
        <w:rPr>
          <w:sz w:val="20"/>
        </w:rPr>
        <w:t xml:space="preserve"> </w:t>
      </w:r>
      <w:r w:rsidRPr="003D3875">
        <w:rPr>
          <w:rStyle w:val="apple-style-span"/>
          <w:sz w:val="20"/>
        </w:rPr>
        <w:t>SQL Server.</w:t>
      </w:r>
    </w:p>
    <w:p w14:paraId="208C62BE" w14:textId="77777777" w:rsidR="00A26415" w:rsidRPr="003D3875" w:rsidRDefault="00A26415" w:rsidP="00A26415">
      <w:pPr>
        <w:numPr>
          <w:ilvl w:val="0"/>
          <w:numId w:val="18"/>
        </w:numPr>
        <w:suppressAutoHyphens/>
        <w:contextualSpacing/>
        <w:jc w:val="both"/>
        <w:rPr>
          <w:rStyle w:val="apple-style-span"/>
          <w:rFonts w:ascii="Arial" w:hAnsi="Arial" w:cs="Arial"/>
          <w:sz w:val="20"/>
        </w:rPr>
      </w:pPr>
      <w:r w:rsidRPr="003D3875">
        <w:rPr>
          <w:rStyle w:val="apple-style-span"/>
          <w:rFonts w:ascii="Arial" w:hAnsi="Arial" w:cs="Arial"/>
          <w:sz w:val="20"/>
        </w:rPr>
        <w:t xml:space="preserve">Refactored and enhanced an existing Angular JS application to follow strict MVC patterns for improved source code maintenance which resulted in significant percentage of code reduction, ease of upgrade, scalability, ease of developer </w:t>
      </w:r>
      <w:r w:rsidR="005652CC" w:rsidRPr="003D3875">
        <w:rPr>
          <w:rStyle w:val="apple-style-span"/>
          <w:rFonts w:ascii="Arial" w:hAnsi="Arial" w:cs="Arial"/>
          <w:sz w:val="20"/>
        </w:rPr>
        <w:t>spins</w:t>
      </w:r>
      <w:r w:rsidRPr="003D3875">
        <w:rPr>
          <w:rStyle w:val="apple-style-span"/>
          <w:rFonts w:ascii="Arial" w:hAnsi="Arial" w:cs="Arial"/>
          <w:sz w:val="20"/>
        </w:rPr>
        <w:t xml:space="preserve"> up and enhanced performance.</w:t>
      </w:r>
    </w:p>
    <w:p w14:paraId="44B4E286" w14:textId="77777777" w:rsidR="00A26415" w:rsidRPr="003D3875" w:rsidRDefault="00A26415" w:rsidP="00A26415">
      <w:pPr>
        <w:numPr>
          <w:ilvl w:val="0"/>
          <w:numId w:val="18"/>
        </w:numPr>
        <w:suppressAutoHyphens/>
        <w:contextualSpacing/>
        <w:jc w:val="both"/>
        <w:rPr>
          <w:rStyle w:val="apple-style-span"/>
          <w:rFonts w:ascii="Arial" w:hAnsi="Arial" w:cs="Arial"/>
          <w:sz w:val="20"/>
        </w:rPr>
      </w:pPr>
      <w:r w:rsidRPr="003D3875">
        <w:rPr>
          <w:rStyle w:val="apple-style-span"/>
          <w:rFonts w:ascii="Arial" w:hAnsi="Arial" w:cs="Arial"/>
          <w:sz w:val="20"/>
        </w:rPr>
        <w:t>Used Angular JS as framework to create a Single Page Application (SPA) which can bind data to specific views and synchronize data with server.</w:t>
      </w:r>
    </w:p>
    <w:p w14:paraId="6A62FDCD" w14:textId="77777777" w:rsidR="00A26415" w:rsidRPr="003D3875" w:rsidRDefault="00A26415" w:rsidP="00A26415">
      <w:pPr>
        <w:numPr>
          <w:ilvl w:val="0"/>
          <w:numId w:val="18"/>
        </w:numPr>
        <w:suppressAutoHyphens/>
        <w:contextualSpacing/>
        <w:jc w:val="both"/>
        <w:rPr>
          <w:rStyle w:val="apple-style-span"/>
          <w:rFonts w:ascii="Arial" w:hAnsi="Arial" w:cs="Arial"/>
          <w:sz w:val="20"/>
        </w:rPr>
      </w:pPr>
      <w:r w:rsidRPr="003D3875">
        <w:rPr>
          <w:rStyle w:val="apple-style-span"/>
          <w:rFonts w:ascii="Arial" w:hAnsi="Arial" w:cs="Arial"/>
          <w:sz w:val="20"/>
        </w:rPr>
        <w:t>Created custom directives in Angular JS for re-usable components (multi-field form elements, background file uploads)</w:t>
      </w:r>
    </w:p>
    <w:p w14:paraId="72AF9A7B" w14:textId="77777777" w:rsidR="00A26415" w:rsidRPr="003D3875" w:rsidRDefault="00A26415" w:rsidP="00A26415">
      <w:pPr>
        <w:numPr>
          <w:ilvl w:val="0"/>
          <w:numId w:val="18"/>
        </w:numPr>
        <w:suppressAutoHyphens/>
        <w:contextualSpacing/>
        <w:jc w:val="both"/>
        <w:rPr>
          <w:rStyle w:val="apple-style-span"/>
          <w:rFonts w:ascii="Arial" w:hAnsi="Arial" w:cs="Arial"/>
          <w:sz w:val="20"/>
        </w:rPr>
      </w:pPr>
      <w:r w:rsidRPr="003D3875">
        <w:rPr>
          <w:rStyle w:val="apple-style-span"/>
          <w:rFonts w:ascii="Arial" w:hAnsi="Arial" w:cs="Arial"/>
          <w:sz w:val="20"/>
        </w:rPr>
        <w:t>Used filters while coding in Angular JS.</w:t>
      </w:r>
    </w:p>
    <w:p w14:paraId="55C647EF" w14:textId="77777777" w:rsidR="00A26415" w:rsidRPr="003D3875" w:rsidRDefault="00A26415" w:rsidP="00A26415">
      <w:pPr>
        <w:numPr>
          <w:ilvl w:val="0"/>
          <w:numId w:val="18"/>
        </w:numPr>
        <w:suppressAutoHyphens/>
        <w:contextualSpacing/>
        <w:jc w:val="both"/>
        <w:rPr>
          <w:rStyle w:val="apple-style-span"/>
          <w:rFonts w:ascii="Arial" w:hAnsi="Arial" w:cs="Arial"/>
          <w:sz w:val="20"/>
        </w:rPr>
      </w:pPr>
      <w:r w:rsidRPr="003D3875">
        <w:rPr>
          <w:rStyle w:val="apple-style-span"/>
          <w:rFonts w:ascii="Arial" w:hAnsi="Arial" w:cs="Arial"/>
          <w:sz w:val="20"/>
        </w:rPr>
        <w:t xml:space="preserve">Leveraged Angular resources for all data access, encapsulating </w:t>
      </w:r>
      <w:r w:rsidR="005652CC" w:rsidRPr="003D3875">
        <w:rPr>
          <w:rStyle w:val="apple-style-span"/>
          <w:rFonts w:ascii="Arial" w:hAnsi="Arial" w:cs="Arial"/>
          <w:sz w:val="20"/>
        </w:rPr>
        <w:t>URLs,</w:t>
      </w:r>
      <w:r w:rsidRPr="003D3875">
        <w:rPr>
          <w:rStyle w:val="apple-style-span"/>
          <w:rFonts w:ascii="Arial" w:hAnsi="Arial" w:cs="Arial"/>
          <w:sz w:val="20"/>
        </w:rPr>
        <w:t xml:space="preserve"> and standardizing data access interfaces.</w:t>
      </w:r>
    </w:p>
    <w:p w14:paraId="32C2815A" w14:textId="77777777" w:rsidR="00F656E9" w:rsidRPr="003D3875" w:rsidRDefault="00A26415" w:rsidP="00827F7E">
      <w:pPr>
        <w:numPr>
          <w:ilvl w:val="0"/>
          <w:numId w:val="18"/>
        </w:numPr>
        <w:suppressAutoHyphens/>
        <w:contextualSpacing/>
        <w:jc w:val="both"/>
        <w:rPr>
          <w:rStyle w:val="apple-style-span"/>
          <w:rFonts w:ascii="Arial" w:hAnsi="Arial" w:cs="Arial"/>
          <w:sz w:val="20"/>
        </w:rPr>
      </w:pPr>
      <w:r w:rsidRPr="003D3875">
        <w:rPr>
          <w:rStyle w:val="apple-style-span"/>
          <w:rFonts w:ascii="Arial" w:hAnsi="Arial" w:cs="Arial"/>
          <w:sz w:val="20"/>
        </w:rPr>
        <w:t>Involved in implementing the complete Application in the in-build MVC Architecture with Angular JS.</w:t>
      </w:r>
    </w:p>
    <w:p w14:paraId="6AE93841" w14:textId="41365015" w:rsidR="00F656E9" w:rsidRPr="003D3875" w:rsidRDefault="00F656E9" w:rsidP="00F656E9">
      <w:pPr>
        <w:pStyle w:val="BodyText"/>
        <w:numPr>
          <w:ilvl w:val="0"/>
          <w:numId w:val="18"/>
        </w:numPr>
        <w:contextualSpacing/>
        <w:rPr>
          <w:sz w:val="20"/>
        </w:rPr>
      </w:pPr>
      <w:r w:rsidRPr="003D3875">
        <w:rPr>
          <w:sz w:val="20"/>
        </w:rPr>
        <w:t xml:space="preserve">Created SSIS packages to automate the existing </w:t>
      </w:r>
      <w:r w:rsidR="001A438C" w:rsidRPr="003D3875">
        <w:rPr>
          <w:sz w:val="20"/>
        </w:rPr>
        <w:t>Ad hoc</w:t>
      </w:r>
      <w:r w:rsidRPr="003D3875">
        <w:rPr>
          <w:sz w:val="20"/>
        </w:rPr>
        <w:t xml:space="preserve"> </w:t>
      </w:r>
      <w:r w:rsidR="001C2CA5" w:rsidRPr="003D3875">
        <w:rPr>
          <w:sz w:val="20"/>
        </w:rPr>
        <w:t>processes.</w:t>
      </w:r>
    </w:p>
    <w:p w14:paraId="101FF84C" w14:textId="77777777" w:rsidR="00F656E9" w:rsidRPr="003D3875" w:rsidRDefault="00F656E9" w:rsidP="00F656E9">
      <w:pPr>
        <w:numPr>
          <w:ilvl w:val="0"/>
          <w:numId w:val="18"/>
        </w:numPr>
        <w:suppressAutoHyphens/>
        <w:contextualSpacing/>
        <w:jc w:val="both"/>
        <w:rPr>
          <w:rFonts w:ascii="Arial" w:hAnsi="Arial" w:cs="Arial"/>
          <w:sz w:val="20"/>
        </w:rPr>
      </w:pPr>
      <w:r w:rsidRPr="003D3875">
        <w:rPr>
          <w:rFonts w:ascii="Arial" w:hAnsi="Arial" w:cs="Arial"/>
          <w:sz w:val="20"/>
        </w:rPr>
        <w:t>Responsible for maintaining versions of source code using Team Foundation Server</w:t>
      </w:r>
    </w:p>
    <w:p w14:paraId="358537A1" w14:textId="77777777" w:rsidR="00880EA3" w:rsidRDefault="00880EA3" w:rsidP="00CC6BDE">
      <w:pPr>
        <w:contextualSpacing/>
        <w:jc w:val="both"/>
        <w:rPr>
          <w:rFonts w:ascii="Arial" w:hAnsi="Arial" w:cs="Arial"/>
          <w:b/>
          <w:color w:val="000000"/>
          <w:sz w:val="20"/>
        </w:rPr>
      </w:pPr>
    </w:p>
    <w:p w14:paraId="52B3E1EC" w14:textId="77777777" w:rsidR="00CC6BDE" w:rsidRPr="00C7424D" w:rsidRDefault="00C77B57" w:rsidP="00CC6BDE">
      <w:pPr>
        <w:contextualSpacing/>
        <w:jc w:val="both"/>
        <w:rPr>
          <w:rFonts w:ascii="Arial" w:hAnsi="Arial" w:cs="Arial"/>
          <w:b/>
          <w:color w:val="000000"/>
          <w:sz w:val="20"/>
        </w:rPr>
      </w:pPr>
      <w:r w:rsidRPr="00C7424D">
        <w:rPr>
          <w:rFonts w:ascii="Arial" w:hAnsi="Arial" w:cs="Arial"/>
          <w:b/>
          <w:color w:val="000000"/>
          <w:sz w:val="20"/>
        </w:rPr>
        <w:t>Client</w:t>
      </w:r>
      <w:r w:rsidRPr="00C7424D">
        <w:rPr>
          <w:rFonts w:ascii="Arial" w:hAnsi="Arial" w:cs="Arial"/>
          <w:b/>
          <w:color w:val="000000"/>
          <w:sz w:val="20"/>
        </w:rPr>
        <w:tab/>
      </w:r>
      <w:r w:rsidRPr="00C7424D">
        <w:rPr>
          <w:rFonts w:ascii="Arial" w:hAnsi="Arial" w:cs="Arial"/>
          <w:b/>
          <w:color w:val="000000"/>
          <w:sz w:val="20"/>
        </w:rPr>
        <w:tab/>
        <w:t xml:space="preserve">: </w:t>
      </w:r>
      <w:r w:rsidR="00770BA0" w:rsidRPr="00C7424D">
        <w:rPr>
          <w:rFonts w:ascii="Arial" w:hAnsi="Arial" w:cs="Arial"/>
          <w:b/>
          <w:color w:val="000000"/>
          <w:sz w:val="20"/>
        </w:rPr>
        <w:t>Arizona State Health Care</w:t>
      </w:r>
      <w:r w:rsidRPr="00C7424D">
        <w:rPr>
          <w:rFonts w:ascii="Arial" w:hAnsi="Arial" w:cs="Arial"/>
          <w:b/>
          <w:color w:val="000000"/>
          <w:sz w:val="20"/>
        </w:rPr>
        <w:t>, Sacramento, CA</w:t>
      </w:r>
      <w:r w:rsidR="00BE0DEA">
        <w:rPr>
          <w:rFonts w:ascii="Arial" w:hAnsi="Arial" w:cs="Arial"/>
          <w:b/>
          <w:color w:val="000000"/>
          <w:sz w:val="20"/>
        </w:rPr>
        <w:t xml:space="preserve">, </w:t>
      </w:r>
      <w:r w:rsidR="00196CA4" w:rsidRPr="00C7424D">
        <w:rPr>
          <w:rFonts w:ascii="Arial" w:hAnsi="Arial" w:cs="Arial"/>
          <w:b/>
          <w:color w:val="000000"/>
          <w:sz w:val="20"/>
        </w:rPr>
        <w:t>A</w:t>
      </w:r>
      <w:r w:rsidR="00C76285">
        <w:rPr>
          <w:rFonts w:ascii="Arial" w:hAnsi="Arial" w:cs="Arial"/>
          <w:b/>
          <w:color w:val="000000"/>
          <w:sz w:val="20"/>
        </w:rPr>
        <w:t>ug</w:t>
      </w:r>
      <w:r w:rsidR="00CC6BDE" w:rsidRPr="00C7424D">
        <w:rPr>
          <w:rFonts w:ascii="Arial" w:hAnsi="Arial" w:cs="Arial"/>
          <w:b/>
          <w:color w:val="000000"/>
          <w:sz w:val="20"/>
        </w:rPr>
        <w:t xml:space="preserve"> 2012</w:t>
      </w:r>
      <w:r w:rsidR="00766C13" w:rsidRPr="00C7424D">
        <w:rPr>
          <w:rFonts w:ascii="Arial" w:hAnsi="Arial" w:cs="Arial"/>
          <w:b/>
          <w:color w:val="000000"/>
          <w:sz w:val="20"/>
        </w:rPr>
        <w:t xml:space="preserve"> </w:t>
      </w:r>
      <w:r w:rsidR="00CC6BDE" w:rsidRPr="00C7424D">
        <w:rPr>
          <w:rFonts w:ascii="Arial" w:hAnsi="Arial" w:cs="Arial"/>
          <w:b/>
          <w:color w:val="000000"/>
          <w:sz w:val="20"/>
        </w:rPr>
        <w:t xml:space="preserve">- </w:t>
      </w:r>
      <w:r w:rsidR="006332CF">
        <w:rPr>
          <w:rFonts w:ascii="Arial" w:hAnsi="Arial" w:cs="Arial"/>
          <w:b/>
          <w:color w:val="000000"/>
          <w:sz w:val="20"/>
        </w:rPr>
        <w:t>Jun</w:t>
      </w:r>
      <w:r w:rsidR="001B4568" w:rsidRPr="00C7424D">
        <w:rPr>
          <w:rFonts w:ascii="Arial" w:hAnsi="Arial" w:cs="Arial"/>
          <w:b/>
          <w:color w:val="000000"/>
          <w:sz w:val="20"/>
        </w:rPr>
        <w:t xml:space="preserve"> 201</w:t>
      </w:r>
      <w:r w:rsidR="006332CF">
        <w:rPr>
          <w:rFonts w:ascii="Arial" w:hAnsi="Arial" w:cs="Arial"/>
          <w:b/>
          <w:color w:val="000000"/>
          <w:sz w:val="20"/>
        </w:rPr>
        <w:t>5</w:t>
      </w:r>
    </w:p>
    <w:p w14:paraId="59EEEAAE" w14:textId="77777777" w:rsidR="00822C27" w:rsidRDefault="00C77B57" w:rsidP="00CC6BDE">
      <w:pPr>
        <w:jc w:val="both"/>
        <w:rPr>
          <w:rFonts w:ascii="Arial" w:hAnsi="Arial" w:cs="Arial"/>
          <w:b/>
          <w:color w:val="000000"/>
          <w:sz w:val="20"/>
        </w:rPr>
      </w:pPr>
      <w:r w:rsidRPr="00C7424D">
        <w:rPr>
          <w:rFonts w:ascii="Arial" w:hAnsi="Arial" w:cs="Arial"/>
          <w:b/>
          <w:color w:val="000000"/>
          <w:sz w:val="20"/>
        </w:rPr>
        <w:t>Project</w:t>
      </w:r>
      <w:r w:rsidRPr="00C7424D">
        <w:rPr>
          <w:rFonts w:ascii="Arial" w:hAnsi="Arial" w:cs="Arial"/>
          <w:b/>
          <w:color w:val="000000"/>
          <w:sz w:val="20"/>
        </w:rPr>
        <w:tab/>
      </w:r>
      <w:r w:rsidRPr="00C7424D">
        <w:rPr>
          <w:rFonts w:ascii="Arial" w:hAnsi="Arial" w:cs="Arial"/>
          <w:b/>
          <w:color w:val="000000"/>
          <w:sz w:val="20"/>
        </w:rPr>
        <w:tab/>
        <w:t>: Health-E-Arizona</w:t>
      </w:r>
    </w:p>
    <w:p w14:paraId="3DAE0E25" w14:textId="77777777" w:rsidR="00BF1579" w:rsidRPr="00C7424D" w:rsidRDefault="00BF1579" w:rsidP="00BF1579">
      <w:pPr>
        <w:rPr>
          <w:rFonts w:ascii="Arial" w:hAnsi="Arial" w:cs="Arial"/>
          <w:b/>
          <w:color w:val="000000"/>
          <w:sz w:val="20"/>
        </w:rPr>
      </w:pPr>
      <w:r w:rsidRPr="00C7424D">
        <w:rPr>
          <w:rFonts w:ascii="Arial" w:hAnsi="Arial" w:cs="Arial"/>
          <w:b/>
          <w:bCs/>
          <w:sz w:val="20"/>
        </w:rPr>
        <w:t>Role</w:t>
      </w:r>
      <w:r>
        <w:rPr>
          <w:rFonts w:ascii="Arial" w:hAnsi="Arial" w:cs="Arial"/>
          <w:b/>
          <w:bCs/>
          <w:sz w:val="20"/>
        </w:rPr>
        <w:tab/>
      </w:r>
      <w:r>
        <w:rPr>
          <w:rFonts w:ascii="Arial" w:hAnsi="Arial" w:cs="Arial"/>
          <w:b/>
          <w:bCs/>
          <w:sz w:val="20"/>
        </w:rPr>
        <w:tab/>
      </w:r>
      <w:r w:rsidRPr="00C7424D">
        <w:rPr>
          <w:rFonts w:ascii="Arial" w:hAnsi="Arial" w:cs="Arial"/>
          <w:b/>
          <w:bCs/>
          <w:sz w:val="20"/>
        </w:rPr>
        <w:t xml:space="preserve">: </w:t>
      </w:r>
      <w:r>
        <w:rPr>
          <w:rFonts w:ascii="Arial" w:hAnsi="Arial" w:cs="Arial"/>
          <w:b/>
          <w:bCs/>
          <w:sz w:val="20"/>
        </w:rPr>
        <w:t xml:space="preserve">Sr </w:t>
      </w:r>
      <w:r w:rsidRPr="00C7424D">
        <w:rPr>
          <w:rFonts w:ascii="Arial" w:hAnsi="Arial" w:cs="Arial"/>
          <w:b/>
          <w:color w:val="000000"/>
          <w:sz w:val="20"/>
        </w:rPr>
        <w:t>.Net Developer</w:t>
      </w:r>
    </w:p>
    <w:p w14:paraId="596181B9" w14:textId="0727FEC5" w:rsidR="00827E3B" w:rsidRPr="00C7424D" w:rsidRDefault="00ED4525" w:rsidP="003030C7">
      <w:pPr>
        <w:pStyle w:val="Header"/>
        <w:tabs>
          <w:tab w:val="clear" w:pos="4320"/>
          <w:tab w:val="clear" w:pos="8640"/>
        </w:tabs>
        <w:ind w:left="1440" w:hanging="1440"/>
        <w:contextualSpacing/>
        <w:jc w:val="both"/>
        <w:rPr>
          <w:rFonts w:ascii="Arial" w:hAnsi="Arial" w:cs="Arial"/>
        </w:rPr>
      </w:pPr>
      <w:r w:rsidRPr="00C7424D">
        <w:rPr>
          <w:rStyle w:val="apple-style-span"/>
          <w:rFonts w:ascii="Arial" w:hAnsi="Arial" w:cs="Arial"/>
          <w:b/>
        </w:rPr>
        <w:t>Environment</w:t>
      </w:r>
      <w:r w:rsidR="00E549EC" w:rsidRPr="00C7424D">
        <w:rPr>
          <w:rStyle w:val="apple-style-span"/>
          <w:rFonts w:ascii="Arial" w:hAnsi="Arial" w:cs="Arial"/>
          <w:b/>
        </w:rPr>
        <w:tab/>
      </w:r>
      <w:r w:rsidRPr="00C7424D">
        <w:rPr>
          <w:rStyle w:val="apple-style-span"/>
          <w:rFonts w:ascii="Arial" w:hAnsi="Arial" w:cs="Arial"/>
          <w:b/>
        </w:rPr>
        <w:t>: .</w:t>
      </w:r>
      <w:r w:rsidRPr="00C7424D">
        <w:rPr>
          <w:rFonts w:ascii="Arial" w:hAnsi="Arial" w:cs="Arial"/>
          <w:b/>
        </w:rPr>
        <w:t xml:space="preserve">NET </w:t>
      </w:r>
      <w:r w:rsidR="001654F8" w:rsidRPr="00C7424D">
        <w:rPr>
          <w:rFonts w:ascii="Arial" w:hAnsi="Arial" w:cs="Arial"/>
          <w:b/>
        </w:rPr>
        <w:t xml:space="preserve">Framework </w:t>
      </w:r>
      <w:r w:rsidR="009F1AAB" w:rsidRPr="00C7424D">
        <w:rPr>
          <w:rFonts w:ascii="Arial" w:hAnsi="Arial" w:cs="Arial"/>
          <w:b/>
        </w:rPr>
        <w:t>4.0, ASP.N</w:t>
      </w:r>
      <w:r w:rsidR="008301E5" w:rsidRPr="00C7424D">
        <w:rPr>
          <w:rFonts w:ascii="Arial" w:hAnsi="Arial" w:cs="Arial"/>
          <w:b/>
        </w:rPr>
        <w:t>ET</w:t>
      </w:r>
      <w:r w:rsidRPr="00C7424D">
        <w:rPr>
          <w:rFonts w:ascii="Arial" w:hAnsi="Arial" w:cs="Arial"/>
          <w:b/>
        </w:rPr>
        <w:t>,</w:t>
      </w:r>
      <w:r w:rsidR="007048C7" w:rsidRPr="00C7424D">
        <w:rPr>
          <w:rFonts w:ascii="Arial" w:hAnsi="Arial" w:cs="Arial"/>
          <w:b/>
        </w:rPr>
        <w:t xml:space="preserve"> </w:t>
      </w:r>
      <w:r w:rsidR="00F81948" w:rsidRPr="00C7424D">
        <w:rPr>
          <w:rFonts w:ascii="Arial" w:hAnsi="Arial" w:cs="Arial"/>
          <w:b/>
        </w:rPr>
        <w:t>C#</w:t>
      </w:r>
      <w:r w:rsidR="00BE2ED6" w:rsidRPr="00C7424D">
        <w:rPr>
          <w:rFonts w:ascii="Arial" w:hAnsi="Arial" w:cs="Arial"/>
          <w:b/>
        </w:rPr>
        <w:t>.NET</w:t>
      </w:r>
      <w:r w:rsidR="002607E2" w:rsidRPr="00C7424D">
        <w:rPr>
          <w:rFonts w:ascii="Arial" w:hAnsi="Arial" w:cs="Arial"/>
          <w:b/>
        </w:rPr>
        <w:t xml:space="preserve">, </w:t>
      </w:r>
      <w:r w:rsidR="009F1AAB" w:rsidRPr="00C7424D">
        <w:rPr>
          <w:rFonts w:ascii="Arial" w:hAnsi="Arial" w:cs="Arial"/>
          <w:b/>
        </w:rPr>
        <w:t>ASP.N</w:t>
      </w:r>
      <w:r w:rsidR="002607E2" w:rsidRPr="00C7424D">
        <w:rPr>
          <w:rFonts w:ascii="Arial" w:hAnsi="Arial" w:cs="Arial"/>
          <w:b/>
        </w:rPr>
        <w:t>ET</w:t>
      </w:r>
      <w:r w:rsidR="009F1AAB" w:rsidRPr="00C7424D">
        <w:rPr>
          <w:rFonts w:ascii="Arial" w:hAnsi="Arial" w:cs="Arial"/>
          <w:b/>
        </w:rPr>
        <w:t xml:space="preserve"> MVC</w:t>
      </w:r>
      <w:r w:rsidR="00CF5EF3" w:rsidRPr="00C7424D">
        <w:rPr>
          <w:rFonts w:ascii="Arial" w:hAnsi="Arial" w:cs="Arial"/>
          <w:b/>
        </w:rPr>
        <w:t xml:space="preserve"> </w:t>
      </w:r>
      <w:r w:rsidR="006332CF">
        <w:rPr>
          <w:rFonts w:ascii="Arial" w:hAnsi="Arial" w:cs="Arial"/>
          <w:b/>
        </w:rPr>
        <w:t>4</w:t>
      </w:r>
      <w:r w:rsidR="00CF5EF3" w:rsidRPr="00C7424D">
        <w:rPr>
          <w:rFonts w:ascii="Arial" w:hAnsi="Arial" w:cs="Arial"/>
          <w:b/>
        </w:rPr>
        <w:t>.0</w:t>
      </w:r>
      <w:r w:rsidR="009F1AAB" w:rsidRPr="00C7424D">
        <w:rPr>
          <w:rFonts w:ascii="Arial" w:hAnsi="Arial" w:cs="Arial"/>
          <w:b/>
        </w:rPr>
        <w:t>,</w:t>
      </w:r>
      <w:r w:rsidR="001654F8" w:rsidRPr="00C7424D">
        <w:rPr>
          <w:rFonts w:ascii="Arial" w:hAnsi="Arial" w:cs="Arial"/>
          <w:b/>
        </w:rPr>
        <w:t xml:space="preserve"> </w:t>
      </w:r>
      <w:r w:rsidRPr="00C7424D">
        <w:rPr>
          <w:rFonts w:ascii="Arial" w:hAnsi="Arial" w:cs="Arial"/>
          <w:b/>
        </w:rPr>
        <w:t>V</w:t>
      </w:r>
      <w:r w:rsidR="00B01749">
        <w:rPr>
          <w:rFonts w:ascii="Arial" w:hAnsi="Arial" w:cs="Arial"/>
          <w:b/>
        </w:rPr>
        <w:t>isual Studio</w:t>
      </w:r>
      <w:r w:rsidRPr="00C7424D">
        <w:rPr>
          <w:rFonts w:ascii="Arial" w:hAnsi="Arial" w:cs="Arial"/>
          <w:b/>
        </w:rPr>
        <w:t xml:space="preserve"> 201</w:t>
      </w:r>
      <w:r w:rsidR="006332CF">
        <w:rPr>
          <w:rFonts w:ascii="Arial" w:hAnsi="Arial" w:cs="Arial"/>
          <w:b/>
        </w:rPr>
        <w:t>2</w:t>
      </w:r>
      <w:r w:rsidRPr="00C7424D">
        <w:rPr>
          <w:rFonts w:ascii="Arial" w:hAnsi="Arial" w:cs="Arial"/>
          <w:b/>
        </w:rPr>
        <w:t xml:space="preserve">, </w:t>
      </w:r>
      <w:r w:rsidR="008301E5" w:rsidRPr="00C7424D">
        <w:rPr>
          <w:rFonts w:ascii="Arial" w:hAnsi="Arial" w:cs="Arial"/>
          <w:b/>
        </w:rPr>
        <w:t xml:space="preserve">WCF, </w:t>
      </w:r>
      <w:r w:rsidR="006332CF" w:rsidRPr="00C7424D">
        <w:rPr>
          <w:rFonts w:ascii="Arial" w:hAnsi="Arial" w:cs="Arial"/>
          <w:b/>
        </w:rPr>
        <w:t>Web API</w:t>
      </w:r>
      <w:r w:rsidR="006332CF">
        <w:rPr>
          <w:rFonts w:ascii="Arial" w:hAnsi="Arial" w:cs="Arial"/>
          <w:b/>
        </w:rPr>
        <w:t xml:space="preserve">, </w:t>
      </w:r>
      <w:r w:rsidR="00714C1C" w:rsidRPr="00C7424D">
        <w:rPr>
          <w:rFonts w:ascii="Arial" w:hAnsi="Arial" w:cs="Arial"/>
          <w:b/>
        </w:rPr>
        <w:t>jQuery</w:t>
      </w:r>
      <w:r w:rsidR="008301E5" w:rsidRPr="00C7424D">
        <w:rPr>
          <w:rFonts w:ascii="Arial" w:hAnsi="Arial" w:cs="Arial"/>
          <w:b/>
        </w:rPr>
        <w:t xml:space="preserve">, </w:t>
      </w:r>
      <w:r w:rsidR="00714C1C" w:rsidRPr="00C7424D">
        <w:rPr>
          <w:rFonts w:ascii="Arial" w:hAnsi="Arial" w:cs="Arial"/>
          <w:b/>
        </w:rPr>
        <w:t>Entity Framework</w:t>
      </w:r>
      <w:r w:rsidR="00AC067D" w:rsidRPr="00C7424D">
        <w:rPr>
          <w:rFonts w:ascii="Arial" w:hAnsi="Arial" w:cs="Arial"/>
          <w:b/>
        </w:rPr>
        <w:t xml:space="preserve">, </w:t>
      </w:r>
      <w:r w:rsidR="008301E5" w:rsidRPr="00C7424D">
        <w:rPr>
          <w:rFonts w:ascii="Arial" w:hAnsi="Arial" w:cs="Arial"/>
          <w:b/>
        </w:rPr>
        <w:t xml:space="preserve">LINQ, </w:t>
      </w:r>
      <w:r w:rsidR="00CB55C7" w:rsidRPr="00CB55C7">
        <w:rPr>
          <w:rFonts w:ascii="Arial" w:hAnsi="Arial" w:cs="Arial"/>
          <w:b/>
          <w:color w:val="000000"/>
        </w:rPr>
        <w:t>ADO.Net,</w:t>
      </w:r>
      <w:r w:rsidR="00CB55C7">
        <w:rPr>
          <w:rFonts w:ascii="Arial" w:hAnsi="Arial" w:cs="Arial"/>
          <w:color w:val="222222"/>
          <w:shd w:val="clear" w:color="auto" w:fill="FFFFFF"/>
        </w:rPr>
        <w:t xml:space="preserve"> </w:t>
      </w:r>
      <w:r w:rsidR="004821F5" w:rsidRPr="00C7424D">
        <w:rPr>
          <w:rFonts w:ascii="Arial" w:hAnsi="Arial" w:cs="Arial"/>
          <w:b/>
        </w:rPr>
        <w:t>SQL Server 20</w:t>
      </w:r>
      <w:r w:rsidR="006332CF">
        <w:rPr>
          <w:rFonts w:ascii="Arial" w:hAnsi="Arial" w:cs="Arial"/>
          <w:b/>
        </w:rPr>
        <w:t>12</w:t>
      </w:r>
      <w:r w:rsidR="004821F5" w:rsidRPr="00C7424D">
        <w:rPr>
          <w:rFonts w:ascii="Arial" w:hAnsi="Arial" w:cs="Arial"/>
          <w:b/>
        </w:rPr>
        <w:t xml:space="preserve">, SSRS, </w:t>
      </w:r>
      <w:r w:rsidR="00475258" w:rsidRPr="00C7424D">
        <w:rPr>
          <w:rFonts w:ascii="Arial" w:hAnsi="Arial" w:cs="Arial"/>
          <w:b/>
        </w:rPr>
        <w:t>SSIS, TFS</w:t>
      </w:r>
      <w:r w:rsidR="004821F5" w:rsidRPr="00C7424D">
        <w:rPr>
          <w:rFonts w:ascii="Arial" w:hAnsi="Arial" w:cs="Arial"/>
          <w:b/>
        </w:rPr>
        <w:t xml:space="preserve">, </w:t>
      </w:r>
      <w:r w:rsidR="00DE5C15" w:rsidRPr="00C7424D">
        <w:rPr>
          <w:rFonts w:ascii="Arial" w:hAnsi="Arial" w:cs="Arial"/>
          <w:b/>
        </w:rPr>
        <w:t>XML,</w:t>
      </w:r>
      <w:r w:rsidR="00CF5EF3" w:rsidRPr="00C7424D">
        <w:rPr>
          <w:rFonts w:ascii="Arial" w:hAnsi="Arial" w:cs="Arial"/>
          <w:b/>
        </w:rPr>
        <w:t xml:space="preserve"> </w:t>
      </w:r>
      <w:r w:rsidR="00FB38DB" w:rsidRPr="00C7424D">
        <w:rPr>
          <w:rFonts w:ascii="Arial" w:hAnsi="Arial" w:cs="Arial"/>
          <w:b/>
        </w:rPr>
        <w:t>HTML5,</w:t>
      </w:r>
      <w:r w:rsidR="00EC1260" w:rsidRPr="00C7424D">
        <w:rPr>
          <w:rFonts w:ascii="Arial" w:hAnsi="Arial" w:cs="Arial"/>
          <w:b/>
        </w:rPr>
        <w:t xml:space="preserve"> CSS,</w:t>
      </w:r>
      <w:r w:rsidR="00DE5C15" w:rsidRPr="00C7424D">
        <w:rPr>
          <w:rFonts w:ascii="Arial" w:hAnsi="Arial" w:cs="Arial"/>
          <w:b/>
        </w:rPr>
        <w:t xml:space="preserve"> Ajax, </w:t>
      </w:r>
      <w:r w:rsidR="006332CF" w:rsidRPr="00C7424D">
        <w:rPr>
          <w:rFonts w:ascii="Arial" w:hAnsi="Arial" w:cs="Arial"/>
          <w:b/>
        </w:rPr>
        <w:t>NuGet, log4Net</w:t>
      </w:r>
      <w:r w:rsidR="006332CF">
        <w:rPr>
          <w:rFonts w:ascii="Arial" w:hAnsi="Arial" w:cs="Arial"/>
          <w:b/>
        </w:rPr>
        <w:t xml:space="preserve">, </w:t>
      </w:r>
      <w:r w:rsidR="001654F8" w:rsidRPr="00C7424D">
        <w:rPr>
          <w:rFonts w:ascii="Arial" w:hAnsi="Arial" w:cs="Arial"/>
          <w:b/>
        </w:rPr>
        <w:t>Java</w:t>
      </w:r>
      <w:r w:rsidR="00EC1260" w:rsidRPr="00C7424D">
        <w:rPr>
          <w:rFonts w:ascii="Arial" w:hAnsi="Arial" w:cs="Arial"/>
          <w:b/>
        </w:rPr>
        <w:t>S</w:t>
      </w:r>
      <w:r w:rsidR="001654F8" w:rsidRPr="00C7424D">
        <w:rPr>
          <w:rFonts w:ascii="Arial" w:hAnsi="Arial" w:cs="Arial"/>
          <w:b/>
        </w:rPr>
        <w:t>cript</w:t>
      </w:r>
      <w:r w:rsidR="006332CF">
        <w:rPr>
          <w:rFonts w:ascii="Arial" w:hAnsi="Arial" w:cs="Arial"/>
          <w:b/>
        </w:rPr>
        <w:t xml:space="preserve">, </w:t>
      </w:r>
      <w:r w:rsidR="006332CF" w:rsidRPr="00C7424D">
        <w:rPr>
          <w:rFonts w:ascii="Arial" w:hAnsi="Arial" w:cs="Arial"/>
          <w:b/>
        </w:rPr>
        <w:t>Telerik Controls and TFS</w:t>
      </w:r>
    </w:p>
    <w:p w14:paraId="0CBA7FB6" w14:textId="77777777" w:rsidR="00ED4525" w:rsidRPr="00C7424D" w:rsidRDefault="00ED4525" w:rsidP="00ED4525">
      <w:pPr>
        <w:jc w:val="both"/>
        <w:rPr>
          <w:rFonts w:ascii="Arial" w:eastAsia="Arial" w:hAnsi="Arial" w:cs="Arial"/>
          <w:b/>
          <w:bCs/>
          <w:sz w:val="20"/>
        </w:rPr>
      </w:pPr>
    </w:p>
    <w:p w14:paraId="69C21300" w14:textId="77777777" w:rsidR="005904B5" w:rsidRPr="00C7424D" w:rsidRDefault="005904B5" w:rsidP="00CC6BDE">
      <w:pPr>
        <w:jc w:val="both"/>
        <w:rPr>
          <w:rFonts w:ascii="Arial" w:eastAsia="Arial" w:hAnsi="Arial" w:cs="Arial"/>
          <w:b/>
          <w:bCs/>
          <w:sz w:val="20"/>
        </w:rPr>
      </w:pPr>
      <w:r w:rsidRPr="00C7424D">
        <w:rPr>
          <w:rFonts w:ascii="Arial" w:eastAsia="Arial" w:hAnsi="Arial" w:cs="Arial"/>
          <w:b/>
          <w:bCs/>
          <w:sz w:val="20"/>
        </w:rPr>
        <w:t>Project Description:</w:t>
      </w:r>
    </w:p>
    <w:p w14:paraId="555FD571" w14:textId="77777777" w:rsidR="00CC6BDE" w:rsidRPr="00C7424D" w:rsidRDefault="00CC6BDE" w:rsidP="00742761">
      <w:pPr>
        <w:pStyle w:val="BodyText"/>
        <w:autoSpaceDE w:val="0"/>
        <w:autoSpaceDN w:val="0"/>
        <w:rPr>
          <w:sz w:val="20"/>
        </w:rPr>
      </w:pPr>
      <w:r w:rsidRPr="00C7424D">
        <w:rPr>
          <w:sz w:val="20"/>
        </w:rPr>
        <w:t xml:space="preserve">The project titled 'Health-E-Arizona' models the anticipated functionality of the Health Insurance Exchanges (HIX) under the Affordable Care Act. States can use Connect2Coverage to make design decisions for Exchange implementation. Consistent with federal guidance, Connect2Coverage </w:t>
      </w:r>
      <w:r w:rsidR="007D08F4" w:rsidRPr="00C7424D">
        <w:rPr>
          <w:sz w:val="20"/>
        </w:rPr>
        <w:t>models</w:t>
      </w:r>
      <w:r w:rsidRPr="00C7424D">
        <w:rPr>
          <w:sz w:val="20"/>
        </w:rPr>
        <w:t xml:space="preserve"> </w:t>
      </w:r>
      <w:r w:rsidR="002C757B" w:rsidRPr="00C7424D">
        <w:rPr>
          <w:sz w:val="20"/>
        </w:rPr>
        <w:t>illustrate</w:t>
      </w:r>
      <w:r w:rsidRPr="00C7424D">
        <w:rPr>
          <w:sz w:val="20"/>
        </w:rPr>
        <w:t xml:space="preserve"> elements such as those described below to help stakeholders visualize and understand various </w:t>
      </w:r>
      <w:r w:rsidR="001C2CA5" w:rsidRPr="00C7424D">
        <w:rPr>
          <w:sz w:val="20"/>
        </w:rPr>
        <w:t>functions.</w:t>
      </w:r>
      <w:r w:rsidRPr="00C7424D">
        <w:rPr>
          <w:sz w:val="20"/>
        </w:rPr>
        <w:t xml:space="preserve"> </w:t>
      </w:r>
    </w:p>
    <w:p w14:paraId="588C4636" w14:textId="77777777" w:rsidR="00CC6BDE" w:rsidRPr="00C7424D" w:rsidRDefault="00CC6BDE" w:rsidP="00CC6BDE">
      <w:pPr>
        <w:pStyle w:val="BodyText"/>
        <w:autoSpaceDE w:val="0"/>
        <w:autoSpaceDN w:val="0"/>
        <w:ind w:left="360"/>
        <w:rPr>
          <w:bCs/>
          <w:color w:val="000000"/>
          <w:sz w:val="20"/>
        </w:rPr>
      </w:pPr>
    </w:p>
    <w:p w14:paraId="186E709E" w14:textId="77777777" w:rsidR="00CC6BDE" w:rsidRPr="00C7424D" w:rsidRDefault="005904B5" w:rsidP="00CC6BDE">
      <w:pPr>
        <w:jc w:val="both"/>
        <w:rPr>
          <w:rFonts w:ascii="Arial" w:eastAsia="Arial" w:hAnsi="Arial" w:cs="Arial"/>
          <w:b/>
          <w:bCs/>
          <w:sz w:val="20"/>
        </w:rPr>
      </w:pPr>
      <w:r w:rsidRPr="00C7424D">
        <w:rPr>
          <w:rFonts w:ascii="Arial" w:eastAsia="Arial" w:hAnsi="Arial" w:cs="Arial"/>
          <w:b/>
          <w:bCs/>
          <w:sz w:val="20"/>
        </w:rPr>
        <w:t xml:space="preserve">Roles and </w:t>
      </w:r>
      <w:r w:rsidR="00CC6BDE" w:rsidRPr="00C7424D">
        <w:rPr>
          <w:rFonts w:ascii="Arial" w:eastAsia="Arial" w:hAnsi="Arial" w:cs="Arial"/>
          <w:b/>
          <w:bCs/>
          <w:sz w:val="20"/>
        </w:rPr>
        <w:t>Responsibilities</w:t>
      </w:r>
      <w:r w:rsidR="000D03AB" w:rsidRPr="00C7424D">
        <w:rPr>
          <w:rFonts w:ascii="Arial" w:eastAsia="Arial" w:hAnsi="Arial" w:cs="Arial"/>
          <w:b/>
          <w:bCs/>
          <w:sz w:val="20"/>
        </w:rPr>
        <w:t>:</w:t>
      </w:r>
    </w:p>
    <w:p w14:paraId="5FE31F8F" w14:textId="77777777" w:rsidR="002F6591" w:rsidRPr="003D3875" w:rsidRDefault="002F6591" w:rsidP="002F6591">
      <w:pPr>
        <w:pStyle w:val="BodyText"/>
        <w:numPr>
          <w:ilvl w:val="0"/>
          <w:numId w:val="18"/>
        </w:numPr>
        <w:contextualSpacing/>
        <w:rPr>
          <w:rStyle w:val="apple-style-span"/>
          <w:sz w:val="20"/>
        </w:rPr>
      </w:pPr>
      <w:r w:rsidRPr="003D3875">
        <w:rPr>
          <w:rStyle w:val="apple-style-span"/>
          <w:sz w:val="20"/>
        </w:rPr>
        <w:t xml:space="preserve">Involved in </w:t>
      </w:r>
      <w:r w:rsidR="008B65F8" w:rsidRPr="003D3875">
        <w:rPr>
          <w:rStyle w:val="apple-style-span"/>
          <w:sz w:val="20"/>
        </w:rPr>
        <w:t xml:space="preserve">End-to-End development of the application which involves full </w:t>
      </w:r>
      <w:r w:rsidR="00614B56" w:rsidRPr="003D3875">
        <w:rPr>
          <w:rStyle w:val="apple-style-span"/>
          <w:sz w:val="20"/>
        </w:rPr>
        <w:t>life cycle</w:t>
      </w:r>
      <w:r w:rsidR="008B65F8" w:rsidRPr="003D3875">
        <w:rPr>
          <w:rStyle w:val="apple-style-span"/>
          <w:sz w:val="20"/>
        </w:rPr>
        <w:t xml:space="preserve"> of the project from </w:t>
      </w:r>
      <w:r w:rsidRPr="003D3875">
        <w:rPr>
          <w:rStyle w:val="apple-style-span"/>
          <w:sz w:val="20"/>
        </w:rPr>
        <w:t>Requirement gathering, Analysis, Design, Development &amp; Deployment of the application.</w:t>
      </w:r>
    </w:p>
    <w:p w14:paraId="273E99B3" w14:textId="77777777" w:rsidR="00937ED5" w:rsidRPr="003D3875" w:rsidRDefault="002F6591" w:rsidP="00B1224B">
      <w:pPr>
        <w:pStyle w:val="BodyText"/>
        <w:numPr>
          <w:ilvl w:val="0"/>
          <w:numId w:val="18"/>
        </w:numPr>
        <w:contextualSpacing/>
        <w:rPr>
          <w:rStyle w:val="apple-style-span"/>
          <w:sz w:val="20"/>
        </w:rPr>
      </w:pPr>
      <w:r w:rsidRPr="003D3875">
        <w:rPr>
          <w:rStyle w:val="apple-style-span"/>
          <w:sz w:val="20"/>
        </w:rPr>
        <w:t xml:space="preserve">Design and </w:t>
      </w:r>
      <w:r w:rsidR="007D08F4" w:rsidRPr="003D3875">
        <w:rPr>
          <w:rStyle w:val="apple-style-span"/>
          <w:sz w:val="20"/>
        </w:rPr>
        <w:t>develop</w:t>
      </w:r>
      <w:r w:rsidRPr="003D3875">
        <w:rPr>
          <w:rStyle w:val="apple-style-span"/>
          <w:sz w:val="20"/>
        </w:rPr>
        <w:t xml:space="preserve"> </w:t>
      </w:r>
      <w:r w:rsidR="00191005" w:rsidRPr="003D3875">
        <w:rPr>
          <w:rStyle w:val="apple-style-span"/>
          <w:sz w:val="20"/>
        </w:rPr>
        <w:t>enterprise</w:t>
      </w:r>
      <w:r w:rsidRPr="003D3875">
        <w:rPr>
          <w:rStyle w:val="apple-style-span"/>
          <w:sz w:val="20"/>
        </w:rPr>
        <w:t xml:space="preserve"> </w:t>
      </w:r>
      <w:r w:rsidR="002C757B" w:rsidRPr="003D3875">
        <w:rPr>
          <w:rStyle w:val="apple-style-span"/>
          <w:sz w:val="20"/>
        </w:rPr>
        <w:t>applications</w:t>
      </w:r>
      <w:r w:rsidRPr="003D3875">
        <w:rPr>
          <w:rStyle w:val="apple-style-span"/>
          <w:sz w:val="20"/>
        </w:rPr>
        <w:t xml:space="preserve"> using Agile Methodology (Scrum Model).</w:t>
      </w:r>
    </w:p>
    <w:p w14:paraId="279B3F52" w14:textId="23E912A4" w:rsidR="001A08E6" w:rsidRPr="003D3875" w:rsidRDefault="00CC6BDE" w:rsidP="001A08E6">
      <w:pPr>
        <w:pStyle w:val="BodyText"/>
        <w:numPr>
          <w:ilvl w:val="0"/>
          <w:numId w:val="18"/>
        </w:numPr>
        <w:contextualSpacing/>
        <w:rPr>
          <w:rStyle w:val="apple-style-span"/>
          <w:sz w:val="20"/>
        </w:rPr>
      </w:pPr>
      <w:r w:rsidRPr="003D3875">
        <w:rPr>
          <w:rStyle w:val="apple-style-span"/>
          <w:sz w:val="20"/>
        </w:rPr>
        <w:t>Technical Analysis and provide</w:t>
      </w:r>
      <w:r w:rsidR="002F6591" w:rsidRPr="003D3875">
        <w:rPr>
          <w:rStyle w:val="apple-style-span"/>
          <w:sz w:val="20"/>
        </w:rPr>
        <w:t>d</w:t>
      </w:r>
      <w:r w:rsidRPr="003D3875">
        <w:rPr>
          <w:rStyle w:val="apple-style-span"/>
          <w:sz w:val="20"/>
        </w:rPr>
        <w:t xml:space="preserve"> solutions on .Net </w:t>
      </w:r>
      <w:r w:rsidR="00A802AB" w:rsidRPr="003D3875">
        <w:rPr>
          <w:rStyle w:val="apple-style-span"/>
          <w:sz w:val="20"/>
        </w:rPr>
        <w:t>F</w:t>
      </w:r>
      <w:r w:rsidRPr="003D3875">
        <w:rPr>
          <w:rStyle w:val="apple-style-span"/>
          <w:sz w:val="20"/>
        </w:rPr>
        <w:t xml:space="preserve">ramework, </w:t>
      </w:r>
      <w:r w:rsidR="00F81948" w:rsidRPr="003D3875">
        <w:rPr>
          <w:rStyle w:val="apple-style-span"/>
          <w:sz w:val="20"/>
        </w:rPr>
        <w:t>C#</w:t>
      </w:r>
      <w:r w:rsidR="005E48FC" w:rsidRPr="003D3875">
        <w:rPr>
          <w:rStyle w:val="apple-style-span"/>
          <w:sz w:val="20"/>
        </w:rPr>
        <w:t>.NET</w:t>
      </w:r>
      <w:r w:rsidRPr="003D3875">
        <w:rPr>
          <w:rStyle w:val="apple-style-span"/>
          <w:sz w:val="20"/>
        </w:rPr>
        <w:t xml:space="preserve">, ASP.NET, </w:t>
      </w:r>
      <w:r w:rsidR="00774F58" w:rsidRPr="003D3875">
        <w:rPr>
          <w:rStyle w:val="apple-style-span"/>
          <w:sz w:val="20"/>
        </w:rPr>
        <w:t xml:space="preserve">MVC, </w:t>
      </w:r>
      <w:r w:rsidRPr="003D3875">
        <w:rPr>
          <w:rStyle w:val="apple-style-span"/>
          <w:sz w:val="20"/>
        </w:rPr>
        <w:t>WCF,</w:t>
      </w:r>
      <w:r w:rsidR="00C97C7A" w:rsidRPr="003D3875">
        <w:rPr>
          <w:rStyle w:val="apple-style-span"/>
          <w:sz w:val="20"/>
        </w:rPr>
        <w:t xml:space="preserve"> Ajax, </w:t>
      </w:r>
      <w:r w:rsidR="001A438C" w:rsidRPr="003D3875">
        <w:rPr>
          <w:rStyle w:val="apple-style-span"/>
          <w:sz w:val="20"/>
        </w:rPr>
        <w:t>jQuery</w:t>
      </w:r>
      <w:r w:rsidR="00C97C7A" w:rsidRPr="003D3875">
        <w:rPr>
          <w:rStyle w:val="apple-style-span"/>
          <w:sz w:val="20"/>
        </w:rPr>
        <w:t>, SOAP, SOA, LINQ,</w:t>
      </w:r>
      <w:r w:rsidRPr="003D3875">
        <w:rPr>
          <w:rStyle w:val="apple-style-span"/>
          <w:sz w:val="20"/>
        </w:rPr>
        <w:t xml:space="preserve"> </w:t>
      </w:r>
      <w:r w:rsidR="00381EA7" w:rsidRPr="003D3875">
        <w:rPr>
          <w:rStyle w:val="apple-style-span"/>
          <w:sz w:val="20"/>
        </w:rPr>
        <w:t xml:space="preserve">Entity Framework </w:t>
      </w:r>
      <w:r w:rsidR="006332CF" w:rsidRPr="003D3875">
        <w:rPr>
          <w:rStyle w:val="apple-style-span"/>
          <w:sz w:val="20"/>
        </w:rPr>
        <w:t>6.0</w:t>
      </w:r>
      <w:r w:rsidR="00381EA7" w:rsidRPr="003D3875">
        <w:rPr>
          <w:rStyle w:val="apple-style-span"/>
          <w:sz w:val="20"/>
        </w:rPr>
        <w:t>,</w:t>
      </w:r>
      <w:r w:rsidR="0010320D" w:rsidRPr="003D3875">
        <w:rPr>
          <w:rStyle w:val="apple-style-span"/>
          <w:sz w:val="20"/>
        </w:rPr>
        <w:t xml:space="preserve"> </w:t>
      </w:r>
      <w:r w:rsidR="007B1EC0" w:rsidRPr="003D3875">
        <w:rPr>
          <w:rStyle w:val="apple-style-span"/>
          <w:sz w:val="20"/>
        </w:rPr>
        <w:t>XML,</w:t>
      </w:r>
      <w:r w:rsidR="00742761" w:rsidRPr="003D3875">
        <w:rPr>
          <w:sz w:val="20"/>
        </w:rPr>
        <w:t xml:space="preserve"> </w:t>
      </w:r>
      <w:r w:rsidR="00742761" w:rsidRPr="003D3875">
        <w:rPr>
          <w:rStyle w:val="apple-style-span"/>
          <w:sz w:val="20"/>
        </w:rPr>
        <w:t xml:space="preserve">JavaScript, </w:t>
      </w:r>
      <w:r w:rsidR="007B1EC0" w:rsidRPr="003D3875">
        <w:rPr>
          <w:rStyle w:val="apple-style-span"/>
          <w:sz w:val="20"/>
        </w:rPr>
        <w:t>SQL Server</w:t>
      </w:r>
      <w:r w:rsidR="00C97C7A" w:rsidRPr="003D3875">
        <w:rPr>
          <w:rStyle w:val="apple-style-span"/>
          <w:sz w:val="20"/>
        </w:rPr>
        <w:t>.</w:t>
      </w:r>
    </w:p>
    <w:p w14:paraId="09D8F7B9" w14:textId="77777777" w:rsidR="00CC6BDE" w:rsidRPr="003D3875" w:rsidRDefault="00CC6BDE" w:rsidP="00CC6BDE">
      <w:pPr>
        <w:pStyle w:val="BodyText"/>
        <w:numPr>
          <w:ilvl w:val="0"/>
          <w:numId w:val="18"/>
        </w:numPr>
        <w:contextualSpacing/>
        <w:rPr>
          <w:rStyle w:val="apple-style-span"/>
          <w:sz w:val="20"/>
        </w:rPr>
      </w:pPr>
      <w:r w:rsidRPr="003D3875">
        <w:rPr>
          <w:rStyle w:val="apple-style-span"/>
          <w:sz w:val="20"/>
        </w:rPr>
        <w:t>Design and development of Middle tier/Data access layer/Business Components using C#/S</w:t>
      </w:r>
      <w:r w:rsidR="009D00D6" w:rsidRPr="003D3875">
        <w:rPr>
          <w:rStyle w:val="apple-style-span"/>
          <w:sz w:val="20"/>
        </w:rPr>
        <w:t>QL S</w:t>
      </w:r>
      <w:r w:rsidRPr="003D3875">
        <w:rPr>
          <w:rStyle w:val="apple-style-span"/>
          <w:sz w:val="20"/>
        </w:rPr>
        <w:t>erver</w:t>
      </w:r>
    </w:p>
    <w:p w14:paraId="63A419E5" w14:textId="77777777" w:rsidR="00D40DB1" w:rsidRPr="003D3875" w:rsidRDefault="009D00D6" w:rsidP="00CC6BDE">
      <w:pPr>
        <w:pStyle w:val="BodyText"/>
        <w:numPr>
          <w:ilvl w:val="0"/>
          <w:numId w:val="18"/>
        </w:numPr>
        <w:contextualSpacing/>
        <w:rPr>
          <w:rStyle w:val="apple-style-span"/>
          <w:sz w:val="20"/>
        </w:rPr>
      </w:pPr>
      <w:r w:rsidRPr="003D3875">
        <w:rPr>
          <w:rStyle w:val="apple-style-span"/>
          <w:sz w:val="20"/>
        </w:rPr>
        <w:t>Extensively worked on</w:t>
      </w:r>
      <w:r w:rsidR="00D40DB1" w:rsidRPr="003D3875">
        <w:rPr>
          <w:rStyle w:val="apple-style-span"/>
          <w:sz w:val="20"/>
        </w:rPr>
        <w:t xml:space="preserve"> WCF services</w:t>
      </w:r>
      <w:r w:rsidR="00444286" w:rsidRPr="003D3875">
        <w:rPr>
          <w:rStyle w:val="apple-style-span"/>
          <w:sz w:val="20"/>
        </w:rPr>
        <w:t xml:space="preserve"> using SOAP</w:t>
      </w:r>
      <w:r w:rsidR="00555137" w:rsidRPr="003D3875">
        <w:rPr>
          <w:rStyle w:val="apple-style-span"/>
          <w:sz w:val="20"/>
        </w:rPr>
        <w:t xml:space="preserve"> and REST</w:t>
      </w:r>
      <w:r w:rsidR="00A548BD" w:rsidRPr="003D3875">
        <w:rPr>
          <w:rStyle w:val="apple-style-span"/>
          <w:sz w:val="20"/>
        </w:rPr>
        <w:t>.</w:t>
      </w:r>
    </w:p>
    <w:p w14:paraId="29824E0B" w14:textId="77777777" w:rsidR="00732ED0" w:rsidRPr="003D3875" w:rsidRDefault="00B126B9" w:rsidP="004326BE">
      <w:pPr>
        <w:pStyle w:val="BodyText"/>
        <w:numPr>
          <w:ilvl w:val="0"/>
          <w:numId w:val="18"/>
        </w:numPr>
        <w:contextualSpacing/>
        <w:rPr>
          <w:rStyle w:val="apple-style-span"/>
          <w:sz w:val="20"/>
        </w:rPr>
      </w:pPr>
      <w:r w:rsidRPr="003D3875">
        <w:rPr>
          <w:rStyle w:val="apple-style-span"/>
          <w:sz w:val="20"/>
        </w:rPr>
        <w:t xml:space="preserve">Implemented Admin module using ASP.Net </w:t>
      </w:r>
      <w:r w:rsidR="00BE4ACF" w:rsidRPr="003D3875">
        <w:rPr>
          <w:rStyle w:val="apple-style-span"/>
          <w:sz w:val="20"/>
        </w:rPr>
        <w:t>MVC</w:t>
      </w:r>
      <w:r w:rsidRPr="003D3875">
        <w:rPr>
          <w:rStyle w:val="apple-style-span"/>
          <w:sz w:val="20"/>
        </w:rPr>
        <w:t xml:space="preserve"> </w:t>
      </w:r>
      <w:r w:rsidR="006332CF" w:rsidRPr="003D3875">
        <w:rPr>
          <w:rStyle w:val="apple-style-span"/>
          <w:sz w:val="20"/>
        </w:rPr>
        <w:t>4</w:t>
      </w:r>
      <w:r w:rsidR="002C58AB" w:rsidRPr="003D3875">
        <w:rPr>
          <w:rStyle w:val="apple-style-span"/>
          <w:sz w:val="20"/>
        </w:rPr>
        <w:t>.0</w:t>
      </w:r>
    </w:p>
    <w:p w14:paraId="06F8CC66" w14:textId="77777777" w:rsidR="000357C3" w:rsidRPr="003D3875" w:rsidRDefault="00CC6BDE" w:rsidP="00391402">
      <w:pPr>
        <w:pStyle w:val="BodyText"/>
        <w:numPr>
          <w:ilvl w:val="0"/>
          <w:numId w:val="18"/>
        </w:numPr>
        <w:contextualSpacing/>
        <w:rPr>
          <w:rStyle w:val="apple-style-span"/>
          <w:sz w:val="20"/>
        </w:rPr>
      </w:pPr>
      <w:r w:rsidRPr="003D3875">
        <w:rPr>
          <w:rStyle w:val="apple-style-span"/>
          <w:sz w:val="20"/>
        </w:rPr>
        <w:t xml:space="preserve">Extensively worked on </w:t>
      </w:r>
      <w:r w:rsidR="00B61387" w:rsidRPr="003D3875">
        <w:rPr>
          <w:rStyle w:val="apple-style-span"/>
          <w:sz w:val="20"/>
        </w:rPr>
        <w:t>CSS, AJAX, Master Pages</w:t>
      </w:r>
      <w:r w:rsidRPr="003D3875">
        <w:rPr>
          <w:rStyle w:val="apple-style-span"/>
          <w:sz w:val="20"/>
        </w:rPr>
        <w:t xml:space="preserve">, JavaScript, </w:t>
      </w:r>
      <w:r w:rsidR="006464A3" w:rsidRPr="003D3875">
        <w:rPr>
          <w:rStyle w:val="apple-style-span"/>
          <w:sz w:val="20"/>
        </w:rPr>
        <w:t>jQuery</w:t>
      </w:r>
      <w:r w:rsidRPr="003D3875">
        <w:rPr>
          <w:rStyle w:val="apple-style-span"/>
          <w:sz w:val="20"/>
        </w:rPr>
        <w:t xml:space="preserve">, </w:t>
      </w:r>
      <w:r w:rsidR="007B0FB0" w:rsidRPr="003D3875">
        <w:rPr>
          <w:rStyle w:val="apple-style-span"/>
          <w:sz w:val="20"/>
        </w:rPr>
        <w:t>and XML</w:t>
      </w:r>
      <w:r w:rsidR="00C273A7" w:rsidRPr="003D3875">
        <w:rPr>
          <w:rStyle w:val="apple-style-span"/>
          <w:sz w:val="20"/>
        </w:rPr>
        <w:t>.</w:t>
      </w:r>
    </w:p>
    <w:p w14:paraId="11C614B6" w14:textId="77777777" w:rsidR="00CC6BDE" w:rsidRPr="003D3875" w:rsidRDefault="00CC6BDE" w:rsidP="00CC6BDE">
      <w:pPr>
        <w:pStyle w:val="BodyText"/>
        <w:numPr>
          <w:ilvl w:val="0"/>
          <w:numId w:val="18"/>
        </w:numPr>
        <w:contextualSpacing/>
        <w:rPr>
          <w:rStyle w:val="apple-style-span"/>
          <w:sz w:val="20"/>
        </w:rPr>
      </w:pPr>
      <w:r w:rsidRPr="003D3875">
        <w:rPr>
          <w:rStyle w:val="apple-style-span"/>
          <w:sz w:val="20"/>
        </w:rPr>
        <w:t>Well versed with T</w:t>
      </w:r>
      <w:r w:rsidR="002F6591" w:rsidRPr="003D3875">
        <w:rPr>
          <w:rStyle w:val="apple-style-span"/>
          <w:sz w:val="20"/>
        </w:rPr>
        <w:t xml:space="preserve">ransact </w:t>
      </w:r>
      <w:r w:rsidR="005B01A8" w:rsidRPr="003D3875">
        <w:rPr>
          <w:rStyle w:val="apple-style-span"/>
          <w:sz w:val="20"/>
        </w:rPr>
        <w:t>SQL</w:t>
      </w:r>
      <w:r w:rsidRPr="003D3875">
        <w:rPr>
          <w:rStyle w:val="apple-style-span"/>
          <w:sz w:val="20"/>
        </w:rPr>
        <w:t xml:space="preserve"> scripts, Stored Procedures, </w:t>
      </w:r>
      <w:r w:rsidR="007A6434" w:rsidRPr="003D3875">
        <w:rPr>
          <w:rStyle w:val="apple-style-span"/>
          <w:sz w:val="20"/>
        </w:rPr>
        <w:t>Triggers and Functions</w:t>
      </w:r>
      <w:r w:rsidR="001A1D2E" w:rsidRPr="003D3875">
        <w:rPr>
          <w:rStyle w:val="apple-style-span"/>
          <w:sz w:val="20"/>
        </w:rPr>
        <w:t xml:space="preserve">, </w:t>
      </w:r>
      <w:r w:rsidR="001A1D2E" w:rsidRPr="003D3875">
        <w:rPr>
          <w:sz w:val="20"/>
        </w:rPr>
        <w:t>Performance Issues</w:t>
      </w:r>
    </w:p>
    <w:p w14:paraId="771551AC" w14:textId="77777777" w:rsidR="00124244" w:rsidRPr="003D3875" w:rsidRDefault="00124244" w:rsidP="00124244">
      <w:pPr>
        <w:pStyle w:val="BodyText"/>
        <w:numPr>
          <w:ilvl w:val="0"/>
          <w:numId w:val="18"/>
        </w:numPr>
        <w:ind w:right="-720"/>
        <w:contextualSpacing/>
        <w:textAlignment w:val="baseline"/>
        <w:rPr>
          <w:sz w:val="20"/>
        </w:rPr>
      </w:pPr>
      <w:r w:rsidRPr="003D3875">
        <w:rPr>
          <w:sz w:val="20"/>
        </w:rPr>
        <w:t xml:space="preserve">Extensively used </w:t>
      </w:r>
      <w:r w:rsidR="00255D0D" w:rsidRPr="003D3875">
        <w:rPr>
          <w:sz w:val="20"/>
        </w:rPr>
        <w:t>S</w:t>
      </w:r>
      <w:r w:rsidRPr="003D3875">
        <w:rPr>
          <w:sz w:val="20"/>
        </w:rPr>
        <w:t xml:space="preserve">tored </w:t>
      </w:r>
      <w:r w:rsidR="00255D0D" w:rsidRPr="003D3875">
        <w:rPr>
          <w:sz w:val="20"/>
        </w:rPr>
        <w:t>P</w:t>
      </w:r>
      <w:r w:rsidRPr="003D3875">
        <w:rPr>
          <w:sz w:val="20"/>
        </w:rPr>
        <w:t>rocedures</w:t>
      </w:r>
      <w:r w:rsidR="00940D62" w:rsidRPr="003D3875">
        <w:rPr>
          <w:sz w:val="20"/>
        </w:rPr>
        <w:t>/SQL statements</w:t>
      </w:r>
      <w:r w:rsidRPr="003D3875">
        <w:rPr>
          <w:sz w:val="20"/>
        </w:rPr>
        <w:t xml:space="preserve"> to create the reports using </w:t>
      </w:r>
      <w:r w:rsidR="001C2CA5" w:rsidRPr="003D3875">
        <w:rPr>
          <w:sz w:val="20"/>
        </w:rPr>
        <w:t>SSRS.</w:t>
      </w:r>
    </w:p>
    <w:p w14:paraId="07EB1F3C" w14:textId="77777777" w:rsidR="00F472E2" w:rsidRPr="003D3875" w:rsidRDefault="00940D62" w:rsidP="00F40B9D">
      <w:pPr>
        <w:pStyle w:val="BodyText"/>
        <w:numPr>
          <w:ilvl w:val="0"/>
          <w:numId w:val="18"/>
        </w:numPr>
        <w:ind w:right="-720"/>
        <w:contextualSpacing/>
        <w:textAlignment w:val="baseline"/>
        <w:rPr>
          <w:sz w:val="20"/>
        </w:rPr>
      </w:pPr>
      <w:r w:rsidRPr="003D3875">
        <w:rPr>
          <w:sz w:val="20"/>
        </w:rPr>
        <w:lastRenderedPageBreak/>
        <w:t xml:space="preserve">Developed the SSRS reports and </w:t>
      </w:r>
      <w:r w:rsidR="00B41490" w:rsidRPr="003D3875">
        <w:rPr>
          <w:sz w:val="20"/>
        </w:rPr>
        <w:t>deployed</w:t>
      </w:r>
      <w:r w:rsidRPr="003D3875">
        <w:rPr>
          <w:sz w:val="20"/>
        </w:rPr>
        <w:t xml:space="preserve"> in </w:t>
      </w:r>
      <w:r w:rsidR="00435B75" w:rsidRPr="003D3875">
        <w:rPr>
          <w:sz w:val="20"/>
        </w:rPr>
        <w:t xml:space="preserve">SQL Server 2008 </w:t>
      </w:r>
      <w:r w:rsidRPr="003D3875">
        <w:rPr>
          <w:sz w:val="20"/>
        </w:rPr>
        <w:t>Report Server</w:t>
      </w:r>
    </w:p>
    <w:p w14:paraId="6219FC10" w14:textId="77777777" w:rsidR="006332CF" w:rsidRPr="003D3875" w:rsidRDefault="006332CF" w:rsidP="006332CF">
      <w:pPr>
        <w:pStyle w:val="BodyText"/>
        <w:numPr>
          <w:ilvl w:val="0"/>
          <w:numId w:val="18"/>
        </w:numPr>
        <w:ind w:right="-720"/>
        <w:contextualSpacing/>
        <w:textAlignment w:val="baseline"/>
        <w:rPr>
          <w:sz w:val="20"/>
        </w:rPr>
      </w:pPr>
      <w:r w:rsidRPr="003D3875">
        <w:rPr>
          <w:sz w:val="20"/>
        </w:rPr>
        <w:t xml:space="preserve">Used SSIS to migrate files from legacy systems that were already in the system to a </w:t>
      </w:r>
      <w:r w:rsidR="00A60106" w:rsidRPr="003D3875">
        <w:rPr>
          <w:sz w:val="20"/>
        </w:rPr>
        <w:t>SQL server destination table</w:t>
      </w:r>
      <w:r w:rsidR="001C2CA5" w:rsidRPr="003D3875">
        <w:rPr>
          <w:sz w:val="20"/>
        </w:rPr>
        <w:t>.</w:t>
      </w:r>
    </w:p>
    <w:p w14:paraId="19E7E5A7" w14:textId="77777777" w:rsidR="006332CF" w:rsidRPr="003D3875" w:rsidRDefault="006332CF" w:rsidP="006332CF">
      <w:pPr>
        <w:numPr>
          <w:ilvl w:val="0"/>
          <w:numId w:val="18"/>
        </w:numPr>
        <w:suppressAutoHyphens/>
        <w:jc w:val="both"/>
        <w:rPr>
          <w:rFonts w:ascii="Arial" w:hAnsi="Arial" w:cs="Arial"/>
          <w:sz w:val="20"/>
        </w:rPr>
      </w:pPr>
      <w:r w:rsidRPr="003D3875">
        <w:rPr>
          <w:rFonts w:ascii="Arial" w:hAnsi="Arial" w:cs="Arial"/>
          <w:sz w:val="20"/>
        </w:rPr>
        <w:t>Involved in addressing Performance Issues, Query tuning, Index tuning using SQL Profiler and Execution Plan</w:t>
      </w:r>
    </w:p>
    <w:p w14:paraId="2E177B31" w14:textId="77777777" w:rsidR="004F5B81" w:rsidRPr="00BE0DEA" w:rsidRDefault="00BE0DEA" w:rsidP="00F46D4D">
      <w:pPr>
        <w:pStyle w:val="Heading5"/>
        <w:rPr>
          <w:rFonts w:ascii="Arial" w:hAnsi="Arial" w:cs="Arial"/>
          <w:color w:val="000000"/>
        </w:rPr>
      </w:pPr>
      <w:r w:rsidRPr="00BE0DEA">
        <w:rPr>
          <w:rFonts w:ascii="Arial" w:hAnsi="Arial" w:cs="Arial"/>
          <w:color w:val="000000"/>
        </w:rPr>
        <w:t>Em</w:t>
      </w:r>
      <w:r>
        <w:rPr>
          <w:rFonts w:ascii="Arial" w:hAnsi="Arial" w:cs="Arial"/>
          <w:color w:val="000000"/>
        </w:rPr>
        <w:t>ployer</w:t>
      </w:r>
      <w:r w:rsidR="00D43949" w:rsidRPr="00BE0DEA">
        <w:rPr>
          <w:rFonts w:ascii="Arial" w:hAnsi="Arial" w:cs="Arial"/>
          <w:color w:val="000000"/>
        </w:rPr>
        <w:tab/>
      </w:r>
      <w:r w:rsidR="00FE21F1" w:rsidRPr="00BE0DEA">
        <w:rPr>
          <w:rFonts w:ascii="Arial" w:hAnsi="Arial" w:cs="Arial"/>
          <w:color w:val="000000"/>
        </w:rPr>
        <w:t>:</w:t>
      </w:r>
      <w:r w:rsidR="00F46D4D" w:rsidRPr="00BE0DEA">
        <w:rPr>
          <w:rFonts w:ascii="Arial" w:hAnsi="Arial" w:cs="Arial"/>
          <w:color w:val="000000"/>
        </w:rPr>
        <w:t xml:space="preserve"> </w:t>
      </w:r>
      <w:proofErr w:type="spellStart"/>
      <w:r w:rsidR="002E4FA9" w:rsidRPr="00BE0DEA">
        <w:rPr>
          <w:rFonts w:ascii="Arial" w:hAnsi="Arial" w:cs="Arial"/>
          <w:color w:val="000000"/>
        </w:rPr>
        <w:t>Ebix</w:t>
      </w:r>
      <w:proofErr w:type="spellEnd"/>
      <w:r w:rsidR="002E4FA9" w:rsidRPr="00BE0DEA">
        <w:rPr>
          <w:rFonts w:ascii="Arial" w:hAnsi="Arial" w:cs="Arial"/>
          <w:color w:val="000000"/>
        </w:rPr>
        <w:t xml:space="preserve"> </w:t>
      </w:r>
      <w:r w:rsidR="00CF0FFB">
        <w:rPr>
          <w:rFonts w:ascii="Arial" w:hAnsi="Arial" w:cs="Arial"/>
          <w:color w:val="000000"/>
        </w:rPr>
        <w:t>Consulting</w:t>
      </w:r>
      <w:r w:rsidR="00735EA6" w:rsidRPr="00BE0DEA">
        <w:rPr>
          <w:rFonts w:ascii="Arial" w:hAnsi="Arial" w:cs="Arial"/>
          <w:color w:val="000000"/>
        </w:rPr>
        <w:t xml:space="preserve">, </w:t>
      </w:r>
      <w:r w:rsidR="002E4FA9" w:rsidRPr="00BE0DEA">
        <w:rPr>
          <w:rFonts w:ascii="Arial" w:hAnsi="Arial" w:cs="Arial"/>
          <w:color w:val="000000"/>
        </w:rPr>
        <w:t>Hyderabad, India</w:t>
      </w:r>
      <w:r w:rsidR="00C81E2A" w:rsidRPr="00BE0DEA">
        <w:rPr>
          <w:rFonts w:ascii="Arial" w:hAnsi="Arial" w:cs="Arial"/>
          <w:color w:val="000000"/>
        </w:rPr>
        <w:t xml:space="preserve"> </w:t>
      </w:r>
      <w:r w:rsidR="00735EA6" w:rsidRPr="00BE0DEA">
        <w:rPr>
          <w:rFonts w:ascii="Arial" w:hAnsi="Arial" w:cs="Arial"/>
          <w:color w:val="000000"/>
        </w:rPr>
        <w:tab/>
      </w:r>
      <w:r w:rsidR="00735EA6" w:rsidRPr="00BE0DEA">
        <w:rPr>
          <w:rFonts w:ascii="Arial" w:hAnsi="Arial" w:cs="Arial"/>
          <w:color w:val="000000"/>
        </w:rPr>
        <w:tab/>
      </w:r>
      <w:r w:rsidR="00735EA6" w:rsidRPr="00BE0DEA">
        <w:rPr>
          <w:rFonts w:ascii="Arial" w:hAnsi="Arial" w:cs="Arial"/>
          <w:color w:val="000000"/>
        </w:rPr>
        <w:tab/>
      </w:r>
      <w:r w:rsidR="00735EA6" w:rsidRPr="00BE0DEA">
        <w:rPr>
          <w:rFonts w:ascii="Arial" w:hAnsi="Arial" w:cs="Arial"/>
          <w:color w:val="000000"/>
        </w:rPr>
        <w:tab/>
        <w:t xml:space="preserve">                        </w:t>
      </w:r>
      <w:r w:rsidR="00C81E2A" w:rsidRPr="00BE0DEA">
        <w:rPr>
          <w:rFonts w:ascii="Arial" w:hAnsi="Arial" w:cs="Arial"/>
          <w:color w:val="000000"/>
        </w:rPr>
        <w:t xml:space="preserve">   </w:t>
      </w:r>
      <w:r w:rsidR="00C8088F" w:rsidRPr="00BE0DEA">
        <w:rPr>
          <w:rFonts w:ascii="Arial" w:hAnsi="Arial" w:cs="Arial"/>
          <w:color w:val="000000"/>
        </w:rPr>
        <w:t>Sept</w:t>
      </w:r>
      <w:r w:rsidR="002E4FA9" w:rsidRPr="00BE0DEA">
        <w:rPr>
          <w:rFonts w:ascii="Arial" w:hAnsi="Arial" w:cs="Arial"/>
          <w:color w:val="000000"/>
        </w:rPr>
        <w:t xml:space="preserve"> 200</w:t>
      </w:r>
      <w:r w:rsidR="00E84331" w:rsidRPr="00BE0DEA">
        <w:rPr>
          <w:rFonts w:ascii="Arial" w:hAnsi="Arial" w:cs="Arial"/>
          <w:color w:val="000000"/>
        </w:rPr>
        <w:t>5</w:t>
      </w:r>
      <w:r w:rsidR="002E4FA9" w:rsidRPr="00BE0DEA">
        <w:rPr>
          <w:rFonts w:ascii="Arial" w:hAnsi="Arial" w:cs="Arial"/>
          <w:color w:val="000000"/>
        </w:rPr>
        <w:t xml:space="preserve"> - </w:t>
      </w:r>
      <w:r w:rsidR="00C8088F" w:rsidRPr="00BE0DEA">
        <w:rPr>
          <w:rFonts w:ascii="Arial" w:hAnsi="Arial" w:cs="Arial"/>
          <w:color w:val="000000"/>
        </w:rPr>
        <w:t>Apr</w:t>
      </w:r>
      <w:r w:rsidR="002E4FA9" w:rsidRPr="00BE0DEA">
        <w:rPr>
          <w:rFonts w:ascii="Arial" w:hAnsi="Arial" w:cs="Arial"/>
          <w:color w:val="000000"/>
        </w:rPr>
        <w:t xml:space="preserve"> 20</w:t>
      </w:r>
      <w:r w:rsidR="00AD02EE" w:rsidRPr="00BE0DEA">
        <w:rPr>
          <w:rFonts w:ascii="Arial" w:hAnsi="Arial" w:cs="Arial"/>
          <w:color w:val="000000"/>
        </w:rPr>
        <w:t>1</w:t>
      </w:r>
      <w:r w:rsidR="00C8088F" w:rsidRPr="00BE0DEA">
        <w:rPr>
          <w:rFonts w:ascii="Arial" w:hAnsi="Arial" w:cs="Arial"/>
          <w:color w:val="000000"/>
        </w:rPr>
        <w:t>2</w:t>
      </w:r>
    </w:p>
    <w:p w14:paraId="55DDDF5D" w14:textId="77777777" w:rsidR="00880EA3" w:rsidRPr="00C7424D" w:rsidRDefault="00880EA3" w:rsidP="00880EA3">
      <w:pPr>
        <w:rPr>
          <w:rFonts w:ascii="Arial" w:hAnsi="Arial" w:cs="Arial"/>
          <w:b/>
          <w:color w:val="000000"/>
          <w:sz w:val="20"/>
        </w:rPr>
      </w:pPr>
      <w:r w:rsidRPr="00C7424D">
        <w:rPr>
          <w:rFonts w:ascii="Arial" w:hAnsi="Arial" w:cs="Arial"/>
          <w:b/>
          <w:bCs/>
          <w:sz w:val="20"/>
        </w:rPr>
        <w:t>Role</w:t>
      </w:r>
      <w:r w:rsidR="00054B07">
        <w:rPr>
          <w:rFonts w:ascii="Arial" w:hAnsi="Arial" w:cs="Arial"/>
          <w:b/>
          <w:bCs/>
          <w:sz w:val="20"/>
        </w:rPr>
        <w:tab/>
      </w:r>
      <w:r w:rsidR="00054B07">
        <w:rPr>
          <w:rFonts w:ascii="Arial" w:hAnsi="Arial" w:cs="Arial"/>
          <w:b/>
          <w:bCs/>
          <w:sz w:val="20"/>
        </w:rPr>
        <w:tab/>
      </w:r>
      <w:r w:rsidRPr="00C7424D">
        <w:rPr>
          <w:rFonts w:ascii="Arial" w:hAnsi="Arial" w:cs="Arial"/>
          <w:b/>
          <w:bCs/>
          <w:sz w:val="20"/>
        </w:rPr>
        <w:t xml:space="preserve">: </w:t>
      </w:r>
      <w:r>
        <w:rPr>
          <w:rFonts w:ascii="Arial" w:hAnsi="Arial" w:cs="Arial"/>
          <w:b/>
          <w:bCs/>
          <w:sz w:val="20"/>
        </w:rPr>
        <w:t xml:space="preserve">Sr </w:t>
      </w:r>
      <w:r w:rsidRPr="00C7424D">
        <w:rPr>
          <w:rFonts w:ascii="Arial" w:hAnsi="Arial" w:cs="Arial"/>
          <w:b/>
          <w:color w:val="000000"/>
          <w:sz w:val="20"/>
        </w:rPr>
        <w:t>.Net Developer</w:t>
      </w:r>
    </w:p>
    <w:p w14:paraId="3BCEE773" w14:textId="77777777" w:rsidR="00880EA3" w:rsidRDefault="00880EA3" w:rsidP="002E4FA9">
      <w:pPr>
        <w:rPr>
          <w:rFonts w:ascii="Arial" w:hAnsi="Arial" w:cs="Arial"/>
          <w:b/>
          <w:bCs/>
          <w:sz w:val="20"/>
        </w:rPr>
      </w:pPr>
    </w:p>
    <w:p w14:paraId="0B91F980" w14:textId="77777777" w:rsidR="00327E8B" w:rsidRPr="00C7424D" w:rsidRDefault="008C065D" w:rsidP="002E4FA9">
      <w:pPr>
        <w:rPr>
          <w:rFonts w:ascii="Arial" w:hAnsi="Arial" w:cs="Arial"/>
          <w:b/>
          <w:bCs/>
          <w:sz w:val="20"/>
        </w:rPr>
      </w:pPr>
      <w:r w:rsidRPr="00C7424D">
        <w:rPr>
          <w:rFonts w:ascii="Arial" w:hAnsi="Arial" w:cs="Arial"/>
          <w:b/>
          <w:bCs/>
          <w:sz w:val="20"/>
        </w:rPr>
        <w:t>Projects List:</w:t>
      </w:r>
    </w:p>
    <w:p w14:paraId="7A1D6B5A" w14:textId="77777777" w:rsidR="008C065D" w:rsidRPr="00C7424D" w:rsidRDefault="008C065D" w:rsidP="00327E8B">
      <w:pPr>
        <w:numPr>
          <w:ilvl w:val="0"/>
          <w:numId w:val="39"/>
        </w:numPr>
        <w:rPr>
          <w:rFonts w:ascii="Arial" w:hAnsi="Arial" w:cs="Arial"/>
          <w:b/>
          <w:bCs/>
          <w:sz w:val="20"/>
        </w:rPr>
      </w:pPr>
      <w:r w:rsidRPr="00C7424D">
        <w:rPr>
          <w:rFonts w:ascii="Arial" w:hAnsi="Arial" w:cs="Arial"/>
          <w:b/>
          <w:bCs/>
          <w:sz w:val="20"/>
        </w:rPr>
        <w:t xml:space="preserve">Charles Schwab Stationary </w:t>
      </w:r>
      <w:r w:rsidRPr="00C7424D">
        <w:rPr>
          <w:rFonts w:ascii="Arial" w:hAnsi="Arial" w:cs="Arial"/>
          <w:bCs/>
          <w:sz w:val="20"/>
        </w:rPr>
        <w:t>for</w:t>
      </w:r>
      <w:r w:rsidRPr="00C7424D">
        <w:rPr>
          <w:rFonts w:ascii="Arial" w:hAnsi="Arial" w:cs="Arial"/>
          <w:b/>
          <w:bCs/>
          <w:sz w:val="20"/>
        </w:rPr>
        <w:t xml:space="preserve"> Charles Schwab</w:t>
      </w:r>
    </w:p>
    <w:p w14:paraId="55AC6351" w14:textId="77777777" w:rsidR="008C065D" w:rsidRPr="00C7424D" w:rsidRDefault="008C065D" w:rsidP="00327E8B">
      <w:pPr>
        <w:numPr>
          <w:ilvl w:val="0"/>
          <w:numId w:val="39"/>
        </w:numPr>
        <w:rPr>
          <w:rFonts w:ascii="Arial" w:hAnsi="Arial" w:cs="Arial"/>
          <w:b/>
          <w:bCs/>
          <w:sz w:val="20"/>
        </w:rPr>
      </w:pPr>
      <w:r w:rsidRPr="00C7424D">
        <w:rPr>
          <w:rFonts w:ascii="Arial" w:hAnsi="Arial" w:cs="Arial"/>
          <w:b/>
          <w:bCs/>
          <w:sz w:val="20"/>
        </w:rPr>
        <w:t xml:space="preserve">Customer First Incentive Management System </w:t>
      </w:r>
      <w:r w:rsidRPr="00C7424D">
        <w:rPr>
          <w:rFonts w:ascii="Arial" w:hAnsi="Arial" w:cs="Arial"/>
          <w:bCs/>
          <w:sz w:val="20"/>
        </w:rPr>
        <w:t>for</w:t>
      </w:r>
      <w:r w:rsidRPr="00C7424D">
        <w:rPr>
          <w:rFonts w:ascii="Arial" w:hAnsi="Arial" w:cs="Arial"/>
          <w:b/>
          <w:bCs/>
          <w:sz w:val="20"/>
        </w:rPr>
        <w:t xml:space="preserve"> Chevron</w:t>
      </w:r>
    </w:p>
    <w:p w14:paraId="516AEB93" w14:textId="77777777" w:rsidR="008C065D" w:rsidRPr="00C7424D" w:rsidRDefault="008C065D" w:rsidP="00327E8B">
      <w:pPr>
        <w:numPr>
          <w:ilvl w:val="0"/>
          <w:numId w:val="39"/>
        </w:numPr>
        <w:rPr>
          <w:rFonts w:ascii="Arial" w:hAnsi="Arial" w:cs="Arial"/>
          <w:b/>
          <w:bCs/>
          <w:sz w:val="20"/>
        </w:rPr>
      </w:pPr>
      <w:r w:rsidRPr="00C7424D">
        <w:rPr>
          <w:rFonts w:ascii="Arial" w:hAnsi="Arial" w:cs="Arial"/>
          <w:b/>
          <w:bCs/>
          <w:sz w:val="20"/>
        </w:rPr>
        <w:t xml:space="preserve">Print Store </w:t>
      </w:r>
      <w:r w:rsidRPr="00C7424D">
        <w:rPr>
          <w:rFonts w:ascii="Arial" w:hAnsi="Arial" w:cs="Arial"/>
          <w:bCs/>
          <w:sz w:val="20"/>
        </w:rPr>
        <w:t>for</w:t>
      </w:r>
      <w:r w:rsidRPr="00C7424D">
        <w:rPr>
          <w:rFonts w:ascii="Arial" w:hAnsi="Arial" w:cs="Arial"/>
          <w:b/>
          <w:bCs/>
          <w:sz w:val="20"/>
        </w:rPr>
        <w:t xml:space="preserve"> Nordstrom</w:t>
      </w:r>
    </w:p>
    <w:p w14:paraId="0DDC3561" w14:textId="77777777" w:rsidR="006D09F9" w:rsidRPr="00C7424D" w:rsidRDefault="008C065D" w:rsidP="004B75C0">
      <w:pPr>
        <w:numPr>
          <w:ilvl w:val="0"/>
          <w:numId w:val="39"/>
        </w:numPr>
        <w:rPr>
          <w:rFonts w:ascii="Arial" w:hAnsi="Arial" w:cs="Arial"/>
          <w:b/>
          <w:bCs/>
          <w:sz w:val="20"/>
        </w:rPr>
      </w:pPr>
      <w:r w:rsidRPr="00C7424D">
        <w:rPr>
          <w:rFonts w:ascii="Arial" w:hAnsi="Arial" w:cs="Arial"/>
          <w:b/>
          <w:bCs/>
          <w:sz w:val="20"/>
        </w:rPr>
        <w:t xml:space="preserve">Thespecdept.com </w:t>
      </w:r>
      <w:r w:rsidRPr="00C7424D">
        <w:rPr>
          <w:rFonts w:ascii="Arial" w:hAnsi="Arial" w:cs="Arial"/>
          <w:bCs/>
          <w:sz w:val="20"/>
        </w:rPr>
        <w:t>for</w:t>
      </w:r>
      <w:r w:rsidRPr="00C7424D">
        <w:rPr>
          <w:rFonts w:ascii="Arial" w:hAnsi="Arial" w:cs="Arial"/>
          <w:b/>
          <w:bCs/>
          <w:sz w:val="20"/>
        </w:rPr>
        <w:t xml:space="preserve"> </w:t>
      </w:r>
      <w:proofErr w:type="spellStart"/>
      <w:r w:rsidRPr="00C7424D">
        <w:rPr>
          <w:rFonts w:ascii="Arial" w:hAnsi="Arial" w:cs="Arial"/>
          <w:b/>
          <w:bCs/>
          <w:sz w:val="20"/>
        </w:rPr>
        <w:t>SpecDept</w:t>
      </w:r>
      <w:proofErr w:type="spellEnd"/>
    </w:p>
    <w:p w14:paraId="53F88EF2" w14:textId="77777777" w:rsidR="004F5B81" w:rsidRPr="00C7424D" w:rsidRDefault="004F5B81" w:rsidP="003479F7">
      <w:pPr>
        <w:rPr>
          <w:rFonts w:ascii="Arial" w:hAnsi="Arial" w:cs="Arial"/>
          <w:b/>
          <w:color w:val="000000"/>
          <w:sz w:val="20"/>
        </w:rPr>
      </w:pPr>
    </w:p>
    <w:p w14:paraId="0190C969" w14:textId="3E1F6FBF" w:rsidR="003479F7" w:rsidRPr="00C7424D" w:rsidRDefault="00990991" w:rsidP="003479F7">
      <w:pPr>
        <w:rPr>
          <w:rFonts w:ascii="Arial" w:eastAsia="Arial" w:hAnsi="Arial" w:cs="Arial"/>
          <w:b/>
          <w:bCs/>
          <w:sz w:val="20"/>
        </w:rPr>
      </w:pPr>
      <w:r w:rsidRPr="00C7424D">
        <w:rPr>
          <w:rFonts w:ascii="Arial" w:hAnsi="Arial" w:cs="Arial"/>
          <w:b/>
          <w:color w:val="000000"/>
          <w:sz w:val="20"/>
        </w:rPr>
        <w:t xml:space="preserve">Environment: .NET Framework 2.0, </w:t>
      </w:r>
      <w:r w:rsidR="00CA0B80">
        <w:rPr>
          <w:rFonts w:ascii="Arial" w:hAnsi="Arial" w:cs="Arial"/>
          <w:b/>
          <w:color w:val="000000"/>
          <w:sz w:val="20"/>
        </w:rPr>
        <w:t xml:space="preserve">3,5, </w:t>
      </w:r>
      <w:r w:rsidRPr="00C7424D">
        <w:rPr>
          <w:rFonts w:ascii="Arial" w:hAnsi="Arial" w:cs="Arial"/>
          <w:b/>
          <w:color w:val="000000"/>
          <w:sz w:val="20"/>
        </w:rPr>
        <w:t xml:space="preserve">C#, </w:t>
      </w:r>
      <w:r w:rsidR="009476D3" w:rsidRPr="00C7424D">
        <w:rPr>
          <w:rFonts w:ascii="Arial" w:hAnsi="Arial" w:cs="Arial"/>
          <w:b/>
          <w:color w:val="000000"/>
          <w:sz w:val="20"/>
        </w:rPr>
        <w:t xml:space="preserve">VB.Net, </w:t>
      </w:r>
      <w:r w:rsidRPr="00C7424D">
        <w:rPr>
          <w:rFonts w:ascii="Arial" w:hAnsi="Arial" w:cs="Arial"/>
          <w:b/>
          <w:color w:val="000000"/>
          <w:sz w:val="20"/>
        </w:rPr>
        <w:t>V</w:t>
      </w:r>
      <w:r w:rsidR="00CA0B80">
        <w:rPr>
          <w:rFonts w:ascii="Arial" w:hAnsi="Arial" w:cs="Arial"/>
          <w:b/>
          <w:color w:val="000000"/>
          <w:sz w:val="20"/>
        </w:rPr>
        <w:t>S</w:t>
      </w:r>
      <w:r w:rsidRPr="00C7424D">
        <w:rPr>
          <w:rFonts w:ascii="Arial" w:hAnsi="Arial" w:cs="Arial"/>
          <w:b/>
          <w:color w:val="000000"/>
          <w:sz w:val="20"/>
        </w:rPr>
        <w:t xml:space="preserve"> </w:t>
      </w:r>
      <w:r w:rsidR="00CA0B80">
        <w:rPr>
          <w:rFonts w:ascii="Arial" w:hAnsi="Arial" w:cs="Arial"/>
          <w:b/>
          <w:color w:val="000000"/>
          <w:sz w:val="20"/>
        </w:rPr>
        <w:t xml:space="preserve">2005, VS </w:t>
      </w:r>
      <w:r w:rsidRPr="00C7424D">
        <w:rPr>
          <w:rFonts w:ascii="Arial" w:hAnsi="Arial" w:cs="Arial"/>
          <w:b/>
          <w:color w:val="000000"/>
          <w:sz w:val="20"/>
        </w:rPr>
        <w:t>20</w:t>
      </w:r>
      <w:r w:rsidR="00CA0B80">
        <w:rPr>
          <w:rFonts w:ascii="Arial" w:hAnsi="Arial" w:cs="Arial"/>
          <w:b/>
          <w:color w:val="000000"/>
          <w:sz w:val="20"/>
        </w:rPr>
        <w:t>10</w:t>
      </w:r>
      <w:r w:rsidRPr="00C7424D">
        <w:rPr>
          <w:rFonts w:ascii="Arial" w:hAnsi="Arial" w:cs="Arial"/>
          <w:b/>
          <w:color w:val="000000"/>
          <w:sz w:val="20"/>
        </w:rPr>
        <w:t xml:space="preserve">, </w:t>
      </w:r>
      <w:r w:rsidR="00CB55C7" w:rsidRPr="00CB55C7">
        <w:rPr>
          <w:rFonts w:ascii="Arial" w:hAnsi="Arial" w:cs="Arial"/>
          <w:b/>
          <w:color w:val="000000"/>
          <w:sz w:val="20"/>
        </w:rPr>
        <w:t>ADO.Net,</w:t>
      </w:r>
      <w:r w:rsidR="00CB55C7">
        <w:rPr>
          <w:rFonts w:ascii="Arial" w:hAnsi="Arial" w:cs="Arial"/>
          <w:color w:val="222222"/>
          <w:shd w:val="clear" w:color="auto" w:fill="FFFFFF"/>
        </w:rPr>
        <w:t xml:space="preserve"> </w:t>
      </w:r>
      <w:r w:rsidRPr="00C7424D">
        <w:rPr>
          <w:rFonts w:ascii="Arial" w:hAnsi="Arial" w:cs="Arial"/>
          <w:b/>
          <w:color w:val="000000"/>
          <w:sz w:val="20"/>
        </w:rPr>
        <w:t>Java script, Ajax, XML, HTML,</w:t>
      </w:r>
      <w:r w:rsidR="00CA0B80">
        <w:rPr>
          <w:rFonts w:ascii="Arial" w:hAnsi="Arial" w:cs="Arial"/>
          <w:b/>
          <w:color w:val="000000"/>
          <w:sz w:val="20"/>
        </w:rPr>
        <w:t xml:space="preserve"> CSS,</w:t>
      </w:r>
      <w:r w:rsidRPr="00C7424D">
        <w:rPr>
          <w:rFonts w:ascii="Arial" w:hAnsi="Arial" w:cs="Arial"/>
          <w:b/>
          <w:color w:val="000000"/>
          <w:sz w:val="20"/>
        </w:rPr>
        <w:t xml:space="preserve"> SQL Server 2005,</w:t>
      </w:r>
      <w:r w:rsidR="00CA0B80">
        <w:rPr>
          <w:rFonts w:ascii="Arial" w:hAnsi="Arial" w:cs="Arial"/>
          <w:b/>
          <w:color w:val="000000"/>
          <w:sz w:val="20"/>
        </w:rPr>
        <w:t xml:space="preserve"> 2008</w:t>
      </w:r>
      <w:r w:rsidR="006332CF">
        <w:rPr>
          <w:rFonts w:ascii="Arial" w:hAnsi="Arial" w:cs="Arial"/>
          <w:b/>
          <w:color w:val="000000"/>
          <w:sz w:val="20"/>
        </w:rPr>
        <w:t xml:space="preserve"> R2</w:t>
      </w:r>
      <w:r w:rsidR="00CA0B80">
        <w:rPr>
          <w:rFonts w:ascii="Arial" w:hAnsi="Arial" w:cs="Arial"/>
          <w:b/>
          <w:color w:val="000000"/>
          <w:sz w:val="20"/>
        </w:rPr>
        <w:t>,</w:t>
      </w:r>
      <w:r w:rsidRPr="00C7424D">
        <w:rPr>
          <w:rFonts w:ascii="Arial" w:hAnsi="Arial" w:cs="Arial"/>
          <w:b/>
          <w:color w:val="000000"/>
          <w:sz w:val="20"/>
        </w:rPr>
        <w:t xml:space="preserve"> </w:t>
      </w:r>
      <w:r w:rsidR="003479F7" w:rsidRPr="00C7424D">
        <w:rPr>
          <w:rFonts w:ascii="Arial" w:hAnsi="Arial" w:cs="Arial"/>
          <w:b/>
          <w:color w:val="000000"/>
          <w:sz w:val="20"/>
        </w:rPr>
        <w:t xml:space="preserve">SQL Reporting Services, </w:t>
      </w:r>
      <w:r w:rsidRPr="00C7424D">
        <w:rPr>
          <w:rFonts w:ascii="Arial" w:hAnsi="Arial" w:cs="Arial"/>
          <w:b/>
          <w:color w:val="000000"/>
          <w:sz w:val="20"/>
        </w:rPr>
        <w:t>WCF, Web Services,</w:t>
      </w:r>
      <w:r w:rsidR="003479F7" w:rsidRPr="00C7424D">
        <w:rPr>
          <w:rFonts w:ascii="Arial" w:hAnsi="Arial" w:cs="Arial"/>
          <w:b/>
          <w:color w:val="000000"/>
          <w:sz w:val="20"/>
        </w:rPr>
        <w:t xml:space="preserve"> </w:t>
      </w:r>
      <w:r w:rsidR="009476D3" w:rsidRPr="00C7424D">
        <w:rPr>
          <w:rFonts w:ascii="Arial" w:hAnsi="Arial" w:cs="Arial"/>
          <w:b/>
          <w:color w:val="000000"/>
          <w:sz w:val="20"/>
        </w:rPr>
        <w:t>IIS</w:t>
      </w:r>
    </w:p>
    <w:p w14:paraId="2A8B7F69" w14:textId="77777777" w:rsidR="00513C55" w:rsidRPr="00C7424D" w:rsidRDefault="00513C55" w:rsidP="003479F7">
      <w:pPr>
        <w:rPr>
          <w:rFonts w:ascii="Arial" w:eastAsia="Arial" w:hAnsi="Arial" w:cs="Arial"/>
          <w:b/>
          <w:bCs/>
          <w:sz w:val="20"/>
        </w:rPr>
      </w:pPr>
    </w:p>
    <w:p w14:paraId="44A3B6D0" w14:textId="77777777" w:rsidR="003479F7" w:rsidRPr="00C7424D" w:rsidRDefault="003479F7" w:rsidP="003479F7">
      <w:pPr>
        <w:rPr>
          <w:rFonts w:ascii="Arial" w:hAnsi="Arial" w:cs="Arial"/>
          <w:color w:val="000000"/>
          <w:sz w:val="20"/>
        </w:rPr>
      </w:pPr>
      <w:r w:rsidRPr="00C7424D">
        <w:rPr>
          <w:rFonts w:ascii="Arial" w:eastAsia="Arial" w:hAnsi="Arial" w:cs="Arial"/>
          <w:b/>
          <w:bCs/>
          <w:sz w:val="20"/>
        </w:rPr>
        <w:t>Roles and Responsibilities:</w:t>
      </w:r>
    </w:p>
    <w:p w14:paraId="57A91C78" w14:textId="77777777" w:rsidR="003479F7" w:rsidRPr="003D3875" w:rsidRDefault="003479F7" w:rsidP="003479F7">
      <w:pPr>
        <w:numPr>
          <w:ilvl w:val="0"/>
          <w:numId w:val="29"/>
        </w:numPr>
        <w:suppressAutoHyphens/>
        <w:jc w:val="both"/>
        <w:rPr>
          <w:rFonts w:ascii="Arial" w:hAnsi="Arial" w:cs="Arial"/>
          <w:bCs/>
          <w:sz w:val="20"/>
        </w:rPr>
      </w:pPr>
      <w:r w:rsidRPr="003D3875">
        <w:rPr>
          <w:rFonts w:ascii="Arial" w:hAnsi="Arial" w:cs="Arial"/>
          <w:bCs/>
          <w:sz w:val="20"/>
        </w:rPr>
        <w:t xml:space="preserve">SPOC for Onsite manager </w:t>
      </w:r>
    </w:p>
    <w:p w14:paraId="0DB61418" w14:textId="77777777" w:rsidR="00BA49CD" w:rsidRPr="00C7424D" w:rsidRDefault="00BA49CD" w:rsidP="00BA49CD">
      <w:pPr>
        <w:numPr>
          <w:ilvl w:val="0"/>
          <w:numId w:val="29"/>
        </w:numPr>
        <w:suppressAutoHyphens/>
        <w:jc w:val="both"/>
        <w:rPr>
          <w:rFonts w:ascii="Arial" w:hAnsi="Arial" w:cs="Arial"/>
          <w:sz w:val="20"/>
        </w:rPr>
      </w:pPr>
      <w:r w:rsidRPr="00C7424D">
        <w:rPr>
          <w:rStyle w:val="apple-style-span"/>
          <w:rFonts w:ascii="Arial" w:hAnsi="Arial" w:cs="Arial"/>
          <w:sz w:val="20"/>
        </w:rPr>
        <w:t>Have participated in both requirement reviews and design meetings with multiple teams.</w:t>
      </w:r>
    </w:p>
    <w:p w14:paraId="1D2D90CC" w14:textId="77777777" w:rsidR="00BA49CD" w:rsidRPr="00C7424D" w:rsidRDefault="00BA49CD" w:rsidP="003479F7">
      <w:pPr>
        <w:numPr>
          <w:ilvl w:val="0"/>
          <w:numId w:val="29"/>
        </w:numPr>
        <w:suppressAutoHyphens/>
        <w:jc w:val="both"/>
        <w:rPr>
          <w:rFonts w:ascii="Arial" w:hAnsi="Arial" w:cs="Arial"/>
          <w:sz w:val="20"/>
        </w:rPr>
      </w:pPr>
      <w:r w:rsidRPr="00C7424D">
        <w:rPr>
          <w:rFonts w:ascii="Arial" w:hAnsi="Arial" w:cs="Arial"/>
          <w:sz w:val="20"/>
        </w:rPr>
        <w:t>Interacted with customer for requirement gathering and clarity.</w:t>
      </w:r>
    </w:p>
    <w:p w14:paraId="78189ECC" w14:textId="77777777" w:rsidR="003479F7" w:rsidRPr="00C7424D" w:rsidRDefault="003479F7" w:rsidP="003479F7">
      <w:pPr>
        <w:numPr>
          <w:ilvl w:val="0"/>
          <w:numId w:val="29"/>
        </w:numPr>
        <w:suppressAutoHyphens/>
        <w:jc w:val="both"/>
        <w:rPr>
          <w:rFonts w:ascii="Arial" w:hAnsi="Arial" w:cs="Arial"/>
          <w:sz w:val="20"/>
        </w:rPr>
      </w:pPr>
      <w:r w:rsidRPr="00C7424D">
        <w:rPr>
          <w:rFonts w:ascii="Arial" w:hAnsi="Arial" w:cs="Arial"/>
          <w:sz w:val="20"/>
        </w:rPr>
        <w:t xml:space="preserve">UI development using </w:t>
      </w:r>
      <w:r w:rsidR="00B71A6D" w:rsidRPr="00C7424D">
        <w:rPr>
          <w:rFonts w:ascii="Arial" w:hAnsi="Arial" w:cs="Arial"/>
          <w:sz w:val="20"/>
        </w:rPr>
        <w:t xml:space="preserve">HTML, CSS, </w:t>
      </w:r>
      <w:r w:rsidRPr="00C7424D">
        <w:rPr>
          <w:rFonts w:ascii="Arial" w:hAnsi="Arial" w:cs="Arial"/>
          <w:sz w:val="20"/>
        </w:rPr>
        <w:t>J</w:t>
      </w:r>
      <w:r w:rsidR="00B71A6D" w:rsidRPr="00C7424D">
        <w:rPr>
          <w:rFonts w:ascii="Arial" w:hAnsi="Arial" w:cs="Arial"/>
          <w:sz w:val="20"/>
        </w:rPr>
        <w:t xml:space="preserve">ava script and </w:t>
      </w:r>
      <w:r w:rsidRPr="00C7424D">
        <w:rPr>
          <w:rFonts w:ascii="Arial" w:hAnsi="Arial" w:cs="Arial"/>
          <w:sz w:val="20"/>
        </w:rPr>
        <w:t>AJAX.</w:t>
      </w:r>
    </w:p>
    <w:p w14:paraId="6390FD41" w14:textId="77777777" w:rsidR="00B628B7" w:rsidRPr="00C7424D" w:rsidRDefault="00B628B7" w:rsidP="00B628B7">
      <w:pPr>
        <w:numPr>
          <w:ilvl w:val="0"/>
          <w:numId w:val="29"/>
        </w:numPr>
        <w:suppressAutoHyphens/>
        <w:jc w:val="both"/>
        <w:rPr>
          <w:rFonts w:ascii="Arial" w:hAnsi="Arial" w:cs="Arial"/>
          <w:sz w:val="20"/>
        </w:rPr>
      </w:pPr>
      <w:r w:rsidRPr="00C7424D">
        <w:rPr>
          <w:rFonts w:ascii="Arial" w:hAnsi="Arial" w:cs="Arial"/>
          <w:sz w:val="20"/>
        </w:rPr>
        <w:t xml:space="preserve">Involved in the design of </w:t>
      </w:r>
      <w:r w:rsidR="00C60D46" w:rsidRPr="00C7424D">
        <w:rPr>
          <w:rFonts w:ascii="Arial" w:hAnsi="Arial" w:cs="Arial"/>
          <w:sz w:val="20"/>
        </w:rPr>
        <w:t>Database.</w:t>
      </w:r>
    </w:p>
    <w:p w14:paraId="4C509E46" w14:textId="77777777" w:rsidR="00B628B7" w:rsidRPr="00C7424D" w:rsidRDefault="00B628B7" w:rsidP="00B628B7">
      <w:pPr>
        <w:numPr>
          <w:ilvl w:val="0"/>
          <w:numId w:val="29"/>
        </w:numPr>
        <w:suppressAutoHyphens/>
        <w:jc w:val="both"/>
        <w:rPr>
          <w:rFonts w:ascii="Arial" w:hAnsi="Arial" w:cs="Arial"/>
          <w:sz w:val="20"/>
        </w:rPr>
      </w:pPr>
      <w:r w:rsidRPr="00C7424D">
        <w:rPr>
          <w:rFonts w:ascii="Arial" w:hAnsi="Arial" w:cs="Arial"/>
          <w:sz w:val="20"/>
        </w:rPr>
        <w:t xml:space="preserve">Creation of Stored Procedures Triggers and user defined functions using </w:t>
      </w:r>
      <w:r w:rsidRPr="00C7424D">
        <w:rPr>
          <w:rFonts w:ascii="Arial" w:hAnsi="Arial" w:cs="Arial"/>
          <w:color w:val="000000"/>
          <w:sz w:val="20"/>
        </w:rPr>
        <w:t>SQL Server 2005</w:t>
      </w:r>
      <w:r w:rsidRPr="00C7424D">
        <w:rPr>
          <w:rFonts w:ascii="Arial" w:hAnsi="Arial" w:cs="Arial"/>
          <w:sz w:val="20"/>
        </w:rPr>
        <w:t>.</w:t>
      </w:r>
    </w:p>
    <w:p w14:paraId="4BD4C057" w14:textId="77777777" w:rsidR="00C8088F" w:rsidRPr="00C26893" w:rsidRDefault="00BA49CD" w:rsidP="00C8088F">
      <w:pPr>
        <w:numPr>
          <w:ilvl w:val="0"/>
          <w:numId w:val="29"/>
        </w:numPr>
        <w:suppressAutoHyphens/>
        <w:jc w:val="both"/>
        <w:rPr>
          <w:rFonts w:ascii="Arial" w:hAnsi="Arial" w:cs="Arial"/>
          <w:sz w:val="20"/>
        </w:rPr>
      </w:pPr>
      <w:r w:rsidRPr="00243E95">
        <w:rPr>
          <w:rFonts w:ascii="Arial" w:hAnsi="Arial" w:cs="Arial"/>
          <w:sz w:val="20"/>
        </w:rPr>
        <w:t>Deployment of application on staging/production servers</w:t>
      </w:r>
      <w:r w:rsidR="002C4F36" w:rsidRPr="00243E95">
        <w:rPr>
          <w:rFonts w:ascii="Arial" w:hAnsi="Arial" w:cs="Arial"/>
          <w:sz w:val="20"/>
        </w:rPr>
        <w:t>.</w:t>
      </w:r>
    </w:p>
    <w:sectPr w:rsidR="00C8088F" w:rsidRPr="00C26893" w:rsidSect="002E6FC4">
      <w:headerReference w:type="default" r:id="rId9"/>
      <w:pgSz w:w="12240" w:h="15840"/>
      <w:pgMar w:top="720" w:right="720" w:bottom="720" w:left="72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6414C" w14:textId="77777777" w:rsidR="002E6FC4" w:rsidRDefault="002E6FC4" w:rsidP="00B506F9">
      <w:r>
        <w:separator/>
      </w:r>
    </w:p>
  </w:endnote>
  <w:endnote w:type="continuationSeparator" w:id="0">
    <w:p w14:paraId="33B25839" w14:textId="77777777" w:rsidR="002E6FC4" w:rsidRDefault="002E6FC4" w:rsidP="00B50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24212" w14:textId="77777777" w:rsidR="002E6FC4" w:rsidRDefault="002E6FC4" w:rsidP="00B506F9">
      <w:r>
        <w:separator/>
      </w:r>
    </w:p>
  </w:footnote>
  <w:footnote w:type="continuationSeparator" w:id="0">
    <w:p w14:paraId="4B18E7E1" w14:textId="77777777" w:rsidR="002E6FC4" w:rsidRDefault="002E6FC4" w:rsidP="00B50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C86E1" w14:textId="77777777" w:rsidR="003F7EB0" w:rsidRDefault="003F7EB0" w:rsidP="00E333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tarSymbol"/>
        <w:sz w:val="18"/>
        <w:szCs w:val="18"/>
      </w:rPr>
    </w:lvl>
  </w:abstractNum>
  <w:abstractNum w:abstractNumId="2"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StarSymbol"/>
        <w:sz w:val="18"/>
        <w:szCs w:val="18"/>
      </w:rPr>
    </w:lvl>
  </w:abstractNum>
  <w:abstractNum w:abstractNumId="3"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4" w15:restartNumberingAfterBreak="0">
    <w:nsid w:val="02563D64"/>
    <w:multiLevelType w:val="hybridMultilevel"/>
    <w:tmpl w:val="E72E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6645D"/>
    <w:multiLevelType w:val="hybridMultilevel"/>
    <w:tmpl w:val="02860B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9A3967"/>
    <w:multiLevelType w:val="hybridMultilevel"/>
    <w:tmpl w:val="B29CA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AB7C04"/>
    <w:multiLevelType w:val="hybridMultilevel"/>
    <w:tmpl w:val="EF3C7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C84D20"/>
    <w:multiLevelType w:val="hybridMultilevel"/>
    <w:tmpl w:val="2638A03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1B39039F"/>
    <w:multiLevelType w:val="hybridMultilevel"/>
    <w:tmpl w:val="254C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86EB5"/>
    <w:multiLevelType w:val="hybridMultilevel"/>
    <w:tmpl w:val="D27A5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477774"/>
    <w:multiLevelType w:val="multilevel"/>
    <w:tmpl w:val="00C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E3BCB"/>
    <w:multiLevelType w:val="hybridMultilevel"/>
    <w:tmpl w:val="41BC2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B04094"/>
    <w:multiLevelType w:val="hybridMultilevel"/>
    <w:tmpl w:val="708AC4F8"/>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6B821F3"/>
    <w:multiLevelType w:val="hybridMultilevel"/>
    <w:tmpl w:val="3E9E7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BD0D49"/>
    <w:multiLevelType w:val="hybridMultilevel"/>
    <w:tmpl w:val="D31EB770"/>
    <w:lvl w:ilvl="0" w:tplc="0FD80E3E">
      <w:start w:val="1"/>
      <w:numFmt w:val="bullet"/>
      <w:lvlText w:val=""/>
      <w:lvlJc w:val="left"/>
      <w:pPr>
        <w:tabs>
          <w:tab w:val="num" w:pos="360"/>
        </w:tabs>
        <w:ind w:left="360"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8F863B9"/>
    <w:multiLevelType w:val="hybridMultilevel"/>
    <w:tmpl w:val="C0EE1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C26F91"/>
    <w:multiLevelType w:val="hybridMultilevel"/>
    <w:tmpl w:val="D0D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754D15"/>
    <w:multiLevelType w:val="hybridMultilevel"/>
    <w:tmpl w:val="AE463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B1040E"/>
    <w:multiLevelType w:val="hybridMultilevel"/>
    <w:tmpl w:val="6C08F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A572B51"/>
    <w:multiLevelType w:val="hybridMultilevel"/>
    <w:tmpl w:val="E70EB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C9E7DF8"/>
    <w:multiLevelType w:val="hybridMultilevel"/>
    <w:tmpl w:val="AE601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D834D6"/>
    <w:multiLevelType w:val="hybridMultilevel"/>
    <w:tmpl w:val="AA6EB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8F442B"/>
    <w:multiLevelType w:val="multilevel"/>
    <w:tmpl w:val="B87620D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4" w15:restartNumberingAfterBreak="0">
    <w:nsid w:val="58102126"/>
    <w:multiLevelType w:val="hybridMultilevel"/>
    <w:tmpl w:val="DDF82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80191D"/>
    <w:multiLevelType w:val="hybridMultilevel"/>
    <w:tmpl w:val="661E1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29C3C0B"/>
    <w:multiLevelType w:val="hybridMultilevel"/>
    <w:tmpl w:val="86F046B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7" w15:restartNumberingAfterBreak="0">
    <w:nsid w:val="65FB15A7"/>
    <w:multiLevelType w:val="hybridMultilevel"/>
    <w:tmpl w:val="B7B07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272BD2"/>
    <w:multiLevelType w:val="hybridMultilevel"/>
    <w:tmpl w:val="AE441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7E3F5C"/>
    <w:multiLevelType w:val="hybridMultilevel"/>
    <w:tmpl w:val="E7D67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775D45"/>
    <w:multiLevelType w:val="hybridMultilevel"/>
    <w:tmpl w:val="EDC42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0921E4"/>
    <w:multiLevelType w:val="hybridMultilevel"/>
    <w:tmpl w:val="9D681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D63375"/>
    <w:multiLevelType w:val="hybridMultilevel"/>
    <w:tmpl w:val="A97CA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D174B8C"/>
    <w:multiLevelType w:val="hybridMultilevel"/>
    <w:tmpl w:val="FA32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0450FD"/>
    <w:multiLevelType w:val="hybridMultilevel"/>
    <w:tmpl w:val="71AE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D0B2A"/>
    <w:multiLevelType w:val="hybridMultilevel"/>
    <w:tmpl w:val="047EC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9C83C25"/>
    <w:multiLevelType w:val="hybridMultilevel"/>
    <w:tmpl w:val="249CB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C396265"/>
    <w:multiLevelType w:val="hybridMultilevel"/>
    <w:tmpl w:val="2C94B0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E8215CF"/>
    <w:multiLevelType w:val="hybridMultilevel"/>
    <w:tmpl w:val="D63A0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00039483">
    <w:abstractNumId w:val="36"/>
  </w:num>
  <w:num w:numId="2" w16cid:durableId="1067647274">
    <w:abstractNumId w:val="26"/>
  </w:num>
  <w:num w:numId="3" w16cid:durableId="1388800918">
    <w:abstractNumId w:val="7"/>
  </w:num>
  <w:num w:numId="4" w16cid:durableId="979578940">
    <w:abstractNumId w:val="18"/>
  </w:num>
  <w:num w:numId="5" w16cid:durableId="732583750">
    <w:abstractNumId w:val="8"/>
  </w:num>
  <w:num w:numId="6" w16cid:durableId="1408041779">
    <w:abstractNumId w:val="27"/>
  </w:num>
  <w:num w:numId="7" w16cid:durableId="1532303741">
    <w:abstractNumId w:val="35"/>
  </w:num>
  <w:num w:numId="8" w16cid:durableId="251862955">
    <w:abstractNumId w:val="32"/>
  </w:num>
  <w:num w:numId="9" w16cid:durableId="262804280">
    <w:abstractNumId w:val="12"/>
  </w:num>
  <w:num w:numId="10" w16cid:durableId="1938247066">
    <w:abstractNumId w:val="16"/>
  </w:num>
  <w:num w:numId="11" w16cid:durableId="107913241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0893770">
    <w:abstractNumId w:val="9"/>
  </w:num>
  <w:num w:numId="13" w16cid:durableId="1318773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6705340">
    <w:abstractNumId w:val="13"/>
  </w:num>
  <w:num w:numId="15" w16cid:durableId="2052027375">
    <w:abstractNumId w:val="14"/>
  </w:num>
  <w:num w:numId="16" w16cid:durableId="1930696914">
    <w:abstractNumId w:val="22"/>
  </w:num>
  <w:num w:numId="17" w16cid:durableId="1686710566">
    <w:abstractNumId w:val="29"/>
  </w:num>
  <w:num w:numId="18" w16cid:durableId="1273172487">
    <w:abstractNumId w:val="30"/>
  </w:num>
  <w:num w:numId="19" w16cid:durableId="1483547581">
    <w:abstractNumId w:val="24"/>
  </w:num>
  <w:num w:numId="20" w16cid:durableId="831411993">
    <w:abstractNumId w:val="11"/>
  </w:num>
  <w:num w:numId="21" w16cid:durableId="470753938">
    <w:abstractNumId w:val="20"/>
  </w:num>
  <w:num w:numId="22" w16cid:durableId="1963346163">
    <w:abstractNumId w:val="38"/>
  </w:num>
  <w:num w:numId="23" w16cid:durableId="1419592912">
    <w:abstractNumId w:val="28"/>
  </w:num>
  <w:num w:numId="24" w16cid:durableId="807667988">
    <w:abstractNumId w:val="10"/>
  </w:num>
  <w:num w:numId="25" w16cid:durableId="1873574486">
    <w:abstractNumId w:val="25"/>
  </w:num>
  <w:num w:numId="26" w16cid:durableId="312949937">
    <w:abstractNumId w:val="0"/>
  </w:num>
  <w:num w:numId="27" w16cid:durableId="421420224">
    <w:abstractNumId w:val="5"/>
  </w:num>
  <w:num w:numId="28" w16cid:durableId="2012903431">
    <w:abstractNumId w:val="1"/>
  </w:num>
  <w:num w:numId="29" w16cid:durableId="2109349371">
    <w:abstractNumId w:val="2"/>
  </w:num>
  <w:num w:numId="30" w16cid:durableId="1291325377">
    <w:abstractNumId w:val="31"/>
  </w:num>
  <w:num w:numId="31" w16cid:durableId="304894807">
    <w:abstractNumId w:val="21"/>
  </w:num>
  <w:num w:numId="32" w16cid:durableId="17700601">
    <w:abstractNumId w:val="30"/>
  </w:num>
  <w:num w:numId="33" w16cid:durableId="2088184870">
    <w:abstractNumId w:val="24"/>
  </w:num>
  <w:num w:numId="34" w16cid:durableId="1543328016">
    <w:abstractNumId w:val="6"/>
  </w:num>
  <w:num w:numId="35" w16cid:durableId="621545429">
    <w:abstractNumId w:val="19"/>
  </w:num>
  <w:num w:numId="36" w16cid:durableId="674307233">
    <w:abstractNumId w:val="23"/>
  </w:num>
  <w:num w:numId="37" w16cid:durableId="52002116">
    <w:abstractNumId w:val="4"/>
  </w:num>
  <w:num w:numId="38" w16cid:durableId="2120566329">
    <w:abstractNumId w:val="3"/>
  </w:num>
  <w:num w:numId="39" w16cid:durableId="812799119">
    <w:abstractNumId w:val="34"/>
  </w:num>
  <w:num w:numId="40" w16cid:durableId="738988572">
    <w:abstractNumId w:val="33"/>
  </w:num>
  <w:num w:numId="41" w16cid:durableId="1657031592">
    <w:abstractNumId w:val="14"/>
  </w:num>
  <w:num w:numId="42" w16cid:durableId="1118842645">
    <w:abstractNumId w:val="37"/>
  </w:num>
  <w:num w:numId="43" w16cid:durableId="1749159025">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189"/>
    <w:rsid w:val="00000CD9"/>
    <w:rsid w:val="00000D2D"/>
    <w:rsid w:val="00000FB4"/>
    <w:rsid w:val="00001383"/>
    <w:rsid w:val="00001435"/>
    <w:rsid w:val="00002284"/>
    <w:rsid w:val="00002B6F"/>
    <w:rsid w:val="00002BCF"/>
    <w:rsid w:val="00002DA0"/>
    <w:rsid w:val="000037C2"/>
    <w:rsid w:val="00003C08"/>
    <w:rsid w:val="00004673"/>
    <w:rsid w:val="000046F7"/>
    <w:rsid w:val="00004752"/>
    <w:rsid w:val="00004805"/>
    <w:rsid w:val="00004CF9"/>
    <w:rsid w:val="00005013"/>
    <w:rsid w:val="000058CF"/>
    <w:rsid w:val="00005B6A"/>
    <w:rsid w:val="0000618D"/>
    <w:rsid w:val="000068A1"/>
    <w:rsid w:val="0000690E"/>
    <w:rsid w:val="00007247"/>
    <w:rsid w:val="00010783"/>
    <w:rsid w:val="00010B09"/>
    <w:rsid w:val="000110CF"/>
    <w:rsid w:val="000120E9"/>
    <w:rsid w:val="000121FA"/>
    <w:rsid w:val="000122E0"/>
    <w:rsid w:val="0001378A"/>
    <w:rsid w:val="00013A61"/>
    <w:rsid w:val="00013C4B"/>
    <w:rsid w:val="00013D01"/>
    <w:rsid w:val="0001504C"/>
    <w:rsid w:val="000157EB"/>
    <w:rsid w:val="000162C3"/>
    <w:rsid w:val="00016CC2"/>
    <w:rsid w:val="00017B18"/>
    <w:rsid w:val="00020343"/>
    <w:rsid w:val="000205F8"/>
    <w:rsid w:val="00020B6C"/>
    <w:rsid w:val="00022424"/>
    <w:rsid w:val="000225BE"/>
    <w:rsid w:val="000231F4"/>
    <w:rsid w:val="00023E0F"/>
    <w:rsid w:val="000245F5"/>
    <w:rsid w:val="00024ABA"/>
    <w:rsid w:val="000251B8"/>
    <w:rsid w:val="00025F4A"/>
    <w:rsid w:val="000260FD"/>
    <w:rsid w:val="00026BCB"/>
    <w:rsid w:val="00026BD2"/>
    <w:rsid w:val="00027B34"/>
    <w:rsid w:val="00031728"/>
    <w:rsid w:val="000318A8"/>
    <w:rsid w:val="00032C27"/>
    <w:rsid w:val="00032C5B"/>
    <w:rsid w:val="00032FF7"/>
    <w:rsid w:val="000338B2"/>
    <w:rsid w:val="0003481C"/>
    <w:rsid w:val="000357C3"/>
    <w:rsid w:val="000369A9"/>
    <w:rsid w:val="00037A11"/>
    <w:rsid w:val="00037AD5"/>
    <w:rsid w:val="00040A32"/>
    <w:rsid w:val="0004112D"/>
    <w:rsid w:val="00042BDF"/>
    <w:rsid w:val="000440AF"/>
    <w:rsid w:val="000440FB"/>
    <w:rsid w:val="00044EEE"/>
    <w:rsid w:val="00045330"/>
    <w:rsid w:val="00046D83"/>
    <w:rsid w:val="000470E7"/>
    <w:rsid w:val="00047B88"/>
    <w:rsid w:val="00047CA8"/>
    <w:rsid w:val="0005038D"/>
    <w:rsid w:val="00050CB6"/>
    <w:rsid w:val="000514BC"/>
    <w:rsid w:val="00051ED6"/>
    <w:rsid w:val="00052223"/>
    <w:rsid w:val="00052F5D"/>
    <w:rsid w:val="0005306B"/>
    <w:rsid w:val="0005482F"/>
    <w:rsid w:val="00054B07"/>
    <w:rsid w:val="00055291"/>
    <w:rsid w:val="00055ACB"/>
    <w:rsid w:val="00055DBA"/>
    <w:rsid w:val="00055DFA"/>
    <w:rsid w:val="000567B1"/>
    <w:rsid w:val="0005691F"/>
    <w:rsid w:val="00056AC0"/>
    <w:rsid w:val="00056B10"/>
    <w:rsid w:val="00061457"/>
    <w:rsid w:val="0006196F"/>
    <w:rsid w:val="00061E5D"/>
    <w:rsid w:val="000634F9"/>
    <w:rsid w:val="00063FF0"/>
    <w:rsid w:val="00064106"/>
    <w:rsid w:val="0006591C"/>
    <w:rsid w:val="00065D5F"/>
    <w:rsid w:val="00066282"/>
    <w:rsid w:val="00066DDD"/>
    <w:rsid w:val="000671D6"/>
    <w:rsid w:val="000676DA"/>
    <w:rsid w:val="00070E8B"/>
    <w:rsid w:val="00071330"/>
    <w:rsid w:val="000713B1"/>
    <w:rsid w:val="00072207"/>
    <w:rsid w:val="000723C1"/>
    <w:rsid w:val="00072687"/>
    <w:rsid w:val="00072B7F"/>
    <w:rsid w:val="00073D7D"/>
    <w:rsid w:val="00073FAF"/>
    <w:rsid w:val="00074399"/>
    <w:rsid w:val="0007556D"/>
    <w:rsid w:val="00075D8B"/>
    <w:rsid w:val="00076387"/>
    <w:rsid w:val="00080B42"/>
    <w:rsid w:val="00082A58"/>
    <w:rsid w:val="00083474"/>
    <w:rsid w:val="00083C10"/>
    <w:rsid w:val="00083CD5"/>
    <w:rsid w:val="00083E34"/>
    <w:rsid w:val="00084277"/>
    <w:rsid w:val="00084EE5"/>
    <w:rsid w:val="000874C1"/>
    <w:rsid w:val="000877A2"/>
    <w:rsid w:val="00087FD0"/>
    <w:rsid w:val="00090651"/>
    <w:rsid w:val="00090768"/>
    <w:rsid w:val="00090BAB"/>
    <w:rsid w:val="00091B48"/>
    <w:rsid w:val="00091EC6"/>
    <w:rsid w:val="000935D4"/>
    <w:rsid w:val="00094480"/>
    <w:rsid w:val="00094A82"/>
    <w:rsid w:val="00094EFC"/>
    <w:rsid w:val="00095E93"/>
    <w:rsid w:val="00095F89"/>
    <w:rsid w:val="000960D5"/>
    <w:rsid w:val="000965B1"/>
    <w:rsid w:val="00096A01"/>
    <w:rsid w:val="00096DFC"/>
    <w:rsid w:val="000970EE"/>
    <w:rsid w:val="00097891"/>
    <w:rsid w:val="000A1228"/>
    <w:rsid w:val="000A25AF"/>
    <w:rsid w:val="000A2668"/>
    <w:rsid w:val="000A2A86"/>
    <w:rsid w:val="000A2CB2"/>
    <w:rsid w:val="000A4E31"/>
    <w:rsid w:val="000A56DD"/>
    <w:rsid w:val="000A5B1D"/>
    <w:rsid w:val="000A623B"/>
    <w:rsid w:val="000A6960"/>
    <w:rsid w:val="000B119E"/>
    <w:rsid w:val="000B25BC"/>
    <w:rsid w:val="000B3BBB"/>
    <w:rsid w:val="000B48AD"/>
    <w:rsid w:val="000B491E"/>
    <w:rsid w:val="000B5130"/>
    <w:rsid w:val="000B5CD7"/>
    <w:rsid w:val="000B6EB0"/>
    <w:rsid w:val="000B7ACC"/>
    <w:rsid w:val="000B7F5E"/>
    <w:rsid w:val="000C0083"/>
    <w:rsid w:val="000C200E"/>
    <w:rsid w:val="000C21F5"/>
    <w:rsid w:val="000C2D81"/>
    <w:rsid w:val="000C2FB9"/>
    <w:rsid w:val="000C361A"/>
    <w:rsid w:val="000C3719"/>
    <w:rsid w:val="000C49ED"/>
    <w:rsid w:val="000C53F8"/>
    <w:rsid w:val="000C6401"/>
    <w:rsid w:val="000C737F"/>
    <w:rsid w:val="000D03AB"/>
    <w:rsid w:val="000D0A96"/>
    <w:rsid w:val="000D1173"/>
    <w:rsid w:val="000D17C3"/>
    <w:rsid w:val="000D272D"/>
    <w:rsid w:val="000D28B1"/>
    <w:rsid w:val="000D2FF1"/>
    <w:rsid w:val="000D3DA0"/>
    <w:rsid w:val="000D44FF"/>
    <w:rsid w:val="000D4C46"/>
    <w:rsid w:val="000D4FD8"/>
    <w:rsid w:val="000D595B"/>
    <w:rsid w:val="000D66DC"/>
    <w:rsid w:val="000D6DEB"/>
    <w:rsid w:val="000E04CA"/>
    <w:rsid w:val="000E13BF"/>
    <w:rsid w:val="000E184B"/>
    <w:rsid w:val="000E2F67"/>
    <w:rsid w:val="000E351D"/>
    <w:rsid w:val="000E39E0"/>
    <w:rsid w:val="000E5050"/>
    <w:rsid w:val="000E56D7"/>
    <w:rsid w:val="000E6454"/>
    <w:rsid w:val="000E73DE"/>
    <w:rsid w:val="000F0F50"/>
    <w:rsid w:val="000F15C7"/>
    <w:rsid w:val="000F1834"/>
    <w:rsid w:val="000F1E85"/>
    <w:rsid w:val="000F2860"/>
    <w:rsid w:val="000F2988"/>
    <w:rsid w:val="000F2F68"/>
    <w:rsid w:val="000F40CA"/>
    <w:rsid w:val="000F59AE"/>
    <w:rsid w:val="000F5D33"/>
    <w:rsid w:val="000F657F"/>
    <w:rsid w:val="000F66C8"/>
    <w:rsid w:val="001010B3"/>
    <w:rsid w:val="001013FE"/>
    <w:rsid w:val="0010220F"/>
    <w:rsid w:val="00102F60"/>
    <w:rsid w:val="0010320D"/>
    <w:rsid w:val="00103D10"/>
    <w:rsid w:val="00103E89"/>
    <w:rsid w:val="00104A7D"/>
    <w:rsid w:val="001050F0"/>
    <w:rsid w:val="00105317"/>
    <w:rsid w:val="0010583F"/>
    <w:rsid w:val="0010590A"/>
    <w:rsid w:val="00105BA3"/>
    <w:rsid w:val="00106E97"/>
    <w:rsid w:val="00106FE7"/>
    <w:rsid w:val="00107A65"/>
    <w:rsid w:val="00110031"/>
    <w:rsid w:val="00110391"/>
    <w:rsid w:val="00110463"/>
    <w:rsid w:val="00110672"/>
    <w:rsid w:val="0011099A"/>
    <w:rsid w:val="00112853"/>
    <w:rsid w:val="0011306A"/>
    <w:rsid w:val="0011371E"/>
    <w:rsid w:val="00113C74"/>
    <w:rsid w:val="00114B29"/>
    <w:rsid w:val="00114D79"/>
    <w:rsid w:val="00116140"/>
    <w:rsid w:val="00116B4B"/>
    <w:rsid w:val="0012038D"/>
    <w:rsid w:val="0012052B"/>
    <w:rsid w:val="00120A21"/>
    <w:rsid w:val="00120CF2"/>
    <w:rsid w:val="00121040"/>
    <w:rsid w:val="00121112"/>
    <w:rsid w:val="001213FD"/>
    <w:rsid w:val="001215AC"/>
    <w:rsid w:val="001218E3"/>
    <w:rsid w:val="00121EFB"/>
    <w:rsid w:val="001230E5"/>
    <w:rsid w:val="0012337A"/>
    <w:rsid w:val="001233B5"/>
    <w:rsid w:val="001235D5"/>
    <w:rsid w:val="0012367A"/>
    <w:rsid w:val="0012422B"/>
    <w:rsid w:val="00124244"/>
    <w:rsid w:val="001249DD"/>
    <w:rsid w:val="00124D53"/>
    <w:rsid w:val="00125307"/>
    <w:rsid w:val="00125C6E"/>
    <w:rsid w:val="00126499"/>
    <w:rsid w:val="00127CA9"/>
    <w:rsid w:val="00130867"/>
    <w:rsid w:val="00131815"/>
    <w:rsid w:val="00131C87"/>
    <w:rsid w:val="00133EFF"/>
    <w:rsid w:val="001340DB"/>
    <w:rsid w:val="0013431F"/>
    <w:rsid w:val="00134F83"/>
    <w:rsid w:val="001355D2"/>
    <w:rsid w:val="001363CC"/>
    <w:rsid w:val="00137C83"/>
    <w:rsid w:val="00137D7A"/>
    <w:rsid w:val="00140153"/>
    <w:rsid w:val="00140659"/>
    <w:rsid w:val="00141AE9"/>
    <w:rsid w:val="00142066"/>
    <w:rsid w:val="0014210C"/>
    <w:rsid w:val="00142DC6"/>
    <w:rsid w:val="00143C29"/>
    <w:rsid w:val="001440EA"/>
    <w:rsid w:val="00145B51"/>
    <w:rsid w:val="00145C04"/>
    <w:rsid w:val="00145DF1"/>
    <w:rsid w:val="00146858"/>
    <w:rsid w:val="00146EA3"/>
    <w:rsid w:val="001472DD"/>
    <w:rsid w:val="00147B15"/>
    <w:rsid w:val="00150A45"/>
    <w:rsid w:val="00150D71"/>
    <w:rsid w:val="00151351"/>
    <w:rsid w:val="001514A1"/>
    <w:rsid w:val="00152E05"/>
    <w:rsid w:val="0015415E"/>
    <w:rsid w:val="00155E0C"/>
    <w:rsid w:val="001570FC"/>
    <w:rsid w:val="00157A10"/>
    <w:rsid w:val="00157B32"/>
    <w:rsid w:val="00157C41"/>
    <w:rsid w:val="001604E4"/>
    <w:rsid w:val="00162458"/>
    <w:rsid w:val="00162BFC"/>
    <w:rsid w:val="00163160"/>
    <w:rsid w:val="001637AA"/>
    <w:rsid w:val="00163D11"/>
    <w:rsid w:val="00164344"/>
    <w:rsid w:val="0016444F"/>
    <w:rsid w:val="0016490D"/>
    <w:rsid w:val="00164ACB"/>
    <w:rsid w:val="00165173"/>
    <w:rsid w:val="001654F8"/>
    <w:rsid w:val="0016630E"/>
    <w:rsid w:val="00166DF3"/>
    <w:rsid w:val="00170775"/>
    <w:rsid w:val="001711FC"/>
    <w:rsid w:val="00171A3F"/>
    <w:rsid w:val="00171B2D"/>
    <w:rsid w:val="00172646"/>
    <w:rsid w:val="00173127"/>
    <w:rsid w:val="0017319D"/>
    <w:rsid w:val="001731DC"/>
    <w:rsid w:val="00173537"/>
    <w:rsid w:val="0017369C"/>
    <w:rsid w:val="00173DFD"/>
    <w:rsid w:val="00175972"/>
    <w:rsid w:val="0017613B"/>
    <w:rsid w:val="00176DE3"/>
    <w:rsid w:val="0018145A"/>
    <w:rsid w:val="00182476"/>
    <w:rsid w:val="00183AAC"/>
    <w:rsid w:val="00183C00"/>
    <w:rsid w:val="0018407B"/>
    <w:rsid w:val="00187E9F"/>
    <w:rsid w:val="00191005"/>
    <w:rsid w:val="00191E8A"/>
    <w:rsid w:val="00192A7C"/>
    <w:rsid w:val="00192EFE"/>
    <w:rsid w:val="001960E1"/>
    <w:rsid w:val="001968E5"/>
    <w:rsid w:val="00196CA4"/>
    <w:rsid w:val="00197F8C"/>
    <w:rsid w:val="001A01A5"/>
    <w:rsid w:val="001A08E6"/>
    <w:rsid w:val="001A1312"/>
    <w:rsid w:val="001A1AE4"/>
    <w:rsid w:val="001A1D2E"/>
    <w:rsid w:val="001A1EC9"/>
    <w:rsid w:val="001A2B07"/>
    <w:rsid w:val="001A4183"/>
    <w:rsid w:val="001A438C"/>
    <w:rsid w:val="001A5503"/>
    <w:rsid w:val="001A6C55"/>
    <w:rsid w:val="001A6E51"/>
    <w:rsid w:val="001A6EE0"/>
    <w:rsid w:val="001A6F66"/>
    <w:rsid w:val="001A70B6"/>
    <w:rsid w:val="001A7855"/>
    <w:rsid w:val="001B07FB"/>
    <w:rsid w:val="001B1504"/>
    <w:rsid w:val="001B1901"/>
    <w:rsid w:val="001B1994"/>
    <w:rsid w:val="001B1BBF"/>
    <w:rsid w:val="001B1E04"/>
    <w:rsid w:val="001B2437"/>
    <w:rsid w:val="001B25D8"/>
    <w:rsid w:val="001B3F6C"/>
    <w:rsid w:val="001B4568"/>
    <w:rsid w:val="001B5A0B"/>
    <w:rsid w:val="001B7AC5"/>
    <w:rsid w:val="001B7BEA"/>
    <w:rsid w:val="001C1998"/>
    <w:rsid w:val="001C1ADE"/>
    <w:rsid w:val="001C2CA5"/>
    <w:rsid w:val="001C35CD"/>
    <w:rsid w:val="001C3CE4"/>
    <w:rsid w:val="001C4C02"/>
    <w:rsid w:val="001C67A7"/>
    <w:rsid w:val="001C6C2B"/>
    <w:rsid w:val="001C7019"/>
    <w:rsid w:val="001C79E4"/>
    <w:rsid w:val="001C7CB0"/>
    <w:rsid w:val="001D01CB"/>
    <w:rsid w:val="001D0979"/>
    <w:rsid w:val="001D0C79"/>
    <w:rsid w:val="001D1CD0"/>
    <w:rsid w:val="001D23AA"/>
    <w:rsid w:val="001D2567"/>
    <w:rsid w:val="001D4231"/>
    <w:rsid w:val="001D5048"/>
    <w:rsid w:val="001D6252"/>
    <w:rsid w:val="001D6474"/>
    <w:rsid w:val="001D681C"/>
    <w:rsid w:val="001D7D5A"/>
    <w:rsid w:val="001D7EEF"/>
    <w:rsid w:val="001D7F1B"/>
    <w:rsid w:val="001E0AEC"/>
    <w:rsid w:val="001E1A0F"/>
    <w:rsid w:val="001E1C72"/>
    <w:rsid w:val="001E1D84"/>
    <w:rsid w:val="001E22B9"/>
    <w:rsid w:val="001E2EDB"/>
    <w:rsid w:val="001E31E4"/>
    <w:rsid w:val="001E3554"/>
    <w:rsid w:val="001E42C6"/>
    <w:rsid w:val="001E53C6"/>
    <w:rsid w:val="001E6FE3"/>
    <w:rsid w:val="001E74DC"/>
    <w:rsid w:val="001E76EC"/>
    <w:rsid w:val="001E7AE4"/>
    <w:rsid w:val="001E7B27"/>
    <w:rsid w:val="001F0B47"/>
    <w:rsid w:val="001F1A34"/>
    <w:rsid w:val="001F1B7D"/>
    <w:rsid w:val="001F1C97"/>
    <w:rsid w:val="001F1D7B"/>
    <w:rsid w:val="001F1E7D"/>
    <w:rsid w:val="001F779D"/>
    <w:rsid w:val="001F7F7C"/>
    <w:rsid w:val="002001A8"/>
    <w:rsid w:val="00200B2D"/>
    <w:rsid w:val="00201118"/>
    <w:rsid w:val="002011B5"/>
    <w:rsid w:val="002025A1"/>
    <w:rsid w:val="0020321C"/>
    <w:rsid w:val="00203F65"/>
    <w:rsid w:val="00204066"/>
    <w:rsid w:val="00204692"/>
    <w:rsid w:val="00204ED9"/>
    <w:rsid w:val="00205D84"/>
    <w:rsid w:val="00206364"/>
    <w:rsid w:val="0020647C"/>
    <w:rsid w:val="002068B0"/>
    <w:rsid w:val="00206E8D"/>
    <w:rsid w:val="00207474"/>
    <w:rsid w:val="002076B5"/>
    <w:rsid w:val="002076D2"/>
    <w:rsid w:val="00207FF8"/>
    <w:rsid w:val="0021001E"/>
    <w:rsid w:val="00210C53"/>
    <w:rsid w:val="0021209C"/>
    <w:rsid w:val="002122F2"/>
    <w:rsid w:val="00212351"/>
    <w:rsid w:val="00212B6A"/>
    <w:rsid w:val="00212DE7"/>
    <w:rsid w:val="00213224"/>
    <w:rsid w:val="00213B98"/>
    <w:rsid w:val="00214466"/>
    <w:rsid w:val="00214708"/>
    <w:rsid w:val="00214A72"/>
    <w:rsid w:val="0021599A"/>
    <w:rsid w:val="00215CAF"/>
    <w:rsid w:val="002212B3"/>
    <w:rsid w:val="002214AA"/>
    <w:rsid w:val="00221A38"/>
    <w:rsid w:val="00221BB0"/>
    <w:rsid w:val="00221E6C"/>
    <w:rsid w:val="00224052"/>
    <w:rsid w:val="00225EA7"/>
    <w:rsid w:val="00226F15"/>
    <w:rsid w:val="002306C9"/>
    <w:rsid w:val="0023081E"/>
    <w:rsid w:val="00230ED8"/>
    <w:rsid w:val="00231E5A"/>
    <w:rsid w:val="00232565"/>
    <w:rsid w:val="00232857"/>
    <w:rsid w:val="002347DB"/>
    <w:rsid w:val="00234D55"/>
    <w:rsid w:val="002354D6"/>
    <w:rsid w:val="00236166"/>
    <w:rsid w:val="002370F9"/>
    <w:rsid w:val="002379C7"/>
    <w:rsid w:val="00240426"/>
    <w:rsid w:val="0024121E"/>
    <w:rsid w:val="0024126A"/>
    <w:rsid w:val="002422EC"/>
    <w:rsid w:val="002427A5"/>
    <w:rsid w:val="002427FA"/>
    <w:rsid w:val="0024318C"/>
    <w:rsid w:val="00243AEF"/>
    <w:rsid w:val="00243E95"/>
    <w:rsid w:val="002445AB"/>
    <w:rsid w:val="00245051"/>
    <w:rsid w:val="0024541C"/>
    <w:rsid w:val="00245DEE"/>
    <w:rsid w:val="00245F0A"/>
    <w:rsid w:val="00247E9E"/>
    <w:rsid w:val="002501A1"/>
    <w:rsid w:val="00250644"/>
    <w:rsid w:val="00250F89"/>
    <w:rsid w:val="00252512"/>
    <w:rsid w:val="00253BA7"/>
    <w:rsid w:val="00255D0D"/>
    <w:rsid w:val="00256CC6"/>
    <w:rsid w:val="00256E98"/>
    <w:rsid w:val="002607E2"/>
    <w:rsid w:val="00260ABB"/>
    <w:rsid w:val="00260D91"/>
    <w:rsid w:val="0026155D"/>
    <w:rsid w:val="00261E5D"/>
    <w:rsid w:val="00261E88"/>
    <w:rsid w:val="00261EB2"/>
    <w:rsid w:val="002620BF"/>
    <w:rsid w:val="00263226"/>
    <w:rsid w:val="002647AC"/>
    <w:rsid w:val="00264F3D"/>
    <w:rsid w:val="00265D33"/>
    <w:rsid w:val="0026699E"/>
    <w:rsid w:val="002704C3"/>
    <w:rsid w:val="002719B0"/>
    <w:rsid w:val="00271B07"/>
    <w:rsid w:val="0027243B"/>
    <w:rsid w:val="00273730"/>
    <w:rsid w:val="002738D7"/>
    <w:rsid w:val="002749DA"/>
    <w:rsid w:val="00275259"/>
    <w:rsid w:val="0027583D"/>
    <w:rsid w:val="00275861"/>
    <w:rsid w:val="00280807"/>
    <w:rsid w:val="00283696"/>
    <w:rsid w:val="0028478A"/>
    <w:rsid w:val="00284B1A"/>
    <w:rsid w:val="00284C37"/>
    <w:rsid w:val="00284D54"/>
    <w:rsid w:val="00285165"/>
    <w:rsid w:val="002855E4"/>
    <w:rsid w:val="00285800"/>
    <w:rsid w:val="00286216"/>
    <w:rsid w:val="00286782"/>
    <w:rsid w:val="00286BE7"/>
    <w:rsid w:val="00287592"/>
    <w:rsid w:val="0028789B"/>
    <w:rsid w:val="00290008"/>
    <w:rsid w:val="00290E76"/>
    <w:rsid w:val="00292C5F"/>
    <w:rsid w:val="002947BA"/>
    <w:rsid w:val="00295072"/>
    <w:rsid w:val="00295C10"/>
    <w:rsid w:val="002967A4"/>
    <w:rsid w:val="00297165"/>
    <w:rsid w:val="002976C7"/>
    <w:rsid w:val="002A03AF"/>
    <w:rsid w:val="002A1334"/>
    <w:rsid w:val="002A2162"/>
    <w:rsid w:val="002A24EE"/>
    <w:rsid w:val="002A2BDF"/>
    <w:rsid w:val="002A302D"/>
    <w:rsid w:val="002A36CA"/>
    <w:rsid w:val="002A36DA"/>
    <w:rsid w:val="002A4124"/>
    <w:rsid w:val="002A4926"/>
    <w:rsid w:val="002A7C09"/>
    <w:rsid w:val="002B2396"/>
    <w:rsid w:val="002B4790"/>
    <w:rsid w:val="002B7AE6"/>
    <w:rsid w:val="002B7B8F"/>
    <w:rsid w:val="002C0520"/>
    <w:rsid w:val="002C1165"/>
    <w:rsid w:val="002C136D"/>
    <w:rsid w:val="002C2BA1"/>
    <w:rsid w:val="002C2C51"/>
    <w:rsid w:val="002C3082"/>
    <w:rsid w:val="002C396E"/>
    <w:rsid w:val="002C3B7C"/>
    <w:rsid w:val="002C3CEC"/>
    <w:rsid w:val="002C40BB"/>
    <w:rsid w:val="002C433E"/>
    <w:rsid w:val="002C4F07"/>
    <w:rsid w:val="002C4F36"/>
    <w:rsid w:val="002C57E4"/>
    <w:rsid w:val="002C58AB"/>
    <w:rsid w:val="002C6B9B"/>
    <w:rsid w:val="002C6D00"/>
    <w:rsid w:val="002C757B"/>
    <w:rsid w:val="002D06B1"/>
    <w:rsid w:val="002D1025"/>
    <w:rsid w:val="002D266D"/>
    <w:rsid w:val="002D363B"/>
    <w:rsid w:val="002D3680"/>
    <w:rsid w:val="002D3B7E"/>
    <w:rsid w:val="002D3ECE"/>
    <w:rsid w:val="002D48CA"/>
    <w:rsid w:val="002D4FD4"/>
    <w:rsid w:val="002D59FA"/>
    <w:rsid w:val="002D6111"/>
    <w:rsid w:val="002D6D33"/>
    <w:rsid w:val="002E20D1"/>
    <w:rsid w:val="002E35AC"/>
    <w:rsid w:val="002E4FA9"/>
    <w:rsid w:val="002E5641"/>
    <w:rsid w:val="002E5991"/>
    <w:rsid w:val="002E5BE8"/>
    <w:rsid w:val="002E6FC4"/>
    <w:rsid w:val="002F0234"/>
    <w:rsid w:val="002F2CC5"/>
    <w:rsid w:val="002F3B92"/>
    <w:rsid w:val="002F513A"/>
    <w:rsid w:val="002F53EA"/>
    <w:rsid w:val="002F5B9A"/>
    <w:rsid w:val="002F6172"/>
    <w:rsid w:val="002F6572"/>
    <w:rsid w:val="002F6591"/>
    <w:rsid w:val="002F7857"/>
    <w:rsid w:val="002F7A5A"/>
    <w:rsid w:val="00300D43"/>
    <w:rsid w:val="003018F2"/>
    <w:rsid w:val="00302758"/>
    <w:rsid w:val="00302A37"/>
    <w:rsid w:val="003030C7"/>
    <w:rsid w:val="003033F6"/>
    <w:rsid w:val="003054AC"/>
    <w:rsid w:val="003059C1"/>
    <w:rsid w:val="0030681E"/>
    <w:rsid w:val="00306E3D"/>
    <w:rsid w:val="003076E5"/>
    <w:rsid w:val="00307B1B"/>
    <w:rsid w:val="00307C1E"/>
    <w:rsid w:val="003116EA"/>
    <w:rsid w:val="003119DA"/>
    <w:rsid w:val="00311DC0"/>
    <w:rsid w:val="00311E13"/>
    <w:rsid w:val="00312603"/>
    <w:rsid w:val="00313B22"/>
    <w:rsid w:val="0031465B"/>
    <w:rsid w:val="0031484E"/>
    <w:rsid w:val="00315D70"/>
    <w:rsid w:val="0031704B"/>
    <w:rsid w:val="00317A5B"/>
    <w:rsid w:val="0032036A"/>
    <w:rsid w:val="003203E6"/>
    <w:rsid w:val="00321DDF"/>
    <w:rsid w:val="00322695"/>
    <w:rsid w:val="00323563"/>
    <w:rsid w:val="00323ADE"/>
    <w:rsid w:val="00324C2A"/>
    <w:rsid w:val="003264F2"/>
    <w:rsid w:val="00327B44"/>
    <w:rsid w:val="00327BD5"/>
    <w:rsid w:val="00327E0C"/>
    <w:rsid w:val="00327E8B"/>
    <w:rsid w:val="00331CBD"/>
    <w:rsid w:val="00333D0E"/>
    <w:rsid w:val="0033446E"/>
    <w:rsid w:val="003352C6"/>
    <w:rsid w:val="00335A4D"/>
    <w:rsid w:val="00335CD8"/>
    <w:rsid w:val="00336020"/>
    <w:rsid w:val="0033681A"/>
    <w:rsid w:val="0034026E"/>
    <w:rsid w:val="00340D58"/>
    <w:rsid w:val="00341621"/>
    <w:rsid w:val="00342162"/>
    <w:rsid w:val="00343FB8"/>
    <w:rsid w:val="0034464E"/>
    <w:rsid w:val="00345B18"/>
    <w:rsid w:val="003475D5"/>
    <w:rsid w:val="003479F7"/>
    <w:rsid w:val="003503DF"/>
    <w:rsid w:val="00350A27"/>
    <w:rsid w:val="003519A0"/>
    <w:rsid w:val="00352FA7"/>
    <w:rsid w:val="003544A6"/>
    <w:rsid w:val="00354EBB"/>
    <w:rsid w:val="00355E0A"/>
    <w:rsid w:val="00355ED9"/>
    <w:rsid w:val="003562C5"/>
    <w:rsid w:val="00356450"/>
    <w:rsid w:val="00356823"/>
    <w:rsid w:val="003568CA"/>
    <w:rsid w:val="003572CD"/>
    <w:rsid w:val="0036057B"/>
    <w:rsid w:val="00360FCE"/>
    <w:rsid w:val="00361297"/>
    <w:rsid w:val="00362116"/>
    <w:rsid w:val="00363BE0"/>
    <w:rsid w:val="00364DC6"/>
    <w:rsid w:val="00365EDA"/>
    <w:rsid w:val="003663FF"/>
    <w:rsid w:val="00367DD7"/>
    <w:rsid w:val="003700CD"/>
    <w:rsid w:val="00370376"/>
    <w:rsid w:val="00370AAB"/>
    <w:rsid w:val="00371E60"/>
    <w:rsid w:val="003727EB"/>
    <w:rsid w:val="003728F8"/>
    <w:rsid w:val="00372A66"/>
    <w:rsid w:val="00373A0D"/>
    <w:rsid w:val="00373D28"/>
    <w:rsid w:val="00374720"/>
    <w:rsid w:val="00374F84"/>
    <w:rsid w:val="00375641"/>
    <w:rsid w:val="00376402"/>
    <w:rsid w:val="0037733F"/>
    <w:rsid w:val="0037771C"/>
    <w:rsid w:val="0037793D"/>
    <w:rsid w:val="003779EC"/>
    <w:rsid w:val="00380C32"/>
    <w:rsid w:val="00381EA7"/>
    <w:rsid w:val="00382294"/>
    <w:rsid w:val="00382B89"/>
    <w:rsid w:val="00382F97"/>
    <w:rsid w:val="003845E6"/>
    <w:rsid w:val="00384E8E"/>
    <w:rsid w:val="00385FC4"/>
    <w:rsid w:val="00387AC6"/>
    <w:rsid w:val="00391402"/>
    <w:rsid w:val="003914C7"/>
    <w:rsid w:val="0039156A"/>
    <w:rsid w:val="00391B81"/>
    <w:rsid w:val="00391D6C"/>
    <w:rsid w:val="003942FC"/>
    <w:rsid w:val="00394E9A"/>
    <w:rsid w:val="00397104"/>
    <w:rsid w:val="003A0C3C"/>
    <w:rsid w:val="003A29BF"/>
    <w:rsid w:val="003A2FB0"/>
    <w:rsid w:val="003A42F8"/>
    <w:rsid w:val="003A47C1"/>
    <w:rsid w:val="003A4A8B"/>
    <w:rsid w:val="003A4AFA"/>
    <w:rsid w:val="003A4B6E"/>
    <w:rsid w:val="003A50C8"/>
    <w:rsid w:val="003A5ADE"/>
    <w:rsid w:val="003A778A"/>
    <w:rsid w:val="003A79C5"/>
    <w:rsid w:val="003A7B15"/>
    <w:rsid w:val="003B0117"/>
    <w:rsid w:val="003B0558"/>
    <w:rsid w:val="003B1294"/>
    <w:rsid w:val="003B3568"/>
    <w:rsid w:val="003B3BBE"/>
    <w:rsid w:val="003B5509"/>
    <w:rsid w:val="003B5B9F"/>
    <w:rsid w:val="003B6F6C"/>
    <w:rsid w:val="003B71F6"/>
    <w:rsid w:val="003B73F7"/>
    <w:rsid w:val="003B74CE"/>
    <w:rsid w:val="003C01B9"/>
    <w:rsid w:val="003C13A3"/>
    <w:rsid w:val="003C18E9"/>
    <w:rsid w:val="003C1A2D"/>
    <w:rsid w:val="003C2083"/>
    <w:rsid w:val="003C2DC3"/>
    <w:rsid w:val="003C337C"/>
    <w:rsid w:val="003C3B62"/>
    <w:rsid w:val="003C4069"/>
    <w:rsid w:val="003C4716"/>
    <w:rsid w:val="003C4784"/>
    <w:rsid w:val="003C4845"/>
    <w:rsid w:val="003C48AF"/>
    <w:rsid w:val="003C5E93"/>
    <w:rsid w:val="003C6140"/>
    <w:rsid w:val="003C676F"/>
    <w:rsid w:val="003C6A10"/>
    <w:rsid w:val="003C6FE9"/>
    <w:rsid w:val="003C7090"/>
    <w:rsid w:val="003C7667"/>
    <w:rsid w:val="003C7DB8"/>
    <w:rsid w:val="003C7FFB"/>
    <w:rsid w:val="003D1F98"/>
    <w:rsid w:val="003D20E1"/>
    <w:rsid w:val="003D26B4"/>
    <w:rsid w:val="003D3875"/>
    <w:rsid w:val="003D3C7A"/>
    <w:rsid w:val="003D40D3"/>
    <w:rsid w:val="003D58B4"/>
    <w:rsid w:val="003D6E05"/>
    <w:rsid w:val="003D70EF"/>
    <w:rsid w:val="003D7667"/>
    <w:rsid w:val="003D7F2D"/>
    <w:rsid w:val="003E072D"/>
    <w:rsid w:val="003E0B58"/>
    <w:rsid w:val="003E0FAD"/>
    <w:rsid w:val="003E1522"/>
    <w:rsid w:val="003E164C"/>
    <w:rsid w:val="003E4320"/>
    <w:rsid w:val="003E5CF6"/>
    <w:rsid w:val="003E74C4"/>
    <w:rsid w:val="003E7611"/>
    <w:rsid w:val="003F00AF"/>
    <w:rsid w:val="003F05C1"/>
    <w:rsid w:val="003F0F0B"/>
    <w:rsid w:val="003F12C0"/>
    <w:rsid w:val="003F16E3"/>
    <w:rsid w:val="003F1E5B"/>
    <w:rsid w:val="003F294A"/>
    <w:rsid w:val="003F33F2"/>
    <w:rsid w:val="003F37FF"/>
    <w:rsid w:val="003F46F0"/>
    <w:rsid w:val="003F57D0"/>
    <w:rsid w:val="003F5AC1"/>
    <w:rsid w:val="003F5B95"/>
    <w:rsid w:val="003F6DDF"/>
    <w:rsid w:val="003F7EB0"/>
    <w:rsid w:val="00400197"/>
    <w:rsid w:val="0040047F"/>
    <w:rsid w:val="004005FA"/>
    <w:rsid w:val="00400E07"/>
    <w:rsid w:val="00401350"/>
    <w:rsid w:val="00403C8F"/>
    <w:rsid w:val="00404196"/>
    <w:rsid w:val="00404550"/>
    <w:rsid w:val="004054C9"/>
    <w:rsid w:val="004065D9"/>
    <w:rsid w:val="00406837"/>
    <w:rsid w:val="0040713D"/>
    <w:rsid w:val="00407670"/>
    <w:rsid w:val="00407C90"/>
    <w:rsid w:val="00410565"/>
    <w:rsid w:val="00410576"/>
    <w:rsid w:val="00411883"/>
    <w:rsid w:val="004140BF"/>
    <w:rsid w:val="0041429B"/>
    <w:rsid w:val="004143DB"/>
    <w:rsid w:val="004153A3"/>
    <w:rsid w:val="00421526"/>
    <w:rsid w:val="0042309A"/>
    <w:rsid w:val="004232B5"/>
    <w:rsid w:val="00424278"/>
    <w:rsid w:val="00425933"/>
    <w:rsid w:val="00425970"/>
    <w:rsid w:val="00427744"/>
    <w:rsid w:val="0042787E"/>
    <w:rsid w:val="00427E5E"/>
    <w:rsid w:val="00430506"/>
    <w:rsid w:val="004310BB"/>
    <w:rsid w:val="00432315"/>
    <w:rsid w:val="004326BE"/>
    <w:rsid w:val="00434962"/>
    <w:rsid w:val="00434AB7"/>
    <w:rsid w:val="00435B75"/>
    <w:rsid w:val="00436483"/>
    <w:rsid w:val="00436A47"/>
    <w:rsid w:val="00436D87"/>
    <w:rsid w:val="00436EF9"/>
    <w:rsid w:val="0043735B"/>
    <w:rsid w:val="004377C2"/>
    <w:rsid w:val="0044219D"/>
    <w:rsid w:val="004422EE"/>
    <w:rsid w:val="004439AE"/>
    <w:rsid w:val="00443CFB"/>
    <w:rsid w:val="00444286"/>
    <w:rsid w:val="004447F2"/>
    <w:rsid w:val="004459E1"/>
    <w:rsid w:val="00447FD6"/>
    <w:rsid w:val="0045013D"/>
    <w:rsid w:val="004502EE"/>
    <w:rsid w:val="0045074E"/>
    <w:rsid w:val="0045243A"/>
    <w:rsid w:val="0045390A"/>
    <w:rsid w:val="00454403"/>
    <w:rsid w:val="00454A99"/>
    <w:rsid w:val="00456E3D"/>
    <w:rsid w:val="00456FB4"/>
    <w:rsid w:val="00457543"/>
    <w:rsid w:val="00460D44"/>
    <w:rsid w:val="004615C5"/>
    <w:rsid w:val="00461EC2"/>
    <w:rsid w:val="00462407"/>
    <w:rsid w:val="004629AF"/>
    <w:rsid w:val="00463AD1"/>
    <w:rsid w:val="00464303"/>
    <w:rsid w:val="00464EC4"/>
    <w:rsid w:val="00465221"/>
    <w:rsid w:val="00465505"/>
    <w:rsid w:val="004656AF"/>
    <w:rsid w:val="004665CC"/>
    <w:rsid w:val="00466708"/>
    <w:rsid w:val="00466F6E"/>
    <w:rsid w:val="0047439C"/>
    <w:rsid w:val="00474957"/>
    <w:rsid w:val="00475258"/>
    <w:rsid w:val="00476033"/>
    <w:rsid w:val="00477A47"/>
    <w:rsid w:val="00477C65"/>
    <w:rsid w:val="0048055B"/>
    <w:rsid w:val="004809FB"/>
    <w:rsid w:val="00480BF1"/>
    <w:rsid w:val="00480F2D"/>
    <w:rsid w:val="00481289"/>
    <w:rsid w:val="004821F5"/>
    <w:rsid w:val="00483B3B"/>
    <w:rsid w:val="00483F2A"/>
    <w:rsid w:val="00484060"/>
    <w:rsid w:val="00484640"/>
    <w:rsid w:val="004850CD"/>
    <w:rsid w:val="00485A8F"/>
    <w:rsid w:val="00487E99"/>
    <w:rsid w:val="004903AE"/>
    <w:rsid w:val="00491972"/>
    <w:rsid w:val="0049297D"/>
    <w:rsid w:val="004953E8"/>
    <w:rsid w:val="0049541D"/>
    <w:rsid w:val="00496297"/>
    <w:rsid w:val="00496409"/>
    <w:rsid w:val="004973E1"/>
    <w:rsid w:val="00497A21"/>
    <w:rsid w:val="004A033D"/>
    <w:rsid w:val="004A0370"/>
    <w:rsid w:val="004A0A7B"/>
    <w:rsid w:val="004A17C5"/>
    <w:rsid w:val="004A1AF4"/>
    <w:rsid w:val="004A1E42"/>
    <w:rsid w:val="004A23FC"/>
    <w:rsid w:val="004A2452"/>
    <w:rsid w:val="004A27B8"/>
    <w:rsid w:val="004A2DF1"/>
    <w:rsid w:val="004A2FFF"/>
    <w:rsid w:val="004A3F75"/>
    <w:rsid w:val="004A4671"/>
    <w:rsid w:val="004A64B0"/>
    <w:rsid w:val="004A65CF"/>
    <w:rsid w:val="004A6A91"/>
    <w:rsid w:val="004A7413"/>
    <w:rsid w:val="004B04CC"/>
    <w:rsid w:val="004B13F7"/>
    <w:rsid w:val="004B156B"/>
    <w:rsid w:val="004B19B2"/>
    <w:rsid w:val="004B1AAD"/>
    <w:rsid w:val="004B232C"/>
    <w:rsid w:val="004B35D9"/>
    <w:rsid w:val="004B458E"/>
    <w:rsid w:val="004B4B50"/>
    <w:rsid w:val="004B546E"/>
    <w:rsid w:val="004B56BE"/>
    <w:rsid w:val="004B6303"/>
    <w:rsid w:val="004B717B"/>
    <w:rsid w:val="004B75C0"/>
    <w:rsid w:val="004B75F1"/>
    <w:rsid w:val="004C0390"/>
    <w:rsid w:val="004C1672"/>
    <w:rsid w:val="004C197C"/>
    <w:rsid w:val="004C1F64"/>
    <w:rsid w:val="004C2082"/>
    <w:rsid w:val="004C23E5"/>
    <w:rsid w:val="004C2DD1"/>
    <w:rsid w:val="004C3878"/>
    <w:rsid w:val="004C4A6E"/>
    <w:rsid w:val="004C5506"/>
    <w:rsid w:val="004C594A"/>
    <w:rsid w:val="004C65C0"/>
    <w:rsid w:val="004C704E"/>
    <w:rsid w:val="004C7850"/>
    <w:rsid w:val="004D0010"/>
    <w:rsid w:val="004D03F0"/>
    <w:rsid w:val="004D05F3"/>
    <w:rsid w:val="004D1BBB"/>
    <w:rsid w:val="004D1DF8"/>
    <w:rsid w:val="004D2218"/>
    <w:rsid w:val="004D2525"/>
    <w:rsid w:val="004D2526"/>
    <w:rsid w:val="004D2F91"/>
    <w:rsid w:val="004D31A0"/>
    <w:rsid w:val="004D331B"/>
    <w:rsid w:val="004D3CEF"/>
    <w:rsid w:val="004D4162"/>
    <w:rsid w:val="004D4458"/>
    <w:rsid w:val="004D457E"/>
    <w:rsid w:val="004D4B3B"/>
    <w:rsid w:val="004D5934"/>
    <w:rsid w:val="004D5B1A"/>
    <w:rsid w:val="004D5CCD"/>
    <w:rsid w:val="004D7519"/>
    <w:rsid w:val="004D763C"/>
    <w:rsid w:val="004D7ECD"/>
    <w:rsid w:val="004E0432"/>
    <w:rsid w:val="004E0B58"/>
    <w:rsid w:val="004E3220"/>
    <w:rsid w:val="004E46F8"/>
    <w:rsid w:val="004E49AF"/>
    <w:rsid w:val="004E56C0"/>
    <w:rsid w:val="004E5808"/>
    <w:rsid w:val="004E62EA"/>
    <w:rsid w:val="004E6724"/>
    <w:rsid w:val="004E67A4"/>
    <w:rsid w:val="004E687A"/>
    <w:rsid w:val="004E714A"/>
    <w:rsid w:val="004E7F36"/>
    <w:rsid w:val="004F0E9D"/>
    <w:rsid w:val="004F1984"/>
    <w:rsid w:val="004F19D5"/>
    <w:rsid w:val="004F1D91"/>
    <w:rsid w:val="004F53AF"/>
    <w:rsid w:val="004F5B81"/>
    <w:rsid w:val="004F6148"/>
    <w:rsid w:val="004F675D"/>
    <w:rsid w:val="004F6982"/>
    <w:rsid w:val="004F6E1F"/>
    <w:rsid w:val="00500661"/>
    <w:rsid w:val="00500A34"/>
    <w:rsid w:val="00500D20"/>
    <w:rsid w:val="0050248B"/>
    <w:rsid w:val="005036FF"/>
    <w:rsid w:val="00504CC5"/>
    <w:rsid w:val="0050628E"/>
    <w:rsid w:val="00506659"/>
    <w:rsid w:val="005106CB"/>
    <w:rsid w:val="005106D1"/>
    <w:rsid w:val="00511975"/>
    <w:rsid w:val="005123D5"/>
    <w:rsid w:val="00512DD7"/>
    <w:rsid w:val="00513941"/>
    <w:rsid w:val="00513C55"/>
    <w:rsid w:val="005145E9"/>
    <w:rsid w:val="00515130"/>
    <w:rsid w:val="00516F61"/>
    <w:rsid w:val="005172A3"/>
    <w:rsid w:val="005220B0"/>
    <w:rsid w:val="00522D1E"/>
    <w:rsid w:val="00523133"/>
    <w:rsid w:val="00523230"/>
    <w:rsid w:val="00523F1B"/>
    <w:rsid w:val="0052449F"/>
    <w:rsid w:val="00524776"/>
    <w:rsid w:val="00524A10"/>
    <w:rsid w:val="00524F23"/>
    <w:rsid w:val="00525962"/>
    <w:rsid w:val="00527938"/>
    <w:rsid w:val="00527985"/>
    <w:rsid w:val="00530A6B"/>
    <w:rsid w:val="00531A2E"/>
    <w:rsid w:val="0053207E"/>
    <w:rsid w:val="0053228F"/>
    <w:rsid w:val="005325AF"/>
    <w:rsid w:val="00532C42"/>
    <w:rsid w:val="00533263"/>
    <w:rsid w:val="005339AF"/>
    <w:rsid w:val="005345C7"/>
    <w:rsid w:val="005365E2"/>
    <w:rsid w:val="00536F91"/>
    <w:rsid w:val="00537916"/>
    <w:rsid w:val="00537A24"/>
    <w:rsid w:val="00540C0E"/>
    <w:rsid w:val="00540D5B"/>
    <w:rsid w:val="005418CA"/>
    <w:rsid w:val="00541C47"/>
    <w:rsid w:val="00542C1F"/>
    <w:rsid w:val="00542F4D"/>
    <w:rsid w:val="0054323E"/>
    <w:rsid w:val="0054497A"/>
    <w:rsid w:val="005463F8"/>
    <w:rsid w:val="005468AA"/>
    <w:rsid w:val="00547D72"/>
    <w:rsid w:val="00547F37"/>
    <w:rsid w:val="005502D9"/>
    <w:rsid w:val="005510DF"/>
    <w:rsid w:val="00552435"/>
    <w:rsid w:val="00552651"/>
    <w:rsid w:val="00552AF0"/>
    <w:rsid w:val="00553223"/>
    <w:rsid w:val="00555137"/>
    <w:rsid w:val="00555381"/>
    <w:rsid w:val="00555D34"/>
    <w:rsid w:val="00555F95"/>
    <w:rsid w:val="0055638A"/>
    <w:rsid w:val="0056010F"/>
    <w:rsid w:val="005606CE"/>
    <w:rsid w:val="005607BC"/>
    <w:rsid w:val="00560DEB"/>
    <w:rsid w:val="00560E14"/>
    <w:rsid w:val="005613FD"/>
    <w:rsid w:val="0056177D"/>
    <w:rsid w:val="0056225F"/>
    <w:rsid w:val="005647F5"/>
    <w:rsid w:val="00564950"/>
    <w:rsid w:val="00564FBB"/>
    <w:rsid w:val="005652CC"/>
    <w:rsid w:val="005655D0"/>
    <w:rsid w:val="0056606F"/>
    <w:rsid w:val="0056655B"/>
    <w:rsid w:val="0056673E"/>
    <w:rsid w:val="00566AC9"/>
    <w:rsid w:val="0056701E"/>
    <w:rsid w:val="0057044E"/>
    <w:rsid w:val="00570DEB"/>
    <w:rsid w:val="00571FE1"/>
    <w:rsid w:val="00572460"/>
    <w:rsid w:val="005729E9"/>
    <w:rsid w:val="00572C6C"/>
    <w:rsid w:val="005736C8"/>
    <w:rsid w:val="00573EC6"/>
    <w:rsid w:val="00573F2B"/>
    <w:rsid w:val="00574108"/>
    <w:rsid w:val="005746AA"/>
    <w:rsid w:val="00575819"/>
    <w:rsid w:val="00575B8D"/>
    <w:rsid w:val="00576952"/>
    <w:rsid w:val="005770AB"/>
    <w:rsid w:val="005772EE"/>
    <w:rsid w:val="005804F9"/>
    <w:rsid w:val="00582A6A"/>
    <w:rsid w:val="005833FA"/>
    <w:rsid w:val="0058419F"/>
    <w:rsid w:val="00585420"/>
    <w:rsid w:val="005867E4"/>
    <w:rsid w:val="00587844"/>
    <w:rsid w:val="00590499"/>
    <w:rsid w:val="005904B5"/>
    <w:rsid w:val="00590B97"/>
    <w:rsid w:val="0059174D"/>
    <w:rsid w:val="00591F34"/>
    <w:rsid w:val="00593877"/>
    <w:rsid w:val="00593B51"/>
    <w:rsid w:val="00594526"/>
    <w:rsid w:val="0059458E"/>
    <w:rsid w:val="0059795D"/>
    <w:rsid w:val="00597F83"/>
    <w:rsid w:val="005A048D"/>
    <w:rsid w:val="005A0EDD"/>
    <w:rsid w:val="005A104B"/>
    <w:rsid w:val="005A170D"/>
    <w:rsid w:val="005A200C"/>
    <w:rsid w:val="005A28AF"/>
    <w:rsid w:val="005A564A"/>
    <w:rsid w:val="005A6760"/>
    <w:rsid w:val="005A6F90"/>
    <w:rsid w:val="005A7254"/>
    <w:rsid w:val="005A73D7"/>
    <w:rsid w:val="005A78F9"/>
    <w:rsid w:val="005A7F85"/>
    <w:rsid w:val="005B01A8"/>
    <w:rsid w:val="005B08B2"/>
    <w:rsid w:val="005B22CE"/>
    <w:rsid w:val="005B2715"/>
    <w:rsid w:val="005B2DAA"/>
    <w:rsid w:val="005B2E53"/>
    <w:rsid w:val="005B30F2"/>
    <w:rsid w:val="005B3C73"/>
    <w:rsid w:val="005B4315"/>
    <w:rsid w:val="005B4C9E"/>
    <w:rsid w:val="005B5270"/>
    <w:rsid w:val="005B566D"/>
    <w:rsid w:val="005B5C1B"/>
    <w:rsid w:val="005B67C9"/>
    <w:rsid w:val="005B6FA1"/>
    <w:rsid w:val="005B7BE3"/>
    <w:rsid w:val="005C0D4F"/>
    <w:rsid w:val="005C14A1"/>
    <w:rsid w:val="005C285C"/>
    <w:rsid w:val="005C2981"/>
    <w:rsid w:val="005C32A2"/>
    <w:rsid w:val="005C4027"/>
    <w:rsid w:val="005C41E4"/>
    <w:rsid w:val="005C5434"/>
    <w:rsid w:val="005C5462"/>
    <w:rsid w:val="005C5C1A"/>
    <w:rsid w:val="005C6678"/>
    <w:rsid w:val="005D145B"/>
    <w:rsid w:val="005D1847"/>
    <w:rsid w:val="005D1C85"/>
    <w:rsid w:val="005D23B7"/>
    <w:rsid w:val="005D252B"/>
    <w:rsid w:val="005D2A08"/>
    <w:rsid w:val="005D33F6"/>
    <w:rsid w:val="005D3B4D"/>
    <w:rsid w:val="005D3BA6"/>
    <w:rsid w:val="005D3BC0"/>
    <w:rsid w:val="005D4CCF"/>
    <w:rsid w:val="005D52E4"/>
    <w:rsid w:val="005D67F1"/>
    <w:rsid w:val="005D7C76"/>
    <w:rsid w:val="005E0481"/>
    <w:rsid w:val="005E18CF"/>
    <w:rsid w:val="005E21CC"/>
    <w:rsid w:val="005E3C1E"/>
    <w:rsid w:val="005E3D81"/>
    <w:rsid w:val="005E4025"/>
    <w:rsid w:val="005E4797"/>
    <w:rsid w:val="005E48FC"/>
    <w:rsid w:val="005E50AF"/>
    <w:rsid w:val="005E54C9"/>
    <w:rsid w:val="005E6330"/>
    <w:rsid w:val="005E743E"/>
    <w:rsid w:val="005E7DA7"/>
    <w:rsid w:val="005F02D0"/>
    <w:rsid w:val="005F12D1"/>
    <w:rsid w:val="005F1484"/>
    <w:rsid w:val="005F1486"/>
    <w:rsid w:val="005F14E8"/>
    <w:rsid w:val="005F1604"/>
    <w:rsid w:val="005F1D8B"/>
    <w:rsid w:val="005F22F4"/>
    <w:rsid w:val="005F2337"/>
    <w:rsid w:val="005F2ACC"/>
    <w:rsid w:val="005F3867"/>
    <w:rsid w:val="005F3EE7"/>
    <w:rsid w:val="005F4936"/>
    <w:rsid w:val="005F6493"/>
    <w:rsid w:val="005F65EC"/>
    <w:rsid w:val="005F6A7A"/>
    <w:rsid w:val="00600636"/>
    <w:rsid w:val="00600D89"/>
    <w:rsid w:val="00601C4F"/>
    <w:rsid w:val="00602F27"/>
    <w:rsid w:val="00602FA5"/>
    <w:rsid w:val="00604348"/>
    <w:rsid w:val="00604599"/>
    <w:rsid w:val="0060485B"/>
    <w:rsid w:val="00604EE1"/>
    <w:rsid w:val="00604F57"/>
    <w:rsid w:val="00605032"/>
    <w:rsid w:val="00605294"/>
    <w:rsid w:val="00605610"/>
    <w:rsid w:val="006065D6"/>
    <w:rsid w:val="00607175"/>
    <w:rsid w:val="00610A6D"/>
    <w:rsid w:val="00610B56"/>
    <w:rsid w:val="00610D15"/>
    <w:rsid w:val="0061186B"/>
    <w:rsid w:val="0061257E"/>
    <w:rsid w:val="006125FC"/>
    <w:rsid w:val="006149E2"/>
    <w:rsid w:val="00614B56"/>
    <w:rsid w:val="00615B5B"/>
    <w:rsid w:val="00616A1B"/>
    <w:rsid w:val="006200B5"/>
    <w:rsid w:val="006207E9"/>
    <w:rsid w:val="006209FF"/>
    <w:rsid w:val="00621296"/>
    <w:rsid w:val="00622174"/>
    <w:rsid w:val="00624B1C"/>
    <w:rsid w:val="00625F19"/>
    <w:rsid w:val="00626CBD"/>
    <w:rsid w:val="006275B6"/>
    <w:rsid w:val="006304D0"/>
    <w:rsid w:val="00630B05"/>
    <w:rsid w:val="006317D2"/>
    <w:rsid w:val="006332CF"/>
    <w:rsid w:val="006335D2"/>
    <w:rsid w:val="00635415"/>
    <w:rsid w:val="0063575C"/>
    <w:rsid w:val="00635C76"/>
    <w:rsid w:val="00636EB0"/>
    <w:rsid w:val="0064087F"/>
    <w:rsid w:val="00641771"/>
    <w:rsid w:val="006436FE"/>
    <w:rsid w:val="00643D06"/>
    <w:rsid w:val="00644500"/>
    <w:rsid w:val="00645099"/>
    <w:rsid w:val="006459FE"/>
    <w:rsid w:val="006464A3"/>
    <w:rsid w:val="00646BDA"/>
    <w:rsid w:val="00647759"/>
    <w:rsid w:val="00647C1F"/>
    <w:rsid w:val="006503E8"/>
    <w:rsid w:val="00651BEE"/>
    <w:rsid w:val="00652045"/>
    <w:rsid w:val="006521C0"/>
    <w:rsid w:val="00652AF3"/>
    <w:rsid w:val="00653C2A"/>
    <w:rsid w:val="00653C7D"/>
    <w:rsid w:val="00654219"/>
    <w:rsid w:val="00654555"/>
    <w:rsid w:val="00654FEF"/>
    <w:rsid w:val="00656899"/>
    <w:rsid w:val="00656E09"/>
    <w:rsid w:val="0066117D"/>
    <w:rsid w:val="00661180"/>
    <w:rsid w:val="00662DCB"/>
    <w:rsid w:val="00665141"/>
    <w:rsid w:val="00665885"/>
    <w:rsid w:val="00665BE6"/>
    <w:rsid w:val="00666DDB"/>
    <w:rsid w:val="00666F3B"/>
    <w:rsid w:val="00667266"/>
    <w:rsid w:val="0066770D"/>
    <w:rsid w:val="00667B5B"/>
    <w:rsid w:val="00667BCD"/>
    <w:rsid w:val="00670525"/>
    <w:rsid w:val="00670529"/>
    <w:rsid w:val="0067095B"/>
    <w:rsid w:val="00671329"/>
    <w:rsid w:val="00672446"/>
    <w:rsid w:val="006725D1"/>
    <w:rsid w:val="0067330C"/>
    <w:rsid w:val="0067361E"/>
    <w:rsid w:val="00673A30"/>
    <w:rsid w:val="00674415"/>
    <w:rsid w:val="00674B9F"/>
    <w:rsid w:val="00675315"/>
    <w:rsid w:val="00675C46"/>
    <w:rsid w:val="006762B5"/>
    <w:rsid w:val="006768F1"/>
    <w:rsid w:val="00676B49"/>
    <w:rsid w:val="006771DD"/>
    <w:rsid w:val="0067739D"/>
    <w:rsid w:val="00680238"/>
    <w:rsid w:val="00680251"/>
    <w:rsid w:val="00680F96"/>
    <w:rsid w:val="00681446"/>
    <w:rsid w:val="00681905"/>
    <w:rsid w:val="00681DCB"/>
    <w:rsid w:val="006832C0"/>
    <w:rsid w:val="0068364D"/>
    <w:rsid w:val="0068387B"/>
    <w:rsid w:val="00684056"/>
    <w:rsid w:val="00684537"/>
    <w:rsid w:val="00684F7A"/>
    <w:rsid w:val="00685672"/>
    <w:rsid w:val="00685E32"/>
    <w:rsid w:val="0068658F"/>
    <w:rsid w:val="00686EB3"/>
    <w:rsid w:val="00686F45"/>
    <w:rsid w:val="006872F9"/>
    <w:rsid w:val="006904F8"/>
    <w:rsid w:val="00691A5F"/>
    <w:rsid w:val="00691D19"/>
    <w:rsid w:val="006922DA"/>
    <w:rsid w:val="006934BD"/>
    <w:rsid w:val="006940EC"/>
    <w:rsid w:val="00694DAC"/>
    <w:rsid w:val="0069529B"/>
    <w:rsid w:val="00695C3F"/>
    <w:rsid w:val="006965EC"/>
    <w:rsid w:val="0069692F"/>
    <w:rsid w:val="00696F31"/>
    <w:rsid w:val="006971CC"/>
    <w:rsid w:val="00697E29"/>
    <w:rsid w:val="006A0014"/>
    <w:rsid w:val="006A0196"/>
    <w:rsid w:val="006A287A"/>
    <w:rsid w:val="006A29DD"/>
    <w:rsid w:val="006A2F70"/>
    <w:rsid w:val="006A31BD"/>
    <w:rsid w:val="006A376A"/>
    <w:rsid w:val="006A3B5A"/>
    <w:rsid w:val="006A3F6D"/>
    <w:rsid w:val="006A4084"/>
    <w:rsid w:val="006A4F9D"/>
    <w:rsid w:val="006A50C4"/>
    <w:rsid w:val="006A5116"/>
    <w:rsid w:val="006A512E"/>
    <w:rsid w:val="006A5C49"/>
    <w:rsid w:val="006A706A"/>
    <w:rsid w:val="006A79B8"/>
    <w:rsid w:val="006B0E02"/>
    <w:rsid w:val="006B26E3"/>
    <w:rsid w:val="006B2B8C"/>
    <w:rsid w:val="006B2F63"/>
    <w:rsid w:val="006B3016"/>
    <w:rsid w:val="006B3465"/>
    <w:rsid w:val="006B48A0"/>
    <w:rsid w:val="006B6E5A"/>
    <w:rsid w:val="006C16DC"/>
    <w:rsid w:val="006C302C"/>
    <w:rsid w:val="006C3248"/>
    <w:rsid w:val="006C390F"/>
    <w:rsid w:val="006C45F4"/>
    <w:rsid w:val="006C6DF8"/>
    <w:rsid w:val="006C6E63"/>
    <w:rsid w:val="006C7C59"/>
    <w:rsid w:val="006D0079"/>
    <w:rsid w:val="006D09F9"/>
    <w:rsid w:val="006D0B26"/>
    <w:rsid w:val="006D215E"/>
    <w:rsid w:val="006D4692"/>
    <w:rsid w:val="006D556E"/>
    <w:rsid w:val="006D6AB6"/>
    <w:rsid w:val="006D6D4A"/>
    <w:rsid w:val="006D6DD8"/>
    <w:rsid w:val="006D7344"/>
    <w:rsid w:val="006D7866"/>
    <w:rsid w:val="006E0F9F"/>
    <w:rsid w:val="006E106E"/>
    <w:rsid w:val="006E1473"/>
    <w:rsid w:val="006E2564"/>
    <w:rsid w:val="006E2CCA"/>
    <w:rsid w:val="006E3B11"/>
    <w:rsid w:val="006E3DCD"/>
    <w:rsid w:val="006E60BB"/>
    <w:rsid w:val="006E78E7"/>
    <w:rsid w:val="006E7901"/>
    <w:rsid w:val="006F0481"/>
    <w:rsid w:val="006F1023"/>
    <w:rsid w:val="006F1578"/>
    <w:rsid w:val="006F1A0E"/>
    <w:rsid w:val="006F29B8"/>
    <w:rsid w:val="006F3CD9"/>
    <w:rsid w:val="006F44AC"/>
    <w:rsid w:val="006F6295"/>
    <w:rsid w:val="006F6D35"/>
    <w:rsid w:val="007008EF"/>
    <w:rsid w:val="00702621"/>
    <w:rsid w:val="007035E0"/>
    <w:rsid w:val="00703CFD"/>
    <w:rsid w:val="00703E07"/>
    <w:rsid w:val="00704427"/>
    <w:rsid w:val="007048C7"/>
    <w:rsid w:val="00704BC6"/>
    <w:rsid w:val="00704C9D"/>
    <w:rsid w:val="007050F5"/>
    <w:rsid w:val="00705893"/>
    <w:rsid w:val="00705D05"/>
    <w:rsid w:val="007068D9"/>
    <w:rsid w:val="00706C31"/>
    <w:rsid w:val="00706CD5"/>
    <w:rsid w:val="00707134"/>
    <w:rsid w:val="00707BA3"/>
    <w:rsid w:val="007102D4"/>
    <w:rsid w:val="00711080"/>
    <w:rsid w:val="007111AC"/>
    <w:rsid w:val="00711B19"/>
    <w:rsid w:val="00712E34"/>
    <w:rsid w:val="00712F60"/>
    <w:rsid w:val="007140EB"/>
    <w:rsid w:val="00714C1C"/>
    <w:rsid w:val="00715983"/>
    <w:rsid w:val="00715E89"/>
    <w:rsid w:val="007166C1"/>
    <w:rsid w:val="007174B6"/>
    <w:rsid w:val="00717827"/>
    <w:rsid w:val="007178B4"/>
    <w:rsid w:val="00717B22"/>
    <w:rsid w:val="0072110B"/>
    <w:rsid w:val="00722002"/>
    <w:rsid w:val="0072213C"/>
    <w:rsid w:val="00723487"/>
    <w:rsid w:val="0072357F"/>
    <w:rsid w:val="007243E0"/>
    <w:rsid w:val="00724429"/>
    <w:rsid w:val="00724E9A"/>
    <w:rsid w:val="00725A12"/>
    <w:rsid w:val="00726FE6"/>
    <w:rsid w:val="007274B2"/>
    <w:rsid w:val="00727C54"/>
    <w:rsid w:val="00730DF2"/>
    <w:rsid w:val="0073223A"/>
    <w:rsid w:val="00732427"/>
    <w:rsid w:val="00732ED0"/>
    <w:rsid w:val="00733167"/>
    <w:rsid w:val="00733EF9"/>
    <w:rsid w:val="00734187"/>
    <w:rsid w:val="007348E6"/>
    <w:rsid w:val="00734A08"/>
    <w:rsid w:val="007357A1"/>
    <w:rsid w:val="007358BA"/>
    <w:rsid w:val="00735EA6"/>
    <w:rsid w:val="0073698E"/>
    <w:rsid w:val="00736C78"/>
    <w:rsid w:val="0073787F"/>
    <w:rsid w:val="007401E1"/>
    <w:rsid w:val="0074092C"/>
    <w:rsid w:val="00740A8D"/>
    <w:rsid w:val="00740F54"/>
    <w:rsid w:val="00740F7B"/>
    <w:rsid w:val="007418EA"/>
    <w:rsid w:val="00742761"/>
    <w:rsid w:val="00743243"/>
    <w:rsid w:val="0074399D"/>
    <w:rsid w:val="00743B0E"/>
    <w:rsid w:val="00743D6B"/>
    <w:rsid w:val="007451B8"/>
    <w:rsid w:val="00746852"/>
    <w:rsid w:val="00746A8A"/>
    <w:rsid w:val="00746C19"/>
    <w:rsid w:val="0074736E"/>
    <w:rsid w:val="007476E9"/>
    <w:rsid w:val="00747AAA"/>
    <w:rsid w:val="00747D61"/>
    <w:rsid w:val="0075058D"/>
    <w:rsid w:val="00750E58"/>
    <w:rsid w:val="00751021"/>
    <w:rsid w:val="007512B4"/>
    <w:rsid w:val="00752D3B"/>
    <w:rsid w:val="007532F4"/>
    <w:rsid w:val="007537E8"/>
    <w:rsid w:val="00754898"/>
    <w:rsid w:val="00755793"/>
    <w:rsid w:val="00755F08"/>
    <w:rsid w:val="00756C16"/>
    <w:rsid w:val="00757C6E"/>
    <w:rsid w:val="007601B1"/>
    <w:rsid w:val="007611C6"/>
    <w:rsid w:val="0076182E"/>
    <w:rsid w:val="007619DE"/>
    <w:rsid w:val="0076287A"/>
    <w:rsid w:val="00763994"/>
    <w:rsid w:val="007640CE"/>
    <w:rsid w:val="0076449B"/>
    <w:rsid w:val="007646BF"/>
    <w:rsid w:val="00764D43"/>
    <w:rsid w:val="00765568"/>
    <w:rsid w:val="00765658"/>
    <w:rsid w:val="00765857"/>
    <w:rsid w:val="00766842"/>
    <w:rsid w:val="007668F9"/>
    <w:rsid w:val="00766C13"/>
    <w:rsid w:val="00766CBD"/>
    <w:rsid w:val="00767CA6"/>
    <w:rsid w:val="0077079F"/>
    <w:rsid w:val="00770BA0"/>
    <w:rsid w:val="00771A74"/>
    <w:rsid w:val="00772932"/>
    <w:rsid w:val="00773247"/>
    <w:rsid w:val="00773B12"/>
    <w:rsid w:val="00774F58"/>
    <w:rsid w:val="00775A13"/>
    <w:rsid w:val="00775DF1"/>
    <w:rsid w:val="007760EF"/>
    <w:rsid w:val="007765C7"/>
    <w:rsid w:val="007767C2"/>
    <w:rsid w:val="00780B28"/>
    <w:rsid w:val="007825A8"/>
    <w:rsid w:val="00782DBD"/>
    <w:rsid w:val="0078320D"/>
    <w:rsid w:val="0078363E"/>
    <w:rsid w:val="007838CB"/>
    <w:rsid w:val="00783FB9"/>
    <w:rsid w:val="00784DCE"/>
    <w:rsid w:val="007857EA"/>
    <w:rsid w:val="00787257"/>
    <w:rsid w:val="00787556"/>
    <w:rsid w:val="00790C4B"/>
    <w:rsid w:val="00791352"/>
    <w:rsid w:val="00791750"/>
    <w:rsid w:val="00791B45"/>
    <w:rsid w:val="00792F6D"/>
    <w:rsid w:val="00792FFF"/>
    <w:rsid w:val="0079344E"/>
    <w:rsid w:val="00793C60"/>
    <w:rsid w:val="00794C99"/>
    <w:rsid w:val="007952DE"/>
    <w:rsid w:val="00795E90"/>
    <w:rsid w:val="00796A0E"/>
    <w:rsid w:val="007970D4"/>
    <w:rsid w:val="007973BC"/>
    <w:rsid w:val="0079743A"/>
    <w:rsid w:val="007A042B"/>
    <w:rsid w:val="007A096B"/>
    <w:rsid w:val="007A0B22"/>
    <w:rsid w:val="007A1373"/>
    <w:rsid w:val="007A2987"/>
    <w:rsid w:val="007A29C1"/>
    <w:rsid w:val="007A2B60"/>
    <w:rsid w:val="007A2BEC"/>
    <w:rsid w:val="007A2D7C"/>
    <w:rsid w:val="007A3521"/>
    <w:rsid w:val="007A374C"/>
    <w:rsid w:val="007A5175"/>
    <w:rsid w:val="007A5430"/>
    <w:rsid w:val="007A62D1"/>
    <w:rsid w:val="007A62D7"/>
    <w:rsid w:val="007A6434"/>
    <w:rsid w:val="007A726A"/>
    <w:rsid w:val="007B02E3"/>
    <w:rsid w:val="007B0FB0"/>
    <w:rsid w:val="007B15BB"/>
    <w:rsid w:val="007B1DEB"/>
    <w:rsid w:val="007B1EC0"/>
    <w:rsid w:val="007B1F43"/>
    <w:rsid w:val="007B26B3"/>
    <w:rsid w:val="007B3457"/>
    <w:rsid w:val="007B406B"/>
    <w:rsid w:val="007B45E2"/>
    <w:rsid w:val="007B4B7C"/>
    <w:rsid w:val="007B5796"/>
    <w:rsid w:val="007C1F00"/>
    <w:rsid w:val="007C1F99"/>
    <w:rsid w:val="007C28F4"/>
    <w:rsid w:val="007C339D"/>
    <w:rsid w:val="007C36EE"/>
    <w:rsid w:val="007C378C"/>
    <w:rsid w:val="007C4E5C"/>
    <w:rsid w:val="007C4F0F"/>
    <w:rsid w:val="007C5311"/>
    <w:rsid w:val="007C5D18"/>
    <w:rsid w:val="007C6FCB"/>
    <w:rsid w:val="007C7AFE"/>
    <w:rsid w:val="007D08F4"/>
    <w:rsid w:val="007D0D31"/>
    <w:rsid w:val="007D1B37"/>
    <w:rsid w:val="007D2DBC"/>
    <w:rsid w:val="007D3D9D"/>
    <w:rsid w:val="007D434F"/>
    <w:rsid w:val="007D44DE"/>
    <w:rsid w:val="007D455E"/>
    <w:rsid w:val="007D470C"/>
    <w:rsid w:val="007D54BC"/>
    <w:rsid w:val="007D5D22"/>
    <w:rsid w:val="007D73EC"/>
    <w:rsid w:val="007E2114"/>
    <w:rsid w:val="007E27CD"/>
    <w:rsid w:val="007E2C90"/>
    <w:rsid w:val="007E3338"/>
    <w:rsid w:val="007E3F43"/>
    <w:rsid w:val="007E420F"/>
    <w:rsid w:val="007E6F6B"/>
    <w:rsid w:val="007F078B"/>
    <w:rsid w:val="007F0F51"/>
    <w:rsid w:val="007F11FF"/>
    <w:rsid w:val="007F12C1"/>
    <w:rsid w:val="007F1578"/>
    <w:rsid w:val="007F1F1B"/>
    <w:rsid w:val="007F2819"/>
    <w:rsid w:val="007F3286"/>
    <w:rsid w:val="007F48F1"/>
    <w:rsid w:val="007F4AB3"/>
    <w:rsid w:val="007F56FF"/>
    <w:rsid w:val="007F72FD"/>
    <w:rsid w:val="007F74B1"/>
    <w:rsid w:val="007F7774"/>
    <w:rsid w:val="007F7854"/>
    <w:rsid w:val="008008D2"/>
    <w:rsid w:val="0080093D"/>
    <w:rsid w:val="00800DC4"/>
    <w:rsid w:val="00801FF1"/>
    <w:rsid w:val="0080294F"/>
    <w:rsid w:val="00803876"/>
    <w:rsid w:val="00803E07"/>
    <w:rsid w:val="00804886"/>
    <w:rsid w:val="00804B07"/>
    <w:rsid w:val="008053D7"/>
    <w:rsid w:val="00805ACF"/>
    <w:rsid w:val="008105A9"/>
    <w:rsid w:val="00811469"/>
    <w:rsid w:val="00811B11"/>
    <w:rsid w:val="008125F8"/>
    <w:rsid w:val="0081284D"/>
    <w:rsid w:val="008144E2"/>
    <w:rsid w:val="00814849"/>
    <w:rsid w:val="00815048"/>
    <w:rsid w:val="00815789"/>
    <w:rsid w:val="00815BB2"/>
    <w:rsid w:val="00816ECF"/>
    <w:rsid w:val="0081792F"/>
    <w:rsid w:val="00817ABB"/>
    <w:rsid w:val="00817BB6"/>
    <w:rsid w:val="00817C5E"/>
    <w:rsid w:val="00820B39"/>
    <w:rsid w:val="008228A6"/>
    <w:rsid w:val="00822C27"/>
    <w:rsid w:val="00822D5F"/>
    <w:rsid w:val="00823306"/>
    <w:rsid w:val="00823A5E"/>
    <w:rsid w:val="00824A46"/>
    <w:rsid w:val="00824CCB"/>
    <w:rsid w:val="00825068"/>
    <w:rsid w:val="0082590B"/>
    <w:rsid w:val="008274B7"/>
    <w:rsid w:val="0082778C"/>
    <w:rsid w:val="00827812"/>
    <w:rsid w:val="0082789E"/>
    <w:rsid w:val="00827E3B"/>
    <w:rsid w:val="00827F7E"/>
    <w:rsid w:val="008301E5"/>
    <w:rsid w:val="00830425"/>
    <w:rsid w:val="00830D84"/>
    <w:rsid w:val="0083166F"/>
    <w:rsid w:val="00832551"/>
    <w:rsid w:val="00832B40"/>
    <w:rsid w:val="00832BE9"/>
    <w:rsid w:val="00832E73"/>
    <w:rsid w:val="00834646"/>
    <w:rsid w:val="008347A5"/>
    <w:rsid w:val="00834936"/>
    <w:rsid w:val="00836960"/>
    <w:rsid w:val="0083765A"/>
    <w:rsid w:val="00840853"/>
    <w:rsid w:val="00840919"/>
    <w:rsid w:val="00840E16"/>
    <w:rsid w:val="008418DD"/>
    <w:rsid w:val="00841C6E"/>
    <w:rsid w:val="00842B72"/>
    <w:rsid w:val="00843275"/>
    <w:rsid w:val="008434A8"/>
    <w:rsid w:val="008442E5"/>
    <w:rsid w:val="00844499"/>
    <w:rsid w:val="0084587A"/>
    <w:rsid w:val="0084638F"/>
    <w:rsid w:val="008469A6"/>
    <w:rsid w:val="00846E0B"/>
    <w:rsid w:val="0084750B"/>
    <w:rsid w:val="008501D3"/>
    <w:rsid w:val="0085308F"/>
    <w:rsid w:val="00853E5F"/>
    <w:rsid w:val="00854235"/>
    <w:rsid w:val="0085461D"/>
    <w:rsid w:val="008555BE"/>
    <w:rsid w:val="0085643C"/>
    <w:rsid w:val="0085652A"/>
    <w:rsid w:val="00856C77"/>
    <w:rsid w:val="00857014"/>
    <w:rsid w:val="00857E0E"/>
    <w:rsid w:val="008606CE"/>
    <w:rsid w:val="00860BC2"/>
    <w:rsid w:val="008616F1"/>
    <w:rsid w:val="0086188A"/>
    <w:rsid w:val="00861AF6"/>
    <w:rsid w:val="00862259"/>
    <w:rsid w:val="00862B5D"/>
    <w:rsid w:val="00862D84"/>
    <w:rsid w:val="0086325A"/>
    <w:rsid w:val="00863498"/>
    <w:rsid w:val="008637C5"/>
    <w:rsid w:val="0086397B"/>
    <w:rsid w:val="00863C95"/>
    <w:rsid w:val="008641CF"/>
    <w:rsid w:val="00865606"/>
    <w:rsid w:val="00865CC6"/>
    <w:rsid w:val="00865D25"/>
    <w:rsid w:val="00866C56"/>
    <w:rsid w:val="0086708D"/>
    <w:rsid w:val="008703A6"/>
    <w:rsid w:val="008709BE"/>
    <w:rsid w:val="00871347"/>
    <w:rsid w:val="00872780"/>
    <w:rsid w:val="0087305E"/>
    <w:rsid w:val="0087329E"/>
    <w:rsid w:val="00873E0F"/>
    <w:rsid w:val="0087409E"/>
    <w:rsid w:val="00874911"/>
    <w:rsid w:val="0087506F"/>
    <w:rsid w:val="00876375"/>
    <w:rsid w:val="008764E9"/>
    <w:rsid w:val="00876EBA"/>
    <w:rsid w:val="00877B88"/>
    <w:rsid w:val="00880084"/>
    <w:rsid w:val="0088090C"/>
    <w:rsid w:val="00880EA3"/>
    <w:rsid w:val="00881840"/>
    <w:rsid w:val="00881D85"/>
    <w:rsid w:val="00882951"/>
    <w:rsid w:val="00883745"/>
    <w:rsid w:val="00883E87"/>
    <w:rsid w:val="00884319"/>
    <w:rsid w:val="00884D25"/>
    <w:rsid w:val="00884F16"/>
    <w:rsid w:val="00885231"/>
    <w:rsid w:val="0088566B"/>
    <w:rsid w:val="00886AFD"/>
    <w:rsid w:val="00886C14"/>
    <w:rsid w:val="00887676"/>
    <w:rsid w:val="008904DA"/>
    <w:rsid w:val="00892AFB"/>
    <w:rsid w:val="00892B7E"/>
    <w:rsid w:val="00893165"/>
    <w:rsid w:val="00893E9D"/>
    <w:rsid w:val="008959D4"/>
    <w:rsid w:val="00897E5A"/>
    <w:rsid w:val="008A11E6"/>
    <w:rsid w:val="008A1652"/>
    <w:rsid w:val="008A1927"/>
    <w:rsid w:val="008A1C26"/>
    <w:rsid w:val="008A1EE4"/>
    <w:rsid w:val="008A218B"/>
    <w:rsid w:val="008A240F"/>
    <w:rsid w:val="008A29B8"/>
    <w:rsid w:val="008A2EFD"/>
    <w:rsid w:val="008A4782"/>
    <w:rsid w:val="008A4E8F"/>
    <w:rsid w:val="008A50B3"/>
    <w:rsid w:val="008A68C0"/>
    <w:rsid w:val="008A7787"/>
    <w:rsid w:val="008B01F2"/>
    <w:rsid w:val="008B07AD"/>
    <w:rsid w:val="008B0A28"/>
    <w:rsid w:val="008B1CB7"/>
    <w:rsid w:val="008B3B74"/>
    <w:rsid w:val="008B3F81"/>
    <w:rsid w:val="008B4FC2"/>
    <w:rsid w:val="008B5680"/>
    <w:rsid w:val="008B5832"/>
    <w:rsid w:val="008B65F8"/>
    <w:rsid w:val="008B660D"/>
    <w:rsid w:val="008B6E8F"/>
    <w:rsid w:val="008B6E93"/>
    <w:rsid w:val="008B76BA"/>
    <w:rsid w:val="008B76C7"/>
    <w:rsid w:val="008B7729"/>
    <w:rsid w:val="008C065D"/>
    <w:rsid w:val="008C078F"/>
    <w:rsid w:val="008C0A8E"/>
    <w:rsid w:val="008C0D4C"/>
    <w:rsid w:val="008C1E02"/>
    <w:rsid w:val="008C22AD"/>
    <w:rsid w:val="008C2349"/>
    <w:rsid w:val="008C260E"/>
    <w:rsid w:val="008C3DD0"/>
    <w:rsid w:val="008C454B"/>
    <w:rsid w:val="008C466F"/>
    <w:rsid w:val="008C468B"/>
    <w:rsid w:val="008C5494"/>
    <w:rsid w:val="008C65D4"/>
    <w:rsid w:val="008C6B0B"/>
    <w:rsid w:val="008C6EF0"/>
    <w:rsid w:val="008C73E3"/>
    <w:rsid w:val="008C75DB"/>
    <w:rsid w:val="008D012D"/>
    <w:rsid w:val="008D077A"/>
    <w:rsid w:val="008D0C07"/>
    <w:rsid w:val="008D20D5"/>
    <w:rsid w:val="008D33F7"/>
    <w:rsid w:val="008D3757"/>
    <w:rsid w:val="008D3A1A"/>
    <w:rsid w:val="008D3EA9"/>
    <w:rsid w:val="008D41BC"/>
    <w:rsid w:val="008D42E7"/>
    <w:rsid w:val="008D4DC5"/>
    <w:rsid w:val="008D6CFD"/>
    <w:rsid w:val="008D6EAC"/>
    <w:rsid w:val="008D7B17"/>
    <w:rsid w:val="008D7BC8"/>
    <w:rsid w:val="008E06A4"/>
    <w:rsid w:val="008E08A9"/>
    <w:rsid w:val="008E08D7"/>
    <w:rsid w:val="008E1FD7"/>
    <w:rsid w:val="008E29AC"/>
    <w:rsid w:val="008E2AFC"/>
    <w:rsid w:val="008E2E4E"/>
    <w:rsid w:val="008E3480"/>
    <w:rsid w:val="008E3ED8"/>
    <w:rsid w:val="008E3FFE"/>
    <w:rsid w:val="008E4730"/>
    <w:rsid w:val="008E4B43"/>
    <w:rsid w:val="008E4E7D"/>
    <w:rsid w:val="008E56FF"/>
    <w:rsid w:val="008E6A78"/>
    <w:rsid w:val="008E7091"/>
    <w:rsid w:val="008E73A2"/>
    <w:rsid w:val="008E78D3"/>
    <w:rsid w:val="008E797E"/>
    <w:rsid w:val="008F0EB2"/>
    <w:rsid w:val="008F1920"/>
    <w:rsid w:val="008F3424"/>
    <w:rsid w:val="008F428E"/>
    <w:rsid w:val="008F5FE8"/>
    <w:rsid w:val="008F6FE6"/>
    <w:rsid w:val="008F7C13"/>
    <w:rsid w:val="009002A8"/>
    <w:rsid w:val="00900B7F"/>
    <w:rsid w:val="00900C45"/>
    <w:rsid w:val="009014CF"/>
    <w:rsid w:val="009015CB"/>
    <w:rsid w:val="00901A9E"/>
    <w:rsid w:val="00902AC5"/>
    <w:rsid w:val="00903DF8"/>
    <w:rsid w:val="00903F67"/>
    <w:rsid w:val="009041A9"/>
    <w:rsid w:val="00905209"/>
    <w:rsid w:val="00905463"/>
    <w:rsid w:val="00906483"/>
    <w:rsid w:val="0090679C"/>
    <w:rsid w:val="00906D01"/>
    <w:rsid w:val="00907AEB"/>
    <w:rsid w:val="00910076"/>
    <w:rsid w:val="0091035A"/>
    <w:rsid w:val="009114A9"/>
    <w:rsid w:val="00911C83"/>
    <w:rsid w:val="009120B0"/>
    <w:rsid w:val="00912EE6"/>
    <w:rsid w:val="009139C2"/>
    <w:rsid w:val="0091449A"/>
    <w:rsid w:val="00914B96"/>
    <w:rsid w:val="00914E6F"/>
    <w:rsid w:val="0091546F"/>
    <w:rsid w:val="00917404"/>
    <w:rsid w:val="0091771A"/>
    <w:rsid w:val="00917C0C"/>
    <w:rsid w:val="00917FDA"/>
    <w:rsid w:val="0092034D"/>
    <w:rsid w:val="0092136F"/>
    <w:rsid w:val="00921D15"/>
    <w:rsid w:val="00922310"/>
    <w:rsid w:val="0092288A"/>
    <w:rsid w:val="00922904"/>
    <w:rsid w:val="009229D1"/>
    <w:rsid w:val="00923688"/>
    <w:rsid w:val="009238EB"/>
    <w:rsid w:val="00924DF8"/>
    <w:rsid w:val="009251CA"/>
    <w:rsid w:val="0092598C"/>
    <w:rsid w:val="00925BEF"/>
    <w:rsid w:val="0092650C"/>
    <w:rsid w:val="0092701F"/>
    <w:rsid w:val="00927BA2"/>
    <w:rsid w:val="00927C04"/>
    <w:rsid w:val="00930430"/>
    <w:rsid w:val="0093091C"/>
    <w:rsid w:val="00930C30"/>
    <w:rsid w:val="009322DD"/>
    <w:rsid w:val="009329CB"/>
    <w:rsid w:val="00933299"/>
    <w:rsid w:val="0093438D"/>
    <w:rsid w:val="009343B9"/>
    <w:rsid w:val="009347C9"/>
    <w:rsid w:val="00935A19"/>
    <w:rsid w:val="00936443"/>
    <w:rsid w:val="009373CD"/>
    <w:rsid w:val="00937EA9"/>
    <w:rsid w:val="00937ED5"/>
    <w:rsid w:val="00940129"/>
    <w:rsid w:val="009406AF"/>
    <w:rsid w:val="00940D62"/>
    <w:rsid w:val="00941FAA"/>
    <w:rsid w:val="00943379"/>
    <w:rsid w:val="009434AC"/>
    <w:rsid w:val="00943860"/>
    <w:rsid w:val="00943ED5"/>
    <w:rsid w:val="00944081"/>
    <w:rsid w:val="009444DF"/>
    <w:rsid w:val="00946296"/>
    <w:rsid w:val="009467EF"/>
    <w:rsid w:val="009470E2"/>
    <w:rsid w:val="009476D3"/>
    <w:rsid w:val="00950422"/>
    <w:rsid w:val="009507B5"/>
    <w:rsid w:val="009508A0"/>
    <w:rsid w:val="00950B97"/>
    <w:rsid w:val="00950FAA"/>
    <w:rsid w:val="00951F0A"/>
    <w:rsid w:val="00952243"/>
    <w:rsid w:val="0095256F"/>
    <w:rsid w:val="00952ABF"/>
    <w:rsid w:val="0095490F"/>
    <w:rsid w:val="00954990"/>
    <w:rsid w:val="00954B6A"/>
    <w:rsid w:val="00954E4A"/>
    <w:rsid w:val="00955A4C"/>
    <w:rsid w:val="0095696C"/>
    <w:rsid w:val="00956FE4"/>
    <w:rsid w:val="00957075"/>
    <w:rsid w:val="0095730C"/>
    <w:rsid w:val="009573C9"/>
    <w:rsid w:val="00960560"/>
    <w:rsid w:val="00960E16"/>
    <w:rsid w:val="0096129B"/>
    <w:rsid w:val="00962A4C"/>
    <w:rsid w:val="0096346C"/>
    <w:rsid w:val="0096358B"/>
    <w:rsid w:val="00964416"/>
    <w:rsid w:val="0096486C"/>
    <w:rsid w:val="009650EC"/>
    <w:rsid w:val="00965921"/>
    <w:rsid w:val="009673D4"/>
    <w:rsid w:val="00967EF6"/>
    <w:rsid w:val="00971546"/>
    <w:rsid w:val="00971665"/>
    <w:rsid w:val="0097286C"/>
    <w:rsid w:val="00972F5F"/>
    <w:rsid w:val="00973853"/>
    <w:rsid w:val="00974DA0"/>
    <w:rsid w:val="0097503A"/>
    <w:rsid w:val="00975D5A"/>
    <w:rsid w:val="00975E76"/>
    <w:rsid w:val="00976DA3"/>
    <w:rsid w:val="009774F2"/>
    <w:rsid w:val="0097768B"/>
    <w:rsid w:val="00980D08"/>
    <w:rsid w:val="00980D85"/>
    <w:rsid w:val="00981B25"/>
    <w:rsid w:val="00981C62"/>
    <w:rsid w:val="00982E4B"/>
    <w:rsid w:val="00984952"/>
    <w:rsid w:val="0098511E"/>
    <w:rsid w:val="00985393"/>
    <w:rsid w:val="00985D5B"/>
    <w:rsid w:val="00986926"/>
    <w:rsid w:val="0098723D"/>
    <w:rsid w:val="0098744A"/>
    <w:rsid w:val="00990991"/>
    <w:rsid w:val="00990B1C"/>
    <w:rsid w:val="00991216"/>
    <w:rsid w:val="009922C8"/>
    <w:rsid w:val="00992A1E"/>
    <w:rsid w:val="009933AB"/>
    <w:rsid w:val="00993C6E"/>
    <w:rsid w:val="0099445D"/>
    <w:rsid w:val="009955F3"/>
    <w:rsid w:val="009957D5"/>
    <w:rsid w:val="00995CE3"/>
    <w:rsid w:val="00995DAA"/>
    <w:rsid w:val="00996751"/>
    <w:rsid w:val="00996D42"/>
    <w:rsid w:val="009A039B"/>
    <w:rsid w:val="009A0558"/>
    <w:rsid w:val="009A08B4"/>
    <w:rsid w:val="009A096B"/>
    <w:rsid w:val="009A1449"/>
    <w:rsid w:val="009A30C5"/>
    <w:rsid w:val="009A4D88"/>
    <w:rsid w:val="009A5017"/>
    <w:rsid w:val="009A6D4D"/>
    <w:rsid w:val="009A6F81"/>
    <w:rsid w:val="009A7204"/>
    <w:rsid w:val="009A725D"/>
    <w:rsid w:val="009A7DE7"/>
    <w:rsid w:val="009B0884"/>
    <w:rsid w:val="009B1FDD"/>
    <w:rsid w:val="009B23CD"/>
    <w:rsid w:val="009B2BC9"/>
    <w:rsid w:val="009B32E7"/>
    <w:rsid w:val="009B3B3E"/>
    <w:rsid w:val="009B51DA"/>
    <w:rsid w:val="009B5AE0"/>
    <w:rsid w:val="009B5C58"/>
    <w:rsid w:val="009B6AC4"/>
    <w:rsid w:val="009B77B7"/>
    <w:rsid w:val="009C0383"/>
    <w:rsid w:val="009C1B52"/>
    <w:rsid w:val="009C38C8"/>
    <w:rsid w:val="009C39A2"/>
    <w:rsid w:val="009C3A1D"/>
    <w:rsid w:val="009C3C75"/>
    <w:rsid w:val="009C3E6E"/>
    <w:rsid w:val="009C58F6"/>
    <w:rsid w:val="009C6055"/>
    <w:rsid w:val="009C77E6"/>
    <w:rsid w:val="009C7C27"/>
    <w:rsid w:val="009D00D6"/>
    <w:rsid w:val="009D0ABE"/>
    <w:rsid w:val="009D25A5"/>
    <w:rsid w:val="009D2B2A"/>
    <w:rsid w:val="009D3EE5"/>
    <w:rsid w:val="009D4429"/>
    <w:rsid w:val="009D45DE"/>
    <w:rsid w:val="009D5639"/>
    <w:rsid w:val="009D62FF"/>
    <w:rsid w:val="009D675C"/>
    <w:rsid w:val="009D67C1"/>
    <w:rsid w:val="009D67DA"/>
    <w:rsid w:val="009D6F76"/>
    <w:rsid w:val="009E03F7"/>
    <w:rsid w:val="009E087B"/>
    <w:rsid w:val="009E110B"/>
    <w:rsid w:val="009E1F1E"/>
    <w:rsid w:val="009E2172"/>
    <w:rsid w:val="009E2750"/>
    <w:rsid w:val="009E2E0E"/>
    <w:rsid w:val="009E30D1"/>
    <w:rsid w:val="009E35FE"/>
    <w:rsid w:val="009E3F49"/>
    <w:rsid w:val="009E56D8"/>
    <w:rsid w:val="009E6374"/>
    <w:rsid w:val="009E64C8"/>
    <w:rsid w:val="009E65A7"/>
    <w:rsid w:val="009E6685"/>
    <w:rsid w:val="009E710E"/>
    <w:rsid w:val="009E78B1"/>
    <w:rsid w:val="009E7A61"/>
    <w:rsid w:val="009E7AF3"/>
    <w:rsid w:val="009E7EAA"/>
    <w:rsid w:val="009F108E"/>
    <w:rsid w:val="009F18E0"/>
    <w:rsid w:val="009F1AAB"/>
    <w:rsid w:val="009F1C60"/>
    <w:rsid w:val="009F2B9E"/>
    <w:rsid w:val="009F32CD"/>
    <w:rsid w:val="009F36A9"/>
    <w:rsid w:val="009F3740"/>
    <w:rsid w:val="009F3D66"/>
    <w:rsid w:val="009F44BF"/>
    <w:rsid w:val="009F4E42"/>
    <w:rsid w:val="009F4F5C"/>
    <w:rsid w:val="009F55FF"/>
    <w:rsid w:val="009F5B48"/>
    <w:rsid w:val="009F5CE1"/>
    <w:rsid w:val="009F67A0"/>
    <w:rsid w:val="009F6A1E"/>
    <w:rsid w:val="009F6F40"/>
    <w:rsid w:val="009F71AA"/>
    <w:rsid w:val="00A0115B"/>
    <w:rsid w:val="00A0145B"/>
    <w:rsid w:val="00A02644"/>
    <w:rsid w:val="00A02E9F"/>
    <w:rsid w:val="00A043CB"/>
    <w:rsid w:val="00A046A4"/>
    <w:rsid w:val="00A04949"/>
    <w:rsid w:val="00A04D79"/>
    <w:rsid w:val="00A05260"/>
    <w:rsid w:val="00A05C18"/>
    <w:rsid w:val="00A05DBB"/>
    <w:rsid w:val="00A0678D"/>
    <w:rsid w:val="00A06BE8"/>
    <w:rsid w:val="00A0794C"/>
    <w:rsid w:val="00A10E44"/>
    <w:rsid w:val="00A110BC"/>
    <w:rsid w:val="00A11118"/>
    <w:rsid w:val="00A11473"/>
    <w:rsid w:val="00A1173C"/>
    <w:rsid w:val="00A12203"/>
    <w:rsid w:val="00A124D0"/>
    <w:rsid w:val="00A12672"/>
    <w:rsid w:val="00A132EA"/>
    <w:rsid w:val="00A150D6"/>
    <w:rsid w:val="00A15889"/>
    <w:rsid w:val="00A15B67"/>
    <w:rsid w:val="00A15DD5"/>
    <w:rsid w:val="00A15DE3"/>
    <w:rsid w:val="00A15F9D"/>
    <w:rsid w:val="00A2271C"/>
    <w:rsid w:val="00A22F51"/>
    <w:rsid w:val="00A24695"/>
    <w:rsid w:val="00A25102"/>
    <w:rsid w:val="00A25466"/>
    <w:rsid w:val="00A26415"/>
    <w:rsid w:val="00A26C75"/>
    <w:rsid w:val="00A279EE"/>
    <w:rsid w:val="00A27E35"/>
    <w:rsid w:val="00A30A23"/>
    <w:rsid w:val="00A311C3"/>
    <w:rsid w:val="00A3139B"/>
    <w:rsid w:val="00A317D6"/>
    <w:rsid w:val="00A32F94"/>
    <w:rsid w:val="00A3340D"/>
    <w:rsid w:val="00A34120"/>
    <w:rsid w:val="00A34FC1"/>
    <w:rsid w:val="00A351CD"/>
    <w:rsid w:val="00A36D49"/>
    <w:rsid w:val="00A37C4A"/>
    <w:rsid w:val="00A40CD5"/>
    <w:rsid w:val="00A41168"/>
    <w:rsid w:val="00A41B82"/>
    <w:rsid w:val="00A43A19"/>
    <w:rsid w:val="00A43D0F"/>
    <w:rsid w:val="00A44057"/>
    <w:rsid w:val="00A4481C"/>
    <w:rsid w:val="00A4566E"/>
    <w:rsid w:val="00A456D5"/>
    <w:rsid w:val="00A45977"/>
    <w:rsid w:val="00A46A67"/>
    <w:rsid w:val="00A46D70"/>
    <w:rsid w:val="00A478F8"/>
    <w:rsid w:val="00A47D39"/>
    <w:rsid w:val="00A50010"/>
    <w:rsid w:val="00A50EB1"/>
    <w:rsid w:val="00A510A6"/>
    <w:rsid w:val="00A51583"/>
    <w:rsid w:val="00A51910"/>
    <w:rsid w:val="00A521D2"/>
    <w:rsid w:val="00A52D81"/>
    <w:rsid w:val="00A5318D"/>
    <w:rsid w:val="00A54009"/>
    <w:rsid w:val="00A548BD"/>
    <w:rsid w:val="00A55159"/>
    <w:rsid w:val="00A5524A"/>
    <w:rsid w:val="00A553CF"/>
    <w:rsid w:val="00A56A99"/>
    <w:rsid w:val="00A56B2C"/>
    <w:rsid w:val="00A60106"/>
    <w:rsid w:val="00A6204E"/>
    <w:rsid w:val="00A62542"/>
    <w:rsid w:val="00A62B3F"/>
    <w:rsid w:val="00A6534B"/>
    <w:rsid w:val="00A656EA"/>
    <w:rsid w:val="00A65855"/>
    <w:rsid w:val="00A65D96"/>
    <w:rsid w:val="00A65E66"/>
    <w:rsid w:val="00A664B3"/>
    <w:rsid w:val="00A6657B"/>
    <w:rsid w:val="00A702EB"/>
    <w:rsid w:val="00A70A23"/>
    <w:rsid w:val="00A718F6"/>
    <w:rsid w:val="00A71E2F"/>
    <w:rsid w:val="00A71E9E"/>
    <w:rsid w:val="00A723CB"/>
    <w:rsid w:val="00A7342D"/>
    <w:rsid w:val="00A802AB"/>
    <w:rsid w:val="00A80FE8"/>
    <w:rsid w:val="00A816C7"/>
    <w:rsid w:val="00A81D10"/>
    <w:rsid w:val="00A81DCF"/>
    <w:rsid w:val="00A834CA"/>
    <w:rsid w:val="00A83C14"/>
    <w:rsid w:val="00A83C8E"/>
    <w:rsid w:val="00A83D41"/>
    <w:rsid w:val="00A83D8B"/>
    <w:rsid w:val="00A843B3"/>
    <w:rsid w:val="00A8560F"/>
    <w:rsid w:val="00A86E69"/>
    <w:rsid w:val="00A87716"/>
    <w:rsid w:val="00A919BB"/>
    <w:rsid w:val="00A91DE0"/>
    <w:rsid w:val="00A91DF3"/>
    <w:rsid w:val="00A920E2"/>
    <w:rsid w:val="00A9225B"/>
    <w:rsid w:val="00A925B6"/>
    <w:rsid w:val="00A93E5E"/>
    <w:rsid w:val="00A94ED1"/>
    <w:rsid w:val="00A94F7B"/>
    <w:rsid w:val="00A9589E"/>
    <w:rsid w:val="00A9598A"/>
    <w:rsid w:val="00A961FA"/>
    <w:rsid w:val="00A97288"/>
    <w:rsid w:val="00A97F41"/>
    <w:rsid w:val="00AA06B4"/>
    <w:rsid w:val="00AA187A"/>
    <w:rsid w:val="00AA1AFF"/>
    <w:rsid w:val="00AA1CFD"/>
    <w:rsid w:val="00AA1E3C"/>
    <w:rsid w:val="00AA214C"/>
    <w:rsid w:val="00AA2F88"/>
    <w:rsid w:val="00AA57B4"/>
    <w:rsid w:val="00AA664F"/>
    <w:rsid w:val="00AB05AB"/>
    <w:rsid w:val="00AB069D"/>
    <w:rsid w:val="00AB166F"/>
    <w:rsid w:val="00AB16E4"/>
    <w:rsid w:val="00AB17F1"/>
    <w:rsid w:val="00AB1E46"/>
    <w:rsid w:val="00AB28B1"/>
    <w:rsid w:val="00AB4FB9"/>
    <w:rsid w:val="00AB5AB3"/>
    <w:rsid w:val="00AB68D8"/>
    <w:rsid w:val="00AB69C3"/>
    <w:rsid w:val="00AB75B7"/>
    <w:rsid w:val="00AB78C2"/>
    <w:rsid w:val="00AB7B5F"/>
    <w:rsid w:val="00AC067D"/>
    <w:rsid w:val="00AC153D"/>
    <w:rsid w:val="00AC1E5B"/>
    <w:rsid w:val="00AC2C80"/>
    <w:rsid w:val="00AC2ECC"/>
    <w:rsid w:val="00AC349D"/>
    <w:rsid w:val="00AC3F1B"/>
    <w:rsid w:val="00AC4EDA"/>
    <w:rsid w:val="00AC6381"/>
    <w:rsid w:val="00AC7A12"/>
    <w:rsid w:val="00AD02EE"/>
    <w:rsid w:val="00AD05A2"/>
    <w:rsid w:val="00AD0D4B"/>
    <w:rsid w:val="00AD103F"/>
    <w:rsid w:val="00AD1054"/>
    <w:rsid w:val="00AD228D"/>
    <w:rsid w:val="00AD289A"/>
    <w:rsid w:val="00AD4D6F"/>
    <w:rsid w:val="00AD59C7"/>
    <w:rsid w:val="00AD5AD0"/>
    <w:rsid w:val="00AD643E"/>
    <w:rsid w:val="00AD7526"/>
    <w:rsid w:val="00AD7AA8"/>
    <w:rsid w:val="00AD7C4F"/>
    <w:rsid w:val="00AE095C"/>
    <w:rsid w:val="00AE0F8E"/>
    <w:rsid w:val="00AE3EEE"/>
    <w:rsid w:val="00AE435B"/>
    <w:rsid w:val="00AE57CA"/>
    <w:rsid w:val="00AE7175"/>
    <w:rsid w:val="00AE77E7"/>
    <w:rsid w:val="00AE7A53"/>
    <w:rsid w:val="00AF0413"/>
    <w:rsid w:val="00AF0AFB"/>
    <w:rsid w:val="00AF22D4"/>
    <w:rsid w:val="00AF24E9"/>
    <w:rsid w:val="00AF259B"/>
    <w:rsid w:val="00AF2806"/>
    <w:rsid w:val="00AF3702"/>
    <w:rsid w:val="00AF4516"/>
    <w:rsid w:val="00AF5A8A"/>
    <w:rsid w:val="00AF6191"/>
    <w:rsid w:val="00AF6F10"/>
    <w:rsid w:val="00AF7533"/>
    <w:rsid w:val="00AF7904"/>
    <w:rsid w:val="00AF7DC6"/>
    <w:rsid w:val="00B0159C"/>
    <w:rsid w:val="00B01749"/>
    <w:rsid w:val="00B02502"/>
    <w:rsid w:val="00B03AB1"/>
    <w:rsid w:val="00B04A38"/>
    <w:rsid w:val="00B05415"/>
    <w:rsid w:val="00B06B7F"/>
    <w:rsid w:val="00B06EC1"/>
    <w:rsid w:val="00B076EA"/>
    <w:rsid w:val="00B10967"/>
    <w:rsid w:val="00B1130E"/>
    <w:rsid w:val="00B11DE6"/>
    <w:rsid w:val="00B12146"/>
    <w:rsid w:val="00B1224B"/>
    <w:rsid w:val="00B126B9"/>
    <w:rsid w:val="00B131A3"/>
    <w:rsid w:val="00B13384"/>
    <w:rsid w:val="00B13B10"/>
    <w:rsid w:val="00B1417F"/>
    <w:rsid w:val="00B14AA9"/>
    <w:rsid w:val="00B15466"/>
    <w:rsid w:val="00B15D21"/>
    <w:rsid w:val="00B1675D"/>
    <w:rsid w:val="00B16961"/>
    <w:rsid w:val="00B16D40"/>
    <w:rsid w:val="00B17F70"/>
    <w:rsid w:val="00B210DC"/>
    <w:rsid w:val="00B21F53"/>
    <w:rsid w:val="00B2207F"/>
    <w:rsid w:val="00B224C9"/>
    <w:rsid w:val="00B22AAB"/>
    <w:rsid w:val="00B245D2"/>
    <w:rsid w:val="00B246D7"/>
    <w:rsid w:val="00B24911"/>
    <w:rsid w:val="00B25F1C"/>
    <w:rsid w:val="00B2631A"/>
    <w:rsid w:val="00B2638C"/>
    <w:rsid w:val="00B26585"/>
    <w:rsid w:val="00B26DE4"/>
    <w:rsid w:val="00B2779D"/>
    <w:rsid w:val="00B27873"/>
    <w:rsid w:val="00B27C1C"/>
    <w:rsid w:val="00B30698"/>
    <w:rsid w:val="00B31087"/>
    <w:rsid w:val="00B316EA"/>
    <w:rsid w:val="00B3226E"/>
    <w:rsid w:val="00B32480"/>
    <w:rsid w:val="00B32E72"/>
    <w:rsid w:val="00B335D1"/>
    <w:rsid w:val="00B34B17"/>
    <w:rsid w:val="00B35718"/>
    <w:rsid w:val="00B35D84"/>
    <w:rsid w:val="00B37453"/>
    <w:rsid w:val="00B379D4"/>
    <w:rsid w:val="00B37C9A"/>
    <w:rsid w:val="00B41490"/>
    <w:rsid w:val="00B42190"/>
    <w:rsid w:val="00B42F4A"/>
    <w:rsid w:val="00B430D1"/>
    <w:rsid w:val="00B4361C"/>
    <w:rsid w:val="00B43845"/>
    <w:rsid w:val="00B43C0C"/>
    <w:rsid w:val="00B4557F"/>
    <w:rsid w:val="00B45A38"/>
    <w:rsid w:val="00B46064"/>
    <w:rsid w:val="00B46910"/>
    <w:rsid w:val="00B469BE"/>
    <w:rsid w:val="00B506F9"/>
    <w:rsid w:val="00B5072F"/>
    <w:rsid w:val="00B50D80"/>
    <w:rsid w:val="00B52117"/>
    <w:rsid w:val="00B55127"/>
    <w:rsid w:val="00B56212"/>
    <w:rsid w:val="00B60F49"/>
    <w:rsid w:val="00B61387"/>
    <w:rsid w:val="00B628B7"/>
    <w:rsid w:val="00B629FA"/>
    <w:rsid w:val="00B62E74"/>
    <w:rsid w:val="00B62EE3"/>
    <w:rsid w:val="00B64F26"/>
    <w:rsid w:val="00B66354"/>
    <w:rsid w:val="00B66380"/>
    <w:rsid w:val="00B66DC0"/>
    <w:rsid w:val="00B67EBE"/>
    <w:rsid w:val="00B715E7"/>
    <w:rsid w:val="00B71817"/>
    <w:rsid w:val="00B71A6D"/>
    <w:rsid w:val="00B71F58"/>
    <w:rsid w:val="00B71FC2"/>
    <w:rsid w:val="00B73067"/>
    <w:rsid w:val="00B736B3"/>
    <w:rsid w:val="00B73C35"/>
    <w:rsid w:val="00B75CD0"/>
    <w:rsid w:val="00B75F64"/>
    <w:rsid w:val="00B76111"/>
    <w:rsid w:val="00B76C0E"/>
    <w:rsid w:val="00B7779E"/>
    <w:rsid w:val="00B779F2"/>
    <w:rsid w:val="00B82783"/>
    <w:rsid w:val="00B82BBA"/>
    <w:rsid w:val="00B83491"/>
    <w:rsid w:val="00B834ED"/>
    <w:rsid w:val="00B84376"/>
    <w:rsid w:val="00B8450B"/>
    <w:rsid w:val="00B8505E"/>
    <w:rsid w:val="00B857BC"/>
    <w:rsid w:val="00B862C6"/>
    <w:rsid w:val="00B86A44"/>
    <w:rsid w:val="00B86E4A"/>
    <w:rsid w:val="00B86F38"/>
    <w:rsid w:val="00B906B2"/>
    <w:rsid w:val="00B91D41"/>
    <w:rsid w:val="00B926AD"/>
    <w:rsid w:val="00B9462D"/>
    <w:rsid w:val="00B94ADA"/>
    <w:rsid w:val="00B94E78"/>
    <w:rsid w:val="00B95442"/>
    <w:rsid w:val="00B954A8"/>
    <w:rsid w:val="00B9674D"/>
    <w:rsid w:val="00B9704E"/>
    <w:rsid w:val="00B9723D"/>
    <w:rsid w:val="00B97412"/>
    <w:rsid w:val="00B97883"/>
    <w:rsid w:val="00B97DE7"/>
    <w:rsid w:val="00B97EAF"/>
    <w:rsid w:val="00BA1D14"/>
    <w:rsid w:val="00BA1EDD"/>
    <w:rsid w:val="00BA20DA"/>
    <w:rsid w:val="00BA2804"/>
    <w:rsid w:val="00BA29A5"/>
    <w:rsid w:val="00BA2C19"/>
    <w:rsid w:val="00BA49CD"/>
    <w:rsid w:val="00BA5054"/>
    <w:rsid w:val="00BA5BF4"/>
    <w:rsid w:val="00BA659C"/>
    <w:rsid w:val="00BA69E1"/>
    <w:rsid w:val="00BA6FFE"/>
    <w:rsid w:val="00BA7709"/>
    <w:rsid w:val="00BA7C5F"/>
    <w:rsid w:val="00BA7CCC"/>
    <w:rsid w:val="00BB126F"/>
    <w:rsid w:val="00BB1732"/>
    <w:rsid w:val="00BB1B97"/>
    <w:rsid w:val="00BB1E79"/>
    <w:rsid w:val="00BB247F"/>
    <w:rsid w:val="00BB2C6D"/>
    <w:rsid w:val="00BB2CF1"/>
    <w:rsid w:val="00BB3BDF"/>
    <w:rsid w:val="00BB3D78"/>
    <w:rsid w:val="00BB45B8"/>
    <w:rsid w:val="00BB55DA"/>
    <w:rsid w:val="00BB5F67"/>
    <w:rsid w:val="00BB5FE8"/>
    <w:rsid w:val="00BB604C"/>
    <w:rsid w:val="00BB6717"/>
    <w:rsid w:val="00BB756A"/>
    <w:rsid w:val="00BB78E5"/>
    <w:rsid w:val="00BC1874"/>
    <w:rsid w:val="00BC1C53"/>
    <w:rsid w:val="00BC1D37"/>
    <w:rsid w:val="00BC217F"/>
    <w:rsid w:val="00BC2281"/>
    <w:rsid w:val="00BC2816"/>
    <w:rsid w:val="00BC30FF"/>
    <w:rsid w:val="00BC3D8E"/>
    <w:rsid w:val="00BC4F8C"/>
    <w:rsid w:val="00BC55B5"/>
    <w:rsid w:val="00BC562B"/>
    <w:rsid w:val="00BC6A4B"/>
    <w:rsid w:val="00BC7425"/>
    <w:rsid w:val="00BD0900"/>
    <w:rsid w:val="00BD1448"/>
    <w:rsid w:val="00BD1C28"/>
    <w:rsid w:val="00BD220F"/>
    <w:rsid w:val="00BD4E05"/>
    <w:rsid w:val="00BD548F"/>
    <w:rsid w:val="00BD54E4"/>
    <w:rsid w:val="00BD66C5"/>
    <w:rsid w:val="00BD73B0"/>
    <w:rsid w:val="00BD7AE5"/>
    <w:rsid w:val="00BD7DEF"/>
    <w:rsid w:val="00BE0DEA"/>
    <w:rsid w:val="00BE0E37"/>
    <w:rsid w:val="00BE24DE"/>
    <w:rsid w:val="00BE26B9"/>
    <w:rsid w:val="00BE2ED6"/>
    <w:rsid w:val="00BE33D1"/>
    <w:rsid w:val="00BE3459"/>
    <w:rsid w:val="00BE3560"/>
    <w:rsid w:val="00BE3634"/>
    <w:rsid w:val="00BE40F0"/>
    <w:rsid w:val="00BE433A"/>
    <w:rsid w:val="00BE49B7"/>
    <w:rsid w:val="00BE4ACF"/>
    <w:rsid w:val="00BE59A6"/>
    <w:rsid w:val="00BE6D9F"/>
    <w:rsid w:val="00BF08FA"/>
    <w:rsid w:val="00BF0BD1"/>
    <w:rsid w:val="00BF0EAD"/>
    <w:rsid w:val="00BF1579"/>
    <w:rsid w:val="00BF1A46"/>
    <w:rsid w:val="00BF1AC7"/>
    <w:rsid w:val="00BF32A2"/>
    <w:rsid w:val="00BF3D77"/>
    <w:rsid w:val="00BF420D"/>
    <w:rsid w:val="00BF434F"/>
    <w:rsid w:val="00BF438E"/>
    <w:rsid w:val="00BF507E"/>
    <w:rsid w:val="00BF50C2"/>
    <w:rsid w:val="00BF575A"/>
    <w:rsid w:val="00BF5F70"/>
    <w:rsid w:val="00BF67F0"/>
    <w:rsid w:val="00BF7752"/>
    <w:rsid w:val="00BF7D56"/>
    <w:rsid w:val="00C01232"/>
    <w:rsid w:val="00C012EF"/>
    <w:rsid w:val="00C018DB"/>
    <w:rsid w:val="00C01DC3"/>
    <w:rsid w:val="00C01EDE"/>
    <w:rsid w:val="00C028DF"/>
    <w:rsid w:val="00C02D28"/>
    <w:rsid w:val="00C032A0"/>
    <w:rsid w:val="00C03F88"/>
    <w:rsid w:val="00C046DE"/>
    <w:rsid w:val="00C06D56"/>
    <w:rsid w:val="00C06ED1"/>
    <w:rsid w:val="00C07410"/>
    <w:rsid w:val="00C10AA9"/>
    <w:rsid w:val="00C1118C"/>
    <w:rsid w:val="00C1149F"/>
    <w:rsid w:val="00C11C36"/>
    <w:rsid w:val="00C135A5"/>
    <w:rsid w:val="00C15261"/>
    <w:rsid w:val="00C1577E"/>
    <w:rsid w:val="00C16558"/>
    <w:rsid w:val="00C16912"/>
    <w:rsid w:val="00C1755D"/>
    <w:rsid w:val="00C21116"/>
    <w:rsid w:val="00C21519"/>
    <w:rsid w:val="00C21986"/>
    <w:rsid w:val="00C21E47"/>
    <w:rsid w:val="00C23BBA"/>
    <w:rsid w:val="00C2468A"/>
    <w:rsid w:val="00C246F2"/>
    <w:rsid w:val="00C2476D"/>
    <w:rsid w:val="00C25164"/>
    <w:rsid w:val="00C25DD5"/>
    <w:rsid w:val="00C25E4E"/>
    <w:rsid w:val="00C26893"/>
    <w:rsid w:val="00C26D05"/>
    <w:rsid w:val="00C273A7"/>
    <w:rsid w:val="00C27BAD"/>
    <w:rsid w:val="00C30B60"/>
    <w:rsid w:val="00C31CDF"/>
    <w:rsid w:val="00C32110"/>
    <w:rsid w:val="00C323DE"/>
    <w:rsid w:val="00C33197"/>
    <w:rsid w:val="00C336A8"/>
    <w:rsid w:val="00C337CA"/>
    <w:rsid w:val="00C337FE"/>
    <w:rsid w:val="00C33867"/>
    <w:rsid w:val="00C341D6"/>
    <w:rsid w:val="00C3447B"/>
    <w:rsid w:val="00C34C0F"/>
    <w:rsid w:val="00C34D15"/>
    <w:rsid w:val="00C34EA0"/>
    <w:rsid w:val="00C35176"/>
    <w:rsid w:val="00C3583D"/>
    <w:rsid w:val="00C36B6B"/>
    <w:rsid w:val="00C3750C"/>
    <w:rsid w:val="00C3783B"/>
    <w:rsid w:val="00C4071F"/>
    <w:rsid w:val="00C40CEA"/>
    <w:rsid w:val="00C40FF1"/>
    <w:rsid w:val="00C41E38"/>
    <w:rsid w:val="00C420D9"/>
    <w:rsid w:val="00C42AE1"/>
    <w:rsid w:val="00C42B52"/>
    <w:rsid w:val="00C42EE1"/>
    <w:rsid w:val="00C438DF"/>
    <w:rsid w:val="00C44668"/>
    <w:rsid w:val="00C44A7A"/>
    <w:rsid w:val="00C476A6"/>
    <w:rsid w:val="00C477DA"/>
    <w:rsid w:val="00C47C8E"/>
    <w:rsid w:val="00C47D16"/>
    <w:rsid w:val="00C500EE"/>
    <w:rsid w:val="00C50EEE"/>
    <w:rsid w:val="00C51911"/>
    <w:rsid w:val="00C53900"/>
    <w:rsid w:val="00C540D5"/>
    <w:rsid w:val="00C54FAD"/>
    <w:rsid w:val="00C5541C"/>
    <w:rsid w:val="00C55C0D"/>
    <w:rsid w:val="00C55E1E"/>
    <w:rsid w:val="00C574B4"/>
    <w:rsid w:val="00C57A8C"/>
    <w:rsid w:val="00C57B62"/>
    <w:rsid w:val="00C57DDC"/>
    <w:rsid w:val="00C60D46"/>
    <w:rsid w:val="00C6111B"/>
    <w:rsid w:val="00C61276"/>
    <w:rsid w:val="00C61A5A"/>
    <w:rsid w:val="00C624DD"/>
    <w:rsid w:val="00C66735"/>
    <w:rsid w:val="00C66E81"/>
    <w:rsid w:val="00C700C5"/>
    <w:rsid w:val="00C71558"/>
    <w:rsid w:val="00C719A3"/>
    <w:rsid w:val="00C71A2F"/>
    <w:rsid w:val="00C71FDF"/>
    <w:rsid w:val="00C7286A"/>
    <w:rsid w:val="00C72873"/>
    <w:rsid w:val="00C74061"/>
    <w:rsid w:val="00C7424D"/>
    <w:rsid w:val="00C74D4E"/>
    <w:rsid w:val="00C75B0E"/>
    <w:rsid w:val="00C76285"/>
    <w:rsid w:val="00C762AB"/>
    <w:rsid w:val="00C76890"/>
    <w:rsid w:val="00C77801"/>
    <w:rsid w:val="00C77B57"/>
    <w:rsid w:val="00C77CDF"/>
    <w:rsid w:val="00C8088F"/>
    <w:rsid w:val="00C80C4C"/>
    <w:rsid w:val="00C80FAA"/>
    <w:rsid w:val="00C81A0A"/>
    <w:rsid w:val="00C81C0B"/>
    <w:rsid w:val="00C81D5D"/>
    <w:rsid w:val="00C81E2A"/>
    <w:rsid w:val="00C823BA"/>
    <w:rsid w:val="00C8332E"/>
    <w:rsid w:val="00C833A1"/>
    <w:rsid w:val="00C84121"/>
    <w:rsid w:val="00C84AB4"/>
    <w:rsid w:val="00C853E7"/>
    <w:rsid w:val="00C855D4"/>
    <w:rsid w:val="00C85622"/>
    <w:rsid w:val="00C85A3A"/>
    <w:rsid w:val="00C8694D"/>
    <w:rsid w:val="00C875FE"/>
    <w:rsid w:val="00C87B4C"/>
    <w:rsid w:val="00C87E39"/>
    <w:rsid w:val="00C9083F"/>
    <w:rsid w:val="00C915F5"/>
    <w:rsid w:val="00C92976"/>
    <w:rsid w:val="00C92CEB"/>
    <w:rsid w:val="00C9372D"/>
    <w:rsid w:val="00C93A6F"/>
    <w:rsid w:val="00C93A90"/>
    <w:rsid w:val="00C94A54"/>
    <w:rsid w:val="00C94E2F"/>
    <w:rsid w:val="00C9622A"/>
    <w:rsid w:val="00C964A4"/>
    <w:rsid w:val="00C974C8"/>
    <w:rsid w:val="00C97C7A"/>
    <w:rsid w:val="00CA0304"/>
    <w:rsid w:val="00CA0503"/>
    <w:rsid w:val="00CA0B80"/>
    <w:rsid w:val="00CA222F"/>
    <w:rsid w:val="00CA25D5"/>
    <w:rsid w:val="00CA2747"/>
    <w:rsid w:val="00CA3269"/>
    <w:rsid w:val="00CA3993"/>
    <w:rsid w:val="00CA3EF0"/>
    <w:rsid w:val="00CA4922"/>
    <w:rsid w:val="00CA4B02"/>
    <w:rsid w:val="00CA60BD"/>
    <w:rsid w:val="00CA6CE8"/>
    <w:rsid w:val="00CA7B03"/>
    <w:rsid w:val="00CA7BE0"/>
    <w:rsid w:val="00CB11D9"/>
    <w:rsid w:val="00CB1833"/>
    <w:rsid w:val="00CB1F0F"/>
    <w:rsid w:val="00CB221D"/>
    <w:rsid w:val="00CB46CD"/>
    <w:rsid w:val="00CB55C7"/>
    <w:rsid w:val="00CB5AFB"/>
    <w:rsid w:val="00CB6153"/>
    <w:rsid w:val="00CB633F"/>
    <w:rsid w:val="00CB6790"/>
    <w:rsid w:val="00CB703D"/>
    <w:rsid w:val="00CC01B1"/>
    <w:rsid w:val="00CC0F09"/>
    <w:rsid w:val="00CC127F"/>
    <w:rsid w:val="00CC171A"/>
    <w:rsid w:val="00CC17FC"/>
    <w:rsid w:val="00CC1F67"/>
    <w:rsid w:val="00CC2607"/>
    <w:rsid w:val="00CC4884"/>
    <w:rsid w:val="00CC5CC0"/>
    <w:rsid w:val="00CC6BDE"/>
    <w:rsid w:val="00CD1010"/>
    <w:rsid w:val="00CD108A"/>
    <w:rsid w:val="00CD195C"/>
    <w:rsid w:val="00CD3187"/>
    <w:rsid w:val="00CD3677"/>
    <w:rsid w:val="00CD3F96"/>
    <w:rsid w:val="00CD72E2"/>
    <w:rsid w:val="00CD73B3"/>
    <w:rsid w:val="00CD73F6"/>
    <w:rsid w:val="00CD7726"/>
    <w:rsid w:val="00CE0063"/>
    <w:rsid w:val="00CE0C38"/>
    <w:rsid w:val="00CE1392"/>
    <w:rsid w:val="00CE3505"/>
    <w:rsid w:val="00CE36BF"/>
    <w:rsid w:val="00CE3B74"/>
    <w:rsid w:val="00CE3C6E"/>
    <w:rsid w:val="00CE5695"/>
    <w:rsid w:val="00CE5807"/>
    <w:rsid w:val="00CE5DBA"/>
    <w:rsid w:val="00CE65C2"/>
    <w:rsid w:val="00CF06F6"/>
    <w:rsid w:val="00CF0AA3"/>
    <w:rsid w:val="00CF0FFB"/>
    <w:rsid w:val="00CF2031"/>
    <w:rsid w:val="00CF54BD"/>
    <w:rsid w:val="00CF5A31"/>
    <w:rsid w:val="00CF5EF3"/>
    <w:rsid w:val="00CF6451"/>
    <w:rsid w:val="00CF73DA"/>
    <w:rsid w:val="00CF7F9F"/>
    <w:rsid w:val="00D01E46"/>
    <w:rsid w:val="00D02633"/>
    <w:rsid w:val="00D02D23"/>
    <w:rsid w:val="00D03BF9"/>
    <w:rsid w:val="00D0436A"/>
    <w:rsid w:val="00D04ADB"/>
    <w:rsid w:val="00D05AA9"/>
    <w:rsid w:val="00D067FB"/>
    <w:rsid w:val="00D0689A"/>
    <w:rsid w:val="00D07A97"/>
    <w:rsid w:val="00D1036E"/>
    <w:rsid w:val="00D10494"/>
    <w:rsid w:val="00D10FA1"/>
    <w:rsid w:val="00D115B9"/>
    <w:rsid w:val="00D11DD4"/>
    <w:rsid w:val="00D1293E"/>
    <w:rsid w:val="00D1303C"/>
    <w:rsid w:val="00D14581"/>
    <w:rsid w:val="00D1488C"/>
    <w:rsid w:val="00D14CA2"/>
    <w:rsid w:val="00D14D5F"/>
    <w:rsid w:val="00D15A36"/>
    <w:rsid w:val="00D15E51"/>
    <w:rsid w:val="00D208AF"/>
    <w:rsid w:val="00D20F10"/>
    <w:rsid w:val="00D210B2"/>
    <w:rsid w:val="00D21F93"/>
    <w:rsid w:val="00D2257A"/>
    <w:rsid w:val="00D2260E"/>
    <w:rsid w:val="00D226B4"/>
    <w:rsid w:val="00D22932"/>
    <w:rsid w:val="00D23936"/>
    <w:rsid w:val="00D24663"/>
    <w:rsid w:val="00D252DB"/>
    <w:rsid w:val="00D25D91"/>
    <w:rsid w:val="00D25FB0"/>
    <w:rsid w:val="00D27818"/>
    <w:rsid w:val="00D30D16"/>
    <w:rsid w:val="00D31492"/>
    <w:rsid w:val="00D323A9"/>
    <w:rsid w:val="00D329F7"/>
    <w:rsid w:val="00D32AAF"/>
    <w:rsid w:val="00D32AD5"/>
    <w:rsid w:val="00D3441A"/>
    <w:rsid w:val="00D34EA2"/>
    <w:rsid w:val="00D34FE5"/>
    <w:rsid w:val="00D36786"/>
    <w:rsid w:val="00D368BB"/>
    <w:rsid w:val="00D37EDB"/>
    <w:rsid w:val="00D40B77"/>
    <w:rsid w:val="00D40DB1"/>
    <w:rsid w:val="00D438B1"/>
    <w:rsid w:val="00D43949"/>
    <w:rsid w:val="00D43D27"/>
    <w:rsid w:val="00D43D31"/>
    <w:rsid w:val="00D4422B"/>
    <w:rsid w:val="00D443C4"/>
    <w:rsid w:val="00D44BBB"/>
    <w:rsid w:val="00D4562A"/>
    <w:rsid w:val="00D4585C"/>
    <w:rsid w:val="00D45F4F"/>
    <w:rsid w:val="00D4711A"/>
    <w:rsid w:val="00D474E1"/>
    <w:rsid w:val="00D5036E"/>
    <w:rsid w:val="00D50AE7"/>
    <w:rsid w:val="00D50B95"/>
    <w:rsid w:val="00D512DA"/>
    <w:rsid w:val="00D5196F"/>
    <w:rsid w:val="00D51BE3"/>
    <w:rsid w:val="00D520FA"/>
    <w:rsid w:val="00D5245C"/>
    <w:rsid w:val="00D532D8"/>
    <w:rsid w:val="00D54317"/>
    <w:rsid w:val="00D55E14"/>
    <w:rsid w:val="00D5637C"/>
    <w:rsid w:val="00D56406"/>
    <w:rsid w:val="00D56972"/>
    <w:rsid w:val="00D5728B"/>
    <w:rsid w:val="00D57864"/>
    <w:rsid w:val="00D636E5"/>
    <w:rsid w:val="00D64B0C"/>
    <w:rsid w:val="00D6524E"/>
    <w:rsid w:val="00D652FD"/>
    <w:rsid w:val="00D665DD"/>
    <w:rsid w:val="00D667D6"/>
    <w:rsid w:val="00D67EFA"/>
    <w:rsid w:val="00D700EA"/>
    <w:rsid w:val="00D71C6B"/>
    <w:rsid w:val="00D71D3D"/>
    <w:rsid w:val="00D723BD"/>
    <w:rsid w:val="00D727AF"/>
    <w:rsid w:val="00D729D0"/>
    <w:rsid w:val="00D72C15"/>
    <w:rsid w:val="00D72E57"/>
    <w:rsid w:val="00D7378B"/>
    <w:rsid w:val="00D75528"/>
    <w:rsid w:val="00D757E8"/>
    <w:rsid w:val="00D75F86"/>
    <w:rsid w:val="00D77210"/>
    <w:rsid w:val="00D77632"/>
    <w:rsid w:val="00D77F9A"/>
    <w:rsid w:val="00D809ED"/>
    <w:rsid w:val="00D82F23"/>
    <w:rsid w:val="00D83293"/>
    <w:rsid w:val="00D83BB6"/>
    <w:rsid w:val="00D84A62"/>
    <w:rsid w:val="00D84CE5"/>
    <w:rsid w:val="00D85F97"/>
    <w:rsid w:val="00D872FA"/>
    <w:rsid w:val="00D8787F"/>
    <w:rsid w:val="00D87CC7"/>
    <w:rsid w:val="00D87EE7"/>
    <w:rsid w:val="00D9084D"/>
    <w:rsid w:val="00D9090C"/>
    <w:rsid w:val="00D9126E"/>
    <w:rsid w:val="00D91F44"/>
    <w:rsid w:val="00D9399F"/>
    <w:rsid w:val="00D94247"/>
    <w:rsid w:val="00D944B0"/>
    <w:rsid w:val="00D9486A"/>
    <w:rsid w:val="00D94C87"/>
    <w:rsid w:val="00D96A87"/>
    <w:rsid w:val="00D96CFC"/>
    <w:rsid w:val="00D973B1"/>
    <w:rsid w:val="00D97514"/>
    <w:rsid w:val="00D97FEE"/>
    <w:rsid w:val="00DA01DD"/>
    <w:rsid w:val="00DA0576"/>
    <w:rsid w:val="00DA1143"/>
    <w:rsid w:val="00DA29D4"/>
    <w:rsid w:val="00DA3031"/>
    <w:rsid w:val="00DA57B5"/>
    <w:rsid w:val="00DA58C8"/>
    <w:rsid w:val="00DA5A0D"/>
    <w:rsid w:val="00DA5DAD"/>
    <w:rsid w:val="00DA6FD9"/>
    <w:rsid w:val="00DA7494"/>
    <w:rsid w:val="00DA78AE"/>
    <w:rsid w:val="00DA7A3D"/>
    <w:rsid w:val="00DB0282"/>
    <w:rsid w:val="00DB0990"/>
    <w:rsid w:val="00DB0D0A"/>
    <w:rsid w:val="00DB11B5"/>
    <w:rsid w:val="00DB1DEB"/>
    <w:rsid w:val="00DB224B"/>
    <w:rsid w:val="00DB336D"/>
    <w:rsid w:val="00DB3A77"/>
    <w:rsid w:val="00DB572B"/>
    <w:rsid w:val="00DB58F8"/>
    <w:rsid w:val="00DB5D75"/>
    <w:rsid w:val="00DB742C"/>
    <w:rsid w:val="00DB7CC9"/>
    <w:rsid w:val="00DB7E87"/>
    <w:rsid w:val="00DC12BB"/>
    <w:rsid w:val="00DC340A"/>
    <w:rsid w:val="00DC4AA2"/>
    <w:rsid w:val="00DC4CD0"/>
    <w:rsid w:val="00DC4E3B"/>
    <w:rsid w:val="00DC5A3A"/>
    <w:rsid w:val="00DC614C"/>
    <w:rsid w:val="00DC6439"/>
    <w:rsid w:val="00DC6D5F"/>
    <w:rsid w:val="00DC7E15"/>
    <w:rsid w:val="00DD063F"/>
    <w:rsid w:val="00DD0F5B"/>
    <w:rsid w:val="00DD10EC"/>
    <w:rsid w:val="00DD14C5"/>
    <w:rsid w:val="00DD21F2"/>
    <w:rsid w:val="00DD325D"/>
    <w:rsid w:val="00DD3BDF"/>
    <w:rsid w:val="00DD3DD2"/>
    <w:rsid w:val="00DD43E5"/>
    <w:rsid w:val="00DD4C91"/>
    <w:rsid w:val="00DD58EE"/>
    <w:rsid w:val="00DD5A2A"/>
    <w:rsid w:val="00DE00AD"/>
    <w:rsid w:val="00DE0600"/>
    <w:rsid w:val="00DE1C5A"/>
    <w:rsid w:val="00DE2D9A"/>
    <w:rsid w:val="00DE3B88"/>
    <w:rsid w:val="00DE5BA0"/>
    <w:rsid w:val="00DE5C15"/>
    <w:rsid w:val="00DE636A"/>
    <w:rsid w:val="00DE655C"/>
    <w:rsid w:val="00DE7228"/>
    <w:rsid w:val="00DE78C2"/>
    <w:rsid w:val="00DE7939"/>
    <w:rsid w:val="00DF0936"/>
    <w:rsid w:val="00DF09F1"/>
    <w:rsid w:val="00DF321E"/>
    <w:rsid w:val="00DF3A2F"/>
    <w:rsid w:val="00DF3AAC"/>
    <w:rsid w:val="00DF455B"/>
    <w:rsid w:val="00DF57E9"/>
    <w:rsid w:val="00DF57F9"/>
    <w:rsid w:val="00DF5AA1"/>
    <w:rsid w:val="00DF5DD3"/>
    <w:rsid w:val="00DF7853"/>
    <w:rsid w:val="00DF7C46"/>
    <w:rsid w:val="00E00717"/>
    <w:rsid w:val="00E01A43"/>
    <w:rsid w:val="00E02FD8"/>
    <w:rsid w:val="00E0441D"/>
    <w:rsid w:val="00E0455B"/>
    <w:rsid w:val="00E048B1"/>
    <w:rsid w:val="00E054F2"/>
    <w:rsid w:val="00E059C4"/>
    <w:rsid w:val="00E05AA3"/>
    <w:rsid w:val="00E05F6D"/>
    <w:rsid w:val="00E061DF"/>
    <w:rsid w:val="00E071AB"/>
    <w:rsid w:val="00E100B1"/>
    <w:rsid w:val="00E1082F"/>
    <w:rsid w:val="00E11BCE"/>
    <w:rsid w:val="00E13DB6"/>
    <w:rsid w:val="00E149F3"/>
    <w:rsid w:val="00E165D7"/>
    <w:rsid w:val="00E17403"/>
    <w:rsid w:val="00E2005C"/>
    <w:rsid w:val="00E2220F"/>
    <w:rsid w:val="00E22E4A"/>
    <w:rsid w:val="00E242E9"/>
    <w:rsid w:val="00E24552"/>
    <w:rsid w:val="00E24DF0"/>
    <w:rsid w:val="00E2673D"/>
    <w:rsid w:val="00E269CA"/>
    <w:rsid w:val="00E2705A"/>
    <w:rsid w:val="00E2734D"/>
    <w:rsid w:val="00E30D1A"/>
    <w:rsid w:val="00E31665"/>
    <w:rsid w:val="00E32843"/>
    <w:rsid w:val="00E333A0"/>
    <w:rsid w:val="00E3402A"/>
    <w:rsid w:val="00E342BD"/>
    <w:rsid w:val="00E35CED"/>
    <w:rsid w:val="00E35DC2"/>
    <w:rsid w:val="00E37A60"/>
    <w:rsid w:val="00E402D0"/>
    <w:rsid w:val="00E41695"/>
    <w:rsid w:val="00E41776"/>
    <w:rsid w:val="00E4179A"/>
    <w:rsid w:val="00E41981"/>
    <w:rsid w:val="00E419EB"/>
    <w:rsid w:val="00E419EC"/>
    <w:rsid w:val="00E423D0"/>
    <w:rsid w:val="00E42AF0"/>
    <w:rsid w:val="00E43B65"/>
    <w:rsid w:val="00E43F00"/>
    <w:rsid w:val="00E458D4"/>
    <w:rsid w:val="00E46EB6"/>
    <w:rsid w:val="00E46FC9"/>
    <w:rsid w:val="00E46FF8"/>
    <w:rsid w:val="00E4728C"/>
    <w:rsid w:val="00E47FDA"/>
    <w:rsid w:val="00E51968"/>
    <w:rsid w:val="00E53179"/>
    <w:rsid w:val="00E533A8"/>
    <w:rsid w:val="00E53F7C"/>
    <w:rsid w:val="00E549EC"/>
    <w:rsid w:val="00E55013"/>
    <w:rsid w:val="00E561F4"/>
    <w:rsid w:val="00E5667D"/>
    <w:rsid w:val="00E57235"/>
    <w:rsid w:val="00E57751"/>
    <w:rsid w:val="00E57959"/>
    <w:rsid w:val="00E57B67"/>
    <w:rsid w:val="00E610D6"/>
    <w:rsid w:val="00E61C03"/>
    <w:rsid w:val="00E638A9"/>
    <w:rsid w:val="00E64098"/>
    <w:rsid w:val="00E64099"/>
    <w:rsid w:val="00E64273"/>
    <w:rsid w:val="00E6475E"/>
    <w:rsid w:val="00E65B9A"/>
    <w:rsid w:val="00E665EC"/>
    <w:rsid w:val="00E70B1D"/>
    <w:rsid w:val="00E7397E"/>
    <w:rsid w:val="00E757A9"/>
    <w:rsid w:val="00E76064"/>
    <w:rsid w:val="00E766C2"/>
    <w:rsid w:val="00E76C46"/>
    <w:rsid w:val="00E77248"/>
    <w:rsid w:val="00E7783D"/>
    <w:rsid w:val="00E779C7"/>
    <w:rsid w:val="00E77C82"/>
    <w:rsid w:val="00E80103"/>
    <w:rsid w:val="00E826BC"/>
    <w:rsid w:val="00E8369F"/>
    <w:rsid w:val="00E836B8"/>
    <w:rsid w:val="00E84331"/>
    <w:rsid w:val="00E84E8E"/>
    <w:rsid w:val="00E856CF"/>
    <w:rsid w:val="00E8618D"/>
    <w:rsid w:val="00E86829"/>
    <w:rsid w:val="00E878BB"/>
    <w:rsid w:val="00E90833"/>
    <w:rsid w:val="00E91767"/>
    <w:rsid w:val="00E91846"/>
    <w:rsid w:val="00E91913"/>
    <w:rsid w:val="00E91CF0"/>
    <w:rsid w:val="00E930F9"/>
    <w:rsid w:val="00E936AF"/>
    <w:rsid w:val="00E936B7"/>
    <w:rsid w:val="00E95AF2"/>
    <w:rsid w:val="00E968A9"/>
    <w:rsid w:val="00E97E90"/>
    <w:rsid w:val="00EA140B"/>
    <w:rsid w:val="00EA155F"/>
    <w:rsid w:val="00EA1AA8"/>
    <w:rsid w:val="00EA1CA9"/>
    <w:rsid w:val="00EA242B"/>
    <w:rsid w:val="00EA3E31"/>
    <w:rsid w:val="00EA40F9"/>
    <w:rsid w:val="00EA4625"/>
    <w:rsid w:val="00EA637E"/>
    <w:rsid w:val="00EB013A"/>
    <w:rsid w:val="00EB1936"/>
    <w:rsid w:val="00EB1E53"/>
    <w:rsid w:val="00EB21CD"/>
    <w:rsid w:val="00EB2670"/>
    <w:rsid w:val="00EB27E6"/>
    <w:rsid w:val="00EB2CBF"/>
    <w:rsid w:val="00EB45C3"/>
    <w:rsid w:val="00EB4C00"/>
    <w:rsid w:val="00EB59CF"/>
    <w:rsid w:val="00EB6ED5"/>
    <w:rsid w:val="00EB6EEF"/>
    <w:rsid w:val="00EB70CC"/>
    <w:rsid w:val="00EB760F"/>
    <w:rsid w:val="00EC0133"/>
    <w:rsid w:val="00EC0946"/>
    <w:rsid w:val="00EC0B04"/>
    <w:rsid w:val="00EC0BF5"/>
    <w:rsid w:val="00EC1260"/>
    <w:rsid w:val="00EC3309"/>
    <w:rsid w:val="00EC333B"/>
    <w:rsid w:val="00EC36F9"/>
    <w:rsid w:val="00EC376A"/>
    <w:rsid w:val="00EC3E70"/>
    <w:rsid w:val="00EC412B"/>
    <w:rsid w:val="00EC4C56"/>
    <w:rsid w:val="00EC4D75"/>
    <w:rsid w:val="00EC55BF"/>
    <w:rsid w:val="00EC5B72"/>
    <w:rsid w:val="00EC627A"/>
    <w:rsid w:val="00EC7030"/>
    <w:rsid w:val="00ED050E"/>
    <w:rsid w:val="00ED0790"/>
    <w:rsid w:val="00ED166C"/>
    <w:rsid w:val="00ED37B1"/>
    <w:rsid w:val="00ED4525"/>
    <w:rsid w:val="00ED4978"/>
    <w:rsid w:val="00ED628F"/>
    <w:rsid w:val="00ED6F07"/>
    <w:rsid w:val="00ED710E"/>
    <w:rsid w:val="00ED7AAC"/>
    <w:rsid w:val="00EE202D"/>
    <w:rsid w:val="00EE2FF0"/>
    <w:rsid w:val="00EE39DD"/>
    <w:rsid w:val="00EE4678"/>
    <w:rsid w:val="00EE477F"/>
    <w:rsid w:val="00EE5275"/>
    <w:rsid w:val="00EE5E4B"/>
    <w:rsid w:val="00EE610C"/>
    <w:rsid w:val="00EE675E"/>
    <w:rsid w:val="00EE6C45"/>
    <w:rsid w:val="00EE6CCD"/>
    <w:rsid w:val="00EE7066"/>
    <w:rsid w:val="00EE7883"/>
    <w:rsid w:val="00EF05C9"/>
    <w:rsid w:val="00EF0C8F"/>
    <w:rsid w:val="00EF0F40"/>
    <w:rsid w:val="00EF2695"/>
    <w:rsid w:val="00EF27B9"/>
    <w:rsid w:val="00EF2BA7"/>
    <w:rsid w:val="00EF2DF9"/>
    <w:rsid w:val="00EF41D9"/>
    <w:rsid w:val="00EF4ACB"/>
    <w:rsid w:val="00EF553E"/>
    <w:rsid w:val="00EF56C9"/>
    <w:rsid w:val="00EF6651"/>
    <w:rsid w:val="00EF6E96"/>
    <w:rsid w:val="00EF7FD7"/>
    <w:rsid w:val="00F000FA"/>
    <w:rsid w:val="00F00B34"/>
    <w:rsid w:val="00F02193"/>
    <w:rsid w:val="00F02839"/>
    <w:rsid w:val="00F030B8"/>
    <w:rsid w:val="00F06AF9"/>
    <w:rsid w:val="00F070B9"/>
    <w:rsid w:val="00F10C6F"/>
    <w:rsid w:val="00F11F1D"/>
    <w:rsid w:val="00F1279B"/>
    <w:rsid w:val="00F145B0"/>
    <w:rsid w:val="00F14ED0"/>
    <w:rsid w:val="00F15A22"/>
    <w:rsid w:val="00F15DCF"/>
    <w:rsid w:val="00F16D06"/>
    <w:rsid w:val="00F16D34"/>
    <w:rsid w:val="00F171EE"/>
    <w:rsid w:val="00F178E3"/>
    <w:rsid w:val="00F20C02"/>
    <w:rsid w:val="00F2150A"/>
    <w:rsid w:val="00F2153D"/>
    <w:rsid w:val="00F2227D"/>
    <w:rsid w:val="00F231C4"/>
    <w:rsid w:val="00F23491"/>
    <w:rsid w:val="00F238E3"/>
    <w:rsid w:val="00F238F3"/>
    <w:rsid w:val="00F246D6"/>
    <w:rsid w:val="00F24F15"/>
    <w:rsid w:val="00F2613E"/>
    <w:rsid w:val="00F264CE"/>
    <w:rsid w:val="00F26665"/>
    <w:rsid w:val="00F27EEB"/>
    <w:rsid w:val="00F3196A"/>
    <w:rsid w:val="00F31E94"/>
    <w:rsid w:val="00F31FBB"/>
    <w:rsid w:val="00F32076"/>
    <w:rsid w:val="00F320D4"/>
    <w:rsid w:val="00F3219B"/>
    <w:rsid w:val="00F325E0"/>
    <w:rsid w:val="00F329C8"/>
    <w:rsid w:val="00F32C39"/>
    <w:rsid w:val="00F353D9"/>
    <w:rsid w:val="00F35683"/>
    <w:rsid w:val="00F36679"/>
    <w:rsid w:val="00F368E2"/>
    <w:rsid w:val="00F37400"/>
    <w:rsid w:val="00F3793F"/>
    <w:rsid w:val="00F37A11"/>
    <w:rsid w:val="00F37C9B"/>
    <w:rsid w:val="00F37F01"/>
    <w:rsid w:val="00F40B9D"/>
    <w:rsid w:val="00F421CD"/>
    <w:rsid w:val="00F42B54"/>
    <w:rsid w:val="00F43BC9"/>
    <w:rsid w:val="00F43E48"/>
    <w:rsid w:val="00F44ED9"/>
    <w:rsid w:val="00F44F4C"/>
    <w:rsid w:val="00F456E1"/>
    <w:rsid w:val="00F45E88"/>
    <w:rsid w:val="00F465C8"/>
    <w:rsid w:val="00F46D4D"/>
    <w:rsid w:val="00F472E2"/>
    <w:rsid w:val="00F4751A"/>
    <w:rsid w:val="00F477BC"/>
    <w:rsid w:val="00F47C58"/>
    <w:rsid w:val="00F47EA0"/>
    <w:rsid w:val="00F50F57"/>
    <w:rsid w:val="00F518C3"/>
    <w:rsid w:val="00F537B5"/>
    <w:rsid w:val="00F544D5"/>
    <w:rsid w:val="00F550B7"/>
    <w:rsid w:val="00F5697B"/>
    <w:rsid w:val="00F60828"/>
    <w:rsid w:val="00F61603"/>
    <w:rsid w:val="00F62601"/>
    <w:rsid w:val="00F62D04"/>
    <w:rsid w:val="00F62E0A"/>
    <w:rsid w:val="00F6377D"/>
    <w:rsid w:val="00F63C91"/>
    <w:rsid w:val="00F6500F"/>
    <w:rsid w:val="00F656E9"/>
    <w:rsid w:val="00F6586B"/>
    <w:rsid w:val="00F658A3"/>
    <w:rsid w:val="00F66517"/>
    <w:rsid w:val="00F67329"/>
    <w:rsid w:val="00F7092D"/>
    <w:rsid w:val="00F71F7D"/>
    <w:rsid w:val="00F72C28"/>
    <w:rsid w:val="00F75028"/>
    <w:rsid w:val="00F76C39"/>
    <w:rsid w:val="00F77158"/>
    <w:rsid w:val="00F803A2"/>
    <w:rsid w:val="00F804FC"/>
    <w:rsid w:val="00F8101E"/>
    <w:rsid w:val="00F8126E"/>
    <w:rsid w:val="00F81948"/>
    <w:rsid w:val="00F81E83"/>
    <w:rsid w:val="00F827E2"/>
    <w:rsid w:val="00F829F1"/>
    <w:rsid w:val="00F83094"/>
    <w:rsid w:val="00F83B10"/>
    <w:rsid w:val="00F85745"/>
    <w:rsid w:val="00F85B12"/>
    <w:rsid w:val="00F86213"/>
    <w:rsid w:val="00F86594"/>
    <w:rsid w:val="00F86A53"/>
    <w:rsid w:val="00F87514"/>
    <w:rsid w:val="00F87A9D"/>
    <w:rsid w:val="00F90788"/>
    <w:rsid w:val="00F907AF"/>
    <w:rsid w:val="00F90B19"/>
    <w:rsid w:val="00F91D9F"/>
    <w:rsid w:val="00F91EA6"/>
    <w:rsid w:val="00F92E44"/>
    <w:rsid w:val="00F94510"/>
    <w:rsid w:val="00F9472A"/>
    <w:rsid w:val="00F94E74"/>
    <w:rsid w:val="00F9553A"/>
    <w:rsid w:val="00F960E8"/>
    <w:rsid w:val="00F96175"/>
    <w:rsid w:val="00F9648D"/>
    <w:rsid w:val="00F964D2"/>
    <w:rsid w:val="00F977F5"/>
    <w:rsid w:val="00F97BD3"/>
    <w:rsid w:val="00FA0DB2"/>
    <w:rsid w:val="00FA1478"/>
    <w:rsid w:val="00FA1609"/>
    <w:rsid w:val="00FA1775"/>
    <w:rsid w:val="00FA1D68"/>
    <w:rsid w:val="00FA21F2"/>
    <w:rsid w:val="00FA252D"/>
    <w:rsid w:val="00FA35B4"/>
    <w:rsid w:val="00FA362E"/>
    <w:rsid w:val="00FA39CF"/>
    <w:rsid w:val="00FA3DE1"/>
    <w:rsid w:val="00FA4240"/>
    <w:rsid w:val="00FA4487"/>
    <w:rsid w:val="00FA58BC"/>
    <w:rsid w:val="00FA627C"/>
    <w:rsid w:val="00FA71B0"/>
    <w:rsid w:val="00FA7462"/>
    <w:rsid w:val="00FA7986"/>
    <w:rsid w:val="00FA7B20"/>
    <w:rsid w:val="00FB0B38"/>
    <w:rsid w:val="00FB126F"/>
    <w:rsid w:val="00FB12E4"/>
    <w:rsid w:val="00FB1527"/>
    <w:rsid w:val="00FB1FDD"/>
    <w:rsid w:val="00FB2D8B"/>
    <w:rsid w:val="00FB32D8"/>
    <w:rsid w:val="00FB38DB"/>
    <w:rsid w:val="00FB3AD6"/>
    <w:rsid w:val="00FB452E"/>
    <w:rsid w:val="00FB4657"/>
    <w:rsid w:val="00FB46FA"/>
    <w:rsid w:val="00FB582D"/>
    <w:rsid w:val="00FB5A43"/>
    <w:rsid w:val="00FB63C9"/>
    <w:rsid w:val="00FB7042"/>
    <w:rsid w:val="00FC0189"/>
    <w:rsid w:val="00FC0BDF"/>
    <w:rsid w:val="00FC14DD"/>
    <w:rsid w:val="00FC15A3"/>
    <w:rsid w:val="00FC1D8E"/>
    <w:rsid w:val="00FC24F1"/>
    <w:rsid w:val="00FC2731"/>
    <w:rsid w:val="00FC2C39"/>
    <w:rsid w:val="00FC32FB"/>
    <w:rsid w:val="00FC348B"/>
    <w:rsid w:val="00FC3BB1"/>
    <w:rsid w:val="00FC3C17"/>
    <w:rsid w:val="00FC4C6E"/>
    <w:rsid w:val="00FC4DCD"/>
    <w:rsid w:val="00FC524B"/>
    <w:rsid w:val="00FC55CA"/>
    <w:rsid w:val="00FC55D1"/>
    <w:rsid w:val="00FC75C4"/>
    <w:rsid w:val="00FC76A6"/>
    <w:rsid w:val="00FD0F84"/>
    <w:rsid w:val="00FD119B"/>
    <w:rsid w:val="00FD52DB"/>
    <w:rsid w:val="00FD552C"/>
    <w:rsid w:val="00FD62A9"/>
    <w:rsid w:val="00FD7332"/>
    <w:rsid w:val="00FD759E"/>
    <w:rsid w:val="00FD79B9"/>
    <w:rsid w:val="00FD7C2B"/>
    <w:rsid w:val="00FE0706"/>
    <w:rsid w:val="00FE1396"/>
    <w:rsid w:val="00FE166E"/>
    <w:rsid w:val="00FE18A0"/>
    <w:rsid w:val="00FE21F1"/>
    <w:rsid w:val="00FE3003"/>
    <w:rsid w:val="00FE454E"/>
    <w:rsid w:val="00FE4EB5"/>
    <w:rsid w:val="00FE52E1"/>
    <w:rsid w:val="00FE5E06"/>
    <w:rsid w:val="00FE6EB1"/>
    <w:rsid w:val="00FE6F57"/>
    <w:rsid w:val="00FE728A"/>
    <w:rsid w:val="00FF0104"/>
    <w:rsid w:val="00FF07E6"/>
    <w:rsid w:val="00FF10E9"/>
    <w:rsid w:val="00FF2235"/>
    <w:rsid w:val="00FF2AAF"/>
    <w:rsid w:val="00FF4C68"/>
    <w:rsid w:val="00FF56EE"/>
    <w:rsid w:val="00FF6142"/>
    <w:rsid w:val="00FF664F"/>
    <w:rsid w:val="00FF7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2F365"/>
  <w15:chartTrackingRefBased/>
  <w15:docId w15:val="{55E03388-8E88-4D04-A55D-9008C983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1355D2"/>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8C260E"/>
    <w:pPr>
      <w:keepNext/>
      <w:spacing w:before="240" w:after="60"/>
      <w:outlineLvl w:val="1"/>
    </w:pPr>
    <w:rPr>
      <w:rFonts w:ascii="Arial" w:hAnsi="Arial"/>
      <w:b/>
      <w:bCs/>
      <w:i/>
      <w:iCs/>
      <w:sz w:val="28"/>
      <w:szCs w:val="28"/>
      <w:lang w:val="x-none" w:eastAsia="x-none"/>
    </w:rPr>
  </w:style>
  <w:style w:type="paragraph" w:styleId="Heading4">
    <w:name w:val="heading 4"/>
    <w:basedOn w:val="Normal"/>
    <w:next w:val="Normal"/>
    <w:qFormat/>
    <w:pPr>
      <w:keepNext/>
      <w:ind w:left="2880"/>
      <w:jc w:val="both"/>
      <w:outlineLvl w:val="3"/>
    </w:pPr>
    <w:rPr>
      <w:rFonts w:ascii="Verdana" w:hAnsi="Verdana"/>
      <w:b/>
      <w:sz w:val="20"/>
    </w:rPr>
  </w:style>
  <w:style w:type="paragraph" w:styleId="Heading5">
    <w:name w:val="heading 5"/>
    <w:basedOn w:val="Normal"/>
    <w:next w:val="Normal"/>
    <w:qFormat/>
    <w:pPr>
      <w:keepNext/>
      <w:jc w:val="both"/>
      <w:outlineLvl w:val="4"/>
    </w:pPr>
    <w:rPr>
      <w:rFonts w:ascii="Verdana" w:hAnsi="Verdana"/>
      <w:b/>
      <w:sz w:val="20"/>
    </w:rPr>
  </w:style>
  <w:style w:type="paragraph" w:styleId="Heading7">
    <w:name w:val="heading 7"/>
    <w:basedOn w:val="Normal"/>
    <w:next w:val="Normal"/>
    <w:qFormat/>
    <w:pPr>
      <w:keepNext/>
      <w:tabs>
        <w:tab w:val="left" w:pos="-1560"/>
      </w:tabs>
      <w:ind w:left="720"/>
      <w:outlineLvl w:val="6"/>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semiHidden/>
    <w:locked/>
    <w:rPr>
      <w:rFonts w:ascii="Verdana" w:hAnsi="Verdana"/>
      <w:b/>
      <w:lang w:val="en-US" w:eastAsia="en-US" w:bidi="ar-SA"/>
    </w:rPr>
  </w:style>
  <w:style w:type="character" w:customStyle="1" w:styleId="Heading5Char">
    <w:name w:val="Heading 5 Char"/>
    <w:semiHidden/>
    <w:locked/>
    <w:rPr>
      <w:rFonts w:ascii="Verdana" w:hAnsi="Verdana"/>
      <w:b/>
      <w:lang w:val="en-US" w:eastAsia="en-US" w:bidi="ar-SA"/>
    </w:rPr>
  </w:style>
  <w:style w:type="character" w:customStyle="1" w:styleId="Heading7Char">
    <w:name w:val="Heading 7 Char"/>
    <w:semiHidden/>
    <w:locked/>
    <w:rPr>
      <w:b/>
      <w:lang w:val="en-US" w:eastAsia="en-US" w:bidi="ar-SA"/>
    </w:rPr>
  </w:style>
  <w:style w:type="character" w:customStyle="1" w:styleId="HeaderChar">
    <w:name w:val="Header Char"/>
    <w:uiPriority w:val="99"/>
    <w:locked/>
    <w:rPr>
      <w:lang w:val="en-US" w:eastAsia="en-US" w:bidi="ar-SA"/>
    </w:rPr>
  </w:style>
  <w:style w:type="paragraph" w:styleId="Header">
    <w:name w:val="header"/>
    <w:basedOn w:val="Normal"/>
    <w:uiPriority w:val="99"/>
    <w:pPr>
      <w:tabs>
        <w:tab w:val="center" w:pos="4320"/>
        <w:tab w:val="right" w:pos="8640"/>
      </w:tabs>
    </w:pPr>
    <w:rPr>
      <w:sz w:val="20"/>
    </w:rPr>
  </w:style>
  <w:style w:type="character" w:customStyle="1" w:styleId="BodyTextChar">
    <w:name w:val="Body Text Char"/>
    <w:uiPriority w:val="99"/>
    <w:semiHidden/>
    <w:locked/>
    <w:rPr>
      <w:rFonts w:ascii="Arial" w:hAnsi="Arial" w:cs="Arial"/>
      <w:sz w:val="24"/>
      <w:lang w:val="en-US" w:eastAsia="en-US" w:bidi="ar-SA"/>
    </w:rPr>
  </w:style>
  <w:style w:type="paragraph" w:styleId="BodyText">
    <w:name w:val="Body Text"/>
    <w:basedOn w:val="Normal"/>
    <w:uiPriority w:val="99"/>
    <w:semiHidden/>
    <w:pPr>
      <w:jc w:val="both"/>
    </w:pPr>
    <w:rPr>
      <w:rFonts w:ascii="Arial" w:hAnsi="Arial" w:cs="Arial"/>
    </w:rPr>
  </w:style>
  <w:style w:type="paragraph" w:styleId="Footer">
    <w:name w:val="footer"/>
    <w:basedOn w:val="Normal"/>
    <w:link w:val="FooterChar"/>
    <w:rsid w:val="00C35176"/>
    <w:pPr>
      <w:tabs>
        <w:tab w:val="center" w:pos="4153"/>
        <w:tab w:val="right" w:pos="8306"/>
      </w:tabs>
    </w:pPr>
    <w:rPr>
      <w:sz w:val="20"/>
      <w:szCs w:val="23"/>
      <w:lang w:val="x-none" w:eastAsia="x-none"/>
    </w:rPr>
  </w:style>
  <w:style w:type="character" w:customStyle="1" w:styleId="FooterChar">
    <w:name w:val="Footer Char"/>
    <w:link w:val="Footer"/>
    <w:rsid w:val="00C35176"/>
    <w:rPr>
      <w:rFonts w:cs="Angsana New"/>
      <w:szCs w:val="23"/>
    </w:rPr>
  </w:style>
  <w:style w:type="paragraph" w:customStyle="1" w:styleId="Default">
    <w:name w:val="Default"/>
    <w:rsid w:val="00225EA7"/>
    <w:pPr>
      <w:autoSpaceDE w:val="0"/>
      <w:autoSpaceDN w:val="0"/>
      <w:adjustRightInd w:val="0"/>
    </w:pPr>
    <w:rPr>
      <w:rFonts w:ascii="Tahoma" w:hAnsi="Tahoma" w:cs="Tahoma"/>
      <w:color w:val="000000"/>
      <w:sz w:val="24"/>
      <w:szCs w:val="24"/>
    </w:rPr>
  </w:style>
  <w:style w:type="character" w:styleId="Hyperlink">
    <w:name w:val="Hyperlink"/>
    <w:unhideWhenUsed/>
    <w:rsid w:val="007619DE"/>
    <w:rPr>
      <w:color w:val="0000FF"/>
      <w:u w:val="single"/>
    </w:rPr>
  </w:style>
  <w:style w:type="character" w:customStyle="1" w:styleId="apple-converted-space">
    <w:name w:val="apple-converted-space"/>
    <w:basedOn w:val="DefaultParagraphFont"/>
    <w:rsid w:val="007619DE"/>
  </w:style>
  <w:style w:type="character" w:customStyle="1" w:styleId="apple-style-span">
    <w:name w:val="apple-style-span"/>
    <w:rsid w:val="00B60F49"/>
  </w:style>
  <w:style w:type="paragraph" w:styleId="ListParagraph">
    <w:name w:val="List Paragraph"/>
    <w:basedOn w:val="Normal"/>
    <w:uiPriority w:val="99"/>
    <w:qFormat/>
    <w:rsid w:val="00B245D2"/>
    <w:pPr>
      <w:spacing w:after="200" w:line="276" w:lineRule="auto"/>
      <w:ind w:left="720"/>
      <w:contextualSpacing/>
    </w:pPr>
    <w:rPr>
      <w:rFonts w:ascii="Calibri" w:eastAsia="Calibri" w:hAnsi="Calibri"/>
      <w:sz w:val="22"/>
      <w:szCs w:val="22"/>
    </w:rPr>
  </w:style>
  <w:style w:type="character" w:customStyle="1" w:styleId="Heading2Char">
    <w:name w:val="Heading 2 Char"/>
    <w:link w:val="Heading2"/>
    <w:rsid w:val="008C260E"/>
    <w:rPr>
      <w:rFonts w:ascii="Arial" w:hAnsi="Arial"/>
      <w:b/>
      <w:bCs/>
      <w:i/>
      <w:iCs/>
      <w:sz w:val="28"/>
      <w:szCs w:val="28"/>
    </w:rPr>
  </w:style>
  <w:style w:type="character" w:styleId="Strong">
    <w:name w:val="Strong"/>
    <w:qFormat/>
    <w:rsid w:val="004E5808"/>
    <w:rPr>
      <w:b/>
      <w:bCs/>
    </w:rPr>
  </w:style>
  <w:style w:type="paragraph" w:styleId="NormalWeb">
    <w:name w:val="Normal (Web)"/>
    <w:basedOn w:val="Normal"/>
    <w:uiPriority w:val="99"/>
    <w:unhideWhenUsed/>
    <w:rsid w:val="002122F2"/>
    <w:pPr>
      <w:spacing w:before="100" w:beforeAutospacing="1" w:after="100" w:afterAutospacing="1"/>
    </w:pPr>
    <w:rPr>
      <w:szCs w:val="24"/>
      <w:lang w:val="en-IN" w:eastAsia="en-IN"/>
    </w:rPr>
  </w:style>
  <w:style w:type="paragraph" w:styleId="PlainText">
    <w:name w:val="Plain Text"/>
    <w:basedOn w:val="Normal"/>
    <w:link w:val="PlainTextChar"/>
    <w:rsid w:val="00981B25"/>
    <w:rPr>
      <w:rFonts w:ascii="Courier New" w:eastAsia="SimSun" w:hAnsi="Courier New"/>
      <w:sz w:val="20"/>
      <w:lang w:val="x-none" w:eastAsia="zh-CN"/>
    </w:rPr>
  </w:style>
  <w:style w:type="character" w:customStyle="1" w:styleId="PlainTextChar">
    <w:name w:val="Plain Text Char"/>
    <w:link w:val="PlainText"/>
    <w:rsid w:val="00981B25"/>
    <w:rPr>
      <w:rFonts w:ascii="Courier New" w:eastAsia="SimSun" w:hAnsi="Courier New" w:cs="Courier New"/>
      <w:lang w:eastAsia="zh-CN"/>
    </w:rPr>
  </w:style>
  <w:style w:type="paragraph" w:styleId="BodyTextIndent">
    <w:name w:val="Body Text Indent"/>
    <w:basedOn w:val="Normal"/>
    <w:link w:val="BodyTextIndentChar"/>
    <w:uiPriority w:val="99"/>
    <w:semiHidden/>
    <w:unhideWhenUsed/>
    <w:rsid w:val="0024121E"/>
    <w:pPr>
      <w:spacing w:after="120"/>
      <w:ind w:left="360"/>
    </w:pPr>
    <w:rPr>
      <w:lang w:val="x-none" w:eastAsia="x-none"/>
    </w:rPr>
  </w:style>
  <w:style w:type="character" w:customStyle="1" w:styleId="BodyTextIndentChar">
    <w:name w:val="Body Text Indent Char"/>
    <w:link w:val="BodyTextIndent"/>
    <w:uiPriority w:val="99"/>
    <w:semiHidden/>
    <w:rsid w:val="0024121E"/>
    <w:rPr>
      <w:sz w:val="24"/>
    </w:rPr>
  </w:style>
  <w:style w:type="character" w:styleId="Emphasis">
    <w:name w:val="Emphasis"/>
    <w:uiPriority w:val="20"/>
    <w:qFormat/>
    <w:rsid w:val="005A6760"/>
    <w:rPr>
      <w:i/>
      <w:iCs/>
    </w:rPr>
  </w:style>
  <w:style w:type="paragraph" w:styleId="NoSpacing">
    <w:name w:val="No Spacing"/>
    <w:uiPriority w:val="1"/>
    <w:qFormat/>
    <w:rsid w:val="00FC76A6"/>
    <w:rPr>
      <w:sz w:val="24"/>
      <w:szCs w:val="24"/>
    </w:rPr>
  </w:style>
  <w:style w:type="character" w:customStyle="1" w:styleId="Heading1Char">
    <w:name w:val="Heading 1 Char"/>
    <w:link w:val="Heading1"/>
    <w:uiPriority w:val="9"/>
    <w:rsid w:val="001355D2"/>
    <w:rPr>
      <w:rFonts w:ascii="Cambria" w:eastAsia="Times New Roman" w:hAnsi="Cambria" w:cs="Times New Roman"/>
      <w:b/>
      <w:bCs/>
      <w:kern w:val="32"/>
      <w:sz w:val="32"/>
      <w:szCs w:val="32"/>
    </w:rPr>
  </w:style>
  <w:style w:type="paragraph" w:customStyle="1" w:styleId="paragraph">
    <w:name w:val="paragraph"/>
    <w:basedOn w:val="Normal"/>
    <w:rsid w:val="00971665"/>
    <w:pPr>
      <w:spacing w:before="100" w:beforeAutospacing="1" w:after="100" w:afterAutospacing="1"/>
    </w:pPr>
    <w:rPr>
      <w:szCs w:val="24"/>
    </w:rPr>
  </w:style>
  <w:style w:type="character" w:customStyle="1" w:styleId="normaltextrun">
    <w:name w:val="normaltextrun"/>
    <w:rsid w:val="00971665"/>
  </w:style>
  <w:style w:type="character" w:customStyle="1" w:styleId="eop">
    <w:name w:val="eop"/>
    <w:rsid w:val="00971665"/>
  </w:style>
  <w:style w:type="character" w:customStyle="1" w:styleId="icl-u-textbold">
    <w:name w:val="icl-u-textbold"/>
    <w:rsid w:val="0024318C"/>
  </w:style>
  <w:style w:type="character" w:styleId="UnresolvedMention">
    <w:name w:val="Unresolved Mention"/>
    <w:uiPriority w:val="99"/>
    <w:semiHidden/>
    <w:unhideWhenUsed/>
    <w:rsid w:val="00074399"/>
    <w:rPr>
      <w:color w:val="808080"/>
      <w:shd w:val="clear" w:color="auto" w:fill="E6E6E6"/>
    </w:rPr>
  </w:style>
  <w:style w:type="character" w:styleId="FollowedHyperlink">
    <w:name w:val="FollowedHyperlink"/>
    <w:uiPriority w:val="99"/>
    <w:semiHidden/>
    <w:unhideWhenUsed/>
    <w:rsid w:val="00856C77"/>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24">
      <w:bodyDiv w:val="1"/>
      <w:marLeft w:val="0"/>
      <w:marRight w:val="0"/>
      <w:marTop w:val="0"/>
      <w:marBottom w:val="0"/>
      <w:divBdr>
        <w:top w:val="none" w:sz="0" w:space="0" w:color="auto"/>
        <w:left w:val="none" w:sz="0" w:space="0" w:color="auto"/>
        <w:bottom w:val="none" w:sz="0" w:space="0" w:color="auto"/>
        <w:right w:val="none" w:sz="0" w:space="0" w:color="auto"/>
      </w:divBdr>
      <w:divsChild>
        <w:div w:id="1732002223">
          <w:marLeft w:val="0"/>
          <w:marRight w:val="0"/>
          <w:marTop w:val="0"/>
          <w:marBottom w:val="0"/>
          <w:divBdr>
            <w:top w:val="none" w:sz="0" w:space="0" w:color="auto"/>
            <w:left w:val="none" w:sz="0" w:space="0" w:color="auto"/>
            <w:bottom w:val="none" w:sz="0" w:space="0" w:color="auto"/>
            <w:right w:val="none" w:sz="0" w:space="0" w:color="auto"/>
          </w:divBdr>
        </w:div>
        <w:div w:id="1903903207">
          <w:marLeft w:val="0"/>
          <w:marRight w:val="0"/>
          <w:marTop w:val="0"/>
          <w:marBottom w:val="0"/>
          <w:divBdr>
            <w:top w:val="none" w:sz="0" w:space="0" w:color="auto"/>
            <w:left w:val="none" w:sz="0" w:space="0" w:color="auto"/>
            <w:bottom w:val="none" w:sz="0" w:space="0" w:color="auto"/>
            <w:right w:val="none" w:sz="0" w:space="0" w:color="auto"/>
          </w:divBdr>
        </w:div>
        <w:div w:id="2023049011">
          <w:marLeft w:val="0"/>
          <w:marRight w:val="0"/>
          <w:marTop w:val="0"/>
          <w:marBottom w:val="0"/>
          <w:divBdr>
            <w:top w:val="none" w:sz="0" w:space="0" w:color="auto"/>
            <w:left w:val="none" w:sz="0" w:space="0" w:color="auto"/>
            <w:bottom w:val="none" w:sz="0" w:space="0" w:color="auto"/>
            <w:right w:val="none" w:sz="0" w:space="0" w:color="auto"/>
          </w:divBdr>
        </w:div>
      </w:divsChild>
    </w:div>
    <w:div w:id="33121173">
      <w:bodyDiv w:val="1"/>
      <w:marLeft w:val="0"/>
      <w:marRight w:val="0"/>
      <w:marTop w:val="0"/>
      <w:marBottom w:val="0"/>
      <w:divBdr>
        <w:top w:val="none" w:sz="0" w:space="0" w:color="auto"/>
        <w:left w:val="none" w:sz="0" w:space="0" w:color="auto"/>
        <w:bottom w:val="none" w:sz="0" w:space="0" w:color="auto"/>
        <w:right w:val="none" w:sz="0" w:space="0" w:color="auto"/>
      </w:divBdr>
    </w:div>
    <w:div w:id="59524944">
      <w:bodyDiv w:val="1"/>
      <w:marLeft w:val="0"/>
      <w:marRight w:val="0"/>
      <w:marTop w:val="0"/>
      <w:marBottom w:val="0"/>
      <w:divBdr>
        <w:top w:val="none" w:sz="0" w:space="0" w:color="auto"/>
        <w:left w:val="none" w:sz="0" w:space="0" w:color="auto"/>
        <w:bottom w:val="none" w:sz="0" w:space="0" w:color="auto"/>
        <w:right w:val="none" w:sz="0" w:space="0" w:color="auto"/>
      </w:divBdr>
    </w:div>
    <w:div w:id="68617951">
      <w:bodyDiv w:val="1"/>
      <w:marLeft w:val="0"/>
      <w:marRight w:val="0"/>
      <w:marTop w:val="0"/>
      <w:marBottom w:val="0"/>
      <w:divBdr>
        <w:top w:val="none" w:sz="0" w:space="0" w:color="auto"/>
        <w:left w:val="none" w:sz="0" w:space="0" w:color="auto"/>
        <w:bottom w:val="none" w:sz="0" w:space="0" w:color="auto"/>
        <w:right w:val="none" w:sz="0" w:space="0" w:color="auto"/>
      </w:divBdr>
    </w:div>
    <w:div w:id="104468042">
      <w:bodyDiv w:val="1"/>
      <w:marLeft w:val="0"/>
      <w:marRight w:val="0"/>
      <w:marTop w:val="0"/>
      <w:marBottom w:val="0"/>
      <w:divBdr>
        <w:top w:val="none" w:sz="0" w:space="0" w:color="auto"/>
        <w:left w:val="none" w:sz="0" w:space="0" w:color="auto"/>
        <w:bottom w:val="none" w:sz="0" w:space="0" w:color="auto"/>
        <w:right w:val="none" w:sz="0" w:space="0" w:color="auto"/>
      </w:divBdr>
    </w:div>
    <w:div w:id="116530273">
      <w:bodyDiv w:val="1"/>
      <w:marLeft w:val="0"/>
      <w:marRight w:val="0"/>
      <w:marTop w:val="0"/>
      <w:marBottom w:val="0"/>
      <w:divBdr>
        <w:top w:val="none" w:sz="0" w:space="0" w:color="auto"/>
        <w:left w:val="none" w:sz="0" w:space="0" w:color="auto"/>
        <w:bottom w:val="none" w:sz="0" w:space="0" w:color="auto"/>
        <w:right w:val="none" w:sz="0" w:space="0" w:color="auto"/>
      </w:divBdr>
    </w:div>
    <w:div w:id="116875183">
      <w:bodyDiv w:val="1"/>
      <w:marLeft w:val="0"/>
      <w:marRight w:val="0"/>
      <w:marTop w:val="0"/>
      <w:marBottom w:val="0"/>
      <w:divBdr>
        <w:top w:val="none" w:sz="0" w:space="0" w:color="auto"/>
        <w:left w:val="none" w:sz="0" w:space="0" w:color="auto"/>
        <w:bottom w:val="none" w:sz="0" w:space="0" w:color="auto"/>
        <w:right w:val="none" w:sz="0" w:space="0" w:color="auto"/>
      </w:divBdr>
    </w:div>
    <w:div w:id="201678921">
      <w:bodyDiv w:val="1"/>
      <w:marLeft w:val="0"/>
      <w:marRight w:val="0"/>
      <w:marTop w:val="0"/>
      <w:marBottom w:val="0"/>
      <w:divBdr>
        <w:top w:val="none" w:sz="0" w:space="0" w:color="auto"/>
        <w:left w:val="none" w:sz="0" w:space="0" w:color="auto"/>
        <w:bottom w:val="none" w:sz="0" w:space="0" w:color="auto"/>
        <w:right w:val="none" w:sz="0" w:space="0" w:color="auto"/>
      </w:divBdr>
    </w:div>
    <w:div w:id="277227219">
      <w:bodyDiv w:val="1"/>
      <w:marLeft w:val="0"/>
      <w:marRight w:val="0"/>
      <w:marTop w:val="0"/>
      <w:marBottom w:val="0"/>
      <w:divBdr>
        <w:top w:val="none" w:sz="0" w:space="0" w:color="auto"/>
        <w:left w:val="none" w:sz="0" w:space="0" w:color="auto"/>
        <w:bottom w:val="none" w:sz="0" w:space="0" w:color="auto"/>
        <w:right w:val="none" w:sz="0" w:space="0" w:color="auto"/>
      </w:divBdr>
    </w:div>
    <w:div w:id="316036143">
      <w:bodyDiv w:val="1"/>
      <w:marLeft w:val="0"/>
      <w:marRight w:val="0"/>
      <w:marTop w:val="0"/>
      <w:marBottom w:val="0"/>
      <w:divBdr>
        <w:top w:val="none" w:sz="0" w:space="0" w:color="auto"/>
        <w:left w:val="none" w:sz="0" w:space="0" w:color="auto"/>
        <w:bottom w:val="none" w:sz="0" w:space="0" w:color="auto"/>
        <w:right w:val="none" w:sz="0" w:space="0" w:color="auto"/>
      </w:divBdr>
      <w:divsChild>
        <w:div w:id="1890535866">
          <w:marLeft w:val="540"/>
          <w:marRight w:val="0"/>
          <w:marTop w:val="0"/>
          <w:marBottom w:val="0"/>
          <w:divBdr>
            <w:top w:val="none" w:sz="0" w:space="0" w:color="auto"/>
            <w:left w:val="none" w:sz="0" w:space="0" w:color="auto"/>
            <w:bottom w:val="none" w:sz="0" w:space="0" w:color="auto"/>
            <w:right w:val="none" w:sz="0" w:space="0" w:color="auto"/>
          </w:divBdr>
        </w:div>
        <w:div w:id="2020423360">
          <w:marLeft w:val="540"/>
          <w:marRight w:val="0"/>
          <w:marTop w:val="0"/>
          <w:marBottom w:val="0"/>
          <w:divBdr>
            <w:top w:val="none" w:sz="0" w:space="0" w:color="auto"/>
            <w:left w:val="none" w:sz="0" w:space="0" w:color="auto"/>
            <w:bottom w:val="none" w:sz="0" w:space="0" w:color="auto"/>
            <w:right w:val="none" w:sz="0" w:space="0" w:color="auto"/>
          </w:divBdr>
        </w:div>
      </w:divsChild>
    </w:div>
    <w:div w:id="428545919">
      <w:bodyDiv w:val="1"/>
      <w:marLeft w:val="0"/>
      <w:marRight w:val="0"/>
      <w:marTop w:val="0"/>
      <w:marBottom w:val="0"/>
      <w:divBdr>
        <w:top w:val="none" w:sz="0" w:space="0" w:color="auto"/>
        <w:left w:val="none" w:sz="0" w:space="0" w:color="auto"/>
        <w:bottom w:val="none" w:sz="0" w:space="0" w:color="auto"/>
        <w:right w:val="none" w:sz="0" w:space="0" w:color="auto"/>
      </w:divBdr>
    </w:div>
    <w:div w:id="448282911">
      <w:bodyDiv w:val="1"/>
      <w:marLeft w:val="0"/>
      <w:marRight w:val="0"/>
      <w:marTop w:val="0"/>
      <w:marBottom w:val="0"/>
      <w:divBdr>
        <w:top w:val="none" w:sz="0" w:space="0" w:color="auto"/>
        <w:left w:val="none" w:sz="0" w:space="0" w:color="auto"/>
        <w:bottom w:val="none" w:sz="0" w:space="0" w:color="auto"/>
        <w:right w:val="none" w:sz="0" w:space="0" w:color="auto"/>
      </w:divBdr>
    </w:div>
    <w:div w:id="570895897">
      <w:bodyDiv w:val="1"/>
      <w:marLeft w:val="0"/>
      <w:marRight w:val="0"/>
      <w:marTop w:val="0"/>
      <w:marBottom w:val="0"/>
      <w:divBdr>
        <w:top w:val="none" w:sz="0" w:space="0" w:color="auto"/>
        <w:left w:val="none" w:sz="0" w:space="0" w:color="auto"/>
        <w:bottom w:val="none" w:sz="0" w:space="0" w:color="auto"/>
        <w:right w:val="none" w:sz="0" w:space="0" w:color="auto"/>
      </w:divBdr>
    </w:div>
    <w:div w:id="613638518">
      <w:bodyDiv w:val="1"/>
      <w:marLeft w:val="0"/>
      <w:marRight w:val="0"/>
      <w:marTop w:val="0"/>
      <w:marBottom w:val="0"/>
      <w:divBdr>
        <w:top w:val="none" w:sz="0" w:space="0" w:color="auto"/>
        <w:left w:val="none" w:sz="0" w:space="0" w:color="auto"/>
        <w:bottom w:val="none" w:sz="0" w:space="0" w:color="auto"/>
        <w:right w:val="none" w:sz="0" w:space="0" w:color="auto"/>
      </w:divBdr>
    </w:div>
    <w:div w:id="667371445">
      <w:bodyDiv w:val="1"/>
      <w:marLeft w:val="0"/>
      <w:marRight w:val="0"/>
      <w:marTop w:val="0"/>
      <w:marBottom w:val="0"/>
      <w:divBdr>
        <w:top w:val="none" w:sz="0" w:space="0" w:color="auto"/>
        <w:left w:val="none" w:sz="0" w:space="0" w:color="auto"/>
        <w:bottom w:val="none" w:sz="0" w:space="0" w:color="auto"/>
        <w:right w:val="none" w:sz="0" w:space="0" w:color="auto"/>
      </w:divBdr>
    </w:div>
    <w:div w:id="941692479">
      <w:bodyDiv w:val="1"/>
      <w:marLeft w:val="0"/>
      <w:marRight w:val="0"/>
      <w:marTop w:val="0"/>
      <w:marBottom w:val="0"/>
      <w:divBdr>
        <w:top w:val="none" w:sz="0" w:space="0" w:color="auto"/>
        <w:left w:val="none" w:sz="0" w:space="0" w:color="auto"/>
        <w:bottom w:val="none" w:sz="0" w:space="0" w:color="auto"/>
        <w:right w:val="none" w:sz="0" w:space="0" w:color="auto"/>
      </w:divBdr>
    </w:div>
    <w:div w:id="941961124">
      <w:bodyDiv w:val="1"/>
      <w:marLeft w:val="0"/>
      <w:marRight w:val="0"/>
      <w:marTop w:val="0"/>
      <w:marBottom w:val="0"/>
      <w:divBdr>
        <w:top w:val="none" w:sz="0" w:space="0" w:color="auto"/>
        <w:left w:val="none" w:sz="0" w:space="0" w:color="auto"/>
        <w:bottom w:val="none" w:sz="0" w:space="0" w:color="auto"/>
        <w:right w:val="none" w:sz="0" w:space="0" w:color="auto"/>
      </w:divBdr>
    </w:div>
    <w:div w:id="946813632">
      <w:bodyDiv w:val="1"/>
      <w:marLeft w:val="0"/>
      <w:marRight w:val="0"/>
      <w:marTop w:val="0"/>
      <w:marBottom w:val="0"/>
      <w:divBdr>
        <w:top w:val="none" w:sz="0" w:space="0" w:color="auto"/>
        <w:left w:val="none" w:sz="0" w:space="0" w:color="auto"/>
        <w:bottom w:val="none" w:sz="0" w:space="0" w:color="auto"/>
        <w:right w:val="none" w:sz="0" w:space="0" w:color="auto"/>
      </w:divBdr>
      <w:divsChild>
        <w:div w:id="104161148">
          <w:marLeft w:val="0"/>
          <w:marRight w:val="0"/>
          <w:marTop w:val="0"/>
          <w:marBottom w:val="0"/>
          <w:divBdr>
            <w:top w:val="none" w:sz="0" w:space="0" w:color="auto"/>
            <w:left w:val="none" w:sz="0" w:space="0" w:color="auto"/>
            <w:bottom w:val="none" w:sz="0" w:space="0" w:color="auto"/>
            <w:right w:val="none" w:sz="0" w:space="0" w:color="auto"/>
          </w:divBdr>
        </w:div>
        <w:div w:id="2136100906">
          <w:marLeft w:val="0"/>
          <w:marRight w:val="0"/>
          <w:marTop w:val="0"/>
          <w:marBottom w:val="0"/>
          <w:divBdr>
            <w:top w:val="none" w:sz="0" w:space="0" w:color="auto"/>
            <w:left w:val="none" w:sz="0" w:space="0" w:color="auto"/>
            <w:bottom w:val="none" w:sz="0" w:space="0" w:color="auto"/>
            <w:right w:val="none" w:sz="0" w:space="0" w:color="auto"/>
          </w:divBdr>
        </w:div>
      </w:divsChild>
    </w:div>
    <w:div w:id="983315898">
      <w:bodyDiv w:val="1"/>
      <w:marLeft w:val="0"/>
      <w:marRight w:val="0"/>
      <w:marTop w:val="0"/>
      <w:marBottom w:val="0"/>
      <w:divBdr>
        <w:top w:val="none" w:sz="0" w:space="0" w:color="auto"/>
        <w:left w:val="none" w:sz="0" w:space="0" w:color="auto"/>
        <w:bottom w:val="none" w:sz="0" w:space="0" w:color="auto"/>
        <w:right w:val="none" w:sz="0" w:space="0" w:color="auto"/>
      </w:divBdr>
    </w:div>
    <w:div w:id="1051854433">
      <w:bodyDiv w:val="1"/>
      <w:marLeft w:val="0"/>
      <w:marRight w:val="0"/>
      <w:marTop w:val="0"/>
      <w:marBottom w:val="0"/>
      <w:divBdr>
        <w:top w:val="none" w:sz="0" w:space="0" w:color="auto"/>
        <w:left w:val="none" w:sz="0" w:space="0" w:color="auto"/>
        <w:bottom w:val="none" w:sz="0" w:space="0" w:color="auto"/>
        <w:right w:val="none" w:sz="0" w:space="0" w:color="auto"/>
      </w:divBdr>
    </w:div>
    <w:div w:id="1066803181">
      <w:bodyDiv w:val="1"/>
      <w:marLeft w:val="0"/>
      <w:marRight w:val="0"/>
      <w:marTop w:val="0"/>
      <w:marBottom w:val="0"/>
      <w:divBdr>
        <w:top w:val="none" w:sz="0" w:space="0" w:color="auto"/>
        <w:left w:val="none" w:sz="0" w:space="0" w:color="auto"/>
        <w:bottom w:val="none" w:sz="0" w:space="0" w:color="auto"/>
        <w:right w:val="none" w:sz="0" w:space="0" w:color="auto"/>
      </w:divBdr>
    </w:div>
    <w:div w:id="1252935559">
      <w:bodyDiv w:val="1"/>
      <w:marLeft w:val="0"/>
      <w:marRight w:val="0"/>
      <w:marTop w:val="0"/>
      <w:marBottom w:val="0"/>
      <w:divBdr>
        <w:top w:val="none" w:sz="0" w:space="0" w:color="auto"/>
        <w:left w:val="none" w:sz="0" w:space="0" w:color="auto"/>
        <w:bottom w:val="none" w:sz="0" w:space="0" w:color="auto"/>
        <w:right w:val="none" w:sz="0" w:space="0" w:color="auto"/>
      </w:divBdr>
    </w:div>
    <w:div w:id="1259025653">
      <w:bodyDiv w:val="1"/>
      <w:marLeft w:val="0"/>
      <w:marRight w:val="0"/>
      <w:marTop w:val="0"/>
      <w:marBottom w:val="0"/>
      <w:divBdr>
        <w:top w:val="none" w:sz="0" w:space="0" w:color="auto"/>
        <w:left w:val="none" w:sz="0" w:space="0" w:color="auto"/>
        <w:bottom w:val="none" w:sz="0" w:space="0" w:color="auto"/>
        <w:right w:val="none" w:sz="0" w:space="0" w:color="auto"/>
      </w:divBdr>
    </w:div>
    <w:div w:id="1266037349">
      <w:bodyDiv w:val="1"/>
      <w:marLeft w:val="0"/>
      <w:marRight w:val="0"/>
      <w:marTop w:val="0"/>
      <w:marBottom w:val="0"/>
      <w:divBdr>
        <w:top w:val="none" w:sz="0" w:space="0" w:color="auto"/>
        <w:left w:val="none" w:sz="0" w:space="0" w:color="auto"/>
        <w:bottom w:val="none" w:sz="0" w:space="0" w:color="auto"/>
        <w:right w:val="none" w:sz="0" w:space="0" w:color="auto"/>
      </w:divBdr>
    </w:div>
    <w:div w:id="1321229264">
      <w:bodyDiv w:val="1"/>
      <w:marLeft w:val="0"/>
      <w:marRight w:val="0"/>
      <w:marTop w:val="0"/>
      <w:marBottom w:val="0"/>
      <w:divBdr>
        <w:top w:val="none" w:sz="0" w:space="0" w:color="auto"/>
        <w:left w:val="none" w:sz="0" w:space="0" w:color="auto"/>
        <w:bottom w:val="none" w:sz="0" w:space="0" w:color="auto"/>
        <w:right w:val="none" w:sz="0" w:space="0" w:color="auto"/>
      </w:divBdr>
    </w:div>
    <w:div w:id="1368873272">
      <w:bodyDiv w:val="1"/>
      <w:marLeft w:val="0"/>
      <w:marRight w:val="0"/>
      <w:marTop w:val="0"/>
      <w:marBottom w:val="0"/>
      <w:divBdr>
        <w:top w:val="none" w:sz="0" w:space="0" w:color="auto"/>
        <w:left w:val="none" w:sz="0" w:space="0" w:color="auto"/>
        <w:bottom w:val="none" w:sz="0" w:space="0" w:color="auto"/>
        <w:right w:val="none" w:sz="0" w:space="0" w:color="auto"/>
      </w:divBdr>
    </w:div>
    <w:div w:id="1453356546">
      <w:bodyDiv w:val="1"/>
      <w:marLeft w:val="0"/>
      <w:marRight w:val="0"/>
      <w:marTop w:val="0"/>
      <w:marBottom w:val="0"/>
      <w:divBdr>
        <w:top w:val="none" w:sz="0" w:space="0" w:color="auto"/>
        <w:left w:val="none" w:sz="0" w:space="0" w:color="auto"/>
        <w:bottom w:val="none" w:sz="0" w:space="0" w:color="auto"/>
        <w:right w:val="none" w:sz="0" w:space="0" w:color="auto"/>
      </w:divBdr>
    </w:div>
    <w:div w:id="1520658957">
      <w:bodyDiv w:val="1"/>
      <w:marLeft w:val="0"/>
      <w:marRight w:val="0"/>
      <w:marTop w:val="0"/>
      <w:marBottom w:val="0"/>
      <w:divBdr>
        <w:top w:val="none" w:sz="0" w:space="0" w:color="auto"/>
        <w:left w:val="none" w:sz="0" w:space="0" w:color="auto"/>
        <w:bottom w:val="none" w:sz="0" w:space="0" w:color="auto"/>
        <w:right w:val="none" w:sz="0" w:space="0" w:color="auto"/>
      </w:divBdr>
    </w:div>
    <w:div w:id="1575160489">
      <w:bodyDiv w:val="1"/>
      <w:marLeft w:val="0"/>
      <w:marRight w:val="0"/>
      <w:marTop w:val="0"/>
      <w:marBottom w:val="0"/>
      <w:divBdr>
        <w:top w:val="none" w:sz="0" w:space="0" w:color="auto"/>
        <w:left w:val="none" w:sz="0" w:space="0" w:color="auto"/>
        <w:bottom w:val="none" w:sz="0" w:space="0" w:color="auto"/>
        <w:right w:val="none" w:sz="0" w:space="0" w:color="auto"/>
      </w:divBdr>
    </w:div>
    <w:div w:id="1673677549">
      <w:bodyDiv w:val="1"/>
      <w:marLeft w:val="0"/>
      <w:marRight w:val="0"/>
      <w:marTop w:val="0"/>
      <w:marBottom w:val="0"/>
      <w:divBdr>
        <w:top w:val="none" w:sz="0" w:space="0" w:color="auto"/>
        <w:left w:val="none" w:sz="0" w:space="0" w:color="auto"/>
        <w:bottom w:val="none" w:sz="0" w:space="0" w:color="auto"/>
        <w:right w:val="none" w:sz="0" w:space="0" w:color="auto"/>
      </w:divBdr>
    </w:div>
    <w:div w:id="1704017450">
      <w:bodyDiv w:val="1"/>
      <w:marLeft w:val="0"/>
      <w:marRight w:val="0"/>
      <w:marTop w:val="0"/>
      <w:marBottom w:val="0"/>
      <w:divBdr>
        <w:top w:val="none" w:sz="0" w:space="0" w:color="auto"/>
        <w:left w:val="none" w:sz="0" w:space="0" w:color="auto"/>
        <w:bottom w:val="none" w:sz="0" w:space="0" w:color="auto"/>
        <w:right w:val="none" w:sz="0" w:space="0" w:color="auto"/>
      </w:divBdr>
    </w:div>
    <w:div w:id="1724449346">
      <w:bodyDiv w:val="1"/>
      <w:marLeft w:val="0"/>
      <w:marRight w:val="0"/>
      <w:marTop w:val="0"/>
      <w:marBottom w:val="0"/>
      <w:divBdr>
        <w:top w:val="none" w:sz="0" w:space="0" w:color="auto"/>
        <w:left w:val="none" w:sz="0" w:space="0" w:color="auto"/>
        <w:bottom w:val="none" w:sz="0" w:space="0" w:color="auto"/>
        <w:right w:val="none" w:sz="0" w:space="0" w:color="auto"/>
      </w:divBdr>
    </w:div>
    <w:div w:id="1780179173">
      <w:bodyDiv w:val="1"/>
      <w:marLeft w:val="0"/>
      <w:marRight w:val="0"/>
      <w:marTop w:val="0"/>
      <w:marBottom w:val="0"/>
      <w:divBdr>
        <w:top w:val="none" w:sz="0" w:space="0" w:color="auto"/>
        <w:left w:val="none" w:sz="0" w:space="0" w:color="auto"/>
        <w:bottom w:val="none" w:sz="0" w:space="0" w:color="auto"/>
        <w:right w:val="none" w:sz="0" w:space="0" w:color="auto"/>
      </w:divBdr>
    </w:div>
    <w:div w:id="1987738496">
      <w:bodyDiv w:val="1"/>
      <w:marLeft w:val="0"/>
      <w:marRight w:val="0"/>
      <w:marTop w:val="0"/>
      <w:marBottom w:val="0"/>
      <w:divBdr>
        <w:top w:val="none" w:sz="0" w:space="0" w:color="auto"/>
        <w:left w:val="none" w:sz="0" w:space="0" w:color="auto"/>
        <w:bottom w:val="none" w:sz="0" w:space="0" w:color="auto"/>
        <w:right w:val="none" w:sz="0" w:space="0" w:color="auto"/>
      </w:divBdr>
    </w:div>
    <w:div w:id="1990019201">
      <w:bodyDiv w:val="1"/>
      <w:marLeft w:val="0"/>
      <w:marRight w:val="0"/>
      <w:marTop w:val="0"/>
      <w:marBottom w:val="0"/>
      <w:divBdr>
        <w:top w:val="none" w:sz="0" w:space="0" w:color="auto"/>
        <w:left w:val="none" w:sz="0" w:space="0" w:color="auto"/>
        <w:bottom w:val="none" w:sz="0" w:space="0" w:color="auto"/>
        <w:right w:val="none" w:sz="0" w:space="0" w:color="auto"/>
      </w:divBdr>
    </w:div>
    <w:div w:id="1991593812">
      <w:bodyDiv w:val="1"/>
      <w:marLeft w:val="0"/>
      <w:marRight w:val="0"/>
      <w:marTop w:val="0"/>
      <w:marBottom w:val="0"/>
      <w:divBdr>
        <w:top w:val="none" w:sz="0" w:space="0" w:color="auto"/>
        <w:left w:val="none" w:sz="0" w:space="0" w:color="auto"/>
        <w:bottom w:val="none" w:sz="0" w:space="0" w:color="auto"/>
        <w:right w:val="none" w:sz="0" w:space="0" w:color="auto"/>
      </w:divBdr>
      <w:divsChild>
        <w:div w:id="996036326">
          <w:marLeft w:val="0"/>
          <w:marRight w:val="0"/>
          <w:marTop w:val="0"/>
          <w:marBottom w:val="0"/>
          <w:divBdr>
            <w:top w:val="none" w:sz="0" w:space="0" w:color="auto"/>
            <w:left w:val="none" w:sz="0" w:space="0" w:color="auto"/>
            <w:bottom w:val="none" w:sz="0" w:space="0" w:color="auto"/>
            <w:right w:val="none" w:sz="0" w:space="0" w:color="auto"/>
          </w:divBdr>
        </w:div>
        <w:div w:id="1673800950">
          <w:marLeft w:val="0"/>
          <w:marRight w:val="0"/>
          <w:marTop w:val="0"/>
          <w:marBottom w:val="0"/>
          <w:divBdr>
            <w:top w:val="single" w:sz="6" w:space="12" w:color="DDDDDD"/>
            <w:left w:val="none" w:sz="0" w:space="0" w:color="auto"/>
            <w:bottom w:val="none" w:sz="0" w:space="0" w:color="auto"/>
            <w:right w:val="none" w:sz="0" w:space="0" w:color="auto"/>
          </w:divBdr>
        </w:div>
      </w:divsChild>
    </w:div>
    <w:div w:id="2025550721">
      <w:bodyDiv w:val="1"/>
      <w:marLeft w:val="0"/>
      <w:marRight w:val="0"/>
      <w:marTop w:val="0"/>
      <w:marBottom w:val="0"/>
      <w:divBdr>
        <w:top w:val="none" w:sz="0" w:space="0" w:color="auto"/>
        <w:left w:val="none" w:sz="0" w:space="0" w:color="auto"/>
        <w:bottom w:val="none" w:sz="0" w:space="0" w:color="auto"/>
        <w:right w:val="none" w:sz="0" w:space="0" w:color="auto"/>
      </w:divBdr>
    </w:div>
    <w:div w:id="208660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rayanTummalapall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918E1-0931-4DDE-97DF-FAEEC206A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VAMSEEKRISHNA PALAGATI</vt:lpstr>
    </vt:vector>
  </TitlesOfParts>
  <Company>ADEA</Company>
  <LinksUpToDate>false</LinksUpToDate>
  <CharactersWithSpaces>18577</CharactersWithSpaces>
  <SharedDoc>false</SharedDoc>
  <HLinks>
    <vt:vector size="6" baseType="variant">
      <vt:variant>
        <vt:i4>5374020</vt:i4>
      </vt:variant>
      <vt:variant>
        <vt:i4>0</vt:i4>
      </vt:variant>
      <vt:variant>
        <vt:i4>0</vt:i4>
      </vt:variant>
      <vt:variant>
        <vt:i4>5</vt:i4>
      </vt:variant>
      <vt:variant>
        <vt:lpwstr>https://www.linkedin.com/in/NarayanTummalapalli/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VAMSEEKRISHNA PALAGATI</dc:title>
  <dc:subject/>
  <dc:creator>SRamani</dc:creator>
  <cp:keywords/>
  <cp:lastModifiedBy>Aditya S</cp:lastModifiedBy>
  <cp:revision>3</cp:revision>
  <dcterms:created xsi:type="dcterms:W3CDTF">2024-01-29T17:34:00Z</dcterms:created>
  <dcterms:modified xsi:type="dcterms:W3CDTF">2024-01-29T18:58:00Z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Owner">
    <vt:lpwstr>narayanat@nvidia.com</vt:lpwstr>
  </property>
  <property fmtid="{D5CDD505-2E9C-101B-9397-08002B2CF9AE}" pid="5" name="MSIP_Label_6b558183-044c-4105-8d9c-cea02a2a3d86_SetDate">
    <vt:lpwstr>2018-09-24T19:20:50.6735975Z</vt:lpwstr>
  </property>
  <property fmtid="{D5CDD505-2E9C-101B-9397-08002B2CF9AE}" pid="6" name="MSIP_Label_6b558183-044c-4105-8d9c-cea02a2a3d86_Name">
    <vt:lpwstr>Unrestricted</vt:lpwstr>
  </property>
  <property fmtid="{D5CDD505-2E9C-101B-9397-08002B2CF9AE}" pid="7" name="MSIP_Label_6b558183-044c-4105-8d9c-cea02a2a3d86_Application">
    <vt:lpwstr>Microsoft Azure Information Protection</vt:lpwstr>
  </property>
  <property fmtid="{D5CDD505-2E9C-101B-9397-08002B2CF9AE}" pid="8" name="MSIP_Label_6b558183-044c-4105-8d9c-cea02a2a3d86_Extended_MSFT_Method">
    <vt:lpwstr>Automatic</vt:lpwstr>
  </property>
  <property fmtid="{D5CDD505-2E9C-101B-9397-08002B2CF9AE}" pid="9" name="Sensitivity">
    <vt:lpwstr>Unrestricted</vt:lpwstr>
  </property>
</Properties>
</file>