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514DCC62" w14:textId="77777777" w:rsidR="00133BDD" w:rsidRPr="00133BDD" w:rsidRDefault="00133BDD" w:rsidP="00133BDD">
      <w:pPr>
        <w:pStyle w:val="NoSpacing"/>
        <w:numPr>
          <w:ilvl w:val="0"/>
          <w:numId w:val="38"/>
        </w:numPr>
      </w:pPr>
      <w:r w:rsidRPr="00133BDD">
        <w:t>Almost 7 years of experience in all the technical phases of the Software Development Life Cycle (SDLC) including Requirement Analysis, Design, Implementation, and Testing in both Web-based and Enterprise applications, emphasizing Object Oriented, Java/J2EE, and Client Server technologies.</w:t>
      </w:r>
    </w:p>
    <w:p w14:paraId="30A6ABA9" w14:textId="77777777" w:rsidR="00133BDD" w:rsidRPr="00133BDD" w:rsidRDefault="00133BDD" w:rsidP="00133BDD">
      <w:pPr>
        <w:pStyle w:val="NoSpacing"/>
        <w:numPr>
          <w:ilvl w:val="0"/>
          <w:numId w:val="38"/>
        </w:numPr>
      </w:pPr>
      <w:r w:rsidRPr="00133BDD">
        <w:t>5+ years of experience in the field of DevOps engineering in application configurations, code compilation, packaging, building, automating, managing, and releasing code from one environment to another and deploying to servers</w:t>
      </w:r>
    </w:p>
    <w:p w14:paraId="051446FE" w14:textId="77777777" w:rsidR="00133BDD" w:rsidRPr="00133BDD" w:rsidRDefault="00133BDD" w:rsidP="00133BDD">
      <w:pPr>
        <w:pStyle w:val="NoSpacing"/>
        <w:numPr>
          <w:ilvl w:val="0"/>
          <w:numId w:val="38"/>
        </w:numPr>
      </w:pPr>
      <w:r w:rsidRPr="00133BDD">
        <w:t>Experience in developing the application with Agile Methodology, Waterfall Methodology, and Test-Driven Development.</w:t>
      </w:r>
    </w:p>
    <w:p w14:paraId="348FBFA3" w14:textId="77777777" w:rsidR="00133BDD" w:rsidRPr="00133BDD" w:rsidRDefault="00133BDD" w:rsidP="00133BDD">
      <w:pPr>
        <w:pStyle w:val="NoSpacing"/>
        <w:numPr>
          <w:ilvl w:val="0"/>
          <w:numId w:val="38"/>
        </w:numPr>
      </w:pPr>
      <w:r w:rsidRPr="00133BDD">
        <w:t>Created Single page applications with the use of the JavaScript library ReactJS. In-depth experience in ReactJS and techniques such as Redux, JSX, Form Validation, HOC, and react-router.</w:t>
      </w:r>
    </w:p>
    <w:p w14:paraId="09B7AAA8" w14:textId="77777777" w:rsidR="00133BDD" w:rsidRPr="00133BDD" w:rsidRDefault="00133BDD" w:rsidP="00133BDD">
      <w:pPr>
        <w:pStyle w:val="NoSpacing"/>
        <w:numPr>
          <w:ilvl w:val="0"/>
          <w:numId w:val="38"/>
        </w:numPr>
      </w:pPr>
      <w:r w:rsidRPr="00133BDD">
        <w:t>Worked extensively with ReactJS and developed real-time applications using ReactJS architecture- Flux/Redux for building UI and designed reusable components using ReactJS.</w:t>
      </w:r>
    </w:p>
    <w:p w14:paraId="661AABB9" w14:textId="77777777" w:rsidR="00133BDD" w:rsidRPr="00133BDD" w:rsidRDefault="00133BDD" w:rsidP="00133BDD">
      <w:pPr>
        <w:pStyle w:val="NoSpacing"/>
        <w:numPr>
          <w:ilvl w:val="0"/>
          <w:numId w:val="38"/>
        </w:numPr>
      </w:pPr>
      <w:r w:rsidRPr="00133BDD">
        <w:t xml:space="preserve">Experience writing custom build scripts with various build tool dependencies and package managers like Maven, and Gradle. Ant, Grunt, NPM. </w:t>
      </w:r>
    </w:p>
    <w:p w14:paraId="6F8AFF7E" w14:textId="1C19B074" w:rsidR="00133BDD" w:rsidRPr="00133BDD" w:rsidRDefault="00133BDD" w:rsidP="009E74E2">
      <w:pPr>
        <w:pStyle w:val="NoSpacing"/>
        <w:numPr>
          <w:ilvl w:val="0"/>
          <w:numId w:val="38"/>
        </w:numPr>
      </w:pPr>
      <w:r w:rsidRPr="00133BDD">
        <w:t>Experience working with DevOps teams and helping automate server and infrastructure configurations using shell scripting, Perl, cookbooks and, building Docker Images. Experience developing the application with Agile Methodology, Waterfall Methodology, and Test-Driven Development.</w:t>
      </w:r>
    </w:p>
    <w:p w14:paraId="42788114" w14:textId="77777777" w:rsidR="00133BDD" w:rsidRPr="00133BDD" w:rsidRDefault="00133BDD" w:rsidP="00133BDD">
      <w:pPr>
        <w:pStyle w:val="NoSpacing"/>
        <w:numPr>
          <w:ilvl w:val="0"/>
          <w:numId w:val="38"/>
        </w:numPr>
      </w:pPr>
      <w:r w:rsidRPr="00133BDD">
        <w:t>Good working knowledge of Java 1.8 features like a stream, Lambda expressions, and functional interfaces.</w:t>
      </w:r>
    </w:p>
    <w:p w14:paraId="23FCC34B" w14:textId="77777777" w:rsidR="00133BDD" w:rsidRPr="00133BDD" w:rsidRDefault="00133BDD" w:rsidP="00133BDD">
      <w:pPr>
        <w:pStyle w:val="NoSpacing"/>
        <w:numPr>
          <w:ilvl w:val="0"/>
          <w:numId w:val="38"/>
        </w:numPr>
      </w:pPr>
      <w:r w:rsidRPr="00133BDD">
        <w:t>Hands-on Experience developing web applications using spring framework modules like Spring IOC, Spring AOP, Spring MVC, Spring Security, Spring Boot, Spring Batch, and Spring Data.</w:t>
      </w:r>
    </w:p>
    <w:p w14:paraId="32DCE4B8" w14:textId="77777777" w:rsidR="00133BDD" w:rsidRPr="00133BDD" w:rsidRDefault="00133BDD" w:rsidP="00133BDD">
      <w:pPr>
        <w:pStyle w:val="NoSpacing"/>
        <w:numPr>
          <w:ilvl w:val="0"/>
          <w:numId w:val="38"/>
        </w:numPr>
      </w:pPr>
      <w:r w:rsidRPr="00133BDD">
        <w:t>Proficient in developing J2EE enterprise applications in Service Oriented and Micro Service Architecture.</w:t>
      </w:r>
    </w:p>
    <w:p w14:paraId="5F3F43D4" w14:textId="77777777" w:rsidR="00133BDD" w:rsidRPr="00133BDD" w:rsidRDefault="00133BDD" w:rsidP="00133BDD">
      <w:pPr>
        <w:pStyle w:val="NoSpacing"/>
        <w:numPr>
          <w:ilvl w:val="0"/>
          <w:numId w:val="38"/>
        </w:numPr>
      </w:pPr>
      <w:r w:rsidRPr="00133BDD">
        <w:t>Expert in Core Java with a strong understanding of Garbage Collector, Collections, Multithreading, Event handling, Exception handling, and Generics.</w:t>
      </w:r>
    </w:p>
    <w:p w14:paraId="191A05D1" w14:textId="77777777" w:rsidR="00133BDD" w:rsidRPr="00133BDD" w:rsidRDefault="00133BDD" w:rsidP="00133BDD">
      <w:pPr>
        <w:pStyle w:val="NoSpacing"/>
        <w:numPr>
          <w:ilvl w:val="0"/>
          <w:numId w:val="38"/>
        </w:numPr>
      </w:pPr>
      <w:r w:rsidRPr="00133BDD">
        <w:t>Worked with designing and developing robust and highly scalable Web Service platforms and APIs based on REST and SOAP for enterprise applications using Spring and Jersey frameworks.</w:t>
      </w:r>
    </w:p>
    <w:p w14:paraId="165DE8B0" w14:textId="77777777" w:rsidR="00133BDD" w:rsidRPr="00133BDD" w:rsidRDefault="00133BDD" w:rsidP="00133BDD">
      <w:pPr>
        <w:pStyle w:val="NoSpacing"/>
        <w:numPr>
          <w:ilvl w:val="0"/>
          <w:numId w:val="38"/>
        </w:numPr>
      </w:pPr>
      <w:r w:rsidRPr="00133BDD">
        <w:t xml:space="preserve">Expertise in back-end/server-side Java technologies: Web services, Java persistence API (JPA), Java Messaging Service (JMS), Java Database Connectivity (JDBC), and Java Naming and Directory Interface (JNDI). </w:t>
      </w:r>
    </w:p>
    <w:p w14:paraId="2BB45F89" w14:textId="77777777" w:rsidR="00133BDD" w:rsidRPr="00133BDD" w:rsidRDefault="00133BDD" w:rsidP="00133BDD">
      <w:pPr>
        <w:pStyle w:val="NoSpacing"/>
        <w:numPr>
          <w:ilvl w:val="0"/>
          <w:numId w:val="38"/>
        </w:numPr>
      </w:pPr>
      <w:r w:rsidRPr="00133BDD">
        <w:t>Good Understanding of databases such as Oracle, MySQL, Mongo DB, SQL Server, NoSQL, Cassandra, and IBM DB2. manage tables, views, indexes, sequences, stored procedures, functions, triggers, and packages.</w:t>
      </w:r>
    </w:p>
    <w:p w14:paraId="41C1DC11" w14:textId="77777777" w:rsidR="00133BDD" w:rsidRPr="00133BDD" w:rsidRDefault="00133BDD" w:rsidP="00133BDD">
      <w:pPr>
        <w:pStyle w:val="NoSpacing"/>
        <w:numPr>
          <w:ilvl w:val="0"/>
          <w:numId w:val="38"/>
        </w:numPr>
      </w:pPr>
      <w:r w:rsidRPr="00133BDD">
        <w:t>Proficiency in setting up and using CI/CD pipelines (e.g., Jenkins, GitLab CI) to automate the build, test, and deployment processes.</w:t>
      </w:r>
    </w:p>
    <w:p w14:paraId="45245516" w14:textId="77777777" w:rsidR="00133BDD" w:rsidRPr="00133BDD" w:rsidRDefault="00133BDD" w:rsidP="00133BDD">
      <w:pPr>
        <w:pStyle w:val="NoSpacing"/>
        <w:numPr>
          <w:ilvl w:val="0"/>
          <w:numId w:val="38"/>
        </w:numPr>
      </w:pPr>
      <w:r w:rsidRPr="00133BDD">
        <w:t>Experience with containerization tools like Docker and container orchestration platforms like Kubernetes for building scalable and portable applications.</w:t>
      </w:r>
    </w:p>
    <w:p w14:paraId="1DE10FD3" w14:textId="77777777" w:rsidR="00133BDD" w:rsidRPr="00133BDD" w:rsidRDefault="00133BDD" w:rsidP="00133BDD">
      <w:pPr>
        <w:pStyle w:val="NoSpacing"/>
        <w:numPr>
          <w:ilvl w:val="0"/>
          <w:numId w:val="38"/>
        </w:numPr>
      </w:pPr>
      <w:r w:rsidRPr="00133BDD">
        <w:t>Experience in Cloud Technologies: AWS EC2, S3, PCF, Open Shift, Docker, and container orchestration. Additionally, experience with Google Cloud Platform (GCP) services such as Cloud Run, Cloud Data Fusion, Cloud Pub/Sub, Cloud SQL, and BigTable.</w:t>
      </w:r>
    </w:p>
    <w:p w14:paraId="5E28DB88" w14:textId="77777777" w:rsidR="00133BDD" w:rsidRPr="00133BDD" w:rsidRDefault="00133BDD" w:rsidP="00133BDD">
      <w:pPr>
        <w:pStyle w:val="NoSpacing"/>
        <w:numPr>
          <w:ilvl w:val="0"/>
          <w:numId w:val="38"/>
        </w:numPr>
      </w:pPr>
      <w:r w:rsidRPr="00133BDD">
        <w:t>Experience with different IDEs such as Eclipse, Spring Tool Suite, IntelliJ, and deployment using Application Servers like Apache Tomcat, Pivotal Cloud Foundry &amp; Red Hat Open Shift Enterprise.</w:t>
      </w:r>
    </w:p>
    <w:p w14:paraId="607ACDFD" w14:textId="77777777" w:rsidR="00133BDD" w:rsidRPr="00133BDD" w:rsidRDefault="00133BDD" w:rsidP="00133BDD">
      <w:pPr>
        <w:pStyle w:val="NoSpacing"/>
        <w:numPr>
          <w:ilvl w:val="0"/>
          <w:numId w:val="38"/>
        </w:numPr>
      </w:pPr>
      <w:r w:rsidRPr="00133BDD">
        <w:t>Experience in Front-End UI technologies like HTML5, CSS3, JQuery, JSON, Ajax, ReactJS, Bootstrap, and tag libraries.</w:t>
      </w:r>
    </w:p>
    <w:p w14:paraId="623D5E17" w14:textId="4E92F984" w:rsidR="00133BDD" w:rsidRPr="00133BDD" w:rsidRDefault="00133BDD" w:rsidP="00133BDD">
      <w:pPr>
        <w:pStyle w:val="NoSpacing"/>
        <w:numPr>
          <w:ilvl w:val="0"/>
          <w:numId w:val="38"/>
        </w:numPr>
      </w:pPr>
      <w:r w:rsidRPr="00133BDD">
        <w:lastRenderedPageBreak/>
        <w:t xml:space="preserve">Exposure to Vulnerability scanning tools such as Checkmarx, Coverity, and </w:t>
      </w:r>
      <w:r w:rsidR="001A6940" w:rsidRPr="00133BDD">
        <w:t>SonarQube</w:t>
      </w:r>
      <w:r w:rsidRPr="00133BDD">
        <w:t>. Advanced experience with vulnerability assessment and reporting including a comprehensive understanding of vulnerability management methodologies and procedures</w:t>
      </w:r>
    </w:p>
    <w:p w14:paraId="716910F7" w14:textId="26ECB77E" w:rsidR="00133BDD" w:rsidRPr="00133BDD" w:rsidRDefault="00133BDD" w:rsidP="0082134A">
      <w:pPr>
        <w:pStyle w:val="NoSpacing"/>
        <w:numPr>
          <w:ilvl w:val="0"/>
          <w:numId w:val="38"/>
        </w:numPr>
      </w:pPr>
      <w:r w:rsidRPr="00133BDD">
        <w:t>Experience with JUnit, Mockito, and log4j in developing test cases and determining application functionality.</w:t>
      </w:r>
      <w:r w:rsidR="00D130B4">
        <w:t xml:space="preserve"> </w:t>
      </w:r>
      <w:r w:rsidRPr="00133BDD">
        <w:t>Experience in integrating Kafka into Java, Scala, and Kotlin applications for building robust and scalable event-driven architectures.</w:t>
      </w:r>
    </w:p>
    <w:p w14:paraId="66BCD594" w14:textId="77777777" w:rsidR="00133BDD" w:rsidRPr="00133BDD" w:rsidRDefault="00133BDD" w:rsidP="00133BDD">
      <w:pPr>
        <w:pStyle w:val="NoSpacing"/>
        <w:numPr>
          <w:ilvl w:val="0"/>
          <w:numId w:val="38"/>
        </w:numPr>
      </w:pPr>
      <w:r w:rsidRPr="00133BDD">
        <w:t>Knowledge and experience with GCP services such as Spring Cloud, BigQuery, and APIGEE.</w:t>
      </w:r>
    </w:p>
    <w:p w14:paraId="6834E75A" w14:textId="509C605E" w:rsidR="00133BDD" w:rsidRDefault="00133BDD" w:rsidP="00133BDD">
      <w:pPr>
        <w:pStyle w:val="NoSpacing"/>
        <w:rPr>
          <w:bCs/>
        </w:rPr>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tbl>
      <w:tblPr>
        <w:tblStyle w:val="TableGrid"/>
        <w:tblW w:w="0" w:type="auto"/>
        <w:tblLook w:val="04A0" w:firstRow="1" w:lastRow="0" w:firstColumn="1" w:lastColumn="0" w:noHBand="0" w:noVBand="1"/>
      </w:tblPr>
      <w:tblGrid>
        <w:gridCol w:w="2425"/>
        <w:gridCol w:w="7501"/>
      </w:tblGrid>
      <w:tr w:rsidR="00133BDD" w14:paraId="1BA5DC0A" w14:textId="77777777" w:rsidTr="00133BDD">
        <w:tc>
          <w:tcPr>
            <w:tcW w:w="2425" w:type="dxa"/>
          </w:tcPr>
          <w:p w14:paraId="3CBBAAD1" w14:textId="0B331E10" w:rsidR="00133BDD" w:rsidRDefault="00133BDD" w:rsidP="00133BDD">
            <w:pPr>
              <w:pStyle w:val="NoSpacing"/>
            </w:pPr>
            <w:r w:rsidRPr="00855E19">
              <w:rPr>
                <w:rFonts w:ascii="Calibri" w:hAnsi="Calibri" w:cs="Calibri"/>
                <w:b/>
                <w:bCs/>
              </w:rPr>
              <w:t>Languages</w:t>
            </w:r>
          </w:p>
        </w:tc>
        <w:tc>
          <w:tcPr>
            <w:tcW w:w="7501" w:type="dxa"/>
          </w:tcPr>
          <w:p w14:paraId="0694F5C9" w14:textId="44CB6B2E" w:rsidR="00133BDD" w:rsidRDefault="00133BDD" w:rsidP="00133BDD">
            <w:pPr>
              <w:pStyle w:val="NoSpacing"/>
            </w:pPr>
            <w:r w:rsidRPr="00855E19">
              <w:rPr>
                <w:rFonts w:ascii="Calibri" w:hAnsi="Calibri" w:cs="Calibri"/>
              </w:rPr>
              <w:t>Java1.7/1.8, SQL, PL/SQL, JavaScript, Perl, Shell</w:t>
            </w:r>
          </w:p>
        </w:tc>
      </w:tr>
      <w:tr w:rsidR="00133BDD" w14:paraId="2B4E4C33" w14:textId="77777777" w:rsidTr="00133BDD">
        <w:tc>
          <w:tcPr>
            <w:tcW w:w="2425" w:type="dxa"/>
          </w:tcPr>
          <w:p w14:paraId="44F73211" w14:textId="52D4852B" w:rsidR="00133BDD" w:rsidRDefault="00133BDD" w:rsidP="00133BDD">
            <w:pPr>
              <w:pStyle w:val="NoSpacing"/>
            </w:pPr>
            <w:r w:rsidRPr="00855E19">
              <w:rPr>
                <w:rFonts w:ascii="Calibri" w:hAnsi="Calibri" w:cs="Calibri"/>
                <w:b/>
                <w:bCs/>
              </w:rPr>
              <w:t>J2SE/J2EE Technologies</w:t>
            </w:r>
          </w:p>
        </w:tc>
        <w:tc>
          <w:tcPr>
            <w:tcW w:w="7501" w:type="dxa"/>
          </w:tcPr>
          <w:p w14:paraId="5A48861F" w14:textId="6F4659B4" w:rsidR="00133BDD" w:rsidRDefault="00133BDD" w:rsidP="00133BDD">
            <w:pPr>
              <w:pStyle w:val="NoSpacing"/>
            </w:pPr>
            <w:r w:rsidRPr="00855E19">
              <w:rPr>
                <w:rFonts w:ascii="Calibri" w:hAnsi="Calibri" w:cs="Calibri"/>
              </w:rPr>
              <w:t>Java, JDBC, Servlets, EJB, JTA, JPA, JAX-RS, JNDI, JAXB</w:t>
            </w:r>
          </w:p>
        </w:tc>
      </w:tr>
      <w:tr w:rsidR="00133BDD" w14:paraId="7F147141" w14:textId="77777777" w:rsidTr="00133BDD">
        <w:tc>
          <w:tcPr>
            <w:tcW w:w="2425" w:type="dxa"/>
          </w:tcPr>
          <w:p w14:paraId="75CDFA72" w14:textId="161E1A13" w:rsidR="00133BDD" w:rsidRDefault="00133BDD" w:rsidP="00133BDD">
            <w:pPr>
              <w:pStyle w:val="NoSpacing"/>
            </w:pPr>
            <w:r w:rsidRPr="00855E19">
              <w:rPr>
                <w:rFonts w:ascii="Calibri" w:hAnsi="Calibri" w:cs="Calibri"/>
                <w:b/>
                <w:bCs/>
              </w:rPr>
              <w:t>Framework/APIs/Tools</w:t>
            </w:r>
          </w:p>
        </w:tc>
        <w:tc>
          <w:tcPr>
            <w:tcW w:w="7501" w:type="dxa"/>
          </w:tcPr>
          <w:p w14:paraId="7A0DD0E9" w14:textId="5EC51056" w:rsidR="00133BDD" w:rsidRDefault="00133BDD" w:rsidP="00133BDD">
            <w:pPr>
              <w:pStyle w:val="NoSpacing"/>
            </w:pPr>
            <w:r w:rsidRPr="00855E19">
              <w:rPr>
                <w:rFonts w:ascii="Calibri" w:hAnsi="Calibri" w:cs="Calibri"/>
              </w:rPr>
              <w:t>Spring4.x/5.x, Hibernate 5.x, Spring Boot - 2.x.x, Spring MVC, Spring IOC, Spring AOP, Spring Data JPA, Spring Integration, Spring Cloud, Spring Security, IBM WebSphere MQ 7.5/8.5</w:t>
            </w:r>
          </w:p>
        </w:tc>
      </w:tr>
      <w:tr w:rsidR="00133BDD" w14:paraId="068959A6" w14:textId="77777777" w:rsidTr="00133BDD">
        <w:tc>
          <w:tcPr>
            <w:tcW w:w="2425" w:type="dxa"/>
          </w:tcPr>
          <w:p w14:paraId="4E49B922" w14:textId="159C86A6" w:rsidR="00133BDD" w:rsidRDefault="00133BDD" w:rsidP="00133BDD">
            <w:pPr>
              <w:pStyle w:val="NoSpacing"/>
            </w:pPr>
            <w:r w:rsidRPr="00855E19">
              <w:rPr>
                <w:rFonts w:ascii="Calibri" w:hAnsi="Calibri" w:cs="Calibri"/>
                <w:b/>
              </w:rPr>
              <w:t>Web Services</w:t>
            </w:r>
          </w:p>
        </w:tc>
        <w:tc>
          <w:tcPr>
            <w:tcW w:w="7501" w:type="dxa"/>
          </w:tcPr>
          <w:p w14:paraId="7D502431" w14:textId="01D82E73" w:rsidR="00133BDD" w:rsidRDefault="00133BDD" w:rsidP="00133BDD">
            <w:pPr>
              <w:pStyle w:val="NoSpacing"/>
            </w:pPr>
            <w:r w:rsidRPr="00855E19">
              <w:rPr>
                <w:rFonts w:ascii="Calibri" w:hAnsi="Calibri" w:cs="Calibri"/>
              </w:rPr>
              <w:t>Restful, JAX-RS, Oracle Service Bus</w:t>
            </w:r>
          </w:p>
        </w:tc>
      </w:tr>
      <w:tr w:rsidR="00133BDD" w14:paraId="189431BA" w14:textId="77777777" w:rsidTr="00133BDD">
        <w:tc>
          <w:tcPr>
            <w:tcW w:w="2425" w:type="dxa"/>
          </w:tcPr>
          <w:p w14:paraId="5E40F3DE" w14:textId="53F268E8" w:rsidR="00133BDD" w:rsidRDefault="00133BDD" w:rsidP="00133BDD">
            <w:pPr>
              <w:pStyle w:val="NoSpacing"/>
            </w:pPr>
            <w:r w:rsidRPr="00855E19">
              <w:rPr>
                <w:rFonts w:ascii="Calibri" w:hAnsi="Calibri" w:cs="Calibri"/>
                <w:b/>
                <w:bCs/>
              </w:rPr>
              <w:t>Web Technologies</w:t>
            </w:r>
          </w:p>
        </w:tc>
        <w:tc>
          <w:tcPr>
            <w:tcW w:w="7501" w:type="dxa"/>
          </w:tcPr>
          <w:p w14:paraId="7CD87F2F" w14:textId="370E1A4D" w:rsidR="00133BDD" w:rsidRDefault="00133BDD" w:rsidP="00133BDD">
            <w:pPr>
              <w:pStyle w:val="NoSpacing"/>
            </w:pPr>
            <w:r w:rsidRPr="00855E19">
              <w:rPr>
                <w:rFonts w:ascii="Calibri" w:eastAsia="Times New Roman" w:hAnsi="Calibri" w:cs="Calibri"/>
              </w:rPr>
              <w:t>HTML/HTML5, CSS/CSS3, JSON, Bootstrap, ExpressJS, ReactJS</w:t>
            </w:r>
          </w:p>
        </w:tc>
      </w:tr>
      <w:tr w:rsidR="00133BDD" w14:paraId="13BB6E35" w14:textId="77777777" w:rsidTr="00133BDD">
        <w:tc>
          <w:tcPr>
            <w:tcW w:w="2425" w:type="dxa"/>
          </w:tcPr>
          <w:p w14:paraId="08446598" w14:textId="6408D0B1" w:rsidR="00133BDD" w:rsidRDefault="00133BDD" w:rsidP="00133BDD">
            <w:pPr>
              <w:pStyle w:val="NoSpacing"/>
            </w:pPr>
            <w:r w:rsidRPr="00855E19">
              <w:rPr>
                <w:rFonts w:ascii="Calibri" w:hAnsi="Calibri" w:cs="Calibri"/>
                <w:b/>
              </w:rPr>
              <w:t>Database</w:t>
            </w:r>
          </w:p>
        </w:tc>
        <w:tc>
          <w:tcPr>
            <w:tcW w:w="7501" w:type="dxa"/>
          </w:tcPr>
          <w:p w14:paraId="42FA3476" w14:textId="660E2A2A" w:rsidR="00133BDD" w:rsidRDefault="00133BDD" w:rsidP="00133BDD">
            <w:pPr>
              <w:pStyle w:val="NoSpacing"/>
            </w:pPr>
            <w:r w:rsidRPr="00855E19">
              <w:rPr>
                <w:rFonts w:ascii="Calibri" w:hAnsi="Calibri" w:cs="Calibri"/>
              </w:rPr>
              <w:t>Oracle 11g/12c/18c, Microsoft SQL Server, MySQL, Mongo DB</w:t>
            </w:r>
          </w:p>
        </w:tc>
      </w:tr>
      <w:tr w:rsidR="00133BDD" w14:paraId="7CE90730" w14:textId="77777777" w:rsidTr="00133BDD">
        <w:tc>
          <w:tcPr>
            <w:tcW w:w="2425" w:type="dxa"/>
          </w:tcPr>
          <w:p w14:paraId="187FAAD8" w14:textId="70FB960F" w:rsidR="00133BDD" w:rsidRDefault="00133BDD" w:rsidP="00133BDD">
            <w:pPr>
              <w:pStyle w:val="NoSpacing"/>
            </w:pPr>
            <w:r w:rsidRPr="00855E19">
              <w:rPr>
                <w:rFonts w:ascii="Calibri" w:hAnsi="Calibri" w:cs="Calibri"/>
                <w:b/>
                <w:bCs/>
              </w:rPr>
              <w:t>Cloud Technologies</w:t>
            </w:r>
          </w:p>
        </w:tc>
        <w:tc>
          <w:tcPr>
            <w:tcW w:w="7501" w:type="dxa"/>
          </w:tcPr>
          <w:p w14:paraId="74C9CDCC" w14:textId="3FFDFEAE" w:rsidR="00133BDD" w:rsidRDefault="00133BDD" w:rsidP="00133BDD">
            <w:pPr>
              <w:pStyle w:val="NoSpacing"/>
            </w:pPr>
            <w:r w:rsidRPr="00855E19">
              <w:rPr>
                <w:rFonts w:ascii="Calibri" w:hAnsi="Calibri" w:cs="Calibri"/>
                <w:bCs/>
              </w:rPr>
              <w:t>AWS EC2, S3, Dynamo DB, ELB, GCP, Azure</w:t>
            </w:r>
          </w:p>
        </w:tc>
      </w:tr>
      <w:tr w:rsidR="00133BDD" w14:paraId="351E98E2" w14:textId="77777777" w:rsidTr="00133BDD">
        <w:tc>
          <w:tcPr>
            <w:tcW w:w="2425" w:type="dxa"/>
          </w:tcPr>
          <w:p w14:paraId="12C5B4DA" w14:textId="33D9BA3F" w:rsidR="00133BDD" w:rsidRDefault="00133BDD" w:rsidP="00133BDD">
            <w:pPr>
              <w:pStyle w:val="NoSpacing"/>
            </w:pPr>
            <w:r w:rsidRPr="00855E19">
              <w:rPr>
                <w:rFonts w:ascii="Calibri" w:hAnsi="Calibri" w:cs="Calibri"/>
                <w:b/>
                <w:bCs/>
              </w:rPr>
              <w:t>Monitoring Tools</w:t>
            </w:r>
          </w:p>
        </w:tc>
        <w:tc>
          <w:tcPr>
            <w:tcW w:w="7501" w:type="dxa"/>
          </w:tcPr>
          <w:p w14:paraId="45B7BEC6" w14:textId="6905C550" w:rsidR="00133BDD" w:rsidRDefault="00133BDD" w:rsidP="00133BDD">
            <w:pPr>
              <w:pStyle w:val="NoSpacing"/>
            </w:pPr>
            <w:r w:rsidRPr="00855E19">
              <w:rPr>
                <w:rFonts w:ascii="Calibri" w:hAnsi="Calibri" w:cs="Calibri"/>
                <w:bCs/>
              </w:rPr>
              <w:t>Splunk, App Dynamics</w:t>
            </w:r>
          </w:p>
        </w:tc>
      </w:tr>
      <w:tr w:rsidR="00133BDD" w14:paraId="6D81B1EE" w14:textId="77777777" w:rsidTr="00133BDD">
        <w:tc>
          <w:tcPr>
            <w:tcW w:w="2425" w:type="dxa"/>
          </w:tcPr>
          <w:p w14:paraId="71DBDF9A" w14:textId="0BF74E96" w:rsidR="00133BDD" w:rsidRDefault="00133BDD" w:rsidP="00133BDD">
            <w:pPr>
              <w:pStyle w:val="NoSpacing"/>
            </w:pPr>
            <w:r w:rsidRPr="00855E19">
              <w:rPr>
                <w:rFonts w:ascii="Calibri" w:hAnsi="Calibri" w:cs="Calibri"/>
                <w:b/>
                <w:bCs/>
              </w:rPr>
              <w:t xml:space="preserve">Data Messaging </w:t>
            </w:r>
            <w:r>
              <w:rPr>
                <w:rFonts w:ascii="Calibri" w:hAnsi="Calibri" w:cs="Calibri"/>
                <w:b/>
                <w:bCs/>
              </w:rPr>
              <w:t>T</w:t>
            </w:r>
            <w:r w:rsidRPr="00855E19">
              <w:rPr>
                <w:rFonts w:ascii="Calibri" w:hAnsi="Calibri" w:cs="Calibri"/>
                <w:b/>
                <w:bCs/>
              </w:rPr>
              <w:t>ools</w:t>
            </w:r>
          </w:p>
        </w:tc>
        <w:tc>
          <w:tcPr>
            <w:tcW w:w="7501" w:type="dxa"/>
          </w:tcPr>
          <w:p w14:paraId="1B1E1E6B" w14:textId="2925E322" w:rsidR="00133BDD" w:rsidRDefault="00133BDD" w:rsidP="00133BDD">
            <w:pPr>
              <w:pStyle w:val="NoSpacing"/>
            </w:pPr>
            <w:r w:rsidRPr="00855E19">
              <w:rPr>
                <w:rFonts w:ascii="Calibri" w:hAnsi="Calibri" w:cs="Calibri"/>
                <w:bCs/>
              </w:rPr>
              <w:t>Kafka, RabbitMQ</w:t>
            </w:r>
          </w:p>
        </w:tc>
      </w:tr>
      <w:tr w:rsidR="00133BDD" w14:paraId="69ECD941" w14:textId="77777777" w:rsidTr="00133BDD">
        <w:tc>
          <w:tcPr>
            <w:tcW w:w="2425" w:type="dxa"/>
          </w:tcPr>
          <w:p w14:paraId="2393E71B" w14:textId="2240C511" w:rsidR="00133BDD" w:rsidRDefault="00133BDD" w:rsidP="00133BDD">
            <w:pPr>
              <w:pStyle w:val="NoSpacing"/>
            </w:pPr>
            <w:r w:rsidRPr="00855E19">
              <w:rPr>
                <w:rFonts w:ascii="Calibri" w:hAnsi="Calibri" w:cs="Calibri"/>
                <w:b/>
                <w:bCs/>
              </w:rPr>
              <w:t>Testing Tools/Others</w:t>
            </w:r>
          </w:p>
        </w:tc>
        <w:tc>
          <w:tcPr>
            <w:tcW w:w="7501" w:type="dxa"/>
          </w:tcPr>
          <w:p w14:paraId="7C15C328" w14:textId="1D8BABBE" w:rsidR="00133BDD" w:rsidRDefault="00133BDD" w:rsidP="00133BDD">
            <w:pPr>
              <w:pStyle w:val="NoSpacing"/>
            </w:pPr>
            <w:r w:rsidRPr="00855E19">
              <w:rPr>
                <w:rFonts w:ascii="Calibri" w:hAnsi="Calibri" w:cs="Calibri"/>
              </w:rPr>
              <w:t>Junit4/5, Mockito, Jest &amp; React Testing Library</w:t>
            </w:r>
          </w:p>
        </w:tc>
      </w:tr>
      <w:tr w:rsidR="00133BDD" w14:paraId="604BD595" w14:textId="77777777" w:rsidTr="00133BDD">
        <w:tc>
          <w:tcPr>
            <w:tcW w:w="2425" w:type="dxa"/>
          </w:tcPr>
          <w:p w14:paraId="3E57790A" w14:textId="0301EC97" w:rsidR="00133BDD" w:rsidRDefault="00133BDD" w:rsidP="00133BDD">
            <w:pPr>
              <w:pStyle w:val="NoSpacing"/>
            </w:pPr>
            <w:r w:rsidRPr="00855E19">
              <w:rPr>
                <w:rFonts w:ascii="Calibri" w:hAnsi="Calibri" w:cs="Calibri"/>
                <w:b/>
                <w:bCs/>
              </w:rPr>
              <w:t>Web/Application Server</w:t>
            </w:r>
          </w:p>
        </w:tc>
        <w:tc>
          <w:tcPr>
            <w:tcW w:w="7501" w:type="dxa"/>
          </w:tcPr>
          <w:p w14:paraId="3CCB5A16" w14:textId="5B5385B6" w:rsidR="00133BDD" w:rsidRDefault="00133BDD" w:rsidP="00133BDD">
            <w:pPr>
              <w:pStyle w:val="NoSpacing"/>
            </w:pPr>
            <w:r w:rsidRPr="00855E19">
              <w:rPr>
                <w:rFonts w:ascii="Calibri" w:hAnsi="Calibri" w:cs="Calibri"/>
              </w:rPr>
              <w:t xml:space="preserve">Tomcat, </w:t>
            </w:r>
            <w:r w:rsidRPr="00855E19">
              <w:rPr>
                <w:rFonts w:ascii="Calibri" w:eastAsia="Times New Roman" w:hAnsi="Calibri" w:cs="Calibri"/>
                <w:bCs/>
                <w:lang w:val="en-GB"/>
              </w:rPr>
              <w:t>Web Sphere,</w:t>
            </w:r>
            <w:r w:rsidRPr="00855E19">
              <w:rPr>
                <w:rFonts w:ascii="Calibri" w:hAnsi="Calibri" w:cs="Calibri"/>
              </w:rPr>
              <w:t xml:space="preserve"> Pivotal Cloud Foundry, Docker with Kubernetes &amp; Red Hat Open Shift platform</w:t>
            </w:r>
          </w:p>
        </w:tc>
      </w:tr>
      <w:tr w:rsidR="00133BDD" w14:paraId="75E474AD" w14:textId="77777777" w:rsidTr="00133BDD">
        <w:tc>
          <w:tcPr>
            <w:tcW w:w="2425" w:type="dxa"/>
          </w:tcPr>
          <w:p w14:paraId="584D9BEE" w14:textId="7E7254D5" w:rsidR="00133BDD" w:rsidRDefault="00133BDD" w:rsidP="00133BDD">
            <w:pPr>
              <w:pStyle w:val="NoSpacing"/>
            </w:pPr>
            <w:r w:rsidRPr="00855E19">
              <w:rPr>
                <w:rFonts w:ascii="Calibri" w:hAnsi="Calibri" w:cs="Calibri"/>
                <w:b/>
                <w:bCs/>
              </w:rPr>
              <w:t>API Management Tools</w:t>
            </w:r>
          </w:p>
        </w:tc>
        <w:tc>
          <w:tcPr>
            <w:tcW w:w="7501" w:type="dxa"/>
          </w:tcPr>
          <w:p w14:paraId="3463DB65" w14:textId="0379FD76" w:rsidR="00133BDD" w:rsidRDefault="00133BDD" w:rsidP="00133BDD">
            <w:pPr>
              <w:pStyle w:val="NoSpacing"/>
            </w:pPr>
            <w:r w:rsidRPr="00855E19">
              <w:rPr>
                <w:rFonts w:ascii="Calibri" w:hAnsi="Calibri" w:cs="Calibri"/>
              </w:rPr>
              <w:t>Apigee, IBM API Connect, AWS, Postman</w:t>
            </w:r>
          </w:p>
        </w:tc>
      </w:tr>
      <w:tr w:rsidR="00133BDD" w14:paraId="23D58749" w14:textId="77777777" w:rsidTr="00133BDD">
        <w:tc>
          <w:tcPr>
            <w:tcW w:w="2425" w:type="dxa"/>
          </w:tcPr>
          <w:p w14:paraId="585CF985" w14:textId="3D515EA2" w:rsidR="00133BDD" w:rsidRDefault="00133BDD" w:rsidP="00133BDD">
            <w:pPr>
              <w:pStyle w:val="NoSpacing"/>
            </w:pPr>
            <w:r w:rsidRPr="00855E19">
              <w:rPr>
                <w:rFonts w:ascii="Calibri" w:hAnsi="Calibri" w:cs="Calibri"/>
                <w:b/>
                <w:bCs/>
              </w:rPr>
              <w:t>Web Tools/IDE</w:t>
            </w:r>
          </w:p>
        </w:tc>
        <w:tc>
          <w:tcPr>
            <w:tcW w:w="7501" w:type="dxa"/>
          </w:tcPr>
          <w:p w14:paraId="01DD5A15" w14:textId="259C2B37" w:rsidR="00133BDD" w:rsidRDefault="00133BDD" w:rsidP="00133BDD">
            <w:pPr>
              <w:pStyle w:val="NoSpacing"/>
            </w:pPr>
            <w:r w:rsidRPr="00855E19">
              <w:rPr>
                <w:rFonts w:ascii="Calibri" w:hAnsi="Calibri" w:cs="Calibri"/>
              </w:rPr>
              <w:t>IntelliJ, Eclipse4.3.0, Web Storm, Spring Tool Suite (STS), Microsoft Visual Studio</w:t>
            </w:r>
          </w:p>
        </w:tc>
      </w:tr>
      <w:tr w:rsidR="00133BDD" w14:paraId="24858916" w14:textId="77777777" w:rsidTr="00133BDD">
        <w:tc>
          <w:tcPr>
            <w:tcW w:w="2425" w:type="dxa"/>
          </w:tcPr>
          <w:p w14:paraId="51B3C314" w14:textId="501346AB" w:rsidR="00133BDD" w:rsidRDefault="00133BDD" w:rsidP="00133BDD">
            <w:pPr>
              <w:pStyle w:val="NoSpacing"/>
            </w:pPr>
            <w:r w:rsidRPr="00855E19">
              <w:rPr>
                <w:rFonts w:ascii="Calibri" w:hAnsi="Calibri" w:cs="Calibri"/>
                <w:b/>
              </w:rPr>
              <w:t>Version Control</w:t>
            </w:r>
          </w:p>
        </w:tc>
        <w:tc>
          <w:tcPr>
            <w:tcW w:w="7501" w:type="dxa"/>
          </w:tcPr>
          <w:p w14:paraId="784FB2A6" w14:textId="224745E5" w:rsidR="00133BDD" w:rsidRDefault="00133BDD" w:rsidP="00133BDD">
            <w:pPr>
              <w:pStyle w:val="NoSpacing"/>
            </w:pPr>
            <w:r w:rsidRPr="00855E19">
              <w:rPr>
                <w:rFonts w:ascii="Calibri" w:hAnsi="Calibri" w:cs="Calibri"/>
              </w:rPr>
              <w:t xml:space="preserve">Bit bucket, GIT, Source Tree  </w:t>
            </w:r>
          </w:p>
        </w:tc>
      </w:tr>
      <w:tr w:rsidR="00133BDD" w14:paraId="637A8C49" w14:textId="77777777" w:rsidTr="00133BDD">
        <w:tc>
          <w:tcPr>
            <w:tcW w:w="2425" w:type="dxa"/>
          </w:tcPr>
          <w:p w14:paraId="31E8D15B" w14:textId="090D7B52" w:rsidR="00133BDD" w:rsidRDefault="00133BDD" w:rsidP="00133BDD">
            <w:pPr>
              <w:pStyle w:val="NoSpacing"/>
            </w:pPr>
            <w:r w:rsidRPr="00855E19">
              <w:rPr>
                <w:rFonts w:ascii="Calibri" w:hAnsi="Calibri" w:cs="Calibri"/>
                <w:b/>
                <w:bCs/>
              </w:rPr>
              <w:t>Build/Deploy Tools</w:t>
            </w:r>
          </w:p>
        </w:tc>
        <w:tc>
          <w:tcPr>
            <w:tcW w:w="7501" w:type="dxa"/>
          </w:tcPr>
          <w:p w14:paraId="4BB46B05" w14:textId="71A8E5DC" w:rsidR="00133BDD" w:rsidRDefault="00133BDD" w:rsidP="00133BDD">
            <w:pPr>
              <w:pStyle w:val="NoSpacing"/>
            </w:pPr>
            <w:r w:rsidRPr="00855E19">
              <w:rPr>
                <w:rFonts w:ascii="Calibri" w:hAnsi="Calibri" w:cs="Calibri"/>
              </w:rPr>
              <w:t>Maven, Gradle, Ant</w:t>
            </w:r>
          </w:p>
        </w:tc>
      </w:tr>
      <w:tr w:rsidR="00133BDD" w14:paraId="2866EC15" w14:textId="77777777" w:rsidTr="00133BDD">
        <w:tc>
          <w:tcPr>
            <w:tcW w:w="2425" w:type="dxa"/>
          </w:tcPr>
          <w:p w14:paraId="6F64B4D1" w14:textId="361CC586" w:rsidR="00133BDD" w:rsidRDefault="00133BDD" w:rsidP="00133BDD">
            <w:pPr>
              <w:pStyle w:val="NoSpacing"/>
            </w:pPr>
            <w:r w:rsidRPr="00855E19">
              <w:rPr>
                <w:rFonts w:ascii="Calibri" w:hAnsi="Calibri" w:cs="Calibri"/>
                <w:b/>
                <w:bCs/>
              </w:rPr>
              <w:t>CI/CD</w:t>
            </w:r>
          </w:p>
        </w:tc>
        <w:tc>
          <w:tcPr>
            <w:tcW w:w="7501" w:type="dxa"/>
          </w:tcPr>
          <w:p w14:paraId="0579B023" w14:textId="0A88F13A" w:rsidR="00133BDD" w:rsidRDefault="00133BDD" w:rsidP="00133BDD">
            <w:pPr>
              <w:pStyle w:val="NoSpacing"/>
            </w:pPr>
            <w:r w:rsidRPr="00855E19">
              <w:rPr>
                <w:rFonts w:ascii="Calibri" w:hAnsi="Calibri" w:cs="Calibri"/>
              </w:rPr>
              <w:t>Jenkins</w:t>
            </w:r>
          </w:p>
        </w:tc>
      </w:tr>
      <w:tr w:rsidR="00133BDD" w14:paraId="6EA24952" w14:textId="77777777" w:rsidTr="00133BDD">
        <w:tc>
          <w:tcPr>
            <w:tcW w:w="2425" w:type="dxa"/>
          </w:tcPr>
          <w:p w14:paraId="0F7BB268" w14:textId="495D025E" w:rsidR="00133BDD" w:rsidRDefault="00133BDD" w:rsidP="00133BDD">
            <w:pPr>
              <w:pStyle w:val="NoSpacing"/>
            </w:pPr>
            <w:r w:rsidRPr="00855E19">
              <w:rPr>
                <w:rFonts w:ascii="Calibri" w:hAnsi="Calibri" w:cs="Calibri"/>
                <w:b/>
                <w:bCs/>
              </w:rPr>
              <w:t>Protocols</w:t>
            </w:r>
          </w:p>
        </w:tc>
        <w:tc>
          <w:tcPr>
            <w:tcW w:w="7501" w:type="dxa"/>
          </w:tcPr>
          <w:p w14:paraId="1777EBEB" w14:textId="48F21A93" w:rsidR="00133BDD" w:rsidRDefault="00133BDD" w:rsidP="00133BDD">
            <w:pPr>
              <w:pStyle w:val="NoSpacing"/>
            </w:pPr>
            <w:r w:rsidRPr="00855E19">
              <w:rPr>
                <w:rFonts w:ascii="Calibri" w:hAnsi="Calibri" w:cs="Calibri"/>
              </w:rPr>
              <w:t>HTTPS, TCP/IP, HTTP, SMTP, FTP</w:t>
            </w:r>
          </w:p>
        </w:tc>
      </w:tr>
    </w:tbl>
    <w:p w14:paraId="30A52514" w14:textId="77777777" w:rsidR="001D1725" w:rsidRPr="001D1725" w:rsidRDefault="001D1725"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4E8D1B9E" w14:textId="1669575D" w:rsidR="00D130B4" w:rsidRPr="00D130B4" w:rsidRDefault="00D130B4" w:rsidP="00133BDD">
      <w:pPr>
        <w:pStyle w:val="NoSpacing"/>
        <w:rPr>
          <w:b/>
        </w:rPr>
      </w:pPr>
      <w:r w:rsidRPr="00D130B4">
        <w:rPr>
          <w:b/>
        </w:rPr>
        <w:t>Java Developer</w:t>
      </w:r>
    </w:p>
    <w:p w14:paraId="08A09DF9" w14:textId="19183365" w:rsidR="00D130B4" w:rsidRDefault="00D130B4" w:rsidP="00D130B4">
      <w:pPr>
        <w:pStyle w:val="NoSpacing"/>
        <w:rPr>
          <w:bCs/>
        </w:rPr>
      </w:pPr>
      <w:r w:rsidRPr="00D130B4">
        <w:rPr>
          <w:bCs/>
        </w:rPr>
        <w:t xml:space="preserve">Citigroup Inc., New York (Remote)                                           </w:t>
      </w:r>
      <w:r>
        <w:rPr>
          <w:bCs/>
        </w:rPr>
        <w:t xml:space="preserve">                                                         </w:t>
      </w:r>
      <w:r w:rsidRPr="00D130B4">
        <w:rPr>
          <w:bCs/>
        </w:rPr>
        <w:t>Aug 2022 – Mar 2024</w:t>
      </w:r>
    </w:p>
    <w:p w14:paraId="50785F44" w14:textId="77777777" w:rsidR="00D130B4" w:rsidRPr="00D130B4" w:rsidRDefault="00D130B4" w:rsidP="00D130B4">
      <w:pPr>
        <w:pStyle w:val="NoSpacing"/>
        <w:rPr>
          <w:bCs/>
        </w:rPr>
      </w:pPr>
    </w:p>
    <w:p w14:paraId="73903918" w14:textId="77777777" w:rsidR="00D130B4" w:rsidRPr="00D130B4" w:rsidRDefault="00D130B4" w:rsidP="00D130B4">
      <w:pPr>
        <w:pStyle w:val="NoSpacing"/>
        <w:numPr>
          <w:ilvl w:val="0"/>
          <w:numId w:val="39"/>
        </w:numPr>
      </w:pPr>
      <w:r w:rsidRPr="00D130B4">
        <w:t xml:space="preserve">Worked extensively on Spring Boot for building web services under Microservice architecture, contributing to the Citi Bank Open Banking project. </w:t>
      </w:r>
    </w:p>
    <w:p w14:paraId="7EEB4B5F" w14:textId="77777777" w:rsidR="00D130B4" w:rsidRPr="00D130B4" w:rsidRDefault="00D130B4" w:rsidP="00D130B4">
      <w:pPr>
        <w:pStyle w:val="NoSpacing"/>
        <w:numPr>
          <w:ilvl w:val="0"/>
          <w:numId w:val="39"/>
        </w:numPr>
      </w:pPr>
      <w:r w:rsidRPr="00D130B4">
        <w:t>Involved in all phases of the Software Development Life Cycle (SDLC) like Analysis, Designing, Developing, Testing &amp; Finalizing</w:t>
      </w:r>
    </w:p>
    <w:p w14:paraId="4ED8C6D5" w14:textId="11B050D2" w:rsidR="00D130B4" w:rsidRPr="00D130B4" w:rsidRDefault="00D130B4" w:rsidP="00450284">
      <w:pPr>
        <w:pStyle w:val="NoSpacing"/>
        <w:numPr>
          <w:ilvl w:val="0"/>
          <w:numId w:val="39"/>
        </w:numPr>
      </w:pPr>
      <w:r w:rsidRPr="00D130B4">
        <w:t>Onboarding Multiple Third-party Party Applications through our Internal APIs through the APIGEE platform.</w:t>
      </w:r>
      <w:r>
        <w:t xml:space="preserve"> </w:t>
      </w:r>
      <w:r w:rsidRPr="00D130B4">
        <w:t xml:space="preserve">Managing multiple Microservices architecture and their integration with different platforms. </w:t>
      </w:r>
    </w:p>
    <w:p w14:paraId="6D50C413" w14:textId="578A0E16" w:rsidR="00D130B4" w:rsidRPr="00D130B4" w:rsidRDefault="00D130B4" w:rsidP="00D130B4">
      <w:pPr>
        <w:pStyle w:val="NoSpacing"/>
        <w:numPr>
          <w:ilvl w:val="0"/>
          <w:numId w:val="39"/>
        </w:numPr>
      </w:pPr>
      <w:r w:rsidRPr="00D130B4">
        <w:t>Implemented O</w:t>
      </w:r>
      <w:r w:rsidR="002A3046">
        <w:t>A</w:t>
      </w:r>
      <w:r w:rsidRPr="00D130B4">
        <w:t xml:space="preserve">uth 2.0 Authentication mechanism in Citi Open banking flow. </w:t>
      </w:r>
    </w:p>
    <w:p w14:paraId="4E7EFFEB" w14:textId="77777777" w:rsidR="00D130B4" w:rsidRPr="00D130B4" w:rsidRDefault="00D130B4" w:rsidP="00D130B4">
      <w:pPr>
        <w:pStyle w:val="NoSpacing"/>
        <w:numPr>
          <w:ilvl w:val="0"/>
          <w:numId w:val="39"/>
        </w:numPr>
      </w:pPr>
      <w:r w:rsidRPr="00D130B4">
        <w:t xml:space="preserve">Developing the code modules using Java, Spring IOC, Spring batch, and Spring Boot. Developed server-side services using Restful Web Services.  </w:t>
      </w:r>
    </w:p>
    <w:p w14:paraId="792CAD50" w14:textId="77777777" w:rsidR="00D130B4" w:rsidRPr="00D130B4" w:rsidRDefault="00D130B4" w:rsidP="00D130B4">
      <w:pPr>
        <w:pStyle w:val="NoSpacing"/>
        <w:numPr>
          <w:ilvl w:val="0"/>
          <w:numId w:val="39"/>
        </w:numPr>
      </w:pPr>
      <w:r w:rsidRPr="00D130B4">
        <w:t xml:space="preserve">Developing platform-independent JMS consumers in Java &amp; Creating Safe and Secure login Authentication using MFA for all Third Party Clients to On-board their Customers through Citi.   </w:t>
      </w:r>
    </w:p>
    <w:p w14:paraId="4201D930" w14:textId="77777777" w:rsidR="00D130B4" w:rsidRPr="00D130B4" w:rsidRDefault="00D130B4" w:rsidP="00D130B4">
      <w:pPr>
        <w:pStyle w:val="NoSpacing"/>
        <w:numPr>
          <w:ilvl w:val="0"/>
          <w:numId w:val="39"/>
        </w:numPr>
      </w:pPr>
      <w:r w:rsidRPr="00D130B4">
        <w:t xml:space="preserve">Developed pom.xml for the build of the application using Maven. </w:t>
      </w:r>
    </w:p>
    <w:p w14:paraId="5BF5DB7B" w14:textId="77777777" w:rsidR="00D130B4" w:rsidRPr="00D130B4" w:rsidRDefault="00D130B4" w:rsidP="00D130B4">
      <w:pPr>
        <w:pStyle w:val="NoSpacing"/>
        <w:numPr>
          <w:ilvl w:val="0"/>
          <w:numId w:val="39"/>
        </w:numPr>
      </w:pPr>
      <w:r w:rsidRPr="00D130B4">
        <w:t xml:space="preserve">Responsible for completing the basic maven and Jenkins setup for the spring boot and worked closely with the DevOps team to resolve deployment issues.  </w:t>
      </w:r>
    </w:p>
    <w:p w14:paraId="01F1DDBF" w14:textId="77777777" w:rsidR="00D130B4" w:rsidRPr="00D130B4" w:rsidRDefault="00D130B4" w:rsidP="00D130B4">
      <w:pPr>
        <w:pStyle w:val="NoSpacing"/>
        <w:numPr>
          <w:ilvl w:val="0"/>
          <w:numId w:val="39"/>
        </w:numPr>
      </w:pPr>
      <w:r w:rsidRPr="00D130B4">
        <w:t>Data modeling and development experience in MongoDB and other NoSQL databases</w:t>
      </w:r>
    </w:p>
    <w:p w14:paraId="36D4969E" w14:textId="77777777" w:rsidR="00D130B4" w:rsidRPr="00D130B4" w:rsidRDefault="00D130B4" w:rsidP="00D130B4">
      <w:pPr>
        <w:pStyle w:val="NoSpacing"/>
        <w:numPr>
          <w:ilvl w:val="0"/>
          <w:numId w:val="39"/>
        </w:numPr>
      </w:pPr>
      <w:r w:rsidRPr="00D130B4">
        <w:t>Implemented web services to integrate between different applications (internal and third-party) components using SOAP and RESTFUL services</w:t>
      </w:r>
    </w:p>
    <w:p w14:paraId="14A30804" w14:textId="77777777" w:rsidR="00D130B4" w:rsidRPr="00D130B4" w:rsidRDefault="00D130B4" w:rsidP="00D130B4">
      <w:pPr>
        <w:pStyle w:val="NoSpacing"/>
        <w:numPr>
          <w:ilvl w:val="0"/>
          <w:numId w:val="39"/>
        </w:numPr>
      </w:pPr>
      <w:r w:rsidRPr="00D130B4">
        <w:t>Utilize DevOps CI/CD tools like Jenkins, and Ansible, to automate build, deployment, and configuration processes. Work closely with development teams to integrate CI/CD practices into the software development lifecycle.</w:t>
      </w:r>
    </w:p>
    <w:p w14:paraId="4D77390D" w14:textId="77777777" w:rsidR="00D130B4" w:rsidRPr="00D130B4" w:rsidRDefault="00D130B4" w:rsidP="00D130B4">
      <w:pPr>
        <w:pStyle w:val="NoSpacing"/>
        <w:numPr>
          <w:ilvl w:val="0"/>
          <w:numId w:val="39"/>
        </w:numPr>
      </w:pPr>
      <w:r w:rsidRPr="00D130B4">
        <w:t xml:space="preserve">Monitored and maintained the JSON structure for Application Metadata in Mongo DB services implementation in Web methods and was responsible for migrating it to Spring Boot and Apigee.  </w:t>
      </w:r>
    </w:p>
    <w:p w14:paraId="71D47904" w14:textId="77777777" w:rsidR="00D130B4" w:rsidRPr="00D130B4" w:rsidRDefault="00D130B4" w:rsidP="00D130B4">
      <w:pPr>
        <w:pStyle w:val="NoSpacing"/>
        <w:numPr>
          <w:ilvl w:val="0"/>
          <w:numId w:val="39"/>
        </w:numPr>
      </w:pPr>
      <w:r w:rsidRPr="00D130B4">
        <w:t xml:space="preserve">Utilize application-monitoring tools such as Splunk, and AppDynamics, to ensure optimal performance and proactively identify and address potential issues. </w:t>
      </w:r>
    </w:p>
    <w:p w14:paraId="7F3391B9" w14:textId="77777777" w:rsidR="00D130B4" w:rsidRPr="00D130B4" w:rsidRDefault="00D130B4" w:rsidP="00D130B4">
      <w:pPr>
        <w:pStyle w:val="NoSpacing"/>
        <w:numPr>
          <w:ilvl w:val="0"/>
          <w:numId w:val="39"/>
        </w:numPr>
      </w:pPr>
      <w:r w:rsidRPr="00D130B4">
        <w:t xml:space="preserve">Supported Microservices migration from Pivotal clod Foundry to Red Hat Open shift platform. </w:t>
      </w:r>
    </w:p>
    <w:p w14:paraId="786A6F66" w14:textId="77777777" w:rsidR="00D130B4" w:rsidRPr="00D130B4" w:rsidRDefault="00D130B4" w:rsidP="00D130B4">
      <w:pPr>
        <w:pStyle w:val="NoSpacing"/>
        <w:numPr>
          <w:ilvl w:val="0"/>
          <w:numId w:val="39"/>
        </w:numPr>
      </w:pPr>
      <w:r w:rsidRPr="00D130B4">
        <w:t>Utilized Google Cloud Platform (GCP) services such as Cloud Run for deploying and managing containerized applications, ensuring scalability and flexibility in the deployment process.</w:t>
      </w:r>
    </w:p>
    <w:p w14:paraId="26408C60" w14:textId="77777777" w:rsidR="00D130B4" w:rsidRPr="00D130B4" w:rsidRDefault="00D130B4" w:rsidP="00D130B4">
      <w:pPr>
        <w:pStyle w:val="NoSpacing"/>
        <w:numPr>
          <w:ilvl w:val="0"/>
          <w:numId w:val="39"/>
        </w:numPr>
      </w:pPr>
      <w:r w:rsidRPr="00D130B4">
        <w:t>Implemented data integration and processing pipelines using Cloud Data Fusion, facilitating the extraction, transformation, and loading (ETL) of data from various sources into Google Cloud environments.</w:t>
      </w:r>
    </w:p>
    <w:p w14:paraId="1555FD25" w14:textId="77777777" w:rsidR="00D130B4" w:rsidRPr="00D130B4" w:rsidRDefault="00D130B4" w:rsidP="00D130B4">
      <w:pPr>
        <w:pStyle w:val="NoSpacing"/>
        <w:numPr>
          <w:ilvl w:val="0"/>
          <w:numId w:val="39"/>
        </w:numPr>
      </w:pPr>
      <w:r w:rsidRPr="00D130B4">
        <w:t>Leveraged Cloud Pub/Sub for building event-driven architectures and asynchronous communication between microservices, enhancing the responsiveness and scalability of the application.</w:t>
      </w:r>
    </w:p>
    <w:p w14:paraId="1EDD25BF" w14:textId="77777777" w:rsidR="00D130B4" w:rsidRPr="00D130B4" w:rsidRDefault="00D130B4" w:rsidP="00D130B4">
      <w:pPr>
        <w:pStyle w:val="NoSpacing"/>
        <w:numPr>
          <w:ilvl w:val="0"/>
          <w:numId w:val="39"/>
        </w:numPr>
      </w:pPr>
      <w:r w:rsidRPr="00D130B4">
        <w:t>Utilized Cloud SQL for managing relational databases in the cloud, ensuring high availability, reliability, and performance of database operations.</w:t>
      </w:r>
    </w:p>
    <w:p w14:paraId="24FDD7CC" w14:textId="77777777" w:rsidR="00D130B4" w:rsidRPr="00D130B4" w:rsidRDefault="00D130B4" w:rsidP="00D130B4">
      <w:pPr>
        <w:pStyle w:val="NoSpacing"/>
        <w:numPr>
          <w:ilvl w:val="0"/>
          <w:numId w:val="39"/>
        </w:numPr>
      </w:pPr>
      <w:r w:rsidRPr="00D130B4">
        <w:t>Collaborated with the DevOps team to automate infrastructure provisioning and configuration using Infrastructure as Code (IaC) principles with tools like Terraform or Google Cloud Deployment Manager.</w:t>
      </w:r>
    </w:p>
    <w:p w14:paraId="394C648F" w14:textId="77777777" w:rsidR="00D130B4" w:rsidRPr="00D130B4" w:rsidRDefault="00D130B4" w:rsidP="00D130B4">
      <w:pPr>
        <w:pStyle w:val="NoSpacing"/>
        <w:numPr>
          <w:ilvl w:val="0"/>
          <w:numId w:val="39"/>
        </w:numPr>
      </w:pPr>
      <w:r w:rsidRPr="00D130B4">
        <w:t>Contributed to the design and implementation of security measures using GCP Identity and Access Management (IAM) to ensure secure access control and data protection across the application ecosystem.</w:t>
      </w:r>
    </w:p>
    <w:p w14:paraId="42BA854F" w14:textId="77777777" w:rsidR="00D130B4" w:rsidRPr="00D130B4" w:rsidRDefault="00D130B4" w:rsidP="00D130B4">
      <w:pPr>
        <w:pStyle w:val="NoSpacing"/>
        <w:numPr>
          <w:ilvl w:val="0"/>
          <w:numId w:val="39"/>
        </w:numPr>
      </w:pPr>
      <w:r w:rsidRPr="00D130B4">
        <w:t>Assisted in the migration of legacy applications and workloads to the Google Cloud Platform, optimizing performance, and reducing operational overhead. Work closely with development teams to understand the application architecture, codebase, and dependencies.</w:t>
      </w:r>
    </w:p>
    <w:p w14:paraId="08990CDB" w14:textId="77777777" w:rsidR="00D130B4" w:rsidRPr="00D130B4" w:rsidRDefault="00D130B4" w:rsidP="00D130B4">
      <w:pPr>
        <w:pStyle w:val="NoSpacing"/>
        <w:numPr>
          <w:ilvl w:val="0"/>
          <w:numId w:val="39"/>
        </w:numPr>
      </w:pPr>
      <w:r w:rsidRPr="00D130B4">
        <w:t>Collaborate on the root cause analysis for incidents and participate in post-incident reviews</w:t>
      </w:r>
    </w:p>
    <w:p w14:paraId="728EE946" w14:textId="77777777" w:rsidR="00D130B4" w:rsidRPr="00855E19" w:rsidRDefault="00D130B4" w:rsidP="00D130B4">
      <w:pPr>
        <w:ind w:left="576" w:right="288"/>
        <w:jc w:val="both"/>
        <w:rPr>
          <w:rFonts w:ascii="Calibri" w:hAnsi="Calibri" w:cs="Calibri"/>
          <w:sz w:val="22"/>
          <w:szCs w:val="22"/>
        </w:rPr>
      </w:pPr>
      <w:r w:rsidRPr="00855E19">
        <w:rPr>
          <w:rFonts w:ascii="Calibri" w:hAnsi="Calibri" w:cs="Calibri"/>
          <w:sz w:val="22"/>
          <w:szCs w:val="22"/>
        </w:rPr>
        <w:t xml:space="preserve">  </w:t>
      </w:r>
    </w:p>
    <w:p w14:paraId="6F9819B7" w14:textId="77777777" w:rsidR="00D130B4" w:rsidRPr="00855E19" w:rsidRDefault="00D130B4" w:rsidP="00D130B4">
      <w:pPr>
        <w:ind w:right="288"/>
        <w:jc w:val="both"/>
        <w:rPr>
          <w:rFonts w:ascii="Calibri" w:hAnsi="Calibri" w:cs="Calibri"/>
          <w:sz w:val="22"/>
          <w:szCs w:val="22"/>
        </w:rPr>
      </w:pPr>
      <w:r w:rsidRPr="00855E19">
        <w:rPr>
          <w:rFonts w:ascii="Calibri" w:hAnsi="Calibri" w:cs="Calibri"/>
          <w:b/>
          <w:sz w:val="22"/>
          <w:szCs w:val="22"/>
        </w:rPr>
        <w:t>Environment:</w:t>
      </w:r>
      <w:r w:rsidRPr="00855E19">
        <w:rPr>
          <w:rFonts w:ascii="Calibri" w:hAnsi="Calibri" w:cs="Calibri"/>
          <w:sz w:val="22"/>
          <w:szCs w:val="22"/>
        </w:rPr>
        <w:t xml:space="preserve"> J2ee, Java 8, Mongo DB Spring Boot, Hibernate, Maven, Bit Bucket, PCF, Open Shift, Splunk, Jenkins, Bootstrap, RLM, Service Now, Postman, Git, Tomcat, IntelliJ IDEA, Eclipse, Unix, Linux, Cassandra, Kubernetes, JBoss, Spring Tool Suite(STS), Google Cloud Platform (GCP) services including Cloud Run, Cloud Data Fusion, Cloud Pub/Sub, Cloud SQL, and BigTable., Apache Kafka, GitHub, Apigee, JIRA &amp; Confluence.</w:t>
      </w:r>
    </w:p>
    <w:p w14:paraId="03FC1F29" w14:textId="09C16D70" w:rsidR="00D130B4" w:rsidRDefault="00D130B4" w:rsidP="00D130B4">
      <w:pPr>
        <w:ind w:right="288"/>
        <w:jc w:val="both"/>
        <w:rPr>
          <w:rFonts w:ascii="Calibri" w:hAnsi="Calibri" w:cs="Calibri"/>
          <w:sz w:val="22"/>
          <w:szCs w:val="22"/>
        </w:rPr>
      </w:pPr>
    </w:p>
    <w:p w14:paraId="5C902738" w14:textId="7E1E9F2F" w:rsidR="00D130B4" w:rsidRPr="00D130B4" w:rsidRDefault="00D130B4" w:rsidP="00D130B4">
      <w:pPr>
        <w:pStyle w:val="NoSpacing"/>
        <w:rPr>
          <w:b/>
        </w:rPr>
      </w:pPr>
      <w:r w:rsidRPr="00D130B4">
        <w:rPr>
          <w:b/>
        </w:rPr>
        <w:t xml:space="preserve">Full </w:t>
      </w:r>
      <w:r>
        <w:rPr>
          <w:b/>
        </w:rPr>
        <w:t>S</w:t>
      </w:r>
      <w:r w:rsidRPr="00D130B4">
        <w:rPr>
          <w:b/>
        </w:rPr>
        <w:t>tack Java Developer</w:t>
      </w:r>
    </w:p>
    <w:p w14:paraId="7A441081" w14:textId="034A0F52" w:rsidR="00D130B4" w:rsidRPr="00D130B4" w:rsidRDefault="00D130B4" w:rsidP="00D130B4">
      <w:pPr>
        <w:pStyle w:val="NoSpacing"/>
        <w:rPr>
          <w:bCs/>
        </w:rPr>
      </w:pPr>
      <w:r w:rsidRPr="00D130B4">
        <w:rPr>
          <w:bCs/>
        </w:rPr>
        <w:t xml:space="preserve">Visa </w:t>
      </w:r>
      <w:r w:rsidRPr="00D130B4">
        <w:rPr>
          <w:bCs/>
        </w:rPr>
        <w:t>C</w:t>
      </w:r>
      <w:r w:rsidRPr="00D130B4">
        <w:rPr>
          <w:bCs/>
        </w:rPr>
        <w:t>ard</w:t>
      </w:r>
      <w:r w:rsidRPr="00D130B4">
        <w:rPr>
          <w:bCs/>
        </w:rPr>
        <w:t>, Austin, TX</w:t>
      </w:r>
      <w:r w:rsidRPr="00D130B4">
        <w:rPr>
          <w:bCs/>
        </w:rPr>
        <w:t xml:space="preserve">                                                                               </w:t>
      </w:r>
      <w:r>
        <w:rPr>
          <w:bCs/>
        </w:rPr>
        <w:t xml:space="preserve">                                               </w:t>
      </w:r>
      <w:r w:rsidRPr="00D130B4">
        <w:rPr>
          <w:bCs/>
        </w:rPr>
        <w:t>Feb 2022 – Jun 2022</w:t>
      </w:r>
    </w:p>
    <w:p w14:paraId="203A0FF0" w14:textId="77777777" w:rsidR="00D130B4" w:rsidRPr="00D130B4" w:rsidRDefault="00D130B4" w:rsidP="00D130B4">
      <w:pPr>
        <w:pStyle w:val="NoSpacing"/>
        <w:rPr>
          <w:sz w:val="16"/>
          <w:szCs w:val="16"/>
        </w:rPr>
      </w:pPr>
    </w:p>
    <w:p w14:paraId="097E4DA5" w14:textId="77777777" w:rsidR="00D130B4" w:rsidRPr="00D130B4" w:rsidRDefault="00D130B4" w:rsidP="00D130B4">
      <w:pPr>
        <w:pStyle w:val="NoSpacing"/>
        <w:numPr>
          <w:ilvl w:val="0"/>
          <w:numId w:val="39"/>
        </w:numPr>
      </w:pPr>
      <w:r w:rsidRPr="00D130B4">
        <w:t xml:space="preserve">Developed an application using Java 8 and Spring Boot in the Backend. </w:t>
      </w:r>
    </w:p>
    <w:p w14:paraId="4D757AB9" w14:textId="77777777" w:rsidR="00D130B4" w:rsidRPr="00D130B4" w:rsidRDefault="00D130B4" w:rsidP="00D130B4">
      <w:pPr>
        <w:pStyle w:val="NoSpacing"/>
        <w:numPr>
          <w:ilvl w:val="0"/>
          <w:numId w:val="39"/>
        </w:numPr>
      </w:pPr>
      <w:r w:rsidRPr="00D130B4">
        <w:t>Worked in an Agile team and attended various Agile ceremonies like Daily Standup Meetings, Iteration Planning, Retrospect, PI Planning, etc.</w:t>
      </w:r>
    </w:p>
    <w:p w14:paraId="2EF1E57F" w14:textId="77777777" w:rsidR="00D130B4" w:rsidRPr="00D130B4" w:rsidRDefault="00D130B4" w:rsidP="00D130B4">
      <w:pPr>
        <w:pStyle w:val="NoSpacing"/>
        <w:numPr>
          <w:ilvl w:val="0"/>
          <w:numId w:val="39"/>
        </w:numPr>
      </w:pPr>
      <w:r w:rsidRPr="00D130B4">
        <w:t>Developed User Interface using JSP, JSTL, HTML, CSS, JavaScript, jQuery, and Thymeleaf.</w:t>
      </w:r>
    </w:p>
    <w:p w14:paraId="10FE0E42" w14:textId="77777777" w:rsidR="00D130B4" w:rsidRPr="00D130B4" w:rsidRDefault="00D130B4" w:rsidP="00D130B4">
      <w:pPr>
        <w:pStyle w:val="NoSpacing"/>
        <w:numPr>
          <w:ilvl w:val="0"/>
          <w:numId w:val="39"/>
        </w:numPr>
      </w:pPr>
      <w:r w:rsidRPr="00D130B4">
        <w:t>Used Spring MVC and Dependency Injection for handling presentation and business logic.</w:t>
      </w:r>
    </w:p>
    <w:p w14:paraId="2885F60E" w14:textId="0BD80E83" w:rsidR="00D130B4" w:rsidRPr="00D130B4" w:rsidRDefault="00D130B4" w:rsidP="00A5111A">
      <w:pPr>
        <w:pStyle w:val="NoSpacing"/>
        <w:numPr>
          <w:ilvl w:val="0"/>
          <w:numId w:val="39"/>
        </w:numPr>
      </w:pPr>
      <w:r w:rsidRPr="00D130B4">
        <w:t>Implemented persistence framework using Hibernate and handled Transaction Management using the provided data source.</w:t>
      </w:r>
      <w:r>
        <w:t xml:space="preserve"> </w:t>
      </w:r>
      <w:r w:rsidRPr="00D130B4">
        <w:t>Implement UI of the project using HTML5, CSS3, jQuery, Java Script, ReactJS.</w:t>
      </w:r>
    </w:p>
    <w:p w14:paraId="363D2DDC" w14:textId="77777777" w:rsidR="00D130B4" w:rsidRPr="00D130B4" w:rsidRDefault="00D130B4" w:rsidP="00D130B4">
      <w:pPr>
        <w:pStyle w:val="NoSpacing"/>
        <w:numPr>
          <w:ilvl w:val="0"/>
          <w:numId w:val="39"/>
        </w:numPr>
      </w:pPr>
      <w:r w:rsidRPr="00D130B4">
        <w:t>Used Spring Security for Authentication and Authorization of the application.</w:t>
      </w:r>
    </w:p>
    <w:p w14:paraId="19D17B21" w14:textId="7E79C6FE" w:rsidR="00D130B4" w:rsidRPr="00D130B4" w:rsidRDefault="00D130B4" w:rsidP="009E3D72">
      <w:pPr>
        <w:pStyle w:val="NoSpacing"/>
        <w:numPr>
          <w:ilvl w:val="0"/>
          <w:numId w:val="39"/>
        </w:numPr>
      </w:pPr>
      <w:r w:rsidRPr="00D130B4">
        <w:t>Was an Integral part of the team that improved and monitored cloud infrastructure on AWS and Jenkins</w:t>
      </w:r>
      <w:r>
        <w:t xml:space="preserve">. </w:t>
      </w:r>
      <w:r w:rsidRPr="00D130B4">
        <w:t xml:space="preserve">Responsible for building out and improving the reliability and performance of cloud applications and cloud infrastructure deployed on Amazon Web Services. </w:t>
      </w:r>
    </w:p>
    <w:p w14:paraId="146D5956" w14:textId="77777777" w:rsidR="00D130B4" w:rsidRPr="00D130B4" w:rsidRDefault="00D130B4" w:rsidP="00D130B4">
      <w:pPr>
        <w:pStyle w:val="NoSpacing"/>
        <w:numPr>
          <w:ilvl w:val="0"/>
          <w:numId w:val="39"/>
        </w:numPr>
      </w:pPr>
      <w:r w:rsidRPr="00D130B4">
        <w:t>Developed and supported tools for integration, automated testing, and release. Implemented Services to provide RESTful API utilizing Spring and Spring Boot.</w:t>
      </w:r>
    </w:p>
    <w:p w14:paraId="4209027F" w14:textId="77777777" w:rsidR="00D130B4" w:rsidRPr="00D130B4" w:rsidRDefault="00D130B4" w:rsidP="00D130B4">
      <w:pPr>
        <w:pStyle w:val="NoSpacing"/>
        <w:numPr>
          <w:ilvl w:val="0"/>
          <w:numId w:val="39"/>
        </w:numPr>
      </w:pPr>
      <w:r w:rsidRPr="00D130B4">
        <w:t>Developed backend services using spring design patterns like Singleton, MVC, IOC, AOP, dependency injection, factory, builder and template design patterns, and more.</w:t>
      </w:r>
    </w:p>
    <w:p w14:paraId="6EB19C33" w14:textId="77777777" w:rsidR="00D130B4" w:rsidRPr="00D130B4" w:rsidRDefault="00D130B4" w:rsidP="00D130B4">
      <w:pPr>
        <w:pStyle w:val="NoSpacing"/>
        <w:numPr>
          <w:ilvl w:val="0"/>
          <w:numId w:val="39"/>
        </w:numPr>
      </w:pPr>
      <w:r w:rsidRPr="00D130B4">
        <w:t>Automated the continuous integration and deployments using Jenkins and Docker</w:t>
      </w:r>
    </w:p>
    <w:p w14:paraId="2EC2371B" w14:textId="77777777" w:rsidR="00D130B4" w:rsidRPr="00D130B4" w:rsidRDefault="00D130B4" w:rsidP="00D130B4">
      <w:pPr>
        <w:pStyle w:val="NoSpacing"/>
        <w:numPr>
          <w:ilvl w:val="0"/>
          <w:numId w:val="39"/>
        </w:numPr>
      </w:pPr>
      <w:r w:rsidRPr="00D130B4">
        <w:t xml:space="preserve">Helping the Production Support team in Resolving daily defects. </w:t>
      </w:r>
    </w:p>
    <w:p w14:paraId="6BC8D3E8" w14:textId="77777777" w:rsidR="00D130B4" w:rsidRPr="00D130B4" w:rsidRDefault="00D130B4" w:rsidP="00D130B4">
      <w:pPr>
        <w:pStyle w:val="NoSpacing"/>
        <w:numPr>
          <w:ilvl w:val="0"/>
          <w:numId w:val="39"/>
        </w:numPr>
      </w:pPr>
      <w:r w:rsidRPr="00D130B4">
        <w:t>Implement logging best practices and work with developers to enhance log messages for effective troubleshooting.</w:t>
      </w:r>
    </w:p>
    <w:p w14:paraId="637F2BCC" w14:textId="34417464" w:rsidR="00D130B4" w:rsidRPr="00D130B4" w:rsidRDefault="00D130B4" w:rsidP="007922F1">
      <w:pPr>
        <w:pStyle w:val="NoSpacing"/>
        <w:numPr>
          <w:ilvl w:val="0"/>
          <w:numId w:val="39"/>
        </w:numPr>
      </w:pPr>
      <w:r w:rsidRPr="00D130B4">
        <w:t>Used spring data JPA and hibernate for data access layer operations. Experienced writing unit test cases using Junit and Mockito. Efficiently handle outage calls, triage issues, and provide timely resolutions.</w:t>
      </w:r>
      <w:r>
        <w:t xml:space="preserve"> </w:t>
      </w:r>
      <w:r w:rsidRPr="00D130B4">
        <w:t>Conduct Root Cause Analysis for repetitive problems, implement preventive measures, and contribute to continuous improvement.</w:t>
      </w:r>
    </w:p>
    <w:p w14:paraId="20C00C60" w14:textId="77777777" w:rsidR="00D130B4" w:rsidRPr="00D130B4" w:rsidRDefault="00D130B4" w:rsidP="00D130B4">
      <w:pPr>
        <w:pStyle w:val="NoSpacing"/>
        <w:numPr>
          <w:ilvl w:val="0"/>
          <w:numId w:val="39"/>
        </w:numPr>
      </w:pPr>
      <w:r w:rsidRPr="00D130B4">
        <w:t>Report issues promptly, following established processes and documentation. Collaborate with relevant teams to resolve issues and prevent recurrence.</w:t>
      </w:r>
    </w:p>
    <w:p w14:paraId="02A77B7F" w14:textId="77777777" w:rsidR="00D130B4" w:rsidRPr="00D130B4" w:rsidRDefault="00D130B4" w:rsidP="00D130B4">
      <w:pPr>
        <w:pStyle w:val="NoSpacing"/>
        <w:numPr>
          <w:ilvl w:val="0"/>
          <w:numId w:val="39"/>
        </w:numPr>
      </w:pPr>
      <w:r w:rsidRPr="00D130B4">
        <w:t>Possess basic knowledge of databases, particularly Oracle SQL, to assist in troubleshooting and coordination with database administrators.</w:t>
      </w:r>
    </w:p>
    <w:p w14:paraId="6E396896" w14:textId="77777777" w:rsidR="00D130B4" w:rsidRPr="00D130B4" w:rsidRDefault="00D130B4" w:rsidP="00D130B4">
      <w:pPr>
        <w:pStyle w:val="NoSpacing"/>
        <w:numPr>
          <w:ilvl w:val="0"/>
          <w:numId w:val="39"/>
        </w:numPr>
      </w:pPr>
      <w:r w:rsidRPr="00D130B4">
        <w:t>Demonstrate a good understanding of Infrastructure Technologies, including Linux, Windows, Middleware, and Databases.</w:t>
      </w:r>
    </w:p>
    <w:p w14:paraId="2B6E3E34" w14:textId="77777777" w:rsidR="00D130B4" w:rsidRPr="00D130B4" w:rsidRDefault="00D130B4" w:rsidP="00D130B4">
      <w:pPr>
        <w:pStyle w:val="NoSpacing"/>
        <w:numPr>
          <w:ilvl w:val="0"/>
          <w:numId w:val="39"/>
        </w:numPr>
      </w:pPr>
      <w:r w:rsidRPr="00D130B4">
        <w:t>Knowledge of DevOps SRE practices, automation, and cloud technologies. Helped the DevOps team with POC for Docker by containerizing the web Application. </w:t>
      </w:r>
    </w:p>
    <w:p w14:paraId="3F551719" w14:textId="77777777" w:rsidR="00D130B4" w:rsidRPr="00D130B4" w:rsidRDefault="00D130B4" w:rsidP="00D130B4">
      <w:pPr>
        <w:pStyle w:val="NoSpacing"/>
        <w:numPr>
          <w:ilvl w:val="0"/>
          <w:numId w:val="39"/>
        </w:numPr>
      </w:pPr>
      <w:r w:rsidRPr="00D130B4">
        <w:t>Have used Jenkins for the build process and Continuous integration.</w:t>
      </w:r>
    </w:p>
    <w:p w14:paraId="3E63FB7D" w14:textId="77777777" w:rsidR="00D130B4" w:rsidRPr="00D130B4" w:rsidRDefault="00D130B4" w:rsidP="00D130B4">
      <w:pPr>
        <w:pStyle w:val="NoSpacing"/>
        <w:numPr>
          <w:ilvl w:val="0"/>
          <w:numId w:val="39"/>
        </w:numPr>
      </w:pPr>
      <w:r w:rsidRPr="00D130B4">
        <w:t>Used GIT to maintain the version of the files and took responsibility for doing the code merges from branch to trunk and creating new branches when new feature implementation started.</w:t>
      </w:r>
    </w:p>
    <w:p w14:paraId="1CB3C959" w14:textId="77777777" w:rsidR="00D130B4" w:rsidRPr="00855E19" w:rsidRDefault="00D130B4" w:rsidP="00D130B4">
      <w:pPr>
        <w:spacing w:line="256" w:lineRule="auto"/>
        <w:jc w:val="both"/>
        <w:rPr>
          <w:rFonts w:ascii="Calibri" w:hAnsi="Calibri" w:cs="Calibri"/>
          <w:color w:val="000000"/>
          <w:sz w:val="22"/>
          <w:szCs w:val="22"/>
          <w:lang w:val="en-GB"/>
        </w:rPr>
      </w:pPr>
    </w:p>
    <w:p w14:paraId="38401421" w14:textId="6F0C8E81" w:rsidR="00D130B4" w:rsidRPr="00855E19" w:rsidRDefault="00D130B4" w:rsidP="00D130B4">
      <w:pPr>
        <w:shd w:val="clear" w:color="auto" w:fill="FFFFFF"/>
        <w:jc w:val="both"/>
        <w:rPr>
          <w:rFonts w:ascii="Calibri" w:hAnsi="Calibri" w:cs="Calibri"/>
          <w:sz w:val="22"/>
          <w:szCs w:val="22"/>
        </w:rPr>
      </w:pPr>
      <w:r w:rsidRPr="00855E19">
        <w:rPr>
          <w:rFonts w:ascii="Calibri" w:hAnsi="Calibri" w:cs="Calibri"/>
          <w:b/>
          <w:bCs/>
          <w:sz w:val="22"/>
          <w:szCs w:val="22"/>
        </w:rPr>
        <w:t>Environment</w:t>
      </w:r>
      <w:r w:rsidRPr="00855E19">
        <w:rPr>
          <w:rFonts w:ascii="Calibri" w:hAnsi="Calibri" w:cs="Calibri"/>
          <w:sz w:val="22"/>
          <w:szCs w:val="22"/>
        </w:rPr>
        <w:t>: JAVA1.8, J2EE, AWS, Spring, Spring Security, Spring Boot, SOAP UI, MVC, Restful Web Service, JUnit, Jira tool, Maven, Micro Services Architecture, Jenkins, PCF, Docker, Google Cloud Platform (GCP) services include Cloud Run, Cloud Data Fusion, Cloud Pub/Sub, Cloud SQL, and BigTable.</w:t>
      </w:r>
      <w:r w:rsidR="002A3046">
        <w:rPr>
          <w:rFonts w:ascii="Calibri" w:hAnsi="Calibri" w:cs="Calibri"/>
          <w:sz w:val="22"/>
          <w:szCs w:val="22"/>
        </w:rPr>
        <w:t xml:space="preserve"> </w:t>
      </w:r>
      <w:r w:rsidRPr="00855E19">
        <w:rPr>
          <w:rFonts w:ascii="Calibri" w:hAnsi="Calibri" w:cs="Calibri"/>
          <w:sz w:val="22"/>
          <w:szCs w:val="22"/>
        </w:rPr>
        <w:t>JIRA, IntelliJ, AWS and GIT.</w:t>
      </w:r>
    </w:p>
    <w:p w14:paraId="78075EA3" w14:textId="31195D63" w:rsidR="00D130B4" w:rsidRDefault="00D130B4" w:rsidP="00D130B4">
      <w:pPr>
        <w:pStyle w:val="NoSpacing"/>
        <w:jc w:val="both"/>
        <w:rPr>
          <w:rFonts w:ascii="Calibri" w:hAnsi="Calibri" w:cs="Calibri"/>
          <w:b/>
        </w:rPr>
      </w:pPr>
    </w:p>
    <w:p w14:paraId="35207210" w14:textId="38C49426" w:rsidR="00D130B4" w:rsidRPr="00D130B4" w:rsidRDefault="00D130B4" w:rsidP="00D130B4">
      <w:pPr>
        <w:pStyle w:val="NoSpacing"/>
        <w:rPr>
          <w:b/>
        </w:rPr>
      </w:pPr>
      <w:r w:rsidRPr="00D130B4">
        <w:rPr>
          <w:b/>
        </w:rPr>
        <w:t>Java Developer</w:t>
      </w:r>
    </w:p>
    <w:p w14:paraId="4DC67C0A" w14:textId="05B7584F" w:rsidR="00D130B4" w:rsidRPr="00D130B4" w:rsidRDefault="00D130B4" w:rsidP="00D130B4">
      <w:pPr>
        <w:pStyle w:val="NoSpacing"/>
        <w:rPr>
          <w:bCs/>
        </w:rPr>
      </w:pPr>
      <w:r w:rsidRPr="00D130B4">
        <w:rPr>
          <w:bCs/>
        </w:rPr>
        <w:t>MBPS E-Commerce Pvt Ltd.</w:t>
      </w:r>
      <w:r w:rsidRPr="00D130B4">
        <w:rPr>
          <w:bCs/>
        </w:rPr>
        <w:t>, India</w:t>
      </w:r>
      <w:r w:rsidRPr="00D130B4">
        <w:rPr>
          <w:bCs/>
        </w:rPr>
        <w:t xml:space="preserve">                                                          </w:t>
      </w:r>
      <w:r>
        <w:rPr>
          <w:bCs/>
        </w:rPr>
        <w:t xml:space="preserve"> </w:t>
      </w:r>
      <w:r w:rsidRPr="00D130B4">
        <w:rPr>
          <w:bCs/>
        </w:rPr>
        <w:t xml:space="preserve"> </w:t>
      </w:r>
      <w:r>
        <w:rPr>
          <w:bCs/>
        </w:rPr>
        <w:t xml:space="preserve">                                          </w:t>
      </w:r>
      <w:r w:rsidRPr="00D130B4">
        <w:rPr>
          <w:bCs/>
        </w:rPr>
        <w:t>Jun 2017 – Nov 2021</w:t>
      </w:r>
    </w:p>
    <w:p w14:paraId="529169F7" w14:textId="77777777" w:rsidR="00D130B4" w:rsidRPr="00D130B4" w:rsidRDefault="00D130B4" w:rsidP="00D130B4">
      <w:pPr>
        <w:pStyle w:val="NoSpacing"/>
        <w:jc w:val="both"/>
        <w:rPr>
          <w:rFonts w:ascii="Calibri" w:hAnsi="Calibri" w:cs="Calibri"/>
          <w:b/>
          <w:sz w:val="14"/>
          <w:szCs w:val="14"/>
        </w:rPr>
      </w:pPr>
    </w:p>
    <w:p w14:paraId="6CAF5F51" w14:textId="77777777" w:rsidR="00D130B4" w:rsidRPr="00D130B4" w:rsidRDefault="00D130B4" w:rsidP="00D130B4">
      <w:pPr>
        <w:pStyle w:val="NoSpacing"/>
        <w:numPr>
          <w:ilvl w:val="0"/>
          <w:numId w:val="39"/>
        </w:numPr>
      </w:pPr>
      <w:r w:rsidRPr="00D130B4">
        <w:t>Developed the application using SPRING MVC framework based on the Model View Controller (MVC) design pattern.</w:t>
      </w:r>
    </w:p>
    <w:p w14:paraId="1EE88B22" w14:textId="77777777" w:rsidR="00D130B4" w:rsidRPr="00D130B4" w:rsidRDefault="00D130B4" w:rsidP="00D130B4">
      <w:pPr>
        <w:pStyle w:val="NoSpacing"/>
        <w:numPr>
          <w:ilvl w:val="0"/>
          <w:numId w:val="39"/>
        </w:numPr>
      </w:pPr>
      <w:r w:rsidRPr="00D130B4">
        <w:t>Created and Consumed RESTful Web services written in Java.</w:t>
      </w:r>
    </w:p>
    <w:p w14:paraId="5A2E4F9F" w14:textId="77777777" w:rsidR="00D130B4" w:rsidRPr="00D130B4" w:rsidRDefault="00D130B4" w:rsidP="00D130B4">
      <w:pPr>
        <w:pStyle w:val="NoSpacing"/>
        <w:numPr>
          <w:ilvl w:val="0"/>
          <w:numId w:val="39"/>
        </w:numPr>
      </w:pPr>
      <w:r w:rsidRPr="00D130B4">
        <w:t>POJO-based domain model integrated with Hibernate ORM for persistence Aggregation of data based on the summarized data of Supply Chain.</w:t>
      </w:r>
    </w:p>
    <w:p w14:paraId="3DB17069" w14:textId="77777777" w:rsidR="00D130B4" w:rsidRPr="00D130B4" w:rsidRDefault="00D130B4" w:rsidP="00D130B4">
      <w:pPr>
        <w:pStyle w:val="NoSpacing"/>
        <w:numPr>
          <w:ilvl w:val="0"/>
          <w:numId w:val="39"/>
        </w:numPr>
      </w:pPr>
      <w:r w:rsidRPr="00D130B4">
        <w:t>Designed REST APIs supporting JSON that allow sophisticated, effective and low-cost application integration. Used Git for version control and Maven as a building tool.</w:t>
      </w:r>
    </w:p>
    <w:p w14:paraId="5B324A54" w14:textId="77777777" w:rsidR="00D130B4" w:rsidRPr="00D130B4" w:rsidRDefault="00D130B4" w:rsidP="00D130B4">
      <w:pPr>
        <w:pStyle w:val="NoSpacing"/>
        <w:numPr>
          <w:ilvl w:val="0"/>
          <w:numId w:val="39"/>
        </w:numPr>
      </w:pPr>
      <w:r w:rsidRPr="00D130B4">
        <w:t>Setting up Linux servers with Apache Tomcat, Maven, and MySQL.</w:t>
      </w:r>
    </w:p>
    <w:p w14:paraId="335A5EB8" w14:textId="77777777" w:rsidR="00D130B4" w:rsidRPr="00D130B4" w:rsidRDefault="00D130B4" w:rsidP="00D130B4">
      <w:pPr>
        <w:pStyle w:val="NoSpacing"/>
        <w:numPr>
          <w:ilvl w:val="0"/>
          <w:numId w:val="39"/>
        </w:numPr>
      </w:pPr>
      <w:r w:rsidRPr="00D130B4">
        <w:t xml:space="preserve">Used Spring framework for Dependency Injection (IOC). </w:t>
      </w:r>
    </w:p>
    <w:p w14:paraId="22D3A549" w14:textId="4B9C9522" w:rsidR="00D130B4" w:rsidRPr="00D130B4" w:rsidRDefault="00D130B4" w:rsidP="0054465B">
      <w:pPr>
        <w:pStyle w:val="NoSpacing"/>
        <w:numPr>
          <w:ilvl w:val="0"/>
          <w:numId w:val="39"/>
        </w:numPr>
      </w:pPr>
      <w:r w:rsidRPr="00D130B4">
        <w:t>Implemented transaction management features using Spring-AOP. Used Log4J to capture the log that includes runtime exceptions.</w:t>
      </w:r>
      <w:r>
        <w:t xml:space="preserve"> </w:t>
      </w:r>
      <w:r w:rsidRPr="00D130B4">
        <w:t>Utilized Core Spring Framework for Dependency Injections of components as well as transaction management.</w:t>
      </w:r>
    </w:p>
    <w:p w14:paraId="2C78A0D6" w14:textId="77777777" w:rsidR="00D130B4" w:rsidRPr="00D130B4" w:rsidRDefault="00D130B4" w:rsidP="00D130B4">
      <w:pPr>
        <w:pStyle w:val="NoSpacing"/>
        <w:numPr>
          <w:ilvl w:val="0"/>
          <w:numId w:val="39"/>
        </w:numPr>
      </w:pPr>
      <w:r w:rsidRPr="00D130B4">
        <w:t>Extensively utilized ORM framework Hibernate with DAO layer to achieve Oracle database CRUD operations.</w:t>
      </w:r>
    </w:p>
    <w:p w14:paraId="2ABEF7E0" w14:textId="77777777" w:rsidR="00D130B4" w:rsidRPr="00D130B4" w:rsidRDefault="00D130B4" w:rsidP="00D130B4">
      <w:pPr>
        <w:pStyle w:val="NoSpacing"/>
        <w:numPr>
          <w:ilvl w:val="0"/>
          <w:numId w:val="39"/>
        </w:numPr>
      </w:pPr>
      <w:r w:rsidRPr="00D130B4">
        <w:t>Created various Junit Unit Test Cases by using the Test Driven Development (TDD) technique.</w:t>
      </w:r>
    </w:p>
    <w:p w14:paraId="7B3826CF" w14:textId="77777777" w:rsidR="00D130B4" w:rsidRPr="00D130B4" w:rsidRDefault="00D130B4" w:rsidP="00D130B4">
      <w:pPr>
        <w:pStyle w:val="NoSpacing"/>
        <w:numPr>
          <w:ilvl w:val="0"/>
          <w:numId w:val="39"/>
        </w:numPr>
      </w:pPr>
      <w:r w:rsidRPr="00D130B4">
        <w:t>Expertise in Agile SDLC methodology &amp; project planning using JIRA.</w:t>
      </w:r>
    </w:p>
    <w:p w14:paraId="3435DC9E" w14:textId="77777777" w:rsidR="00D130B4" w:rsidRPr="00D130B4" w:rsidRDefault="00D130B4" w:rsidP="00D130B4">
      <w:pPr>
        <w:pStyle w:val="NoSpacing"/>
        <w:numPr>
          <w:ilvl w:val="0"/>
          <w:numId w:val="39"/>
        </w:numPr>
      </w:pPr>
      <w:r w:rsidRPr="00D130B4">
        <w:t>Strong programming skills in designing and implementing multi-tier applications using web-based technologies like Spring MVC and Spring Boot.</w:t>
      </w:r>
    </w:p>
    <w:p w14:paraId="115D7856" w14:textId="77777777" w:rsidR="00D130B4" w:rsidRPr="00D130B4" w:rsidRDefault="00D130B4" w:rsidP="00D130B4">
      <w:pPr>
        <w:pStyle w:val="NoSpacing"/>
        <w:numPr>
          <w:ilvl w:val="0"/>
          <w:numId w:val="39"/>
        </w:numPr>
      </w:pPr>
      <w:r w:rsidRPr="00D130B4">
        <w:t>Involved in installing and configuring Maven for application builds and deployment.</w:t>
      </w:r>
    </w:p>
    <w:p w14:paraId="6C7F3155" w14:textId="6D103AA9" w:rsidR="00D130B4" w:rsidRPr="00D130B4" w:rsidRDefault="00D130B4" w:rsidP="00C2115B">
      <w:pPr>
        <w:pStyle w:val="NoSpacing"/>
        <w:numPr>
          <w:ilvl w:val="0"/>
          <w:numId w:val="39"/>
        </w:numPr>
      </w:pPr>
      <w:r w:rsidRPr="00D130B4">
        <w:t>Understand and manage the configuration of the WebLogic Server, including server instances, clusters, data sources, and connection pools.</w:t>
      </w:r>
      <w:r>
        <w:t xml:space="preserve"> </w:t>
      </w:r>
      <w:r w:rsidRPr="00D130B4">
        <w:t>Handle deployment of Java applications to WebLogic Server, ensuring proper configuration and adherence to best practices.</w:t>
      </w:r>
    </w:p>
    <w:p w14:paraId="67D62397" w14:textId="084EEF84" w:rsidR="00D130B4" w:rsidRPr="00D130B4" w:rsidRDefault="00D130B4" w:rsidP="00FA0232">
      <w:pPr>
        <w:pStyle w:val="NoSpacing"/>
        <w:numPr>
          <w:ilvl w:val="0"/>
          <w:numId w:val="39"/>
        </w:numPr>
      </w:pPr>
      <w:r w:rsidRPr="00D130B4">
        <w:t>Respond promptly to production incidents, troubleshoot issues, and work towards a quick resolution to minimize downtime.</w:t>
      </w:r>
      <w:r>
        <w:t xml:space="preserve"> </w:t>
      </w:r>
      <w:r w:rsidRPr="00D130B4">
        <w:t>Demonstrate strong analytical skills to diagnose and resolve complex issues efficiently, minimizing downtime and optimizing system performance.</w:t>
      </w:r>
    </w:p>
    <w:p w14:paraId="1D20361E" w14:textId="77777777" w:rsidR="00D130B4" w:rsidRPr="00D130B4" w:rsidRDefault="00D130B4" w:rsidP="00D130B4">
      <w:pPr>
        <w:pStyle w:val="NoSpacing"/>
        <w:numPr>
          <w:ilvl w:val="0"/>
          <w:numId w:val="39"/>
        </w:numPr>
      </w:pPr>
      <w:r w:rsidRPr="00D130B4">
        <w:t>Implement proactive monitoring and troubleshooting strategies to identify potential issues before they impact users, highlighting a proactive problem-solving approach.</w:t>
      </w:r>
    </w:p>
    <w:p w14:paraId="70D4632E" w14:textId="147A58DC" w:rsidR="00D130B4" w:rsidRPr="00D130B4" w:rsidRDefault="00D130B4" w:rsidP="00553F93">
      <w:pPr>
        <w:pStyle w:val="NoSpacing"/>
        <w:numPr>
          <w:ilvl w:val="0"/>
          <w:numId w:val="39"/>
        </w:numPr>
      </w:pPr>
      <w:r w:rsidRPr="00D130B4">
        <w:t>Engaged in proactive monitoring and performance tuning of Java applications to prevent potential issues.</w:t>
      </w:r>
      <w:r>
        <w:t xml:space="preserve"> </w:t>
      </w:r>
      <w:r w:rsidRPr="00D130B4">
        <w:t>Collaborate on root cause analysis for incidents and participate in post-incident reviews.</w:t>
      </w:r>
    </w:p>
    <w:p w14:paraId="1EEDC00B" w14:textId="77777777" w:rsidR="00D130B4" w:rsidRPr="00D130B4" w:rsidRDefault="00D130B4" w:rsidP="00D130B4">
      <w:pPr>
        <w:pStyle w:val="NoSpacing"/>
        <w:numPr>
          <w:ilvl w:val="0"/>
          <w:numId w:val="39"/>
        </w:numPr>
      </w:pPr>
      <w:r w:rsidRPr="00D130B4">
        <w:t>Maintain documentation related to system configurations, processes, incident resolutions, and troubleshooting steps.</w:t>
      </w:r>
    </w:p>
    <w:p w14:paraId="21ED21DE" w14:textId="77777777" w:rsidR="00D130B4" w:rsidRPr="00855E19" w:rsidRDefault="00D130B4" w:rsidP="00D130B4">
      <w:pPr>
        <w:jc w:val="both"/>
        <w:rPr>
          <w:rFonts w:ascii="Calibri" w:hAnsi="Calibri" w:cs="Calibri"/>
          <w:b/>
          <w:sz w:val="22"/>
          <w:szCs w:val="22"/>
        </w:rPr>
      </w:pPr>
    </w:p>
    <w:p w14:paraId="0F6F600F" w14:textId="2138FA26" w:rsidR="00133BDD" w:rsidRDefault="00D130B4" w:rsidP="00D130B4">
      <w:pPr>
        <w:pStyle w:val="NoSpacing"/>
      </w:pPr>
      <w:r w:rsidRPr="00855E19">
        <w:rPr>
          <w:rFonts w:ascii="Calibri" w:hAnsi="Calibri" w:cs="Calibri"/>
          <w:b/>
        </w:rPr>
        <w:t xml:space="preserve">Environment: </w:t>
      </w:r>
      <w:r w:rsidRPr="00855E19">
        <w:rPr>
          <w:rFonts w:ascii="Calibri" w:eastAsia="Times New Roman" w:hAnsi="Calibri" w:cs="Calibri"/>
        </w:rPr>
        <w:t>JAVA1.8, J2EE, HTML5, CSS3, AWS, JavaScript, Spring, Hibernate, SOAP, MVC, Restful Web Service, SQL, SQL Server, JUnit, Jira tool, Jenkins, Maven, Docker, Micro Services Architecture, JIRA, Oracle, Mongo DB, OAuth, XML, DOM, Unix Scripting and GIT.</w:t>
      </w:r>
    </w:p>
    <w:p w14:paraId="73A6D804" w14:textId="77777777" w:rsidR="003D1332" w:rsidRDefault="003D1332" w:rsidP="00015465">
      <w:pPr>
        <w:pStyle w:val="NoSpacing"/>
        <w:rPr>
          <w:b/>
        </w:rPr>
      </w:pPr>
    </w:p>
    <w:p w14:paraId="3ED21149" w14:textId="49F56ADA"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8C44D2E" w14:textId="1225A9F2" w:rsidR="00D130B4" w:rsidRPr="00D130B4" w:rsidRDefault="00D130B4" w:rsidP="00D130B4">
      <w:pPr>
        <w:pStyle w:val="NoSpacing"/>
        <w:numPr>
          <w:ilvl w:val="0"/>
          <w:numId w:val="36"/>
        </w:numPr>
      </w:pPr>
      <w:r w:rsidRPr="00D130B4">
        <w:t xml:space="preserve">Master's Degree in Information Systems Management </w:t>
      </w:r>
      <w:r>
        <w:t>-</w:t>
      </w:r>
      <w:r w:rsidRPr="00D130B4">
        <w:t xml:space="preserve"> Union College Kentucky, US 2023 (GPA: 4.0)  </w:t>
      </w:r>
    </w:p>
    <w:p w14:paraId="5DD1A4D1" w14:textId="77777777" w:rsidR="00D130B4" w:rsidRPr="00D130B4" w:rsidRDefault="00D130B4" w:rsidP="00D130B4">
      <w:pPr>
        <w:pStyle w:val="NoSpacing"/>
        <w:numPr>
          <w:ilvl w:val="0"/>
          <w:numId w:val="36"/>
        </w:numPr>
      </w:pPr>
      <w:r w:rsidRPr="00D130B4">
        <w:t>Bachelor’s Degree in Electronics and Communications from, JNTU, Hyderabad 2017 (Percentage: 60%).</w:t>
      </w:r>
    </w:p>
    <w:p w14:paraId="06A54F5B" w14:textId="65944DFD" w:rsidR="00D130B4" w:rsidRDefault="00D130B4" w:rsidP="00D130B4">
      <w:pPr>
        <w:pStyle w:val="NoSpacing"/>
        <w:sectPr w:rsidR="00D130B4"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638574B6" w14:textId="0F07E810" w:rsidR="003D1332" w:rsidRPr="00D53105" w:rsidRDefault="003D1332" w:rsidP="006747A9">
      <w:pPr>
        <w:pStyle w:val="NoSpacing"/>
        <w:ind w:left="720"/>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E098F0" w14:textId="77777777" w:rsidR="000162E3" w:rsidRDefault="000162E3">
      <w:r>
        <w:separator/>
      </w:r>
    </w:p>
  </w:endnote>
  <w:endnote w:type="continuationSeparator" w:id="0">
    <w:p w14:paraId="402F4A79" w14:textId="77777777" w:rsidR="000162E3" w:rsidRDefault="0001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5523A2" w14:textId="77777777" w:rsidR="000162E3" w:rsidRDefault="000162E3">
      <w:r>
        <w:separator/>
      </w:r>
    </w:p>
  </w:footnote>
  <w:footnote w:type="continuationSeparator" w:id="0">
    <w:p w14:paraId="1671A0AB" w14:textId="77777777" w:rsidR="000162E3" w:rsidRDefault="00016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19CF5B65" w:rsidR="00BF14B3" w:rsidRPr="00654952" w:rsidRDefault="00BF14B3" w:rsidP="009D2991">
    <w:pPr>
      <w:pStyle w:val="NoSpacing"/>
    </w:pPr>
    <w:r w:rsidRPr="00654952">
      <w:rPr>
        <w:b/>
        <w:bCs/>
      </w:rPr>
      <w:t>Candidate Location:</w:t>
    </w:r>
    <w:r w:rsidR="00EC3F6D" w:rsidRPr="00654952">
      <w:t xml:space="preserve"> </w:t>
    </w:r>
    <w:r w:rsidR="00D130B4" w:rsidRPr="00D130B4">
      <w:t>Farmington</w:t>
    </w:r>
    <w:r w:rsidR="00D130B4">
      <w:t xml:space="preserve">, </w:t>
    </w:r>
    <w:r w:rsidR="005239E1">
      <w:t>M</w:t>
    </w:r>
    <w:r w:rsidR="006747A9">
      <w:t>I</w:t>
    </w:r>
  </w:p>
  <w:p w14:paraId="2AE93543" w14:textId="0DCB4352" w:rsidR="007255EB" w:rsidRDefault="00BF14B3" w:rsidP="00654952">
    <w:pPr>
      <w:pStyle w:val="NoSpacing"/>
    </w:pPr>
    <w:r w:rsidRPr="00654952">
      <w:rPr>
        <w:b/>
        <w:bCs/>
      </w:rPr>
      <w:t>Candidate E-mail ID:</w:t>
    </w:r>
    <w:r w:rsidRPr="00654952">
      <w:t xml:space="preserve"> </w:t>
    </w:r>
    <w:hyperlink r:id="rId1" w:history="1">
      <w:r w:rsidR="00D130B4" w:rsidRPr="00D130B4">
        <w:rPr>
          <w:rStyle w:val="Hyperlink"/>
        </w:rPr>
        <w:t>saiteja8414@gmail.com</w:t>
      </w:r>
    </w:hyperlink>
    <w:r w:rsidR="00D130B4">
      <w:rPr>
        <w:rFonts w:ascii="Calibri" w:hAnsi="Calibri" w:cs="Calibri"/>
        <w:b/>
      </w:rPr>
      <w:t xml:space="preserve"> </w:t>
    </w:r>
  </w:p>
  <w:p w14:paraId="639D8B28" w14:textId="17E220E7" w:rsidR="00BF14B3" w:rsidRPr="00C403D6" w:rsidRDefault="00BF14B3" w:rsidP="00654952">
    <w:pPr>
      <w:pStyle w:val="NoSpacing"/>
    </w:pPr>
    <w:r w:rsidRPr="00654952">
      <w:rPr>
        <w:b/>
        <w:bCs/>
      </w:rPr>
      <w:t>Contact Number:</w:t>
    </w:r>
    <w:r w:rsidR="004C7072" w:rsidRPr="00654952">
      <w:t xml:space="preserve"> </w:t>
    </w:r>
    <w:r w:rsidR="00D130B4" w:rsidRPr="00D130B4">
      <w:t>203</w:t>
    </w:r>
    <w:r w:rsidR="00D130B4">
      <w:t>-</w:t>
    </w:r>
    <w:r w:rsidR="00D130B4" w:rsidRPr="00D130B4">
      <w:t>556</w:t>
    </w:r>
    <w:r w:rsidR="00D130B4">
      <w:t>-</w:t>
    </w:r>
    <w:r w:rsidR="00D130B4" w:rsidRPr="00D130B4">
      <w:t>7894</w:t>
    </w:r>
  </w:p>
  <w:p w14:paraId="6360024A" w14:textId="77777777" w:rsidR="00AD5567" w:rsidRDefault="00AD5567" w:rsidP="00AD5567">
    <w:pPr>
      <w:pStyle w:val="Header"/>
      <w:rPr>
        <w:rFonts w:asciiTheme="minorHAnsi" w:hAnsiTheme="minorHAnsi" w:cstheme="minorHAnsi"/>
        <w:b/>
        <w:sz w:val="10"/>
        <w:szCs w:val="28"/>
      </w:rPr>
    </w:pPr>
  </w:p>
  <w:p w14:paraId="33822890" w14:textId="79489268" w:rsidR="001D1725" w:rsidRDefault="00D130B4" w:rsidP="005C26B1">
    <w:pPr>
      <w:pStyle w:val="Header"/>
      <w:jc w:val="center"/>
      <w:rPr>
        <w:rFonts w:asciiTheme="minorHAnsi" w:hAnsiTheme="minorHAnsi" w:cstheme="minorHAnsi"/>
        <w:b/>
        <w:sz w:val="28"/>
        <w:szCs w:val="28"/>
      </w:rPr>
    </w:pPr>
    <w:r w:rsidRPr="00D130B4">
      <w:rPr>
        <w:rFonts w:asciiTheme="minorHAnsi" w:hAnsiTheme="minorHAnsi" w:cstheme="minorHAnsi"/>
        <w:b/>
        <w:sz w:val="28"/>
        <w:szCs w:val="28"/>
      </w:rPr>
      <w:t>SAI TEJA BANDI</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15B7501"/>
    <w:multiLevelType w:val="hybridMultilevel"/>
    <w:tmpl w:val="F78C6F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DE394A"/>
    <w:multiLevelType w:val="hybridMultilevel"/>
    <w:tmpl w:val="21BC9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C02F20"/>
    <w:multiLevelType w:val="hybridMultilevel"/>
    <w:tmpl w:val="10EEB5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55AF542F"/>
    <w:multiLevelType w:val="hybridMultilevel"/>
    <w:tmpl w:val="BFE6955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58B13885"/>
    <w:multiLevelType w:val="hybridMultilevel"/>
    <w:tmpl w:val="E5D6D750"/>
    <w:lvl w:ilvl="0" w:tplc="0409000D">
      <w:start w:val="1"/>
      <w:numFmt w:val="bullet"/>
      <w:lvlText w:val=""/>
      <w:lvlJc w:val="left"/>
      <w:pPr>
        <w:ind w:left="49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2"/>
  </w:num>
  <w:num w:numId="3">
    <w:abstractNumId w:val="44"/>
  </w:num>
  <w:num w:numId="4">
    <w:abstractNumId w:val="36"/>
  </w:num>
  <w:num w:numId="5">
    <w:abstractNumId w:val="27"/>
  </w:num>
  <w:num w:numId="6">
    <w:abstractNumId w:val="13"/>
  </w:num>
  <w:num w:numId="7">
    <w:abstractNumId w:val="45"/>
  </w:num>
  <w:num w:numId="8">
    <w:abstractNumId w:val="50"/>
  </w:num>
  <w:num w:numId="9">
    <w:abstractNumId w:val="24"/>
  </w:num>
  <w:num w:numId="10">
    <w:abstractNumId w:val="47"/>
  </w:num>
  <w:num w:numId="11">
    <w:abstractNumId w:val="38"/>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48"/>
  </w:num>
  <w:num w:numId="14">
    <w:abstractNumId w:val="29"/>
  </w:num>
  <w:num w:numId="15">
    <w:abstractNumId w:val="46"/>
  </w:num>
  <w:num w:numId="16">
    <w:abstractNumId w:val="39"/>
  </w:num>
  <w:num w:numId="17">
    <w:abstractNumId w:val="18"/>
  </w:num>
  <w:num w:numId="18">
    <w:abstractNumId w:val="17"/>
  </w:num>
  <w:num w:numId="19">
    <w:abstractNumId w:val="37"/>
  </w:num>
  <w:num w:numId="20">
    <w:abstractNumId w:val="22"/>
  </w:num>
  <w:num w:numId="21">
    <w:abstractNumId w:val="28"/>
  </w:num>
  <w:num w:numId="22">
    <w:abstractNumId w:val="16"/>
  </w:num>
  <w:num w:numId="23">
    <w:abstractNumId w:val="20"/>
  </w:num>
  <w:num w:numId="24">
    <w:abstractNumId w:val="10"/>
  </w:num>
  <w:num w:numId="25">
    <w:abstractNumId w:val="11"/>
  </w:num>
  <w:num w:numId="26">
    <w:abstractNumId w:val="41"/>
  </w:num>
  <w:num w:numId="27">
    <w:abstractNumId w:val="26"/>
  </w:num>
  <w:num w:numId="28">
    <w:abstractNumId w:val="14"/>
  </w:num>
  <w:num w:numId="29">
    <w:abstractNumId w:val="19"/>
  </w:num>
  <w:num w:numId="30">
    <w:abstractNumId w:val="33"/>
  </w:num>
  <w:num w:numId="31">
    <w:abstractNumId w:val="25"/>
  </w:num>
  <w:num w:numId="32">
    <w:abstractNumId w:val="9"/>
  </w:num>
  <w:num w:numId="33">
    <w:abstractNumId w:val="21"/>
  </w:num>
  <w:num w:numId="34">
    <w:abstractNumId w:val="23"/>
  </w:num>
  <w:num w:numId="35">
    <w:abstractNumId w:val="40"/>
  </w:num>
  <w:num w:numId="36">
    <w:abstractNumId w:val="30"/>
  </w:num>
  <w:num w:numId="37">
    <w:abstractNumId w:val="43"/>
  </w:num>
  <w:num w:numId="38">
    <w:abstractNumId w:val="15"/>
  </w:num>
  <w:num w:numId="39">
    <w:abstractNumId w:val="49"/>
  </w:num>
  <w:num w:numId="40">
    <w:abstractNumId w:val="12"/>
  </w:num>
  <w:num w:numId="41">
    <w:abstractNumId w:val="32"/>
  </w:num>
  <w:num w:numId="42">
    <w:abstractNumId w:val="35"/>
  </w:num>
  <w:num w:numId="43">
    <w:abstractNumId w:val="34"/>
  </w:num>
  <w:num w:numId="44">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2E3"/>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BDD"/>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6940"/>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304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30B4"/>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D13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aiteja84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2024-04-15T15:20:00Z</dcterms:created>
  <dcterms:modified xsi:type="dcterms:W3CDTF">2024-04-15T15:20:00Z</dcterms:modified>
</cp:coreProperties>
</file>