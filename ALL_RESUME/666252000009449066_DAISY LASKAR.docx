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44D80EFB" w14:textId="368E4C00" w:rsidR="00512CD1" w:rsidRDefault="00F91C30">
      <w:pPr>
        <w:pStyle w:val="NoSpacing"/>
        <w:numPr>
          <w:ilvl w:val="0"/>
          <w:numId w:val="37"/>
        </w:numPr>
      </w:pPr>
      <w:r w:rsidRPr="00F91C30">
        <w:t xml:space="preserve"> </w:t>
      </w:r>
      <w:r w:rsidR="00512CD1">
        <w:t>Over 12 years of Quality Assurance experience with a Bachelor's degree in Liberal Arts &amp; Science</w:t>
      </w:r>
    </w:p>
    <w:p w14:paraId="7B08FC3B" w14:textId="4F1CDE01" w:rsidR="00512CD1" w:rsidRDefault="00512CD1">
      <w:pPr>
        <w:pStyle w:val="NoSpacing"/>
        <w:numPr>
          <w:ilvl w:val="0"/>
          <w:numId w:val="37"/>
        </w:numPr>
      </w:pPr>
      <w:r>
        <w:t>Seeking a challenging role in a progressive organization to leverage expertise as a Software Test Analyst/Engineer.</w:t>
      </w:r>
    </w:p>
    <w:p w14:paraId="6CE21AF2" w14:textId="3C72F5A7" w:rsidR="00512CD1" w:rsidRDefault="00512CD1">
      <w:pPr>
        <w:pStyle w:val="NoSpacing"/>
        <w:numPr>
          <w:ilvl w:val="0"/>
          <w:numId w:val="37"/>
        </w:numPr>
      </w:pPr>
      <w:r>
        <w:t>Strong background in developing, executing, and improving QA processes to ensure high-quality software delivery.</w:t>
      </w:r>
    </w:p>
    <w:p w14:paraId="4C139673" w14:textId="0C067398" w:rsidR="00512CD1" w:rsidRDefault="00512CD1">
      <w:pPr>
        <w:pStyle w:val="NoSpacing"/>
        <w:numPr>
          <w:ilvl w:val="0"/>
          <w:numId w:val="37"/>
        </w:numPr>
      </w:pPr>
      <w:r>
        <w:t>Proven ability to contribute to the success of cross-functional teams by enhancing testing standards, automating workflows, and ensuring compliance with business requirements. Solid understanding of Manual and Automation Testing of Web and Client Services Applications.</w:t>
      </w:r>
    </w:p>
    <w:p w14:paraId="07E45F59" w14:textId="468EE37F" w:rsidR="00512CD1" w:rsidRDefault="00512CD1">
      <w:pPr>
        <w:pStyle w:val="NoSpacing"/>
        <w:numPr>
          <w:ilvl w:val="0"/>
          <w:numId w:val="37"/>
        </w:numPr>
      </w:pPr>
      <w:r>
        <w:t>Expert in developing manual test scripts and converting them into automated tests.</w:t>
      </w:r>
    </w:p>
    <w:p w14:paraId="00B8D83C" w14:textId="6DEFBD76" w:rsidR="00512CD1" w:rsidRDefault="00512CD1">
      <w:pPr>
        <w:pStyle w:val="NoSpacing"/>
        <w:numPr>
          <w:ilvl w:val="0"/>
          <w:numId w:val="37"/>
        </w:numPr>
      </w:pPr>
      <w:r>
        <w:t>Strong knowledge of the Software Development Life Cycle (SDLC) and QA testing processes.</w:t>
      </w:r>
    </w:p>
    <w:p w14:paraId="5A093D6A" w14:textId="3AE45FFD" w:rsidR="00512CD1" w:rsidRDefault="00512CD1">
      <w:pPr>
        <w:pStyle w:val="NoSpacing"/>
        <w:numPr>
          <w:ilvl w:val="0"/>
          <w:numId w:val="37"/>
        </w:numPr>
      </w:pPr>
      <w:r>
        <w:t>Experienced in various testing types: Functional, Sanity, Integration, System, User Acceptance (UAT), and 508 Compliance Testing.</w:t>
      </w:r>
    </w:p>
    <w:p w14:paraId="3EDBF795" w14:textId="362CC53A" w:rsidR="00512CD1" w:rsidRDefault="00512CD1">
      <w:pPr>
        <w:pStyle w:val="NoSpacing"/>
        <w:numPr>
          <w:ilvl w:val="0"/>
          <w:numId w:val="37"/>
        </w:numPr>
      </w:pPr>
      <w:r>
        <w:t>Validated mobile applications functionality on iOS and Android platforms</w:t>
      </w:r>
    </w:p>
    <w:p w14:paraId="379AB092" w14:textId="5AA62E18" w:rsidR="00512CD1" w:rsidRDefault="00512CD1">
      <w:pPr>
        <w:pStyle w:val="NoSpacing"/>
        <w:numPr>
          <w:ilvl w:val="0"/>
          <w:numId w:val="37"/>
        </w:numPr>
      </w:pPr>
      <w:r>
        <w:t>Proficient in test management tools: TestRail, HP ALM/Quality Center, JIRA, Confluence, Agile PT, RTC, QA Git, Rally.</w:t>
      </w:r>
    </w:p>
    <w:p w14:paraId="48A1845F" w14:textId="2CB26C0D" w:rsidR="00512CD1" w:rsidRDefault="00512CD1">
      <w:pPr>
        <w:pStyle w:val="NoSpacing"/>
        <w:numPr>
          <w:ilvl w:val="0"/>
          <w:numId w:val="37"/>
        </w:numPr>
      </w:pPr>
      <w:r>
        <w:t>Hands-on experience with HP Unified Functional Testing (UFT) for creating automation test scripts with standard/text/bitmap/page checkpoints.</w:t>
      </w:r>
    </w:p>
    <w:p w14:paraId="38DEE2DD" w14:textId="536B1608" w:rsidR="00512CD1" w:rsidRDefault="00512CD1">
      <w:pPr>
        <w:pStyle w:val="NoSpacing"/>
        <w:numPr>
          <w:ilvl w:val="0"/>
          <w:numId w:val="37"/>
        </w:numPr>
      </w:pPr>
      <w:r>
        <w:t>Experience in requirement gathering, documentation, and preparing Test Plans, Test Scenarios, Test Cases, Test Scripts, Test Data, LOE, Test Strategy, and Test Reports.</w:t>
      </w:r>
    </w:p>
    <w:p w14:paraId="1BB3D23C" w14:textId="0C9B9E33" w:rsidR="00512CD1" w:rsidRDefault="00512CD1">
      <w:pPr>
        <w:pStyle w:val="NoSpacing"/>
        <w:numPr>
          <w:ilvl w:val="0"/>
          <w:numId w:val="37"/>
        </w:numPr>
      </w:pPr>
      <w:r>
        <w:t>Created and maintained Requirement Traceability Matrix (RTM) and performed Defect Management using Defect Matrices and Summary Reports.</w:t>
      </w:r>
    </w:p>
    <w:p w14:paraId="5E3892E8" w14:textId="289120A4" w:rsidR="00512CD1" w:rsidRDefault="00512CD1">
      <w:pPr>
        <w:pStyle w:val="NoSpacing"/>
        <w:numPr>
          <w:ilvl w:val="0"/>
          <w:numId w:val="37"/>
        </w:numPr>
      </w:pPr>
      <w:r>
        <w:t>Skilled in database testing using Oracle 11g/9i/8i, SQL Server, DB2, and MS Access.</w:t>
      </w:r>
    </w:p>
    <w:p w14:paraId="39A777B1" w14:textId="367072F2" w:rsidR="00512CD1" w:rsidRDefault="00512CD1">
      <w:pPr>
        <w:pStyle w:val="NoSpacing"/>
        <w:numPr>
          <w:ilvl w:val="0"/>
          <w:numId w:val="37"/>
        </w:numPr>
      </w:pPr>
      <w:r>
        <w:t>Experience in REST API testing using tools like Postman.</w:t>
      </w:r>
    </w:p>
    <w:p w14:paraId="00CF4791" w14:textId="6557076E" w:rsidR="00512CD1" w:rsidRDefault="00512CD1">
      <w:pPr>
        <w:pStyle w:val="NoSpacing"/>
        <w:numPr>
          <w:ilvl w:val="0"/>
          <w:numId w:val="37"/>
        </w:numPr>
      </w:pPr>
      <w:r>
        <w:t>Familiarity with development tools and environments such as PHP, .NET, and AWS Lambda.</w:t>
      </w:r>
    </w:p>
    <w:p w14:paraId="33270078" w14:textId="247E569F" w:rsidR="00512CD1" w:rsidRDefault="00512CD1" w:rsidP="00E8478A">
      <w:pPr>
        <w:pStyle w:val="NoSpacing"/>
        <w:numPr>
          <w:ilvl w:val="0"/>
          <w:numId w:val="37"/>
        </w:numPr>
      </w:pPr>
      <w:r>
        <w:t>Proficient in Agile methodologies; experience in writing test cases from User Stories and participating in all Agile ceremonies.</w:t>
      </w:r>
    </w:p>
    <w:p w14:paraId="790E98CA" w14:textId="7849A6B6" w:rsidR="00512CD1" w:rsidRDefault="00512CD1">
      <w:pPr>
        <w:pStyle w:val="NoSpacing"/>
        <w:numPr>
          <w:ilvl w:val="0"/>
          <w:numId w:val="37"/>
        </w:numPr>
      </w:pPr>
      <w:r>
        <w:t>Participated in system testing in UNIX and Windows environments.</w:t>
      </w:r>
    </w:p>
    <w:p w14:paraId="1DF81593" w14:textId="20FC4001" w:rsidR="00512CD1" w:rsidRDefault="00512CD1">
      <w:pPr>
        <w:pStyle w:val="NoSpacing"/>
        <w:numPr>
          <w:ilvl w:val="0"/>
          <w:numId w:val="37"/>
        </w:numPr>
      </w:pPr>
      <w:r>
        <w:t>Demonstrated ability to rapidly learn and apply new technologies.</w:t>
      </w:r>
    </w:p>
    <w:p w14:paraId="78D6F6BA" w14:textId="44EE3647" w:rsidR="00512CD1" w:rsidRDefault="00512CD1">
      <w:pPr>
        <w:pStyle w:val="NoSpacing"/>
        <w:numPr>
          <w:ilvl w:val="0"/>
          <w:numId w:val="37"/>
        </w:numPr>
      </w:pPr>
      <w:r>
        <w:t>Excellent attention to detail, strong analytical skills, and the ability to work in fast-paced, multitasking environments.</w:t>
      </w:r>
    </w:p>
    <w:p w14:paraId="31D1E16E" w14:textId="69C42E1C" w:rsidR="00512CD1" w:rsidRDefault="00512CD1">
      <w:pPr>
        <w:pStyle w:val="NoSpacing"/>
        <w:numPr>
          <w:ilvl w:val="0"/>
          <w:numId w:val="37"/>
        </w:numPr>
      </w:pPr>
      <w:r>
        <w:t>A proactive team player with excellent communication and documentation skills.</w:t>
      </w:r>
    </w:p>
    <w:p w14:paraId="5131121C" w14:textId="77777777" w:rsidR="00512CD1" w:rsidRDefault="00512CD1" w:rsidP="00512CD1">
      <w:pPr>
        <w:pStyle w:val="NoSpacing"/>
        <w:ind w:left="720"/>
      </w:pPr>
    </w:p>
    <w:p w14:paraId="098BBF0F" w14:textId="5EDE0696" w:rsidR="002E6C72" w:rsidRDefault="002E6C72" w:rsidP="002E6C72">
      <w:pPr>
        <w:pStyle w:val="NoSpacing"/>
        <w:rPr>
          <w:b/>
          <w:bCs/>
        </w:rPr>
      </w:pPr>
      <w:r w:rsidRPr="002973A7">
        <w:rPr>
          <w:b/>
          <w:bCs/>
        </w:rPr>
        <w:t>EDUCATION &amp; CERTIFICATIONS:</w:t>
      </w:r>
      <w:r w:rsidR="00F91C30">
        <w:rPr>
          <w:b/>
          <w:bCs/>
        </w:rPr>
        <w:t xml:space="preserve"> </w:t>
      </w:r>
    </w:p>
    <w:p w14:paraId="1C64DDC8" w14:textId="315A44A8" w:rsidR="0049438B" w:rsidRDefault="0049438B" w:rsidP="00475A71">
      <w:pPr>
        <w:pStyle w:val="NoSpacing"/>
        <w:rPr>
          <w:lang w:val="en-IN"/>
        </w:rPr>
      </w:pPr>
    </w:p>
    <w:p w14:paraId="278F20E7" w14:textId="7B27515D" w:rsidR="00512CD1" w:rsidRPr="00512CD1" w:rsidRDefault="00512CD1">
      <w:pPr>
        <w:pStyle w:val="NoSpacing"/>
        <w:numPr>
          <w:ilvl w:val="0"/>
          <w:numId w:val="36"/>
        </w:numPr>
        <w:rPr>
          <w:lang w:val="en-IN"/>
        </w:rPr>
      </w:pPr>
      <w:r w:rsidRPr="00512CD1">
        <w:rPr>
          <w:lang w:val="en-IN"/>
        </w:rPr>
        <w:t>Computer Information System (CIS)</w:t>
      </w:r>
      <w:r>
        <w:rPr>
          <w:lang w:val="en-IN"/>
        </w:rPr>
        <w:t xml:space="preserve"> </w:t>
      </w:r>
      <w:r w:rsidRPr="00512CD1">
        <w:rPr>
          <w:lang w:val="en-IN"/>
        </w:rPr>
        <w:t>Touro College</w:t>
      </w:r>
      <w:r>
        <w:rPr>
          <w:lang w:val="en-IN"/>
        </w:rPr>
        <w:t xml:space="preserve"> ,</w:t>
      </w:r>
      <w:r w:rsidRPr="00512CD1">
        <w:rPr>
          <w:lang w:val="en-IN"/>
        </w:rPr>
        <w:t>The City University of New York, New York.</w:t>
      </w:r>
    </w:p>
    <w:p w14:paraId="448340EC" w14:textId="77777777" w:rsidR="00512CD1" w:rsidRPr="00512CD1" w:rsidRDefault="00512CD1">
      <w:pPr>
        <w:pStyle w:val="NoSpacing"/>
        <w:numPr>
          <w:ilvl w:val="0"/>
          <w:numId w:val="38"/>
        </w:numPr>
        <w:rPr>
          <w:lang w:val="en-IN"/>
        </w:rPr>
      </w:pPr>
      <w:r w:rsidRPr="00512CD1">
        <w:rPr>
          <w:lang w:val="en-IN"/>
        </w:rPr>
        <w:t>ISTQB- International Software Testing Qualifications Board</w:t>
      </w:r>
    </w:p>
    <w:p w14:paraId="7A5E6A3C" w14:textId="77777777" w:rsidR="00512CD1" w:rsidRPr="00512CD1" w:rsidRDefault="00512CD1">
      <w:pPr>
        <w:pStyle w:val="NoSpacing"/>
        <w:numPr>
          <w:ilvl w:val="0"/>
          <w:numId w:val="38"/>
        </w:numPr>
        <w:rPr>
          <w:lang w:val="en-IN"/>
        </w:rPr>
      </w:pPr>
      <w:r w:rsidRPr="00512CD1">
        <w:rPr>
          <w:lang w:val="en-IN"/>
        </w:rPr>
        <w:t>IIBA- International Institute of Business Analysis</w:t>
      </w:r>
    </w:p>
    <w:p w14:paraId="131E6B19" w14:textId="77777777" w:rsidR="00512CD1" w:rsidRPr="00512CD1" w:rsidRDefault="00512CD1">
      <w:pPr>
        <w:pStyle w:val="NoSpacing"/>
        <w:numPr>
          <w:ilvl w:val="0"/>
          <w:numId w:val="38"/>
        </w:numPr>
        <w:rPr>
          <w:lang w:val="en-IN"/>
        </w:rPr>
      </w:pPr>
      <w:r w:rsidRPr="00512CD1">
        <w:rPr>
          <w:lang w:val="en-IN"/>
        </w:rPr>
        <w:t>AWS Certified Cloud Practitioner</w:t>
      </w:r>
    </w:p>
    <w:p w14:paraId="10FF55C2" w14:textId="77777777" w:rsidR="00512CD1" w:rsidRDefault="00512CD1">
      <w:pPr>
        <w:pStyle w:val="NoSpacing"/>
        <w:numPr>
          <w:ilvl w:val="0"/>
          <w:numId w:val="38"/>
        </w:numPr>
        <w:rPr>
          <w:lang w:val="en-IN"/>
        </w:rPr>
      </w:pPr>
      <w:r w:rsidRPr="00512CD1">
        <w:rPr>
          <w:lang w:val="en-IN"/>
        </w:rPr>
        <w:t>AWS Certified Solutions Architect – Professional</w:t>
      </w:r>
    </w:p>
    <w:p w14:paraId="32D6DEA8" w14:textId="77777777" w:rsidR="00512CD1" w:rsidRPr="00512CD1" w:rsidRDefault="00512CD1" w:rsidP="00512CD1">
      <w:pPr>
        <w:pStyle w:val="NoSpacing"/>
        <w:ind w:left="720"/>
        <w:rPr>
          <w:lang w:val="en-IN"/>
        </w:rPr>
      </w:pPr>
    </w:p>
    <w:p w14:paraId="04148EC3" w14:textId="327244EB" w:rsidR="002E6C72" w:rsidRDefault="00514E7D" w:rsidP="007051D1">
      <w:pPr>
        <w:pStyle w:val="NoSpacing"/>
        <w:rPr>
          <w:b/>
          <w:bCs/>
        </w:rPr>
      </w:pPr>
      <w:r w:rsidRPr="00514E7D">
        <w:rPr>
          <w:b/>
          <w:bCs/>
        </w:rPr>
        <w:t>Technical Skills</w:t>
      </w:r>
    </w:p>
    <w:p w14:paraId="51C5DCBF" w14:textId="77777777" w:rsidR="00514E7D" w:rsidRDefault="00514E7D" w:rsidP="007051D1">
      <w:pPr>
        <w:pStyle w:val="NoSpacing"/>
        <w:rPr>
          <w:b/>
          <w:bCs/>
        </w:rPr>
      </w:pPr>
    </w:p>
    <w:p w14:paraId="619C2586" w14:textId="1CA0C730" w:rsidR="00512CD1" w:rsidRPr="00512CD1" w:rsidRDefault="00512CD1" w:rsidP="00512CD1">
      <w:pPr>
        <w:pStyle w:val="ListParagraph"/>
        <w:rPr>
          <w:rFonts w:asciiTheme="minorHAnsi" w:hAnsiTheme="minorHAnsi"/>
          <w:b/>
          <w:bCs/>
        </w:rPr>
      </w:pPr>
      <w:r w:rsidRPr="00512CD1">
        <w:rPr>
          <w:rFonts w:asciiTheme="minorHAnsi" w:hAnsiTheme="minorHAnsi"/>
          <w:b/>
          <w:bCs/>
        </w:rPr>
        <w:t xml:space="preserve">Testing Tools: </w:t>
      </w:r>
      <w:r w:rsidRPr="00512CD1">
        <w:rPr>
          <w:rFonts w:asciiTheme="minorHAnsi" w:hAnsiTheme="minorHAnsi"/>
        </w:rPr>
        <w:t xml:space="preserve">HP Unified Functional Testing (UFT), TOAD, Quality Center/ALM, Rational Test Suites, JIRA, Atlassian tool administration (Confluence), JAWS, ANDI, Color Contrast Analyzer, RTC, TestRail, </w:t>
      </w:r>
      <w:r w:rsidRPr="00512CD1">
        <w:rPr>
          <w:rFonts w:asciiTheme="minorHAnsi" w:hAnsiTheme="minorHAnsi"/>
        </w:rPr>
        <w:lastRenderedPageBreak/>
        <w:t>Rally, Agile PT, Microsoft SQL Server, PT Security Access Tool, QA Git, Microsoft Teams, TechSmith Snagit, AWS Cloud Dashboard</w:t>
      </w:r>
    </w:p>
    <w:p w14:paraId="5F7AA14E" w14:textId="1E70795F" w:rsidR="00512CD1" w:rsidRPr="00512CD1" w:rsidRDefault="00512CD1" w:rsidP="00512CD1">
      <w:pPr>
        <w:pStyle w:val="ListParagraph"/>
        <w:rPr>
          <w:rFonts w:asciiTheme="minorHAnsi" w:hAnsiTheme="minorHAnsi"/>
          <w:b/>
          <w:bCs/>
        </w:rPr>
      </w:pPr>
      <w:r w:rsidRPr="00512CD1">
        <w:rPr>
          <w:rFonts w:asciiTheme="minorHAnsi" w:hAnsiTheme="minorHAnsi"/>
          <w:b/>
          <w:bCs/>
        </w:rPr>
        <w:t xml:space="preserve">Languages: </w:t>
      </w:r>
      <w:r w:rsidRPr="00512CD1">
        <w:rPr>
          <w:rFonts w:asciiTheme="minorHAnsi" w:hAnsiTheme="minorHAnsi"/>
        </w:rPr>
        <w:t>VBScript, Visual Basic, C++, C#, Java, J2EE, PL/SQL, HTML, XML</w:t>
      </w:r>
    </w:p>
    <w:p w14:paraId="3A0613D6" w14:textId="5EE95B5B" w:rsidR="00512CD1" w:rsidRPr="00512CD1" w:rsidRDefault="00512CD1" w:rsidP="00512CD1">
      <w:pPr>
        <w:pStyle w:val="ListParagraph"/>
        <w:rPr>
          <w:rFonts w:asciiTheme="minorHAnsi" w:hAnsiTheme="minorHAnsi"/>
          <w:b/>
          <w:bCs/>
        </w:rPr>
      </w:pPr>
      <w:r w:rsidRPr="00512CD1">
        <w:rPr>
          <w:rFonts w:asciiTheme="minorHAnsi" w:hAnsiTheme="minorHAnsi"/>
          <w:b/>
          <w:bCs/>
        </w:rPr>
        <w:t xml:space="preserve">Operating Systems: </w:t>
      </w:r>
      <w:r w:rsidRPr="00512CD1">
        <w:rPr>
          <w:rFonts w:asciiTheme="minorHAnsi" w:hAnsiTheme="minorHAnsi"/>
        </w:rPr>
        <w:t>UNIX, MS-DOS, Windows Vista, Windows XP, Windows Server 2005/2008, Windows 7</w:t>
      </w:r>
    </w:p>
    <w:p w14:paraId="59EC54C9" w14:textId="706FCDDE" w:rsidR="00512CD1" w:rsidRPr="00512CD1" w:rsidRDefault="00512CD1" w:rsidP="00512CD1">
      <w:pPr>
        <w:pStyle w:val="ListParagraph"/>
        <w:rPr>
          <w:rFonts w:asciiTheme="minorHAnsi" w:hAnsiTheme="minorHAnsi"/>
          <w:b/>
          <w:bCs/>
        </w:rPr>
      </w:pPr>
      <w:r w:rsidRPr="00512CD1">
        <w:rPr>
          <w:rFonts w:asciiTheme="minorHAnsi" w:hAnsiTheme="minorHAnsi"/>
          <w:b/>
          <w:bCs/>
        </w:rPr>
        <w:t xml:space="preserve">Databases: </w:t>
      </w:r>
      <w:r w:rsidRPr="00512CD1">
        <w:rPr>
          <w:rFonts w:asciiTheme="minorHAnsi" w:hAnsiTheme="minorHAnsi"/>
        </w:rPr>
        <w:t>MS SQL Server 2005/2008, Oracle 11g/10g/9i, MS Access</w:t>
      </w:r>
    </w:p>
    <w:p w14:paraId="1F422685" w14:textId="4F5D48C5" w:rsidR="00512CD1" w:rsidRPr="00512CD1" w:rsidRDefault="00512CD1" w:rsidP="00512CD1">
      <w:pPr>
        <w:pStyle w:val="ListParagraph"/>
        <w:rPr>
          <w:rFonts w:asciiTheme="minorHAnsi" w:hAnsiTheme="minorHAnsi"/>
          <w:b/>
          <w:bCs/>
        </w:rPr>
      </w:pPr>
      <w:r w:rsidRPr="00512CD1">
        <w:rPr>
          <w:rFonts w:asciiTheme="minorHAnsi" w:hAnsiTheme="minorHAnsi"/>
          <w:b/>
          <w:bCs/>
        </w:rPr>
        <w:t xml:space="preserve">Microsoft Tools: </w:t>
      </w:r>
      <w:r w:rsidRPr="00512CD1">
        <w:rPr>
          <w:rFonts w:asciiTheme="minorHAnsi" w:hAnsiTheme="minorHAnsi"/>
        </w:rPr>
        <w:t>MS Word, MS Excel, PowerPoint, MS Works, MS Visio, Outlook</w:t>
      </w:r>
    </w:p>
    <w:p w14:paraId="0E0295B5" w14:textId="2898F1CB" w:rsidR="00512CD1" w:rsidRPr="00512CD1" w:rsidRDefault="00512CD1" w:rsidP="00512CD1">
      <w:pPr>
        <w:pStyle w:val="ListParagraph"/>
        <w:rPr>
          <w:rFonts w:asciiTheme="minorHAnsi" w:hAnsiTheme="minorHAnsi"/>
          <w:b/>
          <w:bCs/>
        </w:rPr>
      </w:pPr>
      <w:r w:rsidRPr="00512CD1">
        <w:rPr>
          <w:rFonts w:asciiTheme="minorHAnsi" w:hAnsiTheme="minorHAnsi"/>
          <w:b/>
          <w:bCs/>
        </w:rPr>
        <w:t xml:space="preserve">Methodologies: </w:t>
      </w:r>
      <w:r w:rsidRPr="00512CD1">
        <w:rPr>
          <w:rFonts w:asciiTheme="minorHAnsi" w:hAnsiTheme="minorHAnsi"/>
        </w:rPr>
        <w:t>Agile, Waterfall, Iterative</w:t>
      </w:r>
    </w:p>
    <w:p w14:paraId="21BA39AE" w14:textId="1435FCA0" w:rsidR="00514E7D" w:rsidRDefault="00512CD1" w:rsidP="00512CD1">
      <w:pPr>
        <w:pStyle w:val="ListParagraph"/>
      </w:pPr>
      <w:r w:rsidRPr="00512CD1">
        <w:rPr>
          <w:rFonts w:asciiTheme="minorHAnsi" w:hAnsiTheme="minorHAnsi"/>
          <w:b/>
          <w:bCs/>
        </w:rPr>
        <w:t xml:space="preserve">Application Server: </w:t>
      </w:r>
      <w:r w:rsidRPr="00512CD1">
        <w:rPr>
          <w:rFonts w:asciiTheme="minorHAnsi" w:hAnsiTheme="minorHAnsi"/>
        </w:rPr>
        <w:t>IIS (Internet Information Services)</w:t>
      </w:r>
    </w:p>
    <w:p w14:paraId="3D312737" w14:textId="77777777" w:rsidR="00514E7D" w:rsidRPr="00514E7D" w:rsidRDefault="00514E7D" w:rsidP="00514E7D">
      <w:pPr>
        <w:pStyle w:val="NoSpacing"/>
        <w:ind w:left="720"/>
      </w:pPr>
    </w:p>
    <w:p w14:paraId="3F8DD25B" w14:textId="0ED0BEC3" w:rsidR="007051D1" w:rsidRPr="001D1725" w:rsidRDefault="007051D1" w:rsidP="007051D1">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4B755204" w14:textId="55671188" w:rsidR="00514E7D" w:rsidRDefault="00512CD1" w:rsidP="00BD68BD">
      <w:pPr>
        <w:pStyle w:val="NoSpacing"/>
        <w:rPr>
          <w:b/>
        </w:rPr>
      </w:pPr>
      <w:r w:rsidRPr="00512CD1">
        <w:rPr>
          <w:b/>
        </w:rPr>
        <w:t xml:space="preserve">THE HARTFORD INSURANCE Hartford, Connecticut  </w:t>
      </w:r>
      <w:r>
        <w:rPr>
          <w:b/>
        </w:rPr>
        <w:t xml:space="preserve">                                                          </w:t>
      </w:r>
      <w:r w:rsidR="00514E7D" w:rsidRPr="00514E7D">
        <w:rPr>
          <w:b/>
        </w:rPr>
        <w:t>(</w:t>
      </w:r>
      <w:r w:rsidRPr="00512CD1">
        <w:rPr>
          <w:b/>
        </w:rPr>
        <w:t>JAN</w:t>
      </w:r>
      <w:r>
        <w:rPr>
          <w:b/>
        </w:rPr>
        <w:t xml:space="preserve"> </w:t>
      </w:r>
      <w:r w:rsidRPr="00512CD1">
        <w:rPr>
          <w:b/>
        </w:rPr>
        <w:t>2023- Present</w:t>
      </w:r>
      <w:r w:rsidR="00514E7D" w:rsidRPr="00514E7D">
        <w:rPr>
          <w:b/>
        </w:rPr>
        <w:t>)</w:t>
      </w:r>
      <w:r w:rsidR="00514E7D">
        <w:rPr>
          <w:b/>
        </w:rPr>
        <w:t xml:space="preserve">   </w:t>
      </w:r>
    </w:p>
    <w:p w14:paraId="0EBB2349" w14:textId="1084167A" w:rsidR="00110B09" w:rsidRPr="00110B09" w:rsidRDefault="00512CD1" w:rsidP="00BD68BD">
      <w:pPr>
        <w:pStyle w:val="NoSpacing"/>
        <w:rPr>
          <w:b/>
        </w:rPr>
      </w:pPr>
      <w:r w:rsidRPr="00512CD1">
        <w:rPr>
          <w:b/>
        </w:rPr>
        <w:t>QUALITY ENGINEER</w:t>
      </w:r>
      <w:r w:rsidR="00BD68BD">
        <w:rPr>
          <w:b/>
        </w:rPr>
        <w:tab/>
      </w:r>
      <w:r w:rsidR="00BD68BD">
        <w:rPr>
          <w:b/>
        </w:rPr>
        <w:tab/>
      </w:r>
      <w:r w:rsidR="00BD68BD">
        <w:rPr>
          <w:b/>
        </w:rPr>
        <w:tab/>
      </w:r>
      <w:r w:rsidR="00BD68BD">
        <w:rPr>
          <w:b/>
        </w:rPr>
        <w:tab/>
      </w:r>
      <w:r w:rsidR="0049438B">
        <w:rPr>
          <w:b/>
        </w:rPr>
        <w:t xml:space="preserve">       </w:t>
      </w:r>
      <w:r w:rsidR="001D596C">
        <w:rPr>
          <w:b/>
        </w:rPr>
        <w:tab/>
      </w:r>
      <w:r w:rsidR="001D596C">
        <w:rPr>
          <w:b/>
        </w:rPr>
        <w:tab/>
      </w:r>
      <w:r w:rsidR="001D596C">
        <w:rPr>
          <w:b/>
        </w:rPr>
        <w:tab/>
      </w:r>
      <w:r w:rsidR="001D596C">
        <w:rPr>
          <w:b/>
        </w:rPr>
        <w:tab/>
      </w:r>
    </w:p>
    <w:p w14:paraId="25F854E9" w14:textId="77777777" w:rsidR="0063736F" w:rsidRDefault="0063736F" w:rsidP="00035ECD">
      <w:pPr>
        <w:pStyle w:val="NoSpacing"/>
        <w:rPr>
          <w:b/>
        </w:rPr>
      </w:pPr>
    </w:p>
    <w:p w14:paraId="37A5AA02" w14:textId="77777777" w:rsidR="00512CD1" w:rsidRPr="00512CD1" w:rsidRDefault="00512CD1">
      <w:pPr>
        <w:pStyle w:val="NoSpacing"/>
        <w:numPr>
          <w:ilvl w:val="0"/>
          <w:numId w:val="39"/>
        </w:numPr>
      </w:pPr>
      <w:r w:rsidRPr="00512CD1">
        <w:t>Analyzed the Business Requirements and involved in the Review discussions.</w:t>
      </w:r>
    </w:p>
    <w:p w14:paraId="6977EE42" w14:textId="77777777" w:rsidR="00512CD1" w:rsidRPr="00512CD1" w:rsidRDefault="00512CD1">
      <w:pPr>
        <w:pStyle w:val="NoSpacing"/>
        <w:numPr>
          <w:ilvl w:val="0"/>
          <w:numId w:val="39"/>
        </w:numPr>
      </w:pPr>
      <w:r w:rsidRPr="00512CD1">
        <w:t>Responsibilities included Manual, Functional, User interface (UI), Regression, User Acceptance</w:t>
      </w:r>
    </w:p>
    <w:p w14:paraId="38FC4A85" w14:textId="7F736323" w:rsidR="00512CD1" w:rsidRPr="00512CD1" w:rsidRDefault="00512CD1">
      <w:pPr>
        <w:pStyle w:val="NoSpacing"/>
        <w:numPr>
          <w:ilvl w:val="0"/>
          <w:numId w:val="39"/>
        </w:numPr>
      </w:pPr>
      <w:r w:rsidRPr="00512CD1">
        <w:t xml:space="preserve">Testing (UAT), Functional, Integration, and GUI testing </w:t>
      </w:r>
    </w:p>
    <w:p w14:paraId="41C3A369" w14:textId="77777777" w:rsidR="00512CD1" w:rsidRPr="00512CD1" w:rsidRDefault="00512CD1">
      <w:pPr>
        <w:pStyle w:val="NoSpacing"/>
        <w:numPr>
          <w:ilvl w:val="0"/>
          <w:numId w:val="39"/>
        </w:numPr>
      </w:pPr>
      <w:r w:rsidRPr="00512CD1">
        <w:t>Worked with Spike User Stories investigate and come up with steps to validate.</w:t>
      </w:r>
    </w:p>
    <w:p w14:paraId="0960DDD9" w14:textId="77777777" w:rsidR="00512CD1" w:rsidRPr="00512CD1" w:rsidRDefault="00512CD1">
      <w:pPr>
        <w:pStyle w:val="NoSpacing"/>
        <w:numPr>
          <w:ilvl w:val="0"/>
          <w:numId w:val="39"/>
        </w:numPr>
      </w:pPr>
      <w:r w:rsidRPr="00512CD1">
        <w:t>Develop and execute Test Scenarios and Test Cases, defect tracking and reporting based on the requirements in Rally.</w:t>
      </w:r>
    </w:p>
    <w:p w14:paraId="642B741E" w14:textId="77777777" w:rsidR="00512CD1" w:rsidRPr="00512CD1" w:rsidRDefault="00512CD1">
      <w:pPr>
        <w:pStyle w:val="NoSpacing"/>
        <w:numPr>
          <w:ilvl w:val="0"/>
          <w:numId w:val="39"/>
        </w:numPr>
      </w:pPr>
      <w:r w:rsidRPr="00512CD1">
        <w:t>Performed End to End testing and maintained documentation for different types of testing like Positive, Negative and Regression Testing.</w:t>
      </w:r>
    </w:p>
    <w:p w14:paraId="72129C21" w14:textId="77777777" w:rsidR="00512CD1" w:rsidRPr="00512CD1" w:rsidRDefault="00512CD1">
      <w:pPr>
        <w:pStyle w:val="NoSpacing"/>
        <w:numPr>
          <w:ilvl w:val="0"/>
          <w:numId w:val="39"/>
        </w:numPr>
      </w:pPr>
      <w:r w:rsidRPr="00512CD1">
        <w:t>Develop Test Scenarios and Test cases to demonstrate Functional and Non-Functional Requirement.</w:t>
      </w:r>
    </w:p>
    <w:p w14:paraId="4EFC9A25" w14:textId="77777777" w:rsidR="00512CD1" w:rsidRPr="00512CD1" w:rsidRDefault="00512CD1">
      <w:pPr>
        <w:pStyle w:val="NoSpacing"/>
        <w:numPr>
          <w:ilvl w:val="0"/>
          <w:numId w:val="39"/>
        </w:numPr>
      </w:pPr>
      <w:r w:rsidRPr="00512CD1">
        <w:t>Prepared Requirement Traceability Matrix (RTM) to establish traceability between requirements test cases.</w:t>
      </w:r>
    </w:p>
    <w:p w14:paraId="4BB25688" w14:textId="77777777" w:rsidR="00512CD1" w:rsidRPr="00512CD1" w:rsidRDefault="00512CD1">
      <w:pPr>
        <w:pStyle w:val="NoSpacing"/>
        <w:numPr>
          <w:ilvl w:val="0"/>
          <w:numId w:val="39"/>
        </w:numPr>
      </w:pPr>
      <w:r w:rsidRPr="00512CD1">
        <w:t>Responsible for Data Validation - ACORD Data Fields vs Mapping xlsx Fields like Element Name &amp; X-path.  Identified fields that needed validation and determined which fields were utilized versus those not used by the business.</w:t>
      </w:r>
    </w:p>
    <w:p w14:paraId="13AE7820" w14:textId="77777777" w:rsidR="00512CD1" w:rsidRPr="00512CD1" w:rsidRDefault="00512CD1">
      <w:pPr>
        <w:pStyle w:val="NoSpacing"/>
        <w:numPr>
          <w:ilvl w:val="0"/>
          <w:numId w:val="39"/>
        </w:numPr>
      </w:pPr>
      <w:r w:rsidRPr="00512CD1">
        <w:t xml:space="preserve">Day-to-day activity included Smoke, Integration, Regression testing, End to End, Defect management </w:t>
      </w:r>
    </w:p>
    <w:p w14:paraId="27431980" w14:textId="08AF2B5B" w:rsidR="00512CD1" w:rsidRPr="00512CD1" w:rsidRDefault="00512CD1">
      <w:pPr>
        <w:pStyle w:val="NoSpacing"/>
        <w:numPr>
          <w:ilvl w:val="0"/>
          <w:numId w:val="39"/>
        </w:numPr>
      </w:pPr>
      <w:r w:rsidRPr="00512CD1">
        <w:t xml:space="preserve">write, Update, and Execute test cases, preparation of test execution Status report, regression test </w:t>
      </w:r>
    </w:p>
    <w:p w14:paraId="54360DFA" w14:textId="431EFC6E" w:rsidR="00512CD1" w:rsidRPr="00512CD1" w:rsidRDefault="00512CD1">
      <w:pPr>
        <w:pStyle w:val="NoSpacing"/>
        <w:numPr>
          <w:ilvl w:val="0"/>
          <w:numId w:val="39"/>
        </w:numPr>
      </w:pPr>
      <w:r w:rsidRPr="00512CD1">
        <w:t>summary report, preparation test data and coordination with the teams</w:t>
      </w:r>
    </w:p>
    <w:p w14:paraId="38C31ECA" w14:textId="77777777" w:rsidR="00512CD1" w:rsidRPr="00512CD1" w:rsidRDefault="00512CD1">
      <w:pPr>
        <w:pStyle w:val="NoSpacing"/>
        <w:numPr>
          <w:ilvl w:val="0"/>
          <w:numId w:val="39"/>
        </w:numPr>
      </w:pPr>
      <w:r w:rsidRPr="00512CD1">
        <w:t>Executed and validated various Acord and Non-Acord forms, with experience in Functional Testing, Integration Testing, Regression Testing, End-to-End Testing with Downstream applications.</w:t>
      </w:r>
    </w:p>
    <w:p w14:paraId="30810599" w14:textId="77777777" w:rsidR="00512CD1" w:rsidRPr="00512CD1" w:rsidRDefault="00512CD1">
      <w:pPr>
        <w:pStyle w:val="NoSpacing"/>
        <w:numPr>
          <w:ilvl w:val="0"/>
          <w:numId w:val="39"/>
        </w:numPr>
      </w:pPr>
      <w:r w:rsidRPr="00512CD1">
        <w:t>Performed Review and Analysis of Functional requirements and Design documentation also collaborated with the team to create the Test Strategy and ensure completeness by conducting a flow review and team Demo.</w:t>
      </w:r>
    </w:p>
    <w:p w14:paraId="60C08CBB" w14:textId="77777777" w:rsidR="00512CD1" w:rsidRPr="00512CD1" w:rsidRDefault="00512CD1">
      <w:pPr>
        <w:pStyle w:val="NoSpacing"/>
        <w:numPr>
          <w:ilvl w:val="0"/>
          <w:numId w:val="39"/>
        </w:numPr>
      </w:pPr>
      <w:r w:rsidRPr="00512CD1">
        <w:t>Experienced with Hartford Insurance across various product lines, including Auto, Environment, financial lines, and others. Working with AWS Cloud Native Applications.</w:t>
      </w:r>
    </w:p>
    <w:p w14:paraId="55E3CD14" w14:textId="77777777" w:rsidR="00512CD1" w:rsidRPr="00512CD1" w:rsidRDefault="00512CD1">
      <w:pPr>
        <w:pStyle w:val="NoSpacing"/>
        <w:numPr>
          <w:ilvl w:val="0"/>
          <w:numId w:val="39"/>
        </w:numPr>
      </w:pPr>
      <w:r w:rsidRPr="00512CD1">
        <w:t>Worked in IEP Dashboard tool to validate XML Extraction Word/ xlsx, filled in forms using OCR Plug and Play to be built as an interface for initiating the extraction steps tool.</w:t>
      </w:r>
    </w:p>
    <w:p w14:paraId="1F3F6EBB" w14:textId="77777777" w:rsidR="00512CD1" w:rsidRPr="00512CD1" w:rsidRDefault="00512CD1">
      <w:pPr>
        <w:pStyle w:val="NoSpacing"/>
        <w:numPr>
          <w:ilvl w:val="0"/>
          <w:numId w:val="39"/>
        </w:numPr>
      </w:pPr>
      <w:r w:rsidRPr="00512CD1">
        <w:t>Performed validation testing for iOS and Android Apps ensures high quality user Experience.</w:t>
      </w:r>
    </w:p>
    <w:p w14:paraId="5F87B614" w14:textId="77777777" w:rsidR="00512CD1" w:rsidRPr="00512CD1" w:rsidRDefault="00512CD1">
      <w:pPr>
        <w:pStyle w:val="NoSpacing"/>
        <w:numPr>
          <w:ilvl w:val="0"/>
          <w:numId w:val="39"/>
        </w:numPr>
      </w:pPr>
      <w:r w:rsidRPr="00512CD1">
        <w:t xml:space="preserve">Accessibility testing experiences with Web &amp; Mobile with Web Content Accessibility Guidelines (WCAG) &amp; have a good knowledge about the standards A, AA, AAA. Section 508 compliance matters based on 2.2 WACG </w:t>
      </w:r>
    </w:p>
    <w:p w14:paraId="7460F54E" w14:textId="77777777" w:rsidR="00512CD1" w:rsidRPr="00512CD1" w:rsidRDefault="00512CD1">
      <w:pPr>
        <w:pStyle w:val="NoSpacing"/>
        <w:numPr>
          <w:ilvl w:val="0"/>
          <w:numId w:val="39"/>
        </w:numPr>
      </w:pPr>
      <w:r w:rsidRPr="00512CD1">
        <w:lastRenderedPageBreak/>
        <w:t>Experience in using the different assistive technologies (JAWS, NVDA, Axe, Accessibility Insights for web Screen reader, Voiceover, talkback with iOS &amp; Android devices.</w:t>
      </w:r>
    </w:p>
    <w:p w14:paraId="46AF9B96" w14:textId="77777777" w:rsidR="00512CD1" w:rsidRPr="00512CD1" w:rsidRDefault="00512CD1">
      <w:pPr>
        <w:pStyle w:val="NoSpacing"/>
        <w:numPr>
          <w:ilvl w:val="0"/>
          <w:numId w:val="39"/>
        </w:numPr>
      </w:pPr>
      <w:r w:rsidRPr="00512CD1">
        <w:t>Guided development team to remediate Accessibility issues and monitor defects for failure with various Browers using Accessibility testing and conducted testing log &amp; tracked defects using Jira</w:t>
      </w:r>
    </w:p>
    <w:p w14:paraId="59F092D9" w14:textId="77777777" w:rsidR="00512CD1" w:rsidRPr="00512CD1" w:rsidRDefault="00512CD1">
      <w:pPr>
        <w:pStyle w:val="NoSpacing"/>
        <w:numPr>
          <w:ilvl w:val="0"/>
          <w:numId w:val="39"/>
        </w:numPr>
      </w:pPr>
      <w:r w:rsidRPr="00512CD1">
        <w:t>Identified the Test Cases to be Automated and generated the Automated scripts using HP Unified Functional Testing (UFT)</w:t>
      </w:r>
    </w:p>
    <w:p w14:paraId="7D3E6200" w14:textId="77777777" w:rsidR="00512CD1" w:rsidRPr="00512CD1" w:rsidRDefault="00512CD1">
      <w:pPr>
        <w:pStyle w:val="NoSpacing"/>
        <w:numPr>
          <w:ilvl w:val="0"/>
          <w:numId w:val="39"/>
        </w:numPr>
      </w:pPr>
      <w:r w:rsidRPr="00512CD1">
        <w:t>Regularly updating and maintaining Comprehensive Automation Regression Test Suite containing Test Cases from previous releases and executing them on Regular Basic.</w:t>
      </w:r>
    </w:p>
    <w:p w14:paraId="5D428BAA" w14:textId="77777777" w:rsidR="00512CD1" w:rsidRPr="00512CD1" w:rsidRDefault="00512CD1">
      <w:pPr>
        <w:pStyle w:val="NoSpacing"/>
        <w:numPr>
          <w:ilvl w:val="0"/>
          <w:numId w:val="39"/>
        </w:numPr>
      </w:pPr>
      <w:r w:rsidRPr="00512CD1">
        <w:t>Performed the Regression and Functional Testing to make sure that the bug has been fixed, and the application was running properly. Identify the severity and priority of a defect and act accordingly.</w:t>
      </w:r>
    </w:p>
    <w:p w14:paraId="5CF4E7BA" w14:textId="77777777" w:rsidR="00512CD1" w:rsidRPr="00512CD1" w:rsidRDefault="00512CD1">
      <w:pPr>
        <w:pStyle w:val="NoSpacing"/>
        <w:numPr>
          <w:ilvl w:val="0"/>
          <w:numId w:val="39"/>
        </w:numPr>
      </w:pPr>
      <w:r w:rsidRPr="00512CD1">
        <w:t>Provided Sprint Metrics, Defect Metrics, Monthly Governance Metrics Report comprehensive final documents which contained detailed statistical analysis of testing results and summary of the project by Running queries using Rally for generated Report.</w:t>
      </w:r>
    </w:p>
    <w:p w14:paraId="3A6AA4C9" w14:textId="77777777" w:rsidR="00512CD1" w:rsidRPr="00512CD1" w:rsidRDefault="00512CD1">
      <w:pPr>
        <w:pStyle w:val="NoSpacing"/>
        <w:numPr>
          <w:ilvl w:val="0"/>
          <w:numId w:val="39"/>
        </w:numPr>
      </w:pPr>
      <w:r w:rsidRPr="00512CD1">
        <w:t xml:space="preserve">Experienced with End-to-End Testing involving Web API to calls to </w:t>
      </w:r>
      <w:proofErr w:type="spellStart"/>
      <w:r w:rsidRPr="00512CD1">
        <w:t>ImageRight</w:t>
      </w:r>
      <w:proofErr w:type="spellEnd"/>
      <w:r w:rsidRPr="00512CD1">
        <w:t xml:space="preserve"> API, utilizing data from Job file to move the IR submission tasks. Coordinated with Glass to call the WEB API to update the reference number and monitor the Ascend flow through Policy Issued status.</w:t>
      </w:r>
    </w:p>
    <w:p w14:paraId="2840812C" w14:textId="77777777" w:rsidR="00512CD1" w:rsidRPr="00512CD1" w:rsidRDefault="00512CD1">
      <w:pPr>
        <w:pStyle w:val="NoSpacing"/>
        <w:numPr>
          <w:ilvl w:val="0"/>
          <w:numId w:val="39"/>
        </w:numPr>
      </w:pPr>
      <w:r w:rsidRPr="00512CD1">
        <w:t>Experienced in utilizing Postman to test API endpoints, verifying request responses to ensure accurate server returns and optimal functionality.</w:t>
      </w:r>
    </w:p>
    <w:p w14:paraId="4DA839C5" w14:textId="77777777" w:rsidR="00512CD1" w:rsidRPr="00512CD1" w:rsidRDefault="00512CD1">
      <w:pPr>
        <w:pStyle w:val="NoSpacing"/>
        <w:numPr>
          <w:ilvl w:val="0"/>
          <w:numId w:val="39"/>
        </w:numPr>
      </w:pPr>
      <w:r w:rsidRPr="00512CD1">
        <w:t xml:space="preserve">Involved with backend testing of the SQL database and verify if the data displaying is correct </w:t>
      </w:r>
    </w:p>
    <w:p w14:paraId="49BD0AAA" w14:textId="77777777" w:rsidR="00512CD1" w:rsidRPr="00512CD1" w:rsidRDefault="00512CD1">
      <w:pPr>
        <w:pStyle w:val="NoSpacing"/>
        <w:numPr>
          <w:ilvl w:val="0"/>
          <w:numId w:val="39"/>
        </w:numPr>
      </w:pPr>
      <w:r w:rsidRPr="00512CD1">
        <w:t>Actively participated in Scheduled Conference calls with Off-Shore Team to Review the Testing status and defect triage meetings to triage new defects and to follow up on new fixes.</w:t>
      </w:r>
    </w:p>
    <w:p w14:paraId="744EFC43" w14:textId="77777777" w:rsidR="00512CD1" w:rsidRPr="00512CD1" w:rsidRDefault="00512CD1">
      <w:pPr>
        <w:pStyle w:val="NoSpacing"/>
        <w:numPr>
          <w:ilvl w:val="0"/>
          <w:numId w:val="39"/>
        </w:numPr>
      </w:pPr>
      <w:r w:rsidRPr="00512CD1">
        <w:t>Worked in Agile environment, attended daily Stand-up meeting, updated daily status on what was done yesterday, what will be done today, and any blocking issues.</w:t>
      </w:r>
    </w:p>
    <w:p w14:paraId="153094BF" w14:textId="77777777" w:rsidR="00512CD1" w:rsidRPr="00512CD1" w:rsidRDefault="00512CD1">
      <w:pPr>
        <w:pStyle w:val="NoSpacing"/>
        <w:numPr>
          <w:ilvl w:val="0"/>
          <w:numId w:val="39"/>
        </w:numPr>
      </w:pPr>
      <w:r w:rsidRPr="00512CD1">
        <w:t>Interacted with Team, Developers, and Product manager to review Acceptance Criteria for any new or existing functionality.</w:t>
      </w:r>
    </w:p>
    <w:p w14:paraId="03C7275A" w14:textId="77777777" w:rsidR="00512CD1" w:rsidRPr="00512CD1" w:rsidRDefault="00512CD1">
      <w:pPr>
        <w:pStyle w:val="NoSpacing"/>
        <w:numPr>
          <w:ilvl w:val="0"/>
          <w:numId w:val="39"/>
        </w:numPr>
      </w:pPr>
      <w:r w:rsidRPr="00512CD1">
        <w:t>Attended a Scrum meeting, Backlog Iteration Meeting and Retrospective meeting and so on.</w:t>
      </w:r>
    </w:p>
    <w:p w14:paraId="0A3D5182" w14:textId="77777777" w:rsidR="00512CD1" w:rsidRPr="00512CD1" w:rsidRDefault="00512CD1">
      <w:pPr>
        <w:pStyle w:val="NoSpacing"/>
        <w:numPr>
          <w:ilvl w:val="0"/>
          <w:numId w:val="39"/>
        </w:numPr>
      </w:pPr>
      <w:r w:rsidRPr="00512CD1">
        <w:t>Prepared Requirement Traceability Matrix (RTM) to establish traceability between requirements test cases.</w:t>
      </w:r>
    </w:p>
    <w:p w14:paraId="6D6CA956" w14:textId="77777777" w:rsidR="00512CD1" w:rsidRPr="00512CD1" w:rsidRDefault="00512CD1">
      <w:pPr>
        <w:pStyle w:val="NoSpacing"/>
        <w:numPr>
          <w:ilvl w:val="0"/>
          <w:numId w:val="39"/>
        </w:numPr>
      </w:pPr>
      <w:r w:rsidRPr="00512CD1">
        <w:t>Attended weekly Project Status Meeting with Development team and QA Manager and worked closely with QA Manager to define Test Scope, Gap Analysis, Risk, Dependency and Constraints.</w:t>
      </w:r>
    </w:p>
    <w:p w14:paraId="7CA94286" w14:textId="77777777" w:rsidR="00512CD1" w:rsidRDefault="00512CD1">
      <w:pPr>
        <w:pStyle w:val="NoSpacing"/>
        <w:numPr>
          <w:ilvl w:val="0"/>
          <w:numId w:val="39"/>
        </w:numPr>
      </w:pPr>
      <w:r w:rsidRPr="00512CD1">
        <w:t>Worked closely with QA Team and executing User Stories and reviewing tasks as well as calling out any gaps within requirements to get clear understanding. Provided support and guidance to the team as needed as a collaborative and responsible teammate.</w:t>
      </w:r>
    </w:p>
    <w:p w14:paraId="30486429" w14:textId="77777777" w:rsidR="00512CD1" w:rsidRDefault="00512CD1" w:rsidP="00512CD1">
      <w:pPr>
        <w:pStyle w:val="NoSpacing"/>
        <w:ind w:left="720"/>
      </w:pPr>
    </w:p>
    <w:p w14:paraId="50F2E1EE" w14:textId="2C860F4D" w:rsidR="00512CD1" w:rsidRPr="00512CD1" w:rsidRDefault="00512CD1" w:rsidP="00C27A83">
      <w:pPr>
        <w:pStyle w:val="NoSpacing"/>
      </w:pPr>
      <w:r w:rsidRPr="00512CD1">
        <w:rPr>
          <w:b/>
          <w:bCs/>
        </w:rPr>
        <w:t>Environment:</w:t>
      </w:r>
      <w:r w:rsidRPr="00512CD1">
        <w:t xml:space="preserve"> Oracle, IE, ASP, JavaScript, Selenium WebDriver &amp; TestNG .Net XML, SQL, UNIX, UFT, AWS, IEP Dashboard, Postman, Rally, Jira, Confluence, IIS. MS Office, Microsoft Teams, TechSmith Snagit, JAWS, NVDA, Axe, Accessibility Insights for web Screen reader, Mobile Apps iOS &amp; Android.</w:t>
      </w:r>
    </w:p>
    <w:p w14:paraId="226F40E3" w14:textId="77777777" w:rsidR="00514E7D" w:rsidRPr="00514E7D" w:rsidRDefault="00514E7D" w:rsidP="00514E7D">
      <w:pPr>
        <w:pStyle w:val="NoSpacing"/>
        <w:ind w:left="720"/>
        <w:rPr>
          <w:rFonts w:cstheme="minorHAnsi"/>
        </w:rPr>
      </w:pPr>
    </w:p>
    <w:p w14:paraId="12270B76" w14:textId="77777777" w:rsidR="00C27A83" w:rsidRDefault="00C27A83" w:rsidP="005C0325">
      <w:pPr>
        <w:pStyle w:val="NoSpacing"/>
        <w:rPr>
          <w:b/>
        </w:rPr>
      </w:pPr>
      <w:r w:rsidRPr="00C27A83">
        <w:rPr>
          <w:b/>
        </w:rPr>
        <w:t>ZIPCAR</w:t>
      </w:r>
      <w:r w:rsidR="00514E7D" w:rsidRPr="00514E7D">
        <w:rPr>
          <w:b/>
        </w:rPr>
        <w:t xml:space="preserve">, </w:t>
      </w:r>
      <w:r w:rsidRPr="00C27A83">
        <w:rPr>
          <w:b/>
        </w:rPr>
        <w:t xml:space="preserve">Boston, Massachusetts </w:t>
      </w:r>
    </w:p>
    <w:p w14:paraId="72BAF840" w14:textId="42D1C8F6" w:rsidR="005C0325" w:rsidRDefault="00C27A83" w:rsidP="005C0325">
      <w:pPr>
        <w:pStyle w:val="NoSpacing"/>
        <w:rPr>
          <w:b/>
        </w:rPr>
      </w:pPr>
      <w:r w:rsidRPr="00C27A83">
        <w:rPr>
          <w:b/>
        </w:rPr>
        <w:t>QUALITY Assurance ENGINEER</w:t>
      </w:r>
      <w:r w:rsidR="00514E7D">
        <w:rPr>
          <w:b/>
        </w:rPr>
        <w:t xml:space="preserve">          </w:t>
      </w:r>
      <w:r w:rsidR="00F91C30">
        <w:rPr>
          <w:b/>
        </w:rPr>
        <w:t xml:space="preserve">                                                                                 </w:t>
      </w:r>
      <w:r w:rsidR="00514E7D">
        <w:rPr>
          <w:b/>
        </w:rPr>
        <w:t xml:space="preserve">  </w:t>
      </w:r>
      <w:r w:rsidR="00514E7D" w:rsidRPr="00514E7D">
        <w:rPr>
          <w:b/>
        </w:rPr>
        <w:t>(</w:t>
      </w:r>
      <w:r w:rsidRPr="00C27A83">
        <w:rPr>
          <w:b/>
        </w:rPr>
        <w:t>JUL</w:t>
      </w:r>
      <w:r>
        <w:rPr>
          <w:b/>
        </w:rPr>
        <w:t xml:space="preserve"> </w:t>
      </w:r>
      <w:r w:rsidRPr="00C27A83">
        <w:rPr>
          <w:b/>
        </w:rPr>
        <w:t>2021- Ja</w:t>
      </w:r>
      <w:r>
        <w:rPr>
          <w:b/>
        </w:rPr>
        <w:t>n</w:t>
      </w:r>
      <w:r w:rsidRPr="00C27A83">
        <w:rPr>
          <w:b/>
        </w:rPr>
        <w:t xml:space="preserve"> 2023</w:t>
      </w:r>
      <w:r w:rsidR="00514E7D" w:rsidRPr="00514E7D">
        <w:rPr>
          <w:b/>
        </w:rPr>
        <w:t>)</w:t>
      </w:r>
    </w:p>
    <w:p w14:paraId="0D6F47FA" w14:textId="77777777" w:rsidR="00BD68BD" w:rsidRPr="0049438B" w:rsidRDefault="00BD68BD" w:rsidP="0049438B">
      <w:pPr>
        <w:pStyle w:val="NoSpacing"/>
        <w:ind w:left="720"/>
        <w:rPr>
          <w:rFonts w:cstheme="minorHAnsi"/>
        </w:rPr>
      </w:pPr>
    </w:p>
    <w:p w14:paraId="6D802326" w14:textId="77777777" w:rsidR="00C27A83" w:rsidRPr="00C27A83" w:rsidRDefault="00C27A83">
      <w:pPr>
        <w:pStyle w:val="NoSpacing"/>
        <w:numPr>
          <w:ilvl w:val="0"/>
          <w:numId w:val="40"/>
        </w:numPr>
      </w:pPr>
      <w:r w:rsidRPr="00C27A83">
        <w:t>Involved in Project planning, Scheduling, testing, defect tracking, management, and Reporting.</w:t>
      </w:r>
    </w:p>
    <w:p w14:paraId="67D14E41" w14:textId="77777777" w:rsidR="00C27A83" w:rsidRPr="00C27A83" w:rsidRDefault="00C27A83">
      <w:pPr>
        <w:pStyle w:val="NoSpacing"/>
        <w:numPr>
          <w:ilvl w:val="0"/>
          <w:numId w:val="40"/>
        </w:numPr>
      </w:pPr>
      <w:r w:rsidRPr="00C27A83">
        <w:t>Develop Test scenarios and Test cases to demonstrate conformance to Functional and Non-Functional Requirement.</w:t>
      </w:r>
    </w:p>
    <w:p w14:paraId="63B411B7" w14:textId="77777777" w:rsidR="00C27A83" w:rsidRPr="00C27A83" w:rsidRDefault="00C27A83">
      <w:pPr>
        <w:pStyle w:val="NoSpacing"/>
        <w:numPr>
          <w:ilvl w:val="0"/>
          <w:numId w:val="40"/>
        </w:numPr>
      </w:pPr>
      <w:r w:rsidRPr="00C27A83">
        <w:t>Analyzed the Business Requirements and contributed to Review discussions.</w:t>
      </w:r>
    </w:p>
    <w:p w14:paraId="0E188E39" w14:textId="77777777" w:rsidR="00C27A83" w:rsidRPr="00C27A83" w:rsidRDefault="00C27A83">
      <w:pPr>
        <w:pStyle w:val="NoSpacing"/>
        <w:numPr>
          <w:ilvl w:val="0"/>
          <w:numId w:val="40"/>
        </w:numPr>
      </w:pPr>
      <w:r w:rsidRPr="00C27A83">
        <w:t>Develop and execute Test Plan, Test Scripts and Test Cases based on the requirements in Confluence.</w:t>
      </w:r>
    </w:p>
    <w:p w14:paraId="5F14D408" w14:textId="77777777" w:rsidR="00C27A83" w:rsidRPr="00C27A83" w:rsidRDefault="00C27A83">
      <w:pPr>
        <w:pStyle w:val="NoSpacing"/>
        <w:numPr>
          <w:ilvl w:val="0"/>
          <w:numId w:val="40"/>
        </w:numPr>
      </w:pPr>
      <w:r w:rsidRPr="00C27A83">
        <w:t>Linking Requirements to test cycles, test coverage and mapped Defects in Test Rail.</w:t>
      </w:r>
    </w:p>
    <w:p w14:paraId="3D172101" w14:textId="77777777" w:rsidR="00C27A83" w:rsidRPr="00C27A83" w:rsidRDefault="00C27A83">
      <w:pPr>
        <w:pStyle w:val="NoSpacing"/>
        <w:numPr>
          <w:ilvl w:val="0"/>
          <w:numId w:val="40"/>
        </w:numPr>
      </w:pPr>
      <w:r w:rsidRPr="00C27A83">
        <w:lastRenderedPageBreak/>
        <w:t>Performed multi cross browser testing and maintained documentation on different types of testing like Positive, Negative, Boundary, Functional and Regression Testing Involved in Manual Testing of the application for Negative and Positive Scenarios.</w:t>
      </w:r>
    </w:p>
    <w:p w14:paraId="3B5A04FF" w14:textId="77777777" w:rsidR="00C27A83" w:rsidRPr="00C27A83" w:rsidRDefault="00C27A83">
      <w:pPr>
        <w:pStyle w:val="NoSpacing"/>
        <w:numPr>
          <w:ilvl w:val="0"/>
          <w:numId w:val="40"/>
        </w:numPr>
      </w:pPr>
      <w:r w:rsidRPr="00C27A83">
        <w:t>Performed the Regression and Functional Testing to make sure that the bug has been fixed, and the application was running properly. Identify the severity and priority of a defect and act accordingly.</w:t>
      </w:r>
    </w:p>
    <w:p w14:paraId="077E781E" w14:textId="77777777" w:rsidR="00C27A83" w:rsidRPr="00C27A83" w:rsidRDefault="00C27A83">
      <w:pPr>
        <w:pStyle w:val="NoSpacing"/>
        <w:numPr>
          <w:ilvl w:val="0"/>
          <w:numId w:val="40"/>
        </w:numPr>
      </w:pPr>
      <w:r w:rsidRPr="00C27A83">
        <w:t>Identified Test Cases to be automated and generated the Automated scripts using HP Unified Functional Testing (UFT).</w:t>
      </w:r>
    </w:p>
    <w:p w14:paraId="19D2C355" w14:textId="77777777" w:rsidR="00C27A83" w:rsidRPr="00C27A83" w:rsidRDefault="00C27A83">
      <w:pPr>
        <w:pStyle w:val="NoSpacing"/>
        <w:numPr>
          <w:ilvl w:val="0"/>
          <w:numId w:val="40"/>
        </w:numPr>
      </w:pPr>
      <w:r w:rsidRPr="00C27A83">
        <w:t>Wrote Automation Scripts, Reusable Functions in VBScript to Automate application &amp; run on HP UFT</w:t>
      </w:r>
    </w:p>
    <w:p w14:paraId="459C62B4" w14:textId="77777777" w:rsidR="00C27A83" w:rsidRPr="00C27A83" w:rsidRDefault="00C27A83">
      <w:pPr>
        <w:pStyle w:val="NoSpacing"/>
        <w:numPr>
          <w:ilvl w:val="0"/>
          <w:numId w:val="40"/>
        </w:numPr>
      </w:pPr>
      <w:r w:rsidRPr="00C27A83">
        <w:t>Regularly updating and maintaining Comprehensive Automation Regression Test Suite containing test cases from previous releases and executing them on regular basis.</w:t>
      </w:r>
    </w:p>
    <w:p w14:paraId="1B837087" w14:textId="77777777" w:rsidR="00C27A83" w:rsidRPr="00C27A83" w:rsidRDefault="00C27A83">
      <w:pPr>
        <w:pStyle w:val="NoSpacing"/>
        <w:numPr>
          <w:ilvl w:val="0"/>
          <w:numId w:val="40"/>
        </w:numPr>
      </w:pPr>
      <w:r w:rsidRPr="00C27A83">
        <w:t>Executed script end to end testing according to monthly release cycle.</w:t>
      </w:r>
    </w:p>
    <w:p w14:paraId="1C80BC6B" w14:textId="77777777" w:rsidR="00C27A83" w:rsidRPr="00C27A83" w:rsidRDefault="00C27A83">
      <w:pPr>
        <w:pStyle w:val="NoSpacing"/>
        <w:numPr>
          <w:ilvl w:val="0"/>
          <w:numId w:val="40"/>
        </w:numPr>
      </w:pPr>
      <w:r w:rsidRPr="00C27A83">
        <w:t>Using Test Management tools for Defect tracking and Test case execution in Jira,</w:t>
      </w:r>
    </w:p>
    <w:p w14:paraId="11C91264" w14:textId="77777777" w:rsidR="00C27A83" w:rsidRPr="00C27A83" w:rsidRDefault="00C27A83">
      <w:pPr>
        <w:pStyle w:val="NoSpacing"/>
        <w:numPr>
          <w:ilvl w:val="0"/>
          <w:numId w:val="40"/>
        </w:numPr>
      </w:pPr>
      <w:r w:rsidRPr="00C27A83">
        <w:t>Performed Smoke testing on New Builds of application.</w:t>
      </w:r>
    </w:p>
    <w:p w14:paraId="69D33EAC" w14:textId="77777777" w:rsidR="00C27A83" w:rsidRPr="00C27A83" w:rsidRDefault="00C27A83">
      <w:pPr>
        <w:pStyle w:val="NoSpacing"/>
        <w:numPr>
          <w:ilvl w:val="0"/>
          <w:numId w:val="40"/>
        </w:numPr>
      </w:pPr>
      <w:r w:rsidRPr="00C27A83">
        <w:t>Tested all the reports by Running queries using SQL Developer</w:t>
      </w:r>
    </w:p>
    <w:p w14:paraId="68183D19" w14:textId="77777777" w:rsidR="00C27A83" w:rsidRPr="00C27A83" w:rsidRDefault="00C27A83">
      <w:pPr>
        <w:pStyle w:val="NoSpacing"/>
        <w:numPr>
          <w:ilvl w:val="0"/>
          <w:numId w:val="40"/>
        </w:numPr>
      </w:pPr>
      <w:r w:rsidRPr="00C27A83">
        <w:t>Performed Detailed Test results Analysis after each Test execution cycle and maintained Test results.</w:t>
      </w:r>
    </w:p>
    <w:p w14:paraId="04ECE883" w14:textId="77777777" w:rsidR="00C27A83" w:rsidRPr="00C27A83" w:rsidRDefault="00C27A83">
      <w:pPr>
        <w:pStyle w:val="NoSpacing"/>
        <w:numPr>
          <w:ilvl w:val="0"/>
          <w:numId w:val="40"/>
        </w:numPr>
      </w:pPr>
      <w:r w:rsidRPr="00C27A83">
        <w:t>Interacted with solution directors, developers, and product manager to review Acceptance Criteria any new or existing functionality and Helped and Guided development team to remediate issue in multiple web applications and involved in UAT &amp; Regression Testing.</w:t>
      </w:r>
    </w:p>
    <w:p w14:paraId="0FA0A9CF" w14:textId="77777777" w:rsidR="00C27A83" w:rsidRPr="00C27A83" w:rsidRDefault="00C27A83">
      <w:pPr>
        <w:pStyle w:val="NoSpacing"/>
        <w:numPr>
          <w:ilvl w:val="0"/>
          <w:numId w:val="40"/>
        </w:numPr>
      </w:pPr>
      <w:r w:rsidRPr="00C27A83">
        <w:t>Actively participated in Scheduled Conference calls with Off-shore Team to Review the Testing status and defect meetings to triage new defects and to follow up on new fixes and builds.</w:t>
      </w:r>
    </w:p>
    <w:p w14:paraId="219F10DD" w14:textId="77777777" w:rsidR="00C27A83" w:rsidRPr="00C27A83" w:rsidRDefault="00C27A83">
      <w:pPr>
        <w:pStyle w:val="NoSpacing"/>
        <w:numPr>
          <w:ilvl w:val="0"/>
          <w:numId w:val="40"/>
        </w:numPr>
      </w:pPr>
      <w:r w:rsidRPr="00C27A83">
        <w:t>Attended Project work group meetings to give the status of Testing activities.</w:t>
      </w:r>
    </w:p>
    <w:p w14:paraId="6E56BDA2" w14:textId="77777777" w:rsidR="00C27A83" w:rsidRPr="00C27A83" w:rsidRDefault="00C27A83">
      <w:pPr>
        <w:pStyle w:val="NoSpacing"/>
        <w:numPr>
          <w:ilvl w:val="0"/>
          <w:numId w:val="40"/>
        </w:numPr>
      </w:pPr>
      <w:r w:rsidRPr="00C27A83">
        <w:t>Attended Scrum meeting, Backlog Iteration Meeting, Task Meeting, and Retrospective meeting.</w:t>
      </w:r>
    </w:p>
    <w:p w14:paraId="10B5D768" w14:textId="77777777" w:rsidR="00C27A83" w:rsidRPr="00C27A83" w:rsidRDefault="00C27A83">
      <w:pPr>
        <w:pStyle w:val="NoSpacing"/>
        <w:numPr>
          <w:ilvl w:val="0"/>
          <w:numId w:val="40"/>
        </w:numPr>
      </w:pPr>
      <w:r w:rsidRPr="00C27A83">
        <w:t>Demonstrate the user stories in Demo Planning meeting to sign off the user stories.</w:t>
      </w:r>
    </w:p>
    <w:p w14:paraId="2B156575" w14:textId="77777777" w:rsidR="00C27A83" w:rsidRPr="00C27A83" w:rsidRDefault="00C27A83">
      <w:pPr>
        <w:pStyle w:val="NoSpacing"/>
        <w:numPr>
          <w:ilvl w:val="0"/>
          <w:numId w:val="40"/>
        </w:numPr>
      </w:pPr>
      <w:r w:rsidRPr="00C27A83">
        <w:t>Conducted in testing Mobile Apps on different Mobile Application Platform such as IOS and Android Mobile device testing.</w:t>
      </w:r>
    </w:p>
    <w:p w14:paraId="6EE20794" w14:textId="77777777" w:rsidR="00C27A83" w:rsidRPr="00C27A83" w:rsidRDefault="00C27A83">
      <w:pPr>
        <w:pStyle w:val="NoSpacing"/>
        <w:numPr>
          <w:ilvl w:val="0"/>
          <w:numId w:val="40"/>
        </w:numPr>
      </w:pPr>
      <w:r w:rsidRPr="00C27A83">
        <w:t>Experienced using Postman testing functionality of API endpoints for verified the respond of requests to see if the server is returning the correct results.</w:t>
      </w:r>
    </w:p>
    <w:p w14:paraId="70499CF1" w14:textId="77777777" w:rsidR="00C27A83" w:rsidRDefault="00C27A83">
      <w:pPr>
        <w:pStyle w:val="NoSpacing"/>
        <w:numPr>
          <w:ilvl w:val="0"/>
          <w:numId w:val="40"/>
        </w:numPr>
      </w:pPr>
      <w:r w:rsidRPr="00C27A83">
        <w:t>Attended weekly Project Status Meetings with development team and QA Manager, working together to define Test Scope, Gap Analysis, Risk, Dependency and Constraints.</w:t>
      </w:r>
    </w:p>
    <w:p w14:paraId="7C4CEB04" w14:textId="77777777" w:rsidR="00C27A83" w:rsidRDefault="00C27A83" w:rsidP="00C27A83">
      <w:pPr>
        <w:pStyle w:val="NoSpacing"/>
        <w:ind w:left="720"/>
      </w:pPr>
    </w:p>
    <w:p w14:paraId="76E9EF2C" w14:textId="5BF90EC6" w:rsidR="00C27A83" w:rsidRPr="00C27A83" w:rsidRDefault="00C27A83" w:rsidP="00C27A83">
      <w:pPr>
        <w:pStyle w:val="NoSpacing"/>
      </w:pPr>
      <w:r w:rsidRPr="00C27A83">
        <w:rPr>
          <w:b/>
          <w:bCs/>
        </w:rPr>
        <w:t>Environment:</w:t>
      </w:r>
      <w:r w:rsidRPr="00C27A83">
        <w:t xml:space="preserve">  Oracle 10g, IE, ASP, JavaScript, XML, Windows XP, UNIX, UFT, Firebase mobile, IOS and Android Mobile, Postman, Test rail, Jira, Confluence</w:t>
      </w:r>
    </w:p>
    <w:p w14:paraId="5B0AF752" w14:textId="2C60B3DE" w:rsidR="001D596C" w:rsidRPr="0049438B" w:rsidRDefault="00514E7D" w:rsidP="00514E7D">
      <w:pPr>
        <w:pStyle w:val="NoSpacing"/>
        <w:ind w:left="720"/>
        <w:rPr>
          <w:rFonts w:cstheme="minorHAnsi"/>
        </w:rPr>
      </w:pPr>
      <w:r w:rsidRPr="00514E7D">
        <w:rPr>
          <w:rFonts w:cstheme="minorHAnsi"/>
        </w:rPr>
        <w:tab/>
      </w:r>
    </w:p>
    <w:p w14:paraId="75F5267A" w14:textId="54CA49AE" w:rsidR="00BE3A43" w:rsidRDefault="00C27A83" w:rsidP="00BD68BD">
      <w:pPr>
        <w:pStyle w:val="NoSpacing"/>
        <w:rPr>
          <w:rFonts w:cstheme="minorHAnsi"/>
          <w:b/>
          <w:bCs/>
        </w:rPr>
      </w:pPr>
      <w:r w:rsidRPr="00C27A83">
        <w:rPr>
          <w:rFonts w:cstheme="minorHAnsi"/>
          <w:b/>
          <w:bCs/>
        </w:rPr>
        <w:t xml:space="preserve">New York State Workers Compensation Board </w:t>
      </w:r>
      <w:r>
        <w:rPr>
          <w:rFonts w:cstheme="minorHAnsi"/>
          <w:b/>
          <w:bCs/>
        </w:rPr>
        <w:t xml:space="preserve">, </w:t>
      </w:r>
      <w:r w:rsidRPr="00C27A83">
        <w:rPr>
          <w:rFonts w:cstheme="minorHAnsi"/>
          <w:b/>
          <w:bCs/>
        </w:rPr>
        <w:t>Albany, New York</w:t>
      </w:r>
      <w:r>
        <w:rPr>
          <w:rFonts w:cstheme="minorHAnsi"/>
          <w:b/>
          <w:bCs/>
        </w:rPr>
        <w:t xml:space="preserve">                               </w:t>
      </w:r>
      <w:r w:rsidR="00BE3A43" w:rsidRPr="00EA5D89">
        <w:rPr>
          <w:b/>
          <w:lang w:val="en-GB"/>
        </w:rPr>
        <w:t>(</w:t>
      </w:r>
      <w:r w:rsidRPr="00C27A83">
        <w:rPr>
          <w:b/>
          <w:lang w:val="en-GB"/>
        </w:rPr>
        <w:t>Jul 2020 to Jun 2021</w:t>
      </w:r>
      <w:r w:rsidR="00BE3A43" w:rsidRPr="00EA5D89">
        <w:rPr>
          <w:b/>
          <w:lang w:val="en-GB"/>
        </w:rPr>
        <w:t>)</w:t>
      </w:r>
    </w:p>
    <w:p w14:paraId="57E3FFFC" w14:textId="33DE1D03" w:rsidR="00BD68BD" w:rsidRDefault="00C27A83" w:rsidP="00BD68BD">
      <w:pPr>
        <w:pStyle w:val="NoSpacing"/>
        <w:rPr>
          <w:rFonts w:cstheme="minorHAnsi"/>
          <w:b/>
          <w:bCs/>
        </w:rPr>
      </w:pPr>
      <w:r w:rsidRPr="00C27A83">
        <w:rPr>
          <w:rFonts w:cstheme="minorHAnsi"/>
          <w:b/>
          <w:bCs/>
        </w:rPr>
        <w:t>QA Analyst</w:t>
      </w:r>
      <w:r w:rsidR="00BD68BD">
        <w:rPr>
          <w:rFonts w:cstheme="minorHAnsi"/>
          <w:b/>
          <w:bCs/>
        </w:rPr>
        <w:tab/>
      </w:r>
      <w:r w:rsidR="00BD68BD">
        <w:rPr>
          <w:rFonts w:cstheme="minorHAnsi"/>
          <w:b/>
          <w:bCs/>
        </w:rPr>
        <w:tab/>
      </w:r>
      <w:r w:rsidR="00BD68BD">
        <w:rPr>
          <w:rFonts w:cstheme="minorHAnsi"/>
          <w:b/>
          <w:bCs/>
        </w:rPr>
        <w:tab/>
      </w:r>
      <w:r w:rsidR="00BD68BD">
        <w:rPr>
          <w:rFonts w:cstheme="minorHAnsi"/>
          <w:b/>
          <w:bCs/>
        </w:rPr>
        <w:tab/>
      </w:r>
      <w:r w:rsidR="001D596C">
        <w:rPr>
          <w:rFonts w:cstheme="minorHAnsi"/>
          <w:b/>
          <w:bCs/>
        </w:rPr>
        <w:t xml:space="preserve">                 </w:t>
      </w:r>
      <w:r w:rsidR="001D596C">
        <w:rPr>
          <w:rFonts w:cstheme="minorHAnsi"/>
          <w:b/>
          <w:bCs/>
        </w:rPr>
        <w:tab/>
      </w:r>
      <w:r w:rsidR="001D596C">
        <w:rPr>
          <w:rFonts w:cstheme="minorHAnsi"/>
          <w:b/>
          <w:bCs/>
        </w:rPr>
        <w:tab/>
      </w:r>
      <w:r w:rsidR="001D596C">
        <w:rPr>
          <w:rFonts w:cstheme="minorHAnsi"/>
          <w:b/>
          <w:bCs/>
        </w:rPr>
        <w:tab/>
      </w:r>
    </w:p>
    <w:p w14:paraId="389C35C7" w14:textId="77777777" w:rsidR="001D596C" w:rsidRDefault="001D596C" w:rsidP="00BD68BD">
      <w:pPr>
        <w:pStyle w:val="NoSpacing"/>
        <w:rPr>
          <w:rFonts w:cstheme="minorHAnsi"/>
          <w:b/>
          <w:bCs/>
        </w:rPr>
      </w:pPr>
    </w:p>
    <w:p w14:paraId="6179AFF3" w14:textId="77777777" w:rsidR="00C27A83" w:rsidRPr="00C27A83" w:rsidRDefault="00C27A83">
      <w:pPr>
        <w:pStyle w:val="NoSpacing"/>
        <w:numPr>
          <w:ilvl w:val="0"/>
          <w:numId w:val="41"/>
        </w:numPr>
        <w:rPr>
          <w:rFonts w:cstheme="minorHAnsi"/>
        </w:rPr>
      </w:pPr>
      <w:r w:rsidRPr="00C27A83">
        <w:rPr>
          <w:rFonts w:cstheme="minorHAnsi"/>
        </w:rPr>
        <w:t>Perform Workflow test to see whether it meets the workflow requirement according to the requirements.</w:t>
      </w:r>
    </w:p>
    <w:p w14:paraId="145FDB77" w14:textId="77777777" w:rsidR="00C27A83" w:rsidRPr="00C27A83" w:rsidRDefault="00C27A83">
      <w:pPr>
        <w:pStyle w:val="NoSpacing"/>
        <w:numPr>
          <w:ilvl w:val="0"/>
          <w:numId w:val="41"/>
        </w:numPr>
        <w:rPr>
          <w:rFonts w:cstheme="minorHAnsi"/>
        </w:rPr>
      </w:pPr>
      <w:r w:rsidRPr="00C27A83">
        <w:rPr>
          <w:rFonts w:cstheme="minorHAnsi"/>
        </w:rPr>
        <w:t>Verified clients’ medical documents uploaded in the queue and verified the synced data populated accordingly</w:t>
      </w:r>
    </w:p>
    <w:p w14:paraId="3C732412" w14:textId="77777777" w:rsidR="00C27A83" w:rsidRPr="00C27A83" w:rsidRDefault="00C27A83">
      <w:pPr>
        <w:pStyle w:val="NoSpacing"/>
        <w:numPr>
          <w:ilvl w:val="0"/>
          <w:numId w:val="41"/>
        </w:numPr>
        <w:rPr>
          <w:rFonts w:cstheme="minorHAnsi"/>
        </w:rPr>
      </w:pPr>
      <w:r w:rsidRPr="00C27A83">
        <w:rPr>
          <w:rFonts w:cstheme="minorHAnsi"/>
        </w:rPr>
        <w:t>or not, based on the Requirements.</w:t>
      </w:r>
    </w:p>
    <w:p w14:paraId="283B9717" w14:textId="77777777" w:rsidR="00C27A83" w:rsidRPr="00C27A83" w:rsidRDefault="00C27A83">
      <w:pPr>
        <w:pStyle w:val="NoSpacing"/>
        <w:numPr>
          <w:ilvl w:val="0"/>
          <w:numId w:val="41"/>
        </w:numPr>
        <w:rPr>
          <w:rFonts w:cstheme="minorHAnsi"/>
        </w:rPr>
      </w:pPr>
      <w:r w:rsidRPr="00C27A83">
        <w:rPr>
          <w:rFonts w:cstheme="minorHAnsi"/>
        </w:rPr>
        <w:t xml:space="preserve">Participated in the QA activities for various releases in the Project and SDLC business functionality </w:t>
      </w:r>
    </w:p>
    <w:p w14:paraId="11200AF3" w14:textId="77777777" w:rsidR="00C27A83" w:rsidRPr="00C27A83" w:rsidRDefault="00C27A83">
      <w:pPr>
        <w:pStyle w:val="NoSpacing"/>
        <w:numPr>
          <w:ilvl w:val="0"/>
          <w:numId w:val="41"/>
        </w:numPr>
        <w:rPr>
          <w:rFonts w:cstheme="minorHAnsi"/>
        </w:rPr>
      </w:pPr>
      <w:r w:rsidRPr="00C27A83">
        <w:rPr>
          <w:rFonts w:cstheme="minorHAnsi"/>
        </w:rPr>
        <w:t>and modified and maintained test cases due to Changes in the requirements in Refinements.</w:t>
      </w:r>
    </w:p>
    <w:p w14:paraId="1550CB98" w14:textId="77777777" w:rsidR="00C27A83" w:rsidRPr="00C27A83" w:rsidRDefault="00C27A83">
      <w:pPr>
        <w:pStyle w:val="NoSpacing"/>
        <w:numPr>
          <w:ilvl w:val="0"/>
          <w:numId w:val="41"/>
        </w:numPr>
        <w:rPr>
          <w:rFonts w:cstheme="minorHAnsi"/>
        </w:rPr>
      </w:pPr>
      <w:r w:rsidRPr="00C27A83">
        <w:rPr>
          <w:rFonts w:cstheme="minorHAnsi"/>
        </w:rPr>
        <w:t xml:space="preserve">Analyzed the Business Requirements and involved in the review discussions and participated in high </w:t>
      </w:r>
    </w:p>
    <w:p w14:paraId="579F4C5A" w14:textId="77777777" w:rsidR="00C27A83" w:rsidRPr="00C27A83" w:rsidRDefault="00C27A83">
      <w:pPr>
        <w:pStyle w:val="NoSpacing"/>
        <w:numPr>
          <w:ilvl w:val="0"/>
          <w:numId w:val="41"/>
        </w:numPr>
        <w:rPr>
          <w:rFonts w:cstheme="minorHAnsi"/>
        </w:rPr>
      </w:pPr>
      <w:r w:rsidRPr="00C27A83">
        <w:rPr>
          <w:rFonts w:cstheme="minorHAnsi"/>
        </w:rPr>
        <w:t>level design sessions</w:t>
      </w:r>
    </w:p>
    <w:p w14:paraId="1540F323" w14:textId="77777777" w:rsidR="00C27A83" w:rsidRPr="00C27A83" w:rsidRDefault="00C27A83">
      <w:pPr>
        <w:pStyle w:val="NoSpacing"/>
        <w:numPr>
          <w:ilvl w:val="0"/>
          <w:numId w:val="41"/>
        </w:numPr>
        <w:rPr>
          <w:rFonts w:cstheme="minorHAnsi"/>
        </w:rPr>
      </w:pPr>
      <w:r w:rsidRPr="00C27A83">
        <w:rPr>
          <w:rFonts w:cstheme="minorHAnsi"/>
        </w:rPr>
        <w:t>Actively participated in scheduled conference calls with teams for testing status, new defects and follow-up</w:t>
      </w:r>
    </w:p>
    <w:p w14:paraId="77BC4267" w14:textId="77777777" w:rsidR="00C27A83" w:rsidRPr="00C27A83" w:rsidRDefault="00C27A83">
      <w:pPr>
        <w:pStyle w:val="NoSpacing"/>
        <w:numPr>
          <w:ilvl w:val="0"/>
          <w:numId w:val="41"/>
        </w:numPr>
        <w:rPr>
          <w:rFonts w:cstheme="minorHAnsi"/>
        </w:rPr>
      </w:pPr>
      <w:r w:rsidRPr="00C27A83">
        <w:rPr>
          <w:rFonts w:cstheme="minorHAnsi"/>
        </w:rPr>
        <w:t>Attended Project work group meetings to give the status of Testing activities.</w:t>
      </w:r>
    </w:p>
    <w:p w14:paraId="0C4C6E92" w14:textId="77777777" w:rsidR="00C27A83" w:rsidRPr="00C27A83" w:rsidRDefault="00C27A83">
      <w:pPr>
        <w:pStyle w:val="NoSpacing"/>
        <w:numPr>
          <w:ilvl w:val="0"/>
          <w:numId w:val="41"/>
        </w:numPr>
        <w:rPr>
          <w:rFonts w:cstheme="minorHAnsi"/>
        </w:rPr>
      </w:pPr>
      <w:r w:rsidRPr="00C27A83">
        <w:rPr>
          <w:rFonts w:cstheme="minorHAnsi"/>
        </w:rPr>
        <w:lastRenderedPageBreak/>
        <w:t>Performed post release Validation in Test, UAT and Production environments.</w:t>
      </w:r>
    </w:p>
    <w:p w14:paraId="6B3A81F8" w14:textId="77777777" w:rsidR="00C27A83" w:rsidRPr="00C27A83" w:rsidRDefault="00C27A83">
      <w:pPr>
        <w:pStyle w:val="NoSpacing"/>
        <w:numPr>
          <w:ilvl w:val="0"/>
          <w:numId w:val="41"/>
        </w:numPr>
        <w:rPr>
          <w:rFonts w:cstheme="minorHAnsi"/>
        </w:rPr>
      </w:pPr>
      <w:r w:rsidRPr="00C27A83">
        <w:rPr>
          <w:rFonts w:cstheme="minorHAnsi"/>
        </w:rPr>
        <w:t>Worked in an Agile environment, attended daily Stand-up meeting, updated daily status on what was</w:t>
      </w:r>
    </w:p>
    <w:p w14:paraId="3E990A5E" w14:textId="77777777" w:rsidR="00C27A83" w:rsidRPr="00C27A83" w:rsidRDefault="00C27A83">
      <w:pPr>
        <w:pStyle w:val="NoSpacing"/>
        <w:numPr>
          <w:ilvl w:val="0"/>
          <w:numId w:val="41"/>
        </w:numPr>
        <w:rPr>
          <w:rFonts w:cstheme="minorHAnsi"/>
        </w:rPr>
      </w:pPr>
      <w:r w:rsidRPr="00C27A83">
        <w:rPr>
          <w:rFonts w:cstheme="minorHAnsi"/>
        </w:rPr>
        <w:t>done yesterday, what will be done today, and any blocking issues.</w:t>
      </w:r>
    </w:p>
    <w:p w14:paraId="102F9AFB" w14:textId="77777777" w:rsidR="00C27A83" w:rsidRPr="00C27A83" w:rsidRDefault="00C27A83">
      <w:pPr>
        <w:pStyle w:val="NoSpacing"/>
        <w:numPr>
          <w:ilvl w:val="0"/>
          <w:numId w:val="41"/>
        </w:numPr>
        <w:rPr>
          <w:rFonts w:cstheme="minorHAnsi"/>
        </w:rPr>
      </w:pPr>
      <w:r w:rsidRPr="00C27A83">
        <w:rPr>
          <w:rFonts w:cstheme="minorHAnsi"/>
        </w:rPr>
        <w:t>Attended weekly Scrum meeting, Backlog Iteration Meeting, Task Meeting, and Retrospective meeting.</w:t>
      </w:r>
    </w:p>
    <w:p w14:paraId="0D595911" w14:textId="77777777" w:rsidR="00C27A83" w:rsidRPr="00C27A83" w:rsidRDefault="00C27A83">
      <w:pPr>
        <w:pStyle w:val="NoSpacing"/>
        <w:numPr>
          <w:ilvl w:val="0"/>
          <w:numId w:val="41"/>
        </w:numPr>
        <w:rPr>
          <w:rFonts w:cstheme="minorHAnsi"/>
        </w:rPr>
      </w:pPr>
      <w:r w:rsidRPr="00C27A83">
        <w:rPr>
          <w:rFonts w:cstheme="minorHAnsi"/>
        </w:rPr>
        <w:t>Experience Engage with BSA and communicate based on necessity for clearly understand to</w:t>
      </w:r>
    </w:p>
    <w:p w14:paraId="37BA9866" w14:textId="77777777" w:rsidR="00C27A83" w:rsidRPr="00C27A83" w:rsidRDefault="00C27A83">
      <w:pPr>
        <w:pStyle w:val="NoSpacing"/>
        <w:numPr>
          <w:ilvl w:val="0"/>
          <w:numId w:val="41"/>
        </w:numPr>
        <w:rPr>
          <w:rFonts w:cstheme="minorHAnsi"/>
        </w:rPr>
      </w:pPr>
      <w:r w:rsidRPr="00C27A83">
        <w:rPr>
          <w:rFonts w:cstheme="minorHAnsi"/>
        </w:rPr>
        <w:t>Performed Functional, Regression, Integration and End-to-end testing.</w:t>
      </w:r>
    </w:p>
    <w:p w14:paraId="0C7555E1" w14:textId="77777777" w:rsidR="00C27A83" w:rsidRPr="00C27A83" w:rsidRDefault="00C27A83">
      <w:pPr>
        <w:pStyle w:val="NoSpacing"/>
        <w:numPr>
          <w:ilvl w:val="0"/>
          <w:numId w:val="41"/>
        </w:numPr>
        <w:rPr>
          <w:rFonts w:cstheme="minorHAnsi"/>
        </w:rPr>
      </w:pPr>
      <w:r w:rsidRPr="00C27A83">
        <w:rPr>
          <w:rFonts w:cstheme="minorHAnsi"/>
        </w:rPr>
        <w:t xml:space="preserve">Prepared Requirement Traceability Matrix (RTM) to establish traceability between requirements and </w:t>
      </w:r>
    </w:p>
    <w:p w14:paraId="0C6C3D88" w14:textId="77777777" w:rsidR="00C27A83" w:rsidRPr="00C27A83" w:rsidRDefault="00C27A83">
      <w:pPr>
        <w:pStyle w:val="NoSpacing"/>
        <w:numPr>
          <w:ilvl w:val="0"/>
          <w:numId w:val="41"/>
        </w:numPr>
        <w:rPr>
          <w:rFonts w:cstheme="minorHAnsi"/>
        </w:rPr>
      </w:pPr>
      <w:r w:rsidRPr="00C27A83">
        <w:rPr>
          <w:rFonts w:cstheme="minorHAnsi"/>
        </w:rPr>
        <w:t>test cases.</w:t>
      </w:r>
    </w:p>
    <w:p w14:paraId="2F814500" w14:textId="77777777" w:rsidR="00C27A83" w:rsidRPr="00C27A83" w:rsidRDefault="00C27A83">
      <w:pPr>
        <w:pStyle w:val="NoSpacing"/>
        <w:numPr>
          <w:ilvl w:val="0"/>
          <w:numId w:val="41"/>
        </w:numPr>
        <w:rPr>
          <w:rFonts w:cstheme="minorHAnsi"/>
        </w:rPr>
      </w:pPr>
      <w:r w:rsidRPr="00C27A83">
        <w:rPr>
          <w:rFonts w:cstheme="minorHAnsi"/>
        </w:rPr>
        <w:t>Demonstrate the user stories in Demo Walk through in front of Stake Holder to sign off the user stories.</w:t>
      </w:r>
    </w:p>
    <w:p w14:paraId="0D40EC7E" w14:textId="77777777" w:rsidR="00C27A83" w:rsidRPr="00C27A83" w:rsidRDefault="00C27A83">
      <w:pPr>
        <w:pStyle w:val="NoSpacing"/>
        <w:numPr>
          <w:ilvl w:val="0"/>
          <w:numId w:val="41"/>
        </w:numPr>
        <w:rPr>
          <w:rFonts w:cstheme="minorHAnsi"/>
        </w:rPr>
      </w:pPr>
      <w:r w:rsidRPr="00C27A83">
        <w:rPr>
          <w:rFonts w:cstheme="minorHAnsi"/>
        </w:rPr>
        <w:t xml:space="preserve">Responsible for Accessibility Testing internally developed applications for Section 508 compliance </w:t>
      </w:r>
    </w:p>
    <w:p w14:paraId="0EBD48EF" w14:textId="77777777" w:rsidR="00C27A83" w:rsidRPr="00C27A83" w:rsidRDefault="00C27A83">
      <w:pPr>
        <w:pStyle w:val="NoSpacing"/>
        <w:numPr>
          <w:ilvl w:val="0"/>
          <w:numId w:val="41"/>
        </w:numPr>
        <w:rPr>
          <w:rFonts w:cstheme="minorHAnsi"/>
        </w:rPr>
      </w:pPr>
      <w:r w:rsidRPr="00C27A83">
        <w:rPr>
          <w:rFonts w:cstheme="minorHAnsi"/>
        </w:rPr>
        <w:t>matters based on WACG 2.1</w:t>
      </w:r>
    </w:p>
    <w:p w14:paraId="0EA3C448" w14:textId="77777777" w:rsidR="00C27A83" w:rsidRPr="00C27A83" w:rsidRDefault="00C27A83">
      <w:pPr>
        <w:pStyle w:val="NoSpacing"/>
        <w:numPr>
          <w:ilvl w:val="0"/>
          <w:numId w:val="41"/>
        </w:numPr>
        <w:rPr>
          <w:rFonts w:cstheme="minorHAnsi"/>
        </w:rPr>
      </w:pPr>
      <w:r w:rsidRPr="00C27A83">
        <w:rPr>
          <w:rFonts w:cstheme="minorHAnsi"/>
        </w:rPr>
        <w:t xml:space="preserve">Helped and Guided development team to remediate Accessibility issue and monitor defects for failure </w:t>
      </w:r>
    </w:p>
    <w:p w14:paraId="3BADAE43" w14:textId="77777777" w:rsidR="00C27A83" w:rsidRPr="00C27A83" w:rsidRDefault="00C27A83">
      <w:pPr>
        <w:pStyle w:val="NoSpacing"/>
        <w:numPr>
          <w:ilvl w:val="0"/>
          <w:numId w:val="41"/>
        </w:numPr>
        <w:rPr>
          <w:rFonts w:cstheme="minorHAnsi"/>
        </w:rPr>
      </w:pPr>
      <w:r w:rsidRPr="00C27A83">
        <w:rPr>
          <w:rFonts w:cstheme="minorHAnsi"/>
        </w:rPr>
        <w:t>with various Browsers using Accessibility testing with NVDA, Axe, Accessibility Insights for web.</w:t>
      </w:r>
    </w:p>
    <w:p w14:paraId="11030B59" w14:textId="77777777" w:rsidR="00C27A83" w:rsidRPr="00C27A83" w:rsidRDefault="00C27A83">
      <w:pPr>
        <w:pStyle w:val="NoSpacing"/>
        <w:numPr>
          <w:ilvl w:val="0"/>
          <w:numId w:val="41"/>
        </w:numPr>
        <w:rPr>
          <w:rFonts w:cstheme="minorHAnsi"/>
        </w:rPr>
      </w:pPr>
      <w:r w:rsidRPr="00C27A83">
        <w:rPr>
          <w:rFonts w:cstheme="minorHAnsi"/>
        </w:rPr>
        <w:t xml:space="preserve">Experience performed testing with standard 508 testing with iPhone/Android Voiceover and talk </w:t>
      </w:r>
    </w:p>
    <w:p w14:paraId="3CD701FD" w14:textId="77777777" w:rsidR="00C27A83" w:rsidRPr="00C27A83" w:rsidRDefault="00C27A83">
      <w:pPr>
        <w:pStyle w:val="NoSpacing"/>
        <w:numPr>
          <w:ilvl w:val="0"/>
          <w:numId w:val="41"/>
        </w:numPr>
        <w:rPr>
          <w:rFonts w:cstheme="minorHAnsi"/>
        </w:rPr>
      </w:pPr>
      <w:r w:rsidRPr="00C27A83">
        <w:rPr>
          <w:rFonts w:cstheme="minorHAnsi"/>
        </w:rPr>
        <w:t>back Assistive technology.</w:t>
      </w:r>
    </w:p>
    <w:p w14:paraId="1F742AA4" w14:textId="77777777" w:rsidR="00C27A83" w:rsidRPr="00C27A83" w:rsidRDefault="00C27A83">
      <w:pPr>
        <w:pStyle w:val="NoSpacing"/>
        <w:numPr>
          <w:ilvl w:val="0"/>
          <w:numId w:val="41"/>
        </w:numPr>
        <w:rPr>
          <w:rFonts w:cstheme="minorHAnsi"/>
        </w:rPr>
      </w:pPr>
      <w:r w:rsidRPr="00C27A83">
        <w:rPr>
          <w:rFonts w:cstheme="minorHAnsi"/>
        </w:rPr>
        <w:t xml:space="preserve">Perform Security Testing to ensure security requirements are met accordingly to various Permission access </w:t>
      </w:r>
    </w:p>
    <w:p w14:paraId="4694A65A" w14:textId="77777777" w:rsidR="00C27A83" w:rsidRPr="00C27A83" w:rsidRDefault="00C27A83">
      <w:pPr>
        <w:pStyle w:val="NoSpacing"/>
        <w:numPr>
          <w:ilvl w:val="0"/>
          <w:numId w:val="41"/>
        </w:numPr>
        <w:rPr>
          <w:rFonts w:cstheme="minorHAnsi"/>
        </w:rPr>
      </w:pPr>
      <w:r w:rsidRPr="00C27A83">
        <w:rPr>
          <w:rFonts w:cstheme="minorHAnsi"/>
        </w:rPr>
        <w:t>roles Testing.</w:t>
      </w:r>
    </w:p>
    <w:p w14:paraId="4FBE9D31" w14:textId="77777777" w:rsidR="00C27A83" w:rsidRPr="00C27A83" w:rsidRDefault="00C27A83">
      <w:pPr>
        <w:pStyle w:val="NoSpacing"/>
        <w:numPr>
          <w:ilvl w:val="0"/>
          <w:numId w:val="41"/>
        </w:numPr>
        <w:rPr>
          <w:rFonts w:cstheme="minorHAnsi"/>
        </w:rPr>
      </w:pPr>
      <w:r w:rsidRPr="00C27A83">
        <w:rPr>
          <w:rFonts w:cstheme="minorHAnsi"/>
        </w:rPr>
        <w:t xml:space="preserve">Drafted test cases based on Functional Specifications and System Specifications in Excel and after </w:t>
      </w:r>
    </w:p>
    <w:p w14:paraId="5EA13A1D" w14:textId="77777777" w:rsidR="00C27A83" w:rsidRPr="00C27A83" w:rsidRDefault="00C27A83">
      <w:pPr>
        <w:pStyle w:val="NoSpacing"/>
        <w:numPr>
          <w:ilvl w:val="0"/>
          <w:numId w:val="41"/>
        </w:numPr>
        <w:rPr>
          <w:rFonts w:cstheme="minorHAnsi"/>
        </w:rPr>
      </w:pPr>
      <w:r w:rsidRPr="00C27A83">
        <w:rPr>
          <w:rFonts w:cstheme="minorHAnsi"/>
        </w:rPr>
        <w:t>reviewed converted XLS to CSV</w:t>
      </w:r>
    </w:p>
    <w:p w14:paraId="6A3F5827" w14:textId="77777777" w:rsidR="00C27A83" w:rsidRPr="00C27A83" w:rsidRDefault="00C27A83">
      <w:pPr>
        <w:pStyle w:val="NoSpacing"/>
        <w:numPr>
          <w:ilvl w:val="0"/>
          <w:numId w:val="41"/>
        </w:numPr>
        <w:rPr>
          <w:rFonts w:cstheme="minorHAnsi"/>
        </w:rPr>
      </w:pPr>
      <w:r w:rsidRPr="00C27A83">
        <w:rPr>
          <w:rFonts w:cstheme="minorHAnsi"/>
        </w:rPr>
        <w:t>Create Jira Test Shell and validate test steps based on Requirements in Confluence Atlassian tool administration.</w:t>
      </w:r>
    </w:p>
    <w:p w14:paraId="1B25C668" w14:textId="77777777" w:rsidR="00C27A83" w:rsidRPr="00C27A83" w:rsidRDefault="00C27A83">
      <w:pPr>
        <w:pStyle w:val="NoSpacing"/>
        <w:numPr>
          <w:ilvl w:val="0"/>
          <w:numId w:val="41"/>
        </w:numPr>
        <w:rPr>
          <w:rFonts w:cstheme="minorHAnsi"/>
        </w:rPr>
      </w:pPr>
      <w:r w:rsidRPr="00C27A83">
        <w:rPr>
          <w:rFonts w:cstheme="minorHAnsi"/>
        </w:rPr>
        <w:t xml:space="preserve">Experience dashboards using various filter types in JIRA, reporting, dashboards, workflows fields, and </w:t>
      </w:r>
    </w:p>
    <w:p w14:paraId="13394F63" w14:textId="77777777" w:rsidR="00C27A83" w:rsidRPr="00C27A83" w:rsidRDefault="00C27A83">
      <w:pPr>
        <w:pStyle w:val="NoSpacing"/>
        <w:numPr>
          <w:ilvl w:val="0"/>
          <w:numId w:val="41"/>
        </w:numPr>
        <w:rPr>
          <w:rFonts w:cstheme="minorHAnsi"/>
        </w:rPr>
      </w:pPr>
      <w:r w:rsidRPr="00C27A83">
        <w:rPr>
          <w:rFonts w:cstheme="minorHAnsi"/>
        </w:rPr>
        <w:t>JIRA administration.</w:t>
      </w:r>
    </w:p>
    <w:p w14:paraId="18A74702" w14:textId="77777777" w:rsidR="00C27A83" w:rsidRPr="00C27A83" w:rsidRDefault="00C27A83">
      <w:pPr>
        <w:pStyle w:val="NoSpacing"/>
        <w:numPr>
          <w:ilvl w:val="0"/>
          <w:numId w:val="41"/>
        </w:numPr>
        <w:rPr>
          <w:rFonts w:cstheme="minorHAnsi"/>
        </w:rPr>
      </w:pPr>
      <w:r w:rsidRPr="00C27A83">
        <w:rPr>
          <w:rFonts w:cstheme="minorHAnsi"/>
        </w:rPr>
        <w:t>Involved in Manual Testing of the application for Negative and Positive Scenarios.</w:t>
      </w:r>
    </w:p>
    <w:p w14:paraId="645BDA7C" w14:textId="77777777" w:rsidR="00C27A83" w:rsidRPr="00C27A83" w:rsidRDefault="00C27A83">
      <w:pPr>
        <w:pStyle w:val="NoSpacing"/>
        <w:numPr>
          <w:ilvl w:val="0"/>
          <w:numId w:val="41"/>
        </w:numPr>
        <w:rPr>
          <w:rFonts w:cstheme="minorHAnsi"/>
        </w:rPr>
      </w:pPr>
      <w:r w:rsidRPr="00C27A83">
        <w:rPr>
          <w:rFonts w:cstheme="minorHAnsi"/>
        </w:rPr>
        <w:t xml:space="preserve">Performed the Regression and Functional Testing to make sure that the bug has been fixed and the </w:t>
      </w:r>
    </w:p>
    <w:p w14:paraId="32D9C12E" w14:textId="77777777" w:rsidR="00C27A83" w:rsidRPr="00C27A83" w:rsidRDefault="00C27A83">
      <w:pPr>
        <w:pStyle w:val="NoSpacing"/>
        <w:numPr>
          <w:ilvl w:val="0"/>
          <w:numId w:val="41"/>
        </w:numPr>
        <w:rPr>
          <w:rFonts w:cstheme="minorHAnsi"/>
        </w:rPr>
      </w:pPr>
      <w:r w:rsidRPr="00C27A83">
        <w:rPr>
          <w:rFonts w:cstheme="minorHAnsi"/>
        </w:rPr>
        <w:t>application was running properly. Identify the severity and priority of a defect and act accordingly.</w:t>
      </w:r>
    </w:p>
    <w:p w14:paraId="66D4DE65" w14:textId="77777777" w:rsidR="00C27A83" w:rsidRPr="00C27A83" w:rsidRDefault="00C27A83">
      <w:pPr>
        <w:pStyle w:val="NoSpacing"/>
        <w:numPr>
          <w:ilvl w:val="0"/>
          <w:numId w:val="41"/>
        </w:numPr>
        <w:rPr>
          <w:rFonts w:cstheme="minorHAnsi"/>
        </w:rPr>
      </w:pPr>
      <w:r w:rsidRPr="00C27A83">
        <w:rPr>
          <w:rFonts w:cstheme="minorHAnsi"/>
        </w:rPr>
        <w:t xml:space="preserve">Identified the Test Cases which need to be automated and generated the Automated scripts using HP </w:t>
      </w:r>
    </w:p>
    <w:p w14:paraId="0F64BCFC" w14:textId="77777777" w:rsidR="00C27A83" w:rsidRPr="00C27A83" w:rsidRDefault="00C27A83">
      <w:pPr>
        <w:pStyle w:val="NoSpacing"/>
        <w:numPr>
          <w:ilvl w:val="0"/>
          <w:numId w:val="41"/>
        </w:numPr>
        <w:rPr>
          <w:rFonts w:cstheme="minorHAnsi"/>
        </w:rPr>
      </w:pPr>
      <w:r w:rsidRPr="00C27A83">
        <w:rPr>
          <w:rFonts w:cstheme="minorHAnsi"/>
        </w:rPr>
        <w:t>Unified Functional Testing (UFT).</w:t>
      </w:r>
    </w:p>
    <w:p w14:paraId="26B2BF6E" w14:textId="77777777" w:rsidR="00C27A83" w:rsidRPr="00C27A83" w:rsidRDefault="00C27A83">
      <w:pPr>
        <w:pStyle w:val="NoSpacing"/>
        <w:numPr>
          <w:ilvl w:val="0"/>
          <w:numId w:val="41"/>
        </w:numPr>
        <w:rPr>
          <w:rFonts w:cstheme="minorHAnsi"/>
        </w:rPr>
      </w:pPr>
      <w:r w:rsidRPr="00C27A83">
        <w:rPr>
          <w:rFonts w:cstheme="minorHAnsi"/>
        </w:rPr>
        <w:t xml:space="preserve">Developed and executed various VB scripts, created Check points, Parameterized the fixed values in </w:t>
      </w:r>
    </w:p>
    <w:p w14:paraId="3266950F" w14:textId="77777777" w:rsidR="00C27A83" w:rsidRPr="00C27A83" w:rsidRDefault="00C27A83">
      <w:pPr>
        <w:pStyle w:val="NoSpacing"/>
        <w:numPr>
          <w:ilvl w:val="0"/>
          <w:numId w:val="41"/>
        </w:numPr>
        <w:rPr>
          <w:rFonts w:cstheme="minorHAnsi"/>
        </w:rPr>
      </w:pPr>
      <w:r w:rsidRPr="00C27A83">
        <w:rPr>
          <w:rFonts w:cstheme="minorHAnsi"/>
        </w:rPr>
        <w:t>checkpoint and Synchronizations and automated web application using HP Unified Functional Testing (UFT)</w:t>
      </w:r>
    </w:p>
    <w:p w14:paraId="24713FD6" w14:textId="77777777" w:rsidR="00C27A83" w:rsidRPr="00C27A83" w:rsidRDefault="00C27A83">
      <w:pPr>
        <w:pStyle w:val="NoSpacing"/>
        <w:numPr>
          <w:ilvl w:val="0"/>
          <w:numId w:val="41"/>
        </w:numPr>
        <w:rPr>
          <w:rFonts w:cstheme="minorHAnsi"/>
        </w:rPr>
      </w:pPr>
      <w:r w:rsidRPr="00C27A83">
        <w:rPr>
          <w:rFonts w:cstheme="minorHAnsi"/>
        </w:rPr>
        <w:t xml:space="preserve">Expert in Working different kinds of Automation Frameworks (Data Driven, Keyword Driven and Hybrid </w:t>
      </w:r>
    </w:p>
    <w:p w14:paraId="27AAB0FD" w14:textId="77777777" w:rsidR="00C27A83" w:rsidRPr="00C27A83" w:rsidRDefault="00C27A83">
      <w:pPr>
        <w:pStyle w:val="NoSpacing"/>
        <w:numPr>
          <w:ilvl w:val="0"/>
          <w:numId w:val="41"/>
        </w:numPr>
        <w:rPr>
          <w:rFonts w:cstheme="minorHAnsi"/>
        </w:rPr>
      </w:pPr>
      <w:r w:rsidRPr="00C27A83">
        <w:rPr>
          <w:rFonts w:cstheme="minorHAnsi"/>
        </w:rPr>
        <w:t>Frame works)</w:t>
      </w:r>
    </w:p>
    <w:p w14:paraId="5A548EE2" w14:textId="77777777" w:rsidR="00C27A83" w:rsidRPr="00C27A83" w:rsidRDefault="00C27A83">
      <w:pPr>
        <w:pStyle w:val="NoSpacing"/>
        <w:numPr>
          <w:ilvl w:val="0"/>
          <w:numId w:val="41"/>
        </w:numPr>
        <w:rPr>
          <w:rFonts w:cstheme="minorHAnsi"/>
        </w:rPr>
      </w:pPr>
      <w:r w:rsidRPr="00C27A83">
        <w:rPr>
          <w:rFonts w:cstheme="minorHAnsi"/>
        </w:rPr>
        <w:t>Perform SQL connection to verify different Data tables including data by SQL command and Excellent knowledge of performing Batch Runs by using queries.</w:t>
      </w:r>
    </w:p>
    <w:p w14:paraId="78FA5E0C" w14:textId="77777777" w:rsidR="00C27A83" w:rsidRPr="00C27A83" w:rsidRDefault="00C27A83">
      <w:pPr>
        <w:pStyle w:val="NoSpacing"/>
        <w:numPr>
          <w:ilvl w:val="0"/>
          <w:numId w:val="41"/>
        </w:numPr>
        <w:rPr>
          <w:rFonts w:cstheme="minorHAnsi"/>
        </w:rPr>
      </w:pPr>
      <w:r w:rsidRPr="00C27A83">
        <w:rPr>
          <w:rFonts w:cstheme="minorHAnsi"/>
        </w:rPr>
        <w:t xml:space="preserve">Extensively involved in Executing, Analyzing, and Verifying test results and worked with developers to </w:t>
      </w:r>
    </w:p>
    <w:p w14:paraId="37F6EC6B" w14:textId="77777777" w:rsidR="00C27A83" w:rsidRPr="00C27A83" w:rsidRDefault="00C27A83">
      <w:pPr>
        <w:pStyle w:val="NoSpacing"/>
        <w:numPr>
          <w:ilvl w:val="0"/>
          <w:numId w:val="41"/>
        </w:numPr>
        <w:rPr>
          <w:rFonts w:cstheme="minorHAnsi"/>
        </w:rPr>
      </w:pPr>
      <w:r w:rsidRPr="00C27A83">
        <w:rPr>
          <w:rFonts w:cstheme="minorHAnsi"/>
        </w:rPr>
        <w:t>resolve issues. Performed end-to-end testing of Internal and External applications to produce robust and thoroughly tested product.</w:t>
      </w:r>
    </w:p>
    <w:p w14:paraId="16D89AAB" w14:textId="77777777" w:rsidR="00C27A83" w:rsidRDefault="00C27A83">
      <w:pPr>
        <w:pStyle w:val="NoSpacing"/>
        <w:numPr>
          <w:ilvl w:val="0"/>
          <w:numId w:val="41"/>
        </w:numPr>
        <w:rPr>
          <w:rFonts w:cstheme="minorHAnsi"/>
        </w:rPr>
      </w:pPr>
      <w:r w:rsidRPr="00C27A83">
        <w:rPr>
          <w:rFonts w:cstheme="minorHAnsi"/>
        </w:rPr>
        <w:t>Functional Analyzing for years back previous holding issues, investigate previous issues &amp; document that as Analysis Document.</w:t>
      </w:r>
    </w:p>
    <w:p w14:paraId="59F233F6" w14:textId="77777777" w:rsidR="00C27A83" w:rsidRDefault="00C27A83" w:rsidP="00C27A83">
      <w:pPr>
        <w:pStyle w:val="NoSpacing"/>
        <w:ind w:left="720"/>
        <w:rPr>
          <w:rFonts w:cstheme="minorHAnsi"/>
        </w:rPr>
      </w:pPr>
    </w:p>
    <w:p w14:paraId="7223F12A" w14:textId="279C0543" w:rsidR="00C27A83" w:rsidRDefault="00C27A83" w:rsidP="00C27A83">
      <w:pPr>
        <w:pStyle w:val="NoSpacing"/>
        <w:rPr>
          <w:rFonts w:cstheme="minorHAnsi"/>
        </w:rPr>
      </w:pPr>
      <w:r w:rsidRPr="00C27A83">
        <w:rPr>
          <w:rFonts w:cstheme="minorHAnsi"/>
          <w:b/>
          <w:bCs/>
        </w:rPr>
        <w:t>Environment</w:t>
      </w:r>
      <w:r w:rsidRPr="00C27A83">
        <w:rPr>
          <w:rFonts w:cstheme="minorHAnsi"/>
        </w:rPr>
        <w:t>: Microsoft SQL Server Management Studio v18.6, Oracle 10g, .NET, IE, ASP, JavaScript, XML, Atlassian tool JIRA, HP UFT, Confluence Windows XP, UNIX, IIS. MS Office, Microsoft Teams, TechSmith Snagit, NVDA, Axe, Accessibility Insights for web</w:t>
      </w:r>
    </w:p>
    <w:p w14:paraId="5D4F78B0" w14:textId="77777777" w:rsidR="00C27A83" w:rsidRPr="00C27A83" w:rsidRDefault="00C27A83" w:rsidP="00C27A83">
      <w:pPr>
        <w:pStyle w:val="NoSpacing"/>
        <w:rPr>
          <w:rFonts w:cstheme="minorHAnsi"/>
        </w:rPr>
      </w:pPr>
    </w:p>
    <w:p w14:paraId="05A30763" w14:textId="473851D8" w:rsidR="00BD68BD" w:rsidRDefault="00BD68BD" w:rsidP="00BD68BD">
      <w:pPr>
        <w:pStyle w:val="NoSpacing"/>
        <w:rPr>
          <w:rFonts w:cstheme="minorHAnsi"/>
        </w:rPr>
      </w:pPr>
    </w:p>
    <w:p w14:paraId="753F825F" w14:textId="33C6B0A1" w:rsidR="00BE3A43" w:rsidRDefault="00C27A83" w:rsidP="00BD68BD">
      <w:pPr>
        <w:pStyle w:val="NoSpacing"/>
        <w:rPr>
          <w:b/>
          <w:lang w:val="en-GB"/>
        </w:rPr>
      </w:pPr>
      <w:r w:rsidRPr="00C27A83">
        <w:rPr>
          <w:b/>
          <w:lang w:val="en-GB"/>
        </w:rPr>
        <w:lastRenderedPageBreak/>
        <w:t>Wayfair</w:t>
      </w:r>
      <w:r>
        <w:rPr>
          <w:b/>
          <w:lang w:val="en-GB"/>
        </w:rPr>
        <w:t xml:space="preserve"> </w:t>
      </w:r>
      <w:r w:rsidRPr="00C27A83">
        <w:rPr>
          <w:b/>
          <w:lang w:val="en-GB"/>
        </w:rPr>
        <w:t xml:space="preserve">Boston, Massachusetts </w:t>
      </w:r>
      <w:r>
        <w:rPr>
          <w:b/>
          <w:lang w:val="en-GB"/>
        </w:rPr>
        <w:t xml:space="preserve">                                                                                       </w:t>
      </w:r>
      <w:r w:rsidR="00BE3A43" w:rsidRPr="00BE3A43">
        <w:rPr>
          <w:b/>
          <w:lang w:val="en-GB"/>
        </w:rPr>
        <w:t>(</w:t>
      </w:r>
      <w:r w:rsidRPr="00C27A83">
        <w:rPr>
          <w:b/>
          <w:lang w:val="en-GB"/>
        </w:rPr>
        <w:t>Sep</w:t>
      </w:r>
      <w:r>
        <w:rPr>
          <w:b/>
          <w:lang w:val="en-GB"/>
        </w:rPr>
        <w:t xml:space="preserve"> </w:t>
      </w:r>
      <w:r w:rsidRPr="00C27A83">
        <w:rPr>
          <w:b/>
          <w:lang w:val="en-GB"/>
        </w:rPr>
        <w:t>2019 to Jun</w:t>
      </w:r>
      <w:r>
        <w:rPr>
          <w:b/>
          <w:lang w:val="en-GB"/>
        </w:rPr>
        <w:t xml:space="preserve"> </w:t>
      </w:r>
      <w:r w:rsidRPr="00C27A83">
        <w:rPr>
          <w:b/>
          <w:lang w:val="en-GB"/>
        </w:rPr>
        <w:t>2020</w:t>
      </w:r>
      <w:r w:rsidR="00BE3A43" w:rsidRPr="00BE3A43">
        <w:rPr>
          <w:b/>
          <w:lang w:val="en-GB"/>
        </w:rPr>
        <w:t>)</w:t>
      </w:r>
    </w:p>
    <w:p w14:paraId="749A8546" w14:textId="5DFB2A14" w:rsidR="00F91C30" w:rsidRDefault="00C27A83" w:rsidP="00BD68BD">
      <w:pPr>
        <w:pStyle w:val="NoSpacing"/>
        <w:rPr>
          <w:b/>
          <w:lang w:val="en-GB"/>
        </w:rPr>
      </w:pPr>
      <w:r w:rsidRPr="00C27A83">
        <w:rPr>
          <w:b/>
          <w:lang w:val="en-GB"/>
        </w:rPr>
        <w:t>Quality Assurance Analyst</w:t>
      </w:r>
    </w:p>
    <w:p w14:paraId="5C048107" w14:textId="77777777" w:rsidR="00C27A83" w:rsidRDefault="00C27A83" w:rsidP="00BD68BD">
      <w:pPr>
        <w:pStyle w:val="NoSpacing"/>
        <w:rPr>
          <w:b/>
          <w:lang w:val="en-GB"/>
        </w:rPr>
      </w:pPr>
    </w:p>
    <w:p w14:paraId="74798CED" w14:textId="77777777" w:rsidR="00C27A83" w:rsidRPr="00C27A83" w:rsidRDefault="00C27A83">
      <w:pPr>
        <w:pStyle w:val="NoSpacing"/>
        <w:numPr>
          <w:ilvl w:val="0"/>
          <w:numId w:val="42"/>
        </w:numPr>
      </w:pPr>
      <w:r w:rsidRPr="00C27A83">
        <w:t>Analyzed the Business requirements and involved in the review discussions in all stages of Business Process Management.</w:t>
      </w:r>
    </w:p>
    <w:p w14:paraId="76204A1E" w14:textId="77777777" w:rsidR="00C27A83" w:rsidRPr="00C27A83" w:rsidRDefault="00C27A83">
      <w:pPr>
        <w:pStyle w:val="NoSpacing"/>
        <w:numPr>
          <w:ilvl w:val="0"/>
          <w:numId w:val="42"/>
        </w:numPr>
      </w:pPr>
      <w:r w:rsidRPr="00C27A83">
        <w:t>Participated in the QA activities for various releases in the Project based business functionality.</w:t>
      </w:r>
    </w:p>
    <w:p w14:paraId="4FC86200" w14:textId="77777777" w:rsidR="00C27A83" w:rsidRPr="00C27A83" w:rsidRDefault="00C27A83">
      <w:pPr>
        <w:pStyle w:val="NoSpacing"/>
        <w:numPr>
          <w:ilvl w:val="0"/>
          <w:numId w:val="42"/>
        </w:numPr>
      </w:pPr>
      <w:r w:rsidRPr="00C27A83">
        <w:t>Drafted test cases based on Functional Specifications and System Specifications.</w:t>
      </w:r>
    </w:p>
    <w:p w14:paraId="556472A4" w14:textId="77777777" w:rsidR="00C27A83" w:rsidRPr="00C27A83" w:rsidRDefault="00C27A83">
      <w:pPr>
        <w:pStyle w:val="NoSpacing"/>
        <w:numPr>
          <w:ilvl w:val="0"/>
          <w:numId w:val="42"/>
        </w:numPr>
      </w:pPr>
      <w:r w:rsidRPr="00C27A83">
        <w:t>Prepare Test Plan and analyze integration system impacts.</w:t>
      </w:r>
    </w:p>
    <w:p w14:paraId="098ED2DA" w14:textId="77777777" w:rsidR="00C27A83" w:rsidRPr="00C27A83" w:rsidRDefault="00C27A83">
      <w:pPr>
        <w:pStyle w:val="NoSpacing"/>
        <w:numPr>
          <w:ilvl w:val="0"/>
          <w:numId w:val="42"/>
        </w:numPr>
      </w:pPr>
      <w:r w:rsidRPr="00C27A83">
        <w:t>Involved in Manual Testing of the application for developed Test Scenario, Test Cases, Test Steps for various Business methods covering both Positive and Negative testing requirements in Microsoft Excel spreadsheet and exported in Test Management Tool Test Rail.</w:t>
      </w:r>
    </w:p>
    <w:p w14:paraId="473B9D6F" w14:textId="77777777" w:rsidR="00C27A83" w:rsidRPr="00C27A83" w:rsidRDefault="00C27A83">
      <w:pPr>
        <w:pStyle w:val="NoSpacing"/>
        <w:numPr>
          <w:ilvl w:val="0"/>
          <w:numId w:val="42"/>
        </w:numPr>
      </w:pPr>
      <w:r w:rsidRPr="00C27A83">
        <w:t>Performed the Regression Testing to make sure that the bug has been fixed, and the application was running properly.</w:t>
      </w:r>
    </w:p>
    <w:p w14:paraId="5513738E" w14:textId="77777777" w:rsidR="00C27A83" w:rsidRPr="00C27A83" w:rsidRDefault="00C27A83">
      <w:pPr>
        <w:pStyle w:val="NoSpacing"/>
        <w:numPr>
          <w:ilvl w:val="0"/>
          <w:numId w:val="42"/>
        </w:numPr>
      </w:pPr>
      <w:r w:rsidRPr="00C27A83">
        <w:t>Using Test Rail Test Management tools for Defect tracking and Test case execution, log defect in JIRA and used Agile PT for project management tool and worked with XML to verify client template conversion.</w:t>
      </w:r>
    </w:p>
    <w:p w14:paraId="6644EC52" w14:textId="77777777" w:rsidR="00C27A83" w:rsidRPr="00C27A83" w:rsidRDefault="00C27A83">
      <w:pPr>
        <w:pStyle w:val="NoSpacing"/>
        <w:numPr>
          <w:ilvl w:val="0"/>
          <w:numId w:val="42"/>
        </w:numPr>
      </w:pPr>
      <w:r w:rsidRPr="00C27A83">
        <w:t>Perform Security Testing to ensure security requirements are met accordingly using PT Security Access Tool.</w:t>
      </w:r>
    </w:p>
    <w:p w14:paraId="7D2AE88B" w14:textId="77777777" w:rsidR="00C27A83" w:rsidRPr="00C27A83" w:rsidRDefault="00C27A83">
      <w:pPr>
        <w:pStyle w:val="NoSpacing"/>
        <w:numPr>
          <w:ilvl w:val="0"/>
          <w:numId w:val="42"/>
        </w:numPr>
      </w:pPr>
      <w:r w:rsidRPr="00C27A83">
        <w:t>Involved in Project planning, Scheduling, testing, defect tracking, management, and Reporting.</w:t>
      </w:r>
    </w:p>
    <w:p w14:paraId="722805C5" w14:textId="77777777" w:rsidR="00C27A83" w:rsidRPr="00C27A83" w:rsidRDefault="00C27A83">
      <w:pPr>
        <w:pStyle w:val="NoSpacing"/>
        <w:numPr>
          <w:ilvl w:val="0"/>
          <w:numId w:val="42"/>
        </w:numPr>
      </w:pPr>
      <w:r w:rsidRPr="00C27A83">
        <w:t>Develop Test Scenarios and Test Cases to demonstrate conformance to Functional and Non-Functional Requirement.</w:t>
      </w:r>
    </w:p>
    <w:p w14:paraId="0472385A" w14:textId="77777777" w:rsidR="00C27A83" w:rsidRPr="00C27A83" w:rsidRDefault="00C27A83">
      <w:pPr>
        <w:pStyle w:val="NoSpacing"/>
        <w:numPr>
          <w:ilvl w:val="0"/>
          <w:numId w:val="42"/>
        </w:numPr>
      </w:pPr>
      <w:r w:rsidRPr="00C27A83">
        <w:t>Linking Requirements to test cycle, test Coverage and mapped Defects in Test Rail.</w:t>
      </w:r>
    </w:p>
    <w:p w14:paraId="2CE889D2" w14:textId="77777777" w:rsidR="00C27A83" w:rsidRPr="00C27A83" w:rsidRDefault="00C27A83">
      <w:pPr>
        <w:pStyle w:val="NoSpacing"/>
        <w:numPr>
          <w:ilvl w:val="0"/>
          <w:numId w:val="42"/>
        </w:numPr>
      </w:pPr>
      <w:r w:rsidRPr="00C27A83">
        <w:t>Conducted comprehensive Cross Browser testing and maintained documentation on various testing types, like Positive, Negative, Boundary, Smoke, Functional and Regression Testing.</w:t>
      </w:r>
    </w:p>
    <w:p w14:paraId="6FFC0ECF" w14:textId="77777777" w:rsidR="00C27A83" w:rsidRPr="00C27A83" w:rsidRDefault="00C27A83">
      <w:pPr>
        <w:pStyle w:val="NoSpacing"/>
        <w:numPr>
          <w:ilvl w:val="0"/>
          <w:numId w:val="42"/>
        </w:numPr>
      </w:pPr>
      <w:r w:rsidRPr="00C27A83">
        <w:t xml:space="preserve">Perform UI testing/ UAT testing &amp; use GitHub to provision developer’s code for Manual testing. </w:t>
      </w:r>
    </w:p>
    <w:p w14:paraId="33D10D04" w14:textId="77777777" w:rsidR="00C27A83" w:rsidRPr="00C27A83" w:rsidRDefault="00C27A83">
      <w:pPr>
        <w:pStyle w:val="NoSpacing"/>
        <w:numPr>
          <w:ilvl w:val="0"/>
          <w:numId w:val="42"/>
        </w:numPr>
      </w:pPr>
      <w:r w:rsidRPr="00C27A83">
        <w:t>Excellent communication and presentation skills, Smart in bringing energy and new ideas balanced with practical experience in environment and participate Microsoft PowerPoint Presentation in monthly Lunch and Learn session.</w:t>
      </w:r>
    </w:p>
    <w:p w14:paraId="75ED28FE" w14:textId="77777777" w:rsidR="00C27A83" w:rsidRPr="00C27A83" w:rsidRDefault="00C27A83">
      <w:pPr>
        <w:pStyle w:val="NoSpacing"/>
        <w:numPr>
          <w:ilvl w:val="0"/>
          <w:numId w:val="42"/>
        </w:numPr>
      </w:pPr>
      <w:r w:rsidRPr="00C27A83">
        <w:t xml:space="preserve">Tested Database using Microsoft SQL Server Studio as a backend tool for Verification &amp; Validation Purpose. </w:t>
      </w:r>
    </w:p>
    <w:p w14:paraId="264A909C" w14:textId="77777777" w:rsidR="00C27A83" w:rsidRPr="00C27A83" w:rsidRDefault="00C27A83">
      <w:pPr>
        <w:pStyle w:val="NoSpacing"/>
        <w:numPr>
          <w:ilvl w:val="0"/>
          <w:numId w:val="42"/>
        </w:numPr>
      </w:pPr>
      <w:r w:rsidRPr="00C27A83">
        <w:t>Implemented Black Box, Navigation, Functional, User interface (UI), Security, Configuration, System, Regression, User Acceptance testing (UAT)</w:t>
      </w:r>
    </w:p>
    <w:p w14:paraId="159A7FB9" w14:textId="77777777" w:rsidR="00C27A83" w:rsidRPr="00C27A83" w:rsidRDefault="00C27A83">
      <w:pPr>
        <w:pStyle w:val="NoSpacing"/>
        <w:numPr>
          <w:ilvl w:val="0"/>
          <w:numId w:val="42"/>
        </w:numPr>
      </w:pPr>
      <w:r w:rsidRPr="00C27A83">
        <w:t xml:space="preserve">Regularly updating and maintaining Comprehensive Automation Regression Test Suite containing Test Cases from Previous releases and executing them on Regular Basis </w:t>
      </w:r>
    </w:p>
    <w:p w14:paraId="6322A7E2" w14:textId="77777777" w:rsidR="00C27A83" w:rsidRPr="00C27A83" w:rsidRDefault="00C27A83">
      <w:pPr>
        <w:pStyle w:val="NoSpacing"/>
        <w:numPr>
          <w:ilvl w:val="0"/>
          <w:numId w:val="42"/>
        </w:numPr>
      </w:pPr>
      <w:r w:rsidRPr="00C27A83">
        <w:t>Performed Functional, Regression, Integration and End-to-end testing using HP Unified Functional Testing (UFT)</w:t>
      </w:r>
    </w:p>
    <w:p w14:paraId="438F7479" w14:textId="77777777" w:rsidR="00C27A83" w:rsidRPr="00C27A83" w:rsidRDefault="00C27A83">
      <w:pPr>
        <w:pStyle w:val="NoSpacing"/>
        <w:numPr>
          <w:ilvl w:val="0"/>
          <w:numId w:val="42"/>
        </w:numPr>
      </w:pPr>
      <w:r w:rsidRPr="00C27A83">
        <w:t>Attended Daily Standup meeting, Backlog Grooming Meeting, Retrospective Meeting, Story Estimation Meeting and provided feedback as needed.</w:t>
      </w:r>
    </w:p>
    <w:p w14:paraId="71742AF5" w14:textId="77777777" w:rsidR="00C27A83" w:rsidRPr="00C27A83" w:rsidRDefault="00C27A83">
      <w:pPr>
        <w:pStyle w:val="NoSpacing"/>
        <w:numPr>
          <w:ilvl w:val="0"/>
          <w:numId w:val="42"/>
        </w:numPr>
      </w:pPr>
      <w:r w:rsidRPr="00C27A83">
        <w:t xml:space="preserve">Experience in Agile Environment to trace User Stories, writing Manual Test cases and log defects. </w:t>
      </w:r>
    </w:p>
    <w:p w14:paraId="10A0F384" w14:textId="77777777" w:rsidR="00C27A83" w:rsidRDefault="00C27A83">
      <w:pPr>
        <w:pStyle w:val="NoSpacing"/>
        <w:numPr>
          <w:ilvl w:val="0"/>
          <w:numId w:val="42"/>
        </w:numPr>
      </w:pPr>
      <w:r w:rsidRPr="00C27A83">
        <w:t>Provided daily and weekly Project Status Reports and escalated issues to the Manager as well as Providers as needed.</w:t>
      </w:r>
    </w:p>
    <w:p w14:paraId="4503E49F" w14:textId="77777777" w:rsidR="00C27A83" w:rsidRDefault="00C27A83" w:rsidP="00C27A83">
      <w:pPr>
        <w:pStyle w:val="NoSpacing"/>
        <w:ind w:left="720"/>
      </w:pPr>
    </w:p>
    <w:p w14:paraId="08BDCD4B" w14:textId="27AA48D9" w:rsidR="00C27A83" w:rsidRDefault="00C27A83" w:rsidP="00C27A83">
      <w:pPr>
        <w:pStyle w:val="NoSpacing"/>
      </w:pPr>
      <w:r w:rsidRPr="00C27A83">
        <w:rPr>
          <w:b/>
          <w:bCs/>
        </w:rPr>
        <w:t>Environment:</w:t>
      </w:r>
      <w:r w:rsidRPr="00C27A83">
        <w:t xml:space="preserve"> Windows, UNIX, IIS, IE, Oracle 11g, C, C++, C+, SQL Server, Jenkins, HP Unified Functional Testing (UFT), JIRA, Test Rail, PT Security Access Tool, MS Word, Excel, and Outlook, HTML, XML, JavaScript.</w:t>
      </w:r>
    </w:p>
    <w:p w14:paraId="13CBEB07" w14:textId="77777777" w:rsidR="00C27A83" w:rsidRPr="00C27A83" w:rsidRDefault="00C27A83" w:rsidP="00C27A83">
      <w:pPr>
        <w:pStyle w:val="NoSpacing"/>
      </w:pPr>
    </w:p>
    <w:p w14:paraId="4A78C7E2" w14:textId="77777777" w:rsidR="00BE3A43" w:rsidRDefault="00BE3A43" w:rsidP="00BE3A43">
      <w:pPr>
        <w:pStyle w:val="NoSpacing"/>
        <w:ind w:left="720"/>
        <w:rPr>
          <w:rFonts w:cstheme="minorHAnsi"/>
        </w:rPr>
      </w:pPr>
    </w:p>
    <w:p w14:paraId="1523A566" w14:textId="6B83FBB6" w:rsidR="00BE3A43" w:rsidRDefault="00C27A83" w:rsidP="00BE3A43">
      <w:pPr>
        <w:pStyle w:val="NoSpacing"/>
        <w:rPr>
          <w:rFonts w:cstheme="minorHAnsi"/>
          <w:b/>
          <w:bCs/>
        </w:rPr>
      </w:pPr>
      <w:r w:rsidRPr="00C27A83">
        <w:rPr>
          <w:rFonts w:cstheme="minorHAnsi"/>
          <w:b/>
          <w:bCs/>
        </w:rPr>
        <w:t>State Street Corporation</w:t>
      </w:r>
      <w:r>
        <w:rPr>
          <w:rFonts w:cstheme="minorHAnsi"/>
          <w:b/>
          <w:bCs/>
        </w:rPr>
        <w:t xml:space="preserve"> </w:t>
      </w:r>
      <w:r w:rsidR="00BE3A43" w:rsidRPr="00BE3A43">
        <w:rPr>
          <w:rFonts w:cstheme="minorHAnsi"/>
          <w:b/>
          <w:bCs/>
        </w:rPr>
        <w:t xml:space="preserve">, </w:t>
      </w:r>
      <w:r w:rsidRPr="00C27A83">
        <w:rPr>
          <w:rFonts w:cstheme="minorHAnsi"/>
          <w:b/>
          <w:bCs/>
        </w:rPr>
        <w:t xml:space="preserve">Boston, Massachusetts. </w:t>
      </w:r>
      <w:r>
        <w:rPr>
          <w:rFonts w:cstheme="minorHAnsi"/>
          <w:b/>
          <w:bCs/>
        </w:rPr>
        <w:t xml:space="preserve">                                                          </w:t>
      </w:r>
      <w:r w:rsidR="00BE3A43" w:rsidRPr="00BE3A43">
        <w:rPr>
          <w:rFonts w:cstheme="minorHAnsi"/>
          <w:b/>
          <w:bCs/>
        </w:rPr>
        <w:t>(</w:t>
      </w:r>
      <w:r w:rsidRPr="00C27A83">
        <w:rPr>
          <w:rFonts w:cstheme="minorHAnsi"/>
          <w:b/>
          <w:bCs/>
        </w:rPr>
        <w:t>Oct</w:t>
      </w:r>
      <w:r>
        <w:rPr>
          <w:rFonts w:cstheme="minorHAnsi"/>
          <w:b/>
          <w:bCs/>
        </w:rPr>
        <w:t xml:space="preserve"> </w:t>
      </w:r>
      <w:r w:rsidRPr="00C27A83">
        <w:rPr>
          <w:rFonts w:cstheme="minorHAnsi"/>
          <w:b/>
          <w:bCs/>
        </w:rPr>
        <w:t>2018 to Sep</w:t>
      </w:r>
      <w:r>
        <w:rPr>
          <w:rFonts w:cstheme="minorHAnsi"/>
          <w:b/>
          <w:bCs/>
        </w:rPr>
        <w:t xml:space="preserve"> </w:t>
      </w:r>
      <w:r w:rsidRPr="00C27A83">
        <w:rPr>
          <w:rFonts w:cstheme="minorHAnsi"/>
          <w:b/>
          <w:bCs/>
        </w:rPr>
        <w:t>2019</w:t>
      </w:r>
      <w:r w:rsidR="00BE3A43" w:rsidRPr="00BE3A43">
        <w:rPr>
          <w:rFonts w:cstheme="minorHAnsi"/>
          <w:b/>
          <w:bCs/>
        </w:rPr>
        <w:t>)</w:t>
      </w:r>
      <w:r w:rsidR="00BE3A43">
        <w:rPr>
          <w:rFonts w:cstheme="minorHAnsi"/>
          <w:b/>
          <w:bCs/>
        </w:rPr>
        <w:t xml:space="preserve">        </w:t>
      </w:r>
    </w:p>
    <w:p w14:paraId="2CB8C636" w14:textId="1477A2CB" w:rsidR="00F91C30" w:rsidRDefault="00C27A83" w:rsidP="00BE3A43">
      <w:pPr>
        <w:pStyle w:val="NoSpacing"/>
        <w:rPr>
          <w:rFonts w:cstheme="minorHAnsi"/>
          <w:b/>
          <w:bCs/>
        </w:rPr>
      </w:pPr>
      <w:r w:rsidRPr="00C27A83">
        <w:rPr>
          <w:rFonts w:cstheme="minorHAnsi"/>
          <w:b/>
          <w:bCs/>
        </w:rPr>
        <w:t>Software Quality Analyst</w:t>
      </w:r>
    </w:p>
    <w:p w14:paraId="00044DD0" w14:textId="77777777" w:rsidR="00C27A83" w:rsidRPr="00C27A83" w:rsidRDefault="00C27A83">
      <w:pPr>
        <w:pStyle w:val="NoSpacing"/>
        <w:numPr>
          <w:ilvl w:val="0"/>
          <w:numId w:val="43"/>
        </w:numPr>
      </w:pPr>
      <w:r w:rsidRPr="00C27A83">
        <w:lastRenderedPageBreak/>
        <w:t>Developed Test plan, wrote Test cases and executed Test cases from stories for the application under test.</w:t>
      </w:r>
    </w:p>
    <w:p w14:paraId="4029C48F" w14:textId="77777777" w:rsidR="00C27A83" w:rsidRPr="00C27A83" w:rsidRDefault="00C27A83">
      <w:pPr>
        <w:pStyle w:val="NoSpacing"/>
        <w:numPr>
          <w:ilvl w:val="0"/>
          <w:numId w:val="43"/>
        </w:numPr>
      </w:pPr>
      <w:r w:rsidRPr="00C27A83">
        <w:t>Analyzed Requirements provide testing scope and proposed the testing methodologies when needed, to other members of Quality Assurance Team.</w:t>
      </w:r>
    </w:p>
    <w:p w14:paraId="1D666AEF" w14:textId="77777777" w:rsidR="00C27A83" w:rsidRPr="00C27A83" w:rsidRDefault="00C27A83">
      <w:pPr>
        <w:pStyle w:val="NoSpacing"/>
        <w:numPr>
          <w:ilvl w:val="0"/>
          <w:numId w:val="43"/>
        </w:numPr>
      </w:pPr>
      <w:r w:rsidRPr="00C27A83">
        <w:t>Worked on Agile software development environment and performed testing in each Sprint.</w:t>
      </w:r>
    </w:p>
    <w:p w14:paraId="7D211103" w14:textId="77777777" w:rsidR="00C27A83" w:rsidRPr="00C27A83" w:rsidRDefault="00C27A83">
      <w:pPr>
        <w:pStyle w:val="NoSpacing"/>
        <w:numPr>
          <w:ilvl w:val="0"/>
          <w:numId w:val="43"/>
        </w:numPr>
      </w:pPr>
      <w:r w:rsidRPr="00C27A83">
        <w:t>Performed System, Integration, Regression, Smoke, GUI and Compatibility Testing.</w:t>
      </w:r>
    </w:p>
    <w:p w14:paraId="78969726" w14:textId="77777777" w:rsidR="00C27A83" w:rsidRPr="00C27A83" w:rsidRDefault="00C27A83">
      <w:pPr>
        <w:pStyle w:val="NoSpacing"/>
        <w:numPr>
          <w:ilvl w:val="0"/>
          <w:numId w:val="43"/>
        </w:numPr>
      </w:pPr>
      <w:r w:rsidRPr="00C27A83">
        <w:t>Performed Manual Testing for the Functionality using HP ALM Linking Requirements to test cycles, test Coverage and mapped Defects in Quality Center/ALM.</w:t>
      </w:r>
    </w:p>
    <w:p w14:paraId="44317EC5" w14:textId="77777777" w:rsidR="00C27A83" w:rsidRPr="00C27A83" w:rsidRDefault="00C27A83">
      <w:pPr>
        <w:pStyle w:val="NoSpacing"/>
        <w:numPr>
          <w:ilvl w:val="0"/>
          <w:numId w:val="43"/>
        </w:numPr>
      </w:pPr>
      <w:r w:rsidRPr="00C27A83">
        <w:t>Recorded and documented results prepared Requirement Traceability Matrix (RTM) to establish traceability between requirements and test cases.</w:t>
      </w:r>
    </w:p>
    <w:p w14:paraId="39D9300C" w14:textId="77777777" w:rsidR="00C27A83" w:rsidRPr="00C27A83" w:rsidRDefault="00C27A83">
      <w:pPr>
        <w:pStyle w:val="NoSpacing"/>
        <w:numPr>
          <w:ilvl w:val="0"/>
          <w:numId w:val="43"/>
        </w:numPr>
      </w:pPr>
      <w:r w:rsidRPr="00C27A83">
        <w:t>Experienced in performing Testing in different environments including Dev and UAT.</w:t>
      </w:r>
    </w:p>
    <w:p w14:paraId="5C150616" w14:textId="77777777" w:rsidR="00C27A83" w:rsidRPr="00C27A83" w:rsidRDefault="00C27A83">
      <w:pPr>
        <w:pStyle w:val="NoSpacing"/>
        <w:numPr>
          <w:ilvl w:val="0"/>
          <w:numId w:val="43"/>
        </w:numPr>
      </w:pPr>
      <w:r w:rsidRPr="00C27A83">
        <w:t>Worked on Backend Testing by writing SQL Queries to verify the data.</w:t>
      </w:r>
    </w:p>
    <w:p w14:paraId="2D977001" w14:textId="77777777" w:rsidR="00C27A83" w:rsidRPr="00C27A83" w:rsidRDefault="00C27A83">
      <w:pPr>
        <w:pStyle w:val="NoSpacing"/>
        <w:numPr>
          <w:ilvl w:val="0"/>
          <w:numId w:val="43"/>
        </w:numPr>
      </w:pPr>
      <w:r w:rsidRPr="00C27A83">
        <w:t xml:space="preserve">Participated in all the phases of Testing life cycle &amp; worked closely with QA Manager to define Test Scope, Gap Analysis, Risk and Dependency. </w:t>
      </w:r>
    </w:p>
    <w:p w14:paraId="25B0B36D" w14:textId="33775A01" w:rsidR="00C27A83" w:rsidRPr="00C27A83" w:rsidRDefault="00C27A83" w:rsidP="00995EF7">
      <w:pPr>
        <w:pStyle w:val="NoSpacing"/>
        <w:numPr>
          <w:ilvl w:val="0"/>
          <w:numId w:val="43"/>
        </w:numPr>
      </w:pPr>
      <w:r w:rsidRPr="00C27A83">
        <w:t>Developed T</w:t>
      </w:r>
      <w:r w:rsidR="00995EF7">
        <w:t>ype</w:t>
      </w:r>
      <w:r w:rsidRPr="00C27A83">
        <w:t xml:space="preserve"> scripts using Descriptive Programming and executed Test Scripts against Developed Software using UFT.</w:t>
      </w:r>
    </w:p>
    <w:p w14:paraId="06E02701" w14:textId="77777777" w:rsidR="00C27A83" w:rsidRPr="00C27A83" w:rsidRDefault="00C27A83">
      <w:pPr>
        <w:pStyle w:val="NoSpacing"/>
        <w:numPr>
          <w:ilvl w:val="0"/>
          <w:numId w:val="43"/>
        </w:numPr>
      </w:pPr>
      <w:r w:rsidRPr="00C27A83">
        <w:t>Created Data driven framework and Keyword driven framework to increase efficiency of testing tasks.</w:t>
      </w:r>
    </w:p>
    <w:p w14:paraId="60451300" w14:textId="77777777" w:rsidR="00C27A83" w:rsidRPr="00C27A83" w:rsidRDefault="00C27A83">
      <w:pPr>
        <w:pStyle w:val="NoSpacing"/>
        <w:numPr>
          <w:ilvl w:val="0"/>
          <w:numId w:val="43"/>
        </w:numPr>
      </w:pPr>
      <w:r w:rsidRPr="00C27A83">
        <w:t>Used UFT client desktop, made scripts library of Data-Driven and Keyword driven testing scripts complete with Recovery Scenario and checkpoint application.</w:t>
      </w:r>
    </w:p>
    <w:p w14:paraId="54F6C555" w14:textId="77777777" w:rsidR="00C27A83" w:rsidRPr="00C27A83" w:rsidRDefault="00C27A83">
      <w:pPr>
        <w:pStyle w:val="NoSpacing"/>
        <w:numPr>
          <w:ilvl w:val="0"/>
          <w:numId w:val="43"/>
        </w:numPr>
      </w:pPr>
      <w:r w:rsidRPr="00C27A83">
        <w:t>Executed the Test scripts for the GUI, Functional, and Regression testing using UFT.</w:t>
      </w:r>
    </w:p>
    <w:p w14:paraId="19FD4205" w14:textId="77777777" w:rsidR="00C27A83" w:rsidRPr="00C27A83" w:rsidRDefault="00C27A83">
      <w:pPr>
        <w:pStyle w:val="NoSpacing"/>
        <w:numPr>
          <w:ilvl w:val="0"/>
          <w:numId w:val="43"/>
        </w:numPr>
      </w:pPr>
      <w:r w:rsidRPr="00C27A83">
        <w:t>Tested functionality of the application by inserting various check points like standard check points, text check points, table check points, image check points, and database check points in UFT.</w:t>
      </w:r>
    </w:p>
    <w:p w14:paraId="23DA8220" w14:textId="77777777" w:rsidR="00C27A83" w:rsidRPr="00C27A83" w:rsidRDefault="00C27A83">
      <w:pPr>
        <w:pStyle w:val="NoSpacing"/>
        <w:numPr>
          <w:ilvl w:val="0"/>
          <w:numId w:val="43"/>
        </w:numPr>
      </w:pPr>
      <w:r w:rsidRPr="00C27A83">
        <w:t>Detected and communicated software failures so that defects may be discovered and corrected.</w:t>
      </w:r>
    </w:p>
    <w:p w14:paraId="10BEC3F8" w14:textId="77777777" w:rsidR="00C27A83" w:rsidRPr="00C27A83" w:rsidRDefault="00C27A83">
      <w:pPr>
        <w:pStyle w:val="NoSpacing"/>
        <w:numPr>
          <w:ilvl w:val="0"/>
          <w:numId w:val="43"/>
        </w:numPr>
      </w:pPr>
      <w:r w:rsidRPr="00C27A83">
        <w:t xml:space="preserve">Involved in Defect Analysis and Review meetings Participated in development meetings and Agile Development Sprints </w:t>
      </w:r>
    </w:p>
    <w:p w14:paraId="0170B95E" w14:textId="77777777" w:rsidR="00C27A83" w:rsidRPr="00C27A83" w:rsidRDefault="00C27A83">
      <w:pPr>
        <w:pStyle w:val="NoSpacing"/>
        <w:numPr>
          <w:ilvl w:val="0"/>
          <w:numId w:val="43"/>
        </w:numPr>
      </w:pPr>
      <w:r w:rsidRPr="00C27A83">
        <w:t>Worked in Agile environment attended daily stand-up meeting, updated daily status by using RTC team collaboration tool on what was done yesterday, what will be done today, and any blocking issues.</w:t>
      </w:r>
    </w:p>
    <w:p w14:paraId="5C840E6F" w14:textId="77777777" w:rsidR="00C27A83" w:rsidRPr="00C27A83" w:rsidRDefault="00C27A83">
      <w:pPr>
        <w:pStyle w:val="NoSpacing"/>
        <w:numPr>
          <w:ilvl w:val="0"/>
          <w:numId w:val="43"/>
        </w:numPr>
      </w:pPr>
      <w:r w:rsidRPr="00C27A83">
        <w:t>Demonstrate the user stories in Demo Planning meeting in front of Stake Holder to sign off the user stories.</w:t>
      </w:r>
    </w:p>
    <w:p w14:paraId="512A9682" w14:textId="77777777" w:rsidR="00C27A83" w:rsidRDefault="00C27A83">
      <w:pPr>
        <w:pStyle w:val="NoSpacing"/>
        <w:numPr>
          <w:ilvl w:val="0"/>
          <w:numId w:val="43"/>
        </w:numPr>
      </w:pPr>
      <w:r w:rsidRPr="00C27A83">
        <w:t>Attended weekly Scrum meeting, Backlog Iteration Meeting, Refining Meeting, Task Meeting, Retrospective meeting.</w:t>
      </w:r>
    </w:p>
    <w:p w14:paraId="3A6C5A63" w14:textId="77777777" w:rsidR="00C27A83" w:rsidRDefault="00C27A83" w:rsidP="00C27A83">
      <w:pPr>
        <w:pStyle w:val="NoSpacing"/>
        <w:ind w:left="720"/>
      </w:pPr>
    </w:p>
    <w:p w14:paraId="1B4A7190" w14:textId="49913EFB" w:rsidR="00C27A83" w:rsidRPr="00C27A83" w:rsidRDefault="00C27A83" w:rsidP="00C27A83">
      <w:pPr>
        <w:pStyle w:val="NoSpacing"/>
      </w:pPr>
      <w:r w:rsidRPr="00C27A83">
        <w:rPr>
          <w:b/>
          <w:bCs/>
        </w:rPr>
        <w:t>Environment:</w:t>
      </w:r>
      <w:r w:rsidRPr="00C27A83">
        <w:t xml:space="preserve"> HP Unified Functional Testing (UFT) 12.5, HP AML 12.5, RTC, Java, JSP, JavaScript, J2EE, IIS, XML, HTML, DHTML, SQL Server, Toad, MS Office, MS Excel, Windows, VBScript, XML, C++, C#, UNIX, CSS, PL/SQL, JIRA.</w:t>
      </w:r>
    </w:p>
    <w:p w14:paraId="5F3BFED4" w14:textId="77777777" w:rsidR="00BE3A43" w:rsidRDefault="00BE3A43" w:rsidP="00BE3A43">
      <w:pPr>
        <w:pStyle w:val="NoSpacing"/>
        <w:ind w:left="720"/>
        <w:rPr>
          <w:rFonts w:cstheme="minorHAnsi"/>
        </w:rPr>
      </w:pPr>
    </w:p>
    <w:p w14:paraId="40FCFF89" w14:textId="3F468090" w:rsidR="00C27A83" w:rsidRDefault="00C27A83" w:rsidP="00BE3A43">
      <w:pPr>
        <w:pStyle w:val="NoSpacing"/>
        <w:rPr>
          <w:rFonts w:cstheme="minorHAnsi"/>
          <w:b/>
          <w:bCs/>
        </w:rPr>
      </w:pPr>
      <w:r w:rsidRPr="00C27A83">
        <w:rPr>
          <w:rFonts w:cstheme="minorHAnsi"/>
          <w:b/>
          <w:bCs/>
        </w:rPr>
        <w:t xml:space="preserve">Santander Bank, N. A </w:t>
      </w:r>
      <w:r>
        <w:rPr>
          <w:rFonts w:cstheme="minorHAnsi"/>
          <w:b/>
          <w:bCs/>
        </w:rPr>
        <w:t xml:space="preserve"> </w:t>
      </w:r>
      <w:r w:rsidRPr="00C27A83">
        <w:rPr>
          <w:rFonts w:cstheme="minorHAnsi"/>
          <w:b/>
          <w:bCs/>
        </w:rPr>
        <w:t>Boston, Massachusetts.</w:t>
      </w:r>
      <w:r>
        <w:rPr>
          <w:rFonts w:cstheme="minorHAnsi"/>
          <w:b/>
          <w:bCs/>
        </w:rPr>
        <w:t xml:space="preserve">                                                  (</w:t>
      </w:r>
      <w:r w:rsidRPr="00C27A83">
        <w:rPr>
          <w:rFonts w:cstheme="minorHAnsi"/>
          <w:b/>
          <w:bCs/>
        </w:rPr>
        <w:t>Sept</w:t>
      </w:r>
      <w:r>
        <w:rPr>
          <w:rFonts w:cstheme="minorHAnsi"/>
          <w:b/>
          <w:bCs/>
        </w:rPr>
        <w:t xml:space="preserve"> </w:t>
      </w:r>
      <w:r w:rsidRPr="00C27A83">
        <w:rPr>
          <w:rFonts w:cstheme="minorHAnsi"/>
          <w:b/>
          <w:bCs/>
        </w:rPr>
        <w:t>2016</w:t>
      </w:r>
      <w:r>
        <w:rPr>
          <w:rFonts w:cstheme="minorHAnsi"/>
          <w:b/>
          <w:bCs/>
        </w:rPr>
        <w:t xml:space="preserve"> </w:t>
      </w:r>
      <w:r w:rsidRPr="00C27A83">
        <w:rPr>
          <w:rFonts w:cstheme="minorHAnsi"/>
          <w:b/>
          <w:bCs/>
        </w:rPr>
        <w:t>to Sept</w:t>
      </w:r>
      <w:r>
        <w:rPr>
          <w:rFonts w:cstheme="minorHAnsi"/>
          <w:b/>
          <w:bCs/>
        </w:rPr>
        <w:t xml:space="preserve"> </w:t>
      </w:r>
      <w:r w:rsidRPr="00C27A83">
        <w:rPr>
          <w:rFonts w:cstheme="minorHAnsi"/>
          <w:b/>
          <w:bCs/>
        </w:rPr>
        <w:t>2018</w:t>
      </w:r>
      <w:r>
        <w:rPr>
          <w:rFonts w:cstheme="minorHAnsi"/>
          <w:b/>
          <w:bCs/>
        </w:rPr>
        <w:t>)</w:t>
      </w:r>
    </w:p>
    <w:p w14:paraId="1A1D360F" w14:textId="7F771ADF" w:rsidR="00475A71" w:rsidRDefault="00C27A83" w:rsidP="00BE3A43">
      <w:pPr>
        <w:pStyle w:val="NoSpacing"/>
        <w:rPr>
          <w:rFonts w:cstheme="minorHAnsi"/>
          <w:b/>
          <w:bCs/>
        </w:rPr>
      </w:pPr>
      <w:r w:rsidRPr="00C27A83">
        <w:rPr>
          <w:rFonts w:cstheme="minorHAnsi"/>
          <w:b/>
          <w:bCs/>
        </w:rPr>
        <w:t>QA Analyst</w:t>
      </w:r>
    </w:p>
    <w:p w14:paraId="473BBC25" w14:textId="77777777" w:rsidR="00C27A83" w:rsidRDefault="00C27A83" w:rsidP="00BE3A43">
      <w:pPr>
        <w:pStyle w:val="NoSpacing"/>
        <w:rPr>
          <w:rFonts w:cstheme="minorHAnsi"/>
          <w:b/>
          <w:bCs/>
        </w:rPr>
      </w:pPr>
    </w:p>
    <w:p w14:paraId="3CA2DA2A" w14:textId="77777777" w:rsidR="00C27A83" w:rsidRPr="00C27A83" w:rsidRDefault="00C27A83">
      <w:pPr>
        <w:pStyle w:val="NoSpacing"/>
        <w:numPr>
          <w:ilvl w:val="0"/>
          <w:numId w:val="44"/>
        </w:numPr>
        <w:rPr>
          <w:rFonts w:cstheme="minorHAnsi"/>
        </w:rPr>
      </w:pPr>
      <w:r w:rsidRPr="00C27A83">
        <w:rPr>
          <w:rFonts w:cstheme="minorHAnsi"/>
        </w:rPr>
        <w:t>Strong Experience in Manage automation efforts for multiple web applications including maintenance of existing scripts as well as creation of new scripts.</w:t>
      </w:r>
    </w:p>
    <w:p w14:paraId="4E985B98" w14:textId="77777777" w:rsidR="00C27A83" w:rsidRPr="00C27A83" w:rsidRDefault="00C27A83">
      <w:pPr>
        <w:pStyle w:val="NoSpacing"/>
        <w:numPr>
          <w:ilvl w:val="0"/>
          <w:numId w:val="44"/>
        </w:numPr>
        <w:rPr>
          <w:rFonts w:cstheme="minorHAnsi"/>
        </w:rPr>
      </w:pPr>
      <w:r w:rsidRPr="00C27A83">
        <w:rPr>
          <w:rFonts w:cstheme="minorHAnsi"/>
        </w:rPr>
        <w:t>Strong Experience in Manually executed Test cases and Test Scripts after reviewing the business requirement document, specifications &amp; responsible for updating existing test cases against the requirements.</w:t>
      </w:r>
    </w:p>
    <w:p w14:paraId="45FEA3FF" w14:textId="77777777" w:rsidR="00C27A83" w:rsidRPr="00C27A83" w:rsidRDefault="00C27A83">
      <w:pPr>
        <w:pStyle w:val="NoSpacing"/>
        <w:numPr>
          <w:ilvl w:val="0"/>
          <w:numId w:val="44"/>
        </w:numPr>
        <w:rPr>
          <w:rFonts w:cstheme="minorHAnsi"/>
        </w:rPr>
      </w:pPr>
      <w:r w:rsidRPr="00C27A83">
        <w:rPr>
          <w:rFonts w:cstheme="minorHAnsi"/>
        </w:rPr>
        <w:t>Actively participated in iteration planning meetings and reviews to review impacts on test plan and test strategy of any changes made and new functionalities added in new builds.</w:t>
      </w:r>
    </w:p>
    <w:p w14:paraId="54E635F1" w14:textId="77777777" w:rsidR="00C27A83" w:rsidRPr="00C27A83" w:rsidRDefault="00C27A83">
      <w:pPr>
        <w:pStyle w:val="NoSpacing"/>
        <w:numPr>
          <w:ilvl w:val="0"/>
          <w:numId w:val="44"/>
        </w:numPr>
        <w:rPr>
          <w:rFonts w:cstheme="minorHAnsi"/>
        </w:rPr>
      </w:pPr>
      <w:r w:rsidRPr="00C27A83">
        <w:rPr>
          <w:rFonts w:cstheme="minorHAnsi"/>
        </w:rPr>
        <w:t>Strong Experience in Developed test cases and test scripts for Functionality and Regression Testing using HP Unified Functional Testing (UFT).</w:t>
      </w:r>
    </w:p>
    <w:p w14:paraId="1EB04342" w14:textId="77777777" w:rsidR="00C27A83" w:rsidRPr="00C27A83" w:rsidRDefault="00C27A83">
      <w:pPr>
        <w:pStyle w:val="NoSpacing"/>
        <w:numPr>
          <w:ilvl w:val="0"/>
          <w:numId w:val="44"/>
        </w:numPr>
        <w:rPr>
          <w:rFonts w:cstheme="minorHAnsi"/>
        </w:rPr>
      </w:pPr>
      <w:r w:rsidRPr="00C27A83">
        <w:rPr>
          <w:rFonts w:cstheme="minorHAnsi"/>
        </w:rPr>
        <w:lastRenderedPageBreak/>
        <w:t>Responsible for performing web test using HP Unified Functional Testing (UFT) for checking page contents VBScript, descriptive programming web objects.</w:t>
      </w:r>
    </w:p>
    <w:p w14:paraId="6B10F33F" w14:textId="77777777" w:rsidR="00C27A83" w:rsidRPr="00C27A83" w:rsidRDefault="00C27A83">
      <w:pPr>
        <w:pStyle w:val="NoSpacing"/>
        <w:numPr>
          <w:ilvl w:val="0"/>
          <w:numId w:val="44"/>
        </w:numPr>
        <w:rPr>
          <w:rFonts w:cstheme="minorHAnsi"/>
        </w:rPr>
      </w:pPr>
      <w:r w:rsidRPr="00C27A83">
        <w:rPr>
          <w:rFonts w:cstheme="minorHAnsi"/>
        </w:rPr>
        <w:t>Presented test cases at Cross Functional test cases review meetings with test team, system analyst and product management teams and have emphasized need for better change control process for critical user stories.</w:t>
      </w:r>
    </w:p>
    <w:p w14:paraId="0450A18A" w14:textId="77777777" w:rsidR="00C27A83" w:rsidRPr="00C27A83" w:rsidRDefault="00C27A83">
      <w:pPr>
        <w:pStyle w:val="NoSpacing"/>
        <w:numPr>
          <w:ilvl w:val="0"/>
          <w:numId w:val="44"/>
        </w:numPr>
        <w:rPr>
          <w:rFonts w:cstheme="minorHAnsi"/>
        </w:rPr>
      </w:pPr>
      <w:r w:rsidRPr="00C27A83">
        <w:rPr>
          <w:rFonts w:cstheme="minorHAnsi"/>
        </w:rPr>
        <w:t>Met with business analysts to understand business functionalities, requirements, and designed test cases to satisfy Client requirements.</w:t>
      </w:r>
    </w:p>
    <w:p w14:paraId="2451E31B" w14:textId="77777777" w:rsidR="00C27A83" w:rsidRPr="00C27A83" w:rsidRDefault="00C27A83">
      <w:pPr>
        <w:pStyle w:val="NoSpacing"/>
        <w:numPr>
          <w:ilvl w:val="0"/>
          <w:numId w:val="44"/>
        </w:numPr>
        <w:rPr>
          <w:rFonts w:cstheme="minorHAnsi"/>
        </w:rPr>
      </w:pPr>
      <w:r w:rsidRPr="00C27A83">
        <w:rPr>
          <w:rFonts w:cstheme="minorHAnsi"/>
        </w:rPr>
        <w:t>Worked in Agile environment, attended daily morning stand up (scrum) meetings, updated daily status on what was done yesterday, what will be done today, and any blocking issues.</w:t>
      </w:r>
    </w:p>
    <w:p w14:paraId="74825095" w14:textId="77777777" w:rsidR="00C27A83" w:rsidRPr="00C27A83" w:rsidRDefault="00C27A83">
      <w:pPr>
        <w:pStyle w:val="NoSpacing"/>
        <w:numPr>
          <w:ilvl w:val="0"/>
          <w:numId w:val="44"/>
        </w:numPr>
        <w:rPr>
          <w:rFonts w:cstheme="minorHAnsi"/>
        </w:rPr>
      </w:pPr>
      <w:r w:rsidRPr="00C27A83">
        <w:rPr>
          <w:rFonts w:cstheme="minorHAnsi"/>
        </w:rPr>
        <w:t>Wrote SQL queries using SQL plus and SQL Developer for backend testing of the applications.</w:t>
      </w:r>
    </w:p>
    <w:p w14:paraId="465A52CC" w14:textId="77777777" w:rsidR="00C27A83" w:rsidRPr="00C27A83" w:rsidRDefault="00C27A83">
      <w:pPr>
        <w:pStyle w:val="NoSpacing"/>
        <w:numPr>
          <w:ilvl w:val="0"/>
          <w:numId w:val="44"/>
        </w:numPr>
        <w:rPr>
          <w:rFonts w:cstheme="minorHAnsi"/>
        </w:rPr>
      </w:pPr>
      <w:r w:rsidRPr="00C27A83">
        <w:rPr>
          <w:rFonts w:cstheme="minorHAnsi"/>
        </w:rPr>
        <w:t>Wrote, tested, and debugged complex SQL queries involving multiple joins and conditions on Oracle RDBMS.</w:t>
      </w:r>
    </w:p>
    <w:p w14:paraId="122740E4" w14:textId="77777777" w:rsidR="00C27A83" w:rsidRPr="00C27A83" w:rsidRDefault="00C27A83">
      <w:pPr>
        <w:pStyle w:val="NoSpacing"/>
        <w:numPr>
          <w:ilvl w:val="0"/>
          <w:numId w:val="44"/>
        </w:numPr>
        <w:rPr>
          <w:rFonts w:cstheme="minorHAnsi"/>
        </w:rPr>
      </w:pPr>
      <w:r w:rsidRPr="00C27A83">
        <w:rPr>
          <w:rFonts w:cstheme="minorHAnsi"/>
        </w:rPr>
        <w:t>Executed test cases on development builds and did bug logging and defect tracking.</w:t>
      </w:r>
    </w:p>
    <w:p w14:paraId="06F12A12" w14:textId="77777777" w:rsidR="00C27A83" w:rsidRPr="00C27A83" w:rsidRDefault="00C27A83">
      <w:pPr>
        <w:pStyle w:val="NoSpacing"/>
        <w:numPr>
          <w:ilvl w:val="0"/>
          <w:numId w:val="44"/>
        </w:numPr>
        <w:rPr>
          <w:rFonts w:cstheme="minorHAnsi"/>
        </w:rPr>
      </w:pPr>
      <w:r w:rsidRPr="00C27A83">
        <w:rPr>
          <w:rFonts w:cstheme="minorHAnsi"/>
        </w:rPr>
        <w:t>Performed User Acceptance Test using different modules of the application.</w:t>
      </w:r>
    </w:p>
    <w:p w14:paraId="6CE7B3B4" w14:textId="77777777" w:rsidR="00C27A83" w:rsidRPr="00C27A83" w:rsidRDefault="00C27A83">
      <w:pPr>
        <w:pStyle w:val="NoSpacing"/>
        <w:numPr>
          <w:ilvl w:val="0"/>
          <w:numId w:val="44"/>
        </w:numPr>
        <w:rPr>
          <w:rFonts w:cstheme="minorHAnsi"/>
        </w:rPr>
      </w:pPr>
      <w:r w:rsidRPr="00C27A83">
        <w:rPr>
          <w:rFonts w:cstheme="minorHAnsi"/>
        </w:rPr>
        <w:t>Responsible for creating the test cases in HP ALM and mapping them with the requirements.</w:t>
      </w:r>
    </w:p>
    <w:p w14:paraId="0FE5DEF4" w14:textId="77777777" w:rsidR="00C27A83" w:rsidRPr="00C27A83" w:rsidRDefault="00C27A83">
      <w:pPr>
        <w:pStyle w:val="NoSpacing"/>
        <w:numPr>
          <w:ilvl w:val="0"/>
          <w:numId w:val="44"/>
        </w:numPr>
        <w:rPr>
          <w:rFonts w:cstheme="minorHAnsi"/>
        </w:rPr>
      </w:pPr>
      <w:r w:rsidRPr="00C27A83">
        <w:rPr>
          <w:rFonts w:cstheme="minorHAnsi"/>
        </w:rPr>
        <w:t>Strong Experience in Analyzed Business Requirements and System Specification documents and created Test cases and executed Test cases in HP ALM.</w:t>
      </w:r>
    </w:p>
    <w:p w14:paraId="00A6F31D" w14:textId="77777777" w:rsidR="00C27A83" w:rsidRPr="00C27A83" w:rsidRDefault="00C27A83">
      <w:pPr>
        <w:pStyle w:val="NoSpacing"/>
        <w:numPr>
          <w:ilvl w:val="0"/>
          <w:numId w:val="44"/>
        </w:numPr>
        <w:rPr>
          <w:rFonts w:cstheme="minorHAnsi"/>
        </w:rPr>
      </w:pPr>
      <w:r w:rsidRPr="00C27A83">
        <w:rPr>
          <w:rFonts w:cstheme="minorHAnsi"/>
        </w:rPr>
        <w:t>Performed User Acceptance Test using different modules of the application.</w:t>
      </w:r>
    </w:p>
    <w:p w14:paraId="1FC9430E" w14:textId="77777777" w:rsidR="00C27A83" w:rsidRPr="00C27A83" w:rsidRDefault="00C27A83">
      <w:pPr>
        <w:pStyle w:val="NoSpacing"/>
        <w:numPr>
          <w:ilvl w:val="0"/>
          <w:numId w:val="44"/>
        </w:numPr>
        <w:rPr>
          <w:rFonts w:cstheme="minorHAnsi"/>
        </w:rPr>
      </w:pPr>
      <w:r w:rsidRPr="00C27A83">
        <w:rPr>
          <w:rFonts w:cstheme="minorHAnsi"/>
        </w:rPr>
        <w:t>Responsible for testing internally developed applications for Section 508 compliance reports, establishing milestones for a corrective plan of action, and monitoring progress.</w:t>
      </w:r>
    </w:p>
    <w:p w14:paraId="071E2750" w14:textId="77777777" w:rsidR="00C27A83" w:rsidRPr="00C27A83" w:rsidRDefault="00C27A83">
      <w:pPr>
        <w:pStyle w:val="NoSpacing"/>
        <w:numPr>
          <w:ilvl w:val="0"/>
          <w:numId w:val="44"/>
        </w:numPr>
        <w:rPr>
          <w:rFonts w:cstheme="minorHAnsi"/>
        </w:rPr>
      </w:pPr>
      <w:r w:rsidRPr="00C27A83">
        <w:rPr>
          <w:rFonts w:cstheme="minorHAnsi"/>
        </w:rPr>
        <w:t>Responsible worked with developers, internal and external customers on Section 508 compliance matters.</w:t>
      </w:r>
    </w:p>
    <w:p w14:paraId="2AD6E205" w14:textId="77777777" w:rsidR="00C27A83" w:rsidRPr="00C27A83" w:rsidRDefault="00C27A83">
      <w:pPr>
        <w:pStyle w:val="NoSpacing"/>
        <w:numPr>
          <w:ilvl w:val="0"/>
          <w:numId w:val="44"/>
        </w:numPr>
        <w:rPr>
          <w:rFonts w:cstheme="minorHAnsi"/>
        </w:rPr>
      </w:pPr>
      <w:r w:rsidRPr="00C27A83">
        <w:rPr>
          <w:rFonts w:cstheme="minorHAnsi"/>
        </w:rPr>
        <w:t>Performed Accessibility Section 508 testing and verified to ensure that all published documents (PDF, Word, Excel, and PowerPoint) for Section 508 are compliant with all required industry standards.</w:t>
      </w:r>
    </w:p>
    <w:p w14:paraId="10A9B39F" w14:textId="77777777" w:rsidR="00C27A83" w:rsidRPr="00C27A83" w:rsidRDefault="00C27A83">
      <w:pPr>
        <w:pStyle w:val="NoSpacing"/>
        <w:numPr>
          <w:ilvl w:val="0"/>
          <w:numId w:val="44"/>
        </w:numPr>
        <w:rPr>
          <w:rFonts w:cstheme="minorHAnsi"/>
        </w:rPr>
      </w:pPr>
      <w:r w:rsidRPr="00C27A83">
        <w:rPr>
          <w:rFonts w:cstheme="minorHAnsi"/>
        </w:rPr>
        <w:t>Experience in Agile Environment to trace User Stories, writing Manual Test cases and log defects.</w:t>
      </w:r>
    </w:p>
    <w:p w14:paraId="595C95C4" w14:textId="77777777" w:rsidR="00C27A83" w:rsidRPr="00C27A83" w:rsidRDefault="00C27A83">
      <w:pPr>
        <w:pStyle w:val="NoSpacing"/>
        <w:numPr>
          <w:ilvl w:val="0"/>
          <w:numId w:val="44"/>
        </w:numPr>
        <w:rPr>
          <w:rFonts w:cstheme="minorHAnsi"/>
        </w:rPr>
      </w:pPr>
      <w:r w:rsidRPr="00C27A83">
        <w:rPr>
          <w:rFonts w:cstheme="minorHAnsi"/>
        </w:rPr>
        <w:t>Involved in Project review meetings and discussed issues, status for tracking the progress with project teams.</w:t>
      </w:r>
    </w:p>
    <w:p w14:paraId="4FEA6ED6" w14:textId="77777777" w:rsidR="00C27A83" w:rsidRDefault="00C27A83">
      <w:pPr>
        <w:pStyle w:val="NoSpacing"/>
        <w:numPr>
          <w:ilvl w:val="0"/>
          <w:numId w:val="44"/>
        </w:numPr>
        <w:rPr>
          <w:rFonts w:cstheme="minorHAnsi"/>
        </w:rPr>
      </w:pPr>
      <w:r w:rsidRPr="00C27A83">
        <w:rPr>
          <w:rFonts w:cstheme="minorHAnsi"/>
        </w:rPr>
        <w:t>Strong Experience in Prepared Minutes of Meetings and Test Summary reports to communicate the results of testing effort to Higher management.</w:t>
      </w:r>
    </w:p>
    <w:p w14:paraId="789B0FCD" w14:textId="77777777" w:rsidR="00C27A83" w:rsidRDefault="00C27A83" w:rsidP="00C27A83">
      <w:pPr>
        <w:pStyle w:val="NoSpacing"/>
        <w:ind w:left="720"/>
        <w:rPr>
          <w:rFonts w:cstheme="minorHAnsi"/>
        </w:rPr>
      </w:pPr>
    </w:p>
    <w:p w14:paraId="2CB003A5" w14:textId="13A536DD" w:rsidR="00C27A83" w:rsidRDefault="00C27A83" w:rsidP="00C27A83">
      <w:pPr>
        <w:pStyle w:val="NoSpacing"/>
        <w:rPr>
          <w:rFonts w:cstheme="minorHAnsi"/>
        </w:rPr>
      </w:pPr>
      <w:r w:rsidRPr="00C27A83">
        <w:rPr>
          <w:rFonts w:cstheme="minorHAnsi"/>
          <w:b/>
          <w:bCs/>
        </w:rPr>
        <w:t>Environment:</w:t>
      </w:r>
      <w:r w:rsidRPr="00C27A83">
        <w:rPr>
          <w:rFonts w:cstheme="minorHAnsi"/>
        </w:rPr>
        <w:t xml:space="preserve"> JAWS, HP Unified Functional Testing (UFT) 12.2, HP AML 12.2, Java, JSP, JavaScript, JUNIT, IIS, VBScript, XML, HTML, DHTML, EXCEL, SQL, PL/SQL, MS Access, Web Services, Windows, Bugzilla.</w:t>
      </w:r>
    </w:p>
    <w:p w14:paraId="72501CBB" w14:textId="77777777" w:rsidR="007C010F" w:rsidRPr="00C27A83" w:rsidRDefault="007C010F" w:rsidP="00C27A83">
      <w:pPr>
        <w:pStyle w:val="NoSpacing"/>
        <w:rPr>
          <w:rFonts w:cstheme="minorHAnsi"/>
        </w:rPr>
      </w:pPr>
    </w:p>
    <w:p w14:paraId="1EAB2ECB" w14:textId="296ADA2A" w:rsidR="007C010F" w:rsidRPr="007C010F" w:rsidRDefault="007C010F" w:rsidP="007C010F">
      <w:pPr>
        <w:pStyle w:val="NoSpacing"/>
        <w:rPr>
          <w:rFonts w:cstheme="minorHAnsi"/>
          <w:b/>
          <w:bCs/>
        </w:rPr>
      </w:pPr>
      <w:r w:rsidRPr="007C010F">
        <w:rPr>
          <w:rFonts w:cstheme="minorHAnsi"/>
          <w:b/>
          <w:bCs/>
        </w:rPr>
        <w:t>Pennsylvania Department of Education</w:t>
      </w:r>
      <w:r>
        <w:rPr>
          <w:rFonts w:cstheme="minorHAnsi"/>
          <w:b/>
          <w:bCs/>
        </w:rPr>
        <w:t xml:space="preserve">, </w:t>
      </w:r>
      <w:r w:rsidRPr="007C010F">
        <w:rPr>
          <w:rFonts w:cstheme="minorHAnsi"/>
          <w:b/>
          <w:bCs/>
        </w:rPr>
        <w:t>Harrisburg, PA</w:t>
      </w:r>
      <w:r>
        <w:rPr>
          <w:rFonts w:cstheme="minorHAnsi"/>
          <w:b/>
          <w:bCs/>
        </w:rPr>
        <w:t xml:space="preserve">                                                 (</w:t>
      </w:r>
      <w:r w:rsidRPr="007C010F">
        <w:rPr>
          <w:rFonts w:cstheme="minorHAnsi"/>
          <w:b/>
          <w:bCs/>
        </w:rPr>
        <w:t>Jun 2013 to Aug 2016</w:t>
      </w:r>
      <w:r>
        <w:rPr>
          <w:rFonts w:cstheme="minorHAnsi"/>
          <w:b/>
          <w:bCs/>
        </w:rPr>
        <w:t>)</w:t>
      </w:r>
    </w:p>
    <w:p w14:paraId="40066E0E" w14:textId="3317A725" w:rsidR="00A307EC" w:rsidRDefault="007C010F" w:rsidP="007C010F">
      <w:pPr>
        <w:pStyle w:val="NoSpacing"/>
        <w:rPr>
          <w:rFonts w:cstheme="minorHAnsi"/>
          <w:b/>
          <w:bCs/>
        </w:rPr>
      </w:pPr>
      <w:r w:rsidRPr="007C010F">
        <w:rPr>
          <w:rFonts w:cstheme="minorHAnsi"/>
          <w:b/>
          <w:bCs/>
        </w:rPr>
        <w:t>QA Analyst</w:t>
      </w:r>
    </w:p>
    <w:p w14:paraId="4699C750" w14:textId="77777777" w:rsidR="007C010F" w:rsidRDefault="007C010F" w:rsidP="007C010F">
      <w:pPr>
        <w:pStyle w:val="NoSpacing"/>
        <w:rPr>
          <w:rFonts w:cstheme="minorHAnsi"/>
          <w:b/>
          <w:bCs/>
        </w:rPr>
      </w:pPr>
    </w:p>
    <w:p w14:paraId="2DEA41C9" w14:textId="7B1FD033" w:rsidR="007C010F" w:rsidRPr="007C010F" w:rsidRDefault="007C010F">
      <w:pPr>
        <w:pStyle w:val="NoSpacing"/>
        <w:numPr>
          <w:ilvl w:val="0"/>
          <w:numId w:val="45"/>
        </w:numPr>
        <w:rPr>
          <w:rFonts w:cstheme="minorHAnsi"/>
        </w:rPr>
      </w:pPr>
      <w:r w:rsidRPr="007C010F">
        <w:rPr>
          <w:rFonts w:cstheme="minorHAnsi"/>
        </w:rPr>
        <w:t>Strong Experience in Responsibilities included Manual, GUI Testing, Functional Testing, Integration Testing, Regression Testing, End-to-End Testing, Database Testing and User Acceptance Testing.</w:t>
      </w:r>
    </w:p>
    <w:p w14:paraId="0EEA85E7" w14:textId="6EA1B10D" w:rsidR="007C010F" w:rsidRPr="007C010F" w:rsidRDefault="007C010F">
      <w:pPr>
        <w:pStyle w:val="NoSpacing"/>
        <w:numPr>
          <w:ilvl w:val="0"/>
          <w:numId w:val="45"/>
        </w:numPr>
        <w:rPr>
          <w:rFonts w:cstheme="minorHAnsi"/>
        </w:rPr>
      </w:pPr>
      <w:r w:rsidRPr="007C010F">
        <w:rPr>
          <w:rFonts w:cstheme="minorHAnsi"/>
        </w:rPr>
        <w:t>Strong Experience Atlassian tool administration knowledge on JIRA and Confluence.</w:t>
      </w:r>
    </w:p>
    <w:p w14:paraId="561FA624" w14:textId="4C1222C8" w:rsidR="007C010F" w:rsidRPr="007C010F" w:rsidRDefault="007C010F">
      <w:pPr>
        <w:pStyle w:val="NoSpacing"/>
        <w:numPr>
          <w:ilvl w:val="0"/>
          <w:numId w:val="45"/>
        </w:numPr>
        <w:rPr>
          <w:rFonts w:cstheme="minorHAnsi"/>
        </w:rPr>
      </w:pPr>
      <w:r w:rsidRPr="007C010F">
        <w:rPr>
          <w:rFonts w:cstheme="minorHAnsi"/>
        </w:rPr>
        <w:t>Strong Experience JIRA Administrator with experience customizing JIRA projects with various schemas, complex workflows, screen schemes, permission schemes, and notification schemes required and users while working in a JIRA environment.</w:t>
      </w:r>
    </w:p>
    <w:p w14:paraId="173587E6" w14:textId="6ECD2227" w:rsidR="007C010F" w:rsidRPr="007C010F" w:rsidRDefault="007C010F">
      <w:pPr>
        <w:pStyle w:val="NoSpacing"/>
        <w:numPr>
          <w:ilvl w:val="0"/>
          <w:numId w:val="45"/>
        </w:numPr>
        <w:rPr>
          <w:rFonts w:cstheme="minorHAnsi"/>
        </w:rPr>
      </w:pPr>
      <w:r w:rsidRPr="007C010F">
        <w:rPr>
          <w:rFonts w:cstheme="minorHAnsi"/>
        </w:rPr>
        <w:t>Experience Work with JIRA filters, reporting, dashboards, workflows, fields, and JIRA administration.</w:t>
      </w:r>
    </w:p>
    <w:p w14:paraId="7BAB4DB4" w14:textId="4EA427A8" w:rsidR="007C010F" w:rsidRPr="007C010F" w:rsidRDefault="007C010F">
      <w:pPr>
        <w:pStyle w:val="NoSpacing"/>
        <w:numPr>
          <w:ilvl w:val="0"/>
          <w:numId w:val="45"/>
        </w:numPr>
        <w:rPr>
          <w:rFonts w:cstheme="minorHAnsi"/>
        </w:rPr>
      </w:pPr>
      <w:r w:rsidRPr="007C010F">
        <w:rPr>
          <w:rFonts w:cstheme="minorHAnsi"/>
        </w:rPr>
        <w:t>Experience Engage with end-users to capture and document functional and operational requirements.</w:t>
      </w:r>
    </w:p>
    <w:p w14:paraId="75D0F9B5" w14:textId="0A922AAE" w:rsidR="007C010F" w:rsidRPr="007C010F" w:rsidRDefault="007C010F">
      <w:pPr>
        <w:pStyle w:val="NoSpacing"/>
        <w:numPr>
          <w:ilvl w:val="0"/>
          <w:numId w:val="45"/>
        </w:numPr>
        <w:rPr>
          <w:rFonts w:cstheme="minorHAnsi"/>
        </w:rPr>
      </w:pPr>
      <w:r w:rsidRPr="007C010F">
        <w:rPr>
          <w:rFonts w:cstheme="minorHAnsi"/>
        </w:rPr>
        <w:t>Implemented Automated-testing methodology. Automated the functionality and interface testing of the application using Quick Test Professional (QTP).</w:t>
      </w:r>
    </w:p>
    <w:p w14:paraId="6D0896C1" w14:textId="247C161A" w:rsidR="007C010F" w:rsidRPr="007C010F" w:rsidRDefault="007C010F">
      <w:pPr>
        <w:pStyle w:val="NoSpacing"/>
        <w:numPr>
          <w:ilvl w:val="0"/>
          <w:numId w:val="45"/>
        </w:numPr>
        <w:rPr>
          <w:rFonts w:cstheme="minorHAnsi"/>
        </w:rPr>
      </w:pPr>
      <w:r w:rsidRPr="007C010F">
        <w:rPr>
          <w:rFonts w:cstheme="minorHAnsi"/>
        </w:rPr>
        <w:t>Insert Object Data Verification Check point on Quick Test Professional (QTP) automation testing tools.</w:t>
      </w:r>
    </w:p>
    <w:p w14:paraId="7D8C49A5" w14:textId="4768A276" w:rsidR="007C010F" w:rsidRPr="007C010F" w:rsidRDefault="007C010F">
      <w:pPr>
        <w:pStyle w:val="NoSpacing"/>
        <w:numPr>
          <w:ilvl w:val="0"/>
          <w:numId w:val="45"/>
        </w:numPr>
        <w:rPr>
          <w:rFonts w:cstheme="minorHAnsi"/>
        </w:rPr>
      </w:pPr>
      <w:r w:rsidRPr="007C010F">
        <w:rPr>
          <w:rFonts w:cstheme="minorHAnsi"/>
        </w:rPr>
        <w:t>Verify Back-end Data after interacting with front-end Automation Test scripts.</w:t>
      </w:r>
    </w:p>
    <w:p w14:paraId="09F22F90" w14:textId="142D597E" w:rsidR="007C010F" w:rsidRPr="007C010F" w:rsidRDefault="007C010F">
      <w:pPr>
        <w:pStyle w:val="NoSpacing"/>
        <w:numPr>
          <w:ilvl w:val="0"/>
          <w:numId w:val="45"/>
        </w:numPr>
        <w:rPr>
          <w:rFonts w:cstheme="minorHAnsi"/>
        </w:rPr>
      </w:pPr>
      <w:r w:rsidRPr="007C010F">
        <w:rPr>
          <w:rFonts w:cstheme="minorHAnsi"/>
        </w:rPr>
        <w:lastRenderedPageBreak/>
        <w:t>Used QTP for object repository creation and maintenance, used regular expression, re-usable actions, data table, check points and recovery scenario.</w:t>
      </w:r>
    </w:p>
    <w:p w14:paraId="2B175B17" w14:textId="2ACEFB56" w:rsidR="007C010F" w:rsidRPr="007C010F" w:rsidRDefault="007C010F">
      <w:pPr>
        <w:pStyle w:val="NoSpacing"/>
        <w:numPr>
          <w:ilvl w:val="0"/>
          <w:numId w:val="45"/>
        </w:numPr>
        <w:rPr>
          <w:rFonts w:cstheme="minorHAnsi"/>
        </w:rPr>
      </w:pPr>
      <w:r w:rsidRPr="007C010F">
        <w:rPr>
          <w:rFonts w:cstheme="minorHAnsi"/>
        </w:rPr>
        <w:t>Experience to Analyzed the requirements and use cases, certified application-specific software performed ambiguity reviews of business requirements and functional specification documents.</w:t>
      </w:r>
    </w:p>
    <w:p w14:paraId="3A0E488A" w14:textId="618CCD6F" w:rsidR="007C010F" w:rsidRPr="007C010F" w:rsidRDefault="007C010F">
      <w:pPr>
        <w:pStyle w:val="NoSpacing"/>
        <w:numPr>
          <w:ilvl w:val="0"/>
          <w:numId w:val="45"/>
        </w:numPr>
        <w:rPr>
          <w:rFonts w:cstheme="minorHAnsi"/>
        </w:rPr>
      </w:pPr>
      <w:r w:rsidRPr="007C010F">
        <w:rPr>
          <w:rFonts w:cstheme="minorHAnsi"/>
        </w:rPr>
        <w:t>Developed and documented effective test procedures, which effectively directed other's work. Lead brainstorming sessions to identify key testing concerns and prevent insufficiently broad testing.</w:t>
      </w:r>
    </w:p>
    <w:p w14:paraId="138A421E" w14:textId="71B20831" w:rsidR="007C010F" w:rsidRDefault="007C010F">
      <w:pPr>
        <w:pStyle w:val="NoSpacing"/>
        <w:numPr>
          <w:ilvl w:val="0"/>
          <w:numId w:val="45"/>
        </w:numPr>
        <w:rPr>
          <w:rFonts w:cstheme="minorHAnsi"/>
        </w:rPr>
      </w:pPr>
      <w:r w:rsidRPr="007C010F">
        <w:rPr>
          <w:rFonts w:cstheme="minorHAnsi"/>
        </w:rPr>
        <w:t>Imported data from the Database to the Data table and performed Data Driven testing with different Data sets for reports generation module in Quick Test Professional (QTP)</w:t>
      </w:r>
    </w:p>
    <w:p w14:paraId="529BD0DF" w14:textId="77777777" w:rsidR="007C010F" w:rsidRDefault="007C010F" w:rsidP="007C010F">
      <w:pPr>
        <w:pStyle w:val="NoSpacing"/>
        <w:ind w:left="720"/>
        <w:rPr>
          <w:rFonts w:cstheme="minorHAnsi"/>
        </w:rPr>
      </w:pPr>
    </w:p>
    <w:p w14:paraId="4A170BB6" w14:textId="3CEE570C" w:rsidR="007C010F" w:rsidRPr="007C010F" w:rsidRDefault="007C010F" w:rsidP="007C010F">
      <w:pPr>
        <w:pStyle w:val="NoSpacing"/>
        <w:ind w:left="345"/>
        <w:rPr>
          <w:rFonts w:cstheme="minorHAnsi"/>
        </w:rPr>
      </w:pPr>
      <w:r w:rsidRPr="007C010F">
        <w:rPr>
          <w:rFonts w:cstheme="minorHAnsi"/>
          <w:b/>
          <w:bCs/>
        </w:rPr>
        <w:t>Environment:</w:t>
      </w:r>
      <w:r w:rsidRPr="007C010F">
        <w:rPr>
          <w:rFonts w:cstheme="minorHAnsi"/>
        </w:rPr>
        <w:t xml:space="preserve"> Windows Server, Java, Java Script, HTML, UNIX, SQL, TOAD, Oracle, Web Logic, Quick Test Professional (QTP) 11.5, Quality Center, Rational Clear Quest.</w:t>
      </w:r>
    </w:p>
    <w:sectPr w:rsidR="007C010F" w:rsidRPr="007C010F"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EAEB" w14:textId="77777777" w:rsidR="000C4EB8" w:rsidRDefault="000C4EB8">
      <w:r>
        <w:separator/>
      </w:r>
    </w:p>
  </w:endnote>
  <w:endnote w:type="continuationSeparator" w:id="0">
    <w:p w14:paraId="1E58108D" w14:textId="77777777" w:rsidR="000C4EB8" w:rsidRDefault="000C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4E3D" w14:textId="77777777" w:rsidR="000C4EB8" w:rsidRDefault="000C4EB8">
      <w:r>
        <w:separator/>
      </w:r>
    </w:p>
  </w:footnote>
  <w:footnote w:type="continuationSeparator" w:id="0">
    <w:p w14:paraId="6AAB22DC" w14:textId="77777777" w:rsidR="000C4EB8" w:rsidRDefault="000C4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FB71" w14:textId="5A697836" w:rsidR="00BF14B3" w:rsidRPr="00654952" w:rsidRDefault="00475A71" w:rsidP="009D2991">
    <w:pPr>
      <w:pStyle w:val="NoSpacing"/>
    </w:pPr>
    <w:r>
      <w:rPr>
        <w:b/>
        <w:bCs/>
      </w:rPr>
      <w:t xml:space="preserve"> </w:t>
    </w:r>
    <w:r w:rsidR="00BF14B3" w:rsidRPr="00654952">
      <w:rPr>
        <w:b/>
        <w:bCs/>
      </w:rPr>
      <w:t>Candidate Location:</w:t>
    </w:r>
    <w:r w:rsidR="00EC3F6D" w:rsidRPr="00654952">
      <w:t xml:space="preserve"> </w:t>
    </w:r>
    <w:r w:rsidR="00512CD1" w:rsidRPr="00512CD1">
      <w:t>Quincy</w:t>
    </w:r>
    <w:r w:rsidR="00F91C30" w:rsidRPr="00F91C30">
      <w:t>,</w:t>
    </w:r>
    <w:r w:rsidR="00512CD1">
      <w:t xml:space="preserve"> MA</w:t>
    </w:r>
  </w:p>
  <w:p w14:paraId="6E5BC32B" w14:textId="462A0443" w:rsidR="00475A71" w:rsidRDefault="00475A71" w:rsidP="00654952">
    <w:pPr>
      <w:pStyle w:val="NoSpacing"/>
    </w:pPr>
    <w:r>
      <w:rPr>
        <w:b/>
        <w:bCs/>
      </w:rPr>
      <w:t xml:space="preserve"> </w:t>
    </w:r>
    <w:r w:rsidR="00BF14B3" w:rsidRPr="00654952">
      <w:rPr>
        <w:b/>
        <w:bCs/>
      </w:rPr>
      <w:t>Candidate E-mail ID:</w:t>
    </w:r>
    <w:r w:rsidR="00BF14B3" w:rsidRPr="00654952">
      <w:t xml:space="preserve"> </w:t>
    </w:r>
    <w:hyperlink r:id="rId1" w:history="1">
      <w:r w:rsidR="00512CD1" w:rsidRPr="000A0A32">
        <w:rPr>
          <w:rStyle w:val="Hyperlink"/>
        </w:rPr>
        <w:t>ckbtmtb@outlook.com</w:t>
      </w:r>
    </w:hyperlink>
    <w:r w:rsidR="00512CD1">
      <w:t xml:space="preserve"> </w:t>
    </w:r>
  </w:p>
  <w:p w14:paraId="79C7964D" w14:textId="2AD0AD57" w:rsidR="002D7944" w:rsidRDefault="001D596C" w:rsidP="00654952">
    <w:pPr>
      <w:pStyle w:val="NoSpacing"/>
    </w:pPr>
    <w:r>
      <w:t xml:space="preserve"> </w:t>
    </w:r>
    <w:r w:rsidR="00BF14B3" w:rsidRPr="00654952">
      <w:rPr>
        <w:b/>
        <w:bCs/>
      </w:rPr>
      <w:t>Contact Number:</w:t>
    </w:r>
    <w:r w:rsidR="004C7072" w:rsidRPr="00654952">
      <w:t xml:space="preserve"> </w:t>
    </w:r>
    <w:r w:rsidR="00512CD1" w:rsidRPr="00512CD1">
      <w:t>929-799-2612</w:t>
    </w:r>
  </w:p>
  <w:p w14:paraId="6360024A" w14:textId="0808808B" w:rsidR="00AD5567" w:rsidRPr="00156611" w:rsidRDefault="00AD5567" w:rsidP="00156611">
    <w:pPr>
      <w:pStyle w:val="NoSpacing"/>
      <w:rPr>
        <w:b/>
        <w:bCs/>
      </w:rPr>
    </w:pPr>
  </w:p>
  <w:p w14:paraId="23F2F05D" w14:textId="47D5ED67" w:rsidR="00654952" w:rsidRPr="007D675E" w:rsidRDefault="00512CD1" w:rsidP="00512CD1">
    <w:pPr>
      <w:pStyle w:val="Header"/>
      <w:jc w:val="center"/>
      <w:rPr>
        <w:sz w:val="11"/>
      </w:rPr>
    </w:pPr>
    <w:r>
      <w:rPr>
        <w:rFonts w:asciiTheme="minorHAnsi" w:hAnsiTheme="minorHAnsi" w:cstheme="minorHAnsi"/>
        <w:b/>
        <w:sz w:val="28"/>
        <w:szCs w:val="28"/>
      </w:rPr>
      <w:t xml:space="preserve">  </w:t>
    </w:r>
    <w:r w:rsidRPr="00512CD1">
      <w:rPr>
        <w:rFonts w:asciiTheme="minorHAnsi" w:hAnsiTheme="minorHAnsi" w:cstheme="minorHAnsi"/>
        <w:b/>
        <w:sz w:val="28"/>
        <w:szCs w:val="28"/>
      </w:rPr>
      <w:t xml:space="preserve">DAISY LASKAR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EB567FD"/>
    <w:multiLevelType w:val="hybridMultilevel"/>
    <w:tmpl w:val="F3F80366"/>
    <w:lvl w:ilvl="0" w:tplc="0930C354">
      <w:numFmt w:val="bullet"/>
      <w:lvlText w:val="•"/>
      <w:lvlJc w:val="left"/>
      <w:pPr>
        <w:ind w:left="720" w:hanging="375"/>
      </w:pPr>
      <w:rPr>
        <w:rFonts w:ascii="Calibri" w:eastAsia="Calibri" w:hAnsi="Calibri" w:cs="Calibri"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0EE17F4A"/>
    <w:multiLevelType w:val="hybridMultilevel"/>
    <w:tmpl w:val="F9B42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2C2593E"/>
    <w:multiLevelType w:val="hybridMultilevel"/>
    <w:tmpl w:val="C1CAD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A8F18E0"/>
    <w:multiLevelType w:val="hybridMultilevel"/>
    <w:tmpl w:val="0E043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74B3063"/>
    <w:multiLevelType w:val="hybridMultilevel"/>
    <w:tmpl w:val="0D98C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3AF45FA8"/>
    <w:multiLevelType w:val="hybridMultilevel"/>
    <w:tmpl w:val="14FE9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0080D65"/>
    <w:multiLevelType w:val="hybridMultilevel"/>
    <w:tmpl w:val="09B00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40A242F"/>
    <w:multiLevelType w:val="hybridMultilevel"/>
    <w:tmpl w:val="9C725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C4677B"/>
    <w:multiLevelType w:val="hybridMultilevel"/>
    <w:tmpl w:val="4FDAF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FA96BEC"/>
    <w:multiLevelType w:val="hybridMultilevel"/>
    <w:tmpl w:val="1F0EA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61305335">
    <w:abstractNumId w:val="7"/>
  </w:num>
  <w:num w:numId="2" w16cid:durableId="1720786493">
    <w:abstractNumId w:val="44"/>
  </w:num>
  <w:num w:numId="3" w16cid:durableId="1117945646">
    <w:abstractNumId w:val="45"/>
  </w:num>
  <w:num w:numId="4" w16cid:durableId="2062316411">
    <w:abstractNumId w:val="36"/>
  </w:num>
  <w:num w:numId="5" w16cid:durableId="68505365">
    <w:abstractNumId w:val="31"/>
  </w:num>
  <w:num w:numId="6" w16cid:durableId="2001426144">
    <w:abstractNumId w:val="15"/>
  </w:num>
  <w:num w:numId="7" w16cid:durableId="546378377">
    <w:abstractNumId w:val="46"/>
  </w:num>
  <w:num w:numId="8" w16cid:durableId="1243685690">
    <w:abstractNumId w:val="51"/>
  </w:num>
  <w:num w:numId="9" w16cid:durableId="2015448539">
    <w:abstractNumId w:val="27"/>
  </w:num>
  <w:num w:numId="10" w16cid:durableId="429476242">
    <w:abstractNumId w:val="49"/>
  </w:num>
  <w:num w:numId="11" w16cid:durableId="1523056857">
    <w:abstractNumId w:val="38"/>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50"/>
  </w:num>
  <w:num w:numId="14" w16cid:durableId="621612668">
    <w:abstractNumId w:val="33"/>
  </w:num>
  <w:num w:numId="15" w16cid:durableId="392699823">
    <w:abstractNumId w:val="48"/>
  </w:num>
  <w:num w:numId="16" w16cid:durableId="1117481876">
    <w:abstractNumId w:val="40"/>
  </w:num>
  <w:num w:numId="17" w16cid:durableId="698705688">
    <w:abstractNumId w:val="20"/>
  </w:num>
  <w:num w:numId="18" w16cid:durableId="1157844738">
    <w:abstractNumId w:val="19"/>
  </w:num>
  <w:num w:numId="19" w16cid:durableId="998118792">
    <w:abstractNumId w:val="37"/>
  </w:num>
  <w:num w:numId="20" w16cid:durableId="1164978654">
    <w:abstractNumId w:val="25"/>
  </w:num>
  <w:num w:numId="21" w16cid:durableId="1683127025">
    <w:abstractNumId w:val="32"/>
  </w:num>
  <w:num w:numId="22" w16cid:durableId="1708144619">
    <w:abstractNumId w:val="18"/>
  </w:num>
  <w:num w:numId="23" w16cid:durableId="1129859671">
    <w:abstractNumId w:val="22"/>
  </w:num>
  <w:num w:numId="24" w16cid:durableId="1433941263">
    <w:abstractNumId w:val="10"/>
  </w:num>
  <w:num w:numId="25" w16cid:durableId="204409450">
    <w:abstractNumId w:val="13"/>
  </w:num>
  <w:num w:numId="26" w16cid:durableId="1410617977">
    <w:abstractNumId w:val="42"/>
  </w:num>
  <w:num w:numId="27" w16cid:durableId="806120827">
    <w:abstractNumId w:val="30"/>
  </w:num>
  <w:num w:numId="28" w16cid:durableId="11343379">
    <w:abstractNumId w:val="16"/>
  </w:num>
  <w:num w:numId="29" w16cid:durableId="259459309">
    <w:abstractNumId w:val="21"/>
  </w:num>
  <w:num w:numId="30" w16cid:durableId="1069310387">
    <w:abstractNumId w:val="35"/>
  </w:num>
  <w:num w:numId="31" w16cid:durableId="539707014">
    <w:abstractNumId w:val="28"/>
  </w:num>
  <w:num w:numId="32" w16cid:durableId="986932923">
    <w:abstractNumId w:val="9"/>
  </w:num>
  <w:num w:numId="33" w16cid:durableId="1878928156">
    <w:abstractNumId w:val="23"/>
  </w:num>
  <w:num w:numId="34" w16cid:durableId="2059159648">
    <w:abstractNumId w:val="26"/>
  </w:num>
  <w:num w:numId="35" w16cid:durableId="181894017">
    <w:abstractNumId w:val="41"/>
  </w:num>
  <w:num w:numId="36" w16cid:durableId="1256552327">
    <w:abstractNumId w:val="34"/>
  </w:num>
  <w:num w:numId="37" w16cid:durableId="398938854">
    <w:abstractNumId w:val="12"/>
  </w:num>
  <w:num w:numId="38" w16cid:durableId="825165704">
    <w:abstractNumId w:val="17"/>
  </w:num>
  <w:num w:numId="39" w16cid:durableId="2042850938">
    <w:abstractNumId w:val="14"/>
  </w:num>
  <w:num w:numId="40" w16cid:durableId="583994215">
    <w:abstractNumId w:val="24"/>
  </w:num>
  <w:num w:numId="41" w16cid:durableId="400642619">
    <w:abstractNumId w:val="43"/>
  </w:num>
  <w:num w:numId="42" w16cid:durableId="1727684640">
    <w:abstractNumId w:val="39"/>
  </w:num>
  <w:num w:numId="43" w16cid:durableId="1335645344">
    <w:abstractNumId w:val="29"/>
  </w:num>
  <w:num w:numId="44" w16cid:durableId="1649087061">
    <w:abstractNumId w:val="47"/>
  </w:num>
  <w:num w:numId="45" w16cid:durableId="1798445827">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27B92"/>
    <w:rsid w:val="000307D2"/>
    <w:rsid w:val="00031C35"/>
    <w:rsid w:val="00031D7F"/>
    <w:rsid w:val="00033F6D"/>
    <w:rsid w:val="00035146"/>
    <w:rsid w:val="00035ECD"/>
    <w:rsid w:val="00040A4A"/>
    <w:rsid w:val="00041C81"/>
    <w:rsid w:val="000424A5"/>
    <w:rsid w:val="00044096"/>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793"/>
    <w:rsid w:val="00096E76"/>
    <w:rsid w:val="00097B23"/>
    <w:rsid w:val="000A39DF"/>
    <w:rsid w:val="000A4644"/>
    <w:rsid w:val="000B1874"/>
    <w:rsid w:val="000B19AF"/>
    <w:rsid w:val="000B5661"/>
    <w:rsid w:val="000B58A0"/>
    <w:rsid w:val="000B7D48"/>
    <w:rsid w:val="000C4EB8"/>
    <w:rsid w:val="000C4FC3"/>
    <w:rsid w:val="000C57F8"/>
    <w:rsid w:val="000D0109"/>
    <w:rsid w:val="000D0560"/>
    <w:rsid w:val="000D4A2C"/>
    <w:rsid w:val="000D4CF6"/>
    <w:rsid w:val="000D4FC9"/>
    <w:rsid w:val="000D5BB7"/>
    <w:rsid w:val="000D6232"/>
    <w:rsid w:val="000E0C93"/>
    <w:rsid w:val="000E2B3C"/>
    <w:rsid w:val="000E33CB"/>
    <w:rsid w:val="000E55F4"/>
    <w:rsid w:val="000E7DE1"/>
    <w:rsid w:val="000F5073"/>
    <w:rsid w:val="00102A85"/>
    <w:rsid w:val="00103186"/>
    <w:rsid w:val="00103E36"/>
    <w:rsid w:val="00110B09"/>
    <w:rsid w:val="00116E85"/>
    <w:rsid w:val="001176D1"/>
    <w:rsid w:val="001207E5"/>
    <w:rsid w:val="001208FC"/>
    <w:rsid w:val="00124BA1"/>
    <w:rsid w:val="001252EC"/>
    <w:rsid w:val="00126FA7"/>
    <w:rsid w:val="0013079E"/>
    <w:rsid w:val="00132324"/>
    <w:rsid w:val="001325B9"/>
    <w:rsid w:val="00133260"/>
    <w:rsid w:val="00133DAE"/>
    <w:rsid w:val="0013532E"/>
    <w:rsid w:val="00141480"/>
    <w:rsid w:val="00141B36"/>
    <w:rsid w:val="00143F52"/>
    <w:rsid w:val="0014542A"/>
    <w:rsid w:val="00151F21"/>
    <w:rsid w:val="001538EA"/>
    <w:rsid w:val="00154466"/>
    <w:rsid w:val="001559D1"/>
    <w:rsid w:val="00156611"/>
    <w:rsid w:val="00156EFD"/>
    <w:rsid w:val="00157042"/>
    <w:rsid w:val="00162D7B"/>
    <w:rsid w:val="0016461A"/>
    <w:rsid w:val="00166BAE"/>
    <w:rsid w:val="00181B74"/>
    <w:rsid w:val="001827CC"/>
    <w:rsid w:val="0018509B"/>
    <w:rsid w:val="00185CB6"/>
    <w:rsid w:val="00186DDF"/>
    <w:rsid w:val="0019159B"/>
    <w:rsid w:val="001B46BC"/>
    <w:rsid w:val="001C14D9"/>
    <w:rsid w:val="001C1C4D"/>
    <w:rsid w:val="001D093A"/>
    <w:rsid w:val="001D0CFF"/>
    <w:rsid w:val="001D2BA7"/>
    <w:rsid w:val="001D596C"/>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1BB1"/>
    <w:rsid w:val="00225032"/>
    <w:rsid w:val="00226E09"/>
    <w:rsid w:val="002307CD"/>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64EF"/>
    <w:rsid w:val="00277E62"/>
    <w:rsid w:val="00284988"/>
    <w:rsid w:val="00285023"/>
    <w:rsid w:val="00293168"/>
    <w:rsid w:val="002960F4"/>
    <w:rsid w:val="002973A7"/>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D7944"/>
    <w:rsid w:val="002E11E6"/>
    <w:rsid w:val="002E1952"/>
    <w:rsid w:val="002E4849"/>
    <w:rsid w:val="002E5847"/>
    <w:rsid w:val="002E62A0"/>
    <w:rsid w:val="002E6C1E"/>
    <w:rsid w:val="002E6C72"/>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30B7"/>
    <w:rsid w:val="00397154"/>
    <w:rsid w:val="003A0129"/>
    <w:rsid w:val="003A2A01"/>
    <w:rsid w:val="003A2D25"/>
    <w:rsid w:val="003A320E"/>
    <w:rsid w:val="003A69CA"/>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670"/>
    <w:rsid w:val="003D67D4"/>
    <w:rsid w:val="003D7674"/>
    <w:rsid w:val="003E08BC"/>
    <w:rsid w:val="003E167B"/>
    <w:rsid w:val="003E2B5E"/>
    <w:rsid w:val="003E76FE"/>
    <w:rsid w:val="003F2572"/>
    <w:rsid w:val="00400457"/>
    <w:rsid w:val="0040689F"/>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75A71"/>
    <w:rsid w:val="00477EEC"/>
    <w:rsid w:val="004812EC"/>
    <w:rsid w:val="004821CB"/>
    <w:rsid w:val="0048296C"/>
    <w:rsid w:val="00483B4E"/>
    <w:rsid w:val="00485963"/>
    <w:rsid w:val="00492149"/>
    <w:rsid w:val="00492B5C"/>
    <w:rsid w:val="00493ED3"/>
    <w:rsid w:val="0049438B"/>
    <w:rsid w:val="00497E32"/>
    <w:rsid w:val="004A29EA"/>
    <w:rsid w:val="004A3855"/>
    <w:rsid w:val="004A520C"/>
    <w:rsid w:val="004A6F87"/>
    <w:rsid w:val="004B066E"/>
    <w:rsid w:val="004B47F2"/>
    <w:rsid w:val="004B4A32"/>
    <w:rsid w:val="004C04E7"/>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2CD1"/>
    <w:rsid w:val="00514579"/>
    <w:rsid w:val="00514E7D"/>
    <w:rsid w:val="005206B0"/>
    <w:rsid w:val="00520A58"/>
    <w:rsid w:val="005241B1"/>
    <w:rsid w:val="00525103"/>
    <w:rsid w:val="00526C25"/>
    <w:rsid w:val="00532972"/>
    <w:rsid w:val="005331ED"/>
    <w:rsid w:val="00533B61"/>
    <w:rsid w:val="00543622"/>
    <w:rsid w:val="00543886"/>
    <w:rsid w:val="005464F8"/>
    <w:rsid w:val="00554A98"/>
    <w:rsid w:val="00555298"/>
    <w:rsid w:val="00561123"/>
    <w:rsid w:val="00564FB3"/>
    <w:rsid w:val="00566E50"/>
    <w:rsid w:val="00570A2D"/>
    <w:rsid w:val="0057786E"/>
    <w:rsid w:val="00577B5B"/>
    <w:rsid w:val="0058166B"/>
    <w:rsid w:val="005866AF"/>
    <w:rsid w:val="005948AD"/>
    <w:rsid w:val="00595980"/>
    <w:rsid w:val="005A508B"/>
    <w:rsid w:val="005B07F7"/>
    <w:rsid w:val="005B5025"/>
    <w:rsid w:val="005B75B5"/>
    <w:rsid w:val="005C0325"/>
    <w:rsid w:val="005C0BD5"/>
    <w:rsid w:val="005C1BB0"/>
    <w:rsid w:val="005C26B1"/>
    <w:rsid w:val="005C5C24"/>
    <w:rsid w:val="005C68E3"/>
    <w:rsid w:val="005D09A9"/>
    <w:rsid w:val="005D2425"/>
    <w:rsid w:val="005D72C2"/>
    <w:rsid w:val="005E105F"/>
    <w:rsid w:val="005E53FD"/>
    <w:rsid w:val="005E67BE"/>
    <w:rsid w:val="005F0A0D"/>
    <w:rsid w:val="005F2208"/>
    <w:rsid w:val="00600004"/>
    <w:rsid w:val="00600B0B"/>
    <w:rsid w:val="006116C4"/>
    <w:rsid w:val="00621366"/>
    <w:rsid w:val="006214E7"/>
    <w:rsid w:val="00623DF5"/>
    <w:rsid w:val="00633C18"/>
    <w:rsid w:val="00636C52"/>
    <w:rsid w:val="00636D04"/>
    <w:rsid w:val="0063736F"/>
    <w:rsid w:val="0063792F"/>
    <w:rsid w:val="00641B11"/>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5CA8"/>
    <w:rsid w:val="0067669C"/>
    <w:rsid w:val="006829A1"/>
    <w:rsid w:val="00691BFB"/>
    <w:rsid w:val="00692031"/>
    <w:rsid w:val="00693628"/>
    <w:rsid w:val="006A1629"/>
    <w:rsid w:val="006A4E16"/>
    <w:rsid w:val="006B049D"/>
    <w:rsid w:val="006C20EF"/>
    <w:rsid w:val="006C41D0"/>
    <w:rsid w:val="006D1608"/>
    <w:rsid w:val="006D247C"/>
    <w:rsid w:val="006D6E0B"/>
    <w:rsid w:val="006D7B0A"/>
    <w:rsid w:val="006E0D4D"/>
    <w:rsid w:val="006E1CEA"/>
    <w:rsid w:val="006E3601"/>
    <w:rsid w:val="006E3C4D"/>
    <w:rsid w:val="006E6708"/>
    <w:rsid w:val="006E7495"/>
    <w:rsid w:val="00700507"/>
    <w:rsid w:val="00703AAC"/>
    <w:rsid w:val="007051D1"/>
    <w:rsid w:val="007071F0"/>
    <w:rsid w:val="00707F0C"/>
    <w:rsid w:val="007109D9"/>
    <w:rsid w:val="00714ED9"/>
    <w:rsid w:val="00716681"/>
    <w:rsid w:val="00716CF6"/>
    <w:rsid w:val="0071741F"/>
    <w:rsid w:val="00720099"/>
    <w:rsid w:val="0072018C"/>
    <w:rsid w:val="007255EB"/>
    <w:rsid w:val="00725CD4"/>
    <w:rsid w:val="00726472"/>
    <w:rsid w:val="00730555"/>
    <w:rsid w:val="00731D03"/>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2ED1"/>
    <w:rsid w:val="007A31AB"/>
    <w:rsid w:val="007A51D9"/>
    <w:rsid w:val="007B1335"/>
    <w:rsid w:val="007B2324"/>
    <w:rsid w:val="007B584B"/>
    <w:rsid w:val="007C010F"/>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1AD0"/>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3482"/>
    <w:rsid w:val="00894865"/>
    <w:rsid w:val="008955C4"/>
    <w:rsid w:val="00896017"/>
    <w:rsid w:val="008A194F"/>
    <w:rsid w:val="008A3781"/>
    <w:rsid w:val="008A3E52"/>
    <w:rsid w:val="008B1359"/>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3E97"/>
    <w:rsid w:val="00924D11"/>
    <w:rsid w:val="009257B7"/>
    <w:rsid w:val="009275C6"/>
    <w:rsid w:val="00931F8A"/>
    <w:rsid w:val="0093354A"/>
    <w:rsid w:val="00940639"/>
    <w:rsid w:val="00940967"/>
    <w:rsid w:val="00951554"/>
    <w:rsid w:val="00952675"/>
    <w:rsid w:val="00955D46"/>
    <w:rsid w:val="0095635A"/>
    <w:rsid w:val="00957348"/>
    <w:rsid w:val="00961622"/>
    <w:rsid w:val="00963849"/>
    <w:rsid w:val="0096407C"/>
    <w:rsid w:val="009756F2"/>
    <w:rsid w:val="0097742A"/>
    <w:rsid w:val="00981982"/>
    <w:rsid w:val="0098643C"/>
    <w:rsid w:val="00986F31"/>
    <w:rsid w:val="00990859"/>
    <w:rsid w:val="009912F3"/>
    <w:rsid w:val="00995EF7"/>
    <w:rsid w:val="009A0D9B"/>
    <w:rsid w:val="009A1FC5"/>
    <w:rsid w:val="009A2105"/>
    <w:rsid w:val="009A28B3"/>
    <w:rsid w:val="009A3D1D"/>
    <w:rsid w:val="009A5223"/>
    <w:rsid w:val="009A5AEF"/>
    <w:rsid w:val="009A659B"/>
    <w:rsid w:val="009A6D94"/>
    <w:rsid w:val="009A7459"/>
    <w:rsid w:val="009B3131"/>
    <w:rsid w:val="009B4238"/>
    <w:rsid w:val="009B7B58"/>
    <w:rsid w:val="009C0594"/>
    <w:rsid w:val="009C09BD"/>
    <w:rsid w:val="009C1DCE"/>
    <w:rsid w:val="009C1F42"/>
    <w:rsid w:val="009C28FB"/>
    <w:rsid w:val="009C3827"/>
    <w:rsid w:val="009C3EA5"/>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07DFE"/>
    <w:rsid w:val="00A1100D"/>
    <w:rsid w:val="00A142CB"/>
    <w:rsid w:val="00A24546"/>
    <w:rsid w:val="00A24A33"/>
    <w:rsid w:val="00A268CB"/>
    <w:rsid w:val="00A307EC"/>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C7F05"/>
    <w:rsid w:val="00AD3734"/>
    <w:rsid w:val="00AD448F"/>
    <w:rsid w:val="00AD5567"/>
    <w:rsid w:val="00AD76D1"/>
    <w:rsid w:val="00AE103E"/>
    <w:rsid w:val="00AE1791"/>
    <w:rsid w:val="00AE3544"/>
    <w:rsid w:val="00AE6E7E"/>
    <w:rsid w:val="00AF5611"/>
    <w:rsid w:val="00AF6AFF"/>
    <w:rsid w:val="00AF6CFF"/>
    <w:rsid w:val="00AF6FBC"/>
    <w:rsid w:val="00AF7091"/>
    <w:rsid w:val="00B011F5"/>
    <w:rsid w:val="00B017C6"/>
    <w:rsid w:val="00B0237B"/>
    <w:rsid w:val="00B07FBE"/>
    <w:rsid w:val="00B109B0"/>
    <w:rsid w:val="00B10ECB"/>
    <w:rsid w:val="00B12A76"/>
    <w:rsid w:val="00B14421"/>
    <w:rsid w:val="00B17D19"/>
    <w:rsid w:val="00B210E4"/>
    <w:rsid w:val="00B23155"/>
    <w:rsid w:val="00B2466A"/>
    <w:rsid w:val="00B33787"/>
    <w:rsid w:val="00B35213"/>
    <w:rsid w:val="00B360ED"/>
    <w:rsid w:val="00B45FFB"/>
    <w:rsid w:val="00B47705"/>
    <w:rsid w:val="00B513EA"/>
    <w:rsid w:val="00B5352C"/>
    <w:rsid w:val="00B5592F"/>
    <w:rsid w:val="00B55B31"/>
    <w:rsid w:val="00B55C79"/>
    <w:rsid w:val="00B567D5"/>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68BD"/>
    <w:rsid w:val="00BD732F"/>
    <w:rsid w:val="00BE01AE"/>
    <w:rsid w:val="00BE08A2"/>
    <w:rsid w:val="00BE11EA"/>
    <w:rsid w:val="00BE1756"/>
    <w:rsid w:val="00BE2CB0"/>
    <w:rsid w:val="00BE3A43"/>
    <w:rsid w:val="00BF141F"/>
    <w:rsid w:val="00BF14B3"/>
    <w:rsid w:val="00BF3245"/>
    <w:rsid w:val="00BF3845"/>
    <w:rsid w:val="00BF630A"/>
    <w:rsid w:val="00BF700A"/>
    <w:rsid w:val="00C02226"/>
    <w:rsid w:val="00C06AB9"/>
    <w:rsid w:val="00C07052"/>
    <w:rsid w:val="00C124F1"/>
    <w:rsid w:val="00C12E1A"/>
    <w:rsid w:val="00C12FF4"/>
    <w:rsid w:val="00C1621C"/>
    <w:rsid w:val="00C1689A"/>
    <w:rsid w:val="00C17187"/>
    <w:rsid w:val="00C2016F"/>
    <w:rsid w:val="00C22574"/>
    <w:rsid w:val="00C2258C"/>
    <w:rsid w:val="00C22628"/>
    <w:rsid w:val="00C229CB"/>
    <w:rsid w:val="00C23800"/>
    <w:rsid w:val="00C2552C"/>
    <w:rsid w:val="00C27A83"/>
    <w:rsid w:val="00C31E18"/>
    <w:rsid w:val="00C32373"/>
    <w:rsid w:val="00C3518D"/>
    <w:rsid w:val="00C403D6"/>
    <w:rsid w:val="00C41C27"/>
    <w:rsid w:val="00C421A8"/>
    <w:rsid w:val="00C43779"/>
    <w:rsid w:val="00C45A63"/>
    <w:rsid w:val="00C469B0"/>
    <w:rsid w:val="00C46FF9"/>
    <w:rsid w:val="00C47CC1"/>
    <w:rsid w:val="00C51C29"/>
    <w:rsid w:val="00C52081"/>
    <w:rsid w:val="00C522E6"/>
    <w:rsid w:val="00C52A5E"/>
    <w:rsid w:val="00C56794"/>
    <w:rsid w:val="00C6095F"/>
    <w:rsid w:val="00C62CD2"/>
    <w:rsid w:val="00C74DAA"/>
    <w:rsid w:val="00C76BCE"/>
    <w:rsid w:val="00C864DA"/>
    <w:rsid w:val="00C8664A"/>
    <w:rsid w:val="00C90307"/>
    <w:rsid w:val="00C924AB"/>
    <w:rsid w:val="00C9415E"/>
    <w:rsid w:val="00C944B5"/>
    <w:rsid w:val="00C96171"/>
    <w:rsid w:val="00CA0479"/>
    <w:rsid w:val="00CA2ED8"/>
    <w:rsid w:val="00CA7AB3"/>
    <w:rsid w:val="00CB02C0"/>
    <w:rsid w:val="00CB08FC"/>
    <w:rsid w:val="00CB24B2"/>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4741"/>
    <w:rsid w:val="00CF5E45"/>
    <w:rsid w:val="00CF6D7C"/>
    <w:rsid w:val="00CF71B9"/>
    <w:rsid w:val="00D0467C"/>
    <w:rsid w:val="00D0645F"/>
    <w:rsid w:val="00D11A8D"/>
    <w:rsid w:val="00D13C4A"/>
    <w:rsid w:val="00D14F91"/>
    <w:rsid w:val="00D15E3E"/>
    <w:rsid w:val="00D20E5D"/>
    <w:rsid w:val="00D27106"/>
    <w:rsid w:val="00D30AE4"/>
    <w:rsid w:val="00D31465"/>
    <w:rsid w:val="00D35B98"/>
    <w:rsid w:val="00D40373"/>
    <w:rsid w:val="00D41ABA"/>
    <w:rsid w:val="00D435E0"/>
    <w:rsid w:val="00D45B46"/>
    <w:rsid w:val="00D46344"/>
    <w:rsid w:val="00D471B9"/>
    <w:rsid w:val="00D53105"/>
    <w:rsid w:val="00D54122"/>
    <w:rsid w:val="00D54766"/>
    <w:rsid w:val="00D611B3"/>
    <w:rsid w:val="00D64B1F"/>
    <w:rsid w:val="00D70766"/>
    <w:rsid w:val="00D71323"/>
    <w:rsid w:val="00D75E82"/>
    <w:rsid w:val="00D76412"/>
    <w:rsid w:val="00D76E7E"/>
    <w:rsid w:val="00D82357"/>
    <w:rsid w:val="00D85BFA"/>
    <w:rsid w:val="00D9360F"/>
    <w:rsid w:val="00D95D38"/>
    <w:rsid w:val="00DA14B0"/>
    <w:rsid w:val="00DB1A6A"/>
    <w:rsid w:val="00DC55BF"/>
    <w:rsid w:val="00DC613F"/>
    <w:rsid w:val="00DC6BC4"/>
    <w:rsid w:val="00DD03F8"/>
    <w:rsid w:val="00DD0B68"/>
    <w:rsid w:val="00DD17F2"/>
    <w:rsid w:val="00DD34D8"/>
    <w:rsid w:val="00DD3E00"/>
    <w:rsid w:val="00DD744F"/>
    <w:rsid w:val="00DF181C"/>
    <w:rsid w:val="00DF5EE6"/>
    <w:rsid w:val="00DF7D44"/>
    <w:rsid w:val="00E04545"/>
    <w:rsid w:val="00E04EA7"/>
    <w:rsid w:val="00E0758D"/>
    <w:rsid w:val="00E1356F"/>
    <w:rsid w:val="00E21629"/>
    <w:rsid w:val="00E21D73"/>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676B"/>
    <w:rsid w:val="00E77DD8"/>
    <w:rsid w:val="00E81858"/>
    <w:rsid w:val="00E8478A"/>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66D8"/>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25A"/>
    <w:rsid w:val="00F70ABF"/>
    <w:rsid w:val="00F70F04"/>
    <w:rsid w:val="00F71F59"/>
    <w:rsid w:val="00F72097"/>
    <w:rsid w:val="00F72754"/>
    <w:rsid w:val="00F7527D"/>
    <w:rsid w:val="00F76204"/>
    <w:rsid w:val="00F86972"/>
    <w:rsid w:val="00F87ACF"/>
    <w:rsid w:val="00F87D39"/>
    <w:rsid w:val="00F91C30"/>
    <w:rsid w:val="00F93A34"/>
    <w:rsid w:val="00F94DD7"/>
    <w:rsid w:val="00F9683A"/>
    <w:rsid w:val="00FA02E0"/>
    <w:rsid w:val="00FB0611"/>
    <w:rsid w:val="00FB5A9A"/>
    <w:rsid w:val="00FC0EF9"/>
    <w:rsid w:val="00FC1612"/>
    <w:rsid w:val="00FC1DE2"/>
    <w:rsid w:val="00FC244D"/>
    <w:rsid w:val="00FD1537"/>
    <w:rsid w:val="00FD2618"/>
    <w:rsid w:val="00FD730F"/>
    <w:rsid w:val="00FE03E2"/>
    <w:rsid w:val="00FE34EF"/>
    <w:rsid w:val="00FE4A2A"/>
    <w:rsid w:val="00FE6CFF"/>
    <w:rsid w:val="00FF3FC5"/>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C1EE52F8-5C8C-44F8-AB1B-71320F39C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12002273">
      <w:bodyDiv w:val="1"/>
      <w:marLeft w:val="0"/>
      <w:marRight w:val="0"/>
      <w:marTop w:val="0"/>
      <w:marBottom w:val="0"/>
      <w:divBdr>
        <w:top w:val="none" w:sz="0" w:space="0" w:color="auto"/>
        <w:left w:val="none" w:sz="0" w:space="0" w:color="auto"/>
        <w:bottom w:val="none" w:sz="0" w:space="0" w:color="auto"/>
        <w:right w:val="none" w:sz="0" w:space="0" w:color="auto"/>
      </w:divBdr>
      <w:divsChild>
        <w:div w:id="894007405">
          <w:marLeft w:val="0"/>
          <w:marRight w:val="0"/>
          <w:marTop w:val="0"/>
          <w:marBottom w:val="0"/>
          <w:divBdr>
            <w:top w:val="none" w:sz="0" w:space="0" w:color="auto"/>
            <w:left w:val="none" w:sz="0" w:space="0" w:color="auto"/>
            <w:bottom w:val="none" w:sz="0" w:space="0" w:color="auto"/>
            <w:right w:val="none" w:sz="0" w:space="0" w:color="auto"/>
          </w:divBdr>
          <w:divsChild>
            <w:div w:id="1006708510">
              <w:marLeft w:val="0"/>
              <w:marRight w:val="0"/>
              <w:marTop w:val="0"/>
              <w:marBottom w:val="0"/>
              <w:divBdr>
                <w:top w:val="none" w:sz="0" w:space="0" w:color="auto"/>
                <w:left w:val="none" w:sz="0" w:space="0" w:color="auto"/>
                <w:bottom w:val="none" w:sz="0" w:space="0" w:color="auto"/>
                <w:right w:val="none" w:sz="0" w:space="0" w:color="auto"/>
              </w:divBdr>
              <w:divsChild>
                <w:div w:id="4780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76401512">
      <w:bodyDiv w:val="1"/>
      <w:marLeft w:val="0"/>
      <w:marRight w:val="0"/>
      <w:marTop w:val="0"/>
      <w:marBottom w:val="0"/>
      <w:divBdr>
        <w:top w:val="none" w:sz="0" w:space="0" w:color="auto"/>
        <w:left w:val="none" w:sz="0" w:space="0" w:color="auto"/>
        <w:bottom w:val="none" w:sz="0" w:space="0" w:color="auto"/>
        <w:right w:val="none" w:sz="0" w:space="0" w:color="auto"/>
      </w:divBdr>
      <w:divsChild>
        <w:div w:id="1584297037">
          <w:marLeft w:val="0"/>
          <w:marRight w:val="0"/>
          <w:marTop w:val="0"/>
          <w:marBottom w:val="0"/>
          <w:divBdr>
            <w:top w:val="none" w:sz="0" w:space="0" w:color="auto"/>
            <w:left w:val="none" w:sz="0" w:space="0" w:color="auto"/>
            <w:bottom w:val="none" w:sz="0" w:space="0" w:color="auto"/>
            <w:right w:val="none" w:sz="0" w:space="0" w:color="auto"/>
          </w:divBdr>
          <w:divsChild>
            <w:div w:id="2065443298">
              <w:marLeft w:val="0"/>
              <w:marRight w:val="0"/>
              <w:marTop w:val="0"/>
              <w:marBottom w:val="0"/>
              <w:divBdr>
                <w:top w:val="none" w:sz="0" w:space="0" w:color="auto"/>
                <w:left w:val="none" w:sz="0" w:space="0" w:color="auto"/>
                <w:bottom w:val="none" w:sz="0" w:space="0" w:color="auto"/>
                <w:right w:val="none" w:sz="0" w:space="0" w:color="auto"/>
              </w:divBdr>
              <w:divsChild>
                <w:div w:id="1055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ckbtmtb@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4031</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user33</dc:creator>
  <cp:lastModifiedBy>user33</cp:lastModifiedBy>
  <cp:revision>6</cp:revision>
  <cp:lastPrinted>2006-06-28T14:40:00Z</cp:lastPrinted>
  <dcterms:created xsi:type="dcterms:W3CDTF">2025-06-26T17:38:00Z</dcterms:created>
  <dcterms:modified xsi:type="dcterms:W3CDTF">2025-06-26T18:39:00Z</dcterms:modified>
</cp:coreProperties>
</file>