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565995" w14:textId="77777777" w:rsidR="00A145F9" w:rsidRDefault="004947B0">
      <w:pPr>
        <w:pStyle w:val="divname"/>
        <w:spacing w:before="200"/>
        <w:rPr>
          <w:rFonts w:ascii="Century Gothic" w:eastAsia="Century Gothic" w:hAnsi="Century Gothic" w:cs="Century Gothic"/>
        </w:rPr>
      </w:pPr>
      <w:r>
        <w:rPr>
          <w:rStyle w:val="span"/>
          <w:rFonts w:ascii="Century Gothic" w:eastAsia="Century Gothic" w:hAnsi="Century Gothic" w:cs="Century Gothic"/>
          <w:sz w:val="58"/>
          <w:szCs w:val="58"/>
        </w:rPr>
        <w:t>John</w:t>
      </w:r>
      <w:r>
        <w:rPr>
          <w:rFonts w:ascii="Century Gothic" w:eastAsia="Century Gothic" w:hAnsi="Century Gothic" w:cs="Century Gothic"/>
        </w:rPr>
        <w:t xml:space="preserve"> </w:t>
      </w:r>
      <w:r>
        <w:rPr>
          <w:rStyle w:val="divdocumentdivnamespanlName"/>
          <w:rFonts w:ascii="Century Gothic" w:eastAsia="Century Gothic" w:hAnsi="Century Gothic" w:cs="Century Gothic"/>
        </w:rPr>
        <w:t>Baez</w:t>
      </w:r>
    </w:p>
    <w:tbl>
      <w:tblPr>
        <w:tblStyle w:val="divdocumenttablecontactaspose"/>
        <w:tblW w:w="10760" w:type="dxa"/>
        <w:tblCellMar>
          <w:left w:w="0" w:type="dxa"/>
          <w:right w:w="0" w:type="dxa"/>
        </w:tblCellMar>
        <w:tblLook w:val="05E0" w:firstRow="1" w:lastRow="1" w:firstColumn="1" w:lastColumn="1" w:noHBand="0" w:noVBand="1"/>
      </w:tblPr>
      <w:tblGrid>
        <w:gridCol w:w="10760"/>
      </w:tblGrid>
      <w:tr w:rsidR="00A145F9" w:rsidRPr="0066748C" w14:paraId="0EC95A09" w14:textId="77777777">
        <w:tc>
          <w:tcPr>
            <w:tcW w:w="0" w:type="auto"/>
            <w:shd w:val="clear" w:color="auto" w:fill="000000"/>
            <w:tcMar>
              <w:top w:w="0" w:type="dxa"/>
              <w:left w:w="0" w:type="dxa"/>
              <w:bottom w:w="0" w:type="dxa"/>
              <w:right w:w="0" w:type="dxa"/>
            </w:tcMar>
            <w:vAlign w:val="center"/>
            <w:hideMark/>
          </w:tcPr>
          <w:p w14:paraId="04B78080" w14:textId="77777777" w:rsidR="00A145F9" w:rsidRPr="004A361A" w:rsidRDefault="004947B0">
            <w:pPr>
              <w:pStyle w:val="divaddress"/>
              <w:shd w:val="clear" w:color="auto" w:fill="auto"/>
              <w:spacing w:before="12" w:after="112" w:line="424" w:lineRule="exact"/>
              <w:ind w:left="100" w:right="100"/>
              <w:rPr>
                <w:rFonts w:ascii="Century Gothic" w:eastAsia="Century Gothic" w:hAnsi="Century Gothic" w:cs="Century Gothic"/>
                <w:lang w:val="es-419"/>
              </w:rPr>
            </w:pPr>
            <w:r w:rsidRPr="004A361A">
              <w:rPr>
                <w:rStyle w:val="span"/>
                <w:rFonts w:ascii="Century Gothic" w:eastAsia="Century Gothic" w:hAnsi="Century Gothic" w:cs="Century Gothic"/>
                <w:sz w:val="20"/>
                <w:szCs w:val="20"/>
                <w:shd w:val="clear" w:color="auto" w:fill="auto"/>
                <w:lang w:val="es-419"/>
              </w:rPr>
              <w:t>Orlando, FL 32828</w:t>
            </w:r>
            <w:r w:rsidRPr="004A361A">
              <w:rPr>
                <w:rFonts w:ascii="Century Gothic" w:eastAsia="Century Gothic" w:hAnsi="Century Gothic" w:cs="Century Gothic"/>
                <w:shd w:val="clear" w:color="auto" w:fill="auto"/>
                <w:lang w:val="es-419"/>
              </w:rPr>
              <w:t xml:space="preserve"> </w:t>
            </w:r>
            <w:r w:rsidRPr="004A361A">
              <w:rPr>
                <w:rStyle w:val="span"/>
                <w:rFonts w:ascii="Century Gothic" w:eastAsia="Century Gothic" w:hAnsi="Century Gothic" w:cs="Century Gothic"/>
                <w:sz w:val="20"/>
                <w:szCs w:val="20"/>
                <w:shd w:val="clear" w:color="auto" w:fill="auto"/>
                <w:lang w:val="es-419"/>
              </w:rPr>
              <w:t>| 321-423-5719</w:t>
            </w:r>
            <w:r w:rsidRPr="004A361A">
              <w:rPr>
                <w:rFonts w:ascii="Century Gothic" w:eastAsia="Century Gothic" w:hAnsi="Century Gothic" w:cs="Century Gothic"/>
                <w:shd w:val="clear" w:color="auto" w:fill="auto"/>
                <w:lang w:val="es-419"/>
              </w:rPr>
              <w:t xml:space="preserve"> </w:t>
            </w:r>
            <w:r w:rsidRPr="004A361A">
              <w:rPr>
                <w:rStyle w:val="span"/>
                <w:rFonts w:ascii="Century Gothic" w:eastAsia="Century Gothic" w:hAnsi="Century Gothic" w:cs="Century Gothic"/>
                <w:sz w:val="20"/>
                <w:szCs w:val="20"/>
                <w:shd w:val="clear" w:color="auto" w:fill="auto"/>
                <w:lang w:val="es-419"/>
              </w:rPr>
              <w:t>| Jbaez499@gmail.com</w:t>
            </w:r>
            <w:r w:rsidRPr="004A361A">
              <w:rPr>
                <w:rFonts w:ascii="Century Gothic" w:eastAsia="Century Gothic" w:hAnsi="Century Gothic" w:cs="Century Gothic"/>
                <w:shd w:val="clear" w:color="auto" w:fill="auto"/>
                <w:lang w:val="es-419"/>
              </w:rPr>
              <w:t xml:space="preserve"> </w:t>
            </w:r>
          </w:p>
        </w:tc>
      </w:tr>
    </w:tbl>
    <w:p w14:paraId="5D8FD333" w14:textId="77777777" w:rsidR="00A145F9" w:rsidRDefault="004947B0">
      <w:pPr>
        <w:pStyle w:val="divdocumentdivsectiontitle"/>
        <w:pBdr>
          <w:bottom w:val="single" w:sz="8" w:space="4" w:color="C00000"/>
        </w:pBdr>
        <w:spacing w:before="200" w:after="130"/>
        <w:rPr>
          <w:rFonts w:ascii="Century Gothic" w:eastAsia="Century Gothic" w:hAnsi="Century Gothic" w:cs="Century Gothic"/>
        </w:rPr>
      </w:pPr>
      <w:r>
        <w:rPr>
          <w:rFonts w:ascii="Century Gothic" w:eastAsia="Century Gothic" w:hAnsi="Century Gothic" w:cs="Century Gothic"/>
        </w:rPr>
        <w:t>Professional Summary</w:t>
      </w:r>
    </w:p>
    <w:p w14:paraId="71A633C0" w14:textId="77777777" w:rsidR="00075027" w:rsidRPr="00075027" w:rsidRDefault="00075027" w:rsidP="00075027">
      <w:pPr>
        <w:shd w:val="clear" w:color="auto" w:fill="FFFFFF"/>
        <w:spacing w:line="240" w:lineRule="auto"/>
        <w:textAlignment w:val="auto"/>
        <w:rPr>
          <w:rFonts w:ascii="Century" w:hAnsi="Century" w:cs="Calibri"/>
          <w:color w:val="000000"/>
          <w:sz w:val="22"/>
          <w:szCs w:val="22"/>
        </w:rPr>
      </w:pPr>
      <w:r w:rsidRPr="00075027">
        <w:rPr>
          <w:rFonts w:ascii="Century" w:hAnsi="Century" w:cs="Calibri"/>
          <w:color w:val="000000"/>
          <w:sz w:val="22"/>
          <w:szCs w:val="22"/>
        </w:rPr>
        <w:t>Information Security Specialist with a passion for aligning security architecture plans and processes with business goals and security standards. Extensive experience developing and testing security frameworks for cloud-based software and enterprise environments. Skilled in Active Directory, IAM, MFA/SSO, and privileged access management. Hands-on experience with CyberArk (migrated to Sophos), Entra/Azure, and ESAE (Red Forest) for AD security. Experience with backup solutions including VE</w:t>
      </w:r>
      <w:r>
        <w:rPr>
          <w:rFonts w:ascii="Century" w:hAnsi="Century" w:cs="Calibri"/>
          <w:color w:val="000000"/>
          <w:sz w:val="22"/>
          <w:szCs w:val="22"/>
        </w:rPr>
        <w:t>E</w:t>
      </w:r>
      <w:r w:rsidRPr="00075027">
        <w:rPr>
          <w:rFonts w:ascii="Century" w:hAnsi="Century" w:cs="Calibri"/>
          <w:color w:val="000000"/>
          <w:sz w:val="22"/>
          <w:szCs w:val="22"/>
        </w:rPr>
        <w:t>AM and Druva. Versed in robust network defense strategies, system hardening, incident response, and compliance monitoring</w:t>
      </w:r>
    </w:p>
    <w:p w14:paraId="101C3FFE" w14:textId="77777777" w:rsidR="00A145F9" w:rsidRDefault="004947B0">
      <w:pPr>
        <w:pStyle w:val="divdocumentdivsectiontitle"/>
        <w:pBdr>
          <w:bottom w:val="single" w:sz="8" w:space="4" w:color="C00000"/>
        </w:pBdr>
        <w:spacing w:before="200" w:after="130"/>
        <w:rPr>
          <w:rFonts w:ascii="Century Gothic" w:eastAsia="Century Gothic" w:hAnsi="Century Gothic" w:cs="Century Gothic"/>
        </w:rPr>
      </w:pPr>
      <w:r>
        <w:rPr>
          <w:rFonts w:ascii="Century Gothic" w:eastAsia="Century Gothic" w:hAnsi="Century Gothic" w:cs="Century Gothic"/>
        </w:rPr>
        <w:t>Skills</w:t>
      </w:r>
    </w:p>
    <w:tbl>
      <w:tblPr>
        <w:tblStyle w:val="documentinfoparatable"/>
        <w:tblW w:w="0" w:type="auto"/>
        <w:tblCellSpacing w:w="0" w:type="dxa"/>
        <w:tblLayout w:type="fixed"/>
        <w:tblCellMar>
          <w:left w:w="0" w:type="dxa"/>
          <w:right w:w="0" w:type="dxa"/>
        </w:tblCellMar>
        <w:tblLook w:val="05E0" w:firstRow="1" w:lastRow="1" w:firstColumn="1" w:lastColumn="1" w:noHBand="0" w:noVBand="1"/>
      </w:tblPr>
      <w:tblGrid>
        <w:gridCol w:w="5230"/>
        <w:gridCol w:w="300"/>
        <w:gridCol w:w="5230"/>
      </w:tblGrid>
      <w:tr w:rsidR="00A145F9" w14:paraId="0BA7772B" w14:textId="77777777">
        <w:trPr>
          <w:tblCellSpacing w:w="0" w:type="dxa"/>
        </w:trPr>
        <w:tc>
          <w:tcPr>
            <w:tcW w:w="5230" w:type="dxa"/>
            <w:tcMar>
              <w:top w:w="0" w:type="dxa"/>
              <w:left w:w="0" w:type="dxa"/>
              <w:bottom w:w="100" w:type="dxa"/>
              <w:right w:w="0" w:type="dxa"/>
            </w:tcMar>
            <w:hideMark/>
          </w:tcPr>
          <w:p w14:paraId="26CFB4D6" w14:textId="77777777" w:rsidR="00A145F9" w:rsidRPr="0013722A" w:rsidRDefault="004947B0">
            <w:pPr>
              <w:pStyle w:val="divdocumentskliSeculli"/>
              <w:numPr>
                <w:ilvl w:val="0"/>
                <w:numId w:val="1"/>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Vulnerability assessment</w:t>
            </w:r>
          </w:p>
          <w:p w14:paraId="09594D1D"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1EFFD12" w14:textId="77777777" w:rsidR="00A145F9" w:rsidRPr="0013722A" w:rsidRDefault="00A145F9">
            <w:pPr>
              <w:rPr>
                <w:sz w:val="20"/>
                <w:szCs w:val="20"/>
              </w:rPr>
            </w:pPr>
          </w:p>
        </w:tc>
        <w:tc>
          <w:tcPr>
            <w:tcW w:w="5230" w:type="dxa"/>
            <w:tcMar>
              <w:top w:w="0" w:type="dxa"/>
              <w:left w:w="0" w:type="dxa"/>
              <w:bottom w:w="100" w:type="dxa"/>
              <w:right w:w="0" w:type="dxa"/>
            </w:tcMar>
            <w:hideMark/>
          </w:tcPr>
          <w:p w14:paraId="2ECC6379" w14:textId="77777777" w:rsidR="00A145F9" w:rsidRPr="0013722A" w:rsidRDefault="004947B0">
            <w:pPr>
              <w:pStyle w:val="divdocumentskliSeculli"/>
              <w:numPr>
                <w:ilvl w:val="0"/>
                <w:numId w:val="2"/>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Data encryption</w:t>
            </w:r>
          </w:p>
          <w:p w14:paraId="7210DAD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3F756A8F" w14:textId="77777777">
        <w:trPr>
          <w:tblCellSpacing w:w="0" w:type="dxa"/>
        </w:trPr>
        <w:tc>
          <w:tcPr>
            <w:tcW w:w="5230" w:type="dxa"/>
            <w:tcMar>
              <w:top w:w="0" w:type="dxa"/>
              <w:left w:w="0" w:type="dxa"/>
              <w:bottom w:w="100" w:type="dxa"/>
              <w:right w:w="0" w:type="dxa"/>
            </w:tcMar>
            <w:hideMark/>
          </w:tcPr>
          <w:p w14:paraId="32936E2F" w14:textId="77777777" w:rsidR="00A145F9" w:rsidRPr="0013722A" w:rsidRDefault="004947B0">
            <w:pPr>
              <w:pStyle w:val="divdocumentskliSeculli"/>
              <w:numPr>
                <w:ilvl w:val="0"/>
                <w:numId w:val="3"/>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Network security</w:t>
            </w:r>
          </w:p>
          <w:p w14:paraId="5CF6D870"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04DA38F4" w14:textId="77777777" w:rsidR="00A145F9" w:rsidRPr="0013722A" w:rsidRDefault="00A145F9">
            <w:pPr>
              <w:rPr>
                <w:sz w:val="20"/>
                <w:szCs w:val="20"/>
              </w:rPr>
            </w:pPr>
          </w:p>
        </w:tc>
        <w:tc>
          <w:tcPr>
            <w:tcW w:w="5230" w:type="dxa"/>
            <w:tcMar>
              <w:top w:w="0" w:type="dxa"/>
              <w:left w:w="0" w:type="dxa"/>
              <w:bottom w:w="100" w:type="dxa"/>
              <w:right w:w="0" w:type="dxa"/>
            </w:tcMar>
            <w:hideMark/>
          </w:tcPr>
          <w:p w14:paraId="42C78A35" w14:textId="77777777" w:rsidR="00A145F9" w:rsidRPr="0013722A" w:rsidRDefault="004947B0">
            <w:pPr>
              <w:pStyle w:val="divdocumentskliSeculli"/>
              <w:numPr>
                <w:ilvl w:val="0"/>
                <w:numId w:val="4"/>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Penetration testing</w:t>
            </w:r>
          </w:p>
          <w:p w14:paraId="7C0DFB7A"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13CD3F6E" w14:textId="77777777">
        <w:trPr>
          <w:tblCellSpacing w:w="0" w:type="dxa"/>
        </w:trPr>
        <w:tc>
          <w:tcPr>
            <w:tcW w:w="5230" w:type="dxa"/>
            <w:tcMar>
              <w:top w:w="0" w:type="dxa"/>
              <w:left w:w="0" w:type="dxa"/>
              <w:bottom w:w="100" w:type="dxa"/>
              <w:right w:w="0" w:type="dxa"/>
            </w:tcMar>
            <w:hideMark/>
          </w:tcPr>
          <w:p w14:paraId="1685D7E1" w14:textId="77777777" w:rsidR="00A145F9" w:rsidRPr="0013722A" w:rsidRDefault="004947B0">
            <w:pPr>
              <w:pStyle w:val="divdocumentskliSeculli"/>
              <w:numPr>
                <w:ilvl w:val="0"/>
                <w:numId w:val="5"/>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Virtualization security</w:t>
            </w:r>
          </w:p>
          <w:p w14:paraId="27B783BE"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645E1EC" w14:textId="77777777" w:rsidR="00A145F9" w:rsidRPr="0013722A" w:rsidRDefault="00A145F9">
            <w:pPr>
              <w:rPr>
                <w:sz w:val="20"/>
                <w:szCs w:val="20"/>
              </w:rPr>
            </w:pPr>
          </w:p>
        </w:tc>
        <w:tc>
          <w:tcPr>
            <w:tcW w:w="5230" w:type="dxa"/>
            <w:tcMar>
              <w:top w:w="0" w:type="dxa"/>
              <w:left w:w="0" w:type="dxa"/>
              <w:bottom w:w="100" w:type="dxa"/>
              <w:right w:w="0" w:type="dxa"/>
            </w:tcMar>
            <w:hideMark/>
          </w:tcPr>
          <w:p w14:paraId="01F8E2AB" w14:textId="77777777" w:rsidR="00A145F9" w:rsidRPr="0013722A" w:rsidRDefault="004947B0">
            <w:pPr>
              <w:pStyle w:val="divdocumentskliSeculli"/>
              <w:numPr>
                <w:ilvl w:val="0"/>
                <w:numId w:val="6"/>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Social engineering prevention</w:t>
            </w:r>
          </w:p>
          <w:p w14:paraId="441C7BFC"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21FB4F79" w14:textId="77777777">
        <w:trPr>
          <w:tblCellSpacing w:w="0" w:type="dxa"/>
        </w:trPr>
        <w:tc>
          <w:tcPr>
            <w:tcW w:w="5230" w:type="dxa"/>
            <w:tcMar>
              <w:top w:w="0" w:type="dxa"/>
              <w:left w:w="0" w:type="dxa"/>
              <w:bottom w:w="100" w:type="dxa"/>
              <w:right w:w="0" w:type="dxa"/>
            </w:tcMar>
            <w:hideMark/>
          </w:tcPr>
          <w:p w14:paraId="44071103" w14:textId="77777777" w:rsidR="00A145F9" w:rsidRPr="0013722A" w:rsidRDefault="004947B0">
            <w:pPr>
              <w:pStyle w:val="divdocumentskliSeculli"/>
              <w:numPr>
                <w:ilvl w:val="0"/>
                <w:numId w:val="7"/>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Two-factor authentication</w:t>
            </w:r>
          </w:p>
          <w:p w14:paraId="5E2486D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3A54DAE4" w14:textId="77777777" w:rsidR="00A145F9" w:rsidRPr="0013722A" w:rsidRDefault="00A145F9">
            <w:pPr>
              <w:rPr>
                <w:sz w:val="20"/>
                <w:szCs w:val="20"/>
              </w:rPr>
            </w:pPr>
          </w:p>
        </w:tc>
        <w:tc>
          <w:tcPr>
            <w:tcW w:w="5230" w:type="dxa"/>
            <w:tcMar>
              <w:top w:w="0" w:type="dxa"/>
              <w:left w:w="0" w:type="dxa"/>
              <w:bottom w:w="100" w:type="dxa"/>
              <w:right w:w="0" w:type="dxa"/>
            </w:tcMar>
            <w:hideMark/>
          </w:tcPr>
          <w:p w14:paraId="645E23EF" w14:textId="77777777" w:rsidR="00A145F9" w:rsidRPr="0013722A" w:rsidRDefault="004947B0">
            <w:pPr>
              <w:pStyle w:val="divdocumentskliSeculli"/>
              <w:numPr>
                <w:ilvl w:val="0"/>
                <w:numId w:val="8"/>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SIEM management</w:t>
            </w:r>
          </w:p>
          <w:p w14:paraId="0A95702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772604A8" w14:textId="77777777">
        <w:trPr>
          <w:tblCellSpacing w:w="0" w:type="dxa"/>
        </w:trPr>
        <w:tc>
          <w:tcPr>
            <w:tcW w:w="5230" w:type="dxa"/>
            <w:tcMar>
              <w:top w:w="0" w:type="dxa"/>
              <w:left w:w="0" w:type="dxa"/>
              <w:bottom w:w="100" w:type="dxa"/>
              <w:right w:w="0" w:type="dxa"/>
            </w:tcMar>
            <w:hideMark/>
          </w:tcPr>
          <w:p w14:paraId="41249240" w14:textId="77777777" w:rsidR="00A145F9" w:rsidRPr="0013722A" w:rsidRDefault="004947B0">
            <w:pPr>
              <w:pStyle w:val="divdocumentskliSeculli"/>
              <w:numPr>
                <w:ilvl w:val="0"/>
                <w:numId w:val="9"/>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System hardening</w:t>
            </w:r>
          </w:p>
          <w:p w14:paraId="330B6B0E"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5816CEB4" w14:textId="77777777" w:rsidR="00A145F9" w:rsidRPr="0013722A" w:rsidRDefault="00A145F9">
            <w:pPr>
              <w:rPr>
                <w:sz w:val="20"/>
                <w:szCs w:val="20"/>
              </w:rPr>
            </w:pPr>
          </w:p>
        </w:tc>
        <w:tc>
          <w:tcPr>
            <w:tcW w:w="5230" w:type="dxa"/>
            <w:tcMar>
              <w:top w:w="0" w:type="dxa"/>
              <w:left w:w="0" w:type="dxa"/>
              <w:bottom w:w="100" w:type="dxa"/>
              <w:right w:w="0" w:type="dxa"/>
            </w:tcMar>
            <w:hideMark/>
          </w:tcPr>
          <w:p w14:paraId="7E04A854" w14:textId="77777777" w:rsidR="00A145F9" w:rsidRPr="0013722A" w:rsidRDefault="004947B0">
            <w:pPr>
              <w:pStyle w:val="divdocumentskliSeculli"/>
              <w:numPr>
                <w:ilvl w:val="0"/>
                <w:numId w:val="10"/>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Incident response</w:t>
            </w:r>
          </w:p>
          <w:p w14:paraId="13BA8FA9"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77566400" w14:textId="77777777">
        <w:trPr>
          <w:tblCellSpacing w:w="0" w:type="dxa"/>
        </w:trPr>
        <w:tc>
          <w:tcPr>
            <w:tcW w:w="5230" w:type="dxa"/>
            <w:tcMar>
              <w:top w:w="0" w:type="dxa"/>
              <w:left w:w="0" w:type="dxa"/>
              <w:bottom w:w="100" w:type="dxa"/>
              <w:right w:w="0" w:type="dxa"/>
            </w:tcMar>
            <w:hideMark/>
          </w:tcPr>
          <w:p w14:paraId="088D9F10" w14:textId="77777777" w:rsidR="00A145F9" w:rsidRPr="0013722A" w:rsidRDefault="004947B0">
            <w:pPr>
              <w:pStyle w:val="divdocumentskliSeculli"/>
              <w:numPr>
                <w:ilvl w:val="0"/>
                <w:numId w:val="11"/>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Access control</w:t>
            </w:r>
          </w:p>
          <w:p w14:paraId="3C1BF05F"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16E131E6" w14:textId="77777777" w:rsidR="00A145F9" w:rsidRPr="0013722A" w:rsidRDefault="00A145F9">
            <w:pPr>
              <w:rPr>
                <w:sz w:val="20"/>
                <w:szCs w:val="20"/>
              </w:rPr>
            </w:pPr>
          </w:p>
        </w:tc>
        <w:tc>
          <w:tcPr>
            <w:tcW w:w="5230" w:type="dxa"/>
            <w:tcMar>
              <w:top w:w="0" w:type="dxa"/>
              <w:left w:w="0" w:type="dxa"/>
              <w:bottom w:w="100" w:type="dxa"/>
              <w:right w:w="0" w:type="dxa"/>
            </w:tcMar>
            <w:hideMark/>
          </w:tcPr>
          <w:p w14:paraId="5843FFAC" w14:textId="77777777" w:rsidR="00A145F9" w:rsidRPr="0013722A" w:rsidRDefault="004947B0">
            <w:pPr>
              <w:pStyle w:val="divdocumentskliSeculli"/>
              <w:numPr>
                <w:ilvl w:val="0"/>
                <w:numId w:val="12"/>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Database security</w:t>
            </w:r>
          </w:p>
          <w:p w14:paraId="43B44F63"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1BAD733A" w14:textId="77777777">
        <w:trPr>
          <w:tblCellSpacing w:w="0" w:type="dxa"/>
        </w:trPr>
        <w:tc>
          <w:tcPr>
            <w:tcW w:w="5230" w:type="dxa"/>
            <w:tcMar>
              <w:top w:w="0" w:type="dxa"/>
              <w:left w:w="0" w:type="dxa"/>
              <w:bottom w:w="100" w:type="dxa"/>
              <w:right w:w="0" w:type="dxa"/>
            </w:tcMar>
            <w:hideMark/>
          </w:tcPr>
          <w:p w14:paraId="48474870" w14:textId="77777777" w:rsidR="00A145F9" w:rsidRPr="0013722A" w:rsidRDefault="004947B0">
            <w:pPr>
              <w:pStyle w:val="divdocumentskliSeculli"/>
              <w:numPr>
                <w:ilvl w:val="0"/>
                <w:numId w:val="13"/>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Incident response management</w:t>
            </w:r>
          </w:p>
          <w:p w14:paraId="71B2D504"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74A2DC9B" w14:textId="77777777" w:rsidR="00A145F9" w:rsidRPr="0013722A" w:rsidRDefault="00A145F9">
            <w:pPr>
              <w:rPr>
                <w:sz w:val="20"/>
                <w:szCs w:val="20"/>
              </w:rPr>
            </w:pPr>
          </w:p>
        </w:tc>
        <w:tc>
          <w:tcPr>
            <w:tcW w:w="5230" w:type="dxa"/>
            <w:tcMar>
              <w:top w:w="0" w:type="dxa"/>
              <w:left w:w="0" w:type="dxa"/>
              <w:bottom w:w="100" w:type="dxa"/>
              <w:right w:w="0" w:type="dxa"/>
            </w:tcMar>
            <w:hideMark/>
          </w:tcPr>
          <w:p w14:paraId="26F624B7" w14:textId="77777777" w:rsidR="00A145F9" w:rsidRPr="0013722A" w:rsidRDefault="004947B0">
            <w:pPr>
              <w:pStyle w:val="divdocumentskliSeculli"/>
              <w:numPr>
                <w:ilvl w:val="0"/>
                <w:numId w:val="14"/>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Anomaly detection</w:t>
            </w:r>
          </w:p>
          <w:p w14:paraId="4BEB447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623CA696" w14:textId="77777777">
        <w:trPr>
          <w:tblCellSpacing w:w="0" w:type="dxa"/>
        </w:trPr>
        <w:tc>
          <w:tcPr>
            <w:tcW w:w="5230" w:type="dxa"/>
            <w:tcMar>
              <w:top w:w="0" w:type="dxa"/>
              <w:left w:w="0" w:type="dxa"/>
              <w:bottom w:w="100" w:type="dxa"/>
              <w:right w:w="0" w:type="dxa"/>
            </w:tcMar>
            <w:hideMark/>
          </w:tcPr>
          <w:p w14:paraId="682A392E" w14:textId="77777777" w:rsidR="00A145F9" w:rsidRPr="0013722A" w:rsidRDefault="004947B0">
            <w:pPr>
              <w:pStyle w:val="divdocumentskliSeculli"/>
              <w:numPr>
                <w:ilvl w:val="0"/>
                <w:numId w:val="15"/>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Phishing detection</w:t>
            </w:r>
          </w:p>
          <w:p w14:paraId="36E093FF"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609A61E5" w14:textId="77777777" w:rsidR="00A145F9" w:rsidRPr="0013722A" w:rsidRDefault="00A145F9">
            <w:pPr>
              <w:rPr>
                <w:sz w:val="20"/>
                <w:szCs w:val="20"/>
              </w:rPr>
            </w:pPr>
          </w:p>
        </w:tc>
        <w:tc>
          <w:tcPr>
            <w:tcW w:w="5230" w:type="dxa"/>
            <w:tcMar>
              <w:top w:w="0" w:type="dxa"/>
              <w:left w:w="0" w:type="dxa"/>
              <w:bottom w:w="100" w:type="dxa"/>
              <w:right w:w="0" w:type="dxa"/>
            </w:tcMar>
            <w:hideMark/>
          </w:tcPr>
          <w:p w14:paraId="1DAA7A3E" w14:textId="77777777" w:rsidR="00A145F9" w:rsidRPr="0013722A" w:rsidRDefault="004947B0">
            <w:pPr>
              <w:pStyle w:val="divdocumentskliSeculli"/>
              <w:numPr>
                <w:ilvl w:val="0"/>
                <w:numId w:val="16"/>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Public key infrastructure</w:t>
            </w:r>
          </w:p>
          <w:p w14:paraId="30204D27"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0F3C5C18" w14:textId="77777777">
        <w:trPr>
          <w:tblCellSpacing w:w="0" w:type="dxa"/>
        </w:trPr>
        <w:tc>
          <w:tcPr>
            <w:tcW w:w="5230" w:type="dxa"/>
            <w:tcMar>
              <w:top w:w="0" w:type="dxa"/>
              <w:left w:w="0" w:type="dxa"/>
              <w:bottom w:w="100" w:type="dxa"/>
              <w:right w:w="0" w:type="dxa"/>
            </w:tcMar>
            <w:hideMark/>
          </w:tcPr>
          <w:p w14:paraId="4BCFA507" w14:textId="77777777" w:rsidR="00A145F9" w:rsidRPr="0013722A" w:rsidRDefault="004947B0">
            <w:pPr>
              <w:pStyle w:val="divdocumentskliSeculli"/>
              <w:numPr>
                <w:ilvl w:val="0"/>
                <w:numId w:val="17"/>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Risk assessment</w:t>
            </w:r>
          </w:p>
          <w:p w14:paraId="77FAE3E4"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6F05A6AC" w14:textId="77777777" w:rsidR="00A145F9" w:rsidRPr="0013722A" w:rsidRDefault="00A145F9">
            <w:pPr>
              <w:rPr>
                <w:sz w:val="20"/>
                <w:szCs w:val="20"/>
              </w:rPr>
            </w:pPr>
          </w:p>
        </w:tc>
        <w:tc>
          <w:tcPr>
            <w:tcW w:w="5230" w:type="dxa"/>
            <w:tcMar>
              <w:top w:w="0" w:type="dxa"/>
              <w:left w:w="0" w:type="dxa"/>
              <w:bottom w:w="100" w:type="dxa"/>
              <w:right w:w="0" w:type="dxa"/>
            </w:tcMar>
            <w:hideMark/>
          </w:tcPr>
          <w:p w14:paraId="46D816A2" w14:textId="77777777" w:rsidR="00A145F9" w:rsidRPr="0013722A" w:rsidRDefault="004947B0">
            <w:pPr>
              <w:pStyle w:val="divdocumentskliSeculli"/>
              <w:numPr>
                <w:ilvl w:val="0"/>
                <w:numId w:val="18"/>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Wireless security</w:t>
            </w:r>
          </w:p>
          <w:p w14:paraId="6AE93252"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13134ADB" w14:textId="77777777">
        <w:trPr>
          <w:tblCellSpacing w:w="0" w:type="dxa"/>
        </w:trPr>
        <w:tc>
          <w:tcPr>
            <w:tcW w:w="5230" w:type="dxa"/>
            <w:tcMar>
              <w:top w:w="0" w:type="dxa"/>
              <w:left w:w="0" w:type="dxa"/>
              <w:bottom w:w="100" w:type="dxa"/>
              <w:right w:w="0" w:type="dxa"/>
            </w:tcMar>
            <w:hideMark/>
          </w:tcPr>
          <w:p w14:paraId="19A5B234" w14:textId="77777777" w:rsidR="00A145F9" w:rsidRPr="0013722A" w:rsidRDefault="004947B0">
            <w:pPr>
              <w:pStyle w:val="divdocumentskliSeculli"/>
              <w:numPr>
                <w:ilvl w:val="0"/>
                <w:numId w:val="19"/>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Patch management</w:t>
            </w:r>
          </w:p>
          <w:p w14:paraId="04B23230"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33BFEE1" w14:textId="77777777" w:rsidR="00A145F9" w:rsidRPr="0013722A" w:rsidRDefault="00A145F9">
            <w:pPr>
              <w:rPr>
                <w:sz w:val="20"/>
                <w:szCs w:val="20"/>
              </w:rPr>
            </w:pPr>
          </w:p>
        </w:tc>
        <w:tc>
          <w:tcPr>
            <w:tcW w:w="5230" w:type="dxa"/>
            <w:tcMar>
              <w:top w:w="0" w:type="dxa"/>
              <w:left w:w="0" w:type="dxa"/>
              <w:bottom w:w="100" w:type="dxa"/>
              <w:right w:w="0" w:type="dxa"/>
            </w:tcMar>
            <w:hideMark/>
          </w:tcPr>
          <w:p w14:paraId="6FADD45A" w14:textId="77777777" w:rsidR="00A145F9" w:rsidRPr="0013722A" w:rsidRDefault="004947B0">
            <w:pPr>
              <w:pStyle w:val="divdocumentskliSeculli"/>
              <w:numPr>
                <w:ilvl w:val="0"/>
                <w:numId w:val="20"/>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Business continuity</w:t>
            </w:r>
          </w:p>
          <w:p w14:paraId="7AB87FFF"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6298A241" w14:textId="77777777">
        <w:trPr>
          <w:tblCellSpacing w:w="0" w:type="dxa"/>
        </w:trPr>
        <w:tc>
          <w:tcPr>
            <w:tcW w:w="5230" w:type="dxa"/>
            <w:tcMar>
              <w:top w:w="0" w:type="dxa"/>
              <w:left w:w="0" w:type="dxa"/>
              <w:bottom w:w="100" w:type="dxa"/>
              <w:right w:w="0" w:type="dxa"/>
            </w:tcMar>
            <w:hideMark/>
          </w:tcPr>
          <w:p w14:paraId="662B78B7" w14:textId="77777777" w:rsidR="00A145F9" w:rsidRPr="0013722A" w:rsidRDefault="004947B0">
            <w:pPr>
              <w:pStyle w:val="divdocumentskliSeculli"/>
              <w:numPr>
                <w:ilvl w:val="0"/>
                <w:numId w:val="21"/>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Threat intelligence</w:t>
            </w:r>
          </w:p>
          <w:p w14:paraId="2CC2F76C"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E9AB623" w14:textId="77777777" w:rsidR="00A145F9" w:rsidRPr="0013722A" w:rsidRDefault="00A145F9">
            <w:pPr>
              <w:rPr>
                <w:sz w:val="20"/>
                <w:szCs w:val="20"/>
              </w:rPr>
            </w:pPr>
          </w:p>
        </w:tc>
        <w:tc>
          <w:tcPr>
            <w:tcW w:w="5230" w:type="dxa"/>
            <w:tcMar>
              <w:top w:w="0" w:type="dxa"/>
              <w:left w:w="0" w:type="dxa"/>
              <w:bottom w:w="100" w:type="dxa"/>
              <w:right w:w="0" w:type="dxa"/>
            </w:tcMar>
            <w:hideMark/>
          </w:tcPr>
          <w:p w14:paraId="204A36A2" w14:textId="77777777" w:rsidR="00A145F9" w:rsidRPr="0013722A" w:rsidRDefault="004947B0">
            <w:pPr>
              <w:pStyle w:val="divdocumentskliSeculli"/>
              <w:numPr>
                <w:ilvl w:val="0"/>
                <w:numId w:val="22"/>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Zero-day exploit prevention</w:t>
            </w:r>
          </w:p>
          <w:p w14:paraId="5A1E972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1C79C988" w14:textId="77777777">
        <w:trPr>
          <w:tblCellSpacing w:w="0" w:type="dxa"/>
        </w:trPr>
        <w:tc>
          <w:tcPr>
            <w:tcW w:w="5230" w:type="dxa"/>
            <w:tcMar>
              <w:top w:w="0" w:type="dxa"/>
              <w:left w:w="0" w:type="dxa"/>
              <w:bottom w:w="100" w:type="dxa"/>
              <w:right w:w="0" w:type="dxa"/>
            </w:tcMar>
            <w:hideMark/>
          </w:tcPr>
          <w:p w14:paraId="14958C94" w14:textId="77777777" w:rsidR="00A145F9" w:rsidRPr="0013722A" w:rsidRDefault="004947B0">
            <w:pPr>
              <w:pStyle w:val="divdocumentskliSeculli"/>
              <w:numPr>
                <w:ilvl w:val="0"/>
                <w:numId w:val="23"/>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DDoS mitigation</w:t>
            </w:r>
          </w:p>
          <w:p w14:paraId="483ED1FF"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2D0B0160" w14:textId="77777777" w:rsidR="00A145F9" w:rsidRPr="0013722A" w:rsidRDefault="00A145F9">
            <w:pPr>
              <w:rPr>
                <w:sz w:val="20"/>
                <w:szCs w:val="20"/>
              </w:rPr>
            </w:pPr>
          </w:p>
        </w:tc>
        <w:tc>
          <w:tcPr>
            <w:tcW w:w="5230" w:type="dxa"/>
            <w:tcMar>
              <w:top w:w="0" w:type="dxa"/>
              <w:left w:w="0" w:type="dxa"/>
              <w:bottom w:w="100" w:type="dxa"/>
              <w:right w:w="0" w:type="dxa"/>
            </w:tcMar>
            <w:hideMark/>
          </w:tcPr>
          <w:p w14:paraId="1A407C45" w14:textId="77777777" w:rsidR="00A145F9" w:rsidRPr="0013722A" w:rsidRDefault="004947B0">
            <w:pPr>
              <w:pStyle w:val="divdocumentskliSeculli"/>
              <w:numPr>
                <w:ilvl w:val="0"/>
                <w:numId w:val="24"/>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Identity management</w:t>
            </w:r>
          </w:p>
          <w:p w14:paraId="36EC25FA"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2560120B" w14:textId="77777777">
        <w:trPr>
          <w:tblCellSpacing w:w="0" w:type="dxa"/>
        </w:trPr>
        <w:tc>
          <w:tcPr>
            <w:tcW w:w="5230" w:type="dxa"/>
            <w:tcMar>
              <w:top w:w="0" w:type="dxa"/>
              <w:left w:w="0" w:type="dxa"/>
              <w:bottom w:w="100" w:type="dxa"/>
              <w:right w:w="0" w:type="dxa"/>
            </w:tcMar>
            <w:hideMark/>
          </w:tcPr>
          <w:p w14:paraId="0735147E" w14:textId="77777777" w:rsidR="00A145F9" w:rsidRPr="0013722A" w:rsidRDefault="004947B0">
            <w:pPr>
              <w:pStyle w:val="divdocumentskliSeculli"/>
              <w:numPr>
                <w:ilvl w:val="0"/>
                <w:numId w:val="25"/>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Log analysis</w:t>
            </w:r>
          </w:p>
          <w:p w14:paraId="1A5FCE16"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6871F130" w14:textId="77777777" w:rsidR="00A145F9" w:rsidRPr="0013722A" w:rsidRDefault="00A145F9">
            <w:pPr>
              <w:rPr>
                <w:sz w:val="20"/>
                <w:szCs w:val="20"/>
              </w:rPr>
            </w:pPr>
          </w:p>
        </w:tc>
        <w:tc>
          <w:tcPr>
            <w:tcW w:w="5230" w:type="dxa"/>
            <w:tcMar>
              <w:top w:w="0" w:type="dxa"/>
              <w:left w:w="0" w:type="dxa"/>
              <w:bottom w:w="100" w:type="dxa"/>
              <w:right w:w="0" w:type="dxa"/>
            </w:tcMar>
            <w:hideMark/>
          </w:tcPr>
          <w:p w14:paraId="763EBE69" w14:textId="77777777" w:rsidR="00A145F9" w:rsidRPr="0013722A" w:rsidRDefault="004947B0">
            <w:pPr>
              <w:pStyle w:val="divdocumentskliSeculli"/>
              <w:numPr>
                <w:ilvl w:val="0"/>
                <w:numId w:val="26"/>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Web application security</w:t>
            </w:r>
          </w:p>
          <w:p w14:paraId="601BCBA3"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14A96888" w14:textId="77777777">
        <w:trPr>
          <w:tblCellSpacing w:w="0" w:type="dxa"/>
        </w:trPr>
        <w:tc>
          <w:tcPr>
            <w:tcW w:w="5230" w:type="dxa"/>
            <w:tcMar>
              <w:top w:w="0" w:type="dxa"/>
              <w:left w:w="0" w:type="dxa"/>
              <w:bottom w:w="100" w:type="dxa"/>
              <w:right w:w="0" w:type="dxa"/>
            </w:tcMar>
            <w:hideMark/>
          </w:tcPr>
          <w:p w14:paraId="71A10410" w14:textId="77777777" w:rsidR="00A145F9" w:rsidRPr="0013722A" w:rsidRDefault="004947B0">
            <w:pPr>
              <w:pStyle w:val="divdocumentskliSeculli"/>
              <w:numPr>
                <w:ilvl w:val="0"/>
                <w:numId w:val="27"/>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IDS integration</w:t>
            </w:r>
          </w:p>
          <w:p w14:paraId="4925D25F"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B046A64" w14:textId="77777777" w:rsidR="00A145F9" w:rsidRPr="0013722A" w:rsidRDefault="00A145F9">
            <w:pPr>
              <w:rPr>
                <w:sz w:val="20"/>
                <w:szCs w:val="20"/>
              </w:rPr>
            </w:pPr>
          </w:p>
        </w:tc>
        <w:tc>
          <w:tcPr>
            <w:tcW w:w="5230" w:type="dxa"/>
            <w:tcMar>
              <w:top w:w="0" w:type="dxa"/>
              <w:left w:w="0" w:type="dxa"/>
              <w:bottom w:w="100" w:type="dxa"/>
              <w:right w:w="0" w:type="dxa"/>
            </w:tcMar>
            <w:hideMark/>
          </w:tcPr>
          <w:p w14:paraId="03725D0B" w14:textId="77777777" w:rsidR="00A145F9" w:rsidRPr="0013722A" w:rsidRDefault="004947B0">
            <w:pPr>
              <w:pStyle w:val="divdocumentskliSeculli"/>
              <w:numPr>
                <w:ilvl w:val="0"/>
                <w:numId w:val="28"/>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Mobile security</w:t>
            </w:r>
          </w:p>
          <w:p w14:paraId="556812E3"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1EE1D854" w14:textId="77777777">
        <w:trPr>
          <w:tblCellSpacing w:w="0" w:type="dxa"/>
        </w:trPr>
        <w:tc>
          <w:tcPr>
            <w:tcW w:w="5230" w:type="dxa"/>
            <w:tcMar>
              <w:top w:w="0" w:type="dxa"/>
              <w:left w:w="0" w:type="dxa"/>
              <w:bottom w:w="100" w:type="dxa"/>
              <w:right w:w="0" w:type="dxa"/>
            </w:tcMar>
            <w:hideMark/>
          </w:tcPr>
          <w:p w14:paraId="421BE99F" w14:textId="77777777" w:rsidR="00A145F9" w:rsidRPr="0013722A" w:rsidRDefault="004947B0">
            <w:pPr>
              <w:pStyle w:val="divdocumentskliSeculli"/>
              <w:numPr>
                <w:ilvl w:val="0"/>
                <w:numId w:val="29"/>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Compliance monitoring</w:t>
            </w:r>
          </w:p>
          <w:p w14:paraId="43DE45CA"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12825BB" w14:textId="77777777" w:rsidR="00A145F9" w:rsidRPr="0013722A" w:rsidRDefault="00A145F9">
            <w:pPr>
              <w:rPr>
                <w:sz w:val="20"/>
                <w:szCs w:val="20"/>
              </w:rPr>
            </w:pPr>
          </w:p>
        </w:tc>
        <w:tc>
          <w:tcPr>
            <w:tcW w:w="5230" w:type="dxa"/>
            <w:tcMar>
              <w:top w:w="0" w:type="dxa"/>
              <w:left w:w="0" w:type="dxa"/>
              <w:bottom w:w="100" w:type="dxa"/>
              <w:right w:w="0" w:type="dxa"/>
            </w:tcMar>
            <w:hideMark/>
          </w:tcPr>
          <w:p w14:paraId="3C3C5E7C" w14:textId="77777777" w:rsidR="00A145F9" w:rsidRPr="0013722A" w:rsidRDefault="004947B0">
            <w:pPr>
              <w:pStyle w:val="divdocumentskliSeculli"/>
              <w:numPr>
                <w:ilvl w:val="0"/>
                <w:numId w:val="30"/>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Digital forensics</w:t>
            </w:r>
          </w:p>
          <w:p w14:paraId="730195EF"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2D5EE5F4" w14:textId="77777777">
        <w:trPr>
          <w:tblCellSpacing w:w="0" w:type="dxa"/>
        </w:trPr>
        <w:tc>
          <w:tcPr>
            <w:tcW w:w="5230" w:type="dxa"/>
            <w:tcMar>
              <w:top w:w="0" w:type="dxa"/>
              <w:left w:w="0" w:type="dxa"/>
              <w:bottom w:w="100" w:type="dxa"/>
              <w:right w:w="0" w:type="dxa"/>
            </w:tcMar>
            <w:hideMark/>
          </w:tcPr>
          <w:p w14:paraId="5934D493" w14:textId="77777777" w:rsidR="00A145F9" w:rsidRPr="0013722A" w:rsidRDefault="004947B0">
            <w:pPr>
              <w:pStyle w:val="divdocumentskliSeculli"/>
              <w:numPr>
                <w:ilvl w:val="0"/>
                <w:numId w:val="31"/>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Biometric security</w:t>
            </w:r>
          </w:p>
          <w:p w14:paraId="5ACBDEDF"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5A31F830" w14:textId="77777777" w:rsidR="00A145F9" w:rsidRPr="0013722A" w:rsidRDefault="00A145F9">
            <w:pPr>
              <w:rPr>
                <w:sz w:val="20"/>
                <w:szCs w:val="20"/>
              </w:rPr>
            </w:pPr>
          </w:p>
        </w:tc>
        <w:tc>
          <w:tcPr>
            <w:tcW w:w="5230" w:type="dxa"/>
            <w:tcMar>
              <w:top w:w="0" w:type="dxa"/>
              <w:left w:w="0" w:type="dxa"/>
              <w:bottom w:w="100" w:type="dxa"/>
              <w:right w:w="0" w:type="dxa"/>
            </w:tcMar>
            <w:hideMark/>
          </w:tcPr>
          <w:p w14:paraId="4A0B27D9" w14:textId="77777777" w:rsidR="00A145F9" w:rsidRPr="0013722A" w:rsidRDefault="004947B0">
            <w:pPr>
              <w:pStyle w:val="divdocumentskliSeculli"/>
              <w:numPr>
                <w:ilvl w:val="0"/>
                <w:numId w:val="32"/>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Secure coding</w:t>
            </w:r>
          </w:p>
          <w:p w14:paraId="29048494"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0FA19DBF" w14:textId="77777777">
        <w:trPr>
          <w:tblCellSpacing w:w="0" w:type="dxa"/>
        </w:trPr>
        <w:tc>
          <w:tcPr>
            <w:tcW w:w="5230" w:type="dxa"/>
            <w:tcMar>
              <w:top w:w="0" w:type="dxa"/>
              <w:left w:w="0" w:type="dxa"/>
              <w:bottom w:w="100" w:type="dxa"/>
              <w:right w:w="0" w:type="dxa"/>
            </w:tcMar>
            <w:hideMark/>
          </w:tcPr>
          <w:p w14:paraId="2CA8805B" w14:textId="77777777" w:rsidR="00A145F9" w:rsidRPr="0013722A" w:rsidRDefault="004947B0">
            <w:pPr>
              <w:pStyle w:val="divdocumentskliSeculli"/>
              <w:numPr>
                <w:ilvl w:val="0"/>
                <w:numId w:val="33"/>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Application security</w:t>
            </w:r>
          </w:p>
          <w:p w14:paraId="5750FE2C"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5933B307" w14:textId="77777777" w:rsidR="00A145F9" w:rsidRPr="0013722A" w:rsidRDefault="00A145F9">
            <w:pPr>
              <w:rPr>
                <w:sz w:val="20"/>
                <w:szCs w:val="20"/>
              </w:rPr>
            </w:pPr>
          </w:p>
        </w:tc>
        <w:tc>
          <w:tcPr>
            <w:tcW w:w="5230" w:type="dxa"/>
            <w:tcMar>
              <w:top w:w="0" w:type="dxa"/>
              <w:left w:w="0" w:type="dxa"/>
              <w:bottom w:w="100" w:type="dxa"/>
              <w:right w:w="0" w:type="dxa"/>
            </w:tcMar>
            <w:hideMark/>
          </w:tcPr>
          <w:p w14:paraId="2F67F39A" w14:textId="77777777" w:rsidR="00A145F9" w:rsidRPr="0013722A" w:rsidRDefault="004947B0">
            <w:pPr>
              <w:pStyle w:val="divdocumentskliSeculli"/>
              <w:numPr>
                <w:ilvl w:val="0"/>
                <w:numId w:val="34"/>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Security policy development</w:t>
            </w:r>
          </w:p>
          <w:p w14:paraId="41F92F8A"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39E24047" w14:textId="77777777">
        <w:trPr>
          <w:tblCellSpacing w:w="0" w:type="dxa"/>
        </w:trPr>
        <w:tc>
          <w:tcPr>
            <w:tcW w:w="5230" w:type="dxa"/>
            <w:tcMar>
              <w:top w:w="0" w:type="dxa"/>
              <w:left w:w="0" w:type="dxa"/>
              <w:bottom w:w="100" w:type="dxa"/>
              <w:right w:w="0" w:type="dxa"/>
            </w:tcMar>
            <w:hideMark/>
          </w:tcPr>
          <w:p w14:paraId="462D6F58" w14:textId="77777777" w:rsidR="00A145F9" w:rsidRPr="0013722A" w:rsidRDefault="004947B0">
            <w:pPr>
              <w:pStyle w:val="divdocumentskliSeculli"/>
              <w:numPr>
                <w:ilvl w:val="0"/>
                <w:numId w:val="35"/>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Firewall management</w:t>
            </w:r>
          </w:p>
          <w:p w14:paraId="58155D55"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6AA61F7" w14:textId="77777777" w:rsidR="00A145F9" w:rsidRPr="0013722A" w:rsidRDefault="00A145F9">
            <w:pPr>
              <w:rPr>
                <w:sz w:val="20"/>
                <w:szCs w:val="20"/>
              </w:rPr>
            </w:pPr>
          </w:p>
        </w:tc>
        <w:tc>
          <w:tcPr>
            <w:tcW w:w="5230" w:type="dxa"/>
            <w:tcMar>
              <w:top w:w="0" w:type="dxa"/>
              <w:left w:w="0" w:type="dxa"/>
              <w:bottom w:w="100" w:type="dxa"/>
              <w:right w:w="0" w:type="dxa"/>
            </w:tcMar>
            <w:hideMark/>
          </w:tcPr>
          <w:p w14:paraId="117D23A4" w14:textId="77777777" w:rsidR="00A145F9" w:rsidRPr="0013722A" w:rsidRDefault="004947B0">
            <w:pPr>
              <w:pStyle w:val="divdocumentskliSeculli"/>
              <w:numPr>
                <w:ilvl w:val="0"/>
                <w:numId w:val="36"/>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Data loss prevention</w:t>
            </w:r>
          </w:p>
          <w:p w14:paraId="08CCF51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6ACE47C8" w14:textId="77777777">
        <w:trPr>
          <w:tblCellSpacing w:w="0" w:type="dxa"/>
        </w:trPr>
        <w:tc>
          <w:tcPr>
            <w:tcW w:w="5230" w:type="dxa"/>
            <w:tcMar>
              <w:top w:w="0" w:type="dxa"/>
              <w:left w:w="0" w:type="dxa"/>
              <w:bottom w:w="100" w:type="dxa"/>
              <w:right w:w="0" w:type="dxa"/>
            </w:tcMar>
            <w:hideMark/>
          </w:tcPr>
          <w:p w14:paraId="37C8B8FD" w14:textId="77777777" w:rsidR="00A145F9" w:rsidRPr="0013722A" w:rsidRDefault="004947B0">
            <w:pPr>
              <w:pStyle w:val="divdocumentskliSeculli"/>
              <w:numPr>
                <w:ilvl w:val="0"/>
                <w:numId w:val="37"/>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Scripting languages</w:t>
            </w:r>
          </w:p>
          <w:p w14:paraId="2A6D898B"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474265D9" w14:textId="77777777" w:rsidR="00A145F9" w:rsidRPr="0013722A" w:rsidRDefault="00A145F9">
            <w:pPr>
              <w:rPr>
                <w:sz w:val="20"/>
                <w:szCs w:val="20"/>
              </w:rPr>
            </w:pPr>
          </w:p>
        </w:tc>
        <w:tc>
          <w:tcPr>
            <w:tcW w:w="5230" w:type="dxa"/>
            <w:tcMar>
              <w:top w:w="0" w:type="dxa"/>
              <w:left w:w="0" w:type="dxa"/>
              <w:bottom w:w="100" w:type="dxa"/>
              <w:right w:w="0" w:type="dxa"/>
            </w:tcMar>
            <w:hideMark/>
          </w:tcPr>
          <w:p w14:paraId="594A1331" w14:textId="77777777" w:rsidR="00A145F9" w:rsidRPr="0013722A" w:rsidRDefault="004947B0">
            <w:pPr>
              <w:pStyle w:val="divdocumentskliSeculli"/>
              <w:numPr>
                <w:ilvl w:val="0"/>
                <w:numId w:val="38"/>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Ethical hacking</w:t>
            </w:r>
          </w:p>
          <w:p w14:paraId="09CF2515"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35DF9B3F" w14:textId="77777777">
        <w:trPr>
          <w:tblCellSpacing w:w="0" w:type="dxa"/>
        </w:trPr>
        <w:tc>
          <w:tcPr>
            <w:tcW w:w="5230" w:type="dxa"/>
            <w:tcMar>
              <w:top w:w="0" w:type="dxa"/>
              <w:left w:w="0" w:type="dxa"/>
              <w:bottom w:w="100" w:type="dxa"/>
              <w:right w:w="0" w:type="dxa"/>
            </w:tcMar>
            <w:hideMark/>
          </w:tcPr>
          <w:p w14:paraId="06A4A37E" w14:textId="77777777" w:rsidR="00A145F9" w:rsidRPr="0013722A" w:rsidRDefault="004947B0">
            <w:pPr>
              <w:pStyle w:val="divdocumentskliSeculli"/>
              <w:numPr>
                <w:ilvl w:val="0"/>
                <w:numId w:val="39"/>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lastRenderedPageBreak/>
              <w:t>Threat hunting</w:t>
            </w:r>
          </w:p>
          <w:p w14:paraId="7520D889"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081FEFB7" w14:textId="77777777" w:rsidR="00A145F9" w:rsidRPr="0013722A" w:rsidRDefault="00A145F9">
            <w:pPr>
              <w:rPr>
                <w:sz w:val="20"/>
                <w:szCs w:val="20"/>
              </w:rPr>
            </w:pPr>
          </w:p>
        </w:tc>
        <w:tc>
          <w:tcPr>
            <w:tcW w:w="5230" w:type="dxa"/>
            <w:tcMar>
              <w:top w:w="0" w:type="dxa"/>
              <w:left w:w="0" w:type="dxa"/>
              <w:bottom w:w="100" w:type="dxa"/>
              <w:right w:w="0" w:type="dxa"/>
            </w:tcMar>
            <w:hideMark/>
          </w:tcPr>
          <w:p w14:paraId="4C3C0158" w14:textId="77777777" w:rsidR="00A145F9" w:rsidRPr="0013722A" w:rsidRDefault="004947B0">
            <w:pPr>
              <w:pStyle w:val="divdocumentskliSeculli"/>
              <w:numPr>
                <w:ilvl w:val="0"/>
                <w:numId w:val="40"/>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Malware analysis</w:t>
            </w:r>
          </w:p>
          <w:p w14:paraId="350C59D9"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5C96A1B0" w14:textId="77777777">
        <w:trPr>
          <w:tblCellSpacing w:w="0" w:type="dxa"/>
        </w:trPr>
        <w:tc>
          <w:tcPr>
            <w:tcW w:w="5230" w:type="dxa"/>
            <w:tcMar>
              <w:top w:w="0" w:type="dxa"/>
              <w:left w:w="0" w:type="dxa"/>
              <w:bottom w:w="100" w:type="dxa"/>
              <w:right w:w="0" w:type="dxa"/>
            </w:tcMar>
            <w:hideMark/>
          </w:tcPr>
          <w:p w14:paraId="5E538951" w14:textId="77777777" w:rsidR="00A145F9" w:rsidRPr="0013722A" w:rsidRDefault="004947B0">
            <w:pPr>
              <w:pStyle w:val="divdocumentskliSeculli"/>
              <w:numPr>
                <w:ilvl w:val="0"/>
                <w:numId w:val="41"/>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Data protection strategies</w:t>
            </w:r>
          </w:p>
          <w:p w14:paraId="45C7C29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1B7FFBDC" w14:textId="77777777" w:rsidR="00A145F9" w:rsidRPr="0013722A" w:rsidRDefault="00A145F9">
            <w:pPr>
              <w:rPr>
                <w:sz w:val="20"/>
                <w:szCs w:val="20"/>
              </w:rPr>
            </w:pPr>
          </w:p>
        </w:tc>
        <w:tc>
          <w:tcPr>
            <w:tcW w:w="5230" w:type="dxa"/>
            <w:tcMar>
              <w:top w:w="0" w:type="dxa"/>
              <w:left w:w="0" w:type="dxa"/>
              <w:bottom w:w="100" w:type="dxa"/>
              <w:right w:w="0" w:type="dxa"/>
            </w:tcMar>
            <w:hideMark/>
          </w:tcPr>
          <w:p w14:paraId="17EDEFD4" w14:textId="77777777" w:rsidR="00A145F9" w:rsidRPr="0013722A" w:rsidRDefault="004947B0">
            <w:pPr>
              <w:pStyle w:val="divdocumentskliSeculli"/>
              <w:numPr>
                <w:ilvl w:val="0"/>
                <w:numId w:val="42"/>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Security audits</w:t>
            </w:r>
          </w:p>
          <w:p w14:paraId="1E1667BE"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2A25E8C1" w14:textId="77777777">
        <w:trPr>
          <w:tblCellSpacing w:w="0" w:type="dxa"/>
        </w:trPr>
        <w:tc>
          <w:tcPr>
            <w:tcW w:w="5230" w:type="dxa"/>
            <w:tcMar>
              <w:top w:w="0" w:type="dxa"/>
              <w:left w:w="0" w:type="dxa"/>
              <w:bottom w:w="100" w:type="dxa"/>
              <w:right w:w="0" w:type="dxa"/>
            </w:tcMar>
            <w:hideMark/>
          </w:tcPr>
          <w:p w14:paraId="19C5C996" w14:textId="77777777" w:rsidR="00A145F9" w:rsidRPr="0013722A" w:rsidRDefault="004947B0">
            <w:pPr>
              <w:pStyle w:val="divdocumentskliSeculli"/>
              <w:numPr>
                <w:ilvl w:val="0"/>
                <w:numId w:val="43"/>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Information security policies</w:t>
            </w:r>
          </w:p>
          <w:p w14:paraId="53D34181"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100" w:type="dxa"/>
              <w:right w:w="0" w:type="dxa"/>
            </w:tcMar>
            <w:hideMark/>
          </w:tcPr>
          <w:p w14:paraId="6A84CCAD" w14:textId="77777777" w:rsidR="00A145F9" w:rsidRPr="0013722A" w:rsidRDefault="00A145F9">
            <w:pPr>
              <w:rPr>
                <w:sz w:val="20"/>
                <w:szCs w:val="20"/>
              </w:rPr>
            </w:pPr>
          </w:p>
        </w:tc>
        <w:tc>
          <w:tcPr>
            <w:tcW w:w="5230" w:type="dxa"/>
            <w:tcMar>
              <w:top w:w="0" w:type="dxa"/>
              <w:left w:w="0" w:type="dxa"/>
              <w:bottom w:w="100" w:type="dxa"/>
              <w:right w:w="0" w:type="dxa"/>
            </w:tcMar>
            <w:hideMark/>
          </w:tcPr>
          <w:p w14:paraId="03ACE863" w14:textId="77777777" w:rsidR="00A145F9" w:rsidRPr="0013722A" w:rsidRDefault="004947B0">
            <w:pPr>
              <w:pStyle w:val="divdocumentskliSeculli"/>
              <w:numPr>
                <w:ilvl w:val="0"/>
                <w:numId w:val="44"/>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Firewall configuration</w:t>
            </w:r>
          </w:p>
          <w:p w14:paraId="1B5BC1C8"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r w:rsidR="00A145F9" w14:paraId="77D0ED9D" w14:textId="77777777">
        <w:trPr>
          <w:tblCellSpacing w:w="0" w:type="dxa"/>
        </w:trPr>
        <w:tc>
          <w:tcPr>
            <w:tcW w:w="5230" w:type="dxa"/>
            <w:tcMar>
              <w:top w:w="0" w:type="dxa"/>
              <w:left w:w="0" w:type="dxa"/>
              <w:bottom w:w="0" w:type="dxa"/>
              <w:right w:w="0" w:type="dxa"/>
            </w:tcMar>
            <w:hideMark/>
          </w:tcPr>
          <w:p w14:paraId="0B5EF874" w14:textId="77777777" w:rsidR="00A145F9" w:rsidRDefault="004947B0">
            <w:pPr>
              <w:pStyle w:val="divdocumentskliSeculli"/>
              <w:numPr>
                <w:ilvl w:val="0"/>
                <w:numId w:val="45"/>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SIEM tools</w:t>
            </w:r>
          </w:p>
          <w:p w14:paraId="11B7C2FE" w14:textId="7467F3FB" w:rsidR="0054451B" w:rsidRPr="0013722A" w:rsidRDefault="0054451B">
            <w:pPr>
              <w:pStyle w:val="divdocumentskliSeculli"/>
              <w:numPr>
                <w:ilvl w:val="0"/>
                <w:numId w:val="45"/>
              </w:numPr>
              <w:spacing w:line="380" w:lineRule="atLeast"/>
              <w:ind w:left="200" w:hanging="210"/>
              <w:rPr>
                <w:rStyle w:val="span"/>
                <w:rFonts w:ascii="Century Gothic" w:eastAsia="Century Gothic" w:hAnsi="Century Gothic" w:cs="Century Gothic"/>
                <w:sz w:val="20"/>
                <w:szCs w:val="20"/>
              </w:rPr>
            </w:pPr>
            <w:r w:rsidRPr="0054451B">
              <w:rPr>
                <w:rStyle w:val="span"/>
                <w:rFonts w:ascii="Century Gothic" w:eastAsia="Century Gothic" w:hAnsi="Century Gothic" w:cs="Century Gothic"/>
                <w:sz w:val="20"/>
                <w:szCs w:val="20"/>
              </w:rPr>
              <w:t>MS Office: Excel, PowerPoint, Word</w:t>
            </w:r>
          </w:p>
          <w:p w14:paraId="556E206E"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c>
          <w:tcPr>
            <w:tcW w:w="300" w:type="dxa"/>
            <w:tcMar>
              <w:top w:w="0" w:type="dxa"/>
              <w:left w:w="0" w:type="dxa"/>
              <w:bottom w:w="0" w:type="dxa"/>
              <w:right w:w="0" w:type="dxa"/>
            </w:tcMar>
            <w:hideMark/>
          </w:tcPr>
          <w:p w14:paraId="7CDEEED4" w14:textId="77777777" w:rsidR="00A145F9" w:rsidRPr="0013722A" w:rsidRDefault="00A145F9">
            <w:pPr>
              <w:rPr>
                <w:sz w:val="20"/>
                <w:szCs w:val="20"/>
              </w:rPr>
            </w:pPr>
          </w:p>
        </w:tc>
        <w:tc>
          <w:tcPr>
            <w:tcW w:w="5230" w:type="dxa"/>
            <w:tcMar>
              <w:top w:w="0" w:type="dxa"/>
              <w:left w:w="0" w:type="dxa"/>
              <w:bottom w:w="0" w:type="dxa"/>
              <w:right w:w="0" w:type="dxa"/>
            </w:tcMar>
            <w:hideMark/>
          </w:tcPr>
          <w:p w14:paraId="0F7D372D" w14:textId="77777777" w:rsidR="00A145F9" w:rsidRPr="0013722A" w:rsidRDefault="004947B0">
            <w:pPr>
              <w:pStyle w:val="divdocumentskliSeculli"/>
              <w:numPr>
                <w:ilvl w:val="0"/>
                <w:numId w:val="46"/>
              </w:numPr>
              <w:spacing w:line="380" w:lineRule="atLeast"/>
              <w:ind w:left="200" w:hanging="210"/>
              <w:rPr>
                <w:rStyle w:val="span"/>
                <w:rFonts w:ascii="Century Gothic" w:eastAsia="Century Gothic" w:hAnsi="Century Gothic" w:cs="Century Gothic"/>
                <w:sz w:val="20"/>
                <w:szCs w:val="20"/>
              </w:rPr>
            </w:pPr>
            <w:r w:rsidRPr="0013722A">
              <w:rPr>
                <w:rStyle w:val="span"/>
                <w:rFonts w:ascii="Century Gothic" w:eastAsia="Century Gothic" w:hAnsi="Century Gothic" w:cs="Century Gothic"/>
                <w:sz w:val="20"/>
                <w:szCs w:val="20"/>
              </w:rPr>
              <w:t>Cloud security</w:t>
            </w:r>
          </w:p>
          <w:p w14:paraId="51BA6C13" w14:textId="77777777" w:rsidR="00A145F9" w:rsidRPr="0013722A" w:rsidRDefault="00A145F9">
            <w:pPr>
              <w:pStyle w:val="div"/>
              <w:spacing w:line="20" w:lineRule="exact"/>
              <w:rPr>
                <w:rStyle w:val="documentskliSecparagraph"/>
                <w:rFonts w:ascii="Century Gothic" w:eastAsia="Century Gothic" w:hAnsi="Century Gothic" w:cs="Century Gothic"/>
                <w:sz w:val="20"/>
                <w:szCs w:val="20"/>
              </w:rPr>
            </w:pPr>
          </w:p>
        </w:tc>
      </w:tr>
    </w:tbl>
    <w:p w14:paraId="2538A2A3" w14:textId="77777777" w:rsidR="00A145F9" w:rsidRDefault="004947B0">
      <w:pPr>
        <w:pStyle w:val="divdocumentdivsectiontitle"/>
        <w:pBdr>
          <w:bottom w:val="single" w:sz="8" w:space="4" w:color="C00000"/>
        </w:pBdr>
        <w:spacing w:before="200" w:after="130"/>
        <w:rPr>
          <w:rFonts w:ascii="Century Gothic" w:eastAsia="Century Gothic" w:hAnsi="Century Gothic" w:cs="Century Gothic"/>
        </w:rPr>
      </w:pPr>
      <w:r>
        <w:rPr>
          <w:rFonts w:ascii="Century Gothic" w:eastAsia="Century Gothic" w:hAnsi="Century Gothic" w:cs="Century Gothic"/>
        </w:rPr>
        <w:t>Work History</w:t>
      </w:r>
    </w:p>
    <w:p w14:paraId="08C411C6" w14:textId="77777777" w:rsidR="00A145F9" w:rsidRDefault="004947B0">
      <w:pPr>
        <w:pStyle w:val="divdocumentsinglecolumn"/>
        <w:tabs>
          <w:tab w:val="right" w:pos="10740"/>
        </w:tabs>
        <w:spacing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Cybersecurity Analyst</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t xml:space="preserve"> </w:t>
      </w:r>
      <w:r>
        <w:rPr>
          <w:rStyle w:val="span"/>
          <w:rFonts w:ascii="Century Gothic" w:eastAsia="Century Gothic" w:hAnsi="Century Gothic" w:cs="Century Gothic"/>
          <w:sz w:val="22"/>
          <w:szCs w:val="22"/>
        </w:rPr>
        <w:t>12/2024 to 07/2025</w:t>
      </w:r>
      <w:r>
        <w:rPr>
          <w:rStyle w:val="datesWrapper"/>
          <w:rFonts w:ascii="Century Gothic" w:eastAsia="Century Gothic" w:hAnsi="Century Gothic" w:cs="Century Gothic"/>
          <w:sz w:val="22"/>
          <w:szCs w:val="22"/>
        </w:rPr>
        <w:t xml:space="preserve"> </w:t>
      </w:r>
    </w:p>
    <w:p w14:paraId="64EA8223"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Concord Management</w:t>
      </w:r>
      <w:r>
        <w:rPr>
          <w:rStyle w:val="span"/>
          <w:rFonts w:ascii="Century Gothic" w:eastAsia="Century Gothic" w:hAnsi="Century Gothic" w:cs="Century Gothic"/>
          <w:sz w:val="22"/>
          <w:szCs w:val="22"/>
        </w:rPr>
        <w:t xml:space="preserve"> – Maitland, FL</w:t>
      </w:r>
      <w:r>
        <w:rPr>
          <w:rFonts w:ascii="Century Gothic" w:eastAsia="Century Gothic" w:hAnsi="Century Gothic" w:cs="Century Gothic"/>
          <w:sz w:val="22"/>
          <w:szCs w:val="22"/>
        </w:rPr>
        <w:t xml:space="preserve"> </w:t>
      </w:r>
    </w:p>
    <w:p w14:paraId="138F752C"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Supported the third-party Risk Management program through daily activities, via various Security Tools such as: Sophos NDR, Microsoft Defender, Automox, </w:t>
      </w:r>
      <w:r w:rsidR="00075027">
        <w:rPr>
          <w:rStyle w:val="span"/>
          <w:rFonts w:ascii="Century Gothic" w:eastAsia="Century Gothic" w:hAnsi="Century Gothic" w:cs="Century Gothic"/>
          <w:sz w:val="22"/>
          <w:szCs w:val="22"/>
        </w:rPr>
        <w:t xml:space="preserve">VEEAM, </w:t>
      </w:r>
      <w:r>
        <w:rPr>
          <w:rStyle w:val="span"/>
          <w:rFonts w:ascii="Century Gothic" w:eastAsia="Century Gothic" w:hAnsi="Century Gothic" w:cs="Century Gothic"/>
          <w:sz w:val="22"/>
          <w:szCs w:val="22"/>
        </w:rPr>
        <w:t>Druva, Cisco FMC, Barracuda, Knowbe4, Symantec/O365 email Tenant ACLS. Performing due diligence, risk assessment via Sys-logs and parsing through data-lake for data extraction of KPI's for reporting and timely follow-up.</w:t>
      </w:r>
    </w:p>
    <w:p w14:paraId="018EE783" w14:textId="77777777" w:rsidR="00075027" w:rsidRDefault="004947B0" w:rsidP="00075027">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Conduct third party onboarding, process contract renewals and terminations through Microsoft ADConnect3 for Active Directory via </w:t>
      </w:r>
      <w:r w:rsidR="00F34C5A">
        <w:rPr>
          <w:rStyle w:val="span"/>
          <w:rFonts w:ascii="Century Gothic" w:eastAsia="Century Gothic" w:hAnsi="Century Gothic" w:cs="Century Gothic"/>
          <w:sz w:val="22"/>
          <w:szCs w:val="22"/>
        </w:rPr>
        <w:t>PowerShell</w:t>
      </w:r>
      <w:r>
        <w:rPr>
          <w:rStyle w:val="span"/>
          <w:rFonts w:ascii="Century Gothic" w:eastAsia="Century Gothic" w:hAnsi="Century Gothic" w:cs="Century Gothic"/>
          <w:sz w:val="22"/>
          <w:szCs w:val="22"/>
        </w:rPr>
        <w:t xml:space="preserve"> Scripts carefully coded for change of status to users regarding renewals, terminations, onboarding, on-leave, return-from-leave, security-account-blocks/recovery for quicker response times in returning AD accounts to normal state, Disable accounts nut not delete accounts .etc.</w:t>
      </w:r>
    </w:p>
    <w:p w14:paraId="033EFF28" w14:textId="2808A3C4" w:rsidR="00E64391" w:rsidRDefault="00E64391" w:rsidP="00075027">
      <w:pPr>
        <w:pStyle w:val="ulli"/>
        <w:numPr>
          <w:ilvl w:val="0"/>
          <w:numId w:val="47"/>
        </w:numPr>
        <w:spacing w:line="380" w:lineRule="atLeast"/>
        <w:ind w:left="460" w:hanging="201"/>
        <w:rPr>
          <w:rStyle w:val="span"/>
          <w:rFonts w:ascii="Century Gothic" w:eastAsia="Century Gothic" w:hAnsi="Century Gothic" w:cs="Century Gothic"/>
          <w:sz w:val="22"/>
          <w:szCs w:val="22"/>
        </w:rPr>
      </w:pPr>
      <w:r w:rsidRPr="00E64391">
        <w:rPr>
          <w:rStyle w:val="span"/>
          <w:rFonts w:ascii="Century Gothic" w:eastAsia="Century Gothic" w:hAnsi="Century Gothic" w:cs="Century Gothic"/>
          <w:sz w:val="22"/>
          <w:szCs w:val="22"/>
        </w:rPr>
        <w:t>Advanced experience writing SQL queries for data extraction, validation, and trend analysis.</w:t>
      </w:r>
    </w:p>
    <w:p w14:paraId="62544DDA" w14:textId="77777777" w:rsidR="00075027" w:rsidRDefault="00075027" w:rsidP="00075027">
      <w:pPr>
        <w:pStyle w:val="ulli"/>
        <w:numPr>
          <w:ilvl w:val="0"/>
          <w:numId w:val="47"/>
        </w:numPr>
        <w:spacing w:line="380" w:lineRule="atLeast"/>
        <w:ind w:left="460" w:hanging="201"/>
        <w:rPr>
          <w:rStyle w:val="span"/>
          <w:rFonts w:ascii="Century Gothic" w:eastAsia="Century Gothic" w:hAnsi="Century Gothic" w:cs="Century Gothic"/>
          <w:sz w:val="22"/>
          <w:szCs w:val="22"/>
        </w:rPr>
      </w:pPr>
      <w:r w:rsidRPr="00075027">
        <w:rPr>
          <w:rStyle w:val="span"/>
          <w:rFonts w:ascii="Century Gothic" w:eastAsia="Century Gothic" w:hAnsi="Century Gothic" w:cs="Century Gothic"/>
          <w:sz w:val="22"/>
          <w:szCs w:val="22"/>
        </w:rPr>
        <w:t>Active Directory, IAM, MFA/SSO, and privileged access management. Hands-on experience with CyberArk (migrated to Sophos), Entra/Azure, and ESAE (Red Forest) for AD security. Experience with backup solutions including VEEAM and Druva.</w:t>
      </w:r>
    </w:p>
    <w:p w14:paraId="0EA4D6B1" w14:textId="5911AC06" w:rsidR="00C26125" w:rsidRPr="00075027" w:rsidRDefault="00C26125" w:rsidP="00075027">
      <w:pPr>
        <w:pStyle w:val="ulli"/>
        <w:numPr>
          <w:ilvl w:val="0"/>
          <w:numId w:val="47"/>
        </w:numPr>
        <w:spacing w:line="380" w:lineRule="atLeast"/>
        <w:ind w:left="460" w:hanging="201"/>
        <w:rPr>
          <w:rStyle w:val="span"/>
          <w:rFonts w:ascii="Century Gothic" w:eastAsia="Century Gothic" w:hAnsi="Century Gothic" w:cs="Century Gothic"/>
          <w:sz w:val="22"/>
          <w:szCs w:val="22"/>
        </w:rPr>
      </w:pPr>
      <w:r w:rsidRPr="00C26125">
        <w:rPr>
          <w:rStyle w:val="span"/>
          <w:rFonts w:ascii="Century Gothic" w:eastAsia="Century Gothic" w:hAnsi="Century Gothic" w:cs="Century Gothic"/>
          <w:sz w:val="22"/>
          <w:szCs w:val="22"/>
        </w:rPr>
        <w:t>Expert-level Excel experience including PivotTables, Pivot Charts, Power Query, Power Pivot, XLOOKUP, dynamic arrays, and automation.</w:t>
      </w:r>
    </w:p>
    <w:p w14:paraId="573B860D"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Conduct periodic due diligence &amp; due care when troubleshooting tickets partnering with existing vendors and engaging Subject Matter Experts in providing required documentation in a timely manner. Where necessary, escalate requests that are not responded to in a timely manner. Conducted these duties with Microsoft in our AD environments, and with Cisco in our Firewall environment. Primarily worked with our Sophos Security Environment Network Detection Response (NDR) SME for all issues regarding the platform.</w:t>
      </w:r>
    </w:p>
    <w:p w14:paraId="276DA507" w14:textId="5CF12C85" w:rsidR="00E64391" w:rsidRDefault="00E64391">
      <w:pPr>
        <w:pStyle w:val="ulli"/>
        <w:numPr>
          <w:ilvl w:val="0"/>
          <w:numId w:val="47"/>
        </w:numPr>
        <w:spacing w:line="380" w:lineRule="atLeast"/>
        <w:ind w:left="460" w:hanging="201"/>
        <w:rPr>
          <w:rStyle w:val="span"/>
          <w:rFonts w:ascii="Century Gothic" w:eastAsia="Century Gothic" w:hAnsi="Century Gothic" w:cs="Century Gothic"/>
          <w:sz w:val="22"/>
          <w:szCs w:val="22"/>
        </w:rPr>
      </w:pPr>
      <w:r w:rsidRPr="00E64391">
        <w:rPr>
          <w:rFonts w:ascii="Century Gothic" w:eastAsia="Century Gothic" w:hAnsi="Century Gothic" w:cs="Century Gothic"/>
          <w:sz w:val="22"/>
          <w:szCs w:val="22"/>
        </w:rPr>
        <w:t>Designed and deployed advanced Power BI dashboards using DAX, data modeling, and drill-down visualizations to deliver clear, executive-level storytelling for cybersecurity and human-risk metrics.</w:t>
      </w:r>
    </w:p>
    <w:p w14:paraId="21928E92"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Ensure all steps of the third-party risk management program are processed and documented correctly and thoroughly.</w:t>
      </w:r>
    </w:p>
    <w:p w14:paraId="4AEF476F" w14:textId="45C412FC" w:rsidR="00E64391" w:rsidRDefault="00E64391">
      <w:pPr>
        <w:pStyle w:val="ulli"/>
        <w:numPr>
          <w:ilvl w:val="0"/>
          <w:numId w:val="47"/>
        </w:numPr>
        <w:spacing w:line="380" w:lineRule="atLeast"/>
        <w:ind w:left="460" w:hanging="201"/>
        <w:rPr>
          <w:rStyle w:val="span"/>
          <w:rFonts w:ascii="Century Gothic" w:eastAsia="Century Gothic" w:hAnsi="Century Gothic" w:cs="Century Gothic"/>
          <w:sz w:val="22"/>
          <w:szCs w:val="22"/>
        </w:rPr>
      </w:pPr>
      <w:r w:rsidRPr="00E64391">
        <w:rPr>
          <w:rFonts w:ascii="Century Gothic" w:eastAsia="Century Gothic" w:hAnsi="Century Gothic" w:cs="Century Gothic"/>
          <w:sz w:val="22"/>
          <w:szCs w:val="22"/>
        </w:rPr>
        <w:t>Integrated multiple data sources (SQL, Excel, API exports) into automated, refreshable Power BI reports, ensuring real-time accuracy, trend analysis, and decision-ready insights for leadership.</w:t>
      </w:r>
    </w:p>
    <w:p w14:paraId="0E743575" w14:textId="77777777" w:rsidR="00075027" w:rsidRPr="00075027" w:rsidRDefault="00075027">
      <w:pPr>
        <w:pStyle w:val="ulli"/>
        <w:numPr>
          <w:ilvl w:val="0"/>
          <w:numId w:val="47"/>
        </w:numPr>
        <w:spacing w:line="380" w:lineRule="atLeast"/>
        <w:ind w:left="460" w:hanging="201"/>
        <w:rPr>
          <w:rStyle w:val="span"/>
          <w:rFonts w:ascii="Century Gothic" w:eastAsia="Century Gothic" w:hAnsi="Century Gothic" w:cs="Century Gothic"/>
          <w:sz w:val="22"/>
          <w:szCs w:val="22"/>
        </w:rPr>
      </w:pPr>
      <w:r w:rsidRPr="00075027">
        <w:rPr>
          <w:rFonts w:ascii="Century Gothic" w:hAnsi="Century Gothic" w:cs="Calibri"/>
          <w:color w:val="000000"/>
          <w:sz w:val="22"/>
          <w:szCs w:val="22"/>
        </w:rPr>
        <w:lastRenderedPageBreak/>
        <w:t>Versed in robust network defense strategies, system hardening, incident response, and compliance monitoring</w:t>
      </w:r>
    </w:p>
    <w:p w14:paraId="1B3388BF"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Manage third party risk management register to ensure tracking and gathering of all data and documents. This was used to track vulnerabilities, Risks, Active threats, Incidents, Breaches, Impacts, Threat Vectors active/dormant.</w:t>
      </w:r>
    </w:p>
    <w:p w14:paraId="2311C68E"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Assist in maintaining a database of pertinent risk information pertaining to third parties and communicating this data via consistent reporting. These duties were fulfilled in conducting patch schedule on Servers, Routers, and Firewalls, and automating these patches to reduce the Attack Surface Profile. Automox platform was used plus assisted in developing Gantt Charts, and Matrices.</w:t>
      </w:r>
    </w:p>
    <w:p w14:paraId="7BFAEDC7"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Tracked third party risk management KRIs &amp; KPI's and provide reporting, presentations and other documentation required to support TPRM function when requested. Power Bi was used as the correlation reporting tool for Dashboards to the C-Suite Execs</w:t>
      </w:r>
    </w:p>
    <w:p w14:paraId="6480F456"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Continuously monitoring vendor risk even after the vendor contract is executed via After-Action reports to track the number of times and days a vendor needed to be used in comparison to our own staff.</w:t>
      </w:r>
    </w:p>
    <w:p w14:paraId="422A69A0"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Maintaining a database of risk information pertaining to third parties and communicating this data via consistent reporting to senior leadership as required.</w:t>
      </w:r>
    </w:p>
    <w:p w14:paraId="7022E58E"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Working in-tandem with NOC-Team which includes: Network Engineers,</w:t>
      </w:r>
      <w:r w:rsidR="00DD5381">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Security Architects, Sys Admin, Help Desk, and 3rd party vendors to ensure enterprise-wide needs for due diligence, risk assessment and continuing vendor monitoring are being accomplished.</w:t>
      </w:r>
    </w:p>
    <w:p w14:paraId="05CD6EE7"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ServiceNow was the platform used to troubleshoot all vendor problems and escalate to management as required via tickets.</w:t>
      </w:r>
    </w:p>
    <w:p w14:paraId="35244034"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Interact with peers across the organization to ensure compliance with TPRM processes.</w:t>
      </w:r>
    </w:p>
    <w:p w14:paraId="4ABFCBC7"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Experience with implementing, monitoring, maintaining, and tuning security tools to include (but not limited to) Intrusion Detection and Prevention Services, Security Information and Event Management, Malware Prevention, Email Security, Privilege Access Tools, etc. Experience with Sophos N.D.R, Dashboard, Detection Tools, Sophos Central, Incident Response, </w:t>
      </w:r>
      <w:r w:rsidR="00DD5381">
        <w:rPr>
          <w:rStyle w:val="span"/>
          <w:rFonts w:ascii="Century Gothic" w:eastAsia="Century Gothic" w:hAnsi="Century Gothic" w:cs="Century Gothic"/>
          <w:sz w:val="22"/>
          <w:szCs w:val="22"/>
        </w:rPr>
        <w:t>MITRE</w:t>
      </w:r>
      <w:r>
        <w:rPr>
          <w:rStyle w:val="span"/>
          <w:rFonts w:ascii="Century Gothic" w:eastAsia="Century Gothic" w:hAnsi="Century Gothic" w:cs="Century Gothic"/>
          <w:sz w:val="22"/>
          <w:szCs w:val="22"/>
        </w:rPr>
        <w:t>.</w:t>
      </w:r>
    </w:p>
    <w:p w14:paraId="3AF976AC"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Experience with computer networking and Cisco 1200s &amp; Meraki MX65, MX68 firewalls, Policies, Templates, Patches to Firewalls, Switches, </w:t>
      </w:r>
      <w:r w:rsidR="00DD5381">
        <w:rPr>
          <w:rStyle w:val="span"/>
          <w:rFonts w:ascii="Century Gothic" w:eastAsia="Century Gothic" w:hAnsi="Century Gothic" w:cs="Century Gothic"/>
          <w:sz w:val="22"/>
          <w:szCs w:val="22"/>
        </w:rPr>
        <w:t>Access Points</w:t>
      </w:r>
      <w:r>
        <w:rPr>
          <w:rStyle w:val="span"/>
          <w:rFonts w:ascii="Century Gothic" w:eastAsia="Century Gothic" w:hAnsi="Century Gothic" w:cs="Century Gothic"/>
          <w:sz w:val="22"/>
          <w:szCs w:val="22"/>
        </w:rPr>
        <w:t>.</w:t>
      </w:r>
    </w:p>
    <w:p w14:paraId="0F4A751C"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Reduced risk of </w:t>
      </w:r>
      <w:r w:rsidR="00DD5381">
        <w:rPr>
          <w:rStyle w:val="span"/>
          <w:rFonts w:ascii="Century Gothic" w:eastAsia="Century Gothic" w:hAnsi="Century Gothic" w:cs="Century Gothic"/>
          <w:sz w:val="22"/>
          <w:szCs w:val="22"/>
        </w:rPr>
        <w:t>cyber-attacks</w:t>
      </w:r>
      <w:r>
        <w:rPr>
          <w:rStyle w:val="span"/>
          <w:rFonts w:ascii="Century Gothic" w:eastAsia="Century Gothic" w:hAnsi="Century Gothic" w:cs="Century Gothic"/>
          <w:sz w:val="22"/>
          <w:szCs w:val="22"/>
        </w:rPr>
        <w:t xml:space="preserve"> by conducting regular vulnerability assessments and penetration testing.</w:t>
      </w:r>
    </w:p>
    <w:p w14:paraId="367B77BB"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Optimized security monitoring processes by implementing automated tools for real-time threat detection and analysis.</w:t>
      </w:r>
    </w:p>
    <w:p w14:paraId="39AD227E"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Conducted security audits to identify vulnerabilities.</w:t>
      </w:r>
    </w:p>
    <w:p w14:paraId="42110248"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Analyzed security incidents post-resolution, identifying areas for improvement in both technical controls and incident response processes.</w:t>
      </w:r>
    </w:p>
    <w:p w14:paraId="21915B13"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Conducted regular security risk assessments, enabling proactive identification and mitigation of potential threats.</w:t>
      </w:r>
    </w:p>
    <w:p w14:paraId="605FB65A"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Experience with Windows Active Directory and group policies both Cloud, Hybrid, On-Premise</w:t>
      </w:r>
    </w:p>
    <w:p w14:paraId="52E37B5A"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In-depth, hands-on experience with security recommendations around vulnerabilities, patching, risks, virtual infrastructure and Azure</w:t>
      </w:r>
    </w:p>
    <w:p w14:paraId="7C0011AB"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Experience with Microsoft In-tune for VPNs, Tenant Admin Policies, User Permissions, Adding Hardware, Configuring Accounts, Creating Accounts, Disabling Accounts, Creating Policies, </w:t>
      </w:r>
      <w:r w:rsidR="00DD5381">
        <w:rPr>
          <w:rStyle w:val="span"/>
          <w:rFonts w:ascii="Century Gothic" w:eastAsia="Century Gothic" w:hAnsi="Century Gothic" w:cs="Century Gothic"/>
          <w:sz w:val="22"/>
          <w:szCs w:val="22"/>
        </w:rPr>
        <w:t>and Creating</w:t>
      </w:r>
      <w:r>
        <w:rPr>
          <w:rStyle w:val="span"/>
          <w:rFonts w:ascii="Century Gothic" w:eastAsia="Century Gothic" w:hAnsi="Century Gothic" w:cs="Century Gothic"/>
          <w:sz w:val="22"/>
          <w:szCs w:val="22"/>
        </w:rPr>
        <w:t xml:space="preserve"> Exceptions.</w:t>
      </w:r>
    </w:p>
    <w:p w14:paraId="29B2D57E"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Performed regular reviews of user access rights, minimizing the risk posed by insider threats or compromised accounts.</w:t>
      </w:r>
    </w:p>
    <w:p w14:paraId="4CB50CBA"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Performed risk analyses to identify appropriate security countermeasures.</w:t>
      </w:r>
    </w:p>
    <w:p w14:paraId="58B6201F"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Project Management Experience</w:t>
      </w:r>
    </w:p>
    <w:p w14:paraId="5DFB3C52"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Reduced downtime caused by security incidents by establishing robust incident management and recovery framework.</w:t>
      </w:r>
    </w:p>
    <w:p w14:paraId="0A4607AF"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Improved incident response times by developing and maintaining cybersecurity playbooks for common attack scenarios.</w:t>
      </w:r>
    </w:p>
    <w:p w14:paraId="3BA17BA6"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Enhanced network security by implementing advanced threat detection and prevention systems.</w:t>
      </w:r>
    </w:p>
    <w:p w14:paraId="3D115630"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Ensured compliance with industry regulations by performing comprehensive audits on existing security policies and procedures.</w:t>
      </w:r>
    </w:p>
    <w:p w14:paraId="5D2442D5"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Enhanced network security by implementing robust intrusion detection systems and conducting regular vulnerability assessments.</w:t>
      </w:r>
    </w:p>
    <w:p w14:paraId="5324C596" w14:textId="77777777" w:rsidR="00A145F9" w:rsidRDefault="004947B0">
      <w:pPr>
        <w:pStyle w:val="ulli"/>
        <w:numPr>
          <w:ilvl w:val="0"/>
          <w:numId w:val="47"/>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Facilitated cross-departmental collaboration to ensure integration of security best practices in all IT projects.</w:t>
      </w:r>
    </w:p>
    <w:p w14:paraId="44BCEE06" w14:textId="77777777" w:rsidR="00A145F9" w:rsidRDefault="004947B0">
      <w:pPr>
        <w:pStyle w:val="divdocumentsinglecolumn"/>
        <w:tabs>
          <w:tab w:val="right" w:pos="10740"/>
        </w:tabs>
        <w:spacing w:before="260"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Data Security Analyst</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t xml:space="preserve"> </w:t>
      </w:r>
      <w:r w:rsidR="00FB2EA2">
        <w:rPr>
          <w:rStyle w:val="span"/>
          <w:rFonts w:ascii="Century Gothic" w:eastAsia="Century Gothic" w:hAnsi="Century Gothic" w:cs="Century Gothic"/>
          <w:sz w:val="22"/>
          <w:szCs w:val="22"/>
        </w:rPr>
        <w:t>12/2020 to 04/2024</w:t>
      </w:r>
      <w:r>
        <w:rPr>
          <w:rStyle w:val="datesWrapper"/>
          <w:rFonts w:ascii="Century Gothic" w:eastAsia="Century Gothic" w:hAnsi="Century Gothic" w:cs="Century Gothic"/>
          <w:sz w:val="22"/>
          <w:szCs w:val="22"/>
        </w:rPr>
        <w:t xml:space="preserve"> </w:t>
      </w:r>
    </w:p>
    <w:p w14:paraId="1F04308D"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Blue Omega</w:t>
      </w:r>
      <w:r>
        <w:rPr>
          <w:rStyle w:val="span"/>
          <w:rFonts w:ascii="Century Gothic" w:eastAsia="Century Gothic" w:hAnsi="Century Gothic" w:cs="Century Gothic"/>
          <w:sz w:val="22"/>
          <w:szCs w:val="22"/>
        </w:rPr>
        <w:t xml:space="preserve"> – Orlando, FL</w:t>
      </w:r>
      <w:r>
        <w:rPr>
          <w:rFonts w:ascii="Century Gothic" w:eastAsia="Century Gothic" w:hAnsi="Century Gothic" w:cs="Century Gothic"/>
          <w:sz w:val="22"/>
          <w:szCs w:val="22"/>
        </w:rPr>
        <w:t xml:space="preserve"> </w:t>
      </w:r>
    </w:p>
    <w:p w14:paraId="7EC758ED" w14:textId="77777777" w:rsidR="00A145F9" w:rsidRDefault="00F34C5A">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Company Overview: Remote -</w:t>
      </w:r>
      <w:r w:rsidR="004947B0">
        <w:rPr>
          <w:rStyle w:val="span"/>
          <w:rFonts w:ascii="Century Gothic" w:eastAsia="Century Gothic" w:hAnsi="Century Gothic" w:cs="Century Gothic"/>
          <w:sz w:val="22"/>
          <w:szCs w:val="22"/>
        </w:rPr>
        <w:t xml:space="preserve"> Orlando, FL</w:t>
      </w:r>
    </w:p>
    <w:p w14:paraId="40AB75C8" w14:textId="77777777" w:rsidR="00AC2ACD" w:rsidRDefault="00AC2ACD">
      <w:pPr>
        <w:pStyle w:val="ulli"/>
        <w:numPr>
          <w:ilvl w:val="0"/>
          <w:numId w:val="48"/>
        </w:numPr>
        <w:spacing w:line="380" w:lineRule="atLeast"/>
        <w:ind w:left="460" w:hanging="201"/>
        <w:rPr>
          <w:rStyle w:val="span"/>
          <w:rFonts w:ascii="Century Gothic" w:eastAsia="Century Gothic" w:hAnsi="Century Gothic" w:cs="Century Gothic"/>
          <w:sz w:val="22"/>
          <w:szCs w:val="22"/>
        </w:rPr>
      </w:pPr>
      <w:r w:rsidRPr="00075027">
        <w:rPr>
          <w:rStyle w:val="span"/>
          <w:rFonts w:ascii="Century Gothic" w:eastAsia="Century Gothic" w:hAnsi="Century Gothic" w:cs="Century Gothic"/>
          <w:sz w:val="22"/>
          <w:szCs w:val="22"/>
        </w:rPr>
        <w:t>Active Directory, IAM, MFA/SSO, and privileged access management. Hands-on experience with CyberArk (migrated to Sophos), Entra/Azure, and ESAE (Red Forest) for AD security. Experience with backup solutions including VEEAM and Druva.</w:t>
      </w:r>
    </w:p>
    <w:p w14:paraId="0CD252E6" w14:textId="77777777" w:rsidR="00AC2ACD" w:rsidRDefault="00AC2ACD">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3</w:t>
      </w:r>
      <w:r w:rsidRPr="00AC2ACD">
        <w:rPr>
          <w:rStyle w:val="span"/>
          <w:rFonts w:ascii="Century Gothic" w:eastAsia="Century Gothic" w:hAnsi="Century Gothic" w:cs="Century Gothic"/>
          <w:sz w:val="22"/>
          <w:szCs w:val="22"/>
          <w:vertAlign w:val="superscript"/>
        </w:rPr>
        <w:t>rd</w:t>
      </w:r>
      <w:r>
        <w:rPr>
          <w:rStyle w:val="span"/>
          <w:rFonts w:ascii="Century Gothic" w:eastAsia="Century Gothic" w:hAnsi="Century Gothic" w:cs="Century Gothic"/>
          <w:sz w:val="22"/>
          <w:szCs w:val="22"/>
        </w:rPr>
        <w:t xml:space="preserve"> Party File Admin with PeopleSoft when Active Directory wasn’t feasible due to Identity and Access Management concerns via Intranet or Extranets dependent on situation with Internal or External file sharing.  </w:t>
      </w:r>
    </w:p>
    <w:p w14:paraId="7BC301D7"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Creating tickets for the Palantir Dev Ops Teams for jurisdictions indicated to correct issues with Data Quality, Data Corruption, Incomplete Data, Input Validation, and Static &amp; Dynamic Code Scanning</w:t>
      </w:r>
    </w:p>
    <w:p w14:paraId="032A8F78" w14:textId="77777777" w:rsidR="00A145F9" w:rsidRDefault="00F34C5A">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Veracode, AppScan</w:t>
      </w:r>
    </w:p>
    <w:p w14:paraId="12CE9389"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Creating Special Reports through Special Application within Platforms to help troubleshoot requests where applicable</w:t>
      </w:r>
    </w:p>
    <w:p w14:paraId="19FEB74E"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Creating API'S as a parallel solution for special requests for data reporting</w:t>
      </w:r>
    </w:p>
    <w:p w14:paraId="5BCAEF38"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Building Jurisdictional Dashboards in MSFT Power Bi Platform for all desired KPI's coverages as stated in IIS</w:t>
      </w:r>
    </w:p>
    <w:p w14:paraId="47CA449A" w14:textId="759B08DB" w:rsidR="00C26125" w:rsidRDefault="00C26125">
      <w:pPr>
        <w:pStyle w:val="ulli"/>
        <w:numPr>
          <w:ilvl w:val="0"/>
          <w:numId w:val="48"/>
        </w:numPr>
        <w:spacing w:line="380" w:lineRule="atLeast"/>
        <w:ind w:left="460" w:hanging="201"/>
        <w:rPr>
          <w:rStyle w:val="span"/>
          <w:rFonts w:ascii="Century Gothic" w:eastAsia="Century Gothic" w:hAnsi="Century Gothic" w:cs="Century Gothic"/>
          <w:sz w:val="22"/>
          <w:szCs w:val="22"/>
        </w:rPr>
      </w:pPr>
      <w:r w:rsidRPr="00C26125">
        <w:rPr>
          <w:rFonts w:ascii="Century Gothic" w:eastAsia="Century Gothic" w:hAnsi="Century Gothic" w:cs="Century Gothic"/>
          <w:sz w:val="22"/>
          <w:szCs w:val="22"/>
        </w:rPr>
        <w:t>Experienced in automating data workflows using Power Query, macros, and refreshable queries to reduce manual processing and improve reporting accuracy.</w:t>
      </w:r>
    </w:p>
    <w:p w14:paraId="134826EA"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Manipulating &amp; Modifying Data Structures for improved streamlining of Big Data in Oracle SAS &amp; SQL IIS Database Partners for improved querying results</w:t>
      </w:r>
    </w:p>
    <w:p w14:paraId="5209A43E"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Prepping Big Data for Data Transforms and Ingests to ensure all HPI, PII, SPI data has been neutralized (Need to know)</w:t>
      </w:r>
    </w:p>
    <w:p w14:paraId="56EEB211"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Querying and creating Reports from IIS and outputting CSV, XLS, Parquet files for more organized &amp; less memory intensive processing on business platforms</w:t>
      </w:r>
    </w:p>
    <w:p w14:paraId="1E322453"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Coding in R-Code for Statistical Analysis in De-duplication of Records process via Batch file, pointed to R-Code that ran algorithm to output scoring matches for possible duplications</w:t>
      </w:r>
    </w:p>
    <w:p w14:paraId="04A83815"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Provisioning and I&amp;AM with OKTA, RSA, Microsoft Auth, Google Auth for both Multifactor Auth &amp; SSO</w:t>
      </w:r>
    </w:p>
    <w:p w14:paraId="447C2C62"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Requiring execution of KB involving Entrust &amp; RSA on Mobile phones for token configs within Apps</w:t>
      </w:r>
    </w:p>
    <w:p w14:paraId="6ABF92A0"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Ensuring I&amp;AM Configurations work seamlessly with authenticators involving SSO's onboarding</w:t>
      </w:r>
    </w:p>
    <w:p w14:paraId="5268FAF6" w14:textId="77777777" w:rsidR="00A145F9" w:rsidRDefault="004947B0">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I&amp;AM Provisioning IIS Views for Databases &amp; SQL Queries</w:t>
      </w:r>
    </w:p>
    <w:p w14:paraId="20708C5B" w14:textId="77777777" w:rsidR="00A145F9" w:rsidRDefault="00F34C5A">
      <w:pPr>
        <w:pStyle w:val="ulli"/>
        <w:numPr>
          <w:ilvl w:val="0"/>
          <w:numId w:val="48"/>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Remote -</w:t>
      </w:r>
      <w:r w:rsidR="004947B0">
        <w:rPr>
          <w:rStyle w:val="span"/>
          <w:rFonts w:ascii="Century Gothic" w:eastAsia="Century Gothic" w:hAnsi="Century Gothic" w:cs="Century Gothic"/>
          <w:sz w:val="22"/>
          <w:szCs w:val="22"/>
        </w:rPr>
        <w:t xml:space="preserve"> Orlando, FL</w:t>
      </w:r>
    </w:p>
    <w:p w14:paraId="18C5427F" w14:textId="77777777" w:rsidR="00A145F9" w:rsidRDefault="004947B0">
      <w:pPr>
        <w:pStyle w:val="divdocumentsinglecolumn"/>
        <w:tabs>
          <w:tab w:val="right" w:pos="10740"/>
        </w:tabs>
        <w:spacing w:before="260"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System Administrator / Cybersecurity Analyst (Remote)</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t xml:space="preserve"> </w:t>
      </w:r>
      <w:r>
        <w:rPr>
          <w:rStyle w:val="span"/>
          <w:rFonts w:ascii="Century Gothic" w:eastAsia="Century Gothic" w:hAnsi="Century Gothic" w:cs="Century Gothic"/>
          <w:sz w:val="22"/>
          <w:szCs w:val="22"/>
        </w:rPr>
        <w:t>05/2020 to 12/2020</w:t>
      </w:r>
      <w:r>
        <w:rPr>
          <w:rStyle w:val="datesWrapper"/>
          <w:rFonts w:ascii="Century Gothic" w:eastAsia="Century Gothic" w:hAnsi="Century Gothic" w:cs="Century Gothic"/>
          <w:sz w:val="22"/>
          <w:szCs w:val="22"/>
        </w:rPr>
        <w:t xml:space="preserve"> </w:t>
      </w:r>
    </w:p>
    <w:p w14:paraId="6294C7E5"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Favor Tech LLC</w:t>
      </w:r>
      <w:r>
        <w:rPr>
          <w:rStyle w:val="span"/>
          <w:rFonts w:ascii="Century Gothic" w:eastAsia="Century Gothic" w:hAnsi="Century Gothic" w:cs="Century Gothic"/>
          <w:sz w:val="22"/>
          <w:szCs w:val="22"/>
        </w:rPr>
        <w:t xml:space="preserve"> – Orlando, FL</w:t>
      </w:r>
      <w:r>
        <w:rPr>
          <w:rFonts w:ascii="Century Gothic" w:eastAsia="Century Gothic" w:hAnsi="Century Gothic" w:cs="Century Gothic"/>
          <w:sz w:val="22"/>
          <w:szCs w:val="22"/>
        </w:rPr>
        <w:t xml:space="preserve"> </w:t>
      </w:r>
    </w:p>
    <w:p w14:paraId="00C57A28"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Company Overview: Remote/Orlando, FL</w:t>
      </w:r>
    </w:p>
    <w:p w14:paraId="32EBFB77"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Micro Service Automation for Embedded System, Security granularization of controls</w:t>
      </w:r>
    </w:p>
    <w:p w14:paraId="221AE125"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Common integration of API's Modularization Scalability Deployment, Working with 3rd party controllers and building security sockets for extensible platforms</w:t>
      </w:r>
    </w:p>
    <w:p w14:paraId="7C3C1068"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Gained experience working under the NIST 800-53, NIST 800-171, &amp; FIPS Level3 standard for audit compliance within the Cybersecurity Maturity Model (CMMC)</w:t>
      </w:r>
    </w:p>
    <w:p w14:paraId="274E64AD"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Using the Enterprise Framework Solution to keep track of compliance issues</w:t>
      </w:r>
    </w:p>
    <w:p w14:paraId="0578F886" w14:textId="77777777" w:rsidR="00AC2ACD" w:rsidRDefault="004947B0" w:rsidP="00AC2ACD">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MSFT Intune Enterprise IaaS Active Directory, MSFT 0365 Security Center</w:t>
      </w:r>
    </w:p>
    <w:p w14:paraId="0CE2DE96" w14:textId="77777777" w:rsidR="00AC2ACD" w:rsidRDefault="00F34C5A" w:rsidP="00AC2ACD">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Active Directory, IAM, MFA, </w:t>
      </w:r>
      <w:r w:rsidR="00AC2ACD" w:rsidRPr="00AC2ACD">
        <w:rPr>
          <w:rStyle w:val="span"/>
          <w:rFonts w:ascii="Century Gothic" w:eastAsia="Century Gothic" w:hAnsi="Century Gothic" w:cs="Century Gothic"/>
          <w:sz w:val="22"/>
          <w:szCs w:val="22"/>
        </w:rPr>
        <w:t>SSO, and privileged access management. Hands-on experience with CyberArk (migrated to Sophos), Entra/Azure, and ESAE (Red Forest) for AD security. Experience with backup solutions including VEEAM and Druva.</w:t>
      </w:r>
    </w:p>
    <w:p w14:paraId="7681D2EA" w14:textId="77777777" w:rsidR="00AC2ACD" w:rsidRPr="00AC2ACD" w:rsidRDefault="00AC2ACD" w:rsidP="00AC2ACD">
      <w:pPr>
        <w:pStyle w:val="ulli"/>
        <w:numPr>
          <w:ilvl w:val="0"/>
          <w:numId w:val="49"/>
        </w:numPr>
        <w:spacing w:line="380" w:lineRule="atLeast"/>
        <w:ind w:left="460" w:hanging="201"/>
        <w:rPr>
          <w:rStyle w:val="span"/>
          <w:rFonts w:ascii="Century Gothic" w:eastAsia="Century Gothic" w:hAnsi="Century Gothic" w:cs="Century Gothic"/>
          <w:sz w:val="22"/>
          <w:szCs w:val="22"/>
        </w:rPr>
      </w:pPr>
      <w:r w:rsidRPr="00AC2ACD">
        <w:rPr>
          <w:rStyle w:val="span"/>
          <w:rFonts w:ascii="Century Gothic" w:eastAsia="Century Gothic" w:hAnsi="Century Gothic" w:cs="Century Gothic"/>
          <w:sz w:val="22"/>
          <w:szCs w:val="22"/>
        </w:rPr>
        <w:t xml:space="preserve">3rd Party File Admin with PeopleSoft when Active Directory wasn’t feasible due to Identity and Access Management concerns via Intranet or Extranets dependent on situation with Internal or External file sharing.  </w:t>
      </w:r>
    </w:p>
    <w:p w14:paraId="6D856493"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MSFT Defender Enterprise ATP- &amp; Azure ATP as the main SIEM for the</w:t>
      </w:r>
    </w:p>
    <w:p w14:paraId="31704820"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Web Titan Enterprise- for Web-Content monitoring &amp; Filtering</w:t>
      </w:r>
    </w:p>
    <w:p w14:paraId="3B8BBCAE"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Varonis Enterprise - Secondary option for Active Directory, Forensics &amp; Investigations</w:t>
      </w:r>
    </w:p>
    <w:p w14:paraId="7AD23CDE"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Sentinel Enterprise – Intrusion Prevention System with Forensics (IPS)</w:t>
      </w:r>
    </w:p>
    <w:p w14:paraId="6E7612CC"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Risk Matrix Pro – Risk Register</w:t>
      </w:r>
    </w:p>
    <w:p w14:paraId="42BC0994"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Jira – Management of Sprints, regarding tracking of projects</w:t>
      </w:r>
    </w:p>
    <w:p w14:paraId="42C85B24"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Python Scripting for IOT hardware, Pen Testing, Patching, Installations</w:t>
      </w:r>
    </w:p>
    <w:p w14:paraId="1B5D4EE5"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Maintenance Hooks</w:t>
      </w:r>
    </w:p>
    <w:p w14:paraId="65A8605C"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Linux Server Administration: Redhat, Fedora, Ubuntu</w:t>
      </w:r>
    </w:p>
    <w:p w14:paraId="078599F8" w14:textId="77777777" w:rsidR="00A145F9" w:rsidRDefault="004947B0">
      <w:pPr>
        <w:pStyle w:val="ulli"/>
        <w:numPr>
          <w:ilvl w:val="0"/>
          <w:numId w:val="49"/>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Network Management Systems (NMS) Zabbix</w:t>
      </w:r>
    </w:p>
    <w:p w14:paraId="2B706BD4" w14:textId="77777777" w:rsidR="00A145F9" w:rsidRDefault="00A145F9" w:rsidP="0066748C">
      <w:pPr>
        <w:pStyle w:val="ulli"/>
        <w:spacing w:line="380" w:lineRule="atLeast"/>
        <w:ind w:left="460"/>
        <w:rPr>
          <w:rStyle w:val="span"/>
          <w:rFonts w:ascii="Century Gothic" w:eastAsia="Century Gothic" w:hAnsi="Century Gothic" w:cs="Century Gothic"/>
          <w:sz w:val="22"/>
          <w:szCs w:val="22"/>
        </w:rPr>
      </w:pPr>
    </w:p>
    <w:p w14:paraId="12E5685A" w14:textId="77777777" w:rsidR="00A145F9" w:rsidRDefault="00F34C5A">
      <w:pPr>
        <w:pStyle w:val="divdocumentsinglecolumn"/>
        <w:tabs>
          <w:tab w:val="right" w:pos="10740"/>
        </w:tabs>
        <w:spacing w:before="260"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Network - System Administrator -</w:t>
      </w:r>
      <w:r w:rsidR="004947B0">
        <w:rPr>
          <w:rStyle w:val="spanjobtitle"/>
          <w:rFonts w:ascii="Century Gothic" w:eastAsia="Century Gothic" w:hAnsi="Century Gothic" w:cs="Century Gothic"/>
          <w:sz w:val="22"/>
          <w:szCs w:val="22"/>
        </w:rPr>
        <w:t xml:space="preserve"> Field Tech</w:t>
      </w:r>
      <w:r w:rsidR="004947B0">
        <w:rPr>
          <w:rStyle w:val="singlecolumnspanpaddedlinenth-child1"/>
          <w:rFonts w:ascii="Century Gothic" w:eastAsia="Century Gothic" w:hAnsi="Century Gothic" w:cs="Century Gothic"/>
          <w:sz w:val="22"/>
          <w:szCs w:val="22"/>
        </w:rPr>
        <w:t xml:space="preserve"> </w:t>
      </w:r>
      <w:r w:rsidR="004947B0">
        <w:rPr>
          <w:rStyle w:val="datesWrapper"/>
          <w:rFonts w:ascii="Century Gothic" w:eastAsia="Century Gothic" w:hAnsi="Century Gothic" w:cs="Century Gothic"/>
          <w:sz w:val="22"/>
          <w:szCs w:val="22"/>
        </w:rPr>
        <w:tab/>
        <w:t xml:space="preserve"> </w:t>
      </w:r>
      <w:r w:rsidR="004947B0">
        <w:rPr>
          <w:rStyle w:val="span"/>
          <w:rFonts w:ascii="Century Gothic" w:eastAsia="Century Gothic" w:hAnsi="Century Gothic" w:cs="Century Gothic"/>
          <w:sz w:val="22"/>
          <w:szCs w:val="22"/>
        </w:rPr>
        <w:t>07/2018 to 05/2020</w:t>
      </w:r>
      <w:r w:rsidR="004947B0">
        <w:rPr>
          <w:rStyle w:val="datesWrapper"/>
          <w:rFonts w:ascii="Century Gothic" w:eastAsia="Century Gothic" w:hAnsi="Century Gothic" w:cs="Century Gothic"/>
          <w:sz w:val="22"/>
          <w:szCs w:val="22"/>
        </w:rPr>
        <w:t xml:space="preserve"> </w:t>
      </w:r>
    </w:p>
    <w:p w14:paraId="05E1115A"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Robert Half Technology</w:t>
      </w:r>
      <w:r>
        <w:rPr>
          <w:rStyle w:val="span"/>
          <w:rFonts w:ascii="Century Gothic" w:eastAsia="Century Gothic" w:hAnsi="Century Gothic" w:cs="Century Gothic"/>
          <w:sz w:val="22"/>
          <w:szCs w:val="22"/>
        </w:rPr>
        <w:t xml:space="preserve"> – New York, NY</w:t>
      </w:r>
      <w:r>
        <w:rPr>
          <w:rFonts w:ascii="Century Gothic" w:eastAsia="Century Gothic" w:hAnsi="Century Gothic" w:cs="Century Gothic"/>
          <w:sz w:val="22"/>
          <w:szCs w:val="22"/>
        </w:rPr>
        <w:t xml:space="preserve"> </w:t>
      </w:r>
    </w:p>
    <w:p w14:paraId="26635634" w14:textId="77777777" w:rsidR="00A145F9" w:rsidRDefault="004947B0">
      <w:pPr>
        <w:pStyle w:val="ulli"/>
        <w:numPr>
          <w:ilvl w:val="0"/>
          <w:numId w:val="50"/>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Company Overview: New York, NY</w:t>
      </w:r>
    </w:p>
    <w:p w14:paraId="4BEEDEAF" w14:textId="77777777" w:rsidR="00A145F9" w:rsidRDefault="004947B0">
      <w:pPr>
        <w:pStyle w:val="ulli"/>
        <w:numPr>
          <w:ilvl w:val="0"/>
          <w:numId w:val="50"/>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As a consultant working with various clients as a System Admin, and Cybersecurity Analyst</w:t>
      </w:r>
    </w:p>
    <w:p w14:paraId="25E1B897" w14:textId="77777777" w:rsidR="00A145F9" w:rsidRDefault="004947B0">
      <w:pPr>
        <w:pStyle w:val="ulli"/>
        <w:numPr>
          <w:ilvl w:val="0"/>
          <w:numId w:val="50"/>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Installing &amp; configuring servers at 1 WTC Location</w:t>
      </w:r>
    </w:p>
    <w:p w14:paraId="5F734A9A" w14:textId="77777777" w:rsidR="00A145F9" w:rsidRDefault="004947B0">
      <w:pPr>
        <w:pStyle w:val="ulli"/>
        <w:numPr>
          <w:ilvl w:val="0"/>
          <w:numId w:val="50"/>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Installing &amp; Troubleshooting Networking Appliances and network related issues in the MDF rooms</w:t>
      </w:r>
    </w:p>
    <w:p w14:paraId="6501D64D" w14:textId="77777777" w:rsidR="00A145F9" w:rsidRDefault="004947B0">
      <w:pPr>
        <w:pStyle w:val="ulli"/>
        <w:numPr>
          <w:ilvl w:val="0"/>
          <w:numId w:val="50"/>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New York, NY</w:t>
      </w:r>
    </w:p>
    <w:p w14:paraId="12873871" w14:textId="77777777" w:rsidR="00A145F9" w:rsidRDefault="004947B0">
      <w:pPr>
        <w:pStyle w:val="divdocumentsinglecolumn"/>
        <w:tabs>
          <w:tab w:val="right" w:pos="10740"/>
        </w:tabs>
        <w:spacing w:before="260"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Lead-IT Corporation – Cloud Services End User &amp; Domain- Contract</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t xml:space="preserve"> </w:t>
      </w:r>
      <w:r>
        <w:rPr>
          <w:rStyle w:val="span"/>
          <w:rFonts w:ascii="Century Gothic" w:eastAsia="Century Gothic" w:hAnsi="Century Gothic" w:cs="Century Gothic"/>
          <w:sz w:val="22"/>
          <w:szCs w:val="22"/>
        </w:rPr>
        <w:t>05/2016 to 07/2017</w:t>
      </w:r>
      <w:r>
        <w:rPr>
          <w:rStyle w:val="datesWrapper"/>
          <w:rFonts w:ascii="Century Gothic" w:eastAsia="Century Gothic" w:hAnsi="Century Gothic" w:cs="Century Gothic"/>
          <w:sz w:val="22"/>
          <w:szCs w:val="22"/>
        </w:rPr>
        <w:t xml:space="preserve"> </w:t>
      </w:r>
    </w:p>
    <w:p w14:paraId="688D132D"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Datacom Technology Group (DTG)</w:t>
      </w:r>
      <w:r>
        <w:rPr>
          <w:rStyle w:val="span"/>
          <w:rFonts w:ascii="Century Gothic" w:eastAsia="Century Gothic" w:hAnsi="Century Gothic" w:cs="Century Gothic"/>
          <w:sz w:val="22"/>
          <w:szCs w:val="22"/>
        </w:rPr>
        <w:t xml:space="preserve"> – New York, NY</w:t>
      </w:r>
      <w:r>
        <w:rPr>
          <w:rFonts w:ascii="Century Gothic" w:eastAsia="Century Gothic" w:hAnsi="Century Gothic" w:cs="Century Gothic"/>
          <w:sz w:val="22"/>
          <w:szCs w:val="22"/>
        </w:rPr>
        <w:t xml:space="preserve"> </w:t>
      </w:r>
    </w:p>
    <w:p w14:paraId="0725942C"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Company Overview: New York, NY</w:t>
      </w:r>
    </w:p>
    <w:p w14:paraId="47B201E6"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Supported 100,000 End Users, and 75,000 Network Devices Contract: (MTA) Metropolitan Transportation Authority) HQ – 2 Broadway New York, NY 12001</w:t>
      </w:r>
    </w:p>
    <w:p w14:paraId="12FFAAF3"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Skills predominantly used are as follows: Team Lead</w:t>
      </w:r>
    </w:p>
    <w:p w14:paraId="754DF04F"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System Administrator functions: Win Server 2012, 2016 Migration of client</w:t>
      </w:r>
    </w:p>
    <w:p w14:paraId="4A090434"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Network Drives onto client</w:t>
      </w:r>
    </w:p>
    <w:p w14:paraId="56F32252"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SCCM &amp; PIX Imaging onto multiple clients</w:t>
      </w:r>
    </w:p>
    <w:p w14:paraId="48787F0D"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Application Security via Scanning, Sandboxing, and proper provisioning of end-users via Citrix</w:t>
      </w:r>
    </w:p>
    <w:p w14:paraId="51AEF8B4"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Providing Ping Scans and mapping network Topology via Nessus App for Device Discovery &amp; proper enumerations</w:t>
      </w:r>
    </w:p>
    <w:p w14:paraId="4087E935"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Creating clones of Hardrives and changing SSID's of clone to add computers to PDC then move user to Child domain, Creating Account Permissions, Performing Full &amp; Incremental Backups</w:t>
      </w:r>
    </w:p>
    <w:p w14:paraId="390A6B99"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Cisco Nexus 4000 Series Switch 24 Port POE</w:t>
      </w:r>
    </w:p>
    <w:p w14:paraId="5FCEA226"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Cisco Firewalls Content Filtering, URL Filtering, Spam Filtering</w:t>
      </w:r>
    </w:p>
    <w:p w14:paraId="152F7648"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Domain Controllers via Citrix Datacenter R2 Virtualization via Dell VM's</w:t>
      </w:r>
    </w:p>
    <w:p w14:paraId="58D95FE7"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Application Security via Scanning, Sandboxing, and proper provisioning of end-users via Citrix</w:t>
      </w:r>
    </w:p>
    <w:p w14:paraId="26410027"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Remote End User Support via Service Now Ticketing System</w:t>
      </w:r>
    </w:p>
    <w:p w14:paraId="26AFACD7"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Configuring, and Initializing Backups &amp; Migration of Data form End-user to Server &amp; Vice-versa</w:t>
      </w:r>
    </w:p>
    <w:p w14:paraId="3C867153"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Providing Ping Scans and mapping network Topology via Nessus App for Device Discovery &amp; proper enumeration of devices for Asset tracking and security assessments</w:t>
      </w:r>
    </w:p>
    <w:p w14:paraId="0CB63FFE"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Two-factor Authentication via MDM Software to provide extra layer of Protection by using personal mobile device or PKI RSA infrastructure for Symmetric, and asymmetric encry</w:t>
      </w:r>
      <w:r w:rsidR="00F34C5A">
        <w:rPr>
          <w:rStyle w:val="span"/>
          <w:rFonts w:ascii="Century Gothic" w:eastAsia="Century Gothic" w:hAnsi="Century Gothic" w:cs="Century Gothic"/>
          <w:sz w:val="22"/>
          <w:szCs w:val="22"/>
        </w:rPr>
        <w:t>ption DUO, SSO, MFA</w:t>
      </w:r>
    </w:p>
    <w:p w14:paraId="46C1A7A6"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Cloud Services End User &amp; Domain</w:t>
      </w:r>
    </w:p>
    <w:p w14:paraId="0E4963E0"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Supporting 100,000 End Users &amp; 75,000 Network Devices</w:t>
      </w:r>
    </w:p>
    <w:p w14:paraId="30893050"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Migrating user Data to new systems</w:t>
      </w:r>
    </w:p>
    <w:p w14:paraId="1A0F3FC9"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Converting Apps from 32-bit systems to 64-bit systems</w:t>
      </w:r>
    </w:p>
    <w:p w14:paraId="560EC9E0"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Troubleshooting peripheries such as: Printers, Scanners all Types, Copiers, Faxes, Credit Cards Machines, Biometric Devices, Mobile Devices</w:t>
      </w:r>
    </w:p>
    <w:p w14:paraId="106377A3"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Cloud Services: Cloud ADDS Sync, Dell Thin Client &amp; Desktop</w:t>
      </w:r>
    </w:p>
    <w:p w14:paraId="52F152D9"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Re-Imaging: MTA Apps, Win 7, Win 10, </w:t>
      </w:r>
      <w:r w:rsidR="00DD5381">
        <w:rPr>
          <w:rStyle w:val="span"/>
          <w:rFonts w:ascii="Century Gothic" w:eastAsia="Century Gothic" w:hAnsi="Century Gothic" w:cs="Century Gothic"/>
          <w:sz w:val="22"/>
          <w:szCs w:val="22"/>
        </w:rPr>
        <w:t>Redhat</w:t>
      </w:r>
      <w:r>
        <w:rPr>
          <w:rStyle w:val="span"/>
          <w:rFonts w:ascii="Century Gothic" w:eastAsia="Century Gothic" w:hAnsi="Century Gothic" w:cs="Century Gothic"/>
          <w:sz w:val="22"/>
          <w:szCs w:val="22"/>
        </w:rPr>
        <w:t xml:space="preserve"> Enterprise</w:t>
      </w:r>
    </w:p>
    <w:p w14:paraId="0F04363D"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WAN -LAN troubleshooting v</w:t>
      </w:r>
      <w:r w:rsidR="00F34C5A">
        <w:rPr>
          <w:rStyle w:val="span"/>
          <w:rFonts w:ascii="Century Gothic" w:eastAsia="Century Gothic" w:hAnsi="Century Gothic" w:cs="Century Gothic"/>
          <w:sz w:val="22"/>
          <w:szCs w:val="22"/>
        </w:rPr>
        <w:t>arious networking issues in TCP-</w:t>
      </w:r>
      <w:r>
        <w:rPr>
          <w:rStyle w:val="span"/>
          <w:rFonts w:ascii="Century Gothic" w:eastAsia="Century Gothic" w:hAnsi="Century Gothic" w:cs="Century Gothic"/>
          <w:sz w:val="22"/>
          <w:szCs w:val="22"/>
        </w:rPr>
        <w:t>IP, Both DCHP, Static &amp; Dynamic Configs, Cisco 24 Port Switches, and Routers, Eliminating Rouge Legacy Access Points</w:t>
      </w:r>
    </w:p>
    <w:p w14:paraId="2FA168C0"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Conducting Site Security Assessments</w:t>
      </w:r>
    </w:p>
    <w:p w14:paraId="5E3C5621"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Troubleshooting Computer &amp; Network issues at Subway Hubs, Bus Depos, Admin Buildings, Train Yards, and Bridges &amp; Tunnels</w:t>
      </w:r>
    </w:p>
    <w:p w14:paraId="4BC11BA9" w14:textId="77777777" w:rsidR="00A145F9" w:rsidRDefault="004947B0">
      <w:pPr>
        <w:pStyle w:val="ulli"/>
        <w:numPr>
          <w:ilvl w:val="0"/>
          <w:numId w:val="51"/>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New York, NY</w:t>
      </w:r>
    </w:p>
    <w:p w14:paraId="4A4EFCE8" w14:textId="77777777" w:rsidR="00A145F9" w:rsidRDefault="004947B0">
      <w:pPr>
        <w:pStyle w:val="divdocumentsinglecolumn"/>
        <w:tabs>
          <w:tab w:val="right" w:pos="10740"/>
        </w:tabs>
        <w:spacing w:before="260"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Security I.T.</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t xml:space="preserve"> </w:t>
      </w:r>
      <w:r>
        <w:rPr>
          <w:rStyle w:val="span"/>
          <w:rFonts w:ascii="Century Gothic" w:eastAsia="Century Gothic" w:hAnsi="Century Gothic" w:cs="Century Gothic"/>
          <w:sz w:val="22"/>
          <w:szCs w:val="22"/>
        </w:rPr>
        <w:t>01/2015 to 12/2015</w:t>
      </w:r>
      <w:r>
        <w:rPr>
          <w:rStyle w:val="datesWrapper"/>
          <w:rFonts w:ascii="Century Gothic" w:eastAsia="Century Gothic" w:hAnsi="Century Gothic" w:cs="Century Gothic"/>
          <w:sz w:val="22"/>
          <w:szCs w:val="22"/>
        </w:rPr>
        <w:t xml:space="preserve"> </w:t>
      </w:r>
    </w:p>
    <w:p w14:paraId="53493A4E"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Equity Solutions, Refresh Team</w:t>
      </w:r>
      <w:r>
        <w:rPr>
          <w:rStyle w:val="span"/>
          <w:rFonts w:ascii="Century Gothic" w:eastAsia="Century Gothic" w:hAnsi="Century Gothic" w:cs="Century Gothic"/>
          <w:sz w:val="22"/>
          <w:szCs w:val="22"/>
        </w:rPr>
        <w:t xml:space="preserve"> – Lake Success, New York</w:t>
      </w:r>
      <w:r>
        <w:rPr>
          <w:rFonts w:ascii="Century Gothic" w:eastAsia="Century Gothic" w:hAnsi="Century Gothic" w:cs="Century Gothic"/>
          <w:sz w:val="22"/>
          <w:szCs w:val="22"/>
        </w:rPr>
        <w:t xml:space="preserve"> </w:t>
      </w:r>
    </w:p>
    <w:p w14:paraId="3B4E9D00"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Security Assessments of IDF Closets for Infrastructure Weaknesses regarding rogue devices or </w:t>
      </w:r>
      <w:r w:rsidR="00DD5381">
        <w:rPr>
          <w:rStyle w:val="span"/>
          <w:rFonts w:ascii="Century Gothic" w:eastAsia="Century Gothic" w:hAnsi="Century Gothic" w:cs="Century Gothic"/>
          <w:sz w:val="22"/>
          <w:szCs w:val="22"/>
        </w:rPr>
        <w:t>Wi-Fi</w:t>
      </w:r>
      <w:r>
        <w:rPr>
          <w:rStyle w:val="span"/>
          <w:rFonts w:ascii="Century Gothic" w:eastAsia="Century Gothic" w:hAnsi="Century Gothic" w:cs="Century Gothic"/>
          <w:sz w:val="22"/>
          <w:szCs w:val="22"/>
        </w:rPr>
        <w:t xml:space="preserve"> bleedover of </w:t>
      </w:r>
      <w:r w:rsidR="00DD5381">
        <w:rPr>
          <w:rStyle w:val="span"/>
          <w:rFonts w:ascii="Century Gothic" w:eastAsia="Century Gothic" w:hAnsi="Century Gothic" w:cs="Century Gothic"/>
          <w:sz w:val="22"/>
          <w:szCs w:val="22"/>
        </w:rPr>
        <w:t>Wi-Fi</w:t>
      </w:r>
      <w:r>
        <w:rPr>
          <w:rStyle w:val="span"/>
          <w:rFonts w:ascii="Century Gothic" w:eastAsia="Century Gothic" w:hAnsi="Century Gothic" w:cs="Century Gothic"/>
          <w:sz w:val="22"/>
          <w:szCs w:val="22"/>
        </w:rPr>
        <w:t xml:space="preserve"> signals by sonic wall </w:t>
      </w:r>
      <w:r w:rsidR="00DD5381">
        <w:rPr>
          <w:rStyle w:val="span"/>
          <w:rFonts w:ascii="Century Gothic" w:eastAsia="Century Gothic" w:hAnsi="Century Gothic" w:cs="Century Gothic"/>
          <w:sz w:val="22"/>
          <w:szCs w:val="22"/>
        </w:rPr>
        <w:t>Wi-Fi</w:t>
      </w:r>
      <w:r>
        <w:rPr>
          <w:rStyle w:val="span"/>
          <w:rFonts w:ascii="Century Gothic" w:eastAsia="Century Gothic" w:hAnsi="Century Gothic" w:cs="Century Gothic"/>
          <w:sz w:val="22"/>
          <w:szCs w:val="22"/>
        </w:rPr>
        <w:t xml:space="preserve"> routers</w:t>
      </w:r>
    </w:p>
    <w:p w14:paraId="51E9DA99"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Conversion and refresh to thin clients from desktops to improved integration for virtualization of Citrix.</w:t>
      </w:r>
    </w:p>
    <w:p w14:paraId="1373F202"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Provisioning User accounts to AD Domain for integration of Azure cloud Hybrid AD.</w:t>
      </w:r>
    </w:p>
    <w:p w14:paraId="6217E2B5"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Active Directory MSFT Server 2012 Client/Server &amp; Workstations.</w:t>
      </w:r>
    </w:p>
    <w:p w14:paraId="49612B7F"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Backup &amp; Restore of Data on Desktops &amp; Network Equip</w:t>
      </w:r>
    </w:p>
    <w:p w14:paraId="2FCE76A3"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Migration of Client/Server Data via PS </w:t>
      </w:r>
      <w:r w:rsidR="00DD5381">
        <w:rPr>
          <w:rStyle w:val="span"/>
          <w:rFonts w:ascii="Century Gothic" w:eastAsia="Century Gothic" w:hAnsi="Century Gothic" w:cs="Century Gothic"/>
          <w:sz w:val="22"/>
          <w:szCs w:val="22"/>
        </w:rPr>
        <w:t>Scripts</w:t>
      </w:r>
    </w:p>
    <w:p w14:paraId="1EAA1A57"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Imaging, MSFT PXE &amp; SQL Server SCCM, ARMA</w:t>
      </w:r>
    </w:p>
    <w:p w14:paraId="7EC14E3F"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Installations of EMR, Centricity, Midmark, DX Scripts, Practice Partners ∙Installation: Eye EMR, LabGen, Dentrix, Dexis,</w:t>
      </w:r>
    </w:p>
    <w:p w14:paraId="58E3D480"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Installation: Clinic View 3D High Res Software for CBT Machines.</w:t>
      </w:r>
    </w:p>
    <w:p w14:paraId="375C1807"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Migra</w:t>
      </w:r>
      <w:r w:rsidR="00F34C5A">
        <w:rPr>
          <w:rStyle w:val="span"/>
          <w:rFonts w:ascii="Century Gothic" w:eastAsia="Century Gothic" w:hAnsi="Century Gothic" w:cs="Century Gothic"/>
          <w:sz w:val="22"/>
          <w:szCs w:val="22"/>
        </w:rPr>
        <w:t xml:space="preserve">tion of various legacy software &amp; </w:t>
      </w:r>
      <w:r>
        <w:rPr>
          <w:rStyle w:val="span"/>
          <w:rFonts w:ascii="Century Gothic" w:eastAsia="Century Gothic" w:hAnsi="Century Gothic" w:cs="Century Gothic"/>
          <w:sz w:val="22"/>
          <w:szCs w:val="22"/>
        </w:rPr>
        <w:t>Databases</w:t>
      </w:r>
    </w:p>
    <w:p w14:paraId="6312A31A"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Troubleshooting various Problems with Printers, Scanners, </w:t>
      </w:r>
      <w:r w:rsidR="00DD5381">
        <w:rPr>
          <w:rStyle w:val="span"/>
          <w:rFonts w:ascii="Century Gothic" w:eastAsia="Century Gothic" w:hAnsi="Century Gothic" w:cs="Century Gothic"/>
          <w:sz w:val="22"/>
          <w:szCs w:val="22"/>
        </w:rPr>
        <w:t>and Labelers</w:t>
      </w:r>
      <w:r>
        <w:rPr>
          <w:rStyle w:val="span"/>
          <w:rFonts w:ascii="Century Gothic" w:eastAsia="Century Gothic" w:hAnsi="Century Gothic" w:cs="Century Gothic"/>
          <w:sz w:val="22"/>
          <w:szCs w:val="22"/>
        </w:rPr>
        <w:t>.</w:t>
      </w:r>
    </w:p>
    <w:p w14:paraId="5D07FF20" w14:textId="77777777" w:rsidR="00A145F9" w:rsidRDefault="004947B0">
      <w:pPr>
        <w:pStyle w:val="ulli"/>
        <w:numPr>
          <w:ilvl w:val="0"/>
          <w:numId w:val="52"/>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Asset Management</w:t>
      </w:r>
    </w:p>
    <w:p w14:paraId="16D350EF" w14:textId="77777777" w:rsidR="00A145F9" w:rsidRDefault="00A145F9">
      <w:pPr>
        <w:pStyle w:val="p"/>
        <w:spacing w:line="380" w:lineRule="atLeast"/>
        <w:rPr>
          <w:rStyle w:val="span"/>
          <w:rFonts w:ascii="Century Gothic" w:eastAsia="Century Gothic" w:hAnsi="Century Gothic" w:cs="Century Gothic"/>
          <w:sz w:val="22"/>
          <w:szCs w:val="22"/>
        </w:rPr>
      </w:pPr>
    </w:p>
    <w:p w14:paraId="43D4A04A" w14:textId="77777777" w:rsidR="00A145F9" w:rsidRDefault="004947B0">
      <w:pPr>
        <w:pStyle w:val="divdocumentsinglecolumn"/>
        <w:tabs>
          <w:tab w:val="right" w:pos="10740"/>
        </w:tabs>
        <w:spacing w:before="260"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Trustee Project Manager</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t xml:space="preserve"> </w:t>
      </w:r>
      <w:r>
        <w:rPr>
          <w:rStyle w:val="span"/>
          <w:rFonts w:ascii="Century Gothic" w:eastAsia="Century Gothic" w:hAnsi="Century Gothic" w:cs="Century Gothic"/>
          <w:sz w:val="22"/>
          <w:szCs w:val="22"/>
        </w:rPr>
        <w:t>05/2006 to 07/2013</w:t>
      </w:r>
      <w:r>
        <w:rPr>
          <w:rStyle w:val="datesWrapper"/>
          <w:rFonts w:ascii="Century Gothic" w:eastAsia="Century Gothic" w:hAnsi="Century Gothic" w:cs="Century Gothic"/>
          <w:sz w:val="22"/>
          <w:szCs w:val="22"/>
        </w:rPr>
        <w:t xml:space="preserve"> </w:t>
      </w:r>
    </w:p>
    <w:p w14:paraId="4F160AF4"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Estate of Baez</w:t>
      </w:r>
      <w:r>
        <w:rPr>
          <w:rStyle w:val="span"/>
          <w:rFonts w:ascii="Century Gothic" w:eastAsia="Century Gothic" w:hAnsi="Century Gothic" w:cs="Century Gothic"/>
          <w:sz w:val="22"/>
          <w:szCs w:val="22"/>
        </w:rPr>
        <w:t xml:space="preserve"> – Grand Street Brooklyn NYC</w:t>
      </w:r>
      <w:r>
        <w:rPr>
          <w:rFonts w:ascii="Century Gothic" w:eastAsia="Century Gothic" w:hAnsi="Century Gothic" w:cs="Century Gothic"/>
          <w:sz w:val="22"/>
          <w:szCs w:val="22"/>
        </w:rPr>
        <w:t xml:space="preserve"> </w:t>
      </w:r>
    </w:p>
    <w:p w14:paraId="1BAF04D7"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Successfully managed multiple projects simultaneously by prioritizing tasks according to urgency, resource availability, and alignment with organizational goals.</w:t>
      </w:r>
    </w:p>
    <w:p w14:paraId="2459698C"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Established effective communication among team members for enhanced collaboration and successful project completion.</w:t>
      </w:r>
    </w:p>
    <w:p w14:paraId="1532F79A"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Monitored project performance to identify areas of improvement and make adjustments.</w:t>
      </w:r>
    </w:p>
    <w:p w14:paraId="5F519D52"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Provided detailed project status updates to stakeholders and executive management.</w:t>
      </w:r>
    </w:p>
    <w:p w14:paraId="590D2C7A"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Developed strong relationships with stakeholders through regular communication updates, fostering tr</w:t>
      </w:r>
      <w:r w:rsidR="00DD5381">
        <w:rPr>
          <w:rStyle w:val="span"/>
          <w:rFonts w:ascii="Century Gothic" w:eastAsia="Century Gothic" w:hAnsi="Century Gothic" w:cs="Century Gothic"/>
          <w:sz w:val="22"/>
          <w:szCs w:val="22"/>
        </w:rPr>
        <w:t>ust and confidence in the team'</w:t>
      </w:r>
      <w:r>
        <w:rPr>
          <w:rStyle w:val="span"/>
          <w:rFonts w:ascii="Century Gothic" w:eastAsia="Century Gothic" w:hAnsi="Century Gothic" w:cs="Century Gothic"/>
          <w:sz w:val="22"/>
          <w:szCs w:val="22"/>
        </w:rPr>
        <w:t>s ability to deliver results.</w:t>
      </w:r>
    </w:p>
    <w:p w14:paraId="69702E6B"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Met project deadlines without sacrificing build quality or workplace safety.</w:t>
      </w:r>
    </w:p>
    <w:p w14:paraId="0FB1A082"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Negotiated contracts with vendors and suppliers, securing quality materials at competitive prices for efficient use of resources.</w:t>
      </w:r>
    </w:p>
    <w:p w14:paraId="2C674257"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Planned, designed, and scheduled phases for large projects.</w:t>
      </w:r>
    </w:p>
    <w:p w14:paraId="1068D668"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Coordinated with cross-functional teams to resolve project issues and mitigate risks.</w:t>
      </w:r>
    </w:p>
    <w:p w14:paraId="20F5FC3F"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Monitored progress against established goals, adjusting schedules and resources as needed to keep projects on track.</w:t>
      </w:r>
    </w:p>
    <w:p w14:paraId="17DAB3A9"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Coordinated cross-functional teams and resolved conflicts, maintaining a positive work environment throughout the project lifecycle.</w:t>
      </w:r>
    </w:p>
    <w:p w14:paraId="3C2B2BC4"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Prepared detailed reports on project status for stakeholders, ensuring transparency and alignment with objectives.</w:t>
      </w:r>
    </w:p>
    <w:p w14:paraId="5F3AE215"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Managed risk assessments and implemented mitigation strategies to minimize potential issues during project execution.</w:t>
      </w:r>
    </w:p>
    <w:p w14:paraId="71001E56"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Negotiated and managed third-party contracts related to project deliverables.</w:t>
      </w:r>
    </w:p>
    <w:p w14:paraId="2C98B9DC" w14:textId="77777777" w:rsidR="00A145F9" w:rsidRDefault="004947B0">
      <w:pPr>
        <w:pStyle w:val="ulli"/>
        <w:numPr>
          <w:ilvl w:val="0"/>
          <w:numId w:val="53"/>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Coordinated material procurement and required services for projects within budget requirements.</w:t>
      </w:r>
    </w:p>
    <w:p w14:paraId="7A1F070F" w14:textId="77777777" w:rsidR="00A145F9" w:rsidRDefault="004947B0">
      <w:pPr>
        <w:pStyle w:val="divdocumentsinglecolumn"/>
        <w:tabs>
          <w:tab w:val="right" w:pos="10740"/>
        </w:tabs>
        <w:spacing w:before="260" w:line="380" w:lineRule="atLeast"/>
        <w:rPr>
          <w:rFonts w:ascii="Century Gothic" w:eastAsia="Century Gothic" w:hAnsi="Century Gothic" w:cs="Century Gothic"/>
          <w:sz w:val="22"/>
          <w:szCs w:val="22"/>
        </w:rPr>
      </w:pPr>
      <w:r>
        <w:rPr>
          <w:rStyle w:val="spanjobtitle"/>
          <w:rFonts w:ascii="Century Gothic" w:eastAsia="Century Gothic" w:hAnsi="Century Gothic" w:cs="Century Gothic"/>
          <w:sz w:val="22"/>
          <w:szCs w:val="22"/>
        </w:rPr>
        <w:t>I.T Security</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t xml:space="preserve"> </w:t>
      </w:r>
      <w:r>
        <w:rPr>
          <w:rStyle w:val="span"/>
          <w:rFonts w:ascii="Century Gothic" w:eastAsia="Century Gothic" w:hAnsi="Century Gothic" w:cs="Century Gothic"/>
          <w:sz w:val="22"/>
          <w:szCs w:val="22"/>
        </w:rPr>
        <w:t>05/2000 to 11/2011</w:t>
      </w:r>
      <w:r>
        <w:rPr>
          <w:rStyle w:val="datesWrapper"/>
          <w:rFonts w:ascii="Century Gothic" w:eastAsia="Century Gothic" w:hAnsi="Century Gothic" w:cs="Century Gothic"/>
          <w:sz w:val="22"/>
          <w:szCs w:val="22"/>
        </w:rPr>
        <w:t xml:space="preserve"> </w:t>
      </w:r>
    </w:p>
    <w:p w14:paraId="135EB7FF" w14:textId="77777777" w:rsidR="00A145F9" w:rsidRDefault="004947B0">
      <w:pPr>
        <w:pStyle w:val="spanpaddedline"/>
        <w:spacing w:line="380" w:lineRule="atLeast"/>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TD Ameritrade</w:t>
      </w:r>
      <w:r>
        <w:rPr>
          <w:rStyle w:val="span"/>
          <w:rFonts w:ascii="Century Gothic" w:eastAsia="Century Gothic" w:hAnsi="Century Gothic" w:cs="Century Gothic"/>
          <w:sz w:val="22"/>
          <w:szCs w:val="22"/>
        </w:rPr>
        <w:t xml:space="preserve"> – Secaucus, NJ</w:t>
      </w:r>
      <w:r>
        <w:rPr>
          <w:rFonts w:ascii="Century Gothic" w:eastAsia="Century Gothic" w:hAnsi="Century Gothic" w:cs="Century Gothic"/>
          <w:sz w:val="22"/>
          <w:szCs w:val="22"/>
        </w:rPr>
        <w:t xml:space="preserve"> </w:t>
      </w:r>
    </w:p>
    <w:p w14:paraId="33C57AB1"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Enhanced IT security by implementing robust network monitoring and intrusion detection systems.</w:t>
      </w:r>
    </w:p>
    <w:p w14:paraId="3A00B5F6"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Championed IT security initiatives, safeguarding company data from potential threats through comprehensive risk assessments.</w:t>
      </w:r>
    </w:p>
    <w:p w14:paraId="48517A27"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Championed IT security best practices, educating team members on the importance of safeguarding sensitive data and maintaining secure server environments.</w:t>
      </w:r>
    </w:p>
    <w:p w14:paraId="78C8178F"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lastRenderedPageBreak/>
        <w:t>Ensured robust data protection practices by working closely with IT security teams to develop secure remediation protocols for sensitive information.</w:t>
      </w:r>
    </w:p>
    <w:p w14:paraId="2F3CD0A5"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Datacenter Ops, Security I.T, Policy, Network Forensics, Supported 10,000 End Users &amp; 80,000 Network Devices 200B.</w:t>
      </w:r>
    </w:p>
    <w:p w14:paraId="4B1D21FB" w14:textId="77777777" w:rsidR="00A145F9" w:rsidRDefault="00DD5381">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Intrusion Detection System </w:t>
      </w:r>
      <w:r w:rsidR="004947B0">
        <w:rPr>
          <w:rStyle w:val="span"/>
          <w:rFonts w:ascii="Century Gothic" w:eastAsia="Century Gothic" w:hAnsi="Century Gothic" w:cs="Century Gothic"/>
          <w:sz w:val="22"/>
          <w:szCs w:val="22"/>
        </w:rPr>
        <w:t>Arcsight, Sourcefire</w:t>
      </w:r>
      <w:r>
        <w:rPr>
          <w:rStyle w:val="span"/>
          <w:rFonts w:ascii="Century Gothic" w:eastAsia="Century Gothic" w:hAnsi="Century Gothic" w:cs="Century Gothic"/>
          <w:sz w:val="22"/>
          <w:szCs w:val="22"/>
        </w:rPr>
        <w:t>, Bluecoat, Loglogics, Verdasys</w:t>
      </w:r>
    </w:p>
    <w:p w14:paraId="37AD846F"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SIEM</w:t>
      </w:r>
      <w:r w:rsidR="00F34C5A">
        <w:rPr>
          <w:rStyle w:val="span"/>
          <w:rFonts w:ascii="Century Gothic" w:eastAsia="Century Gothic" w:hAnsi="Century Gothic" w:cs="Century Gothic"/>
          <w:sz w:val="22"/>
          <w:szCs w:val="22"/>
        </w:rPr>
        <w:t xml:space="preserve"> -</w:t>
      </w:r>
      <w:r>
        <w:rPr>
          <w:rStyle w:val="Strong1"/>
          <w:rFonts w:ascii="Century Gothic" w:eastAsia="Century Gothic" w:hAnsi="Century Gothic" w:cs="Century Gothic"/>
          <w:b/>
          <w:bCs/>
          <w:sz w:val="22"/>
          <w:szCs w:val="22"/>
        </w:rPr>
        <w:t xml:space="preserve"> </w:t>
      </w:r>
      <w:r w:rsidR="00F34C5A">
        <w:rPr>
          <w:rStyle w:val="span"/>
          <w:rFonts w:ascii="Century Gothic" w:eastAsia="Century Gothic" w:hAnsi="Century Gothic" w:cs="Century Gothic"/>
          <w:sz w:val="22"/>
          <w:szCs w:val="22"/>
        </w:rPr>
        <w:t>Arcsight</w:t>
      </w:r>
      <w:r>
        <w:rPr>
          <w:rStyle w:val="span"/>
          <w:rFonts w:ascii="Century Gothic" w:eastAsia="Century Gothic" w:hAnsi="Century Gothic" w:cs="Century Gothic"/>
          <w:sz w:val="22"/>
          <w:szCs w:val="22"/>
        </w:rPr>
        <w:t xml:space="preserve"> for Security Intrusions Event Management System rooted through the ID</w:t>
      </w:r>
      <w:r w:rsidR="00DD5381">
        <w:rPr>
          <w:rStyle w:val="span"/>
          <w:rFonts w:ascii="Century Gothic" w:eastAsia="Century Gothic" w:hAnsi="Century Gothic" w:cs="Century Gothic"/>
          <w:sz w:val="22"/>
          <w:szCs w:val="22"/>
        </w:rPr>
        <w:t xml:space="preserve">S, which was fed through Linux Redhat Enterprise, Unix Apache, Tomcat, Solaris, NOC Python, SNMP, Windows Server </w:t>
      </w:r>
      <w:r>
        <w:rPr>
          <w:rStyle w:val="span"/>
          <w:rFonts w:ascii="Century Gothic" w:eastAsia="Century Gothic" w:hAnsi="Century Gothic" w:cs="Century Gothic"/>
          <w:sz w:val="22"/>
          <w:szCs w:val="22"/>
        </w:rPr>
        <w:t xml:space="preserve">2003,2008 R2 </w:t>
      </w:r>
      <w:r w:rsidR="00DD5381">
        <w:rPr>
          <w:rStyle w:val="span"/>
          <w:rFonts w:ascii="Century Gothic" w:eastAsia="Century Gothic" w:hAnsi="Century Gothic" w:cs="Century Gothic"/>
          <w:sz w:val="22"/>
          <w:szCs w:val="22"/>
        </w:rPr>
        <w:t>Datacenter</w:t>
      </w:r>
    </w:p>
    <w:p w14:paraId="16BE5F88"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Log Analysis</w:t>
      </w:r>
      <w:r>
        <w:rPr>
          <w:rStyle w:val="Strong1"/>
          <w:rFonts w:ascii="Century Gothic" w:eastAsia="Century Gothic" w:hAnsi="Century Gothic" w:cs="Century Gothic"/>
          <w:b/>
          <w:bCs/>
          <w:sz w:val="22"/>
          <w:szCs w:val="22"/>
        </w:rPr>
        <w:t xml:space="preserve"> </w:t>
      </w:r>
      <w:r>
        <w:rPr>
          <w:rStyle w:val="span"/>
          <w:rFonts w:ascii="Century Gothic" w:eastAsia="Century Gothic" w:hAnsi="Century Gothic" w:cs="Century Gothic"/>
          <w:sz w:val="22"/>
          <w:szCs w:val="22"/>
        </w:rPr>
        <w:t>through Loglogics Software for correlating Server Logs and assessing most common triggered events. This is conducted by tailoring the triggers for custom alerting then routed through the SIEM.</w:t>
      </w:r>
    </w:p>
    <w:p w14:paraId="2063A9A4"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Email Content and URL Filtering</w:t>
      </w:r>
      <w:r>
        <w:rPr>
          <w:rStyle w:val="Strong1"/>
          <w:rFonts w:ascii="Century Gothic" w:eastAsia="Century Gothic" w:hAnsi="Century Gothic" w:cs="Century Gothic"/>
          <w:b/>
          <w:bCs/>
          <w:sz w:val="22"/>
          <w:szCs w:val="22"/>
        </w:rPr>
        <w:t xml:space="preserve">: </w:t>
      </w:r>
      <w:r>
        <w:rPr>
          <w:rStyle w:val="span"/>
          <w:rFonts w:ascii="Century Gothic" w:eastAsia="Century Gothic" w:hAnsi="Century Gothic" w:cs="Century Gothic"/>
          <w:sz w:val="22"/>
          <w:szCs w:val="22"/>
        </w:rPr>
        <w:t>Continuously</w:t>
      </w:r>
      <w:r>
        <w:rPr>
          <w:rStyle w:val="Strong1"/>
          <w:rFonts w:ascii="Century Gothic" w:eastAsia="Century Gothic" w:hAnsi="Century Gothic" w:cs="Century Gothic"/>
          <w:b/>
          <w:bCs/>
          <w:sz w:val="22"/>
          <w:szCs w:val="22"/>
        </w:rPr>
        <w:t xml:space="preserve"> </w:t>
      </w:r>
      <w:r>
        <w:rPr>
          <w:rStyle w:val="span"/>
          <w:rFonts w:ascii="Century Gothic" w:eastAsia="Century Gothic" w:hAnsi="Century Gothic" w:cs="Century Gothic"/>
          <w:sz w:val="22"/>
          <w:szCs w:val="22"/>
        </w:rPr>
        <w:t>scanning emails for malicious behavior, and malicious content in order to reduce, and prevent most common email intrusions for example Phishing, Spear Phishing, and Wailing. Other notable intrusion is URL Spoofing.</w:t>
      </w:r>
    </w:p>
    <w:p w14:paraId="2A6FCC20"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Data Loss Prevention (DLP)</w:t>
      </w:r>
      <w:r>
        <w:rPr>
          <w:rStyle w:val="Strong1"/>
          <w:rFonts w:ascii="Century Gothic" w:eastAsia="Century Gothic" w:hAnsi="Century Gothic" w:cs="Century Gothic"/>
          <w:b/>
          <w:bCs/>
          <w:sz w:val="22"/>
          <w:szCs w:val="22"/>
        </w:rPr>
        <w:t xml:space="preserve"> </w:t>
      </w:r>
      <w:r>
        <w:rPr>
          <w:rStyle w:val="span"/>
          <w:rFonts w:ascii="Century Gothic" w:eastAsia="Century Gothic" w:hAnsi="Century Gothic" w:cs="Century Gothic"/>
          <w:sz w:val="22"/>
          <w:szCs w:val="22"/>
        </w:rPr>
        <w:t>Hardening Servers and network devices in order to prevent data leakage</w:t>
      </w:r>
    </w:p>
    <w:p w14:paraId="1DF6AF69"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NetFlow Monitoring</w:t>
      </w:r>
      <w:r>
        <w:rPr>
          <w:rStyle w:val="Strong1"/>
          <w:rFonts w:ascii="Century Gothic" w:eastAsia="Century Gothic" w:hAnsi="Century Gothic" w:cs="Century Gothic"/>
          <w:b/>
          <w:bCs/>
          <w:sz w:val="22"/>
          <w:szCs w:val="22"/>
        </w:rPr>
        <w:t xml:space="preserve"> </w:t>
      </w:r>
      <w:r>
        <w:rPr>
          <w:rStyle w:val="span"/>
          <w:rFonts w:ascii="Century Gothic" w:eastAsia="Century Gothic" w:hAnsi="Century Gothic" w:cs="Century Gothic"/>
          <w:sz w:val="22"/>
          <w:szCs w:val="22"/>
        </w:rPr>
        <w:t>Used security scanning tools to correlate network scans in conjunction with Nessus, NetFlow, and Splunk.</w:t>
      </w:r>
    </w:p>
    <w:p w14:paraId="1BB40313" w14:textId="77777777" w:rsidR="00A145F9" w:rsidRDefault="004947B0">
      <w:pPr>
        <w:pStyle w:val="ulli"/>
        <w:numPr>
          <w:ilvl w:val="0"/>
          <w:numId w:val="54"/>
        </w:numPr>
        <w:spacing w:line="380" w:lineRule="atLeast"/>
        <w:ind w:left="46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Cisco Firewalls </w:t>
      </w:r>
      <w:r>
        <w:rPr>
          <w:rStyle w:val="Strong1"/>
          <w:rFonts w:ascii="Century Gothic" w:eastAsia="Century Gothic" w:hAnsi="Century Gothic" w:cs="Century Gothic"/>
          <w:b/>
          <w:bCs/>
          <w:sz w:val="22"/>
          <w:szCs w:val="22"/>
        </w:rPr>
        <w:t xml:space="preserve">– </w:t>
      </w:r>
      <w:r>
        <w:rPr>
          <w:rStyle w:val="span"/>
          <w:rFonts w:ascii="Century Gothic" w:eastAsia="Century Gothic" w:hAnsi="Century Gothic" w:cs="Century Gothic"/>
          <w:sz w:val="22"/>
          <w:szCs w:val="22"/>
        </w:rPr>
        <w:t>Cisco Catalyst 6500 Daily activities included adding new hardware and interconnecting and patching network devices to the switch. Access Control Lists (ACL's) maintaining ACL's. Content Filtering, blocking website traffic via ever expanding whitelist.</w:t>
      </w:r>
    </w:p>
    <w:p w14:paraId="63E69EA8" w14:textId="77777777" w:rsidR="00A145F9" w:rsidRDefault="004947B0">
      <w:pPr>
        <w:pStyle w:val="divdocumentdivsectiontitle"/>
        <w:pBdr>
          <w:bottom w:val="single" w:sz="8" w:space="4" w:color="C00000"/>
        </w:pBdr>
        <w:spacing w:before="200" w:after="130"/>
        <w:rPr>
          <w:rFonts w:ascii="Century Gothic" w:eastAsia="Century Gothic" w:hAnsi="Century Gothic" w:cs="Century Gothic"/>
        </w:rPr>
      </w:pPr>
      <w:r>
        <w:rPr>
          <w:rFonts w:ascii="Century Gothic" w:eastAsia="Century Gothic" w:hAnsi="Century Gothic" w:cs="Century Gothic"/>
        </w:rPr>
        <w:t>Education</w:t>
      </w:r>
    </w:p>
    <w:p w14:paraId="21617A0F" w14:textId="77777777" w:rsidR="00C62402" w:rsidRDefault="00C62402" w:rsidP="004947B0">
      <w:pPr>
        <w:pStyle w:val="divdocumentsinglecolumn"/>
        <w:numPr>
          <w:ilvl w:val="0"/>
          <w:numId w:val="56"/>
        </w:numPr>
        <w:tabs>
          <w:tab w:val="right" w:pos="10740"/>
        </w:tabs>
        <w:spacing w:before="260" w:line="380" w:lineRule="atLeast"/>
        <w:rPr>
          <w:rFonts w:ascii="Century Gothic" w:eastAsia="Century Gothic" w:hAnsi="Century Gothic" w:cs="Century Gothic"/>
          <w:sz w:val="22"/>
          <w:szCs w:val="22"/>
        </w:rPr>
      </w:pPr>
      <w:r>
        <w:rPr>
          <w:rStyle w:val="spandegree"/>
          <w:rFonts w:ascii="Century Gothic" w:eastAsia="Century Gothic" w:hAnsi="Century Gothic" w:cs="Century Gothic"/>
          <w:sz w:val="22"/>
          <w:szCs w:val="22"/>
        </w:rPr>
        <w:t>Masters of Science</w:t>
      </w:r>
      <w:r>
        <w:rPr>
          <w:rStyle w:val="span"/>
          <w:rFonts w:ascii="Century Gothic" w:eastAsia="Century Gothic" w:hAnsi="Century Gothic" w:cs="Century Gothic"/>
          <w:sz w:val="22"/>
          <w:szCs w:val="22"/>
        </w:rPr>
        <w:t>: Cyber Security</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r>
      <w:r>
        <w:rPr>
          <w:rStyle w:val="span"/>
          <w:rFonts w:ascii="Century Gothic" w:eastAsia="Century Gothic" w:hAnsi="Century Gothic" w:cs="Century Gothic"/>
          <w:sz w:val="22"/>
          <w:szCs w:val="22"/>
        </w:rPr>
        <w:t>05/2019</w:t>
      </w:r>
      <w:r>
        <w:rPr>
          <w:rStyle w:val="singlecolumnspanpaddedlinenth-child1"/>
          <w:rFonts w:ascii="Century Gothic" w:eastAsia="Century Gothic" w:hAnsi="Century Gothic" w:cs="Century Gothic"/>
          <w:sz w:val="22"/>
          <w:szCs w:val="22"/>
        </w:rPr>
        <w:t xml:space="preserve"> </w:t>
      </w:r>
    </w:p>
    <w:p w14:paraId="339461EC" w14:textId="77777777" w:rsidR="00C62402" w:rsidRPr="00F34C5A" w:rsidRDefault="00C62402" w:rsidP="00F34C5A">
      <w:pPr>
        <w:pStyle w:val="spanpaddedline"/>
        <w:spacing w:line="380" w:lineRule="atLeast"/>
        <w:ind w:firstLine="720"/>
        <w:rPr>
          <w:rStyle w:val="spandegree"/>
          <w:rFonts w:ascii="Century Gothic" w:eastAsia="Century Gothic" w:hAnsi="Century Gothic" w:cs="Century Gothic"/>
          <w:b w:val="0"/>
          <w:bCs w:val="0"/>
          <w:sz w:val="22"/>
          <w:szCs w:val="22"/>
        </w:rPr>
      </w:pPr>
      <w:r>
        <w:rPr>
          <w:rStyle w:val="spancompanyname"/>
          <w:rFonts w:ascii="Century Gothic" w:eastAsia="Century Gothic" w:hAnsi="Century Gothic" w:cs="Century Gothic"/>
          <w:sz w:val="22"/>
          <w:szCs w:val="22"/>
        </w:rPr>
        <w:t>Mercy College</w:t>
      </w:r>
      <w:r>
        <w:rPr>
          <w:rStyle w:val="span"/>
          <w:rFonts w:ascii="Century Gothic" w:eastAsia="Century Gothic" w:hAnsi="Century Gothic" w:cs="Century Gothic"/>
          <w:sz w:val="22"/>
          <w:szCs w:val="22"/>
        </w:rPr>
        <w:t xml:space="preserve"> - Dobbs Ferry, NY</w:t>
      </w:r>
    </w:p>
    <w:p w14:paraId="5E7D77B8" w14:textId="77777777" w:rsidR="00C62402" w:rsidRDefault="00C62402" w:rsidP="004947B0">
      <w:pPr>
        <w:pStyle w:val="divdocumentsinglecolumn"/>
        <w:numPr>
          <w:ilvl w:val="0"/>
          <w:numId w:val="56"/>
        </w:numPr>
        <w:tabs>
          <w:tab w:val="right" w:pos="10740"/>
        </w:tabs>
        <w:spacing w:before="260" w:line="380" w:lineRule="atLeast"/>
        <w:rPr>
          <w:rFonts w:ascii="Century Gothic" w:eastAsia="Century Gothic" w:hAnsi="Century Gothic" w:cs="Century Gothic"/>
          <w:sz w:val="22"/>
          <w:szCs w:val="22"/>
        </w:rPr>
      </w:pPr>
      <w:r>
        <w:rPr>
          <w:rStyle w:val="spandegree"/>
          <w:rFonts w:ascii="Century Gothic" w:eastAsia="Century Gothic" w:hAnsi="Century Gothic" w:cs="Century Gothic"/>
          <w:sz w:val="22"/>
          <w:szCs w:val="22"/>
        </w:rPr>
        <w:t>Bachelor of Science</w:t>
      </w:r>
      <w:r>
        <w:rPr>
          <w:rStyle w:val="span"/>
          <w:rFonts w:ascii="Century Gothic" w:eastAsia="Century Gothic" w:hAnsi="Century Gothic" w:cs="Century Gothic"/>
          <w:sz w:val="22"/>
          <w:szCs w:val="22"/>
        </w:rPr>
        <w:t>: Cyber Security</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r>
      <w:r>
        <w:rPr>
          <w:rStyle w:val="span"/>
          <w:rFonts w:ascii="Century Gothic" w:eastAsia="Century Gothic" w:hAnsi="Century Gothic" w:cs="Century Gothic"/>
          <w:sz w:val="22"/>
          <w:szCs w:val="22"/>
        </w:rPr>
        <w:t>05/2018</w:t>
      </w:r>
      <w:r>
        <w:rPr>
          <w:rStyle w:val="singlecolumnspanpaddedlinenth-child1"/>
          <w:rFonts w:ascii="Century Gothic" w:eastAsia="Century Gothic" w:hAnsi="Century Gothic" w:cs="Century Gothic"/>
          <w:sz w:val="22"/>
          <w:szCs w:val="22"/>
        </w:rPr>
        <w:t xml:space="preserve"> </w:t>
      </w:r>
    </w:p>
    <w:p w14:paraId="0E66B7A5" w14:textId="77777777" w:rsidR="00C62402" w:rsidRDefault="00C62402" w:rsidP="00C62402">
      <w:pPr>
        <w:pStyle w:val="spanpaddedline"/>
        <w:spacing w:line="380" w:lineRule="atLeast"/>
        <w:ind w:firstLine="720"/>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Mercy College</w:t>
      </w:r>
      <w:r>
        <w:rPr>
          <w:rStyle w:val="span"/>
          <w:rFonts w:ascii="Century Gothic" w:eastAsia="Century Gothic" w:hAnsi="Century Gothic" w:cs="Century Gothic"/>
          <w:sz w:val="22"/>
          <w:szCs w:val="22"/>
        </w:rPr>
        <w:t xml:space="preserve"> - Dobbs Ferry, NY</w:t>
      </w:r>
    </w:p>
    <w:p w14:paraId="159FFAB4" w14:textId="77777777" w:rsidR="00C62402" w:rsidRDefault="00C62402" w:rsidP="004947B0">
      <w:pPr>
        <w:pStyle w:val="divdocumentsinglecolumn"/>
        <w:numPr>
          <w:ilvl w:val="0"/>
          <w:numId w:val="56"/>
        </w:numPr>
        <w:tabs>
          <w:tab w:val="right" w:pos="10740"/>
        </w:tabs>
        <w:spacing w:before="260" w:line="380" w:lineRule="atLeast"/>
        <w:rPr>
          <w:rFonts w:ascii="Century Gothic" w:eastAsia="Century Gothic" w:hAnsi="Century Gothic" w:cs="Century Gothic"/>
          <w:sz w:val="22"/>
          <w:szCs w:val="22"/>
        </w:rPr>
      </w:pPr>
      <w:r>
        <w:rPr>
          <w:rStyle w:val="spandegree"/>
          <w:rFonts w:ascii="Century Gothic" w:eastAsia="Century Gothic" w:hAnsi="Century Gothic" w:cs="Century Gothic"/>
          <w:sz w:val="22"/>
          <w:szCs w:val="22"/>
        </w:rPr>
        <w:t>Associate Applied Science</w:t>
      </w:r>
      <w:r>
        <w:rPr>
          <w:rStyle w:val="span"/>
          <w:rFonts w:ascii="Century Gothic" w:eastAsia="Century Gothic" w:hAnsi="Century Gothic" w:cs="Century Gothic"/>
          <w:sz w:val="22"/>
          <w:szCs w:val="22"/>
        </w:rPr>
        <w:t xml:space="preserve"> Networking &amp; System Administration</w:t>
      </w:r>
      <w:r>
        <w:rPr>
          <w:rStyle w:val="singlecolumnspanpaddedlinenth-child1"/>
          <w:rFonts w:ascii="Century Gothic" w:eastAsia="Century Gothic" w:hAnsi="Century Gothic" w:cs="Century Gothic"/>
          <w:sz w:val="22"/>
          <w:szCs w:val="22"/>
        </w:rPr>
        <w:t xml:space="preserve"> </w:t>
      </w:r>
      <w:r>
        <w:rPr>
          <w:rStyle w:val="datesWrapper"/>
          <w:rFonts w:ascii="Century Gothic" w:eastAsia="Century Gothic" w:hAnsi="Century Gothic" w:cs="Century Gothic"/>
          <w:sz w:val="22"/>
          <w:szCs w:val="22"/>
        </w:rPr>
        <w:tab/>
      </w:r>
      <w:r>
        <w:rPr>
          <w:rStyle w:val="span"/>
          <w:rFonts w:ascii="Century Gothic" w:eastAsia="Century Gothic" w:hAnsi="Century Gothic" w:cs="Century Gothic"/>
          <w:sz w:val="22"/>
          <w:szCs w:val="22"/>
        </w:rPr>
        <w:t>04/2015</w:t>
      </w:r>
      <w:r>
        <w:rPr>
          <w:rStyle w:val="singlecolumnspanpaddedlinenth-child1"/>
          <w:rFonts w:ascii="Century Gothic" w:eastAsia="Century Gothic" w:hAnsi="Century Gothic" w:cs="Century Gothic"/>
          <w:sz w:val="22"/>
          <w:szCs w:val="22"/>
        </w:rPr>
        <w:t xml:space="preserve"> </w:t>
      </w:r>
    </w:p>
    <w:p w14:paraId="356182FD" w14:textId="77777777" w:rsidR="00C62402" w:rsidRDefault="00C62402" w:rsidP="00C62402">
      <w:pPr>
        <w:pStyle w:val="spanpaddedline"/>
        <w:spacing w:line="380" w:lineRule="atLeast"/>
        <w:ind w:firstLine="720"/>
        <w:rP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Technical Career Institutes</w:t>
      </w:r>
      <w:r>
        <w:rPr>
          <w:rStyle w:val="span"/>
          <w:rFonts w:ascii="Century Gothic" w:eastAsia="Century Gothic" w:hAnsi="Century Gothic" w:cs="Century Gothic"/>
          <w:sz w:val="22"/>
          <w:szCs w:val="22"/>
        </w:rPr>
        <w:t xml:space="preserve"> - NYC Metro</w:t>
      </w:r>
    </w:p>
    <w:p w14:paraId="78EAF534" w14:textId="77777777" w:rsidR="00A145F9" w:rsidRDefault="00A145F9">
      <w:pPr>
        <w:pStyle w:val="p"/>
        <w:spacing w:line="380" w:lineRule="atLeast"/>
        <w:rPr>
          <w:rStyle w:val="span"/>
          <w:rFonts w:ascii="Century Gothic" w:eastAsia="Century Gothic" w:hAnsi="Century Gothic" w:cs="Century Gothic"/>
          <w:sz w:val="22"/>
          <w:szCs w:val="22"/>
        </w:rPr>
      </w:pPr>
    </w:p>
    <w:p w14:paraId="68CDCF2A" w14:textId="77777777" w:rsidR="00A145F9" w:rsidRDefault="004947B0">
      <w:pPr>
        <w:pStyle w:val="p"/>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u w:val="single"/>
        </w:rPr>
        <w:t>Certifications</w:t>
      </w:r>
      <w:r>
        <w:rPr>
          <w:rStyle w:val="Strong1"/>
          <w:rFonts w:ascii="Century Gothic" w:eastAsia="Century Gothic" w:hAnsi="Century Gothic" w:cs="Century Gothic"/>
          <w:b/>
          <w:bCs/>
          <w:sz w:val="22"/>
          <w:szCs w:val="22"/>
        </w:rPr>
        <w:t>:</w:t>
      </w:r>
    </w:p>
    <w:p w14:paraId="3A916117" w14:textId="77777777" w:rsidR="00A145F9" w:rsidRDefault="004947B0" w:rsidP="004947B0">
      <w:pPr>
        <w:pStyle w:val="ulli"/>
        <w:numPr>
          <w:ilvl w:val="0"/>
          <w:numId w:val="57"/>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Certified Information Security Auditor (CISA):</w:t>
      </w:r>
      <w:r>
        <w:rPr>
          <w:rStyle w:val="span"/>
          <w:rFonts w:ascii="Century Gothic" w:eastAsia="Century Gothic" w:hAnsi="Century Gothic" w:cs="Century Gothic"/>
          <w:sz w:val="22"/>
          <w:szCs w:val="22"/>
        </w:rPr>
        <w:t xml:space="preserve"> </w:t>
      </w:r>
      <w:r>
        <w:rPr>
          <w:rStyle w:val="Strong1"/>
          <w:rFonts w:ascii="Century Gothic" w:eastAsia="Century Gothic" w:hAnsi="Century Gothic" w:cs="Century Gothic"/>
          <w:b/>
          <w:bCs/>
          <w:sz w:val="22"/>
          <w:szCs w:val="22"/>
        </w:rPr>
        <w:t>2067701</w:t>
      </w:r>
      <w:r>
        <w:rPr>
          <w:rStyle w:val="span"/>
          <w:rFonts w:ascii="Century Gothic" w:eastAsia="Century Gothic" w:hAnsi="Century Gothic" w:cs="Century Gothic"/>
          <w:sz w:val="22"/>
          <w:szCs w:val="22"/>
        </w:rPr>
        <w:t xml:space="preserve"> Orlando, FL October 31st, 2024</w:t>
      </w:r>
    </w:p>
    <w:p w14:paraId="7646793B" w14:textId="77777777" w:rsidR="00A145F9" w:rsidRDefault="004947B0" w:rsidP="004947B0">
      <w:pPr>
        <w:pStyle w:val="ulli"/>
        <w:numPr>
          <w:ilvl w:val="0"/>
          <w:numId w:val="57"/>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Certified Information Security Manager (CISM):</w:t>
      </w:r>
      <w:r>
        <w:rPr>
          <w:rStyle w:val="span"/>
          <w:rFonts w:ascii="Century Gothic" w:eastAsia="Century Gothic" w:hAnsi="Century Gothic" w:cs="Century Gothic"/>
          <w:sz w:val="22"/>
          <w:szCs w:val="22"/>
        </w:rPr>
        <w:t xml:space="preserve"> </w:t>
      </w:r>
      <w:r>
        <w:rPr>
          <w:rStyle w:val="Strong1"/>
          <w:rFonts w:ascii="Century Gothic" w:eastAsia="Century Gothic" w:hAnsi="Century Gothic" w:cs="Century Gothic"/>
          <w:b/>
          <w:bCs/>
          <w:sz w:val="22"/>
          <w:szCs w:val="22"/>
        </w:rPr>
        <w:t>242681233</w:t>
      </w:r>
      <w:r>
        <w:rPr>
          <w:rStyle w:val="span"/>
          <w:rFonts w:ascii="Century Gothic" w:eastAsia="Century Gothic" w:hAnsi="Century Gothic" w:cs="Century Gothic"/>
          <w:sz w:val="22"/>
          <w:szCs w:val="22"/>
        </w:rPr>
        <w:t xml:space="preserve"> Orlando, FL NOV 14th, 2024</w:t>
      </w:r>
    </w:p>
    <w:p w14:paraId="08A5D063" w14:textId="77777777" w:rsidR="00A145F9" w:rsidRDefault="004947B0" w:rsidP="004947B0">
      <w:pPr>
        <w:pStyle w:val="ulli"/>
        <w:numPr>
          <w:ilvl w:val="0"/>
          <w:numId w:val="57"/>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COBIT 2019: Implementing NIST Cybersecurity Framework </w:t>
      </w:r>
      <w:r>
        <w:rPr>
          <w:rStyle w:val="span"/>
          <w:rFonts w:ascii="Century Gothic" w:eastAsia="Century Gothic" w:hAnsi="Century Gothic" w:cs="Century Gothic"/>
          <w:sz w:val="22"/>
          <w:szCs w:val="22"/>
        </w:rPr>
        <w:t xml:space="preserve">Orlando, FL </w:t>
      </w:r>
      <w:r>
        <w:rPr>
          <w:rStyle w:val="Strong1"/>
          <w:rFonts w:ascii="Century Gothic" w:eastAsia="Century Gothic" w:hAnsi="Century Gothic" w:cs="Century Gothic"/>
          <w:b/>
          <w:bCs/>
          <w:sz w:val="22"/>
          <w:szCs w:val="22"/>
        </w:rPr>
        <w:t>Cert # 2024-2067701-C19N</w:t>
      </w:r>
    </w:p>
    <w:p w14:paraId="5C38147E" w14:textId="77777777" w:rsidR="00A145F9" w:rsidRDefault="004947B0" w:rsidP="004947B0">
      <w:pPr>
        <w:pStyle w:val="ulli"/>
        <w:numPr>
          <w:ilvl w:val="0"/>
          <w:numId w:val="57"/>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Certified Risk Information Security Controls (CRISC):</w:t>
      </w:r>
      <w:r>
        <w:rPr>
          <w:rStyle w:val="span"/>
          <w:rFonts w:ascii="Century Gothic" w:eastAsia="Century Gothic" w:hAnsi="Century Gothic" w:cs="Century Gothic"/>
          <w:sz w:val="22"/>
          <w:szCs w:val="22"/>
        </w:rPr>
        <w:t xml:space="preserve"> Orlando, FL </w:t>
      </w:r>
      <w:r>
        <w:rPr>
          <w:rStyle w:val="Strong1"/>
          <w:rFonts w:ascii="Century Gothic" w:eastAsia="Century Gothic" w:hAnsi="Century Gothic" w:cs="Century Gothic"/>
          <w:b/>
          <w:bCs/>
          <w:sz w:val="22"/>
          <w:szCs w:val="22"/>
        </w:rPr>
        <w:t>Cert # 242710668</w:t>
      </w:r>
    </w:p>
    <w:p w14:paraId="6E771E41" w14:textId="77777777" w:rsidR="00A145F9" w:rsidRDefault="004947B0" w:rsidP="004947B0">
      <w:pPr>
        <w:pStyle w:val="ulli"/>
        <w:numPr>
          <w:ilvl w:val="0"/>
          <w:numId w:val="57"/>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lastRenderedPageBreak/>
        <w:t>Project Management Institute (PMI) Project Management Professional (PMP)</w:t>
      </w:r>
      <w:r>
        <w:rPr>
          <w:rStyle w:val="span"/>
          <w:rFonts w:ascii="Century Gothic" w:eastAsia="Century Gothic" w:hAnsi="Century Gothic" w:cs="Century Gothic"/>
          <w:sz w:val="22"/>
          <w:szCs w:val="22"/>
        </w:rPr>
        <w:t xml:space="preserve"> Orlando, FL Oct 22nd, 2024 Certification Number: </w:t>
      </w:r>
      <w:r>
        <w:rPr>
          <w:rStyle w:val="Strong1"/>
          <w:rFonts w:ascii="Century Gothic" w:eastAsia="Century Gothic" w:hAnsi="Century Gothic" w:cs="Century Gothic"/>
          <w:b/>
          <w:bCs/>
          <w:sz w:val="22"/>
          <w:szCs w:val="22"/>
        </w:rPr>
        <w:t>3962534</w:t>
      </w:r>
    </w:p>
    <w:p w14:paraId="6AD0A6CF" w14:textId="77777777" w:rsidR="00A145F9" w:rsidRDefault="004947B0" w:rsidP="004947B0">
      <w:pPr>
        <w:pStyle w:val="ulli"/>
        <w:numPr>
          <w:ilvl w:val="0"/>
          <w:numId w:val="57"/>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Cisco Systems Certifications </w:t>
      </w:r>
      <w:r>
        <w:rPr>
          <w:rStyle w:val="span"/>
          <w:rFonts w:ascii="Century Gothic" w:eastAsia="Century Gothic" w:hAnsi="Century Gothic" w:cs="Century Gothic"/>
          <w:sz w:val="22"/>
          <w:szCs w:val="22"/>
        </w:rPr>
        <w:t xml:space="preserve">August 8th, 2024 </w:t>
      </w:r>
      <w:r>
        <w:rPr>
          <w:rStyle w:val="Strong1"/>
          <w:rFonts w:ascii="Century Gothic" w:eastAsia="Century Gothic" w:hAnsi="Century Gothic" w:cs="Century Gothic"/>
          <w:b/>
          <w:bCs/>
          <w:sz w:val="22"/>
          <w:szCs w:val="22"/>
        </w:rPr>
        <w:t xml:space="preserve">CCNA </w:t>
      </w:r>
      <w:r>
        <w:rPr>
          <w:rStyle w:val="span"/>
          <w:rFonts w:ascii="Century Gothic" w:eastAsia="Century Gothic" w:hAnsi="Century Gothic" w:cs="Century Gothic"/>
          <w:sz w:val="22"/>
          <w:szCs w:val="22"/>
        </w:rPr>
        <w:t xml:space="preserve">Cisco Certified Network Associate: ID# </w:t>
      </w:r>
      <w:r>
        <w:rPr>
          <w:rStyle w:val="Strong1"/>
          <w:rFonts w:ascii="Century Gothic" w:eastAsia="Century Gothic" w:hAnsi="Century Gothic" w:cs="Century Gothic"/>
          <w:b/>
          <w:bCs/>
          <w:sz w:val="22"/>
          <w:szCs w:val="22"/>
        </w:rPr>
        <w:t>CSCO14700219</w:t>
      </w:r>
      <w:r>
        <w:rPr>
          <w:rStyle w:val="span"/>
          <w:rFonts w:ascii="Century Gothic" w:eastAsia="Century Gothic" w:hAnsi="Century Gothic" w:cs="Century Gothic"/>
          <w:sz w:val="22"/>
          <w:szCs w:val="22"/>
        </w:rPr>
        <w:t xml:space="preserve"> </w:t>
      </w:r>
      <w:r w:rsidR="00DD5381">
        <w:rPr>
          <w:rStyle w:val="span"/>
          <w:rFonts w:ascii="Century Gothic" w:eastAsia="Century Gothic" w:hAnsi="Century Gothic" w:cs="Century Gothic"/>
          <w:sz w:val="22"/>
          <w:szCs w:val="22"/>
        </w:rPr>
        <w:t>Orlando, FL</w:t>
      </w:r>
    </w:p>
    <w:p w14:paraId="619C557F"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CompTIA</w:t>
      </w:r>
      <w:r>
        <w:rPr>
          <w:rStyle w:val="span"/>
          <w:rFonts w:ascii="Century Gothic" w:eastAsia="Century Gothic" w:hAnsi="Century Gothic" w:cs="Century Gothic"/>
          <w:sz w:val="22"/>
          <w:szCs w:val="22"/>
        </w:rPr>
        <w:t xml:space="preserve"> </w:t>
      </w:r>
      <w:r>
        <w:rPr>
          <w:rStyle w:val="Strong1"/>
          <w:rFonts w:ascii="Century Gothic" w:eastAsia="Century Gothic" w:hAnsi="Century Gothic" w:cs="Century Gothic"/>
          <w:b/>
          <w:bCs/>
          <w:sz w:val="22"/>
          <w:szCs w:val="22"/>
        </w:rPr>
        <w:t>ID #</w:t>
      </w:r>
      <w:r>
        <w:rPr>
          <w:rStyle w:val="span"/>
          <w:rFonts w:ascii="Century Gothic" w:eastAsia="Century Gothic" w:hAnsi="Century Gothic" w:cs="Century Gothic"/>
          <w:sz w:val="22"/>
          <w:szCs w:val="22"/>
        </w:rPr>
        <w:t xml:space="preserve"> </w:t>
      </w:r>
      <w:r>
        <w:rPr>
          <w:rStyle w:val="Strong1"/>
          <w:rFonts w:ascii="Century Gothic" w:eastAsia="Century Gothic" w:hAnsi="Century Gothic" w:cs="Century Gothic"/>
          <w:b/>
          <w:bCs/>
          <w:sz w:val="22"/>
          <w:szCs w:val="22"/>
        </w:rPr>
        <w:t>COMP001020807954</w:t>
      </w:r>
      <w:r>
        <w:rPr>
          <w:rStyle w:val="span"/>
          <w:rFonts w:ascii="Century Gothic" w:eastAsia="Century Gothic" w:hAnsi="Century Gothic" w:cs="Century Gothic"/>
          <w:sz w:val="22"/>
          <w:szCs w:val="22"/>
        </w:rPr>
        <w:t xml:space="preserve"> Orlando, FL</w:t>
      </w:r>
    </w:p>
    <w:p w14:paraId="4588E48B"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CySA+ CE: </w:t>
      </w:r>
      <w:r>
        <w:rPr>
          <w:rStyle w:val="span"/>
          <w:rFonts w:ascii="Century Gothic" w:eastAsia="Century Gothic" w:hAnsi="Century Gothic" w:cs="Century Gothic"/>
          <w:sz w:val="22"/>
          <w:szCs w:val="22"/>
        </w:rPr>
        <w:t>Reg #</w:t>
      </w:r>
      <w:r>
        <w:rPr>
          <w:rStyle w:val="Strong1"/>
          <w:rFonts w:ascii="Century Gothic" w:eastAsia="Century Gothic" w:hAnsi="Century Gothic" w:cs="Century Gothic"/>
          <w:b/>
          <w:bCs/>
          <w:sz w:val="22"/>
          <w:szCs w:val="22"/>
        </w:rPr>
        <w:t xml:space="preserve"> 471428383 </w:t>
      </w:r>
      <w:r>
        <w:rPr>
          <w:rStyle w:val="span"/>
          <w:rFonts w:ascii="Century Gothic" w:eastAsia="Century Gothic" w:hAnsi="Century Gothic" w:cs="Century Gothic"/>
          <w:sz w:val="22"/>
          <w:szCs w:val="22"/>
        </w:rPr>
        <w:t>Orlando, FL</w:t>
      </w:r>
    </w:p>
    <w:p w14:paraId="2FB4888E"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SEC+ CE: </w:t>
      </w:r>
      <w:r>
        <w:rPr>
          <w:rStyle w:val="span"/>
          <w:rFonts w:ascii="Century Gothic" w:eastAsia="Century Gothic" w:hAnsi="Century Gothic" w:cs="Century Gothic"/>
          <w:sz w:val="22"/>
          <w:szCs w:val="22"/>
        </w:rPr>
        <w:t xml:space="preserve">Reg # </w:t>
      </w:r>
      <w:r>
        <w:rPr>
          <w:rStyle w:val="Strong1"/>
          <w:rFonts w:ascii="Century Gothic" w:eastAsia="Century Gothic" w:hAnsi="Century Gothic" w:cs="Century Gothic"/>
          <w:b/>
          <w:bCs/>
          <w:sz w:val="22"/>
          <w:szCs w:val="22"/>
        </w:rPr>
        <w:t>475842167</w:t>
      </w:r>
      <w:r>
        <w:rPr>
          <w:rStyle w:val="span"/>
          <w:rFonts w:ascii="Century Gothic" w:eastAsia="Century Gothic" w:hAnsi="Century Gothic" w:cs="Century Gothic"/>
          <w:sz w:val="22"/>
          <w:szCs w:val="22"/>
        </w:rPr>
        <w:t xml:space="preserve"> Orlando, FL</w:t>
      </w:r>
    </w:p>
    <w:p w14:paraId="3BE7842E"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PenTest+ CE: </w:t>
      </w:r>
      <w:r>
        <w:rPr>
          <w:rStyle w:val="span"/>
          <w:rFonts w:ascii="Century Gothic" w:eastAsia="Century Gothic" w:hAnsi="Century Gothic" w:cs="Century Gothic"/>
          <w:sz w:val="22"/>
          <w:szCs w:val="22"/>
        </w:rPr>
        <w:t xml:space="preserve">Reg # </w:t>
      </w:r>
      <w:r>
        <w:rPr>
          <w:rStyle w:val="Strong1"/>
          <w:rFonts w:ascii="Century Gothic" w:eastAsia="Century Gothic" w:hAnsi="Century Gothic" w:cs="Century Gothic"/>
          <w:b/>
          <w:bCs/>
          <w:sz w:val="22"/>
          <w:szCs w:val="22"/>
        </w:rPr>
        <w:t>483099739</w:t>
      </w:r>
      <w:r>
        <w:rPr>
          <w:rStyle w:val="span"/>
          <w:rFonts w:ascii="Century Gothic" w:eastAsia="Century Gothic" w:hAnsi="Century Gothic" w:cs="Century Gothic"/>
          <w:sz w:val="22"/>
          <w:szCs w:val="22"/>
        </w:rPr>
        <w:t xml:space="preserve"> Orlando, FL</w:t>
      </w:r>
    </w:p>
    <w:p w14:paraId="3BC6B553"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Network + CE: </w:t>
      </w:r>
      <w:r>
        <w:rPr>
          <w:rStyle w:val="span"/>
          <w:rFonts w:ascii="Century Gothic" w:eastAsia="Century Gothic" w:hAnsi="Century Gothic" w:cs="Century Gothic"/>
          <w:sz w:val="22"/>
          <w:szCs w:val="22"/>
        </w:rPr>
        <w:t xml:space="preserve">Reg # </w:t>
      </w:r>
      <w:r>
        <w:rPr>
          <w:rStyle w:val="Strong1"/>
          <w:rFonts w:ascii="Century Gothic" w:eastAsia="Century Gothic" w:hAnsi="Century Gothic" w:cs="Century Gothic"/>
          <w:b/>
          <w:bCs/>
          <w:sz w:val="22"/>
          <w:szCs w:val="22"/>
        </w:rPr>
        <w:t>483226332</w:t>
      </w:r>
      <w:r>
        <w:rPr>
          <w:rStyle w:val="span"/>
          <w:rFonts w:ascii="Century Gothic" w:eastAsia="Century Gothic" w:hAnsi="Century Gothic" w:cs="Century Gothic"/>
          <w:sz w:val="22"/>
          <w:szCs w:val="22"/>
        </w:rPr>
        <w:t xml:space="preserve"> Orlando, FL</w:t>
      </w:r>
    </w:p>
    <w:p w14:paraId="5126F81C"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CASP+ CE: </w:t>
      </w:r>
      <w:r>
        <w:rPr>
          <w:rStyle w:val="span"/>
          <w:rFonts w:ascii="Century Gothic" w:eastAsia="Century Gothic" w:hAnsi="Century Gothic" w:cs="Century Gothic"/>
          <w:sz w:val="22"/>
          <w:szCs w:val="22"/>
        </w:rPr>
        <w:t xml:space="preserve">Reg # </w:t>
      </w:r>
      <w:r>
        <w:rPr>
          <w:rStyle w:val="Strong1"/>
          <w:rFonts w:ascii="Century Gothic" w:eastAsia="Century Gothic" w:hAnsi="Century Gothic" w:cs="Century Gothic"/>
          <w:b/>
          <w:bCs/>
          <w:sz w:val="22"/>
          <w:szCs w:val="22"/>
        </w:rPr>
        <w:t>483101384</w:t>
      </w:r>
      <w:r>
        <w:rPr>
          <w:rStyle w:val="span"/>
          <w:rFonts w:ascii="Century Gothic" w:eastAsia="Century Gothic" w:hAnsi="Century Gothic" w:cs="Century Gothic"/>
          <w:sz w:val="22"/>
          <w:szCs w:val="22"/>
        </w:rPr>
        <w:t xml:space="preserve"> Orlando, FL</w:t>
      </w:r>
    </w:p>
    <w:p w14:paraId="5F092489"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SERVER+ CE</w:t>
      </w:r>
      <w:r>
        <w:rPr>
          <w:rStyle w:val="span"/>
          <w:rFonts w:ascii="Century Gothic" w:eastAsia="Century Gothic" w:hAnsi="Century Gothic" w:cs="Century Gothic"/>
          <w:sz w:val="22"/>
          <w:szCs w:val="22"/>
        </w:rPr>
        <w:t xml:space="preserve">: Reg # </w:t>
      </w:r>
      <w:r>
        <w:rPr>
          <w:rStyle w:val="Strong1"/>
          <w:rFonts w:ascii="Century Gothic" w:eastAsia="Century Gothic" w:hAnsi="Century Gothic" w:cs="Century Gothic"/>
          <w:b/>
          <w:bCs/>
          <w:sz w:val="22"/>
          <w:szCs w:val="22"/>
        </w:rPr>
        <w:t>483536873</w:t>
      </w:r>
    </w:p>
    <w:p w14:paraId="7CCB77DA"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LINUX+ CE</w:t>
      </w:r>
      <w:r>
        <w:rPr>
          <w:rStyle w:val="span"/>
          <w:rFonts w:ascii="Century Gothic" w:eastAsia="Century Gothic" w:hAnsi="Century Gothic" w:cs="Century Gothic"/>
          <w:sz w:val="22"/>
          <w:szCs w:val="22"/>
        </w:rPr>
        <w:t xml:space="preserve">: Reg # </w:t>
      </w:r>
      <w:r>
        <w:rPr>
          <w:rStyle w:val="Strong1"/>
          <w:rFonts w:ascii="Century Gothic" w:eastAsia="Century Gothic" w:hAnsi="Century Gothic" w:cs="Century Gothic"/>
          <w:b/>
          <w:bCs/>
          <w:sz w:val="22"/>
          <w:szCs w:val="22"/>
        </w:rPr>
        <w:t>484509079</w:t>
      </w:r>
      <w:r>
        <w:rPr>
          <w:rStyle w:val="span"/>
          <w:rFonts w:ascii="Century Gothic" w:eastAsia="Century Gothic" w:hAnsi="Century Gothic" w:cs="Century Gothic"/>
          <w:sz w:val="22"/>
          <w:szCs w:val="22"/>
        </w:rPr>
        <w:t xml:space="preserve"> Orlando, FL</w:t>
      </w:r>
    </w:p>
    <w:p w14:paraId="24C1EF77"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Cloud+ CE</w:t>
      </w:r>
      <w:r>
        <w:rPr>
          <w:rStyle w:val="span"/>
          <w:rFonts w:ascii="Century Gothic" w:eastAsia="Century Gothic" w:hAnsi="Century Gothic" w:cs="Century Gothic"/>
          <w:sz w:val="22"/>
          <w:szCs w:val="22"/>
        </w:rPr>
        <w:t xml:space="preserve">: Reg # </w:t>
      </w:r>
      <w:r>
        <w:rPr>
          <w:rStyle w:val="Strong1"/>
          <w:rFonts w:ascii="Century Gothic" w:eastAsia="Century Gothic" w:hAnsi="Century Gothic" w:cs="Century Gothic"/>
          <w:b/>
          <w:bCs/>
          <w:sz w:val="22"/>
          <w:szCs w:val="22"/>
        </w:rPr>
        <w:t>484660276</w:t>
      </w:r>
      <w:r>
        <w:rPr>
          <w:rStyle w:val="span"/>
          <w:rFonts w:ascii="Century Gothic" w:eastAsia="Century Gothic" w:hAnsi="Century Gothic" w:cs="Century Gothic"/>
          <w:sz w:val="22"/>
          <w:szCs w:val="22"/>
        </w:rPr>
        <w:t xml:space="preserve"> Orlando, FL</w:t>
      </w:r>
    </w:p>
    <w:p w14:paraId="3F0C7914"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Data+ CE: </w:t>
      </w:r>
      <w:r>
        <w:rPr>
          <w:rStyle w:val="span"/>
          <w:rFonts w:ascii="Century Gothic" w:eastAsia="Century Gothic" w:hAnsi="Century Gothic" w:cs="Century Gothic"/>
          <w:sz w:val="22"/>
          <w:szCs w:val="22"/>
        </w:rPr>
        <w:t xml:space="preserve">Reg # </w:t>
      </w:r>
      <w:r>
        <w:rPr>
          <w:rStyle w:val="Strong1"/>
          <w:rFonts w:ascii="Century Gothic" w:eastAsia="Century Gothic" w:hAnsi="Century Gothic" w:cs="Century Gothic"/>
          <w:b/>
          <w:bCs/>
          <w:sz w:val="22"/>
          <w:szCs w:val="22"/>
        </w:rPr>
        <w:t>491152792</w:t>
      </w:r>
      <w:r>
        <w:rPr>
          <w:rStyle w:val="span"/>
          <w:rFonts w:ascii="Century Gothic" w:eastAsia="Century Gothic" w:hAnsi="Century Gothic" w:cs="Century Gothic"/>
          <w:sz w:val="22"/>
          <w:szCs w:val="22"/>
        </w:rPr>
        <w:t xml:space="preserve"> Orlando, FL</w:t>
      </w:r>
    </w:p>
    <w:p w14:paraId="5C8DCDBB" w14:textId="77777777" w:rsidR="00A145F9" w:rsidRDefault="004947B0" w:rsidP="004947B0">
      <w:pPr>
        <w:pStyle w:val="ulli"/>
        <w:numPr>
          <w:ilvl w:val="0"/>
          <w:numId w:val="58"/>
        </w:numPr>
        <w:spacing w:line="38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DataSys+ CE: </w:t>
      </w:r>
      <w:r>
        <w:rPr>
          <w:rStyle w:val="span"/>
          <w:rFonts w:ascii="Century Gothic" w:eastAsia="Century Gothic" w:hAnsi="Century Gothic" w:cs="Century Gothic"/>
          <w:sz w:val="22"/>
          <w:szCs w:val="22"/>
        </w:rPr>
        <w:t>Pending Test</w:t>
      </w:r>
      <w:r>
        <w:rPr>
          <w:rStyle w:val="Strong1"/>
          <w:rFonts w:ascii="Century Gothic" w:eastAsia="Century Gothic" w:hAnsi="Century Gothic" w:cs="Century Gothic"/>
          <w:b/>
          <w:bCs/>
          <w:sz w:val="22"/>
          <w:szCs w:val="22"/>
        </w:rPr>
        <w:t xml:space="preserve"> </w:t>
      </w:r>
      <w:r>
        <w:rPr>
          <w:rStyle w:val="span"/>
          <w:rFonts w:ascii="Century Gothic" w:eastAsia="Century Gothic" w:hAnsi="Century Gothic" w:cs="Century Gothic"/>
          <w:sz w:val="22"/>
          <w:szCs w:val="22"/>
        </w:rPr>
        <w:t>Orlando, FL</w:t>
      </w:r>
    </w:p>
    <w:p w14:paraId="471A5421" w14:textId="77777777" w:rsidR="00A145F9" w:rsidRDefault="004947B0" w:rsidP="004947B0">
      <w:pPr>
        <w:pStyle w:val="p"/>
        <w:numPr>
          <w:ilvl w:val="0"/>
          <w:numId w:val="55"/>
        </w:numPr>
        <w:spacing w:line="380" w:lineRule="atLeast"/>
        <w:rPr>
          <w:rStyle w:val="span"/>
          <w:rFonts w:ascii="Century Gothic" w:eastAsia="Century Gothic" w:hAnsi="Century Gothic" w:cs="Century Gothic"/>
          <w:sz w:val="22"/>
          <w:szCs w:val="22"/>
        </w:rPr>
      </w:pPr>
      <w:r w:rsidRPr="000D019F">
        <w:rPr>
          <w:rStyle w:val="Strong1"/>
          <w:rFonts w:ascii="Century Gothic" w:eastAsia="Century Gothic" w:hAnsi="Century Gothic" w:cs="Century Gothic"/>
          <w:b/>
          <w:bCs/>
          <w:sz w:val="22"/>
          <w:szCs w:val="22"/>
        </w:rPr>
        <w:t>Stackable Certs Include:</w:t>
      </w:r>
      <w:r>
        <w:rPr>
          <w:rStyle w:val="span"/>
          <w:rFonts w:ascii="Century Gothic" w:eastAsia="Century Gothic" w:hAnsi="Century Gothic" w:cs="Century Gothic"/>
          <w:sz w:val="22"/>
          <w:szCs w:val="22"/>
        </w:rPr>
        <w:t xml:space="preserve"> CSAP, CNSP, CNVP, CSIE, CSAE,</w:t>
      </w:r>
    </w:p>
    <w:p w14:paraId="581A3D9E" w14:textId="77777777" w:rsidR="00A145F9" w:rsidRDefault="004947B0" w:rsidP="000D019F">
      <w:pPr>
        <w:pStyle w:val="ulli"/>
        <w:spacing w:line="380" w:lineRule="atLeast"/>
        <w:ind w:left="460" w:firstLine="202"/>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CLNP, CCAP, CSCP</w:t>
      </w:r>
    </w:p>
    <w:p w14:paraId="01BAC91E" w14:textId="77777777" w:rsidR="00A145F9" w:rsidRDefault="004947B0">
      <w:pPr>
        <w:spacing w:line="14" w:lineRule="exact"/>
      </w:pPr>
      <w:r>
        <w:rPr>
          <w:color w:val="FFFFFF"/>
          <w:sz w:val="2"/>
        </w:rPr>
        <w:t>#HRJ#88edc984-7b9d-473a-b48e-34eaaaceeb53#</w:t>
      </w:r>
    </w:p>
    <w:sectPr w:rsidR="00A145F9" w:rsidSect="00542321">
      <w:footerReference w:type="default" r:id="rId7"/>
      <w:pgSz w:w="12240" w:h="15840"/>
      <w:pgMar w:top="500" w:right="740" w:bottom="500" w:left="740" w:header="720"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124B5" w14:textId="77777777" w:rsidR="00C26FB8" w:rsidRDefault="00C26FB8" w:rsidP="004A361A">
      <w:pPr>
        <w:spacing w:line="240" w:lineRule="auto"/>
      </w:pPr>
      <w:r>
        <w:separator/>
      </w:r>
    </w:p>
  </w:endnote>
  <w:endnote w:type="continuationSeparator" w:id="0">
    <w:p w14:paraId="747DF6AC" w14:textId="77777777" w:rsidR="00C26FB8" w:rsidRDefault="00C26FB8" w:rsidP="004A3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4DBCBCEE-2ACD-4267-8FA6-0BCCC1142D6E}"/>
    <w:embedBold r:id="rId2" w:fontKey="{AACFFAC3-65F3-48A5-9444-ED32198830C3}"/>
  </w:font>
  <w:font w:name="Century">
    <w:panose1 w:val="02040604050505020304"/>
    <w:charset w:val="00"/>
    <w:family w:val="roman"/>
    <w:pitch w:val="variable"/>
    <w:sig w:usb0="00000287" w:usb1="00000000" w:usb2="00000000" w:usb3="00000000" w:csb0="0000009F" w:csb1="00000000"/>
    <w:embedRegular r:id="rId3" w:fontKey="{64672E63-0BF5-4FF0-A08D-B1663CD54BCE}"/>
  </w:font>
  <w:font w:name="Calibri">
    <w:panose1 w:val="020F0502020204030204"/>
    <w:charset w:val="00"/>
    <w:family w:val="swiss"/>
    <w:pitch w:val="variable"/>
    <w:sig w:usb0="E4002EFF" w:usb1="C000247B" w:usb2="00000009" w:usb3="00000000" w:csb0="000001FF" w:csb1="00000000"/>
    <w:embedRegular r:id="rId4" w:fontKey="{CC947F03-D80B-4B5D-94CB-51A08C5235B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2971"/>
      <w:docPartObj>
        <w:docPartGallery w:val="Page Numbers (Bottom of Page)"/>
        <w:docPartUnique/>
      </w:docPartObj>
    </w:sdtPr>
    <w:sdtEndPr>
      <w:rPr>
        <w:noProof/>
      </w:rPr>
    </w:sdtEndPr>
    <w:sdtContent>
      <w:p w14:paraId="611B4849" w14:textId="77777777" w:rsidR="004A361A" w:rsidRDefault="004A361A">
        <w:pPr>
          <w:pStyle w:val="Footer"/>
          <w:jc w:val="center"/>
        </w:pPr>
        <w:r>
          <w:fldChar w:fldCharType="begin"/>
        </w:r>
        <w:r>
          <w:instrText xml:space="preserve"> PAGE   \* MERGEFORMAT </w:instrText>
        </w:r>
        <w:r>
          <w:fldChar w:fldCharType="separate"/>
        </w:r>
        <w:r w:rsidR="000469F3">
          <w:rPr>
            <w:noProof/>
          </w:rPr>
          <w:t>10</w:t>
        </w:r>
        <w:r>
          <w:rPr>
            <w:noProof/>
          </w:rPr>
          <w:fldChar w:fldCharType="end"/>
        </w:r>
      </w:p>
    </w:sdtContent>
  </w:sdt>
  <w:p w14:paraId="6EB10C6E" w14:textId="77777777" w:rsidR="004A361A" w:rsidRDefault="004A3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E6CF8" w14:textId="77777777" w:rsidR="00C26FB8" w:rsidRDefault="00C26FB8" w:rsidP="004A361A">
      <w:pPr>
        <w:spacing w:line="240" w:lineRule="auto"/>
      </w:pPr>
      <w:r>
        <w:separator/>
      </w:r>
    </w:p>
  </w:footnote>
  <w:footnote w:type="continuationSeparator" w:id="0">
    <w:p w14:paraId="7437633D" w14:textId="77777777" w:rsidR="00C26FB8" w:rsidRDefault="00C26FB8" w:rsidP="004A36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B705244">
      <w:start w:val="1"/>
      <w:numFmt w:val="bullet"/>
      <w:lvlText w:val=""/>
      <w:lvlJc w:val="left"/>
      <w:pPr>
        <w:ind w:left="720" w:hanging="360"/>
      </w:pPr>
      <w:rPr>
        <w:rFonts w:ascii="Symbol" w:hAnsi="Symbol"/>
      </w:rPr>
    </w:lvl>
    <w:lvl w:ilvl="1" w:tplc="60B0D112">
      <w:start w:val="1"/>
      <w:numFmt w:val="bullet"/>
      <w:lvlText w:val="o"/>
      <w:lvlJc w:val="left"/>
      <w:pPr>
        <w:tabs>
          <w:tab w:val="num" w:pos="1440"/>
        </w:tabs>
        <w:ind w:left="1440" w:hanging="360"/>
      </w:pPr>
      <w:rPr>
        <w:rFonts w:ascii="Courier New" w:hAnsi="Courier New"/>
      </w:rPr>
    </w:lvl>
    <w:lvl w:ilvl="2" w:tplc="4DAE5E52">
      <w:start w:val="1"/>
      <w:numFmt w:val="bullet"/>
      <w:lvlText w:val=""/>
      <w:lvlJc w:val="left"/>
      <w:pPr>
        <w:tabs>
          <w:tab w:val="num" w:pos="2160"/>
        </w:tabs>
        <w:ind w:left="2160" w:hanging="360"/>
      </w:pPr>
      <w:rPr>
        <w:rFonts w:ascii="Wingdings" w:hAnsi="Wingdings"/>
      </w:rPr>
    </w:lvl>
    <w:lvl w:ilvl="3" w:tplc="C79EADEA">
      <w:start w:val="1"/>
      <w:numFmt w:val="bullet"/>
      <w:lvlText w:val=""/>
      <w:lvlJc w:val="left"/>
      <w:pPr>
        <w:tabs>
          <w:tab w:val="num" w:pos="2880"/>
        </w:tabs>
        <w:ind w:left="2880" w:hanging="360"/>
      </w:pPr>
      <w:rPr>
        <w:rFonts w:ascii="Symbol" w:hAnsi="Symbol"/>
      </w:rPr>
    </w:lvl>
    <w:lvl w:ilvl="4" w:tplc="59A0E9D2">
      <w:start w:val="1"/>
      <w:numFmt w:val="bullet"/>
      <w:lvlText w:val="o"/>
      <w:lvlJc w:val="left"/>
      <w:pPr>
        <w:tabs>
          <w:tab w:val="num" w:pos="3600"/>
        </w:tabs>
        <w:ind w:left="3600" w:hanging="360"/>
      </w:pPr>
      <w:rPr>
        <w:rFonts w:ascii="Courier New" w:hAnsi="Courier New"/>
      </w:rPr>
    </w:lvl>
    <w:lvl w:ilvl="5" w:tplc="C26C3B5A">
      <w:start w:val="1"/>
      <w:numFmt w:val="bullet"/>
      <w:lvlText w:val=""/>
      <w:lvlJc w:val="left"/>
      <w:pPr>
        <w:tabs>
          <w:tab w:val="num" w:pos="4320"/>
        </w:tabs>
        <w:ind w:left="4320" w:hanging="360"/>
      </w:pPr>
      <w:rPr>
        <w:rFonts w:ascii="Wingdings" w:hAnsi="Wingdings"/>
      </w:rPr>
    </w:lvl>
    <w:lvl w:ilvl="6" w:tplc="3A94B1E4">
      <w:start w:val="1"/>
      <w:numFmt w:val="bullet"/>
      <w:lvlText w:val=""/>
      <w:lvlJc w:val="left"/>
      <w:pPr>
        <w:tabs>
          <w:tab w:val="num" w:pos="5040"/>
        </w:tabs>
        <w:ind w:left="5040" w:hanging="360"/>
      </w:pPr>
      <w:rPr>
        <w:rFonts w:ascii="Symbol" w:hAnsi="Symbol"/>
      </w:rPr>
    </w:lvl>
    <w:lvl w:ilvl="7" w:tplc="2356EF00">
      <w:start w:val="1"/>
      <w:numFmt w:val="bullet"/>
      <w:lvlText w:val="o"/>
      <w:lvlJc w:val="left"/>
      <w:pPr>
        <w:tabs>
          <w:tab w:val="num" w:pos="5760"/>
        </w:tabs>
        <w:ind w:left="5760" w:hanging="360"/>
      </w:pPr>
      <w:rPr>
        <w:rFonts w:ascii="Courier New" w:hAnsi="Courier New"/>
      </w:rPr>
    </w:lvl>
    <w:lvl w:ilvl="8" w:tplc="7F487B6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8C86344">
      <w:start w:val="1"/>
      <w:numFmt w:val="bullet"/>
      <w:lvlText w:val=""/>
      <w:lvlJc w:val="left"/>
      <w:pPr>
        <w:ind w:left="720" w:hanging="360"/>
      </w:pPr>
      <w:rPr>
        <w:rFonts w:ascii="Symbol" w:hAnsi="Symbol"/>
      </w:rPr>
    </w:lvl>
    <w:lvl w:ilvl="1" w:tplc="B14AF7E6">
      <w:start w:val="1"/>
      <w:numFmt w:val="bullet"/>
      <w:lvlText w:val="o"/>
      <w:lvlJc w:val="left"/>
      <w:pPr>
        <w:tabs>
          <w:tab w:val="num" w:pos="1440"/>
        </w:tabs>
        <w:ind w:left="1440" w:hanging="360"/>
      </w:pPr>
      <w:rPr>
        <w:rFonts w:ascii="Courier New" w:hAnsi="Courier New"/>
      </w:rPr>
    </w:lvl>
    <w:lvl w:ilvl="2" w:tplc="C00C1F12">
      <w:start w:val="1"/>
      <w:numFmt w:val="bullet"/>
      <w:lvlText w:val=""/>
      <w:lvlJc w:val="left"/>
      <w:pPr>
        <w:tabs>
          <w:tab w:val="num" w:pos="2160"/>
        </w:tabs>
        <w:ind w:left="2160" w:hanging="360"/>
      </w:pPr>
      <w:rPr>
        <w:rFonts w:ascii="Wingdings" w:hAnsi="Wingdings"/>
      </w:rPr>
    </w:lvl>
    <w:lvl w:ilvl="3" w:tplc="724AE318">
      <w:start w:val="1"/>
      <w:numFmt w:val="bullet"/>
      <w:lvlText w:val=""/>
      <w:lvlJc w:val="left"/>
      <w:pPr>
        <w:tabs>
          <w:tab w:val="num" w:pos="2880"/>
        </w:tabs>
        <w:ind w:left="2880" w:hanging="360"/>
      </w:pPr>
      <w:rPr>
        <w:rFonts w:ascii="Symbol" w:hAnsi="Symbol"/>
      </w:rPr>
    </w:lvl>
    <w:lvl w:ilvl="4" w:tplc="BE402E32">
      <w:start w:val="1"/>
      <w:numFmt w:val="bullet"/>
      <w:lvlText w:val="o"/>
      <w:lvlJc w:val="left"/>
      <w:pPr>
        <w:tabs>
          <w:tab w:val="num" w:pos="3600"/>
        </w:tabs>
        <w:ind w:left="3600" w:hanging="360"/>
      </w:pPr>
      <w:rPr>
        <w:rFonts w:ascii="Courier New" w:hAnsi="Courier New"/>
      </w:rPr>
    </w:lvl>
    <w:lvl w:ilvl="5" w:tplc="7BA29368">
      <w:start w:val="1"/>
      <w:numFmt w:val="bullet"/>
      <w:lvlText w:val=""/>
      <w:lvlJc w:val="left"/>
      <w:pPr>
        <w:tabs>
          <w:tab w:val="num" w:pos="4320"/>
        </w:tabs>
        <w:ind w:left="4320" w:hanging="360"/>
      </w:pPr>
      <w:rPr>
        <w:rFonts w:ascii="Wingdings" w:hAnsi="Wingdings"/>
      </w:rPr>
    </w:lvl>
    <w:lvl w:ilvl="6" w:tplc="815C26BE">
      <w:start w:val="1"/>
      <w:numFmt w:val="bullet"/>
      <w:lvlText w:val=""/>
      <w:lvlJc w:val="left"/>
      <w:pPr>
        <w:tabs>
          <w:tab w:val="num" w:pos="5040"/>
        </w:tabs>
        <w:ind w:left="5040" w:hanging="360"/>
      </w:pPr>
      <w:rPr>
        <w:rFonts w:ascii="Symbol" w:hAnsi="Symbol"/>
      </w:rPr>
    </w:lvl>
    <w:lvl w:ilvl="7" w:tplc="B276D86A">
      <w:start w:val="1"/>
      <w:numFmt w:val="bullet"/>
      <w:lvlText w:val="o"/>
      <w:lvlJc w:val="left"/>
      <w:pPr>
        <w:tabs>
          <w:tab w:val="num" w:pos="5760"/>
        </w:tabs>
        <w:ind w:left="5760" w:hanging="360"/>
      </w:pPr>
      <w:rPr>
        <w:rFonts w:ascii="Courier New" w:hAnsi="Courier New"/>
      </w:rPr>
    </w:lvl>
    <w:lvl w:ilvl="8" w:tplc="14381D5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64446E0">
      <w:start w:val="1"/>
      <w:numFmt w:val="bullet"/>
      <w:lvlText w:val=""/>
      <w:lvlJc w:val="left"/>
      <w:pPr>
        <w:ind w:left="720" w:hanging="360"/>
      </w:pPr>
      <w:rPr>
        <w:rFonts w:ascii="Symbol" w:hAnsi="Symbol"/>
      </w:rPr>
    </w:lvl>
    <w:lvl w:ilvl="1" w:tplc="5F9685AA">
      <w:start w:val="1"/>
      <w:numFmt w:val="bullet"/>
      <w:lvlText w:val="o"/>
      <w:lvlJc w:val="left"/>
      <w:pPr>
        <w:tabs>
          <w:tab w:val="num" w:pos="1440"/>
        </w:tabs>
        <w:ind w:left="1440" w:hanging="360"/>
      </w:pPr>
      <w:rPr>
        <w:rFonts w:ascii="Courier New" w:hAnsi="Courier New"/>
      </w:rPr>
    </w:lvl>
    <w:lvl w:ilvl="2" w:tplc="32DECD90">
      <w:start w:val="1"/>
      <w:numFmt w:val="bullet"/>
      <w:lvlText w:val=""/>
      <w:lvlJc w:val="left"/>
      <w:pPr>
        <w:tabs>
          <w:tab w:val="num" w:pos="2160"/>
        </w:tabs>
        <w:ind w:left="2160" w:hanging="360"/>
      </w:pPr>
      <w:rPr>
        <w:rFonts w:ascii="Wingdings" w:hAnsi="Wingdings"/>
      </w:rPr>
    </w:lvl>
    <w:lvl w:ilvl="3" w:tplc="AAE0DADC">
      <w:start w:val="1"/>
      <w:numFmt w:val="bullet"/>
      <w:lvlText w:val=""/>
      <w:lvlJc w:val="left"/>
      <w:pPr>
        <w:tabs>
          <w:tab w:val="num" w:pos="2880"/>
        </w:tabs>
        <w:ind w:left="2880" w:hanging="360"/>
      </w:pPr>
      <w:rPr>
        <w:rFonts w:ascii="Symbol" w:hAnsi="Symbol"/>
      </w:rPr>
    </w:lvl>
    <w:lvl w:ilvl="4" w:tplc="A710B5E2">
      <w:start w:val="1"/>
      <w:numFmt w:val="bullet"/>
      <w:lvlText w:val="o"/>
      <w:lvlJc w:val="left"/>
      <w:pPr>
        <w:tabs>
          <w:tab w:val="num" w:pos="3600"/>
        </w:tabs>
        <w:ind w:left="3600" w:hanging="360"/>
      </w:pPr>
      <w:rPr>
        <w:rFonts w:ascii="Courier New" w:hAnsi="Courier New"/>
      </w:rPr>
    </w:lvl>
    <w:lvl w:ilvl="5" w:tplc="199601F8">
      <w:start w:val="1"/>
      <w:numFmt w:val="bullet"/>
      <w:lvlText w:val=""/>
      <w:lvlJc w:val="left"/>
      <w:pPr>
        <w:tabs>
          <w:tab w:val="num" w:pos="4320"/>
        </w:tabs>
        <w:ind w:left="4320" w:hanging="360"/>
      </w:pPr>
      <w:rPr>
        <w:rFonts w:ascii="Wingdings" w:hAnsi="Wingdings"/>
      </w:rPr>
    </w:lvl>
    <w:lvl w:ilvl="6" w:tplc="0958F0B8">
      <w:start w:val="1"/>
      <w:numFmt w:val="bullet"/>
      <w:lvlText w:val=""/>
      <w:lvlJc w:val="left"/>
      <w:pPr>
        <w:tabs>
          <w:tab w:val="num" w:pos="5040"/>
        </w:tabs>
        <w:ind w:left="5040" w:hanging="360"/>
      </w:pPr>
      <w:rPr>
        <w:rFonts w:ascii="Symbol" w:hAnsi="Symbol"/>
      </w:rPr>
    </w:lvl>
    <w:lvl w:ilvl="7" w:tplc="8A4AD99A">
      <w:start w:val="1"/>
      <w:numFmt w:val="bullet"/>
      <w:lvlText w:val="o"/>
      <w:lvlJc w:val="left"/>
      <w:pPr>
        <w:tabs>
          <w:tab w:val="num" w:pos="5760"/>
        </w:tabs>
        <w:ind w:left="5760" w:hanging="360"/>
      </w:pPr>
      <w:rPr>
        <w:rFonts w:ascii="Courier New" w:hAnsi="Courier New"/>
      </w:rPr>
    </w:lvl>
    <w:lvl w:ilvl="8" w:tplc="A98CE98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1C2BC92">
      <w:start w:val="1"/>
      <w:numFmt w:val="bullet"/>
      <w:lvlText w:val=""/>
      <w:lvlJc w:val="left"/>
      <w:pPr>
        <w:ind w:left="720" w:hanging="360"/>
      </w:pPr>
      <w:rPr>
        <w:rFonts w:ascii="Symbol" w:hAnsi="Symbol"/>
      </w:rPr>
    </w:lvl>
    <w:lvl w:ilvl="1" w:tplc="C3F07004">
      <w:start w:val="1"/>
      <w:numFmt w:val="bullet"/>
      <w:lvlText w:val="o"/>
      <w:lvlJc w:val="left"/>
      <w:pPr>
        <w:tabs>
          <w:tab w:val="num" w:pos="1440"/>
        </w:tabs>
        <w:ind w:left="1440" w:hanging="360"/>
      </w:pPr>
      <w:rPr>
        <w:rFonts w:ascii="Courier New" w:hAnsi="Courier New"/>
      </w:rPr>
    </w:lvl>
    <w:lvl w:ilvl="2" w:tplc="CAEC4F70">
      <w:start w:val="1"/>
      <w:numFmt w:val="bullet"/>
      <w:lvlText w:val=""/>
      <w:lvlJc w:val="left"/>
      <w:pPr>
        <w:tabs>
          <w:tab w:val="num" w:pos="2160"/>
        </w:tabs>
        <w:ind w:left="2160" w:hanging="360"/>
      </w:pPr>
      <w:rPr>
        <w:rFonts w:ascii="Wingdings" w:hAnsi="Wingdings"/>
      </w:rPr>
    </w:lvl>
    <w:lvl w:ilvl="3" w:tplc="DBA00A84">
      <w:start w:val="1"/>
      <w:numFmt w:val="bullet"/>
      <w:lvlText w:val=""/>
      <w:lvlJc w:val="left"/>
      <w:pPr>
        <w:tabs>
          <w:tab w:val="num" w:pos="2880"/>
        </w:tabs>
        <w:ind w:left="2880" w:hanging="360"/>
      </w:pPr>
      <w:rPr>
        <w:rFonts w:ascii="Symbol" w:hAnsi="Symbol"/>
      </w:rPr>
    </w:lvl>
    <w:lvl w:ilvl="4" w:tplc="CD40C732">
      <w:start w:val="1"/>
      <w:numFmt w:val="bullet"/>
      <w:lvlText w:val="o"/>
      <w:lvlJc w:val="left"/>
      <w:pPr>
        <w:tabs>
          <w:tab w:val="num" w:pos="3600"/>
        </w:tabs>
        <w:ind w:left="3600" w:hanging="360"/>
      </w:pPr>
      <w:rPr>
        <w:rFonts w:ascii="Courier New" w:hAnsi="Courier New"/>
      </w:rPr>
    </w:lvl>
    <w:lvl w:ilvl="5" w:tplc="3F0E66FA">
      <w:start w:val="1"/>
      <w:numFmt w:val="bullet"/>
      <w:lvlText w:val=""/>
      <w:lvlJc w:val="left"/>
      <w:pPr>
        <w:tabs>
          <w:tab w:val="num" w:pos="4320"/>
        </w:tabs>
        <w:ind w:left="4320" w:hanging="360"/>
      </w:pPr>
      <w:rPr>
        <w:rFonts w:ascii="Wingdings" w:hAnsi="Wingdings"/>
      </w:rPr>
    </w:lvl>
    <w:lvl w:ilvl="6" w:tplc="DB68DDCE">
      <w:start w:val="1"/>
      <w:numFmt w:val="bullet"/>
      <w:lvlText w:val=""/>
      <w:lvlJc w:val="left"/>
      <w:pPr>
        <w:tabs>
          <w:tab w:val="num" w:pos="5040"/>
        </w:tabs>
        <w:ind w:left="5040" w:hanging="360"/>
      </w:pPr>
      <w:rPr>
        <w:rFonts w:ascii="Symbol" w:hAnsi="Symbol"/>
      </w:rPr>
    </w:lvl>
    <w:lvl w:ilvl="7" w:tplc="CF684840">
      <w:start w:val="1"/>
      <w:numFmt w:val="bullet"/>
      <w:lvlText w:val="o"/>
      <w:lvlJc w:val="left"/>
      <w:pPr>
        <w:tabs>
          <w:tab w:val="num" w:pos="5760"/>
        </w:tabs>
        <w:ind w:left="5760" w:hanging="360"/>
      </w:pPr>
      <w:rPr>
        <w:rFonts w:ascii="Courier New" w:hAnsi="Courier New"/>
      </w:rPr>
    </w:lvl>
    <w:lvl w:ilvl="8" w:tplc="23E6775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7D0DFD8">
      <w:start w:val="1"/>
      <w:numFmt w:val="bullet"/>
      <w:lvlText w:val=""/>
      <w:lvlJc w:val="left"/>
      <w:pPr>
        <w:ind w:left="720" w:hanging="360"/>
      </w:pPr>
      <w:rPr>
        <w:rFonts w:ascii="Symbol" w:hAnsi="Symbol"/>
      </w:rPr>
    </w:lvl>
    <w:lvl w:ilvl="1" w:tplc="EFCC1754">
      <w:start w:val="1"/>
      <w:numFmt w:val="bullet"/>
      <w:lvlText w:val="o"/>
      <w:lvlJc w:val="left"/>
      <w:pPr>
        <w:tabs>
          <w:tab w:val="num" w:pos="1440"/>
        </w:tabs>
        <w:ind w:left="1440" w:hanging="360"/>
      </w:pPr>
      <w:rPr>
        <w:rFonts w:ascii="Courier New" w:hAnsi="Courier New"/>
      </w:rPr>
    </w:lvl>
    <w:lvl w:ilvl="2" w:tplc="3394343E">
      <w:start w:val="1"/>
      <w:numFmt w:val="bullet"/>
      <w:lvlText w:val=""/>
      <w:lvlJc w:val="left"/>
      <w:pPr>
        <w:tabs>
          <w:tab w:val="num" w:pos="2160"/>
        </w:tabs>
        <w:ind w:left="2160" w:hanging="360"/>
      </w:pPr>
      <w:rPr>
        <w:rFonts w:ascii="Wingdings" w:hAnsi="Wingdings"/>
      </w:rPr>
    </w:lvl>
    <w:lvl w:ilvl="3" w:tplc="882C7A60">
      <w:start w:val="1"/>
      <w:numFmt w:val="bullet"/>
      <w:lvlText w:val=""/>
      <w:lvlJc w:val="left"/>
      <w:pPr>
        <w:tabs>
          <w:tab w:val="num" w:pos="2880"/>
        </w:tabs>
        <w:ind w:left="2880" w:hanging="360"/>
      </w:pPr>
      <w:rPr>
        <w:rFonts w:ascii="Symbol" w:hAnsi="Symbol"/>
      </w:rPr>
    </w:lvl>
    <w:lvl w:ilvl="4" w:tplc="15047988">
      <w:start w:val="1"/>
      <w:numFmt w:val="bullet"/>
      <w:lvlText w:val="o"/>
      <w:lvlJc w:val="left"/>
      <w:pPr>
        <w:tabs>
          <w:tab w:val="num" w:pos="3600"/>
        </w:tabs>
        <w:ind w:left="3600" w:hanging="360"/>
      </w:pPr>
      <w:rPr>
        <w:rFonts w:ascii="Courier New" w:hAnsi="Courier New"/>
      </w:rPr>
    </w:lvl>
    <w:lvl w:ilvl="5" w:tplc="F28A2FF6">
      <w:start w:val="1"/>
      <w:numFmt w:val="bullet"/>
      <w:lvlText w:val=""/>
      <w:lvlJc w:val="left"/>
      <w:pPr>
        <w:tabs>
          <w:tab w:val="num" w:pos="4320"/>
        </w:tabs>
        <w:ind w:left="4320" w:hanging="360"/>
      </w:pPr>
      <w:rPr>
        <w:rFonts w:ascii="Wingdings" w:hAnsi="Wingdings"/>
      </w:rPr>
    </w:lvl>
    <w:lvl w:ilvl="6" w:tplc="7FE283FE">
      <w:start w:val="1"/>
      <w:numFmt w:val="bullet"/>
      <w:lvlText w:val=""/>
      <w:lvlJc w:val="left"/>
      <w:pPr>
        <w:tabs>
          <w:tab w:val="num" w:pos="5040"/>
        </w:tabs>
        <w:ind w:left="5040" w:hanging="360"/>
      </w:pPr>
      <w:rPr>
        <w:rFonts w:ascii="Symbol" w:hAnsi="Symbol"/>
      </w:rPr>
    </w:lvl>
    <w:lvl w:ilvl="7" w:tplc="200A9D18">
      <w:start w:val="1"/>
      <w:numFmt w:val="bullet"/>
      <w:lvlText w:val="o"/>
      <w:lvlJc w:val="left"/>
      <w:pPr>
        <w:tabs>
          <w:tab w:val="num" w:pos="5760"/>
        </w:tabs>
        <w:ind w:left="5760" w:hanging="360"/>
      </w:pPr>
      <w:rPr>
        <w:rFonts w:ascii="Courier New" w:hAnsi="Courier New"/>
      </w:rPr>
    </w:lvl>
    <w:lvl w:ilvl="8" w:tplc="183AB60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5125726">
      <w:start w:val="1"/>
      <w:numFmt w:val="bullet"/>
      <w:lvlText w:val=""/>
      <w:lvlJc w:val="left"/>
      <w:pPr>
        <w:ind w:left="720" w:hanging="360"/>
      </w:pPr>
      <w:rPr>
        <w:rFonts w:ascii="Symbol" w:hAnsi="Symbol"/>
      </w:rPr>
    </w:lvl>
    <w:lvl w:ilvl="1" w:tplc="B0EA8A94">
      <w:start w:val="1"/>
      <w:numFmt w:val="bullet"/>
      <w:lvlText w:val="o"/>
      <w:lvlJc w:val="left"/>
      <w:pPr>
        <w:tabs>
          <w:tab w:val="num" w:pos="1440"/>
        </w:tabs>
        <w:ind w:left="1440" w:hanging="360"/>
      </w:pPr>
      <w:rPr>
        <w:rFonts w:ascii="Courier New" w:hAnsi="Courier New"/>
      </w:rPr>
    </w:lvl>
    <w:lvl w:ilvl="2" w:tplc="DA26916A">
      <w:start w:val="1"/>
      <w:numFmt w:val="bullet"/>
      <w:lvlText w:val=""/>
      <w:lvlJc w:val="left"/>
      <w:pPr>
        <w:tabs>
          <w:tab w:val="num" w:pos="2160"/>
        </w:tabs>
        <w:ind w:left="2160" w:hanging="360"/>
      </w:pPr>
      <w:rPr>
        <w:rFonts w:ascii="Wingdings" w:hAnsi="Wingdings"/>
      </w:rPr>
    </w:lvl>
    <w:lvl w:ilvl="3" w:tplc="30022FC8">
      <w:start w:val="1"/>
      <w:numFmt w:val="bullet"/>
      <w:lvlText w:val=""/>
      <w:lvlJc w:val="left"/>
      <w:pPr>
        <w:tabs>
          <w:tab w:val="num" w:pos="2880"/>
        </w:tabs>
        <w:ind w:left="2880" w:hanging="360"/>
      </w:pPr>
      <w:rPr>
        <w:rFonts w:ascii="Symbol" w:hAnsi="Symbol"/>
      </w:rPr>
    </w:lvl>
    <w:lvl w:ilvl="4" w:tplc="87AC76CA">
      <w:start w:val="1"/>
      <w:numFmt w:val="bullet"/>
      <w:lvlText w:val="o"/>
      <w:lvlJc w:val="left"/>
      <w:pPr>
        <w:tabs>
          <w:tab w:val="num" w:pos="3600"/>
        </w:tabs>
        <w:ind w:left="3600" w:hanging="360"/>
      </w:pPr>
      <w:rPr>
        <w:rFonts w:ascii="Courier New" w:hAnsi="Courier New"/>
      </w:rPr>
    </w:lvl>
    <w:lvl w:ilvl="5" w:tplc="A0C2E0CC">
      <w:start w:val="1"/>
      <w:numFmt w:val="bullet"/>
      <w:lvlText w:val=""/>
      <w:lvlJc w:val="left"/>
      <w:pPr>
        <w:tabs>
          <w:tab w:val="num" w:pos="4320"/>
        </w:tabs>
        <w:ind w:left="4320" w:hanging="360"/>
      </w:pPr>
      <w:rPr>
        <w:rFonts w:ascii="Wingdings" w:hAnsi="Wingdings"/>
      </w:rPr>
    </w:lvl>
    <w:lvl w:ilvl="6" w:tplc="80ACD36A">
      <w:start w:val="1"/>
      <w:numFmt w:val="bullet"/>
      <w:lvlText w:val=""/>
      <w:lvlJc w:val="left"/>
      <w:pPr>
        <w:tabs>
          <w:tab w:val="num" w:pos="5040"/>
        </w:tabs>
        <w:ind w:left="5040" w:hanging="360"/>
      </w:pPr>
      <w:rPr>
        <w:rFonts w:ascii="Symbol" w:hAnsi="Symbol"/>
      </w:rPr>
    </w:lvl>
    <w:lvl w:ilvl="7" w:tplc="2FFC62CA">
      <w:start w:val="1"/>
      <w:numFmt w:val="bullet"/>
      <w:lvlText w:val="o"/>
      <w:lvlJc w:val="left"/>
      <w:pPr>
        <w:tabs>
          <w:tab w:val="num" w:pos="5760"/>
        </w:tabs>
        <w:ind w:left="5760" w:hanging="360"/>
      </w:pPr>
      <w:rPr>
        <w:rFonts w:ascii="Courier New" w:hAnsi="Courier New"/>
      </w:rPr>
    </w:lvl>
    <w:lvl w:ilvl="8" w:tplc="7BC6DCC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400E2AC">
      <w:start w:val="1"/>
      <w:numFmt w:val="bullet"/>
      <w:lvlText w:val=""/>
      <w:lvlJc w:val="left"/>
      <w:pPr>
        <w:ind w:left="720" w:hanging="360"/>
      </w:pPr>
      <w:rPr>
        <w:rFonts w:ascii="Symbol" w:hAnsi="Symbol"/>
      </w:rPr>
    </w:lvl>
    <w:lvl w:ilvl="1" w:tplc="65F83648">
      <w:start w:val="1"/>
      <w:numFmt w:val="bullet"/>
      <w:lvlText w:val="o"/>
      <w:lvlJc w:val="left"/>
      <w:pPr>
        <w:tabs>
          <w:tab w:val="num" w:pos="1440"/>
        </w:tabs>
        <w:ind w:left="1440" w:hanging="360"/>
      </w:pPr>
      <w:rPr>
        <w:rFonts w:ascii="Courier New" w:hAnsi="Courier New"/>
      </w:rPr>
    </w:lvl>
    <w:lvl w:ilvl="2" w:tplc="B66E3170">
      <w:start w:val="1"/>
      <w:numFmt w:val="bullet"/>
      <w:lvlText w:val=""/>
      <w:lvlJc w:val="left"/>
      <w:pPr>
        <w:tabs>
          <w:tab w:val="num" w:pos="2160"/>
        </w:tabs>
        <w:ind w:left="2160" w:hanging="360"/>
      </w:pPr>
      <w:rPr>
        <w:rFonts w:ascii="Wingdings" w:hAnsi="Wingdings"/>
      </w:rPr>
    </w:lvl>
    <w:lvl w:ilvl="3" w:tplc="E42AC91A">
      <w:start w:val="1"/>
      <w:numFmt w:val="bullet"/>
      <w:lvlText w:val=""/>
      <w:lvlJc w:val="left"/>
      <w:pPr>
        <w:tabs>
          <w:tab w:val="num" w:pos="2880"/>
        </w:tabs>
        <w:ind w:left="2880" w:hanging="360"/>
      </w:pPr>
      <w:rPr>
        <w:rFonts w:ascii="Symbol" w:hAnsi="Symbol"/>
      </w:rPr>
    </w:lvl>
    <w:lvl w:ilvl="4" w:tplc="A900E1E6">
      <w:start w:val="1"/>
      <w:numFmt w:val="bullet"/>
      <w:lvlText w:val="o"/>
      <w:lvlJc w:val="left"/>
      <w:pPr>
        <w:tabs>
          <w:tab w:val="num" w:pos="3600"/>
        </w:tabs>
        <w:ind w:left="3600" w:hanging="360"/>
      </w:pPr>
      <w:rPr>
        <w:rFonts w:ascii="Courier New" w:hAnsi="Courier New"/>
      </w:rPr>
    </w:lvl>
    <w:lvl w:ilvl="5" w:tplc="CD4ED646">
      <w:start w:val="1"/>
      <w:numFmt w:val="bullet"/>
      <w:lvlText w:val=""/>
      <w:lvlJc w:val="left"/>
      <w:pPr>
        <w:tabs>
          <w:tab w:val="num" w:pos="4320"/>
        </w:tabs>
        <w:ind w:left="4320" w:hanging="360"/>
      </w:pPr>
      <w:rPr>
        <w:rFonts w:ascii="Wingdings" w:hAnsi="Wingdings"/>
      </w:rPr>
    </w:lvl>
    <w:lvl w:ilvl="6" w:tplc="C1D82026">
      <w:start w:val="1"/>
      <w:numFmt w:val="bullet"/>
      <w:lvlText w:val=""/>
      <w:lvlJc w:val="left"/>
      <w:pPr>
        <w:tabs>
          <w:tab w:val="num" w:pos="5040"/>
        </w:tabs>
        <w:ind w:left="5040" w:hanging="360"/>
      </w:pPr>
      <w:rPr>
        <w:rFonts w:ascii="Symbol" w:hAnsi="Symbol"/>
      </w:rPr>
    </w:lvl>
    <w:lvl w:ilvl="7" w:tplc="9C80568E">
      <w:start w:val="1"/>
      <w:numFmt w:val="bullet"/>
      <w:lvlText w:val="o"/>
      <w:lvlJc w:val="left"/>
      <w:pPr>
        <w:tabs>
          <w:tab w:val="num" w:pos="5760"/>
        </w:tabs>
        <w:ind w:left="5760" w:hanging="360"/>
      </w:pPr>
      <w:rPr>
        <w:rFonts w:ascii="Courier New" w:hAnsi="Courier New"/>
      </w:rPr>
    </w:lvl>
    <w:lvl w:ilvl="8" w:tplc="DD7A3D9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BF8E43C">
      <w:start w:val="1"/>
      <w:numFmt w:val="bullet"/>
      <w:lvlText w:val=""/>
      <w:lvlJc w:val="left"/>
      <w:pPr>
        <w:ind w:left="720" w:hanging="360"/>
      </w:pPr>
      <w:rPr>
        <w:rFonts w:ascii="Symbol" w:hAnsi="Symbol"/>
      </w:rPr>
    </w:lvl>
    <w:lvl w:ilvl="1" w:tplc="980A4134">
      <w:start w:val="1"/>
      <w:numFmt w:val="bullet"/>
      <w:lvlText w:val="o"/>
      <w:lvlJc w:val="left"/>
      <w:pPr>
        <w:tabs>
          <w:tab w:val="num" w:pos="1440"/>
        </w:tabs>
        <w:ind w:left="1440" w:hanging="360"/>
      </w:pPr>
      <w:rPr>
        <w:rFonts w:ascii="Courier New" w:hAnsi="Courier New"/>
      </w:rPr>
    </w:lvl>
    <w:lvl w:ilvl="2" w:tplc="FDA8DFF2">
      <w:start w:val="1"/>
      <w:numFmt w:val="bullet"/>
      <w:lvlText w:val=""/>
      <w:lvlJc w:val="left"/>
      <w:pPr>
        <w:tabs>
          <w:tab w:val="num" w:pos="2160"/>
        </w:tabs>
        <w:ind w:left="2160" w:hanging="360"/>
      </w:pPr>
      <w:rPr>
        <w:rFonts w:ascii="Wingdings" w:hAnsi="Wingdings"/>
      </w:rPr>
    </w:lvl>
    <w:lvl w:ilvl="3" w:tplc="D166E976">
      <w:start w:val="1"/>
      <w:numFmt w:val="bullet"/>
      <w:lvlText w:val=""/>
      <w:lvlJc w:val="left"/>
      <w:pPr>
        <w:tabs>
          <w:tab w:val="num" w:pos="2880"/>
        </w:tabs>
        <w:ind w:left="2880" w:hanging="360"/>
      </w:pPr>
      <w:rPr>
        <w:rFonts w:ascii="Symbol" w:hAnsi="Symbol"/>
      </w:rPr>
    </w:lvl>
    <w:lvl w:ilvl="4" w:tplc="0254A68E">
      <w:start w:val="1"/>
      <w:numFmt w:val="bullet"/>
      <w:lvlText w:val="o"/>
      <w:lvlJc w:val="left"/>
      <w:pPr>
        <w:tabs>
          <w:tab w:val="num" w:pos="3600"/>
        </w:tabs>
        <w:ind w:left="3600" w:hanging="360"/>
      </w:pPr>
      <w:rPr>
        <w:rFonts w:ascii="Courier New" w:hAnsi="Courier New"/>
      </w:rPr>
    </w:lvl>
    <w:lvl w:ilvl="5" w:tplc="4552B7D8">
      <w:start w:val="1"/>
      <w:numFmt w:val="bullet"/>
      <w:lvlText w:val=""/>
      <w:lvlJc w:val="left"/>
      <w:pPr>
        <w:tabs>
          <w:tab w:val="num" w:pos="4320"/>
        </w:tabs>
        <w:ind w:left="4320" w:hanging="360"/>
      </w:pPr>
      <w:rPr>
        <w:rFonts w:ascii="Wingdings" w:hAnsi="Wingdings"/>
      </w:rPr>
    </w:lvl>
    <w:lvl w:ilvl="6" w:tplc="537C10A4">
      <w:start w:val="1"/>
      <w:numFmt w:val="bullet"/>
      <w:lvlText w:val=""/>
      <w:lvlJc w:val="left"/>
      <w:pPr>
        <w:tabs>
          <w:tab w:val="num" w:pos="5040"/>
        </w:tabs>
        <w:ind w:left="5040" w:hanging="360"/>
      </w:pPr>
      <w:rPr>
        <w:rFonts w:ascii="Symbol" w:hAnsi="Symbol"/>
      </w:rPr>
    </w:lvl>
    <w:lvl w:ilvl="7" w:tplc="A15236E8">
      <w:start w:val="1"/>
      <w:numFmt w:val="bullet"/>
      <w:lvlText w:val="o"/>
      <w:lvlJc w:val="left"/>
      <w:pPr>
        <w:tabs>
          <w:tab w:val="num" w:pos="5760"/>
        </w:tabs>
        <w:ind w:left="5760" w:hanging="360"/>
      </w:pPr>
      <w:rPr>
        <w:rFonts w:ascii="Courier New" w:hAnsi="Courier New"/>
      </w:rPr>
    </w:lvl>
    <w:lvl w:ilvl="8" w:tplc="AE30111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D01AF12A">
      <w:start w:val="1"/>
      <w:numFmt w:val="bullet"/>
      <w:lvlText w:val=""/>
      <w:lvlJc w:val="left"/>
      <w:pPr>
        <w:ind w:left="720" w:hanging="360"/>
      </w:pPr>
      <w:rPr>
        <w:rFonts w:ascii="Symbol" w:hAnsi="Symbol"/>
      </w:rPr>
    </w:lvl>
    <w:lvl w:ilvl="1" w:tplc="61AA4E40">
      <w:start w:val="1"/>
      <w:numFmt w:val="bullet"/>
      <w:lvlText w:val="o"/>
      <w:lvlJc w:val="left"/>
      <w:pPr>
        <w:tabs>
          <w:tab w:val="num" w:pos="1440"/>
        </w:tabs>
        <w:ind w:left="1440" w:hanging="360"/>
      </w:pPr>
      <w:rPr>
        <w:rFonts w:ascii="Courier New" w:hAnsi="Courier New"/>
      </w:rPr>
    </w:lvl>
    <w:lvl w:ilvl="2" w:tplc="7A5C9668">
      <w:start w:val="1"/>
      <w:numFmt w:val="bullet"/>
      <w:lvlText w:val=""/>
      <w:lvlJc w:val="left"/>
      <w:pPr>
        <w:tabs>
          <w:tab w:val="num" w:pos="2160"/>
        </w:tabs>
        <w:ind w:left="2160" w:hanging="360"/>
      </w:pPr>
      <w:rPr>
        <w:rFonts w:ascii="Wingdings" w:hAnsi="Wingdings"/>
      </w:rPr>
    </w:lvl>
    <w:lvl w:ilvl="3" w:tplc="8598BB2A">
      <w:start w:val="1"/>
      <w:numFmt w:val="bullet"/>
      <w:lvlText w:val=""/>
      <w:lvlJc w:val="left"/>
      <w:pPr>
        <w:tabs>
          <w:tab w:val="num" w:pos="2880"/>
        </w:tabs>
        <w:ind w:left="2880" w:hanging="360"/>
      </w:pPr>
      <w:rPr>
        <w:rFonts w:ascii="Symbol" w:hAnsi="Symbol"/>
      </w:rPr>
    </w:lvl>
    <w:lvl w:ilvl="4" w:tplc="D0CC9B76">
      <w:start w:val="1"/>
      <w:numFmt w:val="bullet"/>
      <w:lvlText w:val="o"/>
      <w:lvlJc w:val="left"/>
      <w:pPr>
        <w:tabs>
          <w:tab w:val="num" w:pos="3600"/>
        </w:tabs>
        <w:ind w:left="3600" w:hanging="360"/>
      </w:pPr>
      <w:rPr>
        <w:rFonts w:ascii="Courier New" w:hAnsi="Courier New"/>
      </w:rPr>
    </w:lvl>
    <w:lvl w:ilvl="5" w:tplc="83A85662">
      <w:start w:val="1"/>
      <w:numFmt w:val="bullet"/>
      <w:lvlText w:val=""/>
      <w:lvlJc w:val="left"/>
      <w:pPr>
        <w:tabs>
          <w:tab w:val="num" w:pos="4320"/>
        </w:tabs>
        <w:ind w:left="4320" w:hanging="360"/>
      </w:pPr>
      <w:rPr>
        <w:rFonts w:ascii="Wingdings" w:hAnsi="Wingdings"/>
      </w:rPr>
    </w:lvl>
    <w:lvl w:ilvl="6" w:tplc="5E08EEBE">
      <w:start w:val="1"/>
      <w:numFmt w:val="bullet"/>
      <w:lvlText w:val=""/>
      <w:lvlJc w:val="left"/>
      <w:pPr>
        <w:tabs>
          <w:tab w:val="num" w:pos="5040"/>
        </w:tabs>
        <w:ind w:left="5040" w:hanging="360"/>
      </w:pPr>
      <w:rPr>
        <w:rFonts w:ascii="Symbol" w:hAnsi="Symbol"/>
      </w:rPr>
    </w:lvl>
    <w:lvl w:ilvl="7" w:tplc="8918F50A">
      <w:start w:val="1"/>
      <w:numFmt w:val="bullet"/>
      <w:lvlText w:val="o"/>
      <w:lvlJc w:val="left"/>
      <w:pPr>
        <w:tabs>
          <w:tab w:val="num" w:pos="5760"/>
        </w:tabs>
        <w:ind w:left="5760" w:hanging="360"/>
      </w:pPr>
      <w:rPr>
        <w:rFonts w:ascii="Courier New" w:hAnsi="Courier New"/>
      </w:rPr>
    </w:lvl>
    <w:lvl w:ilvl="8" w:tplc="271A83D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CB2009BA">
      <w:start w:val="1"/>
      <w:numFmt w:val="bullet"/>
      <w:lvlText w:val=""/>
      <w:lvlJc w:val="left"/>
      <w:pPr>
        <w:ind w:left="720" w:hanging="360"/>
      </w:pPr>
      <w:rPr>
        <w:rFonts w:ascii="Symbol" w:hAnsi="Symbol"/>
      </w:rPr>
    </w:lvl>
    <w:lvl w:ilvl="1" w:tplc="5EA42ED6">
      <w:start w:val="1"/>
      <w:numFmt w:val="bullet"/>
      <w:lvlText w:val="o"/>
      <w:lvlJc w:val="left"/>
      <w:pPr>
        <w:tabs>
          <w:tab w:val="num" w:pos="1440"/>
        </w:tabs>
        <w:ind w:left="1440" w:hanging="360"/>
      </w:pPr>
      <w:rPr>
        <w:rFonts w:ascii="Courier New" w:hAnsi="Courier New"/>
      </w:rPr>
    </w:lvl>
    <w:lvl w:ilvl="2" w:tplc="4B707146">
      <w:start w:val="1"/>
      <w:numFmt w:val="bullet"/>
      <w:lvlText w:val=""/>
      <w:lvlJc w:val="left"/>
      <w:pPr>
        <w:tabs>
          <w:tab w:val="num" w:pos="2160"/>
        </w:tabs>
        <w:ind w:left="2160" w:hanging="360"/>
      </w:pPr>
      <w:rPr>
        <w:rFonts w:ascii="Wingdings" w:hAnsi="Wingdings"/>
      </w:rPr>
    </w:lvl>
    <w:lvl w:ilvl="3" w:tplc="1FFA224A">
      <w:start w:val="1"/>
      <w:numFmt w:val="bullet"/>
      <w:lvlText w:val=""/>
      <w:lvlJc w:val="left"/>
      <w:pPr>
        <w:tabs>
          <w:tab w:val="num" w:pos="2880"/>
        </w:tabs>
        <w:ind w:left="2880" w:hanging="360"/>
      </w:pPr>
      <w:rPr>
        <w:rFonts w:ascii="Symbol" w:hAnsi="Symbol"/>
      </w:rPr>
    </w:lvl>
    <w:lvl w:ilvl="4" w:tplc="FCE6A7FE">
      <w:start w:val="1"/>
      <w:numFmt w:val="bullet"/>
      <w:lvlText w:val="o"/>
      <w:lvlJc w:val="left"/>
      <w:pPr>
        <w:tabs>
          <w:tab w:val="num" w:pos="3600"/>
        </w:tabs>
        <w:ind w:left="3600" w:hanging="360"/>
      </w:pPr>
      <w:rPr>
        <w:rFonts w:ascii="Courier New" w:hAnsi="Courier New"/>
      </w:rPr>
    </w:lvl>
    <w:lvl w:ilvl="5" w:tplc="5022BE50">
      <w:start w:val="1"/>
      <w:numFmt w:val="bullet"/>
      <w:lvlText w:val=""/>
      <w:lvlJc w:val="left"/>
      <w:pPr>
        <w:tabs>
          <w:tab w:val="num" w:pos="4320"/>
        </w:tabs>
        <w:ind w:left="4320" w:hanging="360"/>
      </w:pPr>
      <w:rPr>
        <w:rFonts w:ascii="Wingdings" w:hAnsi="Wingdings"/>
      </w:rPr>
    </w:lvl>
    <w:lvl w:ilvl="6" w:tplc="A16E9CBE">
      <w:start w:val="1"/>
      <w:numFmt w:val="bullet"/>
      <w:lvlText w:val=""/>
      <w:lvlJc w:val="left"/>
      <w:pPr>
        <w:tabs>
          <w:tab w:val="num" w:pos="5040"/>
        </w:tabs>
        <w:ind w:left="5040" w:hanging="360"/>
      </w:pPr>
      <w:rPr>
        <w:rFonts w:ascii="Symbol" w:hAnsi="Symbol"/>
      </w:rPr>
    </w:lvl>
    <w:lvl w:ilvl="7" w:tplc="BBF06DBC">
      <w:start w:val="1"/>
      <w:numFmt w:val="bullet"/>
      <w:lvlText w:val="o"/>
      <w:lvlJc w:val="left"/>
      <w:pPr>
        <w:tabs>
          <w:tab w:val="num" w:pos="5760"/>
        </w:tabs>
        <w:ind w:left="5760" w:hanging="360"/>
      </w:pPr>
      <w:rPr>
        <w:rFonts w:ascii="Courier New" w:hAnsi="Courier New"/>
      </w:rPr>
    </w:lvl>
    <w:lvl w:ilvl="8" w:tplc="5B0AF19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24F29EEE">
      <w:start w:val="1"/>
      <w:numFmt w:val="bullet"/>
      <w:lvlText w:val=""/>
      <w:lvlJc w:val="left"/>
      <w:pPr>
        <w:ind w:left="720" w:hanging="360"/>
      </w:pPr>
      <w:rPr>
        <w:rFonts w:ascii="Symbol" w:hAnsi="Symbol"/>
      </w:rPr>
    </w:lvl>
    <w:lvl w:ilvl="1" w:tplc="B920A0A6">
      <w:start w:val="1"/>
      <w:numFmt w:val="bullet"/>
      <w:lvlText w:val="o"/>
      <w:lvlJc w:val="left"/>
      <w:pPr>
        <w:tabs>
          <w:tab w:val="num" w:pos="1440"/>
        </w:tabs>
        <w:ind w:left="1440" w:hanging="360"/>
      </w:pPr>
      <w:rPr>
        <w:rFonts w:ascii="Courier New" w:hAnsi="Courier New"/>
      </w:rPr>
    </w:lvl>
    <w:lvl w:ilvl="2" w:tplc="A84E3208">
      <w:start w:val="1"/>
      <w:numFmt w:val="bullet"/>
      <w:lvlText w:val=""/>
      <w:lvlJc w:val="left"/>
      <w:pPr>
        <w:tabs>
          <w:tab w:val="num" w:pos="2160"/>
        </w:tabs>
        <w:ind w:left="2160" w:hanging="360"/>
      </w:pPr>
      <w:rPr>
        <w:rFonts w:ascii="Wingdings" w:hAnsi="Wingdings"/>
      </w:rPr>
    </w:lvl>
    <w:lvl w:ilvl="3" w:tplc="D0E0CD32">
      <w:start w:val="1"/>
      <w:numFmt w:val="bullet"/>
      <w:lvlText w:val=""/>
      <w:lvlJc w:val="left"/>
      <w:pPr>
        <w:tabs>
          <w:tab w:val="num" w:pos="2880"/>
        </w:tabs>
        <w:ind w:left="2880" w:hanging="360"/>
      </w:pPr>
      <w:rPr>
        <w:rFonts w:ascii="Symbol" w:hAnsi="Symbol"/>
      </w:rPr>
    </w:lvl>
    <w:lvl w:ilvl="4" w:tplc="A4C47630">
      <w:start w:val="1"/>
      <w:numFmt w:val="bullet"/>
      <w:lvlText w:val="o"/>
      <w:lvlJc w:val="left"/>
      <w:pPr>
        <w:tabs>
          <w:tab w:val="num" w:pos="3600"/>
        </w:tabs>
        <w:ind w:left="3600" w:hanging="360"/>
      </w:pPr>
      <w:rPr>
        <w:rFonts w:ascii="Courier New" w:hAnsi="Courier New"/>
      </w:rPr>
    </w:lvl>
    <w:lvl w:ilvl="5" w:tplc="706A28C4">
      <w:start w:val="1"/>
      <w:numFmt w:val="bullet"/>
      <w:lvlText w:val=""/>
      <w:lvlJc w:val="left"/>
      <w:pPr>
        <w:tabs>
          <w:tab w:val="num" w:pos="4320"/>
        </w:tabs>
        <w:ind w:left="4320" w:hanging="360"/>
      </w:pPr>
      <w:rPr>
        <w:rFonts w:ascii="Wingdings" w:hAnsi="Wingdings"/>
      </w:rPr>
    </w:lvl>
    <w:lvl w:ilvl="6" w:tplc="3EDC0EC0">
      <w:start w:val="1"/>
      <w:numFmt w:val="bullet"/>
      <w:lvlText w:val=""/>
      <w:lvlJc w:val="left"/>
      <w:pPr>
        <w:tabs>
          <w:tab w:val="num" w:pos="5040"/>
        </w:tabs>
        <w:ind w:left="5040" w:hanging="360"/>
      </w:pPr>
      <w:rPr>
        <w:rFonts w:ascii="Symbol" w:hAnsi="Symbol"/>
      </w:rPr>
    </w:lvl>
    <w:lvl w:ilvl="7" w:tplc="323A3984">
      <w:start w:val="1"/>
      <w:numFmt w:val="bullet"/>
      <w:lvlText w:val="o"/>
      <w:lvlJc w:val="left"/>
      <w:pPr>
        <w:tabs>
          <w:tab w:val="num" w:pos="5760"/>
        </w:tabs>
        <w:ind w:left="5760" w:hanging="360"/>
      </w:pPr>
      <w:rPr>
        <w:rFonts w:ascii="Courier New" w:hAnsi="Courier New"/>
      </w:rPr>
    </w:lvl>
    <w:lvl w:ilvl="8" w:tplc="FA728478">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CF0A40EC">
      <w:start w:val="1"/>
      <w:numFmt w:val="bullet"/>
      <w:lvlText w:val=""/>
      <w:lvlJc w:val="left"/>
      <w:pPr>
        <w:ind w:left="720" w:hanging="360"/>
      </w:pPr>
      <w:rPr>
        <w:rFonts w:ascii="Symbol" w:hAnsi="Symbol"/>
      </w:rPr>
    </w:lvl>
    <w:lvl w:ilvl="1" w:tplc="06789E1C">
      <w:start w:val="1"/>
      <w:numFmt w:val="bullet"/>
      <w:lvlText w:val="o"/>
      <w:lvlJc w:val="left"/>
      <w:pPr>
        <w:tabs>
          <w:tab w:val="num" w:pos="1440"/>
        </w:tabs>
        <w:ind w:left="1440" w:hanging="360"/>
      </w:pPr>
      <w:rPr>
        <w:rFonts w:ascii="Courier New" w:hAnsi="Courier New"/>
      </w:rPr>
    </w:lvl>
    <w:lvl w:ilvl="2" w:tplc="43E2C0C8">
      <w:start w:val="1"/>
      <w:numFmt w:val="bullet"/>
      <w:lvlText w:val=""/>
      <w:lvlJc w:val="left"/>
      <w:pPr>
        <w:tabs>
          <w:tab w:val="num" w:pos="2160"/>
        </w:tabs>
        <w:ind w:left="2160" w:hanging="360"/>
      </w:pPr>
      <w:rPr>
        <w:rFonts w:ascii="Wingdings" w:hAnsi="Wingdings"/>
      </w:rPr>
    </w:lvl>
    <w:lvl w:ilvl="3" w:tplc="33583B1C">
      <w:start w:val="1"/>
      <w:numFmt w:val="bullet"/>
      <w:lvlText w:val=""/>
      <w:lvlJc w:val="left"/>
      <w:pPr>
        <w:tabs>
          <w:tab w:val="num" w:pos="2880"/>
        </w:tabs>
        <w:ind w:left="2880" w:hanging="360"/>
      </w:pPr>
      <w:rPr>
        <w:rFonts w:ascii="Symbol" w:hAnsi="Symbol"/>
      </w:rPr>
    </w:lvl>
    <w:lvl w:ilvl="4" w:tplc="FB488288">
      <w:start w:val="1"/>
      <w:numFmt w:val="bullet"/>
      <w:lvlText w:val="o"/>
      <w:lvlJc w:val="left"/>
      <w:pPr>
        <w:tabs>
          <w:tab w:val="num" w:pos="3600"/>
        </w:tabs>
        <w:ind w:left="3600" w:hanging="360"/>
      </w:pPr>
      <w:rPr>
        <w:rFonts w:ascii="Courier New" w:hAnsi="Courier New"/>
      </w:rPr>
    </w:lvl>
    <w:lvl w:ilvl="5" w:tplc="44BE93FA">
      <w:start w:val="1"/>
      <w:numFmt w:val="bullet"/>
      <w:lvlText w:val=""/>
      <w:lvlJc w:val="left"/>
      <w:pPr>
        <w:tabs>
          <w:tab w:val="num" w:pos="4320"/>
        </w:tabs>
        <w:ind w:left="4320" w:hanging="360"/>
      </w:pPr>
      <w:rPr>
        <w:rFonts w:ascii="Wingdings" w:hAnsi="Wingdings"/>
      </w:rPr>
    </w:lvl>
    <w:lvl w:ilvl="6" w:tplc="40A45CC6">
      <w:start w:val="1"/>
      <w:numFmt w:val="bullet"/>
      <w:lvlText w:val=""/>
      <w:lvlJc w:val="left"/>
      <w:pPr>
        <w:tabs>
          <w:tab w:val="num" w:pos="5040"/>
        </w:tabs>
        <w:ind w:left="5040" w:hanging="360"/>
      </w:pPr>
      <w:rPr>
        <w:rFonts w:ascii="Symbol" w:hAnsi="Symbol"/>
      </w:rPr>
    </w:lvl>
    <w:lvl w:ilvl="7" w:tplc="6C709086">
      <w:start w:val="1"/>
      <w:numFmt w:val="bullet"/>
      <w:lvlText w:val="o"/>
      <w:lvlJc w:val="left"/>
      <w:pPr>
        <w:tabs>
          <w:tab w:val="num" w:pos="5760"/>
        </w:tabs>
        <w:ind w:left="5760" w:hanging="360"/>
      </w:pPr>
      <w:rPr>
        <w:rFonts w:ascii="Courier New" w:hAnsi="Courier New"/>
      </w:rPr>
    </w:lvl>
    <w:lvl w:ilvl="8" w:tplc="EFF6464A">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98966108">
      <w:start w:val="1"/>
      <w:numFmt w:val="bullet"/>
      <w:lvlText w:val=""/>
      <w:lvlJc w:val="left"/>
      <w:pPr>
        <w:ind w:left="720" w:hanging="360"/>
      </w:pPr>
      <w:rPr>
        <w:rFonts w:ascii="Symbol" w:hAnsi="Symbol"/>
      </w:rPr>
    </w:lvl>
    <w:lvl w:ilvl="1" w:tplc="C34021E0">
      <w:start w:val="1"/>
      <w:numFmt w:val="bullet"/>
      <w:lvlText w:val="o"/>
      <w:lvlJc w:val="left"/>
      <w:pPr>
        <w:tabs>
          <w:tab w:val="num" w:pos="1440"/>
        </w:tabs>
        <w:ind w:left="1440" w:hanging="360"/>
      </w:pPr>
      <w:rPr>
        <w:rFonts w:ascii="Courier New" w:hAnsi="Courier New"/>
      </w:rPr>
    </w:lvl>
    <w:lvl w:ilvl="2" w:tplc="CF1CF5F0">
      <w:start w:val="1"/>
      <w:numFmt w:val="bullet"/>
      <w:lvlText w:val=""/>
      <w:lvlJc w:val="left"/>
      <w:pPr>
        <w:tabs>
          <w:tab w:val="num" w:pos="2160"/>
        </w:tabs>
        <w:ind w:left="2160" w:hanging="360"/>
      </w:pPr>
      <w:rPr>
        <w:rFonts w:ascii="Wingdings" w:hAnsi="Wingdings"/>
      </w:rPr>
    </w:lvl>
    <w:lvl w:ilvl="3" w:tplc="7A849110">
      <w:start w:val="1"/>
      <w:numFmt w:val="bullet"/>
      <w:lvlText w:val=""/>
      <w:lvlJc w:val="left"/>
      <w:pPr>
        <w:tabs>
          <w:tab w:val="num" w:pos="2880"/>
        </w:tabs>
        <w:ind w:left="2880" w:hanging="360"/>
      </w:pPr>
      <w:rPr>
        <w:rFonts w:ascii="Symbol" w:hAnsi="Symbol"/>
      </w:rPr>
    </w:lvl>
    <w:lvl w:ilvl="4" w:tplc="8B3AA874">
      <w:start w:val="1"/>
      <w:numFmt w:val="bullet"/>
      <w:lvlText w:val="o"/>
      <w:lvlJc w:val="left"/>
      <w:pPr>
        <w:tabs>
          <w:tab w:val="num" w:pos="3600"/>
        </w:tabs>
        <w:ind w:left="3600" w:hanging="360"/>
      </w:pPr>
      <w:rPr>
        <w:rFonts w:ascii="Courier New" w:hAnsi="Courier New"/>
      </w:rPr>
    </w:lvl>
    <w:lvl w:ilvl="5" w:tplc="00064B60">
      <w:start w:val="1"/>
      <w:numFmt w:val="bullet"/>
      <w:lvlText w:val=""/>
      <w:lvlJc w:val="left"/>
      <w:pPr>
        <w:tabs>
          <w:tab w:val="num" w:pos="4320"/>
        </w:tabs>
        <w:ind w:left="4320" w:hanging="360"/>
      </w:pPr>
      <w:rPr>
        <w:rFonts w:ascii="Wingdings" w:hAnsi="Wingdings"/>
      </w:rPr>
    </w:lvl>
    <w:lvl w:ilvl="6" w:tplc="22D6E546">
      <w:start w:val="1"/>
      <w:numFmt w:val="bullet"/>
      <w:lvlText w:val=""/>
      <w:lvlJc w:val="left"/>
      <w:pPr>
        <w:tabs>
          <w:tab w:val="num" w:pos="5040"/>
        </w:tabs>
        <w:ind w:left="5040" w:hanging="360"/>
      </w:pPr>
      <w:rPr>
        <w:rFonts w:ascii="Symbol" w:hAnsi="Symbol"/>
      </w:rPr>
    </w:lvl>
    <w:lvl w:ilvl="7" w:tplc="5A807CB4">
      <w:start w:val="1"/>
      <w:numFmt w:val="bullet"/>
      <w:lvlText w:val="o"/>
      <w:lvlJc w:val="left"/>
      <w:pPr>
        <w:tabs>
          <w:tab w:val="num" w:pos="5760"/>
        </w:tabs>
        <w:ind w:left="5760" w:hanging="360"/>
      </w:pPr>
      <w:rPr>
        <w:rFonts w:ascii="Courier New" w:hAnsi="Courier New"/>
      </w:rPr>
    </w:lvl>
    <w:lvl w:ilvl="8" w:tplc="8FDA08A4">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CFD848FA">
      <w:start w:val="1"/>
      <w:numFmt w:val="bullet"/>
      <w:lvlText w:val=""/>
      <w:lvlJc w:val="left"/>
      <w:pPr>
        <w:ind w:left="720" w:hanging="360"/>
      </w:pPr>
      <w:rPr>
        <w:rFonts w:ascii="Symbol" w:hAnsi="Symbol"/>
      </w:rPr>
    </w:lvl>
    <w:lvl w:ilvl="1" w:tplc="17569412">
      <w:start w:val="1"/>
      <w:numFmt w:val="bullet"/>
      <w:lvlText w:val="o"/>
      <w:lvlJc w:val="left"/>
      <w:pPr>
        <w:tabs>
          <w:tab w:val="num" w:pos="1440"/>
        </w:tabs>
        <w:ind w:left="1440" w:hanging="360"/>
      </w:pPr>
      <w:rPr>
        <w:rFonts w:ascii="Courier New" w:hAnsi="Courier New"/>
      </w:rPr>
    </w:lvl>
    <w:lvl w:ilvl="2" w:tplc="F6826094">
      <w:start w:val="1"/>
      <w:numFmt w:val="bullet"/>
      <w:lvlText w:val=""/>
      <w:lvlJc w:val="left"/>
      <w:pPr>
        <w:tabs>
          <w:tab w:val="num" w:pos="2160"/>
        </w:tabs>
        <w:ind w:left="2160" w:hanging="360"/>
      </w:pPr>
      <w:rPr>
        <w:rFonts w:ascii="Wingdings" w:hAnsi="Wingdings"/>
      </w:rPr>
    </w:lvl>
    <w:lvl w:ilvl="3" w:tplc="90881A56">
      <w:start w:val="1"/>
      <w:numFmt w:val="bullet"/>
      <w:lvlText w:val=""/>
      <w:lvlJc w:val="left"/>
      <w:pPr>
        <w:tabs>
          <w:tab w:val="num" w:pos="2880"/>
        </w:tabs>
        <w:ind w:left="2880" w:hanging="360"/>
      </w:pPr>
      <w:rPr>
        <w:rFonts w:ascii="Symbol" w:hAnsi="Symbol"/>
      </w:rPr>
    </w:lvl>
    <w:lvl w:ilvl="4" w:tplc="A09E717C">
      <w:start w:val="1"/>
      <w:numFmt w:val="bullet"/>
      <w:lvlText w:val="o"/>
      <w:lvlJc w:val="left"/>
      <w:pPr>
        <w:tabs>
          <w:tab w:val="num" w:pos="3600"/>
        </w:tabs>
        <w:ind w:left="3600" w:hanging="360"/>
      </w:pPr>
      <w:rPr>
        <w:rFonts w:ascii="Courier New" w:hAnsi="Courier New"/>
      </w:rPr>
    </w:lvl>
    <w:lvl w:ilvl="5" w:tplc="2520A7FA">
      <w:start w:val="1"/>
      <w:numFmt w:val="bullet"/>
      <w:lvlText w:val=""/>
      <w:lvlJc w:val="left"/>
      <w:pPr>
        <w:tabs>
          <w:tab w:val="num" w:pos="4320"/>
        </w:tabs>
        <w:ind w:left="4320" w:hanging="360"/>
      </w:pPr>
      <w:rPr>
        <w:rFonts w:ascii="Wingdings" w:hAnsi="Wingdings"/>
      </w:rPr>
    </w:lvl>
    <w:lvl w:ilvl="6" w:tplc="8C52B606">
      <w:start w:val="1"/>
      <w:numFmt w:val="bullet"/>
      <w:lvlText w:val=""/>
      <w:lvlJc w:val="left"/>
      <w:pPr>
        <w:tabs>
          <w:tab w:val="num" w:pos="5040"/>
        </w:tabs>
        <w:ind w:left="5040" w:hanging="360"/>
      </w:pPr>
      <w:rPr>
        <w:rFonts w:ascii="Symbol" w:hAnsi="Symbol"/>
      </w:rPr>
    </w:lvl>
    <w:lvl w:ilvl="7" w:tplc="B3D8E414">
      <w:start w:val="1"/>
      <w:numFmt w:val="bullet"/>
      <w:lvlText w:val="o"/>
      <w:lvlJc w:val="left"/>
      <w:pPr>
        <w:tabs>
          <w:tab w:val="num" w:pos="5760"/>
        </w:tabs>
        <w:ind w:left="5760" w:hanging="360"/>
      </w:pPr>
      <w:rPr>
        <w:rFonts w:ascii="Courier New" w:hAnsi="Courier New"/>
      </w:rPr>
    </w:lvl>
    <w:lvl w:ilvl="8" w:tplc="7C065DAE">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B6C0614A">
      <w:start w:val="1"/>
      <w:numFmt w:val="bullet"/>
      <w:lvlText w:val=""/>
      <w:lvlJc w:val="left"/>
      <w:pPr>
        <w:ind w:left="720" w:hanging="360"/>
      </w:pPr>
      <w:rPr>
        <w:rFonts w:ascii="Symbol" w:hAnsi="Symbol"/>
      </w:rPr>
    </w:lvl>
    <w:lvl w:ilvl="1" w:tplc="EF0E88D4">
      <w:start w:val="1"/>
      <w:numFmt w:val="bullet"/>
      <w:lvlText w:val="o"/>
      <w:lvlJc w:val="left"/>
      <w:pPr>
        <w:tabs>
          <w:tab w:val="num" w:pos="1440"/>
        </w:tabs>
        <w:ind w:left="1440" w:hanging="360"/>
      </w:pPr>
      <w:rPr>
        <w:rFonts w:ascii="Courier New" w:hAnsi="Courier New"/>
      </w:rPr>
    </w:lvl>
    <w:lvl w:ilvl="2" w:tplc="C1464CB2">
      <w:start w:val="1"/>
      <w:numFmt w:val="bullet"/>
      <w:lvlText w:val=""/>
      <w:lvlJc w:val="left"/>
      <w:pPr>
        <w:tabs>
          <w:tab w:val="num" w:pos="2160"/>
        </w:tabs>
        <w:ind w:left="2160" w:hanging="360"/>
      </w:pPr>
      <w:rPr>
        <w:rFonts w:ascii="Wingdings" w:hAnsi="Wingdings"/>
      </w:rPr>
    </w:lvl>
    <w:lvl w:ilvl="3" w:tplc="C1D22A32">
      <w:start w:val="1"/>
      <w:numFmt w:val="bullet"/>
      <w:lvlText w:val=""/>
      <w:lvlJc w:val="left"/>
      <w:pPr>
        <w:tabs>
          <w:tab w:val="num" w:pos="2880"/>
        </w:tabs>
        <w:ind w:left="2880" w:hanging="360"/>
      </w:pPr>
      <w:rPr>
        <w:rFonts w:ascii="Symbol" w:hAnsi="Symbol"/>
      </w:rPr>
    </w:lvl>
    <w:lvl w:ilvl="4" w:tplc="30C08FD4">
      <w:start w:val="1"/>
      <w:numFmt w:val="bullet"/>
      <w:lvlText w:val="o"/>
      <w:lvlJc w:val="left"/>
      <w:pPr>
        <w:tabs>
          <w:tab w:val="num" w:pos="3600"/>
        </w:tabs>
        <w:ind w:left="3600" w:hanging="360"/>
      </w:pPr>
      <w:rPr>
        <w:rFonts w:ascii="Courier New" w:hAnsi="Courier New"/>
      </w:rPr>
    </w:lvl>
    <w:lvl w:ilvl="5" w:tplc="4E34ACBE">
      <w:start w:val="1"/>
      <w:numFmt w:val="bullet"/>
      <w:lvlText w:val=""/>
      <w:lvlJc w:val="left"/>
      <w:pPr>
        <w:tabs>
          <w:tab w:val="num" w:pos="4320"/>
        </w:tabs>
        <w:ind w:left="4320" w:hanging="360"/>
      </w:pPr>
      <w:rPr>
        <w:rFonts w:ascii="Wingdings" w:hAnsi="Wingdings"/>
      </w:rPr>
    </w:lvl>
    <w:lvl w:ilvl="6" w:tplc="AB0A14DA">
      <w:start w:val="1"/>
      <w:numFmt w:val="bullet"/>
      <w:lvlText w:val=""/>
      <w:lvlJc w:val="left"/>
      <w:pPr>
        <w:tabs>
          <w:tab w:val="num" w:pos="5040"/>
        </w:tabs>
        <w:ind w:left="5040" w:hanging="360"/>
      </w:pPr>
      <w:rPr>
        <w:rFonts w:ascii="Symbol" w:hAnsi="Symbol"/>
      </w:rPr>
    </w:lvl>
    <w:lvl w:ilvl="7" w:tplc="34946696">
      <w:start w:val="1"/>
      <w:numFmt w:val="bullet"/>
      <w:lvlText w:val="o"/>
      <w:lvlJc w:val="left"/>
      <w:pPr>
        <w:tabs>
          <w:tab w:val="num" w:pos="5760"/>
        </w:tabs>
        <w:ind w:left="5760" w:hanging="360"/>
      </w:pPr>
      <w:rPr>
        <w:rFonts w:ascii="Courier New" w:hAnsi="Courier New"/>
      </w:rPr>
    </w:lvl>
    <w:lvl w:ilvl="8" w:tplc="2812AA4A">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B3403226">
      <w:start w:val="1"/>
      <w:numFmt w:val="bullet"/>
      <w:lvlText w:val=""/>
      <w:lvlJc w:val="left"/>
      <w:pPr>
        <w:ind w:left="720" w:hanging="360"/>
      </w:pPr>
      <w:rPr>
        <w:rFonts w:ascii="Symbol" w:hAnsi="Symbol"/>
      </w:rPr>
    </w:lvl>
    <w:lvl w:ilvl="1" w:tplc="4FB2F958">
      <w:start w:val="1"/>
      <w:numFmt w:val="bullet"/>
      <w:lvlText w:val="o"/>
      <w:lvlJc w:val="left"/>
      <w:pPr>
        <w:tabs>
          <w:tab w:val="num" w:pos="1440"/>
        </w:tabs>
        <w:ind w:left="1440" w:hanging="360"/>
      </w:pPr>
      <w:rPr>
        <w:rFonts w:ascii="Courier New" w:hAnsi="Courier New"/>
      </w:rPr>
    </w:lvl>
    <w:lvl w:ilvl="2" w:tplc="25EE7944">
      <w:start w:val="1"/>
      <w:numFmt w:val="bullet"/>
      <w:lvlText w:val=""/>
      <w:lvlJc w:val="left"/>
      <w:pPr>
        <w:tabs>
          <w:tab w:val="num" w:pos="2160"/>
        </w:tabs>
        <w:ind w:left="2160" w:hanging="360"/>
      </w:pPr>
      <w:rPr>
        <w:rFonts w:ascii="Wingdings" w:hAnsi="Wingdings"/>
      </w:rPr>
    </w:lvl>
    <w:lvl w:ilvl="3" w:tplc="80D862EC">
      <w:start w:val="1"/>
      <w:numFmt w:val="bullet"/>
      <w:lvlText w:val=""/>
      <w:lvlJc w:val="left"/>
      <w:pPr>
        <w:tabs>
          <w:tab w:val="num" w:pos="2880"/>
        </w:tabs>
        <w:ind w:left="2880" w:hanging="360"/>
      </w:pPr>
      <w:rPr>
        <w:rFonts w:ascii="Symbol" w:hAnsi="Symbol"/>
      </w:rPr>
    </w:lvl>
    <w:lvl w:ilvl="4" w:tplc="90242FCA">
      <w:start w:val="1"/>
      <w:numFmt w:val="bullet"/>
      <w:lvlText w:val="o"/>
      <w:lvlJc w:val="left"/>
      <w:pPr>
        <w:tabs>
          <w:tab w:val="num" w:pos="3600"/>
        </w:tabs>
        <w:ind w:left="3600" w:hanging="360"/>
      </w:pPr>
      <w:rPr>
        <w:rFonts w:ascii="Courier New" w:hAnsi="Courier New"/>
      </w:rPr>
    </w:lvl>
    <w:lvl w:ilvl="5" w:tplc="DAD6E968">
      <w:start w:val="1"/>
      <w:numFmt w:val="bullet"/>
      <w:lvlText w:val=""/>
      <w:lvlJc w:val="left"/>
      <w:pPr>
        <w:tabs>
          <w:tab w:val="num" w:pos="4320"/>
        </w:tabs>
        <w:ind w:left="4320" w:hanging="360"/>
      </w:pPr>
      <w:rPr>
        <w:rFonts w:ascii="Wingdings" w:hAnsi="Wingdings"/>
      </w:rPr>
    </w:lvl>
    <w:lvl w:ilvl="6" w:tplc="FCF4B28E">
      <w:start w:val="1"/>
      <w:numFmt w:val="bullet"/>
      <w:lvlText w:val=""/>
      <w:lvlJc w:val="left"/>
      <w:pPr>
        <w:tabs>
          <w:tab w:val="num" w:pos="5040"/>
        </w:tabs>
        <w:ind w:left="5040" w:hanging="360"/>
      </w:pPr>
      <w:rPr>
        <w:rFonts w:ascii="Symbol" w:hAnsi="Symbol"/>
      </w:rPr>
    </w:lvl>
    <w:lvl w:ilvl="7" w:tplc="A17CA950">
      <w:start w:val="1"/>
      <w:numFmt w:val="bullet"/>
      <w:lvlText w:val="o"/>
      <w:lvlJc w:val="left"/>
      <w:pPr>
        <w:tabs>
          <w:tab w:val="num" w:pos="5760"/>
        </w:tabs>
        <w:ind w:left="5760" w:hanging="360"/>
      </w:pPr>
      <w:rPr>
        <w:rFonts w:ascii="Courier New" w:hAnsi="Courier New"/>
      </w:rPr>
    </w:lvl>
    <w:lvl w:ilvl="8" w:tplc="17848C64">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41AE3C6C">
      <w:start w:val="1"/>
      <w:numFmt w:val="bullet"/>
      <w:lvlText w:val=""/>
      <w:lvlJc w:val="left"/>
      <w:pPr>
        <w:ind w:left="720" w:hanging="360"/>
      </w:pPr>
      <w:rPr>
        <w:rFonts w:ascii="Symbol" w:hAnsi="Symbol"/>
      </w:rPr>
    </w:lvl>
    <w:lvl w:ilvl="1" w:tplc="5EC07214">
      <w:start w:val="1"/>
      <w:numFmt w:val="bullet"/>
      <w:lvlText w:val="o"/>
      <w:lvlJc w:val="left"/>
      <w:pPr>
        <w:tabs>
          <w:tab w:val="num" w:pos="1440"/>
        </w:tabs>
        <w:ind w:left="1440" w:hanging="360"/>
      </w:pPr>
      <w:rPr>
        <w:rFonts w:ascii="Courier New" w:hAnsi="Courier New"/>
      </w:rPr>
    </w:lvl>
    <w:lvl w:ilvl="2" w:tplc="F38AA5DA">
      <w:start w:val="1"/>
      <w:numFmt w:val="bullet"/>
      <w:lvlText w:val=""/>
      <w:lvlJc w:val="left"/>
      <w:pPr>
        <w:tabs>
          <w:tab w:val="num" w:pos="2160"/>
        </w:tabs>
        <w:ind w:left="2160" w:hanging="360"/>
      </w:pPr>
      <w:rPr>
        <w:rFonts w:ascii="Wingdings" w:hAnsi="Wingdings"/>
      </w:rPr>
    </w:lvl>
    <w:lvl w:ilvl="3" w:tplc="30BAC830">
      <w:start w:val="1"/>
      <w:numFmt w:val="bullet"/>
      <w:lvlText w:val=""/>
      <w:lvlJc w:val="left"/>
      <w:pPr>
        <w:tabs>
          <w:tab w:val="num" w:pos="2880"/>
        </w:tabs>
        <w:ind w:left="2880" w:hanging="360"/>
      </w:pPr>
      <w:rPr>
        <w:rFonts w:ascii="Symbol" w:hAnsi="Symbol"/>
      </w:rPr>
    </w:lvl>
    <w:lvl w:ilvl="4" w:tplc="5D1C4D90">
      <w:start w:val="1"/>
      <w:numFmt w:val="bullet"/>
      <w:lvlText w:val="o"/>
      <w:lvlJc w:val="left"/>
      <w:pPr>
        <w:tabs>
          <w:tab w:val="num" w:pos="3600"/>
        </w:tabs>
        <w:ind w:left="3600" w:hanging="360"/>
      </w:pPr>
      <w:rPr>
        <w:rFonts w:ascii="Courier New" w:hAnsi="Courier New"/>
      </w:rPr>
    </w:lvl>
    <w:lvl w:ilvl="5" w:tplc="DBE0D1DE">
      <w:start w:val="1"/>
      <w:numFmt w:val="bullet"/>
      <w:lvlText w:val=""/>
      <w:lvlJc w:val="left"/>
      <w:pPr>
        <w:tabs>
          <w:tab w:val="num" w:pos="4320"/>
        </w:tabs>
        <w:ind w:left="4320" w:hanging="360"/>
      </w:pPr>
      <w:rPr>
        <w:rFonts w:ascii="Wingdings" w:hAnsi="Wingdings"/>
      </w:rPr>
    </w:lvl>
    <w:lvl w:ilvl="6" w:tplc="C750DBA6">
      <w:start w:val="1"/>
      <w:numFmt w:val="bullet"/>
      <w:lvlText w:val=""/>
      <w:lvlJc w:val="left"/>
      <w:pPr>
        <w:tabs>
          <w:tab w:val="num" w:pos="5040"/>
        </w:tabs>
        <w:ind w:left="5040" w:hanging="360"/>
      </w:pPr>
      <w:rPr>
        <w:rFonts w:ascii="Symbol" w:hAnsi="Symbol"/>
      </w:rPr>
    </w:lvl>
    <w:lvl w:ilvl="7" w:tplc="FC7CA552">
      <w:start w:val="1"/>
      <w:numFmt w:val="bullet"/>
      <w:lvlText w:val="o"/>
      <w:lvlJc w:val="left"/>
      <w:pPr>
        <w:tabs>
          <w:tab w:val="num" w:pos="5760"/>
        </w:tabs>
        <w:ind w:left="5760" w:hanging="360"/>
      </w:pPr>
      <w:rPr>
        <w:rFonts w:ascii="Courier New" w:hAnsi="Courier New"/>
      </w:rPr>
    </w:lvl>
    <w:lvl w:ilvl="8" w:tplc="A3940752">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A30A54DC">
      <w:start w:val="1"/>
      <w:numFmt w:val="bullet"/>
      <w:lvlText w:val=""/>
      <w:lvlJc w:val="left"/>
      <w:pPr>
        <w:ind w:left="720" w:hanging="360"/>
      </w:pPr>
      <w:rPr>
        <w:rFonts w:ascii="Symbol" w:hAnsi="Symbol"/>
      </w:rPr>
    </w:lvl>
    <w:lvl w:ilvl="1" w:tplc="EE12B0D6">
      <w:start w:val="1"/>
      <w:numFmt w:val="bullet"/>
      <w:lvlText w:val="o"/>
      <w:lvlJc w:val="left"/>
      <w:pPr>
        <w:tabs>
          <w:tab w:val="num" w:pos="1440"/>
        </w:tabs>
        <w:ind w:left="1440" w:hanging="360"/>
      </w:pPr>
      <w:rPr>
        <w:rFonts w:ascii="Courier New" w:hAnsi="Courier New"/>
      </w:rPr>
    </w:lvl>
    <w:lvl w:ilvl="2" w:tplc="7270A04C">
      <w:start w:val="1"/>
      <w:numFmt w:val="bullet"/>
      <w:lvlText w:val=""/>
      <w:lvlJc w:val="left"/>
      <w:pPr>
        <w:tabs>
          <w:tab w:val="num" w:pos="2160"/>
        </w:tabs>
        <w:ind w:left="2160" w:hanging="360"/>
      </w:pPr>
      <w:rPr>
        <w:rFonts w:ascii="Wingdings" w:hAnsi="Wingdings"/>
      </w:rPr>
    </w:lvl>
    <w:lvl w:ilvl="3" w:tplc="FEB074A8">
      <w:start w:val="1"/>
      <w:numFmt w:val="bullet"/>
      <w:lvlText w:val=""/>
      <w:lvlJc w:val="left"/>
      <w:pPr>
        <w:tabs>
          <w:tab w:val="num" w:pos="2880"/>
        </w:tabs>
        <w:ind w:left="2880" w:hanging="360"/>
      </w:pPr>
      <w:rPr>
        <w:rFonts w:ascii="Symbol" w:hAnsi="Symbol"/>
      </w:rPr>
    </w:lvl>
    <w:lvl w:ilvl="4" w:tplc="B67657B6">
      <w:start w:val="1"/>
      <w:numFmt w:val="bullet"/>
      <w:lvlText w:val="o"/>
      <w:lvlJc w:val="left"/>
      <w:pPr>
        <w:tabs>
          <w:tab w:val="num" w:pos="3600"/>
        </w:tabs>
        <w:ind w:left="3600" w:hanging="360"/>
      </w:pPr>
      <w:rPr>
        <w:rFonts w:ascii="Courier New" w:hAnsi="Courier New"/>
      </w:rPr>
    </w:lvl>
    <w:lvl w:ilvl="5" w:tplc="47501402">
      <w:start w:val="1"/>
      <w:numFmt w:val="bullet"/>
      <w:lvlText w:val=""/>
      <w:lvlJc w:val="left"/>
      <w:pPr>
        <w:tabs>
          <w:tab w:val="num" w:pos="4320"/>
        </w:tabs>
        <w:ind w:left="4320" w:hanging="360"/>
      </w:pPr>
      <w:rPr>
        <w:rFonts w:ascii="Wingdings" w:hAnsi="Wingdings"/>
      </w:rPr>
    </w:lvl>
    <w:lvl w:ilvl="6" w:tplc="F840318A">
      <w:start w:val="1"/>
      <w:numFmt w:val="bullet"/>
      <w:lvlText w:val=""/>
      <w:lvlJc w:val="left"/>
      <w:pPr>
        <w:tabs>
          <w:tab w:val="num" w:pos="5040"/>
        </w:tabs>
        <w:ind w:left="5040" w:hanging="360"/>
      </w:pPr>
      <w:rPr>
        <w:rFonts w:ascii="Symbol" w:hAnsi="Symbol"/>
      </w:rPr>
    </w:lvl>
    <w:lvl w:ilvl="7" w:tplc="EAF68B1C">
      <w:start w:val="1"/>
      <w:numFmt w:val="bullet"/>
      <w:lvlText w:val="o"/>
      <w:lvlJc w:val="left"/>
      <w:pPr>
        <w:tabs>
          <w:tab w:val="num" w:pos="5760"/>
        </w:tabs>
        <w:ind w:left="5760" w:hanging="360"/>
      </w:pPr>
      <w:rPr>
        <w:rFonts w:ascii="Courier New" w:hAnsi="Courier New"/>
      </w:rPr>
    </w:lvl>
    <w:lvl w:ilvl="8" w:tplc="14508590">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2C8685CA">
      <w:start w:val="1"/>
      <w:numFmt w:val="bullet"/>
      <w:lvlText w:val=""/>
      <w:lvlJc w:val="left"/>
      <w:pPr>
        <w:ind w:left="720" w:hanging="360"/>
      </w:pPr>
      <w:rPr>
        <w:rFonts w:ascii="Symbol" w:hAnsi="Symbol"/>
      </w:rPr>
    </w:lvl>
    <w:lvl w:ilvl="1" w:tplc="0C2A0F76">
      <w:start w:val="1"/>
      <w:numFmt w:val="bullet"/>
      <w:lvlText w:val="o"/>
      <w:lvlJc w:val="left"/>
      <w:pPr>
        <w:tabs>
          <w:tab w:val="num" w:pos="1440"/>
        </w:tabs>
        <w:ind w:left="1440" w:hanging="360"/>
      </w:pPr>
      <w:rPr>
        <w:rFonts w:ascii="Courier New" w:hAnsi="Courier New"/>
      </w:rPr>
    </w:lvl>
    <w:lvl w:ilvl="2" w:tplc="89AC130A">
      <w:start w:val="1"/>
      <w:numFmt w:val="bullet"/>
      <w:lvlText w:val=""/>
      <w:lvlJc w:val="left"/>
      <w:pPr>
        <w:tabs>
          <w:tab w:val="num" w:pos="2160"/>
        </w:tabs>
        <w:ind w:left="2160" w:hanging="360"/>
      </w:pPr>
      <w:rPr>
        <w:rFonts w:ascii="Wingdings" w:hAnsi="Wingdings"/>
      </w:rPr>
    </w:lvl>
    <w:lvl w:ilvl="3" w:tplc="C2F4BF62">
      <w:start w:val="1"/>
      <w:numFmt w:val="bullet"/>
      <w:lvlText w:val=""/>
      <w:lvlJc w:val="left"/>
      <w:pPr>
        <w:tabs>
          <w:tab w:val="num" w:pos="2880"/>
        </w:tabs>
        <w:ind w:left="2880" w:hanging="360"/>
      </w:pPr>
      <w:rPr>
        <w:rFonts w:ascii="Symbol" w:hAnsi="Symbol"/>
      </w:rPr>
    </w:lvl>
    <w:lvl w:ilvl="4" w:tplc="B78ADAC6">
      <w:start w:val="1"/>
      <w:numFmt w:val="bullet"/>
      <w:lvlText w:val="o"/>
      <w:lvlJc w:val="left"/>
      <w:pPr>
        <w:tabs>
          <w:tab w:val="num" w:pos="3600"/>
        </w:tabs>
        <w:ind w:left="3600" w:hanging="360"/>
      </w:pPr>
      <w:rPr>
        <w:rFonts w:ascii="Courier New" w:hAnsi="Courier New"/>
      </w:rPr>
    </w:lvl>
    <w:lvl w:ilvl="5" w:tplc="6B589A34">
      <w:start w:val="1"/>
      <w:numFmt w:val="bullet"/>
      <w:lvlText w:val=""/>
      <w:lvlJc w:val="left"/>
      <w:pPr>
        <w:tabs>
          <w:tab w:val="num" w:pos="4320"/>
        </w:tabs>
        <w:ind w:left="4320" w:hanging="360"/>
      </w:pPr>
      <w:rPr>
        <w:rFonts w:ascii="Wingdings" w:hAnsi="Wingdings"/>
      </w:rPr>
    </w:lvl>
    <w:lvl w:ilvl="6" w:tplc="2A902E4E">
      <w:start w:val="1"/>
      <w:numFmt w:val="bullet"/>
      <w:lvlText w:val=""/>
      <w:lvlJc w:val="left"/>
      <w:pPr>
        <w:tabs>
          <w:tab w:val="num" w:pos="5040"/>
        </w:tabs>
        <w:ind w:left="5040" w:hanging="360"/>
      </w:pPr>
      <w:rPr>
        <w:rFonts w:ascii="Symbol" w:hAnsi="Symbol"/>
      </w:rPr>
    </w:lvl>
    <w:lvl w:ilvl="7" w:tplc="D3BA097E">
      <w:start w:val="1"/>
      <w:numFmt w:val="bullet"/>
      <w:lvlText w:val="o"/>
      <w:lvlJc w:val="left"/>
      <w:pPr>
        <w:tabs>
          <w:tab w:val="num" w:pos="5760"/>
        </w:tabs>
        <w:ind w:left="5760" w:hanging="360"/>
      </w:pPr>
      <w:rPr>
        <w:rFonts w:ascii="Courier New" w:hAnsi="Courier New"/>
      </w:rPr>
    </w:lvl>
    <w:lvl w:ilvl="8" w:tplc="8E087588">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EB269E06">
      <w:start w:val="1"/>
      <w:numFmt w:val="bullet"/>
      <w:lvlText w:val=""/>
      <w:lvlJc w:val="left"/>
      <w:pPr>
        <w:ind w:left="720" w:hanging="360"/>
      </w:pPr>
      <w:rPr>
        <w:rFonts w:ascii="Symbol" w:hAnsi="Symbol"/>
      </w:rPr>
    </w:lvl>
    <w:lvl w:ilvl="1" w:tplc="C41E608C">
      <w:start w:val="1"/>
      <w:numFmt w:val="bullet"/>
      <w:lvlText w:val="o"/>
      <w:lvlJc w:val="left"/>
      <w:pPr>
        <w:tabs>
          <w:tab w:val="num" w:pos="1440"/>
        </w:tabs>
        <w:ind w:left="1440" w:hanging="360"/>
      </w:pPr>
      <w:rPr>
        <w:rFonts w:ascii="Courier New" w:hAnsi="Courier New"/>
      </w:rPr>
    </w:lvl>
    <w:lvl w:ilvl="2" w:tplc="3454EB10">
      <w:start w:val="1"/>
      <w:numFmt w:val="bullet"/>
      <w:lvlText w:val=""/>
      <w:lvlJc w:val="left"/>
      <w:pPr>
        <w:tabs>
          <w:tab w:val="num" w:pos="2160"/>
        </w:tabs>
        <w:ind w:left="2160" w:hanging="360"/>
      </w:pPr>
      <w:rPr>
        <w:rFonts w:ascii="Wingdings" w:hAnsi="Wingdings"/>
      </w:rPr>
    </w:lvl>
    <w:lvl w:ilvl="3" w:tplc="451EF7AE">
      <w:start w:val="1"/>
      <w:numFmt w:val="bullet"/>
      <w:lvlText w:val=""/>
      <w:lvlJc w:val="left"/>
      <w:pPr>
        <w:tabs>
          <w:tab w:val="num" w:pos="2880"/>
        </w:tabs>
        <w:ind w:left="2880" w:hanging="360"/>
      </w:pPr>
      <w:rPr>
        <w:rFonts w:ascii="Symbol" w:hAnsi="Symbol"/>
      </w:rPr>
    </w:lvl>
    <w:lvl w:ilvl="4" w:tplc="506A65BA">
      <w:start w:val="1"/>
      <w:numFmt w:val="bullet"/>
      <w:lvlText w:val="o"/>
      <w:lvlJc w:val="left"/>
      <w:pPr>
        <w:tabs>
          <w:tab w:val="num" w:pos="3600"/>
        </w:tabs>
        <w:ind w:left="3600" w:hanging="360"/>
      </w:pPr>
      <w:rPr>
        <w:rFonts w:ascii="Courier New" w:hAnsi="Courier New"/>
      </w:rPr>
    </w:lvl>
    <w:lvl w:ilvl="5" w:tplc="E8AA623E">
      <w:start w:val="1"/>
      <w:numFmt w:val="bullet"/>
      <w:lvlText w:val=""/>
      <w:lvlJc w:val="left"/>
      <w:pPr>
        <w:tabs>
          <w:tab w:val="num" w:pos="4320"/>
        </w:tabs>
        <w:ind w:left="4320" w:hanging="360"/>
      </w:pPr>
      <w:rPr>
        <w:rFonts w:ascii="Wingdings" w:hAnsi="Wingdings"/>
      </w:rPr>
    </w:lvl>
    <w:lvl w:ilvl="6" w:tplc="6A56D068">
      <w:start w:val="1"/>
      <w:numFmt w:val="bullet"/>
      <w:lvlText w:val=""/>
      <w:lvlJc w:val="left"/>
      <w:pPr>
        <w:tabs>
          <w:tab w:val="num" w:pos="5040"/>
        </w:tabs>
        <w:ind w:left="5040" w:hanging="360"/>
      </w:pPr>
      <w:rPr>
        <w:rFonts w:ascii="Symbol" w:hAnsi="Symbol"/>
      </w:rPr>
    </w:lvl>
    <w:lvl w:ilvl="7" w:tplc="C298D4B0">
      <w:start w:val="1"/>
      <w:numFmt w:val="bullet"/>
      <w:lvlText w:val="o"/>
      <w:lvlJc w:val="left"/>
      <w:pPr>
        <w:tabs>
          <w:tab w:val="num" w:pos="5760"/>
        </w:tabs>
        <w:ind w:left="5760" w:hanging="360"/>
      </w:pPr>
      <w:rPr>
        <w:rFonts w:ascii="Courier New" w:hAnsi="Courier New"/>
      </w:rPr>
    </w:lvl>
    <w:lvl w:ilvl="8" w:tplc="DB66795C">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F0962F06">
      <w:start w:val="1"/>
      <w:numFmt w:val="bullet"/>
      <w:lvlText w:val=""/>
      <w:lvlJc w:val="left"/>
      <w:pPr>
        <w:ind w:left="720" w:hanging="360"/>
      </w:pPr>
      <w:rPr>
        <w:rFonts w:ascii="Symbol" w:hAnsi="Symbol"/>
      </w:rPr>
    </w:lvl>
    <w:lvl w:ilvl="1" w:tplc="82A6B79E">
      <w:start w:val="1"/>
      <w:numFmt w:val="bullet"/>
      <w:lvlText w:val="o"/>
      <w:lvlJc w:val="left"/>
      <w:pPr>
        <w:tabs>
          <w:tab w:val="num" w:pos="1440"/>
        </w:tabs>
        <w:ind w:left="1440" w:hanging="360"/>
      </w:pPr>
      <w:rPr>
        <w:rFonts w:ascii="Courier New" w:hAnsi="Courier New"/>
      </w:rPr>
    </w:lvl>
    <w:lvl w:ilvl="2" w:tplc="BA2CB0C0">
      <w:start w:val="1"/>
      <w:numFmt w:val="bullet"/>
      <w:lvlText w:val=""/>
      <w:lvlJc w:val="left"/>
      <w:pPr>
        <w:tabs>
          <w:tab w:val="num" w:pos="2160"/>
        </w:tabs>
        <w:ind w:left="2160" w:hanging="360"/>
      </w:pPr>
      <w:rPr>
        <w:rFonts w:ascii="Wingdings" w:hAnsi="Wingdings"/>
      </w:rPr>
    </w:lvl>
    <w:lvl w:ilvl="3" w:tplc="2306141C">
      <w:start w:val="1"/>
      <w:numFmt w:val="bullet"/>
      <w:lvlText w:val=""/>
      <w:lvlJc w:val="left"/>
      <w:pPr>
        <w:tabs>
          <w:tab w:val="num" w:pos="2880"/>
        </w:tabs>
        <w:ind w:left="2880" w:hanging="360"/>
      </w:pPr>
      <w:rPr>
        <w:rFonts w:ascii="Symbol" w:hAnsi="Symbol"/>
      </w:rPr>
    </w:lvl>
    <w:lvl w:ilvl="4" w:tplc="E0188FB4">
      <w:start w:val="1"/>
      <w:numFmt w:val="bullet"/>
      <w:lvlText w:val="o"/>
      <w:lvlJc w:val="left"/>
      <w:pPr>
        <w:tabs>
          <w:tab w:val="num" w:pos="3600"/>
        </w:tabs>
        <w:ind w:left="3600" w:hanging="360"/>
      </w:pPr>
      <w:rPr>
        <w:rFonts w:ascii="Courier New" w:hAnsi="Courier New"/>
      </w:rPr>
    </w:lvl>
    <w:lvl w:ilvl="5" w:tplc="7B341D42">
      <w:start w:val="1"/>
      <w:numFmt w:val="bullet"/>
      <w:lvlText w:val=""/>
      <w:lvlJc w:val="left"/>
      <w:pPr>
        <w:tabs>
          <w:tab w:val="num" w:pos="4320"/>
        </w:tabs>
        <w:ind w:left="4320" w:hanging="360"/>
      </w:pPr>
      <w:rPr>
        <w:rFonts w:ascii="Wingdings" w:hAnsi="Wingdings"/>
      </w:rPr>
    </w:lvl>
    <w:lvl w:ilvl="6" w:tplc="C7BE7820">
      <w:start w:val="1"/>
      <w:numFmt w:val="bullet"/>
      <w:lvlText w:val=""/>
      <w:lvlJc w:val="left"/>
      <w:pPr>
        <w:tabs>
          <w:tab w:val="num" w:pos="5040"/>
        </w:tabs>
        <w:ind w:left="5040" w:hanging="360"/>
      </w:pPr>
      <w:rPr>
        <w:rFonts w:ascii="Symbol" w:hAnsi="Symbol"/>
      </w:rPr>
    </w:lvl>
    <w:lvl w:ilvl="7" w:tplc="079C54AC">
      <w:start w:val="1"/>
      <w:numFmt w:val="bullet"/>
      <w:lvlText w:val="o"/>
      <w:lvlJc w:val="left"/>
      <w:pPr>
        <w:tabs>
          <w:tab w:val="num" w:pos="5760"/>
        </w:tabs>
        <w:ind w:left="5760" w:hanging="360"/>
      </w:pPr>
      <w:rPr>
        <w:rFonts w:ascii="Courier New" w:hAnsi="Courier New"/>
      </w:rPr>
    </w:lvl>
    <w:lvl w:ilvl="8" w:tplc="C14E708E">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2D14A134">
      <w:start w:val="1"/>
      <w:numFmt w:val="bullet"/>
      <w:lvlText w:val=""/>
      <w:lvlJc w:val="left"/>
      <w:pPr>
        <w:ind w:left="720" w:hanging="360"/>
      </w:pPr>
      <w:rPr>
        <w:rFonts w:ascii="Symbol" w:hAnsi="Symbol"/>
      </w:rPr>
    </w:lvl>
    <w:lvl w:ilvl="1" w:tplc="E20ED1AE">
      <w:start w:val="1"/>
      <w:numFmt w:val="bullet"/>
      <w:lvlText w:val="o"/>
      <w:lvlJc w:val="left"/>
      <w:pPr>
        <w:tabs>
          <w:tab w:val="num" w:pos="1440"/>
        </w:tabs>
        <w:ind w:left="1440" w:hanging="360"/>
      </w:pPr>
      <w:rPr>
        <w:rFonts w:ascii="Courier New" w:hAnsi="Courier New"/>
      </w:rPr>
    </w:lvl>
    <w:lvl w:ilvl="2" w:tplc="93746EEC">
      <w:start w:val="1"/>
      <w:numFmt w:val="bullet"/>
      <w:lvlText w:val=""/>
      <w:lvlJc w:val="left"/>
      <w:pPr>
        <w:tabs>
          <w:tab w:val="num" w:pos="2160"/>
        </w:tabs>
        <w:ind w:left="2160" w:hanging="360"/>
      </w:pPr>
      <w:rPr>
        <w:rFonts w:ascii="Wingdings" w:hAnsi="Wingdings"/>
      </w:rPr>
    </w:lvl>
    <w:lvl w:ilvl="3" w:tplc="C602ACC0">
      <w:start w:val="1"/>
      <w:numFmt w:val="bullet"/>
      <w:lvlText w:val=""/>
      <w:lvlJc w:val="left"/>
      <w:pPr>
        <w:tabs>
          <w:tab w:val="num" w:pos="2880"/>
        </w:tabs>
        <w:ind w:left="2880" w:hanging="360"/>
      </w:pPr>
      <w:rPr>
        <w:rFonts w:ascii="Symbol" w:hAnsi="Symbol"/>
      </w:rPr>
    </w:lvl>
    <w:lvl w:ilvl="4" w:tplc="E32A53A0">
      <w:start w:val="1"/>
      <w:numFmt w:val="bullet"/>
      <w:lvlText w:val="o"/>
      <w:lvlJc w:val="left"/>
      <w:pPr>
        <w:tabs>
          <w:tab w:val="num" w:pos="3600"/>
        </w:tabs>
        <w:ind w:left="3600" w:hanging="360"/>
      </w:pPr>
      <w:rPr>
        <w:rFonts w:ascii="Courier New" w:hAnsi="Courier New"/>
      </w:rPr>
    </w:lvl>
    <w:lvl w:ilvl="5" w:tplc="93AE1422">
      <w:start w:val="1"/>
      <w:numFmt w:val="bullet"/>
      <w:lvlText w:val=""/>
      <w:lvlJc w:val="left"/>
      <w:pPr>
        <w:tabs>
          <w:tab w:val="num" w:pos="4320"/>
        </w:tabs>
        <w:ind w:left="4320" w:hanging="360"/>
      </w:pPr>
      <w:rPr>
        <w:rFonts w:ascii="Wingdings" w:hAnsi="Wingdings"/>
      </w:rPr>
    </w:lvl>
    <w:lvl w:ilvl="6" w:tplc="C1AC708A">
      <w:start w:val="1"/>
      <w:numFmt w:val="bullet"/>
      <w:lvlText w:val=""/>
      <w:lvlJc w:val="left"/>
      <w:pPr>
        <w:tabs>
          <w:tab w:val="num" w:pos="5040"/>
        </w:tabs>
        <w:ind w:left="5040" w:hanging="360"/>
      </w:pPr>
      <w:rPr>
        <w:rFonts w:ascii="Symbol" w:hAnsi="Symbol"/>
      </w:rPr>
    </w:lvl>
    <w:lvl w:ilvl="7" w:tplc="B9E86DB6">
      <w:start w:val="1"/>
      <w:numFmt w:val="bullet"/>
      <w:lvlText w:val="o"/>
      <w:lvlJc w:val="left"/>
      <w:pPr>
        <w:tabs>
          <w:tab w:val="num" w:pos="5760"/>
        </w:tabs>
        <w:ind w:left="5760" w:hanging="360"/>
      </w:pPr>
      <w:rPr>
        <w:rFonts w:ascii="Courier New" w:hAnsi="Courier New"/>
      </w:rPr>
    </w:lvl>
    <w:lvl w:ilvl="8" w:tplc="5EF68CF4">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36363B9E">
      <w:start w:val="1"/>
      <w:numFmt w:val="bullet"/>
      <w:lvlText w:val=""/>
      <w:lvlJc w:val="left"/>
      <w:pPr>
        <w:ind w:left="720" w:hanging="360"/>
      </w:pPr>
      <w:rPr>
        <w:rFonts w:ascii="Symbol" w:hAnsi="Symbol"/>
      </w:rPr>
    </w:lvl>
    <w:lvl w:ilvl="1" w:tplc="6F26681C">
      <w:start w:val="1"/>
      <w:numFmt w:val="bullet"/>
      <w:lvlText w:val="o"/>
      <w:lvlJc w:val="left"/>
      <w:pPr>
        <w:tabs>
          <w:tab w:val="num" w:pos="1440"/>
        </w:tabs>
        <w:ind w:left="1440" w:hanging="360"/>
      </w:pPr>
      <w:rPr>
        <w:rFonts w:ascii="Courier New" w:hAnsi="Courier New"/>
      </w:rPr>
    </w:lvl>
    <w:lvl w:ilvl="2" w:tplc="731A128A">
      <w:start w:val="1"/>
      <w:numFmt w:val="bullet"/>
      <w:lvlText w:val=""/>
      <w:lvlJc w:val="left"/>
      <w:pPr>
        <w:tabs>
          <w:tab w:val="num" w:pos="2160"/>
        </w:tabs>
        <w:ind w:left="2160" w:hanging="360"/>
      </w:pPr>
      <w:rPr>
        <w:rFonts w:ascii="Wingdings" w:hAnsi="Wingdings"/>
      </w:rPr>
    </w:lvl>
    <w:lvl w:ilvl="3" w:tplc="9DBEE870">
      <w:start w:val="1"/>
      <w:numFmt w:val="bullet"/>
      <w:lvlText w:val=""/>
      <w:lvlJc w:val="left"/>
      <w:pPr>
        <w:tabs>
          <w:tab w:val="num" w:pos="2880"/>
        </w:tabs>
        <w:ind w:left="2880" w:hanging="360"/>
      </w:pPr>
      <w:rPr>
        <w:rFonts w:ascii="Symbol" w:hAnsi="Symbol"/>
      </w:rPr>
    </w:lvl>
    <w:lvl w:ilvl="4" w:tplc="CCEAE2E0">
      <w:start w:val="1"/>
      <w:numFmt w:val="bullet"/>
      <w:lvlText w:val="o"/>
      <w:lvlJc w:val="left"/>
      <w:pPr>
        <w:tabs>
          <w:tab w:val="num" w:pos="3600"/>
        </w:tabs>
        <w:ind w:left="3600" w:hanging="360"/>
      </w:pPr>
      <w:rPr>
        <w:rFonts w:ascii="Courier New" w:hAnsi="Courier New"/>
      </w:rPr>
    </w:lvl>
    <w:lvl w:ilvl="5" w:tplc="5C5245CC">
      <w:start w:val="1"/>
      <w:numFmt w:val="bullet"/>
      <w:lvlText w:val=""/>
      <w:lvlJc w:val="left"/>
      <w:pPr>
        <w:tabs>
          <w:tab w:val="num" w:pos="4320"/>
        </w:tabs>
        <w:ind w:left="4320" w:hanging="360"/>
      </w:pPr>
      <w:rPr>
        <w:rFonts w:ascii="Wingdings" w:hAnsi="Wingdings"/>
      </w:rPr>
    </w:lvl>
    <w:lvl w:ilvl="6" w:tplc="1F682456">
      <w:start w:val="1"/>
      <w:numFmt w:val="bullet"/>
      <w:lvlText w:val=""/>
      <w:lvlJc w:val="left"/>
      <w:pPr>
        <w:tabs>
          <w:tab w:val="num" w:pos="5040"/>
        </w:tabs>
        <w:ind w:left="5040" w:hanging="360"/>
      </w:pPr>
      <w:rPr>
        <w:rFonts w:ascii="Symbol" w:hAnsi="Symbol"/>
      </w:rPr>
    </w:lvl>
    <w:lvl w:ilvl="7" w:tplc="6212B02C">
      <w:start w:val="1"/>
      <w:numFmt w:val="bullet"/>
      <w:lvlText w:val="o"/>
      <w:lvlJc w:val="left"/>
      <w:pPr>
        <w:tabs>
          <w:tab w:val="num" w:pos="5760"/>
        </w:tabs>
        <w:ind w:left="5760" w:hanging="360"/>
      </w:pPr>
      <w:rPr>
        <w:rFonts w:ascii="Courier New" w:hAnsi="Courier New"/>
      </w:rPr>
    </w:lvl>
    <w:lvl w:ilvl="8" w:tplc="1BC4A9B6">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A3A43304">
      <w:start w:val="1"/>
      <w:numFmt w:val="bullet"/>
      <w:lvlText w:val=""/>
      <w:lvlJc w:val="left"/>
      <w:pPr>
        <w:ind w:left="720" w:hanging="360"/>
      </w:pPr>
      <w:rPr>
        <w:rFonts w:ascii="Symbol" w:hAnsi="Symbol"/>
      </w:rPr>
    </w:lvl>
    <w:lvl w:ilvl="1" w:tplc="88824B4A">
      <w:start w:val="1"/>
      <w:numFmt w:val="bullet"/>
      <w:lvlText w:val="o"/>
      <w:lvlJc w:val="left"/>
      <w:pPr>
        <w:tabs>
          <w:tab w:val="num" w:pos="1440"/>
        </w:tabs>
        <w:ind w:left="1440" w:hanging="360"/>
      </w:pPr>
      <w:rPr>
        <w:rFonts w:ascii="Courier New" w:hAnsi="Courier New"/>
      </w:rPr>
    </w:lvl>
    <w:lvl w:ilvl="2" w:tplc="CD2ED952">
      <w:start w:val="1"/>
      <w:numFmt w:val="bullet"/>
      <w:lvlText w:val=""/>
      <w:lvlJc w:val="left"/>
      <w:pPr>
        <w:tabs>
          <w:tab w:val="num" w:pos="2160"/>
        </w:tabs>
        <w:ind w:left="2160" w:hanging="360"/>
      </w:pPr>
      <w:rPr>
        <w:rFonts w:ascii="Wingdings" w:hAnsi="Wingdings"/>
      </w:rPr>
    </w:lvl>
    <w:lvl w:ilvl="3" w:tplc="DA9E95F0">
      <w:start w:val="1"/>
      <w:numFmt w:val="bullet"/>
      <w:lvlText w:val=""/>
      <w:lvlJc w:val="left"/>
      <w:pPr>
        <w:tabs>
          <w:tab w:val="num" w:pos="2880"/>
        </w:tabs>
        <w:ind w:left="2880" w:hanging="360"/>
      </w:pPr>
      <w:rPr>
        <w:rFonts w:ascii="Symbol" w:hAnsi="Symbol"/>
      </w:rPr>
    </w:lvl>
    <w:lvl w:ilvl="4" w:tplc="86CE0E06">
      <w:start w:val="1"/>
      <w:numFmt w:val="bullet"/>
      <w:lvlText w:val="o"/>
      <w:lvlJc w:val="left"/>
      <w:pPr>
        <w:tabs>
          <w:tab w:val="num" w:pos="3600"/>
        </w:tabs>
        <w:ind w:left="3600" w:hanging="360"/>
      </w:pPr>
      <w:rPr>
        <w:rFonts w:ascii="Courier New" w:hAnsi="Courier New"/>
      </w:rPr>
    </w:lvl>
    <w:lvl w:ilvl="5" w:tplc="5E4882DA">
      <w:start w:val="1"/>
      <w:numFmt w:val="bullet"/>
      <w:lvlText w:val=""/>
      <w:lvlJc w:val="left"/>
      <w:pPr>
        <w:tabs>
          <w:tab w:val="num" w:pos="4320"/>
        </w:tabs>
        <w:ind w:left="4320" w:hanging="360"/>
      </w:pPr>
      <w:rPr>
        <w:rFonts w:ascii="Wingdings" w:hAnsi="Wingdings"/>
      </w:rPr>
    </w:lvl>
    <w:lvl w:ilvl="6" w:tplc="6608DB82">
      <w:start w:val="1"/>
      <w:numFmt w:val="bullet"/>
      <w:lvlText w:val=""/>
      <w:lvlJc w:val="left"/>
      <w:pPr>
        <w:tabs>
          <w:tab w:val="num" w:pos="5040"/>
        </w:tabs>
        <w:ind w:left="5040" w:hanging="360"/>
      </w:pPr>
      <w:rPr>
        <w:rFonts w:ascii="Symbol" w:hAnsi="Symbol"/>
      </w:rPr>
    </w:lvl>
    <w:lvl w:ilvl="7" w:tplc="B1EC5246">
      <w:start w:val="1"/>
      <w:numFmt w:val="bullet"/>
      <w:lvlText w:val="o"/>
      <w:lvlJc w:val="left"/>
      <w:pPr>
        <w:tabs>
          <w:tab w:val="num" w:pos="5760"/>
        </w:tabs>
        <w:ind w:left="5760" w:hanging="360"/>
      </w:pPr>
      <w:rPr>
        <w:rFonts w:ascii="Courier New" w:hAnsi="Courier New"/>
      </w:rPr>
    </w:lvl>
    <w:lvl w:ilvl="8" w:tplc="BDEC86A8">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DEEA7B2E">
      <w:start w:val="1"/>
      <w:numFmt w:val="bullet"/>
      <w:lvlText w:val=""/>
      <w:lvlJc w:val="left"/>
      <w:pPr>
        <w:ind w:left="720" w:hanging="360"/>
      </w:pPr>
      <w:rPr>
        <w:rFonts w:ascii="Symbol" w:hAnsi="Symbol"/>
      </w:rPr>
    </w:lvl>
    <w:lvl w:ilvl="1" w:tplc="19F67BBA">
      <w:start w:val="1"/>
      <w:numFmt w:val="bullet"/>
      <w:lvlText w:val="o"/>
      <w:lvlJc w:val="left"/>
      <w:pPr>
        <w:tabs>
          <w:tab w:val="num" w:pos="1440"/>
        </w:tabs>
        <w:ind w:left="1440" w:hanging="360"/>
      </w:pPr>
      <w:rPr>
        <w:rFonts w:ascii="Courier New" w:hAnsi="Courier New"/>
      </w:rPr>
    </w:lvl>
    <w:lvl w:ilvl="2" w:tplc="FE824466">
      <w:start w:val="1"/>
      <w:numFmt w:val="bullet"/>
      <w:lvlText w:val=""/>
      <w:lvlJc w:val="left"/>
      <w:pPr>
        <w:tabs>
          <w:tab w:val="num" w:pos="2160"/>
        </w:tabs>
        <w:ind w:left="2160" w:hanging="360"/>
      </w:pPr>
      <w:rPr>
        <w:rFonts w:ascii="Wingdings" w:hAnsi="Wingdings"/>
      </w:rPr>
    </w:lvl>
    <w:lvl w:ilvl="3" w:tplc="8672534C">
      <w:start w:val="1"/>
      <w:numFmt w:val="bullet"/>
      <w:lvlText w:val=""/>
      <w:lvlJc w:val="left"/>
      <w:pPr>
        <w:tabs>
          <w:tab w:val="num" w:pos="2880"/>
        </w:tabs>
        <w:ind w:left="2880" w:hanging="360"/>
      </w:pPr>
      <w:rPr>
        <w:rFonts w:ascii="Symbol" w:hAnsi="Symbol"/>
      </w:rPr>
    </w:lvl>
    <w:lvl w:ilvl="4" w:tplc="212605EA">
      <w:start w:val="1"/>
      <w:numFmt w:val="bullet"/>
      <w:lvlText w:val="o"/>
      <w:lvlJc w:val="left"/>
      <w:pPr>
        <w:tabs>
          <w:tab w:val="num" w:pos="3600"/>
        </w:tabs>
        <w:ind w:left="3600" w:hanging="360"/>
      </w:pPr>
      <w:rPr>
        <w:rFonts w:ascii="Courier New" w:hAnsi="Courier New"/>
      </w:rPr>
    </w:lvl>
    <w:lvl w:ilvl="5" w:tplc="396AECF0">
      <w:start w:val="1"/>
      <w:numFmt w:val="bullet"/>
      <w:lvlText w:val=""/>
      <w:lvlJc w:val="left"/>
      <w:pPr>
        <w:tabs>
          <w:tab w:val="num" w:pos="4320"/>
        </w:tabs>
        <w:ind w:left="4320" w:hanging="360"/>
      </w:pPr>
      <w:rPr>
        <w:rFonts w:ascii="Wingdings" w:hAnsi="Wingdings"/>
      </w:rPr>
    </w:lvl>
    <w:lvl w:ilvl="6" w:tplc="353EDE9C">
      <w:start w:val="1"/>
      <w:numFmt w:val="bullet"/>
      <w:lvlText w:val=""/>
      <w:lvlJc w:val="left"/>
      <w:pPr>
        <w:tabs>
          <w:tab w:val="num" w:pos="5040"/>
        </w:tabs>
        <w:ind w:left="5040" w:hanging="360"/>
      </w:pPr>
      <w:rPr>
        <w:rFonts w:ascii="Symbol" w:hAnsi="Symbol"/>
      </w:rPr>
    </w:lvl>
    <w:lvl w:ilvl="7" w:tplc="998AF2B2">
      <w:start w:val="1"/>
      <w:numFmt w:val="bullet"/>
      <w:lvlText w:val="o"/>
      <w:lvlJc w:val="left"/>
      <w:pPr>
        <w:tabs>
          <w:tab w:val="num" w:pos="5760"/>
        </w:tabs>
        <w:ind w:left="5760" w:hanging="360"/>
      </w:pPr>
      <w:rPr>
        <w:rFonts w:ascii="Courier New" w:hAnsi="Courier New"/>
      </w:rPr>
    </w:lvl>
    <w:lvl w:ilvl="8" w:tplc="42BA557C">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CA74482E">
      <w:start w:val="1"/>
      <w:numFmt w:val="bullet"/>
      <w:lvlText w:val=""/>
      <w:lvlJc w:val="left"/>
      <w:pPr>
        <w:ind w:left="720" w:hanging="360"/>
      </w:pPr>
      <w:rPr>
        <w:rFonts w:ascii="Symbol" w:hAnsi="Symbol"/>
      </w:rPr>
    </w:lvl>
    <w:lvl w:ilvl="1" w:tplc="70AC1A0C">
      <w:start w:val="1"/>
      <w:numFmt w:val="bullet"/>
      <w:lvlText w:val="o"/>
      <w:lvlJc w:val="left"/>
      <w:pPr>
        <w:tabs>
          <w:tab w:val="num" w:pos="1440"/>
        </w:tabs>
        <w:ind w:left="1440" w:hanging="360"/>
      </w:pPr>
      <w:rPr>
        <w:rFonts w:ascii="Courier New" w:hAnsi="Courier New"/>
      </w:rPr>
    </w:lvl>
    <w:lvl w:ilvl="2" w:tplc="C59EC094">
      <w:start w:val="1"/>
      <w:numFmt w:val="bullet"/>
      <w:lvlText w:val=""/>
      <w:lvlJc w:val="left"/>
      <w:pPr>
        <w:tabs>
          <w:tab w:val="num" w:pos="2160"/>
        </w:tabs>
        <w:ind w:left="2160" w:hanging="360"/>
      </w:pPr>
      <w:rPr>
        <w:rFonts w:ascii="Wingdings" w:hAnsi="Wingdings"/>
      </w:rPr>
    </w:lvl>
    <w:lvl w:ilvl="3" w:tplc="97DC602E">
      <w:start w:val="1"/>
      <w:numFmt w:val="bullet"/>
      <w:lvlText w:val=""/>
      <w:lvlJc w:val="left"/>
      <w:pPr>
        <w:tabs>
          <w:tab w:val="num" w:pos="2880"/>
        </w:tabs>
        <w:ind w:left="2880" w:hanging="360"/>
      </w:pPr>
      <w:rPr>
        <w:rFonts w:ascii="Symbol" w:hAnsi="Symbol"/>
      </w:rPr>
    </w:lvl>
    <w:lvl w:ilvl="4" w:tplc="382A0B86">
      <w:start w:val="1"/>
      <w:numFmt w:val="bullet"/>
      <w:lvlText w:val="o"/>
      <w:lvlJc w:val="left"/>
      <w:pPr>
        <w:tabs>
          <w:tab w:val="num" w:pos="3600"/>
        </w:tabs>
        <w:ind w:left="3600" w:hanging="360"/>
      </w:pPr>
      <w:rPr>
        <w:rFonts w:ascii="Courier New" w:hAnsi="Courier New"/>
      </w:rPr>
    </w:lvl>
    <w:lvl w:ilvl="5" w:tplc="95F8B3AC">
      <w:start w:val="1"/>
      <w:numFmt w:val="bullet"/>
      <w:lvlText w:val=""/>
      <w:lvlJc w:val="left"/>
      <w:pPr>
        <w:tabs>
          <w:tab w:val="num" w:pos="4320"/>
        </w:tabs>
        <w:ind w:left="4320" w:hanging="360"/>
      </w:pPr>
      <w:rPr>
        <w:rFonts w:ascii="Wingdings" w:hAnsi="Wingdings"/>
      </w:rPr>
    </w:lvl>
    <w:lvl w:ilvl="6" w:tplc="55BEEEC8">
      <w:start w:val="1"/>
      <w:numFmt w:val="bullet"/>
      <w:lvlText w:val=""/>
      <w:lvlJc w:val="left"/>
      <w:pPr>
        <w:tabs>
          <w:tab w:val="num" w:pos="5040"/>
        </w:tabs>
        <w:ind w:left="5040" w:hanging="360"/>
      </w:pPr>
      <w:rPr>
        <w:rFonts w:ascii="Symbol" w:hAnsi="Symbol"/>
      </w:rPr>
    </w:lvl>
    <w:lvl w:ilvl="7" w:tplc="FE42C4F8">
      <w:start w:val="1"/>
      <w:numFmt w:val="bullet"/>
      <w:lvlText w:val="o"/>
      <w:lvlJc w:val="left"/>
      <w:pPr>
        <w:tabs>
          <w:tab w:val="num" w:pos="5760"/>
        </w:tabs>
        <w:ind w:left="5760" w:hanging="360"/>
      </w:pPr>
      <w:rPr>
        <w:rFonts w:ascii="Courier New" w:hAnsi="Courier New"/>
      </w:rPr>
    </w:lvl>
    <w:lvl w:ilvl="8" w:tplc="FB14C7B8">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5A7A965C">
      <w:start w:val="1"/>
      <w:numFmt w:val="bullet"/>
      <w:lvlText w:val=""/>
      <w:lvlJc w:val="left"/>
      <w:pPr>
        <w:ind w:left="720" w:hanging="360"/>
      </w:pPr>
      <w:rPr>
        <w:rFonts w:ascii="Symbol" w:hAnsi="Symbol"/>
      </w:rPr>
    </w:lvl>
    <w:lvl w:ilvl="1" w:tplc="BF8024F2">
      <w:start w:val="1"/>
      <w:numFmt w:val="bullet"/>
      <w:lvlText w:val="o"/>
      <w:lvlJc w:val="left"/>
      <w:pPr>
        <w:tabs>
          <w:tab w:val="num" w:pos="1440"/>
        </w:tabs>
        <w:ind w:left="1440" w:hanging="360"/>
      </w:pPr>
      <w:rPr>
        <w:rFonts w:ascii="Courier New" w:hAnsi="Courier New"/>
      </w:rPr>
    </w:lvl>
    <w:lvl w:ilvl="2" w:tplc="B308CD10">
      <w:start w:val="1"/>
      <w:numFmt w:val="bullet"/>
      <w:lvlText w:val=""/>
      <w:lvlJc w:val="left"/>
      <w:pPr>
        <w:tabs>
          <w:tab w:val="num" w:pos="2160"/>
        </w:tabs>
        <w:ind w:left="2160" w:hanging="360"/>
      </w:pPr>
      <w:rPr>
        <w:rFonts w:ascii="Wingdings" w:hAnsi="Wingdings"/>
      </w:rPr>
    </w:lvl>
    <w:lvl w:ilvl="3" w:tplc="88442054">
      <w:start w:val="1"/>
      <w:numFmt w:val="bullet"/>
      <w:lvlText w:val=""/>
      <w:lvlJc w:val="left"/>
      <w:pPr>
        <w:tabs>
          <w:tab w:val="num" w:pos="2880"/>
        </w:tabs>
        <w:ind w:left="2880" w:hanging="360"/>
      </w:pPr>
      <w:rPr>
        <w:rFonts w:ascii="Symbol" w:hAnsi="Symbol"/>
      </w:rPr>
    </w:lvl>
    <w:lvl w:ilvl="4" w:tplc="B61CEBCC">
      <w:start w:val="1"/>
      <w:numFmt w:val="bullet"/>
      <w:lvlText w:val="o"/>
      <w:lvlJc w:val="left"/>
      <w:pPr>
        <w:tabs>
          <w:tab w:val="num" w:pos="3600"/>
        </w:tabs>
        <w:ind w:left="3600" w:hanging="360"/>
      </w:pPr>
      <w:rPr>
        <w:rFonts w:ascii="Courier New" w:hAnsi="Courier New"/>
      </w:rPr>
    </w:lvl>
    <w:lvl w:ilvl="5" w:tplc="7EBED1EA">
      <w:start w:val="1"/>
      <w:numFmt w:val="bullet"/>
      <w:lvlText w:val=""/>
      <w:lvlJc w:val="left"/>
      <w:pPr>
        <w:tabs>
          <w:tab w:val="num" w:pos="4320"/>
        </w:tabs>
        <w:ind w:left="4320" w:hanging="360"/>
      </w:pPr>
      <w:rPr>
        <w:rFonts w:ascii="Wingdings" w:hAnsi="Wingdings"/>
      </w:rPr>
    </w:lvl>
    <w:lvl w:ilvl="6" w:tplc="A53438C0">
      <w:start w:val="1"/>
      <w:numFmt w:val="bullet"/>
      <w:lvlText w:val=""/>
      <w:lvlJc w:val="left"/>
      <w:pPr>
        <w:tabs>
          <w:tab w:val="num" w:pos="5040"/>
        </w:tabs>
        <w:ind w:left="5040" w:hanging="360"/>
      </w:pPr>
      <w:rPr>
        <w:rFonts w:ascii="Symbol" w:hAnsi="Symbol"/>
      </w:rPr>
    </w:lvl>
    <w:lvl w:ilvl="7" w:tplc="84C88FE2">
      <w:start w:val="1"/>
      <w:numFmt w:val="bullet"/>
      <w:lvlText w:val="o"/>
      <w:lvlJc w:val="left"/>
      <w:pPr>
        <w:tabs>
          <w:tab w:val="num" w:pos="5760"/>
        </w:tabs>
        <w:ind w:left="5760" w:hanging="360"/>
      </w:pPr>
      <w:rPr>
        <w:rFonts w:ascii="Courier New" w:hAnsi="Courier New"/>
      </w:rPr>
    </w:lvl>
    <w:lvl w:ilvl="8" w:tplc="5D74ABA6">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B82E67CA">
      <w:start w:val="1"/>
      <w:numFmt w:val="bullet"/>
      <w:lvlText w:val=""/>
      <w:lvlJc w:val="left"/>
      <w:pPr>
        <w:ind w:left="720" w:hanging="360"/>
      </w:pPr>
      <w:rPr>
        <w:rFonts w:ascii="Symbol" w:hAnsi="Symbol"/>
      </w:rPr>
    </w:lvl>
    <w:lvl w:ilvl="1" w:tplc="459A795E">
      <w:start w:val="1"/>
      <w:numFmt w:val="bullet"/>
      <w:lvlText w:val="o"/>
      <w:lvlJc w:val="left"/>
      <w:pPr>
        <w:tabs>
          <w:tab w:val="num" w:pos="1440"/>
        </w:tabs>
        <w:ind w:left="1440" w:hanging="360"/>
      </w:pPr>
      <w:rPr>
        <w:rFonts w:ascii="Courier New" w:hAnsi="Courier New"/>
      </w:rPr>
    </w:lvl>
    <w:lvl w:ilvl="2" w:tplc="7F9A9CCA">
      <w:start w:val="1"/>
      <w:numFmt w:val="bullet"/>
      <w:lvlText w:val=""/>
      <w:lvlJc w:val="left"/>
      <w:pPr>
        <w:tabs>
          <w:tab w:val="num" w:pos="2160"/>
        </w:tabs>
        <w:ind w:left="2160" w:hanging="360"/>
      </w:pPr>
      <w:rPr>
        <w:rFonts w:ascii="Wingdings" w:hAnsi="Wingdings"/>
      </w:rPr>
    </w:lvl>
    <w:lvl w:ilvl="3" w:tplc="73D41596">
      <w:start w:val="1"/>
      <w:numFmt w:val="bullet"/>
      <w:lvlText w:val=""/>
      <w:lvlJc w:val="left"/>
      <w:pPr>
        <w:tabs>
          <w:tab w:val="num" w:pos="2880"/>
        </w:tabs>
        <w:ind w:left="2880" w:hanging="360"/>
      </w:pPr>
      <w:rPr>
        <w:rFonts w:ascii="Symbol" w:hAnsi="Symbol"/>
      </w:rPr>
    </w:lvl>
    <w:lvl w:ilvl="4" w:tplc="860E687C">
      <w:start w:val="1"/>
      <w:numFmt w:val="bullet"/>
      <w:lvlText w:val="o"/>
      <w:lvlJc w:val="left"/>
      <w:pPr>
        <w:tabs>
          <w:tab w:val="num" w:pos="3600"/>
        </w:tabs>
        <w:ind w:left="3600" w:hanging="360"/>
      </w:pPr>
      <w:rPr>
        <w:rFonts w:ascii="Courier New" w:hAnsi="Courier New"/>
      </w:rPr>
    </w:lvl>
    <w:lvl w:ilvl="5" w:tplc="F43A19CE">
      <w:start w:val="1"/>
      <w:numFmt w:val="bullet"/>
      <w:lvlText w:val=""/>
      <w:lvlJc w:val="left"/>
      <w:pPr>
        <w:tabs>
          <w:tab w:val="num" w:pos="4320"/>
        </w:tabs>
        <w:ind w:left="4320" w:hanging="360"/>
      </w:pPr>
      <w:rPr>
        <w:rFonts w:ascii="Wingdings" w:hAnsi="Wingdings"/>
      </w:rPr>
    </w:lvl>
    <w:lvl w:ilvl="6" w:tplc="7B5C111A">
      <w:start w:val="1"/>
      <w:numFmt w:val="bullet"/>
      <w:lvlText w:val=""/>
      <w:lvlJc w:val="left"/>
      <w:pPr>
        <w:tabs>
          <w:tab w:val="num" w:pos="5040"/>
        </w:tabs>
        <w:ind w:left="5040" w:hanging="360"/>
      </w:pPr>
      <w:rPr>
        <w:rFonts w:ascii="Symbol" w:hAnsi="Symbol"/>
      </w:rPr>
    </w:lvl>
    <w:lvl w:ilvl="7" w:tplc="746E2DA6">
      <w:start w:val="1"/>
      <w:numFmt w:val="bullet"/>
      <w:lvlText w:val="o"/>
      <w:lvlJc w:val="left"/>
      <w:pPr>
        <w:tabs>
          <w:tab w:val="num" w:pos="5760"/>
        </w:tabs>
        <w:ind w:left="5760" w:hanging="360"/>
      </w:pPr>
      <w:rPr>
        <w:rFonts w:ascii="Courier New" w:hAnsi="Courier New"/>
      </w:rPr>
    </w:lvl>
    <w:lvl w:ilvl="8" w:tplc="BA562B5C">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32347A2E">
      <w:start w:val="1"/>
      <w:numFmt w:val="bullet"/>
      <w:lvlText w:val=""/>
      <w:lvlJc w:val="left"/>
      <w:pPr>
        <w:ind w:left="720" w:hanging="360"/>
      </w:pPr>
      <w:rPr>
        <w:rFonts w:ascii="Symbol" w:hAnsi="Symbol"/>
      </w:rPr>
    </w:lvl>
    <w:lvl w:ilvl="1" w:tplc="D8E0BBA0">
      <w:start w:val="1"/>
      <w:numFmt w:val="bullet"/>
      <w:lvlText w:val="o"/>
      <w:lvlJc w:val="left"/>
      <w:pPr>
        <w:tabs>
          <w:tab w:val="num" w:pos="1440"/>
        </w:tabs>
        <w:ind w:left="1440" w:hanging="360"/>
      </w:pPr>
      <w:rPr>
        <w:rFonts w:ascii="Courier New" w:hAnsi="Courier New"/>
      </w:rPr>
    </w:lvl>
    <w:lvl w:ilvl="2" w:tplc="73D4FEF4">
      <w:start w:val="1"/>
      <w:numFmt w:val="bullet"/>
      <w:lvlText w:val=""/>
      <w:lvlJc w:val="left"/>
      <w:pPr>
        <w:tabs>
          <w:tab w:val="num" w:pos="2160"/>
        </w:tabs>
        <w:ind w:left="2160" w:hanging="360"/>
      </w:pPr>
      <w:rPr>
        <w:rFonts w:ascii="Wingdings" w:hAnsi="Wingdings"/>
      </w:rPr>
    </w:lvl>
    <w:lvl w:ilvl="3" w:tplc="7B481CA0">
      <w:start w:val="1"/>
      <w:numFmt w:val="bullet"/>
      <w:lvlText w:val=""/>
      <w:lvlJc w:val="left"/>
      <w:pPr>
        <w:tabs>
          <w:tab w:val="num" w:pos="2880"/>
        </w:tabs>
        <w:ind w:left="2880" w:hanging="360"/>
      </w:pPr>
      <w:rPr>
        <w:rFonts w:ascii="Symbol" w:hAnsi="Symbol"/>
      </w:rPr>
    </w:lvl>
    <w:lvl w:ilvl="4" w:tplc="993891D0">
      <w:start w:val="1"/>
      <w:numFmt w:val="bullet"/>
      <w:lvlText w:val="o"/>
      <w:lvlJc w:val="left"/>
      <w:pPr>
        <w:tabs>
          <w:tab w:val="num" w:pos="3600"/>
        </w:tabs>
        <w:ind w:left="3600" w:hanging="360"/>
      </w:pPr>
      <w:rPr>
        <w:rFonts w:ascii="Courier New" w:hAnsi="Courier New"/>
      </w:rPr>
    </w:lvl>
    <w:lvl w:ilvl="5" w:tplc="7C542FFC">
      <w:start w:val="1"/>
      <w:numFmt w:val="bullet"/>
      <w:lvlText w:val=""/>
      <w:lvlJc w:val="left"/>
      <w:pPr>
        <w:tabs>
          <w:tab w:val="num" w:pos="4320"/>
        </w:tabs>
        <w:ind w:left="4320" w:hanging="360"/>
      </w:pPr>
      <w:rPr>
        <w:rFonts w:ascii="Wingdings" w:hAnsi="Wingdings"/>
      </w:rPr>
    </w:lvl>
    <w:lvl w:ilvl="6" w:tplc="312E203A">
      <w:start w:val="1"/>
      <w:numFmt w:val="bullet"/>
      <w:lvlText w:val=""/>
      <w:lvlJc w:val="left"/>
      <w:pPr>
        <w:tabs>
          <w:tab w:val="num" w:pos="5040"/>
        </w:tabs>
        <w:ind w:left="5040" w:hanging="360"/>
      </w:pPr>
      <w:rPr>
        <w:rFonts w:ascii="Symbol" w:hAnsi="Symbol"/>
      </w:rPr>
    </w:lvl>
    <w:lvl w:ilvl="7" w:tplc="D12C0A90">
      <w:start w:val="1"/>
      <w:numFmt w:val="bullet"/>
      <w:lvlText w:val="o"/>
      <w:lvlJc w:val="left"/>
      <w:pPr>
        <w:tabs>
          <w:tab w:val="num" w:pos="5760"/>
        </w:tabs>
        <w:ind w:left="5760" w:hanging="360"/>
      </w:pPr>
      <w:rPr>
        <w:rFonts w:ascii="Courier New" w:hAnsi="Courier New"/>
      </w:rPr>
    </w:lvl>
    <w:lvl w:ilvl="8" w:tplc="85242632">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DEFE4CDA">
      <w:start w:val="1"/>
      <w:numFmt w:val="bullet"/>
      <w:lvlText w:val=""/>
      <w:lvlJc w:val="left"/>
      <w:pPr>
        <w:ind w:left="720" w:hanging="360"/>
      </w:pPr>
      <w:rPr>
        <w:rFonts w:ascii="Symbol" w:hAnsi="Symbol"/>
      </w:rPr>
    </w:lvl>
    <w:lvl w:ilvl="1" w:tplc="CFF441AA">
      <w:start w:val="1"/>
      <w:numFmt w:val="bullet"/>
      <w:lvlText w:val="o"/>
      <w:lvlJc w:val="left"/>
      <w:pPr>
        <w:tabs>
          <w:tab w:val="num" w:pos="1440"/>
        </w:tabs>
        <w:ind w:left="1440" w:hanging="360"/>
      </w:pPr>
      <w:rPr>
        <w:rFonts w:ascii="Courier New" w:hAnsi="Courier New"/>
      </w:rPr>
    </w:lvl>
    <w:lvl w:ilvl="2" w:tplc="96D863EE">
      <w:start w:val="1"/>
      <w:numFmt w:val="bullet"/>
      <w:lvlText w:val=""/>
      <w:lvlJc w:val="left"/>
      <w:pPr>
        <w:tabs>
          <w:tab w:val="num" w:pos="2160"/>
        </w:tabs>
        <w:ind w:left="2160" w:hanging="360"/>
      </w:pPr>
      <w:rPr>
        <w:rFonts w:ascii="Wingdings" w:hAnsi="Wingdings"/>
      </w:rPr>
    </w:lvl>
    <w:lvl w:ilvl="3" w:tplc="3FA89CE4">
      <w:start w:val="1"/>
      <w:numFmt w:val="bullet"/>
      <w:lvlText w:val=""/>
      <w:lvlJc w:val="left"/>
      <w:pPr>
        <w:tabs>
          <w:tab w:val="num" w:pos="2880"/>
        </w:tabs>
        <w:ind w:left="2880" w:hanging="360"/>
      </w:pPr>
      <w:rPr>
        <w:rFonts w:ascii="Symbol" w:hAnsi="Symbol"/>
      </w:rPr>
    </w:lvl>
    <w:lvl w:ilvl="4" w:tplc="599C2BD2">
      <w:start w:val="1"/>
      <w:numFmt w:val="bullet"/>
      <w:lvlText w:val="o"/>
      <w:lvlJc w:val="left"/>
      <w:pPr>
        <w:tabs>
          <w:tab w:val="num" w:pos="3600"/>
        </w:tabs>
        <w:ind w:left="3600" w:hanging="360"/>
      </w:pPr>
      <w:rPr>
        <w:rFonts w:ascii="Courier New" w:hAnsi="Courier New"/>
      </w:rPr>
    </w:lvl>
    <w:lvl w:ilvl="5" w:tplc="89121BC8">
      <w:start w:val="1"/>
      <w:numFmt w:val="bullet"/>
      <w:lvlText w:val=""/>
      <w:lvlJc w:val="left"/>
      <w:pPr>
        <w:tabs>
          <w:tab w:val="num" w:pos="4320"/>
        </w:tabs>
        <w:ind w:left="4320" w:hanging="360"/>
      </w:pPr>
      <w:rPr>
        <w:rFonts w:ascii="Wingdings" w:hAnsi="Wingdings"/>
      </w:rPr>
    </w:lvl>
    <w:lvl w:ilvl="6" w:tplc="11789558">
      <w:start w:val="1"/>
      <w:numFmt w:val="bullet"/>
      <w:lvlText w:val=""/>
      <w:lvlJc w:val="left"/>
      <w:pPr>
        <w:tabs>
          <w:tab w:val="num" w:pos="5040"/>
        </w:tabs>
        <w:ind w:left="5040" w:hanging="360"/>
      </w:pPr>
      <w:rPr>
        <w:rFonts w:ascii="Symbol" w:hAnsi="Symbol"/>
      </w:rPr>
    </w:lvl>
    <w:lvl w:ilvl="7" w:tplc="F6188546">
      <w:start w:val="1"/>
      <w:numFmt w:val="bullet"/>
      <w:lvlText w:val="o"/>
      <w:lvlJc w:val="left"/>
      <w:pPr>
        <w:tabs>
          <w:tab w:val="num" w:pos="5760"/>
        </w:tabs>
        <w:ind w:left="5760" w:hanging="360"/>
      </w:pPr>
      <w:rPr>
        <w:rFonts w:ascii="Courier New" w:hAnsi="Courier New"/>
      </w:rPr>
    </w:lvl>
    <w:lvl w:ilvl="8" w:tplc="5184CDD4">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46A2301E">
      <w:start w:val="1"/>
      <w:numFmt w:val="bullet"/>
      <w:lvlText w:val=""/>
      <w:lvlJc w:val="left"/>
      <w:pPr>
        <w:ind w:left="720" w:hanging="360"/>
      </w:pPr>
      <w:rPr>
        <w:rFonts w:ascii="Symbol" w:hAnsi="Symbol"/>
      </w:rPr>
    </w:lvl>
    <w:lvl w:ilvl="1" w:tplc="3C24B26A">
      <w:start w:val="1"/>
      <w:numFmt w:val="bullet"/>
      <w:lvlText w:val="o"/>
      <w:lvlJc w:val="left"/>
      <w:pPr>
        <w:tabs>
          <w:tab w:val="num" w:pos="1440"/>
        </w:tabs>
        <w:ind w:left="1440" w:hanging="360"/>
      </w:pPr>
      <w:rPr>
        <w:rFonts w:ascii="Courier New" w:hAnsi="Courier New"/>
      </w:rPr>
    </w:lvl>
    <w:lvl w:ilvl="2" w:tplc="FDD80938">
      <w:start w:val="1"/>
      <w:numFmt w:val="bullet"/>
      <w:lvlText w:val=""/>
      <w:lvlJc w:val="left"/>
      <w:pPr>
        <w:tabs>
          <w:tab w:val="num" w:pos="2160"/>
        </w:tabs>
        <w:ind w:left="2160" w:hanging="360"/>
      </w:pPr>
      <w:rPr>
        <w:rFonts w:ascii="Wingdings" w:hAnsi="Wingdings"/>
      </w:rPr>
    </w:lvl>
    <w:lvl w:ilvl="3" w:tplc="2A3C93CA">
      <w:start w:val="1"/>
      <w:numFmt w:val="bullet"/>
      <w:lvlText w:val=""/>
      <w:lvlJc w:val="left"/>
      <w:pPr>
        <w:tabs>
          <w:tab w:val="num" w:pos="2880"/>
        </w:tabs>
        <w:ind w:left="2880" w:hanging="360"/>
      </w:pPr>
      <w:rPr>
        <w:rFonts w:ascii="Symbol" w:hAnsi="Symbol"/>
      </w:rPr>
    </w:lvl>
    <w:lvl w:ilvl="4" w:tplc="54940F3C">
      <w:start w:val="1"/>
      <w:numFmt w:val="bullet"/>
      <w:lvlText w:val="o"/>
      <w:lvlJc w:val="left"/>
      <w:pPr>
        <w:tabs>
          <w:tab w:val="num" w:pos="3600"/>
        </w:tabs>
        <w:ind w:left="3600" w:hanging="360"/>
      </w:pPr>
      <w:rPr>
        <w:rFonts w:ascii="Courier New" w:hAnsi="Courier New"/>
      </w:rPr>
    </w:lvl>
    <w:lvl w:ilvl="5" w:tplc="D0723C64">
      <w:start w:val="1"/>
      <w:numFmt w:val="bullet"/>
      <w:lvlText w:val=""/>
      <w:lvlJc w:val="left"/>
      <w:pPr>
        <w:tabs>
          <w:tab w:val="num" w:pos="4320"/>
        </w:tabs>
        <w:ind w:left="4320" w:hanging="360"/>
      </w:pPr>
      <w:rPr>
        <w:rFonts w:ascii="Wingdings" w:hAnsi="Wingdings"/>
      </w:rPr>
    </w:lvl>
    <w:lvl w:ilvl="6" w:tplc="2BBAF7F0">
      <w:start w:val="1"/>
      <w:numFmt w:val="bullet"/>
      <w:lvlText w:val=""/>
      <w:lvlJc w:val="left"/>
      <w:pPr>
        <w:tabs>
          <w:tab w:val="num" w:pos="5040"/>
        </w:tabs>
        <w:ind w:left="5040" w:hanging="360"/>
      </w:pPr>
      <w:rPr>
        <w:rFonts w:ascii="Symbol" w:hAnsi="Symbol"/>
      </w:rPr>
    </w:lvl>
    <w:lvl w:ilvl="7" w:tplc="5D9208CA">
      <w:start w:val="1"/>
      <w:numFmt w:val="bullet"/>
      <w:lvlText w:val="o"/>
      <w:lvlJc w:val="left"/>
      <w:pPr>
        <w:tabs>
          <w:tab w:val="num" w:pos="5760"/>
        </w:tabs>
        <w:ind w:left="5760" w:hanging="360"/>
      </w:pPr>
      <w:rPr>
        <w:rFonts w:ascii="Courier New" w:hAnsi="Courier New"/>
      </w:rPr>
    </w:lvl>
    <w:lvl w:ilvl="8" w:tplc="8E36474C">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5B645E4E">
      <w:start w:val="1"/>
      <w:numFmt w:val="bullet"/>
      <w:lvlText w:val=""/>
      <w:lvlJc w:val="left"/>
      <w:pPr>
        <w:ind w:left="720" w:hanging="360"/>
      </w:pPr>
      <w:rPr>
        <w:rFonts w:ascii="Symbol" w:hAnsi="Symbol"/>
      </w:rPr>
    </w:lvl>
    <w:lvl w:ilvl="1" w:tplc="5222533C">
      <w:start w:val="1"/>
      <w:numFmt w:val="bullet"/>
      <w:lvlText w:val="o"/>
      <w:lvlJc w:val="left"/>
      <w:pPr>
        <w:tabs>
          <w:tab w:val="num" w:pos="1440"/>
        </w:tabs>
        <w:ind w:left="1440" w:hanging="360"/>
      </w:pPr>
      <w:rPr>
        <w:rFonts w:ascii="Courier New" w:hAnsi="Courier New"/>
      </w:rPr>
    </w:lvl>
    <w:lvl w:ilvl="2" w:tplc="BF7CB16E">
      <w:start w:val="1"/>
      <w:numFmt w:val="bullet"/>
      <w:lvlText w:val=""/>
      <w:lvlJc w:val="left"/>
      <w:pPr>
        <w:tabs>
          <w:tab w:val="num" w:pos="2160"/>
        </w:tabs>
        <w:ind w:left="2160" w:hanging="360"/>
      </w:pPr>
      <w:rPr>
        <w:rFonts w:ascii="Wingdings" w:hAnsi="Wingdings"/>
      </w:rPr>
    </w:lvl>
    <w:lvl w:ilvl="3" w:tplc="3FE0F974">
      <w:start w:val="1"/>
      <w:numFmt w:val="bullet"/>
      <w:lvlText w:val=""/>
      <w:lvlJc w:val="left"/>
      <w:pPr>
        <w:tabs>
          <w:tab w:val="num" w:pos="2880"/>
        </w:tabs>
        <w:ind w:left="2880" w:hanging="360"/>
      </w:pPr>
      <w:rPr>
        <w:rFonts w:ascii="Symbol" w:hAnsi="Symbol"/>
      </w:rPr>
    </w:lvl>
    <w:lvl w:ilvl="4" w:tplc="61F0AD18">
      <w:start w:val="1"/>
      <w:numFmt w:val="bullet"/>
      <w:lvlText w:val="o"/>
      <w:lvlJc w:val="left"/>
      <w:pPr>
        <w:tabs>
          <w:tab w:val="num" w:pos="3600"/>
        </w:tabs>
        <w:ind w:left="3600" w:hanging="360"/>
      </w:pPr>
      <w:rPr>
        <w:rFonts w:ascii="Courier New" w:hAnsi="Courier New"/>
      </w:rPr>
    </w:lvl>
    <w:lvl w:ilvl="5" w:tplc="189222CC">
      <w:start w:val="1"/>
      <w:numFmt w:val="bullet"/>
      <w:lvlText w:val=""/>
      <w:lvlJc w:val="left"/>
      <w:pPr>
        <w:tabs>
          <w:tab w:val="num" w:pos="4320"/>
        </w:tabs>
        <w:ind w:left="4320" w:hanging="360"/>
      </w:pPr>
      <w:rPr>
        <w:rFonts w:ascii="Wingdings" w:hAnsi="Wingdings"/>
      </w:rPr>
    </w:lvl>
    <w:lvl w:ilvl="6" w:tplc="5EEE5646">
      <w:start w:val="1"/>
      <w:numFmt w:val="bullet"/>
      <w:lvlText w:val=""/>
      <w:lvlJc w:val="left"/>
      <w:pPr>
        <w:tabs>
          <w:tab w:val="num" w:pos="5040"/>
        </w:tabs>
        <w:ind w:left="5040" w:hanging="360"/>
      </w:pPr>
      <w:rPr>
        <w:rFonts w:ascii="Symbol" w:hAnsi="Symbol"/>
      </w:rPr>
    </w:lvl>
    <w:lvl w:ilvl="7" w:tplc="2BC45890">
      <w:start w:val="1"/>
      <w:numFmt w:val="bullet"/>
      <w:lvlText w:val="o"/>
      <w:lvlJc w:val="left"/>
      <w:pPr>
        <w:tabs>
          <w:tab w:val="num" w:pos="5760"/>
        </w:tabs>
        <w:ind w:left="5760" w:hanging="360"/>
      </w:pPr>
      <w:rPr>
        <w:rFonts w:ascii="Courier New" w:hAnsi="Courier New"/>
      </w:rPr>
    </w:lvl>
    <w:lvl w:ilvl="8" w:tplc="DD80F358">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E6A27C98">
      <w:start w:val="1"/>
      <w:numFmt w:val="bullet"/>
      <w:lvlText w:val=""/>
      <w:lvlJc w:val="left"/>
      <w:pPr>
        <w:ind w:left="720" w:hanging="360"/>
      </w:pPr>
      <w:rPr>
        <w:rFonts w:ascii="Symbol" w:hAnsi="Symbol"/>
      </w:rPr>
    </w:lvl>
    <w:lvl w:ilvl="1" w:tplc="66042670">
      <w:start w:val="1"/>
      <w:numFmt w:val="bullet"/>
      <w:lvlText w:val="o"/>
      <w:lvlJc w:val="left"/>
      <w:pPr>
        <w:tabs>
          <w:tab w:val="num" w:pos="1440"/>
        </w:tabs>
        <w:ind w:left="1440" w:hanging="360"/>
      </w:pPr>
      <w:rPr>
        <w:rFonts w:ascii="Courier New" w:hAnsi="Courier New"/>
      </w:rPr>
    </w:lvl>
    <w:lvl w:ilvl="2" w:tplc="E2F2EE76">
      <w:start w:val="1"/>
      <w:numFmt w:val="bullet"/>
      <w:lvlText w:val=""/>
      <w:lvlJc w:val="left"/>
      <w:pPr>
        <w:tabs>
          <w:tab w:val="num" w:pos="2160"/>
        </w:tabs>
        <w:ind w:left="2160" w:hanging="360"/>
      </w:pPr>
      <w:rPr>
        <w:rFonts w:ascii="Wingdings" w:hAnsi="Wingdings"/>
      </w:rPr>
    </w:lvl>
    <w:lvl w:ilvl="3" w:tplc="D9F65E24">
      <w:start w:val="1"/>
      <w:numFmt w:val="bullet"/>
      <w:lvlText w:val=""/>
      <w:lvlJc w:val="left"/>
      <w:pPr>
        <w:tabs>
          <w:tab w:val="num" w:pos="2880"/>
        </w:tabs>
        <w:ind w:left="2880" w:hanging="360"/>
      </w:pPr>
      <w:rPr>
        <w:rFonts w:ascii="Symbol" w:hAnsi="Symbol"/>
      </w:rPr>
    </w:lvl>
    <w:lvl w:ilvl="4" w:tplc="E0CC71E2">
      <w:start w:val="1"/>
      <w:numFmt w:val="bullet"/>
      <w:lvlText w:val="o"/>
      <w:lvlJc w:val="left"/>
      <w:pPr>
        <w:tabs>
          <w:tab w:val="num" w:pos="3600"/>
        </w:tabs>
        <w:ind w:left="3600" w:hanging="360"/>
      </w:pPr>
      <w:rPr>
        <w:rFonts w:ascii="Courier New" w:hAnsi="Courier New"/>
      </w:rPr>
    </w:lvl>
    <w:lvl w:ilvl="5" w:tplc="88F49010">
      <w:start w:val="1"/>
      <w:numFmt w:val="bullet"/>
      <w:lvlText w:val=""/>
      <w:lvlJc w:val="left"/>
      <w:pPr>
        <w:tabs>
          <w:tab w:val="num" w:pos="4320"/>
        </w:tabs>
        <w:ind w:left="4320" w:hanging="360"/>
      </w:pPr>
      <w:rPr>
        <w:rFonts w:ascii="Wingdings" w:hAnsi="Wingdings"/>
      </w:rPr>
    </w:lvl>
    <w:lvl w:ilvl="6" w:tplc="486A61DA">
      <w:start w:val="1"/>
      <w:numFmt w:val="bullet"/>
      <w:lvlText w:val=""/>
      <w:lvlJc w:val="left"/>
      <w:pPr>
        <w:tabs>
          <w:tab w:val="num" w:pos="5040"/>
        </w:tabs>
        <w:ind w:left="5040" w:hanging="360"/>
      </w:pPr>
      <w:rPr>
        <w:rFonts w:ascii="Symbol" w:hAnsi="Symbol"/>
      </w:rPr>
    </w:lvl>
    <w:lvl w:ilvl="7" w:tplc="5E02CAEE">
      <w:start w:val="1"/>
      <w:numFmt w:val="bullet"/>
      <w:lvlText w:val="o"/>
      <w:lvlJc w:val="left"/>
      <w:pPr>
        <w:tabs>
          <w:tab w:val="num" w:pos="5760"/>
        </w:tabs>
        <w:ind w:left="5760" w:hanging="360"/>
      </w:pPr>
      <w:rPr>
        <w:rFonts w:ascii="Courier New" w:hAnsi="Courier New"/>
      </w:rPr>
    </w:lvl>
    <w:lvl w:ilvl="8" w:tplc="8410F33C">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2"/>
    <w:multiLevelType w:val="hybridMultilevel"/>
    <w:tmpl w:val="00000022"/>
    <w:lvl w:ilvl="0" w:tplc="E4E60BCC">
      <w:start w:val="1"/>
      <w:numFmt w:val="bullet"/>
      <w:lvlText w:val=""/>
      <w:lvlJc w:val="left"/>
      <w:pPr>
        <w:ind w:left="720" w:hanging="360"/>
      </w:pPr>
      <w:rPr>
        <w:rFonts w:ascii="Symbol" w:hAnsi="Symbol"/>
      </w:rPr>
    </w:lvl>
    <w:lvl w:ilvl="1" w:tplc="FF481A5E">
      <w:start w:val="1"/>
      <w:numFmt w:val="bullet"/>
      <w:lvlText w:val="o"/>
      <w:lvlJc w:val="left"/>
      <w:pPr>
        <w:tabs>
          <w:tab w:val="num" w:pos="1440"/>
        </w:tabs>
        <w:ind w:left="1440" w:hanging="360"/>
      </w:pPr>
      <w:rPr>
        <w:rFonts w:ascii="Courier New" w:hAnsi="Courier New"/>
      </w:rPr>
    </w:lvl>
    <w:lvl w:ilvl="2" w:tplc="CEBED8E8">
      <w:start w:val="1"/>
      <w:numFmt w:val="bullet"/>
      <w:lvlText w:val=""/>
      <w:lvlJc w:val="left"/>
      <w:pPr>
        <w:tabs>
          <w:tab w:val="num" w:pos="2160"/>
        </w:tabs>
        <w:ind w:left="2160" w:hanging="360"/>
      </w:pPr>
      <w:rPr>
        <w:rFonts w:ascii="Wingdings" w:hAnsi="Wingdings"/>
      </w:rPr>
    </w:lvl>
    <w:lvl w:ilvl="3" w:tplc="F11C5A04">
      <w:start w:val="1"/>
      <w:numFmt w:val="bullet"/>
      <w:lvlText w:val=""/>
      <w:lvlJc w:val="left"/>
      <w:pPr>
        <w:tabs>
          <w:tab w:val="num" w:pos="2880"/>
        </w:tabs>
        <w:ind w:left="2880" w:hanging="360"/>
      </w:pPr>
      <w:rPr>
        <w:rFonts w:ascii="Symbol" w:hAnsi="Symbol"/>
      </w:rPr>
    </w:lvl>
    <w:lvl w:ilvl="4" w:tplc="DFAA28BA">
      <w:start w:val="1"/>
      <w:numFmt w:val="bullet"/>
      <w:lvlText w:val="o"/>
      <w:lvlJc w:val="left"/>
      <w:pPr>
        <w:tabs>
          <w:tab w:val="num" w:pos="3600"/>
        </w:tabs>
        <w:ind w:left="3600" w:hanging="360"/>
      </w:pPr>
      <w:rPr>
        <w:rFonts w:ascii="Courier New" w:hAnsi="Courier New"/>
      </w:rPr>
    </w:lvl>
    <w:lvl w:ilvl="5" w:tplc="E08CD564">
      <w:start w:val="1"/>
      <w:numFmt w:val="bullet"/>
      <w:lvlText w:val=""/>
      <w:lvlJc w:val="left"/>
      <w:pPr>
        <w:tabs>
          <w:tab w:val="num" w:pos="4320"/>
        </w:tabs>
        <w:ind w:left="4320" w:hanging="360"/>
      </w:pPr>
      <w:rPr>
        <w:rFonts w:ascii="Wingdings" w:hAnsi="Wingdings"/>
      </w:rPr>
    </w:lvl>
    <w:lvl w:ilvl="6" w:tplc="0A9C6412">
      <w:start w:val="1"/>
      <w:numFmt w:val="bullet"/>
      <w:lvlText w:val=""/>
      <w:lvlJc w:val="left"/>
      <w:pPr>
        <w:tabs>
          <w:tab w:val="num" w:pos="5040"/>
        </w:tabs>
        <w:ind w:left="5040" w:hanging="360"/>
      </w:pPr>
      <w:rPr>
        <w:rFonts w:ascii="Symbol" w:hAnsi="Symbol"/>
      </w:rPr>
    </w:lvl>
    <w:lvl w:ilvl="7" w:tplc="8F821050">
      <w:start w:val="1"/>
      <w:numFmt w:val="bullet"/>
      <w:lvlText w:val="o"/>
      <w:lvlJc w:val="left"/>
      <w:pPr>
        <w:tabs>
          <w:tab w:val="num" w:pos="5760"/>
        </w:tabs>
        <w:ind w:left="5760" w:hanging="360"/>
      </w:pPr>
      <w:rPr>
        <w:rFonts w:ascii="Courier New" w:hAnsi="Courier New"/>
      </w:rPr>
    </w:lvl>
    <w:lvl w:ilvl="8" w:tplc="40A4282E">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3"/>
    <w:multiLevelType w:val="hybridMultilevel"/>
    <w:tmpl w:val="00000023"/>
    <w:lvl w:ilvl="0" w:tplc="CC427FD6">
      <w:start w:val="1"/>
      <w:numFmt w:val="bullet"/>
      <w:lvlText w:val=""/>
      <w:lvlJc w:val="left"/>
      <w:pPr>
        <w:ind w:left="720" w:hanging="360"/>
      </w:pPr>
      <w:rPr>
        <w:rFonts w:ascii="Symbol" w:hAnsi="Symbol"/>
      </w:rPr>
    </w:lvl>
    <w:lvl w:ilvl="1" w:tplc="D32A89BA">
      <w:start w:val="1"/>
      <w:numFmt w:val="bullet"/>
      <w:lvlText w:val="o"/>
      <w:lvlJc w:val="left"/>
      <w:pPr>
        <w:tabs>
          <w:tab w:val="num" w:pos="1440"/>
        </w:tabs>
        <w:ind w:left="1440" w:hanging="360"/>
      </w:pPr>
      <w:rPr>
        <w:rFonts w:ascii="Courier New" w:hAnsi="Courier New"/>
      </w:rPr>
    </w:lvl>
    <w:lvl w:ilvl="2" w:tplc="4A727214">
      <w:start w:val="1"/>
      <w:numFmt w:val="bullet"/>
      <w:lvlText w:val=""/>
      <w:lvlJc w:val="left"/>
      <w:pPr>
        <w:tabs>
          <w:tab w:val="num" w:pos="2160"/>
        </w:tabs>
        <w:ind w:left="2160" w:hanging="360"/>
      </w:pPr>
      <w:rPr>
        <w:rFonts w:ascii="Wingdings" w:hAnsi="Wingdings"/>
      </w:rPr>
    </w:lvl>
    <w:lvl w:ilvl="3" w:tplc="FFAC24CC">
      <w:start w:val="1"/>
      <w:numFmt w:val="bullet"/>
      <w:lvlText w:val=""/>
      <w:lvlJc w:val="left"/>
      <w:pPr>
        <w:tabs>
          <w:tab w:val="num" w:pos="2880"/>
        </w:tabs>
        <w:ind w:left="2880" w:hanging="360"/>
      </w:pPr>
      <w:rPr>
        <w:rFonts w:ascii="Symbol" w:hAnsi="Symbol"/>
      </w:rPr>
    </w:lvl>
    <w:lvl w:ilvl="4" w:tplc="2A9CEE1A">
      <w:start w:val="1"/>
      <w:numFmt w:val="bullet"/>
      <w:lvlText w:val="o"/>
      <w:lvlJc w:val="left"/>
      <w:pPr>
        <w:tabs>
          <w:tab w:val="num" w:pos="3600"/>
        </w:tabs>
        <w:ind w:left="3600" w:hanging="360"/>
      </w:pPr>
      <w:rPr>
        <w:rFonts w:ascii="Courier New" w:hAnsi="Courier New"/>
      </w:rPr>
    </w:lvl>
    <w:lvl w:ilvl="5" w:tplc="F2F8C354">
      <w:start w:val="1"/>
      <w:numFmt w:val="bullet"/>
      <w:lvlText w:val=""/>
      <w:lvlJc w:val="left"/>
      <w:pPr>
        <w:tabs>
          <w:tab w:val="num" w:pos="4320"/>
        </w:tabs>
        <w:ind w:left="4320" w:hanging="360"/>
      </w:pPr>
      <w:rPr>
        <w:rFonts w:ascii="Wingdings" w:hAnsi="Wingdings"/>
      </w:rPr>
    </w:lvl>
    <w:lvl w:ilvl="6" w:tplc="EE886376">
      <w:start w:val="1"/>
      <w:numFmt w:val="bullet"/>
      <w:lvlText w:val=""/>
      <w:lvlJc w:val="left"/>
      <w:pPr>
        <w:tabs>
          <w:tab w:val="num" w:pos="5040"/>
        </w:tabs>
        <w:ind w:left="5040" w:hanging="360"/>
      </w:pPr>
      <w:rPr>
        <w:rFonts w:ascii="Symbol" w:hAnsi="Symbol"/>
      </w:rPr>
    </w:lvl>
    <w:lvl w:ilvl="7" w:tplc="44501FF0">
      <w:start w:val="1"/>
      <w:numFmt w:val="bullet"/>
      <w:lvlText w:val="o"/>
      <w:lvlJc w:val="left"/>
      <w:pPr>
        <w:tabs>
          <w:tab w:val="num" w:pos="5760"/>
        </w:tabs>
        <w:ind w:left="5760" w:hanging="360"/>
      </w:pPr>
      <w:rPr>
        <w:rFonts w:ascii="Courier New" w:hAnsi="Courier New"/>
      </w:rPr>
    </w:lvl>
    <w:lvl w:ilvl="8" w:tplc="B8922CCE">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4"/>
    <w:multiLevelType w:val="hybridMultilevel"/>
    <w:tmpl w:val="00000024"/>
    <w:lvl w:ilvl="0" w:tplc="CB4C9B94">
      <w:start w:val="1"/>
      <w:numFmt w:val="bullet"/>
      <w:lvlText w:val=""/>
      <w:lvlJc w:val="left"/>
      <w:pPr>
        <w:ind w:left="720" w:hanging="360"/>
      </w:pPr>
      <w:rPr>
        <w:rFonts w:ascii="Symbol" w:hAnsi="Symbol"/>
      </w:rPr>
    </w:lvl>
    <w:lvl w:ilvl="1" w:tplc="E6FCFC5C">
      <w:start w:val="1"/>
      <w:numFmt w:val="bullet"/>
      <w:lvlText w:val="o"/>
      <w:lvlJc w:val="left"/>
      <w:pPr>
        <w:tabs>
          <w:tab w:val="num" w:pos="1440"/>
        </w:tabs>
        <w:ind w:left="1440" w:hanging="360"/>
      </w:pPr>
      <w:rPr>
        <w:rFonts w:ascii="Courier New" w:hAnsi="Courier New"/>
      </w:rPr>
    </w:lvl>
    <w:lvl w:ilvl="2" w:tplc="1B2E05A4">
      <w:start w:val="1"/>
      <w:numFmt w:val="bullet"/>
      <w:lvlText w:val=""/>
      <w:lvlJc w:val="left"/>
      <w:pPr>
        <w:tabs>
          <w:tab w:val="num" w:pos="2160"/>
        </w:tabs>
        <w:ind w:left="2160" w:hanging="360"/>
      </w:pPr>
      <w:rPr>
        <w:rFonts w:ascii="Wingdings" w:hAnsi="Wingdings"/>
      </w:rPr>
    </w:lvl>
    <w:lvl w:ilvl="3" w:tplc="DE96AA34">
      <w:start w:val="1"/>
      <w:numFmt w:val="bullet"/>
      <w:lvlText w:val=""/>
      <w:lvlJc w:val="left"/>
      <w:pPr>
        <w:tabs>
          <w:tab w:val="num" w:pos="2880"/>
        </w:tabs>
        <w:ind w:left="2880" w:hanging="360"/>
      </w:pPr>
      <w:rPr>
        <w:rFonts w:ascii="Symbol" w:hAnsi="Symbol"/>
      </w:rPr>
    </w:lvl>
    <w:lvl w:ilvl="4" w:tplc="1026C0BC">
      <w:start w:val="1"/>
      <w:numFmt w:val="bullet"/>
      <w:lvlText w:val="o"/>
      <w:lvlJc w:val="left"/>
      <w:pPr>
        <w:tabs>
          <w:tab w:val="num" w:pos="3600"/>
        </w:tabs>
        <w:ind w:left="3600" w:hanging="360"/>
      </w:pPr>
      <w:rPr>
        <w:rFonts w:ascii="Courier New" w:hAnsi="Courier New"/>
      </w:rPr>
    </w:lvl>
    <w:lvl w:ilvl="5" w:tplc="9446DB5E">
      <w:start w:val="1"/>
      <w:numFmt w:val="bullet"/>
      <w:lvlText w:val=""/>
      <w:lvlJc w:val="left"/>
      <w:pPr>
        <w:tabs>
          <w:tab w:val="num" w:pos="4320"/>
        </w:tabs>
        <w:ind w:left="4320" w:hanging="360"/>
      </w:pPr>
      <w:rPr>
        <w:rFonts w:ascii="Wingdings" w:hAnsi="Wingdings"/>
      </w:rPr>
    </w:lvl>
    <w:lvl w:ilvl="6" w:tplc="28ACBE46">
      <w:start w:val="1"/>
      <w:numFmt w:val="bullet"/>
      <w:lvlText w:val=""/>
      <w:lvlJc w:val="left"/>
      <w:pPr>
        <w:tabs>
          <w:tab w:val="num" w:pos="5040"/>
        </w:tabs>
        <w:ind w:left="5040" w:hanging="360"/>
      </w:pPr>
      <w:rPr>
        <w:rFonts w:ascii="Symbol" w:hAnsi="Symbol"/>
      </w:rPr>
    </w:lvl>
    <w:lvl w:ilvl="7" w:tplc="15BAF33A">
      <w:start w:val="1"/>
      <w:numFmt w:val="bullet"/>
      <w:lvlText w:val="o"/>
      <w:lvlJc w:val="left"/>
      <w:pPr>
        <w:tabs>
          <w:tab w:val="num" w:pos="5760"/>
        </w:tabs>
        <w:ind w:left="5760" w:hanging="360"/>
      </w:pPr>
      <w:rPr>
        <w:rFonts w:ascii="Courier New" w:hAnsi="Courier New"/>
      </w:rPr>
    </w:lvl>
    <w:lvl w:ilvl="8" w:tplc="99F24874">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5"/>
    <w:multiLevelType w:val="hybridMultilevel"/>
    <w:tmpl w:val="00000025"/>
    <w:lvl w:ilvl="0" w:tplc="59C2D6F6">
      <w:start w:val="1"/>
      <w:numFmt w:val="bullet"/>
      <w:lvlText w:val=""/>
      <w:lvlJc w:val="left"/>
      <w:pPr>
        <w:ind w:left="720" w:hanging="360"/>
      </w:pPr>
      <w:rPr>
        <w:rFonts w:ascii="Symbol" w:hAnsi="Symbol"/>
      </w:rPr>
    </w:lvl>
    <w:lvl w:ilvl="1" w:tplc="42A06DDE">
      <w:start w:val="1"/>
      <w:numFmt w:val="bullet"/>
      <w:lvlText w:val="o"/>
      <w:lvlJc w:val="left"/>
      <w:pPr>
        <w:tabs>
          <w:tab w:val="num" w:pos="1440"/>
        </w:tabs>
        <w:ind w:left="1440" w:hanging="360"/>
      </w:pPr>
      <w:rPr>
        <w:rFonts w:ascii="Courier New" w:hAnsi="Courier New"/>
      </w:rPr>
    </w:lvl>
    <w:lvl w:ilvl="2" w:tplc="459E33AE">
      <w:start w:val="1"/>
      <w:numFmt w:val="bullet"/>
      <w:lvlText w:val=""/>
      <w:lvlJc w:val="left"/>
      <w:pPr>
        <w:tabs>
          <w:tab w:val="num" w:pos="2160"/>
        </w:tabs>
        <w:ind w:left="2160" w:hanging="360"/>
      </w:pPr>
      <w:rPr>
        <w:rFonts w:ascii="Wingdings" w:hAnsi="Wingdings"/>
      </w:rPr>
    </w:lvl>
    <w:lvl w:ilvl="3" w:tplc="0CCC6792">
      <w:start w:val="1"/>
      <w:numFmt w:val="bullet"/>
      <w:lvlText w:val=""/>
      <w:lvlJc w:val="left"/>
      <w:pPr>
        <w:tabs>
          <w:tab w:val="num" w:pos="2880"/>
        </w:tabs>
        <w:ind w:left="2880" w:hanging="360"/>
      </w:pPr>
      <w:rPr>
        <w:rFonts w:ascii="Symbol" w:hAnsi="Symbol"/>
      </w:rPr>
    </w:lvl>
    <w:lvl w:ilvl="4" w:tplc="C0CCE218">
      <w:start w:val="1"/>
      <w:numFmt w:val="bullet"/>
      <w:lvlText w:val="o"/>
      <w:lvlJc w:val="left"/>
      <w:pPr>
        <w:tabs>
          <w:tab w:val="num" w:pos="3600"/>
        </w:tabs>
        <w:ind w:left="3600" w:hanging="360"/>
      </w:pPr>
      <w:rPr>
        <w:rFonts w:ascii="Courier New" w:hAnsi="Courier New"/>
      </w:rPr>
    </w:lvl>
    <w:lvl w:ilvl="5" w:tplc="477022A4">
      <w:start w:val="1"/>
      <w:numFmt w:val="bullet"/>
      <w:lvlText w:val=""/>
      <w:lvlJc w:val="left"/>
      <w:pPr>
        <w:tabs>
          <w:tab w:val="num" w:pos="4320"/>
        </w:tabs>
        <w:ind w:left="4320" w:hanging="360"/>
      </w:pPr>
      <w:rPr>
        <w:rFonts w:ascii="Wingdings" w:hAnsi="Wingdings"/>
      </w:rPr>
    </w:lvl>
    <w:lvl w:ilvl="6" w:tplc="6D4EDC66">
      <w:start w:val="1"/>
      <w:numFmt w:val="bullet"/>
      <w:lvlText w:val=""/>
      <w:lvlJc w:val="left"/>
      <w:pPr>
        <w:tabs>
          <w:tab w:val="num" w:pos="5040"/>
        </w:tabs>
        <w:ind w:left="5040" w:hanging="360"/>
      </w:pPr>
      <w:rPr>
        <w:rFonts w:ascii="Symbol" w:hAnsi="Symbol"/>
      </w:rPr>
    </w:lvl>
    <w:lvl w:ilvl="7" w:tplc="D400A46E">
      <w:start w:val="1"/>
      <w:numFmt w:val="bullet"/>
      <w:lvlText w:val="o"/>
      <w:lvlJc w:val="left"/>
      <w:pPr>
        <w:tabs>
          <w:tab w:val="num" w:pos="5760"/>
        </w:tabs>
        <w:ind w:left="5760" w:hanging="360"/>
      </w:pPr>
      <w:rPr>
        <w:rFonts w:ascii="Courier New" w:hAnsi="Courier New"/>
      </w:rPr>
    </w:lvl>
    <w:lvl w:ilvl="8" w:tplc="7EBC7850">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6"/>
    <w:multiLevelType w:val="hybridMultilevel"/>
    <w:tmpl w:val="00000026"/>
    <w:lvl w:ilvl="0" w:tplc="F2F44132">
      <w:start w:val="1"/>
      <w:numFmt w:val="bullet"/>
      <w:lvlText w:val=""/>
      <w:lvlJc w:val="left"/>
      <w:pPr>
        <w:ind w:left="720" w:hanging="360"/>
      </w:pPr>
      <w:rPr>
        <w:rFonts w:ascii="Symbol" w:hAnsi="Symbol"/>
      </w:rPr>
    </w:lvl>
    <w:lvl w:ilvl="1" w:tplc="6B40D2BE">
      <w:start w:val="1"/>
      <w:numFmt w:val="bullet"/>
      <w:lvlText w:val="o"/>
      <w:lvlJc w:val="left"/>
      <w:pPr>
        <w:tabs>
          <w:tab w:val="num" w:pos="1440"/>
        </w:tabs>
        <w:ind w:left="1440" w:hanging="360"/>
      </w:pPr>
      <w:rPr>
        <w:rFonts w:ascii="Courier New" w:hAnsi="Courier New"/>
      </w:rPr>
    </w:lvl>
    <w:lvl w:ilvl="2" w:tplc="4CA6F126">
      <w:start w:val="1"/>
      <w:numFmt w:val="bullet"/>
      <w:lvlText w:val=""/>
      <w:lvlJc w:val="left"/>
      <w:pPr>
        <w:tabs>
          <w:tab w:val="num" w:pos="2160"/>
        </w:tabs>
        <w:ind w:left="2160" w:hanging="360"/>
      </w:pPr>
      <w:rPr>
        <w:rFonts w:ascii="Wingdings" w:hAnsi="Wingdings"/>
      </w:rPr>
    </w:lvl>
    <w:lvl w:ilvl="3" w:tplc="DB5A9EFE">
      <w:start w:val="1"/>
      <w:numFmt w:val="bullet"/>
      <w:lvlText w:val=""/>
      <w:lvlJc w:val="left"/>
      <w:pPr>
        <w:tabs>
          <w:tab w:val="num" w:pos="2880"/>
        </w:tabs>
        <w:ind w:left="2880" w:hanging="360"/>
      </w:pPr>
      <w:rPr>
        <w:rFonts w:ascii="Symbol" w:hAnsi="Symbol"/>
      </w:rPr>
    </w:lvl>
    <w:lvl w:ilvl="4" w:tplc="FC282D96">
      <w:start w:val="1"/>
      <w:numFmt w:val="bullet"/>
      <w:lvlText w:val="o"/>
      <w:lvlJc w:val="left"/>
      <w:pPr>
        <w:tabs>
          <w:tab w:val="num" w:pos="3600"/>
        </w:tabs>
        <w:ind w:left="3600" w:hanging="360"/>
      </w:pPr>
      <w:rPr>
        <w:rFonts w:ascii="Courier New" w:hAnsi="Courier New"/>
      </w:rPr>
    </w:lvl>
    <w:lvl w:ilvl="5" w:tplc="46CA19E6">
      <w:start w:val="1"/>
      <w:numFmt w:val="bullet"/>
      <w:lvlText w:val=""/>
      <w:lvlJc w:val="left"/>
      <w:pPr>
        <w:tabs>
          <w:tab w:val="num" w:pos="4320"/>
        </w:tabs>
        <w:ind w:left="4320" w:hanging="360"/>
      </w:pPr>
      <w:rPr>
        <w:rFonts w:ascii="Wingdings" w:hAnsi="Wingdings"/>
      </w:rPr>
    </w:lvl>
    <w:lvl w:ilvl="6" w:tplc="00368FB4">
      <w:start w:val="1"/>
      <w:numFmt w:val="bullet"/>
      <w:lvlText w:val=""/>
      <w:lvlJc w:val="left"/>
      <w:pPr>
        <w:tabs>
          <w:tab w:val="num" w:pos="5040"/>
        </w:tabs>
        <w:ind w:left="5040" w:hanging="360"/>
      </w:pPr>
      <w:rPr>
        <w:rFonts w:ascii="Symbol" w:hAnsi="Symbol"/>
      </w:rPr>
    </w:lvl>
    <w:lvl w:ilvl="7" w:tplc="5CE6600A">
      <w:start w:val="1"/>
      <w:numFmt w:val="bullet"/>
      <w:lvlText w:val="o"/>
      <w:lvlJc w:val="left"/>
      <w:pPr>
        <w:tabs>
          <w:tab w:val="num" w:pos="5760"/>
        </w:tabs>
        <w:ind w:left="5760" w:hanging="360"/>
      </w:pPr>
      <w:rPr>
        <w:rFonts w:ascii="Courier New" w:hAnsi="Courier New"/>
      </w:rPr>
    </w:lvl>
    <w:lvl w:ilvl="8" w:tplc="E5E06730">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7"/>
    <w:multiLevelType w:val="hybridMultilevel"/>
    <w:tmpl w:val="00000027"/>
    <w:lvl w:ilvl="0" w:tplc="593473F6">
      <w:start w:val="1"/>
      <w:numFmt w:val="bullet"/>
      <w:lvlText w:val=""/>
      <w:lvlJc w:val="left"/>
      <w:pPr>
        <w:ind w:left="720" w:hanging="360"/>
      </w:pPr>
      <w:rPr>
        <w:rFonts w:ascii="Symbol" w:hAnsi="Symbol"/>
      </w:rPr>
    </w:lvl>
    <w:lvl w:ilvl="1" w:tplc="1B84FB94">
      <w:start w:val="1"/>
      <w:numFmt w:val="bullet"/>
      <w:lvlText w:val="o"/>
      <w:lvlJc w:val="left"/>
      <w:pPr>
        <w:tabs>
          <w:tab w:val="num" w:pos="1440"/>
        </w:tabs>
        <w:ind w:left="1440" w:hanging="360"/>
      </w:pPr>
      <w:rPr>
        <w:rFonts w:ascii="Courier New" w:hAnsi="Courier New"/>
      </w:rPr>
    </w:lvl>
    <w:lvl w:ilvl="2" w:tplc="0082FBAE">
      <w:start w:val="1"/>
      <w:numFmt w:val="bullet"/>
      <w:lvlText w:val=""/>
      <w:lvlJc w:val="left"/>
      <w:pPr>
        <w:tabs>
          <w:tab w:val="num" w:pos="2160"/>
        </w:tabs>
        <w:ind w:left="2160" w:hanging="360"/>
      </w:pPr>
      <w:rPr>
        <w:rFonts w:ascii="Wingdings" w:hAnsi="Wingdings"/>
      </w:rPr>
    </w:lvl>
    <w:lvl w:ilvl="3" w:tplc="F0EC2B92">
      <w:start w:val="1"/>
      <w:numFmt w:val="bullet"/>
      <w:lvlText w:val=""/>
      <w:lvlJc w:val="left"/>
      <w:pPr>
        <w:tabs>
          <w:tab w:val="num" w:pos="2880"/>
        </w:tabs>
        <w:ind w:left="2880" w:hanging="360"/>
      </w:pPr>
      <w:rPr>
        <w:rFonts w:ascii="Symbol" w:hAnsi="Symbol"/>
      </w:rPr>
    </w:lvl>
    <w:lvl w:ilvl="4" w:tplc="F31CFA20">
      <w:start w:val="1"/>
      <w:numFmt w:val="bullet"/>
      <w:lvlText w:val="o"/>
      <w:lvlJc w:val="left"/>
      <w:pPr>
        <w:tabs>
          <w:tab w:val="num" w:pos="3600"/>
        </w:tabs>
        <w:ind w:left="3600" w:hanging="360"/>
      </w:pPr>
      <w:rPr>
        <w:rFonts w:ascii="Courier New" w:hAnsi="Courier New"/>
      </w:rPr>
    </w:lvl>
    <w:lvl w:ilvl="5" w:tplc="3482AC5A">
      <w:start w:val="1"/>
      <w:numFmt w:val="bullet"/>
      <w:lvlText w:val=""/>
      <w:lvlJc w:val="left"/>
      <w:pPr>
        <w:tabs>
          <w:tab w:val="num" w:pos="4320"/>
        </w:tabs>
        <w:ind w:left="4320" w:hanging="360"/>
      </w:pPr>
      <w:rPr>
        <w:rFonts w:ascii="Wingdings" w:hAnsi="Wingdings"/>
      </w:rPr>
    </w:lvl>
    <w:lvl w:ilvl="6" w:tplc="78D64E3E">
      <w:start w:val="1"/>
      <w:numFmt w:val="bullet"/>
      <w:lvlText w:val=""/>
      <w:lvlJc w:val="left"/>
      <w:pPr>
        <w:tabs>
          <w:tab w:val="num" w:pos="5040"/>
        </w:tabs>
        <w:ind w:left="5040" w:hanging="360"/>
      </w:pPr>
      <w:rPr>
        <w:rFonts w:ascii="Symbol" w:hAnsi="Symbol"/>
      </w:rPr>
    </w:lvl>
    <w:lvl w:ilvl="7" w:tplc="FCBA1220">
      <w:start w:val="1"/>
      <w:numFmt w:val="bullet"/>
      <w:lvlText w:val="o"/>
      <w:lvlJc w:val="left"/>
      <w:pPr>
        <w:tabs>
          <w:tab w:val="num" w:pos="5760"/>
        </w:tabs>
        <w:ind w:left="5760" w:hanging="360"/>
      </w:pPr>
      <w:rPr>
        <w:rFonts w:ascii="Courier New" w:hAnsi="Courier New"/>
      </w:rPr>
    </w:lvl>
    <w:lvl w:ilvl="8" w:tplc="C77C52EC">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8"/>
    <w:multiLevelType w:val="hybridMultilevel"/>
    <w:tmpl w:val="00000028"/>
    <w:lvl w:ilvl="0" w:tplc="DE6A26AA">
      <w:start w:val="1"/>
      <w:numFmt w:val="bullet"/>
      <w:lvlText w:val=""/>
      <w:lvlJc w:val="left"/>
      <w:pPr>
        <w:ind w:left="720" w:hanging="360"/>
      </w:pPr>
      <w:rPr>
        <w:rFonts w:ascii="Symbol" w:hAnsi="Symbol"/>
      </w:rPr>
    </w:lvl>
    <w:lvl w:ilvl="1" w:tplc="C660FFD6">
      <w:start w:val="1"/>
      <w:numFmt w:val="bullet"/>
      <w:lvlText w:val="o"/>
      <w:lvlJc w:val="left"/>
      <w:pPr>
        <w:tabs>
          <w:tab w:val="num" w:pos="1440"/>
        </w:tabs>
        <w:ind w:left="1440" w:hanging="360"/>
      </w:pPr>
      <w:rPr>
        <w:rFonts w:ascii="Courier New" w:hAnsi="Courier New"/>
      </w:rPr>
    </w:lvl>
    <w:lvl w:ilvl="2" w:tplc="4752985E">
      <w:start w:val="1"/>
      <w:numFmt w:val="bullet"/>
      <w:lvlText w:val=""/>
      <w:lvlJc w:val="left"/>
      <w:pPr>
        <w:tabs>
          <w:tab w:val="num" w:pos="2160"/>
        </w:tabs>
        <w:ind w:left="2160" w:hanging="360"/>
      </w:pPr>
      <w:rPr>
        <w:rFonts w:ascii="Wingdings" w:hAnsi="Wingdings"/>
      </w:rPr>
    </w:lvl>
    <w:lvl w:ilvl="3" w:tplc="D202399C">
      <w:start w:val="1"/>
      <w:numFmt w:val="bullet"/>
      <w:lvlText w:val=""/>
      <w:lvlJc w:val="left"/>
      <w:pPr>
        <w:tabs>
          <w:tab w:val="num" w:pos="2880"/>
        </w:tabs>
        <w:ind w:left="2880" w:hanging="360"/>
      </w:pPr>
      <w:rPr>
        <w:rFonts w:ascii="Symbol" w:hAnsi="Symbol"/>
      </w:rPr>
    </w:lvl>
    <w:lvl w:ilvl="4" w:tplc="A88C73CE">
      <w:start w:val="1"/>
      <w:numFmt w:val="bullet"/>
      <w:lvlText w:val="o"/>
      <w:lvlJc w:val="left"/>
      <w:pPr>
        <w:tabs>
          <w:tab w:val="num" w:pos="3600"/>
        </w:tabs>
        <w:ind w:left="3600" w:hanging="360"/>
      </w:pPr>
      <w:rPr>
        <w:rFonts w:ascii="Courier New" w:hAnsi="Courier New"/>
      </w:rPr>
    </w:lvl>
    <w:lvl w:ilvl="5" w:tplc="132615CC">
      <w:start w:val="1"/>
      <w:numFmt w:val="bullet"/>
      <w:lvlText w:val=""/>
      <w:lvlJc w:val="left"/>
      <w:pPr>
        <w:tabs>
          <w:tab w:val="num" w:pos="4320"/>
        </w:tabs>
        <w:ind w:left="4320" w:hanging="360"/>
      </w:pPr>
      <w:rPr>
        <w:rFonts w:ascii="Wingdings" w:hAnsi="Wingdings"/>
      </w:rPr>
    </w:lvl>
    <w:lvl w:ilvl="6" w:tplc="A55E8FF4">
      <w:start w:val="1"/>
      <w:numFmt w:val="bullet"/>
      <w:lvlText w:val=""/>
      <w:lvlJc w:val="left"/>
      <w:pPr>
        <w:tabs>
          <w:tab w:val="num" w:pos="5040"/>
        </w:tabs>
        <w:ind w:left="5040" w:hanging="360"/>
      </w:pPr>
      <w:rPr>
        <w:rFonts w:ascii="Symbol" w:hAnsi="Symbol"/>
      </w:rPr>
    </w:lvl>
    <w:lvl w:ilvl="7" w:tplc="F078C138">
      <w:start w:val="1"/>
      <w:numFmt w:val="bullet"/>
      <w:lvlText w:val="o"/>
      <w:lvlJc w:val="left"/>
      <w:pPr>
        <w:tabs>
          <w:tab w:val="num" w:pos="5760"/>
        </w:tabs>
        <w:ind w:left="5760" w:hanging="360"/>
      </w:pPr>
      <w:rPr>
        <w:rFonts w:ascii="Courier New" w:hAnsi="Courier New"/>
      </w:rPr>
    </w:lvl>
    <w:lvl w:ilvl="8" w:tplc="3D100716">
      <w:start w:val="1"/>
      <w:numFmt w:val="bullet"/>
      <w:lvlText w:val=""/>
      <w:lvlJc w:val="left"/>
      <w:pPr>
        <w:tabs>
          <w:tab w:val="num" w:pos="6480"/>
        </w:tabs>
        <w:ind w:left="6480" w:hanging="360"/>
      </w:pPr>
      <w:rPr>
        <w:rFonts w:ascii="Wingdings" w:hAnsi="Wingdings"/>
      </w:rPr>
    </w:lvl>
  </w:abstractNum>
  <w:abstractNum w:abstractNumId="40" w15:restartNumberingAfterBreak="0">
    <w:nsid w:val="00000029"/>
    <w:multiLevelType w:val="hybridMultilevel"/>
    <w:tmpl w:val="00000029"/>
    <w:lvl w:ilvl="0" w:tplc="98CEC488">
      <w:start w:val="1"/>
      <w:numFmt w:val="bullet"/>
      <w:lvlText w:val=""/>
      <w:lvlJc w:val="left"/>
      <w:pPr>
        <w:ind w:left="720" w:hanging="360"/>
      </w:pPr>
      <w:rPr>
        <w:rFonts w:ascii="Symbol" w:hAnsi="Symbol"/>
      </w:rPr>
    </w:lvl>
    <w:lvl w:ilvl="1" w:tplc="0EDEA278">
      <w:start w:val="1"/>
      <w:numFmt w:val="bullet"/>
      <w:lvlText w:val="o"/>
      <w:lvlJc w:val="left"/>
      <w:pPr>
        <w:tabs>
          <w:tab w:val="num" w:pos="1440"/>
        </w:tabs>
        <w:ind w:left="1440" w:hanging="360"/>
      </w:pPr>
      <w:rPr>
        <w:rFonts w:ascii="Courier New" w:hAnsi="Courier New"/>
      </w:rPr>
    </w:lvl>
    <w:lvl w:ilvl="2" w:tplc="70025CEE">
      <w:start w:val="1"/>
      <w:numFmt w:val="bullet"/>
      <w:lvlText w:val=""/>
      <w:lvlJc w:val="left"/>
      <w:pPr>
        <w:tabs>
          <w:tab w:val="num" w:pos="2160"/>
        </w:tabs>
        <w:ind w:left="2160" w:hanging="360"/>
      </w:pPr>
      <w:rPr>
        <w:rFonts w:ascii="Wingdings" w:hAnsi="Wingdings"/>
      </w:rPr>
    </w:lvl>
    <w:lvl w:ilvl="3" w:tplc="AD485008">
      <w:start w:val="1"/>
      <w:numFmt w:val="bullet"/>
      <w:lvlText w:val=""/>
      <w:lvlJc w:val="left"/>
      <w:pPr>
        <w:tabs>
          <w:tab w:val="num" w:pos="2880"/>
        </w:tabs>
        <w:ind w:left="2880" w:hanging="360"/>
      </w:pPr>
      <w:rPr>
        <w:rFonts w:ascii="Symbol" w:hAnsi="Symbol"/>
      </w:rPr>
    </w:lvl>
    <w:lvl w:ilvl="4" w:tplc="D86E9630">
      <w:start w:val="1"/>
      <w:numFmt w:val="bullet"/>
      <w:lvlText w:val="o"/>
      <w:lvlJc w:val="left"/>
      <w:pPr>
        <w:tabs>
          <w:tab w:val="num" w:pos="3600"/>
        </w:tabs>
        <w:ind w:left="3600" w:hanging="360"/>
      </w:pPr>
      <w:rPr>
        <w:rFonts w:ascii="Courier New" w:hAnsi="Courier New"/>
      </w:rPr>
    </w:lvl>
    <w:lvl w:ilvl="5" w:tplc="1EFABCCA">
      <w:start w:val="1"/>
      <w:numFmt w:val="bullet"/>
      <w:lvlText w:val=""/>
      <w:lvlJc w:val="left"/>
      <w:pPr>
        <w:tabs>
          <w:tab w:val="num" w:pos="4320"/>
        </w:tabs>
        <w:ind w:left="4320" w:hanging="360"/>
      </w:pPr>
      <w:rPr>
        <w:rFonts w:ascii="Wingdings" w:hAnsi="Wingdings"/>
      </w:rPr>
    </w:lvl>
    <w:lvl w:ilvl="6" w:tplc="46544FC0">
      <w:start w:val="1"/>
      <w:numFmt w:val="bullet"/>
      <w:lvlText w:val=""/>
      <w:lvlJc w:val="left"/>
      <w:pPr>
        <w:tabs>
          <w:tab w:val="num" w:pos="5040"/>
        </w:tabs>
        <w:ind w:left="5040" w:hanging="360"/>
      </w:pPr>
      <w:rPr>
        <w:rFonts w:ascii="Symbol" w:hAnsi="Symbol"/>
      </w:rPr>
    </w:lvl>
    <w:lvl w:ilvl="7" w:tplc="05586EAC">
      <w:start w:val="1"/>
      <w:numFmt w:val="bullet"/>
      <w:lvlText w:val="o"/>
      <w:lvlJc w:val="left"/>
      <w:pPr>
        <w:tabs>
          <w:tab w:val="num" w:pos="5760"/>
        </w:tabs>
        <w:ind w:left="5760" w:hanging="360"/>
      </w:pPr>
      <w:rPr>
        <w:rFonts w:ascii="Courier New" w:hAnsi="Courier New"/>
      </w:rPr>
    </w:lvl>
    <w:lvl w:ilvl="8" w:tplc="352A0226">
      <w:start w:val="1"/>
      <w:numFmt w:val="bullet"/>
      <w:lvlText w:val=""/>
      <w:lvlJc w:val="left"/>
      <w:pPr>
        <w:tabs>
          <w:tab w:val="num" w:pos="6480"/>
        </w:tabs>
        <w:ind w:left="6480" w:hanging="360"/>
      </w:pPr>
      <w:rPr>
        <w:rFonts w:ascii="Wingdings" w:hAnsi="Wingdings"/>
      </w:rPr>
    </w:lvl>
  </w:abstractNum>
  <w:abstractNum w:abstractNumId="41" w15:restartNumberingAfterBreak="0">
    <w:nsid w:val="0000002A"/>
    <w:multiLevelType w:val="hybridMultilevel"/>
    <w:tmpl w:val="0000002A"/>
    <w:lvl w:ilvl="0" w:tplc="664E2F6A">
      <w:start w:val="1"/>
      <w:numFmt w:val="bullet"/>
      <w:lvlText w:val=""/>
      <w:lvlJc w:val="left"/>
      <w:pPr>
        <w:ind w:left="720" w:hanging="360"/>
      </w:pPr>
      <w:rPr>
        <w:rFonts w:ascii="Symbol" w:hAnsi="Symbol"/>
      </w:rPr>
    </w:lvl>
    <w:lvl w:ilvl="1" w:tplc="496AFFB2">
      <w:start w:val="1"/>
      <w:numFmt w:val="bullet"/>
      <w:lvlText w:val="o"/>
      <w:lvlJc w:val="left"/>
      <w:pPr>
        <w:tabs>
          <w:tab w:val="num" w:pos="1440"/>
        </w:tabs>
        <w:ind w:left="1440" w:hanging="360"/>
      </w:pPr>
      <w:rPr>
        <w:rFonts w:ascii="Courier New" w:hAnsi="Courier New"/>
      </w:rPr>
    </w:lvl>
    <w:lvl w:ilvl="2" w:tplc="0ACED39C">
      <w:start w:val="1"/>
      <w:numFmt w:val="bullet"/>
      <w:lvlText w:val=""/>
      <w:lvlJc w:val="left"/>
      <w:pPr>
        <w:tabs>
          <w:tab w:val="num" w:pos="2160"/>
        </w:tabs>
        <w:ind w:left="2160" w:hanging="360"/>
      </w:pPr>
      <w:rPr>
        <w:rFonts w:ascii="Wingdings" w:hAnsi="Wingdings"/>
      </w:rPr>
    </w:lvl>
    <w:lvl w:ilvl="3" w:tplc="C38C7740">
      <w:start w:val="1"/>
      <w:numFmt w:val="bullet"/>
      <w:lvlText w:val=""/>
      <w:lvlJc w:val="left"/>
      <w:pPr>
        <w:tabs>
          <w:tab w:val="num" w:pos="2880"/>
        </w:tabs>
        <w:ind w:left="2880" w:hanging="360"/>
      </w:pPr>
      <w:rPr>
        <w:rFonts w:ascii="Symbol" w:hAnsi="Symbol"/>
      </w:rPr>
    </w:lvl>
    <w:lvl w:ilvl="4" w:tplc="4328B0F8">
      <w:start w:val="1"/>
      <w:numFmt w:val="bullet"/>
      <w:lvlText w:val="o"/>
      <w:lvlJc w:val="left"/>
      <w:pPr>
        <w:tabs>
          <w:tab w:val="num" w:pos="3600"/>
        </w:tabs>
        <w:ind w:left="3600" w:hanging="360"/>
      </w:pPr>
      <w:rPr>
        <w:rFonts w:ascii="Courier New" w:hAnsi="Courier New"/>
      </w:rPr>
    </w:lvl>
    <w:lvl w:ilvl="5" w:tplc="8FF424E8">
      <w:start w:val="1"/>
      <w:numFmt w:val="bullet"/>
      <w:lvlText w:val=""/>
      <w:lvlJc w:val="left"/>
      <w:pPr>
        <w:tabs>
          <w:tab w:val="num" w:pos="4320"/>
        </w:tabs>
        <w:ind w:left="4320" w:hanging="360"/>
      </w:pPr>
      <w:rPr>
        <w:rFonts w:ascii="Wingdings" w:hAnsi="Wingdings"/>
      </w:rPr>
    </w:lvl>
    <w:lvl w:ilvl="6" w:tplc="4656A436">
      <w:start w:val="1"/>
      <w:numFmt w:val="bullet"/>
      <w:lvlText w:val=""/>
      <w:lvlJc w:val="left"/>
      <w:pPr>
        <w:tabs>
          <w:tab w:val="num" w:pos="5040"/>
        </w:tabs>
        <w:ind w:left="5040" w:hanging="360"/>
      </w:pPr>
      <w:rPr>
        <w:rFonts w:ascii="Symbol" w:hAnsi="Symbol"/>
      </w:rPr>
    </w:lvl>
    <w:lvl w:ilvl="7" w:tplc="558E94B8">
      <w:start w:val="1"/>
      <w:numFmt w:val="bullet"/>
      <w:lvlText w:val="o"/>
      <w:lvlJc w:val="left"/>
      <w:pPr>
        <w:tabs>
          <w:tab w:val="num" w:pos="5760"/>
        </w:tabs>
        <w:ind w:left="5760" w:hanging="360"/>
      </w:pPr>
      <w:rPr>
        <w:rFonts w:ascii="Courier New" w:hAnsi="Courier New"/>
      </w:rPr>
    </w:lvl>
    <w:lvl w:ilvl="8" w:tplc="D50A6404">
      <w:start w:val="1"/>
      <w:numFmt w:val="bullet"/>
      <w:lvlText w:val=""/>
      <w:lvlJc w:val="left"/>
      <w:pPr>
        <w:tabs>
          <w:tab w:val="num" w:pos="6480"/>
        </w:tabs>
        <w:ind w:left="6480" w:hanging="360"/>
      </w:pPr>
      <w:rPr>
        <w:rFonts w:ascii="Wingdings" w:hAnsi="Wingdings"/>
      </w:rPr>
    </w:lvl>
  </w:abstractNum>
  <w:abstractNum w:abstractNumId="42" w15:restartNumberingAfterBreak="0">
    <w:nsid w:val="0000002B"/>
    <w:multiLevelType w:val="hybridMultilevel"/>
    <w:tmpl w:val="0000002B"/>
    <w:lvl w:ilvl="0" w:tplc="A156D8C6">
      <w:start w:val="1"/>
      <w:numFmt w:val="bullet"/>
      <w:lvlText w:val=""/>
      <w:lvlJc w:val="left"/>
      <w:pPr>
        <w:ind w:left="720" w:hanging="360"/>
      </w:pPr>
      <w:rPr>
        <w:rFonts w:ascii="Symbol" w:hAnsi="Symbol"/>
      </w:rPr>
    </w:lvl>
    <w:lvl w:ilvl="1" w:tplc="9D08CF66">
      <w:start w:val="1"/>
      <w:numFmt w:val="bullet"/>
      <w:lvlText w:val="o"/>
      <w:lvlJc w:val="left"/>
      <w:pPr>
        <w:tabs>
          <w:tab w:val="num" w:pos="1440"/>
        </w:tabs>
        <w:ind w:left="1440" w:hanging="360"/>
      </w:pPr>
      <w:rPr>
        <w:rFonts w:ascii="Courier New" w:hAnsi="Courier New"/>
      </w:rPr>
    </w:lvl>
    <w:lvl w:ilvl="2" w:tplc="12221DF0">
      <w:start w:val="1"/>
      <w:numFmt w:val="bullet"/>
      <w:lvlText w:val=""/>
      <w:lvlJc w:val="left"/>
      <w:pPr>
        <w:tabs>
          <w:tab w:val="num" w:pos="2160"/>
        </w:tabs>
        <w:ind w:left="2160" w:hanging="360"/>
      </w:pPr>
      <w:rPr>
        <w:rFonts w:ascii="Wingdings" w:hAnsi="Wingdings"/>
      </w:rPr>
    </w:lvl>
    <w:lvl w:ilvl="3" w:tplc="F55C957A">
      <w:start w:val="1"/>
      <w:numFmt w:val="bullet"/>
      <w:lvlText w:val=""/>
      <w:lvlJc w:val="left"/>
      <w:pPr>
        <w:tabs>
          <w:tab w:val="num" w:pos="2880"/>
        </w:tabs>
        <w:ind w:left="2880" w:hanging="360"/>
      </w:pPr>
      <w:rPr>
        <w:rFonts w:ascii="Symbol" w:hAnsi="Symbol"/>
      </w:rPr>
    </w:lvl>
    <w:lvl w:ilvl="4" w:tplc="D35862DE">
      <w:start w:val="1"/>
      <w:numFmt w:val="bullet"/>
      <w:lvlText w:val="o"/>
      <w:lvlJc w:val="left"/>
      <w:pPr>
        <w:tabs>
          <w:tab w:val="num" w:pos="3600"/>
        </w:tabs>
        <w:ind w:left="3600" w:hanging="360"/>
      </w:pPr>
      <w:rPr>
        <w:rFonts w:ascii="Courier New" w:hAnsi="Courier New"/>
      </w:rPr>
    </w:lvl>
    <w:lvl w:ilvl="5" w:tplc="4BD24330">
      <w:start w:val="1"/>
      <w:numFmt w:val="bullet"/>
      <w:lvlText w:val=""/>
      <w:lvlJc w:val="left"/>
      <w:pPr>
        <w:tabs>
          <w:tab w:val="num" w:pos="4320"/>
        </w:tabs>
        <w:ind w:left="4320" w:hanging="360"/>
      </w:pPr>
      <w:rPr>
        <w:rFonts w:ascii="Wingdings" w:hAnsi="Wingdings"/>
      </w:rPr>
    </w:lvl>
    <w:lvl w:ilvl="6" w:tplc="02F4AC54">
      <w:start w:val="1"/>
      <w:numFmt w:val="bullet"/>
      <w:lvlText w:val=""/>
      <w:lvlJc w:val="left"/>
      <w:pPr>
        <w:tabs>
          <w:tab w:val="num" w:pos="5040"/>
        </w:tabs>
        <w:ind w:left="5040" w:hanging="360"/>
      </w:pPr>
      <w:rPr>
        <w:rFonts w:ascii="Symbol" w:hAnsi="Symbol"/>
      </w:rPr>
    </w:lvl>
    <w:lvl w:ilvl="7" w:tplc="C2B08FAE">
      <w:start w:val="1"/>
      <w:numFmt w:val="bullet"/>
      <w:lvlText w:val="o"/>
      <w:lvlJc w:val="left"/>
      <w:pPr>
        <w:tabs>
          <w:tab w:val="num" w:pos="5760"/>
        </w:tabs>
        <w:ind w:left="5760" w:hanging="360"/>
      </w:pPr>
      <w:rPr>
        <w:rFonts w:ascii="Courier New" w:hAnsi="Courier New"/>
      </w:rPr>
    </w:lvl>
    <w:lvl w:ilvl="8" w:tplc="A49A1428">
      <w:start w:val="1"/>
      <w:numFmt w:val="bullet"/>
      <w:lvlText w:val=""/>
      <w:lvlJc w:val="left"/>
      <w:pPr>
        <w:tabs>
          <w:tab w:val="num" w:pos="6480"/>
        </w:tabs>
        <w:ind w:left="6480" w:hanging="360"/>
      </w:pPr>
      <w:rPr>
        <w:rFonts w:ascii="Wingdings" w:hAnsi="Wingdings"/>
      </w:rPr>
    </w:lvl>
  </w:abstractNum>
  <w:abstractNum w:abstractNumId="43" w15:restartNumberingAfterBreak="0">
    <w:nsid w:val="0000002C"/>
    <w:multiLevelType w:val="hybridMultilevel"/>
    <w:tmpl w:val="0000002C"/>
    <w:lvl w:ilvl="0" w:tplc="D4E87762">
      <w:start w:val="1"/>
      <w:numFmt w:val="bullet"/>
      <w:lvlText w:val=""/>
      <w:lvlJc w:val="left"/>
      <w:pPr>
        <w:ind w:left="720" w:hanging="360"/>
      </w:pPr>
      <w:rPr>
        <w:rFonts w:ascii="Symbol" w:hAnsi="Symbol"/>
      </w:rPr>
    </w:lvl>
    <w:lvl w:ilvl="1" w:tplc="597A295C">
      <w:start w:val="1"/>
      <w:numFmt w:val="bullet"/>
      <w:lvlText w:val="o"/>
      <w:lvlJc w:val="left"/>
      <w:pPr>
        <w:tabs>
          <w:tab w:val="num" w:pos="1440"/>
        </w:tabs>
        <w:ind w:left="1440" w:hanging="360"/>
      </w:pPr>
      <w:rPr>
        <w:rFonts w:ascii="Courier New" w:hAnsi="Courier New"/>
      </w:rPr>
    </w:lvl>
    <w:lvl w:ilvl="2" w:tplc="0AA0FCF8">
      <w:start w:val="1"/>
      <w:numFmt w:val="bullet"/>
      <w:lvlText w:val=""/>
      <w:lvlJc w:val="left"/>
      <w:pPr>
        <w:tabs>
          <w:tab w:val="num" w:pos="2160"/>
        </w:tabs>
        <w:ind w:left="2160" w:hanging="360"/>
      </w:pPr>
      <w:rPr>
        <w:rFonts w:ascii="Wingdings" w:hAnsi="Wingdings"/>
      </w:rPr>
    </w:lvl>
    <w:lvl w:ilvl="3" w:tplc="538A4DCC">
      <w:start w:val="1"/>
      <w:numFmt w:val="bullet"/>
      <w:lvlText w:val=""/>
      <w:lvlJc w:val="left"/>
      <w:pPr>
        <w:tabs>
          <w:tab w:val="num" w:pos="2880"/>
        </w:tabs>
        <w:ind w:left="2880" w:hanging="360"/>
      </w:pPr>
      <w:rPr>
        <w:rFonts w:ascii="Symbol" w:hAnsi="Symbol"/>
      </w:rPr>
    </w:lvl>
    <w:lvl w:ilvl="4" w:tplc="FCA878DE">
      <w:start w:val="1"/>
      <w:numFmt w:val="bullet"/>
      <w:lvlText w:val="o"/>
      <w:lvlJc w:val="left"/>
      <w:pPr>
        <w:tabs>
          <w:tab w:val="num" w:pos="3600"/>
        </w:tabs>
        <w:ind w:left="3600" w:hanging="360"/>
      </w:pPr>
      <w:rPr>
        <w:rFonts w:ascii="Courier New" w:hAnsi="Courier New"/>
      </w:rPr>
    </w:lvl>
    <w:lvl w:ilvl="5" w:tplc="629C9222">
      <w:start w:val="1"/>
      <w:numFmt w:val="bullet"/>
      <w:lvlText w:val=""/>
      <w:lvlJc w:val="left"/>
      <w:pPr>
        <w:tabs>
          <w:tab w:val="num" w:pos="4320"/>
        </w:tabs>
        <w:ind w:left="4320" w:hanging="360"/>
      </w:pPr>
      <w:rPr>
        <w:rFonts w:ascii="Wingdings" w:hAnsi="Wingdings"/>
      </w:rPr>
    </w:lvl>
    <w:lvl w:ilvl="6" w:tplc="CF3E23C8">
      <w:start w:val="1"/>
      <w:numFmt w:val="bullet"/>
      <w:lvlText w:val=""/>
      <w:lvlJc w:val="left"/>
      <w:pPr>
        <w:tabs>
          <w:tab w:val="num" w:pos="5040"/>
        </w:tabs>
        <w:ind w:left="5040" w:hanging="360"/>
      </w:pPr>
      <w:rPr>
        <w:rFonts w:ascii="Symbol" w:hAnsi="Symbol"/>
      </w:rPr>
    </w:lvl>
    <w:lvl w:ilvl="7" w:tplc="FF26ECEE">
      <w:start w:val="1"/>
      <w:numFmt w:val="bullet"/>
      <w:lvlText w:val="o"/>
      <w:lvlJc w:val="left"/>
      <w:pPr>
        <w:tabs>
          <w:tab w:val="num" w:pos="5760"/>
        </w:tabs>
        <w:ind w:left="5760" w:hanging="360"/>
      </w:pPr>
      <w:rPr>
        <w:rFonts w:ascii="Courier New" w:hAnsi="Courier New"/>
      </w:rPr>
    </w:lvl>
    <w:lvl w:ilvl="8" w:tplc="1CE62942">
      <w:start w:val="1"/>
      <w:numFmt w:val="bullet"/>
      <w:lvlText w:val=""/>
      <w:lvlJc w:val="left"/>
      <w:pPr>
        <w:tabs>
          <w:tab w:val="num" w:pos="6480"/>
        </w:tabs>
        <w:ind w:left="6480" w:hanging="360"/>
      </w:pPr>
      <w:rPr>
        <w:rFonts w:ascii="Wingdings" w:hAnsi="Wingdings"/>
      </w:rPr>
    </w:lvl>
  </w:abstractNum>
  <w:abstractNum w:abstractNumId="44" w15:restartNumberingAfterBreak="0">
    <w:nsid w:val="0000002D"/>
    <w:multiLevelType w:val="hybridMultilevel"/>
    <w:tmpl w:val="0000002D"/>
    <w:lvl w:ilvl="0" w:tplc="6EBE0872">
      <w:start w:val="1"/>
      <w:numFmt w:val="bullet"/>
      <w:lvlText w:val=""/>
      <w:lvlJc w:val="left"/>
      <w:pPr>
        <w:ind w:left="720" w:hanging="360"/>
      </w:pPr>
      <w:rPr>
        <w:rFonts w:ascii="Symbol" w:hAnsi="Symbol"/>
      </w:rPr>
    </w:lvl>
    <w:lvl w:ilvl="1" w:tplc="6A444CBE">
      <w:start w:val="1"/>
      <w:numFmt w:val="bullet"/>
      <w:lvlText w:val="o"/>
      <w:lvlJc w:val="left"/>
      <w:pPr>
        <w:tabs>
          <w:tab w:val="num" w:pos="1440"/>
        </w:tabs>
        <w:ind w:left="1440" w:hanging="360"/>
      </w:pPr>
      <w:rPr>
        <w:rFonts w:ascii="Courier New" w:hAnsi="Courier New"/>
      </w:rPr>
    </w:lvl>
    <w:lvl w:ilvl="2" w:tplc="81F03FD0">
      <w:start w:val="1"/>
      <w:numFmt w:val="bullet"/>
      <w:lvlText w:val=""/>
      <w:lvlJc w:val="left"/>
      <w:pPr>
        <w:tabs>
          <w:tab w:val="num" w:pos="2160"/>
        </w:tabs>
        <w:ind w:left="2160" w:hanging="360"/>
      </w:pPr>
      <w:rPr>
        <w:rFonts w:ascii="Wingdings" w:hAnsi="Wingdings"/>
      </w:rPr>
    </w:lvl>
    <w:lvl w:ilvl="3" w:tplc="7A6A9962">
      <w:start w:val="1"/>
      <w:numFmt w:val="bullet"/>
      <w:lvlText w:val=""/>
      <w:lvlJc w:val="left"/>
      <w:pPr>
        <w:tabs>
          <w:tab w:val="num" w:pos="2880"/>
        </w:tabs>
        <w:ind w:left="2880" w:hanging="360"/>
      </w:pPr>
      <w:rPr>
        <w:rFonts w:ascii="Symbol" w:hAnsi="Symbol"/>
      </w:rPr>
    </w:lvl>
    <w:lvl w:ilvl="4" w:tplc="E154FE3C">
      <w:start w:val="1"/>
      <w:numFmt w:val="bullet"/>
      <w:lvlText w:val="o"/>
      <w:lvlJc w:val="left"/>
      <w:pPr>
        <w:tabs>
          <w:tab w:val="num" w:pos="3600"/>
        </w:tabs>
        <w:ind w:left="3600" w:hanging="360"/>
      </w:pPr>
      <w:rPr>
        <w:rFonts w:ascii="Courier New" w:hAnsi="Courier New"/>
      </w:rPr>
    </w:lvl>
    <w:lvl w:ilvl="5" w:tplc="FB8A7440">
      <w:start w:val="1"/>
      <w:numFmt w:val="bullet"/>
      <w:lvlText w:val=""/>
      <w:lvlJc w:val="left"/>
      <w:pPr>
        <w:tabs>
          <w:tab w:val="num" w:pos="4320"/>
        </w:tabs>
        <w:ind w:left="4320" w:hanging="360"/>
      </w:pPr>
      <w:rPr>
        <w:rFonts w:ascii="Wingdings" w:hAnsi="Wingdings"/>
      </w:rPr>
    </w:lvl>
    <w:lvl w:ilvl="6" w:tplc="525AA4C8">
      <w:start w:val="1"/>
      <w:numFmt w:val="bullet"/>
      <w:lvlText w:val=""/>
      <w:lvlJc w:val="left"/>
      <w:pPr>
        <w:tabs>
          <w:tab w:val="num" w:pos="5040"/>
        </w:tabs>
        <w:ind w:left="5040" w:hanging="360"/>
      </w:pPr>
      <w:rPr>
        <w:rFonts w:ascii="Symbol" w:hAnsi="Symbol"/>
      </w:rPr>
    </w:lvl>
    <w:lvl w:ilvl="7" w:tplc="FCB66B30">
      <w:start w:val="1"/>
      <w:numFmt w:val="bullet"/>
      <w:lvlText w:val="o"/>
      <w:lvlJc w:val="left"/>
      <w:pPr>
        <w:tabs>
          <w:tab w:val="num" w:pos="5760"/>
        </w:tabs>
        <w:ind w:left="5760" w:hanging="360"/>
      </w:pPr>
      <w:rPr>
        <w:rFonts w:ascii="Courier New" w:hAnsi="Courier New"/>
      </w:rPr>
    </w:lvl>
    <w:lvl w:ilvl="8" w:tplc="7C7C198E">
      <w:start w:val="1"/>
      <w:numFmt w:val="bullet"/>
      <w:lvlText w:val=""/>
      <w:lvlJc w:val="left"/>
      <w:pPr>
        <w:tabs>
          <w:tab w:val="num" w:pos="6480"/>
        </w:tabs>
        <w:ind w:left="6480" w:hanging="360"/>
      </w:pPr>
      <w:rPr>
        <w:rFonts w:ascii="Wingdings" w:hAnsi="Wingdings"/>
      </w:rPr>
    </w:lvl>
  </w:abstractNum>
  <w:abstractNum w:abstractNumId="45" w15:restartNumberingAfterBreak="0">
    <w:nsid w:val="0000002E"/>
    <w:multiLevelType w:val="hybridMultilevel"/>
    <w:tmpl w:val="0000002E"/>
    <w:lvl w:ilvl="0" w:tplc="FBCC8A56">
      <w:start w:val="1"/>
      <w:numFmt w:val="bullet"/>
      <w:lvlText w:val=""/>
      <w:lvlJc w:val="left"/>
      <w:pPr>
        <w:ind w:left="720" w:hanging="360"/>
      </w:pPr>
      <w:rPr>
        <w:rFonts w:ascii="Symbol" w:hAnsi="Symbol"/>
      </w:rPr>
    </w:lvl>
    <w:lvl w:ilvl="1" w:tplc="9F504664">
      <w:start w:val="1"/>
      <w:numFmt w:val="bullet"/>
      <w:lvlText w:val="o"/>
      <w:lvlJc w:val="left"/>
      <w:pPr>
        <w:tabs>
          <w:tab w:val="num" w:pos="1440"/>
        </w:tabs>
        <w:ind w:left="1440" w:hanging="360"/>
      </w:pPr>
      <w:rPr>
        <w:rFonts w:ascii="Courier New" w:hAnsi="Courier New"/>
      </w:rPr>
    </w:lvl>
    <w:lvl w:ilvl="2" w:tplc="C4A231A4">
      <w:start w:val="1"/>
      <w:numFmt w:val="bullet"/>
      <w:lvlText w:val=""/>
      <w:lvlJc w:val="left"/>
      <w:pPr>
        <w:tabs>
          <w:tab w:val="num" w:pos="2160"/>
        </w:tabs>
        <w:ind w:left="2160" w:hanging="360"/>
      </w:pPr>
      <w:rPr>
        <w:rFonts w:ascii="Wingdings" w:hAnsi="Wingdings"/>
      </w:rPr>
    </w:lvl>
    <w:lvl w:ilvl="3" w:tplc="CCCEB176">
      <w:start w:val="1"/>
      <w:numFmt w:val="bullet"/>
      <w:lvlText w:val=""/>
      <w:lvlJc w:val="left"/>
      <w:pPr>
        <w:tabs>
          <w:tab w:val="num" w:pos="2880"/>
        </w:tabs>
        <w:ind w:left="2880" w:hanging="360"/>
      </w:pPr>
      <w:rPr>
        <w:rFonts w:ascii="Symbol" w:hAnsi="Symbol"/>
      </w:rPr>
    </w:lvl>
    <w:lvl w:ilvl="4" w:tplc="80AE1F18">
      <w:start w:val="1"/>
      <w:numFmt w:val="bullet"/>
      <w:lvlText w:val="o"/>
      <w:lvlJc w:val="left"/>
      <w:pPr>
        <w:tabs>
          <w:tab w:val="num" w:pos="3600"/>
        </w:tabs>
        <w:ind w:left="3600" w:hanging="360"/>
      </w:pPr>
      <w:rPr>
        <w:rFonts w:ascii="Courier New" w:hAnsi="Courier New"/>
      </w:rPr>
    </w:lvl>
    <w:lvl w:ilvl="5" w:tplc="60DC49F4">
      <w:start w:val="1"/>
      <w:numFmt w:val="bullet"/>
      <w:lvlText w:val=""/>
      <w:lvlJc w:val="left"/>
      <w:pPr>
        <w:tabs>
          <w:tab w:val="num" w:pos="4320"/>
        </w:tabs>
        <w:ind w:left="4320" w:hanging="360"/>
      </w:pPr>
      <w:rPr>
        <w:rFonts w:ascii="Wingdings" w:hAnsi="Wingdings"/>
      </w:rPr>
    </w:lvl>
    <w:lvl w:ilvl="6" w:tplc="8E7CB78E">
      <w:start w:val="1"/>
      <w:numFmt w:val="bullet"/>
      <w:lvlText w:val=""/>
      <w:lvlJc w:val="left"/>
      <w:pPr>
        <w:tabs>
          <w:tab w:val="num" w:pos="5040"/>
        </w:tabs>
        <w:ind w:left="5040" w:hanging="360"/>
      </w:pPr>
      <w:rPr>
        <w:rFonts w:ascii="Symbol" w:hAnsi="Symbol"/>
      </w:rPr>
    </w:lvl>
    <w:lvl w:ilvl="7" w:tplc="318AE6FC">
      <w:start w:val="1"/>
      <w:numFmt w:val="bullet"/>
      <w:lvlText w:val="o"/>
      <w:lvlJc w:val="left"/>
      <w:pPr>
        <w:tabs>
          <w:tab w:val="num" w:pos="5760"/>
        </w:tabs>
        <w:ind w:left="5760" w:hanging="360"/>
      </w:pPr>
      <w:rPr>
        <w:rFonts w:ascii="Courier New" w:hAnsi="Courier New"/>
      </w:rPr>
    </w:lvl>
    <w:lvl w:ilvl="8" w:tplc="EE1E7E3A">
      <w:start w:val="1"/>
      <w:numFmt w:val="bullet"/>
      <w:lvlText w:val=""/>
      <w:lvlJc w:val="left"/>
      <w:pPr>
        <w:tabs>
          <w:tab w:val="num" w:pos="6480"/>
        </w:tabs>
        <w:ind w:left="6480" w:hanging="360"/>
      </w:pPr>
      <w:rPr>
        <w:rFonts w:ascii="Wingdings" w:hAnsi="Wingdings"/>
      </w:rPr>
    </w:lvl>
  </w:abstractNum>
  <w:abstractNum w:abstractNumId="46" w15:restartNumberingAfterBreak="0">
    <w:nsid w:val="0000002F"/>
    <w:multiLevelType w:val="hybridMultilevel"/>
    <w:tmpl w:val="DEFC1F88"/>
    <w:lvl w:ilvl="0" w:tplc="CFDA75EE">
      <w:start w:val="1"/>
      <w:numFmt w:val="bullet"/>
      <w:lvlText w:val=""/>
      <w:lvlJc w:val="left"/>
      <w:pPr>
        <w:ind w:left="720" w:hanging="360"/>
      </w:pPr>
      <w:rPr>
        <w:rFonts w:ascii="Symbol" w:hAnsi="Symbol"/>
      </w:rPr>
    </w:lvl>
    <w:lvl w:ilvl="1" w:tplc="A55A12FC">
      <w:start w:val="1"/>
      <w:numFmt w:val="bullet"/>
      <w:lvlText w:val="o"/>
      <w:lvlJc w:val="left"/>
      <w:pPr>
        <w:tabs>
          <w:tab w:val="num" w:pos="1440"/>
        </w:tabs>
        <w:ind w:left="1440" w:hanging="360"/>
      </w:pPr>
      <w:rPr>
        <w:rFonts w:ascii="Courier New" w:hAnsi="Courier New"/>
      </w:rPr>
    </w:lvl>
    <w:lvl w:ilvl="2" w:tplc="C8B44FDC">
      <w:start w:val="1"/>
      <w:numFmt w:val="bullet"/>
      <w:lvlText w:val=""/>
      <w:lvlJc w:val="left"/>
      <w:pPr>
        <w:tabs>
          <w:tab w:val="num" w:pos="2160"/>
        </w:tabs>
        <w:ind w:left="2160" w:hanging="360"/>
      </w:pPr>
      <w:rPr>
        <w:rFonts w:ascii="Wingdings" w:hAnsi="Wingdings"/>
      </w:rPr>
    </w:lvl>
    <w:lvl w:ilvl="3" w:tplc="20E41EF2">
      <w:start w:val="1"/>
      <w:numFmt w:val="bullet"/>
      <w:lvlText w:val=""/>
      <w:lvlJc w:val="left"/>
      <w:pPr>
        <w:tabs>
          <w:tab w:val="num" w:pos="2880"/>
        </w:tabs>
        <w:ind w:left="2880" w:hanging="360"/>
      </w:pPr>
      <w:rPr>
        <w:rFonts w:ascii="Symbol" w:hAnsi="Symbol"/>
      </w:rPr>
    </w:lvl>
    <w:lvl w:ilvl="4" w:tplc="93DC0BBE">
      <w:start w:val="1"/>
      <w:numFmt w:val="bullet"/>
      <w:lvlText w:val="o"/>
      <w:lvlJc w:val="left"/>
      <w:pPr>
        <w:tabs>
          <w:tab w:val="num" w:pos="3600"/>
        </w:tabs>
        <w:ind w:left="3600" w:hanging="360"/>
      </w:pPr>
      <w:rPr>
        <w:rFonts w:ascii="Courier New" w:hAnsi="Courier New"/>
      </w:rPr>
    </w:lvl>
    <w:lvl w:ilvl="5" w:tplc="E6AE3680">
      <w:start w:val="1"/>
      <w:numFmt w:val="bullet"/>
      <w:lvlText w:val=""/>
      <w:lvlJc w:val="left"/>
      <w:pPr>
        <w:tabs>
          <w:tab w:val="num" w:pos="4320"/>
        </w:tabs>
        <w:ind w:left="4320" w:hanging="360"/>
      </w:pPr>
      <w:rPr>
        <w:rFonts w:ascii="Wingdings" w:hAnsi="Wingdings"/>
      </w:rPr>
    </w:lvl>
    <w:lvl w:ilvl="6" w:tplc="1520CC78">
      <w:start w:val="1"/>
      <w:numFmt w:val="bullet"/>
      <w:lvlText w:val=""/>
      <w:lvlJc w:val="left"/>
      <w:pPr>
        <w:tabs>
          <w:tab w:val="num" w:pos="5040"/>
        </w:tabs>
        <w:ind w:left="5040" w:hanging="360"/>
      </w:pPr>
      <w:rPr>
        <w:rFonts w:ascii="Symbol" w:hAnsi="Symbol"/>
      </w:rPr>
    </w:lvl>
    <w:lvl w:ilvl="7" w:tplc="B468778E">
      <w:start w:val="1"/>
      <w:numFmt w:val="bullet"/>
      <w:lvlText w:val="o"/>
      <w:lvlJc w:val="left"/>
      <w:pPr>
        <w:tabs>
          <w:tab w:val="num" w:pos="5760"/>
        </w:tabs>
        <w:ind w:left="5760" w:hanging="360"/>
      </w:pPr>
      <w:rPr>
        <w:rFonts w:ascii="Courier New" w:hAnsi="Courier New"/>
      </w:rPr>
    </w:lvl>
    <w:lvl w:ilvl="8" w:tplc="0C50CE7E">
      <w:start w:val="1"/>
      <w:numFmt w:val="bullet"/>
      <w:lvlText w:val=""/>
      <w:lvlJc w:val="left"/>
      <w:pPr>
        <w:tabs>
          <w:tab w:val="num" w:pos="6480"/>
        </w:tabs>
        <w:ind w:left="6480" w:hanging="360"/>
      </w:pPr>
      <w:rPr>
        <w:rFonts w:ascii="Wingdings" w:hAnsi="Wingdings"/>
      </w:rPr>
    </w:lvl>
  </w:abstractNum>
  <w:abstractNum w:abstractNumId="47" w15:restartNumberingAfterBreak="0">
    <w:nsid w:val="00000030"/>
    <w:multiLevelType w:val="hybridMultilevel"/>
    <w:tmpl w:val="00000030"/>
    <w:lvl w:ilvl="0" w:tplc="AD4CBAC8">
      <w:start w:val="1"/>
      <w:numFmt w:val="bullet"/>
      <w:lvlText w:val=""/>
      <w:lvlJc w:val="left"/>
      <w:pPr>
        <w:ind w:left="720" w:hanging="360"/>
      </w:pPr>
      <w:rPr>
        <w:rFonts w:ascii="Symbol" w:hAnsi="Symbol"/>
      </w:rPr>
    </w:lvl>
    <w:lvl w:ilvl="1" w:tplc="396687F0">
      <w:start w:val="1"/>
      <w:numFmt w:val="bullet"/>
      <w:lvlText w:val="o"/>
      <w:lvlJc w:val="left"/>
      <w:pPr>
        <w:tabs>
          <w:tab w:val="num" w:pos="1440"/>
        </w:tabs>
        <w:ind w:left="1440" w:hanging="360"/>
      </w:pPr>
      <w:rPr>
        <w:rFonts w:ascii="Courier New" w:hAnsi="Courier New"/>
      </w:rPr>
    </w:lvl>
    <w:lvl w:ilvl="2" w:tplc="879048EC">
      <w:start w:val="1"/>
      <w:numFmt w:val="bullet"/>
      <w:lvlText w:val=""/>
      <w:lvlJc w:val="left"/>
      <w:pPr>
        <w:tabs>
          <w:tab w:val="num" w:pos="2160"/>
        </w:tabs>
        <w:ind w:left="2160" w:hanging="360"/>
      </w:pPr>
      <w:rPr>
        <w:rFonts w:ascii="Wingdings" w:hAnsi="Wingdings"/>
      </w:rPr>
    </w:lvl>
    <w:lvl w:ilvl="3" w:tplc="190AFE8A">
      <w:start w:val="1"/>
      <w:numFmt w:val="bullet"/>
      <w:lvlText w:val=""/>
      <w:lvlJc w:val="left"/>
      <w:pPr>
        <w:tabs>
          <w:tab w:val="num" w:pos="2880"/>
        </w:tabs>
        <w:ind w:left="2880" w:hanging="360"/>
      </w:pPr>
      <w:rPr>
        <w:rFonts w:ascii="Symbol" w:hAnsi="Symbol"/>
      </w:rPr>
    </w:lvl>
    <w:lvl w:ilvl="4" w:tplc="BFB28CC6">
      <w:start w:val="1"/>
      <w:numFmt w:val="bullet"/>
      <w:lvlText w:val="o"/>
      <w:lvlJc w:val="left"/>
      <w:pPr>
        <w:tabs>
          <w:tab w:val="num" w:pos="3600"/>
        </w:tabs>
        <w:ind w:left="3600" w:hanging="360"/>
      </w:pPr>
      <w:rPr>
        <w:rFonts w:ascii="Courier New" w:hAnsi="Courier New"/>
      </w:rPr>
    </w:lvl>
    <w:lvl w:ilvl="5" w:tplc="27728390">
      <w:start w:val="1"/>
      <w:numFmt w:val="bullet"/>
      <w:lvlText w:val=""/>
      <w:lvlJc w:val="left"/>
      <w:pPr>
        <w:tabs>
          <w:tab w:val="num" w:pos="4320"/>
        </w:tabs>
        <w:ind w:left="4320" w:hanging="360"/>
      </w:pPr>
      <w:rPr>
        <w:rFonts w:ascii="Wingdings" w:hAnsi="Wingdings"/>
      </w:rPr>
    </w:lvl>
    <w:lvl w:ilvl="6" w:tplc="8EA280EA">
      <w:start w:val="1"/>
      <w:numFmt w:val="bullet"/>
      <w:lvlText w:val=""/>
      <w:lvlJc w:val="left"/>
      <w:pPr>
        <w:tabs>
          <w:tab w:val="num" w:pos="5040"/>
        </w:tabs>
        <w:ind w:left="5040" w:hanging="360"/>
      </w:pPr>
      <w:rPr>
        <w:rFonts w:ascii="Symbol" w:hAnsi="Symbol"/>
      </w:rPr>
    </w:lvl>
    <w:lvl w:ilvl="7" w:tplc="103E7D64">
      <w:start w:val="1"/>
      <w:numFmt w:val="bullet"/>
      <w:lvlText w:val="o"/>
      <w:lvlJc w:val="left"/>
      <w:pPr>
        <w:tabs>
          <w:tab w:val="num" w:pos="5760"/>
        </w:tabs>
        <w:ind w:left="5760" w:hanging="360"/>
      </w:pPr>
      <w:rPr>
        <w:rFonts w:ascii="Courier New" w:hAnsi="Courier New"/>
      </w:rPr>
    </w:lvl>
    <w:lvl w:ilvl="8" w:tplc="F69C5CFE">
      <w:start w:val="1"/>
      <w:numFmt w:val="bullet"/>
      <w:lvlText w:val=""/>
      <w:lvlJc w:val="left"/>
      <w:pPr>
        <w:tabs>
          <w:tab w:val="num" w:pos="6480"/>
        </w:tabs>
        <w:ind w:left="6480" w:hanging="360"/>
      </w:pPr>
      <w:rPr>
        <w:rFonts w:ascii="Wingdings" w:hAnsi="Wingdings"/>
      </w:rPr>
    </w:lvl>
  </w:abstractNum>
  <w:abstractNum w:abstractNumId="48" w15:restartNumberingAfterBreak="0">
    <w:nsid w:val="00000031"/>
    <w:multiLevelType w:val="hybridMultilevel"/>
    <w:tmpl w:val="00000031"/>
    <w:lvl w:ilvl="0" w:tplc="5EE28118">
      <w:start w:val="1"/>
      <w:numFmt w:val="bullet"/>
      <w:lvlText w:val=""/>
      <w:lvlJc w:val="left"/>
      <w:pPr>
        <w:ind w:left="720" w:hanging="360"/>
      </w:pPr>
      <w:rPr>
        <w:rFonts w:ascii="Symbol" w:hAnsi="Symbol"/>
      </w:rPr>
    </w:lvl>
    <w:lvl w:ilvl="1" w:tplc="0276A732">
      <w:start w:val="1"/>
      <w:numFmt w:val="bullet"/>
      <w:lvlText w:val="o"/>
      <w:lvlJc w:val="left"/>
      <w:pPr>
        <w:tabs>
          <w:tab w:val="num" w:pos="1440"/>
        </w:tabs>
        <w:ind w:left="1440" w:hanging="360"/>
      </w:pPr>
      <w:rPr>
        <w:rFonts w:ascii="Courier New" w:hAnsi="Courier New"/>
      </w:rPr>
    </w:lvl>
    <w:lvl w:ilvl="2" w:tplc="C9DEFBC4">
      <w:start w:val="1"/>
      <w:numFmt w:val="bullet"/>
      <w:lvlText w:val=""/>
      <w:lvlJc w:val="left"/>
      <w:pPr>
        <w:tabs>
          <w:tab w:val="num" w:pos="2160"/>
        </w:tabs>
        <w:ind w:left="2160" w:hanging="360"/>
      </w:pPr>
      <w:rPr>
        <w:rFonts w:ascii="Wingdings" w:hAnsi="Wingdings"/>
      </w:rPr>
    </w:lvl>
    <w:lvl w:ilvl="3" w:tplc="43C8C2C8">
      <w:start w:val="1"/>
      <w:numFmt w:val="bullet"/>
      <w:lvlText w:val=""/>
      <w:lvlJc w:val="left"/>
      <w:pPr>
        <w:tabs>
          <w:tab w:val="num" w:pos="2880"/>
        </w:tabs>
        <w:ind w:left="2880" w:hanging="360"/>
      </w:pPr>
      <w:rPr>
        <w:rFonts w:ascii="Symbol" w:hAnsi="Symbol"/>
      </w:rPr>
    </w:lvl>
    <w:lvl w:ilvl="4" w:tplc="0C7EA36C">
      <w:start w:val="1"/>
      <w:numFmt w:val="bullet"/>
      <w:lvlText w:val="o"/>
      <w:lvlJc w:val="left"/>
      <w:pPr>
        <w:tabs>
          <w:tab w:val="num" w:pos="3600"/>
        </w:tabs>
        <w:ind w:left="3600" w:hanging="360"/>
      </w:pPr>
      <w:rPr>
        <w:rFonts w:ascii="Courier New" w:hAnsi="Courier New"/>
      </w:rPr>
    </w:lvl>
    <w:lvl w:ilvl="5" w:tplc="F1A4A62E">
      <w:start w:val="1"/>
      <w:numFmt w:val="bullet"/>
      <w:lvlText w:val=""/>
      <w:lvlJc w:val="left"/>
      <w:pPr>
        <w:tabs>
          <w:tab w:val="num" w:pos="4320"/>
        </w:tabs>
        <w:ind w:left="4320" w:hanging="360"/>
      </w:pPr>
      <w:rPr>
        <w:rFonts w:ascii="Wingdings" w:hAnsi="Wingdings"/>
      </w:rPr>
    </w:lvl>
    <w:lvl w:ilvl="6" w:tplc="B9DCDAD0">
      <w:start w:val="1"/>
      <w:numFmt w:val="bullet"/>
      <w:lvlText w:val=""/>
      <w:lvlJc w:val="left"/>
      <w:pPr>
        <w:tabs>
          <w:tab w:val="num" w:pos="5040"/>
        </w:tabs>
        <w:ind w:left="5040" w:hanging="360"/>
      </w:pPr>
      <w:rPr>
        <w:rFonts w:ascii="Symbol" w:hAnsi="Symbol"/>
      </w:rPr>
    </w:lvl>
    <w:lvl w:ilvl="7" w:tplc="025824D0">
      <w:start w:val="1"/>
      <w:numFmt w:val="bullet"/>
      <w:lvlText w:val="o"/>
      <w:lvlJc w:val="left"/>
      <w:pPr>
        <w:tabs>
          <w:tab w:val="num" w:pos="5760"/>
        </w:tabs>
        <w:ind w:left="5760" w:hanging="360"/>
      </w:pPr>
      <w:rPr>
        <w:rFonts w:ascii="Courier New" w:hAnsi="Courier New"/>
      </w:rPr>
    </w:lvl>
    <w:lvl w:ilvl="8" w:tplc="C892244C">
      <w:start w:val="1"/>
      <w:numFmt w:val="bullet"/>
      <w:lvlText w:val=""/>
      <w:lvlJc w:val="left"/>
      <w:pPr>
        <w:tabs>
          <w:tab w:val="num" w:pos="6480"/>
        </w:tabs>
        <w:ind w:left="6480" w:hanging="360"/>
      </w:pPr>
      <w:rPr>
        <w:rFonts w:ascii="Wingdings" w:hAnsi="Wingdings"/>
      </w:rPr>
    </w:lvl>
  </w:abstractNum>
  <w:abstractNum w:abstractNumId="49" w15:restartNumberingAfterBreak="0">
    <w:nsid w:val="00000032"/>
    <w:multiLevelType w:val="hybridMultilevel"/>
    <w:tmpl w:val="00000032"/>
    <w:lvl w:ilvl="0" w:tplc="AF945CB0">
      <w:start w:val="1"/>
      <w:numFmt w:val="bullet"/>
      <w:lvlText w:val=""/>
      <w:lvlJc w:val="left"/>
      <w:pPr>
        <w:ind w:left="720" w:hanging="360"/>
      </w:pPr>
      <w:rPr>
        <w:rFonts w:ascii="Symbol" w:hAnsi="Symbol"/>
      </w:rPr>
    </w:lvl>
    <w:lvl w:ilvl="1" w:tplc="25C6690C">
      <w:start w:val="1"/>
      <w:numFmt w:val="bullet"/>
      <w:lvlText w:val="o"/>
      <w:lvlJc w:val="left"/>
      <w:pPr>
        <w:tabs>
          <w:tab w:val="num" w:pos="1440"/>
        </w:tabs>
        <w:ind w:left="1440" w:hanging="360"/>
      </w:pPr>
      <w:rPr>
        <w:rFonts w:ascii="Courier New" w:hAnsi="Courier New"/>
      </w:rPr>
    </w:lvl>
    <w:lvl w:ilvl="2" w:tplc="6DA61374">
      <w:start w:val="1"/>
      <w:numFmt w:val="bullet"/>
      <w:lvlText w:val=""/>
      <w:lvlJc w:val="left"/>
      <w:pPr>
        <w:tabs>
          <w:tab w:val="num" w:pos="2160"/>
        </w:tabs>
        <w:ind w:left="2160" w:hanging="360"/>
      </w:pPr>
      <w:rPr>
        <w:rFonts w:ascii="Wingdings" w:hAnsi="Wingdings"/>
      </w:rPr>
    </w:lvl>
    <w:lvl w:ilvl="3" w:tplc="93FA5AE8">
      <w:start w:val="1"/>
      <w:numFmt w:val="bullet"/>
      <w:lvlText w:val=""/>
      <w:lvlJc w:val="left"/>
      <w:pPr>
        <w:tabs>
          <w:tab w:val="num" w:pos="2880"/>
        </w:tabs>
        <w:ind w:left="2880" w:hanging="360"/>
      </w:pPr>
      <w:rPr>
        <w:rFonts w:ascii="Symbol" w:hAnsi="Symbol"/>
      </w:rPr>
    </w:lvl>
    <w:lvl w:ilvl="4" w:tplc="0A500D46">
      <w:start w:val="1"/>
      <w:numFmt w:val="bullet"/>
      <w:lvlText w:val="o"/>
      <w:lvlJc w:val="left"/>
      <w:pPr>
        <w:tabs>
          <w:tab w:val="num" w:pos="3600"/>
        </w:tabs>
        <w:ind w:left="3600" w:hanging="360"/>
      </w:pPr>
      <w:rPr>
        <w:rFonts w:ascii="Courier New" w:hAnsi="Courier New"/>
      </w:rPr>
    </w:lvl>
    <w:lvl w:ilvl="5" w:tplc="8FBCA998">
      <w:start w:val="1"/>
      <w:numFmt w:val="bullet"/>
      <w:lvlText w:val=""/>
      <w:lvlJc w:val="left"/>
      <w:pPr>
        <w:tabs>
          <w:tab w:val="num" w:pos="4320"/>
        </w:tabs>
        <w:ind w:left="4320" w:hanging="360"/>
      </w:pPr>
      <w:rPr>
        <w:rFonts w:ascii="Wingdings" w:hAnsi="Wingdings"/>
      </w:rPr>
    </w:lvl>
    <w:lvl w:ilvl="6" w:tplc="A620A8CA">
      <w:start w:val="1"/>
      <w:numFmt w:val="bullet"/>
      <w:lvlText w:val=""/>
      <w:lvlJc w:val="left"/>
      <w:pPr>
        <w:tabs>
          <w:tab w:val="num" w:pos="5040"/>
        </w:tabs>
        <w:ind w:left="5040" w:hanging="360"/>
      </w:pPr>
      <w:rPr>
        <w:rFonts w:ascii="Symbol" w:hAnsi="Symbol"/>
      </w:rPr>
    </w:lvl>
    <w:lvl w:ilvl="7" w:tplc="CC0C9236">
      <w:start w:val="1"/>
      <w:numFmt w:val="bullet"/>
      <w:lvlText w:val="o"/>
      <w:lvlJc w:val="left"/>
      <w:pPr>
        <w:tabs>
          <w:tab w:val="num" w:pos="5760"/>
        </w:tabs>
        <w:ind w:left="5760" w:hanging="360"/>
      </w:pPr>
      <w:rPr>
        <w:rFonts w:ascii="Courier New" w:hAnsi="Courier New"/>
      </w:rPr>
    </w:lvl>
    <w:lvl w:ilvl="8" w:tplc="A1B40A9E">
      <w:start w:val="1"/>
      <w:numFmt w:val="bullet"/>
      <w:lvlText w:val=""/>
      <w:lvlJc w:val="left"/>
      <w:pPr>
        <w:tabs>
          <w:tab w:val="num" w:pos="6480"/>
        </w:tabs>
        <w:ind w:left="6480" w:hanging="360"/>
      </w:pPr>
      <w:rPr>
        <w:rFonts w:ascii="Wingdings" w:hAnsi="Wingdings"/>
      </w:rPr>
    </w:lvl>
  </w:abstractNum>
  <w:abstractNum w:abstractNumId="50" w15:restartNumberingAfterBreak="0">
    <w:nsid w:val="00000033"/>
    <w:multiLevelType w:val="hybridMultilevel"/>
    <w:tmpl w:val="00000033"/>
    <w:lvl w:ilvl="0" w:tplc="24F40F48">
      <w:start w:val="1"/>
      <w:numFmt w:val="bullet"/>
      <w:lvlText w:val=""/>
      <w:lvlJc w:val="left"/>
      <w:pPr>
        <w:ind w:left="720" w:hanging="360"/>
      </w:pPr>
      <w:rPr>
        <w:rFonts w:ascii="Symbol" w:hAnsi="Symbol"/>
      </w:rPr>
    </w:lvl>
    <w:lvl w:ilvl="1" w:tplc="84A4F960">
      <w:start w:val="1"/>
      <w:numFmt w:val="bullet"/>
      <w:lvlText w:val="o"/>
      <w:lvlJc w:val="left"/>
      <w:pPr>
        <w:tabs>
          <w:tab w:val="num" w:pos="1440"/>
        </w:tabs>
        <w:ind w:left="1440" w:hanging="360"/>
      </w:pPr>
      <w:rPr>
        <w:rFonts w:ascii="Courier New" w:hAnsi="Courier New"/>
      </w:rPr>
    </w:lvl>
    <w:lvl w:ilvl="2" w:tplc="A20EA220">
      <w:start w:val="1"/>
      <w:numFmt w:val="bullet"/>
      <w:lvlText w:val=""/>
      <w:lvlJc w:val="left"/>
      <w:pPr>
        <w:tabs>
          <w:tab w:val="num" w:pos="2160"/>
        </w:tabs>
        <w:ind w:left="2160" w:hanging="360"/>
      </w:pPr>
      <w:rPr>
        <w:rFonts w:ascii="Wingdings" w:hAnsi="Wingdings"/>
      </w:rPr>
    </w:lvl>
    <w:lvl w:ilvl="3" w:tplc="32369ED4">
      <w:start w:val="1"/>
      <w:numFmt w:val="bullet"/>
      <w:lvlText w:val=""/>
      <w:lvlJc w:val="left"/>
      <w:pPr>
        <w:tabs>
          <w:tab w:val="num" w:pos="2880"/>
        </w:tabs>
        <w:ind w:left="2880" w:hanging="360"/>
      </w:pPr>
      <w:rPr>
        <w:rFonts w:ascii="Symbol" w:hAnsi="Symbol"/>
      </w:rPr>
    </w:lvl>
    <w:lvl w:ilvl="4" w:tplc="A18CEDB2">
      <w:start w:val="1"/>
      <w:numFmt w:val="bullet"/>
      <w:lvlText w:val="o"/>
      <w:lvlJc w:val="left"/>
      <w:pPr>
        <w:tabs>
          <w:tab w:val="num" w:pos="3600"/>
        </w:tabs>
        <w:ind w:left="3600" w:hanging="360"/>
      </w:pPr>
      <w:rPr>
        <w:rFonts w:ascii="Courier New" w:hAnsi="Courier New"/>
      </w:rPr>
    </w:lvl>
    <w:lvl w:ilvl="5" w:tplc="706C6754">
      <w:start w:val="1"/>
      <w:numFmt w:val="bullet"/>
      <w:lvlText w:val=""/>
      <w:lvlJc w:val="left"/>
      <w:pPr>
        <w:tabs>
          <w:tab w:val="num" w:pos="4320"/>
        </w:tabs>
        <w:ind w:left="4320" w:hanging="360"/>
      </w:pPr>
      <w:rPr>
        <w:rFonts w:ascii="Wingdings" w:hAnsi="Wingdings"/>
      </w:rPr>
    </w:lvl>
    <w:lvl w:ilvl="6" w:tplc="6436DE3A">
      <w:start w:val="1"/>
      <w:numFmt w:val="bullet"/>
      <w:lvlText w:val=""/>
      <w:lvlJc w:val="left"/>
      <w:pPr>
        <w:tabs>
          <w:tab w:val="num" w:pos="5040"/>
        </w:tabs>
        <w:ind w:left="5040" w:hanging="360"/>
      </w:pPr>
      <w:rPr>
        <w:rFonts w:ascii="Symbol" w:hAnsi="Symbol"/>
      </w:rPr>
    </w:lvl>
    <w:lvl w:ilvl="7" w:tplc="F836E214">
      <w:start w:val="1"/>
      <w:numFmt w:val="bullet"/>
      <w:lvlText w:val="o"/>
      <w:lvlJc w:val="left"/>
      <w:pPr>
        <w:tabs>
          <w:tab w:val="num" w:pos="5760"/>
        </w:tabs>
        <w:ind w:left="5760" w:hanging="360"/>
      </w:pPr>
      <w:rPr>
        <w:rFonts w:ascii="Courier New" w:hAnsi="Courier New"/>
      </w:rPr>
    </w:lvl>
    <w:lvl w:ilvl="8" w:tplc="DBA25D9A">
      <w:start w:val="1"/>
      <w:numFmt w:val="bullet"/>
      <w:lvlText w:val=""/>
      <w:lvlJc w:val="left"/>
      <w:pPr>
        <w:tabs>
          <w:tab w:val="num" w:pos="6480"/>
        </w:tabs>
        <w:ind w:left="6480" w:hanging="360"/>
      </w:pPr>
      <w:rPr>
        <w:rFonts w:ascii="Wingdings" w:hAnsi="Wingdings"/>
      </w:rPr>
    </w:lvl>
  </w:abstractNum>
  <w:abstractNum w:abstractNumId="51" w15:restartNumberingAfterBreak="0">
    <w:nsid w:val="00000034"/>
    <w:multiLevelType w:val="hybridMultilevel"/>
    <w:tmpl w:val="00000034"/>
    <w:lvl w:ilvl="0" w:tplc="08002C8E">
      <w:start w:val="1"/>
      <w:numFmt w:val="bullet"/>
      <w:lvlText w:val=""/>
      <w:lvlJc w:val="left"/>
      <w:pPr>
        <w:ind w:left="720" w:hanging="360"/>
      </w:pPr>
      <w:rPr>
        <w:rFonts w:ascii="Symbol" w:hAnsi="Symbol"/>
      </w:rPr>
    </w:lvl>
    <w:lvl w:ilvl="1" w:tplc="B9C07A24">
      <w:start w:val="1"/>
      <w:numFmt w:val="bullet"/>
      <w:lvlText w:val="o"/>
      <w:lvlJc w:val="left"/>
      <w:pPr>
        <w:tabs>
          <w:tab w:val="num" w:pos="1440"/>
        </w:tabs>
        <w:ind w:left="1440" w:hanging="360"/>
      </w:pPr>
      <w:rPr>
        <w:rFonts w:ascii="Courier New" w:hAnsi="Courier New"/>
      </w:rPr>
    </w:lvl>
    <w:lvl w:ilvl="2" w:tplc="2AC05426">
      <w:start w:val="1"/>
      <w:numFmt w:val="bullet"/>
      <w:lvlText w:val=""/>
      <w:lvlJc w:val="left"/>
      <w:pPr>
        <w:tabs>
          <w:tab w:val="num" w:pos="2160"/>
        </w:tabs>
        <w:ind w:left="2160" w:hanging="360"/>
      </w:pPr>
      <w:rPr>
        <w:rFonts w:ascii="Wingdings" w:hAnsi="Wingdings"/>
      </w:rPr>
    </w:lvl>
    <w:lvl w:ilvl="3" w:tplc="CF06D6DE">
      <w:start w:val="1"/>
      <w:numFmt w:val="bullet"/>
      <w:lvlText w:val=""/>
      <w:lvlJc w:val="left"/>
      <w:pPr>
        <w:tabs>
          <w:tab w:val="num" w:pos="2880"/>
        </w:tabs>
        <w:ind w:left="2880" w:hanging="360"/>
      </w:pPr>
      <w:rPr>
        <w:rFonts w:ascii="Symbol" w:hAnsi="Symbol"/>
      </w:rPr>
    </w:lvl>
    <w:lvl w:ilvl="4" w:tplc="A11884BA">
      <w:start w:val="1"/>
      <w:numFmt w:val="bullet"/>
      <w:lvlText w:val="o"/>
      <w:lvlJc w:val="left"/>
      <w:pPr>
        <w:tabs>
          <w:tab w:val="num" w:pos="3600"/>
        </w:tabs>
        <w:ind w:left="3600" w:hanging="360"/>
      </w:pPr>
      <w:rPr>
        <w:rFonts w:ascii="Courier New" w:hAnsi="Courier New"/>
      </w:rPr>
    </w:lvl>
    <w:lvl w:ilvl="5" w:tplc="64EC40D8">
      <w:start w:val="1"/>
      <w:numFmt w:val="bullet"/>
      <w:lvlText w:val=""/>
      <w:lvlJc w:val="left"/>
      <w:pPr>
        <w:tabs>
          <w:tab w:val="num" w:pos="4320"/>
        </w:tabs>
        <w:ind w:left="4320" w:hanging="360"/>
      </w:pPr>
      <w:rPr>
        <w:rFonts w:ascii="Wingdings" w:hAnsi="Wingdings"/>
      </w:rPr>
    </w:lvl>
    <w:lvl w:ilvl="6" w:tplc="F0348F16">
      <w:start w:val="1"/>
      <w:numFmt w:val="bullet"/>
      <w:lvlText w:val=""/>
      <w:lvlJc w:val="left"/>
      <w:pPr>
        <w:tabs>
          <w:tab w:val="num" w:pos="5040"/>
        </w:tabs>
        <w:ind w:left="5040" w:hanging="360"/>
      </w:pPr>
      <w:rPr>
        <w:rFonts w:ascii="Symbol" w:hAnsi="Symbol"/>
      </w:rPr>
    </w:lvl>
    <w:lvl w:ilvl="7" w:tplc="B0986AE6">
      <w:start w:val="1"/>
      <w:numFmt w:val="bullet"/>
      <w:lvlText w:val="o"/>
      <w:lvlJc w:val="left"/>
      <w:pPr>
        <w:tabs>
          <w:tab w:val="num" w:pos="5760"/>
        </w:tabs>
        <w:ind w:left="5760" w:hanging="360"/>
      </w:pPr>
      <w:rPr>
        <w:rFonts w:ascii="Courier New" w:hAnsi="Courier New"/>
      </w:rPr>
    </w:lvl>
    <w:lvl w:ilvl="8" w:tplc="97CCEFA4">
      <w:start w:val="1"/>
      <w:numFmt w:val="bullet"/>
      <w:lvlText w:val=""/>
      <w:lvlJc w:val="left"/>
      <w:pPr>
        <w:tabs>
          <w:tab w:val="num" w:pos="6480"/>
        </w:tabs>
        <w:ind w:left="6480" w:hanging="360"/>
      </w:pPr>
      <w:rPr>
        <w:rFonts w:ascii="Wingdings" w:hAnsi="Wingdings"/>
      </w:rPr>
    </w:lvl>
  </w:abstractNum>
  <w:abstractNum w:abstractNumId="52" w15:restartNumberingAfterBreak="0">
    <w:nsid w:val="00000035"/>
    <w:multiLevelType w:val="hybridMultilevel"/>
    <w:tmpl w:val="00000035"/>
    <w:lvl w:ilvl="0" w:tplc="DA6630D6">
      <w:start w:val="1"/>
      <w:numFmt w:val="bullet"/>
      <w:lvlText w:val=""/>
      <w:lvlJc w:val="left"/>
      <w:pPr>
        <w:ind w:left="720" w:hanging="360"/>
      </w:pPr>
      <w:rPr>
        <w:rFonts w:ascii="Symbol" w:hAnsi="Symbol"/>
      </w:rPr>
    </w:lvl>
    <w:lvl w:ilvl="1" w:tplc="132E0EE0">
      <w:start w:val="1"/>
      <w:numFmt w:val="bullet"/>
      <w:lvlText w:val="o"/>
      <w:lvlJc w:val="left"/>
      <w:pPr>
        <w:tabs>
          <w:tab w:val="num" w:pos="1440"/>
        </w:tabs>
        <w:ind w:left="1440" w:hanging="360"/>
      </w:pPr>
      <w:rPr>
        <w:rFonts w:ascii="Courier New" w:hAnsi="Courier New"/>
      </w:rPr>
    </w:lvl>
    <w:lvl w:ilvl="2" w:tplc="26F29280">
      <w:start w:val="1"/>
      <w:numFmt w:val="bullet"/>
      <w:lvlText w:val=""/>
      <w:lvlJc w:val="left"/>
      <w:pPr>
        <w:tabs>
          <w:tab w:val="num" w:pos="2160"/>
        </w:tabs>
        <w:ind w:left="2160" w:hanging="360"/>
      </w:pPr>
      <w:rPr>
        <w:rFonts w:ascii="Wingdings" w:hAnsi="Wingdings"/>
      </w:rPr>
    </w:lvl>
    <w:lvl w:ilvl="3" w:tplc="A28EC55E">
      <w:start w:val="1"/>
      <w:numFmt w:val="bullet"/>
      <w:lvlText w:val=""/>
      <w:lvlJc w:val="left"/>
      <w:pPr>
        <w:tabs>
          <w:tab w:val="num" w:pos="2880"/>
        </w:tabs>
        <w:ind w:left="2880" w:hanging="360"/>
      </w:pPr>
      <w:rPr>
        <w:rFonts w:ascii="Symbol" w:hAnsi="Symbol"/>
      </w:rPr>
    </w:lvl>
    <w:lvl w:ilvl="4" w:tplc="2C02C912">
      <w:start w:val="1"/>
      <w:numFmt w:val="bullet"/>
      <w:lvlText w:val="o"/>
      <w:lvlJc w:val="left"/>
      <w:pPr>
        <w:tabs>
          <w:tab w:val="num" w:pos="3600"/>
        </w:tabs>
        <w:ind w:left="3600" w:hanging="360"/>
      </w:pPr>
      <w:rPr>
        <w:rFonts w:ascii="Courier New" w:hAnsi="Courier New"/>
      </w:rPr>
    </w:lvl>
    <w:lvl w:ilvl="5" w:tplc="6ED2D9F6">
      <w:start w:val="1"/>
      <w:numFmt w:val="bullet"/>
      <w:lvlText w:val=""/>
      <w:lvlJc w:val="left"/>
      <w:pPr>
        <w:tabs>
          <w:tab w:val="num" w:pos="4320"/>
        </w:tabs>
        <w:ind w:left="4320" w:hanging="360"/>
      </w:pPr>
      <w:rPr>
        <w:rFonts w:ascii="Wingdings" w:hAnsi="Wingdings"/>
      </w:rPr>
    </w:lvl>
    <w:lvl w:ilvl="6" w:tplc="4E20A85C">
      <w:start w:val="1"/>
      <w:numFmt w:val="bullet"/>
      <w:lvlText w:val=""/>
      <w:lvlJc w:val="left"/>
      <w:pPr>
        <w:tabs>
          <w:tab w:val="num" w:pos="5040"/>
        </w:tabs>
        <w:ind w:left="5040" w:hanging="360"/>
      </w:pPr>
      <w:rPr>
        <w:rFonts w:ascii="Symbol" w:hAnsi="Symbol"/>
      </w:rPr>
    </w:lvl>
    <w:lvl w:ilvl="7" w:tplc="5F9A2406">
      <w:start w:val="1"/>
      <w:numFmt w:val="bullet"/>
      <w:lvlText w:val="o"/>
      <w:lvlJc w:val="left"/>
      <w:pPr>
        <w:tabs>
          <w:tab w:val="num" w:pos="5760"/>
        </w:tabs>
        <w:ind w:left="5760" w:hanging="360"/>
      </w:pPr>
      <w:rPr>
        <w:rFonts w:ascii="Courier New" w:hAnsi="Courier New"/>
      </w:rPr>
    </w:lvl>
    <w:lvl w:ilvl="8" w:tplc="7618E926">
      <w:start w:val="1"/>
      <w:numFmt w:val="bullet"/>
      <w:lvlText w:val=""/>
      <w:lvlJc w:val="left"/>
      <w:pPr>
        <w:tabs>
          <w:tab w:val="num" w:pos="6480"/>
        </w:tabs>
        <w:ind w:left="6480" w:hanging="360"/>
      </w:pPr>
      <w:rPr>
        <w:rFonts w:ascii="Wingdings" w:hAnsi="Wingdings"/>
      </w:rPr>
    </w:lvl>
  </w:abstractNum>
  <w:abstractNum w:abstractNumId="53" w15:restartNumberingAfterBreak="0">
    <w:nsid w:val="00000036"/>
    <w:multiLevelType w:val="hybridMultilevel"/>
    <w:tmpl w:val="00000036"/>
    <w:lvl w:ilvl="0" w:tplc="D80E0858">
      <w:start w:val="1"/>
      <w:numFmt w:val="bullet"/>
      <w:lvlText w:val=""/>
      <w:lvlJc w:val="left"/>
      <w:pPr>
        <w:ind w:left="720" w:hanging="360"/>
      </w:pPr>
      <w:rPr>
        <w:rFonts w:ascii="Symbol" w:hAnsi="Symbol"/>
      </w:rPr>
    </w:lvl>
    <w:lvl w:ilvl="1" w:tplc="52981100">
      <w:start w:val="1"/>
      <w:numFmt w:val="bullet"/>
      <w:lvlText w:val="o"/>
      <w:lvlJc w:val="left"/>
      <w:pPr>
        <w:tabs>
          <w:tab w:val="num" w:pos="1440"/>
        </w:tabs>
        <w:ind w:left="1440" w:hanging="360"/>
      </w:pPr>
      <w:rPr>
        <w:rFonts w:ascii="Courier New" w:hAnsi="Courier New"/>
      </w:rPr>
    </w:lvl>
    <w:lvl w:ilvl="2" w:tplc="7E44544E">
      <w:start w:val="1"/>
      <w:numFmt w:val="bullet"/>
      <w:lvlText w:val=""/>
      <w:lvlJc w:val="left"/>
      <w:pPr>
        <w:tabs>
          <w:tab w:val="num" w:pos="2160"/>
        </w:tabs>
        <w:ind w:left="2160" w:hanging="360"/>
      </w:pPr>
      <w:rPr>
        <w:rFonts w:ascii="Wingdings" w:hAnsi="Wingdings"/>
      </w:rPr>
    </w:lvl>
    <w:lvl w:ilvl="3" w:tplc="B26ECE0E">
      <w:start w:val="1"/>
      <w:numFmt w:val="bullet"/>
      <w:lvlText w:val=""/>
      <w:lvlJc w:val="left"/>
      <w:pPr>
        <w:tabs>
          <w:tab w:val="num" w:pos="2880"/>
        </w:tabs>
        <w:ind w:left="2880" w:hanging="360"/>
      </w:pPr>
      <w:rPr>
        <w:rFonts w:ascii="Symbol" w:hAnsi="Symbol"/>
      </w:rPr>
    </w:lvl>
    <w:lvl w:ilvl="4" w:tplc="8534B80A">
      <w:start w:val="1"/>
      <w:numFmt w:val="bullet"/>
      <w:lvlText w:val="o"/>
      <w:lvlJc w:val="left"/>
      <w:pPr>
        <w:tabs>
          <w:tab w:val="num" w:pos="3600"/>
        </w:tabs>
        <w:ind w:left="3600" w:hanging="360"/>
      </w:pPr>
      <w:rPr>
        <w:rFonts w:ascii="Courier New" w:hAnsi="Courier New"/>
      </w:rPr>
    </w:lvl>
    <w:lvl w:ilvl="5" w:tplc="CDC69BF6">
      <w:start w:val="1"/>
      <w:numFmt w:val="bullet"/>
      <w:lvlText w:val=""/>
      <w:lvlJc w:val="left"/>
      <w:pPr>
        <w:tabs>
          <w:tab w:val="num" w:pos="4320"/>
        </w:tabs>
        <w:ind w:left="4320" w:hanging="360"/>
      </w:pPr>
      <w:rPr>
        <w:rFonts w:ascii="Wingdings" w:hAnsi="Wingdings"/>
      </w:rPr>
    </w:lvl>
    <w:lvl w:ilvl="6" w:tplc="A8EE6794">
      <w:start w:val="1"/>
      <w:numFmt w:val="bullet"/>
      <w:lvlText w:val=""/>
      <w:lvlJc w:val="left"/>
      <w:pPr>
        <w:tabs>
          <w:tab w:val="num" w:pos="5040"/>
        </w:tabs>
        <w:ind w:left="5040" w:hanging="360"/>
      </w:pPr>
      <w:rPr>
        <w:rFonts w:ascii="Symbol" w:hAnsi="Symbol"/>
      </w:rPr>
    </w:lvl>
    <w:lvl w:ilvl="7" w:tplc="F5822FE4">
      <w:start w:val="1"/>
      <w:numFmt w:val="bullet"/>
      <w:lvlText w:val="o"/>
      <w:lvlJc w:val="left"/>
      <w:pPr>
        <w:tabs>
          <w:tab w:val="num" w:pos="5760"/>
        </w:tabs>
        <w:ind w:left="5760" w:hanging="360"/>
      </w:pPr>
      <w:rPr>
        <w:rFonts w:ascii="Courier New" w:hAnsi="Courier New"/>
      </w:rPr>
    </w:lvl>
    <w:lvl w:ilvl="8" w:tplc="884AF4E4">
      <w:start w:val="1"/>
      <w:numFmt w:val="bullet"/>
      <w:lvlText w:val=""/>
      <w:lvlJc w:val="left"/>
      <w:pPr>
        <w:tabs>
          <w:tab w:val="num" w:pos="6480"/>
        </w:tabs>
        <w:ind w:left="6480" w:hanging="360"/>
      </w:pPr>
      <w:rPr>
        <w:rFonts w:ascii="Wingdings" w:hAnsi="Wingdings"/>
      </w:rPr>
    </w:lvl>
  </w:abstractNum>
  <w:abstractNum w:abstractNumId="54" w15:restartNumberingAfterBreak="0">
    <w:nsid w:val="00000038"/>
    <w:multiLevelType w:val="hybridMultilevel"/>
    <w:tmpl w:val="B156C260"/>
    <w:lvl w:ilvl="0" w:tplc="04090009">
      <w:start w:val="1"/>
      <w:numFmt w:val="bullet"/>
      <w:lvlText w:val=""/>
      <w:lvlJc w:val="left"/>
      <w:pPr>
        <w:ind w:left="662" w:hanging="360"/>
      </w:pPr>
      <w:rPr>
        <w:rFonts w:ascii="Wingdings" w:hAnsi="Wingdings" w:hint="default"/>
      </w:rPr>
    </w:lvl>
    <w:lvl w:ilvl="1" w:tplc="370C20C2">
      <w:start w:val="1"/>
      <w:numFmt w:val="bullet"/>
      <w:lvlText w:val="o"/>
      <w:lvlJc w:val="left"/>
      <w:pPr>
        <w:tabs>
          <w:tab w:val="num" w:pos="1382"/>
        </w:tabs>
        <w:ind w:left="1382" w:hanging="360"/>
      </w:pPr>
      <w:rPr>
        <w:rFonts w:ascii="Courier New" w:hAnsi="Courier New"/>
      </w:rPr>
    </w:lvl>
    <w:lvl w:ilvl="2" w:tplc="3B3E2F68">
      <w:start w:val="1"/>
      <w:numFmt w:val="bullet"/>
      <w:lvlText w:val=""/>
      <w:lvlJc w:val="left"/>
      <w:pPr>
        <w:tabs>
          <w:tab w:val="num" w:pos="2102"/>
        </w:tabs>
        <w:ind w:left="2102" w:hanging="360"/>
      </w:pPr>
      <w:rPr>
        <w:rFonts w:ascii="Wingdings" w:hAnsi="Wingdings"/>
      </w:rPr>
    </w:lvl>
    <w:lvl w:ilvl="3" w:tplc="12686D20">
      <w:start w:val="1"/>
      <w:numFmt w:val="bullet"/>
      <w:lvlText w:val=""/>
      <w:lvlJc w:val="left"/>
      <w:pPr>
        <w:tabs>
          <w:tab w:val="num" w:pos="2822"/>
        </w:tabs>
        <w:ind w:left="2822" w:hanging="360"/>
      </w:pPr>
      <w:rPr>
        <w:rFonts w:ascii="Symbol" w:hAnsi="Symbol"/>
      </w:rPr>
    </w:lvl>
    <w:lvl w:ilvl="4" w:tplc="F3023670">
      <w:start w:val="1"/>
      <w:numFmt w:val="bullet"/>
      <w:lvlText w:val="o"/>
      <w:lvlJc w:val="left"/>
      <w:pPr>
        <w:tabs>
          <w:tab w:val="num" w:pos="3542"/>
        </w:tabs>
        <w:ind w:left="3542" w:hanging="360"/>
      </w:pPr>
      <w:rPr>
        <w:rFonts w:ascii="Courier New" w:hAnsi="Courier New"/>
      </w:rPr>
    </w:lvl>
    <w:lvl w:ilvl="5" w:tplc="F6BC1ABC">
      <w:start w:val="1"/>
      <w:numFmt w:val="bullet"/>
      <w:lvlText w:val=""/>
      <w:lvlJc w:val="left"/>
      <w:pPr>
        <w:tabs>
          <w:tab w:val="num" w:pos="4262"/>
        </w:tabs>
        <w:ind w:left="4262" w:hanging="360"/>
      </w:pPr>
      <w:rPr>
        <w:rFonts w:ascii="Wingdings" w:hAnsi="Wingdings"/>
      </w:rPr>
    </w:lvl>
    <w:lvl w:ilvl="6" w:tplc="09D6CE3C">
      <w:start w:val="1"/>
      <w:numFmt w:val="bullet"/>
      <w:lvlText w:val=""/>
      <w:lvlJc w:val="left"/>
      <w:pPr>
        <w:tabs>
          <w:tab w:val="num" w:pos="4982"/>
        </w:tabs>
        <w:ind w:left="4982" w:hanging="360"/>
      </w:pPr>
      <w:rPr>
        <w:rFonts w:ascii="Symbol" w:hAnsi="Symbol"/>
      </w:rPr>
    </w:lvl>
    <w:lvl w:ilvl="7" w:tplc="7038B268">
      <w:start w:val="1"/>
      <w:numFmt w:val="bullet"/>
      <w:lvlText w:val="o"/>
      <w:lvlJc w:val="left"/>
      <w:pPr>
        <w:tabs>
          <w:tab w:val="num" w:pos="5702"/>
        </w:tabs>
        <w:ind w:left="5702" w:hanging="360"/>
      </w:pPr>
      <w:rPr>
        <w:rFonts w:ascii="Courier New" w:hAnsi="Courier New"/>
      </w:rPr>
    </w:lvl>
    <w:lvl w:ilvl="8" w:tplc="F57E7C68">
      <w:start w:val="1"/>
      <w:numFmt w:val="bullet"/>
      <w:lvlText w:val=""/>
      <w:lvlJc w:val="left"/>
      <w:pPr>
        <w:tabs>
          <w:tab w:val="num" w:pos="6422"/>
        </w:tabs>
        <w:ind w:left="6422" w:hanging="360"/>
      </w:pPr>
      <w:rPr>
        <w:rFonts w:ascii="Wingdings" w:hAnsi="Wingdings"/>
      </w:rPr>
    </w:lvl>
  </w:abstractNum>
  <w:abstractNum w:abstractNumId="55" w15:restartNumberingAfterBreak="0">
    <w:nsid w:val="0D5C2A20"/>
    <w:multiLevelType w:val="hybridMultilevel"/>
    <w:tmpl w:val="B59216F0"/>
    <w:lvl w:ilvl="0" w:tplc="060EC75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A941D9B"/>
    <w:multiLevelType w:val="hybridMultilevel"/>
    <w:tmpl w:val="1696E2A8"/>
    <w:lvl w:ilvl="0" w:tplc="5B705244">
      <w:start w:val="1"/>
      <w:numFmt w:val="bullet"/>
      <w:lvlText w:val=""/>
      <w:lvlJc w:val="left"/>
      <w:pPr>
        <w:ind w:left="662" w:hanging="360"/>
      </w:pPr>
      <w:rPr>
        <w:rFonts w:ascii="Symbol" w:hAnsi="Symbol"/>
      </w:rPr>
    </w:lvl>
    <w:lvl w:ilvl="1" w:tplc="370C20C2">
      <w:start w:val="1"/>
      <w:numFmt w:val="bullet"/>
      <w:lvlText w:val="o"/>
      <w:lvlJc w:val="left"/>
      <w:pPr>
        <w:tabs>
          <w:tab w:val="num" w:pos="1382"/>
        </w:tabs>
        <w:ind w:left="1382" w:hanging="360"/>
      </w:pPr>
      <w:rPr>
        <w:rFonts w:ascii="Courier New" w:hAnsi="Courier New"/>
      </w:rPr>
    </w:lvl>
    <w:lvl w:ilvl="2" w:tplc="3B3E2F68">
      <w:start w:val="1"/>
      <w:numFmt w:val="bullet"/>
      <w:lvlText w:val=""/>
      <w:lvlJc w:val="left"/>
      <w:pPr>
        <w:tabs>
          <w:tab w:val="num" w:pos="2102"/>
        </w:tabs>
        <w:ind w:left="2102" w:hanging="360"/>
      </w:pPr>
      <w:rPr>
        <w:rFonts w:ascii="Wingdings" w:hAnsi="Wingdings"/>
      </w:rPr>
    </w:lvl>
    <w:lvl w:ilvl="3" w:tplc="12686D20">
      <w:start w:val="1"/>
      <w:numFmt w:val="bullet"/>
      <w:lvlText w:val=""/>
      <w:lvlJc w:val="left"/>
      <w:pPr>
        <w:tabs>
          <w:tab w:val="num" w:pos="2822"/>
        </w:tabs>
        <w:ind w:left="2822" w:hanging="360"/>
      </w:pPr>
      <w:rPr>
        <w:rFonts w:ascii="Symbol" w:hAnsi="Symbol"/>
      </w:rPr>
    </w:lvl>
    <w:lvl w:ilvl="4" w:tplc="F3023670">
      <w:start w:val="1"/>
      <w:numFmt w:val="bullet"/>
      <w:lvlText w:val="o"/>
      <w:lvlJc w:val="left"/>
      <w:pPr>
        <w:tabs>
          <w:tab w:val="num" w:pos="3542"/>
        </w:tabs>
        <w:ind w:left="3542" w:hanging="360"/>
      </w:pPr>
      <w:rPr>
        <w:rFonts w:ascii="Courier New" w:hAnsi="Courier New"/>
      </w:rPr>
    </w:lvl>
    <w:lvl w:ilvl="5" w:tplc="F6BC1ABC">
      <w:start w:val="1"/>
      <w:numFmt w:val="bullet"/>
      <w:lvlText w:val=""/>
      <w:lvlJc w:val="left"/>
      <w:pPr>
        <w:tabs>
          <w:tab w:val="num" w:pos="4262"/>
        </w:tabs>
        <w:ind w:left="4262" w:hanging="360"/>
      </w:pPr>
      <w:rPr>
        <w:rFonts w:ascii="Wingdings" w:hAnsi="Wingdings"/>
      </w:rPr>
    </w:lvl>
    <w:lvl w:ilvl="6" w:tplc="09D6CE3C">
      <w:start w:val="1"/>
      <w:numFmt w:val="bullet"/>
      <w:lvlText w:val=""/>
      <w:lvlJc w:val="left"/>
      <w:pPr>
        <w:tabs>
          <w:tab w:val="num" w:pos="4982"/>
        </w:tabs>
        <w:ind w:left="4982" w:hanging="360"/>
      </w:pPr>
      <w:rPr>
        <w:rFonts w:ascii="Symbol" w:hAnsi="Symbol"/>
      </w:rPr>
    </w:lvl>
    <w:lvl w:ilvl="7" w:tplc="7038B268">
      <w:start w:val="1"/>
      <w:numFmt w:val="bullet"/>
      <w:lvlText w:val="o"/>
      <w:lvlJc w:val="left"/>
      <w:pPr>
        <w:tabs>
          <w:tab w:val="num" w:pos="5702"/>
        </w:tabs>
        <w:ind w:left="5702" w:hanging="360"/>
      </w:pPr>
      <w:rPr>
        <w:rFonts w:ascii="Courier New" w:hAnsi="Courier New"/>
      </w:rPr>
    </w:lvl>
    <w:lvl w:ilvl="8" w:tplc="F57E7C68">
      <w:start w:val="1"/>
      <w:numFmt w:val="bullet"/>
      <w:lvlText w:val=""/>
      <w:lvlJc w:val="left"/>
      <w:pPr>
        <w:tabs>
          <w:tab w:val="num" w:pos="6422"/>
        </w:tabs>
        <w:ind w:left="6422" w:hanging="360"/>
      </w:pPr>
      <w:rPr>
        <w:rFonts w:ascii="Wingdings" w:hAnsi="Wingdings"/>
      </w:rPr>
    </w:lvl>
  </w:abstractNum>
  <w:abstractNum w:abstractNumId="57" w15:restartNumberingAfterBreak="0">
    <w:nsid w:val="2CD64628"/>
    <w:multiLevelType w:val="hybridMultilevel"/>
    <w:tmpl w:val="7C24F124"/>
    <w:lvl w:ilvl="0" w:tplc="0409000B">
      <w:start w:val="1"/>
      <w:numFmt w:val="bullet"/>
      <w:lvlText w:val=""/>
      <w:lvlJc w:val="left"/>
      <w:pPr>
        <w:ind w:left="619" w:hanging="360"/>
      </w:pPr>
      <w:rPr>
        <w:rFonts w:ascii="Wingdings" w:hAnsi="Wingdings"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num w:numId="1" w16cid:durableId="594752949">
    <w:abstractNumId w:val="0"/>
  </w:num>
  <w:num w:numId="2" w16cid:durableId="1895192460">
    <w:abstractNumId w:val="1"/>
  </w:num>
  <w:num w:numId="3" w16cid:durableId="777019113">
    <w:abstractNumId w:val="2"/>
  </w:num>
  <w:num w:numId="4" w16cid:durableId="2051998766">
    <w:abstractNumId w:val="3"/>
  </w:num>
  <w:num w:numId="5" w16cid:durableId="1288974793">
    <w:abstractNumId w:val="4"/>
  </w:num>
  <w:num w:numId="6" w16cid:durableId="1294288414">
    <w:abstractNumId w:val="5"/>
  </w:num>
  <w:num w:numId="7" w16cid:durableId="1565338803">
    <w:abstractNumId w:val="6"/>
  </w:num>
  <w:num w:numId="8" w16cid:durableId="1726026605">
    <w:abstractNumId w:val="7"/>
  </w:num>
  <w:num w:numId="9" w16cid:durableId="1769234530">
    <w:abstractNumId w:val="8"/>
  </w:num>
  <w:num w:numId="10" w16cid:durableId="1795371432">
    <w:abstractNumId w:val="9"/>
  </w:num>
  <w:num w:numId="11" w16cid:durableId="1524514006">
    <w:abstractNumId w:val="10"/>
  </w:num>
  <w:num w:numId="12" w16cid:durableId="1654288019">
    <w:abstractNumId w:val="11"/>
  </w:num>
  <w:num w:numId="13" w16cid:durableId="2132893730">
    <w:abstractNumId w:val="12"/>
  </w:num>
  <w:num w:numId="14" w16cid:durableId="2043705204">
    <w:abstractNumId w:val="13"/>
  </w:num>
  <w:num w:numId="15" w16cid:durableId="1012873460">
    <w:abstractNumId w:val="14"/>
  </w:num>
  <w:num w:numId="16" w16cid:durableId="1959145951">
    <w:abstractNumId w:val="15"/>
  </w:num>
  <w:num w:numId="17" w16cid:durableId="62680312">
    <w:abstractNumId w:val="16"/>
  </w:num>
  <w:num w:numId="18" w16cid:durableId="1392583263">
    <w:abstractNumId w:val="17"/>
  </w:num>
  <w:num w:numId="19" w16cid:durableId="152766838">
    <w:abstractNumId w:val="18"/>
  </w:num>
  <w:num w:numId="20" w16cid:durableId="202207994">
    <w:abstractNumId w:val="19"/>
  </w:num>
  <w:num w:numId="21" w16cid:durableId="887843508">
    <w:abstractNumId w:val="20"/>
  </w:num>
  <w:num w:numId="22" w16cid:durableId="2053731045">
    <w:abstractNumId w:val="21"/>
  </w:num>
  <w:num w:numId="23" w16cid:durableId="1448423390">
    <w:abstractNumId w:val="22"/>
  </w:num>
  <w:num w:numId="24" w16cid:durableId="1574465743">
    <w:abstractNumId w:val="23"/>
  </w:num>
  <w:num w:numId="25" w16cid:durableId="1328553800">
    <w:abstractNumId w:val="24"/>
  </w:num>
  <w:num w:numId="26" w16cid:durableId="1676810547">
    <w:abstractNumId w:val="25"/>
  </w:num>
  <w:num w:numId="27" w16cid:durableId="710766084">
    <w:abstractNumId w:val="26"/>
  </w:num>
  <w:num w:numId="28" w16cid:durableId="1366322935">
    <w:abstractNumId w:val="27"/>
  </w:num>
  <w:num w:numId="29" w16cid:durableId="1013344232">
    <w:abstractNumId w:val="28"/>
  </w:num>
  <w:num w:numId="30" w16cid:durableId="337316623">
    <w:abstractNumId w:val="29"/>
  </w:num>
  <w:num w:numId="31" w16cid:durableId="114522214">
    <w:abstractNumId w:val="30"/>
  </w:num>
  <w:num w:numId="32" w16cid:durableId="1637297708">
    <w:abstractNumId w:val="31"/>
  </w:num>
  <w:num w:numId="33" w16cid:durableId="1333947539">
    <w:abstractNumId w:val="32"/>
  </w:num>
  <w:num w:numId="34" w16cid:durableId="816341993">
    <w:abstractNumId w:val="33"/>
  </w:num>
  <w:num w:numId="35" w16cid:durableId="211771225">
    <w:abstractNumId w:val="34"/>
  </w:num>
  <w:num w:numId="36" w16cid:durableId="861672922">
    <w:abstractNumId w:val="35"/>
  </w:num>
  <w:num w:numId="37" w16cid:durableId="906459198">
    <w:abstractNumId w:val="36"/>
  </w:num>
  <w:num w:numId="38" w16cid:durableId="1756046928">
    <w:abstractNumId w:val="37"/>
  </w:num>
  <w:num w:numId="39" w16cid:durableId="1457677717">
    <w:abstractNumId w:val="38"/>
  </w:num>
  <w:num w:numId="40" w16cid:durableId="538933841">
    <w:abstractNumId w:val="39"/>
  </w:num>
  <w:num w:numId="41" w16cid:durableId="878854489">
    <w:abstractNumId w:val="40"/>
  </w:num>
  <w:num w:numId="42" w16cid:durableId="1643385770">
    <w:abstractNumId w:val="41"/>
  </w:num>
  <w:num w:numId="43" w16cid:durableId="1439064361">
    <w:abstractNumId w:val="42"/>
  </w:num>
  <w:num w:numId="44" w16cid:durableId="2109767385">
    <w:abstractNumId w:val="43"/>
  </w:num>
  <w:num w:numId="45" w16cid:durableId="1835797292">
    <w:abstractNumId w:val="44"/>
  </w:num>
  <w:num w:numId="46" w16cid:durableId="88745999">
    <w:abstractNumId w:val="45"/>
  </w:num>
  <w:num w:numId="47" w16cid:durableId="1362393745">
    <w:abstractNumId w:val="46"/>
  </w:num>
  <w:num w:numId="48" w16cid:durableId="216859522">
    <w:abstractNumId w:val="47"/>
  </w:num>
  <w:num w:numId="49" w16cid:durableId="1514225481">
    <w:abstractNumId w:val="48"/>
  </w:num>
  <w:num w:numId="50" w16cid:durableId="688145330">
    <w:abstractNumId w:val="49"/>
  </w:num>
  <w:num w:numId="51" w16cid:durableId="716665549">
    <w:abstractNumId w:val="50"/>
  </w:num>
  <w:num w:numId="52" w16cid:durableId="2069836211">
    <w:abstractNumId w:val="51"/>
  </w:num>
  <w:num w:numId="53" w16cid:durableId="1664115777">
    <w:abstractNumId w:val="52"/>
  </w:num>
  <w:num w:numId="54" w16cid:durableId="1777948172">
    <w:abstractNumId w:val="53"/>
  </w:num>
  <w:num w:numId="55" w16cid:durableId="1509249408">
    <w:abstractNumId w:val="54"/>
  </w:num>
  <w:num w:numId="56" w16cid:durableId="350376884">
    <w:abstractNumId w:val="55"/>
  </w:num>
  <w:num w:numId="57" w16cid:durableId="846289518">
    <w:abstractNumId w:val="57"/>
  </w:num>
  <w:num w:numId="58" w16cid:durableId="1913001638">
    <w:abstractNumId w:val="5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F9"/>
    <w:rsid w:val="000469F3"/>
    <w:rsid w:val="00075027"/>
    <w:rsid w:val="000D019F"/>
    <w:rsid w:val="0013722A"/>
    <w:rsid w:val="00190BE1"/>
    <w:rsid w:val="00230AE2"/>
    <w:rsid w:val="0034138F"/>
    <w:rsid w:val="004947B0"/>
    <w:rsid w:val="004A361A"/>
    <w:rsid w:val="00542321"/>
    <w:rsid w:val="0054451B"/>
    <w:rsid w:val="005B36D7"/>
    <w:rsid w:val="0066748C"/>
    <w:rsid w:val="008761F5"/>
    <w:rsid w:val="008A5020"/>
    <w:rsid w:val="00A145F9"/>
    <w:rsid w:val="00AC2ACD"/>
    <w:rsid w:val="00B75AA8"/>
    <w:rsid w:val="00BC4103"/>
    <w:rsid w:val="00BF4DC7"/>
    <w:rsid w:val="00C26125"/>
    <w:rsid w:val="00C26FB8"/>
    <w:rsid w:val="00C62402"/>
    <w:rsid w:val="00D36E9D"/>
    <w:rsid w:val="00DC6FE9"/>
    <w:rsid w:val="00DD5381"/>
    <w:rsid w:val="00E24552"/>
    <w:rsid w:val="00E64391"/>
    <w:rsid w:val="00E82102"/>
    <w:rsid w:val="00F34C5A"/>
    <w:rsid w:val="00FB2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C800"/>
  <w15:docId w15:val="{F71D5493-FF82-41F1-B121-C5088DD6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8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spacing w:line="900" w:lineRule="atLeast"/>
    </w:pPr>
    <w:rPr>
      <w:b/>
      <w:bCs/>
      <w:caps/>
      <w:sz w:val="58"/>
      <w:szCs w:val="58"/>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divdocumentdivnamespanlName">
    <w:name w:val="div_document_div_name_span_lName"/>
    <w:basedOn w:val="DefaultParagraphFont"/>
    <w:rPr>
      <w:color w:val="C00000"/>
    </w:rPr>
  </w:style>
  <w:style w:type="paragraph" w:customStyle="1" w:styleId="divdocumentdivSECTIONCNTC">
    <w:name w:val="div_document_div_SECTION_CNTC"/>
    <w:basedOn w:val="Normal"/>
  </w:style>
  <w:style w:type="paragraph" w:customStyle="1" w:styleId="divaddress">
    <w:name w:val="div_address"/>
    <w:basedOn w:val="div"/>
    <w:pPr>
      <w:pBdr>
        <w:top w:val="none" w:sz="0" w:space="3" w:color="auto"/>
        <w:left w:val="none" w:sz="0" w:space="5" w:color="auto"/>
        <w:bottom w:val="none" w:sz="0" w:space="3" w:color="auto"/>
        <w:right w:val="none" w:sz="0" w:space="5" w:color="auto"/>
      </w:pBdr>
      <w:shd w:val="clear" w:color="auto" w:fill="000000"/>
      <w:spacing w:line="424" w:lineRule="atLeast"/>
    </w:pPr>
    <w:rPr>
      <w:b/>
      <w:bCs/>
      <w:color w:val="FFFFFF"/>
      <w:sz w:val="20"/>
      <w:szCs w:val="20"/>
      <w:shd w:val="clear" w:color="auto" w:fill="000000"/>
    </w:rPr>
  </w:style>
  <w:style w:type="character" w:customStyle="1" w:styleId="divaddressCharacter">
    <w:name w:val="div_address Character"/>
    <w:basedOn w:val="divCharacter"/>
    <w:rPr>
      <w:b/>
      <w:bCs/>
      <w:color w:val="FFFFFF"/>
      <w:sz w:val="20"/>
      <w:szCs w:val="20"/>
      <w:bdr w:val="none" w:sz="0" w:space="0" w:color="auto"/>
      <w:shd w:val="clear" w:color="auto" w:fill="000000"/>
      <w:vertAlign w:val="baseline"/>
    </w:rPr>
  </w:style>
  <w:style w:type="character" w:customStyle="1" w:styleId="divCharacter">
    <w:name w:val="div Character"/>
    <w:basedOn w:val="DefaultParagraphFont"/>
    <w:rPr>
      <w:sz w:val="24"/>
      <w:szCs w:val="24"/>
      <w:bdr w:val="none" w:sz="0" w:space="0" w:color="auto"/>
      <w:vertAlign w:val="baseline"/>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table" w:customStyle="1" w:styleId="divdocumenttablecontactaspose">
    <w:name w:val="div_document_table_contact_aspose"/>
    <w:basedOn w:val="TableNormal"/>
    <w:tblPr/>
  </w:style>
  <w:style w:type="paragraph" w:customStyle="1" w:styleId="divdocumentdivheading">
    <w:name w:val="div_document_div_heading"/>
    <w:basedOn w:val="Normal"/>
    <w:pPr>
      <w:pBdr>
        <w:bottom w:val="none" w:sz="0" w:space="4" w:color="auto"/>
      </w:pBdr>
    </w:pPr>
  </w:style>
  <w:style w:type="paragraph" w:customStyle="1" w:styleId="divdocumentdivsectiontitle">
    <w:name w:val="div_document_div_sectiontitle"/>
    <w:basedOn w:val="Normal"/>
    <w:pPr>
      <w:spacing w:line="360" w:lineRule="atLeast"/>
    </w:pPr>
    <w:rPr>
      <w:sz w:val="28"/>
      <w:szCs w:val="28"/>
    </w:rPr>
  </w:style>
  <w:style w:type="paragraph" w:customStyle="1" w:styleId="divdocumentsinglecolumn">
    <w:name w:val="div_document_singlecolumn"/>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paragraph" w:customStyle="1" w:styleId="ulli">
    <w:name w:val="ul_li"/>
    <w:basedOn w:val="Normal"/>
  </w:style>
  <w:style w:type="character" w:customStyle="1" w:styleId="Strong1">
    <w:name w:val="Strong1"/>
    <w:basedOn w:val="DefaultParagraphFont"/>
    <w:rPr>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paragraph" w:styleId="Header">
    <w:name w:val="header"/>
    <w:basedOn w:val="Normal"/>
    <w:link w:val="HeaderChar"/>
    <w:uiPriority w:val="99"/>
    <w:unhideWhenUsed/>
    <w:rsid w:val="004A361A"/>
    <w:pPr>
      <w:tabs>
        <w:tab w:val="center" w:pos="4680"/>
        <w:tab w:val="right" w:pos="9360"/>
      </w:tabs>
      <w:spacing w:line="240" w:lineRule="auto"/>
    </w:pPr>
  </w:style>
  <w:style w:type="character" w:customStyle="1" w:styleId="HeaderChar">
    <w:name w:val="Header Char"/>
    <w:basedOn w:val="DefaultParagraphFont"/>
    <w:link w:val="Header"/>
    <w:uiPriority w:val="99"/>
    <w:rsid w:val="004A361A"/>
    <w:rPr>
      <w:sz w:val="24"/>
      <w:szCs w:val="24"/>
    </w:rPr>
  </w:style>
  <w:style w:type="paragraph" w:styleId="Footer">
    <w:name w:val="footer"/>
    <w:basedOn w:val="Normal"/>
    <w:link w:val="FooterChar"/>
    <w:uiPriority w:val="99"/>
    <w:unhideWhenUsed/>
    <w:rsid w:val="004A361A"/>
    <w:pPr>
      <w:tabs>
        <w:tab w:val="center" w:pos="4680"/>
        <w:tab w:val="right" w:pos="9360"/>
      </w:tabs>
      <w:spacing w:line="240" w:lineRule="auto"/>
    </w:pPr>
  </w:style>
  <w:style w:type="character" w:customStyle="1" w:styleId="FooterChar">
    <w:name w:val="Footer Char"/>
    <w:basedOn w:val="DefaultParagraphFont"/>
    <w:link w:val="Footer"/>
    <w:uiPriority w:val="99"/>
    <w:rsid w:val="004A361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50462">
      <w:bodyDiv w:val="1"/>
      <w:marLeft w:val="0"/>
      <w:marRight w:val="0"/>
      <w:marTop w:val="0"/>
      <w:marBottom w:val="0"/>
      <w:divBdr>
        <w:top w:val="none" w:sz="0" w:space="0" w:color="auto"/>
        <w:left w:val="none" w:sz="0" w:space="0" w:color="auto"/>
        <w:bottom w:val="none" w:sz="0" w:space="0" w:color="auto"/>
        <w:right w:val="none" w:sz="0" w:space="0" w:color="auto"/>
      </w:divBdr>
      <w:divsChild>
        <w:div w:id="436144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10</Pages>
  <Words>3148</Words>
  <Characters>17945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John Baez</vt:lpstr>
    </vt:vector>
  </TitlesOfParts>
  <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Baez</dc:title>
  <dc:creator>John</dc:creator>
  <cp:lastModifiedBy>Arul Selvan</cp:lastModifiedBy>
  <cp:revision>17</cp:revision>
  <dcterms:created xsi:type="dcterms:W3CDTF">2025-11-21T17:50:00Z</dcterms:created>
  <dcterms:modified xsi:type="dcterms:W3CDTF">2025-11-21T18:05:00Z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88edc984-7b9d-473a-b48e-34eaaaceeb53</vt:lpwstr>
  </property>
  <property fmtid="{D5CDD505-2E9C-101B-9397-08002B2CF9AE}" pid="3" name="x1ye=0">
    <vt:lpwstr>THIBAB+LCAAAAAAABAAUmzVi5EAQRQ+kQEyhmJmViZl5Tr/eyImtkbqr6r83alMCj9EizTIwz3ACT5McLLIEj1I0Q3MMQc3zSAUUlayCRtSa5n9R2PeqW4mYKF9c4eRzTYhoIBWHBMENEMdWjMM43Q5qM+DYLF+TEHRHEU9aEXzkThyfbWR3KS5N5XfPFoRsHpAK8wsH6PggvH11tZv9KiOQPjiyDev0pgUTxXcWaf0SkJ+H7CPwU0j40Rr6kAc</vt:lpwstr>
  </property>
  <property fmtid="{D5CDD505-2E9C-101B-9397-08002B2CF9AE}" pid="4" name="x1ye=1">
    <vt:lpwstr>Z17XixtAakULmIDJNdHkhempw5jypjlSHBnWaM2MXKln2wvXAONfKzDqnOHlUbrZOST5eoPCM02px9hU8YzNC5LQlI3EmlYC/VWGDxGLDipDH2FvLu3q3wYtCP9VYIfOWLEEyCsaGmJnHSbxK/BzkB12zFcJ7zoaqatS+jMQ1LaFvIHy6w1ACQ4Y113IctV0cdrWUmbGznyeyQiwj1yw6pDV6wbQAGyPG/FB3I2oTI1Uhsea/jwG0CnH3pR59nn</vt:lpwstr>
  </property>
  <property fmtid="{D5CDD505-2E9C-101B-9397-08002B2CF9AE}" pid="5" name="x1ye=10">
    <vt:lpwstr>YAx8mu8OHcpOquLMo4JEDg5BnAjXKV6n0n5MyzfgqnFv7MKnhk4OnV4meJE2sdQYr9teUvhLWi6+ItJwVnnnrzoWHwJlgvxHxCGYQVMgfqN/lkUkseovlGsrv6HnfcCuCFuSE8LEhZkhMVD5+FNigNP85RfvuJCc/2Q5Ta2PReXgL9j1IIjafBvgks/PdaNQp87eoeKah4OU5/Zga6Xx65vVX/jGqJlvz9RFGAsaew3NioYhB95KiCWkPMZBlVE</vt:lpwstr>
  </property>
  <property fmtid="{D5CDD505-2E9C-101B-9397-08002B2CF9AE}" pid="6" name="x1ye=100">
    <vt:lpwstr>p3Rc372VvypqrO0cMsIXOVsJt1bjUjC9RpnPhug+IBA7RRAwF6sjL2l1wonNAz4OpSIxRa998P4IScIJt2F7CIzlDBGpIsf4RC1v1DZKl+UgvEhdozRkmzRLdVHZKJFnAV/Dr3wpr6cV1W1FJnMt4oQJNzDSwTphezIqSstUWXxIqFIobVv7OPO5tW5igzYUkIAGDXWymzEk0xsKaOQAndmW7CjV7+UjKm3pelL9B6zx11P6zPzkM8VlobJ3ela</vt:lpwstr>
  </property>
  <property fmtid="{D5CDD505-2E9C-101B-9397-08002B2CF9AE}" pid="7" name="x1ye=101">
    <vt:lpwstr>nd/79RWjuUc42v0C/6CgLX3qH2h/3Y9BfERcx2WbXlUjKX69mR657eeFjmSa4ceBKvlYZ4kFWWasXU2uyC5rqvo8GANd6HwpVBsqiFezuqyoH6kzA69fMUJ2jXriGMDG7GK9+15pcK3ZmH3W0lArYbVjlKcFhoyFIhDCIJZrxQFb+tAiBKzOds8UHypphbqaG7IFBXJzi/mVVUMu9IAaYqwWBl10wfvB3SvdVIrePRxIxP23c4gPJdTsgQZ/hSz</vt:lpwstr>
  </property>
  <property fmtid="{D5CDD505-2E9C-101B-9397-08002B2CF9AE}" pid="8" name="x1ye=102">
    <vt:lpwstr>WCfcI+Tm2/rczrtFBveMwmFMdGC1zMAWB6fFRInX+IY9O/lqfwQeRynKAFc1PS0ymg8aeQIZNMasaOQ7b9XhX5Dvr0jHPLycmwIr/fSCLthEMf3gdDKIbYJnjqHjPeX3oD1a3QeaRbEh0yOelo7tJGRIUpBVENFf/UwqJkazCGOGAZxxF5ecRJXGqvy1xGxGjeRT1Qzplj4bsLAjLneada/vsGPtRwA45UDjWrVH96SpNKGTXaSvl4fO1XixW54</vt:lpwstr>
  </property>
  <property fmtid="{D5CDD505-2E9C-101B-9397-08002B2CF9AE}" pid="9" name="x1ye=103">
    <vt:lpwstr>I74cDxP9dhGHSt9BzuVkPjXWHjRn9HJTsNGpKLHAqSrRYtj9q2ZE5oOWQzdGEXs1ayIpr72SLep44QXHkh/LsDK6U1O/n+FSAk8S/l2ZDCezj26MasmdVvMcFYQbr2oCwL6uEX8IhdwPt5G+T+B3hB4UfFg8Qz2sYXow9XcDO7fn9NzlLTWKxnRN2svXzSQ/Xy3Hz0bWkzTweLECTC4WxcPGWXJYeX7mcpCviYq/OGFo8H6ov0cuDSI8ENndgRQ</vt:lpwstr>
  </property>
  <property fmtid="{D5CDD505-2E9C-101B-9397-08002B2CF9AE}" pid="10" name="x1ye=104">
    <vt:lpwstr>kz30YuRbAoP6m4Zj3O8mh9bI80DgQEDF9hdOzMFWbH5+kar4vxVPl9M4PVvPBxd0n4zW527Drgzw1xKbD+3hkjtn61IZybyHNhXrtAhYgx3dT43vWP0pvO3oYFDYU5PGZX3yk9akVdoszkXSYe9tuZUFI2URbU4WMBw72oPS3Hmv1DraDyLRnmPn4M/2V3OerApVJSRj8IfnCFdQ8kNNVeuthDXJkrgGUgZQLnlrfd1tXQIv7tPkPpRsnI2FJFX</vt:lpwstr>
  </property>
  <property fmtid="{D5CDD505-2E9C-101B-9397-08002B2CF9AE}" pid="11" name="x1ye=105">
    <vt:lpwstr>X0XhRaH5j49wgjzQBRPoUsJwaKWFTUqdEG+AHj7qFuyqfX1ZBvtBVKMWJtLsTQ9rsDXtz2YVU9c6RRKtE0PnDNbGf58iJp657YdtibkvvwbyWiKFKFTHl9KmrC/ewoIv3PqtSTbNjCLAx86w465tK7NXpb9PwgBYcEPipmaRgFZhOrlJDWxfEKdFUlslld2dm6SgikqUuDPjnoXAkgwqxMT2VrZOBavWRYj8VmWIPrLbJ9qFYbWAKfn9P9p/Yi9</vt:lpwstr>
  </property>
  <property fmtid="{D5CDD505-2E9C-101B-9397-08002B2CF9AE}" pid="12" name="x1ye=106">
    <vt:lpwstr>VLzhUaDtK02RX4mxveIjSiaIClL5FOamT0j8HG0+40xDlTdHy2rxWyInJtrvWdVpCJ3qvn7tppkBL3S34Qa52OzckJghIfdaZUxUiqX76Fd4OiOqARUzr3zUf7FbdxH7M0LynF1W4yP9lvYI9OnBAn3NMv9ZK7L0OyliXf4vzKbqfKJTdrVKlaIq+v2Jtkr5/j2O0tftkyY/kC12mKPCTm4Prbl1jZdsjET3QqoZS/in1fRN3KsucIJZFXccjda</vt:lpwstr>
  </property>
  <property fmtid="{D5CDD505-2E9C-101B-9397-08002B2CF9AE}" pid="13" name="x1ye=107">
    <vt:lpwstr>3kPk8uSiIFTmuVWPid/PwqUmLdyoVCeK5+v9JoFj8tw8yJXL4R4jTbzxpB2DWEvadJO0H2qD56wPkAJwNyex/cTS9M3DDErYIDvydllkzmiDsWrIs6K7Cz+CVx5jn7PLPJmFdv0PUl/ScX13tRpobiVaYZRgvp8F8pF1Vv/LgsQBNVoupcdsOLmnNUmOEy5DvLVaxslgnG89KlOu99UeF3p91lSr7TVTvwkJ05PyCYx/38pBAC5fBkx6c0qEgs5</vt:lpwstr>
  </property>
  <property fmtid="{D5CDD505-2E9C-101B-9397-08002B2CF9AE}" pid="14" name="x1ye=108">
    <vt:lpwstr>GF4RufpBh2X0wUIDguzAMTHCUuxDN/mj+AIhL/Bd2YLWsrD7YjQ0vYj+0X6Lo1yj+cOAmPge+aYTV5wewWrQ7OLbQeoGXivUhh7939k3ZA2SaZ/5811a/j1LW6FE7Ae5NTb4pS5+2FABedZzw0TdwskiqlVJwPFdpyo/FIvlivrVvPm4kJOXPeusNxL6Xsboc+RoZRWgz9Dz3hEtcI8fw34EYh6wfBlNp89NmPwFPerd/zcrxoVTNVDS99/s5A3</vt:lpwstr>
  </property>
  <property fmtid="{D5CDD505-2E9C-101B-9397-08002B2CF9AE}" pid="15" name="x1ye=109">
    <vt:lpwstr>Lw2p1r9kCMohqBwzmeyPDqTIQ21Pj3MGoV4qmd4ZrELG+7zeKdRv664ZtJS5PEpGxmQ9+AriQ8sCwejvi7U3MjXb1s3oPhqFuQNS3vHg/0ffsmCYwpu/B58nfuDiGZlFv+ly0Gg2B2mI/3/5WNibQ5ULuqV8yxKJKPUFqc0IXQYEqhqEzi+ws1bvUUqz9m+RyXSpCYz5iUOyr//pMGx6ML6Deee4vCoFoDDib6q9YHBwvNShXREKEmd6vpvQ820</vt:lpwstr>
  </property>
  <property fmtid="{D5CDD505-2E9C-101B-9397-08002B2CF9AE}" pid="16" name="x1ye=11">
    <vt:lpwstr>5TS5Rpuehf1ruwor6knKaKiXKmTV0zhCVRvuElZ3zSbuLgNuFmHedNiUZsHzo7OUsKQuvstDcadGl3b+SpR5irKVH1i+WUZ7/yvDmrQRdtVs9W+1GwJgWfIdYekEzmtDIR84XWM47ZC1aUpyDrpD0ul0Jtm4bO/skxOJJ1MJf+bw+fvRiunbH7zJdmH0gx5SabTifCoTxsQ9gyGBfZUE5avTGsZDYXlDv7w7eZOmft/X8sK/TLeKk1QdSoLv22N</vt:lpwstr>
  </property>
  <property fmtid="{D5CDD505-2E9C-101B-9397-08002B2CF9AE}" pid="17" name="x1ye=110">
    <vt:lpwstr>zj7LJ6RU4yPOwK8r+bVZ4cjtZwq/nx2k98x6YPA1QfEfRNe0qQ7jORmubnJdLRQxJ52Q1vascnPHpVWJj/Zwf/DH00VwiUGFJt+AC1Pjb3mk9fkzN21v2RvZoVwd8h0mKdU4b7IG+Y9kZYPvOzwK9ysqP4kgcPz3p6F7z7/l6/9jGV4KTnAj5ASJNBsHYHze65fchGwascgdZzcpwUxESHVYK53fCopkCD4Tng6IOsMRV6/BBFgzEZm5gyNfBNC</vt:lpwstr>
  </property>
  <property fmtid="{D5CDD505-2E9C-101B-9397-08002B2CF9AE}" pid="18" name="x1ye=111">
    <vt:lpwstr>5m0wZ3FQfLw3rmb1lGqFsdKaLA/WQNEPxVDtBBMBPYzXIMHiMOq4BNtc/n2RY1bNtCfA9Cjsj4hmYyMFRnGcoJ9nQYJZDlsse4/B5m/4db+wLGAX0Ia3aXtv75OyKfpgVfqzolhATsuZcl9DKfP+bSHSr8ZKGk6Wwm+vM0TMiAhpZYgsweuq3y0zKlIbQzNCKFFenLmB6Cl5FpvSMnmyQWnGe2nUzR12ge04anCZtZWTsq62orqLbQkd+rn+MYl</vt:lpwstr>
  </property>
  <property fmtid="{D5CDD505-2E9C-101B-9397-08002B2CF9AE}" pid="19" name="x1ye=112">
    <vt:lpwstr>fv9y7GXHQe/5Q7kUwJ0mh+2/rjhnze6IOw4HWWaQSGVSe6Dc8UN3cEMHFcycKcMnuygOfQbRof4uJUO5o/wtUIngeoHzt+0Hv5xLAanbooI/RlG1y93+0vZkWDoC8b9OkYwlhaFumjQSxOBduSs6V04UnVphaGVxagNVH0GPTj8rEpXB+n6+YTwVE8WaqdZwVuI5xzxGSBUlp8xm7fv7AckqXiCMGXp8jVsukYWqzmymcwM4ulghVR7Winn3+K+</vt:lpwstr>
  </property>
  <property fmtid="{D5CDD505-2E9C-101B-9397-08002B2CF9AE}" pid="20" name="x1ye=113">
    <vt:lpwstr>Ff6zIRjn05FaykARX3o8CnqEuclEI85U7yflhbXjrRdAXL31UQy383HT59y7Sd4CaaykSES/9Lv1/Yq3XBGpt05lHudEyfMQ68Zh5rkK881MPIZHC1BkYqOgXJNr4dy95WkfvFfGlowDtm3LPjc9HtCR2k8crbQ0BsnpYaJB08zOKoq/Mj+2meV6/YilWdeW8EhwdbTc278i2E8AnlZbIiEp+tGO77HTvQYXDRITKrfM9mHyUGUQ7eEpf1Vyb9q</vt:lpwstr>
  </property>
  <property fmtid="{D5CDD505-2E9C-101B-9397-08002B2CF9AE}" pid="21" name="x1ye=114">
    <vt:lpwstr>0rrtXvcv1vRrPdq03Fxx/jF/AfTOm8y3yjstEEZQnJYqfoSYQKAAW+MfV4wuNS9fSd9qoMpuZtAlhBvJFFVjFva5sinS4s8Qf68icCTkbc1pTLjhmiSZY6YkPd9s5g1Ypkd+mUz1hYlvwxtcnX7m1ZdsVoSJZQg18w/ap53aNufO2NFdNUwz2Rrzc+7nxAnsv8wWf3xP9JrWbXhjgp5U5Wnb7S404KFOjy7QG0wHB+ekT4dPMy+C7M6FJQCP3CM</vt:lpwstr>
  </property>
  <property fmtid="{D5CDD505-2E9C-101B-9397-08002B2CF9AE}" pid="22" name="x1ye=115">
    <vt:lpwstr>5ArTUFWsds5TQQF37fJ1SXBPZJnPJ+vl4f6h1Sltl6Xk1dvdActnChce3M+R73loHwm1g5VABIuJYtN+huqPSVfH5JQKC0prTo9T6zGVNuOLiuJcedYmMuydSbG0AfA5Bq5qZKY+97imkT/FAKLkPoN8zkOBrgZXhWK/6LsAo59Rc/4DcnXKhsgMhpXXwttkndGanMwEhcPrqzrG78A2rkvNJAxO08D5VN8dL5NCSTIQM9dTTTO80vR+1Pwv++R</vt:lpwstr>
  </property>
  <property fmtid="{D5CDD505-2E9C-101B-9397-08002B2CF9AE}" pid="23" name="x1ye=116">
    <vt:lpwstr>zMbVgXpYppSf7ggrrVP5E50pk5rfHduDr5r+EsE77X2JRcX6JROxRqjppeceklopYSdAStw+222q33auzak6uhl039KKUjNqt/QO/Vn0VkyPYOPMcO3ByOOWDFtmQn4o40ejX58ht7BlXbdSwSoJUAnwZbHY1l37HlzTxvypxi+Qoshqw8fBECzE42pz2u3/DRsmdjQAHB4/k1YHlSw/QADQTGNg3zhxM4MIOEtJZfnzmiqTH4WVmF9bN7QGGB/</vt:lpwstr>
  </property>
  <property fmtid="{D5CDD505-2E9C-101B-9397-08002B2CF9AE}" pid="24" name="x1ye=117">
    <vt:lpwstr>zhwhBmT5BfbBmp8BpbcOfeYSX/sTmHxv/lFlugKGm9mJlinz5fQjHxrug7Qe8ZibG4XFWVhlPMqIjkHhDGmGvfRq5TkVUKijkvJpUcAD8uqHA25r3CKZKchATwaMFP0oUJsA5C3GlYLed58SuwUe+1GWFgyFiPHSK+XGO8hK5YF/kx+fXUV+BnKcSPWRWFwUiDdXhlKFH0+hsRq23oxbhPPfbFoZ8Nfh/FG4KZqNbKLaP6uL5w0N5Da8L2ggvuK</vt:lpwstr>
  </property>
  <property fmtid="{D5CDD505-2E9C-101B-9397-08002B2CF9AE}" pid="25" name="x1ye=118">
    <vt:lpwstr>cuk3yMuOHrF04vC1zXNpEK2XKudiOBZNSEc7AWV8IN2L0vAqwy5V/X56C5JS43TpF5p0p+GrLwHTRke/mSAbj/jBJqHC+9oeHTVDEa88l7WviFNI43Xk/IRSiVJ3JQuj6muXlN1oFUT05LRGjX8X/buQX/b6qbIlb2H5FJf/5a9foiYUcRayPwXIqWk3rSt+2iafk02rtm5WrKfbKBg0GcHrwdwz1cMwqZGW9DNozC+82eeLLodxREE0Er+CV7u</vt:lpwstr>
  </property>
  <property fmtid="{D5CDD505-2E9C-101B-9397-08002B2CF9AE}" pid="26" name="x1ye=119">
    <vt:lpwstr>8uu8ogWUoSD+ibdxQ8Q8jMiWne80XoHxc/BrZ5Wg34A9gRqU+izPA2RmvyDrlOyOmBkWROLStuJse2SUy0h9YWh4G41MPH6hcrRDSe3v2s63dQf5swIBXVvophf3LWYN16LuQ9aVat39Jta9PdX7mAAhOfGxtcDcPWLJN8LrZhg/jG3FM0jBgnauAZlWEEROZSlwJ9U1+HR8BVIJUcMpjtutQnNUhgiD9pdt9iytERlGsaSFxf8e83cY3SFbPev</vt:lpwstr>
  </property>
  <property fmtid="{D5CDD505-2E9C-101B-9397-08002B2CF9AE}" pid="27" name="x1ye=12">
    <vt:lpwstr>2K3tgWHm/IiPz9SwfLhSZkDPWBSUBb6NkIG4puMXMktguK3IcwrdVcY0mlDtL1X/VmG9wr9nVM753sqqByhJuNsTQK/ZknFhqyqMaujJtQ3ekY/STX8zy08ml2prkNRtiF8hkl+AYgUnY80Ue55VfAoM4ZjKW5kDkt9AubDrIAcJ4qK4wPFM8zPQDbBblvC8ZplDQ2xlPF2QUtw2djoAQNeXt4eheAkx0uNqCbv6qZ9Y3ICu21vxquPsM9eLXwf</vt:lpwstr>
  </property>
  <property fmtid="{D5CDD505-2E9C-101B-9397-08002B2CF9AE}" pid="28" name="x1ye=120">
    <vt:lpwstr>/UXRy/x+l0PLB8bQ+nK3sgGzy0hUVJLOBOR0zm29QmQ91L3LOlWSkR/+lYSr0jreeFruaQEH6UDRqfqti65Gwdl1oP32RI0mfUWookVCO0jq0/O7phKI43OSNClQKoWUcYIx0Duo0iiK8xRZMEMxBbtMwMOBGROZ4mmjAsEGYJaDbjkqYOmxaLjbi/an6G6lESRm95Kv/KSE9/SVPurwGBodmLiJc4dkAA7BgCrssZKAulgsW+tyaq2O8r604qL</vt:lpwstr>
  </property>
  <property fmtid="{D5CDD505-2E9C-101B-9397-08002B2CF9AE}" pid="29" name="x1ye=121">
    <vt:lpwstr>bSsU8fw6YN1ffUsqU21niromSj6SkWEZ2VhR1d1HnQ75TRVDdXJegZUj/ig+6c/oQpWf3+vGwwtpubgA1cc2vBYBrg2wHjsVHvzHGEPLTSxKiGsef+6p6OU/0swayUQL5a1YqDSEziRdFMwbeZFPEDlYO6Wu8CCyiUPAoa7bNr1CctGtmf0sSHvigAROJUeK04nN0lzLVGIPaY2Bvigmkan5olZXoOZsoZEqPjK/9ZlXOJGHl7P0MVKcn+Sh7HM</vt:lpwstr>
  </property>
  <property fmtid="{D5CDD505-2E9C-101B-9397-08002B2CF9AE}" pid="30" name="x1ye=122">
    <vt:lpwstr>/rpoC5PrumDf7yYCjnfIQo/3iJJ9illIOAo3IKM56H29XLpbFaw6Q+FWBXtX+hBHfq0Ncj4mT1XqDL4UBMrNDHS9U0s5Sx3dfL/SJJLFJjxHe7Ts+chf6OS5Kay+0K95yT1kVdTbmQcx5Oz3uK2MClIqkMAl78ub+c9Nez8jwQnSaJhUOGt4lJOnN5Hw/ccxjYSEpFRR2PvMeU1DwH+97S/zMFjC+eJY9z5nmKCrSz1qHEIvXKGDuvINIdAIZIM</vt:lpwstr>
  </property>
  <property fmtid="{D5CDD505-2E9C-101B-9397-08002B2CF9AE}" pid="31" name="x1ye=123">
    <vt:lpwstr>pxuSfC9uGNG+NXbNZwx0/2XfulnDT654TeUxNAJ8JwUfwzPjhl5P+/RVNlz2Af2mUO96oweVrqGoWcQ0FFq5fLXKDK0UIgC+6GrMTVRaF+8ZZ/2pr6X1qBKKTEARvlFNxH8FGrHouNeByTczIsuqh+7A8DSdMLpgZ96yXDAyuqGbKvk24VBLyIwrHQkvICLLir3G1VTuIzhIwlPkinMHuX85wtbbYfQSPBDZUTOlO/c4jRvm9NQW7CegNfCMldQ</vt:lpwstr>
  </property>
  <property fmtid="{D5CDD505-2E9C-101B-9397-08002B2CF9AE}" pid="32" name="x1ye=124">
    <vt:lpwstr>+CALPcBy5AVjV6/AEOUg/MaF+zrZub9NEwKzvRGajGnmOy6Wh/84Up/Db/t7pEG2/YJXWVVQA4WqKI8IgOctzowcf1XBy2RDmBtzV8MKrsDEasg50VZnhj9tQAnUz4hLZnhkk7sYr15GN1uO4ulAM5JGtl6RPihX9O+rij/uN/c+sgqfh3zOFX7k3BdNecI/JGSL9uTzXDdggs9ar2yIu76u8ilfF36fCmrGyphPDiTGRjcJo884qE5MHW3ArX2</vt:lpwstr>
  </property>
  <property fmtid="{D5CDD505-2E9C-101B-9397-08002B2CF9AE}" pid="33" name="x1ye=125">
    <vt:lpwstr>0p+wvq2gzyxQAYLFgVX2XA+6J5EGLxL38UlLOz/M6hUBYTSqQFyWjBeyA/0hVmhyo/+kSydYQS9EqBuRbm89eRNhy1GDFgD9+dR4bF8vvcJECHIadoy9ECP+MrPhxDT+aJSc5R7HLbcXY70RjgS9xZrGcuV+jZ3nt2zjq3IIcq9IbRVzLF2CAX+Zjy74A93jUq8zJdrWSk31sFpCnib6MRJr1apdzVJ/T14kxI1WAZUaI4nr50QomxDDeuysxpX</vt:lpwstr>
  </property>
  <property fmtid="{D5CDD505-2E9C-101B-9397-08002B2CF9AE}" pid="34" name="x1ye=126">
    <vt:lpwstr>Z5J6bPGnCiAZF9+u4ADDpm13n1xp6nPxvvA/DIvvUV1s2FX7EjcLrMDmA917vT82zL60PQnnHgTglXj4XmZ875SKloyoqfAx9pv2DqtyrXViQ8Ug6SvsgFht1J8GN5kVLG7l5rbi0jEGTWn86FDq7hORNmAmmJG/qZM2FLMKC0yS+axOjIwkaPwIYVa0CpEDu/xMytWYIXcsyqkGbPrrdQGRoUEOmd9hOJmxV/qKtrfwM38oziPLCSNTipkytyA</vt:lpwstr>
  </property>
  <property fmtid="{D5CDD505-2E9C-101B-9397-08002B2CF9AE}" pid="35" name="x1ye=127">
    <vt:lpwstr>NXPxfW9aXw7LN7g16sdJFp01USXnzVrn/j3AVKHO+igV3DEtjrfegiGO9b1mrKi7NQ12EY8PkEajSm3mpG5lBGtn11BIRvFstW1McqIZqmt/H22r1RvV3m5gEAkEVEwKcm+iGYK3YfSdwUz4//vlhDJvIiEmz4+zkAIhyzI2BFqgZT1pc4kEfoD4xxvFIieekC5oXgVIXms8chOp5QNg9gfVKaJGAzUPKYyxCLQJuQj8qFM+nSlHJOxzEeVfpkA</vt:lpwstr>
  </property>
  <property fmtid="{D5CDD505-2E9C-101B-9397-08002B2CF9AE}" pid="36" name="x1ye=128">
    <vt:lpwstr>qMiM7frVucvUrt/zhD83M4eCaUl56DHUZ/h8NCnnG2isOzxdGw084natovkpjsgidADME4lTYdH61hB1HV9SxP1Bs3HwQIVE7jyZoDlCIhm6NK1tSj+AEiB8bsSv5iuKMIoIxEaS1w9lbfng033PGJHZ8gc6Ox+GKxWaTDon6oWsrdfut4weHB2e5AzHqDRTF0iuKtALHXikZdfllB1G3ciZajhLupKfFkEZO5SRdvSCTVjgYrsljE+G1vn9Ba1</vt:lpwstr>
  </property>
  <property fmtid="{D5CDD505-2E9C-101B-9397-08002B2CF9AE}" pid="37" name="x1ye=129">
    <vt:lpwstr>2gzUVCqsJeq5Ip27un2f+SZSRP9FnABTVNE9gfeCXAw9+dDCFy4RY3j8uCppLQa7J+5YDJt5XLaJ7/iPeEYgwAGEBwvu9VrIxOYEpkRBjrvfzaF7FGzFjih1k0UCs1fWwHER0Kw5E2JryIKkwXb/7dORPKOn5VKN19R8/jhL6f/+eleZm6oIGYQM6OUvMj1L3h7YUCZrETs2G/vNa22n2Na6Or27dPGYMLjlKRtqdO5YyZJFuPS0XrS/T1DvQeJ</vt:lpwstr>
  </property>
  <property fmtid="{D5CDD505-2E9C-101B-9397-08002B2CF9AE}" pid="38" name="x1ye=13">
    <vt:lpwstr>BGEqS5t/Ci0xgHJpSaHcrDpjyVWkaurFc1yZA7EU0QMjefF2RzN5LO3Ml99nJ3S/MdbVkzIB0YL7ijSWoAaLPbycK4VzUPrqBqH5U6AZf1CXlr7fzZH/AR7MxW7U0XkL8lYAMdJnWmXkFrgylApYCvNuNeUV9VmMh54pD6IPggPo3jGIvPxVq2BfLWM36h7WQS8PvX/oNqi58S8HNCLwEe3cvms14q2JE1C/iiympJq1xT63ZVYLD8rVfdBCyys</vt:lpwstr>
  </property>
  <property fmtid="{D5CDD505-2E9C-101B-9397-08002B2CF9AE}" pid="39" name="x1ye=130">
    <vt:lpwstr>JEOM4ZIRXnQpPr98A5IM2eXBwICdXrDHOXGkjWXva7kpVWcZOAHARYoir2EqU5+BbK7bEUFnkFo5FvFgiJKry12IStT3Y6aV5yvwNLNoDrMxG1v0gtouG+L737VIgdsC77y9WWxQXmrc94Uq90O60yvVu8S8f1wW2j+4IGOcp26vw+DkrBYS6x1uiMach7kydMGcTLxf6B8ThYUVOQKuC3IM/IIx/HmIHGLmCkYJZmQGPOaAuSF3xVRnzs4YIvU</vt:lpwstr>
  </property>
  <property fmtid="{D5CDD505-2E9C-101B-9397-08002B2CF9AE}" pid="40" name="x1ye=131">
    <vt:lpwstr>ZO9ow84qJ6iHn0HLfqaQIQLCwgwP6OgzN6OlESZ208JQ2nkU9WJp3MExqTpSz5aqygwxFz1VBoMpEXbo9EhRuMmAiC3gw4l8Rgvr2RjrvqZbAD7v/UmwKX4R0RvMcA0XWkRz5biiwhWtBq+7iPnB9etSlAVCEzfBawJ9EC3xHNStDuSY6JSuS5wQsLIG/TwZ9dBnSLe8CefUf88XqUe16ZtjlIkm4A/bSfDO8WZn6bIxxttAaYHaNZFRAgKUi50</vt:lpwstr>
  </property>
  <property fmtid="{D5CDD505-2E9C-101B-9397-08002B2CF9AE}" pid="41" name="x1ye=132">
    <vt:lpwstr>uYVGXEYLgNtHwb6C42+ZaXI9LRYcYB/Q2cLluYzoifQ5Z8GD/e7aEZdyWSsZYsZlDP5c27F9EHl+bC21JgK/yLZ9Oolbvk/glQjXkiHZwgE9h4Q9XSVpYw0IEG1m+YyDYin4wPWS/hiNAgGvX7wvXKE8GHu7shNygqQ3fHCzXEhGDyrgwEmAOq58/TV/E5FUullky/1VqA+iD9IuQSRI3BCU5wUcjgI5C6Sn9iOseCc74LQDBrDr/uKXKFmksvr</vt:lpwstr>
  </property>
  <property fmtid="{D5CDD505-2E9C-101B-9397-08002B2CF9AE}" pid="42" name="x1ye=133">
    <vt:lpwstr>gRFytDamLseJMrL6nuT9JyeHYr6BXOAWpATPqIAfK0i8WSmW6LPLyBdmg0t831eHLEzw02+GvJDgTtE4aqUTM5crPSYU9tawnE+XDJHyKutvW3yiz5ghLprFNyWVc4yJfeoChm5YEC1zdIFZmXclCEkYYN6Hy/1//cYmdLHtD9o5Qmf5RdBbbDUJRFP0gBrgNgwd3m+Fuwfn60kEH7VpNk8e75+ydFLCRIyT4l9yjUyq/BHlfeY58CuyRQBXqkl</vt:lpwstr>
  </property>
  <property fmtid="{D5CDD505-2E9C-101B-9397-08002B2CF9AE}" pid="43" name="x1ye=134">
    <vt:lpwstr>/HE8ZNpMQ8dyY8Oq9i5P1SjyDOTojIRd90FvNPwlo/9Dsx2E3qomWTPxwiply0pGpeTP8rE/7Xas8cVBbO9HgAtxAclomoBEm0ixNJ9b2XNwQQzaObJ0lH8VT3K4ml6x0458C9v1BlDHgm4ksZ+qwYE+Zf+Xj9gYQD57Jc/Ez707oIJjSfnx3JAujUnHL4l6B4d8a3GJrguFXZKsVYrejn/+e6wx4DN2Q2I+cKDKeuu1b7DWmuSqQ6nQrlkJ4uB</vt:lpwstr>
  </property>
  <property fmtid="{D5CDD505-2E9C-101B-9397-08002B2CF9AE}" pid="44" name="x1ye=135">
    <vt:lpwstr>GPh4MMkl01pXqLhqrpAqIST9fZIwLeyJaBMjIEX75tZEVkCA+71aw/uB1XGS0p3d6VB+WUDwUurBp4ZHH4f3ZieOGviOnirFevb3Z6Sj7z3rJ6qTxZuHBC1X/Z5sGMgwID9FIvVw1t8KJPMhG+Qa0aURNCv39kWPdd0ONI+om6vEFYor43RsRcSIVl8KFJLsz8W8WnG+N4SmE6P5BJmbttWCBRiJgaPysEzaND7Rsr8eEJdbQdj8cegANjT0NMt</vt:lpwstr>
  </property>
  <property fmtid="{D5CDD505-2E9C-101B-9397-08002B2CF9AE}" pid="45" name="x1ye=136">
    <vt:lpwstr>3Qty3l5OH6ZH96JHhdGb6jBrDX7FICK/0e06ZjaDltrD8v0WCJ6u5Zphq82WpmbU3pFmuGYBPKlXF2fTpw+FGnrYCjXu9ZxFUrZ2Ko8HS9jR16x72L36lmXZidgWLbcoAA51pddJLPyCG8IWJWnzCoH3uRD2ZKMBc0Bq/FLpON3SOa6t4XT9yGt6Lv3utRJyRDrqZWgdJsTIUtyvtBZ3DJ1Pad1NsWb0b2Z5uJUtXb2mdoc4sJYaBYaDsujcJZd</vt:lpwstr>
  </property>
  <property fmtid="{D5CDD505-2E9C-101B-9397-08002B2CF9AE}" pid="46" name="x1ye=137">
    <vt:lpwstr>xpGKIZjaeqdlXUU/+wndgj7HewewprXAkTutwfvI4u1vHlKsP65NYEOaoXbPkkBpzFngUcauL5mDGSHMReMCoPXRQDpB/n+VAdNDUw8NbzhPLKiWsQJJWeluO/fC1KnWa0Y2f54FY/6sdL/lOH5GfKHaq7NZt6IVgTaeFk68dPG9VPkvo2IacfJzuZCHJIVpyKLrYFFk68Esg6FV2D0s5cMAn3sVmMmaytUZi2VLAHmkQ2lgDQNQDOq0emkwphp</vt:lpwstr>
  </property>
  <property fmtid="{D5CDD505-2E9C-101B-9397-08002B2CF9AE}" pid="47" name="x1ye=138">
    <vt:lpwstr>625n4/X9/CuLFsFEdgv6QVn8OlUtHcE4HvqZi/kxY0TOoKGhx9i8MAD0WW+o+HjLiOUzGLG8/xDdbr/3LzMb+1NzRlKKwesxEcw69q13FzHD54RdPw+BiEzgBWYOSgs/Sp4JXIZQ4P9KfIfHC9epYJFf8d09QzsS9H1+iVhH1YzfE3hf0gIPwjXm9OwEIwAiuZ/oq/y5gBXWDnqRvtydG6sUW/ttdAnM9D0nro7wxgcL5ikWcGokC5tvqBMnxke</vt:lpwstr>
  </property>
  <property fmtid="{D5CDD505-2E9C-101B-9397-08002B2CF9AE}" pid="48" name="x1ye=139">
    <vt:lpwstr>vfrjA5GebfzkKu5xUNvzr0+lYkJLy2CcMK2HJ8J9CgH2Sw/GXtaBjMJtzOVyLsmUqoFpVFemb4P5TNUJrnHBtAaBTjHCRqplx187LQyAVJUtIYw+Yr5zxFaILk3fKNY2OW8SiCwpPoya9VUaDJOCEd7wGfDEArGvntGeGkp/Ay3Z0IEfHeiUG7kh+F+4pRAUX/vMKBJOEhq+5MXHcc2IZEwtpo+Nrd4TPicDZ3H/QBQv5MIz4KCGnw/JHskvoP0</vt:lpwstr>
  </property>
  <property fmtid="{D5CDD505-2E9C-101B-9397-08002B2CF9AE}" pid="49" name="x1ye=14">
    <vt:lpwstr>fpRgqo8acn1/Ee9KnTtlF14VbzM1Fhe6WeVZtEa0L38zd1bZlGaxVajWO+w0aqsP3+A8+Fta5R0JyU15okqBQCS5RCjuedXt4d9853cjmFacBibvqrakV9gW4uYM1y5AczvnGNKfXsIZqdKzvvl5vj7vciJG3HOFZ2MBZ00Dh+p53Teg26GMTUbiwYlw+Sd2zO/lSdKbiXKdXLgg2nd69OoEz9pZ3q743EDnGtajWY30WntyFGZmW+QxDPKHfJo</vt:lpwstr>
  </property>
  <property fmtid="{D5CDD505-2E9C-101B-9397-08002B2CF9AE}" pid="50" name="x1ye=140">
    <vt:lpwstr>42lEp0iGqyWsIPoaYH83irRzjfbzjKgdcFcWQkMu/PmCo1Am2Zqzcza3MuR03/NUXPArcrX6ZpKrTUzNQLdm2J3doy3+ut/qkkwkK+b1WAhAYvVj7YgIi31mAvHuyC2SS4alSWm4DwJtfhs27pK8I7xJsCuMdcV6OUK0pC8a7ZK1NbWHqhXFlYVjKeFNyRplHkYBy+KznfBJfGB1mkQzYUvY1FsDLX4NWfH9GJvExbr359Z3S2AGrJuBLbS6GFI</vt:lpwstr>
  </property>
  <property fmtid="{D5CDD505-2E9C-101B-9397-08002B2CF9AE}" pid="51" name="x1ye=141">
    <vt:lpwstr>Rg2Bf004qmvFkhux3Hi6yN6LwvTGcS+X2uAtkRgiSWBBS9bev3xuUDxpxuYmDpXC3mRgul48VctAaY/HhGiLURfSRdQrbMCHxFpbpnK6lSiCd4LXmihMXzeBhfnIMB/LkuQC9koLVtza/rv0G/khaIRdSM0vQ8vD44h4qgv2/jdLR302AUI1WX0Xk9PJ8BDGATs1M+/Up7kWrfPJJrgANQs0bLGhcvAAy+/D5cLtaUWTOapg/JD7uvQFSthXJgm</vt:lpwstr>
  </property>
  <property fmtid="{D5CDD505-2E9C-101B-9397-08002B2CF9AE}" pid="52" name="x1ye=142">
    <vt:lpwstr>jRJo9WgrWd3PDsXqR4fyUkYL7IAP4ym04OD5F3kvJoQOXRZbdFOjq148jO1WKQI08iFwXIema1nUhoAzZBDAMJCktlMME2XWUq/woz17D0VhB3Tb5q++YXUkR/Cd+yWqw7cwVs+9PbYh9VmTqsC7s2z8CLQVNmFj0OgV7F6oc1D0u+sF7KGl6OdCRTFg1ciy1psLZYAOIMxdo6BgdlCom73YLnIUQollb29K4d0oMrA8FVP7ZC8wh6kYJPyGWXs</vt:lpwstr>
  </property>
  <property fmtid="{D5CDD505-2E9C-101B-9397-08002B2CF9AE}" pid="53" name="x1ye=143">
    <vt:lpwstr>e1UCzu77EfFwNm2nc61jg+SXCdOXdpNwvOp53L6m9EUc4NGN7ns6h5XuON49OHug8vNL8zOuL8F6LRBPgJ3lJu7qU+DyoWvOF1A+NHNbDVyPw4kzCG9/TNtqWVLhUtP4TxeL3OBx6IHm6ukxpPEbvW65g1IwISS4hW2rpc71E6iQaxMoW0o+/Dl4hatG/4FYLvDtG2sf8h1HNi4eWmUA+OdwmdKFKwtbxQRxoMxdC0lUEEzfpC+cettVstPAKtk</vt:lpwstr>
  </property>
  <property fmtid="{D5CDD505-2E9C-101B-9397-08002B2CF9AE}" pid="54" name="x1ye=144">
    <vt:lpwstr>e4XJIwboUrBA6GxSRbrgxy9FN1KhJWB2f8mCH1DLi4qqDQbxlvIrG7ZTdYthr84jyCWQaVdBTdkuK72oClJ4BO9VxG6XnI7FhW41MtFc1sDlGpZXtsHjWxk980v7tBF9QqibBFZ6mTbjLHx4E5OoJK0WZcCZqGDtYGa/Sb1vVlhi5rGfWYNvhZLoKMHx5Td1sj43gwTT7ZWrZ2Od0z3TrS58c7aS5+xFsCmB2bmnuapMVxSjd2bJ4y769tqM9WZ</vt:lpwstr>
  </property>
  <property fmtid="{D5CDD505-2E9C-101B-9397-08002B2CF9AE}" pid="55" name="x1ye=145">
    <vt:lpwstr>Sh3ZAJzDVlwfI9xfRCd+gD2z/fhPLJx8gaQifteSdDljpHaSL1ou4SCkp8l4xtWq1FI46mr+01lZZH8U1RFC1jL7w8C0ewN99qr8dKs2UWx7iXUKd4A4w/NUYJHWqF3Q5HblChnFb9R4Fl7JE9oObTEdQ8pTuxtnMMOc0JK6isPtwEteyGYhv9zh4P48SwPsBNP/NZtpbqfr8GqJg3x/oG/aHQj2jnbErna5bMtbHA0KJ4ChgB8NsRAYZHCbn+u</vt:lpwstr>
  </property>
  <property fmtid="{D5CDD505-2E9C-101B-9397-08002B2CF9AE}" pid="56" name="x1ye=146">
    <vt:lpwstr>GhS92hDcMTMiXr7xKWWpPs3zcdhmGvzTKjokBXtLQ+LeZKEf94BVnP1V4k7TcZjZYd71iDs3vVhgFlhanKAC6Xp9I83BiipYjlekiUhAZI+Usm7QV99bbzFRO7DKPJ9o9vm6+hQ6K8q0rNv4mPUJ7HTMs2bYAh5JUE+bWxCG933+sh6ywJ3y9hd6BTTHSKnCZ9lv6X0RMxUZ55eLk4BW4oVCU3rmXvZMFvzz3q53oKBEQrqrGQFI+jKP22oqWIW</vt:lpwstr>
  </property>
  <property fmtid="{D5CDD505-2E9C-101B-9397-08002B2CF9AE}" pid="57" name="x1ye=147">
    <vt:lpwstr>ME/3RTd0gHgAbbJMbH7MmT4lbXiDmysYN7RbLnnFtWn/rsi6y/yly0xUykzCzDi4A8UzqLv1PO7ec4SjPb615ulNFWyMPzcouac9P/ONgxsbczhuh9XZIQ+Ju1K/j1fYM7ob6+lFbydS0zjHQVsgg1K4H7hX+IrVcw4miS1uvtzJaD1f0lan8J2EBexhJv2WpqsOVJFhbzPwJXp3fsFbRZ4S/T0P05x1vwJhk9EQSVS7f0tBfKt0Kok/dzq66qI</vt:lpwstr>
  </property>
  <property fmtid="{D5CDD505-2E9C-101B-9397-08002B2CF9AE}" pid="58" name="x1ye=148">
    <vt:lpwstr>qNFfQ1gVR1UX6ufPCv8aoAVpY5nSDfHZm3VuWZ2fVXqBFDlYsSn9HbT0UT9Udvohk5aTE0XUSeUTZNtMmzLf+0vkGgFOkqp+v7sFz1abDFwJ90PTtzcYYqK6ARIh+T2QKXyeN9u+JAHNFRfg6s7tg+8oahafTjff2Yjl9Jxf1vvqpIr7sIUoa+SHjXhCSs5bDcXYehOJtAoqw/CfmVPc9+jwN08/U6ueQ6iJZvEGGVsQGraOppuYD4f1iZc/aeI</vt:lpwstr>
  </property>
  <property fmtid="{D5CDD505-2E9C-101B-9397-08002B2CF9AE}" pid="59" name="x1ye=149">
    <vt:lpwstr>5R+Qa0mq1Wu2Em8Xsd92ulwcsjbHRT0UYJRngydmTT4Mmm5kvOtRJtyDe0jBWh5eKNctU0CuDX6o2bKl6EHD09K1orFapTmTPQXpCmKCPkODY+D3kMiP/7eMJVgACq0Hxa4GgyeHSVHslOXKxbnbXOAB4aqa3DRCisCpRSU+MQmjX3moi0KCjDGm6WCLC+8qhUehYnehSm4qcQvs44oWxSKpDg5768jhR+CgPedSwR7JVXc5ZkmaZOX2vdAWNWL</vt:lpwstr>
  </property>
  <property fmtid="{D5CDD505-2E9C-101B-9397-08002B2CF9AE}" pid="60" name="x1ye=15">
    <vt:lpwstr>AZGfzwXdyBGQUra8TGU6WXkZlnRlhVg+2RXkWI0dqmy6xg+xh+RRyT+JiGsQw4Q/zbNs6q968j0lz/c7ONO+bjeO0p4iNPpx3c33IeVHEvnMPo8uplPU/A3ekpdG1lrXuVn1tkAtKd9Cnk40tiio/V9X6qPdajc02QE+EnlJ66y93IugAgbRu5XC/1A9S9zNQCIC55rdETaUlggVXOwLcDmvXzQmJtS2tn/+L+0cYH1JEWbBXeSdRZBHYU/r4G0</vt:lpwstr>
  </property>
  <property fmtid="{D5CDD505-2E9C-101B-9397-08002B2CF9AE}" pid="61" name="x1ye=150">
    <vt:lpwstr>w656mO4iBBla9bzlF5PIEHE3Da4j2w7SJTVpRFtP9QrhyQHdWpDcTob5FQMb6nKCDILtbk3aFRtaSsFCrHKg4tWbyJhuP+xv75ka+x1cEy6IXW1GxGgUL7k0RflFjH/VBLPR+nU5/VK+SQN1QG2qxNACU6seUw6gENfC9+AJCjrABORDRB0PNIfALm+cP/TycbzqqcqI9aKJ+TflyDvLFg8xBKy3tc7TzNd2X+Uzs4upZYsK+FzohQsnYUHxx9b</vt:lpwstr>
  </property>
  <property fmtid="{D5CDD505-2E9C-101B-9397-08002B2CF9AE}" pid="62" name="x1ye=151">
    <vt:lpwstr>O5z4IQsnBeR3WIq6f2KNlZ1dvrsOKtLDNaF5grN4N6cnQkWDb1lWaJ01WKnmhqLgNV8Yj/9JpRiOBQA8gXaVdcBw3z/4U9LNOhoscggR+1sK7oWKCz5UxSvYMHxoR99xnY8n7rkNV6jS38KxzUfaTtowwsHYRgm+ZCJPNRWtAV/lGrhBxpQffN0BltdLfHgYnb/fq2Nz/RGphgQVSlwai0E6vCwpmThiB9qAK/na0C2H8hIfgJPbBrw/1nvzV5v</vt:lpwstr>
  </property>
  <property fmtid="{D5CDD505-2E9C-101B-9397-08002B2CF9AE}" pid="63" name="x1ye=152">
    <vt:lpwstr>2zaQ7LPkse757MirsEPwhiasOXBZdc60rnJlD9PcbLDeIS5jxIPGJbwMEmyPNclstTbFiG/2qQZuyqgRLZ1cme83om8zkacYfb4VHCGmWTgzSV/7vLp1LDcFq7Lq4pUyR3KRRWY0i2y8IG0S1dm+deREfG83Ta0vze3HeioCPeqSICXdijCyiCclT+LmU6XEH76gGaRlcjS/Yq/IaM3TCy7Yth6/o3cbyU+XWZjSM5vtx3ARv3OXBmHNL4wAJL0</vt:lpwstr>
  </property>
  <property fmtid="{D5CDD505-2E9C-101B-9397-08002B2CF9AE}" pid="64" name="x1ye=153">
    <vt:lpwstr>R5q78aj+3tFtysvuXo7hnMzKhoqgrsZDWG7FTccib6CzEVYHCs1C+ppd1MoXdiy8syEIoNRPFrcC6welueYfTqx3mh4Lu12wQ+Odl4P8/OLdfrdLM+cX1WnbWiFd9PA8Zuff8vqF5nFw3I0VLGQhyZqSGfUl9RMDsoHkbcYyXZJhjefEScK9V5FC8ATtCKN9bo4AmgpA1jGH7YKumW+PNnfs/1W3l9DEVs1guGRa/FPMDhngVGBjYFy1/scsDhy</vt:lpwstr>
  </property>
  <property fmtid="{D5CDD505-2E9C-101B-9397-08002B2CF9AE}" pid="65" name="x1ye=154">
    <vt:lpwstr>Nps7p8IwyJHfbLWIVmBBSVX4bg0+l3iOweSNPPXKCDvnYzuM5izPhCqI2RpPfd5R5JObh9aPjqLVk8ocaL+A7oEHKiO4mGPQibPqqLXVNx0M/oR3QGblLz6jCTQD1eVlGPW+yhLw3xjmJI6AC+hbwj8c+URKS/Sp/ixItHmjmkKRLeNNYU6ZDw5C6kfo/+evPN4fZ3xsIfTuiLduR2Jg2OOrvSRyclGe8vSgVjHg3jLW+/b0OY6K0bgFSd9jRg2</vt:lpwstr>
  </property>
  <property fmtid="{D5CDD505-2E9C-101B-9397-08002B2CF9AE}" pid="66" name="x1ye=155">
    <vt:lpwstr>Wj8XHgjzrJyWiRuig+dSBFiXKuKAiHhisMa9UBTdwbWf7hM55vxNa9eEhfKDWRbw+mIgAwMK/ruMVK2c2On+O1MQkNQG8nPx8HhBDc0aUrarGBvtCU3QUDHljUgJDJPe+3FIjzobT8P94QXgUCJjBVb0Cz9SwCuQETgvnpwC8tQhVcKDMrvroSO+jfhNtzSgh2RQDoLynaJ7hpGcj9iuFnl2cmB6nwhs1H70wOOQe47yd2JLpGR70wRkyI+vSlK</vt:lpwstr>
  </property>
  <property fmtid="{D5CDD505-2E9C-101B-9397-08002B2CF9AE}" pid="67" name="x1ye=156">
    <vt:lpwstr>zbb9OCYdtMm12Pht8X3oIYU1WYL4foDcP2/G113mI3g4ki5xjEUyPFfZGfTUmPaZd6rCEnOu2p9cvQ9O/IYLay/FjzScdI6m2GhhDRFU5nth5MxBOXlzNTM6wawur5FhUgtwGGqHAMxynkYMwEQcxk82toix44n3998TOWvj8SCp+FN6rrrMPme2VpklJv0xba3tuGmjDTaDs+xRSCyg92KgBpqe3SPhT+4PHFDdExxzB7Z5VnS4QweTOaHvgLA</vt:lpwstr>
  </property>
  <property fmtid="{D5CDD505-2E9C-101B-9397-08002B2CF9AE}" pid="68" name="x1ye=157">
    <vt:lpwstr>aBIfGU0bN8XSpsnIiToC+714OVNTq/qN1gFtxtS5jzUEQbW/VdsmPor01wAvgJ1Tnm4R83E5NqeShuZFzz9o/5kBAgl0MZN8rXcEBRj9yS1xW39eYyPO8K26n2IluixKEsPSHso6M7OVWVgrJ6hyBF2yxNyoPPkw4zjKnu2sq+dApDx1LpbjjGju/ZpRXXuvkbj5y8gnu1DsJxSFzijhPO7UmyqXv7DXeJ88ES5LIdOU1HDw09kb9rBbxC6Z1/8</vt:lpwstr>
  </property>
  <property fmtid="{D5CDD505-2E9C-101B-9397-08002B2CF9AE}" pid="69" name="x1ye=158">
    <vt:lpwstr>DSTB2iwCijenxPkYHs4KltGCMZOiydma0qtNu41vwJpPr95DgMiV3ws2A8UaYPktKyGBLjlETSBxXr/4/0WMj4ssfnKwGwMLEAsp5gXhhiXawGURT3V2lGEysLoqTw1Y5iLkVZ3qv0sLLkrVweXPZIun4AmO+uu41DwG75rkWzMylWMZ/DCIDAnHpEvmZNAfvkco0hV8NxcGz/cJl4adR/M6BMdo8JvvT3rgFNba8Dq3oGDmJUfzXe1bRCYow06</vt:lpwstr>
  </property>
  <property fmtid="{D5CDD505-2E9C-101B-9397-08002B2CF9AE}" pid="70" name="x1ye=159">
    <vt:lpwstr>w1I6bjefgFeTMhANhk+efogffiMXNL9+fkr8rjzoqfRdKFOo3jyOhqmWglajA/r1sjfm6YHRW+bG1RP//++4FHvOkRTmvcbVhFQ2/01cslS3uJwvWikakKfSkOFcmYE2b/gRp4T8OfTmNTJdZZfqSNt3dwXRDtoZqfVRymb9rpn8FJE+4G+JctwtC+AdglwUYhUXvd7OKqw2e+e/1h3nYtK7dkpM+B622H6bbkUxxzTvE7Zlnn5smU/yXWhaUl4</vt:lpwstr>
  </property>
  <property fmtid="{D5CDD505-2E9C-101B-9397-08002B2CF9AE}" pid="71" name="x1ye=16">
    <vt:lpwstr>BwsPAnXUBQvkp6bFEeVvyL+WxtUHjWNBzGF0YUbI7ywQvmwa7EGXWCvo5+X5orAJglm9HSKbmdZ5r9tRttqYG2A/pH6oQuPmd6pX28FBmPqzGtSNloGXSGgvR7wEZ83YJbhinW/M9Pv0vYbZvIZPasaMIPSe890Q7z4e6f2Dc9jlckhWRRgwnvY+soJNuLIoAvwI4JdvbWgL5WmJyPU8Oxz0JpwlsVGO1bl8Cs4Xe6cCXTpvnnBIqfTso92uleY</vt:lpwstr>
  </property>
  <property fmtid="{D5CDD505-2E9C-101B-9397-08002B2CF9AE}" pid="72" name="x1ye=160">
    <vt:lpwstr>/3YMETPg2KY3KfwWbehce6+2YJ0rmBPjk0uqUBcLv2slBc3jOaqceWSd4GeWweFit+cpsgIbH6kL3qphAx5F9FfCSIQByhmOvq+wM1teq9+AFnBrbkyiKI1bmy3eKsCWanEXt5YUaUnLrqFmzds3TL5ajaPsXjuLdBLKZXVmi6rUGrf9Lst28Y2srrLMb0AwVopfyOYJE/VCBvBa8UdpQ7JqepLRdM3Oju3D/LrPaDVMGsC6NJ+Eqzxs34866HA</vt:lpwstr>
  </property>
  <property fmtid="{D5CDD505-2E9C-101B-9397-08002B2CF9AE}" pid="73" name="x1ye=161">
    <vt:lpwstr>uaHil/i2d+MCfUNvOSTLEh6MvmgR/ziBxmqa5s9YoBiQLexGIB7A32AvO97Oe3+QVSdmMeuVsBuHJBnyYe4ZvQw3Zh/3QF6zI2B/kf/CgBX6FaEcu7XHFO3pb8otFByfb+Lcdb+yB/ULFHfRSQDw1XwDtC1DcY0OevJxB+GS/xxU98giv0fX8XBsubsZDzfjgf528W/kqjsH7wMnIvRBMrFyz06YTOTtiIh9GM0w+uXe4stLK5p90XxT0A8U3Sh</vt:lpwstr>
  </property>
  <property fmtid="{D5CDD505-2E9C-101B-9397-08002B2CF9AE}" pid="74" name="x1ye=162">
    <vt:lpwstr>jE8ypYDU0OERDV8H8DH4ATiSRRF/hz6t/EblJQhV8FxZBRuF0UhetjnRO+mIiqPzJ1jOQPGZg9m0WjO7QojtzsmqUm/JFt6wXGiTyYAlM+us66DYBBG02PYp7qqJkyQG6jLxvQQdvdtAi5tk6lypVMMMVdDargigpRfhPhbeMiV2zLx/dSXv4+0s1NURLR7sKQguZrsnZhai3dWozMIiHeiQMug0SwLj8JBXmn1a0hwbxyn50Tf5/zwldEx2NEM</vt:lpwstr>
  </property>
  <property fmtid="{D5CDD505-2E9C-101B-9397-08002B2CF9AE}" pid="75" name="x1ye=163">
    <vt:lpwstr>nYamzF3D5WSQ2bBThPq2LkEAvYCBhS9RO9S/uncD1NEgYTfVj6aNPyD+KuGEh/yhwWf2f3aMu9TchrydZiUS/CEQkCyjT5lB6T6uVaQ74tvWl3VR6IvndG4DlV/qnV3nIaCQXAOA+6tRIopyb4R+i9O0n1XvLAcT+sIuUJvks+j6Eyeydj/5RLkDLwWBeGex8G//PJbd9jS1X2HVQnXjS4h9DmEjqYy4O+RMFe019VgUskD/4LYslwRVdJ2RfKk</vt:lpwstr>
  </property>
  <property fmtid="{D5CDD505-2E9C-101B-9397-08002B2CF9AE}" pid="76" name="x1ye=164">
    <vt:lpwstr>mquntsYPsRv8iIJqmhHv3pvAmR+o/2toYSmDX/ahrzRszi4ZttK4I1IYq2xN2YKLJwsJr2zKr3EVbtTqCsfXtZJEsc3JXwSN/AIXkOtPTwZtc5khXEguwdzPzZl50MYLgCOd2HO19Ub1CKVHQ4K9ynWGMNi4KatafSTfqvJNcME+Q95M2n6qELfNiwlvfEE0Dqk+sYOYq2f7+nf5EUlGnAIbPAZ3IZA000EkrmQAoRw/gQR/QuSGvGX7VVmFHEI</vt:lpwstr>
  </property>
  <property fmtid="{D5CDD505-2E9C-101B-9397-08002B2CF9AE}" pid="77" name="x1ye=165">
    <vt:lpwstr>yur4RADy7Z5DP4bnxpE9dh13aZs22+ftlfkoXiZ5jF6oMsSMBPTyNlj4SZsHEqdrQ7ADa+vbli/Pj/MLqQ0ms2SjlkEMPPf7Ci6GHA188a/kA84EkxVQFSixbUPhKbbnLkjRRRaf+8k7LdThRUSm67WGA4s8DFh5D98C9dXjKhFcbgEdNr/tog+AFaNh8vnFvkQRprme4iIz8u4YhwoP003p9L43kmSNOklSp178bBbTxTHn3zAzFLx4NEiUVpf</vt:lpwstr>
  </property>
  <property fmtid="{D5CDD505-2E9C-101B-9397-08002B2CF9AE}" pid="78" name="x1ye=166">
    <vt:lpwstr>UT2iru2KrnfNi3vFd/DcdQkE5To1uaLqg5jt5mcZQrYk3T1ZDsx3u+f068T8vgvu1RBG8GvQlTmoSWI59BqKdiCi0m96FezWGMq+czV4xq17KU5QUIsnIRboYW3CLDR7++Z8I0LHNSV1xZkW0iuL56jneqf4Q2g31zhwqhDlgDC12QcAIvHCTgtThGYCZpcFYUyEuhnbRzJinrfMVCmGAGuYokQiYWgCsMlkcOIT2cjpGZTvRofyx/g6mGy0N03</vt:lpwstr>
  </property>
  <property fmtid="{D5CDD505-2E9C-101B-9397-08002B2CF9AE}" pid="79" name="x1ye=167">
    <vt:lpwstr>KD638y1ae+3mdhqyd2uwHgt8T8NAk/NbBZ1HxYH663jcEzS4AM5ZyUJcEZu3EGk2NXLFt+1DmDuQ2eDC8JZvEDuSCBzp1fuVraOblz6ewimRavp5wQFE0vOUVgon9JZLPqRUU2LR0iWrShf0grhyKXEbm8hb0oiX4oFrfOtrgrTNSLYe0/DrY8pGoeHZaKi3ZlhEEEpshWD+LEFJZv3kpE16aTwwPVNai4N++y3o7OVejB1PPhBFwea0hhL5QJB</vt:lpwstr>
  </property>
  <property fmtid="{D5CDD505-2E9C-101B-9397-08002B2CF9AE}" pid="80" name="x1ye=168">
    <vt:lpwstr>3KnMwamXbGBIkmZQrXTtzCkFdEKZdVSRYfNkqNaYET/STg1UKGKNTLvyd1kGTswFhGWLStiQlxJpa0C7nynYJUWsox86tx+9/JuG4X0ePktrcg0UW5u1bHHcc+rwMAszMQxaYxd+kPOIGrdtGcfaWJ7KrHlWE2+j5HRHvgxL584KDLg+YC9y8A3dHgYB9pQaVx+xo94y5uovWebE+Maydv++DpRKzC23s7yt8uV758jCaLyULgOK7bnxzmAQlCI</vt:lpwstr>
  </property>
  <property fmtid="{D5CDD505-2E9C-101B-9397-08002B2CF9AE}" pid="81" name="x1ye=169">
    <vt:lpwstr>6aXXVmG5DfMP5dSGGsgmsu2IN3zRMKcwcsW+s9ocHMj3eRkPYhqc0jf4upKpLv5jWGCC+Oo66n2UEY8G6PjZr5MunwFIY7WiMjoPs1jmgwwU0melVqVMKlCInZRC18uK72jFO8meumOMFSU7/tpIj1iG498LDyIQzuAXFz2pKSB3GEl6Klb1q5VEPNHX1Xsi0j7bsnGycJob9BwbPpCjbGjagEYaE5avzx7g44XWfFQ2piFckMrYLcL/lBc+5yd</vt:lpwstr>
  </property>
  <property fmtid="{D5CDD505-2E9C-101B-9397-08002B2CF9AE}" pid="82" name="x1ye=17">
    <vt:lpwstr>NwZvZit/X/E5jf0xWxz0waVhjcXghrGY5S+P62v6k4gxIcncJtgZqJX6QXrocJOCtX+BNmw1LgHqLSbdF+WM8O2Oixov4y++glpFMAMoB7TNIx9Cig3KyYAU4n4WRT3Wgfd3qNZOzMCMx0ymt2WWCkD/ao+ZXiNaF1xYwBQv7ka8/HjTq5JTlquFcbq7/2jx2T4z6RghULHhTYrYmTZgMJUpm8s0i6b/PKy7B7jJjs3eprDeSwVYwDjYTwD42XK</vt:lpwstr>
  </property>
  <property fmtid="{D5CDD505-2E9C-101B-9397-08002B2CF9AE}" pid="83" name="x1ye=170">
    <vt:lpwstr>5AVF7DGjY9/wA/2iDhR+mZyqO32oIDukmFM6LuKfRZUw88vCLA9G3UfNU3vYSlHOmgJ0HGFDDu9NRJX2Bv6mdLiSdA3X69ZJPwzyZS3dAXPysMoV2yfxEYz2UQXvEcdXKtBFwyXcMQ64b7+Iyvo6a0xHZKjdsnf3M31YaJ2MqstC5lolLHa/NyZ8YT0PnuqnxeWHZufDHUcSTSoOt8i0SoT88pKQ7e6lWvhsqRnnlUwVRkjNqBhTF/99H9fjMmi</vt:lpwstr>
  </property>
  <property fmtid="{D5CDD505-2E9C-101B-9397-08002B2CF9AE}" pid="84" name="x1ye=171">
    <vt:lpwstr>/ypqLrM3IWmI9PyPcJ2lGwPdbl0cJLovjg25ea77ainLt6Af1zi5lgf+iJa+GtDoPruGKeDxL4G+uJQEnX+Xc9LttrCrgWw9l/OJJZGFzE0QFZMwNqQ/tAoyMGbUWiYqZDXhjpD63TpoQFsWnIZmpsNAwICvOn+GTvMNdTuF1wlmkdSJDzb1qA7gIsBOFCJ9DWin4UfGfB8lSC6tCU8eVnPvrP1axKYhUZvjwweB46xutWWUdha40643uGBXJnB</vt:lpwstr>
  </property>
  <property fmtid="{D5CDD505-2E9C-101B-9397-08002B2CF9AE}" pid="85" name="x1ye=172">
    <vt:lpwstr>SZvri9YAfh4KtvwyxilXBZkDikUHbr5DDglwQqi26pIgjSad0TbxjZfxwzqCYckuBwcLycL4Sduw6VqD/FWtDPiE7ox6eSNzJhTCmYCMpEcA8yomenTTdl+0/m3DoszKxCTBWnKqZ6h8DNwA1KgiGkWgz2wwPi0xZhUKa4fZNnToxNwDHUSKG2whjdt0x4LNEEUKJgyI5YGRd41UnLxfupDFYIKJTFcbmbSEes8ZtIY6J3UxM2Thb9X06QAvuk6</vt:lpwstr>
  </property>
  <property fmtid="{D5CDD505-2E9C-101B-9397-08002B2CF9AE}" pid="86" name="x1ye=173">
    <vt:lpwstr>f/6KM1ZUhNqJ5J5M5MEDXMljsMrPoznV9sMENzBr4fCNe0R7m/80n0WW7aNHkI06xcbxOrWQocKV7OlVaf1eFryzZubScclxBB99bFeeg13CbHi78YTGeUePdeN5XIryV8XHHDhto2NHs0wdY1hpDp4ZPU4Iwk4gA6kJLZCmJ1gqN9ZDQDY+Tz5Q5MXB92NFdt3dV3uXq6nWyqNRZ1ciyv/4AbT3y7d6feA5ZPkyHv2Uh1DlIO58DpjTbl33TkB</vt:lpwstr>
  </property>
  <property fmtid="{D5CDD505-2E9C-101B-9397-08002B2CF9AE}" pid="87" name="x1ye=174">
    <vt:lpwstr>Ph5aHZEK0AegavWNZFxGzwWwrnHrsCYQnrMIQQkS46u6n42hMGFgm65ZWEYJnV4RfCBQ7qjzLK5jZ6+ZQcyG3PMwJyT9HHPijd2qQ6A5Gz3MW4FF4u0p5m3jC/0Yc4A7qaQNdha4jLK8W6R1Zz8lCRBmS3iwGFQ0a3ydATaXklx1c3xvbuphe+k5LCN1MSceJgzHxSUveCTEBQfz9myGpoWdX+POQWEBtv6NkBRXlrHSilAyJE1xEPvq+PHQV3O</vt:lpwstr>
  </property>
  <property fmtid="{D5CDD505-2E9C-101B-9397-08002B2CF9AE}" pid="88" name="x1ye=175">
    <vt:lpwstr>HWaxnRp59suptU/DOWQHLqyNyK2cJw8zqHier3y1oJ56IMGRhz8GvWlSN1f535j5vH61qAWpOlWORS/IkekqeVXSVMnm4xff2WTAg3MPDfAiIePP4q6IhS3ohwZRXhqRS6Q8qNQkGKQ5SxKfd79K16uA/x5SCFqeq4I/5c2eA2CpNazz06m+MWnj8j+5KXufbWbpkzTHJ5GpFLI/FN5syJGLUo1Ykwh4IrkSFSvaPhskYw+AYOUzSIlTP1BIYJz</vt:lpwstr>
  </property>
  <property fmtid="{D5CDD505-2E9C-101B-9397-08002B2CF9AE}" pid="89" name="x1ye=176">
    <vt:lpwstr>4jrrhCBE3ZN7GO+RWKC5m5/eeTwDGMg33oV5+IUx9st+Pj3+3xPs5/OJ3u8vj7K8Ja2f/h5oi/Z1pYd7vO+KrwcMuryjYyxTyJl8wE6AsF0TN8FNHFPFsJn7MXvN+K+L817Z30znbvzaP2gF2Spx1VauSVgaccdwB9beSQSOh6GeBGlBIZXYvcP3PbuNqlmZlBRZrKvrPD/SlQxrWLXak6l2KW4j8KrRCVVZhLlQBzbeN6W76EzUekNji1/mgWl</vt:lpwstr>
  </property>
  <property fmtid="{D5CDD505-2E9C-101B-9397-08002B2CF9AE}" pid="90" name="x1ye=177">
    <vt:lpwstr>DnmQ+QdeDJdeBoPhVXdaO+gdIwF1D+tVfDiHCvS+xGEFHVTYgSkUSsMEBNRFUcI7Jsnm1N9oWoS1vIxdcSbG+mDhFTta7l2iXc3J7B0FTvoxPeRCnOcp5A/XGxp9Xoctm/ZhKWW+fClFiQVUYvlUyef0ov6YADpzB+DqQpEqBFIqoEY9u/KCiKVxr5SPVElxv4ciFMJl3EQKFrS7nolMWAFkaglYdDIQmXccuTan7rS8a+j/mlKlMnF81QBBTlc</vt:lpwstr>
  </property>
  <property fmtid="{D5CDD505-2E9C-101B-9397-08002B2CF9AE}" pid="91" name="x1ye=178">
    <vt:lpwstr>o1/SAQjvo/7sE0gwexZkEKQ0f1s/KzZ8Vyp26wuAbyq0ATTYe/FtDYKXaah5MctVm+nlZ5c0p1AomXja5GF7mvCRHHWa/Yj3g+wzgE4vde/Yf2vYUU4dAdwOTT719r5MBOK8qNXeWYn3JR8GhPkXyBVedy/8xRLvp9UnmBPSD9YbHFh1J9gPpMR8o1z67RPx7Md7AuBwaJZuxH0DRLPtVCqhYadKZNEarvfz+Rjv/46Invj7gR561PLrkeb2v+t</vt:lpwstr>
  </property>
  <property fmtid="{D5CDD505-2E9C-101B-9397-08002B2CF9AE}" pid="92" name="x1ye=179">
    <vt:lpwstr>rRYAyEsd3T/AeXtapYeTfByIu68dSpUkZ3mCssBSaD5DSl0FOHazAky2Ku6Jws22S7txqddlMGkHOGAFF9KzH533+ZbVB0YNu6GpRvgOvRiLknhyoctBnGG2JA0Ewkslke+JaI+2zDCxNSSSKgf0H0wpn8cD04Unz0HykRQb7sIWwIPJE+1wxlrES7EJ4Q3Gn8DCKbrUfqZjvywMdV4AjbKTkD4irWionvLkcljem28a/5xQ12Vy1PKLV6M1XyQ</vt:lpwstr>
  </property>
  <property fmtid="{D5CDD505-2E9C-101B-9397-08002B2CF9AE}" pid="93" name="x1ye=18">
    <vt:lpwstr>aSYBYABaxZGjwj9XKaWltn0vblZ5uF7ivVym3LpSnHx7glWYaQZza0n4ccT17u/pfvyhAYGgbSBSq2B5z8TVjoTNZp6A/1d901aZRvE7K1psAJFm4ErgGn+NXo38AjfYaTln5RolaLKDfp/2rl0hjT0+DNJ+jyj5JoU22LknLpW5lt7U+vrAeFRAO5qnneaKFOLOQsk3yjXNvMMWQADgqU0JhIoCl3QEPwRg1DFF6xwacD/9rhE3AECDtmycyOe</vt:lpwstr>
  </property>
  <property fmtid="{D5CDD505-2E9C-101B-9397-08002B2CF9AE}" pid="94" name="x1ye=180">
    <vt:lpwstr>OY1qljn3WlKNoBbcixuNQisgjq1d9nFfakVWgf7TB9Ii7R+Z7Hz8RSEtUybBsRR+CN5tz5YSDxPXazpfRuP6lqnbgo5xYUHZeXtJsmSgLnOI7PuWKk8eJGTSIKeq0EkyPaqdHaFObcR7oNqnhVry1/9FplHbeL/hRMVzvOHlDNwjNnATvcd5wBzVqjkXgaI69RLC40dbCh8AjDthFuJDoCS2tdCJlMFmxn79Q1hFGb6IZO1cD10/+5pSHuuJnG2</vt:lpwstr>
  </property>
  <property fmtid="{D5CDD505-2E9C-101B-9397-08002B2CF9AE}" pid="95" name="x1ye=181">
    <vt:lpwstr>s7tdhKa/N0zKTv+lnMsqA7m07mjo1AxWN4DhkKegoMWUUDSR0nU0gsmtN5SAwmU/ZRqTeEr8PsIAY1J4ymH/JXbo8PmjEPSJRdZFqwT3RH519NfyTp5++Qnji4Li6G0oHo+cLTUp3ScUfq9If44RsaG3cQvMtZHB7PR1ULPjM3D5U2R0DJQVLNHrlXkqHiPoSJSiZtCPVvs8ZJ2l0g5MIfQfLckDhBgzGVVXLFpKRETckKK4B1uf0m+yzALuL55</vt:lpwstr>
  </property>
  <property fmtid="{D5CDD505-2E9C-101B-9397-08002B2CF9AE}" pid="96" name="x1ye=182">
    <vt:lpwstr>kJBS4X3BoyE6hnt7JEkI7DeBhyI8MkaO4JyT4xJE9Dfo4AzaHxe0LlS83WlGrN4Nx2lbLsPhRwDan2AIDQmQd8Mvv3fBagDzyiUvba/wdU9pBGotgLOfFhkWH9bvKpInUn5/3cOorUaEhls7vYnB7NXj/etGvke6IIFnNePJdpRQPBh9mFu7Eop2VJrIqtQP/Rh+wwvpS32LWudO9qBCbFD5KGJwQdKQXthEkLiJgijEYhbjL06ZeDpdLgQkphs</vt:lpwstr>
  </property>
  <property fmtid="{D5CDD505-2E9C-101B-9397-08002B2CF9AE}" pid="97" name="x1ye=183">
    <vt:lpwstr>pHh2WF0rB/0GtOMBjwaWRX/ABHn+DE9xp0KApR4gK3Tx6HSKwKrtGwoZhMFfX4meX02eI+96xNUntgWkiTdkRXqsz6QXwBSdVuefkwS1MNDxr/i+JzHrRlqt7xUISTiZebXoVke7Tt1pxN0GPaWcaLih8oFyMl/nQz0Is3cWV8J3iUpOdoqbXYQYw4dlTnC37qjTliyYFFgb2/C7QopVGZc+2r4uGZf8A892sy7bQPVTb3s13WQPDOQJ6Dnqwr1</vt:lpwstr>
  </property>
  <property fmtid="{D5CDD505-2E9C-101B-9397-08002B2CF9AE}" pid="98" name="x1ye=184">
    <vt:lpwstr>+7LU1/TIIx4/5aI7i+m9f6OIC/y0r0AW5x5qcoqZGbpRA5bLxx+AnE8alI25RPP3Ff4JCxD/57k35yVmUHRSARgy++MMagV383dCaow1ZQkmEibEASDrHBy99CtIKQgy/DUouZVRR5UBEMd/CQwXlQLL3JYTxIoa8iGiFuB79ti4MrapvxsGSvTUWNmy+UjpdfxmMCOw8ekzIOyc9CuBcdbO+RvSyW+2uNQrpPKLOJFCMwVYUEx9tJJUB2ua6hD</vt:lpwstr>
  </property>
  <property fmtid="{D5CDD505-2E9C-101B-9397-08002B2CF9AE}" pid="99" name="x1ye=185">
    <vt:lpwstr>ffVzAd4Wj5hObx6KXeOyMTXsLFNy4dnDx9g+e2F6n4hrZt/toXrvI6RBv14ad5TJQ3MyJDpl6/LAS2cOHwSSkjcRjkO0VPB2RTCbz+BjqVuPu14iUc8ZNeDvdF406JhragNYQw3vSHA8zoAfnhRN+WMGkv9JYupjboGz5XQz62e7OS9A3hLXXrm71dGXst2bdEIvbKt1EOrjBMkJaBII7p0izy4SGtx35fyj8JHBDqm9Z9Qa5gz1XlIbpokbb48</vt:lpwstr>
  </property>
  <property fmtid="{D5CDD505-2E9C-101B-9397-08002B2CF9AE}" pid="100" name="x1ye=186">
    <vt:lpwstr>Sn3HsbULPhjRK+aj3cBH9yumvdeeXu1uRQEDQKzSHgXIafdH8Mby7mi0O1qz3qJvq/3QKc1/r4kyIYY+LPTx6GOfqqxo9Yx5oA7XnVQNedc7V3k+sYH5VxasPQgF9lH4W98NjD5dKPVzQSK9wqwVK/O6ZQrOrWzmGQYwQlb9EzZFuKy65GJkggDNrlR706xQQ9abRCriRo59jrg/h7QfxyGxHtKuEKiYh88xwxkYGsUaTJpwklFvY5k8ubD85UE</vt:lpwstr>
  </property>
  <property fmtid="{D5CDD505-2E9C-101B-9397-08002B2CF9AE}" pid="101" name="x1ye=187">
    <vt:lpwstr>m87fHVrDhEW7TfdBInb8bPvhe9GoLjYg8XliSNBcusWnuwlkOFDQNwPEX8Cliza7/ja+HbdTF+40Xc2QL1umtnjgpDwrwgjqPBTZITGmB24z5DLqwWodlWgs2W9s4/b/XhSR+4A/XE169oXH4rvA79+H/RGqJLlqnore3k+v3yt4sIHVCY1x3evNBOkDlxPmRvaGPbeKdkjanMZzWw+rQO2g4zqJpBZ4vWhDhArvrCeShcY7RNAuMO4rCM4tsIr</vt:lpwstr>
  </property>
  <property fmtid="{D5CDD505-2E9C-101B-9397-08002B2CF9AE}" pid="102" name="x1ye=188">
    <vt:lpwstr>GLPXhsmna4u1QZA6z2vPOj0dB6l4Y2r28/lO/bJoS7fOzL7E14AXTX3G4EQFn86YIJCmUppXiRzkPhl3rOGm2Dl9dJf/pZZn9GuHTxQrHmmpBD/wr5hn85Zkv9phEsMDGYYoj7eK+vOBvpYwbKrsyeVLJxTsRviv4hNfwhGNppzn+foCLCF7lqdNYUUaQ9AOsbxbee6uRiJUI0YZ55LZIi/cvmQsEunnEfB2EaLPmzLT4lCAIY59gqFF9zgjNJc</vt:lpwstr>
  </property>
  <property fmtid="{D5CDD505-2E9C-101B-9397-08002B2CF9AE}" pid="103" name="x1ye=189">
    <vt:lpwstr>ukY2CrbVsrx1xFNBNqZwDD4HJFaFgw4u7gtA8sfjQLHoMsCuX6pPnmcilp2xRcwIY4BI5iw+i5A183mGTyDyQodaiaKyB27semaFHB7z5uoazkws6o7O/2GbQ8dJ1thmrnzNrZV87MW4OdY0jJK3uJSZv/TVp1Ab6Yz3jKrUlyHGWJxGeG8qrAIejIaeQs1/9EnxWrA01S6jp9VVRSaHNjELUg2/Aw9EU4vM8dtD7MDMyuhJxOypCSMZXYSGbGB</vt:lpwstr>
  </property>
  <property fmtid="{D5CDD505-2E9C-101B-9397-08002B2CF9AE}" pid="104" name="x1ye=19">
    <vt:lpwstr>cTMTalxiLfXvBwAimpA6vwxgPa6bagd8FrbHqJsexjpFPAEYLM6yP4CDwR7W2W4pb6cz/qDUKhc3vX4gyv3fy2h5ZUGaX5uprLo1K6i+wPg4I+CsbGOQXUoVzYNTXLf4bpz6eGBYANTI4I4qrAEhx3d6UM8/Mkt0xebJqj/TdNSZV1K7UVSDXoOTUV8yg/LgAw2783wC1WkuWzVGEX7e+4/hCraKDmno2hzui8XQ8R0xA3UaQ6heBaiP/S8YG8o</vt:lpwstr>
  </property>
  <property fmtid="{D5CDD505-2E9C-101B-9397-08002B2CF9AE}" pid="105" name="x1ye=190">
    <vt:lpwstr>dRPuSoavYBZdhikhpYUYtczkkcpdYo65lebQyINR9rWe89bkoDicMUUG2ZS96PRd36ezaxg3oavOiUlXwrAZxITl0ybtIrPlU/uCEPfE6jjfDzHCZMd0oNbvUZnnm9EiqWTGOq3g3JHEOFmoD4g+DmiqKffczOvALW04qafHy+hHpMEIqVSzh0P1l8xeEkZKVfcRVUwhCi4I/tLHIScJKeGxYbpIn4NaGN80iVpgVUAtCOoNWynF2cCT75bRIdP</vt:lpwstr>
  </property>
  <property fmtid="{D5CDD505-2E9C-101B-9397-08002B2CF9AE}" pid="106" name="x1ye=191">
    <vt:lpwstr>kMM3tufIaIJlqrcCOuFVx/9Xj2Ui0mYbQ6oU1j9U5dB980lYg3iWFFxgfiyuGo3lvod20cTZQUlQdTny98BUP5QZxOhwalMHtpXOM3VHdX3ScYPhIPT1AS/vr6bw6B6FlCTz87gBmuQAOIj4fJhVWPzMEehtOsbhyVrajjk0dD2jgi/MrrE38SJsWSv5016s8acwmzYCCWxz1WiOz/R21shJeNKjhXe+D3EVH2AVMNHtJGMCVUd11qcQ35E9OMZ</vt:lpwstr>
  </property>
  <property fmtid="{D5CDD505-2E9C-101B-9397-08002B2CF9AE}" pid="107" name="x1ye=192">
    <vt:lpwstr>TGTbIXFI4FlQwH07umdxgMZTLO5UKj2huxCalYnEAXwwQ9yRsNx+D7qKpEpj38QlHcpj+fzbUjai+mJAWmUZn2sfHpCcABtZ4ZUDxuxbah3VtlpgBlOtKYJN4agnyqw7hj2GJdT8MdbrKUbhoKehV+Gydhc65qwbiNDB7lLLfVgE10KlgRn9GHhuPfk38qacEd6ctsi+k+P7WNViu6xgKYByyFTs0quUj4NkGtHKJLsdx3eCXx7FC38+wfbMuQm</vt:lpwstr>
  </property>
  <property fmtid="{D5CDD505-2E9C-101B-9397-08002B2CF9AE}" pid="108" name="x1ye=193">
    <vt:lpwstr>flNr4/LWsCyAh20ndt7X32arUgir3ccTOg8DLN5yw5et60QB2TS1e79FuIR9DEZYyvKl6mID6x007YDfrd7fPVUCwaFbMjs+ZSZcVLzB8JHIBIP1Uqnam5jeIn7InM467G/jFmKSSPSlb8APWq/V91k8uP/kdYMkgjxWgkFZbY5Pudt/uZn7HONw+atAaBlvhWIGZK9LajypC2FfhX984e8yt/L5NfqO5rZKSI6yQPR6UbDln8xWWs7Rnmi2HS9</vt:lpwstr>
  </property>
  <property fmtid="{D5CDD505-2E9C-101B-9397-08002B2CF9AE}" pid="109" name="x1ye=194">
    <vt:lpwstr>hDIpLVe8igTKVXuTS67bBHcnlzcgWm3/BnTJ4I+PmQffdJfctfvVMD6pk+FuD045ucqPvP2nRJsagAV3XuAAcwHSGIwvbnkG2kEaV9+3Sn1xaQBSTp6M66YdccTGWSeMZSRUtDauzB9YsBCrYX6GIHeCnplfpCG/IjZu0LqybV1tlJtdcGAUI9PzHtIecBJzFErP1ygcqwLyWfayKH4WRZpnauM8N5tijOyiPT+KeM+OKnHz5tM2OmhTI4fCZ0T</vt:lpwstr>
  </property>
  <property fmtid="{D5CDD505-2E9C-101B-9397-08002B2CF9AE}" pid="110" name="x1ye=195">
    <vt:lpwstr>2A+UWG4pZ2+UqbsVwjf7KGLBxaWD4Z8q0FOKDBJ/HoHXn5/KceLvoWySvuiQsHJ+aBT93vqSl7U/QpBZD63fmSm/jLL4eKIveOxQGnS2VHVzyoXFkN3vBf8iJaDV8whbVol1ke3EpKIscXGFqgFqiCXp0r1nk3f42iGmmk8icgfus5t0z7kP+Zjpuje1WHLb3wc5fupekxYAGfsQWVUXwSTAU7bWpBHaQoMfvQBSnJFIlIPznvtdRmtYiC6edVT</vt:lpwstr>
  </property>
  <property fmtid="{D5CDD505-2E9C-101B-9397-08002B2CF9AE}" pid="111" name="x1ye=196">
    <vt:lpwstr>eheKcej4+67hGa3+Rkotc+iwQ2nLlXJrIlE574gUaucBuk4GzfstzXs9vC3dj7Xq+TtN78TuCvT/Jqx373Ds5npdzAgfQnfMkONyonkXL1lcZ6j0uG4KtgIjHVPexgN820V0ntlJQ12VmZ3mMbEpsL/qyiJ0hbWjrHGTauDlqjQqQVSu7Lz4KzeRLav2ByHI79GHeiqymT6SDQyHBx/EebWVBV9fCgV2ZKHSNd8AG+h9Tclcv8kihSOPVu1ZruZ</vt:lpwstr>
  </property>
  <property fmtid="{D5CDD505-2E9C-101B-9397-08002B2CF9AE}" pid="112" name="x1ye=197">
    <vt:lpwstr>gl9P6VSWPgqFb+GIuV3MJg0MqAJIvvfRy9BSmEBSbRjk+PS9msAqTqDYZ3n8w2eQYEcbfLPk5kl/GSJYTPoYbers2dHX9sDf2W9tIPXO8EfC8YENX7tn42ZWhwnj3W/sOdXSkz58f507fL6nnFxbET/DiOeUw+TJP3MDIPasW+aX5i7fd5c+psQbopV1wDk+hAkpMN/ryM6giqwHkfyKTM6Ed8MPvEdbHVMITPVYSqZplrmqIH8xwvnRfCqjVEE</vt:lpwstr>
  </property>
  <property fmtid="{D5CDD505-2E9C-101B-9397-08002B2CF9AE}" pid="113" name="x1ye=198">
    <vt:lpwstr>SOXRZX3W5iB0/R3pe8u5L3a04iWzxOusOd2/9iT3Vbhb2pHuQAPNXeX9F39mrPAII2fk4AoCOVCK+6qAjBhKIwc5FWdN5ggVc3SCDH90YOX+9OhXLZF4wBixVfCMe8QwbGZ0soX2CxZyH88zhSVijoNU+xFlrZvcyDlbCqcJ9o/FO2C8ENHGg0QYtLKml/g0cT+HOn/tWqNBCVKXfuaftNZD0ecRWTBXNBPegzjkz3oiCpGaHu2YlIGxil91JjK</vt:lpwstr>
  </property>
  <property fmtid="{D5CDD505-2E9C-101B-9397-08002B2CF9AE}" pid="114" name="x1ye=199">
    <vt:lpwstr>qJOyENPOJBdahrh+VbGRMKoHjXgDIM3ViufddYjtDU3rtYlTQUHG6BSz9P17NKZorYc9y6KPv7wVa0dTy8c3Cd03kuhNvioVEZ+RZqiSSJ+r1AXJfO86RAlCLJVHhS7Ni+yxZNm4kwpCUcGkaB+h6/SvC5aUnDp0pcPlMpI7EYFdhN8nRRtL9pxqdKrqivCuCaX+SimS3YoacpfWIHZ/Qv39v3NB2tnPlCcGaTYcFxLQ1ZXnE3y69CFowMkjpsU</vt:lpwstr>
  </property>
  <property fmtid="{D5CDD505-2E9C-101B-9397-08002B2CF9AE}" pid="115" name="x1ye=2">
    <vt:lpwstr>pgT1LZyk4BZhYDibgmB/EqtkL0mZ+K5MmgMx+0TzPjrUVMJ2SwEPGlXDn5s7awCSVk4fhaGykJAlxtfx9i2afe1OsDcEGw8o0/ureq03oN3EXsHHm67UgjOlt5oJjmAo8XK700esAwTPVrX+dBDaD6Y73JHLnrwtVAdInDMDoyCF1zclL4tg+bTM9GFPQbJBhhLsgUuntrmU7+GSRRVwOzreuekTMMEF75qtwvAOrz8o9INto0veMRcb1zxlQXN</vt:lpwstr>
  </property>
  <property fmtid="{D5CDD505-2E9C-101B-9397-08002B2CF9AE}" pid="116" name="x1ye=20">
    <vt:lpwstr>u24/a++rv4tZAz/qbuHpQu35ggIpS3EyBpLkFFcHsb6iZ26lsg+UHvk0ehWONFzXebU39WwwNMgeeIBWNnyX5k9H8++J7JZHGFxUPoRalWp5TsyrIPlJk6EJQzlerYmf+pevM65ZvIQn/qofNTIc3hKadSkJarAtY/DUuRac54L+7yGJV+T25shg7YixrTlTxmURDVtPepHn5Kfw+C3NAqaY2HXZ9mzN/Tf0xZ3x2WztNQaaGl7z5CtnxwJdDRM</vt:lpwstr>
  </property>
  <property fmtid="{D5CDD505-2E9C-101B-9397-08002B2CF9AE}" pid="117" name="x1ye=200">
    <vt:lpwstr>fLnbYU1bkq1mmDY13bYpKb9F6D1m7X7sqp/wk+Q1DFwYIn7rws3QB1norZ+D09tNhchYf9Pki/z+rDQwxQb/MLDh37ws7t2i3BEcQch6xdLns7GWuOtGY7PDJy8kBLyKHklwiLXrvcU9nP0oj3l1VJNKXbYSK/Q+V6L6kXVcIBXREhExlf4IrFmAVeGdR5oNH+hxp/i2/3F0FgmSAlEQPRAL3Ja4FO7FDincHU4/9FygGzL/j3hRpCgYP6+hHSA</vt:lpwstr>
  </property>
  <property fmtid="{D5CDD505-2E9C-101B-9397-08002B2CF9AE}" pid="118" name="x1ye=201">
    <vt:lpwstr>wVbY7rQhREaADHJhO33uOE7PJ73Ud7uvJO/OwgwcAQLJLeS8v0OC5TgjpKPD7Nm3p6UN5GOpsopGVzuf70N+/ZbdSXeNP1g0PZj94tH9OS8737wk7GpFA2uaCVqqiETpL2gylAKWy9wfTrKqYj+jWIkb0ygyc38GHYff2DcvftB6QMpBYIDTqL5enIO6+eZe1dpwjFAzNraiA3lnV8Jz7fJnIplnkOUgPpQTK51cbSebvOabjt1PTQVZ4BCDQgC</vt:lpwstr>
  </property>
  <property fmtid="{D5CDD505-2E9C-101B-9397-08002B2CF9AE}" pid="119" name="x1ye=202">
    <vt:lpwstr>IqZ7+A0XHmJOv7+MphTYwRM+Ic/Z1MN90eqtFMlcFJRriFNpMajmhq6nMNI31cQl/LZbUXAFRDrC/7TKHwN1BBIZIq0Olt9kuiuz5IUvgl6AUdcsfp2aneCWJwPW2/dOUxfsvLU7FO+0SMN9iCS1WvCMXLqMeKiUTxWSHi4SzWGF8M5d8oR87W/oS7MDR+FCQHHSDNmv5yvjkYUV2hsHVpSxJLH2wCzHA/91VzAkvzRnmxKvPAKdU73HZa9egXx</vt:lpwstr>
  </property>
  <property fmtid="{D5CDD505-2E9C-101B-9397-08002B2CF9AE}" pid="120" name="x1ye=203">
    <vt:lpwstr>2feYorNItJ4s1EAAT7JM2ptB34p1ab39wvGuR9dS3mKvVoo8xMCi819ZptSUPq7MLvyDn2MXYTdIOjDcdRImXJqyNUwuTlO056IRZBGzMDjkRNJBVZuN63CX4+Xng7sU7PnLF+btuHOwsnJyPKWG3xgra8FutBO/EW3ChwfHHBIn8YyZbw1ZANaUG43oUuwSkoxjWN2PMHtkEmv/dJCwqD17bvv9oX/xsuL8LqopTbCk0LkieAw6DD72/koB048</vt:lpwstr>
  </property>
  <property fmtid="{D5CDD505-2E9C-101B-9397-08002B2CF9AE}" pid="121" name="x1ye=204">
    <vt:lpwstr>93o68AYatMwHt0iJ6ADiWTJknDt9J1goGBfN3UIeDPe0xLMkCrABiEUDvu4t7l7pDs7vY2fvlOceZuuy21cYc3XUz0+Sc4FxiMnoQcs/5wYHaBoVpfnJMVRyRPuqO+KZIes78j7lySGX5uNz4sxgT70vvz1l/9AWdDXgJBq2c6q/D/VdlQnMnClvXqZrEGtOmwVR6dPKkjsZ6GQ7cPsp0L445Cn7KAiUwTO+GLq7VybVzBSlgm9SZL8vBDwMYO7</vt:lpwstr>
  </property>
  <property fmtid="{D5CDD505-2E9C-101B-9397-08002B2CF9AE}" pid="122" name="x1ye=205">
    <vt:lpwstr>SIVJZ811BRAhpSBZBYYKJcSeJ2GPcUGrcSZLBbEsWDH41c+rCossNOPaH73yS7KeKg8Jq5dZX+nXu+mse4Jc1BSu4z+iBwIKGKujJQFgO4/JHECNiVdC6yTDwa2/af74cvtrUD0vNCRRp6K3jOEupRS6euDyt30Re7yuY2x6RiaeVFtVbt+DYvCNlcISex6eq4axO6GGLSn7U/WAYvp/phMiMlBxk43QYfZ+IufKbAwM/dF/lkuBU4i16Soy/4z</vt:lpwstr>
  </property>
  <property fmtid="{D5CDD505-2E9C-101B-9397-08002B2CF9AE}" pid="123" name="x1ye=206">
    <vt:lpwstr>G9uvOIDkGRD5wKg/UAgFbSME1kEXJ1J/sFcf0qFF+hPN7y4CMd4woWPLau0WOENaJ1x0swpO1xSmqATXxeJCpgoGVjXksc9S+CiRMwkzAE+Rnj3GXLORD8mWyUt6/QdvPWaQvvFz7w8f0lwIhBNgrhXTHezddj0xJpB/gEgjnmoWu58lIo2l41Ag5iMR3v75/zS0Dzqn5N6KkVRlyZpSlrlyWEDqSqVgstKK2sAre4hp4YrVbW+sLNKzx4HZ49o</vt:lpwstr>
  </property>
  <property fmtid="{D5CDD505-2E9C-101B-9397-08002B2CF9AE}" pid="124" name="x1ye=207">
    <vt:lpwstr>MCBKwX9SVefkPtuGkuBpY9AYzJ2S6R0K1qsLlOFQSMNXbREjq3doNqLzyqvKbYD4LyrQUhwfAJexIsPk9+U0nlyn4Tw1xzBuKh0SNpCnI4g4yYbiOAJG5Qci08ZFeIEBZx58aaQJMpwt2rzA29NuiQNqXF8+jumSiUx2UC+ozjJxV4DC9vE+ygW/aKHBRBX05rFNF5BWPQUwUJe2YbbKYb3THhdX35MzBEQNs44F/u7Y/MoBwiPplNu8D7LpADv</vt:lpwstr>
  </property>
  <property fmtid="{D5CDD505-2E9C-101B-9397-08002B2CF9AE}" pid="125" name="x1ye=208">
    <vt:lpwstr>E6toxPW8FKKnRnY5IeUbzsFFZX5kL6I9sJRWvquFlt5vYJD+DjRdV5OuYmV/5xkyNIy+lXU4DmJwJjVG/Vh13zwZTfsa2Hz9cWF3WAEJPye4N/RueceBI/8WhtNSu9oa4A29A3jGqh6rQQ11bfigM76p0JV0KGJY8mfapFYSDNQXOoaV04tEcuoj6gc/FsS68Bcwf3cuvCOkMb9AJIRNbWZaW1TNI3TuywVrO1G7QY2PeQaRXzdb3hB/Vztac5q</vt:lpwstr>
  </property>
  <property fmtid="{D5CDD505-2E9C-101B-9397-08002B2CF9AE}" pid="126" name="x1ye=209">
    <vt:lpwstr>gDPIjeP3Xf1ve/xoQ4j4aldq+URgjZta9PGb8CN/XLaFA36dMsbXn7Jz4Xp13dGcu9aW47zxyxXHuNvMJ02whKPWjQsD++4ip3QdQDo1fW8CTmT7QHKfk3v/d7XLAs9uEAnzrbLRITeJBfNgn9yQFv+EcdmsyZQtO89xQIOzKpFZfbGznJnOOjr7oLvmQrOQTyOr8zjaDvl2Q6PiUI96WtPZm/o7a1YFAyaUS8xirOscacEOO/QljCfHA34Ed+k</vt:lpwstr>
  </property>
  <property fmtid="{D5CDD505-2E9C-101B-9397-08002B2CF9AE}" pid="127" name="x1ye=21">
    <vt:lpwstr>qxp+qnarXO1Q/5DZwKkSPplpi5w8YYypluIPEyQsEOlO4hVEeXs0Rmw+nkmxfXTlXINLpyu7p67g5vBPt3VX1prKVvWaLxEnkUHRF7yECuPIQFsBt5/BuEhrMc/3lrsNfiWTnccG31NheA2Han4kB58/7xf0LnjjNVdhkj9X6qvMLaPxCjhkrQPn5Jkvh963NTvRN9uTPgVW3a+qDazIh4iGkSex1Xj3TCKrtHutnYPP7x/xN1bV3009olL24KA</vt:lpwstr>
  </property>
  <property fmtid="{D5CDD505-2E9C-101B-9397-08002B2CF9AE}" pid="128" name="x1ye=210">
    <vt:lpwstr>niHO9+zkDMJIC4EJLZDIm92rNZz12WsRCzCpgT07mfXkFGosmMem2GU5eRN3UAbePhpXScAA9u3e/ZCppLQAGi1eKCGv6AcTgaKHAp8+xbBbP8lPHGdWjC0MO8SXEzknFbohXTAZS9i5DBJVp7LnnZAqD4NWYsuFiHSq2qaxakaK/qo0Q9c42ERRG25In8/PlRTjjceKJS3qp2jRTNwZqakL9Sqkl3dlTBOzYwaz4kfXA3kKMwjnYXbWBOawTeU</vt:lpwstr>
  </property>
  <property fmtid="{D5CDD505-2E9C-101B-9397-08002B2CF9AE}" pid="129" name="x1ye=211">
    <vt:lpwstr>StYu7jWPMrHW6L2iUpyI/1loTVJnk7Q5CixI7t7ROuFKIoGsMuz7t5hW5msuW82pVfJLUaGXWYKauSiABRikgInJtXSHjIVftHKSZTQPPLT4ZpsmwUJyF2HUcPht0e/0yFYMHdAQn1ws30grb1n4o00hAtKQTfsvZ8FuusMKFf1hCDfXOx5HimY2XPBG/jyGw4WmhOSn0Mr+J8xWBl7rljSg7XE8Yairr1uRcrGpiS9ITqtyXbJbfpa8m/aGoao</vt:lpwstr>
  </property>
  <property fmtid="{D5CDD505-2E9C-101B-9397-08002B2CF9AE}" pid="130" name="x1ye=212">
    <vt:lpwstr>2GgFr5pU274AKQebbXoKtj2/j2NwyjJvjm1MCwrlWDyX3FvpFsrx6P6xveP4XJCnHyh6bplCkkrL6oXFBdf6LbuhlJ2Z/9TUHADWxjF5halrqrfXJ/1N2XXTdLwCdcDtLjdbzkMVFs1xlmBs2HaIEF/slAEgBGywyzNnq44cTfgQAtxx3SiUoi01CrgbOwikdK1VN27AX/rXiTYHymK75nwlozOR2IhxceDewkStDuJqmpUuZP3b9q/JqEM7BL2</vt:lpwstr>
  </property>
  <property fmtid="{D5CDD505-2E9C-101B-9397-08002B2CF9AE}" pid="131" name="x1ye=213">
    <vt:lpwstr>8ZwrUnIopk4cR7Kt1mbPe+HURUfksaH2jHkHfU9FnsgI6BLhFkEmMlI8fPzPSxDgxYmeVOI8NPeffNCrr8x2WiFpXCilSQhW50vMCC48g0nGqONOjlzplStFIN2a6DJegLGkfu+po+bkE7eshB8mtkygFzZQJRWQquBEkQSJpGVU1Qm2jblgktZbhtNRPVvlQa+lMZsmyMOuADdlb4CBaVwKLVtUXyGXzm7avhYkFE+cPPMmZiO+UKAK6fT0rxr</vt:lpwstr>
  </property>
  <property fmtid="{D5CDD505-2E9C-101B-9397-08002B2CF9AE}" pid="132" name="x1ye=214">
    <vt:lpwstr>NCcU4pp594tFVf5G3RRCcw0BAo76SY2iU9xIppyZ5x5TZM1w3QLQ+mWnZTlVZYbGHo/UpuWXuXmK8wmRHgmNPZndoazj12ZR/pz7pbaagTmpav2seBTi27Wo8lWcZ/4/WjeKEtRnzpFA52yPfNmN+x/XEiUbrymQhQmSc10o+1XQWuWUFsJ0v7B1zsCZtv3Le23n/N17Es1EHe1w16b1i9I1gb2mDBVW+o8mMGH0HMnPRwhPru09DhjBB3u+WOT</vt:lpwstr>
  </property>
  <property fmtid="{D5CDD505-2E9C-101B-9397-08002B2CF9AE}" pid="133" name="x1ye=215">
    <vt:lpwstr>nf5AJRMqYQaHGk0s5QcREQOcYK2Qb9NrNRDsNOEuJOWhBQQDBNLY1/XhlI+Cp7KE08VUjnsy/+yxHHKCR/oMvnuBG6Ov0+1wBbRYNbKf5PoifR0drlamod5fhTCEsjh+W2VBsjQFiA2dE4XX2YdQjiQnXRVbM/YRijbR/9EX8XYF35ZoLcNOVK2UwlDkPyL56Cd8Kn7RXnjUkamQOERwZWXt38qTX7oruDF9viuFp+4u6GaT0jd7Hqt2kZpcttu</vt:lpwstr>
  </property>
  <property fmtid="{D5CDD505-2E9C-101B-9397-08002B2CF9AE}" pid="134" name="x1ye=216">
    <vt:lpwstr>ZlQiNpUtY5h3zalyjspSLqd4SwPG9/OTtY4SH7aXf7qB9nps5GGY635O2km7gsOcYWPf2ta5gdJPfP9xvmVzeeG6psPxylV513H6xTDlI01lx7B9gJX48WslT79lJOVVhD5NeOhVFdZ7ea77LlhKKAvTrmqhhre6UL0e/vGK3wHjCwqL6G52t4bq6RMgqo8maVrs24e2ktPjYI7UPVAfxNiKqsLbFYpnKsTu7w7zyjg+Y8zxiSd5bMbtTtBoVUy</vt:lpwstr>
  </property>
  <property fmtid="{D5CDD505-2E9C-101B-9397-08002B2CF9AE}" pid="135" name="x1ye=217">
    <vt:lpwstr>MlA+OWG2Qa9WkdoJVjfOPgmLprlWj4lMR8yEC4LLM+HVsECSGKMQ9rLwjrIkaDs5jvKgeL3tlQyNDlt0ABV5wJ5xzVYfMCrpnQvQmNL+q2HORardgAgtmR5VGFF4GGwb4DBEylWt10EFeGjswWZwsBQUQTdQQfMjs3QCF+WxdJIHjjxqhWoho2cfWkXZvpsU74D5bHKn08ESOsd+p0sv4fgetG91UqSMz9FGgvfjWlEKTOIho1qqafUs/k0PYWq</vt:lpwstr>
  </property>
  <property fmtid="{D5CDD505-2E9C-101B-9397-08002B2CF9AE}" pid="136" name="x1ye=218">
    <vt:lpwstr>0DxhaC3oM44HJkqevuH1wPCJI6f1PUPkNfrr24rcwwBRsG1S+jyyjESYkdZNTyykEcOJrPN/NIPtRUDal5NFqbHa6LC6uUEWcC+ce9VSiHhpjjlp/rufZvNjj3jA9AA4U57zZkiShngnvf7cSKNjR/X03v8c8xxVJdgoPPU6Gp+n3TGj6JVQM0lODTZ/HwM1qo6EZn9Dmvw++GXhs9vjmdmEzSYUeahHmJBR5E25NtndNT0SaukUZLaTZZK7/Fz</vt:lpwstr>
  </property>
  <property fmtid="{D5CDD505-2E9C-101B-9397-08002B2CF9AE}" pid="137" name="x1ye=219">
    <vt:lpwstr>dVbYWZZRZe7+/LOffj3HJQ7Wdi3TxjqQgAU56G2quNOgEBY7MoKNDuSJnN2PRumM4eyZoCtnazlgBCcpX/lwiXMNzjjNc3K814IHA7U4GezQjW32UoqvFUpsYQb6txFQqPvo1LZ8PtksOOrppep5s0i1OtOb379pApycfP5mw3cMrZE6DWhYPC8LUEpTujcYnk+xi3RUjIc3usfMN+kTZqGLcV9wgTyE2I9t2hn1VxEW1+dH3jFhI6fgnL0viB/</vt:lpwstr>
  </property>
  <property fmtid="{D5CDD505-2E9C-101B-9397-08002B2CF9AE}" pid="138" name="x1ye=22">
    <vt:lpwstr>A3xUHIHFESmQNDVeQJq3dxyzB73i/lMWgOUxJ6ZSNrfgnlSBaEoovj7kkFDVJTqb3m1mCJnG/OeyKAdA+DgOTGzH/+uA9QxV1SHW28cugYtbGkLJ7d+Kdi2cphNYCl5TAnINCT8He/47g/do/HCXCAFDwBUGbr6H7r+LiE3CU2azfdCy0FQZHlWNG6nmqvOaT7KpLJogD0U2KkeMVTSfJTA69lfKaT52jL9Q9nrIThwdAiqzyY8jcyMb5XrCbL6</vt:lpwstr>
  </property>
  <property fmtid="{D5CDD505-2E9C-101B-9397-08002B2CF9AE}" pid="139" name="x1ye=220">
    <vt:lpwstr>icXgDM5NIyADOGBv+u8EVfTknVjuwsf0hE6Lw6xlKZxZoU+6ykQxSTqCeNBtcdfD7bLEevGaSW97oiahWvpVXzFb4GKoQSohjgPsNJwnv9nX9KYFS1PO9DjmAn3/5ovYM0HFbZRycZA7tIX0gOt+krGVLV6cnJw7WpTfCawmp7Rt8dUafaK1iSGpPfS4xwohkfGNcuFcYOSqIvme0XGw3c68paVhM8oLLjeiL1v740ciqBc8YdP3pFPM8cO+KQK</vt:lpwstr>
  </property>
  <property fmtid="{D5CDD505-2E9C-101B-9397-08002B2CF9AE}" pid="140" name="x1ye=221">
    <vt:lpwstr>JDNrpEE/xFM3Bn+a8jcSMzBaTqvnv9hUasGs/s0sQhVMQHZoYQRzxEybDVui5qKVoow5l9oHYalC/YjR+TuxR8Z/+pthkT5Ayx/GiKgokwff4UiKJXGFFUElkop9IuzvLPcGeGxBab/0DBQNtynDZR3CiSA9g+E5LfiyftkxhYLY+4g+es7AU1xySCstmkUapZviplm/noQY44Zv/k49KqWrA6r54dkz3UxVxzc0ioVFYj0PyQ+c8zMotBSG6Mx</vt:lpwstr>
  </property>
  <property fmtid="{D5CDD505-2E9C-101B-9397-08002B2CF9AE}" pid="141" name="x1ye=222">
    <vt:lpwstr>VVgGQB8tbD/EsgqyppPWCmKgsHe1pZE/c2maIGbltWOaEqQ0AUR6SSToaLlTwGkhi7c/12kTyGD4jquuwB6X66xOFNJ5A8wqg+BjaDkyg3JPc8W+8QsQ1y6Qh2NPqBBvn8cZ3SZn4u8R1tr34v5gN+IJusymwbHj3l31EFccjV/mwh9N3HVmB+5vKLk9htj91IUokltJAoaV/Hmqbjvh1VN2DipIWNQSSrrqUBcwBOacSqIDUs4Fw7+Ek1/9PV1</vt:lpwstr>
  </property>
  <property fmtid="{D5CDD505-2E9C-101B-9397-08002B2CF9AE}" pid="142" name="x1ye=223">
    <vt:lpwstr>8J0UjhhNFzrwkozoHWaoys9wfn2jR33RJXhLq4AdcVEfTEosKWgpWY4JYuTYWPjbfmRzxwOxbcbqXtKVlnLzLRkTHKH/9brA3zy9lWEoA61O82PldOjrmk7JQ8ItmqHotcM8lTVxG2mnMgswAg4JcT2JoNzwmAs/95w1Dzkon3xNw/I6DTX9yexr6gbsfWIWKQoih3kX3oeQt5vlH7dKwu2ThsMdDpXFlRsTvDOe1bte675chyeObbAFKtLsQou</vt:lpwstr>
  </property>
  <property fmtid="{D5CDD505-2E9C-101B-9397-08002B2CF9AE}" pid="143" name="x1ye=224">
    <vt:lpwstr>TneemKzVEfQOigAw2IMifmRLGKpVeybwjFVR/mW6iLy2TjCYITXDMR4kG+K9m+Ubq6v+uOA/gIltg/47psYMGvGmqcwDK/hyqgIBBtn/kBlkl9D6/U6hHCzSNiVSt7rKyRAouw6LJ1ogIpjBTpwftRiguPxCSpALKC9FvbKJZU5pmLQ/HG64crMbB/RKxcJhOHOmMZbZxJjo7O/MR+eZyKA8jPDcg9z3ZXyhBRsEFkEqN+vnmqp1Vu6wIrIghl+</vt:lpwstr>
  </property>
  <property fmtid="{D5CDD505-2E9C-101B-9397-08002B2CF9AE}" pid="144" name="x1ye=225">
    <vt:lpwstr>888Af0aRuXho1JHbOijJ/F5lK3i3eQsNuFQbGrSnKEbfuPpOD6+0a5rGMC/KVMwvUA7NWlmCZ7qDA4a/doH4VC8gPOmiHuLMDePGsxwa9WJTpEfDfjS46mSDwFSruaPUUSbt1sSY8Y/Ak0kLEy04TPNOvkyUNsR4hjLE0+1Cd1fY1Zfrlek8YoRjMJ8bmrLaRUN2/BLoaSKvtutD+TMCMfKmsooT9BQRwQsvy2PZzY+synJPcr7bdD7eNPEoQLi</vt:lpwstr>
  </property>
  <property fmtid="{D5CDD505-2E9C-101B-9397-08002B2CF9AE}" pid="145" name="x1ye=226">
    <vt:lpwstr>jIeuh6ZVzM1VPPKZLehztvTYCVee8L1C4fKrn9Yv0qGWiMyapREM+A3PDPN9wvIT408Pks+H2nUX/cZtxTh9zcCuMxo/D57mNaethhf93kDK/6jFbJ3obz4KAXVsx96huFz2SWiw+5ZNhcfXgGgq6npD2VHKgvg80+/bmuROfCKdiz+44Juhdg/YscenP9EPG72sdL4gJ1Hadxs9gX0pfNCIwRgTyBDyovwI9GvxFRPCHas8Ks92SI3PvP8GhSX</vt:lpwstr>
  </property>
  <property fmtid="{D5CDD505-2E9C-101B-9397-08002B2CF9AE}" pid="146" name="x1ye=227">
    <vt:lpwstr>zjHlUiPJclFk3HrS/xS4ibR396AChBV49Yi0+gqf0Rvy4/Npk4WirC2EZhU9R1a2knucZn15H57xshWKtw5+rPMWHDo6FU9pfFxwNh+MyKD/9xd6BEFfdQtww3RrAJpNWyL/NGaCoTi18+OiwDdJBjEpHMEp6ttyx9oHXj6L5g+1xilpNka4EOaqMYmRnzV5nFJuACYHiFPKZQxtssNfvMUf19TN4BX9Covi0fTuAZYgA9m7SJCtRlBGXaHW8Kp</vt:lpwstr>
  </property>
  <property fmtid="{D5CDD505-2E9C-101B-9397-08002B2CF9AE}" pid="147" name="x1ye=228">
    <vt:lpwstr>+xPAfwGq+C4yps+WcmMwXYryKpjlIvQP9xGXg3jDFCMYsPAZHABjNYSOwu/XSlmaauvoS4x8uxjdPu9r+Sn2WdrCLK21tHEnq5+vtx81I8Lw5GNzJ5HE2879HspPf5xMwxpYUXCZ2sRi6IpyfVlf+FqgMhSXQovFz99KM0RV49OMe+pqjyS1VWMVqct2cO2dsrDt9d5Mn8GMG/W7VnmoCcCXuuML2b8ctOmKCWWFX1pf2t5VOxOcqiZVxXQXCgJ</vt:lpwstr>
  </property>
  <property fmtid="{D5CDD505-2E9C-101B-9397-08002B2CF9AE}" pid="148" name="x1ye=229">
    <vt:lpwstr>WYkEI6awwPpVJLrOF04eUrHHDkRgLBnpQP6atvZpekP8QN8xGv8C0nm1X/VdP2AcHvoyo7mSSTTNzXdylkDQPrItBkARhKRcDhDhZ/YaibC5olrROyKxyOKExVtEJXkNE/VHCkWY4nk7t/UEzkmSrxVIX5c0e8YmrlnebBXklplB2rZpTNs8UpGuCnJ6s4KeCg+nnRYMOr3Y64pMYjwm1FOj1MUUaT2gsa5wax65p2QiY95g0UftAXx4CKvFaHg</vt:lpwstr>
  </property>
  <property fmtid="{D5CDD505-2E9C-101B-9397-08002B2CF9AE}" pid="149" name="x1ye=23">
    <vt:lpwstr>fmIZPRbz87kucPrlB+0BAAXSSUdapquNBX/UMlvVz+ZLaDwcXjLdyeBFJYp7ZLvKzeM+istKSnV767MUho4wIzULTtIwOpGXHqHPx44CIi0ILkr6n5FoizIHW4cm2zt4Qe9ShwNIEgJZGsRet6UK6vcWDupjqkIzuvcvaWiuMB3rInSFxKTZSKU3+KetYwCQ7ofggCLfjCdYuMGkyJ9QxxzCpLdVLclHOcJmstflo4TeXM2Wn5RFQJeAk6vszca</vt:lpwstr>
  </property>
  <property fmtid="{D5CDD505-2E9C-101B-9397-08002B2CF9AE}" pid="150" name="x1ye=230">
    <vt:lpwstr>4oKfcvomjz1uC8Q/W0QJIpVZk9zS88Kg9PAIJEsvxdz46vcm21ZqBBzrUOFJVJLdNBWAMLaVFyqHqB2uwMfmE6bNx2R62iBglKRgRPJKf82qWcG1HI6kSmBeWjB4VOlrSJLXaenNgJr/HNf0lqsQbL+nKS0eFddDPR05C0bR9IyJbh+ZQI6n9vLn1Dk0mO+kt1r3MY3fVLOdSYBSufRpSjW2VVTjugkYmjGeDDAjiPgyJc8cRIsbzG8gDjN3UdP</vt:lpwstr>
  </property>
  <property fmtid="{D5CDD505-2E9C-101B-9397-08002B2CF9AE}" pid="151" name="x1ye=231">
    <vt:lpwstr>j+rckpen4WMYMiWEzcG8uOmS/T9S+JDdv2GT3mm36unQuieW/3kko5LBdMNn2jrNQrZUcnldhjcbuossEmPd1Op2l+hHyfDkn+7BDXyQutyidzV5WaHLdPGpiTIIcuHPpm/+x1FkYKYPPQ8RwC5456u/ZpfCy5bKRHToNflF2/HtzqdvWynhxDtPreOjxeA5obJ4/Am5TsZyPvTtK4WsIdH2GJDPnIdlNweoCHqt+qs+dwBSYq3VvqKS1D+IHRy</vt:lpwstr>
  </property>
  <property fmtid="{D5CDD505-2E9C-101B-9397-08002B2CF9AE}" pid="152" name="x1ye=232">
    <vt:lpwstr>ElEX5VXTkvOzPaEreJo8uJNJz1XSSKnx0rYfYA0vdr+0Mpgv4By24tgfFQO4N23g9rIT7eAV3Qr8YH4ErWQzASxJXdoD4mMytQmC2/Z3EXM0fGYp0Bvm+2NeiUEgZ5x0eEgCdtSt+86AWv2ZjZUVIu6y4OtgJZ0JBdcNeBVwFJRhkGCcfkKvbGodKWpkW72rztP13QZTsvBB4NuSAbHp0Ff5GV3y09j8BJHIttXeMHwQa8/s/3p05kS1EB3KLak</vt:lpwstr>
  </property>
  <property fmtid="{D5CDD505-2E9C-101B-9397-08002B2CF9AE}" pid="153" name="x1ye=233">
    <vt:lpwstr>9k7aC+UWdNJ0MieCNzkv3IGicKe131OWCpJYN16DWaVFUrs7Cnd4twLw5FNu1dflcQ7Cji7h4a3qw8cwRjQJMhiJ26Y8uPrF4HmYEK8Xx5jYxUG9pXGqN9iFLz08jGm8kb/qXN2m9DjRwnSC5evAB5thHpTNlu/3DBtEg9gtNOO2PIz6JOe/UWqO3Dq7iRX1vZa8pPb0jjEJ3ABNyWpr5S4bSC32yjnfYLVbm3JJr36U+9fo9WMgMw68ROc9SlL</vt:lpwstr>
  </property>
  <property fmtid="{D5CDD505-2E9C-101B-9397-08002B2CF9AE}" pid="154" name="x1ye=234">
    <vt:lpwstr>p5D3C2o48+RJneCYRTUlettvyYrjXQC8HbXEDNIOigh9+DligVci8HQH4tXwtXjgt7S2vDaI/FccSaPaQidOURW5oBgnuXMcxDuBbJfuGSg+LrdHNAbpiJXr5CY8epiunpCR+e+OR2uAnXsd0KaJR/N7ZIDMCFL5e89gL6cFzrNSjD89v2LEs5Zs0ERvwbb8mFEgzh10ukkL5Djk8Mgb+wrF5VVYiIkvqNH0wqpT50e66gt+xbI0G+BIp4N5pXd</vt:lpwstr>
  </property>
  <property fmtid="{D5CDD505-2E9C-101B-9397-08002B2CF9AE}" pid="155" name="x1ye=235">
    <vt:lpwstr>/8cTQ46tPiW/Sk46VwNppfaziEo8sQlagu/hlkk9IdU8CZgjI2BWSvjcW8UiqZIjOcis2W+Ig9wfytQ0V+k32Jd6SyB6hbvkjNXmoyjS8fVyhUwG8nPxfLcQXgT9nUHPiQkgj6oL/ZTtV/kblgiIsJO9I0fJ525znElfYTYvntyLkBWrTAhsqtmSJicvlFU/UzopxPXde7G+tX1N8FCX0EKrR6LIADqb0vBRiYfO7EMmKZvMnn8aClBuboeN9vJ</vt:lpwstr>
  </property>
  <property fmtid="{D5CDD505-2E9C-101B-9397-08002B2CF9AE}" pid="156" name="x1ye=236">
    <vt:lpwstr>0yGvveRRjXnnEQ9Y7aloQNcI/hirzIIHdH0BSyEag3lAKXSto2yEEAtF6y7hfCra8f42RTCMTAW/4Nw+endU6JkpSN+4QxKBxs9k5yfXUfzn+UCr3/TyMd0EROBGCM5Pr7iyF3qhEGw5O7/YiCvaa8be5/fDFJq91GhldGanbJGJ7gRd3JpT3ImEiVoOySN0+QnvWo9/mGbPUVv+vpkkhMGikjt2IOt5tBLhm87LjHagkX6Il559JNxNF9Gi2qj</vt:lpwstr>
  </property>
  <property fmtid="{D5CDD505-2E9C-101B-9397-08002B2CF9AE}" pid="157" name="x1ye=237">
    <vt:lpwstr>Cz/0pEJcaRsiczXNg7QT6BZDGt6OCudtjI9jfXezxEvFbGoPAo3ZB35MUYZBVdLkDeuyeEccX3b4F+zD8zKZOW1FqNWXVADcVAOgSkHIgufmfD08FSAhNGcuMkQK8tOy/w6hu9o+u8zwzf3iGISpwxGOMFuJP7m1zbXXvzJzk1wUqp03xDsoenAVTKVfl+OXd+Zv57EGKgi8IRlnKJuEZxffcfBAKxRtthB2GNmtkjrRLxJtv/w5zTUe9oPIXfC</vt:lpwstr>
  </property>
  <property fmtid="{D5CDD505-2E9C-101B-9397-08002B2CF9AE}" pid="158" name="x1ye=238">
    <vt:lpwstr>6WrciA1bUnjzLnsuEJEp2Zs1PE7AHmWsujBKFn+jJ+roPLQlFNT64J3IGwWPDr50bTBrDnwdXjKmj0C5Q2bnJjmx0edbZShHfG3G3xmiWfHP7lISMK+4fWmXpInB3vetCcaY39QNU5/X3DEkkDzf20Uh2vjjhjuepYR6DisfrcUbSXy1FXJ9Tk77KJPgCogXXvdRHbnVbx61Yj4lHMbE5pqDJlER89PzSaY0GzlY+/ssC2t8HgILJ7YZ6y/CdeX</vt:lpwstr>
  </property>
  <property fmtid="{D5CDD505-2E9C-101B-9397-08002B2CF9AE}" pid="159" name="x1ye=239">
    <vt:lpwstr>i6GNBw+L0/iV/p+WosH8jzB1c/XK6Ym+ruyayjUULakE/OoAoOZVZO7KGJew5C50i+KdsQZpksE3Q3qhpCX4Tcge4SXa0rRMLL2LUqtaI+YenRm0AvSWqZvXxCvJyvaLc6OYC+qPpein0w/IMUxPMrunsrT4JzxGJt8dkcntQQ+yoBOVh45n0R1rmUhnHTqpZ5NYhdTB82Xpd3TELrD+dyBjecRI3Ct3vz6/pP+xlz7HUwnPD98eoyVrALimLeQ</vt:lpwstr>
  </property>
  <property fmtid="{D5CDD505-2E9C-101B-9397-08002B2CF9AE}" pid="160" name="x1ye=24">
    <vt:lpwstr>TWfPHw4GP/Kz+ujCX12/IuNH6joaFl2i68ObAIX1B47pKRMbfAs9vfTXDSzOhGglajDv+vkIOQ4yE/zJfdcUlaQ5M/RZ20YX1M9XPcInxePv8kEvVDwJvn9Ui/GtoVV/G7ozbznh8o4zOk8hxMXT7wDLmaKLLf0Fq7tV22A1QcgAAQrWkzhpQObizWld6yIB0t86/UoAizTJKBy4aMpGQKGQ1/yLQdKA5Og/40tyoHEiYMuSLL4S3l2hq0op64m</vt:lpwstr>
  </property>
  <property fmtid="{D5CDD505-2E9C-101B-9397-08002B2CF9AE}" pid="161" name="x1ye=240">
    <vt:lpwstr>XPvYOKU4modA3ahN/A0SKsOf0IQiP5Y2+ec1U1b/3Rxx6EG/wmxB38aCXtmedyuMmJRFCIuXr1U165ptxpZxGroYv1lokxS+M6NRx1dnqRMUlckK9myfvRjwHttvaTn+zXExyIlaPDpDi64zFWwB8+VDwGQoBb+UPnoFTv6WDjFtTEKMZRikZoDuTl3Dti9Gvr5BC3+fJ1anhWGDorLi3TX9XTxy/y2d36kUauK2pKX1SZwMjVo/mG1u2iRjxeQ</vt:lpwstr>
  </property>
  <property fmtid="{D5CDD505-2E9C-101B-9397-08002B2CF9AE}" pid="162" name="x1ye=241">
    <vt:lpwstr>pwsnYp4cSW69xItkuPvCiA6cvq4J80b2TD50YdJzl9/G17UE1j3LazAvxEgkY7KSDjaknHBLBVtQij6nVxMrkc0dD2F7tNwE2/HoktN/BC8o7Rvyan/MmkpxdPMWWZBIIi67bG6j4mIzyilHajMrvuXfKUO9IxmLS/TnHGUY2UUNFYJDbQ6Yyr0Zjjkm8YdtJGsliSKAN7EMVAn8bDWJ4JQz45t5e/WOegcTuHcAPj0VQVV0GsvczRTLKqyNUvR</vt:lpwstr>
  </property>
  <property fmtid="{D5CDD505-2E9C-101B-9397-08002B2CF9AE}" pid="163" name="x1ye=242">
    <vt:lpwstr>oY/xoljwvBmMpZPuf+7snOsNqUenh//4R6kgwbWnWWDsR8F92LrLWxpLzXM4bXjxgZ33rF3So5lUpTjcanv2GZGI3YHYUzj5q6QiNgrbvpA8PnmCShgItNBX8Lai/M9sIqCBvMrjkJfMgB84gssWD5UyqRk7+zpJs6W3+wcPuUwih7LifvjYYPs5H+1vZF+GZb7vCH7ExzRiKgAFbzBO2iBZRJxkZaMiVbEzv9JTnbawu+r0oE2/92LJChnrtqO</vt:lpwstr>
  </property>
  <property fmtid="{D5CDD505-2E9C-101B-9397-08002B2CF9AE}" pid="164" name="x1ye=243">
    <vt:lpwstr>K2RtiBjkn/2z/4O0AkMQVwtXCWKGbvzrFR/ElzCy1YRRJ8DBACPj1wOetfE7IdiEge9H3OfvsGXwUgaRVZxrjijWChPyJfseluS/mgtEXvVcMI3t3PaT5T/Tl+Wp7sxOHtFwcQVtW9xA7RP8BIqNT8xlE5rOWs+w2PseWQMTRTXuMXvuFyG+vNAffuJcLzjmt9PyodxKHJSzKkYZ2U942xNVLuvpZFpuQtuxCX7zPyb2sNYR09b3wEu+34W2LJn</vt:lpwstr>
  </property>
  <property fmtid="{D5CDD505-2E9C-101B-9397-08002B2CF9AE}" pid="165" name="x1ye=244">
    <vt:lpwstr>mLOnnfjF0rkrVC18FSPR9CIlo6lM2blUOmJR7GNm2UPBAUy1T+r7jiD4bTo6tltwqfSveBv+t2H8oVTqc/DG125GI319pvu8DaiBvckqoquRK/bBmnFK71eAAT29IqOhth3XJy5P981WPOYrAy1jRgtSTU7ichgTIOAr2KpoAJEcQI+p+Ow+p5ROU4nlG496jPLsCSCDq5lTXYFL22vrhWVqawq4WHNY9p9l8vIMddeD5/YbBYwBBjDmhlRwc6K</vt:lpwstr>
  </property>
  <property fmtid="{D5CDD505-2E9C-101B-9397-08002B2CF9AE}" pid="166" name="x1ye=245">
    <vt:lpwstr>T9eKwvl7O99Y+9XiGuBEbRb/Y53j6cLfMnTmUpOnpaOSA2tkXPCOd6ttByToyl7AkEjTuP2vZfmhYwu0Zf9QPVnJHeSiFu/QZytAGcJuLvoyVS0EjQWeeEf466zdTtpF1uQ0ThdTv152itJLOk2Fey/GE1SbeJYrNhmZ7i165oXFvcnorE0v/Fq3JuOWmZC0qt4sJL7fq8qlTTpL2POaxbgDRtOoYE+mDJ0mHBnKT+60sqUo3Y8G0b14KwLWz6G</vt:lpwstr>
  </property>
  <property fmtid="{D5CDD505-2E9C-101B-9397-08002B2CF9AE}" pid="167" name="x1ye=246">
    <vt:lpwstr>QMQ0HXCpi21gQgnYVVmuOI10oHJHQHJxZBOzxo5IU2KdLD/XyuX6gY+kaDlcjyJlLDEpbJ2OScuVuvDB9CBiNnWEOAWWQb9MD7fho1StZM11xLwHtE3ELLW9M8EoknwneBoXsf51rZ4kyOcYKBNPyimJaSPSvfT/qt+jtCl86BtmMEwy3Pi6ND/WnGlB+bkgdRIWY6zHeGMaucdIJpZjfInAdYFy/MoBM2keFCrYL52Gq1bz4MZiS1yPJeOLIP1</vt:lpwstr>
  </property>
  <property fmtid="{D5CDD505-2E9C-101B-9397-08002B2CF9AE}" pid="168" name="x1ye=247">
    <vt:lpwstr>zvzEUeJ8r85ARAQ8jOBXo1JSTA9LEh6JGlx3Pm+FKVHtSg4IGKJ4qF884qm2GSEJfHTYHlvrNHm0ms2lT0wYvHVFFMWhgwMY45x6U92yoUMl+DJwNsgNY6HlJmCzx6W/zA8OgoKSAgiAw4+Jp+WRfC6KQmprp00nO1hOOVuF7i/3DZCal6z8LNdoavPaNbOO+StW3IGCg+vuQrhQzGEGqWW+/5c1OgTXyzC9BAg1K0ASStnEHFd2ndgezSVoGSh</vt:lpwstr>
  </property>
  <property fmtid="{D5CDD505-2E9C-101B-9397-08002B2CF9AE}" pid="169" name="x1ye=248">
    <vt:lpwstr>v4/jDbQlGHbxVRM44qTn0xan0/UF8SmwWG1zGsrpUcnrYytwOStrMOpVHdYc4cCg6LufIl969FISF3pEI2KzMVgU5sU91tgCX4kvL42GN6l6o6PlQ/op3rXUSLgh6gygefvvgLJ+qMlIc8wga9+c4kuV1uaFWEdE5aTDVvwtcq2y4XZ0N4RsMEnYxkHkndZmbXA6LQA9RbrZYsco/7M8FLESUvJGAqaNPmCQXFWSyMIQfJL5Y9uTuNxt3DhTZj/</vt:lpwstr>
  </property>
  <property fmtid="{D5CDD505-2E9C-101B-9397-08002B2CF9AE}" pid="170" name="x1ye=249">
    <vt:lpwstr>ArojpCEgSdgpEUeskQwcJvHiYrqTfSS4G7cMPSE/k8obkH/IrONwTzNb+ar0eQCVnFjWQUVM6sb/i91n8wbOvPNWZzRDvGHXV9aV3atz0TShCbmZ3fVXAKB0sij0FDJ8DrxhBQJyPLx1r8e1rvWfYsguJqkgvJwBOFJGkvToruCSJigOzHspc1xCFYT2zFh0bXf5Zo8GepOX0+Fu43gr92cR+Pcn64b+zG7Mwqe8158EbFCtVilFAeP+46bbTtp</vt:lpwstr>
  </property>
  <property fmtid="{D5CDD505-2E9C-101B-9397-08002B2CF9AE}" pid="171" name="x1ye=25">
    <vt:lpwstr>Uk/ajvA2DGfEJyt8f18dqinqr87DNE+CoLCNllUBZAVZhfgy2knjZRWbd4h02xfZ85e47IqIuWzNxZgC+GES4JdOcJOdd8iUQ0eWoPWSBWGwyciv4Rko1V8osp3f3S+7o2JxYynBMoL7qsonpd2ZkFt2jldZ7rVZ8fC7Z/c3OjrmuJLfXKexU7sdo3Wjlwj2yRjlEBTUaK96yRSeOjbEf7mkVCTz8PrU4RSxGf6pv0/QZ3Rjgohck25byR93kjz</vt:lpwstr>
  </property>
  <property fmtid="{D5CDD505-2E9C-101B-9397-08002B2CF9AE}" pid="172" name="x1ye=250">
    <vt:lpwstr>akn+Ro5WhPtpP5QcmdybTCtohXhNR2b+xLRuLg5OtlLLgf7G/47VpzPIOnhdMUizxREjgEgTsSnbHlNXRanl6FggXlsoLQt5tXsDKYv/tobCjTGMd7hkyKgzMPuVHZ1Lz7XgZdxpUpXvZAGLMme0dzJgDfWO6faDy//WNDcFRYCZJfx+o52mYV9+9icqDMLGiEcCHu3erXy/GCoVsKQx8Lgr9f5tzWW0YV/hXMSEqEh4GGo/t4TfvTddLIzPjYx</vt:lpwstr>
  </property>
  <property fmtid="{D5CDD505-2E9C-101B-9397-08002B2CF9AE}" pid="173" name="x1ye=251">
    <vt:lpwstr>kicRGnIg+OHvEFT7/ufoz4Og0v5xeaKk5bykwcWeKS3wE4S0S3V52ikr9UjXHIOWKETK9KGB/W3zDw13tpcUwQbWPoJ8Xz76Q7RF3hM1Bwq0ldShXbfdArrv15Id55X46Q+gd7ULFZtRav7QSNR3qTfqEFBapDyMc2HMgtYfkjuiG/OyYMJgi0ioXvzpVXSQo/A76imKQBr/QFD54Skg51NcxnqDR5qpTw5Pr6j6ravhDa45O/X7ckXOnkPg88K</vt:lpwstr>
  </property>
  <property fmtid="{D5CDD505-2E9C-101B-9397-08002B2CF9AE}" pid="174" name="x1ye=252">
    <vt:lpwstr>T5dUuGIV2xnX2CNHVwbPzhadnVMMgbxe6O4C9XMz8RW7DOKYmm99O08bayyAQcYPBTpAxNSLiU9geRLbgUIlWAfu+p5qMhz98qPbVhnwCm9efRDZ41ARxdljuNgcEc+sHLApuiu9iEvM8gpzcjI/E6lZGsJ7dWddCKxjwyWwvch6hGimUoq/lsaCfBuIszpUbNQvwHXiZzW7ZeGBqso5E/4EvpEoUhpryjJIEO5OS6xJsEPmoQCOQRI9KG5zaDD</vt:lpwstr>
  </property>
  <property fmtid="{D5CDD505-2E9C-101B-9397-08002B2CF9AE}" pid="175" name="x1ye=253">
    <vt:lpwstr>FQwtKX2P1nk2T9SrvRCzm/NY3Qb9tuOj7YSOPg/t0jWccvW+CA9889jgBe55LPFAhY+munS3OBEvFGvkt3iZI66B2lGkRVWzWxwRKrCXtKSSAOV8/E1e23GrAsHYL44cNQS4/Hzo8zfyotMkJ3Gs2t6sxHaoksgZ2y4GUXK4DulYXHFzyaHK//ZUPna/Fp1+GVWBWWHaYjxZ++SZm5pWox3nBDPhQ+rqdStxqsZ3bbknkNxVelEMB6+Fas/DUGs</vt:lpwstr>
  </property>
  <property fmtid="{D5CDD505-2E9C-101B-9397-08002B2CF9AE}" pid="176" name="x1ye=254">
    <vt:lpwstr>erV6FV6XQE96xPqCOH+H7BNmIGjL/hBwEee96BQ9IhB8LjDzmBabYD6vs4Uo6hrgzyu+sgx/23+JWKfDlCUZeQPxopXMBxOT9670XNSTPtfrGVd4s33WxNj0Jvcs5k/449IgD4QC4d1gHq9oqgVT6FCBjwY/i1LzeZVfltKufTIf5MpHGRhY/047LdA2z2aSWp++KTPSfpt+jnJ9t4dgnctJjI88aIy7A8BL7gvJgmBcYDjrznT4onECs806DmF</vt:lpwstr>
  </property>
  <property fmtid="{D5CDD505-2E9C-101B-9397-08002B2CF9AE}" pid="177" name="x1ye=255">
    <vt:lpwstr>gSqT51IkuB/bjYJ980AL2hzGNOyDF++bzSJOVGYl1LjPbCtb4lO8Potf6A+xApuoHSy3nguPtFXlHs2ywuVqVEBbyTHXWdsO7/gD05w335sRuJ+XhifqSx6ymHuHGednyS2jTnDwA1fHuJxjwoRm6hlGPaEUTwxCioDoXHiHoxpWYvLYjKsl9seR9knNc/6InWseUmAKEacJxEQW+TOesdJLvep3d4jljQtWK7uAuNPG1Y8AO20xF+qiWBY5BR7</vt:lpwstr>
  </property>
  <property fmtid="{D5CDD505-2E9C-101B-9397-08002B2CF9AE}" pid="178" name="x1ye=256">
    <vt:lpwstr>mFNl9z74rteBwoAWiGXIMbBKLuyTVYjeNPB9Gz7paJcuXtWDXqUDitIVOSZbUAtEgn/5L20RiQ9otq2wRLW5NUoxltmw76PmSBbFFi7RusNjyNGg9483IUchyjlC2ycUzwPWiYlkvHCNs/lzvf3S9s7vsH+mwR44PeKMhTnowEuYJVKjQtuhBLkOVtcXtaGgAkkTCTVjHjauZsKI9cZxVARJZNdA9p7BWHKJ0AQoHovbAVfv/dZX6GROZcSN1me</vt:lpwstr>
  </property>
  <property fmtid="{D5CDD505-2E9C-101B-9397-08002B2CF9AE}" pid="179" name="x1ye=257">
    <vt:lpwstr>wq+R/mXYezCK2VsdfVFs19yQ+Ot/3w5gTTlOVHl9RAvN507iaX2lFH3iFupvJyzJhhTLRakRyGS9Xc1P4EKtE/z5QLGoI1j0yHJZAtUZePC1ROC7xCwlRIHbH2ZLViNujrxa9jrNGp1au32tZafgOulsIygElefkerXLQFs223bGrrNToy+ajKvHnUu5PFqkw13ha+JXgZ811uR+cewyNV/ifMnC+nYS/EbDUogrNKsHPdRWL0THFNzgw+X7cMI</vt:lpwstr>
  </property>
  <property fmtid="{D5CDD505-2E9C-101B-9397-08002B2CF9AE}" pid="180" name="x1ye=258">
    <vt:lpwstr>C8wLLFX/YzVBQ4fdb4VgnnDseeA67XMrxott4t+KV8uKFcnpcIWFPGF8uG9WlWe/TBBKkfezERswGX1w1ySYhI2RK1hOPfRzauvop5iSLJfPxh0kIIbvL0CI7bggCDwfNdPO5WmBjCVqFK62UIcGYM3RP2E3hPh42rwvI6KP7iC4MZYNAGlEDG3wd33e81neQcI7fTuPUGqVkY5JNnNvHLO9iv/MG82Kkh1568hehA2K37BjiP42JAyJxg53Png</vt:lpwstr>
  </property>
  <property fmtid="{D5CDD505-2E9C-101B-9397-08002B2CF9AE}" pid="181" name="x1ye=259">
    <vt:lpwstr>I9wpbcl5PTYm/wgKD45k/65rHc53v1iF3l6V6ZcT9XKwiqhrqsKo5GfV8Z+S+/jgrA5LEuAj7L0QKuLsHI0Uy2527llupaXkglj0Cj7SDEE22Namtd62NRnfmjmzu601oHUo6K26cMZcCVxxczxCwfdlgbDsjo/opekdLmL9GXjqmcYhuLPBuQb8Jaqp3+8r1cfqVi+PfrEJLf5veJlL90lBGboVopZHOv1pxrRir1DosltzBTwgJQOE1gZn0I+</vt:lpwstr>
  </property>
  <property fmtid="{D5CDD505-2E9C-101B-9397-08002B2CF9AE}" pid="182" name="x1ye=26">
    <vt:lpwstr>IVjsf38G8G4qVfqkvipk8/PhzToi5rRAcpgyw5YbedoaABJ4tGEh6xKGY4bAe7irKUkOscFE7ea14VLPqP05DW1psBC/tce5I7rqhu+RuCujyhled9GgNTxKjhnbPCSQO6L22SAnTtDqNmW2Qw+BsC62BVhwGyLfIyUb7tkVlWpTK9ZBet4Dzbyk0SMKpO1p0TMXZC+qYzX/YREpDSh0dZojdyIyKCjPSUcaM4Evo5mvqYF5wGYCbytI4AdrSew</vt:lpwstr>
  </property>
  <property fmtid="{D5CDD505-2E9C-101B-9397-08002B2CF9AE}" pid="183" name="x1ye=260">
    <vt:lpwstr>H5l6AmMqWBOmNPEUVq20oGXrKA3xUCcuhiCAW9otiJ4Gm4xYfkQoccvnR5cHZq0D0VLxBNsw+tO6QLQ+F10YoKF5OsDOF+S6YZDiXnKnb3Bk8zMDZLd0R5T5Bt+yGNQZ/p0iivIk/dVkc0mAjxlfhxTPB9VYspIlNFkg2J0shmThuHcf1pZy+NFTbpub24/yyhVzqFSJwm+i50IucUrjOQ3qP1IyCRqY5vVmQN/Mv5Rb0nSR2Hl8r5t0/qFypaB</vt:lpwstr>
  </property>
  <property fmtid="{D5CDD505-2E9C-101B-9397-08002B2CF9AE}" pid="184" name="x1ye=261">
    <vt:lpwstr>mrl75R5JFTXJufAeZABwopUkF1DS3piYRRQKOreHPYl1InQ8bsyFpd6aMhNknoeoIsugHkwIVYAzMWhtvbJloTf8ss1WwIBJ+Zk/eQv68VqI2h3RgeGeNa7EXPEHGf7/ZjOLHQfHMHulQm8p7EV//vauSicEg3DEA8OyfSz9UfsAb9yQdgpOUNaREGZl/p6eOAvu29q7COBd5/ogEhforBkd6TPe7Cp7+ytD7eOOmJUPcrUqNWEKW4cdjYi6FCL</vt:lpwstr>
  </property>
  <property fmtid="{D5CDD505-2E9C-101B-9397-08002B2CF9AE}" pid="185" name="x1ye=262">
    <vt:lpwstr>xrrnEsWtxU8k7zWzHgbCenuQYg+jqiHl7J3MdfOFEUmAgVrXAOBXuL56IrGwgemIRMIix7EWnloPy88+q334grfYf/iBnpMw9AsNtZ12PBlVf9wFunsZCbNymSpxxbpzbgvEmLh+liInLWfi5kP5mYtjF+7EyYKJbpkeXm+jsjjqPH6QxijF5ei/wQiQ6GnINIesqvvKqujvS34A5J12JjqLNETxfSps1ULd54lM1lZ20Pm71msYHG4cFRa4uJY</vt:lpwstr>
  </property>
  <property fmtid="{D5CDD505-2E9C-101B-9397-08002B2CF9AE}" pid="186" name="x1ye=263">
    <vt:lpwstr>It+cCALMjg/TeYaf16Wq0MXDfMA5VYNoKCnZxSaAOeTa+3XUFXAKdqpvUyM+9nIcS7mNBcd3ZCCGkf21bqzZa/YvKtIKo2/BIXm2G5nupWf0ek7HZInP1awbtvZQUS8sZmjKAIeY8vUwkF0chnuX9p/vlR2hpc7b/STev5qfqcPV8bDaspr0LNjXqsVjz+3iRYgD8chB3TU0RTHwuuT84VMNP7ykVBwWFXhUbwwE26jKiocb9W/kVMDlNFh41NV</vt:lpwstr>
  </property>
  <property fmtid="{D5CDD505-2E9C-101B-9397-08002B2CF9AE}" pid="187" name="x1ye=264">
    <vt:lpwstr>6TaxllD+Tm/BWmOp7CrDSIAxCE5LcBIYfDh/9aqJeSAIQu12MiKBMAvnI3taFuQZYjD6+LjB4GjOkLjxrFqzRYa+rDRsFRID+aSBPYcBUVVZQUBl/4jfydEpXbOrigh8RF7l3yUb15AkHifsTGXbJlIWe1oLkmOZ6CWRjiKzgdbF8U57b32JtXC+bw0kSK+P1MYUHuKGvDCgQMOG8/f3s1r+vuHXvYYz9U4+e87Row0nYxIz6JlImLEn5r8Wo/v</vt:lpwstr>
  </property>
  <property fmtid="{D5CDD505-2E9C-101B-9397-08002B2CF9AE}" pid="188" name="x1ye=265">
    <vt:lpwstr>QhmZ4B2U5uG7UtkL6ZJKF6sLVTx+tIooBOYYc4f6AEZqgfLDxiaeUVrZMoTlBunx5XOyLREDNVImYDhcLkfnsXPDQm5ChA1jT6HnKcD2wcJwpRp4ZIxB9qijdoZSLP2e+zJc3Wuj2d5KbyGJdsvNAUTzkQUgS8YmHDwzmJMqYbW32H0KdRET9HRQKoij+CvG+y6BeXLO76HHCsYLg9XWQBbjwjYhzq0oL7n7abcPVIh3xDoF1mcRscxVb9Vv1z8</vt:lpwstr>
  </property>
  <property fmtid="{D5CDD505-2E9C-101B-9397-08002B2CF9AE}" pid="189" name="x1ye=266">
    <vt:lpwstr>Oj/kdsCtHCjfLjEjXh4SscYSp9bLlB1C2uOg/9BlDW97K3/W6fVlsIrgIVeYuO5QkxYVlyByNPrk+VAaP1c3CZG/ug4TyG9lNVv/sdujcyKoKhzz0DDw1x1e8g3Qpx8yskQPZ0kRoYLUSL2ISAUfENlx8GtzW4wbLH3mTB+n8iahwxPqnwSJec0G0zV/ZtSjfzDjjziLLHaqf4Fsor+pdnouMDkDU2QVo5bXrIfGPKL0DOCqVtudVQrG7w0zC0K</vt:lpwstr>
  </property>
  <property fmtid="{D5CDD505-2E9C-101B-9397-08002B2CF9AE}" pid="190" name="x1ye=267">
    <vt:lpwstr>k8u8rEN7qD4lONmAOJF5eQ48PdYDu/UBBoSCDS0gL0wZz6F40ZhGV/D6snzeuXeL8xyZrR0nNe+ozInhLw1L6S/fVknwQEttH/uLSbmsiVB5wY6xxU2es8vgJBaYGhgKHHGZkO4j8F6ugAn2NxkAwNn7W9x5/ZRvkTnpRCGthGyiFWDVpPbP7Nk82THiELbEJNzp2KwPJz50yPkN2J8h38cbzFbMQ7zpUrjKflOoPlQvdG1q/k8eFLu6QUZVV5Q</vt:lpwstr>
  </property>
  <property fmtid="{D5CDD505-2E9C-101B-9397-08002B2CF9AE}" pid="191" name="x1ye=268">
    <vt:lpwstr>xuVs2Un94+gstmMFoij6QQxwG2INNNC4znB35+sfeYNMsiKQunXO3umkALGz8z1Y2mDUwXU3veWcGvCV/d5AO7FQNJfmsA6xFXK/toHQ8Ebyp4ndgUXbzOJlLfQQ0K38OjY1j/OdAPO5msu8N37rUwlfJvAvPMbwYJs+dyLtnKTbVoe/4/0rOLzIPaMRqtQToEvBI9/uaCtVlcH2rS9RDEHWxdgNClu7sk+nDYot9mmmCQoeAKP1a6gTsBAumcE</vt:lpwstr>
  </property>
  <property fmtid="{D5CDD505-2E9C-101B-9397-08002B2CF9AE}" pid="192" name="x1ye=269">
    <vt:lpwstr>CSme0SOTm9CRWmhYQ7pmcHx6FUUFjdF+UWK2k+JEdEQJOUenaItvvj1sSjV54lIlF4IBN/cDOjW+oqs71iu7YXu8KBLD4LQiOaJWD8oOJwFuer6tZAsZRgKQAJ/i9xAzhqN9MbL5+cT80YQk+IueTp04/wtG7+otvKM2Q+tpzdhIf9ewx2S5KhaSqb5YlaEuP2hgqCtQft4mNoFrQg+IJ3tvIAMkRfJ/CHh70DTVQyn2yPAhAwLbXOf+wkdAwyT</vt:lpwstr>
  </property>
  <property fmtid="{D5CDD505-2E9C-101B-9397-08002B2CF9AE}" pid="193" name="x1ye=27">
    <vt:lpwstr>JMuf2YxQU5oAH/dlf6Ng70SdupYyoKd4Vf+qwEN+WRL1Sl6FFl7u3ZppThwyhVSQXNiQK9HGQ1xDEfvdIPodY9addpFGL82+NvB4xAAXX5xq4nnw7N/PYI94PfZjMS4iQOz2ea6JXGXpE3F39i6DKXEcO3aCkN2tIhdlDzjj/jZGv6b32QttbJqjwZLGPwOsHA8DzmZF5kS+bfph+HJjZD2rYbY8Z29QMo+vv3SqB9KQNorfpMJxXyD/xyZeY16</vt:lpwstr>
  </property>
  <property fmtid="{D5CDD505-2E9C-101B-9397-08002B2CF9AE}" pid="194" name="x1ye=270">
    <vt:lpwstr>MCUMNkdhJ6zz0BoXqSdZlVYGktTsj7H+7gf/ySEOrejCskEdKTtRP/Ugd1shFohR+iIcuYNOYOd7yJhg0QXcaZYIATzJxo9tk7k44R6qHECNn33mfFAHF4vkJ7oocdULFVM3ZunljrgVQTWHsJQ311r372OffZYZptVp8ko3MsGw6k23Qw82BdFWNRSFZmAFXoxFjw74l/n7QnRojK6fCR5lkoDiak0cesNLLUyUH5PbVuDCsU5/CgFhj7fBztp</vt:lpwstr>
  </property>
  <property fmtid="{D5CDD505-2E9C-101B-9397-08002B2CF9AE}" pid="195" name="x1ye=271">
    <vt:lpwstr>t+wUos724s3aqofcn3Ncow4O5/cJlN7H+faXUa2Z+/SCF1Ay/wWaVhzUV/m2KBuUZY0aV2OsJmjoO2d/tL2bc83j4faMv/oMeswRht7VpGuTXQbXtJNbmYxVLTOHkbCp29xwc/EFVJAJNs066pkkdXD4JVy5jl0F9rY7JVohy7CH4ey4OlSnrX/mW75WMmN6AFAeRS2aWK2gDmYjKzdArDE4ynB1bQC64KpG1/5yYhSviiT+uYXic9ooD2LZn/m</vt:lpwstr>
  </property>
  <property fmtid="{D5CDD505-2E9C-101B-9397-08002B2CF9AE}" pid="196" name="x1ye=272">
    <vt:lpwstr>JvhI5OEvlIlRbeAQWmrhTqDlIBMokAvo/R2exgtmrdu7RqG0xcSA23is2FIb+d2FUN1/9+k7WDT8ltmd5LkIrI8IQ2A751+wirXu11aT0SAv166rLak9cEpu0rh99+C9zD2jryh8ntAnk6pSwPRbdZ0MT+gv/gFYzwh8wEuMhGBD8wqSqweOL8ss82p/TiXCJ/o80o64v59K+DGH0eXMIOwIGTDU+6NSHQ+ww+xxwWgqXHWDShoiHCEUf4uHfti</vt:lpwstr>
  </property>
  <property fmtid="{D5CDD505-2E9C-101B-9397-08002B2CF9AE}" pid="197" name="x1ye=273">
    <vt:lpwstr>YhyqZ8QXXKoSPJUed+fZIW9ThchorhgHvF/lQnW8TzhdzP305ALzeswJ8T4FFqJqDguo1UePUaQGUxTr/3VP6BF1D+tgMM52+H6SfMlxwUFwRefThaLZESbEmJRkFpIWqWPLf1OwOX6y1vaJ71stoDNiDGrGIb0VLjOFu5AXrfwBML7bcipcpIgyKeA5dMzlsEPwqCbMFVr0BCHXaupBDWzhTy+1nSBzHto1PHuhaKoIq+so1VAi7psNLTLrkek</vt:lpwstr>
  </property>
  <property fmtid="{D5CDD505-2E9C-101B-9397-08002B2CF9AE}" pid="198" name="x1ye=274">
    <vt:lpwstr>bsJsDYOrQ4jzKkobs9La5w+nnZrLW+HRnJZjTqtKuxn27Q4Pj3C5DZyEzLf6QvYqB/R6Vm7TpIyGDblvp1IdLrYdSvWkt6qN8tRNLLZENrmBTIdjfU7eI9whyBVDt2DSM/PjNE8GIeM6Xfa3xkZiEpB+AWqwka9zdhWCp26fiT3aRAu8W5vJUbJZK8qRVYgOIHFffZ4nVeCVFgsatEAsXYzFm/zcHc+wkdBTRhRG/ic1QfAg0SCW+VGNPbLBBL8</vt:lpwstr>
  </property>
  <property fmtid="{D5CDD505-2E9C-101B-9397-08002B2CF9AE}" pid="199" name="x1ye=275">
    <vt:lpwstr>6bZREZd0yrYyUg9ZaSwgI4IQKUFjmYHu/b/ziv2TSsuwDg5M3URrZPuhmIPizspgbGn5B3Ct2SuvzU7550+2jRM0gbryh+x9j/YtxPqlsi8BdtewZcEO37InekhtXKC6oWCmvnct1Ji0bZv2YcM13S2ua+CSccR9AW9w34i3h8vOpccQVq83gv5p97GAy0mhAKo+YXIjt/8bUITnxqusZGP9tanpWsoUlQba5yWe65pJr++vEexHZclGlutYXRA</vt:lpwstr>
  </property>
  <property fmtid="{D5CDD505-2E9C-101B-9397-08002B2CF9AE}" pid="200" name="x1ye=276">
    <vt:lpwstr>G9DoZ5s09K1c5A0WNxWbgwLFnqMLOgrnOA/6aZEKv1PvIDx3WXSfGEmp5XKh9JsG5ywua9AMmzi2Nfanp6FWJ95yuaasOvhAU4A6Z8j3EAXDU5sP2asNp3wzmlpMCj6RUzHyHNJ6kvWR4MNHXTiAJ6VTlpQnqOIaPy9m8yqBv/foBomLTSyWWZkJhGNoAswTo6rf8jBeKVqItFUvDQ1ZjUeuGG5+hruUjQfmQ42dbk/Ht1O6czlSVbB6rrqYMjI</vt:lpwstr>
  </property>
  <property fmtid="{D5CDD505-2E9C-101B-9397-08002B2CF9AE}" pid="201" name="x1ye=277">
    <vt:lpwstr>SKZPNtg+5zvxMv2wJ/0bGBbHhK2uVpdEP7V5ZRy8rts5iuqPDDSAM4jtwOOWqALC4eTyHQQZ3FuSJgRcN0H1n3M+ggIvhG884TFSOCc66SVJQdkWnj4BiH5dxgjZ/ezyalxdPc72bMSQLw0LV8GePWurjKPh3W/kFPTqrRtT6kE6GmuomMXSSN8+fc0PAxcBgYkzBMGYzxTzR9q09PuLTXdF92OEtv7Ti68KSl2fC35TzzLTjxt+xxnnkb3Qa1H</vt:lpwstr>
  </property>
  <property fmtid="{D5CDD505-2E9C-101B-9397-08002B2CF9AE}" pid="202" name="x1ye=278">
    <vt:lpwstr>1Cbq06INBXar+yz+7wGDEzPn9iLcTOvbcziOlKD/P8uvwl4dyor5ElgpUsvoKBxoekSwDsOkvlJxoNmK/m5svo2/KgkX40PMZWkQr4AzsVT7h4hdoFNGu4iMlsNonh9D71p0WXnlsEcCGGO6nKeOZM4xTBW/5UXIR2SI6x2tVCZaJ/qWNAvnaZlRbMZ323An5lu8m+6Feja55dvxpoDQXVFdGuJo/wLTz30/5MMHm1Y1J/yuk+GtR3aE3G9YXjo</vt:lpwstr>
  </property>
  <property fmtid="{D5CDD505-2E9C-101B-9397-08002B2CF9AE}" pid="203" name="x1ye=279">
    <vt:lpwstr>aCRuB7FBc8ebusD9yBU6i9zyrJurp+IWBZx8eB1Pa/3Q+nDnOc5dk69jz2JlrqJgUL8eyfC1p5faJtrlRE/kITiqjxvN3KtPjoKo3iKv0ONtOLzIRhnDcPh6wOOIHblniWfdxWljaqinHKXnVRUF/ppT2o2atQvPG5n03nhIpywLELurS083xDNSron7URYfgO3cscK/66WC5varpbgW+GSVSIBe1e/riFqkyx481JSPve94cd2UPDb/J/TArZE</vt:lpwstr>
  </property>
  <property fmtid="{D5CDD505-2E9C-101B-9397-08002B2CF9AE}" pid="204" name="x1ye=28">
    <vt:lpwstr>+1Dzlg+/cnEI7b0Zn3j6B//yIdhSqhE7y1Hr6eXz4KcW2/mq1i8zKiFgYlbPjys4IxQkXtLTedyKd2vGL9FK8OCJUgrNpBDAQw5Hj97RbizWI8btVRmS7DQ6LEghGIk6QinMmNFFUIjWI2qXgH0cNf9v3ZWvbRUImYckXnJuiq4ZNgjCL/Y5/is5MPrbb4G/byRw0UHBdtNEyoZu4GzeX5Ogtz9rQ+Grx80x1moWnAcV4tj9zkbRqJATdMvslWV</vt:lpwstr>
  </property>
  <property fmtid="{D5CDD505-2E9C-101B-9397-08002B2CF9AE}" pid="205" name="x1ye=280">
    <vt:lpwstr>FzCSXN7AW7SyvFc4BtH5aZWhQjqs/f00zBWlGJlYKq8QJAF36sewzYb2eXaXM48B7OhivxbIOh3q+zoGoR5cDCl4Z4ADDqMvqHKqplVeyFctIfnveZ2F+t7PKie/86KxWa3iEQTPj5IUyJ7R8Gj1JZ4fvnpwGhpSFUHtTFqgQEDGJv37lr3j2+7waH5f+T3E5/mOTzf7ov0xl5vYbUR4J6mdpwamenj5Emo5bsKLcFt/w9r19+ft5NlcDHDIxUp</vt:lpwstr>
  </property>
  <property fmtid="{D5CDD505-2E9C-101B-9397-08002B2CF9AE}" pid="206" name="x1ye=281">
    <vt:lpwstr>XvBcaMK+O3BccuZlwjcOf2rTpzGEmj2hbiCuDqTTeBIcswxQxrP4Uro/tQuMKeO4PLPZv3lmkziqgA6VYVDxAai6weGduVlXJop0uMTIm6I+yJetKjbO/g9YU88PbmxCIVN/coUlvwU89CDIXcObnRAZlVfEeZE7BtUCYvu8B8rdXqUFwkWcPFmGuD3zADUsUtCY8071eYm5hw1MfhqKkrbAdNp2AqmbSnqunttWV0dBkTbb+e01V6cmdigV/cO</vt:lpwstr>
  </property>
  <property fmtid="{D5CDD505-2E9C-101B-9397-08002B2CF9AE}" pid="207" name="x1ye=282">
    <vt:lpwstr>HyiWa5yrkFtigOmiyp1yH8N3zHAU0m2cfIvmGleGjqxfWrLW1Tvc4rn1Q6vThSjdkYxFZvTNObmc6XS5rlxV0X1Ka2z+fCVJIs9IpfefInrj0E5P69D1vQQQ372sYDono7iXlPr9+aSelx5vIK2vW4H38FnGdoPcxhEBvgZX6eUsiR8Fq8Rd33OObbbLlyrB9sYMUdasfGwBSAj2ifv6vv5U1455GANydtLD5BNyJiE+67ASHCklykj5XPyJH/L</vt:lpwstr>
  </property>
  <property fmtid="{D5CDD505-2E9C-101B-9397-08002B2CF9AE}" pid="208" name="x1ye=283">
    <vt:lpwstr>OSS9FNyWdiuto+ny61Z6cV5ak6wpMFQ87L83L4fLUrx0z1v6R97rwYibpTgNl2bKgz473ckP6R2+2QiSmo9rGpw2TPkwwicm7X9oR+4FiC51FP1AqWyOTFrFnDlylvvrRB3xjW0rs2DvEVIUQZQqzhAgjVHBOjb+J0TjtZFsVIfO3o5HfaSLAUauaBdhsj3p57xypOYhVkQaU0sPwDyswBTkkWexHhiunmg2Rt1HEbn6csNafx9fKhcn+p3hO0v</vt:lpwstr>
  </property>
  <property fmtid="{D5CDD505-2E9C-101B-9397-08002B2CF9AE}" pid="209" name="x1ye=284">
    <vt:lpwstr>hz7zI/udt8WO1+9DaEUvgQOicM8aPDS2auroertJDfqaM4D2HhPKjkgftjnAl4v7xNSVHqSMOTa/aRtDjdFXxpantqjLm6ldUyWFDNzGa1MMELI1EhqG1qkCHt/Goqz0SfGphmD8WTDL1/Xmzl6+73Bzdi3SgMAJ7c5C6FnX+nbU8CLSWo6+nsGGZYJ4ByeuPOSbG0ejMAa+59Pc2aG286mNpQC4WsWiaLwdm10tMS7ewuMOGdh3Q3CvrMn7/Xa</vt:lpwstr>
  </property>
  <property fmtid="{D5CDD505-2E9C-101B-9397-08002B2CF9AE}" pid="210" name="x1ye=285">
    <vt:lpwstr>fnZOzALn5+FxilZ4cnk0lvRAKvRhnlDaupBm/L17peyWNODLHM87bdZo2rt1TPbPbpuNpBv4ogq3pI/Bef/U5+8P+2oT5xb4H5Tj9s+tSGlUFH3LyUmsubdJxKxeGPIHPkAvXFTf80y87USuFbzs9VComjQMRtpTEzq6bxX0dTYFXkuuAn3xA3G+uPbXq3Ba+CPJC0LEM6GZIgXR8y7UFe2SGL4/7MtmkPhtfztmoYuR5Unuof2Y4laxA6NmG5f</vt:lpwstr>
  </property>
  <property fmtid="{D5CDD505-2E9C-101B-9397-08002B2CF9AE}" pid="211" name="x1ye=286">
    <vt:lpwstr>DXBPwXYb9RXI4/fpsIbbu+HNh/rrLToq+Ao6+XXAegRDk3f36eqTyQ4545ycVn6WvKZuM0A8l4qxo27sHf01XKleriMWnN4yuxOpCCqqHW5DQQQefY++4IrKosoigzwO28gfmuqggNo4aIO4cCqkICWZGDWY3yshMXnx51+EWEQq/6lgELb2WKbxCqWE35I0/ZWcXtLZarjUTz7Fd4v9Ka+wDD7cI4iqLheNEhT4OD1jwqEjc/nx04g5KMWFo1c</vt:lpwstr>
  </property>
  <property fmtid="{D5CDD505-2E9C-101B-9397-08002B2CF9AE}" pid="212" name="x1ye=287">
    <vt:lpwstr>3tnHDMKVv6V1FYezID+VF8Hc40KJY2wZ+f1no+w1l/9izWztFPQjlwO3qAClPNafWHVsc9u51wkGz21BVOgiq+g8KIyLdoFjjfClx5D3tjoRZbA4HMAW2oJy2bML1Xwqjmn7kKm704c2O3gZRRHSLovf2lmM/ToJqJdkn4HYxKR/+T7LIQmAuED+9h6AWGH/v0p3dd4lKiUCjaB5YvXToR5JZxb7a6/NM8r9fahsQM/7pB4Ult9HeRlL6atgdEH</vt:lpwstr>
  </property>
  <property fmtid="{D5CDD505-2E9C-101B-9397-08002B2CF9AE}" pid="213" name="x1ye=288">
    <vt:lpwstr>UEtemIDsyiqKAf2hnkP15SlyhNTiJ9QFbaV+lz4WnjEzUdU49zilv12nNoRNhwS05PlMm3CcVJkn85s33xZmtKQ+BVXtfKKkUdZH0inC4Qj6g2CTz8G71CeJr8M18amiWylo8isz9gFgkahvpr12d+5tjXMzhBsqbmZCY5wvRE/XvFKyqSfj6lJ7mhgT8AXSFfRp3PV5pYgfDsqXfPUZvUR0sse4ExiwvFIunMmXpg0ASWz7MNhUELjTacqjTq1</vt:lpwstr>
  </property>
  <property fmtid="{D5CDD505-2E9C-101B-9397-08002B2CF9AE}" pid="214" name="x1ye=289">
    <vt:lpwstr>nL+raKGJO3sqqs3iBY2J4WB9TZyxqah0uqPZG3rH+F5+DbWHIr+sRVpc+sAC4nAADLaPYMJXoTK4hlcgqR4z95m5XZkWajyIcYFlk/dKIGBzLGVRJBefz3QtTpVLqe3vraTPV9jK9pht76f6M6SV05oJZ6Tmfc26VRa9+7RanXZNNv5bdk2LIckyVNeSkOTonHexGAenPdPTp5cFLvJdQ2lcUYL/Up7a+n5dDx125waUP0b+n8BxmWbPFPRy04B</vt:lpwstr>
  </property>
  <property fmtid="{D5CDD505-2E9C-101B-9397-08002B2CF9AE}" pid="215" name="x1ye=29">
    <vt:lpwstr>Bxq32TyV+wVqYljV98KVo2yeRmZRKwt3PAicgOri747IoTnM3emBmRiGn+WvsdOafiouzShdgaJDiPDwYn/3X3z2+TzfU1HmRCUzORCH5A7BDoXE84pvEj6R4frOOHATPfHJCCh8lml74xX/auM0eX/+lAlP4+slcIfTnnDb+9Qb1F8ClcpDftioBYlw5v+nG3VV4TbqE0/0thGQSQeIjgoH6GlWLP1kodulSV/MXxPKou9+aLYEp/EoqRh81V9</vt:lpwstr>
  </property>
  <property fmtid="{D5CDD505-2E9C-101B-9397-08002B2CF9AE}" pid="216" name="x1ye=290">
    <vt:lpwstr>TxkebesZxM1b2w/YW5T/ZckAlxkg2+xopMKVJ2nD3rtBKro0uucoaXk3QBv/keKrN4dz1h697LLB0HOto6SjhedvzDyYGb6N2Pr6cRdiloZG2UxiKGuU6gm+STSO6MMHe+h4sBKQzXkgMjVGzNKe+uiNf8aCXGXkMMPk61vooY0xCTXM77sPstyEw5lnGbzHUQkH+Mz1lEwjDZyRCQIxkGsYLAXldEpn+13bNU6TNYgjoscOO9+qgmhz69llxZu</vt:lpwstr>
  </property>
  <property fmtid="{D5CDD505-2E9C-101B-9397-08002B2CF9AE}" pid="217" name="x1ye=291">
    <vt:lpwstr>B4wVOz9mA2OjwmJnMHhFvcbfkdmUOtaRTPBAGg7biPU7oi2c0vn+nVGhtxdEJhge0kgLOkSVkWaCe5/x8q/u4pCOI85Ny+D6OC1sIohEAfc4kHkZvd2n4g7VFOWp2EPA9cWNraM0dGzhzn7cLQzgtD1VuNF+hAC7+c9ibWBICd7sF+oWJWoIQ3+MuS4jt9d9M3zj59QmBo2L09Jt7h7tfrWqmb29RxgA3UlLg1Qyrqh+dotE4FPFuuHN3eQ6eRK</vt:lpwstr>
  </property>
  <property fmtid="{D5CDD505-2E9C-101B-9397-08002B2CF9AE}" pid="218" name="x1ye=292">
    <vt:lpwstr>y93d+rKswQ61Mthuvs1JLQTJlp4esqKWOfzRHq65Yb0ffYHUT8w588GMPtHPtLo5iRiB8TPtEAqvjfHbWfTF1qKayZTSviDJBBfU627crqN525wof4FNZU33YPTvHYQV5ZHPXX/p+qocakKoPIc3hZk81Tg67lV9DCub+i8KMzc84eY5slCDyxtqpSH1ZlwmEkQjAzpYFwaLh1z5VFpPMXTRiLR8VyeAN6uiAaqHlQs4Dg5lwrUYqAKb/gqpRV3</vt:lpwstr>
  </property>
  <property fmtid="{D5CDD505-2E9C-101B-9397-08002B2CF9AE}" pid="219" name="x1ye=293">
    <vt:lpwstr>OFWvNO0goAIoS6MhTh04IJi+FRCvJZqcO1IUAF9JZgdJOd8CRCVoZZXKr51oQ2WxvlyHpfjNg+mVw4lg7pzwLgLnkjkus+aZbsG2q2sXKB09jbcdriNxTbcdsGiq0gZN1S+rOp4FyT5ajk45zsWPJ8QM10DZ4UTrHUkAEW1bKE4K5hskA6ia5CpFY11l0XNeIm14atNy/7urZV9cd+4ThO6cada9Y6lU8+j4YGO8EXCcXlsC5z9c04d7EYgZFoW</vt:lpwstr>
  </property>
  <property fmtid="{D5CDD505-2E9C-101B-9397-08002B2CF9AE}" pid="220" name="x1ye=294">
    <vt:lpwstr>9QQn7Ls0nTxJmi8gjxNGvUYau8DtPFhEpd2UfY1SvhBkgAw+ZXRBjOafRD83B8U4AlhWSANFdm1Hs2VSZGU4P6buXGHXD5wxmMinC9D2q78LNhjvllGyF0DA1F3R1HP5XLlZwbRfK4efzakFRrg+O7eI5NqbNazHAG4wI05GeFTW40XzKV9AvjLHuWb4modiUrgyOmtMUH/HrP74NmxnHoQv/L8KX4gX7hC9cuH6M5XQHoUPXZKDeOfm1tYYwVs</vt:lpwstr>
  </property>
  <property fmtid="{D5CDD505-2E9C-101B-9397-08002B2CF9AE}" pid="221" name="x1ye=295">
    <vt:lpwstr>EXnkZPgQVsqQD7Ycg6vU9zRp7s+cqCYRGRbp/7c6GzLn534TAmPDF5Y7dOFL1INZOfLsli+IgDOD/QxvwjX351ZIiXnHCxvXyX8MI1xSdGxsS5ULg12a0fcF5ymonWEUaNC3Vgu79Q2pprp/FCzWXAGWGLGpdL3jjZYkcw5ufvxgap1Rdkca/yh+93a/iyu6V40FFTVGvuvRm8ioOPgMhTozvRYljBbDhncYuw0oxqlg7HPKtEJapt4cKYWS81j</vt:lpwstr>
  </property>
  <property fmtid="{D5CDD505-2E9C-101B-9397-08002B2CF9AE}" pid="222" name="x1ye=296">
    <vt:lpwstr>k/sd8nW5vQh3MBjeBGSOFpqH+NlZmeLuXDDmeQ4p4idYeNUXkZy/xGjyEspP7Qf7mp3UtD3nGtgoNu26Puke2p39W+IQ0Ijl0pnGttxNDe55USjoa39Vzhbt6FS2pYDfgJrvxPrdfy+TAOZJmr1VdfJwaQchWuvVMclsZS4SgbvzsTkSoz5PXL+dQAfKKhWpnunaprprSyMdWsYgbvnZtnn8TiaJkhGQKwbkTY44T2k0mdtKGTnLPB1XaH3RJuu</vt:lpwstr>
  </property>
  <property fmtid="{D5CDD505-2E9C-101B-9397-08002B2CF9AE}" pid="223" name="x1ye=297">
    <vt:lpwstr>w0LMR1kO6OwzOC2H3pblR10AleB8DY0555jBTXI1WggIc+1aB9XDH2rNaml/9qlV4Sx+ktSAnEwPV0nhxFiRvKXk8UjvR9NemDass5cmuIjjSzwHimLvwhDOl5ar5qbS5qlaHe++gxfuWip6NngfPPPwAxQ60T4dmbxa6XHs9gsj7EcBw6CAv7Fe8o2qGwa4QkmmnbkNi1/ZBG+7IIPsCiClLtPacDmpx4q8iDddWtzfv/bSfvY9yR2g/tbc5hZ</vt:lpwstr>
  </property>
  <property fmtid="{D5CDD505-2E9C-101B-9397-08002B2CF9AE}" pid="224" name="x1ye=298">
    <vt:lpwstr>AnLfndDOQ3/F2qsx6dA5YKjzbI6EW+lHE9gbfYxoNQH0jfeFJx69CfdEKGMMKmzAnHHpleH40ovkwhqfXO2vIIKSlXf0G1aY5+P2oVF9cEtrlDErILxIteFRonDJoYIltNLRBASxbQMPgTU0bKYRReDtAQwiN6oPDQaMoaNITZ+PQw8zXnzfkFupCRffhKMnveyOdLYXTbdclkmsaJpzUt6s3Jgmbxtdz8WZ1y8XbVxJ823jVxAN7p+UTXDaUos</vt:lpwstr>
  </property>
  <property fmtid="{D5CDD505-2E9C-101B-9397-08002B2CF9AE}" pid="225" name="x1ye=299">
    <vt:lpwstr>/gZ4nVA0n/l41sYAY0b64bsOoWT4CMC06JhR8dvmDcdjVSKPFD+NlPQ5RcIJ0UZk68RzKudRw28XazS3REMO7kaOLQCHM7RU7x8VZEiXMZPB9xWkc+lKy3G1JSRmPcp0KNYr0K7BWewo80n9lPgUC8YcduBjnm34p9hELptZPKl2O/JOol37G5cX/kygls4EtiP9YTPcV4GGFnU65a374LsiQlVWBMbAkuxAemzlCIk1H1v94ptlqCQ63Oto2sD</vt:lpwstr>
  </property>
  <property fmtid="{D5CDD505-2E9C-101B-9397-08002B2CF9AE}" pid="226" name="x1ye=3">
    <vt:lpwstr>5dbzvqMVwlfWL8Ie/NE+EGMyJ/vORpXo52QddxcOIWLUpwBzPS8xbidVl42A1DsXZQE5mjWQJvwBBa4FXCORDVZPfk0nvgt+QIimVFiBg/HfAliA6uSq02u48W2KP1QJKcestnx+PbmcIZOGG0GbhB4U9Lr2QwRxbcOsmFxIg2eg/TX1etY6NKVSv/6hi6aSywkR6gD15sGapU5rFX7X8I655UD3Mr7pB/BnGOxQ1N9+LjGjOPPNjqc0puYfuF0</vt:lpwstr>
  </property>
  <property fmtid="{D5CDD505-2E9C-101B-9397-08002B2CF9AE}" pid="227" name="x1ye=30">
    <vt:lpwstr>46h9q/UT3nUxCa3lRQkHZmixEyfzhqrBHBi6b+OvBfFkrS9QZkZGGu/l5zIpBx+c3BlYOvZx95/N5chcKhysy3Ptky7ApxcWofLYcwzMVT8At/BL70ZDUQfSxSCnoUFlOJemdLHeQmqYLjoF62YXmZdMGOchcKsIvHdEfC5++Z9kzTZypNy4T/YHGtwYhIIuTyU6m21wyVn9fVNMDVUlYP87mH6o6NP/fQ2wRBzmQ0cIhu082bZ2qKKufT9tr1B</vt:lpwstr>
  </property>
  <property fmtid="{D5CDD505-2E9C-101B-9397-08002B2CF9AE}" pid="228" name="x1ye=300">
    <vt:lpwstr>MuYdqBdYvfzKb4FX/mdGz4qSZ2piiVn9FQQKSh+e+KYwHo1wM5RGlbQ/7lzN8oP9rNLWAEyr+lW7mJz4rIkFAfgcqB+8gdyrpSPeBeBX7eM9YjfC61F8hW0nBA0pdj18D9g5XLG11oOoxrqSnBFbUrM8UPPnQUikyJcv9jD88SOxGoGN3iiuxQLlku2tY0MpP8xP6gXq8TtbMfnpdKXBp30Qq+vneZGMtKc7+Z0wNbCtAjksEOz52UbciZAdOu9</vt:lpwstr>
  </property>
  <property fmtid="{D5CDD505-2E9C-101B-9397-08002B2CF9AE}" pid="229" name="x1ye=301">
    <vt:lpwstr>ZPFK/DCHPQjy2ohZRUvgNxfx5Z15GIBwJ53jsghYCDGN7wxwbl/arN1ha0XW7TRHryTx3Zzsa2VUes2wSambQjkHVFazUv6+LZPa+ziHlGAXMfX74bANO1z8y5McsNuy+9k0mxjzfOhXx4hM/8fLQoOHby1RYoX6NolDbvdmjYTvOULbh5YhtUfYbd+Jak1rGLFohhar0QzxqmWfIDqTOua71mzmdcWC1VBEf+05cuMLIMh9ipPPkDA6F5HRH+J</vt:lpwstr>
  </property>
  <property fmtid="{D5CDD505-2E9C-101B-9397-08002B2CF9AE}" pid="230" name="x1ye=302">
    <vt:lpwstr>arPuZ+j4UXnRceP8qJ3MPn4hNfy7As/ga1wyLOTHFo3ICodYsgDGxDUGBWpLhRhbgZq69ZtkuDqaPpge/FofgNTqhKU9uxQusgON1iBS9wmJpHoTsfCArwYSYjbXLzKUo5W3/AStJVFbgE3hA60Uc/05o0Rd64UR+0Iwf5d05ufZWAVZ3fjrRgbB0xffnkAgaCwPRtKQvc8khED/QUL51tlOMbofA4rFlaM4ITfIEgsCQkCGaGCex8JIm10YkH9</vt:lpwstr>
  </property>
  <property fmtid="{D5CDD505-2E9C-101B-9397-08002B2CF9AE}" pid="231" name="x1ye=303">
    <vt:lpwstr>gW1tUfsHDekwbv6a9+ZsAq+Hsu/J0sbmkFX+IMIdbAs6cqzE7NbwbLr4drUWlQefJl8JSPkzcdQdvfUUHuf/EdDBr0mrwOAmT7KU+ft/8/H6GFTibTPqS+sCf1EYarC0Xogh3uxhNw/bh/7mmjovFC3Dkgn3DNhcMqVCmyiBium2UcBKURESaGOTIXNE3nyNfrqtzfvDYyTyJJGP8NZij8v0r4mirbawluuUhyj7Ruhl08he0jSPn/a5Re3temr</vt:lpwstr>
  </property>
  <property fmtid="{D5CDD505-2E9C-101B-9397-08002B2CF9AE}" pid="232" name="x1ye=304">
    <vt:lpwstr>0Xfsif7r3JkZULDGW3sDhRXnIkftif5uT1JPddTiIYUwRJzmUpyVde1vrAPPds4QS/RbRCxeOLVCbSmY9tNPs32aSETchvTH6OsZAlxf/bfZFy4aizWSq8XzYpEYPPD8LCkQI99xRbDmwqmTuucayh6XDr2EG1seXMHfCZ7yQbHflOHjwVvjGP4Ne5AaX4fRsV5OwP7MfsV4CxWb/Ka8pMTPUJBwIuSCwmOw1SsE/CZ7XJ3tcr5FHYnbbgJfkHe</vt:lpwstr>
  </property>
  <property fmtid="{D5CDD505-2E9C-101B-9397-08002B2CF9AE}" pid="233" name="x1ye=305">
    <vt:lpwstr>/lhjAbGdePks1x1krhPH5nDJpO3GFUr1/o8rcz0AE9LSjusdmBzLTc9Mh+p/b2YrlAMO3DNq27Javl+U23810wwHghgxl69sAz91EFgSFPLqDW6Fyf3otx3OkNw4zyoxFzcavcioubb1QEh5TRv5wEnhJfAwOZ2UuoVy7JkbTDN5WFR9Ta6DVuOWAvVDxn+zj9XR2JsKFac46917/LgQKc2ms97KnttvwOV/b+EQMMXcE3aIGbmuJPi7e4tJnok</vt:lpwstr>
  </property>
  <property fmtid="{D5CDD505-2E9C-101B-9397-08002B2CF9AE}" pid="234" name="x1ye=306">
    <vt:lpwstr>UAPSBgkF012ulWNiGmWb2yJ8dfsTJ4xcSEJooNsTE84k35VC21/WRdRakWtn0Htl0v1v5ed3qPD+4sbyBeAJx6gl0gv6rrqSHzcgRV+oYAvwljNrsdfQRT+C55WlQaEG7dqB1oaJ7pVX8OLu+z1j9nxp3Oo0c3vEqzX36G4asVwgnOigL7NySiQO2PIcljEkyvZmU7kzN4mVytfNw4MK3VMQ5bSS6j4Y6rp6vKe06LOWT9nnIpZX5n28Eap4r/z</vt:lpwstr>
  </property>
  <property fmtid="{D5CDD505-2E9C-101B-9397-08002B2CF9AE}" pid="235" name="x1ye=307">
    <vt:lpwstr>b/viOWaw06PWkNCam5KO1qWc4qqHyauX1M/lnyo+jcUkeh+HQDiI9WWHkIsA7w9IfEj+mLi5HO7UBWSGsZySgQY3zUBEOknMnz8l2srh3SWJ4Cl8vlJQ0beMC6btDb86lfz9wE0MPoNFhroTeRXRrUo2PiQqbS/P3q7rEUUo5Dz1bcI4K5NHANWoSckKSqfMpbRDF4IAUG5wnOPe+i3gAdcF6yC32pV/fj+r88nD75n0iyNbO13uNjmTJJYRiDE</vt:lpwstr>
  </property>
  <property fmtid="{D5CDD505-2E9C-101B-9397-08002B2CF9AE}" pid="236" name="x1ye=308">
    <vt:lpwstr>MIgzZEyG7xoQoanHnvqBZ+hFkmW8bl6CzB6jx/jDbNa5cAZICKxWQ3AAYjx9hMbFkNkK/HSxsr1T0nuYYtPc+jQuEMLuOIHztM1Fn1HfONxhuUS+YDVMB51OQVmTIDpR3O9EiY9lZxiLh4wPw1h3X2yihSBBwl/HNcljHmlKUELlOgEyzJGZE9n5sy6KinXrT2h7xSUdZanIXp/pD2ZCCfqybHM+5YcW7sC24bYcpWwdp0KC3CTzz8gpKABXyo+</vt:lpwstr>
  </property>
  <property fmtid="{D5CDD505-2E9C-101B-9397-08002B2CF9AE}" pid="237" name="x1ye=309">
    <vt:lpwstr>N+G74s4eJySzPDTLAfekDws1MZo8GSXnCDiTZV0qapaoc6cEjGpuqCkw2NTBZLQe8+a3qDa7B6XeSHnpboep0O7/NYrAhLTlaRKdgq3s0jgg/rtuTe/Sz1Q8Y/LHVyThsumm2QXnF3MNKHTAdashH9+8PGi2xPX6W89sL8oFficgEYjpkiU8mkHpmVT4MJFcZ2V/6ozJVnByZVY2LDrTRhOpSdOOohk7PsWFSc1zFiVFYoW2Vo//gBEJ5GJ9VP9</vt:lpwstr>
  </property>
  <property fmtid="{D5CDD505-2E9C-101B-9397-08002B2CF9AE}" pid="238" name="x1ye=31">
    <vt:lpwstr>4GG1kkw80ddeIFvzjf7nhGeatCJZhVH+81e2RY7cqqr9E8aF/H48z7bGRKVi4MzrwcIUMwo89VmZG0+MA7eulT7gWvtRLnDKd0tA+8c7saTzqM03m03xLU7TQFhA0JiwShSo3cdMJ/oWnyQZqmMdtg26U76zbkrwFqdaOBWtDgMnx9traCTdWcHSegzyb/eicBygmg2SD7e4Om947GYQgpORoiAoncKdv420m+DQPHIEhRerAw670rY7GT0YAOq</vt:lpwstr>
  </property>
  <property fmtid="{D5CDD505-2E9C-101B-9397-08002B2CF9AE}" pid="239" name="x1ye=310">
    <vt:lpwstr>rtPsaLru5N/B2jZTSSt+v8/ZI63CudjC6+82SUrpeb0gXr207PubFUlg1hfhlDcm7S7+GbsBC67u8/14Tlu0MRFoqbzlcQKp5jHORwYrXZ5/AEbuYQGlQ8shI5g2iy8w08bYpsorgs1dEpv7/Vsb31e/74QgPBKHXkyFXFt0blHej01S2yNTaXoboSFpquaHwyIrG6x1nwx7K0Z0vPFmzmrEf6sB+SuGmBNbmyHFLeW37Wb7m/qnJd8HvH4Ncsp</vt:lpwstr>
  </property>
  <property fmtid="{D5CDD505-2E9C-101B-9397-08002B2CF9AE}" pid="240" name="x1ye=311">
    <vt:lpwstr>ScsxSFvtHUPkXoRY7ylNbY4Zxyu7BMI4svIp5iJjQ8HASsGlT4rWM8341Uc16S1VJgPidrDEZxn5a2SNYgctBdix5bm+kaeA0REQj3GwYcrNCWMO4YBetywaBVbnuARcoqe9lVmBhWz43pBa57UDESCA5rmd9zhUsMfdTRicLfUsP4qyuyIbQMh5QtA8su2XE9lY8Rba31n5Tz+CGxAaCos5k0B4BLC+2QiUzfT3wE1wO45dTtAO9cRxsTghl51</vt:lpwstr>
  </property>
  <property fmtid="{D5CDD505-2E9C-101B-9397-08002B2CF9AE}" pid="241" name="x1ye=312">
    <vt:lpwstr>LXZbejL6HfhX3oedtvJZNJzTXN4Qq45EoFvqC9Kvx3RWgiKtUiEnpqFIHfkv/+nXNGxLKaZvSswGCiCK/JnuhBSrn0q940iwD1v35cxPLgHrscQkpzLqYjbt1QzGukhuXc9j4qIrgDRaZcVpPEI3cz2wDMXZn5+97MpQBNipYr8MkhKXdfovFI7c59TcdzM1OutC7eaFABMAoReE24XahOG8g0oFo0t/yd/XyllAC0j6I2wuhcTh/EmMRCAsbig</vt:lpwstr>
  </property>
  <property fmtid="{D5CDD505-2E9C-101B-9397-08002B2CF9AE}" pid="242" name="x1ye=313">
    <vt:lpwstr>WXKEFeJhMIutrI1lZjAPqzKS4beWU8sIIDS4GJhkdjl4U+Dd7n4IOy08eTGgw4SyB0GfPiMhjh49lD25AsrlG+weFVhVrliztL95mpSVbNnj+bWXyIwVCyCnfn1sApZmwUakOzTwHe/GIetRnIxauEai97SVfB2hJLE0ib9nJGjXJ+nuhH/q9qwRDEiAr69rkqzt+yQ7KKyW7WVYgPvp94R0zlVLGjThlWzrw5YDndBDA8VGtOvpG75EoDPCFog</vt:lpwstr>
  </property>
  <property fmtid="{D5CDD505-2E9C-101B-9397-08002B2CF9AE}" pid="243" name="x1ye=314">
    <vt:lpwstr>yqnn+YSPWUP6SDbf3Kj6GroE+Xm/5Z8Rt62wajHNasaUWW2FNRJ8B57LhVw5AqX4d5hKz7IvAE132WbXEMvfBDZZ2krOVgI2Pfw33Z6McK7hM3s+KFJODwXqroh+kWJPU+JhDQMN1m5Pj+fP2bJtydID6fwc+64au2BXW8ehhQ3Yq06ZqJQTQ+n85NpPv6Fh8g6fYgiOWlELXTF1XjQQZSjSuEoZem9CTbtBnLH4cMfHS4pG9WLFxHc8rZtkZC/</vt:lpwstr>
  </property>
  <property fmtid="{D5CDD505-2E9C-101B-9397-08002B2CF9AE}" pid="244" name="x1ye=315">
    <vt:lpwstr>pLFoxnfH9odgnBzBmyZhVj6REcGs0JBOXw6pqyLCFXdnFPqi1S9Phcuj+MlltQY6207eUuiAKvDF8K8iwJYr68wbLSe4O+lbmoa9LZeoMdDjDWgvgvIrHWRY1KLAdvjwXHcprnxyM/aVTmZIqlbaxa/kgYHV4sk9n4s9cM3r0NP8ndGD7a+JI9m+93j+aT63HidCMxciPjcSH1JYPs6EkFti1BqWLnSyjtUzxqT7mwIBpBIumwvsFmOer5ClcAV</vt:lpwstr>
  </property>
  <property fmtid="{D5CDD505-2E9C-101B-9397-08002B2CF9AE}" pid="245" name="x1ye=316">
    <vt:lpwstr>PQ96EMynrhtYjp4pD5dcD0Dt9hJUyoO5qMpy0aWj5O8MtYdfuU4VQ3No80Q8futD/x0vyMsMu/CZy/6M/OM1ePqi1ZONRCQ830Qzw7F3qUs1TqPupii3a5HCRoQ7S6ohjZaD4V88HAaDPlpDBtQkVIsVhKSd/4bPMaya7eMT1xMRJFkrjlAJSTbTo8eQmrEY5TKTVHlfcbzOmCv5R+c3ZV2TKzdcg1lt6uwp53NL6kR51xFjVeRzU1WYlB2fhyq</vt:lpwstr>
  </property>
  <property fmtid="{D5CDD505-2E9C-101B-9397-08002B2CF9AE}" pid="246" name="x1ye=317">
    <vt:lpwstr>FVcgYjKKlRtRgreZdC/HI1f2Clsk+ASLkeSvylXFFeeLzGo3J6xt6UAj4Vhd8DBBvS8nzEf24aBdzuzHVhuKbzimubkhrhh9MMnO1g550fjJQAlmj33it6p+40r8UVuY80KQT7oI3PeM8kYQ1aWSTWatRv5Mpw5zAKknKBkZcqfGKu4/E9VNoxPmYkb1osYSFXjEzwSKj7g8B8hlBv05ezjP6+fF/RwpdrYCQyNRgqP73wGni69NTxbIuoiD7LE</vt:lpwstr>
  </property>
  <property fmtid="{D5CDD505-2E9C-101B-9397-08002B2CF9AE}" pid="247" name="x1ye=318">
    <vt:lpwstr>31pzWGfNLPuPB2dVv2Vs1z5s25OdeNUQ7JiU4h9tL7FHDQNkuQcqMHAT2KZ+kB+WZ+t+lFU+d/jV4icQuGg1IZ0D7YPcX/ew6fJV6yJhFhb9+zZT+kLRlqV/7mDN0ybpG75qIHPmKVCpslW/dbaRcEcVMs7IZVBxB2DyonHykPXwjAUUUhc5ae0/McC/DUlzR/MckQuWsQnhat/AV8WKLp+l8XtHagBNXDkGJtND6NSuD48aoGKojFTNHB/yi7t</vt:lpwstr>
  </property>
  <property fmtid="{D5CDD505-2E9C-101B-9397-08002B2CF9AE}" pid="248" name="x1ye=319">
    <vt:lpwstr>kOpkLre9JXKp4e8qMfYoIiuGBtGwXHtYB3YN6Fv2MGwAZiWO+74KvXr+6n1WaRJsSk/AnwnBC2UnNpVW/Tj4EK/o6fc9s+nQH/Fpplaqh7s2v8yDdxyZ76CCSLxCDgetfIZ8RIaukEMggIHVMQ34pZN5+JN5cXtsdu89kvHsJ1n0HyheQG1GgLJ2E9U1glnMO3lTzqLohZEMjYkNGUe1Psuonk5Te0ml6te8bHtiRh//HJ6sY9VkkVTz10sT7n8</vt:lpwstr>
  </property>
  <property fmtid="{D5CDD505-2E9C-101B-9397-08002B2CF9AE}" pid="249" name="x1ye=32">
    <vt:lpwstr>vSN0EsfAHQaD0g/EPXLAZrmhkEjsEULTcBylICMz6Fc3LIX5U84cnE8olhz8xMS29V6i7Rm37xWhRtx3w7s2PBwP3Erx9YAes5MY17gq43Odjro1C1fSly5kq9ii8leU0ZEOtC/wiNh04+FPC8AO/sQHLp/lxHvPys77EYIJPD31KDP78p5ssrnlUKBpfG91LCeTK2RjtuIFIVrlqTa9TVkRXoZ8YMgTuurTOXF0NPXtslES5PCSbqA/wp15amB</vt:lpwstr>
  </property>
  <property fmtid="{D5CDD505-2E9C-101B-9397-08002B2CF9AE}" pid="250" name="x1ye=320">
    <vt:lpwstr>qd3HHAcc3VMto5IsdKSVOYWPS/MXMqg1W9cj7GqP6xi3P2NUIpgRH/5SMQKXY+iigbrmXbIKcTe5quI3J1vV1u2N6M2AT6vYf2eBr8i660uCffYJhADOOxrVsCMSmnMTPtZIJA0eHY5jFuE02yGZi71o0bW71jbkI3+5OAhDUpIekOuZ7zCwH/TwPUffJsIddPYL2EYpvUs0EAlHtyRfHUuEKVcIXBciYrdfLZ2q/tSLtAOCrSjYLCjF1129hl4</vt:lpwstr>
  </property>
  <property fmtid="{D5CDD505-2E9C-101B-9397-08002B2CF9AE}" pid="251" name="x1ye=321">
    <vt:lpwstr>D47FjCGICABbMfrel9XXo/BY9YzgILd/p9AexNhvBVfFCcYhY2wZ7v0/AKOGWc98NucTMUGZjo26+Ypvo01VmJDHsAxuWV6Hh0o6Jft6UbH/9J0/fdSuPnHFjJodcOXym5w1nnMuk39ukOcHipRfXVwUnJIXB75f5vmAZqCC24WwBmCxK+BF0kYYJoqOz50ETHZjOq625IR5kKOqghm0ACBZEmHYNBQGO+qtWDSoExNea0gvcZhbduqfbzg42ld</vt:lpwstr>
  </property>
  <property fmtid="{D5CDD505-2E9C-101B-9397-08002B2CF9AE}" pid="252" name="x1ye=322">
    <vt:lpwstr>PXQorXx99CyOc0LC6YZZyGN/SQ4D/2aMGEP50fk8rqKCEluACURypH4VKLQQdSN6du4/5JOguKPX+VQ1JCyVR02RrpBGngpDZrUK8bYLye++bGxrteAdnzYmmauO5p2Dd/PlTZjGm/T1JPKzwlBEeo2DTDZn+9vBD6PC7+wlWny7oGJafLymXFWwhe0qR8WqQJdZGgInrWW/VAX1xh7Vq8iPgxvGsEH9QHr/+ghS5cwFkrWGnOGBa9p2XGRslCn</vt:lpwstr>
  </property>
  <property fmtid="{D5CDD505-2E9C-101B-9397-08002B2CF9AE}" pid="253" name="x1ye=323">
    <vt:lpwstr>kJvXS6Ei1VMmJA0fgb+HheZ+9HXoPC8Yxo0qOY1loGfll23tMG450LLZAkDwNl3efA+P/wyc/re2Nck3FIMsRXiHOCjeEgXDx3ufHtK1tvux/ulnpOMW/yqx4Og8HXaWJmGFHQPy7KqzNbvTbUIHf6l0ZT2dfh56OeLRCP2DI23+HnsnNE9D6U14CaA8f62MyezrOWicaLcS9NRF6Dc/D8NQPESW9gNyyW1Et7Xo/IkHUVTf895vGc5Ttg6mbaN</vt:lpwstr>
  </property>
  <property fmtid="{D5CDD505-2E9C-101B-9397-08002B2CF9AE}" pid="254" name="x1ye=324">
    <vt:lpwstr>MI9wYuAbQqvEgoaDd08tPtWvDqOMUoOwfVj3aTflMejiWDkWBBNwJniHohxzlFBPVhL+VbcaYXIUs8Hnkb/X9Uo1CtsfV1Q7EdICgjPRsmDKcCD1L3DLExhmwiclvtUowmZID2xg7qmzw+0BBRuuRE4YTGviSG3fJHd+ErXSOCDOVJ1uhRbAZ5SLuwzZuWXZn0xjNj+ux78lAXDngYnD3EEKHw8BGITFqnXjSTowa+sh4vACrmhcPVqO2FAaS4i</vt:lpwstr>
  </property>
  <property fmtid="{D5CDD505-2E9C-101B-9397-08002B2CF9AE}" pid="255" name="x1ye=325">
    <vt:lpwstr>8XekPRNp2r+wyn3LEiQ20KFDbfBPze7Gf5ebVhFb5odKASmD4cd+MyBcgvFJHZFNzVFug2YEW6ozPaVrDMU+ONm8u8lYz73x+Ft5Ly5WAdJc0tQ05fIZfMfvBZ2aw4s8eEBn6rkIkbYDuOL74muai3lKJma+6hF2c101T8weMopMHJFFJ01WqNPcSF4Jkwx/8Ul22YfaMGxIPQLKBtqqq7vAaoayfRniqAmrV1x9Lruyfe6uTgRrUMcgb8/U1Ww</vt:lpwstr>
  </property>
  <property fmtid="{D5CDD505-2E9C-101B-9397-08002B2CF9AE}" pid="256" name="x1ye=326">
    <vt:lpwstr>YH7oPX0NqSIC02ZnRTg36F9AigHMDtO7YX3SguVP5SonQckfzDEYYixV/3chHrtizcELosjfOZtc9GbJCwVg/1WQNCkA0sjsHi86aO67owAfAupr9TFSsOXzS28C0HxpinTV3jeQbP8bpNpDAStX2W7/gWy7MjnLa+2047fNHHH1gOmx5OvGxlejrOupT1Rkdr+d+wVxOFX5u/DKU9zSqshU8vCbFIwDaXc5ovcrSFaB61f4UX7uz+UESQ1TQaD</vt:lpwstr>
  </property>
  <property fmtid="{D5CDD505-2E9C-101B-9397-08002B2CF9AE}" pid="257" name="x1ye=327">
    <vt:lpwstr>5XUajwUYk/cBw8ZgYJEFNFov55jqG03erjWpONxR7yIWfPaO3bTakaXKC4VvlCdlc7F8XBr7McLwGyOP/RyAtTm3cPryRA81uSRBJJKXZqLANvidrRsKhotKr+IUDHlTxq42LXbuP9UNnlnDCU2oV9o3XD1yin84g3MVPXMEH2urRIqK8UDfmhqT4b/e81vnmhdMJynxiFtKZpj2lFN/94OVrgrDCkIajpkSD6ebYqNdziKO/pCT083npgeOeSr</vt:lpwstr>
  </property>
  <property fmtid="{D5CDD505-2E9C-101B-9397-08002B2CF9AE}" pid="258" name="x1ye=328">
    <vt:lpwstr>vj+jmk/Z2CFEMMYCYqRNCJnpIX4E50hoPmjHr2LjRfS5f3zmFzCBFPYOC5T32s7I3nawjK/E20Kwm0bMb0HWwLIqgbQHwNrYMCTpDMaadGUEFW5FWFb/1VupAQ/QiPD38y+sKaErwUwGMGiSG6RUDqebdcNhJOYICmGwd35Jm4QoXDujEhIqBU5Svdxwep+ihsguP32jgyhtYouAj2NIYIs1ezwL+hRvWP6r7V7YgE0b5CIkcx8ANJIiAqL0DF5</vt:lpwstr>
  </property>
  <property fmtid="{D5CDD505-2E9C-101B-9397-08002B2CF9AE}" pid="259" name="x1ye=329">
    <vt:lpwstr>1NzugGKQkKbQT9cFeVCmzo/TOFkKhVWrG8bGrWzdtD4Zt0CrSmYFNtSDnCJtL5bYIjhaQC2ZzjfFWYNCB70+fuVo0CfsPNMAw/7q3yoAYUNDLhco2cvQwFQdKjaAMIJv8pwu/9jmmxTYIcTOt3A9kWMfEjqtA+v3IB8JVTJOkPQlyrE1WDp3uJ3wrSk+0YaKwrIfy6O8QvMb/agK7CYaim6w7CEVfvSZGmRRyl2VehiuCSJ5KkeAAsOvYEogwxC</vt:lpwstr>
  </property>
  <property fmtid="{D5CDD505-2E9C-101B-9397-08002B2CF9AE}" pid="260" name="x1ye=33">
    <vt:lpwstr>ctBc8nMzYwIdNEQDjWsJ8PiEg0N/8VY7F6HFYXMp+Dc/8UY0QKBq+zpaDYxzBiqA62vmvDIIUIGG2QVMlA6qR50ku1NAte1m5Kox1aqU85+qQK7ZG9YnF7gXMs+DZ2lyo7yyRcWAIpqSXY9NRLmywUs7t2XFJaOy0XKCtjfHYAxmEbbCg7UhGCTXuZXXBtuA01AK4SQHCrP0k0/CAZL/AjJgigksivbscVstWB9NnQ71c82KquozqCnlQCInqvm</vt:lpwstr>
  </property>
  <property fmtid="{D5CDD505-2E9C-101B-9397-08002B2CF9AE}" pid="261" name="x1ye=330">
    <vt:lpwstr>wu4yAj2rcNPC1Jk2dXavbKC5vqw+ZovNsdkXkrtvPetIzSk90d+TL4QTdYeH1c+WJQOnT2T+7gQ+nj9Jc9nBLp2O/HQNBbBbrHej0mC6esLr9fbjLJn5ZKP1Vl+JwM7TLSmi03T7Ns2XmBa6bjtvnbRMFS5rvHB36LWEOVtpBaWAzIc1FMgvs7p0duXBxE05zxWDUKZ5S3wPc24jHdSTKQePXz4bWM4SoZc6eCKz4OPVnzgOTmuFTxnQcJ99UDw</vt:lpwstr>
  </property>
  <property fmtid="{D5CDD505-2E9C-101B-9397-08002B2CF9AE}" pid="262" name="x1ye=331">
    <vt:lpwstr>FJE98pPLtSpWHShJ9OTLWy+HvuFW+xXkwgsrL+/15cx4LtmMGyT+DSn7fnmYyXz3vwOkHnng6ZBRfSLPim3aL5HpCnKC0TjZJ/AS2asx3/ODgA2pI2ktTo4YcX1cQQR5ZQlD8Mg/wB3rbqJ9TU5NwyCXepae1riU0XncZ3A2Ly34CLNbXo/bMg3WPz1fYLNUDS6HataAKrwnp16hvPpDkHMWjhkFdJ5tsa6MQ61ZCabcD8Jwe81rO6YcMRKQoQ9</vt:lpwstr>
  </property>
  <property fmtid="{D5CDD505-2E9C-101B-9397-08002B2CF9AE}" pid="263" name="x1ye=332">
    <vt:lpwstr>nN/W5kNp4UgjQlkE3Vhx7SuflPgdtHQvqdidzU15JLNHl7lMjylvLpoXaUbETQr5OwL9lZHfBy2mGSJei2sDsRM4Cg/9SGcp8ZptNf1wJPiBXfSHwZTJst7AV+DmscZvHJKnpoLW4JNDVMLFlVDIoZYlvbRa0/Pxsd9tZOs/Hp5SURxEZkP0CSSrsZnSA25jZDrrLyYdwZfRMNgHvqry3jr5lIH4uP7FLMJFr1n2GD6xZ80yaLVytNXccoNxWZJ</vt:lpwstr>
  </property>
  <property fmtid="{D5CDD505-2E9C-101B-9397-08002B2CF9AE}" pid="264" name="x1ye=333">
    <vt:lpwstr>hV+zRpXgfWNBSpdMAYB9y3iH3+Szpj3FIAVqAXNIRTN+ZkpP4xyBUQX2wVGyXb6h3foLPnbBFjJIAJXj+TH8B0YKCAsBZTtyqk11dfqE3b7/0dw5vWrNY+3G6E0y/p+OzaCob5zfoIV1hek8zsIA2RE6QxWpAXPpjrlKMUZwS4j+JoV1g738oNS5B+lyOHMNy7G5c8oOrMyLK01F2CWO67vpWqmdVkzaRSrTM0UGHK4dUyRzUgpO3nzknQjRi+Z</vt:lpwstr>
  </property>
  <property fmtid="{D5CDD505-2E9C-101B-9397-08002B2CF9AE}" pid="265" name="x1ye=334">
    <vt:lpwstr>YhvxS0ka7Rx1lNVOIpVtpYD98ETCGMAj06voQFlqh+I+l3hwfyEFg7ExH4CMUYNOUYCsxvlMTVO4iE4n9vQMSyL+ayMu2Qayw8HADG5VVpLbdYy30BLsmSWK0Nbu2bstgleXwgiHkv3vfIyvJc1MCo2nY2cj0aCY1dsOPzSaausGFecunXg9fMhX3RYDygkU7C9EJqONGB5xVXwfnPmru/rj13Fn/vPze7vT4At46OK0FANVqmzWCLrTW2ff3iC</vt:lpwstr>
  </property>
  <property fmtid="{D5CDD505-2E9C-101B-9397-08002B2CF9AE}" pid="266" name="x1ye=335">
    <vt:lpwstr>XMNJOXXu77tDTRwT4+kltAwCAOBBaq4u3sU7L+KzlrRVSCKoh9EgVvxClwS3Olwd+frX25LQQY4c/ZaAQY2a8HWXIuvT8XMTfQ/Zm94jy5xpsxKKNHi9Xu3bFGSzq+LG+Bp/1jj5ryLqr71sRi5eI5R0p6B49w6PAyDIBzbj8lrtNoaH/Ue7qE6Njzgq0U2qjSbCmTdItSrt3E+CapJ44f9DEDeLqUTlVIzrP7P8mPCg0x59e/p+9LWGf7JI++y</vt:lpwstr>
  </property>
  <property fmtid="{D5CDD505-2E9C-101B-9397-08002B2CF9AE}" pid="267" name="x1ye=336">
    <vt:lpwstr>9QzBC+PHe4SX1DDarb2cmoKCLtOr8fr3uBQN0T2W8+pXWBlnydI1wnxhaOwQkmFUqBKzi9FrTDT2bJxIoHeRT2yXs6Gu1UhzXhTHWL6dD+2/sN/w+5ddW0xP1I2SIdqtFJmYGns8imLKGxpCwXne7ZEewR04H7OdrWifNe87vgVRLqHzEYjS+kJZumcqJQ0PKMiBcdvEomiABgC60qxIl6WLOJbQ7cDtAyh9+rA/MZqjt4DA7QPyWvrCFzynvV5</vt:lpwstr>
  </property>
  <property fmtid="{D5CDD505-2E9C-101B-9397-08002B2CF9AE}" pid="268" name="x1ye=337">
    <vt:lpwstr>356+dgSlBHhZc/0Rf6DCsXHjY5269p+Lh5zhQaAA5nuzRZUQPeRAfaiAebuPBzMuSRvlVwghrujF4E39+nDl0qOV8ccBTpbedH4QdefYriRsDEDQJq6uQGzuI00XgGx1XGCA26525vvD4HH4B52MqBbvROrwpo4Mm73FxWp2SqItxGXmk0+NaM9cluAJGyfaYnblsu08Pd6wdkGJsRx9B4mBwFE45GDgj3Gz/eNRST4fs0JfxtfOs8pO5KpbEBT</vt:lpwstr>
  </property>
  <property fmtid="{D5CDD505-2E9C-101B-9397-08002B2CF9AE}" pid="269" name="x1ye=338">
    <vt:lpwstr>yNeYEP5sxkSy5xrq/dJzZI8yDU/N7tDWHGrxzev3NxBigKW7PhDx/cXUzwIjmP6VSnCO7F/CBaATEfzaFcCb82+1PbyHa/CFAZHhN9bjYuJbjHg+SbtRiWxJiWw8rdvNXMjE8wgQ31sd0i05gR6Jq8MlAi/6Tl4VeeGF1utWvZ+OqYqO1kq0/nQngZ3mbFkOusgZLQLGuhC7pj+RNVHhX8Ii1/aT/5dvtk8xMDctTG3x6pXkUZewixl/L+pIzWM</vt:lpwstr>
  </property>
  <property fmtid="{D5CDD505-2E9C-101B-9397-08002B2CF9AE}" pid="270" name="x1ye=339">
    <vt:lpwstr>xka0tT5nHQn0IHDx9fwwCeSF1wOFWFJng6gQIWmwhq8VbEYJ+Fd+Ct9mcJnIwrn9n6en+yzLydbsrOfb/h58hTqiUeRj6ldLrsONQ/YIRDlgr1Hq6bhIxdkC2g4+CTRZyq1Y5duXu5rQQE3l2MFGIN2lJbhaHTe3VL4zkNGppXNgSrNP6KhhZSfstqtHyT5d9/Obj/v2pff5MgfcsWvXhOHLOjMhICurY5MGRJ+e22RKnoJhC4BO3R/RUzrl+2p</vt:lpwstr>
  </property>
  <property fmtid="{D5CDD505-2E9C-101B-9397-08002B2CF9AE}" pid="271" name="x1ye=34">
    <vt:lpwstr>jvnPyfYevR5N4qdFd4s+HlFToLNsZJQ8RFGmuBkzHy7yvn5ch1LuBgS4Qq+76+H8uEXg5UXcKCzhkMpI5yALYvd7fn1Ll1DIFz5NfUPefhggvaBvTunQ+dxW/PFLEqEusDMdNyKFJRFsvP2L+Q8yz3Dbm8WiDzb+oFOkiXVVFLYZW9ApyYhjCeXrKEuegJO1S5AO04IlSP2SzK46AFu/xHCX+aiyS8D6iLFCIwBXkMv52+ZuRD9cTLDxUD/KGRP</vt:lpwstr>
  </property>
  <property fmtid="{D5CDD505-2E9C-101B-9397-08002B2CF9AE}" pid="272" name="x1ye=340">
    <vt:lpwstr>gmbfLJHSTjc9o5ysCJyMdQlamerMD9ktDxlCjvyIpheXCiag2bc668YwynFjT65cidDCUSOUzbGYApCN+TpdC6ABCjF9e9H4WYMqmMGXqn/GnNhAAlJqlDC1gpzWXsu8Spr1AoWORdU0IYlcdqENGyZYUDRgeQsnpSPPseJY25cZ/16Rh8t1bkZEVw8kzhV+wGoXJZWnaPdNWcRS7YlWkO1x2fw8Wdpw1FS7WkNqJhdVu15hJhIMs0PQ1xaj138</vt:lpwstr>
  </property>
  <property fmtid="{D5CDD505-2E9C-101B-9397-08002B2CF9AE}" pid="273" name="x1ye=341">
    <vt:lpwstr>NKEE5VtYGax/0nwNnnZu/9PaFw1HvVBrgAPQpVrF7ljMr7D0dfY+3iq4OxgjE4c3OeQ1K32Os2ZitmJv8WUO+DpsG/12Dylx5pEulBU33TXIwmm90kH3W+C65QAZL3LSodRp94zp1VXSVbUOXM8dNTmX4lUMiDMjIRx1Zx5ErZekN+1CBElgnYvCjV9K+wU8cYd20Tr8iELsSLlWzScnJUCNFquUDHgzRZjEmuO37kTFJp0b4N4zf9oFr0KZCUO</vt:lpwstr>
  </property>
  <property fmtid="{D5CDD505-2E9C-101B-9397-08002B2CF9AE}" pid="274" name="x1ye=342">
    <vt:lpwstr>GpoFmvWmkOWONCJxdy0jXLN4Wnf+CHs55cefDPxWUW/ak4sQZfnMfgW+iuGIZVITxfRveTPSXxka00sLNQkAB8urRXuHfP2huMi6IJEACneIYN+F1v8+UN8QuXgwekDul1PjpN/Yeo7cFsgzqmVcaCfVYSAAU4VvpeLnjv7LAE0WrmyBPDRYhB74Ns6TcwITNNEnggh/10YAsaS28U4V4HE5LjdNdiDCaMGexHsl227eZi3i5siCtZxUNBlhhLf</vt:lpwstr>
  </property>
  <property fmtid="{D5CDD505-2E9C-101B-9397-08002B2CF9AE}" pid="275" name="x1ye=343">
    <vt:lpwstr>vve1xoWocEMsKdcExQEs+MqCErUaKKOTydE4V4sqb2qxgw23PVfEdpfnc45FvMwGvsC4mqdhKVz9eOZcEbo5N9qTNmBQR9sPtNjCAzduS38QFV/jSST07GeGMcAO6IYC5sl4/xUXvR3cuiMedQP3x9D+Ki5rM+NzBXgKoczAIu47+rkIK0COzrs92Mzk1VS5HU9+Sv50tu0p6x9NYuz2GDW8AnzJLsBnWavf2RfexTeQZ8n0AM88/cPpb9HPnI5</vt:lpwstr>
  </property>
  <property fmtid="{D5CDD505-2E9C-101B-9397-08002B2CF9AE}" pid="276" name="x1ye=344">
    <vt:lpwstr>wjmwjTGWwVy/0b/Zz90c/3yMBHQ0qLESszcTJJUbOsYePHcp7++pa9JWO74BpHN8gPRXd2T9Iq3r2ByjYmiF/lCqQFzoBuNAhh9lAD6KyQSh/yGVBVtl/GhTyB5ZKeQNsobsYfQt0g6lCt6vJgScJi8A/kt9nqyuy0rNgab4+PhkBCGGLIkMO9NGab7QDzxemA82IR93vtgmVfY18drJqmWrSl3cwt39ey0TXU7prOuvvXG5X/bx6nbFbeeMtOD</vt:lpwstr>
  </property>
  <property fmtid="{D5CDD505-2E9C-101B-9397-08002B2CF9AE}" pid="277" name="x1ye=345">
    <vt:lpwstr>OKk9HBzjiQ+eHMTyfpat/kzdDc+rBRA+f9UREG6XyLoBAVie40fspexH4Yu03kXsTnaCgoAc7KNUQEyhUwVD7Q41QXQ/0xu/WqwUQVZG9owC5jXRH0ftP5wfaBfiK3OEVSn7FUBIe1Lw8w/g+xpNrTCmlDhhyVvo7i0f6gyP1mM5MDA1l0NqiK19Pw3+g/PVCPDLqodHhTvlVoPHc1MQx8Vq2GV9Fh9DLPZAsO8yEmQp5g8J8H7jrGzGTknoXhq</vt:lpwstr>
  </property>
  <property fmtid="{D5CDD505-2E9C-101B-9397-08002B2CF9AE}" pid="278" name="x1ye=346">
    <vt:lpwstr>t3DvNeX2liiGIbuZhULKkFKZO6ofPsa8OYho1YivNL4PpA73XzvBuZDK/mg6MXALBrzacKgOiyiIjwKfsaEexkkAslzL6c9xUkAEN9VxJAPIdUBX/NNUWAoNFHlg8GwPtVhWhR4wKVj198duDTPcXMZUX/OZjkJw6OyRUmQnyJYvRafciaVvYlujmy/oeWpYqKRdgLZRKBX4KivGhY6r0+ZYnPDw5hqs/nLR9rVEf0rqemi34xA5e3mrc1H/KZ8</vt:lpwstr>
  </property>
  <property fmtid="{D5CDD505-2E9C-101B-9397-08002B2CF9AE}" pid="279" name="x1ye=347">
    <vt:lpwstr>RmdhwnH9urzyJXW1UMr+8YdIB++tTk/Ya+/SSCK2hX+xjySWEbtjDStxyVVuKnPrQA6DFnYAA/qfy/Lfwk0nwQWMcmxka1urepnxq1rEWlfMSQTRe2Nz3KQj26t/Ngoiw+8YuIrCldEdvBiILOdzuDM2sQcsmlKixnLwtI+oEtKiKIdMAHrxQQOHasic+odpCWMbcCoiiHO9RPKaPIPJgIQ16wx3aT70pu9KvhlfvP0JENe1d9LAR72Hp/ypgtR</vt:lpwstr>
  </property>
  <property fmtid="{D5CDD505-2E9C-101B-9397-08002B2CF9AE}" pid="280" name="x1ye=348">
    <vt:lpwstr>/XI+1MwtXkxlOtM8pXUSbHJRFnbdz+FcCt1qfA64tv8EJxG/l38hFLvrIeM2K59+7zCN6lGi7ag+swysPrZmurEatURTTkgTAQ0UjezI8T378lWLcXUmfgQdyJtGwdudDjcSc1IuPI2qeS8rkdVtp0xojomN0+pbj4Knpc/owPQEL+Of1ENGN6beUb/SFwGA0gK+FAGmACSt31W05sOJjPR4ZArSZfq5zmqjry7Qj3b6aNbfGkffRihMG9j8j5o</vt:lpwstr>
  </property>
  <property fmtid="{D5CDD505-2E9C-101B-9397-08002B2CF9AE}" pid="281" name="x1ye=349">
    <vt:lpwstr>1Ua3WJgfLX40XimDbRqZi0SUOgRuPjTX3U3B4W+2zIGdZb7Lb5t4BQQGpizjBUzoObDnFdRQynvbRzqOtP2+D7KueHGtwvIiT6Ugson5Pokjhl+anA3xX4CFWe9k7UbqimdAbXBjt0oB0YgK98YRzuYeFeg4aNMw4PtSqSMBMG889uAVTzwof5J+zB4iTwLtANq+ZGfTjvfncv9Bj5pwLwcB31/CjNwHH9XwZUvHaC6uKGG2r/Wl45cAMLCGv4Z</vt:lpwstr>
  </property>
  <property fmtid="{D5CDD505-2E9C-101B-9397-08002B2CF9AE}" pid="282" name="x1ye=35">
    <vt:lpwstr>xL5el9msOtP5WmIq5zUmD6lfdNcmVnY1p3HrTmwloPhsms325wINz1a657vLvk1APJSbTW4mBhbgYtUusf7lS4KXJ+kyfnqO2T3Lr8FogZD6gxA53PsOw9woPCxEbSHGXZYZlxXSFFlFr6sM+nrzWU41w/9B26AxMDDTaMF0wCZXtZtZQJNZ9O8xOMPli/oMP4EgVJFlB8yO91pSaJdhDiyB5kpACgjkWxuMX00ndObfQ4e9g9BbXGQ67MTvyfH</vt:lpwstr>
  </property>
  <property fmtid="{D5CDD505-2E9C-101B-9397-08002B2CF9AE}" pid="283" name="x1ye=350">
    <vt:lpwstr>CK9mRIgL3BQqMnzrm8+AG9R8vsFLyw2QcIWdIf/hXqukY+rc6F5LMWkMqRg7PyP+tVI3lim4PZq+bKCIoZBVj+CaFSlkf3mBtYuQ3inTMhhUcEPE4GPqOwPYpeEpeZ8IQYPXmBbZZ7vZD2FDjoR7x4dNCdfhLbc1Tm81zB7FNtuDlf9FerIyH/lDKisDWTR9l0QwJIVXY8lguAdY0kvgJSTNx793xmQsmc+fhtyOOsy34iSBPZahP9LceGTfvKq</vt:lpwstr>
  </property>
  <property fmtid="{D5CDD505-2E9C-101B-9397-08002B2CF9AE}" pid="284" name="x1ye=351">
    <vt:lpwstr>INfW/MCd+xe8IZgtRbAXSxdCHMvPYHnKr9CfHO09+/BQyGwxwJKJyrRmZTENE/Ts4Uk5fruGgjI1V4IJzvhALHkSnv5+6JX9jvFuUmAfJzG7PVMfOpuXyrzrs68J5ccf4dlA0i1izV81tjMbqM3HTBnF2vBrhfJusia6bOCcDL0ujlTjqg0SHDaAmdWRXRxTtetKFcHNpOsfuLbKVbyTnoUFazO4c9VJvzNNVAfDpC1PxybmjOUFkv2u/in6QMM</vt:lpwstr>
  </property>
  <property fmtid="{D5CDD505-2E9C-101B-9397-08002B2CF9AE}" pid="285" name="x1ye=352">
    <vt:lpwstr>9Kafxn5TinTsK0Kde7qfVvy4JAwuczgPrDNnxPqjZcY/tmo0UAuDao5+v1s9F50C0yMEfYC3eQDrKbt8zro28tqmD0lQiWrkVn4eq5BQQFsKKaZT7O3T39/CvQGM+s++7lz9kmEc4cQxtFB6AZ9blgAA2W/84x+kRF8fiBelphOk2G7xH2R7yKLpuD1RPw+N7d0tntXIMaijb9wdfXTm7fReoqg5lu2n8he7OFfQMUxiT6OXu/jY6k22v1/yfD5</vt:lpwstr>
  </property>
  <property fmtid="{D5CDD505-2E9C-101B-9397-08002B2CF9AE}" pid="286" name="x1ye=353">
    <vt:lpwstr>e6S2YZF4RKSa3652WGap+F25832fffBZ0o/ECOG7xN8nOYu+3cii2uhkMZXZFac5x19KZKK4nveNkYSGJ33E4wFdzgjcGrfBSgwmb6ZR+2uDHx1Wfp8vFaX/LkaNzu+u2bDRrxKlJsQl1JPxGaKS/mLR07709fdGfr1KjysGXVzLBm0vYgI4toNAjo4lmPQIlMW3S345qtF+HYsdoLfZoEW3w0+OSV1AZmHH6CNi8RY4Xz5MGmCw6OqLLhMMZko</vt:lpwstr>
  </property>
  <property fmtid="{D5CDD505-2E9C-101B-9397-08002B2CF9AE}" pid="287" name="x1ye=354">
    <vt:lpwstr>a7s7pyRBw+ddY3NB1f4RQxifvhG7n4UDhtLTRWlLdnyfKLKd0EYLKE92Ez3uNCQgXWgjt15k/3vQ6nv0rFNZVfv6im6adjvyxtsK0PFGp7XYES7a4YH9TjkXPyt4/O5bPaklykXH2MGhz42INPxuPlpvrbaXAG2+JgrF0QNzSZsxGMGzINVSH9KZiYsOTDTwgbTebwPGRXhsVacNY4AqvJTUYAqoNU+kxkD7OSV73UcimWSFHlJ12MOmZV1GibQ</vt:lpwstr>
  </property>
  <property fmtid="{D5CDD505-2E9C-101B-9397-08002B2CF9AE}" pid="288" name="x1ye=355">
    <vt:lpwstr>lRmdgpbWzlfh9m01wia5bTQV/OCmXboQniBUdwK/s6ZLdoh+dUpfQrlyFZihNheqEnoLz1AIQDkNACMgAP4exBjRJMFOlpPI1HL4Igdhijd42sScy4G7SYHoIVgAJRKL/NyqeANlD1dTkgVPw650F/YXgYUqlQ8Be6Rks8jbveiuQSfEBITeHzd7MI3NODRcghGNeasXsq5b3JHSE5ntkuOlgVEFTF6GeLuIVrv2cPxWYn8h4GFWBDuW3gBm8Ec</vt:lpwstr>
  </property>
  <property fmtid="{D5CDD505-2E9C-101B-9397-08002B2CF9AE}" pid="289" name="x1ye=356">
    <vt:lpwstr>T+HIkwwr62qfXiaawKa12WuBr16ty09KKWC2d2ahAxbs/PDLhFjxLjCmAo3ittkt+abKBwAbx0Dpfr0UvTBrbSFusJdvFOImqI6rGDJ1LlQMTSQoavxmabYokbQPJZSOqCpKnkLPUnXPi4v9mLimwmfU9zQTX+mUuPKcbx20tslAarABaIDIUMTQ2qlDNj133UpwYsWqBk5OHuhOzGr9uXSiCHs8U9US5jGN3CeFD2AvIgMMlUP9cUrN+m0X1ga</vt:lpwstr>
  </property>
  <property fmtid="{D5CDD505-2E9C-101B-9397-08002B2CF9AE}" pid="290" name="x1ye=357">
    <vt:lpwstr>+bVRnmm1pM9isD0xkT/bWUA8ledFVFzHjBAK21i51scda3YCVnK+4futR9xsuhspfZpuJR3CEu10I2kW5/e18Zn1tKoep8EOZXxv0qRUguJ4VIl3S424W4lopvK0O8uPz45kWvhNhPq5UtMLI69dzGJVfdceQWzZDVD2Yms4/Djccrf5ONO7BkUknyWmAoovFh4bVgUqyfFpseldn55ZdOzST40v/xNL1qG2WsSpdVBzv9+kWnD4CSw5f1BvlPy</vt:lpwstr>
  </property>
  <property fmtid="{D5CDD505-2E9C-101B-9397-08002B2CF9AE}" pid="291" name="x1ye=358">
    <vt:lpwstr>eWfiQ/+FKH44EP1+flNrbRz9vAy+SZ+rzRt/TcbQEfUYUTeJ89RfpbqwA0CthjVfNiFcDVQxQ/gt3Q1l7B8b+lVz4vvY+KBMOiY6cwpaAtFMHEp4b74pVU9OEkKg4bR8FcVO+BIsBR1k3Czycki2ykYOMef2km/aij1vfdwmhKpSWS1UQ4AQ5T9ER06pxP2ZlBDsPLWZ5RUvyk4mYL0fXnQJnsIv1NokUFSxVzZffDgYOzjwEQupv5ZBR1cDwTr</vt:lpwstr>
  </property>
  <property fmtid="{D5CDD505-2E9C-101B-9397-08002B2CF9AE}" pid="292" name="x1ye=359">
    <vt:lpwstr>YCJ+mUIK8agQ8sXPB24a9vcMLzEc6GRj4E7vy8J7zoUMTmUO8gsP7kf6CFJ0yFjVlTeQ+kjtfVNmciegTCOib1px66tzfbcD1AXW5m151ak4tELceOCzUdQcFWJH7+XAU/Dwvk8GsfTgeokikq5A9CsRz9DydooC8Fklngwhd/jHkA+mAVfo/GFlKRmh8aquw/QLaOKf0zY4+ADfecd9qpL3857BzS5nYvMKIekLSCeoDnHcaAz16MzO12piMmB</vt:lpwstr>
  </property>
  <property fmtid="{D5CDD505-2E9C-101B-9397-08002B2CF9AE}" pid="293" name="x1ye=36">
    <vt:lpwstr>4OvpHREG/2DKYIJRxlo7NeIocRO+CcuzLcruHhuUU8AXIk+M81pT2K4EkDND2Lfodx9h9dsXOCBnDUC5E28XTPp5oDxF7RbO1GpSlFZSuk+D8u/4/oba/YHF/mlQ16MaUgR7GP2xF3rCCq+L7+/GFVkU5Wq9EirYyAfmjBRjGr4WJZbrQaTwuwAN2H5jnRtjBWI/VJlNAPzhFnIIYFTh7kwUkXnpE8960XO3iBU9Vxrp5SZOhMPjUJ4rZb+STwq</vt:lpwstr>
  </property>
  <property fmtid="{D5CDD505-2E9C-101B-9397-08002B2CF9AE}" pid="294" name="x1ye=360">
    <vt:lpwstr>402RisguW6qf5LHwtO0Evu9LdwfDx7MYUyV4wkkhPjL9aZbMcBbjpTm8WkBsiDfSocCPbaR+c8bERqMWV6GCAqrZTR6z6Gq1SKMKkHaarKXMR3GcqBJrwHQYKp9ur0RFGW2MpC7ps6LFQNqKuPSGmCh5JJzBTdZ1055LV0m7fML5+IPWKdVvqAtFnIXjmW8FXp83buU+bIiCKDqf3evPrp1I3veKHCPnOnaIexnZ7WMtFnrvynZB8CWZYyyrVo3</vt:lpwstr>
  </property>
  <property fmtid="{D5CDD505-2E9C-101B-9397-08002B2CF9AE}" pid="295" name="x1ye=361">
    <vt:lpwstr>JM7yFcFU52hxXiZqlsmWWeju4M7O/hDPhXERTLeWGRnT+KnnoUhEVIC8K8vNDGbFXW2fvtBvWjkm/JVhbScU0M6g/W5ELFeYNKmgoSfgQXYl+Dj2ODblnNUM864Z+tX2ztjxURz2lOEmziPpWI5bXxqvJDn4sNq89GwKgKxT7wBMKzzm0R1s07i8B1sxBcNiHa9NKPWT9olpHUVx9d6Krk7CPKSaB/gUvgtiyygW+TSqx+71alfaRkDkWJehddb</vt:lpwstr>
  </property>
  <property fmtid="{D5CDD505-2E9C-101B-9397-08002B2CF9AE}" pid="296" name="x1ye=362">
    <vt:lpwstr>sk8UalWCpw4zFDWLBGgtMjlsHR5Hdu68Vsf0CYCucLf/PWkIocs7zqttbviAsY52OG3xp5eQUFf5qS76vFHN9S2vz4R8jdj16T5V0/qllv5Q7Ti3yIfA3jBc6amh+YWEWNRnBt/Q1ezvGrPhplyp8amRCJqvougV0HquEXwHfVDW2PQwyjRHSrMYsjb+Qh09RPl02BCZsIo48PcbkHJTMS4jBdZXwWgTHFFtPSfR1cCXLTaGfK3v9umBO73sFON</vt:lpwstr>
  </property>
  <property fmtid="{D5CDD505-2E9C-101B-9397-08002B2CF9AE}" pid="297" name="x1ye=363">
    <vt:lpwstr>/ULmljYh4DxrCDxv1+ROYJD2ZhZg+013VEIkHPeBINLbMhP9K3GSoKlMGDAsjCj/hYQ1gwOumhx2Z3AVR/V/a5P8wQKOVpfK6G7a0CfFdvzU3H9tyH4gnWePBKZV9E2p0of4gT5243qxuGUyyJ+Fofz6pcahmdm9lm2a28DjwuGS8zt2I8hl8l96D9GbbVGTmMwLNpgMD98xVZDBikvUkUZlNZ76LJzdvj4Bf+aiSxy8hQIOFtXDiD3E4KAkkFt</vt:lpwstr>
  </property>
  <property fmtid="{D5CDD505-2E9C-101B-9397-08002B2CF9AE}" pid="298" name="x1ye=364">
    <vt:lpwstr>Ng30ocub9JtB+JIhDL91/szcwhasxJOzb77RKIIZ+bckpGlbuUHelBuwV44HUouZdJPALAJ0D9NNC5m4CePK1VzPAKxkl9x586GhrMzajIK7p2B70HlTMRjX5NE0IdWMtFli44SGqzsL+CuXPQYLZmd+ZJDBiOtHu/Bumg6GtSDubaQfN+wPyZV94WACfHs75pijYNVxjJee8YPQATS9Zi3w0WDhjax8zy3es7+59a2LJGOnCrkp0AYIcCHPQVn</vt:lpwstr>
  </property>
  <property fmtid="{D5CDD505-2E9C-101B-9397-08002B2CF9AE}" pid="299" name="x1ye=365">
    <vt:lpwstr>er/ihtJ3MyNora5lKC2gGN3or0t20nnXLS4vUsf00FRCnuxhAl+MyOAGAhZVcSs8DGeWzKm7ngMYb8a/mA5QJKjfksMr9KxS8sb4OeU7j/pvGETK+AzQJUkmhVGV2lHyUm2BoqN0dYWQ9Aj4EpBxswUO+1tHUg/5LMgb6MurBEgf2bbUSJTgxl7+4XzbSTSBQCw70YGFFq7eXth3C6SGodHbl78fPJuTuWrvEqaPPIxUx46MlKtQhtKimDAcCPd</vt:lpwstr>
  </property>
  <property fmtid="{D5CDD505-2E9C-101B-9397-08002B2CF9AE}" pid="300" name="x1ye=366">
    <vt:lpwstr>iphhEZESKL837h9iDnSOvoSKjhsLotqp/S1otrON2YK3mWceObMFDgztpAipMdBS4mZ2wFi0N30O9STj51TRRKJ+r8BBZpTomUBPPvOl16c8x5ImlhCqRSdcnli3yFweCjk++4ABLY+gWCqJJtiZir/raUNnQ74W24XwbMUcJ73HqNSvAjCr3rIB2esvvjZNTFSkPe/tqWVGE3ZT4+dpTiifF6DgrZ+zFbyD4yTtZ+HXBYHHzqx6ihXyQIYlTYa</vt:lpwstr>
  </property>
  <property fmtid="{D5CDD505-2E9C-101B-9397-08002B2CF9AE}" pid="301" name="x1ye=367">
    <vt:lpwstr>n1L2s/XO7Q6b4oTaTIJcn6Tbq0xV7zeDwl38oklX10MC4954Z08Zfy5oCj2NAEo9x6jj9FbJFxWNRY/niXbCB1cZEs0QoheoMCpzuXSlKEgZkbp6PcN3V2GEd2NpdRWi6te3MM2nOl+edNQIFJj0EdSQAJLmk0T1DtPlq+PGEq1ov265Kz3vUq4RCx98iXK16vIvcWt5Hlv1dBNY7XnIJ7a7Dvcz76XsxWmQru8UGvtO5fCsESPR/jvapDGKblT</vt:lpwstr>
  </property>
  <property fmtid="{D5CDD505-2E9C-101B-9397-08002B2CF9AE}" pid="302" name="x1ye=368">
    <vt:lpwstr>VLe0TpklB4QcGmuRDHJ7pxacUZOMZs7M6IClI3aXmdg4eqo+FcCdL0nG7KlUWVG3zKK99AVhkZj0PDejpSwDBR7hlRZLAHonz6xgS+V5YZUs6SR87dLZg9DwMAK39/r7YtM5Tbb29Epk4hGPkg093SiKLE8giupgmdyjSvHVWD7C15/PkhRS3qV3XxxU1H54kseHoRapd8XWRNnCjKPe4vKfL4ssc2jxqgoiJiX1ljM57coOD8vMcIN7r+dawKu</vt:lpwstr>
  </property>
  <property fmtid="{D5CDD505-2E9C-101B-9397-08002B2CF9AE}" pid="303" name="x1ye=369">
    <vt:lpwstr>Tvk4iqZZ+1qD3AcVoyTymyibDA1k+n4D67cR1X1xOQatPnrkz/deb9mZPEBXIbh0TpLT7OJJg4Tl8VSR/kVFjpCCTw+zD9vEG568/8lW9jKZiHH0QIuvMVcbmjqPjYuJzAjVaCoLhE40CYW+I7cjOHqKIntkuxHnVCHPEVBmu8NaRsBih/eBeS8EP6/H2VXllrz94rBq1TSZ7ZgfsdwqX1RAkrxs3WItDVapfBn4C6VvBHJJxEnurdZH265XBGG</vt:lpwstr>
  </property>
  <property fmtid="{D5CDD505-2E9C-101B-9397-08002B2CF9AE}" pid="304" name="x1ye=37">
    <vt:lpwstr>NH+xEcB5C3b1ESMffJVMRPBVdrW/5A241bMbtwSzJ87ZYPAn08QBPKb5pCvea3xGwcJHuB68R+1nEBj3gqqiYajMnSptzEgJsdpvWQiYXEBAx7nzhPQ/pNGITIFsxyFsppRVZu0hDyiszbW1sH+vlOpWH9Jf7VDD/5aIvPrlXTlIaTwq2jl5N0n9tUmS48pMUJCW54mTxXue/85r6rBpPdkqN7hotPi6lOJzbMhsKE72XcCA868j3og7yhQ6XKR</vt:lpwstr>
  </property>
  <property fmtid="{D5CDD505-2E9C-101B-9397-08002B2CF9AE}" pid="305" name="x1ye=370">
    <vt:lpwstr>KsmvSz7IsDToQb6w8aGBnZU24mKCxUBN+wmDA6odKGWBATKR7Kj7JnVlOB/Z2mV7uh8xDTHSJ5bKzfZPo8mojN8k8JTz/Zq6GoZCoytEEMI1cvuSRDcJjXKkftdZxq6QYcjI6OzgWQzYXLffQIwd3l0BGvsfjKNnBEeq9G9jkCGVMDSzib8xcH1kRYjQSc8tKn84KLrMRois+BJc8Pplr8qcmCoG3b2F/mJnSfh/3rlPDxjoOCysKVfX9whjY/p</vt:lpwstr>
  </property>
  <property fmtid="{D5CDD505-2E9C-101B-9397-08002B2CF9AE}" pid="306" name="x1ye=371">
    <vt:lpwstr>dm+5SCsgsy9YjB/fTcjkPsCBUZsEplfjsewc2eM7qdnBr8txjCRT3OzdOsuq1s9hIqsnaENVY6DpEQMwQLsO6c34GWPRmaseOzd9OHmbd+YePy5QbQkin2Qi6n9dUtEsldH13ScmayrWdfHOGzT/Z5KxX38HtLpIg7y0BqDGlI3XtmDHReOqgCZTgWlT16tMhvjBCVXPezfFMm2Ly8KD0VVaZhPAbZzmtqSwEk7G3YGch6N5deDccUHQEUOVrLj</vt:lpwstr>
  </property>
  <property fmtid="{D5CDD505-2E9C-101B-9397-08002B2CF9AE}" pid="307" name="x1ye=372">
    <vt:lpwstr>nhBcrIgItvUu8+XF9/vvToQef2kaVYyfy3+q4DuJPNJ8JGyLSatFYZXpylhbigYGul2n00FPdvsbTPdWiLfpwYuDoiIfj46ppi3zt/ClMCBEIQb0C/dsretfvfqaTK91UuPF+h5j/naZ15obJFEqfGTpPhfpEB8vn3GB5nRNPm0DdgjZg6vyDi9qx+GVgfsUBhqkfXqtF8n1RikiofqEL3F2QkjX5hz6sAuarRQMgqs+cdzzWFOfXqEX1HGWbs1</vt:lpwstr>
  </property>
  <property fmtid="{D5CDD505-2E9C-101B-9397-08002B2CF9AE}" pid="308" name="x1ye=373">
    <vt:lpwstr>gORNyj/v6RqBP1a3svDrarzEM2jt/OX9qARpKj3o8oQEVLq9+tEgzX6nnPyG0hoUd9JmSkObjhVOrOD9DyozqUuiPz05svGjd+8yFWw0yCoIQK9zjHq01BVYbteo3fGn0nq1HbMDprtQFFplh1vzoYSBpUUkhOX234xtBmRTdqvUGvBEI03nKkZnbfdmNwuCiu6noNHTfT1rX3ZX3Fby3c92X4a5DmUwRQ+r8iNOBny1CCv7xXdak1kzi0zSNlz</vt:lpwstr>
  </property>
  <property fmtid="{D5CDD505-2E9C-101B-9397-08002B2CF9AE}" pid="309" name="x1ye=374">
    <vt:lpwstr>Iup8xeTeYMM5lpuxdD6DuOLFxXTFeYubniIC/AqiC1rjSlXV+gOaFKPBErHm733XDJ1feQTZBaGV+rfBCswBa2Vq6BbWBtTvzmvyi0EoI2+foGLhRjC8ZHAT+KOgpE9lq0HwSaEXa6wn9Yf+eIFpRalQ0tsf48KozHSdfuSznZpeVHjhLvmVpRcgyYUH+WKRqQ1mFMQOmLWN01Dc72kky7dWWSyLrJ+40IZptFW2lNbj4nkLLStx+q83qkGGorg</vt:lpwstr>
  </property>
  <property fmtid="{D5CDD505-2E9C-101B-9397-08002B2CF9AE}" pid="310" name="x1ye=375">
    <vt:lpwstr>3Y/44c0rlqobfT6kI3xKnN4/Px+BGwE6SEZg+GY9qHUS9YO430sDz4CfciSLI46IuWePtZIeolIqxnZJa/kUbzc9uUW+U3uUH821ylsS4Q54xt3mP9FWbo0ULJlIsfKqlb49x8dJOscTHIBAA==</vt:lpwstr>
  </property>
  <property fmtid="{D5CDD505-2E9C-101B-9397-08002B2CF9AE}" pid="311" name="x1ye=38">
    <vt:lpwstr>NjttbTO0nTKxRD6/bfzppDuMtcRwrvkgNCmPD4TpRxyg2/Yy37bm9k2OkzpQq+t9BYOoxNfWLcwaRYU6ymor2oQYL/SDshN78wV3n6hre6Zi0fFSH9EWjWSKRsKyxO+EjmYFLNF2oQUC212NB9/hEKkeRoxkFhX/Rs5TCtzoYyy4JCXIriD4OG/ozWvDYHeXhzwADnF/BaYevUntJmCvmY26TGwtwZ6TdGbzFDa644559QyHAiSlBtMr89hE1jB</vt:lpwstr>
  </property>
  <property fmtid="{D5CDD505-2E9C-101B-9397-08002B2CF9AE}" pid="312" name="x1ye=39">
    <vt:lpwstr>2o+l4Mn52yDQS52ATuI6I6JyDEsRJ4vuzAFck+pHl+70cj1N3IBNrp2I3F+Gv1NrgurJJHwwnQ8zcCQmHq/iW50fiT2ruqXsxD3Z8DEse8f5ZggVG8Sr0SmEG/gaQc5tGdRT4OBmVP+42ZR6fzqp4V6XwQ+5c/KgL9b8uhzPySuMMYRR1gcU9fh3opSE/YKl/sOso31S8/3zyA9sLDrtQ+kY9CE7lMDU0ysBtX43x9GV7kiwXjbOGrCjc7xp+Dl</vt:lpwstr>
  </property>
  <property fmtid="{D5CDD505-2E9C-101B-9397-08002B2CF9AE}" pid="313" name="x1ye=4">
    <vt:lpwstr>wXumW1h1gQBuUU/6SxjmK9qlUL+dDux7EHR/sgayhtxwmmG/pMDptFLfUzxkwq9Hi5IBX53HzPNLO+kTF9GLAimukDktRWgflVK807+isNlDo7fz4dzk6gWnkq7T1aWb9OsPUng6VBtEy3qecPvIHraJoO0ANrhsvHTf/UjuSPBDK4aztu+gs/hvYt4xXFtZ5Rz7t3eQ4HmqoeA2sJbNGX4Pjz7PS1OzbL6b96bQfE/e15pDdlu3LxJzlAhL0FQ</vt:lpwstr>
  </property>
  <property fmtid="{D5CDD505-2E9C-101B-9397-08002B2CF9AE}" pid="314" name="x1ye=40">
    <vt:lpwstr>N3DILZRU1pcEYls89Ih1/Z5nk6pZzj7k1BAi5ILXacpTN9s1jGKqgmSdiIpEyZD3buYskQZHZdrPLNGNRSolRrxFaX3vlhbGdOlnwin1pP7+JgjJI+8EW8h70cx34bbiliQ9cAvgBv3TSmnhHLP5ZFwWJp1i90oRwBjglIdVBVEBhV7mKcDSDAu9BjD0Vz9Ia24r3wQNQfFapdWUdl0BRB7DJGlR8SM6UkjlKb9ZoJR/EqbHDTYtFseSRNJrc7W</vt:lpwstr>
  </property>
  <property fmtid="{D5CDD505-2E9C-101B-9397-08002B2CF9AE}" pid="315" name="x1ye=41">
    <vt:lpwstr>J0m99+0WWuU4DCHlsB5LfHdrujAiA/vjpl9B5HVwwIjeLCazSGN092pLvHrty/8O6S76qCCDKadWdC2/UgaIL3QtYdGicYEwvsYJXQP+cI0N/wR6RO2cP3ap5n4k7Cj62Pd12MYWHJ5EOUUXK0V18R7ddTIvAQjDgCCVozJ9cLQHOoURmEp5BCMrVmN/kjjhvGr/UMvr5t/ZVko7cAh0hY0R/ZOpAMrJ6KoNvzNZUinFmO71VBT1WlVgEC7iW5v</vt:lpwstr>
  </property>
  <property fmtid="{D5CDD505-2E9C-101B-9397-08002B2CF9AE}" pid="316" name="x1ye=42">
    <vt:lpwstr>VnTsOoKjH+pk+lq0RaZfwoybwNMmTN3BEFEr+PumLyIMQe0++H8RKVkeAuxwHNEyz1fF5BcelqRJMx4whZG8Nad8IQmQ8Qu5n3J3UHagShQ9zNibAqQrhNERXN/FcC0PuRJ3tObTJkCMi3O1237YVilmBdEm+cu45Ww4jbqZ1l+INGJ/612V9uLRDn9cyScF7l6bn6EUfUNqms2ctfkQ9w0+qXQCf8W1jiR8GnAzNk/wPp9fuz+s5sSvuaEgxfL</vt:lpwstr>
  </property>
  <property fmtid="{D5CDD505-2E9C-101B-9397-08002B2CF9AE}" pid="317" name="x1ye=43">
    <vt:lpwstr>XNQFt1Eq2hn9uvsorct4d+uI2KeyrwAMfw6X7W/+qYyQqG+7sDibe4Tk9fll8BEnwjaU1nT/EIwA9dFMV1CKNf6QmtuWAPplkDm6lhSqtegln11v9aomuu/4h6yobX4AnF45j1iUhNeFMsYYtG8BVerN4OtOnax/8cdAcrwdnOI/Fn6OLEo9StcPA4sT2wIH43XiD8/yivK13NDzb7aagS8SGvVnwRPp6tv7mVol3aWPctw82wof5r0KAKA99ng</vt:lpwstr>
  </property>
  <property fmtid="{D5CDD505-2E9C-101B-9397-08002B2CF9AE}" pid="318" name="x1ye=44">
    <vt:lpwstr>TUKObe8WabdyHepPIAs/Q8G2nkpU24YwQxSA9kah0VR5/StQ+ca9fBfLiwOaaEdCctqlaSAwCcOhqLoVnzqMgZpMz1ZddxQhrc/HVRnGMtbjuB4H8aGDDZ5DuSMvgmlflTSUegSkChDaYFoPmA0tq94qVv+goVC8iWXLyyVCbkRYW/BeOizMGWMv8TuzF2PIOP5zViHLUwafQojcaQXPmupcxy8sY3ea7Zj9k5hCKDA2ZQcfQTjrN/+eZpudQb8</vt:lpwstr>
  </property>
  <property fmtid="{D5CDD505-2E9C-101B-9397-08002B2CF9AE}" pid="319" name="x1ye=45">
    <vt:lpwstr>PHU9+e4mOxYQC6N7hu0fB4F+4hJoiKuWcIY964FaqX2zj/xFW4k2V7eTdY0/AAWjqy7rHahxG9Lucl1E4cmW4jCWhK/xE+Li0gbOci8jOkZ+otw78P5b9/5Ls5OjbkmuxpPiuPXsFWbaSOBj/VgwD1DtxHrioedW1l+y/Fvg+yUqxwVZNj6Hb6ENd3xW9Y6Z5EcOU3yZ6IWkT/U6ih4/7DkQkjfI3YrqCUidHgAacfzlMotV0DpdocZrpHQmeis</vt:lpwstr>
  </property>
  <property fmtid="{D5CDD505-2E9C-101B-9397-08002B2CF9AE}" pid="320" name="x1ye=46">
    <vt:lpwstr>RJTIYdoBC7IvEmWpBtjYvD50KBlqyyYaxuTITc7BJd8udqLgzbHO5Z2NmrAT7BZDHAQDz/aHI85gN243yf9oVDRO/j/6IRelSd+RmbX+uxS2aPTkjA51z+sbz99iqJpH+AjP3sy/AbiVoz159EZTk1ZcF4OVmly4r+xg2AXb30Wof9dl5Z70WiFizERg81sBvtRv7bjv7aOL/ZvAq/LX8nRXSf2UZwEgBK/HivhDXZTdsKeVEdk/HEeV5+fNG6V</vt:lpwstr>
  </property>
  <property fmtid="{D5CDD505-2E9C-101B-9397-08002B2CF9AE}" pid="321" name="x1ye=47">
    <vt:lpwstr>YO0GFnklBJ/SP94s09eg44YlGjJ9gdkWyaiE4dxiiJGfjiJ/jcFKAQVOhsgpRyEP8sE81sTOVcwJ6dbCHQ1Wk/E15alnRSbma8kbjbeqGn+quP+CVyGNt0deBm9HinPsIl+aChuPSy3kiNRRa8r434eUWMlfhLclvJsnirXFLhtbxaLeOHHXymL1/twZ0UUv9POZ3CZmQqXoC6Twws64eXihFhGqNqP9uDnTLT8xIRqueAvLuc/2LVns1TtW4HS</vt:lpwstr>
  </property>
  <property fmtid="{D5CDD505-2E9C-101B-9397-08002B2CF9AE}" pid="322" name="x1ye=48">
    <vt:lpwstr>ZCqVUub6vG/KcyzTGz/i9h0UpjvEogE2Ud5pdnSgZbTScqeD03KOFwFveZwdc6oRMkPlMayeojWeCJmbR9/0mOQuLqwHAtqhUtl1mi61Sb29H7LjYpTdmlNrC0aB/ZrCXJP/iW7EeIcnh7q7ohFncN7o185UEBPg56C/YMOjcFHSYVzTICJoDKevViL+XUgiiA+6kMTt2c8Dhd/0ua8x7H9OE6H6zlGy41872dgmzQGjHpljpL9lMkRG+TLLwio</vt:lpwstr>
  </property>
  <property fmtid="{D5CDD505-2E9C-101B-9397-08002B2CF9AE}" pid="323" name="x1ye=49">
    <vt:lpwstr>n0jEfPXUnz0vYnn8KPx00pzIPQbd+GyIeiCi/i5Jf5m9UmEHKwClwXqlViXQIeFrbseFA/vFaa/fZ5Mwe+M3YlzOyv2//X1skYsY32P/zLqOyFrXCodkGJFWKDw39KgsbinlQoZcg47susGZpQHqUOT06PrmsAFPdSl+vnwiRpkuaByWflRw+eLQBBKm3knKG78a9vvzshs8dmcWFK4ChqtefiUQcmRYSgnMDSnawRc6chUwolESZLe6woTICy8</vt:lpwstr>
  </property>
  <property fmtid="{D5CDD505-2E9C-101B-9397-08002B2CF9AE}" pid="324" name="x1ye=5">
    <vt:lpwstr>eVcVXfxfG9BO5O/+uVF8mvktXsPSMO+F07u+qS/pX57p+tQg532Keg7c/q04TVpuwCONPQg/Y5Oe/3wPLYtYZlLBgNZrf9G906V14XJTOiV6arPgBNVXyE32vl8jNG8i0ya+2R9Q4fX9pC/39VQtoaKLWRRcNIdGNET9BaHv+8hS1AKVN8Oe1tPp+jK21ji42AXgiFxUgniQvHJ/Mto2mwHAOlPS1HLKNqeJnkClhbtNpZsjSNPil7gpaGq3XDE</vt:lpwstr>
  </property>
  <property fmtid="{D5CDD505-2E9C-101B-9397-08002B2CF9AE}" pid="325" name="x1ye=50">
    <vt:lpwstr>vVHLe59XaiLubyw5u/rc6v+WjZ4A9PoEjhMUxz6eSt30u7/zpRa5rNylUOJNSlxkVqK11GHZgYK7kfadaPq8JSJSBNdfNx8jchJJdTdIq0wa8LdNI/xv3vSj/n3h5wmKrpWmhPUl5wBc/E/eJmlZbuCW/mR89qe8VCYotGoqRuQjde+/dDld2IP6LhAwEiMJB251qu3jHVRbxpkIBmazmBJdXo7w5wYEpK0Pvbkxb/SVmqjn0aFZi2TDAvsOdgA</vt:lpwstr>
  </property>
  <property fmtid="{D5CDD505-2E9C-101B-9397-08002B2CF9AE}" pid="326" name="x1ye=51">
    <vt:lpwstr>Ev8UzncAFsi7MFwdvm/enxhR0VC+GqI8f/b9gWcfCa5+bqZj1yKdjQNxYkylAniEiQ54Dw6jLT+oRgtOfZ+MU2RkDb6E/lCEo9PSmu/xoMNKq7Zkaar2yQzpbDtrSQYIqfppEM8TmbJI3gRZKKV+ol2Sb348ipmxmGD+aG7bzqzzfUlpAF4mCNCp3SX0bMSsSalL9I6nAcCJd5HOzoodLbWHWksEMtLWvFECDN/AdXi+0wXEPSbfHCvPOcKipIr</vt:lpwstr>
  </property>
  <property fmtid="{D5CDD505-2E9C-101B-9397-08002B2CF9AE}" pid="327" name="x1ye=52">
    <vt:lpwstr>2CiA/E46Z3glbm77cyY3QulBXcNQBgw3GkrXsx1SqfQseazFLcIpn+dS4n5HoGNjVOXcaO0bZc6WOVFVnvn/DTXKfZeIZ9LeBpz6NsaoahUf7/fAyfILhTb/80hzhtg8YZvoVE+jzHju1cwT5677NBexfIYmihbYDej/J4qgB6cdFCDXrDxwyMih1YVE/5l44VfufkeBMYg5CuyBcZRTcGuVG5FkAOsULIOg3ZvXQIdE69fOX70iwwg3ZUY8BPr</vt:lpwstr>
  </property>
  <property fmtid="{D5CDD505-2E9C-101B-9397-08002B2CF9AE}" pid="328" name="x1ye=53">
    <vt:lpwstr>XTGqvPEPpU94XgZ2eSSLPhu6JbxzAUq4V5gnkNwEdW7mBVj/hsampXmPPkcirI9Y6TMU4hYq9HyVI3p14ly3RKOUzlyPbhxI2/LNZdWIyEL+Fs0inU+S/SGO24SVj40Og64QFVKGDDylaCQEAUJOoZC7nev/NsWnCsGRULgK7V6RH6gEGawW4UUV98Wpyzmj/mbMiZWs48a0NuoZ8COWiwoPOGW0NCa5aMdGpT9UPGaP5cYi0LsGY3OemP9AWy3</vt:lpwstr>
  </property>
  <property fmtid="{D5CDD505-2E9C-101B-9397-08002B2CF9AE}" pid="329" name="x1ye=54">
    <vt:lpwstr>aRjUg/BtxY+bki3mcRYcY3INaEBZwNE6M0beQEI0HruLVN5xLkix0PaxRDctbJXT844BGjmwCZRsLlH25Yz9WPSuB8NUjmvmY4uEhf4G6if7m/XVWe84EEmBur8O2UZ6mkWy9ExFdl6R7ul6vszoGl0na7+0okFMQ2QuZ3n9JowlfVu+PG8CUreD23WO+KXVbgLogQJc+VXIs9v6PrDs721pqF61S5zG5NNy6qlqONS044J95NneWR+nVsjAd5z</vt:lpwstr>
  </property>
  <property fmtid="{D5CDD505-2E9C-101B-9397-08002B2CF9AE}" pid="330" name="x1ye=55">
    <vt:lpwstr>hylt74e5gp1SJTlpFADpXCqRHN0Lp6XkKgI6vWizFJcvGahIvfaWTE38JRLboWsuE8Ld9VtPabg5oS+hw855OrLAPQ6CTD6o1I6GReyYu8Lynuky8Qggpmli6vxjPgqiVu30g7LFj9XgYqtcM1Uj8Zb8DQkDvPU/Sg9J0lx9AQCqUMh5f7Q7a+b1cOC1okr/0oWYoY8yEEvfPVuqz643UCvNkYsmSeQWDD6kexgIiysV/7aCJAwzznh4Xf1r/8W</vt:lpwstr>
  </property>
  <property fmtid="{D5CDD505-2E9C-101B-9397-08002B2CF9AE}" pid="331" name="x1ye=56">
    <vt:lpwstr>zGf+oEyjlgezoIFFMNUBXua0+CiRl4JDtoY499QJVaS6aOTZoB0Gk47e3qt5duwRGeDJ7kcj7BZ8jaT/xN//Y6K0U49nB+Ue+0tPsohp/m3+H5disS55+wKLdEpdd+ZxnTv5Ruu8Pd7H604Du85T3qdGgKBtjKtTIP7621AncDAheWaZTFy5A6G/hts3wxccw/vpru7jS/T32No1h7MuZ3F0GzDJIOXONAjijWHie3ftImPh4Z0vwQRcEoTcOr6</vt:lpwstr>
  </property>
  <property fmtid="{D5CDD505-2E9C-101B-9397-08002B2CF9AE}" pid="332" name="x1ye=57">
    <vt:lpwstr>6yS/A/Z46I9YJGY9UFjjWSkNvnmspmPVUKBZgILk5H8RT9pIf+/tZdLiRcdqWq/QAbLpNS1YIPDDjBFYEP3TXZs6frBwNvAowi97hYhsL1peN1/zwphfwvMnVSOIvcoDO/0rXasVRPHrRew40C7zIXZS39mNtwxQez7F+M17H+FUpMfcow3G6apSffv7Z1avrt58fvfagrzT+/D/9Owx1gQpcWLUw/vg39pK7uad6///fMA/LvIxcfmQXrvFSUp</vt:lpwstr>
  </property>
  <property fmtid="{D5CDD505-2E9C-101B-9397-08002B2CF9AE}" pid="333" name="x1ye=58">
    <vt:lpwstr>EpYqtLF1rR2Be7QHchaCpSIEdZYn9C15dlmfWMbCTQhnPCJ7Mq9ZRLkuXeOtm30KqVUvb2rytD6QDmkY12Cuipc/rCrxLBwDd6Zbw5TNiMOX9+iRfgCxQXup/M22wdfz6WTZ8N03navqRoqlG8ATpNmfDp1m8fLGW/Ilo0EZM17jS1uDs7eIgUpn8rDIf6Wfj1wJhCA2GH+kunVkQlF8/poPIdY+uXjB4UhV8zIyYEB3kK4CP2IVtRu2eQtuXkZ</vt:lpwstr>
  </property>
  <property fmtid="{D5CDD505-2E9C-101B-9397-08002B2CF9AE}" pid="334" name="x1ye=59">
    <vt:lpwstr>hzzrglbN5OUkj3RIz6hM1VjkJ625/zL+iYxKiMTn0egCiQ0qrO5l897Qi1qxLisVB1LWfmnqkkVgVb319+aH9pb+OCP0NtyDmcA5w/xgtQMUOD6HUm0OyuDwJD9X58yVSLTSSN4ys5NVQSnE3X/+PLOqSQGw3VEwyOLQyD526diBOlsNLSdRP6gkM+s5ffHmvD2+zpcKSMQDG69+Bps5dPKqJukJZr2icA/+exx58TGVMF0Gkvc8mpVpcJ9N0oo</vt:lpwstr>
  </property>
  <property fmtid="{D5CDD505-2E9C-101B-9397-08002B2CF9AE}" pid="335" name="x1ye=6">
    <vt:lpwstr>60JH5FgxLLswc57BUAJHh0wNkjr+p77AmmlxlG2Ei4kVzbt7elx0qMjzcwt9H93OhzCDmKtdi5CROYQgZ/tj7guyRupFRxAo3NpYBR4USVTvT0wzws7s/iB85zIhffGADe3K36iyzeu5tsI8xw6lewrcCk0Ovv6Au9Y0vVK4Wp9o2RjGZJYGGfr8jFVBd0i9dHdBB6ygItPO1JuzrORwSK+9TbfrvNrPn12PpY4YgRyHpsVN0pfe+UqID5T1yAb</vt:lpwstr>
  </property>
  <property fmtid="{D5CDD505-2E9C-101B-9397-08002B2CF9AE}" pid="336" name="x1ye=60">
    <vt:lpwstr>7yW1pPUW1Xqt8MP1dH0i02Senzb8uNke8OSDnDJD4vcqgDf/XisukmUUXifGyfVPFV38NX3ps4GCH1um1AJES3JLOvqh/3IOz0p2I3zaqPLEeVWOoPexcR2x8YtSedPkySfvs6IN8jcstlZdMgelIK0jl/EKJsQ9UB07YjjPFgK5csZ5/whQS3yGXRRhGe+KuPoKzcbhpzxdJ82WD1FbJzMr7z/RrV+1pXHhOq/WPAXig+PW6l6DQ2BZ4RTTX7g</vt:lpwstr>
  </property>
  <property fmtid="{D5CDD505-2E9C-101B-9397-08002B2CF9AE}" pid="337" name="x1ye=61">
    <vt:lpwstr>DdpMh1rXXtui6SsJgZNozuJlgV9P74d8a+FzlKV1zx0B0PavJeiB5Zjy0lxKYI80cTiRCh1K0aveiDRd/eghmRWCvGuG2GdaUamIOqDrdlMcaxo804JXG8srgJk+YxWgTK1DjYo42oMMIiUbTLGjzda2ulJrK6Jf9HEnZSqpOkkqm7gASKiptwH9mkSn38jR/1TGI4X6+9Q+r68INWaxd299A6+IUmW2nYvEOaG9NF39LY/K7MaDCqyf9IUi0+W</vt:lpwstr>
  </property>
  <property fmtid="{D5CDD505-2E9C-101B-9397-08002B2CF9AE}" pid="338" name="x1ye=62">
    <vt:lpwstr>dercmlLtos5lRmzNi+3R5lHQJ8eTFNTNFSHKTomqYeYpSgyYjw5WPgwk6CSUnNZOfLW7KU0/tRFID1L+c5sWISXzTWG2k1mxtvcGFlmz8iYfeqLQphKF+L+Hg5w443i0T7MZ7qAEfPf1bP05+jZbQRsBa76tpX3yzRR+SvSFzXunCtmHmRTz+W1CB2HMKu6oyuSJCFbIjsK1Cn/LTtcCCgeHug9a+/zBl+RhfM4ej+ZlXA42ygrS6Nq/mZ0Vw83</vt:lpwstr>
  </property>
  <property fmtid="{D5CDD505-2E9C-101B-9397-08002B2CF9AE}" pid="339" name="x1ye=63">
    <vt:lpwstr>P9fMKkp0BvcoNT9eIBl/GtiqDDkkSXW256gDrhn6+nT+rRQKyLZ4LRVwXN7uVNPE+MyLvl/Ys38PfGOvhXQGH4j5isNlNdbrfw1ppuqomV3ddTa+cwUPUj8cOJM/vKVSAsAMwreSkqrg6jvq0/peChOPwToutXr8X+AlN+jUqgvyIHNKHMfQmLaXv/iKbklHnrYZ5mZhT3ZfTt7P9LmwpqKga9dPUgcTbzQwkPDM75PphWik99SGdUVlgiy3+qY</vt:lpwstr>
  </property>
  <property fmtid="{D5CDD505-2E9C-101B-9397-08002B2CF9AE}" pid="340" name="x1ye=64">
    <vt:lpwstr>xmXCgvSrY4mYVIXmt5MUwQh0eVES05Q6OWQizA3UTlC8x5H6htH6Ig8ttG+XMQzJKgwoEiilosQJlxAs3PfFMsoL3HTgpKz6KJMVtnuzkkCfXh84baygvD7YXH+vcZTgANptGBMXGxwuHMWZS7tVu6hV34VPfEo/2kurWYe4sI/DGTlG5TBBPbK3FfU3UWyIPd6UnEhjBNXimfIspTnS/pw5IPOS5XIdZU3oBkmCxJbn8/CnUOhFdky+gknC6M6</vt:lpwstr>
  </property>
  <property fmtid="{D5CDD505-2E9C-101B-9397-08002B2CF9AE}" pid="341" name="x1ye=65">
    <vt:lpwstr>dm8NIt2sj/eV3Hnt//iiAAIOuSCv9FPgvMzxRw/S+T39aFSrBzFqTAMrl3uyt+mWXrxHwsul6u9FcL5pI0mBnEc+egY1om1X1Z4PyRJWoogJlSXWCMLUG6dsPfqUnjHBxjQt/q3PcSfpZYjSIQ4NiPb+CmustihsWMEADGXfmOX4Cn3akfQ8d88cLZbzoM9dGVn/0f6nwc0YODZFHWe9Ut7/xywbht6fqkV07i8FLoyKYD9d/KaZVmEiJq12aon</vt:lpwstr>
  </property>
  <property fmtid="{D5CDD505-2E9C-101B-9397-08002B2CF9AE}" pid="342" name="x1ye=66">
    <vt:lpwstr>bGP8IFLD6om3XusW8wXIkDcJlLLArKU0uzR0bHZ72jVNbO3FNumvGJiJ7g/wq6Gaiapix/ien0+C0m+oJ+hDhHi1OYR8ewv5PktFHdG7TTBzF8AOFCrHNUvM+gPSjBWfma1Se/dmtV6JSJAmHMO0wB/8ROTwVYqbUpHf5H0VkrNgiFUfiBGHAbseAOQTbcJTg8fenSoUNCuPznfF97ISYOMu3ApHCgDrU8rSOkoBhWN6d1FXIYUpU33bLBs2TCh</vt:lpwstr>
  </property>
  <property fmtid="{D5CDD505-2E9C-101B-9397-08002B2CF9AE}" pid="343" name="x1ye=67">
    <vt:lpwstr>X37mDCzhEtCSncI7tDneHDsMZxqCcUDOVfavHpZMIuNEujHn8zyVLgVCB+gOMrmvWAe25LFugt1U9W0H5lzzBTLun2fR6oiWVGGB3ctdPp7F/ur+bwcZxYW4gATUF8qx8o3xfYwzsbovOMgP79ltbJB6Fwk/JqocAz4cnQWxJTs97F/ho/d1cc2Pyso6VXug/yC6xqCWmfiacmm6B/wMiSdOnB97CuhY6UKYn/L++F3Vr6oUrY8IetukDnOIhFN</vt:lpwstr>
  </property>
  <property fmtid="{D5CDD505-2E9C-101B-9397-08002B2CF9AE}" pid="344" name="x1ye=68">
    <vt:lpwstr>tPIjdpbbMvscmyqoX/9j533bFZzRlcNYcaeG3WvOIWODigN1sXXvmbpYP98zjZnoA05yT/gXxqOq1eacxToa+L2V1DRsSn49inisKyLUn/AI2M1Xwjf6PfIMcr+Pu2bKEBwkOXFakJWwAmcNgupZz/MsCyovmdW2XOV7otwQVDfaRLxdR/7SHC0QEOvCJbyMRqqxrPzlSmMTF759e/65+EnaG0cilydB7+ebRUdWl/0yn8RWE2alrXqeA9toSAA</vt:lpwstr>
  </property>
  <property fmtid="{D5CDD505-2E9C-101B-9397-08002B2CF9AE}" pid="345" name="x1ye=69">
    <vt:lpwstr>eWC5CID2TJPFxCVBnNs/aGPFjxQ5PiUAeEJZB6By1QvheBAT/dP/b5kQPlMiEKnjeY8+9FLwSfDbbV1p9glATq39Q9NAkas3FPP5aH25R8uioCJx0gWBtj5NKJgKR/uSNJJThF/xh2Qk+e427SAVK0Z5Tk5kh29umKctDrYA3OSHfv6HU8CC/5491onO8kxUpO7v+4hMo9LzpcO2pOxhtD3AYYy4MVFOxtWAlOmyp1MBitLB8eDUXYthUMl++Au</vt:lpwstr>
  </property>
  <property fmtid="{D5CDD505-2E9C-101B-9397-08002B2CF9AE}" pid="346" name="x1ye=7">
    <vt:lpwstr>+xRqjvvwFxl8cG7RSk9aBcuYtUhi1vLy2fo9C9OOqDBDh5bX+WarPcapEnprPx6eOtAb4GjXotjUsHesu0+TA7kjXyiMjrxv6GFnIgp3UlNZfB8ufAvIAAj+OXuYJLZ/TUDCLYvr828atof5J+4W5x+Hbq/bcN2REzn2LtAcW6n1hErHj3qH0JHGP9pK8szJ+O4Ce4U8wImi32jvy//VXp32MMPoq69hhKJE+NnyuByijAYwjuZ0yvkrx2ti5Eq</vt:lpwstr>
  </property>
  <property fmtid="{D5CDD505-2E9C-101B-9397-08002B2CF9AE}" pid="347" name="x1ye=70">
    <vt:lpwstr>Gf9WtesdEbqJBxTW7TRBrTzem0FYM4ED6buMuZDD1gGFmxYtp7jF6g0BndIpnSu72VtWzRDCeElGTfherGVIJiS9O9fFlulAU/vBqxQb0UkpFrLbKn65JkjJKmE+1XNak0G5zwMZzzR9ulDyPYyzYwC0bW8uVQRMUIB72OCpUH+O/p/Zk9/ElxZTC38h53F/qWU4BnaPEzF+BDN4alrYXYhwcFFIGFmyxh5bHf0/Yzd1qLHs6cDvPj+yqutdsjB</vt:lpwstr>
  </property>
  <property fmtid="{D5CDD505-2E9C-101B-9397-08002B2CF9AE}" pid="348" name="x1ye=71">
    <vt:lpwstr>RbcfnbMYHyg+jbfLRDqb0DXIWdUiI4hfZIInNPYyTJpwm5CtLKpKTKMuptUploxxdfQKfJ5i/jcrA6Rgcprar4hVEb5wGj0Vfo1GjBRNbZJ3c0R/GludpAQNhjNqO18g+oWXkgH1OcIFLvT256NjMUqDURc1hGDez3L4PRGWK9zn/04jLON+EDQDitHjnrw9ioMxBxej/IlOrsaYiIzZ52eRUrAIaKLc5uf0veH/AAn2pwpQ1miY0TGWML4jV+A</vt:lpwstr>
  </property>
  <property fmtid="{D5CDD505-2E9C-101B-9397-08002B2CF9AE}" pid="349" name="x1ye=72">
    <vt:lpwstr>RmgMemu83wJiT2HYzf8+BIgv1e9M38A2VBQcFtJYc2oZ+KbdzSieS1CelMCt4JozOp4Xuclv9D5FvZRMXERVqeOvH9pb+ivhhCqDEY+oKfRvHHOS05/5kDeeUap7p4jbp6Xh76IDH6fBtYocxvT78PMlzYNU1UaC7vVrZ5l3hcziEWpyJSFCInmVIzrDKEY/kuIXiGls4gNJFJSh/+I9cAeOFM2fS8teO+BjrT0VkdVXzd4KYoXBmAZ+CDX7kso</vt:lpwstr>
  </property>
  <property fmtid="{D5CDD505-2E9C-101B-9397-08002B2CF9AE}" pid="350" name="x1ye=73">
    <vt:lpwstr>E7MCGKfFGPtyDp3mc4AiYq0LL4xjy10fNFSgn7podwMIUci+qON5k/BiN0Zkf+tzFnOMKtjBkv/SKvX0xipfS7Hu3k9iFT82qw4AwrWfI5gnH0+tXVCo8ZYuD3fmIYO7qlxNwE2ghKQT0KqHZS1Jx3G3c9UMgjJdo0FkKEYCmrPIZoCG0aHxcuNoOohm/GZYaIVYX5pN+NzpMYDCvaRqSdkd/ISFgqV+KHkTCntvPRAuOoKjWTKCfchPz6x6fLm</vt:lpwstr>
  </property>
  <property fmtid="{D5CDD505-2E9C-101B-9397-08002B2CF9AE}" pid="351" name="x1ye=74">
    <vt:lpwstr>L8xqXAjmtYFvGtWA9ECksbjje8yYvSTLXbe1qeuJQ+xTzBZ+8/siZsD1d7cCy6dPywxOA9catUL9Vth3IgDVeyC3JF8jrSuOWw88esA+Ez8U7CPg0rrjQsHlIecgJoP+VSU6ijD65f+oijHkg+TCxjJFgKjJltFYesBbPLLmQvEKJWG/SDnHz4Oi20Ltsbq6l/CTzYYPdbeY0swvZWbsypgRxq+BnZLY4hdAgvygCrkE626OhlLZZdQIfRwAfWa</vt:lpwstr>
  </property>
  <property fmtid="{D5CDD505-2E9C-101B-9397-08002B2CF9AE}" pid="352" name="x1ye=75">
    <vt:lpwstr>Vd3fhai+kHTt+ITEFzsyeRq2N1VwwkkawAQzbCcW5fA0SFVZd7OCQ+l9PvRiJAvPUULSCjXfNhCViN5/R8sN435JGDXouyDMd2pXm1c9Gtm4xbnQCBD077eCi7TViTjYrsWdwJk+Mg4eOr3/l4oezCvySYl+MF5cU5IezGzmOXMXtnHcX72qRSKb8BnXI+SrT3XTA87nyCstq6w8rZkai+k6AYNSaqq4lp3aSFn+21WfQITJw8vyUoYC49pMW5+</vt:lpwstr>
  </property>
  <property fmtid="{D5CDD505-2E9C-101B-9397-08002B2CF9AE}" pid="353" name="x1ye=76">
    <vt:lpwstr>YdRxHFrPVmM/pS+Sq5oSZfyTIfpXr8/XpQfgNQovhXUPknl+1yByBUeETLsEyDoPsJP+HK+5AochyEUY4cmY1i9Xgwo4RbMtzaK73pbbEPSLjBwbXfpSbV99rv2koOjwAogsiW/hAkE1YSiFhOvnqnbhp7A5n5cjv8BhmKW/3S1nm/Vapzm4IBl++A79Hztv2HD85QfV6bH77EYL2tVtPRHHdXht15SvYfkExHfJkYhjzz1AKXRDZpxe1hikDdC</vt:lpwstr>
  </property>
  <property fmtid="{D5CDD505-2E9C-101B-9397-08002B2CF9AE}" pid="354" name="x1ye=77">
    <vt:lpwstr>G+8Cg8DZ7e2R8cqncjTp0tTM/6UPs8petSIHeldCgHjrRmY9tB/6AJvKULahnSdwaJ68+5BKaRv0QL7izAto3CscPqwuz1D6cJ3/oHXhoLmNunKrhGWvAb6bd/Hevw28/a+Wa3UspLNIEJxmhcROHJh8WhMltmhlN4ptsPc3Yn2KHvI5UBvhGauIMGSQT6KdL+tUFLNB9OTZrU2q1CT/upb7nPu9d8tM/EG6sSVQvKvupZbZu5Ys4VcdpEjnquD</vt:lpwstr>
  </property>
  <property fmtid="{D5CDD505-2E9C-101B-9397-08002B2CF9AE}" pid="355" name="x1ye=78">
    <vt:lpwstr>rGZAF2DsTjdeunmp09X2UORHIFDWPLmv2xtiGbcsvyBW4xjBz1JMP0ePjD/V1+WpbUBn2nHsI+n4MyyeIT2R6EQfw3d5BmO30PcgVX5wQP/nxz9PBjrwdYW3fWr0ZKYYARrdYAp+zAgSvmRvEDQexi4RtTkxkqGJDUwgEx8e7ZNLO/kfHrt7cQR67G271VIciL1VZHA8jEH9iPXKh2l5jVxrOtn/PprHJc/GGBnJjUoHQHM0yy0cW8N5pq+lmO7</vt:lpwstr>
  </property>
  <property fmtid="{D5CDD505-2E9C-101B-9397-08002B2CF9AE}" pid="356" name="x1ye=79">
    <vt:lpwstr>WR4J12U7oqkrzCR5uNdeZKhHO0X+xRXhXoI7JnCbeWC8unCoRhqtQM8PKS3tqy+xeOIOom/Uo5fJlBz7i7w+ym2pc6dYZlqX/jBOYnEBjZvBiTrY35q3YSIto9PSdkBwHtg7SaqKehdqlyC5ULgfBjs6s1t3wHJp/gCHPHjfQ2fuZWOVSGPZ1FAtiULJzbSeGrjOzqfNOR2+s5a8xnqnzsmFA8b3O6OiJ2N8+/2Gok5mTOUGYDGUnaOm+mONCxa</vt:lpwstr>
  </property>
  <property fmtid="{D5CDD505-2E9C-101B-9397-08002B2CF9AE}" pid="357" name="x1ye=8">
    <vt:lpwstr>skp5cZcScqxTfoebyfqbYL4T5hWaKGfiJlW/dSooetmdF/Sbp/HEnsvN230tU0GfANJldduEbR+bWYx/Rnl0l61TnsFC3HXF/5yXuecr2Yw5TkcM4lCisM03Yyr0c0+hztlBBZGlMn3a3Nmn0ipnA+MyyDjBfxL6s70k1vkko5/K++uXNrCseMyWmCxaLKgVPrHAxrqosr4d66hILR9kzB9VSRE1cGIetz2lbwtPJRQcM29/uBZHKkJLbcVJJ+x</vt:lpwstr>
  </property>
  <property fmtid="{D5CDD505-2E9C-101B-9397-08002B2CF9AE}" pid="358" name="x1ye=80">
    <vt:lpwstr>B8ftHBeZI3o7MS3UxuvwVl/Xl6CZyBFY+u0iaRee3W4vSyVmyxvEgUPnlcHFob334jYw6l9gWxh0hwpYXE8yzADrOAYOEnUonEICLjh9rOdlU9spfLJoxw3w6qdQuPUuAL+KoLH8R/geD9nL7acbHnFoa70YI2eR4ORg9lr7BMa9PAL0ppJmriDpcPOuLCR9f/CE+gm2HrGsEkAihpw75iunuHOGUDFoKaZLB3S3hx6zaLGpznMePtLZBD85zoJ</vt:lpwstr>
  </property>
  <property fmtid="{D5CDD505-2E9C-101B-9397-08002B2CF9AE}" pid="359" name="x1ye=81">
    <vt:lpwstr>priHcZtcQG35li5GxcD5PUUtJ+0s9wuCRPLPTINvNoUtRx7pYQEi+xiBhE6HuakL6VmqH+TesbL+4CvQ76T8yhMAuRzoCB+pqgtOhWxa1qPFeZKwNnYBKNrIxPWV6/OSU5gSl9Q62n8EF3IDprCbScf6IuILaFN6wsGAtrYo2QFKYlbYqo58xet381TuQNY4RD2iP3e2l+YLSLGiq26DiDvA6h1Ff6C9jWdwvinyZSZB0t+bXow29YLtchZciyf</vt:lpwstr>
  </property>
  <property fmtid="{D5CDD505-2E9C-101B-9397-08002B2CF9AE}" pid="360" name="x1ye=82">
    <vt:lpwstr>70YdO+cXjdgYrFOFBwdPXJNSf+Jn0k1XZCe9A7GUaMT5F1m1xiJkKZgZxbNFGzmaFNrBoR4/kZsPZGFRGrWf/3dEwf+/warF0Id4lpPCx7pzEwHneMx2coP3oqZPH/4/7Gu9EsFYfHUV7avjUw3nW9BE2MAjc38xeqmac+Ypnv1oKJAU8Khu3NLQTuuGhEZxVd+5JP7apHWrN5ANySuuUCb15+P3b/+VwJsjVKTGBat+4MUusTqQsMCusbSvUcl</vt:lpwstr>
  </property>
  <property fmtid="{D5CDD505-2E9C-101B-9397-08002B2CF9AE}" pid="361" name="x1ye=83">
    <vt:lpwstr>bH8l4xFVt6rhhuuM7crzzvdgSDOHVWqGlh948aVUf76rL1IwhNwZjuau7O/V+sVLA6Fk6Zx23lmHvjGmHXU6A8VnQ6FtNAMg7C5EnjKITgwznXLdtF9QpabPlXIeVNfKEQ4YD/1cyqpGMQj5aat+7s/xNL8PK1/kGXkmERZYx+4lnMOugvfwzQDQCZ6mxyfdcf68s9pQP9P3NKTBuABa96HEZ7pVklbxPsu2Ghr77gIjS5c1uaDef5Z3qTRTOdZ</vt:lpwstr>
  </property>
  <property fmtid="{D5CDD505-2E9C-101B-9397-08002B2CF9AE}" pid="362" name="x1ye=84">
    <vt:lpwstr>OtDcUDHw5QehBx8iR7eNfAayna0e+wvP7y/x0aBLj23oWZzf4M1DHZwL8fsRzhzDWtyTMapMRRgOz3aPlaIqpK8kNanJEtULrF6PTP91Jnv/uC9E0eTwMn3uxGksfpYkFp+z6SdACO+vmVXMD2QSkYR2B01F7dLOjxnp4BdlpIv/qZuBxYznNiWynZZMzR5dCcpJb1qBKYCpteqGs8mvIRzYD2v7wUzSpTIeilTzkaK19zAW00l2w7a+nWeGLUB</vt:lpwstr>
  </property>
  <property fmtid="{D5CDD505-2E9C-101B-9397-08002B2CF9AE}" pid="363" name="x1ye=85">
    <vt:lpwstr>iIdbHWYMSDWn6k3fH0UHIr/6UTN8hxMMz6UhqJmO2SHx87PuAus/E9LlGSHAoMLG/fxzbjJr8M8RxxF8Xq3OiLx1efAxJt+lf0vPpfpdRq9YuTlTpCOhqnjKBIgwUFD/Ok1y+Mm5EBdKcJhFxC8nei6O18NNlQIrrw88gbjS+5OUsKfpOKkY0dJG5jHT8IKWSo5jA67cGCMwkE6Dj6cdR0aBmB4rzg1QqHc3JtqBFtZF+f9BiKi+Bsg7a1+rSJf</vt:lpwstr>
  </property>
  <property fmtid="{D5CDD505-2E9C-101B-9397-08002B2CF9AE}" pid="364" name="x1ye=86">
    <vt:lpwstr>Tf77OSokYdH8oeSmYco4I/5Q+2XREQdX7J3mdIL/u9oXajqJ57VvSQlCu4Gpo/Him5tJEXAw7CR+mtSv3msZUY/SLo/NmjFJH4EOpVMEyrrz06weGCTOSmixwflyNz6ywd37DmUSl86JHONaJuVJ6knC82vwfBnDeg8t63WZKPXQGJa5w8N12Vmn+u0LlE6L1WIzQo4CXaZMufpZV6vk448GaAR7RIcJfqGh/bUGgyib0XFQzDTSwaL26deGwqU</vt:lpwstr>
  </property>
  <property fmtid="{D5CDD505-2E9C-101B-9397-08002B2CF9AE}" pid="365" name="x1ye=87">
    <vt:lpwstr>OKkI2ipaw5vRtngBrDu7XoqnnsUq0hM4mrgWJIPDlpGTnLHKQDz1opuJIAmq1wMarLVAX8l7FoPmD3GfvJCUXWDcSkNUk4d1cnHBttq/EZXyqfmAYomzkiu2V1B7viaEk+Ao1qTcAhYX1MkC0LRRREEYiNRgAAq3zistjfhKhVFmbRy3ICGJu79hORaIFHDHBOzwPuttfdQPNnKwJnF/myqC54mR0vdNnO9fLveIcI9lKfI3tG9eDpgirLI8Xeh</vt:lpwstr>
  </property>
  <property fmtid="{D5CDD505-2E9C-101B-9397-08002B2CF9AE}" pid="366" name="x1ye=88">
    <vt:lpwstr>GIJVbx+UP37u3bRSHbEXMR2yuREWos3wD5E9lWbM0AkWusaEPYJY6hztLTvsc0YvrbOzE//c+i2Mrs+IN4TO5laM4KBACzjdGmFwIot6h0Ny1OSiNhQmgoHaoszcM2Mu/8+FyYFqfqVOYumYvuHFej5qL0TipseL4flH6+aIWizizL7CuWKfMvlR5O9ZvMSWUriuMVw5MHuvYRIA7mQ09SblUR2KsJXhfh7C8DIaQhLZDaWo9EbVPhqqIj0Xh05</vt:lpwstr>
  </property>
  <property fmtid="{D5CDD505-2E9C-101B-9397-08002B2CF9AE}" pid="367" name="x1ye=89">
    <vt:lpwstr>no4KgGoAOOrdrQMyq1a3ufubYYJsvFvm2FnK9Yi7drB7udeewADrtpU/VshTBnQNtNJjI/7YzedOoCiijJq4vtZKlBCG/AZP07rRC2fmD5IuhulwuHyY8ZcJistJi1cI/oKIhxE51Z3tBz6gd0ZLYCJT+WdHA1Nxv5fy+c5r8yhT7S9NaCunzD82Wzw1ToAZE40/QVWt8+P3r7h+p59mV+VALSaYlj2nIIMvqNN1UPoT87+2KL3DtMcdho5iBdq</vt:lpwstr>
  </property>
  <property fmtid="{D5CDD505-2E9C-101B-9397-08002B2CF9AE}" pid="368" name="x1ye=9">
    <vt:lpwstr>z57G+GYFXkn0J3TW4AP2uIHadX7BAjRs0vKWVvWZgzKzK5fMCQ4XSUS/F9vJXx+fP2kQ74nsNi4O/InP/MigFBHboJ3AmK3eHd72efvg7qy9QqaZCwG0gkOWFJQ76q8FWUyvP1ndhXyD3CfuWzUZd+03hrrnRnJi2rnEPQ/sW6x3qqn8J/rvQKHoxGUHieTlzetcUhMgArKanO0pW2rOK7bBj2BhJ77eXrlWX8E8F8f5vmHJ53V4PQMCLnXVKk/</vt:lpwstr>
  </property>
  <property fmtid="{D5CDD505-2E9C-101B-9397-08002B2CF9AE}" pid="369" name="x1ye=90">
    <vt:lpwstr>ZF1pcT1pGYuEvowYcK2Xm76E9NXvVdOBga62Z+FPTA1gURB9gDSBCjKTjE3rIHlb2GJmMm4mXmUubYavfPcG/AfDAHahHO0JEGUD/mVWl4QigsoLduy2DweojNby7UmAiS2b3OI8Iz283Pj4BwD/TrC3y/E3vFeeSY7M54W/KwqiJWaLv9quw1WbOZfDvJ4OCHVCmP0AsZzErnIKAEp6QKZZ2c+56qPXJON4CR3lkr/+hprNRj/Y1Y3EchECCYq</vt:lpwstr>
  </property>
  <property fmtid="{D5CDD505-2E9C-101B-9397-08002B2CF9AE}" pid="370" name="x1ye=91">
    <vt:lpwstr>8jC237ddIG8csPrQIUy2hozcDDkqlbxcVeRTTLWKC2wBI2S5ZShGr2fnMh1ciT7IbL8pAGNcjepHj0ZpNM3IfUnutfDFn+m/AZmfzCEtikQ3my+FiHkWmvchLyP4siZbvG6Xg+UkBGjex27hjt9aWBAqQQRhJjfztGPgcNbjgxHyuOcBuZanZccmoVfbYXJIBnOf33GhRUzHZYx3iOkSoRFoifNwRXsHyvgqyC3lrdJyOR2G0Nnya329c5OmPfq</vt:lpwstr>
  </property>
  <property fmtid="{D5CDD505-2E9C-101B-9397-08002B2CF9AE}" pid="371" name="x1ye=92">
    <vt:lpwstr>g2WY6TMyasq3sGvN1+BR9gkCh5Ed/+c8fObxv/ZwB+AhC2O/r3GUjB+juP5TjaVJCy7kxHsEQpJfaddImWitvavGt3xNabYxwOD1lVewsPwI3ACWtNU0gmlJHqCweRK1NOMaFWJJtSH3ic+SYKapjk3yzGKc0JejYLL1EYQP8JuDoIdwT/losz+hHLCrmChdC8VbbsuGBzhOrFz1X/f+pLNSK/SRg3pe377BNTkDFUfQ3la2pisoaptcUsx6Ks9</vt:lpwstr>
  </property>
  <property fmtid="{D5CDD505-2E9C-101B-9397-08002B2CF9AE}" pid="372" name="x1ye=93">
    <vt:lpwstr>lV24YBaKzm5jh7iaeJ+iyFU66wSAn85fDeLtsu926cc9UT+WDgrQqpoNccxZrzVpPiqY/iaFZmoLw3ULg9CWYlaN76hcVUcaA5unDBmmQ4pz+zoWpRhiBFUAoKcbvedTMQrh3P4q/9Qti1kA59fkAd2l/cp4BzpU16e1LhJDwQULjxGE2mxekyFe7MMyMpIrW5rFZ8TzReJugEXdLAJaPI1+GJt4tO9+CvT2h+qQfwoQhsE5yZcQV8SfPH0sOfz</vt:lpwstr>
  </property>
  <property fmtid="{D5CDD505-2E9C-101B-9397-08002B2CF9AE}" pid="373" name="x1ye=94">
    <vt:lpwstr>uealMNBfXnGV5u33vzndkSNoehc+xQ3gNWE7vwwPOZ4ZhPfN5qsrcRighakr9Jqs0E2kLjYXusRK6qOXNPLdSb4vvrd5Bhb0Bk9pLeybHQxws/MnXDjDDkF6lxfv7BVJq7JQnWgteC8pSzfFKRTQEUsCSIFxVgo/shYP2NNidxPXCIjoBJxVYrNikk133MmRHEi/W3Gr7Z8oFbn6rB7rxQru0kAWOqyqRkImWOrfQ2lazxJsJEori7inqWjVd3F</vt:lpwstr>
  </property>
  <property fmtid="{D5CDD505-2E9C-101B-9397-08002B2CF9AE}" pid="374" name="x1ye=95">
    <vt:lpwstr>z89l5zi3HSpoHPk/jIwtYts9eonRc3PMldzidvA/JRDP2/FRijCKy3V676GGE00+OjN+RKCdt01EMGsFS2dutCy8WOzFnu7P/6AbEFglZkNQ9M3viFAkxHBjAHPGmnJP8QMM9M/Q4q8jT7lFOHKWA4GhF0N6qL7fRI3cSHhlZvTOlTR2+cnR0PlBfswF/ZwzNIQBo8zzigEHkmJybL3cxe89f+/EHCUI0EeysNpOh2oxEPUuHhX/I2yhr3GGbFa</vt:lpwstr>
  </property>
  <property fmtid="{D5CDD505-2E9C-101B-9397-08002B2CF9AE}" pid="375" name="x1ye=96">
    <vt:lpwstr>DALHlbpY05fR+gEMWvZThaMHltiiSoJQxmoZC9qLD8Q3m6gFVnHcPYzTMzBCIL8xKtLaO0KakN2+i3US6NnRx41Yo/rofPDM0jBt/U+E6Sikw1mOZ/5Z3BxF92FAHOrZU9hz8CHlO1uf9e6ujmR6kQegpI3dQXTMVAF+pqdQbtcp0VEtv2+h9ZzJUibU8GIH5BmDnGdfE4ieIpnz6v2ICOxA6NxPFm7oqkspY4poit6xFzA4OT+zdRrmg0ORgtu</vt:lpwstr>
  </property>
  <property fmtid="{D5CDD505-2E9C-101B-9397-08002B2CF9AE}" pid="376" name="x1ye=97">
    <vt:lpwstr>q6HO5TbLuVxKDG0XGsqMOJJ1FZun1tYUNIDeIwuQa/2KyDg0Xgu1Oc3qd8juy5zGihcq6MsmLZWD89E7jPkcBQbrifr6JI1HNkyUjehm2EDxpBMiAwBkInZ2kfUNKCKyV2zrkxtbH46LnPj2tyNIZG+WpUuvCZKQEp3i0P6Thoa50fXxbst+1gsHuWRdrptz2J1fT3gHlTxZ6cjd9EZA/vWopiC3JbORgyzi4689Hlm86PEM2AxJqbMXPBcRJNY</vt:lpwstr>
  </property>
  <property fmtid="{D5CDD505-2E9C-101B-9397-08002B2CF9AE}" pid="377" name="x1ye=98">
    <vt:lpwstr>bQ2s9DWaPjPGK4+p1fN4uCwR01XwdO66G0Czsm/7bW0ZQ33vuOpR82fD2ekkJCnxg36jKYmS5xaqAN6gTbihmJczc2wNmWbNASWuliiIgH0tzug064sGpuINAaqh9YhTkp4JV5SqGehBFmAgjWBchHN1+UzDooAr39NPmsl+yvRl1tDJqiE9GLLFLHPSAmpqQvRHXH6BVweUf0/uM9fq1J0hy5ovaxhV4uy5tSMSNhOFeLuxqxk3XmXa2x8Wc6w</vt:lpwstr>
  </property>
  <property fmtid="{D5CDD505-2E9C-101B-9397-08002B2CF9AE}" pid="378" name="x1ye=99">
    <vt:lpwstr>g/lf1eBno9g2Y/qhmYRXjhgdEMTUi6H07+6nDGn/H0vb3lHk2SX59a1VJgAjcxItLQ1UglRix9Jitx07KzOZ0Alowqk+I7i3j0qls0mW5UZqVWKrnF/1GqowLc2XNJL1vHApwibxKR79PYddhhuhaplCZr9Rt3q3fQ2ZsYI9NVOTPziI5vjeJ42n9dH0hPoR4wmbPtgUx8C4LJaWrmiq7xAg1FpHX7e2a5Qg5wszjjsYYKWI1rNAPGi78znlmmR</vt:lpwstr>
  </property>
</Properties>
</file>