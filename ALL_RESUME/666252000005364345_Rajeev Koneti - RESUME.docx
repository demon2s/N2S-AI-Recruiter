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17C82" w:rsidRPr="00A36323" w:rsidRDefault="00C17C82" w:rsidP="00006E56">
      <w:pPr>
        <w:ind w:left="2880" w:firstLine="720"/>
        <w:jc w:val="both"/>
        <w:rPr>
          <w:rFonts w:asciiTheme="minorHAnsi" w:hAnsiTheme="minorHAnsi" w:cstheme="minorHAnsi"/>
          <w:noProof/>
          <w:sz w:val="22"/>
          <w:szCs w:val="22"/>
        </w:rPr>
      </w:pPr>
      <w:r w:rsidRPr="00A36323">
        <w:rPr>
          <w:rFonts w:asciiTheme="minorHAnsi" w:hAnsiTheme="minorHAnsi" w:cstheme="minorHAnsi"/>
          <w:noProof/>
          <w:sz w:val="22"/>
          <w:szCs w:val="22"/>
        </w:rPr>
        <w:t xml:space="preserve">                                                                                                     </w:t>
      </w:r>
    </w:p>
    <w:p w:rsidR="001E5068" w:rsidRPr="00A36323" w:rsidRDefault="0099612E" w:rsidP="00451FCB">
      <w:pPr>
        <w:jc w:val="both"/>
        <w:rPr>
          <w:rFonts w:asciiTheme="minorHAnsi" w:hAnsiTheme="minorHAnsi" w:cstheme="minorHAnsi"/>
          <w:b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A36323">
        <w:rPr>
          <w:rFonts w:asciiTheme="minorHAnsi" w:hAnsiTheme="minorHAnsi" w:cstheme="minorHAnsi"/>
          <w:bCs/>
          <w:kern w:val="16"/>
          <w:sz w:val="22"/>
          <w:szCs w:val="22"/>
        </w:rPr>
        <w:t>Contact: +</w:t>
      </w:r>
      <w:r w:rsidR="00166140" w:rsidRPr="00A36323">
        <w:rPr>
          <w:rFonts w:asciiTheme="minorHAnsi" w:hAnsiTheme="minorHAnsi" w:cstheme="minorHAnsi"/>
          <w:bCs/>
          <w:kern w:val="16"/>
          <w:sz w:val="22"/>
          <w:szCs w:val="22"/>
        </w:rPr>
        <w:t>1</w:t>
      </w:r>
      <w:r w:rsidRPr="00A36323">
        <w:rPr>
          <w:rFonts w:asciiTheme="minorHAnsi" w:hAnsiTheme="minorHAnsi" w:cstheme="minorHAnsi"/>
          <w:bCs/>
          <w:kern w:val="16"/>
          <w:sz w:val="22"/>
          <w:szCs w:val="22"/>
        </w:rPr>
        <w:t xml:space="preserve"> </w:t>
      </w:r>
      <w:r w:rsidR="00610BA1" w:rsidRPr="00A36323">
        <w:rPr>
          <w:rFonts w:asciiTheme="minorHAnsi" w:hAnsiTheme="minorHAnsi" w:cstheme="minorHAnsi"/>
          <w:bCs/>
          <w:kern w:val="16"/>
          <w:sz w:val="22"/>
          <w:szCs w:val="22"/>
        </w:rPr>
        <w:t>7</w:t>
      </w:r>
      <w:r w:rsidR="00166140" w:rsidRPr="00A36323">
        <w:rPr>
          <w:rFonts w:asciiTheme="minorHAnsi" w:hAnsiTheme="minorHAnsi" w:cstheme="minorHAnsi"/>
          <w:bCs/>
          <w:kern w:val="16"/>
          <w:sz w:val="22"/>
          <w:szCs w:val="22"/>
        </w:rPr>
        <w:t>703637378</w:t>
      </w:r>
      <w:r w:rsidR="001E5068" w:rsidRPr="00A36323">
        <w:rPr>
          <w:rFonts w:asciiTheme="minorHAnsi" w:hAnsiTheme="minorHAnsi" w:cstheme="minorHAnsi"/>
          <w:b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ab/>
      </w:r>
      <w:r w:rsidR="00D55E00" w:rsidRPr="00A36323">
        <w:rPr>
          <w:rFonts w:asciiTheme="minorHAnsi" w:hAnsiTheme="minorHAnsi" w:cstheme="minorHAnsi"/>
          <w:b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ab/>
      </w:r>
      <w:r w:rsidR="00D55E00" w:rsidRPr="00A36323">
        <w:rPr>
          <w:rFonts w:asciiTheme="minorHAnsi" w:hAnsiTheme="minorHAnsi" w:cstheme="minorHAnsi"/>
          <w:b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ab/>
      </w:r>
      <w:r w:rsidR="00D55E00" w:rsidRPr="00A36323">
        <w:rPr>
          <w:rFonts w:asciiTheme="minorHAnsi" w:hAnsiTheme="minorHAnsi" w:cstheme="minorHAnsi"/>
          <w:b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ab/>
      </w:r>
      <w:r w:rsidR="00E04B16" w:rsidRPr="00A36323">
        <w:rPr>
          <w:rFonts w:asciiTheme="minorHAnsi" w:hAnsiTheme="minorHAnsi" w:cstheme="minorHAnsi"/>
          <w:b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                                 </w:t>
      </w:r>
      <w:r w:rsidR="00677DC5" w:rsidRPr="00A36323">
        <w:rPr>
          <w:rFonts w:asciiTheme="minorHAnsi" w:hAnsiTheme="minorHAnsi" w:cstheme="minorHAnsi"/>
          <w:b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ab/>
      </w:r>
    </w:p>
    <w:p w:rsidR="009E2ED5" w:rsidRPr="00A36323" w:rsidRDefault="0099612E" w:rsidP="0099612E">
      <w:pPr>
        <w:jc w:val="both"/>
        <w:rPr>
          <w:rFonts w:asciiTheme="minorHAnsi" w:hAnsiTheme="minorHAnsi" w:cstheme="minorHAnsi"/>
          <w:bCs/>
          <w:kern w:val="16"/>
          <w:sz w:val="22"/>
          <w:szCs w:val="22"/>
        </w:rPr>
      </w:pPr>
      <w:r w:rsidRPr="00A36323">
        <w:rPr>
          <w:rFonts w:asciiTheme="minorHAnsi" w:hAnsiTheme="minorHAnsi" w:cstheme="minorHAnsi"/>
          <w:bCs/>
          <w:kern w:val="16"/>
          <w:sz w:val="22"/>
          <w:szCs w:val="22"/>
        </w:rPr>
        <w:t>Email:</w:t>
      </w:r>
      <w:r w:rsidR="00166140" w:rsidRPr="00A36323">
        <w:rPr>
          <w:rFonts w:asciiTheme="minorHAnsi" w:hAnsiTheme="minorHAnsi" w:cstheme="minorHAnsi"/>
          <w:bCs/>
          <w:kern w:val="16"/>
          <w:sz w:val="22"/>
          <w:szCs w:val="22"/>
        </w:rPr>
        <w:t xml:space="preserve"> </w:t>
      </w:r>
      <w:hyperlink r:id="rId8" w:history="1">
        <w:r w:rsidR="00224ED6" w:rsidRPr="00A36323">
          <w:rPr>
            <w:rStyle w:val="Hyperlink"/>
            <w:rFonts w:asciiTheme="minorHAnsi" w:hAnsiTheme="minorHAnsi" w:cstheme="minorHAnsi"/>
            <w:bCs/>
            <w:kern w:val="16"/>
            <w:sz w:val="22"/>
            <w:szCs w:val="22"/>
          </w:rPr>
          <w:t>rajeev.sap95@gmail.com</w:t>
        </w:r>
      </w:hyperlink>
    </w:p>
    <w:p w:rsidR="00224ED6" w:rsidRPr="00A36323" w:rsidRDefault="00224ED6" w:rsidP="0099612E">
      <w:pPr>
        <w:jc w:val="both"/>
        <w:rPr>
          <w:rFonts w:asciiTheme="minorHAnsi" w:hAnsiTheme="minorHAnsi" w:cstheme="minorHAnsi"/>
          <w:bCs/>
          <w:kern w:val="16"/>
          <w:sz w:val="22"/>
          <w:szCs w:val="22"/>
        </w:rPr>
      </w:pPr>
    </w:p>
    <w:p w:rsidR="00224ED6" w:rsidRPr="00A36323" w:rsidRDefault="00224ED6" w:rsidP="00224ED6">
      <w:pPr>
        <w:jc w:val="both"/>
        <w:rPr>
          <w:rFonts w:asciiTheme="minorHAnsi" w:hAnsiTheme="minorHAnsi" w:cstheme="minorHAnsi"/>
          <w:bCs/>
          <w:kern w:val="16"/>
          <w:sz w:val="28"/>
          <w:szCs w:val="28"/>
        </w:rPr>
      </w:pPr>
      <w:r w:rsidRPr="00A36323">
        <w:rPr>
          <w:rFonts w:asciiTheme="minorHAnsi" w:hAnsiTheme="minorHAnsi" w:cstheme="minorHAnsi"/>
          <w:bCs/>
          <w:kern w:val="16"/>
          <w:sz w:val="22"/>
          <w:szCs w:val="22"/>
        </w:rPr>
        <w:t xml:space="preserve">                                                                           </w:t>
      </w:r>
      <w:r w:rsidR="00A36323">
        <w:rPr>
          <w:rFonts w:asciiTheme="minorHAnsi" w:hAnsiTheme="minorHAnsi" w:cstheme="minorHAnsi"/>
          <w:bCs/>
          <w:kern w:val="16"/>
          <w:sz w:val="22"/>
          <w:szCs w:val="22"/>
        </w:rPr>
        <w:t xml:space="preserve">    </w:t>
      </w:r>
      <w:r w:rsidRPr="00A36323">
        <w:rPr>
          <w:rFonts w:asciiTheme="minorHAnsi" w:hAnsiTheme="minorHAnsi" w:cstheme="minorHAnsi"/>
          <w:bCs/>
          <w:kern w:val="16"/>
          <w:sz w:val="22"/>
          <w:szCs w:val="22"/>
        </w:rPr>
        <w:t xml:space="preserve">  </w:t>
      </w:r>
      <w:r w:rsidRPr="00A36323">
        <w:rPr>
          <w:rFonts w:asciiTheme="minorHAnsi" w:hAnsiTheme="minorHAnsi" w:cstheme="minorHAnsi"/>
          <w:b/>
          <w:kern w:val="16"/>
          <w:sz w:val="28"/>
          <w:szCs w:val="28"/>
        </w:rPr>
        <w:t xml:space="preserve">Rajeev </w:t>
      </w:r>
      <w:proofErr w:type="spellStart"/>
      <w:r w:rsidRPr="00A36323">
        <w:rPr>
          <w:rFonts w:asciiTheme="minorHAnsi" w:hAnsiTheme="minorHAnsi" w:cstheme="minorHAnsi"/>
          <w:b/>
          <w:kern w:val="16"/>
          <w:sz w:val="28"/>
          <w:szCs w:val="28"/>
        </w:rPr>
        <w:t>Koneti</w:t>
      </w:r>
      <w:proofErr w:type="spellEnd"/>
    </w:p>
    <w:p w:rsidR="00224ED6" w:rsidRPr="00A36323" w:rsidRDefault="00224ED6" w:rsidP="0099612E">
      <w:pPr>
        <w:jc w:val="both"/>
        <w:rPr>
          <w:rFonts w:asciiTheme="minorHAnsi" w:hAnsiTheme="minorHAnsi" w:cstheme="minorHAnsi"/>
          <w:noProof/>
          <w:sz w:val="28"/>
          <w:szCs w:val="28"/>
        </w:rPr>
      </w:pPr>
      <w:r w:rsidRPr="00A36323">
        <w:rPr>
          <w:rFonts w:asciiTheme="minorHAnsi" w:hAnsiTheme="minorHAnsi" w:cstheme="minorHAnsi"/>
          <w:b/>
          <w:sz w:val="28"/>
          <w:szCs w:val="28"/>
        </w:rPr>
        <w:t xml:space="preserve">                        </w:t>
      </w:r>
      <w:r w:rsidR="00A36323">
        <w:rPr>
          <w:rFonts w:asciiTheme="minorHAnsi" w:hAnsiTheme="minorHAnsi" w:cstheme="minorHAnsi"/>
          <w:b/>
          <w:sz w:val="28"/>
          <w:szCs w:val="28"/>
        </w:rPr>
        <w:t xml:space="preserve">               </w:t>
      </w:r>
      <w:r w:rsidRPr="00A36323">
        <w:rPr>
          <w:rFonts w:asciiTheme="minorHAnsi" w:hAnsiTheme="minorHAnsi" w:cstheme="minorHAnsi"/>
          <w:b/>
          <w:sz w:val="28"/>
          <w:szCs w:val="28"/>
        </w:rPr>
        <w:t xml:space="preserve">SAP EWM / MM S4 HANA Functional Consultant  </w:t>
      </w:r>
      <w:r w:rsidRPr="00A36323">
        <w:rPr>
          <w:rFonts w:asciiTheme="minorHAnsi" w:hAnsiTheme="minorHAnsi" w:cstheme="minorHAnsi"/>
          <w:noProof/>
          <w:sz w:val="28"/>
          <w:szCs w:val="28"/>
        </w:rPr>
        <w:t xml:space="preserve">  </w:t>
      </w:r>
    </w:p>
    <w:p w:rsidR="00BE7CA3" w:rsidRPr="00A36323" w:rsidRDefault="00BE7CA3" w:rsidP="00451FCB">
      <w:pPr>
        <w:jc w:val="both"/>
        <w:rPr>
          <w:rFonts w:asciiTheme="minorHAnsi" w:hAnsiTheme="minorHAnsi" w:cstheme="minorHAnsi"/>
          <w:b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:rsidR="00DF7C2A" w:rsidRPr="00A36323" w:rsidRDefault="00D22487" w:rsidP="00224ED6">
      <w:pPr>
        <w:pBdr>
          <w:bottom w:val="single" w:sz="4" w:space="1" w:color="auto"/>
        </w:pBdr>
        <w:jc w:val="both"/>
        <w:rPr>
          <w:rFonts w:asciiTheme="minorHAnsi" w:hAnsiTheme="minorHAnsi" w:cstheme="minorHAnsi"/>
          <w:b/>
          <w:kern w:val="16"/>
          <w:sz w:val="22"/>
          <w:szCs w:val="22"/>
        </w:rPr>
      </w:pPr>
      <w:r w:rsidRPr="00A36323">
        <w:rPr>
          <w:rFonts w:asciiTheme="minorHAnsi" w:hAnsiTheme="minorHAnsi" w:cstheme="minorHAnsi"/>
          <w:b/>
          <w:kern w:val="16"/>
          <w:sz w:val="22"/>
          <w:szCs w:val="22"/>
        </w:rPr>
        <w:t>PROFESSIONAL SUMMARY</w:t>
      </w:r>
    </w:p>
    <w:p w:rsidR="00971EC8" w:rsidRPr="00A36323" w:rsidRDefault="00971EC8" w:rsidP="00451FCB">
      <w:pPr>
        <w:jc w:val="both"/>
        <w:rPr>
          <w:rFonts w:asciiTheme="minorHAnsi" w:hAnsiTheme="minorHAnsi" w:cstheme="minorHAnsi"/>
          <w:sz w:val="22"/>
          <w:szCs w:val="22"/>
        </w:rPr>
      </w:pPr>
    </w:p>
    <w:p w:rsidR="00166140" w:rsidRPr="00A36323" w:rsidRDefault="00166140" w:rsidP="00166140">
      <w:pPr>
        <w:numPr>
          <w:ilvl w:val="0"/>
          <w:numId w:val="23"/>
        </w:numPr>
        <w:tabs>
          <w:tab w:val="clear" w:pos="360"/>
          <w:tab w:val="left" w:pos="720"/>
        </w:tabs>
        <w:ind w:left="720"/>
        <w:jc w:val="both"/>
        <w:rPr>
          <w:rFonts w:asciiTheme="minorHAnsi" w:hAnsiTheme="minorHAnsi" w:cstheme="minorHAnsi"/>
          <w:kern w:val="16"/>
          <w:sz w:val="22"/>
          <w:szCs w:val="22"/>
        </w:rPr>
      </w:pPr>
      <w:r w:rsidRPr="00A36323">
        <w:rPr>
          <w:rFonts w:asciiTheme="minorHAnsi" w:hAnsiTheme="minorHAnsi" w:cstheme="minorHAnsi"/>
          <w:kern w:val="16"/>
          <w:sz w:val="22"/>
          <w:szCs w:val="22"/>
        </w:rPr>
        <w:t xml:space="preserve">Having </w:t>
      </w:r>
      <w:r w:rsidR="00601E15" w:rsidRPr="00A36323">
        <w:rPr>
          <w:rFonts w:asciiTheme="minorHAnsi" w:hAnsiTheme="minorHAnsi" w:cstheme="minorHAnsi"/>
          <w:kern w:val="16"/>
          <w:sz w:val="22"/>
          <w:szCs w:val="22"/>
        </w:rPr>
        <w:t>9</w:t>
      </w:r>
      <w:r w:rsidRPr="00A36323">
        <w:rPr>
          <w:rFonts w:asciiTheme="minorHAnsi" w:hAnsiTheme="minorHAnsi" w:cstheme="minorHAnsi"/>
          <w:kern w:val="16"/>
          <w:sz w:val="22"/>
          <w:szCs w:val="22"/>
        </w:rPr>
        <w:t xml:space="preserve"> years of SAP EWM/MM S4HANA Experience with Implementation, Rollout and supports with enhancements and Archiving.</w:t>
      </w:r>
    </w:p>
    <w:p w:rsidR="00166140" w:rsidRPr="00A36323" w:rsidRDefault="00166140" w:rsidP="00166140">
      <w:pPr>
        <w:numPr>
          <w:ilvl w:val="0"/>
          <w:numId w:val="23"/>
        </w:numPr>
        <w:tabs>
          <w:tab w:val="clear" w:pos="360"/>
          <w:tab w:val="left" w:pos="720"/>
        </w:tabs>
        <w:ind w:left="720"/>
        <w:jc w:val="both"/>
        <w:rPr>
          <w:rFonts w:asciiTheme="minorHAnsi" w:hAnsiTheme="minorHAnsi" w:cstheme="minorHAnsi"/>
          <w:kern w:val="16"/>
          <w:sz w:val="22"/>
          <w:szCs w:val="22"/>
        </w:rPr>
      </w:pPr>
      <w:r w:rsidRPr="00A36323">
        <w:rPr>
          <w:rFonts w:asciiTheme="minorHAnsi" w:hAnsiTheme="minorHAnsi" w:cstheme="minorHAnsi"/>
          <w:kern w:val="16"/>
          <w:sz w:val="22"/>
          <w:szCs w:val="22"/>
        </w:rPr>
        <w:t>Understanding of business processes and integration with the other SAP modules.</w:t>
      </w:r>
    </w:p>
    <w:p w:rsidR="00166140" w:rsidRPr="00A36323" w:rsidRDefault="00166140" w:rsidP="00166140">
      <w:pPr>
        <w:numPr>
          <w:ilvl w:val="0"/>
          <w:numId w:val="23"/>
        </w:numPr>
        <w:tabs>
          <w:tab w:val="clear" w:pos="360"/>
          <w:tab w:val="left" w:pos="720"/>
        </w:tabs>
        <w:ind w:left="720"/>
        <w:jc w:val="both"/>
        <w:rPr>
          <w:rFonts w:asciiTheme="minorHAnsi" w:hAnsiTheme="minorHAnsi" w:cstheme="minorHAnsi"/>
          <w:kern w:val="16"/>
          <w:sz w:val="22"/>
          <w:szCs w:val="22"/>
        </w:rPr>
      </w:pPr>
      <w:r w:rsidRPr="00A36323">
        <w:rPr>
          <w:rFonts w:asciiTheme="minorHAnsi" w:hAnsiTheme="minorHAnsi" w:cstheme="minorHAnsi"/>
          <w:kern w:val="16"/>
          <w:sz w:val="22"/>
          <w:szCs w:val="22"/>
        </w:rPr>
        <w:t>Led and successfully executed three full-cycle SAP EWM implementations, ensuring on-time and within-budget delivery while meeting or exceeding client expectations.</w:t>
      </w:r>
    </w:p>
    <w:p w:rsidR="00166140" w:rsidRPr="00A36323" w:rsidRDefault="00166140" w:rsidP="00166140">
      <w:pPr>
        <w:numPr>
          <w:ilvl w:val="0"/>
          <w:numId w:val="23"/>
        </w:numPr>
        <w:tabs>
          <w:tab w:val="clear" w:pos="360"/>
          <w:tab w:val="left" w:pos="720"/>
        </w:tabs>
        <w:ind w:left="720"/>
        <w:jc w:val="both"/>
        <w:rPr>
          <w:rFonts w:asciiTheme="minorHAnsi" w:hAnsiTheme="minorHAnsi" w:cstheme="minorHAnsi"/>
          <w:kern w:val="16"/>
          <w:sz w:val="22"/>
          <w:szCs w:val="22"/>
        </w:rPr>
      </w:pPr>
      <w:r w:rsidRPr="00A36323">
        <w:rPr>
          <w:rFonts w:asciiTheme="minorHAnsi" w:hAnsiTheme="minorHAnsi" w:cstheme="minorHAnsi"/>
          <w:kern w:val="16"/>
          <w:sz w:val="22"/>
          <w:szCs w:val="22"/>
        </w:rPr>
        <w:t>Implemented robust warehouse processes, resulting in a 30% improvement in order fulfillment accuracy and a 25% reduction in processing time.</w:t>
      </w:r>
    </w:p>
    <w:p w:rsidR="00166140" w:rsidRPr="00A36323" w:rsidRDefault="00166140" w:rsidP="00166140">
      <w:pPr>
        <w:numPr>
          <w:ilvl w:val="0"/>
          <w:numId w:val="23"/>
        </w:numPr>
        <w:tabs>
          <w:tab w:val="clear" w:pos="360"/>
          <w:tab w:val="left" w:pos="720"/>
        </w:tabs>
        <w:ind w:left="720"/>
        <w:jc w:val="both"/>
        <w:rPr>
          <w:rFonts w:asciiTheme="minorHAnsi" w:hAnsiTheme="minorHAnsi" w:cstheme="minorHAnsi"/>
          <w:kern w:val="16"/>
          <w:sz w:val="22"/>
          <w:szCs w:val="22"/>
        </w:rPr>
      </w:pPr>
      <w:r w:rsidRPr="00A36323">
        <w:rPr>
          <w:rFonts w:asciiTheme="minorHAnsi" w:hAnsiTheme="minorHAnsi" w:cstheme="minorHAnsi"/>
          <w:kern w:val="16"/>
          <w:sz w:val="22"/>
          <w:szCs w:val="22"/>
        </w:rPr>
        <w:t>Spearheaded the integration of SAP EWM with SAP ERP, streamlining data flow and providing real-time visibility into supply chain activities.</w:t>
      </w:r>
    </w:p>
    <w:p w:rsidR="00166140" w:rsidRPr="00A36323" w:rsidRDefault="00166140" w:rsidP="00166140">
      <w:pPr>
        <w:numPr>
          <w:ilvl w:val="0"/>
          <w:numId w:val="23"/>
        </w:numPr>
        <w:tabs>
          <w:tab w:val="clear" w:pos="360"/>
          <w:tab w:val="left" w:pos="720"/>
        </w:tabs>
        <w:ind w:left="720"/>
        <w:jc w:val="both"/>
        <w:rPr>
          <w:rFonts w:asciiTheme="minorHAnsi" w:hAnsiTheme="minorHAnsi" w:cstheme="minorHAnsi"/>
          <w:kern w:val="16"/>
          <w:sz w:val="22"/>
          <w:szCs w:val="22"/>
        </w:rPr>
      </w:pPr>
      <w:r w:rsidRPr="00A36323">
        <w:rPr>
          <w:rFonts w:asciiTheme="minorHAnsi" w:hAnsiTheme="minorHAnsi" w:cstheme="minorHAnsi"/>
          <w:kern w:val="16"/>
          <w:sz w:val="22"/>
          <w:szCs w:val="22"/>
        </w:rPr>
        <w:t>Developed and implemented labor management strategies, optimizing workforce productivity.</w:t>
      </w:r>
    </w:p>
    <w:p w:rsidR="00166140" w:rsidRPr="00A36323" w:rsidRDefault="00166140" w:rsidP="00166140">
      <w:pPr>
        <w:numPr>
          <w:ilvl w:val="0"/>
          <w:numId w:val="23"/>
        </w:numPr>
        <w:tabs>
          <w:tab w:val="clear" w:pos="360"/>
          <w:tab w:val="left" w:pos="720"/>
        </w:tabs>
        <w:ind w:left="720"/>
        <w:jc w:val="both"/>
        <w:rPr>
          <w:rFonts w:asciiTheme="minorHAnsi" w:hAnsiTheme="minorHAnsi" w:cstheme="minorHAnsi"/>
          <w:kern w:val="16"/>
          <w:sz w:val="22"/>
          <w:szCs w:val="22"/>
        </w:rPr>
      </w:pPr>
      <w:r w:rsidRPr="00A36323">
        <w:rPr>
          <w:rFonts w:asciiTheme="minorHAnsi" w:hAnsiTheme="minorHAnsi" w:cstheme="minorHAnsi"/>
          <w:kern w:val="16"/>
          <w:sz w:val="22"/>
          <w:szCs w:val="22"/>
        </w:rPr>
        <w:t>Designed and executed slotting and re-slotting strategies, reducing travel time for material handling equipment by 15% and improving overall warehouse efficiency.</w:t>
      </w:r>
    </w:p>
    <w:p w:rsidR="00166140" w:rsidRPr="00A36323" w:rsidRDefault="00166140" w:rsidP="00166140">
      <w:pPr>
        <w:numPr>
          <w:ilvl w:val="0"/>
          <w:numId w:val="23"/>
        </w:numPr>
        <w:tabs>
          <w:tab w:val="clear" w:pos="360"/>
          <w:tab w:val="left" w:pos="720"/>
        </w:tabs>
        <w:ind w:left="720"/>
        <w:jc w:val="both"/>
        <w:rPr>
          <w:rFonts w:asciiTheme="minorHAnsi" w:hAnsiTheme="minorHAnsi" w:cstheme="minorHAnsi"/>
          <w:kern w:val="16"/>
          <w:sz w:val="22"/>
          <w:szCs w:val="22"/>
        </w:rPr>
      </w:pPr>
      <w:r w:rsidRPr="00A36323">
        <w:rPr>
          <w:rFonts w:asciiTheme="minorHAnsi" w:hAnsiTheme="minorHAnsi" w:cstheme="minorHAnsi"/>
          <w:kern w:val="16"/>
          <w:sz w:val="22"/>
          <w:szCs w:val="22"/>
        </w:rPr>
        <w:t>Successfully configured and customized handling unit management, improving traceability and ensuring compliance with regulatory requirements.</w:t>
      </w:r>
    </w:p>
    <w:p w:rsidR="00166140" w:rsidRPr="00A36323" w:rsidRDefault="00166140" w:rsidP="00166140">
      <w:pPr>
        <w:numPr>
          <w:ilvl w:val="0"/>
          <w:numId w:val="23"/>
        </w:numPr>
        <w:tabs>
          <w:tab w:val="clear" w:pos="360"/>
          <w:tab w:val="left" w:pos="720"/>
        </w:tabs>
        <w:ind w:left="720"/>
        <w:jc w:val="both"/>
        <w:rPr>
          <w:rFonts w:asciiTheme="minorHAnsi" w:hAnsiTheme="minorHAnsi" w:cstheme="minorHAnsi"/>
          <w:kern w:val="16"/>
          <w:sz w:val="22"/>
          <w:szCs w:val="22"/>
        </w:rPr>
      </w:pPr>
      <w:r w:rsidRPr="00A36323">
        <w:rPr>
          <w:rFonts w:asciiTheme="minorHAnsi" w:hAnsiTheme="minorHAnsi" w:cstheme="minorHAnsi"/>
          <w:kern w:val="16"/>
          <w:sz w:val="22"/>
          <w:szCs w:val="22"/>
        </w:rPr>
        <w:t>Implemented cross-docking strategies, resulting in a 20% reduction in storage costs and faster movement of goods through the supply chain.</w:t>
      </w:r>
    </w:p>
    <w:p w:rsidR="00166140" w:rsidRPr="00A36323" w:rsidRDefault="00166140" w:rsidP="00166140">
      <w:pPr>
        <w:numPr>
          <w:ilvl w:val="0"/>
          <w:numId w:val="23"/>
        </w:numPr>
        <w:tabs>
          <w:tab w:val="clear" w:pos="360"/>
          <w:tab w:val="left" w:pos="720"/>
        </w:tabs>
        <w:ind w:left="720"/>
        <w:jc w:val="both"/>
        <w:rPr>
          <w:rFonts w:asciiTheme="minorHAnsi" w:hAnsiTheme="minorHAnsi" w:cstheme="minorHAnsi"/>
          <w:kern w:val="16"/>
          <w:sz w:val="22"/>
          <w:szCs w:val="22"/>
        </w:rPr>
      </w:pPr>
      <w:r w:rsidRPr="00A36323">
        <w:rPr>
          <w:rFonts w:asciiTheme="minorHAnsi" w:hAnsiTheme="minorHAnsi" w:cstheme="minorHAnsi"/>
          <w:kern w:val="16"/>
          <w:sz w:val="22"/>
          <w:szCs w:val="22"/>
        </w:rPr>
        <w:t>Collaborated with third-party logistics providers to integrate external warehouse activities seamlessly, enhancing end-to-end supply chain visibility.</w:t>
      </w:r>
    </w:p>
    <w:p w:rsidR="00166140" w:rsidRPr="00A36323" w:rsidRDefault="00166140" w:rsidP="00166140">
      <w:pPr>
        <w:numPr>
          <w:ilvl w:val="0"/>
          <w:numId w:val="23"/>
        </w:numPr>
        <w:tabs>
          <w:tab w:val="clear" w:pos="360"/>
          <w:tab w:val="left" w:pos="720"/>
        </w:tabs>
        <w:ind w:left="720"/>
        <w:jc w:val="both"/>
        <w:rPr>
          <w:rFonts w:asciiTheme="minorHAnsi" w:hAnsiTheme="minorHAnsi" w:cstheme="minorHAnsi"/>
          <w:kern w:val="16"/>
          <w:sz w:val="22"/>
          <w:szCs w:val="22"/>
        </w:rPr>
      </w:pPr>
      <w:r w:rsidRPr="00A36323">
        <w:rPr>
          <w:rFonts w:asciiTheme="minorHAnsi" w:hAnsiTheme="minorHAnsi" w:cstheme="minorHAnsi"/>
          <w:kern w:val="16"/>
          <w:sz w:val="22"/>
          <w:szCs w:val="22"/>
        </w:rPr>
        <w:t>Conducted comprehensive end-user training programs, reducing post-implementation support tickets by 25% and ensuring a smooth transition to the new system.</w:t>
      </w:r>
    </w:p>
    <w:p w:rsidR="00166140" w:rsidRPr="00A36323" w:rsidRDefault="00166140" w:rsidP="00166140">
      <w:pPr>
        <w:numPr>
          <w:ilvl w:val="0"/>
          <w:numId w:val="23"/>
        </w:numPr>
        <w:tabs>
          <w:tab w:val="clear" w:pos="360"/>
          <w:tab w:val="left" w:pos="720"/>
        </w:tabs>
        <w:ind w:left="720"/>
        <w:jc w:val="both"/>
        <w:rPr>
          <w:rFonts w:asciiTheme="minorHAnsi" w:hAnsiTheme="minorHAnsi" w:cstheme="minorHAnsi"/>
          <w:kern w:val="16"/>
          <w:sz w:val="22"/>
          <w:szCs w:val="22"/>
        </w:rPr>
      </w:pPr>
      <w:r w:rsidRPr="00A36323">
        <w:rPr>
          <w:rFonts w:asciiTheme="minorHAnsi" w:hAnsiTheme="minorHAnsi" w:cstheme="minorHAnsi"/>
          <w:kern w:val="16"/>
          <w:sz w:val="22"/>
          <w:szCs w:val="22"/>
        </w:rPr>
        <w:t>Developed and maintained key performance indicators (KPIs) for warehouse operations, enabling data-driven decision-making and continuous improvement.</w:t>
      </w:r>
    </w:p>
    <w:p w:rsidR="00166140" w:rsidRPr="00A36323" w:rsidRDefault="00166140" w:rsidP="00166140">
      <w:pPr>
        <w:numPr>
          <w:ilvl w:val="0"/>
          <w:numId w:val="23"/>
        </w:numPr>
        <w:tabs>
          <w:tab w:val="clear" w:pos="360"/>
          <w:tab w:val="left" w:pos="720"/>
        </w:tabs>
        <w:ind w:left="720"/>
        <w:jc w:val="both"/>
        <w:rPr>
          <w:rFonts w:asciiTheme="minorHAnsi" w:hAnsiTheme="minorHAnsi" w:cstheme="minorHAnsi"/>
          <w:kern w:val="16"/>
          <w:sz w:val="22"/>
          <w:szCs w:val="22"/>
        </w:rPr>
      </w:pPr>
      <w:r w:rsidRPr="00A36323">
        <w:rPr>
          <w:rFonts w:asciiTheme="minorHAnsi" w:hAnsiTheme="minorHAnsi" w:cstheme="minorHAnsi"/>
          <w:kern w:val="16"/>
          <w:sz w:val="22"/>
          <w:szCs w:val="22"/>
        </w:rPr>
        <w:t>Implemented advanced shipping notifications and real-time tracking, enhancing transparency in inbound and outbound logistics processes.</w:t>
      </w:r>
    </w:p>
    <w:p w:rsidR="00166140" w:rsidRPr="00A36323" w:rsidRDefault="00166140" w:rsidP="00166140">
      <w:pPr>
        <w:numPr>
          <w:ilvl w:val="0"/>
          <w:numId w:val="23"/>
        </w:numPr>
        <w:tabs>
          <w:tab w:val="clear" w:pos="360"/>
          <w:tab w:val="left" w:pos="720"/>
        </w:tabs>
        <w:ind w:left="720"/>
        <w:jc w:val="both"/>
        <w:rPr>
          <w:rFonts w:asciiTheme="minorHAnsi" w:hAnsiTheme="minorHAnsi" w:cstheme="minorHAnsi"/>
          <w:kern w:val="16"/>
          <w:sz w:val="22"/>
          <w:szCs w:val="22"/>
        </w:rPr>
      </w:pPr>
      <w:r w:rsidRPr="00A36323">
        <w:rPr>
          <w:rFonts w:asciiTheme="minorHAnsi" w:hAnsiTheme="minorHAnsi" w:cstheme="minorHAnsi"/>
          <w:kern w:val="16"/>
          <w:sz w:val="22"/>
          <w:szCs w:val="22"/>
        </w:rPr>
        <w:t>Played a pivotal role in optimizing cross-channel fulfillment strategies, allowing the fulfillment of online orders from both warehouse and store inventory.</w:t>
      </w:r>
    </w:p>
    <w:p w:rsidR="00166140" w:rsidRPr="00A36323" w:rsidRDefault="00166140" w:rsidP="00166140">
      <w:pPr>
        <w:numPr>
          <w:ilvl w:val="0"/>
          <w:numId w:val="23"/>
        </w:numPr>
        <w:tabs>
          <w:tab w:val="clear" w:pos="360"/>
          <w:tab w:val="left" w:pos="720"/>
        </w:tabs>
        <w:ind w:left="720"/>
        <w:jc w:val="both"/>
        <w:rPr>
          <w:rFonts w:asciiTheme="minorHAnsi" w:hAnsiTheme="minorHAnsi" w:cstheme="minorHAnsi"/>
          <w:kern w:val="16"/>
          <w:sz w:val="22"/>
          <w:szCs w:val="22"/>
        </w:rPr>
      </w:pPr>
      <w:r w:rsidRPr="00A36323">
        <w:rPr>
          <w:rFonts w:asciiTheme="minorHAnsi" w:hAnsiTheme="minorHAnsi" w:cstheme="minorHAnsi"/>
          <w:kern w:val="16"/>
          <w:sz w:val="22"/>
          <w:szCs w:val="22"/>
        </w:rPr>
        <w:t>Conducted regular system audits and implemented security measures, ensuring data integrity and compliance with industry standards.</w:t>
      </w:r>
    </w:p>
    <w:p w:rsidR="00166140" w:rsidRPr="00A36323" w:rsidRDefault="00166140" w:rsidP="00166140">
      <w:pPr>
        <w:numPr>
          <w:ilvl w:val="0"/>
          <w:numId w:val="23"/>
        </w:numPr>
        <w:tabs>
          <w:tab w:val="clear" w:pos="360"/>
          <w:tab w:val="left" w:pos="720"/>
        </w:tabs>
        <w:ind w:left="720"/>
        <w:jc w:val="both"/>
        <w:rPr>
          <w:rFonts w:asciiTheme="minorHAnsi" w:hAnsiTheme="minorHAnsi" w:cstheme="minorHAnsi"/>
          <w:kern w:val="16"/>
          <w:sz w:val="22"/>
          <w:szCs w:val="22"/>
        </w:rPr>
      </w:pPr>
      <w:r w:rsidRPr="00A36323">
        <w:rPr>
          <w:rFonts w:asciiTheme="minorHAnsi" w:hAnsiTheme="minorHAnsi" w:cstheme="minorHAnsi"/>
          <w:kern w:val="16"/>
          <w:sz w:val="22"/>
          <w:szCs w:val="22"/>
        </w:rPr>
        <w:t>Proactively identified and resolved system performance issues, conducting performance tuning activities to enhance responsiveness during peak demand periods.</w:t>
      </w:r>
    </w:p>
    <w:p w:rsidR="00166140" w:rsidRPr="00A36323" w:rsidRDefault="00166140" w:rsidP="00166140">
      <w:pPr>
        <w:numPr>
          <w:ilvl w:val="0"/>
          <w:numId w:val="23"/>
        </w:numPr>
        <w:tabs>
          <w:tab w:val="clear" w:pos="360"/>
          <w:tab w:val="left" w:pos="720"/>
        </w:tabs>
        <w:ind w:left="720"/>
        <w:jc w:val="both"/>
        <w:rPr>
          <w:rFonts w:asciiTheme="minorHAnsi" w:hAnsiTheme="minorHAnsi" w:cstheme="minorHAnsi"/>
          <w:kern w:val="16"/>
          <w:sz w:val="22"/>
          <w:szCs w:val="22"/>
        </w:rPr>
      </w:pPr>
      <w:r w:rsidRPr="00A36323">
        <w:rPr>
          <w:rFonts w:asciiTheme="minorHAnsi" w:hAnsiTheme="minorHAnsi" w:cstheme="minorHAnsi"/>
          <w:kern w:val="16"/>
          <w:sz w:val="22"/>
          <w:szCs w:val="22"/>
        </w:rPr>
        <w:t>Collaborated with finance teams to integrate SAP EWM with financial systems, ensuring accurate inventory valuation and reporting.</w:t>
      </w:r>
    </w:p>
    <w:p w:rsidR="00166140" w:rsidRPr="00A36323" w:rsidRDefault="00166140" w:rsidP="00166140">
      <w:pPr>
        <w:numPr>
          <w:ilvl w:val="0"/>
          <w:numId w:val="23"/>
        </w:numPr>
        <w:tabs>
          <w:tab w:val="clear" w:pos="360"/>
          <w:tab w:val="left" w:pos="720"/>
        </w:tabs>
        <w:ind w:left="720"/>
        <w:jc w:val="both"/>
        <w:rPr>
          <w:rFonts w:asciiTheme="minorHAnsi" w:hAnsiTheme="minorHAnsi" w:cstheme="minorHAnsi"/>
          <w:kern w:val="16"/>
          <w:sz w:val="22"/>
          <w:szCs w:val="22"/>
        </w:rPr>
      </w:pPr>
      <w:r w:rsidRPr="00A36323">
        <w:rPr>
          <w:rFonts w:asciiTheme="minorHAnsi" w:hAnsiTheme="minorHAnsi" w:cstheme="minorHAnsi"/>
          <w:kern w:val="16"/>
          <w:sz w:val="22"/>
          <w:szCs w:val="22"/>
        </w:rPr>
        <w:t>Developed and maintained documentation for configurations, processes, and training materials, facilitating knowledge transfer and onboarding of new team members.</w:t>
      </w:r>
    </w:p>
    <w:p w:rsidR="00166140" w:rsidRPr="00A36323" w:rsidRDefault="00166140" w:rsidP="00166140">
      <w:pPr>
        <w:numPr>
          <w:ilvl w:val="0"/>
          <w:numId w:val="23"/>
        </w:numPr>
        <w:tabs>
          <w:tab w:val="clear" w:pos="360"/>
          <w:tab w:val="left" w:pos="720"/>
        </w:tabs>
        <w:ind w:left="720"/>
        <w:jc w:val="both"/>
        <w:rPr>
          <w:rFonts w:asciiTheme="minorHAnsi" w:hAnsiTheme="minorHAnsi" w:cstheme="minorHAnsi"/>
          <w:kern w:val="16"/>
          <w:sz w:val="22"/>
          <w:szCs w:val="22"/>
        </w:rPr>
      </w:pPr>
      <w:r w:rsidRPr="00A36323">
        <w:rPr>
          <w:rFonts w:asciiTheme="minorHAnsi" w:hAnsiTheme="minorHAnsi" w:cstheme="minorHAnsi"/>
          <w:kern w:val="16"/>
          <w:sz w:val="22"/>
          <w:szCs w:val="22"/>
        </w:rPr>
        <w:t>Stayed abreast of industry trends and updates, incorporating best practices into SAP EWM implementations to drive continuous innovation.</w:t>
      </w:r>
    </w:p>
    <w:p w:rsidR="00166140" w:rsidRPr="00A36323" w:rsidRDefault="00166140" w:rsidP="00166140">
      <w:pPr>
        <w:numPr>
          <w:ilvl w:val="0"/>
          <w:numId w:val="23"/>
        </w:numPr>
        <w:tabs>
          <w:tab w:val="clear" w:pos="360"/>
          <w:tab w:val="left" w:pos="720"/>
        </w:tabs>
        <w:ind w:left="720"/>
        <w:jc w:val="both"/>
        <w:rPr>
          <w:rFonts w:asciiTheme="minorHAnsi" w:hAnsiTheme="minorHAnsi" w:cstheme="minorHAnsi"/>
          <w:kern w:val="16"/>
          <w:sz w:val="22"/>
          <w:szCs w:val="22"/>
        </w:rPr>
      </w:pPr>
      <w:r w:rsidRPr="00A36323">
        <w:rPr>
          <w:rFonts w:asciiTheme="minorHAnsi" w:hAnsiTheme="minorHAnsi" w:cstheme="minorHAnsi"/>
          <w:kern w:val="16"/>
          <w:sz w:val="22"/>
          <w:szCs w:val="22"/>
        </w:rPr>
        <w:t>Established strong relationships with key stakeholders, fostering a collaborative environment for successful project delivery.</w:t>
      </w:r>
    </w:p>
    <w:p w:rsidR="00166140" w:rsidRPr="00A36323" w:rsidRDefault="00166140" w:rsidP="00166140">
      <w:pPr>
        <w:numPr>
          <w:ilvl w:val="0"/>
          <w:numId w:val="23"/>
        </w:numPr>
        <w:tabs>
          <w:tab w:val="clear" w:pos="360"/>
          <w:tab w:val="left" w:pos="720"/>
        </w:tabs>
        <w:ind w:left="720"/>
        <w:jc w:val="both"/>
        <w:rPr>
          <w:rFonts w:asciiTheme="minorHAnsi" w:hAnsiTheme="minorHAnsi" w:cstheme="minorHAnsi"/>
          <w:kern w:val="16"/>
          <w:sz w:val="22"/>
          <w:szCs w:val="22"/>
        </w:rPr>
      </w:pPr>
      <w:r w:rsidRPr="00A36323">
        <w:rPr>
          <w:rFonts w:asciiTheme="minorHAnsi" w:hAnsiTheme="minorHAnsi" w:cstheme="minorHAnsi"/>
          <w:kern w:val="16"/>
          <w:sz w:val="22"/>
          <w:szCs w:val="22"/>
        </w:rPr>
        <w:t>Maintained SAP EWM certifications and actively participated in training programs to stay current with the latest advancements in SAP technology.</w:t>
      </w:r>
    </w:p>
    <w:p w:rsidR="00166140" w:rsidRPr="00A36323" w:rsidRDefault="00166140" w:rsidP="00166140">
      <w:pPr>
        <w:numPr>
          <w:ilvl w:val="0"/>
          <w:numId w:val="23"/>
        </w:numPr>
        <w:tabs>
          <w:tab w:val="clear" w:pos="360"/>
          <w:tab w:val="left" w:pos="720"/>
        </w:tabs>
        <w:ind w:left="720"/>
        <w:jc w:val="both"/>
        <w:rPr>
          <w:rFonts w:asciiTheme="minorHAnsi" w:hAnsiTheme="minorHAnsi" w:cstheme="minorHAnsi"/>
          <w:kern w:val="16"/>
          <w:sz w:val="22"/>
          <w:szCs w:val="22"/>
        </w:rPr>
      </w:pPr>
      <w:r w:rsidRPr="00A36323">
        <w:rPr>
          <w:rFonts w:asciiTheme="minorHAnsi" w:hAnsiTheme="minorHAnsi" w:cstheme="minorHAnsi"/>
          <w:kern w:val="16"/>
          <w:sz w:val="22"/>
          <w:szCs w:val="22"/>
        </w:rPr>
        <w:t>Recognized for exceptional problem-solving skills, adaptability, and commitment to delivering high-quality SAP EWM solutions that align with business objectives.</w:t>
      </w:r>
    </w:p>
    <w:p w:rsidR="00C40D17" w:rsidRPr="00A36323" w:rsidRDefault="00C40D17" w:rsidP="00C40D17">
      <w:pPr>
        <w:widowControl w:val="0"/>
        <w:tabs>
          <w:tab w:val="left" w:pos="720"/>
        </w:tabs>
        <w:suppressAutoHyphens/>
        <w:overflowPunct w:val="0"/>
        <w:ind w:left="720" w:right="-360"/>
        <w:rPr>
          <w:rFonts w:asciiTheme="minorHAnsi" w:hAnsiTheme="minorHAnsi" w:cstheme="minorHAnsi"/>
          <w:bCs/>
          <w:kern w:val="16"/>
          <w:sz w:val="22"/>
          <w:szCs w:val="22"/>
        </w:rPr>
      </w:pPr>
    </w:p>
    <w:p w:rsidR="00D20BFF" w:rsidRPr="00A36323" w:rsidRDefault="00D20BFF" w:rsidP="00451FCB">
      <w:pPr>
        <w:jc w:val="both"/>
        <w:rPr>
          <w:rFonts w:asciiTheme="minorHAnsi" w:hAnsiTheme="minorHAnsi" w:cstheme="minorHAnsi"/>
          <w:sz w:val="22"/>
          <w:szCs w:val="22"/>
        </w:rPr>
      </w:pPr>
    </w:p>
    <w:p w:rsidR="00D22487" w:rsidRPr="00A36323" w:rsidRDefault="00982621" w:rsidP="00224ED6">
      <w:pPr>
        <w:pBdr>
          <w:bottom w:val="single" w:sz="4" w:space="1" w:color="auto"/>
        </w:pBdr>
        <w:jc w:val="both"/>
        <w:rPr>
          <w:rFonts w:asciiTheme="minorHAnsi" w:hAnsiTheme="minorHAnsi" w:cstheme="minorHAnsi"/>
          <w:b/>
          <w:kern w:val="16"/>
          <w:sz w:val="22"/>
          <w:szCs w:val="22"/>
        </w:rPr>
      </w:pPr>
      <w:r w:rsidRPr="00A36323">
        <w:rPr>
          <w:rFonts w:asciiTheme="minorHAnsi" w:hAnsiTheme="minorHAnsi" w:cstheme="minorHAnsi"/>
          <w:b/>
          <w:kern w:val="16"/>
          <w:sz w:val="22"/>
          <w:szCs w:val="22"/>
        </w:rPr>
        <w:t>SAP</w:t>
      </w:r>
      <w:r w:rsidR="00BA5699" w:rsidRPr="00A36323">
        <w:rPr>
          <w:rFonts w:asciiTheme="minorHAnsi" w:hAnsiTheme="minorHAnsi" w:cstheme="minorHAnsi"/>
          <w:b/>
          <w:kern w:val="16"/>
          <w:sz w:val="22"/>
          <w:szCs w:val="22"/>
        </w:rPr>
        <w:t xml:space="preserve"> EWM/</w:t>
      </w:r>
      <w:r w:rsidRPr="00A36323">
        <w:rPr>
          <w:rFonts w:asciiTheme="minorHAnsi" w:hAnsiTheme="minorHAnsi" w:cstheme="minorHAnsi"/>
          <w:b/>
          <w:kern w:val="16"/>
          <w:sz w:val="22"/>
          <w:szCs w:val="22"/>
        </w:rPr>
        <w:t>MM</w:t>
      </w:r>
      <w:r w:rsidR="009E0038" w:rsidRPr="00A36323">
        <w:rPr>
          <w:rFonts w:asciiTheme="minorHAnsi" w:hAnsiTheme="minorHAnsi" w:cstheme="minorHAnsi"/>
          <w:b/>
          <w:kern w:val="16"/>
          <w:sz w:val="22"/>
          <w:szCs w:val="22"/>
        </w:rPr>
        <w:t xml:space="preserve"> S4 HANA</w:t>
      </w:r>
      <w:r w:rsidR="0085731A" w:rsidRPr="00A36323">
        <w:rPr>
          <w:rFonts w:asciiTheme="minorHAnsi" w:hAnsiTheme="minorHAnsi" w:cstheme="minorHAnsi"/>
          <w:b/>
          <w:kern w:val="16"/>
          <w:sz w:val="22"/>
          <w:szCs w:val="22"/>
        </w:rPr>
        <w:t xml:space="preserve"> </w:t>
      </w:r>
      <w:r w:rsidR="00D22487" w:rsidRPr="00A36323">
        <w:rPr>
          <w:rFonts w:asciiTheme="minorHAnsi" w:hAnsiTheme="minorHAnsi" w:cstheme="minorHAnsi"/>
          <w:b/>
          <w:kern w:val="16"/>
          <w:sz w:val="22"/>
          <w:szCs w:val="22"/>
        </w:rPr>
        <w:t>SKILLS</w:t>
      </w:r>
    </w:p>
    <w:p w:rsidR="003D102E" w:rsidRPr="00A36323" w:rsidRDefault="00B158E7" w:rsidP="00B158E7">
      <w:pPr>
        <w:tabs>
          <w:tab w:val="left" w:pos="6375"/>
        </w:tabs>
        <w:jc w:val="both"/>
        <w:rPr>
          <w:rFonts w:asciiTheme="minorHAnsi" w:hAnsiTheme="minorHAnsi" w:cstheme="minorHAnsi"/>
          <w:b/>
          <w:sz w:val="22"/>
          <w:szCs w:val="22"/>
        </w:rPr>
      </w:pPr>
      <w:r w:rsidRPr="00A36323">
        <w:rPr>
          <w:rFonts w:asciiTheme="minorHAnsi" w:hAnsiTheme="minorHAnsi" w:cstheme="minorHAnsi"/>
          <w:b/>
          <w:sz w:val="22"/>
          <w:szCs w:val="22"/>
        </w:rPr>
        <w:tab/>
      </w:r>
    </w:p>
    <w:p w:rsidR="00AD0388" w:rsidRPr="00A36323" w:rsidRDefault="00AD0388" w:rsidP="00BA5699">
      <w:pPr>
        <w:numPr>
          <w:ilvl w:val="0"/>
          <w:numId w:val="23"/>
        </w:numPr>
        <w:tabs>
          <w:tab w:val="clear" w:pos="360"/>
          <w:tab w:val="left" w:pos="720"/>
        </w:tabs>
        <w:ind w:left="720"/>
        <w:jc w:val="both"/>
        <w:rPr>
          <w:rFonts w:asciiTheme="minorHAnsi" w:hAnsiTheme="minorHAnsi" w:cstheme="minorHAnsi"/>
          <w:kern w:val="16"/>
          <w:sz w:val="22"/>
          <w:szCs w:val="22"/>
        </w:rPr>
      </w:pPr>
      <w:r w:rsidRPr="00A36323">
        <w:rPr>
          <w:rFonts w:asciiTheme="minorHAnsi" w:hAnsiTheme="minorHAnsi" w:cstheme="minorHAnsi"/>
          <w:kern w:val="16"/>
          <w:sz w:val="22"/>
          <w:szCs w:val="22"/>
        </w:rPr>
        <w:t>Defining of SAP MM Organization structure Plant, Storage locations, Purchasing Organization &amp; Purchasing Groups and Assignment of overall structure and Master Data</w:t>
      </w:r>
      <w:r w:rsidR="002B21BD" w:rsidRPr="00A36323">
        <w:rPr>
          <w:rFonts w:asciiTheme="minorHAnsi" w:hAnsiTheme="minorHAnsi" w:cstheme="minorHAnsi"/>
          <w:kern w:val="16"/>
          <w:sz w:val="22"/>
          <w:szCs w:val="22"/>
        </w:rPr>
        <w:t xml:space="preserve"> (Material, Vendor, PIR and Source </w:t>
      </w:r>
      <w:r w:rsidR="00AD791A" w:rsidRPr="00A36323">
        <w:rPr>
          <w:rFonts w:asciiTheme="minorHAnsi" w:hAnsiTheme="minorHAnsi" w:cstheme="minorHAnsi"/>
          <w:kern w:val="16"/>
          <w:sz w:val="22"/>
          <w:szCs w:val="22"/>
        </w:rPr>
        <w:t>l</w:t>
      </w:r>
      <w:r w:rsidR="002B21BD" w:rsidRPr="00A36323">
        <w:rPr>
          <w:rFonts w:asciiTheme="minorHAnsi" w:hAnsiTheme="minorHAnsi" w:cstheme="minorHAnsi"/>
          <w:kern w:val="16"/>
          <w:sz w:val="22"/>
          <w:szCs w:val="22"/>
        </w:rPr>
        <w:t>ist)</w:t>
      </w:r>
      <w:r w:rsidRPr="00A36323">
        <w:rPr>
          <w:rFonts w:asciiTheme="minorHAnsi" w:hAnsiTheme="minorHAnsi" w:cstheme="minorHAnsi"/>
          <w:kern w:val="16"/>
          <w:sz w:val="22"/>
          <w:szCs w:val="22"/>
        </w:rPr>
        <w:t>.</w:t>
      </w:r>
    </w:p>
    <w:p w:rsidR="00AD0388" w:rsidRPr="00A36323" w:rsidRDefault="00AD0388" w:rsidP="00BA5699">
      <w:pPr>
        <w:numPr>
          <w:ilvl w:val="0"/>
          <w:numId w:val="23"/>
        </w:numPr>
        <w:tabs>
          <w:tab w:val="clear" w:pos="360"/>
          <w:tab w:val="left" w:pos="720"/>
        </w:tabs>
        <w:ind w:left="720"/>
        <w:jc w:val="both"/>
        <w:rPr>
          <w:rFonts w:asciiTheme="minorHAnsi" w:hAnsiTheme="minorHAnsi" w:cstheme="minorHAnsi"/>
          <w:kern w:val="16"/>
          <w:sz w:val="22"/>
          <w:szCs w:val="22"/>
        </w:rPr>
      </w:pPr>
      <w:r w:rsidRPr="00A36323">
        <w:rPr>
          <w:rFonts w:asciiTheme="minorHAnsi" w:hAnsiTheme="minorHAnsi" w:cstheme="minorHAnsi"/>
          <w:kern w:val="16"/>
          <w:sz w:val="22"/>
          <w:szCs w:val="22"/>
        </w:rPr>
        <w:t xml:space="preserve">Expertise in Inventory Management – Customizing Goods Receipt, Goods Issue, Stock Transfers, Transfer Posting, Movement Types, Reservations and Physical Inventory. </w:t>
      </w:r>
    </w:p>
    <w:p w:rsidR="00BA5699" w:rsidRPr="00A36323" w:rsidRDefault="00BA5699" w:rsidP="00BA5699">
      <w:pPr>
        <w:numPr>
          <w:ilvl w:val="0"/>
          <w:numId w:val="23"/>
        </w:numPr>
        <w:tabs>
          <w:tab w:val="clear" w:pos="360"/>
          <w:tab w:val="left" w:pos="720"/>
        </w:tabs>
        <w:ind w:left="720"/>
        <w:jc w:val="both"/>
        <w:rPr>
          <w:rFonts w:asciiTheme="minorHAnsi" w:hAnsiTheme="minorHAnsi" w:cstheme="minorHAnsi"/>
          <w:kern w:val="16"/>
          <w:sz w:val="22"/>
          <w:szCs w:val="22"/>
        </w:rPr>
      </w:pPr>
      <w:r w:rsidRPr="00A36323">
        <w:rPr>
          <w:rFonts w:asciiTheme="minorHAnsi" w:hAnsiTheme="minorHAnsi" w:cstheme="minorHAnsi"/>
          <w:kern w:val="16"/>
          <w:sz w:val="22"/>
          <w:szCs w:val="22"/>
        </w:rPr>
        <w:t>Proficient in configuring and customizing SAP EWM functionalities on S/4HANA, including warehouse structures, master data, and process types.</w:t>
      </w:r>
    </w:p>
    <w:p w:rsidR="00BA5699" w:rsidRPr="00A36323" w:rsidRDefault="00BA5699" w:rsidP="00BA5699">
      <w:pPr>
        <w:numPr>
          <w:ilvl w:val="0"/>
          <w:numId w:val="23"/>
        </w:numPr>
        <w:tabs>
          <w:tab w:val="clear" w:pos="360"/>
          <w:tab w:val="left" w:pos="720"/>
        </w:tabs>
        <w:ind w:left="720"/>
        <w:jc w:val="both"/>
        <w:rPr>
          <w:rFonts w:asciiTheme="minorHAnsi" w:hAnsiTheme="minorHAnsi" w:cstheme="minorHAnsi"/>
          <w:kern w:val="16"/>
          <w:sz w:val="22"/>
          <w:szCs w:val="22"/>
        </w:rPr>
      </w:pPr>
      <w:r w:rsidRPr="00A36323">
        <w:rPr>
          <w:rFonts w:asciiTheme="minorHAnsi" w:hAnsiTheme="minorHAnsi" w:cstheme="minorHAnsi"/>
          <w:kern w:val="16"/>
          <w:sz w:val="22"/>
          <w:szCs w:val="22"/>
        </w:rPr>
        <w:t>Expertise in integrating SAP EWM with SAP S/4HANA, ensuring real-time data exchange and synchronization between warehouse operations and core business processes.</w:t>
      </w:r>
    </w:p>
    <w:p w:rsidR="00BA5699" w:rsidRPr="00A36323" w:rsidRDefault="00BA5699" w:rsidP="00BA5699">
      <w:pPr>
        <w:numPr>
          <w:ilvl w:val="0"/>
          <w:numId w:val="23"/>
        </w:numPr>
        <w:tabs>
          <w:tab w:val="clear" w:pos="360"/>
          <w:tab w:val="left" w:pos="720"/>
        </w:tabs>
        <w:ind w:left="720"/>
        <w:jc w:val="both"/>
        <w:rPr>
          <w:rFonts w:asciiTheme="minorHAnsi" w:hAnsiTheme="minorHAnsi" w:cstheme="minorHAnsi"/>
          <w:kern w:val="16"/>
          <w:sz w:val="22"/>
          <w:szCs w:val="22"/>
        </w:rPr>
      </w:pPr>
      <w:r w:rsidRPr="00A36323">
        <w:rPr>
          <w:rFonts w:asciiTheme="minorHAnsi" w:hAnsiTheme="minorHAnsi" w:cstheme="minorHAnsi"/>
          <w:kern w:val="16"/>
          <w:sz w:val="22"/>
          <w:szCs w:val="22"/>
        </w:rPr>
        <w:t>Implemented and configured material flow systems seamlessly within SAP S/4HANA EWM, optimizing the flow of materials and improving overall warehouse efficiency.</w:t>
      </w:r>
    </w:p>
    <w:p w:rsidR="00BA5699" w:rsidRPr="00A36323" w:rsidRDefault="00BA5699" w:rsidP="00BA5699">
      <w:pPr>
        <w:numPr>
          <w:ilvl w:val="0"/>
          <w:numId w:val="23"/>
        </w:numPr>
        <w:tabs>
          <w:tab w:val="clear" w:pos="360"/>
          <w:tab w:val="left" w:pos="720"/>
        </w:tabs>
        <w:ind w:left="720"/>
        <w:jc w:val="both"/>
        <w:rPr>
          <w:rFonts w:asciiTheme="minorHAnsi" w:hAnsiTheme="minorHAnsi" w:cstheme="minorHAnsi"/>
          <w:kern w:val="16"/>
          <w:sz w:val="22"/>
          <w:szCs w:val="22"/>
        </w:rPr>
      </w:pPr>
      <w:r w:rsidRPr="00A36323">
        <w:rPr>
          <w:rFonts w:asciiTheme="minorHAnsi" w:hAnsiTheme="minorHAnsi" w:cstheme="minorHAnsi"/>
          <w:kern w:val="16"/>
          <w:sz w:val="22"/>
          <w:szCs w:val="22"/>
        </w:rPr>
        <w:t>Collaborated with cross-functional teams to design and implement integrated solutions, ensuring alignment with business processes in areas such as procurement, production, and sales.</w:t>
      </w:r>
    </w:p>
    <w:p w:rsidR="00AD0388" w:rsidRPr="00A36323" w:rsidRDefault="00AD0388" w:rsidP="00BA5699">
      <w:pPr>
        <w:numPr>
          <w:ilvl w:val="0"/>
          <w:numId w:val="23"/>
        </w:numPr>
        <w:tabs>
          <w:tab w:val="clear" w:pos="360"/>
          <w:tab w:val="left" w:pos="720"/>
        </w:tabs>
        <w:ind w:left="720"/>
        <w:jc w:val="both"/>
        <w:rPr>
          <w:rFonts w:asciiTheme="minorHAnsi" w:hAnsiTheme="minorHAnsi" w:cstheme="minorHAnsi"/>
          <w:kern w:val="16"/>
          <w:sz w:val="22"/>
          <w:szCs w:val="22"/>
        </w:rPr>
      </w:pPr>
      <w:r w:rsidRPr="00A36323">
        <w:rPr>
          <w:rFonts w:asciiTheme="minorHAnsi" w:hAnsiTheme="minorHAnsi" w:cstheme="minorHAnsi"/>
          <w:kern w:val="16"/>
          <w:sz w:val="22"/>
          <w:szCs w:val="22"/>
        </w:rPr>
        <w:t>Good experience on Release Procedure for purchasing documents with/without classifications.</w:t>
      </w:r>
    </w:p>
    <w:p w:rsidR="00AD0388" w:rsidRPr="00A36323" w:rsidRDefault="00AD0388" w:rsidP="00BA5699">
      <w:pPr>
        <w:numPr>
          <w:ilvl w:val="0"/>
          <w:numId w:val="23"/>
        </w:numPr>
        <w:tabs>
          <w:tab w:val="clear" w:pos="360"/>
          <w:tab w:val="left" w:pos="720"/>
        </w:tabs>
        <w:ind w:left="720"/>
        <w:jc w:val="both"/>
        <w:rPr>
          <w:rFonts w:asciiTheme="minorHAnsi" w:hAnsiTheme="minorHAnsi" w:cstheme="minorHAnsi"/>
          <w:kern w:val="16"/>
          <w:sz w:val="22"/>
          <w:szCs w:val="22"/>
        </w:rPr>
      </w:pPr>
      <w:r w:rsidRPr="00A36323">
        <w:rPr>
          <w:rFonts w:asciiTheme="minorHAnsi" w:hAnsiTheme="minorHAnsi" w:cstheme="minorHAnsi"/>
          <w:kern w:val="16"/>
          <w:sz w:val="22"/>
          <w:szCs w:val="22"/>
        </w:rPr>
        <w:t>Good exposure on Automatic Account Determination process (AAD) MM-FI and MM-SD Integration mechanism.</w:t>
      </w:r>
    </w:p>
    <w:p w:rsidR="00AD0388" w:rsidRPr="00A36323" w:rsidRDefault="00AD0388" w:rsidP="00BA5699">
      <w:pPr>
        <w:numPr>
          <w:ilvl w:val="0"/>
          <w:numId w:val="23"/>
        </w:numPr>
        <w:tabs>
          <w:tab w:val="clear" w:pos="360"/>
          <w:tab w:val="left" w:pos="720"/>
        </w:tabs>
        <w:ind w:left="720"/>
        <w:jc w:val="both"/>
        <w:rPr>
          <w:rFonts w:asciiTheme="minorHAnsi" w:hAnsiTheme="minorHAnsi" w:cstheme="minorHAnsi"/>
          <w:kern w:val="16"/>
          <w:sz w:val="22"/>
          <w:szCs w:val="22"/>
        </w:rPr>
      </w:pPr>
      <w:r w:rsidRPr="00A36323">
        <w:rPr>
          <w:rFonts w:asciiTheme="minorHAnsi" w:hAnsiTheme="minorHAnsi" w:cstheme="minorHAnsi"/>
          <w:kern w:val="16"/>
          <w:sz w:val="22"/>
          <w:szCs w:val="22"/>
        </w:rPr>
        <w:t>Configuration of Document Types, Number Ranges, and Screen Layouts Etc., for Internal and External Purchasing Documents i.e., Purchase Requisition, RFQ/Quotation, Purchase Orders and Outline Agreements.</w:t>
      </w:r>
    </w:p>
    <w:p w:rsidR="00D15293" w:rsidRPr="00A36323" w:rsidRDefault="00D15293" w:rsidP="00BA5699">
      <w:pPr>
        <w:numPr>
          <w:ilvl w:val="0"/>
          <w:numId w:val="23"/>
        </w:numPr>
        <w:tabs>
          <w:tab w:val="clear" w:pos="360"/>
          <w:tab w:val="left" w:pos="720"/>
        </w:tabs>
        <w:ind w:left="720"/>
        <w:jc w:val="both"/>
        <w:rPr>
          <w:rFonts w:asciiTheme="minorHAnsi" w:hAnsiTheme="minorHAnsi" w:cstheme="minorHAnsi"/>
          <w:kern w:val="16"/>
          <w:sz w:val="22"/>
          <w:szCs w:val="22"/>
        </w:rPr>
      </w:pPr>
      <w:r w:rsidRPr="00A36323">
        <w:rPr>
          <w:rFonts w:asciiTheme="minorHAnsi" w:hAnsiTheme="minorHAnsi" w:cstheme="minorHAnsi"/>
          <w:kern w:val="16"/>
          <w:sz w:val="22"/>
          <w:szCs w:val="22"/>
        </w:rPr>
        <w:t>Worked on various enhancements and RICEF Objects.</w:t>
      </w:r>
    </w:p>
    <w:p w:rsidR="00D15293" w:rsidRPr="00A36323" w:rsidRDefault="00AD0388" w:rsidP="00BA5699">
      <w:pPr>
        <w:numPr>
          <w:ilvl w:val="0"/>
          <w:numId w:val="23"/>
        </w:numPr>
        <w:tabs>
          <w:tab w:val="clear" w:pos="360"/>
          <w:tab w:val="left" w:pos="720"/>
        </w:tabs>
        <w:ind w:left="720"/>
        <w:jc w:val="both"/>
        <w:rPr>
          <w:rFonts w:asciiTheme="minorHAnsi" w:hAnsiTheme="minorHAnsi" w:cstheme="minorHAnsi"/>
          <w:kern w:val="16"/>
          <w:sz w:val="22"/>
          <w:szCs w:val="22"/>
        </w:rPr>
      </w:pPr>
      <w:r w:rsidRPr="00A36323">
        <w:rPr>
          <w:rFonts w:asciiTheme="minorHAnsi" w:hAnsiTheme="minorHAnsi" w:cstheme="minorHAnsi"/>
          <w:kern w:val="16"/>
          <w:sz w:val="22"/>
          <w:szCs w:val="22"/>
        </w:rPr>
        <w:t xml:space="preserve">Data Migration </w:t>
      </w:r>
      <w:r w:rsidR="004A75A2" w:rsidRPr="00A36323">
        <w:rPr>
          <w:rFonts w:asciiTheme="minorHAnsi" w:hAnsiTheme="minorHAnsi" w:cstheme="minorHAnsi"/>
          <w:kern w:val="16"/>
          <w:sz w:val="22"/>
          <w:szCs w:val="22"/>
        </w:rPr>
        <w:t xml:space="preserve">Object </w:t>
      </w:r>
      <w:r w:rsidRPr="00A36323">
        <w:rPr>
          <w:rFonts w:asciiTheme="minorHAnsi" w:hAnsiTheme="minorHAnsi" w:cstheme="minorHAnsi"/>
          <w:kern w:val="16"/>
          <w:sz w:val="22"/>
          <w:szCs w:val="22"/>
        </w:rPr>
        <w:t xml:space="preserve">through </w:t>
      </w:r>
      <w:r w:rsidR="004A75A2" w:rsidRPr="00A36323">
        <w:rPr>
          <w:rFonts w:asciiTheme="minorHAnsi" w:hAnsiTheme="minorHAnsi" w:cstheme="minorHAnsi"/>
          <w:kern w:val="16"/>
          <w:sz w:val="22"/>
          <w:szCs w:val="22"/>
        </w:rPr>
        <w:t xml:space="preserve">LSMW &amp; </w:t>
      </w:r>
      <w:r w:rsidRPr="00A36323">
        <w:rPr>
          <w:rFonts w:asciiTheme="minorHAnsi" w:hAnsiTheme="minorHAnsi" w:cstheme="minorHAnsi"/>
          <w:kern w:val="16"/>
          <w:sz w:val="22"/>
          <w:szCs w:val="22"/>
        </w:rPr>
        <w:t>LTMC</w:t>
      </w:r>
      <w:r w:rsidR="004A75A2" w:rsidRPr="00A36323">
        <w:rPr>
          <w:rFonts w:asciiTheme="minorHAnsi" w:hAnsiTheme="minorHAnsi" w:cstheme="minorHAnsi"/>
          <w:kern w:val="16"/>
          <w:sz w:val="22"/>
          <w:szCs w:val="22"/>
        </w:rPr>
        <w:t xml:space="preserve"> tool.</w:t>
      </w:r>
    </w:p>
    <w:p w:rsidR="00A13F0B" w:rsidRPr="00A36323" w:rsidRDefault="00A13F0B" w:rsidP="00BA5699">
      <w:pPr>
        <w:numPr>
          <w:ilvl w:val="0"/>
          <w:numId w:val="23"/>
        </w:numPr>
        <w:tabs>
          <w:tab w:val="clear" w:pos="360"/>
          <w:tab w:val="left" w:pos="720"/>
        </w:tabs>
        <w:ind w:left="720"/>
        <w:jc w:val="both"/>
        <w:rPr>
          <w:rFonts w:asciiTheme="minorHAnsi" w:hAnsiTheme="minorHAnsi" w:cstheme="minorHAnsi"/>
          <w:kern w:val="16"/>
          <w:sz w:val="22"/>
          <w:szCs w:val="22"/>
        </w:rPr>
      </w:pPr>
      <w:r w:rsidRPr="00A36323">
        <w:rPr>
          <w:rFonts w:asciiTheme="minorHAnsi" w:hAnsiTheme="minorHAnsi" w:cstheme="minorHAnsi"/>
          <w:kern w:val="16"/>
          <w:sz w:val="22"/>
          <w:szCs w:val="22"/>
        </w:rPr>
        <w:t xml:space="preserve">Having good experience on MM with CLM (e-Sourcing), ICM and </w:t>
      </w:r>
      <w:proofErr w:type="spellStart"/>
      <w:r w:rsidRPr="00A36323">
        <w:rPr>
          <w:rFonts w:asciiTheme="minorHAnsi" w:hAnsiTheme="minorHAnsi" w:cstheme="minorHAnsi"/>
          <w:kern w:val="16"/>
          <w:sz w:val="22"/>
          <w:szCs w:val="22"/>
        </w:rPr>
        <w:t>PoSDM</w:t>
      </w:r>
      <w:proofErr w:type="spellEnd"/>
      <w:r w:rsidRPr="00A36323">
        <w:rPr>
          <w:rFonts w:asciiTheme="minorHAnsi" w:hAnsiTheme="minorHAnsi" w:cstheme="minorHAnsi"/>
          <w:kern w:val="16"/>
          <w:sz w:val="22"/>
          <w:szCs w:val="22"/>
        </w:rPr>
        <w:t xml:space="preserve"> modules</w:t>
      </w:r>
    </w:p>
    <w:p w:rsidR="00A13F0B" w:rsidRPr="00A36323" w:rsidRDefault="00A13F0B" w:rsidP="00BA5699">
      <w:pPr>
        <w:numPr>
          <w:ilvl w:val="0"/>
          <w:numId w:val="23"/>
        </w:numPr>
        <w:tabs>
          <w:tab w:val="clear" w:pos="360"/>
          <w:tab w:val="left" w:pos="720"/>
        </w:tabs>
        <w:ind w:left="720"/>
        <w:jc w:val="both"/>
        <w:rPr>
          <w:rFonts w:asciiTheme="minorHAnsi" w:hAnsiTheme="minorHAnsi" w:cstheme="minorHAnsi"/>
          <w:kern w:val="16"/>
          <w:sz w:val="22"/>
          <w:szCs w:val="22"/>
        </w:rPr>
      </w:pPr>
      <w:r w:rsidRPr="00A36323">
        <w:rPr>
          <w:rFonts w:asciiTheme="minorHAnsi" w:hAnsiTheme="minorHAnsi" w:cstheme="minorHAnsi"/>
          <w:kern w:val="16"/>
          <w:sz w:val="22"/>
          <w:szCs w:val="22"/>
        </w:rPr>
        <w:t>Having good experience on interface with ECC and S4 system thru EDI IDOC process.</w:t>
      </w:r>
    </w:p>
    <w:p w:rsidR="00405B98" w:rsidRPr="00A36323" w:rsidRDefault="00405B98" w:rsidP="00405B98">
      <w:pPr>
        <w:ind w:left="720"/>
        <w:jc w:val="both"/>
        <w:rPr>
          <w:rFonts w:asciiTheme="minorHAnsi" w:hAnsiTheme="minorHAnsi" w:cstheme="minorHAnsi"/>
          <w:bCs/>
          <w:kern w:val="16"/>
          <w:sz w:val="22"/>
          <w:szCs w:val="22"/>
        </w:rPr>
      </w:pPr>
    </w:p>
    <w:p w:rsidR="006B2B60" w:rsidRPr="00A36323" w:rsidRDefault="006B2B60" w:rsidP="006B2B60">
      <w:pPr>
        <w:widowControl w:val="0"/>
        <w:tabs>
          <w:tab w:val="left" w:pos="720"/>
        </w:tabs>
        <w:suppressAutoHyphens/>
        <w:overflowPunct w:val="0"/>
        <w:ind w:left="720" w:right="-360"/>
        <w:rPr>
          <w:rFonts w:asciiTheme="minorHAnsi" w:hAnsiTheme="minorHAnsi" w:cstheme="minorHAnsi"/>
          <w:b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:rsidR="0063384A" w:rsidRPr="00A36323" w:rsidRDefault="00224ED6" w:rsidP="0063384A">
      <w:pPr>
        <w:jc w:val="both"/>
        <w:rPr>
          <w:rFonts w:asciiTheme="minorHAnsi" w:hAnsiTheme="minorHAnsi" w:cstheme="minorHAnsi"/>
          <w:b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A36323">
        <w:rPr>
          <w:rFonts w:asciiTheme="minorHAnsi" w:hAnsiTheme="minorHAnsi" w:cstheme="minorHAnsi"/>
          <w:b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ACADEMIC PROFILE:</w:t>
      </w:r>
    </w:p>
    <w:p w:rsidR="00E710DD" w:rsidRPr="00A36323" w:rsidRDefault="0063384A" w:rsidP="00BA5699">
      <w:pPr>
        <w:widowControl w:val="0"/>
        <w:numPr>
          <w:ilvl w:val="0"/>
          <w:numId w:val="23"/>
        </w:numPr>
        <w:tabs>
          <w:tab w:val="clear" w:pos="360"/>
          <w:tab w:val="left" w:pos="720"/>
        </w:tabs>
        <w:suppressAutoHyphens/>
        <w:overflowPunct w:val="0"/>
        <w:ind w:left="720" w:right="-360"/>
        <w:rPr>
          <w:rFonts w:asciiTheme="minorHAnsi" w:hAnsiTheme="minorHAnsi" w:cstheme="minorHAnsi"/>
          <w:bCs/>
          <w:kern w:val="16"/>
          <w:sz w:val="22"/>
          <w:szCs w:val="22"/>
        </w:rPr>
      </w:pPr>
      <w:r w:rsidRPr="00A36323">
        <w:rPr>
          <w:rFonts w:asciiTheme="minorHAnsi" w:hAnsiTheme="minorHAnsi" w:cstheme="minorHAnsi"/>
          <w:bCs/>
          <w:kern w:val="16"/>
          <w:sz w:val="22"/>
          <w:szCs w:val="22"/>
        </w:rPr>
        <w:t>Completed </w:t>
      </w:r>
      <w:r w:rsidR="00BA5699" w:rsidRPr="00A36323">
        <w:rPr>
          <w:rFonts w:asciiTheme="minorHAnsi" w:hAnsiTheme="minorHAnsi" w:cstheme="minorHAnsi"/>
          <w:bCs/>
          <w:kern w:val="16"/>
          <w:sz w:val="22"/>
          <w:szCs w:val="22"/>
        </w:rPr>
        <w:t xml:space="preserve">bachelor’s degree in Osmania </w:t>
      </w:r>
      <w:proofErr w:type="gramStart"/>
      <w:r w:rsidR="00BA5699" w:rsidRPr="00A36323">
        <w:rPr>
          <w:rFonts w:asciiTheme="minorHAnsi" w:hAnsiTheme="minorHAnsi" w:cstheme="minorHAnsi"/>
          <w:bCs/>
          <w:kern w:val="16"/>
          <w:sz w:val="22"/>
          <w:szCs w:val="22"/>
        </w:rPr>
        <w:t>university</w:t>
      </w:r>
      <w:proofErr w:type="gramEnd"/>
      <w:r w:rsidR="00BA5699" w:rsidRPr="00A36323">
        <w:rPr>
          <w:rFonts w:asciiTheme="minorHAnsi" w:hAnsiTheme="minorHAnsi" w:cstheme="minorHAnsi"/>
          <w:bCs/>
          <w:kern w:val="16"/>
          <w:sz w:val="22"/>
          <w:szCs w:val="22"/>
        </w:rPr>
        <w:t>, Hyderabad in the year of 201</w:t>
      </w:r>
      <w:r w:rsidR="00601E15" w:rsidRPr="00A36323">
        <w:rPr>
          <w:rFonts w:asciiTheme="minorHAnsi" w:hAnsiTheme="minorHAnsi" w:cstheme="minorHAnsi"/>
          <w:bCs/>
          <w:kern w:val="16"/>
          <w:sz w:val="22"/>
          <w:szCs w:val="22"/>
        </w:rPr>
        <w:t>5</w:t>
      </w:r>
      <w:r w:rsidR="00BA5699" w:rsidRPr="00A36323">
        <w:rPr>
          <w:rFonts w:asciiTheme="minorHAnsi" w:hAnsiTheme="minorHAnsi" w:cstheme="minorHAnsi"/>
          <w:bCs/>
          <w:kern w:val="16"/>
          <w:sz w:val="22"/>
          <w:szCs w:val="22"/>
        </w:rPr>
        <w:t>.</w:t>
      </w:r>
    </w:p>
    <w:p w:rsidR="00BA5699" w:rsidRPr="00A36323" w:rsidRDefault="00BA5699" w:rsidP="00BA5699">
      <w:pPr>
        <w:widowControl w:val="0"/>
        <w:tabs>
          <w:tab w:val="left" w:pos="720"/>
        </w:tabs>
        <w:suppressAutoHyphens/>
        <w:overflowPunct w:val="0"/>
        <w:ind w:left="720" w:right="-360"/>
        <w:rPr>
          <w:rFonts w:asciiTheme="minorHAnsi" w:hAnsiTheme="minorHAnsi" w:cstheme="minorHAnsi"/>
          <w:b/>
          <w:kern w:val="16"/>
          <w:sz w:val="22"/>
          <w:szCs w:val="22"/>
        </w:rPr>
      </w:pPr>
    </w:p>
    <w:p w:rsidR="00BA5699" w:rsidRPr="00A36323" w:rsidRDefault="00224ED6" w:rsidP="00224ED6">
      <w:pPr>
        <w:widowControl w:val="0"/>
        <w:tabs>
          <w:tab w:val="left" w:pos="720"/>
        </w:tabs>
        <w:suppressAutoHyphens/>
        <w:overflowPunct w:val="0"/>
        <w:ind w:right="-360"/>
        <w:rPr>
          <w:rFonts w:asciiTheme="minorHAnsi" w:hAnsiTheme="minorHAnsi" w:cstheme="minorHAnsi"/>
          <w:b/>
          <w:kern w:val="16"/>
          <w:sz w:val="22"/>
          <w:szCs w:val="22"/>
        </w:rPr>
      </w:pPr>
      <w:r w:rsidRPr="00A36323">
        <w:rPr>
          <w:rFonts w:asciiTheme="minorHAnsi" w:hAnsiTheme="minorHAnsi" w:cstheme="minorHAnsi"/>
          <w:b/>
          <w:kern w:val="16"/>
          <w:sz w:val="22"/>
          <w:szCs w:val="22"/>
        </w:rPr>
        <w:t xml:space="preserve">PROFESSIONAL </w:t>
      </w:r>
      <w:proofErr w:type="gramStart"/>
      <w:r w:rsidRPr="00A36323">
        <w:rPr>
          <w:rFonts w:asciiTheme="minorHAnsi" w:hAnsiTheme="minorHAnsi" w:cstheme="minorHAnsi"/>
          <w:b/>
          <w:kern w:val="16"/>
          <w:sz w:val="22"/>
          <w:szCs w:val="22"/>
        </w:rPr>
        <w:t>EXPERIENCE :</w:t>
      </w:r>
      <w:proofErr w:type="gramEnd"/>
      <w:r w:rsidRPr="00A36323">
        <w:rPr>
          <w:rFonts w:asciiTheme="minorHAnsi" w:hAnsiTheme="minorHAnsi" w:cstheme="minorHAnsi"/>
          <w:b/>
          <w:kern w:val="16"/>
          <w:sz w:val="22"/>
          <w:szCs w:val="22"/>
        </w:rPr>
        <w:t xml:space="preserve"> </w:t>
      </w:r>
    </w:p>
    <w:p w:rsidR="00224ED6" w:rsidRPr="00A36323" w:rsidRDefault="00224ED6" w:rsidP="00BA5699">
      <w:pPr>
        <w:widowControl w:val="0"/>
        <w:tabs>
          <w:tab w:val="left" w:pos="720"/>
        </w:tabs>
        <w:suppressAutoHyphens/>
        <w:overflowPunct w:val="0"/>
        <w:ind w:right="-360"/>
        <w:rPr>
          <w:rFonts w:asciiTheme="minorHAnsi" w:hAnsiTheme="minorHAnsi" w:cstheme="minorHAnsi"/>
          <w:b/>
          <w:kern w:val="16"/>
          <w:sz w:val="22"/>
          <w:szCs w:val="22"/>
        </w:rPr>
      </w:pPr>
    </w:p>
    <w:p w:rsidR="000A02A7" w:rsidRPr="00A36323" w:rsidRDefault="000A02A7" w:rsidP="000A02A7">
      <w:pPr>
        <w:tabs>
          <w:tab w:val="left" w:pos="360"/>
        </w:tabs>
        <w:jc w:val="both"/>
        <w:rPr>
          <w:rFonts w:asciiTheme="minorHAnsi" w:hAnsiTheme="minorHAnsi" w:cstheme="minorHAnsi"/>
          <w:b/>
          <w:sz w:val="22"/>
          <w:szCs w:val="22"/>
          <w:u w:val="single"/>
          <w:shd w:val="clear" w:color="auto" w:fill="FFFFFF"/>
        </w:rPr>
      </w:pPr>
      <w:r w:rsidRPr="00A36323">
        <w:rPr>
          <w:rFonts w:asciiTheme="minorHAnsi" w:hAnsiTheme="minorHAnsi" w:cstheme="minorHAnsi"/>
          <w:b/>
          <w:sz w:val="22"/>
          <w:szCs w:val="22"/>
          <w:u w:val="single"/>
          <w:shd w:val="clear" w:color="auto" w:fill="FFFFFF"/>
        </w:rPr>
        <w:t>Project #8</w:t>
      </w:r>
    </w:p>
    <w:p w:rsidR="00BA5699" w:rsidRPr="00A36323" w:rsidRDefault="00BA5699" w:rsidP="000A02A7">
      <w:pPr>
        <w:tabs>
          <w:tab w:val="left" w:pos="360"/>
        </w:tabs>
        <w:jc w:val="both"/>
        <w:rPr>
          <w:rFonts w:asciiTheme="minorHAnsi" w:hAnsiTheme="minorHAnsi" w:cstheme="minorHAnsi"/>
          <w:b/>
          <w:sz w:val="22"/>
          <w:szCs w:val="22"/>
          <w:u w:val="single"/>
          <w:shd w:val="clear" w:color="auto" w:fill="FFFFFF"/>
        </w:rPr>
      </w:pPr>
    </w:p>
    <w:p w:rsidR="00224ED6" w:rsidRPr="00A36323" w:rsidRDefault="000A02A7" w:rsidP="00224ED6">
      <w:pPr>
        <w:tabs>
          <w:tab w:val="left" w:pos="360"/>
        </w:tabs>
        <w:jc w:val="both"/>
        <w:rPr>
          <w:rFonts w:asciiTheme="minorHAnsi" w:hAnsiTheme="minorHAnsi" w:cstheme="minorHAnsi"/>
          <w:b/>
          <w:sz w:val="22"/>
          <w:szCs w:val="22"/>
          <w:shd w:val="clear" w:color="auto" w:fill="FFFFFF"/>
        </w:rPr>
      </w:pPr>
      <w:r w:rsidRPr="00A36323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>Cl</w:t>
      </w:r>
      <w:r w:rsidR="00902E68" w:rsidRPr="00A36323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>ient</w:t>
      </w:r>
      <w:r w:rsidRPr="00A36323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ab/>
      </w:r>
      <w:r w:rsidR="00BA5699" w:rsidRPr="00A36323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 xml:space="preserve">             : UST </w:t>
      </w:r>
      <w:r w:rsidR="00224ED6" w:rsidRPr="00A36323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 xml:space="preserve">                                                                                                          </w:t>
      </w:r>
      <w:r w:rsidR="00A36323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 xml:space="preserve">        </w:t>
      </w:r>
      <w:bookmarkStart w:id="0" w:name="_GoBack"/>
      <w:bookmarkEnd w:id="0"/>
      <w:r w:rsidR="00224ED6" w:rsidRPr="00A36323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 xml:space="preserve"> </w:t>
      </w:r>
      <w:r w:rsidR="00224ED6" w:rsidRPr="00A36323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>Feb 2023 to till date</w:t>
      </w:r>
    </w:p>
    <w:p w:rsidR="000A02A7" w:rsidRPr="00A36323" w:rsidRDefault="000A02A7" w:rsidP="000A02A7">
      <w:pPr>
        <w:tabs>
          <w:tab w:val="left" w:pos="360"/>
        </w:tabs>
        <w:jc w:val="both"/>
        <w:rPr>
          <w:rFonts w:asciiTheme="minorHAnsi" w:hAnsiTheme="minorHAnsi" w:cstheme="minorHAnsi"/>
          <w:b/>
          <w:sz w:val="22"/>
          <w:szCs w:val="22"/>
          <w:shd w:val="clear" w:color="auto" w:fill="FFFFFF"/>
        </w:rPr>
      </w:pPr>
      <w:r w:rsidRPr="00A36323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>Project type</w:t>
      </w:r>
      <w:r w:rsidRPr="00A36323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ab/>
        <w:t xml:space="preserve">: HANA Implementation </w:t>
      </w:r>
    </w:p>
    <w:p w:rsidR="000A02A7" w:rsidRPr="00A36323" w:rsidRDefault="000A02A7" w:rsidP="00224ED6">
      <w:pPr>
        <w:pBdr>
          <w:bottom w:val="single" w:sz="4" w:space="1" w:color="auto"/>
        </w:pBdr>
        <w:tabs>
          <w:tab w:val="left" w:pos="360"/>
        </w:tabs>
        <w:jc w:val="both"/>
        <w:rPr>
          <w:rFonts w:asciiTheme="minorHAnsi" w:hAnsiTheme="minorHAnsi" w:cstheme="minorHAnsi"/>
          <w:b/>
          <w:sz w:val="22"/>
          <w:szCs w:val="22"/>
          <w:shd w:val="clear" w:color="auto" w:fill="FFFFFF"/>
        </w:rPr>
      </w:pPr>
      <w:r w:rsidRPr="00A36323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>Role</w:t>
      </w:r>
      <w:r w:rsidRPr="00A36323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ab/>
      </w:r>
      <w:r w:rsidRPr="00A36323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ab/>
        <w:t>: SAP</w:t>
      </w:r>
      <w:r w:rsidR="00EA64B6" w:rsidRPr="00A36323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 xml:space="preserve"> </w:t>
      </w:r>
      <w:r w:rsidR="00BA5699" w:rsidRPr="00A36323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>EWM Consultant</w:t>
      </w:r>
    </w:p>
    <w:p w:rsidR="000A02A7" w:rsidRPr="00A36323" w:rsidRDefault="000A02A7" w:rsidP="000A02A7">
      <w:pPr>
        <w:tabs>
          <w:tab w:val="left" w:pos="360"/>
        </w:tabs>
        <w:jc w:val="both"/>
        <w:rPr>
          <w:rFonts w:asciiTheme="minorHAnsi" w:hAnsiTheme="minorHAnsi" w:cstheme="minorHAnsi"/>
          <w:b/>
          <w:sz w:val="22"/>
          <w:szCs w:val="22"/>
          <w:shd w:val="clear" w:color="auto" w:fill="FFFFFF"/>
        </w:rPr>
      </w:pPr>
    </w:p>
    <w:p w:rsidR="000A02A7" w:rsidRPr="00A36323" w:rsidRDefault="000A02A7" w:rsidP="000A02A7">
      <w:pPr>
        <w:tabs>
          <w:tab w:val="left" w:pos="360"/>
        </w:tabs>
        <w:jc w:val="both"/>
        <w:rPr>
          <w:rFonts w:asciiTheme="minorHAnsi" w:hAnsiTheme="minorHAnsi" w:cstheme="minorHAnsi"/>
          <w:b/>
          <w:bCs/>
          <w:kern w:val="16"/>
          <w:sz w:val="22"/>
          <w:szCs w:val="22"/>
        </w:rPr>
      </w:pPr>
      <w:r w:rsidRPr="00A36323">
        <w:rPr>
          <w:rFonts w:asciiTheme="minorHAnsi" w:hAnsiTheme="minorHAnsi" w:cstheme="minorHAnsi"/>
          <w:b/>
          <w:bCs/>
          <w:kern w:val="16"/>
          <w:sz w:val="22"/>
          <w:szCs w:val="22"/>
        </w:rPr>
        <w:t>Roles &amp; Responsibilities:</w:t>
      </w:r>
    </w:p>
    <w:p w:rsidR="00BA5699" w:rsidRPr="00A36323" w:rsidRDefault="00BA5699" w:rsidP="00BA5699">
      <w:pPr>
        <w:numPr>
          <w:ilvl w:val="0"/>
          <w:numId w:val="23"/>
        </w:numPr>
        <w:tabs>
          <w:tab w:val="clear" w:pos="360"/>
          <w:tab w:val="left" w:pos="720"/>
        </w:tabs>
        <w:ind w:left="720"/>
        <w:jc w:val="both"/>
        <w:rPr>
          <w:rFonts w:asciiTheme="minorHAnsi" w:hAnsiTheme="minorHAnsi" w:cstheme="minorHAnsi"/>
          <w:kern w:val="16"/>
          <w:sz w:val="22"/>
          <w:szCs w:val="22"/>
        </w:rPr>
      </w:pPr>
      <w:r w:rsidRPr="00A36323">
        <w:rPr>
          <w:rFonts w:asciiTheme="minorHAnsi" w:hAnsiTheme="minorHAnsi" w:cstheme="minorHAnsi"/>
          <w:kern w:val="16"/>
          <w:sz w:val="22"/>
          <w:szCs w:val="22"/>
        </w:rPr>
        <w:t>Successfully led the implementation of SAP EWM for a large-scale distribution center, enhancing operational efficiency and reducing order processing time by 30%.</w:t>
      </w:r>
    </w:p>
    <w:p w:rsidR="00BA5699" w:rsidRPr="00A36323" w:rsidRDefault="00BA5699" w:rsidP="00BA5699">
      <w:pPr>
        <w:numPr>
          <w:ilvl w:val="0"/>
          <w:numId w:val="23"/>
        </w:numPr>
        <w:tabs>
          <w:tab w:val="clear" w:pos="360"/>
          <w:tab w:val="left" w:pos="720"/>
        </w:tabs>
        <w:ind w:left="720"/>
        <w:jc w:val="both"/>
        <w:rPr>
          <w:rFonts w:asciiTheme="minorHAnsi" w:hAnsiTheme="minorHAnsi" w:cstheme="minorHAnsi"/>
          <w:kern w:val="16"/>
          <w:sz w:val="22"/>
          <w:szCs w:val="22"/>
        </w:rPr>
      </w:pPr>
      <w:r w:rsidRPr="00A36323">
        <w:rPr>
          <w:rFonts w:asciiTheme="minorHAnsi" w:hAnsiTheme="minorHAnsi" w:cstheme="minorHAnsi"/>
          <w:kern w:val="16"/>
          <w:sz w:val="22"/>
          <w:szCs w:val="22"/>
        </w:rPr>
        <w:t>Configured and customized master data elements such as storage bins, product master, and warehouse structures to align with business requirements.</w:t>
      </w:r>
    </w:p>
    <w:p w:rsidR="00BA5699" w:rsidRPr="00A36323" w:rsidRDefault="00BA5699" w:rsidP="00BA5699">
      <w:pPr>
        <w:numPr>
          <w:ilvl w:val="0"/>
          <w:numId w:val="23"/>
        </w:numPr>
        <w:tabs>
          <w:tab w:val="clear" w:pos="360"/>
          <w:tab w:val="left" w:pos="720"/>
        </w:tabs>
        <w:ind w:left="720"/>
        <w:jc w:val="both"/>
        <w:rPr>
          <w:rFonts w:asciiTheme="minorHAnsi" w:hAnsiTheme="minorHAnsi" w:cstheme="minorHAnsi"/>
          <w:kern w:val="16"/>
          <w:sz w:val="22"/>
          <w:szCs w:val="22"/>
        </w:rPr>
      </w:pPr>
      <w:r w:rsidRPr="00A36323">
        <w:rPr>
          <w:rFonts w:asciiTheme="minorHAnsi" w:hAnsiTheme="minorHAnsi" w:cstheme="minorHAnsi"/>
          <w:kern w:val="16"/>
          <w:sz w:val="22"/>
          <w:szCs w:val="22"/>
        </w:rPr>
        <w:t>Implemented and fine-tuned resource management functionalities, optimizing labor utilization and improving picking and packing processes.</w:t>
      </w:r>
    </w:p>
    <w:p w:rsidR="00BA5699" w:rsidRPr="00A36323" w:rsidRDefault="00BA5699" w:rsidP="00BA5699">
      <w:pPr>
        <w:numPr>
          <w:ilvl w:val="0"/>
          <w:numId w:val="23"/>
        </w:numPr>
        <w:tabs>
          <w:tab w:val="clear" w:pos="360"/>
          <w:tab w:val="left" w:pos="720"/>
        </w:tabs>
        <w:ind w:left="720"/>
        <w:jc w:val="both"/>
        <w:rPr>
          <w:rFonts w:asciiTheme="minorHAnsi" w:hAnsiTheme="minorHAnsi" w:cstheme="minorHAnsi"/>
          <w:kern w:val="16"/>
          <w:sz w:val="22"/>
          <w:szCs w:val="22"/>
        </w:rPr>
      </w:pPr>
      <w:r w:rsidRPr="00A36323">
        <w:rPr>
          <w:rFonts w:asciiTheme="minorHAnsi" w:hAnsiTheme="minorHAnsi" w:cstheme="minorHAnsi"/>
          <w:kern w:val="16"/>
          <w:sz w:val="22"/>
          <w:szCs w:val="22"/>
        </w:rPr>
        <w:t>Conducted end-user training sessions to ensure a smooth transition to the new system, resulting in a 25% reduction in errors during order fulfillment.</w:t>
      </w:r>
    </w:p>
    <w:p w:rsidR="00BA5699" w:rsidRPr="00A36323" w:rsidRDefault="00BA5699" w:rsidP="00BA5699">
      <w:pPr>
        <w:numPr>
          <w:ilvl w:val="0"/>
          <w:numId w:val="23"/>
        </w:numPr>
        <w:tabs>
          <w:tab w:val="clear" w:pos="360"/>
          <w:tab w:val="left" w:pos="720"/>
        </w:tabs>
        <w:ind w:left="720"/>
        <w:jc w:val="both"/>
        <w:rPr>
          <w:rFonts w:asciiTheme="minorHAnsi" w:hAnsiTheme="minorHAnsi" w:cstheme="minorHAnsi"/>
          <w:kern w:val="16"/>
          <w:sz w:val="22"/>
          <w:szCs w:val="22"/>
        </w:rPr>
      </w:pPr>
      <w:r w:rsidRPr="00A36323">
        <w:rPr>
          <w:rFonts w:asciiTheme="minorHAnsi" w:hAnsiTheme="minorHAnsi" w:cstheme="minorHAnsi"/>
          <w:kern w:val="16"/>
          <w:sz w:val="22"/>
          <w:szCs w:val="22"/>
        </w:rPr>
        <w:t>Collaborated with cross-functional teams to integrate SAP EWM with SAP ERP, ensuring seamless data flow and real-time visibility across the supply chain.</w:t>
      </w:r>
    </w:p>
    <w:p w:rsidR="00BA5699" w:rsidRPr="00A36323" w:rsidRDefault="00BA5699" w:rsidP="00BA5699">
      <w:pPr>
        <w:numPr>
          <w:ilvl w:val="0"/>
          <w:numId w:val="23"/>
        </w:numPr>
        <w:tabs>
          <w:tab w:val="clear" w:pos="360"/>
          <w:tab w:val="left" w:pos="720"/>
        </w:tabs>
        <w:ind w:left="720"/>
        <w:jc w:val="both"/>
        <w:rPr>
          <w:rFonts w:asciiTheme="minorHAnsi" w:hAnsiTheme="minorHAnsi" w:cstheme="minorHAnsi"/>
          <w:kern w:val="16"/>
          <w:sz w:val="22"/>
          <w:szCs w:val="22"/>
        </w:rPr>
      </w:pPr>
      <w:r w:rsidRPr="00A36323">
        <w:rPr>
          <w:rFonts w:asciiTheme="minorHAnsi" w:hAnsiTheme="minorHAnsi" w:cstheme="minorHAnsi"/>
          <w:kern w:val="16"/>
          <w:sz w:val="22"/>
          <w:szCs w:val="22"/>
        </w:rPr>
        <w:t>Implemented and configured slotting strategies, leading to a 20% reduction in travel time for material handling equipment.</w:t>
      </w:r>
    </w:p>
    <w:p w:rsidR="00BA5699" w:rsidRPr="00A36323" w:rsidRDefault="00BA5699" w:rsidP="00BA5699">
      <w:pPr>
        <w:numPr>
          <w:ilvl w:val="0"/>
          <w:numId w:val="23"/>
        </w:numPr>
        <w:tabs>
          <w:tab w:val="clear" w:pos="360"/>
          <w:tab w:val="left" w:pos="720"/>
        </w:tabs>
        <w:ind w:left="720"/>
        <w:jc w:val="both"/>
        <w:rPr>
          <w:rFonts w:asciiTheme="minorHAnsi" w:hAnsiTheme="minorHAnsi" w:cstheme="minorHAnsi"/>
          <w:kern w:val="16"/>
          <w:sz w:val="22"/>
          <w:szCs w:val="22"/>
        </w:rPr>
      </w:pPr>
      <w:r w:rsidRPr="00A36323">
        <w:rPr>
          <w:rFonts w:asciiTheme="minorHAnsi" w:hAnsiTheme="minorHAnsi" w:cstheme="minorHAnsi"/>
          <w:kern w:val="16"/>
          <w:sz w:val="22"/>
          <w:szCs w:val="22"/>
        </w:rPr>
        <w:lastRenderedPageBreak/>
        <w:t>Designed and implemented inbound and outbound delivery processes, incorporating advanced shipping notifications and real-time tracking.</w:t>
      </w:r>
    </w:p>
    <w:p w:rsidR="00BA5699" w:rsidRPr="00A36323" w:rsidRDefault="00BA5699" w:rsidP="00BA5699">
      <w:pPr>
        <w:numPr>
          <w:ilvl w:val="0"/>
          <w:numId w:val="23"/>
        </w:numPr>
        <w:tabs>
          <w:tab w:val="clear" w:pos="360"/>
          <w:tab w:val="left" w:pos="720"/>
        </w:tabs>
        <w:ind w:left="720"/>
        <w:jc w:val="both"/>
        <w:rPr>
          <w:rFonts w:asciiTheme="minorHAnsi" w:hAnsiTheme="minorHAnsi" w:cstheme="minorHAnsi"/>
          <w:kern w:val="16"/>
          <w:sz w:val="22"/>
          <w:szCs w:val="22"/>
        </w:rPr>
      </w:pPr>
      <w:r w:rsidRPr="00A36323">
        <w:rPr>
          <w:rFonts w:asciiTheme="minorHAnsi" w:hAnsiTheme="minorHAnsi" w:cstheme="minorHAnsi"/>
          <w:kern w:val="16"/>
          <w:sz w:val="22"/>
          <w:szCs w:val="22"/>
        </w:rPr>
        <w:t>Provided post-implementation support, addressing issues promptly and optimizing system performance through continuous improvement initiatives.</w:t>
      </w:r>
    </w:p>
    <w:p w:rsidR="00283525" w:rsidRPr="00A36323" w:rsidRDefault="00283525" w:rsidP="00283525">
      <w:pPr>
        <w:numPr>
          <w:ilvl w:val="0"/>
          <w:numId w:val="23"/>
        </w:numPr>
        <w:tabs>
          <w:tab w:val="clear" w:pos="360"/>
          <w:tab w:val="left" w:pos="720"/>
        </w:tabs>
        <w:ind w:left="720"/>
        <w:jc w:val="both"/>
        <w:rPr>
          <w:rFonts w:asciiTheme="minorHAnsi" w:hAnsiTheme="minorHAnsi" w:cstheme="minorHAnsi"/>
          <w:kern w:val="16"/>
          <w:sz w:val="22"/>
          <w:szCs w:val="22"/>
        </w:rPr>
      </w:pPr>
      <w:r w:rsidRPr="00A36323">
        <w:rPr>
          <w:rFonts w:asciiTheme="minorHAnsi" w:hAnsiTheme="minorHAnsi" w:cstheme="minorHAnsi"/>
          <w:kern w:val="16"/>
          <w:sz w:val="22"/>
          <w:szCs w:val="22"/>
        </w:rPr>
        <w:t>Spearheaded the SAP EWM implementation for a manufacturing plant, resulting in a 15% reduction in lead times and improved on-time delivery performance.</w:t>
      </w:r>
    </w:p>
    <w:p w:rsidR="00283525" w:rsidRPr="00A36323" w:rsidRDefault="00283525" w:rsidP="00283525">
      <w:pPr>
        <w:numPr>
          <w:ilvl w:val="0"/>
          <w:numId w:val="23"/>
        </w:numPr>
        <w:tabs>
          <w:tab w:val="clear" w:pos="360"/>
          <w:tab w:val="left" w:pos="720"/>
        </w:tabs>
        <w:ind w:left="720"/>
        <w:jc w:val="both"/>
        <w:rPr>
          <w:rFonts w:asciiTheme="minorHAnsi" w:hAnsiTheme="minorHAnsi" w:cstheme="minorHAnsi"/>
          <w:kern w:val="16"/>
          <w:sz w:val="22"/>
          <w:szCs w:val="22"/>
        </w:rPr>
      </w:pPr>
      <w:r w:rsidRPr="00A36323">
        <w:rPr>
          <w:rFonts w:asciiTheme="minorHAnsi" w:hAnsiTheme="minorHAnsi" w:cstheme="minorHAnsi"/>
          <w:kern w:val="16"/>
          <w:sz w:val="22"/>
          <w:szCs w:val="22"/>
        </w:rPr>
        <w:t>Configured warehouse process types, document types, and integration points to align with the unique requirements of the manufacturing environment.</w:t>
      </w:r>
    </w:p>
    <w:p w:rsidR="00283525" w:rsidRPr="00A36323" w:rsidRDefault="00283525" w:rsidP="00283525">
      <w:pPr>
        <w:numPr>
          <w:ilvl w:val="0"/>
          <w:numId w:val="23"/>
        </w:numPr>
        <w:tabs>
          <w:tab w:val="clear" w:pos="360"/>
          <w:tab w:val="left" w:pos="720"/>
        </w:tabs>
        <w:ind w:left="720"/>
        <w:jc w:val="both"/>
        <w:rPr>
          <w:rFonts w:asciiTheme="minorHAnsi" w:hAnsiTheme="minorHAnsi" w:cstheme="minorHAnsi"/>
          <w:kern w:val="16"/>
          <w:sz w:val="22"/>
          <w:szCs w:val="22"/>
        </w:rPr>
      </w:pPr>
      <w:r w:rsidRPr="00A36323">
        <w:rPr>
          <w:rFonts w:asciiTheme="minorHAnsi" w:hAnsiTheme="minorHAnsi" w:cstheme="minorHAnsi"/>
          <w:kern w:val="16"/>
          <w:sz w:val="22"/>
          <w:szCs w:val="22"/>
        </w:rPr>
        <w:t>Implemented wave management strategies to optimize order processing, reduce bottlenecks, and improve overall warehouse throughput.</w:t>
      </w:r>
    </w:p>
    <w:p w:rsidR="00283525" w:rsidRPr="00A36323" w:rsidRDefault="00283525" w:rsidP="00283525">
      <w:pPr>
        <w:numPr>
          <w:ilvl w:val="0"/>
          <w:numId w:val="23"/>
        </w:numPr>
        <w:tabs>
          <w:tab w:val="clear" w:pos="360"/>
          <w:tab w:val="left" w:pos="720"/>
        </w:tabs>
        <w:ind w:left="720"/>
        <w:jc w:val="both"/>
        <w:rPr>
          <w:rFonts w:asciiTheme="minorHAnsi" w:hAnsiTheme="minorHAnsi" w:cstheme="minorHAnsi"/>
          <w:kern w:val="16"/>
          <w:sz w:val="22"/>
          <w:szCs w:val="22"/>
        </w:rPr>
      </w:pPr>
      <w:r w:rsidRPr="00A36323">
        <w:rPr>
          <w:rFonts w:asciiTheme="minorHAnsi" w:hAnsiTheme="minorHAnsi" w:cstheme="minorHAnsi"/>
          <w:kern w:val="16"/>
          <w:sz w:val="22"/>
          <w:szCs w:val="22"/>
        </w:rPr>
        <w:t>Led the implementation of SAP EWM's Yard Management functionality, optimizing the management of trailers, loading docks, and yard activities for improved transportation efficiency.</w:t>
      </w:r>
    </w:p>
    <w:p w:rsidR="00283525" w:rsidRPr="00A36323" w:rsidRDefault="00283525" w:rsidP="00283525">
      <w:pPr>
        <w:numPr>
          <w:ilvl w:val="0"/>
          <w:numId w:val="23"/>
        </w:numPr>
        <w:tabs>
          <w:tab w:val="clear" w:pos="360"/>
          <w:tab w:val="left" w:pos="720"/>
        </w:tabs>
        <w:ind w:left="720"/>
        <w:jc w:val="both"/>
        <w:rPr>
          <w:rFonts w:asciiTheme="minorHAnsi" w:hAnsiTheme="minorHAnsi" w:cstheme="minorHAnsi"/>
          <w:kern w:val="16"/>
          <w:sz w:val="22"/>
          <w:szCs w:val="22"/>
        </w:rPr>
      </w:pPr>
      <w:r w:rsidRPr="00A36323">
        <w:rPr>
          <w:rFonts w:asciiTheme="minorHAnsi" w:hAnsiTheme="minorHAnsi" w:cstheme="minorHAnsi"/>
          <w:kern w:val="16"/>
          <w:sz w:val="22"/>
          <w:szCs w:val="22"/>
        </w:rPr>
        <w:t>Implemented dynamic cycle counting strategies in SAP EWM, enhancing inventory accuracy and reducing the need for full physical inventories.</w:t>
      </w:r>
    </w:p>
    <w:p w:rsidR="00283525" w:rsidRPr="00A36323" w:rsidRDefault="00283525" w:rsidP="00283525">
      <w:pPr>
        <w:numPr>
          <w:ilvl w:val="0"/>
          <w:numId w:val="23"/>
        </w:numPr>
        <w:tabs>
          <w:tab w:val="clear" w:pos="360"/>
          <w:tab w:val="left" w:pos="720"/>
        </w:tabs>
        <w:ind w:left="720"/>
        <w:jc w:val="both"/>
        <w:rPr>
          <w:rFonts w:asciiTheme="minorHAnsi" w:hAnsiTheme="minorHAnsi" w:cstheme="minorHAnsi"/>
          <w:kern w:val="16"/>
          <w:sz w:val="22"/>
          <w:szCs w:val="22"/>
        </w:rPr>
      </w:pPr>
      <w:r w:rsidRPr="00A36323">
        <w:rPr>
          <w:rFonts w:asciiTheme="minorHAnsi" w:hAnsiTheme="minorHAnsi" w:cstheme="minorHAnsi"/>
          <w:kern w:val="16"/>
          <w:sz w:val="22"/>
          <w:szCs w:val="22"/>
        </w:rPr>
        <w:t>Collaborated with technical teams to develop and implement custom reports for monitoring key performance indicators (KPIs) related to warehouse operations.</w:t>
      </w:r>
    </w:p>
    <w:p w:rsidR="00283525" w:rsidRPr="00A36323" w:rsidRDefault="00283525" w:rsidP="00283525">
      <w:pPr>
        <w:numPr>
          <w:ilvl w:val="0"/>
          <w:numId w:val="23"/>
        </w:numPr>
        <w:tabs>
          <w:tab w:val="clear" w:pos="360"/>
          <w:tab w:val="left" w:pos="720"/>
        </w:tabs>
        <w:ind w:left="720"/>
        <w:jc w:val="both"/>
        <w:rPr>
          <w:rFonts w:asciiTheme="minorHAnsi" w:hAnsiTheme="minorHAnsi" w:cstheme="minorHAnsi"/>
          <w:kern w:val="16"/>
          <w:sz w:val="22"/>
          <w:szCs w:val="22"/>
        </w:rPr>
      </w:pPr>
      <w:r w:rsidRPr="00A36323">
        <w:rPr>
          <w:rFonts w:asciiTheme="minorHAnsi" w:hAnsiTheme="minorHAnsi" w:cstheme="minorHAnsi"/>
          <w:kern w:val="16"/>
          <w:sz w:val="22"/>
          <w:szCs w:val="22"/>
        </w:rPr>
        <w:t>Conducted workshops with key stakeholders to gather business requirements and design the solution architecture for the manufacturing-specific warehouse processes.</w:t>
      </w:r>
    </w:p>
    <w:p w:rsidR="00283525" w:rsidRPr="00A36323" w:rsidRDefault="00283525" w:rsidP="00283525">
      <w:pPr>
        <w:tabs>
          <w:tab w:val="left" w:pos="720"/>
        </w:tabs>
        <w:ind w:left="720"/>
        <w:jc w:val="both"/>
        <w:rPr>
          <w:rFonts w:asciiTheme="minorHAnsi" w:hAnsiTheme="minorHAnsi" w:cstheme="minorHAnsi"/>
          <w:kern w:val="16"/>
          <w:sz w:val="22"/>
          <w:szCs w:val="22"/>
        </w:rPr>
      </w:pPr>
    </w:p>
    <w:p w:rsidR="00283525" w:rsidRPr="00A36323" w:rsidRDefault="00283525" w:rsidP="00283525">
      <w:pPr>
        <w:tabs>
          <w:tab w:val="left" w:pos="720"/>
        </w:tabs>
        <w:ind w:left="720"/>
        <w:jc w:val="both"/>
        <w:rPr>
          <w:rFonts w:asciiTheme="minorHAnsi" w:hAnsiTheme="minorHAnsi" w:cstheme="minorHAnsi"/>
          <w:kern w:val="16"/>
          <w:sz w:val="22"/>
          <w:szCs w:val="22"/>
        </w:rPr>
      </w:pPr>
    </w:p>
    <w:p w:rsidR="00D15334" w:rsidRPr="00A36323" w:rsidRDefault="00E27A4C" w:rsidP="00D15334">
      <w:pPr>
        <w:tabs>
          <w:tab w:val="left" w:pos="360"/>
        </w:tabs>
        <w:jc w:val="both"/>
        <w:rPr>
          <w:rFonts w:asciiTheme="minorHAnsi" w:hAnsiTheme="minorHAnsi" w:cstheme="minorHAnsi"/>
          <w:b/>
          <w:sz w:val="22"/>
          <w:szCs w:val="22"/>
          <w:u w:val="single"/>
          <w:shd w:val="clear" w:color="auto" w:fill="FFFFFF"/>
        </w:rPr>
      </w:pPr>
      <w:r w:rsidRPr="00A36323">
        <w:rPr>
          <w:rFonts w:asciiTheme="minorHAnsi" w:hAnsiTheme="minorHAnsi" w:cstheme="minorHAnsi"/>
          <w:b/>
          <w:sz w:val="22"/>
          <w:szCs w:val="22"/>
          <w:u w:val="single"/>
          <w:shd w:val="clear" w:color="auto" w:fill="FFFFFF"/>
        </w:rPr>
        <w:t>P</w:t>
      </w:r>
      <w:r w:rsidR="00D15334" w:rsidRPr="00A36323">
        <w:rPr>
          <w:rFonts w:asciiTheme="minorHAnsi" w:hAnsiTheme="minorHAnsi" w:cstheme="minorHAnsi"/>
          <w:b/>
          <w:sz w:val="22"/>
          <w:szCs w:val="22"/>
          <w:u w:val="single"/>
          <w:shd w:val="clear" w:color="auto" w:fill="FFFFFF"/>
        </w:rPr>
        <w:t>roject #</w:t>
      </w:r>
      <w:r w:rsidR="000A02A7" w:rsidRPr="00A36323">
        <w:rPr>
          <w:rFonts w:asciiTheme="minorHAnsi" w:hAnsiTheme="minorHAnsi" w:cstheme="minorHAnsi"/>
          <w:b/>
          <w:sz w:val="22"/>
          <w:szCs w:val="22"/>
          <w:u w:val="single"/>
          <w:shd w:val="clear" w:color="auto" w:fill="FFFFFF"/>
        </w:rPr>
        <w:t>7</w:t>
      </w:r>
    </w:p>
    <w:p w:rsidR="00224ED6" w:rsidRPr="00A36323" w:rsidRDefault="00D15334" w:rsidP="00224ED6">
      <w:pPr>
        <w:tabs>
          <w:tab w:val="left" w:pos="360"/>
        </w:tabs>
        <w:jc w:val="both"/>
        <w:rPr>
          <w:rFonts w:asciiTheme="minorHAnsi" w:hAnsiTheme="minorHAnsi" w:cstheme="minorHAnsi"/>
          <w:b/>
          <w:sz w:val="22"/>
          <w:szCs w:val="22"/>
          <w:shd w:val="clear" w:color="auto" w:fill="FFFFFF"/>
        </w:rPr>
      </w:pPr>
      <w:r w:rsidRPr="00A36323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>Client</w:t>
      </w:r>
      <w:r w:rsidRPr="00A36323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ab/>
      </w:r>
      <w:r w:rsidRPr="00A36323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ab/>
        <w:t xml:space="preserve">: </w:t>
      </w:r>
      <w:r w:rsidR="00283525" w:rsidRPr="00A36323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>Weyerhaeuser</w:t>
      </w:r>
      <w:r w:rsidR="00224ED6" w:rsidRPr="00A36323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 xml:space="preserve">                                                                                    </w:t>
      </w:r>
      <w:r w:rsidR="00224ED6" w:rsidRPr="00A36323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>Nov 2021 to Feb 2023</w:t>
      </w:r>
    </w:p>
    <w:p w:rsidR="00D15334" w:rsidRPr="00A36323" w:rsidRDefault="00D15334" w:rsidP="00D15334">
      <w:pPr>
        <w:tabs>
          <w:tab w:val="left" w:pos="360"/>
        </w:tabs>
        <w:jc w:val="both"/>
        <w:rPr>
          <w:rFonts w:asciiTheme="minorHAnsi" w:hAnsiTheme="minorHAnsi" w:cstheme="minorHAnsi"/>
          <w:b/>
          <w:sz w:val="22"/>
          <w:szCs w:val="22"/>
          <w:shd w:val="clear" w:color="auto" w:fill="FFFFFF"/>
        </w:rPr>
      </w:pPr>
      <w:r w:rsidRPr="00A36323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>Project type</w:t>
      </w:r>
      <w:r w:rsidRPr="00A36323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ab/>
        <w:t xml:space="preserve">: </w:t>
      </w:r>
      <w:r w:rsidR="00283525" w:rsidRPr="00A36323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>HANA Implementation</w:t>
      </w:r>
      <w:r w:rsidR="003F05F5" w:rsidRPr="00A36323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 xml:space="preserve"> </w:t>
      </w:r>
    </w:p>
    <w:p w:rsidR="00D15334" w:rsidRPr="00A36323" w:rsidRDefault="00D15334" w:rsidP="00224ED6">
      <w:pPr>
        <w:pBdr>
          <w:bottom w:val="single" w:sz="4" w:space="1" w:color="auto"/>
        </w:pBdr>
        <w:tabs>
          <w:tab w:val="left" w:pos="360"/>
        </w:tabs>
        <w:jc w:val="both"/>
        <w:rPr>
          <w:rFonts w:asciiTheme="minorHAnsi" w:hAnsiTheme="minorHAnsi" w:cstheme="minorHAnsi"/>
          <w:b/>
          <w:sz w:val="22"/>
          <w:szCs w:val="22"/>
          <w:shd w:val="clear" w:color="auto" w:fill="FFFFFF"/>
        </w:rPr>
      </w:pPr>
      <w:r w:rsidRPr="00A36323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>Role</w:t>
      </w:r>
      <w:r w:rsidRPr="00A36323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ab/>
      </w:r>
      <w:r w:rsidRPr="00A36323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ab/>
        <w:t>: SAP MM</w:t>
      </w:r>
      <w:r w:rsidR="008F349E" w:rsidRPr="00A36323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>/LE</w:t>
      </w:r>
      <w:r w:rsidRPr="00A36323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 xml:space="preserve"> Consultant</w:t>
      </w:r>
    </w:p>
    <w:p w:rsidR="00D15334" w:rsidRPr="00A36323" w:rsidRDefault="00D15334" w:rsidP="00D15334">
      <w:pPr>
        <w:tabs>
          <w:tab w:val="left" w:pos="360"/>
        </w:tabs>
        <w:jc w:val="both"/>
        <w:rPr>
          <w:rFonts w:asciiTheme="minorHAnsi" w:hAnsiTheme="minorHAnsi" w:cstheme="minorHAnsi"/>
          <w:b/>
          <w:sz w:val="22"/>
          <w:szCs w:val="22"/>
          <w:shd w:val="clear" w:color="auto" w:fill="FFFFFF"/>
        </w:rPr>
      </w:pPr>
    </w:p>
    <w:p w:rsidR="00D15334" w:rsidRPr="00A36323" w:rsidRDefault="00D15334" w:rsidP="00D15334">
      <w:pPr>
        <w:tabs>
          <w:tab w:val="left" w:pos="360"/>
        </w:tabs>
        <w:jc w:val="both"/>
        <w:rPr>
          <w:rFonts w:asciiTheme="minorHAnsi" w:hAnsiTheme="minorHAnsi" w:cstheme="minorHAnsi"/>
          <w:b/>
          <w:bCs/>
          <w:kern w:val="16"/>
          <w:sz w:val="22"/>
          <w:szCs w:val="22"/>
        </w:rPr>
      </w:pPr>
      <w:r w:rsidRPr="00A36323">
        <w:rPr>
          <w:rFonts w:asciiTheme="minorHAnsi" w:hAnsiTheme="minorHAnsi" w:cstheme="minorHAnsi"/>
          <w:b/>
          <w:bCs/>
          <w:kern w:val="16"/>
          <w:sz w:val="22"/>
          <w:szCs w:val="22"/>
        </w:rPr>
        <w:t>Roles &amp; Responsibilities:</w:t>
      </w:r>
    </w:p>
    <w:p w:rsidR="00283525" w:rsidRPr="00A36323" w:rsidRDefault="00283525" w:rsidP="00283525">
      <w:pPr>
        <w:numPr>
          <w:ilvl w:val="0"/>
          <w:numId w:val="23"/>
        </w:numPr>
        <w:tabs>
          <w:tab w:val="clear" w:pos="360"/>
          <w:tab w:val="left" w:pos="720"/>
        </w:tabs>
        <w:ind w:left="720"/>
        <w:jc w:val="both"/>
        <w:rPr>
          <w:rFonts w:asciiTheme="minorHAnsi" w:hAnsiTheme="minorHAnsi" w:cstheme="minorHAnsi"/>
          <w:kern w:val="16"/>
          <w:sz w:val="22"/>
          <w:szCs w:val="22"/>
        </w:rPr>
      </w:pPr>
      <w:r w:rsidRPr="00A36323">
        <w:rPr>
          <w:rFonts w:asciiTheme="minorHAnsi" w:hAnsiTheme="minorHAnsi" w:cstheme="minorHAnsi"/>
          <w:kern w:val="16"/>
          <w:sz w:val="22"/>
          <w:szCs w:val="22"/>
        </w:rPr>
        <w:t>Integrated SAP EWM with third-party logistics providers, enabling real-time visibility into external warehouse activities and streamlining order fulfillment.</w:t>
      </w:r>
    </w:p>
    <w:p w:rsidR="00283525" w:rsidRPr="00A36323" w:rsidRDefault="00283525" w:rsidP="00283525">
      <w:pPr>
        <w:numPr>
          <w:ilvl w:val="0"/>
          <w:numId w:val="23"/>
        </w:numPr>
        <w:tabs>
          <w:tab w:val="clear" w:pos="360"/>
          <w:tab w:val="left" w:pos="720"/>
        </w:tabs>
        <w:ind w:left="720"/>
        <w:jc w:val="both"/>
        <w:rPr>
          <w:rFonts w:asciiTheme="minorHAnsi" w:hAnsiTheme="minorHAnsi" w:cstheme="minorHAnsi"/>
          <w:kern w:val="16"/>
          <w:sz w:val="22"/>
          <w:szCs w:val="22"/>
        </w:rPr>
      </w:pPr>
      <w:r w:rsidRPr="00A36323">
        <w:rPr>
          <w:rFonts w:asciiTheme="minorHAnsi" w:hAnsiTheme="minorHAnsi" w:cstheme="minorHAnsi"/>
          <w:kern w:val="16"/>
          <w:sz w:val="22"/>
          <w:szCs w:val="22"/>
        </w:rPr>
        <w:t>Configured and optimized labor management functionalities, leading to a 20% increase in workforce productivity.</w:t>
      </w:r>
    </w:p>
    <w:p w:rsidR="00283525" w:rsidRPr="00A36323" w:rsidRDefault="00283525" w:rsidP="00283525">
      <w:pPr>
        <w:numPr>
          <w:ilvl w:val="0"/>
          <w:numId w:val="23"/>
        </w:numPr>
        <w:tabs>
          <w:tab w:val="clear" w:pos="360"/>
          <w:tab w:val="left" w:pos="720"/>
        </w:tabs>
        <w:ind w:left="720"/>
        <w:jc w:val="both"/>
        <w:rPr>
          <w:rFonts w:asciiTheme="minorHAnsi" w:hAnsiTheme="minorHAnsi" w:cstheme="minorHAnsi"/>
          <w:kern w:val="16"/>
          <w:sz w:val="22"/>
          <w:szCs w:val="22"/>
        </w:rPr>
      </w:pPr>
      <w:r w:rsidRPr="00A36323">
        <w:rPr>
          <w:rFonts w:asciiTheme="minorHAnsi" w:hAnsiTheme="minorHAnsi" w:cstheme="minorHAnsi"/>
          <w:kern w:val="16"/>
          <w:sz w:val="22"/>
          <w:szCs w:val="22"/>
        </w:rPr>
        <w:t>Implemented cross-docking strategies to facilitate faster movement of goods and reduce storage costs.</w:t>
      </w:r>
    </w:p>
    <w:p w:rsidR="00283525" w:rsidRPr="00A36323" w:rsidRDefault="00283525" w:rsidP="00283525">
      <w:pPr>
        <w:numPr>
          <w:ilvl w:val="0"/>
          <w:numId w:val="23"/>
        </w:numPr>
        <w:tabs>
          <w:tab w:val="clear" w:pos="360"/>
          <w:tab w:val="left" w:pos="720"/>
        </w:tabs>
        <w:ind w:left="720"/>
        <w:jc w:val="both"/>
        <w:rPr>
          <w:rFonts w:asciiTheme="minorHAnsi" w:hAnsiTheme="minorHAnsi" w:cstheme="minorHAnsi"/>
          <w:kern w:val="16"/>
          <w:sz w:val="22"/>
          <w:szCs w:val="22"/>
        </w:rPr>
      </w:pPr>
      <w:r w:rsidRPr="00A36323">
        <w:rPr>
          <w:rFonts w:asciiTheme="minorHAnsi" w:hAnsiTheme="minorHAnsi" w:cstheme="minorHAnsi"/>
          <w:kern w:val="16"/>
          <w:sz w:val="22"/>
          <w:szCs w:val="22"/>
        </w:rPr>
        <w:t xml:space="preserve">Managed the successful implementation of SAP EWM for a retail client, enhancing inventory accuracy and reducing </w:t>
      </w:r>
      <w:proofErr w:type="spellStart"/>
      <w:r w:rsidRPr="00A36323">
        <w:rPr>
          <w:rFonts w:asciiTheme="minorHAnsi" w:hAnsiTheme="minorHAnsi" w:cstheme="minorHAnsi"/>
          <w:kern w:val="16"/>
          <w:sz w:val="22"/>
          <w:szCs w:val="22"/>
        </w:rPr>
        <w:t>stockouts</w:t>
      </w:r>
      <w:proofErr w:type="spellEnd"/>
      <w:r w:rsidRPr="00A36323">
        <w:rPr>
          <w:rFonts w:asciiTheme="minorHAnsi" w:hAnsiTheme="minorHAnsi" w:cstheme="minorHAnsi"/>
          <w:kern w:val="16"/>
          <w:sz w:val="22"/>
          <w:szCs w:val="22"/>
        </w:rPr>
        <w:t xml:space="preserve"> by 25%.</w:t>
      </w:r>
    </w:p>
    <w:p w:rsidR="00283525" w:rsidRPr="00A36323" w:rsidRDefault="00283525" w:rsidP="00283525">
      <w:pPr>
        <w:numPr>
          <w:ilvl w:val="0"/>
          <w:numId w:val="23"/>
        </w:numPr>
        <w:tabs>
          <w:tab w:val="clear" w:pos="360"/>
          <w:tab w:val="left" w:pos="720"/>
        </w:tabs>
        <w:ind w:left="720"/>
        <w:jc w:val="both"/>
        <w:rPr>
          <w:rFonts w:asciiTheme="minorHAnsi" w:hAnsiTheme="minorHAnsi" w:cstheme="minorHAnsi"/>
          <w:kern w:val="16"/>
          <w:sz w:val="22"/>
          <w:szCs w:val="22"/>
        </w:rPr>
      </w:pPr>
      <w:r w:rsidRPr="00A36323">
        <w:rPr>
          <w:rFonts w:asciiTheme="minorHAnsi" w:hAnsiTheme="minorHAnsi" w:cstheme="minorHAnsi"/>
          <w:kern w:val="16"/>
          <w:sz w:val="22"/>
          <w:szCs w:val="22"/>
        </w:rPr>
        <w:t>Configured and optimized retail-specific processes, including merchandise distribution, shelf replenishment, and returns processing.</w:t>
      </w:r>
    </w:p>
    <w:p w:rsidR="00283525" w:rsidRPr="00A36323" w:rsidRDefault="00283525" w:rsidP="00283525">
      <w:pPr>
        <w:numPr>
          <w:ilvl w:val="0"/>
          <w:numId w:val="23"/>
        </w:numPr>
        <w:tabs>
          <w:tab w:val="clear" w:pos="360"/>
          <w:tab w:val="left" w:pos="720"/>
        </w:tabs>
        <w:ind w:left="720"/>
        <w:jc w:val="both"/>
        <w:rPr>
          <w:rFonts w:asciiTheme="minorHAnsi" w:hAnsiTheme="minorHAnsi" w:cstheme="minorHAnsi"/>
          <w:kern w:val="16"/>
          <w:sz w:val="22"/>
          <w:szCs w:val="22"/>
        </w:rPr>
      </w:pPr>
      <w:r w:rsidRPr="00A36323">
        <w:rPr>
          <w:rFonts w:asciiTheme="minorHAnsi" w:hAnsiTheme="minorHAnsi" w:cstheme="minorHAnsi"/>
          <w:kern w:val="16"/>
          <w:sz w:val="22"/>
          <w:szCs w:val="22"/>
        </w:rPr>
        <w:t>Implemented slotting and re-slotting strategies to improve product placement, leading to a 15% increase in sales floor availability.</w:t>
      </w:r>
    </w:p>
    <w:p w:rsidR="00283525" w:rsidRPr="00A36323" w:rsidRDefault="00283525" w:rsidP="00283525">
      <w:pPr>
        <w:numPr>
          <w:ilvl w:val="0"/>
          <w:numId w:val="23"/>
        </w:numPr>
        <w:tabs>
          <w:tab w:val="clear" w:pos="360"/>
          <w:tab w:val="left" w:pos="720"/>
        </w:tabs>
        <w:ind w:left="720"/>
        <w:jc w:val="both"/>
        <w:rPr>
          <w:rFonts w:asciiTheme="minorHAnsi" w:hAnsiTheme="minorHAnsi" w:cstheme="minorHAnsi"/>
          <w:kern w:val="16"/>
          <w:sz w:val="22"/>
          <w:szCs w:val="22"/>
        </w:rPr>
      </w:pPr>
      <w:r w:rsidRPr="00A36323">
        <w:rPr>
          <w:rFonts w:asciiTheme="minorHAnsi" w:hAnsiTheme="minorHAnsi" w:cstheme="minorHAnsi"/>
          <w:kern w:val="16"/>
          <w:sz w:val="22"/>
          <w:szCs w:val="22"/>
        </w:rPr>
        <w:t>Collaborated with the finance team to integrate SAP EWM with financial systems for seamless inventory valuation and reporting.</w:t>
      </w:r>
    </w:p>
    <w:p w:rsidR="00283525" w:rsidRPr="00A36323" w:rsidRDefault="00283525" w:rsidP="00283525">
      <w:pPr>
        <w:numPr>
          <w:ilvl w:val="0"/>
          <w:numId w:val="23"/>
        </w:numPr>
        <w:tabs>
          <w:tab w:val="clear" w:pos="360"/>
          <w:tab w:val="left" w:pos="720"/>
        </w:tabs>
        <w:ind w:left="720"/>
        <w:jc w:val="both"/>
        <w:rPr>
          <w:rFonts w:asciiTheme="minorHAnsi" w:hAnsiTheme="minorHAnsi" w:cstheme="minorHAnsi"/>
          <w:kern w:val="16"/>
          <w:sz w:val="22"/>
          <w:szCs w:val="22"/>
        </w:rPr>
      </w:pPr>
      <w:r w:rsidRPr="00A36323">
        <w:rPr>
          <w:rFonts w:asciiTheme="minorHAnsi" w:hAnsiTheme="minorHAnsi" w:cstheme="minorHAnsi"/>
          <w:kern w:val="16"/>
          <w:sz w:val="22"/>
          <w:szCs w:val="22"/>
        </w:rPr>
        <w:t>Configured and optimized handling unit management to enable efficient tracking and tracing of products throughout the supply chain.</w:t>
      </w:r>
    </w:p>
    <w:p w:rsidR="00283525" w:rsidRPr="00A36323" w:rsidRDefault="00283525" w:rsidP="00283525">
      <w:pPr>
        <w:numPr>
          <w:ilvl w:val="0"/>
          <w:numId w:val="23"/>
        </w:numPr>
        <w:tabs>
          <w:tab w:val="clear" w:pos="360"/>
          <w:tab w:val="left" w:pos="720"/>
        </w:tabs>
        <w:ind w:left="720"/>
        <w:jc w:val="both"/>
        <w:rPr>
          <w:rFonts w:asciiTheme="minorHAnsi" w:hAnsiTheme="minorHAnsi" w:cstheme="minorHAnsi"/>
          <w:kern w:val="16"/>
          <w:sz w:val="22"/>
          <w:szCs w:val="22"/>
        </w:rPr>
      </w:pPr>
      <w:r w:rsidRPr="00A36323">
        <w:rPr>
          <w:rFonts w:asciiTheme="minorHAnsi" w:hAnsiTheme="minorHAnsi" w:cstheme="minorHAnsi"/>
          <w:kern w:val="16"/>
          <w:sz w:val="22"/>
          <w:szCs w:val="22"/>
        </w:rPr>
        <w:t>Conducted performance tuning activities to enhance system responsiveness and reduce processing times during peak demand periods.</w:t>
      </w:r>
    </w:p>
    <w:p w:rsidR="00283525" w:rsidRPr="00A36323" w:rsidRDefault="00283525" w:rsidP="00283525">
      <w:pPr>
        <w:numPr>
          <w:ilvl w:val="0"/>
          <w:numId w:val="23"/>
        </w:numPr>
        <w:tabs>
          <w:tab w:val="clear" w:pos="360"/>
          <w:tab w:val="left" w:pos="720"/>
        </w:tabs>
        <w:ind w:left="720"/>
        <w:jc w:val="both"/>
        <w:rPr>
          <w:rFonts w:asciiTheme="minorHAnsi" w:hAnsiTheme="minorHAnsi" w:cstheme="minorHAnsi"/>
          <w:kern w:val="16"/>
          <w:sz w:val="22"/>
          <w:szCs w:val="22"/>
        </w:rPr>
      </w:pPr>
      <w:r w:rsidRPr="00A36323">
        <w:rPr>
          <w:rFonts w:asciiTheme="minorHAnsi" w:hAnsiTheme="minorHAnsi" w:cstheme="minorHAnsi"/>
          <w:kern w:val="16"/>
          <w:sz w:val="22"/>
          <w:szCs w:val="22"/>
        </w:rPr>
        <w:t>Implemented user experience enhancements in SAP EWM, including personalized dashboards, custom reports, and intuitive interfaces, improving overall user satisfaction and productivity.</w:t>
      </w:r>
    </w:p>
    <w:p w:rsidR="00283525" w:rsidRPr="00A36323" w:rsidRDefault="00283525" w:rsidP="00283525">
      <w:pPr>
        <w:numPr>
          <w:ilvl w:val="0"/>
          <w:numId w:val="23"/>
        </w:numPr>
        <w:tabs>
          <w:tab w:val="clear" w:pos="360"/>
          <w:tab w:val="left" w:pos="720"/>
        </w:tabs>
        <w:ind w:left="720"/>
        <w:jc w:val="both"/>
        <w:rPr>
          <w:rFonts w:asciiTheme="minorHAnsi" w:hAnsiTheme="minorHAnsi" w:cstheme="minorHAnsi"/>
          <w:kern w:val="16"/>
          <w:sz w:val="22"/>
          <w:szCs w:val="22"/>
        </w:rPr>
      </w:pPr>
      <w:r w:rsidRPr="00A36323">
        <w:rPr>
          <w:rFonts w:asciiTheme="minorHAnsi" w:hAnsiTheme="minorHAnsi" w:cstheme="minorHAnsi"/>
          <w:kern w:val="16"/>
          <w:sz w:val="22"/>
          <w:szCs w:val="22"/>
        </w:rPr>
        <w:t>Configured SAP EWM to comply with global trade regulations, including customs documentation, tariff classifications, and export control, ensuring smooth cross-border operations.</w:t>
      </w:r>
    </w:p>
    <w:p w:rsidR="00283525" w:rsidRPr="00A36323" w:rsidRDefault="00283525" w:rsidP="00283525">
      <w:pPr>
        <w:numPr>
          <w:ilvl w:val="0"/>
          <w:numId w:val="23"/>
        </w:numPr>
        <w:tabs>
          <w:tab w:val="clear" w:pos="360"/>
          <w:tab w:val="left" w:pos="720"/>
        </w:tabs>
        <w:ind w:left="720"/>
        <w:jc w:val="both"/>
        <w:rPr>
          <w:rFonts w:asciiTheme="minorHAnsi" w:hAnsiTheme="minorHAnsi" w:cstheme="minorHAnsi"/>
          <w:kern w:val="16"/>
          <w:sz w:val="22"/>
          <w:szCs w:val="22"/>
        </w:rPr>
      </w:pPr>
      <w:r w:rsidRPr="00A36323">
        <w:rPr>
          <w:rFonts w:asciiTheme="minorHAnsi" w:hAnsiTheme="minorHAnsi" w:cstheme="minorHAnsi"/>
          <w:kern w:val="16"/>
          <w:sz w:val="22"/>
          <w:szCs w:val="22"/>
        </w:rPr>
        <w:t>Integrated SAP EWM with Distributed Order Management systems to optimize order fulfillment across multiple channels and distribution nodes.</w:t>
      </w:r>
    </w:p>
    <w:p w:rsidR="00283525" w:rsidRPr="00A36323" w:rsidRDefault="00283525" w:rsidP="00283525">
      <w:pPr>
        <w:numPr>
          <w:ilvl w:val="0"/>
          <w:numId w:val="23"/>
        </w:numPr>
        <w:tabs>
          <w:tab w:val="clear" w:pos="360"/>
          <w:tab w:val="left" w:pos="720"/>
        </w:tabs>
        <w:ind w:left="720"/>
        <w:jc w:val="both"/>
        <w:rPr>
          <w:rFonts w:asciiTheme="minorHAnsi" w:hAnsiTheme="minorHAnsi" w:cstheme="minorHAnsi"/>
          <w:kern w:val="16"/>
          <w:sz w:val="22"/>
          <w:szCs w:val="22"/>
        </w:rPr>
      </w:pPr>
      <w:r w:rsidRPr="00A36323">
        <w:rPr>
          <w:rFonts w:asciiTheme="minorHAnsi" w:hAnsiTheme="minorHAnsi" w:cstheme="minorHAnsi"/>
          <w:kern w:val="16"/>
          <w:sz w:val="22"/>
          <w:szCs w:val="22"/>
        </w:rPr>
        <w:t>Implemented advanced labeling and packaging solutions in SAP EWM, ensuring compliance with industry-specific packaging requirements and improving product traceability.</w:t>
      </w:r>
    </w:p>
    <w:p w:rsidR="00283525" w:rsidRPr="00A36323" w:rsidRDefault="00283525" w:rsidP="00283525">
      <w:pPr>
        <w:numPr>
          <w:ilvl w:val="0"/>
          <w:numId w:val="23"/>
        </w:numPr>
        <w:tabs>
          <w:tab w:val="clear" w:pos="360"/>
          <w:tab w:val="left" w:pos="720"/>
        </w:tabs>
        <w:ind w:left="720"/>
        <w:jc w:val="both"/>
        <w:rPr>
          <w:rFonts w:asciiTheme="minorHAnsi" w:hAnsiTheme="minorHAnsi" w:cstheme="minorHAnsi"/>
          <w:kern w:val="16"/>
          <w:sz w:val="22"/>
          <w:szCs w:val="22"/>
        </w:rPr>
      </w:pPr>
      <w:r w:rsidRPr="00A36323">
        <w:rPr>
          <w:rFonts w:asciiTheme="minorHAnsi" w:hAnsiTheme="minorHAnsi" w:cstheme="minorHAnsi"/>
          <w:kern w:val="16"/>
          <w:sz w:val="22"/>
          <w:szCs w:val="22"/>
        </w:rPr>
        <w:lastRenderedPageBreak/>
        <w:t>Implemented cross-channel fulfillment strategies, enabling the client to fulfill online orders from both warehouse and store inventory.</w:t>
      </w:r>
    </w:p>
    <w:p w:rsidR="00283525" w:rsidRPr="00A36323" w:rsidRDefault="00283525" w:rsidP="00283525">
      <w:pPr>
        <w:numPr>
          <w:ilvl w:val="0"/>
          <w:numId w:val="23"/>
        </w:numPr>
        <w:tabs>
          <w:tab w:val="clear" w:pos="360"/>
          <w:tab w:val="left" w:pos="720"/>
        </w:tabs>
        <w:ind w:left="720"/>
        <w:jc w:val="both"/>
        <w:rPr>
          <w:rFonts w:asciiTheme="minorHAnsi" w:hAnsiTheme="minorHAnsi" w:cstheme="minorHAnsi"/>
          <w:kern w:val="16"/>
          <w:sz w:val="22"/>
          <w:szCs w:val="22"/>
        </w:rPr>
      </w:pPr>
      <w:r w:rsidRPr="00A36323">
        <w:rPr>
          <w:rFonts w:asciiTheme="minorHAnsi" w:hAnsiTheme="minorHAnsi" w:cstheme="minorHAnsi"/>
          <w:kern w:val="16"/>
          <w:sz w:val="22"/>
          <w:szCs w:val="22"/>
        </w:rPr>
        <w:t>Conducted regular system audits and implemented security measures to ensure data integrity and compliance with industry regulations.</w:t>
      </w:r>
    </w:p>
    <w:p w:rsidR="00776168" w:rsidRPr="00A36323" w:rsidRDefault="00776168" w:rsidP="0063384A">
      <w:pPr>
        <w:jc w:val="both"/>
        <w:rPr>
          <w:rFonts w:asciiTheme="minorHAnsi" w:hAnsiTheme="minorHAnsi" w:cstheme="minorHAnsi"/>
          <w:b/>
          <w:sz w:val="22"/>
          <w:szCs w:val="22"/>
          <w:u w:val="single"/>
        </w:rPr>
      </w:pPr>
    </w:p>
    <w:p w:rsidR="00263B89" w:rsidRPr="00A36323" w:rsidRDefault="00263B89" w:rsidP="0063384A">
      <w:pPr>
        <w:jc w:val="both"/>
        <w:rPr>
          <w:rFonts w:asciiTheme="minorHAnsi" w:hAnsiTheme="minorHAnsi" w:cstheme="minorHAnsi"/>
          <w:b/>
          <w:sz w:val="22"/>
          <w:szCs w:val="22"/>
          <w:u w:val="single"/>
        </w:rPr>
      </w:pPr>
    </w:p>
    <w:p w:rsidR="002C09EE" w:rsidRPr="00A36323" w:rsidRDefault="004B7398" w:rsidP="002C09EE">
      <w:pPr>
        <w:tabs>
          <w:tab w:val="left" w:pos="360"/>
        </w:tabs>
        <w:jc w:val="both"/>
        <w:rPr>
          <w:rFonts w:asciiTheme="minorHAnsi" w:hAnsiTheme="minorHAnsi" w:cstheme="minorHAnsi"/>
          <w:b/>
          <w:sz w:val="22"/>
          <w:szCs w:val="22"/>
          <w:u w:val="single"/>
          <w:shd w:val="clear" w:color="auto" w:fill="FFFFFF"/>
        </w:rPr>
      </w:pPr>
      <w:r w:rsidRPr="00A36323">
        <w:rPr>
          <w:rFonts w:asciiTheme="minorHAnsi" w:hAnsiTheme="minorHAnsi" w:cstheme="minorHAnsi"/>
          <w:b/>
          <w:sz w:val="22"/>
          <w:szCs w:val="22"/>
          <w:u w:val="single"/>
          <w:shd w:val="clear" w:color="auto" w:fill="FFFFFF"/>
        </w:rPr>
        <w:t>Project #</w:t>
      </w:r>
      <w:r w:rsidR="000A02A7" w:rsidRPr="00A36323">
        <w:rPr>
          <w:rFonts w:asciiTheme="minorHAnsi" w:hAnsiTheme="minorHAnsi" w:cstheme="minorHAnsi"/>
          <w:b/>
          <w:sz w:val="22"/>
          <w:szCs w:val="22"/>
          <w:u w:val="single"/>
          <w:shd w:val="clear" w:color="auto" w:fill="FFFFFF"/>
        </w:rPr>
        <w:t>6</w:t>
      </w:r>
    </w:p>
    <w:p w:rsidR="00224ED6" w:rsidRPr="00A36323" w:rsidRDefault="002C09EE" w:rsidP="00224ED6">
      <w:pPr>
        <w:tabs>
          <w:tab w:val="left" w:pos="360"/>
        </w:tabs>
        <w:jc w:val="both"/>
        <w:rPr>
          <w:rFonts w:asciiTheme="minorHAnsi" w:hAnsiTheme="minorHAnsi" w:cstheme="minorHAnsi"/>
          <w:b/>
          <w:sz w:val="22"/>
          <w:szCs w:val="22"/>
          <w:shd w:val="clear" w:color="auto" w:fill="FFFFFF"/>
        </w:rPr>
      </w:pPr>
      <w:r w:rsidRPr="00A36323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>Client</w:t>
      </w:r>
      <w:r w:rsidRPr="00A36323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ab/>
      </w:r>
      <w:r w:rsidRPr="00A36323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ab/>
        <w:t xml:space="preserve">: </w:t>
      </w:r>
      <w:r w:rsidR="004711B9" w:rsidRPr="00A36323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>Unilever</w:t>
      </w:r>
      <w:r w:rsidRPr="00A36323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 xml:space="preserve"> EU</w:t>
      </w:r>
      <w:r w:rsidR="00224ED6" w:rsidRPr="00A36323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 xml:space="preserve"> </w:t>
      </w:r>
      <w:r w:rsidR="00224ED6" w:rsidRPr="00A36323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 xml:space="preserve">Duration </w:t>
      </w:r>
      <w:r w:rsidR="00224ED6" w:rsidRPr="00A36323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ab/>
      </w:r>
      <w:r w:rsidR="00224ED6" w:rsidRPr="00A36323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 xml:space="preserve">                                                             </w:t>
      </w:r>
      <w:r w:rsidR="00A36323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 xml:space="preserve">               </w:t>
      </w:r>
      <w:r w:rsidR="00224ED6" w:rsidRPr="00A36323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 xml:space="preserve">  </w:t>
      </w:r>
      <w:r w:rsidR="00224ED6" w:rsidRPr="00A36323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>Jul 2020 to Nov 2021</w:t>
      </w:r>
    </w:p>
    <w:p w:rsidR="002C09EE" w:rsidRPr="00A36323" w:rsidRDefault="002C09EE" w:rsidP="002C09EE">
      <w:pPr>
        <w:tabs>
          <w:tab w:val="left" w:pos="360"/>
        </w:tabs>
        <w:jc w:val="both"/>
        <w:rPr>
          <w:rFonts w:asciiTheme="minorHAnsi" w:hAnsiTheme="minorHAnsi" w:cstheme="minorHAnsi"/>
          <w:b/>
          <w:sz w:val="22"/>
          <w:szCs w:val="22"/>
          <w:shd w:val="clear" w:color="auto" w:fill="FFFFFF"/>
        </w:rPr>
      </w:pPr>
      <w:r w:rsidRPr="00A36323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>Project type</w:t>
      </w:r>
      <w:r w:rsidRPr="00A36323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ab/>
        <w:t xml:space="preserve">: </w:t>
      </w:r>
      <w:r w:rsidR="00F74BD3" w:rsidRPr="00A36323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>Rollout and AMS</w:t>
      </w:r>
    </w:p>
    <w:p w:rsidR="002C09EE" w:rsidRPr="00A36323" w:rsidRDefault="002C09EE" w:rsidP="00224ED6">
      <w:pPr>
        <w:pBdr>
          <w:bottom w:val="single" w:sz="4" w:space="1" w:color="auto"/>
        </w:pBdr>
        <w:tabs>
          <w:tab w:val="left" w:pos="360"/>
        </w:tabs>
        <w:jc w:val="both"/>
        <w:rPr>
          <w:rFonts w:asciiTheme="minorHAnsi" w:hAnsiTheme="minorHAnsi" w:cstheme="minorHAnsi"/>
          <w:b/>
          <w:sz w:val="22"/>
          <w:szCs w:val="22"/>
          <w:shd w:val="clear" w:color="auto" w:fill="FFFFFF"/>
        </w:rPr>
      </w:pPr>
      <w:r w:rsidRPr="00A36323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>Role</w:t>
      </w:r>
      <w:r w:rsidRPr="00A36323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ab/>
      </w:r>
      <w:r w:rsidRPr="00A36323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ab/>
        <w:t xml:space="preserve">: SAP </w:t>
      </w:r>
      <w:r w:rsidR="00FF66C3" w:rsidRPr="00A36323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>MM</w:t>
      </w:r>
    </w:p>
    <w:p w:rsidR="00E62AD1" w:rsidRPr="00A36323" w:rsidRDefault="00E62AD1" w:rsidP="002C09EE">
      <w:pPr>
        <w:tabs>
          <w:tab w:val="left" w:pos="360"/>
        </w:tabs>
        <w:jc w:val="both"/>
        <w:rPr>
          <w:rFonts w:asciiTheme="minorHAnsi" w:hAnsiTheme="minorHAnsi" w:cstheme="minorHAnsi"/>
          <w:b/>
          <w:sz w:val="22"/>
          <w:szCs w:val="22"/>
          <w:shd w:val="clear" w:color="auto" w:fill="FFFFFF"/>
        </w:rPr>
      </w:pPr>
    </w:p>
    <w:p w:rsidR="002C09EE" w:rsidRPr="00A36323" w:rsidRDefault="002C09EE" w:rsidP="002C09EE">
      <w:pPr>
        <w:tabs>
          <w:tab w:val="left" w:pos="360"/>
        </w:tabs>
        <w:jc w:val="both"/>
        <w:rPr>
          <w:rFonts w:asciiTheme="minorHAnsi" w:hAnsiTheme="minorHAnsi" w:cstheme="minorHAnsi"/>
          <w:b/>
          <w:bCs/>
          <w:kern w:val="16"/>
          <w:sz w:val="22"/>
          <w:szCs w:val="22"/>
        </w:rPr>
      </w:pPr>
      <w:r w:rsidRPr="00A36323">
        <w:rPr>
          <w:rFonts w:asciiTheme="minorHAnsi" w:hAnsiTheme="minorHAnsi" w:cstheme="minorHAnsi"/>
          <w:b/>
          <w:bCs/>
          <w:kern w:val="16"/>
          <w:sz w:val="22"/>
          <w:szCs w:val="22"/>
        </w:rPr>
        <w:t>Roles &amp; Responsibilities:</w:t>
      </w:r>
    </w:p>
    <w:p w:rsidR="006D0D8C" w:rsidRPr="00A36323" w:rsidRDefault="006D0D8C" w:rsidP="006D0D8C">
      <w:pPr>
        <w:numPr>
          <w:ilvl w:val="0"/>
          <w:numId w:val="24"/>
        </w:numPr>
        <w:jc w:val="both"/>
        <w:rPr>
          <w:rFonts w:asciiTheme="minorHAnsi" w:hAnsiTheme="minorHAnsi" w:cstheme="minorHAnsi"/>
          <w:bCs/>
          <w:kern w:val="16"/>
          <w:sz w:val="22"/>
          <w:szCs w:val="22"/>
        </w:rPr>
      </w:pPr>
      <w:r w:rsidRPr="00A36323">
        <w:rPr>
          <w:rFonts w:asciiTheme="minorHAnsi" w:hAnsiTheme="minorHAnsi" w:cstheme="minorHAnsi"/>
          <w:bCs/>
          <w:kern w:val="16"/>
          <w:sz w:val="22"/>
          <w:szCs w:val="22"/>
        </w:rPr>
        <w:t>Worked on master data systems for material master and vendor master, passing data from source system to target systems and configured purchase groups.</w:t>
      </w:r>
    </w:p>
    <w:p w:rsidR="005F1869" w:rsidRPr="00A36323" w:rsidRDefault="005F1869" w:rsidP="006D0D8C">
      <w:pPr>
        <w:numPr>
          <w:ilvl w:val="0"/>
          <w:numId w:val="24"/>
        </w:numPr>
        <w:jc w:val="both"/>
        <w:rPr>
          <w:rFonts w:asciiTheme="minorHAnsi" w:hAnsiTheme="minorHAnsi" w:cstheme="minorHAnsi"/>
          <w:bCs/>
          <w:kern w:val="16"/>
          <w:sz w:val="22"/>
          <w:szCs w:val="22"/>
        </w:rPr>
      </w:pPr>
      <w:r w:rsidRPr="00A36323">
        <w:rPr>
          <w:rFonts w:asciiTheme="minorHAnsi" w:hAnsiTheme="minorHAnsi" w:cstheme="minorHAnsi"/>
          <w:bCs/>
          <w:kern w:val="16"/>
          <w:sz w:val="22"/>
          <w:szCs w:val="22"/>
        </w:rPr>
        <w:t>Successfully implemented SAP MM in diverse geographical locations, addressing regional-specific requirements while maintaining global consistency in procurement processes.</w:t>
      </w:r>
    </w:p>
    <w:p w:rsidR="005F1869" w:rsidRPr="00A36323" w:rsidRDefault="005F1869" w:rsidP="006D0D8C">
      <w:pPr>
        <w:numPr>
          <w:ilvl w:val="0"/>
          <w:numId w:val="24"/>
        </w:numPr>
        <w:jc w:val="both"/>
        <w:rPr>
          <w:rFonts w:asciiTheme="minorHAnsi" w:hAnsiTheme="minorHAnsi" w:cstheme="minorHAnsi"/>
          <w:bCs/>
          <w:kern w:val="16"/>
          <w:sz w:val="22"/>
          <w:szCs w:val="22"/>
        </w:rPr>
      </w:pPr>
      <w:r w:rsidRPr="00A36323">
        <w:rPr>
          <w:rFonts w:asciiTheme="minorHAnsi" w:hAnsiTheme="minorHAnsi" w:cstheme="minorHAnsi"/>
          <w:bCs/>
          <w:kern w:val="16"/>
          <w:sz w:val="22"/>
          <w:szCs w:val="22"/>
        </w:rPr>
        <w:t>Developed and customized SAP MM templates for the rollout, ensuring that the system configurations aligned with industry best practices and company-specific needs.</w:t>
      </w:r>
    </w:p>
    <w:p w:rsidR="005F1869" w:rsidRPr="00A36323" w:rsidRDefault="005F1869" w:rsidP="006D0D8C">
      <w:pPr>
        <w:numPr>
          <w:ilvl w:val="0"/>
          <w:numId w:val="24"/>
        </w:numPr>
        <w:jc w:val="both"/>
        <w:rPr>
          <w:rFonts w:asciiTheme="minorHAnsi" w:hAnsiTheme="minorHAnsi" w:cstheme="minorHAnsi"/>
          <w:bCs/>
          <w:kern w:val="16"/>
          <w:sz w:val="22"/>
          <w:szCs w:val="22"/>
        </w:rPr>
      </w:pPr>
      <w:r w:rsidRPr="00A36323">
        <w:rPr>
          <w:rFonts w:asciiTheme="minorHAnsi" w:hAnsiTheme="minorHAnsi" w:cstheme="minorHAnsi"/>
          <w:bCs/>
          <w:kern w:val="16"/>
          <w:sz w:val="22"/>
          <w:szCs w:val="22"/>
        </w:rPr>
        <w:t>Collaborated with cross-functional teams, including finance, production planning, and logistics, to integrate SAP MM with other SAP modules for end-to-end business process alignment.</w:t>
      </w:r>
    </w:p>
    <w:p w:rsidR="005F1869" w:rsidRPr="00A36323" w:rsidRDefault="005F1869" w:rsidP="006D0D8C">
      <w:pPr>
        <w:numPr>
          <w:ilvl w:val="0"/>
          <w:numId w:val="24"/>
        </w:numPr>
        <w:jc w:val="both"/>
        <w:rPr>
          <w:rFonts w:asciiTheme="minorHAnsi" w:hAnsiTheme="minorHAnsi" w:cstheme="minorHAnsi"/>
          <w:bCs/>
          <w:kern w:val="16"/>
          <w:sz w:val="22"/>
          <w:szCs w:val="22"/>
        </w:rPr>
      </w:pPr>
      <w:r w:rsidRPr="00A36323">
        <w:rPr>
          <w:rFonts w:asciiTheme="minorHAnsi" w:hAnsiTheme="minorHAnsi" w:cstheme="minorHAnsi"/>
          <w:bCs/>
          <w:kern w:val="16"/>
          <w:sz w:val="22"/>
          <w:szCs w:val="22"/>
        </w:rPr>
        <w:t>Led efforts to harmonize and cleanse master data across different locations, ensuring data accuracy and consistency for procurement and materials management processes.</w:t>
      </w:r>
    </w:p>
    <w:p w:rsidR="003B5E6B" w:rsidRPr="00A36323" w:rsidRDefault="003B5E6B" w:rsidP="003B5E6B">
      <w:pPr>
        <w:numPr>
          <w:ilvl w:val="0"/>
          <w:numId w:val="24"/>
        </w:numPr>
        <w:tabs>
          <w:tab w:val="left" w:pos="360"/>
        </w:tabs>
        <w:jc w:val="both"/>
        <w:rPr>
          <w:rFonts w:asciiTheme="minorHAnsi" w:hAnsiTheme="minorHAnsi" w:cstheme="minorHAnsi"/>
          <w:bCs/>
          <w:kern w:val="16"/>
          <w:sz w:val="22"/>
          <w:szCs w:val="22"/>
        </w:rPr>
      </w:pPr>
      <w:r w:rsidRPr="00A36323">
        <w:rPr>
          <w:rFonts w:asciiTheme="minorHAnsi" w:hAnsiTheme="minorHAnsi" w:cstheme="minorHAnsi"/>
          <w:bCs/>
          <w:kern w:val="16"/>
          <w:sz w:val="22"/>
          <w:szCs w:val="22"/>
        </w:rPr>
        <w:t xml:space="preserve">Worked on new developments for custom reports and migration programs with ABAP team.  </w:t>
      </w:r>
    </w:p>
    <w:p w:rsidR="00916BCB" w:rsidRPr="00A36323" w:rsidRDefault="00916BCB" w:rsidP="003B5E6B">
      <w:pPr>
        <w:numPr>
          <w:ilvl w:val="0"/>
          <w:numId w:val="24"/>
        </w:numPr>
        <w:tabs>
          <w:tab w:val="left" w:pos="360"/>
        </w:tabs>
        <w:jc w:val="both"/>
        <w:rPr>
          <w:rFonts w:asciiTheme="minorHAnsi" w:hAnsiTheme="minorHAnsi" w:cstheme="minorHAnsi"/>
          <w:bCs/>
          <w:kern w:val="16"/>
          <w:sz w:val="22"/>
          <w:szCs w:val="22"/>
        </w:rPr>
      </w:pPr>
    </w:p>
    <w:p w:rsidR="00776168" w:rsidRPr="00A36323" w:rsidRDefault="00776168" w:rsidP="00113774">
      <w:pPr>
        <w:tabs>
          <w:tab w:val="left" w:pos="360"/>
        </w:tabs>
        <w:ind w:left="720"/>
        <w:jc w:val="both"/>
        <w:rPr>
          <w:rFonts w:asciiTheme="minorHAnsi" w:hAnsiTheme="minorHAnsi" w:cstheme="minorHAnsi"/>
          <w:b/>
          <w:sz w:val="22"/>
          <w:szCs w:val="22"/>
          <w:u w:val="single"/>
          <w:shd w:val="clear" w:color="auto" w:fill="FFFFFF"/>
        </w:rPr>
      </w:pPr>
    </w:p>
    <w:p w:rsidR="00CD294F" w:rsidRPr="00A36323" w:rsidRDefault="00CD294F" w:rsidP="00CD294F">
      <w:pPr>
        <w:tabs>
          <w:tab w:val="left" w:pos="360"/>
        </w:tabs>
        <w:jc w:val="both"/>
        <w:rPr>
          <w:rFonts w:asciiTheme="minorHAnsi" w:hAnsiTheme="minorHAnsi" w:cstheme="minorHAnsi"/>
          <w:b/>
          <w:sz w:val="22"/>
          <w:szCs w:val="22"/>
          <w:u w:val="single"/>
          <w:shd w:val="clear" w:color="auto" w:fill="FFFFFF"/>
        </w:rPr>
      </w:pPr>
      <w:r w:rsidRPr="00A36323">
        <w:rPr>
          <w:rFonts w:asciiTheme="minorHAnsi" w:hAnsiTheme="minorHAnsi" w:cstheme="minorHAnsi"/>
          <w:b/>
          <w:sz w:val="22"/>
          <w:szCs w:val="22"/>
          <w:u w:val="single"/>
          <w:shd w:val="clear" w:color="auto" w:fill="FFFFFF"/>
        </w:rPr>
        <w:t>Project #</w:t>
      </w:r>
      <w:r w:rsidR="000A02A7" w:rsidRPr="00A36323">
        <w:rPr>
          <w:rFonts w:asciiTheme="minorHAnsi" w:hAnsiTheme="minorHAnsi" w:cstheme="minorHAnsi"/>
          <w:b/>
          <w:sz w:val="22"/>
          <w:szCs w:val="22"/>
          <w:u w:val="single"/>
          <w:shd w:val="clear" w:color="auto" w:fill="FFFFFF"/>
        </w:rPr>
        <w:t>5</w:t>
      </w:r>
      <w:r w:rsidRPr="00A36323">
        <w:rPr>
          <w:rFonts w:asciiTheme="minorHAnsi" w:hAnsiTheme="minorHAnsi" w:cstheme="minorHAnsi"/>
          <w:b/>
          <w:sz w:val="22"/>
          <w:szCs w:val="22"/>
          <w:u w:val="single"/>
          <w:shd w:val="clear" w:color="auto" w:fill="FFFFFF"/>
        </w:rPr>
        <w:t xml:space="preserve"> </w:t>
      </w:r>
    </w:p>
    <w:p w:rsidR="00224ED6" w:rsidRPr="00A36323" w:rsidRDefault="00323BA4" w:rsidP="00224ED6">
      <w:pPr>
        <w:tabs>
          <w:tab w:val="left" w:pos="360"/>
        </w:tabs>
        <w:jc w:val="both"/>
        <w:rPr>
          <w:rFonts w:asciiTheme="minorHAnsi" w:hAnsiTheme="minorHAnsi" w:cstheme="minorHAnsi"/>
          <w:b/>
          <w:sz w:val="22"/>
          <w:szCs w:val="22"/>
          <w:shd w:val="clear" w:color="auto" w:fill="FFFFFF"/>
        </w:rPr>
      </w:pPr>
      <w:r w:rsidRPr="00A36323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>Client</w:t>
      </w:r>
      <w:r w:rsidRPr="00A36323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ab/>
      </w:r>
      <w:r w:rsidRPr="00A36323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ab/>
        <w:t>: Reckitt Benckiser Group, UK.</w:t>
      </w:r>
      <w:r w:rsidR="00224ED6" w:rsidRPr="00A36323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 xml:space="preserve">                                                             </w:t>
      </w:r>
      <w:r w:rsidR="00A36323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 xml:space="preserve">       </w:t>
      </w:r>
      <w:r w:rsidR="00224ED6" w:rsidRPr="00A36323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 xml:space="preserve">  </w:t>
      </w:r>
      <w:r w:rsidR="00224ED6" w:rsidRPr="00A36323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>May 2020 to Jul 2020</w:t>
      </w:r>
    </w:p>
    <w:p w:rsidR="00323BA4" w:rsidRPr="00A36323" w:rsidRDefault="00323BA4" w:rsidP="00323BA4">
      <w:pPr>
        <w:tabs>
          <w:tab w:val="left" w:pos="360"/>
        </w:tabs>
        <w:jc w:val="both"/>
        <w:rPr>
          <w:rFonts w:asciiTheme="minorHAnsi" w:hAnsiTheme="minorHAnsi" w:cstheme="minorHAnsi"/>
          <w:b/>
          <w:sz w:val="22"/>
          <w:szCs w:val="22"/>
          <w:shd w:val="clear" w:color="auto" w:fill="FFFFFF"/>
        </w:rPr>
      </w:pPr>
      <w:r w:rsidRPr="00A36323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>Project type</w:t>
      </w:r>
      <w:r w:rsidRPr="00A36323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ab/>
        <w:t xml:space="preserve">: Archiving </w:t>
      </w:r>
      <w:r w:rsidR="002C56EE" w:rsidRPr="00A36323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>Assessment for Implementation</w:t>
      </w:r>
    </w:p>
    <w:p w:rsidR="00323BA4" w:rsidRPr="00A36323" w:rsidRDefault="00323BA4" w:rsidP="00224ED6">
      <w:pPr>
        <w:pBdr>
          <w:bottom w:val="single" w:sz="4" w:space="1" w:color="auto"/>
        </w:pBdr>
        <w:tabs>
          <w:tab w:val="left" w:pos="360"/>
        </w:tabs>
        <w:jc w:val="both"/>
        <w:rPr>
          <w:rFonts w:asciiTheme="minorHAnsi" w:hAnsiTheme="minorHAnsi" w:cstheme="minorHAnsi"/>
          <w:b/>
          <w:sz w:val="22"/>
          <w:szCs w:val="22"/>
          <w:shd w:val="clear" w:color="auto" w:fill="FFFFFF"/>
        </w:rPr>
      </w:pPr>
      <w:r w:rsidRPr="00A36323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>Role</w:t>
      </w:r>
      <w:r w:rsidRPr="00A36323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ab/>
      </w:r>
      <w:r w:rsidRPr="00A36323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ab/>
        <w:t>: SAP MM</w:t>
      </w:r>
      <w:r w:rsidR="004157C5" w:rsidRPr="00A36323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>/WM</w:t>
      </w:r>
      <w:r w:rsidRPr="00A36323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 xml:space="preserve"> Consultant</w:t>
      </w:r>
    </w:p>
    <w:p w:rsidR="00A36323" w:rsidRPr="00A36323" w:rsidRDefault="00A36323" w:rsidP="00323BA4">
      <w:pPr>
        <w:tabs>
          <w:tab w:val="left" w:pos="360"/>
        </w:tabs>
        <w:jc w:val="both"/>
        <w:rPr>
          <w:rFonts w:asciiTheme="minorHAnsi" w:hAnsiTheme="minorHAnsi" w:cstheme="minorHAnsi"/>
          <w:b/>
          <w:sz w:val="22"/>
          <w:szCs w:val="22"/>
          <w:shd w:val="clear" w:color="auto" w:fill="FFFFFF"/>
        </w:rPr>
      </w:pPr>
    </w:p>
    <w:p w:rsidR="00323BA4" w:rsidRPr="00A36323" w:rsidRDefault="00323BA4" w:rsidP="00323BA4">
      <w:pPr>
        <w:tabs>
          <w:tab w:val="left" w:pos="360"/>
        </w:tabs>
        <w:jc w:val="both"/>
        <w:rPr>
          <w:rFonts w:asciiTheme="minorHAnsi" w:hAnsiTheme="minorHAnsi" w:cstheme="minorHAnsi"/>
          <w:b/>
          <w:bCs/>
          <w:kern w:val="16"/>
          <w:sz w:val="22"/>
          <w:szCs w:val="22"/>
        </w:rPr>
      </w:pPr>
      <w:r w:rsidRPr="00A36323">
        <w:rPr>
          <w:rFonts w:asciiTheme="minorHAnsi" w:hAnsiTheme="minorHAnsi" w:cstheme="minorHAnsi"/>
          <w:b/>
          <w:bCs/>
          <w:kern w:val="16"/>
          <w:sz w:val="22"/>
          <w:szCs w:val="22"/>
        </w:rPr>
        <w:t>Roles &amp; Responsibilities:</w:t>
      </w:r>
    </w:p>
    <w:p w:rsidR="003B15A3" w:rsidRPr="00A36323" w:rsidRDefault="003B15A3" w:rsidP="003B15A3">
      <w:pPr>
        <w:numPr>
          <w:ilvl w:val="0"/>
          <w:numId w:val="24"/>
        </w:numPr>
        <w:tabs>
          <w:tab w:val="left" w:pos="360"/>
        </w:tabs>
        <w:jc w:val="both"/>
        <w:rPr>
          <w:rFonts w:asciiTheme="minorHAnsi" w:hAnsiTheme="minorHAnsi" w:cstheme="minorHAnsi"/>
          <w:bCs/>
          <w:kern w:val="16"/>
          <w:sz w:val="22"/>
          <w:szCs w:val="22"/>
        </w:rPr>
      </w:pPr>
      <w:r w:rsidRPr="00A36323">
        <w:rPr>
          <w:rFonts w:asciiTheme="minorHAnsi" w:hAnsiTheme="minorHAnsi" w:cstheme="minorHAnsi"/>
          <w:bCs/>
          <w:kern w:val="16"/>
          <w:sz w:val="22"/>
          <w:szCs w:val="22"/>
        </w:rPr>
        <w:t>Requirement gathering for P2P</w:t>
      </w:r>
      <w:r w:rsidR="00F4583A" w:rsidRPr="00A36323">
        <w:rPr>
          <w:rFonts w:asciiTheme="minorHAnsi" w:hAnsiTheme="minorHAnsi" w:cstheme="minorHAnsi"/>
          <w:bCs/>
          <w:kern w:val="16"/>
          <w:sz w:val="22"/>
          <w:szCs w:val="22"/>
        </w:rPr>
        <w:t>/WM</w:t>
      </w:r>
      <w:r w:rsidRPr="00A36323">
        <w:rPr>
          <w:rFonts w:asciiTheme="minorHAnsi" w:hAnsiTheme="minorHAnsi" w:cstheme="minorHAnsi"/>
          <w:bCs/>
          <w:kern w:val="16"/>
          <w:sz w:val="22"/>
          <w:szCs w:val="22"/>
        </w:rPr>
        <w:t xml:space="preserve"> related archiving objects and how it’s impact on other modules like </w:t>
      </w:r>
      <w:proofErr w:type="spellStart"/>
      <w:r w:rsidRPr="00A36323">
        <w:rPr>
          <w:rFonts w:asciiTheme="minorHAnsi" w:hAnsiTheme="minorHAnsi" w:cstheme="minorHAnsi"/>
          <w:bCs/>
          <w:kern w:val="16"/>
          <w:sz w:val="22"/>
          <w:szCs w:val="22"/>
        </w:rPr>
        <w:t>Ariba</w:t>
      </w:r>
      <w:proofErr w:type="spellEnd"/>
      <w:r w:rsidRPr="00A36323">
        <w:rPr>
          <w:rFonts w:asciiTheme="minorHAnsi" w:hAnsiTheme="minorHAnsi" w:cstheme="minorHAnsi"/>
          <w:bCs/>
          <w:kern w:val="16"/>
          <w:sz w:val="22"/>
          <w:szCs w:val="22"/>
        </w:rPr>
        <w:t>, IBP</w:t>
      </w:r>
      <w:r w:rsidR="00F4583A" w:rsidRPr="00A36323">
        <w:rPr>
          <w:rFonts w:asciiTheme="minorHAnsi" w:hAnsiTheme="minorHAnsi" w:cstheme="minorHAnsi"/>
          <w:bCs/>
          <w:kern w:val="16"/>
          <w:sz w:val="22"/>
          <w:szCs w:val="22"/>
        </w:rPr>
        <w:t>, MDG</w:t>
      </w:r>
      <w:r w:rsidRPr="00A36323">
        <w:rPr>
          <w:rFonts w:asciiTheme="minorHAnsi" w:hAnsiTheme="minorHAnsi" w:cstheme="minorHAnsi"/>
          <w:bCs/>
          <w:kern w:val="16"/>
          <w:sz w:val="22"/>
          <w:szCs w:val="22"/>
        </w:rPr>
        <w:t xml:space="preserve"> and SNP-APO.</w:t>
      </w:r>
    </w:p>
    <w:p w:rsidR="003B15A3" w:rsidRPr="00A36323" w:rsidRDefault="00F4583A" w:rsidP="003B15A3">
      <w:pPr>
        <w:numPr>
          <w:ilvl w:val="0"/>
          <w:numId w:val="24"/>
        </w:numPr>
        <w:tabs>
          <w:tab w:val="left" w:pos="360"/>
        </w:tabs>
        <w:jc w:val="both"/>
        <w:rPr>
          <w:rFonts w:asciiTheme="minorHAnsi" w:hAnsiTheme="minorHAnsi" w:cstheme="minorHAnsi"/>
          <w:bCs/>
          <w:kern w:val="16"/>
          <w:sz w:val="22"/>
          <w:szCs w:val="22"/>
        </w:rPr>
      </w:pPr>
      <w:r w:rsidRPr="00A36323">
        <w:rPr>
          <w:rFonts w:asciiTheme="minorHAnsi" w:hAnsiTheme="minorHAnsi" w:cstheme="minorHAnsi"/>
          <w:bCs/>
          <w:kern w:val="16"/>
          <w:sz w:val="22"/>
          <w:szCs w:val="22"/>
        </w:rPr>
        <w:t xml:space="preserve">Worked on </w:t>
      </w:r>
      <w:r w:rsidR="003B15A3" w:rsidRPr="00A36323">
        <w:rPr>
          <w:rFonts w:asciiTheme="minorHAnsi" w:hAnsiTheme="minorHAnsi" w:cstheme="minorHAnsi"/>
          <w:bCs/>
          <w:kern w:val="16"/>
          <w:sz w:val="22"/>
          <w:szCs w:val="22"/>
        </w:rPr>
        <w:t>TAANA</w:t>
      </w:r>
      <w:r w:rsidRPr="00A36323">
        <w:rPr>
          <w:rFonts w:asciiTheme="minorHAnsi" w:hAnsiTheme="minorHAnsi" w:cstheme="minorHAnsi"/>
          <w:bCs/>
          <w:kern w:val="16"/>
          <w:sz w:val="22"/>
          <w:szCs w:val="22"/>
        </w:rPr>
        <w:t xml:space="preserve"> analysis</w:t>
      </w:r>
      <w:r w:rsidR="003B15A3" w:rsidRPr="00A36323">
        <w:rPr>
          <w:rFonts w:asciiTheme="minorHAnsi" w:hAnsiTheme="minorHAnsi" w:cstheme="minorHAnsi"/>
          <w:bCs/>
          <w:kern w:val="16"/>
          <w:sz w:val="22"/>
          <w:szCs w:val="22"/>
        </w:rPr>
        <w:t xml:space="preserve"> report for PO document type and DB15 for </w:t>
      </w:r>
      <w:r w:rsidRPr="00A36323">
        <w:rPr>
          <w:rFonts w:asciiTheme="minorHAnsi" w:hAnsiTheme="minorHAnsi" w:cstheme="minorHAnsi"/>
          <w:bCs/>
          <w:kern w:val="16"/>
          <w:sz w:val="22"/>
          <w:szCs w:val="22"/>
        </w:rPr>
        <w:t>MM, SD &amp; WM objects and involved in project preparation plan.</w:t>
      </w:r>
    </w:p>
    <w:p w:rsidR="003B15A3" w:rsidRPr="00A36323" w:rsidRDefault="003B15A3" w:rsidP="00F4583A">
      <w:pPr>
        <w:numPr>
          <w:ilvl w:val="0"/>
          <w:numId w:val="24"/>
        </w:numPr>
        <w:tabs>
          <w:tab w:val="left" w:pos="360"/>
        </w:tabs>
        <w:jc w:val="both"/>
        <w:rPr>
          <w:rFonts w:asciiTheme="minorHAnsi" w:hAnsiTheme="minorHAnsi" w:cstheme="minorHAnsi"/>
          <w:bCs/>
          <w:kern w:val="16"/>
          <w:sz w:val="22"/>
          <w:szCs w:val="22"/>
        </w:rPr>
      </w:pPr>
      <w:r w:rsidRPr="00A36323">
        <w:rPr>
          <w:rFonts w:asciiTheme="minorHAnsi" w:hAnsiTheme="minorHAnsi" w:cstheme="minorHAnsi"/>
          <w:bCs/>
          <w:kern w:val="16"/>
          <w:sz w:val="22"/>
          <w:szCs w:val="22"/>
        </w:rPr>
        <w:t>Coordinate with SAP Basis team to finalize MM</w:t>
      </w:r>
      <w:r w:rsidR="001374E4" w:rsidRPr="00A36323">
        <w:rPr>
          <w:rFonts w:asciiTheme="minorHAnsi" w:hAnsiTheme="minorHAnsi" w:cstheme="minorHAnsi"/>
          <w:bCs/>
          <w:kern w:val="16"/>
          <w:sz w:val="22"/>
          <w:szCs w:val="22"/>
        </w:rPr>
        <w:t>/WM</w:t>
      </w:r>
      <w:r w:rsidRPr="00A36323">
        <w:rPr>
          <w:rFonts w:asciiTheme="minorHAnsi" w:hAnsiTheme="minorHAnsi" w:cstheme="minorHAnsi"/>
          <w:bCs/>
          <w:kern w:val="16"/>
          <w:sz w:val="22"/>
          <w:szCs w:val="22"/>
        </w:rPr>
        <w:t xml:space="preserve"> objects and impact on current business process.</w:t>
      </w:r>
      <w:r w:rsidR="00F4583A" w:rsidRPr="00A36323">
        <w:rPr>
          <w:rFonts w:asciiTheme="minorHAnsi" w:hAnsiTheme="minorHAnsi" w:cstheme="minorHAnsi"/>
          <w:bCs/>
          <w:kern w:val="16"/>
          <w:sz w:val="22"/>
          <w:szCs w:val="22"/>
        </w:rPr>
        <w:t xml:space="preserve"> </w:t>
      </w:r>
      <w:r w:rsidRPr="00A36323">
        <w:rPr>
          <w:rFonts w:asciiTheme="minorHAnsi" w:hAnsiTheme="minorHAnsi" w:cstheme="minorHAnsi"/>
          <w:bCs/>
          <w:kern w:val="16"/>
          <w:sz w:val="22"/>
          <w:szCs w:val="22"/>
        </w:rPr>
        <w:t xml:space="preserve">Prepared POC document for business reference with proofs. </w:t>
      </w:r>
    </w:p>
    <w:p w:rsidR="001817B9" w:rsidRPr="00A36323" w:rsidRDefault="001817B9" w:rsidP="001817B9">
      <w:pPr>
        <w:tabs>
          <w:tab w:val="left" w:pos="360"/>
        </w:tabs>
        <w:ind w:left="720"/>
        <w:jc w:val="both"/>
        <w:rPr>
          <w:rFonts w:asciiTheme="minorHAnsi" w:hAnsiTheme="minorHAnsi" w:cstheme="minorHAnsi"/>
          <w:bCs/>
          <w:kern w:val="16"/>
          <w:sz w:val="22"/>
          <w:szCs w:val="22"/>
        </w:rPr>
      </w:pPr>
    </w:p>
    <w:p w:rsidR="003B15A3" w:rsidRPr="00A36323" w:rsidRDefault="003B15A3" w:rsidP="00323BA4">
      <w:pPr>
        <w:tabs>
          <w:tab w:val="left" w:pos="360"/>
        </w:tabs>
        <w:jc w:val="both"/>
        <w:rPr>
          <w:rFonts w:asciiTheme="minorHAnsi" w:hAnsiTheme="minorHAnsi" w:cstheme="minorHAnsi"/>
          <w:bCs/>
          <w:kern w:val="16"/>
          <w:sz w:val="22"/>
          <w:szCs w:val="22"/>
        </w:rPr>
      </w:pPr>
    </w:p>
    <w:p w:rsidR="00DB78A6" w:rsidRPr="00A36323" w:rsidRDefault="00DB78A6" w:rsidP="00DB78A6">
      <w:pPr>
        <w:tabs>
          <w:tab w:val="left" w:pos="360"/>
        </w:tabs>
        <w:jc w:val="both"/>
        <w:rPr>
          <w:rFonts w:asciiTheme="minorHAnsi" w:hAnsiTheme="minorHAnsi" w:cstheme="minorHAnsi"/>
          <w:b/>
          <w:sz w:val="22"/>
          <w:szCs w:val="22"/>
          <w:u w:val="single"/>
          <w:shd w:val="clear" w:color="auto" w:fill="FFFFFF"/>
        </w:rPr>
      </w:pPr>
      <w:r w:rsidRPr="00A36323">
        <w:rPr>
          <w:rFonts w:asciiTheme="minorHAnsi" w:hAnsiTheme="minorHAnsi" w:cstheme="minorHAnsi"/>
          <w:b/>
          <w:sz w:val="22"/>
          <w:szCs w:val="22"/>
          <w:u w:val="single"/>
          <w:shd w:val="clear" w:color="auto" w:fill="FFFFFF"/>
        </w:rPr>
        <w:t>Project #</w:t>
      </w:r>
      <w:r w:rsidR="000A02A7" w:rsidRPr="00A36323">
        <w:rPr>
          <w:rFonts w:asciiTheme="minorHAnsi" w:hAnsiTheme="minorHAnsi" w:cstheme="minorHAnsi"/>
          <w:b/>
          <w:sz w:val="22"/>
          <w:szCs w:val="22"/>
          <w:u w:val="single"/>
          <w:shd w:val="clear" w:color="auto" w:fill="FFFFFF"/>
        </w:rPr>
        <w:t>4</w:t>
      </w:r>
      <w:r w:rsidRPr="00A36323">
        <w:rPr>
          <w:rFonts w:asciiTheme="minorHAnsi" w:hAnsiTheme="minorHAnsi" w:cstheme="minorHAnsi"/>
          <w:b/>
          <w:sz w:val="22"/>
          <w:szCs w:val="22"/>
          <w:u w:val="single"/>
          <w:shd w:val="clear" w:color="auto" w:fill="FFFFFF"/>
        </w:rPr>
        <w:t xml:space="preserve"> </w:t>
      </w:r>
    </w:p>
    <w:p w:rsidR="00224ED6" w:rsidRPr="00A36323" w:rsidRDefault="00DB78A6" w:rsidP="00224ED6">
      <w:pPr>
        <w:tabs>
          <w:tab w:val="left" w:pos="360"/>
        </w:tabs>
        <w:jc w:val="both"/>
        <w:rPr>
          <w:rFonts w:asciiTheme="minorHAnsi" w:hAnsiTheme="minorHAnsi" w:cstheme="minorHAnsi"/>
          <w:b/>
          <w:sz w:val="22"/>
          <w:szCs w:val="22"/>
          <w:shd w:val="clear" w:color="auto" w:fill="FFFFFF"/>
        </w:rPr>
      </w:pPr>
      <w:r w:rsidRPr="00A36323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>Client</w:t>
      </w:r>
      <w:r w:rsidRPr="00A36323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ab/>
      </w:r>
      <w:r w:rsidRPr="00A36323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ab/>
        <w:t xml:space="preserve">: </w:t>
      </w:r>
      <w:proofErr w:type="spellStart"/>
      <w:r w:rsidRPr="00A36323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>Tesa</w:t>
      </w:r>
      <w:proofErr w:type="spellEnd"/>
      <w:r w:rsidRPr="00A36323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 xml:space="preserve"> SE, Greater China.</w:t>
      </w:r>
      <w:r w:rsidR="00224ED6" w:rsidRPr="00A36323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 xml:space="preserve">                                                                      </w:t>
      </w:r>
      <w:r w:rsidR="00A36323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 xml:space="preserve">  </w:t>
      </w:r>
      <w:r w:rsidR="00224ED6" w:rsidRPr="00A36323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 xml:space="preserve">    </w:t>
      </w:r>
      <w:r w:rsidR="00224ED6" w:rsidRPr="00A36323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>Sep 2019 to May 2020</w:t>
      </w:r>
    </w:p>
    <w:p w:rsidR="00DB78A6" w:rsidRPr="00A36323" w:rsidRDefault="00DB78A6" w:rsidP="00DB78A6">
      <w:pPr>
        <w:tabs>
          <w:tab w:val="left" w:pos="360"/>
        </w:tabs>
        <w:jc w:val="both"/>
        <w:rPr>
          <w:rFonts w:asciiTheme="minorHAnsi" w:hAnsiTheme="minorHAnsi" w:cstheme="minorHAnsi"/>
          <w:b/>
          <w:sz w:val="22"/>
          <w:szCs w:val="22"/>
          <w:shd w:val="clear" w:color="auto" w:fill="FFFFFF"/>
        </w:rPr>
      </w:pPr>
      <w:r w:rsidRPr="00A36323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>Project type</w:t>
      </w:r>
      <w:r w:rsidRPr="00A36323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ab/>
        <w:t>: Roll Out</w:t>
      </w:r>
      <w:r w:rsidR="000B1A4E" w:rsidRPr="00A36323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 xml:space="preserve"> &amp; Support</w:t>
      </w:r>
    </w:p>
    <w:p w:rsidR="00DB78A6" w:rsidRPr="00A36323" w:rsidRDefault="00DB78A6" w:rsidP="00224ED6">
      <w:pPr>
        <w:pBdr>
          <w:bottom w:val="single" w:sz="4" w:space="1" w:color="auto"/>
        </w:pBdr>
        <w:tabs>
          <w:tab w:val="left" w:pos="360"/>
        </w:tabs>
        <w:jc w:val="both"/>
        <w:rPr>
          <w:rFonts w:asciiTheme="minorHAnsi" w:hAnsiTheme="minorHAnsi" w:cstheme="minorHAnsi"/>
          <w:b/>
          <w:sz w:val="22"/>
          <w:szCs w:val="22"/>
          <w:shd w:val="clear" w:color="auto" w:fill="FFFFFF"/>
        </w:rPr>
      </w:pPr>
      <w:r w:rsidRPr="00A36323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>Role</w:t>
      </w:r>
      <w:r w:rsidRPr="00A36323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ab/>
      </w:r>
      <w:r w:rsidRPr="00A36323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ab/>
        <w:t xml:space="preserve">: SAP </w:t>
      </w:r>
      <w:r w:rsidR="008A019C" w:rsidRPr="00A36323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>MM/WM</w:t>
      </w:r>
      <w:r w:rsidRPr="00A36323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 xml:space="preserve"> Consultant</w:t>
      </w:r>
    </w:p>
    <w:p w:rsidR="00DB78A6" w:rsidRPr="00A36323" w:rsidRDefault="00DB78A6" w:rsidP="00DB78A6">
      <w:pPr>
        <w:tabs>
          <w:tab w:val="left" w:pos="360"/>
        </w:tabs>
        <w:jc w:val="both"/>
        <w:rPr>
          <w:rFonts w:asciiTheme="minorHAnsi" w:hAnsiTheme="minorHAnsi" w:cstheme="minorHAnsi"/>
          <w:b/>
          <w:sz w:val="22"/>
          <w:szCs w:val="22"/>
          <w:shd w:val="clear" w:color="auto" w:fill="FFFFFF"/>
        </w:rPr>
      </w:pPr>
    </w:p>
    <w:p w:rsidR="00DB78A6" w:rsidRPr="00A36323" w:rsidRDefault="00DB78A6" w:rsidP="00DB78A6">
      <w:pPr>
        <w:tabs>
          <w:tab w:val="left" w:pos="360"/>
        </w:tabs>
        <w:jc w:val="both"/>
        <w:rPr>
          <w:rFonts w:asciiTheme="minorHAnsi" w:hAnsiTheme="minorHAnsi" w:cstheme="minorHAnsi"/>
          <w:b/>
          <w:bCs/>
          <w:kern w:val="16"/>
          <w:sz w:val="22"/>
          <w:szCs w:val="22"/>
        </w:rPr>
      </w:pPr>
      <w:r w:rsidRPr="00A36323">
        <w:rPr>
          <w:rFonts w:asciiTheme="minorHAnsi" w:hAnsiTheme="minorHAnsi" w:cstheme="minorHAnsi"/>
          <w:b/>
          <w:bCs/>
          <w:kern w:val="16"/>
          <w:sz w:val="22"/>
          <w:szCs w:val="22"/>
        </w:rPr>
        <w:t>Roles &amp; Responsibilities</w:t>
      </w:r>
      <w:r w:rsidR="000A349A" w:rsidRPr="00A36323">
        <w:rPr>
          <w:rFonts w:asciiTheme="minorHAnsi" w:hAnsiTheme="minorHAnsi" w:cstheme="minorHAnsi"/>
          <w:b/>
          <w:bCs/>
          <w:kern w:val="16"/>
          <w:sz w:val="22"/>
          <w:szCs w:val="22"/>
        </w:rPr>
        <w:t>:</w:t>
      </w:r>
    </w:p>
    <w:p w:rsidR="00037B11" w:rsidRPr="00A36323" w:rsidRDefault="00037B11" w:rsidP="00037B11">
      <w:pPr>
        <w:numPr>
          <w:ilvl w:val="0"/>
          <w:numId w:val="24"/>
        </w:numPr>
        <w:tabs>
          <w:tab w:val="left" w:pos="360"/>
        </w:tabs>
        <w:jc w:val="both"/>
        <w:rPr>
          <w:rFonts w:asciiTheme="minorHAnsi" w:hAnsiTheme="minorHAnsi" w:cstheme="minorHAnsi"/>
          <w:bCs/>
          <w:kern w:val="16"/>
          <w:sz w:val="22"/>
          <w:szCs w:val="22"/>
        </w:rPr>
      </w:pPr>
      <w:r w:rsidRPr="00A36323">
        <w:rPr>
          <w:rFonts w:asciiTheme="minorHAnsi" w:hAnsiTheme="minorHAnsi" w:cstheme="minorHAnsi"/>
          <w:sz w:val="22"/>
          <w:szCs w:val="22"/>
        </w:rPr>
        <w:t>Customized SAP WM organization structure, put</w:t>
      </w:r>
      <w:r w:rsidR="002F3C82" w:rsidRPr="00A36323">
        <w:rPr>
          <w:rFonts w:asciiTheme="minorHAnsi" w:hAnsiTheme="minorHAnsi" w:cstheme="minorHAnsi"/>
          <w:sz w:val="22"/>
          <w:szCs w:val="22"/>
        </w:rPr>
        <w:t xml:space="preserve"> </w:t>
      </w:r>
      <w:r w:rsidRPr="00A36323">
        <w:rPr>
          <w:rFonts w:asciiTheme="minorHAnsi" w:hAnsiTheme="minorHAnsi" w:cstheme="minorHAnsi"/>
          <w:sz w:val="22"/>
          <w:szCs w:val="22"/>
        </w:rPr>
        <w:t>away and stock removal strategies, IM-WM &amp; WM-PP integration, inventory management and physical inventory</w:t>
      </w:r>
    </w:p>
    <w:p w:rsidR="000553D1" w:rsidRPr="00A36323" w:rsidRDefault="000553D1" w:rsidP="000553D1">
      <w:pPr>
        <w:numPr>
          <w:ilvl w:val="0"/>
          <w:numId w:val="24"/>
        </w:numPr>
        <w:jc w:val="both"/>
        <w:rPr>
          <w:rFonts w:asciiTheme="minorHAnsi" w:hAnsiTheme="minorHAnsi" w:cstheme="minorHAnsi"/>
          <w:bCs/>
          <w:kern w:val="16"/>
          <w:sz w:val="22"/>
          <w:szCs w:val="22"/>
        </w:rPr>
      </w:pPr>
      <w:r w:rsidRPr="00A36323">
        <w:rPr>
          <w:rFonts w:asciiTheme="minorHAnsi" w:hAnsiTheme="minorHAnsi" w:cstheme="minorHAnsi"/>
          <w:bCs/>
          <w:kern w:val="16"/>
          <w:sz w:val="22"/>
          <w:szCs w:val="22"/>
        </w:rPr>
        <w:t>Tested all the purchasing scenarios in P2P and to prepare documents for UAT support.</w:t>
      </w:r>
    </w:p>
    <w:p w:rsidR="000553D1" w:rsidRPr="00A36323" w:rsidRDefault="000553D1" w:rsidP="000553D1">
      <w:pPr>
        <w:numPr>
          <w:ilvl w:val="0"/>
          <w:numId w:val="24"/>
        </w:numPr>
        <w:tabs>
          <w:tab w:val="left" w:pos="360"/>
        </w:tabs>
        <w:jc w:val="both"/>
        <w:rPr>
          <w:rFonts w:asciiTheme="minorHAnsi" w:hAnsiTheme="minorHAnsi" w:cstheme="minorHAnsi"/>
          <w:bCs/>
          <w:kern w:val="16"/>
          <w:sz w:val="22"/>
          <w:szCs w:val="22"/>
        </w:rPr>
      </w:pPr>
      <w:r w:rsidRPr="00A36323">
        <w:rPr>
          <w:rFonts w:asciiTheme="minorHAnsi" w:hAnsiTheme="minorHAnsi" w:cstheme="minorHAnsi"/>
          <w:bCs/>
          <w:kern w:val="16"/>
          <w:sz w:val="22"/>
          <w:szCs w:val="22"/>
        </w:rPr>
        <w:t>Supported day to day activities by providing inputs and solution to the errors made in the Purchasing activities in hyper care.</w:t>
      </w:r>
    </w:p>
    <w:p w:rsidR="000553D1" w:rsidRPr="00A36323" w:rsidRDefault="000553D1" w:rsidP="000553D1">
      <w:pPr>
        <w:numPr>
          <w:ilvl w:val="0"/>
          <w:numId w:val="24"/>
        </w:numPr>
        <w:tabs>
          <w:tab w:val="left" w:pos="360"/>
        </w:tabs>
        <w:jc w:val="both"/>
        <w:rPr>
          <w:rFonts w:asciiTheme="minorHAnsi" w:hAnsiTheme="minorHAnsi" w:cstheme="minorHAnsi"/>
          <w:b/>
          <w:sz w:val="22"/>
          <w:szCs w:val="22"/>
          <w:u w:val="single"/>
          <w:shd w:val="clear" w:color="auto" w:fill="FFFFFF"/>
        </w:rPr>
      </w:pPr>
      <w:r w:rsidRPr="00A36323">
        <w:rPr>
          <w:rFonts w:asciiTheme="minorHAnsi" w:hAnsiTheme="minorHAnsi" w:cstheme="minorHAnsi"/>
          <w:bCs/>
          <w:kern w:val="16"/>
          <w:sz w:val="22"/>
          <w:szCs w:val="22"/>
        </w:rPr>
        <w:t>Worked on data migration tools like LSWM for Master data and Batch master, custom program to load mater data and material stock.</w:t>
      </w:r>
    </w:p>
    <w:p w:rsidR="000553D1" w:rsidRPr="00A36323" w:rsidRDefault="000553D1" w:rsidP="000553D1">
      <w:pPr>
        <w:numPr>
          <w:ilvl w:val="0"/>
          <w:numId w:val="24"/>
        </w:numPr>
        <w:tabs>
          <w:tab w:val="left" w:pos="360"/>
        </w:tabs>
        <w:jc w:val="both"/>
        <w:rPr>
          <w:rFonts w:asciiTheme="minorHAnsi" w:hAnsiTheme="minorHAnsi" w:cstheme="minorHAnsi"/>
          <w:b/>
          <w:sz w:val="22"/>
          <w:szCs w:val="22"/>
          <w:u w:val="single"/>
          <w:shd w:val="clear" w:color="auto" w:fill="FFFFFF"/>
        </w:rPr>
      </w:pPr>
      <w:r w:rsidRPr="00A36323">
        <w:rPr>
          <w:rFonts w:asciiTheme="minorHAnsi" w:hAnsiTheme="minorHAnsi" w:cstheme="minorHAnsi"/>
          <w:sz w:val="22"/>
          <w:szCs w:val="22"/>
        </w:rPr>
        <w:lastRenderedPageBreak/>
        <w:t>Prepared test scripts for SAP MM-WM business processes and performed end to end process testing as part of SIT (System integration testing) phase of SAP implementation</w:t>
      </w:r>
    </w:p>
    <w:p w:rsidR="00437DED" w:rsidRPr="00A36323" w:rsidRDefault="00437DED" w:rsidP="00437DED">
      <w:pPr>
        <w:numPr>
          <w:ilvl w:val="0"/>
          <w:numId w:val="24"/>
        </w:numPr>
        <w:shd w:val="clear" w:color="auto" w:fill="FFFFFF"/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  <w:lang w:val="en-IN" w:eastAsia="en-IN"/>
        </w:rPr>
      </w:pPr>
      <w:r w:rsidRPr="00A36323">
        <w:rPr>
          <w:rFonts w:asciiTheme="minorHAnsi" w:hAnsiTheme="minorHAnsi" w:cstheme="minorHAnsi"/>
          <w:color w:val="000000"/>
          <w:sz w:val="22"/>
          <w:szCs w:val="22"/>
        </w:rPr>
        <w:t>Providing functional support in areas such as Inbound Processes, Outbound Processes and Internal Warehouse Processes including Picking Processes and Put away Processes.</w:t>
      </w:r>
    </w:p>
    <w:p w:rsidR="00437DED" w:rsidRPr="00A36323" w:rsidRDefault="00437DED" w:rsidP="00437DED">
      <w:pPr>
        <w:pStyle w:val="BodyText3"/>
        <w:numPr>
          <w:ilvl w:val="0"/>
          <w:numId w:val="24"/>
        </w:numPr>
        <w:spacing w:after="0"/>
        <w:jc w:val="both"/>
        <w:rPr>
          <w:rFonts w:asciiTheme="minorHAnsi" w:hAnsiTheme="minorHAnsi" w:cstheme="minorHAnsi"/>
          <w:kern w:val="28"/>
          <w:sz w:val="22"/>
          <w:szCs w:val="22"/>
          <w:lang w:val="en-GB" w:eastAsia="en-IN"/>
        </w:rPr>
      </w:pPr>
      <w:r w:rsidRPr="00A36323">
        <w:rPr>
          <w:rFonts w:asciiTheme="minorHAnsi" w:hAnsiTheme="minorHAnsi" w:cstheme="minorHAnsi"/>
          <w:kern w:val="28"/>
          <w:sz w:val="22"/>
          <w:szCs w:val="22"/>
          <w:lang w:val="en-GB" w:eastAsia="en-IN"/>
        </w:rPr>
        <w:t>Understanding the different business scenarios occurring on daily basis and provide support accordingly.</w:t>
      </w:r>
    </w:p>
    <w:p w:rsidR="003F7926" w:rsidRPr="00A36323" w:rsidRDefault="00437DED" w:rsidP="00437DED">
      <w:pPr>
        <w:pStyle w:val="BodyText3"/>
        <w:numPr>
          <w:ilvl w:val="0"/>
          <w:numId w:val="24"/>
        </w:numPr>
        <w:spacing w:after="0"/>
        <w:jc w:val="both"/>
        <w:rPr>
          <w:rFonts w:asciiTheme="minorHAnsi" w:hAnsiTheme="minorHAnsi" w:cstheme="minorHAnsi"/>
          <w:kern w:val="28"/>
          <w:sz w:val="22"/>
          <w:szCs w:val="22"/>
          <w:lang w:val="en-GB" w:eastAsia="en-IN"/>
        </w:rPr>
      </w:pPr>
      <w:r w:rsidRPr="00A36323">
        <w:rPr>
          <w:rFonts w:asciiTheme="minorHAnsi" w:hAnsiTheme="minorHAnsi" w:cstheme="minorHAnsi"/>
          <w:kern w:val="28"/>
          <w:sz w:val="22"/>
          <w:szCs w:val="22"/>
          <w:lang w:val="en-GB" w:eastAsia="en-IN"/>
        </w:rPr>
        <w:t>Tested end to end scenario of inbound and outbound deliveries related to warehouse.</w:t>
      </w:r>
      <w:r w:rsidR="003F7926" w:rsidRPr="00A36323">
        <w:rPr>
          <w:rFonts w:asciiTheme="minorHAnsi" w:hAnsiTheme="minorHAnsi" w:cstheme="minorHAnsi"/>
          <w:bCs/>
          <w:kern w:val="16"/>
          <w:sz w:val="22"/>
          <w:szCs w:val="22"/>
        </w:rPr>
        <w:t xml:space="preserve"> </w:t>
      </w:r>
    </w:p>
    <w:p w:rsidR="006D1C38" w:rsidRPr="00A36323" w:rsidRDefault="006D1C38" w:rsidP="006D1C38">
      <w:pPr>
        <w:pStyle w:val="BodyText3"/>
        <w:spacing w:after="0"/>
        <w:ind w:left="720"/>
        <w:jc w:val="both"/>
        <w:rPr>
          <w:rFonts w:asciiTheme="minorHAnsi" w:hAnsiTheme="minorHAnsi" w:cstheme="minorHAnsi"/>
          <w:kern w:val="28"/>
          <w:sz w:val="22"/>
          <w:szCs w:val="22"/>
          <w:lang w:val="en-GB" w:eastAsia="en-IN"/>
        </w:rPr>
      </w:pPr>
    </w:p>
    <w:p w:rsidR="00037B11" w:rsidRPr="00A36323" w:rsidRDefault="00037B11" w:rsidP="004B3617">
      <w:pPr>
        <w:tabs>
          <w:tab w:val="left" w:pos="360"/>
        </w:tabs>
        <w:jc w:val="both"/>
        <w:rPr>
          <w:rFonts w:asciiTheme="minorHAnsi" w:hAnsiTheme="minorHAnsi" w:cstheme="minorHAnsi"/>
          <w:b/>
          <w:sz w:val="22"/>
          <w:szCs w:val="22"/>
          <w:u w:val="single"/>
          <w:shd w:val="clear" w:color="auto" w:fill="FFFFFF"/>
        </w:rPr>
      </w:pPr>
    </w:p>
    <w:p w:rsidR="00901D6A" w:rsidRPr="00A36323" w:rsidRDefault="003A38C2" w:rsidP="004B3617">
      <w:pPr>
        <w:tabs>
          <w:tab w:val="left" w:pos="360"/>
        </w:tabs>
        <w:jc w:val="both"/>
        <w:rPr>
          <w:rFonts w:asciiTheme="minorHAnsi" w:hAnsiTheme="minorHAnsi" w:cstheme="minorHAnsi"/>
          <w:b/>
          <w:sz w:val="22"/>
          <w:szCs w:val="22"/>
          <w:u w:val="single"/>
          <w:shd w:val="clear" w:color="auto" w:fill="FFFFFF"/>
        </w:rPr>
      </w:pPr>
      <w:r w:rsidRPr="00A36323">
        <w:rPr>
          <w:rFonts w:asciiTheme="minorHAnsi" w:hAnsiTheme="minorHAnsi" w:cstheme="minorHAnsi"/>
          <w:b/>
          <w:sz w:val="22"/>
          <w:szCs w:val="22"/>
          <w:u w:val="single"/>
          <w:shd w:val="clear" w:color="auto" w:fill="FFFFFF"/>
        </w:rPr>
        <w:t>Project #</w:t>
      </w:r>
      <w:r w:rsidR="000A02A7" w:rsidRPr="00A36323">
        <w:rPr>
          <w:rFonts w:asciiTheme="minorHAnsi" w:hAnsiTheme="minorHAnsi" w:cstheme="minorHAnsi"/>
          <w:b/>
          <w:sz w:val="22"/>
          <w:szCs w:val="22"/>
          <w:u w:val="single"/>
          <w:shd w:val="clear" w:color="auto" w:fill="FFFFFF"/>
        </w:rPr>
        <w:t>3</w:t>
      </w:r>
      <w:r w:rsidR="00901D6A" w:rsidRPr="00A36323">
        <w:rPr>
          <w:rFonts w:asciiTheme="minorHAnsi" w:hAnsiTheme="minorHAnsi" w:cstheme="minorHAnsi"/>
          <w:b/>
          <w:sz w:val="22"/>
          <w:szCs w:val="22"/>
          <w:u w:val="single"/>
          <w:shd w:val="clear" w:color="auto" w:fill="FFFFFF"/>
        </w:rPr>
        <w:t xml:space="preserve"> </w:t>
      </w:r>
    </w:p>
    <w:p w:rsidR="00A36323" w:rsidRPr="00A36323" w:rsidRDefault="00901D6A" w:rsidP="00A36323">
      <w:pPr>
        <w:tabs>
          <w:tab w:val="left" w:pos="360"/>
        </w:tabs>
        <w:jc w:val="both"/>
        <w:rPr>
          <w:rFonts w:asciiTheme="minorHAnsi" w:hAnsiTheme="minorHAnsi" w:cstheme="minorHAnsi"/>
          <w:b/>
          <w:sz w:val="22"/>
          <w:szCs w:val="22"/>
          <w:shd w:val="clear" w:color="auto" w:fill="FFFFFF"/>
        </w:rPr>
      </w:pPr>
      <w:r w:rsidRPr="00A36323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>Client</w:t>
      </w:r>
      <w:r w:rsidRPr="00A36323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ab/>
      </w:r>
      <w:r w:rsidRPr="00A36323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ab/>
      </w:r>
      <w:r w:rsidR="004C52AA" w:rsidRPr="00A36323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 xml:space="preserve">: </w:t>
      </w:r>
      <w:r w:rsidR="003A38C2" w:rsidRPr="00A36323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>Thomas Cook</w:t>
      </w:r>
      <w:r w:rsidRPr="00A36323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>.</w:t>
      </w:r>
      <w:r w:rsidR="00A36323" w:rsidRPr="00A36323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 xml:space="preserve">                                                                                       </w:t>
      </w:r>
      <w:r w:rsidR="00A36323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 xml:space="preserve">  </w:t>
      </w:r>
      <w:r w:rsidR="00A36323" w:rsidRPr="00A36323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 xml:space="preserve">  </w:t>
      </w:r>
      <w:r w:rsidR="00A36323" w:rsidRPr="00A36323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>July 2018 to Sep 2019</w:t>
      </w:r>
    </w:p>
    <w:p w:rsidR="00E60591" w:rsidRPr="00A36323" w:rsidRDefault="00E60591" w:rsidP="004B3617">
      <w:pPr>
        <w:tabs>
          <w:tab w:val="left" w:pos="360"/>
        </w:tabs>
        <w:jc w:val="both"/>
        <w:rPr>
          <w:rFonts w:asciiTheme="minorHAnsi" w:hAnsiTheme="minorHAnsi" w:cstheme="minorHAnsi"/>
          <w:b/>
          <w:sz w:val="22"/>
          <w:szCs w:val="22"/>
          <w:shd w:val="clear" w:color="auto" w:fill="FFFFFF"/>
        </w:rPr>
      </w:pPr>
      <w:r w:rsidRPr="00A36323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>Project type</w:t>
      </w:r>
      <w:r w:rsidRPr="00A36323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ab/>
        <w:t>: Support</w:t>
      </w:r>
      <w:r w:rsidR="003A38C2" w:rsidRPr="00A36323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 xml:space="preserve"> </w:t>
      </w:r>
      <w:r w:rsidR="002E322C" w:rsidRPr="00A36323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>&amp; Enhancement</w:t>
      </w:r>
    </w:p>
    <w:p w:rsidR="00E60591" w:rsidRPr="00A36323" w:rsidRDefault="003A38C2" w:rsidP="00A36323">
      <w:pPr>
        <w:pBdr>
          <w:bottom w:val="single" w:sz="4" w:space="1" w:color="auto"/>
        </w:pBdr>
        <w:tabs>
          <w:tab w:val="left" w:pos="360"/>
        </w:tabs>
        <w:jc w:val="both"/>
        <w:rPr>
          <w:rFonts w:asciiTheme="minorHAnsi" w:hAnsiTheme="minorHAnsi" w:cstheme="minorHAnsi"/>
          <w:b/>
          <w:sz w:val="22"/>
          <w:szCs w:val="22"/>
          <w:shd w:val="clear" w:color="auto" w:fill="FFFFFF"/>
        </w:rPr>
      </w:pPr>
      <w:r w:rsidRPr="00A36323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>Role</w:t>
      </w:r>
      <w:r w:rsidRPr="00A36323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ab/>
      </w:r>
      <w:r w:rsidRPr="00A36323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ab/>
        <w:t>: SAP MM/</w:t>
      </w:r>
      <w:r w:rsidR="00937EC7" w:rsidRPr="00A36323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>CLM</w:t>
      </w:r>
      <w:r w:rsidR="00E60591" w:rsidRPr="00A36323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 xml:space="preserve"> </w:t>
      </w:r>
      <w:r w:rsidRPr="00A36323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 xml:space="preserve">Functional </w:t>
      </w:r>
      <w:r w:rsidR="00E60591" w:rsidRPr="00A36323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>consultant</w:t>
      </w:r>
    </w:p>
    <w:p w:rsidR="00AE2E44" w:rsidRPr="00A36323" w:rsidRDefault="00AE2E44" w:rsidP="004B3617">
      <w:pPr>
        <w:tabs>
          <w:tab w:val="left" w:pos="360"/>
        </w:tabs>
        <w:jc w:val="both"/>
        <w:rPr>
          <w:rFonts w:asciiTheme="minorHAnsi" w:hAnsiTheme="minorHAnsi" w:cstheme="minorHAnsi"/>
          <w:b/>
          <w:sz w:val="22"/>
          <w:szCs w:val="22"/>
          <w:shd w:val="clear" w:color="auto" w:fill="FFFFFF"/>
        </w:rPr>
      </w:pPr>
    </w:p>
    <w:p w:rsidR="004B3617" w:rsidRPr="00A36323" w:rsidRDefault="004B3617" w:rsidP="004B3617">
      <w:pPr>
        <w:tabs>
          <w:tab w:val="left" w:pos="360"/>
        </w:tabs>
        <w:jc w:val="both"/>
        <w:rPr>
          <w:rFonts w:asciiTheme="minorHAnsi" w:hAnsiTheme="minorHAnsi" w:cstheme="minorHAnsi"/>
          <w:b/>
          <w:bCs/>
          <w:kern w:val="16"/>
          <w:sz w:val="22"/>
          <w:szCs w:val="22"/>
        </w:rPr>
      </w:pPr>
      <w:r w:rsidRPr="00A36323">
        <w:rPr>
          <w:rFonts w:asciiTheme="minorHAnsi" w:hAnsiTheme="minorHAnsi" w:cstheme="minorHAnsi"/>
          <w:b/>
          <w:bCs/>
          <w:kern w:val="16"/>
          <w:sz w:val="22"/>
          <w:szCs w:val="22"/>
        </w:rPr>
        <w:t>Roles &amp; Responsibilities</w:t>
      </w:r>
    </w:p>
    <w:p w:rsidR="003A38C2" w:rsidRPr="00A36323" w:rsidRDefault="003A38C2" w:rsidP="003A38C2">
      <w:pPr>
        <w:numPr>
          <w:ilvl w:val="0"/>
          <w:numId w:val="24"/>
        </w:numPr>
        <w:tabs>
          <w:tab w:val="left" w:pos="360"/>
        </w:tabs>
        <w:jc w:val="both"/>
        <w:rPr>
          <w:rFonts w:asciiTheme="minorHAnsi" w:hAnsiTheme="minorHAnsi" w:cstheme="minorHAnsi"/>
          <w:bCs/>
          <w:kern w:val="16"/>
          <w:sz w:val="22"/>
          <w:szCs w:val="22"/>
        </w:rPr>
      </w:pPr>
      <w:r w:rsidRPr="00A36323">
        <w:rPr>
          <w:rFonts w:asciiTheme="minorHAnsi" w:hAnsiTheme="minorHAnsi" w:cstheme="minorHAnsi"/>
          <w:bCs/>
          <w:kern w:val="16"/>
          <w:sz w:val="22"/>
          <w:szCs w:val="22"/>
        </w:rPr>
        <w:t>Handled all type of support issues for MM/CLM</w:t>
      </w:r>
      <w:r w:rsidR="001E77F2" w:rsidRPr="00A36323">
        <w:rPr>
          <w:rFonts w:asciiTheme="minorHAnsi" w:hAnsiTheme="minorHAnsi" w:cstheme="minorHAnsi"/>
          <w:bCs/>
          <w:kern w:val="16"/>
          <w:sz w:val="22"/>
          <w:szCs w:val="22"/>
        </w:rPr>
        <w:t>/ICM/</w:t>
      </w:r>
      <w:proofErr w:type="spellStart"/>
      <w:r w:rsidR="001E77F2" w:rsidRPr="00A36323">
        <w:rPr>
          <w:rFonts w:asciiTheme="minorHAnsi" w:hAnsiTheme="minorHAnsi" w:cstheme="minorHAnsi"/>
          <w:bCs/>
          <w:kern w:val="16"/>
          <w:sz w:val="22"/>
          <w:szCs w:val="22"/>
        </w:rPr>
        <w:t>PoSDM</w:t>
      </w:r>
      <w:proofErr w:type="spellEnd"/>
      <w:r w:rsidRPr="00A36323">
        <w:rPr>
          <w:rFonts w:asciiTheme="minorHAnsi" w:hAnsiTheme="minorHAnsi" w:cstheme="minorHAnsi"/>
          <w:bCs/>
          <w:kern w:val="16"/>
          <w:sz w:val="22"/>
          <w:szCs w:val="22"/>
        </w:rPr>
        <w:t xml:space="preserve"> Module.</w:t>
      </w:r>
    </w:p>
    <w:p w:rsidR="003A38C2" w:rsidRPr="00A36323" w:rsidRDefault="003A38C2" w:rsidP="003A38C2">
      <w:pPr>
        <w:numPr>
          <w:ilvl w:val="0"/>
          <w:numId w:val="24"/>
        </w:numPr>
        <w:tabs>
          <w:tab w:val="left" w:pos="360"/>
        </w:tabs>
        <w:jc w:val="both"/>
        <w:rPr>
          <w:rFonts w:asciiTheme="minorHAnsi" w:hAnsiTheme="minorHAnsi" w:cstheme="minorHAnsi"/>
          <w:bCs/>
          <w:kern w:val="16"/>
          <w:sz w:val="22"/>
          <w:szCs w:val="22"/>
        </w:rPr>
      </w:pPr>
      <w:r w:rsidRPr="00A36323">
        <w:rPr>
          <w:rFonts w:asciiTheme="minorHAnsi" w:hAnsiTheme="minorHAnsi" w:cstheme="minorHAnsi"/>
          <w:bCs/>
          <w:kern w:val="16"/>
          <w:sz w:val="22"/>
          <w:szCs w:val="22"/>
        </w:rPr>
        <w:t xml:space="preserve">Worked on new developments and change requests, also new customized enhancement changes.  </w:t>
      </w:r>
    </w:p>
    <w:p w:rsidR="003A38C2" w:rsidRPr="00A36323" w:rsidRDefault="003A38C2" w:rsidP="003A38C2">
      <w:pPr>
        <w:numPr>
          <w:ilvl w:val="0"/>
          <w:numId w:val="24"/>
        </w:numPr>
        <w:jc w:val="both"/>
        <w:rPr>
          <w:rFonts w:asciiTheme="minorHAnsi" w:hAnsiTheme="minorHAnsi" w:cstheme="minorHAnsi"/>
          <w:bCs/>
          <w:kern w:val="16"/>
          <w:sz w:val="22"/>
          <w:szCs w:val="22"/>
        </w:rPr>
      </w:pPr>
      <w:r w:rsidRPr="00A36323">
        <w:rPr>
          <w:rFonts w:asciiTheme="minorHAnsi" w:hAnsiTheme="minorHAnsi" w:cstheme="minorHAnsi"/>
          <w:bCs/>
          <w:kern w:val="16"/>
          <w:sz w:val="22"/>
          <w:szCs w:val="22"/>
        </w:rPr>
        <w:t xml:space="preserve">Worked on master data systems for material master and vendor master, passing data from source system to target systems. </w:t>
      </w:r>
    </w:p>
    <w:p w:rsidR="003A38C2" w:rsidRPr="00A36323" w:rsidRDefault="003A38C2" w:rsidP="003A38C2">
      <w:pPr>
        <w:numPr>
          <w:ilvl w:val="0"/>
          <w:numId w:val="24"/>
        </w:numPr>
        <w:tabs>
          <w:tab w:val="left" w:pos="360"/>
        </w:tabs>
        <w:jc w:val="both"/>
        <w:rPr>
          <w:rFonts w:asciiTheme="minorHAnsi" w:hAnsiTheme="minorHAnsi" w:cstheme="minorHAnsi"/>
          <w:bCs/>
          <w:kern w:val="16"/>
          <w:sz w:val="22"/>
          <w:szCs w:val="22"/>
        </w:rPr>
      </w:pPr>
      <w:r w:rsidRPr="00A36323">
        <w:rPr>
          <w:rFonts w:asciiTheme="minorHAnsi" w:hAnsiTheme="minorHAnsi" w:cstheme="minorHAnsi"/>
          <w:bCs/>
          <w:kern w:val="16"/>
          <w:sz w:val="22"/>
          <w:szCs w:val="22"/>
        </w:rPr>
        <w:t xml:space="preserve">Providing the solutions to user-generated errors on various subjects like P2P cycle and </w:t>
      </w:r>
      <w:r w:rsidR="0090088E" w:rsidRPr="00A36323">
        <w:rPr>
          <w:rFonts w:asciiTheme="minorHAnsi" w:hAnsiTheme="minorHAnsi" w:cstheme="minorHAnsi"/>
          <w:bCs/>
          <w:kern w:val="16"/>
          <w:sz w:val="22"/>
          <w:szCs w:val="22"/>
        </w:rPr>
        <w:t>master a</w:t>
      </w:r>
      <w:r w:rsidRPr="00A36323">
        <w:rPr>
          <w:rFonts w:asciiTheme="minorHAnsi" w:hAnsiTheme="minorHAnsi" w:cstheme="minorHAnsi"/>
          <w:bCs/>
          <w:kern w:val="16"/>
          <w:sz w:val="22"/>
          <w:szCs w:val="22"/>
        </w:rPr>
        <w:t>greement/Sub-agreement</w:t>
      </w:r>
      <w:r w:rsidR="0090088E" w:rsidRPr="00A36323">
        <w:rPr>
          <w:rFonts w:asciiTheme="minorHAnsi" w:hAnsiTheme="minorHAnsi" w:cstheme="minorHAnsi"/>
          <w:bCs/>
          <w:kern w:val="16"/>
          <w:sz w:val="22"/>
          <w:szCs w:val="22"/>
        </w:rPr>
        <w:t xml:space="preserve"> and Commission related issues</w:t>
      </w:r>
      <w:r w:rsidRPr="00A36323">
        <w:rPr>
          <w:rFonts w:asciiTheme="minorHAnsi" w:hAnsiTheme="minorHAnsi" w:cstheme="minorHAnsi"/>
          <w:bCs/>
          <w:kern w:val="16"/>
          <w:sz w:val="22"/>
          <w:szCs w:val="22"/>
        </w:rPr>
        <w:t>.</w:t>
      </w:r>
    </w:p>
    <w:p w:rsidR="003A38C2" w:rsidRPr="00A36323" w:rsidRDefault="003A38C2" w:rsidP="003A38C2">
      <w:pPr>
        <w:numPr>
          <w:ilvl w:val="0"/>
          <w:numId w:val="24"/>
        </w:numPr>
        <w:tabs>
          <w:tab w:val="left" w:pos="360"/>
        </w:tabs>
        <w:jc w:val="both"/>
        <w:rPr>
          <w:rFonts w:asciiTheme="minorHAnsi" w:hAnsiTheme="minorHAnsi" w:cstheme="minorHAnsi"/>
          <w:bCs/>
          <w:kern w:val="16"/>
          <w:sz w:val="22"/>
          <w:szCs w:val="22"/>
        </w:rPr>
      </w:pPr>
      <w:r w:rsidRPr="00A36323">
        <w:rPr>
          <w:rFonts w:asciiTheme="minorHAnsi" w:hAnsiTheme="minorHAnsi" w:cstheme="minorHAnsi"/>
          <w:bCs/>
          <w:kern w:val="16"/>
          <w:sz w:val="22"/>
          <w:szCs w:val="22"/>
        </w:rPr>
        <w:t>Supported day to day activities by providing inputs and solution to the errors made in the Purchasing activities.</w:t>
      </w:r>
    </w:p>
    <w:p w:rsidR="003A38C2" w:rsidRPr="00A36323" w:rsidRDefault="001E77F2" w:rsidP="003A38C2">
      <w:pPr>
        <w:numPr>
          <w:ilvl w:val="0"/>
          <w:numId w:val="24"/>
        </w:numPr>
        <w:tabs>
          <w:tab w:val="left" w:pos="360"/>
        </w:tabs>
        <w:jc w:val="both"/>
        <w:rPr>
          <w:rFonts w:asciiTheme="minorHAnsi" w:hAnsiTheme="minorHAnsi" w:cstheme="minorHAnsi"/>
          <w:bCs/>
          <w:kern w:val="16"/>
          <w:sz w:val="22"/>
          <w:szCs w:val="22"/>
        </w:rPr>
      </w:pPr>
      <w:r w:rsidRPr="00A36323">
        <w:rPr>
          <w:rFonts w:asciiTheme="minorHAnsi" w:hAnsiTheme="minorHAnsi" w:cstheme="minorHAnsi"/>
          <w:bCs/>
          <w:kern w:val="16"/>
          <w:sz w:val="22"/>
          <w:szCs w:val="22"/>
        </w:rPr>
        <w:t>Coordinating with c</w:t>
      </w:r>
      <w:r w:rsidR="003A38C2" w:rsidRPr="00A36323">
        <w:rPr>
          <w:rFonts w:asciiTheme="minorHAnsi" w:hAnsiTheme="minorHAnsi" w:cstheme="minorHAnsi"/>
          <w:bCs/>
          <w:kern w:val="16"/>
          <w:sz w:val="22"/>
          <w:szCs w:val="22"/>
        </w:rPr>
        <w:t>lient and support team for closing the tickets as per Service Level Agreement.</w:t>
      </w:r>
    </w:p>
    <w:p w:rsidR="003A38C2" w:rsidRPr="00A36323" w:rsidRDefault="003A38C2" w:rsidP="003A38C2">
      <w:pPr>
        <w:numPr>
          <w:ilvl w:val="0"/>
          <w:numId w:val="24"/>
        </w:numPr>
        <w:tabs>
          <w:tab w:val="left" w:pos="360"/>
        </w:tabs>
        <w:jc w:val="both"/>
        <w:rPr>
          <w:rFonts w:asciiTheme="minorHAnsi" w:hAnsiTheme="minorHAnsi" w:cstheme="minorHAnsi"/>
          <w:bCs/>
          <w:kern w:val="16"/>
          <w:sz w:val="22"/>
          <w:szCs w:val="22"/>
        </w:rPr>
      </w:pPr>
      <w:r w:rsidRPr="00A36323">
        <w:rPr>
          <w:rFonts w:asciiTheme="minorHAnsi" w:hAnsiTheme="minorHAnsi" w:cstheme="minorHAnsi"/>
          <w:bCs/>
          <w:kern w:val="16"/>
          <w:sz w:val="22"/>
          <w:szCs w:val="22"/>
        </w:rPr>
        <w:t>Identifying training needs for new users and existing users and organizing training program.</w:t>
      </w:r>
    </w:p>
    <w:p w:rsidR="00961883" w:rsidRPr="00A36323" w:rsidRDefault="00961883" w:rsidP="003A38C2">
      <w:pPr>
        <w:numPr>
          <w:ilvl w:val="0"/>
          <w:numId w:val="24"/>
        </w:numPr>
        <w:tabs>
          <w:tab w:val="left" w:pos="360"/>
        </w:tabs>
        <w:jc w:val="both"/>
        <w:rPr>
          <w:rFonts w:asciiTheme="minorHAnsi" w:hAnsiTheme="minorHAnsi" w:cstheme="minorHAnsi"/>
          <w:bCs/>
          <w:kern w:val="16"/>
          <w:sz w:val="22"/>
          <w:szCs w:val="22"/>
        </w:rPr>
      </w:pPr>
      <w:r w:rsidRPr="00A36323">
        <w:rPr>
          <w:rFonts w:asciiTheme="minorHAnsi" w:hAnsiTheme="minorHAnsi" w:cstheme="minorHAnsi"/>
          <w:bCs/>
          <w:kern w:val="16"/>
          <w:sz w:val="22"/>
          <w:szCs w:val="22"/>
        </w:rPr>
        <w:t>Proactive Problem Management (review of repetitive incidents and creation of Problem tickets as appropriate to address these through root cause analysis).</w:t>
      </w:r>
    </w:p>
    <w:p w:rsidR="007756EB" w:rsidRPr="00A36323" w:rsidRDefault="007756EB" w:rsidP="007756EB">
      <w:pPr>
        <w:tabs>
          <w:tab w:val="left" w:pos="360"/>
        </w:tabs>
        <w:jc w:val="both"/>
        <w:rPr>
          <w:rFonts w:asciiTheme="minorHAnsi" w:hAnsiTheme="minorHAnsi" w:cstheme="minorHAnsi"/>
          <w:bCs/>
          <w:kern w:val="16"/>
          <w:sz w:val="22"/>
          <w:szCs w:val="22"/>
        </w:rPr>
      </w:pPr>
    </w:p>
    <w:p w:rsidR="007756EB" w:rsidRPr="00A36323" w:rsidRDefault="007756EB" w:rsidP="007756EB">
      <w:pPr>
        <w:tabs>
          <w:tab w:val="left" w:pos="360"/>
        </w:tabs>
        <w:jc w:val="both"/>
        <w:rPr>
          <w:rFonts w:asciiTheme="minorHAnsi" w:hAnsiTheme="minorHAnsi" w:cstheme="minorHAnsi"/>
          <w:bCs/>
          <w:kern w:val="16"/>
          <w:sz w:val="22"/>
          <w:szCs w:val="22"/>
        </w:rPr>
      </w:pPr>
    </w:p>
    <w:p w:rsidR="007756EB" w:rsidRPr="00A36323" w:rsidRDefault="007756EB" w:rsidP="007756EB">
      <w:pPr>
        <w:tabs>
          <w:tab w:val="left" w:pos="360"/>
        </w:tabs>
        <w:jc w:val="both"/>
        <w:rPr>
          <w:rFonts w:asciiTheme="minorHAnsi" w:hAnsiTheme="minorHAnsi" w:cstheme="minorHAnsi"/>
          <w:bCs/>
          <w:kern w:val="16"/>
          <w:sz w:val="22"/>
          <w:szCs w:val="22"/>
        </w:rPr>
      </w:pPr>
    </w:p>
    <w:p w:rsidR="007756EB" w:rsidRPr="00A36323" w:rsidRDefault="007756EB" w:rsidP="007756EB">
      <w:pPr>
        <w:tabs>
          <w:tab w:val="left" w:pos="360"/>
        </w:tabs>
        <w:jc w:val="both"/>
        <w:rPr>
          <w:rFonts w:asciiTheme="minorHAnsi" w:hAnsiTheme="minorHAnsi" w:cstheme="minorHAnsi"/>
          <w:bCs/>
          <w:kern w:val="16"/>
          <w:sz w:val="22"/>
          <w:szCs w:val="22"/>
        </w:rPr>
      </w:pPr>
    </w:p>
    <w:p w:rsidR="007965BD" w:rsidRPr="00A36323" w:rsidRDefault="007965BD" w:rsidP="003A38C2">
      <w:pPr>
        <w:tabs>
          <w:tab w:val="left" w:pos="360"/>
        </w:tabs>
        <w:jc w:val="both"/>
        <w:rPr>
          <w:rFonts w:asciiTheme="minorHAnsi" w:hAnsiTheme="minorHAnsi" w:cstheme="minorHAnsi"/>
          <w:b/>
          <w:bCs/>
          <w:kern w:val="16"/>
          <w:sz w:val="22"/>
          <w:szCs w:val="22"/>
          <w:u w:val="single"/>
        </w:rPr>
      </w:pPr>
    </w:p>
    <w:p w:rsidR="00AC0F6F" w:rsidRPr="00A36323" w:rsidRDefault="00E27A4C" w:rsidP="003A38C2">
      <w:pPr>
        <w:tabs>
          <w:tab w:val="left" w:pos="360"/>
        </w:tabs>
        <w:jc w:val="both"/>
        <w:rPr>
          <w:rFonts w:asciiTheme="minorHAnsi" w:hAnsiTheme="minorHAnsi" w:cstheme="minorHAnsi"/>
          <w:b/>
          <w:bCs/>
          <w:kern w:val="16"/>
          <w:sz w:val="22"/>
          <w:szCs w:val="22"/>
          <w:u w:val="single"/>
        </w:rPr>
      </w:pPr>
      <w:r w:rsidRPr="00A36323">
        <w:rPr>
          <w:rFonts w:asciiTheme="minorHAnsi" w:hAnsiTheme="minorHAnsi" w:cstheme="minorHAnsi"/>
          <w:b/>
          <w:bCs/>
          <w:kern w:val="16"/>
          <w:sz w:val="22"/>
          <w:szCs w:val="22"/>
          <w:u w:val="single"/>
        </w:rPr>
        <w:t>P</w:t>
      </w:r>
      <w:r w:rsidR="007A0338" w:rsidRPr="00A36323">
        <w:rPr>
          <w:rFonts w:asciiTheme="minorHAnsi" w:hAnsiTheme="minorHAnsi" w:cstheme="minorHAnsi"/>
          <w:b/>
          <w:bCs/>
          <w:kern w:val="16"/>
          <w:sz w:val="22"/>
          <w:szCs w:val="22"/>
          <w:u w:val="single"/>
        </w:rPr>
        <w:t>roject #</w:t>
      </w:r>
      <w:r w:rsidR="000A02A7" w:rsidRPr="00A36323">
        <w:rPr>
          <w:rFonts w:asciiTheme="minorHAnsi" w:hAnsiTheme="minorHAnsi" w:cstheme="minorHAnsi"/>
          <w:b/>
          <w:bCs/>
          <w:kern w:val="16"/>
          <w:sz w:val="22"/>
          <w:szCs w:val="22"/>
          <w:u w:val="single"/>
        </w:rPr>
        <w:t>2</w:t>
      </w:r>
    </w:p>
    <w:p w:rsidR="00A36323" w:rsidRPr="00A36323" w:rsidRDefault="00AC0F6F" w:rsidP="00A36323">
      <w:pPr>
        <w:tabs>
          <w:tab w:val="left" w:pos="360"/>
        </w:tabs>
        <w:jc w:val="both"/>
        <w:rPr>
          <w:rFonts w:asciiTheme="minorHAnsi" w:hAnsiTheme="minorHAnsi" w:cstheme="minorHAnsi"/>
          <w:b/>
          <w:sz w:val="22"/>
          <w:szCs w:val="22"/>
          <w:shd w:val="clear" w:color="auto" w:fill="FFFFFF"/>
        </w:rPr>
      </w:pPr>
      <w:r w:rsidRPr="00A36323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>Client</w:t>
      </w:r>
      <w:r w:rsidRPr="00A36323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ab/>
      </w:r>
      <w:r w:rsidRPr="00A36323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ab/>
        <w:t>:</w:t>
      </w:r>
      <w:r w:rsidRPr="00A36323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ab/>
      </w:r>
      <w:r w:rsidR="003A38C2" w:rsidRPr="00A36323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 xml:space="preserve">Staples </w:t>
      </w:r>
      <w:r w:rsidR="00FD2F0C" w:rsidRPr="00A36323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 xml:space="preserve">AMS </w:t>
      </w:r>
      <w:r w:rsidR="005F01B3" w:rsidRPr="00A36323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>UK</w:t>
      </w:r>
      <w:r w:rsidR="00A36323" w:rsidRPr="00A36323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 xml:space="preserve">                                                                   </w:t>
      </w:r>
      <w:r w:rsidR="00A36323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 xml:space="preserve">       </w:t>
      </w:r>
      <w:r w:rsidR="00A36323" w:rsidRPr="00A36323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 xml:space="preserve">   </w:t>
      </w:r>
      <w:r w:rsidR="00A36323" w:rsidRPr="00A36323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>May 2017 to June 2018</w:t>
      </w:r>
    </w:p>
    <w:p w:rsidR="00AC0F6F" w:rsidRPr="00A36323" w:rsidRDefault="004F1DC0" w:rsidP="005F01B3">
      <w:pPr>
        <w:rPr>
          <w:rFonts w:asciiTheme="minorHAnsi" w:hAnsiTheme="minorHAnsi" w:cstheme="minorHAnsi"/>
          <w:b/>
          <w:sz w:val="22"/>
          <w:szCs w:val="22"/>
          <w:shd w:val="clear" w:color="auto" w:fill="FFFFFF"/>
        </w:rPr>
      </w:pPr>
      <w:r w:rsidRPr="00A36323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>Project type</w:t>
      </w:r>
      <w:r w:rsidRPr="00A36323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ab/>
        <w:t>:</w:t>
      </w:r>
      <w:r w:rsidRPr="00A36323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ab/>
      </w:r>
      <w:r w:rsidR="004743A1" w:rsidRPr="00A36323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 xml:space="preserve">Rollout </w:t>
      </w:r>
    </w:p>
    <w:p w:rsidR="00AC0F6F" w:rsidRPr="00A36323" w:rsidRDefault="00AC0F6F" w:rsidP="00A36323">
      <w:pPr>
        <w:pBdr>
          <w:bottom w:val="single" w:sz="4" w:space="1" w:color="auto"/>
        </w:pBdr>
        <w:tabs>
          <w:tab w:val="left" w:pos="360"/>
        </w:tabs>
        <w:jc w:val="both"/>
        <w:rPr>
          <w:rFonts w:asciiTheme="minorHAnsi" w:hAnsiTheme="minorHAnsi" w:cstheme="minorHAnsi"/>
          <w:b/>
          <w:sz w:val="22"/>
          <w:szCs w:val="22"/>
          <w:shd w:val="clear" w:color="auto" w:fill="FFFFFF"/>
        </w:rPr>
      </w:pPr>
      <w:r w:rsidRPr="00A36323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>Role</w:t>
      </w:r>
      <w:r w:rsidRPr="00A36323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ab/>
      </w:r>
      <w:r w:rsidRPr="00A36323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ab/>
        <w:t>:</w:t>
      </w:r>
      <w:r w:rsidRPr="00A36323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ab/>
      </w:r>
      <w:r w:rsidR="00492F46" w:rsidRPr="00A36323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 xml:space="preserve">SAP </w:t>
      </w:r>
      <w:r w:rsidRPr="00A36323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>MM</w:t>
      </w:r>
      <w:r w:rsidR="00937EC7" w:rsidRPr="00A36323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>/WM</w:t>
      </w:r>
      <w:r w:rsidR="009A4250" w:rsidRPr="00A36323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 xml:space="preserve"> </w:t>
      </w:r>
      <w:r w:rsidRPr="00A36323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>Consultant</w:t>
      </w:r>
    </w:p>
    <w:p w:rsidR="00AC0F6F" w:rsidRPr="00A36323" w:rsidRDefault="00AC0F6F" w:rsidP="00AC0F6F">
      <w:pPr>
        <w:rPr>
          <w:rFonts w:asciiTheme="minorHAnsi" w:hAnsiTheme="minorHAnsi" w:cstheme="minorHAnsi"/>
          <w:b/>
          <w:sz w:val="22"/>
          <w:szCs w:val="22"/>
        </w:rPr>
      </w:pPr>
    </w:p>
    <w:p w:rsidR="00AC0F6F" w:rsidRPr="00A36323" w:rsidRDefault="00AC0F6F" w:rsidP="003A38C2">
      <w:pPr>
        <w:tabs>
          <w:tab w:val="left" w:pos="360"/>
        </w:tabs>
        <w:jc w:val="both"/>
        <w:rPr>
          <w:rFonts w:asciiTheme="minorHAnsi" w:hAnsiTheme="minorHAnsi" w:cstheme="minorHAnsi"/>
          <w:b/>
          <w:bCs/>
          <w:kern w:val="16"/>
          <w:sz w:val="22"/>
          <w:szCs w:val="22"/>
        </w:rPr>
      </w:pPr>
      <w:r w:rsidRPr="00A36323">
        <w:rPr>
          <w:rFonts w:asciiTheme="minorHAnsi" w:hAnsiTheme="minorHAnsi" w:cstheme="minorHAnsi"/>
          <w:b/>
          <w:bCs/>
          <w:kern w:val="16"/>
          <w:sz w:val="22"/>
          <w:szCs w:val="22"/>
        </w:rPr>
        <w:t>Roles &amp; Responsibilities:</w:t>
      </w:r>
    </w:p>
    <w:p w:rsidR="004743A1" w:rsidRPr="00A36323" w:rsidRDefault="004743A1" w:rsidP="004743A1">
      <w:pPr>
        <w:widowControl w:val="0"/>
        <w:numPr>
          <w:ilvl w:val="0"/>
          <w:numId w:val="23"/>
        </w:numPr>
        <w:tabs>
          <w:tab w:val="clear" w:pos="360"/>
          <w:tab w:val="left" w:pos="720"/>
        </w:tabs>
        <w:suppressAutoHyphens/>
        <w:overflowPunct w:val="0"/>
        <w:ind w:left="720" w:right="-360"/>
        <w:rPr>
          <w:rFonts w:asciiTheme="minorHAnsi" w:hAnsiTheme="minorHAnsi" w:cstheme="minorHAnsi"/>
          <w:bCs/>
          <w:kern w:val="16"/>
          <w:sz w:val="22"/>
          <w:szCs w:val="22"/>
        </w:rPr>
      </w:pPr>
      <w:r w:rsidRPr="00A36323">
        <w:rPr>
          <w:rFonts w:asciiTheme="minorHAnsi" w:hAnsiTheme="minorHAnsi" w:cstheme="minorHAnsi"/>
          <w:bCs/>
          <w:kern w:val="16"/>
          <w:sz w:val="22"/>
          <w:szCs w:val="22"/>
        </w:rPr>
        <w:t xml:space="preserve">Study the existing system (Global Templates) &amp; analyze, the configuration </w:t>
      </w:r>
      <w:r w:rsidR="00F307B0" w:rsidRPr="00A36323">
        <w:rPr>
          <w:rFonts w:asciiTheme="minorHAnsi" w:hAnsiTheme="minorHAnsi" w:cstheme="minorHAnsi"/>
          <w:bCs/>
          <w:kern w:val="16"/>
          <w:sz w:val="22"/>
          <w:szCs w:val="22"/>
        </w:rPr>
        <w:t>set up</w:t>
      </w:r>
      <w:r w:rsidRPr="00A36323">
        <w:rPr>
          <w:rFonts w:asciiTheme="minorHAnsi" w:hAnsiTheme="minorHAnsi" w:cstheme="minorHAnsi"/>
          <w:bCs/>
          <w:kern w:val="16"/>
          <w:sz w:val="22"/>
          <w:szCs w:val="22"/>
        </w:rPr>
        <w:t xml:space="preserve"> as per requirements using ASAP Methodology.</w:t>
      </w:r>
    </w:p>
    <w:p w:rsidR="004743A1" w:rsidRPr="00A36323" w:rsidRDefault="004743A1" w:rsidP="004743A1">
      <w:pPr>
        <w:widowControl w:val="0"/>
        <w:numPr>
          <w:ilvl w:val="0"/>
          <w:numId w:val="23"/>
        </w:numPr>
        <w:tabs>
          <w:tab w:val="clear" w:pos="360"/>
          <w:tab w:val="left" w:pos="720"/>
        </w:tabs>
        <w:suppressAutoHyphens/>
        <w:overflowPunct w:val="0"/>
        <w:ind w:left="720" w:right="-360"/>
        <w:rPr>
          <w:rFonts w:asciiTheme="minorHAnsi" w:hAnsiTheme="minorHAnsi" w:cstheme="minorHAnsi"/>
          <w:bCs/>
          <w:kern w:val="16"/>
          <w:sz w:val="22"/>
          <w:szCs w:val="22"/>
        </w:rPr>
      </w:pPr>
      <w:r w:rsidRPr="00A36323">
        <w:rPr>
          <w:rFonts w:asciiTheme="minorHAnsi" w:hAnsiTheme="minorHAnsi" w:cstheme="minorHAnsi"/>
          <w:bCs/>
          <w:kern w:val="16"/>
          <w:sz w:val="22"/>
          <w:szCs w:val="22"/>
        </w:rPr>
        <w:t>Defining and assigning the MM</w:t>
      </w:r>
      <w:r w:rsidR="00E24264" w:rsidRPr="00A36323">
        <w:rPr>
          <w:rFonts w:asciiTheme="minorHAnsi" w:hAnsiTheme="minorHAnsi" w:cstheme="minorHAnsi"/>
          <w:bCs/>
          <w:kern w:val="16"/>
          <w:sz w:val="22"/>
          <w:szCs w:val="22"/>
        </w:rPr>
        <w:t>/WM</w:t>
      </w:r>
      <w:r w:rsidRPr="00A36323">
        <w:rPr>
          <w:rFonts w:asciiTheme="minorHAnsi" w:hAnsiTheme="minorHAnsi" w:cstheme="minorHAnsi"/>
          <w:bCs/>
          <w:kern w:val="16"/>
          <w:sz w:val="22"/>
          <w:szCs w:val="22"/>
        </w:rPr>
        <w:t xml:space="preserve"> Organization structure elements as per TO BE documents. </w:t>
      </w:r>
    </w:p>
    <w:p w:rsidR="002F3FE1" w:rsidRPr="00A36323" w:rsidRDefault="002F3FE1" w:rsidP="002F3FE1">
      <w:pPr>
        <w:numPr>
          <w:ilvl w:val="0"/>
          <w:numId w:val="23"/>
        </w:numPr>
        <w:tabs>
          <w:tab w:val="clear" w:pos="360"/>
          <w:tab w:val="num" w:pos="720"/>
        </w:tabs>
        <w:ind w:left="720"/>
        <w:jc w:val="both"/>
        <w:rPr>
          <w:rFonts w:asciiTheme="minorHAnsi" w:hAnsiTheme="minorHAnsi" w:cstheme="minorHAnsi"/>
          <w:bCs/>
          <w:kern w:val="16"/>
          <w:sz w:val="22"/>
          <w:szCs w:val="22"/>
        </w:rPr>
      </w:pPr>
      <w:r w:rsidRPr="00A36323">
        <w:rPr>
          <w:rFonts w:asciiTheme="minorHAnsi" w:hAnsiTheme="minorHAnsi" w:cstheme="minorHAnsi"/>
          <w:bCs/>
          <w:kern w:val="16"/>
          <w:sz w:val="22"/>
          <w:szCs w:val="22"/>
        </w:rPr>
        <w:t>Tested all the purchasing scenarios in MM/WM and to prepare documents for UAT support.</w:t>
      </w:r>
    </w:p>
    <w:p w:rsidR="002F3FE1" w:rsidRPr="00A36323" w:rsidRDefault="002F3FE1" w:rsidP="002F3FE1">
      <w:pPr>
        <w:numPr>
          <w:ilvl w:val="0"/>
          <w:numId w:val="23"/>
        </w:numPr>
        <w:tabs>
          <w:tab w:val="clear" w:pos="360"/>
          <w:tab w:val="num" w:pos="720"/>
        </w:tabs>
        <w:ind w:left="720"/>
        <w:jc w:val="both"/>
        <w:rPr>
          <w:rFonts w:asciiTheme="minorHAnsi" w:hAnsiTheme="minorHAnsi" w:cstheme="minorHAnsi"/>
          <w:bCs/>
          <w:kern w:val="16"/>
          <w:sz w:val="22"/>
          <w:szCs w:val="22"/>
        </w:rPr>
      </w:pPr>
      <w:r w:rsidRPr="00A36323">
        <w:rPr>
          <w:rFonts w:asciiTheme="minorHAnsi" w:hAnsiTheme="minorHAnsi" w:cstheme="minorHAnsi"/>
          <w:bCs/>
          <w:kern w:val="16"/>
          <w:sz w:val="22"/>
          <w:szCs w:val="22"/>
        </w:rPr>
        <w:t>Supported day to day activities by providing inputs and solution to the errors made in the Purchasing activities in hyper care.</w:t>
      </w:r>
    </w:p>
    <w:p w:rsidR="004743A1" w:rsidRPr="00A36323" w:rsidRDefault="004743A1" w:rsidP="004743A1">
      <w:pPr>
        <w:widowControl w:val="0"/>
        <w:numPr>
          <w:ilvl w:val="0"/>
          <w:numId w:val="23"/>
        </w:numPr>
        <w:tabs>
          <w:tab w:val="clear" w:pos="360"/>
          <w:tab w:val="left" w:pos="720"/>
        </w:tabs>
        <w:suppressAutoHyphens/>
        <w:overflowPunct w:val="0"/>
        <w:ind w:left="720" w:right="-360"/>
        <w:rPr>
          <w:rFonts w:asciiTheme="minorHAnsi" w:hAnsiTheme="minorHAnsi" w:cstheme="minorHAnsi"/>
          <w:bCs/>
          <w:kern w:val="16"/>
          <w:sz w:val="22"/>
          <w:szCs w:val="22"/>
        </w:rPr>
      </w:pPr>
      <w:r w:rsidRPr="00A36323">
        <w:rPr>
          <w:rFonts w:asciiTheme="minorHAnsi" w:hAnsiTheme="minorHAnsi" w:cstheme="minorHAnsi"/>
          <w:bCs/>
          <w:kern w:val="16"/>
          <w:sz w:val="22"/>
          <w:szCs w:val="22"/>
        </w:rPr>
        <w:t>Providing training to the end users, creation of test scripts and preparing user manual for new process added in the SAP system.</w:t>
      </w:r>
    </w:p>
    <w:p w:rsidR="004743A1" w:rsidRPr="00A36323" w:rsidRDefault="004743A1" w:rsidP="004743A1">
      <w:pPr>
        <w:widowControl w:val="0"/>
        <w:numPr>
          <w:ilvl w:val="0"/>
          <w:numId w:val="23"/>
        </w:numPr>
        <w:tabs>
          <w:tab w:val="clear" w:pos="360"/>
          <w:tab w:val="left" w:pos="720"/>
        </w:tabs>
        <w:suppressAutoHyphens/>
        <w:overflowPunct w:val="0"/>
        <w:ind w:left="720" w:right="-360"/>
        <w:rPr>
          <w:rFonts w:asciiTheme="minorHAnsi" w:hAnsiTheme="minorHAnsi" w:cstheme="minorHAnsi"/>
          <w:bCs/>
          <w:kern w:val="16"/>
          <w:sz w:val="22"/>
          <w:szCs w:val="22"/>
        </w:rPr>
      </w:pPr>
      <w:r w:rsidRPr="00A36323">
        <w:rPr>
          <w:rFonts w:asciiTheme="minorHAnsi" w:hAnsiTheme="minorHAnsi" w:cstheme="minorHAnsi"/>
          <w:bCs/>
          <w:kern w:val="16"/>
          <w:sz w:val="22"/>
          <w:szCs w:val="22"/>
        </w:rPr>
        <w:t>Interacting with end users for solving the issues and coordinate activities with other consultants.</w:t>
      </w:r>
    </w:p>
    <w:p w:rsidR="00E62AD1" w:rsidRPr="00A36323" w:rsidRDefault="00E62AD1" w:rsidP="005E74F0">
      <w:pPr>
        <w:tabs>
          <w:tab w:val="left" w:pos="360"/>
        </w:tabs>
        <w:ind w:left="720"/>
        <w:jc w:val="both"/>
        <w:rPr>
          <w:rFonts w:asciiTheme="minorHAnsi" w:hAnsiTheme="minorHAnsi" w:cstheme="minorHAnsi"/>
          <w:sz w:val="22"/>
          <w:szCs w:val="22"/>
          <w:shd w:val="clear" w:color="auto" w:fill="FFFFFF"/>
        </w:rPr>
      </w:pPr>
    </w:p>
    <w:p w:rsidR="00C36840" w:rsidRPr="00A36323" w:rsidRDefault="00C36840" w:rsidP="005E74F0">
      <w:pPr>
        <w:tabs>
          <w:tab w:val="left" w:pos="360"/>
        </w:tabs>
        <w:ind w:left="720"/>
        <w:jc w:val="both"/>
        <w:rPr>
          <w:rFonts w:asciiTheme="minorHAnsi" w:hAnsiTheme="minorHAnsi" w:cstheme="minorHAnsi"/>
          <w:sz w:val="22"/>
          <w:szCs w:val="22"/>
          <w:shd w:val="clear" w:color="auto" w:fill="FFFFFF"/>
        </w:rPr>
      </w:pPr>
    </w:p>
    <w:p w:rsidR="00C34C45" w:rsidRPr="00A36323" w:rsidRDefault="00C34C45" w:rsidP="003A38C2">
      <w:pPr>
        <w:tabs>
          <w:tab w:val="left" w:pos="360"/>
        </w:tabs>
        <w:jc w:val="both"/>
        <w:rPr>
          <w:rFonts w:asciiTheme="minorHAnsi" w:hAnsiTheme="minorHAnsi" w:cstheme="minorHAnsi"/>
          <w:b/>
          <w:bCs/>
          <w:kern w:val="16"/>
          <w:sz w:val="22"/>
          <w:szCs w:val="22"/>
          <w:u w:val="single"/>
        </w:rPr>
      </w:pPr>
      <w:r w:rsidRPr="00A36323">
        <w:rPr>
          <w:rFonts w:asciiTheme="minorHAnsi" w:hAnsiTheme="minorHAnsi" w:cstheme="minorHAnsi"/>
          <w:b/>
          <w:bCs/>
          <w:kern w:val="16"/>
          <w:sz w:val="22"/>
          <w:szCs w:val="22"/>
          <w:u w:val="single"/>
        </w:rPr>
        <w:t>Project #</w:t>
      </w:r>
      <w:r w:rsidR="000A02A7" w:rsidRPr="00A36323">
        <w:rPr>
          <w:rFonts w:asciiTheme="minorHAnsi" w:hAnsiTheme="minorHAnsi" w:cstheme="minorHAnsi"/>
          <w:b/>
          <w:bCs/>
          <w:kern w:val="16"/>
          <w:sz w:val="22"/>
          <w:szCs w:val="22"/>
          <w:u w:val="single"/>
        </w:rPr>
        <w:t>1</w:t>
      </w:r>
    </w:p>
    <w:p w:rsidR="00A36323" w:rsidRPr="00A36323" w:rsidRDefault="00C34C45" w:rsidP="00A36323">
      <w:pPr>
        <w:jc w:val="both"/>
        <w:rPr>
          <w:rFonts w:asciiTheme="minorHAnsi" w:hAnsiTheme="minorHAnsi" w:cstheme="minorHAnsi"/>
          <w:b/>
          <w:bCs/>
          <w:sz w:val="22"/>
          <w:szCs w:val="22"/>
          <w:lang w:val="en-GB"/>
        </w:rPr>
      </w:pPr>
      <w:r w:rsidRPr="00A36323">
        <w:rPr>
          <w:rFonts w:asciiTheme="minorHAnsi" w:hAnsiTheme="minorHAnsi" w:cstheme="minorHAnsi"/>
          <w:b/>
          <w:bCs/>
          <w:sz w:val="22"/>
          <w:szCs w:val="22"/>
          <w:lang w:val="en-GB"/>
        </w:rPr>
        <w:t>Client</w:t>
      </w:r>
      <w:r w:rsidRPr="00A36323">
        <w:rPr>
          <w:rFonts w:asciiTheme="minorHAnsi" w:hAnsiTheme="minorHAnsi" w:cstheme="minorHAnsi"/>
          <w:b/>
          <w:bCs/>
          <w:sz w:val="22"/>
          <w:szCs w:val="22"/>
          <w:lang w:val="en-GB"/>
        </w:rPr>
        <w:tab/>
      </w:r>
      <w:r w:rsidRPr="00A36323">
        <w:rPr>
          <w:rFonts w:asciiTheme="minorHAnsi" w:hAnsiTheme="minorHAnsi" w:cstheme="minorHAnsi"/>
          <w:b/>
          <w:bCs/>
          <w:sz w:val="22"/>
          <w:szCs w:val="22"/>
          <w:lang w:val="en-GB"/>
        </w:rPr>
        <w:tab/>
        <w:t>:</w:t>
      </w:r>
      <w:r w:rsidRPr="00A36323">
        <w:rPr>
          <w:rFonts w:asciiTheme="minorHAnsi" w:hAnsiTheme="minorHAnsi" w:cstheme="minorHAnsi"/>
          <w:b/>
          <w:bCs/>
          <w:sz w:val="22"/>
          <w:szCs w:val="22"/>
          <w:lang w:val="en-GB"/>
        </w:rPr>
        <w:tab/>
      </w:r>
      <w:r w:rsidR="005F01B3" w:rsidRPr="00A36323">
        <w:rPr>
          <w:rFonts w:asciiTheme="minorHAnsi" w:hAnsiTheme="minorHAnsi" w:cstheme="minorHAnsi"/>
          <w:b/>
          <w:bCs/>
          <w:sz w:val="22"/>
          <w:szCs w:val="22"/>
        </w:rPr>
        <w:t xml:space="preserve">DMO </w:t>
      </w:r>
      <w:r w:rsidR="000A1DE8" w:rsidRPr="00A36323">
        <w:rPr>
          <w:rFonts w:asciiTheme="minorHAnsi" w:hAnsiTheme="minorHAnsi" w:cstheme="minorHAnsi"/>
          <w:b/>
          <w:bCs/>
          <w:sz w:val="22"/>
          <w:szCs w:val="22"/>
        </w:rPr>
        <w:t>for H</w:t>
      </w:r>
      <w:r w:rsidR="00FD252D" w:rsidRPr="00A36323">
        <w:rPr>
          <w:rFonts w:asciiTheme="minorHAnsi" w:hAnsiTheme="minorHAnsi" w:cstheme="minorHAnsi"/>
          <w:b/>
          <w:bCs/>
          <w:sz w:val="22"/>
          <w:szCs w:val="22"/>
        </w:rPr>
        <w:t>o</w:t>
      </w:r>
      <w:r w:rsidR="000A1DE8" w:rsidRPr="00A36323">
        <w:rPr>
          <w:rFonts w:asciiTheme="minorHAnsi" w:hAnsiTheme="minorHAnsi" w:cstheme="minorHAnsi"/>
          <w:b/>
          <w:bCs/>
          <w:sz w:val="22"/>
          <w:szCs w:val="22"/>
        </w:rPr>
        <w:t xml:space="preserve">uston </w:t>
      </w:r>
      <w:r w:rsidR="00A1236C" w:rsidRPr="00A36323">
        <w:rPr>
          <w:rFonts w:asciiTheme="minorHAnsi" w:hAnsiTheme="minorHAnsi" w:cstheme="minorHAnsi"/>
          <w:b/>
          <w:bCs/>
          <w:sz w:val="22"/>
          <w:szCs w:val="22"/>
        </w:rPr>
        <w:t>&amp; Seattle</w:t>
      </w:r>
      <w:r w:rsidR="00FD252D" w:rsidRPr="00A36323">
        <w:rPr>
          <w:rFonts w:asciiTheme="minorHAnsi" w:hAnsiTheme="minorHAnsi" w:cstheme="minorHAnsi"/>
          <w:b/>
          <w:bCs/>
          <w:sz w:val="22"/>
          <w:szCs w:val="22"/>
        </w:rPr>
        <w:t xml:space="preserve"> (Internal)</w:t>
      </w:r>
      <w:r w:rsidR="00A1236C" w:rsidRPr="00A36323">
        <w:rPr>
          <w:rFonts w:asciiTheme="minorHAnsi" w:hAnsiTheme="minorHAnsi" w:cstheme="minorHAnsi"/>
          <w:b/>
          <w:bCs/>
          <w:sz w:val="22"/>
          <w:szCs w:val="22"/>
        </w:rPr>
        <w:t>.</w:t>
      </w:r>
      <w:r w:rsidR="00A36323" w:rsidRPr="00A36323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="00A36323" w:rsidRPr="00A36323">
        <w:rPr>
          <w:rFonts w:asciiTheme="minorHAnsi" w:hAnsiTheme="minorHAnsi" w:cstheme="minorHAnsi"/>
          <w:b/>
          <w:bCs/>
          <w:sz w:val="22"/>
          <w:szCs w:val="22"/>
          <w:lang w:val="en-GB"/>
        </w:rPr>
        <w:t xml:space="preserve">                                           </w:t>
      </w:r>
      <w:r w:rsidR="00A36323" w:rsidRPr="00A36323">
        <w:rPr>
          <w:rFonts w:asciiTheme="minorHAnsi" w:hAnsiTheme="minorHAnsi" w:cstheme="minorHAnsi"/>
          <w:b/>
          <w:bCs/>
          <w:sz w:val="22"/>
          <w:szCs w:val="22"/>
          <w:lang w:val="en-GB"/>
        </w:rPr>
        <w:t>Feb 2015 to Jan 2017</w:t>
      </w:r>
    </w:p>
    <w:p w:rsidR="00C34C45" w:rsidRPr="00A36323" w:rsidRDefault="006021B8" w:rsidP="00C34C45">
      <w:pPr>
        <w:jc w:val="both"/>
        <w:rPr>
          <w:rFonts w:asciiTheme="minorHAnsi" w:hAnsiTheme="minorHAnsi" w:cstheme="minorHAnsi"/>
          <w:b/>
          <w:bCs/>
          <w:sz w:val="22"/>
          <w:szCs w:val="22"/>
          <w:lang w:val="en-GB"/>
        </w:rPr>
      </w:pPr>
      <w:r w:rsidRPr="00A36323">
        <w:rPr>
          <w:rFonts w:asciiTheme="minorHAnsi" w:hAnsiTheme="minorHAnsi" w:cstheme="minorHAnsi"/>
          <w:b/>
          <w:bCs/>
          <w:sz w:val="22"/>
          <w:szCs w:val="22"/>
          <w:lang w:val="en-GB"/>
        </w:rPr>
        <w:t>Project type</w:t>
      </w:r>
      <w:r w:rsidRPr="00A36323">
        <w:rPr>
          <w:rFonts w:asciiTheme="minorHAnsi" w:hAnsiTheme="minorHAnsi" w:cstheme="minorHAnsi"/>
          <w:b/>
          <w:bCs/>
          <w:sz w:val="22"/>
          <w:szCs w:val="22"/>
          <w:lang w:val="en-GB"/>
        </w:rPr>
        <w:tab/>
        <w:t>:</w:t>
      </w:r>
      <w:r w:rsidRPr="00A36323">
        <w:rPr>
          <w:rFonts w:asciiTheme="minorHAnsi" w:hAnsiTheme="minorHAnsi" w:cstheme="minorHAnsi"/>
          <w:b/>
          <w:bCs/>
          <w:sz w:val="22"/>
          <w:szCs w:val="22"/>
          <w:lang w:val="en-GB"/>
        </w:rPr>
        <w:tab/>
      </w:r>
      <w:r w:rsidR="00A1236C" w:rsidRPr="00A36323">
        <w:rPr>
          <w:rFonts w:asciiTheme="minorHAnsi" w:hAnsiTheme="minorHAnsi" w:cstheme="minorHAnsi"/>
          <w:b/>
          <w:bCs/>
          <w:sz w:val="22"/>
          <w:szCs w:val="22"/>
          <w:lang w:val="en-GB"/>
        </w:rPr>
        <w:t>Support</w:t>
      </w:r>
      <w:r w:rsidR="005F01B3" w:rsidRPr="00A36323">
        <w:rPr>
          <w:rFonts w:asciiTheme="minorHAnsi" w:hAnsiTheme="minorHAnsi" w:cstheme="minorHAnsi"/>
          <w:b/>
          <w:bCs/>
          <w:sz w:val="22"/>
          <w:szCs w:val="22"/>
          <w:lang w:val="en-GB"/>
        </w:rPr>
        <w:t xml:space="preserve"> with Migration</w:t>
      </w:r>
    </w:p>
    <w:p w:rsidR="00C34C45" w:rsidRPr="00A36323" w:rsidRDefault="00C34C45" w:rsidP="00A36323">
      <w:pPr>
        <w:pBdr>
          <w:bottom w:val="single" w:sz="4" w:space="1" w:color="auto"/>
        </w:pBdr>
        <w:jc w:val="both"/>
        <w:rPr>
          <w:rFonts w:asciiTheme="minorHAnsi" w:hAnsiTheme="minorHAnsi" w:cstheme="minorHAnsi"/>
          <w:b/>
          <w:bCs/>
          <w:sz w:val="22"/>
          <w:szCs w:val="22"/>
          <w:lang w:val="en-GB"/>
        </w:rPr>
      </w:pPr>
      <w:r w:rsidRPr="00A36323">
        <w:rPr>
          <w:rFonts w:asciiTheme="minorHAnsi" w:hAnsiTheme="minorHAnsi" w:cstheme="minorHAnsi"/>
          <w:b/>
          <w:bCs/>
          <w:sz w:val="22"/>
          <w:szCs w:val="22"/>
          <w:lang w:val="en-GB"/>
        </w:rPr>
        <w:t>Role</w:t>
      </w:r>
      <w:r w:rsidRPr="00A36323">
        <w:rPr>
          <w:rFonts w:asciiTheme="minorHAnsi" w:hAnsiTheme="minorHAnsi" w:cstheme="minorHAnsi"/>
          <w:b/>
          <w:bCs/>
          <w:sz w:val="22"/>
          <w:szCs w:val="22"/>
          <w:lang w:val="en-GB"/>
        </w:rPr>
        <w:tab/>
      </w:r>
      <w:r w:rsidRPr="00A36323">
        <w:rPr>
          <w:rFonts w:asciiTheme="minorHAnsi" w:hAnsiTheme="minorHAnsi" w:cstheme="minorHAnsi"/>
          <w:b/>
          <w:bCs/>
          <w:sz w:val="22"/>
          <w:szCs w:val="22"/>
          <w:lang w:val="en-GB"/>
        </w:rPr>
        <w:tab/>
        <w:t>:</w:t>
      </w:r>
      <w:r w:rsidRPr="00A36323">
        <w:rPr>
          <w:rFonts w:asciiTheme="minorHAnsi" w:hAnsiTheme="minorHAnsi" w:cstheme="minorHAnsi"/>
          <w:b/>
          <w:bCs/>
          <w:sz w:val="22"/>
          <w:szCs w:val="22"/>
          <w:lang w:val="en-GB"/>
        </w:rPr>
        <w:tab/>
      </w:r>
      <w:r w:rsidR="00D90BE5" w:rsidRPr="00A36323">
        <w:rPr>
          <w:rFonts w:asciiTheme="minorHAnsi" w:hAnsiTheme="minorHAnsi" w:cstheme="minorHAnsi"/>
          <w:b/>
          <w:bCs/>
          <w:sz w:val="22"/>
          <w:szCs w:val="22"/>
          <w:lang w:val="en-GB"/>
        </w:rPr>
        <w:t xml:space="preserve">SAP </w:t>
      </w:r>
      <w:r w:rsidRPr="00A36323">
        <w:rPr>
          <w:rFonts w:asciiTheme="minorHAnsi" w:hAnsiTheme="minorHAnsi" w:cstheme="minorHAnsi"/>
          <w:b/>
          <w:bCs/>
          <w:sz w:val="22"/>
          <w:szCs w:val="22"/>
          <w:lang w:val="en-GB"/>
        </w:rPr>
        <w:t>MM</w:t>
      </w:r>
      <w:r w:rsidR="006021B8" w:rsidRPr="00A36323">
        <w:rPr>
          <w:rFonts w:asciiTheme="minorHAnsi" w:hAnsiTheme="minorHAnsi" w:cstheme="minorHAnsi"/>
          <w:b/>
          <w:bCs/>
          <w:sz w:val="22"/>
          <w:szCs w:val="22"/>
          <w:lang w:val="en-GB"/>
        </w:rPr>
        <w:t xml:space="preserve"> </w:t>
      </w:r>
      <w:r w:rsidRPr="00A36323">
        <w:rPr>
          <w:rFonts w:asciiTheme="minorHAnsi" w:hAnsiTheme="minorHAnsi" w:cstheme="minorHAnsi"/>
          <w:b/>
          <w:bCs/>
          <w:sz w:val="22"/>
          <w:szCs w:val="22"/>
          <w:lang w:val="en-GB"/>
        </w:rPr>
        <w:t>Consultant</w:t>
      </w:r>
    </w:p>
    <w:p w:rsidR="00C34C45" w:rsidRPr="00A36323" w:rsidRDefault="00C34C45" w:rsidP="005F01B3">
      <w:pPr>
        <w:jc w:val="both"/>
        <w:rPr>
          <w:rFonts w:asciiTheme="minorHAnsi" w:hAnsiTheme="minorHAnsi" w:cstheme="minorHAnsi"/>
          <w:b/>
          <w:bCs/>
          <w:sz w:val="22"/>
          <w:szCs w:val="22"/>
          <w:lang w:val="en-GB"/>
        </w:rPr>
      </w:pPr>
    </w:p>
    <w:p w:rsidR="0032726E" w:rsidRPr="00A36323" w:rsidRDefault="0032726E" w:rsidP="003A38C2">
      <w:pPr>
        <w:tabs>
          <w:tab w:val="left" w:pos="360"/>
        </w:tabs>
        <w:jc w:val="both"/>
        <w:rPr>
          <w:rFonts w:asciiTheme="minorHAnsi" w:hAnsiTheme="minorHAnsi" w:cstheme="minorHAnsi"/>
          <w:b/>
          <w:bCs/>
          <w:kern w:val="16"/>
          <w:sz w:val="22"/>
          <w:szCs w:val="22"/>
        </w:rPr>
      </w:pPr>
      <w:r w:rsidRPr="00A36323">
        <w:rPr>
          <w:rFonts w:asciiTheme="minorHAnsi" w:hAnsiTheme="minorHAnsi" w:cstheme="minorHAnsi"/>
          <w:b/>
          <w:bCs/>
          <w:kern w:val="16"/>
          <w:sz w:val="22"/>
          <w:szCs w:val="22"/>
        </w:rPr>
        <w:t>Roles &amp; Responsibilities:</w:t>
      </w:r>
    </w:p>
    <w:p w:rsidR="00A1236C" w:rsidRPr="00A36323" w:rsidRDefault="00A1236C" w:rsidP="005F01B3">
      <w:pPr>
        <w:widowControl w:val="0"/>
        <w:numPr>
          <w:ilvl w:val="0"/>
          <w:numId w:val="23"/>
        </w:numPr>
        <w:tabs>
          <w:tab w:val="clear" w:pos="360"/>
          <w:tab w:val="left" w:pos="720"/>
        </w:tabs>
        <w:suppressAutoHyphens/>
        <w:overflowPunct w:val="0"/>
        <w:ind w:left="720" w:right="-360"/>
        <w:rPr>
          <w:rFonts w:asciiTheme="minorHAnsi" w:hAnsiTheme="minorHAnsi" w:cstheme="minorHAnsi"/>
          <w:bCs/>
          <w:kern w:val="16"/>
          <w:sz w:val="22"/>
          <w:szCs w:val="22"/>
        </w:rPr>
      </w:pPr>
      <w:r w:rsidRPr="00A36323">
        <w:rPr>
          <w:rFonts w:asciiTheme="minorHAnsi" w:hAnsiTheme="minorHAnsi" w:cstheme="minorHAnsi"/>
          <w:bCs/>
          <w:kern w:val="16"/>
          <w:sz w:val="22"/>
          <w:szCs w:val="22"/>
        </w:rPr>
        <w:t>Support to end users for creation of material master, vendor master related incidents</w:t>
      </w:r>
    </w:p>
    <w:p w:rsidR="00A1236C" w:rsidRPr="00A36323" w:rsidRDefault="00597858" w:rsidP="005F01B3">
      <w:pPr>
        <w:widowControl w:val="0"/>
        <w:numPr>
          <w:ilvl w:val="0"/>
          <w:numId w:val="23"/>
        </w:numPr>
        <w:tabs>
          <w:tab w:val="clear" w:pos="360"/>
          <w:tab w:val="left" w:pos="720"/>
        </w:tabs>
        <w:suppressAutoHyphens/>
        <w:overflowPunct w:val="0"/>
        <w:ind w:left="720" w:right="-360"/>
        <w:rPr>
          <w:rFonts w:asciiTheme="minorHAnsi" w:hAnsiTheme="minorHAnsi" w:cstheme="minorHAnsi"/>
          <w:bCs/>
          <w:kern w:val="16"/>
          <w:sz w:val="22"/>
          <w:szCs w:val="22"/>
        </w:rPr>
      </w:pPr>
      <w:r w:rsidRPr="00A36323">
        <w:rPr>
          <w:rFonts w:asciiTheme="minorHAnsi" w:hAnsiTheme="minorHAnsi" w:cstheme="minorHAnsi"/>
          <w:bCs/>
          <w:kern w:val="16"/>
          <w:sz w:val="22"/>
          <w:szCs w:val="22"/>
        </w:rPr>
        <w:t xml:space="preserve">Analyzing the failure </w:t>
      </w:r>
      <w:proofErr w:type="spellStart"/>
      <w:r w:rsidRPr="00A36323">
        <w:rPr>
          <w:rFonts w:asciiTheme="minorHAnsi" w:hAnsiTheme="minorHAnsi" w:cstheme="minorHAnsi"/>
          <w:bCs/>
          <w:kern w:val="16"/>
          <w:sz w:val="22"/>
          <w:szCs w:val="22"/>
        </w:rPr>
        <w:t>ID</w:t>
      </w:r>
      <w:r w:rsidR="00A1236C" w:rsidRPr="00A36323">
        <w:rPr>
          <w:rFonts w:asciiTheme="minorHAnsi" w:hAnsiTheme="minorHAnsi" w:cstheme="minorHAnsi"/>
          <w:bCs/>
          <w:kern w:val="16"/>
          <w:sz w:val="22"/>
          <w:szCs w:val="22"/>
        </w:rPr>
        <w:t>ocs</w:t>
      </w:r>
      <w:proofErr w:type="spellEnd"/>
      <w:r w:rsidR="00A1236C" w:rsidRPr="00A36323">
        <w:rPr>
          <w:rFonts w:asciiTheme="minorHAnsi" w:hAnsiTheme="minorHAnsi" w:cstheme="minorHAnsi"/>
          <w:bCs/>
          <w:kern w:val="16"/>
          <w:sz w:val="22"/>
          <w:szCs w:val="22"/>
        </w:rPr>
        <w:t xml:space="preserve"> and resolving the issue within the stipulated </w:t>
      </w:r>
      <w:r w:rsidRPr="00A36323">
        <w:rPr>
          <w:rFonts w:asciiTheme="minorHAnsi" w:hAnsiTheme="minorHAnsi" w:cstheme="minorHAnsi"/>
          <w:bCs/>
          <w:kern w:val="16"/>
          <w:sz w:val="22"/>
          <w:szCs w:val="22"/>
        </w:rPr>
        <w:t>time as per SLA.</w:t>
      </w:r>
    </w:p>
    <w:p w:rsidR="00597858" w:rsidRPr="00A36323" w:rsidRDefault="00597858" w:rsidP="005F01B3">
      <w:pPr>
        <w:widowControl w:val="0"/>
        <w:numPr>
          <w:ilvl w:val="0"/>
          <w:numId w:val="23"/>
        </w:numPr>
        <w:tabs>
          <w:tab w:val="clear" w:pos="360"/>
          <w:tab w:val="left" w:pos="720"/>
        </w:tabs>
        <w:suppressAutoHyphens/>
        <w:overflowPunct w:val="0"/>
        <w:ind w:left="720" w:right="-360"/>
        <w:rPr>
          <w:rFonts w:asciiTheme="minorHAnsi" w:hAnsiTheme="minorHAnsi" w:cstheme="minorHAnsi"/>
          <w:bCs/>
          <w:kern w:val="16"/>
          <w:sz w:val="22"/>
          <w:szCs w:val="22"/>
        </w:rPr>
      </w:pPr>
      <w:r w:rsidRPr="00A36323">
        <w:rPr>
          <w:rFonts w:asciiTheme="minorHAnsi" w:hAnsiTheme="minorHAnsi" w:cstheme="minorHAnsi"/>
          <w:bCs/>
          <w:kern w:val="16"/>
          <w:sz w:val="22"/>
          <w:szCs w:val="22"/>
        </w:rPr>
        <w:t>Troubleshooting daily tickets and providing day to day support related to MM module.</w:t>
      </w:r>
    </w:p>
    <w:p w:rsidR="005F01B3" w:rsidRPr="00A36323" w:rsidRDefault="005F01B3" w:rsidP="005F01B3">
      <w:pPr>
        <w:widowControl w:val="0"/>
        <w:numPr>
          <w:ilvl w:val="0"/>
          <w:numId w:val="23"/>
        </w:numPr>
        <w:tabs>
          <w:tab w:val="clear" w:pos="360"/>
          <w:tab w:val="left" w:pos="720"/>
        </w:tabs>
        <w:suppressAutoHyphens/>
        <w:overflowPunct w:val="0"/>
        <w:ind w:left="720" w:right="-360"/>
        <w:rPr>
          <w:rFonts w:asciiTheme="minorHAnsi" w:hAnsiTheme="minorHAnsi" w:cstheme="minorHAnsi"/>
          <w:bCs/>
          <w:kern w:val="16"/>
          <w:sz w:val="22"/>
          <w:szCs w:val="22"/>
        </w:rPr>
      </w:pPr>
      <w:r w:rsidRPr="00A36323">
        <w:rPr>
          <w:rFonts w:asciiTheme="minorHAnsi" w:hAnsiTheme="minorHAnsi" w:cstheme="minorHAnsi"/>
          <w:bCs/>
          <w:kern w:val="16"/>
          <w:sz w:val="22"/>
          <w:szCs w:val="22"/>
        </w:rPr>
        <w:t xml:space="preserve">Monitor </w:t>
      </w:r>
      <w:r w:rsidR="00597858" w:rsidRPr="00A36323">
        <w:rPr>
          <w:rFonts w:asciiTheme="minorHAnsi" w:hAnsiTheme="minorHAnsi" w:cstheme="minorHAnsi"/>
          <w:bCs/>
          <w:kern w:val="16"/>
          <w:sz w:val="22"/>
          <w:szCs w:val="22"/>
        </w:rPr>
        <w:t>and compare the master data fro</w:t>
      </w:r>
      <w:r w:rsidRPr="00A36323">
        <w:rPr>
          <w:rFonts w:asciiTheme="minorHAnsi" w:hAnsiTheme="minorHAnsi" w:cstheme="minorHAnsi"/>
          <w:bCs/>
          <w:kern w:val="16"/>
          <w:sz w:val="22"/>
          <w:szCs w:val="22"/>
        </w:rPr>
        <w:t xml:space="preserve">m the database along with SAP Net Weaver Business Suite and </w:t>
      </w:r>
      <w:proofErr w:type="spellStart"/>
      <w:r w:rsidRPr="00A36323">
        <w:rPr>
          <w:rFonts w:asciiTheme="minorHAnsi" w:hAnsiTheme="minorHAnsi" w:cstheme="minorHAnsi"/>
          <w:bCs/>
          <w:kern w:val="16"/>
          <w:sz w:val="22"/>
          <w:szCs w:val="22"/>
        </w:rPr>
        <w:t>MyPIM</w:t>
      </w:r>
      <w:proofErr w:type="spellEnd"/>
      <w:r w:rsidRPr="00A36323">
        <w:rPr>
          <w:rFonts w:asciiTheme="minorHAnsi" w:hAnsiTheme="minorHAnsi" w:cstheme="minorHAnsi"/>
          <w:bCs/>
          <w:kern w:val="16"/>
          <w:sz w:val="22"/>
          <w:szCs w:val="22"/>
        </w:rPr>
        <w:t xml:space="preserve"> web tool. </w:t>
      </w:r>
    </w:p>
    <w:p w:rsidR="00597858" w:rsidRPr="00A36323" w:rsidRDefault="005F01B3" w:rsidP="00597858">
      <w:pPr>
        <w:widowControl w:val="0"/>
        <w:numPr>
          <w:ilvl w:val="0"/>
          <w:numId w:val="23"/>
        </w:numPr>
        <w:tabs>
          <w:tab w:val="clear" w:pos="360"/>
          <w:tab w:val="left" w:pos="720"/>
        </w:tabs>
        <w:suppressAutoHyphens/>
        <w:overflowPunct w:val="0"/>
        <w:ind w:left="720" w:right="-360"/>
        <w:rPr>
          <w:rFonts w:asciiTheme="minorHAnsi" w:hAnsiTheme="minorHAnsi" w:cstheme="minorHAnsi"/>
          <w:bCs/>
          <w:kern w:val="16"/>
          <w:sz w:val="22"/>
          <w:szCs w:val="22"/>
        </w:rPr>
      </w:pPr>
      <w:r w:rsidRPr="00A36323">
        <w:rPr>
          <w:rFonts w:asciiTheme="minorHAnsi" w:hAnsiTheme="minorHAnsi" w:cstheme="minorHAnsi"/>
          <w:bCs/>
          <w:kern w:val="16"/>
          <w:sz w:val="22"/>
          <w:szCs w:val="22"/>
        </w:rPr>
        <w:t xml:space="preserve">Worked on </w:t>
      </w:r>
      <w:r w:rsidR="00597858" w:rsidRPr="00A36323">
        <w:rPr>
          <w:rFonts w:asciiTheme="minorHAnsi" w:hAnsiTheme="minorHAnsi" w:cstheme="minorHAnsi"/>
          <w:bCs/>
          <w:kern w:val="16"/>
          <w:sz w:val="22"/>
          <w:szCs w:val="22"/>
        </w:rPr>
        <w:t xml:space="preserve">Inbound and </w:t>
      </w:r>
      <w:r w:rsidRPr="00A36323">
        <w:rPr>
          <w:rFonts w:asciiTheme="minorHAnsi" w:hAnsiTheme="minorHAnsi" w:cstheme="minorHAnsi"/>
          <w:bCs/>
          <w:kern w:val="16"/>
          <w:sz w:val="22"/>
          <w:szCs w:val="22"/>
        </w:rPr>
        <w:t xml:space="preserve">Outbound </w:t>
      </w:r>
      <w:proofErr w:type="spellStart"/>
      <w:r w:rsidRPr="00A36323">
        <w:rPr>
          <w:rFonts w:asciiTheme="minorHAnsi" w:hAnsiTheme="minorHAnsi" w:cstheme="minorHAnsi"/>
          <w:bCs/>
          <w:kern w:val="16"/>
          <w:sz w:val="22"/>
          <w:szCs w:val="22"/>
        </w:rPr>
        <w:t>IDoc</w:t>
      </w:r>
      <w:proofErr w:type="spellEnd"/>
      <w:r w:rsidRPr="00A36323">
        <w:rPr>
          <w:rFonts w:asciiTheme="minorHAnsi" w:hAnsiTheme="minorHAnsi" w:cstheme="minorHAnsi"/>
          <w:bCs/>
          <w:kern w:val="16"/>
          <w:sz w:val="22"/>
          <w:szCs w:val="22"/>
        </w:rPr>
        <w:t xml:space="preserve"> process in Ma</w:t>
      </w:r>
      <w:r w:rsidR="00597858" w:rsidRPr="00A36323">
        <w:rPr>
          <w:rFonts w:asciiTheme="minorHAnsi" w:hAnsiTheme="minorHAnsi" w:cstheme="minorHAnsi"/>
          <w:bCs/>
          <w:kern w:val="16"/>
          <w:sz w:val="22"/>
          <w:szCs w:val="22"/>
        </w:rPr>
        <w:t>s</w:t>
      </w:r>
      <w:r w:rsidRPr="00A36323">
        <w:rPr>
          <w:rFonts w:asciiTheme="minorHAnsi" w:hAnsiTheme="minorHAnsi" w:cstheme="minorHAnsi"/>
          <w:bCs/>
          <w:kern w:val="16"/>
          <w:sz w:val="22"/>
          <w:szCs w:val="22"/>
        </w:rPr>
        <w:t>ter data.</w:t>
      </w:r>
    </w:p>
    <w:sectPr w:rsidR="00597858" w:rsidRPr="00A36323" w:rsidSect="00D34553">
      <w:pgSz w:w="12240" w:h="15840"/>
      <w:pgMar w:top="567" w:right="851" w:bottom="851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B3CC1" w:rsidRDefault="007B3CC1">
      <w:r>
        <w:separator/>
      </w:r>
    </w:p>
  </w:endnote>
  <w:endnote w:type="continuationSeparator" w:id="0">
    <w:p w:rsidR="007B3CC1" w:rsidRDefault="007B3C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raditional Arabic">
    <w:charset w:val="B2"/>
    <w:family w:val="roman"/>
    <w:pitch w:val="variable"/>
    <w:sig w:usb0="00002003" w:usb1="80000000" w:usb2="00000008" w:usb3="00000000" w:csb0="0000004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1"/>
    <w:family w:val="roman"/>
    <w:notTrueType/>
    <w:pitch w:val="variable"/>
  </w:font>
  <w:font w:name="等线">
    <w:panose1 w:val="00000000000000000000"/>
    <w:charset w:val="8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B3CC1" w:rsidRDefault="007B3CC1">
      <w:r>
        <w:separator/>
      </w:r>
    </w:p>
  </w:footnote>
  <w:footnote w:type="continuationSeparator" w:id="0">
    <w:p w:rsidR="007B3CC1" w:rsidRDefault="007B3C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6" type="#_x0000_t75" style="width:9.5pt;height:9.5pt" o:bullet="t">
        <v:imagedata r:id="rId1" o:title="BD14869_"/>
      </v:shape>
    </w:pict>
  </w:numPicBullet>
  <w:numPicBullet w:numPicBulletId="1">
    <w:pict>
      <v:shape id="_x0000_i1047" type="#_x0000_t75" style="width:12pt;height:12pt" o:bullet="t">
        <v:imagedata r:id="rId2" o:title="BD14866_"/>
      </v:shape>
    </w:pict>
  </w:numPicBullet>
  <w:abstractNum w:abstractNumId="0">
    <w:nsid w:val="00000001"/>
    <w:multiLevelType w:val="singleLevel"/>
    <w:tmpl w:val="00000001"/>
    <w:name w:val="WW8Num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  <w:color w:val="auto"/>
      </w:rPr>
    </w:lvl>
  </w:abstractNum>
  <w:abstractNum w:abstractNumId="1">
    <w:nsid w:val="00000002"/>
    <w:multiLevelType w:val="singleLevel"/>
    <w:tmpl w:val="00000002"/>
    <w:name w:val="WW8Num3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</w:abstractNum>
  <w:abstractNum w:abstractNumId="2">
    <w:nsid w:val="00000003"/>
    <w:multiLevelType w:val="singleLevel"/>
    <w:tmpl w:val="00000003"/>
    <w:name w:val="WW8Num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</w:abstractNum>
  <w:abstractNum w:abstractNumId="3">
    <w:nsid w:val="00000004"/>
    <w:multiLevelType w:val="singleLevel"/>
    <w:tmpl w:val="00000004"/>
    <w:name w:val="WW8Num5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</w:abstractNum>
  <w:abstractNum w:abstractNumId="4">
    <w:nsid w:val="00000005"/>
    <w:multiLevelType w:val="singleLevel"/>
    <w:tmpl w:val="00000005"/>
    <w:name w:val="WW8Num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</w:abstractNum>
  <w:abstractNum w:abstractNumId="5">
    <w:nsid w:val="00000006"/>
    <w:multiLevelType w:val="singleLevel"/>
    <w:tmpl w:val="00000006"/>
    <w:name w:val="WW8Num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</w:abstractNum>
  <w:abstractNum w:abstractNumId="6">
    <w:nsid w:val="00000007"/>
    <w:multiLevelType w:val="singleLevel"/>
    <w:tmpl w:val="00000007"/>
    <w:name w:val="WW8Num1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</w:abstractNum>
  <w:abstractNum w:abstractNumId="7">
    <w:nsid w:val="00000008"/>
    <w:multiLevelType w:val="multilevel"/>
    <w:tmpl w:val="00000008"/>
    <w:name w:val="WW8Num1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</w:abstractNum>
  <w:abstractNum w:abstractNumId="8">
    <w:nsid w:val="00000009"/>
    <w:multiLevelType w:val="singleLevel"/>
    <w:tmpl w:val="00000009"/>
    <w:name w:val="WW8Num1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</w:abstractNum>
  <w:abstractNum w:abstractNumId="9">
    <w:nsid w:val="0000000A"/>
    <w:multiLevelType w:val="singleLevel"/>
    <w:tmpl w:val="0000000A"/>
    <w:name w:val="WW8Num13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</w:abstractNum>
  <w:abstractNum w:abstractNumId="10">
    <w:nsid w:val="0000000B"/>
    <w:multiLevelType w:val="singleLevel"/>
    <w:tmpl w:val="0000000B"/>
    <w:name w:val="WW8Num1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</w:abstractNum>
  <w:abstractNum w:abstractNumId="11">
    <w:nsid w:val="0000000C"/>
    <w:multiLevelType w:val="singleLevel"/>
    <w:tmpl w:val="0000000C"/>
    <w:name w:val="WW8Num15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</w:abstractNum>
  <w:abstractNum w:abstractNumId="12">
    <w:nsid w:val="0000000D"/>
    <w:multiLevelType w:val="singleLevel"/>
    <w:tmpl w:val="0000000D"/>
    <w:name w:val="WW8Num1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</w:abstractNum>
  <w:abstractNum w:abstractNumId="13">
    <w:nsid w:val="00A9121B"/>
    <w:multiLevelType w:val="hybridMultilevel"/>
    <w:tmpl w:val="B7A249F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>
    <w:nsid w:val="014F617A"/>
    <w:multiLevelType w:val="hybridMultilevel"/>
    <w:tmpl w:val="881E5D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03F1746D"/>
    <w:multiLevelType w:val="hybridMultilevel"/>
    <w:tmpl w:val="B7C80B26"/>
    <w:lvl w:ilvl="0" w:tplc="171621DC">
      <w:start w:val="1"/>
      <w:numFmt w:val="decimal"/>
      <w:pStyle w:val="NormalAri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  <w:b w:val="0"/>
        <w:bCs w:val="0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07700469"/>
    <w:multiLevelType w:val="hybridMultilevel"/>
    <w:tmpl w:val="D8C24A8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0C7E6219"/>
    <w:multiLevelType w:val="hybridMultilevel"/>
    <w:tmpl w:val="6606955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>
    <w:nsid w:val="0DFC203A"/>
    <w:multiLevelType w:val="hybridMultilevel"/>
    <w:tmpl w:val="313E9B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0F3B037B"/>
    <w:multiLevelType w:val="hybridMultilevel"/>
    <w:tmpl w:val="593CCEB8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>
    <w:nsid w:val="11B45890"/>
    <w:multiLevelType w:val="multilevel"/>
    <w:tmpl w:val="CA1AEC26"/>
    <w:styleLink w:val="Style2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12A32508"/>
    <w:multiLevelType w:val="multilevel"/>
    <w:tmpl w:val="B05C2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>
    <w:nsid w:val="168949C1"/>
    <w:multiLevelType w:val="hybridMultilevel"/>
    <w:tmpl w:val="708063B2"/>
    <w:lvl w:ilvl="0" w:tplc="04104E08">
      <w:start w:val="1"/>
      <w:numFmt w:val="bullet"/>
      <w:pStyle w:val="ResumeCustomerName"/>
      <w:lvlText w:val=""/>
      <w:lvlJc w:val="left"/>
      <w:pPr>
        <w:tabs>
          <w:tab w:val="num" w:pos="360"/>
        </w:tabs>
        <w:ind w:left="57" w:hanging="57"/>
      </w:pPr>
      <w:rPr>
        <w:rFonts w:ascii="Wingdings" w:hAnsi="Wingdings" w:hint="default"/>
        <w:b w:val="0"/>
        <w:i w:val="0"/>
        <w:color w:val="C0C0C0"/>
        <w:w w:val="100"/>
        <w:position w:val="-2"/>
        <w:sz w:val="2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2A0E1F6B"/>
    <w:multiLevelType w:val="hybridMultilevel"/>
    <w:tmpl w:val="A6D0F91C"/>
    <w:lvl w:ilvl="0" w:tplc="6890CBD0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2C0A35EE"/>
    <w:multiLevelType w:val="hybridMultilevel"/>
    <w:tmpl w:val="52BC6A6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>
    <w:nsid w:val="2D832614"/>
    <w:multiLevelType w:val="hybridMultilevel"/>
    <w:tmpl w:val="118454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2DCF1121"/>
    <w:multiLevelType w:val="hybridMultilevel"/>
    <w:tmpl w:val="9B720F0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327330F6"/>
    <w:multiLevelType w:val="multilevel"/>
    <w:tmpl w:val="F8AA5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34C2295B"/>
    <w:multiLevelType w:val="hybridMultilevel"/>
    <w:tmpl w:val="8B0257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38387F23"/>
    <w:multiLevelType w:val="hybridMultilevel"/>
    <w:tmpl w:val="45FC4D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3A2A2195"/>
    <w:multiLevelType w:val="hybridMultilevel"/>
    <w:tmpl w:val="EDA687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3B1978E8"/>
    <w:multiLevelType w:val="hybridMultilevel"/>
    <w:tmpl w:val="E69EBB38"/>
    <w:lvl w:ilvl="0" w:tplc="0409000F">
      <w:start w:val="1"/>
      <w:numFmt w:val="bullet"/>
      <w:lvlText w:val=""/>
      <w:lvlJc w:val="left"/>
      <w:pPr>
        <w:tabs>
          <w:tab w:val="num" w:pos="960"/>
        </w:tabs>
        <w:ind w:left="960" w:hanging="360"/>
      </w:pPr>
      <w:rPr>
        <w:rFonts w:ascii="Wingdings" w:hAnsi="Wingdings" w:hint="default"/>
      </w:rPr>
    </w:lvl>
    <w:lvl w:ilvl="1" w:tplc="04090019">
      <w:start w:val="1"/>
      <w:numFmt w:val="bullet"/>
      <w:pStyle w:val="Achievement"/>
      <w:lvlText w:val=""/>
      <w:lvlJc w:val="left"/>
      <w:pPr>
        <w:tabs>
          <w:tab w:val="num" w:pos="1680"/>
        </w:tabs>
        <w:ind w:left="1680" w:hanging="360"/>
      </w:pPr>
      <w:rPr>
        <w:rFonts w:ascii="Symbol" w:hAnsi="Symbol" w:hint="default"/>
        <w:b w:val="0"/>
        <w:color w:val="auto"/>
      </w:rPr>
    </w:lvl>
    <w:lvl w:ilvl="2" w:tplc="0409001B" w:tentative="1">
      <w:start w:val="1"/>
      <w:numFmt w:val="bullet"/>
      <w:lvlText w:val=""/>
      <w:lvlJc w:val="left"/>
      <w:pPr>
        <w:tabs>
          <w:tab w:val="num" w:pos="2400"/>
        </w:tabs>
        <w:ind w:left="240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3120"/>
        </w:tabs>
        <w:ind w:left="312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3840"/>
        </w:tabs>
        <w:ind w:left="3840" w:hanging="360"/>
      </w:pPr>
      <w:rPr>
        <w:rFonts w:ascii="Courier New" w:hAnsi="Courier New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4560"/>
        </w:tabs>
        <w:ind w:left="456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5280"/>
        </w:tabs>
        <w:ind w:left="528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6000"/>
        </w:tabs>
        <w:ind w:left="6000" w:hanging="360"/>
      </w:pPr>
      <w:rPr>
        <w:rFonts w:ascii="Courier New" w:hAnsi="Courier New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6720"/>
        </w:tabs>
        <w:ind w:left="6720" w:hanging="360"/>
      </w:pPr>
      <w:rPr>
        <w:rFonts w:ascii="Wingdings" w:hAnsi="Wingdings" w:hint="default"/>
      </w:rPr>
    </w:lvl>
  </w:abstractNum>
  <w:abstractNum w:abstractNumId="32">
    <w:nsid w:val="41993CBB"/>
    <w:multiLevelType w:val="hybridMultilevel"/>
    <w:tmpl w:val="FF7833C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4751260D"/>
    <w:multiLevelType w:val="hybridMultilevel"/>
    <w:tmpl w:val="F18C165C"/>
    <w:lvl w:ilvl="0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numFmt w:val="bullet"/>
      <w:lvlText w:val="o"/>
      <w:lvlJc w:val="left"/>
      <w:pPr>
        <w:ind w:left="1364" w:hanging="360"/>
      </w:pPr>
      <w:rPr>
        <w:rFonts w:ascii="Courier New" w:hAnsi="Courier New" w:cs="Courier New"/>
      </w:rPr>
    </w:lvl>
    <w:lvl w:ilvl="2" w:tplc="FFFFFFFF">
      <w:numFmt w:val="bullet"/>
      <w:lvlText w:val=""/>
      <w:lvlJc w:val="left"/>
      <w:pPr>
        <w:ind w:left="2084" w:hanging="360"/>
      </w:pPr>
      <w:rPr>
        <w:rFonts w:ascii="Wingdings" w:hAnsi="Wingdings" w:cs="Wingdings"/>
      </w:rPr>
    </w:lvl>
    <w:lvl w:ilvl="3" w:tplc="FFFFFFFF">
      <w:numFmt w:val="bullet"/>
      <w:lvlText w:val=""/>
      <w:lvlJc w:val="left"/>
      <w:pPr>
        <w:ind w:left="2804" w:hanging="360"/>
      </w:pPr>
      <w:rPr>
        <w:rFonts w:ascii="Symbol" w:hAnsi="Symbol" w:cs="Symbol"/>
      </w:rPr>
    </w:lvl>
    <w:lvl w:ilvl="4" w:tplc="FFFFFFFF">
      <w:numFmt w:val="bullet"/>
      <w:lvlText w:val="o"/>
      <w:lvlJc w:val="left"/>
      <w:pPr>
        <w:ind w:left="3524" w:hanging="360"/>
      </w:pPr>
      <w:rPr>
        <w:rFonts w:ascii="Courier New" w:hAnsi="Courier New" w:cs="Courier New"/>
      </w:rPr>
    </w:lvl>
    <w:lvl w:ilvl="5" w:tplc="FFFFFFFF">
      <w:numFmt w:val="bullet"/>
      <w:lvlText w:val=""/>
      <w:lvlJc w:val="left"/>
      <w:pPr>
        <w:ind w:left="4244" w:hanging="360"/>
      </w:pPr>
      <w:rPr>
        <w:rFonts w:ascii="Wingdings" w:hAnsi="Wingdings" w:cs="Wingdings"/>
      </w:rPr>
    </w:lvl>
    <w:lvl w:ilvl="6" w:tplc="FFFFFFFF">
      <w:numFmt w:val="bullet"/>
      <w:lvlText w:val=""/>
      <w:lvlJc w:val="left"/>
      <w:pPr>
        <w:ind w:left="4964" w:hanging="360"/>
      </w:pPr>
      <w:rPr>
        <w:rFonts w:ascii="Symbol" w:hAnsi="Symbol" w:cs="Symbol"/>
      </w:rPr>
    </w:lvl>
    <w:lvl w:ilvl="7" w:tplc="FFFFFFFF">
      <w:numFmt w:val="bullet"/>
      <w:lvlText w:val="o"/>
      <w:lvlJc w:val="left"/>
      <w:pPr>
        <w:ind w:left="5684" w:hanging="360"/>
      </w:pPr>
      <w:rPr>
        <w:rFonts w:ascii="Courier New" w:hAnsi="Courier New" w:cs="Courier New"/>
      </w:rPr>
    </w:lvl>
    <w:lvl w:ilvl="8" w:tplc="FFFFFFFF">
      <w:numFmt w:val="bullet"/>
      <w:lvlText w:val=""/>
      <w:lvlJc w:val="left"/>
      <w:pPr>
        <w:ind w:left="6404" w:hanging="360"/>
      </w:pPr>
      <w:rPr>
        <w:rFonts w:ascii="Wingdings" w:hAnsi="Wingdings" w:cs="Wingdings"/>
      </w:rPr>
    </w:lvl>
  </w:abstractNum>
  <w:abstractNum w:abstractNumId="34">
    <w:nsid w:val="49852CCD"/>
    <w:multiLevelType w:val="multilevel"/>
    <w:tmpl w:val="D606535A"/>
    <w:lvl w:ilvl="0">
      <w:start w:val="1"/>
      <w:numFmt w:val="bullet"/>
      <w:pStyle w:val="ResumeBullet"/>
      <w:lvlText w:val="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pStyle w:val="Resume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</w:abstractNum>
  <w:abstractNum w:abstractNumId="35">
    <w:nsid w:val="4D7E2570"/>
    <w:multiLevelType w:val="hybridMultilevel"/>
    <w:tmpl w:val="FAFC3E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4D991D15"/>
    <w:multiLevelType w:val="multilevel"/>
    <w:tmpl w:val="BC0A7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>
    <w:nsid w:val="4F7162E4"/>
    <w:multiLevelType w:val="hybridMultilevel"/>
    <w:tmpl w:val="18083B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523F743E"/>
    <w:multiLevelType w:val="hybridMultilevel"/>
    <w:tmpl w:val="E36421A2"/>
    <w:lvl w:ilvl="0" w:tplc="04090001">
      <w:start w:val="1"/>
      <w:numFmt w:val="bullet"/>
      <w:pStyle w:val="ResumeBulletPoint"/>
      <w:lvlText w:val=""/>
      <w:lvlJc w:val="left"/>
      <w:pPr>
        <w:tabs>
          <w:tab w:val="num" w:pos="397"/>
        </w:tabs>
        <w:ind w:left="397" w:hanging="397"/>
      </w:pPr>
      <w:rPr>
        <w:rFonts w:ascii="Symbol" w:hAnsi="Symbol" w:hint="default"/>
        <w:b w:val="0"/>
        <w:i w:val="0"/>
        <w:color w:val="auto"/>
        <w:w w:val="100"/>
        <w:position w:val="-2"/>
        <w:sz w:val="2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>
    <w:nsid w:val="541E4886"/>
    <w:multiLevelType w:val="hybridMultilevel"/>
    <w:tmpl w:val="E5B2752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>
    <w:nsid w:val="54E236C3"/>
    <w:multiLevelType w:val="multilevel"/>
    <w:tmpl w:val="19844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>
    <w:nsid w:val="57B34416"/>
    <w:multiLevelType w:val="hybridMultilevel"/>
    <w:tmpl w:val="63D2E4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683E56D4"/>
    <w:multiLevelType w:val="hybridMultilevel"/>
    <w:tmpl w:val="B6BA7F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>
    <w:nsid w:val="6841504E"/>
    <w:multiLevelType w:val="hybridMultilevel"/>
    <w:tmpl w:val="20B884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>
    <w:nsid w:val="68A66AD6"/>
    <w:multiLevelType w:val="hybridMultilevel"/>
    <w:tmpl w:val="427C124E"/>
    <w:lvl w:ilvl="0" w:tplc="7C147E72">
      <w:start w:val="1"/>
      <w:numFmt w:val="bullet"/>
      <w:pStyle w:val="CogCVMain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">
    <w:nsid w:val="72904D85"/>
    <w:multiLevelType w:val="hybridMultilevel"/>
    <w:tmpl w:val="3EEAE5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>
    <w:nsid w:val="730260AB"/>
    <w:multiLevelType w:val="hybridMultilevel"/>
    <w:tmpl w:val="B538A60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>
    <w:nsid w:val="7AF67DC6"/>
    <w:multiLevelType w:val="multilevel"/>
    <w:tmpl w:val="EB62B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>
    <w:nsid w:val="7D4E60C3"/>
    <w:multiLevelType w:val="hybridMultilevel"/>
    <w:tmpl w:val="6066BC4C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9">
    <w:nsid w:val="7EA84364"/>
    <w:multiLevelType w:val="hybridMultilevel"/>
    <w:tmpl w:val="26E0DB8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>
    <w:nsid w:val="7F497049"/>
    <w:multiLevelType w:val="hybridMultilevel"/>
    <w:tmpl w:val="A2B467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4"/>
  </w:num>
  <w:num w:numId="2">
    <w:abstractNumId w:val="31"/>
  </w:num>
  <w:num w:numId="3">
    <w:abstractNumId w:val="22"/>
  </w:num>
  <w:num w:numId="4">
    <w:abstractNumId w:val="38"/>
  </w:num>
  <w:num w:numId="5">
    <w:abstractNumId w:val="15"/>
  </w:num>
  <w:num w:numId="6">
    <w:abstractNumId w:val="20"/>
  </w:num>
  <w:num w:numId="7">
    <w:abstractNumId w:val="37"/>
  </w:num>
  <w:num w:numId="8">
    <w:abstractNumId w:val="29"/>
  </w:num>
  <w:num w:numId="9">
    <w:abstractNumId w:val="42"/>
  </w:num>
  <w:num w:numId="10">
    <w:abstractNumId w:val="44"/>
  </w:num>
  <w:num w:numId="11">
    <w:abstractNumId w:val="45"/>
  </w:num>
  <w:num w:numId="12">
    <w:abstractNumId w:val="32"/>
  </w:num>
  <w:num w:numId="13">
    <w:abstractNumId w:val="28"/>
  </w:num>
  <w:num w:numId="14">
    <w:abstractNumId w:val="26"/>
  </w:num>
  <w:num w:numId="15">
    <w:abstractNumId w:val="25"/>
  </w:num>
  <w:num w:numId="16">
    <w:abstractNumId w:val="46"/>
  </w:num>
  <w:num w:numId="17">
    <w:abstractNumId w:val="46"/>
  </w:num>
  <w:num w:numId="18">
    <w:abstractNumId w:val="41"/>
  </w:num>
  <w:num w:numId="19">
    <w:abstractNumId w:val="39"/>
  </w:num>
  <w:num w:numId="20">
    <w:abstractNumId w:val="43"/>
  </w:num>
  <w:num w:numId="21">
    <w:abstractNumId w:val="35"/>
  </w:num>
  <w:num w:numId="22">
    <w:abstractNumId w:val="8"/>
  </w:num>
  <w:num w:numId="23">
    <w:abstractNumId w:val="4"/>
  </w:num>
  <w:num w:numId="24">
    <w:abstractNumId w:val="45"/>
  </w:num>
  <w:num w:numId="25">
    <w:abstractNumId w:val="16"/>
  </w:num>
  <w:num w:numId="26">
    <w:abstractNumId w:val="13"/>
  </w:num>
  <w:num w:numId="27">
    <w:abstractNumId w:val="18"/>
  </w:num>
  <w:num w:numId="28">
    <w:abstractNumId w:val="49"/>
  </w:num>
  <w:num w:numId="29">
    <w:abstractNumId w:val="30"/>
  </w:num>
  <w:num w:numId="30">
    <w:abstractNumId w:val="23"/>
  </w:num>
  <w:num w:numId="31">
    <w:abstractNumId w:val="17"/>
  </w:num>
  <w:num w:numId="32">
    <w:abstractNumId w:val="14"/>
  </w:num>
  <w:num w:numId="33">
    <w:abstractNumId w:val="24"/>
  </w:num>
  <w:num w:numId="34">
    <w:abstractNumId w:val="50"/>
  </w:num>
  <w:num w:numId="35">
    <w:abstractNumId w:val="33"/>
  </w:num>
  <w:num w:numId="36">
    <w:abstractNumId w:val="48"/>
  </w:num>
  <w:num w:numId="37">
    <w:abstractNumId w:val="19"/>
  </w:num>
  <w:num w:numId="38">
    <w:abstractNumId w:val="27"/>
  </w:num>
  <w:num w:numId="39">
    <w:abstractNumId w:val="47"/>
  </w:num>
  <w:num w:numId="40">
    <w:abstractNumId w:val="40"/>
  </w:num>
  <w:num w:numId="41">
    <w:abstractNumId w:val="36"/>
  </w:num>
  <w:num w:numId="42">
    <w:abstractNumId w:val="21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E2B0C"/>
    <w:rsid w:val="000009C0"/>
    <w:rsid w:val="00000C88"/>
    <w:rsid w:val="00000F24"/>
    <w:rsid w:val="000013DF"/>
    <w:rsid w:val="000018C9"/>
    <w:rsid w:val="00002135"/>
    <w:rsid w:val="00002D27"/>
    <w:rsid w:val="00004BFE"/>
    <w:rsid w:val="00004D2E"/>
    <w:rsid w:val="000054AA"/>
    <w:rsid w:val="00006711"/>
    <w:rsid w:val="00006E56"/>
    <w:rsid w:val="00007C40"/>
    <w:rsid w:val="0001019C"/>
    <w:rsid w:val="00011CF6"/>
    <w:rsid w:val="0001316A"/>
    <w:rsid w:val="0001335D"/>
    <w:rsid w:val="00013C1E"/>
    <w:rsid w:val="00013C6E"/>
    <w:rsid w:val="0001442A"/>
    <w:rsid w:val="00014C94"/>
    <w:rsid w:val="000151F2"/>
    <w:rsid w:val="000155D0"/>
    <w:rsid w:val="00016B57"/>
    <w:rsid w:val="00017BE9"/>
    <w:rsid w:val="00020126"/>
    <w:rsid w:val="00020A70"/>
    <w:rsid w:val="00020AEE"/>
    <w:rsid w:val="0002257E"/>
    <w:rsid w:val="00022E81"/>
    <w:rsid w:val="00023659"/>
    <w:rsid w:val="00024AEA"/>
    <w:rsid w:val="0002721B"/>
    <w:rsid w:val="00027E6A"/>
    <w:rsid w:val="00030160"/>
    <w:rsid w:val="00030F66"/>
    <w:rsid w:val="000318EF"/>
    <w:rsid w:val="000328CD"/>
    <w:rsid w:val="00032DB0"/>
    <w:rsid w:val="00033CC6"/>
    <w:rsid w:val="00033FC3"/>
    <w:rsid w:val="00034F21"/>
    <w:rsid w:val="00035021"/>
    <w:rsid w:val="00035551"/>
    <w:rsid w:val="00035739"/>
    <w:rsid w:val="00035C4E"/>
    <w:rsid w:val="00037B11"/>
    <w:rsid w:val="00037B21"/>
    <w:rsid w:val="00040DB1"/>
    <w:rsid w:val="0004124B"/>
    <w:rsid w:val="0004192E"/>
    <w:rsid w:val="000419E8"/>
    <w:rsid w:val="00041C06"/>
    <w:rsid w:val="00041C98"/>
    <w:rsid w:val="00042887"/>
    <w:rsid w:val="000429B1"/>
    <w:rsid w:val="00042B4A"/>
    <w:rsid w:val="000433EC"/>
    <w:rsid w:val="00043CD9"/>
    <w:rsid w:val="000440F9"/>
    <w:rsid w:val="00044452"/>
    <w:rsid w:val="00046484"/>
    <w:rsid w:val="00046840"/>
    <w:rsid w:val="0004744F"/>
    <w:rsid w:val="00047C45"/>
    <w:rsid w:val="00050176"/>
    <w:rsid w:val="0005067A"/>
    <w:rsid w:val="00050F31"/>
    <w:rsid w:val="000516B3"/>
    <w:rsid w:val="000536E3"/>
    <w:rsid w:val="0005430C"/>
    <w:rsid w:val="00054963"/>
    <w:rsid w:val="000553D1"/>
    <w:rsid w:val="0005564E"/>
    <w:rsid w:val="000561DE"/>
    <w:rsid w:val="0005652A"/>
    <w:rsid w:val="00056F94"/>
    <w:rsid w:val="00057CA2"/>
    <w:rsid w:val="00057F29"/>
    <w:rsid w:val="000612B7"/>
    <w:rsid w:val="00061FE7"/>
    <w:rsid w:val="00062366"/>
    <w:rsid w:val="000625C4"/>
    <w:rsid w:val="00062B56"/>
    <w:rsid w:val="00064095"/>
    <w:rsid w:val="00064366"/>
    <w:rsid w:val="00065A31"/>
    <w:rsid w:val="00065CB5"/>
    <w:rsid w:val="00067A39"/>
    <w:rsid w:val="00070491"/>
    <w:rsid w:val="000708A3"/>
    <w:rsid w:val="00070EE1"/>
    <w:rsid w:val="00072093"/>
    <w:rsid w:val="000737B1"/>
    <w:rsid w:val="00074112"/>
    <w:rsid w:val="000749E5"/>
    <w:rsid w:val="00074CAF"/>
    <w:rsid w:val="000772E9"/>
    <w:rsid w:val="00080E2C"/>
    <w:rsid w:val="0008230E"/>
    <w:rsid w:val="0008245E"/>
    <w:rsid w:val="000829FC"/>
    <w:rsid w:val="00084715"/>
    <w:rsid w:val="00084850"/>
    <w:rsid w:val="0008573A"/>
    <w:rsid w:val="00086362"/>
    <w:rsid w:val="00086BED"/>
    <w:rsid w:val="0008799C"/>
    <w:rsid w:val="00090957"/>
    <w:rsid w:val="00090E86"/>
    <w:rsid w:val="00091106"/>
    <w:rsid w:val="0009123B"/>
    <w:rsid w:val="00091506"/>
    <w:rsid w:val="0009186C"/>
    <w:rsid w:val="00091984"/>
    <w:rsid w:val="00093110"/>
    <w:rsid w:val="00093216"/>
    <w:rsid w:val="00093221"/>
    <w:rsid w:val="00095C2C"/>
    <w:rsid w:val="0009638A"/>
    <w:rsid w:val="00096695"/>
    <w:rsid w:val="00096B3D"/>
    <w:rsid w:val="00096CDE"/>
    <w:rsid w:val="00097091"/>
    <w:rsid w:val="000973A2"/>
    <w:rsid w:val="0009787A"/>
    <w:rsid w:val="000A007A"/>
    <w:rsid w:val="000A00DD"/>
    <w:rsid w:val="000A02A7"/>
    <w:rsid w:val="000A05C8"/>
    <w:rsid w:val="000A072A"/>
    <w:rsid w:val="000A1DE8"/>
    <w:rsid w:val="000A2BE7"/>
    <w:rsid w:val="000A302B"/>
    <w:rsid w:val="000A3373"/>
    <w:rsid w:val="000A349A"/>
    <w:rsid w:val="000A3A7C"/>
    <w:rsid w:val="000A3B53"/>
    <w:rsid w:val="000A4F3E"/>
    <w:rsid w:val="000A5950"/>
    <w:rsid w:val="000A61CF"/>
    <w:rsid w:val="000B00A6"/>
    <w:rsid w:val="000B03D6"/>
    <w:rsid w:val="000B07CE"/>
    <w:rsid w:val="000B1A4E"/>
    <w:rsid w:val="000B1DB4"/>
    <w:rsid w:val="000B306B"/>
    <w:rsid w:val="000B3893"/>
    <w:rsid w:val="000B3D4C"/>
    <w:rsid w:val="000B43DC"/>
    <w:rsid w:val="000B4406"/>
    <w:rsid w:val="000B44AC"/>
    <w:rsid w:val="000B4DDE"/>
    <w:rsid w:val="000B54BE"/>
    <w:rsid w:val="000B5903"/>
    <w:rsid w:val="000B66AB"/>
    <w:rsid w:val="000B7E4F"/>
    <w:rsid w:val="000C01C2"/>
    <w:rsid w:val="000C0344"/>
    <w:rsid w:val="000C06D9"/>
    <w:rsid w:val="000C0D3F"/>
    <w:rsid w:val="000C236D"/>
    <w:rsid w:val="000C2D4C"/>
    <w:rsid w:val="000C370A"/>
    <w:rsid w:val="000C58EB"/>
    <w:rsid w:val="000D05A4"/>
    <w:rsid w:val="000D34D3"/>
    <w:rsid w:val="000D3741"/>
    <w:rsid w:val="000D3923"/>
    <w:rsid w:val="000D46F4"/>
    <w:rsid w:val="000D60D1"/>
    <w:rsid w:val="000D6C51"/>
    <w:rsid w:val="000E11D1"/>
    <w:rsid w:val="000E1F2A"/>
    <w:rsid w:val="000E2F43"/>
    <w:rsid w:val="000E3141"/>
    <w:rsid w:val="000E37BA"/>
    <w:rsid w:val="000E3D8E"/>
    <w:rsid w:val="000E5789"/>
    <w:rsid w:val="000F2226"/>
    <w:rsid w:val="000F2C7D"/>
    <w:rsid w:val="000F3811"/>
    <w:rsid w:val="000F3897"/>
    <w:rsid w:val="000F4450"/>
    <w:rsid w:val="000F489E"/>
    <w:rsid w:val="000F59A9"/>
    <w:rsid w:val="000F61BC"/>
    <w:rsid w:val="000F621E"/>
    <w:rsid w:val="000F6C86"/>
    <w:rsid w:val="000F6D72"/>
    <w:rsid w:val="000F7D8E"/>
    <w:rsid w:val="00100A7C"/>
    <w:rsid w:val="00100FBF"/>
    <w:rsid w:val="00101395"/>
    <w:rsid w:val="001015AA"/>
    <w:rsid w:val="00101E5A"/>
    <w:rsid w:val="001041FC"/>
    <w:rsid w:val="0010454C"/>
    <w:rsid w:val="00104615"/>
    <w:rsid w:val="001046D8"/>
    <w:rsid w:val="00104836"/>
    <w:rsid w:val="0010490B"/>
    <w:rsid w:val="00104C1F"/>
    <w:rsid w:val="00104C7A"/>
    <w:rsid w:val="001054C4"/>
    <w:rsid w:val="00105915"/>
    <w:rsid w:val="00106E01"/>
    <w:rsid w:val="00110028"/>
    <w:rsid w:val="00111479"/>
    <w:rsid w:val="001119EA"/>
    <w:rsid w:val="001127EB"/>
    <w:rsid w:val="00112CB9"/>
    <w:rsid w:val="001130AC"/>
    <w:rsid w:val="00113774"/>
    <w:rsid w:val="0011485F"/>
    <w:rsid w:val="00114A6D"/>
    <w:rsid w:val="00114D9E"/>
    <w:rsid w:val="00115340"/>
    <w:rsid w:val="00115DB6"/>
    <w:rsid w:val="0011614A"/>
    <w:rsid w:val="00116AB3"/>
    <w:rsid w:val="001179F7"/>
    <w:rsid w:val="001215ED"/>
    <w:rsid w:val="0012320A"/>
    <w:rsid w:val="00123594"/>
    <w:rsid w:val="0012371A"/>
    <w:rsid w:val="0012395C"/>
    <w:rsid w:val="001248F2"/>
    <w:rsid w:val="001249D7"/>
    <w:rsid w:val="00125513"/>
    <w:rsid w:val="00125666"/>
    <w:rsid w:val="00125A76"/>
    <w:rsid w:val="001261F7"/>
    <w:rsid w:val="00126E26"/>
    <w:rsid w:val="00127B15"/>
    <w:rsid w:val="00127CA9"/>
    <w:rsid w:val="00130F3A"/>
    <w:rsid w:val="00131297"/>
    <w:rsid w:val="00133370"/>
    <w:rsid w:val="00133C46"/>
    <w:rsid w:val="0013417E"/>
    <w:rsid w:val="00134CCF"/>
    <w:rsid w:val="00134EFF"/>
    <w:rsid w:val="0013550F"/>
    <w:rsid w:val="001358E3"/>
    <w:rsid w:val="00135A4B"/>
    <w:rsid w:val="00135FE9"/>
    <w:rsid w:val="00136FF5"/>
    <w:rsid w:val="001374E4"/>
    <w:rsid w:val="00137A2E"/>
    <w:rsid w:val="00137B47"/>
    <w:rsid w:val="00137D85"/>
    <w:rsid w:val="0014021B"/>
    <w:rsid w:val="001408E4"/>
    <w:rsid w:val="001414BF"/>
    <w:rsid w:val="00141F57"/>
    <w:rsid w:val="00142F3B"/>
    <w:rsid w:val="00144FFF"/>
    <w:rsid w:val="00145A76"/>
    <w:rsid w:val="001472B1"/>
    <w:rsid w:val="00150092"/>
    <w:rsid w:val="0015062D"/>
    <w:rsid w:val="00150FD1"/>
    <w:rsid w:val="00152715"/>
    <w:rsid w:val="00153E4E"/>
    <w:rsid w:val="0015435A"/>
    <w:rsid w:val="00154708"/>
    <w:rsid w:val="00155688"/>
    <w:rsid w:val="00156942"/>
    <w:rsid w:val="00157395"/>
    <w:rsid w:val="0015756E"/>
    <w:rsid w:val="0016016B"/>
    <w:rsid w:val="00160177"/>
    <w:rsid w:val="0016051A"/>
    <w:rsid w:val="0016081C"/>
    <w:rsid w:val="00160E0B"/>
    <w:rsid w:val="00164966"/>
    <w:rsid w:val="001656A0"/>
    <w:rsid w:val="00165FA9"/>
    <w:rsid w:val="00166140"/>
    <w:rsid w:val="001665FE"/>
    <w:rsid w:val="00166902"/>
    <w:rsid w:val="00166923"/>
    <w:rsid w:val="00167230"/>
    <w:rsid w:val="0016772B"/>
    <w:rsid w:val="0017016C"/>
    <w:rsid w:val="001702A6"/>
    <w:rsid w:val="00170F8B"/>
    <w:rsid w:val="00171B86"/>
    <w:rsid w:val="00172606"/>
    <w:rsid w:val="001729FB"/>
    <w:rsid w:val="00172BA3"/>
    <w:rsid w:val="00172C53"/>
    <w:rsid w:val="00172C60"/>
    <w:rsid w:val="00172CDF"/>
    <w:rsid w:val="001733E1"/>
    <w:rsid w:val="001735AF"/>
    <w:rsid w:val="001739D5"/>
    <w:rsid w:val="00173A3E"/>
    <w:rsid w:val="00174753"/>
    <w:rsid w:val="0017495B"/>
    <w:rsid w:val="00174B8E"/>
    <w:rsid w:val="00175153"/>
    <w:rsid w:val="001753B8"/>
    <w:rsid w:val="0017558F"/>
    <w:rsid w:val="001760D9"/>
    <w:rsid w:val="00176946"/>
    <w:rsid w:val="00177C35"/>
    <w:rsid w:val="001814FE"/>
    <w:rsid w:val="001817A6"/>
    <w:rsid w:val="001817B9"/>
    <w:rsid w:val="001819E0"/>
    <w:rsid w:val="001819EC"/>
    <w:rsid w:val="00182F78"/>
    <w:rsid w:val="00183333"/>
    <w:rsid w:val="00183820"/>
    <w:rsid w:val="001848BC"/>
    <w:rsid w:val="00184A19"/>
    <w:rsid w:val="001851A2"/>
    <w:rsid w:val="0018545E"/>
    <w:rsid w:val="0018642B"/>
    <w:rsid w:val="00186493"/>
    <w:rsid w:val="0018673D"/>
    <w:rsid w:val="00187047"/>
    <w:rsid w:val="0018722C"/>
    <w:rsid w:val="001873C9"/>
    <w:rsid w:val="0018797C"/>
    <w:rsid w:val="00187CE5"/>
    <w:rsid w:val="00187D43"/>
    <w:rsid w:val="00191049"/>
    <w:rsid w:val="00192882"/>
    <w:rsid w:val="001928C0"/>
    <w:rsid w:val="001933D8"/>
    <w:rsid w:val="001937B4"/>
    <w:rsid w:val="00193BAB"/>
    <w:rsid w:val="001945D8"/>
    <w:rsid w:val="001952CC"/>
    <w:rsid w:val="00195981"/>
    <w:rsid w:val="00195D4D"/>
    <w:rsid w:val="00195D89"/>
    <w:rsid w:val="00196557"/>
    <w:rsid w:val="001967AC"/>
    <w:rsid w:val="00196A4C"/>
    <w:rsid w:val="00196AA5"/>
    <w:rsid w:val="00197661"/>
    <w:rsid w:val="001A02EF"/>
    <w:rsid w:val="001A12FF"/>
    <w:rsid w:val="001A1755"/>
    <w:rsid w:val="001A1B79"/>
    <w:rsid w:val="001A2167"/>
    <w:rsid w:val="001A2896"/>
    <w:rsid w:val="001A2C1E"/>
    <w:rsid w:val="001A3233"/>
    <w:rsid w:val="001A374A"/>
    <w:rsid w:val="001A3C34"/>
    <w:rsid w:val="001A773D"/>
    <w:rsid w:val="001B0397"/>
    <w:rsid w:val="001B0862"/>
    <w:rsid w:val="001B0A07"/>
    <w:rsid w:val="001B1350"/>
    <w:rsid w:val="001B153E"/>
    <w:rsid w:val="001B1A02"/>
    <w:rsid w:val="001B2108"/>
    <w:rsid w:val="001B2FD7"/>
    <w:rsid w:val="001B3675"/>
    <w:rsid w:val="001B38AA"/>
    <w:rsid w:val="001B3C61"/>
    <w:rsid w:val="001B48E9"/>
    <w:rsid w:val="001B4B9D"/>
    <w:rsid w:val="001B4F2C"/>
    <w:rsid w:val="001B5229"/>
    <w:rsid w:val="001B5A2E"/>
    <w:rsid w:val="001B63AB"/>
    <w:rsid w:val="001B64A9"/>
    <w:rsid w:val="001B7A05"/>
    <w:rsid w:val="001C0F64"/>
    <w:rsid w:val="001C112E"/>
    <w:rsid w:val="001C1B97"/>
    <w:rsid w:val="001C1C7D"/>
    <w:rsid w:val="001C1D76"/>
    <w:rsid w:val="001C1E04"/>
    <w:rsid w:val="001C29B2"/>
    <w:rsid w:val="001C3765"/>
    <w:rsid w:val="001C3EF8"/>
    <w:rsid w:val="001C4443"/>
    <w:rsid w:val="001C4748"/>
    <w:rsid w:val="001C4D29"/>
    <w:rsid w:val="001C4D45"/>
    <w:rsid w:val="001C4DF1"/>
    <w:rsid w:val="001C62D2"/>
    <w:rsid w:val="001C6318"/>
    <w:rsid w:val="001C6F87"/>
    <w:rsid w:val="001C79F2"/>
    <w:rsid w:val="001D0044"/>
    <w:rsid w:val="001D04B0"/>
    <w:rsid w:val="001D090A"/>
    <w:rsid w:val="001D0D92"/>
    <w:rsid w:val="001D20E7"/>
    <w:rsid w:val="001D23D9"/>
    <w:rsid w:val="001D24D0"/>
    <w:rsid w:val="001D25BC"/>
    <w:rsid w:val="001D4309"/>
    <w:rsid w:val="001D4483"/>
    <w:rsid w:val="001D4B3C"/>
    <w:rsid w:val="001D619E"/>
    <w:rsid w:val="001D7287"/>
    <w:rsid w:val="001D7ACD"/>
    <w:rsid w:val="001D7B2A"/>
    <w:rsid w:val="001D7BB4"/>
    <w:rsid w:val="001E0266"/>
    <w:rsid w:val="001E1361"/>
    <w:rsid w:val="001E1901"/>
    <w:rsid w:val="001E1EFD"/>
    <w:rsid w:val="001E34C7"/>
    <w:rsid w:val="001E3C8C"/>
    <w:rsid w:val="001E41BC"/>
    <w:rsid w:val="001E4455"/>
    <w:rsid w:val="001E4C05"/>
    <w:rsid w:val="001E5068"/>
    <w:rsid w:val="001E52E5"/>
    <w:rsid w:val="001E5670"/>
    <w:rsid w:val="001E5680"/>
    <w:rsid w:val="001E6E97"/>
    <w:rsid w:val="001E75AF"/>
    <w:rsid w:val="001E77F2"/>
    <w:rsid w:val="001E7C0C"/>
    <w:rsid w:val="001E7D3E"/>
    <w:rsid w:val="001F0070"/>
    <w:rsid w:val="001F14BD"/>
    <w:rsid w:val="001F19BE"/>
    <w:rsid w:val="001F25C3"/>
    <w:rsid w:val="001F296C"/>
    <w:rsid w:val="001F324F"/>
    <w:rsid w:val="001F35D1"/>
    <w:rsid w:val="001F3C2C"/>
    <w:rsid w:val="001F3C91"/>
    <w:rsid w:val="001F5014"/>
    <w:rsid w:val="001F5AC1"/>
    <w:rsid w:val="001F74AB"/>
    <w:rsid w:val="001F75C2"/>
    <w:rsid w:val="00200DB9"/>
    <w:rsid w:val="002014B4"/>
    <w:rsid w:val="00201598"/>
    <w:rsid w:val="002022C4"/>
    <w:rsid w:val="00203AFC"/>
    <w:rsid w:val="00204611"/>
    <w:rsid w:val="00205058"/>
    <w:rsid w:val="002050DC"/>
    <w:rsid w:val="00205480"/>
    <w:rsid w:val="002058D8"/>
    <w:rsid w:val="002072F9"/>
    <w:rsid w:val="00207464"/>
    <w:rsid w:val="0020775A"/>
    <w:rsid w:val="00207E16"/>
    <w:rsid w:val="00210AD5"/>
    <w:rsid w:val="0021182D"/>
    <w:rsid w:val="002122AB"/>
    <w:rsid w:val="00212494"/>
    <w:rsid w:val="00212DB9"/>
    <w:rsid w:val="00213748"/>
    <w:rsid w:val="00213ED3"/>
    <w:rsid w:val="00214127"/>
    <w:rsid w:val="00214D37"/>
    <w:rsid w:val="00215353"/>
    <w:rsid w:val="00215678"/>
    <w:rsid w:val="00215E8A"/>
    <w:rsid w:val="00216C83"/>
    <w:rsid w:val="00217082"/>
    <w:rsid w:val="002204C2"/>
    <w:rsid w:val="00220DD8"/>
    <w:rsid w:val="002219CC"/>
    <w:rsid w:val="00221C62"/>
    <w:rsid w:val="0022422B"/>
    <w:rsid w:val="0022426A"/>
    <w:rsid w:val="002244E3"/>
    <w:rsid w:val="002245E9"/>
    <w:rsid w:val="00224ED6"/>
    <w:rsid w:val="00224F13"/>
    <w:rsid w:val="00225CA5"/>
    <w:rsid w:val="002260FC"/>
    <w:rsid w:val="002272D7"/>
    <w:rsid w:val="00227B95"/>
    <w:rsid w:val="0023060C"/>
    <w:rsid w:val="00230889"/>
    <w:rsid w:val="00230966"/>
    <w:rsid w:val="00230E1E"/>
    <w:rsid w:val="00230E56"/>
    <w:rsid w:val="002310FB"/>
    <w:rsid w:val="00232726"/>
    <w:rsid w:val="00232F4A"/>
    <w:rsid w:val="00233112"/>
    <w:rsid w:val="00234C91"/>
    <w:rsid w:val="00234FA5"/>
    <w:rsid w:val="0023542A"/>
    <w:rsid w:val="00235796"/>
    <w:rsid w:val="00235C9E"/>
    <w:rsid w:val="00236748"/>
    <w:rsid w:val="0023691E"/>
    <w:rsid w:val="00236AD4"/>
    <w:rsid w:val="00237106"/>
    <w:rsid w:val="00237112"/>
    <w:rsid w:val="00240DEE"/>
    <w:rsid w:val="00241D09"/>
    <w:rsid w:val="00243263"/>
    <w:rsid w:val="00243D5A"/>
    <w:rsid w:val="00245400"/>
    <w:rsid w:val="0024675F"/>
    <w:rsid w:val="00250804"/>
    <w:rsid w:val="002527A4"/>
    <w:rsid w:val="002529A3"/>
    <w:rsid w:val="002544FC"/>
    <w:rsid w:val="002563DD"/>
    <w:rsid w:val="00256B81"/>
    <w:rsid w:val="00260047"/>
    <w:rsid w:val="00260788"/>
    <w:rsid w:val="0026082D"/>
    <w:rsid w:val="002608EA"/>
    <w:rsid w:val="0026090D"/>
    <w:rsid w:val="002612C3"/>
    <w:rsid w:val="002623A1"/>
    <w:rsid w:val="0026301C"/>
    <w:rsid w:val="0026316D"/>
    <w:rsid w:val="00263B89"/>
    <w:rsid w:val="0026414F"/>
    <w:rsid w:val="00265117"/>
    <w:rsid w:val="002653FB"/>
    <w:rsid w:val="002659CB"/>
    <w:rsid w:val="002660C2"/>
    <w:rsid w:val="002666B0"/>
    <w:rsid w:val="00266B49"/>
    <w:rsid w:val="00267F35"/>
    <w:rsid w:val="00270187"/>
    <w:rsid w:val="002713D7"/>
    <w:rsid w:val="00272217"/>
    <w:rsid w:val="00272635"/>
    <w:rsid w:val="002729A5"/>
    <w:rsid w:val="002735DF"/>
    <w:rsid w:val="00273B1A"/>
    <w:rsid w:val="00273CC2"/>
    <w:rsid w:val="00273F0B"/>
    <w:rsid w:val="00273F1D"/>
    <w:rsid w:val="002756B3"/>
    <w:rsid w:val="00276037"/>
    <w:rsid w:val="002769A9"/>
    <w:rsid w:val="00276BE5"/>
    <w:rsid w:val="002777CE"/>
    <w:rsid w:val="00277A34"/>
    <w:rsid w:val="002806E7"/>
    <w:rsid w:val="00280CAB"/>
    <w:rsid w:val="00280D5E"/>
    <w:rsid w:val="00282530"/>
    <w:rsid w:val="0028312D"/>
    <w:rsid w:val="00283525"/>
    <w:rsid w:val="002839AA"/>
    <w:rsid w:val="00283B6E"/>
    <w:rsid w:val="00285D75"/>
    <w:rsid w:val="0028663F"/>
    <w:rsid w:val="00286C17"/>
    <w:rsid w:val="00287BBD"/>
    <w:rsid w:val="0029026D"/>
    <w:rsid w:val="00290531"/>
    <w:rsid w:val="002923EF"/>
    <w:rsid w:val="00292849"/>
    <w:rsid w:val="00292EAE"/>
    <w:rsid w:val="00293943"/>
    <w:rsid w:val="00293D6E"/>
    <w:rsid w:val="00294907"/>
    <w:rsid w:val="00296932"/>
    <w:rsid w:val="00297261"/>
    <w:rsid w:val="0029760F"/>
    <w:rsid w:val="002A086D"/>
    <w:rsid w:val="002A2D96"/>
    <w:rsid w:val="002A4559"/>
    <w:rsid w:val="002A4B69"/>
    <w:rsid w:val="002A502E"/>
    <w:rsid w:val="002A50A1"/>
    <w:rsid w:val="002A529D"/>
    <w:rsid w:val="002A58E8"/>
    <w:rsid w:val="002A5AAB"/>
    <w:rsid w:val="002A6FC6"/>
    <w:rsid w:val="002A72CE"/>
    <w:rsid w:val="002A7C6A"/>
    <w:rsid w:val="002B01E5"/>
    <w:rsid w:val="002B0E49"/>
    <w:rsid w:val="002B1183"/>
    <w:rsid w:val="002B1644"/>
    <w:rsid w:val="002B2012"/>
    <w:rsid w:val="002B21BD"/>
    <w:rsid w:val="002B2A51"/>
    <w:rsid w:val="002B315D"/>
    <w:rsid w:val="002B35C2"/>
    <w:rsid w:val="002B52C4"/>
    <w:rsid w:val="002B5B16"/>
    <w:rsid w:val="002B6680"/>
    <w:rsid w:val="002B6F16"/>
    <w:rsid w:val="002B710F"/>
    <w:rsid w:val="002B77D2"/>
    <w:rsid w:val="002B79F1"/>
    <w:rsid w:val="002C09EE"/>
    <w:rsid w:val="002C0ECE"/>
    <w:rsid w:val="002C1E81"/>
    <w:rsid w:val="002C44AD"/>
    <w:rsid w:val="002C49B2"/>
    <w:rsid w:val="002C5089"/>
    <w:rsid w:val="002C5658"/>
    <w:rsid w:val="002C56EE"/>
    <w:rsid w:val="002C5718"/>
    <w:rsid w:val="002C5A3A"/>
    <w:rsid w:val="002C689D"/>
    <w:rsid w:val="002C72B6"/>
    <w:rsid w:val="002C7E34"/>
    <w:rsid w:val="002D0CE9"/>
    <w:rsid w:val="002D25ED"/>
    <w:rsid w:val="002D2892"/>
    <w:rsid w:val="002D38A2"/>
    <w:rsid w:val="002D4F3E"/>
    <w:rsid w:val="002D5385"/>
    <w:rsid w:val="002D5B87"/>
    <w:rsid w:val="002D6590"/>
    <w:rsid w:val="002D6FFF"/>
    <w:rsid w:val="002D715B"/>
    <w:rsid w:val="002E10E3"/>
    <w:rsid w:val="002E16FC"/>
    <w:rsid w:val="002E19EB"/>
    <w:rsid w:val="002E21DB"/>
    <w:rsid w:val="002E23A1"/>
    <w:rsid w:val="002E322C"/>
    <w:rsid w:val="002E3355"/>
    <w:rsid w:val="002E364C"/>
    <w:rsid w:val="002E3920"/>
    <w:rsid w:val="002E4145"/>
    <w:rsid w:val="002E4527"/>
    <w:rsid w:val="002E4667"/>
    <w:rsid w:val="002E516A"/>
    <w:rsid w:val="002E5257"/>
    <w:rsid w:val="002E5E4B"/>
    <w:rsid w:val="002E651E"/>
    <w:rsid w:val="002E65E0"/>
    <w:rsid w:val="002E72BD"/>
    <w:rsid w:val="002F1957"/>
    <w:rsid w:val="002F1BC8"/>
    <w:rsid w:val="002F2F24"/>
    <w:rsid w:val="002F2FEC"/>
    <w:rsid w:val="002F3881"/>
    <w:rsid w:val="002F3C82"/>
    <w:rsid w:val="002F3E9F"/>
    <w:rsid w:val="002F3FE1"/>
    <w:rsid w:val="002F4231"/>
    <w:rsid w:val="002F4497"/>
    <w:rsid w:val="002F4725"/>
    <w:rsid w:val="002F4AA6"/>
    <w:rsid w:val="002F641B"/>
    <w:rsid w:val="002F732B"/>
    <w:rsid w:val="002F7A86"/>
    <w:rsid w:val="002F7C41"/>
    <w:rsid w:val="00300EE7"/>
    <w:rsid w:val="0030353C"/>
    <w:rsid w:val="003038A2"/>
    <w:rsid w:val="003040D5"/>
    <w:rsid w:val="0030514F"/>
    <w:rsid w:val="00305DD0"/>
    <w:rsid w:val="00305F48"/>
    <w:rsid w:val="0030647C"/>
    <w:rsid w:val="00306656"/>
    <w:rsid w:val="003070BB"/>
    <w:rsid w:val="00307166"/>
    <w:rsid w:val="0030733B"/>
    <w:rsid w:val="0030779E"/>
    <w:rsid w:val="00307867"/>
    <w:rsid w:val="00310222"/>
    <w:rsid w:val="003105B1"/>
    <w:rsid w:val="00310697"/>
    <w:rsid w:val="00310977"/>
    <w:rsid w:val="00311564"/>
    <w:rsid w:val="00311D8B"/>
    <w:rsid w:val="0031237F"/>
    <w:rsid w:val="0031282D"/>
    <w:rsid w:val="00312FD8"/>
    <w:rsid w:val="00314607"/>
    <w:rsid w:val="003146DD"/>
    <w:rsid w:val="003147D0"/>
    <w:rsid w:val="0031622B"/>
    <w:rsid w:val="003163B8"/>
    <w:rsid w:val="00317D24"/>
    <w:rsid w:val="003201AA"/>
    <w:rsid w:val="00320351"/>
    <w:rsid w:val="003212C3"/>
    <w:rsid w:val="0032246B"/>
    <w:rsid w:val="00323BA4"/>
    <w:rsid w:val="00323C0E"/>
    <w:rsid w:val="003242E0"/>
    <w:rsid w:val="00325EA5"/>
    <w:rsid w:val="00326730"/>
    <w:rsid w:val="0032726E"/>
    <w:rsid w:val="00327A6D"/>
    <w:rsid w:val="003318C1"/>
    <w:rsid w:val="003319D1"/>
    <w:rsid w:val="00331FDD"/>
    <w:rsid w:val="0033232C"/>
    <w:rsid w:val="00334F62"/>
    <w:rsid w:val="00335988"/>
    <w:rsid w:val="00335E9B"/>
    <w:rsid w:val="003361BF"/>
    <w:rsid w:val="00336969"/>
    <w:rsid w:val="00341162"/>
    <w:rsid w:val="003413C9"/>
    <w:rsid w:val="00342BBF"/>
    <w:rsid w:val="00343BC2"/>
    <w:rsid w:val="003448F4"/>
    <w:rsid w:val="00345032"/>
    <w:rsid w:val="003461B8"/>
    <w:rsid w:val="003463ED"/>
    <w:rsid w:val="0034641C"/>
    <w:rsid w:val="00346A92"/>
    <w:rsid w:val="00346D99"/>
    <w:rsid w:val="00347031"/>
    <w:rsid w:val="00347039"/>
    <w:rsid w:val="0034729D"/>
    <w:rsid w:val="00350A2D"/>
    <w:rsid w:val="00351A67"/>
    <w:rsid w:val="00352619"/>
    <w:rsid w:val="00353078"/>
    <w:rsid w:val="003533E2"/>
    <w:rsid w:val="003537A0"/>
    <w:rsid w:val="00353A07"/>
    <w:rsid w:val="00353FCB"/>
    <w:rsid w:val="00354065"/>
    <w:rsid w:val="00354DE2"/>
    <w:rsid w:val="00354E78"/>
    <w:rsid w:val="00355B4D"/>
    <w:rsid w:val="00357099"/>
    <w:rsid w:val="003579B7"/>
    <w:rsid w:val="0036000B"/>
    <w:rsid w:val="00360488"/>
    <w:rsid w:val="00360AE2"/>
    <w:rsid w:val="00361603"/>
    <w:rsid w:val="00361792"/>
    <w:rsid w:val="003618A5"/>
    <w:rsid w:val="003622A1"/>
    <w:rsid w:val="00362CE7"/>
    <w:rsid w:val="003630CD"/>
    <w:rsid w:val="003632C7"/>
    <w:rsid w:val="003644EB"/>
    <w:rsid w:val="003659C8"/>
    <w:rsid w:val="003674DF"/>
    <w:rsid w:val="00367CC1"/>
    <w:rsid w:val="00370880"/>
    <w:rsid w:val="00370C05"/>
    <w:rsid w:val="003718BF"/>
    <w:rsid w:val="00371B1F"/>
    <w:rsid w:val="00372250"/>
    <w:rsid w:val="00372369"/>
    <w:rsid w:val="0037243B"/>
    <w:rsid w:val="003740A8"/>
    <w:rsid w:val="003744F8"/>
    <w:rsid w:val="003745B9"/>
    <w:rsid w:val="00374C15"/>
    <w:rsid w:val="00374CCC"/>
    <w:rsid w:val="00375E2E"/>
    <w:rsid w:val="003767E5"/>
    <w:rsid w:val="003774A5"/>
    <w:rsid w:val="00377636"/>
    <w:rsid w:val="003779D2"/>
    <w:rsid w:val="00380330"/>
    <w:rsid w:val="00380607"/>
    <w:rsid w:val="003808C0"/>
    <w:rsid w:val="00380BDC"/>
    <w:rsid w:val="00381343"/>
    <w:rsid w:val="0038152D"/>
    <w:rsid w:val="00382096"/>
    <w:rsid w:val="003821B6"/>
    <w:rsid w:val="00382CFB"/>
    <w:rsid w:val="003839A4"/>
    <w:rsid w:val="00383BEA"/>
    <w:rsid w:val="00384554"/>
    <w:rsid w:val="003848CC"/>
    <w:rsid w:val="00384A09"/>
    <w:rsid w:val="00384B88"/>
    <w:rsid w:val="003859E0"/>
    <w:rsid w:val="00386FC9"/>
    <w:rsid w:val="00387283"/>
    <w:rsid w:val="003872BE"/>
    <w:rsid w:val="00387AC9"/>
    <w:rsid w:val="0039054D"/>
    <w:rsid w:val="00391455"/>
    <w:rsid w:val="003916B1"/>
    <w:rsid w:val="00391A30"/>
    <w:rsid w:val="00391BB5"/>
    <w:rsid w:val="00391EDE"/>
    <w:rsid w:val="00392499"/>
    <w:rsid w:val="003926F3"/>
    <w:rsid w:val="00392A19"/>
    <w:rsid w:val="00392ECA"/>
    <w:rsid w:val="0039302C"/>
    <w:rsid w:val="00393545"/>
    <w:rsid w:val="003958EB"/>
    <w:rsid w:val="00396933"/>
    <w:rsid w:val="0039756E"/>
    <w:rsid w:val="00397632"/>
    <w:rsid w:val="003A0271"/>
    <w:rsid w:val="003A05FC"/>
    <w:rsid w:val="003A0975"/>
    <w:rsid w:val="003A150F"/>
    <w:rsid w:val="003A2F2D"/>
    <w:rsid w:val="003A38C2"/>
    <w:rsid w:val="003A4399"/>
    <w:rsid w:val="003A454A"/>
    <w:rsid w:val="003A55AA"/>
    <w:rsid w:val="003A6672"/>
    <w:rsid w:val="003A7A64"/>
    <w:rsid w:val="003A7F9E"/>
    <w:rsid w:val="003B052C"/>
    <w:rsid w:val="003B0540"/>
    <w:rsid w:val="003B0DE1"/>
    <w:rsid w:val="003B15A3"/>
    <w:rsid w:val="003B1866"/>
    <w:rsid w:val="003B1D08"/>
    <w:rsid w:val="003B2049"/>
    <w:rsid w:val="003B2098"/>
    <w:rsid w:val="003B235D"/>
    <w:rsid w:val="003B3690"/>
    <w:rsid w:val="003B39CE"/>
    <w:rsid w:val="003B4176"/>
    <w:rsid w:val="003B4498"/>
    <w:rsid w:val="003B454D"/>
    <w:rsid w:val="003B4864"/>
    <w:rsid w:val="003B52DE"/>
    <w:rsid w:val="003B5E6B"/>
    <w:rsid w:val="003B61D5"/>
    <w:rsid w:val="003B6214"/>
    <w:rsid w:val="003B6261"/>
    <w:rsid w:val="003B6ABD"/>
    <w:rsid w:val="003B6B1C"/>
    <w:rsid w:val="003B6CBF"/>
    <w:rsid w:val="003B7D13"/>
    <w:rsid w:val="003B7DC0"/>
    <w:rsid w:val="003B7FE4"/>
    <w:rsid w:val="003C0617"/>
    <w:rsid w:val="003C1605"/>
    <w:rsid w:val="003C1F23"/>
    <w:rsid w:val="003C2406"/>
    <w:rsid w:val="003C3403"/>
    <w:rsid w:val="003C48A2"/>
    <w:rsid w:val="003C58C8"/>
    <w:rsid w:val="003C60A2"/>
    <w:rsid w:val="003C6100"/>
    <w:rsid w:val="003C7513"/>
    <w:rsid w:val="003C7FBF"/>
    <w:rsid w:val="003D094A"/>
    <w:rsid w:val="003D0FA0"/>
    <w:rsid w:val="003D102E"/>
    <w:rsid w:val="003D1038"/>
    <w:rsid w:val="003D1342"/>
    <w:rsid w:val="003D2A3F"/>
    <w:rsid w:val="003D2CA6"/>
    <w:rsid w:val="003D2F4E"/>
    <w:rsid w:val="003D39EB"/>
    <w:rsid w:val="003D40DF"/>
    <w:rsid w:val="003D580E"/>
    <w:rsid w:val="003D58B4"/>
    <w:rsid w:val="003D5E12"/>
    <w:rsid w:val="003D5F6E"/>
    <w:rsid w:val="003D6175"/>
    <w:rsid w:val="003D6CEF"/>
    <w:rsid w:val="003D76F5"/>
    <w:rsid w:val="003D7D79"/>
    <w:rsid w:val="003E0D28"/>
    <w:rsid w:val="003E146E"/>
    <w:rsid w:val="003E19B3"/>
    <w:rsid w:val="003E2421"/>
    <w:rsid w:val="003E3AD7"/>
    <w:rsid w:val="003E40A4"/>
    <w:rsid w:val="003E5828"/>
    <w:rsid w:val="003E7628"/>
    <w:rsid w:val="003E7743"/>
    <w:rsid w:val="003F046C"/>
    <w:rsid w:val="003F05F5"/>
    <w:rsid w:val="003F11EA"/>
    <w:rsid w:val="003F2E6D"/>
    <w:rsid w:val="003F3532"/>
    <w:rsid w:val="003F36A1"/>
    <w:rsid w:val="003F43BA"/>
    <w:rsid w:val="003F4EB7"/>
    <w:rsid w:val="003F5411"/>
    <w:rsid w:val="003F5674"/>
    <w:rsid w:val="003F5B9C"/>
    <w:rsid w:val="003F5E4D"/>
    <w:rsid w:val="003F5FA6"/>
    <w:rsid w:val="003F6618"/>
    <w:rsid w:val="003F6AA5"/>
    <w:rsid w:val="003F6F69"/>
    <w:rsid w:val="003F7926"/>
    <w:rsid w:val="003F7B01"/>
    <w:rsid w:val="003F7B64"/>
    <w:rsid w:val="0040010F"/>
    <w:rsid w:val="004009FC"/>
    <w:rsid w:val="00402D18"/>
    <w:rsid w:val="004033C3"/>
    <w:rsid w:val="004040C1"/>
    <w:rsid w:val="00405B98"/>
    <w:rsid w:val="00410207"/>
    <w:rsid w:val="0041033D"/>
    <w:rsid w:val="004135BE"/>
    <w:rsid w:val="00413D28"/>
    <w:rsid w:val="00414261"/>
    <w:rsid w:val="004144C1"/>
    <w:rsid w:val="0041451B"/>
    <w:rsid w:val="00414E41"/>
    <w:rsid w:val="004157C5"/>
    <w:rsid w:val="00415867"/>
    <w:rsid w:val="00416AC6"/>
    <w:rsid w:val="00416F73"/>
    <w:rsid w:val="004178E3"/>
    <w:rsid w:val="00420893"/>
    <w:rsid w:val="00420918"/>
    <w:rsid w:val="00420A36"/>
    <w:rsid w:val="00421A23"/>
    <w:rsid w:val="00422813"/>
    <w:rsid w:val="00423364"/>
    <w:rsid w:val="00423DE5"/>
    <w:rsid w:val="00424146"/>
    <w:rsid w:val="00424259"/>
    <w:rsid w:val="004246C8"/>
    <w:rsid w:val="00424924"/>
    <w:rsid w:val="00424CFD"/>
    <w:rsid w:val="004252AE"/>
    <w:rsid w:val="00426A08"/>
    <w:rsid w:val="0042769B"/>
    <w:rsid w:val="004278EF"/>
    <w:rsid w:val="00430566"/>
    <w:rsid w:val="00430C94"/>
    <w:rsid w:val="00430F3E"/>
    <w:rsid w:val="00431BB0"/>
    <w:rsid w:val="004322B1"/>
    <w:rsid w:val="00433086"/>
    <w:rsid w:val="004330C4"/>
    <w:rsid w:val="004334F0"/>
    <w:rsid w:val="0043405C"/>
    <w:rsid w:val="004346E9"/>
    <w:rsid w:val="00434889"/>
    <w:rsid w:val="004357A6"/>
    <w:rsid w:val="00435882"/>
    <w:rsid w:val="00435B80"/>
    <w:rsid w:val="004361DD"/>
    <w:rsid w:val="00436340"/>
    <w:rsid w:val="00436934"/>
    <w:rsid w:val="00436C81"/>
    <w:rsid w:val="00437650"/>
    <w:rsid w:val="00437DED"/>
    <w:rsid w:val="0044104C"/>
    <w:rsid w:val="00441F8C"/>
    <w:rsid w:val="00442670"/>
    <w:rsid w:val="00442794"/>
    <w:rsid w:val="00442AA0"/>
    <w:rsid w:val="004433FA"/>
    <w:rsid w:val="00443520"/>
    <w:rsid w:val="00443A41"/>
    <w:rsid w:val="00443BAF"/>
    <w:rsid w:val="00443D74"/>
    <w:rsid w:val="00443F34"/>
    <w:rsid w:val="0044463F"/>
    <w:rsid w:val="004448B1"/>
    <w:rsid w:val="004457FA"/>
    <w:rsid w:val="0044648D"/>
    <w:rsid w:val="0044691A"/>
    <w:rsid w:val="0044699A"/>
    <w:rsid w:val="00446BE8"/>
    <w:rsid w:val="00450E9D"/>
    <w:rsid w:val="00450FFF"/>
    <w:rsid w:val="00451424"/>
    <w:rsid w:val="0045150C"/>
    <w:rsid w:val="0045176C"/>
    <w:rsid w:val="00451AFA"/>
    <w:rsid w:val="00451FCB"/>
    <w:rsid w:val="00452A95"/>
    <w:rsid w:val="004539D2"/>
    <w:rsid w:val="00453E9F"/>
    <w:rsid w:val="00454E78"/>
    <w:rsid w:val="00455A71"/>
    <w:rsid w:val="00455E6B"/>
    <w:rsid w:val="004566F1"/>
    <w:rsid w:val="004567FE"/>
    <w:rsid w:val="00456F55"/>
    <w:rsid w:val="0045721F"/>
    <w:rsid w:val="00457796"/>
    <w:rsid w:val="0045793E"/>
    <w:rsid w:val="00460195"/>
    <w:rsid w:val="00460D6B"/>
    <w:rsid w:val="0046128E"/>
    <w:rsid w:val="0046163F"/>
    <w:rsid w:val="00461D21"/>
    <w:rsid w:val="00462131"/>
    <w:rsid w:val="004626F1"/>
    <w:rsid w:val="00462E0E"/>
    <w:rsid w:val="00462E16"/>
    <w:rsid w:val="00463EBD"/>
    <w:rsid w:val="00464F5E"/>
    <w:rsid w:val="00464F7B"/>
    <w:rsid w:val="00465407"/>
    <w:rsid w:val="0046553F"/>
    <w:rsid w:val="00465785"/>
    <w:rsid w:val="0046587A"/>
    <w:rsid w:val="00465CC9"/>
    <w:rsid w:val="004663C1"/>
    <w:rsid w:val="00466452"/>
    <w:rsid w:val="004668E2"/>
    <w:rsid w:val="00466D7D"/>
    <w:rsid w:val="004711B9"/>
    <w:rsid w:val="00471E75"/>
    <w:rsid w:val="00472C0D"/>
    <w:rsid w:val="004743A1"/>
    <w:rsid w:val="0047494E"/>
    <w:rsid w:val="00476021"/>
    <w:rsid w:val="00476EFC"/>
    <w:rsid w:val="00477538"/>
    <w:rsid w:val="00477DDF"/>
    <w:rsid w:val="00480836"/>
    <w:rsid w:val="0048190D"/>
    <w:rsid w:val="00481CCF"/>
    <w:rsid w:val="00482B0F"/>
    <w:rsid w:val="00482BC9"/>
    <w:rsid w:val="0048319C"/>
    <w:rsid w:val="00483591"/>
    <w:rsid w:val="0048509C"/>
    <w:rsid w:val="004856E0"/>
    <w:rsid w:val="0048579A"/>
    <w:rsid w:val="00486699"/>
    <w:rsid w:val="004866CD"/>
    <w:rsid w:val="00487873"/>
    <w:rsid w:val="00487E35"/>
    <w:rsid w:val="00490959"/>
    <w:rsid w:val="00490CB0"/>
    <w:rsid w:val="0049146B"/>
    <w:rsid w:val="004914FC"/>
    <w:rsid w:val="004920E1"/>
    <w:rsid w:val="00492670"/>
    <w:rsid w:val="00492E2F"/>
    <w:rsid w:val="00492F46"/>
    <w:rsid w:val="00496C47"/>
    <w:rsid w:val="004974A1"/>
    <w:rsid w:val="004A0557"/>
    <w:rsid w:val="004A06F9"/>
    <w:rsid w:val="004A0742"/>
    <w:rsid w:val="004A0EE7"/>
    <w:rsid w:val="004A19A1"/>
    <w:rsid w:val="004A1E09"/>
    <w:rsid w:val="004A28D1"/>
    <w:rsid w:val="004A32A8"/>
    <w:rsid w:val="004A3CB1"/>
    <w:rsid w:val="004A4233"/>
    <w:rsid w:val="004A5971"/>
    <w:rsid w:val="004A6F3A"/>
    <w:rsid w:val="004A7197"/>
    <w:rsid w:val="004A75A2"/>
    <w:rsid w:val="004A7FD4"/>
    <w:rsid w:val="004B0CC9"/>
    <w:rsid w:val="004B14D6"/>
    <w:rsid w:val="004B1801"/>
    <w:rsid w:val="004B1BCB"/>
    <w:rsid w:val="004B1C3A"/>
    <w:rsid w:val="004B231E"/>
    <w:rsid w:val="004B321F"/>
    <w:rsid w:val="004B326B"/>
    <w:rsid w:val="004B3617"/>
    <w:rsid w:val="004B464E"/>
    <w:rsid w:val="004B48FA"/>
    <w:rsid w:val="004B4EA4"/>
    <w:rsid w:val="004B508F"/>
    <w:rsid w:val="004B588B"/>
    <w:rsid w:val="004B6541"/>
    <w:rsid w:val="004B68CC"/>
    <w:rsid w:val="004B6ABF"/>
    <w:rsid w:val="004B7398"/>
    <w:rsid w:val="004C0307"/>
    <w:rsid w:val="004C0354"/>
    <w:rsid w:val="004C2FF7"/>
    <w:rsid w:val="004C30AD"/>
    <w:rsid w:val="004C33FC"/>
    <w:rsid w:val="004C4865"/>
    <w:rsid w:val="004C52AA"/>
    <w:rsid w:val="004C5507"/>
    <w:rsid w:val="004C5950"/>
    <w:rsid w:val="004C5E6F"/>
    <w:rsid w:val="004C6334"/>
    <w:rsid w:val="004C6CD7"/>
    <w:rsid w:val="004C7C68"/>
    <w:rsid w:val="004C7FFB"/>
    <w:rsid w:val="004D028A"/>
    <w:rsid w:val="004D11FB"/>
    <w:rsid w:val="004D26DE"/>
    <w:rsid w:val="004D2AA4"/>
    <w:rsid w:val="004D380F"/>
    <w:rsid w:val="004D5EFC"/>
    <w:rsid w:val="004D63AE"/>
    <w:rsid w:val="004D67E7"/>
    <w:rsid w:val="004D6945"/>
    <w:rsid w:val="004D7210"/>
    <w:rsid w:val="004D74C0"/>
    <w:rsid w:val="004D74CF"/>
    <w:rsid w:val="004D75F3"/>
    <w:rsid w:val="004D7650"/>
    <w:rsid w:val="004D7E81"/>
    <w:rsid w:val="004E0661"/>
    <w:rsid w:val="004E16C0"/>
    <w:rsid w:val="004E16C8"/>
    <w:rsid w:val="004E1762"/>
    <w:rsid w:val="004E19E4"/>
    <w:rsid w:val="004E1A46"/>
    <w:rsid w:val="004E1EE5"/>
    <w:rsid w:val="004E259D"/>
    <w:rsid w:val="004E25C2"/>
    <w:rsid w:val="004E2951"/>
    <w:rsid w:val="004E37E4"/>
    <w:rsid w:val="004E455A"/>
    <w:rsid w:val="004E47D4"/>
    <w:rsid w:val="004E4F02"/>
    <w:rsid w:val="004E52A2"/>
    <w:rsid w:val="004E5B5B"/>
    <w:rsid w:val="004E5C72"/>
    <w:rsid w:val="004E614A"/>
    <w:rsid w:val="004E6346"/>
    <w:rsid w:val="004E6668"/>
    <w:rsid w:val="004E7009"/>
    <w:rsid w:val="004E719E"/>
    <w:rsid w:val="004F0538"/>
    <w:rsid w:val="004F11CE"/>
    <w:rsid w:val="004F12A8"/>
    <w:rsid w:val="004F1A12"/>
    <w:rsid w:val="004F1DC0"/>
    <w:rsid w:val="004F1DD3"/>
    <w:rsid w:val="004F244C"/>
    <w:rsid w:val="004F2699"/>
    <w:rsid w:val="004F42D9"/>
    <w:rsid w:val="004F4741"/>
    <w:rsid w:val="004F4A58"/>
    <w:rsid w:val="004F552E"/>
    <w:rsid w:val="004F6101"/>
    <w:rsid w:val="004F6D32"/>
    <w:rsid w:val="004F71C9"/>
    <w:rsid w:val="004F74B3"/>
    <w:rsid w:val="004F786E"/>
    <w:rsid w:val="004F7C00"/>
    <w:rsid w:val="0050067E"/>
    <w:rsid w:val="005008E5"/>
    <w:rsid w:val="00500987"/>
    <w:rsid w:val="00501B62"/>
    <w:rsid w:val="00502A6F"/>
    <w:rsid w:val="00502EE5"/>
    <w:rsid w:val="00503005"/>
    <w:rsid w:val="00504088"/>
    <w:rsid w:val="0050418D"/>
    <w:rsid w:val="0050519E"/>
    <w:rsid w:val="005054DB"/>
    <w:rsid w:val="0050593F"/>
    <w:rsid w:val="00505BE2"/>
    <w:rsid w:val="00505CAC"/>
    <w:rsid w:val="00505FB3"/>
    <w:rsid w:val="00506071"/>
    <w:rsid w:val="0050640E"/>
    <w:rsid w:val="0050673C"/>
    <w:rsid w:val="00507033"/>
    <w:rsid w:val="00510188"/>
    <w:rsid w:val="00510CA6"/>
    <w:rsid w:val="00511DFF"/>
    <w:rsid w:val="00512618"/>
    <w:rsid w:val="00512D82"/>
    <w:rsid w:val="00513206"/>
    <w:rsid w:val="0051405D"/>
    <w:rsid w:val="00514168"/>
    <w:rsid w:val="00514755"/>
    <w:rsid w:val="0051585B"/>
    <w:rsid w:val="005168D4"/>
    <w:rsid w:val="005168FF"/>
    <w:rsid w:val="00517130"/>
    <w:rsid w:val="00520570"/>
    <w:rsid w:val="0052085C"/>
    <w:rsid w:val="00520919"/>
    <w:rsid w:val="0052149A"/>
    <w:rsid w:val="0052270D"/>
    <w:rsid w:val="00523514"/>
    <w:rsid w:val="005235F4"/>
    <w:rsid w:val="0052374F"/>
    <w:rsid w:val="00524415"/>
    <w:rsid w:val="005247C3"/>
    <w:rsid w:val="00525372"/>
    <w:rsid w:val="00530315"/>
    <w:rsid w:val="005311F2"/>
    <w:rsid w:val="0053133D"/>
    <w:rsid w:val="0053207F"/>
    <w:rsid w:val="005323A8"/>
    <w:rsid w:val="0053269E"/>
    <w:rsid w:val="005328F6"/>
    <w:rsid w:val="00532EE9"/>
    <w:rsid w:val="005332D1"/>
    <w:rsid w:val="00535298"/>
    <w:rsid w:val="00535362"/>
    <w:rsid w:val="005359E0"/>
    <w:rsid w:val="00536795"/>
    <w:rsid w:val="00536C7F"/>
    <w:rsid w:val="00537580"/>
    <w:rsid w:val="00540C2C"/>
    <w:rsid w:val="0054367D"/>
    <w:rsid w:val="00543958"/>
    <w:rsid w:val="005439B9"/>
    <w:rsid w:val="00543A17"/>
    <w:rsid w:val="0054443A"/>
    <w:rsid w:val="005447BC"/>
    <w:rsid w:val="0054492F"/>
    <w:rsid w:val="00545749"/>
    <w:rsid w:val="00545CD7"/>
    <w:rsid w:val="00550C6B"/>
    <w:rsid w:val="005510E1"/>
    <w:rsid w:val="00552023"/>
    <w:rsid w:val="005522E2"/>
    <w:rsid w:val="00552DAB"/>
    <w:rsid w:val="00555B69"/>
    <w:rsid w:val="00555CCB"/>
    <w:rsid w:val="00555F9A"/>
    <w:rsid w:val="005560D3"/>
    <w:rsid w:val="005564E0"/>
    <w:rsid w:val="00556A94"/>
    <w:rsid w:val="00556B20"/>
    <w:rsid w:val="0055766F"/>
    <w:rsid w:val="00557748"/>
    <w:rsid w:val="005578F4"/>
    <w:rsid w:val="00557CA8"/>
    <w:rsid w:val="00560175"/>
    <w:rsid w:val="005602D2"/>
    <w:rsid w:val="00560A1E"/>
    <w:rsid w:val="00561FBB"/>
    <w:rsid w:val="0056382F"/>
    <w:rsid w:val="00563C57"/>
    <w:rsid w:val="00564670"/>
    <w:rsid w:val="00565C4C"/>
    <w:rsid w:val="00566C9A"/>
    <w:rsid w:val="00567AB6"/>
    <w:rsid w:val="00567FCA"/>
    <w:rsid w:val="00570DE9"/>
    <w:rsid w:val="00571047"/>
    <w:rsid w:val="00571CE4"/>
    <w:rsid w:val="00572034"/>
    <w:rsid w:val="00573447"/>
    <w:rsid w:val="0057357B"/>
    <w:rsid w:val="0057375F"/>
    <w:rsid w:val="00574D7E"/>
    <w:rsid w:val="00576570"/>
    <w:rsid w:val="00577DB9"/>
    <w:rsid w:val="005804E6"/>
    <w:rsid w:val="00581401"/>
    <w:rsid w:val="005818D6"/>
    <w:rsid w:val="00581CA8"/>
    <w:rsid w:val="00581F9F"/>
    <w:rsid w:val="0058230E"/>
    <w:rsid w:val="00582827"/>
    <w:rsid w:val="00582C9C"/>
    <w:rsid w:val="005843F4"/>
    <w:rsid w:val="005847B0"/>
    <w:rsid w:val="0058493A"/>
    <w:rsid w:val="00585704"/>
    <w:rsid w:val="00586002"/>
    <w:rsid w:val="00586045"/>
    <w:rsid w:val="005869B2"/>
    <w:rsid w:val="005903CE"/>
    <w:rsid w:val="00590720"/>
    <w:rsid w:val="00590F7D"/>
    <w:rsid w:val="00591B54"/>
    <w:rsid w:val="00591CF8"/>
    <w:rsid w:val="00592932"/>
    <w:rsid w:val="005934B6"/>
    <w:rsid w:val="00593AE3"/>
    <w:rsid w:val="00594A8B"/>
    <w:rsid w:val="00594E2C"/>
    <w:rsid w:val="00594FA3"/>
    <w:rsid w:val="005958FD"/>
    <w:rsid w:val="00596B90"/>
    <w:rsid w:val="00596C00"/>
    <w:rsid w:val="00597858"/>
    <w:rsid w:val="005A00EB"/>
    <w:rsid w:val="005A0566"/>
    <w:rsid w:val="005A0592"/>
    <w:rsid w:val="005A0E77"/>
    <w:rsid w:val="005A210E"/>
    <w:rsid w:val="005A2AD8"/>
    <w:rsid w:val="005A2EF6"/>
    <w:rsid w:val="005A3F75"/>
    <w:rsid w:val="005A4D88"/>
    <w:rsid w:val="005A4E52"/>
    <w:rsid w:val="005A595A"/>
    <w:rsid w:val="005A5F7C"/>
    <w:rsid w:val="005A7530"/>
    <w:rsid w:val="005A780D"/>
    <w:rsid w:val="005A79D2"/>
    <w:rsid w:val="005B0740"/>
    <w:rsid w:val="005B101A"/>
    <w:rsid w:val="005B1F77"/>
    <w:rsid w:val="005B2619"/>
    <w:rsid w:val="005B2704"/>
    <w:rsid w:val="005B3952"/>
    <w:rsid w:val="005B4922"/>
    <w:rsid w:val="005B5E72"/>
    <w:rsid w:val="005B627E"/>
    <w:rsid w:val="005B79C7"/>
    <w:rsid w:val="005B7FD1"/>
    <w:rsid w:val="005B7FDF"/>
    <w:rsid w:val="005C10A8"/>
    <w:rsid w:val="005C1287"/>
    <w:rsid w:val="005C1A35"/>
    <w:rsid w:val="005C1B5E"/>
    <w:rsid w:val="005C2DA2"/>
    <w:rsid w:val="005C3B80"/>
    <w:rsid w:val="005C3C9C"/>
    <w:rsid w:val="005C6D42"/>
    <w:rsid w:val="005C7E43"/>
    <w:rsid w:val="005D0E0A"/>
    <w:rsid w:val="005D2062"/>
    <w:rsid w:val="005D27AE"/>
    <w:rsid w:val="005D2B74"/>
    <w:rsid w:val="005D2BC5"/>
    <w:rsid w:val="005D30FE"/>
    <w:rsid w:val="005D32DA"/>
    <w:rsid w:val="005D3527"/>
    <w:rsid w:val="005D58BA"/>
    <w:rsid w:val="005D69E0"/>
    <w:rsid w:val="005D76FD"/>
    <w:rsid w:val="005E0AA9"/>
    <w:rsid w:val="005E1C84"/>
    <w:rsid w:val="005E24FD"/>
    <w:rsid w:val="005E2914"/>
    <w:rsid w:val="005E3BB2"/>
    <w:rsid w:val="005E440D"/>
    <w:rsid w:val="005E4C98"/>
    <w:rsid w:val="005E4CBA"/>
    <w:rsid w:val="005E4CFD"/>
    <w:rsid w:val="005E4D41"/>
    <w:rsid w:val="005E56EE"/>
    <w:rsid w:val="005E59D4"/>
    <w:rsid w:val="005E6715"/>
    <w:rsid w:val="005E68DE"/>
    <w:rsid w:val="005E6A18"/>
    <w:rsid w:val="005E7106"/>
    <w:rsid w:val="005E74F0"/>
    <w:rsid w:val="005E7932"/>
    <w:rsid w:val="005F01B3"/>
    <w:rsid w:val="005F0FC3"/>
    <w:rsid w:val="005F1869"/>
    <w:rsid w:val="005F27C0"/>
    <w:rsid w:val="005F34D1"/>
    <w:rsid w:val="005F6E19"/>
    <w:rsid w:val="005F7332"/>
    <w:rsid w:val="005F748B"/>
    <w:rsid w:val="00600F7D"/>
    <w:rsid w:val="006010BF"/>
    <w:rsid w:val="006013AF"/>
    <w:rsid w:val="00601E15"/>
    <w:rsid w:val="0060218E"/>
    <w:rsid w:val="006021B8"/>
    <w:rsid w:val="0060367E"/>
    <w:rsid w:val="00604820"/>
    <w:rsid w:val="006048B9"/>
    <w:rsid w:val="00604EF3"/>
    <w:rsid w:val="00605C2C"/>
    <w:rsid w:val="00606E8A"/>
    <w:rsid w:val="0060784A"/>
    <w:rsid w:val="006078EC"/>
    <w:rsid w:val="006103F3"/>
    <w:rsid w:val="0061059A"/>
    <w:rsid w:val="00610A0D"/>
    <w:rsid w:val="00610BA1"/>
    <w:rsid w:val="00611192"/>
    <w:rsid w:val="00611F3C"/>
    <w:rsid w:val="0061460E"/>
    <w:rsid w:val="006156E9"/>
    <w:rsid w:val="00615A96"/>
    <w:rsid w:val="00615B30"/>
    <w:rsid w:val="006167B8"/>
    <w:rsid w:val="00620AF6"/>
    <w:rsid w:val="00620F2B"/>
    <w:rsid w:val="006221B1"/>
    <w:rsid w:val="0062316F"/>
    <w:rsid w:val="00623FA4"/>
    <w:rsid w:val="006246E0"/>
    <w:rsid w:val="00625288"/>
    <w:rsid w:val="00625606"/>
    <w:rsid w:val="00626811"/>
    <w:rsid w:val="00626DC0"/>
    <w:rsid w:val="006271A8"/>
    <w:rsid w:val="006272C9"/>
    <w:rsid w:val="0063008D"/>
    <w:rsid w:val="006302C0"/>
    <w:rsid w:val="00630709"/>
    <w:rsid w:val="0063077E"/>
    <w:rsid w:val="00630FF1"/>
    <w:rsid w:val="006324F4"/>
    <w:rsid w:val="006327B9"/>
    <w:rsid w:val="0063384A"/>
    <w:rsid w:val="00634650"/>
    <w:rsid w:val="006349D3"/>
    <w:rsid w:val="00635E71"/>
    <w:rsid w:val="00636E1A"/>
    <w:rsid w:val="00637544"/>
    <w:rsid w:val="0064047A"/>
    <w:rsid w:val="006415AB"/>
    <w:rsid w:val="0064238E"/>
    <w:rsid w:val="00642C36"/>
    <w:rsid w:val="006434B8"/>
    <w:rsid w:val="006435B3"/>
    <w:rsid w:val="00643894"/>
    <w:rsid w:val="00644531"/>
    <w:rsid w:val="00644D95"/>
    <w:rsid w:val="006456D4"/>
    <w:rsid w:val="0064588A"/>
    <w:rsid w:val="0064599C"/>
    <w:rsid w:val="00646495"/>
    <w:rsid w:val="00646585"/>
    <w:rsid w:val="00646CE4"/>
    <w:rsid w:val="00647B18"/>
    <w:rsid w:val="00647DC0"/>
    <w:rsid w:val="006504F5"/>
    <w:rsid w:val="00652A9D"/>
    <w:rsid w:val="00652AB3"/>
    <w:rsid w:val="006533F7"/>
    <w:rsid w:val="00653709"/>
    <w:rsid w:val="00653AF4"/>
    <w:rsid w:val="00655013"/>
    <w:rsid w:val="0065503E"/>
    <w:rsid w:val="0065532C"/>
    <w:rsid w:val="0065539D"/>
    <w:rsid w:val="00655448"/>
    <w:rsid w:val="00655A8D"/>
    <w:rsid w:val="00657935"/>
    <w:rsid w:val="00657E06"/>
    <w:rsid w:val="00662BF7"/>
    <w:rsid w:val="00665161"/>
    <w:rsid w:val="00665232"/>
    <w:rsid w:val="00666A14"/>
    <w:rsid w:val="00666E02"/>
    <w:rsid w:val="00666EBA"/>
    <w:rsid w:val="00670245"/>
    <w:rsid w:val="00672AC9"/>
    <w:rsid w:val="00672B8B"/>
    <w:rsid w:val="00673227"/>
    <w:rsid w:val="006739AD"/>
    <w:rsid w:val="00673F01"/>
    <w:rsid w:val="00673FE0"/>
    <w:rsid w:val="00674052"/>
    <w:rsid w:val="006748FE"/>
    <w:rsid w:val="00675251"/>
    <w:rsid w:val="0067561A"/>
    <w:rsid w:val="00675CA8"/>
    <w:rsid w:val="006763E3"/>
    <w:rsid w:val="00676753"/>
    <w:rsid w:val="00677B0A"/>
    <w:rsid w:val="00677C65"/>
    <w:rsid w:val="00677DC5"/>
    <w:rsid w:val="006807AE"/>
    <w:rsid w:val="00680DF3"/>
    <w:rsid w:val="00680E82"/>
    <w:rsid w:val="00682C60"/>
    <w:rsid w:val="0068315B"/>
    <w:rsid w:val="00683E58"/>
    <w:rsid w:val="006840EC"/>
    <w:rsid w:val="006841DE"/>
    <w:rsid w:val="00684A93"/>
    <w:rsid w:val="00685115"/>
    <w:rsid w:val="00686479"/>
    <w:rsid w:val="0068652C"/>
    <w:rsid w:val="0068672B"/>
    <w:rsid w:val="00686836"/>
    <w:rsid w:val="006901B5"/>
    <w:rsid w:val="006916A0"/>
    <w:rsid w:val="00693D7C"/>
    <w:rsid w:val="00693F26"/>
    <w:rsid w:val="00693FEE"/>
    <w:rsid w:val="0069432F"/>
    <w:rsid w:val="006952CF"/>
    <w:rsid w:val="00695EED"/>
    <w:rsid w:val="0069618B"/>
    <w:rsid w:val="00696912"/>
    <w:rsid w:val="00696B3A"/>
    <w:rsid w:val="00696D50"/>
    <w:rsid w:val="00696E07"/>
    <w:rsid w:val="00696E1A"/>
    <w:rsid w:val="00697851"/>
    <w:rsid w:val="00697EF9"/>
    <w:rsid w:val="006A0B41"/>
    <w:rsid w:val="006A10FA"/>
    <w:rsid w:val="006A11EF"/>
    <w:rsid w:val="006A12C9"/>
    <w:rsid w:val="006A17DA"/>
    <w:rsid w:val="006A2889"/>
    <w:rsid w:val="006A2A5D"/>
    <w:rsid w:val="006A30C2"/>
    <w:rsid w:val="006A3AD4"/>
    <w:rsid w:val="006A3FB2"/>
    <w:rsid w:val="006A495A"/>
    <w:rsid w:val="006A4E11"/>
    <w:rsid w:val="006A5CC2"/>
    <w:rsid w:val="006A7E8D"/>
    <w:rsid w:val="006A7EAD"/>
    <w:rsid w:val="006B03FA"/>
    <w:rsid w:val="006B0474"/>
    <w:rsid w:val="006B0BF3"/>
    <w:rsid w:val="006B12CA"/>
    <w:rsid w:val="006B2B60"/>
    <w:rsid w:val="006B37F5"/>
    <w:rsid w:val="006B3B22"/>
    <w:rsid w:val="006B475C"/>
    <w:rsid w:val="006B479A"/>
    <w:rsid w:val="006B5C80"/>
    <w:rsid w:val="006B5EF8"/>
    <w:rsid w:val="006B6B70"/>
    <w:rsid w:val="006B7B36"/>
    <w:rsid w:val="006B7B88"/>
    <w:rsid w:val="006B7EF7"/>
    <w:rsid w:val="006C15FC"/>
    <w:rsid w:val="006C1948"/>
    <w:rsid w:val="006C1D65"/>
    <w:rsid w:val="006C26D9"/>
    <w:rsid w:val="006C2C75"/>
    <w:rsid w:val="006C3F69"/>
    <w:rsid w:val="006C42C8"/>
    <w:rsid w:val="006C4365"/>
    <w:rsid w:val="006C47AF"/>
    <w:rsid w:val="006C4803"/>
    <w:rsid w:val="006C4A8C"/>
    <w:rsid w:val="006C4CBE"/>
    <w:rsid w:val="006C5E14"/>
    <w:rsid w:val="006C62E2"/>
    <w:rsid w:val="006C6670"/>
    <w:rsid w:val="006C7994"/>
    <w:rsid w:val="006D0D8C"/>
    <w:rsid w:val="006D148F"/>
    <w:rsid w:val="006D1C38"/>
    <w:rsid w:val="006D1DB0"/>
    <w:rsid w:val="006D1E3B"/>
    <w:rsid w:val="006D37A4"/>
    <w:rsid w:val="006D38A4"/>
    <w:rsid w:val="006D43A6"/>
    <w:rsid w:val="006D46D4"/>
    <w:rsid w:val="006D46FE"/>
    <w:rsid w:val="006D502B"/>
    <w:rsid w:val="006D5343"/>
    <w:rsid w:val="006D5397"/>
    <w:rsid w:val="006D554C"/>
    <w:rsid w:val="006D5A10"/>
    <w:rsid w:val="006D5C4F"/>
    <w:rsid w:val="006D5C8C"/>
    <w:rsid w:val="006D67F9"/>
    <w:rsid w:val="006D6C84"/>
    <w:rsid w:val="006D6CCA"/>
    <w:rsid w:val="006E00E7"/>
    <w:rsid w:val="006E035B"/>
    <w:rsid w:val="006E0D22"/>
    <w:rsid w:val="006E15A8"/>
    <w:rsid w:val="006E27C4"/>
    <w:rsid w:val="006E3D6F"/>
    <w:rsid w:val="006E47E8"/>
    <w:rsid w:val="006E4929"/>
    <w:rsid w:val="006E4D57"/>
    <w:rsid w:val="006E579A"/>
    <w:rsid w:val="006E5C0B"/>
    <w:rsid w:val="006E62E6"/>
    <w:rsid w:val="006E6891"/>
    <w:rsid w:val="006E7CDC"/>
    <w:rsid w:val="006E7F45"/>
    <w:rsid w:val="006F024C"/>
    <w:rsid w:val="006F0A5A"/>
    <w:rsid w:val="006F0B18"/>
    <w:rsid w:val="006F1999"/>
    <w:rsid w:val="006F1BF5"/>
    <w:rsid w:val="006F1D0C"/>
    <w:rsid w:val="006F274F"/>
    <w:rsid w:val="006F2864"/>
    <w:rsid w:val="006F2E4E"/>
    <w:rsid w:val="006F2E95"/>
    <w:rsid w:val="006F3C44"/>
    <w:rsid w:val="006F40F3"/>
    <w:rsid w:val="006F5365"/>
    <w:rsid w:val="006F566E"/>
    <w:rsid w:val="006F5F4A"/>
    <w:rsid w:val="006F6AEA"/>
    <w:rsid w:val="006F7B72"/>
    <w:rsid w:val="007005A5"/>
    <w:rsid w:val="00701AF7"/>
    <w:rsid w:val="007025B0"/>
    <w:rsid w:val="007037FA"/>
    <w:rsid w:val="00703ED4"/>
    <w:rsid w:val="00704F01"/>
    <w:rsid w:val="00704F92"/>
    <w:rsid w:val="00705BC4"/>
    <w:rsid w:val="00705D7A"/>
    <w:rsid w:val="00705E49"/>
    <w:rsid w:val="00707893"/>
    <w:rsid w:val="0071044C"/>
    <w:rsid w:val="00710528"/>
    <w:rsid w:val="00710537"/>
    <w:rsid w:val="007115E1"/>
    <w:rsid w:val="00711807"/>
    <w:rsid w:val="00711AC1"/>
    <w:rsid w:val="00713032"/>
    <w:rsid w:val="00713197"/>
    <w:rsid w:val="007133BA"/>
    <w:rsid w:val="00713539"/>
    <w:rsid w:val="00713750"/>
    <w:rsid w:val="00713DE1"/>
    <w:rsid w:val="00715A14"/>
    <w:rsid w:val="00715C3D"/>
    <w:rsid w:val="00716109"/>
    <w:rsid w:val="0071760A"/>
    <w:rsid w:val="00717B07"/>
    <w:rsid w:val="00717BDC"/>
    <w:rsid w:val="0072017D"/>
    <w:rsid w:val="0072017F"/>
    <w:rsid w:val="00720658"/>
    <w:rsid w:val="0072097E"/>
    <w:rsid w:val="00720B1D"/>
    <w:rsid w:val="00722591"/>
    <w:rsid w:val="007227B1"/>
    <w:rsid w:val="007237FA"/>
    <w:rsid w:val="00723A2C"/>
    <w:rsid w:val="00724FE4"/>
    <w:rsid w:val="00725882"/>
    <w:rsid w:val="00725A21"/>
    <w:rsid w:val="00725FB4"/>
    <w:rsid w:val="007261B0"/>
    <w:rsid w:val="007262D5"/>
    <w:rsid w:val="00726715"/>
    <w:rsid w:val="00730544"/>
    <w:rsid w:val="007310C5"/>
    <w:rsid w:val="00732C09"/>
    <w:rsid w:val="0073320C"/>
    <w:rsid w:val="00733CD1"/>
    <w:rsid w:val="00734047"/>
    <w:rsid w:val="007356FB"/>
    <w:rsid w:val="0073574A"/>
    <w:rsid w:val="00735A77"/>
    <w:rsid w:val="007362E0"/>
    <w:rsid w:val="00736812"/>
    <w:rsid w:val="00736FDA"/>
    <w:rsid w:val="00737266"/>
    <w:rsid w:val="007374CC"/>
    <w:rsid w:val="00737BEC"/>
    <w:rsid w:val="007404AA"/>
    <w:rsid w:val="007413D6"/>
    <w:rsid w:val="00741782"/>
    <w:rsid w:val="00741CAA"/>
    <w:rsid w:val="00743003"/>
    <w:rsid w:val="00744F5D"/>
    <w:rsid w:val="007458DD"/>
    <w:rsid w:val="00745F1E"/>
    <w:rsid w:val="00745F27"/>
    <w:rsid w:val="00747242"/>
    <w:rsid w:val="00747AB4"/>
    <w:rsid w:val="00747B6C"/>
    <w:rsid w:val="00753177"/>
    <w:rsid w:val="007532F1"/>
    <w:rsid w:val="00753F54"/>
    <w:rsid w:val="007546D9"/>
    <w:rsid w:val="0075491E"/>
    <w:rsid w:val="007552AC"/>
    <w:rsid w:val="007573C6"/>
    <w:rsid w:val="007603C7"/>
    <w:rsid w:val="007603D3"/>
    <w:rsid w:val="00760B52"/>
    <w:rsid w:val="00760D73"/>
    <w:rsid w:val="007614BA"/>
    <w:rsid w:val="007618EC"/>
    <w:rsid w:val="00762405"/>
    <w:rsid w:val="00762449"/>
    <w:rsid w:val="00765308"/>
    <w:rsid w:val="00765A90"/>
    <w:rsid w:val="00765B6B"/>
    <w:rsid w:val="0076614E"/>
    <w:rsid w:val="007665CF"/>
    <w:rsid w:val="007665F7"/>
    <w:rsid w:val="00766B1E"/>
    <w:rsid w:val="00767826"/>
    <w:rsid w:val="007704DD"/>
    <w:rsid w:val="00770743"/>
    <w:rsid w:val="0077221D"/>
    <w:rsid w:val="00773524"/>
    <w:rsid w:val="0077397C"/>
    <w:rsid w:val="007746F5"/>
    <w:rsid w:val="007751FA"/>
    <w:rsid w:val="007756EB"/>
    <w:rsid w:val="00775911"/>
    <w:rsid w:val="00776168"/>
    <w:rsid w:val="00776395"/>
    <w:rsid w:val="00776762"/>
    <w:rsid w:val="0077720C"/>
    <w:rsid w:val="0077727A"/>
    <w:rsid w:val="0077756C"/>
    <w:rsid w:val="00780138"/>
    <w:rsid w:val="00780B62"/>
    <w:rsid w:val="00781648"/>
    <w:rsid w:val="00781DE6"/>
    <w:rsid w:val="007822AC"/>
    <w:rsid w:val="00782318"/>
    <w:rsid w:val="007831A8"/>
    <w:rsid w:val="00783341"/>
    <w:rsid w:val="00783B0F"/>
    <w:rsid w:val="0078523E"/>
    <w:rsid w:val="0078576A"/>
    <w:rsid w:val="0078600A"/>
    <w:rsid w:val="0078682D"/>
    <w:rsid w:val="00786C43"/>
    <w:rsid w:val="00787528"/>
    <w:rsid w:val="007875F0"/>
    <w:rsid w:val="00790143"/>
    <w:rsid w:val="00791174"/>
    <w:rsid w:val="00791D44"/>
    <w:rsid w:val="00792034"/>
    <w:rsid w:val="00792855"/>
    <w:rsid w:val="00792AB3"/>
    <w:rsid w:val="00792D05"/>
    <w:rsid w:val="00794645"/>
    <w:rsid w:val="00795CDA"/>
    <w:rsid w:val="0079616D"/>
    <w:rsid w:val="007965A1"/>
    <w:rsid w:val="007965BD"/>
    <w:rsid w:val="007968FC"/>
    <w:rsid w:val="00796EBD"/>
    <w:rsid w:val="007A0338"/>
    <w:rsid w:val="007A0D58"/>
    <w:rsid w:val="007A1432"/>
    <w:rsid w:val="007A1D53"/>
    <w:rsid w:val="007A2699"/>
    <w:rsid w:val="007A2D80"/>
    <w:rsid w:val="007A2E48"/>
    <w:rsid w:val="007A3294"/>
    <w:rsid w:val="007A36E3"/>
    <w:rsid w:val="007A3853"/>
    <w:rsid w:val="007A4224"/>
    <w:rsid w:val="007A4AF4"/>
    <w:rsid w:val="007A4C34"/>
    <w:rsid w:val="007A5608"/>
    <w:rsid w:val="007A5A96"/>
    <w:rsid w:val="007A5B88"/>
    <w:rsid w:val="007A699B"/>
    <w:rsid w:val="007B0CF9"/>
    <w:rsid w:val="007B1D40"/>
    <w:rsid w:val="007B2464"/>
    <w:rsid w:val="007B3327"/>
    <w:rsid w:val="007B362B"/>
    <w:rsid w:val="007B3B34"/>
    <w:rsid w:val="007B3CC1"/>
    <w:rsid w:val="007B3DAA"/>
    <w:rsid w:val="007B421E"/>
    <w:rsid w:val="007B5A3B"/>
    <w:rsid w:val="007B72E9"/>
    <w:rsid w:val="007C05AA"/>
    <w:rsid w:val="007C0C03"/>
    <w:rsid w:val="007C0CD3"/>
    <w:rsid w:val="007C1097"/>
    <w:rsid w:val="007C1B44"/>
    <w:rsid w:val="007C2962"/>
    <w:rsid w:val="007C2AC2"/>
    <w:rsid w:val="007C3EF6"/>
    <w:rsid w:val="007C53A9"/>
    <w:rsid w:val="007C5E1F"/>
    <w:rsid w:val="007C61A7"/>
    <w:rsid w:val="007C7086"/>
    <w:rsid w:val="007C7266"/>
    <w:rsid w:val="007C7339"/>
    <w:rsid w:val="007C7F48"/>
    <w:rsid w:val="007D0C2D"/>
    <w:rsid w:val="007D23EC"/>
    <w:rsid w:val="007D2F5E"/>
    <w:rsid w:val="007D35EA"/>
    <w:rsid w:val="007D4217"/>
    <w:rsid w:val="007D4919"/>
    <w:rsid w:val="007D4C00"/>
    <w:rsid w:val="007D5211"/>
    <w:rsid w:val="007D5259"/>
    <w:rsid w:val="007D6301"/>
    <w:rsid w:val="007D6E78"/>
    <w:rsid w:val="007D73E4"/>
    <w:rsid w:val="007E07CC"/>
    <w:rsid w:val="007E08D8"/>
    <w:rsid w:val="007E0D4F"/>
    <w:rsid w:val="007E14DA"/>
    <w:rsid w:val="007E1886"/>
    <w:rsid w:val="007E1F68"/>
    <w:rsid w:val="007E1FA5"/>
    <w:rsid w:val="007E305A"/>
    <w:rsid w:val="007E4D8F"/>
    <w:rsid w:val="007E5940"/>
    <w:rsid w:val="007E5CB0"/>
    <w:rsid w:val="007E5D19"/>
    <w:rsid w:val="007E5FC9"/>
    <w:rsid w:val="007E700D"/>
    <w:rsid w:val="007E70BC"/>
    <w:rsid w:val="007E71C1"/>
    <w:rsid w:val="007E7E88"/>
    <w:rsid w:val="007F053A"/>
    <w:rsid w:val="007F2037"/>
    <w:rsid w:val="007F21E2"/>
    <w:rsid w:val="007F272A"/>
    <w:rsid w:val="007F280F"/>
    <w:rsid w:val="007F3672"/>
    <w:rsid w:val="007F3A80"/>
    <w:rsid w:val="007F3C02"/>
    <w:rsid w:val="007F4532"/>
    <w:rsid w:val="007F4927"/>
    <w:rsid w:val="007F513F"/>
    <w:rsid w:val="007F5920"/>
    <w:rsid w:val="007F5D6E"/>
    <w:rsid w:val="007F5E14"/>
    <w:rsid w:val="007F621A"/>
    <w:rsid w:val="007F62FE"/>
    <w:rsid w:val="007F7BC1"/>
    <w:rsid w:val="007F7E8C"/>
    <w:rsid w:val="0080011B"/>
    <w:rsid w:val="00800B78"/>
    <w:rsid w:val="008012A1"/>
    <w:rsid w:val="00801FA4"/>
    <w:rsid w:val="00804AD9"/>
    <w:rsid w:val="00804E46"/>
    <w:rsid w:val="00804E4B"/>
    <w:rsid w:val="00805BED"/>
    <w:rsid w:val="00806875"/>
    <w:rsid w:val="00807E89"/>
    <w:rsid w:val="00810FE4"/>
    <w:rsid w:val="008111BE"/>
    <w:rsid w:val="00811220"/>
    <w:rsid w:val="008124E6"/>
    <w:rsid w:val="00812B70"/>
    <w:rsid w:val="00812FD0"/>
    <w:rsid w:val="00813322"/>
    <w:rsid w:val="008134B2"/>
    <w:rsid w:val="00813A50"/>
    <w:rsid w:val="00813EED"/>
    <w:rsid w:val="008143AD"/>
    <w:rsid w:val="00814B43"/>
    <w:rsid w:val="00815133"/>
    <w:rsid w:val="00815146"/>
    <w:rsid w:val="008154C6"/>
    <w:rsid w:val="00815D97"/>
    <w:rsid w:val="008178FE"/>
    <w:rsid w:val="00817A98"/>
    <w:rsid w:val="008202D4"/>
    <w:rsid w:val="008221CB"/>
    <w:rsid w:val="00824118"/>
    <w:rsid w:val="00824EA6"/>
    <w:rsid w:val="008253DD"/>
    <w:rsid w:val="00825736"/>
    <w:rsid w:val="008264D4"/>
    <w:rsid w:val="00826950"/>
    <w:rsid w:val="00827AA9"/>
    <w:rsid w:val="00830132"/>
    <w:rsid w:val="0083042A"/>
    <w:rsid w:val="008315DC"/>
    <w:rsid w:val="0083193E"/>
    <w:rsid w:val="00832D5F"/>
    <w:rsid w:val="00832DB8"/>
    <w:rsid w:val="00832E1F"/>
    <w:rsid w:val="008353EE"/>
    <w:rsid w:val="00835798"/>
    <w:rsid w:val="00835D93"/>
    <w:rsid w:val="00835F49"/>
    <w:rsid w:val="008362C4"/>
    <w:rsid w:val="008376F8"/>
    <w:rsid w:val="008378F0"/>
    <w:rsid w:val="00837A3C"/>
    <w:rsid w:val="00840669"/>
    <w:rsid w:val="0084086F"/>
    <w:rsid w:val="00840D21"/>
    <w:rsid w:val="0084181F"/>
    <w:rsid w:val="0084186D"/>
    <w:rsid w:val="00841C13"/>
    <w:rsid w:val="0084203F"/>
    <w:rsid w:val="008425B1"/>
    <w:rsid w:val="00844179"/>
    <w:rsid w:val="00844532"/>
    <w:rsid w:val="008465EB"/>
    <w:rsid w:val="00846658"/>
    <w:rsid w:val="00846CE3"/>
    <w:rsid w:val="00846EBA"/>
    <w:rsid w:val="0084745F"/>
    <w:rsid w:val="0084752E"/>
    <w:rsid w:val="00847B09"/>
    <w:rsid w:val="00847D5B"/>
    <w:rsid w:val="008519DF"/>
    <w:rsid w:val="00851A71"/>
    <w:rsid w:val="0085231F"/>
    <w:rsid w:val="00854B54"/>
    <w:rsid w:val="00854C3E"/>
    <w:rsid w:val="00856177"/>
    <w:rsid w:val="008566D1"/>
    <w:rsid w:val="00856E4C"/>
    <w:rsid w:val="0085731A"/>
    <w:rsid w:val="008577ED"/>
    <w:rsid w:val="008604EA"/>
    <w:rsid w:val="00860738"/>
    <w:rsid w:val="00860F8F"/>
    <w:rsid w:val="0086103D"/>
    <w:rsid w:val="0086126B"/>
    <w:rsid w:val="00862BB8"/>
    <w:rsid w:val="00863C72"/>
    <w:rsid w:val="00864416"/>
    <w:rsid w:val="00864A28"/>
    <w:rsid w:val="0086516E"/>
    <w:rsid w:val="00865256"/>
    <w:rsid w:val="00865B77"/>
    <w:rsid w:val="008668AF"/>
    <w:rsid w:val="00867811"/>
    <w:rsid w:val="00870473"/>
    <w:rsid w:val="00871055"/>
    <w:rsid w:val="00872A2A"/>
    <w:rsid w:val="008737D9"/>
    <w:rsid w:val="00873DFE"/>
    <w:rsid w:val="0087505D"/>
    <w:rsid w:val="0087672C"/>
    <w:rsid w:val="008771BD"/>
    <w:rsid w:val="00877D48"/>
    <w:rsid w:val="0088066E"/>
    <w:rsid w:val="00881004"/>
    <w:rsid w:val="00882169"/>
    <w:rsid w:val="00882D06"/>
    <w:rsid w:val="008834BD"/>
    <w:rsid w:val="00883AB1"/>
    <w:rsid w:val="00884576"/>
    <w:rsid w:val="0088507D"/>
    <w:rsid w:val="00885EC6"/>
    <w:rsid w:val="008866BA"/>
    <w:rsid w:val="00887826"/>
    <w:rsid w:val="00887939"/>
    <w:rsid w:val="00890088"/>
    <w:rsid w:val="0089075A"/>
    <w:rsid w:val="008923FE"/>
    <w:rsid w:val="008927AF"/>
    <w:rsid w:val="00892B0C"/>
    <w:rsid w:val="00892ECF"/>
    <w:rsid w:val="00893761"/>
    <w:rsid w:val="00893D1A"/>
    <w:rsid w:val="00895672"/>
    <w:rsid w:val="00895C6C"/>
    <w:rsid w:val="00896A3D"/>
    <w:rsid w:val="00896D59"/>
    <w:rsid w:val="00896F1D"/>
    <w:rsid w:val="008A019C"/>
    <w:rsid w:val="008A05D0"/>
    <w:rsid w:val="008A0A7B"/>
    <w:rsid w:val="008A0E0C"/>
    <w:rsid w:val="008A0F0A"/>
    <w:rsid w:val="008A1713"/>
    <w:rsid w:val="008A1FC3"/>
    <w:rsid w:val="008A32DE"/>
    <w:rsid w:val="008A3443"/>
    <w:rsid w:val="008A46CC"/>
    <w:rsid w:val="008A4DC3"/>
    <w:rsid w:val="008A543B"/>
    <w:rsid w:val="008A55F3"/>
    <w:rsid w:val="008A62C6"/>
    <w:rsid w:val="008A66F8"/>
    <w:rsid w:val="008A76F7"/>
    <w:rsid w:val="008A7D06"/>
    <w:rsid w:val="008B0987"/>
    <w:rsid w:val="008B1521"/>
    <w:rsid w:val="008B2288"/>
    <w:rsid w:val="008B24DE"/>
    <w:rsid w:val="008B341D"/>
    <w:rsid w:val="008B379A"/>
    <w:rsid w:val="008B4028"/>
    <w:rsid w:val="008B4A86"/>
    <w:rsid w:val="008B516C"/>
    <w:rsid w:val="008B51BB"/>
    <w:rsid w:val="008B5AF1"/>
    <w:rsid w:val="008B5D17"/>
    <w:rsid w:val="008B622C"/>
    <w:rsid w:val="008B6B3F"/>
    <w:rsid w:val="008B6C16"/>
    <w:rsid w:val="008B6C25"/>
    <w:rsid w:val="008B6E85"/>
    <w:rsid w:val="008B70A3"/>
    <w:rsid w:val="008B759E"/>
    <w:rsid w:val="008C0DEE"/>
    <w:rsid w:val="008C141B"/>
    <w:rsid w:val="008C176C"/>
    <w:rsid w:val="008C1F5F"/>
    <w:rsid w:val="008C387B"/>
    <w:rsid w:val="008C387C"/>
    <w:rsid w:val="008C3CB8"/>
    <w:rsid w:val="008C4759"/>
    <w:rsid w:val="008C5130"/>
    <w:rsid w:val="008C6977"/>
    <w:rsid w:val="008C69C0"/>
    <w:rsid w:val="008C6C9B"/>
    <w:rsid w:val="008C7067"/>
    <w:rsid w:val="008D02AA"/>
    <w:rsid w:val="008D12F1"/>
    <w:rsid w:val="008D1343"/>
    <w:rsid w:val="008D19A9"/>
    <w:rsid w:val="008D1C79"/>
    <w:rsid w:val="008D25D6"/>
    <w:rsid w:val="008D2995"/>
    <w:rsid w:val="008D36B0"/>
    <w:rsid w:val="008D4F9B"/>
    <w:rsid w:val="008D56E2"/>
    <w:rsid w:val="008D5BBA"/>
    <w:rsid w:val="008D5C07"/>
    <w:rsid w:val="008D65DB"/>
    <w:rsid w:val="008D68AF"/>
    <w:rsid w:val="008D68CE"/>
    <w:rsid w:val="008D6EBE"/>
    <w:rsid w:val="008D7954"/>
    <w:rsid w:val="008E0830"/>
    <w:rsid w:val="008E12B4"/>
    <w:rsid w:val="008E1A0F"/>
    <w:rsid w:val="008E205C"/>
    <w:rsid w:val="008E205F"/>
    <w:rsid w:val="008E215C"/>
    <w:rsid w:val="008E2B0C"/>
    <w:rsid w:val="008E307B"/>
    <w:rsid w:val="008E3142"/>
    <w:rsid w:val="008E3D14"/>
    <w:rsid w:val="008E5308"/>
    <w:rsid w:val="008E5DFD"/>
    <w:rsid w:val="008E6549"/>
    <w:rsid w:val="008E706A"/>
    <w:rsid w:val="008E7D3B"/>
    <w:rsid w:val="008F08C3"/>
    <w:rsid w:val="008F1180"/>
    <w:rsid w:val="008F1371"/>
    <w:rsid w:val="008F19EB"/>
    <w:rsid w:val="008F1DFD"/>
    <w:rsid w:val="008F1F6B"/>
    <w:rsid w:val="008F2E0C"/>
    <w:rsid w:val="008F2FC9"/>
    <w:rsid w:val="008F3003"/>
    <w:rsid w:val="008F31D1"/>
    <w:rsid w:val="008F340D"/>
    <w:rsid w:val="008F349E"/>
    <w:rsid w:val="008F377A"/>
    <w:rsid w:val="008F3D7A"/>
    <w:rsid w:val="008F4B1E"/>
    <w:rsid w:val="008F55D6"/>
    <w:rsid w:val="008F5C26"/>
    <w:rsid w:val="008F74CF"/>
    <w:rsid w:val="008F7531"/>
    <w:rsid w:val="0090088E"/>
    <w:rsid w:val="00900AC6"/>
    <w:rsid w:val="00901719"/>
    <w:rsid w:val="00901D6A"/>
    <w:rsid w:val="00902714"/>
    <w:rsid w:val="00902C2B"/>
    <w:rsid w:val="00902D19"/>
    <w:rsid w:val="00902E68"/>
    <w:rsid w:val="00903902"/>
    <w:rsid w:val="00903E1E"/>
    <w:rsid w:val="00903F0A"/>
    <w:rsid w:val="009051F8"/>
    <w:rsid w:val="00905BA9"/>
    <w:rsid w:val="0090666F"/>
    <w:rsid w:val="009076AB"/>
    <w:rsid w:val="00907894"/>
    <w:rsid w:val="00907BB8"/>
    <w:rsid w:val="009129FA"/>
    <w:rsid w:val="00912C3B"/>
    <w:rsid w:val="00912D51"/>
    <w:rsid w:val="00913464"/>
    <w:rsid w:val="00913A40"/>
    <w:rsid w:val="00913D6B"/>
    <w:rsid w:val="00914AEA"/>
    <w:rsid w:val="00914C89"/>
    <w:rsid w:val="00914EB3"/>
    <w:rsid w:val="00916BCB"/>
    <w:rsid w:val="00916C4A"/>
    <w:rsid w:val="009177AA"/>
    <w:rsid w:val="00920091"/>
    <w:rsid w:val="00921A47"/>
    <w:rsid w:val="009221B5"/>
    <w:rsid w:val="00922294"/>
    <w:rsid w:val="00922D15"/>
    <w:rsid w:val="009230C7"/>
    <w:rsid w:val="0092621D"/>
    <w:rsid w:val="0092649D"/>
    <w:rsid w:val="00926773"/>
    <w:rsid w:val="00926C1D"/>
    <w:rsid w:val="00926E75"/>
    <w:rsid w:val="00927662"/>
    <w:rsid w:val="009303D7"/>
    <w:rsid w:val="0093126D"/>
    <w:rsid w:val="009314D5"/>
    <w:rsid w:val="00931A24"/>
    <w:rsid w:val="00933369"/>
    <w:rsid w:val="009335FD"/>
    <w:rsid w:val="00933955"/>
    <w:rsid w:val="00934298"/>
    <w:rsid w:val="00934352"/>
    <w:rsid w:val="00934939"/>
    <w:rsid w:val="00934DF2"/>
    <w:rsid w:val="009357E4"/>
    <w:rsid w:val="009369D0"/>
    <w:rsid w:val="00937717"/>
    <w:rsid w:val="00937EC7"/>
    <w:rsid w:val="00940AA9"/>
    <w:rsid w:val="00940C6C"/>
    <w:rsid w:val="00940D57"/>
    <w:rsid w:val="00941993"/>
    <w:rsid w:val="00941BA6"/>
    <w:rsid w:val="00941C64"/>
    <w:rsid w:val="009425A7"/>
    <w:rsid w:val="009437EB"/>
    <w:rsid w:val="00944076"/>
    <w:rsid w:val="009444BE"/>
    <w:rsid w:val="00944DBF"/>
    <w:rsid w:val="009455C0"/>
    <w:rsid w:val="009466C1"/>
    <w:rsid w:val="0094750E"/>
    <w:rsid w:val="00951110"/>
    <w:rsid w:val="00952798"/>
    <w:rsid w:val="00952CBE"/>
    <w:rsid w:val="00953594"/>
    <w:rsid w:val="009536F1"/>
    <w:rsid w:val="009541C7"/>
    <w:rsid w:val="009542C6"/>
    <w:rsid w:val="009546D2"/>
    <w:rsid w:val="0095485B"/>
    <w:rsid w:val="00954E84"/>
    <w:rsid w:val="0095506D"/>
    <w:rsid w:val="00955A9C"/>
    <w:rsid w:val="00955D02"/>
    <w:rsid w:val="00956CD6"/>
    <w:rsid w:val="009570C4"/>
    <w:rsid w:val="00957667"/>
    <w:rsid w:val="009604DE"/>
    <w:rsid w:val="0096111E"/>
    <w:rsid w:val="009612B2"/>
    <w:rsid w:val="009615C2"/>
    <w:rsid w:val="00961883"/>
    <w:rsid w:val="0096207C"/>
    <w:rsid w:val="00962849"/>
    <w:rsid w:val="00963DB9"/>
    <w:rsid w:val="0096440F"/>
    <w:rsid w:val="00964434"/>
    <w:rsid w:val="0096466C"/>
    <w:rsid w:val="00965A43"/>
    <w:rsid w:val="00966A15"/>
    <w:rsid w:val="00967293"/>
    <w:rsid w:val="00967923"/>
    <w:rsid w:val="00967E40"/>
    <w:rsid w:val="00967E77"/>
    <w:rsid w:val="00970327"/>
    <w:rsid w:val="0097033A"/>
    <w:rsid w:val="00971EC8"/>
    <w:rsid w:val="00972B25"/>
    <w:rsid w:val="00972B99"/>
    <w:rsid w:val="00972C20"/>
    <w:rsid w:val="00972E3F"/>
    <w:rsid w:val="00972EC7"/>
    <w:rsid w:val="00973CB4"/>
    <w:rsid w:val="00974328"/>
    <w:rsid w:val="00974550"/>
    <w:rsid w:val="009754DE"/>
    <w:rsid w:val="0097607A"/>
    <w:rsid w:val="0097610A"/>
    <w:rsid w:val="009769AE"/>
    <w:rsid w:val="00976D5E"/>
    <w:rsid w:val="00976EA1"/>
    <w:rsid w:val="009774BF"/>
    <w:rsid w:val="0098046E"/>
    <w:rsid w:val="00980F3C"/>
    <w:rsid w:val="00981639"/>
    <w:rsid w:val="00981C8D"/>
    <w:rsid w:val="00982621"/>
    <w:rsid w:val="009830A2"/>
    <w:rsid w:val="0098337B"/>
    <w:rsid w:val="0098425B"/>
    <w:rsid w:val="009853B3"/>
    <w:rsid w:val="00987299"/>
    <w:rsid w:val="00987DBF"/>
    <w:rsid w:val="00990619"/>
    <w:rsid w:val="009907A8"/>
    <w:rsid w:val="0099138A"/>
    <w:rsid w:val="00992B77"/>
    <w:rsid w:val="009938CF"/>
    <w:rsid w:val="00993F79"/>
    <w:rsid w:val="00995511"/>
    <w:rsid w:val="009956CC"/>
    <w:rsid w:val="00995C53"/>
    <w:rsid w:val="0099612E"/>
    <w:rsid w:val="00996C69"/>
    <w:rsid w:val="0099707E"/>
    <w:rsid w:val="00997538"/>
    <w:rsid w:val="009A0C21"/>
    <w:rsid w:val="009A1DEF"/>
    <w:rsid w:val="009A23F5"/>
    <w:rsid w:val="009A348A"/>
    <w:rsid w:val="009A3709"/>
    <w:rsid w:val="009A3BFD"/>
    <w:rsid w:val="009A4250"/>
    <w:rsid w:val="009A523A"/>
    <w:rsid w:val="009A55FB"/>
    <w:rsid w:val="009A5858"/>
    <w:rsid w:val="009A58C5"/>
    <w:rsid w:val="009A6769"/>
    <w:rsid w:val="009A6A3B"/>
    <w:rsid w:val="009A6A51"/>
    <w:rsid w:val="009A6E06"/>
    <w:rsid w:val="009A7434"/>
    <w:rsid w:val="009A7B80"/>
    <w:rsid w:val="009B0178"/>
    <w:rsid w:val="009B0DDC"/>
    <w:rsid w:val="009B13E1"/>
    <w:rsid w:val="009B268C"/>
    <w:rsid w:val="009B2B1A"/>
    <w:rsid w:val="009B3592"/>
    <w:rsid w:val="009B3887"/>
    <w:rsid w:val="009B409A"/>
    <w:rsid w:val="009B4B34"/>
    <w:rsid w:val="009B5782"/>
    <w:rsid w:val="009B585D"/>
    <w:rsid w:val="009B5F13"/>
    <w:rsid w:val="009B6203"/>
    <w:rsid w:val="009B6207"/>
    <w:rsid w:val="009B6961"/>
    <w:rsid w:val="009B77F3"/>
    <w:rsid w:val="009C0156"/>
    <w:rsid w:val="009C033D"/>
    <w:rsid w:val="009C0521"/>
    <w:rsid w:val="009C0B4F"/>
    <w:rsid w:val="009C0C73"/>
    <w:rsid w:val="009C0E55"/>
    <w:rsid w:val="009C0EE2"/>
    <w:rsid w:val="009C1D2F"/>
    <w:rsid w:val="009C1F2E"/>
    <w:rsid w:val="009C3E43"/>
    <w:rsid w:val="009C4258"/>
    <w:rsid w:val="009C441F"/>
    <w:rsid w:val="009C4D17"/>
    <w:rsid w:val="009C5132"/>
    <w:rsid w:val="009C5444"/>
    <w:rsid w:val="009C5C23"/>
    <w:rsid w:val="009C70B7"/>
    <w:rsid w:val="009C75B5"/>
    <w:rsid w:val="009C77EC"/>
    <w:rsid w:val="009C79AD"/>
    <w:rsid w:val="009D02C7"/>
    <w:rsid w:val="009D07AD"/>
    <w:rsid w:val="009D0DA6"/>
    <w:rsid w:val="009D3533"/>
    <w:rsid w:val="009D35DE"/>
    <w:rsid w:val="009D4364"/>
    <w:rsid w:val="009D4E9D"/>
    <w:rsid w:val="009D50FF"/>
    <w:rsid w:val="009D5282"/>
    <w:rsid w:val="009D5BF9"/>
    <w:rsid w:val="009D5D07"/>
    <w:rsid w:val="009D61ED"/>
    <w:rsid w:val="009D666B"/>
    <w:rsid w:val="009D7429"/>
    <w:rsid w:val="009D7AF7"/>
    <w:rsid w:val="009D7CE9"/>
    <w:rsid w:val="009D7FA0"/>
    <w:rsid w:val="009E0038"/>
    <w:rsid w:val="009E1902"/>
    <w:rsid w:val="009E1CF1"/>
    <w:rsid w:val="009E2117"/>
    <w:rsid w:val="009E21A4"/>
    <w:rsid w:val="009E278B"/>
    <w:rsid w:val="009E2ED5"/>
    <w:rsid w:val="009E3EAD"/>
    <w:rsid w:val="009E4129"/>
    <w:rsid w:val="009E460F"/>
    <w:rsid w:val="009E4963"/>
    <w:rsid w:val="009E5238"/>
    <w:rsid w:val="009E5D1D"/>
    <w:rsid w:val="009E661C"/>
    <w:rsid w:val="009E6B33"/>
    <w:rsid w:val="009E6CD2"/>
    <w:rsid w:val="009E7200"/>
    <w:rsid w:val="009E734B"/>
    <w:rsid w:val="009E7C28"/>
    <w:rsid w:val="009F04DB"/>
    <w:rsid w:val="009F25E6"/>
    <w:rsid w:val="009F2700"/>
    <w:rsid w:val="009F3973"/>
    <w:rsid w:val="009F3B4C"/>
    <w:rsid w:val="009F603E"/>
    <w:rsid w:val="009F656A"/>
    <w:rsid w:val="009F7857"/>
    <w:rsid w:val="009F7CBD"/>
    <w:rsid w:val="009F7F01"/>
    <w:rsid w:val="00A00BD9"/>
    <w:rsid w:val="00A00C73"/>
    <w:rsid w:val="00A0119A"/>
    <w:rsid w:val="00A014C3"/>
    <w:rsid w:val="00A02205"/>
    <w:rsid w:val="00A02221"/>
    <w:rsid w:val="00A03F64"/>
    <w:rsid w:val="00A048B3"/>
    <w:rsid w:val="00A05A9E"/>
    <w:rsid w:val="00A05BD3"/>
    <w:rsid w:val="00A05FB8"/>
    <w:rsid w:val="00A06900"/>
    <w:rsid w:val="00A10D84"/>
    <w:rsid w:val="00A110A0"/>
    <w:rsid w:val="00A1159F"/>
    <w:rsid w:val="00A1236C"/>
    <w:rsid w:val="00A12775"/>
    <w:rsid w:val="00A128B5"/>
    <w:rsid w:val="00A12B05"/>
    <w:rsid w:val="00A12E16"/>
    <w:rsid w:val="00A13E28"/>
    <w:rsid w:val="00A13F0B"/>
    <w:rsid w:val="00A140BF"/>
    <w:rsid w:val="00A14772"/>
    <w:rsid w:val="00A14A38"/>
    <w:rsid w:val="00A153B7"/>
    <w:rsid w:val="00A158A7"/>
    <w:rsid w:val="00A17907"/>
    <w:rsid w:val="00A20F72"/>
    <w:rsid w:val="00A21521"/>
    <w:rsid w:val="00A2167B"/>
    <w:rsid w:val="00A22868"/>
    <w:rsid w:val="00A238CA"/>
    <w:rsid w:val="00A24B51"/>
    <w:rsid w:val="00A25008"/>
    <w:rsid w:val="00A255EF"/>
    <w:rsid w:val="00A25854"/>
    <w:rsid w:val="00A25C1F"/>
    <w:rsid w:val="00A26899"/>
    <w:rsid w:val="00A26AAE"/>
    <w:rsid w:val="00A32156"/>
    <w:rsid w:val="00A32A77"/>
    <w:rsid w:val="00A34255"/>
    <w:rsid w:val="00A3493D"/>
    <w:rsid w:val="00A35301"/>
    <w:rsid w:val="00A3583B"/>
    <w:rsid w:val="00A35932"/>
    <w:rsid w:val="00A36323"/>
    <w:rsid w:val="00A36F69"/>
    <w:rsid w:val="00A401C0"/>
    <w:rsid w:val="00A40B65"/>
    <w:rsid w:val="00A41BD8"/>
    <w:rsid w:val="00A41C5C"/>
    <w:rsid w:val="00A42179"/>
    <w:rsid w:val="00A437A6"/>
    <w:rsid w:val="00A43C07"/>
    <w:rsid w:val="00A43E11"/>
    <w:rsid w:val="00A448A1"/>
    <w:rsid w:val="00A45CA6"/>
    <w:rsid w:val="00A46D2C"/>
    <w:rsid w:val="00A477B2"/>
    <w:rsid w:val="00A47A6E"/>
    <w:rsid w:val="00A504FD"/>
    <w:rsid w:val="00A506E3"/>
    <w:rsid w:val="00A50CE1"/>
    <w:rsid w:val="00A511F8"/>
    <w:rsid w:val="00A51345"/>
    <w:rsid w:val="00A5237C"/>
    <w:rsid w:val="00A523EB"/>
    <w:rsid w:val="00A52ACE"/>
    <w:rsid w:val="00A542D4"/>
    <w:rsid w:val="00A54999"/>
    <w:rsid w:val="00A54FBD"/>
    <w:rsid w:val="00A555AD"/>
    <w:rsid w:val="00A55F0E"/>
    <w:rsid w:val="00A563B1"/>
    <w:rsid w:val="00A564A5"/>
    <w:rsid w:val="00A56704"/>
    <w:rsid w:val="00A56BA0"/>
    <w:rsid w:val="00A56E19"/>
    <w:rsid w:val="00A573DC"/>
    <w:rsid w:val="00A577D0"/>
    <w:rsid w:val="00A57A4F"/>
    <w:rsid w:val="00A607E5"/>
    <w:rsid w:val="00A60D85"/>
    <w:rsid w:val="00A623DC"/>
    <w:rsid w:val="00A62419"/>
    <w:rsid w:val="00A62BCE"/>
    <w:rsid w:val="00A62C8F"/>
    <w:rsid w:val="00A6308D"/>
    <w:rsid w:val="00A63543"/>
    <w:rsid w:val="00A6478A"/>
    <w:rsid w:val="00A64FEA"/>
    <w:rsid w:val="00A65013"/>
    <w:rsid w:val="00A65872"/>
    <w:rsid w:val="00A662D5"/>
    <w:rsid w:val="00A66959"/>
    <w:rsid w:val="00A66C0B"/>
    <w:rsid w:val="00A66E83"/>
    <w:rsid w:val="00A6743F"/>
    <w:rsid w:val="00A67A37"/>
    <w:rsid w:val="00A70150"/>
    <w:rsid w:val="00A71BBA"/>
    <w:rsid w:val="00A723F7"/>
    <w:rsid w:val="00A737AB"/>
    <w:rsid w:val="00A73CFE"/>
    <w:rsid w:val="00A73DFE"/>
    <w:rsid w:val="00A7438D"/>
    <w:rsid w:val="00A74CDF"/>
    <w:rsid w:val="00A74F6B"/>
    <w:rsid w:val="00A7510D"/>
    <w:rsid w:val="00A75292"/>
    <w:rsid w:val="00A75CA8"/>
    <w:rsid w:val="00A76FFF"/>
    <w:rsid w:val="00A80977"/>
    <w:rsid w:val="00A80CB9"/>
    <w:rsid w:val="00A80D8C"/>
    <w:rsid w:val="00A8190E"/>
    <w:rsid w:val="00A81E80"/>
    <w:rsid w:val="00A83222"/>
    <w:rsid w:val="00A8345F"/>
    <w:rsid w:val="00A84970"/>
    <w:rsid w:val="00A84D14"/>
    <w:rsid w:val="00A84F70"/>
    <w:rsid w:val="00A85152"/>
    <w:rsid w:val="00A85FC6"/>
    <w:rsid w:val="00A87484"/>
    <w:rsid w:val="00A87A2B"/>
    <w:rsid w:val="00A901A8"/>
    <w:rsid w:val="00A903A5"/>
    <w:rsid w:val="00A90538"/>
    <w:rsid w:val="00A92800"/>
    <w:rsid w:val="00A930F6"/>
    <w:rsid w:val="00A93149"/>
    <w:rsid w:val="00A93751"/>
    <w:rsid w:val="00A9376B"/>
    <w:rsid w:val="00A93F7D"/>
    <w:rsid w:val="00A94671"/>
    <w:rsid w:val="00A94716"/>
    <w:rsid w:val="00A95C76"/>
    <w:rsid w:val="00A9672E"/>
    <w:rsid w:val="00A96F33"/>
    <w:rsid w:val="00A97472"/>
    <w:rsid w:val="00AA06FA"/>
    <w:rsid w:val="00AA099F"/>
    <w:rsid w:val="00AA0DB4"/>
    <w:rsid w:val="00AA1EE5"/>
    <w:rsid w:val="00AA287A"/>
    <w:rsid w:val="00AA2A86"/>
    <w:rsid w:val="00AA3685"/>
    <w:rsid w:val="00AA369A"/>
    <w:rsid w:val="00AA3B91"/>
    <w:rsid w:val="00AA4960"/>
    <w:rsid w:val="00AA4C66"/>
    <w:rsid w:val="00AA4D5A"/>
    <w:rsid w:val="00AA671C"/>
    <w:rsid w:val="00AA7966"/>
    <w:rsid w:val="00AB0237"/>
    <w:rsid w:val="00AB0491"/>
    <w:rsid w:val="00AB0CBF"/>
    <w:rsid w:val="00AB152C"/>
    <w:rsid w:val="00AB15B6"/>
    <w:rsid w:val="00AB2495"/>
    <w:rsid w:val="00AB3CC7"/>
    <w:rsid w:val="00AB404B"/>
    <w:rsid w:val="00AB40F4"/>
    <w:rsid w:val="00AB4EBE"/>
    <w:rsid w:val="00AB4F94"/>
    <w:rsid w:val="00AB5680"/>
    <w:rsid w:val="00AB5CF9"/>
    <w:rsid w:val="00AB767F"/>
    <w:rsid w:val="00AB777B"/>
    <w:rsid w:val="00AC0A77"/>
    <w:rsid w:val="00AC0F6F"/>
    <w:rsid w:val="00AC106F"/>
    <w:rsid w:val="00AC200B"/>
    <w:rsid w:val="00AC2362"/>
    <w:rsid w:val="00AC256A"/>
    <w:rsid w:val="00AC265E"/>
    <w:rsid w:val="00AC26BF"/>
    <w:rsid w:val="00AC274E"/>
    <w:rsid w:val="00AC30F8"/>
    <w:rsid w:val="00AC32E2"/>
    <w:rsid w:val="00AC3E47"/>
    <w:rsid w:val="00AC4215"/>
    <w:rsid w:val="00AC4682"/>
    <w:rsid w:val="00AC4D04"/>
    <w:rsid w:val="00AC4D75"/>
    <w:rsid w:val="00AC6DB3"/>
    <w:rsid w:val="00AC72BB"/>
    <w:rsid w:val="00AC7457"/>
    <w:rsid w:val="00AC7D54"/>
    <w:rsid w:val="00AC7D8C"/>
    <w:rsid w:val="00AC7DF9"/>
    <w:rsid w:val="00AD0014"/>
    <w:rsid w:val="00AD0388"/>
    <w:rsid w:val="00AD0C46"/>
    <w:rsid w:val="00AD1887"/>
    <w:rsid w:val="00AD2098"/>
    <w:rsid w:val="00AD2C5E"/>
    <w:rsid w:val="00AD324C"/>
    <w:rsid w:val="00AD3B53"/>
    <w:rsid w:val="00AD4BDC"/>
    <w:rsid w:val="00AD4D72"/>
    <w:rsid w:val="00AD58F3"/>
    <w:rsid w:val="00AD5BA8"/>
    <w:rsid w:val="00AD600F"/>
    <w:rsid w:val="00AD60C4"/>
    <w:rsid w:val="00AD636A"/>
    <w:rsid w:val="00AD639C"/>
    <w:rsid w:val="00AD642C"/>
    <w:rsid w:val="00AD7237"/>
    <w:rsid w:val="00AD791A"/>
    <w:rsid w:val="00AD7EBC"/>
    <w:rsid w:val="00AE0462"/>
    <w:rsid w:val="00AE1337"/>
    <w:rsid w:val="00AE1400"/>
    <w:rsid w:val="00AE1573"/>
    <w:rsid w:val="00AE2E44"/>
    <w:rsid w:val="00AE403F"/>
    <w:rsid w:val="00AE430A"/>
    <w:rsid w:val="00AE4321"/>
    <w:rsid w:val="00AE48A2"/>
    <w:rsid w:val="00AE75E9"/>
    <w:rsid w:val="00AE7B22"/>
    <w:rsid w:val="00AE7CE8"/>
    <w:rsid w:val="00AF07D2"/>
    <w:rsid w:val="00AF0F14"/>
    <w:rsid w:val="00AF1414"/>
    <w:rsid w:val="00AF1649"/>
    <w:rsid w:val="00AF27C9"/>
    <w:rsid w:val="00AF4CE8"/>
    <w:rsid w:val="00AF5031"/>
    <w:rsid w:val="00AF50B0"/>
    <w:rsid w:val="00AF513E"/>
    <w:rsid w:val="00AF529B"/>
    <w:rsid w:val="00AF5551"/>
    <w:rsid w:val="00AF56BA"/>
    <w:rsid w:val="00AF6340"/>
    <w:rsid w:val="00AF6668"/>
    <w:rsid w:val="00AF7AC6"/>
    <w:rsid w:val="00B0038D"/>
    <w:rsid w:val="00B01C21"/>
    <w:rsid w:val="00B01D7F"/>
    <w:rsid w:val="00B02794"/>
    <w:rsid w:val="00B02814"/>
    <w:rsid w:val="00B02C29"/>
    <w:rsid w:val="00B030E7"/>
    <w:rsid w:val="00B03662"/>
    <w:rsid w:val="00B04C95"/>
    <w:rsid w:val="00B04DFE"/>
    <w:rsid w:val="00B052C4"/>
    <w:rsid w:val="00B05AF3"/>
    <w:rsid w:val="00B075BA"/>
    <w:rsid w:val="00B103C9"/>
    <w:rsid w:val="00B10B25"/>
    <w:rsid w:val="00B11AC5"/>
    <w:rsid w:val="00B11B2E"/>
    <w:rsid w:val="00B11C50"/>
    <w:rsid w:val="00B12E77"/>
    <w:rsid w:val="00B13440"/>
    <w:rsid w:val="00B13580"/>
    <w:rsid w:val="00B158E7"/>
    <w:rsid w:val="00B15C5E"/>
    <w:rsid w:val="00B16093"/>
    <w:rsid w:val="00B169C3"/>
    <w:rsid w:val="00B1718F"/>
    <w:rsid w:val="00B177CF"/>
    <w:rsid w:val="00B17DC1"/>
    <w:rsid w:val="00B201DC"/>
    <w:rsid w:val="00B20511"/>
    <w:rsid w:val="00B20CB3"/>
    <w:rsid w:val="00B2248D"/>
    <w:rsid w:val="00B23070"/>
    <w:rsid w:val="00B23678"/>
    <w:rsid w:val="00B23BAD"/>
    <w:rsid w:val="00B23D75"/>
    <w:rsid w:val="00B2406E"/>
    <w:rsid w:val="00B242EA"/>
    <w:rsid w:val="00B2470D"/>
    <w:rsid w:val="00B25349"/>
    <w:rsid w:val="00B27AE7"/>
    <w:rsid w:val="00B300F7"/>
    <w:rsid w:val="00B308A7"/>
    <w:rsid w:val="00B30B2C"/>
    <w:rsid w:val="00B30E80"/>
    <w:rsid w:val="00B3113B"/>
    <w:rsid w:val="00B31255"/>
    <w:rsid w:val="00B31BA5"/>
    <w:rsid w:val="00B32203"/>
    <w:rsid w:val="00B32995"/>
    <w:rsid w:val="00B33656"/>
    <w:rsid w:val="00B33C90"/>
    <w:rsid w:val="00B34338"/>
    <w:rsid w:val="00B34A44"/>
    <w:rsid w:val="00B3558D"/>
    <w:rsid w:val="00B35B07"/>
    <w:rsid w:val="00B35C90"/>
    <w:rsid w:val="00B35FEC"/>
    <w:rsid w:val="00B3634F"/>
    <w:rsid w:val="00B3680B"/>
    <w:rsid w:val="00B36D82"/>
    <w:rsid w:val="00B405B8"/>
    <w:rsid w:val="00B41FD5"/>
    <w:rsid w:val="00B42152"/>
    <w:rsid w:val="00B44642"/>
    <w:rsid w:val="00B4592C"/>
    <w:rsid w:val="00B47259"/>
    <w:rsid w:val="00B473F5"/>
    <w:rsid w:val="00B474E1"/>
    <w:rsid w:val="00B478E5"/>
    <w:rsid w:val="00B50792"/>
    <w:rsid w:val="00B50979"/>
    <w:rsid w:val="00B50D73"/>
    <w:rsid w:val="00B521B4"/>
    <w:rsid w:val="00B53280"/>
    <w:rsid w:val="00B54A70"/>
    <w:rsid w:val="00B54C49"/>
    <w:rsid w:val="00B55FED"/>
    <w:rsid w:val="00B56C5D"/>
    <w:rsid w:val="00B57517"/>
    <w:rsid w:val="00B60BF3"/>
    <w:rsid w:val="00B61424"/>
    <w:rsid w:val="00B6174E"/>
    <w:rsid w:val="00B619B3"/>
    <w:rsid w:val="00B61EAB"/>
    <w:rsid w:val="00B62032"/>
    <w:rsid w:val="00B6253E"/>
    <w:rsid w:val="00B627F0"/>
    <w:rsid w:val="00B628A7"/>
    <w:rsid w:val="00B63FFB"/>
    <w:rsid w:val="00B6426F"/>
    <w:rsid w:val="00B65435"/>
    <w:rsid w:val="00B6583B"/>
    <w:rsid w:val="00B66472"/>
    <w:rsid w:val="00B667AD"/>
    <w:rsid w:val="00B67928"/>
    <w:rsid w:val="00B70C0E"/>
    <w:rsid w:val="00B73633"/>
    <w:rsid w:val="00B738EC"/>
    <w:rsid w:val="00B73CA4"/>
    <w:rsid w:val="00B73DEE"/>
    <w:rsid w:val="00B748B3"/>
    <w:rsid w:val="00B749B3"/>
    <w:rsid w:val="00B74DBB"/>
    <w:rsid w:val="00B75057"/>
    <w:rsid w:val="00B752B4"/>
    <w:rsid w:val="00B759F5"/>
    <w:rsid w:val="00B77CAD"/>
    <w:rsid w:val="00B80658"/>
    <w:rsid w:val="00B81219"/>
    <w:rsid w:val="00B81E80"/>
    <w:rsid w:val="00B825DC"/>
    <w:rsid w:val="00B82C2B"/>
    <w:rsid w:val="00B82F47"/>
    <w:rsid w:val="00B8354A"/>
    <w:rsid w:val="00B83C11"/>
    <w:rsid w:val="00B83D88"/>
    <w:rsid w:val="00B845AE"/>
    <w:rsid w:val="00B852A5"/>
    <w:rsid w:val="00B85CAC"/>
    <w:rsid w:val="00B86B38"/>
    <w:rsid w:val="00B90264"/>
    <w:rsid w:val="00B9028E"/>
    <w:rsid w:val="00B912D2"/>
    <w:rsid w:val="00B916A5"/>
    <w:rsid w:val="00B93797"/>
    <w:rsid w:val="00B93A99"/>
    <w:rsid w:val="00B94264"/>
    <w:rsid w:val="00B94956"/>
    <w:rsid w:val="00B95C56"/>
    <w:rsid w:val="00B960B8"/>
    <w:rsid w:val="00B96415"/>
    <w:rsid w:val="00B968B2"/>
    <w:rsid w:val="00BA01F1"/>
    <w:rsid w:val="00BA02BC"/>
    <w:rsid w:val="00BA02D1"/>
    <w:rsid w:val="00BA0489"/>
    <w:rsid w:val="00BA065C"/>
    <w:rsid w:val="00BA08AE"/>
    <w:rsid w:val="00BA192C"/>
    <w:rsid w:val="00BA2A79"/>
    <w:rsid w:val="00BA42AB"/>
    <w:rsid w:val="00BA42E3"/>
    <w:rsid w:val="00BA4F13"/>
    <w:rsid w:val="00BA5699"/>
    <w:rsid w:val="00BA5B35"/>
    <w:rsid w:val="00BA692B"/>
    <w:rsid w:val="00BA6EF2"/>
    <w:rsid w:val="00BA726E"/>
    <w:rsid w:val="00BB0337"/>
    <w:rsid w:val="00BB0810"/>
    <w:rsid w:val="00BB1436"/>
    <w:rsid w:val="00BB1E46"/>
    <w:rsid w:val="00BB1F85"/>
    <w:rsid w:val="00BB3B3E"/>
    <w:rsid w:val="00BB3C38"/>
    <w:rsid w:val="00BB3E04"/>
    <w:rsid w:val="00BB49CF"/>
    <w:rsid w:val="00BB4B69"/>
    <w:rsid w:val="00BB4F93"/>
    <w:rsid w:val="00BB50B2"/>
    <w:rsid w:val="00BB533B"/>
    <w:rsid w:val="00BB55B9"/>
    <w:rsid w:val="00BB5634"/>
    <w:rsid w:val="00BB587B"/>
    <w:rsid w:val="00BB6857"/>
    <w:rsid w:val="00BB6D8E"/>
    <w:rsid w:val="00BB7422"/>
    <w:rsid w:val="00BC0756"/>
    <w:rsid w:val="00BC1D56"/>
    <w:rsid w:val="00BC2261"/>
    <w:rsid w:val="00BC2DEF"/>
    <w:rsid w:val="00BC32C2"/>
    <w:rsid w:val="00BC3E18"/>
    <w:rsid w:val="00BC4F42"/>
    <w:rsid w:val="00BC53D1"/>
    <w:rsid w:val="00BC56D6"/>
    <w:rsid w:val="00BC5D64"/>
    <w:rsid w:val="00BC6710"/>
    <w:rsid w:val="00BC70DE"/>
    <w:rsid w:val="00BC79ED"/>
    <w:rsid w:val="00BC7E44"/>
    <w:rsid w:val="00BD04B4"/>
    <w:rsid w:val="00BD05E4"/>
    <w:rsid w:val="00BD149B"/>
    <w:rsid w:val="00BD185D"/>
    <w:rsid w:val="00BD1CEB"/>
    <w:rsid w:val="00BD30DB"/>
    <w:rsid w:val="00BD3339"/>
    <w:rsid w:val="00BD5325"/>
    <w:rsid w:val="00BD5647"/>
    <w:rsid w:val="00BD64C3"/>
    <w:rsid w:val="00BD69E3"/>
    <w:rsid w:val="00BD6CB3"/>
    <w:rsid w:val="00BD6F6B"/>
    <w:rsid w:val="00BD71E3"/>
    <w:rsid w:val="00BD73FD"/>
    <w:rsid w:val="00BE0584"/>
    <w:rsid w:val="00BE0AC2"/>
    <w:rsid w:val="00BE0B7A"/>
    <w:rsid w:val="00BE1561"/>
    <w:rsid w:val="00BE2B79"/>
    <w:rsid w:val="00BE3CA9"/>
    <w:rsid w:val="00BE3EDE"/>
    <w:rsid w:val="00BE6375"/>
    <w:rsid w:val="00BE71C5"/>
    <w:rsid w:val="00BE7572"/>
    <w:rsid w:val="00BE7A66"/>
    <w:rsid w:val="00BE7CA3"/>
    <w:rsid w:val="00BF079C"/>
    <w:rsid w:val="00BF0A0B"/>
    <w:rsid w:val="00BF1062"/>
    <w:rsid w:val="00BF1873"/>
    <w:rsid w:val="00BF1C29"/>
    <w:rsid w:val="00BF1D8B"/>
    <w:rsid w:val="00BF41EB"/>
    <w:rsid w:val="00BF4488"/>
    <w:rsid w:val="00BF4C14"/>
    <w:rsid w:val="00BF55FA"/>
    <w:rsid w:val="00BF5D80"/>
    <w:rsid w:val="00BF62CB"/>
    <w:rsid w:val="00BF6BAB"/>
    <w:rsid w:val="00BF6CF3"/>
    <w:rsid w:val="00BF6F79"/>
    <w:rsid w:val="00BF7191"/>
    <w:rsid w:val="00BF71F5"/>
    <w:rsid w:val="00BF7448"/>
    <w:rsid w:val="00BF7C4A"/>
    <w:rsid w:val="00C00828"/>
    <w:rsid w:val="00C00BC5"/>
    <w:rsid w:val="00C01EAD"/>
    <w:rsid w:val="00C023CC"/>
    <w:rsid w:val="00C02C0D"/>
    <w:rsid w:val="00C035E2"/>
    <w:rsid w:val="00C03B26"/>
    <w:rsid w:val="00C0431F"/>
    <w:rsid w:val="00C047B7"/>
    <w:rsid w:val="00C05697"/>
    <w:rsid w:val="00C060FA"/>
    <w:rsid w:val="00C062E5"/>
    <w:rsid w:val="00C06EE5"/>
    <w:rsid w:val="00C072ED"/>
    <w:rsid w:val="00C0759F"/>
    <w:rsid w:val="00C075F1"/>
    <w:rsid w:val="00C078E1"/>
    <w:rsid w:val="00C07B0A"/>
    <w:rsid w:val="00C11FEC"/>
    <w:rsid w:val="00C1273A"/>
    <w:rsid w:val="00C13127"/>
    <w:rsid w:val="00C13AA6"/>
    <w:rsid w:val="00C142D0"/>
    <w:rsid w:val="00C14422"/>
    <w:rsid w:val="00C156DE"/>
    <w:rsid w:val="00C15EE5"/>
    <w:rsid w:val="00C16062"/>
    <w:rsid w:val="00C1626C"/>
    <w:rsid w:val="00C163BE"/>
    <w:rsid w:val="00C17C82"/>
    <w:rsid w:val="00C200C8"/>
    <w:rsid w:val="00C2037E"/>
    <w:rsid w:val="00C20405"/>
    <w:rsid w:val="00C206F1"/>
    <w:rsid w:val="00C21A9D"/>
    <w:rsid w:val="00C21BAB"/>
    <w:rsid w:val="00C22651"/>
    <w:rsid w:val="00C229C2"/>
    <w:rsid w:val="00C22A23"/>
    <w:rsid w:val="00C23A63"/>
    <w:rsid w:val="00C23CE6"/>
    <w:rsid w:val="00C2408D"/>
    <w:rsid w:val="00C25E28"/>
    <w:rsid w:val="00C26849"/>
    <w:rsid w:val="00C26A0A"/>
    <w:rsid w:val="00C26F50"/>
    <w:rsid w:val="00C27B0B"/>
    <w:rsid w:val="00C3065F"/>
    <w:rsid w:val="00C313DF"/>
    <w:rsid w:val="00C31506"/>
    <w:rsid w:val="00C31C2E"/>
    <w:rsid w:val="00C32173"/>
    <w:rsid w:val="00C325C3"/>
    <w:rsid w:val="00C326B5"/>
    <w:rsid w:val="00C32809"/>
    <w:rsid w:val="00C32911"/>
    <w:rsid w:val="00C333BA"/>
    <w:rsid w:val="00C34365"/>
    <w:rsid w:val="00C34C45"/>
    <w:rsid w:val="00C350E4"/>
    <w:rsid w:val="00C35940"/>
    <w:rsid w:val="00C35B45"/>
    <w:rsid w:val="00C3649A"/>
    <w:rsid w:val="00C36840"/>
    <w:rsid w:val="00C37EED"/>
    <w:rsid w:val="00C4007E"/>
    <w:rsid w:val="00C40D17"/>
    <w:rsid w:val="00C4149B"/>
    <w:rsid w:val="00C41B33"/>
    <w:rsid w:val="00C41B9D"/>
    <w:rsid w:val="00C41EBA"/>
    <w:rsid w:val="00C42317"/>
    <w:rsid w:val="00C42615"/>
    <w:rsid w:val="00C426EF"/>
    <w:rsid w:val="00C430E2"/>
    <w:rsid w:val="00C431F9"/>
    <w:rsid w:val="00C44370"/>
    <w:rsid w:val="00C447B1"/>
    <w:rsid w:val="00C44BED"/>
    <w:rsid w:val="00C44F03"/>
    <w:rsid w:val="00C45235"/>
    <w:rsid w:val="00C45ACC"/>
    <w:rsid w:val="00C47038"/>
    <w:rsid w:val="00C501DB"/>
    <w:rsid w:val="00C51CF9"/>
    <w:rsid w:val="00C52CA9"/>
    <w:rsid w:val="00C52DD9"/>
    <w:rsid w:val="00C53086"/>
    <w:rsid w:val="00C531B5"/>
    <w:rsid w:val="00C53AEB"/>
    <w:rsid w:val="00C53EF7"/>
    <w:rsid w:val="00C54516"/>
    <w:rsid w:val="00C55265"/>
    <w:rsid w:val="00C556F5"/>
    <w:rsid w:val="00C55745"/>
    <w:rsid w:val="00C559CA"/>
    <w:rsid w:val="00C566EF"/>
    <w:rsid w:val="00C60C28"/>
    <w:rsid w:val="00C623C2"/>
    <w:rsid w:val="00C6266E"/>
    <w:rsid w:val="00C626DE"/>
    <w:rsid w:val="00C6276A"/>
    <w:rsid w:val="00C62B79"/>
    <w:rsid w:val="00C63339"/>
    <w:rsid w:val="00C6531F"/>
    <w:rsid w:val="00C653E8"/>
    <w:rsid w:val="00C66011"/>
    <w:rsid w:val="00C665EA"/>
    <w:rsid w:val="00C666DF"/>
    <w:rsid w:val="00C676EE"/>
    <w:rsid w:val="00C67808"/>
    <w:rsid w:val="00C678F9"/>
    <w:rsid w:val="00C7034D"/>
    <w:rsid w:val="00C711F8"/>
    <w:rsid w:val="00C716FF"/>
    <w:rsid w:val="00C724CB"/>
    <w:rsid w:val="00C725E0"/>
    <w:rsid w:val="00C727B5"/>
    <w:rsid w:val="00C73376"/>
    <w:rsid w:val="00C73442"/>
    <w:rsid w:val="00C73629"/>
    <w:rsid w:val="00C739DB"/>
    <w:rsid w:val="00C74AF9"/>
    <w:rsid w:val="00C75083"/>
    <w:rsid w:val="00C767A2"/>
    <w:rsid w:val="00C768ED"/>
    <w:rsid w:val="00C76915"/>
    <w:rsid w:val="00C76DBA"/>
    <w:rsid w:val="00C77389"/>
    <w:rsid w:val="00C8104C"/>
    <w:rsid w:val="00C81380"/>
    <w:rsid w:val="00C81D31"/>
    <w:rsid w:val="00C821B9"/>
    <w:rsid w:val="00C83F36"/>
    <w:rsid w:val="00C83F83"/>
    <w:rsid w:val="00C858C8"/>
    <w:rsid w:val="00C85B51"/>
    <w:rsid w:val="00C85B82"/>
    <w:rsid w:val="00C86E53"/>
    <w:rsid w:val="00C87ACB"/>
    <w:rsid w:val="00C90879"/>
    <w:rsid w:val="00C910EE"/>
    <w:rsid w:val="00C91168"/>
    <w:rsid w:val="00C92438"/>
    <w:rsid w:val="00C92554"/>
    <w:rsid w:val="00C92608"/>
    <w:rsid w:val="00C92679"/>
    <w:rsid w:val="00C92684"/>
    <w:rsid w:val="00C94C20"/>
    <w:rsid w:val="00C951C5"/>
    <w:rsid w:val="00C95525"/>
    <w:rsid w:val="00C96079"/>
    <w:rsid w:val="00C96862"/>
    <w:rsid w:val="00C96CEF"/>
    <w:rsid w:val="00C97128"/>
    <w:rsid w:val="00C9764A"/>
    <w:rsid w:val="00CA0664"/>
    <w:rsid w:val="00CA08A1"/>
    <w:rsid w:val="00CA11E0"/>
    <w:rsid w:val="00CA15F1"/>
    <w:rsid w:val="00CA1EA2"/>
    <w:rsid w:val="00CA2B65"/>
    <w:rsid w:val="00CA2DD1"/>
    <w:rsid w:val="00CA4784"/>
    <w:rsid w:val="00CA4EC0"/>
    <w:rsid w:val="00CA52A6"/>
    <w:rsid w:val="00CA6CC8"/>
    <w:rsid w:val="00CA7381"/>
    <w:rsid w:val="00CA79B2"/>
    <w:rsid w:val="00CB0C98"/>
    <w:rsid w:val="00CB160F"/>
    <w:rsid w:val="00CB1D76"/>
    <w:rsid w:val="00CB2798"/>
    <w:rsid w:val="00CB2BBF"/>
    <w:rsid w:val="00CB3414"/>
    <w:rsid w:val="00CB3F20"/>
    <w:rsid w:val="00CB3FE3"/>
    <w:rsid w:val="00CB4065"/>
    <w:rsid w:val="00CB4B89"/>
    <w:rsid w:val="00CB52B9"/>
    <w:rsid w:val="00CB57D2"/>
    <w:rsid w:val="00CB5F03"/>
    <w:rsid w:val="00CB5F29"/>
    <w:rsid w:val="00CB6696"/>
    <w:rsid w:val="00CB6A83"/>
    <w:rsid w:val="00CB7E7A"/>
    <w:rsid w:val="00CC0174"/>
    <w:rsid w:val="00CC10C4"/>
    <w:rsid w:val="00CC1DE8"/>
    <w:rsid w:val="00CC1FD5"/>
    <w:rsid w:val="00CC2213"/>
    <w:rsid w:val="00CC2621"/>
    <w:rsid w:val="00CC2822"/>
    <w:rsid w:val="00CC3513"/>
    <w:rsid w:val="00CC3944"/>
    <w:rsid w:val="00CC4F02"/>
    <w:rsid w:val="00CC502F"/>
    <w:rsid w:val="00CC537E"/>
    <w:rsid w:val="00CC6319"/>
    <w:rsid w:val="00CC654B"/>
    <w:rsid w:val="00CC65DD"/>
    <w:rsid w:val="00CC6B45"/>
    <w:rsid w:val="00CC7587"/>
    <w:rsid w:val="00CC79E2"/>
    <w:rsid w:val="00CD037C"/>
    <w:rsid w:val="00CD0844"/>
    <w:rsid w:val="00CD0EDD"/>
    <w:rsid w:val="00CD136C"/>
    <w:rsid w:val="00CD1453"/>
    <w:rsid w:val="00CD1CE3"/>
    <w:rsid w:val="00CD1EE1"/>
    <w:rsid w:val="00CD294F"/>
    <w:rsid w:val="00CD2EE2"/>
    <w:rsid w:val="00CD3085"/>
    <w:rsid w:val="00CD3A21"/>
    <w:rsid w:val="00CD3A3E"/>
    <w:rsid w:val="00CD3C22"/>
    <w:rsid w:val="00CD3C8E"/>
    <w:rsid w:val="00CD3E5F"/>
    <w:rsid w:val="00CD448E"/>
    <w:rsid w:val="00CD454A"/>
    <w:rsid w:val="00CD5865"/>
    <w:rsid w:val="00CD6A54"/>
    <w:rsid w:val="00CD7BD1"/>
    <w:rsid w:val="00CD7BDE"/>
    <w:rsid w:val="00CE009D"/>
    <w:rsid w:val="00CE0570"/>
    <w:rsid w:val="00CE0A67"/>
    <w:rsid w:val="00CE0B14"/>
    <w:rsid w:val="00CE19FD"/>
    <w:rsid w:val="00CE20F1"/>
    <w:rsid w:val="00CE2D1C"/>
    <w:rsid w:val="00CE393D"/>
    <w:rsid w:val="00CE3BE0"/>
    <w:rsid w:val="00CE4518"/>
    <w:rsid w:val="00CE53C7"/>
    <w:rsid w:val="00CE55E9"/>
    <w:rsid w:val="00CE5FA3"/>
    <w:rsid w:val="00CE71E7"/>
    <w:rsid w:val="00CE7E67"/>
    <w:rsid w:val="00CF0DB1"/>
    <w:rsid w:val="00CF1618"/>
    <w:rsid w:val="00CF1706"/>
    <w:rsid w:val="00CF229A"/>
    <w:rsid w:val="00CF30B8"/>
    <w:rsid w:val="00CF3C90"/>
    <w:rsid w:val="00CF5FA5"/>
    <w:rsid w:val="00CF619B"/>
    <w:rsid w:val="00CF6761"/>
    <w:rsid w:val="00CF6B54"/>
    <w:rsid w:val="00CF74CC"/>
    <w:rsid w:val="00D00300"/>
    <w:rsid w:val="00D01295"/>
    <w:rsid w:val="00D021C9"/>
    <w:rsid w:val="00D0234E"/>
    <w:rsid w:val="00D029F9"/>
    <w:rsid w:val="00D03B7E"/>
    <w:rsid w:val="00D03F3F"/>
    <w:rsid w:val="00D0515D"/>
    <w:rsid w:val="00D05482"/>
    <w:rsid w:val="00D06437"/>
    <w:rsid w:val="00D067F8"/>
    <w:rsid w:val="00D06A14"/>
    <w:rsid w:val="00D075E5"/>
    <w:rsid w:val="00D07C2D"/>
    <w:rsid w:val="00D10D2D"/>
    <w:rsid w:val="00D11370"/>
    <w:rsid w:val="00D1141C"/>
    <w:rsid w:val="00D11852"/>
    <w:rsid w:val="00D11B1F"/>
    <w:rsid w:val="00D120ED"/>
    <w:rsid w:val="00D121C8"/>
    <w:rsid w:val="00D130CE"/>
    <w:rsid w:val="00D13202"/>
    <w:rsid w:val="00D13591"/>
    <w:rsid w:val="00D1393D"/>
    <w:rsid w:val="00D13B31"/>
    <w:rsid w:val="00D143F8"/>
    <w:rsid w:val="00D143FD"/>
    <w:rsid w:val="00D14981"/>
    <w:rsid w:val="00D15293"/>
    <w:rsid w:val="00D152E3"/>
    <w:rsid w:val="00D15334"/>
    <w:rsid w:val="00D15D59"/>
    <w:rsid w:val="00D15EA0"/>
    <w:rsid w:val="00D176EE"/>
    <w:rsid w:val="00D20AF6"/>
    <w:rsid w:val="00D20BFF"/>
    <w:rsid w:val="00D20C1E"/>
    <w:rsid w:val="00D213C8"/>
    <w:rsid w:val="00D221C8"/>
    <w:rsid w:val="00D22487"/>
    <w:rsid w:val="00D22AB9"/>
    <w:rsid w:val="00D22CF9"/>
    <w:rsid w:val="00D231F3"/>
    <w:rsid w:val="00D23D6E"/>
    <w:rsid w:val="00D23EA9"/>
    <w:rsid w:val="00D23FE7"/>
    <w:rsid w:val="00D242A2"/>
    <w:rsid w:val="00D25E97"/>
    <w:rsid w:val="00D27493"/>
    <w:rsid w:val="00D27D34"/>
    <w:rsid w:val="00D30601"/>
    <w:rsid w:val="00D30C3A"/>
    <w:rsid w:val="00D31130"/>
    <w:rsid w:val="00D322D1"/>
    <w:rsid w:val="00D32BEE"/>
    <w:rsid w:val="00D3378C"/>
    <w:rsid w:val="00D34553"/>
    <w:rsid w:val="00D35814"/>
    <w:rsid w:val="00D3630B"/>
    <w:rsid w:val="00D36856"/>
    <w:rsid w:val="00D368C5"/>
    <w:rsid w:val="00D36D21"/>
    <w:rsid w:val="00D37607"/>
    <w:rsid w:val="00D37C89"/>
    <w:rsid w:val="00D40B27"/>
    <w:rsid w:val="00D4112F"/>
    <w:rsid w:val="00D41ACA"/>
    <w:rsid w:val="00D43538"/>
    <w:rsid w:val="00D4400C"/>
    <w:rsid w:val="00D44ACD"/>
    <w:rsid w:val="00D45174"/>
    <w:rsid w:val="00D45E10"/>
    <w:rsid w:val="00D470BA"/>
    <w:rsid w:val="00D47D1A"/>
    <w:rsid w:val="00D5062A"/>
    <w:rsid w:val="00D5077E"/>
    <w:rsid w:val="00D50E93"/>
    <w:rsid w:val="00D52568"/>
    <w:rsid w:val="00D54497"/>
    <w:rsid w:val="00D54659"/>
    <w:rsid w:val="00D55220"/>
    <w:rsid w:val="00D55538"/>
    <w:rsid w:val="00D55E00"/>
    <w:rsid w:val="00D56989"/>
    <w:rsid w:val="00D57262"/>
    <w:rsid w:val="00D5782C"/>
    <w:rsid w:val="00D5783C"/>
    <w:rsid w:val="00D600D2"/>
    <w:rsid w:val="00D60AA3"/>
    <w:rsid w:val="00D6175B"/>
    <w:rsid w:val="00D626E5"/>
    <w:rsid w:val="00D62E28"/>
    <w:rsid w:val="00D62EF0"/>
    <w:rsid w:val="00D6330E"/>
    <w:rsid w:val="00D637EA"/>
    <w:rsid w:val="00D639B5"/>
    <w:rsid w:val="00D63CB9"/>
    <w:rsid w:val="00D64211"/>
    <w:rsid w:val="00D64BA2"/>
    <w:rsid w:val="00D64E2E"/>
    <w:rsid w:val="00D6663F"/>
    <w:rsid w:val="00D67F5F"/>
    <w:rsid w:val="00D703EB"/>
    <w:rsid w:val="00D707DE"/>
    <w:rsid w:val="00D714E7"/>
    <w:rsid w:val="00D71B73"/>
    <w:rsid w:val="00D7204E"/>
    <w:rsid w:val="00D721EE"/>
    <w:rsid w:val="00D72545"/>
    <w:rsid w:val="00D7308D"/>
    <w:rsid w:val="00D735F8"/>
    <w:rsid w:val="00D760B6"/>
    <w:rsid w:val="00D76442"/>
    <w:rsid w:val="00D771B4"/>
    <w:rsid w:val="00D772AE"/>
    <w:rsid w:val="00D77892"/>
    <w:rsid w:val="00D778EE"/>
    <w:rsid w:val="00D77DEF"/>
    <w:rsid w:val="00D808D6"/>
    <w:rsid w:val="00D80C39"/>
    <w:rsid w:val="00D80DAA"/>
    <w:rsid w:val="00D82123"/>
    <w:rsid w:val="00D82548"/>
    <w:rsid w:val="00D82630"/>
    <w:rsid w:val="00D829A4"/>
    <w:rsid w:val="00D82AED"/>
    <w:rsid w:val="00D82B49"/>
    <w:rsid w:val="00D82EA0"/>
    <w:rsid w:val="00D8421E"/>
    <w:rsid w:val="00D842FC"/>
    <w:rsid w:val="00D84939"/>
    <w:rsid w:val="00D8586A"/>
    <w:rsid w:val="00D85D2D"/>
    <w:rsid w:val="00D87D3C"/>
    <w:rsid w:val="00D905A8"/>
    <w:rsid w:val="00D90BE5"/>
    <w:rsid w:val="00D90C75"/>
    <w:rsid w:val="00D91584"/>
    <w:rsid w:val="00D91673"/>
    <w:rsid w:val="00D92013"/>
    <w:rsid w:val="00D926E0"/>
    <w:rsid w:val="00D930BA"/>
    <w:rsid w:val="00D93281"/>
    <w:rsid w:val="00D933FE"/>
    <w:rsid w:val="00D93BDB"/>
    <w:rsid w:val="00D940CC"/>
    <w:rsid w:val="00D94B16"/>
    <w:rsid w:val="00D95C04"/>
    <w:rsid w:val="00D961BE"/>
    <w:rsid w:val="00D961E5"/>
    <w:rsid w:val="00D96DAE"/>
    <w:rsid w:val="00D97524"/>
    <w:rsid w:val="00D97C67"/>
    <w:rsid w:val="00DA1414"/>
    <w:rsid w:val="00DA1D33"/>
    <w:rsid w:val="00DA2B30"/>
    <w:rsid w:val="00DA2C75"/>
    <w:rsid w:val="00DA2F01"/>
    <w:rsid w:val="00DA4899"/>
    <w:rsid w:val="00DA48B7"/>
    <w:rsid w:val="00DA4B12"/>
    <w:rsid w:val="00DA4E38"/>
    <w:rsid w:val="00DA7DE3"/>
    <w:rsid w:val="00DB0C58"/>
    <w:rsid w:val="00DB114F"/>
    <w:rsid w:val="00DB1401"/>
    <w:rsid w:val="00DB1681"/>
    <w:rsid w:val="00DB1C3C"/>
    <w:rsid w:val="00DB1FC5"/>
    <w:rsid w:val="00DB4922"/>
    <w:rsid w:val="00DB4CA3"/>
    <w:rsid w:val="00DB5769"/>
    <w:rsid w:val="00DB59C2"/>
    <w:rsid w:val="00DB5A87"/>
    <w:rsid w:val="00DB6677"/>
    <w:rsid w:val="00DB699D"/>
    <w:rsid w:val="00DB75D9"/>
    <w:rsid w:val="00DB785B"/>
    <w:rsid w:val="00DB78A6"/>
    <w:rsid w:val="00DB7DC6"/>
    <w:rsid w:val="00DC1C04"/>
    <w:rsid w:val="00DC33DE"/>
    <w:rsid w:val="00DC3964"/>
    <w:rsid w:val="00DC43BF"/>
    <w:rsid w:val="00DC44D6"/>
    <w:rsid w:val="00DC57DB"/>
    <w:rsid w:val="00DC5A0B"/>
    <w:rsid w:val="00DC5B11"/>
    <w:rsid w:val="00DC5BEA"/>
    <w:rsid w:val="00DC6358"/>
    <w:rsid w:val="00DC63D5"/>
    <w:rsid w:val="00DC68C5"/>
    <w:rsid w:val="00DC6AE4"/>
    <w:rsid w:val="00DD03D6"/>
    <w:rsid w:val="00DD0453"/>
    <w:rsid w:val="00DD06BA"/>
    <w:rsid w:val="00DD0DB3"/>
    <w:rsid w:val="00DD1045"/>
    <w:rsid w:val="00DD18D9"/>
    <w:rsid w:val="00DD1F90"/>
    <w:rsid w:val="00DD247C"/>
    <w:rsid w:val="00DD28DE"/>
    <w:rsid w:val="00DD2928"/>
    <w:rsid w:val="00DD3354"/>
    <w:rsid w:val="00DD4316"/>
    <w:rsid w:val="00DD4BB2"/>
    <w:rsid w:val="00DD610E"/>
    <w:rsid w:val="00DD6C46"/>
    <w:rsid w:val="00DD72AC"/>
    <w:rsid w:val="00DD7D73"/>
    <w:rsid w:val="00DD7E53"/>
    <w:rsid w:val="00DE0274"/>
    <w:rsid w:val="00DE06EF"/>
    <w:rsid w:val="00DE1304"/>
    <w:rsid w:val="00DE1853"/>
    <w:rsid w:val="00DE1A7A"/>
    <w:rsid w:val="00DE241E"/>
    <w:rsid w:val="00DE3255"/>
    <w:rsid w:val="00DE34F0"/>
    <w:rsid w:val="00DE4762"/>
    <w:rsid w:val="00DE4C6C"/>
    <w:rsid w:val="00DE5085"/>
    <w:rsid w:val="00DE530C"/>
    <w:rsid w:val="00DE61CA"/>
    <w:rsid w:val="00DE6475"/>
    <w:rsid w:val="00DE6CBF"/>
    <w:rsid w:val="00DE6EDE"/>
    <w:rsid w:val="00DE7B6B"/>
    <w:rsid w:val="00DF0265"/>
    <w:rsid w:val="00DF060C"/>
    <w:rsid w:val="00DF07C3"/>
    <w:rsid w:val="00DF13B6"/>
    <w:rsid w:val="00DF140E"/>
    <w:rsid w:val="00DF157B"/>
    <w:rsid w:val="00DF2096"/>
    <w:rsid w:val="00DF2412"/>
    <w:rsid w:val="00DF2B19"/>
    <w:rsid w:val="00DF543D"/>
    <w:rsid w:val="00DF6A27"/>
    <w:rsid w:val="00DF6F4E"/>
    <w:rsid w:val="00DF7366"/>
    <w:rsid w:val="00DF78C5"/>
    <w:rsid w:val="00DF7C2A"/>
    <w:rsid w:val="00E00174"/>
    <w:rsid w:val="00E004E5"/>
    <w:rsid w:val="00E01706"/>
    <w:rsid w:val="00E017A1"/>
    <w:rsid w:val="00E019D8"/>
    <w:rsid w:val="00E01F52"/>
    <w:rsid w:val="00E02DAD"/>
    <w:rsid w:val="00E03CD1"/>
    <w:rsid w:val="00E04B16"/>
    <w:rsid w:val="00E05109"/>
    <w:rsid w:val="00E05C95"/>
    <w:rsid w:val="00E05F0C"/>
    <w:rsid w:val="00E0605F"/>
    <w:rsid w:val="00E10FFC"/>
    <w:rsid w:val="00E11007"/>
    <w:rsid w:val="00E1216E"/>
    <w:rsid w:val="00E123CF"/>
    <w:rsid w:val="00E12F05"/>
    <w:rsid w:val="00E146A1"/>
    <w:rsid w:val="00E14944"/>
    <w:rsid w:val="00E15C8B"/>
    <w:rsid w:val="00E16326"/>
    <w:rsid w:val="00E1671C"/>
    <w:rsid w:val="00E16E46"/>
    <w:rsid w:val="00E1718F"/>
    <w:rsid w:val="00E17604"/>
    <w:rsid w:val="00E20991"/>
    <w:rsid w:val="00E20D94"/>
    <w:rsid w:val="00E211AA"/>
    <w:rsid w:val="00E2140A"/>
    <w:rsid w:val="00E22137"/>
    <w:rsid w:val="00E2251B"/>
    <w:rsid w:val="00E228ED"/>
    <w:rsid w:val="00E22992"/>
    <w:rsid w:val="00E22B01"/>
    <w:rsid w:val="00E23637"/>
    <w:rsid w:val="00E23CC4"/>
    <w:rsid w:val="00E24264"/>
    <w:rsid w:val="00E24441"/>
    <w:rsid w:val="00E24537"/>
    <w:rsid w:val="00E25DDE"/>
    <w:rsid w:val="00E26771"/>
    <w:rsid w:val="00E2680F"/>
    <w:rsid w:val="00E26DA3"/>
    <w:rsid w:val="00E2765D"/>
    <w:rsid w:val="00E2792F"/>
    <w:rsid w:val="00E27A4C"/>
    <w:rsid w:val="00E3027C"/>
    <w:rsid w:val="00E30CAF"/>
    <w:rsid w:val="00E30CB8"/>
    <w:rsid w:val="00E3156F"/>
    <w:rsid w:val="00E3196C"/>
    <w:rsid w:val="00E31B3C"/>
    <w:rsid w:val="00E320DB"/>
    <w:rsid w:val="00E32657"/>
    <w:rsid w:val="00E32C76"/>
    <w:rsid w:val="00E3391B"/>
    <w:rsid w:val="00E33CAB"/>
    <w:rsid w:val="00E3476F"/>
    <w:rsid w:val="00E35402"/>
    <w:rsid w:val="00E3622C"/>
    <w:rsid w:val="00E36AB2"/>
    <w:rsid w:val="00E36C7D"/>
    <w:rsid w:val="00E403F2"/>
    <w:rsid w:val="00E40955"/>
    <w:rsid w:val="00E40AE7"/>
    <w:rsid w:val="00E4268F"/>
    <w:rsid w:val="00E42ABF"/>
    <w:rsid w:val="00E43243"/>
    <w:rsid w:val="00E44024"/>
    <w:rsid w:val="00E4516A"/>
    <w:rsid w:val="00E46B6F"/>
    <w:rsid w:val="00E475E9"/>
    <w:rsid w:val="00E47D3E"/>
    <w:rsid w:val="00E50A2C"/>
    <w:rsid w:val="00E50E49"/>
    <w:rsid w:val="00E510A7"/>
    <w:rsid w:val="00E5159D"/>
    <w:rsid w:val="00E51D4C"/>
    <w:rsid w:val="00E523E5"/>
    <w:rsid w:val="00E52E9E"/>
    <w:rsid w:val="00E53C4F"/>
    <w:rsid w:val="00E53D5B"/>
    <w:rsid w:val="00E53E7E"/>
    <w:rsid w:val="00E54077"/>
    <w:rsid w:val="00E543FB"/>
    <w:rsid w:val="00E54991"/>
    <w:rsid w:val="00E54A54"/>
    <w:rsid w:val="00E550B1"/>
    <w:rsid w:val="00E55211"/>
    <w:rsid w:val="00E554E4"/>
    <w:rsid w:val="00E55524"/>
    <w:rsid w:val="00E55672"/>
    <w:rsid w:val="00E556DB"/>
    <w:rsid w:val="00E55D2D"/>
    <w:rsid w:val="00E55FE4"/>
    <w:rsid w:val="00E5734D"/>
    <w:rsid w:val="00E57CFC"/>
    <w:rsid w:val="00E6052F"/>
    <w:rsid w:val="00E60591"/>
    <w:rsid w:val="00E610FB"/>
    <w:rsid w:val="00E624D1"/>
    <w:rsid w:val="00E62AD1"/>
    <w:rsid w:val="00E630AA"/>
    <w:rsid w:val="00E63D99"/>
    <w:rsid w:val="00E640BE"/>
    <w:rsid w:val="00E644D5"/>
    <w:rsid w:val="00E647AA"/>
    <w:rsid w:val="00E65C63"/>
    <w:rsid w:val="00E65FC8"/>
    <w:rsid w:val="00E663A5"/>
    <w:rsid w:val="00E66CC8"/>
    <w:rsid w:val="00E67037"/>
    <w:rsid w:val="00E710DD"/>
    <w:rsid w:val="00E71220"/>
    <w:rsid w:val="00E713B6"/>
    <w:rsid w:val="00E719AB"/>
    <w:rsid w:val="00E7234C"/>
    <w:rsid w:val="00E727DC"/>
    <w:rsid w:val="00E72A6D"/>
    <w:rsid w:val="00E72C78"/>
    <w:rsid w:val="00E741FA"/>
    <w:rsid w:val="00E754B8"/>
    <w:rsid w:val="00E75AC9"/>
    <w:rsid w:val="00E75BD3"/>
    <w:rsid w:val="00E7616C"/>
    <w:rsid w:val="00E769CD"/>
    <w:rsid w:val="00E77380"/>
    <w:rsid w:val="00E77995"/>
    <w:rsid w:val="00E803E3"/>
    <w:rsid w:val="00E80729"/>
    <w:rsid w:val="00E81B1F"/>
    <w:rsid w:val="00E82497"/>
    <w:rsid w:val="00E83559"/>
    <w:rsid w:val="00E8382D"/>
    <w:rsid w:val="00E8545B"/>
    <w:rsid w:val="00E85989"/>
    <w:rsid w:val="00E859D0"/>
    <w:rsid w:val="00E87323"/>
    <w:rsid w:val="00E87F38"/>
    <w:rsid w:val="00E90EAC"/>
    <w:rsid w:val="00E92306"/>
    <w:rsid w:val="00E92DF5"/>
    <w:rsid w:val="00E954C0"/>
    <w:rsid w:val="00E95644"/>
    <w:rsid w:val="00E95BBB"/>
    <w:rsid w:val="00E95BE6"/>
    <w:rsid w:val="00E9651B"/>
    <w:rsid w:val="00E96664"/>
    <w:rsid w:val="00E97616"/>
    <w:rsid w:val="00E9779C"/>
    <w:rsid w:val="00EA050D"/>
    <w:rsid w:val="00EA0C77"/>
    <w:rsid w:val="00EA0DB2"/>
    <w:rsid w:val="00EA1A0F"/>
    <w:rsid w:val="00EA1A41"/>
    <w:rsid w:val="00EA1A64"/>
    <w:rsid w:val="00EA24C7"/>
    <w:rsid w:val="00EA32CA"/>
    <w:rsid w:val="00EA4005"/>
    <w:rsid w:val="00EA49B8"/>
    <w:rsid w:val="00EA508D"/>
    <w:rsid w:val="00EA564A"/>
    <w:rsid w:val="00EA5727"/>
    <w:rsid w:val="00EA608B"/>
    <w:rsid w:val="00EA61AF"/>
    <w:rsid w:val="00EA64B6"/>
    <w:rsid w:val="00EA64CC"/>
    <w:rsid w:val="00EB0822"/>
    <w:rsid w:val="00EB0BD4"/>
    <w:rsid w:val="00EB118A"/>
    <w:rsid w:val="00EB11E9"/>
    <w:rsid w:val="00EB2154"/>
    <w:rsid w:val="00EB2C9D"/>
    <w:rsid w:val="00EB3173"/>
    <w:rsid w:val="00EB3961"/>
    <w:rsid w:val="00EB3D00"/>
    <w:rsid w:val="00EB4D51"/>
    <w:rsid w:val="00EB505C"/>
    <w:rsid w:val="00EB5477"/>
    <w:rsid w:val="00EB6275"/>
    <w:rsid w:val="00EB6A84"/>
    <w:rsid w:val="00EB6AF3"/>
    <w:rsid w:val="00EB71D6"/>
    <w:rsid w:val="00EC015B"/>
    <w:rsid w:val="00EC0798"/>
    <w:rsid w:val="00EC0822"/>
    <w:rsid w:val="00EC0A14"/>
    <w:rsid w:val="00EC1042"/>
    <w:rsid w:val="00EC1ED7"/>
    <w:rsid w:val="00EC27B8"/>
    <w:rsid w:val="00EC3636"/>
    <w:rsid w:val="00EC4270"/>
    <w:rsid w:val="00EC4AF0"/>
    <w:rsid w:val="00EC54FE"/>
    <w:rsid w:val="00EC58F5"/>
    <w:rsid w:val="00EC66A1"/>
    <w:rsid w:val="00EC7638"/>
    <w:rsid w:val="00EC7EFD"/>
    <w:rsid w:val="00EC7F4F"/>
    <w:rsid w:val="00ED13A5"/>
    <w:rsid w:val="00ED1BF6"/>
    <w:rsid w:val="00ED1EA6"/>
    <w:rsid w:val="00ED297D"/>
    <w:rsid w:val="00ED3473"/>
    <w:rsid w:val="00ED3775"/>
    <w:rsid w:val="00ED4432"/>
    <w:rsid w:val="00ED4CFA"/>
    <w:rsid w:val="00ED626B"/>
    <w:rsid w:val="00EE0494"/>
    <w:rsid w:val="00EE14CC"/>
    <w:rsid w:val="00EE1C1C"/>
    <w:rsid w:val="00EE230B"/>
    <w:rsid w:val="00EE27FF"/>
    <w:rsid w:val="00EE292D"/>
    <w:rsid w:val="00EE2AC3"/>
    <w:rsid w:val="00EE3749"/>
    <w:rsid w:val="00EE3EA0"/>
    <w:rsid w:val="00EE41EA"/>
    <w:rsid w:val="00EE4852"/>
    <w:rsid w:val="00EE5173"/>
    <w:rsid w:val="00EE53D8"/>
    <w:rsid w:val="00EE5E48"/>
    <w:rsid w:val="00EE5E56"/>
    <w:rsid w:val="00EE688D"/>
    <w:rsid w:val="00EE69BC"/>
    <w:rsid w:val="00EF05B5"/>
    <w:rsid w:val="00EF0634"/>
    <w:rsid w:val="00EF10AD"/>
    <w:rsid w:val="00EF149E"/>
    <w:rsid w:val="00EF1810"/>
    <w:rsid w:val="00EF3DF3"/>
    <w:rsid w:val="00EF3F67"/>
    <w:rsid w:val="00EF49E8"/>
    <w:rsid w:val="00EF4EA9"/>
    <w:rsid w:val="00EF5A9F"/>
    <w:rsid w:val="00EF5F87"/>
    <w:rsid w:val="00EF67B2"/>
    <w:rsid w:val="00EF682C"/>
    <w:rsid w:val="00EF6DE5"/>
    <w:rsid w:val="00EF71A3"/>
    <w:rsid w:val="00EF739F"/>
    <w:rsid w:val="00EF7D3E"/>
    <w:rsid w:val="00F00085"/>
    <w:rsid w:val="00F007D8"/>
    <w:rsid w:val="00F01BF1"/>
    <w:rsid w:val="00F01FFF"/>
    <w:rsid w:val="00F03AC7"/>
    <w:rsid w:val="00F03D98"/>
    <w:rsid w:val="00F05940"/>
    <w:rsid w:val="00F059BA"/>
    <w:rsid w:val="00F05E99"/>
    <w:rsid w:val="00F05EE3"/>
    <w:rsid w:val="00F06A43"/>
    <w:rsid w:val="00F0772D"/>
    <w:rsid w:val="00F1005D"/>
    <w:rsid w:val="00F10BB3"/>
    <w:rsid w:val="00F10C3D"/>
    <w:rsid w:val="00F12331"/>
    <w:rsid w:val="00F12464"/>
    <w:rsid w:val="00F12860"/>
    <w:rsid w:val="00F13403"/>
    <w:rsid w:val="00F1390F"/>
    <w:rsid w:val="00F152FA"/>
    <w:rsid w:val="00F15577"/>
    <w:rsid w:val="00F15B2E"/>
    <w:rsid w:val="00F164FF"/>
    <w:rsid w:val="00F1676E"/>
    <w:rsid w:val="00F1695B"/>
    <w:rsid w:val="00F171C1"/>
    <w:rsid w:val="00F20377"/>
    <w:rsid w:val="00F20A5D"/>
    <w:rsid w:val="00F21AC3"/>
    <w:rsid w:val="00F21B03"/>
    <w:rsid w:val="00F22D7A"/>
    <w:rsid w:val="00F2359F"/>
    <w:rsid w:val="00F259E6"/>
    <w:rsid w:val="00F25D4E"/>
    <w:rsid w:val="00F26936"/>
    <w:rsid w:val="00F26E48"/>
    <w:rsid w:val="00F278A6"/>
    <w:rsid w:val="00F27CA0"/>
    <w:rsid w:val="00F27CB3"/>
    <w:rsid w:val="00F307B0"/>
    <w:rsid w:val="00F30E0D"/>
    <w:rsid w:val="00F310E9"/>
    <w:rsid w:val="00F3112F"/>
    <w:rsid w:val="00F31D42"/>
    <w:rsid w:val="00F320DF"/>
    <w:rsid w:val="00F33825"/>
    <w:rsid w:val="00F33BCF"/>
    <w:rsid w:val="00F342FF"/>
    <w:rsid w:val="00F34613"/>
    <w:rsid w:val="00F35830"/>
    <w:rsid w:val="00F365FA"/>
    <w:rsid w:val="00F36F8E"/>
    <w:rsid w:val="00F3708C"/>
    <w:rsid w:val="00F37487"/>
    <w:rsid w:val="00F37F3A"/>
    <w:rsid w:val="00F414B2"/>
    <w:rsid w:val="00F416A5"/>
    <w:rsid w:val="00F421B1"/>
    <w:rsid w:val="00F42599"/>
    <w:rsid w:val="00F42AA5"/>
    <w:rsid w:val="00F4308A"/>
    <w:rsid w:val="00F43370"/>
    <w:rsid w:val="00F43646"/>
    <w:rsid w:val="00F448EC"/>
    <w:rsid w:val="00F454F3"/>
    <w:rsid w:val="00F4583A"/>
    <w:rsid w:val="00F45A4D"/>
    <w:rsid w:val="00F46517"/>
    <w:rsid w:val="00F465C6"/>
    <w:rsid w:val="00F46BBE"/>
    <w:rsid w:val="00F47D87"/>
    <w:rsid w:val="00F503DF"/>
    <w:rsid w:val="00F50471"/>
    <w:rsid w:val="00F50C6D"/>
    <w:rsid w:val="00F510F0"/>
    <w:rsid w:val="00F51485"/>
    <w:rsid w:val="00F518DC"/>
    <w:rsid w:val="00F51964"/>
    <w:rsid w:val="00F51AD3"/>
    <w:rsid w:val="00F51C1A"/>
    <w:rsid w:val="00F51D51"/>
    <w:rsid w:val="00F521C1"/>
    <w:rsid w:val="00F52AD9"/>
    <w:rsid w:val="00F53815"/>
    <w:rsid w:val="00F541D5"/>
    <w:rsid w:val="00F544EE"/>
    <w:rsid w:val="00F54890"/>
    <w:rsid w:val="00F561E8"/>
    <w:rsid w:val="00F56614"/>
    <w:rsid w:val="00F56A67"/>
    <w:rsid w:val="00F56D8E"/>
    <w:rsid w:val="00F57263"/>
    <w:rsid w:val="00F57CCE"/>
    <w:rsid w:val="00F57D91"/>
    <w:rsid w:val="00F60436"/>
    <w:rsid w:val="00F60CD5"/>
    <w:rsid w:val="00F61666"/>
    <w:rsid w:val="00F620DD"/>
    <w:rsid w:val="00F62EE0"/>
    <w:rsid w:val="00F62F6B"/>
    <w:rsid w:val="00F636D9"/>
    <w:rsid w:val="00F63807"/>
    <w:rsid w:val="00F63B7C"/>
    <w:rsid w:val="00F64106"/>
    <w:rsid w:val="00F64590"/>
    <w:rsid w:val="00F64F1E"/>
    <w:rsid w:val="00F654BB"/>
    <w:rsid w:val="00F6586A"/>
    <w:rsid w:val="00F65BB7"/>
    <w:rsid w:val="00F66359"/>
    <w:rsid w:val="00F6682D"/>
    <w:rsid w:val="00F66DB6"/>
    <w:rsid w:val="00F67490"/>
    <w:rsid w:val="00F67B79"/>
    <w:rsid w:val="00F7305E"/>
    <w:rsid w:val="00F7393D"/>
    <w:rsid w:val="00F739EA"/>
    <w:rsid w:val="00F73C2B"/>
    <w:rsid w:val="00F74BD3"/>
    <w:rsid w:val="00F76706"/>
    <w:rsid w:val="00F76D52"/>
    <w:rsid w:val="00F775BF"/>
    <w:rsid w:val="00F779C2"/>
    <w:rsid w:val="00F8011A"/>
    <w:rsid w:val="00F80FE3"/>
    <w:rsid w:val="00F82CC8"/>
    <w:rsid w:val="00F83A22"/>
    <w:rsid w:val="00F83A40"/>
    <w:rsid w:val="00F83EFD"/>
    <w:rsid w:val="00F83F38"/>
    <w:rsid w:val="00F8530C"/>
    <w:rsid w:val="00F857AE"/>
    <w:rsid w:val="00F85915"/>
    <w:rsid w:val="00F86842"/>
    <w:rsid w:val="00F86B91"/>
    <w:rsid w:val="00F87097"/>
    <w:rsid w:val="00F8736A"/>
    <w:rsid w:val="00F901A3"/>
    <w:rsid w:val="00F90219"/>
    <w:rsid w:val="00F906B5"/>
    <w:rsid w:val="00F90F56"/>
    <w:rsid w:val="00F912AF"/>
    <w:rsid w:val="00F9134D"/>
    <w:rsid w:val="00F919A1"/>
    <w:rsid w:val="00F92660"/>
    <w:rsid w:val="00F92A35"/>
    <w:rsid w:val="00F92DB6"/>
    <w:rsid w:val="00F92F99"/>
    <w:rsid w:val="00F93F0E"/>
    <w:rsid w:val="00F966B6"/>
    <w:rsid w:val="00F96A28"/>
    <w:rsid w:val="00F96C71"/>
    <w:rsid w:val="00F96FFA"/>
    <w:rsid w:val="00F97480"/>
    <w:rsid w:val="00F97877"/>
    <w:rsid w:val="00F97980"/>
    <w:rsid w:val="00FA0B84"/>
    <w:rsid w:val="00FA1BE3"/>
    <w:rsid w:val="00FA3487"/>
    <w:rsid w:val="00FA40AF"/>
    <w:rsid w:val="00FA4EED"/>
    <w:rsid w:val="00FA533D"/>
    <w:rsid w:val="00FA5D25"/>
    <w:rsid w:val="00FA6828"/>
    <w:rsid w:val="00FA7348"/>
    <w:rsid w:val="00FA7A0A"/>
    <w:rsid w:val="00FA7D1C"/>
    <w:rsid w:val="00FB1105"/>
    <w:rsid w:val="00FB18F6"/>
    <w:rsid w:val="00FB22A7"/>
    <w:rsid w:val="00FB281F"/>
    <w:rsid w:val="00FB2AD8"/>
    <w:rsid w:val="00FB439A"/>
    <w:rsid w:val="00FB4663"/>
    <w:rsid w:val="00FB4CD2"/>
    <w:rsid w:val="00FB5278"/>
    <w:rsid w:val="00FB6955"/>
    <w:rsid w:val="00FB6B4A"/>
    <w:rsid w:val="00FB767C"/>
    <w:rsid w:val="00FB7737"/>
    <w:rsid w:val="00FC019B"/>
    <w:rsid w:val="00FC052E"/>
    <w:rsid w:val="00FC0558"/>
    <w:rsid w:val="00FC0C4D"/>
    <w:rsid w:val="00FC1240"/>
    <w:rsid w:val="00FC13E9"/>
    <w:rsid w:val="00FC16F7"/>
    <w:rsid w:val="00FC1E21"/>
    <w:rsid w:val="00FC2313"/>
    <w:rsid w:val="00FC2901"/>
    <w:rsid w:val="00FC2E11"/>
    <w:rsid w:val="00FC3942"/>
    <w:rsid w:val="00FC39EE"/>
    <w:rsid w:val="00FC3E86"/>
    <w:rsid w:val="00FC432C"/>
    <w:rsid w:val="00FC4B80"/>
    <w:rsid w:val="00FC57D7"/>
    <w:rsid w:val="00FC597F"/>
    <w:rsid w:val="00FC5CF8"/>
    <w:rsid w:val="00FC7B6C"/>
    <w:rsid w:val="00FC7E6D"/>
    <w:rsid w:val="00FC7F1F"/>
    <w:rsid w:val="00FD04EA"/>
    <w:rsid w:val="00FD05F5"/>
    <w:rsid w:val="00FD1006"/>
    <w:rsid w:val="00FD1373"/>
    <w:rsid w:val="00FD252D"/>
    <w:rsid w:val="00FD25B5"/>
    <w:rsid w:val="00FD2E44"/>
    <w:rsid w:val="00FD2F0C"/>
    <w:rsid w:val="00FD3952"/>
    <w:rsid w:val="00FD41C9"/>
    <w:rsid w:val="00FD4211"/>
    <w:rsid w:val="00FD4694"/>
    <w:rsid w:val="00FD4C5A"/>
    <w:rsid w:val="00FD4E08"/>
    <w:rsid w:val="00FD5424"/>
    <w:rsid w:val="00FD750B"/>
    <w:rsid w:val="00FE04F0"/>
    <w:rsid w:val="00FE0E30"/>
    <w:rsid w:val="00FE107E"/>
    <w:rsid w:val="00FE1548"/>
    <w:rsid w:val="00FE1A7D"/>
    <w:rsid w:val="00FE473F"/>
    <w:rsid w:val="00FE6AF7"/>
    <w:rsid w:val="00FE6BF2"/>
    <w:rsid w:val="00FE6D60"/>
    <w:rsid w:val="00FE78BD"/>
    <w:rsid w:val="00FE7EA2"/>
    <w:rsid w:val="00FF032D"/>
    <w:rsid w:val="00FF1C42"/>
    <w:rsid w:val="00FF1EC0"/>
    <w:rsid w:val="00FF1F9A"/>
    <w:rsid w:val="00FF28A1"/>
    <w:rsid w:val="00FF2C49"/>
    <w:rsid w:val="00FF2DC7"/>
    <w:rsid w:val="00FF3747"/>
    <w:rsid w:val="00FF3E24"/>
    <w:rsid w:val="00FF41B0"/>
    <w:rsid w:val="00FF441C"/>
    <w:rsid w:val="00FF50CB"/>
    <w:rsid w:val="00FF564A"/>
    <w:rsid w:val="00FF57B2"/>
    <w:rsid w:val="00FF62AE"/>
    <w:rsid w:val="00FF6551"/>
    <w:rsid w:val="00FF66C3"/>
    <w:rsid w:val="00FF69F3"/>
    <w:rsid w:val="00FF7250"/>
    <w:rsid w:val="00FF7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s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F85AE7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uiPriority="9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15334"/>
    <w:rPr>
      <w:rFonts w:ascii="Arial" w:hAnsi="Arial" w:cs="Arial"/>
      <w:lang w:eastAsia="en-US"/>
    </w:rPr>
  </w:style>
  <w:style w:type="paragraph" w:styleId="Heading1">
    <w:name w:val="heading 1"/>
    <w:basedOn w:val="Normal"/>
    <w:next w:val="Normal"/>
    <w:link w:val="Heading1Char"/>
    <w:uiPriority w:val="99"/>
    <w:qFormat/>
    <w:rsid w:val="002729A5"/>
    <w:pPr>
      <w:keepNext/>
      <w:outlineLvl w:val="0"/>
    </w:pPr>
    <w:rPr>
      <w:rFonts w:ascii="Times New Roman" w:hAnsi="Times New Roman" w:cs="Times New Roman"/>
      <w:b/>
      <w:lang/>
    </w:rPr>
  </w:style>
  <w:style w:type="paragraph" w:styleId="Heading2">
    <w:name w:val="heading 2"/>
    <w:basedOn w:val="Normal"/>
    <w:next w:val="Normal"/>
    <w:link w:val="Heading2Char"/>
    <w:uiPriority w:val="99"/>
    <w:qFormat/>
    <w:rsid w:val="000F3811"/>
    <w:pPr>
      <w:keepNext/>
      <w:spacing w:before="240" w:after="60"/>
      <w:outlineLvl w:val="1"/>
    </w:pPr>
    <w:rPr>
      <w:rFonts w:ascii="Cambria" w:hAnsi="Cambria" w:cs="Times New Roman"/>
      <w:b/>
      <w:bCs/>
      <w:i/>
      <w:iCs/>
      <w:sz w:val="28"/>
      <w:szCs w:val="28"/>
      <w:lang/>
    </w:rPr>
  </w:style>
  <w:style w:type="paragraph" w:styleId="Heading3">
    <w:name w:val="heading 3"/>
    <w:basedOn w:val="Normal"/>
    <w:next w:val="Normal"/>
    <w:link w:val="Heading3Char"/>
    <w:uiPriority w:val="99"/>
    <w:qFormat/>
    <w:rsid w:val="00E80729"/>
    <w:pPr>
      <w:keepNext/>
      <w:spacing w:before="240" w:after="60"/>
      <w:outlineLvl w:val="2"/>
    </w:pPr>
    <w:rPr>
      <w:rFonts w:ascii="Cambria" w:hAnsi="Cambria" w:cs="Times New Roman"/>
      <w:b/>
      <w:bCs/>
      <w:sz w:val="26"/>
      <w:szCs w:val="26"/>
      <w:lang/>
    </w:rPr>
  </w:style>
  <w:style w:type="paragraph" w:styleId="Heading4">
    <w:name w:val="heading 4"/>
    <w:basedOn w:val="Normal"/>
    <w:next w:val="Normal"/>
    <w:link w:val="Heading4Char"/>
    <w:uiPriority w:val="99"/>
    <w:qFormat/>
    <w:rsid w:val="00334F62"/>
    <w:pPr>
      <w:keepNext/>
      <w:spacing w:before="240" w:after="60"/>
      <w:outlineLvl w:val="3"/>
    </w:pPr>
    <w:rPr>
      <w:rFonts w:ascii="Calibri" w:hAnsi="Calibri" w:cs="Times New Roman"/>
      <w:b/>
      <w:bCs/>
      <w:sz w:val="28"/>
      <w:szCs w:val="28"/>
      <w:lang/>
    </w:rPr>
  </w:style>
  <w:style w:type="paragraph" w:styleId="Heading5">
    <w:name w:val="heading 5"/>
    <w:basedOn w:val="Normal"/>
    <w:next w:val="Normal"/>
    <w:link w:val="Heading5Char"/>
    <w:uiPriority w:val="99"/>
    <w:qFormat/>
    <w:rsid w:val="004B464E"/>
    <w:pPr>
      <w:spacing w:before="240" w:after="60"/>
      <w:outlineLvl w:val="4"/>
    </w:pPr>
    <w:rPr>
      <w:rFonts w:ascii="Calibri" w:hAnsi="Calibri" w:cs="Times New Roman"/>
      <w:b/>
      <w:bCs/>
      <w:i/>
      <w:iCs/>
      <w:sz w:val="26"/>
      <w:szCs w:val="26"/>
      <w:lang/>
    </w:rPr>
  </w:style>
  <w:style w:type="paragraph" w:styleId="Heading6">
    <w:name w:val="heading 6"/>
    <w:basedOn w:val="Normal"/>
    <w:next w:val="Normal"/>
    <w:link w:val="Heading6Char"/>
    <w:uiPriority w:val="99"/>
    <w:qFormat/>
    <w:rsid w:val="00D961E5"/>
    <w:pPr>
      <w:spacing w:before="240" w:after="60"/>
      <w:outlineLvl w:val="5"/>
    </w:pPr>
    <w:rPr>
      <w:rFonts w:ascii="Calibri" w:hAnsi="Calibri" w:cs="Times New Roman"/>
      <w:b/>
      <w:bCs/>
      <w:sz w:val="22"/>
      <w:szCs w:val="22"/>
      <w:lang/>
    </w:rPr>
  </w:style>
  <w:style w:type="paragraph" w:styleId="Heading8">
    <w:name w:val="heading 8"/>
    <w:basedOn w:val="Normal"/>
    <w:next w:val="Normal"/>
    <w:link w:val="Heading8Char"/>
    <w:uiPriority w:val="99"/>
    <w:qFormat/>
    <w:rsid w:val="0026316D"/>
    <w:pPr>
      <w:spacing w:before="240" w:after="60"/>
      <w:outlineLvl w:val="7"/>
    </w:pPr>
    <w:rPr>
      <w:rFonts w:ascii="Times New Roman" w:hAnsi="Times New Roman" w:cs="Times New Roman"/>
      <w:i/>
      <w:iCs/>
      <w:sz w:val="24"/>
      <w:szCs w:val="24"/>
      <w:lang/>
    </w:rPr>
  </w:style>
  <w:style w:type="paragraph" w:styleId="Heading9">
    <w:name w:val="heading 9"/>
    <w:basedOn w:val="Normal"/>
    <w:next w:val="Normal"/>
    <w:link w:val="Heading9Char"/>
    <w:uiPriority w:val="99"/>
    <w:qFormat/>
    <w:rsid w:val="001D4B3C"/>
    <w:pPr>
      <w:spacing w:before="240" w:after="60"/>
      <w:outlineLvl w:val="8"/>
    </w:pPr>
    <w:rPr>
      <w:rFonts w:cs="Times New Roman"/>
      <w:sz w:val="22"/>
      <w:szCs w:val="22"/>
      <w:lang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2729A5"/>
    <w:rPr>
      <w:rFonts w:cs="Times New Roman"/>
      <w:b/>
    </w:rPr>
  </w:style>
  <w:style w:type="character" w:customStyle="1" w:styleId="Heading2Char">
    <w:name w:val="Heading 2 Char"/>
    <w:link w:val="Heading2"/>
    <w:uiPriority w:val="99"/>
    <w:semiHidden/>
    <w:locked/>
    <w:rsid w:val="000F3811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link w:val="Heading3"/>
    <w:uiPriority w:val="99"/>
    <w:semiHidden/>
    <w:locked/>
    <w:rsid w:val="00E80729"/>
    <w:rPr>
      <w:rFonts w:ascii="Cambria" w:hAnsi="Cambria" w:cs="Times New Roman"/>
      <w:b/>
      <w:bCs/>
      <w:sz w:val="26"/>
      <w:szCs w:val="26"/>
    </w:rPr>
  </w:style>
  <w:style w:type="character" w:customStyle="1" w:styleId="Heading4Char">
    <w:name w:val="Heading 4 Char"/>
    <w:link w:val="Heading4"/>
    <w:uiPriority w:val="99"/>
    <w:semiHidden/>
    <w:locked/>
    <w:rsid w:val="00334F62"/>
    <w:rPr>
      <w:rFonts w:ascii="Calibri" w:hAnsi="Calibri" w:cs="Times New Roman"/>
      <w:b/>
      <w:bCs/>
      <w:sz w:val="28"/>
      <w:szCs w:val="28"/>
    </w:rPr>
  </w:style>
  <w:style w:type="character" w:customStyle="1" w:styleId="Heading5Char">
    <w:name w:val="Heading 5 Char"/>
    <w:link w:val="Heading5"/>
    <w:uiPriority w:val="99"/>
    <w:locked/>
    <w:rsid w:val="004B464E"/>
    <w:rPr>
      <w:rFonts w:ascii="Calibri" w:hAnsi="Calibri" w:cs="Times New Roman"/>
      <w:b/>
      <w:bCs/>
      <w:i/>
      <w:iCs/>
      <w:sz w:val="26"/>
      <w:szCs w:val="26"/>
    </w:rPr>
  </w:style>
  <w:style w:type="character" w:customStyle="1" w:styleId="Heading6Char">
    <w:name w:val="Heading 6 Char"/>
    <w:link w:val="Heading6"/>
    <w:uiPriority w:val="99"/>
    <w:semiHidden/>
    <w:locked/>
    <w:rsid w:val="00D961E5"/>
    <w:rPr>
      <w:rFonts w:ascii="Calibri" w:hAnsi="Calibri" w:cs="Times New Roman"/>
      <w:b/>
      <w:bCs/>
      <w:sz w:val="22"/>
      <w:szCs w:val="22"/>
    </w:rPr>
  </w:style>
  <w:style w:type="character" w:customStyle="1" w:styleId="Heading8Char">
    <w:name w:val="Heading 8 Char"/>
    <w:link w:val="Heading8"/>
    <w:uiPriority w:val="99"/>
    <w:locked/>
    <w:rsid w:val="0026316D"/>
    <w:rPr>
      <w:rFonts w:cs="Times New Roman"/>
      <w:i/>
      <w:iCs/>
      <w:sz w:val="24"/>
      <w:szCs w:val="24"/>
    </w:rPr>
  </w:style>
  <w:style w:type="character" w:customStyle="1" w:styleId="Heading9Char">
    <w:name w:val="Heading 9 Char"/>
    <w:link w:val="Heading9"/>
    <w:uiPriority w:val="99"/>
    <w:locked/>
    <w:rsid w:val="001D4B3C"/>
    <w:rPr>
      <w:rFonts w:ascii="Arial" w:hAnsi="Arial" w:cs="Arial"/>
      <w:sz w:val="22"/>
      <w:szCs w:val="22"/>
    </w:rPr>
  </w:style>
  <w:style w:type="paragraph" w:customStyle="1" w:styleId="Style1">
    <w:name w:val="Style1"/>
    <w:basedOn w:val="Normal"/>
    <w:autoRedefine/>
    <w:uiPriority w:val="99"/>
    <w:rsid w:val="00552DAB"/>
    <w:rPr>
      <w:rFonts w:cs="Times New Roman"/>
      <w:b/>
      <w:bCs/>
      <w:color w:val="993300"/>
      <w:szCs w:val="24"/>
    </w:rPr>
  </w:style>
  <w:style w:type="paragraph" w:customStyle="1" w:styleId="Style4">
    <w:name w:val="Style4"/>
    <w:basedOn w:val="Normal"/>
    <w:uiPriority w:val="99"/>
    <w:rsid w:val="00552DAB"/>
    <w:rPr>
      <w:rFonts w:cs="Times New Roman"/>
      <w:bCs/>
    </w:rPr>
  </w:style>
  <w:style w:type="character" w:styleId="Hyperlink">
    <w:name w:val="Hyperlink"/>
    <w:uiPriority w:val="99"/>
    <w:rsid w:val="004914FC"/>
    <w:rPr>
      <w:rFonts w:cs="Times New Roman"/>
      <w:color w:val="0000FF"/>
      <w:u w:val="single"/>
    </w:rPr>
  </w:style>
  <w:style w:type="paragraph" w:customStyle="1" w:styleId="Char">
    <w:name w:val="Char"/>
    <w:basedOn w:val="Normal"/>
    <w:uiPriority w:val="99"/>
    <w:rsid w:val="00F85915"/>
    <w:pPr>
      <w:spacing w:after="160" w:line="240" w:lineRule="exact"/>
    </w:pPr>
    <w:rPr>
      <w:rFonts w:ascii="Verdana" w:hAnsi="Verdana"/>
      <w:sz w:val="22"/>
    </w:rPr>
  </w:style>
  <w:style w:type="character" w:styleId="Strong">
    <w:name w:val="Strong"/>
    <w:uiPriority w:val="22"/>
    <w:qFormat/>
    <w:rsid w:val="00C13AA6"/>
    <w:rPr>
      <w:rFonts w:cs="Times New Roman"/>
      <w:b/>
      <w:bCs/>
    </w:rPr>
  </w:style>
  <w:style w:type="paragraph" w:styleId="Header">
    <w:name w:val="header"/>
    <w:basedOn w:val="Normal"/>
    <w:link w:val="HeaderChar"/>
    <w:uiPriority w:val="99"/>
    <w:rsid w:val="009542C6"/>
    <w:pPr>
      <w:tabs>
        <w:tab w:val="center" w:pos="4320"/>
        <w:tab w:val="right" w:pos="8640"/>
      </w:tabs>
    </w:pPr>
    <w:rPr>
      <w:rFonts w:ascii="Palatino Linotype" w:hAnsi="Palatino Linotype" w:cs="Times New Roman"/>
      <w:sz w:val="24"/>
      <w:szCs w:val="24"/>
      <w:lang/>
    </w:rPr>
  </w:style>
  <w:style w:type="character" w:customStyle="1" w:styleId="HeaderChar">
    <w:name w:val="Header Char"/>
    <w:link w:val="Header"/>
    <w:uiPriority w:val="99"/>
    <w:locked/>
    <w:rsid w:val="009542C6"/>
    <w:rPr>
      <w:rFonts w:ascii="Palatino Linotype" w:hAnsi="Palatino Linotype" w:cs="Times New Roman"/>
      <w:sz w:val="24"/>
      <w:szCs w:val="24"/>
    </w:rPr>
  </w:style>
  <w:style w:type="paragraph" w:customStyle="1" w:styleId="ResumeList">
    <w:name w:val="Resume List"/>
    <w:link w:val="ResumeListChar"/>
    <w:uiPriority w:val="99"/>
    <w:rsid w:val="00F365FA"/>
    <w:pPr>
      <w:spacing w:before="60"/>
    </w:pPr>
    <w:rPr>
      <w:lang w:eastAsia="en-US"/>
    </w:rPr>
  </w:style>
  <w:style w:type="character" w:customStyle="1" w:styleId="ResumeListChar">
    <w:name w:val="Resume List Char"/>
    <w:link w:val="ResumeList"/>
    <w:uiPriority w:val="99"/>
    <w:locked/>
    <w:rsid w:val="00F365FA"/>
    <w:rPr>
      <w:lang w:val="en-US" w:eastAsia="en-US" w:bidi="ar-SA"/>
    </w:rPr>
  </w:style>
  <w:style w:type="table" w:styleId="TableGrid">
    <w:name w:val="Table Grid"/>
    <w:basedOn w:val="TableNormal"/>
    <w:rsid w:val="00F365FA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ResumeBodyChar">
    <w:name w:val="Resume Body Char"/>
    <w:basedOn w:val="Normal"/>
    <w:link w:val="ResumeBodyCharChar"/>
    <w:uiPriority w:val="99"/>
    <w:rsid w:val="00F365FA"/>
    <w:pPr>
      <w:spacing w:before="60"/>
    </w:pPr>
    <w:rPr>
      <w:rFonts w:ascii="Times New Roman" w:hAnsi="Times New Roman" w:cs="Times New Roman"/>
      <w:sz w:val="24"/>
      <w:szCs w:val="24"/>
      <w:lang/>
    </w:rPr>
  </w:style>
  <w:style w:type="character" w:customStyle="1" w:styleId="ResumeBodyCharChar">
    <w:name w:val="Resume Body Char Char"/>
    <w:link w:val="ResumeBodyChar"/>
    <w:uiPriority w:val="99"/>
    <w:locked/>
    <w:rsid w:val="00F365FA"/>
    <w:rPr>
      <w:rFonts w:cs="Times New Roman"/>
      <w:sz w:val="24"/>
      <w:szCs w:val="24"/>
    </w:rPr>
  </w:style>
  <w:style w:type="paragraph" w:customStyle="1" w:styleId="ResumeBullet">
    <w:name w:val="Resume Bullet"/>
    <w:basedOn w:val="Normal"/>
    <w:next w:val="ResumeBullet2"/>
    <w:uiPriority w:val="99"/>
    <w:rsid w:val="009F04DB"/>
    <w:pPr>
      <w:keepLines/>
      <w:widowControl w:val="0"/>
      <w:numPr>
        <w:numId w:val="1"/>
      </w:numPr>
      <w:spacing w:before="60"/>
    </w:pPr>
    <w:rPr>
      <w:rFonts w:ascii="Times New Roman" w:hAnsi="Times New Roman" w:cs="Times New Roman"/>
      <w:szCs w:val="24"/>
    </w:rPr>
  </w:style>
  <w:style w:type="paragraph" w:customStyle="1" w:styleId="ResumeBullet2">
    <w:name w:val="Resume Bullet 2"/>
    <w:uiPriority w:val="99"/>
    <w:rsid w:val="009F04DB"/>
    <w:pPr>
      <w:numPr>
        <w:ilvl w:val="1"/>
        <w:numId w:val="1"/>
      </w:numPr>
    </w:pPr>
    <w:rPr>
      <w:noProof/>
      <w:lang w:eastAsia="en-US"/>
    </w:rPr>
  </w:style>
  <w:style w:type="paragraph" w:styleId="CommentText">
    <w:name w:val="annotation text"/>
    <w:basedOn w:val="Normal"/>
    <w:link w:val="CommentTextChar"/>
    <w:uiPriority w:val="99"/>
    <w:rsid w:val="005E7932"/>
    <w:rPr>
      <w:rFonts w:ascii="Times New Roman" w:hAnsi="Times New Roman" w:cs="Traditional Arabic"/>
      <w:lang w:val="en-GB"/>
    </w:rPr>
  </w:style>
  <w:style w:type="character" w:customStyle="1" w:styleId="CommentTextChar">
    <w:name w:val="Comment Text Char"/>
    <w:link w:val="CommentText"/>
    <w:uiPriority w:val="99"/>
    <w:locked/>
    <w:rsid w:val="005E7932"/>
    <w:rPr>
      <w:rFonts w:cs="Traditional Arabic"/>
      <w:lang w:val="en-GB" w:bidi="ar-SA"/>
    </w:rPr>
  </w:style>
  <w:style w:type="paragraph" w:styleId="HTMLPreformatted">
    <w:name w:val="HTML Preformatted"/>
    <w:basedOn w:val="Normal"/>
    <w:link w:val="HTMLPreformattedChar"/>
    <w:uiPriority w:val="99"/>
    <w:rsid w:val="00914A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Times New Roman"/>
      <w:lang/>
    </w:rPr>
  </w:style>
  <w:style w:type="character" w:customStyle="1" w:styleId="HTMLPreformattedChar">
    <w:name w:val="HTML Preformatted Char"/>
    <w:link w:val="HTMLPreformatted"/>
    <w:uiPriority w:val="99"/>
    <w:locked/>
    <w:rsid w:val="00914AEA"/>
    <w:rPr>
      <w:rFonts w:ascii="Courier New" w:hAnsi="Courier New" w:cs="Times New Roman"/>
    </w:rPr>
  </w:style>
  <w:style w:type="paragraph" w:styleId="NormalWeb">
    <w:name w:val="Normal (Web)"/>
    <w:basedOn w:val="Normal"/>
    <w:uiPriority w:val="99"/>
    <w:rsid w:val="00B521B4"/>
    <w:pPr>
      <w:autoSpaceDE w:val="0"/>
      <w:autoSpaceDN w:val="0"/>
      <w:spacing w:before="100" w:after="100"/>
    </w:pPr>
    <w:rPr>
      <w:rFonts w:ascii="Times New Roman" w:hAnsi="Times New Roman" w:cs="Times New Roman"/>
      <w:sz w:val="24"/>
      <w:szCs w:val="24"/>
    </w:rPr>
  </w:style>
  <w:style w:type="paragraph" w:customStyle="1" w:styleId="Objective">
    <w:name w:val="Objective"/>
    <w:basedOn w:val="Normal"/>
    <w:next w:val="BodyText"/>
    <w:rsid w:val="001A1755"/>
    <w:pPr>
      <w:spacing w:before="240" w:after="220" w:line="220" w:lineRule="atLeast"/>
    </w:pPr>
  </w:style>
  <w:style w:type="paragraph" w:styleId="BodyText">
    <w:name w:val="Body Text"/>
    <w:basedOn w:val="Normal"/>
    <w:link w:val="BodyTextChar"/>
    <w:uiPriority w:val="99"/>
    <w:rsid w:val="001A1755"/>
    <w:pPr>
      <w:spacing w:after="120"/>
    </w:pPr>
    <w:rPr>
      <w:rFonts w:cs="Times New Roman"/>
      <w:lang/>
    </w:rPr>
  </w:style>
  <w:style w:type="character" w:customStyle="1" w:styleId="BodyTextChar">
    <w:name w:val="Body Text Char"/>
    <w:link w:val="BodyText"/>
    <w:uiPriority w:val="99"/>
    <w:locked/>
    <w:rsid w:val="001A1755"/>
    <w:rPr>
      <w:rFonts w:ascii="Arial" w:hAnsi="Arial" w:cs="Arial"/>
    </w:rPr>
  </w:style>
  <w:style w:type="paragraph" w:customStyle="1" w:styleId="Achievement">
    <w:name w:val="Achievement"/>
    <w:basedOn w:val="BodyText"/>
    <w:autoRedefine/>
    <w:rsid w:val="00BA6EF2"/>
    <w:pPr>
      <w:numPr>
        <w:ilvl w:val="1"/>
        <w:numId w:val="2"/>
      </w:numPr>
      <w:tabs>
        <w:tab w:val="left" w:pos="6532"/>
      </w:tabs>
      <w:spacing w:line="120" w:lineRule="atLeast"/>
      <w:ind w:right="245"/>
      <w:jc w:val="both"/>
    </w:pPr>
    <w:rPr>
      <w:rFonts w:ascii="Times New Roman" w:hAnsi="Times New Roman"/>
      <w:b/>
      <w:bCs/>
      <w:sz w:val="24"/>
      <w:szCs w:val="24"/>
    </w:rPr>
  </w:style>
  <w:style w:type="paragraph" w:customStyle="1" w:styleId="WW-PlainText">
    <w:name w:val="WW-Plain Text"/>
    <w:basedOn w:val="Normal"/>
    <w:uiPriority w:val="99"/>
    <w:rsid w:val="00A737AB"/>
    <w:pPr>
      <w:suppressAutoHyphens/>
    </w:pPr>
    <w:rPr>
      <w:rFonts w:ascii="Courier New" w:hAnsi="Courier New" w:cs="Calibri"/>
      <w:lang w:eastAsia="ar-SA"/>
    </w:rPr>
  </w:style>
  <w:style w:type="paragraph" w:styleId="ListParagraph">
    <w:name w:val="List Paragraph"/>
    <w:basedOn w:val="Normal"/>
    <w:uiPriority w:val="34"/>
    <w:qFormat/>
    <w:rsid w:val="000973A2"/>
    <w:pPr>
      <w:suppressAutoHyphens/>
      <w:ind w:left="720"/>
    </w:pPr>
    <w:rPr>
      <w:rFonts w:ascii="Times New Roman" w:hAnsi="Times New Roman" w:cs="Calibri"/>
      <w:sz w:val="24"/>
      <w:szCs w:val="24"/>
      <w:lang w:val="en-IN" w:eastAsia="ar-SA"/>
    </w:rPr>
  </w:style>
  <w:style w:type="paragraph" w:customStyle="1" w:styleId="Address2">
    <w:name w:val="Address 2"/>
    <w:basedOn w:val="Normal"/>
    <w:rsid w:val="00487873"/>
    <w:pPr>
      <w:framePr w:w="2405" w:wrap="notBeside" w:vAnchor="page" w:hAnchor="page" w:x="5761" w:y="1009" w:anchorLock="1"/>
      <w:spacing w:line="200" w:lineRule="atLeast"/>
    </w:pPr>
    <w:rPr>
      <w:rFonts w:ascii="Times New Roman" w:hAnsi="Times New Roman" w:cs="Times New Roman"/>
      <w:sz w:val="16"/>
      <w:lang w:val="en-GB"/>
    </w:rPr>
  </w:style>
  <w:style w:type="paragraph" w:customStyle="1" w:styleId="Address1">
    <w:name w:val="Address 1"/>
    <w:basedOn w:val="Normal"/>
    <w:rsid w:val="00487873"/>
    <w:pPr>
      <w:framePr w:w="2400" w:wrap="notBeside" w:vAnchor="page" w:hAnchor="page" w:x="8065" w:y="1009" w:anchorLock="1"/>
      <w:spacing w:line="200" w:lineRule="atLeast"/>
    </w:pPr>
    <w:rPr>
      <w:rFonts w:ascii="Times New Roman" w:hAnsi="Times New Roman" w:cs="Times New Roman"/>
      <w:sz w:val="16"/>
      <w:lang w:val="en-GB"/>
    </w:rPr>
  </w:style>
  <w:style w:type="paragraph" w:customStyle="1" w:styleId="CharCharCharCharCharChar">
    <w:name w:val="Char Char Char Char Char Char"/>
    <w:basedOn w:val="Normal"/>
    <w:uiPriority w:val="99"/>
    <w:rsid w:val="00AA369A"/>
    <w:pPr>
      <w:spacing w:after="160" w:line="240" w:lineRule="exact"/>
    </w:pPr>
    <w:rPr>
      <w:rFonts w:ascii="Verdana" w:hAnsi="Verdana"/>
      <w:sz w:val="22"/>
    </w:rPr>
  </w:style>
  <w:style w:type="paragraph" w:styleId="BodyTextIndent">
    <w:name w:val="Body Text Indent"/>
    <w:basedOn w:val="Normal"/>
    <w:link w:val="BodyTextIndentChar"/>
    <w:uiPriority w:val="99"/>
    <w:rsid w:val="00972B25"/>
    <w:pPr>
      <w:spacing w:after="120"/>
      <w:ind w:left="360"/>
    </w:pPr>
    <w:rPr>
      <w:rFonts w:cs="Times New Roman"/>
      <w:lang/>
    </w:rPr>
  </w:style>
  <w:style w:type="character" w:customStyle="1" w:styleId="BodyTextIndentChar">
    <w:name w:val="Body Text Indent Char"/>
    <w:link w:val="BodyTextIndent"/>
    <w:uiPriority w:val="99"/>
    <w:locked/>
    <w:rsid w:val="00972B25"/>
    <w:rPr>
      <w:rFonts w:ascii="Arial" w:hAnsi="Arial" w:cs="Arial"/>
    </w:rPr>
  </w:style>
  <w:style w:type="paragraph" w:styleId="BodyText2">
    <w:name w:val="Body Text 2"/>
    <w:basedOn w:val="Normal"/>
    <w:link w:val="BodyText2Char"/>
    <w:uiPriority w:val="99"/>
    <w:rsid w:val="000F3811"/>
    <w:pPr>
      <w:spacing w:after="120" w:line="480" w:lineRule="auto"/>
    </w:pPr>
    <w:rPr>
      <w:rFonts w:cs="Times New Roman"/>
      <w:lang/>
    </w:rPr>
  </w:style>
  <w:style w:type="character" w:customStyle="1" w:styleId="BodyText2Char">
    <w:name w:val="Body Text 2 Char"/>
    <w:link w:val="BodyText2"/>
    <w:uiPriority w:val="99"/>
    <w:locked/>
    <w:rsid w:val="000F3811"/>
    <w:rPr>
      <w:rFonts w:ascii="Arial" w:hAnsi="Arial" w:cs="Arial"/>
    </w:rPr>
  </w:style>
  <w:style w:type="character" w:customStyle="1" w:styleId="yshortcuts">
    <w:name w:val="yshortcuts"/>
    <w:uiPriority w:val="99"/>
    <w:rsid w:val="00220DD8"/>
    <w:rPr>
      <w:rFonts w:cs="Times New Roman"/>
    </w:rPr>
  </w:style>
  <w:style w:type="paragraph" w:customStyle="1" w:styleId="Char1">
    <w:name w:val="Char1"/>
    <w:basedOn w:val="Normal"/>
    <w:uiPriority w:val="99"/>
    <w:rsid w:val="00D60AA3"/>
    <w:pPr>
      <w:spacing w:after="160" w:line="240" w:lineRule="exact"/>
    </w:pPr>
    <w:rPr>
      <w:rFonts w:ascii="Verdana" w:hAnsi="Verdana"/>
      <w:sz w:val="22"/>
    </w:rPr>
  </w:style>
  <w:style w:type="paragraph" w:customStyle="1" w:styleId="NoTitle">
    <w:name w:val="No Title"/>
    <w:basedOn w:val="Normal"/>
    <w:uiPriority w:val="99"/>
    <w:rsid w:val="002A529D"/>
    <w:pPr>
      <w:spacing w:before="220" w:line="220" w:lineRule="atLeast"/>
    </w:pPr>
    <w:rPr>
      <w:rFonts w:ascii="Garamond" w:hAnsi="Garamond" w:cs="Times New Roman"/>
      <w:caps/>
      <w:spacing w:val="15"/>
    </w:rPr>
  </w:style>
  <w:style w:type="paragraph" w:customStyle="1" w:styleId="HeadingBase">
    <w:name w:val="Heading Base"/>
    <w:basedOn w:val="BodyText"/>
    <w:next w:val="BodyText"/>
    <w:uiPriority w:val="99"/>
    <w:rsid w:val="00BC7E44"/>
    <w:pPr>
      <w:keepNext/>
      <w:keepLines/>
      <w:spacing w:before="240" w:after="240" w:line="240" w:lineRule="atLeast"/>
      <w:jc w:val="both"/>
    </w:pPr>
    <w:rPr>
      <w:rFonts w:ascii="Garamond" w:hAnsi="Garamond"/>
      <w:caps/>
      <w:sz w:val="22"/>
    </w:rPr>
  </w:style>
  <w:style w:type="paragraph" w:customStyle="1" w:styleId="CompanyName">
    <w:name w:val="Company Name"/>
    <w:basedOn w:val="Normal"/>
    <w:next w:val="Normal"/>
    <w:rsid w:val="00BC7E44"/>
    <w:pPr>
      <w:tabs>
        <w:tab w:val="left" w:pos="1440"/>
        <w:tab w:val="right" w:pos="6480"/>
      </w:tabs>
      <w:spacing w:before="220" w:line="220" w:lineRule="atLeast"/>
    </w:pPr>
    <w:rPr>
      <w:rFonts w:ascii="Garamond" w:hAnsi="Garamond" w:cs="Times New Roman"/>
      <w:sz w:val="22"/>
    </w:rPr>
  </w:style>
  <w:style w:type="paragraph" w:customStyle="1" w:styleId="JobTitle">
    <w:name w:val="Job Title"/>
    <w:next w:val="Achievement"/>
    <w:rsid w:val="00D64E2E"/>
    <w:pPr>
      <w:spacing w:before="40" w:after="40" w:line="220" w:lineRule="atLeast"/>
    </w:pPr>
    <w:rPr>
      <w:rFonts w:ascii="Garamond" w:hAnsi="Garamond"/>
      <w:i/>
      <w:spacing w:val="5"/>
      <w:sz w:val="23"/>
      <w:lang w:eastAsia="en-US"/>
    </w:rPr>
  </w:style>
  <w:style w:type="paragraph" w:customStyle="1" w:styleId="CharCharCharChar">
    <w:name w:val="Char Char Char Char"/>
    <w:basedOn w:val="Normal"/>
    <w:rsid w:val="004F1DD3"/>
    <w:pPr>
      <w:spacing w:after="160" w:line="240" w:lineRule="exact"/>
    </w:pPr>
    <w:rPr>
      <w:rFonts w:ascii="Verdana" w:hAnsi="Verdana"/>
      <w:sz w:val="22"/>
    </w:rPr>
  </w:style>
  <w:style w:type="paragraph" w:styleId="Title">
    <w:name w:val="Title"/>
    <w:basedOn w:val="Normal"/>
    <w:link w:val="TitleChar"/>
    <w:uiPriority w:val="99"/>
    <w:qFormat/>
    <w:rsid w:val="00392ECA"/>
    <w:pPr>
      <w:jc w:val="center"/>
    </w:pPr>
    <w:rPr>
      <w:rFonts w:ascii="Times New Roman" w:hAnsi="Times New Roman" w:cs="Times New Roman"/>
      <w:b/>
      <w:bCs/>
      <w:sz w:val="24"/>
      <w:szCs w:val="24"/>
      <w:u w:val="single"/>
      <w:lang/>
    </w:rPr>
  </w:style>
  <w:style w:type="character" w:customStyle="1" w:styleId="TitleChar">
    <w:name w:val="Title Char"/>
    <w:link w:val="Title"/>
    <w:uiPriority w:val="99"/>
    <w:locked/>
    <w:rsid w:val="00392ECA"/>
    <w:rPr>
      <w:rFonts w:cs="Times New Roman"/>
      <w:b/>
      <w:bCs/>
      <w:sz w:val="24"/>
      <w:szCs w:val="24"/>
      <w:u w:val="single"/>
    </w:rPr>
  </w:style>
  <w:style w:type="paragraph" w:customStyle="1" w:styleId="CharCharChar2">
    <w:name w:val="Char Char Char2"/>
    <w:basedOn w:val="Normal"/>
    <w:uiPriority w:val="99"/>
    <w:rsid w:val="00346A92"/>
    <w:pPr>
      <w:spacing w:after="160" w:line="240" w:lineRule="exact"/>
    </w:pPr>
    <w:rPr>
      <w:rFonts w:ascii="Verdana" w:hAnsi="Verdana"/>
      <w:sz w:val="22"/>
    </w:rPr>
  </w:style>
  <w:style w:type="character" w:styleId="HTMLTypewriter">
    <w:name w:val="HTML Typewriter"/>
    <w:uiPriority w:val="99"/>
    <w:rsid w:val="00B300F7"/>
    <w:rPr>
      <w:rFonts w:ascii="Courier New" w:eastAsia="Arial Unicode MS" w:hAnsi="Courier New" w:cs="Courier New"/>
      <w:sz w:val="20"/>
      <w:szCs w:val="20"/>
    </w:rPr>
  </w:style>
  <w:style w:type="paragraph" w:customStyle="1" w:styleId="CharCharCharCharCharChar1Char">
    <w:name w:val="Char Char Char Char Char Char1 Char"/>
    <w:basedOn w:val="Normal"/>
    <w:uiPriority w:val="99"/>
    <w:rsid w:val="0064599C"/>
    <w:pPr>
      <w:spacing w:after="160" w:line="240" w:lineRule="exact"/>
    </w:pPr>
    <w:rPr>
      <w:rFonts w:ascii="Verdana" w:hAnsi="Verdana"/>
      <w:sz w:val="22"/>
    </w:rPr>
  </w:style>
  <w:style w:type="paragraph" w:customStyle="1" w:styleId="CharChar1">
    <w:name w:val="Char Char1"/>
    <w:basedOn w:val="Normal"/>
    <w:uiPriority w:val="99"/>
    <w:rsid w:val="00677B0A"/>
    <w:pPr>
      <w:spacing w:after="160" w:line="240" w:lineRule="exact"/>
    </w:pPr>
    <w:rPr>
      <w:rFonts w:ascii="Verdana" w:hAnsi="Verdana"/>
      <w:sz w:val="22"/>
    </w:rPr>
  </w:style>
  <w:style w:type="paragraph" w:styleId="BodyTextIndent2">
    <w:name w:val="Body Text Indent 2"/>
    <w:basedOn w:val="Normal"/>
    <w:link w:val="BodyTextIndent2Char"/>
    <w:uiPriority w:val="99"/>
    <w:rsid w:val="004B6541"/>
    <w:pPr>
      <w:suppressAutoHyphens/>
      <w:spacing w:after="120" w:line="480" w:lineRule="auto"/>
      <w:ind w:left="360"/>
    </w:pPr>
    <w:rPr>
      <w:rFonts w:ascii="Times New Roman" w:hAnsi="Times New Roman" w:cs="Times New Roman"/>
      <w:sz w:val="24"/>
      <w:szCs w:val="24"/>
      <w:lang w:eastAsia="ar-SA"/>
    </w:rPr>
  </w:style>
  <w:style w:type="character" w:customStyle="1" w:styleId="BodyTextIndent2Char">
    <w:name w:val="Body Text Indent 2 Char"/>
    <w:link w:val="BodyTextIndent2"/>
    <w:uiPriority w:val="99"/>
    <w:locked/>
    <w:rsid w:val="004B6541"/>
    <w:rPr>
      <w:rFonts w:cs="Times New Roman"/>
      <w:sz w:val="24"/>
      <w:szCs w:val="24"/>
      <w:lang w:eastAsia="ar-SA" w:bidi="ar-SA"/>
    </w:rPr>
  </w:style>
  <w:style w:type="paragraph" w:customStyle="1" w:styleId="CharCharChar">
    <w:name w:val="Char Char Char"/>
    <w:basedOn w:val="Normal"/>
    <w:uiPriority w:val="99"/>
    <w:rsid w:val="00050176"/>
    <w:pPr>
      <w:spacing w:after="160" w:line="240" w:lineRule="exact"/>
    </w:pPr>
    <w:rPr>
      <w:rFonts w:ascii="Verdana" w:hAnsi="Verdana"/>
      <w:sz w:val="22"/>
    </w:rPr>
  </w:style>
  <w:style w:type="paragraph" w:styleId="BlockText">
    <w:name w:val="Block Text"/>
    <w:basedOn w:val="Normal"/>
    <w:uiPriority w:val="99"/>
    <w:rsid w:val="005E0AA9"/>
    <w:pPr>
      <w:tabs>
        <w:tab w:val="left" w:pos="1530"/>
      </w:tabs>
      <w:ind w:left="1530" w:right="900" w:hanging="1530"/>
    </w:pPr>
    <w:rPr>
      <w:rFonts w:ascii="Times New Roman" w:hAnsi="Times New Roman" w:cs="Times New Roman"/>
      <w:sz w:val="22"/>
    </w:rPr>
  </w:style>
  <w:style w:type="paragraph" w:styleId="BodyText3">
    <w:name w:val="Body Text 3"/>
    <w:basedOn w:val="Normal"/>
    <w:link w:val="BodyText3Char"/>
    <w:uiPriority w:val="99"/>
    <w:rsid w:val="003461B8"/>
    <w:pPr>
      <w:spacing w:after="120"/>
    </w:pPr>
    <w:rPr>
      <w:rFonts w:cs="Times New Roman"/>
      <w:sz w:val="16"/>
      <w:szCs w:val="16"/>
      <w:lang/>
    </w:rPr>
  </w:style>
  <w:style w:type="character" w:customStyle="1" w:styleId="BodyText3Char">
    <w:name w:val="Body Text 3 Char"/>
    <w:link w:val="BodyText3"/>
    <w:uiPriority w:val="99"/>
    <w:locked/>
    <w:rsid w:val="003461B8"/>
    <w:rPr>
      <w:rFonts w:ascii="Arial" w:hAnsi="Arial" w:cs="Arial"/>
      <w:sz w:val="16"/>
      <w:szCs w:val="16"/>
    </w:rPr>
  </w:style>
  <w:style w:type="paragraph" w:customStyle="1" w:styleId="CharCharCharCharCharCharChar">
    <w:name w:val="Char Char Char Char Char Char Char"/>
    <w:basedOn w:val="Normal"/>
    <w:uiPriority w:val="99"/>
    <w:rsid w:val="00A64FEA"/>
    <w:pPr>
      <w:spacing w:after="160" w:line="240" w:lineRule="exact"/>
    </w:pPr>
    <w:rPr>
      <w:rFonts w:ascii="Verdana" w:hAnsi="Verdana"/>
      <w:sz w:val="22"/>
    </w:rPr>
  </w:style>
  <w:style w:type="paragraph" w:customStyle="1" w:styleId="ResumeBody">
    <w:name w:val="Resume Body"/>
    <w:basedOn w:val="Normal"/>
    <w:uiPriority w:val="99"/>
    <w:rsid w:val="00C07B0A"/>
    <w:pPr>
      <w:tabs>
        <w:tab w:val="left" w:pos="885"/>
      </w:tabs>
      <w:spacing w:before="40" w:after="80"/>
    </w:pPr>
    <w:rPr>
      <w:rFonts w:cs="Times New Roman"/>
      <w:sz w:val="18"/>
    </w:rPr>
  </w:style>
  <w:style w:type="paragraph" w:customStyle="1" w:styleId="ResumeHeader2">
    <w:name w:val="Resume Header 2"/>
    <w:basedOn w:val="ResumeBody"/>
    <w:uiPriority w:val="99"/>
    <w:rsid w:val="00476021"/>
    <w:pPr>
      <w:spacing w:after="60" w:line="264" w:lineRule="auto"/>
    </w:pPr>
    <w:rPr>
      <w:rFonts w:ascii="Arial Narrow" w:hAnsi="Arial Narrow" w:cs="Arial"/>
      <w:b/>
      <w:color w:val="000000"/>
      <w:sz w:val="20"/>
    </w:rPr>
  </w:style>
  <w:style w:type="paragraph" w:customStyle="1" w:styleId="ResumeCustomerName">
    <w:name w:val="Resume Customer Name"/>
    <w:basedOn w:val="Normal"/>
    <w:uiPriority w:val="99"/>
    <w:rsid w:val="00F46BBE"/>
    <w:pPr>
      <w:numPr>
        <w:numId w:val="3"/>
      </w:numPr>
      <w:tabs>
        <w:tab w:val="left" w:pos="885"/>
      </w:tabs>
      <w:spacing w:before="80" w:after="80"/>
    </w:pPr>
    <w:rPr>
      <w:b/>
      <w:iCs/>
      <w:color w:val="999999"/>
    </w:rPr>
  </w:style>
  <w:style w:type="character" w:customStyle="1" w:styleId="Job">
    <w:name w:val="Job"/>
    <w:uiPriority w:val="99"/>
    <w:rsid w:val="00F46BBE"/>
    <w:rPr>
      <w:i/>
    </w:rPr>
  </w:style>
  <w:style w:type="paragraph" w:customStyle="1" w:styleId="ResumeBodyBold">
    <w:name w:val="Resume Body Bold"/>
    <w:basedOn w:val="ResumeBody"/>
    <w:uiPriority w:val="99"/>
    <w:rsid w:val="00FF6551"/>
    <w:pPr>
      <w:spacing w:before="80" w:after="60"/>
    </w:pPr>
    <w:rPr>
      <w:rFonts w:ascii="Arial Narrow" w:hAnsi="Arial Narrow"/>
      <w:b/>
      <w:color w:val="000000"/>
      <w:sz w:val="20"/>
    </w:rPr>
  </w:style>
  <w:style w:type="paragraph" w:customStyle="1" w:styleId="ResumeBulletPoint">
    <w:name w:val="Resume Bullet Point"/>
    <w:basedOn w:val="Normal"/>
    <w:uiPriority w:val="99"/>
    <w:rsid w:val="008D36B0"/>
    <w:pPr>
      <w:numPr>
        <w:numId w:val="4"/>
      </w:numPr>
    </w:pPr>
    <w:rPr>
      <w:sz w:val="18"/>
      <w:lang w:val="en-AU"/>
    </w:rPr>
  </w:style>
  <w:style w:type="character" w:styleId="PageNumber">
    <w:name w:val="page number"/>
    <w:uiPriority w:val="99"/>
    <w:rsid w:val="0002257E"/>
    <w:rPr>
      <w:rFonts w:cs="Times New Roman"/>
    </w:rPr>
  </w:style>
  <w:style w:type="paragraph" w:customStyle="1" w:styleId="TableContents">
    <w:name w:val="Table Contents"/>
    <w:basedOn w:val="BodyText"/>
    <w:rsid w:val="00626811"/>
    <w:pPr>
      <w:widowControl w:val="0"/>
      <w:suppressLineNumbers/>
      <w:suppressAutoHyphens/>
    </w:pPr>
    <w:rPr>
      <w:rFonts w:ascii="Times New Roman" w:hAnsi="Times New Roman"/>
      <w:noProof/>
    </w:rPr>
  </w:style>
  <w:style w:type="paragraph" w:styleId="ListBullet">
    <w:name w:val="List Bullet"/>
    <w:basedOn w:val="Normal"/>
    <w:autoRedefine/>
    <w:rsid w:val="00C0759F"/>
    <w:pPr>
      <w:jc w:val="both"/>
    </w:pPr>
    <w:rPr>
      <w:rFonts w:ascii="Tahoma" w:hAnsi="Tahoma" w:cs="Tahoma"/>
    </w:rPr>
  </w:style>
  <w:style w:type="paragraph" w:customStyle="1" w:styleId="CharCharCharCharCharCharCharCharCharChar">
    <w:name w:val="Char Char Char Char Char Char Char Char Char Char"/>
    <w:basedOn w:val="Normal"/>
    <w:rsid w:val="00C0759F"/>
    <w:pPr>
      <w:spacing w:after="160" w:line="240" w:lineRule="exact"/>
    </w:pPr>
    <w:rPr>
      <w:rFonts w:ascii="Verdana" w:hAnsi="Verdana"/>
      <w:sz w:val="22"/>
    </w:rPr>
  </w:style>
  <w:style w:type="paragraph" w:styleId="NoSpacing">
    <w:name w:val="No Spacing"/>
    <w:uiPriority w:val="1"/>
    <w:qFormat/>
    <w:rsid w:val="002B6680"/>
    <w:rPr>
      <w:rFonts w:ascii="Calibri" w:hAnsi="Calibri"/>
      <w:sz w:val="22"/>
      <w:szCs w:val="22"/>
      <w:lang w:val="en-IN" w:eastAsia="en-US"/>
    </w:rPr>
  </w:style>
  <w:style w:type="paragraph" w:styleId="PlainText">
    <w:name w:val="Plain Text"/>
    <w:basedOn w:val="Normal"/>
    <w:link w:val="PlainTextChar"/>
    <w:uiPriority w:val="99"/>
    <w:rsid w:val="00155688"/>
    <w:rPr>
      <w:rFonts w:ascii="Courier New" w:hAnsi="Courier New" w:cs="Times New Roman"/>
      <w:lang/>
    </w:rPr>
  </w:style>
  <w:style w:type="character" w:customStyle="1" w:styleId="PlainTextChar">
    <w:name w:val="Plain Text Char"/>
    <w:link w:val="PlainText"/>
    <w:uiPriority w:val="99"/>
    <w:locked/>
    <w:rsid w:val="00155688"/>
    <w:rPr>
      <w:rFonts w:ascii="Courier New" w:hAnsi="Courier New" w:cs="Courier New"/>
    </w:rPr>
  </w:style>
  <w:style w:type="paragraph" w:customStyle="1" w:styleId="SectionSubtitle">
    <w:name w:val="Section Subtitle"/>
    <w:basedOn w:val="Normal"/>
    <w:next w:val="Normal"/>
    <w:uiPriority w:val="99"/>
    <w:rsid w:val="00E55FE4"/>
    <w:pPr>
      <w:spacing w:before="220" w:line="220" w:lineRule="atLeast"/>
    </w:pPr>
    <w:rPr>
      <w:rFonts w:ascii="Arial Black" w:eastAsia="Batang" w:hAnsi="Arial Black" w:cs="Times New Roman"/>
      <w:b/>
    </w:rPr>
  </w:style>
  <w:style w:type="paragraph" w:customStyle="1" w:styleId="CharCharCharCharCharChar1CharCharCharChar">
    <w:name w:val="Char Char Char Char Char Char1 Char Char Char Char"/>
    <w:basedOn w:val="Normal"/>
    <w:uiPriority w:val="99"/>
    <w:rsid w:val="00C77389"/>
    <w:pPr>
      <w:spacing w:after="160" w:line="240" w:lineRule="exact"/>
    </w:pPr>
    <w:rPr>
      <w:rFonts w:ascii="Verdana" w:hAnsi="Verdana"/>
      <w:sz w:val="22"/>
    </w:rPr>
  </w:style>
  <w:style w:type="character" w:customStyle="1" w:styleId="text1">
    <w:name w:val="text1"/>
    <w:uiPriority w:val="99"/>
    <w:rsid w:val="00137D85"/>
    <w:rPr>
      <w:rFonts w:ascii="Arial" w:hAnsi="Arial" w:cs="Arial"/>
      <w:color w:val="333333"/>
      <w:sz w:val="15"/>
      <w:szCs w:val="15"/>
      <w:u w:val="none"/>
      <w:effect w:val="none"/>
    </w:rPr>
  </w:style>
  <w:style w:type="character" w:customStyle="1" w:styleId="rsub-heading">
    <w:name w:val="rsub-heading"/>
    <w:uiPriority w:val="99"/>
    <w:rsid w:val="00F60436"/>
    <w:rPr>
      <w:rFonts w:cs="Times New Roman"/>
    </w:rPr>
  </w:style>
  <w:style w:type="character" w:customStyle="1" w:styleId="HighlightedVariable">
    <w:name w:val="Highlighted Variable"/>
    <w:uiPriority w:val="99"/>
    <w:rsid w:val="00D11852"/>
    <w:rPr>
      <w:rFonts w:ascii="Book Antiqua" w:hAnsi="Book Antiqua" w:cs="Times New Roman"/>
      <w:color w:val="0000FF"/>
    </w:rPr>
  </w:style>
  <w:style w:type="paragraph" w:customStyle="1" w:styleId="CharCharCharCharCharChar1">
    <w:name w:val="Char Char Char Char Char Char1"/>
    <w:basedOn w:val="Normal"/>
    <w:uiPriority w:val="99"/>
    <w:rsid w:val="00BC3E18"/>
    <w:pPr>
      <w:spacing w:after="160" w:line="240" w:lineRule="exact"/>
    </w:pPr>
    <w:rPr>
      <w:rFonts w:ascii="Verdana" w:hAnsi="Verdana"/>
      <w:sz w:val="22"/>
    </w:rPr>
  </w:style>
  <w:style w:type="paragraph" w:customStyle="1" w:styleId="Char3">
    <w:name w:val="Char3"/>
    <w:basedOn w:val="Normal"/>
    <w:uiPriority w:val="99"/>
    <w:rsid w:val="00BC3E18"/>
    <w:pPr>
      <w:spacing w:after="160" w:line="240" w:lineRule="exact"/>
    </w:pPr>
    <w:rPr>
      <w:rFonts w:ascii="Verdana" w:hAnsi="Verdana"/>
      <w:sz w:val="22"/>
    </w:rPr>
  </w:style>
  <w:style w:type="paragraph" w:styleId="Subtitle">
    <w:name w:val="Subtitle"/>
    <w:basedOn w:val="Normal"/>
    <w:link w:val="SubtitleChar"/>
    <w:uiPriority w:val="99"/>
    <w:qFormat/>
    <w:rsid w:val="002245E9"/>
    <w:pPr>
      <w:jc w:val="both"/>
    </w:pPr>
    <w:rPr>
      <w:rFonts w:cs="Times New Roman"/>
      <w:b/>
      <w:bCs/>
      <w:sz w:val="24"/>
      <w:szCs w:val="24"/>
      <w:lang/>
    </w:rPr>
  </w:style>
  <w:style w:type="character" w:customStyle="1" w:styleId="SubtitleChar">
    <w:name w:val="Subtitle Char"/>
    <w:link w:val="Subtitle"/>
    <w:uiPriority w:val="99"/>
    <w:locked/>
    <w:rsid w:val="002245E9"/>
    <w:rPr>
      <w:rFonts w:ascii="Arial" w:hAnsi="Arial" w:cs="Times New Roman"/>
      <w:b/>
      <w:bCs/>
      <w:sz w:val="24"/>
      <w:szCs w:val="24"/>
    </w:rPr>
  </w:style>
  <w:style w:type="paragraph" w:customStyle="1" w:styleId="CM2">
    <w:name w:val="CM2"/>
    <w:basedOn w:val="Normal"/>
    <w:next w:val="Normal"/>
    <w:uiPriority w:val="99"/>
    <w:rsid w:val="00B667AD"/>
    <w:pPr>
      <w:widowControl w:val="0"/>
      <w:autoSpaceDE w:val="0"/>
      <w:autoSpaceDN w:val="0"/>
      <w:adjustRightInd w:val="0"/>
      <w:spacing w:line="256" w:lineRule="atLeast"/>
    </w:pPr>
    <w:rPr>
      <w:rFonts w:ascii="Times New Roman" w:hAnsi="Times New Roman" w:cs="Times New Roman"/>
      <w:sz w:val="24"/>
      <w:szCs w:val="24"/>
    </w:rPr>
  </w:style>
  <w:style w:type="paragraph" w:customStyle="1" w:styleId="Default">
    <w:name w:val="Default"/>
    <w:uiPriority w:val="99"/>
    <w:rsid w:val="00BF0A0B"/>
    <w:pPr>
      <w:widowControl w:val="0"/>
      <w:autoSpaceDE w:val="0"/>
      <w:autoSpaceDN w:val="0"/>
      <w:adjustRightInd w:val="0"/>
    </w:pPr>
    <w:rPr>
      <w:color w:val="000000"/>
      <w:sz w:val="24"/>
      <w:szCs w:val="24"/>
      <w:lang w:eastAsia="en-US"/>
    </w:rPr>
  </w:style>
  <w:style w:type="paragraph" w:customStyle="1" w:styleId="NormalArial">
    <w:name w:val="Normal + Arial"/>
    <w:aliases w:val="Justified"/>
    <w:basedOn w:val="Normal"/>
    <w:uiPriority w:val="99"/>
    <w:rsid w:val="00135FE9"/>
    <w:pPr>
      <w:numPr>
        <w:numId w:val="5"/>
      </w:numPr>
      <w:tabs>
        <w:tab w:val="clear" w:pos="720"/>
        <w:tab w:val="num" w:pos="1080"/>
      </w:tabs>
      <w:ind w:left="1080"/>
      <w:jc w:val="both"/>
    </w:pPr>
    <w:rPr>
      <w:sz w:val="24"/>
      <w:szCs w:val="24"/>
    </w:rPr>
  </w:style>
  <w:style w:type="paragraph" w:customStyle="1" w:styleId="Normal-Indent">
    <w:name w:val="Normal-Indent"/>
    <w:basedOn w:val="Normal"/>
    <w:rsid w:val="001B4F2C"/>
    <w:pPr>
      <w:widowControl w:val="0"/>
      <w:tabs>
        <w:tab w:val="left" w:pos="3600"/>
      </w:tabs>
      <w:spacing w:before="60" w:after="60"/>
    </w:pPr>
    <w:rPr>
      <w:rFonts w:ascii="Times New Roman" w:hAnsi="Times New Roman" w:cs="Times New Roman"/>
      <w:b/>
      <w:sz w:val="22"/>
    </w:rPr>
  </w:style>
  <w:style w:type="character" w:customStyle="1" w:styleId="postbody1">
    <w:name w:val="postbody1"/>
    <w:rsid w:val="00CB5F29"/>
    <w:rPr>
      <w:sz w:val="18"/>
      <w:szCs w:val="18"/>
    </w:rPr>
  </w:style>
  <w:style w:type="paragraph" w:customStyle="1" w:styleId="CharCharCharCharCharChar1CharCharCharChar0">
    <w:name w:val="Char Char Char Char Char Char1 Char Char Char Char"/>
    <w:basedOn w:val="Normal"/>
    <w:rsid w:val="00696E07"/>
    <w:pPr>
      <w:spacing w:after="160" w:line="240" w:lineRule="exact"/>
    </w:pPr>
    <w:rPr>
      <w:rFonts w:ascii="Verdana" w:hAnsi="Verdana"/>
      <w:sz w:val="22"/>
    </w:rPr>
  </w:style>
  <w:style w:type="numbering" w:customStyle="1" w:styleId="Style2">
    <w:name w:val="Style2"/>
    <w:rsid w:val="00EC7EFD"/>
    <w:pPr>
      <w:numPr>
        <w:numId w:val="6"/>
      </w:numPr>
    </w:pPr>
  </w:style>
  <w:style w:type="paragraph" w:customStyle="1" w:styleId="CharCharCharChar0">
    <w:name w:val="Char Char Char Char"/>
    <w:basedOn w:val="Normal"/>
    <w:rsid w:val="009A3709"/>
    <w:pPr>
      <w:spacing w:after="160" w:line="240" w:lineRule="exact"/>
    </w:pPr>
    <w:rPr>
      <w:rFonts w:ascii="Verdana" w:hAnsi="Verdana"/>
      <w:sz w:val="22"/>
    </w:rPr>
  </w:style>
  <w:style w:type="paragraph" w:customStyle="1" w:styleId="Char0">
    <w:name w:val="Char"/>
    <w:basedOn w:val="Normal"/>
    <w:rsid w:val="00DE6475"/>
    <w:pPr>
      <w:spacing w:after="160" w:line="240" w:lineRule="exact"/>
    </w:pPr>
    <w:rPr>
      <w:rFonts w:ascii="Verdana" w:hAnsi="Verdana"/>
      <w:sz w:val="22"/>
    </w:rPr>
  </w:style>
  <w:style w:type="paragraph" w:customStyle="1" w:styleId="Char1CharCharCharCharCharCharCharCharChar">
    <w:name w:val="Char1 Char Char Char Char Char Char Char Char Char"/>
    <w:basedOn w:val="Normal"/>
    <w:rsid w:val="00EC54FE"/>
    <w:pPr>
      <w:spacing w:after="160" w:line="240" w:lineRule="exact"/>
    </w:pPr>
    <w:rPr>
      <w:rFonts w:ascii="Verdana" w:hAnsi="Verdana"/>
      <w:sz w:val="22"/>
    </w:rPr>
  </w:style>
  <w:style w:type="paragraph" w:styleId="Footer">
    <w:name w:val="footer"/>
    <w:basedOn w:val="Normal"/>
    <w:link w:val="FooterChar"/>
    <w:rsid w:val="009C5132"/>
    <w:pPr>
      <w:widowControl w:val="0"/>
      <w:tabs>
        <w:tab w:val="center" w:pos="4320"/>
        <w:tab w:val="right" w:pos="8640"/>
      </w:tabs>
      <w:jc w:val="both"/>
    </w:pPr>
    <w:rPr>
      <w:rFonts w:ascii="Times New Roman" w:hAnsi="Times New Roman" w:cs="Times New Roman"/>
      <w:sz w:val="24"/>
    </w:rPr>
  </w:style>
  <w:style w:type="character" w:customStyle="1" w:styleId="FooterChar">
    <w:name w:val="Footer Char"/>
    <w:link w:val="Footer"/>
    <w:rsid w:val="009C5132"/>
    <w:rPr>
      <w:sz w:val="24"/>
      <w:lang w:val="en-US" w:eastAsia="en-US"/>
    </w:rPr>
  </w:style>
  <w:style w:type="paragraph" w:customStyle="1" w:styleId="Char30">
    <w:name w:val="Char3"/>
    <w:basedOn w:val="Normal"/>
    <w:rsid w:val="00AB777B"/>
    <w:pPr>
      <w:spacing w:after="160" w:line="240" w:lineRule="exact"/>
    </w:pPr>
    <w:rPr>
      <w:rFonts w:ascii="Verdana" w:hAnsi="Verdana"/>
      <w:sz w:val="22"/>
    </w:rPr>
  </w:style>
  <w:style w:type="paragraph" w:customStyle="1" w:styleId="Maha1">
    <w:name w:val="Maha1"/>
    <w:basedOn w:val="Normal"/>
    <w:rsid w:val="00720658"/>
    <w:pPr>
      <w:spacing w:line="360" w:lineRule="auto"/>
      <w:jc w:val="both"/>
    </w:pPr>
    <w:rPr>
      <w:rFonts w:ascii="Times New Roman" w:hAnsi="Times New Roman" w:cs="Times New Roman"/>
      <w:b/>
      <w:sz w:val="24"/>
    </w:rPr>
  </w:style>
  <w:style w:type="paragraph" w:customStyle="1" w:styleId="CharCharChar1">
    <w:name w:val="Char Char Char1"/>
    <w:basedOn w:val="Normal"/>
    <w:rsid w:val="00DF78C5"/>
    <w:pPr>
      <w:spacing w:after="160" w:line="240" w:lineRule="exact"/>
    </w:pPr>
    <w:rPr>
      <w:rFonts w:ascii="Verdana" w:hAnsi="Verdana"/>
      <w:sz w:val="22"/>
    </w:rPr>
  </w:style>
  <w:style w:type="character" w:customStyle="1" w:styleId="small1">
    <w:name w:val="small1"/>
    <w:rsid w:val="00381343"/>
    <w:rPr>
      <w:rFonts w:ascii="Verdana" w:hAnsi="Verdana" w:hint="default"/>
      <w:i w:val="0"/>
      <w:iCs w:val="0"/>
      <w:sz w:val="16"/>
      <w:szCs w:val="16"/>
    </w:rPr>
  </w:style>
  <w:style w:type="paragraph" w:customStyle="1" w:styleId="CharChar1Char">
    <w:name w:val="Char Char1 Char"/>
    <w:basedOn w:val="Normal"/>
    <w:rsid w:val="00900AC6"/>
    <w:pPr>
      <w:spacing w:after="160" w:line="240" w:lineRule="exact"/>
    </w:pPr>
    <w:rPr>
      <w:rFonts w:ascii="Verdana" w:eastAsia="Batang" w:hAnsi="Verdana"/>
      <w:sz w:val="22"/>
      <w:lang w:eastAsia="ko-KR"/>
    </w:rPr>
  </w:style>
  <w:style w:type="paragraph" w:styleId="List2">
    <w:name w:val="List 2"/>
    <w:basedOn w:val="Normal"/>
    <w:rsid w:val="00604EF3"/>
    <w:pPr>
      <w:ind w:left="720" w:hanging="360"/>
    </w:pPr>
    <w:rPr>
      <w:rFonts w:ascii="Times New Roman" w:hAnsi="Times New Roman" w:cs="Times New Roman"/>
      <w:sz w:val="24"/>
      <w:szCs w:val="24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004BFE"/>
    <w:pPr>
      <w:spacing w:after="120"/>
      <w:ind w:left="360"/>
    </w:pPr>
    <w:rPr>
      <w:rFonts w:cs="Times New Roman"/>
      <w:sz w:val="16"/>
      <w:szCs w:val="16"/>
      <w:lang/>
    </w:rPr>
  </w:style>
  <w:style w:type="character" w:customStyle="1" w:styleId="BodyTextIndent3Char">
    <w:name w:val="Body Text Indent 3 Char"/>
    <w:link w:val="BodyTextIndent3"/>
    <w:uiPriority w:val="99"/>
    <w:rsid w:val="00004BFE"/>
    <w:rPr>
      <w:rFonts w:ascii="Arial" w:hAnsi="Arial" w:cs="Arial"/>
      <w:sz w:val="16"/>
      <w:szCs w:val="16"/>
    </w:rPr>
  </w:style>
  <w:style w:type="paragraph" w:customStyle="1" w:styleId="Institution">
    <w:name w:val="Institution"/>
    <w:basedOn w:val="Normal"/>
    <w:next w:val="Achievement"/>
    <w:autoRedefine/>
    <w:rsid w:val="00BB55B9"/>
    <w:pPr>
      <w:tabs>
        <w:tab w:val="left" w:pos="2160"/>
        <w:tab w:val="right" w:pos="6480"/>
      </w:tabs>
      <w:spacing w:before="240" w:after="60" w:line="220" w:lineRule="atLeast"/>
    </w:pPr>
    <w:rPr>
      <w:rFonts w:eastAsia="Batang" w:cs="Times New Roman"/>
    </w:rPr>
  </w:style>
  <w:style w:type="paragraph" w:customStyle="1" w:styleId="SectionTitle">
    <w:name w:val="Section Title"/>
    <w:basedOn w:val="Normal"/>
    <w:next w:val="Normal"/>
    <w:link w:val="SectionTitleChar"/>
    <w:autoRedefine/>
    <w:rsid w:val="00F43646"/>
    <w:pPr>
      <w:spacing w:before="220" w:line="220" w:lineRule="atLeast"/>
      <w:ind w:left="32"/>
    </w:pPr>
    <w:rPr>
      <w:rFonts w:ascii="Verdana" w:eastAsia="Batang" w:hAnsi="Verdana" w:cs="Times New Roman"/>
      <w:spacing w:val="-10"/>
      <w:sz w:val="16"/>
      <w:szCs w:val="16"/>
      <w:lang/>
    </w:rPr>
  </w:style>
  <w:style w:type="character" w:customStyle="1" w:styleId="SectionTitleChar">
    <w:name w:val="Section Title Char"/>
    <w:link w:val="SectionTitle"/>
    <w:rsid w:val="00F43646"/>
    <w:rPr>
      <w:rFonts w:ascii="Verdana" w:eastAsia="Batang" w:hAnsi="Verdana" w:cs="Arial"/>
      <w:spacing w:val="-10"/>
      <w:sz w:val="16"/>
      <w:szCs w:val="16"/>
    </w:rPr>
  </w:style>
  <w:style w:type="paragraph" w:customStyle="1" w:styleId="CharCharChar4Char">
    <w:name w:val="Char Char Char4 Char"/>
    <w:basedOn w:val="Normal"/>
    <w:rsid w:val="00840D21"/>
    <w:pPr>
      <w:spacing w:after="160" w:line="240" w:lineRule="exact"/>
    </w:pPr>
    <w:rPr>
      <w:rFonts w:ascii="Tahoma" w:hAnsi="Tahoma"/>
      <w:sz w:val="22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CharCharChar1CharCharChar">
    <w:name w:val="Char Char Char1 Char Char Char"/>
    <w:basedOn w:val="Normal"/>
    <w:rsid w:val="0001442A"/>
    <w:pPr>
      <w:spacing w:after="160" w:line="240" w:lineRule="exact"/>
    </w:pPr>
    <w:rPr>
      <w:rFonts w:ascii="Verdana" w:hAnsi="Verdana"/>
      <w:sz w:val="22"/>
    </w:rPr>
  </w:style>
  <w:style w:type="paragraph" w:customStyle="1" w:styleId="CharCharCharCharCharCharCharCharCharCharChar">
    <w:name w:val="Char Char Char Char Char Char Char Char Char Char Char"/>
    <w:basedOn w:val="Normal"/>
    <w:rsid w:val="00195D4D"/>
    <w:pPr>
      <w:spacing w:after="160" w:line="240" w:lineRule="exact"/>
    </w:pPr>
    <w:rPr>
      <w:rFonts w:ascii="Verdana" w:hAnsi="Verdana" w:cs="Verdana"/>
      <w:sz w:val="22"/>
      <w:szCs w:val="22"/>
    </w:rPr>
  </w:style>
  <w:style w:type="paragraph" w:customStyle="1" w:styleId="NormalFuturaBk">
    <w:name w:val="Normal + Futura Bk"/>
    <w:aliases w:val="10 pt,Right,Bottom: (Single solid line,Auto,1.5 pt L..."/>
    <w:basedOn w:val="Normal"/>
    <w:rsid w:val="00B052C4"/>
    <w:rPr>
      <w:rFonts w:ascii="Times New Roman" w:hAnsi="Times New Roman" w:cs="Times New Roman"/>
      <w:sz w:val="24"/>
      <w:szCs w:val="24"/>
    </w:rPr>
  </w:style>
  <w:style w:type="character" w:customStyle="1" w:styleId="tdblk">
    <w:name w:val="td_blk"/>
    <w:basedOn w:val="DefaultParagraphFont"/>
    <w:rsid w:val="002E651E"/>
  </w:style>
  <w:style w:type="paragraph" w:customStyle="1" w:styleId="CharCharCharCharCharChar1CharCharChar">
    <w:name w:val="Char Char Char Char Char Char1 Char Char Char"/>
    <w:basedOn w:val="Normal"/>
    <w:rsid w:val="00E123CF"/>
    <w:pPr>
      <w:spacing w:after="160" w:line="240" w:lineRule="exact"/>
    </w:pPr>
    <w:rPr>
      <w:rFonts w:ascii="Verdana" w:hAnsi="Verdana"/>
      <w:sz w:val="22"/>
    </w:rPr>
  </w:style>
  <w:style w:type="paragraph" w:customStyle="1" w:styleId="CharCharChar0">
    <w:name w:val="Char Char Char"/>
    <w:basedOn w:val="Normal"/>
    <w:rsid w:val="00C0431F"/>
    <w:pPr>
      <w:spacing w:after="160" w:line="240" w:lineRule="exact"/>
    </w:pPr>
    <w:rPr>
      <w:rFonts w:ascii="Verdana" w:hAnsi="Verdana"/>
      <w:sz w:val="22"/>
    </w:rPr>
  </w:style>
  <w:style w:type="character" w:customStyle="1" w:styleId="style11">
    <w:name w:val="style11"/>
    <w:rsid w:val="009A58C5"/>
    <w:rPr>
      <w:rFonts w:ascii="Arial" w:hAnsi="Arial" w:cs="Arial" w:hint="default"/>
      <w:sz w:val="24"/>
      <w:szCs w:val="24"/>
    </w:rPr>
  </w:style>
  <w:style w:type="character" w:customStyle="1" w:styleId="abouttext2">
    <w:name w:val="abouttext2"/>
    <w:rsid w:val="006E27C4"/>
    <w:rPr>
      <w:rFonts w:ascii="Verdana" w:hAnsi="Verdana" w:hint="default"/>
      <w:strike w:val="0"/>
      <w:dstrike w:val="0"/>
      <w:color w:val="045084"/>
      <w:sz w:val="19"/>
      <w:szCs w:val="19"/>
      <w:u w:val="none"/>
      <w:effect w:val="none"/>
    </w:rPr>
  </w:style>
  <w:style w:type="character" w:styleId="FollowedHyperlink">
    <w:name w:val="FollowedHyperlink"/>
    <w:uiPriority w:val="99"/>
    <w:semiHidden/>
    <w:unhideWhenUsed/>
    <w:rsid w:val="00430C94"/>
    <w:rPr>
      <w:color w:val="800080"/>
      <w:u w:val="single"/>
    </w:rPr>
  </w:style>
  <w:style w:type="character" w:customStyle="1" w:styleId="apple-style-span">
    <w:name w:val="apple-style-span"/>
    <w:basedOn w:val="DefaultParagraphFont"/>
    <w:rsid w:val="00AB4F94"/>
  </w:style>
  <w:style w:type="character" w:customStyle="1" w:styleId="normaltext">
    <w:name w:val="normaltext"/>
    <w:basedOn w:val="DefaultParagraphFont"/>
    <w:rsid w:val="00EE4852"/>
  </w:style>
  <w:style w:type="character" w:customStyle="1" w:styleId="apple-converted-space">
    <w:name w:val="apple-converted-space"/>
    <w:basedOn w:val="DefaultParagraphFont"/>
    <w:rsid w:val="002072F9"/>
  </w:style>
  <w:style w:type="character" w:styleId="Emphasis">
    <w:name w:val="Emphasis"/>
    <w:qFormat/>
    <w:rsid w:val="00873DFE"/>
    <w:rPr>
      <w:i/>
      <w:iCs/>
    </w:rPr>
  </w:style>
  <w:style w:type="paragraph" w:customStyle="1" w:styleId="CogCVMainBullet">
    <w:name w:val="Cog CV Main Bullet"/>
    <w:basedOn w:val="Normal"/>
    <w:autoRedefine/>
    <w:rsid w:val="00AE4321"/>
    <w:pPr>
      <w:numPr>
        <w:numId w:val="10"/>
      </w:numPr>
      <w:spacing w:before="40" w:after="40" w:line="260" w:lineRule="atLeast"/>
      <w:jc w:val="both"/>
    </w:pPr>
    <w:rPr>
      <w:bCs/>
      <w:noProof/>
      <w:snapToGrid w:val="0"/>
      <w:sz w:val="22"/>
      <w:szCs w:val="22"/>
      <w:lang w:val="en-GB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776168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uiPriority="9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15334"/>
    <w:rPr>
      <w:rFonts w:ascii="Arial" w:hAnsi="Arial" w:cs="Arial"/>
      <w:lang w:eastAsia="en-US"/>
    </w:rPr>
  </w:style>
  <w:style w:type="paragraph" w:styleId="Heading1">
    <w:name w:val="heading 1"/>
    <w:basedOn w:val="Normal"/>
    <w:next w:val="Normal"/>
    <w:link w:val="Heading1Char"/>
    <w:uiPriority w:val="99"/>
    <w:qFormat/>
    <w:rsid w:val="002729A5"/>
    <w:pPr>
      <w:keepNext/>
      <w:outlineLvl w:val="0"/>
    </w:pPr>
    <w:rPr>
      <w:rFonts w:ascii="Times New Roman" w:hAnsi="Times New Roman" w:cs="Times New Roman"/>
      <w:b/>
      <w:lang/>
    </w:rPr>
  </w:style>
  <w:style w:type="paragraph" w:styleId="Heading2">
    <w:name w:val="heading 2"/>
    <w:basedOn w:val="Normal"/>
    <w:next w:val="Normal"/>
    <w:link w:val="Heading2Char"/>
    <w:uiPriority w:val="99"/>
    <w:qFormat/>
    <w:rsid w:val="000F3811"/>
    <w:pPr>
      <w:keepNext/>
      <w:spacing w:before="240" w:after="60"/>
      <w:outlineLvl w:val="1"/>
    </w:pPr>
    <w:rPr>
      <w:rFonts w:ascii="Cambria" w:hAnsi="Cambria" w:cs="Times New Roman"/>
      <w:b/>
      <w:bCs/>
      <w:i/>
      <w:iCs/>
      <w:sz w:val="28"/>
      <w:szCs w:val="28"/>
      <w:lang/>
    </w:rPr>
  </w:style>
  <w:style w:type="paragraph" w:styleId="Heading3">
    <w:name w:val="heading 3"/>
    <w:basedOn w:val="Normal"/>
    <w:next w:val="Normal"/>
    <w:link w:val="Heading3Char"/>
    <w:uiPriority w:val="99"/>
    <w:qFormat/>
    <w:rsid w:val="00E80729"/>
    <w:pPr>
      <w:keepNext/>
      <w:spacing w:before="240" w:after="60"/>
      <w:outlineLvl w:val="2"/>
    </w:pPr>
    <w:rPr>
      <w:rFonts w:ascii="Cambria" w:hAnsi="Cambria" w:cs="Times New Roman"/>
      <w:b/>
      <w:bCs/>
      <w:sz w:val="26"/>
      <w:szCs w:val="26"/>
      <w:lang/>
    </w:rPr>
  </w:style>
  <w:style w:type="paragraph" w:styleId="Heading4">
    <w:name w:val="heading 4"/>
    <w:basedOn w:val="Normal"/>
    <w:next w:val="Normal"/>
    <w:link w:val="Heading4Char"/>
    <w:uiPriority w:val="99"/>
    <w:qFormat/>
    <w:rsid w:val="00334F62"/>
    <w:pPr>
      <w:keepNext/>
      <w:spacing w:before="240" w:after="60"/>
      <w:outlineLvl w:val="3"/>
    </w:pPr>
    <w:rPr>
      <w:rFonts w:ascii="Calibri" w:hAnsi="Calibri" w:cs="Times New Roman"/>
      <w:b/>
      <w:bCs/>
      <w:sz w:val="28"/>
      <w:szCs w:val="28"/>
      <w:lang/>
    </w:rPr>
  </w:style>
  <w:style w:type="paragraph" w:styleId="Heading5">
    <w:name w:val="heading 5"/>
    <w:basedOn w:val="Normal"/>
    <w:next w:val="Normal"/>
    <w:link w:val="Heading5Char"/>
    <w:uiPriority w:val="99"/>
    <w:qFormat/>
    <w:rsid w:val="004B464E"/>
    <w:pPr>
      <w:spacing w:before="240" w:after="60"/>
      <w:outlineLvl w:val="4"/>
    </w:pPr>
    <w:rPr>
      <w:rFonts w:ascii="Calibri" w:hAnsi="Calibri" w:cs="Times New Roman"/>
      <w:b/>
      <w:bCs/>
      <w:i/>
      <w:iCs/>
      <w:sz w:val="26"/>
      <w:szCs w:val="26"/>
      <w:lang/>
    </w:rPr>
  </w:style>
  <w:style w:type="paragraph" w:styleId="Heading6">
    <w:name w:val="heading 6"/>
    <w:basedOn w:val="Normal"/>
    <w:next w:val="Normal"/>
    <w:link w:val="Heading6Char"/>
    <w:uiPriority w:val="99"/>
    <w:qFormat/>
    <w:rsid w:val="00D961E5"/>
    <w:pPr>
      <w:spacing w:before="240" w:after="60"/>
      <w:outlineLvl w:val="5"/>
    </w:pPr>
    <w:rPr>
      <w:rFonts w:ascii="Calibri" w:hAnsi="Calibri" w:cs="Times New Roman"/>
      <w:b/>
      <w:bCs/>
      <w:sz w:val="22"/>
      <w:szCs w:val="22"/>
      <w:lang/>
    </w:rPr>
  </w:style>
  <w:style w:type="paragraph" w:styleId="Heading8">
    <w:name w:val="heading 8"/>
    <w:basedOn w:val="Normal"/>
    <w:next w:val="Normal"/>
    <w:link w:val="Heading8Char"/>
    <w:uiPriority w:val="99"/>
    <w:qFormat/>
    <w:rsid w:val="0026316D"/>
    <w:pPr>
      <w:spacing w:before="240" w:after="60"/>
      <w:outlineLvl w:val="7"/>
    </w:pPr>
    <w:rPr>
      <w:rFonts w:ascii="Times New Roman" w:hAnsi="Times New Roman" w:cs="Times New Roman"/>
      <w:i/>
      <w:iCs/>
      <w:sz w:val="24"/>
      <w:szCs w:val="24"/>
      <w:lang/>
    </w:rPr>
  </w:style>
  <w:style w:type="paragraph" w:styleId="Heading9">
    <w:name w:val="heading 9"/>
    <w:basedOn w:val="Normal"/>
    <w:next w:val="Normal"/>
    <w:link w:val="Heading9Char"/>
    <w:uiPriority w:val="99"/>
    <w:qFormat/>
    <w:rsid w:val="001D4B3C"/>
    <w:pPr>
      <w:spacing w:before="240" w:after="60"/>
      <w:outlineLvl w:val="8"/>
    </w:pPr>
    <w:rPr>
      <w:rFonts w:cs="Times New Roman"/>
      <w:sz w:val="22"/>
      <w:szCs w:val="22"/>
      <w:lang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2729A5"/>
    <w:rPr>
      <w:rFonts w:cs="Times New Roman"/>
      <w:b/>
    </w:rPr>
  </w:style>
  <w:style w:type="character" w:customStyle="1" w:styleId="Heading2Char">
    <w:name w:val="Heading 2 Char"/>
    <w:link w:val="Heading2"/>
    <w:uiPriority w:val="99"/>
    <w:semiHidden/>
    <w:locked/>
    <w:rsid w:val="000F3811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link w:val="Heading3"/>
    <w:uiPriority w:val="99"/>
    <w:semiHidden/>
    <w:locked/>
    <w:rsid w:val="00E80729"/>
    <w:rPr>
      <w:rFonts w:ascii="Cambria" w:hAnsi="Cambria" w:cs="Times New Roman"/>
      <w:b/>
      <w:bCs/>
      <w:sz w:val="26"/>
      <w:szCs w:val="26"/>
    </w:rPr>
  </w:style>
  <w:style w:type="character" w:customStyle="1" w:styleId="Heading4Char">
    <w:name w:val="Heading 4 Char"/>
    <w:link w:val="Heading4"/>
    <w:uiPriority w:val="99"/>
    <w:semiHidden/>
    <w:locked/>
    <w:rsid w:val="00334F62"/>
    <w:rPr>
      <w:rFonts w:ascii="Calibri" w:hAnsi="Calibri" w:cs="Times New Roman"/>
      <w:b/>
      <w:bCs/>
      <w:sz w:val="28"/>
      <w:szCs w:val="28"/>
    </w:rPr>
  </w:style>
  <w:style w:type="character" w:customStyle="1" w:styleId="Heading5Char">
    <w:name w:val="Heading 5 Char"/>
    <w:link w:val="Heading5"/>
    <w:uiPriority w:val="99"/>
    <w:locked/>
    <w:rsid w:val="004B464E"/>
    <w:rPr>
      <w:rFonts w:ascii="Calibri" w:hAnsi="Calibri" w:cs="Times New Roman"/>
      <w:b/>
      <w:bCs/>
      <w:i/>
      <w:iCs/>
      <w:sz w:val="26"/>
      <w:szCs w:val="26"/>
    </w:rPr>
  </w:style>
  <w:style w:type="character" w:customStyle="1" w:styleId="Heading6Char">
    <w:name w:val="Heading 6 Char"/>
    <w:link w:val="Heading6"/>
    <w:uiPriority w:val="99"/>
    <w:semiHidden/>
    <w:locked/>
    <w:rsid w:val="00D961E5"/>
    <w:rPr>
      <w:rFonts w:ascii="Calibri" w:hAnsi="Calibri" w:cs="Times New Roman"/>
      <w:b/>
      <w:bCs/>
      <w:sz w:val="22"/>
      <w:szCs w:val="22"/>
    </w:rPr>
  </w:style>
  <w:style w:type="character" w:customStyle="1" w:styleId="Heading8Char">
    <w:name w:val="Heading 8 Char"/>
    <w:link w:val="Heading8"/>
    <w:uiPriority w:val="99"/>
    <w:locked/>
    <w:rsid w:val="0026316D"/>
    <w:rPr>
      <w:rFonts w:cs="Times New Roman"/>
      <w:i/>
      <w:iCs/>
      <w:sz w:val="24"/>
      <w:szCs w:val="24"/>
    </w:rPr>
  </w:style>
  <w:style w:type="character" w:customStyle="1" w:styleId="Heading9Char">
    <w:name w:val="Heading 9 Char"/>
    <w:link w:val="Heading9"/>
    <w:uiPriority w:val="99"/>
    <w:locked/>
    <w:rsid w:val="001D4B3C"/>
    <w:rPr>
      <w:rFonts w:ascii="Arial" w:hAnsi="Arial" w:cs="Arial"/>
      <w:sz w:val="22"/>
      <w:szCs w:val="22"/>
    </w:rPr>
  </w:style>
  <w:style w:type="paragraph" w:customStyle="1" w:styleId="Style1">
    <w:name w:val="Style1"/>
    <w:basedOn w:val="Normal"/>
    <w:autoRedefine/>
    <w:uiPriority w:val="99"/>
    <w:rsid w:val="00552DAB"/>
    <w:rPr>
      <w:rFonts w:cs="Times New Roman"/>
      <w:b/>
      <w:bCs/>
      <w:color w:val="993300"/>
      <w:szCs w:val="24"/>
    </w:rPr>
  </w:style>
  <w:style w:type="paragraph" w:customStyle="1" w:styleId="Style4">
    <w:name w:val="Style4"/>
    <w:basedOn w:val="Normal"/>
    <w:uiPriority w:val="99"/>
    <w:rsid w:val="00552DAB"/>
    <w:rPr>
      <w:rFonts w:cs="Times New Roman"/>
      <w:bCs/>
    </w:rPr>
  </w:style>
  <w:style w:type="character" w:styleId="Hyperlink">
    <w:name w:val="Hyperlink"/>
    <w:uiPriority w:val="99"/>
    <w:rsid w:val="004914FC"/>
    <w:rPr>
      <w:rFonts w:cs="Times New Roman"/>
      <w:color w:val="0000FF"/>
      <w:u w:val="single"/>
    </w:rPr>
  </w:style>
  <w:style w:type="paragraph" w:customStyle="1" w:styleId="Char">
    <w:name w:val="Char"/>
    <w:basedOn w:val="Normal"/>
    <w:uiPriority w:val="99"/>
    <w:rsid w:val="00F85915"/>
    <w:pPr>
      <w:spacing w:after="160" w:line="240" w:lineRule="exact"/>
    </w:pPr>
    <w:rPr>
      <w:rFonts w:ascii="Verdana" w:hAnsi="Verdana"/>
      <w:sz w:val="22"/>
    </w:rPr>
  </w:style>
  <w:style w:type="character" w:styleId="Strong">
    <w:name w:val="Strong"/>
    <w:uiPriority w:val="22"/>
    <w:qFormat/>
    <w:rsid w:val="00C13AA6"/>
    <w:rPr>
      <w:rFonts w:cs="Times New Roman"/>
      <w:b/>
      <w:bCs/>
    </w:rPr>
  </w:style>
  <w:style w:type="paragraph" w:styleId="Header">
    <w:name w:val="header"/>
    <w:basedOn w:val="Normal"/>
    <w:link w:val="HeaderChar"/>
    <w:uiPriority w:val="99"/>
    <w:rsid w:val="009542C6"/>
    <w:pPr>
      <w:tabs>
        <w:tab w:val="center" w:pos="4320"/>
        <w:tab w:val="right" w:pos="8640"/>
      </w:tabs>
    </w:pPr>
    <w:rPr>
      <w:rFonts w:ascii="Palatino Linotype" w:hAnsi="Palatino Linotype" w:cs="Times New Roman"/>
      <w:sz w:val="24"/>
      <w:szCs w:val="24"/>
      <w:lang/>
    </w:rPr>
  </w:style>
  <w:style w:type="character" w:customStyle="1" w:styleId="HeaderChar">
    <w:name w:val="Header Char"/>
    <w:link w:val="Header"/>
    <w:uiPriority w:val="99"/>
    <w:locked/>
    <w:rsid w:val="009542C6"/>
    <w:rPr>
      <w:rFonts w:ascii="Palatino Linotype" w:hAnsi="Palatino Linotype" w:cs="Times New Roman"/>
      <w:sz w:val="24"/>
      <w:szCs w:val="24"/>
    </w:rPr>
  </w:style>
  <w:style w:type="paragraph" w:customStyle="1" w:styleId="ResumeList">
    <w:name w:val="Resume List"/>
    <w:link w:val="ResumeListChar"/>
    <w:uiPriority w:val="99"/>
    <w:rsid w:val="00F365FA"/>
    <w:pPr>
      <w:spacing w:before="60"/>
    </w:pPr>
    <w:rPr>
      <w:lang w:eastAsia="en-US"/>
    </w:rPr>
  </w:style>
  <w:style w:type="character" w:customStyle="1" w:styleId="ResumeListChar">
    <w:name w:val="Resume List Char"/>
    <w:link w:val="ResumeList"/>
    <w:uiPriority w:val="99"/>
    <w:locked/>
    <w:rsid w:val="00F365FA"/>
    <w:rPr>
      <w:lang w:val="en-US" w:eastAsia="en-US" w:bidi="ar-SA"/>
    </w:rPr>
  </w:style>
  <w:style w:type="table" w:styleId="TableGrid">
    <w:name w:val="Table Grid"/>
    <w:basedOn w:val="TableNormal"/>
    <w:rsid w:val="00F365FA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ResumeBodyChar">
    <w:name w:val="Resume Body Char"/>
    <w:basedOn w:val="Normal"/>
    <w:link w:val="ResumeBodyCharChar"/>
    <w:uiPriority w:val="99"/>
    <w:rsid w:val="00F365FA"/>
    <w:pPr>
      <w:spacing w:before="60"/>
    </w:pPr>
    <w:rPr>
      <w:rFonts w:ascii="Times New Roman" w:hAnsi="Times New Roman" w:cs="Times New Roman"/>
      <w:sz w:val="24"/>
      <w:szCs w:val="24"/>
      <w:lang/>
    </w:rPr>
  </w:style>
  <w:style w:type="character" w:customStyle="1" w:styleId="ResumeBodyCharChar">
    <w:name w:val="Resume Body Char Char"/>
    <w:link w:val="ResumeBodyChar"/>
    <w:uiPriority w:val="99"/>
    <w:locked/>
    <w:rsid w:val="00F365FA"/>
    <w:rPr>
      <w:rFonts w:cs="Times New Roman"/>
      <w:sz w:val="24"/>
      <w:szCs w:val="24"/>
    </w:rPr>
  </w:style>
  <w:style w:type="paragraph" w:customStyle="1" w:styleId="ResumeBullet">
    <w:name w:val="Resume Bullet"/>
    <w:basedOn w:val="Normal"/>
    <w:next w:val="ResumeBullet2"/>
    <w:uiPriority w:val="99"/>
    <w:rsid w:val="009F04DB"/>
    <w:pPr>
      <w:keepLines/>
      <w:widowControl w:val="0"/>
      <w:numPr>
        <w:numId w:val="1"/>
      </w:numPr>
      <w:spacing w:before="60"/>
    </w:pPr>
    <w:rPr>
      <w:rFonts w:ascii="Times New Roman" w:hAnsi="Times New Roman" w:cs="Times New Roman"/>
      <w:szCs w:val="24"/>
    </w:rPr>
  </w:style>
  <w:style w:type="paragraph" w:customStyle="1" w:styleId="ResumeBullet2">
    <w:name w:val="Resume Bullet 2"/>
    <w:uiPriority w:val="99"/>
    <w:rsid w:val="009F04DB"/>
    <w:pPr>
      <w:numPr>
        <w:ilvl w:val="1"/>
        <w:numId w:val="1"/>
      </w:numPr>
    </w:pPr>
    <w:rPr>
      <w:noProof/>
      <w:lang w:eastAsia="en-US"/>
    </w:rPr>
  </w:style>
  <w:style w:type="paragraph" w:styleId="CommentText">
    <w:name w:val="annotation text"/>
    <w:basedOn w:val="Normal"/>
    <w:link w:val="CommentTextChar"/>
    <w:uiPriority w:val="99"/>
    <w:rsid w:val="005E7932"/>
    <w:rPr>
      <w:rFonts w:ascii="Times New Roman" w:hAnsi="Times New Roman" w:cs="Traditional Arabic"/>
      <w:lang w:val="en-GB"/>
    </w:rPr>
  </w:style>
  <w:style w:type="character" w:customStyle="1" w:styleId="CommentTextChar">
    <w:name w:val="Comment Text Char"/>
    <w:link w:val="CommentText"/>
    <w:uiPriority w:val="99"/>
    <w:locked/>
    <w:rsid w:val="005E7932"/>
    <w:rPr>
      <w:rFonts w:cs="Traditional Arabic"/>
      <w:lang w:val="en-GB" w:bidi="ar-SA"/>
    </w:rPr>
  </w:style>
  <w:style w:type="paragraph" w:styleId="HTMLPreformatted">
    <w:name w:val="HTML Preformatted"/>
    <w:basedOn w:val="Normal"/>
    <w:link w:val="HTMLPreformattedChar"/>
    <w:uiPriority w:val="99"/>
    <w:rsid w:val="00914A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Times New Roman"/>
      <w:lang/>
    </w:rPr>
  </w:style>
  <w:style w:type="character" w:customStyle="1" w:styleId="HTMLPreformattedChar">
    <w:name w:val="HTML Preformatted Char"/>
    <w:link w:val="HTMLPreformatted"/>
    <w:uiPriority w:val="99"/>
    <w:locked/>
    <w:rsid w:val="00914AEA"/>
    <w:rPr>
      <w:rFonts w:ascii="Courier New" w:hAnsi="Courier New" w:cs="Times New Roman"/>
    </w:rPr>
  </w:style>
  <w:style w:type="paragraph" w:styleId="NormalWeb">
    <w:name w:val="Normal (Web)"/>
    <w:basedOn w:val="Normal"/>
    <w:uiPriority w:val="99"/>
    <w:rsid w:val="00B521B4"/>
    <w:pPr>
      <w:autoSpaceDE w:val="0"/>
      <w:autoSpaceDN w:val="0"/>
      <w:spacing w:before="100" w:after="100"/>
    </w:pPr>
    <w:rPr>
      <w:rFonts w:ascii="Times New Roman" w:hAnsi="Times New Roman" w:cs="Times New Roman"/>
      <w:sz w:val="24"/>
      <w:szCs w:val="24"/>
    </w:rPr>
  </w:style>
  <w:style w:type="paragraph" w:customStyle="1" w:styleId="Objective">
    <w:name w:val="Objective"/>
    <w:basedOn w:val="Normal"/>
    <w:next w:val="BodyText"/>
    <w:rsid w:val="001A1755"/>
    <w:pPr>
      <w:spacing w:before="240" w:after="220" w:line="220" w:lineRule="atLeast"/>
    </w:pPr>
  </w:style>
  <w:style w:type="paragraph" w:styleId="BodyText">
    <w:name w:val="Body Text"/>
    <w:basedOn w:val="Normal"/>
    <w:link w:val="BodyTextChar"/>
    <w:uiPriority w:val="99"/>
    <w:rsid w:val="001A1755"/>
    <w:pPr>
      <w:spacing w:after="120"/>
    </w:pPr>
    <w:rPr>
      <w:rFonts w:cs="Times New Roman"/>
      <w:lang/>
    </w:rPr>
  </w:style>
  <w:style w:type="character" w:customStyle="1" w:styleId="BodyTextChar">
    <w:name w:val="Body Text Char"/>
    <w:link w:val="BodyText"/>
    <w:uiPriority w:val="99"/>
    <w:locked/>
    <w:rsid w:val="001A1755"/>
    <w:rPr>
      <w:rFonts w:ascii="Arial" w:hAnsi="Arial" w:cs="Arial"/>
    </w:rPr>
  </w:style>
  <w:style w:type="paragraph" w:customStyle="1" w:styleId="Achievement">
    <w:name w:val="Achievement"/>
    <w:basedOn w:val="BodyText"/>
    <w:autoRedefine/>
    <w:rsid w:val="00BA6EF2"/>
    <w:pPr>
      <w:numPr>
        <w:ilvl w:val="1"/>
        <w:numId w:val="2"/>
      </w:numPr>
      <w:tabs>
        <w:tab w:val="left" w:pos="6532"/>
      </w:tabs>
      <w:spacing w:line="120" w:lineRule="atLeast"/>
      <w:ind w:right="245"/>
      <w:jc w:val="both"/>
    </w:pPr>
    <w:rPr>
      <w:rFonts w:ascii="Times New Roman" w:hAnsi="Times New Roman"/>
      <w:b/>
      <w:bCs/>
      <w:sz w:val="24"/>
      <w:szCs w:val="24"/>
    </w:rPr>
  </w:style>
  <w:style w:type="paragraph" w:customStyle="1" w:styleId="WW-PlainText">
    <w:name w:val="WW-Plain Text"/>
    <w:basedOn w:val="Normal"/>
    <w:uiPriority w:val="99"/>
    <w:rsid w:val="00A737AB"/>
    <w:pPr>
      <w:suppressAutoHyphens/>
    </w:pPr>
    <w:rPr>
      <w:rFonts w:ascii="Courier New" w:hAnsi="Courier New" w:cs="Calibri"/>
      <w:lang w:eastAsia="ar-SA"/>
    </w:rPr>
  </w:style>
  <w:style w:type="paragraph" w:styleId="ListParagraph">
    <w:name w:val="List Paragraph"/>
    <w:basedOn w:val="Normal"/>
    <w:uiPriority w:val="34"/>
    <w:qFormat/>
    <w:rsid w:val="000973A2"/>
    <w:pPr>
      <w:suppressAutoHyphens/>
      <w:ind w:left="720"/>
    </w:pPr>
    <w:rPr>
      <w:rFonts w:ascii="Times New Roman" w:hAnsi="Times New Roman" w:cs="Calibri"/>
      <w:sz w:val="24"/>
      <w:szCs w:val="24"/>
      <w:lang w:val="en-IN" w:eastAsia="ar-SA"/>
    </w:rPr>
  </w:style>
  <w:style w:type="paragraph" w:customStyle="1" w:styleId="Address2">
    <w:name w:val="Address 2"/>
    <w:basedOn w:val="Normal"/>
    <w:rsid w:val="00487873"/>
    <w:pPr>
      <w:framePr w:w="2405" w:wrap="notBeside" w:vAnchor="page" w:hAnchor="page" w:x="5761" w:y="1009" w:anchorLock="1"/>
      <w:spacing w:line="200" w:lineRule="atLeast"/>
    </w:pPr>
    <w:rPr>
      <w:rFonts w:ascii="Times New Roman" w:hAnsi="Times New Roman" w:cs="Times New Roman"/>
      <w:sz w:val="16"/>
      <w:lang w:val="en-GB"/>
    </w:rPr>
  </w:style>
  <w:style w:type="paragraph" w:customStyle="1" w:styleId="Address1">
    <w:name w:val="Address 1"/>
    <w:basedOn w:val="Normal"/>
    <w:rsid w:val="00487873"/>
    <w:pPr>
      <w:framePr w:w="2400" w:wrap="notBeside" w:vAnchor="page" w:hAnchor="page" w:x="8065" w:y="1009" w:anchorLock="1"/>
      <w:spacing w:line="200" w:lineRule="atLeast"/>
    </w:pPr>
    <w:rPr>
      <w:rFonts w:ascii="Times New Roman" w:hAnsi="Times New Roman" w:cs="Times New Roman"/>
      <w:sz w:val="16"/>
      <w:lang w:val="en-GB"/>
    </w:rPr>
  </w:style>
  <w:style w:type="paragraph" w:customStyle="1" w:styleId="CharCharCharCharCharChar">
    <w:name w:val="Char Char Char Char Char Char"/>
    <w:basedOn w:val="Normal"/>
    <w:uiPriority w:val="99"/>
    <w:rsid w:val="00AA369A"/>
    <w:pPr>
      <w:spacing w:after="160" w:line="240" w:lineRule="exact"/>
    </w:pPr>
    <w:rPr>
      <w:rFonts w:ascii="Verdana" w:hAnsi="Verdana"/>
      <w:sz w:val="22"/>
    </w:rPr>
  </w:style>
  <w:style w:type="paragraph" w:styleId="BodyTextIndent">
    <w:name w:val="Body Text Indent"/>
    <w:basedOn w:val="Normal"/>
    <w:link w:val="BodyTextIndentChar"/>
    <w:uiPriority w:val="99"/>
    <w:rsid w:val="00972B25"/>
    <w:pPr>
      <w:spacing w:after="120"/>
      <w:ind w:left="360"/>
    </w:pPr>
    <w:rPr>
      <w:rFonts w:cs="Times New Roman"/>
      <w:lang/>
    </w:rPr>
  </w:style>
  <w:style w:type="character" w:customStyle="1" w:styleId="BodyTextIndentChar">
    <w:name w:val="Body Text Indent Char"/>
    <w:link w:val="BodyTextIndent"/>
    <w:uiPriority w:val="99"/>
    <w:locked/>
    <w:rsid w:val="00972B25"/>
    <w:rPr>
      <w:rFonts w:ascii="Arial" w:hAnsi="Arial" w:cs="Arial"/>
    </w:rPr>
  </w:style>
  <w:style w:type="paragraph" w:styleId="BodyText2">
    <w:name w:val="Body Text 2"/>
    <w:basedOn w:val="Normal"/>
    <w:link w:val="BodyText2Char"/>
    <w:uiPriority w:val="99"/>
    <w:rsid w:val="000F3811"/>
    <w:pPr>
      <w:spacing w:after="120" w:line="480" w:lineRule="auto"/>
    </w:pPr>
    <w:rPr>
      <w:rFonts w:cs="Times New Roman"/>
      <w:lang/>
    </w:rPr>
  </w:style>
  <w:style w:type="character" w:customStyle="1" w:styleId="BodyText2Char">
    <w:name w:val="Body Text 2 Char"/>
    <w:link w:val="BodyText2"/>
    <w:uiPriority w:val="99"/>
    <w:locked/>
    <w:rsid w:val="000F3811"/>
    <w:rPr>
      <w:rFonts w:ascii="Arial" w:hAnsi="Arial" w:cs="Arial"/>
    </w:rPr>
  </w:style>
  <w:style w:type="character" w:customStyle="1" w:styleId="yshortcuts">
    <w:name w:val="yshortcuts"/>
    <w:uiPriority w:val="99"/>
    <w:rsid w:val="00220DD8"/>
    <w:rPr>
      <w:rFonts w:cs="Times New Roman"/>
    </w:rPr>
  </w:style>
  <w:style w:type="paragraph" w:customStyle="1" w:styleId="Char1">
    <w:name w:val="Char1"/>
    <w:basedOn w:val="Normal"/>
    <w:uiPriority w:val="99"/>
    <w:rsid w:val="00D60AA3"/>
    <w:pPr>
      <w:spacing w:after="160" w:line="240" w:lineRule="exact"/>
    </w:pPr>
    <w:rPr>
      <w:rFonts w:ascii="Verdana" w:hAnsi="Verdana"/>
      <w:sz w:val="22"/>
    </w:rPr>
  </w:style>
  <w:style w:type="paragraph" w:customStyle="1" w:styleId="NoTitle">
    <w:name w:val="No Title"/>
    <w:basedOn w:val="Normal"/>
    <w:uiPriority w:val="99"/>
    <w:rsid w:val="002A529D"/>
    <w:pPr>
      <w:spacing w:before="220" w:line="220" w:lineRule="atLeast"/>
    </w:pPr>
    <w:rPr>
      <w:rFonts w:ascii="Garamond" w:hAnsi="Garamond" w:cs="Times New Roman"/>
      <w:caps/>
      <w:spacing w:val="15"/>
    </w:rPr>
  </w:style>
  <w:style w:type="paragraph" w:customStyle="1" w:styleId="HeadingBase">
    <w:name w:val="Heading Base"/>
    <w:basedOn w:val="BodyText"/>
    <w:next w:val="BodyText"/>
    <w:uiPriority w:val="99"/>
    <w:rsid w:val="00BC7E44"/>
    <w:pPr>
      <w:keepNext/>
      <w:keepLines/>
      <w:spacing w:before="240" w:after="240" w:line="240" w:lineRule="atLeast"/>
      <w:jc w:val="both"/>
    </w:pPr>
    <w:rPr>
      <w:rFonts w:ascii="Garamond" w:hAnsi="Garamond"/>
      <w:caps/>
      <w:sz w:val="22"/>
    </w:rPr>
  </w:style>
  <w:style w:type="paragraph" w:customStyle="1" w:styleId="CompanyName">
    <w:name w:val="Company Name"/>
    <w:basedOn w:val="Normal"/>
    <w:next w:val="Normal"/>
    <w:rsid w:val="00BC7E44"/>
    <w:pPr>
      <w:tabs>
        <w:tab w:val="left" w:pos="1440"/>
        <w:tab w:val="right" w:pos="6480"/>
      </w:tabs>
      <w:spacing w:before="220" w:line="220" w:lineRule="atLeast"/>
    </w:pPr>
    <w:rPr>
      <w:rFonts w:ascii="Garamond" w:hAnsi="Garamond" w:cs="Times New Roman"/>
      <w:sz w:val="22"/>
    </w:rPr>
  </w:style>
  <w:style w:type="paragraph" w:customStyle="1" w:styleId="JobTitle">
    <w:name w:val="Job Title"/>
    <w:next w:val="Achievement"/>
    <w:rsid w:val="00D64E2E"/>
    <w:pPr>
      <w:spacing w:before="40" w:after="40" w:line="220" w:lineRule="atLeast"/>
    </w:pPr>
    <w:rPr>
      <w:rFonts w:ascii="Garamond" w:hAnsi="Garamond"/>
      <w:i/>
      <w:spacing w:val="5"/>
      <w:sz w:val="23"/>
      <w:lang w:eastAsia="en-US"/>
    </w:rPr>
  </w:style>
  <w:style w:type="paragraph" w:customStyle="1" w:styleId="CharCharCharChar">
    <w:name w:val="Char Char Char Char"/>
    <w:basedOn w:val="Normal"/>
    <w:rsid w:val="004F1DD3"/>
    <w:pPr>
      <w:spacing w:after="160" w:line="240" w:lineRule="exact"/>
    </w:pPr>
    <w:rPr>
      <w:rFonts w:ascii="Verdana" w:hAnsi="Verdana"/>
      <w:sz w:val="22"/>
    </w:rPr>
  </w:style>
  <w:style w:type="paragraph" w:styleId="Title">
    <w:name w:val="Title"/>
    <w:basedOn w:val="Normal"/>
    <w:link w:val="TitleChar"/>
    <w:uiPriority w:val="99"/>
    <w:qFormat/>
    <w:rsid w:val="00392ECA"/>
    <w:pPr>
      <w:jc w:val="center"/>
    </w:pPr>
    <w:rPr>
      <w:rFonts w:ascii="Times New Roman" w:hAnsi="Times New Roman" w:cs="Times New Roman"/>
      <w:b/>
      <w:bCs/>
      <w:sz w:val="24"/>
      <w:szCs w:val="24"/>
      <w:u w:val="single"/>
      <w:lang/>
    </w:rPr>
  </w:style>
  <w:style w:type="character" w:customStyle="1" w:styleId="TitleChar">
    <w:name w:val="Title Char"/>
    <w:link w:val="Title"/>
    <w:uiPriority w:val="99"/>
    <w:locked/>
    <w:rsid w:val="00392ECA"/>
    <w:rPr>
      <w:rFonts w:cs="Times New Roman"/>
      <w:b/>
      <w:bCs/>
      <w:sz w:val="24"/>
      <w:szCs w:val="24"/>
      <w:u w:val="single"/>
    </w:rPr>
  </w:style>
  <w:style w:type="paragraph" w:customStyle="1" w:styleId="CharCharChar2">
    <w:name w:val="Char Char Char2"/>
    <w:basedOn w:val="Normal"/>
    <w:uiPriority w:val="99"/>
    <w:rsid w:val="00346A92"/>
    <w:pPr>
      <w:spacing w:after="160" w:line="240" w:lineRule="exact"/>
    </w:pPr>
    <w:rPr>
      <w:rFonts w:ascii="Verdana" w:hAnsi="Verdana"/>
      <w:sz w:val="22"/>
    </w:rPr>
  </w:style>
  <w:style w:type="character" w:styleId="HTMLTypewriter">
    <w:name w:val="HTML Typewriter"/>
    <w:uiPriority w:val="99"/>
    <w:rsid w:val="00B300F7"/>
    <w:rPr>
      <w:rFonts w:ascii="Courier New" w:eastAsia="Arial Unicode MS" w:hAnsi="Courier New" w:cs="Courier New"/>
      <w:sz w:val="20"/>
      <w:szCs w:val="20"/>
    </w:rPr>
  </w:style>
  <w:style w:type="paragraph" w:customStyle="1" w:styleId="CharCharCharCharCharChar1Char">
    <w:name w:val="Char Char Char Char Char Char1 Char"/>
    <w:basedOn w:val="Normal"/>
    <w:uiPriority w:val="99"/>
    <w:rsid w:val="0064599C"/>
    <w:pPr>
      <w:spacing w:after="160" w:line="240" w:lineRule="exact"/>
    </w:pPr>
    <w:rPr>
      <w:rFonts w:ascii="Verdana" w:hAnsi="Verdana"/>
      <w:sz w:val="22"/>
    </w:rPr>
  </w:style>
  <w:style w:type="paragraph" w:customStyle="1" w:styleId="CharChar1">
    <w:name w:val="Char Char1"/>
    <w:basedOn w:val="Normal"/>
    <w:uiPriority w:val="99"/>
    <w:rsid w:val="00677B0A"/>
    <w:pPr>
      <w:spacing w:after="160" w:line="240" w:lineRule="exact"/>
    </w:pPr>
    <w:rPr>
      <w:rFonts w:ascii="Verdana" w:hAnsi="Verdana"/>
      <w:sz w:val="22"/>
    </w:rPr>
  </w:style>
  <w:style w:type="paragraph" w:styleId="BodyTextIndent2">
    <w:name w:val="Body Text Indent 2"/>
    <w:basedOn w:val="Normal"/>
    <w:link w:val="BodyTextIndent2Char"/>
    <w:uiPriority w:val="99"/>
    <w:rsid w:val="004B6541"/>
    <w:pPr>
      <w:suppressAutoHyphens/>
      <w:spacing w:after="120" w:line="480" w:lineRule="auto"/>
      <w:ind w:left="360"/>
    </w:pPr>
    <w:rPr>
      <w:rFonts w:ascii="Times New Roman" w:hAnsi="Times New Roman" w:cs="Times New Roman"/>
      <w:sz w:val="24"/>
      <w:szCs w:val="24"/>
      <w:lang w:eastAsia="ar-SA"/>
    </w:rPr>
  </w:style>
  <w:style w:type="character" w:customStyle="1" w:styleId="BodyTextIndent2Char">
    <w:name w:val="Body Text Indent 2 Char"/>
    <w:link w:val="BodyTextIndent2"/>
    <w:uiPriority w:val="99"/>
    <w:locked/>
    <w:rsid w:val="004B6541"/>
    <w:rPr>
      <w:rFonts w:cs="Times New Roman"/>
      <w:sz w:val="24"/>
      <w:szCs w:val="24"/>
      <w:lang w:eastAsia="ar-SA" w:bidi="ar-SA"/>
    </w:rPr>
  </w:style>
  <w:style w:type="paragraph" w:customStyle="1" w:styleId="CharCharChar">
    <w:name w:val="Char Char Char"/>
    <w:basedOn w:val="Normal"/>
    <w:uiPriority w:val="99"/>
    <w:rsid w:val="00050176"/>
    <w:pPr>
      <w:spacing w:after="160" w:line="240" w:lineRule="exact"/>
    </w:pPr>
    <w:rPr>
      <w:rFonts w:ascii="Verdana" w:hAnsi="Verdana"/>
      <w:sz w:val="22"/>
    </w:rPr>
  </w:style>
  <w:style w:type="paragraph" w:styleId="BlockText">
    <w:name w:val="Block Text"/>
    <w:basedOn w:val="Normal"/>
    <w:uiPriority w:val="99"/>
    <w:rsid w:val="005E0AA9"/>
    <w:pPr>
      <w:tabs>
        <w:tab w:val="left" w:pos="1530"/>
      </w:tabs>
      <w:ind w:left="1530" w:right="900" w:hanging="1530"/>
    </w:pPr>
    <w:rPr>
      <w:rFonts w:ascii="Times New Roman" w:hAnsi="Times New Roman" w:cs="Times New Roman"/>
      <w:sz w:val="22"/>
    </w:rPr>
  </w:style>
  <w:style w:type="paragraph" w:styleId="BodyText3">
    <w:name w:val="Body Text 3"/>
    <w:basedOn w:val="Normal"/>
    <w:link w:val="BodyText3Char"/>
    <w:uiPriority w:val="99"/>
    <w:rsid w:val="003461B8"/>
    <w:pPr>
      <w:spacing w:after="120"/>
    </w:pPr>
    <w:rPr>
      <w:rFonts w:cs="Times New Roman"/>
      <w:sz w:val="16"/>
      <w:szCs w:val="16"/>
      <w:lang/>
    </w:rPr>
  </w:style>
  <w:style w:type="character" w:customStyle="1" w:styleId="BodyText3Char">
    <w:name w:val="Body Text 3 Char"/>
    <w:link w:val="BodyText3"/>
    <w:uiPriority w:val="99"/>
    <w:locked/>
    <w:rsid w:val="003461B8"/>
    <w:rPr>
      <w:rFonts w:ascii="Arial" w:hAnsi="Arial" w:cs="Arial"/>
      <w:sz w:val="16"/>
      <w:szCs w:val="16"/>
    </w:rPr>
  </w:style>
  <w:style w:type="paragraph" w:customStyle="1" w:styleId="CharCharCharCharCharCharChar">
    <w:name w:val="Char Char Char Char Char Char Char"/>
    <w:basedOn w:val="Normal"/>
    <w:uiPriority w:val="99"/>
    <w:rsid w:val="00A64FEA"/>
    <w:pPr>
      <w:spacing w:after="160" w:line="240" w:lineRule="exact"/>
    </w:pPr>
    <w:rPr>
      <w:rFonts w:ascii="Verdana" w:hAnsi="Verdana"/>
      <w:sz w:val="22"/>
    </w:rPr>
  </w:style>
  <w:style w:type="paragraph" w:customStyle="1" w:styleId="ResumeBody">
    <w:name w:val="Resume Body"/>
    <w:basedOn w:val="Normal"/>
    <w:uiPriority w:val="99"/>
    <w:rsid w:val="00C07B0A"/>
    <w:pPr>
      <w:tabs>
        <w:tab w:val="left" w:pos="885"/>
      </w:tabs>
      <w:spacing w:before="40" w:after="80"/>
    </w:pPr>
    <w:rPr>
      <w:rFonts w:cs="Times New Roman"/>
      <w:sz w:val="18"/>
    </w:rPr>
  </w:style>
  <w:style w:type="paragraph" w:customStyle="1" w:styleId="ResumeHeader2">
    <w:name w:val="Resume Header 2"/>
    <w:basedOn w:val="ResumeBody"/>
    <w:uiPriority w:val="99"/>
    <w:rsid w:val="00476021"/>
    <w:pPr>
      <w:spacing w:after="60" w:line="264" w:lineRule="auto"/>
    </w:pPr>
    <w:rPr>
      <w:rFonts w:ascii="Arial Narrow" w:hAnsi="Arial Narrow" w:cs="Arial"/>
      <w:b/>
      <w:color w:val="000000"/>
      <w:sz w:val="20"/>
    </w:rPr>
  </w:style>
  <w:style w:type="paragraph" w:customStyle="1" w:styleId="ResumeCustomerName">
    <w:name w:val="Resume Customer Name"/>
    <w:basedOn w:val="Normal"/>
    <w:uiPriority w:val="99"/>
    <w:rsid w:val="00F46BBE"/>
    <w:pPr>
      <w:numPr>
        <w:numId w:val="3"/>
      </w:numPr>
      <w:tabs>
        <w:tab w:val="left" w:pos="885"/>
      </w:tabs>
      <w:spacing w:before="80" w:after="80"/>
    </w:pPr>
    <w:rPr>
      <w:b/>
      <w:iCs/>
      <w:color w:val="999999"/>
    </w:rPr>
  </w:style>
  <w:style w:type="character" w:customStyle="1" w:styleId="Job">
    <w:name w:val="Job"/>
    <w:uiPriority w:val="99"/>
    <w:rsid w:val="00F46BBE"/>
    <w:rPr>
      <w:i/>
    </w:rPr>
  </w:style>
  <w:style w:type="paragraph" w:customStyle="1" w:styleId="ResumeBodyBold">
    <w:name w:val="Resume Body Bold"/>
    <w:basedOn w:val="ResumeBody"/>
    <w:uiPriority w:val="99"/>
    <w:rsid w:val="00FF6551"/>
    <w:pPr>
      <w:spacing w:before="80" w:after="60"/>
    </w:pPr>
    <w:rPr>
      <w:rFonts w:ascii="Arial Narrow" w:hAnsi="Arial Narrow"/>
      <w:b/>
      <w:color w:val="000000"/>
      <w:sz w:val="20"/>
    </w:rPr>
  </w:style>
  <w:style w:type="paragraph" w:customStyle="1" w:styleId="ResumeBulletPoint">
    <w:name w:val="Resume Bullet Point"/>
    <w:basedOn w:val="Normal"/>
    <w:uiPriority w:val="99"/>
    <w:rsid w:val="008D36B0"/>
    <w:pPr>
      <w:numPr>
        <w:numId w:val="4"/>
      </w:numPr>
    </w:pPr>
    <w:rPr>
      <w:sz w:val="18"/>
      <w:lang w:val="en-AU"/>
    </w:rPr>
  </w:style>
  <w:style w:type="character" w:styleId="PageNumber">
    <w:name w:val="page number"/>
    <w:uiPriority w:val="99"/>
    <w:rsid w:val="0002257E"/>
    <w:rPr>
      <w:rFonts w:cs="Times New Roman"/>
    </w:rPr>
  </w:style>
  <w:style w:type="paragraph" w:customStyle="1" w:styleId="TableContents">
    <w:name w:val="Table Contents"/>
    <w:basedOn w:val="BodyText"/>
    <w:rsid w:val="00626811"/>
    <w:pPr>
      <w:widowControl w:val="0"/>
      <w:suppressLineNumbers/>
      <w:suppressAutoHyphens/>
    </w:pPr>
    <w:rPr>
      <w:rFonts w:ascii="Times New Roman" w:hAnsi="Times New Roman"/>
      <w:noProof/>
    </w:rPr>
  </w:style>
  <w:style w:type="paragraph" w:styleId="ListBullet">
    <w:name w:val="List Bullet"/>
    <w:basedOn w:val="Normal"/>
    <w:autoRedefine/>
    <w:rsid w:val="00C0759F"/>
    <w:pPr>
      <w:jc w:val="both"/>
    </w:pPr>
    <w:rPr>
      <w:rFonts w:ascii="Tahoma" w:hAnsi="Tahoma" w:cs="Tahoma"/>
    </w:rPr>
  </w:style>
  <w:style w:type="paragraph" w:customStyle="1" w:styleId="CharCharCharCharCharCharCharCharCharChar">
    <w:name w:val="Char Char Char Char Char Char Char Char Char Char"/>
    <w:basedOn w:val="Normal"/>
    <w:rsid w:val="00C0759F"/>
    <w:pPr>
      <w:spacing w:after="160" w:line="240" w:lineRule="exact"/>
    </w:pPr>
    <w:rPr>
      <w:rFonts w:ascii="Verdana" w:hAnsi="Verdana"/>
      <w:sz w:val="22"/>
    </w:rPr>
  </w:style>
  <w:style w:type="paragraph" w:styleId="NoSpacing">
    <w:name w:val="No Spacing"/>
    <w:uiPriority w:val="1"/>
    <w:qFormat/>
    <w:rsid w:val="002B6680"/>
    <w:rPr>
      <w:rFonts w:ascii="Calibri" w:hAnsi="Calibri"/>
      <w:sz w:val="22"/>
      <w:szCs w:val="22"/>
      <w:lang w:val="en-IN" w:eastAsia="en-US"/>
    </w:rPr>
  </w:style>
  <w:style w:type="paragraph" w:styleId="PlainText">
    <w:name w:val="Plain Text"/>
    <w:basedOn w:val="Normal"/>
    <w:link w:val="PlainTextChar"/>
    <w:uiPriority w:val="99"/>
    <w:rsid w:val="00155688"/>
    <w:rPr>
      <w:rFonts w:ascii="Courier New" w:hAnsi="Courier New" w:cs="Times New Roman"/>
      <w:lang/>
    </w:rPr>
  </w:style>
  <w:style w:type="character" w:customStyle="1" w:styleId="PlainTextChar">
    <w:name w:val="Plain Text Char"/>
    <w:link w:val="PlainText"/>
    <w:uiPriority w:val="99"/>
    <w:locked/>
    <w:rsid w:val="00155688"/>
    <w:rPr>
      <w:rFonts w:ascii="Courier New" w:hAnsi="Courier New" w:cs="Courier New"/>
    </w:rPr>
  </w:style>
  <w:style w:type="paragraph" w:customStyle="1" w:styleId="SectionSubtitle">
    <w:name w:val="Section Subtitle"/>
    <w:basedOn w:val="Normal"/>
    <w:next w:val="Normal"/>
    <w:uiPriority w:val="99"/>
    <w:rsid w:val="00E55FE4"/>
    <w:pPr>
      <w:spacing w:before="220" w:line="220" w:lineRule="atLeast"/>
    </w:pPr>
    <w:rPr>
      <w:rFonts w:ascii="Arial Black" w:eastAsia="Batang" w:hAnsi="Arial Black" w:cs="Times New Roman"/>
      <w:b/>
    </w:rPr>
  </w:style>
  <w:style w:type="paragraph" w:customStyle="1" w:styleId="CharCharCharCharCharChar1CharCharCharChar">
    <w:name w:val="Char Char Char Char Char Char1 Char Char Char Char"/>
    <w:basedOn w:val="Normal"/>
    <w:uiPriority w:val="99"/>
    <w:rsid w:val="00C77389"/>
    <w:pPr>
      <w:spacing w:after="160" w:line="240" w:lineRule="exact"/>
    </w:pPr>
    <w:rPr>
      <w:rFonts w:ascii="Verdana" w:hAnsi="Verdana"/>
      <w:sz w:val="22"/>
    </w:rPr>
  </w:style>
  <w:style w:type="character" w:customStyle="1" w:styleId="text1">
    <w:name w:val="text1"/>
    <w:uiPriority w:val="99"/>
    <w:rsid w:val="00137D85"/>
    <w:rPr>
      <w:rFonts w:ascii="Arial" w:hAnsi="Arial" w:cs="Arial"/>
      <w:color w:val="333333"/>
      <w:sz w:val="15"/>
      <w:szCs w:val="15"/>
      <w:u w:val="none"/>
      <w:effect w:val="none"/>
    </w:rPr>
  </w:style>
  <w:style w:type="character" w:customStyle="1" w:styleId="rsub-heading">
    <w:name w:val="rsub-heading"/>
    <w:uiPriority w:val="99"/>
    <w:rsid w:val="00F60436"/>
    <w:rPr>
      <w:rFonts w:cs="Times New Roman"/>
    </w:rPr>
  </w:style>
  <w:style w:type="character" w:customStyle="1" w:styleId="HighlightedVariable">
    <w:name w:val="Highlighted Variable"/>
    <w:uiPriority w:val="99"/>
    <w:rsid w:val="00D11852"/>
    <w:rPr>
      <w:rFonts w:ascii="Book Antiqua" w:hAnsi="Book Antiqua" w:cs="Times New Roman"/>
      <w:color w:val="0000FF"/>
    </w:rPr>
  </w:style>
  <w:style w:type="paragraph" w:customStyle="1" w:styleId="CharCharCharCharCharChar1">
    <w:name w:val="Char Char Char Char Char Char1"/>
    <w:basedOn w:val="Normal"/>
    <w:uiPriority w:val="99"/>
    <w:rsid w:val="00BC3E18"/>
    <w:pPr>
      <w:spacing w:after="160" w:line="240" w:lineRule="exact"/>
    </w:pPr>
    <w:rPr>
      <w:rFonts w:ascii="Verdana" w:hAnsi="Verdana"/>
      <w:sz w:val="22"/>
    </w:rPr>
  </w:style>
  <w:style w:type="paragraph" w:customStyle="1" w:styleId="Char3">
    <w:name w:val="Char3"/>
    <w:basedOn w:val="Normal"/>
    <w:uiPriority w:val="99"/>
    <w:rsid w:val="00BC3E18"/>
    <w:pPr>
      <w:spacing w:after="160" w:line="240" w:lineRule="exact"/>
    </w:pPr>
    <w:rPr>
      <w:rFonts w:ascii="Verdana" w:hAnsi="Verdana"/>
      <w:sz w:val="22"/>
    </w:rPr>
  </w:style>
  <w:style w:type="paragraph" w:styleId="Subtitle">
    <w:name w:val="Subtitle"/>
    <w:basedOn w:val="Normal"/>
    <w:link w:val="SubtitleChar"/>
    <w:uiPriority w:val="99"/>
    <w:qFormat/>
    <w:rsid w:val="002245E9"/>
    <w:pPr>
      <w:jc w:val="both"/>
    </w:pPr>
    <w:rPr>
      <w:rFonts w:cs="Times New Roman"/>
      <w:b/>
      <w:bCs/>
      <w:sz w:val="24"/>
      <w:szCs w:val="24"/>
      <w:lang/>
    </w:rPr>
  </w:style>
  <w:style w:type="character" w:customStyle="1" w:styleId="SubtitleChar">
    <w:name w:val="Subtitle Char"/>
    <w:link w:val="Subtitle"/>
    <w:uiPriority w:val="99"/>
    <w:locked/>
    <w:rsid w:val="002245E9"/>
    <w:rPr>
      <w:rFonts w:ascii="Arial" w:hAnsi="Arial" w:cs="Times New Roman"/>
      <w:b/>
      <w:bCs/>
      <w:sz w:val="24"/>
      <w:szCs w:val="24"/>
    </w:rPr>
  </w:style>
  <w:style w:type="paragraph" w:customStyle="1" w:styleId="CM2">
    <w:name w:val="CM2"/>
    <w:basedOn w:val="Normal"/>
    <w:next w:val="Normal"/>
    <w:uiPriority w:val="99"/>
    <w:rsid w:val="00B667AD"/>
    <w:pPr>
      <w:widowControl w:val="0"/>
      <w:autoSpaceDE w:val="0"/>
      <w:autoSpaceDN w:val="0"/>
      <w:adjustRightInd w:val="0"/>
      <w:spacing w:line="256" w:lineRule="atLeast"/>
    </w:pPr>
    <w:rPr>
      <w:rFonts w:ascii="Times New Roman" w:hAnsi="Times New Roman" w:cs="Times New Roman"/>
      <w:sz w:val="24"/>
      <w:szCs w:val="24"/>
    </w:rPr>
  </w:style>
  <w:style w:type="paragraph" w:customStyle="1" w:styleId="Default">
    <w:name w:val="Default"/>
    <w:uiPriority w:val="99"/>
    <w:rsid w:val="00BF0A0B"/>
    <w:pPr>
      <w:widowControl w:val="0"/>
      <w:autoSpaceDE w:val="0"/>
      <w:autoSpaceDN w:val="0"/>
      <w:adjustRightInd w:val="0"/>
    </w:pPr>
    <w:rPr>
      <w:color w:val="000000"/>
      <w:sz w:val="24"/>
      <w:szCs w:val="24"/>
      <w:lang w:eastAsia="en-US"/>
    </w:rPr>
  </w:style>
  <w:style w:type="paragraph" w:customStyle="1" w:styleId="NormalArial">
    <w:name w:val="Normal + Arial"/>
    <w:aliases w:val="Justified"/>
    <w:basedOn w:val="Normal"/>
    <w:uiPriority w:val="99"/>
    <w:rsid w:val="00135FE9"/>
    <w:pPr>
      <w:numPr>
        <w:numId w:val="5"/>
      </w:numPr>
      <w:tabs>
        <w:tab w:val="clear" w:pos="720"/>
        <w:tab w:val="num" w:pos="1080"/>
      </w:tabs>
      <w:ind w:left="1080"/>
      <w:jc w:val="both"/>
    </w:pPr>
    <w:rPr>
      <w:sz w:val="24"/>
      <w:szCs w:val="24"/>
    </w:rPr>
  </w:style>
  <w:style w:type="paragraph" w:customStyle="1" w:styleId="Normal-Indent">
    <w:name w:val="Normal-Indent"/>
    <w:basedOn w:val="Normal"/>
    <w:rsid w:val="001B4F2C"/>
    <w:pPr>
      <w:widowControl w:val="0"/>
      <w:tabs>
        <w:tab w:val="left" w:pos="3600"/>
      </w:tabs>
      <w:spacing w:before="60" w:after="60"/>
    </w:pPr>
    <w:rPr>
      <w:rFonts w:ascii="Times New Roman" w:hAnsi="Times New Roman" w:cs="Times New Roman"/>
      <w:b/>
      <w:sz w:val="22"/>
    </w:rPr>
  </w:style>
  <w:style w:type="character" w:customStyle="1" w:styleId="postbody1">
    <w:name w:val="postbody1"/>
    <w:rsid w:val="00CB5F29"/>
    <w:rPr>
      <w:sz w:val="18"/>
      <w:szCs w:val="18"/>
    </w:rPr>
  </w:style>
  <w:style w:type="paragraph" w:customStyle="1" w:styleId="CharCharCharCharCharChar1CharCharCharChar0">
    <w:name w:val="Char Char Char Char Char Char1 Char Char Char Char"/>
    <w:basedOn w:val="Normal"/>
    <w:rsid w:val="00696E07"/>
    <w:pPr>
      <w:spacing w:after="160" w:line="240" w:lineRule="exact"/>
    </w:pPr>
    <w:rPr>
      <w:rFonts w:ascii="Verdana" w:hAnsi="Verdana"/>
      <w:sz w:val="22"/>
    </w:rPr>
  </w:style>
  <w:style w:type="numbering" w:customStyle="1" w:styleId="Style2">
    <w:name w:val="Style2"/>
    <w:rsid w:val="00EC7EFD"/>
    <w:pPr>
      <w:numPr>
        <w:numId w:val="6"/>
      </w:numPr>
    </w:pPr>
  </w:style>
  <w:style w:type="paragraph" w:customStyle="1" w:styleId="CharCharCharChar0">
    <w:name w:val="Char Char Char Char"/>
    <w:basedOn w:val="Normal"/>
    <w:rsid w:val="009A3709"/>
    <w:pPr>
      <w:spacing w:after="160" w:line="240" w:lineRule="exact"/>
    </w:pPr>
    <w:rPr>
      <w:rFonts w:ascii="Verdana" w:hAnsi="Verdana"/>
      <w:sz w:val="22"/>
    </w:rPr>
  </w:style>
  <w:style w:type="paragraph" w:customStyle="1" w:styleId="Char0">
    <w:name w:val="Char"/>
    <w:basedOn w:val="Normal"/>
    <w:rsid w:val="00DE6475"/>
    <w:pPr>
      <w:spacing w:after="160" w:line="240" w:lineRule="exact"/>
    </w:pPr>
    <w:rPr>
      <w:rFonts w:ascii="Verdana" w:hAnsi="Verdana"/>
      <w:sz w:val="22"/>
    </w:rPr>
  </w:style>
  <w:style w:type="paragraph" w:customStyle="1" w:styleId="Char1CharCharCharCharCharCharCharCharChar">
    <w:name w:val="Char1 Char Char Char Char Char Char Char Char Char"/>
    <w:basedOn w:val="Normal"/>
    <w:rsid w:val="00EC54FE"/>
    <w:pPr>
      <w:spacing w:after="160" w:line="240" w:lineRule="exact"/>
    </w:pPr>
    <w:rPr>
      <w:rFonts w:ascii="Verdana" w:hAnsi="Verdana"/>
      <w:sz w:val="22"/>
    </w:rPr>
  </w:style>
  <w:style w:type="paragraph" w:styleId="Footer">
    <w:name w:val="footer"/>
    <w:basedOn w:val="Normal"/>
    <w:link w:val="FooterChar"/>
    <w:rsid w:val="009C5132"/>
    <w:pPr>
      <w:widowControl w:val="0"/>
      <w:tabs>
        <w:tab w:val="center" w:pos="4320"/>
        <w:tab w:val="right" w:pos="8640"/>
      </w:tabs>
      <w:jc w:val="both"/>
    </w:pPr>
    <w:rPr>
      <w:rFonts w:ascii="Times New Roman" w:hAnsi="Times New Roman" w:cs="Times New Roman"/>
      <w:sz w:val="24"/>
    </w:rPr>
  </w:style>
  <w:style w:type="character" w:customStyle="1" w:styleId="FooterChar">
    <w:name w:val="Footer Char"/>
    <w:link w:val="Footer"/>
    <w:rsid w:val="009C5132"/>
    <w:rPr>
      <w:sz w:val="24"/>
      <w:lang w:val="en-US" w:eastAsia="en-US"/>
    </w:rPr>
  </w:style>
  <w:style w:type="paragraph" w:customStyle="1" w:styleId="Char30">
    <w:name w:val="Char3"/>
    <w:basedOn w:val="Normal"/>
    <w:rsid w:val="00AB777B"/>
    <w:pPr>
      <w:spacing w:after="160" w:line="240" w:lineRule="exact"/>
    </w:pPr>
    <w:rPr>
      <w:rFonts w:ascii="Verdana" w:hAnsi="Verdana"/>
      <w:sz w:val="22"/>
    </w:rPr>
  </w:style>
  <w:style w:type="paragraph" w:customStyle="1" w:styleId="Maha1">
    <w:name w:val="Maha1"/>
    <w:basedOn w:val="Normal"/>
    <w:rsid w:val="00720658"/>
    <w:pPr>
      <w:spacing w:line="360" w:lineRule="auto"/>
      <w:jc w:val="both"/>
    </w:pPr>
    <w:rPr>
      <w:rFonts w:ascii="Times New Roman" w:hAnsi="Times New Roman" w:cs="Times New Roman"/>
      <w:b/>
      <w:sz w:val="24"/>
    </w:rPr>
  </w:style>
  <w:style w:type="paragraph" w:customStyle="1" w:styleId="CharCharChar1">
    <w:name w:val="Char Char Char1"/>
    <w:basedOn w:val="Normal"/>
    <w:rsid w:val="00DF78C5"/>
    <w:pPr>
      <w:spacing w:after="160" w:line="240" w:lineRule="exact"/>
    </w:pPr>
    <w:rPr>
      <w:rFonts w:ascii="Verdana" w:hAnsi="Verdana"/>
      <w:sz w:val="22"/>
    </w:rPr>
  </w:style>
  <w:style w:type="character" w:customStyle="1" w:styleId="small1">
    <w:name w:val="small1"/>
    <w:rsid w:val="00381343"/>
    <w:rPr>
      <w:rFonts w:ascii="Verdana" w:hAnsi="Verdana" w:hint="default"/>
      <w:i w:val="0"/>
      <w:iCs w:val="0"/>
      <w:sz w:val="16"/>
      <w:szCs w:val="16"/>
    </w:rPr>
  </w:style>
  <w:style w:type="paragraph" w:customStyle="1" w:styleId="CharChar1Char">
    <w:name w:val="Char Char1 Char"/>
    <w:basedOn w:val="Normal"/>
    <w:rsid w:val="00900AC6"/>
    <w:pPr>
      <w:spacing w:after="160" w:line="240" w:lineRule="exact"/>
    </w:pPr>
    <w:rPr>
      <w:rFonts w:ascii="Verdana" w:eastAsia="Batang" w:hAnsi="Verdana"/>
      <w:sz w:val="22"/>
      <w:lang w:eastAsia="ko-KR"/>
    </w:rPr>
  </w:style>
  <w:style w:type="paragraph" w:styleId="List2">
    <w:name w:val="List 2"/>
    <w:basedOn w:val="Normal"/>
    <w:rsid w:val="00604EF3"/>
    <w:pPr>
      <w:ind w:left="720" w:hanging="360"/>
    </w:pPr>
    <w:rPr>
      <w:rFonts w:ascii="Times New Roman" w:hAnsi="Times New Roman" w:cs="Times New Roman"/>
      <w:sz w:val="24"/>
      <w:szCs w:val="24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004BFE"/>
    <w:pPr>
      <w:spacing w:after="120"/>
      <w:ind w:left="360"/>
    </w:pPr>
    <w:rPr>
      <w:rFonts w:cs="Times New Roman"/>
      <w:sz w:val="16"/>
      <w:szCs w:val="16"/>
      <w:lang/>
    </w:rPr>
  </w:style>
  <w:style w:type="character" w:customStyle="1" w:styleId="BodyTextIndent3Char">
    <w:name w:val="Body Text Indent 3 Char"/>
    <w:link w:val="BodyTextIndent3"/>
    <w:uiPriority w:val="99"/>
    <w:rsid w:val="00004BFE"/>
    <w:rPr>
      <w:rFonts w:ascii="Arial" w:hAnsi="Arial" w:cs="Arial"/>
      <w:sz w:val="16"/>
      <w:szCs w:val="16"/>
    </w:rPr>
  </w:style>
  <w:style w:type="paragraph" w:customStyle="1" w:styleId="Institution">
    <w:name w:val="Institution"/>
    <w:basedOn w:val="Normal"/>
    <w:next w:val="Achievement"/>
    <w:autoRedefine/>
    <w:rsid w:val="00BB55B9"/>
    <w:pPr>
      <w:tabs>
        <w:tab w:val="left" w:pos="2160"/>
        <w:tab w:val="right" w:pos="6480"/>
      </w:tabs>
      <w:spacing w:before="240" w:after="60" w:line="220" w:lineRule="atLeast"/>
    </w:pPr>
    <w:rPr>
      <w:rFonts w:eastAsia="Batang" w:cs="Times New Roman"/>
    </w:rPr>
  </w:style>
  <w:style w:type="paragraph" w:customStyle="1" w:styleId="SectionTitle">
    <w:name w:val="Section Title"/>
    <w:basedOn w:val="Normal"/>
    <w:next w:val="Normal"/>
    <w:link w:val="SectionTitleChar"/>
    <w:autoRedefine/>
    <w:rsid w:val="00F43646"/>
    <w:pPr>
      <w:spacing w:before="220" w:line="220" w:lineRule="atLeast"/>
      <w:ind w:left="32"/>
    </w:pPr>
    <w:rPr>
      <w:rFonts w:ascii="Verdana" w:eastAsia="Batang" w:hAnsi="Verdana" w:cs="Times New Roman"/>
      <w:spacing w:val="-10"/>
      <w:sz w:val="16"/>
      <w:szCs w:val="16"/>
      <w:lang/>
    </w:rPr>
  </w:style>
  <w:style w:type="character" w:customStyle="1" w:styleId="SectionTitleChar">
    <w:name w:val="Section Title Char"/>
    <w:link w:val="SectionTitle"/>
    <w:rsid w:val="00F43646"/>
    <w:rPr>
      <w:rFonts w:ascii="Verdana" w:eastAsia="Batang" w:hAnsi="Verdana" w:cs="Arial"/>
      <w:spacing w:val="-10"/>
      <w:sz w:val="16"/>
      <w:szCs w:val="16"/>
    </w:rPr>
  </w:style>
  <w:style w:type="paragraph" w:customStyle="1" w:styleId="CharCharChar4Char">
    <w:name w:val="Char Char Char4 Char"/>
    <w:basedOn w:val="Normal"/>
    <w:rsid w:val="00840D21"/>
    <w:pPr>
      <w:spacing w:after="160" w:line="240" w:lineRule="exact"/>
    </w:pPr>
    <w:rPr>
      <w:rFonts w:ascii="Tahoma" w:hAnsi="Tahoma"/>
      <w:sz w:val="22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CharCharChar1CharCharChar">
    <w:name w:val="Char Char Char1 Char Char Char"/>
    <w:basedOn w:val="Normal"/>
    <w:rsid w:val="0001442A"/>
    <w:pPr>
      <w:spacing w:after="160" w:line="240" w:lineRule="exact"/>
    </w:pPr>
    <w:rPr>
      <w:rFonts w:ascii="Verdana" w:hAnsi="Verdana"/>
      <w:sz w:val="22"/>
    </w:rPr>
  </w:style>
  <w:style w:type="paragraph" w:customStyle="1" w:styleId="CharCharCharCharCharCharCharCharCharCharChar">
    <w:name w:val="Char Char Char Char Char Char Char Char Char Char Char"/>
    <w:basedOn w:val="Normal"/>
    <w:rsid w:val="00195D4D"/>
    <w:pPr>
      <w:spacing w:after="160" w:line="240" w:lineRule="exact"/>
    </w:pPr>
    <w:rPr>
      <w:rFonts w:ascii="Verdana" w:hAnsi="Verdana" w:cs="Verdana"/>
      <w:sz w:val="22"/>
      <w:szCs w:val="22"/>
    </w:rPr>
  </w:style>
  <w:style w:type="paragraph" w:customStyle="1" w:styleId="NormalFuturaBk">
    <w:name w:val="Normal + Futura Bk"/>
    <w:aliases w:val="10 pt,Right,Bottom: (Single solid line,Auto,1.5 pt L..."/>
    <w:basedOn w:val="Normal"/>
    <w:rsid w:val="00B052C4"/>
    <w:rPr>
      <w:rFonts w:ascii="Times New Roman" w:hAnsi="Times New Roman" w:cs="Times New Roman"/>
      <w:sz w:val="24"/>
      <w:szCs w:val="24"/>
    </w:rPr>
  </w:style>
  <w:style w:type="character" w:customStyle="1" w:styleId="tdblk">
    <w:name w:val="td_blk"/>
    <w:basedOn w:val="DefaultParagraphFont"/>
    <w:rsid w:val="002E651E"/>
  </w:style>
  <w:style w:type="paragraph" w:customStyle="1" w:styleId="CharCharCharCharCharChar1CharCharChar">
    <w:name w:val="Char Char Char Char Char Char1 Char Char Char"/>
    <w:basedOn w:val="Normal"/>
    <w:rsid w:val="00E123CF"/>
    <w:pPr>
      <w:spacing w:after="160" w:line="240" w:lineRule="exact"/>
    </w:pPr>
    <w:rPr>
      <w:rFonts w:ascii="Verdana" w:hAnsi="Verdana"/>
      <w:sz w:val="22"/>
    </w:rPr>
  </w:style>
  <w:style w:type="paragraph" w:customStyle="1" w:styleId="CharCharChar0">
    <w:name w:val="Char Char Char"/>
    <w:basedOn w:val="Normal"/>
    <w:rsid w:val="00C0431F"/>
    <w:pPr>
      <w:spacing w:after="160" w:line="240" w:lineRule="exact"/>
    </w:pPr>
    <w:rPr>
      <w:rFonts w:ascii="Verdana" w:hAnsi="Verdana"/>
      <w:sz w:val="22"/>
    </w:rPr>
  </w:style>
  <w:style w:type="character" w:customStyle="1" w:styleId="style11">
    <w:name w:val="style11"/>
    <w:rsid w:val="009A58C5"/>
    <w:rPr>
      <w:rFonts w:ascii="Arial" w:hAnsi="Arial" w:cs="Arial" w:hint="default"/>
      <w:sz w:val="24"/>
      <w:szCs w:val="24"/>
    </w:rPr>
  </w:style>
  <w:style w:type="character" w:customStyle="1" w:styleId="abouttext2">
    <w:name w:val="abouttext2"/>
    <w:rsid w:val="006E27C4"/>
    <w:rPr>
      <w:rFonts w:ascii="Verdana" w:hAnsi="Verdana" w:hint="default"/>
      <w:strike w:val="0"/>
      <w:dstrike w:val="0"/>
      <w:color w:val="045084"/>
      <w:sz w:val="19"/>
      <w:szCs w:val="19"/>
      <w:u w:val="none"/>
      <w:effect w:val="none"/>
    </w:rPr>
  </w:style>
  <w:style w:type="character" w:styleId="FollowedHyperlink">
    <w:name w:val="FollowedHyperlink"/>
    <w:uiPriority w:val="99"/>
    <w:semiHidden/>
    <w:unhideWhenUsed/>
    <w:rsid w:val="00430C94"/>
    <w:rPr>
      <w:color w:val="800080"/>
      <w:u w:val="single"/>
    </w:rPr>
  </w:style>
  <w:style w:type="character" w:customStyle="1" w:styleId="apple-style-span">
    <w:name w:val="apple-style-span"/>
    <w:basedOn w:val="DefaultParagraphFont"/>
    <w:rsid w:val="00AB4F94"/>
  </w:style>
  <w:style w:type="character" w:customStyle="1" w:styleId="normaltext">
    <w:name w:val="normaltext"/>
    <w:basedOn w:val="DefaultParagraphFont"/>
    <w:rsid w:val="00EE4852"/>
  </w:style>
  <w:style w:type="character" w:customStyle="1" w:styleId="apple-converted-space">
    <w:name w:val="apple-converted-space"/>
    <w:basedOn w:val="DefaultParagraphFont"/>
    <w:rsid w:val="002072F9"/>
  </w:style>
  <w:style w:type="character" w:styleId="Emphasis">
    <w:name w:val="Emphasis"/>
    <w:qFormat/>
    <w:rsid w:val="00873DFE"/>
    <w:rPr>
      <w:i/>
      <w:iCs/>
    </w:rPr>
  </w:style>
  <w:style w:type="paragraph" w:customStyle="1" w:styleId="CogCVMainBullet">
    <w:name w:val="Cog CV Main Bullet"/>
    <w:basedOn w:val="Normal"/>
    <w:autoRedefine/>
    <w:rsid w:val="00AE4321"/>
    <w:pPr>
      <w:numPr>
        <w:numId w:val="10"/>
      </w:numPr>
      <w:spacing w:before="40" w:after="40" w:line="260" w:lineRule="atLeast"/>
      <w:jc w:val="both"/>
    </w:pPr>
    <w:rPr>
      <w:bCs/>
      <w:noProof/>
      <w:snapToGrid w:val="0"/>
      <w:sz w:val="22"/>
      <w:szCs w:val="22"/>
      <w:lang w:val="en-GB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77616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371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66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82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81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22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17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68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28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461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786800">
                      <w:marLeft w:val="1"/>
                      <w:marRight w:val="1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5147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35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880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31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34700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972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510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344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120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126344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4835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8034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9445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2849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623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3379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3379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3379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3379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3379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7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17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51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41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47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29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319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12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26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77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8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42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ajeev.sap95@gmail.com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2374</Words>
  <Characters>13538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RAVINDRA SINGH</vt:lpstr>
    </vt:vector>
  </TitlesOfParts>
  <Company>Hewlett-Packard</Company>
  <LinksUpToDate>false</LinksUpToDate>
  <CharactersWithSpaces>15881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RAVINDRA SINGH</dc:title>
  <dc:creator>BIDYUT</dc:creator>
  <cp:lastModifiedBy>Server</cp:lastModifiedBy>
  <cp:revision>2</cp:revision>
  <cp:lastPrinted>2019-04-27T03:09:00Z</cp:lastPrinted>
  <dcterms:created xsi:type="dcterms:W3CDTF">2024-01-29T16:55:00Z</dcterms:created>
  <dcterms:modified xsi:type="dcterms:W3CDTF">2024-01-29T16:55:00Z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e4b3411-284d-4d31-bd4f-bc13ef7f1fd6_Enabled">
    <vt:lpwstr>True</vt:lpwstr>
  </property>
  <property fmtid="{D5CDD505-2E9C-101B-9397-08002B2CF9AE}" pid="3" name="MSIP_Label_be4b3411-284d-4d31-bd4f-bc13ef7f1fd6_SiteId">
    <vt:lpwstr>63ce7d59-2f3e-42cd-a8cc-be764cff5eb6</vt:lpwstr>
  </property>
  <property fmtid="{D5CDD505-2E9C-101B-9397-08002B2CF9AE}" pid="4" name="MSIP_Label_be4b3411-284d-4d31-bd4f-bc13ef7f1fd6_Owner">
    <vt:lpwstr>vinodkumar.p03@ad.infosys.com</vt:lpwstr>
  </property>
  <property fmtid="{D5CDD505-2E9C-101B-9397-08002B2CF9AE}" pid="5" name="MSIP_Label_be4b3411-284d-4d31-bd4f-bc13ef7f1fd6_SetDate">
    <vt:lpwstr>2021-07-08T06:52:46.9454726Z</vt:lpwstr>
  </property>
  <property fmtid="{D5CDD505-2E9C-101B-9397-08002B2CF9AE}" pid="6" name="MSIP_Label_be4b3411-284d-4d31-bd4f-bc13ef7f1fd6_Name">
    <vt:lpwstr>Internal</vt:lpwstr>
  </property>
  <property fmtid="{D5CDD505-2E9C-101B-9397-08002B2CF9AE}" pid="7" name="MSIP_Label_be4b3411-284d-4d31-bd4f-bc13ef7f1fd6_Application">
    <vt:lpwstr>Microsoft Azure Information Protection</vt:lpwstr>
  </property>
  <property fmtid="{D5CDD505-2E9C-101B-9397-08002B2CF9AE}" pid="8" name="MSIP_Label_be4b3411-284d-4d31-bd4f-bc13ef7f1fd6_ActionId">
    <vt:lpwstr>d38ecedd-314f-4248-88e8-43860c7800e4</vt:lpwstr>
  </property>
  <property fmtid="{D5CDD505-2E9C-101B-9397-08002B2CF9AE}" pid="9" name="MSIP_Label_be4b3411-284d-4d31-bd4f-bc13ef7f1fd6_Extended_MSFT_Method">
    <vt:lpwstr>Automatic</vt:lpwstr>
  </property>
  <property fmtid="{D5CDD505-2E9C-101B-9397-08002B2CF9AE}" pid="10" name="MSIP_Label_a0819fa7-4367-4500-ba88-dd630d977609_Enabled">
    <vt:lpwstr>True</vt:lpwstr>
  </property>
  <property fmtid="{D5CDD505-2E9C-101B-9397-08002B2CF9AE}" pid="11" name="MSIP_Label_a0819fa7-4367-4500-ba88-dd630d977609_SiteId">
    <vt:lpwstr>63ce7d59-2f3e-42cd-a8cc-be764cff5eb6</vt:lpwstr>
  </property>
  <property fmtid="{D5CDD505-2E9C-101B-9397-08002B2CF9AE}" pid="12" name="MSIP_Label_a0819fa7-4367-4500-ba88-dd630d977609_Owner">
    <vt:lpwstr>vinodkumar.p03@ad.infosys.com</vt:lpwstr>
  </property>
  <property fmtid="{D5CDD505-2E9C-101B-9397-08002B2CF9AE}" pid="13" name="MSIP_Label_a0819fa7-4367-4500-ba88-dd630d977609_SetDate">
    <vt:lpwstr>2021-07-08T06:52:46.9454726Z</vt:lpwstr>
  </property>
  <property fmtid="{D5CDD505-2E9C-101B-9397-08002B2CF9AE}" pid="14" name="MSIP_Label_a0819fa7-4367-4500-ba88-dd630d977609_Name">
    <vt:lpwstr>Companywide usage</vt:lpwstr>
  </property>
  <property fmtid="{D5CDD505-2E9C-101B-9397-08002B2CF9AE}" pid="15" name="MSIP_Label_a0819fa7-4367-4500-ba88-dd630d977609_Application">
    <vt:lpwstr>Microsoft Azure Information Protection</vt:lpwstr>
  </property>
  <property fmtid="{D5CDD505-2E9C-101B-9397-08002B2CF9AE}" pid="16" name="MSIP_Label_a0819fa7-4367-4500-ba88-dd630d977609_ActionId">
    <vt:lpwstr>d38ecedd-314f-4248-88e8-43860c7800e4</vt:lpwstr>
  </property>
  <property fmtid="{D5CDD505-2E9C-101B-9397-08002B2CF9AE}" pid="17" name="MSIP_Label_a0819fa7-4367-4500-ba88-dd630d977609_Parent">
    <vt:lpwstr>be4b3411-284d-4d31-bd4f-bc13ef7f1fd6</vt:lpwstr>
  </property>
  <property fmtid="{D5CDD505-2E9C-101B-9397-08002B2CF9AE}" pid="18" name="MSIP_Label_a0819fa7-4367-4500-ba88-dd630d977609_Extended_MSFT_Method">
    <vt:lpwstr>Automatic</vt:lpwstr>
  </property>
  <property fmtid="{D5CDD505-2E9C-101B-9397-08002B2CF9AE}" pid="19" name="Sensitivity">
    <vt:lpwstr>Internal Companywide usage</vt:lpwstr>
  </property>
</Properties>
</file>