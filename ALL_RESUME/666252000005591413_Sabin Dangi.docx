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1FC15" w14:textId="77777777" w:rsidR="005D2BC0" w:rsidRPr="00371CC0" w:rsidRDefault="005D2BC0" w:rsidP="00747F5D">
      <w:pPr>
        <w:pStyle w:val="Style-1"/>
        <w:rPr>
          <w:rFonts w:asciiTheme="minorHAnsi" w:hAnsiTheme="minorHAnsi" w:cstheme="minorHAnsi"/>
          <w:b/>
          <w:bCs/>
          <w:color w:val="000000"/>
          <w:sz w:val="24"/>
          <w:szCs w:val="24"/>
        </w:rPr>
        <w:sectPr w:rsidR="005D2BC0" w:rsidRPr="00371CC0" w:rsidSect="001B7C03">
          <w:footerReference w:type="default" r:id="rId8"/>
          <w:headerReference w:type="first" r:id="rId9"/>
          <w:footerReference w:type="first" r:id="rId10"/>
          <w:type w:val="continuous"/>
          <w:pgSz w:w="12240" w:h="15840" w:code="1"/>
          <w:pgMar w:top="720" w:right="1008" w:bottom="720" w:left="1008" w:header="144" w:footer="144" w:gutter="0"/>
          <w:cols w:space="720"/>
          <w:titlePg/>
          <w:docGrid w:linePitch="272"/>
        </w:sectPr>
      </w:pPr>
    </w:p>
    <w:p w14:paraId="53B09B0D" w14:textId="77777777" w:rsidR="009D2117" w:rsidRPr="00371CC0" w:rsidRDefault="009D2117" w:rsidP="00294600">
      <w:pPr>
        <w:jc w:val="center"/>
        <w:rPr>
          <w:rFonts w:asciiTheme="minorHAnsi" w:hAnsiTheme="minorHAnsi" w:cstheme="minorHAnsi"/>
          <w:b/>
          <w:bCs/>
          <w:sz w:val="24"/>
          <w:szCs w:val="24"/>
          <w:lang w:val="es-ES"/>
        </w:rPr>
      </w:pPr>
      <w:r w:rsidRPr="00371CC0">
        <w:rPr>
          <w:rFonts w:asciiTheme="minorHAnsi" w:hAnsiTheme="minorHAnsi" w:cstheme="minorHAnsi"/>
          <w:b/>
          <w:bCs/>
          <w:sz w:val="24"/>
          <w:szCs w:val="24"/>
          <w:lang w:val="es-ES"/>
        </w:rPr>
        <w:t xml:space="preserve">Sabin </w:t>
      </w:r>
      <w:proofErr w:type="spellStart"/>
      <w:r w:rsidRPr="00371CC0">
        <w:rPr>
          <w:rFonts w:asciiTheme="minorHAnsi" w:hAnsiTheme="minorHAnsi" w:cstheme="minorHAnsi"/>
          <w:b/>
          <w:bCs/>
          <w:sz w:val="24"/>
          <w:szCs w:val="24"/>
          <w:lang w:val="es-ES"/>
        </w:rPr>
        <w:t>Dangi</w:t>
      </w:r>
      <w:proofErr w:type="spellEnd"/>
    </w:p>
    <w:p w14:paraId="3939315E" w14:textId="77777777" w:rsidR="00FC268B" w:rsidRPr="00371CC0" w:rsidRDefault="00000000" w:rsidP="00294600">
      <w:pPr>
        <w:jc w:val="center"/>
        <w:rPr>
          <w:rFonts w:asciiTheme="minorHAnsi" w:hAnsiTheme="minorHAnsi" w:cstheme="minorHAnsi"/>
          <w:b/>
          <w:bCs/>
          <w:sz w:val="24"/>
          <w:szCs w:val="24"/>
          <w:lang w:val="es-ES"/>
        </w:rPr>
      </w:pPr>
      <w:hyperlink r:id="rId11" w:history="1">
        <w:r w:rsidR="00FC268B" w:rsidRPr="00371CC0">
          <w:rPr>
            <w:rStyle w:val="Hyperlink"/>
            <w:rFonts w:asciiTheme="minorHAnsi" w:hAnsiTheme="minorHAnsi" w:cstheme="minorHAnsi"/>
            <w:b/>
            <w:bCs/>
            <w:sz w:val="24"/>
            <w:szCs w:val="24"/>
            <w:u w:val="none"/>
            <w:lang w:val="es-ES"/>
          </w:rPr>
          <w:t>Sabin.dangi1011@gmail.com</w:t>
        </w:r>
      </w:hyperlink>
    </w:p>
    <w:p w14:paraId="6227AF59" w14:textId="687BF291" w:rsidR="00FC268B" w:rsidRPr="00371CC0" w:rsidRDefault="00294600" w:rsidP="00294600">
      <w:pPr>
        <w:jc w:val="center"/>
        <w:rPr>
          <w:rFonts w:asciiTheme="minorHAnsi" w:hAnsiTheme="minorHAnsi" w:cstheme="minorHAnsi"/>
          <w:b/>
          <w:bCs/>
          <w:sz w:val="24"/>
          <w:szCs w:val="24"/>
        </w:rPr>
      </w:pPr>
      <w:r w:rsidRPr="00371CC0">
        <w:rPr>
          <w:rFonts w:asciiTheme="minorHAnsi" w:hAnsiTheme="minorHAnsi" w:cstheme="minorHAnsi"/>
          <w:b/>
          <w:bCs/>
          <w:sz w:val="24"/>
          <w:szCs w:val="24"/>
        </w:rPr>
        <w:t xml:space="preserve">+1 </w:t>
      </w:r>
      <w:r w:rsidR="00FC268B" w:rsidRPr="00371CC0">
        <w:rPr>
          <w:rFonts w:asciiTheme="minorHAnsi" w:hAnsiTheme="minorHAnsi" w:cstheme="minorHAnsi"/>
          <w:b/>
          <w:bCs/>
          <w:sz w:val="24"/>
          <w:szCs w:val="24"/>
        </w:rPr>
        <w:t>(469) 260-0052</w:t>
      </w:r>
    </w:p>
    <w:p w14:paraId="277EDF1F" w14:textId="77777777" w:rsidR="009D2117" w:rsidRPr="00371CC0" w:rsidRDefault="009D2117" w:rsidP="00294600">
      <w:pPr>
        <w:jc w:val="center"/>
        <w:rPr>
          <w:rFonts w:asciiTheme="minorHAnsi" w:hAnsiTheme="minorHAnsi" w:cstheme="minorHAnsi"/>
          <w:sz w:val="24"/>
          <w:szCs w:val="24"/>
        </w:rPr>
      </w:pPr>
    </w:p>
    <w:p w14:paraId="4942706B" w14:textId="77777777" w:rsidR="009D2117" w:rsidRPr="00371CC0" w:rsidRDefault="009D2117" w:rsidP="009D2117">
      <w:pPr>
        <w:rPr>
          <w:rFonts w:asciiTheme="minorHAnsi" w:hAnsiTheme="minorHAnsi" w:cstheme="minorHAnsi"/>
          <w:b/>
          <w:sz w:val="24"/>
          <w:szCs w:val="24"/>
        </w:rPr>
      </w:pPr>
      <w:r w:rsidRPr="00371CC0">
        <w:rPr>
          <w:rFonts w:asciiTheme="minorHAnsi" w:hAnsiTheme="minorHAnsi" w:cstheme="minorHAnsi"/>
          <w:b/>
          <w:sz w:val="24"/>
          <w:szCs w:val="24"/>
        </w:rPr>
        <w:t>Summary:</w:t>
      </w:r>
    </w:p>
    <w:p w14:paraId="14DF8FA4" w14:textId="0F10B694" w:rsidR="009D2117" w:rsidRPr="00371CC0" w:rsidRDefault="009D2117" w:rsidP="009D2117">
      <w:pPr>
        <w:tabs>
          <w:tab w:val="left" w:pos="788"/>
        </w:tabs>
        <w:rPr>
          <w:rFonts w:asciiTheme="minorHAnsi" w:hAnsiTheme="minorHAnsi" w:cstheme="minorHAnsi"/>
          <w:color w:val="000000"/>
          <w:sz w:val="24"/>
          <w:szCs w:val="24"/>
        </w:rPr>
      </w:pPr>
      <w:r w:rsidRPr="00371CC0">
        <w:rPr>
          <w:rFonts w:asciiTheme="minorHAnsi" w:hAnsiTheme="minorHAnsi" w:cstheme="minorHAnsi"/>
          <w:bCs/>
          <w:color w:val="000000"/>
          <w:sz w:val="24"/>
          <w:szCs w:val="24"/>
        </w:rPr>
        <w:t>Senior Software Engineer</w:t>
      </w:r>
      <w:r w:rsidRPr="00371CC0">
        <w:rPr>
          <w:rFonts w:asciiTheme="minorHAnsi" w:hAnsiTheme="minorHAnsi" w:cstheme="minorHAnsi"/>
          <w:b/>
          <w:color w:val="000000"/>
          <w:sz w:val="24"/>
          <w:szCs w:val="24"/>
        </w:rPr>
        <w:t xml:space="preserve"> </w:t>
      </w:r>
      <w:r w:rsidRPr="00371CC0">
        <w:rPr>
          <w:rFonts w:asciiTheme="minorHAnsi" w:hAnsiTheme="minorHAnsi" w:cstheme="minorHAnsi"/>
          <w:bCs/>
          <w:color w:val="000000"/>
          <w:sz w:val="24"/>
          <w:szCs w:val="24"/>
        </w:rPr>
        <w:t xml:space="preserve">with </w:t>
      </w:r>
      <w:r w:rsidR="0032727F" w:rsidRPr="00371CC0">
        <w:rPr>
          <w:rFonts w:asciiTheme="minorHAnsi" w:hAnsiTheme="minorHAnsi" w:cstheme="minorHAnsi"/>
          <w:bCs/>
          <w:color w:val="000000"/>
          <w:sz w:val="24"/>
          <w:szCs w:val="24"/>
        </w:rPr>
        <w:t>8</w:t>
      </w:r>
      <w:r w:rsidRPr="00371CC0">
        <w:rPr>
          <w:rFonts w:asciiTheme="minorHAnsi" w:hAnsiTheme="minorHAnsi" w:cstheme="minorHAnsi"/>
          <w:bCs/>
          <w:color w:val="000000"/>
          <w:sz w:val="24"/>
          <w:szCs w:val="24"/>
        </w:rPr>
        <w:t>+ years</w:t>
      </w:r>
      <w:r w:rsidRPr="00371CC0">
        <w:rPr>
          <w:rFonts w:asciiTheme="minorHAnsi" w:hAnsiTheme="minorHAnsi" w:cstheme="minorHAnsi"/>
          <w:b/>
          <w:color w:val="000000"/>
          <w:sz w:val="24"/>
          <w:szCs w:val="24"/>
        </w:rPr>
        <w:t xml:space="preserve"> </w:t>
      </w:r>
      <w:r w:rsidRPr="00371CC0">
        <w:rPr>
          <w:rFonts w:asciiTheme="minorHAnsi" w:hAnsiTheme="minorHAnsi" w:cstheme="minorHAnsi"/>
          <w:color w:val="000000"/>
          <w:sz w:val="24"/>
          <w:szCs w:val="24"/>
        </w:rPr>
        <w:t xml:space="preserve">of experience in System Analysis, Design, Development, and Support of </w:t>
      </w:r>
      <w:r w:rsidRPr="00371CC0">
        <w:rPr>
          <w:rFonts w:asciiTheme="minorHAnsi" w:hAnsiTheme="minorHAnsi" w:cstheme="minorHAnsi"/>
          <w:b/>
          <w:bCs/>
          <w:color w:val="000000"/>
          <w:sz w:val="24"/>
          <w:szCs w:val="24"/>
        </w:rPr>
        <w:t>Enterprise applications</w:t>
      </w:r>
      <w:r w:rsidRPr="00371CC0">
        <w:rPr>
          <w:rFonts w:asciiTheme="minorHAnsi" w:hAnsiTheme="minorHAnsi" w:cstheme="minorHAnsi"/>
          <w:color w:val="000000"/>
          <w:sz w:val="24"/>
          <w:szCs w:val="24"/>
        </w:rPr>
        <w:t xml:space="preserve"> using </w:t>
      </w:r>
      <w:r w:rsidRPr="00371CC0">
        <w:rPr>
          <w:rFonts w:asciiTheme="minorHAnsi" w:hAnsiTheme="minorHAnsi" w:cstheme="minorHAnsi"/>
          <w:bCs/>
          <w:color w:val="000000"/>
          <w:sz w:val="24"/>
          <w:szCs w:val="24"/>
        </w:rPr>
        <w:t>Java/J2EE technologies</w:t>
      </w:r>
      <w:r w:rsidRPr="00371CC0">
        <w:rPr>
          <w:rFonts w:asciiTheme="minorHAnsi" w:hAnsiTheme="minorHAnsi" w:cstheme="minorHAnsi"/>
          <w:color w:val="000000"/>
          <w:sz w:val="24"/>
          <w:szCs w:val="24"/>
        </w:rPr>
        <w:t>.</w:t>
      </w:r>
    </w:p>
    <w:p w14:paraId="5F964717" w14:textId="77777777" w:rsidR="009D2117" w:rsidRPr="00371CC0" w:rsidRDefault="009D2117" w:rsidP="00471AF0">
      <w:pPr>
        <w:numPr>
          <w:ilvl w:val="0"/>
          <w:numId w:val="8"/>
        </w:numPr>
        <w:rPr>
          <w:rFonts w:asciiTheme="minorHAnsi" w:hAnsiTheme="minorHAnsi" w:cstheme="minorHAnsi"/>
          <w:color w:val="000000"/>
          <w:sz w:val="24"/>
          <w:szCs w:val="24"/>
        </w:rPr>
      </w:pPr>
      <w:r w:rsidRPr="00371CC0">
        <w:rPr>
          <w:rFonts w:asciiTheme="minorHAnsi" w:hAnsiTheme="minorHAnsi" w:cstheme="minorHAnsi"/>
          <w:color w:val="000000"/>
          <w:sz w:val="24"/>
          <w:szCs w:val="24"/>
        </w:rPr>
        <w:t>Strong knowledge in Object Oriented Programming (OOP), Analysis and Design (OOAD) Concepts and Design experience using UML.</w:t>
      </w:r>
    </w:p>
    <w:p w14:paraId="6780AE2E" w14:textId="77777777" w:rsidR="00A14B25" w:rsidRPr="00371CC0" w:rsidRDefault="00A14B25" w:rsidP="00DD19AC">
      <w:pPr>
        <w:numPr>
          <w:ilvl w:val="0"/>
          <w:numId w:val="8"/>
        </w:numPr>
        <w:rPr>
          <w:rFonts w:asciiTheme="minorHAnsi" w:eastAsia="Arial" w:hAnsiTheme="minorHAnsi" w:cstheme="minorHAnsi"/>
          <w:sz w:val="24"/>
          <w:szCs w:val="24"/>
        </w:rPr>
      </w:pPr>
      <w:r w:rsidRPr="00371CC0">
        <w:rPr>
          <w:rFonts w:asciiTheme="minorHAnsi" w:eastAsia="Arial" w:hAnsiTheme="minorHAnsi" w:cstheme="minorHAnsi"/>
          <w:sz w:val="24"/>
          <w:szCs w:val="24"/>
        </w:rPr>
        <w:t xml:space="preserve">Experienced in configuring, customizing, and </w:t>
      </w:r>
      <w:r w:rsidRPr="00371CC0">
        <w:rPr>
          <w:rFonts w:asciiTheme="minorHAnsi" w:eastAsia="Arial" w:hAnsiTheme="minorHAnsi" w:cstheme="minorHAnsi"/>
          <w:b/>
          <w:bCs/>
          <w:sz w:val="24"/>
          <w:szCs w:val="24"/>
        </w:rPr>
        <w:t>integrating Origami modules</w:t>
      </w:r>
      <w:r w:rsidRPr="00371CC0">
        <w:rPr>
          <w:rFonts w:asciiTheme="minorHAnsi" w:eastAsia="Arial" w:hAnsiTheme="minorHAnsi" w:cstheme="minorHAnsi"/>
          <w:sz w:val="24"/>
          <w:szCs w:val="24"/>
        </w:rPr>
        <w:t xml:space="preserve"> to meet specific business requirements.</w:t>
      </w:r>
    </w:p>
    <w:p w14:paraId="23322642" w14:textId="77777777" w:rsidR="009D2117" w:rsidRPr="00371CC0" w:rsidRDefault="009D2117" w:rsidP="00471AF0">
      <w:pPr>
        <w:numPr>
          <w:ilvl w:val="0"/>
          <w:numId w:val="8"/>
        </w:numPr>
        <w:rPr>
          <w:rFonts w:asciiTheme="minorHAnsi" w:eastAsia="Arial" w:hAnsiTheme="minorHAnsi" w:cstheme="minorHAnsi"/>
          <w:sz w:val="24"/>
          <w:szCs w:val="24"/>
        </w:rPr>
      </w:pPr>
      <w:r w:rsidRPr="00371CC0">
        <w:rPr>
          <w:rFonts w:asciiTheme="minorHAnsi" w:eastAsia="Arial" w:hAnsiTheme="minorHAnsi" w:cstheme="minorHAnsi"/>
          <w:sz w:val="24"/>
          <w:szCs w:val="24"/>
        </w:rPr>
        <w:t>Expertise in developing application using Struts, Spring, Hibernate frameworks.</w:t>
      </w:r>
    </w:p>
    <w:p w14:paraId="55F270D7" w14:textId="77777777" w:rsidR="009D2117" w:rsidRPr="00371CC0" w:rsidRDefault="009D2117" w:rsidP="00471AF0">
      <w:pPr>
        <w:numPr>
          <w:ilvl w:val="0"/>
          <w:numId w:val="8"/>
        </w:numPr>
        <w:rPr>
          <w:rFonts w:asciiTheme="minorHAnsi" w:eastAsia="Arial" w:hAnsiTheme="minorHAnsi" w:cstheme="minorHAnsi"/>
          <w:sz w:val="24"/>
          <w:szCs w:val="24"/>
        </w:rPr>
      </w:pPr>
      <w:r w:rsidRPr="00371CC0">
        <w:rPr>
          <w:rFonts w:asciiTheme="minorHAnsi" w:eastAsia="Arial" w:hAnsiTheme="minorHAnsi" w:cstheme="minorHAnsi"/>
          <w:sz w:val="24"/>
          <w:szCs w:val="24"/>
        </w:rPr>
        <w:t>Expertise in developing automation test case script using Selenium, JUnit.</w:t>
      </w:r>
    </w:p>
    <w:p w14:paraId="50DFD127" w14:textId="77777777" w:rsidR="009D2117" w:rsidRPr="00371CC0" w:rsidRDefault="009D2117" w:rsidP="00471AF0">
      <w:pPr>
        <w:numPr>
          <w:ilvl w:val="0"/>
          <w:numId w:val="8"/>
        </w:numPr>
        <w:rPr>
          <w:rFonts w:asciiTheme="minorHAnsi" w:eastAsia="Arial" w:hAnsiTheme="minorHAnsi" w:cstheme="minorHAnsi"/>
          <w:sz w:val="24"/>
          <w:szCs w:val="24"/>
        </w:rPr>
      </w:pPr>
      <w:r w:rsidRPr="00371CC0">
        <w:rPr>
          <w:rFonts w:asciiTheme="minorHAnsi" w:eastAsia="Arial" w:hAnsiTheme="minorHAnsi" w:cstheme="minorHAnsi"/>
          <w:sz w:val="24"/>
          <w:szCs w:val="24"/>
        </w:rPr>
        <w:t>Expertise in developing Front-End using Angular, JavaScript, HTML, CSS, jQuery.</w:t>
      </w:r>
    </w:p>
    <w:p w14:paraId="3567B855" w14:textId="77777777" w:rsidR="009D2117" w:rsidRPr="00371CC0" w:rsidRDefault="009D2117" w:rsidP="00471AF0">
      <w:pPr>
        <w:numPr>
          <w:ilvl w:val="0"/>
          <w:numId w:val="8"/>
        </w:numPr>
        <w:rPr>
          <w:rFonts w:asciiTheme="minorHAnsi" w:eastAsia="Arial" w:hAnsiTheme="minorHAnsi" w:cstheme="minorHAnsi"/>
          <w:sz w:val="24"/>
          <w:szCs w:val="24"/>
        </w:rPr>
      </w:pPr>
      <w:r w:rsidRPr="00371CC0">
        <w:rPr>
          <w:rFonts w:asciiTheme="minorHAnsi" w:eastAsia="Arial" w:hAnsiTheme="minorHAnsi" w:cstheme="minorHAnsi"/>
          <w:sz w:val="24"/>
          <w:szCs w:val="24"/>
        </w:rPr>
        <w:t>Extensive knowledge on the spring modules like Spring IOC, Spring Boot, Spring DAO, Spring Web flow, Spring Security, Spring MVC and Spring AOP.</w:t>
      </w:r>
    </w:p>
    <w:p w14:paraId="3215E3A3" w14:textId="477B6AE2" w:rsidR="005C397C" w:rsidRPr="00371CC0" w:rsidRDefault="005C397C" w:rsidP="00471AF0">
      <w:pPr>
        <w:numPr>
          <w:ilvl w:val="0"/>
          <w:numId w:val="8"/>
        </w:numPr>
        <w:rPr>
          <w:rFonts w:asciiTheme="minorHAnsi" w:eastAsia="Arial" w:hAnsiTheme="minorHAnsi" w:cstheme="minorHAnsi"/>
          <w:sz w:val="24"/>
          <w:szCs w:val="24"/>
        </w:rPr>
      </w:pPr>
      <w:r w:rsidRPr="00371CC0">
        <w:rPr>
          <w:rFonts w:asciiTheme="minorHAnsi" w:eastAsia="Arial" w:hAnsiTheme="minorHAnsi" w:cstheme="minorHAnsi"/>
          <w:sz w:val="24"/>
          <w:szCs w:val="24"/>
        </w:rPr>
        <w:t xml:space="preserve">Experience of cloud computing platforms such as </w:t>
      </w:r>
      <w:r w:rsidRPr="00371CC0">
        <w:rPr>
          <w:rFonts w:asciiTheme="minorHAnsi" w:eastAsia="Arial" w:hAnsiTheme="minorHAnsi" w:cstheme="minorHAnsi"/>
          <w:b/>
          <w:bCs/>
          <w:sz w:val="24"/>
          <w:szCs w:val="24"/>
        </w:rPr>
        <w:t>AWS, GCP and Azure</w:t>
      </w:r>
      <w:r w:rsidRPr="00371CC0">
        <w:rPr>
          <w:rFonts w:asciiTheme="minorHAnsi" w:eastAsia="Arial" w:hAnsiTheme="minorHAnsi" w:cstheme="minorHAnsi"/>
          <w:sz w:val="24"/>
          <w:szCs w:val="24"/>
        </w:rPr>
        <w:t xml:space="preserve"> for building and deploying applications.</w:t>
      </w:r>
    </w:p>
    <w:p w14:paraId="671775AF" w14:textId="77777777" w:rsidR="009D2117" w:rsidRPr="00371CC0" w:rsidRDefault="009D2117" w:rsidP="00471AF0">
      <w:pPr>
        <w:numPr>
          <w:ilvl w:val="0"/>
          <w:numId w:val="8"/>
        </w:numPr>
        <w:rPr>
          <w:rFonts w:asciiTheme="minorHAnsi" w:hAnsiTheme="minorHAnsi" w:cstheme="minorHAnsi"/>
          <w:color w:val="000000"/>
          <w:sz w:val="24"/>
          <w:szCs w:val="24"/>
        </w:rPr>
      </w:pPr>
      <w:r w:rsidRPr="00371CC0">
        <w:rPr>
          <w:rFonts w:asciiTheme="minorHAnsi" w:eastAsia="Arial" w:hAnsiTheme="minorHAnsi" w:cstheme="minorHAnsi"/>
          <w:sz w:val="24"/>
          <w:szCs w:val="24"/>
        </w:rPr>
        <w:t>Extensive knowledge and working experience of web development technologies</w:t>
      </w:r>
      <w:r w:rsidRPr="00371CC0">
        <w:rPr>
          <w:rFonts w:asciiTheme="minorHAnsi" w:hAnsiTheme="minorHAnsi" w:cstheme="minorHAnsi"/>
          <w:color w:val="000000"/>
          <w:sz w:val="24"/>
          <w:szCs w:val="24"/>
        </w:rPr>
        <w:t xml:space="preserve"> such as JavaScript, jQuery UI, SS3, SASS and Bootstrap.</w:t>
      </w:r>
    </w:p>
    <w:p w14:paraId="0A0AAE7E" w14:textId="77777777" w:rsidR="009D2117" w:rsidRPr="00371CC0" w:rsidRDefault="009D2117" w:rsidP="00471AF0">
      <w:pPr>
        <w:numPr>
          <w:ilvl w:val="0"/>
          <w:numId w:val="8"/>
        </w:numPr>
        <w:rPr>
          <w:rFonts w:asciiTheme="minorHAnsi" w:hAnsiTheme="minorHAnsi" w:cstheme="minorHAnsi"/>
          <w:color w:val="000000"/>
          <w:sz w:val="24"/>
          <w:szCs w:val="24"/>
        </w:rPr>
      </w:pPr>
      <w:r w:rsidRPr="00371CC0">
        <w:rPr>
          <w:rFonts w:asciiTheme="minorHAnsi" w:hAnsiTheme="minorHAnsi" w:cstheme="minorHAnsi"/>
          <w:color w:val="000000"/>
          <w:sz w:val="24"/>
          <w:szCs w:val="24"/>
        </w:rPr>
        <w:t>Solid experience migrating to Microsoft Azure with Azure Services.</w:t>
      </w:r>
    </w:p>
    <w:p w14:paraId="56D4CB2C" w14:textId="77777777" w:rsidR="009D2117" w:rsidRPr="00371CC0" w:rsidRDefault="009D2117" w:rsidP="00471AF0">
      <w:pPr>
        <w:numPr>
          <w:ilvl w:val="0"/>
          <w:numId w:val="8"/>
        </w:numPr>
        <w:rPr>
          <w:rFonts w:asciiTheme="minorHAnsi" w:hAnsiTheme="minorHAnsi" w:cstheme="minorHAnsi"/>
          <w:color w:val="000000"/>
          <w:sz w:val="24"/>
          <w:szCs w:val="24"/>
        </w:rPr>
      </w:pPr>
      <w:r w:rsidRPr="00371CC0">
        <w:rPr>
          <w:rFonts w:asciiTheme="minorHAnsi" w:hAnsiTheme="minorHAnsi" w:cstheme="minorHAnsi"/>
          <w:color w:val="000000"/>
          <w:sz w:val="24"/>
          <w:szCs w:val="24"/>
        </w:rPr>
        <w:t>Experienced in AWS Cloud platform and its features which includes EC2, S3, AMI, AWS CloudWatch, AWS Faregate. Also, worked on End-to-end deployment ownership for projects on Amazon AWS.</w:t>
      </w:r>
    </w:p>
    <w:p w14:paraId="3C83480D" w14:textId="77777777" w:rsidR="009D2117" w:rsidRPr="00371CC0" w:rsidRDefault="009D2117" w:rsidP="00471AF0">
      <w:pPr>
        <w:numPr>
          <w:ilvl w:val="0"/>
          <w:numId w:val="8"/>
        </w:numPr>
        <w:rPr>
          <w:rFonts w:asciiTheme="minorHAnsi" w:hAnsiTheme="minorHAnsi" w:cstheme="minorHAnsi"/>
          <w:color w:val="000000"/>
          <w:sz w:val="24"/>
          <w:szCs w:val="24"/>
        </w:rPr>
      </w:pPr>
      <w:r w:rsidRPr="00371CC0">
        <w:rPr>
          <w:rFonts w:asciiTheme="minorHAnsi" w:hAnsiTheme="minorHAnsi" w:cstheme="minorHAnsi"/>
          <w:color w:val="000000"/>
          <w:sz w:val="24"/>
          <w:szCs w:val="24"/>
        </w:rPr>
        <w:t>Proficient in using RDBMS concepts and have experience in working with multiple relational databases such as Oracle, DB2, MySQL and NoSQL database like MongoDB, PostgreSQL, Cassandra DB, Couch DB.</w:t>
      </w:r>
    </w:p>
    <w:p w14:paraId="136FF83C" w14:textId="77777777" w:rsidR="009D2117" w:rsidRPr="00371CC0" w:rsidRDefault="009D2117" w:rsidP="00471AF0">
      <w:pPr>
        <w:numPr>
          <w:ilvl w:val="0"/>
          <w:numId w:val="8"/>
        </w:numPr>
        <w:rPr>
          <w:rFonts w:asciiTheme="minorHAnsi" w:hAnsiTheme="minorHAnsi" w:cstheme="minorHAnsi"/>
          <w:color w:val="000000"/>
          <w:sz w:val="24"/>
          <w:szCs w:val="24"/>
        </w:rPr>
      </w:pPr>
      <w:r w:rsidRPr="00371CC0">
        <w:rPr>
          <w:rFonts w:asciiTheme="minorHAnsi" w:hAnsiTheme="minorHAnsi" w:cstheme="minorHAnsi"/>
          <w:color w:val="000000"/>
          <w:sz w:val="24"/>
          <w:szCs w:val="24"/>
        </w:rPr>
        <w:t>Expertise in back-end procedure development, for Database Applications using PostgreSQL, Oracle, MySQL, IBM DB2.</w:t>
      </w:r>
    </w:p>
    <w:p w14:paraId="4992E3A6" w14:textId="77777777" w:rsidR="009D2117" w:rsidRPr="00371CC0" w:rsidRDefault="009D2117" w:rsidP="00471AF0">
      <w:pPr>
        <w:widowControl w:val="0"/>
        <w:numPr>
          <w:ilvl w:val="0"/>
          <w:numId w:val="8"/>
        </w:numPr>
        <w:rPr>
          <w:rFonts w:asciiTheme="minorHAnsi" w:hAnsiTheme="minorHAnsi" w:cstheme="minorHAnsi"/>
          <w:color w:val="000000"/>
          <w:sz w:val="24"/>
          <w:szCs w:val="24"/>
        </w:rPr>
      </w:pPr>
      <w:r w:rsidRPr="00371CC0">
        <w:rPr>
          <w:rFonts w:asciiTheme="minorHAnsi" w:hAnsiTheme="minorHAnsi" w:cstheme="minorHAnsi"/>
          <w:color w:val="000000"/>
          <w:sz w:val="24"/>
          <w:szCs w:val="24"/>
        </w:rPr>
        <w:t>Skills on automating builds with Jenkins build using Maven Build script.</w:t>
      </w:r>
    </w:p>
    <w:p w14:paraId="30536213" w14:textId="77777777" w:rsidR="00CD4875" w:rsidRPr="00371CC0" w:rsidRDefault="00CD4875" w:rsidP="00CD4875">
      <w:pPr>
        <w:widowControl w:val="0"/>
        <w:rPr>
          <w:rFonts w:asciiTheme="minorHAnsi" w:hAnsiTheme="minorHAnsi" w:cstheme="minorHAnsi"/>
          <w:color w:val="000000"/>
          <w:sz w:val="24"/>
          <w:szCs w:val="24"/>
        </w:rPr>
      </w:pPr>
    </w:p>
    <w:p w14:paraId="16C3E1C4" w14:textId="77777777" w:rsidR="00CD4875" w:rsidRPr="00371CC0" w:rsidRDefault="00CD4875" w:rsidP="00CD4875">
      <w:pPr>
        <w:widowControl w:val="0"/>
        <w:rPr>
          <w:rFonts w:asciiTheme="minorHAnsi" w:hAnsiTheme="minorHAnsi" w:cstheme="minorHAnsi"/>
          <w:b/>
          <w:bCs/>
          <w:color w:val="000000"/>
          <w:sz w:val="24"/>
          <w:szCs w:val="24"/>
        </w:rPr>
      </w:pPr>
      <w:r w:rsidRPr="00371CC0">
        <w:rPr>
          <w:rFonts w:asciiTheme="minorHAnsi" w:hAnsiTheme="minorHAnsi" w:cstheme="minorHAnsi"/>
          <w:b/>
          <w:bCs/>
          <w:color w:val="000000"/>
          <w:sz w:val="24"/>
          <w:szCs w:val="24"/>
        </w:rPr>
        <w:t>Education / Certifications:</w:t>
      </w:r>
    </w:p>
    <w:p w14:paraId="73B8DCCA" w14:textId="77777777" w:rsidR="00CD4875" w:rsidRPr="00371CC0" w:rsidRDefault="00CD4875" w:rsidP="00CD4875">
      <w:pPr>
        <w:pStyle w:val="ListParagraph"/>
        <w:widowControl w:val="0"/>
        <w:numPr>
          <w:ilvl w:val="0"/>
          <w:numId w:val="12"/>
        </w:numPr>
        <w:rPr>
          <w:rFonts w:asciiTheme="minorHAnsi" w:hAnsiTheme="minorHAnsi" w:cstheme="minorHAnsi"/>
          <w:color w:val="000000"/>
          <w:sz w:val="24"/>
          <w:szCs w:val="24"/>
        </w:rPr>
      </w:pPr>
      <w:r w:rsidRPr="00371CC0">
        <w:rPr>
          <w:rFonts w:asciiTheme="minorHAnsi" w:hAnsiTheme="minorHAnsi" w:cstheme="minorHAnsi"/>
          <w:color w:val="000000"/>
          <w:sz w:val="24"/>
          <w:szCs w:val="24"/>
        </w:rPr>
        <w:t>Bachelor of Engineering, Electronics &amp; Communication Engineering, Tribhuvan University, Nepal, 2016</w:t>
      </w:r>
    </w:p>
    <w:p w14:paraId="15FB2141" w14:textId="77777777" w:rsidR="00CD4875" w:rsidRPr="00371CC0" w:rsidRDefault="00CD4875" w:rsidP="00CD4875">
      <w:pPr>
        <w:pStyle w:val="ListParagraph"/>
        <w:widowControl w:val="0"/>
        <w:numPr>
          <w:ilvl w:val="0"/>
          <w:numId w:val="12"/>
        </w:numPr>
        <w:rPr>
          <w:rFonts w:asciiTheme="minorHAnsi" w:hAnsiTheme="minorHAnsi" w:cstheme="minorHAnsi"/>
          <w:color w:val="000000"/>
          <w:sz w:val="24"/>
          <w:szCs w:val="24"/>
        </w:rPr>
      </w:pPr>
      <w:r w:rsidRPr="00371CC0">
        <w:rPr>
          <w:rFonts w:asciiTheme="minorHAnsi" w:hAnsiTheme="minorHAnsi" w:cstheme="minorHAnsi"/>
          <w:color w:val="000000"/>
          <w:sz w:val="24"/>
          <w:szCs w:val="24"/>
        </w:rPr>
        <w:t>Microsoft Certified: Azure Fundamentals (AZ-900)</w:t>
      </w:r>
    </w:p>
    <w:p w14:paraId="5E37756E" w14:textId="77777777" w:rsidR="00CD4875" w:rsidRPr="00371CC0" w:rsidRDefault="00CD4875" w:rsidP="00CD4875">
      <w:pPr>
        <w:pStyle w:val="ListParagraph"/>
        <w:widowControl w:val="0"/>
        <w:numPr>
          <w:ilvl w:val="0"/>
          <w:numId w:val="12"/>
        </w:numPr>
        <w:rPr>
          <w:rFonts w:asciiTheme="minorHAnsi" w:hAnsiTheme="minorHAnsi" w:cstheme="minorHAnsi"/>
          <w:color w:val="000000"/>
          <w:sz w:val="24"/>
          <w:szCs w:val="24"/>
        </w:rPr>
      </w:pPr>
      <w:r w:rsidRPr="00371CC0">
        <w:rPr>
          <w:rFonts w:asciiTheme="minorHAnsi" w:hAnsiTheme="minorHAnsi" w:cstheme="minorHAnsi"/>
          <w:color w:val="000000"/>
          <w:sz w:val="24"/>
          <w:szCs w:val="24"/>
        </w:rPr>
        <w:t>Microsoft Certified: Azure AI Fundamentals (AI-900)</w:t>
      </w:r>
    </w:p>
    <w:p w14:paraId="10A0ED5B" w14:textId="77777777" w:rsidR="00CD4875" w:rsidRPr="00371CC0" w:rsidRDefault="00CD4875" w:rsidP="00CD4875">
      <w:pPr>
        <w:pStyle w:val="ListParagraph"/>
        <w:widowControl w:val="0"/>
        <w:numPr>
          <w:ilvl w:val="0"/>
          <w:numId w:val="12"/>
        </w:numPr>
        <w:rPr>
          <w:rFonts w:asciiTheme="minorHAnsi" w:hAnsiTheme="minorHAnsi" w:cstheme="minorHAnsi"/>
          <w:color w:val="000000"/>
          <w:sz w:val="24"/>
          <w:szCs w:val="24"/>
        </w:rPr>
      </w:pPr>
      <w:r w:rsidRPr="00371CC0">
        <w:rPr>
          <w:rFonts w:asciiTheme="minorHAnsi" w:hAnsiTheme="minorHAnsi" w:cstheme="minorHAnsi"/>
          <w:color w:val="000000"/>
          <w:sz w:val="24"/>
          <w:szCs w:val="24"/>
        </w:rPr>
        <w:t>AWS Certified Cloud Practitioner</w:t>
      </w:r>
    </w:p>
    <w:p w14:paraId="08BE8139" w14:textId="77777777" w:rsidR="00CD4875" w:rsidRPr="00371CC0" w:rsidRDefault="00CD4875" w:rsidP="00CD4875">
      <w:pPr>
        <w:pStyle w:val="ListParagraph"/>
        <w:widowControl w:val="0"/>
        <w:numPr>
          <w:ilvl w:val="0"/>
          <w:numId w:val="12"/>
        </w:numPr>
        <w:rPr>
          <w:rFonts w:asciiTheme="minorHAnsi" w:hAnsiTheme="minorHAnsi" w:cstheme="minorHAnsi"/>
          <w:color w:val="000000"/>
          <w:sz w:val="24"/>
          <w:szCs w:val="24"/>
        </w:rPr>
      </w:pPr>
      <w:r w:rsidRPr="00371CC0">
        <w:rPr>
          <w:rFonts w:asciiTheme="minorHAnsi" w:hAnsiTheme="minorHAnsi" w:cstheme="minorHAnsi"/>
          <w:color w:val="000000"/>
          <w:sz w:val="24"/>
          <w:szCs w:val="24"/>
        </w:rPr>
        <w:t>Microsoft Certified: Azure Data Fundamentals (DP-900)</w:t>
      </w:r>
    </w:p>
    <w:p w14:paraId="23342695" w14:textId="5A9E9969" w:rsidR="009D2117" w:rsidRPr="00371CC0" w:rsidRDefault="00CD4875" w:rsidP="00642188">
      <w:pPr>
        <w:pStyle w:val="ListParagraph"/>
        <w:widowControl w:val="0"/>
        <w:numPr>
          <w:ilvl w:val="0"/>
          <w:numId w:val="12"/>
        </w:numPr>
        <w:rPr>
          <w:rFonts w:asciiTheme="minorHAnsi" w:hAnsiTheme="minorHAnsi" w:cstheme="minorHAnsi"/>
          <w:color w:val="000000"/>
          <w:sz w:val="24"/>
          <w:szCs w:val="24"/>
        </w:rPr>
      </w:pPr>
      <w:r w:rsidRPr="00371CC0">
        <w:rPr>
          <w:rFonts w:asciiTheme="minorHAnsi" w:hAnsiTheme="minorHAnsi" w:cstheme="minorHAnsi"/>
          <w:color w:val="000000"/>
          <w:sz w:val="24"/>
          <w:szCs w:val="24"/>
        </w:rPr>
        <w:t>Microsoft Certified: Security, Compliance, and Identity Fundamentals (SC-900)</w:t>
      </w:r>
    </w:p>
    <w:p w14:paraId="22B8DC5A" w14:textId="77777777" w:rsidR="009D2117" w:rsidRPr="00371CC0" w:rsidRDefault="009D2117" w:rsidP="009D2117">
      <w:pPr>
        <w:rPr>
          <w:rFonts w:asciiTheme="minorHAnsi" w:hAnsiTheme="minorHAnsi" w:cstheme="minorHAnsi"/>
          <w:b/>
          <w:sz w:val="24"/>
          <w:szCs w:val="24"/>
        </w:rPr>
      </w:pPr>
      <w:r w:rsidRPr="00371CC0">
        <w:rPr>
          <w:rFonts w:asciiTheme="minorHAnsi" w:hAnsiTheme="minorHAnsi" w:cstheme="minorHAnsi"/>
          <w:b/>
          <w:sz w:val="24"/>
          <w:szCs w:val="24"/>
        </w:rPr>
        <w:t>Technical Skills:</w:t>
      </w:r>
    </w:p>
    <w:p w14:paraId="28EA2158" w14:textId="77777777" w:rsidR="009D2117" w:rsidRPr="00371CC0" w:rsidRDefault="009D2117" w:rsidP="009D2117">
      <w:pPr>
        <w:tabs>
          <w:tab w:val="left" w:pos="3161"/>
        </w:tabs>
        <w:ind w:left="360" w:hanging="360"/>
        <w:rPr>
          <w:rFonts w:asciiTheme="minorHAnsi" w:hAnsiTheme="minorHAnsi" w:cstheme="minorHAnsi"/>
          <w:sz w:val="24"/>
          <w:szCs w:val="24"/>
        </w:rPr>
      </w:pPr>
      <w:r w:rsidRPr="00371CC0">
        <w:rPr>
          <w:rFonts w:asciiTheme="minorHAnsi" w:hAnsiTheme="minorHAnsi" w:cstheme="minorHAnsi"/>
          <w:b/>
          <w:sz w:val="24"/>
          <w:szCs w:val="24"/>
        </w:rPr>
        <w:t xml:space="preserve">Programming Languages: </w:t>
      </w:r>
      <w:r w:rsidRPr="00371CC0">
        <w:rPr>
          <w:rFonts w:asciiTheme="minorHAnsi" w:hAnsiTheme="minorHAnsi" w:cstheme="minorHAnsi"/>
          <w:sz w:val="24"/>
          <w:szCs w:val="24"/>
        </w:rPr>
        <w:t>Core Java, J2EE, PL/SQL</w:t>
      </w:r>
    </w:p>
    <w:p w14:paraId="390DECBC" w14:textId="77777777" w:rsidR="009D2117" w:rsidRPr="00371CC0" w:rsidRDefault="009D2117" w:rsidP="009D2117">
      <w:pPr>
        <w:shd w:val="clear" w:color="auto" w:fill="FFFFFF"/>
        <w:tabs>
          <w:tab w:val="left" w:pos="3161"/>
        </w:tabs>
        <w:ind w:left="360" w:hanging="360"/>
        <w:rPr>
          <w:rFonts w:asciiTheme="minorHAnsi" w:hAnsiTheme="minorHAnsi" w:cstheme="minorHAnsi"/>
          <w:sz w:val="24"/>
          <w:szCs w:val="24"/>
        </w:rPr>
      </w:pPr>
      <w:r w:rsidRPr="00371CC0">
        <w:rPr>
          <w:rFonts w:asciiTheme="minorHAnsi" w:hAnsiTheme="minorHAnsi" w:cstheme="minorHAnsi"/>
          <w:b/>
          <w:sz w:val="24"/>
          <w:szCs w:val="24"/>
          <w:highlight w:val="white"/>
        </w:rPr>
        <w:t>Web Technologies</w:t>
      </w:r>
      <w:r w:rsidRPr="00371CC0">
        <w:rPr>
          <w:rFonts w:asciiTheme="minorHAnsi" w:hAnsiTheme="minorHAnsi" w:cstheme="minorHAnsi"/>
          <w:b/>
          <w:sz w:val="24"/>
          <w:szCs w:val="24"/>
        </w:rPr>
        <w:t xml:space="preserve">: </w:t>
      </w:r>
      <w:r w:rsidRPr="00371CC0">
        <w:rPr>
          <w:rFonts w:asciiTheme="minorHAnsi" w:hAnsiTheme="minorHAnsi" w:cstheme="minorHAnsi"/>
          <w:sz w:val="24"/>
          <w:szCs w:val="24"/>
        </w:rPr>
        <w:t>JSON, JSP, HTML, HTML4/5, CSS, DHTML, JavaScript, Angular JS, AJAX</w:t>
      </w:r>
    </w:p>
    <w:p w14:paraId="663FB1E0" w14:textId="77777777" w:rsidR="009D2117" w:rsidRPr="00371CC0" w:rsidRDefault="009D2117" w:rsidP="009D2117">
      <w:pPr>
        <w:shd w:val="clear" w:color="auto" w:fill="FFFFFF"/>
        <w:tabs>
          <w:tab w:val="left" w:pos="3161"/>
        </w:tabs>
        <w:ind w:left="360" w:hanging="360"/>
        <w:rPr>
          <w:rFonts w:asciiTheme="minorHAnsi" w:hAnsiTheme="minorHAnsi" w:cstheme="minorHAnsi"/>
          <w:sz w:val="24"/>
          <w:szCs w:val="24"/>
        </w:rPr>
      </w:pPr>
      <w:r w:rsidRPr="00371CC0">
        <w:rPr>
          <w:rFonts w:asciiTheme="minorHAnsi" w:hAnsiTheme="minorHAnsi" w:cstheme="minorHAnsi"/>
          <w:b/>
          <w:sz w:val="24"/>
          <w:szCs w:val="24"/>
          <w:highlight w:val="white"/>
        </w:rPr>
        <w:t xml:space="preserve">XML Technologies: </w:t>
      </w:r>
      <w:r w:rsidRPr="00371CC0">
        <w:rPr>
          <w:rFonts w:asciiTheme="minorHAnsi" w:hAnsiTheme="minorHAnsi" w:cstheme="minorHAnsi"/>
          <w:sz w:val="24"/>
          <w:szCs w:val="24"/>
          <w:highlight w:val="white"/>
        </w:rPr>
        <w:t>XML, XSL, XSLT, SAX, DOM, AXIS, Castor, XML Beans and JAXB</w:t>
      </w:r>
    </w:p>
    <w:p w14:paraId="3497C674" w14:textId="77777777" w:rsidR="009D2117" w:rsidRPr="00371CC0" w:rsidRDefault="009D2117" w:rsidP="009D2117">
      <w:pPr>
        <w:shd w:val="clear" w:color="auto" w:fill="FFFFFF"/>
        <w:tabs>
          <w:tab w:val="left" w:pos="3161"/>
        </w:tabs>
        <w:ind w:left="360" w:hanging="360"/>
        <w:rPr>
          <w:rFonts w:asciiTheme="minorHAnsi" w:hAnsiTheme="minorHAnsi" w:cstheme="minorHAnsi"/>
          <w:sz w:val="24"/>
          <w:szCs w:val="24"/>
        </w:rPr>
      </w:pPr>
      <w:r w:rsidRPr="00371CC0">
        <w:rPr>
          <w:rFonts w:asciiTheme="minorHAnsi" w:hAnsiTheme="minorHAnsi" w:cstheme="minorHAnsi"/>
          <w:b/>
          <w:sz w:val="24"/>
          <w:szCs w:val="24"/>
          <w:highlight w:val="white"/>
        </w:rPr>
        <w:t>Web/App Servers:</w:t>
      </w:r>
      <w:r w:rsidRPr="00371CC0">
        <w:rPr>
          <w:rFonts w:asciiTheme="minorHAnsi" w:hAnsiTheme="minorHAnsi" w:cstheme="minorHAnsi"/>
          <w:b/>
          <w:sz w:val="24"/>
          <w:szCs w:val="24"/>
        </w:rPr>
        <w:t xml:space="preserve"> </w:t>
      </w:r>
      <w:r w:rsidRPr="00371CC0">
        <w:rPr>
          <w:rFonts w:asciiTheme="minorHAnsi" w:hAnsiTheme="minorHAnsi" w:cstheme="minorHAnsi"/>
          <w:sz w:val="24"/>
          <w:szCs w:val="24"/>
        </w:rPr>
        <w:t>Apache Tomcat 4.0/5.0/6.0, Web Logic 8.1/9.1, Web sphere 7.0, Web Sphere Application Server 8.0 &amp; RAD 8.5, JBoss</w:t>
      </w:r>
    </w:p>
    <w:p w14:paraId="3DA50F15" w14:textId="77777777" w:rsidR="009D2117" w:rsidRPr="00371CC0" w:rsidRDefault="009D2117" w:rsidP="009D2117">
      <w:pPr>
        <w:shd w:val="clear" w:color="auto" w:fill="FFFFFF"/>
        <w:tabs>
          <w:tab w:val="left" w:pos="3161"/>
        </w:tabs>
        <w:ind w:left="360" w:hanging="360"/>
        <w:rPr>
          <w:rFonts w:asciiTheme="minorHAnsi" w:hAnsiTheme="minorHAnsi" w:cstheme="minorHAnsi"/>
          <w:sz w:val="24"/>
          <w:szCs w:val="24"/>
        </w:rPr>
      </w:pPr>
      <w:r w:rsidRPr="00371CC0">
        <w:rPr>
          <w:rFonts w:asciiTheme="minorHAnsi" w:hAnsiTheme="minorHAnsi" w:cstheme="minorHAnsi"/>
          <w:b/>
          <w:sz w:val="24"/>
          <w:szCs w:val="24"/>
          <w:highlight w:val="white"/>
        </w:rPr>
        <w:t xml:space="preserve">IDE: </w:t>
      </w:r>
      <w:r w:rsidRPr="00371CC0">
        <w:rPr>
          <w:rFonts w:asciiTheme="minorHAnsi" w:hAnsiTheme="minorHAnsi" w:cstheme="minorHAnsi"/>
          <w:sz w:val="24"/>
          <w:szCs w:val="24"/>
          <w:highlight w:val="white"/>
        </w:rPr>
        <w:t>Eclipse, Net Beans, Red Hat Developer Studio, WSAD, IBM RSA development IDE, IntelliJ</w:t>
      </w:r>
    </w:p>
    <w:p w14:paraId="0040624A" w14:textId="77777777" w:rsidR="009D2117" w:rsidRPr="00371CC0" w:rsidRDefault="009D2117" w:rsidP="009D2117">
      <w:pPr>
        <w:shd w:val="clear" w:color="auto" w:fill="FFFFFF"/>
        <w:tabs>
          <w:tab w:val="left" w:pos="3161"/>
        </w:tabs>
        <w:ind w:left="360" w:hanging="360"/>
        <w:rPr>
          <w:rFonts w:asciiTheme="minorHAnsi" w:hAnsiTheme="minorHAnsi" w:cstheme="minorHAnsi"/>
          <w:sz w:val="24"/>
          <w:szCs w:val="24"/>
          <w:highlight w:val="white"/>
        </w:rPr>
      </w:pPr>
      <w:r w:rsidRPr="00371CC0">
        <w:rPr>
          <w:rFonts w:asciiTheme="minorHAnsi" w:hAnsiTheme="minorHAnsi" w:cstheme="minorHAnsi"/>
          <w:b/>
          <w:sz w:val="24"/>
          <w:szCs w:val="24"/>
          <w:highlight w:val="white"/>
        </w:rPr>
        <w:lastRenderedPageBreak/>
        <w:t xml:space="preserve">Tools: </w:t>
      </w:r>
      <w:r w:rsidRPr="00371CC0">
        <w:rPr>
          <w:rFonts w:asciiTheme="minorHAnsi" w:hAnsiTheme="minorHAnsi" w:cstheme="minorHAnsi"/>
          <w:sz w:val="24"/>
          <w:szCs w:val="24"/>
          <w:highlight w:val="white"/>
        </w:rPr>
        <w:t xml:space="preserve">Splunk, Jenkins, </w:t>
      </w:r>
      <w:proofErr w:type="spellStart"/>
      <w:r w:rsidRPr="00371CC0">
        <w:rPr>
          <w:rFonts w:asciiTheme="minorHAnsi" w:hAnsiTheme="minorHAnsi" w:cstheme="minorHAnsi"/>
          <w:sz w:val="24"/>
          <w:szCs w:val="24"/>
          <w:highlight w:val="white"/>
        </w:rPr>
        <w:t>WebEx</w:t>
      </w:r>
      <w:proofErr w:type="spellEnd"/>
      <w:r w:rsidRPr="00371CC0">
        <w:rPr>
          <w:rFonts w:asciiTheme="minorHAnsi" w:hAnsiTheme="minorHAnsi" w:cstheme="minorHAnsi"/>
          <w:sz w:val="24"/>
          <w:szCs w:val="24"/>
          <w:highlight w:val="white"/>
        </w:rPr>
        <w:t>, TOAD, Xml Spy, Ant, PL/SQL Developer, JUnit, J Mock</w:t>
      </w:r>
    </w:p>
    <w:p w14:paraId="5AB3A260" w14:textId="77777777" w:rsidR="00642188" w:rsidRPr="00371CC0" w:rsidRDefault="00642188" w:rsidP="009D2117">
      <w:pPr>
        <w:shd w:val="clear" w:color="auto" w:fill="FFFFFF"/>
        <w:tabs>
          <w:tab w:val="left" w:pos="3161"/>
        </w:tabs>
        <w:ind w:left="360" w:hanging="360"/>
        <w:rPr>
          <w:rFonts w:asciiTheme="minorHAnsi" w:hAnsiTheme="minorHAnsi" w:cstheme="minorHAnsi"/>
          <w:sz w:val="24"/>
          <w:szCs w:val="24"/>
          <w:highlight w:val="white"/>
        </w:rPr>
      </w:pPr>
    </w:p>
    <w:p w14:paraId="41075333" w14:textId="7A5D1A9A" w:rsidR="009D2117" w:rsidRPr="00371CC0" w:rsidRDefault="009D2117" w:rsidP="00754433">
      <w:pPr>
        <w:shd w:val="clear" w:color="auto" w:fill="FFFFFF"/>
        <w:tabs>
          <w:tab w:val="left" w:pos="3161"/>
        </w:tabs>
        <w:rPr>
          <w:rFonts w:asciiTheme="minorHAnsi" w:hAnsiTheme="minorHAnsi" w:cstheme="minorHAnsi"/>
          <w:sz w:val="24"/>
          <w:szCs w:val="24"/>
        </w:rPr>
      </w:pPr>
      <w:r w:rsidRPr="00371CC0">
        <w:rPr>
          <w:rFonts w:asciiTheme="minorHAnsi" w:hAnsiTheme="minorHAnsi" w:cstheme="minorHAnsi"/>
          <w:b/>
          <w:sz w:val="24"/>
          <w:szCs w:val="24"/>
          <w:highlight w:val="white"/>
        </w:rPr>
        <w:t xml:space="preserve">Operating systems: </w:t>
      </w:r>
      <w:r w:rsidRPr="00371CC0">
        <w:rPr>
          <w:rFonts w:asciiTheme="minorHAnsi" w:hAnsiTheme="minorHAnsi" w:cstheme="minorHAnsi"/>
          <w:sz w:val="24"/>
          <w:szCs w:val="24"/>
        </w:rPr>
        <w:t>Windows, UNIX, Linux, MS-DOS</w:t>
      </w:r>
    </w:p>
    <w:p w14:paraId="510FACB6" w14:textId="77777777" w:rsidR="009D2117" w:rsidRPr="00371CC0" w:rsidRDefault="009D2117" w:rsidP="009D2117">
      <w:pPr>
        <w:shd w:val="clear" w:color="auto" w:fill="FFFFFF"/>
        <w:tabs>
          <w:tab w:val="left" w:pos="3161"/>
        </w:tabs>
        <w:ind w:left="360" w:hanging="360"/>
        <w:rPr>
          <w:rFonts w:asciiTheme="minorHAnsi" w:hAnsiTheme="minorHAnsi" w:cstheme="minorHAnsi"/>
          <w:sz w:val="24"/>
          <w:szCs w:val="24"/>
        </w:rPr>
      </w:pPr>
      <w:r w:rsidRPr="00371CC0">
        <w:rPr>
          <w:rFonts w:asciiTheme="minorHAnsi" w:hAnsiTheme="minorHAnsi" w:cstheme="minorHAnsi"/>
          <w:b/>
          <w:sz w:val="24"/>
          <w:szCs w:val="24"/>
          <w:highlight w:val="white"/>
        </w:rPr>
        <w:t xml:space="preserve">Databases: </w:t>
      </w:r>
      <w:r w:rsidRPr="00371CC0">
        <w:rPr>
          <w:rFonts w:asciiTheme="minorHAnsi" w:hAnsiTheme="minorHAnsi" w:cstheme="minorHAnsi"/>
          <w:sz w:val="24"/>
          <w:szCs w:val="24"/>
        </w:rPr>
        <w:t>Oracle 8i/9i/10g/11g/12c, My SQL, MS SQL Server, MongoDB</w:t>
      </w:r>
    </w:p>
    <w:p w14:paraId="61619A88" w14:textId="77777777" w:rsidR="009D2117" w:rsidRPr="00371CC0" w:rsidRDefault="009D2117" w:rsidP="009D2117">
      <w:pPr>
        <w:shd w:val="clear" w:color="auto" w:fill="FFFFFF"/>
        <w:tabs>
          <w:tab w:val="left" w:pos="3161"/>
        </w:tabs>
        <w:ind w:left="360" w:hanging="360"/>
        <w:rPr>
          <w:rFonts w:asciiTheme="minorHAnsi" w:hAnsiTheme="minorHAnsi" w:cstheme="minorHAnsi"/>
          <w:sz w:val="24"/>
          <w:szCs w:val="24"/>
        </w:rPr>
      </w:pPr>
      <w:r w:rsidRPr="00371CC0">
        <w:rPr>
          <w:rFonts w:asciiTheme="minorHAnsi" w:hAnsiTheme="minorHAnsi" w:cstheme="minorHAnsi"/>
          <w:b/>
          <w:sz w:val="24"/>
          <w:szCs w:val="24"/>
          <w:highlight w:val="white"/>
        </w:rPr>
        <w:t xml:space="preserve">Frameworks: </w:t>
      </w:r>
      <w:r w:rsidRPr="00371CC0">
        <w:rPr>
          <w:rFonts w:asciiTheme="minorHAnsi" w:hAnsiTheme="minorHAnsi" w:cstheme="minorHAnsi"/>
          <w:sz w:val="24"/>
          <w:szCs w:val="24"/>
        </w:rPr>
        <w:t>Struts, CSS Frameworks, Spring (Dependency Injection, Spring MVC, Spring Access, DAO, Factory Pattern, Core, Spring Context, Spring AOP, Spring DAO, Spring IOC, Spring JDBC, Spring with Hibernate)</w:t>
      </w:r>
    </w:p>
    <w:p w14:paraId="78723A21" w14:textId="77777777" w:rsidR="009D2117" w:rsidRPr="00371CC0" w:rsidRDefault="009D2117" w:rsidP="009D2117">
      <w:pPr>
        <w:rPr>
          <w:rFonts w:asciiTheme="minorHAnsi" w:hAnsiTheme="minorHAnsi" w:cstheme="minorHAnsi"/>
          <w:b/>
          <w:sz w:val="24"/>
          <w:szCs w:val="24"/>
        </w:rPr>
      </w:pPr>
    </w:p>
    <w:p w14:paraId="4731BBAF" w14:textId="2E85EB58" w:rsidR="009D2117" w:rsidRPr="00371CC0" w:rsidRDefault="009D2117" w:rsidP="009D2117">
      <w:pPr>
        <w:rPr>
          <w:rFonts w:asciiTheme="minorHAnsi" w:hAnsiTheme="minorHAnsi" w:cstheme="minorHAnsi"/>
          <w:b/>
          <w:sz w:val="24"/>
          <w:szCs w:val="24"/>
        </w:rPr>
      </w:pPr>
      <w:r w:rsidRPr="00371CC0">
        <w:rPr>
          <w:rFonts w:asciiTheme="minorHAnsi" w:hAnsiTheme="minorHAnsi" w:cstheme="minorHAnsi"/>
          <w:b/>
          <w:sz w:val="24"/>
          <w:szCs w:val="24"/>
        </w:rPr>
        <w:t>Professional Experience:</w:t>
      </w:r>
    </w:p>
    <w:p w14:paraId="59F9F872" w14:textId="2491903C" w:rsidR="009D2117" w:rsidRPr="00371CC0" w:rsidRDefault="009D2117" w:rsidP="009D2117">
      <w:pPr>
        <w:rPr>
          <w:rFonts w:asciiTheme="minorHAnsi" w:hAnsiTheme="minorHAnsi" w:cstheme="minorHAnsi"/>
          <w:b/>
          <w:sz w:val="24"/>
          <w:szCs w:val="24"/>
        </w:rPr>
      </w:pPr>
      <w:r w:rsidRPr="00371CC0">
        <w:rPr>
          <w:rFonts w:asciiTheme="minorHAnsi" w:hAnsiTheme="minorHAnsi" w:cstheme="minorHAnsi"/>
          <w:b/>
          <w:sz w:val="24"/>
          <w:szCs w:val="24"/>
        </w:rPr>
        <w:t xml:space="preserve">Department of Workforce Services, State of Wyoming </w:t>
      </w:r>
      <w:r w:rsidRPr="00371CC0">
        <w:rPr>
          <w:rFonts w:asciiTheme="minorHAnsi" w:hAnsiTheme="minorHAnsi" w:cstheme="minorHAnsi"/>
          <w:bCs/>
          <w:sz w:val="24"/>
          <w:szCs w:val="24"/>
        </w:rPr>
        <w:t>(via TCS)</w:t>
      </w:r>
      <w:r w:rsidRPr="00371CC0">
        <w:rPr>
          <w:rFonts w:asciiTheme="minorHAnsi" w:hAnsiTheme="minorHAnsi" w:cstheme="minorHAnsi"/>
          <w:b/>
          <w:sz w:val="24"/>
          <w:szCs w:val="24"/>
        </w:rPr>
        <w:tab/>
      </w:r>
      <w:r w:rsidRPr="00371CC0">
        <w:rPr>
          <w:rFonts w:asciiTheme="minorHAnsi" w:hAnsiTheme="minorHAnsi" w:cstheme="minorHAnsi"/>
          <w:b/>
          <w:sz w:val="24"/>
          <w:szCs w:val="24"/>
        </w:rPr>
        <w:tab/>
      </w:r>
      <w:r w:rsidRPr="00371CC0">
        <w:rPr>
          <w:rFonts w:asciiTheme="minorHAnsi" w:hAnsiTheme="minorHAnsi" w:cstheme="minorHAnsi"/>
          <w:b/>
          <w:sz w:val="24"/>
          <w:szCs w:val="24"/>
        </w:rPr>
        <w:tab/>
        <w:t xml:space="preserve">Dec ‘18 to </w:t>
      </w:r>
      <w:r w:rsidR="00090505" w:rsidRPr="00371CC0">
        <w:rPr>
          <w:rFonts w:asciiTheme="minorHAnsi" w:hAnsiTheme="minorHAnsi" w:cstheme="minorHAnsi"/>
          <w:b/>
          <w:sz w:val="24"/>
          <w:szCs w:val="24"/>
        </w:rPr>
        <w:t xml:space="preserve">Jan </w:t>
      </w:r>
      <w:r w:rsidR="00A52E25" w:rsidRPr="00371CC0">
        <w:rPr>
          <w:rFonts w:asciiTheme="minorHAnsi" w:hAnsiTheme="minorHAnsi" w:cstheme="minorHAnsi"/>
          <w:b/>
          <w:sz w:val="24"/>
          <w:szCs w:val="24"/>
        </w:rPr>
        <w:t>25</w:t>
      </w:r>
      <w:r w:rsidR="00090505" w:rsidRPr="00371CC0">
        <w:rPr>
          <w:rFonts w:asciiTheme="minorHAnsi" w:hAnsiTheme="minorHAnsi" w:cstheme="minorHAnsi"/>
          <w:b/>
          <w:sz w:val="24"/>
          <w:szCs w:val="24"/>
        </w:rPr>
        <w:t>, 2024</w:t>
      </w:r>
      <w:r w:rsidRPr="00371CC0">
        <w:rPr>
          <w:rFonts w:asciiTheme="minorHAnsi" w:hAnsiTheme="minorHAnsi" w:cstheme="minorHAnsi"/>
          <w:b/>
          <w:sz w:val="24"/>
          <w:szCs w:val="24"/>
        </w:rPr>
        <w:t xml:space="preserve"> </w:t>
      </w:r>
    </w:p>
    <w:p w14:paraId="65BD1F61" w14:textId="77777777" w:rsidR="009D2117" w:rsidRPr="00371CC0" w:rsidRDefault="009D2117" w:rsidP="009D2117">
      <w:pPr>
        <w:rPr>
          <w:rFonts w:asciiTheme="minorHAnsi" w:hAnsiTheme="minorHAnsi" w:cstheme="minorHAnsi"/>
          <w:b/>
          <w:sz w:val="24"/>
          <w:szCs w:val="24"/>
        </w:rPr>
      </w:pPr>
      <w:r w:rsidRPr="00371CC0">
        <w:rPr>
          <w:rFonts w:asciiTheme="minorHAnsi" w:hAnsiTheme="minorHAnsi" w:cstheme="minorHAnsi"/>
          <w:b/>
          <w:sz w:val="24"/>
          <w:szCs w:val="24"/>
        </w:rPr>
        <w:t>Full Stack Java Developer</w:t>
      </w:r>
    </w:p>
    <w:p w14:paraId="2369B0A5" w14:textId="77777777" w:rsidR="009D2117" w:rsidRPr="00371CC0" w:rsidRDefault="009D2117" w:rsidP="009D2117">
      <w:pPr>
        <w:tabs>
          <w:tab w:val="left" w:pos="660"/>
        </w:tabs>
        <w:jc w:val="both"/>
        <w:rPr>
          <w:rFonts w:asciiTheme="minorHAnsi" w:hAnsiTheme="minorHAnsi" w:cstheme="minorHAnsi"/>
          <w:sz w:val="24"/>
          <w:szCs w:val="24"/>
        </w:rPr>
      </w:pPr>
      <w:r w:rsidRPr="00371CC0">
        <w:rPr>
          <w:rFonts w:asciiTheme="minorHAnsi" w:hAnsiTheme="minorHAnsi" w:cstheme="minorHAnsi"/>
          <w:sz w:val="24"/>
          <w:szCs w:val="24"/>
        </w:rPr>
        <w:t xml:space="preserve">WYUI is the modernization of the State of Wyoming’s 35 years old mainframe-based Unemployment Insurance solution which is hosted in Microsoft Azure Cloud. Wyoming became the very first state in the US to develop, test, and implement the </w:t>
      </w:r>
      <w:r w:rsidRPr="00371CC0">
        <w:rPr>
          <w:rFonts w:asciiTheme="minorHAnsi" w:hAnsiTheme="minorHAnsi" w:cstheme="minorHAnsi"/>
          <w:b/>
          <w:bCs/>
          <w:sz w:val="24"/>
          <w:szCs w:val="24"/>
        </w:rPr>
        <w:t>entire Unemployment Insurance solution</w:t>
      </w:r>
      <w:r w:rsidRPr="00371CC0">
        <w:rPr>
          <w:rFonts w:asciiTheme="minorHAnsi" w:hAnsiTheme="minorHAnsi" w:cstheme="minorHAnsi"/>
          <w:sz w:val="24"/>
          <w:szCs w:val="24"/>
        </w:rPr>
        <w:t xml:space="preserve"> on the Cloud Platform in a record time of fewer than 31 months. WYUI is also the first Unemployment Insurance solution to clear all the required regulatory audits, and certifications on the cloud such as IRS SSR, SSA, TOP, SAVE, and ICON.</w:t>
      </w:r>
    </w:p>
    <w:p w14:paraId="5A864A6E" w14:textId="77777777" w:rsidR="00617C49" w:rsidRPr="00371CC0" w:rsidRDefault="00617C49" w:rsidP="009D2117">
      <w:pPr>
        <w:tabs>
          <w:tab w:val="left" w:pos="660"/>
        </w:tabs>
        <w:jc w:val="both"/>
        <w:rPr>
          <w:rFonts w:asciiTheme="minorHAnsi" w:hAnsiTheme="minorHAnsi" w:cstheme="minorHAnsi"/>
          <w:sz w:val="24"/>
          <w:szCs w:val="24"/>
        </w:rPr>
      </w:pPr>
    </w:p>
    <w:p w14:paraId="28AA6CB4" w14:textId="7E174402"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 xml:space="preserve">Developed features on a </w:t>
      </w:r>
      <w:r w:rsidRPr="00371CC0">
        <w:rPr>
          <w:rFonts w:asciiTheme="minorHAnsi" w:hAnsiTheme="minorHAnsi" w:cstheme="minorHAnsi"/>
          <w:b/>
          <w:bCs/>
          <w:sz w:val="24"/>
          <w:szCs w:val="24"/>
        </w:rPr>
        <w:t>large insurance</w:t>
      </w:r>
      <w:r w:rsidRPr="00371CC0">
        <w:rPr>
          <w:rFonts w:asciiTheme="minorHAnsi" w:hAnsiTheme="minorHAnsi" w:cstheme="minorHAnsi"/>
          <w:sz w:val="24"/>
          <w:szCs w:val="24"/>
        </w:rPr>
        <w:t xml:space="preserve"> web project based on Struts MVC</w:t>
      </w:r>
      <w:r w:rsidR="004865C1" w:rsidRPr="00371CC0">
        <w:rPr>
          <w:rFonts w:asciiTheme="minorHAnsi" w:hAnsiTheme="minorHAnsi" w:cstheme="minorHAnsi"/>
          <w:sz w:val="24"/>
          <w:szCs w:val="24"/>
        </w:rPr>
        <w:t>.</w:t>
      </w:r>
    </w:p>
    <w:p w14:paraId="056CF4B8" w14:textId="2733D761" w:rsidR="00617C49" w:rsidRPr="00371CC0" w:rsidRDefault="00617C49"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 xml:space="preserve">Executed code refactoring and enhancements to align with new technology stack, focusing on Spring Boot, </w:t>
      </w:r>
      <w:r w:rsidR="00294600" w:rsidRPr="00371CC0">
        <w:rPr>
          <w:rFonts w:asciiTheme="minorHAnsi" w:hAnsiTheme="minorHAnsi" w:cstheme="minorHAnsi"/>
          <w:sz w:val="24"/>
          <w:szCs w:val="24"/>
        </w:rPr>
        <w:t>Microservices</w:t>
      </w:r>
      <w:r w:rsidRPr="00371CC0">
        <w:rPr>
          <w:rFonts w:asciiTheme="minorHAnsi" w:hAnsiTheme="minorHAnsi" w:cstheme="minorHAnsi"/>
          <w:sz w:val="24"/>
          <w:szCs w:val="24"/>
        </w:rPr>
        <w:t>, Angular, and JPA</w:t>
      </w:r>
      <w:r w:rsidR="00171608" w:rsidRPr="00371CC0">
        <w:rPr>
          <w:rFonts w:asciiTheme="minorHAnsi" w:hAnsiTheme="minorHAnsi" w:cstheme="minorHAnsi"/>
          <w:sz w:val="24"/>
          <w:szCs w:val="24"/>
        </w:rPr>
        <w:t>.</w:t>
      </w:r>
    </w:p>
    <w:p w14:paraId="3E4B6471" w14:textId="0725DA1B" w:rsidR="006B1D9F" w:rsidRPr="00371CC0" w:rsidRDefault="006B1D9F"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Superheaded the migration of a legacy Struts-based web application to the Spring framework, resulting in improved performances, scalability, and maintainability.</w:t>
      </w:r>
    </w:p>
    <w:p w14:paraId="34DDE9B1" w14:textId="4ED40D8E" w:rsidR="006E36D6" w:rsidRPr="00371CC0" w:rsidRDefault="006E36D6" w:rsidP="006E36D6">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 xml:space="preserve">Managed MySQL or PostgreSQL databases on </w:t>
      </w:r>
      <w:r w:rsidR="00642188" w:rsidRPr="00371CC0">
        <w:rPr>
          <w:rFonts w:asciiTheme="minorHAnsi" w:hAnsiTheme="minorHAnsi" w:cstheme="minorHAnsi"/>
          <w:sz w:val="24"/>
          <w:szCs w:val="24"/>
        </w:rPr>
        <w:t>(</w:t>
      </w:r>
      <w:r w:rsidR="005C397C" w:rsidRPr="00371CC0">
        <w:rPr>
          <w:rFonts w:asciiTheme="minorHAnsi" w:hAnsiTheme="minorHAnsi" w:cstheme="minorHAnsi"/>
          <w:b/>
          <w:bCs/>
          <w:sz w:val="24"/>
          <w:szCs w:val="24"/>
        </w:rPr>
        <w:t>GCP</w:t>
      </w:r>
      <w:r w:rsidR="00642188" w:rsidRPr="00371CC0">
        <w:rPr>
          <w:rFonts w:asciiTheme="minorHAnsi" w:hAnsiTheme="minorHAnsi" w:cstheme="minorHAnsi"/>
          <w:sz w:val="24"/>
          <w:szCs w:val="24"/>
        </w:rPr>
        <w:t xml:space="preserve">) </w:t>
      </w:r>
      <w:r w:rsidR="005C397C" w:rsidRPr="00371CC0">
        <w:rPr>
          <w:rFonts w:asciiTheme="minorHAnsi" w:hAnsiTheme="minorHAnsi" w:cstheme="minorHAnsi"/>
          <w:b/>
          <w:bCs/>
          <w:sz w:val="24"/>
          <w:szCs w:val="24"/>
        </w:rPr>
        <w:t>Google Cloud</w:t>
      </w:r>
      <w:r w:rsidRPr="00371CC0">
        <w:rPr>
          <w:rFonts w:asciiTheme="minorHAnsi" w:hAnsiTheme="minorHAnsi" w:cstheme="minorHAnsi"/>
          <w:sz w:val="24"/>
          <w:szCs w:val="24"/>
        </w:rPr>
        <w:t xml:space="preserve"> SQL for Java applications, ensuring data persistence and reliability with managed database services.</w:t>
      </w:r>
    </w:p>
    <w:p w14:paraId="40397E74" w14:textId="793A8A63" w:rsidR="00171608" w:rsidRPr="00371CC0" w:rsidRDefault="00171608"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Directly contributed to the technical decision-making process and architectural choices that impact the project’s overall success.</w:t>
      </w:r>
    </w:p>
    <w:p w14:paraId="2D190929" w14:textId="0A190D13"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 xml:space="preserve">Worked as initiative lead developer and </w:t>
      </w:r>
      <w:r w:rsidRPr="00371CC0">
        <w:rPr>
          <w:rFonts w:asciiTheme="minorHAnsi" w:hAnsiTheme="minorHAnsi" w:cstheme="minorHAnsi"/>
          <w:b/>
          <w:bCs/>
          <w:sz w:val="24"/>
          <w:szCs w:val="24"/>
        </w:rPr>
        <w:t>Subject Matter Expert (SME)</w:t>
      </w:r>
      <w:r w:rsidRPr="00371CC0">
        <w:rPr>
          <w:rFonts w:asciiTheme="minorHAnsi" w:hAnsiTheme="minorHAnsi" w:cstheme="minorHAnsi"/>
          <w:sz w:val="24"/>
          <w:szCs w:val="24"/>
        </w:rPr>
        <w:t xml:space="preserve"> </w:t>
      </w:r>
      <w:r w:rsidR="00617C49" w:rsidRPr="00371CC0">
        <w:rPr>
          <w:rFonts w:asciiTheme="minorHAnsi" w:hAnsiTheme="minorHAnsi" w:cstheme="minorHAnsi"/>
          <w:sz w:val="24"/>
          <w:szCs w:val="24"/>
        </w:rPr>
        <w:t xml:space="preserve">to resolve complex technical issues, investigate root causes and </w:t>
      </w:r>
      <w:r w:rsidR="004865C1" w:rsidRPr="00371CC0">
        <w:rPr>
          <w:rFonts w:asciiTheme="minorHAnsi" w:hAnsiTheme="minorHAnsi" w:cstheme="minorHAnsi"/>
          <w:sz w:val="24"/>
          <w:szCs w:val="24"/>
        </w:rPr>
        <w:t>implement effective solutions.</w:t>
      </w:r>
    </w:p>
    <w:p w14:paraId="59B87429" w14:textId="6E37527E" w:rsidR="00171608" w:rsidRPr="00371CC0" w:rsidRDefault="00171608"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Developed and implemented best practices for code quality, maintainability, and performance optimization.</w:t>
      </w:r>
    </w:p>
    <w:p w14:paraId="2C0F2554" w14:textId="77777777" w:rsidR="00434B66" w:rsidRPr="00371CC0" w:rsidRDefault="00434B66" w:rsidP="00434B66">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Experienced in handling data mapping, transformation, and synchronization between different systems as part of third-party integration projects.</w:t>
      </w:r>
    </w:p>
    <w:p w14:paraId="174D9081" w14:textId="2A80B04B" w:rsidR="006E36D6" w:rsidRPr="00371CC0" w:rsidRDefault="006E36D6" w:rsidP="00434B66">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 xml:space="preserve">Implemented Java applications that interact with </w:t>
      </w:r>
      <w:r w:rsidR="005C397C" w:rsidRPr="00371CC0">
        <w:rPr>
          <w:rFonts w:asciiTheme="minorHAnsi" w:hAnsiTheme="minorHAnsi" w:cstheme="minorHAnsi"/>
          <w:b/>
          <w:bCs/>
          <w:sz w:val="24"/>
          <w:szCs w:val="24"/>
        </w:rPr>
        <w:t>Google Cloud</w:t>
      </w:r>
      <w:r w:rsidRPr="00371CC0">
        <w:rPr>
          <w:rFonts w:asciiTheme="minorHAnsi" w:hAnsiTheme="minorHAnsi" w:cstheme="minorHAnsi"/>
          <w:sz w:val="24"/>
          <w:szCs w:val="24"/>
        </w:rPr>
        <w:t xml:space="preserve"> Storage for storing and retrieving data, ensuring secure and reliable access to files and objects.</w:t>
      </w:r>
    </w:p>
    <w:p w14:paraId="34814695" w14:textId="13007058"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Re-designed, re-architected and built the existing application using Java 1</w:t>
      </w:r>
      <w:r w:rsidR="00171608" w:rsidRPr="00371CC0">
        <w:rPr>
          <w:rFonts w:asciiTheme="minorHAnsi" w:hAnsiTheme="minorHAnsi" w:cstheme="minorHAnsi"/>
          <w:sz w:val="24"/>
          <w:szCs w:val="24"/>
        </w:rPr>
        <w:t>7</w:t>
      </w:r>
      <w:r w:rsidRPr="00371CC0">
        <w:rPr>
          <w:rFonts w:asciiTheme="minorHAnsi" w:hAnsiTheme="minorHAnsi" w:cstheme="minorHAnsi"/>
          <w:sz w:val="24"/>
          <w:szCs w:val="24"/>
        </w:rPr>
        <w:t xml:space="preserve">, Spring Boot, Spring Reactive Stack (Web Flux), </w:t>
      </w:r>
      <w:r w:rsidR="005C397C" w:rsidRPr="00371CC0">
        <w:rPr>
          <w:rFonts w:asciiTheme="minorHAnsi" w:hAnsiTheme="minorHAnsi" w:cstheme="minorHAnsi"/>
          <w:b/>
          <w:bCs/>
          <w:sz w:val="24"/>
          <w:szCs w:val="24"/>
        </w:rPr>
        <w:t>GCP</w:t>
      </w:r>
      <w:r w:rsidRPr="00371CC0">
        <w:rPr>
          <w:rFonts w:asciiTheme="minorHAnsi" w:hAnsiTheme="minorHAnsi" w:cstheme="minorHAnsi"/>
          <w:sz w:val="24"/>
          <w:szCs w:val="24"/>
        </w:rPr>
        <w:t>, PostgreSQL and Maven.</w:t>
      </w:r>
    </w:p>
    <w:p w14:paraId="5E7D900E"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Worked on Agile Methodology for Application Development and Production Support</w:t>
      </w:r>
    </w:p>
    <w:p w14:paraId="120C3F55" w14:textId="391E8FB5"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Involved in all</w:t>
      </w:r>
      <w:r w:rsidR="004865C1" w:rsidRPr="00371CC0">
        <w:rPr>
          <w:rFonts w:asciiTheme="minorHAnsi" w:hAnsiTheme="minorHAnsi" w:cstheme="minorHAnsi"/>
          <w:sz w:val="24"/>
          <w:szCs w:val="24"/>
        </w:rPr>
        <w:t xml:space="preserve"> phases </w:t>
      </w:r>
      <w:r w:rsidR="00974DF8" w:rsidRPr="00371CC0">
        <w:rPr>
          <w:rFonts w:asciiTheme="minorHAnsi" w:hAnsiTheme="minorHAnsi" w:cstheme="minorHAnsi"/>
          <w:sz w:val="24"/>
          <w:szCs w:val="24"/>
        </w:rPr>
        <w:t>of SDLC</w:t>
      </w:r>
      <w:r w:rsidRPr="00371CC0">
        <w:rPr>
          <w:rFonts w:asciiTheme="minorHAnsi" w:hAnsiTheme="minorHAnsi" w:cstheme="minorHAnsi"/>
          <w:sz w:val="24"/>
          <w:szCs w:val="24"/>
        </w:rPr>
        <w:t>, such as requirement gathering, design, development, code review and Unit testing.</w:t>
      </w:r>
    </w:p>
    <w:p w14:paraId="37DD064B" w14:textId="1B4A768D" w:rsidR="006E36D6" w:rsidRPr="00371CC0" w:rsidRDefault="006E36D6" w:rsidP="006E36D6">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 xml:space="preserve">Configured monitoring and logging for Java applications on </w:t>
      </w:r>
      <w:r w:rsidR="005C397C" w:rsidRPr="00371CC0">
        <w:rPr>
          <w:rFonts w:asciiTheme="minorHAnsi" w:hAnsiTheme="minorHAnsi" w:cstheme="minorHAnsi"/>
          <w:b/>
          <w:bCs/>
          <w:sz w:val="24"/>
          <w:szCs w:val="24"/>
        </w:rPr>
        <w:t>GCP</w:t>
      </w:r>
      <w:r w:rsidRPr="00371CC0">
        <w:rPr>
          <w:rFonts w:asciiTheme="minorHAnsi" w:hAnsiTheme="minorHAnsi" w:cstheme="minorHAnsi"/>
          <w:sz w:val="24"/>
          <w:szCs w:val="24"/>
        </w:rPr>
        <w:t xml:space="preserve"> using Stackdriver, enabling real-time visibility into application performance and diagnosing issues.</w:t>
      </w:r>
    </w:p>
    <w:p w14:paraId="79C53E46" w14:textId="5E1E849E" w:rsidR="006E36D6" w:rsidRPr="00371CC0" w:rsidRDefault="006E36D6" w:rsidP="006E36D6">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 xml:space="preserve">Containerized Java applications using Docker and deployed them on </w:t>
      </w:r>
      <w:r w:rsidR="005C397C" w:rsidRPr="00371CC0">
        <w:rPr>
          <w:rFonts w:asciiTheme="minorHAnsi" w:hAnsiTheme="minorHAnsi" w:cstheme="minorHAnsi"/>
          <w:b/>
          <w:bCs/>
          <w:sz w:val="24"/>
          <w:szCs w:val="24"/>
        </w:rPr>
        <w:t>Google</w:t>
      </w:r>
      <w:r w:rsidRPr="00371CC0">
        <w:rPr>
          <w:rFonts w:asciiTheme="minorHAnsi" w:hAnsiTheme="minorHAnsi" w:cstheme="minorHAnsi"/>
          <w:sz w:val="24"/>
          <w:szCs w:val="24"/>
        </w:rPr>
        <w:t xml:space="preserve"> Kubernetes Engine (GKE), enabling efficient management and scaling of containers.</w:t>
      </w:r>
    </w:p>
    <w:p w14:paraId="22584581" w14:textId="6F0231BA" w:rsidR="006E36D6" w:rsidRPr="00371CC0" w:rsidRDefault="006E36D6" w:rsidP="006E36D6">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lastRenderedPageBreak/>
        <w:t xml:space="preserve">Managed access control and permissions for Java applications using Cloud IAM, ensuring secure access to </w:t>
      </w:r>
      <w:r w:rsidR="005C397C" w:rsidRPr="00371CC0">
        <w:rPr>
          <w:rFonts w:asciiTheme="minorHAnsi" w:hAnsiTheme="minorHAnsi" w:cstheme="minorHAnsi"/>
          <w:b/>
          <w:bCs/>
          <w:sz w:val="24"/>
          <w:szCs w:val="24"/>
        </w:rPr>
        <w:t>GCP</w:t>
      </w:r>
      <w:r w:rsidRPr="00371CC0">
        <w:rPr>
          <w:rFonts w:asciiTheme="minorHAnsi" w:hAnsiTheme="minorHAnsi" w:cstheme="minorHAnsi"/>
          <w:sz w:val="24"/>
          <w:szCs w:val="24"/>
        </w:rPr>
        <w:t xml:space="preserve"> resources based on roles and policies.</w:t>
      </w:r>
    </w:p>
    <w:p w14:paraId="717D3734"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Developed Selenium automation framework to automate test cases for regression testing.</w:t>
      </w:r>
    </w:p>
    <w:p w14:paraId="6BBBA892"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 xml:space="preserve">Developed JUnit framework to </w:t>
      </w:r>
      <w:r w:rsidRPr="00371CC0">
        <w:rPr>
          <w:rFonts w:asciiTheme="minorHAnsi" w:hAnsiTheme="minorHAnsi" w:cstheme="minorHAnsi"/>
          <w:b/>
          <w:bCs/>
          <w:sz w:val="24"/>
          <w:szCs w:val="24"/>
        </w:rPr>
        <w:t>automate unit test case</w:t>
      </w:r>
      <w:r w:rsidRPr="00371CC0">
        <w:rPr>
          <w:rFonts w:asciiTheme="minorHAnsi" w:hAnsiTheme="minorHAnsi" w:cstheme="minorHAnsi"/>
          <w:sz w:val="24"/>
          <w:szCs w:val="24"/>
        </w:rPr>
        <w:t>.</w:t>
      </w:r>
    </w:p>
    <w:p w14:paraId="193ECB6C" w14:textId="740C4B51"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Created new REST</w:t>
      </w:r>
      <w:r w:rsidR="00974DF8" w:rsidRPr="00371CC0">
        <w:rPr>
          <w:rFonts w:asciiTheme="minorHAnsi" w:hAnsiTheme="minorHAnsi" w:cstheme="minorHAnsi"/>
          <w:sz w:val="24"/>
          <w:szCs w:val="24"/>
        </w:rPr>
        <w:t xml:space="preserve"> APIs </w:t>
      </w:r>
      <w:r w:rsidRPr="00371CC0">
        <w:rPr>
          <w:rFonts w:asciiTheme="minorHAnsi" w:hAnsiTheme="minorHAnsi" w:cstheme="minorHAnsi"/>
          <w:sz w:val="24"/>
          <w:szCs w:val="24"/>
        </w:rPr>
        <w:t>using JSON data format to communicate with all external systems using Spring MVC framework.</w:t>
      </w:r>
    </w:p>
    <w:p w14:paraId="6438B3F0"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Worked with NoSQL database Mongo DB and worked with it to perform many different operations.</w:t>
      </w:r>
    </w:p>
    <w:p w14:paraId="6E5BF300"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Worked in writing minimal code in building re-usable forms with their validations using React.js with Redux Architecture.</w:t>
      </w:r>
    </w:p>
    <w:p w14:paraId="588627A8"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Created JSON deployment templated for provisioning virtual networks, subnets, VM scale sets, Load Balancer and NAT rules. Define set of resources and specify deployment parameters to Azure Resource Manager (ARM) templates to creating resource group of virtual machines.</w:t>
      </w:r>
    </w:p>
    <w:p w14:paraId="2DAC3E29"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Responsible for developing the application using Angular 7/8, Node.js, Typescript, JSP, CSS3, HTML 5, jQuery, Bootstrap, Struts and JavaScript.</w:t>
      </w:r>
    </w:p>
    <w:p w14:paraId="43D97479"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Extensive use of Spring components like Spring Core, Spring MVC, Spring Boot Microservices.</w:t>
      </w:r>
    </w:p>
    <w:p w14:paraId="08562E09"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Implemented IBM MQ API to put get the messages from Message Queue.</w:t>
      </w:r>
    </w:p>
    <w:p w14:paraId="6D30CE35"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Worked with NPM commands and using package. JSON for managing dependencies and dev-dependencies of Node.js.</w:t>
      </w:r>
    </w:p>
    <w:p w14:paraId="12860297" w14:textId="12F51DE6" w:rsidR="00434B66" w:rsidRPr="00371CC0" w:rsidRDefault="00434B66" w:rsidP="00434B66">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Experienced in integrating Origami/DuckCreek/Guidewire modules into custom software solutions, leveraging their APIs and functionalities.</w:t>
      </w:r>
    </w:p>
    <w:p w14:paraId="0463B747"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Implementing Service oriented architecture (SOA) and OOP concepts using Web Services like SOAP, REST services.</w:t>
      </w:r>
    </w:p>
    <w:p w14:paraId="007AC130"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 xml:space="preserve">Followed </w:t>
      </w:r>
      <w:r w:rsidRPr="00371CC0">
        <w:rPr>
          <w:rFonts w:asciiTheme="minorHAnsi" w:hAnsiTheme="minorHAnsi" w:cstheme="minorHAnsi"/>
          <w:b/>
          <w:bCs/>
          <w:sz w:val="24"/>
          <w:szCs w:val="24"/>
        </w:rPr>
        <w:t>Test Driven Development (TDD), Scrum</w:t>
      </w:r>
      <w:r w:rsidRPr="00371CC0">
        <w:rPr>
          <w:rFonts w:asciiTheme="minorHAnsi" w:hAnsiTheme="minorHAnsi" w:cstheme="minorHAnsi"/>
          <w:sz w:val="24"/>
          <w:szCs w:val="24"/>
        </w:rPr>
        <w:t>.</w:t>
      </w:r>
    </w:p>
    <w:p w14:paraId="0052103B"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Developed MIS Dashboard and Report through BIRT Reporting Framework across the Application</w:t>
      </w:r>
    </w:p>
    <w:p w14:paraId="674546FA"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Developed, tested, and deployed document via HPExstream and XML Scripts</w:t>
      </w:r>
    </w:p>
    <w:p w14:paraId="67C0DC37"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Wrote batch programs for the business requirement to perform frequent operations to run in backend.</w:t>
      </w:r>
    </w:p>
    <w:p w14:paraId="6CCD13ED" w14:textId="72B83B64"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Prepared Class diagrams, Database design, ER Diagrams</w:t>
      </w:r>
      <w:r w:rsidR="006E36D6" w:rsidRPr="00371CC0">
        <w:rPr>
          <w:rFonts w:asciiTheme="minorHAnsi" w:hAnsiTheme="minorHAnsi" w:cstheme="minorHAnsi"/>
          <w:sz w:val="24"/>
          <w:szCs w:val="24"/>
        </w:rPr>
        <w:t>.</w:t>
      </w:r>
    </w:p>
    <w:p w14:paraId="12826529"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Developed service classes to implement business logic, BO classes and Hibernate DAO &amp; data mapping classes for DB2 database operations.</w:t>
      </w:r>
    </w:p>
    <w:p w14:paraId="2F6F8553" w14:textId="77777777" w:rsidR="009D2117" w:rsidRPr="00371CC0" w:rsidRDefault="009D2117" w:rsidP="00471AF0">
      <w:pPr>
        <w:numPr>
          <w:ilvl w:val="0"/>
          <w:numId w:val="9"/>
        </w:numPr>
        <w:jc w:val="both"/>
        <w:rPr>
          <w:rFonts w:asciiTheme="minorHAnsi" w:hAnsiTheme="minorHAnsi" w:cstheme="minorHAnsi"/>
          <w:sz w:val="24"/>
          <w:szCs w:val="24"/>
        </w:rPr>
      </w:pPr>
      <w:r w:rsidRPr="00371CC0">
        <w:rPr>
          <w:rFonts w:asciiTheme="minorHAnsi" w:hAnsiTheme="minorHAnsi" w:cstheme="minorHAnsi"/>
          <w:sz w:val="24"/>
          <w:szCs w:val="24"/>
        </w:rPr>
        <w:t>Developed JSP, JavaScript, Struts Action class, Struts Form beans and Struts Validations.</w:t>
      </w:r>
    </w:p>
    <w:p w14:paraId="02D9355F" w14:textId="20B8A6AA" w:rsidR="009D2117" w:rsidRPr="00371CC0" w:rsidRDefault="009D2117" w:rsidP="009D2117">
      <w:pPr>
        <w:jc w:val="both"/>
        <w:rPr>
          <w:rFonts w:asciiTheme="minorHAnsi" w:hAnsiTheme="minorHAnsi" w:cstheme="minorHAnsi"/>
          <w:sz w:val="24"/>
          <w:szCs w:val="24"/>
        </w:rPr>
      </w:pPr>
      <w:r w:rsidRPr="00371CC0">
        <w:rPr>
          <w:rFonts w:asciiTheme="minorHAnsi" w:hAnsiTheme="minorHAnsi" w:cstheme="minorHAnsi"/>
          <w:b/>
          <w:sz w:val="24"/>
          <w:szCs w:val="24"/>
        </w:rPr>
        <w:t>Environment:</w:t>
      </w:r>
      <w:r w:rsidRPr="00371CC0">
        <w:rPr>
          <w:rFonts w:asciiTheme="minorHAnsi" w:hAnsiTheme="minorHAnsi" w:cstheme="minorHAnsi"/>
          <w:sz w:val="24"/>
          <w:szCs w:val="24"/>
        </w:rPr>
        <w:t xml:space="preserve"> </w:t>
      </w:r>
      <w:r w:rsidRPr="00371CC0">
        <w:rPr>
          <w:rFonts w:asciiTheme="minorHAnsi" w:hAnsiTheme="minorHAnsi" w:cstheme="minorHAnsi"/>
          <w:sz w:val="24"/>
          <w:szCs w:val="24"/>
          <w:highlight w:val="white"/>
        </w:rPr>
        <w:t xml:space="preserve">Java 8, J2EE, Spring MVC, SOA, Angular 2/4, Hibernate, JSP, HTML, XML, CSS, AJAX, JavaScript, Bootstrap, GWT, React JS, Apache Kafka, </w:t>
      </w:r>
      <w:r w:rsidR="00467264" w:rsidRPr="00371CC0">
        <w:rPr>
          <w:rFonts w:asciiTheme="minorHAnsi" w:hAnsiTheme="minorHAnsi" w:cstheme="minorHAnsi"/>
          <w:sz w:val="24"/>
          <w:szCs w:val="24"/>
          <w:highlight w:val="white"/>
        </w:rPr>
        <w:t xml:space="preserve">GCP, </w:t>
      </w:r>
      <w:r w:rsidRPr="00371CC0">
        <w:rPr>
          <w:rFonts w:asciiTheme="minorHAnsi" w:hAnsiTheme="minorHAnsi" w:cstheme="minorHAnsi"/>
          <w:sz w:val="24"/>
          <w:szCs w:val="24"/>
          <w:highlight w:val="white"/>
        </w:rPr>
        <w:t>jQuery, Rabbit MQ, Tomcat, WSDL, Azure, RESTful web services, MongoDB, Oracle11g, JMS, WebLogic, JUnit, Log4j, Git.</w:t>
      </w:r>
    </w:p>
    <w:p w14:paraId="181B4056" w14:textId="77777777" w:rsidR="009D2117" w:rsidRPr="00371CC0" w:rsidRDefault="009D2117" w:rsidP="009D2117">
      <w:pPr>
        <w:tabs>
          <w:tab w:val="left" w:pos="921"/>
        </w:tabs>
        <w:rPr>
          <w:rFonts w:asciiTheme="minorHAnsi" w:hAnsiTheme="minorHAnsi" w:cstheme="minorHAnsi"/>
          <w:color w:val="000000"/>
          <w:sz w:val="24"/>
          <w:szCs w:val="24"/>
        </w:rPr>
      </w:pPr>
    </w:p>
    <w:p w14:paraId="687FE002" w14:textId="4D512D26" w:rsidR="009D2117" w:rsidRPr="00371CC0" w:rsidRDefault="009D2117" w:rsidP="009D2117">
      <w:pPr>
        <w:rPr>
          <w:rFonts w:asciiTheme="minorHAnsi" w:hAnsiTheme="minorHAnsi" w:cstheme="minorHAnsi"/>
          <w:b/>
          <w:sz w:val="24"/>
          <w:szCs w:val="24"/>
        </w:rPr>
      </w:pPr>
      <w:bookmarkStart w:id="0" w:name="_Hlk156294640"/>
      <w:r w:rsidRPr="00371CC0">
        <w:rPr>
          <w:rFonts w:asciiTheme="minorHAnsi" w:hAnsiTheme="minorHAnsi" w:cstheme="minorHAnsi"/>
          <w:b/>
          <w:sz w:val="24"/>
          <w:szCs w:val="24"/>
        </w:rPr>
        <w:t>H</w:t>
      </w:r>
      <w:r w:rsidRPr="00371CC0">
        <w:rPr>
          <w:rFonts w:asciiTheme="minorHAnsi" w:eastAsia="Calibri" w:hAnsiTheme="minorHAnsi" w:cstheme="minorHAnsi"/>
          <w:b/>
          <w:sz w:val="24"/>
          <w:szCs w:val="24"/>
        </w:rPr>
        <w:t>arco Insurance Services</w:t>
      </w:r>
      <w:bookmarkEnd w:id="0"/>
      <w:r w:rsidRPr="00371CC0">
        <w:rPr>
          <w:rFonts w:asciiTheme="minorHAnsi" w:eastAsia="Calibri" w:hAnsiTheme="minorHAnsi" w:cstheme="minorHAnsi"/>
          <w:b/>
          <w:sz w:val="24"/>
          <w:szCs w:val="24"/>
        </w:rPr>
        <w:t>, Houston</w:t>
      </w:r>
      <w:r w:rsidRPr="00371CC0">
        <w:rPr>
          <w:rFonts w:asciiTheme="minorHAnsi" w:hAnsiTheme="minorHAnsi" w:cstheme="minorHAnsi"/>
          <w:b/>
          <w:sz w:val="24"/>
          <w:szCs w:val="24"/>
        </w:rPr>
        <w:t>, TX</w:t>
      </w:r>
      <w:r w:rsidRPr="00371CC0">
        <w:rPr>
          <w:rFonts w:asciiTheme="minorHAnsi" w:hAnsiTheme="minorHAnsi" w:cstheme="minorHAnsi"/>
          <w:b/>
          <w:sz w:val="24"/>
          <w:szCs w:val="24"/>
        </w:rPr>
        <w:tab/>
      </w:r>
      <w:r w:rsidRPr="00371CC0">
        <w:rPr>
          <w:rFonts w:asciiTheme="minorHAnsi" w:hAnsiTheme="minorHAnsi" w:cstheme="minorHAnsi"/>
          <w:b/>
          <w:sz w:val="24"/>
          <w:szCs w:val="24"/>
        </w:rPr>
        <w:tab/>
      </w:r>
      <w:r w:rsidRPr="00371CC0">
        <w:rPr>
          <w:rFonts w:asciiTheme="minorHAnsi" w:hAnsiTheme="minorHAnsi" w:cstheme="minorHAnsi"/>
          <w:b/>
          <w:sz w:val="24"/>
          <w:szCs w:val="24"/>
        </w:rPr>
        <w:tab/>
      </w:r>
      <w:r w:rsidRPr="00371CC0">
        <w:rPr>
          <w:rFonts w:asciiTheme="minorHAnsi" w:hAnsiTheme="minorHAnsi" w:cstheme="minorHAnsi"/>
          <w:b/>
          <w:sz w:val="24"/>
          <w:szCs w:val="24"/>
        </w:rPr>
        <w:tab/>
      </w:r>
      <w:r w:rsidRPr="00371CC0">
        <w:rPr>
          <w:rFonts w:asciiTheme="minorHAnsi" w:hAnsiTheme="minorHAnsi" w:cstheme="minorHAnsi"/>
          <w:b/>
          <w:sz w:val="24"/>
          <w:szCs w:val="24"/>
        </w:rPr>
        <w:tab/>
      </w:r>
      <w:r w:rsidRPr="00371CC0">
        <w:rPr>
          <w:rFonts w:asciiTheme="minorHAnsi" w:hAnsiTheme="minorHAnsi" w:cstheme="minorHAnsi"/>
          <w:b/>
          <w:sz w:val="24"/>
          <w:szCs w:val="24"/>
        </w:rPr>
        <w:tab/>
        <w:t>July ‘17 to Nov ‘18</w:t>
      </w:r>
    </w:p>
    <w:p w14:paraId="0CC1927C" w14:textId="77777777" w:rsidR="009D2117" w:rsidRPr="00371CC0" w:rsidRDefault="009D2117" w:rsidP="009D2117">
      <w:pPr>
        <w:rPr>
          <w:rFonts w:asciiTheme="minorHAnsi" w:hAnsiTheme="minorHAnsi" w:cstheme="minorHAnsi"/>
          <w:b/>
          <w:sz w:val="24"/>
          <w:szCs w:val="24"/>
        </w:rPr>
      </w:pPr>
      <w:r w:rsidRPr="00371CC0">
        <w:rPr>
          <w:rFonts w:asciiTheme="minorHAnsi" w:hAnsiTheme="minorHAnsi" w:cstheme="minorHAnsi"/>
          <w:b/>
          <w:sz w:val="24"/>
          <w:szCs w:val="24"/>
        </w:rPr>
        <w:t>Full Stack Java Developer</w:t>
      </w:r>
    </w:p>
    <w:p w14:paraId="55EC72FF" w14:textId="515E3632" w:rsidR="004124A6" w:rsidRPr="00371CC0" w:rsidRDefault="004124A6" w:rsidP="004124A6">
      <w:pPr>
        <w:rPr>
          <w:rFonts w:asciiTheme="minorHAnsi" w:hAnsiTheme="minorHAnsi" w:cstheme="minorHAnsi"/>
          <w:sz w:val="24"/>
          <w:szCs w:val="24"/>
        </w:rPr>
      </w:pPr>
      <w:r w:rsidRPr="00371CC0">
        <w:rPr>
          <w:rFonts w:asciiTheme="minorHAnsi" w:hAnsiTheme="minorHAnsi" w:cstheme="minorHAnsi"/>
          <w:sz w:val="24"/>
          <w:szCs w:val="24"/>
        </w:rPr>
        <w:t xml:space="preserve">Harco offer all types of Personal </w:t>
      </w:r>
      <w:r w:rsidRPr="00371CC0">
        <w:rPr>
          <w:rFonts w:asciiTheme="minorHAnsi" w:hAnsiTheme="minorHAnsi" w:cstheme="minorHAnsi"/>
          <w:b/>
          <w:bCs/>
          <w:sz w:val="24"/>
          <w:szCs w:val="24"/>
        </w:rPr>
        <w:t xml:space="preserve">Insurance </w:t>
      </w:r>
      <w:r w:rsidR="00A65E0E" w:rsidRPr="00371CC0">
        <w:rPr>
          <w:rFonts w:asciiTheme="minorHAnsi" w:hAnsiTheme="minorHAnsi" w:cstheme="minorHAnsi"/>
          <w:b/>
          <w:bCs/>
          <w:sz w:val="24"/>
          <w:szCs w:val="24"/>
        </w:rPr>
        <w:t xml:space="preserve">products </w:t>
      </w:r>
      <w:r w:rsidRPr="00371CC0">
        <w:rPr>
          <w:rFonts w:asciiTheme="minorHAnsi" w:hAnsiTheme="minorHAnsi" w:cstheme="minorHAnsi"/>
          <w:b/>
          <w:bCs/>
          <w:sz w:val="24"/>
          <w:szCs w:val="24"/>
        </w:rPr>
        <w:t>cover</w:t>
      </w:r>
      <w:r w:rsidR="00A65E0E" w:rsidRPr="00371CC0">
        <w:rPr>
          <w:rFonts w:asciiTheme="minorHAnsi" w:hAnsiTheme="minorHAnsi" w:cstheme="minorHAnsi"/>
          <w:b/>
          <w:bCs/>
          <w:sz w:val="24"/>
          <w:szCs w:val="24"/>
        </w:rPr>
        <w:t>ing property and casualty</w:t>
      </w:r>
      <w:r w:rsidRPr="00371CC0">
        <w:rPr>
          <w:rFonts w:asciiTheme="minorHAnsi" w:hAnsiTheme="minorHAnsi" w:cstheme="minorHAnsi"/>
          <w:sz w:val="24"/>
          <w:szCs w:val="24"/>
        </w:rPr>
        <w:t xml:space="preserve"> to our customers in Texas including </w:t>
      </w:r>
      <w:r w:rsidRPr="00371CC0">
        <w:rPr>
          <w:rFonts w:asciiTheme="minorHAnsi" w:hAnsiTheme="minorHAnsi" w:cstheme="minorHAnsi"/>
          <w:b/>
          <w:bCs/>
          <w:sz w:val="24"/>
          <w:szCs w:val="24"/>
        </w:rPr>
        <w:t>Auto Insurance</w:t>
      </w:r>
      <w:r w:rsidRPr="00371CC0">
        <w:rPr>
          <w:rFonts w:asciiTheme="minorHAnsi" w:hAnsiTheme="minorHAnsi" w:cstheme="minorHAnsi"/>
          <w:sz w:val="24"/>
          <w:szCs w:val="24"/>
        </w:rPr>
        <w:t>, Homeowners Insurance, ATV, Motorcycle Insurance, Condo Insurance, and Boat &amp; Watercraft.</w:t>
      </w:r>
    </w:p>
    <w:p w14:paraId="791D45C8" w14:textId="329CD956"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Associated</w:t>
      </w:r>
      <w:r w:rsidRPr="00371CC0">
        <w:rPr>
          <w:rFonts w:asciiTheme="minorHAnsi" w:eastAsia="Calibri" w:hAnsiTheme="minorHAnsi" w:cstheme="minorHAnsi"/>
          <w:sz w:val="24"/>
          <w:szCs w:val="24"/>
        </w:rPr>
        <w:t xml:space="preserve"> with the Business Analyst group during prerequisite assembling and partook in customary group gatherings for appropriate correspondence and to determine the issues.</w:t>
      </w:r>
    </w:p>
    <w:p w14:paraId="5460051E" w14:textId="5670E7CF" w:rsidR="00B30B1D" w:rsidRPr="00371CC0" w:rsidRDefault="00B30B1D" w:rsidP="00B30B1D">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 xml:space="preserve">Worked on troubleshooting and debugging </w:t>
      </w:r>
      <w:r w:rsidRPr="00371CC0">
        <w:rPr>
          <w:rFonts w:asciiTheme="minorHAnsi" w:hAnsiTheme="minorHAnsi" w:cstheme="minorHAnsi"/>
          <w:b/>
          <w:bCs/>
          <w:sz w:val="24"/>
          <w:szCs w:val="24"/>
        </w:rPr>
        <w:t>Guidewire</w:t>
      </w:r>
      <w:r w:rsidRPr="00371CC0">
        <w:rPr>
          <w:rFonts w:asciiTheme="minorHAnsi" w:hAnsiTheme="minorHAnsi" w:cstheme="minorHAnsi"/>
          <w:sz w:val="24"/>
          <w:szCs w:val="24"/>
        </w:rPr>
        <w:t xml:space="preserve"> InsuranceNow develop and customized Java code, Implemented </w:t>
      </w:r>
      <w:r w:rsidRPr="00371CC0">
        <w:rPr>
          <w:rFonts w:asciiTheme="minorHAnsi" w:hAnsiTheme="minorHAnsi" w:cstheme="minorHAnsi"/>
          <w:b/>
          <w:bCs/>
          <w:sz w:val="24"/>
          <w:szCs w:val="24"/>
        </w:rPr>
        <w:t>REST API using Java Spring boot</w:t>
      </w:r>
      <w:r w:rsidRPr="00371CC0">
        <w:rPr>
          <w:rFonts w:asciiTheme="minorHAnsi" w:hAnsiTheme="minorHAnsi" w:cstheme="minorHAnsi"/>
          <w:sz w:val="24"/>
          <w:szCs w:val="24"/>
        </w:rPr>
        <w:t>.</w:t>
      </w:r>
    </w:p>
    <w:p w14:paraId="730B0656"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lastRenderedPageBreak/>
        <w:t>Involved in the complete SDLC (software development life cycle) of the application from requirement analysis to testing.</w:t>
      </w:r>
    </w:p>
    <w:p w14:paraId="6B3F7FC8" w14:textId="2D7936C0" w:rsidR="00D10C97" w:rsidRPr="00371CC0" w:rsidRDefault="00D10C9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Designed and implemented automation bots for insurance use cases, streamlining processes and reducing processing time and resource costs.</w:t>
      </w:r>
    </w:p>
    <w:p w14:paraId="08FEF4AD"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 xml:space="preserve">Followed </w:t>
      </w:r>
      <w:r w:rsidRPr="00371CC0">
        <w:rPr>
          <w:rFonts w:asciiTheme="minorHAnsi" w:hAnsiTheme="minorHAnsi" w:cstheme="minorHAnsi"/>
          <w:b/>
          <w:bCs/>
          <w:sz w:val="24"/>
          <w:szCs w:val="24"/>
        </w:rPr>
        <w:t>Agile Methodology</w:t>
      </w:r>
      <w:r w:rsidRPr="00371CC0">
        <w:rPr>
          <w:rFonts w:asciiTheme="minorHAnsi" w:hAnsiTheme="minorHAnsi" w:cstheme="minorHAnsi"/>
          <w:sz w:val="24"/>
          <w:szCs w:val="24"/>
        </w:rPr>
        <w:t xml:space="preserve"> in analyzing, defining, and documenting the application, which will support functional and business requirements. Coordinate these efforts with Functional Architects.</w:t>
      </w:r>
    </w:p>
    <w:p w14:paraId="37FD45D3"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Developed the UI using Angular 8, HTML5, CSS3, JSP and JavaScript for interactive cross browser functionality and complex user interface.</w:t>
      </w:r>
    </w:p>
    <w:p w14:paraId="0A6C733E"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Involved in designing the client-side module architecture based on new Angular Framework.</w:t>
      </w:r>
    </w:p>
    <w:p w14:paraId="7D8DBEDA"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 xml:space="preserve">Used Node.JS to run AngularJS on server with mock </w:t>
      </w:r>
      <w:r w:rsidRPr="00371CC0">
        <w:rPr>
          <w:rFonts w:asciiTheme="minorHAnsi" w:hAnsiTheme="minorHAnsi" w:cstheme="minorHAnsi"/>
          <w:b/>
          <w:bCs/>
          <w:sz w:val="24"/>
          <w:szCs w:val="24"/>
        </w:rPr>
        <w:t>JSON</w:t>
      </w:r>
      <w:r w:rsidRPr="00371CC0">
        <w:rPr>
          <w:rFonts w:asciiTheme="minorHAnsi" w:hAnsiTheme="minorHAnsi" w:cstheme="minorHAnsi"/>
          <w:sz w:val="24"/>
          <w:szCs w:val="24"/>
        </w:rPr>
        <w:t xml:space="preserve"> data and completed the UI development independent of server.</w:t>
      </w:r>
    </w:p>
    <w:p w14:paraId="41DFAD47"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Designed, Configured, and deployed Amazon Web Services (AWS) for a multitude of applications utilizing the Amazon cloud formation.</w:t>
      </w:r>
    </w:p>
    <w:p w14:paraId="3D074ED7"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Worked on setting up Amazon EC2 instances, virtual private cloud (VPCs), and security groups.</w:t>
      </w:r>
    </w:p>
    <w:p w14:paraId="5C6863F9"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Planning and arranging secure Virtual Private Cloud (VPC) through private and public organizations in AWS and making different subnets, directing tables, web doors for waiters.</w:t>
      </w:r>
    </w:p>
    <w:p w14:paraId="2BD02771"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Implemented functionalities using Spring Boot, Micro Services and Hibernate ORM.</w:t>
      </w:r>
    </w:p>
    <w:p w14:paraId="6B85E7AD"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 xml:space="preserve">Involved in Spring Core Annotations for Spring DI, Spring MVC, for REST APIs, Spring Security and Spring Boot for </w:t>
      </w:r>
      <w:r w:rsidRPr="00371CC0">
        <w:rPr>
          <w:rFonts w:asciiTheme="minorHAnsi" w:hAnsiTheme="minorHAnsi" w:cstheme="minorHAnsi"/>
          <w:b/>
          <w:bCs/>
          <w:sz w:val="24"/>
          <w:szCs w:val="24"/>
        </w:rPr>
        <w:t>Microservices</w:t>
      </w:r>
      <w:r w:rsidRPr="00371CC0">
        <w:rPr>
          <w:rFonts w:asciiTheme="minorHAnsi" w:hAnsiTheme="minorHAnsi" w:cstheme="minorHAnsi"/>
          <w:sz w:val="24"/>
          <w:szCs w:val="24"/>
        </w:rPr>
        <w:t>.</w:t>
      </w:r>
    </w:p>
    <w:p w14:paraId="0B15B895"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Designed and developed REST based Microservices using the Spring Boot and Spring Cloud.</w:t>
      </w:r>
    </w:p>
    <w:p w14:paraId="31ACEDE0" w14:textId="15BCBA64"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 xml:space="preserve">Used Spring MVC module to develop </w:t>
      </w:r>
      <w:r w:rsidRPr="00371CC0">
        <w:rPr>
          <w:rFonts w:asciiTheme="minorHAnsi" w:hAnsiTheme="minorHAnsi" w:cstheme="minorHAnsi"/>
          <w:b/>
          <w:bCs/>
          <w:sz w:val="24"/>
          <w:szCs w:val="24"/>
        </w:rPr>
        <w:t>MVC Architecture</w:t>
      </w:r>
      <w:r w:rsidRPr="00371CC0">
        <w:rPr>
          <w:rFonts w:asciiTheme="minorHAnsi" w:hAnsiTheme="minorHAnsi" w:cstheme="minorHAnsi"/>
          <w:sz w:val="24"/>
          <w:szCs w:val="24"/>
        </w:rPr>
        <w:t>.</w:t>
      </w:r>
    </w:p>
    <w:p w14:paraId="522E7095"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Used Core Java to develop Business Logic as Spring Beans.</w:t>
      </w:r>
    </w:p>
    <w:p w14:paraId="5AA1E589"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Extensively used Core Java 1.8 concepts and implemented Collections, I/O, Exception Handling and Generics in logic design and development</w:t>
      </w:r>
    </w:p>
    <w:p w14:paraId="0FEF97B5"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Configured Spring Container to implement IOC/DI of the Spring Beans Bean Factory and to manage the beans life cycle.</w:t>
      </w:r>
    </w:p>
    <w:p w14:paraId="759BB38C"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Used Spring Data Framework to use the features of Spring JDBC and Spring ORM classes like JDBC Template to perform the database operations by connecting Data Sources available.</w:t>
      </w:r>
    </w:p>
    <w:p w14:paraId="7143F5EC"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Implemented Spring AOP for declarative transaction management.</w:t>
      </w:r>
    </w:p>
    <w:p w14:paraId="573E4682"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Developed Unit Test Cases. Used JUnit for unit testing of the application.</w:t>
      </w:r>
    </w:p>
    <w:p w14:paraId="0B23D919"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Configured pom.xml to deploy the project using Maven.</w:t>
      </w:r>
    </w:p>
    <w:p w14:paraId="794C4ED3"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Used Brackets IDE for UI development and RAD IDE for Server.</w:t>
      </w:r>
    </w:p>
    <w:p w14:paraId="7F78DE13" w14:textId="77777777" w:rsidR="009D2117" w:rsidRPr="00371CC0" w:rsidRDefault="009D2117" w:rsidP="00471AF0">
      <w:pPr>
        <w:numPr>
          <w:ilvl w:val="0"/>
          <w:numId w:val="10"/>
        </w:numPr>
        <w:rPr>
          <w:rFonts w:asciiTheme="minorHAnsi" w:hAnsiTheme="minorHAnsi" w:cstheme="minorHAnsi"/>
          <w:sz w:val="24"/>
          <w:szCs w:val="24"/>
        </w:rPr>
      </w:pPr>
      <w:r w:rsidRPr="00371CC0">
        <w:rPr>
          <w:rFonts w:asciiTheme="minorHAnsi" w:hAnsiTheme="minorHAnsi" w:cstheme="minorHAnsi"/>
          <w:sz w:val="24"/>
          <w:szCs w:val="24"/>
        </w:rPr>
        <w:t>Monitored the error logs using Log4j and fixed the problem.</w:t>
      </w:r>
    </w:p>
    <w:p w14:paraId="3B5C9D02" w14:textId="77777777" w:rsidR="009D2117" w:rsidRPr="00371CC0" w:rsidRDefault="009D2117" w:rsidP="009D2117">
      <w:pPr>
        <w:tabs>
          <w:tab w:val="left" w:pos="540"/>
        </w:tabs>
        <w:rPr>
          <w:rFonts w:asciiTheme="minorHAnsi" w:eastAsia="Calibri" w:hAnsiTheme="minorHAnsi" w:cstheme="minorHAnsi"/>
          <w:color w:val="000000"/>
          <w:sz w:val="24"/>
          <w:szCs w:val="24"/>
        </w:rPr>
      </w:pPr>
      <w:r w:rsidRPr="00371CC0">
        <w:rPr>
          <w:rFonts w:asciiTheme="minorHAnsi" w:eastAsia="Calibri" w:hAnsiTheme="minorHAnsi" w:cstheme="minorHAnsi"/>
          <w:b/>
          <w:color w:val="000000"/>
          <w:sz w:val="24"/>
          <w:szCs w:val="24"/>
        </w:rPr>
        <w:t>Environment</w:t>
      </w:r>
      <w:r w:rsidRPr="00371CC0">
        <w:rPr>
          <w:rFonts w:asciiTheme="minorHAnsi" w:eastAsia="Calibri" w:hAnsiTheme="minorHAnsi" w:cstheme="minorHAnsi"/>
          <w:color w:val="000000"/>
          <w:sz w:val="24"/>
          <w:szCs w:val="24"/>
        </w:rPr>
        <w:t>: Agile, Java/J2EE, Angular JS, HTML, XML, CSS, JavaScript, XHTML, AJAX, Spring MVC, Hibernate, Oracle, Node, AWS, SQL, JMS, REST Web Services, Log4j, Servlets, Junit, Docker, Kubernetes, ANT, GIT and Windows.</w:t>
      </w:r>
    </w:p>
    <w:p w14:paraId="000B4C6A" w14:textId="77777777" w:rsidR="009D2117" w:rsidRPr="00371CC0" w:rsidRDefault="009D2117" w:rsidP="009D2117">
      <w:pPr>
        <w:tabs>
          <w:tab w:val="left" w:pos="660"/>
        </w:tabs>
        <w:rPr>
          <w:rFonts w:asciiTheme="minorHAnsi" w:hAnsiTheme="minorHAnsi" w:cstheme="minorHAnsi"/>
          <w:b/>
          <w:sz w:val="24"/>
          <w:szCs w:val="24"/>
        </w:rPr>
      </w:pPr>
    </w:p>
    <w:p w14:paraId="4C7F2BD7" w14:textId="3AD8F885" w:rsidR="009D2117" w:rsidRPr="00371CC0" w:rsidRDefault="009D2117" w:rsidP="009D2117">
      <w:pPr>
        <w:rPr>
          <w:rFonts w:asciiTheme="minorHAnsi" w:hAnsiTheme="minorHAnsi" w:cstheme="minorHAnsi"/>
          <w:b/>
          <w:sz w:val="24"/>
          <w:szCs w:val="24"/>
        </w:rPr>
      </w:pPr>
      <w:bookmarkStart w:id="1" w:name="_Hlk156294676"/>
      <w:proofErr w:type="spellStart"/>
      <w:r w:rsidRPr="00371CC0">
        <w:rPr>
          <w:rFonts w:asciiTheme="minorHAnsi" w:hAnsiTheme="minorHAnsi" w:cstheme="minorHAnsi"/>
          <w:b/>
          <w:sz w:val="24"/>
          <w:szCs w:val="24"/>
        </w:rPr>
        <w:t>Bhuvasys</w:t>
      </w:r>
      <w:proofErr w:type="spellEnd"/>
      <w:r w:rsidRPr="00371CC0">
        <w:rPr>
          <w:rFonts w:asciiTheme="minorHAnsi" w:hAnsiTheme="minorHAnsi" w:cstheme="minorHAnsi"/>
          <w:b/>
          <w:sz w:val="24"/>
          <w:szCs w:val="24"/>
        </w:rPr>
        <w:t xml:space="preserve"> Technologies</w:t>
      </w:r>
      <w:bookmarkEnd w:id="1"/>
      <w:r w:rsidRPr="00371CC0">
        <w:rPr>
          <w:rFonts w:asciiTheme="minorHAnsi" w:hAnsiTheme="minorHAnsi" w:cstheme="minorHAnsi"/>
          <w:b/>
          <w:sz w:val="24"/>
          <w:szCs w:val="24"/>
        </w:rPr>
        <w:t xml:space="preserve">, Nepal </w:t>
      </w:r>
      <w:r w:rsidRPr="00371CC0">
        <w:rPr>
          <w:rFonts w:asciiTheme="minorHAnsi" w:hAnsiTheme="minorHAnsi" w:cstheme="minorHAnsi"/>
          <w:b/>
          <w:sz w:val="24"/>
          <w:szCs w:val="24"/>
        </w:rPr>
        <w:tab/>
      </w:r>
      <w:r w:rsidRPr="00371CC0">
        <w:rPr>
          <w:rFonts w:asciiTheme="minorHAnsi" w:hAnsiTheme="minorHAnsi" w:cstheme="minorHAnsi"/>
          <w:b/>
          <w:sz w:val="24"/>
          <w:szCs w:val="24"/>
        </w:rPr>
        <w:tab/>
      </w:r>
      <w:r w:rsidRPr="00371CC0">
        <w:rPr>
          <w:rFonts w:asciiTheme="minorHAnsi" w:hAnsiTheme="minorHAnsi" w:cstheme="minorHAnsi"/>
          <w:b/>
          <w:sz w:val="24"/>
          <w:szCs w:val="24"/>
        </w:rPr>
        <w:tab/>
      </w:r>
      <w:r w:rsidRPr="00371CC0">
        <w:rPr>
          <w:rFonts w:asciiTheme="minorHAnsi" w:hAnsiTheme="minorHAnsi" w:cstheme="minorHAnsi"/>
          <w:b/>
          <w:sz w:val="24"/>
          <w:szCs w:val="24"/>
        </w:rPr>
        <w:tab/>
      </w:r>
      <w:r w:rsidRPr="00371CC0">
        <w:rPr>
          <w:rFonts w:asciiTheme="minorHAnsi" w:hAnsiTheme="minorHAnsi" w:cstheme="minorHAnsi"/>
          <w:b/>
          <w:sz w:val="24"/>
          <w:szCs w:val="24"/>
        </w:rPr>
        <w:tab/>
      </w:r>
      <w:r w:rsidRPr="00371CC0">
        <w:rPr>
          <w:rFonts w:asciiTheme="minorHAnsi" w:hAnsiTheme="minorHAnsi" w:cstheme="minorHAnsi"/>
          <w:b/>
          <w:sz w:val="24"/>
          <w:szCs w:val="24"/>
        </w:rPr>
        <w:tab/>
      </w:r>
      <w:r w:rsidRPr="00371CC0">
        <w:rPr>
          <w:rFonts w:asciiTheme="minorHAnsi" w:hAnsiTheme="minorHAnsi" w:cstheme="minorHAnsi"/>
          <w:b/>
          <w:sz w:val="24"/>
          <w:szCs w:val="24"/>
        </w:rPr>
        <w:tab/>
      </w:r>
      <w:r w:rsidR="00405FA3" w:rsidRPr="00371CC0">
        <w:rPr>
          <w:rFonts w:asciiTheme="minorHAnsi" w:hAnsiTheme="minorHAnsi" w:cstheme="minorHAnsi"/>
          <w:b/>
          <w:sz w:val="24"/>
          <w:szCs w:val="24"/>
        </w:rPr>
        <w:t xml:space="preserve">        </w:t>
      </w:r>
      <w:r w:rsidRPr="00371CC0">
        <w:rPr>
          <w:rFonts w:asciiTheme="minorHAnsi" w:hAnsiTheme="minorHAnsi" w:cstheme="minorHAnsi"/>
          <w:b/>
          <w:sz w:val="24"/>
          <w:szCs w:val="24"/>
        </w:rPr>
        <w:t xml:space="preserve">Aug </w:t>
      </w:r>
      <w:r w:rsidR="00F963DC" w:rsidRPr="00371CC0">
        <w:rPr>
          <w:rFonts w:asciiTheme="minorHAnsi" w:hAnsiTheme="minorHAnsi" w:cstheme="minorHAnsi"/>
          <w:b/>
          <w:sz w:val="24"/>
          <w:szCs w:val="24"/>
        </w:rPr>
        <w:t>‘</w:t>
      </w:r>
      <w:r w:rsidRPr="00371CC0">
        <w:rPr>
          <w:rFonts w:asciiTheme="minorHAnsi" w:hAnsiTheme="minorHAnsi" w:cstheme="minorHAnsi"/>
          <w:b/>
          <w:sz w:val="24"/>
          <w:szCs w:val="24"/>
        </w:rPr>
        <w:t xml:space="preserve">16 </w:t>
      </w:r>
      <w:r w:rsidR="00F963DC" w:rsidRPr="00371CC0">
        <w:rPr>
          <w:rFonts w:asciiTheme="minorHAnsi" w:hAnsiTheme="minorHAnsi" w:cstheme="minorHAnsi"/>
          <w:b/>
          <w:sz w:val="24"/>
          <w:szCs w:val="24"/>
        </w:rPr>
        <w:t>to</w:t>
      </w:r>
      <w:r w:rsidRPr="00371CC0">
        <w:rPr>
          <w:rFonts w:asciiTheme="minorHAnsi" w:hAnsiTheme="minorHAnsi" w:cstheme="minorHAnsi"/>
          <w:b/>
          <w:sz w:val="24"/>
          <w:szCs w:val="24"/>
        </w:rPr>
        <w:t xml:space="preserve"> May </w:t>
      </w:r>
      <w:r w:rsidR="00F963DC" w:rsidRPr="00371CC0">
        <w:rPr>
          <w:rFonts w:asciiTheme="minorHAnsi" w:hAnsiTheme="minorHAnsi" w:cstheme="minorHAnsi"/>
          <w:b/>
          <w:sz w:val="24"/>
          <w:szCs w:val="24"/>
        </w:rPr>
        <w:t>‘</w:t>
      </w:r>
      <w:r w:rsidRPr="00371CC0">
        <w:rPr>
          <w:rFonts w:asciiTheme="minorHAnsi" w:hAnsiTheme="minorHAnsi" w:cstheme="minorHAnsi"/>
          <w:b/>
          <w:sz w:val="24"/>
          <w:szCs w:val="24"/>
        </w:rPr>
        <w:t>17</w:t>
      </w:r>
    </w:p>
    <w:p w14:paraId="45C1ACD3" w14:textId="77777777" w:rsidR="009D2117" w:rsidRPr="00371CC0" w:rsidRDefault="009D2117" w:rsidP="009D2117">
      <w:pPr>
        <w:rPr>
          <w:rFonts w:asciiTheme="minorHAnsi" w:hAnsiTheme="minorHAnsi" w:cstheme="minorHAnsi"/>
          <w:b/>
          <w:sz w:val="24"/>
          <w:szCs w:val="24"/>
        </w:rPr>
      </w:pPr>
      <w:r w:rsidRPr="00371CC0">
        <w:rPr>
          <w:rFonts w:asciiTheme="minorHAnsi" w:hAnsiTheme="minorHAnsi" w:cstheme="minorHAnsi"/>
          <w:b/>
          <w:sz w:val="24"/>
          <w:szCs w:val="24"/>
        </w:rPr>
        <w:t>Java / J2EE Developer</w:t>
      </w:r>
    </w:p>
    <w:p w14:paraId="320FFA56"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Involved in various phases of Software Development Life Cycle (SDLC) such as requirements gathering, modeling, analysis, design, development, and testing.</w:t>
      </w:r>
    </w:p>
    <w:p w14:paraId="2A038D5C"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Used Rational Application Developer (RAD) as Java IDE tool for creating JSPs, Servlets, EJBs, and XML.</w:t>
      </w:r>
    </w:p>
    <w:p w14:paraId="6552CD46"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Core Java development and Support of Java/J2EE applications with emphasis on OOP-based web forms, business logic, database access components.</w:t>
      </w:r>
    </w:p>
    <w:p w14:paraId="3499E1E1"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Developed and designed new cross-browser accessible interfaces using jQuery and JavaScript.</w:t>
      </w:r>
    </w:p>
    <w:p w14:paraId="0E7B3A5A"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lastRenderedPageBreak/>
        <w:t>Used Java 8 features like stream, lambda expressions, Local Date objects etc.</w:t>
      </w:r>
    </w:p>
    <w:p w14:paraId="287A385B"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Designed integration tests, ensuring functionality and availability of system modules and Microservices.</w:t>
      </w:r>
    </w:p>
    <w:p w14:paraId="73D0D498"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Designed, configured, and deployed containers and Microservices using EC2 Container in Amazon Web Services (AWS) for a multitude of applications utilizing the Amazon cloud formation.</w:t>
      </w:r>
    </w:p>
    <w:p w14:paraId="2D78CDBF"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Designed and developed an application useful for data management and reporting systems using Java, HTML5, CSS3.</w:t>
      </w:r>
    </w:p>
    <w:p w14:paraId="0E79DC0D"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Used object storage container to store the secured files and retrieve them from API by using Amazon web services (AWS).</w:t>
      </w:r>
    </w:p>
    <w:p w14:paraId="73FB9305"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Used Node.js for server-side code and React JS as the framework. Wrote callback functions for the Restful API.</w:t>
      </w:r>
    </w:p>
    <w:p w14:paraId="15441EC8"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Used Java 8 features such as Lambda Expressions to make the code concise and Stream API to increase the performance and manage some of the AWS Services.</w:t>
      </w:r>
    </w:p>
    <w:p w14:paraId="715D8AC9"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Monitored and maintained the logs of PCF Spring Batch application from PCF Apps manager.</w:t>
      </w:r>
    </w:p>
    <w:p w14:paraId="2CA240B3"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Build REST web service by building Node.js Server in the back end to handle requests sent from front-end jQuery Ajax calls.</w:t>
      </w:r>
    </w:p>
    <w:p w14:paraId="6798DA48"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Implemented Model View Controller (MVC) architecture through spring at the Web tier level to isolate each layer of the application to avoid the complexity of integration and ease of maintenance.</w:t>
      </w:r>
    </w:p>
    <w:p w14:paraId="6DFAF264"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Implemented Angular component router for navigation and the services to connect the web application to back-end APIs.</w:t>
      </w:r>
    </w:p>
    <w:p w14:paraId="4F31D84B"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Integrated Microservices with Hibernate ORM using Spring Boot and wrote HQL queries for data access.</w:t>
      </w:r>
    </w:p>
    <w:p w14:paraId="464399BA"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Used JSON for data transmission for Microservices.</w:t>
      </w:r>
    </w:p>
    <w:p w14:paraId="2A6D3E4D" w14:textId="77777777" w:rsidR="009D2117" w:rsidRPr="00371CC0" w:rsidRDefault="009D2117" w:rsidP="00471AF0">
      <w:pPr>
        <w:numPr>
          <w:ilvl w:val="0"/>
          <w:numId w:val="11"/>
        </w:numPr>
        <w:rPr>
          <w:rFonts w:asciiTheme="minorHAnsi" w:hAnsiTheme="minorHAnsi" w:cstheme="minorHAnsi"/>
          <w:sz w:val="24"/>
          <w:szCs w:val="24"/>
        </w:rPr>
      </w:pPr>
      <w:bookmarkStart w:id="2" w:name="_heading=h.gjdgxs"/>
      <w:bookmarkEnd w:id="2"/>
      <w:r w:rsidRPr="00371CC0">
        <w:rPr>
          <w:rFonts w:asciiTheme="minorHAnsi" w:hAnsiTheme="minorHAnsi" w:cstheme="minorHAnsi"/>
          <w:sz w:val="24"/>
          <w:szCs w:val="24"/>
        </w:rPr>
        <w:t>Used NPM/Node.js for the angular dependencies and for building the API services.</w:t>
      </w:r>
    </w:p>
    <w:p w14:paraId="3BFBDF9F"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Used Spring Boot to create Microservices which provides the data flow from UI to server side.</w:t>
      </w:r>
    </w:p>
    <w:p w14:paraId="48BEB3D3"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Supported queries by their criteria using Angular JS which includes Date-binding, Data-filter, and Custom Sorter Functions.</w:t>
      </w:r>
    </w:p>
    <w:p w14:paraId="5705700E"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Wrote hibernate, SQL statements to perform CRUD operations, and executed stored procedures in oracle database.</w:t>
      </w:r>
    </w:p>
    <w:p w14:paraId="06A8B117"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Used build/deploy tools such as Jenkins, Docker for Continuous Integration &amp; Deployment for Microservices.</w:t>
      </w:r>
    </w:p>
    <w:p w14:paraId="109E7755"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Developed server-side utilities like Servlets (Action Classes), Form Beans, Java Beans, DAO Using Struts.</w:t>
      </w:r>
    </w:p>
    <w:p w14:paraId="2A549F4B"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Created DB2 SQL Procedures, Functions &amp; Stored Procedures, Nested Tables, Cursors, Reports &amp; Functions for Reports.</w:t>
      </w:r>
    </w:p>
    <w:p w14:paraId="0B6FC88E"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Used Spring Framework for Authentication and Authorization and ORM components to support the Hibernate tool.</w:t>
      </w:r>
    </w:p>
    <w:p w14:paraId="5A6DADED"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Used object storage container to store the secured files and retrieved from API by using Amazon web services (AWS)</w:t>
      </w:r>
    </w:p>
    <w:p w14:paraId="3CB63BBC" w14:textId="77777777" w:rsidR="009D2117" w:rsidRPr="00371CC0" w:rsidRDefault="009D2117" w:rsidP="00471AF0">
      <w:pPr>
        <w:numPr>
          <w:ilvl w:val="0"/>
          <w:numId w:val="11"/>
        </w:numPr>
        <w:rPr>
          <w:rFonts w:asciiTheme="minorHAnsi" w:hAnsiTheme="minorHAnsi" w:cstheme="minorHAnsi"/>
          <w:sz w:val="24"/>
          <w:szCs w:val="24"/>
        </w:rPr>
      </w:pPr>
      <w:r w:rsidRPr="00371CC0">
        <w:rPr>
          <w:rFonts w:asciiTheme="minorHAnsi" w:hAnsiTheme="minorHAnsi" w:cstheme="minorHAnsi"/>
          <w:sz w:val="24"/>
          <w:szCs w:val="24"/>
        </w:rPr>
        <w:t>Developed web services components using Apache Camel, SOAP, WSDL, JAXB, and JAX- WS with java.</w:t>
      </w:r>
    </w:p>
    <w:p w14:paraId="361E5E95" w14:textId="77777777" w:rsidR="009D2117" w:rsidRPr="00371CC0" w:rsidRDefault="009D2117" w:rsidP="00471AF0">
      <w:pPr>
        <w:numPr>
          <w:ilvl w:val="0"/>
          <w:numId w:val="11"/>
        </w:numPr>
        <w:rPr>
          <w:rFonts w:asciiTheme="minorHAnsi" w:hAnsiTheme="minorHAnsi" w:cstheme="minorHAnsi"/>
          <w:sz w:val="24"/>
          <w:szCs w:val="24"/>
        </w:rPr>
      </w:pPr>
      <w:bookmarkStart w:id="3" w:name="_heading=h.30j0zll"/>
      <w:bookmarkEnd w:id="3"/>
      <w:r w:rsidRPr="00371CC0">
        <w:rPr>
          <w:rFonts w:asciiTheme="minorHAnsi" w:hAnsiTheme="minorHAnsi" w:cstheme="minorHAnsi"/>
          <w:sz w:val="24"/>
          <w:szCs w:val="24"/>
        </w:rPr>
        <w:t>Worked on NoSQL database like MongoDB as data storage and utilized aspects like replica sets, sharing and clever document design to make service extensible scale and feature wise.</w:t>
      </w:r>
    </w:p>
    <w:p w14:paraId="4315CB34" w14:textId="3F84C48F" w:rsidR="00F963DC" w:rsidRPr="00371CC0" w:rsidRDefault="009D2117" w:rsidP="00D92C35">
      <w:pPr>
        <w:numPr>
          <w:ilvl w:val="0"/>
          <w:numId w:val="11"/>
        </w:numPr>
        <w:rPr>
          <w:rFonts w:asciiTheme="minorHAnsi" w:hAnsiTheme="minorHAnsi" w:cstheme="minorHAnsi"/>
          <w:b/>
          <w:sz w:val="24"/>
          <w:szCs w:val="24"/>
        </w:rPr>
      </w:pPr>
      <w:r w:rsidRPr="00371CC0">
        <w:rPr>
          <w:rFonts w:asciiTheme="minorHAnsi" w:hAnsiTheme="minorHAnsi" w:cstheme="minorHAnsi"/>
          <w:sz w:val="24"/>
          <w:szCs w:val="24"/>
        </w:rPr>
        <w:t>Used Angular 6/8 Reactive forms to implement complex forms and performed the validations using Form Builder.</w:t>
      </w:r>
    </w:p>
    <w:sectPr w:rsidR="00F963DC" w:rsidRPr="00371CC0" w:rsidSect="001B7C03">
      <w:headerReference w:type="first" r:id="rId12"/>
      <w:footerReference w:type="first" r:id="rId13"/>
      <w:type w:val="continuous"/>
      <w:pgSz w:w="12240" w:h="15840" w:code="1"/>
      <w:pgMar w:top="1260" w:right="1008" w:bottom="1170" w:left="1008"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C43AC" w14:textId="77777777" w:rsidR="001B7C03" w:rsidRDefault="001B7C03">
      <w:r>
        <w:separator/>
      </w:r>
    </w:p>
  </w:endnote>
  <w:endnote w:type="continuationSeparator" w:id="0">
    <w:p w14:paraId="2ED97934" w14:textId="77777777" w:rsidR="001B7C03" w:rsidRDefault="001B7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B4EC5" w14:textId="77777777" w:rsidR="00571C52" w:rsidRPr="009E1DDA" w:rsidRDefault="00571C52" w:rsidP="00865817">
    <w:pPr>
      <w:pStyle w:val="Footer"/>
      <w:jc w:val="center"/>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A7346" w14:textId="77777777" w:rsidR="00571C52" w:rsidRDefault="00571C52" w:rsidP="00E155CF">
    <w:pPr>
      <w:pStyle w:val="Footer"/>
      <w:spacing w:after="12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699A2" w14:textId="77777777" w:rsidR="00CF416F" w:rsidRDefault="00CF416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F8DEF" w14:textId="77777777" w:rsidR="001B7C03" w:rsidRDefault="001B7C03">
      <w:r>
        <w:separator/>
      </w:r>
    </w:p>
  </w:footnote>
  <w:footnote w:type="continuationSeparator" w:id="0">
    <w:p w14:paraId="164B95F2" w14:textId="77777777" w:rsidR="001B7C03" w:rsidRDefault="001B7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3606F" w14:textId="77777777" w:rsidR="00571C52" w:rsidRDefault="00571C52" w:rsidP="007F6766">
    <w:pPr>
      <w:pStyle w:val="Header"/>
      <w:tabs>
        <w:tab w:val="center" w:pos="5400"/>
        <w:tab w:val="right" w:pos="10800"/>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EC453" w14:textId="77777777" w:rsidR="00CF416F" w:rsidRDefault="00CF416F">
    <w:pPr>
      <w:pStyle w:val="Heading1"/>
      <w:ind w:left="-360"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360"/>
        </w:tabs>
        <w:ind w:left="0" w:firstLine="0"/>
      </w:pPr>
      <w:rPr>
        <w:rFonts w:ascii="Symbol" w:hAnsi="Symbol"/>
      </w:rPr>
    </w:lvl>
  </w:abstractNum>
  <w:abstractNum w:abstractNumId="1" w15:restartNumberingAfterBreak="0">
    <w:nsid w:val="00000003"/>
    <w:multiLevelType w:val="singleLevel"/>
    <w:tmpl w:val="00000003"/>
    <w:name w:val="WW8Num3"/>
    <w:lvl w:ilvl="0">
      <w:start w:val="1"/>
      <w:numFmt w:val="bullet"/>
      <w:lvlText w:val="·"/>
      <w:lvlJc w:val="left"/>
      <w:pPr>
        <w:tabs>
          <w:tab w:val="num" w:pos="360"/>
        </w:tabs>
        <w:ind w:left="0" w:firstLine="0"/>
      </w:pPr>
      <w:rPr>
        <w:rFonts w:ascii="Symbol" w:hAnsi="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360"/>
        </w:tabs>
        <w:ind w:left="0" w:firstLine="0"/>
      </w:pPr>
      <w:rPr>
        <w:rFonts w:ascii="Symbol" w:hAnsi="Symbol"/>
      </w:rPr>
    </w:lvl>
  </w:abstractNum>
  <w:abstractNum w:abstractNumId="3" w15:restartNumberingAfterBreak="0">
    <w:nsid w:val="00000005"/>
    <w:multiLevelType w:val="singleLevel"/>
    <w:tmpl w:val="00000005"/>
    <w:name w:val="WW8Num5"/>
    <w:lvl w:ilvl="0">
      <w:start w:val="1"/>
      <w:numFmt w:val="bullet"/>
      <w:lvlText w:val="·"/>
      <w:lvlJc w:val="left"/>
      <w:pPr>
        <w:tabs>
          <w:tab w:val="num" w:pos="360"/>
        </w:tabs>
        <w:ind w:left="0" w:firstLine="0"/>
      </w:pPr>
      <w:rPr>
        <w:rFonts w:ascii="Symbol" w:hAnsi="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360"/>
        </w:tabs>
        <w:ind w:left="0" w:firstLine="0"/>
      </w:pPr>
      <w:rPr>
        <w:rFonts w:ascii="Symbol" w:hAnsi="Symbol"/>
      </w:rPr>
    </w:lvl>
  </w:abstractNum>
  <w:abstractNum w:abstractNumId="5" w15:restartNumberingAfterBreak="0">
    <w:nsid w:val="00000007"/>
    <w:multiLevelType w:val="singleLevel"/>
    <w:tmpl w:val="00000007"/>
    <w:name w:val="WW8Num7"/>
    <w:lvl w:ilvl="0">
      <w:start w:val="1"/>
      <w:numFmt w:val="bullet"/>
      <w:lvlText w:val="·"/>
      <w:lvlJc w:val="left"/>
      <w:pPr>
        <w:tabs>
          <w:tab w:val="num" w:pos="360"/>
        </w:tabs>
        <w:ind w:left="0" w:firstLine="0"/>
      </w:pPr>
      <w:rPr>
        <w:rFonts w:ascii="Symbol" w:hAnsi="Symbol"/>
      </w:rPr>
    </w:lvl>
  </w:abstractNum>
  <w:abstractNum w:abstractNumId="6" w15:restartNumberingAfterBreak="0">
    <w:nsid w:val="00000008"/>
    <w:multiLevelType w:val="singleLevel"/>
    <w:tmpl w:val="00000008"/>
    <w:name w:val="WW8Num8"/>
    <w:lvl w:ilvl="0">
      <w:start w:val="1"/>
      <w:numFmt w:val="bullet"/>
      <w:lvlText w:val="·"/>
      <w:lvlJc w:val="left"/>
      <w:pPr>
        <w:tabs>
          <w:tab w:val="num" w:pos="360"/>
        </w:tabs>
        <w:ind w:left="0" w:firstLine="0"/>
      </w:pPr>
      <w:rPr>
        <w:rFonts w:ascii="Symbol" w:hAnsi="Symbol"/>
      </w:rPr>
    </w:lvl>
  </w:abstractNum>
  <w:abstractNum w:abstractNumId="7" w15:restartNumberingAfterBreak="0">
    <w:nsid w:val="00000009"/>
    <w:multiLevelType w:val="singleLevel"/>
    <w:tmpl w:val="00000009"/>
    <w:name w:val="WW8Num9"/>
    <w:lvl w:ilvl="0">
      <w:start w:val="1"/>
      <w:numFmt w:val="bullet"/>
      <w:lvlText w:val="·"/>
      <w:lvlJc w:val="left"/>
      <w:pPr>
        <w:tabs>
          <w:tab w:val="num" w:pos="360"/>
        </w:tabs>
        <w:ind w:left="0" w:firstLine="0"/>
      </w:pPr>
      <w:rPr>
        <w:rFonts w:ascii="Symbol" w:hAnsi="Symbol"/>
      </w:rPr>
    </w:lvl>
  </w:abstractNum>
  <w:abstractNum w:abstractNumId="8" w15:restartNumberingAfterBreak="0">
    <w:nsid w:val="0E4405D3"/>
    <w:multiLevelType w:val="hybridMultilevel"/>
    <w:tmpl w:val="5D60A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3B22EA"/>
    <w:multiLevelType w:val="multilevel"/>
    <w:tmpl w:val="2C507370"/>
    <w:lvl w:ilvl="0">
      <w:numFmt w:val="bullet"/>
      <w:lvlText w:val="•"/>
      <w:lvlJc w:val="left"/>
      <w:pPr>
        <w:ind w:left="361" w:hanging="361"/>
      </w:pPr>
      <w:rPr>
        <w:rFonts w:ascii="Arial" w:eastAsia="Arial" w:hAnsi="Arial" w:cs="Arial"/>
        <w:sz w:val="20"/>
        <w:szCs w:val="20"/>
      </w:rPr>
    </w:lvl>
    <w:lvl w:ilvl="1">
      <w:numFmt w:val="bullet"/>
      <w:lvlText w:val="•"/>
      <w:lvlJc w:val="left"/>
      <w:pPr>
        <w:ind w:left="1364" w:hanging="360"/>
      </w:pPr>
    </w:lvl>
    <w:lvl w:ilvl="2">
      <w:numFmt w:val="bullet"/>
      <w:lvlText w:val="•"/>
      <w:lvlJc w:val="left"/>
      <w:pPr>
        <w:ind w:left="2367" w:hanging="361"/>
      </w:pPr>
    </w:lvl>
    <w:lvl w:ilvl="3">
      <w:numFmt w:val="bullet"/>
      <w:lvlText w:val="•"/>
      <w:lvlJc w:val="left"/>
      <w:pPr>
        <w:ind w:left="3370" w:hanging="361"/>
      </w:pPr>
    </w:lvl>
    <w:lvl w:ilvl="4">
      <w:numFmt w:val="bullet"/>
      <w:lvlText w:val="•"/>
      <w:lvlJc w:val="left"/>
      <w:pPr>
        <w:ind w:left="4373" w:hanging="361"/>
      </w:pPr>
    </w:lvl>
    <w:lvl w:ilvl="5">
      <w:numFmt w:val="bullet"/>
      <w:lvlText w:val="•"/>
      <w:lvlJc w:val="left"/>
      <w:pPr>
        <w:ind w:left="5377" w:hanging="361"/>
      </w:pPr>
    </w:lvl>
    <w:lvl w:ilvl="6">
      <w:numFmt w:val="bullet"/>
      <w:lvlText w:val="•"/>
      <w:lvlJc w:val="left"/>
      <w:pPr>
        <w:ind w:left="6380" w:hanging="361"/>
      </w:pPr>
    </w:lvl>
    <w:lvl w:ilvl="7">
      <w:numFmt w:val="bullet"/>
      <w:lvlText w:val="•"/>
      <w:lvlJc w:val="left"/>
      <w:pPr>
        <w:ind w:left="7383" w:hanging="361"/>
      </w:pPr>
    </w:lvl>
    <w:lvl w:ilvl="8">
      <w:numFmt w:val="bullet"/>
      <w:lvlText w:val="•"/>
      <w:lvlJc w:val="left"/>
      <w:pPr>
        <w:ind w:left="8386" w:hanging="361"/>
      </w:pPr>
    </w:lvl>
  </w:abstractNum>
  <w:abstractNum w:abstractNumId="10" w15:restartNumberingAfterBreak="0">
    <w:nsid w:val="19FD4007"/>
    <w:multiLevelType w:val="multilevel"/>
    <w:tmpl w:val="9148F2AC"/>
    <w:lvl w:ilvl="0">
      <w:start w:val="1"/>
      <w:numFmt w:val="bullet"/>
      <w:pStyle w:val="ListBullet"/>
      <w:lvlText w:val=""/>
      <w:lvlJc w:val="left"/>
      <w:rPr>
        <w:rFonts w:ascii="Symbol" w:hAnsi="Symbol" w:hint="default"/>
        <w:color w:val="4472C4"/>
        <w:sz w:val="24"/>
      </w:rPr>
    </w:lvl>
    <w:lvl w:ilvl="1">
      <w:start w:val="1"/>
      <w:numFmt w:val="bullet"/>
      <w:lvlText w:val="o"/>
      <w:lvlJc w:val="left"/>
      <w:rPr>
        <w:rFonts w:ascii="Courier New" w:hAnsi="Courier New" w:cs="Times New Roman" w:hint="default"/>
        <w:color w:val="4472C4"/>
        <w:sz w:val="24"/>
      </w:rPr>
    </w:lvl>
    <w:lvl w:ilvl="2">
      <w:start w:val="1"/>
      <w:numFmt w:val="bullet"/>
      <w:lvlText w:val=""/>
      <w:lvlJc w:val="left"/>
      <w:rPr>
        <w:rFonts w:ascii="Wingdings" w:hAnsi="Wingdings" w:hint="default"/>
        <w:color w:val="4472C4"/>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Times New Roman"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7B6229A"/>
    <w:multiLevelType w:val="multilevel"/>
    <w:tmpl w:val="2C507370"/>
    <w:lvl w:ilvl="0">
      <w:numFmt w:val="bullet"/>
      <w:lvlText w:val="•"/>
      <w:lvlJc w:val="left"/>
      <w:pPr>
        <w:ind w:left="361" w:hanging="361"/>
      </w:pPr>
      <w:rPr>
        <w:rFonts w:ascii="Arial" w:eastAsia="Arial" w:hAnsi="Arial" w:cs="Arial"/>
        <w:sz w:val="20"/>
        <w:szCs w:val="20"/>
      </w:rPr>
    </w:lvl>
    <w:lvl w:ilvl="1">
      <w:numFmt w:val="bullet"/>
      <w:lvlText w:val="•"/>
      <w:lvlJc w:val="left"/>
      <w:pPr>
        <w:ind w:left="1364" w:hanging="360"/>
      </w:pPr>
    </w:lvl>
    <w:lvl w:ilvl="2">
      <w:numFmt w:val="bullet"/>
      <w:lvlText w:val="•"/>
      <w:lvlJc w:val="left"/>
      <w:pPr>
        <w:ind w:left="2367" w:hanging="361"/>
      </w:pPr>
    </w:lvl>
    <w:lvl w:ilvl="3">
      <w:numFmt w:val="bullet"/>
      <w:lvlText w:val="•"/>
      <w:lvlJc w:val="left"/>
      <w:pPr>
        <w:ind w:left="3370" w:hanging="361"/>
      </w:pPr>
    </w:lvl>
    <w:lvl w:ilvl="4">
      <w:numFmt w:val="bullet"/>
      <w:lvlText w:val="•"/>
      <w:lvlJc w:val="left"/>
      <w:pPr>
        <w:ind w:left="4373" w:hanging="361"/>
      </w:pPr>
    </w:lvl>
    <w:lvl w:ilvl="5">
      <w:numFmt w:val="bullet"/>
      <w:lvlText w:val="•"/>
      <w:lvlJc w:val="left"/>
      <w:pPr>
        <w:ind w:left="5377" w:hanging="361"/>
      </w:pPr>
    </w:lvl>
    <w:lvl w:ilvl="6">
      <w:numFmt w:val="bullet"/>
      <w:lvlText w:val="•"/>
      <w:lvlJc w:val="left"/>
      <w:pPr>
        <w:ind w:left="6380" w:hanging="361"/>
      </w:pPr>
    </w:lvl>
    <w:lvl w:ilvl="7">
      <w:numFmt w:val="bullet"/>
      <w:lvlText w:val="•"/>
      <w:lvlJc w:val="left"/>
      <w:pPr>
        <w:ind w:left="7383" w:hanging="361"/>
      </w:pPr>
    </w:lvl>
    <w:lvl w:ilvl="8">
      <w:numFmt w:val="bullet"/>
      <w:lvlText w:val="•"/>
      <w:lvlJc w:val="left"/>
      <w:pPr>
        <w:ind w:left="8386" w:hanging="361"/>
      </w:pPr>
    </w:lvl>
  </w:abstractNum>
  <w:abstractNum w:abstractNumId="12" w15:restartNumberingAfterBreak="0">
    <w:nsid w:val="29555366"/>
    <w:multiLevelType w:val="hybridMultilevel"/>
    <w:tmpl w:val="5978D0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BC77CB"/>
    <w:multiLevelType w:val="hybridMultilevel"/>
    <w:tmpl w:val="DE5E4A86"/>
    <w:lvl w:ilvl="0" w:tplc="A55EB820">
      <w:start w:val="1"/>
      <w:numFmt w:val="bullet"/>
      <w:pStyle w:val="rambullet"/>
      <w:lvlText w:val=""/>
      <w:lvlJc w:val="left"/>
      <w:pPr>
        <w:tabs>
          <w:tab w:val="num" w:pos="720"/>
        </w:tabs>
        <w:ind w:left="720" w:hanging="360"/>
      </w:pPr>
      <w:rPr>
        <w:rFonts w:ascii="Wingdings" w:hAnsi="Wingdings" w:hint="default"/>
        <w:sz w:val="16"/>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400C5EC8"/>
    <w:multiLevelType w:val="singleLevel"/>
    <w:tmpl w:val="EB0AA63C"/>
    <w:lvl w:ilvl="0">
      <w:start w:val="1"/>
      <w:numFmt w:val="bullet"/>
      <w:pStyle w:val="Style3"/>
      <w:lvlText w:val=""/>
      <w:lvlJc w:val="left"/>
      <w:pPr>
        <w:tabs>
          <w:tab w:val="num" w:pos="360"/>
        </w:tabs>
        <w:ind w:left="360" w:hanging="360"/>
      </w:pPr>
      <w:rPr>
        <w:rFonts w:ascii="Symbol" w:hAnsi="Symbol" w:hint="default"/>
        <w:sz w:val="20"/>
      </w:rPr>
    </w:lvl>
  </w:abstractNum>
  <w:abstractNum w:abstractNumId="15" w15:restartNumberingAfterBreak="0">
    <w:nsid w:val="46CA6CBF"/>
    <w:multiLevelType w:val="hybridMultilevel"/>
    <w:tmpl w:val="D234B20A"/>
    <w:lvl w:ilvl="0" w:tplc="D624C81A">
      <w:start w:val="1"/>
      <w:numFmt w:val="bullet"/>
      <w:pStyle w:val="Normal11p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55AE2FF4"/>
    <w:multiLevelType w:val="multilevel"/>
    <w:tmpl w:val="2C507370"/>
    <w:lvl w:ilvl="0">
      <w:numFmt w:val="bullet"/>
      <w:lvlText w:val="•"/>
      <w:lvlJc w:val="left"/>
      <w:pPr>
        <w:ind w:left="361" w:hanging="361"/>
      </w:pPr>
      <w:rPr>
        <w:rFonts w:ascii="Arial" w:eastAsia="Arial" w:hAnsi="Arial" w:cs="Arial"/>
        <w:sz w:val="20"/>
        <w:szCs w:val="20"/>
      </w:rPr>
    </w:lvl>
    <w:lvl w:ilvl="1">
      <w:numFmt w:val="bullet"/>
      <w:lvlText w:val="•"/>
      <w:lvlJc w:val="left"/>
      <w:pPr>
        <w:ind w:left="1364" w:hanging="360"/>
      </w:pPr>
    </w:lvl>
    <w:lvl w:ilvl="2">
      <w:numFmt w:val="bullet"/>
      <w:lvlText w:val="•"/>
      <w:lvlJc w:val="left"/>
      <w:pPr>
        <w:ind w:left="2367" w:hanging="361"/>
      </w:pPr>
    </w:lvl>
    <w:lvl w:ilvl="3">
      <w:numFmt w:val="bullet"/>
      <w:lvlText w:val="•"/>
      <w:lvlJc w:val="left"/>
      <w:pPr>
        <w:ind w:left="3370" w:hanging="361"/>
      </w:pPr>
    </w:lvl>
    <w:lvl w:ilvl="4">
      <w:numFmt w:val="bullet"/>
      <w:lvlText w:val="•"/>
      <w:lvlJc w:val="left"/>
      <w:pPr>
        <w:ind w:left="4373" w:hanging="361"/>
      </w:pPr>
    </w:lvl>
    <w:lvl w:ilvl="5">
      <w:numFmt w:val="bullet"/>
      <w:lvlText w:val="•"/>
      <w:lvlJc w:val="left"/>
      <w:pPr>
        <w:ind w:left="5377" w:hanging="361"/>
      </w:pPr>
    </w:lvl>
    <w:lvl w:ilvl="6">
      <w:numFmt w:val="bullet"/>
      <w:lvlText w:val="•"/>
      <w:lvlJc w:val="left"/>
      <w:pPr>
        <w:ind w:left="6380" w:hanging="361"/>
      </w:pPr>
    </w:lvl>
    <w:lvl w:ilvl="7">
      <w:numFmt w:val="bullet"/>
      <w:lvlText w:val="•"/>
      <w:lvlJc w:val="left"/>
      <w:pPr>
        <w:ind w:left="7383" w:hanging="361"/>
      </w:pPr>
    </w:lvl>
    <w:lvl w:ilvl="8">
      <w:numFmt w:val="bullet"/>
      <w:lvlText w:val="•"/>
      <w:lvlJc w:val="left"/>
      <w:pPr>
        <w:ind w:left="8386" w:hanging="361"/>
      </w:pPr>
    </w:lvl>
  </w:abstractNum>
  <w:abstractNum w:abstractNumId="17" w15:restartNumberingAfterBreak="0">
    <w:nsid w:val="6634203A"/>
    <w:multiLevelType w:val="hybridMultilevel"/>
    <w:tmpl w:val="0D26E3CC"/>
    <w:lvl w:ilvl="0" w:tplc="A39E7AF2">
      <w:start w:val="1"/>
      <w:numFmt w:val="bullet"/>
      <w:pStyle w:val="TechBullets"/>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1BD2A13"/>
    <w:multiLevelType w:val="singleLevel"/>
    <w:tmpl w:val="5BAEAD04"/>
    <w:lvl w:ilvl="0">
      <w:start w:val="1"/>
      <w:numFmt w:val="bullet"/>
      <w:pStyle w:val="NormalBullet"/>
      <w:lvlText w:val=""/>
      <w:lvlJc w:val="left"/>
      <w:pPr>
        <w:tabs>
          <w:tab w:val="num" w:pos="1224"/>
        </w:tabs>
        <w:ind w:left="1224" w:hanging="360"/>
      </w:pPr>
      <w:rPr>
        <w:rFonts w:ascii="Symbol" w:hAnsi="Symbol" w:cs="Symbol" w:hint="default"/>
        <w:sz w:val="16"/>
        <w:szCs w:val="16"/>
      </w:rPr>
    </w:lvl>
  </w:abstractNum>
  <w:abstractNum w:abstractNumId="19" w15:restartNumberingAfterBreak="0">
    <w:nsid w:val="76C06AD9"/>
    <w:multiLevelType w:val="hybridMultilevel"/>
    <w:tmpl w:val="AF144518"/>
    <w:lvl w:ilvl="0" w:tplc="915A9760">
      <w:start w:val="1"/>
      <w:numFmt w:val="bullet"/>
      <w:pStyle w:val="BulletedLis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59161870">
    <w:abstractNumId w:val="14"/>
  </w:num>
  <w:num w:numId="2" w16cid:durableId="1444378320">
    <w:abstractNumId w:val="19"/>
  </w:num>
  <w:num w:numId="3" w16cid:durableId="1640070008">
    <w:abstractNumId w:val="18"/>
  </w:num>
  <w:num w:numId="4" w16cid:durableId="209072346">
    <w:abstractNumId w:val="17"/>
  </w:num>
  <w:num w:numId="5" w16cid:durableId="1345982764">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605150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9716709">
    <w:abstractNumId w:val="10"/>
  </w:num>
  <w:num w:numId="8" w16cid:durableId="1226919227">
    <w:abstractNumId w:val="12"/>
  </w:num>
  <w:num w:numId="9" w16cid:durableId="332143241">
    <w:abstractNumId w:val="11"/>
  </w:num>
  <w:num w:numId="10" w16cid:durableId="286934254">
    <w:abstractNumId w:val="16"/>
  </w:num>
  <w:num w:numId="11" w16cid:durableId="439179939">
    <w:abstractNumId w:val="9"/>
  </w:num>
  <w:num w:numId="12" w16cid:durableId="982924428">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EE5"/>
    <w:rsid w:val="000058B0"/>
    <w:rsid w:val="0002281C"/>
    <w:rsid w:val="00022929"/>
    <w:rsid w:val="00036850"/>
    <w:rsid w:val="00041DC1"/>
    <w:rsid w:val="00042EBD"/>
    <w:rsid w:val="00044667"/>
    <w:rsid w:val="00046764"/>
    <w:rsid w:val="00055F20"/>
    <w:rsid w:val="00087A9A"/>
    <w:rsid w:val="00090505"/>
    <w:rsid w:val="00093B8F"/>
    <w:rsid w:val="000A1FF6"/>
    <w:rsid w:val="000A239B"/>
    <w:rsid w:val="000B2D58"/>
    <w:rsid w:val="000D2A78"/>
    <w:rsid w:val="000D31E8"/>
    <w:rsid w:val="000E5143"/>
    <w:rsid w:val="000E5B57"/>
    <w:rsid w:val="0010054D"/>
    <w:rsid w:val="00101DD9"/>
    <w:rsid w:val="00134F01"/>
    <w:rsid w:val="00140709"/>
    <w:rsid w:val="00160859"/>
    <w:rsid w:val="00171608"/>
    <w:rsid w:val="00182B7B"/>
    <w:rsid w:val="001876E6"/>
    <w:rsid w:val="00192867"/>
    <w:rsid w:val="001A3DB9"/>
    <w:rsid w:val="001A3E88"/>
    <w:rsid w:val="001A5F22"/>
    <w:rsid w:val="001B0B8B"/>
    <w:rsid w:val="001B2265"/>
    <w:rsid w:val="001B5201"/>
    <w:rsid w:val="001B751D"/>
    <w:rsid w:val="001B7C03"/>
    <w:rsid w:val="001C2F96"/>
    <w:rsid w:val="001D1754"/>
    <w:rsid w:val="001D757B"/>
    <w:rsid w:val="001E0FE2"/>
    <w:rsid w:val="00210BCB"/>
    <w:rsid w:val="0022448D"/>
    <w:rsid w:val="002313D7"/>
    <w:rsid w:val="002337C3"/>
    <w:rsid w:val="00237C09"/>
    <w:rsid w:val="002500A7"/>
    <w:rsid w:val="002839F2"/>
    <w:rsid w:val="00287C00"/>
    <w:rsid w:val="00294600"/>
    <w:rsid w:val="00296CB0"/>
    <w:rsid w:val="002B25E4"/>
    <w:rsid w:val="002B5F87"/>
    <w:rsid w:val="002C491F"/>
    <w:rsid w:val="002D692D"/>
    <w:rsid w:val="002D7CA1"/>
    <w:rsid w:val="002E4F7D"/>
    <w:rsid w:val="002F2BB5"/>
    <w:rsid w:val="00316B6F"/>
    <w:rsid w:val="0032727F"/>
    <w:rsid w:val="00327A76"/>
    <w:rsid w:val="00327C2F"/>
    <w:rsid w:val="003308FB"/>
    <w:rsid w:val="00334CC7"/>
    <w:rsid w:val="00352A28"/>
    <w:rsid w:val="00360379"/>
    <w:rsid w:val="00362D23"/>
    <w:rsid w:val="00371CC0"/>
    <w:rsid w:val="00371E8B"/>
    <w:rsid w:val="00382486"/>
    <w:rsid w:val="00386170"/>
    <w:rsid w:val="0039204D"/>
    <w:rsid w:val="00396781"/>
    <w:rsid w:val="00396BDA"/>
    <w:rsid w:val="003E2514"/>
    <w:rsid w:val="003F2075"/>
    <w:rsid w:val="00400F81"/>
    <w:rsid w:val="0040293B"/>
    <w:rsid w:val="00405FA3"/>
    <w:rsid w:val="004124A6"/>
    <w:rsid w:val="00434B66"/>
    <w:rsid w:val="004400A2"/>
    <w:rsid w:val="00443F52"/>
    <w:rsid w:val="004472A0"/>
    <w:rsid w:val="0044773A"/>
    <w:rsid w:val="00447918"/>
    <w:rsid w:val="0046032B"/>
    <w:rsid w:val="00461477"/>
    <w:rsid w:val="00461EE5"/>
    <w:rsid w:val="00461F1F"/>
    <w:rsid w:val="00465C6E"/>
    <w:rsid w:val="00467264"/>
    <w:rsid w:val="00471AF0"/>
    <w:rsid w:val="00485F2A"/>
    <w:rsid w:val="004865C1"/>
    <w:rsid w:val="00495D25"/>
    <w:rsid w:val="004C11AB"/>
    <w:rsid w:val="004C1810"/>
    <w:rsid w:val="004D3B92"/>
    <w:rsid w:val="004F1D39"/>
    <w:rsid w:val="004F55C6"/>
    <w:rsid w:val="0050052E"/>
    <w:rsid w:val="00505609"/>
    <w:rsid w:val="005142CE"/>
    <w:rsid w:val="00520930"/>
    <w:rsid w:val="00545FC2"/>
    <w:rsid w:val="00562776"/>
    <w:rsid w:val="00564C80"/>
    <w:rsid w:val="00571C52"/>
    <w:rsid w:val="00574E5D"/>
    <w:rsid w:val="00577C84"/>
    <w:rsid w:val="005875AD"/>
    <w:rsid w:val="00593A73"/>
    <w:rsid w:val="00595476"/>
    <w:rsid w:val="005A2938"/>
    <w:rsid w:val="005A5533"/>
    <w:rsid w:val="005A5CE8"/>
    <w:rsid w:val="005B6973"/>
    <w:rsid w:val="005C3385"/>
    <w:rsid w:val="005C397C"/>
    <w:rsid w:val="005C7E81"/>
    <w:rsid w:val="005D2BC0"/>
    <w:rsid w:val="005E54BC"/>
    <w:rsid w:val="005E5FC8"/>
    <w:rsid w:val="005F0381"/>
    <w:rsid w:val="005F18A6"/>
    <w:rsid w:val="00614B89"/>
    <w:rsid w:val="00617C49"/>
    <w:rsid w:val="006267EB"/>
    <w:rsid w:val="00631A2C"/>
    <w:rsid w:val="00642188"/>
    <w:rsid w:val="00651F6B"/>
    <w:rsid w:val="00657049"/>
    <w:rsid w:val="006748F1"/>
    <w:rsid w:val="00674C78"/>
    <w:rsid w:val="00685328"/>
    <w:rsid w:val="006A18D7"/>
    <w:rsid w:val="006A4403"/>
    <w:rsid w:val="006B1D9F"/>
    <w:rsid w:val="006B2CA5"/>
    <w:rsid w:val="006D2994"/>
    <w:rsid w:val="006D2BC5"/>
    <w:rsid w:val="006D3B9C"/>
    <w:rsid w:val="006E36D6"/>
    <w:rsid w:val="006E4BA9"/>
    <w:rsid w:val="006F190B"/>
    <w:rsid w:val="00706129"/>
    <w:rsid w:val="00706A2C"/>
    <w:rsid w:val="00732D62"/>
    <w:rsid w:val="007370D9"/>
    <w:rsid w:val="007425B5"/>
    <w:rsid w:val="00747F5D"/>
    <w:rsid w:val="007532A8"/>
    <w:rsid w:val="00754433"/>
    <w:rsid w:val="00756851"/>
    <w:rsid w:val="00767E94"/>
    <w:rsid w:val="00774260"/>
    <w:rsid w:val="007879DE"/>
    <w:rsid w:val="00791937"/>
    <w:rsid w:val="007A52B4"/>
    <w:rsid w:val="007A5CA7"/>
    <w:rsid w:val="007B385F"/>
    <w:rsid w:val="007C5655"/>
    <w:rsid w:val="007D0B52"/>
    <w:rsid w:val="007E1690"/>
    <w:rsid w:val="007F1A53"/>
    <w:rsid w:val="007F6766"/>
    <w:rsid w:val="00801B72"/>
    <w:rsid w:val="00806A19"/>
    <w:rsid w:val="00814F21"/>
    <w:rsid w:val="00833A66"/>
    <w:rsid w:val="0084283E"/>
    <w:rsid w:val="008452AB"/>
    <w:rsid w:val="008636FE"/>
    <w:rsid w:val="00864ED9"/>
    <w:rsid w:val="00865817"/>
    <w:rsid w:val="00876793"/>
    <w:rsid w:val="0088554A"/>
    <w:rsid w:val="008965B7"/>
    <w:rsid w:val="00896935"/>
    <w:rsid w:val="00897773"/>
    <w:rsid w:val="008A343E"/>
    <w:rsid w:val="008B02B7"/>
    <w:rsid w:val="008D3F39"/>
    <w:rsid w:val="008D45A2"/>
    <w:rsid w:val="008E7D9D"/>
    <w:rsid w:val="008F5E67"/>
    <w:rsid w:val="009000F6"/>
    <w:rsid w:val="009119CB"/>
    <w:rsid w:val="00930A79"/>
    <w:rsid w:val="00936FFB"/>
    <w:rsid w:val="009416D7"/>
    <w:rsid w:val="00950385"/>
    <w:rsid w:val="00961B48"/>
    <w:rsid w:val="00963BFD"/>
    <w:rsid w:val="00974DF8"/>
    <w:rsid w:val="0097770F"/>
    <w:rsid w:val="009954B8"/>
    <w:rsid w:val="009C65DC"/>
    <w:rsid w:val="009D09E4"/>
    <w:rsid w:val="009D2117"/>
    <w:rsid w:val="009E1DDA"/>
    <w:rsid w:val="009F0069"/>
    <w:rsid w:val="00A00A3B"/>
    <w:rsid w:val="00A14B25"/>
    <w:rsid w:val="00A16AD5"/>
    <w:rsid w:val="00A31BFC"/>
    <w:rsid w:val="00A32ABB"/>
    <w:rsid w:val="00A33943"/>
    <w:rsid w:val="00A52E25"/>
    <w:rsid w:val="00A5460A"/>
    <w:rsid w:val="00A650C5"/>
    <w:rsid w:val="00A65E0E"/>
    <w:rsid w:val="00A663BB"/>
    <w:rsid w:val="00A70F1B"/>
    <w:rsid w:val="00A72B76"/>
    <w:rsid w:val="00A74D09"/>
    <w:rsid w:val="00A74D63"/>
    <w:rsid w:val="00A868BC"/>
    <w:rsid w:val="00A9032D"/>
    <w:rsid w:val="00A92250"/>
    <w:rsid w:val="00A92E48"/>
    <w:rsid w:val="00A93803"/>
    <w:rsid w:val="00AA6E62"/>
    <w:rsid w:val="00AB2474"/>
    <w:rsid w:val="00AC5036"/>
    <w:rsid w:val="00AC7BE0"/>
    <w:rsid w:val="00AD1EBC"/>
    <w:rsid w:val="00AE1287"/>
    <w:rsid w:val="00AF0F20"/>
    <w:rsid w:val="00B04F22"/>
    <w:rsid w:val="00B15BDD"/>
    <w:rsid w:val="00B16DFA"/>
    <w:rsid w:val="00B30B1D"/>
    <w:rsid w:val="00B30FCD"/>
    <w:rsid w:val="00B32C83"/>
    <w:rsid w:val="00B34320"/>
    <w:rsid w:val="00B47C58"/>
    <w:rsid w:val="00B57AB8"/>
    <w:rsid w:val="00B83173"/>
    <w:rsid w:val="00B859F0"/>
    <w:rsid w:val="00B915A2"/>
    <w:rsid w:val="00B95649"/>
    <w:rsid w:val="00BA1CE0"/>
    <w:rsid w:val="00BB6493"/>
    <w:rsid w:val="00BC16C4"/>
    <w:rsid w:val="00C26010"/>
    <w:rsid w:val="00C34110"/>
    <w:rsid w:val="00C40DB4"/>
    <w:rsid w:val="00C44572"/>
    <w:rsid w:val="00C46280"/>
    <w:rsid w:val="00C5220B"/>
    <w:rsid w:val="00C52AB9"/>
    <w:rsid w:val="00C61E97"/>
    <w:rsid w:val="00C638AD"/>
    <w:rsid w:val="00C75533"/>
    <w:rsid w:val="00C91095"/>
    <w:rsid w:val="00C91CF7"/>
    <w:rsid w:val="00CA7214"/>
    <w:rsid w:val="00CA7F05"/>
    <w:rsid w:val="00CC1E98"/>
    <w:rsid w:val="00CD4875"/>
    <w:rsid w:val="00CF1C0A"/>
    <w:rsid w:val="00CF416F"/>
    <w:rsid w:val="00D10C97"/>
    <w:rsid w:val="00D11221"/>
    <w:rsid w:val="00D31188"/>
    <w:rsid w:val="00D37414"/>
    <w:rsid w:val="00D37428"/>
    <w:rsid w:val="00D530F7"/>
    <w:rsid w:val="00D83C6F"/>
    <w:rsid w:val="00D93F9D"/>
    <w:rsid w:val="00D97DAA"/>
    <w:rsid w:val="00DA3DC6"/>
    <w:rsid w:val="00DA4127"/>
    <w:rsid w:val="00DC3850"/>
    <w:rsid w:val="00DD19AC"/>
    <w:rsid w:val="00E11D6F"/>
    <w:rsid w:val="00E155CF"/>
    <w:rsid w:val="00E17C9D"/>
    <w:rsid w:val="00E17F42"/>
    <w:rsid w:val="00E20EF7"/>
    <w:rsid w:val="00E2348A"/>
    <w:rsid w:val="00E2698C"/>
    <w:rsid w:val="00E32971"/>
    <w:rsid w:val="00E36332"/>
    <w:rsid w:val="00E609EF"/>
    <w:rsid w:val="00E67802"/>
    <w:rsid w:val="00E81AA6"/>
    <w:rsid w:val="00E85059"/>
    <w:rsid w:val="00E94D50"/>
    <w:rsid w:val="00EA6162"/>
    <w:rsid w:val="00EA61F0"/>
    <w:rsid w:val="00EB1F04"/>
    <w:rsid w:val="00ED4915"/>
    <w:rsid w:val="00F042CD"/>
    <w:rsid w:val="00F13FB0"/>
    <w:rsid w:val="00F14182"/>
    <w:rsid w:val="00F14FD8"/>
    <w:rsid w:val="00F22933"/>
    <w:rsid w:val="00F22E51"/>
    <w:rsid w:val="00F23BDC"/>
    <w:rsid w:val="00F27EAE"/>
    <w:rsid w:val="00F40F12"/>
    <w:rsid w:val="00F42728"/>
    <w:rsid w:val="00F719C3"/>
    <w:rsid w:val="00F75B79"/>
    <w:rsid w:val="00F76573"/>
    <w:rsid w:val="00F90D8A"/>
    <w:rsid w:val="00F963DC"/>
    <w:rsid w:val="00FA337E"/>
    <w:rsid w:val="00FB41D8"/>
    <w:rsid w:val="00FB6029"/>
    <w:rsid w:val="00FC268B"/>
    <w:rsid w:val="00FC7A20"/>
    <w:rsid w:val="00FD39DB"/>
    <w:rsid w:val="00FD5B11"/>
    <w:rsid w:val="00FD79BD"/>
    <w:rsid w:val="00FE4E59"/>
    <w:rsid w:val="00FF1121"/>
    <w:rsid w:val="00FF3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7CC7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D62"/>
  </w:style>
  <w:style w:type="paragraph" w:styleId="Heading1">
    <w:name w:val="heading 1"/>
    <w:basedOn w:val="Normal"/>
    <w:next w:val="Normal"/>
    <w:link w:val="Heading1Char"/>
    <w:qFormat/>
    <w:rsid w:val="00732D62"/>
    <w:pPr>
      <w:keepNext/>
      <w:outlineLvl w:val="0"/>
    </w:pPr>
    <w:rPr>
      <w:b/>
    </w:rPr>
  </w:style>
  <w:style w:type="paragraph" w:styleId="Heading2">
    <w:name w:val="heading 2"/>
    <w:basedOn w:val="Normal"/>
    <w:next w:val="Normal"/>
    <w:link w:val="Heading2Char"/>
    <w:qFormat/>
    <w:rsid w:val="00732D62"/>
    <w:pPr>
      <w:keepNext/>
      <w:jc w:val="both"/>
      <w:outlineLvl w:val="1"/>
    </w:pPr>
    <w:rPr>
      <w:b/>
      <w:i/>
    </w:rPr>
  </w:style>
  <w:style w:type="paragraph" w:styleId="Heading3">
    <w:name w:val="heading 3"/>
    <w:basedOn w:val="Normal"/>
    <w:next w:val="Normal"/>
    <w:link w:val="Heading3Char"/>
    <w:qFormat/>
    <w:rsid w:val="00732D62"/>
    <w:pPr>
      <w:keepNext/>
      <w:jc w:val="center"/>
      <w:outlineLvl w:val="2"/>
    </w:pPr>
    <w:rPr>
      <w:b/>
    </w:rPr>
  </w:style>
  <w:style w:type="paragraph" w:styleId="Heading4">
    <w:name w:val="heading 4"/>
    <w:basedOn w:val="Normal"/>
    <w:next w:val="Normal"/>
    <w:link w:val="Heading4Char"/>
    <w:qFormat/>
    <w:rsid w:val="00732D62"/>
    <w:pPr>
      <w:keepNext/>
      <w:jc w:val="both"/>
      <w:outlineLvl w:val="3"/>
    </w:pPr>
    <w:rPr>
      <w:b/>
    </w:rPr>
  </w:style>
  <w:style w:type="paragraph" w:styleId="Heading5">
    <w:name w:val="heading 5"/>
    <w:basedOn w:val="Normal"/>
    <w:next w:val="Normal"/>
    <w:qFormat/>
    <w:rsid w:val="00732D62"/>
    <w:pPr>
      <w:keepNext/>
      <w:ind w:left="360" w:right="180"/>
      <w:jc w:val="both"/>
      <w:outlineLvl w:val="4"/>
    </w:pPr>
    <w:rPr>
      <w:b/>
    </w:rPr>
  </w:style>
  <w:style w:type="paragraph" w:styleId="Heading6">
    <w:name w:val="heading 6"/>
    <w:basedOn w:val="Normal"/>
    <w:next w:val="Normal"/>
    <w:qFormat/>
    <w:rsid w:val="00732D62"/>
    <w:pPr>
      <w:keepNext/>
      <w:ind w:left="540" w:right="180"/>
      <w:jc w:val="both"/>
      <w:outlineLvl w:val="5"/>
    </w:pPr>
    <w:rPr>
      <w:rFonts w:ascii="Arial" w:hAnsi="Arial"/>
      <w:b/>
      <w:sz w:val="18"/>
    </w:rPr>
  </w:style>
  <w:style w:type="paragraph" w:styleId="Heading7">
    <w:name w:val="heading 7"/>
    <w:basedOn w:val="Normal"/>
    <w:next w:val="Normal"/>
    <w:qFormat/>
    <w:rsid w:val="00732D62"/>
    <w:pPr>
      <w:keepNext/>
      <w:ind w:right="180"/>
      <w:jc w:val="both"/>
      <w:outlineLvl w:val="6"/>
    </w:pPr>
    <w:rPr>
      <w:rFonts w:ascii="Arial" w:hAnsi="Arial"/>
      <w:b/>
      <w:i/>
      <w:sz w:val="18"/>
      <w:u w:val="single"/>
    </w:rPr>
  </w:style>
  <w:style w:type="paragraph" w:styleId="Heading8">
    <w:name w:val="heading 8"/>
    <w:basedOn w:val="Normal"/>
    <w:next w:val="Normal"/>
    <w:link w:val="Heading8Char"/>
    <w:qFormat/>
    <w:rsid w:val="00732D62"/>
    <w:pPr>
      <w:keepNext/>
      <w:ind w:right="180"/>
      <w:jc w:val="both"/>
      <w:outlineLvl w:val="7"/>
    </w:pPr>
    <w:rPr>
      <w:rFonts w:ascii="Arial" w:hAnsi="Arial"/>
      <w:b/>
    </w:rPr>
  </w:style>
  <w:style w:type="paragraph" w:styleId="Heading9">
    <w:name w:val="heading 9"/>
    <w:basedOn w:val="Normal"/>
    <w:next w:val="Normal"/>
    <w:qFormat/>
    <w:rsid w:val="00732D62"/>
    <w:pPr>
      <w:keepNext/>
      <w:ind w:left="360"/>
      <w:jc w:val="both"/>
      <w:outlineLvl w:val="8"/>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4472A0"/>
    <w:rPr>
      <w:b/>
    </w:rPr>
  </w:style>
  <w:style w:type="character" w:customStyle="1" w:styleId="Heading2Char">
    <w:name w:val="Heading 2 Char"/>
    <w:link w:val="Heading2"/>
    <w:locked/>
    <w:rsid w:val="000E5B57"/>
    <w:rPr>
      <w:b/>
      <w:i/>
    </w:rPr>
  </w:style>
  <w:style w:type="character" w:customStyle="1" w:styleId="Heading3Char">
    <w:name w:val="Heading 3 Char"/>
    <w:link w:val="Heading3"/>
    <w:uiPriority w:val="99"/>
    <w:locked/>
    <w:rsid w:val="000E5B57"/>
    <w:rPr>
      <w:b/>
    </w:rPr>
  </w:style>
  <w:style w:type="character" w:customStyle="1" w:styleId="Heading8Char">
    <w:name w:val="Heading 8 Char"/>
    <w:link w:val="Heading8"/>
    <w:rsid w:val="000E5B57"/>
    <w:rPr>
      <w:rFonts w:ascii="Arial" w:hAnsi="Arial"/>
      <w:b/>
    </w:rPr>
  </w:style>
  <w:style w:type="paragraph" w:styleId="BodyText">
    <w:name w:val="Body Text"/>
    <w:basedOn w:val="Normal"/>
    <w:link w:val="BodyTextChar"/>
    <w:rsid w:val="00732D62"/>
    <w:pPr>
      <w:jc w:val="both"/>
    </w:pPr>
    <w:rPr>
      <w:b/>
    </w:rPr>
  </w:style>
  <w:style w:type="character" w:customStyle="1" w:styleId="BodyTextChar">
    <w:name w:val="Body Text Char"/>
    <w:link w:val="BodyText"/>
    <w:semiHidden/>
    <w:rsid w:val="000E5B57"/>
    <w:rPr>
      <w:b/>
    </w:rPr>
  </w:style>
  <w:style w:type="paragraph" w:styleId="BodyText2">
    <w:name w:val="Body Text 2"/>
    <w:basedOn w:val="Normal"/>
    <w:semiHidden/>
    <w:rsid w:val="00732D62"/>
    <w:pPr>
      <w:jc w:val="both"/>
    </w:pPr>
  </w:style>
  <w:style w:type="paragraph" w:styleId="FootnoteText">
    <w:name w:val="footnote text"/>
    <w:basedOn w:val="Normal"/>
    <w:semiHidden/>
    <w:rsid w:val="00732D62"/>
  </w:style>
  <w:style w:type="character" w:styleId="FootnoteReference">
    <w:name w:val="footnote reference"/>
    <w:semiHidden/>
    <w:rsid w:val="00732D62"/>
    <w:rPr>
      <w:vertAlign w:val="superscript"/>
    </w:rPr>
  </w:style>
  <w:style w:type="paragraph" w:styleId="BodyTextIndent">
    <w:name w:val="Body Text Indent"/>
    <w:basedOn w:val="Normal"/>
    <w:link w:val="BodyTextIndentChar"/>
    <w:rsid w:val="00732D62"/>
    <w:pPr>
      <w:ind w:left="360"/>
      <w:jc w:val="both"/>
    </w:pPr>
  </w:style>
  <w:style w:type="paragraph" w:styleId="BlockText">
    <w:name w:val="Block Text"/>
    <w:basedOn w:val="Normal"/>
    <w:rsid w:val="00732D62"/>
    <w:pPr>
      <w:ind w:left="-360" w:right="180"/>
      <w:jc w:val="both"/>
    </w:pPr>
    <w:rPr>
      <w:rFonts w:ascii="Arial" w:hAnsi="Arial"/>
      <w:sz w:val="18"/>
    </w:rPr>
  </w:style>
  <w:style w:type="paragraph" w:styleId="BodyText3">
    <w:name w:val="Body Text 3"/>
    <w:basedOn w:val="Normal"/>
    <w:semiHidden/>
    <w:rsid w:val="00732D62"/>
    <w:pPr>
      <w:ind w:right="180"/>
      <w:jc w:val="both"/>
    </w:pPr>
    <w:rPr>
      <w:rFonts w:ascii="Arial" w:hAnsi="Arial"/>
      <w:sz w:val="18"/>
    </w:rPr>
  </w:style>
  <w:style w:type="character" w:styleId="Hyperlink">
    <w:name w:val="Hyperlink"/>
    <w:rsid w:val="00732D62"/>
    <w:rPr>
      <w:color w:val="0000FF"/>
      <w:u w:val="single"/>
    </w:rPr>
  </w:style>
  <w:style w:type="character" w:styleId="FollowedHyperlink">
    <w:name w:val="FollowedHyperlink"/>
    <w:rsid w:val="00732D62"/>
    <w:rPr>
      <w:color w:val="800080"/>
      <w:u w:val="single"/>
    </w:rPr>
  </w:style>
  <w:style w:type="paragraph" w:styleId="Footer">
    <w:name w:val="footer"/>
    <w:basedOn w:val="Normal"/>
    <w:link w:val="FooterChar"/>
    <w:uiPriority w:val="99"/>
    <w:rsid w:val="00732D62"/>
    <w:pPr>
      <w:tabs>
        <w:tab w:val="center" w:pos="4320"/>
        <w:tab w:val="right" w:pos="8640"/>
      </w:tabs>
    </w:pPr>
  </w:style>
  <w:style w:type="character" w:customStyle="1" w:styleId="FooterChar">
    <w:name w:val="Footer Char"/>
    <w:basedOn w:val="DefaultParagraphFont"/>
    <w:link w:val="Footer"/>
    <w:uiPriority w:val="99"/>
    <w:rsid w:val="006E4BA9"/>
  </w:style>
  <w:style w:type="character" w:styleId="PageNumber">
    <w:name w:val="page number"/>
    <w:basedOn w:val="DefaultParagraphFont"/>
    <w:semiHidden/>
    <w:rsid w:val="00732D62"/>
  </w:style>
  <w:style w:type="paragraph" w:styleId="BodyTextIndent2">
    <w:name w:val="Body Text Indent 2"/>
    <w:basedOn w:val="Normal"/>
    <w:link w:val="BodyTextIndent2Char"/>
    <w:rsid w:val="00732D62"/>
    <w:pPr>
      <w:ind w:left="270" w:hanging="270"/>
      <w:jc w:val="both"/>
    </w:pPr>
    <w:rPr>
      <w:rFonts w:ascii="Arial" w:hAnsi="Arial"/>
    </w:rPr>
  </w:style>
  <w:style w:type="paragraph" w:styleId="Header">
    <w:name w:val="header"/>
    <w:basedOn w:val="Normal"/>
    <w:link w:val="HeaderChar"/>
    <w:uiPriority w:val="99"/>
    <w:rsid w:val="00732D62"/>
    <w:pPr>
      <w:tabs>
        <w:tab w:val="center" w:pos="4320"/>
        <w:tab w:val="right" w:pos="8640"/>
      </w:tabs>
    </w:pPr>
  </w:style>
  <w:style w:type="character" w:customStyle="1" w:styleId="HeaderChar">
    <w:name w:val="Header Char"/>
    <w:basedOn w:val="DefaultParagraphFont"/>
    <w:link w:val="Header"/>
    <w:uiPriority w:val="99"/>
    <w:rsid w:val="00C26010"/>
  </w:style>
  <w:style w:type="paragraph" w:customStyle="1" w:styleId="Style3">
    <w:name w:val="Style3"/>
    <w:basedOn w:val="Normal"/>
    <w:rsid w:val="00732D62"/>
    <w:pPr>
      <w:numPr>
        <w:numId w:val="1"/>
      </w:numPr>
    </w:pPr>
  </w:style>
  <w:style w:type="character" w:customStyle="1" w:styleId="EmailStyle29">
    <w:name w:val="EmailStyle29"/>
    <w:semiHidden/>
    <w:rsid w:val="00732D62"/>
    <w:rPr>
      <w:rFonts w:ascii="Arial" w:hAnsi="Arial" w:cs="Arial" w:hint="default"/>
      <w:b w:val="0"/>
      <w:bCs w:val="0"/>
      <w:i w:val="0"/>
      <w:iCs w:val="0"/>
      <w:strike w:val="0"/>
      <w:dstrike w:val="0"/>
      <w:color w:val="auto"/>
      <w:sz w:val="22"/>
      <w:szCs w:val="22"/>
      <w:u w:val="none"/>
      <w:effect w:val="none"/>
    </w:rPr>
  </w:style>
  <w:style w:type="paragraph" w:customStyle="1" w:styleId="PaperWork">
    <w:name w:val="PaperWork"/>
    <w:basedOn w:val="Normal"/>
    <w:rsid w:val="00732D62"/>
    <w:rPr>
      <w:rFonts w:ascii="Arial" w:hAnsi="Arial"/>
      <w:szCs w:val="24"/>
    </w:rPr>
  </w:style>
  <w:style w:type="paragraph" w:styleId="BodyTextIndent3">
    <w:name w:val="Body Text Indent 3"/>
    <w:basedOn w:val="Normal"/>
    <w:semiHidden/>
    <w:rsid w:val="00732D62"/>
    <w:pPr>
      <w:ind w:left="-720"/>
      <w:jc w:val="both"/>
    </w:pPr>
  </w:style>
  <w:style w:type="paragraph" w:styleId="Title">
    <w:name w:val="Title"/>
    <w:basedOn w:val="Normal"/>
    <w:next w:val="Subtitle"/>
    <w:link w:val="TitleChar"/>
    <w:uiPriority w:val="10"/>
    <w:qFormat/>
    <w:rsid w:val="00732D62"/>
    <w:pPr>
      <w:suppressAutoHyphens/>
      <w:jc w:val="center"/>
    </w:pPr>
    <w:rPr>
      <w:b/>
      <w:bCs/>
      <w:sz w:val="24"/>
      <w:szCs w:val="24"/>
      <w:lang w:eastAsia="ar-SA"/>
    </w:rPr>
  </w:style>
  <w:style w:type="paragraph" w:styleId="Subtitle">
    <w:name w:val="Subtitle"/>
    <w:basedOn w:val="Normal"/>
    <w:qFormat/>
    <w:rsid w:val="00732D62"/>
    <w:pPr>
      <w:spacing w:after="60"/>
      <w:jc w:val="center"/>
      <w:outlineLvl w:val="1"/>
    </w:pPr>
    <w:rPr>
      <w:rFonts w:ascii="Arial" w:hAnsi="Arial" w:cs="Arial"/>
      <w:sz w:val="24"/>
      <w:szCs w:val="24"/>
    </w:rPr>
  </w:style>
  <w:style w:type="character" w:customStyle="1" w:styleId="TitleChar">
    <w:name w:val="Title Char"/>
    <w:link w:val="Title"/>
    <w:uiPriority w:val="10"/>
    <w:qFormat/>
    <w:rsid w:val="00465C6E"/>
    <w:rPr>
      <w:b/>
      <w:bCs/>
      <w:sz w:val="24"/>
      <w:szCs w:val="24"/>
      <w:lang w:eastAsia="ar-SA"/>
    </w:rPr>
  </w:style>
  <w:style w:type="character" w:customStyle="1" w:styleId="small1">
    <w:name w:val="small1"/>
    <w:rsid w:val="00732D62"/>
    <w:rPr>
      <w:rFonts w:ascii="Verdana" w:hAnsi="Verdana"/>
      <w:i w:val="0"/>
      <w:iCs w:val="0"/>
      <w:sz w:val="16"/>
      <w:szCs w:val="16"/>
    </w:rPr>
  </w:style>
  <w:style w:type="paragraph" w:customStyle="1" w:styleId="YourName">
    <w:name w:val="Your Name"/>
    <w:basedOn w:val="Normal"/>
    <w:rsid w:val="00732D62"/>
    <w:pPr>
      <w:spacing w:before="200" w:after="40" w:line="220" w:lineRule="atLeast"/>
      <w:jc w:val="center"/>
    </w:pPr>
    <w:rPr>
      <w:rFonts w:ascii="Tahoma" w:hAnsi="Tahoma"/>
      <w:b/>
      <w:spacing w:val="10"/>
      <w:sz w:val="44"/>
      <w:szCs w:val="48"/>
    </w:rPr>
  </w:style>
  <w:style w:type="paragraph" w:customStyle="1" w:styleId="BodyText1">
    <w:name w:val="Body Text 1"/>
    <w:basedOn w:val="Normal"/>
    <w:rsid w:val="00732D62"/>
    <w:pPr>
      <w:tabs>
        <w:tab w:val="left" w:pos="2160"/>
        <w:tab w:val="right" w:pos="6480"/>
      </w:tabs>
      <w:spacing w:before="240" w:after="40" w:line="220" w:lineRule="atLeast"/>
    </w:pPr>
    <w:rPr>
      <w:sz w:val="22"/>
    </w:rPr>
  </w:style>
  <w:style w:type="paragraph" w:customStyle="1" w:styleId="BulletedList">
    <w:name w:val="Bulleted List"/>
    <w:next w:val="Normal"/>
    <w:rsid w:val="00732D62"/>
    <w:pPr>
      <w:numPr>
        <w:numId w:val="2"/>
      </w:numPr>
    </w:pPr>
    <w:rPr>
      <w:spacing w:val="-5"/>
      <w:sz w:val="22"/>
    </w:rPr>
  </w:style>
  <w:style w:type="paragraph" w:styleId="BalloonText">
    <w:name w:val="Balloon Text"/>
    <w:basedOn w:val="Normal"/>
    <w:link w:val="BalloonTextChar"/>
    <w:semiHidden/>
    <w:unhideWhenUsed/>
    <w:rsid w:val="00C26010"/>
    <w:rPr>
      <w:rFonts w:ascii="Tahoma" w:hAnsi="Tahoma" w:cs="Tahoma"/>
      <w:sz w:val="16"/>
      <w:szCs w:val="16"/>
    </w:rPr>
  </w:style>
  <w:style w:type="character" w:customStyle="1" w:styleId="BalloonTextChar">
    <w:name w:val="Balloon Text Char"/>
    <w:link w:val="BalloonText"/>
    <w:uiPriority w:val="99"/>
    <w:semiHidden/>
    <w:rsid w:val="00C26010"/>
    <w:rPr>
      <w:rFonts w:ascii="Tahoma" w:hAnsi="Tahoma" w:cs="Tahoma"/>
      <w:sz w:val="16"/>
      <w:szCs w:val="16"/>
    </w:rPr>
  </w:style>
  <w:style w:type="paragraph" w:styleId="NoSpacing">
    <w:name w:val="No Spacing"/>
    <w:basedOn w:val="Normal"/>
    <w:qFormat/>
    <w:rsid w:val="00C26010"/>
    <w:rPr>
      <w:rFonts w:ascii="Calibri" w:eastAsia="Calibri" w:hAnsi="Calibri"/>
      <w:sz w:val="22"/>
      <w:szCs w:val="22"/>
    </w:rPr>
  </w:style>
  <w:style w:type="paragraph" w:styleId="ListParagraph">
    <w:name w:val="List Paragraph"/>
    <w:basedOn w:val="Normal"/>
    <w:link w:val="ListParagraphChar"/>
    <w:uiPriority w:val="34"/>
    <w:qFormat/>
    <w:rsid w:val="009119CB"/>
    <w:pPr>
      <w:spacing w:after="200" w:line="276" w:lineRule="auto"/>
      <w:ind w:left="720"/>
      <w:contextualSpacing/>
    </w:pPr>
    <w:rPr>
      <w:rFonts w:ascii="Calibri" w:eastAsia="Calibri" w:hAnsi="Calibri"/>
      <w:sz w:val="22"/>
      <w:szCs w:val="22"/>
    </w:rPr>
  </w:style>
  <w:style w:type="paragraph" w:customStyle="1" w:styleId="ecxmsonormal">
    <w:name w:val="ecxmsonormal"/>
    <w:basedOn w:val="Normal"/>
    <w:rsid w:val="009F0069"/>
    <w:pPr>
      <w:spacing w:after="324"/>
    </w:pPr>
    <w:rPr>
      <w:sz w:val="24"/>
      <w:szCs w:val="24"/>
    </w:rPr>
  </w:style>
  <w:style w:type="paragraph" w:customStyle="1" w:styleId="body0020text00203">
    <w:name w:val="body_0020text_00203"/>
    <w:basedOn w:val="Normal"/>
    <w:rsid w:val="00CA7F05"/>
    <w:pPr>
      <w:spacing w:before="100" w:beforeAutospacing="1" w:after="100" w:afterAutospacing="1"/>
    </w:pPr>
    <w:rPr>
      <w:sz w:val="24"/>
      <w:szCs w:val="24"/>
    </w:rPr>
  </w:style>
  <w:style w:type="character" w:customStyle="1" w:styleId="body0020text00203char">
    <w:name w:val="body_0020text_00203__char"/>
    <w:basedOn w:val="DefaultParagraphFont"/>
    <w:rsid w:val="00CA7F05"/>
  </w:style>
  <w:style w:type="character" w:customStyle="1" w:styleId="normalchar">
    <w:name w:val="normal__char"/>
    <w:basedOn w:val="DefaultParagraphFont"/>
    <w:rsid w:val="00CA7F05"/>
  </w:style>
  <w:style w:type="character" w:customStyle="1" w:styleId="heading00203char">
    <w:name w:val="heading_00203__char"/>
    <w:basedOn w:val="DefaultParagraphFont"/>
    <w:rsid w:val="00CA7F05"/>
  </w:style>
  <w:style w:type="paragraph" w:customStyle="1" w:styleId="Normal1">
    <w:name w:val="Normal1"/>
    <w:basedOn w:val="Normal"/>
    <w:rsid w:val="00CA7F05"/>
    <w:pPr>
      <w:spacing w:before="100" w:beforeAutospacing="1" w:after="100" w:afterAutospacing="1"/>
    </w:pPr>
    <w:rPr>
      <w:sz w:val="24"/>
      <w:szCs w:val="24"/>
    </w:rPr>
  </w:style>
  <w:style w:type="paragraph" w:styleId="HTMLPreformatted">
    <w:name w:val="HTML Preformatted"/>
    <w:basedOn w:val="Normal"/>
    <w:link w:val="HTMLPreformattedChar"/>
    <w:unhideWhenUsed/>
    <w:rsid w:val="00465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customStyle="1" w:styleId="HTMLPreformattedChar">
    <w:name w:val="HTML Preformatted Char"/>
    <w:link w:val="HTMLPreformatted"/>
    <w:semiHidden/>
    <w:rsid w:val="00465C6E"/>
    <w:rPr>
      <w:rFonts w:ascii="Courier New" w:eastAsia="Courier New" w:hAnsi="Courier New" w:cs="Courier New"/>
    </w:rPr>
  </w:style>
  <w:style w:type="paragraph" w:styleId="NormalWeb">
    <w:name w:val="Normal (Web)"/>
    <w:basedOn w:val="Normal"/>
    <w:uiPriority w:val="99"/>
    <w:semiHidden/>
    <w:unhideWhenUsed/>
    <w:qFormat/>
    <w:rsid w:val="001876E6"/>
    <w:pPr>
      <w:spacing w:before="100" w:beforeAutospacing="1" w:after="100" w:afterAutospacing="1"/>
    </w:pPr>
    <w:rPr>
      <w:sz w:val="24"/>
      <w:szCs w:val="24"/>
    </w:rPr>
  </w:style>
  <w:style w:type="paragraph" w:styleId="PlainText">
    <w:name w:val="Plain Text"/>
    <w:basedOn w:val="Normal"/>
    <w:link w:val="PlainTextChar"/>
    <w:uiPriority w:val="99"/>
    <w:unhideWhenUsed/>
    <w:rsid w:val="001876E6"/>
    <w:rPr>
      <w:rFonts w:ascii="Courier New" w:hAnsi="Courier New"/>
    </w:rPr>
  </w:style>
  <w:style w:type="character" w:customStyle="1" w:styleId="PlainTextChar">
    <w:name w:val="Plain Text Char"/>
    <w:link w:val="PlainText"/>
    <w:uiPriority w:val="99"/>
    <w:rsid w:val="001876E6"/>
    <w:rPr>
      <w:rFonts w:ascii="Courier New" w:hAnsi="Courier New"/>
    </w:rPr>
  </w:style>
  <w:style w:type="paragraph" w:customStyle="1" w:styleId="TableContents">
    <w:name w:val="Table Contents"/>
    <w:basedOn w:val="BodyText"/>
    <w:rsid w:val="00930A79"/>
    <w:pPr>
      <w:widowControl w:val="0"/>
      <w:suppressAutoHyphens/>
      <w:jc w:val="left"/>
    </w:pPr>
    <w:rPr>
      <w:b w:val="0"/>
      <w:sz w:val="24"/>
      <w:szCs w:val="24"/>
    </w:rPr>
  </w:style>
  <w:style w:type="character" w:customStyle="1" w:styleId="apple-style-span">
    <w:name w:val="apple-style-span"/>
    <w:basedOn w:val="DefaultParagraphFont"/>
    <w:rsid w:val="00930A79"/>
  </w:style>
  <w:style w:type="paragraph" w:customStyle="1" w:styleId="NormalBullet">
    <w:name w:val="Normal Bullet"/>
    <w:basedOn w:val="Normal"/>
    <w:uiPriority w:val="99"/>
    <w:rsid w:val="006E4BA9"/>
    <w:pPr>
      <w:numPr>
        <w:numId w:val="3"/>
      </w:numPr>
    </w:pPr>
    <w:rPr>
      <w:sz w:val="24"/>
      <w:szCs w:val="24"/>
    </w:rPr>
  </w:style>
  <w:style w:type="paragraph" w:customStyle="1" w:styleId="Style-1">
    <w:name w:val="Style-1"/>
    <w:rsid w:val="005142CE"/>
  </w:style>
  <w:style w:type="paragraph" w:customStyle="1" w:styleId="Style-2">
    <w:name w:val="Style-2"/>
    <w:rsid w:val="005142CE"/>
  </w:style>
  <w:style w:type="paragraph" w:customStyle="1" w:styleId="Style-3">
    <w:name w:val="Style-3"/>
    <w:rsid w:val="005142CE"/>
  </w:style>
  <w:style w:type="paragraph" w:customStyle="1" w:styleId="Style-4">
    <w:name w:val="Style-4"/>
    <w:rsid w:val="005142CE"/>
  </w:style>
  <w:style w:type="paragraph" w:customStyle="1" w:styleId="Style-5">
    <w:name w:val="Style-5"/>
    <w:rsid w:val="005142CE"/>
  </w:style>
  <w:style w:type="paragraph" w:customStyle="1" w:styleId="ListStyle">
    <w:name w:val="ListStyle"/>
    <w:rsid w:val="005142CE"/>
  </w:style>
  <w:style w:type="paragraph" w:customStyle="1" w:styleId="Style-6">
    <w:name w:val="Style-6"/>
    <w:rsid w:val="005142CE"/>
  </w:style>
  <w:style w:type="paragraph" w:customStyle="1" w:styleId="Style-9">
    <w:name w:val="Style-9"/>
    <w:rsid w:val="005142CE"/>
  </w:style>
  <w:style w:type="paragraph" w:customStyle="1" w:styleId="Style-10">
    <w:name w:val="Style-10"/>
    <w:rsid w:val="005142CE"/>
  </w:style>
  <w:style w:type="paragraph" w:customStyle="1" w:styleId="Style-11">
    <w:name w:val="Style-11"/>
    <w:rsid w:val="005142CE"/>
  </w:style>
  <w:style w:type="paragraph" w:customStyle="1" w:styleId="Style-12">
    <w:name w:val="Style-12"/>
    <w:rsid w:val="005142CE"/>
  </w:style>
  <w:style w:type="character" w:styleId="Strong">
    <w:name w:val="Strong"/>
    <w:uiPriority w:val="22"/>
    <w:qFormat/>
    <w:rsid w:val="00495D25"/>
    <w:rPr>
      <w:b/>
      <w:bCs/>
    </w:rPr>
  </w:style>
  <w:style w:type="paragraph" w:customStyle="1" w:styleId="ColorfulList-Accent11">
    <w:name w:val="Colorful List - Accent 11"/>
    <w:basedOn w:val="Normal"/>
    <w:uiPriority w:val="34"/>
    <w:qFormat/>
    <w:rsid w:val="009954B8"/>
    <w:pPr>
      <w:ind w:left="720"/>
      <w:contextualSpacing/>
    </w:pPr>
    <w:rPr>
      <w:color w:val="000000"/>
      <w:sz w:val="24"/>
      <w:szCs w:val="24"/>
    </w:rPr>
  </w:style>
  <w:style w:type="character" w:customStyle="1" w:styleId="text021">
    <w:name w:val="text021"/>
    <w:rsid w:val="006A18D7"/>
    <w:rPr>
      <w:rFonts w:ascii="Verdana" w:hAnsi="Verdana" w:hint="default"/>
      <w:b w:val="0"/>
      <w:bCs w:val="0"/>
      <w:i w:val="0"/>
      <w:iCs w:val="0"/>
      <w:strike w:val="0"/>
      <w:dstrike w:val="0"/>
      <w:spacing w:val="31680"/>
      <w:sz w:val="20"/>
      <w:szCs w:val="20"/>
      <w:u w:val="none"/>
      <w:effect w:val="none"/>
    </w:rPr>
  </w:style>
  <w:style w:type="character" w:customStyle="1" w:styleId="inp-right-disabled1">
    <w:name w:val="inp-right-disabled1"/>
    <w:rsid w:val="00756851"/>
    <w:rPr>
      <w:color w:val="000000"/>
    </w:rPr>
  </w:style>
  <w:style w:type="character" w:customStyle="1" w:styleId="BodytextChar0">
    <w:name w:val="Body text Char"/>
    <w:link w:val="BodyText10"/>
    <w:locked/>
    <w:rsid w:val="00685328"/>
    <w:rPr>
      <w:rFonts w:ascii="Arial" w:hAnsi="Arial" w:cs="Arial"/>
      <w:lang w:bidi="en-US"/>
    </w:rPr>
  </w:style>
  <w:style w:type="paragraph" w:customStyle="1" w:styleId="BodyText10">
    <w:name w:val="Body Text1"/>
    <w:basedOn w:val="Normal"/>
    <w:link w:val="BodytextChar0"/>
    <w:qFormat/>
    <w:rsid w:val="00685328"/>
    <w:pPr>
      <w:spacing w:after="120" w:line="360" w:lineRule="auto"/>
      <w:jc w:val="both"/>
    </w:pPr>
    <w:rPr>
      <w:rFonts w:ascii="Arial" w:hAnsi="Arial" w:cs="Arial"/>
      <w:lang w:bidi="en-US"/>
    </w:rPr>
  </w:style>
  <w:style w:type="paragraph" w:customStyle="1" w:styleId="ContractorName">
    <w:name w:val="Contractor Name"/>
    <w:basedOn w:val="Normal"/>
    <w:link w:val="ContractorNameChar"/>
    <w:qFormat/>
    <w:rsid w:val="00140709"/>
    <w:rPr>
      <w:rFonts w:ascii="Tahoma" w:hAnsi="Tahoma"/>
      <w:b/>
      <w:color w:val="2175D9"/>
      <w:sz w:val="18"/>
      <w:szCs w:val="18"/>
      <w:lang w:val="x-none" w:eastAsia="x-none"/>
    </w:rPr>
  </w:style>
  <w:style w:type="character" w:customStyle="1" w:styleId="ContractorNameChar">
    <w:name w:val="Contractor Name Char"/>
    <w:link w:val="ContractorName"/>
    <w:rsid w:val="00140709"/>
    <w:rPr>
      <w:rFonts w:ascii="Tahoma" w:hAnsi="Tahoma" w:cs="Tahoma"/>
      <w:b/>
      <w:color w:val="2175D9"/>
      <w:sz w:val="18"/>
      <w:szCs w:val="18"/>
    </w:rPr>
  </w:style>
  <w:style w:type="paragraph" w:customStyle="1" w:styleId="TechSumm">
    <w:name w:val="Tech. Summ."/>
    <w:basedOn w:val="Normal"/>
    <w:link w:val="TechSummChar"/>
    <w:qFormat/>
    <w:rsid w:val="00140709"/>
    <w:rPr>
      <w:rFonts w:ascii="Tahoma" w:hAnsi="Tahoma"/>
      <w:b/>
      <w:color w:val="2175D9"/>
      <w:sz w:val="18"/>
      <w:szCs w:val="18"/>
      <w:lang w:val="x-none" w:eastAsia="x-none"/>
    </w:rPr>
  </w:style>
  <w:style w:type="character" w:customStyle="1" w:styleId="TechSummChar">
    <w:name w:val="Tech. Summ. Char"/>
    <w:link w:val="TechSumm"/>
    <w:rsid w:val="00140709"/>
    <w:rPr>
      <w:rFonts w:ascii="Tahoma" w:hAnsi="Tahoma" w:cs="Tahoma"/>
      <w:b/>
      <w:color w:val="2175D9"/>
      <w:sz w:val="18"/>
      <w:szCs w:val="18"/>
    </w:rPr>
  </w:style>
  <w:style w:type="paragraph" w:customStyle="1" w:styleId="TechBullets">
    <w:name w:val="Tech. Bullets"/>
    <w:basedOn w:val="Normal"/>
    <w:link w:val="TechBulletsChar"/>
    <w:qFormat/>
    <w:rsid w:val="00140709"/>
    <w:pPr>
      <w:numPr>
        <w:numId w:val="4"/>
      </w:numPr>
    </w:pPr>
    <w:rPr>
      <w:rFonts w:ascii="Tahoma" w:hAnsi="Tahoma"/>
      <w:sz w:val="18"/>
      <w:szCs w:val="18"/>
      <w:lang w:val="x-none" w:eastAsia="x-none"/>
    </w:rPr>
  </w:style>
  <w:style w:type="character" w:customStyle="1" w:styleId="TechBulletsChar">
    <w:name w:val="Tech. Bullets Char"/>
    <w:link w:val="TechBullets"/>
    <w:rsid w:val="00140709"/>
    <w:rPr>
      <w:rFonts w:ascii="Tahoma" w:hAnsi="Tahoma"/>
      <w:sz w:val="18"/>
      <w:szCs w:val="18"/>
      <w:lang w:val="x-none" w:eastAsia="x-none"/>
    </w:rPr>
  </w:style>
  <w:style w:type="paragraph" w:customStyle="1" w:styleId="CompanyName">
    <w:name w:val="Company Name"/>
    <w:basedOn w:val="Normal"/>
    <w:link w:val="CompanyNameChar"/>
    <w:qFormat/>
    <w:rsid w:val="00140709"/>
    <w:rPr>
      <w:rFonts w:ascii="Tahoma" w:hAnsi="Tahoma"/>
      <w:b/>
      <w:sz w:val="18"/>
      <w:szCs w:val="18"/>
      <w:lang w:val="x-none" w:eastAsia="x-none"/>
    </w:rPr>
  </w:style>
  <w:style w:type="character" w:customStyle="1" w:styleId="CompanyNameChar">
    <w:name w:val="Company Name Char"/>
    <w:link w:val="CompanyName"/>
    <w:rsid w:val="00140709"/>
    <w:rPr>
      <w:rFonts w:ascii="Tahoma" w:hAnsi="Tahoma" w:cs="Tahoma"/>
      <w:b/>
      <w:sz w:val="18"/>
      <w:szCs w:val="18"/>
    </w:rPr>
  </w:style>
  <w:style w:type="character" w:customStyle="1" w:styleId="st">
    <w:name w:val="st"/>
    <w:basedOn w:val="DefaultParagraphFont"/>
    <w:rsid w:val="00140709"/>
  </w:style>
  <w:style w:type="paragraph" w:customStyle="1" w:styleId="Institution">
    <w:name w:val="Institution"/>
    <w:basedOn w:val="Normal"/>
    <w:next w:val="Normal"/>
    <w:autoRedefine/>
    <w:rsid w:val="000D31E8"/>
    <w:pPr>
      <w:jc w:val="both"/>
    </w:pPr>
    <w:rPr>
      <w:rFonts w:ascii="Book Antiqua" w:hAnsi="Book Antiqua" w:cs="Arial"/>
      <w:sz w:val="22"/>
      <w:szCs w:val="22"/>
    </w:rPr>
  </w:style>
  <w:style w:type="paragraph" w:customStyle="1" w:styleId="SectionSubtitle">
    <w:name w:val="Section Subtitle"/>
    <w:basedOn w:val="Normal"/>
    <w:next w:val="Normal"/>
    <w:rsid w:val="000D31E8"/>
    <w:pPr>
      <w:spacing w:before="220" w:line="220" w:lineRule="atLeast"/>
    </w:pPr>
    <w:rPr>
      <w:rFonts w:ascii="Arial Black" w:hAnsi="Arial Black"/>
      <w:b/>
    </w:rPr>
  </w:style>
  <w:style w:type="character" w:styleId="HTMLTypewriter">
    <w:name w:val="HTML Typewriter"/>
    <w:unhideWhenUsed/>
    <w:rsid w:val="00316B6F"/>
    <w:rPr>
      <w:rFonts w:ascii="Courier New" w:eastAsia="Courier New" w:hAnsi="Courier New" w:cs="Courier New" w:hint="default"/>
      <w:sz w:val="20"/>
      <w:szCs w:val="20"/>
    </w:rPr>
  </w:style>
  <w:style w:type="paragraph" w:customStyle="1" w:styleId="ramnormal">
    <w:name w:val="ram_normal"/>
    <w:basedOn w:val="Normal"/>
    <w:rsid w:val="00396BDA"/>
    <w:pPr>
      <w:autoSpaceDE w:val="0"/>
      <w:autoSpaceDN w:val="0"/>
      <w:spacing w:before="60" w:after="60" w:line="260" w:lineRule="atLeast"/>
      <w:jc w:val="both"/>
    </w:pPr>
    <w:rPr>
      <w:rFonts w:ascii="Arial" w:hAnsi="Arial" w:cs="Arial"/>
      <w:sz w:val="18"/>
    </w:rPr>
  </w:style>
  <w:style w:type="paragraph" w:customStyle="1" w:styleId="rambullet">
    <w:name w:val="ram_bullet"/>
    <w:basedOn w:val="ramnormal"/>
    <w:rsid w:val="00396BDA"/>
    <w:pPr>
      <w:numPr>
        <w:numId w:val="5"/>
      </w:numPr>
    </w:pPr>
    <w:rPr>
      <w:bCs/>
    </w:rPr>
  </w:style>
  <w:style w:type="paragraph" w:customStyle="1" w:styleId="ecxmsolistparagraph">
    <w:name w:val="ecxmsolistparagraph"/>
    <w:basedOn w:val="Normal"/>
    <w:rsid w:val="00DC3850"/>
    <w:pPr>
      <w:spacing w:before="100" w:beforeAutospacing="1" w:after="100" w:afterAutospacing="1"/>
    </w:pPr>
    <w:rPr>
      <w:sz w:val="24"/>
      <w:szCs w:val="24"/>
    </w:rPr>
  </w:style>
  <w:style w:type="paragraph" w:customStyle="1" w:styleId="SSWResumeHeading1">
    <w:name w:val="SSWResume_Heading1"/>
    <w:basedOn w:val="Normal"/>
    <w:rsid w:val="00FF3794"/>
    <w:pPr>
      <w:overflowPunct w:val="0"/>
      <w:autoSpaceDE w:val="0"/>
      <w:autoSpaceDN w:val="0"/>
      <w:adjustRightInd w:val="0"/>
      <w:spacing w:line="360" w:lineRule="auto"/>
    </w:pPr>
    <w:rPr>
      <w:rFonts w:ascii="Arial" w:hAnsi="Arial"/>
      <w:b/>
      <w:sz w:val="24"/>
    </w:rPr>
  </w:style>
  <w:style w:type="paragraph" w:customStyle="1" w:styleId="SSWResumeCity">
    <w:name w:val="SSWResume_City"/>
    <w:basedOn w:val="Normal"/>
    <w:rsid w:val="00FF3794"/>
    <w:pPr>
      <w:overflowPunct w:val="0"/>
      <w:autoSpaceDE w:val="0"/>
      <w:autoSpaceDN w:val="0"/>
      <w:adjustRightInd w:val="0"/>
    </w:pPr>
    <w:rPr>
      <w:rFonts w:ascii="Arial" w:hAnsi="Arial"/>
      <w:sz w:val="24"/>
    </w:rPr>
  </w:style>
  <w:style w:type="paragraph" w:customStyle="1" w:styleId="SSWResumeFullName">
    <w:name w:val="SSWResume_FullName"/>
    <w:basedOn w:val="Normal"/>
    <w:rsid w:val="00FF3794"/>
    <w:pPr>
      <w:overflowPunct w:val="0"/>
      <w:autoSpaceDE w:val="0"/>
      <w:autoSpaceDN w:val="0"/>
      <w:adjustRightInd w:val="0"/>
    </w:pPr>
    <w:rPr>
      <w:rFonts w:ascii="Arial" w:hAnsi="Arial"/>
      <w:sz w:val="40"/>
    </w:rPr>
  </w:style>
  <w:style w:type="paragraph" w:customStyle="1" w:styleId="DefaultText">
    <w:name w:val="Default Text"/>
    <w:basedOn w:val="Normal"/>
    <w:rsid w:val="00FF3794"/>
    <w:pPr>
      <w:overflowPunct w:val="0"/>
      <w:autoSpaceDE w:val="0"/>
      <w:autoSpaceDN w:val="0"/>
      <w:adjustRightInd w:val="0"/>
    </w:pPr>
    <w:rPr>
      <w:sz w:val="24"/>
    </w:rPr>
  </w:style>
  <w:style w:type="paragraph" w:customStyle="1" w:styleId="Normal11pt">
    <w:name w:val="Normal + 11 pt"/>
    <w:aliases w:val="Justified"/>
    <w:basedOn w:val="Normal"/>
    <w:rsid w:val="00FF3794"/>
    <w:pPr>
      <w:numPr>
        <w:numId w:val="6"/>
      </w:numPr>
      <w:jc w:val="both"/>
    </w:pPr>
    <w:rPr>
      <w:bCs/>
      <w:sz w:val="22"/>
    </w:rPr>
  </w:style>
  <w:style w:type="paragraph" w:customStyle="1" w:styleId="ResLine">
    <w:name w:val="Res Line"/>
    <w:rsid w:val="00FD79BD"/>
    <w:pPr>
      <w:pBdr>
        <w:bottom w:val="single" w:sz="4" w:space="1" w:color="auto"/>
      </w:pBdr>
      <w:spacing w:line="80" w:lineRule="exact"/>
      <w:jc w:val="right"/>
    </w:pPr>
    <w:rPr>
      <w:rFonts w:ascii="Verdana" w:hAnsi="Verdana"/>
    </w:rPr>
  </w:style>
  <w:style w:type="paragraph" w:customStyle="1" w:styleId="ResBodyText">
    <w:name w:val="Res Body Text"/>
    <w:rsid w:val="00FD79BD"/>
    <w:rPr>
      <w:rFonts w:cs="Arial"/>
    </w:rPr>
  </w:style>
  <w:style w:type="paragraph" w:customStyle="1" w:styleId="ResSectionHeader">
    <w:name w:val="Res Section Header"/>
    <w:rsid w:val="00FD79BD"/>
    <w:pPr>
      <w:keepNext/>
      <w:keepLines/>
      <w:spacing w:before="60" w:after="60"/>
    </w:pPr>
    <w:rPr>
      <w:rFonts w:ascii="Verdana" w:hAnsi="Verdana"/>
      <w:b/>
    </w:rPr>
  </w:style>
  <w:style w:type="paragraph" w:customStyle="1" w:styleId="ResExpSummary">
    <w:name w:val="Res Exp Summary"/>
    <w:rsid w:val="00FD79BD"/>
    <w:pPr>
      <w:spacing w:before="60" w:after="60"/>
    </w:pPr>
    <w:rPr>
      <w:rFonts w:cs="Arial"/>
    </w:rPr>
  </w:style>
  <w:style w:type="paragraph" w:customStyle="1" w:styleId="ResHiddenText">
    <w:name w:val="Res Hidden Text"/>
    <w:rsid w:val="00FD79BD"/>
    <w:pPr>
      <w:ind w:right="-202"/>
    </w:pPr>
    <w:rPr>
      <w:rFonts w:ascii="Arial Narrow" w:hAnsi="Arial Narrow"/>
      <w:vanish/>
      <w:sz w:val="16"/>
    </w:rPr>
  </w:style>
  <w:style w:type="paragraph" w:customStyle="1" w:styleId="ResHeading1">
    <w:name w:val="Res Heading 1"/>
    <w:rsid w:val="00FD79BD"/>
    <w:pPr>
      <w:spacing w:before="60" w:after="60"/>
    </w:pPr>
    <w:rPr>
      <w:rFonts w:cs="Arial"/>
      <w:b/>
    </w:rPr>
  </w:style>
  <w:style w:type="paragraph" w:customStyle="1" w:styleId="ResDegree">
    <w:name w:val="Res Degree"/>
    <w:rsid w:val="00FD79BD"/>
    <w:pPr>
      <w:keepNext/>
    </w:pPr>
    <w:rPr>
      <w:rFonts w:cs="Arial"/>
      <w:b/>
      <w:bCs/>
      <w:iCs/>
    </w:rPr>
  </w:style>
  <w:style w:type="paragraph" w:customStyle="1" w:styleId="ResUniversity">
    <w:name w:val="Res University"/>
    <w:rsid w:val="00FD79BD"/>
    <w:pPr>
      <w:keepNext/>
    </w:pPr>
    <w:rPr>
      <w:rFonts w:cs="Arial"/>
    </w:rPr>
  </w:style>
  <w:style w:type="paragraph" w:customStyle="1" w:styleId="ResAdditionalInformation">
    <w:name w:val="Res Additional Information"/>
    <w:rsid w:val="00FD79BD"/>
    <w:pPr>
      <w:tabs>
        <w:tab w:val="num" w:pos="360"/>
      </w:tabs>
    </w:pPr>
    <w:rPr>
      <w:rFonts w:cs="Arial"/>
    </w:rPr>
  </w:style>
  <w:style w:type="paragraph" w:customStyle="1" w:styleId="ResHeadingInfoBold">
    <w:name w:val="Res Heading Info Bold"/>
    <w:basedOn w:val="Normal"/>
    <w:next w:val="Normal"/>
    <w:rsid w:val="00FD79BD"/>
    <w:pPr>
      <w:ind w:left="5040"/>
    </w:pPr>
    <w:rPr>
      <w:rFonts w:cs="Arial"/>
      <w:b/>
      <w:sz w:val="22"/>
    </w:rPr>
  </w:style>
  <w:style w:type="paragraph" w:customStyle="1" w:styleId="StyleResHeadingInfoJustifiedLeft-003">
    <w:name w:val="Style Res Heading Info + Justified Left:  -0.03&quot;"/>
    <w:basedOn w:val="Normal"/>
    <w:rsid w:val="00FD79BD"/>
    <w:pPr>
      <w:ind w:left="-43"/>
      <w:jc w:val="both"/>
    </w:pPr>
    <w:rPr>
      <w:sz w:val="22"/>
    </w:rPr>
  </w:style>
  <w:style w:type="paragraph" w:customStyle="1" w:styleId="NoTitle">
    <w:name w:val="No Title"/>
    <w:basedOn w:val="Normal"/>
    <w:rsid w:val="006267EB"/>
    <w:pPr>
      <w:spacing w:before="220" w:line="220" w:lineRule="atLeast"/>
    </w:pPr>
    <w:rPr>
      <w:rFonts w:ascii="Garamond" w:hAnsi="Garamond"/>
      <w:caps/>
      <w:spacing w:val="15"/>
    </w:rPr>
  </w:style>
  <w:style w:type="paragraph" w:styleId="CommentText">
    <w:name w:val="annotation text"/>
    <w:basedOn w:val="Normal"/>
    <w:link w:val="CommentTextChar"/>
    <w:uiPriority w:val="99"/>
    <w:semiHidden/>
    <w:rsid w:val="000E5B57"/>
    <w:pPr>
      <w:overflowPunct w:val="0"/>
      <w:autoSpaceDE w:val="0"/>
      <w:autoSpaceDN w:val="0"/>
      <w:adjustRightInd w:val="0"/>
      <w:textAlignment w:val="baseline"/>
    </w:pPr>
    <w:rPr>
      <w:sz w:val="24"/>
      <w:szCs w:val="24"/>
      <w:lang w:eastAsia="en-CA"/>
    </w:rPr>
  </w:style>
  <w:style w:type="character" w:customStyle="1" w:styleId="CommentTextChar">
    <w:name w:val="Comment Text Char"/>
    <w:link w:val="CommentText"/>
    <w:uiPriority w:val="99"/>
    <w:semiHidden/>
    <w:rsid w:val="000E5B57"/>
    <w:rPr>
      <w:sz w:val="24"/>
      <w:szCs w:val="24"/>
      <w:lang w:eastAsia="en-CA"/>
    </w:rPr>
  </w:style>
  <w:style w:type="paragraph" w:styleId="CommentSubject">
    <w:name w:val="annotation subject"/>
    <w:basedOn w:val="CommentText"/>
    <w:next w:val="CommentText"/>
    <w:link w:val="CommentSubjectChar"/>
    <w:uiPriority w:val="99"/>
    <w:semiHidden/>
    <w:rsid w:val="000E5B57"/>
    <w:rPr>
      <w:b/>
      <w:bCs/>
      <w:sz w:val="20"/>
      <w:szCs w:val="20"/>
    </w:rPr>
  </w:style>
  <w:style w:type="character" w:customStyle="1" w:styleId="CommentSubjectChar">
    <w:name w:val="Comment Subject Char"/>
    <w:link w:val="CommentSubject"/>
    <w:uiPriority w:val="99"/>
    <w:semiHidden/>
    <w:rsid w:val="000E5B57"/>
    <w:rPr>
      <w:b/>
      <w:bCs/>
      <w:sz w:val="24"/>
      <w:szCs w:val="24"/>
      <w:lang w:eastAsia="en-CA"/>
    </w:rPr>
  </w:style>
  <w:style w:type="character" w:customStyle="1" w:styleId="apple-converted-space">
    <w:name w:val="apple-converted-space"/>
    <w:basedOn w:val="DefaultParagraphFont"/>
    <w:rsid w:val="000E5B57"/>
  </w:style>
  <w:style w:type="paragraph" w:customStyle="1" w:styleId="font8">
    <w:name w:val="font_8"/>
    <w:basedOn w:val="Normal"/>
    <w:rsid w:val="000E5B57"/>
    <w:pPr>
      <w:spacing w:before="100" w:beforeAutospacing="1" w:after="100" w:afterAutospacing="1"/>
    </w:pPr>
    <w:rPr>
      <w:sz w:val="24"/>
      <w:szCs w:val="24"/>
    </w:rPr>
  </w:style>
  <w:style w:type="numbering" w:customStyle="1" w:styleId="NoList1">
    <w:name w:val="No List1"/>
    <w:next w:val="NoList"/>
    <w:semiHidden/>
    <w:rsid w:val="00EA61F0"/>
  </w:style>
  <w:style w:type="paragraph" w:styleId="Caption">
    <w:name w:val="caption"/>
    <w:basedOn w:val="Normal"/>
    <w:next w:val="Normal"/>
    <w:qFormat/>
    <w:rsid w:val="00EA61F0"/>
    <w:rPr>
      <w:b/>
      <w:szCs w:val="24"/>
    </w:rPr>
  </w:style>
  <w:style w:type="character" w:customStyle="1" w:styleId="print">
    <w:name w:val="print"/>
    <w:basedOn w:val="DefaultParagraphFont"/>
    <w:rsid w:val="00EA61F0"/>
  </w:style>
  <w:style w:type="character" w:customStyle="1" w:styleId="BodyTextIndentChar">
    <w:name w:val="Body Text Indent Char"/>
    <w:link w:val="BodyTextIndent"/>
    <w:rsid w:val="00EA61F0"/>
  </w:style>
  <w:style w:type="character" w:customStyle="1" w:styleId="BodyTextIndent2Char">
    <w:name w:val="Body Text Indent 2 Char"/>
    <w:link w:val="BodyTextIndent2"/>
    <w:rsid w:val="00EA61F0"/>
    <w:rPr>
      <w:rFonts w:ascii="Arial" w:hAnsi="Arial"/>
    </w:rPr>
  </w:style>
  <w:style w:type="character" w:customStyle="1" w:styleId="Heading4Char">
    <w:name w:val="Heading 4 Char"/>
    <w:link w:val="Heading4"/>
    <w:rsid w:val="00EA61F0"/>
    <w:rPr>
      <w:b/>
    </w:rPr>
  </w:style>
  <w:style w:type="character" w:styleId="Emphasis">
    <w:name w:val="Emphasis"/>
    <w:uiPriority w:val="20"/>
    <w:qFormat/>
    <w:rsid w:val="00EA61F0"/>
    <w:rPr>
      <w:i/>
      <w:iCs/>
    </w:rPr>
  </w:style>
  <w:style w:type="paragraph" w:customStyle="1" w:styleId="Standard">
    <w:name w:val="Standard"/>
    <w:rsid w:val="00961B48"/>
    <w:pPr>
      <w:widowControl w:val="0"/>
      <w:suppressAutoHyphens/>
    </w:pPr>
    <w:rPr>
      <w:rFonts w:eastAsia="SimSun" w:cs="Mangal"/>
      <w:kern w:val="2"/>
      <w:sz w:val="24"/>
      <w:szCs w:val="24"/>
      <w:lang w:eastAsia="hi-IN" w:bidi="hi-IN"/>
    </w:rPr>
  </w:style>
  <w:style w:type="character" w:customStyle="1" w:styleId="ListParagraphChar">
    <w:name w:val="List Paragraph Char"/>
    <w:link w:val="ListParagraph"/>
    <w:uiPriority w:val="34"/>
    <w:qFormat/>
    <w:locked/>
    <w:rsid w:val="00574E5D"/>
    <w:rPr>
      <w:rFonts w:ascii="Calibri" w:eastAsia="Calibri" w:hAnsi="Calibri"/>
      <w:sz w:val="22"/>
      <w:szCs w:val="22"/>
    </w:rPr>
  </w:style>
  <w:style w:type="paragraph" w:styleId="ListBullet">
    <w:name w:val="List Bullet"/>
    <w:basedOn w:val="Normal"/>
    <w:uiPriority w:val="11"/>
    <w:semiHidden/>
    <w:unhideWhenUsed/>
    <w:qFormat/>
    <w:rsid w:val="00192867"/>
    <w:pPr>
      <w:numPr>
        <w:numId w:val="7"/>
      </w:numPr>
      <w:tabs>
        <w:tab w:val="num" w:pos="360"/>
      </w:tabs>
    </w:pPr>
    <w:rPr>
      <w:rFonts w:ascii="Calibri" w:eastAsia="Calibri" w:hAnsi="Calibri"/>
      <w:color w:val="595959"/>
      <w:sz w:val="22"/>
      <w:szCs w:val="22"/>
    </w:rPr>
  </w:style>
  <w:style w:type="paragraph" w:customStyle="1" w:styleId="ContactInfo">
    <w:name w:val="Contact Info"/>
    <w:basedOn w:val="Normal"/>
    <w:uiPriority w:val="3"/>
    <w:qFormat/>
    <w:rsid w:val="00192867"/>
    <w:pPr>
      <w:jc w:val="center"/>
    </w:pPr>
    <w:rPr>
      <w:rFonts w:ascii="Calibri" w:eastAsia="Calibri" w:hAnsi="Calibri"/>
      <w:color w:val="595959"/>
      <w:sz w:val="22"/>
      <w:szCs w:val="22"/>
    </w:rPr>
  </w:style>
  <w:style w:type="paragraph" w:customStyle="1" w:styleId="ContactInfoEmphasis">
    <w:name w:val="Contact Info Emphasis"/>
    <w:basedOn w:val="Normal"/>
    <w:uiPriority w:val="4"/>
    <w:qFormat/>
    <w:rsid w:val="00192867"/>
    <w:pPr>
      <w:jc w:val="center"/>
    </w:pPr>
    <w:rPr>
      <w:rFonts w:ascii="Calibri" w:eastAsia="Calibri" w:hAnsi="Calibri"/>
      <w:b/>
      <w:color w:val="1D824C"/>
      <w:sz w:val="22"/>
      <w:szCs w:val="22"/>
    </w:rPr>
  </w:style>
  <w:style w:type="character" w:styleId="IntenseEmphasis">
    <w:name w:val="Intense Emphasis"/>
    <w:uiPriority w:val="2"/>
    <w:qFormat/>
    <w:rsid w:val="00192867"/>
    <w:rPr>
      <w:b/>
      <w:bCs w:val="0"/>
      <w:iCs/>
      <w:color w:val="262626"/>
    </w:rPr>
  </w:style>
  <w:style w:type="character" w:styleId="SubtleReference">
    <w:name w:val="Subtle Reference"/>
    <w:uiPriority w:val="10"/>
    <w:qFormat/>
    <w:rsid w:val="00192867"/>
    <w:rPr>
      <w:b/>
      <w:bCs w:val="0"/>
      <w:caps w:val="0"/>
      <w:smallCaps/>
      <w:color w:val="595959"/>
    </w:rPr>
  </w:style>
  <w:style w:type="table" w:styleId="TableGrid">
    <w:name w:val="Table Grid"/>
    <w:basedOn w:val="TableNormal"/>
    <w:uiPriority w:val="39"/>
    <w:rsid w:val="00192867"/>
    <w:pPr>
      <w:contextualSpacing/>
    </w:pPr>
    <w:rPr>
      <w:rFonts w:ascii="Calibri" w:eastAsia="Calibri" w:hAnsi="Calibri"/>
      <w:color w:val="595959"/>
      <w:sz w:val="22"/>
      <w:szCs w:val="22"/>
    </w:rPr>
    <w:tblPr>
      <w:tblInd w:w="0" w:type="nil"/>
    </w:tblPr>
  </w:style>
  <w:style w:type="paragraph" w:customStyle="1" w:styleId="Normal10">
    <w:name w:val="Normal1"/>
    <w:rsid w:val="00134F01"/>
    <w:rPr>
      <w:color w:val="000000"/>
      <w:sz w:val="24"/>
      <w:szCs w:val="22"/>
      <w:lang w:val="en-IN" w:eastAsia="en-IN"/>
    </w:rPr>
  </w:style>
  <w:style w:type="paragraph" w:customStyle="1" w:styleId="Contactinfo0">
    <w:name w:val="Contact info"/>
    <w:basedOn w:val="Normal"/>
    <w:uiPriority w:val="99"/>
    <w:qFormat/>
    <w:rsid w:val="00036850"/>
    <w:pPr>
      <w:tabs>
        <w:tab w:val="left" w:pos="7650"/>
      </w:tabs>
      <w:suppressAutoHyphens/>
      <w:spacing w:before="100"/>
    </w:pPr>
    <w:rPr>
      <w:rFonts w:ascii="Century Gothic" w:eastAsia="Century Gothic" w:hAnsi="Century Gothic"/>
      <w:color w:val="808080"/>
      <w:szCs w:val="22"/>
    </w:rPr>
  </w:style>
  <w:style w:type="character" w:customStyle="1" w:styleId="GreenExpanded">
    <w:name w:val="Green Expanded"/>
    <w:uiPriority w:val="1"/>
    <w:qFormat/>
    <w:rsid w:val="00036850"/>
    <w:rPr>
      <w:caps/>
      <w:color w:val="64A73B"/>
      <w:spacing w:val="20"/>
    </w:rPr>
  </w:style>
  <w:style w:type="character" w:styleId="UnresolvedMention">
    <w:name w:val="Unresolved Mention"/>
    <w:uiPriority w:val="99"/>
    <w:semiHidden/>
    <w:unhideWhenUsed/>
    <w:rsid w:val="00036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16764">
      <w:bodyDiv w:val="1"/>
      <w:marLeft w:val="0"/>
      <w:marRight w:val="0"/>
      <w:marTop w:val="0"/>
      <w:marBottom w:val="0"/>
      <w:divBdr>
        <w:top w:val="none" w:sz="0" w:space="0" w:color="auto"/>
        <w:left w:val="none" w:sz="0" w:space="0" w:color="auto"/>
        <w:bottom w:val="none" w:sz="0" w:space="0" w:color="auto"/>
        <w:right w:val="none" w:sz="0" w:space="0" w:color="auto"/>
      </w:divBdr>
    </w:div>
    <w:div w:id="84348782">
      <w:bodyDiv w:val="1"/>
      <w:marLeft w:val="0"/>
      <w:marRight w:val="0"/>
      <w:marTop w:val="0"/>
      <w:marBottom w:val="0"/>
      <w:divBdr>
        <w:top w:val="none" w:sz="0" w:space="0" w:color="auto"/>
        <w:left w:val="none" w:sz="0" w:space="0" w:color="auto"/>
        <w:bottom w:val="none" w:sz="0" w:space="0" w:color="auto"/>
        <w:right w:val="none" w:sz="0" w:space="0" w:color="auto"/>
      </w:divBdr>
    </w:div>
    <w:div w:id="88895425">
      <w:bodyDiv w:val="1"/>
      <w:marLeft w:val="0"/>
      <w:marRight w:val="0"/>
      <w:marTop w:val="0"/>
      <w:marBottom w:val="0"/>
      <w:divBdr>
        <w:top w:val="none" w:sz="0" w:space="0" w:color="auto"/>
        <w:left w:val="none" w:sz="0" w:space="0" w:color="auto"/>
        <w:bottom w:val="none" w:sz="0" w:space="0" w:color="auto"/>
        <w:right w:val="none" w:sz="0" w:space="0" w:color="auto"/>
      </w:divBdr>
    </w:div>
    <w:div w:id="137305478">
      <w:bodyDiv w:val="1"/>
      <w:marLeft w:val="0"/>
      <w:marRight w:val="0"/>
      <w:marTop w:val="0"/>
      <w:marBottom w:val="0"/>
      <w:divBdr>
        <w:top w:val="none" w:sz="0" w:space="0" w:color="auto"/>
        <w:left w:val="none" w:sz="0" w:space="0" w:color="auto"/>
        <w:bottom w:val="none" w:sz="0" w:space="0" w:color="auto"/>
        <w:right w:val="none" w:sz="0" w:space="0" w:color="auto"/>
      </w:divBdr>
    </w:div>
    <w:div w:id="137579705">
      <w:bodyDiv w:val="1"/>
      <w:marLeft w:val="0"/>
      <w:marRight w:val="0"/>
      <w:marTop w:val="0"/>
      <w:marBottom w:val="0"/>
      <w:divBdr>
        <w:top w:val="none" w:sz="0" w:space="0" w:color="auto"/>
        <w:left w:val="none" w:sz="0" w:space="0" w:color="auto"/>
        <w:bottom w:val="none" w:sz="0" w:space="0" w:color="auto"/>
        <w:right w:val="none" w:sz="0" w:space="0" w:color="auto"/>
      </w:divBdr>
    </w:div>
    <w:div w:id="160657015">
      <w:bodyDiv w:val="1"/>
      <w:marLeft w:val="0"/>
      <w:marRight w:val="0"/>
      <w:marTop w:val="0"/>
      <w:marBottom w:val="0"/>
      <w:divBdr>
        <w:top w:val="none" w:sz="0" w:space="0" w:color="auto"/>
        <w:left w:val="none" w:sz="0" w:space="0" w:color="auto"/>
        <w:bottom w:val="none" w:sz="0" w:space="0" w:color="auto"/>
        <w:right w:val="none" w:sz="0" w:space="0" w:color="auto"/>
      </w:divBdr>
    </w:div>
    <w:div w:id="228197544">
      <w:bodyDiv w:val="1"/>
      <w:marLeft w:val="0"/>
      <w:marRight w:val="0"/>
      <w:marTop w:val="0"/>
      <w:marBottom w:val="0"/>
      <w:divBdr>
        <w:top w:val="none" w:sz="0" w:space="0" w:color="auto"/>
        <w:left w:val="none" w:sz="0" w:space="0" w:color="auto"/>
        <w:bottom w:val="none" w:sz="0" w:space="0" w:color="auto"/>
        <w:right w:val="none" w:sz="0" w:space="0" w:color="auto"/>
      </w:divBdr>
    </w:div>
    <w:div w:id="257492301">
      <w:bodyDiv w:val="1"/>
      <w:marLeft w:val="0"/>
      <w:marRight w:val="0"/>
      <w:marTop w:val="0"/>
      <w:marBottom w:val="0"/>
      <w:divBdr>
        <w:top w:val="none" w:sz="0" w:space="0" w:color="auto"/>
        <w:left w:val="none" w:sz="0" w:space="0" w:color="auto"/>
        <w:bottom w:val="none" w:sz="0" w:space="0" w:color="auto"/>
        <w:right w:val="none" w:sz="0" w:space="0" w:color="auto"/>
      </w:divBdr>
    </w:div>
    <w:div w:id="379788082">
      <w:bodyDiv w:val="1"/>
      <w:marLeft w:val="0"/>
      <w:marRight w:val="0"/>
      <w:marTop w:val="0"/>
      <w:marBottom w:val="0"/>
      <w:divBdr>
        <w:top w:val="none" w:sz="0" w:space="0" w:color="auto"/>
        <w:left w:val="none" w:sz="0" w:space="0" w:color="auto"/>
        <w:bottom w:val="none" w:sz="0" w:space="0" w:color="auto"/>
        <w:right w:val="none" w:sz="0" w:space="0" w:color="auto"/>
      </w:divBdr>
    </w:div>
    <w:div w:id="398793103">
      <w:bodyDiv w:val="1"/>
      <w:marLeft w:val="0"/>
      <w:marRight w:val="0"/>
      <w:marTop w:val="0"/>
      <w:marBottom w:val="0"/>
      <w:divBdr>
        <w:top w:val="none" w:sz="0" w:space="0" w:color="auto"/>
        <w:left w:val="none" w:sz="0" w:space="0" w:color="auto"/>
        <w:bottom w:val="none" w:sz="0" w:space="0" w:color="auto"/>
        <w:right w:val="none" w:sz="0" w:space="0" w:color="auto"/>
      </w:divBdr>
    </w:div>
    <w:div w:id="421800742">
      <w:bodyDiv w:val="1"/>
      <w:marLeft w:val="0"/>
      <w:marRight w:val="0"/>
      <w:marTop w:val="0"/>
      <w:marBottom w:val="0"/>
      <w:divBdr>
        <w:top w:val="none" w:sz="0" w:space="0" w:color="auto"/>
        <w:left w:val="none" w:sz="0" w:space="0" w:color="auto"/>
        <w:bottom w:val="none" w:sz="0" w:space="0" w:color="auto"/>
        <w:right w:val="none" w:sz="0" w:space="0" w:color="auto"/>
      </w:divBdr>
    </w:div>
    <w:div w:id="449904659">
      <w:bodyDiv w:val="1"/>
      <w:marLeft w:val="0"/>
      <w:marRight w:val="0"/>
      <w:marTop w:val="0"/>
      <w:marBottom w:val="0"/>
      <w:divBdr>
        <w:top w:val="none" w:sz="0" w:space="0" w:color="auto"/>
        <w:left w:val="none" w:sz="0" w:space="0" w:color="auto"/>
        <w:bottom w:val="none" w:sz="0" w:space="0" w:color="auto"/>
        <w:right w:val="none" w:sz="0" w:space="0" w:color="auto"/>
      </w:divBdr>
    </w:div>
    <w:div w:id="484585138">
      <w:bodyDiv w:val="1"/>
      <w:marLeft w:val="0"/>
      <w:marRight w:val="0"/>
      <w:marTop w:val="0"/>
      <w:marBottom w:val="0"/>
      <w:divBdr>
        <w:top w:val="none" w:sz="0" w:space="0" w:color="auto"/>
        <w:left w:val="none" w:sz="0" w:space="0" w:color="auto"/>
        <w:bottom w:val="none" w:sz="0" w:space="0" w:color="auto"/>
        <w:right w:val="none" w:sz="0" w:space="0" w:color="auto"/>
      </w:divBdr>
    </w:div>
    <w:div w:id="532546934">
      <w:bodyDiv w:val="1"/>
      <w:marLeft w:val="0"/>
      <w:marRight w:val="0"/>
      <w:marTop w:val="0"/>
      <w:marBottom w:val="0"/>
      <w:divBdr>
        <w:top w:val="none" w:sz="0" w:space="0" w:color="auto"/>
        <w:left w:val="none" w:sz="0" w:space="0" w:color="auto"/>
        <w:bottom w:val="none" w:sz="0" w:space="0" w:color="auto"/>
        <w:right w:val="none" w:sz="0" w:space="0" w:color="auto"/>
      </w:divBdr>
    </w:div>
    <w:div w:id="545341150">
      <w:bodyDiv w:val="1"/>
      <w:marLeft w:val="0"/>
      <w:marRight w:val="0"/>
      <w:marTop w:val="0"/>
      <w:marBottom w:val="0"/>
      <w:divBdr>
        <w:top w:val="none" w:sz="0" w:space="0" w:color="auto"/>
        <w:left w:val="none" w:sz="0" w:space="0" w:color="auto"/>
        <w:bottom w:val="none" w:sz="0" w:space="0" w:color="auto"/>
        <w:right w:val="none" w:sz="0" w:space="0" w:color="auto"/>
      </w:divBdr>
    </w:div>
    <w:div w:id="605582914">
      <w:bodyDiv w:val="1"/>
      <w:marLeft w:val="0"/>
      <w:marRight w:val="0"/>
      <w:marTop w:val="0"/>
      <w:marBottom w:val="0"/>
      <w:divBdr>
        <w:top w:val="none" w:sz="0" w:space="0" w:color="auto"/>
        <w:left w:val="none" w:sz="0" w:space="0" w:color="auto"/>
        <w:bottom w:val="none" w:sz="0" w:space="0" w:color="auto"/>
        <w:right w:val="none" w:sz="0" w:space="0" w:color="auto"/>
      </w:divBdr>
    </w:div>
    <w:div w:id="676618193">
      <w:bodyDiv w:val="1"/>
      <w:marLeft w:val="0"/>
      <w:marRight w:val="0"/>
      <w:marTop w:val="0"/>
      <w:marBottom w:val="0"/>
      <w:divBdr>
        <w:top w:val="none" w:sz="0" w:space="0" w:color="auto"/>
        <w:left w:val="none" w:sz="0" w:space="0" w:color="auto"/>
        <w:bottom w:val="none" w:sz="0" w:space="0" w:color="auto"/>
        <w:right w:val="none" w:sz="0" w:space="0" w:color="auto"/>
      </w:divBdr>
    </w:div>
    <w:div w:id="785932748">
      <w:bodyDiv w:val="1"/>
      <w:marLeft w:val="0"/>
      <w:marRight w:val="0"/>
      <w:marTop w:val="0"/>
      <w:marBottom w:val="0"/>
      <w:divBdr>
        <w:top w:val="none" w:sz="0" w:space="0" w:color="auto"/>
        <w:left w:val="none" w:sz="0" w:space="0" w:color="auto"/>
        <w:bottom w:val="none" w:sz="0" w:space="0" w:color="auto"/>
        <w:right w:val="none" w:sz="0" w:space="0" w:color="auto"/>
      </w:divBdr>
    </w:div>
    <w:div w:id="797138483">
      <w:bodyDiv w:val="1"/>
      <w:marLeft w:val="0"/>
      <w:marRight w:val="0"/>
      <w:marTop w:val="0"/>
      <w:marBottom w:val="0"/>
      <w:divBdr>
        <w:top w:val="none" w:sz="0" w:space="0" w:color="auto"/>
        <w:left w:val="none" w:sz="0" w:space="0" w:color="auto"/>
        <w:bottom w:val="none" w:sz="0" w:space="0" w:color="auto"/>
        <w:right w:val="none" w:sz="0" w:space="0" w:color="auto"/>
      </w:divBdr>
    </w:div>
    <w:div w:id="831069655">
      <w:bodyDiv w:val="1"/>
      <w:marLeft w:val="0"/>
      <w:marRight w:val="0"/>
      <w:marTop w:val="0"/>
      <w:marBottom w:val="0"/>
      <w:divBdr>
        <w:top w:val="none" w:sz="0" w:space="0" w:color="auto"/>
        <w:left w:val="none" w:sz="0" w:space="0" w:color="auto"/>
        <w:bottom w:val="none" w:sz="0" w:space="0" w:color="auto"/>
        <w:right w:val="none" w:sz="0" w:space="0" w:color="auto"/>
      </w:divBdr>
    </w:div>
    <w:div w:id="851800248">
      <w:bodyDiv w:val="1"/>
      <w:marLeft w:val="0"/>
      <w:marRight w:val="0"/>
      <w:marTop w:val="0"/>
      <w:marBottom w:val="0"/>
      <w:divBdr>
        <w:top w:val="none" w:sz="0" w:space="0" w:color="auto"/>
        <w:left w:val="none" w:sz="0" w:space="0" w:color="auto"/>
        <w:bottom w:val="none" w:sz="0" w:space="0" w:color="auto"/>
        <w:right w:val="none" w:sz="0" w:space="0" w:color="auto"/>
      </w:divBdr>
    </w:div>
    <w:div w:id="1084571046">
      <w:bodyDiv w:val="1"/>
      <w:marLeft w:val="0"/>
      <w:marRight w:val="0"/>
      <w:marTop w:val="0"/>
      <w:marBottom w:val="0"/>
      <w:divBdr>
        <w:top w:val="none" w:sz="0" w:space="0" w:color="auto"/>
        <w:left w:val="none" w:sz="0" w:space="0" w:color="auto"/>
        <w:bottom w:val="none" w:sz="0" w:space="0" w:color="auto"/>
        <w:right w:val="none" w:sz="0" w:space="0" w:color="auto"/>
      </w:divBdr>
    </w:div>
    <w:div w:id="1087768301">
      <w:bodyDiv w:val="1"/>
      <w:marLeft w:val="0"/>
      <w:marRight w:val="0"/>
      <w:marTop w:val="0"/>
      <w:marBottom w:val="0"/>
      <w:divBdr>
        <w:top w:val="none" w:sz="0" w:space="0" w:color="auto"/>
        <w:left w:val="none" w:sz="0" w:space="0" w:color="auto"/>
        <w:bottom w:val="none" w:sz="0" w:space="0" w:color="auto"/>
        <w:right w:val="none" w:sz="0" w:space="0" w:color="auto"/>
      </w:divBdr>
    </w:div>
    <w:div w:id="1094278450">
      <w:bodyDiv w:val="1"/>
      <w:marLeft w:val="0"/>
      <w:marRight w:val="0"/>
      <w:marTop w:val="0"/>
      <w:marBottom w:val="0"/>
      <w:divBdr>
        <w:top w:val="none" w:sz="0" w:space="0" w:color="auto"/>
        <w:left w:val="none" w:sz="0" w:space="0" w:color="auto"/>
        <w:bottom w:val="none" w:sz="0" w:space="0" w:color="auto"/>
        <w:right w:val="none" w:sz="0" w:space="0" w:color="auto"/>
      </w:divBdr>
    </w:div>
    <w:div w:id="1109616685">
      <w:bodyDiv w:val="1"/>
      <w:marLeft w:val="0"/>
      <w:marRight w:val="0"/>
      <w:marTop w:val="0"/>
      <w:marBottom w:val="0"/>
      <w:divBdr>
        <w:top w:val="none" w:sz="0" w:space="0" w:color="auto"/>
        <w:left w:val="none" w:sz="0" w:space="0" w:color="auto"/>
        <w:bottom w:val="none" w:sz="0" w:space="0" w:color="auto"/>
        <w:right w:val="none" w:sz="0" w:space="0" w:color="auto"/>
      </w:divBdr>
    </w:div>
    <w:div w:id="1114055684">
      <w:bodyDiv w:val="1"/>
      <w:marLeft w:val="0"/>
      <w:marRight w:val="0"/>
      <w:marTop w:val="0"/>
      <w:marBottom w:val="0"/>
      <w:divBdr>
        <w:top w:val="none" w:sz="0" w:space="0" w:color="auto"/>
        <w:left w:val="none" w:sz="0" w:space="0" w:color="auto"/>
        <w:bottom w:val="none" w:sz="0" w:space="0" w:color="auto"/>
        <w:right w:val="none" w:sz="0" w:space="0" w:color="auto"/>
      </w:divBdr>
    </w:div>
    <w:div w:id="1130830092">
      <w:bodyDiv w:val="1"/>
      <w:marLeft w:val="0"/>
      <w:marRight w:val="0"/>
      <w:marTop w:val="0"/>
      <w:marBottom w:val="0"/>
      <w:divBdr>
        <w:top w:val="none" w:sz="0" w:space="0" w:color="auto"/>
        <w:left w:val="none" w:sz="0" w:space="0" w:color="auto"/>
        <w:bottom w:val="none" w:sz="0" w:space="0" w:color="auto"/>
        <w:right w:val="none" w:sz="0" w:space="0" w:color="auto"/>
      </w:divBdr>
    </w:div>
    <w:div w:id="1139688878">
      <w:bodyDiv w:val="1"/>
      <w:marLeft w:val="0"/>
      <w:marRight w:val="0"/>
      <w:marTop w:val="0"/>
      <w:marBottom w:val="0"/>
      <w:divBdr>
        <w:top w:val="none" w:sz="0" w:space="0" w:color="auto"/>
        <w:left w:val="none" w:sz="0" w:space="0" w:color="auto"/>
        <w:bottom w:val="none" w:sz="0" w:space="0" w:color="auto"/>
        <w:right w:val="none" w:sz="0" w:space="0" w:color="auto"/>
      </w:divBdr>
    </w:div>
    <w:div w:id="1139884327">
      <w:bodyDiv w:val="1"/>
      <w:marLeft w:val="0"/>
      <w:marRight w:val="0"/>
      <w:marTop w:val="0"/>
      <w:marBottom w:val="0"/>
      <w:divBdr>
        <w:top w:val="none" w:sz="0" w:space="0" w:color="auto"/>
        <w:left w:val="none" w:sz="0" w:space="0" w:color="auto"/>
        <w:bottom w:val="none" w:sz="0" w:space="0" w:color="auto"/>
        <w:right w:val="none" w:sz="0" w:space="0" w:color="auto"/>
      </w:divBdr>
    </w:div>
    <w:div w:id="1156802837">
      <w:bodyDiv w:val="1"/>
      <w:marLeft w:val="0"/>
      <w:marRight w:val="0"/>
      <w:marTop w:val="0"/>
      <w:marBottom w:val="0"/>
      <w:divBdr>
        <w:top w:val="none" w:sz="0" w:space="0" w:color="auto"/>
        <w:left w:val="none" w:sz="0" w:space="0" w:color="auto"/>
        <w:bottom w:val="none" w:sz="0" w:space="0" w:color="auto"/>
        <w:right w:val="none" w:sz="0" w:space="0" w:color="auto"/>
      </w:divBdr>
    </w:div>
    <w:div w:id="1157502188">
      <w:bodyDiv w:val="1"/>
      <w:marLeft w:val="0"/>
      <w:marRight w:val="0"/>
      <w:marTop w:val="0"/>
      <w:marBottom w:val="0"/>
      <w:divBdr>
        <w:top w:val="none" w:sz="0" w:space="0" w:color="auto"/>
        <w:left w:val="none" w:sz="0" w:space="0" w:color="auto"/>
        <w:bottom w:val="none" w:sz="0" w:space="0" w:color="auto"/>
        <w:right w:val="none" w:sz="0" w:space="0" w:color="auto"/>
      </w:divBdr>
    </w:div>
    <w:div w:id="1165901132">
      <w:bodyDiv w:val="1"/>
      <w:marLeft w:val="0"/>
      <w:marRight w:val="0"/>
      <w:marTop w:val="0"/>
      <w:marBottom w:val="0"/>
      <w:divBdr>
        <w:top w:val="none" w:sz="0" w:space="0" w:color="auto"/>
        <w:left w:val="none" w:sz="0" w:space="0" w:color="auto"/>
        <w:bottom w:val="none" w:sz="0" w:space="0" w:color="auto"/>
        <w:right w:val="none" w:sz="0" w:space="0" w:color="auto"/>
      </w:divBdr>
    </w:div>
    <w:div w:id="1218905546">
      <w:bodyDiv w:val="1"/>
      <w:marLeft w:val="0"/>
      <w:marRight w:val="0"/>
      <w:marTop w:val="0"/>
      <w:marBottom w:val="0"/>
      <w:divBdr>
        <w:top w:val="none" w:sz="0" w:space="0" w:color="auto"/>
        <w:left w:val="none" w:sz="0" w:space="0" w:color="auto"/>
        <w:bottom w:val="none" w:sz="0" w:space="0" w:color="auto"/>
        <w:right w:val="none" w:sz="0" w:space="0" w:color="auto"/>
      </w:divBdr>
    </w:div>
    <w:div w:id="1230964356">
      <w:bodyDiv w:val="1"/>
      <w:marLeft w:val="0"/>
      <w:marRight w:val="0"/>
      <w:marTop w:val="0"/>
      <w:marBottom w:val="0"/>
      <w:divBdr>
        <w:top w:val="none" w:sz="0" w:space="0" w:color="auto"/>
        <w:left w:val="none" w:sz="0" w:space="0" w:color="auto"/>
        <w:bottom w:val="none" w:sz="0" w:space="0" w:color="auto"/>
        <w:right w:val="none" w:sz="0" w:space="0" w:color="auto"/>
      </w:divBdr>
    </w:div>
    <w:div w:id="1264533761">
      <w:bodyDiv w:val="1"/>
      <w:marLeft w:val="0"/>
      <w:marRight w:val="0"/>
      <w:marTop w:val="0"/>
      <w:marBottom w:val="0"/>
      <w:divBdr>
        <w:top w:val="none" w:sz="0" w:space="0" w:color="auto"/>
        <w:left w:val="none" w:sz="0" w:space="0" w:color="auto"/>
        <w:bottom w:val="none" w:sz="0" w:space="0" w:color="auto"/>
        <w:right w:val="none" w:sz="0" w:space="0" w:color="auto"/>
      </w:divBdr>
    </w:div>
    <w:div w:id="1275596670">
      <w:bodyDiv w:val="1"/>
      <w:marLeft w:val="0"/>
      <w:marRight w:val="0"/>
      <w:marTop w:val="0"/>
      <w:marBottom w:val="0"/>
      <w:divBdr>
        <w:top w:val="none" w:sz="0" w:space="0" w:color="auto"/>
        <w:left w:val="none" w:sz="0" w:space="0" w:color="auto"/>
        <w:bottom w:val="none" w:sz="0" w:space="0" w:color="auto"/>
        <w:right w:val="none" w:sz="0" w:space="0" w:color="auto"/>
      </w:divBdr>
    </w:div>
    <w:div w:id="1400980765">
      <w:bodyDiv w:val="1"/>
      <w:marLeft w:val="0"/>
      <w:marRight w:val="0"/>
      <w:marTop w:val="0"/>
      <w:marBottom w:val="0"/>
      <w:divBdr>
        <w:top w:val="none" w:sz="0" w:space="0" w:color="auto"/>
        <w:left w:val="none" w:sz="0" w:space="0" w:color="auto"/>
        <w:bottom w:val="none" w:sz="0" w:space="0" w:color="auto"/>
        <w:right w:val="none" w:sz="0" w:space="0" w:color="auto"/>
      </w:divBdr>
    </w:div>
    <w:div w:id="1402756590">
      <w:bodyDiv w:val="1"/>
      <w:marLeft w:val="0"/>
      <w:marRight w:val="0"/>
      <w:marTop w:val="0"/>
      <w:marBottom w:val="0"/>
      <w:divBdr>
        <w:top w:val="none" w:sz="0" w:space="0" w:color="auto"/>
        <w:left w:val="none" w:sz="0" w:space="0" w:color="auto"/>
        <w:bottom w:val="none" w:sz="0" w:space="0" w:color="auto"/>
        <w:right w:val="none" w:sz="0" w:space="0" w:color="auto"/>
      </w:divBdr>
    </w:div>
    <w:div w:id="1435251162">
      <w:bodyDiv w:val="1"/>
      <w:marLeft w:val="0"/>
      <w:marRight w:val="0"/>
      <w:marTop w:val="0"/>
      <w:marBottom w:val="0"/>
      <w:divBdr>
        <w:top w:val="none" w:sz="0" w:space="0" w:color="auto"/>
        <w:left w:val="none" w:sz="0" w:space="0" w:color="auto"/>
        <w:bottom w:val="none" w:sz="0" w:space="0" w:color="auto"/>
        <w:right w:val="none" w:sz="0" w:space="0" w:color="auto"/>
      </w:divBdr>
    </w:div>
    <w:div w:id="1444686001">
      <w:bodyDiv w:val="1"/>
      <w:marLeft w:val="0"/>
      <w:marRight w:val="0"/>
      <w:marTop w:val="0"/>
      <w:marBottom w:val="0"/>
      <w:divBdr>
        <w:top w:val="none" w:sz="0" w:space="0" w:color="auto"/>
        <w:left w:val="none" w:sz="0" w:space="0" w:color="auto"/>
        <w:bottom w:val="none" w:sz="0" w:space="0" w:color="auto"/>
        <w:right w:val="none" w:sz="0" w:space="0" w:color="auto"/>
      </w:divBdr>
    </w:div>
    <w:div w:id="1453355604">
      <w:bodyDiv w:val="1"/>
      <w:marLeft w:val="0"/>
      <w:marRight w:val="0"/>
      <w:marTop w:val="0"/>
      <w:marBottom w:val="0"/>
      <w:divBdr>
        <w:top w:val="none" w:sz="0" w:space="0" w:color="auto"/>
        <w:left w:val="none" w:sz="0" w:space="0" w:color="auto"/>
        <w:bottom w:val="none" w:sz="0" w:space="0" w:color="auto"/>
        <w:right w:val="none" w:sz="0" w:space="0" w:color="auto"/>
      </w:divBdr>
    </w:div>
    <w:div w:id="1488279929">
      <w:bodyDiv w:val="1"/>
      <w:marLeft w:val="0"/>
      <w:marRight w:val="0"/>
      <w:marTop w:val="0"/>
      <w:marBottom w:val="0"/>
      <w:divBdr>
        <w:top w:val="none" w:sz="0" w:space="0" w:color="auto"/>
        <w:left w:val="none" w:sz="0" w:space="0" w:color="auto"/>
        <w:bottom w:val="none" w:sz="0" w:space="0" w:color="auto"/>
        <w:right w:val="none" w:sz="0" w:space="0" w:color="auto"/>
      </w:divBdr>
    </w:div>
    <w:div w:id="1508593882">
      <w:bodyDiv w:val="1"/>
      <w:marLeft w:val="0"/>
      <w:marRight w:val="0"/>
      <w:marTop w:val="0"/>
      <w:marBottom w:val="0"/>
      <w:divBdr>
        <w:top w:val="none" w:sz="0" w:space="0" w:color="auto"/>
        <w:left w:val="none" w:sz="0" w:space="0" w:color="auto"/>
        <w:bottom w:val="none" w:sz="0" w:space="0" w:color="auto"/>
        <w:right w:val="none" w:sz="0" w:space="0" w:color="auto"/>
      </w:divBdr>
    </w:div>
    <w:div w:id="1518347661">
      <w:bodyDiv w:val="1"/>
      <w:marLeft w:val="0"/>
      <w:marRight w:val="0"/>
      <w:marTop w:val="0"/>
      <w:marBottom w:val="0"/>
      <w:divBdr>
        <w:top w:val="none" w:sz="0" w:space="0" w:color="auto"/>
        <w:left w:val="none" w:sz="0" w:space="0" w:color="auto"/>
        <w:bottom w:val="none" w:sz="0" w:space="0" w:color="auto"/>
        <w:right w:val="none" w:sz="0" w:space="0" w:color="auto"/>
      </w:divBdr>
    </w:div>
    <w:div w:id="1531065833">
      <w:bodyDiv w:val="1"/>
      <w:marLeft w:val="0"/>
      <w:marRight w:val="0"/>
      <w:marTop w:val="0"/>
      <w:marBottom w:val="0"/>
      <w:divBdr>
        <w:top w:val="none" w:sz="0" w:space="0" w:color="auto"/>
        <w:left w:val="none" w:sz="0" w:space="0" w:color="auto"/>
        <w:bottom w:val="none" w:sz="0" w:space="0" w:color="auto"/>
        <w:right w:val="none" w:sz="0" w:space="0" w:color="auto"/>
      </w:divBdr>
    </w:div>
    <w:div w:id="1544174596">
      <w:bodyDiv w:val="1"/>
      <w:marLeft w:val="0"/>
      <w:marRight w:val="0"/>
      <w:marTop w:val="0"/>
      <w:marBottom w:val="0"/>
      <w:divBdr>
        <w:top w:val="none" w:sz="0" w:space="0" w:color="auto"/>
        <w:left w:val="none" w:sz="0" w:space="0" w:color="auto"/>
        <w:bottom w:val="none" w:sz="0" w:space="0" w:color="auto"/>
        <w:right w:val="none" w:sz="0" w:space="0" w:color="auto"/>
      </w:divBdr>
    </w:div>
    <w:div w:id="1591816238">
      <w:bodyDiv w:val="1"/>
      <w:marLeft w:val="0"/>
      <w:marRight w:val="0"/>
      <w:marTop w:val="0"/>
      <w:marBottom w:val="0"/>
      <w:divBdr>
        <w:top w:val="none" w:sz="0" w:space="0" w:color="auto"/>
        <w:left w:val="none" w:sz="0" w:space="0" w:color="auto"/>
        <w:bottom w:val="none" w:sz="0" w:space="0" w:color="auto"/>
        <w:right w:val="none" w:sz="0" w:space="0" w:color="auto"/>
      </w:divBdr>
    </w:div>
    <w:div w:id="1626306599">
      <w:bodyDiv w:val="1"/>
      <w:marLeft w:val="0"/>
      <w:marRight w:val="0"/>
      <w:marTop w:val="0"/>
      <w:marBottom w:val="0"/>
      <w:divBdr>
        <w:top w:val="none" w:sz="0" w:space="0" w:color="auto"/>
        <w:left w:val="none" w:sz="0" w:space="0" w:color="auto"/>
        <w:bottom w:val="none" w:sz="0" w:space="0" w:color="auto"/>
        <w:right w:val="none" w:sz="0" w:space="0" w:color="auto"/>
      </w:divBdr>
    </w:div>
    <w:div w:id="1638955104">
      <w:bodyDiv w:val="1"/>
      <w:marLeft w:val="0"/>
      <w:marRight w:val="0"/>
      <w:marTop w:val="0"/>
      <w:marBottom w:val="0"/>
      <w:divBdr>
        <w:top w:val="none" w:sz="0" w:space="0" w:color="auto"/>
        <w:left w:val="none" w:sz="0" w:space="0" w:color="auto"/>
        <w:bottom w:val="none" w:sz="0" w:space="0" w:color="auto"/>
        <w:right w:val="none" w:sz="0" w:space="0" w:color="auto"/>
      </w:divBdr>
    </w:div>
    <w:div w:id="1650595634">
      <w:bodyDiv w:val="1"/>
      <w:marLeft w:val="0"/>
      <w:marRight w:val="0"/>
      <w:marTop w:val="0"/>
      <w:marBottom w:val="0"/>
      <w:divBdr>
        <w:top w:val="none" w:sz="0" w:space="0" w:color="auto"/>
        <w:left w:val="none" w:sz="0" w:space="0" w:color="auto"/>
        <w:bottom w:val="none" w:sz="0" w:space="0" w:color="auto"/>
        <w:right w:val="none" w:sz="0" w:space="0" w:color="auto"/>
      </w:divBdr>
    </w:div>
    <w:div w:id="1714304816">
      <w:bodyDiv w:val="1"/>
      <w:marLeft w:val="0"/>
      <w:marRight w:val="0"/>
      <w:marTop w:val="0"/>
      <w:marBottom w:val="0"/>
      <w:divBdr>
        <w:top w:val="none" w:sz="0" w:space="0" w:color="auto"/>
        <w:left w:val="none" w:sz="0" w:space="0" w:color="auto"/>
        <w:bottom w:val="none" w:sz="0" w:space="0" w:color="auto"/>
        <w:right w:val="none" w:sz="0" w:space="0" w:color="auto"/>
      </w:divBdr>
    </w:div>
    <w:div w:id="1762412698">
      <w:bodyDiv w:val="1"/>
      <w:marLeft w:val="0"/>
      <w:marRight w:val="0"/>
      <w:marTop w:val="0"/>
      <w:marBottom w:val="0"/>
      <w:divBdr>
        <w:top w:val="none" w:sz="0" w:space="0" w:color="auto"/>
        <w:left w:val="none" w:sz="0" w:space="0" w:color="auto"/>
        <w:bottom w:val="none" w:sz="0" w:space="0" w:color="auto"/>
        <w:right w:val="none" w:sz="0" w:space="0" w:color="auto"/>
      </w:divBdr>
    </w:div>
    <w:div w:id="1797066291">
      <w:bodyDiv w:val="1"/>
      <w:marLeft w:val="0"/>
      <w:marRight w:val="0"/>
      <w:marTop w:val="0"/>
      <w:marBottom w:val="0"/>
      <w:divBdr>
        <w:top w:val="none" w:sz="0" w:space="0" w:color="auto"/>
        <w:left w:val="none" w:sz="0" w:space="0" w:color="auto"/>
        <w:bottom w:val="none" w:sz="0" w:space="0" w:color="auto"/>
        <w:right w:val="none" w:sz="0" w:space="0" w:color="auto"/>
      </w:divBdr>
    </w:div>
    <w:div w:id="1819836319">
      <w:bodyDiv w:val="1"/>
      <w:marLeft w:val="0"/>
      <w:marRight w:val="0"/>
      <w:marTop w:val="0"/>
      <w:marBottom w:val="0"/>
      <w:divBdr>
        <w:top w:val="none" w:sz="0" w:space="0" w:color="auto"/>
        <w:left w:val="none" w:sz="0" w:space="0" w:color="auto"/>
        <w:bottom w:val="none" w:sz="0" w:space="0" w:color="auto"/>
        <w:right w:val="none" w:sz="0" w:space="0" w:color="auto"/>
      </w:divBdr>
    </w:div>
    <w:div w:id="1840921586">
      <w:bodyDiv w:val="1"/>
      <w:marLeft w:val="0"/>
      <w:marRight w:val="0"/>
      <w:marTop w:val="0"/>
      <w:marBottom w:val="0"/>
      <w:divBdr>
        <w:top w:val="none" w:sz="0" w:space="0" w:color="auto"/>
        <w:left w:val="none" w:sz="0" w:space="0" w:color="auto"/>
        <w:bottom w:val="none" w:sz="0" w:space="0" w:color="auto"/>
        <w:right w:val="none" w:sz="0" w:space="0" w:color="auto"/>
      </w:divBdr>
    </w:div>
    <w:div w:id="1857845247">
      <w:bodyDiv w:val="1"/>
      <w:marLeft w:val="0"/>
      <w:marRight w:val="0"/>
      <w:marTop w:val="0"/>
      <w:marBottom w:val="0"/>
      <w:divBdr>
        <w:top w:val="none" w:sz="0" w:space="0" w:color="auto"/>
        <w:left w:val="none" w:sz="0" w:space="0" w:color="auto"/>
        <w:bottom w:val="none" w:sz="0" w:space="0" w:color="auto"/>
        <w:right w:val="none" w:sz="0" w:space="0" w:color="auto"/>
      </w:divBdr>
    </w:div>
    <w:div w:id="1931959533">
      <w:bodyDiv w:val="1"/>
      <w:marLeft w:val="0"/>
      <w:marRight w:val="0"/>
      <w:marTop w:val="0"/>
      <w:marBottom w:val="0"/>
      <w:divBdr>
        <w:top w:val="none" w:sz="0" w:space="0" w:color="auto"/>
        <w:left w:val="none" w:sz="0" w:space="0" w:color="auto"/>
        <w:bottom w:val="none" w:sz="0" w:space="0" w:color="auto"/>
        <w:right w:val="none" w:sz="0" w:space="0" w:color="auto"/>
      </w:divBdr>
    </w:div>
    <w:div w:id="1943225085">
      <w:bodyDiv w:val="1"/>
      <w:marLeft w:val="0"/>
      <w:marRight w:val="0"/>
      <w:marTop w:val="0"/>
      <w:marBottom w:val="0"/>
      <w:divBdr>
        <w:top w:val="none" w:sz="0" w:space="0" w:color="auto"/>
        <w:left w:val="none" w:sz="0" w:space="0" w:color="auto"/>
        <w:bottom w:val="none" w:sz="0" w:space="0" w:color="auto"/>
        <w:right w:val="none" w:sz="0" w:space="0" w:color="auto"/>
      </w:divBdr>
    </w:div>
    <w:div w:id="1999068925">
      <w:bodyDiv w:val="1"/>
      <w:marLeft w:val="0"/>
      <w:marRight w:val="0"/>
      <w:marTop w:val="0"/>
      <w:marBottom w:val="0"/>
      <w:divBdr>
        <w:top w:val="none" w:sz="0" w:space="0" w:color="auto"/>
        <w:left w:val="none" w:sz="0" w:space="0" w:color="auto"/>
        <w:bottom w:val="none" w:sz="0" w:space="0" w:color="auto"/>
        <w:right w:val="none" w:sz="0" w:space="0" w:color="auto"/>
      </w:divBdr>
    </w:div>
    <w:div w:id="2064207806">
      <w:bodyDiv w:val="1"/>
      <w:marLeft w:val="0"/>
      <w:marRight w:val="0"/>
      <w:marTop w:val="0"/>
      <w:marBottom w:val="0"/>
      <w:divBdr>
        <w:top w:val="none" w:sz="0" w:space="0" w:color="auto"/>
        <w:left w:val="none" w:sz="0" w:space="0" w:color="auto"/>
        <w:bottom w:val="none" w:sz="0" w:space="0" w:color="auto"/>
        <w:right w:val="none" w:sz="0" w:space="0" w:color="auto"/>
      </w:divBdr>
    </w:div>
    <w:div w:id="2096779258">
      <w:bodyDiv w:val="1"/>
      <w:marLeft w:val="0"/>
      <w:marRight w:val="0"/>
      <w:marTop w:val="0"/>
      <w:marBottom w:val="0"/>
      <w:divBdr>
        <w:top w:val="none" w:sz="0" w:space="0" w:color="auto"/>
        <w:left w:val="none" w:sz="0" w:space="0" w:color="auto"/>
        <w:bottom w:val="none" w:sz="0" w:space="0" w:color="auto"/>
        <w:right w:val="none" w:sz="0" w:space="0" w:color="auto"/>
      </w:divBdr>
    </w:div>
    <w:div w:id="211347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bin.dangi1011@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791902-74AA-4DD5-AFFA-8C5224363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2187</Words>
  <Characters>12472</Characters>
  <Application>Microsoft Office Word</Application>
  <DocSecurity>0</DocSecurity>
  <Lines>103</Lines>
  <Paragraphs>29</Paragraphs>
  <ScaleCrop>false</ScaleCrop>
  <Company/>
  <LinksUpToDate>false</LinksUpToDate>
  <CharactersWithSpaces>14630</CharactersWithSpaces>
  <SharedDoc>false</SharedDoc>
  <HLinks>
    <vt:vector size="36" baseType="variant">
      <vt:variant>
        <vt:i4>5308436</vt:i4>
      </vt:variant>
      <vt:variant>
        <vt:i4>15</vt:i4>
      </vt:variant>
      <vt:variant>
        <vt:i4>0</vt:i4>
      </vt:variant>
      <vt:variant>
        <vt:i4>5</vt:i4>
      </vt:variant>
      <vt:variant>
        <vt:lpwstr>https://learn.microsoft.com/en-gb/users/sabindangi-6457/credentials/46a0883ed80abc0e</vt:lpwstr>
      </vt:variant>
      <vt:variant>
        <vt:lpwstr/>
      </vt:variant>
      <vt:variant>
        <vt:i4>6553652</vt:i4>
      </vt:variant>
      <vt:variant>
        <vt:i4>12</vt:i4>
      </vt:variant>
      <vt:variant>
        <vt:i4>0</vt:i4>
      </vt:variant>
      <vt:variant>
        <vt:i4>5</vt:i4>
      </vt:variant>
      <vt:variant>
        <vt:lpwstr>https://www.credly.com/badges/ada2d97e-fb85-4421-a906-2bd6c63d7b9e</vt:lpwstr>
      </vt:variant>
      <vt:variant>
        <vt:lpwstr/>
      </vt:variant>
      <vt:variant>
        <vt:i4>6684777</vt:i4>
      </vt:variant>
      <vt:variant>
        <vt:i4>9</vt:i4>
      </vt:variant>
      <vt:variant>
        <vt:i4>0</vt:i4>
      </vt:variant>
      <vt:variant>
        <vt:i4>5</vt:i4>
      </vt:variant>
      <vt:variant>
        <vt:lpwstr>https://www.credly.com/badges/5de891e7-8387-45c1-853b-f04fa62d3ab3</vt:lpwstr>
      </vt:variant>
      <vt:variant>
        <vt:lpwstr/>
      </vt:variant>
      <vt:variant>
        <vt:i4>4128872</vt:i4>
      </vt:variant>
      <vt:variant>
        <vt:i4>6</vt:i4>
      </vt:variant>
      <vt:variant>
        <vt:i4>0</vt:i4>
      </vt:variant>
      <vt:variant>
        <vt:i4>5</vt:i4>
      </vt:variant>
      <vt:variant>
        <vt:lpwstr>https://www.credly.com/badges/9228a5d1-a01d-4551-b6ab-805698e56119</vt:lpwstr>
      </vt:variant>
      <vt:variant>
        <vt:lpwstr/>
      </vt:variant>
      <vt:variant>
        <vt:i4>3932218</vt:i4>
      </vt:variant>
      <vt:variant>
        <vt:i4>3</vt:i4>
      </vt:variant>
      <vt:variant>
        <vt:i4>0</vt:i4>
      </vt:variant>
      <vt:variant>
        <vt:i4>5</vt:i4>
      </vt:variant>
      <vt:variant>
        <vt:lpwstr>https://www.credly.com/badges/ace8bba8-3300-4c5f-b197-4f253d328a6a</vt:lpwstr>
      </vt:variant>
      <vt:variant>
        <vt:lpwstr/>
      </vt:variant>
      <vt:variant>
        <vt:i4>1769583</vt:i4>
      </vt:variant>
      <vt:variant>
        <vt:i4>0</vt:i4>
      </vt:variant>
      <vt:variant>
        <vt:i4>0</vt:i4>
      </vt:variant>
      <vt:variant>
        <vt:i4>5</vt:i4>
      </vt:variant>
      <vt:variant>
        <vt:lpwstr>mailto:Sabin.dangi1011@gmail.com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2024-02-07T20:27:00Z</dcterms:created>
  <dcterms:modified xsi:type="dcterms:W3CDTF">2024-02-20T21:52:00Z</dcterms:modified>
</cp:coreProperties>
</file>