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2F31DAD9" w14:textId="40250C6B" w:rsidR="003D10F3" w:rsidRDefault="004F3990" w:rsidP="001D1725">
      <w:pPr>
        <w:pStyle w:val="NoSpacing"/>
      </w:pPr>
      <w:r w:rsidRPr="004F3990">
        <w:t>Accomplished creative leader in user-friendly digital design. Skilled in team collaboration, user research, wireframing, prototyping, and design system implementation. Expert at simplifying complex requirements for efficient designs. Passionate about innovative user experiences and staying current with design trends.</w:t>
      </w:r>
    </w:p>
    <w:p w14:paraId="65D783CF" w14:textId="77777777" w:rsidR="004F3990" w:rsidRDefault="004F3990" w:rsidP="001D1725">
      <w:pPr>
        <w:pStyle w:val="NoSpacing"/>
        <w:rPr>
          <w:b/>
          <w:bCs/>
        </w:rPr>
      </w:pPr>
    </w:p>
    <w:p w14:paraId="39C426A2" w14:textId="11901752" w:rsidR="004E5322" w:rsidRPr="001D1725" w:rsidRDefault="004F3990" w:rsidP="001D1725">
      <w:pPr>
        <w:pStyle w:val="NoSpacing"/>
        <w:rPr>
          <w:b/>
          <w:bCs/>
          <w:smallCaps/>
        </w:rPr>
      </w:pPr>
      <w:r w:rsidRPr="004F3990">
        <w:rPr>
          <w:b/>
          <w:bCs/>
        </w:rPr>
        <w:t>TECHNICAL PROFICIENCIES</w:t>
      </w:r>
      <w:r w:rsidR="00526C25" w:rsidRPr="001D1725">
        <w:rPr>
          <w:b/>
          <w:bCs/>
        </w:rPr>
        <w:t xml:space="preserve">: </w:t>
      </w:r>
    </w:p>
    <w:p w14:paraId="2DAF8B1F" w14:textId="77777777" w:rsidR="001D02FC" w:rsidRDefault="001D02FC" w:rsidP="001D1725">
      <w:pPr>
        <w:pStyle w:val="NoSpacing"/>
      </w:pPr>
    </w:p>
    <w:p w14:paraId="0425675B" w14:textId="77777777" w:rsidR="007E4509" w:rsidRPr="007E4509" w:rsidRDefault="007E4509" w:rsidP="007E4509">
      <w:pPr>
        <w:pStyle w:val="NoSpacing"/>
        <w:numPr>
          <w:ilvl w:val="0"/>
          <w:numId w:val="141"/>
        </w:numPr>
      </w:pPr>
      <w:r w:rsidRPr="007E4509">
        <w:rPr>
          <w:b/>
          <w:bCs/>
        </w:rPr>
        <w:t xml:space="preserve">Design: </w:t>
      </w:r>
      <w:r w:rsidRPr="007E4509">
        <w:t>Accessibility (WCAG/ADA), information architecture, sitemaps, user stories, page flows, wireframing, A/B prototyping, user research, responsive web design, graphic design, Process Human-Centered Design, Double Diamond.</w:t>
      </w:r>
    </w:p>
    <w:p w14:paraId="29FACDAD" w14:textId="02E8362F" w:rsidR="007E4509" w:rsidRPr="007E4509" w:rsidRDefault="007E4509" w:rsidP="007E4509">
      <w:pPr>
        <w:pStyle w:val="NoSpacing"/>
        <w:numPr>
          <w:ilvl w:val="0"/>
          <w:numId w:val="141"/>
        </w:numPr>
        <w:rPr>
          <w:b/>
          <w:bCs/>
        </w:rPr>
      </w:pPr>
      <w:r w:rsidRPr="007E4509">
        <w:rPr>
          <w:b/>
          <w:bCs/>
        </w:rPr>
        <w:t xml:space="preserve">Development: </w:t>
      </w:r>
      <w:r w:rsidRPr="007E4509">
        <w:t xml:space="preserve">CSS, HTML, JavaScript, JSON, JQuery, </w:t>
      </w:r>
      <w:r>
        <w:t xml:space="preserve">Salesforce, </w:t>
      </w:r>
      <w:r w:rsidRPr="007E4509">
        <w:t>Bootstrap, Angular, Atomic Design</w:t>
      </w:r>
      <w:r>
        <w:t>,</w:t>
      </w:r>
      <w:r w:rsidRPr="007E4509">
        <w:t xml:space="preserve"> AGILE, </w:t>
      </w:r>
      <w:r w:rsidR="0038323E">
        <w:t xml:space="preserve">Oracle, </w:t>
      </w:r>
      <w:r w:rsidRPr="007E4509">
        <w:t>SCRUM, Documentation</w:t>
      </w:r>
      <w:r w:rsidRPr="007E4509">
        <w:rPr>
          <w:b/>
          <w:bCs/>
        </w:rPr>
        <w:t xml:space="preserve"> </w:t>
      </w:r>
    </w:p>
    <w:p w14:paraId="4F1AE80F" w14:textId="15B1217E" w:rsidR="00584098" w:rsidRDefault="007E4509" w:rsidP="007E4509">
      <w:pPr>
        <w:pStyle w:val="NoSpacing"/>
        <w:numPr>
          <w:ilvl w:val="0"/>
          <w:numId w:val="141"/>
        </w:numPr>
        <w:rPr>
          <w:b/>
          <w:bCs/>
        </w:rPr>
      </w:pPr>
      <w:r w:rsidRPr="007E4509">
        <w:rPr>
          <w:b/>
          <w:bCs/>
        </w:rPr>
        <w:t xml:space="preserve">Software: </w:t>
      </w:r>
      <w:r w:rsidRPr="007E4509">
        <w:t>Figma, InVision, Adobe XD, Adobe Illustrator, Adobe Photoshop, Adobe InDesign, Webflow, Optimizely.</w:t>
      </w:r>
    </w:p>
    <w:p w14:paraId="66C844AE" w14:textId="77777777" w:rsidR="007E4509" w:rsidRPr="001D1725" w:rsidRDefault="007E4509"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02EB9167" w14:textId="77777777" w:rsidR="00996B55" w:rsidRPr="00444CC3" w:rsidRDefault="00996B55" w:rsidP="00996B55">
      <w:pPr>
        <w:pStyle w:val="NoSpacing"/>
        <w:rPr>
          <w:b/>
        </w:rPr>
      </w:pPr>
      <w:r w:rsidRPr="00996B55">
        <w:rPr>
          <w:b/>
        </w:rPr>
        <w:t>UI/UX Consultant</w:t>
      </w:r>
      <w:r>
        <w:rPr>
          <w:b/>
        </w:rPr>
        <w:t xml:space="preserve">, </w:t>
      </w:r>
      <w:r w:rsidRPr="00996B55">
        <w:rPr>
          <w:b/>
        </w:rPr>
        <w:t>Interaction Design &amp; UI Development</w:t>
      </w:r>
    </w:p>
    <w:p w14:paraId="78308EEB" w14:textId="389F43EE" w:rsidR="00996B55" w:rsidRPr="00996B55" w:rsidRDefault="00996B55" w:rsidP="00996B55">
      <w:pPr>
        <w:pStyle w:val="NoSpacing"/>
        <w:rPr>
          <w:b/>
        </w:rPr>
      </w:pPr>
      <w:r w:rsidRPr="00996B55">
        <w:rPr>
          <w:b/>
        </w:rPr>
        <w:t>Freelance</w:t>
      </w:r>
      <w:r w:rsidR="00C749C8">
        <w:rPr>
          <w:b/>
        </w:rPr>
        <w:t xml:space="preserve">, </w:t>
      </w:r>
      <w:r w:rsidR="00C749C8" w:rsidRPr="00C749C8">
        <w:rPr>
          <w:b/>
        </w:rPr>
        <w:t>Fort Myers</w:t>
      </w:r>
      <w:r w:rsidR="00C749C8">
        <w:rPr>
          <w:b/>
        </w:rPr>
        <w:t>, FL</w:t>
      </w:r>
      <w:r>
        <w:rPr>
          <w:b/>
        </w:rPr>
        <w:t xml:space="preserve"> </w:t>
      </w:r>
      <w:r>
        <w:rPr>
          <w:b/>
        </w:rPr>
        <w:tab/>
      </w:r>
      <w:r>
        <w:rPr>
          <w:b/>
        </w:rPr>
        <w:tab/>
      </w:r>
      <w:r>
        <w:rPr>
          <w:b/>
        </w:rPr>
        <w:tab/>
      </w:r>
      <w:r>
        <w:rPr>
          <w:b/>
        </w:rPr>
        <w:tab/>
      </w:r>
      <w:r>
        <w:rPr>
          <w:b/>
        </w:rPr>
        <w:tab/>
      </w:r>
      <w:r>
        <w:rPr>
          <w:b/>
        </w:rPr>
        <w:tab/>
      </w:r>
      <w:r>
        <w:rPr>
          <w:b/>
        </w:rPr>
        <w:tab/>
      </w:r>
      <w:r>
        <w:rPr>
          <w:b/>
        </w:rPr>
        <w:tab/>
        <w:t>Mar 2015 to Present</w:t>
      </w:r>
    </w:p>
    <w:p w14:paraId="53F2CEF6" w14:textId="77777777" w:rsidR="001D02FC" w:rsidRDefault="001D02FC" w:rsidP="00035ECD">
      <w:pPr>
        <w:pStyle w:val="NoSpacing"/>
        <w:rPr>
          <w:bCs/>
        </w:rPr>
      </w:pPr>
    </w:p>
    <w:p w14:paraId="50500F11" w14:textId="76A22267" w:rsidR="00996B55" w:rsidRPr="00996B55" w:rsidRDefault="00996B55" w:rsidP="00035ECD">
      <w:pPr>
        <w:pStyle w:val="NoSpacing"/>
        <w:rPr>
          <w:b/>
        </w:rPr>
      </w:pPr>
      <w:r w:rsidRPr="00996B55">
        <w:rPr>
          <w:b/>
        </w:rPr>
        <w:t>Marriott Vacations International</w:t>
      </w:r>
    </w:p>
    <w:p w14:paraId="603EDE4E" w14:textId="77777777" w:rsidR="00996B55" w:rsidRDefault="00996B55" w:rsidP="00035ECD">
      <w:pPr>
        <w:pStyle w:val="NoSpacing"/>
        <w:rPr>
          <w:bCs/>
        </w:rPr>
      </w:pPr>
    </w:p>
    <w:p w14:paraId="66455EDC" w14:textId="77777777" w:rsidR="00996B55" w:rsidRDefault="00996B55" w:rsidP="00996B55">
      <w:pPr>
        <w:pStyle w:val="NoSpacing"/>
        <w:numPr>
          <w:ilvl w:val="0"/>
          <w:numId w:val="142"/>
        </w:numPr>
      </w:pPr>
      <w:r>
        <w:t xml:space="preserve">Designed unique templating system for internal CMS, facilitating swift creation of vacation ownership sales presentations on interactive touch screen kiosks. </w:t>
      </w:r>
    </w:p>
    <w:p w14:paraId="6D1660FC" w14:textId="77777777" w:rsidR="00996B55" w:rsidRDefault="00996B55" w:rsidP="00996B55">
      <w:pPr>
        <w:pStyle w:val="NoSpacing"/>
        <w:numPr>
          <w:ilvl w:val="0"/>
          <w:numId w:val="142"/>
        </w:numPr>
      </w:pPr>
      <w:r>
        <w:t xml:space="preserve">Enhanced CMS UX, reducing task time from hours to minutes for content managers and digital designers. </w:t>
      </w:r>
    </w:p>
    <w:p w14:paraId="2AE6EDAF" w14:textId="1A294A1B" w:rsidR="0002332D" w:rsidRDefault="0002332D" w:rsidP="00996B55">
      <w:pPr>
        <w:pStyle w:val="NoSpacing"/>
        <w:numPr>
          <w:ilvl w:val="0"/>
          <w:numId w:val="142"/>
        </w:numPr>
      </w:pPr>
      <w:r w:rsidRPr="0002332D">
        <w:t>I was in charge of designing the new interface that had to hook in with Salesforce for tracking of the Sales Presentations</w:t>
      </w:r>
    </w:p>
    <w:p w14:paraId="0E938628" w14:textId="012CB34B" w:rsidR="00996B55" w:rsidRDefault="00996B55" w:rsidP="00996B55">
      <w:pPr>
        <w:pStyle w:val="NoSpacing"/>
        <w:numPr>
          <w:ilvl w:val="0"/>
          <w:numId w:val="142"/>
        </w:numPr>
      </w:pPr>
      <w:r>
        <w:t>Designed intuitive, scalable onboarding tutorial UX for presentation software aimed at sales associates.</w:t>
      </w:r>
    </w:p>
    <w:p w14:paraId="4C8E6181" w14:textId="77777777" w:rsidR="00996B55" w:rsidRDefault="00996B55" w:rsidP="00996B55">
      <w:pPr>
        <w:pStyle w:val="NoSpacing"/>
        <w:numPr>
          <w:ilvl w:val="0"/>
          <w:numId w:val="142"/>
        </w:numPr>
      </w:pPr>
      <w:r>
        <w:t xml:space="preserve">Crafted interactive brand map for sales associates on touch screen kiosks in conjunction with Front-End developer, content manager, and business directors. </w:t>
      </w:r>
    </w:p>
    <w:p w14:paraId="0D3F7BD1" w14:textId="77777777" w:rsidR="00996B55" w:rsidRDefault="00996B55" w:rsidP="00996B55">
      <w:pPr>
        <w:pStyle w:val="NoSpacing"/>
        <w:numPr>
          <w:ilvl w:val="0"/>
          <w:numId w:val="142"/>
        </w:numPr>
      </w:pPr>
      <w:r>
        <w:t>Innovated design solution for tracking sales tours in Salesforce, utilizing touch screen kiosks.</w:t>
      </w:r>
    </w:p>
    <w:p w14:paraId="09981812" w14:textId="77777777" w:rsidR="00444CC3" w:rsidRDefault="00444CC3" w:rsidP="00444CC3">
      <w:pPr>
        <w:pStyle w:val="NoSpacing"/>
        <w:rPr>
          <w:b/>
        </w:rPr>
      </w:pPr>
    </w:p>
    <w:p w14:paraId="05473A52" w14:textId="1B5AEE93" w:rsidR="00444CC3" w:rsidRPr="00444CC3" w:rsidRDefault="00996B55" w:rsidP="00444CC3">
      <w:pPr>
        <w:pStyle w:val="NoSpacing"/>
        <w:rPr>
          <w:b/>
          <w:bCs/>
          <w:lang w:val="en-IN"/>
        </w:rPr>
      </w:pPr>
      <w:r w:rsidRPr="00996B55">
        <w:rPr>
          <w:b/>
          <w:bCs/>
          <w:lang w:val="en-IN"/>
        </w:rPr>
        <w:t>Carnival Cruise Line</w:t>
      </w:r>
    </w:p>
    <w:p w14:paraId="40C6BFB7" w14:textId="77777777" w:rsidR="001D1725" w:rsidRPr="00444CC3" w:rsidRDefault="001D1725" w:rsidP="001D02FC">
      <w:pPr>
        <w:pStyle w:val="NoSpacing"/>
        <w:rPr>
          <w:lang w:val="en-IN"/>
        </w:rPr>
      </w:pPr>
    </w:p>
    <w:p w14:paraId="17978203" w14:textId="77777777" w:rsidR="00996B55" w:rsidRDefault="00996B55" w:rsidP="00996B55">
      <w:pPr>
        <w:pStyle w:val="NoSpacing"/>
        <w:numPr>
          <w:ilvl w:val="0"/>
          <w:numId w:val="143"/>
        </w:numPr>
      </w:pPr>
      <w:r>
        <w:t>Enhanced mobile customer booking site experience through development of A/B tests in Optimizely.</w:t>
      </w:r>
    </w:p>
    <w:p w14:paraId="2A637985" w14:textId="77777777" w:rsidR="00996B55" w:rsidRDefault="00996B55" w:rsidP="00996B55">
      <w:pPr>
        <w:pStyle w:val="NoSpacing"/>
        <w:numPr>
          <w:ilvl w:val="0"/>
          <w:numId w:val="143"/>
        </w:numPr>
      </w:pPr>
      <w:r>
        <w:t xml:space="preserve">Implemented banner ad A/B tests to analyze conversion rate data. </w:t>
      </w:r>
    </w:p>
    <w:p w14:paraId="4539A148" w14:textId="77777777" w:rsidR="00996B55" w:rsidRDefault="00996B55" w:rsidP="00996B55">
      <w:pPr>
        <w:pStyle w:val="NoSpacing"/>
        <w:numPr>
          <w:ilvl w:val="0"/>
          <w:numId w:val="143"/>
        </w:numPr>
      </w:pPr>
      <w:r>
        <w:t>Provided recommendations for improving website's appearance and user experience, while collaborating with the marketing team.</w:t>
      </w:r>
    </w:p>
    <w:p w14:paraId="16A11985" w14:textId="77777777" w:rsidR="00444CC3" w:rsidRDefault="00444CC3" w:rsidP="00444CC3">
      <w:pPr>
        <w:pStyle w:val="NoSpacing"/>
        <w:rPr>
          <w:b/>
        </w:rPr>
      </w:pPr>
    </w:p>
    <w:p w14:paraId="711EECD8" w14:textId="03774557" w:rsidR="00444CC3" w:rsidRPr="00444CC3" w:rsidRDefault="00996B55" w:rsidP="00444CC3">
      <w:pPr>
        <w:pStyle w:val="NoSpacing"/>
        <w:rPr>
          <w:b/>
        </w:rPr>
      </w:pPr>
      <w:r w:rsidRPr="00996B55">
        <w:rPr>
          <w:b/>
        </w:rPr>
        <w:t xml:space="preserve">Aster Insights (M2Gen)  </w:t>
      </w:r>
    </w:p>
    <w:p w14:paraId="1A63E219" w14:textId="77777777" w:rsidR="00D53105" w:rsidRPr="00035ECD" w:rsidRDefault="00D53105" w:rsidP="00035ECD">
      <w:pPr>
        <w:pStyle w:val="NoSpacing"/>
      </w:pPr>
    </w:p>
    <w:p w14:paraId="52D4753A" w14:textId="77777777" w:rsidR="00996B55" w:rsidRDefault="00996B55" w:rsidP="00996B55">
      <w:pPr>
        <w:pStyle w:val="NoSpacing"/>
        <w:numPr>
          <w:ilvl w:val="0"/>
          <w:numId w:val="144"/>
        </w:numPr>
      </w:pPr>
      <w:r>
        <w:t xml:space="preserve">Directed UX overhaul for a cutting-edge research tool. </w:t>
      </w:r>
    </w:p>
    <w:p w14:paraId="3BA206BD" w14:textId="77777777" w:rsidR="00996B55" w:rsidRDefault="00996B55" w:rsidP="00996B55">
      <w:pPr>
        <w:pStyle w:val="NoSpacing"/>
        <w:numPr>
          <w:ilvl w:val="0"/>
          <w:numId w:val="144"/>
        </w:numPr>
      </w:pPr>
      <w:r>
        <w:t>Implemented UX best practices to optimize accessibility on the clinical trial portal.</w:t>
      </w:r>
    </w:p>
    <w:p w14:paraId="51E9643D" w14:textId="77777777" w:rsidR="00996B55" w:rsidRDefault="00996B55" w:rsidP="00996B55">
      <w:pPr>
        <w:pStyle w:val="NoSpacing"/>
        <w:numPr>
          <w:ilvl w:val="0"/>
          <w:numId w:val="144"/>
        </w:numPr>
      </w:pPr>
      <w:r>
        <w:lastRenderedPageBreak/>
        <w:t xml:space="preserve">Facilitated user testing sessions with cancer researchers, driving valuable insights and improvements. </w:t>
      </w:r>
    </w:p>
    <w:p w14:paraId="39C690A7" w14:textId="77777777" w:rsidR="00015465" w:rsidRDefault="00015465" w:rsidP="00015465">
      <w:pPr>
        <w:pStyle w:val="NoSpacing"/>
        <w:rPr>
          <w:b/>
        </w:rPr>
      </w:pPr>
    </w:p>
    <w:p w14:paraId="2D3AEFF0" w14:textId="6E2753AD" w:rsidR="00444CC3" w:rsidRPr="00444CC3" w:rsidRDefault="00996B55" w:rsidP="00444CC3">
      <w:pPr>
        <w:pStyle w:val="NoSpacing"/>
        <w:rPr>
          <w:b/>
        </w:rPr>
      </w:pPr>
      <w:r w:rsidRPr="00996B55">
        <w:rPr>
          <w:b/>
        </w:rPr>
        <w:t>Bloomin Brands</w:t>
      </w:r>
    </w:p>
    <w:p w14:paraId="5C9B3DF3" w14:textId="77777777" w:rsidR="00444CC3" w:rsidRDefault="00444CC3" w:rsidP="00444CC3">
      <w:pPr>
        <w:pStyle w:val="NoSpacing"/>
        <w:rPr>
          <w:b/>
        </w:rPr>
      </w:pPr>
    </w:p>
    <w:p w14:paraId="4BDD1001" w14:textId="77777777" w:rsidR="00996B55" w:rsidRPr="00996B55" w:rsidRDefault="00996B55" w:rsidP="00996B55">
      <w:pPr>
        <w:pStyle w:val="NoSpacing"/>
        <w:numPr>
          <w:ilvl w:val="0"/>
          <w:numId w:val="145"/>
        </w:numPr>
        <w:rPr>
          <w:bCs/>
        </w:rPr>
      </w:pPr>
      <w:r w:rsidRPr="00996B55">
        <w:rPr>
          <w:bCs/>
        </w:rPr>
        <w:t xml:space="preserve">Improved ADA compliance and accessibility of website HTML code. </w:t>
      </w:r>
    </w:p>
    <w:p w14:paraId="7ABBDBBD" w14:textId="77777777" w:rsidR="00996B55" w:rsidRPr="00996B55" w:rsidRDefault="00996B55" w:rsidP="00996B55">
      <w:pPr>
        <w:pStyle w:val="NoSpacing"/>
        <w:numPr>
          <w:ilvl w:val="0"/>
          <w:numId w:val="145"/>
        </w:numPr>
        <w:rPr>
          <w:bCs/>
        </w:rPr>
      </w:pPr>
      <w:r w:rsidRPr="00996B55">
        <w:rPr>
          <w:bCs/>
        </w:rPr>
        <w:t xml:space="preserve">Led enhancement of Outback Steakhouse and Carrabbas websites' responsiveness, along with managing content updates via Sitefinity CMS. </w:t>
      </w:r>
    </w:p>
    <w:p w14:paraId="13E9D8A6" w14:textId="77777777" w:rsidR="00996B55" w:rsidRPr="00996B55" w:rsidRDefault="00996B55" w:rsidP="00996B55">
      <w:pPr>
        <w:pStyle w:val="NoSpacing"/>
        <w:numPr>
          <w:ilvl w:val="0"/>
          <w:numId w:val="145"/>
        </w:numPr>
        <w:rPr>
          <w:bCs/>
        </w:rPr>
      </w:pPr>
      <w:r w:rsidRPr="00996B55">
        <w:rPr>
          <w:bCs/>
        </w:rPr>
        <w:t>Resolved intricate bugs specific to various browsers and devices.</w:t>
      </w:r>
    </w:p>
    <w:p w14:paraId="56E2B7CB" w14:textId="77777777" w:rsidR="003D1332" w:rsidRDefault="003D1332" w:rsidP="00015465">
      <w:pPr>
        <w:pStyle w:val="NoSpacing"/>
        <w:rPr>
          <w:b/>
        </w:rPr>
      </w:pPr>
    </w:p>
    <w:p w14:paraId="075F60CD" w14:textId="41E46C1A" w:rsidR="00444CC3" w:rsidRPr="008D69B5" w:rsidRDefault="00996B55" w:rsidP="00444CC3">
      <w:pPr>
        <w:pStyle w:val="NoSpacing"/>
        <w:rPr>
          <w:b/>
          <w:lang w:val="en-IN"/>
        </w:rPr>
      </w:pPr>
      <w:r w:rsidRPr="00996B55">
        <w:rPr>
          <w:b/>
        </w:rPr>
        <w:t xml:space="preserve">Chico's FAS </w:t>
      </w:r>
    </w:p>
    <w:p w14:paraId="6A3CE3FC" w14:textId="77777777" w:rsidR="003D1332" w:rsidRPr="008D69B5" w:rsidRDefault="003D1332" w:rsidP="00015465">
      <w:pPr>
        <w:pStyle w:val="NoSpacing"/>
        <w:rPr>
          <w:b/>
          <w:lang w:val="en-IN"/>
        </w:rPr>
      </w:pPr>
    </w:p>
    <w:p w14:paraId="507C6CA1" w14:textId="77777777" w:rsidR="00996B55" w:rsidRDefault="00996B55" w:rsidP="00996B55">
      <w:pPr>
        <w:pStyle w:val="NoSpacing"/>
        <w:numPr>
          <w:ilvl w:val="0"/>
          <w:numId w:val="146"/>
        </w:numPr>
      </w:pPr>
      <w:r>
        <w:t>Managed the E-Commerce store, using Oracle's ATGBCC CMS.</w:t>
      </w:r>
    </w:p>
    <w:p w14:paraId="5060435D" w14:textId="77777777" w:rsidR="00996B55" w:rsidRDefault="00996B55" w:rsidP="00996B55">
      <w:pPr>
        <w:pStyle w:val="NoSpacing"/>
        <w:numPr>
          <w:ilvl w:val="0"/>
          <w:numId w:val="146"/>
        </w:numPr>
      </w:pPr>
      <w:r>
        <w:t>Enhanced process efficiency by Implemented molecular UI design and DRY development principles</w:t>
      </w:r>
    </w:p>
    <w:p w14:paraId="18052FB0" w14:textId="77777777" w:rsidR="00996B55" w:rsidRDefault="00996B55" w:rsidP="00996B55">
      <w:pPr>
        <w:pStyle w:val="NoSpacing"/>
        <w:numPr>
          <w:ilvl w:val="0"/>
          <w:numId w:val="146"/>
        </w:numPr>
      </w:pPr>
      <w:r>
        <w:t>Crafted semantic HTML content compliant with ADA standards.</w:t>
      </w:r>
    </w:p>
    <w:p w14:paraId="61DAF084" w14:textId="66FA036A" w:rsidR="00CA133F" w:rsidRDefault="00CA133F" w:rsidP="00CA133F">
      <w:pPr>
        <w:pStyle w:val="NoSpacing"/>
        <w:numPr>
          <w:ilvl w:val="0"/>
          <w:numId w:val="146"/>
        </w:numPr>
      </w:pPr>
      <w:r>
        <w:t>Scanned and imaged invoices within the Oracle software application for processing, and</w:t>
      </w:r>
      <w:r>
        <w:t xml:space="preserve"> </w:t>
      </w:r>
      <w:r>
        <w:t>documentation storage.</w:t>
      </w:r>
    </w:p>
    <w:p w14:paraId="0EC423B6" w14:textId="1A0331CE" w:rsidR="003D1332" w:rsidRDefault="00996B55" w:rsidP="00996B55">
      <w:pPr>
        <w:pStyle w:val="NoSpacing"/>
        <w:numPr>
          <w:ilvl w:val="0"/>
          <w:numId w:val="146"/>
        </w:numPr>
      </w:pPr>
      <w:r>
        <w:t>Cultivated collaboration among frontend developers, digital design, and marketing teams.</w:t>
      </w:r>
    </w:p>
    <w:p w14:paraId="4A8ED77B" w14:textId="77777777" w:rsidR="00996B55" w:rsidRDefault="00996B55" w:rsidP="00996B55">
      <w:pPr>
        <w:pStyle w:val="NoSpacing"/>
        <w:rPr>
          <w:b/>
        </w:rPr>
      </w:pPr>
    </w:p>
    <w:p w14:paraId="7E9F82B9" w14:textId="77777777" w:rsidR="00620BB0" w:rsidRPr="00444CC3" w:rsidRDefault="00620BB0" w:rsidP="00620BB0">
      <w:pPr>
        <w:pStyle w:val="NoSpacing"/>
        <w:rPr>
          <w:b/>
        </w:rPr>
      </w:pPr>
      <w:r w:rsidRPr="00620BB0">
        <w:rPr>
          <w:b/>
        </w:rPr>
        <w:t>UX/Visual Designer &amp; Front-End Developer</w:t>
      </w:r>
    </w:p>
    <w:p w14:paraId="36575B12" w14:textId="7FE03786" w:rsidR="00620BB0" w:rsidRPr="00620BB0" w:rsidRDefault="00620BB0" w:rsidP="00620BB0">
      <w:pPr>
        <w:pStyle w:val="NoSpacing"/>
        <w:rPr>
          <w:b/>
          <w:lang w:val="pt-BR"/>
        </w:rPr>
      </w:pPr>
      <w:r w:rsidRPr="00620BB0">
        <w:rPr>
          <w:b/>
          <w:lang w:val="pt-BR"/>
        </w:rPr>
        <w:t>Sequoya Analytics</w:t>
      </w:r>
      <w:r>
        <w:rPr>
          <w:b/>
          <w:lang w:val="pt-BR"/>
        </w:rPr>
        <w:t>,</w:t>
      </w:r>
      <w:r w:rsidRPr="00620BB0">
        <w:rPr>
          <w:b/>
          <w:lang w:val="pt-BR"/>
        </w:rPr>
        <w:t xml:space="preserve"> Sarasota, Florida, USA</w:t>
      </w:r>
      <w:r>
        <w:rPr>
          <w:b/>
          <w:lang w:val="pt-BR"/>
        </w:rPr>
        <w:t xml:space="preserve"> </w:t>
      </w:r>
      <w:r>
        <w:rPr>
          <w:b/>
          <w:lang w:val="pt-BR"/>
        </w:rPr>
        <w:tab/>
      </w:r>
      <w:r>
        <w:rPr>
          <w:b/>
          <w:lang w:val="pt-BR"/>
        </w:rPr>
        <w:tab/>
      </w:r>
      <w:r>
        <w:rPr>
          <w:b/>
          <w:lang w:val="pt-BR"/>
        </w:rPr>
        <w:tab/>
      </w:r>
      <w:r>
        <w:rPr>
          <w:b/>
          <w:lang w:val="pt-BR"/>
        </w:rPr>
        <w:tab/>
      </w:r>
      <w:r>
        <w:rPr>
          <w:b/>
          <w:lang w:val="pt-BR"/>
        </w:rPr>
        <w:tab/>
      </w:r>
      <w:r>
        <w:rPr>
          <w:b/>
          <w:lang w:val="pt-BR"/>
        </w:rPr>
        <w:tab/>
        <w:t>Aug 2013 to Feb 2015</w:t>
      </w:r>
    </w:p>
    <w:p w14:paraId="57B7E69B" w14:textId="77777777" w:rsidR="003D1332" w:rsidRPr="00620BB0" w:rsidRDefault="003D1332" w:rsidP="00015465">
      <w:pPr>
        <w:pStyle w:val="NoSpacing"/>
        <w:rPr>
          <w:b/>
          <w:lang w:val="pt-BR"/>
        </w:rPr>
      </w:pPr>
    </w:p>
    <w:p w14:paraId="22F24BF4" w14:textId="77777777" w:rsidR="00CB1D12" w:rsidRDefault="00620BB0" w:rsidP="00620BB0">
      <w:pPr>
        <w:pStyle w:val="NoSpacing"/>
        <w:numPr>
          <w:ilvl w:val="0"/>
          <w:numId w:val="147"/>
        </w:numPr>
        <w:rPr>
          <w:bCs/>
        </w:rPr>
      </w:pPr>
      <w:r w:rsidRPr="00620BB0">
        <w:rPr>
          <w:bCs/>
        </w:rPr>
        <w:t xml:space="preserve">Created customizable client portal widgets with JavaScript, HTML, and CSS for dynamic dashboards. Collaborated with ASP.NET and C# teams in Agile. </w:t>
      </w:r>
    </w:p>
    <w:p w14:paraId="73A6D804" w14:textId="764DD506" w:rsidR="003D1332" w:rsidRDefault="00620BB0" w:rsidP="00620BB0">
      <w:pPr>
        <w:pStyle w:val="NoSpacing"/>
        <w:numPr>
          <w:ilvl w:val="0"/>
          <w:numId w:val="147"/>
        </w:numPr>
        <w:rPr>
          <w:bCs/>
        </w:rPr>
      </w:pPr>
      <w:r w:rsidRPr="00620BB0">
        <w:rPr>
          <w:bCs/>
        </w:rPr>
        <w:t>Designed wireframes and high-fidelity mockups to align with client needs. Developed pricing software components to enhance client pricing strategies</w:t>
      </w:r>
    </w:p>
    <w:p w14:paraId="5E0ACE76" w14:textId="33B3D8AB" w:rsidR="00620BB0" w:rsidRPr="00620BB0" w:rsidRDefault="00620BB0" w:rsidP="00620BB0">
      <w:pPr>
        <w:pStyle w:val="NoSpacing"/>
        <w:numPr>
          <w:ilvl w:val="0"/>
          <w:numId w:val="147"/>
        </w:numPr>
        <w:rPr>
          <w:bCs/>
        </w:rPr>
      </w:pPr>
      <w:r w:rsidRPr="00620BB0">
        <w:rPr>
          <w:bCs/>
        </w:rPr>
        <w:t>Engineered and crafted components for pricing software utilized by renowned commodity brands including Mars, Colgate-Palmolive, Annie's, and Johnson &amp; Johnson.</w:t>
      </w:r>
    </w:p>
    <w:p w14:paraId="6C37A0DB" w14:textId="306D2E7A" w:rsidR="00620BB0" w:rsidRDefault="00620BB0" w:rsidP="00620BB0">
      <w:pPr>
        <w:pStyle w:val="NoSpacing"/>
        <w:numPr>
          <w:ilvl w:val="0"/>
          <w:numId w:val="147"/>
        </w:numPr>
        <w:rPr>
          <w:bCs/>
        </w:rPr>
      </w:pPr>
      <w:r w:rsidRPr="00620BB0">
        <w:rPr>
          <w:bCs/>
        </w:rPr>
        <w:t>Revamped proprietary analytics web application interfaces, using Adobe Illustrator and Photoshop, enhancing user experience for major commodity brands.</w:t>
      </w:r>
    </w:p>
    <w:p w14:paraId="50941C95" w14:textId="77777777" w:rsidR="00620BB0" w:rsidRDefault="00620BB0" w:rsidP="00620BB0">
      <w:pPr>
        <w:pStyle w:val="NoSpacing"/>
        <w:rPr>
          <w:bCs/>
        </w:rPr>
      </w:pPr>
    </w:p>
    <w:p w14:paraId="25A0A742" w14:textId="77777777" w:rsidR="0002332D" w:rsidRDefault="0002332D" w:rsidP="00444CC3">
      <w:pPr>
        <w:pStyle w:val="NoSpacing"/>
        <w:rPr>
          <w:b/>
        </w:rPr>
      </w:pPr>
      <w:r w:rsidRPr="0002332D">
        <w:rPr>
          <w:b/>
        </w:rPr>
        <w:t xml:space="preserve">Web Designer and Frontend Developer </w:t>
      </w:r>
    </w:p>
    <w:p w14:paraId="36D54FFA" w14:textId="7C8D715B" w:rsidR="0002332D" w:rsidRDefault="0002332D" w:rsidP="00444CC3">
      <w:pPr>
        <w:pStyle w:val="NoSpacing"/>
        <w:rPr>
          <w:b/>
        </w:rPr>
      </w:pPr>
      <w:r w:rsidRPr="0002332D">
        <w:rPr>
          <w:b/>
        </w:rPr>
        <w:t>SEG Media Group</w:t>
      </w:r>
      <w:r>
        <w:rPr>
          <w:b/>
        </w:rPr>
        <w:t>,</w:t>
      </w:r>
      <w:r w:rsidRPr="0002332D">
        <w:rPr>
          <w:b/>
        </w:rPr>
        <w:t xml:space="preserve"> Fort Myers, FL</w:t>
      </w:r>
      <w:r>
        <w:rPr>
          <w:b/>
        </w:rPr>
        <w:t xml:space="preserve"> </w:t>
      </w:r>
      <w:r>
        <w:rPr>
          <w:b/>
        </w:rPr>
        <w:tab/>
      </w:r>
      <w:r>
        <w:rPr>
          <w:b/>
        </w:rPr>
        <w:tab/>
      </w:r>
      <w:r>
        <w:rPr>
          <w:b/>
        </w:rPr>
        <w:tab/>
      </w:r>
      <w:r>
        <w:rPr>
          <w:b/>
        </w:rPr>
        <w:tab/>
      </w:r>
      <w:r>
        <w:rPr>
          <w:b/>
        </w:rPr>
        <w:tab/>
      </w:r>
      <w:r>
        <w:rPr>
          <w:b/>
        </w:rPr>
        <w:tab/>
      </w:r>
      <w:r w:rsidRPr="0002332D">
        <w:rPr>
          <w:b/>
        </w:rPr>
        <w:t>Dec 2012</w:t>
      </w:r>
      <w:r>
        <w:rPr>
          <w:b/>
        </w:rPr>
        <w:t xml:space="preserve"> to </w:t>
      </w:r>
      <w:r w:rsidRPr="0002332D">
        <w:rPr>
          <w:b/>
        </w:rPr>
        <w:t>May 2013</w:t>
      </w:r>
    </w:p>
    <w:p w14:paraId="57872995" w14:textId="77777777" w:rsidR="0002332D" w:rsidRDefault="0002332D" w:rsidP="00444CC3">
      <w:pPr>
        <w:pStyle w:val="NoSpacing"/>
        <w:rPr>
          <w:b/>
        </w:rPr>
      </w:pPr>
    </w:p>
    <w:p w14:paraId="6CF60941" w14:textId="4CB49B9B" w:rsidR="0002332D" w:rsidRPr="0002332D" w:rsidRDefault="0002332D" w:rsidP="0002332D">
      <w:pPr>
        <w:pStyle w:val="NoSpacing"/>
        <w:numPr>
          <w:ilvl w:val="0"/>
          <w:numId w:val="149"/>
        </w:numPr>
        <w:rPr>
          <w:bCs/>
        </w:rPr>
      </w:pPr>
      <w:r w:rsidRPr="0002332D">
        <w:rPr>
          <w:bCs/>
        </w:rPr>
        <w:t>Design and Develop the Frontend on various Web Projects. Utilize other Graphic and multimedia skills by demand.</w:t>
      </w:r>
    </w:p>
    <w:p w14:paraId="6651B8B4" w14:textId="77777777" w:rsidR="0002332D" w:rsidRDefault="0002332D" w:rsidP="00444CC3">
      <w:pPr>
        <w:pStyle w:val="NoSpacing"/>
        <w:rPr>
          <w:b/>
        </w:rPr>
      </w:pPr>
    </w:p>
    <w:p w14:paraId="742360E7" w14:textId="3069FC05" w:rsidR="00620BB0" w:rsidRDefault="00620BB0" w:rsidP="00444CC3">
      <w:pPr>
        <w:pStyle w:val="NoSpacing"/>
        <w:rPr>
          <w:b/>
        </w:rPr>
      </w:pPr>
      <w:r w:rsidRPr="00620BB0">
        <w:rPr>
          <w:b/>
        </w:rPr>
        <w:t>Social Media Director and Web Designer</w:t>
      </w:r>
    </w:p>
    <w:p w14:paraId="5F8FE18D" w14:textId="1033377C" w:rsidR="00620BB0" w:rsidRPr="00444CC3" w:rsidRDefault="00620BB0" w:rsidP="00444CC3">
      <w:pPr>
        <w:pStyle w:val="NoSpacing"/>
        <w:rPr>
          <w:b/>
        </w:rPr>
      </w:pPr>
      <w:r w:rsidRPr="00620BB0">
        <w:rPr>
          <w:b/>
        </w:rPr>
        <w:t>AllegraFTM</w:t>
      </w:r>
      <w:r>
        <w:rPr>
          <w:b/>
        </w:rPr>
        <w:t xml:space="preserve">, </w:t>
      </w:r>
      <w:r w:rsidRPr="00620BB0">
        <w:rPr>
          <w:b/>
        </w:rPr>
        <w:t>Fort Myers</w:t>
      </w:r>
      <w:r>
        <w:rPr>
          <w:b/>
        </w:rPr>
        <w:t xml:space="preserve">, FL </w:t>
      </w:r>
      <w:r>
        <w:rPr>
          <w:b/>
        </w:rPr>
        <w:tab/>
      </w:r>
      <w:r>
        <w:rPr>
          <w:b/>
        </w:rPr>
        <w:tab/>
      </w:r>
      <w:r>
        <w:rPr>
          <w:b/>
        </w:rPr>
        <w:tab/>
      </w:r>
      <w:r>
        <w:rPr>
          <w:b/>
        </w:rPr>
        <w:tab/>
      </w:r>
      <w:r>
        <w:rPr>
          <w:b/>
        </w:rPr>
        <w:tab/>
      </w:r>
      <w:r>
        <w:rPr>
          <w:b/>
        </w:rPr>
        <w:tab/>
      </w:r>
      <w:r>
        <w:rPr>
          <w:b/>
        </w:rPr>
        <w:tab/>
      </w:r>
      <w:r>
        <w:rPr>
          <w:b/>
        </w:rPr>
        <w:tab/>
      </w:r>
      <w:r w:rsidRPr="00620BB0">
        <w:rPr>
          <w:b/>
        </w:rPr>
        <w:t>Jun 2012</w:t>
      </w:r>
      <w:r>
        <w:rPr>
          <w:b/>
        </w:rPr>
        <w:t xml:space="preserve"> to </w:t>
      </w:r>
      <w:r w:rsidRPr="00620BB0">
        <w:rPr>
          <w:b/>
        </w:rPr>
        <w:t>Dec 2012</w:t>
      </w:r>
    </w:p>
    <w:p w14:paraId="57BB7187" w14:textId="77777777" w:rsidR="00444CC3" w:rsidRDefault="00444CC3" w:rsidP="00015465">
      <w:pPr>
        <w:pStyle w:val="NoSpacing"/>
        <w:rPr>
          <w:b/>
        </w:rPr>
      </w:pPr>
    </w:p>
    <w:p w14:paraId="3B20EA0A" w14:textId="7E048B12" w:rsidR="00444CC3" w:rsidRDefault="0002332D" w:rsidP="0002332D">
      <w:pPr>
        <w:pStyle w:val="NoSpacing"/>
        <w:numPr>
          <w:ilvl w:val="0"/>
          <w:numId w:val="148"/>
        </w:numPr>
      </w:pPr>
      <w:r w:rsidRPr="0002332D">
        <w:t>Create and Sell Social Media and online Services to clients as well as maintain Allegra's online reputation. Assist in Print, CSR</w:t>
      </w:r>
    </w:p>
    <w:p w14:paraId="45FD51D2" w14:textId="6E9B4694" w:rsidR="0002332D" w:rsidRPr="0002332D" w:rsidRDefault="0002332D" w:rsidP="0002332D">
      <w:pPr>
        <w:pStyle w:val="NoSpacing"/>
        <w:numPr>
          <w:ilvl w:val="0"/>
          <w:numId w:val="148"/>
        </w:numPr>
        <w:rPr>
          <w:bCs/>
        </w:rPr>
      </w:pPr>
      <w:r w:rsidRPr="0002332D">
        <w:rPr>
          <w:bCs/>
        </w:rPr>
        <w:t>Design and Develop the Frontend on various Web Projects. Utilize other Graphic and multimedia skills by demand.</w:t>
      </w:r>
    </w:p>
    <w:p w14:paraId="5F85215C" w14:textId="77777777" w:rsidR="0002332D" w:rsidRDefault="0002332D" w:rsidP="00015465">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638574B6" w14:textId="15BCCD0E" w:rsidR="003D1332" w:rsidRPr="00D53105" w:rsidRDefault="0002332D" w:rsidP="0002332D">
      <w:pPr>
        <w:pStyle w:val="NoSpacing"/>
        <w:numPr>
          <w:ilvl w:val="0"/>
          <w:numId w:val="61"/>
        </w:numPr>
      </w:pPr>
      <w:r w:rsidRPr="0002332D">
        <w:t>Bachelor of Fine Arts in Graphic Interactive Communication</w:t>
      </w:r>
      <w:r>
        <w:t>, 2012</w:t>
      </w:r>
    </w:p>
    <w:sectPr w:rsidR="003D1332" w:rsidRPr="00D53105" w:rsidSect="00714255">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1B97D" w14:textId="77777777" w:rsidR="00714255" w:rsidRDefault="00714255">
      <w:r>
        <w:separator/>
      </w:r>
    </w:p>
  </w:endnote>
  <w:endnote w:type="continuationSeparator" w:id="0">
    <w:p w14:paraId="2C50D537" w14:textId="77777777" w:rsidR="00714255" w:rsidRDefault="0071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D8D47" w14:textId="77777777" w:rsidR="00714255" w:rsidRDefault="00714255">
      <w:r>
        <w:separator/>
      </w:r>
    </w:p>
  </w:footnote>
  <w:footnote w:type="continuationSeparator" w:id="0">
    <w:p w14:paraId="32E9C6C4" w14:textId="77777777" w:rsidR="00714255" w:rsidRDefault="0071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409DF570" w:rsidR="00BF14B3" w:rsidRPr="00654952" w:rsidRDefault="00BF14B3" w:rsidP="009D2991">
    <w:pPr>
      <w:pStyle w:val="NoSpacing"/>
    </w:pPr>
    <w:r w:rsidRPr="00654952">
      <w:rPr>
        <w:b/>
        <w:bCs/>
      </w:rPr>
      <w:t>Candidate Location:</w:t>
    </w:r>
    <w:r w:rsidR="00EC3F6D" w:rsidRPr="00654952">
      <w:t xml:space="preserve"> </w:t>
    </w:r>
    <w:r w:rsidR="00717963" w:rsidRPr="00717963">
      <w:t>Fort Myers</w:t>
    </w:r>
    <w:r w:rsidR="00526C25" w:rsidRPr="00526C25">
      <w:t>,</w:t>
    </w:r>
    <w:r w:rsidR="00526C25">
      <w:t xml:space="preserve"> </w:t>
    </w:r>
    <w:r w:rsidR="00717963">
      <w:t>FL</w:t>
    </w:r>
  </w:p>
  <w:p w14:paraId="2AE93543" w14:textId="08455272" w:rsidR="007255EB" w:rsidRDefault="00BF14B3" w:rsidP="00654952">
    <w:pPr>
      <w:pStyle w:val="NoSpacing"/>
    </w:pPr>
    <w:r w:rsidRPr="00654952">
      <w:rPr>
        <w:b/>
        <w:bCs/>
      </w:rPr>
      <w:t>Candidate E-mail ID:</w:t>
    </w:r>
    <w:r w:rsidRPr="00654952">
      <w:t xml:space="preserve"> </w:t>
    </w:r>
    <w:r w:rsidR="00717963" w:rsidRPr="00717963">
      <w:rPr>
        <w:rStyle w:val="Hyperlink"/>
      </w:rPr>
      <w:t>claudia.klees@mail.com</w:t>
    </w:r>
  </w:p>
  <w:p w14:paraId="639D8B28" w14:textId="643DA862" w:rsidR="00BF14B3" w:rsidRPr="00C403D6" w:rsidRDefault="00BF14B3" w:rsidP="00654952">
    <w:pPr>
      <w:pStyle w:val="NoSpacing"/>
    </w:pPr>
    <w:r w:rsidRPr="00654952">
      <w:rPr>
        <w:b/>
        <w:bCs/>
      </w:rPr>
      <w:t>Contact Number:</w:t>
    </w:r>
    <w:r w:rsidR="004C7072" w:rsidRPr="00654952">
      <w:t xml:space="preserve"> </w:t>
    </w:r>
    <w:r w:rsidR="00717963" w:rsidRPr="00717963">
      <w:t>239</w:t>
    </w:r>
    <w:r w:rsidR="00717963">
      <w:t>-</w:t>
    </w:r>
    <w:r w:rsidR="00717963" w:rsidRPr="00717963">
      <w:t>603-7707</w:t>
    </w:r>
  </w:p>
  <w:p w14:paraId="6360024A" w14:textId="77777777" w:rsidR="00AD5567" w:rsidRDefault="00AD5567" w:rsidP="00AD5567">
    <w:pPr>
      <w:pStyle w:val="Header"/>
      <w:rPr>
        <w:rFonts w:asciiTheme="minorHAnsi" w:hAnsiTheme="minorHAnsi" w:cstheme="minorHAnsi"/>
        <w:b/>
        <w:sz w:val="10"/>
        <w:szCs w:val="28"/>
      </w:rPr>
    </w:pPr>
  </w:p>
  <w:p w14:paraId="33822890" w14:textId="137850FE" w:rsidR="001D1725" w:rsidRDefault="005E5C4B" w:rsidP="005C26B1">
    <w:pPr>
      <w:pStyle w:val="Header"/>
      <w:jc w:val="center"/>
      <w:rPr>
        <w:rFonts w:asciiTheme="minorHAnsi" w:hAnsiTheme="minorHAnsi" w:cstheme="minorHAnsi"/>
        <w:b/>
        <w:sz w:val="28"/>
        <w:szCs w:val="28"/>
      </w:rPr>
    </w:pPr>
    <w:r w:rsidRPr="005E5C4B">
      <w:rPr>
        <w:rFonts w:asciiTheme="minorHAnsi" w:hAnsiTheme="minorHAnsi" w:cstheme="minorHAnsi"/>
        <w:b/>
        <w:sz w:val="28"/>
        <w:szCs w:val="28"/>
      </w:rPr>
      <w:t>Claudia Klees</w:t>
    </w:r>
  </w:p>
  <w:p w14:paraId="374AABC7" w14:textId="01720C07" w:rsidR="00882992" w:rsidRDefault="00882992" w:rsidP="005C26B1">
    <w:pPr>
      <w:pStyle w:val="Header"/>
      <w:jc w:val="center"/>
      <w:rPr>
        <w:rFonts w:asciiTheme="minorHAnsi" w:hAnsiTheme="minorHAnsi" w:cstheme="minorHAnsi"/>
        <w:b/>
        <w:sz w:val="28"/>
        <w:szCs w:val="28"/>
      </w:rPr>
    </w:pPr>
    <w:hyperlink r:id="rId1" w:history="1">
      <w:r w:rsidRPr="00740D21">
        <w:rPr>
          <w:rStyle w:val="Hyperlink"/>
          <w:rFonts w:asciiTheme="minorHAnsi" w:hAnsiTheme="minorHAnsi" w:cstheme="minorHAnsi"/>
          <w:b/>
          <w:sz w:val="28"/>
          <w:szCs w:val="28"/>
        </w:rPr>
        <w:t>https://www.behance.net/SkopeDesign/projects</w:t>
      </w:r>
    </w:hyperlink>
  </w:p>
  <w:p w14:paraId="43EDD23D" w14:textId="77777777" w:rsidR="00882992" w:rsidRDefault="00882992" w:rsidP="00882992">
    <w:pPr>
      <w:pStyle w:val="Header"/>
      <w:rPr>
        <w:rFonts w:asciiTheme="minorHAnsi" w:hAnsiTheme="minorHAnsi" w:cstheme="minorHAnsi"/>
        <w:b/>
        <w:sz w:val="28"/>
        <w:szCs w:val="28"/>
      </w:rPr>
    </w:pP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210387"/>
    <w:multiLevelType w:val="hybridMultilevel"/>
    <w:tmpl w:val="03146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703156"/>
    <w:multiLevelType w:val="hybridMultilevel"/>
    <w:tmpl w:val="F84AB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B15483"/>
    <w:multiLevelType w:val="hybridMultilevel"/>
    <w:tmpl w:val="EFD8E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5D77D62"/>
    <w:multiLevelType w:val="hybridMultilevel"/>
    <w:tmpl w:val="C7627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2"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2C421FAE"/>
    <w:multiLevelType w:val="hybridMultilevel"/>
    <w:tmpl w:val="F65AA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1"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5"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2633C2"/>
    <w:multiLevelType w:val="hybridMultilevel"/>
    <w:tmpl w:val="B498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8"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A955884"/>
    <w:multiLevelType w:val="hybridMultilevel"/>
    <w:tmpl w:val="36585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C2E20D1"/>
    <w:multiLevelType w:val="hybridMultilevel"/>
    <w:tmpl w:val="6F707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9"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1"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6"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0"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6"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8"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1"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67956FA"/>
    <w:multiLevelType w:val="hybridMultilevel"/>
    <w:tmpl w:val="02327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4"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29"/>
  </w:num>
  <w:num w:numId="3" w16cid:durableId="1117945646">
    <w:abstractNumId w:val="135"/>
  </w:num>
  <w:num w:numId="4" w16cid:durableId="2062316411">
    <w:abstractNumId w:val="118"/>
  </w:num>
  <w:num w:numId="5" w16cid:durableId="68505365">
    <w:abstractNumId w:val="82"/>
  </w:num>
  <w:num w:numId="6" w16cid:durableId="2001426144">
    <w:abstractNumId w:val="33"/>
  </w:num>
  <w:num w:numId="7" w16cid:durableId="546378377">
    <w:abstractNumId w:val="137"/>
  </w:num>
  <w:num w:numId="8" w16cid:durableId="1243685690">
    <w:abstractNumId w:val="153"/>
  </w:num>
  <w:num w:numId="9" w16cid:durableId="2015448539">
    <w:abstractNumId w:val="66"/>
  </w:num>
  <w:num w:numId="10" w16cid:durableId="429476242">
    <w:abstractNumId w:val="144"/>
  </w:num>
  <w:num w:numId="11" w16cid:durableId="1523056857">
    <w:abstractNumId w:val="122"/>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46"/>
  </w:num>
  <w:num w:numId="14" w16cid:durableId="621612668">
    <w:abstractNumId w:val="84"/>
  </w:num>
  <w:num w:numId="15" w16cid:durableId="392699823">
    <w:abstractNumId w:val="140"/>
  </w:num>
  <w:num w:numId="16" w16cid:durableId="1117481876">
    <w:abstractNumId w:val="123"/>
  </w:num>
  <w:num w:numId="17" w16cid:durableId="698705688">
    <w:abstractNumId w:val="45"/>
  </w:num>
  <w:num w:numId="18" w16cid:durableId="1157844738">
    <w:abstractNumId w:val="43"/>
  </w:num>
  <w:num w:numId="19" w16cid:durableId="998118792">
    <w:abstractNumId w:val="120"/>
  </w:num>
  <w:num w:numId="20" w16cid:durableId="1164978654">
    <w:abstractNumId w:val="60"/>
  </w:num>
  <w:num w:numId="21" w16cid:durableId="1683127025">
    <w:abstractNumId w:val="83"/>
  </w:num>
  <w:num w:numId="22" w16cid:durableId="1708144619">
    <w:abstractNumId w:val="41"/>
  </w:num>
  <w:num w:numId="23" w16cid:durableId="1129859671">
    <w:abstractNumId w:val="51"/>
  </w:num>
  <w:num w:numId="24" w16cid:durableId="1433941263">
    <w:abstractNumId w:val="20"/>
  </w:num>
  <w:num w:numId="25" w16cid:durableId="204409450">
    <w:abstractNumId w:val="25"/>
  </w:num>
  <w:num w:numId="26" w16cid:durableId="1410617977">
    <w:abstractNumId w:val="125"/>
  </w:num>
  <w:num w:numId="27" w16cid:durableId="806120827">
    <w:abstractNumId w:val="75"/>
  </w:num>
  <w:num w:numId="28" w16cid:durableId="11343379">
    <w:abstractNumId w:val="35"/>
  </w:num>
  <w:num w:numId="29" w16cid:durableId="259459309">
    <w:abstractNumId w:val="47"/>
  </w:num>
  <w:num w:numId="30" w16cid:durableId="1069310387">
    <w:abstractNumId w:val="97"/>
  </w:num>
  <w:num w:numId="31" w16cid:durableId="539707014">
    <w:abstractNumId w:val="70"/>
  </w:num>
  <w:num w:numId="32" w16cid:durableId="986932923">
    <w:abstractNumId w:val="18"/>
  </w:num>
  <w:num w:numId="33" w16cid:durableId="1878928156">
    <w:abstractNumId w:val="52"/>
  </w:num>
  <w:num w:numId="34" w16cid:durableId="2059159648">
    <w:abstractNumId w:val="65"/>
  </w:num>
  <w:num w:numId="35" w16cid:durableId="181894017">
    <w:abstractNumId w:val="124"/>
  </w:num>
  <w:num w:numId="36" w16cid:durableId="703216278">
    <w:abstractNumId w:val="46"/>
  </w:num>
  <w:num w:numId="37" w16cid:durableId="2042971358">
    <w:abstractNumId w:val="130"/>
  </w:num>
  <w:num w:numId="38" w16cid:durableId="1280261300">
    <w:abstractNumId w:val="69"/>
  </w:num>
  <w:num w:numId="39" w16cid:durableId="1572960732">
    <w:abstractNumId w:val="90"/>
  </w:num>
  <w:num w:numId="40" w16cid:durableId="529994204">
    <w:abstractNumId w:val="57"/>
  </w:num>
  <w:num w:numId="41" w16cid:durableId="690183929">
    <w:abstractNumId w:val="134"/>
  </w:num>
  <w:num w:numId="42" w16cid:durableId="384254278">
    <w:abstractNumId w:val="126"/>
  </w:num>
  <w:num w:numId="43" w16cid:durableId="1149326237">
    <w:abstractNumId w:val="55"/>
  </w:num>
  <w:num w:numId="44" w16cid:durableId="852459055">
    <w:abstractNumId w:val="42"/>
  </w:num>
  <w:num w:numId="45" w16cid:durableId="2092240963">
    <w:abstractNumId w:val="22"/>
  </w:num>
  <w:num w:numId="46" w16cid:durableId="2105832980">
    <w:abstractNumId w:val="34"/>
  </w:num>
  <w:num w:numId="47" w16cid:durableId="752512973">
    <w:abstractNumId w:val="154"/>
  </w:num>
  <w:num w:numId="48" w16cid:durableId="1142499844">
    <w:abstractNumId w:val="100"/>
  </w:num>
  <w:num w:numId="49" w16cid:durableId="478158183">
    <w:abstractNumId w:val="106"/>
  </w:num>
  <w:num w:numId="50" w16cid:durableId="1341589240">
    <w:abstractNumId w:val="74"/>
  </w:num>
  <w:num w:numId="51" w16cid:durableId="1296254341">
    <w:abstractNumId w:val="138"/>
  </w:num>
  <w:num w:numId="52" w16cid:durableId="695886212">
    <w:abstractNumId w:val="14"/>
  </w:num>
  <w:num w:numId="53" w16cid:durableId="415519533">
    <w:abstractNumId w:val="38"/>
  </w:num>
  <w:num w:numId="54" w16cid:durableId="565721421">
    <w:abstractNumId w:val="73"/>
  </w:num>
  <w:num w:numId="55" w16cid:durableId="667943108">
    <w:abstractNumId w:val="89"/>
  </w:num>
  <w:num w:numId="56" w16cid:durableId="550112358">
    <w:abstractNumId w:val="44"/>
  </w:num>
  <w:num w:numId="57" w16cid:durableId="77605260">
    <w:abstractNumId w:val="91"/>
  </w:num>
  <w:num w:numId="58" w16cid:durableId="1813669205">
    <w:abstractNumId w:val="142"/>
  </w:num>
  <w:num w:numId="59" w16cid:durableId="2126382808">
    <w:abstractNumId w:val="81"/>
  </w:num>
  <w:num w:numId="60" w16cid:durableId="1883863706">
    <w:abstractNumId w:val="116"/>
  </w:num>
  <w:num w:numId="61" w16cid:durableId="427652460">
    <w:abstractNumId w:val="88"/>
  </w:num>
  <w:num w:numId="62" w16cid:durableId="459878198">
    <w:abstractNumId w:val="127"/>
  </w:num>
  <w:num w:numId="63" w16cid:durableId="1441880191">
    <w:abstractNumId w:val="79"/>
  </w:num>
  <w:num w:numId="64" w16cid:durableId="2045710620">
    <w:abstractNumId w:val="155"/>
  </w:num>
  <w:num w:numId="65" w16cid:durableId="1351447887">
    <w:abstractNumId w:val="32"/>
  </w:num>
  <w:num w:numId="66" w16cid:durableId="240603096">
    <w:abstractNumId w:val="121"/>
  </w:num>
  <w:num w:numId="67" w16cid:durableId="2136825959">
    <w:abstractNumId w:val="17"/>
  </w:num>
  <w:num w:numId="68" w16cid:durableId="954825101">
    <w:abstractNumId w:val="139"/>
  </w:num>
  <w:num w:numId="69" w16cid:durableId="1516846731">
    <w:abstractNumId w:val="21"/>
  </w:num>
  <w:num w:numId="70" w16cid:durableId="1568491598">
    <w:abstractNumId w:val="26"/>
  </w:num>
  <w:num w:numId="71" w16cid:durableId="1507406754">
    <w:abstractNumId w:val="40"/>
  </w:num>
  <w:num w:numId="72" w16cid:durableId="1163812142">
    <w:abstractNumId w:val="147"/>
  </w:num>
  <w:num w:numId="73" w16cid:durableId="1335377854">
    <w:abstractNumId w:val="29"/>
  </w:num>
  <w:num w:numId="74" w16cid:durableId="1533105148">
    <w:abstractNumId w:val="68"/>
  </w:num>
  <w:num w:numId="75" w16cid:durableId="1187863028">
    <w:abstractNumId w:val="63"/>
  </w:num>
  <w:num w:numId="76" w16cid:durableId="1853759272">
    <w:abstractNumId w:val="12"/>
  </w:num>
  <w:num w:numId="77" w16cid:durableId="1826969034">
    <w:abstractNumId w:val="152"/>
  </w:num>
  <w:num w:numId="78" w16cid:durableId="929847389">
    <w:abstractNumId w:val="77"/>
  </w:num>
  <w:num w:numId="79" w16cid:durableId="2101169821">
    <w:abstractNumId w:val="49"/>
  </w:num>
  <w:num w:numId="80" w16cid:durableId="1875649266">
    <w:abstractNumId w:val="67"/>
  </w:num>
  <w:num w:numId="81" w16cid:durableId="307828130">
    <w:abstractNumId w:val="62"/>
  </w:num>
  <w:num w:numId="82" w16cid:durableId="392125281">
    <w:abstractNumId w:val="145"/>
  </w:num>
  <w:num w:numId="83" w16cid:durableId="1914657276">
    <w:abstractNumId w:val="99"/>
  </w:num>
  <w:num w:numId="84" w16cid:durableId="54937907">
    <w:abstractNumId w:val="96"/>
  </w:num>
  <w:num w:numId="85" w16cid:durableId="1946691959">
    <w:abstractNumId w:val="131"/>
  </w:num>
  <w:num w:numId="86" w16cid:durableId="480080587">
    <w:abstractNumId w:val="85"/>
  </w:num>
  <w:num w:numId="87" w16cid:durableId="764501111">
    <w:abstractNumId w:val="10"/>
  </w:num>
  <w:num w:numId="88" w16cid:durableId="2043675578">
    <w:abstractNumId w:val="54"/>
  </w:num>
  <w:num w:numId="89" w16cid:durableId="1623227902">
    <w:abstractNumId w:val="108"/>
  </w:num>
  <w:num w:numId="90" w16cid:durableId="1780760636">
    <w:abstractNumId w:val="133"/>
  </w:num>
  <w:num w:numId="91" w16cid:durableId="697465795">
    <w:abstractNumId w:val="58"/>
  </w:num>
  <w:num w:numId="92" w16cid:durableId="101149079">
    <w:abstractNumId w:val="50"/>
  </w:num>
  <w:num w:numId="93" w16cid:durableId="856969397">
    <w:abstractNumId w:val="11"/>
  </w:num>
  <w:num w:numId="94" w16cid:durableId="1137333939">
    <w:abstractNumId w:val="112"/>
  </w:num>
  <w:num w:numId="95" w16cid:durableId="1233199026">
    <w:abstractNumId w:val="64"/>
  </w:num>
  <w:num w:numId="96" w16cid:durableId="832645091">
    <w:abstractNumId w:val="150"/>
  </w:num>
  <w:num w:numId="97" w16cid:durableId="1404714834">
    <w:abstractNumId w:val="115"/>
  </w:num>
  <w:num w:numId="98" w16cid:durableId="166218081">
    <w:abstractNumId w:val="110"/>
  </w:num>
  <w:num w:numId="99" w16cid:durableId="1224945540">
    <w:abstractNumId w:val="15"/>
  </w:num>
  <w:num w:numId="100" w16cid:durableId="75833299">
    <w:abstractNumId w:val="27"/>
  </w:num>
  <w:num w:numId="101" w16cid:durableId="283582824">
    <w:abstractNumId w:val="105"/>
  </w:num>
  <w:num w:numId="102" w16cid:durableId="499345964">
    <w:abstractNumId w:val="107"/>
  </w:num>
  <w:num w:numId="103" w16cid:durableId="1641612048">
    <w:abstractNumId w:val="71"/>
  </w:num>
  <w:num w:numId="104" w16cid:durableId="1476727397">
    <w:abstractNumId w:val="104"/>
  </w:num>
  <w:num w:numId="105" w16cid:durableId="1185290336">
    <w:abstractNumId w:val="113"/>
  </w:num>
  <w:num w:numId="106" w16cid:durableId="1724938421">
    <w:abstractNumId w:val="19"/>
  </w:num>
  <w:num w:numId="107" w16cid:durableId="1424187168">
    <w:abstractNumId w:val="37"/>
  </w:num>
  <w:num w:numId="108" w16cid:durableId="954947564">
    <w:abstractNumId w:val="136"/>
  </w:num>
  <w:num w:numId="109" w16cid:durableId="1613854513">
    <w:abstractNumId w:val="132"/>
  </w:num>
  <w:num w:numId="110" w16cid:durableId="397092367">
    <w:abstractNumId w:val="101"/>
  </w:num>
  <w:num w:numId="111" w16cid:durableId="1717004570">
    <w:abstractNumId w:val="93"/>
  </w:num>
  <w:num w:numId="112" w16cid:durableId="1555004628">
    <w:abstractNumId w:val="36"/>
  </w:num>
  <w:num w:numId="113" w16cid:durableId="210580621">
    <w:abstractNumId w:val="76"/>
  </w:num>
  <w:num w:numId="114" w16cid:durableId="969752091">
    <w:abstractNumId w:val="109"/>
  </w:num>
  <w:num w:numId="115" w16cid:durableId="612710996">
    <w:abstractNumId w:val="128"/>
  </w:num>
  <w:num w:numId="116" w16cid:durableId="1699433690">
    <w:abstractNumId w:val="149"/>
  </w:num>
  <w:num w:numId="117" w16cid:durableId="1397514213">
    <w:abstractNumId w:val="103"/>
  </w:num>
  <w:num w:numId="118" w16cid:durableId="1736007564">
    <w:abstractNumId w:val="95"/>
  </w:num>
  <w:num w:numId="119" w16cid:durableId="1122848572">
    <w:abstractNumId w:val="151"/>
  </w:num>
  <w:num w:numId="120" w16cid:durableId="957446368">
    <w:abstractNumId w:val="13"/>
  </w:num>
  <w:num w:numId="121" w16cid:durableId="1102916302">
    <w:abstractNumId w:val="94"/>
  </w:num>
  <w:num w:numId="122" w16cid:durableId="1190558915">
    <w:abstractNumId w:val="39"/>
  </w:num>
  <w:num w:numId="123" w16cid:durableId="1781799378">
    <w:abstractNumId w:val="78"/>
  </w:num>
  <w:num w:numId="124" w16cid:durableId="1413116348">
    <w:abstractNumId w:val="24"/>
  </w:num>
  <w:num w:numId="125" w16cid:durableId="1812864081">
    <w:abstractNumId w:val="30"/>
  </w:num>
  <w:num w:numId="126" w16cid:durableId="406268431">
    <w:abstractNumId w:val="86"/>
  </w:num>
  <w:num w:numId="127" w16cid:durableId="1438017708">
    <w:abstractNumId w:val="98"/>
  </w:num>
  <w:num w:numId="128" w16cid:durableId="1902054395">
    <w:abstractNumId w:val="117"/>
  </w:num>
  <w:num w:numId="129" w16cid:durableId="873924919">
    <w:abstractNumId w:val="72"/>
  </w:num>
  <w:num w:numId="130" w16cid:durableId="813136000">
    <w:abstractNumId w:val="56"/>
  </w:num>
  <w:num w:numId="131" w16cid:durableId="1567960076">
    <w:abstractNumId w:val="141"/>
  </w:num>
  <w:num w:numId="132" w16cid:durableId="535239335">
    <w:abstractNumId w:val="48"/>
  </w:num>
  <w:num w:numId="133" w16cid:durableId="1486316904">
    <w:abstractNumId w:val="9"/>
  </w:num>
  <w:num w:numId="134" w16cid:durableId="163320161">
    <w:abstractNumId w:val="148"/>
  </w:num>
  <w:num w:numId="135" w16cid:durableId="1777094472">
    <w:abstractNumId w:val="80"/>
  </w:num>
  <w:num w:numId="136" w16cid:durableId="226114745">
    <w:abstractNumId w:val="87"/>
  </w:num>
  <w:num w:numId="137" w16cid:durableId="972253652">
    <w:abstractNumId w:val="59"/>
  </w:num>
  <w:num w:numId="138" w16cid:durableId="2126581100">
    <w:abstractNumId w:val="53"/>
  </w:num>
  <w:num w:numId="139" w16cid:durableId="1147088801">
    <w:abstractNumId w:val="119"/>
  </w:num>
  <w:num w:numId="140" w16cid:durableId="1434668989">
    <w:abstractNumId w:val="102"/>
  </w:num>
  <w:num w:numId="141" w16cid:durableId="844710266">
    <w:abstractNumId w:val="31"/>
  </w:num>
  <w:num w:numId="142" w16cid:durableId="1090812160">
    <w:abstractNumId w:val="92"/>
  </w:num>
  <w:num w:numId="143" w16cid:durableId="1662660400">
    <w:abstractNumId w:val="143"/>
  </w:num>
  <w:num w:numId="144" w16cid:durableId="1022516459">
    <w:abstractNumId w:val="111"/>
  </w:num>
  <w:num w:numId="145" w16cid:durableId="1734424928">
    <w:abstractNumId w:val="114"/>
  </w:num>
  <w:num w:numId="146" w16cid:durableId="1197037213">
    <w:abstractNumId w:val="16"/>
  </w:num>
  <w:num w:numId="147" w16cid:durableId="1406344590">
    <w:abstractNumId w:val="23"/>
  </w:num>
  <w:num w:numId="148" w16cid:durableId="1769960532">
    <w:abstractNumId w:val="28"/>
  </w:num>
  <w:num w:numId="149" w16cid:durableId="1476068642">
    <w:abstractNumId w:val="6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332D"/>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23E"/>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4F3990"/>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E5C4B"/>
    <w:rsid w:val="005F0A0D"/>
    <w:rsid w:val="005F2208"/>
    <w:rsid w:val="00600004"/>
    <w:rsid w:val="00600B0B"/>
    <w:rsid w:val="0060562A"/>
    <w:rsid w:val="006116C4"/>
    <w:rsid w:val="00620BB0"/>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3220"/>
    <w:rsid w:val="006D7B0A"/>
    <w:rsid w:val="006E047D"/>
    <w:rsid w:val="006E0D4D"/>
    <w:rsid w:val="006E1CEA"/>
    <w:rsid w:val="006E3601"/>
    <w:rsid w:val="006E3C4D"/>
    <w:rsid w:val="006E6708"/>
    <w:rsid w:val="006E7495"/>
    <w:rsid w:val="00700507"/>
    <w:rsid w:val="00703AAC"/>
    <w:rsid w:val="007071F0"/>
    <w:rsid w:val="00707F0C"/>
    <w:rsid w:val="007109D9"/>
    <w:rsid w:val="00714255"/>
    <w:rsid w:val="00714ED9"/>
    <w:rsid w:val="00716681"/>
    <w:rsid w:val="00716CF6"/>
    <w:rsid w:val="0071741F"/>
    <w:rsid w:val="00717963"/>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E4509"/>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299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96B55"/>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9C8"/>
    <w:rsid w:val="00C74DAA"/>
    <w:rsid w:val="00C76BCE"/>
    <w:rsid w:val="00C8664A"/>
    <w:rsid w:val="00C90307"/>
    <w:rsid w:val="00C924AB"/>
    <w:rsid w:val="00C944B5"/>
    <w:rsid w:val="00C96171"/>
    <w:rsid w:val="00C97C14"/>
    <w:rsid w:val="00CA0479"/>
    <w:rsid w:val="00CA133F"/>
    <w:rsid w:val="00CA2ED8"/>
    <w:rsid w:val="00CA7AB3"/>
    <w:rsid w:val="00CB02C0"/>
    <w:rsid w:val="00CB08FC"/>
    <w:rsid w:val="00CB1D12"/>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3A94"/>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244D"/>
    <w:rsid w:val="00FC49AD"/>
    <w:rsid w:val="00FD1537"/>
    <w:rsid w:val="00FD730F"/>
    <w:rsid w:val="00FE03E2"/>
    <w:rsid w:val="00FE0BB8"/>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882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https://www.behance.net/SkopeDesign/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2024-04-22T13:53:00Z</dcterms:created>
  <dcterms:modified xsi:type="dcterms:W3CDTF">2024-04-22T15:00:00Z</dcterms:modified>
</cp:coreProperties>
</file>