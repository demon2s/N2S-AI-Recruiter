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1DB2" w14:textId="28467F19" w:rsidR="002864AE" w:rsidRPr="00EF6A69" w:rsidRDefault="00EF6A69" w:rsidP="00EF6A69">
      <w:pPr>
        <w:pStyle w:val="Title"/>
        <w:pBdr>
          <w:bottom w:val="single" w:sz="12" w:space="1" w:color="auto"/>
        </w:pBdr>
        <w:jc w:val="left"/>
        <w:rPr>
          <w:rFonts w:asciiTheme="minorHAnsi" w:hAnsiTheme="minorHAnsi" w:cstheme="minorHAnsi"/>
          <w:caps/>
          <w:smallCaps w:val="0"/>
          <w:sz w:val="22"/>
          <w:szCs w:val="22"/>
        </w:rPr>
      </w:pPr>
      <w:r w:rsidRPr="00EF6A69">
        <w:rPr>
          <w:rFonts w:asciiTheme="minorHAnsi" w:hAnsiTheme="minorHAnsi" w:cstheme="minorHAnsi"/>
          <w:caps/>
          <w:smallCaps w:val="0"/>
          <w:sz w:val="22"/>
          <w:szCs w:val="22"/>
        </w:rPr>
        <w:t>PROFESSIONAL OVERVIEW</w:t>
      </w:r>
      <w:r>
        <w:rPr>
          <w:rFonts w:asciiTheme="minorHAnsi" w:hAnsiTheme="minorHAnsi" w:cstheme="minorHAnsi"/>
          <w:caps/>
          <w:smallCaps w:val="0"/>
          <w:sz w:val="22"/>
          <w:szCs w:val="22"/>
        </w:rPr>
        <w:t>:</w:t>
      </w:r>
    </w:p>
    <w:p w14:paraId="055989DA" w14:textId="77777777" w:rsidR="00EF6A69" w:rsidRPr="00EF6A69" w:rsidRDefault="00EF6A69" w:rsidP="00EF6A69">
      <w:pPr>
        <w:pStyle w:val="NoSpacing"/>
        <w:rPr>
          <w:sz w:val="10"/>
        </w:rPr>
      </w:pPr>
    </w:p>
    <w:p w14:paraId="43E0086F" w14:textId="77777777" w:rsidR="00EF6A69" w:rsidRPr="00EF6A69" w:rsidRDefault="00EF6A69" w:rsidP="00EF6A69">
      <w:pPr>
        <w:pStyle w:val="NoSpacing"/>
        <w:numPr>
          <w:ilvl w:val="0"/>
          <w:numId w:val="42"/>
        </w:numPr>
      </w:pPr>
      <w:r w:rsidRPr="00EF6A69">
        <w:t xml:space="preserve">Experience in the design, development, implementation of IT business applications using Salesforce, SFDC Platform, Informatica Cloud, Oracle ERP, Oracle SOA </w:t>
      </w:r>
    </w:p>
    <w:p w14:paraId="04B074CD" w14:textId="77777777" w:rsidR="00EF6A69" w:rsidRPr="00EF6A69" w:rsidRDefault="00EF6A69" w:rsidP="00EF6A69">
      <w:pPr>
        <w:pStyle w:val="NoSpacing"/>
        <w:numPr>
          <w:ilvl w:val="0"/>
          <w:numId w:val="42"/>
        </w:numPr>
      </w:pPr>
      <w:r w:rsidRPr="00EF6A69">
        <w:t>Over 12 years of experience working with Salesforce.com, Sales Cloud and Service Cloud, Salesforce.com Setups and Configuration, Force.com Development, Apex, VisualForce, Lightning Web Components and Aura Components</w:t>
      </w:r>
    </w:p>
    <w:p w14:paraId="007D9439" w14:textId="77777777" w:rsidR="00EF6A69" w:rsidRPr="00EF6A69" w:rsidRDefault="00EF6A69" w:rsidP="00EF6A69">
      <w:pPr>
        <w:pStyle w:val="NoSpacing"/>
        <w:numPr>
          <w:ilvl w:val="0"/>
          <w:numId w:val="42"/>
        </w:numPr>
      </w:pPr>
      <w:r w:rsidRPr="00EF6A69">
        <w:t xml:space="preserve">Accomplished multiple ground up Salesforce implementations, migrating from legacy systems to Salesforce with zero to 4000+ users </w:t>
      </w:r>
    </w:p>
    <w:p w14:paraId="4EEBD603" w14:textId="77777777" w:rsidR="00EF6A69" w:rsidRPr="00EF6A69" w:rsidRDefault="00EF6A69" w:rsidP="00EF6A69">
      <w:pPr>
        <w:pStyle w:val="NoSpacing"/>
        <w:numPr>
          <w:ilvl w:val="0"/>
          <w:numId w:val="42"/>
        </w:numPr>
      </w:pPr>
      <w:r w:rsidRPr="00EF6A69">
        <w:t>Experience working in US Federal projects.</w:t>
      </w:r>
    </w:p>
    <w:p w14:paraId="487E126C" w14:textId="77777777" w:rsidR="00EF6A69" w:rsidRPr="00EF6A69" w:rsidRDefault="00EF6A69" w:rsidP="00EF6A69">
      <w:pPr>
        <w:pStyle w:val="NoSpacing"/>
        <w:numPr>
          <w:ilvl w:val="0"/>
          <w:numId w:val="42"/>
        </w:numPr>
      </w:pPr>
      <w:r w:rsidRPr="00EF6A69">
        <w:t xml:space="preserve">Developed solutions leveraging Salesforce.com Sales Cloud, Service Cloud modules, Field Service Lightning, along with custom development utilizing low code to coding options to build scalable implementations. </w:t>
      </w:r>
    </w:p>
    <w:p w14:paraId="27959134" w14:textId="77777777" w:rsidR="00EF6A69" w:rsidRPr="00EF6A69" w:rsidRDefault="00EF6A69" w:rsidP="00EF6A69">
      <w:pPr>
        <w:pStyle w:val="NoSpacing"/>
        <w:numPr>
          <w:ilvl w:val="0"/>
          <w:numId w:val="42"/>
        </w:numPr>
      </w:pPr>
      <w:r w:rsidRPr="00EF6A69">
        <w:t>Acted as subject matter expert in Salesforce architecture, Data migration strategy, Salesforce Governor limits for global rollouts for various projects.</w:t>
      </w:r>
    </w:p>
    <w:p w14:paraId="2FF034CF" w14:textId="77777777" w:rsidR="00EF6A69" w:rsidRPr="00EF6A69" w:rsidRDefault="00EF6A69" w:rsidP="00EF6A69">
      <w:pPr>
        <w:pStyle w:val="NoSpacing"/>
        <w:numPr>
          <w:ilvl w:val="0"/>
          <w:numId w:val="42"/>
        </w:numPr>
      </w:pPr>
      <w:r w:rsidRPr="00EF6A69">
        <w:t xml:space="preserve">Experience using Lightning Data Service, Lightning Design System, Lightning App Builder and Lightning Web Component features. </w:t>
      </w:r>
    </w:p>
    <w:p w14:paraId="2D26B687" w14:textId="77777777" w:rsidR="00EF6A69" w:rsidRPr="00EF6A69" w:rsidRDefault="00EF6A69" w:rsidP="00EF6A69">
      <w:pPr>
        <w:pStyle w:val="NoSpacing"/>
        <w:numPr>
          <w:ilvl w:val="0"/>
          <w:numId w:val="42"/>
        </w:numPr>
      </w:pPr>
      <w:r w:rsidRPr="00EF6A69">
        <w:t>Experience in utilizing web technologies including HTML, JavaScript, CSS, external resources in Lightning Web Components development.</w:t>
      </w:r>
    </w:p>
    <w:p w14:paraId="41351DE7" w14:textId="77777777" w:rsidR="00EF6A69" w:rsidRPr="00EF6A69" w:rsidRDefault="00EF6A69" w:rsidP="00EF6A69">
      <w:pPr>
        <w:pStyle w:val="NoSpacing"/>
        <w:numPr>
          <w:ilvl w:val="0"/>
          <w:numId w:val="42"/>
        </w:numPr>
      </w:pPr>
      <w:r w:rsidRPr="00EF6A69">
        <w:t>Hands-on experience working with Salesforce objects, fields, workflow rules, approval processes, outbound messages, object and field level security, reports, and dashboards.</w:t>
      </w:r>
    </w:p>
    <w:p w14:paraId="2DC8FDFC" w14:textId="77777777" w:rsidR="00EF6A69" w:rsidRPr="00EF6A69" w:rsidRDefault="00EF6A69" w:rsidP="00EF6A69">
      <w:pPr>
        <w:pStyle w:val="NoSpacing"/>
        <w:numPr>
          <w:ilvl w:val="0"/>
          <w:numId w:val="42"/>
        </w:numPr>
      </w:pPr>
      <w:r w:rsidRPr="00EF6A69">
        <w:t>Experience in SFDC development using Apex classes and Triggers, Visual Force and SOQL</w:t>
      </w:r>
    </w:p>
    <w:p w14:paraId="12C488F0" w14:textId="77777777" w:rsidR="00EF6A69" w:rsidRPr="00EF6A69" w:rsidRDefault="00EF6A69" w:rsidP="00EF6A69">
      <w:pPr>
        <w:pStyle w:val="NoSpacing"/>
        <w:numPr>
          <w:ilvl w:val="0"/>
          <w:numId w:val="42"/>
        </w:numPr>
      </w:pPr>
      <w:r w:rsidRPr="00EF6A69">
        <w:t>Implemented security and sharing rules, developed various Salesforce reports to fulfill user reporting requirements and monitoring integration errors.</w:t>
      </w:r>
    </w:p>
    <w:p w14:paraId="18C6113E" w14:textId="77777777" w:rsidR="00EF6A69" w:rsidRPr="00EF6A69" w:rsidRDefault="00EF6A69" w:rsidP="00EF6A69">
      <w:pPr>
        <w:pStyle w:val="NoSpacing"/>
        <w:numPr>
          <w:ilvl w:val="0"/>
          <w:numId w:val="42"/>
        </w:numPr>
      </w:pPr>
      <w:r w:rsidRPr="00EF6A69">
        <w:t xml:space="preserve">Experienced installing and administering Salesforce Managed Packages and resolving dependencies and conflicts with existing code and configurations. </w:t>
      </w:r>
    </w:p>
    <w:p w14:paraId="019037E4" w14:textId="77777777" w:rsidR="00EF6A69" w:rsidRPr="00EF6A69" w:rsidRDefault="00EF6A69" w:rsidP="00EF6A69">
      <w:pPr>
        <w:pStyle w:val="NoSpacing"/>
        <w:numPr>
          <w:ilvl w:val="0"/>
          <w:numId w:val="42"/>
        </w:numPr>
      </w:pPr>
      <w:r w:rsidRPr="00EF6A69">
        <w:t>Experienced with developing Cloud-to-Ground integrations, integrating on-premise applications like Oracle ERP system to Cloud applications like Salesforce, SmartSolve.</w:t>
      </w:r>
    </w:p>
    <w:p w14:paraId="14BCDA6E" w14:textId="77777777" w:rsidR="00EF6A69" w:rsidRPr="00EF6A69" w:rsidRDefault="00EF6A69" w:rsidP="00EF6A69">
      <w:pPr>
        <w:pStyle w:val="NoSpacing"/>
        <w:numPr>
          <w:ilvl w:val="0"/>
          <w:numId w:val="42"/>
        </w:numPr>
      </w:pPr>
      <w:r w:rsidRPr="00EF6A69">
        <w:t>Worked extensively as a DevOps Release Engineer, managing Salesforce deployments using Flosum and Copado. Flosum Certified DevOps professional.</w:t>
      </w:r>
    </w:p>
    <w:p w14:paraId="2C147512" w14:textId="77777777" w:rsidR="00EF6A69" w:rsidRPr="00EF6A69" w:rsidRDefault="00EF6A69" w:rsidP="00EF6A69">
      <w:pPr>
        <w:pStyle w:val="NoSpacing"/>
        <w:numPr>
          <w:ilvl w:val="0"/>
          <w:numId w:val="42"/>
        </w:numPr>
      </w:pPr>
      <w:r w:rsidRPr="00EF6A69">
        <w:t xml:space="preserve">Leveraged various integration patterns for Salesforce Integrations utilizing Salesforce WSDL, SOAP APIs, Salesforce Java Bulk APIs and Informatica Cloud, Apex Callouts, Workflow Outbound, Bulk REST APIs. </w:t>
      </w:r>
    </w:p>
    <w:p w14:paraId="27DC00FB" w14:textId="77777777" w:rsidR="00EF6A69" w:rsidRPr="00EF6A69" w:rsidRDefault="00EF6A69" w:rsidP="00EF6A69">
      <w:pPr>
        <w:pStyle w:val="NoSpacing"/>
        <w:numPr>
          <w:ilvl w:val="0"/>
          <w:numId w:val="42"/>
        </w:numPr>
      </w:pPr>
      <w:r w:rsidRPr="00EF6A69">
        <w:t>Excellent analytical, troubleshooting skills with good documentation skills.</w:t>
      </w:r>
    </w:p>
    <w:p w14:paraId="231F25FC" w14:textId="3E1E5950" w:rsidR="002864AE" w:rsidRPr="00EF6A69" w:rsidRDefault="00EF6A69" w:rsidP="00EF6A69">
      <w:pPr>
        <w:pStyle w:val="NoSpacing"/>
        <w:numPr>
          <w:ilvl w:val="0"/>
          <w:numId w:val="42"/>
        </w:numPr>
      </w:pPr>
      <w:r w:rsidRPr="00EF6A69">
        <w:t>Knowledge of complete software development life cycle including Requirement Analysis, Design, Development, Testing and Implementation. Good working experience with end users.</w:t>
      </w:r>
    </w:p>
    <w:p w14:paraId="01AB0FA6" w14:textId="77777777" w:rsidR="00EF6A69" w:rsidRDefault="00EF6A69" w:rsidP="002864AE">
      <w:pPr>
        <w:pStyle w:val="Title"/>
        <w:pBdr>
          <w:bottom w:val="single" w:sz="12" w:space="1" w:color="auto"/>
        </w:pBdr>
        <w:jc w:val="left"/>
        <w:rPr>
          <w:rFonts w:asciiTheme="minorHAnsi" w:hAnsiTheme="minorHAnsi" w:cstheme="minorHAnsi"/>
          <w:caps/>
          <w:smallCaps w:val="0"/>
          <w:sz w:val="22"/>
          <w:szCs w:val="22"/>
        </w:rPr>
      </w:pPr>
    </w:p>
    <w:p w14:paraId="60B3C84C" w14:textId="7A35EBFC" w:rsidR="002864AE" w:rsidRDefault="002864AE" w:rsidP="002864AE">
      <w:pPr>
        <w:pStyle w:val="Title"/>
        <w:pBdr>
          <w:bottom w:val="single" w:sz="12" w:space="1" w:color="auto"/>
        </w:pBdr>
        <w:jc w:val="left"/>
        <w:rPr>
          <w:rFonts w:asciiTheme="minorHAnsi" w:hAnsiTheme="minorHAnsi" w:cstheme="minorHAnsi"/>
          <w:caps/>
          <w:smallCaps w:val="0"/>
          <w:sz w:val="22"/>
          <w:szCs w:val="22"/>
        </w:rPr>
      </w:pPr>
      <w:r w:rsidRPr="002864AE">
        <w:rPr>
          <w:rFonts w:asciiTheme="minorHAnsi" w:hAnsiTheme="minorHAnsi" w:cstheme="minorHAnsi"/>
          <w:caps/>
          <w:smallCaps w:val="0"/>
          <w:sz w:val="22"/>
          <w:szCs w:val="22"/>
        </w:rPr>
        <w:t>SKILLS:</w:t>
      </w:r>
    </w:p>
    <w:p w14:paraId="707328C7" w14:textId="77777777" w:rsidR="002864AE" w:rsidRPr="002864AE" w:rsidRDefault="002864AE" w:rsidP="00976390">
      <w:pPr>
        <w:pStyle w:val="Title"/>
        <w:jc w:val="left"/>
        <w:rPr>
          <w:rFonts w:asciiTheme="minorHAnsi" w:hAnsiTheme="minorHAnsi" w:cstheme="minorHAnsi"/>
          <w:caps/>
          <w:smallCaps w:val="0"/>
          <w:sz w:val="10"/>
          <w:szCs w:val="22"/>
        </w:rPr>
      </w:pPr>
    </w:p>
    <w:p w14:paraId="783F540A" w14:textId="77777777" w:rsidR="00EF6A69" w:rsidRPr="00EF6A69" w:rsidRDefault="00EF6A69" w:rsidP="00EF6A69">
      <w:pPr>
        <w:pStyle w:val="NoSpacing"/>
      </w:pPr>
      <w:r w:rsidRPr="00EF6A69">
        <w:rPr>
          <w:b/>
          <w:bCs/>
        </w:rPr>
        <w:t>Salesforce.Com Technologies:</w:t>
      </w:r>
      <w:r w:rsidRPr="00EF6A69">
        <w:t xml:space="preserve"> Salesforce Sales and Service Cloud, Apex Classes, Apex Triggers, Apex Web Services, Visual Force Pages and Components, Lightning Web Components, Lightning Flows, Process Builder, SOQL, Salesforce Enterprise WSDL, Workflow &amp; Approvals, Reports and Dashboards, Analytic Snapshots, Data Loader, Salesforce Workbench, Service Console, ServiceMax Packaged App, </w:t>
      </w:r>
    </w:p>
    <w:p w14:paraId="7CFC876A" w14:textId="77777777" w:rsidR="00EF6A69" w:rsidRPr="00EF6A69" w:rsidRDefault="00EF6A69" w:rsidP="00EF6A69">
      <w:pPr>
        <w:pStyle w:val="NoSpacing"/>
        <w:rPr>
          <w:b/>
          <w:bCs/>
          <w:sz w:val="10"/>
        </w:rPr>
      </w:pPr>
    </w:p>
    <w:p w14:paraId="3087F47A" w14:textId="74730E67" w:rsidR="00EF6A69" w:rsidRPr="00EF6A69" w:rsidRDefault="00EF6A69" w:rsidP="00EF6A69">
      <w:pPr>
        <w:pStyle w:val="NoSpacing"/>
      </w:pPr>
      <w:r w:rsidRPr="00EF6A69">
        <w:rPr>
          <w:b/>
          <w:bCs/>
        </w:rPr>
        <w:t>Salesforce DevOps :</w:t>
      </w:r>
      <w:r w:rsidRPr="00EF6A69">
        <w:t xml:space="preserve"> Flosum, Copado, Changesets, GitHub, Bitbucket/Bamboo</w:t>
      </w:r>
    </w:p>
    <w:p w14:paraId="09FDA70A" w14:textId="77777777" w:rsidR="00EF6A69" w:rsidRPr="00EF6A69" w:rsidRDefault="00EF6A69" w:rsidP="00EF6A69">
      <w:pPr>
        <w:pStyle w:val="NoSpacing"/>
        <w:rPr>
          <w:b/>
          <w:bCs/>
          <w:sz w:val="10"/>
        </w:rPr>
      </w:pPr>
    </w:p>
    <w:p w14:paraId="6ABAB513" w14:textId="7EE3F367" w:rsidR="00EF6A69" w:rsidRPr="00EF6A69" w:rsidRDefault="00EF6A69" w:rsidP="00EF6A69">
      <w:pPr>
        <w:pStyle w:val="NoSpacing"/>
      </w:pPr>
      <w:r w:rsidRPr="00EF6A69">
        <w:rPr>
          <w:b/>
          <w:bCs/>
        </w:rPr>
        <w:t>Salesforce Admin:</w:t>
      </w:r>
      <w:r w:rsidRPr="00EF6A69">
        <w:t xml:space="preserve"> Define Roles, Profiles, Permission Sets, Users, configure objects, fields and page layouts, Configure Workflow Rules, Configure Workflow actions like Email, Field Updates and Outbound Messages, Validation Rules, Define Record Types, Page Layouts and Pick lists, Dependent fields, configure web-to-lead, Web-to case, Email-To-Case, Configure Tasks, Alerts, implement security and sharing rules</w:t>
      </w:r>
    </w:p>
    <w:p w14:paraId="404A2954" w14:textId="77777777" w:rsidR="00EF6A69" w:rsidRPr="00EF6A69" w:rsidRDefault="00EF6A69" w:rsidP="00EF6A69">
      <w:pPr>
        <w:pStyle w:val="NoSpacing"/>
        <w:rPr>
          <w:b/>
          <w:bCs/>
          <w:sz w:val="10"/>
        </w:rPr>
      </w:pPr>
    </w:p>
    <w:p w14:paraId="17C1820E" w14:textId="62FDDE68" w:rsidR="00EF6A69" w:rsidRPr="00EF6A69" w:rsidRDefault="00EF6A69" w:rsidP="00EF6A69">
      <w:pPr>
        <w:pStyle w:val="NoSpacing"/>
      </w:pPr>
      <w:r w:rsidRPr="00EF6A69">
        <w:rPr>
          <w:b/>
          <w:bCs/>
        </w:rPr>
        <w:t>Salesforce Integration:</w:t>
      </w:r>
      <w:r w:rsidRPr="00EF6A69">
        <w:t xml:space="preserve"> Oracle SOA 12c/11g, Informatica Cloud Data Synchronization, Informatica Cloud Realtime, Salesforce Bulk REST Java APIS, Jitterbit</w:t>
      </w:r>
    </w:p>
    <w:p w14:paraId="7F18C60E" w14:textId="77777777" w:rsidR="00EF6A69" w:rsidRPr="00EF6A69" w:rsidRDefault="00EF6A69" w:rsidP="00EF6A69">
      <w:pPr>
        <w:pStyle w:val="NoSpacing"/>
        <w:rPr>
          <w:b/>
          <w:bCs/>
          <w:sz w:val="10"/>
        </w:rPr>
      </w:pPr>
    </w:p>
    <w:p w14:paraId="75A718FE" w14:textId="54F96807" w:rsidR="00EF6A69" w:rsidRPr="00EF6A69" w:rsidRDefault="00EF6A69" w:rsidP="00EF6A69">
      <w:pPr>
        <w:pStyle w:val="NoSpacing"/>
      </w:pPr>
      <w:r w:rsidRPr="00EF6A69">
        <w:rPr>
          <w:b/>
          <w:bCs/>
        </w:rPr>
        <w:t>ERP Software:</w:t>
      </w:r>
      <w:r w:rsidRPr="00EF6A69">
        <w:t xml:space="preserve"> Oracle E-Business suite R12/11i, Oracle CRM Sales and Service modules</w:t>
      </w:r>
    </w:p>
    <w:p w14:paraId="6BCA8FBE" w14:textId="77777777" w:rsidR="00EF6A69" w:rsidRPr="00EF6A69" w:rsidRDefault="00EF6A69" w:rsidP="00EF6A69">
      <w:pPr>
        <w:pStyle w:val="NoSpacing"/>
        <w:rPr>
          <w:b/>
          <w:bCs/>
          <w:sz w:val="10"/>
        </w:rPr>
      </w:pPr>
    </w:p>
    <w:p w14:paraId="2676B42C" w14:textId="6C2F4081" w:rsidR="00EF6A69" w:rsidRPr="00EF6A69" w:rsidRDefault="00EF6A69" w:rsidP="00EF6A69">
      <w:pPr>
        <w:pStyle w:val="NoSpacing"/>
      </w:pPr>
      <w:r w:rsidRPr="00EF6A69">
        <w:rPr>
          <w:b/>
          <w:bCs/>
        </w:rPr>
        <w:t>Languages:</w:t>
      </w:r>
      <w:r w:rsidRPr="00EF6A69">
        <w:t xml:space="preserve"> Salesforce APEX and VisualForce, Javascript, SQL, SQL*Plus, PL/SQL, Java 2.0/1.0, JSP, XML, HTML, OA Framework</w:t>
      </w:r>
    </w:p>
    <w:p w14:paraId="3E12A420" w14:textId="77777777" w:rsidR="00EF6A69" w:rsidRPr="00EF6A69" w:rsidRDefault="00EF6A69" w:rsidP="00EF6A69">
      <w:pPr>
        <w:pStyle w:val="NoSpacing"/>
        <w:rPr>
          <w:b/>
          <w:bCs/>
          <w:sz w:val="10"/>
        </w:rPr>
      </w:pPr>
    </w:p>
    <w:p w14:paraId="00B6DFFB" w14:textId="5B96AA5D" w:rsidR="00976390" w:rsidRDefault="00EF6A69" w:rsidP="00EF6A69">
      <w:pPr>
        <w:pStyle w:val="NoSpacing"/>
        <w:rPr>
          <w:smallCaps/>
        </w:rPr>
      </w:pPr>
      <w:r w:rsidRPr="00EF6A69">
        <w:rPr>
          <w:b/>
          <w:bCs/>
        </w:rPr>
        <w:t>Other Tools:</w:t>
      </w:r>
      <w:r w:rsidRPr="00EF6A69">
        <w:t xml:space="preserve"> SOAP UI, PostMan, JIRA, Confluence, Azure ADO,</w:t>
      </w:r>
    </w:p>
    <w:p w14:paraId="60B7472E" w14:textId="77777777" w:rsidR="00EF6A69" w:rsidRPr="006A75CD" w:rsidRDefault="00EF6A69" w:rsidP="00EF6A69">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68B29CC6" w14:textId="46EB4EF5" w:rsidR="00EF6A69" w:rsidRPr="00EF6A69" w:rsidRDefault="00EF6A69" w:rsidP="00EF6A69">
      <w:pPr>
        <w:pStyle w:val="NoSpacing"/>
        <w:rPr>
          <w:b/>
          <w:bCs/>
        </w:rPr>
      </w:pPr>
      <w:r w:rsidRPr="00EF6A69">
        <w:rPr>
          <w:b/>
          <w:bCs/>
        </w:rPr>
        <w:t>Marqeta</w:t>
      </w:r>
      <w:r w:rsidRPr="00EF6A69">
        <w:rPr>
          <w:b/>
          <w:bCs/>
        </w:rPr>
        <w:tab/>
      </w:r>
      <w:r w:rsidRPr="00EF6A69">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EF6A69">
        <w:rPr>
          <w:b/>
          <w:bCs/>
        </w:rPr>
        <w:t>Oct 2023 – Current</w:t>
      </w:r>
    </w:p>
    <w:p w14:paraId="273558F5" w14:textId="77777777" w:rsidR="00EF6A69" w:rsidRPr="00EF6A69" w:rsidRDefault="00EF6A69" w:rsidP="00EF6A69">
      <w:pPr>
        <w:pStyle w:val="NoSpacing"/>
        <w:rPr>
          <w:b/>
          <w:bCs/>
        </w:rPr>
      </w:pPr>
      <w:r w:rsidRPr="00EF6A69">
        <w:rPr>
          <w:b/>
          <w:bCs/>
        </w:rPr>
        <w:t>Role: Sr. Salesforce Developer</w:t>
      </w:r>
    </w:p>
    <w:p w14:paraId="44A2809A" w14:textId="77777777" w:rsidR="00EF6A69" w:rsidRPr="00EF6A69" w:rsidRDefault="00EF6A69" w:rsidP="00EF6A69">
      <w:pPr>
        <w:pStyle w:val="NoSpacing"/>
        <w:rPr>
          <w:sz w:val="10"/>
        </w:rPr>
      </w:pPr>
    </w:p>
    <w:p w14:paraId="292C665E" w14:textId="77777777" w:rsidR="00EF6A69" w:rsidRPr="00EF6A69" w:rsidRDefault="00EF6A69" w:rsidP="00EF6A69">
      <w:pPr>
        <w:pStyle w:val="NoSpacing"/>
      </w:pPr>
      <w:r w:rsidRPr="00EF6A69">
        <w:t>Worked with Marqueta Salesforce team to implement Service Cloud from ground up, migrating the Marqeta business functionality from Zendesk to Salesforce Service Cloud</w:t>
      </w:r>
    </w:p>
    <w:p w14:paraId="275FF67F" w14:textId="77777777" w:rsidR="00EF6A69" w:rsidRPr="00EF6A69" w:rsidRDefault="00EF6A69" w:rsidP="00EF6A69">
      <w:pPr>
        <w:pStyle w:val="NoSpacing"/>
        <w:rPr>
          <w:sz w:val="10"/>
        </w:rPr>
      </w:pPr>
    </w:p>
    <w:p w14:paraId="27803184" w14:textId="77777777" w:rsidR="00EF6A69" w:rsidRPr="00EF6A69" w:rsidRDefault="00EF6A69" w:rsidP="00EF6A69">
      <w:pPr>
        <w:pStyle w:val="NoSpacing"/>
        <w:rPr>
          <w:b/>
          <w:bCs/>
        </w:rPr>
      </w:pPr>
      <w:r w:rsidRPr="00EF6A69">
        <w:rPr>
          <w:b/>
          <w:bCs/>
        </w:rPr>
        <w:t xml:space="preserve">Responsibilities:  </w:t>
      </w:r>
    </w:p>
    <w:p w14:paraId="7BF86473" w14:textId="77777777" w:rsidR="00EF6A69" w:rsidRPr="00EF6A69" w:rsidRDefault="00EF6A69" w:rsidP="00EF6A69">
      <w:pPr>
        <w:pStyle w:val="NoSpacing"/>
        <w:numPr>
          <w:ilvl w:val="0"/>
          <w:numId w:val="43"/>
        </w:numPr>
      </w:pPr>
      <w:r w:rsidRPr="00EF6A69">
        <w:t>Worked with Marqeta Salesforce Analysts team to help them with User requirements, discovery sessions,  backlog grooming and story pointing</w:t>
      </w:r>
    </w:p>
    <w:p w14:paraId="03328545" w14:textId="77777777" w:rsidR="00EF6A69" w:rsidRPr="00EF6A69" w:rsidRDefault="00EF6A69" w:rsidP="00EF6A69">
      <w:pPr>
        <w:pStyle w:val="NoSpacing"/>
        <w:numPr>
          <w:ilvl w:val="0"/>
          <w:numId w:val="43"/>
        </w:numPr>
      </w:pPr>
      <w:r w:rsidRPr="00EF6A69">
        <w:t>Extensively worked with setting up Support process for different business needs and Email-to-Case setup</w:t>
      </w:r>
    </w:p>
    <w:p w14:paraId="442F5459" w14:textId="77777777" w:rsidR="00EF6A69" w:rsidRPr="00EF6A69" w:rsidRDefault="00EF6A69" w:rsidP="00EF6A69">
      <w:pPr>
        <w:pStyle w:val="NoSpacing"/>
        <w:numPr>
          <w:ilvl w:val="0"/>
          <w:numId w:val="43"/>
        </w:numPr>
      </w:pPr>
      <w:r w:rsidRPr="00EF6A69">
        <w:t>Defined 20+ new case record types, managing picklist values and page layouts for each of these record types.</w:t>
      </w:r>
    </w:p>
    <w:p w14:paraId="66C3C195" w14:textId="77777777" w:rsidR="00EF6A69" w:rsidRPr="00EF6A69" w:rsidRDefault="00EF6A69" w:rsidP="00EF6A69">
      <w:pPr>
        <w:pStyle w:val="NoSpacing"/>
        <w:numPr>
          <w:ilvl w:val="0"/>
          <w:numId w:val="43"/>
        </w:numPr>
      </w:pPr>
      <w:r w:rsidRPr="00EF6A69">
        <w:t>Defined new custom objects and fields for various business requirements.</w:t>
      </w:r>
    </w:p>
    <w:p w14:paraId="7EE66D82" w14:textId="77777777" w:rsidR="00EF6A69" w:rsidRPr="00EF6A69" w:rsidRDefault="00EF6A69" w:rsidP="00EF6A69">
      <w:pPr>
        <w:pStyle w:val="NoSpacing"/>
        <w:numPr>
          <w:ilvl w:val="0"/>
          <w:numId w:val="43"/>
        </w:numPr>
      </w:pPr>
      <w:r w:rsidRPr="00EF6A69">
        <w:t>Enabled Dynamic actions on Lightning record pages to conditionally enable quick actions.</w:t>
      </w:r>
    </w:p>
    <w:p w14:paraId="69040225" w14:textId="77777777" w:rsidR="00EF6A69" w:rsidRPr="00EF6A69" w:rsidRDefault="00EF6A69" w:rsidP="00EF6A69">
      <w:pPr>
        <w:pStyle w:val="NoSpacing"/>
        <w:numPr>
          <w:ilvl w:val="0"/>
          <w:numId w:val="43"/>
        </w:numPr>
      </w:pPr>
      <w:r w:rsidRPr="00EF6A69">
        <w:t xml:space="preserve">Enhanced the lightning record pages with single record related lists for improving user experience. </w:t>
      </w:r>
    </w:p>
    <w:p w14:paraId="59D33143" w14:textId="77777777" w:rsidR="00EF6A69" w:rsidRPr="00EF6A69" w:rsidRDefault="00EF6A69" w:rsidP="00EF6A69">
      <w:pPr>
        <w:pStyle w:val="NoSpacing"/>
        <w:numPr>
          <w:ilvl w:val="0"/>
          <w:numId w:val="43"/>
        </w:numPr>
      </w:pPr>
      <w:r w:rsidRPr="00EF6A69">
        <w:t>Developed Before/after record triggered flows on Case and custom objects for Auto response emails, emails to alert internal agents, updating various timestamp fields later used for KPIs.</w:t>
      </w:r>
    </w:p>
    <w:p w14:paraId="1615BFCB" w14:textId="77777777" w:rsidR="00EF6A69" w:rsidRPr="00EF6A69" w:rsidRDefault="00EF6A69" w:rsidP="00EF6A69">
      <w:pPr>
        <w:pStyle w:val="NoSpacing"/>
        <w:numPr>
          <w:ilvl w:val="0"/>
          <w:numId w:val="43"/>
        </w:numPr>
      </w:pPr>
      <w:r w:rsidRPr="00EF6A69">
        <w:t xml:space="preserve">Developed flows on EmailMessage object for scenarios like, contact creation and attach to Case, Email response counts on Cases. </w:t>
      </w:r>
    </w:p>
    <w:p w14:paraId="5B6B8A2A" w14:textId="77777777" w:rsidR="00EF6A69" w:rsidRPr="00EF6A69" w:rsidRDefault="00EF6A69" w:rsidP="00EF6A69">
      <w:pPr>
        <w:pStyle w:val="NoSpacing"/>
        <w:numPr>
          <w:ilvl w:val="0"/>
          <w:numId w:val="43"/>
        </w:numPr>
      </w:pPr>
      <w:r w:rsidRPr="00EF6A69">
        <w:t>Developed and modified various screen flow to capture data for Custom objects, using dynamic sections to allow conditional enabling screens, invoking approval processes</w:t>
      </w:r>
    </w:p>
    <w:p w14:paraId="47A048AC" w14:textId="77777777" w:rsidR="00EF6A69" w:rsidRPr="00EF6A69" w:rsidRDefault="00EF6A69" w:rsidP="00EF6A69">
      <w:pPr>
        <w:pStyle w:val="NoSpacing"/>
        <w:numPr>
          <w:ilvl w:val="0"/>
          <w:numId w:val="43"/>
        </w:numPr>
      </w:pPr>
      <w:r w:rsidRPr="00EF6A69">
        <w:t xml:space="preserve">Worked with Salesforce Slack connector to allow sending Chatter posts and incoming email messages to Slack channels from within Flows. </w:t>
      </w:r>
    </w:p>
    <w:p w14:paraId="6B10B909" w14:textId="77777777" w:rsidR="00EF6A69" w:rsidRPr="00EF6A69" w:rsidRDefault="00EF6A69" w:rsidP="00EF6A69">
      <w:pPr>
        <w:pStyle w:val="NoSpacing"/>
        <w:numPr>
          <w:ilvl w:val="0"/>
          <w:numId w:val="43"/>
        </w:numPr>
      </w:pPr>
      <w:r w:rsidRPr="00EF6A69">
        <w:t xml:space="preserve">Developed Apex Trigger, Apex Helper classes to parse fields from incoming email messages and auto populate fields on the Cases and to auto create contacts per business needs. </w:t>
      </w:r>
    </w:p>
    <w:p w14:paraId="7B978434" w14:textId="77777777" w:rsidR="00EF6A69" w:rsidRPr="00EF6A69" w:rsidRDefault="00EF6A69" w:rsidP="00EF6A69">
      <w:pPr>
        <w:pStyle w:val="NoSpacing"/>
        <w:numPr>
          <w:ilvl w:val="0"/>
          <w:numId w:val="43"/>
        </w:numPr>
      </w:pPr>
      <w:r w:rsidRPr="00EF6A69">
        <w:t xml:space="preserve">Enabled Salesforce Macros on Service Console. Developed 100+ Salesforce Macros to automate various user actions, migrating from Zendesk. Troubleshoot Macro executions. </w:t>
      </w:r>
    </w:p>
    <w:p w14:paraId="7EB7BB7E" w14:textId="77777777" w:rsidR="00EF6A69" w:rsidRPr="00EF6A69" w:rsidRDefault="00EF6A69" w:rsidP="00EF6A69">
      <w:pPr>
        <w:pStyle w:val="NoSpacing"/>
        <w:numPr>
          <w:ilvl w:val="0"/>
          <w:numId w:val="43"/>
        </w:numPr>
      </w:pPr>
      <w:r w:rsidRPr="00EF6A69">
        <w:t>Developed 100+ Salesforce Email templates (classic and Lightning). Utilized Classic templates for Workflow Email alerts within Flows. Utilized Lightning templates for Salesforce Macros.</w:t>
      </w:r>
    </w:p>
    <w:p w14:paraId="69A0D3AC" w14:textId="77777777" w:rsidR="00EF6A69" w:rsidRPr="00EF6A69" w:rsidRDefault="00EF6A69" w:rsidP="00EF6A69">
      <w:pPr>
        <w:pStyle w:val="NoSpacing"/>
        <w:numPr>
          <w:ilvl w:val="0"/>
          <w:numId w:val="43"/>
        </w:numPr>
      </w:pPr>
      <w:r w:rsidRPr="00EF6A69">
        <w:t>Utilized Salesforce Email threading, by using Thread Id and Email Thread token in various Email templates.</w:t>
      </w:r>
    </w:p>
    <w:p w14:paraId="59E553E9" w14:textId="77777777" w:rsidR="00EF6A69" w:rsidRPr="00EF6A69" w:rsidRDefault="00EF6A69" w:rsidP="00EF6A69">
      <w:pPr>
        <w:pStyle w:val="NoSpacing"/>
        <w:numPr>
          <w:ilvl w:val="0"/>
          <w:numId w:val="43"/>
        </w:numPr>
      </w:pPr>
      <w:r w:rsidRPr="00EF6A69">
        <w:t>Setup Entitlements and Milestone trackers on Cases for various business needs</w:t>
      </w:r>
    </w:p>
    <w:p w14:paraId="4DD0F719" w14:textId="77777777" w:rsidR="00EF6A69" w:rsidRPr="00EF6A69" w:rsidRDefault="00EF6A69" w:rsidP="00EF6A69">
      <w:pPr>
        <w:pStyle w:val="NoSpacing"/>
        <w:numPr>
          <w:ilvl w:val="0"/>
          <w:numId w:val="43"/>
        </w:numPr>
      </w:pPr>
      <w:r w:rsidRPr="00EF6A69">
        <w:t xml:space="preserve">Worked on troubleshooting Email-to-Case scenarios, with good understanding of Order of executions and identifying root causes. </w:t>
      </w:r>
    </w:p>
    <w:p w14:paraId="64A451AC" w14:textId="77777777" w:rsidR="00EF6A69" w:rsidRPr="00EF6A69" w:rsidRDefault="00EF6A69" w:rsidP="00EF6A69">
      <w:pPr>
        <w:pStyle w:val="NoSpacing"/>
        <w:numPr>
          <w:ilvl w:val="0"/>
          <w:numId w:val="43"/>
        </w:numPr>
      </w:pPr>
      <w:r w:rsidRPr="00EF6A69">
        <w:t>Worked with Flosum, for deploying changes from Dev Sandbox to UAT and Production. Also did back promotions</w:t>
      </w:r>
    </w:p>
    <w:p w14:paraId="0EDE1A4A" w14:textId="77777777" w:rsidR="00EF6A69" w:rsidRPr="00EF6A69" w:rsidRDefault="00EF6A69" w:rsidP="00EF6A69">
      <w:pPr>
        <w:pStyle w:val="NoSpacing"/>
        <w:numPr>
          <w:ilvl w:val="0"/>
          <w:numId w:val="43"/>
        </w:numPr>
      </w:pPr>
      <w:r w:rsidRPr="00EF6A69">
        <w:t xml:space="preserve">Worked in Agile Sprint model, participated in Daily standups, to provide updates on issues. </w:t>
      </w:r>
    </w:p>
    <w:p w14:paraId="79A34473" w14:textId="77777777" w:rsidR="00EF6A69" w:rsidRPr="00EF6A69" w:rsidRDefault="00EF6A69" w:rsidP="00EF6A69">
      <w:pPr>
        <w:pStyle w:val="NoSpacing"/>
      </w:pPr>
    </w:p>
    <w:p w14:paraId="34E78973" w14:textId="756755F4" w:rsidR="00EF6A69" w:rsidRPr="00EF6A69" w:rsidRDefault="00EF6A69" w:rsidP="00EF6A69">
      <w:pPr>
        <w:pStyle w:val="NoSpacing"/>
        <w:rPr>
          <w:b/>
          <w:bCs/>
        </w:rPr>
      </w:pPr>
      <w:r w:rsidRPr="00EF6A69">
        <w:rPr>
          <w:b/>
          <w:bCs/>
        </w:rPr>
        <w:lastRenderedPageBreak/>
        <w:t>Collins Avionics</w:t>
      </w:r>
      <w:r w:rsidRPr="00EF6A69">
        <w:rPr>
          <w:b/>
          <w:bCs/>
        </w:rPr>
        <w:tab/>
      </w:r>
      <w:r w:rsidRPr="00EF6A69">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EF6A69">
        <w:rPr>
          <w:b/>
          <w:bCs/>
        </w:rPr>
        <w:t>Mar 2023 – Oct 2023</w:t>
      </w:r>
    </w:p>
    <w:p w14:paraId="3190DF0A" w14:textId="7F8E4E64" w:rsidR="00EF6A69" w:rsidRPr="00EF6A69" w:rsidRDefault="00EF6A69" w:rsidP="00EF6A69">
      <w:pPr>
        <w:pStyle w:val="NoSpacing"/>
        <w:rPr>
          <w:b/>
          <w:bCs/>
        </w:rPr>
      </w:pPr>
      <w:r w:rsidRPr="00EF6A69">
        <w:rPr>
          <w:b/>
          <w:bCs/>
        </w:rPr>
        <w:t>Sr. Salesforce Developer</w:t>
      </w:r>
    </w:p>
    <w:p w14:paraId="1DC94971" w14:textId="77777777" w:rsidR="00EF6A69" w:rsidRPr="00EF6A69" w:rsidRDefault="00EF6A69" w:rsidP="00EF6A69">
      <w:pPr>
        <w:pStyle w:val="NoSpacing"/>
        <w:rPr>
          <w:sz w:val="10"/>
        </w:rPr>
      </w:pPr>
    </w:p>
    <w:p w14:paraId="4E13407A" w14:textId="77777777" w:rsidR="00EF6A69" w:rsidRPr="00EF6A69" w:rsidRDefault="00EF6A69" w:rsidP="00EF6A69">
      <w:pPr>
        <w:pStyle w:val="NoSpacing"/>
      </w:pPr>
      <w:r w:rsidRPr="00EF6A69">
        <w:t>Worked with Salesforce Professional Services to implement Service Cloud with CTI integration from ground up. Worked as Salesforce Apex and Flows developer and a Release engineer. Worked as Release Engineer working with Flosum for deployments</w:t>
      </w:r>
    </w:p>
    <w:p w14:paraId="539D6CA6" w14:textId="77777777" w:rsidR="00EF6A69" w:rsidRPr="00EF6A69" w:rsidRDefault="00EF6A69" w:rsidP="00EF6A69">
      <w:pPr>
        <w:pStyle w:val="NoSpacing"/>
        <w:rPr>
          <w:sz w:val="10"/>
        </w:rPr>
      </w:pPr>
    </w:p>
    <w:p w14:paraId="595DFE76" w14:textId="77777777" w:rsidR="00EF6A69" w:rsidRPr="00EF6A69" w:rsidRDefault="00EF6A69" w:rsidP="00EF6A69">
      <w:pPr>
        <w:pStyle w:val="NoSpacing"/>
        <w:rPr>
          <w:b/>
          <w:bCs/>
        </w:rPr>
      </w:pPr>
      <w:r w:rsidRPr="00EF6A69">
        <w:rPr>
          <w:b/>
          <w:bCs/>
        </w:rPr>
        <w:t xml:space="preserve">Responsibilities:  </w:t>
      </w:r>
    </w:p>
    <w:p w14:paraId="05F7CCC3" w14:textId="77777777" w:rsidR="00EF6A69" w:rsidRPr="00EF6A69" w:rsidRDefault="00EF6A69" w:rsidP="00EF6A69">
      <w:pPr>
        <w:pStyle w:val="NoSpacing"/>
        <w:numPr>
          <w:ilvl w:val="0"/>
          <w:numId w:val="44"/>
        </w:numPr>
      </w:pPr>
      <w:r w:rsidRPr="00EF6A69">
        <w:t>Participated in User requirements grooming sessions and discovery sessions to understand user requirements.</w:t>
      </w:r>
    </w:p>
    <w:p w14:paraId="0E770ACB" w14:textId="77777777" w:rsidR="00EF6A69" w:rsidRPr="00EF6A69" w:rsidRDefault="00EF6A69" w:rsidP="00EF6A69">
      <w:pPr>
        <w:pStyle w:val="NoSpacing"/>
        <w:numPr>
          <w:ilvl w:val="0"/>
          <w:numId w:val="44"/>
        </w:numPr>
      </w:pPr>
      <w:r w:rsidRPr="00EF6A69">
        <w:t xml:space="preserve">Worked with Salesforce architects and Solution Architects on solution design and development in Service Cloud modules. </w:t>
      </w:r>
    </w:p>
    <w:p w14:paraId="07E5B8D5" w14:textId="77777777" w:rsidR="00EF6A69" w:rsidRPr="00EF6A69" w:rsidRDefault="00EF6A69" w:rsidP="00EF6A69">
      <w:pPr>
        <w:pStyle w:val="NoSpacing"/>
        <w:numPr>
          <w:ilvl w:val="0"/>
          <w:numId w:val="44"/>
        </w:numPr>
      </w:pPr>
      <w:r w:rsidRPr="00EF6A69">
        <w:t>Created new custom objects, custom fields on existing objects, extensively using Layouts, Compact Layouts, Validation Rules.</w:t>
      </w:r>
    </w:p>
    <w:p w14:paraId="12F087DE" w14:textId="77777777" w:rsidR="00EF6A69" w:rsidRPr="00EF6A69" w:rsidRDefault="00EF6A69" w:rsidP="00EF6A69">
      <w:pPr>
        <w:pStyle w:val="NoSpacing"/>
        <w:numPr>
          <w:ilvl w:val="0"/>
          <w:numId w:val="44"/>
        </w:numPr>
      </w:pPr>
      <w:r w:rsidRPr="00EF6A69">
        <w:t>Worked heavily on Data security model, defining Profiles, Permission Sets, Custom Permissions, Permission Set Groups to restrict data, actions for various user groups</w:t>
      </w:r>
    </w:p>
    <w:p w14:paraId="309903E0" w14:textId="77777777" w:rsidR="00EF6A69" w:rsidRPr="00EF6A69" w:rsidRDefault="00EF6A69" w:rsidP="00EF6A69">
      <w:pPr>
        <w:pStyle w:val="NoSpacing"/>
        <w:numPr>
          <w:ilvl w:val="0"/>
          <w:numId w:val="44"/>
        </w:numPr>
      </w:pPr>
      <w:r w:rsidRPr="00EF6A69">
        <w:t xml:space="preserve">Helped setup Omni Channel and Omni Channel flows part of implementation. </w:t>
      </w:r>
    </w:p>
    <w:p w14:paraId="79367300" w14:textId="77777777" w:rsidR="00EF6A69" w:rsidRPr="00EF6A69" w:rsidRDefault="00EF6A69" w:rsidP="00EF6A69">
      <w:pPr>
        <w:pStyle w:val="NoSpacing"/>
        <w:numPr>
          <w:ilvl w:val="0"/>
          <w:numId w:val="44"/>
        </w:numPr>
      </w:pPr>
      <w:r w:rsidRPr="00EF6A69">
        <w:t xml:space="preserve">Worked on creating new Salesforce record triggered flows, screen flows invoked by Quick actions, reusable sub flows for different business requirements. </w:t>
      </w:r>
    </w:p>
    <w:p w14:paraId="38E6C3E8" w14:textId="77777777" w:rsidR="00EF6A69" w:rsidRPr="00EF6A69" w:rsidRDefault="00EF6A69" w:rsidP="00EF6A69">
      <w:pPr>
        <w:pStyle w:val="NoSpacing"/>
        <w:numPr>
          <w:ilvl w:val="0"/>
          <w:numId w:val="44"/>
        </w:numPr>
      </w:pPr>
      <w:r w:rsidRPr="00EF6A69">
        <w:t>Development Invocable Apex classes to be used in Salesforce Flows</w:t>
      </w:r>
    </w:p>
    <w:p w14:paraId="07F66D55" w14:textId="77777777" w:rsidR="00EF6A69" w:rsidRPr="00EF6A69" w:rsidRDefault="00EF6A69" w:rsidP="00EF6A69">
      <w:pPr>
        <w:pStyle w:val="NoSpacing"/>
        <w:numPr>
          <w:ilvl w:val="0"/>
          <w:numId w:val="44"/>
        </w:numPr>
      </w:pPr>
      <w:r w:rsidRPr="00EF6A69">
        <w:t xml:space="preserve">Development Apex REST APIs to provide data to third party applications like Frontboard. </w:t>
      </w:r>
    </w:p>
    <w:p w14:paraId="13CD0563" w14:textId="77777777" w:rsidR="00EF6A69" w:rsidRPr="00EF6A69" w:rsidRDefault="00EF6A69" w:rsidP="00EF6A69">
      <w:pPr>
        <w:pStyle w:val="NoSpacing"/>
        <w:numPr>
          <w:ilvl w:val="0"/>
          <w:numId w:val="44"/>
        </w:numPr>
      </w:pPr>
      <w:r w:rsidRPr="00EF6A69">
        <w:t xml:space="preserve">Modified various page layouts per user requirements </w:t>
      </w:r>
    </w:p>
    <w:p w14:paraId="3B546096" w14:textId="77777777" w:rsidR="00EF6A69" w:rsidRPr="00EF6A69" w:rsidRDefault="00EF6A69" w:rsidP="00EF6A69">
      <w:pPr>
        <w:pStyle w:val="NoSpacing"/>
        <w:numPr>
          <w:ilvl w:val="0"/>
          <w:numId w:val="44"/>
        </w:numPr>
      </w:pPr>
      <w:r w:rsidRPr="00EF6A69">
        <w:t xml:space="preserve">Worked on Microsoft Azure ADO for tickets and defect tracking. </w:t>
      </w:r>
    </w:p>
    <w:p w14:paraId="2F0A281F" w14:textId="77777777" w:rsidR="00EF6A69" w:rsidRPr="00EF6A69" w:rsidRDefault="00EF6A69" w:rsidP="00EF6A69">
      <w:pPr>
        <w:pStyle w:val="NoSpacing"/>
        <w:numPr>
          <w:ilvl w:val="0"/>
          <w:numId w:val="44"/>
        </w:numPr>
      </w:pPr>
      <w:r w:rsidRPr="00EF6A69">
        <w:t>Worked extensively, troubleshooting flows, profiles, permission set access, validation rules for solving UAT bugs</w:t>
      </w:r>
    </w:p>
    <w:p w14:paraId="33B1E7A2" w14:textId="77777777" w:rsidR="00EF6A69" w:rsidRPr="00EF6A69" w:rsidRDefault="00EF6A69" w:rsidP="00EF6A69">
      <w:pPr>
        <w:pStyle w:val="NoSpacing"/>
        <w:numPr>
          <w:ilvl w:val="0"/>
          <w:numId w:val="44"/>
        </w:numPr>
      </w:pPr>
      <w:r w:rsidRPr="00EF6A69">
        <w:t>Worked extensively on Flosum, setting up Salesforce orgs, pipelines, created snapshots and branches and determined the deployment and branching strategy for the team</w:t>
      </w:r>
    </w:p>
    <w:p w14:paraId="4B0FF86F" w14:textId="77777777" w:rsidR="00EF6A69" w:rsidRPr="00EF6A69" w:rsidRDefault="00EF6A69" w:rsidP="00EF6A69">
      <w:pPr>
        <w:pStyle w:val="NoSpacing"/>
        <w:numPr>
          <w:ilvl w:val="0"/>
          <w:numId w:val="44"/>
        </w:numPr>
      </w:pPr>
      <w:r w:rsidRPr="00EF6A69">
        <w:t xml:space="preserve">Participated in Daily standups, worked with client consultants on various issues. </w:t>
      </w:r>
    </w:p>
    <w:p w14:paraId="3EBA9836" w14:textId="77777777" w:rsidR="00EF6A69" w:rsidRPr="00EF6A69" w:rsidRDefault="00EF6A69" w:rsidP="00EF6A69">
      <w:pPr>
        <w:pStyle w:val="NoSpacing"/>
      </w:pPr>
    </w:p>
    <w:p w14:paraId="176E19F3" w14:textId="77777777" w:rsidR="00EF6A69" w:rsidRPr="00EF6A69" w:rsidRDefault="00EF6A69" w:rsidP="00EF6A69">
      <w:pPr>
        <w:pStyle w:val="NoSpacing"/>
        <w:rPr>
          <w:b/>
          <w:bCs/>
        </w:rPr>
      </w:pPr>
      <w:r w:rsidRPr="00EF6A69">
        <w:rPr>
          <w:b/>
          <w:bCs/>
        </w:rPr>
        <w:t>United States AirForce                                                                                                             Sep 2022 – Feb 2023</w:t>
      </w:r>
    </w:p>
    <w:p w14:paraId="1C49DB5F" w14:textId="5CC5A93F" w:rsidR="00EF6A69" w:rsidRPr="00EF6A69" w:rsidRDefault="00EF6A69" w:rsidP="00EF6A69">
      <w:pPr>
        <w:pStyle w:val="NoSpacing"/>
        <w:rPr>
          <w:b/>
          <w:bCs/>
        </w:rPr>
      </w:pPr>
      <w:r w:rsidRPr="00EF6A69">
        <w:rPr>
          <w:b/>
          <w:bCs/>
        </w:rPr>
        <w:t>Sr. Salesforce Developer</w:t>
      </w:r>
    </w:p>
    <w:p w14:paraId="58719910" w14:textId="77777777" w:rsidR="00EF6A69" w:rsidRPr="00EF6A69" w:rsidRDefault="00EF6A69" w:rsidP="00EF6A69">
      <w:pPr>
        <w:pStyle w:val="NoSpacing"/>
        <w:rPr>
          <w:sz w:val="10"/>
        </w:rPr>
      </w:pPr>
    </w:p>
    <w:p w14:paraId="1909D494" w14:textId="77777777" w:rsidR="00EF6A69" w:rsidRPr="00EF6A69" w:rsidRDefault="00EF6A69" w:rsidP="00EF6A69">
      <w:pPr>
        <w:pStyle w:val="NoSpacing"/>
      </w:pPr>
      <w:r w:rsidRPr="00EF6A69">
        <w:t>Very honored to work with the United States Air Force, assisting the Airforce citizen IT development team, KPMG consultants and Salesforce Professional Services team on various Salesforce projects</w:t>
      </w:r>
    </w:p>
    <w:p w14:paraId="292CFC79" w14:textId="77777777" w:rsidR="00EF6A69" w:rsidRPr="00EF6A69" w:rsidRDefault="00EF6A69" w:rsidP="00EF6A69">
      <w:pPr>
        <w:pStyle w:val="NoSpacing"/>
        <w:rPr>
          <w:sz w:val="10"/>
        </w:rPr>
      </w:pPr>
    </w:p>
    <w:p w14:paraId="3DDE651B" w14:textId="77777777" w:rsidR="00EF6A69" w:rsidRPr="00EF6A69" w:rsidRDefault="00EF6A69" w:rsidP="00EF6A69">
      <w:pPr>
        <w:pStyle w:val="NoSpacing"/>
        <w:rPr>
          <w:b/>
          <w:bCs/>
        </w:rPr>
      </w:pPr>
      <w:r w:rsidRPr="00EF6A69">
        <w:rPr>
          <w:b/>
          <w:bCs/>
        </w:rPr>
        <w:t xml:space="preserve">Responsibilities:  </w:t>
      </w:r>
    </w:p>
    <w:p w14:paraId="17D98AA9" w14:textId="77777777" w:rsidR="00EF6A69" w:rsidRPr="00EF6A69" w:rsidRDefault="00EF6A69" w:rsidP="00EF6A69">
      <w:pPr>
        <w:pStyle w:val="NoSpacing"/>
        <w:numPr>
          <w:ilvl w:val="0"/>
          <w:numId w:val="45"/>
        </w:numPr>
      </w:pPr>
      <w:r w:rsidRPr="00EF6A69">
        <w:t>Worked as Senior Salesforce developer on enhancements to Salesforce Platform using Salesforce out-of-box functionality and custom objects and processes.</w:t>
      </w:r>
    </w:p>
    <w:p w14:paraId="0FA944AC" w14:textId="77777777" w:rsidR="00EF6A69" w:rsidRPr="00EF6A69" w:rsidRDefault="00EF6A69" w:rsidP="00EF6A69">
      <w:pPr>
        <w:pStyle w:val="NoSpacing"/>
        <w:numPr>
          <w:ilvl w:val="0"/>
          <w:numId w:val="45"/>
        </w:numPr>
      </w:pPr>
      <w:r w:rsidRPr="00EF6A69">
        <w:t>Worked on Team Foundation project, assisting with Role Delegates functionality.</w:t>
      </w:r>
    </w:p>
    <w:p w14:paraId="6BBC34B4" w14:textId="77777777" w:rsidR="00EF6A69" w:rsidRPr="00EF6A69" w:rsidRDefault="00EF6A69" w:rsidP="00EF6A69">
      <w:pPr>
        <w:pStyle w:val="NoSpacing"/>
        <w:numPr>
          <w:ilvl w:val="0"/>
          <w:numId w:val="45"/>
        </w:numPr>
      </w:pPr>
      <w:r w:rsidRPr="00EF6A69">
        <w:t>Developed Apex invocable classes and associated Test classes which were consumed by Skuid Pages</w:t>
      </w:r>
    </w:p>
    <w:p w14:paraId="2E3EBC67" w14:textId="77777777" w:rsidR="00EF6A69" w:rsidRPr="00EF6A69" w:rsidRDefault="00EF6A69" w:rsidP="00EF6A69">
      <w:pPr>
        <w:pStyle w:val="NoSpacing"/>
        <w:numPr>
          <w:ilvl w:val="0"/>
          <w:numId w:val="45"/>
        </w:numPr>
      </w:pPr>
      <w:r w:rsidRPr="00EF6A69">
        <w:t>Understanding of Skuid UI development, understanding the skuid UI models, actions and how they consumed Apex invocable classes.</w:t>
      </w:r>
    </w:p>
    <w:p w14:paraId="37CE7B2F" w14:textId="77777777" w:rsidR="00EF6A69" w:rsidRPr="00EF6A69" w:rsidRDefault="00EF6A69" w:rsidP="00EF6A69">
      <w:pPr>
        <w:pStyle w:val="NoSpacing"/>
        <w:numPr>
          <w:ilvl w:val="0"/>
          <w:numId w:val="45"/>
        </w:numPr>
      </w:pPr>
      <w:r w:rsidRPr="00EF6A69">
        <w:t xml:space="preserve">Worked with SKUID development team alongside to troubleshoot and resolve issues and provided demos to end users. </w:t>
      </w:r>
    </w:p>
    <w:p w14:paraId="075883A8" w14:textId="77777777" w:rsidR="00EF6A69" w:rsidRPr="00EF6A69" w:rsidRDefault="00EF6A69" w:rsidP="00EF6A69">
      <w:pPr>
        <w:pStyle w:val="NoSpacing"/>
        <w:numPr>
          <w:ilvl w:val="0"/>
          <w:numId w:val="45"/>
        </w:numPr>
      </w:pPr>
      <w:r w:rsidRPr="00EF6A69">
        <w:t xml:space="preserve">Modified various page layouts per user requirements. </w:t>
      </w:r>
    </w:p>
    <w:p w14:paraId="69BF85BE" w14:textId="77777777" w:rsidR="00EF6A69" w:rsidRPr="00EF6A69" w:rsidRDefault="00EF6A69" w:rsidP="00EF6A69">
      <w:pPr>
        <w:pStyle w:val="NoSpacing"/>
        <w:numPr>
          <w:ilvl w:val="0"/>
          <w:numId w:val="45"/>
        </w:numPr>
      </w:pPr>
      <w:r w:rsidRPr="00EF6A69">
        <w:t>Worked on MyEval 2.0 projected, developing new Salesforce record triggered flows and invocable screen flows for different business requirements.</w:t>
      </w:r>
    </w:p>
    <w:p w14:paraId="737AAF53" w14:textId="77777777" w:rsidR="00EF6A69" w:rsidRPr="00EF6A69" w:rsidRDefault="00EF6A69" w:rsidP="00EF6A69">
      <w:pPr>
        <w:pStyle w:val="NoSpacing"/>
        <w:numPr>
          <w:ilvl w:val="0"/>
          <w:numId w:val="45"/>
        </w:numPr>
      </w:pPr>
      <w:r w:rsidRPr="00EF6A69">
        <w:t>Worked extensively on troubleshooting flows for solving DevSit and UAT bugs.</w:t>
      </w:r>
    </w:p>
    <w:p w14:paraId="44A4F32C" w14:textId="77777777" w:rsidR="00EF6A69" w:rsidRPr="00EF6A69" w:rsidRDefault="00EF6A69" w:rsidP="00EF6A69">
      <w:pPr>
        <w:pStyle w:val="NoSpacing"/>
        <w:numPr>
          <w:ilvl w:val="0"/>
          <w:numId w:val="45"/>
        </w:numPr>
      </w:pPr>
      <w:r w:rsidRPr="00EF6A69">
        <w:t xml:space="preserve">Participated in Daily standups, worked with Salesforce Professional teams and KPMG consultants on various issues. </w:t>
      </w:r>
    </w:p>
    <w:p w14:paraId="4B5CE5CF" w14:textId="77777777" w:rsidR="00EF6A69" w:rsidRPr="00EF6A69" w:rsidRDefault="00EF6A69" w:rsidP="00EF6A69">
      <w:pPr>
        <w:pStyle w:val="NoSpacing"/>
        <w:rPr>
          <w:b/>
          <w:bCs/>
        </w:rPr>
      </w:pPr>
      <w:r w:rsidRPr="00EF6A69">
        <w:rPr>
          <w:b/>
          <w:bCs/>
        </w:rPr>
        <w:lastRenderedPageBreak/>
        <w:t>Sunnova</w:t>
      </w:r>
      <w:r w:rsidRPr="00EF6A69">
        <w:rPr>
          <w:b/>
          <w:bCs/>
        </w:rPr>
        <w:tab/>
      </w:r>
      <w:r w:rsidRPr="00EF6A69">
        <w:rPr>
          <w:b/>
          <w:bCs/>
        </w:rPr>
        <w:tab/>
        <w:t xml:space="preserve">                                                                                                             Jan 2021 – Sep 2022</w:t>
      </w:r>
    </w:p>
    <w:p w14:paraId="539BA03B" w14:textId="77777777" w:rsidR="00EF6A69" w:rsidRPr="00EF6A69" w:rsidRDefault="00EF6A69" w:rsidP="00EF6A69">
      <w:pPr>
        <w:pStyle w:val="NoSpacing"/>
        <w:rPr>
          <w:b/>
          <w:bCs/>
        </w:rPr>
      </w:pPr>
      <w:r w:rsidRPr="00EF6A69">
        <w:rPr>
          <w:b/>
          <w:bCs/>
        </w:rPr>
        <w:t>Sr. Salesforce Developer</w:t>
      </w:r>
      <w:r>
        <w:rPr>
          <w:b/>
          <w:bCs/>
        </w:rPr>
        <w:t xml:space="preserve">, </w:t>
      </w:r>
      <w:r w:rsidRPr="00EF6A69">
        <w:rPr>
          <w:b/>
          <w:bCs/>
        </w:rPr>
        <w:t xml:space="preserve">Houston, TX </w:t>
      </w:r>
    </w:p>
    <w:p w14:paraId="6BC947D4" w14:textId="77777777" w:rsidR="00EF6A69" w:rsidRPr="00EF6A69" w:rsidRDefault="00EF6A69" w:rsidP="00EF6A69">
      <w:pPr>
        <w:pStyle w:val="NoSpacing"/>
        <w:rPr>
          <w:sz w:val="10"/>
        </w:rPr>
      </w:pPr>
    </w:p>
    <w:p w14:paraId="23D56DAE" w14:textId="77777777" w:rsidR="00EF6A69" w:rsidRPr="00EF6A69" w:rsidRDefault="00EF6A69" w:rsidP="00EF6A69">
      <w:pPr>
        <w:pStyle w:val="NoSpacing"/>
      </w:pPr>
      <w:r w:rsidRPr="00EF6A69">
        <w:t xml:space="preserve">Sunnova is the leading Solar and Green energy Services provider for homes and businesses operating in US, Canada, Puertorico, Guam and Saipan. </w:t>
      </w:r>
    </w:p>
    <w:p w14:paraId="4DDD61C9" w14:textId="77777777" w:rsidR="00EF6A69" w:rsidRPr="00EF6A69" w:rsidRDefault="00EF6A69" w:rsidP="00EF6A69">
      <w:pPr>
        <w:pStyle w:val="NoSpacing"/>
        <w:rPr>
          <w:sz w:val="10"/>
        </w:rPr>
      </w:pPr>
    </w:p>
    <w:p w14:paraId="40FD30FD" w14:textId="77777777" w:rsidR="00EF6A69" w:rsidRPr="00EF6A69" w:rsidRDefault="00EF6A69" w:rsidP="00EF6A69">
      <w:pPr>
        <w:pStyle w:val="NoSpacing"/>
        <w:rPr>
          <w:b/>
          <w:bCs/>
        </w:rPr>
      </w:pPr>
      <w:r w:rsidRPr="00EF6A69">
        <w:rPr>
          <w:b/>
          <w:bCs/>
        </w:rPr>
        <w:t xml:space="preserve">Responsibilities:  </w:t>
      </w:r>
    </w:p>
    <w:p w14:paraId="4C4D3300" w14:textId="77777777" w:rsidR="00EF6A69" w:rsidRPr="00EF6A69" w:rsidRDefault="00EF6A69" w:rsidP="00EF6A69">
      <w:pPr>
        <w:pStyle w:val="NoSpacing"/>
        <w:numPr>
          <w:ilvl w:val="0"/>
          <w:numId w:val="46"/>
        </w:numPr>
      </w:pPr>
      <w:r w:rsidRPr="00EF6A69">
        <w:t>Worked as Senior Salesforce developer Sales Cloud, Service Cloud and Field Service Lightning and Mobile Field Service.</w:t>
      </w:r>
    </w:p>
    <w:p w14:paraId="48AA5FB7" w14:textId="77777777" w:rsidR="00EF6A69" w:rsidRPr="00EF6A69" w:rsidRDefault="00EF6A69" w:rsidP="00EF6A69">
      <w:pPr>
        <w:pStyle w:val="NoSpacing"/>
        <w:numPr>
          <w:ilvl w:val="0"/>
          <w:numId w:val="46"/>
        </w:numPr>
      </w:pPr>
      <w:r w:rsidRPr="00EF6A69">
        <w:t xml:space="preserve">Worked on multiple JIRA enhancement issues and production/run issues in Agile sprint model. </w:t>
      </w:r>
    </w:p>
    <w:p w14:paraId="4B26CBB8" w14:textId="77777777" w:rsidR="00EF6A69" w:rsidRPr="00EF6A69" w:rsidRDefault="00EF6A69" w:rsidP="00EF6A69">
      <w:pPr>
        <w:pStyle w:val="NoSpacing"/>
        <w:numPr>
          <w:ilvl w:val="0"/>
          <w:numId w:val="46"/>
        </w:numPr>
      </w:pPr>
      <w:r w:rsidRPr="00EF6A69">
        <w:t>Worked on enhancing Apex triggers, Apex helper classes as per business requirements.</w:t>
      </w:r>
    </w:p>
    <w:p w14:paraId="2A621C53" w14:textId="77777777" w:rsidR="00EF6A69" w:rsidRPr="00EF6A69" w:rsidRDefault="00EF6A69" w:rsidP="00EF6A69">
      <w:pPr>
        <w:pStyle w:val="NoSpacing"/>
        <w:numPr>
          <w:ilvl w:val="0"/>
          <w:numId w:val="46"/>
        </w:numPr>
      </w:pPr>
      <w:r w:rsidRPr="00EF6A69">
        <w:t>Worked on Unit testing, developing test classes and architects review and QA/end user reviews for enhancements.</w:t>
      </w:r>
    </w:p>
    <w:p w14:paraId="10E564C3" w14:textId="77777777" w:rsidR="00EF6A69" w:rsidRPr="00EF6A69" w:rsidRDefault="00EF6A69" w:rsidP="00EF6A69">
      <w:pPr>
        <w:pStyle w:val="NoSpacing"/>
        <w:numPr>
          <w:ilvl w:val="0"/>
          <w:numId w:val="46"/>
        </w:numPr>
      </w:pPr>
      <w:r w:rsidRPr="00EF6A69">
        <w:t>Developed trigger bypass logic using generic custom Apex class to handle trigger bypass logic.</w:t>
      </w:r>
    </w:p>
    <w:p w14:paraId="4B5740B1" w14:textId="77777777" w:rsidR="00EF6A69" w:rsidRPr="00EF6A69" w:rsidRDefault="00EF6A69" w:rsidP="00EF6A69">
      <w:pPr>
        <w:pStyle w:val="NoSpacing"/>
        <w:numPr>
          <w:ilvl w:val="0"/>
          <w:numId w:val="46"/>
        </w:numPr>
      </w:pPr>
      <w:r w:rsidRPr="00EF6A69">
        <w:t xml:space="preserve">Worked on custom logic to perform Apex Sharing of records for custom objects to facilitate files sharing with dealers and partners. </w:t>
      </w:r>
    </w:p>
    <w:p w14:paraId="6D599473" w14:textId="77777777" w:rsidR="00EF6A69" w:rsidRPr="00EF6A69" w:rsidRDefault="00EF6A69" w:rsidP="00EF6A69">
      <w:pPr>
        <w:pStyle w:val="NoSpacing"/>
        <w:numPr>
          <w:ilvl w:val="0"/>
          <w:numId w:val="46"/>
        </w:numPr>
      </w:pPr>
      <w:r w:rsidRPr="00EF6A69">
        <w:t>Worked on various data loader requests to data load/update Cases, Work Orders</w:t>
      </w:r>
    </w:p>
    <w:p w14:paraId="20A0EAED" w14:textId="77777777" w:rsidR="00EF6A69" w:rsidRPr="00EF6A69" w:rsidRDefault="00EF6A69" w:rsidP="00EF6A69">
      <w:pPr>
        <w:pStyle w:val="NoSpacing"/>
        <w:numPr>
          <w:ilvl w:val="0"/>
          <w:numId w:val="46"/>
        </w:numPr>
      </w:pPr>
      <w:r w:rsidRPr="00EF6A69">
        <w:t xml:space="preserve">Resolved issues with Flow executions, Queueable and future methods and Process builder errors and developed one-time Apex anonymous scripts to resolve issues due to the same. </w:t>
      </w:r>
    </w:p>
    <w:p w14:paraId="58615658" w14:textId="77777777" w:rsidR="00EF6A69" w:rsidRPr="00EF6A69" w:rsidRDefault="00EF6A69" w:rsidP="00EF6A69">
      <w:pPr>
        <w:pStyle w:val="NoSpacing"/>
        <w:numPr>
          <w:ilvl w:val="0"/>
          <w:numId w:val="46"/>
        </w:numPr>
      </w:pPr>
      <w:r w:rsidRPr="00EF6A69">
        <w:t xml:space="preserve">Worked on enhancing existing Aura components per business requirements. </w:t>
      </w:r>
    </w:p>
    <w:p w14:paraId="293A5C6A" w14:textId="77777777" w:rsidR="00EF6A69" w:rsidRPr="00EF6A69" w:rsidRDefault="00EF6A69" w:rsidP="00EF6A69">
      <w:pPr>
        <w:pStyle w:val="NoSpacing"/>
        <w:numPr>
          <w:ilvl w:val="0"/>
          <w:numId w:val="46"/>
        </w:numPr>
      </w:pPr>
      <w:r w:rsidRPr="00EF6A69">
        <w:t>Worked on developing new lightning web component for Asset Swap functionality.</w:t>
      </w:r>
    </w:p>
    <w:p w14:paraId="3EF81E4F" w14:textId="77777777" w:rsidR="00EF6A69" w:rsidRPr="00EF6A69" w:rsidRDefault="00EF6A69" w:rsidP="00EF6A69">
      <w:pPr>
        <w:pStyle w:val="NoSpacing"/>
        <w:numPr>
          <w:ilvl w:val="0"/>
          <w:numId w:val="46"/>
        </w:numPr>
      </w:pPr>
      <w:r w:rsidRPr="00EF6A69">
        <w:t>Worked with Field Service Optimization issues, Field Service Territories, Member assignments and Service Appointments scheduling issues</w:t>
      </w:r>
    </w:p>
    <w:p w14:paraId="4FAF8155" w14:textId="77777777" w:rsidR="00EF6A69" w:rsidRPr="00EF6A69" w:rsidRDefault="00EF6A69" w:rsidP="00EF6A69">
      <w:pPr>
        <w:pStyle w:val="NoSpacing"/>
        <w:numPr>
          <w:ilvl w:val="0"/>
          <w:numId w:val="46"/>
        </w:numPr>
      </w:pPr>
      <w:r w:rsidRPr="00EF6A69">
        <w:t>Worked on modifying the FSL App Quick Actions using Flows for business requirements</w:t>
      </w:r>
    </w:p>
    <w:p w14:paraId="1B018268" w14:textId="77777777" w:rsidR="00EF6A69" w:rsidRPr="00EF6A69" w:rsidRDefault="00EF6A69" w:rsidP="00EF6A69">
      <w:pPr>
        <w:pStyle w:val="NoSpacing"/>
        <w:numPr>
          <w:ilvl w:val="0"/>
          <w:numId w:val="46"/>
        </w:numPr>
      </w:pPr>
      <w:r w:rsidRPr="00EF6A69">
        <w:t xml:space="preserve">Worked on enhancing existing Salesforce reports per user requirements. </w:t>
      </w:r>
    </w:p>
    <w:p w14:paraId="23F4922B" w14:textId="77777777" w:rsidR="00EF6A69" w:rsidRPr="00EF6A69" w:rsidRDefault="00EF6A69" w:rsidP="00EF6A69">
      <w:pPr>
        <w:pStyle w:val="NoSpacing"/>
        <w:numPr>
          <w:ilvl w:val="0"/>
          <w:numId w:val="46"/>
        </w:numPr>
      </w:pPr>
      <w:r w:rsidRPr="00EF6A69">
        <w:t xml:space="preserve">Worked with integrating to Marketing Cloud to trigger send emails to dealers and technicians during Work Order and Service Appointment creation. </w:t>
      </w:r>
    </w:p>
    <w:p w14:paraId="789852E9" w14:textId="77777777" w:rsidR="00EF6A69" w:rsidRPr="00EF6A69" w:rsidRDefault="00EF6A69" w:rsidP="00EF6A69">
      <w:pPr>
        <w:pStyle w:val="NoSpacing"/>
        <w:numPr>
          <w:ilvl w:val="0"/>
          <w:numId w:val="46"/>
        </w:numPr>
      </w:pPr>
      <w:r w:rsidRPr="00EF6A69">
        <w:t xml:space="preserve">Worked with BitBucket repository and Bamboo migration to promote changes from developer sandboxes to QA and Staging environment, working closely with Salesforce DevOps engineer. </w:t>
      </w:r>
    </w:p>
    <w:p w14:paraId="06B1A5F1" w14:textId="77777777" w:rsidR="00EF6A69" w:rsidRPr="00EF6A69" w:rsidRDefault="00EF6A69" w:rsidP="00EF6A69">
      <w:pPr>
        <w:pStyle w:val="NoSpacing"/>
        <w:numPr>
          <w:ilvl w:val="0"/>
          <w:numId w:val="46"/>
        </w:numPr>
      </w:pPr>
      <w:r w:rsidRPr="00EF6A69">
        <w:t>Transitioned to Copado and GitHub for code migrations and code reviews</w:t>
      </w:r>
    </w:p>
    <w:p w14:paraId="6837B43D" w14:textId="77777777" w:rsidR="00EF6A69" w:rsidRPr="00EF6A69" w:rsidRDefault="00EF6A69" w:rsidP="00EF6A69">
      <w:pPr>
        <w:pStyle w:val="NoSpacing"/>
        <w:numPr>
          <w:ilvl w:val="0"/>
          <w:numId w:val="46"/>
        </w:numPr>
      </w:pPr>
      <w:r w:rsidRPr="00EF6A69">
        <w:t xml:space="preserve">Good understanding of Salesforce Metadata and its use for deploying Salesforce components. </w:t>
      </w:r>
    </w:p>
    <w:p w14:paraId="3C0A7003" w14:textId="77777777" w:rsidR="00EF6A69" w:rsidRPr="00EF6A69" w:rsidRDefault="00EF6A69" w:rsidP="00EF6A69">
      <w:pPr>
        <w:pStyle w:val="NoSpacing"/>
        <w:numPr>
          <w:ilvl w:val="0"/>
          <w:numId w:val="46"/>
        </w:numPr>
      </w:pPr>
      <w:r w:rsidRPr="00EF6A69">
        <w:t>Worked extensively in understanding the current functionality by generating and diligently going through debug logs</w:t>
      </w:r>
    </w:p>
    <w:p w14:paraId="7777F37C" w14:textId="77777777" w:rsidR="00EF6A69" w:rsidRPr="00EF6A69" w:rsidRDefault="00EF6A69" w:rsidP="00EF6A69">
      <w:pPr>
        <w:pStyle w:val="NoSpacing"/>
        <w:numPr>
          <w:ilvl w:val="0"/>
          <w:numId w:val="46"/>
        </w:numPr>
      </w:pPr>
      <w:r w:rsidRPr="00EF6A69">
        <w:t>Created workflow rules and defined related tasks, email alerts, and field updates.</w:t>
      </w:r>
    </w:p>
    <w:p w14:paraId="4FC4D86D" w14:textId="77777777" w:rsidR="00EF6A69" w:rsidRPr="00EF6A69" w:rsidRDefault="00EF6A69" w:rsidP="00EF6A69">
      <w:pPr>
        <w:pStyle w:val="NoSpacing"/>
      </w:pPr>
    </w:p>
    <w:p w14:paraId="69B9A2B3" w14:textId="5E20DA31" w:rsidR="00EF6A69" w:rsidRPr="00EF6A69" w:rsidRDefault="00EF6A69" w:rsidP="00EF6A69">
      <w:pPr>
        <w:pStyle w:val="NoSpacing"/>
        <w:rPr>
          <w:b/>
          <w:bCs/>
        </w:rPr>
      </w:pPr>
      <w:r w:rsidRPr="00EF6A69">
        <w:rPr>
          <w:b/>
          <w:bCs/>
        </w:rPr>
        <w:t xml:space="preserve">Beckman Coulter Inc, </w:t>
      </w:r>
      <w:r w:rsidRPr="00EF6A69">
        <w:rPr>
          <w:b/>
          <w:bCs/>
        </w:rPr>
        <w:tab/>
      </w:r>
      <w:r w:rsidRPr="00EF6A69">
        <w:rPr>
          <w:b/>
          <w:bCs/>
        </w:rPr>
        <w:tab/>
      </w:r>
      <w:r>
        <w:rPr>
          <w:b/>
          <w:bCs/>
        </w:rPr>
        <w:tab/>
      </w:r>
      <w:r>
        <w:rPr>
          <w:b/>
          <w:bCs/>
        </w:rPr>
        <w:tab/>
      </w:r>
      <w:r>
        <w:rPr>
          <w:b/>
          <w:bCs/>
        </w:rPr>
        <w:tab/>
      </w:r>
      <w:r>
        <w:rPr>
          <w:b/>
          <w:bCs/>
        </w:rPr>
        <w:tab/>
      </w:r>
      <w:r>
        <w:rPr>
          <w:b/>
          <w:bCs/>
        </w:rPr>
        <w:tab/>
      </w:r>
      <w:r>
        <w:rPr>
          <w:b/>
          <w:bCs/>
        </w:rPr>
        <w:tab/>
      </w:r>
      <w:r>
        <w:rPr>
          <w:b/>
          <w:bCs/>
        </w:rPr>
        <w:tab/>
        <w:t xml:space="preserve">  </w:t>
      </w:r>
      <w:r w:rsidRPr="00EF6A69">
        <w:rPr>
          <w:b/>
          <w:bCs/>
        </w:rPr>
        <w:t>Nov 2014 – Jan 2021</w:t>
      </w:r>
    </w:p>
    <w:p w14:paraId="11A38E83" w14:textId="77777777" w:rsidR="00EF6A69" w:rsidRPr="00EF6A69" w:rsidRDefault="00EF6A69" w:rsidP="00EF6A69">
      <w:pPr>
        <w:pStyle w:val="NoSpacing"/>
        <w:rPr>
          <w:b/>
          <w:bCs/>
        </w:rPr>
      </w:pPr>
      <w:r w:rsidRPr="00EF6A69">
        <w:rPr>
          <w:b/>
          <w:bCs/>
        </w:rPr>
        <w:t xml:space="preserve">Brea, CA </w:t>
      </w:r>
    </w:p>
    <w:p w14:paraId="4A9EF721" w14:textId="2C99EC6C" w:rsidR="00EF6A69" w:rsidRPr="00EF6A69" w:rsidRDefault="00EF6A69" w:rsidP="00EF6A69">
      <w:pPr>
        <w:pStyle w:val="NoSpacing"/>
        <w:rPr>
          <w:b/>
          <w:bCs/>
        </w:rPr>
      </w:pPr>
      <w:r w:rsidRPr="00EF6A69">
        <w:rPr>
          <w:b/>
          <w:bCs/>
        </w:rPr>
        <w:t xml:space="preserve">Senior Developer - Information Systems </w:t>
      </w:r>
    </w:p>
    <w:p w14:paraId="4F7B8807" w14:textId="77777777" w:rsidR="00EF6A69" w:rsidRPr="00EF6A69" w:rsidRDefault="00EF6A69" w:rsidP="00EF6A69">
      <w:pPr>
        <w:pStyle w:val="NoSpacing"/>
        <w:rPr>
          <w:sz w:val="10"/>
        </w:rPr>
      </w:pPr>
    </w:p>
    <w:p w14:paraId="511E429E" w14:textId="77777777" w:rsidR="00EF6A69" w:rsidRPr="00EF6A69" w:rsidRDefault="00EF6A69" w:rsidP="00EF6A69">
      <w:pPr>
        <w:pStyle w:val="NoSpacing"/>
      </w:pPr>
      <w:r w:rsidRPr="00EF6A69">
        <w:t xml:space="preserve">Beckman Coulter (BCI), a Danaher Operating company, is a global provider of medical diagnostics and calibration equipment for Diagnostics and Life Sciences businesses. </w:t>
      </w:r>
    </w:p>
    <w:p w14:paraId="10EE8B95" w14:textId="77777777" w:rsidR="00EF6A69" w:rsidRPr="00EF6A69" w:rsidRDefault="00EF6A69" w:rsidP="00EF6A69">
      <w:pPr>
        <w:pStyle w:val="NoSpacing"/>
        <w:rPr>
          <w:sz w:val="10"/>
        </w:rPr>
      </w:pPr>
    </w:p>
    <w:p w14:paraId="40F9CB2E" w14:textId="77777777" w:rsidR="00EF6A69" w:rsidRDefault="00EF6A69" w:rsidP="00EF6A69">
      <w:pPr>
        <w:pStyle w:val="NoSpacing"/>
      </w:pPr>
      <w:r w:rsidRPr="00EF6A69">
        <w:rPr>
          <w:b/>
          <w:bCs/>
        </w:rPr>
        <w:t>Responsibilities:</w:t>
      </w:r>
      <w:r w:rsidRPr="00EF6A69">
        <w:t xml:space="preserve"> </w:t>
      </w:r>
    </w:p>
    <w:p w14:paraId="4267A892" w14:textId="77777777" w:rsidR="00EF6A69" w:rsidRDefault="00EF6A69" w:rsidP="00EF6A69">
      <w:pPr>
        <w:pStyle w:val="NoSpacing"/>
      </w:pPr>
      <w:r w:rsidRPr="00EF6A69">
        <w:t xml:space="preserve">Worked at Beckman Coulter as Senior Information Systems Developer in multiple projects spanning different technologies. </w:t>
      </w:r>
    </w:p>
    <w:p w14:paraId="2A6D80FD" w14:textId="49F47635" w:rsidR="00EF6A69" w:rsidRPr="00EF6A69" w:rsidRDefault="00EF6A69" w:rsidP="00EF6A69">
      <w:pPr>
        <w:pStyle w:val="NoSpacing"/>
      </w:pPr>
      <w:r w:rsidRPr="00EF6A69">
        <w:t>Below are project summaries</w:t>
      </w:r>
    </w:p>
    <w:p w14:paraId="2837A5C6" w14:textId="77777777" w:rsidR="00EF6A69" w:rsidRPr="00EF6A69" w:rsidRDefault="00EF6A69" w:rsidP="00EF6A69">
      <w:pPr>
        <w:pStyle w:val="NoSpacing"/>
        <w:numPr>
          <w:ilvl w:val="0"/>
          <w:numId w:val="47"/>
        </w:numPr>
      </w:pPr>
      <w:r w:rsidRPr="00EF6A69">
        <w:t>Service Cloud/ServiceMax Implementation Project (Salesforce packaged app for Field Service):</w:t>
      </w:r>
    </w:p>
    <w:p w14:paraId="79DF756B" w14:textId="77777777" w:rsidR="00EF6A69" w:rsidRPr="00EF6A69" w:rsidRDefault="00EF6A69" w:rsidP="00EF6A69">
      <w:pPr>
        <w:pStyle w:val="NoSpacing"/>
        <w:numPr>
          <w:ilvl w:val="0"/>
          <w:numId w:val="47"/>
        </w:numPr>
      </w:pPr>
      <w:r w:rsidRPr="00EF6A69">
        <w:t>Worked with mapping the existing Service and Field Service business processes to Salesforce Standard objects, Service Cloud and ServiceMax out-of-box processes.</w:t>
      </w:r>
    </w:p>
    <w:p w14:paraId="0CA87792" w14:textId="77777777" w:rsidR="00EF6A69" w:rsidRPr="00EF6A69" w:rsidRDefault="00EF6A69" w:rsidP="00EF6A69">
      <w:pPr>
        <w:pStyle w:val="NoSpacing"/>
        <w:numPr>
          <w:ilvl w:val="0"/>
          <w:numId w:val="47"/>
        </w:numPr>
      </w:pPr>
      <w:r w:rsidRPr="00EF6A69">
        <w:lastRenderedPageBreak/>
        <w:t>Involved in Salesforce.com Application Setup activities and customized the apps to match the functional needs of the organization.</w:t>
      </w:r>
    </w:p>
    <w:p w14:paraId="35FFCC85" w14:textId="77777777" w:rsidR="00EF6A69" w:rsidRPr="00EF6A69" w:rsidRDefault="00EF6A69" w:rsidP="00EF6A69">
      <w:pPr>
        <w:pStyle w:val="NoSpacing"/>
        <w:numPr>
          <w:ilvl w:val="0"/>
          <w:numId w:val="47"/>
        </w:numPr>
      </w:pPr>
      <w:r w:rsidRPr="00EF6A69">
        <w:t xml:space="preserve">Worked on various salesforce.com standard objects and custom objects, adding new standard fields (text, date, checkbox), formula fields, defining field level security, adding fields to page layouts. </w:t>
      </w:r>
    </w:p>
    <w:p w14:paraId="3155D1CD" w14:textId="77777777" w:rsidR="00EF6A69" w:rsidRPr="00EF6A69" w:rsidRDefault="00EF6A69" w:rsidP="00EF6A69">
      <w:pPr>
        <w:pStyle w:val="NoSpacing"/>
        <w:numPr>
          <w:ilvl w:val="0"/>
          <w:numId w:val="47"/>
        </w:numPr>
      </w:pPr>
      <w:r w:rsidRPr="00EF6A69">
        <w:t>Defined various Lookup relationship, master-details relationships and junction objects between standard and custom objects</w:t>
      </w:r>
    </w:p>
    <w:p w14:paraId="445E63E3" w14:textId="77777777" w:rsidR="00EF6A69" w:rsidRPr="00EF6A69" w:rsidRDefault="00EF6A69" w:rsidP="00EF6A69">
      <w:pPr>
        <w:pStyle w:val="NoSpacing"/>
        <w:numPr>
          <w:ilvl w:val="0"/>
          <w:numId w:val="47"/>
        </w:numPr>
      </w:pPr>
      <w:r w:rsidRPr="00EF6A69">
        <w:t xml:space="preserve">Defined Custom links and VisualForce Pages as HomePage Components to be used on Salesforce Classic Homepages.  </w:t>
      </w:r>
    </w:p>
    <w:p w14:paraId="742AE111" w14:textId="77777777" w:rsidR="00EF6A69" w:rsidRPr="00EF6A69" w:rsidRDefault="00EF6A69" w:rsidP="00EF6A69">
      <w:pPr>
        <w:pStyle w:val="NoSpacing"/>
        <w:numPr>
          <w:ilvl w:val="0"/>
          <w:numId w:val="47"/>
        </w:numPr>
      </w:pPr>
      <w:r w:rsidRPr="00EF6A69">
        <w:t>Defined Criteria-based Sharing Rules to define sharing settings on Cases and Installed Products to be shared with various public Groups.</w:t>
      </w:r>
    </w:p>
    <w:p w14:paraId="2C092EB5" w14:textId="77777777" w:rsidR="00EF6A69" w:rsidRPr="00EF6A69" w:rsidRDefault="00EF6A69" w:rsidP="00EF6A69">
      <w:pPr>
        <w:pStyle w:val="NoSpacing"/>
        <w:numPr>
          <w:ilvl w:val="0"/>
          <w:numId w:val="47"/>
        </w:numPr>
      </w:pPr>
      <w:r w:rsidRPr="00EF6A69">
        <w:t xml:space="preserve">Worked on custom VisualForce pages implementing, Partial Page rendering using VF components having AJAX support. </w:t>
      </w:r>
    </w:p>
    <w:p w14:paraId="77518E06" w14:textId="77777777" w:rsidR="00EF6A69" w:rsidRPr="00EF6A69" w:rsidRDefault="00EF6A69" w:rsidP="00EF6A69">
      <w:pPr>
        <w:pStyle w:val="NoSpacing"/>
        <w:numPr>
          <w:ilvl w:val="0"/>
          <w:numId w:val="47"/>
        </w:numPr>
      </w:pPr>
      <w:r w:rsidRPr="00EF6A69">
        <w:t xml:space="preserve">Worked with Custom Metadata types, Custom Settings, Salesforce Flows, Complex business logic encapsulated in Apex Classes, Apex Queueable, Apex Batch and Future methods. </w:t>
      </w:r>
    </w:p>
    <w:p w14:paraId="0EC265D5" w14:textId="77777777" w:rsidR="00EF6A69" w:rsidRPr="00EF6A69" w:rsidRDefault="00EF6A69" w:rsidP="00EF6A69">
      <w:pPr>
        <w:pStyle w:val="NoSpacing"/>
        <w:numPr>
          <w:ilvl w:val="0"/>
          <w:numId w:val="47"/>
        </w:numPr>
      </w:pPr>
      <w:r w:rsidRPr="00EF6A69">
        <w:t>Worked with VS Code in deploying changes to dev sandboxes and integrating with Git for source control</w:t>
      </w:r>
    </w:p>
    <w:p w14:paraId="52C95459" w14:textId="77777777" w:rsidR="00EF6A69" w:rsidRPr="00EF6A69" w:rsidRDefault="00EF6A69" w:rsidP="00EF6A69">
      <w:pPr>
        <w:pStyle w:val="NoSpacing"/>
        <w:numPr>
          <w:ilvl w:val="0"/>
          <w:numId w:val="47"/>
        </w:numPr>
      </w:pPr>
      <w:r w:rsidRPr="00EF6A69">
        <w:t xml:space="preserve">Worked on Standard Controllers, Custom Controllers and Controller Extensions Apex for VisualForce pages. </w:t>
      </w:r>
    </w:p>
    <w:p w14:paraId="10B5CE79" w14:textId="77777777" w:rsidR="00EF6A69" w:rsidRPr="00EF6A69" w:rsidRDefault="00EF6A69" w:rsidP="00EF6A69">
      <w:pPr>
        <w:pStyle w:val="NoSpacing"/>
        <w:numPr>
          <w:ilvl w:val="0"/>
          <w:numId w:val="47"/>
        </w:numPr>
      </w:pPr>
      <w:r w:rsidRPr="00EF6A69">
        <w:t>Developed custom VF components to be included in Service Console used for Case Creation</w:t>
      </w:r>
    </w:p>
    <w:p w14:paraId="29BEC044" w14:textId="77777777" w:rsidR="00EF6A69" w:rsidRPr="00EF6A69" w:rsidRDefault="00EF6A69" w:rsidP="00EF6A69">
      <w:pPr>
        <w:pStyle w:val="NoSpacing"/>
        <w:numPr>
          <w:ilvl w:val="0"/>
          <w:numId w:val="47"/>
        </w:numPr>
      </w:pPr>
      <w:r w:rsidRPr="00EF6A69">
        <w:t>Worked on Lightning Process builder flows</w:t>
      </w:r>
    </w:p>
    <w:p w14:paraId="15E2AF0C" w14:textId="77777777" w:rsidR="00EF6A69" w:rsidRPr="00EF6A69" w:rsidRDefault="00EF6A69" w:rsidP="00EF6A69">
      <w:pPr>
        <w:pStyle w:val="NoSpacing"/>
        <w:numPr>
          <w:ilvl w:val="0"/>
          <w:numId w:val="47"/>
        </w:numPr>
      </w:pPr>
      <w:r w:rsidRPr="00EF6A69">
        <w:t>Converted a custom module “Mods/PMs” from Oracle into Lightning Apps combining Lightning Data Service, Lightning Design System, Lightning App Builder and Lightning Component features.</w:t>
      </w:r>
    </w:p>
    <w:p w14:paraId="346217A2" w14:textId="77777777" w:rsidR="00EF6A69" w:rsidRPr="00EF6A69" w:rsidRDefault="00EF6A69" w:rsidP="00EF6A69">
      <w:pPr>
        <w:pStyle w:val="NoSpacing"/>
        <w:numPr>
          <w:ilvl w:val="0"/>
          <w:numId w:val="47"/>
        </w:numPr>
      </w:pPr>
      <w:r w:rsidRPr="00EF6A69">
        <w:t>Created Lightning Components, added CSS and Design Parameters that makes the Lightning component look and feel better.</w:t>
      </w:r>
    </w:p>
    <w:p w14:paraId="32316523" w14:textId="77777777" w:rsidR="00EF6A69" w:rsidRPr="00EF6A69" w:rsidRDefault="00EF6A69" w:rsidP="00EF6A69">
      <w:pPr>
        <w:pStyle w:val="NoSpacing"/>
        <w:numPr>
          <w:ilvl w:val="0"/>
          <w:numId w:val="47"/>
        </w:numPr>
      </w:pPr>
      <w:r w:rsidRPr="00EF6A69">
        <w:t>Customized tabs and worked with various standard objects including Accounts, Contacts, Leads, Campaigns, Cases, Products, Pricebooks, Pricebook entries.</w:t>
      </w:r>
    </w:p>
    <w:p w14:paraId="2C01CDE7" w14:textId="77777777" w:rsidR="00EF6A69" w:rsidRPr="00EF6A69" w:rsidRDefault="00EF6A69" w:rsidP="00EF6A69">
      <w:pPr>
        <w:pStyle w:val="NoSpacing"/>
        <w:numPr>
          <w:ilvl w:val="0"/>
          <w:numId w:val="47"/>
        </w:numPr>
      </w:pPr>
      <w:r w:rsidRPr="00EF6A69">
        <w:t xml:space="preserve">Created various profiles, permission sets and roles based on the organizational hierarchy requirements.  </w:t>
      </w:r>
    </w:p>
    <w:p w14:paraId="5C44D6C1" w14:textId="77777777" w:rsidR="00EF6A69" w:rsidRPr="00EF6A69" w:rsidRDefault="00EF6A69" w:rsidP="00EF6A69">
      <w:pPr>
        <w:pStyle w:val="NoSpacing"/>
        <w:numPr>
          <w:ilvl w:val="0"/>
          <w:numId w:val="47"/>
        </w:numPr>
      </w:pPr>
      <w:r w:rsidRPr="00EF6A69">
        <w:t>Created the workflow rules for field updates and outbound messages for some standard objects like Cases and Accounts.</w:t>
      </w:r>
    </w:p>
    <w:p w14:paraId="57EFA106" w14:textId="77777777" w:rsidR="00EF6A69" w:rsidRPr="00EF6A69" w:rsidRDefault="00EF6A69" w:rsidP="00EF6A69">
      <w:pPr>
        <w:pStyle w:val="NoSpacing"/>
        <w:numPr>
          <w:ilvl w:val="0"/>
          <w:numId w:val="47"/>
        </w:numPr>
      </w:pPr>
      <w:r w:rsidRPr="00EF6A69">
        <w:t>Created workflow rules and defined related tasks, time-triggered tasks, email alerts and field updates to implement business logic.</w:t>
      </w:r>
    </w:p>
    <w:p w14:paraId="1F014723" w14:textId="77777777" w:rsidR="00EF6A69" w:rsidRPr="00EF6A69" w:rsidRDefault="00EF6A69" w:rsidP="00EF6A69">
      <w:pPr>
        <w:pStyle w:val="NoSpacing"/>
        <w:numPr>
          <w:ilvl w:val="0"/>
          <w:numId w:val="47"/>
        </w:numPr>
      </w:pPr>
      <w:r w:rsidRPr="00EF6A69">
        <w:t>Worked on Case Assignment Rules for assigning automated cases to appropriate Queues based on business rules</w:t>
      </w:r>
    </w:p>
    <w:p w14:paraId="0F12C908" w14:textId="77777777" w:rsidR="00EF6A69" w:rsidRPr="00EF6A69" w:rsidRDefault="00EF6A69" w:rsidP="00EF6A69">
      <w:pPr>
        <w:pStyle w:val="NoSpacing"/>
        <w:numPr>
          <w:ilvl w:val="0"/>
          <w:numId w:val="47"/>
        </w:numPr>
      </w:pPr>
      <w:r w:rsidRPr="00EF6A69">
        <w:t>Worked on setting up Service Console by developing mini-page layouts and VisualForce pages for some standard objects like Accounts, Contacts and custom objects like Installed products, Mods/PMs. Included the Mini-page layouts on Service Console.</w:t>
      </w:r>
    </w:p>
    <w:p w14:paraId="5EB6FE0A" w14:textId="77777777" w:rsidR="00EF6A69" w:rsidRPr="00EF6A69" w:rsidRDefault="00EF6A69" w:rsidP="00EF6A69">
      <w:pPr>
        <w:pStyle w:val="NoSpacing"/>
        <w:numPr>
          <w:ilvl w:val="0"/>
          <w:numId w:val="47"/>
        </w:numPr>
      </w:pPr>
      <w:r w:rsidRPr="00EF6A69">
        <w:t>Created page layouts, search layouts to organize fields, custom links, related lists, and other components on a record detail and edit pages.</w:t>
      </w:r>
    </w:p>
    <w:p w14:paraId="2D3CA013" w14:textId="77777777" w:rsidR="00EF6A69" w:rsidRPr="00EF6A69" w:rsidRDefault="00EF6A69" w:rsidP="00EF6A69">
      <w:pPr>
        <w:pStyle w:val="NoSpacing"/>
        <w:numPr>
          <w:ilvl w:val="0"/>
          <w:numId w:val="47"/>
        </w:numPr>
      </w:pPr>
      <w:r w:rsidRPr="00EF6A69">
        <w:t>Designed, developed and deployed Apex Classes, Apex Triggers and Apex Web Services for various functional needs in the application</w:t>
      </w:r>
    </w:p>
    <w:p w14:paraId="09D5B599" w14:textId="77777777" w:rsidR="00EF6A69" w:rsidRPr="00EF6A69" w:rsidRDefault="00EF6A69" w:rsidP="00EF6A69">
      <w:pPr>
        <w:pStyle w:val="NoSpacing"/>
        <w:numPr>
          <w:ilvl w:val="0"/>
          <w:numId w:val="47"/>
        </w:numPr>
      </w:pPr>
      <w:r w:rsidRPr="00EF6A69">
        <w:t>Used Force.com web service API for implementing WSDL in the application for access to data from external systems and web sites</w:t>
      </w:r>
    </w:p>
    <w:p w14:paraId="66A46700" w14:textId="77777777" w:rsidR="00EF6A69" w:rsidRPr="00EF6A69" w:rsidRDefault="00EF6A69" w:rsidP="00EF6A69">
      <w:pPr>
        <w:pStyle w:val="NoSpacing"/>
        <w:numPr>
          <w:ilvl w:val="0"/>
          <w:numId w:val="47"/>
        </w:numPr>
      </w:pPr>
      <w:r w:rsidRPr="00EF6A69">
        <w:t>Defined Remote Site Settings to facilitate APEX Webservice Callouts</w:t>
      </w:r>
    </w:p>
    <w:p w14:paraId="4C106296" w14:textId="77777777" w:rsidR="00EF6A69" w:rsidRPr="00EF6A69" w:rsidRDefault="00EF6A69" w:rsidP="00EF6A69">
      <w:pPr>
        <w:pStyle w:val="NoSpacing"/>
        <w:numPr>
          <w:ilvl w:val="0"/>
          <w:numId w:val="47"/>
        </w:numPr>
      </w:pPr>
      <w:r w:rsidRPr="00EF6A69">
        <w:t>Generated Stub Apex Classes from external webservice WSDL files. These classes were later used in Custom Controllers for VisualForce Pages</w:t>
      </w:r>
    </w:p>
    <w:p w14:paraId="2BA2EA70" w14:textId="77777777" w:rsidR="00EF6A69" w:rsidRPr="00EF6A69" w:rsidRDefault="00EF6A69" w:rsidP="00EF6A69">
      <w:pPr>
        <w:pStyle w:val="NoSpacing"/>
        <w:numPr>
          <w:ilvl w:val="0"/>
          <w:numId w:val="47"/>
        </w:numPr>
      </w:pPr>
      <w:r w:rsidRPr="00EF6A69">
        <w:t>Worked on ServiceMax SFM and page layouts for field service.</w:t>
      </w:r>
    </w:p>
    <w:p w14:paraId="24088B47" w14:textId="77777777" w:rsidR="00EF6A69" w:rsidRPr="00EF6A69" w:rsidRDefault="00EF6A69" w:rsidP="00EF6A69">
      <w:pPr>
        <w:pStyle w:val="NoSpacing"/>
        <w:numPr>
          <w:ilvl w:val="0"/>
          <w:numId w:val="47"/>
        </w:numPr>
      </w:pPr>
      <w:r w:rsidRPr="00EF6A69">
        <w:lastRenderedPageBreak/>
        <w:t>Used SOQL &amp; SOSL for data manipulation needs of the application using platform database objects. Worked within governance limits for SOQL by optimizing Apex code</w:t>
      </w:r>
    </w:p>
    <w:p w14:paraId="76D3EC4B" w14:textId="77777777" w:rsidR="00EF6A69" w:rsidRPr="00EF6A69" w:rsidRDefault="00EF6A69" w:rsidP="00EF6A69">
      <w:pPr>
        <w:pStyle w:val="NoSpacing"/>
        <w:numPr>
          <w:ilvl w:val="0"/>
          <w:numId w:val="47"/>
        </w:numPr>
      </w:pPr>
      <w:r w:rsidRPr="00EF6A69">
        <w:t xml:space="preserve">Worked on Salesforce Process Builder for implementing simple Apex trigger logic </w:t>
      </w:r>
    </w:p>
    <w:p w14:paraId="3B1D00B8" w14:textId="77777777" w:rsidR="00EF6A69" w:rsidRPr="00EF6A69" w:rsidRDefault="00EF6A69" w:rsidP="00EF6A69">
      <w:pPr>
        <w:pStyle w:val="NoSpacing"/>
        <w:numPr>
          <w:ilvl w:val="0"/>
          <w:numId w:val="47"/>
        </w:numPr>
      </w:pPr>
      <w:r w:rsidRPr="00EF6A69">
        <w:t>Worked on migrating Salesforce changes and customizations between development/QA and production orgs via changesets</w:t>
      </w:r>
    </w:p>
    <w:p w14:paraId="62B155E7" w14:textId="77777777" w:rsidR="00EF6A69" w:rsidRPr="00EF6A69" w:rsidRDefault="00EF6A69" w:rsidP="00EF6A69">
      <w:pPr>
        <w:pStyle w:val="NoSpacing"/>
        <w:numPr>
          <w:ilvl w:val="0"/>
          <w:numId w:val="47"/>
        </w:numPr>
      </w:pPr>
      <w:r w:rsidRPr="00EF6A69">
        <w:t>Developed various Salesforce reports to fulfill user reporting requirements and monitoring integration errors. Very good experience of using Data loader and cleansing, de-duplicating and reconciling data during Bulk data loads.</w:t>
      </w:r>
    </w:p>
    <w:p w14:paraId="48396E90" w14:textId="77777777" w:rsidR="00EF6A69" w:rsidRPr="00EF6A69" w:rsidRDefault="00EF6A69" w:rsidP="00EF6A69">
      <w:pPr>
        <w:pStyle w:val="NoSpacing"/>
        <w:numPr>
          <w:ilvl w:val="0"/>
          <w:numId w:val="47"/>
        </w:numPr>
      </w:pPr>
      <w:r w:rsidRPr="00EF6A69">
        <w:t xml:space="preserve">Worked on Production org, Full instance and Devpro sandboxes.  Worked on refreshing sandbox instance refreshes on a periodic basis. </w:t>
      </w:r>
    </w:p>
    <w:p w14:paraId="5E535683" w14:textId="77777777" w:rsidR="00EF6A69" w:rsidRPr="00EF6A69" w:rsidRDefault="00EF6A69" w:rsidP="00EF6A69">
      <w:pPr>
        <w:pStyle w:val="NoSpacing"/>
        <w:rPr>
          <w:sz w:val="10"/>
        </w:rPr>
      </w:pPr>
    </w:p>
    <w:p w14:paraId="3E2AD561" w14:textId="77777777" w:rsidR="00EF6A69" w:rsidRPr="00EF6A69" w:rsidRDefault="00EF6A69" w:rsidP="00EF6A69">
      <w:pPr>
        <w:pStyle w:val="NoSpacing"/>
        <w:rPr>
          <w:b/>
          <w:bCs/>
        </w:rPr>
      </w:pPr>
      <w:r w:rsidRPr="00EF6A69">
        <w:rPr>
          <w:b/>
          <w:bCs/>
        </w:rPr>
        <w:t>Sales Cloud implementation for DX and LS Salesforce:</w:t>
      </w:r>
    </w:p>
    <w:p w14:paraId="0C48B266" w14:textId="77777777" w:rsidR="00EF6A69" w:rsidRPr="00EF6A69" w:rsidRDefault="00EF6A69" w:rsidP="00EF6A69">
      <w:pPr>
        <w:pStyle w:val="NoSpacing"/>
        <w:numPr>
          <w:ilvl w:val="0"/>
          <w:numId w:val="48"/>
        </w:numPr>
      </w:pPr>
      <w:r w:rsidRPr="00EF6A69">
        <w:t>Worked on setting up Salesforce profiles, permission sets, record types, page layouts, compact layouts for various standard and custom layouts</w:t>
      </w:r>
    </w:p>
    <w:p w14:paraId="5BF0A375" w14:textId="77777777" w:rsidR="00EF6A69" w:rsidRPr="00EF6A69" w:rsidRDefault="00EF6A69" w:rsidP="00EF6A69">
      <w:pPr>
        <w:pStyle w:val="NoSpacing"/>
        <w:numPr>
          <w:ilvl w:val="0"/>
          <w:numId w:val="48"/>
        </w:numPr>
      </w:pPr>
      <w:r w:rsidRPr="00EF6A69">
        <w:t xml:space="preserve">Worked on Lightening upgrade from Salesforce Classic for DX and LS Salesforce instance. </w:t>
      </w:r>
    </w:p>
    <w:p w14:paraId="39BBA662" w14:textId="77777777" w:rsidR="00EF6A69" w:rsidRPr="00EF6A69" w:rsidRDefault="00EF6A69" w:rsidP="00EF6A69">
      <w:pPr>
        <w:pStyle w:val="NoSpacing"/>
        <w:numPr>
          <w:ilvl w:val="0"/>
          <w:numId w:val="48"/>
        </w:numPr>
      </w:pPr>
      <w:r w:rsidRPr="00EF6A69">
        <w:t xml:space="preserve">Designed robust integrations for key master data elements like Accounts, Products, Price books/entries, Cases, Contacts between Salesforce and ERP systems </w:t>
      </w:r>
    </w:p>
    <w:p w14:paraId="6EEAC023" w14:textId="77777777" w:rsidR="00EF6A69" w:rsidRPr="00EF6A69" w:rsidRDefault="00EF6A69" w:rsidP="00EF6A69">
      <w:pPr>
        <w:pStyle w:val="NoSpacing"/>
        <w:numPr>
          <w:ilvl w:val="0"/>
          <w:numId w:val="48"/>
        </w:numPr>
      </w:pPr>
      <w:r w:rsidRPr="00EF6A69">
        <w:t xml:space="preserve">Developed Lighting App Pages and Lightning components to be included in the App pages. </w:t>
      </w:r>
    </w:p>
    <w:p w14:paraId="3ED9E3F2" w14:textId="77777777" w:rsidR="00EF6A69" w:rsidRPr="00EF6A69" w:rsidRDefault="00EF6A69" w:rsidP="00EF6A69">
      <w:pPr>
        <w:pStyle w:val="NoSpacing"/>
        <w:numPr>
          <w:ilvl w:val="0"/>
          <w:numId w:val="48"/>
        </w:numPr>
      </w:pPr>
      <w:r w:rsidRPr="00EF6A69">
        <w:t>Developed and modified Apex Classes and Apex triggers for various requirements</w:t>
      </w:r>
    </w:p>
    <w:p w14:paraId="480A7DAD" w14:textId="77777777" w:rsidR="00EF6A69" w:rsidRPr="00EF6A69" w:rsidRDefault="00EF6A69" w:rsidP="00EF6A69">
      <w:pPr>
        <w:pStyle w:val="NoSpacing"/>
        <w:numPr>
          <w:ilvl w:val="0"/>
          <w:numId w:val="48"/>
        </w:numPr>
      </w:pPr>
      <w:r w:rsidRPr="00EF6A69">
        <w:t xml:space="preserve">Used Salesforce Dataloader to migrate Accounts, Contacts, Installed Products, Pricebook Entries from Legacy system to Salesforce Dx and LS instances. </w:t>
      </w:r>
    </w:p>
    <w:p w14:paraId="5584299E" w14:textId="77777777" w:rsidR="00EF6A69" w:rsidRPr="00EF6A69" w:rsidRDefault="00EF6A69" w:rsidP="00EF6A69">
      <w:pPr>
        <w:pStyle w:val="NoSpacing"/>
        <w:rPr>
          <w:sz w:val="10"/>
        </w:rPr>
      </w:pPr>
    </w:p>
    <w:p w14:paraId="4A3D6F16" w14:textId="77777777" w:rsidR="00EF6A69" w:rsidRPr="00EF6A69" w:rsidRDefault="00EF6A69" w:rsidP="00EF6A69">
      <w:pPr>
        <w:pStyle w:val="NoSpacing"/>
        <w:rPr>
          <w:b/>
          <w:bCs/>
        </w:rPr>
      </w:pPr>
      <w:r w:rsidRPr="00EF6A69">
        <w:rPr>
          <w:b/>
          <w:bCs/>
        </w:rPr>
        <w:t>Integrations for Salesforce:</w:t>
      </w:r>
    </w:p>
    <w:p w14:paraId="31DB6CEB" w14:textId="77777777" w:rsidR="00EF6A69" w:rsidRPr="00EF6A69" w:rsidRDefault="00EF6A69" w:rsidP="00EF6A69">
      <w:pPr>
        <w:pStyle w:val="NoSpacing"/>
        <w:numPr>
          <w:ilvl w:val="0"/>
          <w:numId w:val="48"/>
        </w:numPr>
      </w:pPr>
      <w:r w:rsidRPr="00EF6A69">
        <w:t>Designed and developed SOA BPEL projects for integrating Items and Pricing information, Accounts from Oracle EBS to Salesforce Accounts, Products, Pricebooks and Pricebook entry objects.</w:t>
      </w:r>
    </w:p>
    <w:p w14:paraId="49EE499D" w14:textId="77777777" w:rsidR="00EF6A69" w:rsidRPr="00EF6A69" w:rsidRDefault="00EF6A69" w:rsidP="00EF6A69">
      <w:pPr>
        <w:pStyle w:val="NoSpacing"/>
        <w:numPr>
          <w:ilvl w:val="0"/>
          <w:numId w:val="48"/>
        </w:numPr>
      </w:pPr>
      <w:r w:rsidRPr="00EF6A69">
        <w:t xml:space="preserve">Utilized Salesforce workflow outbound messages to invoke SOA web services when Accounts and Case records are created/updated in Salesforce. </w:t>
      </w:r>
    </w:p>
    <w:p w14:paraId="558AE87F" w14:textId="77777777" w:rsidR="00EF6A69" w:rsidRPr="00EF6A69" w:rsidRDefault="00EF6A69" w:rsidP="00EF6A69">
      <w:pPr>
        <w:pStyle w:val="NoSpacing"/>
        <w:numPr>
          <w:ilvl w:val="0"/>
          <w:numId w:val="48"/>
        </w:numPr>
      </w:pPr>
      <w:r w:rsidRPr="00EF6A69">
        <w:t>Developed Salesforce Apex Webservices to be utilized in integration platform like Oracle SOA</w:t>
      </w:r>
    </w:p>
    <w:p w14:paraId="4D062F85" w14:textId="77777777" w:rsidR="00EF6A69" w:rsidRPr="00EF6A69" w:rsidRDefault="00EF6A69" w:rsidP="00EF6A69">
      <w:pPr>
        <w:pStyle w:val="NoSpacing"/>
        <w:numPr>
          <w:ilvl w:val="0"/>
          <w:numId w:val="48"/>
        </w:numPr>
      </w:pPr>
      <w:r w:rsidRPr="00EF6A69">
        <w:t xml:space="preserve">Worked on Java embedding within BPEL processes and developed java programs part of BPEL projects to utilize Salesforce Bulk REST APIs. </w:t>
      </w:r>
    </w:p>
    <w:p w14:paraId="0159E3ED" w14:textId="77777777" w:rsidR="00EF6A69" w:rsidRPr="00EF6A69" w:rsidRDefault="00EF6A69" w:rsidP="00EF6A69">
      <w:pPr>
        <w:pStyle w:val="NoSpacing"/>
        <w:numPr>
          <w:ilvl w:val="0"/>
          <w:numId w:val="48"/>
        </w:numPr>
      </w:pPr>
      <w:r w:rsidRPr="00EF6A69">
        <w:t xml:space="preserve">Utilized Salesforce Enterprise WSDL for operations like Login, Upsert, Insert and Delete operations. </w:t>
      </w:r>
    </w:p>
    <w:p w14:paraId="7089B012" w14:textId="77777777" w:rsidR="00EF6A69" w:rsidRPr="00EF6A69" w:rsidRDefault="00EF6A69" w:rsidP="00EF6A69">
      <w:pPr>
        <w:pStyle w:val="NoSpacing"/>
        <w:numPr>
          <w:ilvl w:val="0"/>
          <w:numId w:val="48"/>
        </w:numPr>
      </w:pPr>
      <w:r w:rsidRPr="00EF6A69">
        <w:t>Developed synchronous SOAP Webservices to integrate data between Salesforce and J2EE applications by using Apex Webservices and Java webservices in BPEL processes</w:t>
      </w:r>
    </w:p>
    <w:p w14:paraId="6D348C7D" w14:textId="77777777" w:rsidR="00EF6A69" w:rsidRPr="00EF6A69" w:rsidRDefault="00EF6A69" w:rsidP="00EF6A69">
      <w:pPr>
        <w:pStyle w:val="NoSpacing"/>
        <w:numPr>
          <w:ilvl w:val="0"/>
          <w:numId w:val="48"/>
        </w:numPr>
      </w:pPr>
      <w:r w:rsidRPr="00EF6A69">
        <w:t>Worked on troubleshooting various integration issues and developed bug fixes to resolve recurrent issues</w:t>
      </w:r>
    </w:p>
    <w:p w14:paraId="13FE76A6" w14:textId="77777777" w:rsidR="00EF6A69" w:rsidRPr="00EF6A69" w:rsidRDefault="00EF6A69" w:rsidP="00EF6A69">
      <w:pPr>
        <w:pStyle w:val="NoSpacing"/>
        <w:numPr>
          <w:ilvl w:val="0"/>
          <w:numId w:val="48"/>
        </w:numPr>
      </w:pPr>
      <w:r w:rsidRPr="00EF6A69">
        <w:t xml:space="preserve">Worked on retriggering mechanism for any missing data in target systems, to trigger integrations from source systems </w:t>
      </w:r>
    </w:p>
    <w:p w14:paraId="24C86020" w14:textId="77777777" w:rsidR="00EF6A69" w:rsidRPr="00EF6A69" w:rsidRDefault="00EF6A69" w:rsidP="00EF6A69">
      <w:pPr>
        <w:pStyle w:val="NoSpacing"/>
        <w:rPr>
          <w:sz w:val="10"/>
        </w:rPr>
      </w:pPr>
    </w:p>
    <w:p w14:paraId="361C6A57" w14:textId="77777777" w:rsidR="00EF6A69" w:rsidRPr="00EF6A69" w:rsidRDefault="00EF6A69" w:rsidP="00EF6A69">
      <w:pPr>
        <w:pStyle w:val="NoSpacing"/>
      </w:pPr>
      <w:r w:rsidRPr="00EF6A69">
        <w:rPr>
          <w:b/>
          <w:bCs/>
        </w:rPr>
        <w:t>Environment:</w:t>
      </w:r>
      <w:r w:rsidRPr="00EF6A69">
        <w:t xml:space="preserve"> Salesforce Sales and Service Cloud, ServiceMax, Oracle SOA 12c/11g, Informatica Cloud Integration, Oracle ERP R12 ERP/CRM modules, Salesforce Administration and Development.</w:t>
      </w:r>
    </w:p>
    <w:p w14:paraId="7B2866B7" w14:textId="77777777" w:rsidR="00EF6A69" w:rsidRPr="00EF6A69" w:rsidRDefault="00EF6A69" w:rsidP="00EF6A69">
      <w:pPr>
        <w:pStyle w:val="NoSpacing"/>
      </w:pPr>
    </w:p>
    <w:p w14:paraId="57F975E3" w14:textId="77777777" w:rsidR="00EF6A69" w:rsidRPr="00EF6A69" w:rsidRDefault="00EF6A69" w:rsidP="00EF6A69">
      <w:pPr>
        <w:pStyle w:val="NoSpacing"/>
        <w:rPr>
          <w:b/>
          <w:bCs/>
        </w:rPr>
      </w:pPr>
      <w:r w:rsidRPr="00EF6A69">
        <w:rPr>
          <w:b/>
          <w:bCs/>
        </w:rPr>
        <w:t xml:space="preserve">Windstream Communications, </w:t>
      </w:r>
      <w:r w:rsidRPr="00EF6A69">
        <w:rPr>
          <w:b/>
          <w:bCs/>
        </w:rPr>
        <w:tab/>
      </w:r>
      <w:r w:rsidRPr="00EF6A69">
        <w:rPr>
          <w:b/>
          <w:bCs/>
        </w:rPr>
        <w:tab/>
      </w:r>
      <w:r w:rsidRPr="00EF6A69">
        <w:rPr>
          <w:b/>
          <w:bCs/>
        </w:rPr>
        <w:tab/>
      </w:r>
      <w:r w:rsidRPr="00EF6A69">
        <w:rPr>
          <w:b/>
          <w:bCs/>
        </w:rPr>
        <w:tab/>
        <w:t xml:space="preserve">                                                  May 2013 – Nov 2014</w:t>
      </w:r>
    </w:p>
    <w:p w14:paraId="7A427A24" w14:textId="1B09D16A" w:rsidR="00EF6A69" w:rsidRPr="00EF6A69" w:rsidRDefault="00EF6A69" w:rsidP="00EF6A69">
      <w:pPr>
        <w:pStyle w:val="NoSpacing"/>
        <w:rPr>
          <w:b/>
          <w:bCs/>
        </w:rPr>
      </w:pPr>
      <w:r w:rsidRPr="00EF6A69">
        <w:rPr>
          <w:b/>
          <w:bCs/>
        </w:rPr>
        <w:t>Salesforce Techno functional Consultant</w:t>
      </w:r>
      <w:r>
        <w:rPr>
          <w:b/>
          <w:bCs/>
        </w:rPr>
        <w:t xml:space="preserve">, </w:t>
      </w:r>
      <w:r w:rsidRPr="00EF6A69">
        <w:rPr>
          <w:b/>
          <w:bCs/>
        </w:rPr>
        <w:t xml:space="preserve">Broken Arrow, OK  </w:t>
      </w:r>
    </w:p>
    <w:p w14:paraId="6354B5EE" w14:textId="77777777" w:rsidR="00EF6A69" w:rsidRPr="00EF6A69" w:rsidRDefault="00EF6A69" w:rsidP="00EF6A69">
      <w:pPr>
        <w:pStyle w:val="NoSpacing"/>
        <w:rPr>
          <w:sz w:val="10"/>
        </w:rPr>
      </w:pPr>
    </w:p>
    <w:p w14:paraId="43D4593B" w14:textId="77777777" w:rsidR="00EF6A69" w:rsidRPr="00EF6A69" w:rsidRDefault="00EF6A69" w:rsidP="00EF6A69">
      <w:pPr>
        <w:pStyle w:val="NoSpacing"/>
      </w:pPr>
      <w:r w:rsidRPr="00EF6A69">
        <w:t xml:space="preserve">Windstream Communications is a leading provider of networking, Telecom and internet communications along with network monitoring solutions for various businesses in the US and Canada. </w:t>
      </w:r>
    </w:p>
    <w:p w14:paraId="44700A3E" w14:textId="77777777" w:rsidR="00EF6A69" w:rsidRPr="00EF6A69" w:rsidRDefault="00EF6A69" w:rsidP="00EF6A69">
      <w:pPr>
        <w:pStyle w:val="NoSpacing"/>
        <w:rPr>
          <w:sz w:val="10"/>
        </w:rPr>
      </w:pPr>
    </w:p>
    <w:p w14:paraId="1945D640" w14:textId="77777777" w:rsidR="00EF6A69" w:rsidRPr="00EF6A69" w:rsidRDefault="00EF6A69" w:rsidP="00EF6A69">
      <w:pPr>
        <w:pStyle w:val="NoSpacing"/>
        <w:rPr>
          <w:b/>
          <w:bCs/>
        </w:rPr>
      </w:pPr>
      <w:r w:rsidRPr="00EF6A69">
        <w:rPr>
          <w:b/>
          <w:bCs/>
        </w:rPr>
        <w:t>Responsibilities:</w:t>
      </w:r>
    </w:p>
    <w:p w14:paraId="2739140B" w14:textId="77777777" w:rsidR="00EF6A69" w:rsidRPr="00EF6A69" w:rsidRDefault="00EF6A69" w:rsidP="00EF6A69">
      <w:pPr>
        <w:pStyle w:val="NoSpacing"/>
        <w:numPr>
          <w:ilvl w:val="0"/>
          <w:numId w:val="49"/>
        </w:numPr>
      </w:pPr>
      <w:r w:rsidRPr="00EF6A69">
        <w:t>Worked as enhancement team member and performed the roles of Salesforce.com Administrator and Developer in the organization.</w:t>
      </w:r>
    </w:p>
    <w:p w14:paraId="53C2A5B7" w14:textId="522C5148" w:rsidR="00EF6A69" w:rsidRPr="00EF6A69" w:rsidRDefault="00EF6A69" w:rsidP="00EF6A69">
      <w:pPr>
        <w:pStyle w:val="NoSpacing"/>
        <w:numPr>
          <w:ilvl w:val="0"/>
          <w:numId w:val="49"/>
        </w:numPr>
      </w:pPr>
      <w:r w:rsidRPr="00EF6A69">
        <w:lastRenderedPageBreak/>
        <w:t xml:space="preserve">Used and administered Salesforce CRM, in a </w:t>
      </w:r>
      <w:r w:rsidRPr="00EF6A69">
        <w:t>support capacity logging ticket</w:t>
      </w:r>
      <w:r w:rsidRPr="00EF6A69">
        <w:t>, and running adhoc reports for performance related metrics.</w:t>
      </w:r>
    </w:p>
    <w:p w14:paraId="6D5C2E67" w14:textId="77777777" w:rsidR="00EF6A69" w:rsidRPr="00EF6A69" w:rsidRDefault="00EF6A69" w:rsidP="00EF6A69">
      <w:pPr>
        <w:pStyle w:val="NoSpacing"/>
        <w:numPr>
          <w:ilvl w:val="0"/>
          <w:numId w:val="49"/>
        </w:numPr>
      </w:pPr>
      <w:r w:rsidRPr="00EF6A69">
        <w:t>Responsible for performing administrative functions in Salesforce CRM such as create/modify picklists and lookup fields.</w:t>
      </w:r>
    </w:p>
    <w:p w14:paraId="046D05DB" w14:textId="77777777" w:rsidR="00EF6A69" w:rsidRPr="00EF6A69" w:rsidRDefault="00EF6A69" w:rsidP="00EF6A69">
      <w:pPr>
        <w:pStyle w:val="NoSpacing"/>
        <w:numPr>
          <w:ilvl w:val="0"/>
          <w:numId w:val="49"/>
        </w:numPr>
      </w:pPr>
      <w:r w:rsidRPr="00EF6A69">
        <w:t>Created workflow rules and defined related tasks, email alerts, and field updates.</w:t>
      </w:r>
    </w:p>
    <w:p w14:paraId="65864D57" w14:textId="77777777" w:rsidR="00EF6A69" w:rsidRPr="00EF6A69" w:rsidRDefault="00EF6A69" w:rsidP="00EF6A69">
      <w:pPr>
        <w:pStyle w:val="NoSpacing"/>
        <w:numPr>
          <w:ilvl w:val="0"/>
          <w:numId w:val="49"/>
        </w:numPr>
      </w:pPr>
      <w:r w:rsidRPr="00EF6A69">
        <w:t>Implemented pick lists, dependent picklists, lookups, master detail relationships, and Record Types to enforce data quality</w:t>
      </w:r>
    </w:p>
    <w:p w14:paraId="6C51F7F1" w14:textId="77777777" w:rsidR="00EF6A69" w:rsidRPr="00EF6A69" w:rsidRDefault="00EF6A69" w:rsidP="00EF6A69">
      <w:pPr>
        <w:pStyle w:val="NoSpacing"/>
        <w:numPr>
          <w:ilvl w:val="0"/>
          <w:numId w:val="49"/>
        </w:numPr>
      </w:pPr>
      <w:r w:rsidRPr="00EF6A69">
        <w:t>Developed various Controller classes and Apex Triggers for various functional needs in the application</w:t>
      </w:r>
    </w:p>
    <w:p w14:paraId="1FA1C3A0" w14:textId="77777777" w:rsidR="00EF6A69" w:rsidRPr="00EF6A69" w:rsidRDefault="00EF6A69" w:rsidP="00EF6A69">
      <w:pPr>
        <w:pStyle w:val="NoSpacing"/>
        <w:numPr>
          <w:ilvl w:val="0"/>
          <w:numId w:val="49"/>
        </w:numPr>
      </w:pPr>
      <w:r w:rsidRPr="00EF6A69">
        <w:t>Developed various Batch Apex classes and scheduled those using Apex Schedulable classes on an hourly basis.</w:t>
      </w:r>
    </w:p>
    <w:p w14:paraId="1BDA9A55" w14:textId="77777777" w:rsidR="00EF6A69" w:rsidRPr="00EF6A69" w:rsidRDefault="00EF6A69" w:rsidP="00EF6A69">
      <w:pPr>
        <w:pStyle w:val="NoSpacing"/>
        <w:numPr>
          <w:ilvl w:val="0"/>
          <w:numId w:val="49"/>
        </w:numPr>
      </w:pPr>
      <w:r w:rsidRPr="00EF6A69">
        <w:t>Worked on Custom VisualForce pages for Realtime integrations to Oracle EBS for generating Sales orders, Internal Requisitions and Inventory transactions</w:t>
      </w:r>
    </w:p>
    <w:p w14:paraId="2C5F741D" w14:textId="77777777" w:rsidR="00EF6A69" w:rsidRPr="00EF6A69" w:rsidRDefault="00EF6A69" w:rsidP="00EF6A69">
      <w:pPr>
        <w:pStyle w:val="NoSpacing"/>
        <w:numPr>
          <w:ilvl w:val="0"/>
          <w:numId w:val="49"/>
        </w:numPr>
      </w:pPr>
      <w:r w:rsidRPr="00EF6A69">
        <w:t>Developed Custom Report Types, Custom Reports (Lead Generation, Campaign, and Activity related reports), and Dashboards to meet the reporting needs of the organization.</w:t>
      </w:r>
    </w:p>
    <w:p w14:paraId="64F65014" w14:textId="23558899" w:rsidR="00EF6A69" w:rsidRPr="00EF6A69" w:rsidRDefault="00EF6A69" w:rsidP="00EF6A69">
      <w:pPr>
        <w:pStyle w:val="NoSpacing"/>
        <w:numPr>
          <w:ilvl w:val="0"/>
          <w:numId w:val="49"/>
        </w:numPr>
      </w:pPr>
      <w:r w:rsidRPr="00EF6A69">
        <w:t xml:space="preserve">Worked closely with the </w:t>
      </w:r>
      <w:r w:rsidRPr="00EF6A69">
        <w:t>sales</w:t>
      </w:r>
      <w:r w:rsidRPr="00EF6A69">
        <w:t xml:space="preserve"> Operations team and Business Analysts in building Reports and Dashboards.</w:t>
      </w:r>
    </w:p>
    <w:p w14:paraId="586AFD69" w14:textId="77777777" w:rsidR="00EF6A69" w:rsidRPr="00EF6A69" w:rsidRDefault="00EF6A69" w:rsidP="00EF6A69">
      <w:pPr>
        <w:pStyle w:val="NoSpacing"/>
        <w:numPr>
          <w:ilvl w:val="0"/>
          <w:numId w:val="49"/>
        </w:numPr>
      </w:pPr>
      <w:r w:rsidRPr="00EF6A69">
        <w:t>Created email templates and inbound emails using Visual Force for clients and customers.</w:t>
      </w:r>
    </w:p>
    <w:p w14:paraId="1B887F70" w14:textId="77777777" w:rsidR="00EF6A69" w:rsidRPr="00EF6A69" w:rsidRDefault="00EF6A69" w:rsidP="00EF6A69">
      <w:pPr>
        <w:pStyle w:val="NoSpacing"/>
        <w:numPr>
          <w:ilvl w:val="0"/>
          <w:numId w:val="49"/>
        </w:numPr>
      </w:pPr>
      <w:r w:rsidRPr="00EF6A69">
        <w:t>Developed Batch Schedulable Apex jobs to submit error COGS transactions and to process part orders.</w:t>
      </w:r>
    </w:p>
    <w:p w14:paraId="5E8D9A71" w14:textId="77777777" w:rsidR="00EF6A69" w:rsidRPr="00EF6A69" w:rsidRDefault="00EF6A69" w:rsidP="00EF6A69">
      <w:pPr>
        <w:pStyle w:val="NoSpacing"/>
        <w:numPr>
          <w:ilvl w:val="0"/>
          <w:numId w:val="49"/>
        </w:numPr>
      </w:pPr>
      <w:r w:rsidRPr="00EF6A69">
        <w:t>Worked with SOQL &amp; SOSL queries with Governor Limitations to store and download the data from Salesforce.com platform database.</w:t>
      </w:r>
    </w:p>
    <w:p w14:paraId="796AC813" w14:textId="77777777" w:rsidR="00EF6A69" w:rsidRPr="00EF6A69" w:rsidRDefault="00EF6A69" w:rsidP="00EF6A69">
      <w:pPr>
        <w:pStyle w:val="NoSpacing"/>
        <w:numPr>
          <w:ilvl w:val="0"/>
          <w:numId w:val="49"/>
        </w:numPr>
      </w:pPr>
      <w:r w:rsidRPr="00EF6A69">
        <w:t>Good experience in working on Eclipse IDE with Force.com Plug-in for writing business logic in Apex programming language.</w:t>
      </w:r>
    </w:p>
    <w:p w14:paraId="108A77BE" w14:textId="77777777" w:rsidR="00EF6A69" w:rsidRPr="00EF6A69" w:rsidRDefault="00EF6A69" w:rsidP="00EF6A69">
      <w:pPr>
        <w:pStyle w:val="NoSpacing"/>
        <w:numPr>
          <w:ilvl w:val="0"/>
          <w:numId w:val="49"/>
        </w:numPr>
      </w:pPr>
      <w:r w:rsidRPr="00EF6A69">
        <w:t>Created various Batch jobs and time-based workflows to update the data regularly.</w:t>
      </w:r>
    </w:p>
    <w:p w14:paraId="2B206ACC" w14:textId="77777777" w:rsidR="00EF6A69" w:rsidRPr="00EF6A69" w:rsidRDefault="00EF6A69" w:rsidP="00EF6A69">
      <w:pPr>
        <w:pStyle w:val="NoSpacing"/>
        <w:numPr>
          <w:ilvl w:val="0"/>
          <w:numId w:val="49"/>
        </w:numPr>
      </w:pPr>
      <w:r w:rsidRPr="00EF6A69">
        <w:t>Customized Salesforce.com fields, page layouts, record types, list views and queues.</w:t>
      </w:r>
    </w:p>
    <w:p w14:paraId="15ADE57C" w14:textId="77777777" w:rsidR="00EF6A69" w:rsidRPr="00EF6A69" w:rsidRDefault="00EF6A69" w:rsidP="00EF6A69">
      <w:pPr>
        <w:pStyle w:val="NoSpacing"/>
        <w:numPr>
          <w:ilvl w:val="0"/>
          <w:numId w:val="49"/>
        </w:numPr>
      </w:pPr>
      <w:r w:rsidRPr="00EF6A69">
        <w:t>Experienced with creating Workflow rules, validation rules, formula fields, escalation rules, auto assignment rules in the Licensing project.</w:t>
      </w:r>
    </w:p>
    <w:p w14:paraId="4B498390" w14:textId="77777777" w:rsidR="00EF6A69" w:rsidRPr="00EF6A69" w:rsidRDefault="00EF6A69" w:rsidP="00EF6A69">
      <w:pPr>
        <w:pStyle w:val="NoSpacing"/>
        <w:numPr>
          <w:ilvl w:val="0"/>
          <w:numId w:val="49"/>
        </w:numPr>
      </w:pPr>
      <w:r w:rsidRPr="00EF6A69">
        <w:t>Developed various Custom Objects, Formula fields, Master-Detail, Lookup relationships, Tabs, validation rules.</w:t>
      </w:r>
    </w:p>
    <w:p w14:paraId="5E490A05" w14:textId="77777777" w:rsidR="00EF6A69" w:rsidRPr="00EF6A69" w:rsidRDefault="00EF6A69" w:rsidP="00EF6A69">
      <w:pPr>
        <w:pStyle w:val="NoSpacing"/>
        <w:numPr>
          <w:ilvl w:val="0"/>
          <w:numId w:val="49"/>
        </w:numPr>
      </w:pPr>
      <w:r w:rsidRPr="00EF6A69">
        <w:t>Supported the data migration activities for migrating the data from various business sources with the support of Salesforce CRM.</w:t>
      </w:r>
    </w:p>
    <w:p w14:paraId="3312526F" w14:textId="77777777" w:rsidR="00EF6A69" w:rsidRPr="00EF6A69" w:rsidRDefault="00EF6A69" w:rsidP="00EF6A69">
      <w:pPr>
        <w:pStyle w:val="NoSpacing"/>
        <w:numPr>
          <w:ilvl w:val="0"/>
          <w:numId w:val="49"/>
        </w:numPr>
      </w:pPr>
      <w:r w:rsidRPr="00EF6A69">
        <w:t xml:space="preserve">Extracted the salesforce CRM information into BI Data Warehouse using Force.com API/ Informatica to provide integration with SAP Finance information </w:t>
      </w:r>
    </w:p>
    <w:p w14:paraId="60F14663" w14:textId="77777777" w:rsidR="00EF6A69" w:rsidRPr="00EF6A69" w:rsidRDefault="00EF6A69" w:rsidP="00EF6A69">
      <w:pPr>
        <w:pStyle w:val="NoSpacing"/>
        <w:numPr>
          <w:ilvl w:val="0"/>
          <w:numId w:val="49"/>
        </w:numPr>
      </w:pPr>
      <w:r w:rsidRPr="00EF6A69">
        <w:t>Involved in integration testing and post go-live support</w:t>
      </w:r>
    </w:p>
    <w:p w14:paraId="23262A8B" w14:textId="77777777" w:rsidR="00EF6A69" w:rsidRPr="00EF6A69" w:rsidRDefault="00EF6A69" w:rsidP="00EF6A69">
      <w:pPr>
        <w:pStyle w:val="NoSpacing"/>
        <w:numPr>
          <w:ilvl w:val="0"/>
          <w:numId w:val="49"/>
        </w:numPr>
      </w:pPr>
      <w:r w:rsidRPr="00EF6A69">
        <w:t>Environment: Saleforce.com platform, Force.com, Apex, Data Loader, Import Wizard, Eclipse IDE, Controllers, Visual Force Pages, XML, Triggers.</w:t>
      </w:r>
    </w:p>
    <w:p w14:paraId="0A3AE387" w14:textId="77777777" w:rsidR="00EF6A69" w:rsidRPr="00EF6A69" w:rsidRDefault="00EF6A69" w:rsidP="00EF6A69">
      <w:pPr>
        <w:pStyle w:val="NoSpacing"/>
      </w:pPr>
    </w:p>
    <w:p w14:paraId="10375B08" w14:textId="77777777" w:rsidR="00EF6A69" w:rsidRPr="00EF6A69" w:rsidRDefault="00EF6A69" w:rsidP="00EF6A69">
      <w:pPr>
        <w:pStyle w:val="NoSpacing"/>
        <w:rPr>
          <w:b/>
          <w:bCs/>
        </w:rPr>
      </w:pPr>
      <w:r w:rsidRPr="00EF6A69">
        <w:rPr>
          <w:b/>
          <w:bCs/>
        </w:rPr>
        <w:t xml:space="preserve">Toshiba Global Commerce Systems                                           </w:t>
      </w:r>
      <w:r w:rsidRPr="00EF6A69">
        <w:rPr>
          <w:b/>
          <w:bCs/>
        </w:rPr>
        <w:tab/>
      </w:r>
      <w:r w:rsidRPr="00EF6A69">
        <w:rPr>
          <w:b/>
          <w:bCs/>
        </w:rPr>
        <w:tab/>
      </w:r>
      <w:r w:rsidRPr="00EF6A69">
        <w:rPr>
          <w:b/>
          <w:bCs/>
        </w:rPr>
        <w:tab/>
        <w:t xml:space="preserve">     Oct 2011 – May 2013</w:t>
      </w:r>
    </w:p>
    <w:p w14:paraId="7FFF8A9A" w14:textId="035125B3" w:rsidR="00EF6A69" w:rsidRPr="00EF6A69" w:rsidRDefault="00EF6A69" w:rsidP="00EF6A69">
      <w:pPr>
        <w:pStyle w:val="NoSpacing"/>
        <w:rPr>
          <w:b/>
          <w:bCs/>
        </w:rPr>
      </w:pPr>
      <w:r w:rsidRPr="00EF6A69">
        <w:rPr>
          <w:b/>
          <w:bCs/>
        </w:rPr>
        <w:t>Salesforce Developer</w:t>
      </w:r>
      <w:r>
        <w:rPr>
          <w:b/>
          <w:bCs/>
        </w:rPr>
        <w:t xml:space="preserve">, </w:t>
      </w:r>
      <w:r w:rsidRPr="00EF6A69">
        <w:rPr>
          <w:b/>
          <w:bCs/>
        </w:rPr>
        <w:t>Raleigh, NC</w:t>
      </w:r>
    </w:p>
    <w:p w14:paraId="097542D0" w14:textId="77777777" w:rsidR="00EF6A69" w:rsidRPr="00EF6A69" w:rsidRDefault="00EF6A69" w:rsidP="00EF6A69">
      <w:pPr>
        <w:pStyle w:val="NoSpacing"/>
        <w:rPr>
          <w:sz w:val="10"/>
        </w:rPr>
      </w:pPr>
    </w:p>
    <w:p w14:paraId="7290EB9E" w14:textId="77777777" w:rsidR="00EF6A69" w:rsidRPr="00EF6A69" w:rsidRDefault="00EF6A69" w:rsidP="00EF6A69">
      <w:pPr>
        <w:pStyle w:val="NoSpacing"/>
      </w:pPr>
      <w:r w:rsidRPr="00EF6A69">
        <w:t xml:space="preserve">Toshiba Global Commerce Systems is a leading provider of Point-of-sale units to major retailers like Walmart, BestBuy, Kroger. Worked on an initial Salesforce Sales Cloud implementation at the client as a Salesforce developer </w:t>
      </w:r>
    </w:p>
    <w:p w14:paraId="3CAC063B" w14:textId="77777777" w:rsidR="00EF6A69" w:rsidRPr="00EF6A69" w:rsidRDefault="00EF6A69" w:rsidP="00EF6A69">
      <w:pPr>
        <w:pStyle w:val="NoSpacing"/>
        <w:rPr>
          <w:sz w:val="10"/>
        </w:rPr>
      </w:pPr>
    </w:p>
    <w:p w14:paraId="2E77ECC3" w14:textId="77777777" w:rsidR="00EF6A69" w:rsidRPr="00EF6A69" w:rsidRDefault="00EF6A69" w:rsidP="00EF6A69">
      <w:pPr>
        <w:pStyle w:val="NoSpacing"/>
        <w:rPr>
          <w:b/>
          <w:bCs/>
        </w:rPr>
      </w:pPr>
      <w:r w:rsidRPr="00EF6A69">
        <w:rPr>
          <w:b/>
          <w:bCs/>
        </w:rPr>
        <w:t>Responsibilities:</w:t>
      </w:r>
    </w:p>
    <w:p w14:paraId="49C2BAD3" w14:textId="77777777" w:rsidR="00EF6A69" w:rsidRPr="00EF6A69" w:rsidRDefault="00EF6A69" w:rsidP="00EF6A69">
      <w:pPr>
        <w:pStyle w:val="NoSpacing"/>
        <w:numPr>
          <w:ilvl w:val="0"/>
          <w:numId w:val="50"/>
        </w:numPr>
      </w:pPr>
      <w:r w:rsidRPr="00EF6A69">
        <w:t>Interacted with various business user groups and performed detailed analysis of business and technical requirements and designed the solution by customizing various standard objects of Salesforce.com (SFDC).</w:t>
      </w:r>
    </w:p>
    <w:p w14:paraId="4E85FD27" w14:textId="77777777" w:rsidR="00EF6A69" w:rsidRPr="00EF6A69" w:rsidRDefault="00EF6A69" w:rsidP="00EF6A69">
      <w:pPr>
        <w:pStyle w:val="NoSpacing"/>
        <w:numPr>
          <w:ilvl w:val="0"/>
          <w:numId w:val="50"/>
        </w:numPr>
      </w:pPr>
      <w:r w:rsidRPr="00EF6A69">
        <w:t>Developed APEX triggers, classes, Visual Force pages.</w:t>
      </w:r>
    </w:p>
    <w:p w14:paraId="054DAC78" w14:textId="77777777" w:rsidR="00EF6A69" w:rsidRPr="00EF6A69" w:rsidRDefault="00EF6A69" w:rsidP="00EF6A69">
      <w:pPr>
        <w:pStyle w:val="NoSpacing"/>
        <w:numPr>
          <w:ilvl w:val="0"/>
          <w:numId w:val="50"/>
        </w:numPr>
      </w:pPr>
      <w:r w:rsidRPr="00EF6A69">
        <w:t>Involved in system integration using Apex Call Outs, Triggers and outbound messaging.</w:t>
      </w:r>
    </w:p>
    <w:p w14:paraId="0FDE2F45" w14:textId="77777777" w:rsidR="00EF6A69" w:rsidRPr="00EF6A69" w:rsidRDefault="00EF6A69" w:rsidP="00EF6A69">
      <w:pPr>
        <w:pStyle w:val="NoSpacing"/>
        <w:numPr>
          <w:ilvl w:val="0"/>
          <w:numId w:val="50"/>
        </w:numPr>
      </w:pPr>
      <w:r w:rsidRPr="00EF6A69">
        <w:lastRenderedPageBreak/>
        <w:t>Developed Workflow rules and action for Field Updates, Email alerts and creating Tasks.</w:t>
      </w:r>
    </w:p>
    <w:p w14:paraId="59C81BF8" w14:textId="77777777" w:rsidR="00EF6A69" w:rsidRPr="00EF6A69" w:rsidRDefault="00EF6A69" w:rsidP="00EF6A69">
      <w:pPr>
        <w:pStyle w:val="NoSpacing"/>
        <w:numPr>
          <w:ilvl w:val="0"/>
          <w:numId w:val="50"/>
        </w:numPr>
      </w:pPr>
      <w:r w:rsidRPr="00EF6A69">
        <w:t>Involved in Setting up Sales Cloud Queues, web-to-lead setup, lead conversion mappings, assignment rules</w:t>
      </w:r>
    </w:p>
    <w:p w14:paraId="6CE5D1E2" w14:textId="77777777" w:rsidR="00EF6A69" w:rsidRPr="00EF6A69" w:rsidRDefault="00EF6A69" w:rsidP="00EF6A69">
      <w:pPr>
        <w:pStyle w:val="NoSpacing"/>
        <w:numPr>
          <w:ilvl w:val="0"/>
          <w:numId w:val="50"/>
        </w:numPr>
      </w:pPr>
      <w:r w:rsidRPr="00EF6A69">
        <w:t>Developed various SOQL queries for data analysis purposes using Developer Console and Salesforce Data Loader</w:t>
      </w:r>
    </w:p>
    <w:p w14:paraId="47B1AE4E" w14:textId="77777777" w:rsidR="00EF6A69" w:rsidRPr="00EF6A69" w:rsidRDefault="00EF6A69" w:rsidP="00EF6A69">
      <w:pPr>
        <w:pStyle w:val="NoSpacing"/>
        <w:numPr>
          <w:ilvl w:val="0"/>
          <w:numId w:val="50"/>
        </w:numPr>
      </w:pPr>
      <w:r w:rsidRPr="00EF6A69">
        <w:t>Imported Accounts, Contacts and Pricebook entries from legacy CRM system using Salesforce Apex Data</w:t>
      </w:r>
    </w:p>
    <w:p w14:paraId="0678D310" w14:textId="77777777" w:rsidR="00EF6A69" w:rsidRPr="00EF6A69" w:rsidRDefault="00EF6A69" w:rsidP="00EF6A69">
      <w:pPr>
        <w:pStyle w:val="NoSpacing"/>
        <w:numPr>
          <w:ilvl w:val="0"/>
          <w:numId w:val="50"/>
        </w:numPr>
      </w:pPr>
      <w:r w:rsidRPr="00EF6A69">
        <w:t xml:space="preserve">Worked on various reports and dashboards as per clients requirements </w:t>
      </w:r>
    </w:p>
    <w:p w14:paraId="6445AF6D" w14:textId="77777777" w:rsidR="00EF6A69" w:rsidRPr="00EF6A69" w:rsidRDefault="00EF6A69" w:rsidP="00EF6A69">
      <w:pPr>
        <w:pStyle w:val="NoSpacing"/>
        <w:numPr>
          <w:ilvl w:val="0"/>
          <w:numId w:val="50"/>
        </w:numPr>
      </w:pPr>
      <w:r w:rsidRPr="00EF6A69">
        <w:t xml:space="preserve">Worked on developing test cases, test scenarios and production support with business analysts and end users. </w:t>
      </w:r>
    </w:p>
    <w:p w14:paraId="3899AF50" w14:textId="6067E5A7" w:rsidR="003D5421" w:rsidRDefault="00EF6A69" w:rsidP="00EF6A69">
      <w:pPr>
        <w:pStyle w:val="NoSpacing"/>
        <w:numPr>
          <w:ilvl w:val="0"/>
          <w:numId w:val="50"/>
        </w:numPr>
        <w:rPr>
          <w:smallCaps/>
        </w:rPr>
      </w:pPr>
      <w:r w:rsidRPr="00EF6A69">
        <w:t>Environment: Saleforce.com platform, Force.com, Apex, Data Loader, Import Wizard, Eclipse IDE, Controllers, Visual Force Pages, XML, Triggers.</w:t>
      </w:r>
    </w:p>
    <w:p w14:paraId="57F1E36E" w14:textId="77777777" w:rsidR="00EF6A69" w:rsidRDefault="00EF6A69"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4742310A" w14:textId="77777777" w:rsidR="00EF6A69" w:rsidRDefault="00EF6A69" w:rsidP="00EF6A69">
      <w:pPr>
        <w:pStyle w:val="NoSpacing"/>
        <w:numPr>
          <w:ilvl w:val="0"/>
          <w:numId w:val="51"/>
        </w:numPr>
      </w:pPr>
      <w:r>
        <w:t>Masters in Computer Science - Northern Illinois University, DeKalb, IL</w:t>
      </w:r>
    </w:p>
    <w:p w14:paraId="51601AC8" w14:textId="77777777" w:rsidR="00EF6A69" w:rsidRDefault="00EF6A69" w:rsidP="00EF6A69">
      <w:pPr>
        <w:pStyle w:val="NoSpacing"/>
        <w:numPr>
          <w:ilvl w:val="0"/>
          <w:numId w:val="51"/>
        </w:numPr>
      </w:pPr>
      <w:r>
        <w:t>B. Tech in Computer Science - VNR Vignana Jyothi Engg College (JNT University), India</w:t>
      </w:r>
    </w:p>
    <w:p w14:paraId="15188FF0" w14:textId="77777777" w:rsidR="00EF6A69" w:rsidRDefault="00EF6A69" w:rsidP="00EF6A69">
      <w:pPr>
        <w:pStyle w:val="NoSpacing"/>
        <w:numPr>
          <w:ilvl w:val="0"/>
          <w:numId w:val="51"/>
        </w:numPr>
      </w:pPr>
      <w:r>
        <w:t>6X Salesforce Certified Professional, ServiceMax Certified and Flosum Certified DevOps Expert</w:t>
      </w:r>
    </w:p>
    <w:p w14:paraId="6A56A468" w14:textId="77777777" w:rsidR="00EF6A69" w:rsidRDefault="00EF6A69" w:rsidP="00EF6A69">
      <w:pPr>
        <w:pStyle w:val="NoSpacing"/>
        <w:numPr>
          <w:ilvl w:val="0"/>
          <w:numId w:val="51"/>
        </w:numPr>
      </w:pPr>
      <w:r>
        <w:t xml:space="preserve">Salesforce Certified Platform Developer I </w:t>
      </w:r>
    </w:p>
    <w:p w14:paraId="18EE08CB" w14:textId="77777777" w:rsidR="00EF6A69" w:rsidRDefault="00EF6A69" w:rsidP="00EF6A69">
      <w:pPr>
        <w:pStyle w:val="NoSpacing"/>
        <w:numPr>
          <w:ilvl w:val="0"/>
          <w:numId w:val="51"/>
        </w:numPr>
      </w:pPr>
      <w:r>
        <w:t xml:space="preserve">Salesforce Certified Platform Developer II </w:t>
      </w:r>
    </w:p>
    <w:p w14:paraId="7ED41382" w14:textId="77777777" w:rsidR="00EF6A69" w:rsidRDefault="00EF6A69" w:rsidP="00EF6A69">
      <w:pPr>
        <w:pStyle w:val="NoSpacing"/>
        <w:numPr>
          <w:ilvl w:val="0"/>
          <w:numId w:val="51"/>
        </w:numPr>
      </w:pPr>
      <w:r>
        <w:t>Salesforce Certified Administrator</w:t>
      </w:r>
    </w:p>
    <w:p w14:paraId="28FD522C" w14:textId="77777777" w:rsidR="00EF6A69" w:rsidRDefault="00EF6A69" w:rsidP="00EF6A69">
      <w:pPr>
        <w:pStyle w:val="NoSpacing"/>
        <w:numPr>
          <w:ilvl w:val="0"/>
          <w:numId w:val="51"/>
        </w:numPr>
      </w:pPr>
      <w:r>
        <w:t>Salesforce Certified Platform App Builder</w:t>
      </w:r>
    </w:p>
    <w:p w14:paraId="194623D9" w14:textId="77777777" w:rsidR="00EF6A69" w:rsidRDefault="00EF6A69" w:rsidP="00EF6A69">
      <w:pPr>
        <w:pStyle w:val="NoSpacing"/>
        <w:numPr>
          <w:ilvl w:val="0"/>
          <w:numId w:val="51"/>
        </w:numPr>
      </w:pPr>
      <w:r>
        <w:t>Salesforce Certified Sales Cloud Consultant</w:t>
      </w:r>
    </w:p>
    <w:p w14:paraId="32DA08B6" w14:textId="77777777" w:rsidR="00EF6A69" w:rsidRDefault="00EF6A69" w:rsidP="00EF6A69">
      <w:pPr>
        <w:pStyle w:val="NoSpacing"/>
        <w:numPr>
          <w:ilvl w:val="0"/>
          <w:numId w:val="51"/>
        </w:numPr>
      </w:pPr>
      <w:r>
        <w:t>Salesforce Certified Service Cloud Consultant</w:t>
      </w:r>
    </w:p>
    <w:p w14:paraId="718CEF87" w14:textId="77777777" w:rsidR="00EF6A69" w:rsidRDefault="00EF6A69" w:rsidP="00EF6A69">
      <w:pPr>
        <w:pStyle w:val="NoSpacing"/>
        <w:numPr>
          <w:ilvl w:val="0"/>
          <w:numId w:val="51"/>
        </w:numPr>
      </w:pPr>
      <w:r>
        <w:t xml:space="preserve">ServiceMax Certified Administrator </w:t>
      </w:r>
    </w:p>
    <w:p w14:paraId="3EF34A4A" w14:textId="46CDFDD6" w:rsidR="003D5421" w:rsidRPr="003D5421" w:rsidRDefault="00EF6A69" w:rsidP="00EF6A69">
      <w:pPr>
        <w:pStyle w:val="NoSpacing"/>
        <w:numPr>
          <w:ilvl w:val="0"/>
          <w:numId w:val="51"/>
        </w:numPr>
      </w:pPr>
      <w:r>
        <w:t>Flosum Certified DevOps Expert</w:t>
      </w:r>
    </w:p>
    <w:sectPr w:rsidR="003D5421" w:rsidRPr="003D5421" w:rsidSect="00B34AC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F6056" w14:textId="77777777" w:rsidR="00B34ACC" w:rsidRDefault="00B34ACC">
      <w:r>
        <w:separator/>
      </w:r>
    </w:p>
  </w:endnote>
  <w:endnote w:type="continuationSeparator" w:id="0">
    <w:p w14:paraId="08D1E960" w14:textId="77777777" w:rsidR="00B34ACC" w:rsidRDefault="00B34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B7CF1" w14:textId="77777777" w:rsidR="00B34ACC" w:rsidRDefault="00B34ACC">
      <w:r>
        <w:separator/>
      </w:r>
    </w:p>
  </w:footnote>
  <w:footnote w:type="continuationSeparator" w:id="0">
    <w:p w14:paraId="0D0A2B6A" w14:textId="77777777" w:rsidR="00B34ACC" w:rsidRDefault="00B34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2BEA3D8" w:rsidR="00BF14B3" w:rsidRPr="00654952" w:rsidRDefault="00BF14B3" w:rsidP="009D2991">
    <w:pPr>
      <w:pStyle w:val="NoSpacing"/>
    </w:pPr>
    <w:r w:rsidRPr="00654952">
      <w:rPr>
        <w:b/>
        <w:bCs/>
      </w:rPr>
      <w:t>Candidate Location:</w:t>
    </w:r>
    <w:r w:rsidR="00EC3F6D" w:rsidRPr="00654952">
      <w:t xml:space="preserve"> </w:t>
    </w:r>
    <w:r w:rsidR="00EF6A69">
      <w:rPr>
        <w:color w:val="000000"/>
      </w:rPr>
      <w:t>Folsom</w:t>
    </w:r>
    <w:r w:rsidR="00EF6A69">
      <w:rPr>
        <w:color w:val="000000"/>
      </w:rPr>
      <w:t>, CA</w:t>
    </w:r>
  </w:p>
  <w:p w14:paraId="4F2C61CC" w14:textId="53E86DB1" w:rsidR="00333CDC" w:rsidRDefault="00BF14B3" w:rsidP="00654952">
    <w:pPr>
      <w:pStyle w:val="NoSpacing"/>
    </w:pPr>
    <w:r w:rsidRPr="00654952">
      <w:rPr>
        <w:b/>
        <w:bCs/>
      </w:rPr>
      <w:t>Candidate E-mail ID:</w:t>
    </w:r>
    <w:r w:rsidRPr="00654952">
      <w:t xml:space="preserve"> </w:t>
    </w:r>
    <w:hyperlink r:id="rId1" w:history="1">
      <w:r w:rsidR="00EF6A69" w:rsidRPr="00C74949">
        <w:rPr>
          <w:rStyle w:val="Hyperlink"/>
        </w:rPr>
        <w:t>lakshman.mamidi@gmail.com</w:t>
      </w:r>
    </w:hyperlink>
  </w:p>
  <w:p w14:paraId="639D8B28" w14:textId="348D85C0"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EF6A69" w:rsidRPr="00EF6A69">
      <w:rPr>
        <w:rFonts w:ascii="Calibri" w:hAnsi="Calibri" w:cs="Calibri"/>
        <w:lang w:val="en-IN"/>
      </w:rPr>
      <w:t>916-836-9841</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2961812A" w14:textId="1253138C" w:rsidR="003A406E" w:rsidRDefault="00F538BF" w:rsidP="000155D8">
    <w:pPr>
      <w:pStyle w:val="Header"/>
      <w:jc w:val="center"/>
      <w:rPr>
        <w:rFonts w:asciiTheme="minorHAnsi" w:hAnsiTheme="minorHAnsi" w:cstheme="minorHAnsi"/>
        <w:b/>
        <w:sz w:val="28"/>
        <w:szCs w:val="28"/>
        <w:lang w:val="en-IN"/>
      </w:rPr>
    </w:pPr>
    <w:r w:rsidRPr="00F538BF">
      <w:rPr>
        <w:rFonts w:asciiTheme="minorHAnsi" w:hAnsiTheme="minorHAnsi" w:cstheme="minorHAnsi"/>
        <w:b/>
        <w:sz w:val="28"/>
        <w:szCs w:val="28"/>
        <w:lang w:val="en-IN"/>
      </w:rPr>
      <w:t>Lakshman Mamidi</w:t>
    </w:r>
  </w:p>
  <w:p w14:paraId="100882D2" w14:textId="77777777" w:rsidR="00F538BF" w:rsidRPr="00AC5E92" w:rsidRDefault="00F538BF"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066BF8"/>
    <w:multiLevelType w:val="hybridMultilevel"/>
    <w:tmpl w:val="D2A8F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148772B"/>
    <w:multiLevelType w:val="hybridMultilevel"/>
    <w:tmpl w:val="176A7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CD18BA"/>
    <w:multiLevelType w:val="hybridMultilevel"/>
    <w:tmpl w:val="96E8B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8243112"/>
    <w:multiLevelType w:val="hybridMultilevel"/>
    <w:tmpl w:val="963E3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62911C8"/>
    <w:multiLevelType w:val="hybridMultilevel"/>
    <w:tmpl w:val="CF8E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0B4425F"/>
    <w:multiLevelType w:val="hybridMultilevel"/>
    <w:tmpl w:val="F9C0C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D4D2C6A"/>
    <w:multiLevelType w:val="hybridMultilevel"/>
    <w:tmpl w:val="2D06C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5C3823"/>
    <w:multiLevelType w:val="hybridMultilevel"/>
    <w:tmpl w:val="9970C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29B7AB2"/>
    <w:multiLevelType w:val="hybridMultilevel"/>
    <w:tmpl w:val="7D907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3"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8B5162E"/>
    <w:multiLevelType w:val="hybridMultilevel"/>
    <w:tmpl w:val="40F6A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6"/>
  </w:num>
  <w:num w:numId="3" w16cid:durableId="139352410">
    <w:abstractNumId w:val="47"/>
  </w:num>
  <w:num w:numId="4" w16cid:durableId="1139345333">
    <w:abstractNumId w:val="39"/>
  </w:num>
  <w:num w:numId="5" w16cid:durableId="1566716753">
    <w:abstractNumId w:val="32"/>
  </w:num>
  <w:num w:numId="6" w16cid:durableId="862130666">
    <w:abstractNumId w:val="14"/>
  </w:num>
  <w:num w:numId="7" w16cid:durableId="2013292984">
    <w:abstractNumId w:val="49"/>
  </w:num>
  <w:num w:numId="8" w16cid:durableId="777530213">
    <w:abstractNumId w:val="57"/>
  </w:num>
  <w:num w:numId="9" w16cid:durableId="1192037481">
    <w:abstractNumId w:val="27"/>
  </w:num>
  <w:num w:numId="10" w16cid:durableId="263391843">
    <w:abstractNumId w:val="54"/>
  </w:num>
  <w:num w:numId="11" w16cid:durableId="66726532">
    <w:abstractNumId w:val="41"/>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5"/>
  </w:num>
  <w:num w:numId="14" w16cid:durableId="1133476638">
    <w:abstractNumId w:val="35"/>
  </w:num>
  <w:num w:numId="15" w16cid:durableId="337585252">
    <w:abstractNumId w:val="52"/>
  </w:num>
  <w:num w:numId="16" w16cid:durableId="2061587357">
    <w:abstractNumId w:val="42"/>
  </w:num>
  <w:num w:numId="17" w16cid:durableId="1065491973">
    <w:abstractNumId w:val="19"/>
  </w:num>
  <w:num w:numId="18" w16cid:durableId="1318266233">
    <w:abstractNumId w:val="17"/>
  </w:num>
  <w:num w:numId="19" w16cid:durableId="526874085">
    <w:abstractNumId w:val="40"/>
  </w:num>
  <w:num w:numId="20" w16cid:durableId="844248676">
    <w:abstractNumId w:val="25"/>
  </w:num>
  <w:num w:numId="21" w16cid:durableId="284892896">
    <w:abstractNumId w:val="34"/>
  </w:num>
  <w:num w:numId="22" w16cid:durableId="605190378">
    <w:abstractNumId w:val="16"/>
  </w:num>
  <w:num w:numId="23" w16cid:durableId="509416459">
    <w:abstractNumId w:val="22"/>
  </w:num>
  <w:num w:numId="24" w16cid:durableId="1935087531">
    <w:abstractNumId w:val="12"/>
  </w:num>
  <w:num w:numId="25" w16cid:durableId="1366129160">
    <w:abstractNumId w:val="13"/>
  </w:num>
  <w:num w:numId="26" w16cid:durableId="1003901784">
    <w:abstractNumId w:val="44"/>
  </w:num>
  <w:num w:numId="27" w16cid:durableId="543714750">
    <w:abstractNumId w:val="31"/>
  </w:num>
  <w:num w:numId="28" w16cid:durableId="504515879">
    <w:abstractNumId w:val="15"/>
  </w:num>
  <w:num w:numId="29" w16cid:durableId="1754471848">
    <w:abstractNumId w:val="21"/>
  </w:num>
  <w:num w:numId="30" w16cid:durableId="553084479">
    <w:abstractNumId w:val="37"/>
  </w:num>
  <w:num w:numId="31" w16cid:durableId="1454204984">
    <w:abstractNumId w:val="29"/>
  </w:num>
  <w:num w:numId="32" w16cid:durableId="1183738669">
    <w:abstractNumId w:val="11"/>
  </w:num>
  <w:num w:numId="33" w16cid:durableId="128592335">
    <w:abstractNumId w:val="23"/>
  </w:num>
  <w:num w:numId="34" w16cid:durableId="187452677">
    <w:abstractNumId w:val="26"/>
  </w:num>
  <w:num w:numId="35" w16cid:durableId="972758455">
    <w:abstractNumId w:val="43"/>
  </w:num>
  <w:num w:numId="36" w16cid:durableId="1934312140">
    <w:abstractNumId w:val="30"/>
  </w:num>
  <w:num w:numId="37" w16cid:durableId="285360171">
    <w:abstractNumId w:val="9"/>
  </w:num>
  <w:num w:numId="38" w16cid:durableId="1551378744">
    <w:abstractNumId w:val="53"/>
  </w:num>
  <w:num w:numId="39" w16cid:durableId="1955555701">
    <w:abstractNumId w:val="45"/>
  </w:num>
  <w:num w:numId="40" w16cid:durableId="174850222">
    <w:abstractNumId w:val="33"/>
  </w:num>
  <w:num w:numId="41" w16cid:durableId="58528911">
    <w:abstractNumId w:val="50"/>
  </w:num>
  <w:num w:numId="42" w16cid:durableId="587665063">
    <w:abstractNumId w:val="38"/>
  </w:num>
  <w:num w:numId="43" w16cid:durableId="320962449">
    <w:abstractNumId w:val="24"/>
  </w:num>
  <w:num w:numId="44" w16cid:durableId="534926284">
    <w:abstractNumId w:val="48"/>
  </w:num>
  <w:num w:numId="45" w16cid:durableId="1420129868">
    <w:abstractNumId w:val="20"/>
  </w:num>
  <w:num w:numId="46" w16cid:durableId="539587779">
    <w:abstractNumId w:val="18"/>
  </w:num>
  <w:num w:numId="47" w16cid:durableId="26877909">
    <w:abstractNumId w:val="56"/>
  </w:num>
  <w:num w:numId="48" w16cid:durableId="1522010305">
    <w:abstractNumId w:val="51"/>
  </w:num>
  <w:num w:numId="49" w16cid:durableId="2115859645">
    <w:abstractNumId w:val="28"/>
  </w:num>
  <w:num w:numId="50" w16cid:durableId="381171802">
    <w:abstractNumId w:val="10"/>
  </w:num>
  <w:num w:numId="51" w16cid:durableId="1811827672">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298B"/>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4ACC"/>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B4E"/>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EF6A69"/>
    <w:rsid w:val="00F00382"/>
    <w:rsid w:val="00F00E96"/>
    <w:rsid w:val="00F01E1C"/>
    <w:rsid w:val="00F02336"/>
    <w:rsid w:val="00F04D86"/>
    <w:rsid w:val="00F04FDA"/>
    <w:rsid w:val="00F07323"/>
    <w:rsid w:val="00F153FC"/>
    <w:rsid w:val="00F24CA1"/>
    <w:rsid w:val="00F25BC6"/>
    <w:rsid w:val="00F26F25"/>
    <w:rsid w:val="00F30303"/>
    <w:rsid w:val="00F3167A"/>
    <w:rsid w:val="00F40C17"/>
    <w:rsid w:val="00F46B6E"/>
    <w:rsid w:val="00F47DD1"/>
    <w:rsid w:val="00F52872"/>
    <w:rsid w:val="00F538BF"/>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Lakshman.mam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3497</Words>
  <Characters>19934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2024-03-12T23:03:00Z</dcterms:created>
  <dcterms:modified xsi:type="dcterms:W3CDTF">2024-03-12T23:11:00Z</dcterms:modified>
</cp:coreProperties>
</file>