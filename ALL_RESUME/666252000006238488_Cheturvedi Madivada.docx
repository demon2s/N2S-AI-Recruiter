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38656845" w14:textId="77777777" w:rsidR="009306DA" w:rsidRDefault="009306DA" w:rsidP="009306DA">
      <w:pPr>
        <w:pStyle w:val="NoSpacing"/>
        <w:numPr>
          <w:ilvl w:val="0"/>
          <w:numId w:val="150"/>
        </w:numPr>
      </w:pPr>
      <w:r>
        <w:t>8+ years of experience in front-end and back-end development.</w:t>
      </w:r>
    </w:p>
    <w:p w14:paraId="255DF1B7" w14:textId="77777777" w:rsidR="009306DA" w:rsidRDefault="009306DA" w:rsidP="009306DA">
      <w:pPr>
        <w:pStyle w:val="NoSpacing"/>
        <w:numPr>
          <w:ilvl w:val="0"/>
          <w:numId w:val="150"/>
        </w:numPr>
      </w:pPr>
      <w:r>
        <w:t>Proficient in web applications design, analysis, development, Integration, maintenance, interoperability setup &amp; testing of interfaces.</w:t>
      </w:r>
    </w:p>
    <w:p w14:paraId="200EBA5F" w14:textId="77777777" w:rsidR="009306DA" w:rsidRDefault="009306DA" w:rsidP="009306DA">
      <w:pPr>
        <w:pStyle w:val="NoSpacing"/>
        <w:numPr>
          <w:ilvl w:val="0"/>
          <w:numId w:val="150"/>
        </w:numPr>
      </w:pPr>
      <w:r>
        <w:t>Extensive experience as a UI Developer in designing User Interface applications using HTML, CSS, JavaScript, Typescript, ReactJS, Angular 2+, AJAX, and JSON.</w:t>
      </w:r>
    </w:p>
    <w:p w14:paraId="70108D86" w14:textId="77777777" w:rsidR="009306DA" w:rsidRDefault="009306DA" w:rsidP="009306DA">
      <w:pPr>
        <w:pStyle w:val="NoSpacing"/>
        <w:numPr>
          <w:ilvl w:val="0"/>
          <w:numId w:val="150"/>
        </w:numPr>
      </w:pPr>
      <w:r>
        <w:t>Implemented cross browser compatible, responsive web applications.</w:t>
      </w:r>
    </w:p>
    <w:p w14:paraId="461244AA" w14:textId="77777777" w:rsidR="009306DA" w:rsidRDefault="009306DA" w:rsidP="009306DA">
      <w:pPr>
        <w:pStyle w:val="NoSpacing"/>
        <w:numPr>
          <w:ilvl w:val="0"/>
          <w:numId w:val="150"/>
        </w:numPr>
      </w:pPr>
      <w:r>
        <w:t>Implemented user journey tracking with analytics implementation using Tealium and Adobe.</w:t>
      </w:r>
    </w:p>
    <w:p w14:paraId="45E118AE" w14:textId="77777777" w:rsidR="009306DA" w:rsidRDefault="009306DA" w:rsidP="009306DA">
      <w:pPr>
        <w:pStyle w:val="NoSpacing"/>
        <w:numPr>
          <w:ilvl w:val="0"/>
          <w:numId w:val="150"/>
        </w:numPr>
      </w:pPr>
      <w:r>
        <w:t>Implemented Encryptions, Decryption, Authentication, Authorization and Secret management best practices.</w:t>
      </w:r>
    </w:p>
    <w:p w14:paraId="677CACC4" w14:textId="77777777" w:rsidR="009306DA" w:rsidRDefault="009306DA" w:rsidP="009306DA">
      <w:pPr>
        <w:pStyle w:val="NoSpacing"/>
        <w:numPr>
          <w:ilvl w:val="0"/>
          <w:numId w:val="150"/>
        </w:numPr>
      </w:pPr>
      <w:r>
        <w:t>Implemented authorizations using JWT (JSON Web Token), OAuth, OAuth2 and HMAC.</w:t>
      </w:r>
    </w:p>
    <w:p w14:paraId="34FCC813" w14:textId="77777777" w:rsidR="009306DA" w:rsidRDefault="009306DA" w:rsidP="009306DA">
      <w:pPr>
        <w:pStyle w:val="NoSpacing"/>
        <w:numPr>
          <w:ilvl w:val="0"/>
          <w:numId w:val="150"/>
        </w:numPr>
      </w:pPr>
      <w:r>
        <w:t>Skilled in creating the test suit and mock services using tools like Charles to replicate client environment and reproduce any sort of issues and debug them.</w:t>
      </w:r>
    </w:p>
    <w:p w14:paraId="609457D1" w14:textId="77777777" w:rsidR="009306DA" w:rsidRDefault="009306DA" w:rsidP="009306DA">
      <w:pPr>
        <w:pStyle w:val="NoSpacing"/>
        <w:numPr>
          <w:ilvl w:val="0"/>
          <w:numId w:val="150"/>
        </w:numPr>
      </w:pPr>
      <w:r>
        <w:t>Good Web Application debugging skills using Developers Tools.</w:t>
      </w:r>
    </w:p>
    <w:p w14:paraId="35F9E1BD" w14:textId="77777777" w:rsidR="009306DA" w:rsidRDefault="009306DA" w:rsidP="009306DA">
      <w:pPr>
        <w:pStyle w:val="NoSpacing"/>
        <w:numPr>
          <w:ilvl w:val="0"/>
          <w:numId w:val="150"/>
        </w:numPr>
      </w:pPr>
      <w:r>
        <w:t xml:space="preserve">Implementations accessibility on websites and good understanding of compliance rules around it. </w:t>
      </w:r>
    </w:p>
    <w:p w14:paraId="4E55F051" w14:textId="77777777" w:rsidR="009306DA" w:rsidRDefault="009306DA" w:rsidP="009306DA">
      <w:pPr>
        <w:pStyle w:val="NoSpacing"/>
        <w:numPr>
          <w:ilvl w:val="0"/>
          <w:numId w:val="150"/>
        </w:numPr>
      </w:pPr>
      <w:r>
        <w:t>Skilled in building microservices using Node.js, Express.js, Java and experience in building applications using NEST.js, Spring-boot framework.</w:t>
      </w:r>
    </w:p>
    <w:p w14:paraId="51F13967" w14:textId="77777777" w:rsidR="009306DA" w:rsidRDefault="009306DA" w:rsidP="009306DA">
      <w:pPr>
        <w:pStyle w:val="NoSpacing"/>
        <w:numPr>
          <w:ilvl w:val="0"/>
          <w:numId w:val="150"/>
        </w:numPr>
      </w:pPr>
      <w:r>
        <w:t>Experience in designing and implementing robust, scalable, and high-performance applications utilizing REST and GraphQL APIs.</w:t>
      </w:r>
    </w:p>
    <w:p w14:paraId="2C05FE95" w14:textId="71A6BC29" w:rsidR="00515A58" w:rsidRDefault="00515A58" w:rsidP="009306DA">
      <w:pPr>
        <w:pStyle w:val="NoSpacing"/>
        <w:numPr>
          <w:ilvl w:val="0"/>
          <w:numId w:val="150"/>
        </w:numPr>
      </w:pPr>
      <w:r w:rsidRPr="00515A58">
        <w:t>Provide strategies and requirements for the seamless migration of applications, services, and data from local and server-based systems to the GCP cloud.</w:t>
      </w:r>
    </w:p>
    <w:p w14:paraId="2E34066D" w14:textId="77777777" w:rsidR="009306DA" w:rsidRDefault="009306DA" w:rsidP="009306DA">
      <w:pPr>
        <w:pStyle w:val="NoSpacing"/>
        <w:numPr>
          <w:ilvl w:val="0"/>
          <w:numId w:val="150"/>
        </w:numPr>
      </w:pPr>
      <w:r>
        <w:t>Experience in integrating and consuming data from relational database like SQL and No-SQL database like Cassandra and MongoDB. Experience in caching using Redis.</w:t>
      </w:r>
    </w:p>
    <w:p w14:paraId="1CE74D8E" w14:textId="77777777" w:rsidR="009306DA" w:rsidRDefault="009306DA" w:rsidP="009306DA">
      <w:pPr>
        <w:pStyle w:val="NoSpacing"/>
        <w:numPr>
          <w:ilvl w:val="0"/>
          <w:numId w:val="150"/>
        </w:numPr>
      </w:pPr>
      <w:r>
        <w:t>Ability to communicate and work with people from different layers of Architecture to analyze and understand the critical system and external vendors for integrations.</w:t>
      </w:r>
    </w:p>
    <w:p w14:paraId="7096FEC6" w14:textId="77777777" w:rsidR="009306DA" w:rsidRDefault="009306DA" w:rsidP="009306DA">
      <w:pPr>
        <w:pStyle w:val="NoSpacing"/>
        <w:numPr>
          <w:ilvl w:val="0"/>
          <w:numId w:val="150"/>
        </w:numPr>
      </w:pPr>
      <w:r>
        <w:t>Worked on IDEs like VS Code Sublime, Brackets, Eclipse, and Web Storm.</w:t>
      </w:r>
    </w:p>
    <w:p w14:paraId="6BB8E8FD" w14:textId="77777777" w:rsidR="009306DA" w:rsidRDefault="009306DA" w:rsidP="009306DA">
      <w:pPr>
        <w:pStyle w:val="NoSpacing"/>
        <w:numPr>
          <w:ilvl w:val="0"/>
          <w:numId w:val="150"/>
        </w:numPr>
      </w:pPr>
      <w:r>
        <w:t xml:space="preserve">Experienced in working with AGILE based development environment and participating in Scrum sessions. </w:t>
      </w:r>
    </w:p>
    <w:p w14:paraId="60CE0975" w14:textId="50894511" w:rsidR="000F18C1" w:rsidRDefault="000F18C1" w:rsidP="009306DA">
      <w:pPr>
        <w:pStyle w:val="NoSpacing"/>
        <w:numPr>
          <w:ilvl w:val="0"/>
          <w:numId w:val="150"/>
        </w:numPr>
      </w:pPr>
      <w:r w:rsidRPr="000F18C1">
        <w:t>As part of the agile process, we used Test Driven Development</w:t>
      </w:r>
    </w:p>
    <w:p w14:paraId="2FCF23E1" w14:textId="77777777" w:rsidR="009306DA" w:rsidRDefault="009306DA" w:rsidP="009306DA">
      <w:pPr>
        <w:pStyle w:val="NoSpacing"/>
        <w:numPr>
          <w:ilvl w:val="0"/>
          <w:numId w:val="150"/>
        </w:numPr>
      </w:pPr>
      <w:r>
        <w:t>Strong problem-solving ability and analytical skills and able to integrate quickly into team and work toward team goals.</w:t>
      </w:r>
    </w:p>
    <w:p w14:paraId="38A02CDB" w14:textId="77777777" w:rsidR="009306DA" w:rsidRDefault="009306DA" w:rsidP="009306DA">
      <w:pPr>
        <w:pStyle w:val="NoSpacing"/>
        <w:numPr>
          <w:ilvl w:val="0"/>
          <w:numId w:val="150"/>
        </w:numPr>
      </w:pPr>
      <w:r>
        <w:t>Good understanding of Health care compliance rules and TCPA rules.</w:t>
      </w:r>
    </w:p>
    <w:p w14:paraId="73E59749" w14:textId="77777777" w:rsidR="009306DA" w:rsidRDefault="009306DA" w:rsidP="009306DA">
      <w:pPr>
        <w:pStyle w:val="NoSpacing"/>
        <w:numPr>
          <w:ilvl w:val="0"/>
          <w:numId w:val="150"/>
        </w:numPr>
      </w:pPr>
      <w:r>
        <w:t>Experience on working with applications that handle sensitive data like PHI, PII and PCI.</w:t>
      </w:r>
    </w:p>
    <w:p w14:paraId="2F31DAD9" w14:textId="77777777" w:rsidR="003D10F3" w:rsidRDefault="003D10F3" w:rsidP="001D1725">
      <w:pPr>
        <w:pStyle w:val="NoSpacing"/>
        <w:rPr>
          <w:b/>
          <w:bCs/>
        </w:rPr>
      </w:pPr>
    </w:p>
    <w:p w14:paraId="39C426A2" w14:textId="3F25FB98"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4FCD662E" w14:textId="77777777" w:rsidR="0066120D" w:rsidRDefault="0066120D" w:rsidP="001D1725">
      <w:pPr>
        <w:pStyle w:val="NoSpacing"/>
      </w:pPr>
    </w:p>
    <w:p w14:paraId="7B9AEDF9" w14:textId="77777777" w:rsidR="008E6409" w:rsidRDefault="008E6409" w:rsidP="008E6409">
      <w:pPr>
        <w:pStyle w:val="NoSpacing"/>
        <w:numPr>
          <w:ilvl w:val="0"/>
          <w:numId w:val="151"/>
        </w:numPr>
      </w:pPr>
      <w:r w:rsidRPr="008E6409">
        <w:rPr>
          <w:b/>
          <w:bCs/>
        </w:rPr>
        <w:t>Project Management Tools:</w:t>
      </w:r>
      <w:r>
        <w:t xml:space="preserve"> MS Office, SharePoint, JIRA, HP Service manager, Rally</w:t>
      </w:r>
    </w:p>
    <w:p w14:paraId="01A8719B" w14:textId="77777777" w:rsidR="008E6409" w:rsidRDefault="008E6409" w:rsidP="008E6409">
      <w:pPr>
        <w:pStyle w:val="NoSpacing"/>
        <w:numPr>
          <w:ilvl w:val="0"/>
          <w:numId w:val="151"/>
        </w:numPr>
      </w:pPr>
      <w:r w:rsidRPr="008E6409">
        <w:rPr>
          <w:b/>
          <w:bCs/>
        </w:rPr>
        <w:t>Web Technologies:</w:t>
      </w:r>
      <w:r>
        <w:t xml:space="preserve"> JavaScript, TypeScript, HTML/5, CSS/3, AJAX, jQuery, Bootstrap, ReactJS, Angular 13+, Next.js, AngularJS (1.4)</w:t>
      </w:r>
    </w:p>
    <w:p w14:paraId="361AFC6F" w14:textId="77777777" w:rsidR="008E6409" w:rsidRDefault="008E6409" w:rsidP="008E6409">
      <w:pPr>
        <w:pStyle w:val="NoSpacing"/>
        <w:numPr>
          <w:ilvl w:val="0"/>
          <w:numId w:val="151"/>
        </w:numPr>
      </w:pPr>
      <w:r w:rsidRPr="008E6409">
        <w:rPr>
          <w:b/>
          <w:bCs/>
        </w:rPr>
        <w:t>Content Management Service Tools (CMS):</w:t>
      </w:r>
      <w:r>
        <w:t xml:space="preserve"> Adobe Experience Manager (AEM), Oracle BCC.</w:t>
      </w:r>
    </w:p>
    <w:p w14:paraId="4452FFD9" w14:textId="77777777" w:rsidR="008E6409" w:rsidRDefault="008E6409" w:rsidP="008E6409">
      <w:pPr>
        <w:pStyle w:val="NoSpacing"/>
        <w:numPr>
          <w:ilvl w:val="0"/>
          <w:numId w:val="151"/>
        </w:numPr>
      </w:pPr>
      <w:r w:rsidRPr="008E6409">
        <w:rPr>
          <w:b/>
          <w:bCs/>
        </w:rPr>
        <w:t>Backend Technologies:</w:t>
      </w:r>
      <w:r>
        <w:t xml:space="preserve"> Node.js, Express.js, Nest.js.</w:t>
      </w:r>
    </w:p>
    <w:p w14:paraId="3F2DFEC0" w14:textId="77777777" w:rsidR="008E6409" w:rsidRDefault="008E6409" w:rsidP="008E6409">
      <w:pPr>
        <w:pStyle w:val="NoSpacing"/>
        <w:numPr>
          <w:ilvl w:val="0"/>
          <w:numId w:val="151"/>
        </w:numPr>
      </w:pPr>
      <w:r w:rsidRPr="008E6409">
        <w:rPr>
          <w:b/>
          <w:bCs/>
        </w:rPr>
        <w:t>API Design:</w:t>
      </w:r>
      <w:r>
        <w:t xml:space="preserve"> REST and GraphQL</w:t>
      </w:r>
    </w:p>
    <w:p w14:paraId="6292DA33" w14:textId="77777777" w:rsidR="008E6409" w:rsidRDefault="008E6409" w:rsidP="008E6409">
      <w:pPr>
        <w:pStyle w:val="NoSpacing"/>
        <w:numPr>
          <w:ilvl w:val="0"/>
          <w:numId w:val="151"/>
        </w:numPr>
      </w:pPr>
      <w:r w:rsidRPr="008E6409">
        <w:rPr>
          <w:b/>
          <w:bCs/>
        </w:rPr>
        <w:t>Database and Cache:</w:t>
      </w:r>
      <w:r>
        <w:t xml:space="preserve"> SQL, Cassandra, MongoDB, Redis</w:t>
      </w:r>
    </w:p>
    <w:p w14:paraId="36C9B730" w14:textId="77777777" w:rsidR="008E6409" w:rsidRDefault="008E6409" w:rsidP="008E6409">
      <w:pPr>
        <w:pStyle w:val="NoSpacing"/>
        <w:numPr>
          <w:ilvl w:val="0"/>
          <w:numId w:val="151"/>
        </w:numPr>
      </w:pPr>
      <w:r w:rsidRPr="008E6409">
        <w:rPr>
          <w:b/>
          <w:bCs/>
        </w:rPr>
        <w:t>Cloud Technologies:</w:t>
      </w:r>
      <w:r>
        <w:t xml:space="preserve"> GCP, AWS</w:t>
      </w:r>
    </w:p>
    <w:p w14:paraId="73856C0C" w14:textId="77777777" w:rsidR="008E6409" w:rsidRDefault="008E6409" w:rsidP="008E6409">
      <w:pPr>
        <w:pStyle w:val="NoSpacing"/>
        <w:numPr>
          <w:ilvl w:val="0"/>
          <w:numId w:val="151"/>
        </w:numPr>
      </w:pPr>
      <w:r w:rsidRPr="008E6409">
        <w:rPr>
          <w:b/>
          <w:bCs/>
        </w:rPr>
        <w:t>Monitoring and Tracing:</w:t>
      </w:r>
      <w:r>
        <w:t xml:space="preserve"> Splunk, Jaeger</w:t>
      </w:r>
    </w:p>
    <w:p w14:paraId="608F10BA" w14:textId="77777777" w:rsidR="008E6409" w:rsidRDefault="008E6409" w:rsidP="008E6409">
      <w:pPr>
        <w:pStyle w:val="NoSpacing"/>
        <w:numPr>
          <w:ilvl w:val="0"/>
          <w:numId w:val="151"/>
        </w:numPr>
      </w:pPr>
      <w:r w:rsidRPr="008E6409">
        <w:rPr>
          <w:b/>
          <w:bCs/>
        </w:rPr>
        <w:t>CICD:</w:t>
      </w:r>
      <w:r>
        <w:t xml:space="preserve"> Webpack, CircleCI, Harness, ArgoCD, Jenkins, GitLab Runner, GitHub Actions.</w:t>
      </w:r>
    </w:p>
    <w:p w14:paraId="6B819FE3" w14:textId="55FD72FD" w:rsidR="008E6409" w:rsidRDefault="008E6409" w:rsidP="008E6409">
      <w:pPr>
        <w:pStyle w:val="NoSpacing"/>
        <w:numPr>
          <w:ilvl w:val="0"/>
          <w:numId w:val="151"/>
        </w:numPr>
      </w:pPr>
      <w:r w:rsidRPr="008E6409">
        <w:rPr>
          <w:b/>
          <w:bCs/>
        </w:rPr>
        <w:lastRenderedPageBreak/>
        <w:t>IDE &amp; Tools:</w:t>
      </w:r>
      <w:r>
        <w:t xml:space="preserve"> Sublime, Brackets, Webstorm, Notepad++, Eclipse, MS Visual Studio, Firebug, Chrome Developers Tool, Charles Proxy, </w:t>
      </w:r>
      <w:r>
        <w:t>Swagger Hub</w:t>
      </w:r>
    </w:p>
    <w:p w14:paraId="66DFAC04" w14:textId="77777777" w:rsidR="008E6409" w:rsidRDefault="008E6409" w:rsidP="008E6409">
      <w:pPr>
        <w:pStyle w:val="NoSpacing"/>
        <w:numPr>
          <w:ilvl w:val="0"/>
          <w:numId w:val="151"/>
        </w:numPr>
      </w:pPr>
      <w:r w:rsidRPr="008E6409">
        <w:rPr>
          <w:b/>
          <w:bCs/>
        </w:rPr>
        <w:t>Programming/Scripting Languages:</w:t>
      </w:r>
      <w:r>
        <w:t xml:space="preserve"> JavaScript, Typescript, Shell.</w:t>
      </w:r>
    </w:p>
    <w:p w14:paraId="7503ED7C" w14:textId="2DD70CAA" w:rsidR="008E6409" w:rsidRDefault="008E6409" w:rsidP="008E6409">
      <w:pPr>
        <w:pStyle w:val="NoSpacing"/>
        <w:numPr>
          <w:ilvl w:val="0"/>
          <w:numId w:val="151"/>
        </w:numPr>
      </w:pPr>
      <w:r w:rsidRPr="008E6409">
        <w:rPr>
          <w:b/>
          <w:bCs/>
        </w:rPr>
        <w:t>Business Processes:</w:t>
      </w:r>
      <w:r>
        <w:t xml:space="preserve"> Pricing and Delivery management, Transactional communication and Marketing communication systems, Pharmacy operations, Business programs design and frameworks for experimental programs. Hosted payment processing.</w:t>
      </w:r>
    </w:p>
    <w:p w14:paraId="3EC43EAF" w14:textId="77777777" w:rsidR="008E6409" w:rsidRPr="001D1725" w:rsidRDefault="008E6409" w:rsidP="001D1725">
      <w:pPr>
        <w:pStyle w:val="NoSpacing"/>
      </w:pPr>
    </w:p>
    <w:p w14:paraId="37D94D96" w14:textId="74CD84E3" w:rsidR="00532972" w:rsidRPr="001D1725" w:rsidRDefault="001D1725" w:rsidP="001D1725">
      <w:pPr>
        <w:pStyle w:val="NoSpacing"/>
        <w:rPr>
          <w:b/>
          <w:bCs/>
          <w:smallCaps/>
        </w:rPr>
      </w:pPr>
      <w:r w:rsidRPr="001D1725">
        <w:rPr>
          <w:b/>
          <w:bCs/>
        </w:rPr>
        <w:t>PROFESSIONAL EXPERIENCE</w:t>
      </w:r>
      <w:r w:rsidR="00532972" w:rsidRPr="001D1725">
        <w:rPr>
          <w:b/>
          <w:bCs/>
        </w:rPr>
        <w:t>:</w:t>
      </w:r>
    </w:p>
    <w:p w14:paraId="268241CB" w14:textId="77777777" w:rsidR="00532972" w:rsidRPr="00035ECD" w:rsidRDefault="00532972" w:rsidP="00035ECD">
      <w:pPr>
        <w:pStyle w:val="NoSpacing"/>
      </w:pPr>
    </w:p>
    <w:p w14:paraId="6DBB458C" w14:textId="1E971C2A" w:rsidR="00FA521D" w:rsidRDefault="00FA521D" w:rsidP="008E6409">
      <w:pPr>
        <w:pStyle w:val="NoSpacing"/>
        <w:rPr>
          <w:b/>
        </w:rPr>
      </w:pPr>
      <w:r w:rsidRPr="008E6409">
        <w:rPr>
          <w:b/>
        </w:rPr>
        <w:t>Full Stack Engineer (ReactJS, Node.js, Java, Springboot)</w:t>
      </w:r>
    </w:p>
    <w:p w14:paraId="715598B3" w14:textId="60A1145D" w:rsidR="008E6409" w:rsidRPr="008E6409" w:rsidRDefault="008E6409" w:rsidP="008E6409">
      <w:pPr>
        <w:pStyle w:val="NoSpacing"/>
        <w:rPr>
          <w:b/>
        </w:rPr>
      </w:pPr>
      <w:r w:rsidRPr="008E6409">
        <w:rPr>
          <w:b/>
        </w:rPr>
        <w:t>Aevitas IT, The Woodlands, TX</w:t>
      </w:r>
      <w:r w:rsidR="00FA521D">
        <w:rPr>
          <w:b/>
        </w:rPr>
        <w:t xml:space="preserve"> </w:t>
      </w:r>
      <w:r w:rsidR="00FA521D">
        <w:rPr>
          <w:b/>
        </w:rPr>
        <w:tab/>
      </w:r>
      <w:r w:rsidR="00FA521D">
        <w:rPr>
          <w:b/>
        </w:rPr>
        <w:tab/>
      </w:r>
      <w:r w:rsidR="00FA521D">
        <w:rPr>
          <w:b/>
        </w:rPr>
        <w:tab/>
      </w:r>
      <w:r w:rsidR="00FA521D">
        <w:rPr>
          <w:b/>
        </w:rPr>
        <w:tab/>
      </w:r>
      <w:r w:rsidR="00FA521D">
        <w:rPr>
          <w:b/>
        </w:rPr>
        <w:tab/>
      </w:r>
      <w:r w:rsidR="00FA521D">
        <w:rPr>
          <w:b/>
        </w:rPr>
        <w:tab/>
      </w:r>
      <w:r w:rsidR="00FA521D">
        <w:rPr>
          <w:b/>
        </w:rPr>
        <w:tab/>
      </w:r>
      <w:r w:rsidR="00FA521D">
        <w:rPr>
          <w:b/>
        </w:rPr>
        <w:tab/>
      </w:r>
      <w:r w:rsidRPr="008E6409">
        <w:rPr>
          <w:b/>
        </w:rPr>
        <w:t>Nov 2023</w:t>
      </w:r>
      <w:r w:rsidR="00FA521D">
        <w:rPr>
          <w:b/>
        </w:rPr>
        <w:t xml:space="preserve"> to </w:t>
      </w:r>
      <w:r w:rsidRPr="008E6409">
        <w:rPr>
          <w:b/>
        </w:rPr>
        <w:t>Till Now</w:t>
      </w:r>
    </w:p>
    <w:p w14:paraId="53F2CEF6" w14:textId="5DC65E5D" w:rsidR="001D02FC" w:rsidRPr="0066120D" w:rsidRDefault="001D02FC" w:rsidP="008E6409">
      <w:pPr>
        <w:pStyle w:val="NoSpacing"/>
        <w:rPr>
          <w:bCs/>
        </w:rPr>
      </w:pPr>
    </w:p>
    <w:p w14:paraId="4F7C7CE9" w14:textId="77777777" w:rsidR="00FA521D" w:rsidRDefault="00FA521D" w:rsidP="00FA521D">
      <w:pPr>
        <w:pStyle w:val="NoSpacing"/>
        <w:numPr>
          <w:ilvl w:val="0"/>
          <w:numId w:val="152"/>
        </w:numPr>
      </w:pPr>
      <w:r>
        <w:t>Build a ReactJS application using Next.js framework that enables users to select and trigger various operation on control data and display report.</w:t>
      </w:r>
    </w:p>
    <w:p w14:paraId="75D0E383" w14:textId="77777777" w:rsidR="00FA521D" w:rsidRDefault="00FA521D" w:rsidP="00FA521D">
      <w:pPr>
        <w:pStyle w:val="NoSpacing"/>
        <w:numPr>
          <w:ilvl w:val="0"/>
          <w:numId w:val="152"/>
        </w:numPr>
      </w:pPr>
      <w:r>
        <w:t>Developed backend framework to integrate with major ERP software’s like SAP, Oracle Fusion, and MS Dynamics.</w:t>
      </w:r>
    </w:p>
    <w:p w14:paraId="02D24898" w14:textId="00A194EE" w:rsidR="003A2A1D" w:rsidRDefault="00B8455F" w:rsidP="00FA521D">
      <w:pPr>
        <w:pStyle w:val="NoSpacing"/>
        <w:numPr>
          <w:ilvl w:val="0"/>
          <w:numId w:val="152"/>
        </w:numPr>
      </w:pPr>
      <w:r w:rsidRPr="00B8455F">
        <w:t>Developed Spring MVC to perform server side business object validations.</w:t>
      </w:r>
    </w:p>
    <w:p w14:paraId="69B515DE" w14:textId="478C1623" w:rsidR="00FA521D" w:rsidRDefault="00FA521D" w:rsidP="00FA521D">
      <w:pPr>
        <w:pStyle w:val="NoSpacing"/>
        <w:numPr>
          <w:ilvl w:val="0"/>
          <w:numId w:val="152"/>
        </w:numPr>
      </w:pPr>
      <w:r>
        <w:t>Deployed ReactJS application to AWS Amplify service.</w:t>
      </w:r>
    </w:p>
    <w:p w14:paraId="256E8104" w14:textId="06B84FC4" w:rsidR="00FA521D" w:rsidRDefault="00FA521D" w:rsidP="00FA521D">
      <w:pPr>
        <w:pStyle w:val="NoSpacing"/>
        <w:numPr>
          <w:ilvl w:val="0"/>
          <w:numId w:val="152"/>
        </w:numPr>
      </w:pPr>
      <w:r w:rsidRPr="00FA521D">
        <w:t>Data is rendered from Adobe Experience Manager (AEM) 6.3 - Content Management system</w:t>
      </w:r>
    </w:p>
    <w:p w14:paraId="6314DA76" w14:textId="77777777" w:rsidR="00FA521D" w:rsidRDefault="00FA521D" w:rsidP="00FA521D">
      <w:pPr>
        <w:pStyle w:val="NoSpacing"/>
        <w:numPr>
          <w:ilvl w:val="0"/>
          <w:numId w:val="152"/>
        </w:numPr>
      </w:pPr>
      <w:r>
        <w:t>Containerized Node.js and spring boot applications using docker and deployed to AWS EC2.</w:t>
      </w:r>
    </w:p>
    <w:p w14:paraId="320DC187" w14:textId="77777777" w:rsidR="00FA521D" w:rsidRDefault="00FA521D" w:rsidP="00FA521D">
      <w:pPr>
        <w:pStyle w:val="NoSpacing"/>
        <w:numPr>
          <w:ilvl w:val="0"/>
          <w:numId w:val="152"/>
        </w:numPr>
      </w:pPr>
      <w:r>
        <w:t>Implemented JFrog as artifact repository/Container registry.</w:t>
      </w:r>
    </w:p>
    <w:p w14:paraId="26CCEF99" w14:textId="1F0250C8" w:rsidR="00E31F8F" w:rsidRDefault="00E31F8F" w:rsidP="00FA521D">
      <w:pPr>
        <w:pStyle w:val="NoSpacing"/>
        <w:numPr>
          <w:ilvl w:val="0"/>
          <w:numId w:val="152"/>
        </w:numPr>
      </w:pPr>
      <w:r w:rsidRPr="00E31F8F">
        <w:t>Integrated with Jen</w:t>
      </w:r>
      <w:r>
        <w:t>k</w:t>
      </w:r>
      <w:r w:rsidRPr="00E31F8F">
        <w:t>ins-CI, version control by git/github, project management by JIRA</w:t>
      </w:r>
    </w:p>
    <w:p w14:paraId="54C617A8" w14:textId="77777777" w:rsidR="00FA521D" w:rsidRDefault="00FA521D" w:rsidP="00FA521D">
      <w:pPr>
        <w:pStyle w:val="NoSpacing"/>
        <w:numPr>
          <w:ilvl w:val="0"/>
          <w:numId w:val="152"/>
        </w:numPr>
      </w:pPr>
      <w:r>
        <w:t xml:space="preserve">Using AWS cloud watch service for monitoring. </w:t>
      </w:r>
    </w:p>
    <w:p w14:paraId="09981812" w14:textId="77777777" w:rsidR="00444CC3" w:rsidRDefault="00444CC3" w:rsidP="00444CC3">
      <w:pPr>
        <w:pStyle w:val="NoSpacing"/>
        <w:rPr>
          <w:b/>
        </w:rPr>
      </w:pPr>
    </w:p>
    <w:p w14:paraId="40C6BFB7" w14:textId="320897D7" w:rsidR="001D1725" w:rsidRDefault="00FA521D" w:rsidP="001D02FC">
      <w:pPr>
        <w:pStyle w:val="NoSpacing"/>
        <w:rPr>
          <w:b/>
          <w:bCs/>
          <w:lang w:val="en-IN"/>
        </w:rPr>
      </w:pPr>
      <w:r w:rsidRPr="00FA521D">
        <w:rPr>
          <w:b/>
          <w:bCs/>
          <w:lang w:val="en-IN"/>
        </w:rPr>
        <w:t xml:space="preserve">Environment: </w:t>
      </w:r>
      <w:r w:rsidRPr="00FA521D">
        <w:rPr>
          <w:lang w:val="en-IN"/>
        </w:rPr>
        <w:t xml:space="preserve">ReactJS, Next.js, Nodejs, Spring boot, </w:t>
      </w:r>
      <w:r>
        <w:rPr>
          <w:lang w:val="en-IN"/>
        </w:rPr>
        <w:t xml:space="preserve">AEM, </w:t>
      </w:r>
      <w:r w:rsidRPr="00FA521D">
        <w:rPr>
          <w:lang w:val="en-IN"/>
        </w:rPr>
        <w:t>Splunk, Postman, Circle CI, JFrog, AWS</w:t>
      </w:r>
    </w:p>
    <w:p w14:paraId="39C690A7" w14:textId="77777777" w:rsidR="00015465" w:rsidRDefault="00015465" w:rsidP="00015465">
      <w:pPr>
        <w:pStyle w:val="NoSpacing"/>
        <w:rPr>
          <w:b/>
        </w:rPr>
      </w:pPr>
    </w:p>
    <w:p w14:paraId="36960627" w14:textId="07E74B13" w:rsidR="00DD247D" w:rsidRDefault="00DD247D" w:rsidP="00DD247D">
      <w:pPr>
        <w:pStyle w:val="NoSpacing"/>
        <w:rPr>
          <w:b/>
        </w:rPr>
      </w:pPr>
      <w:r w:rsidRPr="00DD247D">
        <w:rPr>
          <w:b/>
        </w:rPr>
        <w:t>Full Stack Engineer (ReactJS, Node.js, Nest.js, Java, Springboot)</w:t>
      </w:r>
    </w:p>
    <w:p w14:paraId="5DDC8F1E" w14:textId="45EF4999" w:rsidR="00DD247D" w:rsidRPr="00DD247D" w:rsidRDefault="00DD247D" w:rsidP="00DD247D">
      <w:pPr>
        <w:pStyle w:val="NoSpacing"/>
        <w:rPr>
          <w:b/>
        </w:rPr>
      </w:pPr>
      <w:r w:rsidRPr="00DD247D">
        <w:rPr>
          <w:b/>
        </w:rPr>
        <w:t>CVS Pharmacy Inc, Buffalo Grove, IL</w:t>
      </w:r>
      <w:r>
        <w:rPr>
          <w:b/>
        </w:rPr>
        <w:t xml:space="preserve"> </w:t>
      </w:r>
      <w:r>
        <w:rPr>
          <w:b/>
        </w:rPr>
        <w:tab/>
      </w:r>
      <w:r>
        <w:rPr>
          <w:b/>
        </w:rPr>
        <w:tab/>
      </w:r>
      <w:r>
        <w:rPr>
          <w:b/>
        </w:rPr>
        <w:tab/>
      </w:r>
      <w:r>
        <w:rPr>
          <w:b/>
        </w:rPr>
        <w:tab/>
      </w:r>
      <w:r>
        <w:rPr>
          <w:b/>
        </w:rPr>
        <w:tab/>
      </w:r>
      <w:r>
        <w:rPr>
          <w:b/>
        </w:rPr>
        <w:tab/>
      </w:r>
      <w:r>
        <w:rPr>
          <w:b/>
        </w:rPr>
        <w:tab/>
      </w:r>
      <w:r w:rsidRPr="00DD247D">
        <w:rPr>
          <w:b/>
        </w:rPr>
        <w:t>Mar 2020</w:t>
      </w:r>
      <w:r>
        <w:rPr>
          <w:b/>
        </w:rPr>
        <w:t xml:space="preserve"> to Oct</w:t>
      </w:r>
      <w:r w:rsidRPr="00DD247D">
        <w:rPr>
          <w:b/>
        </w:rPr>
        <w:t xml:space="preserve"> 2023</w:t>
      </w:r>
    </w:p>
    <w:p w14:paraId="5C9B3DF3" w14:textId="77777777" w:rsidR="00444CC3" w:rsidRDefault="00444CC3" w:rsidP="00444CC3">
      <w:pPr>
        <w:pStyle w:val="NoSpacing"/>
        <w:rPr>
          <w:b/>
        </w:rPr>
      </w:pPr>
    </w:p>
    <w:p w14:paraId="5D4671BC" w14:textId="56CDB73C" w:rsidR="00DD247D" w:rsidRPr="00DD247D" w:rsidRDefault="00DD247D" w:rsidP="00DD247D">
      <w:pPr>
        <w:pStyle w:val="NoSpacing"/>
        <w:numPr>
          <w:ilvl w:val="0"/>
          <w:numId w:val="153"/>
        </w:numPr>
        <w:rPr>
          <w:bCs/>
        </w:rPr>
      </w:pPr>
      <w:r w:rsidRPr="00DD247D">
        <w:rPr>
          <w:bCs/>
        </w:rPr>
        <w:t xml:space="preserve">To provide ecommerce experience to the end user we work with various delivery vendors. </w:t>
      </w:r>
    </w:p>
    <w:p w14:paraId="7286123C" w14:textId="526FBFC1" w:rsidR="00DD247D" w:rsidRPr="00DD247D" w:rsidRDefault="00DD247D" w:rsidP="00DD247D">
      <w:pPr>
        <w:pStyle w:val="NoSpacing"/>
        <w:numPr>
          <w:ilvl w:val="0"/>
          <w:numId w:val="153"/>
        </w:numPr>
        <w:rPr>
          <w:bCs/>
        </w:rPr>
      </w:pPr>
      <w:r w:rsidRPr="00DD247D">
        <w:rPr>
          <w:bCs/>
        </w:rPr>
        <w:t xml:space="preserve">Onboarding a new delivery vendor for various delivery types (example: On demand delivery, Next day delivery, Locker) needs integration at different levels. </w:t>
      </w:r>
    </w:p>
    <w:p w14:paraId="1C7678F1" w14:textId="241C3AA3" w:rsidR="00DD247D" w:rsidRPr="00DD247D" w:rsidRDefault="00DD247D" w:rsidP="00DD247D">
      <w:pPr>
        <w:pStyle w:val="NoSpacing"/>
        <w:numPr>
          <w:ilvl w:val="0"/>
          <w:numId w:val="153"/>
        </w:numPr>
        <w:rPr>
          <w:bCs/>
        </w:rPr>
      </w:pPr>
      <w:r w:rsidRPr="00DD247D">
        <w:rPr>
          <w:bCs/>
        </w:rPr>
        <w:t xml:space="preserve">Worked with multiple vendors in this process. </w:t>
      </w:r>
    </w:p>
    <w:p w14:paraId="080A73D2" w14:textId="6A024BCA" w:rsidR="00DD247D" w:rsidRPr="00DD247D" w:rsidRDefault="00DD247D" w:rsidP="00DD247D">
      <w:pPr>
        <w:pStyle w:val="NoSpacing"/>
        <w:numPr>
          <w:ilvl w:val="0"/>
          <w:numId w:val="153"/>
        </w:numPr>
        <w:rPr>
          <w:bCs/>
        </w:rPr>
      </w:pPr>
      <w:r w:rsidRPr="00DD247D">
        <w:rPr>
          <w:bCs/>
        </w:rPr>
        <w:t>Built a stand-alone ReactJS UI to manage orders for patients, choose delivery type and delivery ETA etc.</w:t>
      </w:r>
    </w:p>
    <w:p w14:paraId="1409F098" w14:textId="752276A5" w:rsidR="00DD247D" w:rsidRPr="00DD247D" w:rsidRDefault="00DD247D" w:rsidP="00DD247D">
      <w:pPr>
        <w:pStyle w:val="NoSpacing"/>
        <w:numPr>
          <w:ilvl w:val="0"/>
          <w:numId w:val="153"/>
        </w:numPr>
        <w:rPr>
          <w:bCs/>
        </w:rPr>
      </w:pPr>
      <w:r w:rsidRPr="00DD247D">
        <w:rPr>
          <w:bCs/>
        </w:rPr>
        <w:t>Implemented state management using Redux toolkit.</w:t>
      </w:r>
      <w:r w:rsidRPr="00DD247D">
        <w:rPr>
          <w:bCs/>
        </w:rPr>
        <w:tab/>
      </w:r>
    </w:p>
    <w:p w14:paraId="5C5FBEA0" w14:textId="462E9838" w:rsidR="00DD247D" w:rsidRPr="00DD247D" w:rsidRDefault="00DD247D" w:rsidP="00DD247D">
      <w:pPr>
        <w:pStyle w:val="NoSpacing"/>
        <w:numPr>
          <w:ilvl w:val="0"/>
          <w:numId w:val="153"/>
        </w:numPr>
        <w:rPr>
          <w:bCs/>
        </w:rPr>
      </w:pPr>
      <w:r w:rsidRPr="00DD247D">
        <w:rPr>
          <w:bCs/>
        </w:rPr>
        <w:t>Migrated legacy stand-alone applications to ReactJS like find a pharmacy.</w:t>
      </w:r>
    </w:p>
    <w:p w14:paraId="6020DDEF" w14:textId="049274FD" w:rsidR="00DD247D" w:rsidRPr="00DD247D" w:rsidRDefault="00DD247D" w:rsidP="00DD247D">
      <w:pPr>
        <w:pStyle w:val="NoSpacing"/>
        <w:numPr>
          <w:ilvl w:val="0"/>
          <w:numId w:val="153"/>
        </w:numPr>
        <w:rPr>
          <w:bCs/>
        </w:rPr>
      </w:pPr>
      <w:r w:rsidRPr="00DD247D">
        <w:rPr>
          <w:bCs/>
        </w:rPr>
        <w:t>Built new dynamic stand-alone ReactJS application to collect details in forms or document format as and when needed.</w:t>
      </w:r>
    </w:p>
    <w:p w14:paraId="67EF038C" w14:textId="019EBCD2" w:rsidR="00DD247D" w:rsidRPr="00DD247D" w:rsidRDefault="00DD247D" w:rsidP="00DD247D">
      <w:pPr>
        <w:pStyle w:val="NoSpacing"/>
        <w:numPr>
          <w:ilvl w:val="0"/>
          <w:numId w:val="153"/>
        </w:numPr>
        <w:rPr>
          <w:bCs/>
        </w:rPr>
      </w:pPr>
      <w:r w:rsidRPr="00DD247D">
        <w:rPr>
          <w:bCs/>
        </w:rPr>
        <w:t xml:space="preserve">Implemented caching of data to reduce number of external vendor calls made without impact on reliability when consumed from cached data. This led to huge saving. </w:t>
      </w:r>
    </w:p>
    <w:p w14:paraId="5767F703" w14:textId="41BE6C87" w:rsidR="00DD247D" w:rsidRPr="00DD247D" w:rsidRDefault="00DD247D" w:rsidP="00DD247D">
      <w:pPr>
        <w:pStyle w:val="NoSpacing"/>
        <w:numPr>
          <w:ilvl w:val="0"/>
          <w:numId w:val="153"/>
        </w:numPr>
        <w:rPr>
          <w:bCs/>
        </w:rPr>
      </w:pPr>
      <w:r w:rsidRPr="00DD247D">
        <w:rPr>
          <w:bCs/>
        </w:rPr>
        <w:t>Reduced around 10% of external vendor calls within existing implementation.</w:t>
      </w:r>
    </w:p>
    <w:p w14:paraId="4A7C102C" w14:textId="41563F46" w:rsidR="00DD247D" w:rsidRDefault="00DD247D" w:rsidP="00DD247D">
      <w:pPr>
        <w:pStyle w:val="NoSpacing"/>
        <w:numPr>
          <w:ilvl w:val="0"/>
          <w:numId w:val="153"/>
        </w:numPr>
        <w:rPr>
          <w:bCs/>
        </w:rPr>
      </w:pPr>
      <w:r w:rsidRPr="00DD247D">
        <w:rPr>
          <w:bCs/>
        </w:rPr>
        <w:t>Built new rules engine to optimize and validate messaging flows to avoid redundant or frequent messages to the customer.</w:t>
      </w:r>
    </w:p>
    <w:p w14:paraId="0DD99F06" w14:textId="6E51CB70" w:rsidR="00C10D36" w:rsidRPr="00DD247D" w:rsidRDefault="00C10D36" w:rsidP="00DD247D">
      <w:pPr>
        <w:pStyle w:val="NoSpacing"/>
        <w:numPr>
          <w:ilvl w:val="0"/>
          <w:numId w:val="153"/>
        </w:numPr>
        <w:rPr>
          <w:bCs/>
        </w:rPr>
      </w:pPr>
      <w:r w:rsidRPr="00C10D36">
        <w:rPr>
          <w:bCs/>
        </w:rPr>
        <w:t>Designed and developed the application using agile methodology and followed TDD, Scrum.</w:t>
      </w:r>
    </w:p>
    <w:p w14:paraId="148538E9" w14:textId="24C649A2" w:rsidR="00DD247D" w:rsidRPr="00DD247D" w:rsidRDefault="00DD247D" w:rsidP="00DD247D">
      <w:pPr>
        <w:pStyle w:val="NoSpacing"/>
        <w:numPr>
          <w:ilvl w:val="0"/>
          <w:numId w:val="153"/>
        </w:numPr>
        <w:rPr>
          <w:bCs/>
        </w:rPr>
      </w:pPr>
      <w:r w:rsidRPr="00DD247D">
        <w:rPr>
          <w:bCs/>
        </w:rPr>
        <w:t xml:space="preserve">Creating business rules as modules and add to the flow at appropriate hierarchy and needed configurations for each rule in Cassandra.  </w:t>
      </w:r>
    </w:p>
    <w:p w14:paraId="55E4FCB7" w14:textId="66038039" w:rsidR="00DD247D" w:rsidRPr="00DD247D" w:rsidRDefault="00DD247D" w:rsidP="00DD247D">
      <w:pPr>
        <w:pStyle w:val="NoSpacing"/>
        <w:numPr>
          <w:ilvl w:val="0"/>
          <w:numId w:val="153"/>
        </w:numPr>
        <w:rPr>
          <w:bCs/>
        </w:rPr>
      </w:pPr>
      <w:r w:rsidRPr="00DD247D">
        <w:rPr>
          <w:bCs/>
        </w:rPr>
        <w:t>Built in such a way that business can sunset and launch the programs using configurations.</w:t>
      </w:r>
    </w:p>
    <w:p w14:paraId="4CBFC98D" w14:textId="2F5B09A3" w:rsidR="00DD247D" w:rsidRPr="00DD247D" w:rsidRDefault="00DD247D" w:rsidP="00DD247D">
      <w:pPr>
        <w:pStyle w:val="NoSpacing"/>
        <w:numPr>
          <w:ilvl w:val="0"/>
          <w:numId w:val="153"/>
        </w:numPr>
        <w:rPr>
          <w:bCs/>
        </w:rPr>
      </w:pPr>
      <w:r w:rsidRPr="00DD247D">
        <w:rPr>
          <w:bCs/>
        </w:rPr>
        <w:lastRenderedPageBreak/>
        <w:t>Build and maintaining a business facing UI in ReactJS to update the configurations at different levels (example: store level, state level, etc.)</w:t>
      </w:r>
    </w:p>
    <w:p w14:paraId="74A41497" w14:textId="528D8084" w:rsidR="00DD247D" w:rsidRPr="00DD247D" w:rsidRDefault="00DD247D" w:rsidP="00DD247D">
      <w:pPr>
        <w:pStyle w:val="NoSpacing"/>
        <w:numPr>
          <w:ilvl w:val="0"/>
          <w:numId w:val="153"/>
        </w:numPr>
        <w:rPr>
          <w:bCs/>
        </w:rPr>
      </w:pPr>
      <w:r w:rsidRPr="00DD247D">
        <w:rPr>
          <w:bCs/>
        </w:rPr>
        <w:t xml:space="preserve">To promote pharmacy programs for digital users we built an engine that determines eligibility of the user for list of programs and then prioritize the program then show appropriate prompt on the UI. </w:t>
      </w:r>
    </w:p>
    <w:p w14:paraId="55B6D40C" w14:textId="19881AAD" w:rsidR="00DD247D" w:rsidRPr="00DD247D" w:rsidRDefault="00DD247D" w:rsidP="00DD247D">
      <w:pPr>
        <w:pStyle w:val="NoSpacing"/>
        <w:numPr>
          <w:ilvl w:val="0"/>
          <w:numId w:val="153"/>
        </w:numPr>
        <w:rPr>
          <w:bCs/>
        </w:rPr>
      </w:pPr>
      <w:r w:rsidRPr="00DD247D">
        <w:rPr>
          <w:bCs/>
        </w:rPr>
        <w:t>To integrate opportunity lifecycle for enrolling a user into a program, certain rules are framed, and appropriate data is logged DB.</w:t>
      </w:r>
    </w:p>
    <w:p w14:paraId="61F1BF7A" w14:textId="157426B5" w:rsidR="00DD247D" w:rsidRPr="00DD247D" w:rsidRDefault="00DD247D" w:rsidP="00DD247D">
      <w:pPr>
        <w:pStyle w:val="NoSpacing"/>
        <w:numPr>
          <w:ilvl w:val="0"/>
          <w:numId w:val="153"/>
        </w:numPr>
        <w:rPr>
          <w:bCs/>
        </w:rPr>
      </w:pPr>
      <w:r w:rsidRPr="00DD247D">
        <w:rPr>
          <w:bCs/>
        </w:rPr>
        <w:t>We implemented BFF layer in Nest.js and integrated to front end via Apigee.</w:t>
      </w:r>
    </w:p>
    <w:p w14:paraId="124B9379" w14:textId="23FDA8A6" w:rsidR="00DD247D" w:rsidRPr="00DD247D" w:rsidRDefault="00DD247D" w:rsidP="00DD247D">
      <w:pPr>
        <w:pStyle w:val="NoSpacing"/>
        <w:numPr>
          <w:ilvl w:val="0"/>
          <w:numId w:val="153"/>
        </w:numPr>
        <w:rPr>
          <w:bCs/>
        </w:rPr>
      </w:pPr>
      <w:r w:rsidRPr="00DD247D">
        <w:rPr>
          <w:bCs/>
        </w:rPr>
        <w:t>Participate in code reviews and security scan report audits.</w:t>
      </w:r>
    </w:p>
    <w:p w14:paraId="78654EDD" w14:textId="553BB94D" w:rsidR="00DD247D" w:rsidRPr="00DD247D" w:rsidRDefault="00DD247D" w:rsidP="00DD247D">
      <w:pPr>
        <w:pStyle w:val="NoSpacing"/>
        <w:numPr>
          <w:ilvl w:val="0"/>
          <w:numId w:val="153"/>
        </w:numPr>
        <w:rPr>
          <w:bCs/>
        </w:rPr>
      </w:pPr>
      <w:r w:rsidRPr="00DD247D">
        <w:rPr>
          <w:bCs/>
        </w:rPr>
        <w:t xml:space="preserve">Keenly look for vulnerabilities that can lead to OWASP application vulnerabilities. </w:t>
      </w:r>
    </w:p>
    <w:p w14:paraId="618F602E" w14:textId="6F40A65F" w:rsidR="00DD247D" w:rsidRPr="00DD247D" w:rsidRDefault="00DD247D" w:rsidP="00DD247D">
      <w:pPr>
        <w:pStyle w:val="NoSpacing"/>
        <w:numPr>
          <w:ilvl w:val="0"/>
          <w:numId w:val="153"/>
        </w:numPr>
        <w:rPr>
          <w:bCs/>
        </w:rPr>
      </w:pPr>
      <w:r w:rsidRPr="00DD247D">
        <w:rPr>
          <w:bCs/>
        </w:rPr>
        <w:t>Implemented mitigation and resolution activities for the red flags accordingly.</w:t>
      </w:r>
    </w:p>
    <w:p w14:paraId="5469B421" w14:textId="1E3B7DD4" w:rsidR="00DD247D" w:rsidRPr="00DD247D" w:rsidRDefault="00DD247D" w:rsidP="00DD247D">
      <w:pPr>
        <w:pStyle w:val="NoSpacing"/>
        <w:numPr>
          <w:ilvl w:val="0"/>
          <w:numId w:val="153"/>
        </w:numPr>
        <w:rPr>
          <w:bCs/>
        </w:rPr>
      </w:pPr>
      <w:r w:rsidRPr="00DD247D">
        <w:rPr>
          <w:bCs/>
        </w:rPr>
        <w:t xml:space="preserve">Train on internal security compliance courses frequently. </w:t>
      </w:r>
    </w:p>
    <w:p w14:paraId="763033A5" w14:textId="6B56F678" w:rsidR="00DD247D" w:rsidRPr="00DD247D" w:rsidRDefault="00DD247D" w:rsidP="00DD247D">
      <w:pPr>
        <w:pStyle w:val="NoSpacing"/>
        <w:numPr>
          <w:ilvl w:val="0"/>
          <w:numId w:val="153"/>
        </w:numPr>
        <w:rPr>
          <w:bCs/>
        </w:rPr>
      </w:pPr>
      <w:r w:rsidRPr="00DD247D">
        <w:rPr>
          <w:bCs/>
        </w:rPr>
        <w:t>Implemented GraphQL as POC application with inputs from architecture team. The same design was later provided to peer teams.</w:t>
      </w:r>
    </w:p>
    <w:p w14:paraId="323A4318" w14:textId="023A4C3D" w:rsidR="00DD247D" w:rsidRPr="00DD247D" w:rsidRDefault="00DD247D" w:rsidP="00DD247D">
      <w:pPr>
        <w:pStyle w:val="NoSpacing"/>
        <w:numPr>
          <w:ilvl w:val="0"/>
          <w:numId w:val="153"/>
        </w:numPr>
        <w:rPr>
          <w:bCs/>
        </w:rPr>
      </w:pPr>
      <w:r w:rsidRPr="00DD247D">
        <w:rPr>
          <w:bCs/>
        </w:rPr>
        <w:t xml:space="preserve">Collaborated and implemented schemas and resolvers. </w:t>
      </w:r>
    </w:p>
    <w:p w14:paraId="002CB6D4" w14:textId="118B7058" w:rsidR="00DD247D" w:rsidRPr="00DD247D" w:rsidRDefault="00DD247D" w:rsidP="00DD247D">
      <w:pPr>
        <w:pStyle w:val="NoSpacing"/>
        <w:numPr>
          <w:ilvl w:val="0"/>
          <w:numId w:val="153"/>
        </w:numPr>
        <w:rPr>
          <w:bCs/>
        </w:rPr>
      </w:pPr>
      <w:r w:rsidRPr="00DD247D">
        <w:rPr>
          <w:bCs/>
        </w:rPr>
        <w:t xml:space="preserve">Integrated GraphQL services to React applications. </w:t>
      </w:r>
    </w:p>
    <w:p w14:paraId="4E6EA4F4" w14:textId="2D618B95" w:rsidR="00DD247D" w:rsidRPr="00DD247D" w:rsidRDefault="00DD247D" w:rsidP="00DD247D">
      <w:pPr>
        <w:pStyle w:val="NoSpacing"/>
        <w:numPr>
          <w:ilvl w:val="0"/>
          <w:numId w:val="153"/>
        </w:numPr>
        <w:rPr>
          <w:bCs/>
        </w:rPr>
      </w:pPr>
      <w:r w:rsidRPr="00DD247D">
        <w:rPr>
          <w:bCs/>
        </w:rPr>
        <w:t xml:space="preserve">Design and Documenting specs for Apigee using </w:t>
      </w:r>
      <w:r w:rsidRPr="00DD247D">
        <w:rPr>
          <w:bCs/>
        </w:rPr>
        <w:t>swagger Hub</w:t>
      </w:r>
      <w:r w:rsidRPr="00DD247D">
        <w:rPr>
          <w:bCs/>
        </w:rPr>
        <w:t xml:space="preserve"> and generating Apigee proxy.</w:t>
      </w:r>
    </w:p>
    <w:p w14:paraId="05BAF87E" w14:textId="123492AC" w:rsidR="00DD247D" w:rsidRPr="00DD247D" w:rsidRDefault="00DD247D" w:rsidP="00DD247D">
      <w:pPr>
        <w:pStyle w:val="NoSpacing"/>
        <w:numPr>
          <w:ilvl w:val="0"/>
          <w:numId w:val="153"/>
        </w:numPr>
        <w:rPr>
          <w:bCs/>
        </w:rPr>
      </w:pPr>
      <w:r w:rsidRPr="00DD247D">
        <w:rPr>
          <w:bCs/>
        </w:rPr>
        <w:t>Enhancements and maintenance on rules engine.</w:t>
      </w:r>
    </w:p>
    <w:p w14:paraId="70DB9F16" w14:textId="05EB852A" w:rsidR="00DD247D" w:rsidRPr="00DD247D" w:rsidRDefault="00DD247D" w:rsidP="00DD247D">
      <w:pPr>
        <w:pStyle w:val="NoSpacing"/>
        <w:numPr>
          <w:ilvl w:val="0"/>
          <w:numId w:val="153"/>
        </w:numPr>
        <w:rPr>
          <w:bCs/>
        </w:rPr>
      </w:pPr>
      <w:r w:rsidRPr="00DD247D">
        <w:rPr>
          <w:bCs/>
        </w:rPr>
        <w:t>Used Redux for the state management in the React applications. Also implemented on Push change detection strategy for the highly interactive internal application.</w:t>
      </w:r>
    </w:p>
    <w:p w14:paraId="3472FA5E" w14:textId="376043F8" w:rsidR="00DD247D" w:rsidRPr="00DD247D" w:rsidRDefault="00DD247D" w:rsidP="00DD247D">
      <w:pPr>
        <w:pStyle w:val="NoSpacing"/>
        <w:numPr>
          <w:ilvl w:val="0"/>
          <w:numId w:val="153"/>
        </w:numPr>
        <w:rPr>
          <w:bCs/>
        </w:rPr>
      </w:pPr>
      <w:r w:rsidRPr="00DD247D">
        <w:rPr>
          <w:bCs/>
        </w:rPr>
        <w:t>Migrated applications from Onprem to GCP.</w:t>
      </w:r>
    </w:p>
    <w:p w14:paraId="39FBA6DD" w14:textId="031C6547" w:rsidR="00DD247D" w:rsidRDefault="00DD247D" w:rsidP="00DD247D">
      <w:pPr>
        <w:pStyle w:val="NoSpacing"/>
        <w:numPr>
          <w:ilvl w:val="0"/>
          <w:numId w:val="153"/>
        </w:numPr>
        <w:rPr>
          <w:bCs/>
        </w:rPr>
      </w:pPr>
      <w:r w:rsidRPr="00DD247D">
        <w:rPr>
          <w:bCs/>
        </w:rPr>
        <w:t>Implementation of HashiCorp Vault for secrets management (example: encryption and decryption keys).</w:t>
      </w:r>
    </w:p>
    <w:p w14:paraId="47406639" w14:textId="1AD90C0B" w:rsidR="007C196F" w:rsidRPr="00DD247D" w:rsidRDefault="007C196F" w:rsidP="00DD247D">
      <w:pPr>
        <w:pStyle w:val="NoSpacing"/>
        <w:numPr>
          <w:ilvl w:val="0"/>
          <w:numId w:val="153"/>
        </w:numPr>
        <w:rPr>
          <w:bCs/>
        </w:rPr>
      </w:pPr>
      <w:r w:rsidRPr="007C196F">
        <w:rPr>
          <w:bCs/>
        </w:rPr>
        <w:t>Cloud infrastructure maintenance using a combination of Jenkins and Terraform for automating CI/CD pipeline in GCP.</w:t>
      </w:r>
    </w:p>
    <w:p w14:paraId="063D4767" w14:textId="736602A5" w:rsidR="00DD247D" w:rsidRPr="00DD247D" w:rsidRDefault="00DD247D" w:rsidP="00DD247D">
      <w:pPr>
        <w:pStyle w:val="NoSpacing"/>
        <w:numPr>
          <w:ilvl w:val="0"/>
          <w:numId w:val="153"/>
        </w:numPr>
        <w:rPr>
          <w:bCs/>
        </w:rPr>
      </w:pPr>
      <w:r w:rsidRPr="00DD247D">
        <w:rPr>
          <w:bCs/>
        </w:rPr>
        <w:t>Creating test data by working on Oracle SQL, Cassandra DB, Mongo DB</w:t>
      </w:r>
    </w:p>
    <w:p w14:paraId="77E8E918" w14:textId="2B807A71" w:rsidR="00DD247D" w:rsidRPr="00DD247D" w:rsidRDefault="00DD247D" w:rsidP="00DD247D">
      <w:pPr>
        <w:pStyle w:val="NoSpacing"/>
        <w:numPr>
          <w:ilvl w:val="0"/>
          <w:numId w:val="153"/>
        </w:numPr>
        <w:rPr>
          <w:bCs/>
        </w:rPr>
      </w:pPr>
      <w:r w:rsidRPr="00DD247D">
        <w:rPr>
          <w:bCs/>
        </w:rPr>
        <w:t>Working on content management tools like Adobe Experience Manager (AEM) and BCC in Oracle ATG</w:t>
      </w:r>
    </w:p>
    <w:p w14:paraId="56E2B7CB" w14:textId="7AE60D40" w:rsidR="003D1332" w:rsidRDefault="00DD247D" w:rsidP="00DD247D">
      <w:pPr>
        <w:pStyle w:val="NoSpacing"/>
        <w:numPr>
          <w:ilvl w:val="0"/>
          <w:numId w:val="153"/>
        </w:numPr>
        <w:rPr>
          <w:bCs/>
        </w:rPr>
      </w:pPr>
      <w:r w:rsidRPr="00DD247D">
        <w:rPr>
          <w:bCs/>
        </w:rPr>
        <w:t>Tracing and debugging tools like Splunk and Jaeger.</w:t>
      </w:r>
    </w:p>
    <w:p w14:paraId="4D69D186" w14:textId="78C9437B" w:rsidR="00E31F8F" w:rsidRDefault="00E31F8F" w:rsidP="00DD247D">
      <w:pPr>
        <w:pStyle w:val="NoSpacing"/>
        <w:numPr>
          <w:ilvl w:val="0"/>
          <w:numId w:val="153"/>
        </w:numPr>
        <w:rPr>
          <w:bCs/>
        </w:rPr>
      </w:pPr>
      <w:r w:rsidRPr="00E31F8F">
        <w:rPr>
          <w:bCs/>
        </w:rPr>
        <w:t>Project work and coding samples GitHub</w:t>
      </w:r>
      <w:r w:rsidR="00F62EAA">
        <w:rPr>
          <w:bCs/>
        </w:rPr>
        <w:t>.</w:t>
      </w:r>
    </w:p>
    <w:p w14:paraId="24457BD7" w14:textId="77777777" w:rsidR="00DD247D" w:rsidRDefault="00DD247D" w:rsidP="00DD247D">
      <w:pPr>
        <w:pStyle w:val="NoSpacing"/>
        <w:rPr>
          <w:b/>
        </w:rPr>
      </w:pPr>
    </w:p>
    <w:p w14:paraId="036BB0B9" w14:textId="4477DCBB" w:rsidR="00DD247D" w:rsidRDefault="00DD247D" w:rsidP="00DD247D">
      <w:pPr>
        <w:pStyle w:val="NoSpacing"/>
        <w:rPr>
          <w:b/>
        </w:rPr>
      </w:pPr>
      <w:r w:rsidRPr="00DD247D">
        <w:rPr>
          <w:b/>
        </w:rPr>
        <w:t xml:space="preserve">Environment: </w:t>
      </w:r>
      <w:r w:rsidRPr="00DD247D">
        <w:rPr>
          <w:bCs/>
        </w:rPr>
        <w:t xml:space="preserve">ReactJS, Next.js, </w:t>
      </w:r>
      <w:r>
        <w:rPr>
          <w:bCs/>
        </w:rPr>
        <w:t xml:space="preserve">AEM, </w:t>
      </w:r>
      <w:r w:rsidRPr="00DD247D">
        <w:rPr>
          <w:bCs/>
        </w:rPr>
        <w:t>Nodejs, Spring boot, Splunk, Postman, Circle CI, Harness, ArgoCD, GCP</w:t>
      </w:r>
      <w:r w:rsidRPr="00DD247D">
        <w:rPr>
          <w:b/>
        </w:rPr>
        <w:t xml:space="preserve"> </w:t>
      </w:r>
    </w:p>
    <w:p w14:paraId="791F19F5" w14:textId="77777777" w:rsidR="00DD247D" w:rsidRDefault="00DD247D" w:rsidP="00DD247D">
      <w:pPr>
        <w:pStyle w:val="NoSpacing"/>
        <w:rPr>
          <w:b/>
        </w:rPr>
      </w:pPr>
    </w:p>
    <w:p w14:paraId="52279954" w14:textId="55675B1C" w:rsidR="00DD247D" w:rsidRDefault="00DD247D" w:rsidP="00DD247D">
      <w:pPr>
        <w:pStyle w:val="NoSpacing"/>
        <w:rPr>
          <w:b/>
        </w:rPr>
      </w:pPr>
      <w:r w:rsidRPr="00DD247D">
        <w:rPr>
          <w:b/>
        </w:rPr>
        <w:t>UI Developer</w:t>
      </w:r>
    </w:p>
    <w:p w14:paraId="47E5FFF9" w14:textId="591BCFBC" w:rsidR="00DD247D" w:rsidRDefault="00DD247D" w:rsidP="00DD247D">
      <w:pPr>
        <w:pStyle w:val="NoSpacing"/>
        <w:rPr>
          <w:b/>
        </w:rPr>
      </w:pPr>
      <w:r w:rsidRPr="00DD247D">
        <w:rPr>
          <w:b/>
        </w:rPr>
        <w:t>CVS Caremark, Northbrook, IL</w:t>
      </w:r>
      <w:r>
        <w:rPr>
          <w:b/>
        </w:rPr>
        <w:t xml:space="preserve"> </w:t>
      </w:r>
      <w:r>
        <w:rPr>
          <w:b/>
        </w:rPr>
        <w:tab/>
      </w:r>
      <w:r>
        <w:rPr>
          <w:b/>
        </w:rPr>
        <w:tab/>
      </w:r>
      <w:r>
        <w:rPr>
          <w:b/>
        </w:rPr>
        <w:tab/>
      </w:r>
      <w:r>
        <w:rPr>
          <w:b/>
        </w:rPr>
        <w:tab/>
      </w:r>
      <w:r>
        <w:rPr>
          <w:b/>
        </w:rPr>
        <w:tab/>
      </w:r>
      <w:r>
        <w:rPr>
          <w:b/>
        </w:rPr>
        <w:tab/>
      </w:r>
      <w:r>
        <w:rPr>
          <w:b/>
        </w:rPr>
        <w:tab/>
      </w:r>
      <w:r w:rsidRPr="00DD247D">
        <w:rPr>
          <w:b/>
        </w:rPr>
        <w:t>May</w:t>
      </w:r>
      <w:r>
        <w:rPr>
          <w:b/>
        </w:rPr>
        <w:t xml:space="preserve"> </w:t>
      </w:r>
      <w:r w:rsidRPr="00DD247D">
        <w:rPr>
          <w:b/>
        </w:rPr>
        <w:t>2016</w:t>
      </w:r>
      <w:r>
        <w:rPr>
          <w:b/>
        </w:rPr>
        <w:t xml:space="preserve"> to </w:t>
      </w:r>
      <w:r w:rsidRPr="00DD247D">
        <w:rPr>
          <w:b/>
        </w:rPr>
        <w:t>Mar</w:t>
      </w:r>
      <w:r>
        <w:rPr>
          <w:b/>
        </w:rPr>
        <w:t xml:space="preserve"> </w:t>
      </w:r>
      <w:r w:rsidRPr="00DD247D">
        <w:rPr>
          <w:b/>
        </w:rPr>
        <w:t>2020</w:t>
      </w:r>
    </w:p>
    <w:p w14:paraId="01E729F9" w14:textId="77777777" w:rsidR="00DD247D" w:rsidRPr="00DD247D" w:rsidRDefault="00DD247D" w:rsidP="00DD247D">
      <w:pPr>
        <w:pStyle w:val="NoSpacing"/>
        <w:rPr>
          <w:b/>
        </w:rPr>
      </w:pPr>
    </w:p>
    <w:p w14:paraId="4B5E1213" w14:textId="185581F9" w:rsidR="00DD247D" w:rsidRDefault="00DD247D" w:rsidP="00DD247D">
      <w:pPr>
        <w:pStyle w:val="NoSpacing"/>
        <w:numPr>
          <w:ilvl w:val="0"/>
          <w:numId w:val="155"/>
        </w:numPr>
      </w:pPr>
      <w:r>
        <w:t xml:space="preserve">Created a while label framework(style-guide/rules) which enables external clients to consume Caremark applications on their website. </w:t>
      </w:r>
    </w:p>
    <w:p w14:paraId="72E846DB" w14:textId="2825C95E" w:rsidR="00DD247D" w:rsidRDefault="00DD247D" w:rsidP="00DD247D">
      <w:pPr>
        <w:pStyle w:val="NoSpacing"/>
        <w:numPr>
          <w:ilvl w:val="0"/>
          <w:numId w:val="155"/>
        </w:numPr>
      </w:pPr>
      <w:r>
        <w:t>Support the clients in integrating the whitelisted application in their websites with help of iframe.</w:t>
      </w:r>
    </w:p>
    <w:p w14:paraId="53F3253C" w14:textId="4CAAF297" w:rsidR="00DD247D" w:rsidRDefault="00DD247D" w:rsidP="00DD247D">
      <w:pPr>
        <w:pStyle w:val="NoSpacing"/>
        <w:numPr>
          <w:ilvl w:val="0"/>
          <w:numId w:val="155"/>
        </w:numPr>
      </w:pPr>
      <w:r>
        <w:t>Implement client specific rules and logic in the whitelisted applications. Involved in the implementation of secure 2-way SSL API integration to standout in terms of security to external clients.</w:t>
      </w:r>
    </w:p>
    <w:p w14:paraId="31E85B5F" w14:textId="552963B8" w:rsidR="00DD247D" w:rsidRDefault="00DD247D" w:rsidP="00DD247D">
      <w:pPr>
        <w:pStyle w:val="NoSpacing"/>
        <w:numPr>
          <w:ilvl w:val="0"/>
          <w:numId w:val="155"/>
        </w:numPr>
      </w:pPr>
      <w:r>
        <w:t>Created a fallback API for logging details irrespective of the status for allowing business partners to fetch results with a Splunk query.</w:t>
      </w:r>
    </w:p>
    <w:p w14:paraId="3A06068E" w14:textId="2FE37405" w:rsidR="00DD247D" w:rsidRDefault="00DD247D" w:rsidP="00DD247D">
      <w:pPr>
        <w:pStyle w:val="NoSpacing"/>
        <w:numPr>
          <w:ilvl w:val="0"/>
          <w:numId w:val="155"/>
        </w:numPr>
      </w:pPr>
      <w:r>
        <w:t>Integrated Veracode security scan to scan application vulnerabilities and fixed them incrementally.</w:t>
      </w:r>
    </w:p>
    <w:p w14:paraId="14365486" w14:textId="43E6A60E" w:rsidR="00DD247D" w:rsidRDefault="00DD247D" w:rsidP="00DD247D">
      <w:pPr>
        <w:pStyle w:val="NoSpacing"/>
        <w:numPr>
          <w:ilvl w:val="0"/>
          <w:numId w:val="155"/>
        </w:numPr>
      </w:pPr>
      <w:r>
        <w:t>Updated library versions for angular JS 1.4 as part of security remediation strategy.</w:t>
      </w:r>
    </w:p>
    <w:p w14:paraId="0355517B" w14:textId="027D3072" w:rsidR="00DD247D" w:rsidRDefault="00DD247D" w:rsidP="00DD247D">
      <w:pPr>
        <w:pStyle w:val="NoSpacing"/>
        <w:numPr>
          <w:ilvl w:val="0"/>
          <w:numId w:val="155"/>
        </w:numPr>
      </w:pPr>
      <w:r>
        <w:t>Built Angular 4 application for providing a user interface to maintain user communication preferences during different timings in a day.</w:t>
      </w:r>
    </w:p>
    <w:p w14:paraId="7B238305" w14:textId="17B83239" w:rsidR="00DD247D" w:rsidRDefault="00DD247D" w:rsidP="00DD247D">
      <w:pPr>
        <w:pStyle w:val="NoSpacing"/>
        <w:numPr>
          <w:ilvl w:val="0"/>
          <w:numId w:val="155"/>
        </w:numPr>
      </w:pPr>
      <w:r>
        <w:t xml:space="preserve">I have re-written several legacy AngularJS applications to Angular 4+ at that time, this also helped better performance readability and maintainability of the application source code, was able to </w:t>
      </w:r>
      <w:r>
        <w:lastRenderedPageBreak/>
        <w:t>successfully withhold the functionality with minimal changes to polyfills to make it compatible to the legacy systems.</w:t>
      </w:r>
    </w:p>
    <w:p w14:paraId="1C663E86" w14:textId="106B8004" w:rsidR="00DD247D" w:rsidRDefault="00DD247D" w:rsidP="00DD247D">
      <w:pPr>
        <w:pStyle w:val="NoSpacing"/>
        <w:numPr>
          <w:ilvl w:val="0"/>
          <w:numId w:val="155"/>
        </w:numPr>
      </w:pPr>
      <w:r>
        <w:t>Build an Angular application that can upload pictures of a pill bottle from browser.</w:t>
      </w:r>
    </w:p>
    <w:p w14:paraId="19794DDC" w14:textId="071AD2A1" w:rsidR="00DD247D" w:rsidRDefault="00DD247D" w:rsidP="00DD247D">
      <w:pPr>
        <w:pStyle w:val="NoSpacing"/>
        <w:numPr>
          <w:ilvl w:val="0"/>
          <w:numId w:val="155"/>
        </w:numPr>
      </w:pPr>
      <w:r>
        <w:t>Built an Angular application that converts a onetime use code to a barcode for scanning at POC as a coupon, also used Angular Material for the design.</w:t>
      </w:r>
    </w:p>
    <w:p w14:paraId="5DACA6B8" w14:textId="2B0F0E4E" w:rsidR="00DD247D" w:rsidRDefault="00DD247D" w:rsidP="00DD247D">
      <w:pPr>
        <w:pStyle w:val="NoSpacing"/>
        <w:numPr>
          <w:ilvl w:val="0"/>
          <w:numId w:val="155"/>
        </w:numPr>
      </w:pPr>
      <w:r>
        <w:t>Implemented Tealium tag hooks across the applications to track user journey which later translates to stats on Adobe dashboards.</w:t>
      </w:r>
    </w:p>
    <w:p w14:paraId="4384CAB8" w14:textId="7BA4996E" w:rsidR="00DD247D" w:rsidRDefault="00DD247D" w:rsidP="00DD247D">
      <w:pPr>
        <w:pStyle w:val="NoSpacing"/>
        <w:numPr>
          <w:ilvl w:val="0"/>
          <w:numId w:val="155"/>
        </w:numPr>
      </w:pPr>
      <w:r>
        <w:t>Create and Monitor the Adobe dashboards to analyze user activates on the page.</w:t>
      </w:r>
    </w:p>
    <w:p w14:paraId="5861C192" w14:textId="749EFBA8" w:rsidR="00DD247D" w:rsidRDefault="00DD247D" w:rsidP="00DD247D">
      <w:pPr>
        <w:pStyle w:val="NoSpacing"/>
        <w:numPr>
          <w:ilvl w:val="0"/>
          <w:numId w:val="155"/>
        </w:numPr>
      </w:pPr>
      <w:r>
        <w:t xml:space="preserve">Supported app team to integrate various angular apps as web views until web views are no longer supported by IOS and Android. </w:t>
      </w:r>
    </w:p>
    <w:p w14:paraId="2DA5A469" w14:textId="27B1033D" w:rsidR="00DD247D" w:rsidRDefault="00DD247D" w:rsidP="00A65403">
      <w:pPr>
        <w:pStyle w:val="NoSpacing"/>
        <w:numPr>
          <w:ilvl w:val="0"/>
          <w:numId w:val="155"/>
        </w:numPr>
      </w:pPr>
      <w:r>
        <w:t>Learnt to use tools like Charles proxy, Vysor for debugging</w:t>
      </w:r>
      <w:r w:rsidR="00A65403">
        <w:t xml:space="preserve"> </w:t>
      </w:r>
      <w:r>
        <w:t>(Stack &amp; Tools: Angular, Charles proxy, Vysor)</w:t>
      </w:r>
    </w:p>
    <w:p w14:paraId="46A12989" w14:textId="55CA524E" w:rsidR="00DD247D" w:rsidRDefault="00DD247D" w:rsidP="00DD247D">
      <w:pPr>
        <w:pStyle w:val="NoSpacing"/>
        <w:numPr>
          <w:ilvl w:val="0"/>
          <w:numId w:val="155"/>
        </w:numPr>
      </w:pPr>
      <w:r>
        <w:t>Built a reusable Angular template for running multiple campaigns at a time on same application with personalized content and in different languages.</w:t>
      </w:r>
    </w:p>
    <w:p w14:paraId="2FC33AFF" w14:textId="4DC45719" w:rsidR="00DD247D" w:rsidRDefault="00DD247D" w:rsidP="00DD247D">
      <w:pPr>
        <w:pStyle w:val="NoSpacing"/>
        <w:numPr>
          <w:ilvl w:val="0"/>
          <w:numId w:val="155"/>
        </w:numPr>
      </w:pPr>
      <w:r>
        <w:t xml:space="preserve">It served both experimental campaigns and product extension and designed to provide metrics for each campaign. </w:t>
      </w:r>
    </w:p>
    <w:p w14:paraId="1C26B56B" w14:textId="7157477D" w:rsidR="001A3E3E" w:rsidRDefault="001A3E3E" w:rsidP="00DD247D">
      <w:pPr>
        <w:pStyle w:val="NoSpacing"/>
        <w:numPr>
          <w:ilvl w:val="0"/>
          <w:numId w:val="155"/>
        </w:numPr>
      </w:pPr>
      <w:r w:rsidRPr="001A3E3E">
        <w:t>Implementing or exposing the Micro services to base on RESTful API utilizing Spring Boot with Spring MVC.</w:t>
      </w:r>
    </w:p>
    <w:p w14:paraId="6FBB1463" w14:textId="004E2EFB" w:rsidR="00DD247D" w:rsidRDefault="00DD247D" w:rsidP="00DD247D">
      <w:pPr>
        <w:pStyle w:val="NoSpacing"/>
        <w:numPr>
          <w:ilvl w:val="0"/>
          <w:numId w:val="155"/>
        </w:numPr>
      </w:pPr>
      <w:r>
        <w:t>Implemented XID and unique id recycling along with real-time and batch processing.</w:t>
      </w:r>
    </w:p>
    <w:p w14:paraId="770A0C4D" w14:textId="526CFEF1" w:rsidR="00DD247D" w:rsidRDefault="00DD247D" w:rsidP="00DD247D">
      <w:pPr>
        <w:pStyle w:val="NoSpacing"/>
        <w:numPr>
          <w:ilvl w:val="0"/>
          <w:numId w:val="155"/>
        </w:numPr>
      </w:pPr>
      <w:r>
        <w:t>Shadowed in ETL Process to prepare data for the batch run.</w:t>
      </w:r>
    </w:p>
    <w:p w14:paraId="5786ED5E" w14:textId="3A7D4064" w:rsidR="00DD247D" w:rsidRDefault="00DD247D" w:rsidP="00DD247D">
      <w:pPr>
        <w:pStyle w:val="NoSpacing"/>
        <w:numPr>
          <w:ilvl w:val="0"/>
          <w:numId w:val="155"/>
        </w:numPr>
      </w:pPr>
      <w:r>
        <w:t>Build a routing application that translates short URLs (example: domain.com/{{xid}}) to redirect to intended applications using Tapstream.</w:t>
      </w:r>
    </w:p>
    <w:p w14:paraId="5AB29C15" w14:textId="721C0036" w:rsidR="00444CC3" w:rsidRDefault="00DD247D" w:rsidP="00DD247D">
      <w:pPr>
        <w:pStyle w:val="NoSpacing"/>
        <w:numPr>
          <w:ilvl w:val="0"/>
          <w:numId w:val="155"/>
        </w:numPr>
      </w:pPr>
      <w:r>
        <w:t>Built wrapper services to XID application.</w:t>
      </w:r>
    </w:p>
    <w:p w14:paraId="6D9E5FFC" w14:textId="77777777" w:rsidR="00DD247D" w:rsidRDefault="00DD247D" w:rsidP="00DD247D">
      <w:pPr>
        <w:pStyle w:val="NoSpacing"/>
        <w:rPr>
          <w:b/>
        </w:rPr>
      </w:pPr>
    </w:p>
    <w:p w14:paraId="542B93B9" w14:textId="77777777" w:rsidR="00DD247D" w:rsidRDefault="00DD247D" w:rsidP="00444CC3">
      <w:pPr>
        <w:pStyle w:val="NoSpacing"/>
        <w:rPr>
          <w:b/>
        </w:rPr>
      </w:pPr>
      <w:r w:rsidRPr="00DD247D">
        <w:rPr>
          <w:b/>
        </w:rPr>
        <w:t xml:space="preserve">Environment: </w:t>
      </w:r>
      <w:r w:rsidRPr="00DD247D">
        <w:rPr>
          <w:bCs/>
        </w:rPr>
        <w:t>Angular, Shell scripting, Spring boot, Tapstream, Postman, Tealium, Adobe</w:t>
      </w:r>
      <w:r w:rsidRPr="00DD247D">
        <w:rPr>
          <w:b/>
        </w:rPr>
        <w:t xml:space="preserve"> </w:t>
      </w:r>
    </w:p>
    <w:p w14:paraId="71664179" w14:textId="77777777" w:rsidR="00DD247D" w:rsidRDefault="00DD247D" w:rsidP="00444CC3">
      <w:pPr>
        <w:pStyle w:val="NoSpacing"/>
        <w:rPr>
          <w:b/>
        </w:rPr>
      </w:pPr>
    </w:p>
    <w:p w14:paraId="3ED21149" w14:textId="1B290403" w:rsidR="00532972" w:rsidRPr="008D69B5" w:rsidRDefault="00532972" w:rsidP="008D69B5">
      <w:pPr>
        <w:pStyle w:val="NoSpacing"/>
        <w:rPr>
          <w:b/>
          <w:bCs/>
          <w:caps/>
          <w:smallCaps/>
        </w:rPr>
      </w:pPr>
      <w:r w:rsidRPr="008D69B5">
        <w:rPr>
          <w:b/>
          <w:bCs/>
        </w:rPr>
        <w:t>EDUCATION</w:t>
      </w:r>
      <w:r w:rsidR="00251678" w:rsidRPr="008D69B5">
        <w:rPr>
          <w:b/>
          <w:bCs/>
        </w:rPr>
        <w:t xml:space="preserve"> &amp; CERTIFICATIONS</w:t>
      </w:r>
      <w:r w:rsidRPr="008D69B5">
        <w:rPr>
          <w:b/>
          <w:bCs/>
        </w:rPr>
        <w:t>:</w:t>
      </w:r>
    </w:p>
    <w:p w14:paraId="05D9F8F8" w14:textId="77777777" w:rsidR="002C08E8" w:rsidRPr="008D69B5" w:rsidRDefault="002C08E8" w:rsidP="008D69B5">
      <w:pPr>
        <w:pStyle w:val="NoSpacing"/>
      </w:pPr>
    </w:p>
    <w:p w14:paraId="0EF5B833" w14:textId="77777777" w:rsidR="00DD247D" w:rsidRDefault="00DD247D" w:rsidP="00DD247D">
      <w:pPr>
        <w:pStyle w:val="NoSpacing"/>
        <w:numPr>
          <w:ilvl w:val="0"/>
          <w:numId w:val="61"/>
        </w:numPr>
      </w:pPr>
      <w:r>
        <w:t>Master of Science Texas A&amp;M University, Kingsville, Dec 2015</w:t>
      </w:r>
    </w:p>
    <w:p w14:paraId="00D7227F" w14:textId="03A8340E" w:rsidR="00860433" w:rsidRDefault="00DD247D" w:rsidP="00DD247D">
      <w:pPr>
        <w:pStyle w:val="NoSpacing"/>
        <w:numPr>
          <w:ilvl w:val="0"/>
          <w:numId w:val="61"/>
        </w:numPr>
      </w:pPr>
      <w:r>
        <w:t>Bachelor of Technology JNTU India, May 2014</w:t>
      </w:r>
    </w:p>
    <w:p w14:paraId="78EC50C0" w14:textId="46815497" w:rsidR="00DD247D" w:rsidRPr="00D53105" w:rsidRDefault="00DD247D" w:rsidP="00DD247D">
      <w:pPr>
        <w:pStyle w:val="NoSpacing"/>
        <w:numPr>
          <w:ilvl w:val="0"/>
          <w:numId w:val="61"/>
        </w:numPr>
      </w:pPr>
      <w:r w:rsidRPr="00DD247D">
        <w:t>AWS Cloud Quest: Cloud Practitioner</w:t>
      </w:r>
    </w:p>
    <w:sectPr w:rsidR="00DD247D" w:rsidRPr="00D53105" w:rsidSect="00D300FF">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708F08" w14:textId="77777777" w:rsidR="00D300FF" w:rsidRDefault="00D300FF">
      <w:r>
        <w:separator/>
      </w:r>
    </w:p>
  </w:endnote>
  <w:endnote w:type="continuationSeparator" w:id="0">
    <w:p w14:paraId="0CFD3940" w14:textId="77777777" w:rsidR="00D300FF" w:rsidRDefault="00D30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AC1012" w14:textId="77777777" w:rsidR="00D300FF" w:rsidRDefault="00D300FF">
      <w:r>
        <w:separator/>
      </w:r>
    </w:p>
  </w:footnote>
  <w:footnote w:type="continuationSeparator" w:id="0">
    <w:p w14:paraId="0D03E967" w14:textId="77777777" w:rsidR="00D300FF" w:rsidRDefault="00D300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726371C8" w:rsidR="00BF14B3" w:rsidRPr="00654952" w:rsidRDefault="00BF14B3" w:rsidP="009D2991">
    <w:pPr>
      <w:pStyle w:val="NoSpacing"/>
    </w:pPr>
    <w:r w:rsidRPr="00654952">
      <w:rPr>
        <w:b/>
        <w:bCs/>
      </w:rPr>
      <w:t>Candidate Location:</w:t>
    </w:r>
    <w:r w:rsidR="00EC3F6D" w:rsidRPr="00654952">
      <w:t xml:space="preserve"> </w:t>
    </w:r>
    <w:r w:rsidR="0066120D" w:rsidRPr="0066120D">
      <w:t>Wixom</w:t>
    </w:r>
    <w:r w:rsidR="00526C25" w:rsidRPr="00526C25">
      <w:t>,</w:t>
    </w:r>
    <w:r w:rsidR="00526C25">
      <w:t xml:space="preserve"> </w:t>
    </w:r>
    <w:r w:rsidR="004D1F11">
      <w:t>MI</w:t>
    </w:r>
  </w:p>
  <w:p w14:paraId="2AE93543" w14:textId="533487CA" w:rsidR="007255EB" w:rsidRDefault="00BF14B3" w:rsidP="00654952">
    <w:pPr>
      <w:pStyle w:val="NoSpacing"/>
    </w:pPr>
    <w:r w:rsidRPr="00654952">
      <w:rPr>
        <w:b/>
        <w:bCs/>
      </w:rPr>
      <w:t>Candidate E-mail ID:</w:t>
    </w:r>
    <w:r w:rsidRPr="00654952">
      <w:t xml:space="preserve"> </w:t>
    </w:r>
    <w:r w:rsidR="009306DA" w:rsidRPr="009306DA">
      <w:rPr>
        <w:rStyle w:val="Hyperlink"/>
      </w:rPr>
      <w:t>cheturvedim@outlook.com</w:t>
    </w:r>
  </w:p>
  <w:p w14:paraId="639D8B28" w14:textId="2C8EC453" w:rsidR="00BF14B3" w:rsidRPr="00C403D6" w:rsidRDefault="00BF14B3" w:rsidP="00654952">
    <w:pPr>
      <w:pStyle w:val="NoSpacing"/>
    </w:pPr>
    <w:r w:rsidRPr="00654952">
      <w:rPr>
        <w:b/>
        <w:bCs/>
      </w:rPr>
      <w:t>Contact Number:</w:t>
    </w:r>
    <w:r w:rsidR="004C7072" w:rsidRPr="00654952">
      <w:t xml:space="preserve"> </w:t>
    </w:r>
    <w:r w:rsidR="009306DA" w:rsidRPr="009306DA">
      <w:t>786-763-5417</w:t>
    </w:r>
  </w:p>
  <w:p w14:paraId="6360024A" w14:textId="77777777" w:rsidR="00AD5567" w:rsidRDefault="00AD5567" w:rsidP="00AD5567">
    <w:pPr>
      <w:pStyle w:val="Header"/>
      <w:rPr>
        <w:rFonts w:asciiTheme="minorHAnsi" w:hAnsiTheme="minorHAnsi" w:cstheme="minorHAnsi"/>
        <w:b/>
        <w:sz w:val="10"/>
        <w:szCs w:val="28"/>
      </w:rPr>
    </w:pPr>
  </w:p>
  <w:p w14:paraId="33822890" w14:textId="5E6EBD31" w:rsidR="001D1725" w:rsidRDefault="00FF1127" w:rsidP="005C26B1">
    <w:pPr>
      <w:pStyle w:val="Header"/>
      <w:jc w:val="center"/>
      <w:rPr>
        <w:rFonts w:asciiTheme="minorHAnsi" w:hAnsiTheme="minorHAnsi" w:cstheme="minorHAnsi"/>
        <w:b/>
        <w:sz w:val="28"/>
        <w:szCs w:val="28"/>
      </w:rPr>
    </w:pPr>
    <w:r w:rsidRPr="00FF1127">
      <w:rPr>
        <w:rFonts w:asciiTheme="minorHAnsi" w:hAnsiTheme="minorHAnsi" w:cstheme="minorHAnsi"/>
        <w:b/>
        <w:sz w:val="28"/>
        <w:szCs w:val="28"/>
      </w:rPr>
      <w:t>Cheturvedi Madivada</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62EE8"/>
    <w:multiLevelType w:val="hybridMultilevel"/>
    <w:tmpl w:val="7EF0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442AFC"/>
    <w:multiLevelType w:val="hybridMultilevel"/>
    <w:tmpl w:val="61EC1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2127CC"/>
    <w:multiLevelType w:val="hybridMultilevel"/>
    <w:tmpl w:val="D9228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F086893"/>
    <w:multiLevelType w:val="hybridMultilevel"/>
    <w:tmpl w:val="27961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00F3269"/>
    <w:multiLevelType w:val="hybridMultilevel"/>
    <w:tmpl w:val="47DE6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AB6102"/>
    <w:multiLevelType w:val="hybridMultilevel"/>
    <w:tmpl w:val="A8FA2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5D00599"/>
    <w:multiLevelType w:val="hybridMultilevel"/>
    <w:tmpl w:val="B8C4D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1885528D"/>
    <w:multiLevelType w:val="hybridMultilevel"/>
    <w:tmpl w:val="5A48E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9CD1406"/>
    <w:multiLevelType w:val="hybridMultilevel"/>
    <w:tmpl w:val="CEFE9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B00AB0"/>
    <w:multiLevelType w:val="hybridMultilevel"/>
    <w:tmpl w:val="99EC7258"/>
    <w:lvl w:ilvl="0" w:tplc="40090001">
      <w:start w:val="1"/>
      <w:numFmt w:val="bullet"/>
      <w:lvlText w:val=""/>
      <w:lvlJc w:val="left"/>
      <w:pPr>
        <w:ind w:left="720" w:hanging="360"/>
      </w:pPr>
      <w:rPr>
        <w:rFonts w:ascii="Symbol" w:hAnsi="Symbol" w:hint="default"/>
      </w:rPr>
    </w:lvl>
    <w:lvl w:ilvl="1" w:tplc="3558EF8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41"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CCF7652"/>
    <w:multiLevelType w:val="hybridMultilevel"/>
    <w:tmpl w:val="DC14A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24F056F2"/>
    <w:multiLevelType w:val="hybridMultilevel"/>
    <w:tmpl w:val="ABC67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3" w15:restartNumberingAfterBreak="0">
    <w:nsid w:val="26FD700E"/>
    <w:multiLevelType w:val="hybridMultilevel"/>
    <w:tmpl w:val="24D8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9BA6EA9"/>
    <w:multiLevelType w:val="hybridMultilevel"/>
    <w:tmpl w:val="756C38E6"/>
    <w:lvl w:ilvl="0" w:tplc="40090001">
      <w:start w:val="1"/>
      <w:numFmt w:val="bullet"/>
      <w:lvlText w:val=""/>
      <w:lvlJc w:val="left"/>
      <w:pPr>
        <w:ind w:left="720" w:hanging="360"/>
      </w:pPr>
      <w:rPr>
        <w:rFonts w:ascii="Symbol" w:hAnsi="Symbol" w:hint="default"/>
      </w:rPr>
    </w:lvl>
    <w:lvl w:ilvl="1" w:tplc="3594DBD0">
      <w:numFmt w:val="bullet"/>
      <w:lvlText w:val="•"/>
      <w:lvlJc w:val="left"/>
      <w:pPr>
        <w:ind w:left="1800" w:hanging="72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9FA1AAC"/>
    <w:multiLevelType w:val="hybridMultilevel"/>
    <w:tmpl w:val="DC9C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B2E2BCC"/>
    <w:multiLevelType w:val="hybridMultilevel"/>
    <w:tmpl w:val="BDEA2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2"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6"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327F73FB"/>
    <w:multiLevelType w:val="hybridMultilevel"/>
    <w:tmpl w:val="87EA8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2" w15:restartNumberingAfterBreak="0">
    <w:nsid w:val="38D920DD"/>
    <w:multiLevelType w:val="hybridMultilevel"/>
    <w:tmpl w:val="CF64E5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B5A276F"/>
    <w:multiLevelType w:val="hybridMultilevel"/>
    <w:tmpl w:val="195AC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8" w15:restartNumberingAfterBreak="0">
    <w:nsid w:val="426431E5"/>
    <w:multiLevelType w:val="hybridMultilevel"/>
    <w:tmpl w:val="CD24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3997D72"/>
    <w:multiLevelType w:val="hybridMultilevel"/>
    <w:tmpl w:val="81A660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41509DC"/>
    <w:multiLevelType w:val="hybridMultilevel"/>
    <w:tmpl w:val="F5683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5"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6"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7"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71F3B00"/>
    <w:multiLevelType w:val="hybridMultilevel"/>
    <w:tmpl w:val="4E34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8A075E2"/>
    <w:multiLevelType w:val="hybridMultilevel"/>
    <w:tmpl w:val="4AAE5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AB8473A"/>
    <w:multiLevelType w:val="hybridMultilevel"/>
    <w:tmpl w:val="7F02E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CA470A9"/>
    <w:multiLevelType w:val="hybridMultilevel"/>
    <w:tmpl w:val="B5EA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D8D6EE8"/>
    <w:multiLevelType w:val="hybridMultilevel"/>
    <w:tmpl w:val="2DDC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ECA69CF"/>
    <w:multiLevelType w:val="hybridMultilevel"/>
    <w:tmpl w:val="885CB668"/>
    <w:lvl w:ilvl="0" w:tplc="B2E6AE5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FFB18A4"/>
    <w:multiLevelType w:val="hybridMultilevel"/>
    <w:tmpl w:val="E91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1450308"/>
    <w:multiLevelType w:val="hybridMultilevel"/>
    <w:tmpl w:val="D8CC8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2" w15:restartNumberingAfterBreak="0">
    <w:nsid w:val="53145D6D"/>
    <w:multiLevelType w:val="hybridMultilevel"/>
    <w:tmpl w:val="F0F2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4A57918"/>
    <w:multiLevelType w:val="hybridMultilevel"/>
    <w:tmpl w:val="B6B85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6DC73A6"/>
    <w:multiLevelType w:val="hybridMultilevel"/>
    <w:tmpl w:val="FCCA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56DD28AF"/>
    <w:multiLevelType w:val="hybridMultilevel"/>
    <w:tmpl w:val="E306D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56FE1808"/>
    <w:multiLevelType w:val="hybridMultilevel"/>
    <w:tmpl w:val="F446A3C8"/>
    <w:lvl w:ilvl="0" w:tplc="2C783E9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59927030"/>
    <w:multiLevelType w:val="hybridMultilevel"/>
    <w:tmpl w:val="7370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ECE524A"/>
    <w:multiLevelType w:val="hybridMultilevel"/>
    <w:tmpl w:val="458C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2" w15:restartNumberingAfterBreak="0">
    <w:nsid w:val="5F993AD5"/>
    <w:multiLevelType w:val="hybridMultilevel"/>
    <w:tmpl w:val="8C5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4"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26"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7"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8"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9"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7C70868"/>
    <w:multiLevelType w:val="hybridMultilevel"/>
    <w:tmpl w:val="68FE4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690120E1"/>
    <w:multiLevelType w:val="hybridMultilevel"/>
    <w:tmpl w:val="FC14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4"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A55085B"/>
    <w:multiLevelType w:val="hybridMultilevel"/>
    <w:tmpl w:val="94506CA0"/>
    <w:lvl w:ilvl="0" w:tplc="2D0A257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1" w15:restartNumberingAfterBreak="0">
    <w:nsid w:val="6D605128"/>
    <w:multiLevelType w:val="hybridMultilevel"/>
    <w:tmpl w:val="7F08BC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3"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0391295"/>
    <w:multiLevelType w:val="hybridMultilevel"/>
    <w:tmpl w:val="26C84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47" w15:restartNumberingAfterBreak="0">
    <w:nsid w:val="748C6A64"/>
    <w:multiLevelType w:val="hybridMultilevel"/>
    <w:tmpl w:val="7520E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0"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78437C45"/>
    <w:multiLevelType w:val="hybridMultilevel"/>
    <w:tmpl w:val="7A966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9045468"/>
    <w:multiLevelType w:val="hybridMultilevel"/>
    <w:tmpl w:val="A7D2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7ABC4097"/>
    <w:multiLevelType w:val="hybridMultilevel"/>
    <w:tmpl w:val="24820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B0E0C8E"/>
    <w:multiLevelType w:val="hybridMultilevel"/>
    <w:tmpl w:val="F5AEDB7C"/>
    <w:lvl w:ilvl="0" w:tplc="02362B0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0"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33"/>
  </w:num>
  <w:num w:numId="3" w16cid:durableId="1117945646">
    <w:abstractNumId w:val="140"/>
  </w:num>
  <w:num w:numId="4" w16cid:durableId="2062316411">
    <w:abstractNumId w:val="121"/>
  </w:num>
  <w:num w:numId="5" w16cid:durableId="68505365">
    <w:abstractNumId w:val="84"/>
  </w:num>
  <w:num w:numId="6" w16cid:durableId="2001426144">
    <w:abstractNumId w:val="32"/>
  </w:num>
  <w:num w:numId="7" w16cid:durableId="546378377">
    <w:abstractNumId w:val="142"/>
  </w:num>
  <w:num w:numId="8" w16cid:durableId="1243685690">
    <w:abstractNumId w:val="159"/>
  </w:num>
  <w:num w:numId="9" w16cid:durableId="2015448539">
    <w:abstractNumId w:val="66"/>
  </w:num>
  <w:num w:numId="10" w16cid:durableId="429476242">
    <w:abstractNumId w:val="149"/>
  </w:num>
  <w:num w:numId="11" w16cid:durableId="1523056857">
    <w:abstractNumId w:val="125"/>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51"/>
  </w:num>
  <w:num w:numId="14" w16cid:durableId="621612668">
    <w:abstractNumId w:val="86"/>
  </w:num>
  <w:num w:numId="15" w16cid:durableId="392699823">
    <w:abstractNumId w:val="146"/>
  </w:num>
  <w:num w:numId="16" w16cid:durableId="1117481876">
    <w:abstractNumId w:val="126"/>
  </w:num>
  <w:num w:numId="17" w16cid:durableId="698705688">
    <w:abstractNumId w:val="45"/>
  </w:num>
  <w:num w:numId="18" w16cid:durableId="1157844738">
    <w:abstractNumId w:val="43"/>
  </w:num>
  <w:num w:numId="19" w16cid:durableId="998118792">
    <w:abstractNumId w:val="123"/>
  </w:num>
  <w:num w:numId="20" w16cid:durableId="1164978654">
    <w:abstractNumId w:val="61"/>
  </w:num>
  <w:num w:numId="21" w16cid:durableId="1683127025">
    <w:abstractNumId w:val="85"/>
  </w:num>
  <w:num w:numId="22" w16cid:durableId="1708144619">
    <w:abstractNumId w:val="40"/>
  </w:num>
  <w:num w:numId="23" w16cid:durableId="1129859671">
    <w:abstractNumId w:val="51"/>
  </w:num>
  <w:num w:numId="24" w16cid:durableId="1433941263">
    <w:abstractNumId w:val="20"/>
  </w:num>
  <w:num w:numId="25" w16cid:durableId="204409450">
    <w:abstractNumId w:val="24"/>
  </w:num>
  <w:num w:numId="26" w16cid:durableId="1410617977">
    <w:abstractNumId w:val="128"/>
  </w:num>
  <w:num w:numId="27" w16cid:durableId="806120827">
    <w:abstractNumId w:val="77"/>
  </w:num>
  <w:num w:numId="28" w16cid:durableId="11343379">
    <w:abstractNumId w:val="34"/>
  </w:num>
  <w:num w:numId="29" w16cid:durableId="259459309">
    <w:abstractNumId w:val="47"/>
  </w:num>
  <w:num w:numId="30" w16cid:durableId="1069310387">
    <w:abstractNumId w:val="101"/>
  </w:num>
  <w:num w:numId="31" w16cid:durableId="539707014">
    <w:abstractNumId w:val="71"/>
  </w:num>
  <w:num w:numId="32" w16cid:durableId="986932923">
    <w:abstractNumId w:val="18"/>
  </w:num>
  <w:num w:numId="33" w16cid:durableId="1878928156">
    <w:abstractNumId w:val="52"/>
  </w:num>
  <w:num w:numId="34" w16cid:durableId="2059159648">
    <w:abstractNumId w:val="65"/>
  </w:num>
  <w:num w:numId="35" w16cid:durableId="181894017">
    <w:abstractNumId w:val="127"/>
  </w:num>
  <w:num w:numId="36" w16cid:durableId="703216278">
    <w:abstractNumId w:val="46"/>
  </w:num>
  <w:num w:numId="37" w16cid:durableId="2042971358">
    <w:abstractNumId w:val="134"/>
  </w:num>
  <w:num w:numId="38" w16cid:durableId="1280261300">
    <w:abstractNumId w:val="70"/>
  </w:num>
  <w:num w:numId="39" w16cid:durableId="1572960732">
    <w:abstractNumId w:val="93"/>
  </w:num>
  <w:num w:numId="40" w16cid:durableId="529994204">
    <w:abstractNumId w:val="58"/>
  </w:num>
  <w:num w:numId="41" w16cid:durableId="690183929">
    <w:abstractNumId w:val="139"/>
  </w:num>
  <w:num w:numId="42" w16cid:durableId="384254278">
    <w:abstractNumId w:val="129"/>
  </w:num>
  <w:num w:numId="43" w16cid:durableId="1149326237">
    <w:abstractNumId w:val="55"/>
  </w:num>
  <w:num w:numId="44" w16cid:durableId="852459055">
    <w:abstractNumId w:val="41"/>
  </w:num>
  <w:num w:numId="45" w16cid:durableId="2092240963">
    <w:abstractNumId w:val="22"/>
  </w:num>
  <w:num w:numId="46" w16cid:durableId="2105832980">
    <w:abstractNumId w:val="33"/>
  </w:num>
  <w:num w:numId="47" w16cid:durableId="752512973">
    <w:abstractNumId w:val="160"/>
  </w:num>
  <w:num w:numId="48" w16cid:durableId="1142499844">
    <w:abstractNumId w:val="105"/>
  </w:num>
  <w:num w:numId="49" w16cid:durableId="478158183">
    <w:abstractNumId w:val="111"/>
  </w:num>
  <w:num w:numId="50" w16cid:durableId="1341589240">
    <w:abstractNumId w:val="76"/>
  </w:num>
  <w:num w:numId="51" w16cid:durableId="1296254341">
    <w:abstractNumId w:val="143"/>
  </w:num>
  <w:num w:numId="52" w16cid:durableId="695886212">
    <w:abstractNumId w:val="14"/>
  </w:num>
  <w:num w:numId="53" w16cid:durableId="415519533">
    <w:abstractNumId w:val="37"/>
  </w:num>
  <w:num w:numId="54" w16cid:durableId="565721421">
    <w:abstractNumId w:val="75"/>
  </w:num>
  <w:num w:numId="55" w16cid:durableId="667943108">
    <w:abstractNumId w:val="91"/>
  </w:num>
  <w:num w:numId="56" w16cid:durableId="550112358">
    <w:abstractNumId w:val="44"/>
  </w:num>
  <w:num w:numId="57" w16cid:durableId="77605260">
    <w:abstractNumId w:val="94"/>
  </w:num>
  <w:num w:numId="58" w16cid:durableId="1813669205">
    <w:abstractNumId w:val="148"/>
  </w:num>
  <w:num w:numId="59" w16cid:durableId="2126382808">
    <w:abstractNumId w:val="83"/>
  </w:num>
  <w:num w:numId="60" w16cid:durableId="1883863706">
    <w:abstractNumId w:val="119"/>
  </w:num>
  <w:num w:numId="61" w16cid:durableId="427652460">
    <w:abstractNumId w:val="90"/>
  </w:num>
  <w:num w:numId="62" w16cid:durableId="459878198">
    <w:abstractNumId w:val="131"/>
  </w:num>
  <w:num w:numId="63" w16cid:durableId="1441880191">
    <w:abstractNumId w:val="81"/>
  </w:num>
  <w:num w:numId="64" w16cid:durableId="2045710620">
    <w:abstractNumId w:val="161"/>
  </w:num>
  <w:num w:numId="65" w16cid:durableId="1351447887">
    <w:abstractNumId w:val="31"/>
  </w:num>
  <w:num w:numId="66" w16cid:durableId="240603096">
    <w:abstractNumId w:val="124"/>
  </w:num>
  <w:num w:numId="67" w16cid:durableId="2136825959">
    <w:abstractNumId w:val="17"/>
  </w:num>
  <w:num w:numId="68" w16cid:durableId="954825101">
    <w:abstractNumId w:val="145"/>
  </w:num>
  <w:num w:numId="69" w16cid:durableId="1516846731">
    <w:abstractNumId w:val="21"/>
  </w:num>
  <w:num w:numId="70" w16cid:durableId="1568491598">
    <w:abstractNumId w:val="25"/>
  </w:num>
  <w:num w:numId="71" w16cid:durableId="1507406754">
    <w:abstractNumId w:val="39"/>
  </w:num>
  <w:num w:numId="72" w16cid:durableId="1163812142">
    <w:abstractNumId w:val="153"/>
  </w:num>
  <w:num w:numId="73" w16cid:durableId="1335377854">
    <w:abstractNumId w:val="29"/>
  </w:num>
  <w:num w:numId="74" w16cid:durableId="1533105148">
    <w:abstractNumId w:val="69"/>
  </w:num>
  <w:num w:numId="75" w16cid:durableId="1187863028">
    <w:abstractNumId w:val="63"/>
  </w:num>
  <w:num w:numId="76" w16cid:durableId="1853759272">
    <w:abstractNumId w:val="12"/>
  </w:num>
  <w:num w:numId="77" w16cid:durableId="1826969034">
    <w:abstractNumId w:val="158"/>
  </w:num>
  <w:num w:numId="78" w16cid:durableId="929847389">
    <w:abstractNumId w:val="79"/>
  </w:num>
  <w:num w:numId="79" w16cid:durableId="2101169821">
    <w:abstractNumId w:val="49"/>
  </w:num>
  <w:num w:numId="80" w16cid:durableId="1875649266">
    <w:abstractNumId w:val="68"/>
  </w:num>
  <w:num w:numId="81" w16cid:durableId="307828130">
    <w:abstractNumId w:val="62"/>
  </w:num>
  <w:num w:numId="82" w16cid:durableId="392125281">
    <w:abstractNumId w:val="150"/>
  </w:num>
  <w:num w:numId="83" w16cid:durableId="1914657276">
    <w:abstractNumId w:val="103"/>
  </w:num>
  <w:num w:numId="84" w16cid:durableId="54937907">
    <w:abstractNumId w:val="100"/>
  </w:num>
  <w:num w:numId="85" w16cid:durableId="1946691959">
    <w:abstractNumId w:val="136"/>
  </w:num>
  <w:num w:numId="86" w16cid:durableId="480080587">
    <w:abstractNumId w:val="87"/>
  </w:num>
  <w:num w:numId="87" w16cid:durableId="764501111">
    <w:abstractNumId w:val="10"/>
  </w:num>
  <w:num w:numId="88" w16cid:durableId="2043675578">
    <w:abstractNumId w:val="54"/>
  </w:num>
  <w:num w:numId="89" w16cid:durableId="1623227902">
    <w:abstractNumId w:val="113"/>
  </w:num>
  <w:num w:numId="90" w16cid:durableId="1780760636">
    <w:abstractNumId w:val="138"/>
  </w:num>
  <w:num w:numId="91" w16cid:durableId="697465795">
    <w:abstractNumId w:val="59"/>
  </w:num>
  <w:num w:numId="92" w16cid:durableId="101149079">
    <w:abstractNumId w:val="50"/>
  </w:num>
  <w:num w:numId="93" w16cid:durableId="856969397">
    <w:abstractNumId w:val="11"/>
  </w:num>
  <w:num w:numId="94" w16cid:durableId="1137333939">
    <w:abstractNumId w:val="116"/>
  </w:num>
  <w:num w:numId="95" w16cid:durableId="1233199026">
    <w:abstractNumId w:val="64"/>
  </w:num>
  <w:num w:numId="96" w16cid:durableId="832645091">
    <w:abstractNumId w:val="156"/>
  </w:num>
  <w:num w:numId="97" w16cid:durableId="1404714834">
    <w:abstractNumId w:val="118"/>
  </w:num>
  <w:num w:numId="98" w16cid:durableId="166218081">
    <w:abstractNumId w:val="115"/>
  </w:num>
  <w:num w:numId="99" w16cid:durableId="1224945540">
    <w:abstractNumId w:val="16"/>
  </w:num>
  <w:num w:numId="100" w16cid:durableId="75833299">
    <w:abstractNumId w:val="27"/>
  </w:num>
  <w:num w:numId="101" w16cid:durableId="283582824">
    <w:abstractNumId w:val="110"/>
  </w:num>
  <w:num w:numId="102" w16cid:durableId="499345964">
    <w:abstractNumId w:val="112"/>
  </w:num>
  <w:num w:numId="103" w16cid:durableId="1641612048">
    <w:abstractNumId w:val="73"/>
  </w:num>
  <w:num w:numId="104" w16cid:durableId="1476727397">
    <w:abstractNumId w:val="109"/>
  </w:num>
  <w:num w:numId="105" w16cid:durableId="1185290336">
    <w:abstractNumId w:val="117"/>
  </w:num>
  <w:num w:numId="106" w16cid:durableId="1724938421">
    <w:abstractNumId w:val="19"/>
  </w:num>
  <w:num w:numId="107" w16cid:durableId="1424187168">
    <w:abstractNumId w:val="36"/>
  </w:num>
  <w:num w:numId="108" w16cid:durableId="954947564">
    <w:abstractNumId w:val="141"/>
  </w:num>
  <w:num w:numId="109" w16cid:durableId="1613854513">
    <w:abstractNumId w:val="137"/>
  </w:num>
  <w:num w:numId="110" w16cid:durableId="397092367">
    <w:abstractNumId w:val="106"/>
  </w:num>
  <w:num w:numId="111" w16cid:durableId="1717004570">
    <w:abstractNumId w:val="95"/>
  </w:num>
  <w:num w:numId="112" w16cid:durableId="1555004628">
    <w:abstractNumId w:val="35"/>
  </w:num>
  <w:num w:numId="113" w16cid:durableId="210580621">
    <w:abstractNumId w:val="78"/>
  </w:num>
  <w:num w:numId="114" w16cid:durableId="969752091">
    <w:abstractNumId w:val="114"/>
  </w:num>
  <w:num w:numId="115" w16cid:durableId="612710996">
    <w:abstractNumId w:val="132"/>
  </w:num>
  <w:num w:numId="116" w16cid:durableId="1699433690">
    <w:abstractNumId w:val="155"/>
  </w:num>
  <w:num w:numId="117" w16cid:durableId="1397514213">
    <w:abstractNumId w:val="108"/>
  </w:num>
  <w:num w:numId="118" w16cid:durableId="1736007564">
    <w:abstractNumId w:val="98"/>
  </w:num>
  <w:num w:numId="119" w16cid:durableId="1122848572">
    <w:abstractNumId w:val="157"/>
  </w:num>
  <w:num w:numId="120" w16cid:durableId="957446368">
    <w:abstractNumId w:val="13"/>
  </w:num>
  <w:num w:numId="121" w16cid:durableId="1102916302">
    <w:abstractNumId w:val="97"/>
  </w:num>
  <w:num w:numId="122" w16cid:durableId="1190558915">
    <w:abstractNumId w:val="38"/>
  </w:num>
  <w:num w:numId="123" w16cid:durableId="1781799378">
    <w:abstractNumId w:val="80"/>
  </w:num>
  <w:num w:numId="124" w16cid:durableId="1413116348">
    <w:abstractNumId w:val="23"/>
  </w:num>
  <w:num w:numId="125" w16cid:durableId="1812864081">
    <w:abstractNumId w:val="30"/>
  </w:num>
  <w:num w:numId="126" w16cid:durableId="406268431">
    <w:abstractNumId w:val="88"/>
  </w:num>
  <w:num w:numId="127" w16cid:durableId="1438017708">
    <w:abstractNumId w:val="102"/>
  </w:num>
  <w:num w:numId="128" w16cid:durableId="1902054395">
    <w:abstractNumId w:val="120"/>
  </w:num>
  <w:num w:numId="129" w16cid:durableId="873924919">
    <w:abstractNumId w:val="74"/>
  </w:num>
  <w:num w:numId="130" w16cid:durableId="813136000">
    <w:abstractNumId w:val="57"/>
  </w:num>
  <w:num w:numId="131" w16cid:durableId="1567960076">
    <w:abstractNumId w:val="147"/>
  </w:num>
  <w:num w:numId="132" w16cid:durableId="535239335">
    <w:abstractNumId w:val="48"/>
  </w:num>
  <w:num w:numId="133" w16cid:durableId="1486316904">
    <w:abstractNumId w:val="9"/>
  </w:num>
  <w:num w:numId="134" w16cid:durableId="163320161">
    <w:abstractNumId w:val="154"/>
  </w:num>
  <w:num w:numId="135" w16cid:durableId="1777094472">
    <w:abstractNumId w:val="82"/>
  </w:num>
  <w:num w:numId="136" w16cid:durableId="226114745">
    <w:abstractNumId w:val="89"/>
  </w:num>
  <w:num w:numId="137" w16cid:durableId="972253652">
    <w:abstractNumId w:val="60"/>
  </w:num>
  <w:num w:numId="138" w16cid:durableId="2126581100">
    <w:abstractNumId w:val="53"/>
  </w:num>
  <w:num w:numId="139" w16cid:durableId="1147088801">
    <w:abstractNumId w:val="122"/>
  </w:num>
  <w:num w:numId="140" w16cid:durableId="1434668989">
    <w:abstractNumId w:val="107"/>
  </w:num>
  <w:num w:numId="141" w16cid:durableId="1763987915">
    <w:abstractNumId w:val="67"/>
  </w:num>
  <w:num w:numId="142" w16cid:durableId="785660024">
    <w:abstractNumId w:val="26"/>
  </w:num>
  <w:num w:numId="143" w16cid:durableId="1971354223">
    <w:abstractNumId w:val="92"/>
  </w:num>
  <w:num w:numId="144" w16cid:durableId="536625186">
    <w:abstractNumId w:val="28"/>
  </w:num>
  <w:num w:numId="145" w16cid:durableId="601645050">
    <w:abstractNumId w:val="104"/>
  </w:num>
  <w:num w:numId="146" w16cid:durableId="9139774">
    <w:abstractNumId w:val="130"/>
  </w:num>
  <w:num w:numId="147" w16cid:durableId="2041658977">
    <w:abstractNumId w:val="96"/>
  </w:num>
  <w:num w:numId="148" w16cid:durableId="1152059319">
    <w:abstractNumId w:val="42"/>
  </w:num>
  <w:num w:numId="149" w16cid:durableId="1571036040">
    <w:abstractNumId w:val="144"/>
  </w:num>
  <w:num w:numId="150" w16cid:durableId="1345471486">
    <w:abstractNumId w:val="56"/>
  </w:num>
  <w:num w:numId="151" w16cid:durableId="1284728838">
    <w:abstractNumId w:val="15"/>
  </w:num>
  <w:num w:numId="152" w16cid:durableId="308174657">
    <w:abstractNumId w:val="152"/>
  </w:num>
  <w:num w:numId="153" w16cid:durableId="1275138310">
    <w:abstractNumId w:val="99"/>
  </w:num>
  <w:num w:numId="154" w16cid:durableId="1387145495">
    <w:abstractNumId w:val="135"/>
  </w:num>
  <w:num w:numId="155" w16cid:durableId="1901135893">
    <w:abstractNumId w:val="7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06F1"/>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18C1"/>
    <w:rsid w:val="000F69E8"/>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A3E3E"/>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13DA"/>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A1D"/>
    <w:rsid w:val="003A2D25"/>
    <w:rsid w:val="003A320E"/>
    <w:rsid w:val="003A799B"/>
    <w:rsid w:val="003B0287"/>
    <w:rsid w:val="003B169E"/>
    <w:rsid w:val="003B2ADF"/>
    <w:rsid w:val="003B3010"/>
    <w:rsid w:val="003B4EAD"/>
    <w:rsid w:val="003C3BB7"/>
    <w:rsid w:val="003C3DB0"/>
    <w:rsid w:val="003C593F"/>
    <w:rsid w:val="003C5CB9"/>
    <w:rsid w:val="003C7644"/>
    <w:rsid w:val="003D1043"/>
    <w:rsid w:val="003D10F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44CC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1F11"/>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15A58"/>
    <w:rsid w:val="005206B0"/>
    <w:rsid w:val="00520A58"/>
    <w:rsid w:val="005241B1"/>
    <w:rsid w:val="00526C25"/>
    <w:rsid w:val="00532972"/>
    <w:rsid w:val="005331ED"/>
    <w:rsid w:val="00533B61"/>
    <w:rsid w:val="00543622"/>
    <w:rsid w:val="00543886"/>
    <w:rsid w:val="005464F8"/>
    <w:rsid w:val="00554A98"/>
    <w:rsid w:val="00555298"/>
    <w:rsid w:val="005574F1"/>
    <w:rsid w:val="00561123"/>
    <w:rsid w:val="00564FB3"/>
    <w:rsid w:val="00566E50"/>
    <w:rsid w:val="00570A2D"/>
    <w:rsid w:val="00577B5B"/>
    <w:rsid w:val="00584098"/>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0562A"/>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20D"/>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196F"/>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0433"/>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880"/>
    <w:rsid w:val="008B7BA1"/>
    <w:rsid w:val="008C27B5"/>
    <w:rsid w:val="008C2CDD"/>
    <w:rsid w:val="008C391E"/>
    <w:rsid w:val="008C7C3E"/>
    <w:rsid w:val="008D4FCB"/>
    <w:rsid w:val="008D69B5"/>
    <w:rsid w:val="008E00BB"/>
    <w:rsid w:val="008E2893"/>
    <w:rsid w:val="008E467A"/>
    <w:rsid w:val="008E4873"/>
    <w:rsid w:val="008E6409"/>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06DA"/>
    <w:rsid w:val="0093354A"/>
    <w:rsid w:val="009340E0"/>
    <w:rsid w:val="00940639"/>
    <w:rsid w:val="00940967"/>
    <w:rsid w:val="009410C0"/>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403"/>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671E"/>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8455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0D36"/>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27D9F"/>
    <w:rsid w:val="00D300FF"/>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A5C01"/>
    <w:rsid w:val="00DB1A6A"/>
    <w:rsid w:val="00DC55BF"/>
    <w:rsid w:val="00DC613F"/>
    <w:rsid w:val="00DC6BC4"/>
    <w:rsid w:val="00DD03F8"/>
    <w:rsid w:val="00DD0B68"/>
    <w:rsid w:val="00DD247D"/>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1F8F"/>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AA"/>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A521D"/>
    <w:rsid w:val="00FB0611"/>
    <w:rsid w:val="00FB5A9A"/>
    <w:rsid w:val="00FB7405"/>
    <w:rsid w:val="00FC0EF9"/>
    <w:rsid w:val="00FC1612"/>
    <w:rsid w:val="00FC1DE2"/>
    <w:rsid w:val="00FC1FD4"/>
    <w:rsid w:val="00FC244D"/>
    <w:rsid w:val="00FC49AD"/>
    <w:rsid w:val="00FD1537"/>
    <w:rsid w:val="00FD730F"/>
    <w:rsid w:val="00FE03E2"/>
    <w:rsid w:val="00FE34EF"/>
    <w:rsid w:val="00FE4A2A"/>
    <w:rsid w:val="00FE6CFF"/>
    <w:rsid w:val="00FF1127"/>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1590</Words>
  <Characters>9064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2024-04-30T19:29:00Z</dcterms:created>
  <dcterms:modified xsi:type="dcterms:W3CDTF">2024-04-30T20:56:00Z</dcterms:modified>
</cp:coreProperties>
</file>