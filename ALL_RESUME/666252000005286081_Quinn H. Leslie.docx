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64939" w14:textId="77777777" w:rsidR="00532972" w:rsidRPr="00B45FFB" w:rsidRDefault="00532972" w:rsidP="00532972">
      <w:pPr>
        <w:pStyle w:val="Title"/>
        <w:pBdr>
          <w:bottom w:val="single" w:sz="12" w:space="1" w:color="auto"/>
        </w:pBdr>
        <w:jc w:val="left"/>
        <w:rPr>
          <w:rFonts w:asciiTheme="minorHAnsi" w:hAnsiTheme="minorHAnsi" w:cstheme="minorHAnsi"/>
          <w:smallCaps w:val="0"/>
          <w:sz w:val="22"/>
          <w:szCs w:val="22"/>
        </w:rPr>
      </w:pPr>
      <w:r w:rsidRPr="00096E76">
        <w:rPr>
          <w:rFonts w:asciiTheme="minorHAnsi" w:hAnsiTheme="minorHAnsi" w:cstheme="minorHAnsi"/>
          <w:smallCaps w:val="0"/>
          <w:sz w:val="22"/>
          <w:szCs w:val="22"/>
        </w:rPr>
        <w:t>PROFESSIONAL SUMMARY</w:t>
      </w:r>
      <w:r>
        <w:rPr>
          <w:rFonts w:asciiTheme="minorHAnsi" w:hAnsiTheme="minorHAnsi" w:cstheme="minorHAnsi"/>
          <w:smallCaps w:val="0"/>
          <w:sz w:val="22"/>
          <w:szCs w:val="22"/>
        </w:rPr>
        <w:t>:</w:t>
      </w:r>
    </w:p>
    <w:p w14:paraId="2F340C2A" w14:textId="77777777" w:rsidR="00532972" w:rsidRPr="00035ECD" w:rsidRDefault="00532972" w:rsidP="00035ECD">
      <w:pPr>
        <w:pStyle w:val="NoSpacing"/>
      </w:pPr>
    </w:p>
    <w:p w14:paraId="3301B014" w14:textId="77777777" w:rsidR="002407B2" w:rsidRDefault="002407B2" w:rsidP="002407B2">
      <w:pPr>
        <w:pStyle w:val="NoSpacing"/>
        <w:numPr>
          <w:ilvl w:val="0"/>
          <w:numId w:val="91"/>
        </w:numPr>
      </w:pPr>
      <w:r w:rsidRPr="002407B2">
        <w:t xml:space="preserve">I am well suited to direct and manage IT manufacturing companies and sites. </w:t>
      </w:r>
    </w:p>
    <w:p w14:paraId="657420AB" w14:textId="77777777" w:rsidR="002407B2" w:rsidRDefault="002407B2" w:rsidP="002407B2">
      <w:pPr>
        <w:pStyle w:val="NoSpacing"/>
        <w:numPr>
          <w:ilvl w:val="0"/>
          <w:numId w:val="91"/>
        </w:numPr>
      </w:pPr>
      <w:r w:rsidRPr="002407B2">
        <w:t xml:space="preserve">Experience includes directing vendors and reports for six-figure system migration projects, hardware rotation refreshes, and new software installations. </w:t>
      </w:r>
    </w:p>
    <w:p w14:paraId="74B7A3F7" w14:textId="77777777" w:rsidR="002407B2" w:rsidRDefault="002407B2" w:rsidP="002407B2">
      <w:pPr>
        <w:pStyle w:val="NoSpacing"/>
        <w:numPr>
          <w:ilvl w:val="0"/>
          <w:numId w:val="91"/>
        </w:numPr>
      </w:pPr>
      <w:r w:rsidRPr="002407B2">
        <w:t xml:space="preserve">These include an MRP/ERP system, the upcoming Windows 7 and 2008 Server End of Life migrations, Office 365 refresh, other enterprise software and fiber circuit and switch infrastructure migrations. </w:t>
      </w:r>
    </w:p>
    <w:p w14:paraId="1237881A" w14:textId="33162C8B" w:rsidR="00A84564" w:rsidRDefault="002407B2" w:rsidP="002407B2">
      <w:pPr>
        <w:pStyle w:val="NoSpacing"/>
        <w:numPr>
          <w:ilvl w:val="0"/>
          <w:numId w:val="91"/>
        </w:numPr>
      </w:pPr>
      <w:r w:rsidRPr="002407B2">
        <w:t>Environments include that of seating, metals, interiors, chemicals, involving Tier 1 and 2 sequencing, JIT with label processing for full traceability.</w:t>
      </w:r>
    </w:p>
    <w:p w14:paraId="3FC9F6A2" w14:textId="77777777" w:rsidR="002407B2" w:rsidRPr="00A84564" w:rsidRDefault="002407B2" w:rsidP="00A84564">
      <w:pPr>
        <w:pStyle w:val="NoSpacing"/>
      </w:pPr>
    </w:p>
    <w:p w14:paraId="37D94D96" w14:textId="586B2912"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035ECD" w:rsidRDefault="00532972" w:rsidP="00035ECD">
      <w:pPr>
        <w:pStyle w:val="NoSpacing"/>
      </w:pPr>
    </w:p>
    <w:p w14:paraId="44E34849" w14:textId="77777777" w:rsidR="002407B2" w:rsidRDefault="002407B2" w:rsidP="002407B2">
      <w:pPr>
        <w:pStyle w:val="NoSpacing"/>
        <w:rPr>
          <w:b/>
        </w:rPr>
      </w:pPr>
      <w:r w:rsidRPr="002407B2">
        <w:rPr>
          <w:b/>
        </w:rPr>
        <w:t>IT Manager</w:t>
      </w:r>
      <w:r w:rsidRPr="002407B2">
        <w:rPr>
          <w:b/>
        </w:rPr>
        <w:t xml:space="preserve"> </w:t>
      </w:r>
    </w:p>
    <w:p w14:paraId="7BF19B8A" w14:textId="2B82682D" w:rsidR="005C0325" w:rsidRPr="005C0325" w:rsidRDefault="002407B2" w:rsidP="002407B2">
      <w:pPr>
        <w:pStyle w:val="NoSpacing"/>
        <w:rPr>
          <w:b/>
        </w:rPr>
      </w:pPr>
      <w:r w:rsidRPr="002407B2">
        <w:rPr>
          <w:b/>
        </w:rPr>
        <w:t>Sodecia Corporation, North America Division</w:t>
      </w:r>
      <w:r>
        <w:rPr>
          <w:b/>
        </w:rPr>
        <w:t xml:space="preserve">, </w:t>
      </w:r>
      <w:r w:rsidRPr="002407B2">
        <w:rPr>
          <w:b/>
        </w:rPr>
        <w:t>Center Line, MI</w:t>
      </w:r>
      <w:r>
        <w:rPr>
          <w:b/>
        </w:rPr>
        <w:t xml:space="preserve"> </w:t>
      </w:r>
      <w:r>
        <w:rPr>
          <w:b/>
        </w:rPr>
        <w:tab/>
      </w:r>
      <w:r>
        <w:rPr>
          <w:b/>
        </w:rPr>
        <w:tab/>
      </w:r>
      <w:r>
        <w:rPr>
          <w:b/>
        </w:rPr>
        <w:tab/>
      </w:r>
      <w:r>
        <w:rPr>
          <w:b/>
        </w:rPr>
        <w:tab/>
      </w:r>
      <w:r w:rsidRPr="002407B2">
        <w:rPr>
          <w:b/>
        </w:rPr>
        <w:t>Aug 2023 to Current</w:t>
      </w:r>
    </w:p>
    <w:p w14:paraId="7327A920" w14:textId="4543A929" w:rsidR="005127FB" w:rsidRDefault="005127FB" w:rsidP="00035ECD">
      <w:pPr>
        <w:pStyle w:val="NoSpacing"/>
        <w:rPr>
          <w:b/>
        </w:rPr>
      </w:pPr>
    </w:p>
    <w:p w14:paraId="0C68F189" w14:textId="47E4962D" w:rsidR="00A84564" w:rsidRDefault="002407B2" w:rsidP="00A84564">
      <w:pPr>
        <w:pStyle w:val="NoSpacing"/>
      </w:pPr>
      <w:r w:rsidRPr="002407B2">
        <w:t xml:space="preserve">Report to the Director of Sodecia North America, covering the Detroit area. Having two reports over three sites, for the automotive metals company. Interacts with C Suite support, IT Director, Plant Manager and Operations management and acts as a Project Manager, Vendor Manager and Help-Desk Manager. Vendors include our ERP/MES AS400 JBA vendor, and other external vendors.  </w:t>
      </w:r>
    </w:p>
    <w:p w14:paraId="77AC901C" w14:textId="77777777" w:rsidR="002407B2" w:rsidRDefault="002407B2" w:rsidP="00A84564">
      <w:pPr>
        <w:pStyle w:val="NoSpacing"/>
        <w:rPr>
          <w:b/>
        </w:rPr>
      </w:pPr>
    </w:p>
    <w:p w14:paraId="78ED7389" w14:textId="07F7520A" w:rsidR="005C0325" w:rsidRDefault="002407B2" w:rsidP="00035ECD">
      <w:pPr>
        <w:pStyle w:val="NoSpacing"/>
        <w:rPr>
          <w:b/>
        </w:rPr>
      </w:pPr>
      <w:r w:rsidRPr="002407B2">
        <w:rPr>
          <w:b/>
        </w:rPr>
        <w:t>Savings and Cost Avoidance</w:t>
      </w:r>
      <w:r>
        <w:rPr>
          <w:b/>
        </w:rPr>
        <w:t>:</w:t>
      </w:r>
    </w:p>
    <w:p w14:paraId="11A4AAD9" w14:textId="5609DCE6" w:rsidR="002407B2" w:rsidRPr="002407B2" w:rsidRDefault="002407B2" w:rsidP="002407B2">
      <w:pPr>
        <w:pStyle w:val="NoSpacing"/>
        <w:numPr>
          <w:ilvl w:val="0"/>
          <w:numId w:val="92"/>
        </w:numPr>
        <w:rPr>
          <w:bCs/>
        </w:rPr>
      </w:pPr>
      <w:r w:rsidRPr="002407B2">
        <w:rPr>
          <w:bCs/>
        </w:rPr>
        <w:t>Cost avoidance; plans to migrate the AS400 MES/ERP system to the cloud, allowing for system stability.</w:t>
      </w:r>
    </w:p>
    <w:p w14:paraId="753B0399" w14:textId="7F618BE8" w:rsidR="002407B2" w:rsidRPr="002407B2" w:rsidRDefault="002407B2" w:rsidP="002407B2">
      <w:pPr>
        <w:pStyle w:val="NoSpacing"/>
        <w:numPr>
          <w:ilvl w:val="0"/>
          <w:numId w:val="92"/>
        </w:numPr>
        <w:rPr>
          <w:bCs/>
        </w:rPr>
      </w:pPr>
      <w:r w:rsidRPr="002407B2">
        <w:rPr>
          <w:bCs/>
        </w:rPr>
        <w:t xml:space="preserve">Plans to establish a Dell or HP contract for cost effective client upgrades, Capital Expenditure initiatives. </w:t>
      </w:r>
    </w:p>
    <w:p w14:paraId="7405EA55" w14:textId="5C415205" w:rsidR="002407B2" w:rsidRPr="002407B2" w:rsidRDefault="002407B2" w:rsidP="002407B2">
      <w:pPr>
        <w:pStyle w:val="NoSpacing"/>
        <w:numPr>
          <w:ilvl w:val="0"/>
          <w:numId w:val="92"/>
        </w:numPr>
        <w:rPr>
          <w:bCs/>
        </w:rPr>
      </w:pPr>
      <w:r w:rsidRPr="002407B2">
        <w:rPr>
          <w:bCs/>
        </w:rPr>
        <w:t>Affects IT budget and reductions by innovatively analyzing business costs, contracts, and practices.</w:t>
      </w:r>
    </w:p>
    <w:p w14:paraId="64BB10C3" w14:textId="50F464B4" w:rsidR="002407B2" w:rsidRPr="002407B2" w:rsidRDefault="002407B2" w:rsidP="002407B2">
      <w:pPr>
        <w:pStyle w:val="NoSpacing"/>
        <w:numPr>
          <w:ilvl w:val="0"/>
          <w:numId w:val="92"/>
        </w:numPr>
        <w:rPr>
          <w:bCs/>
        </w:rPr>
      </w:pPr>
      <w:r w:rsidRPr="002407B2">
        <w:rPr>
          <w:bCs/>
        </w:rPr>
        <w:t>Assessing many other areas of need at this time, due to many post end of life situations existing.</w:t>
      </w:r>
    </w:p>
    <w:p w14:paraId="18B34019" w14:textId="77777777" w:rsidR="002407B2" w:rsidRDefault="002407B2" w:rsidP="002407B2">
      <w:pPr>
        <w:pStyle w:val="NoSpacing"/>
        <w:rPr>
          <w:b/>
        </w:rPr>
      </w:pPr>
    </w:p>
    <w:p w14:paraId="7C087799" w14:textId="5FD91D85" w:rsidR="002407B2" w:rsidRDefault="002407B2" w:rsidP="002407B2">
      <w:pPr>
        <w:pStyle w:val="NoSpacing"/>
        <w:rPr>
          <w:b/>
        </w:rPr>
      </w:pPr>
      <w:r w:rsidRPr="002407B2">
        <w:rPr>
          <w:b/>
        </w:rPr>
        <w:t>Manages Projects</w:t>
      </w:r>
      <w:r>
        <w:rPr>
          <w:b/>
        </w:rPr>
        <w:t>:</w:t>
      </w:r>
    </w:p>
    <w:p w14:paraId="27DEDA0C" w14:textId="27BF0518" w:rsidR="002407B2" w:rsidRPr="002407B2" w:rsidRDefault="002407B2" w:rsidP="002407B2">
      <w:pPr>
        <w:pStyle w:val="NoSpacing"/>
        <w:numPr>
          <w:ilvl w:val="0"/>
          <w:numId w:val="94"/>
        </w:numPr>
        <w:rPr>
          <w:bCs/>
        </w:rPr>
      </w:pPr>
      <w:r w:rsidRPr="002407B2">
        <w:rPr>
          <w:bCs/>
        </w:rPr>
        <w:t>Continue to hang the last of the servers in the cloud, to turn off the old 2003/2008 virtual servers.</w:t>
      </w:r>
    </w:p>
    <w:p w14:paraId="2B5FB549" w14:textId="0159CC98" w:rsidR="002407B2" w:rsidRPr="002407B2" w:rsidRDefault="002407B2" w:rsidP="002407B2">
      <w:pPr>
        <w:pStyle w:val="NoSpacing"/>
        <w:numPr>
          <w:ilvl w:val="0"/>
          <w:numId w:val="94"/>
        </w:numPr>
        <w:rPr>
          <w:bCs/>
        </w:rPr>
      </w:pPr>
      <w:r w:rsidRPr="002407B2">
        <w:rPr>
          <w:bCs/>
        </w:rPr>
        <w:t xml:space="preserve">Manage reports to support Help Desk ticketing for COTS and POTS installs, including ERP, EDI, MES, Office and Active Directory. Infrastructure and systems improvements, and cyber security initiatives. </w:t>
      </w:r>
    </w:p>
    <w:p w14:paraId="11BA6A78" w14:textId="6D0A9C89" w:rsidR="002407B2" w:rsidRPr="002407B2" w:rsidRDefault="002407B2" w:rsidP="002407B2">
      <w:pPr>
        <w:pStyle w:val="NoSpacing"/>
        <w:numPr>
          <w:ilvl w:val="0"/>
          <w:numId w:val="94"/>
        </w:numPr>
        <w:rPr>
          <w:bCs/>
        </w:rPr>
      </w:pPr>
      <w:r w:rsidRPr="002407B2">
        <w:rPr>
          <w:bCs/>
        </w:rPr>
        <w:t>Creating a Soft Expert DR, Disaster Recovery, and Business Impact Assessment, to influence investment.</w:t>
      </w:r>
    </w:p>
    <w:p w14:paraId="379332DE" w14:textId="4B243240" w:rsidR="002407B2" w:rsidRPr="002407B2" w:rsidRDefault="002407B2" w:rsidP="002407B2">
      <w:pPr>
        <w:pStyle w:val="NoSpacing"/>
        <w:numPr>
          <w:ilvl w:val="0"/>
          <w:numId w:val="94"/>
        </w:numPr>
        <w:rPr>
          <w:bCs/>
        </w:rPr>
      </w:pPr>
      <w:r w:rsidRPr="002407B2">
        <w:rPr>
          <w:bCs/>
        </w:rPr>
        <w:t>Direct the project for the AS400 JBA ERP system to establish a new supplier EDI vendor setup.</w:t>
      </w:r>
    </w:p>
    <w:p w14:paraId="25134E1C" w14:textId="46A897A4" w:rsidR="002407B2" w:rsidRPr="002407B2" w:rsidRDefault="002407B2" w:rsidP="002407B2">
      <w:pPr>
        <w:pStyle w:val="NoSpacing"/>
        <w:numPr>
          <w:ilvl w:val="0"/>
          <w:numId w:val="94"/>
        </w:numPr>
        <w:rPr>
          <w:bCs/>
        </w:rPr>
      </w:pPr>
      <w:r w:rsidRPr="002407B2">
        <w:rPr>
          <w:bCs/>
        </w:rPr>
        <w:t xml:space="preserve">Preparing to replace End of Life firewalls across the three sites. </w:t>
      </w:r>
    </w:p>
    <w:p w14:paraId="650C6A8D" w14:textId="4CCE58FA" w:rsidR="002407B2" w:rsidRPr="002407B2" w:rsidRDefault="002407B2" w:rsidP="002407B2">
      <w:pPr>
        <w:pStyle w:val="NoSpacing"/>
        <w:numPr>
          <w:ilvl w:val="0"/>
          <w:numId w:val="94"/>
        </w:numPr>
        <w:rPr>
          <w:bCs/>
        </w:rPr>
      </w:pPr>
      <w:r w:rsidRPr="002407B2">
        <w:rPr>
          <w:bCs/>
        </w:rPr>
        <w:t>Managing the OEM portals such as Covisint, to upgrade quality user access.</w:t>
      </w:r>
    </w:p>
    <w:p w14:paraId="5A6917C5" w14:textId="77777777" w:rsidR="002407B2" w:rsidRDefault="002407B2" w:rsidP="00035ECD">
      <w:pPr>
        <w:pStyle w:val="NoSpacing"/>
        <w:rPr>
          <w:b/>
        </w:rPr>
      </w:pPr>
    </w:p>
    <w:p w14:paraId="10FC5A1D" w14:textId="77777777" w:rsidR="002407B2" w:rsidRDefault="002407B2" w:rsidP="002407B2">
      <w:pPr>
        <w:pStyle w:val="NoSpacing"/>
        <w:rPr>
          <w:b/>
        </w:rPr>
      </w:pPr>
      <w:r w:rsidRPr="002407B2">
        <w:rPr>
          <w:b/>
        </w:rPr>
        <w:t>IT Manager</w:t>
      </w:r>
      <w:r w:rsidRPr="002407B2">
        <w:rPr>
          <w:b/>
        </w:rPr>
        <w:t xml:space="preserve"> </w:t>
      </w:r>
    </w:p>
    <w:p w14:paraId="40E7CE8B" w14:textId="4F4B25F7" w:rsidR="005C0325" w:rsidRDefault="002407B2" w:rsidP="002407B2">
      <w:pPr>
        <w:pStyle w:val="NoSpacing"/>
        <w:rPr>
          <w:b/>
        </w:rPr>
      </w:pPr>
      <w:r w:rsidRPr="002407B2">
        <w:rPr>
          <w:b/>
        </w:rPr>
        <w:t>Diversified Chemical Technologies</w:t>
      </w:r>
      <w:r>
        <w:rPr>
          <w:b/>
        </w:rPr>
        <w:t xml:space="preserve">, </w:t>
      </w:r>
      <w:r w:rsidRPr="002407B2">
        <w:rPr>
          <w:b/>
        </w:rPr>
        <w:t>Highland Park, MI</w:t>
      </w:r>
      <w:r>
        <w:rPr>
          <w:b/>
        </w:rPr>
        <w:t xml:space="preserve"> </w:t>
      </w:r>
      <w:r>
        <w:rPr>
          <w:b/>
        </w:rPr>
        <w:tab/>
      </w:r>
      <w:r>
        <w:rPr>
          <w:b/>
        </w:rPr>
        <w:tab/>
      </w:r>
      <w:r>
        <w:rPr>
          <w:b/>
        </w:rPr>
        <w:tab/>
      </w:r>
      <w:r>
        <w:rPr>
          <w:b/>
        </w:rPr>
        <w:tab/>
      </w:r>
      <w:r>
        <w:rPr>
          <w:b/>
        </w:rPr>
        <w:tab/>
      </w:r>
      <w:r w:rsidRPr="002407B2">
        <w:rPr>
          <w:b/>
        </w:rPr>
        <w:t>May 2018 to Jul 202</w:t>
      </w:r>
      <w:r>
        <w:rPr>
          <w:b/>
        </w:rPr>
        <w:t>3</w:t>
      </w:r>
    </w:p>
    <w:p w14:paraId="5389B2FF" w14:textId="77777777" w:rsidR="002407B2" w:rsidRDefault="002407B2" w:rsidP="005C0325">
      <w:pPr>
        <w:pStyle w:val="NoSpacing"/>
        <w:rPr>
          <w:b/>
        </w:rPr>
      </w:pPr>
    </w:p>
    <w:p w14:paraId="5BF70794" w14:textId="06B0C9E7" w:rsidR="00D53105" w:rsidRDefault="002407B2" w:rsidP="00035ECD">
      <w:pPr>
        <w:pStyle w:val="NoSpacing"/>
        <w:rPr>
          <w:bCs/>
        </w:rPr>
      </w:pPr>
      <w:r w:rsidRPr="002407B2">
        <w:rPr>
          <w:bCs/>
        </w:rPr>
        <w:t>Report to the CFO/President, of a company comprised of five divisions. Acts as C Suite support, IT Director, IT Manager, IT Operations Interface, Project Manager, Vendor Manager and Help-Desk Manager. Vendors include our ERP/MES AS400 vendor, full-service vendor, and other external vendors.</w:t>
      </w:r>
    </w:p>
    <w:p w14:paraId="3FBE58C2" w14:textId="77777777" w:rsidR="002407B2" w:rsidRDefault="002407B2" w:rsidP="00035ECD">
      <w:pPr>
        <w:pStyle w:val="NoSpacing"/>
        <w:rPr>
          <w:bCs/>
        </w:rPr>
      </w:pPr>
    </w:p>
    <w:p w14:paraId="269D74A4" w14:textId="492E593B" w:rsidR="002407B2" w:rsidRPr="002407B2" w:rsidRDefault="002407B2" w:rsidP="00035ECD">
      <w:pPr>
        <w:pStyle w:val="NoSpacing"/>
        <w:rPr>
          <w:b/>
        </w:rPr>
      </w:pPr>
      <w:r w:rsidRPr="002407B2">
        <w:rPr>
          <w:b/>
        </w:rPr>
        <w:t>Company Cyber Security Lead</w:t>
      </w:r>
      <w:r>
        <w:rPr>
          <w:b/>
        </w:rPr>
        <w:t xml:space="preserve">: </w:t>
      </w:r>
      <w:r w:rsidRPr="002407B2">
        <w:rPr>
          <w:bCs/>
        </w:rPr>
        <w:t xml:space="preserve">In conjunction with the CFO, completed the Apple, Inc. Cyber Readiness program to become an Apple minority vendor. Manage cyber security by establishing a multi-pronged platform of controls. These include migrating email to the Microsoft cloud, IRONSCALES phishing protection, </w:t>
      </w:r>
      <w:r w:rsidRPr="002407B2">
        <w:rPr>
          <w:bCs/>
        </w:rPr>
        <w:lastRenderedPageBreak/>
        <w:t>Knowbe4 email user training and simulation software, MFA with DUO Mobile. Provided documentation to customers</w:t>
      </w:r>
    </w:p>
    <w:p w14:paraId="3EFA5D3F" w14:textId="77777777" w:rsidR="002407B2" w:rsidRDefault="002407B2" w:rsidP="00035ECD">
      <w:pPr>
        <w:pStyle w:val="NoSpacing"/>
        <w:rPr>
          <w:bCs/>
        </w:rPr>
      </w:pPr>
    </w:p>
    <w:p w14:paraId="6F56C2C6" w14:textId="254F1562" w:rsidR="002407B2" w:rsidRPr="002407B2" w:rsidRDefault="002407B2" w:rsidP="00035ECD">
      <w:pPr>
        <w:pStyle w:val="NoSpacing"/>
        <w:rPr>
          <w:b/>
        </w:rPr>
      </w:pPr>
      <w:r w:rsidRPr="002407B2">
        <w:rPr>
          <w:b/>
        </w:rPr>
        <w:t>Savings and Cost Avoidance</w:t>
      </w:r>
      <w:r w:rsidRPr="002407B2">
        <w:rPr>
          <w:b/>
        </w:rPr>
        <w:t>:</w:t>
      </w:r>
    </w:p>
    <w:p w14:paraId="006E6EA6" w14:textId="3262E203" w:rsidR="002407B2" w:rsidRPr="002407B2" w:rsidRDefault="002407B2" w:rsidP="002407B2">
      <w:pPr>
        <w:pStyle w:val="NoSpacing"/>
        <w:numPr>
          <w:ilvl w:val="0"/>
          <w:numId w:val="96"/>
        </w:numPr>
        <w:rPr>
          <w:bCs/>
        </w:rPr>
      </w:pPr>
      <w:r w:rsidRPr="002407B2">
        <w:rPr>
          <w:bCs/>
        </w:rPr>
        <w:t>Cost avoidance of a potential 600,000-dollar spend, by migrating the AS400 MES/ERP system to the cloud, allowing an upgrade of CMS versions, along with delayed log installs.</w:t>
      </w:r>
    </w:p>
    <w:p w14:paraId="279796D2" w14:textId="0A1B0046" w:rsidR="002407B2" w:rsidRPr="002407B2" w:rsidRDefault="002407B2" w:rsidP="002407B2">
      <w:pPr>
        <w:pStyle w:val="NoSpacing"/>
        <w:numPr>
          <w:ilvl w:val="0"/>
          <w:numId w:val="96"/>
        </w:numPr>
        <w:rPr>
          <w:bCs/>
        </w:rPr>
      </w:pPr>
      <w:r w:rsidRPr="002407B2">
        <w:rPr>
          <w:bCs/>
        </w:rPr>
        <w:t xml:space="preserve">Transformed the PWI Division by onboarding 9 million in new customer business from Cardinal Health and Abbott Labs. Also, a new Salesforce KPI system. Installed under budget, while coordination the SAP system to migrate the MS SQL backend servers to the cloud to fulfill required compliances to vendor KPI and HIPAA. </w:t>
      </w:r>
    </w:p>
    <w:p w14:paraId="7D81B8D3" w14:textId="48E62D75" w:rsidR="002407B2" w:rsidRPr="002407B2" w:rsidRDefault="002407B2" w:rsidP="002407B2">
      <w:pPr>
        <w:pStyle w:val="NoSpacing"/>
        <w:numPr>
          <w:ilvl w:val="0"/>
          <w:numId w:val="96"/>
        </w:numPr>
        <w:rPr>
          <w:bCs/>
        </w:rPr>
      </w:pPr>
      <w:r w:rsidRPr="002407B2">
        <w:rPr>
          <w:bCs/>
        </w:rPr>
        <w:t>PWI division now profitable 8 straight months, first time ever.</w:t>
      </w:r>
    </w:p>
    <w:p w14:paraId="749C6761" w14:textId="416ACBE7" w:rsidR="002407B2" w:rsidRPr="002407B2" w:rsidRDefault="002407B2" w:rsidP="002407B2">
      <w:pPr>
        <w:pStyle w:val="NoSpacing"/>
        <w:numPr>
          <w:ilvl w:val="0"/>
          <w:numId w:val="96"/>
        </w:numPr>
        <w:rPr>
          <w:bCs/>
        </w:rPr>
      </w:pPr>
      <w:r w:rsidRPr="002407B2">
        <w:rPr>
          <w:bCs/>
        </w:rPr>
        <w:t>PWI division is now migrating to a newly constructed backend for better customer onboarding and flexibility.</w:t>
      </w:r>
    </w:p>
    <w:p w14:paraId="2F36EC0D" w14:textId="391D340F" w:rsidR="002407B2" w:rsidRPr="002407B2" w:rsidRDefault="002407B2" w:rsidP="002407B2">
      <w:pPr>
        <w:pStyle w:val="NoSpacing"/>
        <w:numPr>
          <w:ilvl w:val="0"/>
          <w:numId w:val="96"/>
        </w:numPr>
        <w:rPr>
          <w:bCs/>
        </w:rPr>
      </w:pPr>
      <w:r w:rsidRPr="002407B2">
        <w:rPr>
          <w:bCs/>
        </w:rPr>
        <w:t xml:space="preserve">Established a Dell contract for cost effective client upgrades, aligning financial and client planning initiatives. </w:t>
      </w:r>
    </w:p>
    <w:p w14:paraId="690A7348" w14:textId="306306CE" w:rsidR="002407B2" w:rsidRPr="002407B2" w:rsidRDefault="002407B2" w:rsidP="002407B2">
      <w:pPr>
        <w:pStyle w:val="NoSpacing"/>
        <w:numPr>
          <w:ilvl w:val="0"/>
          <w:numId w:val="96"/>
        </w:numPr>
        <w:rPr>
          <w:bCs/>
        </w:rPr>
      </w:pPr>
      <w:r w:rsidRPr="002407B2">
        <w:rPr>
          <w:bCs/>
        </w:rPr>
        <w:t>Established a timeline to hang the last of the servers in the cloud, to allow for future flexibility and expansion.</w:t>
      </w:r>
    </w:p>
    <w:p w14:paraId="7840EFD6" w14:textId="6208E121" w:rsidR="002407B2" w:rsidRDefault="002407B2" w:rsidP="002407B2">
      <w:pPr>
        <w:pStyle w:val="NoSpacing"/>
        <w:numPr>
          <w:ilvl w:val="0"/>
          <w:numId w:val="96"/>
        </w:numPr>
        <w:rPr>
          <w:bCs/>
        </w:rPr>
      </w:pPr>
      <w:r w:rsidRPr="002407B2">
        <w:rPr>
          <w:bCs/>
        </w:rPr>
        <w:t>Affects IT budget and reductions by innovatively analyzing business costs, contracts, and practices.</w:t>
      </w:r>
    </w:p>
    <w:p w14:paraId="556881F9" w14:textId="77777777" w:rsidR="002407B2" w:rsidRPr="002407B2" w:rsidRDefault="002407B2" w:rsidP="00035ECD">
      <w:pPr>
        <w:pStyle w:val="NoSpacing"/>
        <w:rPr>
          <w:bCs/>
        </w:rPr>
      </w:pPr>
    </w:p>
    <w:p w14:paraId="1E6091C3" w14:textId="77777777" w:rsidR="002407B2" w:rsidRDefault="002407B2" w:rsidP="005C0325">
      <w:pPr>
        <w:pStyle w:val="NoSpacing"/>
        <w:rPr>
          <w:b/>
        </w:rPr>
      </w:pPr>
      <w:r w:rsidRPr="002407B2">
        <w:rPr>
          <w:b/>
        </w:rPr>
        <w:t>Manages IT and Projects</w:t>
      </w:r>
      <w:r w:rsidRPr="002407B2">
        <w:rPr>
          <w:b/>
        </w:rPr>
        <w:t xml:space="preserve"> </w:t>
      </w:r>
    </w:p>
    <w:p w14:paraId="2562216F" w14:textId="6FD01485" w:rsidR="002407B2" w:rsidRPr="002407B2" w:rsidRDefault="002407B2" w:rsidP="002407B2">
      <w:pPr>
        <w:pStyle w:val="NoSpacing"/>
        <w:numPr>
          <w:ilvl w:val="0"/>
          <w:numId w:val="98"/>
        </w:numPr>
        <w:rPr>
          <w:bCs/>
        </w:rPr>
      </w:pPr>
      <w:r w:rsidRPr="002407B2">
        <w:rPr>
          <w:bCs/>
        </w:rPr>
        <w:t>Initiated the ERP/MES system study for the deployment into the ASI environment, previously unused.</w:t>
      </w:r>
    </w:p>
    <w:p w14:paraId="40A965AF" w14:textId="293E0244" w:rsidR="002407B2" w:rsidRPr="002407B2" w:rsidRDefault="002407B2" w:rsidP="002407B2">
      <w:pPr>
        <w:pStyle w:val="NoSpacing"/>
        <w:numPr>
          <w:ilvl w:val="0"/>
          <w:numId w:val="98"/>
        </w:numPr>
        <w:rPr>
          <w:bCs/>
        </w:rPr>
      </w:pPr>
      <w:r w:rsidRPr="002407B2">
        <w:rPr>
          <w:bCs/>
        </w:rPr>
        <w:t xml:space="preserve">Chief point of contact for all COTS and POTS installs, including ERP, EDI, MES, new Outlook and Office 365 cloud upgrades, MS Active Directory, infrastructure and systems improvements, and cyber security initiatives. </w:t>
      </w:r>
    </w:p>
    <w:p w14:paraId="3DAEB38E" w14:textId="4AE9A9F1" w:rsidR="002407B2" w:rsidRPr="002407B2" w:rsidRDefault="002407B2" w:rsidP="002407B2">
      <w:pPr>
        <w:pStyle w:val="NoSpacing"/>
        <w:numPr>
          <w:ilvl w:val="0"/>
          <w:numId w:val="98"/>
        </w:numPr>
        <w:rPr>
          <w:bCs/>
        </w:rPr>
      </w:pPr>
      <w:r w:rsidRPr="002407B2">
        <w:rPr>
          <w:bCs/>
        </w:rPr>
        <w:t>Managed multiple vendors across multiple divisions to creatively maximize Covid systems migrations.</w:t>
      </w:r>
    </w:p>
    <w:p w14:paraId="722B2546" w14:textId="01296815" w:rsidR="002407B2" w:rsidRPr="002407B2" w:rsidRDefault="002407B2" w:rsidP="002407B2">
      <w:pPr>
        <w:pStyle w:val="NoSpacing"/>
        <w:numPr>
          <w:ilvl w:val="0"/>
          <w:numId w:val="98"/>
        </w:numPr>
        <w:rPr>
          <w:bCs/>
        </w:rPr>
      </w:pPr>
      <w:r w:rsidRPr="002407B2">
        <w:rPr>
          <w:bCs/>
        </w:rPr>
        <w:t>Directed the DCT AS400 CMS system new API install, and other EDI projects. Managing the vendor to uniquely configure the CMS COTS to fit our Direct Buy customer requirements.</w:t>
      </w:r>
    </w:p>
    <w:p w14:paraId="7C41F4B3" w14:textId="2C8AA5D4" w:rsidR="002407B2" w:rsidRPr="002407B2" w:rsidRDefault="002407B2" w:rsidP="002407B2">
      <w:pPr>
        <w:pStyle w:val="NoSpacing"/>
        <w:numPr>
          <w:ilvl w:val="0"/>
          <w:numId w:val="98"/>
        </w:numPr>
        <w:rPr>
          <w:bCs/>
        </w:rPr>
      </w:pPr>
      <w:r w:rsidRPr="002407B2">
        <w:rPr>
          <w:bCs/>
        </w:rPr>
        <w:t xml:space="preserve">In jeopardy Kellogg’s business retained by correcting and completing the EDI install, </w:t>
      </w:r>
    </w:p>
    <w:p w14:paraId="0955640D" w14:textId="5E087255" w:rsidR="002407B2" w:rsidRPr="002407B2" w:rsidRDefault="002407B2" w:rsidP="002407B2">
      <w:pPr>
        <w:pStyle w:val="NoSpacing"/>
        <w:numPr>
          <w:ilvl w:val="0"/>
          <w:numId w:val="98"/>
        </w:numPr>
        <w:rPr>
          <w:bCs/>
        </w:rPr>
      </w:pPr>
      <w:r w:rsidRPr="002407B2">
        <w:rPr>
          <w:bCs/>
        </w:rPr>
        <w:t>I triggered traceability project within the AS400 CMS platform. Used across multiple divisions, which was populated with inaccurate data, causing a lack of system operations use.</w:t>
      </w:r>
    </w:p>
    <w:p w14:paraId="2BEC054A" w14:textId="051714B1" w:rsidR="002407B2" w:rsidRPr="002407B2" w:rsidRDefault="002407B2" w:rsidP="002407B2">
      <w:pPr>
        <w:pStyle w:val="NoSpacing"/>
        <w:numPr>
          <w:ilvl w:val="0"/>
          <w:numId w:val="98"/>
        </w:numPr>
        <w:rPr>
          <w:bCs/>
        </w:rPr>
      </w:pPr>
      <w:r w:rsidRPr="002407B2">
        <w:rPr>
          <w:bCs/>
        </w:rPr>
        <w:t xml:space="preserve">Created and established server room disaster recovery practices book. </w:t>
      </w:r>
    </w:p>
    <w:p w14:paraId="1893B510" w14:textId="61817203" w:rsidR="002407B2" w:rsidRPr="002407B2" w:rsidRDefault="002407B2" w:rsidP="002407B2">
      <w:pPr>
        <w:pStyle w:val="NoSpacing"/>
        <w:numPr>
          <w:ilvl w:val="0"/>
          <w:numId w:val="98"/>
        </w:numPr>
        <w:rPr>
          <w:bCs/>
        </w:rPr>
      </w:pPr>
      <w:r w:rsidRPr="002407B2">
        <w:rPr>
          <w:bCs/>
        </w:rPr>
        <w:t>Transformed our full-service vendor relationship by handing off job functions and engaging our users to thoroughly use the helpdesk as a first point of IT support contact.</w:t>
      </w:r>
      <w:r w:rsidRPr="002407B2">
        <w:rPr>
          <w:bCs/>
        </w:rPr>
        <w:tab/>
      </w:r>
    </w:p>
    <w:p w14:paraId="05FE2CD1" w14:textId="3DFFC145" w:rsidR="002407B2" w:rsidRPr="002407B2" w:rsidRDefault="002407B2" w:rsidP="002407B2">
      <w:pPr>
        <w:pStyle w:val="NoSpacing"/>
        <w:numPr>
          <w:ilvl w:val="0"/>
          <w:numId w:val="98"/>
        </w:numPr>
        <w:rPr>
          <w:bCs/>
        </w:rPr>
      </w:pPr>
      <w:r w:rsidRPr="002407B2">
        <w:rPr>
          <w:bCs/>
        </w:rPr>
        <w:t>Directed MS Office 365, Exchange server and Teams migrations to integrated cloud versions. Completed with no cost by service vendor coordination by preparation and scheduling.</w:t>
      </w:r>
    </w:p>
    <w:p w14:paraId="6A8299F2" w14:textId="77777777" w:rsidR="002407B2" w:rsidRDefault="002407B2" w:rsidP="002407B2">
      <w:pPr>
        <w:pStyle w:val="NoSpacing"/>
        <w:rPr>
          <w:b/>
        </w:rPr>
      </w:pPr>
    </w:p>
    <w:p w14:paraId="4CFE5270" w14:textId="4E15F098" w:rsidR="002407B2" w:rsidRDefault="002407B2" w:rsidP="005C0325">
      <w:pPr>
        <w:pStyle w:val="NoSpacing"/>
        <w:rPr>
          <w:bCs/>
        </w:rPr>
      </w:pPr>
      <w:r w:rsidRPr="002407B2">
        <w:rPr>
          <w:b/>
        </w:rPr>
        <w:t>Manufacturing Facilitie</w:t>
      </w:r>
      <w:r>
        <w:rPr>
          <w:b/>
        </w:rPr>
        <w:t xml:space="preserve">s: </w:t>
      </w:r>
      <w:r w:rsidRPr="002407B2">
        <w:rPr>
          <w:bCs/>
        </w:rPr>
        <w:t>Five company divisions in multiple buildings over a city block, comprising diversified profiles, some auto, some adhesives, some cleaners manufacturing, some service related, all in one domain</w:t>
      </w:r>
      <w:r>
        <w:rPr>
          <w:bCs/>
        </w:rPr>
        <w:t>.</w:t>
      </w:r>
    </w:p>
    <w:p w14:paraId="5127EB71" w14:textId="77777777" w:rsidR="002407B2" w:rsidRDefault="002407B2" w:rsidP="005C0325">
      <w:pPr>
        <w:pStyle w:val="NoSpacing"/>
        <w:rPr>
          <w:bCs/>
        </w:rPr>
      </w:pPr>
    </w:p>
    <w:p w14:paraId="7872E94D" w14:textId="77777777" w:rsidR="002407B2" w:rsidRPr="002407B2" w:rsidRDefault="002407B2" w:rsidP="002407B2">
      <w:pPr>
        <w:pStyle w:val="NoSpacing"/>
        <w:rPr>
          <w:bCs/>
        </w:rPr>
      </w:pPr>
      <w:r w:rsidRPr="002407B2">
        <w:rPr>
          <w:b/>
        </w:rPr>
        <w:t>IT Infrastructure</w:t>
      </w:r>
      <w:r>
        <w:rPr>
          <w:b/>
        </w:rPr>
        <w:t xml:space="preserve">: </w:t>
      </w:r>
      <w:r w:rsidRPr="002407B2">
        <w:rPr>
          <w:bCs/>
        </w:rPr>
        <w:t>2021 sets the company future establishing an infrastructure direction through more vendor cloud server migrations, fiber circuit quotes and needed switch upgrades with VLAN implementation.</w:t>
      </w:r>
    </w:p>
    <w:p w14:paraId="66D4C402" w14:textId="6B6D1699" w:rsidR="002407B2" w:rsidRPr="002407B2" w:rsidRDefault="002407B2" w:rsidP="002407B2">
      <w:pPr>
        <w:pStyle w:val="NoSpacing"/>
        <w:rPr>
          <w:bCs/>
        </w:rPr>
      </w:pPr>
      <w:r w:rsidRPr="002407B2">
        <w:rPr>
          <w:bCs/>
        </w:rPr>
        <w:t>Environment encompasses CMS Epicor AS400, MS Active Directory, with MS Exchange, Microsoft Server 2016, SAP clients in a new cloud configuration running over Net Gear pro-line switches with wireless</w:t>
      </w:r>
    </w:p>
    <w:p w14:paraId="65400D37" w14:textId="77777777" w:rsidR="002407B2" w:rsidRDefault="002407B2" w:rsidP="005C0325">
      <w:pPr>
        <w:pStyle w:val="NoSpacing"/>
        <w:rPr>
          <w:b/>
        </w:rPr>
      </w:pPr>
    </w:p>
    <w:p w14:paraId="3E4BF2AC" w14:textId="7D5C9EAB" w:rsidR="002407B2" w:rsidRPr="002407B2" w:rsidRDefault="002407B2" w:rsidP="005C0325">
      <w:pPr>
        <w:pStyle w:val="NoSpacing"/>
        <w:rPr>
          <w:bCs/>
        </w:rPr>
      </w:pPr>
      <w:r w:rsidRPr="002407B2">
        <w:rPr>
          <w:b/>
        </w:rPr>
        <w:t xml:space="preserve">Brownfield Deployment: </w:t>
      </w:r>
      <w:r w:rsidRPr="002407B2">
        <w:rPr>
          <w:bCs/>
        </w:rPr>
        <w:t>For the brownfield joint venture project DSL, Diversified Synergies, I interfaced across two C Suites and management teams to deploy all switches, access points, laptops, user accounts and a Microsoft 365 tenant involving eleven Covid test kit assembly lines.</w:t>
      </w:r>
    </w:p>
    <w:p w14:paraId="7A3C7B8C" w14:textId="77777777" w:rsidR="002407B2" w:rsidRDefault="002407B2" w:rsidP="005C0325">
      <w:pPr>
        <w:pStyle w:val="NoSpacing"/>
        <w:rPr>
          <w:b/>
        </w:rPr>
      </w:pPr>
    </w:p>
    <w:p w14:paraId="49D17476" w14:textId="41FD8302" w:rsidR="004F7F0B" w:rsidRDefault="004F7F0B" w:rsidP="005C0325">
      <w:pPr>
        <w:pStyle w:val="NoSpacing"/>
        <w:rPr>
          <w:b/>
        </w:rPr>
      </w:pPr>
      <w:r w:rsidRPr="004F7F0B">
        <w:rPr>
          <w:b/>
        </w:rPr>
        <w:t>IT Coordinator</w:t>
      </w:r>
      <w:r>
        <w:rPr>
          <w:b/>
        </w:rPr>
        <w:t>/Manager</w:t>
      </w:r>
    </w:p>
    <w:p w14:paraId="2D3AF2EE" w14:textId="7D79EEF7" w:rsidR="005C0325" w:rsidRPr="005C0325" w:rsidRDefault="004F7F0B" w:rsidP="005C0325">
      <w:pPr>
        <w:pStyle w:val="NoSpacing"/>
        <w:rPr>
          <w:b/>
        </w:rPr>
      </w:pPr>
      <w:r w:rsidRPr="004F7F0B">
        <w:rPr>
          <w:b/>
        </w:rPr>
        <w:lastRenderedPageBreak/>
        <w:t>Yanfeng Automotive Interiors</w:t>
      </w:r>
      <w:r>
        <w:rPr>
          <w:b/>
        </w:rPr>
        <w:t xml:space="preserve">, </w:t>
      </w:r>
      <w:r w:rsidRPr="004F7F0B">
        <w:rPr>
          <w:b/>
        </w:rPr>
        <w:t>Monroe</w:t>
      </w:r>
      <w:r>
        <w:rPr>
          <w:b/>
        </w:rPr>
        <w:t xml:space="preserve">, MI </w:t>
      </w:r>
      <w:r>
        <w:rPr>
          <w:b/>
        </w:rPr>
        <w:tab/>
      </w:r>
      <w:r>
        <w:rPr>
          <w:b/>
        </w:rPr>
        <w:tab/>
      </w:r>
      <w:r>
        <w:rPr>
          <w:b/>
        </w:rPr>
        <w:tab/>
      </w:r>
      <w:r>
        <w:rPr>
          <w:b/>
        </w:rPr>
        <w:tab/>
      </w:r>
      <w:r>
        <w:rPr>
          <w:b/>
        </w:rPr>
        <w:tab/>
      </w:r>
      <w:r>
        <w:rPr>
          <w:b/>
        </w:rPr>
        <w:tab/>
      </w:r>
      <w:r w:rsidRPr="004F7F0B">
        <w:rPr>
          <w:b/>
        </w:rPr>
        <w:t>Oct 2016 to May 2018</w:t>
      </w:r>
    </w:p>
    <w:p w14:paraId="1A63E219" w14:textId="77777777" w:rsidR="00D53105" w:rsidRPr="00035ECD" w:rsidRDefault="00D53105" w:rsidP="00035ECD">
      <w:pPr>
        <w:pStyle w:val="NoSpacing"/>
      </w:pPr>
    </w:p>
    <w:p w14:paraId="42984A18" w14:textId="77777777" w:rsidR="004F7F0B" w:rsidRDefault="004F7F0B" w:rsidP="004F7F0B">
      <w:pPr>
        <w:pStyle w:val="NoSpacing"/>
      </w:pPr>
      <w:r w:rsidRPr="004F7F0B">
        <w:rPr>
          <w:b/>
          <w:bCs/>
        </w:rPr>
        <w:t>Performs IT Manager Actions:</w:t>
      </w:r>
      <w:r>
        <w:t xml:space="preserve"> Signs off on SOX/BOS, acts as a liaison to vendors and management, maintains a projects and tasks matrix, provides cost savings and avoidances, mentors new IT team members.</w:t>
      </w:r>
    </w:p>
    <w:p w14:paraId="04899EA3" w14:textId="77777777" w:rsidR="004F7F0B" w:rsidRDefault="004F7F0B" w:rsidP="004F7F0B">
      <w:pPr>
        <w:pStyle w:val="NoSpacing"/>
        <w:rPr>
          <w:b/>
          <w:bCs/>
        </w:rPr>
      </w:pPr>
    </w:p>
    <w:p w14:paraId="675F505C" w14:textId="2E5EC3C8" w:rsidR="004F7F0B" w:rsidRDefault="004F7F0B" w:rsidP="004F7F0B">
      <w:pPr>
        <w:pStyle w:val="NoSpacing"/>
      </w:pPr>
      <w:r w:rsidRPr="004F7F0B">
        <w:rPr>
          <w:b/>
          <w:bCs/>
        </w:rPr>
        <w:t>Domain Migration Point of Contact:</w:t>
      </w:r>
      <w:r>
        <w:t xml:space="preserve"> Chief point of contact for FT1 May 2017 site domain migration. Documented totality of site infrastructure and other data. Prepared data and resolved issues through PowerShell other scripting.</w:t>
      </w:r>
    </w:p>
    <w:p w14:paraId="065EE2BE" w14:textId="77777777" w:rsidR="004F7F0B" w:rsidRDefault="004F7F0B" w:rsidP="004F7F0B">
      <w:pPr>
        <w:pStyle w:val="NoSpacing"/>
      </w:pPr>
    </w:p>
    <w:p w14:paraId="14A56F13" w14:textId="2E978891" w:rsidR="00F224D3" w:rsidRDefault="004F7F0B" w:rsidP="004F7F0B">
      <w:pPr>
        <w:pStyle w:val="NoSpacing"/>
      </w:pPr>
      <w:r w:rsidRPr="004F7F0B">
        <w:rPr>
          <w:b/>
          <w:bCs/>
        </w:rPr>
        <w:t>IT Multi Plant Coordinator:</w:t>
      </w:r>
      <w:r>
        <w:t xml:space="preserve"> Adient is formerly Johnson Controls, now Yanfeng Interiors. Provides senior level technical and on call support, for two manufacturing interiors plants. Created coding of batch files to work with existing software, to provide solution of printing one label for one part.</w:t>
      </w:r>
    </w:p>
    <w:p w14:paraId="02450F0B" w14:textId="77777777" w:rsidR="004F7F0B" w:rsidRDefault="004F7F0B" w:rsidP="004F7F0B">
      <w:pPr>
        <w:pStyle w:val="NoSpacing"/>
        <w:rPr>
          <w:b/>
        </w:rPr>
      </w:pPr>
    </w:p>
    <w:p w14:paraId="560EB931" w14:textId="77777777" w:rsidR="004F7F0B" w:rsidRDefault="004F7F0B" w:rsidP="00035ECD">
      <w:pPr>
        <w:pStyle w:val="NoSpacing"/>
        <w:rPr>
          <w:b/>
        </w:rPr>
      </w:pPr>
      <w:r w:rsidRPr="004F7F0B">
        <w:rPr>
          <w:b/>
        </w:rPr>
        <w:t>IT Infrastructure Manager</w:t>
      </w:r>
    </w:p>
    <w:p w14:paraId="7E562B23" w14:textId="0235FFDD" w:rsidR="002D5E87" w:rsidRPr="00035ECD" w:rsidRDefault="004F7F0B" w:rsidP="00035ECD">
      <w:pPr>
        <w:pStyle w:val="NoSpacing"/>
      </w:pPr>
      <w:r w:rsidRPr="004F7F0B">
        <w:rPr>
          <w:b/>
        </w:rPr>
        <w:t>AEL-Span</w:t>
      </w:r>
      <w:r>
        <w:rPr>
          <w:b/>
        </w:rPr>
        <w:t xml:space="preserve">, </w:t>
      </w:r>
      <w:r w:rsidRPr="004F7F0B">
        <w:rPr>
          <w:b/>
        </w:rPr>
        <w:t>Belleville</w:t>
      </w:r>
      <w:r>
        <w:rPr>
          <w:b/>
        </w:rPr>
        <w:t xml:space="preserve">, MI </w:t>
      </w:r>
      <w:r>
        <w:rPr>
          <w:b/>
        </w:rPr>
        <w:tab/>
      </w:r>
      <w:r>
        <w:rPr>
          <w:b/>
        </w:rPr>
        <w:tab/>
      </w:r>
      <w:r>
        <w:rPr>
          <w:b/>
        </w:rPr>
        <w:tab/>
      </w:r>
      <w:r>
        <w:rPr>
          <w:b/>
        </w:rPr>
        <w:tab/>
      </w:r>
      <w:r>
        <w:rPr>
          <w:b/>
        </w:rPr>
        <w:tab/>
      </w:r>
      <w:r>
        <w:rPr>
          <w:b/>
        </w:rPr>
        <w:tab/>
      </w:r>
      <w:r>
        <w:rPr>
          <w:b/>
        </w:rPr>
        <w:tab/>
      </w:r>
      <w:r w:rsidRPr="004F7F0B">
        <w:rPr>
          <w:b/>
        </w:rPr>
        <w:t>May 2016 to Aug 2016</w:t>
      </w:r>
    </w:p>
    <w:p w14:paraId="2875E313" w14:textId="77777777" w:rsidR="00D40373" w:rsidRDefault="00D40373" w:rsidP="00035ECD">
      <w:pPr>
        <w:pStyle w:val="NoSpacing"/>
      </w:pPr>
    </w:p>
    <w:p w14:paraId="5241592F" w14:textId="31DFF126" w:rsidR="004F7F0B" w:rsidRDefault="004F7F0B" w:rsidP="004F7F0B">
      <w:pPr>
        <w:pStyle w:val="NoSpacing"/>
      </w:pPr>
      <w:r w:rsidRPr="004F7F0B">
        <w:rPr>
          <w:b/>
          <w:bCs/>
        </w:rPr>
        <w:t>IT Infrastructure Manager:</w:t>
      </w:r>
      <w:r>
        <w:t xml:space="preserve"> </w:t>
      </w:r>
      <w:r>
        <w:t xml:space="preserve">Manages/performs IT technical and Infrastructure and senior level technical and on call support, for five manufacturing plants; facilities are JIT, Sequencing and Cross-Dock environments. Member of management team attending weekly meetings representing IT, reporting to the Director of IT. Submit requisitions towards IT Purchases and Budget. </w:t>
      </w:r>
    </w:p>
    <w:p w14:paraId="1C934414" w14:textId="77777777" w:rsidR="004F7F0B" w:rsidRDefault="004F7F0B" w:rsidP="004F7F0B">
      <w:pPr>
        <w:pStyle w:val="NoSpacing"/>
      </w:pPr>
    </w:p>
    <w:p w14:paraId="50D56B75" w14:textId="7D9E8B1C" w:rsidR="00F224D3" w:rsidRDefault="004F7F0B" w:rsidP="004F7F0B">
      <w:pPr>
        <w:pStyle w:val="NoSpacing"/>
      </w:pPr>
      <w:r w:rsidRPr="004F7F0B">
        <w:rPr>
          <w:b/>
          <w:bCs/>
        </w:rPr>
        <w:t>MS Server 2012</w:t>
      </w:r>
      <w:r>
        <w:t xml:space="preserve"> Insequence Software Project: Reviewed and procured new MS Server 2012 Hardware install for remote site. Assisted in setup of Insequence licensed software. Setup included software functionality on server in conjunction with handheld Windows CE scanners and label printers. Scanner baselined and software setup using Windows RDP Profiles from server. I have established FTP and EDI transactions to and from vendors and coordinated with Insequence software to establish receipt of files.</w:t>
      </w:r>
      <w:r>
        <w:t xml:space="preserve"> </w:t>
      </w:r>
      <w:r>
        <w:t>Enabled Cloud Exchange forwarders and DNS.</w:t>
      </w:r>
    </w:p>
    <w:p w14:paraId="245050D5" w14:textId="77777777" w:rsidR="004F7F0B" w:rsidRPr="00035ECD" w:rsidRDefault="004F7F0B" w:rsidP="004F7F0B">
      <w:pPr>
        <w:pStyle w:val="NoSpacing"/>
      </w:pPr>
    </w:p>
    <w:p w14:paraId="18FEC8EF" w14:textId="77777777" w:rsidR="004F7F0B" w:rsidRPr="00035ECD" w:rsidRDefault="004F7F0B" w:rsidP="004F7F0B">
      <w:pPr>
        <w:pStyle w:val="NoSpacing"/>
        <w:rPr>
          <w:b/>
        </w:rPr>
      </w:pPr>
      <w:r w:rsidRPr="004F7F0B">
        <w:rPr>
          <w:b/>
        </w:rPr>
        <w:t>IT Manager</w:t>
      </w:r>
    </w:p>
    <w:p w14:paraId="17B84BB7" w14:textId="69B9AC78" w:rsidR="004F7F0B" w:rsidRPr="004F7F0B" w:rsidRDefault="004F7F0B" w:rsidP="004F7F0B">
      <w:pPr>
        <w:pStyle w:val="NoSpacing"/>
        <w:rPr>
          <w:b/>
        </w:rPr>
      </w:pPr>
      <w:r w:rsidRPr="004F7F0B">
        <w:rPr>
          <w:b/>
        </w:rPr>
        <w:t>Lear, Inc.</w:t>
      </w:r>
      <w:r>
        <w:rPr>
          <w:b/>
        </w:rPr>
        <w:t xml:space="preserve"> </w:t>
      </w:r>
      <w:r w:rsidRPr="004F7F0B">
        <w:rPr>
          <w:b/>
        </w:rPr>
        <w:t>Roscommon, MI</w:t>
      </w:r>
      <w:r>
        <w:rPr>
          <w:b/>
        </w:rPr>
        <w:t xml:space="preserve"> </w:t>
      </w:r>
      <w:r>
        <w:rPr>
          <w:b/>
        </w:rPr>
        <w:tab/>
      </w:r>
      <w:r>
        <w:rPr>
          <w:b/>
        </w:rPr>
        <w:tab/>
      </w:r>
      <w:r>
        <w:rPr>
          <w:b/>
        </w:rPr>
        <w:tab/>
      </w:r>
      <w:r>
        <w:rPr>
          <w:b/>
        </w:rPr>
        <w:tab/>
      </w:r>
      <w:r>
        <w:rPr>
          <w:b/>
        </w:rPr>
        <w:tab/>
      </w:r>
      <w:r>
        <w:rPr>
          <w:b/>
        </w:rPr>
        <w:tab/>
      </w:r>
      <w:r>
        <w:rPr>
          <w:b/>
        </w:rPr>
        <w:tab/>
      </w:r>
      <w:r>
        <w:rPr>
          <w:b/>
        </w:rPr>
        <w:tab/>
      </w:r>
      <w:r w:rsidRPr="004F7F0B">
        <w:rPr>
          <w:b/>
        </w:rPr>
        <w:t>Jun 2010 to May 2016</w:t>
      </w:r>
    </w:p>
    <w:p w14:paraId="19A3A791" w14:textId="77777777" w:rsidR="00D40373" w:rsidRDefault="00D40373" w:rsidP="00035ECD">
      <w:pPr>
        <w:pStyle w:val="NoSpacing"/>
      </w:pPr>
    </w:p>
    <w:p w14:paraId="363C47A9" w14:textId="77777777" w:rsidR="004F7F0B" w:rsidRDefault="004F7F0B" w:rsidP="00F224D3">
      <w:pPr>
        <w:pStyle w:val="NoSpacing"/>
        <w:numPr>
          <w:ilvl w:val="0"/>
          <w:numId w:val="77"/>
        </w:numPr>
      </w:pPr>
      <w:r w:rsidRPr="004F7F0B">
        <w:t xml:space="preserve">Manage three IT technical staff reports, with reviews and hiring. </w:t>
      </w:r>
    </w:p>
    <w:p w14:paraId="31D1026D" w14:textId="77777777" w:rsidR="004F7F0B" w:rsidRDefault="004F7F0B" w:rsidP="00F224D3">
      <w:pPr>
        <w:pStyle w:val="NoSpacing"/>
        <w:numPr>
          <w:ilvl w:val="0"/>
          <w:numId w:val="77"/>
        </w:numPr>
      </w:pPr>
      <w:r w:rsidRPr="004F7F0B">
        <w:t xml:space="preserve">Provides senior level technical and on call support, for three metals manufacturing plants operating 24/7. </w:t>
      </w:r>
    </w:p>
    <w:p w14:paraId="321E2CAE" w14:textId="77777777" w:rsidR="004F7F0B" w:rsidRDefault="004F7F0B" w:rsidP="00F224D3">
      <w:pPr>
        <w:pStyle w:val="NoSpacing"/>
        <w:numPr>
          <w:ilvl w:val="0"/>
          <w:numId w:val="77"/>
        </w:numPr>
      </w:pPr>
      <w:r w:rsidRPr="004F7F0B">
        <w:t xml:space="preserve">Operations include two lines for seat assembly in Tier 2 logistics operation as vendor to Magna/Chrysler, Mercedes, and BMW. </w:t>
      </w:r>
    </w:p>
    <w:p w14:paraId="33DB05E7" w14:textId="77777777" w:rsidR="004F7F0B" w:rsidRDefault="004F7F0B" w:rsidP="00F224D3">
      <w:pPr>
        <w:pStyle w:val="NoSpacing"/>
        <w:numPr>
          <w:ilvl w:val="0"/>
          <w:numId w:val="77"/>
        </w:numPr>
      </w:pPr>
      <w:r w:rsidRPr="004F7F0B">
        <w:t xml:space="preserve">Member of management team attending weekly meetings representing IT. </w:t>
      </w:r>
    </w:p>
    <w:p w14:paraId="2C3B6655" w14:textId="77777777" w:rsidR="004F7F0B" w:rsidRDefault="004F7F0B" w:rsidP="00F224D3">
      <w:pPr>
        <w:pStyle w:val="NoSpacing"/>
        <w:numPr>
          <w:ilvl w:val="0"/>
          <w:numId w:val="77"/>
        </w:numPr>
      </w:pPr>
      <w:r w:rsidRPr="004F7F0B">
        <w:t xml:space="preserve">Perform administrative reporting to Plant Manager and to corporate Director, also financial and SOX reporting.  </w:t>
      </w:r>
    </w:p>
    <w:p w14:paraId="69CF3062" w14:textId="77777777" w:rsidR="004F7F0B" w:rsidRDefault="004F7F0B" w:rsidP="00F224D3">
      <w:pPr>
        <w:pStyle w:val="NoSpacing"/>
        <w:numPr>
          <w:ilvl w:val="0"/>
          <w:numId w:val="77"/>
        </w:numPr>
      </w:pPr>
      <w:r w:rsidRPr="004F7F0B">
        <w:t xml:space="preserve">Submit PARs and Requisitions to direct the yearly budget over 500,000. </w:t>
      </w:r>
    </w:p>
    <w:p w14:paraId="66DB9B57" w14:textId="77777777" w:rsidR="004F7F0B" w:rsidRDefault="004F7F0B" w:rsidP="00F224D3">
      <w:pPr>
        <w:pStyle w:val="NoSpacing"/>
        <w:numPr>
          <w:ilvl w:val="0"/>
          <w:numId w:val="77"/>
        </w:numPr>
      </w:pPr>
      <w:r w:rsidRPr="004F7F0B">
        <w:t xml:space="preserve">Created and maintains a team project list, along with Heat as the corporate ticket solution. </w:t>
      </w:r>
    </w:p>
    <w:p w14:paraId="54804C2C" w14:textId="77777777" w:rsidR="004F7F0B" w:rsidRDefault="004F7F0B" w:rsidP="00F224D3">
      <w:pPr>
        <w:pStyle w:val="NoSpacing"/>
        <w:numPr>
          <w:ilvl w:val="0"/>
          <w:numId w:val="77"/>
        </w:numPr>
      </w:pPr>
      <w:r w:rsidRPr="004F7F0B">
        <w:t xml:space="preserve">Performs financial GL, AP, AR SQL queries for auditing and monthly data extractions. </w:t>
      </w:r>
    </w:p>
    <w:p w14:paraId="5CB1A091" w14:textId="6B3623C1" w:rsidR="009D5154" w:rsidRPr="007E3EB6" w:rsidRDefault="004F7F0B" w:rsidP="00035ECD">
      <w:pPr>
        <w:pStyle w:val="NoSpacing"/>
        <w:numPr>
          <w:ilvl w:val="0"/>
          <w:numId w:val="77"/>
        </w:numPr>
      </w:pPr>
      <w:r w:rsidRPr="004F7F0B">
        <w:t>Performed Inventory in association with management team, to less than 1% variance during recent inventory.</w:t>
      </w:r>
    </w:p>
    <w:p w14:paraId="632C775A" w14:textId="6DC35365" w:rsidR="004F7F0B" w:rsidRPr="004F7F0B" w:rsidRDefault="004F7F0B" w:rsidP="004F7F0B">
      <w:pPr>
        <w:pStyle w:val="NoSpacing"/>
        <w:numPr>
          <w:ilvl w:val="0"/>
          <w:numId w:val="100"/>
        </w:numPr>
        <w:rPr>
          <w:bCs/>
        </w:rPr>
      </w:pPr>
      <w:r w:rsidRPr="004F7F0B">
        <w:rPr>
          <w:b/>
        </w:rPr>
        <w:t xml:space="preserve">SAP Project: </w:t>
      </w:r>
      <w:r w:rsidRPr="004F7F0B">
        <w:rPr>
          <w:bCs/>
        </w:rPr>
        <w:t xml:space="preserve">IT Lead for SAP migration extracting Trans4M ERP system user and rights data, guided non-IT local personal with assistance, and crucial IT source for installation and configuration of wireless hand-held Symbol 9090 Shipping and Receiving scanners. Includes bridging the AS400 system to SAP, where shop floor thin clients and scanners data is back flushed, bridging from an MS SQL server to SAP. </w:t>
      </w:r>
      <w:r>
        <w:rPr>
          <w:bCs/>
        </w:rPr>
        <w:t xml:space="preserve"> </w:t>
      </w:r>
      <w:r w:rsidRPr="004F7F0B">
        <w:rPr>
          <w:bCs/>
        </w:rPr>
        <w:t xml:space="preserve">Manages IT Team performing SAP and Active Directory password resets and SAP EDI Error reports. </w:t>
      </w:r>
    </w:p>
    <w:p w14:paraId="3BEBAAB6" w14:textId="77777777" w:rsidR="004F7F0B" w:rsidRPr="004F7F0B" w:rsidRDefault="004F7F0B" w:rsidP="004F7F0B">
      <w:pPr>
        <w:pStyle w:val="NoSpacing"/>
        <w:numPr>
          <w:ilvl w:val="0"/>
          <w:numId w:val="100"/>
        </w:numPr>
        <w:rPr>
          <w:bCs/>
        </w:rPr>
      </w:pPr>
      <w:r w:rsidRPr="004F7F0B">
        <w:rPr>
          <w:b/>
        </w:rPr>
        <w:lastRenderedPageBreak/>
        <w:t xml:space="preserve">IT Systems Security: </w:t>
      </w:r>
      <w:r w:rsidRPr="004F7F0B">
        <w:rPr>
          <w:bCs/>
        </w:rPr>
        <w:t>Report to IT Director for IT SOX and IT ITPM policies and procedures site certifications.</w:t>
      </w:r>
    </w:p>
    <w:p w14:paraId="5B00DAFD" w14:textId="77777777" w:rsidR="004F7F0B" w:rsidRPr="004F7F0B" w:rsidRDefault="004F7F0B" w:rsidP="004F7F0B">
      <w:pPr>
        <w:pStyle w:val="NoSpacing"/>
        <w:numPr>
          <w:ilvl w:val="0"/>
          <w:numId w:val="100"/>
        </w:numPr>
        <w:rPr>
          <w:b/>
        </w:rPr>
      </w:pPr>
      <w:r w:rsidRPr="004F7F0B">
        <w:rPr>
          <w:b/>
        </w:rPr>
        <w:t xml:space="preserve">Disaster Recovery Planning: </w:t>
      </w:r>
      <w:r w:rsidRPr="004F7F0B">
        <w:rPr>
          <w:bCs/>
        </w:rPr>
        <w:t>Yearly updates to ITPM site contact data, and systems and applications data, policies and procedures. Internal and customer quality control and process history retention and restore.</w:t>
      </w:r>
    </w:p>
    <w:p w14:paraId="4ADDF1B4" w14:textId="77777777" w:rsidR="004F7F0B" w:rsidRPr="004F7F0B" w:rsidRDefault="004F7F0B" w:rsidP="004F7F0B">
      <w:pPr>
        <w:pStyle w:val="NoSpacing"/>
        <w:numPr>
          <w:ilvl w:val="0"/>
          <w:numId w:val="100"/>
        </w:numPr>
        <w:rPr>
          <w:bCs/>
        </w:rPr>
      </w:pPr>
      <w:r w:rsidRPr="004F7F0B">
        <w:rPr>
          <w:b/>
        </w:rPr>
        <w:t xml:space="preserve">VM Ware MS Server 2012 Project: </w:t>
      </w:r>
      <w:r w:rsidRPr="004F7F0B">
        <w:rPr>
          <w:bCs/>
        </w:rPr>
        <w:t>New VMWare server hardware procured and deployed with MS server 2012. Included Cisco switch migrations of old floor IDF and MDF 2960 “S” and “X” models to new Cisco 3800s. Migrated to Avamar cloud backup from CA Arcserve version 15.</w:t>
      </w:r>
    </w:p>
    <w:p w14:paraId="3F8E5F68" w14:textId="77777777" w:rsidR="004F7F0B" w:rsidRPr="004F7F0B" w:rsidRDefault="004F7F0B" w:rsidP="004F7F0B">
      <w:pPr>
        <w:pStyle w:val="NoSpacing"/>
        <w:numPr>
          <w:ilvl w:val="0"/>
          <w:numId w:val="100"/>
        </w:numPr>
        <w:rPr>
          <w:b/>
        </w:rPr>
      </w:pPr>
      <w:r w:rsidRPr="004F7F0B">
        <w:rPr>
          <w:b/>
        </w:rPr>
        <w:t xml:space="preserve">Manufacturing Facilities:  </w:t>
      </w:r>
      <w:r w:rsidRPr="004F7F0B">
        <w:rPr>
          <w:bCs/>
        </w:rPr>
        <w:t>Three plants campus totaling one mil. Sq. ft. Manufacturing facility. We stamped cold rolled steel, inventoried in a database and we maintained a cut and etch lab to observe metal quality. The site Included Robotic laser and MIG welders with IT Support to Weld PCs, Thin Clients, label printers, and PLCs.</w:t>
      </w:r>
      <w:r w:rsidRPr="004F7F0B">
        <w:rPr>
          <w:b/>
        </w:rPr>
        <w:t xml:space="preserve"> </w:t>
      </w:r>
    </w:p>
    <w:p w14:paraId="1F0467D4" w14:textId="53EEEA87" w:rsidR="004F7F0B" w:rsidRDefault="004F7F0B" w:rsidP="004F7F0B">
      <w:pPr>
        <w:pStyle w:val="NoSpacing"/>
        <w:numPr>
          <w:ilvl w:val="0"/>
          <w:numId w:val="100"/>
        </w:numPr>
        <w:rPr>
          <w:b/>
        </w:rPr>
      </w:pPr>
      <w:r w:rsidRPr="004F7F0B">
        <w:rPr>
          <w:b/>
        </w:rPr>
        <w:t>IT Infrastructure</w:t>
      </w:r>
      <w:r w:rsidRPr="004F7F0B">
        <w:rPr>
          <w:bCs/>
        </w:rPr>
        <w:t>: Six HP ProLiant MS servers and a Nagios Linux IP monitoring server, with Cisco switch and wireless, LAN/WAN, Active Directory, MS Office 2007/Office 365, Skype for Business environment. Systems include Microsoft Server 2003/2008/2012 and SQL Server 2005 back end of POTS and COTS applications. Use VNC, MS Remote Desktop and Altiris to support HP and Dell Servers, Desktops, and Laptops. Manage SysPrep, Acronis and Altiris imaging of Dell, HP PCs, laptops, and Thin Labs and HP Touch Screen monitors. Microsoft Office 365 Client email support. Support internal Excel and Access database applications, Lear AS400 production label printing front end of assembly line software, HTTPS Web and Telnet SSH applications, various AutoCAD installs. Mitel VOIP phone systems, Verizon cell phones.</w:t>
      </w:r>
    </w:p>
    <w:p w14:paraId="3F7CC286" w14:textId="77777777" w:rsidR="004F7F0B" w:rsidRDefault="004F7F0B" w:rsidP="004F7F0B">
      <w:pPr>
        <w:pStyle w:val="NoSpacing"/>
        <w:rPr>
          <w:b/>
        </w:rPr>
      </w:pPr>
    </w:p>
    <w:p w14:paraId="7C795ECF" w14:textId="77777777" w:rsidR="004F7F0B" w:rsidRDefault="004F7F0B" w:rsidP="004F7F0B">
      <w:pPr>
        <w:pStyle w:val="NoSpacing"/>
        <w:rPr>
          <w:b/>
        </w:rPr>
      </w:pPr>
      <w:r w:rsidRPr="004F7F0B">
        <w:rPr>
          <w:b/>
        </w:rPr>
        <w:t>Systems Analyst</w:t>
      </w:r>
      <w:r w:rsidRPr="004F7F0B">
        <w:rPr>
          <w:b/>
        </w:rPr>
        <w:t xml:space="preserve"> </w:t>
      </w:r>
    </w:p>
    <w:p w14:paraId="6B4AE2E3" w14:textId="5737197E" w:rsidR="009D5154" w:rsidRDefault="004F7F0B" w:rsidP="009D5154">
      <w:pPr>
        <w:pStyle w:val="NoSpacing"/>
        <w:rPr>
          <w:b/>
        </w:rPr>
      </w:pPr>
      <w:r w:rsidRPr="004F7F0B">
        <w:rPr>
          <w:b/>
        </w:rPr>
        <w:t>Comerica Bank, Inc. Auburn Hills, MI</w:t>
      </w:r>
      <w:r>
        <w:rPr>
          <w:b/>
        </w:rPr>
        <w:t xml:space="preserve"> </w:t>
      </w:r>
      <w:r>
        <w:rPr>
          <w:b/>
        </w:rPr>
        <w:tab/>
      </w:r>
      <w:r>
        <w:rPr>
          <w:b/>
        </w:rPr>
        <w:tab/>
      </w:r>
      <w:r>
        <w:rPr>
          <w:b/>
        </w:rPr>
        <w:tab/>
      </w:r>
      <w:r>
        <w:rPr>
          <w:b/>
        </w:rPr>
        <w:tab/>
      </w:r>
      <w:r>
        <w:rPr>
          <w:b/>
        </w:rPr>
        <w:tab/>
      </w:r>
      <w:r>
        <w:rPr>
          <w:b/>
        </w:rPr>
        <w:tab/>
      </w:r>
      <w:r>
        <w:rPr>
          <w:b/>
        </w:rPr>
        <w:tab/>
      </w:r>
      <w:r w:rsidRPr="004F7F0B">
        <w:rPr>
          <w:b/>
        </w:rPr>
        <w:t>Mar 2010 to Apr 2010</w:t>
      </w:r>
    </w:p>
    <w:p w14:paraId="7C4CCFE0" w14:textId="77777777" w:rsidR="004F7F0B" w:rsidRPr="004F7F0B" w:rsidRDefault="004F7F0B" w:rsidP="009D5154">
      <w:pPr>
        <w:pStyle w:val="NoSpacing"/>
        <w:rPr>
          <w:b/>
        </w:rPr>
      </w:pPr>
    </w:p>
    <w:p w14:paraId="46BE48E0" w14:textId="59A298C2" w:rsidR="00035ECD" w:rsidRDefault="004F7F0B" w:rsidP="002C3270">
      <w:pPr>
        <w:pStyle w:val="NoSpacing"/>
      </w:pPr>
      <w:r w:rsidRPr="004F7F0B">
        <w:t>W3R consultant, on a team of eight, restore Lotus Notes NSF files from tape backup, open and forward period emails using forwarding agent, Admin and Designer rights. Executed Domino Configuration Tuner on servers in the entirety of the mixed Netware 6, MS Server environment and provided resultant reports. 90-day contract completed in 30 days</w:t>
      </w:r>
    </w:p>
    <w:p w14:paraId="073CB215" w14:textId="77777777" w:rsidR="004F7F0B" w:rsidRDefault="004F7F0B" w:rsidP="002C3270">
      <w:pPr>
        <w:pStyle w:val="NoSpacing"/>
        <w:rPr>
          <w:b/>
        </w:rPr>
      </w:pPr>
    </w:p>
    <w:p w14:paraId="62CC5C83" w14:textId="77777777" w:rsidR="004F7F0B" w:rsidRDefault="004F7F0B" w:rsidP="004F7F0B">
      <w:pPr>
        <w:pStyle w:val="NoSpacing"/>
        <w:rPr>
          <w:b/>
        </w:rPr>
      </w:pPr>
      <w:r w:rsidRPr="004F7F0B">
        <w:rPr>
          <w:b/>
        </w:rPr>
        <w:t>Systems Support Analyst</w:t>
      </w:r>
    </w:p>
    <w:p w14:paraId="4D669A97" w14:textId="4FE1CEF4" w:rsidR="004F7F0B" w:rsidRPr="004F7F0B" w:rsidRDefault="004F7F0B" w:rsidP="004F7F0B">
      <w:pPr>
        <w:pStyle w:val="NoSpacing"/>
        <w:rPr>
          <w:b/>
        </w:rPr>
      </w:pPr>
      <w:r w:rsidRPr="004F7F0B">
        <w:rPr>
          <w:b/>
        </w:rPr>
        <w:t>Meijer, Inc.</w:t>
      </w:r>
      <w:r>
        <w:rPr>
          <w:b/>
        </w:rPr>
        <w:t xml:space="preserve"> </w:t>
      </w:r>
      <w:r w:rsidRPr="004F7F0B">
        <w:rPr>
          <w:b/>
        </w:rPr>
        <w:t>Grand Rapids, MI</w:t>
      </w:r>
      <w:r>
        <w:rPr>
          <w:b/>
        </w:rPr>
        <w:t xml:space="preserve"> </w:t>
      </w:r>
      <w:r>
        <w:rPr>
          <w:b/>
        </w:rPr>
        <w:tab/>
      </w:r>
      <w:r>
        <w:rPr>
          <w:b/>
        </w:rPr>
        <w:tab/>
      </w:r>
      <w:r>
        <w:rPr>
          <w:b/>
        </w:rPr>
        <w:tab/>
      </w:r>
      <w:r>
        <w:rPr>
          <w:b/>
        </w:rPr>
        <w:tab/>
      </w:r>
      <w:r>
        <w:rPr>
          <w:b/>
        </w:rPr>
        <w:tab/>
      </w:r>
      <w:r>
        <w:rPr>
          <w:b/>
        </w:rPr>
        <w:tab/>
      </w:r>
      <w:r>
        <w:rPr>
          <w:b/>
        </w:rPr>
        <w:tab/>
      </w:r>
      <w:r>
        <w:rPr>
          <w:b/>
        </w:rPr>
        <w:tab/>
      </w:r>
      <w:r w:rsidRPr="004F7F0B">
        <w:rPr>
          <w:b/>
        </w:rPr>
        <w:t>Jan 2009 to Apr 2009</w:t>
      </w:r>
    </w:p>
    <w:p w14:paraId="300996C3" w14:textId="7FD1FA19" w:rsidR="009D5154" w:rsidRDefault="009D5154" w:rsidP="00035ECD">
      <w:pPr>
        <w:pStyle w:val="NoSpacing"/>
        <w:rPr>
          <w:b/>
        </w:rPr>
      </w:pPr>
    </w:p>
    <w:p w14:paraId="6D722625" w14:textId="3FEE0C28" w:rsidR="00ED2D21" w:rsidRDefault="004F7F0B" w:rsidP="00035ECD">
      <w:pPr>
        <w:pStyle w:val="NoSpacing"/>
      </w:pPr>
      <w:r w:rsidRPr="004F7F0B">
        <w:t>Multi-state administration of Cisco Switches with MPLS and Main Frame circuits, Avaya Phone Systems, AIX Mainframe, TCP/IP, with Exchange 2007 Mailbox/Clients, MS Servers.</w:t>
      </w:r>
    </w:p>
    <w:p w14:paraId="1EB075C0" w14:textId="77777777" w:rsidR="004F7F0B" w:rsidRDefault="004F7F0B" w:rsidP="00035ECD">
      <w:pPr>
        <w:pStyle w:val="NoSpacing"/>
        <w:rPr>
          <w:b/>
        </w:rPr>
      </w:pPr>
    </w:p>
    <w:p w14:paraId="66D98761" w14:textId="77777777" w:rsidR="004F7F0B" w:rsidRDefault="004F7F0B" w:rsidP="004F7F0B">
      <w:pPr>
        <w:pStyle w:val="NoSpacing"/>
        <w:rPr>
          <w:b/>
        </w:rPr>
      </w:pPr>
      <w:r w:rsidRPr="004F7F0B">
        <w:rPr>
          <w:b/>
        </w:rPr>
        <w:t>Network Administrator/Systems Analyst</w:t>
      </w:r>
      <w:r w:rsidRPr="004F7F0B">
        <w:rPr>
          <w:b/>
        </w:rPr>
        <w:t xml:space="preserve"> </w:t>
      </w:r>
    </w:p>
    <w:p w14:paraId="5C4A28D2" w14:textId="729C0786" w:rsidR="00ED2D21" w:rsidRDefault="004F7F0B" w:rsidP="004F7F0B">
      <w:pPr>
        <w:pStyle w:val="NoSpacing"/>
        <w:rPr>
          <w:b/>
        </w:rPr>
      </w:pPr>
      <w:r w:rsidRPr="004F7F0B">
        <w:rPr>
          <w:b/>
        </w:rPr>
        <w:t>Ryder Logistics, Inc.</w:t>
      </w:r>
      <w:r>
        <w:rPr>
          <w:b/>
        </w:rPr>
        <w:t xml:space="preserve"> </w:t>
      </w:r>
      <w:r w:rsidRPr="004F7F0B">
        <w:rPr>
          <w:b/>
        </w:rPr>
        <w:t>Lansing and Lake Orion, MI</w:t>
      </w:r>
      <w:r>
        <w:rPr>
          <w:b/>
        </w:rPr>
        <w:t xml:space="preserve"> </w:t>
      </w:r>
      <w:r>
        <w:rPr>
          <w:b/>
        </w:rPr>
        <w:tab/>
      </w:r>
      <w:r>
        <w:rPr>
          <w:b/>
        </w:rPr>
        <w:tab/>
      </w:r>
      <w:r>
        <w:rPr>
          <w:b/>
        </w:rPr>
        <w:tab/>
      </w:r>
      <w:r>
        <w:rPr>
          <w:b/>
        </w:rPr>
        <w:tab/>
      </w:r>
      <w:r>
        <w:rPr>
          <w:b/>
        </w:rPr>
        <w:tab/>
      </w:r>
      <w:r w:rsidRPr="004F7F0B">
        <w:rPr>
          <w:b/>
        </w:rPr>
        <w:t>Mar 2005 to Dec 2008</w:t>
      </w:r>
    </w:p>
    <w:p w14:paraId="535F2499" w14:textId="77777777" w:rsidR="00ED2D21" w:rsidRDefault="00ED2D21" w:rsidP="00035ECD">
      <w:pPr>
        <w:pStyle w:val="NoSpacing"/>
        <w:rPr>
          <w:b/>
        </w:rPr>
      </w:pPr>
    </w:p>
    <w:p w14:paraId="3D1D521A" w14:textId="77777777" w:rsidR="004F7F0B" w:rsidRDefault="004F7F0B" w:rsidP="004F7F0B">
      <w:pPr>
        <w:pStyle w:val="NoSpacing"/>
        <w:numPr>
          <w:ilvl w:val="0"/>
          <w:numId w:val="101"/>
        </w:numPr>
        <w:rPr>
          <w:bCs/>
        </w:rPr>
      </w:pPr>
      <w:r w:rsidRPr="004F7F0B">
        <w:rPr>
          <w:bCs/>
        </w:rPr>
        <w:t xml:space="preserve">Supported the largest General Motors’s Tier 1 JIT logistics facility (2.2M SqFt). </w:t>
      </w:r>
    </w:p>
    <w:p w14:paraId="3D35FA42" w14:textId="77777777" w:rsidR="004F7F0B" w:rsidRDefault="004F7F0B" w:rsidP="004F7F0B">
      <w:pPr>
        <w:pStyle w:val="NoSpacing"/>
        <w:numPr>
          <w:ilvl w:val="0"/>
          <w:numId w:val="101"/>
        </w:numPr>
        <w:rPr>
          <w:bCs/>
        </w:rPr>
      </w:pPr>
      <w:r w:rsidRPr="004F7F0B">
        <w:rPr>
          <w:bCs/>
        </w:rPr>
        <w:t xml:space="preserve">Supporting two General Motors auto assembly plants, in a Microsoft multi state, </w:t>
      </w:r>
      <w:r w:rsidRPr="004F7F0B">
        <w:rPr>
          <w:bCs/>
        </w:rPr>
        <w:t>multi-server</w:t>
      </w:r>
      <w:r w:rsidRPr="004F7F0B">
        <w:rPr>
          <w:bCs/>
        </w:rPr>
        <w:t xml:space="preserve">, wireless, LAN/WAN, Active Directory, Office 97/2000/2003, Cisco/Symbol switch and wireless environment. </w:t>
      </w:r>
    </w:p>
    <w:p w14:paraId="42DA464D" w14:textId="77777777" w:rsidR="004F7F0B" w:rsidRDefault="004F7F0B" w:rsidP="004F7F0B">
      <w:pPr>
        <w:pStyle w:val="NoSpacing"/>
        <w:numPr>
          <w:ilvl w:val="0"/>
          <w:numId w:val="101"/>
        </w:numPr>
        <w:rPr>
          <w:bCs/>
        </w:rPr>
      </w:pPr>
      <w:r w:rsidRPr="004F7F0B">
        <w:rPr>
          <w:bCs/>
        </w:rPr>
        <w:t xml:space="preserve">Stands up HP ProLiant and Dell servers, installs, configures and administrates Microsoft Server 2000/2003 and SQL Server 2000/2005. </w:t>
      </w:r>
    </w:p>
    <w:p w14:paraId="7163CC3A" w14:textId="77777777" w:rsidR="004F7F0B" w:rsidRDefault="004F7F0B" w:rsidP="004F7F0B">
      <w:pPr>
        <w:pStyle w:val="NoSpacing"/>
        <w:numPr>
          <w:ilvl w:val="0"/>
          <w:numId w:val="101"/>
        </w:numPr>
        <w:rPr>
          <w:bCs/>
        </w:rPr>
      </w:pPr>
      <w:r w:rsidRPr="004F7F0B">
        <w:rPr>
          <w:bCs/>
        </w:rPr>
        <w:t xml:space="preserve">Support a multi-site wireless environment running SQL Server back end, MS Access and .NET front end internal applications. </w:t>
      </w:r>
    </w:p>
    <w:p w14:paraId="139783C8" w14:textId="77777777" w:rsidR="004F7F0B" w:rsidRDefault="004F7F0B" w:rsidP="004F7F0B">
      <w:pPr>
        <w:pStyle w:val="NoSpacing"/>
        <w:numPr>
          <w:ilvl w:val="0"/>
          <w:numId w:val="101"/>
        </w:numPr>
        <w:rPr>
          <w:bCs/>
        </w:rPr>
      </w:pPr>
      <w:r w:rsidRPr="004F7F0B">
        <w:rPr>
          <w:bCs/>
        </w:rPr>
        <w:t xml:space="preserve">Installed and support HW/SW for CA ArcServe tape backup at two sites. </w:t>
      </w:r>
    </w:p>
    <w:p w14:paraId="4CC0FEC0" w14:textId="77777777" w:rsidR="004F7F0B" w:rsidRDefault="004F7F0B" w:rsidP="004F7F0B">
      <w:pPr>
        <w:pStyle w:val="NoSpacing"/>
        <w:numPr>
          <w:ilvl w:val="0"/>
          <w:numId w:val="101"/>
        </w:numPr>
        <w:rPr>
          <w:bCs/>
        </w:rPr>
      </w:pPr>
      <w:r w:rsidRPr="004F7F0B">
        <w:rPr>
          <w:bCs/>
        </w:rPr>
        <w:t xml:space="preserve">Manage SysPrep Ghost imaging of Dell, HP PCs and laptops, with Lotus Notes email support. </w:t>
      </w:r>
    </w:p>
    <w:p w14:paraId="6AE920FF" w14:textId="77777777" w:rsidR="004F7F0B" w:rsidRDefault="004F7F0B" w:rsidP="004F7F0B">
      <w:pPr>
        <w:pStyle w:val="NoSpacing"/>
        <w:numPr>
          <w:ilvl w:val="0"/>
          <w:numId w:val="101"/>
        </w:numPr>
        <w:rPr>
          <w:bCs/>
        </w:rPr>
      </w:pPr>
      <w:r w:rsidRPr="004F7F0B">
        <w:rPr>
          <w:bCs/>
        </w:rPr>
        <w:t xml:space="preserve">Support Symbol MC 9060 bar code scanners. </w:t>
      </w:r>
    </w:p>
    <w:p w14:paraId="007955B1" w14:textId="77777777" w:rsidR="004F7F0B" w:rsidRDefault="004F7F0B" w:rsidP="004F7F0B">
      <w:pPr>
        <w:pStyle w:val="NoSpacing"/>
        <w:numPr>
          <w:ilvl w:val="0"/>
          <w:numId w:val="101"/>
        </w:numPr>
        <w:rPr>
          <w:bCs/>
        </w:rPr>
      </w:pPr>
      <w:r w:rsidRPr="004F7F0B">
        <w:rPr>
          <w:bCs/>
        </w:rPr>
        <w:lastRenderedPageBreak/>
        <w:t xml:space="preserve">Support external proprietary GM/EDS UNIX. </w:t>
      </w:r>
    </w:p>
    <w:p w14:paraId="3D5D8147" w14:textId="0CA3BC3E" w:rsidR="00ED2D21" w:rsidRDefault="004F7F0B" w:rsidP="004F7F0B">
      <w:pPr>
        <w:pStyle w:val="NoSpacing"/>
        <w:numPr>
          <w:ilvl w:val="0"/>
          <w:numId w:val="101"/>
        </w:numPr>
        <w:rPr>
          <w:bCs/>
        </w:rPr>
      </w:pPr>
      <w:r w:rsidRPr="004F7F0B">
        <w:rPr>
          <w:bCs/>
        </w:rPr>
        <w:t>Laid off with 70% of IT department, due to down turn in the auto industry</w:t>
      </w:r>
    </w:p>
    <w:p w14:paraId="406F08F2" w14:textId="77777777" w:rsidR="004F7F0B" w:rsidRDefault="004F7F0B" w:rsidP="00035ECD">
      <w:pPr>
        <w:pStyle w:val="NoSpacing"/>
        <w:rPr>
          <w:b/>
        </w:rPr>
      </w:pPr>
    </w:p>
    <w:p w14:paraId="3ED21149" w14:textId="1B290403"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Default="002C08E8" w:rsidP="00035ECD">
      <w:pPr>
        <w:pStyle w:val="NoSpacing"/>
      </w:pPr>
    </w:p>
    <w:p w14:paraId="2BDAB811" w14:textId="5FA40D07" w:rsidR="003D7674" w:rsidRDefault="004F7F0B" w:rsidP="00D53105">
      <w:pPr>
        <w:pStyle w:val="NoSpacing"/>
        <w:numPr>
          <w:ilvl w:val="0"/>
          <w:numId w:val="61"/>
        </w:numPr>
      </w:pPr>
      <w:r w:rsidRPr="004F7F0B">
        <w:t>Masters of Information Technology Management</w:t>
      </w:r>
      <w:r>
        <w:t xml:space="preserve">, </w:t>
      </w:r>
      <w:r w:rsidRPr="004F7F0B">
        <w:t>Davenport University</w:t>
      </w:r>
    </w:p>
    <w:p w14:paraId="4A16CAB7" w14:textId="7B89664C" w:rsidR="004F7F0B" w:rsidRDefault="004F7F0B" w:rsidP="00D53105">
      <w:pPr>
        <w:pStyle w:val="NoSpacing"/>
        <w:numPr>
          <w:ilvl w:val="0"/>
          <w:numId w:val="61"/>
        </w:numPr>
      </w:pPr>
      <w:r w:rsidRPr="004F7F0B">
        <w:t>Applied Liberal Studies</w:t>
      </w:r>
      <w:r>
        <w:t xml:space="preserve">, </w:t>
      </w:r>
      <w:r w:rsidRPr="004F7F0B">
        <w:t>Western Michigan University</w:t>
      </w:r>
    </w:p>
    <w:p w14:paraId="1B7E8396" w14:textId="4184D38C" w:rsidR="004F7F0B" w:rsidRDefault="00D30513" w:rsidP="00D53105">
      <w:pPr>
        <w:pStyle w:val="NoSpacing"/>
        <w:numPr>
          <w:ilvl w:val="0"/>
          <w:numId w:val="61"/>
        </w:numPr>
      </w:pPr>
      <w:r>
        <w:t xml:space="preserve">Bachelor’s in Music &amp; Liberal Arts, </w:t>
      </w:r>
      <w:r w:rsidRPr="00D30513">
        <w:t>University of Michigan, Ann Arbor, MI</w:t>
      </w:r>
    </w:p>
    <w:p w14:paraId="67CE0079" w14:textId="44DECC94" w:rsidR="00D30513" w:rsidRPr="00D53105" w:rsidRDefault="00D30513" w:rsidP="00D53105">
      <w:pPr>
        <w:pStyle w:val="NoSpacing"/>
        <w:numPr>
          <w:ilvl w:val="0"/>
          <w:numId w:val="61"/>
        </w:numPr>
      </w:pPr>
      <w:r w:rsidRPr="00D30513">
        <w:t>Microsoft Certified Professional</w:t>
      </w:r>
      <w:r>
        <w:t xml:space="preserve"> (MCP)</w:t>
      </w:r>
    </w:p>
    <w:sectPr w:rsidR="00D30513" w:rsidRPr="00D53105" w:rsidSect="00B058C8">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74B9B0" w14:textId="77777777" w:rsidR="00B058C8" w:rsidRDefault="00B058C8">
      <w:r>
        <w:separator/>
      </w:r>
    </w:p>
  </w:endnote>
  <w:endnote w:type="continuationSeparator" w:id="0">
    <w:p w14:paraId="081BCA8A" w14:textId="77777777" w:rsidR="00B058C8" w:rsidRDefault="00B058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399016" w14:textId="77777777" w:rsidR="00B058C8" w:rsidRDefault="00B058C8">
      <w:r>
        <w:separator/>
      </w:r>
    </w:p>
  </w:footnote>
  <w:footnote w:type="continuationSeparator" w:id="0">
    <w:p w14:paraId="77FC6139" w14:textId="77777777" w:rsidR="00B058C8" w:rsidRDefault="00B058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62DA298A" w:rsidR="00BF14B3" w:rsidRPr="00654952" w:rsidRDefault="00BF14B3" w:rsidP="009D2991">
    <w:pPr>
      <w:pStyle w:val="NoSpacing"/>
    </w:pPr>
    <w:r w:rsidRPr="00654952">
      <w:rPr>
        <w:b/>
        <w:bCs/>
      </w:rPr>
      <w:t>Candidate Location:</w:t>
    </w:r>
    <w:r w:rsidR="00EC3F6D" w:rsidRPr="00654952">
      <w:t xml:space="preserve"> </w:t>
    </w:r>
    <w:r w:rsidR="00203FAD" w:rsidRPr="00203FAD">
      <w:t>Novi</w:t>
    </w:r>
    <w:r w:rsidR="00526C25" w:rsidRPr="00526C25">
      <w:t>,</w:t>
    </w:r>
    <w:r w:rsidR="00526C25">
      <w:t xml:space="preserve"> </w:t>
    </w:r>
    <w:r w:rsidR="00203FAD">
      <w:t>MI</w:t>
    </w:r>
  </w:p>
  <w:p w14:paraId="2AE93543" w14:textId="12D058A5" w:rsidR="007255EB" w:rsidRDefault="00BF14B3" w:rsidP="00654952">
    <w:pPr>
      <w:pStyle w:val="NoSpacing"/>
    </w:pPr>
    <w:r w:rsidRPr="00654952">
      <w:rPr>
        <w:b/>
        <w:bCs/>
      </w:rPr>
      <w:t>Candidate E-mail ID:</w:t>
    </w:r>
    <w:r w:rsidRPr="00654952">
      <w:t xml:space="preserve"> </w:t>
    </w:r>
    <w:r w:rsidR="00203FAD" w:rsidRPr="00203FAD">
      <w:rPr>
        <w:rStyle w:val="Hyperlink"/>
      </w:rPr>
      <w:t>QHLeslie@gmail.com</w:t>
    </w:r>
  </w:p>
  <w:p w14:paraId="639D8B28" w14:textId="7FA5782B" w:rsidR="00BF14B3" w:rsidRPr="00C403D6" w:rsidRDefault="00BF14B3" w:rsidP="00654952">
    <w:pPr>
      <w:pStyle w:val="NoSpacing"/>
    </w:pPr>
    <w:r w:rsidRPr="00654952">
      <w:rPr>
        <w:b/>
        <w:bCs/>
      </w:rPr>
      <w:t>Contact Number:</w:t>
    </w:r>
    <w:r w:rsidR="004C7072" w:rsidRPr="00654952">
      <w:t xml:space="preserve"> </w:t>
    </w:r>
    <w:r w:rsidR="00203FAD" w:rsidRPr="00203FAD">
      <w:t>989-889-4997</w:t>
    </w:r>
  </w:p>
  <w:p w14:paraId="6360024A" w14:textId="77777777" w:rsidR="00AD5567" w:rsidRDefault="00AD5567" w:rsidP="00AD5567">
    <w:pPr>
      <w:pStyle w:val="Header"/>
      <w:rPr>
        <w:rFonts w:asciiTheme="minorHAnsi" w:hAnsiTheme="minorHAnsi" w:cstheme="minorHAnsi"/>
        <w:b/>
        <w:sz w:val="10"/>
        <w:szCs w:val="28"/>
      </w:rPr>
    </w:pPr>
  </w:p>
  <w:p w14:paraId="6CAA0C10" w14:textId="23595EBD" w:rsidR="009F569E" w:rsidRDefault="00203FAD" w:rsidP="005C26B1">
    <w:pPr>
      <w:pStyle w:val="Header"/>
      <w:jc w:val="center"/>
      <w:rPr>
        <w:rFonts w:asciiTheme="minorHAnsi" w:hAnsiTheme="minorHAnsi" w:cstheme="minorHAnsi"/>
        <w:b/>
        <w:sz w:val="28"/>
        <w:szCs w:val="28"/>
      </w:rPr>
    </w:pPr>
    <w:r w:rsidRPr="00203FAD">
      <w:rPr>
        <w:rFonts w:asciiTheme="minorHAnsi" w:hAnsiTheme="minorHAnsi" w:cstheme="minorHAnsi"/>
        <w:b/>
        <w:sz w:val="28"/>
        <w:szCs w:val="28"/>
      </w:rPr>
      <w:t>Quinn H. Leslie</w:t>
    </w:r>
  </w:p>
  <w:p w14:paraId="23F2F05D" w14:textId="598F61DC"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4"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AB123B"/>
    <w:multiLevelType w:val="hybridMultilevel"/>
    <w:tmpl w:val="790AF8D8"/>
    <w:lvl w:ilvl="0" w:tplc="702492D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EA869D0"/>
    <w:multiLevelType w:val="hybridMultilevel"/>
    <w:tmpl w:val="88C4327A"/>
    <w:lvl w:ilvl="0" w:tplc="8202EEE0">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29" w15:restartNumberingAfterBreak="0">
    <w:nsid w:val="1C6B6E02"/>
    <w:multiLevelType w:val="hybridMultilevel"/>
    <w:tmpl w:val="0DEA4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2"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9" w15:restartNumberingAfterBreak="0">
    <w:nsid w:val="26EE262D"/>
    <w:multiLevelType w:val="hybridMultilevel"/>
    <w:tmpl w:val="B11C09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7"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4E85A78"/>
    <w:multiLevelType w:val="hybridMultilevel"/>
    <w:tmpl w:val="0C149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5BD63C4"/>
    <w:multiLevelType w:val="hybridMultilevel"/>
    <w:tmpl w:val="495A5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4"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7"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1"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2"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3"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CE4198"/>
    <w:multiLevelType w:val="hybridMultilevel"/>
    <w:tmpl w:val="68784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1"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7" w15:restartNumberingAfterBreak="0">
    <w:nsid w:val="5FAC0772"/>
    <w:multiLevelType w:val="hybridMultilevel"/>
    <w:tmpl w:val="8F2AA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9"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81"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2"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3"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4"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7"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2"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3"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0E95CC8"/>
    <w:multiLevelType w:val="hybridMultilevel"/>
    <w:tmpl w:val="7EE232E2"/>
    <w:lvl w:ilvl="0" w:tplc="FD287EB6">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97"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9"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7A333E42"/>
    <w:multiLevelType w:val="hybridMultilevel"/>
    <w:tmpl w:val="59DCE91A"/>
    <w:lvl w:ilvl="0" w:tplc="F5BCBF16">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A770896"/>
    <w:multiLevelType w:val="hybridMultilevel"/>
    <w:tmpl w:val="1C787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6"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86"/>
  </w:num>
  <w:num w:numId="3" w16cid:durableId="1117945646">
    <w:abstractNumId w:val="91"/>
  </w:num>
  <w:num w:numId="4" w16cid:durableId="2062316411">
    <w:abstractNumId w:val="76"/>
  </w:num>
  <w:num w:numId="5" w16cid:durableId="68505365">
    <w:abstractNumId w:val="60"/>
  </w:num>
  <w:num w:numId="6" w16cid:durableId="2001426144">
    <w:abstractNumId w:val="23"/>
  </w:num>
  <w:num w:numId="7" w16cid:durableId="546378377">
    <w:abstractNumId w:val="92"/>
  </w:num>
  <w:num w:numId="8" w16cid:durableId="1243685690">
    <w:abstractNumId w:val="105"/>
  </w:num>
  <w:num w:numId="9" w16cid:durableId="2015448539">
    <w:abstractNumId w:val="47"/>
  </w:num>
  <w:num w:numId="10" w16cid:durableId="429476242">
    <w:abstractNumId w:val="98"/>
  </w:num>
  <w:num w:numId="11" w16cid:durableId="1523056857">
    <w:abstractNumId w:val="80"/>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00"/>
  </w:num>
  <w:num w:numId="14" w16cid:durableId="621612668">
    <w:abstractNumId w:val="62"/>
  </w:num>
  <w:num w:numId="15" w16cid:durableId="392699823">
    <w:abstractNumId w:val="96"/>
  </w:num>
  <w:num w:numId="16" w16cid:durableId="1117481876">
    <w:abstractNumId w:val="81"/>
  </w:num>
  <w:num w:numId="17" w16cid:durableId="698705688">
    <w:abstractNumId w:val="33"/>
  </w:num>
  <w:num w:numId="18" w16cid:durableId="1157844738">
    <w:abstractNumId w:val="31"/>
  </w:num>
  <w:num w:numId="19" w16cid:durableId="998118792">
    <w:abstractNumId w:val="78"/>
  </w:num>
  <w:num w:numId="20" w16cid:durableId="1164978654">
    <w:abstractNumId w:val="43"/>
  </w:num>
  <w:num w:numId="21" w16cid:durableId="1683127025">
    <w:abstractNumId w:val="61"/>
  </w:num>
  <w:num w:numId="22" w16cid:durableId="1708144619">
    <w:abstractNumId w:val="28"/>
  </w:num>
  <w:num w:numId="23" w16cid:durableId="1129859671">
    <w:abstractNumId w:val="37"/>
  </w:num>
  <w:num w:numId="24" w16cid:durableId="1433941263">
    <w:abstractNumId w:val="14"/>
  </w:num>
  <w:num w:numId="25" w16cid:durableId="204409450">
    <w:abstractNumId w:val="19"/>
  </w:num>
  <w:num w:numId="26" w16cid:durableId="1410617977">
    <w:abstractNumId w:val="83"/>
  </w:num>
  <w:num w:numId="27" w16cid:durableId="806120827">
    <w:abstractNumId w:val="56"/>
  </w:num>
  <w:num w:numId="28" w16cid:durableId="11343379">
    <w:abstractNumId w:val="25"/>
  </w:num>
  <w:num w:numId="29" w16cid:durableId="259459309">
    <w:abstractNumId w:val="35"/>
  </w:num>
  <w:num w:numId="30" w16cid:durableId="1069310387">
    <w:abstractNumId w:val="70"/>
  </w:num>
  <w:num w:numId="31" w16cid:durableId="539707014">
    <w:abstractNumId w:val="53"/>
  </w:num>
  <w:num w:numId="32" w16cid:durableId="986932923">
    <w:abstractNumId w:val="13"/>
  </w:num>
  <w:num w:numId="33" w16cid:durableId="1878928156">
    <w:abstractNumId w:val="38"/>
  </w:num>
  <w:num w:numId="34" w16cid:durableId="2059159648">
    <w:abstractNumId w:val="46"/>
  </w:num>
  <w:num w:numId="35" w16cid:durableId="181894017">
    <w:abstractNumId w:val="82"/>
  </w:num>
  <w:num w:numId="36" w16cid:durableId="703216278">
    <w:abstractNumId w:val="34"/>
  </w:num>
  <w:num w:numId="37" w16cid:durableId="2042971358">
    <w:abstractNumId w:val="87"/>
  </w:num>
  <w:num w:numId="38" w16cid:durableId="1280261300">
    <w:abstractNumId w:val="50"/>
  </w:num>
  <w:num w:numId="39" w16cid:durableId="1572960732">
    <w:abstractNumId w:val="66"/>
  </w:num>
  <w:num w:numId="40" w16cid:durableId="529994204">
    <w:abstractNumId w:val="42"/>
  </w:num>
  <w:num w:numId="41" w16cid:durableId="690183929">
    <w:abstractNumId w:val="90"/>
  </w:num>
  <w:num w:numId="42" w16cid:durableId="384254278">
    <w:abstractNumId w:val="84"/>
  </w:num>
  <w:num w:numId="43" w16cid:durableId="1149326237">
    <w:abstractNumId w:val="41"/>
  </w:num>
  <w:num w:numId="44" w16cid:durableId="852459055">
    <w:abstractNumId w:val="30"/>
  </w:num>
  <w:num w:numId="45" w16cid:durableId="2092240963">
    <w:abstractNumId w:val="16"/>
  </w:num>
  <w:num w:numId="46" w16cid:durableId="2105832980">
    <w:abstractNumId w:val="24"/>
  </w:num>
  <w:num w:numId="47" w16cid:durableId="752512973">
    <w:abstractNumId w:val="106"/>
  </w:num>
  <w:num w:numId="48" w16cid:durableId="1142499844">
    <w:abstractNumId w:val="72"/>
  </w:num>
  <w:num w:numId="49" w16cid:durableId="478158183">
    <w:abstractNumId w:val="73"/>
  </w:num>
  <w:num w:numId="50" w16cid:durableId="1341589240">
    <w:abstractNumId w:val="55"/>
  </w:num>
  <w:num w:numId="51" w16cid:durableId="1296254341">
    <w:abstractNumId w:val="93"/>
  </w:num>
  <w:num w:numId="52" w16cid:durableId="695886212">
    <w:abstractNumId w:val="11"/>
  </w:num>
  <w:num w:numId="53" w16cid:durableId="415519533">
    <w:abstractNumId w:val="26"/>
  </w:num>
  <w:num w:numId="54" w16cid:durableId="565721421">
    <w:abstractNumId w:val="54"/>
  </w:num>
  <w:num w:numId="55" w16cid:durableId="667943108">
    <w:abstractNumId w:val="65"/>
  </w:num>
  <w:num w:numId="56" w16cid:durableId="550112358">
    <w:abstractNumId w:val="32"/>
  </w:num>
  <w:num w:numId="57" w16cid:durableId="77605260">
    <w:abstractNumId w:val="67"/>
  </w:num>
  <w:num w:numId="58" w16cid:durableId="1813669205">
    <w:abstractNumId w:val="97"/>
  </w:num>
  <w:num w:numId="59" w16cid:durableId="2126382808">
    <w:abstractNumId w:val="59"/>
  </w:num>
  <w:num w:numId="60" w16cid:durableId="1883863706">
    <w:abstractNumId w:val="75"/>
  </w:num>
  <w:num w:numId="61" w16cid:durableId="427652460">
    <w:abstractNumId w:val="64"/>
  </w:num>
  <w:num w:numId="62" w16cid:durableId="459878198">
    <w:abstractNumId w:val="85"/>
  </w:num>
  <w:num w:numId="63" w16cid:durableId="1441880191">
    <w:abstractNumId w:val="58"/>
  </w:num>
  <w:num w:numId="64" w16cid:durableId="2045710620">
    <w:abstractNumId w:val="107"/>
  </w:num>
  <w:num w:numId="65" w16cid:durableId="1351447887">
    <w:abstractNumId w:val="22"/>
  </w:num>
  <w:num w:numId="66" w16cid:durableId="240603096">
    <w:abstractNumId w:val="79"/>
  </w:num>
  <w:num w:numId="67" w16cid:durableId="2136825959">
    <w:abstractNumId w:val="12"/>
  </w:num>
  <w:num w:numId="68" w16cid:durableId="954825101">
    <w:abstractNumId w:val="95"/>
  </w:num>
  <w:num w:numId="69" w16cid:durableId="1516846731">
    <w:abstractNumId w:val="15"/>
  </w:num>
  <w:num w:numId="70" w16cid:durableId="1568491598">
    <w:abstractNumId w:val="20"/>
  </w:num>
  <w:num w:numId="71" w16cid:durableId="1507406754">
    <w:abstractNumId w:val="27"/>
  </w:num>
  <w:num w:numId="72" w16cid:durableId="1163812142">
    <w:abstractNumId w:val="101"/>
  </w:num>
  <w:num w:numId="73" w16cid:durableId="1335377854">
    <w:abstractNumId w:val="21"/>
  </w:num>
  <w:num w:numId="74" w16cid:durableId="1533105148">
    <w:abstractNumId w:val="49"/>
  </w:num>
  <w:num w:numId="75" w16cid:durableId="1187863028">
    <w:abstractNumId w:val="45"/>
  </w:num>
  <w:num w:numId="76" w16cid:durableId="1853759272">
    <w:abstractNumId w:val="10"/>
  </w:num>
  <w:num w:numId="77" w16cid:durableId="1826969034">
    <w:abstractNumId w:val="104"/>
  </w:num>
  <w:num w:numId="78" w16cid:durableId="929847389">
    <w:abstractNumId w:val="57"/>
  </w:num>
  <w:num w:numId="79" w16cid:durableId="2101169821">
    <w:abstractNumId w:val="36"/>
  </w:num>
  <w:num w:numId="80" w16cid:durableId="1875649266">
    <w:abstractNumId w:val="48"/>
  </w:num>
  <w:num w:numId="81" w16cid:durableId="307828130">
    <w:abstractNumId w:val="44"/>
  </w:num>
  <w:num w:numId="82" w16cid:durableId="392125281">
    <w:abstractNumId w:val="99"/>
  </w:num>
  <w:num w:numId="83" w16cid:durableId="1914657276">
    <w:abstractNumId w:val="71"/>
  </w:num>
  <w:num w:numId="84" w16cid:durableId="54937907">
    <w:abstractNumId w:val="69"/>
  </w:num>
  <w:num w:numId="85" w16cid:durableId="1946691959">
    <w:abstractNumId w:val="88"/>
  </w:num>
  <w:num w:numId="86" w16cid:durableId="480080587">
    <w:abstractNumId w:val="63"/>
  </w:num>
  <w:num w:numId="87" w16cid:durableId="764501111">
    <w:abstractNumId w:val="9"/>
  </w:num>
  <w:num w:numId="88" w16cid:durableId="2043675578">
    <w:abstractNumId w:val="40"/>
  </w:num>
  <w:num w:numId="89" w16cid:durableId="1623227902">
    <w:abstractNumId w:val="74"/>
  </w:num>
  <w:num w:numId="90" w16cid:durableId="1780760636">
    <w:abstractNumId w:val="89"/>
  </w:num>
  <w:num w:numId="91" w16cid:durableId="1905019189">
    <w:abstractNumId w:val="51"/>
  </w:num>
  <w:num w:numId="92" w16cid:durableId="1849561056">
    <w:abstractNumId w:val="52"/>
  </w:num>
  <w:num w:numId="93" w16cid:durableId="1569881551">
    <w:abstractNumId w:val="18"/>
  </w:num>
  <w:num w:numId="94" w16cid:durableId="747266793">
    <w:abstractNumId w:val="77"/>
  </w:num>
  <w:num w:numId="95" w16cid:durableId="518544818">
    <w:abstractNumId w:val="17"/>
  </w:num>
  <w:num w:numId="96" w16cid:durableId="1587377130">
    <w:abstractNumId w:val="39"/>
  </w:num>
  <w:num w:numId="97" w16cid:durableId="2110349207">
    <w:abstractNumId w:val="102"/>
  </w:num>
  <w:num w:numId="98" w16cid:durableId="1304308396">
    <w:abstractNumId w:val="68"/>
  </w:num>
  <w:num w:numId="99" w16cid:durableId="973752664">
    <w:abstractNumId w:val="94"/>
  </w:num>
  <w:num w:numId="100" w16cid:durableId="138424696">
    <w:abstractNumId w:val="103"/>
  </w:num>
  <w:num w:numId="101" w16cid:durableId="690037215">
    <w:abstractNumId w:val="2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D093A"/>
    <w:rsid w:val="001D0CFF"/>
    <w:rsid w:val="001D2BA7"/>
    <w:rsid w:val="001D6B23"/>
    <w:rsid w:val="001E0884"/>
    <w:rsid w:val="001E4213"/>
    <w:rsid w:val="001E7EF4"/>
    <w:rsid w:val="001F1B48"/>
    <w:rsid w:val="001F520E"/>
    <w:rsid w:val="001F75AD"/>
    <w:rsid w:val="002005A0"/>
    <w:rsid w:val="00203FAD"/>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07B2"/>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B0287"/>
    <w:rsid w:val="003B169E"/>
    <w:rsid w:val="003B2ADF"/>
    <w:rsid w:val="003B3010"/>
    <w:rsid w:val="003B4EAD"/>
    <w:rsid w:val="003C3BB7"/>
    <w:rsid w:val="003C3DB0"/>
    <w:rsid w:val="003C593F"/>
    <w:rsid w:val="003C5CB9"/>
    <w:rsid w:val="003C7644"/>
    <w:rsid w:val="003D1043"/>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94E"/>
    <w:rsid w:val="004436F6"/>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3855"/>
    <w:rsid w:val="004A520C"/>
    <w:rsid w:val="004A6F87"/>
    <w:rsid w:val="004B066E"/>
    <w:rsid w:val="004B47F2"/>
    <w:rsid w:val="004B4A32"/>
    <w:rsid w:val="004C24AD"/>
    <w:rsid w:val="004C2E59"/>
    <w:rsid w:val="004C5AB1"/>
    <w:rsid w:val="004C6508"/>
    <w:rsid w:val="004C7072"/>
    <w:rsid w:val="004D224E"/>
    <w:rsid w:val="004E176A"/>
    <w:rsid w:val="004E1AE9"/>
    <w:rsid w:val="004E33D7"/>
    <w:rsid w:val="004E5322"/>
    <w:rsid w:val="004E58BE"/>
    <w:rsid w:val="004E59EA"/>
    <w:rsid w:val="004F007E"/>
    <w:rsid w:val="004F38F5"/>
    <w:rsid w:val="004F7F0B"/>
    <w:rsid w:val="005009F1"/>
    <w:rsid w:val="0050204C"/>
    <w:rsid w:val="00502381"/>
    <w:rsid w:val="0050466A"/>
    <w:rsid w:val="00506E29"/>
    <w:rsid w:val="00507E4A"/>
    <w:rsid w:val="00510004"/>
    <w:rsid w:val="005127FB"/>
    <w:rsid w:val="00514579"/>
    <w:rsid w:val="005206B0"/>
    <w:rsid w:val="00520A58"/>
    <w:rsid w:val="005241B1"/>
    <w:rsid w:val="00526848"/>
    <w:rsid w:val="00526C25"/>
    <w:rsid w:val="00532972"/>
    <w:rsid w:val="005331ED"/>
    <w:rsid w:val="00533B61"/>
    <w:rsid w:val="00543622"/>
    <w:rsid w:val="00543886"/>
    <w:rsid w:val="005464F8"/>
    <w:rsid w:val="00554A98"/>
    <w:rsid w:val="00555298"/>
    <w:rsid w:val="00561123"/>
    <w:rsid w:val="00564FB3"/>
    <w:rsid w:val="00566E50"/>
    <w:rsid w:val="00570A2D"/>
    <w:rsid w:val="00577B5B"/>
    <w:rsid w:val="005866AF"/>
    <w:rsid w:val="005A508B"/>
    <w:rsid w:val="005B07F7"/>
    <w:rsid w:val="005B5025"/>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91BFB"/>
    <w:rsid w:val="00692031"/>
    <w:rsid w:val="00693628"/>
    <w:rsid w:val="006A1629"/>
    <w:rsid w:val="006A4E16"/>
    <w:rsid w:val="006B049D"/>
    <w:rsid w:val="006C20EF"/>
    <w:rsid w:val="006C41D0"/>
    <w:rsid w:val="006D1608"/>
    <w:rsid w:val="006D247C"/>
    <w:rsid w:val="006D7B0A"/>
    <w:rsid w:val="006E0D4D"/>
    <w:rsid w:val="006E1CEA"/>
    <w:rsid w:val="006E3601"/>
    <w:rsid w:val="006E3C4D"/>
    <w:rsid w:val="006E6708"/>
    <w:rsid w:val="006E7495"/>
    <w:rsid w:val="00700507"/>
    <w:rsid w:val="00703AAC"/>
    <w:rsid w:val="00705144"/>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E3EB6"/>
    <w:rsid w:val="007F01BE"/>
    <w:rsid w:val="007F09C1"/>
    <w:rsid w:val="007F1B4C"/>
    <w:rsid w:val="007F5E21"/>
    <w:rsid w:val="007F6565"/>
    <w:rsid w:val="008074A2"/>
    <w:rsid w:val="0081260A"/>
    <w:rsid w:val="008142A2"/>
    <w:rsid w:val="00821AC0"/>
    <w:rsid w:val="00830595"/>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3781"/>
    <w:rsid w:val="008B2E59"/>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40639"/>
    <w:rsid w:val="00940967"/>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6AFF"/>
    <w:rsid w:val="00AF6CFF"/>
    <w:rsid w:val="00AF6FBC"/>
    <w:rsid w:val="00AF7091"/>
    <w:rsid w:val="00B011F5"/>
    <w:rsid w:val="00B017C6"/>
    <w:rsid w:val="00B0237B"/>
    <w:rsid w:val="00B058C8"/>
    <w:rsid w:val="00B07FBE"/>
    <w:rsid w:val="00B109B0"/>
    <w:rsid w:val="00B10ECB"/>
    <w:rsid w:val="00B14421"/>
    <w:rsid w:val="00B17D19"/>
    <w:rsid w:val="00B210E4"/>
    <w:rsid w:val="00B2466A"/>
    <w:rsid w:val="00B33787"/>
    <w:rsid w:val="00B35213"/>
    <w:rsid w:val="00B360ED"/>
    <w:rsid w:val="00B45FFB"/>
    <w:rsid w:val="00B47705"/>
    <w:rsid w:val="00B513EA"/>
    <w:rsid w:val="00B5352C"/>
    <w:rsid w:val="00B5592F"/>
    <w:rsid w:val="00B55C79"/>
    <w:rsid w:val="00B56FFB"/>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4B5"/>
    <w:rsid w:val="00C96171"/>
    <w:rsid w:val="00CA0479"/>
    <w:rsid w:val="00CA2ED8"/>
    <w:rsid w:val="00CA7AB3"/>
    <w:rsid w:val="00CB02C0"/>
    <w:rsid w:val="00CB08FC"/>
    <w:rsid w:val="00CB5E63"/>
    <w:rsid w:val="00CC0895"/>
    <w:rsid w:val="00CC308D"/>
    <w:rsid w:val="00CC3321"/>
    <w:rsid w:val="00CC41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30513"/>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5BFA"/>
    <w:rsid w:val="00D9360F"/>
    <w:rsid w:val="00D95D38"/>
    <w:rsid w:val="00DA14B0"/>
    <w:rsid w:val="00DB1A6A"/>
    <w:rsid w:val="00DC55BF"/>
    <w:rsid w:val="00DC613F"/>
    <w:rsid w:val="00DC6BC4"/>
    <w:rsid w:val="00DD03F8"/>
    <w:rsid w:val="00DD0B68"/>
    <w:rsid w:val="00DD34D8"/>
    <w:rsid w:val="00DD3E00"/>
    <w:rsid w:val="00DF181C"/>
    <w:rsid w:val="00DF5EE6"/>
    <w:rsid w:val="00E04545"/>
    <w:rsid w:val="00E04EA7"/>
    <w:rsid w:val="00E0758D"/>
    <w:rsid w:val="00E1356F"/>
    <w:rsid w:val="00E21629"/>
    <w:rsid w:val="00E22993"/>
    <w:rsid w:val="00E27669"/>
    <w:rsid w:val="00E27B93"/>
    <w:rsid w:val="00E31A59"/>
    <w:rsid w:val="00E32049"/>
    <w:rsid w:val="00E32E65"/>
    <w:rsid w:val="00E34C13"/>
    <w:rsid w:val="00E35082"/>
    <w:rsid w:val="00E35805"/>
    <w:rsid w:val="00E40E5F"/>
    <w:rsid w:val="00E4794A"/>
    <w:rsid w:val="00E47F99"/>
    <w:rsid w:val="00E525A0"/>
    <w:rsid w:val="00E52911"/>
    <w:rsid w:val="00E53036"/>
    <w:rsid w:val="00E536F5"/>
    <w:rsid w:val="00E574BB"/>
    <w:rsid w:val="00E60E59"/>
    <w:rsid w:val="00E62641"/>
    <w:rsid w:val="00E62ADB"/>
    <w:rsid w:val="00E63709"/>
    <w:rsid w:val="00E65CCF"/>
    <w:rsid w:val="00E71D7A"/>
    <w:rsid w:val="00E77DD8"/>
    <w:rsid w:val="00E85504"/>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527D"/>
    <w:rsid w:val="00F76204"/>
    <w:rsid w:val="00F86972"/>
    <w:rsid w:val="00F87ACF"/>
    <w:rsid w:val="00F87D39"/>
    <w:rsid w:val="00F93A34"/>
    <w:rsid w:val="00F94DD7"/>
    <w:rsid w:val="00F9683A"/>
    <w:rsid w:val="00FB0611"/>
    <w:rsid w:val="00FB5A9A"/>
    <w:rsid w:val="00FC0EF9"/>
    <w:rsid w:val="00FC1612"/>
    <w:rsid w:val="00FC1DE2"/>
    <w:rsid w:val="00FC244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1962</Words>
  <Characters>11187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2024-01-19T17:44:00Z</dcterms:created>
  <dcterms:modified xsi:type="dcterms:W3CDTF">2024-01-19T18:07:00Z</dcterms:modified>
</cp:coreProperties>
</file>