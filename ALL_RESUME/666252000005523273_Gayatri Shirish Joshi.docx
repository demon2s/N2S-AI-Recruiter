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FE426" w14:textId="44E6446F" w:rsidR="00D076E9" w:rsidRDefault="00D076E9" w:rsidP="00D076E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 xml:space="preserve">Professional SUMMARY: </w:t>
      </w:r>
    </w:p>
    <w:p w14:paraId="4661E941" w14:textId="77777777" w:rsidR="00D076E9" w:rsidRPr="00705999" w:rsidRDefault="00D076E9" w:rsidP="00D076E9">
      <w:pPr>
        <w:pStyle w:val="Title"/>
        <w:jc w:val="left"/>
        <w:rPr>
          <w:rFonts w:asciiTheme="minorHAnsi" w:hAnsiTheme="minorHAnsi" w:cstheme="minorHAnsi"/>
          <w:caps/>
          <w:smallCaps w:val="0"/>
          <w:sz w:val="10"/>
          <w:szCs w:val="22"/>
        </w:rPr>
      </w:pPr>
    </w:p>
    <w:p w14:paraId="78F22B88" w14:textId="3C10D1B2" w:rsidR="00343D73" w:rsidRPr="00343D73" w:rsidRDefault="00343D73" w:rsidP="00343D73">
      <w:pPr>
        <w:pStyle w:val="NoSpacing"/>
        <w:numPr>
          <w:ilvl w:val="0"/>
          <w:numId w:val="44"/>
        </w:numPr>
      </w:pPr>
      <w:r w:rsidRPr="00343D73">
        <w:t>Extensive knowledge in product engineering, quality improvement, executing Six Sigma projects for increasing</w:t>
      </w:r>
      <w:r w:rsidRPr="00343D73">
        <w:t xml:space="preserve"> </w:t>
      </w:r>
      <w:r w:rsidRPr="00343D73">
        <w:t xml:space="preserve">cost benefits and developing best technology to improve manufacturing processes. </w:t>
      </w:r>
    </w:p>
    <w:p w14:paraId="7B201108" w14:textId="7D7D0613" w:rsidR="00705999" w:rsidRPr="00343D73" w:rsidRDefault="00343D73" w:rsidP="00343D73">
      <w:pPr>
        <w:pStyle w:val="NoSpacing"/>
        <w:numPr>
          <w:ilvl w:val="0"/>
          <w:numId w:val="44"/>
        </w:numPr>
      </w:pPr>
      <w:r w:rsidRPr="00343D73">
        <w:t>Strong knowledge and experience on Project Management, Quality Control, Facility Management, Manufacturing, Problem-Solving,  Root Cause Analysis Material Handling &amp; Process Improvements. Strong Vendor Management – experience working directly with vendors as onsite PM support for multiple projects</w:t>
      </w:r>
    </w:p>
    <w:p w14:paraId="3466B088" w14:textId="77777777" w:rsidR="00343D73" w:rsidRDefault="00343D73" w:rsidP="00343D73">
      <w:pPr>
        <w:pStyle w:val="Title"/>
        <w:jc w:val="left"/>
        <w:rPr>
          <w:rFonts w:asciiTheme="minorHAnsi" w:hAnsiTheme="minorHAnsi" w:cstheme="minorHAnsi"/>
          <w:caps/>
          <w:smallCaps w:val="0"/>
          <w:sz w:val="22"/>
          <w:szCs w:val="22"/>
        </w:rPr>
      </w:pPr>
    </w:p>
    <w:p w14:paraId="01A7FF2D" w14:textId="353E40F3" w:rsidR="00C710EF" w:rsidRPr="00C710EF" w:rsidRDefault="00C710EF" w:rsidP="00C710EF">
      <w:pPr>
        <w:pStyle w:val="Title"/>
        <w:pBdr>
          <w:bottom w:val="single" w:sz="12" w:space="1" w:color="auto"/>
        </w:pBdr>
        <w:jc w:val="left"/>
        <w:rPr>
          <w:rFonts w:asciiTheme="minorHAnsi" w:hAnsiTheme="minorHAnsi" w:cstheme="minorHAnsi"/>
          <w:caps/>
          <w:smallCaps w:val="0"/>
          <w:sz w:val="22"/>
          <w:szCs w:val="22"/>
        </w:rPr>
      </w:pPr>
      <w:r w:rsidRPr="00C710EF">
        <w:rPr>
          <w:rFonts w:asciiTheme="minorHAnsi" w:hAnsiTheme="minorHAnsi" w:cstheme="minorHAnsi"/>
          <w:caps/>
          <w:smallCaps w:val="0"/>
          <w:sz w:val="22"/>
          <w:szCs w:val="22"/>
        </w:rPr>
        <w:t>Skills:</w:t>
      </w:r>
    </w:p>
    <w:p w14:paraId="17616B2C" w14:textId="77777777" w:rsidR="00C710EF" w:rsidRPr="00C710EF" w:rsidRDefault="00C710EF" w:rsidP="00C710EF">
      <w:pPr>
        <w:pStyle w:val="NoSpacing"/>
        <w:rPr>
          <w:sz w:val="10"/>
        </w:rPr>
      </w:pPr>
    </w:p>
    <w:p w14:paraId="1728BAD2" w14:textId="77777777" w:rsidR="00705999" w:rsidRDefault="00705999">
      <w:pPr>
        <w:pStyle w:val="NoSpacing"/>
        <w:numPr>
          <w:ilvl w:val="0"/>
          <w:numId w:val="36"/>
        </w:numPr>
        <w:sectPr w:rsidR="00705999" w:rsidSect="0019004D">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77373253" w14:textId="77777777" w:rsidR="00343D73" w:rsidRDefault="00343D73" w:rsidP="00343D73">
      <w:pPr>
        <w:pStyle w:val="NoSpacing"/>
        <w:numPr>
          <w:ilvl w:val="0"/>
          <w:numId w:val="36"/>
        </w:numPr>
      </w:pPr>
      <w:r w:rsidRPr="00343D73">
        <w:t xml:space="preserve">Quality Management </w:t>
      </w:r>
    </w:p>
    <w:p w14:paraId="6FF15FD8" w14:textId="77777777" w:rsidR="00343D73" w:rsidRDefault="00343D73" w:rsidP="00343D73">
      <w:pPr>
        <w:pStyle w:val="NoSpacing"/>
        <w:numPr>
          <w:ilvl w:val="0"/>
          <w:numId w:val="36"/>
        </w:numPr>
      </w:pPr>
      <w:r w:rsidRPr="00343D73">
        <w:t>Process Flow</w:t>
      </w:r>
    </w:p>
    <w:p w14:paraId="2B1A84D3" w14:textId="2B6761BE" w:rsidR="00343D73" w:rsidRDefault="00343D73" w:rsidP="00343D73">
      <w:pPr>
        <w:pStyle w:val="NoSpacing"/>
        <w:numPr>
          <w:ilvl w:val="0"/>
          <w:numId w:val="36"/>
        </w:numPr>
      </w:pPr>
      <w:r w:rsidRPr="00343D73">
        <w:t xml:space="preserve">Cost Control </w:t>
      </w:r>
    </w:p>
    <w:p w14:paraId="79A5233B" w14:textId="381D7AE2" w:rsidR="00343D73" w:rsidRDefault="00343D73" w:rsidP="00343D73">
      <w:pPr>
        <w:pStyle w:val="NoSpacing"/>
        <w:numPr>
          <w:ilvl w:val="0"/>
          <w:numId w:val="36"/>
        </w:numPr>
      </w:pPr>
      <w:r w:rsidRPr="00343D73">
        <w:t xml:space="preserve">Product Safety </w:t>
      </w:r>
    </w:p>
    <w:p w14:paraId="372DDB0A" w14:textId="378D1DCE" w:rsidR="00343D73" w:rsidRDefault="00343D73" w:rsidP="00343D73">
      <w:pPr>
        <w:pStyle w:val="NoSpacing"/>
        <w:numPr>
          <w:ilvl w:val="0"/>
          <w:numId w:val="36"/>
        </w:numPr>
      </w:pPr>
      <w:r w:rsidRPr="00343D73">
        <w:t xml:space="preserve">Project management  </w:t>
      </w:r>
    </w:p>
    <w:p w14:paraId="2160F0F8" w14:textId="5AD4FA24" w:rsidR="00343D73" w:rsidRDefault="00343D73" w:rsidP="00343D73">
      <w:pPr>
        <w:pStyle w:val="NoSpacing"/>
        <w:numPr>
          <w:ilvl w:val="0"/>
          <w:numId w:val="36"/>
        </w:numPr>
      </w:pPr>
      <w:r w:rsidRPr="00343D73">
        <w:t xml:space="preserve">ISO 9001:2015| 8D Problem solving </w:t>
      </w:r>
    </w:p>
    <w:p w14:paraId="0C2464EE" w14:textId="66B87994" w:rsidR="00343D73" w:rsidRDefault="00343D73" w:rsidP="00343D73">
      <w:pPr>
        <w:pStyle w:val="NoSpacing"/>
        <w:numPr>
          <w:ilvl w:val="0"/>
          <w:numId w:val="36"/>
        </w:numPr>
      </w:pPr>
      <w:r w:rsidRPr="00343D73">
        <w:t xml:space="preserve">PLC </w:t>
      </w:r>
    </w:p>
    <w:p w14:paraId="426539AA" w14:textId="4B3E5F05" w:rsidR="00343D73" w:rsidRDefault="00343D73" w:rsidP="00343D73">
      <w:pPr>
        <w:pStyle w:val="NoSpacing"/>
        <w:numPr>
          <w:ilvl w:val="0"/>
          <w:numId w:val="36"/>
        </w:numPr>
      </w:pPr>
      <w:r w:rsidRPr="00343D73">
        <w:t xml:space="preserve">C </w:t>
      </w:r>
    </w:p>
    <w:p w14:paraId="3D767C61" w14:textId="7660B9C2" w:rsidR="00343D73" w:rsidRDefault="00343D73" w:rsidP="00343D73">
      <w:pPr>
        <w:pStyle w:val="NoSpacing"/>
        <w:numPr>
          <w:ilvl w:val="0"/>
          <w:numId w:val="36"/>
        </w:numPr>
      </w:pPr>
      <w:r w:rsidRPr="00343D73">
        <w:t xml:space="preserve">C++ </w:t>
      </w:r>
    </w:p>
    <w:p w14:paraId="1BCDDC9C" w14:textId="1F0928FF" w:rsidR="00343D73" w:rsidRPr="00343D73" w:rsidRDefault="00343D73" w:rsidP="00343D73">
      <w:pPr>
        <w:pStyle w:val="NoSpacing"/>
        <w:numPr>
          <w:ilvl w:val="0"/>
          <w:numId w:val="36"/>
        </w:numPr>
      </w:pPr>
      <w:r w:rsidRPr="00343D73">
        <w:t xml:space="preserve">PLM </w:t>
      </w:r>
    </w:p>
    <w:p w14:paraId="2C47923D" w14:textId="19261572" w:rsidR="00343D73" w:rsidRDefault="00343D73" w:rsidP="00343D73">
      <w:pPr>
        <w:pStyle w:val="NoSpacing"/>
        <w:numPr>
          <w:ilvl w:val="0"/>
          <w:numId w:val="36"/>
        </w:numPr>
      </w:pPr>
      <w:r w:rsidRPr="00343D73">
        <w:t xml:space="preserve">ASQ - CSSBB Aspirant </w:t>
      </w:r>
    </w:p>
    <w:p w14:paraId="3EA2BAB5" w14:textId="65118144" w:rsidR="00343D73" w:rsidRDefault="00343D73" w:rsidP="00343D73">
      <w:pPr>
        <w:pStyle w:val="NoSpacing"/>
        <w:numPr>
          <w:ilvl w:val="0"/>
          <w:numId w:val="36"/>
        </w:numPr>
      </w:pPr>
      <w:r w:rsidRPr="00343D73">
        <w:t xml:space="preserve">Continuous Improvement </w:t>
      </w:r>
    </w:p>
    <w:p w14:paraId="701EB7C8" w14:textId="601D7199" w:rsidR="00343D73" w:rsidRDefault="00343D73" w:rsidP="00343D73">
      <w:pPr>
        <w:pStyle w:val="NoSpacing"/>
        <w:numPr>
          <w:ilvl w:val="0"/>
          <w:numId w:val="36"/>
        </w:numPr>
      </w:pPr>
      <w:r w:rsidRPr="00343D73">
        <w:t>Lean Six sigma</w:t>
      </w:r>
      <w:bookmarkStart w:id="0" w:name="EXPERIENCE"/>
      <w:bookmarkEnd w:id="0"/>
    </w:p>
    <w:p w14:paraId="4BAB45D4" w14:textId="153910A6" w:rsidR="00343D73" w:rsidRDefault="00343D73" w:rsidP="00343D73">
      <w:pPr>
        <w:pStyle w:val="NoSpacing"/>
        <w:numPr>
          <w:ilvl w:val="0"/>
          <w:numId w:val="36"/>
        </w:numPr>
      </w:pPr>
      <w:r w:rsidRPr="00343D73">
        <w:t>FMEA</w:t>
      </w:r>
    </w:p>
    <w:p w14:paraId="7DD4E1F9" w14:textId="454F4C31" w:rsidR="00343D73" w:rsidRDefault="00343D73" w:rsidP="00343D73">
      <w:pPr>
        <w:pStyle w:val="NoSpacing"/>
        <w:numPr>
          <w:ilvl w:val="0"/>
          <w:numId w:val="36"/>
        </w:numPr>
      </w:pPr>
      <w:r w:rsidRPr="00343D73">
        <w:t>MS Word</w:t>
      </w:r>
    </w:p>
    <w:p w14:paraId="14AB0086" w14:textId="1B311D7A" w:rsidR="00343D73" w:rsidRDefault="00343D73" w:rsidP="00343D73">
      <w:pPr>
        <w:pStyle w:val="NoSpacing"/>
        <w:numPr>
          <w:ilvl w:val="0"/>
          <w:numId w:val="36"/>
        </w:numPr>
      </w:pPr>
      <w:r w:rsidRPr="00343D73">
        <w:t>MS Excel</w:t>
      </w:r>
    </w:p>
    <w:p w14:paraId="71F4CB88" w14:textId="4FA14105" w:rsidR="00343D73" w:rsidRDefault="00343D73" w:rsidP="00343D73">
      <w:pPr>
        <w:pStyle w:val="NoSpacing"/>
        <w:numPr>
          <w:ilvl w:val="0"/>
          <w:numId w:val="36"/>
        </w:numPr>
      </w:pPr>
      <w:r w:rsidRPr="00343D73">
        <w:t xml:space="preserve">Control Plan </w:t>
      </w:r>
    </w:p>
    <w:p w14:paraId="4C72DDC4" w14:textId="05DE5746" w:rsidR="00343D73" w:rsidRDefault="00343D73" w:rsidP="00343D73">
      <w:pPr>
        <w:pStyle w:val="NoSpacing"/>
        <w:numPr>
          <w:ilvl w:val="0"/>
          <w:numId w:val="36"/>
        </w:numPr>
      </w:pPr>
      <w:r w:rsidRPr="00343D73">
        <w:t>ERP</w:t>
      </w:r>
    </w:p>
    <w:p w14:paraId="16933233" w14:textId="1146B567" w:rsidR="00343D73" w:rsidRDefault="00343D73" w:rsidP="00343D73">
      <w:pPr>
        <w:pStyle w:val="NoSpacing"/>
        <w:numPr>
          <w:ilvl w:val="0"/>
          <w:numId w:val="36"/>
        </w:numPr>
      </w:pPr>
      <w:r w:rsidRPr="00343D73">
        <w:t xml:space="preserve">Inventory </w:t>
      </w:r>
    </w:p>
    <w:p w14:paraId="0FBA7515" w14:textId="6F50E89B" w:rsidR="00343D73" w:rsidRDefault="00343D73" w:rsidP="00343D73">
      <w:pPr>
        <w:pStyle w:val="NoSpacing"/>
        <w:numPr>
          <w:ilvl w:val="0"/>
          <w:numId w:val="36"/>
        </w:numPr>
      </w:pPr>
      <w:r w:rsidRPr="00343D73">
        <w:t xml:space="preserve">cGMP  </w:t>
      </w:r>
    </w:p>
    <w:p w14:paraId="0D4CE009" w14:textId="7ED99D72" w:rsidR="00343D73" w:rsidRDefault="00343D73" w:rsidP="00343D73">
      <w:pPr>
        <w:pStyle w:val="NoSpacing"/>
        <w:numPr>
          <w:ilvl w:val="0"/>
          <w:numId w:val="36"/>
        </w:numPr>
      </w:pPr>
      <w:r w:rsidRPr="00343D73">
        <w:t xml:space="preserve">Pareto analysis </w:t>
      </w:r>
    </w:p>
    <w:p w14:paraId="5962BA90" w14:textId="512C02C3" w:rsidR="00343D73" w:rsidRDefault="00343D73" w:rsidP="00343D73">
      <w:pPr>
        <w:pStyle w:val="NoSpacing"/>
        <w:numPr>
          <w:ilvl w:val="0"/>
          <w:numId w:val="36"/>
        </w:numPr>
      </w:pPr>
      <w:r w:rsidRPr="00343D73">
        <w:t xml:space="preserve">AutoCAD </w:t>
      </w:r>
    </w:p>
    <w:p w14:paraId="772D4599" w14:textId="70EEEC30" w:rsidR="00343D73" w:rsidRDefault="00343D73" w:rsidP="00343D73">
      <w:pPr>
        <w:pStyle w:val="NoSpacing"/>
        <w:numPr>
          <w:ilvl w:val="0"/>
          <w:numId w:val="36"/>
        </w:numPr>
      </w:pPr>
      <w:r w:rsidRPr="00343D73">
        <w:t xml:space="preserve">Solid works </w:t>
      </w:r>
    </w:p>
    <w:p w14:paraId="6E596053" w14:textId="136F4B85" w:rsidR="00343D73" w:rsidRDefault="00343D73" w:rsidP="00343D73">
      <w:pPr>
        <w:pStyle w:val="NoSpacing"/>
        <w:numPr>
          <w:ilvl w:val="0"/>
          <w:numId w:val="36"/>
        </w:numPr>
      </w:pPr>
      <w:r w:rsidRPr="00343D73">
        <w:t xml:space="preserve">Creo </w:t>
      </w:r>
    </w:p>
    <w:p w14:paraId="731A8EE8" w14:textId="30677503" w:rsidR="00343D73" w:rsidRDefault="00343D73" w:rsidP="00343D73">
      <w:pPr>
        <w:pStyle w:val="NoSpacing"/>
        <w:numPr>
          <w:ilvl w:val="0"/>
          <w:numId w:val="36"/>
        </w:numPr>
      </w:pPr>
      <w:r w:rsidRPr="00343D73">
        <w:t xml:space="preserve">MATLAB </w:t>
      </w:r>
    </w:p>
    <w:p w14:paraId="433055CE" w14:textId="15F194BF" w:rsidR="00343D73" w:rsidRDefault="00343D73" w:rsidP="00343D73">
      <w:pPr>
        <w:pStyle w:val="NoSpacing"/>
        <w:numPr>
          <w:ilvl w:val="0"/>
          <w:numId w:val="36"/>
        </w:numPr>
      </w:pPr>
      <w:r w:rsidRPr="00343D73">
        <w:t xml:space="preserve">NPI </w:t>
      </w:r>
    </w:p>
    <w:p w14:paraId="51C476C0" w14:textId="5879B62F" w:rsidR="00343D73" w:rsidRDefault="00343D73" w:rsidP="00343D73">
      <w:pPr>
        <w:pStyle w:val="NoSpacing"/>
        <w:numPr>
          <w:ilvl w:val="0"/>
          <w:numId w:val="36"/>
        </w:numPr>
      </w:pPr>
      <w:r w:rsidRPr="00343D73">
        <w:t>Tableau</w:t>
      </w:r>
    </w:p>
    <w:p w14:paraId="734B243C" w14:textId="77777777" w:rsidR="00343D73" w:rsidRDefault="00343D73" w:rsidP="00343D73">
      <w:pPr>
        <w:pStyle w:val="NoSpacing"/>
        <w:numPr>
          <w:ilvl w:val="0"/>
          <w:numId w:val="36"/>
        </w:numPr>
      </w:pPr>
      <w:r w:rsidRPr="00343D73">
        <w:t xml:space="preserve">OEM  </w:t>
      </w:r>
    </w:p>
    <w:p w14:paraId="2326C1A1" w14:textId="25D18E41" w:rsidR="00343D73" w:rsidRDefault="00343D73" w:rsidP="00343D73">
      <w:pPr>
        <w:pStyle w:val="NoSpacing"/>
        <w:numPr>
          <w:ilvl w:val="0"/>
          <w:numId w:val="36"/>
        </w:numPr>
      </w:pPr>
      <w:r w:rsidRPr="00343D73">
        <w:t>DMAIC</w:t>
      </w:r>
    </w:p>
    <w:p w14:paraId="0E21007B" w14:textId="6141072C" w:rsidR="00343D73" w:rsidRDefault="00343D73" w:rsidP="00343D73">
      <w:pPr>
        <w:pStyle w:val="NoSpacing"/>
        <w:numPr>
          <w:ilvl w:val="0"/>
          <w:numId w:val="36"/>
        </w:numPr>
      </w:pPr>
      <w:r w:rsidRPr="00343D73">
        <w:t>SIPOC</w:t>
      </w:r>
    </w:p>
    <w:p w14:paraId="07FFE14A" w14:textId="0ABC0164" w:rsidR="00343D73" w:rsidRDefault="00343D73" w:rsidP="00343D73">
      <w:pPr>
        <w:pStyle w:val="NoSpacing"/>
        <w:numPr>
          <w:ilvl w:val="0"/>
          <w:numId w:val="36"/>
        </w:numPr>
      </w:pPr>
      <w:r w:rsidRPr="00343D73">
        <w:t>Kaizen</w:t>
      </w:r>
    </w:p>
    <w:p w14:paraId="077D05E9" w14:textId="6C3B0F4E" w:rsidR="00343D73" w:rsidRDefault="00343D73" w:rsidP="00343D73">
      <w:pPr>
        <w:pStyle w:val="NoSpacing"/>
        <w:numPr>
          <w:ilvl w:val="0"/>
          <w:numId w:val="36"/>
        </w:numPr>
      </w:pPr>
      <w:r w:rsidRPr="00343D73">
        <w:t xml:space="preserve">PPAP </w:t>
      </w:r>
    </w:p>
    <w:p w14:paraId="6F49ADA3" w14:textId="15003753" w:rsidR="00343D73" w:rsidRDefault="00343D73" w:rsidP="00343D73">
      <w:pPr>
        <w:pStyle w:val="NoSpacing"/>
        <w:numPr>
          <w:ilvl w:val="0"/>
          <w:numId w:val="36"/>
        </w:numPr>
      </w:pPr>
      <w:r w:rsidRPr="00343D73">
        <w:t xml:space="preserve">CAPA </w:t>
      </w:r>
    </w:p>
    <w:p w14:paraId="59E91D12" w14:textId="132B053A" w:rsidR="00343D73" w:rsidRDefault="00343D73" w:rsidP="00343D73">
      <w:pPr>
        <w:pStyle w:val="NoSpacing"/>
        <w:numPr>
          <w:ilvl w:val="0"/>
          <w:numId w:val="36"/>
        </w:numPr>
      </w:pPr>
      <w:r w:rsidRPr="00343D73">
        <w:t xml:space="preserve">Value stream Mapping </w:t>
      </w:r>
    </w:p>
    <w:p w14:paraId="45CA278E" w14:textId="78972811" w:rsidR="00343D73" w:rsidRPr="00343D73" w:rsidRDefault="00343D73" w:rsidP="00343D73">
      <w:pPr>
        <w:pStyle w:val="NoSpacing"/>
        <w:numPr>
          <w:ilvl w:val="0"/>
          <w:numId w:val="36"/>
        </w:numPr>
      </w:pPr>
      <w:r w:rsidRPr="00343D73">
        <w:t>APQP</w:t>
      </w:r>
    </w:p>
    <w:p w14:paraId="2B993B83" w14:textId="77777777" w:rsidR="00343D73" w:rsidRDefault="00343D73" w:rsidP="00413953">
      <w:pPr>
        <w:pStyle w:val="NoSpacing"/>
      </w:pPr>
    </w:p>
    <w:p w14:paraId="67A82275" w14:textId="77777777" w:rsidR="00343D73" w:rsidRDefault="00343D73" w:rsidP="00413953">
      <w:pPr>
        <w:pStyle w:val="NoSpacing"/>
        <w:sectPr w:rsidR="00343D73" w:rsidSect="0019004D">
          <w:type w:val="continuous"/>
          <w:pgSz w:w="12240" w:h="15840" w:code="1"/>
          <w:pgMar w:top="540" w:right="1152" w:bottom="720" w:left="1152" w:header="510" w:footer="864" w:gutter="0"/>
          <w:cols w:num="2" w:space="720"/>
          <w:titlePg/>
          <w:docGrid w:linePitch="360"/>
        </w:sectPr>
      </w:pPr>
    </w:p>
    <w:p w14:paraId="496AFD27" w14:textId="308CD90C" w:rsidR="00413953" w:rsidRPr="00413953" w:rsidRDefault="00413953" w:rsidP="00413953">
      <w:pPr>
        <w:pStyle w:val="NoSpacing"/>
      </w:pPr>
      <w:r w:rsidRPr="00413953">
        <w:t xml:space="preserve">                          </w:t>
      </w:r>
    </w:p>
    <w:p w14:paraId="287E9D1B" w14:textId="77777777" w:rsidR="00413953" w:rsidRPr="00413953" w:rsidRDefault="00413953" w:rsidP="00413953">
      <w:pPr>
        <w:pStyle w:val="Title"/>
        <w:pBdr>
          <w:bottom w:val="single" w:sz="12" w:space="1" w:color="auto"/>
        </w:pBdr>
        <w:jc w:val="left"/>
        <w:rPr>
          <w:rFonts w:asciiTheme="minorHAnsi" w:hAnsiTheme="minorHAnsi" w:cstheme="minorHAnsi"/>
          <w:caps/>
          <w:smallCaps w:val="0"/>
          <w:sz w:val="22"/>
          <w:szCs w:val="22"/>
        </w:rPr>
      </w:pPr>
      <w:r w:rsidRPr="00413953">
        <w:rPr>
          <w:rFonts w:asciiTheme="minorHAnsi" w:hAnsiTheme="minorHAnsi" w:cstheme="minorHAnsi"/>
          <w:caps/>
          <w:smallCaps w:val="0"/>
          <w:sz w:val="22"/>
          <w:szCs w:val="22"/>
        </w:rPr>
        <w:t>PROFESSIONAL EXPERIENCE:</w:t>
      </w:r>
    </w:p>
    <w:p w14:paraId="1C5DE9C8" w14:textId="77777777" w:rsidR="00413953" w:rsidRPr="00EF24F1" w:rsidRDefault="00413953" w:rsidP="00413953">
      <w:pPr>
        <w:pStyle w:val="NoSpacing"/>
        <w:rPr>
          <w:sz w:val="10"/>
        </w:rPr>
      </w:pPr>
    </w:p>
    <w:p w14:paraId="1DBC76E3" w14:textId="77777777" w:rsidR="00343D73" w:rsidRDefault="00343D73" w:rsidP="00343D73">
      <w:pPr>
        <w:pStyle w:val="NoSpacing"/>
        <w:rPr>
          <w:b/>
          <w:bCs/>
        </w:rPr>
      </w:pPr>
      <w:r w:rsidRPr="00343D73">
        <w:rPr>
          <w:b/>
          <w:bCs/>
        </w:rPr>
        <w:t>Quality Engineer</w:t>
      </w:r>
    </w:p>
    <w:p w14:paraId="06A732A6" w14:textId="5291A48D" w:rsidR="00343D73" w:rsidRPr="00343D73" w:rsidRDefault="00343D73" w:rsidP="00343D73">
      <w:pPr>
        <w:pStyle w:val="NoSpacing"/>
        <w:rPr>
          <w:b/>
          <w:bCs/>
        </w:rPr>
      </w:pPr>
      <w:r w:rsidRPr="00343D73">
        <w:rPr>
          <w:b/>
          <w:bCs/>
        </w:rPr>
        <w:t>Zimmer Biomet, Warsaw, Indiana</w:t>
      </w:r>
      <w:r>
        <w:rPr>
          <w:b/>
          <w:bCs/>
        </w:rPr>
        <w:tab/>
      </w:r>
      <w:r>
        <w:rPr>
          <w:b/>
          <w:bCs/>
        </w:rPr>
        <w:tab/>
      </w:r>
      <w:r>
        <w:rPr>
          <w:b/>
          <w:bCs/>
        </w:rPr>
        <w:tab/>
      </w:r>
      <w:r>
        <w:rPr>
          <w:b/>
          <w:bCs/>
        </w:rPr>
        <w:tab/>
      </w:r>
      <w:r>
        <w:rPr>
          <w:b/>
          <w:bCs/>
        </w:rPr>
        <w:tab/>
      </w:r>
      <w:r>
        <w:rPr>
          <w:b/>
          <w:bCs/>
        </w:rPr>
        <w:tab/>
      </w:r>
      <w:r>
        <w:rPr>
          <w:b/>
          <w:bCs/>
        </w:rPr>
        <w:tab/>
      </w:r>
      <w:r w:rsidRPr="00343D73">
        <w:rPr>
          <w:b/>
          <w:bCs/>
        </w:rPr>
        <w:t>March 2022</w:t>
      </w:r>
      <w:r>
        <w:rPr>
          <w:b/>
          <w:bCs/>
        </w:rPr>
        <w:t xml:space="preserve"> – </w:t>
      </w:r>
      <w:r w:rsidRPr="00343D73">
        <w:rPr>
          <w:b/>
          <w:bCs/>
        </w:rPr>
        <w:t xml:space="preserve">Present                                                                              </w:t>
      </w:r>
    </w:p>
    <w:p w14:paraId="574EBDDB" w14:textId="77777777" w:rsidR="00343D73" w:rsidRPr="00343D73" w:rsidRDefault="00343D73" w:rsidP="00343D73">
      <w:pPr>
        <w:pStyle w:val="NoSpacing"/>
        <w:rPr>
          <w:sz w:val="10"/>
        </w:rPr>
      </w:pPr>
    </w:p>
    <w:p w14:paraId="02D65334" w14:textId="77777777" w:rsidR="00343D73" w:rsidRPr="00343D73" w:rsidRDefault="00343D73" w:rsidP="00343D73">
      <w:pPr>
        <w:pStyle w:val="NoSpacing"/>
        <w:numPr>
          <w:ilvl w:val="0"/>
          <w:numId w:val="45"/>
        </w:numPr>
      </w:pPr>
      <w:r w:rsidRPr="00343D73">
        <w:t>Created PFMEA, and updating new and existing Risk Management documents in Change Management System. Working on new product launch validation including IQ/OQ/PQ report, editing procedures according to regulatory standards.</w:t>
      </w:r>
    </w:p>
    <w:p w14:paraId="7342A0CB" w14:textId="75327E2A" w:rsidR="00343D73" w:rsidRPr="00343D73" w:rsidRDefault="00343D73" w:rsidP="00343D73">
      <w:pPr>
        <w:pStyle w:val="NoSpacing"/>
        <w:numPr>
          <w:ilvl w:val="0"/>
          <w:numId w:val="45"/>
        </w:numPr>
      </w:pPr>
      <w:r w:rsidRPr="00343D73">
        <w:t>Experienced with the Manufacturing &amp; Quality Team for developing process validation protocols, FMEAs, quality plans, manufacturing procedures, inspection plans, and specifications</w:t>
      </w:r>
    </w:p>
    <w:p w14:paraId="5E1F80B6" w14:textId="77777777" w:rsidR="00343D73" w:rsidRPr="00343D73" w:rsidRDefault="00343D73" w:rsidP="00343D73">
      <w:pPr>
        <w:pStyle w:val="NoSpacing"/>
        <w:numPr>
          <w:ilvl w:val="0"/>
          <w:numId w:val="45"/>
        </w:numPr>
      </w:pPr>
      <w:r w:rsidRPr="00343D73">
        <w:t>Utilized proven lean manufacturing based analytical problem-solving techniques to identify opportunities for cost reduction, lead-time and quality improvement.</w:t>
      </w:r>
    </w:p>
    <w:p w14:paraId="7999A559" w14:textId="77777777" w:rsidR="00343D73" w:rsidRPr="00343D73" w:rsidRDefault="00343D73" w:rsidP="00343D73">
      <w:pPr>
        <w:pStyle w:val="NoSpacing"/>
        <w:numPr>
          <w:ilvl w:val="0"/>
          <w:numId w:val="45"/>
        </w:numPr>
      </w:pPr>
      <w:r w:rsidRPr="00343D73">
        <w:t>Designed and performed test methods validations, gage measurement and re-measurements, SPC and process validations as a part of product and process development. Provided Technical expertise to implement Root Cause Analysis and CAPA in a fast-paced cGMP and ISO- regulated manufacturing environment and supported timely investigations and closure of issues.</w:t>
      </w:r>
    </w:p>
    <w:p w14:paraId="1669425E" w14:textId="77777777" w:rsidR="00343D73" w:rsidRPr="00343D73" w:rsidRDefault="00343D73" w:rsidP="00343D73">
      <w:pPr>
        <w:pStyle w:val="NoSpacing"/>
        <w:numPr>
          <w:ilvl w:val="0"/>
          <w:numId w:val="45"/>
        </w:numPr>
      </w:pPr>
      <w:r w:rsidRPr="00343D73">
        <w:t>Supported the Change Control Management System by creating change requests, new changes, revisions, obsolete changes, administrative changes, and design changes.</w:t>
      </w:r>
    </w:p>
    <w:p w14:paraId="5F23CD83" w14:textId="77777777" w:rsidR="00343D73" w:rsidRPr="00343D73" w:rsidRDefault="00343D73" w:rsidP="00343D73">
      <w:pPr>
        <w:pStyle w:val="NoSpacing"/>
      </w:pPr>
    </w:p>
    <w:p w14:paraId="40AE2423" w14:textId="77777777" w:rsidR="00343D73" w:rsidRDefault="00343D73" w:rsidP="00343D73">
      <w:pPr>
        <w:pStyle w:val="NoSpacing"/>
        <w:rPr>
          <w:b/>
          <w:bCs/>
        </w:rPr>
      </w:pPr>
      <w:r w:rsidRPr="00343D73">
        <w:rPr>
          <w:b/>
          <w:bCs/>
        </w:rPr>
        <w:lastRenderedPageBreak/>
        <w:t>Quality Engineer</w:t>
      </w:r>
    </w:p>
    <w:p w14:paraId="7B9011B9" w14:textId="416F43AB" w:rsidR="00343D73" w:rsidRPr="00343D73" w:rsidRDefault="00343D73" w:rsidP="00343D73">
      <w:pPr>
        <w:pStyle w:val="NoSpacing"/>
        <w:rPr>
          <w:b/>
          <w:bCs/>
        </w:rPr>
      </w:pPr>
      <w:r w:rsidRPr="00343D73">
        <w:rPr>
          <w:b/>
          <w:bCs/>
        </w:rPr>
        <w:t>Ametek</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343D73">
        <w:rPr>
          <w:b/>
          <w:bCs/>
        </w:rPr>
        <w:t>Nov 2021</w:t>
      </w:r>
      <w:r>
        <w:rPr>
          <w:b/>
          <w:bCs/>
        </w:rPr>
        <w:t xml:space="preserve"> – </w:t>
      </w:r>
      <w:r w:rsidRPr="00343D73">
        <w:rPr>
          <w:b/>
          <w:bCs/>
        </w:rPr>
        <w:t xml:space="preserve">March 2022 </w:t>
      </w:r>
    </w:p>
    <w:p w14:paraId="6104DF11" w14:textId="77777777" w:rsidR="00343D73" w:rsidRPr="00343D73" w:rsidRDefault="00343D73" w:rsidP="00343D73">
      <w:pPr>
        <w:pStyle w:val="NoSpacing"/>
        <w:rPr>
          <w:b/>
          <w:bCs/>
          <w:sz w:val="10"/>
        </w:rPr>
      </w:pPr>
      <w:r w:rsidRPr="00343D73">
        <w:rPr>
          <w:b/>
          <w:bCs/>
          <w:sz w:val="10"/>
        </w:rPr>
        <w:tab/>
      </w:r>
    </w:p>
    <w:p w14:paraId="12EE6891" w14:textId="77777777" w:rsidR="00343D73" w:rsidRPr="00343D73" w:rsidRDefault="00343D73" w:rsidP="00343D73">
      <w:pPr>
        <w:pStyle w:val="NoSpacing"/>
        <w:numPr>
          <w:ilvl w:val="0"/>
          <w:numId w:val="46"/>
        </w:numPr>
      </w:pPr>
      <w:r w:rsidRPr="00343D73">
        <w:t>Worked on new product launch validation including IQ/OQ/PQ report, editing procedures according to regulatory standards.</w:t>
      </w:r>
    </w:p>
    <w:p w14:paraId="5F2E50E6" w14:textId="77777777" w:rsidR="00343D73" w:rsidRPr="00343D73" w:rsidRDefault="00343D73" w:rsidP="00343D73">
      <w:pPr>
        <w:pStyle w:val="NoSpacing"/>
        <w:numPr>
          <w:ilvl w:val="0"/>
          <w:numId w:val="46"/>
        </w:numPr>
      </w:pPr>
      <w:r w:rsidRPr="00343D73">
        <w:t>Communicate &amp; collaborate with suppliers regarding supplier quality, executing supplier corrective action requests as required.</w:t>
      </w:r>
    </w:p>
    <w:p w14:paraId="0EE279AC" w14:textId="77777777" w:rsidR="00343D73" w:rsidRPr="00343D73" w:rsidRDefault="00343D73" w:rsidP="00343D73">
      <w:pPr>
        <w:pStyle w:val="NoSpacing"/>
        <w:numPr>
          <w:ilvl w:val="0"/>
          <w:numId w:val="46"/>
        </w:numPr>
      </w:pPr>
      <w:r w:rsidRPr="00343D73">
        <w:t>Performed Internal profile audits and supported external Audits and was trained on ISO 13485 and EU-MDR.</w:t>
      </w:r>
    </w:p>
    <w:p w14:paraId="21628777" w14:textId="77777777" w:rsidR="00343D73" w:rsidRPr="00343D73" w:rsidRDefault="00343D73" w:rsidP="00343D73">
      <w:pPr>
        <w:pStyle w:val="NoSpacing"/>
        <w:numPr>
          <w:ilvl w:val="0"/>
          <w:numId w:val="46"/>
        </w:numPr>
      </w:pPr>
      <w:r w:rsidRPr="00343D73">
        <w:t>Owned, supported and identified internal CAPAs and manage to timely root cause analysis and investigation, implementation.</w:t>
      </w:r>
    </w:p>
    <w:p w14:paraId="5BF39AC0" w14:textId="77777777" w:rsidR="00343D73" w:rsidRPr="00343D73" w:rsidRDefault="00343D73" w:rsidP="00343D73">
      <w:pPr>
        <w:pStyle w:val="NoSpacing"/>
        <w:numPr>
          <w:ilvl w:val="0"/>
          <w:numId w:val="46"/>
        </w:numPr>
      </w:pPr>
      <w:r w:rsidRPr="00343D73">
        <w:t>Worked closely with regulatory affairs to ensure that PFMEA processes align with industry standards and regulatory requirements.</w:t>
      </w:r>
    </w:p>
    <w:p w14:paraId="2B848C45" w14:textId="77777777" w:rsidR="00343D73" w:rsidRPr="00343D73" w:rsidRDefault="00343D73" w:rsidP="00343D73">
      <w:pPr>
        <w:pStyle w:val="NoSpacing"/>
        <w:numPr>
          <w:ilvl w:val="0"/>
          <w:numId w:val="46"/>
        </w:numPr>
      </w:pPr>
      <w:r w:rsidRPr="00343D73">
        <w:t>Trained production and quality assurance teams on the importance of PFMEA and its role in maintaining the integrity of medical device manufacturing processes.</w:t>
      </w:r>
    </w:p>
    <w:p w14:paraId="170608B6" w14:textId="77777777" w:rsidR="00343D73" w:rsidRPr="00343D73" w:rsidRDefault="00343D73" w:rsidP="00343D73">
      <w:pPr>
        <w:pStyle w:val="NoSpacing"/>
        <w:numPr>
          <w:ilvl w:val="0"/>
          <w:numId w:val="46"/>
        </w:numPr>
      </w:pPr>
      <w:r w:rsidRPr="00343D73">
        <w:t>Ensure strict adherence to regulatory standards, timely completion of CAPAs, and effective resolution of audit findings.</w:t>
      </w:r>
    </w:p>
    <w:p w14:paraId="5D88F932" w14:textId="77777777" w:rsidR="00343D73" w:rsidRPr="00343D73" w:rsidRDefault="00343D73" w:rsidP="00343D73">
      <w:pPr>
        <w:pStyle w:val="NoSpacing"/>
        <w:numPr>
          <w:ilvl w:val="0"/>
          <w:numId w:val="46"/>
        </w:numPr>
      </w:pPr>
      <w:r w:rsidRPr="00343D73">
        <w:t>Develop, modify, and enforce quality standards, actively communicating risk findings to ensure prompt issue resolution and collaboration. Collaborated cross-functionally on post-market quality with engineering, risk management, operations, clinical, and regulatory teams. Supported new product introduction through post-market quality implementation.</w:t>
      </w:r>
    </w:p>
    <w:p w14:paraId="6ACCCD27" w14:textId="77777777" w:rsidR="00343D73" w:rsidRPr="00343D73" w:rsidRDefault="00343D73" w:rsidP="00343D73">
      <w:pPr>
        <w:pStyle w:val="NoSpacing"/>
      </w:pPr>
    </w:p>
    <w:p w14:paraId="74382FCB" w14:textId="77777777" w:rsidR="00343D73" w:rsidRDefault="00343D73" w:rsidP="00343D73">
      <w:pPr>
        <w:pStyle w:val="NoSpacing"/>
        <w:rPr>
          <w:b/>
          <w:bCs/>
        </w:rPr>
      </w:pPr>
      <w:r w:rsidRPr="00343D73">
        <w:rPr>
          <w:b/>
          <w:bCs/>
        </w:rPr>
        <w:t>Quality Engineer</w:t>
      </w:r>
    </w:p>
    <w:p w14:paraId="4DE730C7" w14:textId="7254BE03" w:rsidR="00343D73" w:rsidRPr="00343D73" w:rsidRDefault="00343D73" w:rsidP="00343D73">
      <w:pPr>
        <w:pStyle w:val="NoSpacing"/>
        <w:rPr>
          <w:b/>
          <w:bCs/>
        </w:rPr>
      </w:pPr>
      <w:r w:rsidRPr="00343D73">
        <w:rPr>
          <w:b/>
          <w:bCs/>
        </w:rPr>
        <w:t>CNH Industrial, Wichita, Kansas</w:t>
      </w:r>
      <w:r>
        <w:rPr>
          <w:b/>
          <w:bCs/>
        </w:rPr>
        <w:tab/>
      </w:r>
      <w:r>
        <w:rPr>
          <w:b/>
          <w:bCs/>
        </w:rPr>
        <w:tab/>
      </w:r>
      <w:r>
        <w:rPr>
          <w:b/>
          <w:bCs/>
        </w:rPr>
        <w:tab/>
      </w:r>
      <w:r>
        <w:rPr>
          <w:b/>
          <w:bCs/>
        </w:rPr>
        <w:tab/>
      </w:r>
      <w:r>
        <w:rPr>
          <w:b/>
          <w:bCs/>
        </w:rPr>
        <w:tab/>
      </w:r>
      <w:r>
        <w:rPr>
          <w:b/>
          <w:bCs/>
        </w:rPr>
        <w:tab/>
      </w:r>
      <w:r>
        <w:rPr>
          <w:b/>
          <w:bCs/>
        </w:rPr>
        <w:tab/>
      </w:r>
      <w:r>
        <w:rPr>
          <w:b/>
          <w:bCs/>
        </w:rPr>
        <w:tab/>
        <w:t xml:space="preserve"> </w:t>
      </w:r>
      <w:r w:rsidRPr="00343D73">
        <w:rPr>
          <w:b/>
          <w:bCs/>
        </w:rPr>
        <w:t>Jan 2021 –  Nov 2021</w:t>
      </w:r>
    </w:p>
    <w:p w14:paraId="04520A34" w14:textId="77777777" w:rsidR="00343D73" w:rsidRPr="00343D73" w:rsidRDefault="00343D73" w:rsidP="00343D73">
      <w:pPr>
        <w:pStyle w:val="NoSpacing"/>
        <w:rPr>
          <w:sz w:val="10"/>
        </w:rPr>
      </w:pPr>
    </w:p>
    <w:p w14:paraId="39471371" w14:textId="380A75B2" w:rsidR="00343D73" w:rsidRPr="00343D73" w:rsidRDefault="00343D73" w:rsidP="00343D73">
      <w:pPr>
        <w:pStyle w:val="NoSpacing"/>
        <w:numPr>
          <w:ilvl w:val="0"/>
          <w:numId w:val="47"/>
        </w:numPr>
      </w:pPr>
      <w:r w:rsidRPr="00343D73">
        <w:t xml:space="preserve">Implemented quality tools like cause effect diagram, data analysis, 5 why analysis, root cause analysis to solve quality issues on manufacturing assembly lines to get zero defect, for World Class Manufacturing, which resulted in saving $ 240 K yearly. </w:t>
      </w:r>
    </w:p>
    <w:p w14:paraId="76C1A506" w14:textId="77777777" w:rsidR="00343D73" w:rsidRPr="00343D73" w:rsidRDefault="00343D73" w:rsidP="00343D73">
      <w:pPr>
        <w:pStyle w:val="NoSpacing"/>
        <w:numPr>
          <w:ilvl w:val="0"/>
          <w:numId w:val="47"/>
        </w:numPr>
      </w:pPr>
      <w:r w:rsidRPr="00343D73">
        <w:t xml:space="preserve">Worked with cross functional teams including Manufacturing, Quality, product development, supplier, to improve standard work metrics and key performance indicators for Quality projects. Performing ISO 9001: 2015. </w:t>
      </w:r>
    </w:p>
    <w:p w14:paraId="7DE4C240" w14:textId="77777777" w:rsidR="00343D73" w:rsidRPr="00343D73" w:rsidRDefault="00343D73" w:rsidP="00343D73">
      <w:pPr>
        <w:pStyle w:val="NoSpacing"/>
        <w:numPr>
          <w:ilvl w:val="0"/>
          <w:numId w:val="47"/>
        </w:numPr>
      </w:pPr>
      <w:r w:rsidRPr="00343D73">
        <w:t>Developed strategies for continuous improvement projects, implemented tooling, OPL and modified SOP with new improved manufacturing processes and trained the operators accordingly.</w:t>
      </w:r>
    </w:p>
    <w:p w14:paraId="4BFD00D1" w14:textId="77777777" w:rsidR="00343D73" w:rsidRPr="00343D73" w:rsidRDefault="00343D73" w:rsidP="00343D73">
      <w:pPr>
        <w:pStyle w:val="NoSpacing"/>
        <w:numPr>
          <w:ilvl w:val="0"/>
          <w:numId w:val="47"/>
        </w:numPr>
      </w:pPr>
      <w:r w:rsidRPr="00343D73">
        <w:t>Conducted regular audits of manufacturing processes to verify compliance with ISO 9001, profile audits,  internal quality standards, and customer requirements.</w:t>
      </w:r>
    </w:p>
    <w:p w14:paraId="44153D99" w14:textId="77777777" w:rsidR="00343D73" w:rsidRPr="00343D73" w:rsidRDefault="00343D73" w:rsidP="00343D73">
      <w:pPr>
        <w:pStyle w:val="NoSpacing"/>
        <w:numPr>
          <w:ilvl w:val="0"/>
          <w:numId w:val="47"/>
        </w:numPr>
      </w:pPr>
      <w:r w:rsidRPr="00343D73">
        <w:t xml:space="preserve">Executed new enhanced methods, procedures, and standards to improve process and product quality and confirm effectivity and run Engineering Change Orders to correct part design accordingly. Managed daily project requests, prioritizing tasks effectively to ensure </w:t>
      </w:r>
    </w:p>
    <w:p w14:paraId="7DE8F118" w14:textId="77777777" w:rsidR="00343D73" w:rsidRPr="00343D73" w:rsidRDefault="00343D73" w:rsidP="00343D73">
      <w:pPr>
        <w:pStyle w:val="NoSpacing"/>
        <w:numPr>
          <w:ilvl w:val="0"/>
          <w:numId w:val="47"/>
        </w:numPr>
      </w:pPr>
      <w:r w:rsidRPr="00343D73">
        <w:t>timely completion of critical assignments.</w:t>
      </w:r>
    </w:p>
    <w:p w14:paraId="31ACE6F4" w14:textId="77777777" w:rsidR="00343D73" w:rsidRPr="00343D73" w:rsidRDefault="00343D73" w:rsidP="00343D73">
      <w:pPr>
        <w:pStyle w:val="NoSpacing"/>
        <w:numPr>
          <w:ilvl w:val="0"/>
          <w:numId w:val="47"/>
        </w:numPr>
      </w:pPr>
      <w:r w:rsidRPr="00343D73">
        <w:t>Developed quick containments for supplier quality and engineering issues affecting GCA, Direct Run, and Warranty, implementing robust long-term solutions to prevent recurrence.</w:t>
      </w:r>
    </w:p>
    <w:p w14:paraId="5124ED3D" w14:textId="77777777" w:rsidR="00343D73" w:rsidRPr="00343D73" w:rsidRDefault="00343D73" w:rsidP="00343D73">
      <w:pPr>
        <w:pStyle w:val="NoSpacing"/>
        <w:numPr>
          <w:ilvl w:val="0"/>
          <w:numId w:val="47"/>
        </w:numPr>
      </w:pPr>
      <w:r w:rsidRPr="00343D73">
        <w:t>Working with to identify root cause of quality issue, implement monitor the PCA implementation and lead project to solve issues related to warranty claims using PDCA/ Kaizen approach. Working on PFMEA on Weldment for chassis, cabs and loader arm, to implement solution and eliminate risk for process functionality.</w:t>
      </w:r>
    </w:p>
    <w:p w14:paraId="10AE2BC2" w14:textId="77777777" w:rsidR="00343D73" w:rsidRPr="00343D73" w:rsidRDefault="00343D73" w:rsidP="00343D73">
      <w:pPr>
        <w:pStyle w:val="NoSpacing"/>
        <w:numPr>
          <w:ilvl w:val="0"/>
          <w:numId w:val="47"/>
        </w:numPr>
      </w:pPr>
      <w:r w:rsidRPr="00343D73">
        <w:t>Develops and implements methods and procedures for process control, process improvement, testing and inspection to ensure that the products are defect free and are running efficiently.</w:t>
      </w:r>
    </w:p>
    <w:p w14:paraId="04D168DA" w14:textId="77777777" w:rsidR="00343D73" w:rsidRPr="00343D73" w:rsidRDefault="00343D73" w:rsidP="00343D73">
      <w:pPr>
        <w:pStyle w:val="NoSpacing"/>
        <w:numPr>
          <w:ilvl w:val="0"/>
          <w:numId w:val="47"/>
        </w:numPr>
      </w:pPr>
      <w:r w:rsidRPr="00343D73">
        <w:t>Facilitated training sessions for production and quality assurance teams on quality control processes, emphasizing the importance of adherence to quality standards.</w:t>
      </w:r>
    </w:p>
    <w:p w14:paraId="70B02F96" w14:textId="77777777" w:rsidR="00343D73" w:rsidRPr="00343D73" w:rsidRDefault="00343D73" w:rsidP="00343D73">
      <w:pPr>
        <w:pStyle w:val="NoSpacing"/>
      </w:pPr>
    </w:p>
    <w:p w14:paraId="321E76C5" w14:textId="71449861" w:rsidR="00343D73" w:rsidRPr="00343D73" w:rsidRDefault="00343D73" w:rsidP="00343D73">
      <w:pPr>
        <w:pStyle w:val="NoSpacing"/>
        <w:rPr>
          <w:b/>
          <w:bCs/>
        </w:rPr>
      </w:pPr>
      <w:r w:rsidRPr="00343D73">
        <w:rPr>
          <w:b/>
          <w:bCs/>
        </w:rPr>
        <w:lastRenderedPageBreak/>
        <w:t>Research Intern, Additive Manufacturing lab, University at Buffalo</w:t>
      </w:r>
      <w:r>
        <w:rPr>
          <w:b/>
          <w:bCs/>
        </w:rPr>
        <w:tab/>
      </w:r>
      <w:r>
        <w:rPr>
          <w:b/>
          <w:bCs/>
        </w:rPr>
        <w:tab/>
      </w:r>
      <w:r>
        <w:rPr>
          <w:b/>
          <w:bCs/>
        </w:rPr>
        <w:tab/>
        <w:t xml:space="preserve"> </w:t>
      </w:r>
      <w:r w:rsidRPr="00343D73">
        <w:rPr>
          <w:b/>
          <w:bCs/>
        </w:rPr>
        <w:t xml:space="preserve">July 2020 – Dec  2020  </w:t>
      </w:r>
    </w:p>
    <w:p w14:paraId="55BF1EFC" w14:textId="77777777" w:rsidR="00343D73" w:rsidRPr="00343D73" w:rsidRDefault="00343D73" w:rsidP="00343D73">
      <w:pPr>
        <w:pStyle w:val="NoSpacing"/>
        <w:rPr>
          <w:sz w:val="10"/>
        </w:rPr>
      </w:pPr>
    </w:p>
    <w:p w14:paraId="201484F6" w14:textId="77777777" w:rsidR="00343D73" w:rsidRPr="00343D73" w:rsidRDefault="00343D73" w:rsidP="00343D73">
      <w:pPr>
        <w:pStyle w:val="NoSpacing"/>
        <w:numPr>
          <w:ilvl w:val="0"/>
          <w:numId w:val="48"/>
        </w:numPr>
      </w:pPr>
      <w:r w:rsidRPr="00343D73">
        <w:t>Quality of jetting was studied and developed and used DOE for finding optimal parameters condition for Inkjet 3D Printing.</w:t>
      </w:r>
    </w:p>
    <w:p w14:paraId="4E3D9BEC" w14:textId="77777777" w:rsidR="00343D73" w:rsidRPr="00343D73" w:rsidRDefault="00343D73" w:rsidP="00343D73">
      <w:pPr>
        <w:pStyle w:val="NoSpacing"/>
        <w:numPr>
          <w:ilvl w:val="0"/>
          <w:numId w:val="48"/>
        </w:numPr>
      </w:pPr>
      <w:r w:rsidRPr="00343D73">
        <w:t>Experience with conducting experimentation and collected data to improve process with accuracy and reduced cycle time by 36%</w:t>
      </w:r>
    </w:p>
    <w:p w14:paraId="2C937C4F" w14:textId="77777777" w:rsidR="00343D73" w:rsidRPr="00343D73" w:rsidRDefault="00343D73" w:rsidP="00343D73">
      <w:pPr>
        <w:pStyle w:val="NoSpacing"/>
        <w:numPr>
          <w:ilvl w:val="0"/>
          <w:numId w:val="48"/>
        </w:numPr>
      </w:pPr>
      <w:r w:rsidRPr="00343D73">
        <w:t>Published conference paper: Spatiotemporal Fusion Network for the droplet behavior recognition in Inkjet printing, MSEC-2020-13218.</w:t>
      </w:r>
    </w:p>
    <w:p w14:paraId="3114B8CB" w14:textId="77777777" w:rsidR="00343D73" w:rsidRPr="00343D73" w:rsidRDefault="00343D73" w:rsidP="00343D73">
      <w:pPr>
        <w:pStyle w:val="NoSpacing"/>
      </w:pPr>
    </w:p>
    <w:p w14:paraId="0183C8B2" w14:textId="1652D784" w:rsidR="00343D73" w:rsidRPr="00343D73" w:rsidRDefault="00343D73" w:rsidP="00343D73">
      <w:pPr>
        <w:pStyle w:val="NoSpacing"/>
        <w:rPr>
          <w:b/>
          <w:bCs/>
        </w:rPr>
      </w:pPr>
      <w:r w:rsidRPr="00343D73">
        <w:rPr>
          <w:b/>
          <w:bCs/>
        </w:rPr>
        <w:t>Project Manager, Seiler Garepa India Pvt. Ltd</w:t>
      </w:r>
      <w:r>
        <w:rPr>
          <w:b/>
          <w:bCs/>
        </w:rPr>
        <w:t xml:space="preserve">., </w:t>
      </w:r>
      <w:r>
        <w:rPr>
          <w:b/>
          <w:bCs/>
        </w:rPr>
        <w:tab/>
      </w:r>
      <w:r>
        <w:rPr>
          <w:b/>
          <w:bCs/>
        </w:rPr>
        <w:tab/>
      </w:r>
      <w:r>
        <w:rPr>
          <w:b/>
          <w:bCs/>
        </w:rPr>
        <w:tab/>
      </w:r>
      <w:r>
        <w:rPr>
          <w:b/>
          <w:bCs/>
        </w:rPr>
        <w:tab/>
      </w:r>
      <w:r>
        <w:rPr>
          <w:b/>
          <w:bCs/>
        </w:rPr>
        <w:tab/>
        <w:t xml:space="preserve">              </w:t>
      </w:r>
      <w:r w:rsidRPr="00343D73">
        <w:rPr>
          <w:b/>
          <w:bCs/>
        </w:rPr>
        <w:t>June 2016 – Aug. 2018</w:t>
      </w:r>
    </w:p>
    <w:p w14:paraId="37B71029" w14:textId="77777777" w:rsidR="00343D73" w:rsidRPr="00343D73" w:rsidRDefault="00343D73" w:rsidP="00343D73">
      <w:pPr>
        <w:pStyle w:val="NoSpacing"/>
        <w:rPr>
          <w:sz w:val="10"/>
        </w:rPr>
      </w:pPr>
    </w:p>
    <w:p w14:paraId="04F3C7EA" w14:textId="77777777" w:rsidR="00343D73" w:rsidRPr="00343D73" w:rsidRDefault="00343D73" w:rsidP="00343D73">
      <w:pPr>
        <w:pStyle w:val="NoSpacing"/>
        <w:numPr>
          <w:ilvl w:val="0"/>
          <w:numId w:val="49"/>
        </w:numPr>
      </w:pPr>
      <w:r w:rsidRPr="00343D73">
        <w:t>Identified and developed areas for quality improvement utilization to achieve cost saving benefits and implemented Six sigma methodologies, which increased the productivity to 24% for manufacturing processes which resulted in saving $213000 annually</w:t>
      </w:r>
    </w:p>
    <w:p w14:paraId="17490645" w14:textId="77777777" w:rsidR="00343D73" w:rsidRPr="00343D73" w:rsidRDefault="00343D73" w:rsidP="00343D73">
      <w:pPr>
        <w:pStyle w:val="NoSpacing"/>
        <w:numPr>
          <w:ilvl w:val="0"/>
          <w:numId w:val="49"/>
        </w:numPr>
      </w:pPr>
      <w:r w:rsidRPr="00343D73">
        <w:t>Managed high-complexity manufacturing operations projects through multiple teams to meet project deliverables of cost, time, and performance. Captured operational requirements to meet goals using cost effective technology to increase optimization and durability</w:t>
      </w:r>
    </w:p>
    <w:p w14:paraId="678249A0" w14:textId="77777777" w:rsidR="00343D73" w:rsidRPr="00343D73" w:rsidRDefault="00343D73" w:rsidP="00343D73">
      <w:pPr>
        <w:pStyle w:val="NoSpacing"/>
        <w:numPr>
          <w:ilvl w:val="0"/>
          <w:numId w:val="49"/>
        </w:numPr>
      </w:pPr>
      <w:r w:rsidRPr="00343D73">
        <w:t>Updated quality status reports and obtained test results with standard requirements, documented technical reports and validations.</w:t>
      </w:r>
    </w:p>
    <w:p w14:paraId="0C4F60AF" w14:textId="77777777" w:rsidR="00343D73" w:rsidRPr="00343D73" w:rsidRDefault="00343D73" w:rsidP="00343D73">
      <w:pPr>
        <w:pStyle w:val="NoSpacing"/>
        <w:numPr>
          <w:ilvl w:val="0"/>
          <w:numId w:val="49"/>
        </w:numPr>
      </w:pPr>
      <w:r w:rsidRPr="00343D73">
        <w:t>Responsible for implementing Statistical Process Control on process parameters, Standardizing testing for all units by creating work instructions, taking corrective actions and trained operators and supported shop floor activities</w:t>
      </w:r>
    </w:p>
    <w:p w14:paraId="5C3CE015" w14:textId="77777777" w:rsidR="00343D73" w:rsidRPr="00343D73" w:rsidRDefault="00343D73" w:rsidP="00343D73">
      <w:pPr>
        <w:pStyle w:val="NoSpacing"/>
        <w:numPr>
          <w:ilvl w:val="0"/>
          <w:numId w:val="49"/>
        </w:numPr>
      </w:pPr>
      <w:r w:rsidRPr="00343D73">
        <w:t>Established the project plan baseline by defining scope, securing the necessary resources, and facilitated project execution and track project activities and managed customer relationships, ensuring project progress, and building confidence and trust.</w:t>
      </w:r>
    </w:p>
    <w:p w14:paraId="266D5C8C" w14:textId="77777777" w:rsidR="00343D73" w:rsidRPr="00343D73" w:rsidRDefault="00343D73" w:rsidP="00343D73">
      <w:pPr>
        <w:pStyle w:val="NoSpacing"/>
        <w:numPr>
          <w:ilvl w:val="0"/>
          <w:numId w:val="49"/>
        </w:numPr>
      </w:pPr>
      <w:r w:rsidRPr="00343D73">
        <w:t>Collaborated with vendors, logistics, internal stakeholders to meet global quality standards and specifications. Responsible for purchasing responsibilities like introducing contracts, negotiation, supplier assessment, raw material quality check, issuing purchase orders, attending customer inquiries, maintaining invoice records, and followed up with suppliers for timely deliveries</w:t>
      </w:r>
    </w:p>
    <w:p w14:paraId="4C84354F" w14:textId="77777777" w:rsidR="00343D73" w:rsidRPr="00343D73" w:rsidRDefault="00343D73" w:rsidP="00343D73">
      <w:pPr>
        <w:pStyle w:val="NoSpacing"/>
      </w:pPr>
    </w:p>
    <w:p w14:paraId="06FDF85C" w14:textId="41B169AD" w:rsidR="00343D73" w:rsidRPr="00343D73" w:rsidRDefault="00343D73" w:rsidP="00343D73">
      <w:pPr>
        <w:pStyle w:val="NoSpacing"/>
        <w:rPr>
          <w:b/>
          <w:bCs/>
        </w:rPr>
      </w:pPr>
      <w:r w:rsidRPr="00343D73">
        <w:rPr>
          <w:b/>
          <w:bCs/>
        </w:rPr>
        <w:t>Intern, Rahul Engineering Company</w:t>
      </w:r>
      <w:r>
        <w:rPr>
          <w:b/>
          <w:bCs/>
        </w:rPr>
        <w:tab/>
      </w:r>
      <w:r>
        <w:rPr>
          <w:b/>
          <w:bCs/>
        </w:rPr>
        <w:tab/>
      </w:r>
      <w:r>
        <w:rPr>
          <w:b/>
          <w:bCs/>
        </w:rPr>
        <w:tab/>
      </w:r>
      <w:r>
        <w:rPr>
          <w:b/>
          <w:bCs/>
        </w:rPr>
        <w:tab/>
      </w:r>
      <w:r>
        <w:rPr>
          <w:b/>
          <w:bCs/>
        </w:rPr>
        <w:tab/>
      </w:r>
      <w:r>
        <w:rPr>
          <w:b/>
          <w:bCs/>
        </w:rPr>
        <w:tab/>
      </w:r>
      <w:r>
        <w:rPr>
          <w:b/>
          <w:bCs/>
        </w:rPr>
        <w:tab/>
      </w:r>
      <w:r w:rsidRPr="00343D73">
        <w:rPr>
          <w:b/>
          <w:bCs/>
        </w:rPr>
        <w:t xml:space="preserve">June 2015 – July 2015  </w:t>
      </w:r>
    </w:p>
    <w:p w14:paraId="1F1E345D" w14:textId="77777777" w:rsidR="00343D73" w:rsidRPr="00343D73" w:rsidRDefault="00343D73" w:rsidP="00343D73">
      <w:pPr>
        <w:pStyle w:val="NoSpacing"/>
        <w:rPr>
          <w:sz w:val="10"/>
        </w:rPr>
      </w:pPr>
    </w:p>
    <w:p w14:paraId="582DA109" w14:textId="4E2FE983" w:rsidR="00343D73" w:rsidRPr="00343D73" w:rsidRDefault="00343D73" w:rsidP="00343D73">
      <w:pPr>
        <w:pStyle w:val="NoSpacing"/>
        <w:numPr>
          <w:ilvl w:val="0"/>
          <w:numId w:val="50"/>
        </w:numPr>
      </w:pPr>
      <w:r w:rsidRPr="00343D73">
        <w:t>Conducted quality inspection for fabrication welding quality and assisted manager for detailed documentation reports and quality audits.</w:t>
      </w:r>
    </w:p>
    <w:p w14:paraId="6987B846" w14:textId="77777777" w:rsidR="00343D73" w:rsidRPr="00343D73" w:rsidRDefault="00343D73" w:rsidP="00343D73">
      <w:pPr>
        <w:pStyle w:val="NoSpacing"/>
      </w:pPr>
    </w:p>
    <w:p w14:paraId="16B545C0" w14:textId="4A5FEE80" w:rsidR="00343D73" w:rsidRPr="00343D73" w:rsidRDefault="00343D73" w:rsidP="00343D73">
      <w:pPr>
        <w:pStyle w:val="NoSpacing"/>
        <w:rPr>
          <w:b/>
          <w:bCs/>
        </w:rPr>
      </w:pPr>
      <w:r w:rsidRPr="00343D73">
        <w:rPr>
          <w:b/>
          <w:bCs/>
        </w:rPr>
        <w:t>Quality Assurance Intern, Crystal Industries</w:t>
      </w:r>
      <w:r>
        <w:rPr>
          <w:b/>
          <w:bCs/>
        </w:rPr>
        <w:tab/>
      </w:r>
      <w:r>
        <w:rPr>
          <w:b/>
          <w:bCs/>
        </w:rPr>
        <w:tab/>
      </w:r>
      <w:r>
        <w:rPr>
          <w:b/>
          <w:bCs/>
        </w:rPr>
        <w:tab/>
      </w:r>
      <w:r>
        <w:rPr>
          <w:b/>
          <w:bCs/>
        </w:rPr>
        <w:tab/>
      </w:r>
      <w:r>
        <w:rPr>
          <w:b/>
          <w:bCs/>
        </w:rPr>
        <w:tab/>
      </w:r>
      <w:r>
        <w:rPr>
          <w:b/>
          <w:bCs/>
        </w:rPr>
        <w:tab/>
        <w:t xml:space="preserve">  </w:t>
      </w:r>
      <w:r w:rsidRPr="00343D73">
        <w:rPr>
          <w:b/>
          <w:bCs/>
        </w:rPr>
        <w:t xml:space="preserve">Nov 2014 – Dec 2014  </w:t>
      </w:r>
    </w:p>
    <w:p w14:paraId="24EC4E32" w14:textId="77777777" w:rsidR="00343D73" w:rsidRPr="00343D73" w:rsidRDefault="00343D73" w:rsidP="00343D73">
      <w:pPr>
        <w:pStyle w:val="NoSpacing"/>
        <w:rPr>
          <w:sz w:val="10"/>
        </w:rPr>
      </w:pPr>
    </w:p>
    <w:p w14:paraId="105D0D7B" w14:textId="62E5CCBD" w:rsidR="00705999" w:rsidRDefault="00343D73" w:rsidP="00343D73">
      <w:pPr>
        <w:pStyle w:val="NoSpacing"/>
        <w:numPr>
          <w:ilvl w:val="0"/>
          <w:numId w:val="50"/>
        </w:numPr>
        <w:rPr>
          <w:smallCaps/>
        </w:rPr>
      </w:pPr>
      <w:r w:rsidRPr="00343D73">
        <w:t>Calculated Takt time, lead time, OEE for production and assembly lines of industrial components for</w:t>
      </w:r>
      <w:r>
        <w:t xml:space="preserve"> </w:t>
      </w:r>
      <w:r w:rsidRPr="00343D73">
        <w:t>optimization of resources.</w:t>
      </w:r>
    </w:p>
    <w:p w14:paraId="0EE16120" w14:textId="77777777" w:rsidR="00343D73" w:rsidRDefault="00343D73" w:rsidP="00532972">
      <w:pPr>
        <w:pStyle w:val="Title"/>
        <w:pBdr>
          <w:bottom w:val="single" w:sz="12" w:space="1" w:color="auto"/>
        </w:pBdr>
        <w:jc w:val="left"/>
        <w:rPr>
          <w:rFonts w:asciiTheme="minorHAnsi" w:hAnsiTheme="minorHAnsi" w:cstheme="minorHAnsi"/>
          <w:smallCaps w:val="0"/>
          <w:sz w:val="22"/>
          <w:szCs w:val="22"/>
        </w:rPr>
      </w:pPr>
    </w:p>
    <w:p w14:paraId="3ED21149" w14:textId="772CE51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D076E9" w:rsidRDefault="002C08E8" w:rsidP="00D076E9">
      <w:pPr>
        <w:pStyle w:val="NoSpacing"/>
        <w:rPr>
          <w:sz w:val="10"/>
        </w:rPr>
      </w:pPr>
    </w:p>
    <w:p w14:paraId="00B2F34F" w14:textId="1E1F9BCB" w:rsidR="00343D73" w:rsidRPr="00357453" w:rsidRDefault="00357453" w:rsidP="00357453">
      <w:pPr>
        <w:pStyle w:val="NoSpacing"/>
        <w:numPr>
          <w:ilvl w:val="0"/>
          <w:numId w:val="50"/>
        </w:numPr>
      </w:pPr>
      <w:r w:rsidRPr="00357453">
        <w:t>Master of Science in Project Management</w:t>
      </w:r>
      <w:r w:rsidRPr="00357453">
        <w:t xml:space="preserve"> – </w:t>
      </w:r>
      <w:r w:rsidR="00343D73" w:rsidRPr="00357453">
        <w:t>University of the Cumberland</w:t>
      </w:r>
      <w:r w:rsidR="00343D73" w:rsidRPr="00357453">
        <w:t xml:space="preserve"> – </w:t>
      </w:r>
      <w:r w:rsidR="00343D73" w:rsidRPr="00357453">
        <w:t>June 2025</w:t>
      </w:r>
    </w:p>
    <w:p w14:paraId="0B733EC7" w14:textId="15D85D10" w:rsidR="00343D73" w:rsidRPr="00357453" w:rsidRDefault="00357453" w:rsidP="00357453">
      <w:pPr>
        <w:pStyle w:val="NoSpacing"/>
        <w:numPr>
          <w:ilvl w:val="0"/>
          <w:numId w:val="50"/>
        </w:numPr>
      </w:pPr>
      <w:r w:rsidRPr="00357453">
        <w:t>Master of Science in Industrial Engineering</w:t>
      </w:r>
      <w:r w:rsidRPr="00357453">
        <w:t xml:space="preserve"> – </w:t>
      </w:r>
      <w:r w:rsidR="00343D73" w:rsidRPr="00357453">
        <w:t>University at Buffalo, State University of New York at Buffalo</w:t>
      </w:r>
      <w:r w:rsidRPr="00357453">
        <w:t xml:space="preserve"> – </w:t>
      </w:r>
      <w:r w:rsidR="00343D73" w:rsidRPr="00357453">
        <w:t xml:space="preserve">June 2020 </w:t>
      </w:r>
    </w:p>
    <w:p w14:paraId="6FDAB92E" w14:textId="40F0261F" w:rsidR="00343D73" w:rsidRPr="00357453" w:rsidRDefault="00357453" w:rsidP="00357453">
      <w:pPr>
        <w:pStyle w:val="NoSpacing"/>
        <w:numPr>
          <w:ilvl w:val="0"/>
          <w:numId w:val="50"/>
        </w:numPr>
      </w:pPr>
      <w:r w:rsidRPr="00357453">
        <w:t>Bachelors of Engineering in Mechanical Engineering</w:t>
      </w:r>
      <w:r w:rsidRPr="00357453">
        <w:t xml:space="preserve"> – </w:t>
      </w:r>
      <w:r w:rsidR="00343D73" w:rsidRPr="00357453">
        <w:t>Savitribai Phule Pune University</w:t>
      </w:r>
      <w:r w:rsidRPr="00357453">
        <w:t xml:space="preserve"> – </w:t>
      </w:r>
      <w:r w:rsidR="00343D73" w:rsidRPr="00357453">
        <w:t>June 2016</w:t>
      </w:r>
    </w:p>
    <w:p w14:paraId="76873221" w14:textId="77777777" w:rsidR="00357453" w:rsidRPr="00357453" w:rsidRDefault="00357453" w:rsidP="00357453">
      <w:pPr>
        <w:pStyle w:val="NoSpacing"/>
        <w:numPr>
          <w:ilvl w:val="0"/>
          <w:numId w:val="50"/>
        </w:numPr>
      </w:pPr>
      <w:r w:rsidRPr="00357453">
        <w:t>The Inclusive Launch Accelerator Program, Blackstone Launchpad - University at Buffalo, 12/04/2019</w:t>
      </w:r>
    </w:p>
    <w:p w14:paraId="3B9B258F" w14:textId="77777777" w:rsidR="00357453" w:rsidRPr="00357453" w:rsidRDefault="00357453" w:rsidP="00357453">
      <w:pPr>
        <w:pStyle w:val="NoSpacing"/>
        <w:numPr>
          <w:ilvl w:val="0"/>
          <w:numId w:val="50"/>
        </w:numPr>
      </w:pPr>
      <w:r w:rsidRPr="00357453">
        <w:t>Professional development- The Navigate Project, 2019-2020 Cohort, 04/06/2020</w:t>
      </w:r>
    </w:p>
    <w:p w14:paraId="7DA664BE" w14:textId="49FCA54E" w:rsidR="00357453" w:rsidRPr="00357453" w:rsidRDefault="00357453" w:rsidP="00357453">
      <w:pPr>
        <w:pStyle w:val="NoSpacing"/>
        <w:numPr>
          <w:ilvl w:val="0"/>
          <w:numId w:val="50"/>
        </w:numPr>
      </w:pPr>
      <w:r w:rsidRPr="00357453">
        <w:t>PMP - Project Management Professional, Issued by – University at Buffalo, 05/23/2019</w:t>
      </w:r>
    </w:p>
    <w:sectPr w:rsidR="00357453" w:rsidRPr="00357453" w:rsidSect="0019004D">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EA10C" w14:textId="77777777" w:rsidR="0019004D" w:rsidRDefault="0019004D">
      <w:r>
        <w:separator/>
      </w:r>
    </w:p>
  </w:endnote>
  <w:endnote w:type="continuationSeparator" w:id="0">
    <w:p w14:paraId="5D724C3C" w14:textId="77777777" w:rsidR="0019004D" w:rsidRDefault="00190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25D94" w14:textId="77777777" w:rsidR="0019004D" w:rsidRDefault="0019004D">
      <w:r>
        <w:separator/>
      </w:r>
    </w:p>
  </w:footnote>
  <w:footnote w:type="continuationSeparator" w:id="0">
    <w:p w14:paraId="1836208A" w14:textId="77777777" w:rsidR="0019004D" w:rsidRDefault="00190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DD8D10B" w:rsidR="00BF14B3" w:rsidRPr="00654952" w:rsidRDefault="00BF14B3" w:rsidP="009D2991">
    <w:pPr>
      <w:pStyle w:val="NoSpacing"/>
    </w:pPr>
    <w:r w:rsidRPr="00654952">
      <w:rPr>
        <w:b/>
        <w:bCs/>
      </w:rPr>
      <w:t>Candidate Location:</w:t>
    </w:r>
    <w:r w:rsidR="00EC3F6D" w:rsidRPr="00654952">
      <w:t xml:space="preserve"> </w:t>
    </w:r>
    <w:r w:rsidR="002C321C" w:rsidRPr="002C321C">
      <w:rPr>
        <w:color w:val="000000"/>
      </w:rPr>
      <w:t>West Lafayette</w:t>
    </w:r>
    <w:r w:rsidR="002C321C">
      <w:rPr>
        <w:color w:val="000000"/>
      </w:rPr>
      <w:t>, IN</w:t>
    </w:r>
  </w:p>
  <w:p w14:paraId="156BF033" w14:textId="59115450" w:rsidR="008411C8" w:rsidRDefault="00BF14B3" w:rsidP="00654952">
    <w:pPr>
      <w:pStyle w:val="NoSpacing"/>
    </w:pPr>
    <w:r w:rsidRPr="000D2BF5">
      <w:rPr>
        <w:b/>
        <w:bCs/>
        <w:lang w:val="en-IN"/>
      </w:rPr>
      <w:t>Candidate E-mail ID:</w:t>
    </w:r>
    <w:r w:rsidRPr="000D2BF5">
      <w:rPr>
        <w:lang w:val="en-IN"/>
      </w:rPr>
      <w:t xml:space="preserve"> </w:t>
    </w:r>
    <w:hyperlink r:id="rId1" w:history="1">
      <w:r w:rsidR="002C321C" w:rsidRPr="00B8662D">
        <w:rPr>
          <w:rStyle w:val="Hyperlink"/>
        </w:rPr>
        <w:t>gjoshi@buffalo.edu</w:t>
      </w:r>
    </w:hyperlink>
  </w:p>
  <w:p w14:paraId="639D8B28" w14:textId="52E9BAD6" w:rsidR="00BF14B3" w:rsidRPr="00740556" w:rsidRDefault="00BF14B3" w:rsidP="00654952">
    <w:pPr>
      <w:pStyle w:val="NoSpacing"/>
      <w:rPr>
        <w:lang w:val="en-IN"/>
      </w:rPr>
    </w:pPr>
    <w:r w:rsidRPr="00740556">
      <w:rPr>
        <w:b/>
        <w:bCs/>
        <w:lang w:val="en-IN"/>
      </w:rPr>
      <w:t>Contact Number:</w:t>
    </w:r>
    <w:r w:rsidR="004C7072" w:rsidRPr="00740556">
      <w:rPr>
        <w:lang w:val="en-IN"/>
      </w:rPr>
      <w:t xml:space="preserve"> </w:t>
    </w:r>
    <w:r w:rsidR="002C321C" w:rsidRPr="002C321C">
      <w:rPr>
        <w:color w:val="000000"/>
      </w:rPr>
      <w:t>716</w:t>
    </w:r>
    <w:r w:rsidR="002C321C">
      <w:rPr>
        <w:color w:val="000000"/>
      </w:rPr>
      <w:t>-</w:t>
    </w:r>
    <w:r w:rsidR="002C321C" w:rsidRPr="002C321C">
      <w:rPr>
        <w:color w:val="000000"/>
      </w:rPr>
      <w:t>748-9247</w:t>
    </w:r>
  </w:p>
  <w:p w14:paraId="6360024A" w14:textId="77777777" w:rsidR="00AD5567" w:rsidRPr="00740556" w:rsidRDefault="00AD5567" w:rsidP="00AD5567">
    <w:pPr>
      <w:pStyle w:val="Header"/>
      <w:rPr>
        <w:rFonts w:asciiTheme="minorHAnsi" w:hAnsiTheme="minorHAnsi" w:cstheme="minorHAnsi"/>
        <w:b/>
        <w:sz w:val="10"/>
        <w:szCs w:val="28"/>
        <w:lang w:val="en-IN"/>
      </w:rPr>
    </w:pPr>
  </w:p>
  <w:p w14:paraId="0C763FD0" w14:textId="010826B8" w:rsidR="00070D40" w:rsidRDefault="002C321C" w:rsidP="000155D8">
    <w:pPr>
      <w:pStyle w:val="Header"/>
      <w:jc w:val="center"/>
      <w:rPr>
        <w:rFonts w:asciiTheme="minorHAnsi" w:hAnsiTheme="minorHAnsi" w:cstheme="minorHAnsi"/>
        <w:b/>
        <w:sz w:val="28"/>
        <w:szCs w:val="28"/>
        <w:lang w:val="en-IN"/>
      </w:rPr>
    </w:pPr>
    <w:r w:rsidRPr="002C321C">
      <w:rPr>
        <w:rFonts w:asciiTheme="minorHAnsi" w:hAnsiTheme="minorHAnsi" w:cstheme="minorHAnsi"/>
        <w:b/>
        <w:sz w:val="28"/>
        <w:szCs w:val="28"/>
        <w:lang w:val="en-IN"/>
      </w:rPr>
      <w:t xml:space="preserve">Gayatri Shirish Joshi </w:t>
    </w:r>
  </w:p>
  <w:p w14:paraId="1CC6501B" w14:textId="77777777" w:rsidR="002C321C" w:rsidRPr="00413953" w:rsidRDefault="002C321C"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5" w15:restartNumberingAfterBreak="0">
    <w:nsid w:val="1F1B782B"/>
    <w:multiLevelType w:val="hybridMultilevel"/>
    <w:tmpl w:val="BFE09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92646CD"/>
    <w:multiLevelType w:val="hybridMultilevel"/>
    <w:tmpl w:val="AA0E4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7B45B0"/>
    <w:multiLevelType w:val="hybridMultilevel"/>
    <w:tmpl w:val="4DA8A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B03DB7"/>
    <w:multiLevelType w:val="hybridMultilevel"/>
    <w:tmpl w:val="5CD84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1106ABA"/>
    <w:multiLevelType w:val="hybridMultilevel"/>
    <w:tmpl w:val="68DC5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3F03551"/>
    <w:multiLevelType w:val="hybridMultilevel"/>
    <w:tmpl w:val="4A08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7085CD4"/>
    <w:multiLevelType w:val="hybridMultilevel"/>
    <w:tmpl w:val="167C0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D912E81"/>
    <w:multiLevelType w:val="hybridMultilevel"/>
    <w:tmpl w:val="92728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9102AFD"/>
    <w:multiLevelType w:val="hybridMultilevel"/>
    <w:tmpl w:val="CD386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D7F51AC"/>
    <w:multiLevelType w:val="hybridMultilevel"/>
    <w:tmpl w:val="FEB29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52F1237A"/>
    <w:multiLevelType w:val="hybridMultilevel"/>
    <w:tmpl w:val="7132E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647287B"/>
    <w:multiLevelType w:val="hybridMultilevel"/>
    <w:tmpl w:val="836C5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AC30AAE"/>
    <w:multiLevelType w:val="hybridMultilevel"/>
    <w:tmpl w:val="BB589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52"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8A071DB"/>
    <w:multiLevelType w:val="hybridMultilevel"/>
    <w:tmpl w:val="81EA5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A24391"/>
    <w:multiLevelType w:val="hybridMultilevel"/>
    <w:tmpl w:val="BE206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69646486">
    <w:abstractNumId w:val="7"/>
  </w:num>
  <w:num w:numId="2" w16cid:durableId="1837652111">
    <w:abstractNumId w:val="47"/>
  </w:num>
  <w:num w:numId="3" w16cid:durableId="139352410">
    <w:abstractNumId w:val="49"/>
  </w:num>
  <w:num w:numId="4" w16cid:durableId="1139345333">
    <w:abstractNumId w:val="41"/>
  </w:num>
  <w:num w:numId="5" w16cid:durableId="1566716753">
    <w:abstractNumId w:val="33"/>
  </w:num>
  <w:num w:numId="6" w16cid:durableId="862130666">
    <w:abstractNumId w:val="12"/>
  </w:num>
  <w:num w:numId="7" w16cid:durableId="2013292984">
    <w:abstractNumId w:val="50"/>
  </w:num>
  <w:num w:numId="8" w16cid:durableId="777530213">
    <w:abstractNumId w:val="56"/>
  </w:num>
  <w:num w:numId="9" w16cid:durableId="1192037481">
    <w:abstractNumId w:val="27"/>
  </w:num>
  <w:num w:numId="10" w16cid:durableId="263391843">
    <w:abstractNumId w:val="52"/>
  </w:num>
  <w:num w:numId="11" w16cid:durableId="66726532">
    <w:abstractNumId w:val="43"/>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53"/>
  </w:num>
  <w:num w:numId="14" w16cid:durableId="1133476638">
    <w:abstractNumId w:val="35"/>
  </w:num>
  <w:num w:numId="15" w16cid:durableId="337585252">
    <w:abstractNumId w:val="51"/>
  </w:num>
  <w:num w:numId="16" w16cid:durableId="2061587357">
    <w:abstractNumId w:val="44"/>
  </w:num>
  <w:num w:numId="17" w16cid:durableId="1065491973">
    <w:abstractNumId w:val="17"/>
  </w:num>
  <w:num w:numId="18" w16cid:durableId="1318266233">
    <w:abstractNumId w:val="16"/>
  </w:num>
  <w:num w:numId="19" w16cid:durableId="526874085">
    <w:abstractNumId w:val="42"/>
  </w:num>
  <w:num w:numId="20" w16cid:durableId="844248676">
    <w:abstractNumId w:val="24"/>
  </w:num>
  <w:num w:numId="21" w16cid:durableId="284892896">
    <w:abstractNumId w:val="34"/>
  </w:num>
  <w:num w:numId="22" w16cid:durableId="605190378">
    <w:abstractNumId w:val="14"/>
  </w:num>
  <w:num w:numId="23" w16cid:durableId="509416459">
    <w:abstractNumId w:val="19"/>
  </w:num>
  <w:num w:numId="24" w16cid:durableId="1935087531">
    <w:abstractNumId w:val="10"/>
  </w:num>
  <w:num w:numId="25" w16cid:durableId="1366129160">
    <w:abstractNumId w:val="11"/>
  </w:num>
  <w:num w:numId="26" w16cid:durableId="1003901784">
    <w:abstractNumId w:val="46"/>
  </w:num>
  <w:num w:numId="27" w16cid:durableId="543714750">
    <w:abstractNumId w:val="32"/>
  </w:num>
  <w:num w:numId="28" w16cid:durableId="504515879">
    <w:abstractNumId w:val="13"/>
  </w:num>
  <w:num w:numId="29" w16cid:durableId="1754471848">
    <w:abstractNumId w:val="18"/>
  </w:num>
  <w:num w:numId="30" w16cid:durableId="553084479">
    <w:abstractNumId w:val="38"/>
  </w:num>
  <w:num w:numId="31" w16cid:durableId="1454204984">
    <w:abstractNumId w:val="30"/>
  </w:num>
  <w:num w:numId="32" w16cid:durableId="1183738669">
    <w:abstractNumId w:val="9"/>
  </w:num>
  <w:num w:numId="33" w16cid:durableId="128592335">
    <w:abstractNumId w:val="20"/>
  </w:num>
  <w:num w:numId="34" w16cid:durableId="187452677">
    <w:abstractNumId w:val="26"/>
  </w:num>
  <w:num w:numId="35" w16cid:durableId="972758455">
    <w:abstractNumId w:val="45"/>
  </w:num>
  <w:num w:numId="36" w16cid:durableId="1190219465">
    <w:abstractNumId w:val="23"/>
  </w:num>
  <w:num w:numId="37" w16cid:durableId="1128162068">
    <w:abstractNumId w:val="37"/>
  </w:num>
  <w:num w:numId="38" w16cid:durableId="330647345">
    <w:abstractNumId w:val="40"/>
  </w:num>
  <w:num w:numId="39" w16cid:durableId="1375957330">
    <w:abstractNumId w:val="25"/>
  </w:num>
  <w:num w:numId="40" w16cid:durableId="1939865937">
    <w:abstractNumId w:val="22"/>
  </w:num>
  <w:num w:numId="41" w16cid:durableId="1091581691">
    <w:abstractNumId w:val="54"/>
  </w:num>
  <w:num w:numId="42" w16cid:durableId="1523127078">
    <w:abstractNumId w:val="39"/>
  </w:num>
  <w:num w:numId="43" w16cid:durableId="857817496">
    <w:abstractNumId w:val="15"/>
  </w:num>
  <w:num w:numId="44" w16cid:durableId="1690453307">
    <w:abstractNumId w:val="28"/>
  </w:num>
  <w:num w:numId="45" w16cid:durableId="1261570860">
    <w:abstractNumId w:val="36"/>
  </w:num>
  <w:num w:numId="46" w16cid:durableId="729111989">
    <w:abstractNumId w:val="31"/>
  </w:num>
  <w:num w:numId="47" w16cid:durableId="1034187841">
    <w:abstractNumId w:val="29"/>
  </w:num>
  <w:num w:numId="48" w16cid:durableId="211229946">
    <w:abstractNumId w:val="48"/>
  </w:num>
  <w:num w:numId="49" w16cid:durableId="416681737">
    <w:abstractNumId w:val="55"/>
  </w:num>
  <w:num w:numId="50" w16cid:durableId="454639457">
    <w:abstractNumId w:val="2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7949"/>
    <w:rsid w:val="000627FC"/>
    <w:rsid w:val="000705D0"/>
    <w:rsid w:val="00070D40"/>
    <w:rsid w:val="00072569"/>
    <w:rsid w:val="00076ED5"/>
    <w:rsid w:val="0007787C"/>
    <w:rsid w:val="00083644"/>
    <w:rsid w:val="0008376A"/>
    <w:rsid w:val="0008587E"/>
    <w:rsid w:val="000916E5"/>
    <w:rsid w:val="00092DA2"/>
    <w:rsid w:val="00093B00"/>
    <w:rsid w:val="00094625"/>
    <w:rsid w:val="0009578A"/>
    <w:rsid w:val="00096E76"/>
    <w:rsid w:val="000A39DF"/>
    <w:rsid w:val="000A3F25"/>
    <w:rsid w:val="000A4644"/>
    <w:rsid w:val="000B1874"/>
    <w:rsid w:val="000B19AF"/>
    <w:rsid w:val="000B5661"/>
    <w:rsid w:val="000B58A0"/>
    <w:rsid w:val="000B7D48"/>
    <w:rsid w:val="000C4FC3"/>
    <w:rsid w:val="000C57F8"/>
    <w:rsid w:val="000D0109"/>
    <w:rsid w:val="000D0560"/>
    <w:rsid w:val="000D2BF5"/>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6FA7"/>
    <w:rsid w:val="0013079E"/>
    <w:rsid w:val="00132324"/>
    <w:rsid w:val="001325B9"/>
    <w:rsid w:val="00133260"/>
    <w:rsid w:val="00133DAE"/>
    <w:rsid w:val="0013532E"/>
    <w:rsid w:val="00136396"/>
    <w:rsid w:val="00137902"/>
    <w:rsid w:val="00141480"/>
    <w:rsid w:val="00141B36"/>
    <w:rsid w:val="00141D2F"/>
    <w:rsid w:val="00143F52"/>
    <w:rsid w:val="0014542A"/>
    <w:rsid w:val="00151F21"/>
    <w:rsid w:val="00154466"/>
    <w:rsid w:val="001559D1"/>
    <w:rsid w:val="00156EFD"/>
    <w:rsid w:val="00162D7B"/>
    <w:rsid w:val="0016461A"/>
    <w:rsid w:val="00176F71"/>
    <w:rsid w:val="00181B74"/>
    <w:rsid w:val="0018509B"/>
    <w:rsid w:val="00186DDF"/>
    <w:rsid w:val="0019004D"/>
    <w:rsid w:val="0019159B"/>
    <w:rsid w:val="001A5F25"/>
    <w:rsid w:val="001B46BC"/>
    <w:rsid w:val="001C14D9"/>
    <w:rsid w:val="001C1C4D"/>
    <w:rsid w:val="001D093A"/>
    <w:rsid w:val="001D0CFF"/>
    <w:rsid w:val="001D2855"/>
    <w:rsid w:val="001D2BA7"/>
    <w:rsid w:val="001D6B23"/>
    <w:rsid w:val="001E0884"/>
    <w:rsid w:val="001E3245"/>
    <w:rsid w:val="001E4213"/>
    <w:rsid w:val="001E4FCA"/>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82E"/>
    <w:rsid w:val="00277E62"/>
    <w:rsid w:val="00284988"/>
    <w:rsid w:val="00285023"/>
    <w:rsid w:val="00293168"/>
    <w:rsid w:val="002960F4"/>
    <w:rsid w:val="002A0778"/>
    <w:rsid w:val="002A2C36"/>
    <w:rsid w:val="002A5967"/>
    <w:rsid w:val="002A77A4"/>
    <w:rsid w:val="002B2582"/>
    <w:rsid w:val="002B2941"/>
    <w:rsid w:val="002B58FD"/>
    <w:rsid w:val="002C06C7"/>
    <w:rsid w:val="002C08E8"/>
    <w:rsid w:val="002C29EE"/>
    <w:rsid w:val="002C3075"/>
    <w:rsid w:val="002C321C"/>
    <w:rsid w:val="002C3270"/>
    <w:rsid w:val="002C4FC5"/>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3D73"/>
    <w:rsid w:val="00346707"/>
    <w:rsid w:val="0034773C"/>
    <w:rsid w:val="00352507"/>
    <w:rsid w:val="00354471"/>
    <w:rsid w:val="0035690D"/>
    <w:rsid w:val="00357453"/>
    <w:rsid w:val="00360DBE"/>
    <w:rsid w:val="003610FB"/>
    <w:rsid w:val="003639FE"/>
    <w:rsid w:val="0036552E"/>
    <w:rsid w:val="00371797"/>
    <w:rsid w:val="00372051"/>
    <w:rsid w:val="00372101"/>
    <w:rsid w:val="00373FD2"/>
    <w:rsid w:val="0037737E"/>
    <w:rsid w:val="0037758A"/>
    <w:rsid w:val="00377ACD"/>
    <w:rsid w:val="003830AE"/>
    <w:rsid w:val="003831D0"/>
    <w:rsid w:val="00383C57"/>
    <w:rsid w:val="00385079"/>
    <w:rsid w:val="00385233"/>
    <w:rsid w:val="00397154"/>
    <w:rsid w:val="003A2800"/>
    <w:rsid w:val="003A2A01"/>
    <w:rsid w:val="003A2D25"/>
    <w:rsid w:val="003A320E"/>
    <w:rsid w:val="003A6D09"/>
    <w:rsid w:val="003B0287"/>
    <w:rsid w:val="003B169E"/>
    <w:rsid w:val="003B2ADF"/>
    <w:rsid w:val="003B3010"/>
    <w:rsid w:val="003B4EAD"/>
    <w:rsid w:val="003B6182"/>
    <w:rsid w:val="003C3BB7"/>
    <w:rsid w:val="003C3DB0"/>
    <w:rsid w:val="003C4A9C"/>
    <w:rsid w:val="003C593F"/>
    <w:rsid w:val="003C5CB9"/>
    <w:rsid w:val="003C63C9"/>
    <w:rsid w:val="003D1373"/>
    <w:rsid w:val="003D14FE"/>
    <w:rsid w:val="003D3CCA"/>
    <w:rsid w:val="003D3DF9"/>
    <w:rsid w:val="003D4FFF"/>
    <w:rsid w:val="003D67D4"/>
    <w:rsid w:val="003D7674"/>
    <w:rsid w:val="003E08BC"/>
    <w:rsid w:val="003E76FE"/>
    <w:rsid w:val="003F2572"/>
    <w:rsid w:val="003F292A"/>
    <w:rsid w:val="00400457"/>
    <w:rsid w:val="00413953"/>
    <w:rsid w:val="0041611E"/>
    <w:rsid w:val="0041678F"/>
    <w:rsid w:val="00416C71"/>
    <w:rsid w:val="004176FC"/>
    <w:rsid w:val="00420329"/>
    <w:rsid w:val="00420693"/>
    <w:rsid w:val="00420D56"/>
    <w:rsid w:val="0042382F"/>
    <w:rsid w:val="00424A3B"/>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E176A"/>
    <w:rsid w:val="004E1AE9"/>
    <w:rsid w:val="004E33D7"/>
    <w:rsid w:val="004E3F40"/>
    <w:rsid w:val="004E5322"/>
    <w:rsid w:val="004E58BE"/>
    <w:rsid w:val="004E59EA"/>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56F07"/>
    <w:rsid w:val="00561123"/>
    <w:rsid w:val="00564FB3"/>
    <w:rsid w:val="00566E50"/>
    <w:rsid w:val="00570A2D"/>
    <w:rsid w:val="00576A3F"/>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1DB"/>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C5D89"/>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5999"/>
    <w:rsid w:val="007071F0"/>
    <w:rsid w:val="00707F0C"/>
    <w:rsid w:val="007109D9"/>
    <w:rsid w:val="00714ED9"/>
    <w:rsid w:val="00716681"/>
    <w:rsid w:val="00716CF6"/>
    <w:rsid w:val="0071741F"/>
    <w:rsid w:val="0072018C"/>
    <w:rsid w:val="007255EB"/>
    <w:rsid w:val="00725CD4"/>
    <w:rsid w:val="00726472"/>
    <w:rsid w:val="00732DB4"/>
    <w:rsid w:val="00734A31"/>
    <w:rsid w:val="00740556"/>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C6D70"/>
    <w:rsid w:val="007D20A0"/>
    <w:rsid w:val="007D675E"/>
    <w:rsid w:val="007D7E67"/>
    <w:rsid w:val="007E130A"/>
    <w:rsid w:val="007E18BC"/>
    <w:rsid w:val="007E3E7F"/>
    <w:rsid w:val="007F01BE"/>
    <w:rsid w:val="007F09C1"/>
    <w:rsid w:val="007F1B4C"/>
    <w:rsid w:val="007F5E21"/>
    <w:rsid w:val="007F6565"/>
    <w:rsid w:val="00800F08"/>
    <w:rsid w:val="008074A2"/>
    <w:rsid w:val="0081260A"/>
    <w:rsid w:val="008142A2"/>
    <w:rsid w:val="00815F67"/>
    <w:rsid w:val="00821AC0"/>
    <w:rsid w:val="00830595"/>
    <w:rsid w:val="008316FA"/>
    <w:rsid w:val="00834BC5"/>
    <w:rsid w:val="008411C8"/>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15BE"/>
    <w:rsid w:val="008923B4"/>
    <w:rsid w:val="00894865"/>
    <w:rsid w:val="008952F8"/>
    <w:rsid w:val="008955C4"/>
    <w:rsid w:val="00896017"/>
    <w:rsid w:val="008A3781"/>
    <w:rsid w:val="008A5520"/>
    <w:rsid w:val="008B2935"/>
    <w:rsid w:val="008B2E59"/>
    <w:rsid w:val="008B3880"/>
    <w:rsid w:val="008B7BA1"/>
    <w:rsid w:val="008C2CDD"/>
    <w:rsid w:val="008C391E"/>
    <w:rsid w:val="008C7C3E"/>
    <w:rsid w:val="008D4FCB"/>
    <w:rsid w:val="008D5378"/>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3BA9"/>
    <w:rsid w:val="009F4241"/>
    <w:rsid w:val="009F4DB1"/>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3B71"/>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759"/>
    <w:rsid w:val="00B948A6"/>
    <w:rsid w:val="00B969C7"/>
    <w:rsid w:val="00B97805"/>
    <w:rsid w:val="00BA2960"/>
    <w:rsid w:val="00BA3745"/>
    <w:rsid w:val="00BB0615"/>
    <w:rsid w:val="00BB1589"/>
    <w:rsid w:val="00BB3B89"/>
    <w:rsid w:val="00BB6718"/>
    <w:rsid w:val="00BC363C"/>
    <w:rsid w:val="00BC3C43"/>
    <w:rsid w:val="00BD1EEF"/>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710EF"/>
    <w:rsid w:val="00C74DAA"/>
    <w:rsid w:val="00C76BCE"/>
    <w:rsid w:val="00C8664A"/>
    <w:rsid w:val="00C90307"/>
    <w:rsid w:val="00C924AB"/>
    <w:rsid w:val="00C944B5"/>
    <w:rsid w:val="00C96171"/>
    <w:rsid w:val="00CA0479"/>
    <w:rsid w:val="00CA2ED8"/>
    <w:rsid w:val="00CA7AB3"/>
    <w:rsid w:val="00CB02C0"/>
    <w:rsid w:val="00CB08FC"/>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076E9"/>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E82"/>
    <w:rsid w:val="00D76412"/>
    <w:rsid w:val="00D76E7E"/>
    <w:rsid w:val="00D85BFA"/>
    <w:rsid w:val="00D863F2"/>
    <w:rsid w:val="00D9360F"/>
    <w:rsid w:val="00D95D38"/>
    <w:rsid w:val="00DA14B0"/>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4A06"/>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33CD"/>
    <w:rsid w:val="00EB37CA"/>
    <w:rsid w:val="00EB4C94"/>
    <w:rsid w:val="00EB5971"/>
    <w:rsid w:val="00EB726C"/>
    <w:rsid w:val="00EB7DE1"/>
    <w:rsid w:val="00EC1214"/>
    <w:rsid w:val="00EC1E03"/>
    <w:rsid w:val="00EC36FC"/>
    <w:rsid w:val="00EC3A65"/>
    <w:rsid w:val="00EC3F6D"/>
    <w:rsid w:val="00EC6225"/>
    <w:rsid w:val="00EC7DCA"/>
    <w:rsid w:val="00EC7E2E"/>
    <w:rsid w:val="00ED156F"/>
    <w:rsid w:val="00ED23C5"/>
    <w:rsid w:val="00ED24BB"/>
    <w:rsid w:val="00ED70CD"/>
    <w:rsid w:val="00ED7440"/>
    <w:rsid w:val="00ED759F"/>
    <w:rsid w:val="00ED7B12"/>
    <w:rsid w:val="00EE266B"/>
    <w:rsid w:val="00EE2899"/>
    <w:rsid w:val="00EE4008"/>
    <w:rsid w:val="00EF01E1"/>
    <w:rsid w:val="00EF24F1"/>
    <w:rsid w:val="00EF2854"/>
    <w:rsid w:val="00EF4E8F"/>
    <w:rsid w:val="00F00382"/>
    <w:rsid w:val="00F00E96"/>
    <w:rsid w:val="00F01E1C"/>
    <w:rsid w:val="00F02336"/>
    <w:rsid w:val="00F04D86"/>
    <w:rsid w:val="00F04FDA"/>
    <w:rsid w:val="00F07323"/>
    <w:rsid w:val="00F10318"/>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05D6"/>
    <w:rsid w:val="00F86972"/>
    <w:rsid w:val="00F87ACF"/>
    <w:rsid w:val="00F87D39"/>
    <w:rsid w:val="00F93A34"/>
    <w:rsid w:val="00F94DD7"/>
    <w:rsid w:val="00F9683A"/>
    <w:rsid w:val="00FB0611"/>
    <w:rsid w:val="00FB5A9A"/>
    <w:rsid w:val="00FC0EF9"/>
    <w:rsid w:val="00FC1612"/>
    <w:rsid w:val="00FC1DE2"/>
    <w:rsid w:val="00FC244D"/>
    <w:rsid w:val="00FD1537"/>
    <w:rsid w:val="00FD548E"/>
    <w:rsid w:val="00FD730F"/>
    <w:rsid w:val="00FE03E2"/>
    <w:rsid w:val="00FE191B"/>
    <w:rsid w:val="00FE2273"/>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 w:type="paragraph" w:customStyle="1" w:styleId="MediumGrid2-Accent11">
    <w:name w:val="Medium Grid 2 - Accent 11"/>
    <w:uiPriority w:val="1"/>
    <w:qFormat/>
    <w:rsid w:val="00141D2F"/>
    <w:rPr>
      <w:rFonts w:ascii="Calibri" w:eastAsia="Calibri" w:hAnsi="Calibri"/>
      <w:sz w:val="22"/>
      <w:szCs w:val="22"/>
    </w:rPr>
  </w:style>
  <w:style w:type="paragraph" w:styleId="CommentText">
    <w:name w:val="annotation text"/>
    <w:basedOn w:val="Normal"/>
    <w:link w:val="CommentTextChar"/>
    <w:semiHidden/>
    <w:unhideWhenUsed/>
    <w:rsid w:val="00343D73"/>
    <w:rPr>
      <w:sz w:val="20"/>
    </w:rPr>
  </w:style>
  <w:style w:type="character" w:customStyle="1" w:styleId="CommentTextChar">
    <w:name w:val="Comment Text Char"/>
    <w:basedOn w:val="DefaultParagraphFont"/>
    <w:link w:val="CommentText"/>
    <w:semiHidden/>
    <w:rsid w:val="00343D73"/>
  </w:style>
  <w:style w:type="paragraph" w:styleId="CommentSubject">
    <w:name w:val="annotation subject"/>
    <w:basedOn w:val="CommentText"/>
    <w:next w:val="CommentText"/>
    <w:link w:val="CommentSubjectChar"/>
    <w:uiPriority w:val="99"/>
    <w:semiHidden/>
    <w:unhideWhenUsed/>
    <w:rsid w:val="00343D73"/>
    <w:rPr>
      <w:b/>
      <w:bCs/>
    </w:rPr>
  </w:style>
  <w:style w:type="character" w:customStyle="1" w:styleId="CommentSubjectChar">
    <w:name w:val="Comment Subject Char"/>
    <w:basedOn w:val="CommentTextChar"/>
    <w:link w:val="CommentSubject"/>
    <w:uiPriority w:val="99"/>
    <w:semiHidden/>
    <w:rsid w:val="00343D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gjoshi@buffal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4</cp:revision>
  <cp:lastPrinted>2006-06-28T14:40:00Z</cp:lastPrinted>
  <dcterms:created xsi:type="dcterms:W3CDTF">2024-02-12T19:32:00Z</dcterms:created>
  <dcterms:modified xsi:type="dcterms:W3CDTF">2024-02-12T19:43:00Z</dcterms:modified>
</cp:coreProperties>
</file>