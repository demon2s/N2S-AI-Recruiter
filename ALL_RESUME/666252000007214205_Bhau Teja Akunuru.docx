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064939" w14:textId="74870A66" w:rsidR="00532972" w:rsidRPr="00A77A8C" w:rsidRDefault="001D1725" w:rsidP="00A77A8C">
      <w:pPr>
        <w:pStyle w:val="NoSpacing"/>
        <w:jc w:val="both"/>
        <w:rPr>
          <w:rFonts w:ascii="Calibri" w:hAnsi="Calibri" w:cs="Calibri"/>
          <w:b/>
          <w:bCs/>
        </w:rPr>
      </w:pPr>
      <w:r w:rsidRPr="00A77A8C">
        <w:rPr>
          <w:rFonts w:ascii="Calibri" w:hAnsi="Calibri" w:cs="Calibri"/>
          <w:b/>
          <w:bCs/>
        </w:rPr>
        <w:t>SUMMARY</w:t>
      </w:r>
      <w:r w:rsidR="00532972" w:rsidRPr="00A77A8C">
        <w:rPr>
          <w:rFonts w:ascii="Calibri" w:hAnsi="Calibri" w:cs="Calibri"/>
          <w:b/>
          <w:bCs/>
        </w:rPr>
        <w:t>:</w:t>
      </w:r>
    </w:p>
    <w:p w14:paraId="2F340C2A" w14:textId="77777777" w:rsidR="00532972" w:rsidRPr="00A77A8C" w:rsidRDefault="00532972" w:rsidP="00A77A8C">
      <w:pPr>
        <w:pStyle w:val="NoSpacing"/>
        <w:jc w:val="both"/>
        <w:rPr>
          <w:rFonts w:ascii="Calibri" w:hAnsi="Calibri" w:cs="Calibri"/>
        </w:rPr>
      </w:pPr>
    </w:p>
    <w:p w14:paraId="378F400A" w14:textId="77777777" w:rsidR="00D51396" w:rsidRPr="00A77A8C" w:rsidRDefault="00D51396" w:rsidP="00A77A8C">
      <w:pPr>
        <w:pStyle w:val="NoSpacing"/>
        <w:jc w:val="both"/>
        <w:rPr>
          <w:rFonts w:ascii="Calibri" w:hAnsi="Calibri" w:cs="Calibri"/>
        </w:rPr>
      </w:pPr>
    </w:p>
    <w:p w14:paraId="4D09EE36" w14:textId="6AF81BCD" w:rsidR="00F82894" w:rsidRPr="00A77A8C" w:rsidRDefault="00F82894" w:rsidP="00A77A8C">
      <w:pPr>
        <w:pStyle w:val="NoSpacing"/>
        <w:numPr>
          <w:ilvl w:val="0"/>
          <w:numId w:val="37"/>
        </w:numPr>
        <w:jc w:val="both"/>
        <w:rPr>
          <w:rFonts w:ascii="Calibri" w:hAnsi="Calibri" w:cs="Calibri"/>
        </w:rPr>
      </w:pPr>
      <w:r w:rsidRPr="00A77A8C">
        <w:rPr>
          <w:rFonts w:ascii="Calibri" w:hAnsi="Calibri" w:cs="Calibri"/>
        </w:rPr>
        <w:t xml:space="preserve">Over </w:t>
      </w:r>
      <w:r w:rsidR="00AD5DCE">
        <w:rPr>
          <w:rFonts w:ascii="Calibri" w:hAnsi="Calibri" w:cs="Calibri"/>
        </w:rPr>
        <w:t>12</w:t>
      </w:r>
      <w:r w:rsidRPr="00A77A8C">
        <w:rPr>
          <w:rFonts w:ascii="Calibri" w:hAnsi="Calibri" w:cs="Calibri"/>
        </w:rPr>
        <w:t xml:space="preserve"> years of hands-on experience in designing User Interface (UI) applications and web applications using Angular 17/14/11/9/8/4/2, Angular JS, NgRx, NgXs, RxJs, HTML5, CSS, Sass, Typescript, JavaScript, Node JS, jQuery, Bootstrap, Angular Material, Material Design, Jasmine, Karma</w:t>
      </w:r>
    </w:p>
    <w:p w14:paraId="11045CE5" w14:textId="77777777" w:rsidR="00F82894" w:rsidRPr="00A77A8C" w:rsidRDefault="00F82894" w:rsidP="00A77A8C">
      <w:pPr>
        <w:pStyle w:val="NoSpacing"/>
        <w:numPr>
          <w:ilvl w:val="0"/>
          <w:numId w:val="37"/>
        </w:numPr>
        <w:jc w:val="both"/>
        <w:rPr>
          <w:rFonts w:ascii="Calibri" w:hAnsi="Calibri" w:cs="Calibri"/>
        </w:rPr>
      </w:pPr>
      <w:r w:rsidRPr="00A77A8C">
        <w:rPr>
          <w:rFonts w:ascii="Calibri" w:hAnsi="Calibri" w:cs="Calibri"/>
        </w:rPr>
        <w:t>Expertise in requirement analysis, development, and implementation of Internet Web applications – ASP.NET MVC, and Client-Server based applications – WPF, MVVM, XAML and Windows Forms applications using .NET technologies – C#.NET, VB.NET, Python, MATLAB</w:t>
      </w:r>
    </w:p>
    <w:p w14:paraId="6F6C7768" w14:textId="77777777" w:rsidR="00F82894" w:rsidRPr="00A77A8C" w:rsidRDefault="00F82894" w:rsidP="00A77A8C">
      <w:pPr>
        <w:pStyle w:val="NoSpacing"/>
        <w:numPr>
          <w:ilvl w:val="0"/>
          <w:numId w:val="37"/>
        </w:numPr>
        <w:jc w:val="both"/>
        <w:rPr>
          <w:rFonts w:ascii="Calibri" w:hAnsi="Calibri" w:cs="Calibri"/>
        </w:rPr>
      </w:pPr>
      <w:r w:rsidRPr="00A77A8C">
        <w:rPr>
          <w:rFonts w:ascii="Calibri" w:hAnsi="Calibri" w:cs="Calibri"/>
        </w:rPr>
        <w:t>Expertise in complete Software Development Life Cycle (SDLC) - Analysis, Design, Development, Deployment and Testing</w:t>
      </w:r>
    </w:p>
    <w:p w14:paraId="2F2DD628" w14:textId="77777777" w:rsidR="00F82894" w:rsidRPr="00A77A8C" w:rsidRDefault="00F82894" w:rsidP="00A77A8C">
      <w:pPr>
        <w:pStyle w:val="NoSpacing"/>
        <w:numPr>
          <w:ilvl w:val="0"/>
          <w:numId w:val="37"/>
        </w:numPr>
        <w:jc w:val="both"/>
        <w:rPr>
          <w:rFonts w:ascii="Calibri" w:hAnsi="Calibri" w:cs="Calibri"/>
        </w:rPr>
      </w:pPr>
      <w:r w:rsidRPr="00A77A8C">
        <w:rPr>
          <w:rFonts w:ascii="Calibri" w:hAnsi="Calibri" w:cs="Calibri"/>
        </w:rPr>
        <w:t>Experienced in .NET n-Tier and Distributed Architectures - .NET Core RESTful Web API Services, Microservices, Web Services, WCF Services, WCF to deliver the business agility</w:t>
      </w:r>
    </w:p>
    <w:p w14:paraId="0C7D7C4C" w14:textId="77777777" w:rsidR="00F82894" w:rsidRPr="00A77A8C" w:rsidRDefault="00F82894" w:rsidP="00A77A8C">
      <w:pPr>
        <w:pStyle w:val="NoSpacing"/>
        <w:numPr>
          <w:ilvl w:val="0"/>
          <w:numId w:val="37"/>
        </w:numPr>
        <w:jc w:val="both"/>
        <w:rPr>
          <w:rFonts w:ascii="Calibri" w:hAnsi="Calibri" w:cs="Calibri"/>
        </w:rPr>
      </w:pPr>
      <w:r w:rsidRPr="00A77A8C">
        <w:rPr>
          <w:rFonts w:ascii="Calibri" w:hAnsi="Calibri" w:cs="Calibri"/>
        </w:rPr>
        <w:t>Proficient in working with various Microsoft .NET Frameworks 2.0, 3.0, 3.5, 4.0, 4.5, 6.0, 8.0 and .NET Core Microsoft Visual Studio 2005/2008/2010/2012/2015/2017/2019/2022</w:t>
      </w:r>
    </w:p>
    <w:p w14:paraId="45163930" w14:textId="77777777" w:rsidR="00F82894" w:rsidRPr="00A77A8C" w:rsidRDefault="00F82894" w:rsidP="00A77A8C">
      <w:pPr>
        <w:pStyle w:val="NoSpacing"/>
        <w:numPr>
          <w:ilvl w:val="0"/>
          <w:numId w:val="37"/>
        </w:numPr>
        <w:jc w:val="both"/>
        <w:rPr>
          <w:rFonts w:ascii="Calibri" w:hAnsi="Calibri" w:cs="Calibri"/>
        </w:rPr>
      </w:pPr>
      <w:r w:rsidRPr="00A77A8C">
        <w:rPr>
          <w:rFonts w:ascii="Calibri" w:hAnsi="Calibri" w:cs="Calibri"/>
        </w:rPr>
        <w:t>Expertise in implementing Object Oriented Analysis and Design (OOA &amp; OOD) and Service Oriented Architecture (SOA) methodologies</w:t>
      </w:r>
    </w:p>
    <w:p w14:paraId="009CCE84" w14:textId="77777777" w:rsidR="00F82894" w:rsidRPr="00A77A8C" w:rsidRDefault="00F82894" w:rsidP="00A77A8C">
      <w:pPr>
        <w:pStyle w:val="NoSpacing"/>
        <w:numPr>
          <w:ilvl w:val="0"/>
          <w:numId w:val="37"/>
        </w:numPr>
        <w:jc w:val="both"/>
        <w:rPr>
          <w:rFonts w:ascii="Calibri" w:hAnsi="Calibri" w:cs="Calibri"/>
        </w:rPr>
      </w:pPr>
      <w:r w:rsidRPr="00A77A8C">
        <w:rPr>
          <w:rFonts w:ascii="Calibri" w:hAnsi="Calibri" w:cs="Calibri"/>
        </w:rPr>
        <w:t>Hands-on experience in developing Cloud-based solutions in Azure - IaaS, PaaS, SaaS, DevOps, Application Insights</w:t>
      </w:r>
    </w:p>
    <w:p w14:paraId="1AAB5CE5" w14:textId="77777777" w:rsidR="00F82894" w:rsidRPr="00A77A8C" w:rsidRDefault="00F82894" w:rsidP="00A77A8C">
      <w:pPr>
        <w:pStyle w:val="NoSpacing"/>
        <w:numPr>
          <w:ilvl w:val="0"/>
          <w:numId w:val="37"/>
        </w:numPr>
        <w:jc w:val="both"/>
        <w:rPr>
          <w:rFonts w:ascii="Calibri" w:hAnsi="Calibri" w:cs="Calibri"/>
        </w:rPr>
      </w:pPr>
      <w:r w:rsidRPr="00A77A8C">
        <w:rPr>
          <w:rFonts w:ascii="Calibri" w:hAnsi="Calibri" w:cs="Calibri"/>
        </w:rPr>
        <w:t>Hands-on experience in Relational Database Management Systems (RDBMS) – MS SQL server 2010/2012/2015/2016/2019, T-SQL, PL/SQL- Writing Constraints, Indexes, Views, Stored Procedures, Triggers, User Defined Functions, Database Backup and Recovery</w:t>
      </w:r>
    </w:p>
    <w:p w14:paraId="3B1786D9" w14:textId="77777777" w:rsidR="00F82894" w:rsidRPr="00A77A8C" w:rsidRDefault="00F82894" w:rsidP="00A77A8C">
      <w:pPr>
        <w:pStyle w:val="NoSpacing"/>
        <w:numPr>
          <w:ilvl w:val="0"/>
          <w:numId w:val="37"/>
        </w:numPr>
        <w:jc w:val="both"/>
        <w:rPr>
          <w:rFonts w:ascii="Calibri" w:hAnsi="Calibri" w:cs="Calibri"/>
        </w:rPr>
      </w:pPr>
      <w:r w:rsidRPr="00A77A8C">
        <w:rPr>
          <w:rFonts w:ascii="Calibri" w:hAnsi="Calibri" w:cs="Calibri"/>
        </w:rPr>
        <w:t>Expertise in implementation of Task Parallel Library (TPL), Async/Await and P-LINQ.</w:t>
      </w:r>
    </w:p>
    <w:p w14:paraId="109D0704" w14:textId="77777777" w:rsidR="00F82894" w:rsidRPr="00A77A8C" w:rsidRDefault="00F82894" w:rsidP="00A77A8C">
      <w:pPr>
        <w:pStyle w:val="NoSpacing"/>
        <w:numPr>
          <w:ilvl w:val="0"/>
          <w:numId w:val="37"/>
        </w:numPr>
        <w:jc w:val="both"/>
        <w:rPr>
          <w:rFonts w:ascii="Calibri" w:hAnsi="Calibri" w:cs="Calibri"/>
        </w:rPr>
      </w:pPr>
      <w:r w:rsidRPr="00A77A8C">
        <w:rPr>
          <w:rFonts w:ascii="Calibri" w:hAnsi="Calibri" w:cs="Calibri"/>
        </w:rPr>
        <w:t>Extensively developed Mule Soft APIs with RESTful API Modeling Language (RAML) in Any Point Studio using API Designer and Exchange Connector</w:t>
      </w:r>
    </w:p>
    <w:p w14:paraId="7322EDE1" w14:textId="77777777" w:rsidR="00F82894" w:rsidRPr="00A77A8C" w:rsidRDefault="00F82894" w:rsidP="00A77A8C">
      <w:pPr>
        <w:pStyle w:val="NoSpacing"/>
        <w:numPr>
          <w:ilvl w:val="0"/>
          <w:numId w:val="37"/>
        </w:numPr>
        <w:jc w:val="both"/>
        <w:rPr>
          <w:rFonts w:ascii="Calibri" w:hAnsi="Calibri" w:cs="Calibri"/>
        </w:rPr>
      </w:pPr>
      <w:r w:rsidRPr="00A77A8C">
        <w:rPr>
          <w:rFonts w:ascii="Calibri" w:hAnsi="Calibri" w:cs="Calibri"/>
        </w:rPr>
        <w:t>Expertise in implementing Singleton, Factory, Abstract Factory and architectural patterns - MVVM, MVC, MVP and WPF Prism</w:t>
      </w:r>
    </w:p>
    <w:p w14:paraId="1E0CD13E" w14:textId="77777777" w:rsidR="00F82894" w:rsidRPr="00A77A8C" w:rsidRDefault="00F82894" w:rsidP="00A77A8C">
      <w:pPr>
        <w:pStyle w:val="NoSpacing"/>
        <w:numPr>
          <w:ilvl w:val="0"/>
          <w:numId w:val="37"/>
        </w:numPr>
        <w:jc w:val="both"/>
        <w:rPr>
          <w:rFonts w:ascii="Calibri" w:hAnsi="Calibri" w:cs="Calibri"/>
        </w:rPr>
      </w:pPr>
      <w:r w:rsidRPr="00A77A8C">
        <w:rPr>
          <w:rFonts w:ascii="Calibri" w:hAnsi="Calibri" w:cs="Calibri"/>
        </w:rPr>
        <w:t>Expertise in working in Health Insurance, Home Insurance, Medical, Energy Oil &amp; Gas, Finance/ Accounting and Banking and E-Commerce Domains</w:t>
      </w:r>
    </w:p>
    <w:p w14:paraId="6CC3FEC7" w14:textId="77777777" w:rsidR="00F82894" w:rsidRPr="00A77A8C" w:rsidRDefault="00F82894" w:rsidP="00A77A8C">
      <w:pPr>
        <w:pStyle w:val="NoSpacing"/>
        <w:numPr>
          <w:ilvl w:val="0"/>
          <w:numId w:val="37"/>
        </w:numPr>
        <w:jc w:val="both"/>
        <w:rPr>
          <w:rFonts w:ascii="Calibri" w:hAnsi="Calibri" w:cs="Calibri"/>
        </w:rPr>
      </w:pPr>
      <w:r w:rsidRPr="00A77A8C">
        <w:rPr>
          <w:rFonts w:ascii="Calibri" w:hAnsi="Calibri" w:cs="Calibri"/>
        </w:rPr>
        <w:t>Hands-on experience in White box &amp; Black box Testing Frameworks - N-Unit/MS Unit, Casle.Core and Mocking Service for APIs</w:t>
      </w:r>
    </w:p>
    <w:p w14:paraId="36120E88" w14:textId="77777777" w:rsidR="00F82894" w:rsidRPr="00A77A8C" w:rsidRDefault="00F82894" w:rsidP="00A77A8C">
      <w:pPr>
        <w:pStyle w:val="NoSpacing"/>
        <w:numPr>
          <w:ilvl w:val="0"/>
          <w:numId w:val="37"/>
        </w:numPr>
        <w:jc w:val="both"/>
        <w:rPr>
          <w:rFonts w:ascii="Calibri" w:hAnsi="Calibri" w:cs="Calibri"/>
        </w:rPr>
      </w:pPr>
      <w:r w:rsidRPr="00A77A8C">
        <w:rPr>
          <w:rFonts w:ascii="Calibri" w:hAnsi="Calibri" w:cs="Calibri"/>
        </w:rPr>
        <w:t>Strong technical background, excellent analytical ability, problem solving, multi-tasking, decision-making, good team player and goal oriented, with a commitment towards excellence</w:t>
      </w:r>
    </w:p>
    <w:p w14:paraId="6DC44328" w14:textId="77777777" w:rsidR="00F82894" w:rsidRPr="00A77A8C" w:rsidRDefault="00F82894" w:rsidP="00A77A8C">
      <w:pPr>
        <w:pStyle w:val="NoSpacing"/>
        <w:numPr>
          <w:ilvl w:val="0"/>
          <w:numId w:val="37"/>
        </w:numPr>
        <w:jc w:val="both"/>
        <w:rPr>
          <w:rFonts w:ascii="Calibri" w:hAnsi="Calibri" w:cs="Calibri"/>
        </w:rPr>
      </w:pPr>
      <w:r w:rsidRPr="00A77A8C">
        <w:rPr>
          <w:rFonts w:ascii="Calibri" w:hAnsi="Calibri" w:cs="Calibri"/>
        </w:rPr>
        <w:t>Exploring Docker Containerization, Big Data – Elastic Search, Splunk</w:t>
      </w:r>
    </w:p>
    <w:p w14:paraId="0F135165" w14:textId="77777777" w:rsidR="00844F3E" w:rsidRPr="00A77A8C" w:rsidRDefault="00844F3E" w:rsidP="00A77A8C">
      <w:pPr>
        <w:pStyle w:val="NoSpacing"/>
        <w:jc w:val="both"/>
        <w:rPr>
          <w:rFonts w:ascii="Calibri" w:hAnsi="Calibri" w:cs="Calibri"/>
        </w:rPr>
      </w:pPr>
    </w:p>
    <w:p w14:paraId="39C426A2" w14:textId="6514E231" w:rsidR="004E5322" w:rsidRPr="00A77A8C" w:rsidRDefault="00E66AC4" w:rsidP="00A77A8C">
      <w:pPr>
        <w:pStyle w:val="NoSpacing"/>
        <w:jc w:val="both"/>
        <w:rPr>
          <w:rFonts w:ascii="Calibri" w:hAnsi="Calibri" w:cs="Calibri"/>
          <w:b/>
          <w:bCs/>
          <w:smallCaps/>
        </w:rPr>
      </w:pPr>
      <w:r w:rsidRPr="00A77A8C">
        <w:rPr>
          <w:rFonts w:ascii="Calibri" w:hAnsi="Calibri" w:cs="Calibri"/>
          <w:b/>
          <w:bCs/>
        </w:rPr>
        <w:t xml:space="preserve">TECHNICAL </w:t>
      </w:r>
      <w:r w:rsidR="001D1725" w:rsidRPr="00A77A8C">
        <w:rPr>
          <w:rFonts w:ascii="Calibri" w:hAnsi="Calibri" w:cs="Calibri"/>
          <w:b/>
          <w:bCs/>
          <w:smallCaps/>
        </w:rPr>
        <w:t>SKILLS</w:t>
      </w:r>
      <w:r w:rsidR="00526C25" w:rsidRPr="00A77A8C">
        <w:rPr>
          <w:rFonts w:ascii="Calibri" w:hAnsi="Calibri" w:cs="Calibri"/>
          <w:b/>
          <w:bCs/>
        </w:rPr>
        <w:t xml:space="preserve">: </w:t>
      </w:r>
    </w:p>
    <w:p w14:paraId="2DAF8B1F" w14:textId="77777777" w:rsidR="001D02FC" w:rsidRPr="00A77A8C" w:rsidRDefault="001D02FC" w:rsidP="00A77A8C">
      <w:pPr>
        <w:pStyle w:val="NoSpacing"/>
        <w:jc w:val="both"/>
        <w:rPr>
          <w:rFonts w:ascii="Calibri" w:hAnsi="Calibri" w:cs="Calibri"/>
        </w:rPr>
      </w:pPr>
    </w:p>
    <w:p w14:paraId="1CD62DA0" w14:textId="2886DF3D" w:rsidR="00D075C4" w:rsidRPr="00A77A8C" w:rsidRDefault="00D075C4" w:rsidP="00A77A8C">
      <w:pPr>
        <w:pStyle w:val="NoSpacing"/>
        <w:numPr>
          <w:ilvl w:val="0"/>
          <w:numId w:val="38"/>
        </w:numPr>
        <w:jc w:val="both"/>
        <w:rPr>
          <w:rFonts w:ascii="Calibri" w:hAnsi="Calibri" w:cs="Calibri"/>
        </w:rPr>
      </w:pPr>
      <w:r w:rsidRPr="00A77A8C">
        <w:rPr>
          <w:rFonts w:ascii="Calibri" w:hAnsi="Calibri" w:cs="Calibri"/>
        </w:rPr>
        <w:t xml:space="preserve">Technologies: Angular 17.0/14.0/11.0/9.0/8.0/6.0/4.0/2.0, Angular JS, .NET 5.0/6.0/8.0, .NET Core 3.1, ASP.NET, ASP.NET CORE, ASP.NET MVC, VB.NET, Node JS, ADO.NET, WCF RIA, Microservices, Restful Web Services, .NET1.0/1.1/2.0/3.0/3.5/4.0/4.5/6.0, AJAX, COM+, DTD </w:t>
      </w:r>
    </w:p>
    <w:p w14:paraId="5FA11A4E" w14:textId="1191E630" w:rsidR="00D075C4" w:rsidRPr="00A77A8C" w:rsidRDefault="00D075C4" w:rsidP="00A77A8C">
      <w:pPr>
        <w:pStyle w:val="NoSpacing"/>
        <w:numPr>
          <w:ilvl w:val="0"/>
          <w:numId w:val="38"/>
        </w:numPr>
        <w:jc w:val="both"/>
        <w:rPr>
          <w:rFonts w:ascii="Calibri" w:hAnsi="Calibri" w:cs="Calibri"/>
        </w:rPr>
      </w:pPr>
      <w:r w:rsidRPr="00A77A8C">
        <w:rPr>
          <w:rFonts w:ascii="Calibri" w:hAnsi="Calibri" w:cs="Calibri"/>
        </w:rPr>
        <w:t>Databases:  MS SQL 2012/2016/2017/2019/2022, MySQL, MongoDB</w:t>
      </w:r>
    </w:p>
    <w:p w14:paraId="427B119B" w14:textId="10866F02" w:rsidR="00D075C4" w:rsidRPr="00A77A8C" w:rsidRDefault="00D075C4" w:rsidP="00A77A8C">
      <w:pPr>
        <w:pStyle w:val="NoSpacing"/>
        <w:numPr>
          <w:ilvl w:val="0"/>
          <w:numId w:val="38"/>
        </w:numPr>
        <w:jc w:val="both"/>
        <w:rPr>
          <w:rFonts w:ascii="Calibri" w:hAnsi="Calibri" w:cs="Calibri"/>
        </w:rPr>
      </w:pPr>
      <w:r w:rsidRPr="00A77A8C">
        <w:rPr>
          <w:rFonts w:ascii="Calibri" w:hAnsi="Calibri" w:cs="Calibri"/>
        </w:rPr>
        <w:t>Languages:  C, C++, C#, VB, XAML, PL/SQL, T-SQL, MySQL, HTML5, HTML, DHTML, CSS, Java2.0, TypeScript, JavaScript, jQuery, LINQ</w:t>
      </w:r>
    </w:p>
    <w:p w14:paraId="065F3709" w14:textId="6A13CF1E" w:rsidR="00D075C4" w:rsidRPr="00A77A8C" w:rsidRDefault="00D075C4" w:rsidP="00A77A8C">
      <w:pPr>
        <w:pStyle w:val="NoSpacing"/>
        <w:numPr>
          <w:ilvl w:val="0"/>
          <w:numId w:val="38"/>
        </w:numPr>
        <w:jc w:val="both"/>
        <w:rPr>
          <w:rFonts w:ascii="Calibri" w:hAnsi="Calibri" w:cs="Calibri"/>
        </w:rPr>
      </w:pPr>
      <w:r w:rsidRPr="00A77A8C">
        <w:rPr>
          <w:rFonts w:ascii="Calibri" w:hAnsi="Calibri" w:cs="Calibri"/>
        </w:rPr>
        <w:t>Reporting Tools: Crystal Reports, Reporting Services (SSRS), Active Reports</w:t>
      </w:r>
    </w:p>
    <w:p w14:paraId="0DCF11F0" w14:textId="62B65BE0" w:rsidR="00D075C4" w:rsidRPr="00A77A8C" w:rsidRDefault="00D075C4" w:rsidP="00A77A8C">
      <w:pPr>
        <w:pStyle w:val="NoSpacing"/>
        <w:numPr>
          <w:ilvl w:val="0"/>
          <w:numId w:val="38"/>
        </w:numPr>
        <w:jc w:val="both"/>
        <w:rPr>
          <w:rFonts w:ascii="Calibri" w:hAnsi="Calibri" w:cs="Calibri"/>
        </w:rPr>
      </w:pPr>
      <w:r w:rsidRPr="00A77A8C">
        <w:rPr>
          <w:rFonts w:ascii="Calibri" w:hAnsi="Calibri" w:cs="Calibri"/>
        </w:rPr>
        <w:t>Web Servers: IIS 5.0/IIS 6.0/IIS 7.0/7.5, IBM Web Sphere</w:t>
      </w:r>
    </w:p>
    <w:p w14:paraId="5BEFEA78" w14:textId="08EF9B7C" w:rsidR="00D075C4" w:rsidRPr="00A77A8C" w:rsidRDefault="00D075C4" w:rsidP="00A77A8C">
      <w:pPr>
        <w:pStyle w:val="NoSpacing"/>
        <w:numPr>
          <w:ilvl w:val="0"/>
          <w:numId w:val="38"/>
        </w:numPr>
        <w:jc w:val="both"/>
        <w:rPr>
          <w:rFonts w:ascii="Calibri" w:hAnsi="Calibri" w:cs="Calibri"/>
        </w:rPr>
      </w:pPr>
      <w:r w:rsidRPr="00A77A8C">
        <w:rPr>
          <w:rFonts w:ascii="Calibri" w:hAnsi="Calibri" w:cs="Calibri"/>
        </w:rPr>
        <w:t xml:space="preserve">Version Control: Team Foundation Server (TFS), GIT, ALM Octane, Visual Source Safe (VSS), Clear Case, Subversion      </w:t>
      </w:r>
    </w:p>
    <w:p w14:paraId="1E02E5F9" w14:textId="2B3EC483" w:rsidR="00D075C4" w:rsidRPr="00A77A8C" w:rsidRDefault="00D075C4" w:rsidP="00A77A8C">
      <w:pPr>
        <w:pStyle w:val="NoSpacing"/>
        <w:numPr>
          <w:ilvl w:val="0"/>
          <w:numId w:val="38"/>
        </w:numPr>
        <w:jc w:val="both"/>
        <w:rPr>
          <w:rFonts w:ascii="Calibri" w:hAnsi="Calibri" w:cs="Calibri"/>
        </w:rPr>
      </w:pPr>
      <w:r w:rsidRPr="00A77A8C">
        <w:rPr>
          <w:rFonts w:ascii="Calibri" w:hAnsi="Calibri" w:cs="Calibri"/>
        </w:rPr>
        <w:t>Operating Systems: Windows Server 2000/2003/2008/2010 R2, Windows XP, Windows NT, UNIX</w:t>
      </w:r>
    </w:p>
    <w:p w14:paraId="703D35E7" w14:textId="6C5F3C65" w:rsidR="00D075C4" w:rsidRPr="00A77A8C" w:rsidRDefault="00D075C4" w:rsidP="00A77A8C">
      <w:pPr>
        <w:pStyle w:val="NoSpacing"/>
        <w:numPr>
          <w:ilvl w:val="0"/>
          <w:numId w:val="38"/>
        </w:numPr>
        <w:jc w:val="both"/>
        <w:rPr>
          <w:rFonts w:ascii="Calibri" w:hAnsi="Calibri" w:cs="Calibri"/>
        </w:rPr>
      </w:pPr>
      <w:r w:rsidRPr="00A77A8C">
        <w:rPr>
          <w:rFonts w:ascii="Calibri" w:hAnsi="Calibri" w:cs="Calibri"/>
        </w:rPr>
        <w:lastRenderedPageBreak/>
        <w:t>Tools: Visual Studio 2022/2019/2017/2015/2012/2010/2008, Visual Studio Code, Brackets, Microsoft Visio, Cruise Controls, Telerik Tools, Rational Clear Case, Benthic Software, Photoshop, Any Point Studio 6.0/6.1/6.2/6.3/6.4</w:t>
      </w:r>
    </w:p>
    <w:p w14:paraId="2F753F14" w14:textId="08D4F247" w:rsidR="00284C6F" w:rsidRPr="00A77A8C" w:rsidRDefault="00D075C4" w:rsidP="00A77A8C">
      <w:pPr>
        <w:pStyle w:val="NoSpacing"/>
        <w:numPr>
          <w:ilvl w:val="0"/>
          <w:numId w:val="38"/>
        </w:numPr>
        <w:jc w:val="both"/>
        <w:rPr>
          <w:rFonts w:ascii="Calibri" w:hAnsi="Calibri" w:cs="Calibri"/>
        </w:rPr>
      </w:pPr>
      <w:r w:rsidRPr="00A77A8C">
        <w:rPr>
          <w:rFonts w:ascii="Calibri" w:hAnsi="Calibri" w:cs="Calibri"/>
        </w:rPr>
        <w:t>Software Methodologies: Agile Unified Process, UML, Waterfall</w:t>
      </w:r>
    </w:p>
    <w:p w14:paraId="3DFE179A" w14:textId="77777777" w:rsidR="00D075C4" w:rsidRPr="00A77A8C" w:rsidRDefault="00D075C4" w:rsidP="00A77A8C">
      <w:pPr>
        <w:pStyle w:val="NoSpacing"/>
        <w:jc w:val="both"/>
        <w:rPr>
          <w:rFonts w:ascii="Calibri" w:hAnsi="Calibri" w:cs="Calibri"/>
          <w:b/>
          <w:bCs/>
        </w:rPr>
      </w:pPr>
    </w:p>
    <w:p w14:paraId="37D94D96" w14:textId="598DC96D" w:rsidR="00532972" w:rsidRPr="00A77A8C" w:rsidRDefault="001D1725" w:rsidP="00A77A8C">
      <w:pPr>
        <w:pStyle w:val="NoSpacing"/>
        <w:jc w:val="both"/>
        <w:rPr>
          <w:rFonts w:ascii="Calibri" w:hAnsi="Calibri" w:cs="Calibri"/>
          <w:b/>
          <w:bCs/>
          <w:smallCaps/>
        </w:rPr>
      </w:pPr>
      <w:r w:rsidRPr="00A77A8C">
        <w:rPr>
          <w:rFonts w:ascii="Calibri" w:hAnsi="Calibri" w:cs="Calibri"/>
          <w:b/>
          <w:bCs/>
        </w:rPr>
        <w:t>PROFESSIONAL EXPERIENCE</w:t>
      </w:r>
      <w:r w:rsidR="00532972" w:rsidRPr="00A77A8C">
        <w:rPr>
          <w:rFonts w:ascii="Calibri" w:hAnsi="Calibri" w:cs="Calibri"/>
          <w:b/>
          <w:bCs/>
        </w:rPr>
        <w:t>:</w:t>
      </w:r>
      <w:r w:rsidR="00532972" w:rsidRPr="00A77A8C">
        <w:rPr>
          <w:rFonts w:ascii="Calibri" w:hAnsi="Calibri" w:cs="Calibri"/>
          <w:b/>
          <w:bCs/>
        </w:rPr>
        <w:tab/>
      </w:r>
    </w:p>
    <w:p w14:paraId="268241CB" w14:textId="77777777" w:rsidR="00532972" w:rsidRPr="00A77A8C" w:rsidRDefault="00532972" w:rsidP="00A77A8C">
      <w:pPr>
        <w:pStyle w:val="NoSpacing"/>
        <w:jc w:val="both"/>
        <w:rPr>
          <w:rFonts w:ascii="Calibri" w:hAnsi="Calibri" w:cs="Calibri"/>
        </w:rPr>
      </w:pPr>
    </w:p>
    <w:p w14:paraId="177E2FE7" w14:textId="61EB90FB" w:rsidR="00596C14" w:rsidRDefault="00596C14" w:rsidP="00A77A8C">
      <w:pPr>
        <w:pStyle w:val="NoSpacing"/>
        <w:jc w:val="both"/>
        <w:rPr>
          <w:rFonts w:ascii="Calibri" w:hAnsi="Calibri" w:cs="Calibri"/>
          <w:b/>
          <w:bCs/>
        </w:rPr>
      </w:pPr>
      <w:r w:rsidRPr="00A77A8C">
        <w:rPr>
          <w:rFonts w:ascii="Calibri" w:hAnsi="Calibri" w:cs="Calibri"/>
          <w:b/>
          <w:bCs/>
        </w:rPr>
        <w:t>Wellmark Blue Cross and Blue Shield (BCBS)</w:t>
      </w:r>
      <w:r w:rsidR="001A62B5">
        <w:rPr>
          <w:rFonts w:ascii="Calibri" w:hAnsi="Calibri" w:cs="Calibri"/>
          <w:b/>
          <w:bCs/>
        </w:rPr>
        <w:t xml:space="preserve">, </w:t>
      </w:r>
      <w:r w:rsidR="001A62B5" w:rsidRPr="001A62B5">
        <w:rPr>
          <w:rFonts w:ascii="Calibri" w:hAnsi="Calibri" w:cs="Calibri"/>
          <w:b/>
          <w:bCs/>
        </w:rPr>
        <w:t>Des Moines</w:t>
      </w:r>
      <w:r w:rsidR="001A62B5">
        <w:rPr>
          <w:rFonts w:ascii="Calibri" w:hAnsi="Calibri" w:cs="Calibri"/>
          <w:b/>
          <w:bCs/>
        </w:rPr>
        <w:t>, Lowa</w:t>
      </w:r>
      <w:r w:rsidRPr="00A77A8C">
        <w:rPr>
          <w:rFonts w:ascii="Calibri" w:hAnsi="Calibri" w:cs="Calibri"/>
          <w:b/>
          <w:bCs/>
        </w:rPr>
        <w:tab/>
      </w:r>
      <w:r w:rsidRPr="00A77A8C">
        <w:rPr>
          <w:rFonts w:ascii="Calibri" w:hAnsi="Calibri" w:cs="Calibri"/>
          <w:b/>
          <w:bCs/>
        </w:rPr>
        <w:tab/>
        <w:t xml:space="preserve">    </w:t>
      </w:r>
      <w:r w:rsidRPr="00A77A8C">
        <w:rPr>
          <w:rFonts w:ascii="Calibri" w:hAnsi="Calibri" w:cs="Calibri"/>
          <w:b/>
          <w:bCs/>
        </w:rPr>
        <w:tab/>
        <w:t xml:space="preserve">    June 2021 – </w:t>
      </w:r>
      <w:r w:rsidR="00E077B3" w:rsidRPr="00A77A8C">
        <w:rPr>
          <w:rFonts w:ascii="Calibri" w:hAnsi="Calibri" w:cs="Calibri"/>
          <w:b/>
          <w:bCs/>
        </w:rPr>
        <w:t>Present</w:t>
      </w:r>
    </w:p>
    <w:p w14:paraId="276862B0" w14:textId="77777777" w:rsidR="001A62B5" w:rsidRDefault="001A62B5" w:rsidP="00A77A8C">
      <w:pPr>
        <w:pStyle w:val="NoSpacing"/>
        <w:jc w:val="both"/>
        <w:rPr>
          <w:rFonts w:ascii="Calibri" w:hAnsi="Calibri" w:cs="Calibri"/>
          <w:b/>
          <w:bCs/>
        </w:rPr>
      </w:pPr>
    </w:p>
    <w:p w14:paraId="4B083BA2" w14:textId="77777777" w:rsidR="001A62B5" w:rsidRPr="00A77A8C" w:rsidRDefault="001A62B5" w:rsidP="001A62B5">
      <w:pPr>
        <w:pStyle w:val="NoSpacing"/>
        <w:jc w:val="both"/>
        <w:rPr>
          <w:rFonts w:ascii="Calibri" w:hAnsi="Calibri" w:cs="Calibri"/>
          <w:b/>
          <w:bCs/>
        </w:rPr>
      </w:pPr>
      <w:r w:rsidRPr="00A77A8C">
        <w:rPr>
          <w:rFonts w:ascii="Calibri" w:hAnsi="Calibri" w:cs="Calibri"/>
          <w:b/>
          <w:bCs/>
        </w:rPr>
        <w:t>Product Catalog Management (PCM)</w:t>
      </w:r>
    </w:p>
    <w:p w14:paraId="69ED2DF0" w14:textId="13C3D61D" w:rsidR="001A62B5" w:rsidRPr="00A77A8C" w:rsidRDefault="001A62B5" w:rsidP="00A77A8C">
      <w:pPr>
        <w:pStyle w:val="NoSpacing"/>
        <w:jc w:val="both"/>
        <w:rPr>
          <w:rFonts w:ascii="Calibri" w:hAnsi="Calibri" w:cs="Calibri"/>
          <w:b/>
          <w:bCs/>
        </w:rPr>
      </w:pPr>
      <w:r w:rsidRPr="00A77A8C">
        <w:rPr>
          <w:rFonts w:ascii="Calibri" w:hAnsi="Calibri" w:cs="Calibri"/>
          <w:b/>
          <w:bCs/>
        </w:rPr>
        <w:t>Senior Angular/.NET Developer (Full Stack)</w:t>
      </w:r>
    </w:p>
    <w:p w14:paraId="5F007AF2" w14:textId="77777777" w:rsidR="00596C14" w:rsidRPr="00A77A8C" w:rsidRDefault="00596C14" w:rsidP="00A77A8C">
      <w:pPr>
        <w:pStyle w:val="NoSpacing"/>
        <w:jc w:val="both"/>
        <w:rPr>
          <w:rFonts w:ascii="Calibri" w:hAnsi="Calibri" w:cs="Calibri"/>
        </w:rPr>
      </w:pPr>
    </w:p>
    <w:p w14:paraId="40677244" w14:textId="4F40A14E" w:rsidR="00596C14" w:rsidRPr="00A77A8C" w:rsidRDefault="00596C14" w:rsidP="00A77A8C">
      <w:pPr>
        <w:pStyle w:val="NoSpacing"/>
        <w:jc w:val="both"/>
        <w:rPr>
          <w:rFonts w:ascii="Calibri" w:hAnsi="Calibri" w:cs="Calibri"/>
        </w:rPr>
      </w:pPr>
      <w:r w:rsidRPr="00A77A8C">
        <w:rPr>
          <w:rFonts w:ascii="Calibri" w:hAnsi="Calibri" w:cs="Calibri"/>
        </w:rPr>
        <w:t xml:space="preserve">Wellmark Blue Cross Blue Shield is a mutual insurance in the United States with more than two million members. The cloud-based software company helps in providing the pricing and standardizing the products and product configuration guardrails. </w:t>
      </w:r>
    </w:p>
    <w:p w14:paraId="1C55BD5A" w14:textId="77777777" w:rsidR="00596C14" w:rsidRPr="00A77A8C" w:rsidRDefault="00596C14" w:rsidP="00A77A8C">
      <w:pPr>
        <w:pStyle w:val="NoSpacing"/>
        <w:jc w:val="both"/>
        <w:rPr>
          <w:rFonts w:ascii="Calibri" w:hAnsi="Calibri" w:cs="Calibri"/>
        </w:rPr>
      </w:pPr>
    </w:p>
    <w:p w14:paraId="204DD49A" w14:textId="77777777" w:rsidR="00596C14" w:rsidRPr="00A77A8C" w:rsidRDefault="00596C14" w:rsidP="00A77A8C">
      <w:pPr>
        <w:pStyle w:val="NoSpacing"/>
        <w:jc w:val="both"/>
        <w:rPr>
          <w:rFonts w:ascii="Calibri" w:hAnsi="Calibri" w:cs="Calibri"/>
          <w:b/>
          <w:bCs/>
        </w:rPr>
      </w:pPr>
      <w:r w:rsidRPr="00A77A8C">
        <w:rPr>
          <w:rFonts w:ascii="Calibri" w:hAnsi="Calibri" w:cs="Calibri"/>
          <w:b/>
          <w:bCs/>
        </w:rPr>
        <w:t>Responsibilities</w:t>
      </w:r>
    </w:p>
    <w:p w14:paraId="64E1E68B" w14:textId="77777777" w:rsidR="00596C14" w:rsidRPr="00A77A8C" w:rsidRDefault="00596C14" w:rsidP="00A77A8C">
      <w:pPr>
        <w:pStyle w:val="NoSpacing"/>
        <w:numPr>
          <w:ilvl w:val="0"/>
          <w:numId w:val="39"/>
        </w:numPr>
        <w:jc w:val="both"/>
        <w:rPr>
          <w:rFonts w:ascii="Calibri" w:hAnsi="Calibri" w:cs="Calibri"/>
        </w:rPr>
      </w:pPr>
      <w:r w:rsidRPr="00A77A8C">
        <w:rPr>
          <w:rFonts w:ascii="Calibri" w:hAnsi="Calibri" w:cs="Calibri"/>
        </w:rPr>
        <w:t>Developed Single Page Application (SPA) using open-source JavaScript/Typescript framework Angular 17/14/11/9/8 with cross platform compatibility</w:t>
      </w:r>
    </w:p>
    <w:p w14:paraId="49565117" w14:textId="77777777" w:rsidR="00596C14" w:rsidRPr="00A77A8C" w:rsidRDefault="00596C14" w:rsidP="00A77A8C">
      <w:pPr>
        <w:pStyle w:val="NoSpacing"/>
        <w:numPr>
          <w:ilvl w:val="0"/>
          <w:numId w:val="39"/>
        </w:numPr>
        <w:jc w:val="both"/>
        <w:rPr>
          <w:rFonts w:ascii="Calibri" w:hAnsi="Calibri" w:cs="Calibri"/>
        </w:rPr>
      </w:pPr>
      <w:r w:rsidRPr="00A77A8C">
        <w:rPr>
          <w:rFonts w:ascii="Calibri" w:hAnsi="Calibri" w:cs="Calibri"/>
        </w:rPr>
        <w:t>Extensively used RxJs and NgRx, NgXs store to maintain reactive state management for complex applications</w:t>
      </w:r>
    </w:p>
    <w:p w14:paraId="0F71BD18" w14:textId="77777777" w:rsidR="00596C14" w:rsidRPr="00A77A8C" w:rsidRDefault="00596C14" w:rsidP="00A77A8C">
      <w:pPr>
        <w:pStyle w:val="NoSpacing"/>
        <w:numPr>
          <w:ilvl w:val="0"/>
          <w:numId w:val="39"/>
        </w:numPr>
        <w:jc w:val="both"/>
        <w:rPr>
          <w:rFonts w:ascii="Calibri" w:hAnsi="Calibri" w:cs="Calibri"/>
        </w:rPr>
      </w:pPr>
      <w:r w:rsidRPr="00A77A8C">
        <w:rPr>
          <w:rFonts w:ascii="Calibri" w:hAnsi="Calibri" w:cs="Calibri"/>
        </w:rPr>
        <w:t>Used open-source library like Angular Material, Material Design to create Customized Components and styling Mobile Apps using SCSS, CSS, HTML 5</w:t>
      </w:r>
    </w:p>
    <w:p w14:paraId="196FFE1D" w14:textId="77777777" w:rsidR="00596C14" w:rsidRPr="00A77A8C" w:rsidRDefault="00596C14" w:rsidP="00A77A8C">
      <w:pPr>
        <w:pStyle w:val="NoSpacing"/>
        <w:numPr>
          <w:ilvl w:val="0"/>
          <w:numId w:val="39"/>
        </w:numPr>
        <w:jc w:val="both"/>
        <w:rPr>
          <w:rFonts w:ascii="Calibri" w:hAnsi="Calibri" w:cs="Calibri"/>
        </w:rPr>
      </w:pPr>
      <w:r w:rsidRPr="00A77A8C">
        <w:rPr>
          <w:rFonts w:ascii="Calibri" w:hAnsi="Calibri" w:cs="Calibri"/>
        </w:rPr>
        <w:t>Created Responsive Web Page Fluid Design using Bootstrap and Media Queries</w:t>
      </w:r>
    </w:p>
    <w:p w14:paraId="78746171" w14:textId="77777777" w:rsidR="00596C14" w:rsidRPr="00A77A8C" w:rsidRDefault="00596C14" w:rsidP="00A77A8C">
      <w:pPr>
        <w:pStyle w:val="NoSpacing"/>
        <w:numPr>
          <w:ilvl w:val="0"/>
          <w:numId w:val="39"/>
        </w:numPr>
        <w:jc w:val="both"/>
        <w:rPr>
          <w:rFonts w:ascii="Calibri" w:hAnsi="Calibri" w:cs="Calibri"/>
        </w:rPr>
      </w:pPr>
      <w:r w:rsidRPr="00A77A8C">
        <w:rPr>
          <w:rFonts w:ascii="Calibri" w:hAnsi="Calibri" w:cs="Calibri"/>
        </w:rPr>
        <w:t>Developing and maintaining server-side applications and web services using Node.js</w:t>
      </w:r>
    </w:p>
    <w:p w14:paraId="23CB341F" w14:textId="77777777" w:rsidR="00596C14" w:rsidRPr="00A77A8C" w:rsidRDefault="00596C14" w:rsidP="00A77A8C">
      <w:pPr>
        <w:pStyle w:val="NoSpacing"/>
        <w:numPr>
          <w:ilvl w:val="0"/>
          <w:numId w:val="39"/>
        </w:numPr>
        <w:jc w:val="both"/>
        <w:rPr>
          <w:rFonts w:ascii="Calibri" w:hAnsi="Calibri" w:cs="Calibri"/>
        </w:rPr>
      </w:pPr>
      <w:r w:rsidRPr="00A77A8C">
        <w:rPr>
          <w:rFonts w:ascii="Calibri" w:hAnsi="Calibri" w:cs="Calibri"/>
        </w:rPr>
        <w:t>Utilizing various Node.js modules and libraries to optimize applications for maximum speed and scalability</w:t>
      </w:r>
    </w:p>
    <w:p w14:paraId="459B5DB5" w14:textId="77777777" w:rsidR="00596C14" w:rsidRPr="00A77A8C" w:rsidRDefault="00596C14" w:rsidP="00A77A8C">
      <w:pPr>
        <w:pStyle w:val="NoSpacing"/>
        <w:numPr>
          <w:ilvl w:val="0"/>
          <w:numId w:val="39"/>
        </w:numPr>
        <w:jc w:val="both"/>
        <w:rPr>
          <w:rFonts w:ascii="Calibri" w:hAnsi="Calibri" w:cs="Calibri"/>
        </w:rPr>
      </w:pPr>
      <w:r w:rsidRPr="00A77A8C">
        <w:rPr>
          <w:rFonts w:ascii="Calibri" w:hAnsi="Calibri" w:cs="Calibri"/>
        </w:rPr>
        <w:t>Engineered robust, scalable APIs using TypeScript and Node.js, optimizing response times and handling up to [specific number] requests per second</w:t>
      </w:r>
    </w:p>
    <w:p w14:paraId="7466B76D" w14:textId="77777777" w:rsidR="00596C14" w:rsidRPr="00A77A8C" w:rsidRDefault="00596C14" w:rsidP="00A77A8C">
      <w:pPr>
        <w:pStyle w:val="NoSpacing"/>
        <w:numPr>
          <w:ilvl w:val="0"/>
          <w:numId w:val="39"/>
        </w:numPr>
        <w:jc w:val="both"/>
        <w:rPr>
          <w:rFonts w:ascii="Calibri" w:hAnsi="Calibri" w:cs="Calibri"/>
        </w:rPr>
      </w:pPr>
      <w:r w:rsidRPr="00A77A8C">
        <w:rPr>
          <w:rFonts w:ascii="Calibri" w:hAnsi="Calibri" w:cs="Calibri"/>
        </w:rPr>
        <w:t>Integrated and managed databases (e.g., MongoDB, PostgreSQL) with TypeScript and Node.js, ensuring data consistency and implementing advanced querying techniques for improved performance</w:t>
      </w:r>
    </w:p>
    <w:p w14:paraId="2397C62A" w14:textId="77777777" w:rsidR="00596C14" w:rsidRPr="00A77A8C" w:rsidRDefault="00596C14" w:rsidP="00A77A8C">
      <w:pPr>
        <w:pStyle w:val="NoSpacing"/>
        <w:numPr>
          <w:ilvl w:val="0"/>
          <w:numId w:val="39"/>
        </w:numPr>
        <w:jc w:val="both"/>
        <w:rPr>
          <w:rFonts w:ascii="Calibri" w:hAnsi="Calibri" w:cs="Calibri"/>
        </w:rPr>
      </w:pPr>
      <w:r w:rsidRPr="00A77A8C">
        <w:rPr>
          <w:rFonts w:ascii="Calibri" w:hAnsi="Calibri" w:cs="Calibri"/>
        </w:rPr>
        <w:t>Migrated .NET Web Application from monolithic architecture to Microservices architecture</w:t>
      </w:r>
    </w:p>
    <w:p w14:paraId="1099EC96" w14:textId="77777777" w:rsidR="00596C14" w:rsidRPr="00A77A8C" w:rsidRDefault="00596C14" w:rsidP="00A77A8C">
      <w:pPr>
        <w:pStyle w:val="NoSpacing"/>
        <w:numPr>
          <w:ilvl w:val="0"/>
          <w:numId w:val="39"/>
        </w:numPr>
        <w:jc w:val="both"/>
        <w:rPr>
          <w:rFonts w:ascii="Calibri" w:hAnsi="Calibri" w:cs="Calibri"/>
        </w:rPr>
      </w:pPr>
      <w:r w:rsidRPr="00A77A8C">
        <w:rPr>
          <w:rFonts w:ascii="Calibri" w:hAnsi="Calibri" w:cs="Calibri"/>
        </w:rPr>
        <w:t>Developed and deployed microservices using .NET Core, enabling scalable and resilient application design</w:t>
      </w:r>
    </w:p>
    <w:p w14:paraId="7C15FA39" w14:textId="77777777" w:rsidR="00596C14" w:rsidRPr="00A77A8C" w:rsidRDefault="00596C14" w:rsidP="00A77A8C">
      <w:pPr>
        <w:pStyle w:val="NoSpacing"/>
        <w:numPr>
          <w:ilvl w:val="0"/>
          <w:numId w:val="39"/>
        </w:numPr>
        <w:jc w:val="both"/>
        <w:rPr>
          <w:rFonts w:ascii="Calibri" w:hAnsi="Calibri" w:cs="Calibri"/>
        </w:rPr>
      </w:pPr>
      <w:r w:rsidRPr="00A77A8C">
        <w:rPr>
          <w:rFonts w:ascii="Calibri" w:hAnsi="Calibri" w:cs="Calibri"/>
        </w:rPr>
        <w:t xml:space="preserve">Implemented modern design and architecture patterns like Dependency Injection, pub/sub and Microservices </w:t>
      </w:r>
    </w:p>
    <w:p w14:paraId="722D64B3" w14:textId="77777777" w:rsidR="00596C14" w:rsidRPr="00A77A8C" w:rsidRDefault="00596C14" w:rsidP="00A77A8C">
      <w:pPr>
        <w:pStyle w:val="NoSpacing"/>
        <w:numPr>
          <w:ilvl w:val="0"/>
          <w:numId w:val="39"/>
        </w:numPr>
        <w:jc w:val="both"/>
        <w:rPr>
          <w:rFonts w:ascii="Calibri" w:hAnsi="Calibri" w:cs="Calibri"/>
        </w:rPr>
      </w:pPr>
      <w:r w:rsidRPr="00A77A8C">
        <w:rPr>
          <w:rFonts w:ascii="Calibri" w:hAnsi="Calibri" w:cs="Calibri"/>
        </w:rPr>
        <w:t>Implemented JWT Token based authentication to secure the ASP.NET Core Web API and provide authorization to users based on roles</w:t>
      </w:r>
    </w:p>
    <w:p w14:paraId="527D1AF1" w14:textId="77777777" w:rsidR="00596C14" w:rsidRPr="00A77A8C" w:rsidRDefault="00596C14" w:rsidP="00A77A8C">
      <w:pPr>
        <w:pStyle w:val="NoSpacing"/>
        <w:numPr>
          <w:ilvl w:val="0"/>
          <w:numId w:val="39"/>
        </w:numPr>
        <w:jc w:val="both"/>
        <w:rPr>
          <w:rFonts w:ascii="Calibri" w:hAnsi="Calibri" w:cs="Calibri"/>
        </w:rPr>
      </w:pPr>
      <w:r w:rsidRPr="00A77A8C">
        <w:rPr>
          <w:rFonts w:ascii="Calibri" w:hAnsi="Calibri" w:cs="Calibri"/>
        </w:rPr>
        <w:t>Used Async/Await and Task Parallel Library (TPL), Parallel Query for parallel execution of control flows to achieve asynchronous programming</w:t>
      </w:r>
    </w:p>
    <w:p w14:paraId="247F6964" w14:textId="77777777" w:rsidR="00596C14" w:rsidRPr="00A77A8C" w:rsidRDefault="00596C14" w:rsidP="00A77A8C">
      <w:pPr>
        <w:pStyle w:val="NoSpacing"/>
        <w:numPr>
          <w:ilvl w:val="0"/>
          <w:numId w:val="39"/>
        </w:numPr>
        <w:jc w:val="both"/>
        <w:rPr>
          <w:rFonts w:ascii="Calibri" w:hAnsi="Calibri" w:cs="Calibri"/>
        </w:rPr>
      </w:pPr>
      <w:r w:rsidRPr="00A77A8C">
        <w:rPr>
          <w:rFonts w:ascii="Calibri" w:hAnsi="Calibri" w:cs="Calibri"/>
        </w:rPr>
        <w:t>Routing messages to various protocol combinations including SOAP over HTTP, SOAP over JSM, RESTful Http Web Service</w:t>
      </w:r>
    </w:p>
    <w:p w14:paraId="46FAF300" w14:textId="77777777" w:rsidR="00596C14" w:rsidRPr="00A77A8C" w:rsidRDefault="00596C14" w:rsidP="00A77A8C">
      <w:pPr>
        <w:pStyle w:val="NoSpacing"/>
        <w:numPr>
          <w:ilvl w:val="0"/>
          <w:numId w:val="39"/>
        </w:numPr>
        <w:jc w:val="both"/>
        <w:rPr>
          <w:rFonts w:ascii="Calibri" w:hAnsi="Calibri" w:cs="Calibri"/>
        </w:rPr>
      </w:pPr>
      <w:r w:rsidRPr="00A77A8C">
        <w:rPr>
          <w:rFonts w:ascii="Calibri" w:hAnsi="Calibri" w:cs="Calibri"/>
        </w:rPr>
        <w:t>Designed and implemented RESTful APIs and SOAP web services</w:t>
      </w:r>
    </w:p>
    <w:p w14:paraId="24492064" w14:textId="77777777" w:rsidR="00596C14" w:rsidRPr="00A77A8C" w:rsidRDefault="00596C14" w:rsidP="00A77A8C">
      <w:pPr>
        <w:pStyle w:val="NoSpacing"/>
        <w:numPr>
          <w:ilvl w:val="0"/>
          <w:numId w:val="39"/>
        </w:numPr>
        <w:jc w:val="both"/>
        <w:rPr>
          <w:rFonts w:ascii="Calibri" w:hAnsi="Calibri" w:cs="Calibri"/>
        </w:rPr>
      </w:pPr>
      <w:r w:rsidRPr="00A77A8C">
        <w:rPr>
          <w:rFonts w:ascii="Calibri" w:hAnsi="Calibri" w:cs="Calibri"/>
        </w:rPr>
        <w:t>Successfully integrated 3rd party APIs like Health Care’s Guiding Edge API into the infrastructure, enabling seamless data retrieval and processing functionalities</w:t>
      </w:r>
    </w:p>
    <w:p w14:paraId="246C6A8E" w14:textId="77777777" w:rsidR="00596C14" w:rsidRPr="00A77A8C" w:rsidRDefault="00596C14" w:rsidP="00A77A8C">
      <w:pPr>
        <w:pStyle w:val="NoSpacing"/>
        <w:numPr>
          <w:ilvl w:val="0"/>
          <w:numId w:val="39"/>
        </w:numPr>
        <w:jc w:val="both"/>
        <w:rPr>
          <w:rFonts w:ascii="Calibri" w:hAnsi="Calibri" w:cs="Calibri"/>
        </w:rPr>
      </w:pPr>
      <w:r w:rsidRPr="00A77A8C">
        <w:rPr>
          <w:rFonts w:ascii="Calibri" w:hAnsi="Calibri" w:cs="Calibri"/>
        </w:rPr>
        <w:t>Extensive experience using OnBase Unity Client to store and retrieve electronic documents such as Invoices, Payments</w:t>
      </w:r>
    </w:p>
    <w:p w14:paraId="6E409556" w14:textId="77777777" w:rsidR="00596C14" w:rsidRPr="00A77A8C" w:rsidRDefault="00596C14" w:rsidP="00A77A8C">
      <w:pPr>
        <w:pStyle w:val="NoSpacing"/>
        <w:numPr>
          <w:ilvl w:val="0"/>
          <w:numId w:val="39"/>
        </w:numPr>
        <w:jc w:val="both"/>
        <w:rPr>
          <w:rFonts w:ascii="Calibri" w:hAnsi="Calibri" w:cs="Calibri"/>
        </w:rPr>
      </w:pPr>
      <w:r w:rsidRPr="00A77A8C">
        <w:rPr>
          <w:rFonts w:ascii="Calibri" w:hAnsi="Calibri" w:cs="Calibri"/>
        </w:rPr>
        <w:t>Used Dynatrace to keep alive the APIs by setting up a trigger mechanism at regular intervals and for effective logging of all the API calls</w:t>
      </w:r>
    </w:p>
    <w:p w14:paraId="3EADF695" w14:textId="77777777" w:rsidR="00596C14" w:rsidRPr="00A77A8C" w:rsidRDefault="00596C14" w:rsidP="00A77A8C">
      <w:pPr>
        <w:pStyle w:val="NoSpacing"/>
        <w:numPr>
          <w:ilvl w:val="0"/>
          <w:numId w:val="39"/>
        </w:numPr>
        <w:jc w:val="both"/>
        <w:rPr>
          <w:rFonts w:ascii="Calibri" w:hAnsi="Calibri" w:cs="Calibri"/>
        </w:rPr>
      </w:pPr>
      <w:r w:rsidRPr="00A77A8C">
        <w:rPr>
          <w:rFonts w:ascii="Calibri" w:hAnsi="Calibri" w:cs="Calibri"/>
        </w:rPr>
        <w:t>Analyzed, coding, testing the API’s by using the 3rd party tools like Postman, Swagger</w:t>
      </w:r>
    </w:p>
    <w:p w14:paraId="32D9932A" w14:textId="77777777" w:rsidR="00596C14" w:rsidRPr="00A77A8C" w:rsidRDefault="00596C14" w:rsidP="00A77A8C">
      <w:pPr>
        <w:pStyle w:val="NoSpacing"/>
        <w:numPr>
          <w:ilvl w:val="0"/>
          <w:numId w:val="39"/>
        </w:numPr>
        <w:jc w:val="both"/>
        <w:rPr>
          <w:rFonts w:ascii="Calibri" w:hAnsi="Calibri" w:cs="Calibri"/>
        </w:rPr>
      </w:pPr>
      <w:r w:rsidRPr="00A77A8C">
        <w:rPr>
          <w:rFonts w:ascii="Calibri" w:hAnsi="Calibri" w:cs="Calibri"/>
        </w:rPr>
        <w:t>Created Build and Release Definitions and CI/CD Pipeline in Azure DevOps for continuous development and delivery</w:t>
      </w:r>
    </w:p>
    <w:p w14:paraId="5FEF6E59" w14:textId="77777777" w:rsidR="00596C14" w:rsidRPr="00A77A8C" w:rsidRDefault="00596C14" w:rsidP="00A77A8C">
      <w:pPr>
        <w:pStyle w:val="NoSpacing"/>
        <w:numPr>
          <w:ilvl w:val="0"/>
          <w:numId w:val="39"/>
        </w:numPr>
        <w:jc w:val="both"/>
        <w:rPr>
          <w:rFonts w:ascii="Calibri" w:hAnsi="Calibri" w:cs="Calibri"/>
        </w:rPr>
      </w:pPr>
      <w:r w:rsidRPr="00A77A8C">
        <w:rPr>
          <w:rFonts w:ascii="Calibri" w:hAnsi="Calibri" w:cs="Calibri"/>
        </w:rPr>
        <w:t>Developed various Stored Procedures for data retrieval from the database and generated reports using SQL Reporting services (SSRS)</w:t>
      </w:r>
    </w:p>
    <w:p w14:paraId="7F694018" w14:textId="77777777" w:rsidR="00596C14" w:rsidRPr="00A77A8C" w:rsidRDefault="00596C14" w:rsidP="00A77A8C">
      <w:pPr>
        <w:pStyle w:val="NoSpacing"/>
        <w:numPr>
          <w:ilvl w:val="0"/>
          <w:numId w:val="39"/>
        </w:numPr>
        <w:jc w:val="both"/>
        <w:rPr>
          <w:rFonts w:ascii="Calibri" w:hAnsi="Calibri" w:cs="Calibri"/>
        </w:rPr>
      </w:pPr>
      <w:r w:rsidRPr="00A77A8C">
        <w:rPr>
          <w:rFonts w:ascii="Calibri" w:hAnsi="Calibri" w:cs="Calibri"/>
        </w:rPr>
        <w:t>Experience working with databases MS SQL, MySQL, and MongoDB</w:t>
      </w:r>
    </w:p>
    <w:p w14:paraId="03CCCAEA" w14:textId="77777777" w:rsidR="00596C14" w:rsidRPr="00A77A8C" w:rsidRDefault="00596C14" w:rsidP="00A77A8C">
      <w:pPr>
        <w:pStyle w:val="NoSpacing"/>
        <w:numPr>
          <w:ilvl w:val="0"/>
          <w:numId w:val="39"/>
        </w:numPr>
        <w:jc w:val="both"/>
        <w:rPr>
          <w:rFonts w:ascii="Calibri" w:hAnsi="Calibri" w:cs="Calibri"/>
        </w:rPr>
      </w:pPr>
      <w:r w:rsidRPr="00A77A8C">
        <w:rPr>
          <w:rFonts w:ascii="Calibri" w:hAnsi="Calibri" w:cs="Calibri"/>
        </w:rPr>
        <w:t>Developed Application Monitor for Usage Logging, Feature Logging using Azure Application Insights</w:t>
      </w:r>
    </w:p>
    <w:p w14:paraId="62911F97" w14:textId="77777777" w:rsidR="00596C14" w:rsidRPr="00A77A8C" w:rsidRDefault="00596C14" w:rsidP="00A77A8C">
      <w:pPr>
        <w:pStyle w:val="NoSpacing"/>
        <w:numPr>
          <w:ilvl w:val="0"/>
          <w:numId w:val="39"/>
        </w:numPr>
        <w:jc w:val="both"/>
        <w:rPr>
          <w:rFonts w:ascii="Calibri" w:hAnsi="Calibri" w:cs="Calibri"/>
        </w:rPr>
      </w:pPr>
      <w:r w:rsidRPr="00A77A8C">
        <w:rPr>
          <w:rFonts w:ascii="Calibri" w:hAnsi="Calibri" w:cs="Calibri"/>
        </w:rPr>
        <w:t>Experience developing cloud-based Web Apps, API Apps using Azure Platform, Azure service Bus queues, Azure web/worker role, Azure API Manager</w:t>
      </w:r>
    </w:p>
    <w:p w14:paraId="7475C09D" w14:textId="77777777" w:rsidR="00596C14" w:rsidRPr="00A77A8C" w:rsidRDefault="00596C14" w:rsidP="00A77A8C">
      <w:pPr>
        <w:pStyle w:val="NoSpacing"/>
        <w:numPr>
          <w:ilvl w:val="0"/>
          <w:numId w:val="39"/>
        </w:numPr>
        <w:jc w:val="both"/>
        <w:rPr>
          <w:rFonts w:ascii="Calibri" w:hAnsi="Calibri" w:cs="Calibri"/>
        </w:rPr>
      </w:pPr>
      <w:r w:rsidRPr="00A77A8C">
        <w:rPr>
          <w:rFonts w:ascii="Calibri" w:hAnsi="Calibri" w:cs="Calibri"/>
        </w:rPr>
        <w:t>Used Jasmin/Karma and NUnit Test for writing the test cases</w:t>
      </w:r>
    </w:p>
    <w:p w14:paraId="1C3CDEC6" w14:textId="77777777" w:rsidR="00DB75F3" w:rsidRPr="00A77A8C" w:rsidRDefault="00DB75F3" w:rsidP="00A77A8C">
      <w:pPr>
        <w:pStyle w:val="NoSpacing"/>
        <w:jc w:val="both"/>
        <w:rPr>
          <w:rFonts w:ascii="Calibri" w:hAnsi="Calibri" w:cs="Calibri"/>
        </w:rPr>
      </w:pPr>
    </w:p>
    <w:p w14:paraId="4D5DAB46" w14:textId="4738D4D9" w:rsidR="00B83834" w:rsidRPr="00A77A8C" w:rsidRDefault="00B83834" w:rsidP="00A77A8C">
      <w:pPr>
        <w:pStyle w:val="NoSpacing"/>
        <w:jc w:val="both"/>
        <w:rPr>
          <w:rFonts w:ascii="Calibri" w:hAnsi="Calibri" w:cs="Calibri"/>
          <w:b/>
          <w:bCs/>
        </w:rPr>
      </w:pPr>
      <w:r w:rsidRPr="00A77A8C">
        <w:rPr>
          <w:rStyle w:val="apple-style-span"/>
          <w:rFonts w:ascii="Calibri" w:hAnsi="Calibri" w:cs="Calibri"/>
          <w:b/>
          <w:bCs/>
        </w:rPr>
        <w:t>The Woodlands Financial Group (TWFG)</w:t>
      </w:r>
      <w:r w:rsidRPr="00A77A8C">
        <w:rPr>
          <w:rFonts w:ascii="Calibri" w:hAnsi="Calibri" w:cs="Calibri"/>
          <w:b/>
          <w:bCs/>
        </w:rPr>
        <w:tab/>
      </w:r>
      <w:r w:rsidRPr="00A77A8C">
        <w:rPr>
          <w:rFonts w:ascii="Calibri" w:hAnsi="Calibri" w:cs="Calibri"/>
          <w:b/>
          <w:bCs/>
        </w:rPr>
        <w:tab/>
      </w:r>
      <w:r w:rsidRPr="00A77A8C">
        <w:rPr>
          <w:rStyle w:val="apple-style-span"/>
          <w:rFonts w:ascii="Calibri" w:hAnsi="Calibri" w:cs="Calibri"/>
          <w:b/>
          <w:bCs/>
        </w:rPr>
        <w:t xml:space="preserve">                       </w:t>
      </w:r>
      <w:r w:rsidR="00E077B3" w:rsidRPr="00A77A8C">
        <w:rPr>
          <w:rStyle w:val="apple-style-span"/>
          <w:rFonts w:ascii="Calibri" w:hAnsi="Calibri" w:cs="Calibri"/>
          <w:b/>
          <w:bCs/>
        </w:rPr>
        <w:tab/>
      </w:r>
      <w:r w:rsidR="00E077B3" w:rsidRPr="00A77A8C">
        <w:rPr>
          <w:rStyle w:val="apple-style-span"/>
          <w:rFonts w:ascii="Calibri" w:hAnsi="Calibri" w:cs="Calibri"/>
          <w:b/>
          <w:bCs/>
        </w:rPr>
        <w:tab/>
      </w:r>
      <w:r w:rsidR="00E077B3" w:rsidRPr="00A77A8C">
        <w:rPr>
          <w:rStyle w:val="apple-style-span"/>
          <w:rFonts w:ascii="Calibri" w:hAnsi="Calibri" w:cs="Calibri"/>
          <w:b/>
          <w:bCs/>
        </w:rPr>
        <w:tab/>
        <w:t xml:space="preserve"> </w:t>
      </w:r>
      <w:r w:rsidRPr="00A77A8C">
        <w:rPr>
          <w:rFonts w:ascii="Calibri" w:hAnsi="Calibri" w:cs="Calibri"/>
          <w:b/>
          <w:bCs/>
        </w:rPr>
        <w:t>Feb 2019 – May 2021</w:t>
      </w:r>
    </w:p>
    <w:p w14:paraId="20DAF405" w14:textId="77777777" w:rsidR="00B83834" w:rsidRPr="00A77A8C" w:rsidRDefault="00B83834" w:rsidP="00A77A8C">
      <w:pPr>
        <w:pStyle w:val="NoSpacing"/>
        <w:jc w:val="both"/>
        <w:rPr>
          <w:rFonts w:ascii="Calibri" w:hAnsi="Calibri" w:cs="Calibri"/>
        </w:rPr>
      </w:pPr>
    </w:p>
    <w:p w14:paraId="644EA659" w14:textId="788E28A8" w:rsidR="00B83834" w:rsidRPr="00A77A8C" w:rsidRDefault="00B83834" w:rsidP="00A77A8C">
      <w:pPr>
        <w:pStyle w:val="NoSpacing"/>
        <w:jc w:val="both"/>
        <w:rPr>
          <w:rFonts w:ascii="Calibri" w:hAnsi="Calibri" w:cs="Calibri"/>
        </w:rPr>
      </w:pPr>
      <w:r w:rsidRPr="00A77A8C">
        <w:rPr>
          <w:rFonts w:ascii="Calibri" w:hAnsi="Calibri" w:cs="Calibri"/>
        </w:rPr>
        <w:t>TWFG is a leading homeowners insurance company that provides insurance across multiple states in U.S.A. TWICO application provides platform for the homeowners and agents to be able to get a quote, compare and buy homeowners insurance.</w:t>
      </w:r>
    </w:p>
    <w:p w14:paraId="385097B9" w14:textId="77777777" w:rsidR="00B83834" w:rsidRPr="00A77A8C" w:rsidRDefault="00B83834" w:rsidP="00A77A8C">
      <w:pPr>
        <w:pStyle w:val="NoSpacing"/>
        <w:jc w:val="both"/>
        <w:rPr>
          <w:rFonts w:ascii="Calibri" w:hAnsi="Calibri" w:cs="Calibri"/>
        </w:rPr>
      </w:pPr>
    </w:p>
    <w:p w14:paraId="06D9638F" w14:textId="77777777" w:rsidR="00B83834" w:rsidRPr="00A77A8C" w:rsidRDefault="00B83834" w:rsidP="00A77A8C">
      <w:pPr>
        <w:pStyle w:val="NoSpacing"/>
        <w:jc w:val="both"/>
        <w:rPr>
          <w:rFonts w:ascii="Calibri" w:hAnsi="Calibri" w:cs="Calibri"/>
          <w:b/>
          <w:bCs/>
        </w:rPr>
      </w:pPr>
      <w:r w:rsidRPr="00A77A8C">
        <w:rPr>
          <w:rFonts w:ascii="Calibri" w:hAnsi="Calibri" w:cs="Calibri"/>
          <w:b/>
          <w:bCs/>
        </w:rPr>
        <w:t>TWICO Application</w:t>
      </w:r>
    </w:p>
    <w:p w14:paraId="5CCD2623" w14:textId="77777777" w:rsidR="00B83834" w:rsidRPr="00A77A8C" w:rsidRDefault="00B83834" w:rsidP="00A77A8C">
      <w:pPr>
        <w:pStyle w:val="NoSpacing"/>
        <w:jc w:val="both"/>
        <w:rPr>
          <w:rFonts w:ascii="Calibri" w:hAnsi="Calibri" w:cs="Calibri"/>
          <w:b/>
          <w:bCs/>
        </w:rPr>
      </w:pPr>
      <w:r w:rsidRPr="00A77A8C">
        <w:rPr>
          <w:rFonts w:ascii="Calibri" w:hAnsi="Calibri" w:cs="Calibri"/>
          <w:b/>
          <w:bCs/>
        </w:rPr>
        <w:t>Senior Angular/.NET Developer (Full Stack)</w:t>
      </w:r>
    </w:p>
    <w:p w14:paraId="453CE79A" w14:textId="77777777" w:rsidR="00B83834" w:rsidRPr="00A77A8C" w:rsidRDefault="00B83834" w:rsidP="00A77A8C">
      <w:pPr>
        <w:pStyle w:val="NoSpacing"/>
        <w:jc w:val="both"/>
        <w:rPr>
          <w:rFonts w:ascii="Calibri" w:hAnsi="Calibri" w:cs="Calibri"/>
        </w:rPr>
      </w:pPr>
    </w:p>
    <w:p w14:paraId="4C8DE572" w14:textId="77777777" w:rsidR="00B83834" w:rsidRPr="00A77A8C" w:rsidRDefault="00B83834" w:rsidP="00A77A8C">
      <w:pPr>
        <w:pStyle w:val="NoSpacing"/>
        <w:jc w:val="both"/>
        <w:rPr>
          <w:rFonts w:ascii="Calibri" w:hAnsi="Calibri" w:cs="Calibri"/>
          <w:b/>
          <w:bCs/>
        </w:rPr>
      </w:pPr>
      <w:r w:rsidRPr="00A77A8C">
        <w:rPr>
          <w:rFonts w:ascii="Calibri" w:hAnsi="Calibri" w:cs="Calibri"/>
          <w:b/>
          <w:bCs/>
        </w:rPr>
        <w:t xml:space="preserve">Responsibilities: </w:t>
      </w:r>
    </w:p>
    <w:p w14:paraId="7AA832D5" w14:textId="77777777" w:rsidR="00B83834" w:rsidRPr="00A77A8C" w:rsidRDefault="00B83834" w:rsidP="00A77A8C">
      <w:pPr>
        <w:pStyle w:val="NoSpacing"/>
        <w:numPr>
          <w:ilvl w:val="0"/>
          <w:numId w:val="40"/>
        </w:numPr>
        <w:jc w:val="both"/>
        <w:rPr>
          <w:rFonts w:ascii="Calibri" w:hAnsi="Calibri" w:cs="Calibri"/>
        </w:rPr>
      </w:pPr>
      <w:r w:rsidRPr="00A77A8C">
        <w:rPr>
          <w:rFonts w:ascii="Calibri" w:hAnsi="Calibri" w:cs="Calibri"/>
        </w:rPr>
        <w:t xml:space="preserve">Developed TWICO front-end web application using JavaScript/Typescript framework Angular </w:t>
      </w:r>
    </w:p>
    <w:p w14:paraId="21B30F37" w14:textId="77777777" w:rsidR="00B83834" w:rsidRPr="00A77A8C" w:rsidRDefault="00B83834" w:rsidP="00A77A8C">
      <w:pPr>
        <w:pStyle w:val="NoSpacing"/>
        <w:numPr>
          <w:ilvl w:val="0"/>
          <w:numId w:val="40"/>
        </w:numPr>
        <w:jc w:val="both"/>
        <w:rPr>
          <w:rFonts w:ascii="Calibri" w:hAnsi="Calibri" w:cs="Calibri"/>
        </w:rPr>
      </w:pPr>
      <w:r w:rsidRPr="00A77A8C">
        <w:rPr>
          <w:rFonts w:ascii="Calibri" w:hAnsi="Calibri" w:cs="Calibri"/>
        </w:rPr>
        <w:t xml:space="preserve">Used Observables, Fork Joints, Higher-Order Mapping for composing reactive asynchronous calls and call backs </w:t>
      </w:r>
    </w:p>
    <w:p w14:paraId="6D5B71F1" w14:textId="77777777" w:rsidR="00B83834" w:rsidRPr="00A77A8C" w:rsidRDefault="00B83834" w:rsidP="00A77A8C">
      <w:pPr>
        <w:pStyle w:val="NoSpacing"/>
        <w:numPr>
          <w:ilvl w:val="0"/>
          <w:numId w:val="40"/>
        </w:numPr>
        <w:jc w:val="both"/>
        <w:rPr>
          <w:rFonts w:ascii="Calibri" w:hAnsi="Calibri" w:cs="Calibri"/>
        </w:rPr>
      </w:pPr>
      <w:r w:rsidRPr="00A77A8C">
        <w:rPr>
          <w:rFonts w:ascii="Calibri" w:hAnsi="Calibri" w:cs="Calibri"/>
        </w:rPr>
        <w:t>Upgraded application from Angular 4 to 6, refactored Service Module using HTTP Client, Mobile interoperability</w:t>
      </w:r>
    </w:p>
    <w:p w14:paraId="682F16E5" w14:textId="77777777" w:rsidR="00B83834" w:rsidRPr="00A77A8C" w:rsidRDefault="00B83834" w:rsidP="00A77A8C">
      <w:pPr>
        <w:pStyle w:val="NoSpacing"/>
        <w:numPr>
          <w:ilvl w:val="0"/>
          <w:numId w:val="40"/>
        </w:numPr>
        <w:jc w:val="both"/>
        <w:rPr>
          <w:rFonts w:ascii="Calibri" w:hAnsi="Calibri" w:cs="Calibri"/>
        </w:rPr>
      </w:pPr>
      <w:r w:rsidRPr="00A77A8C">
        <w:rPr>
          <w:rFonts w:ascii="Calibri" w:hAnsi="Calibri" w:cs="Calibri"/>
        </w:rPr>
        <w:t>Created Modules, Services, Components, Templates, Directives using Angular</w:t>
      </w:r>
    </w:p>
    <w:p w14:paraId="718E4234" w14:textId="77777777" w:rsidR="00B83834" w:rsidRPr="00A77A8C" w:rsidRDefault="00B83834" w:rsidP="00A77A8C">
      <w:pPr>
        <w:pStyle w:val="NoSpacing"/>
        <w:numPr>
          <w:ilvl w:val="0"/>
          <w:numId w:val="40"/>
        </w:numPr>
        <w:jc w:val="both"/>
        <w:rPr>
          <w:rFonts w:ascii="Calibri" w:hAnsi="Calibri" w:cs="Calibri"/>
        </w:rPr>
      </w:pPr>
      <w:r w:rsidRPr="00A77A8C">
        <w:rPr>
          <w:rFonts w:ascii="Calibri" w:hAnsi="Calibri" w:cs="Calibri"/>
        </w:rPr>
        <w:t>Created Graphs and Complex Charting Visualizations like Parity, Pie Charts, Bubble Charts using Plotly to present live data</w:t>
      </w:r>
    </w:p>
    <w:p w14:paraId="798EBE1F" w14:textId="77777777" w:rsidR="00B83834" w:rsidRPr="00A77A8C" w:rsidRDefault="00B83834" w:rsidP="00A77A8C">
      <w:pPr>
        <w:pStyle w:val="NoSpacing"/>
        <w:numPr>
          <w:ilvl w:val="0"/>
          <w:numId w:val="40"/>
        </w:numPr>
        <w:jc w:val="both"/>
        <w:rPr>
          <w:rFonts w:ascii="Calibri" w:hAnsi="Calibri" w:cs="Calibri"/>
        </w:rPr>
      </w:pPr>
      <w:r w:rsidRPr="00A77A8C">
        <w:rPr>
          <w:rFonts w:ascii="Calibri" w:hAnsi="Calibri" w:cs="Calibri"/>
        </w:rPr>
        <w:t>Extensively used HTML Canvas for interactive animations and Designed UX/ UI documents as part of documentation</w:t>
      </w:r>
    </w:p>
    <w:p w14:paraId="7420A791" w14:textId="77777777" w:rsidR="00B83834" w:rsidRPr="00A77A8C" w:rsidRDefault="00B83834" w:rsidP="00A77A8C">
      <w:pPr>
        <w:pStyle w:val="NoSpacing"/>
        <w:numPr>
          <w:ilvl w:val="0"/>
          <w:numId w:val="40"/>
        </w:numPr>
        <w:jc w:val="both"/>
        <w:rPr>
          <w:rFonts w:ascii="Calibri" w:hAnsi="Calibri" w:cs="Calibri"/>
        </w:rPr>
      </w:pPr>
      <w:r w:rsidRPr="00A77A8C">
        <w:rPr>
          <w:rFonts w:ascii="Calibri" w:hAnsi="Calibri" w:cs="Calibri"/>
        </w:rPr>
        <w:t>Proficient in manipulating properties, arrays and methods of DOM object using JavaScript/TypeScript</w:t>
      </w:r>
    </w:p>
    <w:p w14:paraId="23C94CB4" w14:textId="77777777" w:rsidR="00B83834" w:rsidRPr="00A77A8C" w:rsidRDefault="00B83834" w:rsidP="00A77A8C">
      <w:pPr>
        <w:pStyle w:val="NoSpacing"/>
        <w:numPr>
          <w:ilvl w:val="0"/>
          <w:numId w:val="40"/>
        </w:numPr>
        <w:jc w:val="both"/>
        <w:rPr>
          <w:rFonts w:ascii="Calibri" w:hAnsi="Calibri" w:cs="Calibri"/>
        </w:rPr>
      </w:pPr>
      <w:r w:rsidRPr="00A77A8C">
        <w:rPr>
          <w:rFonts w:ascii="Calibri" w:hAnsi="Calibri" w:cs="Calibri"/>
        </w:rPr>
        <w:t>Used third-party control libraries – Telerik, Infragistics and SWAL to enhance the UX experience</w:t>
      </w:r>
    </w:p>
    <w:p w14:paraId="7C9065EF" w14:textId="77777777" w:rsidR="00B83834" w:rsidRPr="00A77A8C" w:rsidRDefault="00B83834" w:rsidP="00A77A8C">
      <w:pPr>
        <w:pStyle w:val="NoSpacing"/>
        <w:numPr>
          <w:ilvl w:val="0"/>
          <w:numId w:val="40"/>
        </w:numPr>
        <w:jc w:val="both"/>
        <w:rPr>
          <w:rFonts w:ascii="Calibri" w:hAnsi="Calibri" w:cs="Calibri"/>
        </w:rPr>
      </w:pPr>
      <w:r w:rsidRPr="00A77A8C">
        <w:rPr>
          <w:rFonts w:ascii="Calibri" w:hAnsi="Calibri" w:cs="Calibri"/>
        </w:rPr>
        <w:t>Developed RESTful Web API Services– Controllers, Async/Await to retrieve the Domain data for the application using JSON</w:t>
      </w:r>
    </w:p>
    <w:p w14:paraId="4AA38C24" w14:textId="77777777" w:rsidR="00B83834" w:rsidRPr="00A77A8C" w:rsidRDefault="00B83834" w:rsidP="00A77A8C">
      <w:pPr>
        <w:pStyle w:val="NoSpacing"/>
        <w:numPr>
          <w:ilvl w:val="0"/>
          <w:numId w:val="40"/>
        </w:numPr>
        <w:jc w:val="both"/>
        <w:rPr>
          <w:rFonts w:ascii="Calibri" w:hAnsi="Calibri" w:cs="Calibri"/>
        </w:rPr>
      </w:pPr>
      <w:r w:rsidRPr="00A77A8C">
        <w:rPr>
          <w:rFonts w:ascii="Calibri" w:hAnsi="Calibri" w:cs="Calibri"/>
        </w:rPr>
        <w:t>Migrated RESTful APIS from .NET Core 3 to .NET 6</w:t>
      </w:r>
    </w:p>
    <w:p w14:paraId="7F4426E7" w14:textId="77777777" w:rsidR="00B83834" w:rsidRPr="00A77A8C" w:rsidRDefault="00B83834" w:rsidP="00A77A8C">
      <w:pPr>
        <w:pStyle w:val="NoSpacing"/>
        <w:numPr>
          <w:ilvl w:val="0"/>
          <w:numId w:val="40"/>
        </w:numPr>
        <w:jc w:val="both"/>
        <w:rPr>
          <w:rFonts w:ascii="Calibri" w:hAnsi="Calibri" w:cs="Calibri"/>
        </w:rPr>
      </w:pPr>
      <w:r w:rsidRPr="00A77A8C">
        <w:rPr>
          <w:rFonts w:ascii="Calibri" w:hAnsi="Calibri" w:cs="Calibri"/>
        </w:rPr>
        <w:t>Hands-on experience to implement validation in template-driven forms and reactive forms</w:t>
      </w:r>
    </w:p>
    <w:p w14:paraId="74956659" w14:textId="77777777" w:rsidR="00B83834" w:rsidRPr="00A77A8C" w:rsidRDefault="00B83834" w:rsidP="00A77A8C">
      <w:pPr>
        <w:pStyle w:val="NoSpacing"/>
        <w:numPr>
          <w:ilvl w:val="0"/>
          <w:numId w:val="40"/>
        </w:numPr>
        <w:jc w:val="both"/>
        <w:rPr>
          <w:rFonts w:ascii="Calibri" w:hAnsi="Calibri" w:cs="Calibri"/>
        </w:rPr>
      </w:pPr>
      <w:r w:rsidRPr="00A77A8C">
        <w:rPr>
          <w:rFonts w:ascii="Calibri" w:hAnsi="Calibri" w:cs="Calibri"/>
        </w:rPr>
        <w:t>Developed Azure Functions with HTTP Triggers to fetch the Usage Report Metrics</w:t>
      </w:r>
    </w:p>
    <w:p w14:paraId="22845D0B" w14:textId="77777777" w:rsidR="00B83834" w:rsidRPr="00A77A8C" w:rsidRDefault="00B83834" w:rsidP="00A77A8C">
      <w:pPr>
        <w:pStyle w:val="NoSpacing"/>
        <w:numPr>
          <w:ilvl w:val="0"/>
          <w:numId w:val="40"/>
        </w:numPr>
        <w:jc w:val="both"/>
        <w:rPr>
          <w:rFonts w:ascii="Calibri" w:hAnsi="Calibri" w:cs="Calibri"/>
        </w:rPr>
      </w:pPr>
      <w:r w:rsidRPr="00A77A8C">
        <w:rPr>
          <w:rFonts w:ascii="Calibri" w:hAnsi="Calibri" w:cs="Calibri"/>
        </w:rPr>
        <w:t>Experienced in scaffolding and build apps using Angular CLI and Node JS</w:t>
      </w:r>
    </w:p>
    <w:p w14:paraId="4AF23A73" w14:textId="77777777" w:rsidR="00B83834" w:rsidRPr="00A77A8C" w:rsidRDefault="00B83834" w:rsidP="00A77A8C">
      <w:pPr>
        <w:pStyle w:val="NoSpacing"/>
        <w:numPr>
          <w:ilvl w:val="0"/>
          <w:numId w:val="40"/>
        </w:numPr>
        <w:jc w:val="both"/>
        <w:rPr>
          <w:rFonts w:ascii="Calibri" w:hAnsi="Calibri" w:cs="Calibri"/>
        </w:rPr>
      </w:pPr>
      <w:r w:rsidRPr="00A77A8C">
        <w:rPr>
          <w:rFonts w:ascii="Calibri" w:hAnsi="Calibri" w:cs="Calibri"/>
        </w:rPr>
        <w:t xml:space="preserve">Used Ngbmodal to pop up a new modal window that displays all the fields that has errors and messages </w:t>
      </w:r>
    </w:p>
    <w:p w14:paraId="49B9243F" w14:textId="77777777" w:rsidR="00B83834" w:rsidRPr="00A77A8C" w:rsidRDefault="00B83834" w:rsidP="00A77A8C">
      <w:pPr>
        <w:pStyle w:val="NoSpacing"/>
        <w:numPr>
          <w:ilvl w:val="0"/>
          <w:numId w:val="40"/>
        </w:numPr>
        <w:jc w:val="both"/>
        <w:rPr>
          <w:rFonts w:ascii="Calibri" w:hAnsi="Calibri" w:cs="Calibri"/>
        </w:rPr>
      </w:pPr>
      <w:r w:rsidRPr="00A77A8C">
        <w:rPr>
          <w:rFonts w:ascii="Calibri" w:hAnsi="Calibri" w:cs="Calibri"/>
        </w:rPr>
        <w:t xml:space="preserve">Used Karma and Jasmine to write unit tests </w:t>
      </w:r>
    </w:p>
    <w:p w14:paraId="5EB04FE3" w14:textId="77777777" w:rsidR="00B83834" w:rsidRPr="00A77A8C" w:rsidRDefault="00B83834" w:rsidP="00A77A8C">
      <w:pPr>
        <w:pStyle w:val="NoSpacing"/>
        <w:numPr>
          <w:ilvl w:val="0"/>
          <w:numId w:val="40"/>
        </w:numPr>
        <w:jc w:val="both"/>
        <w:rPr>
          <w:rFonts w:ascii="Calibri" w:hAnsi="Calibri" w:cs="Calibri"/>
        </w:rPr>
      </w:pPr>
      <w:r w:rsidRPr="00A77A8C">
        <w:rPr>
          <w:rFonts w:ascii="Calibri" w:hAnsi="Calibri" w:cs="Calibri"/>
        </w:rPr>
        <w:t>Profound knowledge in defect management and tracking tools like Team Foundation Server (TFS), ALM Octane, QC/ ALM, Bugzilla and JIRA</w:t>
      </w:r>
    </w:p>
    <w:p w14:paraId="5E0DAAC8" w14:textId="77777777" w:rsidR="00B83834" w:rsidRPr="00A77A8C" w:rsidRDefault="00B83834" w:rsidP="00A77A8C">
      <w:pPr>
        <w:pStyle w:val="NoSpacing"/>
        <w:jc w:val="both"/>
        <w:rPr>
          <w:rFonts w:ascii="Calibri" w:hAnsi="Calibri" w:cs="Calibri"/>
        </w:rPr>
      </w:pPr>
    </w:p>
    <w:p w14:paraId="139F229E" w14:textId="0B612F63" w:rsidR="00E95A6C" w:rsidRPr="00A77A8C" w:rsidRDefault="00E95A6C" w:rsidP="00A77A8C">
      <w:pPr>
        <w:pStyle w:val="NoSpacing"/>
        <w:jc w:val="both"/>
        <w:rPr>
          <w:rFonts w:ascii="Calibri" w:hAnsi="Calibri" w:cs="Calibri"/>
          <w:b/>
          <w:bCs/>
        </w:rPr>
      </w:pPr>
      <w:r w:rsidRPr="00A77A8C">
        <w:rPr>
          <w:rStyle w:val="apple-style-span"/>
          <w:rFonts w:ascii="Calibri" w:hAnsi="Calibri" w:cs="Calibri"/>
          <w:b/>
          <w:bCs/>
        </w:rPr>
        <w:t xml:space="preserve">ExxonMobil, Spring, TX    </w:t>
      </w:r>
      <w:r w:rsidRPr="00A77A8C">
        <w:rPr>
          <w:rFonts w:ascii="Calibri" w:hAnsi="Calibri" w:cs="Calibri"/>
          <w:b/>
          <w:bCs/>
        </w:rPr>
        <w:t xml:space="preserve">                                                             </w:t>
      </w:r>
      <w:r w:rsidRPr="00A77A8C">
        <w:rPr>
          <w:rFonts w:ascii="Calibri" w:hAnsi="Calibri" w:cs="Calibri"/>
          <w:b/>
          <w:bCs/>
        </w:rPr>
        <w:tab/>
      </w:r>
      <w:r w:rsidRPr="00A77A8C">
        <w:rPr>
          <w:rStyle w:val="apple-style-span"/>
          <w:rFonts w:ascii="Calibri" w:hAnsi="Calibri" w:cs="Calibri"/>
          <w:b/>
          <w:bCs/>
        </w:rPr>
        <w:t xml:space="preserve">       </w:t>
      </w:r>
      <w:r w:rsidR="000465AE" w:rsidRPr="00A77A8C">
        <w:rPr>
          <w:rStyle w:val="apple-style-span"/>
          <w:rFonts w:ascii="Calibri" w:hAnsi="Calibri" w:cs="Calibri"/>
          <w:b/>
          <w:bCs/>
        </w:rPr>
        <w:tab/>
      </w:r>
      <w:r w:rsidR="000465AE" w:rsidRPr="00A77A8C">
        <w:rPr>
          <w:rStyle w:val="apple-style-span"/>
          <w:rFonts w:ascii="Calibri" w:hAnsi="Calibri" w:cs="Calibri"/>
          <w:b/>
          <w:bCs/>
        </w:rPr>
        <w:tab/>
      </w:r>
      <w:r w:rsidR="000465AE" w:rsidRPr="00A77A8C">
        <w:rPr>
          <w:rStyle w:val="apple-style-span"/>
          <w:rFonts w:ascii="Calibri" w:hAnsi="Calibri" w:cs="Calibri"/>
          <w:b/>
          <w:bCs/>
        </w:rPr>
        <w:tab/>
        <w:t xml:space="preserve">  </w:t>
      </w:r>
      <w:r w:rsidRPr="00A77A8C">
        <w:rPr>
          <w:rStyle w:val="apple-style-span"/>
          <w:rFonts w:ascii="Calibri" w:hAnsi="Calibri" w:cs="Calibri"/>
          <w:b/>
          <w:bCs/>
        </w:rPr>
        <w:t xml:space="preserve">  Jan </w:t>
      </w:r>
      <w:r w:rsidRPr="00A77A8C">
        <w:rPr>
          <w:rFonts w:ascii="Calibri" w:hAnsi="Calibri" w:cs="Calibri"/>
          <w:b/>
          <w:bCs/>
        </w:rPr>
        <w:t>2017 – Jan 2019</w:t>
      </w:r>
    </w:p>
    <w:p w14:paraId="5AFFCB48" w14:textId="77777777" w:rsidR="00E95A6C" w:rsidRPr="00A77A8C" w:rsidRDefault="00E95A6C" w:rsidP="00A77A8C">
      <w:pPr>
        <w:pStyle w:val="NoSpacing"/>
        <w:jc w:val="both"/>
        <w:rPr>
          <w:rFonts w:ascii="Calibri" w:hAnsi="Calibri" w:cs="Calibri"/>
        </w:rPr>
      </w:pPr>
      <w:r w:rsidRPr="00A77A8C">
        <w:rPr>
          <w:rFonts w:ascii="Calibri" w:hAnsi="Calibri" w:cs="Calibri"/>
        </w:rPr>
        <w:t xml:space="preserve">         </w:t>
      </w:r>
    </w:p>
    <w:p w14:paraId="222678BA" w14:textId="77777777" w:rsidR="00E95A6C" w:rsidRPr="00A77A8C" w:rsidRDefault="00E95A6C" w:rsidP="00A77A8C">
      <w:pPr>
        <w:pStyle w:val="NoSpacing"/>
        <w:jc w:val="both"/>
        <w:rPr>
          <w:rFonts w:ascii="Calibri" w:hAnsi="Calibri" w:cs="Calibri"/>
        </w:rPr>
      </w:pPr>
      <w:r w:rsidRPr="00A77A8C">
        <w:rPr>
          <w:rFonts w:ascii="Calibri" w:hAnsi="Calibri" w:cs="Calibri"/>
        </w:rPr>
        <w:t>ExxonMobil is a global provider of energy that is critical to driving progress and improving the lives of people around the world.</w:t>
      </w:r>
      <w:r w:rsidRPr="00A77A8C">
        <w:rPr>
          <w:rStyle w:val="apple-style-span"/>
          <w:rFonts w:ascii="Calibri" w:hAnsi="Calibri" w:cs="Calibri"/>
        </w:rPr>
        <w:t xml:space="preserve"> </w:t>
      </w:r>
      <w:r w:rsidRPr="00A77A8C">
        <w:rPr>
          <w:rFonts w:ascii="Calibri" w:hAnsi="Calibri" w:cs="Calibri"/>
        </w:rPr>
        <w:t>Digital Manufacturing will fundamentally transform Exxon facilities and processes enabling step change improvement in safety, reliability and competences leading to significant earnings generation.  It exposes proprietary information securely using Mule Soft API with loosely coupled architecture and controlled flow of data. Application Development is carried out in Agile Scrum methodology.</w:t>
      </w:r>
    </w:p>
    <w:p w14:paraId="38F23CCE" w14:textId="77777777" w:rsidR="00E95A6C" w:rsidRPr="00A77A8C" w:rsidRDefault="00E95A6C" w:rsidP="00A77A8C">
      <w:pPr>
        <w:pStyle w:val="NoSpacing"/>
        <w:jc w:val="both"/>
        <w:rPr>
          <w:rFonts w:ascii="Calibri" w:hAnsi="Calibri" w:cs="Calibri"/>
        </w:rPr>
      </w:pPr>
    </w:p>
    <w:p w14:paraId="40137E62" w14:textId="77777777" w:rsidR="00E95A6C" w:rsidRPr="00A77A8C" w:rsidRDefault="00E95A6C" w:rsidP="00A77A8C">
      <w:pPr>
        <w:pStyle w:val="NoSpacing"/>
        <w:jc w:val="both"/>
        <w:rPr>
          <w:rFonts w:ascii="Calibri" w:hAnsi="Calibri" w:cs="Calibri"/>
          <w:b/>
          <w:bCs/>
        </w:rPr>
      </w:pPr>
      <w:r w:rsidRPr="00A77A8C">
        <w:rPr>
          <w:rFonts w:ascii="Calibri" w:hAnsi="Calibri" w:cs="Calibri"/>
          <w:b/>
          <w:bCs/>
        </w:rPr>
        <w:t>New England Products</w:t>
      </w:r>
    </w:p>
    <w:p w14:paraId="3D13B2E4" w14:textId="1B59A2D0" w:rsidR="00E95A6C" w:rsidRPr="00A77A8C" w:rsidRDefault="00E95A6C" w:rsidP="00A77A8C">
      <w:pPr>
        <w:pStyle w:val="NoSpacing"/>
        <w:jc w:val="both"/>
        <w:rPr>
          <w:rFonts w:ascii="Calibri" w:hAnsi="Calibri" w:cs="Calibri"/>
        </w:rPr>
      </w:pPr>
      <w:r w:rsidRPr="00A77A8C">
        <w:rPr>
          <w:rFonts w:ascii="Calibri" w:hAnsi="Calibri" w:cs="Calibri"/>
          <w:b/>
          <w:bCs/>
        </w:rPr>
        <w:t>Senior .NET Developer (Full Stack)</w:t>
      </w:r>
    </w:p>
    <w:p w14:paraId="37C2A9F3" w14:textId="77777777" w:rsidR="00E95A6C" w:rsidRPr="00A77A8C" w:rsidRDefault="00E95A6C" w:rsidP="00A77A8C">
      <w:pPr>
        <w:pStyle w:val="NoSpacing"/>
        <w:jc w:val="both"/>
        <w:rPr>
          <w:rFonts w:ascii="Calibri" w:hAnsi="Calibri" w:cs="Calibri"/>
        </w:rPr>
      </w:pPr>
    </w:p>
    <w:p w14:paraId="41FE8FF1" w14:textId="77777777" w:rsidR="00E95A6C" w:rsidRPr="00A77A8C" w:rsidRDefault="00E95A6C" w:rsidP="00A77A8C">
      <w:pPr>
        <w:pStyle w:val="NoSpacing"/>
        <w:jc w:val="both"/>
        <w:rPr>
          <w:rFonts w:ascii="Calibri" w:hAnsi="Calibri" w:cs="Calibri"/>
          <w:b/>
          <w:bCs/>
        </w:rPr>
      </w:pPr>
      <w:r w:rsidRPr="00A77A8C">
        <w:rPr>
          <w:rFonts w:ascii="Calibri" w:hAnsi="Calibri" w:cs="Calibri"/>
          <w:b/>
          <w:bCs/>
        </w:rPr>
        <w:t>Responsibilities:</w:t>
      </w:r>
    </w:p>
    <w:p w14:paraId="5DE4E106" w14:textId="77777777" w:rsidR="00E95A6C" w:rsidRPr="00A77A8C" w:rsidRDefault="00E95A6C" w:rsidP="00A77A8C">
      <w:pPr>
        <w:pStyle w:val="NoSpacing"/>
        <w:numPr>
          <w:ilvl w:val="0"/>
          <w:numId w:val="41"/>
        </w:numPr>
        <w:jc w:val="both"/>
        <w:rPr>
          <w:rFonts w:ascii="Calibri" w:hAnsi="Calibri" w:cs="Calibri"/>
        </w:rPr>
      </w:pPr>
      <w:r w:rsidRPr="00A77A8C">
        <w:rPr>
          <w:rFonts w:ascii="Calibri" w:hAnsi="Calibri" w:cs="Calibri"/>
        </w:rPr>
        <w:t xml:space="preserve">Responsible for requirement gathering from SMEs and Business Users </w:t>
      </w:r>
    </w:p>
    <w:p w14:paraId="3099802B" w14:textId="77777777" w:rsidR="00E95A6C" w:rsidRPr="00A77A8C" w:rsidRDefault="00E95A6C" w:rsidP="00A77A8C">
      <w:pPr>
        <w:pStyle w:val="NoSpacing"/>
        <w:numPr>
          <w:ilvl w:val="0"/>
          <w:numId w:val="41"/>
        </w:numPr>
        <w:jc w:val="both"/>
        <w:rPr>
          <w:rFonts w:ascii="Calibri" w:hAnsi="Calibri" w:cs="Calibri"/>
        </w:rPr>
      </w:pPr>
      <w:r w:rsidRPr="00A77A8C">
        <w:rPr>
          <w:rFonts w:ascii="Calibri" w:hAnsi="Calibri" w:cs="Calibri"/>
        </w:rPr>
        <w:t xml:space="preserve">Created Modules, Services, Controllers, Templates, Directives using Angular </w:t>
      </w:r>
    </w:p>
    <w:p w14:paraId="0BD6B50F" w14:textId="77777777" w:rsidR="00E95A6C" w:rsidRPr="00A77A8C" w:rsidRDefault="00E95A6C" w:rsidP="00A77A8C">
      <w:pPr>
        <w:pStyle w:val="NoSpacing"/>
        <w:numPr>
          <w:ilvl w:val="0"/>
          <w:numId w:val="41"/>
        </w:numPr>
        <w:jc w:val="both"/>
        <w:rPr>
          <w:rFonts w:ascii="Calibri" w:hAnsi="Calibri" w:cs="Calibri"/>
        </w:rPr>
      </w:pPr>
      <w:r w:rsidRPr="00A77A8C">
        <w:rPr>
          <w:rFonts w:ascii="Calibri" w:hAnsi="Calibri" w:cs="Calibri"/>
        </w:rPr>
        <w:t>Responsible for validation on Client Interface HTML pages using JavaScript/TypeScript</w:t>
      </w:r>
    </w:p>
    <w:p w14:paraId="46ECC635" w14:textId="77777777" w:rsidR="00E95A6C" w:rsidRPr="00A77A8C" w:rsidRDefault="00E95A6C" w:rsidP="00A77A8C">
      <w:pPr>
        <w:pStyle w:val="NoSpacing"/>
        <w:numPr>
          <w:ilvl w:val="0"/>
          <w:numId w:val="41"/>
        </w:numPr>
        <w:jc w:val="both"/>
        <w:rPr>
          <w:rFonts w:ascii="Calibri" w:hAnsi="Calibri" w:cs="Calibri"/>
        </w:rPr>
      </w:pPr>
      <w:r w:rsidRPr="00A77A8C">
        <w:rPr>
          <w:rFonts w:ascii="Calibri" w:hAnsi="Calibri" w:cs="Calibri"/>
        </w:rPr>
        <w:t>Developed/written JavaScript Arrow functions to iterate, join, map, push, splice, shift, sort, filter, fill etc.</w:t>
      </w:r>
    </w:p>
    <w:p w14:paraId="047CBD38" w14:textId="77777777" w:rsidR="00E95A6C" w:rsidRPr="00A77A8C" w:rsidRDefault="00E95A6C" w:rsidP="00A77A8C">
      <w:pPr>
        <w:pStyle w:val="NoSpacing"/>
        <w:numPr>
          <w:ilvl w:val="0"/>
          <w:numId w:val="41"/>
        </w:numPr>
        <w:jc w:val="both"/>
        <w:rPr>
          <w:rFonts w:ascii="Calibri" w:hAnsi="Calibri" w:cs="Calibri"/>
        </w:rPr>
      </w:pPr>
      <w:r w:rsidRPr="00A77A8C">
        <w:rPr>
          <w:rFonts w:ascii="Calibri" w:hAnsi="Calibri" w:cs="Calibri"/>
        </w:rPr>
        <w:t>Developed application using Angular in Visual Studio Code and Brackets, generated modules, components and services using CLI</w:t>
      </w:r>
    </w:p>
    <w:p w14:paraId="4073B847" w14:textId="77777777" w:rsidR="00E95A6C" w:rsidRPr="00A77A8C" w:rsidRDefault="00E95A6C" w:rsidP="00A77A8C">
      <w:pPr>
        <w:pStyle w:val="NoSpacing"/>
        <w:numPr>
          <w:ilvl w:val="0"/>
          <w:numId w:val="41"/>
        </w:numPr>
        <w:jc w:val="both"/>
        <w:rPr>
          <w:rFonts w:ascii="Calibri" w:hAnsi="Calibri" w:cs="Calibri"/>
        </w:rPr>
      </w:pPr>
      <w:r w:rsidRPr="00A77A8C">
        <w:rPr>
          <w:rFonts w:ascii="Calibri" w:hAnsi="Calibri" w:cs="Calibri"/>
        </w:rPr>
        <w:t xml:space="preserve">Designed and implemented application using ASP.NET MVC 4.0 with Razor View Engine, jQuery and Entity Framework </w:t>
      </w:r>
    </w:p>
    <w:p w14:paraId="327158B5" w14:textId="77777777" w:rsidR="00E95A6C" w:rsidRPr="00A77A8C" w:rsidRDefault="00E95A6C" w:rsidP="00A77A8C">
      <w:pPr>
        <w:pStyle w:val="NoSpacing"/>
        <w:numPr>
          <w:ilvl w:val="0"/>
          <w:numId w:val="41"/>
        </w:numPr>
        <w:jc w:val="both"/>
        <w:rPr>
          <w:rFonts w:ascii="Calibri" w:hAnsi="Calibri" w:cs="Calibri"/>
        </w:rPr>
      </w:pPr>
      <w:r w:rsidRPr="00A77A8C">
        <w:rPr>
          <w:rFonts w:ascii="Calibri" w:hAnsi="Calibri" w:cs="Calibri"/>
        </w:rPr>
        <w:t>Created Resources using Azure Resource Manager (ARM)</w:t>
      </w:r>
    </w:p>
    <w:p w14:paraId="4164D439" w14:textId="77777777" w:rsidR="00E95A6C" w:rsidRPr="00A77A8C" w:rsidRDefault="00E95A6C" w:rsidP="00A77A8C">
      <w:pPr>
        <w:pStyle w:val="NoSpacing"/>
        <w:numPr>
          <w:ilvl w:val="0"/>
          <w:numId w:val="41"/>
        </w:numPr>
        <w:jc w:val="both"/>
        <w:rPr>
          <w:rFonts w:ascii="Calibri" w:hAnsi="Calibri" w:cs="Calibri"/>
        </w:rPr>
      </w:pPr>
      <w:r w:rsidRPr="00A77A8C">
        <w:rPr>
          <w:rFonts w:ascii="Calibri" w:hAnsi="Calibri" w:cs="Calibri"/>
        </w:rPr>
        <w:t>Implemented Asynchronous calling mechanisms to isolate the UI processing with the backend data base call processing</w:t>
      </w:r>
    </w:p>
    <w:p w14:paraId="542E5896" w14:textId="77777777" w:rsidR="00E95A6C" w:rsidRPr="00A77A8C" w:rsidRDefault="00E95A6C" w:rsidP="00A77A8C">
      <w:pPr>
        <w:pStyle w:val="NoSpacing"/>
        <w:numPr>
          <w:ilvl w:val="0"/>
          <w:numId w:val="41"/>
        </w:numPr>
        <w:jc w:val="both"/>
        <w:rPr>
          <w:rFonts w:ascii="Calibri" w:hAnsi="Calibri" w:cs="Calibri"/>
        </w:rPr>
      </w:pPr>
      <w:r w:rsidRPr="00A77A8C">
        <w:rPr>
          <w:rFonts w:ascii="Calibri" w:hAnsi="Calibri" w:cs="Calibri"/>
        </w:rPr>
        <w:t>Developed POCs for Docker Containers using Open Shift – Red Hat</w:t>
      </w:r>
    </w:p>
    <w:p w14:paraId="11095015" w14:textId="77777777" w:rsidR="00E95A6C" w:rsidRPr="00A77A8C" w:rsidRDefault="00E95A6C" w:rsidP="00A77A8C">
      <w:pPr>
        <w:pStyle w:val="NoSpacing"/>
        <w:numPr>
          <w:ilvl w:val="0"/>
          <w:numId w:val="41"/>
        </w:numPr>
        <w:jc w:val="both"/>
        <w:rPr>
          <w:rFonts w:ascii="Calibri" w:hAnsi="Calibri" w:cs="Calibri"/>
        </w:rPr>
      </w:pPr>
      <w:r w:rsidRPr="00A77A8C">
        <w:rPr>
          <w:rFonts w:ascii="Calibri" w:hAnsi="Calibri" w:cs="Calibri"/>
        </w:rPr>
        <w:t>Used tools like Re-Sharper and Style Cop for refactoring and improve quality and code consistency</w:t>
      </w:r>
    </w:p>
    <w:p w14:paraId="2D51E416" w14:textId="77777777" w:rsidR="00E95A6C" w:rsidRPr="00A77A8C" w:rsidRDefault="00E95A6C" w:rsidP="00A77A8C">
      <w:pPr>
        <w:pStyle w:val="NoSpacing"/>
        <w:numPr>
          <w:ilvl w:val="0"/>
          <w:numId w:val="41"/>
        </w:numPr>
        <w:jc w:val="both"/>
        <w:rPr>
          <w:rFonts w:ascii="Calibri" w:hAnsi="Calibri" w:cs="Calibri"/>
        </w:rPr>
      </w:pPr>
      <w:r w:rsidRPr="00A77A8C">
        <w:rPr>
          <w:rFonts w:ascii="Calibri" w:hAnsi="Calibri" w:cs="Calibri"/>
        </w:rPr>
        <w:t>Implementation experience with Mule API management portal</w:t>
      </w:r>
    </w:p>
    <w:p w14:paraId="39A7EB25" w14:textId="72EFDC70" w:rsidR="00E95A6C" w:rsidRPr="00A77A8C" w:rsidRDefault="00E95A6C" w:rsidP="00A77A8C">
      <w:pPr>
        <w:pStyle w:val="NoSpacing"/>
        <w:numPr>
          <w:ilvl w:val="0"/>
          <w:numId w:val="41"/>
        </w:numPr>
        <w:jc w:val="both"/>
        <w:rPr>
          <w:rFonts w:ascii="Calibri" w:hAnsi="Calibri" w:cs="Calibri"/>
        </w:rPr>
      </w:pPr>
      <w:r w:rsidRPr="00A77A8C">
        <w:rPr>
          <w:rFonts w:ascii="Calibri" w:hAnsi="Calibri" w:cs="Calibri"/>
        </w:rPr>
        <w:t xml:space="preserve">Identify, analyze and develop interfaces and integration flows using Mule ESB </w:t>
      </w:r>
      <w:r w:rsidR="00A77A8C" w:rsidRPr="00A77A8C">
        <w:rPr>
          <w:rFonts w:ascii="Calibri" w:hAnsi="Calibri" w:cs="Calibri"/>
        </w:rPr>
        <w:t>Any point</w:t>
      </w:r>
      <w:r w:rsidRPr="00A77A8C">
        <w:rPr>
          <w:rFonts w:ascii="Calibri" w:hAnsi="Calibri" w:cs="Calibri"/>
        </w:rPr>
        <w:t xml:space="preserve"> platform including Mule Runtime, Connectors, Design Center and API management</w:t>
      </w:r>
    </w:p>
    <w:p w14:paraId="629545AE" w14:textId="77777777" w:rsidR="00E95A6C" w:rsidRPr="00A77A8C" w:rsidRDefault="00E95A6C" w:rsidP="00A77A8C">
      <w:pPr>
        <w:pStyle w:val="NoSpacing"/>
        <w:jc w:val="both"/>
        <w:rPr>
          <w:rFonts w:ascii="Calibri" w:hAnsi="Calibri" w:cs="Calibri"/>
        </w:rPr>
      </w:pPr>
    </w:p>
    <w:p w14:paraId="3068EC25" w14:textId="77777777" w:rsidR="004310B4" w:rsidRPr="00A77A8C" w:rsidRDefault="004310B4" w:rsidP="00A77A8C">
      <w:pPr>
        <w:pStyle w:val="NoSpacing"/>
        <w:jc w:val="both"/>
        <w:rPr>
          <w:rFonts w:ascii="Calibri" w:hAnsi="Calibri" w:cs="Calibri"/>
          <w:b/>
          <w:bCs/>
        </w:rPr>
      </w:pPr>
      <w:r w:rsidRPr="00A77A8C">
        <w:rPr>
          <w:rFonts w:ascii="Calibri" w:hAnsi="Calibri" w:cs="Calibri"/>
          <w:b/>
          <w:bCs/>
        </w:rPr>
        <w:t xml:space="preserve">Digital Manufacturing </w:t>
      </w:r>
    </w:p>
    <w:p w14:paraId="443820E8" w14:textId="77777777" w:rsidR="004310B4" w:rsidRPr="00A77A8C" w:rsidRDefault="004310B4" w:rsidP="00A77A8C">
      <w:pPr>
        <w:pStyle w:val="NoSpacing"/>
        <w:jc w:val="both"/>
        <w:rPr>
          <w:rFonts w:ascii="Calibri" w:hAnsi="Calibri" w:cs="Calibri"/>
          <w:b/>
          <w:bCs/>
        </w:rPr>
      </w:pPr>
      <w:r w:rsidRPr="00A77A8C">
        <w:rPr>
          <w:rFonts w:ascii="Calibri" w:hAnsi="Calibri" w:cs="Calibri"/>
          <w:b/>
          <w:bCs/>
        </w:rPr>
        <w:t>Senior .NET Developer</w:t>
      </w:r>
    </w:p>
    <w:p w14:paraId="3853397A" w14:textId="77777777" w:rsidR="004310B4" w:rsidRPr="00A77A8C" w:rsidRDefault="004310B4" w:rsidP="00A77A8C">
      <w:pPr>
        <w:pStyle w:val="NoSpacing"/>
        <w:jc w:val="both"/>
        <w:rPr>
          <w:rFonts w:ascii="Calibri" w:hAnsi="Calibri" w:cs="Calibri"/>
        </w:rPr>
      </w:pPr>
    </w:p>
    <w:p w14:paraId="6BD0C4F3" w14:textId="77777777" w:rsidR="004310B4" w:rsidRPr="00A77A8C" w:rsidRDefault="004310B4" w:rsidP="00A77A8C">
      <w:pPr>
        <w:pStyle w:val="NoSpacing"/>
        <w:jc w:val="both"/>
        <w:rPr>
          <w:rFonts w:ascii="Calibri" w:hAnsi="Calibri" w:cs="Calibri"/>
          <w:b/>
          <w:bCs/>
        </w:rPr>
      </w:pPr>
      <w:r w:rsidRPr="00A77A8C">
        <w:rPr>
          <w:rFonts w:ascii="Calibri" w:hAnsi="Calibri" w:cs="Calibri"/>
          <w:b/>
          <w:bCs/>
        </w:rPr>
        <w:t>Responsibilities:</w:t>
      </w:r>
    </w:p>
    <w:p w14:paraId="432090FE" w14:textId="77777777" w:rsidR="004310B4" w:rsidRPr="00A77A8C" w:rsidRDefault="004310B4" w:rsidP="00A77A8C">
      <w:pPr>
        <w:pStyle w:val="NoSpacing"/>
        <w:numPr>
          <w:ilvl w:val="0"/>
          <w:numId w:val="42"/>
        </w:numPr>
        <w:jc w:val="both"/>
        <w:rPr>
          <w:rFonts w:ascii="Calibri" w:hAnsi="Calibri" w:cs="Calibri"/>
        </w:rPr>
      </w:pPr>
      <w:r w:rsidRPr="00A77A8C">
        <w:rPr>
          <w:rFonts w:ascii="Calibri" w:hAnsi="Calibri" w:cs="Calibri"/>
        </w:rPr>
        <w:t>Responsible for requirement gathering from Business Analyst</w:t>
      </w:r>
    </w:p>
    <w:p w14:paraId="53673DB5" w14:textId="77777777" w:rsidR="004310B4" w:rsidRPr="00A77A8C" w:rsidRDefault="004310B4" w:rsidP="00A77A8C">
      <w:pPr>
        <w:pStyle w:val="NoSpacing"/>
        <w:numPr>
          <w:ilvl w:val="0"/>
          <w:numId w:val="42"/>
        </w:numPr>
        <w:jc w:val="both"/>
        <w:rPr>
          <w:rFonts w:ascii="Calibri" w:hAnsi="Calibri" w:cs="Calibri"/>
        </w:rPr>
      </w:pPr>
      <w:r w:rsidRPr="00A77A8C">
        <w:rPr>
          <w:rFonts w:ascii="Calibri" w:hAnsi="Calibri" w:cs="Calibri"/>
        </w:rPr>
        <w:t>Developed Universal Windows Platform (UWP) application for Refineries in Strathcona in Canada, Baton Rouge and Singapore to leverage analytics for prediction and optimization</w:t>
      </w:r>
    </w:p>
    <w:p w14:paraId="3AB73600" w14:textId="77777777" w:rsidR="004310B4" w:rsidRPr="00A77A8C" w:rsidRDefault="004310B4" w:rsidP="00A77A8C">
      <w:pPr>
        <w:pStyle w:val="NoSpacing"/>
        <w:numPr>
          <w:ilvl w:val="0"/>
          <w:numId w:val="42"/>
        </w:numPr>
        <w:jc w:val="both"/>
        <w:rPr>
          <w:rFonts w:ascii="Calibri" w:hAnsi="Calibri" w:cs="Calibri"/>
        </w:rPr>
      </w:pPr>
      <w:r w:rsidRPr="00A77A8C">
        <w:rPr>
          <w:rFonts w:ascii="Calibri" w:hAnsi="Calibri" w:cs="Calibri"/>
        </w:rPr>
        <w:t>Created POCs and demos for fluid UX designs using AngularJS in Visual Studio Code and Brackets, generated modules, components, and services using CLI</w:t>
      </w:r>
    </w:p>
    <w:p w14:paraId="219F7166" w14:textId="77777777" w:rsidR="004310B4" w:rsidRPr="00A77A8C" w:rsidRDefault="004310B4" w:rsidP="00A77A8C">
      <w:pPr>
        <w:pStyle w:val="NoSpacing"/>
        <w:numPr>
          <w:ilvl w:val="0"/>
          <w:numId w:val="42"/>
        </w:numPr>
        <w:jc w:val="both"/>
        <w:rPr>
          <w:rFonts w:ascii="Calibri" w:hAnsi="Calibri" w:cs="Calibri"/>
        </w:rPr>
      </w:pPr>
      <w:r w:rsidRPr="00A77A8C">
        <w:rPr>
          <w:rFonts w:ascii="Calibri" w:hAnsi="Calibri" w:cs="Calibri"/>
        </w:rPr>
        <w:t>Attended workshops on MuleSoft, Program Increment Sessions in Baton Rogue</w:t>
      </w:r>
    </w:p>
    <w:p w14:paraId="7CCE0FE5" w14:textId="2B677415" w:rsidR="004310B4" w:rsidRPr="00A77A8C" w:rsidRDefault="004310B4" w:rsidP="00A77A8C">
      <w:pPr>
        <w:pStyle w:val="NoSpacing"/>
        <w:numPr>
          <w:ilvl w:val="0"/>
          <w:numId w:val="42"/>
        </w:numPr>
        <w:jc w:val="both"/>
        <w:rPr>
          <w:rFonts w:ascii="Calibri" w:hAnsi="Calibri" w:cs="Calibri"/>
        </w:rPr>
      </w:pPr>
      <w:r w:rsidRPr="00A77A8C">
        <w:rPr>
          <w:rFonts w:ascii="Calibri" w:hAnsi="Calibri" w:cs="Calibri"/>
        </w:rPr>
        <w:t xml:space="preserve">Developed MuleSoft APIs in </w:t>
      </w:r>
      <w:r w:rsidR="00A77A8C" w:rsidRPr="00A77A8C">
        <w:rPr>
          <w:rFonts w:ascii="Calibri" w:hAnsi="Calibri" w:cs="Calibri"/>
        </w:rPr>
        <w:t>Any Point</w:t>
      </w:r>
      <w:r w:rsidRPr="00A77A8C">
        <w:rPr>
          <w:rFonts w:ascii="Calibri" w:hAnsi="Calibri" w:cs="Calibri"/>
        </w:rPr>
        <w:t xml:space="preserve"> Studio using RESTful API Modeling Language (RAML) to get data for Committed Cost Application</w:t>
      </w:r>
    </w:p>
    <w:p w14:paraId="0844CD17" w14:textId="77777777" w:rsidR="004310B4" w:rsidRPr="00A77A8C" w:rsidRDefault="004310B4" w:rsidP="00A77A8C">
      <w:pPr>
        <w:pStyle w:val="NoSpacing"/>
        <w:numPr>
          <w:ilvl w:val="0"/>
          <w:numId w:val="42"/>
        </w:numPr>
        <w:jc w:val="both"/>
        <w:rPr>
          <w:rFonts w:ascii="Calibri" w:hAnsi="Calibri" w:cs="Calibri"/>
        </w:rPr>
      </w:pPr>
      <w:r w:rsidRPr="00A77A8C">
        <w:rPr>
          <w:rFonts w:ascii="Calibri" w:hAnsi="Calibri" w:cs="Calibri"/>
        </w:rPr>
        <w:t>Used Twitter Bootstrap, Unity Framework CSS for fluid adaptive design for Mobile and Web UI to achieve Unique Appearance</w:t>
      </w:r>
    </w:p>
    <w:p w14:paraId="527C9970" w14:textId="77777777" w:rsidR="004310B4" w:rsidRPr="00A77A8C" w:rsidRDefault="004310B4" w:rsidP="00A77A8C">
      <w:pPr>
        <w:pStyle w:val="NoSpacing"/>
        <w:numPr>
          <w:ilvl w:val="0"/>
          <w:numId w:val="42"/>
        </w:numPr>
        <w:jc w:val="both"/>
        <w:rPr>
          <w:rFonts w:ascii="Calibri" w:hAnsi="Calibri" w:cs="Calibri"/>
        </w:rPr>
      </w:pPr>
      <w:r w:rsidRPr="00A77A8C">
        <w:rPr>
          <w:rFonts w:ascii="Calibri" w:hAnsi="Calibri" w:cs="Calibri"/>
        </w:rPr>
        <w:t>Implemented in Host Access Layer, Presentation Layer, Business Logic Layer and Data Access Layer</w:t>
      </w:r>
    </w:p>
    <w:p w14:paraId="11172C5E" w14:textId="77777777" w:rsidR="004310B4" w:rsidRPr="00A77A8C" w:rsidRDefault="004310B4" w:rsidP="00A77A8C">
      <w:pPr>
        <w:pStyle w:val="NoSpacing"/>
        <w:numPr>
          <w:ilvl w:val="0"/>
          <w:numId w:val="42"/>
        </w:numPr>
        <w:jc w:val="both"/>
        <w:rPr>
          <w:rFonts w:ascii="Calibri" w:hAnsi="Calibri" w:cs="Calibri"/>
        </w:rPr>
      </w:pPr>
      <w:r w:rsidRPr="00A77A8C">
        <w:rPr>
          <w:rFonts w:ascii="Calibri" w:hAnsi="Calibri" w:cs="Calibri"/>
        </w:rPr>
        <w:t>Created custom PowerShell and Python scripts to migrate TFS items to Azure DevOps</w:t>
      </w:r>
    </w:p>
    <w:p w14:paraId="410DBAFC" w14:textId="77777777" w:rsidR="004310B4" w:rsidRPr="00A77A8C" w:rsidRDefault="004310B4" w:rsidP="00A77A8C">
      <w:pPr>
        <w:pStyle w:val="NoSpacing"/>
        <w:numPr>
          <w:ilvl w:val="0"/>
          <w:numId w:val="42"/>
        </w:numPr>
        <w:jc w:val="both"/>
        <w:rPr>
          <w:rFonts w:ascii="Calibri" w:hAnsi="Calibri" w:cs="Calibri"/>
        </w:rPr>
      </w:pPr>
      <w:r w:rsidRPr="00A77A8C">
        <w:rPr>
          <w:rFonts w:ascii="Calibri" w:hAnsi="Calibri" w:cs="Calibri"/>
        </w:rPr>
        <w:t>Solving Expressions and Mathematical (formulas) – nth Order Quadratic expressions for Resistance, Susceptibility in crude composition</w:t>
      </w:r>
    </w:p>
    <w:p w14:paraId="46CB2F29" w14:textId="77777777" w:rsidR="004310B4" w:rsidRPr="00A77A8C" w:rsidRDefault="004310B4" w:rsidP="00A77A8C">
      <w:pPr>
        <w:pStyle w:val="NoSpacing"/>
        <w:numPr>
          <w:ilvl w:val="0"/>
          <w:numId w:val="42"/>
        </w:numPr>
        <w:jc w:val="both"/>
        <w:rPr>
          <w:rFonts w:ascii="Calibri" w:hAnsi="Calibri" w:cs="Calibri"/>
        </w:rPr>
      </w:pPr>
      <w:r w:rsidRPr="00A77A8C">
        <w:rPr>
          <w:rFonts w:ascii="Calibri" w:hAnsi="Calibri" w:cs="Calibri"/>
        </w:rPr>
        <w:t>Implemented Asynchronous calling mechanisms to isolate the UI processing with the backend data base call processing</w:t>
      </w:r>
    </w:p>
    <w:p w14:paraId="7BDD1B05" w14:textId="77777777" w:rsidR="004310B4" w:rsidRPr="00A77A8C" w:rsidRDefault="004310B4" w:rsidP="00A77A8C">
      <w:pPr>
        <w:pStyle w:val="NoSpacing"/>
        <w:numPr>
          <w:ilvl w:val="0"/>
          <w:numId w:val="42"/>
        </w:numPr>
        <w:jc w:val="both"/>
        <w:rPr>
          <w:rFonts w:ascii="Calibri" w:hAnsi="Calibri" w:cs="Calibri"/>
        </w:rPr>
      </w:pPr>
      <w:r w:rsidRPr="00A77A8C">
        <w:rPr>
          <w:rFonts w:ascii="Calibri" w:hAnsi="Calibri" w:cs="Calibri"/>
        </w:rPr>
        <w:t>Experienced troubleshooting Mule ESB, including working with debuggers, flow analyzers and configuration tools</w:t>
      </w:r>
    </w:p>
    <w:p w14:paraId="6C629AEE" w14:textId="77777777" w:rsidR="004310B4" w:rsidRPr="00A77A8C" w:rsidRDefault="004310B4" w:rsidP="00A77A8C">
      <w:pPr>
        <w:pStyle w:val="NoSpacing"/>
        <w:numPr>
          <w:ilvl w:val="0"/>
          <w:numId w:val="42"/>
        </w:numPr>
        <w:jc w:val="both"/>
        <w:rPr>
          <w:rFonts w:ascii="Calibri" w:hAnsi="Calibri" w:cs="Calibri"/>
        </w:rPr>
      </w:pPr>
      <w:r w:rsidRPr="00A77A8C">
        <w:rPr>
          <w:rFonts w:ascii="Calibri" w:hAnsi="Calibri" w:cs="Calibri"/>
        </w:rPr>
        <w:t>Used Git as Source Repository and created Build Definition script in PowerShell and Python</w:t>
      </w:r>
    </w:p>
    <w:p w14:paraId="1DDE9014" w14:textId="77777777" w:rsidR="004310B4" w:rsidRPr="00A77A8C" w:rsidRDefault="004310B4" w:rsidP="00A77A8C">
      <w:pPr>
        <w:pStyle w:val="NoSpacing"/>
        <w:numPr>
          <w:ilvl w:val="0"/>
          <w:numId w:val="42"/>
        </w:numPr>
        <w:jc w:val="both"/>
        <w:rPr>
          <w:rFonts w:ascii="Calibri" w:hAnsi="Calibri" w:cs="Calibri"/>
        </w:rPr>
      </w:pPr>
      <w:r w:rsidRPr="00A77A8C">
        <w:rPr>
          <w:rFonts w:ascii="Calibri" w:hAnsi="Calibri" w:cs="Calibri"/>
        </w:rPr>
        <w:t>Adapted the UI Elements with Touch Enabled Design for Surface Computers</w:t>
      </w:r>
    </w:p>
    <w:p w14:paraId="79EA7296" w14:textId="69FD511C" w:rsidR="004310B4" w:rsidRPr="00A77A8C" w:rsidRDefault="004310B4" w:rsidP="00A77A8C">
      <w:pPr>
        <w:pStyle w:val="NoSpacing"/>
        <w:numPr>
          <w:ilvl w:val="0"/>
          <w:numId w:val="42"/>
        </w:numPr>
        <w:jc w:val="both"/>
        <w:rPr>
          <w:rFonts w:ascii="Calibri" w:hAnsi="Calibri" w:cs="Calibri"/>
        </w:rPr>
      </w:pPr>
      <w:r w:rsidRPr="00A77A8C">
        <w:rPr>
          <w:rFonts w:ascii="Calibri" w:hAnsi="Calibri" w:cs="Calibri"/>
        </w:rPr>
        <w:t>Used tools like Re-Sharper and Style Cop for refactoring and improve quality and code consistency</w:t>
      </w:r>
    </w:p>
    <w:p w14:paraId="323AE2E6" w14:textId="77777777" w:rsidR="004310B4" w:rsidRPr="00A77A8C" w:rsidRDefault="004310B4" w:rsidP="00A77A8C">
      <w:pPr>
        <w:pStyle w:val="NoSpacing"/>
        <w:jc w:val="both"/>
        <w:rPr>
          <w:rFonts w:ascii="Calibri" w:hAnsi="Calibri" w:cs="Calibri"/>
        </w:rPr>
      </w:pPr>
    </w:p>
    <w:p w14:paraId="181F5584" w14:textId="77777777" w:rsidR="004310B4" w:rsidRPr="00A77A8C" w:rsidRDefault="004310B4" w:rsidP="00A77A8C">
      <w:pPr>
        <w:pStyle w:val="NoSpacing"/>
        <w:jc w:val="both"/>
        <w:rPr>
          <w:rFonts w:ascii="Calibri" w:hAnsi="Calibri" w:cs="Calibri"/>
        </w:rPr>
      </w:pPr>
      <w:r w:rsidRPr="00A77A8C">
        <w:rPr>
          <w:rFonts w:ascii="Calibri" w:hAnsi="Calibri" w:cs="Calibri"/>
          <w:b/>
          <w:bCs/>
        </w:rPr>
        <w:t>Environment:</w:t>
      </w:r>
      <w:r w:rsidRPr="00A77A8C">
        <w:rPr>
          <w:rFonts w:ascii="Calibri" w:hAnsi="Calibri" w:cs="Calibri"/>
        </w:rPr>
        <w:t xml:space="preserve"> .NET Framework 4.5, Visual Studio 2015/2017, Visual Studio Code, Angular 4/6, UWP, XAML, MVVM, C#.NET, TPL, .NET Core Restful Web API Services, PowerShell, Python, Jira, LINQ, GIT Repo, SQL Server 2016, Windows 10, Agile</w:t>
      </w:r>
    </w:p>
    <w:p w14:paraId="1682BBBC" w14:textId="77777777" w:rsidR="004310B4" w:rsidRPr="00A77A8C" w:rsidRDefault="004310B4" w:rsidP="00A77A8C">
      <w:pPr>
        <w:pStyle w:val="NoSpacing"/>
        <w:jc w:val="both"/>
        <w:rPr>
          <w:rFonts w:ascii="Calibri" w:hAnsi="Calibri" w:cs="Calibri"/>
        </w:rPr>
      </w:pPr>
    </w:p>
    <w:p w14:paraId="7075FA59" w14:textId="0BE09901" w:rsidR="00913033" w:rsidRPr="00A77A8C" w:rsidRDefault="00913033" w:rsidP="00A77A8C">
      <w:pPr>
        <w:pStyle w:val="NoSpacing"/>
        <w:jc w:val="both"/>
        <w:rPr>
          <w:rFonts w:ascii="Calibri" w:hAnsi="Calibri" w:cs="Calibri"/>
          <w:b/>
          <w:bCs/>
        </w:rPr>
      </w:pPr>
      <w:r w:rsidRPr="00A77A8C">
        <w:rPr>
          <w:rStyle w:val="apple-style-span"/>
          <w:rFonts w:ascii="Calibri" w:hAnsi="Calibri" w:cs="Calibri"/>
          <w:b/>
          <w:bCs/>
        </w:rPr>
        <w:t xml:space="preserve">GN ReSound, Chicago, IL      </w:t>
      </w:r>
      <w:r w:rsidRPr="00A77A8C">
        <w:rPr>
          <w:rFonts w:ascii="Calibri" w:hAnsi="Calibri" w:cs="Calibri"/>
          <w:b/>
          <w:bCs/>
        </w:rPr>
        <w:tab/>
      </w:r>
      <w:r w:rsidRPr="00A77A8C">
        <w:rPr>
          <w:rFonts w:ascii="Calibri" w:hAnsi="Calibri" w:cs="Calibri"/>
          <w:b/>
          <w:bCs/>
        </w:rPr>
        <w:tab/>
      </w:r>
      <w:r w:rsidRPr="00A77A8C">
        <w:rPr>
          <w:rStyle w:val="apple-style-span"/>
          <w:rFonts w:ascii="Calibri" w:hAnsi="Calibri" w:cs="Calibri"/>
          <w:b/>
          <w:bCs/>
        </w:rPr>
        <w:t xml:space="preserve"> </w:t>
      </w:r>
      <w:r w:rsidRPr="00A77A8C">
        <w:rPr>
          <w:rFonts w:ascii="Calibri" w:hAnsi="Calibri" w:cs="Calibri"/>
          <w:b/>
          <w:bCs/>
        </w:rPr>
        <w:tab/>
      </w:r>
      <w:r w:rsidRPr="00A77A8C">
        <w:rPr>
          <w:rFonts w:ascii="Calibri" w:hAnsi="Calibri" w:cs="Calibri"/>
          <w:b/>
          <w:bCs/>
        </w:rPr>
        <w:tab/>
      </w:r>
      <w:r w:rsidRPr="00A77A8C">
        <w:rPr>
          <w:rFonts w:ascii="Calibri" w:hAnsi="Calibri" w:cs="Calibri"/>
          <w:b/>
          <w:bCs/>
        </w:rPr>
        <w:tab/>
      </w:r>
      <w:r w:rsidRPr="00A77A8C">
        <w:rPr>
          <w:rStyle w:val="apple-style-span"/>
          <w:rFonts w:ascii="Calibri" w:hAnsi="Calibri" w:cs="Calibri"/>
          <w:b/>
          <w:bCs/>
        </w:rPr>
        <w:t xml:space="preserve">       </w:t>
      </w:r>
      <w:r w:rsidR="000465AE" w:rsidRPr="00A77A8C">
        <w:rPr>
          <w:rStyle w:val="apple-style-span"/>
          <w:rFonts w:ascii="Calibri" w:hAnsi="Calibri" w:cs="Calibri"/>
          <w:b/>
          <w:bCs/>
        </w:rPr>
        <w:tab/>
      </w:r>
      <w:r w:rsidR="000465AE" w:rsidRPr="00A77A8C">
        <w:rPr>
          <w:rStyle w:val="apple-style-span"/>
          <w:rFonts w:ascii="Calibri" w:hAnsi="Calibri" w:cs="Calibri"/>
          <w:b/>
          <w:bCs/>
        </w:rPr>
        <w:tab/>
      </w:r>
      <w:r w:rsidR="000465AE" w:rsidRPr="00A77A8C">
        <w:rPr>
          <w:rStyle w:val="apple-style-span"/>
          <w:rFonts w:ascii="Calibri" w:hAnsi="Calibri" w:cs="Calibri"/>
          <w:b/>
          <w:bCs/>
        </w:rPr>
        <w:tab/>
        <w:t xml:space="preserve"> </w:t>
      </w:r>
      <w:r w:rsidRPr="00A77A8C">
        <w:rPr>
          <w:rStyle w:val="apple-style-span"/>
          <w:rFonts w:ascii="Calibri" w:hAnsi="Calibri" w:cs="Calibri"/>
          <w:b/>
          <w:bCs/>
        </w:rPr>
        <w:t xml:space="preserve">  Oct </w:t>
      </w:r>
      <w:r w:rsidRPr="00A77A8C">
        <w:rPr>
          <w:rFonts w:ascii="Calibri" w:hAnsi="Calibri" w:cs="Calibri"/>
          <w:b/>
          <w:bCs/>
        </w:rPr>
        <w:t>2015 – Dec 2016</w:t>
      </w:r>
    </w:p>
    <w:p w14:paraId="7912283B" w14:textId="77777777" w:rsidR="00913033" w:rsidRPr="00A77A8C" w:rsidRDefault="00913033" w:rsidP="00A77A8C">
      <w:pPr>
        <w:pStyle w:val="NoSpacing"/>
        <w:jc w:val="both"/>
        <w:rPr>
          <w:rFonts w:ascii="Calibri" w:hAnsi="Calibri" w:cs="Calibri"/>
          <w:b/>
          <w:bCs/>
        </w:rPr>
      </w:pPr>
      <w:r w:rsidRPr="00A77A8C">
        <w:rPr>
          <w:rFonts w:ascii="Calibri" w:hAnsi="Calibri" w:cs="Calibri"/>
          <w:b/>
          <w:bCs/>
        </w:rPr>
        <w:t>One Fitting Software (FSW)</w:t>
      </w:r>
    </w:p>
    <w:p w14:paraId="489E6209" w14:textId="77777777" w:rsidR="00913033" w:rsidRPr="00A77A8C" w:rsidRDefault="00913033" w:rsidP="00A77A8C">
      <w:pPr>
        <w:pStyle w:val="NoSpacing"/>
        <w:jc w:val="both"/>
        <w:rPr>
          <w:rFonts w:ascii="Calibri" w:hAnsi="Calibri" w:cs="Calibri"/>
          <w:b/>
          <w:bCs/>
        </w:rPr>
      </w:pPr>
      <w:r w:rsidRPr="00A77A8C">
        <w:rPr>
          <w:rFonts w:ascii="Calibri" w:hAnsi="Calibri" w:cs="Calibri"/>
          <w:b/>
          <w:bCs/>
        </w:rPr>
        <w:t>Senior .NET Developer</w:t>
      </w:r>
    </w:p>
    <w:p w14:paraId="3C5A5534" w14:textId="77777777" w:rsidR="00913033" w:rsidRPr="00A77A8C" w:rsidRDefault="00913033" w:rsidP="00A77A8C">
      <w:pPr>
        <w:pStyle w:val="NoSpacing"/>
        <w:jc w:val="both"/>
        <w:rPr>
          <w:rFonts w:ascii="Calibri" w:hAnsi="Calibri" w:cs="Calibri"/>
        </w:rPr>
      </w:pPr>
    </w:p>
    <w:p w14:paraId="7F23BDD2" w14:textId="4ECC399B" w:rsidR="00913033" w:rsidRPr="00A77A8C" w:rsidRDefault="00913033" w:rsidP="00A77A8C">
      <w:pPr>
        <w:pStyle w:val="NoSpacing"/>
        <w:jc w:val="both"/>
        <w:rPr>
          <w:rFonts w:ascii="Calibri" w:hAnsi="Calibri" w:cs="Calibri"/>
        </w:rPr>
      </w:pPr>
      <w:r w:rsidRPr="00A77A8C">
        <w:rPr>
          <w:rStyle w:val="apple-style-span"/>
          <w:rFonts w:ascii="Calibri" w:hAnsi="Calibri" w:cs="Calibri"/>
        </w:rPr>
        <w:t xml:space="preserve">GN ReSound makes the world’s smartest hearing aids and accessories like ReSoundLinx2 and ENZO which have smart device connectivity. </w:t>
      </w:r>
      <w:r w:rsidRPr="00A77A8C">
        <w:rPr>
          <w:rFonts w:ascii="Calibri" w:hAnsi="Calibri" w:cs="Calibri"/>
        </w:rPr>
        <w:t xml:space="preserve">One Fitting Software (FSW) is a Cloud Enabled Single Code Base to provide Multi-Brand Support. FSW is a Composite thick client WPF based Application built on Prism Framework. It fetches fitted session information - audiograms, patient data, </w:t>
      </w:r>
      <w:r w:rsidR="00A77A8C" w:rsidRPr="00A77A8C">
        <w:rPr>
          <w:rFonts w:ascii="Calibri" w:hAnsi="Calibri" w:cs="Calibri"/>
        </w:rPr>
        <w:t>hi</w:t>
      </w:r>
      <w:r w:rsidRPr="00A77A8C">
        <w:rPr>
          <w:rFonts w:ascii="Calibri" w:hAnsi="Calibri" w:cs="Calibri"/>
        </w:rPr>
        <w:t xml:space="preserve"> features, program levels, accessory programs to configure hearing aids.  Application Development is carried out in Agile Scrum methodology. </w:t>
      </w:r>
    </w:p>
    <w:p w14:paraId="1936173B" w14:textId="77777777" w:rsidR="00913033" w:rsidRPr="00A77A8C" w:rsidRDefault="00913033" w:rsidP="00A77A8C">
      <w:pPr>
        <w:pStyle w:val="NoSpacing"/>
        <w:jc w:val="both"/>
        <w:rPr>
          <w:rFonts w:ascii="Calibri" w:hAnsi="Calibri" w:cs="Calibri"/>
        </w:rPr>
      </w:pPr>
    </w:p>
    <w:p w14:paraId="4B25E250" w14:textId="77777777" w:rsidR="00913033" w:rsidRPr="00A77A8C" w:rsidRDefault="00913033" w:rsidP="00A77A8C">
      <w:pPr>
        <w:pStyle w:val="NoSpacing"/>
        <w:jc w:val="both"/>
        <w:rPr>
          <w:rFonts w:ascii="Calibri" w:hAnsi="Calibri" w:cs="Calibri"/>
          <w:b/>
          <w:bCs/>
        </w:rPr>
      </w:pPr>
      <w:r w:rsidRPr="00A77A8C">
        <w:rPr>
          <w:rFonts w:ascii="Calibri" w:hAnsi="Calibri" w:cs="Calibri"/>
          <w:b/>
          <w:bCs/>
        </w:rPr>
        <w:t>Responsibilities:</w:t>
      </w:r>
    </w:p>
    <w:p w14:paraId="0767F387" w14:textId="4D78BBC8" w:rsidR="00913033" w:rsidRPr="00A77A8C" w:rsidRDefault="00913033" w:rsidP="00A77A8C">
      <w:pPr>
        <w:pStyle w:val="NoSpacing"/>
        <w:numPr>
          <w:ilvl w:val="0"/>
          <w:numId w:val="44"/>
        </w:numPr>
        <w:jc w:val="both"/>
        <w:rPr>
          <w:rFonts w:ascii="Calibri" w:hAnsi="Calibri" w:cs="Calibri"/>
        </w:rPr>
      </w:pPr>
      <w:r w:rsidRPr="00A77A8C">
        <w:rPr>
          <w:rFonts w:ascii="Calibri" w:hAnsi="Calibri" w:cs="Calibri"/>
        </w:rPr>
        <w:t>Implemented Model-View-</w:t>
      </w:r>
      <w:r w:rsidR="00A77A8C" w:rsidRPr="00A77A8C">
        <w:rPr>
          <w:rFonts w:ascii="Calibri" w:hAnsi="Calibri" w:cs="Calibri"/>
        </w:rPr>
        <w:t>View Model</w:t>
      </w:r>
      <w:r w:rsidRPr="00A77A8C">
        <w:rPr>
          <w:rFonts w:ascii="Calibri" w:hAnsi="Calibri" w:cs="Calibri"/>
        </w:rPr>
        <w:t xml:space="preserve"> (MVVM) design pattern using PRISM architecture for the application</w:t>
      </w:r>
    </w:p>
    <w:p w14:paraId="39F63B10" w14:textId="77777777" w:rsidR="00913033" w:rsidRPr="00A77A8C" w:rsidRDefault="00913033" w:rsidP="00A77A8C">
      <w:pPr>
        <w:pStyle w:val="NoSpacing"/>
        <w:numPr>
          <w:ilvl w:val="0"/>
          <w:numId w:val="44"/>
        </w:numPr>
        <w:jc w:val="both"/>
        <w:rPr>
          <w:rFonts w:ascii="Calibri" w:hAnsi="Calibri" w:cs="Calibri"/>
        </w:rPr>
      </w:pPr>
      <w:r w:rsidRPr="00A77A8C">
        <w:rPr>
          <w:rFonts w:ascii="Calibri" w:hAnsi="Calibri" w:cs="Calibri"/>
        </w:rPr>
        <w:t>Adapted Material Design in XAML for the GUI for a better look and feel</w:t>
      </w:r>
    </w:p>
    <w:p w14:paraId="3644B76B" w14:textId="77777777" w:rsidR="00913033" w:rsidRPr="00A77A8C" w:rsidRDefault="00913033" w:rsidP="00A77A8C">
      <w:pPr>
        <w:pStyle w:val="NoSpacing"/>
        <w:numPr>
          <w:ilvl w:val="0"/>
          <w:numId w:val="44"/>
        </w:numPr>
        <w:jc w:val="both"/>
        <w:rPr>
          <w:rFonts w:ascii="Calibri" w:hAnsi="Calibri" w:cs="Calibri"/>
        </w:rPr>
      </w:pPr>
      <w:r w:rsidRPr="00A77A8C">
        <w:rPr>
          <w:rFonts w:ascii="Calibri" w:hAnsi="Calibri" w:cs="Calibri"/>
        </w:rPr>
        <w:t>Created RESTful Web API Services– Controllers, Async/Await to retrieve the Domain data for the application using JSON</w:t>
      </w:r>
    </w:p>
    <w:p w14:paraId="053D5F36" w14:textId="77777777" w:rsidR="00913033" w:rsidRPr="00A77A8C" w:rsidRDefault="00913033" w:rsidP="00A77A8C">
      <w:pPr>
        <w:pStyle w:val="NoSpacing"/>
        <w:numPr>
          <w:ilvl w:val="0"/>
          <w:numId w:val="44"/>
        </w:numPr>
        <w:jc w:val="both"/>
        <w:rPr>
          <w:rFonts w:ascii="Calibri" w:hAnsi="Calibri" w:cs="Calibri"/>
        </w:rPr>
      </w:pPr>
      <w:r w:rsidRPr="00A77A8C">
        <w:rPr>
          <w:rFonts w:ascii="Calibri" w:hAnsi="Calibri" w:cs="Calibri"/>
        </w:rPr>
        <w:t>Used Prism and Prism Extension Framework, Unity Container for Dependency Injection of Views and View Models</w:t>
      </w:r>
    </w:p>
    <w:p w14:paraId="1E7A5E34" w14:textId="77777777" w:rsidR="00913033" w:rsidRPr="00A77A8C" w:rsidRDefault="00913033" w:rsidP="00A77A8C">
      <w:pPr>
        <w:pStyle w:val="NoSpacing"/>
        <w:numPr>
          <w:ilvl w:val="0"/>
          <w:numId w:val="44"/>
        </w:numPr>
        <w:jc w:val="both"/>
        <w:rPr>
          <w:rFonts w:ascii="Calibri" w:hAnsi="Calibri" w:cs="Calibri"/>
        </w:rPr>
      </w:pPr>
      <w:r w:rsidRPr="00A77A8C">
        <w:rPr>
          <w:rFonts w:ascii="Calibri" w:hAnsi="Calibri" w:cs="Calibri"/>
        </w:rPr>
        <w:t>Created Blend Behaviors - Drag Drop, Auto Saving the Sort, Filter mechanisms in the Telerik controls</w:t>
      </w:r>
    </w:p>
    <w:p w14:paraId="577CC496" w14:textId="77777777" w:rsidR="00913033" w:rsidRPr="00A77A8C" w:rsidRDefault="00913033" w:rsidP="00A77A8C">
      <w:pPr>
        <w:pStyle w:val="NoSpacing"/>
        <w:numPr>
          <w:ilvl w:val="0"/>
          <w:numId w:val="44"/>
        </w:numPr>
        <w:jc w:val="both"/>
        <w:rPr>
          <w:rFonts w:ascii="Calibri" w:hAnsi="Calibri" w:cs="Calibri"/>
        </w:rPr>
      </w:pPr>
      <w:r w:rsidRPr="00A77A8C">
        <w:rPr>
          <w:rFonts w:ascii="Calibri" w:hAnsi="Calibri" w:cs="Calibri"/>
        </w:rPr>
        <w:t xml:space="preserve">Extensively used WPF Telerik Controls for fast-paced development </w:t>
      </w:r>
    </w:p>
    <w:p w14:paraId="688E8435" w14:textId="77777777" w:rsidR="00913033" w:rsidRPr="00A77A8C" w:rsidRDefault="00913033" w:rsidP="00A77A8C">
      <w:pPr>
        <w:pStyle w:val="NoSpacing"/>
        <w:numPr>
          <w:ilvl w:val="0"/>
          <w:numId w:val="44"/>
        </w:numPr>
        <w:jc w:val="both"/>
        <w:rPr>
          <w:rFonts w:ascii="Calibri" w:hAnsi="Calibri" w:cs="Calibri"/>
        </w:rPr>
      </w:pPr>
      <w:r w:rsidRPr="00A77A8C">
        <w:rPr>
          <w:rFonts w:ascii="Calibri" w:hAnsi="Calibri" w:cs="Calibri"/>
        </w:rPr>
        <w:t>Used Collection View Source for custom Sorting and Filtering of records</w:t>
      </w:r>
    </w:p>
    <w:p w14:paraId="3E72DDAA" w14:textId="77777777" w:rsidR="00913033" w:rsidRPr="00A77A8C" w:rsidRDefault="00913033" w:rsidP="00A77A8C">
      <w:pPr>
        <w:pStyle w:val="NoSpacing"/>
        <w:numPr>
          <w:ilvl w:val="0"/>
          <w:numId w:val="44"/>
        </w:numPr>
        <w:jc w:val="both"/>
        <w:rPr>
          <w:rFonts w:ascii="Calibri" w:hAnsi="Calibri" w:cs="Calibri"/>
        </w:rPr>
      </w:pPr>
      <w:r w:rsidRPr="00A77A8C">
        <w:rPr>
          <w:rFonts w:ascii="Calibri" w:hAnsi="Calibri" w:cs="Calibri"/>
        </w:rPr>
        <w:t>Created XAML Custom Controls to address the business needs</w:t>
      </w:r>
    </w:p>
    <w:p w14:paraId="57AE98A0" w14:textId="77777777" w:rsidR="00913033" w:rsidRPr="00A77A8C" w:rsidRDefault="00913033" w:rsidP="00A77A8C">
      <w:pPr>
        <w:pStyle w:val="NoSpacing"/>
        <w:numPr>
          <w:ilvl w:val="0"/>
          <w:numId w:val="44"/>
        </w:numPr>
        <w:jc w:val="both"/>
        <w:rPr>
          <w:rFonts w:ascii="Calibri" w:hAnsi="Calibri" w:cs="Calibri"/>
        </w:rPr>
      </w:pPr>
      <w:r w:rsidRPr="00A77A8C">
        <w:rPr>
          <w:rFonts w:ascii="Calibri" w:hAnsi="Calibri" w:cs="Calibri"/>
        </w:rPr>
        <w:t>Implemented Asynchronous calling mechanisms to isolate the UI processing with the backend data base call processing</w:t>
      </w:r>
    </w:p>
    <w:p w14:paraId="6022121B" w14:textId="77777777" w:rsidR="00913033" w:rsidRPr="00A77A8C" w:rsidRDefault="00913033" w:rsidP="00A77A8C">
      <w:pPr>
        <w:pStyle w:val="NoSpacing"/>
        <w:numPr>
          <w:ilvl w:val="0"/>
          <w:numId w:val="44"/>
        </w:numPr>
        <w:jc w:val="both"/>
        <w:rPr>
          <w:rFonts w:ascii="Calibri" w:hAnsi="Calibri" w:cs="Calibri"/>
        </w:rPr>
      </w:pPr>
      <w:r w:rsidRPr="00A77A8C">
        <w:rPr>
          <w:rFonts w:ascii="Calibri" w:hAnsi="Calibri" w:cs="Calibri"/>
        </w:rPr>
        <w:t>Built robust web applications in ASP.NET MVC following Software Lifecycle Principles and design patterns</w:t>
      </w:r>
    </w:p>
    <w:p w14:paraId="161D89CD" w14:textId="0DF5E6DC" w:rsidR="00913033" w:rsidRPr="00A77A8C" w:rsidRDefault="00913033" w:rsidP="00A77A8C">
      <w:pPr>
        <w:pStyle w:val="NoSpacing"/>
        <w:numPr>
          <w:ilvl w:val="0"/>
          <w:numId w:val="44"/>
        </w:numPr>
        <w:jc w:val="both"/>
        <w:rPr>
          <w:rFonts w:ascii="Calibri" w:hAnsi="Calibri" w:cs="Calibri"/>
        </w:rPr>
      </w:pPr>
      <w:r w:rsidRPr="00A77A8C">
        <w:rPr>
          <w:rFonts w:ascii="Calibri" w:hAnsi="Calibri" w:cs="Calibri"/>
        </w:rPr>
        <w:t xml:space="preserve">Implemented </w:t>
      </w:r>
      <w:r w:rsidR="00A77A8C" w:rsidRPr="00A77A8C">
        <w:rPr>
          <w:rFonts w:ascii="Calibri" w:hAnsi="Calibri" w:cs="Calibri"/>
        </w:rPr>
        <w:t>I Dispatcher</w:t>
      </w:r>
      <w:r w:rsidRPr="00A77A8C">
        <w:rPr>
          <w:rFonts w:ascii="Calibri" w:hAnsi="Calibri" w:cs="Calibri"/>
        </w:rPr>
        <w:t xml:space="preserve"> and Task Parallel Library (TPL), </w:t>
      </w:r>
      <w:r w:rsidR="00A77A8C" w:rsidRPr="00A77A8C">
        <w:rPr>
          <w:rFonts w:ascii="Calibri" w:hAnsi="Calibri" w:cs="Calibri"/>
        </w:rPr>
        <w:t>Tasks. Parallel</w:t>
      </w:r>
      <w:r w:rsidRPr="00A77A8C">
        <w:rPr>
          <w:rFonts w:ascii="Calibri" w:hAnsi="Calibri" w:cs="Calibri"/>
        </w:rPr>
        <w:t>, Parallel Query for parallel execution of loops and control flows</w:t>
      </w:r>
    </w:p>
    <w:p w14:paraId="063C37D8" w14:textId="77777777" w:rsidR="00913033" w:rsidRPr="00A77A8C" w:rsidRDefault="00913033" w:rsidP="00A77A8C">
      <w:pPr>
        <w:pStyle w:val="NoSpacing"/>
        <w:numPr>
          <w:ilvl w:val="0"/>
          <w:numId w:val="44"/>
        </w:numPr>
        <w:jc w:val="both"/>
        <w:rPr>
          <w:rFonts w:ascii="Calibri" w:hAnsi="Calibri" w:cs="Calibri"/>
        </w:rPr>
      </w:pPr>
      <w:r w:rsidRPr="00A77A8C">
        <w:rPr>
          <w:rFonts w:ascii="Calibri" w:hAnsi="Calibri" w:cs="Calibri"/>
        </w:rPr>
        <w:t>Performance Tuning on the GUI using Virtualization Concepts</w:t>
      </w:r>
    </w:p>
    <w:p w14:paraId="4F37200D" w14:textId="77777777" w:rsidR="00913033" w:rsidRPr="00A77A8C" w:rsidRDefault="00913033" w:rsidP="00A77A8C">
      <w:pPr>
        <w:pStyle w:val="NoSpacing"/>
        <w:numPr>
          <w:ilvl w:val="0"/>
          <w:numId w:val="44"/>
        </w:numPr>
        <w:jc w:val="both"/>
        <w:rPr>
          <w:rFonts w:ascii="Calibri" w:hAnsi="Calibri" w:cs="Calibri"/>
        </w:rPr>
      </w:pPr>
      <w:r w:rsidRPr="00A77A8C">
        <w:rPr>
          <w:rFonts w:ascii="Calibri" w:hAnsi="Calibri" w:cs="Calibri"/>
        </w:rPr>
        <w:t xml:space="preserve">Created Technical Documentation for Quality Assurance (QA) Team </w:t>
      </w:r>
    </w:p>
    <w:p w14:paraId="10D5709C" w14:textId="77777777" w:rsidR="00913033" w:rsidRPr="00A77A8C" w:rsidRDefault="00913033" w:rsidP="00A77A8C">
      <w:pPr>
        <w:pStyle w:val="NoSpacing"/>
        <w:numPr>
          <w:ilvl w:val="0"/>
          <w:numId w:val="44"/>
        </w:numPr>
        <w:jc w:val="both"/>
        <w:rPr>
          <w:rFonts w:ascii="Calibri" w:hAnsi="Calibri" w:cs="Calibri"/>
        </w:rPr>
      </w:pPr>
      <w:r w:rsidRPr="00A77A8C">
        <w:rPr>
          <w:rFonts w:ascii="Calibri" w:hAnsi="Calibri" w:cs="Calibri"/>
        </w:rPr>
        <w:t>Created Data Templates, Control Templates, Resource Dictionaries for the application</w:t>
      </w:r>
    </w:p>
    <w:p w14:paraId="674DDB00" w14:textId="77777777" w:rsidR="00913033" w:rsidRPr="00A77A8C" w:rsidRDefault="00913033" w:rsidP="00A77A8C">
      <w:pPr>
        <w:pStyle w:val="NoSpacing"/>
        <w:numPr>
          <w:ilvl w:val="0"/>
          <w:numId w:val="44"/>
        </w:numPr>
        <w:jc w:val="both"/>
        <w:rPr>
          <w:rFonts w:ascii="Calibri" w:hAnsi="Calibri" w:cs="Calibri"/>
        </w:rPr>
      </w:pPr>
      <w:r w:rsidRPr="00A77A8C">
        <w:rPr>
          <w:rFonts w:ascii="Calibri" w:hAnsi="Calibri" w:cs="Calibri"/>
        </w:rPr>
        <w:t>Created Automated Functional Test Engine for FittingSoftwareDomainLayer and APIs</w:t>
      </w:r>
    </w:p>
    <w:p w14:paraId="30D77009" w14:textId="77777777" w:rsidR="00913033" w:rsidRPr="00A77A8C" w:rsidRDefault="00913033" w:rsidP="00A77A8C">
      <w:pPr>
        <w:pStyle w:val="NoSpacing"/>
        <w:numPr>
          <w:ilvl w:val="0"/>
          <w:numId w:val="44"/>
        </w:numPr>
        <w:jc w:val="both"/>
        <w:rPr>
          <w:rFonts w:ascii="Calibri" w:hAnsi="Calibri" w:cs="Calibri"/>
        </w:rPr>
      </w:pPr>
      <w:r w:rsidRPr="00A77A8C">
        <w:rPr>
          <w:rFonts w:ascii="Calibri" w:hAnsi="Calibri" w:cs="Calibri"/>
        </w:rPr>
        <w:t>Created Complex Stored Procedures for retrieving the data from the Oracle database to fill the Business Objects</w:t>
      </w:r>
    </w:p>
    <w:p w14:paraId="53F1C55C" w14:textId="77777777" w:rsidR="00913033" w:rsidRPr="00A77A8C" w:rsidRDefault="00913033" w:rsidP="00A77A8C">
      <w:pPr>
        <w:pStyle w:val="NoSpacing"/>
        <w:numPr>
          <w:ilvl w:val="0"/>
          <w:numId w:val="44"/>
        </w:numPr>
        <w:jc w:val="both"/>
        <w:rPr>
          <w:rFonts w:ascii="Calibri" w:hAnsi="Calibri" w:cs="Calibri"/>
        </w:rPr>
      </w:pPr>
      <w:r w:rsidRPr="00A77A8C">
        <w:rPr>
          <w:rFonts w:ascii="Calibri" w:hAnsi="Calibri" w:cs="Calibri"/>
        </w:rPr>
        <w:t>Implemented WebGrid MVC with JQuery/JSON to provide more flexible editable and sortable grid view to increase user interaction.</w:t>
      </w:r>
    </w:p>
    <w:p w14:paraId="7D2D4E2F" w14:textId="77777777" w:rsidR="00913033" w:rsidRPr="00A77A8C" w:rsidRDefault="00913033" w:rsidP="00A77A8C">
      <w:pPr>
        <w:pStyle w:val="NoSpacing"/>
        <w:numPr>
          <w:ilvl w:val="0"/>
          <w:numId w:val="44"/>
        </w:numPr>
        <w:jc w:val="both"/>
        <w:rPr>
          <w:rFonts w:ascii="Calibri" w:hAnsi="Calibri" w:cs="Calibri"/>
        </w:rPr>
      </w:pPr>
      <w:r w:rsidRPr="00A77A8C">
        <w:rPr>
          <w:rFonts w:ascii="Calibri" w:hAnsi="Calibri" w:cs="Calibri"/>
        </w:rPr>
        <w:t>Knowledge of advanced level programming in C/C++ including thread synchronization, multithreading, multi-processing, concurrency, and TCP/IP Socket Programming</w:t>
      </w:r>
    </w:p>
    <w:p w14:paraId="4E1D5344" w14:textId="77777777" w:rsidR="00913033" w:rsidRPr="00A77A8C" w:rsidRDefault="00913033" w:rsidP="00A77A8C">
      <w:pPr>
        <w:pStyle w:val="NoSpacing"/>
        <w:jc w:val="both"/>
        <w:rPr>
          <w:rFonts w:ascii="Calibri" w:hAnsi="Calibri" w:cs="Calibri"/>
        </w:rPr>
      </w:pPr>
    </w:p>
    <w:p w14:paraId="56102AA6" w14:textId="77777777" w:rsidR="00913033" w:rsidRPr="00A77A8C" w:rsidRDefault="00913033" w:rsidP="00A77A8C">
      <w:pPr>
        <w:pStyle w:val="NoSpacing"/>
        <w:jc w:val="both"/>
        <w:rPr>
          <w:rFonts w:ascii="Calibri" w:hAnsi="Calibri" w:cs="Calibri"/>
        </w:rPr>
      </w:pPr>
      <w:r w:rsidRPr="00A77A8C">
        <w:rPr>
          <w:rFonts w:ascii="Calibri" w:hAnsi="Calibri" w:cs="Calibri"/>
          <w:b/>
          <w:bCs/>
        </w:rPr>
        <w:t>Environment:</w:t>
      </w:r>
      <w:r w:rsidRPr="00A77A8C">
        <w:rPr>
          <w:rFonts w:ascii="Calibri" w:hAnsi="Calibri" w:cs="Calibri"/>
        </w:rPr>
        <w:t xml:space="preserve"> .NET Framework 4.5, Visual Studio2015, XAML, MVVM, Prism6, C#.NET, Telerik Controls, TPL, Restful Web API Services, Jira, LINQ, Lambda Expressions, Team Foundation Server, Oracle 12.x, TOAD, Windows 7, Agile</w:t>
      </w:r>
    </w:p>
    <w:p w14:paraId="77040663" w14:textId="77777777" w:rsidR="00913033" w:rsidRPr="00A77A8C" w:rsidRDefault="00913033" w:rsidP="00A77A8C">
      <w:pPr>
        <w:pStyle w:val="NoSpacing"/>
        <w:jc w:val="both"/>
        <w:rPr>
          <w:rFonts w:ascii="Calibri" w:hAnsi="Calibri" w:cs="Calibri"/>
        </w:rPr>
      </w:pPr>
    </w:p>
    <w:p w14:paraId="7728629E" w14:textId="2CC2FA18" w:rsidR="00347898" w:rsidRPr="00A77A8C" w:rsidRDefault="00347898" w:rsidP="00A77A8C">
      <w:pPr>
        <w:pStyle w:val="NoSpacing"/>
        <w:jc w:val="both"/>
        <w:rPr>
          <w:rFonts w:ascii="Calibri" w:hAnsi="Calibri" w:cs="Calibri"/>
          <w:b/>
          <w:bCs/>
        </w:rPr>
      </w:pPr>
      <w:r w:rsidRPr="00A77A8C">
        <w:rPr>
          <w:rStyle w:val="apple-style-span"/>
          <w:rFonts w:ascii="Calibri" w:hAnsi="Calibri" w:cs="Calibri"/>
          <w:b/>
          <w:bCs/>
        </w:rPr>
        <w:t xml:space="preserve">Kinder Morgan, Houston, TX </w:t>
      </w:r>
      <w:r w:rsidRPr="00A77A8C">
        <w:rPr>
          <w:rStyle w:val="apple-style-span"/>
          <w:rFonts w:ascii="Calibri" w:hAnsi="Calibri" w:cs="Calibri"/>
          <w:b/>
          <w:bCs/>
        </w:rPr>
        <w:tab/>
      </w:r>
      <w:r w:rsidRPr="00A77A8C">
        <w:rPr>
          <w:rStyle w:val="apple-style-span"/>
          <w:rFonts w:ascii="Calibri" w:hAnsi="Calibri" w:cs="Calibri"/>
          <w:b/>
          <w:bCs/>
        </w:rPr>
        <w:tab/>
      </w:r>
      <w:r w:rsidRPr="00A77A8C">
        <w:rPr>
          <w:rStyle w:val="apple-style-span"/>
          <w:rFonts w:ascii="Calibri" w:hAnsi="Calibri" w:cs="Calibri"/>
          <w:b/>
          <w:bCs/>
        </w:rPr>
        <w:tab/>
      </w:r>
      <w:r w:rsidRPr="00A77A8C">
        <w:rPr>
          <w:rStyle w:val="apple-style-span"/>
          <w:rFonts w:ascii="Calibri" w:hAnsi="Calibri" w:cs="Calibri"/>
          <w:b/>
          <w:bCs/>
        </w:rPr>
        <w:tab/>
        <w:t xml:space="preserve">           </w:t>
      </w:r>
      <w:r w:rsidRPr="00A77A8C">
        <w:rPr>
          <w:rStyle w:val="apple-style-span"/>
          <w:rFonts w:ascii="Calibri" w:hAnsi="Calibri" w:cs="Calibri"/>
          <w:b/>
          <w:bCs/>
        </w:rPr>
        <w:tab/>
        <w:t xml:space="preserve">         </w:t>
      </w:r>
      <w:r w:rsidRPr="00A77A8C">
        <w:rPr>
          <w:rStyle w:val="apple-style-span"/>
          <w:rFonts w:ascii="Calibri" w:hAnsi="Calibri" w:cs="Calibri"/>
          <w:b/>
          <w:bCs/>
        </w:rPr>
        <w:tab/>
      </w:r>
      <w:r w:rsidRPr="00A77A8C">
        <w:rPr>
          <w:rStyle w:val="apple-style-span"/>
          <w:rFonts w:ascii="Calibri" w:hAnsi="Calibri" w:cs="Calibri"/>
          <w:b/>
          <w:bCs/>
        </w:rPr>
        <w:tab/>
      </w:r>
      <w:r w:rsidRPr="00A77A8C">
        <w:rPr>
          <w:rStyle w:val="apple-style-span"/>
          <w:rFonts w:ascii="Calibri" w:hAnsi="Calibri" w:cs="Calibri"/>
          <w:b/>
          <w:bCs/>
        </w:rPr>
        <w:tab/>
        <w:t xml:space="preserve">   Oct </w:t>
      </w:r>
      <w:r w:rsidRPr="00A77A8C">
        <w:rPr>
          <w:rFonts w:ascii="Calibri" w:hAnsi="Calibri" w:cs="Calibri"/>
          <w:b/>
          <w:bCs/>
        </w:rPr>
        <w:t xml:space="preserve">2014 – Sep 2015 </w:t>
      </w:r>
    </w:p>
    <w:p w14:paraId="635C4A25" w14:textId="77777777" w:rsidR="00347898" w:rsidRPr="00A77A8C" w:rsidRDefault="00347898" w:rsidP="00A77A8C">
      <w:pPr>
        <w:pStyle w:val="NoSpacing"/>
        <w:jc w:val="both"/>
        <w:rPr>
          <w:rFonts w:ascii="Calibri" w:hAnsi="Calibri" w:cs="Calibri"/>
          <w:b/>
          <w:bCs/>
        </w:rPr>
      </w:pPr>
      <w:r w:rsidRPr="00A77A8C">
        <w:rPr>
          <w:rFonts w:ascii="Calibri" w:hAnsi="Calibri" w:cs="Calibri"/>
          <w:b/>
          <w:bCs/>
        </w:rPr>
        <w:t xml:space="preserve">Dart Revenues </w:t>
      </w:r>
    </w:p>
    <w:p w14:paraId="66956C4B" w14:textId="77777777" w:rsidR="00347898" w:rsidRPr="00A77A8C" w:rsidRDefault="00347898" w:rsidP="00A77A8C">
      <w:pPr>
        <w:pStyle w:val="NoSpacing"/>
        <w:jc w:val="both"/>
        <w:rPr>
          <w:rFonts w:ascii="Calibri" w:hAnsi="Calibri" w:cs="Calibri"/>
          <w:b/>
          <w:bCs/>
        </w:rPr>
      </w:pPr>
      <w:r w:rsidRPr="00A77A8C">
        <w:rPr>
          <w:rFonts w:ascii="Calibri" w:hAnsi="Calibri" w:cs="Calibri"/>
          <w:b/>
          <w:bCs/>
        </w:rPr>
        <w:t>Senior .NET Developer</w:t>
      </w:r>
    </w:p>
    <w:p w14:paraId="03500E76" w14:textId="77777777" w:rsidR="00347898" w:rsidRPr="00A77A8C" w:rsidRDefault="00347898" w:rsidP="00A77A8C">
      <w:pPr>
        <w:pStyle w:val="NoSpacing"/>
        <w:jc w:val="both"/>
        <w:rPr>
          <w:rFonts w:ascii="Calibri" w:hAnsi="Calibri" w:cs="Calibri"/>
        </w:rPr>
      </w:pPr>
    </w:p>
    <w:p w14:paraId="0D6866F2" w14:textId="77777777" w:rsidR="00347898" w:rsidRPr="00A77A8C" w:rsidRDefault="00347898" w:rsidP="00A77A8C">
      <w:pPr>
        <w:pStyle w:val="NoSpacing"/>
        <w:numPr>
          <w:ilvl w:val="0"/>
          <w:numId w:val="45"/>
        </w:numPr>
        <w:jc w:val="both"/>
        <w:rPr>
          <w:rFonts w:ascii="Calibri" w:hAnsi="Calibri" w:cs="Calibri"/>
        </w:rPr>
      </w:pPr>
      <w:r w:rsidRPr="00A77A8C">
        <w:rPr>
          <w:rFonts w:ascii="Calibri" w:hAnsi="Calibri" w:cs="Calibri"/>
        </w:rPr>
        <w:t xml:space="preserve">The Dart Revenues project’s purpose in Kinder Morgan is to handle several standalone systems to manage the gas transportation across states. Systems to handle nomination, allocations, contracts, and revenue are developed using ASP.NET MVC, WPF, and C#.NET, SQL server 2012 and Crystal Reports. DART is the common name for all the applications in the company. They also have external applications and websites for informational postings for the customer as per NAESB standard. </w:t>
      </w:r>
    </w:p>
    <w:p w14:paraId="79420264" w14:textId="77777777" w:rsidR="00347898" w:rsidRPr="00A77A8C" w:rsidRDefault="00347898" w:rsidP="00A77A8C">
      <w:pPr>
        <w:pStyle w:val="NoSpacing"/>
        <w:numPr>
          <w:ilvl w:val="0"/>
          <w:numId w:val="45"/>
        </w:numPr>
        <w:jc w:val="both"/>
        <w:rPr>
          <w:rFonts w:ascii="Calibri" w:hAnsi="Calibri" w:cs="Calibri"/>
        </w:rPr>
      </w:pPr>
      <w:r w:rsidRPr="00A77A8C">
        <w:rPr>
          <w:rFonts w:ascii="Calibri" w:hAnsi="Calibri" w:cs="Calibri"/>
        </w:rPr>
        <w:t>Responsibilities:</w:t>
      </w:r>
    </w:p>
    <w:p w14:paraId="7462A42C" w14:textId="77777777" w:rsidR="00347898" w:rsidRPr="00A77A8C" w:rsidRDefault="00347898" w:rsidP="00A77A8C">
      <w:pPr>
        <w:pStyle w:val="NoSpacing"/>
        <w:numPr>
          <w:ilvl w:val="0"/>
          <w:numId w:val="45"/>
        </w:numPr>
        <w:jc w:val="both"/>
        <w:rPr>
          <w:rFonts w:ascii="Calibri" w:hAnsi="Calibri" w:cs="Calibri"/>
        </w:rPr>
      </w:pPr>
      <w:r w:rsidRPr="00A77A8C">
        <w:rPr>
          <w:rFonts w:ascii="Calibri" w:hAnsi="Calibri" w:cs="Calibri"/>
        </w:rPr>
        <w:t>Implemented n-tier architectural design– Presentation Layer (GUI), Business Access Layer (BAL), Data Access Layer (DAL) and Service Layer</w:t>
      </w:r>
    </w:p>
    <w:p w14:paraId="074110EB" w14:textId="77777777" w:rsidR="00347898" w:rsidRPr="00A77A8C" w:rsidRDefault="00347898" w:rsidP="00A77A8C">
      <w:pPr>
        <w:pStyle w:val="NoSpacing"/>
        <w:numPr>
          <w:ilvl w:val="0"/>
          <w:numId w:val="45"/>
        </w:numPr>
        <w:jc w:val="both"/>
        <w:rPr>
          <w:rFonts w:ascii="Calibri" w:hAnsi="Calibri" w:cs="Calibri"/>
        </w:rPr>
      </w:pPr>
      <w:r w:rsidRPr="00A77A8C">
        <w:rPr>
          <w:rFonts w:ascii="Calibri" w:hAnsi="Calibri" w:cs="Calibri"/>
        </w:rPr>
        <w:t>Developed Service Oriented Architecture (SOA)</w:t>
      </w:r>
    </w:p>
    <w:p w14:paraId="6632AE42" w14:textId="77777777" w:rsidR="00347898" w:rsidRPr="00A77A8C" w:rsidRDefault="00347898" w:rsidP="00A77A8C">
      <w:pPr>
        <w:pStyle w:val="NoSpacing"/>
        <w:numPr>
          <w:ilvl w:val="0"/>
          <w:numId w:val="45"/>
        </w:numPr>
        <w:jc w:val="both"/>
        <w:rPr>
          <w:rFonts w:ascii="Calibri" w:hAnsi="Calibri" w:cs="Calibri"/>
        </w:rPr>
      </w:pPr>
      <w:r w:rsidRPr="00A77A8C">
        <w:rPr>
          <w:rFonts w:ascii="Calibri" w:hAnsi="Calibri" w:cs="Calibri"/>
        </w:rPr>
        <w:t>Implemented Prism MVVM design pattern for developing WPF Application</w:t>
      </w:r>
    </w:p>
    <w:p w14:paraId="4153FE3B" w14:textId="77777777" w:rsidR="00347898" w:rsidRPr="00A77A8C" w:rsidRDefault="00347898" w:rsidP="00A77A8C">
      <w:pPr>
        <w:pStyle w:val="NoSpacing"/>
        <w:numPr>
          <w:ilvl w:val="0"/>
          <w:numId w:val="45"/>
        </w:numPr>
        <w:jc w:val="both"/>
        <w:rPr>
          <w:rFonts w:ascii="Calibri" w:hAnsi="Calibri" w:cs="Calibri"/>
        </w:rPr>
      </w:pPr>
      <w:r w:rsidRPr="00A77A8C">
        <w:rPr>
          <w:rFonts w:ascii="Calibri" w:hAnsi="Calibri" w:cs="Calibri"/>
        </w:rPr>
        <w:t>Developed GUI using WPF Controls, Windows controls in .NET 4.0/4.5, VS.NET2012, C# and XAML</w:t>
      </w:r>
    </w:p>
    <w:p w14:paraId="4E4CF89F" w14:textId="77777777" w:rsidR="00347898" w:rsidRPr="00A77A8C" w:rsidRDefault="00347898" w:rsidP="00A77A8C">
      <w:pPr>
        <w:pStyle w:val="NoSpacing"/>
        <w:numPr>
          <w:ilvl w:val="0"/>
          <w:numId w:val="45"/>
        </w:numPr>
        <w:jc w:val="both"/>
        <w:rPr>
          <w:rFonts w:ascii="Calibri" w:hAnsi="Calibri" w:cs="Calibri"/>
        </w:rPr>
      </w:pPr>
      <w:r w:rsidRPr="00A77A8C">
        <w:rPr>
          <w:rFonts w:ascii="Calibri" w:hAnsi="Calibri" w:cs="Calibri"/>
        </w:rPr>
        <w:t>Developed Styles, Templates, Resource files, Triggers using Expression Blend</w:t>
      </w:r>
    </w:p>
    <w:p w14:paraId="79EAC7C5" w14:textId="77777777" w:rsidR="00347898" w:rsidRPr="00A77A8C" w:rsidRDefault="00347898" w:rsidP="00A77A8C">
      <w:pPr>
        <w:pStyle w:val="NoSpacing"/>
        <w:numPr>
          <w:ilvl w:val="0"/>
          <w:numId w:val="45"/>
        </w:numPr>
        <w:jc w:val="both"/>
        <w:rPr>
          <w:rFonts w:ascii="Calibri" w:hAnsi="Calibri" w:cs="Calibri"/>
        </w:rPr>
      </w:pPr>
      <w:r w:rsidRPr="00A77A8C">
        <w:rPr>
          <w:rFonts w:ascii="Calibri" w:hAnsi="Calibri" w:cs="Calibri"/>
        </w:rPr>
        <w:t>Implemented ICommand interface for zero code behind for testability of the application</w:t>
      </w:r>
    </w:p>
    <w:p w14:paraId="3EFED2DE" w14:textId="77777777" w:rsidR="00347898" w:rsidRPr="00A77A8C" w:rsidRDefault="00347898" w:rsidP="00A77A8C">
      <w:pPr>
        <w:pStyle w:val="NoSpacing"/>
        <w:numPr>
          <w:ilvl w:val="0"/>
          <w:numId w:val="45"/>
        </w:numPr>
        <w:jc w:val="both"/>
        <w:rPr>
          <w:rFonts w:ascii="Calibri" w:hAnsi="Calibri" w:cs="Calibri"/>
        </w:rPr>
      </w:pPr>
      <w:r w:rsidRPr="00A77A8C">
        <w:rPr>
          <w:rFonts w:ascii="Calibri" w:hAnsi="Calibri" w:cs="Calibri"/>
        </w:rPr>
        <w:t>Implemented UI using MVC 4.0, HTML, XML, CSS, JavaScript, AJAX, and Web Form Controls to create responsive web pages, developed Master Pages.</w:t>
      </w:r>
    </w:p>
    <w:p w14:paraId="50EC63B1" w14:textId="1AABA102" w:rsidR="00347898" w:rsidRPr="00A77A8C" w:rsidRDefault="00347898" w:rsidP="00A77A8C">
      <w:pPr>
        <w:pStyle w:val="NoSpacing"/>
        <w:numPr>
          <w:ilvl w:val="0"/>
          <w:numId w:val="45"/>
        </w:numPr>
        <w:jc w:val="both"/>
        <w:rPr>
          <w:rFonts w:ascii="Calibri" w:hAnsi="Calibri" w:cs="Calibri"/>
        </w:rPr>
      </w:pPr>
      <w:r w:rsidRPr="00A77A8C">
        <w:rPr>
          <w:rFonts w:ascii="Calibri" w:hAnsi="Calibri" w:cs="Calibri"/>
        </w:rPr>
        <w:t xml:space="preserve">Created </w:t>
      </w:r>
      <w:r w:rsidR="00A77A8C" w:rsidRPr="00A77A8C">
        <w:rPr>
          <w:rFonts w:ascii="Calibri" w:hAnsi="Calibri" w:cs="Calibri"/>
        </w:rPr>
        <w:t>Event Aggregators</w:t>
      </w:r>
      <w:r w:rsidRPr="00A77A8C">
        <w:rPr>
          <w:rFonts w:ascii="Calibri" w:hAnsi="Calibri" w:cs="Calibri"/>
        </w:rPr>
        <w:t xml:space="preserve"> using Prism framework for communication between </w:t>
      </w:r>
      <w:r w:rsidR="00A77A8C" w:rsidRPr="00A77A8C">
        <w:rPr>
          <w:rFonts w:ascii="Calibri" w:hAnsi="Calibri" w:cs="Calibri"/>
        </w:rPr>
        <w:t>View Models</w:t>
      </w:r>
    </w:p>
    <w:p w14:paraId="17B95D5D" w14:textId="77777777" w:rsidR="00347898" w:rsidRPr="00A77A8C" w:rsidRDefault="00347898" w:rsidP="00A77A8C">
      <w:pPr>
        <w:pStyle w:val="NoSpacing"/>
        <w:numPr>
          <w:ilvl w:val="0"/>
          <w:numId w:val="45"/>
        </w:numPr>
        <w:jc w:val="both"/>
        <w:rPr>
          <w:rFonts w:ascii="Calibri" w:hAnsi="Calibri" w:cs="Calibri"/>
        </w:rPr>
      </w:pPr>
      <w:r w:rsidRPr="00A77A8C">
        <w:rPr>
          <w:rFonts w:ascii="Calibri" w:hAnsi="Calibri" w:cs="Calibri"/>
        </w:rPr>
        <w:t>Developed custom Classes and Business Objects to serve as the Model object using C#.NET/VB.NET</w:t>
      </w:r>
    </w:p>
    <w:p w14:paraId="3D3F6704" w14:textId="77777777" w:rsidR="00347898" w:rsidRPr="00A77A8C" w:rsidRDefault="00347898" w:rsidP="00A77A8C">
      <w:pPr>
        <w:pStyle w:val="NoSpacing"/>
        <w:numPr>
          <w:ilvl w:val="0"/>
          <w:numId w:val="45"/>
        </w:numPr>
        <w:jc w:val="both"/>
        <w:rPr>
          <w:rFonts w:ascii="Calibri" w:hAnsi="Calibri" w:cs="Calibri"/>
        </w:rPr>
      </w:pPr>
      <w:r w:rsidRPr="00A77A8C">
        <w:rPr>
          <w:rFonts w:ascii="Calibri" w:hAnsi="Calibri" w:cs="Calibri"/>
        </w:rPr>
        <w:t>Created Complex Stored Procedures, Triggers, Views, CTE for retrieving the data from the SQL Server database to fill the Business Objects</w:t>
      </w:r>
    </w:p>
    <w:p w14:paraId="445FE111" w14:textId="77777777" w:rsidR="00347898" w:rsidRPr="00A77A8C" w:rsidRDefault="00347898" w:rsidP="00A77A8C">
      <w:pPr>
        <w:pStyle w:val="NoSpacing"/>
        <w:numPr>
          <w:ilvl w:val="0"/>
          <w:numId w:val="45"/>
        </w:numPr>
        <w:jc w:val="both"/>
        <w:rPr>
          <w:rFonts w:ascii="Calibri" w:hAnsi="Calibri" w:cs="Calibri"/>
        </w:rPr>
      </w:pPr>
      <w:r w:rsidRPr="00A77A8C">
        <w:rPr>
          <w:rFonts w:ascii="Calibri" w:hAnsi="Calibri" w:cs="Calibri"/>
        </w:rPr>
        <w:t>Created Web API Restful Services for data retrieval via Service Gateways.</w:t>
      </w:r>
    </w:p>
    <w:p w14:paraId="2D4A1022" w14:textId="77777777" w:rsidR="00347898" w:rsidRPr="00A77A8C" w:rsidRDefault="00347898" w:rsidP="00A77A8C">
      <w:pPr>
        <w:pStyle w:val="NoSpacing"/>
        <w:numPr>
          <w:ilvl w:val="0"/>
          <w:numId w:val="45"/>
        </w:numPr>
        <w:jc w:val="both"/>
        <w:rPr>
          <w:rFonts w:ascii="Calibri" w:hAnsi="Calibri" w:cs="Calibri"/>
        </w:rPr>
      </w:pPr>
      <w:r w:rsidRPr="00A77A8C">
        <w:rPr>
          <w:rFonts w:ascii="Calibri" w:hAnsi="Calibri" w:cs="Calibri"/>
        </w:rPr>
        <w:t>Performance tuning of complex stored procedures to reduce the response time of the application</w:t>
      </w:r>
    </w:p>
    <w:p w14:paraId="0D59C2B8" w14:textId="77777777" w:rsidR="00347898" w:rsidRPr="00A77A8C" w:rsidRDefault="00347898" w:rsidP="00A77A8C">
      <w:pPr>
        <w:pStyle w:val="NoSpacing"/>
        <w:numPr>
          <w:ilvl w:val="0"/>
          <w:numId w:val="45"/>
        </w:numPr>
        <w:jc w:val="both"/>
        <w:rPr>
          <w:rFonts w:ascii="Calibri" w:hAnsi="Calibri" w:cs="Calibri"/>
        </w:rPr>
      </w:pPr>
      <w:r w:rsidRPr="00A77A8C">
        <w:rPr>
          <w:rFonts w:ascii="Calibri" w:hAnsi="Calibri" w:cs="Calibri"/>
        </w:rPr>
        <w:t xml:space="preserve">Used LINQ and Lambda Expressions for iterating through .NET collections </w:t>
      </w:r>
    </w:p>
    <w:p w14:paraId="478FC291" w14:textId="77777777" w:rsidR="00347898" w:rsidRPr="00A77A8C" w:rsidRDefault="00347898" w:rsidP="00A77A8C">
      <w:pPr>
        <w:pStyle w:val="NoSpacing"/>
        <w:numPr>
          <w:ilvl w:val="0"/>
          <w:numId w:val="45"/>
        </w:numPr>
        <w:jc w:val="both"/>
        <w:rPr>
          <w:rFonts w:ascii="Calibri" w:hAnsi="Calibri" w:cs="Calibri"/>
        </w:rPr>
      </w:pPr>
      <w:r w:rsidRPr="00A77A8C">
        <w:rPr>
          <w:rFonts w:ascii="Calibri" w:hAnsi="Calibri" w:cs="Calibri"/>
        </w:rPr>
        <w:t>Developed User Controls and Custom Controls Standard Library for the Client Control Repository</w:t>
      </w:r>
    </w:p>
    <w:p w14:paraId="71281794" w14:textId="77777777" w:rsidR="00347898" w:rsidRPr="00A77A8C" w:rsidRDefault="00347898" w:rsidP="00A77A8C">
      <w:pPr>
        <w:pStyle w:val="NoSpacing"/>
        <w:numPr>
          <w:ilvl w:val="0"/>
          <w:numId w:val="45"/>
        </w:numPr>
        <w:jc w:val="both"/>
        <w:rPr>
          <w:rFonts w:ascii="Calibri" w:hAnsi="Calibri" w:cs="Calibri"/>
        </w:rPr>
      </w:pPr>
      <w:r w:rsidRPr="00A77A8C">
        <w:rPr>
          <w:rFonts w:ascii="Calibri" w:hAnsi="Calibri" w:cs="Calibri"/>
        </w:rPr>
        <w:t>Performed n-Unit testing for different modules in the application to ensure a bug-free code into Production</w:t>
      </w:r>
    </w:p>
    <w:p w14:paraId="2A1D7FFA" w14:textId="77777777" w:rsidR="00347898" w:rsidRPr="00A77A8C" w:rsidRDefault="00347898" w:rsidP="00A77A8C">
      <w:pPr>
        <w:pStyle w:val="NoSpacing"/>
        <w:jc w:val="both"/>
        <w:rPr>
          <w:rFonts w:ascii="Calibri" w:hAnsi="Calibri" w:cs="Calibri"/>
        </w:rPr>
      </w:pPr>
    </w:p>
    <w:p w14:paraId="48C3735C" w14:textId="77777777" w:rsidR="00347898" w:rsidRPr="00A77A8C" w:rsidRDefault="00347898" w:rsidP="00A77A8C">
      <w:pPr>
        <w:pStyle w:val="NoSpacing"/>
        <w:jc w:val="both"/>
        <w:rPr>
          <w:rFonts w:ascii="Calibri" w:hAnsi="Calibri" w:cs="Calibri"/>
        </w:rPr>
      </w:pPr>
      <w:r w:rsidRPr="00A77A8C">
        <w:rPr>
          <w:rFonts w:ascii="Calibri" w:hAnsi="Calibri" w:cs="Calibri"/>
          <w:b/>
          <w:bCs/>
        </w:rPr>
        <w:t>Environment:</w:t>
      </w:r>
      <w:r w:rsidRPr="00A77A8C">
        <w:rPr>
          <w:rFonts w:ascii="Calibri" w:hAnsi="Calibri" w:cs="Calibri"/>
        </w:rPr>
        <w:t xml:space="preserve"> .NET Framework 4.0/4.5 Visual Studio.NET 2010/2012, Prism4, XAML, MVVM, C#.NET, VB.NET, n-Unit Test, Telerik Controls, TPL, WCF/Restful Services, Lambda Expressions, Team Foundation Server, SQL Server 2012 Power Tools, Windows 2008, Agile</w:t>
      </w:r>
    </w:p>
    <w:p w14:paraId="1FA424E7" w14:textId="77777777" w:rsidR="00347898" w:rsidRPr="00A77A8C" w:rsidRDefault="00347898" w:rsidP="00A77A8C">
      <w:pPr>
        <w:pStyle w:val="NoSpacing"/>
        <w:jc w:val="both"/>
        <w:rPr>
          <w:rFonts w:ascii="Calibri" w:hAnsi="Calibri" w:cs="Calibri"/>
        </w:rPr>
      </w:pPr>
    </w:p>
    <w:p w14:paraId="1FE3F0B9" w14:textId="564D2067" w:rsidR="00B3091B" w:rsidRPr="00A77A8C" w:rsidRDefault="00B3091B" w:rsidP="00A77A8C">
      <w:pPr>
        <w:pStyle w:val="NoSpacing"/>
        <w:jc w:val="both"/>
        <w:rPr>
          <w:rFonts w:ascii="Calibri" w:hAnsi="Calibri" w:cs="Calibri"/>
          <w:b/>
          <w:bCs/>
        </w:rPr>
      </w:pPr>
      <w:r w:rsidRPr="00A77A8C">
        <w:rPr>
          <w:rStyle w:val="apple-style-span"/>
          <w:rFonts w:ascii="Calibri" w:hAnsi="Calibri" w:cs="Calibri"/>
          <w:b/>
          <w:bCs/>
        </w:rPr>
        <w:t xml:space="preserve">Providence Health and Services, Santa Monica, CA   </w:t>
      </w:r>
      <w:r w:rsidRPr="00A77A8C">
        <w:rPr>
          <w:rStyle w:val="apple-style-span"/>
          <w:rFonts w:ascii="Calibri" w:hAnsi="Calibri" w:cs="Calibri"/>
          <w:b/>
          <w:bCs/>
        </w:rPr>
        <w:tab/>
      </w:r>
      <w:r w:rsidRPr="00A77A8C">
        <w:rPr>
          <w:rStyle w:val="apple-style-span"/>
          <w:rFonts w:ascii="Calibri" w:hAnsi="Calibri" w:cs="Calibri"/>
          <w:b/>
          <w:bCs/>
        </w:rPr>
        <w:tab/>
        <w:t xml:space="preserve">           </w:t>
      </w:r>
      <w:r w:rsidR="000465AE" w:rsidRPr="00A77A8C">
        <w:rPr>
          <w:rStyle w:val="apple-style-span"/>
          <w:rFonts w:ascii="Calibri" w:hAnsi="Calibri" w:cs="Calibri"/>
          <w:b/>
          <w:bCs/>
        </w:rPr>
        <w:tab/>
      </w:r>
      <w:r w:rsidR="000465AE" w:rsidRPr="00A77A8C">
        <w:rPr>
          <w:rStyle w:val="apple-style-span"/>
          <w:rFonts w:ascii="Calibri" w:hAnsi="Calibri" w:cs="Calibri"/>
          <w:b/>
          <w:bCs/>
        </w:rPr>
        <w:tab/>
      </w:r>
      <w:r w:rsidR="000465AE" w:rsidRPr="00A77A8C">
        <w:rPr>
          <w:rStyle w:val="apple-style-span"/>
          <w:rFonts w:ascii="Calibri" w:hAnsi="Calibri" w:cs="Calibri"/>
          <w:b/>
          <w:bCs/>
        </w:rPr>
        <w:tab/>
        <w:t xml:space="preserve">   </w:t>
      </w:r>
      <w:r w:rsidRPr="00A77A8C">
        <w:rPr>
          <w:rStyle w:val="apple-style-span"/>
          <w:rFonts w:ascii="Calibri" w:hAnsi="Calibri" w:cs="Calibri"/>
          <w:b/>
          <w:bCs/>
        </w:rPr>
        <w:t xml:space="preserve">Jun </w:t>
      </w:r>
      <w:r w:rsidRPr="00A77A8C">
        <w:rPr>
          <w:rFonts w:ascii="Calibri" w:hAnsi="Calibri" w:cs="Calibri"/>
          <w:b/>
          <w:bCs/>
        </w:rPr>
        <w:t xml:space="preserve">2013 – Sep 2014 </w:t>
      </w:r>
    </w:p>
    <w:p w14:paraId="0696B078" w14:textId="77777777" w:rsidR="00B3091B" w:rsidRPr="00A77A8C" w:rsidRDefault="00B3091B" w:rsidP="00A77A8C">
      <w:pPr>
        <w:pStyle w:val="NoSpacing"/>
        <w:jc w:val="both"/>
        <w:rPr>
          <w:rFonts w:ascii="Calibri" w:hAnsi="Calibri" w:cs="Calibri"/>
          <w:b/>
          <w:bCs/>
        </w:rPr>
      </w:pPr>
      <w:r w:rsidRPr="00A77A8C">
        <w:rPr>
          <w:rFonts w:ascii="Calibri" w:hAnsi="Calibri" w:cs="Calibri"/>
          <w:b/>
          <w:bCs/>
        </w:rPr>
        <w:t>Claims Adjustment/Extension (CAE)</w:t>
      </w:r>
    </w:p>
    <w:p w14:paraId="5DFC951A" w14:textId="77777777" w:rsidR="00B3091B" w:rsidRPr="00A77A8C" w:rsidRDefault="00B3091B" w:rsidP="00A77A8C">
      <w:pPr>
        <w:pStyle w:val="NoSpacing"/>
        <w:jc w:val="both"/>
        <w:rPr>
          <w:rFonts w:ascii="Calibri" w:hAnsi="Calibri" w:cs="Calibri"/>
          <w:b/>
          <w:bCs/>
        </w:rPr>
      </w:pPr>
      <w:r w:rsidRPr="00A77A8C">
        <w:rPr>
          <w:rFonts w:ascii="Calibri" w:hAnsi="Calibri" w:cs="Calibri"/>
          <w:b/>
          <w:bCs/>
        </w:rPr>
        <w:t>Senior .NET Developer</w:t>
      </w:r>
    </w:p>
    <w:p w14:paraId="4DA8B750" w14:textId="77777777" w:rsidR="000465AE" w:rsidRPr="00A77A8C" w:rsidRDefault="000465AE" w:rsidP="00A77A8C">
      <w:pPr>
        <w:pStyle w:val="NoSpacing"/>
        <w:jc w:val="both"/>
        <w:rPr>
          <w:rFonts w:ascii="Calibri" w:hAnsi="Calibri" w:cs="Calibri"/>
        </w:rPr>
      </w:pPr>
    </w:p>
    <w:p w14:paraId="3DF0F869" w14:textId="77777777" w:rsidR="00B3091B" w:rsidRPr="00A77A8C" w:rsidRDefault="00B3091B" w:rsidP="00A77A8C">
      <w:pPr>
        <w:pStyle w:val="NoSpacing"/>
        <w:jc w:val="both"/>
        <w:rPr>
          <w:rFonts w:ascii="Calibri" w:hAnsi="Calibri" w:cs="Calibri"/>
        </w:rPr>
      </w:pPr>
      <w:r w:rsidRPr="00A77A8C">
        <w:rPr>
          <w:rStyle w:val="apple-style-span"/>
          <w:rFonts w:ascii="Calibri" w:hAnsi="Calibri" w:cs="Calibri"/>
        </w:rPr>
        <w:t xml:space="preserve">Providence Health Services </w:t>
      </w:r>
      <w:r w:rsidRPr="00A77A8C">
        <w:rPr>
          <w:rFonts w:ascii="Calibri" w:hAnsi="Calibri" w:cs="Calibri"/>
        </w:rPr>
        <w:t>is one of the prominent health service provider c</w:t>
      </w:r>
      <w:r w:rsidRPr="00A77A8C">
        <w:rPr>
          <w:rStyle w:val="Strong"/>
          <w:rFonts w:ascii="Calibri" w:hAnsi="Calibri" w:cs="Calibri"/>
          <w:b w:val="0"/>
          <w:bCs w:val="0"/>
        </w:rPr>
        <w:t>ompanies</w:t>
      </w:r>
      <w:r w:rsidRPr="00A77A8C">
        <w:rPr>
          <w:rFonts w:ascii="Calibri" w:hAnsi="Calibri" w:cs="Calibri"/>
        </w:rPr>
        <w:t xml:space="preserve"> in the USA. It provides its valuable services to a good volume of customers to improve, enhance and to provide innovative solutions to states, physicians. The client has a legacy application developed in VC++ called Facets Extension. Facets are invoked using VB.NET. It has both new developments and change request (CR) to the existing modules. CAE application deals with the core logic for Claims Adjustments for all the major HealthCare providers. </w:t>
      </w:r>
    </w:p>
    <w:p w14:paraId="6076B88C" w14:textId="77777777" w:rsidR="00B3091B" w:rsidRPr="00A77A8C" w:rsidRDefault="00B3091B" w:rsidP="00A77A8C">
      <w:pPr>
        <w:pStyle w:val="NoSpacing"/>
        <w:jc w:val="both"/>
        <w:rPr>
          <w:rFonts w:ascii="Calibri" w:hAnsi="Calibri" w:cs="Calibri"/>
        </w:rPr>
      </w:pPr>
    </w:p>
    <w:p w14:paraId="4592BBFC" w14:textId="77777777" w:rsidR="00B3091B" w:rsidRPr="00A77A8C" w:rsidRDefault="00B3091B" w:rsidP="00A77A8C">
      <w:pPr>
        <w:pStyle w:val="NoSpacing"/>
        <w:jc w:val="both"/>
        <w:rPr>
          <w:rFonts w:ascii="Calibri" w:hAnsi="Calibri" w:cs="Calibri"/>
          <w:b/>
          <w:bCs/>
        </w:rPr>
      </w:pPr>
      <w:r w:rsidRPr="00A77A8C">
        <w:rPr>
          <w:rFonts w:ascii="Calibri" w:hAnsi="Calibri" w:cs="Calibri"/>
          <w:b/>
          <w:bCs/>
        </w:rPr>
        <w:t>Responsibilities:</w:t>
      </w:r>
    </w:p>
    <w:p w14:paraId="29428652" w14:textId="77777777" w:rsidR="00B3091B" w:rsidRPr="00A77A8C" w:rsidRDefault="00B3091B" w:rsidP="00A77A8C">
      <w:pPr>
        <w:pStyle w:val="NoSpacing"/>
        <w:numPr>
          <w:ilvl w:val="0"/>
          <w:numId w:val="47"/>
        </w:numPr>
        <w:jc w:val="both"/>
        <w:rPr>
          <w:rFonts w:ascii="Calibri" w:hAnsi="Calibri" w:cs="Calibri"/>
        </w:rPr>
      </w:pPr>
      <w:r w:rsidRPr="00A77A8C">
        <w:rPr>
          <w:rFonts w:ascii="Calibri" w:hAnsi="Calibri" w:cs="Calibri"/>
        </w:rPr>
        <w:t>Responsible for requirement gathering from the End-Users and Business Analyst to develop the application and to modify the existing code</w:t>
      </w:r>
    </w:p>
    <w:p w14:paraId="7827AE1C" w14:textId="77777777" w:rsidR="00B3091B" w:rsidRPr="00A77A8C" w:rsidRDefault="00B3091B" w:rsidP="00A77A8C">
      <w:pPr>
        <w:pStyle w:val="NoSpacing"/>
        <w:numPr>
          <w:ilvl w:val="0"/>
          <w:numId w:val="47"/>
        </w:numPr>
        <w:jc w:val="both"/>
        <w:rPr>
          <w:rFonts w:ascii="Calibri" w:hAnsi="Calibri" w:cs="Calibri"/>
        </w:rPr>
      </w:pPr>
      <w:r w:rsidRPr="00A77A8C">
        <w:rPr>
          <w:rFonts w:ascii="Calibri" w:hAnsi="Calibri" w:cs="Calibri"/>
        </w:rPr>
        <w:t>Used VB.NET CSLA framework for building the business rules validations and for roles in the application</w:t>
      </w:r>
    </w:p>
    <w:p w14:paraId="254F5C76" w14:textId="77777777" w:rsidR="00B3091B" w:rsidRPr="00A77A8C" w:rsidRDefault="00B3091B" w:rsidP="00A77A8C">
      <w:pPr>
        <w:pStyle w:val="NoSpacing"/>
        <w:numPr>
          <w:ilvl w:val="0"/>
          <w:numId w:val="47"/>
        </w:numPr>
        <w:jc w:val="both"/>
        <w:rPr>
          <w:rFonts w:ascii="Calibri" w:hAnsi="Calibri" w:cs="Calibri"/>
        </w:rPr>
      </w:pPr>
      <w:r w:rsidRPr="00A77A8C">
        <w:rPr>
          <w:rFonts w:ascii="Calibri" w:hAnsi="Calibri" w:cs="Calibri"/>
        </w:rPr>
        <w:t>Coded in Presentation Layer, Business Logic layer and in Data Access Layer of the application using XAML(WPF), VB.NET</w:t>
      </w:r>
    </w:p>
    <w:p w14:paraId="709AF11B" w14:textId="77777777" w:rsidR="00B3091B" w:rsidRPr="00A77A8C" w:rsidRDefault="00B3091B" w:rsidP="00A77A8C">
      <w:pPr>
        <w:pStyle w:val="NoSpacing"/>
        <w:numPr>
          <w:ilvl w:val="0"/>
          <w:numId w:val="47"/>
        </w:numPr>
        <w:jc w:val="both"/>
        <w:rPr>
          <w:rFonts w:ascii="Calibri" w:hAnsi="Calibri" w:cs="Calibri"/>
        </w:rPr>
      </w:pPr>
      <w:r w:rsidRPr="00A77A8C">
        <w:rPr>
          <w:rFonts w:ascii="Calibri" w:hAnsi="Calibri" w:cs="Calibri"/>
        </w:rPr>
        <w:t>Developed Views using Windows Form Controls and Telerik Tools</w:t>
      </w:r>
    </w:p>
    <w:p w14:paraId="03209BA3" w14:textId="77777777" w:rsidR="00B3091B" w:rsidRPr="00A77A8C" w:rsidRDefault="00B3091B" w:rsidP="00A77A8C">
      <w:pPr>
        <w:pStyle w:val="NoSpacing"/>
        <w:numPr>
          <w:ilvl w:val="0"/>
          <w:numId w:val="47"/>
        </w:numPr>
        <w:jc w:val="both"/>
        <w:rPr>
          <w:rFonts w:ascii="Calibri" w:hAnsi="Calibri" w:cs="Calibri"/>
        </w:rPr>
      </w:pPr>
      <w:r w:rsidRPr="00A77A8C">
        <w:rPr>
          <w:rFonts w:ascii="Calibri" w:hAnsi="Calibri" w:cs="Calibri"/>
        </w:rPr>
        <w:t>Developed custom Classes and Business Objects to serve as the Model object using VB.NET</w:t>
      </w:r>
    </w:p>
    <w:p w14:paraId="14FF7563" w14:textId="77777777" w:rsidR="00B3091B" w:rsidRPr="00A77A8C" w:rsidRDefault="00B3091B" w:rsidP="00A77A8C">
      <w:pPr>
        <w:pStyle w:val="NoSpacing"/>
        <w:numPr>
          <w:ilvl w:val="0"/>
          <w:numId w:val="47"/>
        </w:numPr>
        <w:jc w:val="both"/>
        <w:rPr>
          <w:rFonts w:ascii="Calibri" w:hAnsi="Calibri" w:cs="Calibri"/>
        </w:rPr>
      </w:pPr>
      <w:r w:rsidRPr="00A77A8C">
        <w:rPr>
          <w:rFonts w:ascii="Calibri" w:hAnsi="Calibri" w:cs="Calibri"/>
        </w:rPr>
        <w:t>Implemented HL7 Messaging structure for the Data broker exchange</w:t>
      </w:r>
    </w:p>
    <w:p w14:paraId="27472126" w14:textId="77777777" w:rsidR="00B3091B" w:rsidRPr="00A77A8C" w:rsidRDefault="00B3091B" w:rsidP="00A77A8C">
      <w:pPr>
        <w:pStyle w:val="NoSpacing"/>
        <w:numPr>
          <w:ilvl w:val="0"/>
          <w:numId w:val="47"/>
        </w:numPr>
        <w:jc w:val="both"/>
        <w:rPr>
          <w:rFonts w:ascii="Calibri" w:hAnsi="Calibri" w:cs="Calibri"/>
        </w:rPr>
      </w:pPr>
      <w:r w:rsidRPr="00A77A8C">
        <w:rPr>
          <w:rFonts w:ascii="Calibri" w:hAnsi="Calibri" w:cs="Calibri"/>
        </w:rPr>
        <w:t>All reports from legacy systems to QNXT and converted them to technical implementation</w:t>
      </w:r>
    </w:p>
    <w:p w14:paraId="6ECF728A" w14:textId="77777777" w:rsidR="00B3091B" w:rsidRPr="00A77A8C" w:rsidRDefault="00B3091B" w:rsidP="00A77A8C">
      <w:pPr>
        <w:pStyle w:val="NoSpacing"/>
        <w:numPr>
          <w:ilvl w:val="0"/>
          <w:numId w:val="47"/>
        </w:numPr>
        <w:jc w:val="both"/>
        <w:rPr>
          <w:rFonts w:ascii="Calibri" w:hAnsi="Calibri" w:cs="Calibri"/>
        </w:rPr>
      </w:pPr>
      <w:r w:rsidRPr="00A77A8C">
        <w:rPr>
          <w:rFonts w:ascii="Calibri" w:hAnsi="Calibri" w:cs="Calibri"/>
        </w:rPr>
        <w:t>Developed XML Parser for transforming various messaging formats – HL7</w:t>
      </w:r>
    </w:p>
    <w:p w14:paraId="2769F9C4" w14:textId="77777777" w:rsidR="00B3091B" w:rsidRPr="00A77A8C" w:rsidRDefault="00B3091B" w:rsidP="00A77A8C">
      <w:pPr>
        <w:pStyle w:val="NoSpacing"/>
        <w:numPr>
          <w:ilvl w:val="0"/>
          <w:numId w:val="47"/>
        </w:numPr>
        <w:jc w:val="both"/>
        <w:rPr>
          <w:rFonts w:ascii="Calibri" w:hAnsi="Calibri" w:cs="Calibri"/>
        </w:rPr>
      </w:pPr>
      <w:r w:rsidRPr="00A77A8C">
        <w:rPr>
          <w:rFonts w:ascii="Calibri" w:hAnsi="Calibri" w:cs="Calibri"/>
        </w:rPr>
        <w:t>Created Templates – Control Templates and Data Templates</w:t>
      </w:r>
    </w:p>
    <w:p w14:paraId="279FA1C1" w14:textId="77777777" w:rsidR="00B3091B" w:rsidRPr="00A77A8C" w:rsidRDefault="00B3091B" w:rsidP="00A77A8C">
      <w:pPr>
        <w:pStyle w:val="NoSpacing"/>
        <w:numPr>
          <w:ilvl w:val="0"/>
          <w:numId w:val="47"/>
        </w:numPr>
        <w:jc w:val="both"/>
        <w:rPr>
          <w:rFonts w:ascii="Calibri" w:hAnsi="Calibri" w:cs="Calibri"/>
        </w:rPr>
      </w:pPr>
      <w:r w:rsidRPr="00A77A8C">
        <w:rPr>
          <w:rFonts w:ascii="Calibri" w:hAnsi="Calibri" w:cs="Calibri"/>
        </w:rPr>
        <w:t>Developed Custom Controls, Dependency Properties and XAML Behaviours</w:t>
      </w:r>
    </w:p>
    <w:p w14:paraId="320D42E1" w14:textId="77777777" w:rsidR="00B3091B" w:rsidRPr="00A77A8C" w:rsidRDefault="00B3091B" w:rsidP="00A77A8C">
      <w:pPr>
        <w:pStyle w:val="NoSpacing"/>
        <w:numPr>
          <w:ilvl w:val="0"/>
          <w:numId w:val="47"/>
        </w:numPr>
        <w:jc w:val="both"/>
        <w:rPr>
          <w:rFonts w:ascii="Calibri" w:hAnsi="Calibri" w:cs="Calibri"/>
        </w:rPr>
      </w:pPr>
      <w:r w:rsidRPr="00A77A8C">
        <w:rPr>
          <w:rFonts w:ascii="Calibri" w:hAnsi="Calibri" w:cs="Calibri"/>
        </w:rPr>
        <w:t>Used Entity Framework (.EDMX) as an ORM and Data Access Object (DAO) for   Enterprise Applications</w:t>
      </w:r>
    </w:p>
    <w:p w14:paraId="41CB7C71" w14:textId="77777777" w:rsidR="00B3091B" w:rsidRPr="00A77A8C" w:rsidRDefault="00B3091B" w:rsidP="00A77A8C">
      <w:pPr>
        <w:pStyle w:val="NoSpacing"/>
        <w:numPr>
          <w:ilvl w:val="0"/>
          <w:numId w:val="47"/>
        </w:numPr>
        <w:jc w:val="both"/>
        <w:rPr>
          <w:rFonts w:ascii="Calibri" w:hAnsi="Calibri" w:cs="Calibri"/>
        </w:rPr>
      </w:pPr>
      <w:r w:rsidRPr="00A77A8C">
        <w:rPr>
          <w:rFonts w:ascii="Calibri" w:hAnsi="Calibri" w:cs="Calibri"/>
        </w:rPr>
        <w:t>Created Entity Model to access the database for all the CRUD operations</w:t>
      </w:r>
    </w:p>
    <w:p w14:paraId="3671D890" w14:textId="77777777" w:rsidR="00B3091B" w:rsidRPr="00A77A8C" w:rsidRDefault="00B3091B" w:rsidP="00A77A8C">
      <w:pPr>
        <w:pStyle w:val="NoSpacing"/>
        <w:numPr>
          <w:ilvl w:val="0"/>
          <w:numId w:val="47"/>
        </w:numPr>
        <w:jc w:val="both"/>
        <w:rPr>
          <w:rFonts w:ascii="Calibri" w:hAnsi="Calibri" w:cs="Calibri"/>
        </w:rPr>
      </w:pPr>
      <w:r w:rsidRPr="00A77A8C">
        <w:rPr>
          <w:rFonts w:ascii="Calibri" w:hAnsi="Calibri" w:cs="Calibri"/>
        </w:rPr>
        <w:t>Used LINQ and Lambda Expressions for iterating through collections in VB.NET</w:t>
      </w:r>
    </w:p>
    <w:p w14:paraId="488DDA2A" w14:textId="77777777" w:rsidR="00B3091B" w:rsidRPr="00A77A8C" w:rsidRDefault="00B3091B" w:rsidP="00A77A8C">
      <w:pPr>
        <w:pStyle w:val="NoSpacing"/>
        <w:numPr>
          <w:ilvl w:val="0"/>
          <w:numId w:val="47"/>
        </w:numPr>
        <w:jc w:val="both"/>
        <w:rPr>
          <w:rFonts w:ascii="Calibri" w:hAnsi="Calibri" w:cs="Calibri"/>
        </w:rPr>
      </w:pPr>
      <w:r w:rsidRPr="00A77A8C">
        <w:rPr>
          <w:rFonts w:ascii="Calibri" w:hAnsi="Calibri" w:cs="Calibri"/>
        </w:rPr>
        <w:t>Extensively worked on the Web Services and WCF services for retrieving the data</w:t>
      </w:r>
    </w:p>
    <w:p w14:paraId="04F74C89" w14:textId="77777777" w:rsidR="00B3091B" w:rsidRPr="00A77A8C" w:rsidRDefault="00B3091B" w:rsidP="00A77A8C">
      <w:pPr>
        <w:pStyle w:val="NoSpacing"/>
        <w:numPr>
          <w:ilvl w:val="0"/>
          <w:numId w:val="47"/>
        </w:numPr>
        <w:jc w:val="both"/>
        <w:rPr>
          <w:rFonts w:ascii="Calibri" w:hAnsi="Calibri" w:cs="Calibri"/>
        </w:rPr>
      </w:pPr>
      <w:r w:rsidRPr="00A77A8C">
        <w:rPr>
          <w:rFonts w:ascii="Calibri" w:hAnsi="Calibri" w:cs="Calibri"/>
        </w:rPr>
        <w:t>Developed User Controls Standard Library for the Client Control Repository</w:t>
      </w:r>
    </w:p>
    <w:p w14:paraId="1E3FDDFE" w14:textId="77777777" w:rsidR="00B3091B" w:rsidRPr="00A77A8C" w:rsidRDefault="00B3091B" w:rsidP="00A77A8C">
      <w:pPr>
        <w:pStyle w:val="NoSpacing"/>
        <w:numPr>
          <w:ilvl w:val="0"/>
          <w:numId w:val="47"/>
        </w:numPr>
        <w:jc w:val="both"/>
        <w:rPr>
          <w:rFonts w:ascii="Calibri" w:hAnsi="Calibri" w:cs="Calibri"/>
        </w:rPr>
      </w:pPr>
      <w:r w:rsidRPr="00A77A8C">
        <w:rPr>
          <w:rFonts w:ascii="Calibri" w:hAnsi="Calibri" w:cs="Calibri"/>
        </w:rPr>
        <w:t>Used SSRS for various Weekly/Bi-Weekly Reports</w:t>
      </w:r>
    </w:p>
    <w:p w14:paraId="133411EC" w14:textId="77777777" w:rsidR="00B3091B" w:rsidRPr="00A77A8C" w:rsidRDefault="00B3091B" w:rsidP="00A77A8C">
      <w:pPr>
        <w:pStyle w:val="NoSpacing"/>
        <w:numPr>
          <w:ilvl w:val="0"/>
          <w:numId w:val="47"/>
        </w:numPr>
        <w:jc w:val="both"/>
        <w:rPr>
          <w:rFonts w:ascii="Calibri" w:hAnsi="Calibri" w:cs="Calibri"/>
        </w:rPr>
      </w:pPr>
      <w:r w:rsidRPr="00A77A8C">
        <w:rPr>
          <w:rFonts w:ascii="Calibri" w:hAnsi="Calibri" w:cs="Calibri"/>
        </w:rPr>
        <w:t>Performed n-Unit testing for different modules in the application to ensure a bug-free code into Production</w:t>
      </w:r>
    </w:p>
    <w:p w14:paraId="4FA04A7F" w14:textId="77777777" w:rsidR="00B3091B" w:rsidRPr="00A77A8C" w:rsidRDefault="00B3091B" w:rsidP="00A77A8C">
      <w:pPr>
        <w:pStyle w:val="NoSpacing"/>
        <w:numPr>
          <w:ilvl w:val="0"/>
          <w:numId w:val="47"/>
        </w:numPr>
        <w:jc w:val="both"/>
        <w:rPr>
          <w:rFonts w:ascii="Calibri" w:hAnsi="Calibri" w:cs="Calibri"/>
        </w:rPr>
      </w:pPr>
      <w:r w:rsidRPr="00A77A8C">
        <w:rPr>
          <w:rFonts w:ascii="Calibri" w:hAnsi="Calibri" w:cs="Calibri"/>
        </w:rPr>
        <w:t xml:space="preserve">Analyzed the performance of the application by using Diagnostics class, ANTS profiler </w:t>
      </w:r>
    </w:p>
    <w:p w14:paraId="5356DA14" w14:textId="77777777" w:rsidR="00B3091B" w:rsidRPr="00A77A8C" w:rsidRDefault="00B3091B" w:rsidP="00A77A8C">
      <w:pPr>
        <w:pStyle w:val="NoSpacing"/>
        <w:jc w:val="both"/>
        <w:rPr>
          <w:rFonts w:ascii="Calibri" w:hAnsi="Calibri" w:cs="Calibri"/>
        </w:rPr>
      </w:pPr>
    </w:p>
    <w:p w14:paraId="4BF8CB4C" w14:textId="215F3D6F" w:rsidR="00B3091B" w:rsidRPr="00A77A8C" w:rsidRDefault="00B3091B" w:rsidP="00A77A8C">
      <w:pPr>
        <w:pStyle w:val="NoSpacing"/>
        <w:jc w:val="both"/>
        <w:rPr>
          <w:rFonts w:ascii="Calibri" w:hAnsi="Calibri" w:cs="Calibri"/>
          <w:color w:val="000000"/>
        </w:rPr>
      </w:pPr>
      <w:r w:rsidRPr="00A77A8C">
        <w:rPr>
          <w:rFonts w:ascii="Calibri" w:hAnsi="Calibri" w:cs="Calibri"/>
          <w:b/>
          <w:bCs/>
        </w:rPr>
        <w:t>Environment:</w:t>
      </w:r>
      <w:r w:rsidRPr="00A77A8C">
        <w:rPr>
          <w:rFonts w:ascii="Calibri" w:hAnsi="Calibri" w:cs="Calibri"/>
        </w:rPr>
        <w:t xml:space="preserve"> .NET Framework 4.0 Visual Studio.NET 2010, VB.NET, MVVM, CSLA 3.0, HL7 Standards, HIPAA, EF 4.3, Telerik Controls, Web Services, QNXT, LINQ, Lambda Expressions, ANTS Profiler, Team Foundation Server, SQL Server, SSRS, n-Unit Test, Power Tools, Agile (Scrum)</w:t>
      </w:r>
    </w:p>
    <w:p w14:paraId="229C11A8" w14:textId="77777777" w:rsidR="00B3091B" w:rsidRPr="00A77A8C" w:rsidRDefault="00B3091B" w:rsidP="00A77A8C">
      <w:pPr>
        <w:pStyle w:val="NoSpacing"/>
        <w:jc w:val="both"/>
        <w:rPr>
          <w:rFonts w:ascii="Calibri" w:hAnsi="Calibri" w:cs="Calibri"/>
          <w:color w:val="000000"/>
        </w:rPr>
      </w:pPr>
    </w:p>
    <w:p w14:paraId="585E233C" w14:textId="77777777" w:rsidR="00B3091B" w:rsidRPr="00A77A8C" w:rsidRDefault="00B3091B" w:rsidP="00A77A8C">
      <w:pPr>
        <w:pStyle w:val="NoSpacing"/>
        <w:jc w:val="both"/>
        <w:rPr>
          <w:rFonts w:ascii="Calibri" w:hAnsi="Calibri" w:cs="Calibri"/>
          <w:b/>
          <w:bCs/>
        </w:rPr>
      </w:pPr>
      <w:r w:rsidRPr="00A77A8C">
        <w:rPr>
          <w:rStyle w:val="Strong"/>
          <w:rFonts w:ascii="Calibri" w:hAnsi="Calibri" w:cs="Calibri"/>
        </w:rPr>
        <w:t xml:space="preserve">Citi Group, </w:t>
      </w:r>
      <w:r w:rsidRPr="00A77A8C">
        <w:rPr>
          <w:rStyle w:val="apple-style-span"/>
          <w:rFonts w:ascii="Calibri" w:hAnsi="Calibri" w:cs="Calibri"/>
          <w:b/>
          <w:bCs/>
        </w:rPr>
        <w:t>Sioux</w:t>
      </w:r>
      <w:r w:rsidRPr="00A77A8C">
        <w:rPr>
          <w:rFonts w:ascii="Calibri" w:hAnsi="Calibri" w:cs="Calibri"/>
          <w:b/>
          <w:bCs/>
        </w:rPr>
        <w:t xml:space="preserve"> Falls, SD </w:t>
      </w:r>
      <w:r w:rsidRPr="00A77A8C">
        <w:rPr>
          <w:rFonts w:ascii="Calibri" w:hAnsi="Calibri" w:cs="Calibri"/>
          <w:b/>
          <w:bCs/>
        </w:rPr>
        <w:tab/>
      </w:r>
      <w:r w:rsidRPr="00A77A8C">
        <w:rPr>
          <w:rFonts w:ascii="Calibri" w:hAnsi="Calibri" w:cs="Calibri"/>
          <w:b/>
          <w:bCs/>
        </w:rPr>
        <w:tab/>
        <w:t xml:space="preserve">   </w:t>
      </w:r>
      <w:r w:rsidRPr="00A77A8C">
        <w:rPr>
          <w:rFonts w:ascii="Calibri" w:hAnsi="Calibri" w:cs="Calibri"/>
          <w:b/>
          <w:bCs/>
        </w:rPr>
        <w:tab/>
      </w:r>
      <w:r w:rsidRPr="00A77A8C">
        <w:rPr>
          <w:rFonts w:ascii="Calibri" w:hAnsi="Calibri" w:cs="Calibri"/>
          <w:b/>
          <w:bCs/>
        </w:rPr>
        <w:tab/>
      </w:r>
      <w:r w:rsidRPr="00A77A8C">
        <w:rPr>
          <w:rFonts w:ascii="Calibri" w:hAnsi="Calibri" w:cs="Calibri"/>
          <w:b/>
          <w:bCs/>
        </w:rPr>
        <w:tab/>
        <w:t xml:space="preserve">                     May 2012 – May 2013 </w:t>
      </w:r>
    </w:p>
    <w:p w14:paraId="2E7AA065" w14:textId="77777777" w:rsidR="00B3091B" w:rsidRPr="00A77A8C" w:rsidRDefault="00B3091B" w:rsidP="00A77A8C">
      <w:pPr>
        <w:pStyle w:val="NoSpacing"/>
        <w:jc w:val="both"/>
        <w:rPr>
          <w:rFonts w:ascii="Calibri" w:hAnsi="Calibri" w:cs="Calibri"/>
          <w:b/>
          <w:bCs/>
        </w:rPr>
      </w:pPr>
      <w:r w:rsidRPr="00A77A8C">
        <w:rPr>
          <w:rFonts w:ascii="Calibri" w:hAnsi="Calibri" w:cs="Calibri"/>
          <w:b/>
          <w:bCs/>
        </w:rPr>
        <w:t xml:space="preserve">Customer Bill Payment </w:t>
      </w:r>
    </w:p>
    <w:p w14:paraId="3168163D" w14:textId="77777777" w:rsidR="00B3091B" w:rsidRPr="00A77A8C" w:rsidRDefault="00B3091B" w:rsidP="00A77A8C">
      <w:pPr>
        <w:pStyle w:val="NoSpacing"/>
        <w:jc w:val="both"/>
        <w:rPr>
          <w:rFonts w:ascii="Calibri" w:hAnsi="Calibri" w:cs="Calibri"/>
          <w:b/>
          <w:bCs/>
        </w:rPr>
      </w:pPr>
      <w:r w:rsidRPr="00A77A8C">
        <w:rPr>
          <w:rFonts w:ascii="Calibri" w:hAnsi="Calibri" w:cs="Calibri"/>
          <w:b/>
          <w:bCs/>
        </w:rPr>
        <w:t>.NET Developer</w:t>
      </w:r>
    </w:p>
    <w:p w14:paraId="23851021" w14:textId="77777777" w:rsidR="000465AE" w:rsidRPr="00A77A8C" w:rsidRDefault="000465AE" w:rsidP="00A77A8C">
      <w:pPr>
        <w:pStyle w:val="NoSpacing"/>
        <w:jc w:val="both"/>
        <w:rPr>
          <w:rFonts w:ascii="Calibri" w:hAnsi="Calibri" w:cs="Calibri"/>
        </w:rPr>
      </w:pPr>
    </w:p>
    <w:p w14:paraId="0129E9F2" w14:textId="77777777" w:rsidR="00B3091B" w:rsidRPr="00A77A8C" w:rsidRDefault="00B3091B" w:rsidP="00A77A8C">
      <w:pPr>
        <w:pStyle w:val="NoSpacing"/>
        <w:jc w:val="both"/>
        <w:rPr>
          <w:rFonts w:ascii="Calibri" w:hAnsi="Calibri" w:cs="Calibri"/>
        </w:rPr>
      </w:pPr>
      <w:r w:rsidRPr="00A77A8C">
        <w:rPr>
          <w:rStyle w:val="bodycopy0"/>
          <w:rFonts w:ascii="Calibri" w:hAnsi="Calibri" w:cs="Calibri"/>
        </w:rPr>
        <w:t>Citi Group supports several mission-critical systems including core of its business- mortgage wholesale, Hedge funds and retail application transaction processing system. The application manages the life cycle of loans from origination till funding. I worked a</w:t>
      </w:r>
      <w:r w:rsidRPr="00A77A8C">
        <w:rPr>
          <w:rFonts w:ascii="Calibri" w:hAnsi="Calibri" w:cs="Calibri"/>
        </w:rPr>
        <w:t>s a Senior Developer in the Financial Applications Technical Projects team. The team handles various projects that add/change/update the applications “Gemstone”, “MTRS”, “Retail Mortgage”, and “Secondary Marketing”. Gemstone is a web application that connects the actual business process with the customers. And the processing of information like validation and authentication is carried out in the intranet applications - Loan Data Purge, MTRS DB clean up. I was involved in the applications such as Gemstone UI, Loan Data Purge, and MTRS DB clean up, Bloomberg.</w:t>
      </w:r>
    </w:p>
    <w:p w14:paraId="6441484A" w14:textId="77777777" w:rsidR="000465AE" w:rsidRPr="00A77A8C" w:rsidRDefault="000465AE" w:rsidP="00A77A8C">
      <w:pPr>
        <w:pStyle w:val="NoSpacing"/>
        <w:jc w:val="both"/>
        <w:rPr>
          <w:rFonts w:ascii="Calibri" w:hAnsi="Calibri" w:cs="Calibri"/>
        </w:rPr>
      </w:pPr>
    </w:p>
    <w:p w14:paraId="40009CD7" w14:textId="1237082C" w:rsidR="00B3091B" w:rsidRPr="00A77A8C" w:rsidRDefault="00B3091B" w:rsidP="00A77A8C">
      <w:pPr>
        <w:pStyle w:val="NoSpacing"/>
        <w:jc w:val="both"/>
        <w:rPr>
          <w:rFonts w:ascii="Calibri" w:hAnsi="Calibri" w:cs="Calibri"/>
          <w:b/>
          <w:bCs/>
        </w:rPr>
      </w:pPr>
      <w:r w:rsidRPr="00A77A8C">
        <w:rPr>
          <w:rFonts w:ascii="Calibri" w:hAnsi="Calibri" w:cs="Calibri"/>
          <w:b/>
          <w:bCs/>
        </w:rPr>
        <w:t>Responsibilities:</w:t>
      </w:r>
    </w:p>
    <w:p w14:paraId="728DB939" w14:textId="77777777" w:rsidR="00B3091B" w:rsidRPr="00A77A8C" w:rsidRDefault="00B3091B" w:rsidP="00A77A8C">
      <w:pPr>
        <w:pStyle w:val="NoSpacing"/>
        <w:numPr>
          <w:ilvl w:val="0"/>
          <w:numId w:val="46"/>
        </w:numPr>
        <w:jc w:val="both"/>
        <w:rPr>
          <w:rFonts w:ascii="Calibri" w:hAnsi="Calibri" w:cs="Calibri"/>
        </w:rPr>
      </w:pPr>
      <w:r w:rsidRPr="00A77A8C">
        <w:rPr>
          <w:rFonts w:ascii="Calibri" w:hAnsi="Calibri" w:cs="Calibri"/>
        </w:rPr>
        <w:t>Responsible for requirement gathering from the Client to develop the interface between GEMS and Sales Force</w:t>
      </w:r>
    </w:p>
    <w:p w14:paraId="4207B233" w14:textId="77777777" w:rsidR="00B3091B" w:rsidRPr="00A77A8C" w:rsidRDefault="00B3091B" w:rsidP="00A77A8C">
      <w:pPr>
        <w:pStyle w:val="NoSpacing"/>
        <w:numPr>
          <w:ilvl w:val="0"/>
          <w:numId w:val="46"/>
        </w:numPr>
        <w:jc w:val="both"/>
        <w:rPr>
          <w:rFonts w:ascii="Calibri" w:hAnsi="Calibri" w:cs="Calibri"/>
        </w:rPr>
      </w:pPr>
      <w:r w:rsidRPr="00A77A8C">
        <w:rPr>
          <w:rFonts w:ascii="Calibri" w:hAnsi="Calibri" w:cs="Calibri"/>
        </w:rPr>
        <w:t>Created technical documentation at each stage of Software Development Life Cycle (SDLC)</w:t>
      </w:r>
    </w:p>
    <w:p w14:paraId="3C4C16FC" w14:textId="77777777" w:rsidR="00B3091B" w:rsidRPr="00A77A8C" w:rsidRDefault="00B3091B" w:rsidP="00A77A8C">
      <w:pPr>
        <w:pStyle w:val="NoSpacing"/>
        <w:numPr>
          <w:ilvl w:val="0"/>
          <w:numId w:val="46"/>
        </w:numPr>
        <w:jc w:val="both"/>
        <w:rPr>
          <w:rFonts w:ascii="Calibri" w:hAnsi="Calibri" w:cs="Calibri"/>
        </w:rPr>
      </w:pPr>
      <w:r w:rsidRPr="00A77A8C">
        <w:rPr>
          <w:rFonts w:ascii="Calibri" w:hAnsi="Calibri" w:cs="Calibri"/>
        </w:rPr>
        <w:t>Extensively developed the WPF - User Interface for the Generation plus (GenPlus) product using VB.NET</w:t>
      </w:r>
    </w:p>
    <w:p w14:paraId="4E1A8DD3" w14:textId="77777777" w:rsidR="00B3091B" w:rsidRPr="00A77A8C" w:rsidRDefault="00B3091B" w:rsidP="00A77A8C">
      <w:pPr>
        <w:pStyle w:val="NoSpacing"/>
        <w:numPr>
          <w:ilvl w:val="0"/>
          <w:numId w:val="46"/>
        </w:numPr>
        <w:jc w:val="both"/>
        <w:rPr>
          <w:rFonts w:ascii="Calibri" w:hAnsi="Calibri" w:cs="Calibri"/>
        </w:rPr>
      </w:pPr>
      <w:r w:rsidRPr="00A77A8C">
        <w:rPr>
          <w:rFonts w:ascii="Calibri" w:hAnsi="Calibri" w:cs="Calibri"/>
        </w:rPr>
        <w:t>Implemented Service Oriented Architecture (SOA)</w:t>
      </w:r>
    </w:p>
    <w:p w14:paraId="6BBFAE0B" w14:textId="77777777" w:rsidR="00B3091B" w:rsidRPr="00A77A8C" w:rsidRDefault="00B3091B" w:rsidP="00A77A8C">
      <w:pPr>
        <w:pStyle w:val="NoSpacing"/>
        <w:numPr>
          <w:ilvl w:val="0"/>
          <w:numId w:val="46"/>
        </w:numPr>
        <w:jc w:val="both"/>
        <w:rPr>
          <w:rFonts w:ascii="Calibri" w:hAnsi="Calibri" w:cs="Calibri"/>
        </w:rPr>
      </w:pPr>
      <w:r w:rsidRPr="00A77A8C">
        <w:rPr>
          <w:rFonts w:ascii="Calibri" w:hAnsi="Calibri" w:cs="Calibri"/>
        </w:rPr>
        <w:t>Implemented ICommand for zero code behind to address isolation of concern</w:t>
      </w:r>
    </w:p>
    <w:p w14:paraId="3384C665" w14:textId="77777777" w:rsidR="00B3091B" w:rsidRPr="00A77A8C" w:rsidRDefault="00B3091B" w:rsidP="00A77A8C">
      <w:pPr>
        <w:pStyle w:val="NoSpacing"/>
        <w:numPr>
          <w:ilvl w:val="0"/>
          <w:numId w:val="46"/>
        </w:numPr>
        <w:jc w:val="both"/>
        <w:rPr>
          <w:rFonts w:ascii="Calibri" w:hAnsi="Calibri" w:cs="Calibri"/>
        </w:rPr>
      </w:pPr>
      <w:r w:rsidRPr="00A77A8C">
        <w:rPr>
          <w:rFonts w:ascii="Calibri" w:hAnsi="Calibri" w:cs="Calibri"/>
        </w:rPr>
        <w:t>Created XAML Control Library and Styles for the control library</w:t>
      </w:r>
    </w:p>
    <w:p w14:paraId="07BBE7D6" w14:textId="77777777" w:rsidR="00B3091B" w:rsidRPr="00A77A8C" w:rsidRDefault="00B3091B" w:rsidP="00A77A8C">
      <w:pPr>
        <w:pStyle w:val="NoSpacing"/>
        <w:numPr>
          <w:ilvl w:val="0"/>
          <w:numId w:val="46"/>
        </w:numPr>
        <w:jc w:val="both"/>
        <w:rPr>
          <w:rFonts w:ascii="Calibri" w:hAnsi="Calibri" w:cs="Calibri"/>
        </w:rPr>
      </w:pPr>
      <w:r w:rsidRPr="00A77A8C">
        <w:rPr>
          <w:rFonts w:ascii="Calibri" w:hAnsi="Calibri" w:cs="Calibri"/>
        </w:rPr>
        <w:t>Created Web Services for Sales Force to retrieve the Borrowers information</w:t>
      </w:r>
    </w:p>
    <w:p w14:paraId="4EB9B9BC" w14:textId="77777777" w:rsidR="00B3091B" w:rsidRPr="00A77A8C" w:rsidRDefault="00B3091B" w:rsidP="00A77A8C">
      <w:pPr>
        <w:pStyle w:val="NoSpacing"/>
        <w:numPr>
          <w:ilvl w:val="0"/>
          <w:numId w:val="46"/>
        </w:numPr>
        <w:jc w:val="both"/>
        <w:rPr>
          <w:rFonts w:ascii="Calibri" w:hAnsi="Calibri" w:cs="Calibri"/>
        </w:rPr>
      </w:pPr>
      <w:r w:rsidRPr="00A77A8C">
        <w:rPr>
          <w:rFonts w:ascii="Calibri" w:hAnsi="Calibri" w:cs="Calibri"/>
        </w:rPr>
        <w:t>Designed and developed n-layered applications which constitute Presentation Layer, Business Logic Layer and Data Access Layer</w:t>
      </w:r>
    </w:p>
    <w:p w14:paraId="46173597" w14:textId="77777777" w:rsidR="00B3091B" w:rsidRPr="00A77A8C" w:rsidRDefault="00B3091B" w:rsidP="00A77A8C">
      <w:pPr>
        <w:pStyle w:val="NoSpacing"/>
        <w:numPr>
          <w:ilvl w:val="0"/>
          <w:numId w:val="46"/>
        </w:numPr>
        <w:jc w:val="both"/>
        <w:rPr>
          <w:rFonts w:ascii="Calibri" w:hAnsi="Calibri" w:cs="Calibri"/>
        </w:rPr>
      </w:pPr>
      <w:r w:rsidRPr="00A77A8C">
        <w:rPr>
          <w:rFonts w:ascii="Calibri" w:hAnsi="Calibri" w:cs="Calibri"/>
        </w:rPr>
        <w:t xml:space="preserve">Used CSLA framework for building the business rules validations and for roles in the application </w:t>
      </w:r>
    </w:p>
    <w:p w14:paraId="036FC8F6" w14:textId="77777777" w:rsidR="00B3091B" w:rsidRPr="00A77A8C" w:rsidRDefault="00B3091B" w:rsidP="00A77A8C">
      <w:pPr>
        <w:pStyle w:val="NoSpacing"/>
        <w:numPr>
          <w:ilvl w:val="0"/>
          <w:numId w:val="46"/>
        </w:numPr>
        <w:jc w:val="both"/>
        <w:rPr>
          <w:rFonts w:ascii="Calibri" w:hAnsi="Calibri" w:cs="Calibri"/>
        </w:rPr>
      </w:pPr>
      <w:r w:rsidRPr="00A77A8C">
        <w:rPr>
          <w:rFonts w:ascii="Calibri" w:hAnsi="Calibri" w:cs="Calibri"/>
        </w:rPr>
        <w:t>Used Entity Framework (EF) for newly developed application modules</w:t>
      </w:r>
    </w:p>
    <w:p w14:paraId="727D3671" w14:textId="77777777" w:rsidR="00B3091B" w:rsidRPr="00A77A8C" w:rsidRDefault="00B3091B" w:rsidP="00A77A8C">
      <w:pPr>
        <w:pStyle w:val="NoSpacing"/>
        <w:numPr>
          <w:ilvl w:val="0"/>
          <w:numId w:val="46"/>
        </w:numPr>
        <w:jc w:val="both"/>
        <w:rPr>
          <w:rFonts w:ascii="Calibri" w:hAnsi="Calibri" w:cs="Calibri"/>
        </w:rPr>
      </w:pPr>
      <w:r w:rsidRPr="00A77A8C">
        <w:rPr>
          <w:rFonts w:ascii="Calibri" w:hAnsi="Calibri" w:cs="Calibri"/>
        </w:rPr>
        <w:t>Created Complex Stored Procedures for retrieving the data from the SQL Server database to fill the Business Objects</w:t>
      </w:r>
    </w:p>
    <w:p w14:paraId="489E8C47" w14:textId="77777777" w:rsidR="00B3091B" w:rsidRPr="00A77A8C" w:rsidRDefault="00B3091B" w:rsidP="00A77A8C">
      <w:pPr>
        <w:pStyle w:val="NoSpacing"/>
        <w:numPr>
          <w:ilvl w:val="0"/>
          <w:numId w:val="46"/>
        </w:numPr>
        <w:jc w:val="both"/>
        <w:rPr>
          <w:rFonts w:ascii="Calibri" w:hAnsi="Calibri" w:cs="Calibri"/>
        </w:rPr>
      </w:pPr>
      <w:r w:rsidRPr="00A77A8C">
        <w:rPr>
          <w:rFonts w:ascii="Calibri" w:hAnsi="Calibri" w:cs="Calibri"/>
        </w:rPr>
        <w:t>Analyzed the performance of the application by profiling the code using ANTS Performance Profiler 6 from Red Gate</w:t>
      </w:r>
    </w:p>
    <w:p w14:paraId="05786A1F" w14:textId="77777777" w:rsidR="00B3091B" w:rsidRPr="00A77A8C" w:rsidRDefault="00B3091B" w:rsidP="00A77A8C">
      <w:pPr>
        <w:pStyle w:val="NoSpacing"/>
        <w:numPr>
          <w:ilvl w:val="0"/>
          <w:numId w:val="46"/>
        </w:numPr>
        <w:jc w:val="both"/>
        <w:rPr>
          <w:rFonts w:ascii="Calibri" w:hAnsi="Calibri" w:cs="Calibri"/>
        </w:rPr>
      </w:pPr>
      <w:r w:rsidRPr="00A77A8C">
        <w:rPr>
          <w:rFonts w:ascii="Calibri" w:hAnsi="Calibri" w:cs="Calibri"/>
        </w:rPr>
        <w:t>Used ANTS Memory Profiler 5 to analyze arbitrarily large number of memory snapshots and for Large Object heap fragmentation statistics</w:t>
      </w:r>
    </w:p>
    <w:p w14:paraId="778BD112" w14:textId="77777777" w:rsidR="00B3091B" w:rsidRPr="00A77A8C" w:rsidRDefault="00B3091B" w:rsidP="00A77A8C">
      <w:pPr>
        <w:pStyle w:val="NoSpacing"/>
        <w:numPr>
          <w:ilvl w:val="0"/>
          <w:numId w:val="46"/>
        </w:numPr>
        <w:jc w:val="both"/>
        <w:rPr>
          <w:rFonts w:ascii="Calibri" w:hAnsi="Calibri" w:cs="Calibri"/>
        </w:rPr>
      </w:pPr>
      <w:r w:rsidRPr="00A77A8C">
        <w:rPr>
          <w:rFonts w:ascii="Calibri" w:hAnsi="Calibri" w:cs="Calibri"/>
        </w:rPr>
        <w:t>Created VB Classes for uploading the Loan Documents to the FTP Server</w:t>
      </w:r>
    </w:p>
    <w:p w14:paraId="49E08704" w14:textId="77777777" w:rsidR="00B3091B" w:rsidRPr="00A77A8C" w:rsidRDefault="00B3091B" w:rsidP="00A77A8C">
      <w:pPr>
        <w:pStyle w:val="NoSpacing"/>
        <w:numPr>
          <w:ilvl w:val="0"/>
          <w:numId w:val="46"/>
        </w:numPr>
        <w:jc w:val="both"/>
        <w:rPr>
          <w:rFonts w:ascii="Calibri" w:hAnsi="Calibri" w:cs="Calibri"/>
        </w:rPr>
      </w:pPr>
      <w:r w:rsidRPr="00A77A8C">
        <w:rPr>
          <w:rFonts w:ascii="Calibri" w:hAnsi="Calibri" w:cs="Calibri"/>
        </w:rPr>
        <w:t>Created Custom Controls and User Controls to be used across the GEMS application</w:t>
      </w:r>
    </w:p>
    <w:p w14:paraId="45A87873" w14:textId="77777777" w:rsidR="00B3091B" w:rsidRPr="00A77A8C" w:rsidRDefault="00B3091B" w:rsidP="00A77A8C">
      <w:pPr>
        <w:pStyle w:val="NoSpacing"/>
        <w:numPr>
          <w:ilvl w:val="0"/>
          <w:numId w:val="46"/>
        </w:numPr>
        <w:jc w:val="both"/>
        <w:rPr>
          <w:rFonts w:ascii="Calibri" w:hAnsi="Calibri" w:cs="Calibri"/>
        </w:rPr>
      </w:pPr>
      <w:r w:rsidRPr="00A77A8C">
        <w:rPr>
          <w:rFonts w:ascii="Calibri" w:hAnsi="Calibri" w:cs="Calibri"/>
        </w:rPr>
        <w:t>Implemented Generics and Collections as per the business needs.</w:t>
      </w:r>
    </w:p>
    <w:p w14:paraId="6B219F01" w14:textId="77777777" w:rsidR="00B3091B" w:rsidRPr="00A77A8C" w:rsidRDefault="00B3091B" w:rsidP="00A77A8C">
      <w:pPr>
        <w:pStyle w:val="NoSpacing"/>
        <w:numPr>
          <w:ilvl w:val="0"/>
          <w:numId w:val="46"/>
        </w:numPr>
        <w:jc w:val="both"/>
        <w:rPr>
          <w:rFonts w:ascii="Calibri" w:hAnsi="Calibri" w:cs="Calibri"/>
        </w:rPr>
      </w:pPr>
      <w:r w:rsidRPr="00A77A8C">
        <w:rPr>
          <w:rFonts w:ascii="Calibri" w:hAnsi="Calibri" w:cs="Calibri"/>
        </w:rPr>
        <w:t>Generated reports for the Under Writers using Dev Express Reporting Tool and SQL Server Reporting Services (SSRS)</w:t>
      </w:r>
    </w:p>
    <w:p w14:paraId="03DDD14B" w14:textId="77777777" w:rsidR="00B3091B" w:rsidRPr="00A77A8C" w:rsidRDefault="00B3091B" w:rsidP="00A77A8C">
      <w:pPr>
        <w:pStyle w:val="NoSpacing"/>
        <w:numPr>
          <w:ilvl w:val="0"/>
          <w:numId w:val="46"/>
        </w:numPr>
        <w:jc w:val="both"/>
        <w:rPr>
          <w:rFonts w:ascii="Calibri" w:hAnsi="Calibri" w:cs="Calibri"/>
        </w:rPr>
      </w:pPr>
      <w:r w:rsidRPr="00A77A8C">
        <w:rPr>
          <w:rFonts w:ascii="Calibri" w:hAnsi="Calibri" w:cs="Calibri"/>
        </w:rPr>
        <w:t>Created Windows Forms (Win Forms) for the User Interface of the application</w:t>
      </w:r>
    </w:p>
    <w:p w14:paraId="6FB2DB52" w14:textId="77777777" w:rsidR="00B3091B" w:rsidRPr="00A77A8C" w:rsidRDefault="00B3091B" w:rsidP="00A77A8C">
      <w:pPr>
        <w:pStyle w:val="NoSpacing"/>
        <w:numPr>
          <w:ilvl w:val="0"/>
          <w:numId w:val="46"/>
        </w:numPr>
        <w:jc w:val="both"/>
        <w:rPr>
          <w:rFonts w:ascii="Calibri" w:hAnsi="Calibri" w:cs="Calibri"/>
        </w:rPr>
      </w:pPr>
      <w:r w:rsidRPr="00A77A8C">
        <w:rPr>
          <w:rFonts w:ascii="Calibri" w:hAnsi="Calibri" w:cs="Calibri"/>
        </w:rPr>
        <w:t>Responsible for deploying and publishing the ATS application</w:t>
      </w:r>
    </w:p>
    <w:p w14:paraId="3B94D805" w14:textId="77777777" w:rsidR="00B3091B" w:rsidRPr="00A77A8C" w:rsidRDefault="00B3091B" w:rsidP="00A77A8C">
      <w:pPr>
        <w:pStyle w:val="NoSpacing"/>
        <w:numPr>
          <w:ilvl w:val="0"/>
          <w:numId w:val="46"/>
        </w:numPr>
        <w:jc w:val="both"/>
        <w:rPr>
          <w:rFonts w:ascii="Calibri" w:hAnsi="Calibri" w:cs="Calibri"/>
        </w:rPr>
      </w:pPr>
      <w:r w:rsidRPr="00A77A8C">
        <w:rPr>
          <w:rFonts w:ascii="Calibri" w:hAnsi="Calibri" w:cs="Calibri"/>
        </w:rPr>
        <w:t>Performed n-Unit testing for all the functionalities of the Gen Plus product</w:t>
      </w:r>
    </w:p>
    <w:p w14:paraId="582FFBC6" w14:textId="77777777" w:rsidR="00B3091B" w:rsidRPr="00A77A8C" w:rsidRDefault="00B3091B" w:rsidP="00A77A8C">
      <w:pPr>
        <w:pStyle w:val="NoSpacing"/>
        <w:jc w:val="both"/>
        <w:rPr>
          <w:rFonts w:ascii="Calibri" w:hAnsi="Calibri" w:cs="Calibri"/>
        </w:rPr>
      </w:pPr>
    </w:p>
    <w:p w14:paraId="784C3D98" w14:textId="3B429BFA" w:rsidR="00B3091B" w:rsidRPr="00A77A8C" w:rsidRDefault="00B3091B" w:rsidP="00A77A8C">
      <w:pPr>
        <w:pStyle w:val="NoSpacing"/>
        <w:numPr>
          <w:ilvl w:val="0"/>
          <w:numId w:val="46"/>
        </w:numPr>
        <w:jc w:val="both"/>
        <w:rPr>
          <w:rFonts w:ascii="Calibri" w:hAnsi="Calibri" w:cs="Calibri"/>
          <w:smallCaps/>
        </w:rPr>
      </w:pPr>
      <w:r w:rsidRPr="00A77A8C">
        <w:rPr>
          <w:rFonts w:ascii="Calibri" w:hAnsi="Calibri" w:cs="Calibri"/>
        </w:rPr>
        <w:t>Environment: .NET Framework 3.0, Visual Studio.NET 2008, VB.NET, ADO.NET, SOA, Web Services, Developer Express Controls Volume 1, CSLA, ANTS Memory Profiler 5, ANTS Performance Profiler 6, SQL Loader, SQL Server 2005, EF4.0, SSRS, Team Foundation Server, Power, Tools, Windows 2003</w:t>
      </w:r>
    </w:p>
    <w:p w14:paraId="3BE3F6D7" w14:textId="77777777" w:rsidR="004A71B9" w:rsidRPr="00A77A8C" w:rsidRDefault="004A71B9" w:rsidP="00A77A8C">
      <w:pPr>
        <w:pStyle w:val="Title"/>
        <w:pBdr>
          <w:bottom w:val="single" w:sz="12" w:space="1" w:color="auto"/>
        </w:pBdr>
        <w:jc w:val="both"/>
        <w:rPr>
          <w:rFonts w:ascii="Calibri" w:hAnsi="Calibri" w:cs="Calibri"/>
          <w:smallCaps w:val="0"/>
          <w:sz w:val="22"/>
          <w:szCs w:val="22"/>
        </w:rPr>
      </w:pPr>
    </w:p>
    <w:p w14:paraId="3ED21149" w14:textId="5BB89200" w:rsidR="00532972" w:rsidRPr="00A77A8C" w:rsidRDefault="00532972" w:rsidP="00A77A8C">
      <w:pPr>
        <w:pStyle w:val="Title"/>
        <w:pBdr>
          <w:bottom w:val="single" w:sz="12" w:space="1" w:color="auto"/>
        </w:pBdr>
        <w:jc w:val="both"/>
        <w:rPr>
          <w:rFonts w:ascii="Calibri" w:hAnsi="Calibri" w:cs="Calibri"/>
          <w:caps/>
          <w:smallCaps w:val="0"/>
          <w:sz w:val="22"/>
          <w:szCs w:val="22"/>
        </w:rPr>
      </w:pPr>
      <w:r w:rsidRPr="00A77A8C">
        <w:rPr>
          <w:rFonts w:ascii="Calibri" w:hAnsi="Calibri" w:cs="Calibri"/>
          <w:smallCaps w:val="0"/>
          <w:sz w:val="22"/>
          <w:szCs w:val="22"/>
        </w:rPr>
        <w:t>EDUCATION</w:t>
      </w:r>
      <w:r w:rsidR="004138A0" w:rsidRPr="00A77A8C">
        <w:rPr>
          <w:rFonts w:ascii="Calibri" w:hAnsi="Calibri" w:cs="Calibri"/>
          <w:smallCaps w:val="0"/>
          <w:sz w:val="22"/>
          <w:szCs w:val="22"/>
        </w:rPr>
        <w:t>:</w:t>
      </w:r>
      <w:r w:rsidR="00251678" w:rsidRPr="00A77A8C">
        <w:rPr>
          <w:rFonts w:ascii="Calibri" w:hAnsi="Calibri" w:cs="Calibri"/>
          <w:smallCaps w:val="0"/>
          <w:sz w:val="22"/>
          <w:szCs w:val="22"/>
        </w:rPr>
        <w:t xml:space="preserve"> </w:t>
      </w:r>
    </w:p>
    <w:p w14:paraId="05D9F8F8" w14:textId="77777777" w:rsidR="002C08E8" w:rsidRPr="00A77A8C" w:rsidRDefault="002C08E8" w:rsidP="00A77A8C">
      <w:pPr>
        <w:pStyle w:val="NoSpacing"/>
        <w:jc w:val="both"/>
        <w:rPr>
          <w:rFonts w:ascii="Calibri" w:hAnsi="Calibri" w:cs="Calibri"/>
        </w:rPr>
      </w:pPr>
    </w:p>
    <w:p w14:paraId="638574B6" w14:textId="02C74966" w:rsidR="003D1332" w:rsidRPr="00A77A8C" w:rsidRDefault="005F46AB" w:rsidP="00A77A8C">
      <w:pPr>
        <w:pStyle w:val="ListParagraph"/>
        <w:numPr>
          <w:ilvl w:val="0"/>
          <w:numId w:val="36"/>
        </w:numPr>
        <w:jc w:val="both"/>
        <w:rPr>
          <w:rFonts w:cs="Calibri"/>
        </w:rPr>
      </w:pPr>
      <w:r w:rsidRPr="00A77A8C">
        <w:rPr>
          <w:rFonts w:cs="Calibri"/>
        </w:rPr>
        <w:t xml:space="preserve">Bachelor of Technology from Acharya Nagarjuna University, India - </w:t>
      </w:r>
      <w:r w:rsidR="001A62B5">
        <w:rPr>
          <w:rFonts w:cs="Calibri"/>
        </w:rPr>
        <w:t>2012</w:t>
      </w:r>
    </w:p>
    <w:sectPr w:rsidR="003D1332" w:rsidRPr="00A77A8C" w:rsidSect="00A41370">
      <w:headerReference w:type="default" r:id="rId8"/>
      <w:footerReference w:type="default" r:id="rId9"/>
      <w:headerReference w:type="first" r:id="rId10"/>
      <w:type w:val="continuous"/>
      <w:pgSz w:w="12240" w:h="15840" w:code="1"/>
      <w:pgMar w:top="540" w:right="1152" w:bottom="720" w:left="1152" w:header="51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68872B2" w14:textId="77777777" w:rsidR="005F5A19" w:rsidRDefault="005F5A19">
      <w:r>
        <w:separator/>
      </w:r>
    </w:p>
  </w:endnote>
  <w:endnote w:type="continuationSeparator" w:id="0">
    <w:p w14:paraId="26D59B0C" w14:textId="77777777" w:rsidR="005F5A19" w:rsidRDefault="005F5A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Noto Sans Symbols">
    <w:altName w:val="Calibri"/>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Times New Roman Bold">
    <w:panose1 w:val="00000000000000000000"/>
    <w:charset w:val="00"/>
    <w:family w:val="roman"/>
    <w:notTrueType/>
    <w:pitch w:val="default"/>
  </w:font>
  <w:font w:name="ヒラギノ角ゴ Pro W3">
    <w:panose1 w:val="00000000000000000000"/>
    <w:charset w:val="80"/>
    <w:family w:val="roman"/>
    <w:notTrueType/>
    <w:pitch w:val="default"/>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CF2776E" w14:textId="77777777" w:rsidR="00C56794" w:rsidRDefault="00C56794">
    <w:pPr>
      <w:pStyle w:val="Footer"/>
    </w:pPr>
  </w:p>
  <w:p w14:paraId="68466BA4" w14:textId="77777777" w:rsidR="00B360ED" w:rsidRDefault="00B360E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A224097" w14:textId="77777777" w:rsidR="005F5A19" w:rsidRDefault="005F5A19">
      <w:r>
        <w:separator/>
      </w:r>
    </w:p>
  </w:footnote>
  <w:footnote w:type="continuationSeparator" w:id="0">
    <w:p w14:paraId="69620F4D" w14:textId="77777777" w:rsidR="005F5A19" w:rsidRDefault="005F5A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9BA34E6" w14:textId="77777777" w:rsidR="00BA2960" w:rsidRDefault="00BA2960">
    <w:pPr>
      <w:pStyle w:val="Header"/>
    </w:pPr>
  </w:p>
  <w:p w14:paraId="55CC7D6F" w14:textId="77777777" w:rsidR="00BA2960" w:rsidRDefault="00BA29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757FB71" w14:textId="38D3C10F" w:rsidR="00BF14B3" w:rsidRPr="00654952" w:rsidRDefault="00BF14B3" w:rsidP="009D2991">
    <w:pPr>
      <w:pStyle w:val="NoSpacing"/>
    </w:pPr>
    <w:r w:rsidRPr="00654952">
      <w:rPr>
        <w:b/>
        <w:bCs/>
      </w:rPr>
      <w:t>Candidate Location:</w:t>
    </w:r>
    <w:r w:rsidR="00367FE0">
      <w:t xml:space="preserve"> </w:t>
    </w:r>
    <w:r w:rsidR="00A66523" w:rsidRPr="00A66523">
      <w:t>Houston</w:t>
    </w:r>
    <w:r w:rsidR="00A66523">
      <w:t>, TX</w:t>
    </w:r>
  </w:p>
  <w:p w14:paraId="2AE93543" w14:textId="223DDFC4" w:rsidR="007255EB" w:rsidRDefault="00BF14B3" w:rsidP="00654952">
    <w:pPr>
      <w:pStyle w:val="NoSpacing"/>
    </w:pPr>
    <w:r w:rsidRPr="00654952">
      <w:rPr>
        <w:b/>
        <w:bCs/>
      </w:rPr>
      <w:t>Candidate E-mail ID:</w:t>
    </w:r>
    <w:r w:rsidRPr="00654952">
      <w:t xml:space="preserve"> </w:t>
    </w:r>
    <w:hyperlink r:id="rId1" w:history="1">
      <w:r w:rsidR="0014649A" w:rsidRPr="006A1088">
        <w:rPr>
          <w:rStyle w:val="Hyperlink"/>
        </w:rPr>
        <w:t>bhanu9.net@gmail.com</w:t>
      </w:r>
    </w:hyperlink>
    <w:r w:rsidR="0014649A">
      <w:t xml:space="preserve"> </w:t>
    </w:r>
  </w:p>
  <w:p w14:paraId="639D8B28" w14:textId="34E6E7C8" w:rsidR="00BF14B3" w:rsidRPr="00C403D6" w:rsidRDefault="00BF14B3" w:rsidP="00654952">
    <w:pPr>
      <w:pStyle w:val="NoSpacing"/>
    </w:pPr>
    <w:r w:rsidRPr="00654952">
      <w:rPr>
        <w:b/>
        <w:bCs/>
      </w:rPr>
      <w:t>Contact Number:</w:t>
    </w:r>
    <w:r w:rsidR="004C7072" w:rsidRPr="00654952">
      <w:t xml:space="preserve"> </w:t>
    </w:r>
    <w:r w:rsidR="00F078D8" w:rsidRPr="00F078D8">
      <w:t>832-703-8044</w:t>
    </w:r>
  </w:p>
  <w:p w14:paraId="6360024A" w14:textId="77777777" w:rsidR="00AD5567" w:rsidRDefault="00AD5567" w:rsidP="00AD5567">
    <w:pPr>
      <w:pStyle w:val="Header"/>
      <w:rPr>
        <w:rFonts w:asciiTheme="minorHAnsi" w:hAnsiTheme="minorHAnsi" w:cstheme="minorHAnsi"/>
        <w:b/>
        <w:sz w:val="10"/>
        <w:szCs w:val="28"/>
      </w:rPr>
    </w:pPr>
  </w:p>
  <w:p w14:paraId="33822890" w14:textId="0A9C6E5E" w:rsidR="001D1725" w:rsidRDefault="00C24F57" w:rsidP="005C26B1">
    <w:pPr>
      <w:pStyle w:val="Header"/>
      <w:jc w:val="center"/>
      <w:rPr>
        <w:rFonts w:asciiTheme="minorHAnsi" w:hAnsiTheme="minorHAnsi" w:cstheme="minorHAnsi"/>
        <w:b/>
        <w:sz w:val="28"/>
        <w:szCs w:val="28"/>
      </w:rPr>
    </w:pPr>
    <w:r w:rsidRPr="00C24F57">
      <w:rPr>
        <w:rFonts w:asciiTheme="minorHAnsi" w:hAnsiTheme="minorHAnsi" w:cstheme="minorHAnsi"/>
        <w:b/>
        <w:sz w:val="28"/>
        <w:szCs w:val="28"/>
      </w:rPr>
      <w:t>Bha</w:t>
    </w:r>
    <w:r w:rsidR="00B715F8">
      <w:rPr>
        <w:rFonts w:asciiTheme="minorHAnsi" w:hAnsiTheme="minorHAnsi" w:cstheme="minorHAnsi"/>
        <w:b/>
        <w:sz w:val="28"/>
        <w:szCs w:val="28"/>
      </w:rPr>
      <w:t>n</w:t>
    </w:r>
    <w:r w:rsidRPr="00C24F57">
      <w:rPr>
        <w:rFonts w:asciiTheme="minorHAnsi" w:hAnsiTheme="minorHAnsi" w:cstheme="minorHAnsi"/>
        <w:b/>
        <w:sz w:val="28"/>
        <w:szCs w:val="28"/>
      </w:rPr>
      <w:t>u Teja Akunuru</w:t>
    </w:r>
    <w:r>
      <w:rPr>
        <w:rFonts w:asciiTheme="minorHAnsi" w:hAnsiTheme="minorHAnsi" w:cstheme="minorHAnsi"/>
        <w:b/>
        <w:sz w:val="28"/>
        <w:szCs w:val="28"/>
      </w:rPr>
      <w:t xml:space="preserve"> </w:t>
    </w:r>
  </w:p>
  <w:p w14:paraId="23F2F05D" w14:textId="7098DDCE" w:rsidR="00654952" w:rsidRPr="007D675E" w:rsidRDefault="00654952" w:rsidP="005C26B1">
    <w:pPr>
      <w:pStyle w:val="Header"/>
      <w:jc w:val="center"/>
      <w:rPr>
        <w:sz w:val="11"/>
      </w:rPr>
    </w:pPr>
    <w:r>
      <w:rPr>
        <w:rFonts w:asciiTheme="minorHAnsi" w:hAnsiTheme="minorHAnsi" w:cstheme="minorHAnsi"/>
        <w:b/>
        <w:sz w:val="28"/>
        <w:szCs w:val="2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FE"/>
    <w:multiLevelType w:val="singleLevel"/>
    <w:tmpl w:val="FFFFFFFF"/>
    <w:lvl w:ilvl="0">
      <w:numFmt w:val="decimal"/>
      <w:pStyle w:val="Achievement"/>
      <w:lvlText w:val="*"/>
      <w:lvlJc w:val="left"/>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3"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4" w15:restartNumberingAfterBreak="0">
    <w:nsid w:val="00000005"/>
    <w:multiLevelType w:val="singleLevel"/>
    <w:tmpl w:val="00000005"/>
    <w:name w:val="WW8Num5"/>
    <w:lvl w:ilvl="0">
      <w:start w:val="1"/>
      <w:numFmt w:val="bullet"/>
      <w:lvlText w:val=""/>
      <w:lvlJc w:val="left"/>
      <w:pPr>
        <w:tabs>
          <w:tab w:val="num" w:pos="720"/>
        </w:tabs>
        <w:ind w:left="720" w:hanging="360"/>
      </w:pPr>
      <w:rPr>
        <w:rFonts w:ascii="Symbol" w:hAnsi="Symbol"/>
      </w:rPr>
    </w:lvl>
  </w:abstractNum>
  <w:abstractNum w:abstractNumId="5" w15:restartNumberingAfterBreak="0">
    <w:nsid w:val="00000006"/>
    <w:multiLevelType w:val="singleLevel"/>
    <w:tmpl w:val="00000006"/>
    <w:name w:val="WW8Num6"/>
    <w:lvl w:ilvl="0">
      <w:start w:val="1"/>
      <w:numFmt w:val="bullet"/>
      <w:lvlText w:val=""/>
      <w:lvlJc w:val="left"/>
      <w:pPr>
        <w:tabs>
          <w:tab w:val="num" w:pos="1080"/>
        </w:tabs>
        <w:ind w:left="1080" w:hanging="360"/>
      </w:pPr>
      <w:rPr>
        <w:rFonts w:ascii="Symbol" w:hAnsi="Symbol"/>
      </w:rPr>
    </w:lvl>
  </w:abstractNum>
  <w:abstractNum w:abstractNumId="6" w15:restartNumberingAfterBreak="0">
    <w:nsid w:val="00000008"/>
    <w:multiLevelType w:val="multilevel"/>
    <w:tmpl w:val="00000008"/>
    <w:name w:val="WW8Num7"/>
    <w:lvl w:ilvl="0">
      <w:start w:val="1"/>
      <w:numFmt w:val="bullet"/>
      <w:lvlText w:val=""/>
      <w:lvlJc w:val="left"/>
      <w:pPr>
        <w:tabs>
          <w:tab w:val="num" w:pos="720"/>
        </w:tabs>
        <w:ind w:left="720" w:hanging="360"/>
      </w:pPr>
      <w:rPr>
        <w:rFonts w:ascii="Wingdings" w:hAnsi="Wingdings"/>
      </w:rPr>
    </w:lvl>
    <w:lvl w:ilvl="1">
      <w:start w:val="1"/>
      <w:numFmt w:val="bullet"/>
      <w:lvlText w:val=""/>
      <w:lvlJc w:val="left"/>
      <w:pPr>
        <w:tabs>
          <w:tab w:val="num" w:pos="1440"/>
        </w:tabs>
        <w:ind w:left="1440" w:hanging="360"/>
      </w:pPr>
      <w:rPr>
        <w:rFonts w:ascii="Symbol" w:hAnsi="Symbol"/>
      </w:rPr>
    </w:lvl>
    <w:lvl w:ilvl="2">
      <w:start w:val="1"/>
      <w:numFmt w:val="decimal"/>
      <w:lvlText w:val="%2.%3."/>
      <w:lvlJc w:val="left"/>
      <w:pPr>
        <w:tabs>
          <w:tab w:val="num" w:pos="2160"/>
        </w:tabs>
        <w:ind w:left="2160" w:hanging="360"/>
      </w:pPr>
      <w:rPr>
        <w:rFonts w:cs="Times New Roman"/>
      </w:rPr>
    </w:lvl>
    <w:lvl w:ilvl="3">
      <w:start w:val="1"/>
      <w:numFmt w:val="decimal"/>
      <w:lvlText w:val="%2.%3.%4."/>
      <w:lvlJc w:val="left"/>
      <w:pPr>
        <w:tabs>
          <w:tab w:val="num" w:pos="2880"/>
        </w:tabs>
        <w:ind w:left="2880" w:hanging="360"/>
      </w:pPr>
      <w:rPr>
        <w:rFonts w:cs="Times New Roman"/>
      </w:rPr>
    </w:lvl>
    <w:lvl w:ilvl="4">
      <w:start w:val="1"/>
      <w:numFmt w:val="decimal"/>
      <w:lvlText w:val="%2.%3.%4.%5."/>
      <w:lvlJc w:val="left"/>
      <w:pPr>
        <w:tabs>
          <w:tab w:val="num" w:pos="3600"/>
        </w:tabs>
        <w:ind w:left="3600" w:hanging="360"/>
      </w:pPr>
      <w:rPr>
        <w:rFonts w:cs="Times New Roman"/>
      </w:rPr>
    </w:lvl>
    <w:lvl w:ilvl="5">
      <w:start w:val="1"/>
      <w:numFmt w:val="decimal"/>
      <w:lvlText w:val="%2.%3.%4.%5.%6."/>
      <w:lvlJc w:val="left"/>
      <w:pPr>
        <w:tabs>
          <w:tab w:val="num" w:pos="4320"/>
        </w:tabs>
        <w:ind w:left="4320" w:hanging="360"/>
      </w:pPr>
      <w:rPr>
        <w:rFonts w:cs="Times New Roman"/>
      </w:rPr>
    </w:lvl>
    <w:lvl w:ilvl="6">
      <w:start w:val="1"/>
      <w:numFmt w:val="decimal"/>
      <w:lvlText w:val="%2.%3.%4.%5.%6.%7."/>
      <w:lvlJc w:val="left"/>
      <w:pPr>
        <w:tabs>
          <w:tab w:val="num" w:pos="5040"/>
        </w:tabs>
        <w:ind w:left="5040" w:hanging="360"/>
      </w:pPr>
      <w:rPr>
        <w:rFonts w:cs="Times New Roman"/>
      </w:rPr>
    </w:lvl>
    <w:lvl w:ilvl="7">
      <w:start w:val="1"/>
      <w:numFmt w:val="decimal"/>
      <w:lvlText w:val="%2.%3.%4.%5.%6.%7.%8."/>
      <w:lvlJc w:val="left"/>
      <w:pPr>
        <w:tabs>
          <w:tab w:val="num" w:pos="5760"/>
        </w:tabs>
        <w:ind w:left="5760" w:hanging="360"/>
      </w:pPr>
      <w:rPr>
        <w:rFonts w:cs="Times New Roman"/>
      </w:rPr>
    </w:lvl>
    <w:lvl w:ilvl="8">
      <w:start w:val="1"/>
      <w:numFmt w:val="decimal"/>
      <w:lvlText w:val="%2.%3.%4.%5.%6.%7.%8.%9."/>
      <w:lvlJc w:val="left"/>
      <w:pPr>
        <w:tabs>
          <w:tab w:val="num" w:pos="6480"/>
        </w:tabs>
        <w:ind w:left="6480" w:hanging="360"/>
      </w:pPr>
      <w:rPr>
        <w:rFonts w:cs="Times New Roman"/>
      </w:rPr>
    </w:lvl>
  </w:abstractNum>
  <w:abstractNum w:abstractNumId="7" w15:restartNumberingAfterBreak="0">
    <w:nsid w:val="00000009"/>
    <w:multiLevelType w:val="singleLevel"/>
    <w:tmpl w:val="D5F6B640"/>
    <w:name w:val="WW8Num21"/>
    <w:lvl w:ilvl="0">
      <w:start w:val="1"/>
      <w:numFmt w:val="bullet"/>
      <w:pStyle w:val="ListBullet"/>
      <w:lvlText w:val=""/>
      <w:lvlJc w:val="left"/>
      <w:pPr>
        <w:tabs>
          <w:tab w:val="num" w:pos="0"/>
        </w:tabs>
        <w:ind w:left="720" w:hanging="360"/>
      </w:pPr>
      <w:rPr>
        <w:rFonts w:ascii="Symbol" w:hAnsi="Symbol" w:cs="Symbol" w:hint="default"/>
        <w:color w:val="000000"/>
        <w:kern w:val="2"/>
        <w:sz w:val="22"/>
        <w:szCs w:val="22"/>
      </w:rPr>
    </w:lvl>
  </w:abstractNum>
  <w:abstractNum w:abstractNumId="8" w15:restartNumberingAfterBreak="0">
    <w:nsid w:val="0000000B"/>
    <w:multiLevelType w:val="singleLevel"/>
    <w:tmpl w:val="0000000B"/>
    <w:name w:val="WW8Num11"/>
    <w:lvl w:ilvl="0">
      <w:start w:val="1"/>
      <w:numFmt w:val="bullet"/>
      <w:lvlText w:val=""/>
      <w:lvlJc w:val="left"/>
      <w:pPr>
        <w:tabs>
          <w:tab w:val="num" w:pos="360"/>
        </w:tabs>
        <w:ind w:left="360" w:hanging="360"/>
      </w:pPr>
      <w:rPr>
        <w:rFonts w:ascii="Symbol" w:hAnsi="Symbol"/>
        <w:sz w:val="20"/>
      </w:rPr>
    </w:lvl>
  </w:abstractNum>
  <w:abstractNum w:abstractNumId="9" w15:restartNumberingAfterBreak="0">
    <w:nsid w:val="09CA3856"/>
    <w:multiLevelType w:val="hybridMultilevel"/>
    <w:tmpl w:val="F61C4BF2"/>
    <w:styleLink w:val="ImportedStyle57"/>
    <w:lvl w:ilvl="0" w:tplc="19FAD732">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337C800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38CFD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81C0D0A">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83CC92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6D62D3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E08452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370830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466E05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0" w15:restartNumberingAfterBreak="0">
    <w:nsid w:val="0BC4181E"/>
    <w:multiLevelType w:val="hybridMultilevel"/>
    <w:tmpl w:val="D14E29EC"/>
    <w:styleLink w:val="ImportedStyle39"/>
    <w:lvl w:ilvl="0" w:tplc="C05E87C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92AAC8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74F712">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30029AE">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D944F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708B3E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30ACC1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282A4D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605C0048">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1" w15:restartNumberingAfterBreak="0">
    <w:nsid w:val="0FC071A0"/>
    <w:multiLevelType w:val="hybridMultilevel"/>
    <w:tmpl w:val="9AA06158"/>
    <w:styleLink w:val="ImportedStyle40"/>
    <w:lvl w:ilvl="0" w:tplc="05087AA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B09E14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22763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5AAB22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77270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C7E660D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B2B05C">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4AC2634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F756320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2" w15:restartNumberingAfterBreak="0">
    <w:nsid w:val="11FB0A5F"/>
    <w:multiLevelType w:val="hybridMultilevel"/>
    <w:tmpl w:val="24FA00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7025586"/>
    <w:multiLevelType w:val="hybridMultilevel"/>
    <w:tmpl w:val="6DD86E3E"/>
    <w:styleLink w:val="ImportedStyle6"/>
    <w:lvl w:ilvl="0" w:tplc="AE60343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59C317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27AA22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966E9F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906E44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BE0FE6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E5067E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47462B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3702EB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4" w15:restartNumberingAfterBreak="0">
    <w:nsid w:val="18760F29"/>
    <w:multiLevelType w:val="hybridMultilevel"/>
    <w:tmpl w:val="85DA6D58"/>
    <w:styleLink w:val="ImportedStyle47"/>
    <w:lvl w:ilvl="0" w:tplc="4140A7D6">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86C063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C587AA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5AA2630">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55C871F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16C865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F0E4496">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FD2D7A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A8CB8F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5" w15:restartNumberingAfterBreak="0">
    <w:nsid w:val="1C286EBA"/>
    <w:multiLevelType w:val="hybridMultilevel"/>
    <w:tmpl w:val="5C98C3C8"/>
    <w:styleLink w:val="ImportedStyle23"/>
    <w:lvl w:ilvl="0" w:tplc="8926150A">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1" w:tplc="5EE00B40">
      <w:start w:val="1"/>
      <w:numFmt w:val="bullet"/>
      <w:lvlText w:val="o"/>
      <w:lvlJc w:val="left"/>
      <w:pPr>
        <w:ind w:left="13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2" w:tplc="0C1870B0">
      <w:start w:val="1"/>
      <w:numFmt w:val="bullet"/>
      <w:lvlText w:val="▪"/>
      <w:lvlJc w:val="left"/>
      <w:pPr>
        <w:ind w:left="20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3" w:tplc="812274E4">
      <w:start w:val="1"/>
      <w:numFmt w:val="bullet"/>
      <w:lvlText w:val="•"/>
      <w:lvlJc w:val="left"/>
      <w:pPr>
        <w:ind w:left="27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4" w:tplc="F0E083C0">
      <w:start w:val="1"/>
      <w:numFmt w:val="bullet"/>
      <w:lvlText w:val="o"/>
      <w:lvlJc w:val="left"/>
      <w:pPr>
        <w:ind w:left="348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5" w:tplc="DFF2E71A">
      <w:start w:val="1"/>
      <w:numFmt w:val="bullet"/>
      <w:lvlText w:val="▪"/>
      <w:lvlJc w:val="left"/>
      <w:pPr>
        <w:ind w:left="420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6" w:tplc="6E761CEE">
      <w:start w:val="1"/>
      <w:numFmt w:val="bullet"/>
      <w:lvlText w:val="•"/>
      <w:lvlJc w:val="left"/>
      <w:pPr>
        <w:ind w:left="49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7" w:tplc="3FA030D0">
      <w:start w:val="1"/>
      <w:numFmt w:val="bullet"/>
      <w:lvlText w:val="o"/>
      <w:lvlJc w:val="left"/>
      <w:pPr>
        <w:ind w:left="56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8" w:tplc="1BD6580E">
      <w:start w:val="1"/>
      <w:numFmt w:val="bullet"/>
      <w:lvlText w:val="▪"/>
      <w:lvlJc w:val="left"/>
      <w:pPr>
        <w:ind w:left="63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abstractNum>
  <w:abstractNum w:abstractNumId="16" w15:restartNumberingAfterBreak="0">
    <w:nsid w:val="206F7844"/>
    <w:multiLevelType w:val="hybridMultilevel"/>
    <w:tmpl w:val="1276A2BE"/>
    <w:styleLink w:val="ImportedStyle17"/>
    <w:lvl w:ilvl="0" w:tplc="F2949FEC">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C6E915C">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2DCD02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C4C8CB28">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174BB4A">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A58ECE9E">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8A5C9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AA90FCA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9626C4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7" w15:restartNumberingAfterBreak="0">
    <w:nsid w:val="23A51A0C"/>
    <w:multiLevelType w:val="hybridMultilevel"/>
    <w:tmpl w:val="08588C0A"/>
    <w:styleLink w:val="ImportedStyle12"/>
    <w:lvl w:ilvl="0" w:tplc="C188FCD2">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1A65B70">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B704F10">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D188EBE">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F32D076">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D36C833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70A05A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B3ECE4C">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CC3807F0">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8" w15:restartNumberingAfterBreak="0">
    <w:nsid w:val="24812205"/>
    <w:multiLevelType w:val="hybridMultilevel"/>
    <w:tmpl w:val="954AB57C"/>
    <w:styleLink w:val="ImportedStyle49"/>
    <w:lvl w:ilvl="0" w:tplc="DA3EF490">
      <w:start w:val="1"/>
      <w:numFmt w:val="bullet"/>
      <w:lvlText w:val="•"/>
      <w:lvlJc w:val="left"/>
      <w:pPr>
        <w:ind w:left="429" w:hanging="429"/>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1" w:tplc="CAE0938C">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2" w:tplc="D70C989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3" w:tplc="E632A00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4" w:tplc="139A7C8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5" w:tplc="174E80B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6" w:tplc="C79C5AB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7" w:tplc="2132E11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8" w:tplc="40BA864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9" w15:restartNumberingAfterBreak="0">
    <w:nsid w:val="252F3690"/>
    <w:multiLevelType w:val="hybridMultilevel"/>
    <w:tmpl w:val="CA3634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6BD6C90"/>
    <w:multiLevelType w:val="hybridMultilevel"/>
    <w:tmpl w:val="1EEA6228"/>
    <w:styleLink w:val="ImportedStyle4"/>
    <w:lvl w:ilvl="0" w:tplc="0FB846B8">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530B634">
      <w:start w:val="1"/>
      <w:numFmt w:val="bullet"/>
      <w:lvlText w:val="o"/>
      <w:lvlJc w:val="left"/>
      <w:pPr>
        <w:ind w:left="104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AC239EC">
      <w:start w:val="1"/>
      <w:numFmt w:val="bullet"/>
      <w:lvlText w:val="▪"/>
      <w:lvlJc w:val="left"/>
      <w:pPr>
        <w:ind w:left="17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9CABC6">
      <w:start w:val="1"/>
      <w:numFmt w:val="bullet"/>
      <w:lvlText w:val="·"/>
      <w:lvlJc w:val="left"/>
      <w:pPr>
        <w:ind w:left="248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DE4A198">
      <w:start w:val="1"/>
      <w:numFmt w:val="bullet"/>
      <w:lvlText w:val="o"/>
      <w:lvlJc w:val="left"/>
      <w:pPr>
        <w:ind w:left="320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672B2CA">
      <w:start w:val="1"/>
      <w:numFmt w:val="bullet"/>
      <w:lvlText w:val="▪"/>
      <w:lvlJc w:val="left"/>
      <w:pPr>
        <w:ind w:left="392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EA804BC">
      <w:start w:val="1"/>
      <w:numFmt w:val="bullet"/>
      <w:lvlText w:val="·"/>
      <w:lvlJc w:val="left"/>
      <w:pPr>
        <w:ind w:left="464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CD81872">
      <w:start w:val="1"/>
      <w:numFmt w:val="bullet"/>
      <w:lvlText w:val="o"/>
      <w:lvlJc w:val="left"/>
      <w:pPr>
        <w:ind w:left="53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33CECCBE">
      <w:start w:val="1"/>
      <w:numFmt w:val="bullet"/>
      <w:lvlText w:val="▪"/>
      <w:lvlJc w:val="left"/>
      <w:pPr>
        <w:ind w:left="608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1" w15:restartNumberingAfterBreak="0">
    <w:nsid w:val="26BE6F38"/>
    <w:multiLevelType w:val="hybridMultilevel"/>
    <w:tmpl w:val="F16AFEF6"/>
    <w:styleLink w:val="ImportedStyle60"/>
    <w:lvl w:ilvl="0" w:tplc="EC6EC258">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549EB0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E90AE2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BB0768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C74C421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EDA45BC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5F2A3E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6E7E54C4">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B9E7B8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2" w15:restartNumberingAfterBreak="0">
    <w:nsid w:val="2BD36D04"/>
    <w:multiLevelType w:val="hybridMultilevel"/>
    <w:tmpl w:val="EB0828D2"/>
    <w:styleLink w:val="ImportedStyle19"/>
    <w:lvl w:ilvl="0" w:tplc="74EE4B50">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CC963366">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CE0534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A1F253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604A2E4">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7AA229D8">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90C430FC">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DD47EA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0BEC9C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3" w15:restartNumberingAfterBreak="0">
    <w:nsid w:val="31C47B70"/>
    <w:multiLevelType w:val="hybridMultilevel"/>
    <w:tmpl w:val="8F4CF8F0"/>
    <w:styleLink w:val="ImportedStyle62"/>
    <w:lvl w:ilvl="0" w:tplc="DA9E8BAC">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E7683FA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F5E6112">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5518D60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B1AEE4F6">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2E9686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68664F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3BA13B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90E852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4" w15:restartNumberingAfterBreak="0">
    <w:nsid w:val="3250560D"/>
    <w:multiLevelType w:val="multilevel"/>
    <w:tmpl w:val="03E8504C"/>
    <w:lvl w:ilvl="0">
      <w:start w:val="1"/>
      <w:numFmt w:val="bullet"/>
      <w:pStyle w:val="ResumeBullets"/>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373B2264"/>
    <w:multiLevelType w:val="hybridMultilevel"/>
    <w:tmpl w:val="25C2CAD6"/>
    <w:styleLink w:val="ImportedStyle52"/>
    <w:lvl w:ilvl="0" w:tplc="2D50C076">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F704D5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3F00CF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FC76C4C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7154212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6630DD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1829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FA00E8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602735C">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6" w15:restartNumberingAfterBreak="0">
    <w:nsid w:val="3E2B3816"/>
    <w:multiLevelType w:val="hybridMultilevel"/>
    <w:tmpl w:val="A9AEF5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1285AF3"/>
    <w:multiLevelType w:val="hybridMultilevel"/>
    <w:tmpl w:val="BBD2E8FE"/>
    <w:styleLink w:val="ImportedStyle46"/>
    <w:lvl w:ilvl="0" w:tplc="01F0AB64">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9FAB04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33EB19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8E6006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B3008B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B540E44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4E7E9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472A95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4FEBE1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8" w15:restartNumberingAfterBreak="0">
    <w:nsid w:val="457B3D08"/>
    <w:multiLevelType w:val="hybridMultilevel"/>
    <w:tmpl w:val="2AC2C482"/>
    <w:styleLink w:val="ImportedStyle5"/>
    <w:lvl w:ilvl="0" w:tplc="629C808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8604BA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3C0FBA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0D69DE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BEA0C2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DA8842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5C8B84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ED6264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5E4C49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9" w15:restartNumberingAfterBreak="0">
    <w:nsid w:val="46097C9C"/>
    <w:multiLevelType w:val="hybridMultilevel"/>
    <w:tmpl w:val="7CD6803A"/>
    <w:styleLink w:val="ImportedStyle20"/>
    <w:lvl w:ilvl="0" w:tplc="9F0AC3A8">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83C49892">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F6A4BE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4DE5BAA">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C9004A8">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01620D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C4C09A02">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98A822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8049446">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0" w15:restartNumberingAfterBreak="0">
    <w:nsid w:val="46875FF3"/>
    <w:multiLevelType w:val="hybridMultilevel"/>
    <w:tmpl w:val="7E24A0A4"/>
    <w:styleLink w:val="Bullets"/>
    <w:lvl w:ilvl="0" w:tplc="59D26970">
      <w:start w:val="1"/>
      <w:numFmt w:val="bullet"/>
      <w:lvlText w:val="•"/>
      <w:lvlJc w:val="left"/>
      <w:pPr>
        <w:ind w:left="166" w:hanging="166"/>
      </w:pPr>
      <w:rPr>
        <w:rFonts w:hAnsi="Arial Unicode MS"/>
        <w:caps w:val="0"/>
        <w:smallCaps w:val="0"/>
        <w:strike w:val="0"/>
        <w:dstrike w:val="0"/>
        <w:outline w:val="0"/>
        <w:emboss w:val="0"/>
        <w:imprint w:val="0"/>
        <w:spacing w:val="0"/>
        <w:w w:val="100"/>
        <w:kern w:val="0"/>
        <w:position w:val="0"/>
        <w:highlight w:val="none"/>
        <w:vertAlign w:val="baseline"/>
      </w:rPr>
    </w:lvl>
    <w:lvl w:ilvl="1" w:tplc="4A90FC2C">
      <w:start w:val="1"/>
      <w:numFmt w:val="bullet"/>
      <w:lvlText w:val="•"/>
      <w:lvlJc w:val="left"/>
      <w:pPr>
        <w:ind w:left="742" w:hanging="142"/>
      </w:pPr>
      <w:rPr>
        <w:rFonts w:hAnsi="Arial Unicode MS"/>
        <w:caps w:val="0"/>
        <w:smallCaps w:val="0"/>
        <w:strike w:val="0"/>
        <w:dstrike w:val="0"/>
        <w:outline w:val="0"/>
        <w:emboss w:val="0"/>
        <w:imprint w:val="0"/>
        <w:spacing w:val="0"/>
        <w:w w:val="100"/>
        <w:kern w:val="0"/>
        <w:position w:val="0"/>
        <w:highlight w:val="none"/>
        <w:vertAlign w:val="baseline"/>
      </w:rPr>
    </w:lvl>
    <w:lvl w:ilvl="2" w:tplc="D3340436">
      <w:start w:val="1"/>
      <w:numFmt w:val="bullet"/>
      <w:lvlText w:val="•"/>
      <w:lvlJc w:val="left"/>
      <w:pPr>
        <w:ind w:left="1342" w:hanging="142"/>
      </w:pPr>
      <w:rPr>
        <w:rFonts w:hAnsi="Arial Unicode MS"/>
        <w:caps w:val="0"/>
        <w:smallCaps w:val="0"/>
        <w:strike w:val="0"/>
        <w:dstrike w:val="0"/>
        <w:outline w:val="0"/>
        <w:emboss w:val="0"/>
        <w:imprint w:val="0"/>
        <w:spacing w:val="0"/>
        <w:w w:val="100"/>
        <w:kern w:val="0"/>
        <w:position w:val="0"/>
        <w:highlight w:val="none"/>
        <w:vertAlign w:val="baseline"/>
      </w:rPr>
    </w:lvl>
    <w:lvl w:ilvl="3" w:tplc="C6345792">
      <w:start w:val="1"/>
      <w:numFmt w:val="bullet"/>
      <w:lvlText w:val="•"/>
      <w:lvlJc w:val="left"/>
      <w:pPr>
        <w:ind w:left="1942" w:hanging="142"/>
      </w:pPr>
      <w:rPr>
        <w:rFonts w:hAnsi="Arial Unicode MS"/>
        <w:caps w:val="0"/>
        <w:smallCaps w:val="0"/>
        <w:strike w:val="0"/>
        <w:dstrike w:val="0"/>
        <w:outline w:val="0"/>
        <w:emboss w:val="0"/>
        <w:imprint w:val="0"/>
        <w:spacing w:val="0"/>
        <w:w w:val="100"/>
        <w:kern w:val="0"/>
        <w:position w:val="0"/>
        <w:highlight w:val="none"/>
        <w:vertAlign w:val="baseline"/>
      </w:rPr>
    </w:lvl>
    <w:lvl w:ilvl="4" w:tplc="E51296F6">
      <w:start w:val="1"/>
      <w:numFmt w:val="bullet"/>
      <w:lvlText w:val="•"/>
      <w:lvlJc w:val="left"/>
      <w:pPr>
        <w:ind w:left="2542" w:hanging="142"/>
      </w:pPr>
      <w:rPr>
        <w:rFonts w:hAnsi="Arial Unicode MS"/>
        <w:caps w:val="0"/>
        <w:smallCaps w:val="0"/>
        <w:strike w:val="0"/>
        <w:dstrike w:val="0"/>
        <w:outline w:val="0"/>
        <w:emboss w:val="0"/>
        <w:imprint w:val="0"/>
        <w:spacing w:val="0"/>
        <w:w w:val="100"/>
        <w:kern w:val="0"/>
        <w:position w:val="0"/>
        <w:highlight w:val="none"/>
        <w:vertAlign w:val="baseline"/>
      </w:rPr>
    </w:lvl>
    <w:lvl w:ilvl="5" w:tplc="06DC7B3A">
      <w:start w:val="1"/>
      <w:numFmt w:val="bullet"/>
      <w:lvlText w:val="•"/>
      <w:lvlJc w:val="left"/>
      <w:pPr>
        <w:ind w:left="3142" w:hanging="142"/>
      </w:pPr>
      <w:rPr>
        <w:rFonts w:hAnsi="Arial Unicode MS"/>
        <w:caps w:val="0"/>
        <w:smallCaps w:val="0"/>
        <w:strike w:val="0"/>
        <w:dstrike w:val="0"/>
        <w:outline w:val="0"/>
        <w:emboss w:val="0"/>
        <w:imprint w:val="0"/>
        <w:spacing w:val="0"/>
        <w:w w:val="100"/>
        <w:kern w:val="0"/>
        <w:position w:val="0"/>
        <w:highlight w:val="none"/>
        <w:vertAlign w:val="baseline"/>
      </w:rPr>
    </w:lvl>
    <w:lvl w:ilvl="6" w:tplc="EAF44B90">
      <w:start w:val="1"/>
      <w:numFmt w:val="bullet"/>
      <w:lvlText w:val="•"/>
      <w:lvlJc w:val="left"/>
      <w:pPr>
        <w:ind w:left="3742" w:hanging="142"/>
      </w:pPr>
      <w:rPr>
        <w:rFonts w:hAnsi="Arial Unicode MS"/>
        <w:caps w:val="0"/>
        <w:smallCaps w:val="0"/>
        <w:strike w:val="0"/>
        <w:dstrike w:val="0"/>
        <w:outline w:val="0"/>
        <w:emboss w:val="0"/>
        <w:imprint w:val="0"/>
        <w:spacing w:val="0"/>
        <w:w w:val="100"/>
        <w:kern w:val="0"/>
        <w:position w:val="0"/>
        <w:highlight w:val="none"/>
        <w:vertAlign w:val="baseline"/>
      </w:rPr>
    </w:lvl>
    <w:lvl w:ilvl="7" w:tplc="4FE68F80">
      <w:start w:val="1"/>
      <w:numFmt w:val="bullet"/>
      <w:lvlText w:val="•"/>
      <w:lvlJc w:val="left"/>
      <w:pPr>
        <w:ind w:left="4342" w:hanging="142"/>
      </w:pPr>
      <w:rPr>
        <w:rFonts w:hAnsi="Arial Unicode MS"/>
        <w:caps w:val="0"/>
        <w:smallCaps w:val="0"/>
        <w:strike w:val="0"/>
        <w:dstrike w:val="0"/>
        <w:outline w:val="0"/>
        <w:emboss w:val="0"/>
        <w:imprint w:val="0"/>
        <w:spacing w:val="0"/>
        <w:w w:val="100"/>
        <w:kern w:val="0"/>
        <w:position w:val="0"/>
        <w:highlight w:val="none"/>
        <w:vertAlign w:val="baseline"/>
      </w:rPr>
    </w:lvl>
    <w:lvl w:ilvl="8" w:tplc="AE3CA136">
      <w:start w:val="1"/>
      <w:numFmt w:val="bullet"/>
      <w:lvlText w:val="•"/>
      <w:lvlJc w:val="left"/>
      <w:pPr>
        <w:ind w:left="4942" w:hanging="14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1" w15:restartNumberingAfterBreak="0">
    <w:nsid w:val="50510448"/>
    <w:multiLevelType w:val="hybridMultilevel"/>
    <w:tmpl w:val="B8DC6E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15B462C"/>
    <w:multiLevelType w:val="hybridMultilevel"/>
    <w:tmpl w:val="AFFA91F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3" w15:restartNumberingAfterBreak="0">
    <w:nsid w:val="51FF676A"/>
    <w:multiLevelType w:val="hybridMultilevel"/>
    <w:tmpl w:val="16786570"/>
    <w:styleLink w:val="ImportedStyle50"/>
    <w:lvl w:ilvl="0" w:tplc="E8D0364C">
      <w:start w:val="1"/>
      <w:numFmt w:val="bullet"/>
      <w:lvlText w:val="•"/>
      <w:lvlJc w:val="left"/>
      <w:pPr>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0A6CD9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ADD8A9B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6C638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0E98632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8E0656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7D89D9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795AD1B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0B7613C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4" w15:restartNumberingAfterBreak="0">
    <w:nsid w:val="55491A1F"/>
    <w:multiLevelType w:val="hybridMultilevel"/>
    <w:tmpl w:val="7598D6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564C7C86"/>
    <w:multiLevelType w:val="hybridMultilevel"/>
    <w:tmpl w:val="D3FC1C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E6A5F4D"/>
    <w:multiLevelType w:val="hybridMultilevel"/>
    <w:tmpl w:val="A2ECEA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F4A63E7"/>
    <w:multiLevelType w:val="hybridMultilevel"/>
    <w:tmpl w:val="C5EECDAC"/>
    <w:styleLink w:val="ImportedStyle3"/>
    <w:lvl w:ilvl="0" w:tplc="EC40F93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EAC3A5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29E8A8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BCCBB1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EF470F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1EEA3C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DD4548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B9AE89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1563B6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8" w15:restartNumberingAfterBreak="0">
    <w:nsid w:val="5FE35D56"/>
    <w:multiLevelType w:val="hybridMultilevel"/>
    <w:tmpl w:val="D172944A"/>
    <w:styleLink w:val="ImportedStyle18"/>
    <w:lvl w:ilvl="0" w:tplc="49049E3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2DEAED4">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5B04E38">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A2639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87EE2D2">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5452384C">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223484D4">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3F308C42">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22E799A">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9" w15:restartNumberingAfterBreak="0">
    <w:nsid w:val="610D7068"/>
    <w:multiLevelType w:val="hybridMultilevel"/>
    <w:tmpl w:val="CDB637B0"/>
    <w:lvl w:ilvl="0" w:tplc="456A5DE8">
      <w:start w:val="1"/>
      <w:numFmt w:val="bullet"/>
      <w:pStyle w:val="NormalLinespacingExactly12pt"/>
      <w:lvlText w:val=""/>
      <w:lvlJc w:val="left"/>
      <w:pPr>
        <w:tabs>
          <w:tab w:val="num" w:pos="360"/>
        </w:tabs>
        <w:ind w:left="360" w:hanging="360"/>
      </w:pPr>
      <w:rPr>
        <w:rFonts w:ascii="Wingdings" w:hAnsi="Wingdings" w:hint="default"/>
      </w:rPr>
    </w:lvl>
    <w:lvl w:ilvl="1" w:tplc="04090001">
      <w:start w:val="1"/>
      <w:numFmt w:val="bullet"/>
      <w:lvlText w:val=""/>
      <w:lvlJc w:val="left"/>
      <w:pPr>
        <w:tabs>
          <w:tab w:val="num" w:pos="1080"/>
        </w:tabs>
        <w:ind w:left="1080" w:hanging="360"/>
      </w:pPr>
      <w:rPr>
        <w:rFonts w:ascii="Symbol" w:hAnsi="Symbol" w:hint="default"/>
      </w:rPr>
    </w:lvl>
    <w:lvl w:ilvl="2" w:tplc="637A93BA" w:tentative="1">
      <w:start w:val="1"/>
      <w:numFmt w:val="bullet"/>
      <w:lvlText w:val=""/>
      <w:lvlJc w:val="left"/>
      <w:pPr>
        <w:tabs>
          <w:tab w:val="num" w:pos="1800"/>
        </w:tabs>
        <w:ind w:left="1800" w:hanging="360"/>
      </w:pPr>
      <w:rPr>
        <w:rFonts w:ascii="Wingdings" w:hAnsi="Wingdings" w:hint="default"/>
      </w:rPr>
    </w:lvl>
    <w:lvl w:ilvl="3" w:tplc="E0025550" w:tentative="1">
      <w:start w:val="1"/>
      <w:numFmt w:val="bullet"/>
      <w:lvlText w:val=""/>
      <w:lvlJc w:val="left"/>
      <w:pPr>
        <w:tabs>
          <w:tab w:val="num" w:pos="2520"/>
        </w:tabs>
        <w:ind w:left="2520" w:hanging="360"/>
      </w:pPr>
      <w:rPr>
        <w:rFonts w:ascii="Symbol" w:hAnsi="Symbol" w:hint="default"/>
      </w:rPr>
    </w:lvl>
    <w:lvl w:ilvl="4" w:tplc="57D4B164" w:tentative="1">
      <w:start w:val="1"/>
      <w:numFmt w:val="bullet"/>
      <w:lvlText w:val="o"/>
      <w:lvlJc w:val="left"/>
      <w:pPr>
        <w:tabs>
          <w:tab w:val="num" w:pos="3240"/>
        </w:tabs>
        <w:ind w:left="3240" w:hanging="360"/>
      </w:pPr>
      <w:rPr>
        <w:rFonts w:ascii="Courier New" w:hAnsi="Courier New" w:cs="Courier New" w:hint="default"/>
      </w:rPr>
    </w:lvl>
    <w:lvl w:ilvl="5" w:tplc="FE4C4DBC" w:tentative="1">
      <w:start w:val="1"/>
      <w:numFmt w:val="bullet"/>
      <w:lvlText w:val=""/>
      <w:lvlJc w:val="left"/>
      <w:pPr>
        <w:tabs>
          <w:tab w:val="num" w:pos="3960"/>
        </w:tabs>
        <w:ind w:left="3960" w:hanging="360"/>
      </w:pPr>
      <w:rPr>
        <w:rFonts w:ascii="Wingdings" w:hAnsi="Wingdings" w:hint="default"/>
      </w:rPr>
    </w:lvl>
    <w:lvl w:ilvl="6" w:tplc="A4442D2C" w:tentative="1">
      <w:start w:val="1"/>
      <w:numFmt w:val="bullet"/>
      <w:lvlText w:val=""/>
      <w:lvlJc w:val="left"/>
      <w:pPr>
        <w:tabs>
          <w:tab w:val="num" w:pos="4680"/>
        </w:tabs>
        <w:ind w:left="4680" w:hanging="360"/>
      </w:pPr>
      <w:rPr>
        <w:rFonts w:ascii="Symbol" w:hAnsi="Symbol" w:hint="default"/>
      </w:rPr>
    </w:lvl>
    <w:lvl w:ilvl="7" w:tplc="7D1E5C30" w:tentative="1">
      <w:start w:val="1"/>
      <w:numFmt w:val="bullet"/>
      <w:lvlText w:val="o"/>
      <w:lvlJc w:val="left"/>
      <w:pPr>
        <w:tabs>
          <w:tab w:val="num" w:pos="5400"/>
        </w:tabs>
        <w:ind w:left="5400" w:hanging="360"/>
      </w:pPr>
      <w:rPr>
        <w:rFonts w:ascii="Courier New" w:hAnsi="Courier New" w:cs="Courier New" w:hint="default"/>
      </w:rPr>
    </w:lvl>
    <w:lvl w:ilvl="8" w:tplc="3788D114" w:tentative="1">
      <w:start w:val="1"/>
      <w:numFmt w:val="bullet"/>
      <w:lvlText w:val=""/>
      <w:lvlJc w:val="left"/>
      <w:pPr>
        <w:tabs>
          <w:tab w:val="num" w:pos="6120"/>
        </w:tabs>
        <w:ind w:left="6120" w:hanging="360"/>
      </w:pPr>
      <w:rPr>
        <w:rFonts w:ascii="Wingdings" w:hAnsi="Wingdings" w:hint="default"/>
      </w:rPr>
    </w:lvl>
  </w:abstractNum>
  <w:abstractNum w:abstractNumId="40" w15:restartNumberingAfterBreak="0">
    <w:nsid w:val="65497E8E"/>
    <w:multiLevelType w:val="hybridMultilevel"/>
    <w:tmpl w:val="DCB6D876"/>
    <w:styleLink w:val="ImportedStyle11"/>
    <w:lvl w:ilvl="0" w:tplc="DB782B8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16AF35E">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05142D4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04CA08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FB9A0230">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E5E1DB0">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44DE6610">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CAC510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53CD3B4">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1" w15:restartNumberingAfterBreak="0">
    <w:nsid w:val="654A21A6"/>
    <w:multiLevelType w:val="hybridMultilevel"/>
    <w:tmpl w:val="3D4E686C"/>
    <w:styleLink w:val="ImportedStyle65"/>
    <w:lvl w:ilvl="0" w:tplc="899E0E2A">
      <w:start w:val="1"/>
      <w:numFmt w:val="bullet"/>
      <w:lvlText w:val="•"/>
      <w:lvlJc w:val="left"/>
      <w:pPr>
        <w:tabs>
          <w:tab w:val="left" w:pos="720"/>
          <w:tab w:val="left" w:pos="810"/>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A08036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4C002A26">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6C465870">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3FCAC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9B2F9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31EBB8C">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C4262A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9A425498">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2" w15:restartNumberingAfterBreak="0">
    <w:nsid w:val="65757A75"/>
    <w:multiLevelType w:val="hybridMultilevel"/>
    <w:tmpl w:val="551C9794"/>
    <w:styleLink w:val="ImportedStyle45"/>
    <w:lvl w:ilvl="0" w:tplc="7C044210">
      <w:start w:val="1"/>
      <w:numFmt w:val="bullet"/>
      <w:lvlText w:val="•"/>
      <w:lvlJc w:val="left"/>
      <w:pPr>
        <w:tabs>
          <w:tab w:val="num" w:pos="429"/>
          <w:tab w:val="left" w:pos="753"/>
        </w:tabs>
        <w:ind w:left="462" w:hanging="462"/>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E32264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46674A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9A1CCE">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CA69E68">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983E1E7C">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D41CE32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11042C2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15A71D6">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3" w15:restartNumberingAfterBreak="0">
    <w:nsid w:val="68D21474"/>
    <w:multiLevelType w:val="hybridMultilevel"/>
    <w:tmpl w:val="9D425B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69756C49"/>
    <w:multiLevelType w:val="hybridMultilevel"/>
    <w:tmpl w:val="F0CE90A0"/>
    <w:styleLink w:val="ImportedStyle1"/>
    <w:lvl w:ilvl="0" w:tplc="D5F8207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56460B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0E84E4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C00ED4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1820B6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D366DA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D2AAE3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4322CF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FFAD15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5" w15:restartNumberingAfterBreak="0">
    <w:nsid w:val="6D5779F5"/>
    <w:multiLevelType w:val="hybridMultilevel"/>
    <w:tmpl w:val="EE606F78"/>
    <w:styleLink w:val="ImportedStyle2"/>
    <w:lvl w:ilvl="0" w:tplc="E2E898C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8B61B0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7C6CA6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5BAA25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6EE247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CDE98B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EEA7B2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BA0217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59EB6F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6" w15:restartNumberingAfterBreak="0">
    <w:nsid w:val="6DEA0BEF"/>
    <w:multiLevelType w:val="hybridMultilevel"/>
    <w:tmpl w:val="0C74018E"/>
    <w:styleLink w:val="ImportedStyle7"/>
    <w:lvl w:ilvl="0" w:tplc="0C1AB36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70E0B2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F3E655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9FCD9F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B3C35B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C88D9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12A63E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F2E991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FEEC59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7" w15:restartNumberingAfterBreak="0">
    <w:nsid w:val="6F65368C"/>
    <w:multiLevelType w:val="hybridMultilevel"/>
    <w:tmpl w:val="CAC466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73BD7A36"/>
    <w:multiLevelType w:val="hybridMultilevel"/>
    <w:tmpl w:val="821607E6"/>
    <w:styleLink w:val="ImportedStyle71"/>
    <w:lvl w:ilvl="0" w:tplc="5934800A">
      <w:start w:val="1"/>
      <w:numFmt w:val="bullet"/>
      <w:lvlText w:val="•"/>
      <w:lvlJc w:val="left"/>
      <w:pPr>
        <w:ind w:left="720" w:hanging="500"/>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1" w:tplc="72C2E6FE">
      <w:start w:val="1"/>
      <w:numFmt w:val="bullet"/>
      <w:lvlText w:val="•"/>
      <w:lvlJc w:val="left"/>
      <w:pPr>
        <w:ind w:left="7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2" w:tplc="25A46756">
      <w:start w:val="1"/>
      <w:numFmt w:val="bullet"/>
      <w:lvlText w:val="•"/>
      <w:lvlJc w:val="left"/>
      <w:pPr>
        <w:ind w:left="9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3" w:tplc="CBBA3218">
      <w:start w:val="1"/>
      <w:numFmt w:val="bullet"/>
      <w:lvlText w:val="•"/>
      <w:lvlJc w:val="left"/>
      <w:pPr>
        <w:ind w:left="12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4" w:tplc="2FD441C6">
      <w:start w:val="1"/>
      <w:numFmt w:val="bullet"/>
      <w:lvlText w:val="•"/>
      <w:lvlJc w:val="left"/>
      <w:pPr>
        <w:ind w:left="143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5" w:tplc="D2DCC098">
      <w:start w:val="1"/>
      <w:numFmt w:val="bullet"/>
      <w:lvlText w:val="•"/>
      <w:lvlJc w:val="left"/>
      <w:pPr>
        <w:ind w:left="165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6" w:tplc="17801134">
      <w:start w:val="1"/>
      <w:numFmt w:val="bullet"/>
      <w:lvlText w:val="•"/>
      <w:lvlJc w:val="left"/>
      <w:pPr>
        <w:ind w:left="18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7" w:tplc="5372ABFC">
      <w:start w:val="1"/>
      <w:numFmt w:val="bullet"/>
      <w:lvlText w:val="•"/>
      <w:lvlJc w:val="left"/>
      <w:pPr>
        <w:ind w:left="20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8" w:tplc="8D849BB8">
      <w:start w:val="1"/>
      <w:numFmt w:val="bullet"/>
      <w:lvlText w:val="•"/>
      <w:lvlJc w:val="left"/>
      <w:pPr>
        <w:ind w:left="23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abstractNum>
  <w:abstractNum w:abstractNumId="49" w15:restartNumberingAfterBreak="0">
    <w:nsid w:val="77165BDD"/>
    <w:multiLevelType w:val="multilevel"/>
    <w:tmpl w:val="ED0EE318"/>
    <w:lvl w:ilvl="0">
      <w:start w:val="1"/>
      <w:numFmt w:val="bullet"/>
      <w:pStyle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0" w15:restartNumberingAfterBreak="0">
    <w:nsid w:val="780A66DF"/>
    <w:multiLevelType w:val="hybridMultilevel"/>
    <w:tmpl w:val="7D5E17AE"/>
    <w:lvl w:ilvl="0" w:tplc="AF26CBC4">
      <w:start w:val="1"/>
      <w:numFmt w:val="bullet"/>
      <w:pStyle w:val="Style1"/>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15:restartNumberingAfterBreak="0">
    <w:nsid w:val="792547ED"/>
    <w:multiLevelType w:val="hybridMultilevel"/>
    <w:tmpl w:val="3E547B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7B5F43D3"/>
    <w:multiLevelType w:val="hybridMultilevel"/>
    <w:tmpl w:val="88269D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7D573D43"/>
    <w:multiLevelType w:val="hybridMultilevel"/>
    <w:tmpl w:val="0DBE8448"/>
    <w:styleLink w:val="ImportedStyle8"/>
    <w:lvl w:ilvl="0" w:tplc="58FE89E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9EA84A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9A49E0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D2CF2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15826B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9BA76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8BA90D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E467DB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A9E713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7"/>
  </w:num>
  <w:num w:numId="2">
    <w:abstractNumId w:val="44"/>
  </w:num>
  <w:num w:numId="3">
    <w:abstractNumId w:val="45"/>
  </w:num>
  <w:num w:numId="4">
    <w:abstractNumId w:val="37"/>
  </w:num>
  <w:num w:numId="5">
    <w:abstractNumId w:val="28"/>
  </w:num>
  <w:num w:numId="6">
    <w:abstractNumId w:val="13"/>
  </w:num>
  <w:num w:numId="7">
    <w:abstractNumId w:val="46"/>
  </w:num>
  <w:num w:numId="8">
    <w:abstractNumId w:val="53"/>
  </w:num>
  <w:num w:numId="9">
    <w:abstractNumId w:val="24"/>
  </w:num>
  <w:num w:numId="10">
    <w:abstractNumId w:val="49"/>
  </w:num>
  <w:num w:numId="11">
    <w:abstractNumId w:val="39"/>
  </w:num>
  <w:num w:numId="12">
    <w:abstractNumId w:val="0"/>
    <w:lvlOverride w:ilvl="0">
      <w:lvl w:ilvl="0">
        <w:start w:val="1"/>
        <w:numFmt w:val="bullet"/>
        <w:pStyle w:val="Achievement"/>
        <w:lvlText w:val=""/>
        <w:legacy w:legacy="1" w:legacySpace="0" w:legacyIndent="240"/>
        <w:lvlJc w:val="left"/>
        <w:pPr>
          <w:ind w:left="273" w:hanging="240"/>
        </w:pPr>
        <w:rPr>
          <w:rFonts w:ascii="Wingdings" w:hAnsi="Wingdings"/>
          <w:sz w:val="12"/>
        </w:rPr>
      </w:lvl>
    </w:lvlOverride>
  </w:num>
  <w:num w:numId="13">
    <w:abstractNumId w:val="50"/>
  </w:num>
  <w:num w:numId="14">
    <w:abstractNumId w:val="30"/>
  </w:num>
  <w:num w:numId="15">
    <w:abstractNumId w:val="48"/>
  </w:num>
  <w:num w:numId="16">
    <w:abstractNumId w:val="40"/>
  </w:num>
  <w:num w:numId="17">
    <w:abstractNumId w:val="17"/>
  </w:num>
  <w:num w:numId="18">
    <w:abstractNumId w:val="16"/>
  </w:num>
  <w:num w:numId="19">
    <w:abstractNumId w:val="38"/>
  </w:num>
  <w:num w:numId="20">
    <w:abstractNumId w:val="22"/>
  </w:num>
  <w:num w:numId="21">
    <w:abstractNumId w:val="29"/>
  </w:num>
  <w:num w:numId="22">
    <w:abstractNumId w:val="15"/>
  </w:num>
  <w:num w:numId="23">
    <w:abstractNumId w:val="20"/>
  </w:num>
  <w:num w:numId="24">
    <w:abstractNumId w:val="10"/>
  </w:num>
  <w:num w:numId="25">
    <w:abstractNumId w:val="11"/>
  </w:num>
  <w:num w:numId="26">
    <w:abstractNumId w:val="42"/>
  </w:num>
  <w:num w:numId="27">
    <w:abstractNumId w:val="27"/>
  </w:num>
  <w:num w:numId="28">
    <w:abstractNumId w:val="14"/>
  </w:num>
  <w:num w:numId="29">
    <w:abstractNumId w:val="18"/>
  </w:num>
  <w:num w:numId="30">
    <w:abstractNumId w:val="33"/>
  </w:num>
  <w:num w:numId="31">
    <w:abstractNumId w:val="25"/>
  </w:num>
  <w:num w:numId="32">
    <w:abstractNumId w:val="9"/>
  </w:num>
  <w:num w:numId="33">
    <w:abstractNumId w:val="21"/>
  </w:num>
  <w:num w:numId="34">
    <w:abstractNumId w:val="23"/>
  </w:num>
  <w:num w:numId="35">
    <w:abstractNumId w:val="41"/>
  </w:num>
  <w:num w:numId="36">
    <w:abstractNumId w:val="26"/>
  </w:num>
  <w:num w:numId="37">
    <w:abstractNumId w:val="36"/>
  </w:num>
  <w:num w:numId="38">
    <w:abstractNumId w:val="35"/>
  </w:num>
  <w:num w:numId="39">
    <w:abstractNumId w:val="31"/>
  </w:num>
  <w:num w:numId="40">
    <w:abstractNumId w:val="34"/>
  </w:num>
  <w:num w:numId="41">
    <w:abstractNumId w:val="51"/>
  </w:num>
  <w:num w:numId="42">
    <w:abstractNumId w:val="47"/>
  </w:num>
  <w:num w:numId="43">
    <w:abstractNumId w:val="3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12"/>
  </w:num>
  <w:num w:numId="45">
    <w:abstractNumId w:val="43"/>
  </w:num>
  <w:num w:numId="46">
    <w:abstractNumId w:val="52"/>
  </w:num>
  <w:num w:numId="47">
    <w:abstractNumId w:val="19"/>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gutterAtTop/>
  <w:activeWritingStyle w:appName="MSWord" w:lang="en-US" w:vendorID="64" w:dllVersion="6" w:nlCheck="1" w:checkStyle="1"/>
  <w:activeWritingStyle w:appName="MSWord" w:lang="en-US" w:vendorID="64" w:dllVersion="5" w:nlCheck="1" w:checkStyle="1"/>
  <w:activeWritingStyle w:appName="MSWord" w:lang="en-US" w:vendorID="64" w:dllVersion="0" w:nlCheck="1" w:checkStyle="0"/>
  <w:activeWritingStyle w:appName="MSWord" w:lang="en-US" w:vendorID="64" w:dllVersion="4096" w:nlCheck="1" w:checkStyle="0"/>
  <w:activeWritingStyle w:appName="MSWord" w:lang="en-GB" w:vendorID="64" w:dllVersion="6" w:nlCheck="1" w:checkStyle="1"/>
  <w:activeWritingStyle w:appName="MSWord" w:lang="en-IN" w:vendorID="64" w:dllVersion="4096" w:nlCheck="1" w:checkStyle="0"/>
  <w:activeWritingStyle w:appName="MSWord" w:lang="es-ES" w:vendorID="64" w:dllVersion="4096" w:nlCheck="1" w:checkStyle="0"/>
  <w:activeWritingStyle w:appName="MSWord" w:lang="en-GB" w:vendorID="64" w:dllVersion="4096" w:nlCheck="1" w:checkStyle="0"/>
  <w:activeWritingStyle w:appName="MSWord" w:lang="en-IN" w:vendorID="64" w:dllVersion="6" w:nlCheck="1" w:checkStyle="1"/>
  <w:activeWritingStyle w:appName="MSWord" w:lang="fr-FR" w:vendorID="64" w:dllVersion="6" w:nlCheck="1" w:checkStyle="1"/>
  <w:activeWritingStyle w:appName="MSWord" w:lang="en-CA" w:vendorID="64" w:dllVersion="6" w:nlCheck="1" w:checkStyle="1"/>
  <w:activeWritingStyle w:appName="MSWord" w:lang="en-AU" w:vendorID="64" w:dllVersion="4096" w:nlCheck="1" w:checkStyle="0"/>
  <w:activeWritingStyle w:appName="MSWord" w:lang="fr-FR"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8F2"/>
    <w:rsid w:val="00000CBD"/>
    <w:rsid w:val="00003DED"/>
    <w:rsid w:val="000050F7"/>
    <w:rsid w:val="0000735B"/>
    <w:rsid w:val="00010102"/>
    <w:rsid w:val="000112C4"/>
    <w:rsid w:val="00012B2F"/>
    <w:rsid w:val="00013907"/>
    <w:rsid w:val="00013E50"/>
    <w:rsid w:val="00015420"/>
    <w:rsid w:val="00015465"/>
    <w:rsid w:val="000154DF"/>
    <w:rsid w:val="00015A3A"/>
    <w:rsid w:val="000161BC"/>
    <w:rsid w:val="00016EB6"/>
    <w:rsid w:val="00017698"/>
    <w:rsid w:val="00020B14"/>
    <w:rsid w:val="00022695"/>
    <w:rsid w:val="00026654"/>
    <w:rsid w:val="000271D0"/>
    <w:rsid w:val="000307D2"/>
    <w:rsid w:val="00031C35"/>
    <w:rsid w:val="00031D7F"/>
    <w:rsid w:val="00033F6D"/>
    <w:rsid w:val="00035146"/>
    <w:rsid w:val="00035ECD"/>
    <w:rsid w:val="00040A4A"/>
    <w:rsid w:val="000424A5"/>
    <w:rsid w:val="00044096"/>
    <w:rsid w:val="00044308"/>
    <w:rsid w:val="000457FA"/>
    <w:rsid w:val="000465AE"/>
    <w:rsid w:val="00057A8C"/>
    <w:rsid w:val="000627FC"/>
    <w:rsid w:val="000705D0"/>
    <w:rsid w:val="00072569"/>
    <w:rsid w:val="00076ED5"/>
    <w:rsid w:val="0007787C"/>
    <w:rsid w:val="00083644"/>
    <w:rsid w:val="0008376A"/>
    <w:rsid w:val="0008587E"/>
    <w:rsid w:val="00090E65"/>
    <w:rsid w:val="000916E5"/>
    <w:rsid w:val="0009222A"/>
    <w:rsid w:val="00092DA2"/>
    <w:rsid w:val="00093B00"/>
    <w:rsid w:val="00094625"/>
    <w:rsid w:val="0009578A"/>
    <w:rsid w:val="00096E76"/>
    <w:rsid w:val="000A39DF"/>
    <w:rsid w:val="000A4644"/>
    <w:rsid w:val="000B0E00"/>
    <w:rsid w:val="000B1874"/>
    <w:rsid w:val="000B19AF"/>
    <w:rsid w:val="000B5661"/>
    <w:rsid w:val="000B58A0"/>
    <w:rsid w:val="000B7D48"/>
    <w:rsid w:val="000C4FC3"/>
    <w:rsid w:val="000C57F8"/>
    <w:rsid w:val="000D0109"/>
    <w:rsid w:val="000D0560"/>
    <w:rsid w:val="000D4A2C"/>
    <w:rsid w:val="000D4CF6"/>
    <w:rsid w:val="000D4FC9"/>
    <w:rsid w:val="000D5BB7"/>
    <w:rsid w:val="000D6232"/>
    <w:rsid w:val="000E0C93"/>
    <w:rsid w:val="000E2B3C"/>
    <w:rsid w:val="000E33CB"/>
    <w:rsid w:val="000E7DE1"/>
    <w:rsid w:val="00103186"/>
    <w:rsid w:val="00103E36"/>
    <w:rsid w:val="00116E85"/>
    <w:rsid w:val="001176D1"/>
    <w:rsid w:val="001207E5"/>
    <w:rsid w:val="001208FC"/>
    <w:rsid w:val="00124BA1"/>
    <w:rsid w:val="00126FA7"/>
    <w:rsid w:val="0013079E"/>
    <w:rsid w:val="00132324"/>
    <w:rsid w:val="001325B9"/>
    <w:rsid w:val="00133260"/>
    <w:rsid w:val="00133DAE"/>
    <w:rsid w:val="0013532E"/>
    <w:rsid w:val="00141480"/>
    <w:rsid w:val="00141B36"/>
    <w:rsid w:val="00143F52"/>
    <w:rsid w:val="0014542A"/>
    <w:rsid w:val="0014649A"/>
    <w:rsid w:val="00150E9B"/>
    <w:rsid w:val="00151F21"/>
    <w:rsid w:val="0015209A"/>
    <w:rsid w:val="00154466"/>
    <w:rsid w:val="0015477C"/>
    <w:rsid w:val="00154941"/>
    <w:rsid w:val="001559D1"/>
    <w:rsid w:val="00156EFD"/>
    <w:rsid w:val="00162D7B"/>
    <w:rsid w:val="0016461A"/>
    <w:rsid w:val="00181598"/>
    <w:rsid w:val="00181B74"/>
    <w:rsid w:val="001824AF"/>
    <w:rsid w:val="0018499D"/>
    <w:rsid w:val="0018509B"/>
    <w:rsid w:val="00186DDF"/>
    <w:rsid w:val="0019159B"/>
    <w:rsid w:val="001A62B5"/>
    <w:rsid w:val="001B46BC"/>
    <w:rsid w:val="001C14D9"/>
    <w:rsid w:val="001C1C4D"/>
    <w:rsid w:val="001D02FC"/>
    <w:rsid w:val="001D093A"/>
    <w:rsid w:val="001D0CFF"/>
    <w:rsid w:val="001D1725"/>
    <w:rsid w:val="001D2BA7"/>
    <w:rsid w:val="001D55C5"/>
    <w:rsid w:val="001D6B23"/>
    <w:rsid w:val="001E0884"/>
    <w:rsid w:val="001E4213"/>
    <w:rsid w:val="001E7EF4"/>
    <w:rsid w:val="001F1B48"/>
    <w:rsid w:val="001F1BC2"/>
    <w:rsid w:val="001F520E"/>
    <w:rsid w:val="001F75AD"/>
    <w:rsid w:val="002005A0"/>
    <w:rsid w:val="002072BF"/>
    <w:rsid w:val="00210D95"/>
    <w:rsid w:val="00212024"/>
    <w:rsid w:val="0021272F"/>
    <w:rsid w:val="00214B40"/>
    <w:rsid w:val="002153B6"/>
    <w:rsid w:val="00220B99"/>
    <w:rsid w:val="00225032"/>
    <w:rsid w:val="00226E09"/>
    <w:rsid w:val="002307CD"/>
    <w:rsid w:val="00231825"/>
    <w:rsid w:val="00232DBE"/>
    <w:rsid w:val="0023520E"/>
    <w:rsid w:val="0023531C"/>
    <w:rsid w:val="00236BF5"/>
    <w:rsid w:val="002430AF"/>
    <w:rsid w:val="002432CA"/>
    <w:rsid w:val="002435B5"/>
    <w:rsid w:val="00244DFC"/>
    <w:rsid w:val="002457BF"/>
    <w:rsid w:val="00245AEF"/>
    <w:rsid w:val="00247A42"/>
    <w:rsid w:val="002500BF"/>
    <w:rsid w:val="00251678"/>
    <w:rsid w:val="002523CB"/>
    <w:rsid w:val="00254034"/>
    <w:rsid w:val="002603D2"/>
    <w:rsid w:val="002615D1"/>
    <w:rsid w:val="0026269B"/>
    <w:rsid w:val="00263804"/>
    <w:rsid w:val="002651C1"/>
    <w:rsid w:val="00266A5C"/>
    <w:rsid w:val="00266EFC"/>
    <w:rsid w:val="002719A8"/>
    <w:rsid w:val="00272D68"/>
    <w:rsid w:val="00277E62"/>
    <w:rsid w:val="00283652"/>
    <w:rsid w:val="00284988"/>
    <w:rsid w:val="00284C6F"/>
    <w:rsid w:val="00285023"/>
    <w:rsid w:val="00293168"/>
    <w:rsid w:val="002960F4"/>
    <w:rsid w:val="002A0778"/>
    <w:rsid w:val="002A2C36"/>
    <w:rsid w:val="002A5967"/>
    <w:rsid w:val="002B2582"/>
    <w:rsid w:val="002B2941"/>
    <w:rsid w:val="002B58FD"/>
    <w:rsid w:val="002B5E86"/>
    <w:rsid w:val="002C06C7"/>
    <w:rsid w:val="002C08E8"/>
    <w:rsid w:val="002C29EE"/>
    <w:rsid w:val="002C3075"/>
    <w:rsid w:val="002C3270"/>
    <w:rsid w:val="002C4FC5"/>
    <w:rsid w:val="002D2250"/>
    <w:rsid w:val="002D267F"/>
    <w:rsid w:val="002D30DD"/>
    <w:rsid w:val="002D4470"/>
    <w:rsid w:val="002D4476"/>
    <w:rsid w:val="002D5E87"/>
    <w:rsid w:val="002D6A75"/>
    <w:rsid w:val="002E11E6"/>
    <w:rsid w:val="002E1952"/>
    <w:rsid w:val="002E4849"/>
    <w:rsid w:val="002E5847"/>
    <w:rsid w:val="002E62A0"/>
    <w:rsid w:val="002E6C1E"/>
    <w:rsid w:val="002F0D85"/>
    <w:rsid w:val="002F129F"/>
    <w:rsid w:val="002F1A15"/>
    <w:rsid w:val="002F4CD7"/>
    <w:rsid w:val="002F4E56"/>
    <w:rsid w:val="00306522"/>
    <w:rsid w:val="00306793"/>
    <w:rsid w:val="003125B5"/>
    <w:rsid w:val="00313E14"/>
    <w:rsid w:val="00314657"/>
    <w:rsid w:val="003157CF"/>
    <w:rsid w:val="00317CAC"/>
    <w:rsid w:val="0032307D"/>
    <w:rsid w:val="00333973"/>
    <w:rsid w:val="003366F5"/>
    <w:rsid w:val="003431F6"/>
    <w:rsid w:val="00346707"/>
    <w:rsid w:val="0034773C"/>
    <w:rsid w:val="00347898"/>
    <w:rsid w:val="00352507"/>
    <w:rsid w:val="00354471"/>
    <w:rsid w:val="0035690D"/>
    <w:rsid w:val="00357931"/>
    <w:rsid w:val="00360DBE"/>
    <w:rsid w:val="003610FB"/>
    <w:rsid w:val="0036552E"/>
    <w:rsid w:val="00367FE0"/>
    <w:rsid w:val="00371797"/>
    <w:rsid w:val="00372101"/>
    <w:rsid w:val="00372C40"/>
    <w:rsid w:val="00373FD2"/>
    <w:rsid w:val="0037737E"/>
    <w:rsid w:val="0037758A"/>
    <w:rsid w:val="00377ACD"/>
    <w:rsid w:val="003830AE"/>
    <w:rsid w:val="003831D0"/>
    <w:rsid w:val="00383C57"/>
    <w:rsid w:val="00385233"/>
    <w:rsid w:val="00397154"/>
    <w:rsid w:val="003A2A01"/>
    <w:rsid w:val="003A2D25"/>
    <w:rsid w:val="003A2F66"/>
    <w:rsid w:val="003A320E"/>
    <w:rsid w:val="003B0287"/>
    <w:rsid w:val="003B169E"/>
    <w:rsid w:val="003B2ADF"/>
    <w:rsid w:val="003B3010"/>
    <w:rsid w:val="003B4EAD"/>
    <w:rsid w:val="003C3BB7"/>
    <w:rsid w:val="003C3DB0"/>
    <w:rsid w:val="003C593F"/>
    <w:rsid w:val="003C5CB9"/>
    <w:rsid w:val="003C7644"/>
    <w:rsid w:val="003D1043"/>
    <w:rsid w:val="003D1332"/>
    <w:rsid w:val="003D14FE"/>
    <w:rsid w:val="003D3DF9"/>
    <w:rsid w:val="003D4FFF"/>
    <w:rsid w:val="003D67D4"/>
    <w:rsid w:val="003D7674"/>
    <w:rsid w:val="003E08BC"/>
    <w:rsid w:val="003E76FE"/>
    <w:rsid w:val="003F2572"/>
    <w:rsid w:val="00400457"/>
    <w:rsid w:val="004138A0"/>
    <w:rsid w:val="0041611E"/>
    <w:rsid w:val="00416C71"/>
    <w:rsid w:val="00420329"/>
    <w:rsid w:val="00420693"/>
    <w:rsid w:val="00420D56"/>
    <w:rsid w:val="004215AD"/>
    <w:rsid w:val="0042382F"/>
    <w:rsid w:val="004273BA"/>
    <w:rsid w:val="00431077"/>
    <w:rsid w:val="004310B4"/>
    <w:rsid w:val="00431B4D"/>
    <w:rsid w:val="00431D02"/>
    <w:rsid w:val="0043255D"/>
    <w:rsid w:val="00436A08"/>
    <w:rsid w:val="00440E60"/>
    <w:rsid w:val="0044294E"/>
    <w:rsid w:val="004436F6"/>
    <w:rsid w:val="004500CF"/>
    <w:rsid w:val="00454701"/>
    <w:rsid w:val="00454BDC"/>
    <w:rsid w:val="004550D1"/>
    <w:rsid w:val="0045764D"/>
    <w:rsid w:val="004660E0"/>
    <w:rsid w:val="004705F3"/>
    <w:rsid w:val="00473DB1"/>
    <w:rsid w:val="00474B34"/>
    <w:rsid w:val="00474E1E"/>
    <w:rsid w:val="004812EC"/>
    <w:rsid w:val="004821CB"/>
    <w:rsid w:val="0048296C"/>
    <w:rsid w:val="00483B4E"/>
    <w:rsid w:val="00485963"/>
    <w:rsid w:val="00492149"/>
    <w:rsid w:val="00492B5C"/>
    <w:rsid w:val="00497E32"/>
    <w:rsid w:val="004A2300"/>
    <w:rsid w:val="004A36DE"/>
    <w:rsid w:val="004A3855"/>
    <w:rsid w:val="004A4695"/>
    <w:rsid w:val="004A520C"/>
    <w:rsid w:val="004A6F87"/>
    <w:rsid w:val="004A71B9"/>
    <w:rsid w:val="004B066E"/>
    <w:rsid w:val="004B47F2"/>
    <w:rsid w:val="004B4A32"/>
    <w:rsid w:val="004B7D1D"/>
    <w:rsid w:val="004C24AD"/>
    <w:rsid w:val="004C2E59"/>
    <w:rsid w:val="004C5AB1"/>
    <w:rsid w:val="004C6508"/>
    <w:rsid w:val="004C7072"/>
    <w:rsid w:val="004D0789"/>
    <w:rsid w:val="004D224E"/>
    <w:rsid w:val="004D2918"/>
    <w:rsid w:val="004E036F"/>
    <w:rsid w:val="004E176A"/>
    <w:rsid w:val="004E1AE9"/>
    <w:rsid w:val="004E33D7"/>
    <w:rsid w:val="004E3CBF"/>
    <w:rsid w:val="004E5322"/>
    <w:rsid w:val="004E58BE"/>
    <w:rsid w:val="004E59EA"/>
    <w:rsid w:val="004F007E"/>
    <w:rsid w:val="004F38F5"/>
    <w:rsid w:val="005009F1"/>
    <w:rsid w:val="0050204C"/>
    <w:rsid w:val="00502381"/>
    <w:rsid w:val="0050466A"/>
    <w:rsid w:val="00506E29"/>
    <w:rsid w:val="00507E4A"/>
    <w:rsid w:val="00510004"/>
    <w:rsid w:val="005127FB"/>
    <w:rsid w:val="00514579"/>
    <w:rsid w:val="005206B0"/>
    <w:rsid w:val="00520A58"/>
    <w:rsid w:val="005241B1"/>
    <w:rsid w:val="00526C25"/>
    <w:rsid w:val="00532972"/>
    <w:rsid w:val="005331ED"/>
    <w:rsid w:val="00533B61"/>
    <w:rsid w:val="00543622"/>
    <w:rsid w:val="00543886"/>
    <w:rsid w:val="005464F8"/>
    <w:rsid w:val="00554A98"/>
    <w:rsid w:val="00555298"/>
    <w:rsid w:val="00561123"/>
    <w:rsid w:val="00564FB3"/>
    <w:rsid w:val="00566E50"/>
    <w:rsid w:val="00570A2D"/>
    <w:rsid w:val="00577B5B"/>
    <w:rsid w:val="005866AF"/>
    <w:rsid w:val="00592F32"/>
    <w:rsid w:val="00596C14"/>
    <w:rsid w:val="005A4AA8"/>
    <w:rsid w:val="005A508B"/>
    <w:rsid w:val="005A6919"/>
    <w:rsid w:val="005B07F7"/>
    <w:rsid w:val="005B5025"/>
    <w:rsid w:val="005B561B"/>
    <w:rsid w:val="005B75B5"/>
    <w:rsid w:val="005C0325"/>
    <w:rsid w:val="005C0BD5"/>
    <w:rsid w:val="005C26B1"/>
    <w:rsid w:val="005C5C24"/>
    <w:rsid w:val="005C68E3"/>
    <w:rsid w:val="005D09A9"/>
    <w:rsid w:val="005D2425"/>
    <w:rsid w:val="005D72C2"/>
    <w:rsid w:val="005E105F"/>
    <w:rsid w:val="005E53FD"/>
    <w:rsid w:val="005F0A0D"/>
    <w:rsid w:val="005F2208"/>
    <w:rsid w:val="005F46AB"/>
    <w:rsid w:val="005F5A19"/>
    <w:rsid w:val="00600004"/>
    <w:rsid w:val="006005DC"/>
    <w:rsid w:val="00600B0B"/>
    <w:rsid w:val="006116C4"/>
    <w:rsid w:val="00621366"/>
    <w:rsid w:val="006214E7"/>
    <w:rsid w:val="00623DF5"/>
    <w:rsid w:val="00633C18"/>
    <w:rsid w:val="00636C52"/>
    <w:rsid w:val="00636D04"/>
    <w:rsid w:val="0063792F"/>
    <w:rsid w:val="0064372A"/>
    <w:rsid w:val="00646190"/>
    <w:rsid w:val="00650743"/>
    <w:rsid w:val="0065426F"/>
    <w:rsid w:val="00654952"/>
    <w:rsid w:val="006552DE"/>
    <w:rsid w:val="006555C1"/>
    <w:rsid w:val="00655CBE"/>
    <w:rsid w:val="006613E5"/>
    <w:rsid w:val="00662DA3"/>
    <w:rsid w:val="0066362F"/>
    <w:rsid w:val="006642F0"/>
    <w:rsid w:val="00665176"/>
    <w:rsid w:val="00666CB7"/>
    <w:rsid w:val="0066702F"/>
    <w:rsid w:val="00672B82"/>
    <w:rsid w:val="00674873"/>
    <w:rsid w:val="006748FE"/>
    <w:rsid w:val="0067669C"/>
    <w:rsid w:val="006829A1"/>
    <w:rsid w:val="0068383C"/>
    <w:rsid w:val="0068518F"/>
    <w:rsid w:val="006866D5"/>
    <w:rsid w:val="00691BFB"/>
    <w:rsid w:val="00692031"/>
    <w:rsid w:val="00693628"/>
    <w:rsid w:val="0069671D"/>
    <w:rsid w:val="006A1629"/>
    <w:rsid w:val="006A3A9A"/>
    <w:rsid w:val="006A4E16"/>
    <w:rsid w:val="006A562E"/>
    <w:rsid w:val="006B049D"/>
    <w:rsid w:val="006C0089"/>
    <w:rsid w:val="006C20EF"/>
    <w:rsid w:val="006C41D0"/>
    <w:rsid w:val="006C610F"/>
    <w:rsid w:val="006D1608"/>
    <w:rsid w:val="006D247C"/>
    <w:rsid w:val="006D7B0A"/>
    <w:rsid w:val="006E0D4D"/>
    <w:rsid w:val="006E1CEA"/>
    <w:rsid w:val="006E3601"/>
    <w:rsid w:val="006E3C4D"/>
    <w:rsid w:val="006E6708"/>
    <w:rsid w:val="006E7495"/>
    <w:rsid w:val="00700507"/>
    <w:rsid w:val="00703AAC"/>
    <w:rsid w:val="007071F0"/>
    <w:rsid w:val="00707F0C"/>
    <w:rsid w:val="007109D9"/>
    <w:rsid w:val="00714ED9"/>
    <w:rsid w:val="00716681"/>
    <w:rsid w:val="00716CF6"/>
    <w:rsid w:val="0071741F"/>
    <w:rsid w:val="0072018C"/>
    <w:rsid w:val="0072176E"/>
    <w:rsid w:val="00721E44"/>
    <w:rsid w:val="007255EB"/>
    <w:rsid w:val="00725CD4"/>
    <w:rsid w:val="00726472"/>
    <w:rsid w:val="00732DB4"/>
    <w:rsid w:val="00734A31"/>
    <w:rsid w:val="00736AF5"/>
    <w:rsid w:val="00740975"/>
    <w:rsid w:val="00740BCF"/>
    <w:rsid w:val="00747EC1"/>
    <w:rsid w:val="00752FD3"/>
    <w:rsid w:val="0075494E"/>
    <w:rsid w:val="007561FE"/>
    <w:rsid w:val="00762531"/>
    <w:rsid w:val="0076254B"/>
    <w:rsid w:val="00763957"/>
    <w:rsid w:val="0076539C"/>
    <w:rsid w:val="00766783"/>
    <w:rsid w:val="007669A7"/>
    <w:rsid w:val="00776362"/>
    <w:rsid w:val="00777D82"/>
    <w:rsid w:val="007815FE"/>
    <w:rsid w:val="00783CE2"/>
    <w:rsid w:val="00784E38"/>
    <w:rsid w:val="00785A95"/>
    <w:rsid w:val="00792ADB"/>
    <w:rsid w:val="00793092"/>
    <w:rsid w:val="00795F48"/>
    <w:rsid w:val="00795F54"/>
    <w:rsid w:val="00796BC9"/>
    <w:rsid w:val="007A2D26"/>
    <w:rsid w:val="007A31AB"/>
    <w:rsid w:val="007B0CBD"/>
    <w:rsid w:val="007B1335"/>
    <w:rsid w:val="007B2324"/>
    <w:rsid w:val="007C34EA"/>
    <w:rsid w:val="007C5095"/>
    <w:rsid w:val="007C6B8B"/>
    <w:rsid w:val="007C7283"/>
    <w:rsid w:val="007D675E"/>
    <w:rsid w:val="007D7E67"/>
    <w:rsid w:val="007E130A"/>
    <w:rsid w:val="007E18BC"/>
    <w:rsid w:val="007E3E7F"/>
    <w:rsid w:val="007F01BE"/>
    <w:rsid w:val="007F09C1"/>
    <w:rsid w:val="007F1B4C"/>
    <w:rsid w:val="007F5E21"/>
    <w:rsid w:val="007F6565"/>
    <w:rsid w:val="008074A2"/>
    <w:rsid w:val="0081260A"/>
    <w:rsid w:val="008142A2"/>
    <w:rsid w:val="00821AC0"/>
    <w:rsid w:val="0082423B"/>
    <w:rsid w:val="00830595"/>
    <w:rsid w:val="008316FA"/>
    <w:rsid w:val="00834BC5"/>
    <w:rsid w:val="00842EB5"/>
    <w:rsid w:val="008435F4"/>
    <w:rsid w:val="00844F3E"/>
    <w:rsid w:val="008464C0"/>
    <w:rsid w:val="00851D25"/>
    <w:rsid w:val="00853021"/>
    <w:rsid w:val="0085515E"/>
    <w:rsid w:val="00855DA0"/>
    <w:rsid w:val="00861E50"/>
    <w:rsid w:val="00865351"/>
    <w:rsid w:val="00870121"/>
    <w:rsid w:val="0087131E"/>
    <w:rsid w:val="008718A2"/>
    <w:rsid w:val="008757A7"/>
    <w:rsid w:val="0087756E"/>
    <w:rsid w:val="008818F2"/>
    <w:rsid w:val="00885493"/>
    <w:rsid w:val="008857F1"/>
    <w:rsid w:val="00886739"/>
    <w:rsid w:val="00887D74"/>
    <w:rsid w:val="00887EA7"/>
    <w:rsid w:val="00890F95"/>
    <w:rsid w:val="008923B4"/>
    <w:rsid w:val="00894865"/>
    <w:rsid w:val="008955C4"/>
    <w:rsid w:val="00895A57"/>
    <w:rsid w:val="00896017"/>
    <w:rsid w:val="008A28FE"/>
    <w:rsid w:val="008A3781"/>
    <w:rsid w:val="008B2E59"/>
    <w:rsid w:val="008B3880"/>
    <w:rsid w:val="008B7BA1"/>
    <w:rsid w:val="008C2CDD"/>
    <w:rsid w:val="008C391E"/>
    <w:rsid w:val="008C7C3E"/>
    <w:rsid w:val="008D4FCB"/>
    <w:rsid w:val="008D52CC"/>
    <w:rsid w:val="008E00BB"/>
    <w:rsid w:val="008E2893"/>
    <w:rsid w:val="008E467A"/>
    <w:rsid w:val="008E4873"/>
    <w:rsid w:val="008E5657"/>
    <w:rsid w:val="008F2662"/>
    <w:rsid w:val="008F6528"/>
    <w:rsid w:val="008F7BF0"/>
    <w:rsid w:val="00900564"/>
    <w:rsid w:val="009019B7"/>
    <w:rsid w:val="00902358"/>
    <w:rsid w:val="009076F5"/>
    <w:rsid w:val="009113B7"/>
    <w:rsid w:val="00913033"/>
    <w:rsid w:val="009133FC"/>
    <w:rsid w:val="009134FC"/>
    <w:rsid w:val="0091433C"/>
    <w:rsid w:val="009154E3"/>
    <w:rsid w:val="009161D0"/>
    <w:rsid w:val="00916F00"/>
    <w:rsid w:val="00921459"/>
    <w:rsid w:val="00922223"/>
    <w:rsid w:val="00924D11"/>
    <w:rsid w:val="009275C6"/>
    <w:rsid w:val="0093354A"/>
    <w:rsid w:val="009340E0"/>
    <w:rsid w:val="00936F1C"/>
    <w:rsid w:val="00940639"/>
    <w:rsid w:val="00940967"/>
    <w:rsid w:val="00951554"/>
    <w:rsid w:val="00952675"/>
    <w:rsid w:val="00955D46"/>
    <w:rsid w:val="0095635A"/>
    <w:rsid w:val="00957348"/>
    <w:rsid w:val="00961622"/>
    <w:rsid w:val="0096407C"/>
    <w:rsid w:val="009756F2"/>
    <w:rsid w:val="00981982"/>
    <w:rsid w:val="0098643C"/>
    <w:rsid w:val="00986F31"/>
    <w:rsid w:val="00990859"/>
    <w:rsid w:val="009912F3"/>
    <w:rsid w:val="009A0D9B"/>
    <w:rsid w:val="009A1FC5"/>
    <w:rsid w:val="009A2105"/>
    <w:rsid w:val="009A28B3"/>
    <w:rsid w:val="009A3D1D"/>
    <w:rsid w:val="009A5223"/>
    <w:rsid w:val="009A5AEF"/>
    <w:rsid w:val="009A6465"/>
    <w:rsid w:val="009A659B"/>
    <w:rsid w:val="009A6D94"/>
    <w:rsid w:val="009A7459"/>
    <w:rsid w:val="009B3131"/>
    <w:rsid w:val="009B7B58"/>
    <w:rsid w:val="009C0594"/>
    <w:rsid w:val="009C09BD"/>
    <w:rsid w:val="009C1DCE"/>
    <w:rsid w:val="009C1F42"/>
    <w:rsid w:val="009C28FB"/>
    <w:rsid w:val="009C3827"/>
    <w:rsid w:val="009C42E0"/>
    <w:rsid w:val="009D2991"/>
    <w:rsid w:val="009D3FC9"/>
    <w:rsid w:val="009D5065"/>
    <w:rsid w:val="009D5154"/>
    <w:rsid w:val="009E110E"/>
    <w:rsid w:val="009E14A2"/>
    <w:rsid w:val="009E2AD9"/>
    <w:rsid w:val="009E318B"/>
    <w:rsid w:val="009F2463"/>
    <w:rsid w:val="009F4241"/>
    <w:rsid w:val="009F4DB1"/>
    <w:rsid w:val="009F569E"/>
    <w:rsid w:val="009F6696"/>
    <w:rsid w:val="009F66AA"/>
    <w:rsid w:val="009F7DF6"/>
    <w:rsid w:val="00A00603"/>
    <w:rsid w:val="00A01F84"/>
    <w:rsid w:val="00A1100D"/>
    <w:rsid w:val="00A13448"/>
    <w:rsid w:val="00A142CB"/>
    <w:rsid w:val="00A20EE8"/>
    <w:rsid w:val="00A21906"/>
    <w:rsid w:val="00A24546"/>
    <w:rsid w:val="00A24A33"/>
    <w:rsid w:val="00A268CB"/>
    <w:rsid w:val="00A31157"/>
    <w:rsid w:val="00A3375E"/>
    <w:rsid w:val="00A34017"/>
    <w:rsid w:val="00A4103A"/>
    <w:rsid w:val="00A41370"/>
    <w:rsid w:val="00A43CC1"/>
    <w:rsid w:val="00A4633A"/>
    <w:rsid w:val="00A46A9F"/>
    <w:rsid w:val="00A538C6"/>
    <w:rsid w:val="00A55008"/>
    <w:rsid w:val="00A57792"/>
    <w:rsid w:val="00A651D7"/>
    <w:rsid w:val="00A656E6"/>
    <w:rsid w:val="00A66523"/>
    <w:rsid w:val="00A66838"/>
    <w:rsid w:val="00A70A8B"/>
    <w:rsid w:val="00A71F1C"/>
    <w:rsid w:val="00A74DA6"/>
    <w:rsid w:val="00A75435"/>
    <w:rsid w:val="00A75463"/>
    <w:rsid w:val="00A770F4"/>
    <w:rsid w:val="00A77A8C"/>
    <w:rsid w:val="00A84564"/>
    <w:rsid w:val="00A847BF"/>
    <w:rsid w:val="00A84E64"/>
    <w:rsid w:val="00A871D3"/>
    <w:rsid w:val="00A91596"/>
    <w:rsid w:val="00A94CDC"/>
    <w:rsid w:val="00AA01D4"/>
    <w:rsid w:val="00AA1253"/>
    <w:rsid w:val="00AA2366"/>
    <w:rsid w:val="00AA2FE9"/>
    <w:rsid w:val="00AA3E09"/>
    <w:rsid w:val="00AA5A7C"/>
    <w:rsid w:val="00AB10E0"/>
    <w:rsid w:val="00AB2C9A"/>
    <w:rsid w:val="00AB40DB"/>
    <w:rsid w:val="00AC3904"/>
    <w:rsid w:val="00AC51E1"/>
    <w:rsid w:val="00AD3734"/>
    <w:rsid w:val="00AD448F"/>
    <w:rsid w:val="00AD5567"/>
    <w:rsid w:val="00AD5DCE"/>
    <w:rsid w:val="00AE027D"/>
    <w:rsid w:val="00AE1791"/>
    <w:rsid w:val="00AE3544"/>
    <w:rsid w:val="00AF6AFF"/>
    <w:rsid w:val="00AF6CFF"/>
    <w:rsid w:val="00AF6FBC"/>
    <w:rsid w:val="00AF7091"/>
    <w:rsid w:val="00B011F5"/>
    <w:rsid w:val="00B017C6"/>
    <w:rsid w:val="00B0237B"/>
    <w:rsid w:val="00B079B8"/>
    <w:rsid w:val="00B07FBE"/>
    <w:rsid w:val="00B109B0"/>
    <w:rsid w:val="00B10ECB"/>
    <w:rsid w:val="00B12A60"/>
    <w:rsid w:val="00B14421"/>
    <w:rsid w:val="00B17D19"/>
    <w:rsid w:val="00B210E4"/>
    <w:rsid w:val="00B2466A"/>
    <w:rsid w:val="00B3091B"/>
    <w:rsid w:val="00B33787"/>
    <w:rsid w:val="00B35213"/>
    <w:rsid w:val="00B360ED"/>
    <w:rsid w:val="00B45FFB"/>
    <w:rsid w:val="00B47705"/>
    <w:rsid w:val="00B513EA"/>
    <w:rsid w:val="00B5156E"/>
    <w:rsid w:val="00B5352C"/>
    <w:rsid w:val="00B5592F"/>
    <w:rsid w:val="00B55C79"/>
    <w:rsid w:val="00B573EC"/>
    <w:rsid w:val="00B61296"/>
    <w:rsid w:val="00B63DB3"/>
    <w:rsid w:val="00B643C1"/>
    <w:rsid w:val="00B65240"/>
    <w:rsid w:val="00B67ACA"/>
    <w:rsid w:val="00B70799"/>
    <w:rsid w:val="00B715F8"/>
    <w:rsid w:val="00B71FBB"/>
    <w:rsid w:val="00B7539F"/>
    <w:rsid w:val="00B80AA2"/>
    <w:rsid w:val="00B8368F"/>
    <w:rsid w:val="00B83834"/>
    <w:rsid w:val="00B948A6"/>
    <w:rsid w:val="00B94B80"/>
    <w:rsid w:val="00B969C7"/>
    <w:rsid w:val="00B97805"/>
    <w:rsid w:val="00BA2960"/>
    <w:rsid w:val="00BA3745"/>
    <w:rsid w:val="00BB0E88"/>
    <w:rsid w:val="00BB1589"/>
    <w:rsid w:val="00BB3B89"/>
    <w:rsid w:val="00BB6718"/>
    <w:rsid w:val="00BC0E78"/>
    <w:rsid w:val="00BC363C"/>
    <w:rsid w:val="00BD18C7"/>
    <w:rsid w:val="00BD2436"/>
    <w:rsid w:val="00BD4CDE"/>
    <w:rsid w:val="00BD732F"/>
    <w:rsid w:val="00BE01AE"/>
    <w:rsid w:val="00BE08A2"/>
    <w:rsid w:val="00BE11EA"/>
    <w:rsid w:val="00BE1756"/>
    <w:rsid w:val="00BE2CB0"/>
    <w:rsid w:val="00BF1270"/>
    <w:rsid w:val="00BF141F"/>
    <w:rsid w:val="00BF14B3"/>
    <w:rsid w:val="00BF3245"/>
    <w:rsid w:val="00BF3845"/>
    <w:rsid w:val="00BF630A"/>
    <w:rsid w:val="00BF700A"/>
    <w:rsid w:val="00C02226"/>
    <w:rsid w:val="00C06AB9"/>
    <w:rsid w:val="00C124F1"/>
    <w:rsid w:val="00C12E1A"/>
    <w:rsid w:val="00C12FF4"/>
    <w:rsid w:val="00C1305A"/>
    <w:rsid w:val="00C1621C"/>
    <w:rsid w:val="00C1689A"/>
    <w:rsid w:val="00C17187"/>
    <w:rsid w:val="00C2016F"/>
    <w:rsid w:val="00C22574"/>
    <w:rsid w:val="00C2258C"/>
    <w:rsid w:val="00C22628"/>
    <w:rsid w:val="00C229CB"/>
    <w:rsid w:val="00C23800"/>
    <w:rsid w:val="00C240EE"/>
    <w:rsid w:val="00C24F57"/>
    <w:rsid w:val="00C2552C"/>
    <w:rsid w:val="00C262D0"/>
    <w:rsid w:val="00C31E18"/>
    <w:rsid w:val="00C32373"/>
    <w:rsid w:val="00C3518D"/>
    <w:rsid w:val="00C403D6"/>
    <w:rsid w:val="00C407EB"/>
    <w:rsid w:val="00C41C27"/>
    <w:rsid w:val="00C421A8"/>
    <w:rsid w:val="00C43779"/>
    <w:rsid w:val="00C45A63"/>
    <w:rsid w:val="00C469B0"/>
    <w:rsid w:val="00C46FF9"/>
    <w:rsid w:val="00C47B50"/>
    <w:rsid w:val="00C47CC1"/>
    <w:rsid w:val="00C51C29"/>
    <w:rsid w:val="00C52081"/>
    <w:rsid w:val="00C52A5E"/>
    <w:rsid w:val="00C56794"/>
    <w:rsid w:val="00C6095F"/>
    <w:rsid w:val="00C62CD2"/>
    <w:rsid w:val="00C74DAA"/>
    <w:rsid w:val="00C76BCE"/>
    <w:rsid w:val="00C76BF1"/>
    <w:rsid w:val="00C850CF"/>
    <w:rsid w:val="00C8664A"/>
    <w:rsid w:val="00C90307"/>
    <w:rsid w:val="00C924AB"/>
    <w:rsid w:val="00C944B5"/>
    <w:rsid w:val="00C96171"/>
    <w:rsid w:val="00C97C14"/>
    <w:rsid w:val="00CA0479"/>
    <w:rsid w:val="00CA2ED8"/>
    <w:rsid w:val="00CA6684"/>
    <w:rsid w:val="00CA7AB3"/>
    <w:rsid w:val="00CB02C0"/>
    <w:rsid w:val="00CB08FC"/>
    <w:rsid w:val="00CB3F1B"/>
    <w:rsid w:val="00CB5E63"/>
    <w:rsid w:val="00CC00F2"/>
    <w:rsid w:val="00CC0895"/>
    <w:rsid w:val="00CC308D"/>
    <w:rsid w:val="00CC3321"/>
    <w:rsid w:val="00CC411B"/>
    <w:rsid w:val="00CC5C1B"/>
    <w:rsid w:val="00CC5D10"/>
    <w:rsid w:val="00CC75D8"/>
    <w:rsid w:val="00CC7905"/>
    <w:rsid w:val="00CD154E"/>
    <w:rsid w:val="00CD4D91"/>
    <w:rsid w:val="00CD78E5"/>
    <w:rsid w:val="00CE0E0D"/>
    <w:rsid w:val="00CE31AB"/>
    <w:rsid w:val="00CF01D4"/>
    <w:rsid w:val="00CF10B3"/>
    <w:rsid w:val="00CF5E45"/>
    <w:rsid w:val="00CF6D7C"/>
    <w:rsid w:val="00CF71B9"/>
    <w:rsid w:val="00D042FB"/>
    <w:rsid w:val="00D0467C"/>
    <w:rsid w:val="00D0645F"/>
    <w:rsid w:val="00D075C4"/>
    <w:rsid w:val="00D14F91"/>
    <w:rsid w:val="00D20E5D"/>
    <w:rsid w:val="00D27106"/>
    <w:rsid w:val="00D30AE4"/>
    <w:rsid w:val="00D31465"/>
    <w:rsid w:val="00D40373"/>
    <w:rsid w:val="00D41ABA"/>
    <w:rsid w:val="00D435E0"/>
    <w:rsid w:val="00D447FD"/>
    <w:rsid w:val="00D45B46"/>
    <w:rsid w:val="00D46344"/>
    <w:rsid w:val="00D471B9"/>
    <w:rsid w:val="00D51396"/>
    <w:rsid w:val="00D53105"/>
    <w:rsid w:val="00D54766"/>
    <w:rsid w:val="00D611B3"/>
    <w:rsid w:val="00D64B1F"/>
    <w:rsid w:val="00D70766"/>
    <w:rsid w:val="00D71323"/>
    <w:rsid w:val="00D75E82"/>
    <w:rsid w:val="00D76412"/>
    <w:rsid w:val="00D76E7E"/>
    <w:rsid w:val="00D85BFA"/>
    <w:rsid w:val="00D9360F"/>
    <w:rsid w:val="00D95D38"/>
    <w:rsid w:val="00D969FB"/>
    <w:rsid w:val="00DA14B0"/>
    <w:rsid w:val="00DA5C01"/>
    <w:rsid w:val="00DB1A6A"/>
    <w:rsid w:val="00DB75F3"/>
    <w:rsid w:val="00DC341C"/>
    <w:rsid w:val="00DC55BF"/>
    <w:rsid w:val="00DC613F"/>
    <w:rsid w:val="00DC6BC4"/>
    <w:rsid w:val="00DD03F8"/>
    <w:rsid w:val="00DD0B68"/>
    <w:rsid w:val="00DD34D8"/>
    <w:rsid w:val="00DD3D55"/>
    <w:rsid w:val="00DD3E00"/>
    <w:rsid w:val="00DF181C"/>
    <w:rsid w:val="00DF5EE6"/>
    <w:rsid w:val="00E04545"/>
    <w:rsid w:val="00E04EA7"/>
    <w:rsid w:val="00E0758D"/>
    <w:rsid w:val="00E077B3"/>
    <w:rsid w:val="00E11E51"/>
    <w:rsid w:val="00E1356F"/>
    <w:rsid w:val="00E21629"/>
    <w:rsid w:val="00E22993"/>
    <w:rsid w:val="00E27669"/>
    <w:rsid w:val="00E27B93"/>
    <w:rsid w:val="00E31A59"/>
    <w:rsid w:val="00E32049"/>
    <w:rsid w:val="00E32E65"/>
    <w:rsid w:val="00E34C13"/>
    <w:rsid w:val="00E35082"/>
    <w:rsid w:val="00E35805"/>
    <w:rsid w:val="00E40E5F"/>
    <w:rsid w:val="00E44B44"/>
    <w:rsid w:val="00E4794A"/>
    <w:rsid w:val="00E47F99"/>
    <w:rsid w:val="00E525A0"/>
    <w:rsid w:val="00E52911"/>
    <w:rsid w:val="00E53036"/>
    <w:rsid w:val="00E536F5"/>
    <w:rsid w:val="00E574BB"/>
    <w:rsid w:val="00E60E59"/>
    <w:rsid w:val="00E62641"/>
    <w:rsid w:val="00E62ADB"/>
    <w:rsid w:val="00E63709"/>
    <w:rsid w:val="00E65CCF"/>
    <w:rsid w:val="00E66AC4"/>
    <w:rsid w:val="00E71D7A"/>
    <w:rsid w:val="00E77DD8"/>
    <w:rsid w:val="00E85504"/>
    <w:rsid w:val="00E87BDF"/>
    <w:rsid w:val="00E904B5"/>
    <w:rsid w:val="00E92266"/>
    <w:rsid w:val="00E935F1"/>
    <w:rsid w:val="00E93FCD"/>
    <w:rsid w:val="00E943C2"/>
    <w:rsid w:val="00E95A6C"/>
    <w:rsid w:val="00EA0A77"/>
    <w:rsid w:val="00EA3203"/>
    <w:rsid w:val="00EA3407"/>
    <w:rsid w:val="00EA7823"/>
    <w:rsid w:val="00EB2D0C"/>
    <w:rsid w:val="00EB33CD"/>
    <w:rsid w:val="00EB37CA"/>
    <w:rsid w:val="00EB726C"/>
    <w:rsid w:val="00EB7DE1"/>
    <w:rsid w:val="00EC1214"/>
    <w:rsid w:val="00EC1E03"/>
    <w:rsid w:val="00EC36FC"/>
    <w:rsid w:val="00EC3A65"/>
    <w:rsid w:val="00EC3F6D"/>
    <w:rsid w:val="00EC6225"/>
    <w:rsid w:val="00EC7E2E"/>
    <w:rsid w:val="00ED0B93"/>
    <w:rsid w:val="00ED156F"/>
    <w:rsid w:val="00ED2D21"/>
    <w:rsid w:val="00ED70CD"/>
    <w:rsid w:val="00ED7440"/>
    <w:rsid w:val="00ED759F"/>
    <w:rsid w:val="00ED7B12"/>
    <w:rsid w:val="00EE1D23"/>
    <w:rsid w:val="00EE2899"/>
    <w:rsid w:val="00EE4008"/>
    <w:rsid w:val="00EF01E1"/>
    <w:rsid w:val="00EF2854"/>
    <w:rsid w:val="00EF4E8F"/>
    <w:rsid w:val="00F00382"/>
    <w:rsid w:val="00F01E1C"/>
    <w:rsid w:val="00F02336"/>
    <w:rsid w:val="00F03C9B"/>
    <w:rsid w:val="00F07323"/>
    <w:rsid w:val="00F078D8"/>
    <w:rsid w:val="00F10F63"/>
    <w:rsid w:val="00F153FC"/>
    <w:rsid w:val="00F224D3"/>
    <w:rsid w:val="00F25BC6"/>
    <w:rsid w:val="00F26F25"/>
    <w:rsid w:val="00F30303"/>
    <w:rsid w:val="00F3167A"/>
    <w:rsid w:val="00F46B6E"/>
    <w:rsid w:val="00F47DD1"/>
    <w:rsid w:val="00F5129D"/>
    <w:rsid w:val="00F52872"/>
    <w:rsid w:val="00F539B5"/>
    <w:rsid w:val="00F60F46"/>
    <w:rsid w:val="00F625B9"/>
    <w:rsid w:val="00F62A10"/>
    <w:rsid w:val="00F62EB2"/>
    <w:rsid w:val="00F667C1"/>
    <w:rsid w:val="00F6717E"/>
    <w:rsid w:val="00F70ABF"/>
    <w:rsid w:val="00F70F04"/>
    <w:rsid w:val="00F71F59"/>
    <w:rsid w:val="00F72754"/>
    <w:rsid w:val="00F747DA"/>
    <w:rsid w:val="00F7527D"/>
    <w:rsid w:val="00F76204"/>
    <w:rsid w:val="00F82894"/>
    <w:rsid w:val="00F857B3"/>
    <w:rsid w:val="00F86972"/>
    <w:rsid w:val="00F87ACF"/>
    <w:rsid w:val="00F87D39"/>
    <w:rsid w:val="00F921A5"/>
    <w:rsid w:val="00F93A34"/>
    <w:rsid w:val="00F94DD7"/>
    <w:rsid w:val="00F9683A"/>
    <w:rsid w:val="00FB0611"/>
    <w:rsid w:val="00FB5A9A"/>
    <w:rsid w:val="00FC0EF9"/>
    <w:rsid w:val="00FC1612"/>
    <w:rsid w:val="00FC1DE2"/>
    <w:rsid w:val="00FC244D"/>
    <w:rsid w:val="00FD1537"/>
    <w:rsid w:val="00FD3E24"/>
    <w:rsid w:val="00FD730F"/>
    <w:rsid w:val="00FE03E2"/>
    <w:rsid w:val="00FE34EF"/>
    <w:rsid w:val="00FE4A2A"/>
    <w:rsid w:val="00FE6CFF"/>
    <w:rsid w:val="00FE7530"/>
    <w:rsid w:val="00FF0858"/>
    <w:rsid w:val="00FF6740"/>
    <w:rsid w:val="00FF75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C49CCD3"/>
  <w15:docId w15:val="{F8789920-27C9-490B-B40A-5E36CD1CA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Bullet" w:uiPriority="10"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paragraph" w:styleId="Heading1">
    <w:name w:val="heading 1"/>
    <w:basedOn w:val="Normal"/>
    <w:next w:val="Normal"/>
    <w:link w:val="Heading1Char"/>
    <w:qFormat/>
    <w:rsid w:val="004E33D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qFormat/>
    <w:pPr>
      <w:keepNext/>
      <w:jc w:val="center"/>
      <w:outlineLvl w:val="1"/>
    </w:pPr>
    <w:rPr>
      <w:b/>
    </w:rPr>
  </w:style>
  <w:style w:type="paragraph" w:styleId="Heading3">
    <w:name w:val="heading 3"/>
    <w:basedOn w:val="Normal"/>
    <w:next w:val="Normal"/>
    <w:link w:val="Heading3Char"/>
    <w:unhideWhenUsed/>
    <w:qFormat/>
    <w:rsid w:val="00B017C6"/>
    <w:pPr>
      <w:keepNext/>
      <w:spacing w:before="240" w:after="60"/>
      <w:outlineLvl w:val="2"/>
    </w:pPr>
    <w:rPr>
      <w:rFonts w:ascii="Calibri Light" w:hAnsi="Calibri Light"/>
      <w:b/>
      <w:bCs/>
      <w:sz w:val="26"/>
      <w:szCs w:val="26"/>
    </w:rPr>
  </w:style>
  <w:style w:type="paragraph" w:styleId="Heading5">
    <w:name w:val="heading 5"/>
    <w:basedOn w:val="Normal"/>
    <w:next w:val="Normal"/>
    <w:link w:val="Heading5Char"/>
    <w:qFormat/>
    <w:pPr>
      <w:spacing w:before="240" w:after="60"/>
      <w:outlineLvl w:val="4"/>
    </w:pPr>
    <w:rPr>
      <w:b/>
      <w:bCs/>
      <w:i/>
      <w:iCs/>
      <w:sz w:val="26"/>
      <w:szCs w:val="26"/>
    </w:rPr>
  </w:style>
  <w:style w:type="paragraph" w:styleId="Heading9">
    <w:name w:val="heading 9"/>
    <w:basedOn w:val="Normal"/>
    <w:next w:val="Normal"/>
    <w:link w:val="Heading9Char"/>
    <w:semiHidden/>
    <w:unhideWhenUsed/>
    <w:qFormat/>
    <w:rsid w:val="005F0A0D"/>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jc w:val="center"/>
    </w:pPr>
    <w:rPr>
      <w:rFonts w:ascii="Arial" w:hAnsi="Arial"/>
      <w:b/>
      <w:smallCaps/>
      <w:sz w:val="28"/>
    </w:rPr>
  </w:style>
  <w:style w:type="paragraph" w:styleId="BodyTextIndent">
    <w:name w:val="Body Text Indent"/>
    <w:aliases w:val=" Char"/>
    <w:basedOn w:val="Normal"/>
    <w:link w:val="BodyTextIndentChar1"/>
    <w:pPr>
      <w:tabs>
        <w:tab w:val="left" w:pos="360"/>
        <w:tab w:val="left" w:pos="720"/>
        <w:tab w:val="left" w:pos="1080"/>
      </w:tabs>
      <w:ind w:left="360"/>
    </w:pPr>
    <w:rPr>
      <w:sz w:val="22"/>
    </w:rPr>
  </w:style>
  <w:style w:type="paragraph" w:styleId="NormalWeb">
    <w:name w:val="Normal (Web)"/>
    <w:basedOn w:val="Normal"/>
    <w:qFormat/>
    <w:pPr>
      <w:spacing w:before="100" w:beforeAutospacing="1" w:after="100" w:afterAutospacing="1"/>
    </w:pPr>
    <w:rPr>
      <w:szCs w:val="24"/>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pPr>
      <w:tabs>
        <w:tab w:val="center" w:pos="4320"/>
        <w:tab w:val="right" w:pos="8640"/>
      </w:tabs>
    </w:pPr>
  </w:style>
  <w:style w:type="paragraph" w:customStyle="1" w:styleId="TitleTimesNewRoman">
    <w:name w:val="Title + Times New Roman"/>
    <w:aliases w:val="13 pt,Before:  10 pt,After:  10 pt,..."/>
    <w:basedOn w:val="Title"/>
    <w:rPr>
      <w:rFonts w:ascii="Times New Roman" w:hAnsi="Times New Roman"/>
      <w:bCs/>
      <w:sz w:val="26"/>
    </w:rPr>
  </w:style>
  <w:style w:type="paragraph" w:styleId="BodyText2">
    <w:name w:val="Body Text 2"/>
    <w:basedOn w:val="Normal"/>
    <w:link w:val="BodyText2Char"/>
    <w:pPr>
      <w:spacing w:after="120" w:line="480" w:lineRule="auto"/>
    </w:pPr>
  </w:style>
  <w:style w:type="paragraph" w:styleId="BalloonText">
    <w:name w:val="Balloon Text"/>
    <w:basedOn w:val="Normal"/>
    <w:link w:val="BalloonTextChar"/>
    <w:semiHidden/>
    <w:rPr>
      <w:rFonts w:ascii="Tahoma" w:hAnsi="Tahoma" w:cs="Tahoma"/>
      <w:sz w:val="16"/>
      <w:szCs w:val="16"/>
    </w:rPr>
  </w:style>
  <w:style w:type="character" w:styleId="Hyperlink">
    <w:name w:val="Hyperlink"/>
    <w:uiPriority w:val="99"/>
    <w:rPr>
      <w:color w:val="0000FF"/>
      <w:u w:val="single"/>
    </w:rPr>
  </w:style>
  <w:style w:type="character" w:styleId="PageNumber">
    <w:name w:val="page number"/>
    <w:basedOn w:val="DefaultParagraphFont"/>
  </w:style>
  <w:style w:type="character" w:customStyle="1" w:styleId="BodyTextIndentChar">
    <w:name w:val="Body Text Indent Char"/>
    <w:rPr>
      <w:sz w:val="22"/>
      <w:lang w:val="en-US" w:eastAsia="en-US" w:bidi="ar-SA"/>
    </w:rPr>
  </w:style>
  <w:style w:type="paragraph" w:styleId="BodyText">
    <w:name w:val="Body Text"/>
    <w:basedOn w:val="Normal"/>
    <w:link w:val="BodyTextChar"/>
    <w:pPr>
      <w:spacing w:after="120"/>
    </w:pPr>
  </w:style>
  <w:style w:type="character" w:customStyle="1" w:styleId="BodyTextIndentChar1">
    <w:name w:val="Body Text Indent Char1"/>
    <w:aliases w:val=" Char Char"/>
    <w:link w:val="BodyTextIndent"/>
    <w:rsid w:val="005D72C2"/>
    <w:rPr>
      <w:sz w:val="22"/>
      <w:lang w:val="en-US" w:eastAsia="en-US" w:bidi="ar-SA"/>
    </w:rPr>
  </w:style>
  <w:style w:type="character" w:customStyle="1" w:styleId="yshortcuts">
    <w:name w:val="yshortcuts"/>
    <w:basedOn w:val="DefaultParagraphFont"/>
    <w:rsid w:val="008D4FCB"/>
  </w:style>
  <w:style w:type="paragraph" w:customStyle="1" w:styleId="ListBullet1">
    <w:name w:val="List Bullet 1"/>
    <w:rsid w:val="000705D0"/>
    <w:pPr>
      <w:keepLines/>
      <w:tabs>
        <w:tab w:val="left" w:pos="288"/>
      </w:tabs>
    </w:pPr>
    <w:rPr>
      <w:rFonts w:ascii="Arial" w:hAnsi="Arial"/>
    </w:rPr>
  </w:style>
  <w:style w:type="paragraph" w:styleId="ListParagraph">
    <w:name w:val="List Paragraph"/>
    <w:basedOn w:val="Normal"/>
    <w:link w:val="ListParagraphChar"/>
    <w:qFormat/>
    <w:rsid w:val="00333973"/>
    <w:pPr>
      <w:spacing w:after="200" w:line="276" w:lineRule="auto"/>
      <w:ind w:left="720"/>
      <w:contextualSpacing/>
    </w:pPr>
    <w:rPr>
      <w:rFonts w:ascii="Calibri" w:eastAsia="Calibri" w:hAnsi="Calibri"/>
      <w:sz w:val="22"/>
      <w:szCs w:val="22"/>
    </w:rPr>
  </w:style>
  <w:style w:type="character" w:customStyle="1" w:styleId="apple-converted-space">
    <w:name w:val="apple-converted-space"/>
    <w:rsid w:val="00E35082"/>
  </w:style>
  <w:style w:type="character" w:styleId="Strong">
    <w:name w:val="Strong"/>
    <w:uiPriority w:val="22"/>
    <w:qFormat/>
    <w:rsid w:val="00514579"/>
    <w:rPr>
      <w:b/>
      <w:bCs/>
    </w:rPr>
  </w:style>
  <w:style w:type="character" w:customStyle="1" w:styleId="Heading3Char">
    <w:name w:val="Heading 3 Char"/>
    <w:link w:val="Heading3"/>
    <w:rsid w:val="00B017C6"/>
    <w:rPr>
      <w:rFonts w:ascii="Calibri Light" w:eastAsia="Times New Roman" w:hAnsi="Calibri Light" w:cs="Times New Roman"/>
      <w:b/>
      <w:bCs/>
      <w:sz w:val="26"/>
      <w:szCs w:val="26"/>
    </w:rPr>
  </w:style>
  <w:style w:type="paragraph" w:customStyle="1" w:styleId="yiv3761346839msonormal">
    <w:name w:val="yiv3761346839msonormal"/>
    <w:basedOn w:val="Normal"/>
    <w:rsid w:val="00133DAE"/>
    <w:pPr>
      <w:spacing w:before="100" w:beforeAutospacing="1" w:after="100" w:afterAutospacing="1"/>
    </w:pPr>
    <w:rPr>
      <w:szCs w:val="24"/>
    </w:rPr>
  </w:style>
  <w:style w:type="character" w:customStyle="1" w:styleId="HeaderChar">
    <w:name w:val="Header Char"/>
    <w:basedOn w:val="DefaultParagraphFont"/>
    <w:link w:val="Header"/>
    <w:uiPriority w:val="99"/>
    <w:rsid w:val="00AA5A7C"/>
    <w:rPr>
      <w:sz w:val="24"/>
    </w:rPr>
  </w:style>
  <w:style w:type="character" w:customStyle="1" w:styleId="FooterChar">
    <w:name w:val="Footer Char"/>
    <w:basedOn w:val="DefaultParagraphFont"/>
    <w:link w:val="Footer"/>
    <w:rsid w:val="00C56794"/>
    <w:rPr>
      <w:sz w:val="24"/>
    </w:rPr>
  </w:style>
  <w:style w:type="paragraph" w:styleId="NoSpacing">
    <w:name w:val="No Spacing"/>
    <w:link w:val="NoSpacingChar"/>
    <w:qFormat/>
    <w:rsid w:val="00C924AB"/>
    <w:rPr>
      <w:rFonts w:asciiTheme="minorHAnsi" w:eastAsia="Calibri" w:hAnsiTheme="minorHAnsi"/>
      <w:sz w:val="22"/>
      <w:szCs w:val="22"/>
    </w:rPr>
  </w:style>
  <w:style w:type="character" w:customStyle="1" w:styleId="gmail-m6969867788361762728gmail-m6861069277457758967gmail-m6367589336574091558gmaildefault">
    <w:name w:val="gmail-m_6969867788361762728gmail-m6861069277457758967gmail-m6367589336574091558gmaildefault"/>
    <w:basedOn w:val="DefaultParagraphFont"/>
    <w:rsid w:val="000E33CB"/>
  </w:style>
  <w:style w:type="character" w:customStyle="1" w:styleId="UnresolvedMention1">
    <w:name w:val="Unresolved Mention1"/>
    <w:basedOn w:val="DefaultParagraphFont"/>
    <w:uiPriority w:val="99"/>
    <w:semiHidden/>
    <w:unhideWhenUsed/>
    <w:rsid w:val="004C7072"/>
    <w:rPr>
      <w:color w:val="605E5C"/>
      <w:shd w:val="clear" w:color="auto" w:fill="E1DFDD"/>
    </w:rPr>
  </w:style>
  <w:style w:type="table" w:styleId="TableGrid">
    <w:name w:val="Table Grid"/>
    <w:basedOn w:val="TableNormal"/>
    <w:uiPriority w:val="39"/>
    <w:rsid w:val="00C171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4E33D7"/>
    <w:rPr>
      <w:rFonts w:asciiTheme="majorHAnsi" w:eastAsiaTheme="majorEastAsia" w:hAnsiTheme="majorHAnsi" w:cstheme="majorBidi"/>
      <w:color w:val="2F5496" w:themeColor="accent1" w:themeShade="BF"/>
      <w:sz w:val="32"/>
      <w:szCs w:val="32"/>
    </w:rPr>
  </w:style>
  <w:style w:type="paragraph" w:styleId="ListBullet">
    <w:name w:val="List Bullet"/>
    <w:basedOn w:val="Normal"/>
    <w:autoRedefine/>
    <w:uiPriority w:val="10"/>
    <w:unhideWhenUsed/>
    <w:qFormat/>
    <w:rsid w:val="00CC0895"/>
    <w:pPr>
      <w:numPr>
        <w:numId w:val="1"/>
      </w:numPr>
    </w:pPr>
    <w:rPr>
      <w:rFonts w:eastAsia="MS Mincho"/>
      <w:bCs/>
      <w:color w:val="000000"/>
      <w:szCs w:val="24"/>
    </w:rPr>
  </w:style>
  <w:style w:type="character" w:customStyle="1" w:styleId="NoSpacingChar">
    <w:name w:val="No Spacing Char"/>
    <w:link w:val="NoSpacing"/>
    <w:uiPriority w:val="1"/>
    <w:locked/>
    <w:rsid w:val="00C924AB"/>
    <w:rPr>
      <w:rFonts w:asciiTheme="minorHAnsi" w:eastAsia="Calibri" w:hAnsiTheme="minorHAnsi"/>
      <w:sz w:val="22"/>
      <w:szCs w:val="22"/>
    </w:rPr>
  </w:style>
  <w:style w:type="character" w:styleId="Emphasis">
    <w:name w:val="Emphasis"/>
    <w:basedOn w:val="DefaultParagraphFont"/>
    <w:qFormat/>
    <w:rsid w:val="0019159B"/>
    <w:rPr>
      <w:b w:val="0"/>
      <w:iCs/>
      <w:color w:val="657C9C" w:themeColor="text2" w:themeTint="BF"/>
      <w:sz w:val="26"/>
    </w:rPr>
  </w:style>
  <w:style w:type="numbering" w:customStyle="1" w:styleId="ImportedStyle1">
    <w:name w:val="Imported Style 1"/>
    <w:rsid w:val="00B2466A"/>
    <w:pPr>
      <w:numPr>
        <w:numId w:val="2"/>
      </w:numPr>
    </w:pPr>
  </w:style>
  <w:style w:type="paragraph" w:customStyle="1" w:styleId="Body">
    <w:name w:val="Body"/>
    <w:rsid w:val="00B2466A"/>
    <w:pPr>
      <w:pBdr>
        <w:top w:val="nil"/>
        <w:left w:val="nil"/>
        <w:bottom w:val="nil"/>
        <w:right w:val="nil"/>
        <w:between w:val="nil"/>
        <w:bar w:val="nil"/>
      </w:pBdr>
    </w:pPr>
    <w:rPr>
      <w:rFonts w:ascii="Arial" w:eastAsia="Arial Unicode MS" w:hAnsi="Arial" w:cs="Arial Unicode MS"/>
      <w:color w:val="000000"/>
      <w:sz w:val="24"/>
      <w:szCs w:val="24"/>
      <w:u w:color="000000"/>
      <w:bdr w:val="nil"/>
    </w:rPr>
  </w:style>
  <w:style w:type="numbering" w:customStyle="1" w:styleId="ImportedStyle2">
    <w:name w:val="Imported Style 2"/>
    <w:rsid w:val="00B2466A"/>
    <w:pPr>
      <w:numPr>
        <w:numId w:val="3"/>
      </w:numPr>
    </w:pPr>
  </w:style>
  <w:style w:type="numbering" w:customStyle="1" w:styleId="ImportedStyle3">
    <w:name w:val="Imported Style 3"/>
    <w:rsid w:val="00B2466A"/>
    <w:pPr>
      <w:numPr>
        <w:numId w:val="4"/>
      </w:numPr>
    </w:pPr>
  </w:style>
  <w:style w:type="numbering" w:customStyle="1" w:styleId="ImportedStyle5">
    <w:name w:val="Imported Style 5"/>
    <w:rsid w:val="00B2466A"/>
    <w:pPr>
      <w:numPr>
        <w:numId w:val="5"/>
      </w:numPr>
    </w:pPr>
  </w:style>
  <w:style w:type="numbering" w:customStyle="1" w:styleId="ImportedStyle6">
    <w:name w:val="Imported Style 6"/>
    <w:rsid w:val="00B2466A"/>
    <w:pPr>
      <w:numPr>
        <w:numId w:val="6"/>
      </w:numPr>
    </w:pPr>
  </w:style>
  <w:style w:type="numbering" w:customStyle="1" w:styleId="ImportedStyle7">
    <w:name w:val="Imported Style 7"/>
    <w:rsid w:val="00B2466A"/>
    <w:pPr>
      <w:numPr>
        <w:numId w:val="7"/>
      </w:numPr>
    </w:pPr>
  </w:style>
  <w:style w:type="numbering" w:customStyle="1" w:styleId="ImportedStyle8">
    <w:name w:val="Imported Style 8"/>
    <w:rsid w:val="00B2466A"/>
    <w:pPr>
      <w:numPr>
        <w:numId w:val="8"/>
      </w:numPr>
    </w:pPr>
  </w:style>
  <w:style w:type="paragraph" w:customStyle="1" w:styleId="TableParagraph">
    <w:name w:val="Table Paragraph"/>
    <w:basedOn w:val="Normal"/>
    <w:uiPriority w:val="1"/>
    <w:qFormat/>
    <w:rsid w:val="007D675E"/>
    <w:pPr>
      <w:widowControl w:val="0"/>
      <w:autoSpaceDE w:val="0"/>
      <w:autoSpaceDN w:val="0"/>
      <w:ind w:left="480" w:hanging="370"/>
    </w:pPr>
    <w:rPr>
      <w:rFonts w:ascii="Verdana" w:eastAsia="Verdana" w:hAnsi="Verdana" w:cs="Verdana"/>
      <w:sz w:val="22"/>
      <w:szCs w:val="22"/>
    </w:rPr>
  </w:style>
  <w:style w:type="character" w:customStyle="1" w:styleId="ListParagraphChar">
    <w:name w:val="List Paragraph Char"/>
    <w:link w:val="ListParagraph"/>
    <w:uiPriority w:val="34"/>
    <w:rsid w:val="00FC1612"/>
    <w:rPr>
      <w:rFonts w:ascii="Calibri" w:eastAsia="Calibri" w:hAnsi="Calibri"/>
      <w:sz w:val="22"/>
      <w:szCs w:val="22"/>
    </w:rPr>
  </w:style>
  <w:style w:type="paragraph" w:customStyle="1" w:styleId="Default">
    <w:name w:val="Default"/>
    <w:rsid w:val="0007787C"/>
    <w:pPr>
      <w:autoSpaceDE w:val="0"/>
      <w:autoSpaceDN w:val="0"/>
      <w:adjustRightInd w:val="0"/>
    </w:pPr>
    <w:rPr>
      <w:rFonts w:ascii="Garamond" w:hAnsi="Garamond" w:cs="Garamond"/>
      <w:color w:val="000000"/>
      <w:sz w:val="24"/>
      <w:szCs w:val="24"/>
    </w:rPr>
  </w:style>
  <w:style w:type="character" w:customStyle="1" w:styleId="None">
    <w:name w:val="None"/>
    <w:rsid w:val="00156EFD"/>
  </w:style>
  <w:style w:type="paragraph" w:customStyle="1" w:styleId="ResumeText">
    <w:name w:val="Resume Text"/>
    <w:basedOn w:val="Normal"/>
    <w:rsid w:val="009F4241"/>
    <w:pPr>
      <w:tabs>
        <w:tab w:val="left" w:pos="1170"/>
        <w:tab w:val="left" w:pos="2250"/>
        <w:tab w:val="left" w:pos="2520"/>
        <w:tab w:val="left" w:pos="2970"/>
        <w:tab w:val="left" w:pos="5220"/>
        <w:tab w:val="left" w:pos="6120"/>
      </w:tabs>
    </w:pPr>
    <w:rPr>
      <w:sz w:val="20"/>
    </w:rPr>
  </w:style>
  <w:style w:type="paragraph" w:customStyle="1" w:styleId="ResumeText--a">
    <w:name w:val="Resume Text -- a"/>
    <w:basedOn w:val="ResumeText"/>
    <w:rsid w:val="009F4241"/>
    <w:pPr>
      <w:ind w:left="288" w:hanging="288"/>
    </w:pPr>
  </w:style>
  <w:style w:type="paragraph" w:customStyle="1" w:styleId="ResumeText1">
    <w:name w:val="Resume Text 1"/>
    <w:basedOn w:val="ResumeText"/>
    <w:rsid w:val="00B10ECB"/>
    <w:pPr>
      <w:tabs>
        <w:tab w:val="clear" w:pos="1170"/>
        <w:tab w:val="clear" w:pos="2250"/>
        <w:tab w:val="clear" w:pos="2520"/>
        <w:tab w:val="clear" w:pos="2970"/>
        <w:tab w:val="left" w:pos="720"/>
        <w:tab w:val="left" w:pos="1440"/>
        <w:tab w:val="left" w:pos="2700"/>
      </w:tabs>
      <w:ind w:left="720" w:hanging="270"/>
    </w:pPr>
  </w:style>
  <w:style w:type="paragraph" w:styleId="BodyText3">
    <w:name w:val="Body Text 3"/>
    <w:basedOn w:val="Normal"/>
    <w:link w:val="BodyText3Char"/>
    <w:semiHidden/>
    <w:unhideWhenUsed/>
    <w:rsid w:val="00485963"/>
    <w:pPr>
      <w:spacing w:after="120"/>
    </w:pPr>
    <w:rPr>
      <w:sz w:val="16"/>
      <w:szCs w:val="16"/>
    </w:rPr>
  </w:style>
  <w:style w:type="character" w:customStyle="1" w:styleId="BodyText3Char">
    <w:name w:val="Body Text 3 Char"/>
    <w:basedOn w:val="DefaultParagraphFont"/>
    <w:link w:val="BodyText3"/>
    <w:semiHidden/>
    <w:rsid w:val="00485963"/>
    <w:rPr>
      <w:sz w:val="16"/>
      <w:szCs w:val="16"/>
    </w:rPr>
  </w:style>
  <w:style w:type="paragraph" w:customStyle="1" w:styleId="BodyCopy">
    <w:name w:val="Body Copy"/>
    <w:basedOn w:val="Normal"/>
    <w:qFormat/>
    <w:rsid w:val="00654952"/>
    <w:pPr>
      <w:spacing w:after="180" w:line="259" w:lineRule="auto"/>
    </w:pPr>
    <w:rPr>
      <w:rFonts w:ascii="Arial" w:eastAsia="Arial" w:hAnsi="Arial"/>
      <w:sz w:val="22"/>
      <w:szCs w:val="22"/>
    </w:rPr>
  </w:style>
  <w:style w:type="character" w:customStyle="1" w:styleId="small1">
    <w:name w:val="small1"/>
    <w:qFormat/>
    <w:rsid w:val="00C1621C"/>
    <w:rPr>
      <w:rFonts w:ascii="Verdana" w:hAnsi="Verdana"/>
      <w:i w:val="0"/>
      <w:iCs w:val="0"/>
      <w:sz w:val="16"/>
      <w:szCs w:val="16"/>
    </w:rPr>
  </w:style>
  <w:style w:type="paragraph" w:customStyle="1" w:styleId="Heading51">
    <w:name w:val="Heading 51"/>
    <w:next w:val="Normal"/>
    <w:qFormat/>
    <w:rsid w:val="00C1621C"/>
    <w:pPr>
      <w:keepNext/>
      <w:tabs>
        <w:tab w:val="right" w:pos="10260"/>
      </w:tabs>
      <w:outlineLvl w:val="4"/>
    </w:pPr>
    <w:rPr>
      <w:rFonts w:ascii="Times New Roman Bold" w:eastAsia="ヒラギノ角ゴ Pro W3" w:hAnsi="Times New Roman Bold"/>
      <w:color w:val="000000"/>
      <w:sz w:val="24"/>
    </w:rPr>
  </w:style>
  <w:style w:type="paragraph" w:customStyle="1" w:styleId="ListParagraph1">
    <w:name w:val="List Paragraph1"/>
    <w:basedOn w:val="Normal"/>
    <w:uiPriority w:val="34"/>
    <w:qFormat/>
    <w:rsid w:val="00266A5C"/>
    <w:pPr>
      <w:spacing w:after="160" w:line="259" w:lineRule="auto"/>
      <w:ind w:left="720"/>
      <w:contextualSpacing/>
    </w:pPr>
    <w:rPr>
      <w:rFonts w:asciiTheme="minorHAnsi" w:eastAsiaTheme="minorHAnsi" w:hAnsiTheme="minorHAnsi" w:cstheme="minorBidi"/>
      <w:sz w:val="22"/>
      <w:szCs w:val="22"/>
      <w:lang w:val="en-IN"/>
    </w:rPr>
  </w:style>
  <w:style w:type="paragraph" w:customStyle="1" w:styleId="ResumeBullets">
    <w:name w:val="ResumeBullets"/>
    <w:basedOn w:val="Normal"/>
    <w:rsid w:val="009912F3"/>
    <w:pPr>
      <w:widowControl w:val="0"/>
      <w:numPr>
        <w:numId w:val="9"/>
      </w:numPr>
      <w:overflowPunct w:val="0"/>
      <w:autoSpaceDE w:val="0"/>
      <w:autoSpaceDN w:val="0"/>
      <w:adjustRightInd w:val="0"/>
      <w:ind w:right="180"/>
      <w:textAlignment w:val="baseline"/>
    </w:pPr>
    <w:rPr>
      <w:color w:val="000000"/>
      <w:sz w:val="22"/>
      <w:szCs w:val="22"/>
      <w:lang w:eastAsia="en-IN"/>
    </w:rPr>
  </w:style>
  <w:style w:type="paragraph" w:customStyle="1" w:styleId="Bullet">
    <w:name w:val="Bullet"/>
    <w:basedOn w:val="Normal"/>
    <w:rsid w:val="009912F3"/>
    <w:pPr>
      <w:numPr>
        <w:numId w:val="10"/>
      </w:numPr>
    </w:pPr>
    <w:rPr>
      <w:sz w:val="20"/>
      <w:lang w:eastAsia="en-IN"/>
    </w:rPr>
  </w:style>
  <w:style w:type="paragraph" w:styleId="HTMLPreformatted">
    <w:name w:val="HTML Preformatted"/>
    <w:basedOn w:val="Normal"/>
    <w:link w:val="HTMLPreformattedChar"/>
    <w:uiPriority w:val="99"/>
    <w:rsid w:val="00F07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pPr>
    <w:rPr>
      <w:rFonts w:ascii="Courier New" w:hAnsi="Courier New" w:cs="Courier New"/>
      <w:sz w:val="20"/>
      <w:lang w:eastAsia="ar-SA"/>
    </w:rPr>
  </w:style>
  <w:style w:type="character" w:customStyle="1" w:styleId="HTMLPreformattedChar">
    <w:name w:val="HTML Preformatted Char"/>
    <w:basedOn w:val="DefaultParagraphFont"/>
    <w:link w:val="HTMLPreformatted"/>
    <w:uiPriority w:val="99"/>
    <w:rsid w:val="00F07323"/>
    <w:rPr>
      <w:rFonts w:ascii="Courier New" w:hAnsi="Courier New" w:cs="Courier New"/>
      <w:lang w:eastAsia="ar-SA"/>
    </w:rPr>
  </w:style>
  <w:style w:type="paragraph" w:customStyle="1" w:styleId="NormalLinespacingExactly12pt">
    <w:name w:val="Normal + Line spacing:  Exactly 12 pt"/>
    <w:basedOn w:val="Normal"/>
    <w:rsid w:val="00AF6AFF"/>
    <w:pPr>
      <w:numPr>
        <w:numId w:val="11"/>
      </w:numPr>
      <w:spacing w:line="240" w:lineRule="exact"/>
    </w:pPr>
    <w:rPr>
      <w:sz w:val="20"/>
    </w:rPr>
  </w:style>
  <w:style w:type="paragraph" w:styleId="BodyTextIndent3">
    <w:name w:val="Body Text Indent 3"/>
    <w:basedOn w:val="Normal"/>
    <w:link w:val="BodyTextIndent3Char"/>
    <w:semiHidden/>
    <w:unhideWhenUsed/>
    <w:rsid w:val="00633C18"/>
    <w:pPr>
      <w:spacing w:after="120"/>
      <w:ind w:left="283"/>
    </w:pPr>
    <w:rPr>
      <w:sz w:val="16"/>
      <w:szCs w:val="16"/>
    </w:rPr>
  </w:style>
  <w:style w:type="character" w:customStyle="1" w:styleId="BodyTextIndent3Char">
    <w:name w:val="Body Text Indent 3 Char"/>
    <w:basedOn w:val="DefaultParagraphFont"/>
    <w:link w:val="BodyTextIndent3"/>
    <w:semiHidden/>
    <w:rsid w:val="00633C18"/>
    <w:rPr>
      <w:sz w:val="16"/>
      <w:szCs w:val="16"/>
    </w:rPr>
  </w:style>
  <w:style w:type="paragraph" w:customStyle="1" w:styleId="Normal1">
    <w:name w:val="Normal1"/>
    <w:rsid w:val="005866AF"/>
    <w:pPr>
      <w:widowControl w:val="0"/>
      <w:jc w:val="both"/>
    </w:pPr>
    <w:rPr>
      <w:color w:val="000000"/>
      <w:sz w:val="24"/>
      <w:szCs w:val="24"/>
    </w:rPr>
  </w:style>
  <w:style w:type="paragraph" w:customStyle="1" w:styleId="MediumShading1-Accent11">
    <w:name w:val="Medium Shading 1 - Accent 11"/>
    <w:uiPriority w:val="99"/>
    <w:qFormat/>
    <w:rsid w:val="005866AF"/>
    <w:pPr>
      <w:suppressAutoHyphens/>
    </w:pPr>
    <w:rPr>
      <w:rFonts w:cs="Calibri"/>
      <w:lang w:eastAsia="ar-SA"/>
    </w:rPr>
  </w:style>
  <w:style w:type="paragraph" w:customStyle="1" w:styleId="ColorfulList-Accent11">
    <w:name w:val="Colorful List - Accent 11"/>
    <w:basedOn w:val="Normal"/>
    <w:qFormat/>
    <w:rsid w:val="005866AF"/>
    <w:pPr>
      <w:spacing w:after="200" w:line="276" w:lineRule="auto"/>
      <w:ind w:left="720"/>
      <w:contextualSpacing/>
    </w:pPr>
    <w:rPr>
      <w:rFonts w:ascii="Calibri" w:hAnsi="Calibri"/>
      <w:sz w:val="22"/>
      <w:szCs w:val="22"/>
    </w:rPr>
  </w:style>
  <w:style w:type="paragraph" w:styleId="PlainText">
    <w:name w:val="Plain Text"/>
    <w:basedOn w:val="Normal"/>
    <w:link w:val="PlainTextChar"/>
    <w:rsid w:val="005866AF"/>
    <w:rPr>
      <w:rFonts w:ascii="Courier New" w:hAnsi="Courier New"/>
      <w:sz w:val="20"/>
    </w:rPr>
  </w:style>
  <w:style w:type="character" w:customStyle="1" w:styleId="PlainTextChar">
    <w:name w:val="Plain Text Char"/>
    <w:basedOn w:val="DefaultParagraphFont"/>
    <w:link w:val="PlainText"/>
    <w:rsid w:val="005866AF"/>
    <w:rPr>
      <w:rFonts w:ascii="Courier New" w:hAnsi="Courier New"/>
    </w:rPr>
  </w:style>
  <w:style w:type="paragraph" w:styleId="Subtitle">
    <w:name w:val="Subtitle"/>
    <w:basedOn w:val="Normal"/>
    <w:next w:val="Normal"/>
    <w:link w:val="SubtitleChar"/>
    <w:qFormat/>
    <w:rsid w:val="009F6696"/>
    <w:pPr>
      <w:numPr>
        <w:ilvl w:val="1"/>
      </w:numPr>
    </w:pPr>
    <w:rPr>
      <w:rFonts w:ascii="Cambria" w:hAnsi="Cambria"/>
      <w:i/>
      <w:iCs/>
      <w:color w:val="4F81BD"/>
      <w:spacing w:val="15"/>
      <w:szCs w:val="24"/>
    </w:rPr>
  </w:style>
  <w:style w:type="character" w:customStyle="1" w:styleId="SubtitleChar">
    <w:name w:val="Subtitle Char"/>
    <w:basedOn w:val="DefaultParagraphFont"/>
    <w:link w:val="Subtitle"/>
    <w:rsid w:val="009F6696"/>
    <w:rPr>
      <w:rFonts w:ascii="Cambria" w:hAnsi="Cambria"/>
      <w:i/>
      <w:iCs/>
      <w:color w:val="4F81BD"/>
      <w:spacing w:val="15"/>
      <w:sz w:val="24"/>
      <w:szCs w:val="24"/>
    </w:rPr>
  </w:style>
  <w:style w:type="paragraph" w:styleId="EnvelopeAddress">
    <w:name w:val="envelope address"/>
    <w:basedOn w:val="Normal"/>
    <w:rsid w:val="00776362"/>
    <w:pPr>
      <w:framePr w:w="7920" w:h="1980" w:hRule="exact" w:hSpace="180" w:wrap="auto" w:hAnchor="page" w:xAlign="center" w:yAlign="bottom"/>
      <w:ind w:left="2880"/>
    </w:pPr>
    <w:rPr>
      <w:rFonts w:cs="Arial"/>
      <w:smallCaps/>
      <w:sz w:val="32"/>
    </w:rPr>
  </w:style>
  <w:style w:type="paragraph" w:customStyle="1" w:styleId="ReziBullet">
    <w:name w:val="Rezi_Bullet"/>
    <w:basedOn w:val="Normal"/>
    <w:qFormat/>
    <w:rsid w:val="00B14421"/>
    <w:pPr>
      <w:spacing w:after="150"/>
      <w:contextualSpacing/>
    </w:pPr>
    <w:rPr>
      <w:rFonts w:ascii="Garamond" w:eastAsia="MS Mincho" w:hAnsi="Garamond" w:cs="Cambria"/>
      <w:color w:val="2E3D50"/>
      <w:sz w:val="19"/>
      <w:szCs w:val="19"/>
    </w:rPr>
  </w:style>
  <w:style w:type="paragraph" w:customStyle="1" w:styleId="ReziPosition">
    <w:name w:val="Rezi_Position"/>
    <w:basedOn w:val="Normal"/>
    <w:qFormat/>
    <w:rsid w:val="00B14421"/>
    <w:pPr>
      <w:jc w:val="both"/>
    </w:pPr>
    <w:rPr>
      <w:rFonts w:ascii="Garamond" w:eastAsia="MS Mincho" w:hAnsi="Garamond" w:cs="Cambria"/>
      <w:b/>
      <w:color w:val="2E3D50"/>
      <w:sz w:val="20"/>
    </w:rPr>
  </w:style>
  <w:style w:type="paragraph" w:customStyle="1" w:styleId="ReziExperienceInfos">
    <w:name w:val="Rezi_Experience_Infos"/>
    <w:basedOn w:val="Normal"/>
    <w:qFormat/>
    <w:rsid w:val="00B14421"/>
    <w:pPr>
      <w:tabs>
        <w:tab w:val="right" w:pos="10500"/>
        <w:tab w:val="right" w:pos="10800"/>
      </w:tabs>
      <w:jc w:val="both"/>
    </w:pPr>
    <w:rPr>
      <w:rFonts w:ascii="Garamond" w:eastAsia="MS Mincho" w:hAnsi="Garamond" w:cs="Cambria"/>
      <w:b/>
      <w:color w:val="2E3D50"/>
      <w:sz w:val="19"/>
      <w:szCs w:val="19"/>
    </w:rPr>
  </w:style>
  <w:style w:type="paragraph" w:customStyle="1" w:styleId="ReziInfos">
    <w:name w:val="Rezi_Infos"/>
    <w:basedOn w:val="ReziExperienceInfos"/>
    <w:qFormat/>
    <w:rsid w:val="00B14421"/>
    <w:rPr>
      <w:b w:val="0"/>
      <w:bCs/>
    </w:rPr>
  </w:style>
  <w:style w:type="paragraph" w:customStyle="1" w:styleId="LO-normal1">
    <w:name w:val="LO-normal1"/>
    <w:qFormat/>
    <w:rsid w:val="0076254B"/>
    <w:pPr>
      <w:suppressAutoHyphens/>
      <w:spacing w:after="200" w:line="360" w:lineRule="auto"/>
      <w:ind w:left="360"/>
      <w:jc w:val="both"/>
    </w:pPr>
    <w:rPr>
      <w:rFonts w:ascii="Calibri" w:eastAsia="Calibri" w:hAnsi="Calibri" w:cs="Calibri"/>
      <w:sz w:val="22"/>
      <w:szCs w:val="22"/>
      <w:lang w:eastAsia="zh-CN" w:bidi="hi-IN"/>
    </w:rPr>
  </w:style>
  <w:style w:type="table" w:styleId="TableGridLight">
    <w:name w:val="Grid Table Light"/>
    <w:basedOn w:val="TableNormal"/>
    <w:uiPriority w:val="40"/>
    <w:rsid w:val="00C924A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Standard">
    <w:name w:val="Standard"/>
    <w:qFormat/>
    <w:rsid w:val="00CD4D91"/>
    <w:pPr>
      <w:suppressAutoHyphens/>
      <w:textAlignment w:val="baseline"/>
    </w:pPr>
    <w:rPr>
      <w:rFonts w:ascii="Calibri" w:eastAsia="Calibri" w:hAnsi="Calibri" w:cs="Tahoma"/>
      <w:color w:val="00000A"/>
      <w:sz w:val="22"/>
      <w:szCs w:val="22"/>
    </w:rPr>
  </w:style>
  <w:style w:type="character" w:customStyle="1" w:styleId="ListLabel1">
    <w:name w:val="ListLabel 1"/>
    <w:qFormat/>
    <w:rsid w:val="00CD4D91"/>
    <w:rPr>
      <w:rFonts w:cs="Courier New"/>
    </w:rPr>
  </w:style>
  <w:style w:type="paragraph" w:styleId="Caption">
    <w:name w:val="caption"/>
    <w:basedOn w:val="Normal"/>
    <w:qFormat/>
    <w:rsid w:val="00CD4D91"/>
    <w:pPr>
      <w:suppressLineNumbers/>
      <w:spacing w:before="120" w:after="120" w:line="259" w:lineRule="auto"/>
      <w:jc w:val="center"/>
    </w:pPr>
    <w:rPr>
      <w:rFonts w:asciiTheme="minorHAnsi" w:eastAsiaTheme="minorHAnsi" w:hAnsiTheme="minorHAnsi" w:cs="Arial"/>
      <w:i/>
      <w:iCs/>
      <w:szCs w:val="24"/>
    </w:rPr>
  </w:style>
  <w:style w:type="character" w:customStyle="1" w:styleId="NormalBold">
    <w:name w:val="Normal Bold"/>
    <w:uiPriority w:val="1"/>
    <w:qFormat/>
    <w:rsid w:val="00E71D7A"/>
    <w:rPr>
      <w:b/>
    </w:rPr>
  </w:style>
  <w:style w:type="character" w:customStyle="1" w:styleId="NormalItalic">
    <w:name w:val="Normal Italic"/>
    <w:basedOn w:val="DefaultParagraphFont"/>
    <w:uiPriority w:val="1"/>
    <w:qFormat/>
    <w:rsid w:val="00E71D7A"/>
    <w:rPr>
      <w:rFonts w:ascii="Arial" w:hAnsi="Arial"/>
      <w:i/>
    </w:rPr>
  </w:style>
  <w:style w:type="paragraph" w:customStyle="1" w:styleId="Achievement">
    <w:name w:val="Achievement"/>
    <w:basedOn w:val="BodyText"/>
    <w:rsid w:val="00096E76"/>
    <w:pPr>
      <w:numPr>
        <w:numId w:val="12"/>
      </w:numPr>
      <w:spacing w:after="60" w:line="240" w:lineRule="atLeast"/>
      <w:jc w:val="both"/>
    </w:pPr>
    <w:rPr>
      <w:rFonts w:ascii="Garamond" w:eastAsia="SimSun" w:hAnsi="Garamond"/>
      <w:sz w:val="22"/>
    </w:rPr>
  </w:style>
  <w:style w:type="character" w:customStyle="1" w:styleId="Job">
    <w:name w:val="Job"/>
    <w:basedOn w:val="DefaultParagraphFont"/>
    <w:rsid w:val="00096E76"/>
  </w:style>
  <w:style w:type="paragraph" w:customStyle="1" w:styleId="JobTitle">
    <w:name w:val="Job Title"/>
    <w:next w:val="Achievement"/>
    <w:rsid w:val="00096E76"/>
    <w:pPr>
      <w:spacing w:before="40" w:after="40" w:line="220" w:lineRule="atLeast"/>
    </w:pPr>
    <w:rPr>
      <w:rFonts w:ascii="Garamond" w:eastAsia="SimSun" w:hAnsi="Garamond"/>
      <w:i/>
      <w:spacing w:val="5"/>
      <w:sz w:val="23"/>
    </w:rPr>
  </w:style>
  <w:style w:type="paragraph" w:customStyle="1" w:styleId="CompanyNameOne">
    <w:name w:val="Company Name One"/>
    <w:basedOn w:val="Normal"/>
    <w:next w:val="JobTitle"/>
    <w:rsid w:val="00096E76"/>
    <w:pPr>
      <w:tabs>
        <w:tab w:val="left" w:pos="1440"/>
        <w:tab w:val="right" w:pos="6480"/>
      </w:tabs>
      <w:spacing w:before="60" w:line="220" w:lineRule="atLeast"/>
    </w:pPr>
    <w:rPr>
      <w:rFonts w:ascii="Garamond" w:eastAsia="SimSun" w:hAnsi="Garamond"/>
      <w:sz w:val="22"/>
    </w:rPr>
  </w:style>
  <w:style w:type="paragraph" w:customStyle="1" w:styleId="CompanyName">
    <w:name w:val="Company Name"/>
    <w:basedOn w:val="Normal"/>
    <w:next w:val="JobTitle"/>
    <w:rsid w:val="00096E76"/>
    <w:pPr>
      <w:tabs>
        <w:tab w:val="left" w:pos="1440"/>
        <w:tab w:val="right" w:pos="6480"/>
      </w:tabs>
      <w:spacing w:before="220" w:line="220" w:lineRule="atLeast"/>
    </w:pPr>
    <w:rPr>
      <w:rFonts w:ascii="Garamond" w:eastAsia="SimSun" w:hAnsi="Garamond"/>
      <w:sz w:val="22"/>
    </w:rPr>
  </w:style>
  <w:style w:type="paragraph" w:customStyle="1" w:styleId="Style1">
    <w:name w:val="Style1"/>
    <w:basedOn w:val="Normal"/>
    <w:link w:val="Style1Char"/>
    <w:qFormat/>
    <w:rsid w:val="004E1AE9"/>
    <w:pPr>
      <w:numPr>
        <w:numId w:val="13"/>
      </w:numPr>
      <w:jc w:val="both"/>
    </w:pPr>
    <w:rPr>
      <w:rFonts w:ascii="Cambria" w:hAnsi="Cambria"/>
      <w:sz w:val="22"/>
      <w:szCs w:val="24"/>
      <w:shd w:val="clear" w:color="auto" w:fill="FFFFFF"/>
    </w:rPr>
  </w:style>
  <w:style w:type="character" w:customStyle="1" w:styleId="Style1Char">
    <w:name w:val="Style1 Char"/>
    <w:link w:val="Style1"/>
    <w:rsid w:val="004E1AE9"/>
    <w:rPr>
      <w:rFonts w:ascii="Cambria" w:hAnsi="Cambria"/>
      <w:sz w:val="22"/>
      <w:szCs w:val="24"/>
    </w:rPr>
  </w:style>
  <w:style w:type="character" w:customStyle="1" w:styleId="Heading2Char">
    <w:name w:val="Heading 2 Char"/>
    <w:basedOn w:val="DefaultParagraphFont"/>
    <w:link w:val="Heading2"/>
    <w:rsid w:val="00532972"/>
    <w:rPr>
      <w:b/>
      <w:sz w:val="24"/>
    </w:rPr>
  </w:style>
  <w:style w:type="character" w:customStyle="1" w:styleId="Heading5Char">
    <w:name w:val="Heading 5 Char"/>
    <w:basedOn w:val="DefaultParagraphFont"/>
    <w:link w:val="Heading5"/>
    <w:rsid w:val="00532972"/>
    <w:rPr>
      <w:b/>
      <w:bCs/>
      <w:i/>
      <w:iCs/>
      <w:sz w:val="26"/>
      <w:szCs w:val="26"/>
    </w:rPr>
  </w:style>
  <w:style w:type="character" w:customStyle="1" w:styleId="TitleChar">
    <w:name w:val="Title Char"/>
    <w:basedOn w:val="DefaultParagraphFont"/>
    <w:link w:val="Title"/>
    <w:rsid w:val="00532972"/>
    <w:rPr>
      <w:rFonts w:ascii="Arial" w:hAnsi="Arial"/>
      <w:b/>
      <w:smallCaps/>
      <w:sz w:val="28"/>
    </w:rPr>
  </w:style>
  <w:style w:type="character" w:customStyle="1" w:styleId="BodyText2Char">
    <w:name w:val="Body Text 2 Char"/>
    <w:basedOn w:val="DefaultParagraphFont"/>
    <w:link w:val="BodyText2"/>
    <w:rsid w:val="00532972"/>
    <w:rPr>
      <w:sz w:val="24"/>
    </w:rPr>
  </w:style>
  <w:style w:type="character" w:customStyle="1" w:styleId="BalloonTextChar">
    <w:name w:val="Balloon Text Char"/>
    <w:basedOn w:val="DefaultParagraphFont"/>
    <w:link w:val="BalloonText"/>
    <w:semiHidden/>
    <w:rsid w:val="00532972"/>
    <w:rPr>
      <w:rFonts w:ascii="Tahoma" w:hAnsi="Tahoma" w:cs="Tahoma"/>
      <w:sz w:val="16"/>
      <w:szCs w:val="16"/>
    </w:rPr>
  </w:style>
  <w:style w:type="character" w:customStyle="1" w:styleId="BodyTextChar">
    <w:name w:val="Body Text Char"/>
    <w:basedOn w:val="DefaultParagraphFont"/>
    <w:link w:val="BodyText"/>
    <w:rsid w:val="00532972"/>
    <w:rPr>
      <w:sz w:val="24"/>
    </w:rPr>
  </w:style>
  <w:style w:type="character" w:customStyle="1" w:styleId="ListLabel12">
    <w:name w:val="ListLabel 12"/>
    <w:qFormat/>
    <w:rsid w:val="00A34017"/>
    <w:rPr>
      <w:sz w:val="20"/>
    </w:rPr>
  </w:style>
  <w:style w:type="paragraph" w:customStyle="1" w:styleId="BodyA">
    <w:name w:val="Body A"/>
    <w:rsid w:val="005F0A0D"/>
    <w:pPr>
      <w:pBdr>
        <w:top w:val="nil"/>
        <w:left w:val="nil"/>
        <w:bottom w:val="nil"/>
        <w:right w:val="nil"/>
        <w:between w:val="nil"/>
        <w:bar w:val="nil"/>
      </w:pBdr>
    </w:pPr>
    <w:rPr>
      <w:rFonts w:ascii="Arial" w:eastAsia="Arial Unicode MS" w:hAnsi="Arial" w:cs="Arial Unicode MS"/>
      <w:color w:val="000000"/>
      <w:sz w:val="24"/>
      <w:szCs w:val="24"/>
      <w:u w:color="000000"/>
      <w:bdr w:val="nil"/>
      <w:lang w:eastAsia="en-IN"/>
      <w14:textOutline w14:w="12700" w14:cap="flat" w14:cmpd="sng" w14:algn="ctr">
        <w14:noFill/>
        <w14:prstDash w14:val="solid"/>
        <w14:miter w14:lim="400000"/>
      </w14:textOutline>
    </w:rPr>
  </w:style>
  <w:style w:type="character" w:customStyle="1" w:styleId="Heading9Char">
    <w:name w:val="Heading 9 Char"/>
    <w:basedOn w:val="DefaultParagraphFont"/>
    <w:link w:val="Heading9"/>
    <w:semiHidden/>
    <w:rsid w:val="005F0A0D"/>
    <w:rPr>
      <w:rFonts w:asciiTheme="majorHAnsi" w:eastAsiaTheme="majorEastAsia" w:hAnsiTheme="majorHAnsi" w:cstheme="majorBidi"/>
      <w:i/>
      <w:iCs/>
      <w:color w:val="272727" w:themeColor="text1" w:themeTint="D8"/>
      <w:sz w:val="21"/>
      <w:szCs w:val="21"/>
    </w:rPr>
  </w:style>
  <w:style w:type="numbering" w:customStyle="1" w:styleId="Bullets">
    <w:name w:val="Bullets"/>
    <w:rsid w:val="005F0A0D"/>
    <w:pPr>
      <w:numPr>
        <w:numId w:val="14"/>
      </w:numPr>
    </w:pPr>
  </w:style>
  <w:style w:type="numbering" w:customStyle="1" w:styleId="ImportedStyle71">
    <w:name w:val="Imported Style 71"/>
    <w:rsid w:val="005F0A0D"/>
    <w:pPr>
      <w:numPr>
        <w:numId w:val="15"/>
      </w:numPr>
    </w:pPr>
  </w:style>
  <w:style w:type="numbering" w:customStyle="1" w:styleId="ImportedStyle11">
    <w:name w:val="Imported Style 11"/>
    <w:rsid w:val="005F0A0D"/>
    <w:pPr>
      <w:numPr>
        <w:numId w:val="16"/>
      </w:numPr>
    </w:pPr>
  </w:style>
  <w:style w:type="numbering" w:customStyle="1" w:styleId="ImportedStyle12">
    <w:name w:val="Imported Style 12"/>
    <w:rsid w:val="005F0A0D"/>
    <w:pPr>
      <w:numPr>
        <w:numId w:val="17"/>
      </w:numPr>
    </w:pPr>
  </w:style>
  <w:style w:type="numbering" w:customStyle="1" w:styleId="ImportedStyle17">
    <w:name w:val="Imported Style 17"/>
    <w:rsid w:val="005F0A0D"/>
    <w:pPr>
      <w:numPr>
        <w:numId w:val="18"/>
      </w:numPr>
    </w:pPr>
  </w:style>
  <w:style w:type="numbering" w:customStyle="1" w:styleId="ImportedStyle18">
    <w:name w:val="Imported Style 18"/>
    <w:rsid w:val="005F0A0D"/>
    <w:pPr>
      <w:numPr>
        <w:numId w:val="19"/>
      </w:numPr>
    </w:pPr>
  </w:style>
  <w:style w:type="numbering" w:customStyle="1" w:styleId="ImportedStyle19">
    <w:name w:val="Imported Style 19"/>
    <w:rsid w:val="005F0A0D"/>
    <w:pPr>
      <w:numPr>
        <w:numId w:val="20"/>
      </w:numPr>
    </w:pPr>
  </w:style>
  <w:style w:type="numbering" w:customStyle="1" w:styleId="ImportedStyle20">
    <w:name w:val="Imported Style 20"/>
    <w:rsid w:val="005F0A0D"/>
    <w:pPr>
      <w:numPr>
        <w:numId w:val="21"/>
      </w:numPr>
    </w:pPr>
  </w:style>
  <w:style w:type="numbering" w:customStyle="1" w:styleId="ImportedStyle23">
    <w:name w:val="Imported Style 23"/>
    <w:rsid w:val="005F0A0D"/>
    <w:pPr>
      <w:numPr>
        <w:numId w:val="22"/>
      </w:numPr>
    </w:pPr>
  </w:style>
  <w:style w:type="numbering" w:customStyle="1" w:styleId="ImportedStyle4">
    <w:name w:val="Imported Style 4"/>
    <w:rsid w:val="005F0A0D"/>
    <w:pPr>
      <w:numPr>
        <w:numId w:val="23"/>
      </w:numPr>
    </w:pPr>
  </w:style>
  <w:style w:type="numbering" w:customStyle="1" w:styleId="ImportedStyle39">
    <w:name w:val="Imported Style 39"/>
    <w:rsid w:val="005F0A0D"/>
    <w:pPr>
      <w:numPr>
        <w:numId w:val="24"/>
      </w:numPr>
    </w:pPr>
  </w:style>
  <w:style w:type="numbering" w:customStyle="1" w:styleId="ImportedStyle40">
    <w:name w:val="Imported Style 40"/>
    <w:rsid w:val="005F0A0D"/>
    <w:pPr>
      <w:numPr>
        <w:numId w:val="25"/>
      </w:numPr>
    </w:pPr>
  </w:style>
  <w:style w:type="numbering" w:customStyle="1" w:styleId="ImportedStyle45">
    <w:name w:val="Imported Style 45"/>
    <w:rsid w:val="005F0A0D"/>
    <w:pPr>
      <w:numPr>
        <w:numId w:val="26"/>
      </w:numPr>
    </w:pPr>
  </w:style>
  <w:style w:type="numbering" w:customStyle="1" w:styleId="ImportedStyle46">
    <w:name w:val="Imported Style 46"/>
    <w:rsid w:val="005F0A0D"/>
    <w:pPr>
      <w:numPr>
        <w:numId w:val="27"/>
      </w:numPr>
    </w:pPr>
  </w:style>
  <w:style w:type="numbering" w:customStyle="1" w:styleId="ImportedStyle47">
    <w:name w:val="Imported Style 47"/>
    <w:rsid w:val="005F0A0D"/>
    <w:pPr>
      <w:numPr>
        <w:numId w:val="28"/>
      </w:numPr>
    </w:pPr>
  </w:style>
  <w:style w:type="numbering" w:customStyle="1" w:styleId="ImportedStyle49">
    <w:name w:val="Imported Style 49"/>
    <w:rsid w:val="005F0A0D"/>
    <w:pPr>
      <w:numPr>
        <w:numId w:val="29"/>
      </w:numPr>
    </w:pPr>
  </w:style>
  <w:style w:type="numbering" w:customStyle="1" w:styleId="ImportedStyle50">
    <w:name w:val="Imported Style 50"/>
    <w:rsid w:val="005F0A0D"/>
    <w:pPr>
      <w:numPr>
        <w:numId w:val="30"/>
      </w:numPr>
    </w:pPr>
  </w:style>
  <w:style w:type="numbering" w:customStyle="1" w:styleId="ImportedStyle52">
    <w:name w:val="Imported Style 52"/>
    <w:rsid w:val="005F0A0D"/>
    <w:pPr>
      <w:numPr>
        <w:numId w:val="31"/>
      </w:numPr>
    </w:pPr>
  </w:style>
  <w:style w:type="numbering" w:customStyle="1" w:styleId="ImportedStyle57">
    <w:name w:val="Imported Style 57"/>
    <w:rsid w:val="005F0A0D"/>
    <w:pPr>
      <w:numPr>
        <w:numId w:val="32"/>
      </w:numPr>
    </w:pPr>
  </w:style>
  <w:style w:type="numbering" w:customStyle="1" w:styleId="ImportedStyle60">
    <w:name w:val="Imported Style 60"/>
    <w:rsid w:val="005F0A0D"/>
    <w:pPr>
      <w:numPr>
        <w:numId w:val="33"/>
      </w:numPr>
    </w:pPr>
  </w:style>
  <w:style w:type="numbering" w:customStyle="1" w:styleId="ImportedStyle62">
    <w:name w:val="Imported Style 62"/>
    <w:rsid w:val="005F0A0D"/>
    <w:pPr>
      <w:numPr>
        <w:numId w:val="34"/>
      </w:numPr>
    </w:pPr>
  </w:style>
  <w:style w:type="numbering" w:customStyle="1" w:styleId="ImportedStyle65">
    <w:name w:val="Imported Style 65"/>
    <w:rsid w:val="005F0A0D"/>
    <w:pPr>
      <w:numPr>
        <w:numId w:val="35"/>
      </w:numPr>
    </w:pPr>
  </w:style>
  <w:style w:type="paragraph" w:customStyle="1" w:styleId="city">
    <w:name w:val="city"/>
    <w:basedOn w:val="Normal"/>
    <w:next w:val="Normal"/>
    <w:rsid w:val="00A24546"/>
    <w:pPr>
      <w:tabs>
        <w:tab w:val="center" w:pos="7920"/>
      </w:tabs>
      <w:overflowPunct w:val="0"/>
      <w:autoSpaceDE w:val="0"/>
      <w:autoSpaceDN w:val="0"/>
      <w:adjustRightInd w:val="0"/>
      <w:spacing w:after="120"/>
      <w:jc w:val="both"/>
      <w:textAlignment w:val="baseline"/>
    </w:pPr>
    <w:rPr>
      <w:rFonts w:ascii="Arial" w:hAnsi="Arial"/>
      <w:sz w:val="20"/>
    </w:rPr>
  </w:style>
  <w:style w:type="paragraph" w:customStyle="1" w:styleId="Li">
    <w:name w:val="Li"/>
    <w:basedOn w:val="Normal"/>
    <w:rsid w:val="00EE4008"/>
    <w:pPr>
      <w:shd w:val="clear" w:color="auto" w:fill="FFFFFF"/>
      <w:suppressAutoHyphens/>
    </w:pPr>
    <w:rPr>
      <w:rFonts w:ascii="Trebuchet MS" w:eastAsia="Trebuchet MS" w:hAnsi="Trebuchet MS" w:cs="Trebuchet MS"/>
      <w:color w:val="000000"/>
      <w:sz w:val="20"/>
      <w:szCs w:val="24"/>
      <w:shd w:val="clear" w:color="auto" w:fill="FFFFFF"/>
      <w:lang w:val="ru-RU" w:eastAsia="ar-SA"/>
    </w:rPr>
  </w:style>
  <w:style w:type="paragraph" w:customStyle="1" w:styleId="NormalBookmanOldStyle">
    <w:name w:val="Normal + Bookman Old Style"/>
    <w:basedOn w:val="Standard"/>
    <w:rsid w:val="00EE4008"/>
    <w:pPr>
      <w:tabs>
        <w:tab w:val="left" w:pos="720"/>
      </w:tabs>
      <w:autoSpaceDN w:val="0"/>
      <w:ind w:left="360" w:hanging="360"/>
    </w:pPr>
    <w:rPr>
      <w:rFonts w:ascii="Verdana" w:eastAsia="Times New Roman" w:hAnsi="Verdana" w:cs="Times New Roman"/>
      <w:color w:val="auto"/>
      <w:kern w:val="3"/>
      <w:sz w:val="20"/>
      <w:szCs w:val="24"/>
    </w:rPr>
  </w:style>
  <w:style w:type="paragraph" w:customStyle="1" w:styleId="FrameContents">
    <w:name w:val="Frame Contents"/>
    <w:basedOn w:val="Normal"/>
    <w:rsid w:val="00526C25"/>
    <w:pPr>
      <w:suppressAutoHyphens/>
      <w:spacing w:after="200" w:line="276" w:lineRule="auto"/>
    </w:pPr>
    <w:rPr>
      <w:rFonts w:ascii="Calibri" w:eastAsia="Calibri" w:hAnsi="Calibri" w:cs="Calibri"/>
      <w:sz w:val="22"/>
      <w:szCs w:val="22"/>
      <w:lang w:eastAsia="zh-CN"/>
    </w:rPr>
  </w:style>
  <w:style w:type="character" w:styleId="LineNumber">
    <w:name w:val="line number"/>
    <w:basedOn w:val="DefaultParagraphFont"/>
    <w:semiHidden/>
    <w:unhideWhenUsed/>
    <w:rsid w:val="00EC6225"/>
  </w:style>
  <w:style w:type="character" w:styleId="UnresolvedMention">
    <w:name w:val="Unresolved Mention"/>
    <w:basedOn w:val="DefaultParagraphFont"/>
    <w:uiPriority w:val="99"/>
    <w:semiHidden/>
    <w:unhideWhenUsed/>
    <w:rsid w:val="0015209A"/>
    <w:rPr>
      <w:color w:val="605E5C"/>
      <w:shd w:val="clear" w:color="auto" w:fill="E1DFDD"/>
    </w:rPr>
  </w:style>
  <w:style w:type="character" w:customStyle="1" w:styleId="apple-style-span">
    <w:name w:val="apple-style-span"/>
    <w:basedOn w:val="DefaultParagraphFont"/>
    <w:rsid w:val="00B83834"/>
  </w:style>
  <w:style w:type="character" w:customStyle="1" w:styleId="bodycopy0">
    <w:name w:val="bodycopy"/>
    <w:rsid w:val="00B3091B"/>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877048">
      <w:bodyDiv w:val="1"/>
      <w:marLeft w:val="0"/>
      <w:marRight w:val="0"/>
      <w:marTop w:val="0"/>
      <w:marBottom w:val="0"/>
      <w:divBdr>
        <w:top w:val="none" w:sz="0" w:space="0" w:color="auto"/>
        <w:left w:val="none" w:sz="0" w:space="0" w:color="auto"/>
        <w:bottom w:val="none" w:sz="0" w:space="0" w:color="auto"/>
        <w:right w:val="none" w:sz="0" w:space="0" w:color="auto"/>
      </w:divBdr>
    </w:div>
    <w:div w:id="35594441">
      <w:bodyDiv w:val="1"/>
      <w:marLeft w:val="0"/>
      <w:marRight w:val="0"/>
      <w:marTop w:val="0"/>
      <w:marBottom w:val="0"/>
      <w:divBdr>
        <w:top w:val="none" w:sz="0" w:space="0" w:color="auto"/>
        <w:left w:val="none" w:sz="0" w:space="0" w:color="auto"/>
        <w:bottom w:val="none" w:sz="0" w:space="0" w:color="auto"/>
        <w:right w:val="none" w:sz="0" w:space="0" w:color="auto"/>
      </w:divBdr>
    </w:div>
    <w:div w:id="36975581">
      <w:bodyDiv w:val="1"/>
      <w:marLeft w:val="0"/>
      <w:marRight w:val="0"/>
      <w:marTop w:val="0"/>
      <w:marBottom w:val="0"/>
      <w:divBdr>
        <w:top w:val="none" w:sz="0" w:space="0" w:color="auto"/>
        <w:left w:val="none" w:sz="0" w:space="0" w:color="auto"/>
        <w:bottom w:val="none" w:sz="0" w:space="0" w:color="auto"/>
        <w:right w:val="none" w:sz="0" w:space="0" w:color="auto"/>
      </w:divBdr>
    </w:div>
    <w:div w:id="42297515">
      <w:bodyDiv w:val="1"/>
      <w:marLeft w:val="0"/>
      <w:marRight w:val="0"/>
      <w:marTop w:val="0"/>
      <w:marBottom w:val="0"/>
      <w:divBdr>
        <w:top w:val="none" w:sz="0" w:space="0" w:color="auto"/>
        <w:left w:val="none" w:sz="0" w:space="0" w:color="auto"/>
        <w:bottom w:val="none" w:sz="0" w:space="0" w:color="auto"/>
        <w:right w:val="none" w:sz="0" w:space="0" w:color="auto"/>
      </w:divBdr>
    </w:div>
    <w:div w:id="81030372">
      <w:bodyDiv w:val="1"/>
      <w:marLeft w:val="0"/>
      <w:marRight w:val="0"/>
      <w:marTop w:val="0"/>
      <w:marBottom w:val="0"/>
      <w:divBdr>
        <w:top w:val="none" w:sz="0" w:space="0" w:color="auto"/>
        <w:left w:val="none" w:sz="0" w:space="0" w:color="auto"/>
        <w:bottom w:val="none" w:sz="0" w:space="0" w:color="auto"/>
        <w:right w:val="none" w:sz="0" w:space="0" w:color="auto"/>
      </w:divBdr>
    </w:div>
    <w:div w:id="106974914">
      <w:bodyDiv w:val="1"/>
      <w:marLeft w:val="0"/>
      <w:marRight w:val="0"/>
      <w:marTop w:val="0"/>
      <w:marBottom w:val="0"/>
      <w:divBdr>
        <w:top w:val="none" w:sz="0" w:space="0" w:color="auto"/>
        <w:left w:val="none" w:sz="0" w:space="0" w:color="auto"/>
        <w:bottom w:val="none" w:sz="0" w:space="0" w:color="auto"/>
        <w:right w:val="none" w:sz="0" w:space="0" w:color="auto"/>
      </w:divBdr>
      <w:divsChild>
        <w:div w:id="331226281">
          <w:marLeft w:val="60"/>
          <w:marRight w:val="0"/>
          <w:marTop w:val="0"/>
          <w:marBottom w:val="0"/>
          <w:divBdr>
            <w:top w:val="none" w:sz="0" w:space="0" w:color="auto"/>
            <w:left w:val="none" w:sz="0" w:space="0" w:color="auto"/>
            <w:bottom w:val="none" w:sz="0" w:space="0" w:color="auto"/>
            <w:right w:val="none" w:sz="0" w:space="0" w:color="auto"/>
          </w:divBdr>
          <w:divsChild>
            <w:div w:id="234315543">
              <w:marLeft w:val="0"/>
              <w:marRight w:val="0"/>
              <w:marTop w:val="0"/>
              <w:marBottom w:val="0"/>
              <w:divBdr>
                <w:top w:val="none" w:sz="0" w:space="0" w:color="auto"/>
                <w:left w:val="none" w:sz="0" w:space="0" w:color="auto"/>
                <w:bottom w:val="none" w:sz="0" w:space="0" w:color="auto"/>
                <w:right w:val="none" w:sz="0" w:space="0" w:color="auto"/>
              </w:divBdr>
              <w:divsChild>
                <w:div w:id="64963159">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30368101">
      <w:bodyDiv w:val="1"/>
      <w:marLeft w:val="0"/>
      <w:marRight w:val="0"/>
      <w:marTop w:val="0"/>
      <w:marBottom w:val="0"/>
      <w:divBdr>
        <w:top w:val="none" w:sz="0" w:space="0" w:color="auto"/>
        <w:left w:val="none" w:sz="0" w:space="0" w:color="auto"/>
        <w:bottom w:val="none" w:sz="0" w:space="0" w:color="auto"/>
        <w:right w:val="none" w:sz="0" w:space="0" w:color="auto"/>
      </w:divBdr>
    </w:div>
    <w:div w:id="130563718">
      <w:bodyDiv w:val="1"/>
      <w:marLeft w:val="0"/>
      <w:marRight w:val="0"/>
      <w:marTop w:val="0"/>
      <w:marBottom w:val="0"/>
      <w:divBdr>
        <w:top w:val="none" w:sz="0" w:space="0" w:color="auto"/>
        <w:left w:val="none" w:sz="0" w:space="0" w:color="auto"/>
        <w:bottom w:val="none" w:sz="0" w:space="0" w:color="auto"/>
        <w:right w:val="none" w:sz="0" w:space="0" w:color="auto"/>
      </w:divBdr>
    </w:div>
    <w:div w:id="149568198">
      <w:bodyDiv w:val="1"/>
      <w:marLeft w:val="0"/>
      <w:marRight w:val="0"/>
      <w:marTop w:val="0"/>
      <w:marBottom w:val="0"/>
      <w:divBdr>
        <w:top w:val="none" w:sz="0" w:space="0" w:color="auto"/>
        <w:left w:val="none" w:sz="0" w:space="0" w:color="auto"/>
        <w:bottom w:val="none" w:sz="0" w:space="0" w:color="auto"/>
        <w:right w:val="none" w:sz="0" w:space="0" w:color="auto"/>
      </w:divBdr>
    </w:div>
    <w:div w:id="182940634">
      <w:bodyDiv w:val="1"/>
      <w:marLeft w:val="0"/>
      <w:marRight w:val="0"/>
      <w:marTop w:val="0"/>
      <w:marBottom w:val="0"/>
      <w:divBdr>
        <w:top w:val="none" w:sz="0" w:space="0" w:color="auto"/>
        <w:left w:val="none" w:sz="0" w:space="0" w:color="auto"/>
        <w:bottom w:val="none" w:sz="0" w:space="0" w:color="auto"/>
        <w:right w:val="none" w:sz="0" w:space="0" w:color="auto"/>
      </w:divBdr>
    </w:div>
    <w:div w:id="209928244">
      <w:bodyDiv w:val="1"/>
      <w:marLeft w:val="0"/>
      <w:marRight w:val="0"/>
      <w:marTop w:val="0"/>
      <w:marBottom w:val="0"/>
      <w:divBdr>
        <w:top w:val="none" w:sz="0" w:space="0" w:color="auto"/>
        <w:left w:val="none" w:sz="0" w:space="0" w:color="auto"/>
        <w:bottom w:val="none" w:sz="0" w:space="0" w:color="auto"/>
        <w:right w:val="none" w:sz="0" w:space="0" w:color="auto"/>
      </w:divBdr>
    </w:div>
    <w:div w:id="225264704">
      <w:bodyDiv w:val="1"/>
      <w:marLeft w:val="0"/>
      <w:marRight w:val="0"/>
      <w:marTop w:val="0"/>
      <w:marBottom w:val="0"/>
      <w:divBdr>
        <w:top w:val="none" w:sz="0" w:space="0" w:color="auto"/>
        <w:left w:val="none" w:sz="0" w:space="0" w:color="auto"/>
        <w:bottom w:val="none" w:sz="0" w:space="0" w:color="auto"/>
        <w:right w:val="none" w:sz="0" w:space="0" w:color="auto"/>
      </w:divBdr>
    </w:div>
    <w:div w:id="242490017">
      <w:bodyDiv w:val="1"/>
      <w:marLeft w:val="0"/>
      <w:marRight w:val="0"/>
      <w:marTop w:val="0"/>
      <w:marBottom w:val="0"/>
      <w:divBdr>
        <w:top w:val="none" w:sz="0" w:space="0" w:color="auto"/>
        <w:left w:val="none" w:sz="0" w:space="0" w:color="auto"/>
        <w:bottom w:val="none" w:sz="0" w:space="0" w:color="auto"/>
        <w:right w:val="none" w:sz="0" w:space="0" w:color="auto"/>
      </w:divBdr>
    </w:div>
    <w:div w:id="274991677">
      <w:bodyDiv w:val="1"/>
      <w:marLeft w:val="0"/>
      <w:marRight w:val="0"/>
      <w:marTop w:val="0"/>
      <w:marBottom w:val="0"/>
      <w:divBdr>
        <w:top w:val="none" w:sz="0" w:space="0" w:color="auto"/>
        <w:left w:val="none" w:sz="0" w:space="0" w:color="auto"/>
        <w:bottom w:val="none" w:sz="0" w:space="0" w:color="auto"/>
        <w:right w:val="none" w:sz="0" w:space="0" w:color="auto"/>
      </w:divBdr>
    </w:div>
    <w:div w:id="280645910">
      <w:bodyDiv w:val="1"/>
      <w:marLeft w:val="0"/>
      <w:marRight w:val="0"/>
      <w:marTop w:val="0"/>
      <w:marBottom w:val="0"/>
      <w:divBdr>
        <w:top w:val="none" w:sz="0" w:space="0" w:color="auto"/>
        <w:left w:val="none" w:sz="0" w:space="0" w:color="auto"/>
        <w:bottom w:val="none" w:sz="0" w:space="0" w:color="auto"/>
        <w:right w:val="none" w:sz="0" w:space="0" w:color="auto"/>
      </w:divBdr>
    </w:div>
    <w:div w:id="287518432">
      <w:bodyDiv w:val="1"/>
      <w:marLeft w:val="0"/>
      <w:marRight w:val="0"/>
      <w:marTop w:val="0"/>
      <w:marBottom w:val="0"/>
      <w:divBdr>
        <w:top w:val="none" w:sz="0" w:space="0" w:color="auto"/>
        <w:left w:val="none" w:sz="0" w:space="0" w:color="auto"/>
        <w:bottom w:val="none" w:sz="0" w:space="0" w:color="auto"/>
        <w:right w:val="none" w:sz="0" w:space="0" w:color="auto"/>
      </w:divBdr>
    </w:div>
    <w:div w:id="333073755">
      <w:bodyDiv w:val="1"/>
      <w:marLeft w:val="0"/>
      <w:marRight w:val="0"/>
      <w:marTop w:val="0"/>
      <w:marBottom w:val="0"/>
      <w:divBdr>
        <w:top w:val="none" w:sz="0" w:space="0" w:color="auto"/>
        <w:left w:val="none" w:sz="0" w:space="0" w:color="auto"/>
        <w:bottom w:val="none" w:sz="0" w:space="0" w:color="auto"/>
        <w:right w:val="none" w:sz="0" w:space="0" w:color="auto"/>
      </w:divBdr>
    </w:div>
    <w:div w:id="340738260">
      <w:bodyDiv w:val="1"/>
      <w:marLeft w:val="0"/>
      <w:marRight w:val="0"/>
      <w:marTop w:val="0"/>
      <w:marBottom w:val="0"/>
      <w:divBdr>
        <w:top w:val="none" w:sz="0" w:space="0" w:color="auto"/>
        <w:left w:val="none" w:sz="0" w:space="0" w:color="auto"/>
        <w:bottom w:val="none" w:sz="0" w:space="0" w:color="auto"/>
        <w:right w:val="none" w:sz="0" w:space="0" w:color="auto"/>
      </w:divBdr>
    </w:div>
    <w:div w:id="356270638">
      <w:bodyDiv w:val="1"/>
      <w:marLeft w:val="0"/>
      <w:marRight w:val="0"/>
      <w:marTop w:val="0"/>
      <w:marBottom w:val="0"/>
      <w:divBdr>
        <w:top w:val="none" w:sz="0" w:space="0" w:color="auto"/>
        <w:left w:val="none" w:sz="0" w:space="0" w:color="auto"/>
        <w:bottom w:val="none" w:sz="0" w:space="0" w:color="auto"/>
        <w:right w:val="none" w:sz="0" w:space="0" w:color="auto"/>
      </w:divBdr>
    </w:div>
    <w:div w:id="359354338">
      <w:bodyDiv w:val="1"/>
      <w:marLeft w:val="0"/>
      <w:marRight w:val="0"/>
      <w:marTop w:val="0"/>
      <w:marBottom w:val="0"/>
      <w:divBdr>
        <w:top w:val="none" w:sz="0" w:space="0" w:color="auto"/>
        <w:left w:val="none" w:sz="0" w:space="0" w:color="auto"/>
        <w:bottom w:val="none" w:sz="0" w:space="0" w:color="auto"/>
        <w:right w:val="none" w:sz="0" w:space="0" w:color="auto"/>
      </w:divBdr>
    </w:div>
    <w:div w:id="359472266">
      <w:bodyDiv w:val="1"/>
      <w:marLeft w:val="0"/>
      <w:marRight w:val="0"/>
      <w:marTop w:val="0"/>
      <w:marBottom w:val="0"/>
      <w:divBdr>
        <w:top w:val="none" w:sz="0" w:space="0" w:color="auto"/>
        <w:left w:val="none" w:sz="0" w:space="0" w:color="auto"/>
        <w:bottom w:val="none" w:sz="0" w:space="0" w:color="auto"/>
        <w:right w:val="none" w:sz="0" w:space="0" w:color="auto"/>
      </w:divBdr>
    </w:div>
    <w:div w:id="408617956">
      <w:bodyDiv w:val="1"/>
      <w:marLeft w:val="0"/>
      <w:marRight w:val="0"/>
      <w:marTop w:val="0"/>
      <w:marBottom w:val="0"/>
      <w:divBdr>
        <w:top w:val="none" w:sz="0" w:space="0" w:color="auto"/>
        <w:left w:val="none" w:sz="0" w:space="0" w:color="auto"/>
        <w:bottom w:val="none" w:sz="0" w:space="0" w:color="auto"/>
        <w:right w:val="none" w:sz="0" w:space="0" w:color="auto"/>
      </w:divBdr>
    </w:div>
    <w:div w:id="410127426">
      <w:bodyDiv w:val="1"/>
      <w:marLeft w:val="0"/>
      <w:marRight w:val="0"/>
      <w:marTop w:val="0"/>
      <w:marBottom w:val="0"/>
      <w:divBdr>
        <w:top w:val="none" w:sz="0" w:space="0" w:color="auto"/>
        <w:left w:val="none" w:sz="0" w:space="0" w:color="auto"/>
        <w:bottom w:val="none" w:sz="0" w:space="0" w:color="auto"/>
        <w:right w:val="none" w:sz="0" w:space="0" w:color="auto"/>
      </w:divBdr>
    </w:div>
    <w:div w:id="446510303">
      <w:bodyDiv w:val="1"/>
      <w:marLeft w:val="0"/>
      <w:marRight w:val="0"/>
      <w:marTop w:val="0"/>
      <w:marBottom w:val="0"/>
      <w:divBdr>
        <w:top w:val="none" w:sz="0" w:space="0" w:color="auto"/>
        <w:left w:val="none" w:sz="0" w:space="0" w:color="auto"/>
        <w:bottom w:val="none" w:sz="0" w:space="0" w:color="auto"/>
        <w:right w:val="none" w:sz="0" w:space="0" w:color="auto"/>
      </w:divBdr>
    </w:div>
    <w:div w:id="542904270">
      <w:bodyDiv w:val="1"/>
      <w:marLeft w:val="0"/>
      <w:marRight w:val="0"/>
      <w:marTop w:val="0"/>
      <w:marBottom w:val="0"/>
      <w:divBdr>
        <w:top w:val="none" w:sz="0" w:space="0" w:color="auto"/>
        <w:left w:val="none" w:sz="0" w:space="0" w:color="auto"/>
        <w:bottom w:val="none" w:sz="0" w:space="0" w:color="auto"/>
        <w:right w:val="none" w:sz="0" w:space="0" w:color="auto"/>
      </w:divBdr>
    </w:div>
    <w:div w:id="551428667">
      <w:bodyDiv w:val="1"/>
      <w:marLeft w:val="0"/>
      <w:marRight w:val="0"/>
      <w:marTop w:val="0"/>
      <w:marBottom w:val="0"/>
      <w:divBdr>
        <w:top w:val="none" w:sz="0" w:space="0" w:color="auto"/>
        <w:left w:val="none" w:sz="0" w:space="0" w:color="auto"/>
        <w:bottom w:val="none" w:sz="0" w:space="0" w:color="auto"/>
        <w:right w:val="none" w:sz="0" w:space="0" w:color="auto"/>
      </w:divBdr>
    </w:div>
    <w:div w:id="604846703">
      <w:bodyDiv w:val="1"/>
      <w:marLeft w:val="0"/>
      <w:marRight w:val="0"/>
      <w:marTop w:val="0"/>
      <w:marBottom w:val="0"/>
      <w:divBdr>
        <w:top w:val="none" w:sz="0" w:space="0" w:color="auto"/>
        <w:left w:val="none" w:sz="0" w:space="0" w:color="auto"/>
        <w:bottom w:val="none" w:sz="0" w:space="0" w:color="auto"/>
        <w:right w:val="none" w:sz="0" w:space="0" w:color="auto"/>
      </w:divBdr>
    </w:div>
    <w:div w:id="618608119">
      <w:bodyDiv w:val="1"/>
      <w:marLeft w:val="0"/>
      <w:marRight w:val="0"/>
      <w:marTop w:val="0"/>
      <w:marBottom w:val="0"/>
      <w:divBdr>
        <w:top w:val="none" w:sz="0" w:space="0" w:color="auto"/>
        <w:left w:val="none" w:sz="0" w:space="0" w:color="auto"/>
        <w:bottom w:val="none" w:sz="0" w:space="0" w:color="auto"/>
        <w:right w:val="none" w:sz="0" w:space="0" w:color="auto"/>
      </w:divBdr>
    </w:div>
    <w:div w:id="629435372">
      <w:bodyDiv w:val="1"/>
      <w:marLeft w:val="0"/>
      <w:marRight w:val="0"/>
      <w:marTop w:val="0"/>
      <w:marBottom w:val="0"/>
      <w:divBdr>
        <w:top w:val="none" w:sz="0" w:space="0" w:color="auto"/>
        <w:left w:val="none" w:sz="0" w:space="0" w:color="auto"/>
        <w:bottom w:val="none" w:sz="0" w:space="0" w:color="auto"/>
        <w:right w:val="none" w:sz="0" w:space="0" w:color="auto"/>
      </w:divBdr>
    </w:div>
    <w:div w:id="643117932">
      <w:bodyDiv w:val="1"/>
      <w:marLeft w:val="0"/>
      <w:marRight w:val="0"/>
      <w:marTop w:val="0"/>
      <w:marBottom w:val="0"/>
      <w:divBdr>
        <w:top w:val="none" w:sz="0" w:space="0" w:color="auto"/>
        <w:left w:val="none" w:sz="0" w:space="0" w:color="auto"/>
        <w:bottom w:val="none" w:sz="0" w:space="0" w:color="auto"/>
        <w:right w:val="none" w:sz="0" w:space="0" w:color="auto"/>
      </w:divBdr>
    </w:div>
    <w:div w:id="694042666">
      <w:bodyDiv w:val="1"/>
      <w:marLeft w:val="0"/>
      <w:marRight w:val="0"/>
      <w:marTop w:val="0"/>
      <w:marBottom w:val="0"/>
      <w:divBdr>
        <w:top w:val="none" w:sz="0" w:space="0" w:color="auto"/>
        <w:left w:val="none" w:sz="0" w:space="0" w:color="auto"/>
        <w:bottom w:val="none" w:sz="0" w:space="0" w:color="auto"/>
        <w:right w:val="none" w:sz="0" w:space="0" w:color="auto"/>
      </w:divBdr>
    </w:div>
    <w:div w:id="701856993">
      <w:bodyDiv w:val="1"/>
      <w:marLeft w:val="0"/>
      <w:marRight w:val="0"/>
      <w:marTop w:val="0"/>
      <w:marBottom w:val="0"/>
      <w:divBdr>
        <w:top w:val="none" w:sz="0" w:space="0" w:color="auto"/>
        <w:left w:val="none" w:sz="0" w:space="0" w:color="auto"/>
        <w:bottom w:val="none" w:sz="0" w:space="0" w:color="auto"/>
        <w:right w:val="none" w:sz="0" w:space="0" w:color="auto"/>
      </w:divBdr>
    </w:div>
    <w:div w:id="711805921">
      <w:bodyDiv w:val="1"/>
      <w:marLeft w:val="0"/>
      <w:marRight w:val="0"/>
      <w:marTop w:val="0"/>
      <w:marBottom w:val="0"/>
      <w:divBdr>
        <w:top w:val="none" w:sz="0" w:space="0" w:color="auto"/>
        <w:left w:val="none" w:sz="0" w:space="0" w:color="auto"/>
        <w:bottom w:val="none" w:sz="0" w:space="0" w:color="auto"/>
        <w:right w:val="none" w:sz="0" w:space="0" w:color="auto"/>
      </w:divBdr>
    </w:div>
    <w:div w:id="727193691">
      <w:bodyDiv w:val="1"/>
      <w:marLeft w:val="0"/>
      <w:marRight w:val="0"/>
      <w:marTop w:val="0"/>
      <w:marBottom w:val="0"/>
      <w:divBdr>
        <w:top w:val="none" w:sz="0" w:space="0" w:color="auto"/>
        <w:left w:val="none" w:sz="0" w:space="0" w:color="auto"/>
        <w:bottom w:val="none" w:sz="0" w:space="0" w:color="auto"/>
        <w:right w:val="none" w:sz="0" w:space="0" w:color="auto"/>
      </w:divBdr>
    </w:div>
    <w:div w:id="733504890">
      <w:bodyDiv w:val="1"/>
      <w:marLeft w:val="0"/>
      <w:marRight w:val="0"/>
      <w:marTop w:val="0"/>
      <w:marBottom w:val="0"/>
      <w:divBdr>
        <w:top w:val="none" w:sz="0" w:space="0" w:color="auto"/>
        <w:left w:val="none" w:sz="0" w:space="0" w:color="auto"/>
        <w:bottom w:val="none" w:sz="0" w:space="0" w:color="auto"/>
        <w:right w:val="none" w:sz="0" w:space="0" w:color="auto"/>
      </w:divBdr>
    </w:div>
    <w:div w:id="751201775">
      <w:bodyDiv w:val="1"/>
      <w:marLeft w:val="0"/>
      <w:marRight w:val="0"/>
      <w:marTop w:val="0"/>
      <w:marBottom w:val="0"/>
      <w:divBdr>
        <w:top w:val="none" w:sz="0" w:space="0" w:color="auto"/>
        <w:left w:val="none" w:sz="0" w:space="0" w:color="auto"/>
        <w:bottom w:val="none" w:sz="0" w:space="0" w:color="auto"/>
        <w:right w:val="none" w:sz="0" w:space="0" w:color="auto"/>
      </w:divBdr>
    </w:div>
    <w:div w:id="753933863">
      <w:bodyDiv w:val="1"/>
      <w:marLeft w:val="0"/>
      <w:marRight w:val="0"/>
      <w:marTop w:val="0"/>
      <w:marBottom w:val="0"/>
      <w:divBdr>
        <w:top w:val="none" w:sz="0" w:space="0" w:color="auto"/>
        <w:left w:val="none" w:sz="0" w:space="0" w:color="auto"/>
        <w:bottom w:val="none" w:sz="0" w:space="0" w:color="auto"/>
        <w:right w:val="none" w:sz="0" w:space="0" w:color="auto"/>
      </w:divBdr>
    </w:div>
    <w:div w:id="804809789">
      <w:bodyDiv w:val="1"/>
      <w:marLeft w:val="0"/>
      <w:marRight w:val="0"/>
      <w:marTop w:val="0"/>
      <w:marBottom w:val="0"/>
      <w:divBdr>
        <w:top w:val="none" w:sz="0" w:space="0" w:color="auto"/>
        <w:left w:val="none" w:sz="0" w:space="0" w:color="auto"/>
        <w:bottom w:val="none" w:sz="0" w:space="0" w:color="auto"/>
        <w:right w:val="none" w:sz="0" w:space="0" w:color="auto"/>
      </w:divBdr>
    </w:div>
    <w:div w:id="833228829">
      <w:bodyDiv w:val="1"/>
      <w:marLeft w:val="0"/>
      <w:marRight w:val="0"/>
      <w:marTop w:val="0"/>
      <w:marBottom w:val="0"/>
      <w:divBdr>
        <w:top w:val="none" w:sz="0" w:space="0" w:color="auto"/>
        <w:left w:val="none" w:sz="0" w:space="0" w:color="auto"/>
        <w:bottom w:val="none" w:sz="0" w:space="0" w:color="auto"/>
        <w:right w:val="none" w:sz="0" w:space="0" w:color="auto"/>
      </w:divBdr>
    </w:div>
    <w:div w:id="862938198">
      <w:bodyDiv w:val="1"/>
      <w:marLeft w:val="0"/>
      <w:marRight w:val="0"/>
      <w:marTop w:val="0"/>
      <w:marBottom w:val="0"/>
      <w:divBdr>
        <w:top w:val="none" w:sz="0" w:space="0" w:color="auto"/>
        <w:left w:val="none" w:sz="0" w:space="0" w:color="auto"/>
        <w:bottom w:val="none" w:sz="0" w:space="0" w:color="auto"/>
        <w:right w:val="none" w:sz="0" w:space="0" w:color="auto"/>
      </w:divBdr>
    </w:div>
    <w:div w:id="892040512">
      <w:bodyDiv w:val="1"/>
      <w:marLeft w:val="0"/>
      <w:marRight w:val="0"/>
      <w:marTop w:val="0"/>
      <w:marBottom w:val="0"/>
      <w:divBdr>
        <w:top w:val="none" w:sz="0" w:space="0" w:color="auto"/>
        <w:left w:val="none" w:sz="0" w:space="0" w:color="auto"/>
        <w:bottom w:val="none" w:sz="0" w:space="0" w:color="auto"/>
        <w:right w:val="none" w:sz="0" w:space="0" w:color="auto"/>
      </w:divBdr>
    </w:div>
    <w:div w:id="947935025">
      <w:bodyDiv w:val="1"/>
      <w:marLeft w:val="0"/>
      <w:marRight w:val="0"/>
      <w:marTop w:val="0"/>
      <w:marBottom w:val="0"/>
      <w:divBdr>
        <w:top w:val="none" w:sz="0" w:space="0" w:color="auto"/>
        <w:left w:val="none" w:sz="0" w:space="0" w:color="auto"/>
        <w:bottom w:val="none" w:sz="0" w:space="0" w:color="auto"/>
        <w:right w:val="none" w:sz="0" w:space="0" w:color="auto"/>
      </w:divBdr>
    </w:div>
    <w:div w:id="961691119">
      <w:bodyDiv w:val="1"/>
      <w:marLeft w:val="0"/>
      <w:marRight w:val="0"/>
      <w:marTop w:val="0"/>
      <w:marBottom w:val="0"/>
      <w:divBdr>
        <w:top w:val="none" w:sz="0" w:space="0" w:color="auto"/>
        <w:left w:val="none" w:sz="0" w:space="0" w:color="auto"/>
        <w:bottom w:val="none" w:sz="0" w:space="0" w:color="auto"/>
        <w:right w:val="none" w:sz="0" w:space="0" w:color="auto"/>
      </w:divBdr>
    </w:div>
    <w:div w:id="977296015">
      <w:bodyDiv w:val="1"/>
      <w:marLeft w:val="0"/>
      <w:marRight w:val="0"/>
      <w:marTop w:val="0"/>
      <w:marBottom w:val="0"/>
      <w:divBdr>
        <w:top w:val="none" w:sz="0" w:space="0" w:color="auto"/>
        <w:left w:val="none" w:sz="0" w:space="0" w:color="auto"/>
        <w:bottom w:val="none" w:sz="0" w:space="0" w:color="auto"/>
        <w:right w:val="none" w:sz="0" w:space="0" w:color="auto"/>
      </w:divBdr>
    </w:div>
    <w:div w:id="987250243">
      <w:bodyDiv w:val="1"/>
      <w:marLeft w:val="0"/>
      <w:marRight w:val="0"/>
      <w:marTop w:val="0"/>
      <w:marBottom w:val="0"/>
      <w:divBdr>
        <w:top w:val="none" w:sz="0" w:space="0" w:color="auto"/>
        <w:left w:val="none" w:sz="0" w:space="0" w:color="auto"/>
        <w:bottom w:val="none" w:sz="0" w:space="0" w:color="auto"/>
        <w:right w:val="none" w:sz="0" w:space="0" w:color="auto"/>
      </w:divBdr>
    </w:div>
    <w:div w:id="989089690">
      <w:bodyDiv w:val="1"/>
      <w:marLeft w:val="0"/>
      <w:marRight w:val="0"/>
      <w:marTop w:val="0"/>
      <w:marBottom w:val="0"/>
      <w:divBdr>
        <w:top w:val="none" w:sz="0" w:space="0" w:color="auto"/>
        <w:left w:val="none" w:sz="0" w:space="0" w:color="auto"/>
        <w:bottom w:val="none" w:sz="0" w:space="0" w:color="auto"/>
        <w:right w:val="none" w:sz="0" w:space="0" w:color="auto"/>
      </w:divBdr>
    </w:div>
    <w:div w:id="990249789">
      <w:bodyDiv w:val="1"/>
      <w:marLeft w:val="0"/>
      <w:marRight w:val="0"/>
      <w:marTop w:val="0"/>
      <w:marBottom w:val="0"/>
      <w:divBdr>
        <w:top w:val="none" w:sz="0" w:space="0" w:color="auto"/>
        <w:left w:val="none" w:sz="0" w:space="0" w:color="auto"/>
        <w:bottom w:val="none" w:sz="0" w:space="0" w:color="auto"/>
        <w:right w:val="none" w:sz="0" w:space="0" w:color="auto"/>
      </w:divBdr>
    </w:div>
    <w:div w:id="996884133">
      <w:bodyDiv w:val="1"/>
      <w:marLeft w:val="0"/>
      <w:marRight w:val="0"/>
      <w:marTop w:val="0"/>
      <w:marBottom w:val="0"/>
      <w:divBdr>
        <w:top w:val="none" w:sz="0" w:space="0" w:color="auto"/>
        <w:left w:val="none" w:sz="0" w:space="0" w:color="auto"/>
        <w:bottom w:val="none" w:sz="0" w:space="0" w:color="auto"/>
        <w:right w:val="none" w:sz="0" w:space="0" w:color="auto"/>
      </w:divBdr>
    </w:div>
    <w:div w:id="1039427946">
      <w:bodyDiv w:val="1"/>
      <w:marLeft w:val="0"/>
      <w:marRight w:val="0"/>
      <w:marTop w:val="0"/>
      <w:marBottom w:val="0"/>
      <w:divBdr>
        <w:top w:val="none" w:sz="0" w:space="0" w:color="auto"/>
        <w:left w:val="none" w:sz="0" w:space="0" w:color="auto"/>
        <w:bottom w:val="none" w:sz="0" w:space="0" w:color="auto"/>
        <w:right w:val="none" w:sz="0" w:space="0" w:color="auto"/>
      </w:divBdr>
    </w:div>
    <w:div w:id="1059867991">
      <w:bodyDiv w:val="1"/>
      <w:marLeft w:val="0"/>
      <w:marRight w:val="0"/>
      <w:marTop w:val="0"/>
      <w:marBottom w:val="0"/>
      <w:divBdr>
        <w:top w:val="none" w:sz="0" w:space="0" w:color="auto"/>
        <w:left w:val="none" w:sz="0" w:space="0" w:color="auto"/>
        <w:bottom w:val="none" w:sz="0" w:space="0" w:color="auto"/>
        <w:right w:val="none" w:sz="0" w:space="0" w:color="auto"/>
      </w:divBdr>
    </w:div>
    <w:div w:id="1061756242">
      <w:bodyDiv w:val="1"/>
      <w:marLeft w:val="0"/>
      <w:marRight w:val="0"/>
      <w:marTop w:val="0"/>
      <w:marBottom w:val="0"/>
      <w:divBdr>
        <w:top w:val="none" w:sz="0" w:space="0" w:color="auto"/>
        <w:left w:val="none" w:sz="0" w:space="0" w:color="auto"/>
        <w:bottom w:val="none" w:sz="0" w:space="0" w:color="auto"/>
        <w:right w:val="none" w:sz="0" w:space="0" w:color="auto"/>
      </w:divBdr>
    </w:div>
    <w:div w:id="1099717438">
      <w:bodyDiv w:val="1"/>
      <w:marLeft w:val="0"/>
      <w:marRight w:val="0"/>
      <w:marTop w:val="0"/>
      <w:marBottom w:val="0"/>
      <w:divBdr>
        <w:top w:val="none" w:sz="0" w:space="0" w:color="auto"/>
        <w:left w:val="none" w:sz="0" w:space="0" w:color="auto"/>
        <w:bottom w:val="none" w:sz="0" w:space="0" w:color="auto"/>
        <w:right w:val="none" w:sz="0" w:space="0" w:color="auto"/>
      </w:divBdr>
    </w:div>
    <w:div w:id="1121532243">
      <w:bodyDiv w:val="1"/>
      <w:marLeft w:val="0"/>
      <w:marRight w:val="0"/>
      <w:marTop w:val="0"/>
      <w:marBottom w:val="0"/>
      <w:divBdr>
        <w:top w:val="none" w:sz="0" w:space="0" w:color="auto"/>
        <w:left w:val="none" w:sz="0" w:space="0" w:color="auto"/>
        <w:bottom w:val="none" w:sz="0" w:space="0" w:color="auto"/>
        <w:right w:val="none" w:sz="0" w:space="0" w:color="auto"/>
      </w:divBdr>
    </w:div>
    <w:div w:id="1127431239">
      <w:bodyDiv w:val="1"/>
      <w:marLeft w:val="0"/>
      <w:marRight w:val="0"/>
      <w:marTop w:val="0"/>
      <w:marBottom w:val="0"/>
      <w:divBdr>
        <w:top w:val="none" w:sz="0" w:space="0" w:color="auto"/>
        <w:left w:val="none" w:sz="0" w:space="0" w:color="auto"/>
        <w:bottom w:val="none" w:sz="0" w:space="0" w:color="auto"/>
        <w:right w:val="none" w:sz="0" w:space="0" w:color="auto"/>
      </w:divBdr>
    </w:div>
    <w:div w:id="1145128082">
      <w:bodyDiv w:val="1"/>
      <w:marLeft w:val="0"/>
      <w:marRight w:val="0"/>
      <w:marTop w:val="0"/>
      <w:marBottom w:val="0"/>
      <w:divBdr>
        <w:top w:val="none" w:sz="0" w:space="0" w:color="auto"/>
        <w:left w:val="none" w:sz="0" w:space="0" w:color="auto"/>
        <w:bottom w:val="none" w:sz="0" w:space="0" w:color="auto"/>
        <w:right w:val="none" w:sz="0" w:space="0" w:color="auto"/>
      </w:divBdr>
    </w:div>
    <w:div w:id="1149664160">
      <w:bodyDiv w:val="1"/>
      <w:marLeft w:val="0"/>
      <w:marRight w:val="0"/>
      <w:marTop w:val="0"/>
      <w:marBottom w:val="0"/>
      <w:divBdr>
        <w:top w:val="none" w:sz="0" w:space="0" w:color="auto"/>
        <w:left w:val="none" w:sz="0" w:space="0" w:color="auto"/>
        <w:bottom w:val="none" w:sz="0" w:space="0" w:color="auto"/>
        <w:right w:val="none" w:sz="0" w:space="0" w:color="auto"/>
      </w:divBdr>
    </w:div>
    <w:div w:id="1152910040">
      <w:bodyDiv w:val="1"/>
      <w:marLeft w:val="0"/>
      <w:marRight w:val="0"/>
      <w:marTop w:val="0"/>
      <w:marBottom w:val="0"/>
      <w:divBdr>
        <w:top w:val="none" w:sz="0" w:space="0" w:color="auto"/>
        <w:left w:val="none" w:sz="0" w:space="0" w:color="auto"/>
        <w:bottom w:val="none" w:sz="0" w:space="0" w:color="auto"/>
        <w:right w:val="none" w:sz="0" w:space="0" w:color="auto"/>
      </w:divBdr>
    </w:div>
    <w:div w:id="1186749924">
      <w:bodyDiv w:val="1"/>
      <w:marLeft w:val="0"/>
      <w:marRight w:val="0"/>
      <w:marTop w:val="0"/>
      <w:marBottom w:val="0"/>
      <w:divBdr>
        <w:top w:val="none" w:sz="0" w:space="0" w:color="auto"/>
        <w:left w:val="none" w:sz="0" w:space="0" w:color="auto"/>
        <w:bottom w:val="none" w:sz="0" w:space="0" w:color="auto"/>
        <w:right w:val="none" w:sz="0" w:space="0" w:color="auto"/>
      </w:divBdr>
    </w:div>
    <w:div w:id="1211452222">
      <w:bodyDiv w:val="1"/>
      <w:marLeft w:val="0"/>
      <w:marRight w:val="0"/>
      <w:marTop w:val="0"/>
      <w:marBottom w:val="0"/>
      <w:divBdr>
        <w:top w:val="none" w:sz="0" w:space="0" w:color="auto"/>
        <w:left w:val="none" w:sz="0" w:space="0" w:color="auto"/>
        <w:bottom w:val="none" w:sz="0" w:space="0" w:color="auto"/>
        <w:right w:val="none" w:sz="0" w:space="0" w:color="auto"/>
      </w:divBdr>
    </w:div>
    <w:div w:id="1238322583">
      <w:bodyDiv w:val="1"/>
      <w:marLeft w:val="0"/>
      <w:marRight w:val="0"/>
      <w:marTop w:val="0"/>
      <w:marBottom w:val="0"/>
      <w:divBdr>
        <w:top w:val="none" w:sz="0" w:space="0" w:color="auto"/>
        <w:left w:val="none" w:sz="0" w:space="0" w:color="auto"/>
        <w:bottom w:val="none" w:sz="0" w:space="0" w:color="auto"/>
        <w:right w:val="none" w:sz="0" w:space="0" w:color="auto"/>
      </w:divBdr>
    </w:div>
    <w:div w:id="1245842426">
      <w:bodyDiv w:val="1"/>
      <w:marLeft w:val="0"/>
      <w:marRight w:val="0"/>
      <w:marTop w:val="0"/>
      <w:marBottom w:val="0"/>
      <w:divBdr>
        <w:top w:val="none" w:sz="0" w:space="0" w:color="auto"/>
        <w:left w:val="none" w:sz="0" w:space="0" w:color="auto"/>
        <w:bottom w:val="none" w:sz="0" w:space="0" w:color="auto"/>
        <w:right w:val="none" w:sz="0" w:space="0" w:color="auto"/>
      </w:divBdr>
    </w:div>
    <w:div w:id="1254633431">
      <w:bodyDiv w:val="1"/>
      <w:marLeft w:val="0"/>
      <w:marRight w:val="0"/>
      <w:marTop w:val="0"/>
      <w:marBottom w:val="0"/>
      <w:divBdr>
        <w:top w:val="none" w:sz="0" w:space="0" w:color="auto"/>
        <w:left w:val="none" w:sz="0" w:space="0" w:color="auto"/>
        <w:bottom w:val="none" w:sz="0" w:space="0" w:color="auto"/>
        <w:right w:val="none" w:sz="0" w:space="0" w:color="auto"/>
      </w:divBdr>
    </w:div>
    <w:div w:id="1260941944">
      <w:bodyDiv w:val="1"/>
      <w:marLeft w:val="0"/>
      <w:marRight w:val="0"/>
      <w:marTop w:val="0"/>
      <w:marBottom w:val="0"/>
      <w:divBdr>
        <w:top w:val="none" w:sz="0" w:space="0" w:color="auto"/>
        <w:left w:val="none" w:sz="0" w:space="0" w:color="auto"/>
        <w:bottom w:val="none" w:sz="0" w:space="0" w:color="auto"/>
        <w:right w:val="none" w:sz="0" w:space="0" w:color="auto"/>
      </w:divBdr>
    </w:div>
    <w:div w:id="1262373955">
      <w:bodyDiv w:val="1"/>
      <w:marLeft w:val="0"/>
      <w:marRight w:val="0"/>
      <w:marTop w:val="0"/>
      <w:marBottom w:val="0"/>
      <w:divBdr>
        <w:top w:val="none" w:sz="0" w:space="0" w:color="auto"/>
        <w:left w:val="none" w:sz="0" w:space="0" w:color="auto"/>
        <w:bottom w:val="none" w:sz="0" w:space="0" w:color="auto"/>
        <w:right w:val="none" w:sz="0" w:space="0" w:color="auto"/>
      </w:divBdr>
    </w:div>
    <w:div w:id="1288971213">
      <w:bodyDiv w:val="1"/>
      <w:marLeft w:val="0"/>
      <w:marRight w:val="0"/>
      <w:marTop w:val="0"/>
      <w:marBottom w:val="0"/>
      <w:divBdr>
        <w:top w:val="none" w:sz="0" w:space="0" w:color="auto"/>
        <w:left w:val="none" w:sz="0" w:space="0" w:color="auto"/>
        <w:bottom w:val="none" w:sz="0" w:space="0" w:color="auto"/>
        <w:right w:val="none" w:sz="0" w:space="0" w:color="auto"/>
      </w:divBdr>
    </w:div>
    <w:div w:id="1291475346">
      <w:bodyDiv w:val="1"/>
      <w:marLeft w:val="0"/>
      <w:marRight w:val="0"/>
      <w:marTop w:val="0"/>
      <w:marBottom w:val="0"/>
      <w:divBdr>
        <w:top w:val="none" w:sz="0" w:space="0" w:color="auto"/>
        <w:left w:val="none" w:sz="0" w:space="0" w:color="auto"/>
        <w:bottom w:val="none" w:sz="0" w:space="0" w:color="auto"/>
        <w:right w:val="none" w:sz="0" w:space="0" w:color="auto"/>
      </w:divBdr>
    </w:div>
    <w:div w:id="1294602561">
      <w:bodyDiv w:val="1"/>
      <w:marLeft w:val="0"/>
      <w:marRight w:val="0"/>
      <w:marTop w:val="0"/>
      <w:marBottom w:val="0"/>
      <w:divBdr>
        <w:top w:val="none" w:sz="0" w:space="0" w:color="auto"/>
        <w:left w:val="none" w:sz="0" w:space="0" w:color="auto"/>
        <w:bottom w:val="none" w:sz="0" w:space="0" w:color="auto"/>
        <w:right w:val="none" w:sz="0" w:space="0" w:color="auto"/>
      </w:divBdr>
    </w:div>
    <w:div w:id="1299995000">
      <w:bodyDiv w:val="1"/>
      <w:marLeft w:val="0"/>
      <w:marRight w:val="0"/>
      <w:marTop w:val="0"/>
      <w:marBottom w:val="0"/>
      <w:divBdr>
        <w:top w:val="none" w:sz="0" w:space="0" w:color="auto"/>
        <w:left w:val="none" w:sz="0" w:space="0" w:color="auto"/>
        <w:bottom w:val="none" w:sz="0" w:space="0" w:color="auto"/>
        <w:right w:val="none" w:sz="0" w:space="0" w:color="auto"/>
      </w:divBdr>
    </w:div>
    <w:div w:id="1310749433">
      <w:bodyDiv w:val="1"/>
      <w:marLeft w:val="0"/>
      <w:marRight w:val="0"/>
      <w:marTop w:val="0"/>
      <w:marBottom w:val="0"/>
      <w:divBdr>
        <w:top w:val="none" w:sz="0" w:space="0" w:color="auto"/>
        <w:left w:val="none" w:sz="0" w:space="0" w:color="auto"/>
        <w:bottom w:val="none" w:sz="0" w:space="0" w:color="auto"/>
        <w:right w:val="none" w:sz="0" w:space="0" w:color="auto"/>
      </w:divBdr>
    </w:div>
    <w:div w:id="1317953908">
      <w:bodyDiv w:val="1"/>
      <w:marLeft w:val="0"/>
      <w:marRight w:val="0"/>
      <w:marTop w:val="0"/>
      <w:marBottom w:val="0"/>
      <w:divBdr>
        <w:top w:val="none" w:sz="0" w:space="0" w:color="auto"/>
        <w:left w:val="none" w:sz="0" w:space="0" w:color="auto"/>
        <w:bottom w:val="none" w:sz="0" w:space="0" w:color="auto"/>
        <w:right w:val="none" w:sz="0" w:space="0" w:color="auto"/>
      </w:divBdr>
    </w:div>
    <w:div w:id="1324315922">
      <w:bodyDiv w:val="1"/>
      <w:marLeft w:val="0"/>
      <w:marRight w:val="0"/>
      <w:marTop w:val="0"/>
      <w:marBottom w:val="0"/>
      <w:divBdr>
        <w:top w:val="none" w:sz="0" w:space="0" w:color="auto"/>
        <w:left w:val="none" w:sz="0" w:space="0" w:color="auto"/>
        <w:bottom w:val="none" w:sz="0" w:space="0" w:color="auto"/>
        <w:right w:val="none" w:sz="0" w:space="0" w:color="auto"/>
      </w:divBdr>
    </w:div>
    <w:div w:id="1340156544">
      <w:bodyDiv w:val="1"/>
      <w:marLeft w:val="0"/>
      <w:marRight w:val="0"/>
      <w:marTop w:val="0"/>
      <w:marBottom w:val="0"/>
      <w:divBdr>
        <w:top w:val="none" w:sz="0" w:space="0" w:color="auto"/>
        <w:left w:val="none" w:sz="0" w:space="0" w:color="auto"/>
        <w:bottom w:val="none" w:sz="0" w:space="0" w:color="auto"/>
        <w:right w:val="none" w:sz="0" w:space="0" w:color="auto"/>
      </w:divBdr>
    </w:div>
    <w:div w:id="1346052993">
      <w:bodyDiv w:val="1"/>
      <w:marLeft w:val="0"/>
      <w:marRight w:val="0"/>
      <w:marTop w:val="0"/>
      <w:marBottom w:val="0"/>
      <w:divBdr>
        <w:top w:val="none" w:sz="0" w:space="0" w:color="auto"/>
        <w:left w:val="none" w:sz="0" w:space="0" w:color="auto"/>
        <w:bottom w:val="none" w:sz="0" w:space="0" w:color="auto"/>
        <w:right w:val="none" w:sz="0" w:space="0" w:color="auto"/>
      </w:divBdr>
    </w:div>
    <w:div w:id="1355809884">
      <w:bodyDiv w:val="1"/>
      <w:marLeft w:val="0"/>
      <w:marRight w:val="0"/>
      <w:marTop w:val="0"/>
      <w:marBottom w:val="0"/>
      <w:divBdr>
        <w:top w:val="none" w:sz="0" w:space="0" w:color="auto"/>
        <w:left w:val="none" w:sz="0" w:space="0" w:color="auto"/>
        <w:bottom w:val="none" w:sz="0" w:space="0" w:color="auto"/>
        <w:right w:val="none" w:sz="0" w:space="0" w:color="auto"/>
      </w:divBdr>
    </w:div>
    <w:div w:id="1364594390">
      <w:bodyDiv w:val="1"/>
      <w:marLeft w:val="0"/>
      <w:marRight w:val="0"/>
      <w:marTop w:val="0"/>
      <w:marBottom w:val="0"/>
      <w:divBdr>
        <w:top w:val="none" w:sz="0" w:space="0" w:color="auto"/>
        <w:left w:val="none" w:sz="0" w:space="0" w:color="auto"/>
        <w:bottom w:val="none" w:sz="0" w:space="0" w:color="auto"/>
        <w:right w:val="none" w:sz="0" w:space="0" w:color="auto"/>
      </w:divBdr>
    </w:div>
    <w:div w:id="1367372122">
      <w:bodyDiv w:val="1"/>
      <w:marLeft w:val="0"/>
      <w:marRight w:val="0"/>
      <w:marTop w:val="0"/>
      <w:marBottom w:val="0"/>
      <w:divBdr>
        <w:top w:val="none" w:sz="0" w:space="0" w:color="auto"/>
        <w:left w:val="none" w:sz="0" w:space="0" w:color="auto"/>
        <w:bottom w:val="none" w:sz="0" w:space="0" w:color="auto"/>
        <w:right w:val="none" w:sz="0" w:space="0" w:color="auto"/>
      </w:divBdr>
    </w:div>
    <w:div w:id="1410301444">
      <w:bodyDiv w:val="1"/>
      <w:marLeft w:val="0"/>
      <w:marRight w:val="0"/>
      <w:marTop w:val="0"/>
      <w:marBottom w:val="0"/>
      <w:divBdr>
        <w:top w:val="none" w:sz="0" w:space="0" w:color="auto"/>
        <w:left w:val="none" w:sz="0" w:space="0" w:color="auto"/>
        <w:bottom w:val="none" w:sz="0" w:space="0" w:color="auto"/>
        <w:right w:val="none" w:sz="0" w:space="0" w:color="auto"/>
      </w:divBdr>
    </w:div>
    <w:div w:id="1442141819">
      <w:bodyDiv w:val="1"/>
      <w:marLeft w:val="0"/>
      <w:marRight w:val="0"/>
      <w:marTop w:val="0"/>
      <w:marBottom w:val="0"/>
      <w:divBdr>
        <w:top w:val="none" w:sz="0" w:space="0" w:color="auto"/>
        <w:left w:val="none" w:sz="0" w:space="0" w:color="auto"/>
        <w:bottom w:val="none" w:sz="0" w:space="0" w:color="auto"/>
        <w:right w:val="none" w:sz="0" w:space="0" w:color="auto"/>
      </w:divBdr>
    </w:div>
    <w:div w:id="1505625859">
      <w:bodyDiv w:val="1"/>
      <w:marLeft w:val="0"/>
      <w:marRight w:val="0"/>
      <w:marTop w:val="0"/>
      <w:marBottom w:val="0"/>
      <w:divBdr>
        <w:top w:val="none" w:sz="0" w:space="0" w:color="auto"/>
        <w:left w:val="none" w:sz="0" w:space="0" w:color="auto"/>
        <w:bottom w:val="none" w:sz="0" w:space="0" w:color="auto"/>
        <w:right w:val="none" w:sz="0" w:space="0" w:color="auto"/>
      </w:divBdr>
    </w:div>
    <w:div w:id="1549879196">
      <w:bodyDiv w:val="1"/>
      <w:marLeft w:val="0"/>
      <w:marRight w:val="0"/>
      <w:marTop w:val="0"/>
      <w:marBottom w:val="0"/>
      <w:divBdr>
        <w:top w:val="none" w:sz="0" w:space="0" w:color="auto"/>
        <w:left w:val="none" w:sz="0" w:space="0" w:color="auto"/>
        <w:bottom w:val="none" w:sz="0" w:space="0" w:color="auto"/>
        <w:right w:val="none" w:sz="0" w:space="0" w:color="auto"/>
      </w:divBdr>
    </w:div>
    <w:div w:id="1566602851">
      <w:bodyDiv w:val="1"/>
      <w:marLeft w:val="0"/>
      <w:marRight w:val="0"/>
      <w:marTop w:val="0"/>
      <w:marBottom w:val="0"/>
      <w:divBdr>
        <w:top w:val="none" w:sz="0" w:space="0" w:color="auto"/>
        <w:left w:val="none" w:sz="0" w:space="0" w:color="auto"/>
        <w:bottom w:val="none" w:sz="0" w:space="0" w:color="auto"/>
        <w:right w:val="none" w:sz="0" w:space="0" w:color="auto"/>
      </w:divBdr>
    </w:div>
    <w:div w:id="1577978007">
      <w:bodyDiv w:val="1"/>
      <w:marLeft w:val="0"/>
      <w:marRight w:val="0"/>
      <w:marTop w:val="0"/>
      <w:marBottom w:val="0"/>
      <w:divBdr>
        <w:top w:val="none" w:sz="0" w:space="0" w:color="auto"/>
        <w:left w:val="none" w:sz="0" w:space="0" w:color="auto"/>
        <w:bottom w:val="none" w:sz="0" w:space="0" w:color="auto"/>
        <w:right w:val="none" w:sz="0" w:space="0" w:color="auto"/>
      </w:divBdr>
    </w:div>
    <w:div w:id="1594121900">
      <w:bodyDiv w:val="1"/>
      <w:marLeft w:val="0"/>
      <w:marRight w:val="0"/>
      <w:marTop w:val="0"/>
      <w:marBottom w:val="0"/>
      <w:divBdr>
        <w:top w:val="none" w:sz="0" w:space="0" w:color="auto"/>
        <w:left w:val="none" w:sz="0" w:space="0" w:color="auto"/>
        <w:bottom w:val="none" w:sz="0" w:space="0" w:color="auto"/>
        <w:right w:val="none" w:sz="0" w:space="0" w:color="auto"/>
      </w:divBdr>
    </w:div>
    <w:div w:id="1594242071">
      <w:bodyDiv w:val="1"/>
      <w:marLeft w:val="0"/>
      <w:marRight w:val="0"/>
      <w:marTop w:val="0"/>
      <w:marBottom w:val="0"/>
      <w:divBdr>
        <w:top w:val="none" w:sz="0" w:space="0" w:color="auto"/>
        <w:left w:val="none" w:sz="0" w:space="0" w:color="auto"/>
        <w:bottom w:val="none" w:sz="0" w:space="0" w:color="auto"/>
        <w:right w:val="none" w:sz="0" w:space="0" w:color="auto"/>
      </w:divBdr>
    </w:div>
    <w:div w:id="1594244815">
      <w:bodyDiv w:val="1"/>
      <w:marLeft w:val="0"/>
      <w:marRight w:val="0"/>
      <w:marTop w:val="0"/>
      <w:marBottom w:val="0"/>
      <w:divBdr>
        <w:top w:val="none" w:sz="0" w:space="0" w:color="auto"/>
        <w:left w:val="none" w:sz="0" w:space="0" w:color="auto"/>
        <w:bottom w:val="none" w:sz="0" w:space="0" w:color="auto"/>
        <w:right w:val="none" w:sz="0" w:space="0" w:color="auto"/>
      </w:divBdr>
    </w:div>
    <w:div w:id="1612318230">
      <w:bodyDiv w:val="1"/>
      <w:marLeft w:val="0"/>
      <w:marRight w:val="0"/>
      <w:marTop w:val="0"/>
      <w:marBottom w:val="0"/>
      <w:divBdr>
        <w:top w:val="none" w:sz="0" w:space="0" w:color="auto"/>
        <w:left w:val="none" w:sz="0" w:space="0" w:color="auto"/>
        <w:bottom w:val="none" w:sz="0" w:space="0" w:color="auto"/>
        <w:right w:val="none" w:sz="0" w:space="0" w:color="auto"/>
      </w:divBdr>
    </w:div>
    <w:div w:id="1642809230">
      <w:bodyDiv w:val="1"/>
      <w:marLeft w:val="0"/>
      <w:marRight w:val="0"/>
      <w:marTop w:val="0"/>
      <w:marBottom w:val="0"/>
      <w:divBdr>
        <w:top w:val="none" w:sz="0" w:space="0" w:color="auto"/>
        <w:left w:val="none" w:sz="0" w:space="0" w:color="auto"/>
        <w:bottom w:val="none" w:sz="0" w:space="0" w:color="auto"/>
        <w:right w:val="none" w:sz="0" w:space="0" w:color="auto"/>
      </w:divBdr>
    </w:div>
    <w:div w:id="1653825823">
      <w:bodyDiv w:val="1"/>
      <w:marLeft w:val="0"/>
      <w:marRight w:val="0"/>
      <w:marTop w:val="0"/>
      <w:marBottom w:val="0"/>
      <w:divBdr>
        <w:top w:val="none" w:sz="0" w:space="0" w:color="auto"/>
        <w:left w:val="none" w:sz="0" w:space="0" w:color="auto"/>
        <w:bottom w:val="none" w:sz="0" w:space="0" w:color="auto"/>
        <w:right w:val="none" w:sz="0" w:space="0" w:color="auto"/>
      </w:divBdr>
      <w:divsChild>
        <w:div w:id="482501756">
          <w:marLeft w:val="0"/>
          <w:marRight w:val="0"/>
          <w:marTop w:val="0"/>
          <w:marBottom w:val="0"/>
          <w:divBdr>
            <w:top w:val="none" w:sz="0" w:space="0" w:color="auto"/>
            <w:left w:val="none" w:sz="0" w:space="0" w:color="auto"/>
            <w:bottom w:val="none" w:sz="0" w:space="0" w:color="auto"/>
            <w:right w:val="none" w:sz="0" w:space="0" w:color="auto"/>
          </w:divBdr>
          <w:divsChild>
            <w:div w:id="729109460">
              <w:marLeft w:val="0"/>
              <w:marRight w:val="0"/>
              <w:marTop w:val="0"/>
              <w:marBottom w:val="0"/>
              <w:divBdr>
                <w:top w:val="none" w:sz="0" w:space="0" w:color="auto"/>
                <w:left w:val="none" w:sz="0" w:space="0" w:color="auto"/>
                <w:bottom w:val="none" w:sz="0" w:space="0" w:color="auto"/>
                <w:right w:val="none" w:sz="0" w:space="0" w:color="auto"/>
              </w:divBdr>
              <w:divsChild>
                <w:div w:id="1414083408">
                  <w:marLeft w:val="0"/>
                  <w:marRight w:val="0"/>
                  <w:marTop w:val="0"/>
                  <w:marBottom w:val="0"/>
                  <w:divBdr>
                    <w:top w:val="none" w:sz="0" w:space="0" w:color="auto"/>
                    <w:left w:val="none" w:sz="0" w:space="0" w:color="auto"/>
                    <w:bottom w:val="none" w:sz="0" w:space="0" w:color="auto"/>
                    <w:right w:val="none" w:sz="0" w:space="0" w:color="auto"/>
                  </w:divBdr>
                  <w:divsChild>
                    <w:div w:id="646326357">
                      <w:marLeft w:val="0"/>
                      <w:marRight w:val="0"/>
                      <w:marTop w:val="0"/>
                      <w:marBottom w:val="0"/>
                      <w:divBdr>
                        <w:top w:val="none" w:sz="0" w:space="0" w:color="auto"/>
                        <w:left w:val="none" w:sz="0" w:space="0" w:color="auto"/>
                        <w:bottom w:val="none" w:sz="0" w:space="0" w:color="auto"/>
                        <w:right w:val="none" w:sz="0" w:space="0" w:color="auto"/>
                      </w:divBdr>
                      <w:divsChild>
                        <w:div w:id="86305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7884306">
      <w:bodyDiv w:val="1"/>
      <w:marLeft w:val="0"/>
      <w:marRight w:val="0"/>
      <w:marTop w:val="0"/>
      <w:marBottom w:val="0"/>
      <w:divBdr>
        <w:top w:val="none" w:sz="0" w:space="0" w:color="auto"/>
        <w:left w:val="none" w:sz="0" w:space="0" w:color="auto"/>
        <w:bottom w:val="none" w:sz="0" w:space="0" w:color="auto"/>
        <w:right w:val="none" w:sz="0" w:space="0" w:color="auto"/>
      </w:divBdr>
    </w:div>
    <w:div w:id="1699618191">
      <w:bodyDiv w:val="1"/>
      <w:marLeft w:val="0"/>
      <w:marRight w:val="0"/>
      <w:marTop w:val="0"/>
      <w:marBottom w:val="0"/>
      <w:divBdr>
        <w:top w:val="none" w:sz="0" w:space="0" w:color="auto"/>
        <w:left w:val="none" w:sz="0" w:space="0" w:color="auto"/>
        <w:bottom w:val="none" w:sz="0" w:space="0" w:color="auto"/>
        <w:right w:val="none" w:sz="0" w:space="0" w:color="auto"/>
      </w:divBdr>
    </w:div>
    <w:div w:id="1706175020">
      <w:bodyDiv w:val="1"/>
      <w:marLeft w:val="0"/>
      <w:marRight w:val="0"/>
      <w:marTop w:val="0"/>
      <w:marBottom w:val="0"/>
      <w:divBdr>
        <w:top w:val="none" w:sz="0" w:space="0" w:color="auto"/>
        <w:left w:val="none" w:sz="0" w:space="0" w:color="auto"/>
        <w:bottom w:val="none" w:sz="0" w:space="0" w:color="auto"/>
        <w:right w:val="none" w:sz="0" w:space="0" w:color="auto"/>
      </w:divBdr>
    </w:div>
    <w:div w:id="1734620251">
      <w:bodyDiv w:val="1"/>
      <w:marLeft w:val="0"/>
      <w:marRight w:val="0"/>
      <w:marTop w:val="0"/>
      <w:marBottom w:val="0"/>
      <w:divBdr>
        <w:top w:val="none" w:sz="0" w:space="0" w:color="auto"/>
        <w:left w:val="none" w:sz="0" w:space="0" w:color="auto"/>
        <w:bottom w:val="none" w:sz="0" w:space="0" w:color="auto"/>
        <w:right w:val="none" w:sz="0" w:space="0" w:color="auto"/>
      </w:divBdr>
    </w:div>
    <w:div w:id="1758600839">
      <w:bodyDiv w:val="1"/>
      <w:marLeft w:val="0"/>
      <w:marRight w:val="0"/>
      <w:marTop w:val="0"/>
      <w:marBottom w:val="0"/>
      <w:divBdr>
        <w:top w:val="none" w:sz="0" w:space="0" w:color="auto"/>
        <w:left w:val="none" w:sz="0" w:space="0" w:color="auto"/>
        <w:bottom w:val="none" w:sz="0" w:space="0" w:color="auto"/>
        <w:right w:val="none" w:sz="0" w:space="0" w:color="auto"/>
      </w:divBdr>
    </w:div>
    <w:div w:id="1786846572">
      <w:bodyDiv w:val="1"/>
      <w:marLeft w:val="0"/>
      <w:marRight w:val="0"/>
      <w:marTop w:val="0"/>
      <w:marBottom w:val="0"/>
      <w:divBdr>
        <w:top w:val="none" w:sz="0" w:space="0" w:color="auto"/>
        <w:left w:val="none" w:sz="0" w:space="0" w:color="auto"/>
        <w:bottom w:val="none" w:sz="0" w:space="0" w:color="auto"/>
        <w:right w:val="none" w:sz="0" w:space="0" w:color="auto"/>
      </w:divBdr>
      <w:divsChild>
        <w:div w:id="298151219">
          <w:marLeft w:val="60"/>
          <w:marRight w:val="0"/>
          <w:marTop w:val="0"/>
          <w:marBottom w:val="0"/>
          <w:divBdr>
            <w:top w:val="none" w:sz="0" w:space="0" w:color="auto"/>
            <w:left w:val="none" w:sz="0" w:space="0" w:color="auto"/>
            <w:bottom w:val="none" w:sz="0" w:space="0" w:color="auto"/>
            <w:right w:val="none" w:sz="0" w:space="0" w:color="auto"/>
          </w:divBdr>
          <w:divsChild>
            <w:div w:id="1607075117">
              <w:marLeft w:val="0"/>
              <w:marRight w:val="0"/>
              <w:marTop w:val="0"/>
              <w:marBottom w:val="0"/>
              <w:divBdr>
                <w:top w:val="none" w:sz="0" w:space="0" w:color="auto"/>
                <w:left w:val="none" w:sz="0" w:space="0" w:color="auto"/>
                <w:bottom w:val="none" w:sz="0" w:space="0" w:color="auto"/>
                <w:right w:val="none" w:sz="0" w:space="0" w:color="auto"/>
              </w:divBdr>
              <w:divsChild>
                <w:div w:id="994458644">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808233166">
      <w:bodyDiv w:val="1"/>
      <w:marLeft w:val="0"/>
      <w:marRight w:val="0"/>
      <w:marTop w:val="0"/>
      <w:marBottom w:val="0"/>
      <w:divBdr>
        <w:top w:val="none" w:sz="0" w:space="0" w:color="auto"/>
        <w:left w:val="none" w:sz="0" w:space="0" w:color="auto"/>
        <w:bottom w:val="none" w:sz="0" w:space="0" w:color="auto"/>
        <w:right w:val="none" w:sz="0" w:space="0" w:color="auto"/>
      </w:divBdr>
    </w:div>
    <w:div w:id="1842961170">
      <w:bodyDiv w:val="1"/>
      <w:marLeft w:val="0"/>
      <w:marRight w:val="0"/>
      <w:marTop w:val="0"/>
      <w:marBottom w:val="0"/>
      <w:divBdr>
        <w:top w:val="none" w:sz="0" w:space="0" w:color="auto"/>
        <w:left w:val="none" w:sz="0" w:space="0" w:color="auto"/>
        <w:bottom w:val="none" w:sz="0" w:space="0" w:color="auto"/>
        <w:right w:val="none" w:sz="0" w:space="0" w:color="auto"/>
      </w:divBdr>
    </w:div>
    <w:div w:id="1843660352">
      <w:bodyDiv w:val="1"/>
      <w:marLeft w:val="0"/>
      <w:marRight w:val="0"/>
      <w:marTop w:val="0"/>
      <w:marBottom w:val="0"/>
      <w:divBdr>
        <w:top w:val="none" w:sz="0" w:space="0" w:color="auto"/>
        <w:left w:val="none" w:sz="0" w:space="0" w:color="auto"/>
        <w:bottom w:val="none" w:sz="0" w:space="0" w:color="auto"/>
        <w:right w:val="none" w:sz="0" w:space="0" w:color="auto"/>
      </w:divBdr>
    </w:div>
    <w:div w:id="1876305674">
      <w:bodyDiv w:val="1"/>
      <w:marLeft w:val="0"/>
      <w:marRight w:val="0"/>
      <w:marTop w:val="0"/>
      <w:marBottom w:val="0"/>
      <w:divBdr>
        <w:top w:val="none" w:sz="0" w:space="0" w:color="auto"/>
        <w:left w:val="none" w:sz="0" w:space="0" w:color="auto"/>
        <w:bottom w:val="none" w:sz="0" w:space="0" w:color="auto"/>
        <w:right w:val="none" w:sz="0" w:space="0" w:color="auto"/>
      </w:divBdr>
    </w:div>
    <w:div w:id="1936135998">
      <w:bodyDiv w:val="1"/>
      <w:marLeft w:val="0"/>
      <w:marRight w:val="0"/>
      <w:marTop w:val="0"/>
      <w:marBottom w:val="0"/>
      <w:divBdr>
        <w:top w:val="none" w:sz="0" w:space="0" w:color="auto"/>
        <w:left w:val="none" w:sz="0" w:space="0" w:color="auto"/>
        <w:bottom w:val="none" w:sz="0" w:space="0" w:color="auto"/>
        <w:right w:val="none" w:sz="0" w:space="0" w:color="auto"/>
      </w:divBdr>
    </w:div>
    <w:div w:id="1996496096">
      <w:bodyDiv w:val="1"/>
      <w:marLeft w:val="0"/>
      <w:marRight w:val="0"/>
      <w:marTop w:val="0"/>
      <w:marBottom w:val="0"/>
      <w:divBdr>
        <w:top w:val="none" w:sz="0" w:space="0" w:color="auto"/>
        <w:left w:val="none" w:sz="0" w:space="0" w:color="auto"/>
        <w:bottom w:val="none" w:sz="0" w:space="0" w:color="auto"/>
        <w:right w:val="none" w:sz="0" w:space="0" w:color="auto"/>
      </w:divBdr>
    </w:div>
    <w:div w:id="2062560154">
      <w:bodyDiv w:val="1"/>
      <w:marLeft w:val="0"/>
      <w:marRight w:val="0"/>
      <w:marTop w:val="0"/>
      <w:marBottom w:val="0"/>
      <w:divBdr>
        <w:top w:val="none" w:sz="0" w:space="0" w:color="auto"/>
        <w:left w:val="none" w:sz="0" w:space="0" w:color="auto"/>
        <w:bottom w:val="none" w:sz="0" w:space="0" w:color="auto"/>
        <w:right w:val="none" w:sz="0" w:space="0" w:color="auto"/>
      </w:divBdr>
    </w:div>
    <w:div w:id="2121871067">
      <w:bodyDiv w:val="1"/>
      <w:marLeft w:val="0"/>
      <w:marRight w:val="0"/>
      <w:marTop w:val="0"/>
      <w:marBottom w:val="0"/>
      <w:divBdr>
        <w:top w:val="none" w:sz="0" w:space="0" w:color="auto"/>
        <w:left w:val="none" w:sz="0" w:space="0" w:color="auto"/>
        <w:bottom w:val="none" w:sz="0" w:space="0" w:color="auto"/>
        <w:right w:val="none" w:sz="0" w:space="0" w:color="auto"/>
      </w:divBdr>
    </w:div>
    <w:div w:id="2129426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hyperlink" Target="mailto:bhanu9.net@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5467320-C192-4EC6-9E44-5088D36BAB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3407</Words>
  <Characters>19421</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mani.pandurangan n2sglobal.com</dc:creator>
  <cp:lastModifiedBy>Jagadeesh Murugan</cp:lastModifiedBy>
  <cp:revision>4</cp:revision>
  <cp:lastPrinted>2006-06-28T14:40:00Z</cp:lastPrinted>
  <dcterms:created xsi:type="dcterms:W3CDTF">2024-08-21T16:23:00Z</dcterms:created>
  <dcterms:modified xsi:type="dcterms:W3CDTF">2024-08-21T16:23:00Z</dcterms:modified>
</cp:coreProperties>
</file>