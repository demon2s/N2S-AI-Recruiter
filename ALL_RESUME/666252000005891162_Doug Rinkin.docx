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FEC98" w14:textId="77777777" w:rsidR="00C81039" w:rsidRPr="0025095A" w:rsidRDefault="00C81039" w:rsidP="002864AE">
      <w:pPr>
        <w:pStyle w:val="Title"/>
        <w:jc w:val="left"/>
        <w:rPr>
          <w:rFonts w:asciiTheme="minorHAnsi" w:hAnsiTheme="minorHAnsi" w:cstheme="minorHAnsi"/>
          <w:caps/>
          <w:smallCaps w:val="0"/>
          <w:sz w:val="10"/>
          <w:szCs w:val="22"/>
        </w:rPr>
      </w:pPr>
    </w:p>
    <w:p w14:paraId="187C6FD6" w14:textId="17E7156E" w:rsidR="00C81039" w:rsidRPr="00C81039" w:rsidRDefault="00C81039" w:rsidP="00C81039">
      <w:pPr>
        <w:pStyle w:val="Title"/>
        <w:pBdr>
          <w:bottom w:val="single" w:sz="12" w:space="1" w:color="auto"/>
        </w:pBdr>
        <w:jc w:val="left"/>
        <w:rPr>
          <w:rFonts w:asciiTheme="minorHAnsi" w:hAnsiTheme="minorHAnsi" w:cstheme="minorHAnsi"/>
          <w:caps/>
          <w:smallCaps w:val="0"/>
          <w:sz w:val="22"/>
          <w:szCs w:val="22"/>
        </w:rPr>
      </w:pPr>
      <w:r w:rsidRPr="00C81039">
        <w:rPr>
          <w:rFonts w:asciiTheme="minorHAnsi" w:hAnsiTheme="minorHAnsi" w:cstheme="minorHAnsi"/>
          <w:smallCaps w:val="0"/>
          <w:sz w:val="22"/>
          <w:szCs w:val="22"/>
        </w:rPr>
        <w:t>Cloud Architect</w:t>
      </w:r>
      <w:r w:rsidRPr="00C81039">
        <w:rPr>
          <w:rFonts w:asciiTheme="minorHAnsi" w:hAnsiTheme="minorHAnsi" w:cstheme="minorHAnsi"/>
          <w:caps/>
          <w:smallCaps w:val="0"/>
          <w:sz w:val="22"/>
          <w:szCs w:val="22"/>
        </w:rPr>
        <w:t xml:space="preserve">/ </w:t>
      </w:r>
      <w:r w:rsidRPr="00C81039">
        <w:rPr>
          <w:rFonts w:asciiTheme="minorHAnsi" w:hAnsiTheme="minorHAnsi" w:cstheme="minorHAnsi"/>
          <w:smallCaps w:val="0"/>
          <w:sz w:val="22"/>
          <w:szCs w:val="22"/>
        </w:rPr>
        <w:t>Dev</w:t>
      </w:r>
      <w:r w:rsidRPr="00C81039">
        <w:rPr>
          <w:rFonts w:asciiTheme="minorHAnsi" w:hAnsiTheme="minorHAnsi" w:cstheme="minorHAnsi"/>
          <w:caps/>
          <w:smallCaps w:val="0"/>
          <w:sz w:val="22"/>
          <w:szCs w:val="22"/>
        </w:rPr>
        <w:t>-</w:t>
      </w:r>
      <w:r w:rsidRPr="00C81039">
        <w:rPr>
          <w:rFonts w:asciiTheme="minorHAnsi" w:hAnsiTheme="minorHAnsi" w:cstheme="minorHAnsi"/>
          <w:smallCaps w:val="0"/>
          <w:sz w:val="22"/>
          <w:szCs w:val="22"/>
        </w:rPr>
        <w:t>Ops Engineer</w:t>
      </w:r>
    </w:p>
    <w:p w14:paraId="78DB172A" w14:textId="77777777" w:rsidR="00C81039" w:rsidRPr="00C81039" w:rsidRDefault="00C81039" w:rsidP="00C81039">
      <w:pPr>
        <w:pStyle w:val="NoSpacing"/>
        <w:rPr>
          <w:sz w:val="10"/>
        </w:rPr>
      </w:pPr>
    </w:p>
    <w:p w14:paraId="4977026B" w14:textId="4DB12AB0" w:rsidR="00C81039" w:rsidRPr="00C81039" w:rsidRDefault="00C81039" w:rsidP="00C81039">
      <w:pPr>
        <w:pStyle w:val="NoSpacing"/>
      </w:pPr>
      <w:r w:rsidRPr="00C81039">
        <w:t xml:space="preserve">Accomplished Systems Architect with </w:t>
      </w:r>
      <w:r>
        <w:t xml:space="preserve">20+ </w:t>
      </w:r>
      <w:r w:rsidRPr="00C81039">
        <w:t>years’ experience in design deployment and implementation of Hybrid/ Cloud Technology.  Highly specialized Cloud and Systems Security engineer focus on Enterprise Level Cisco Security management and Monitoring.  Active Directory Migrations and Exchange Server Migrations in Cloud and outside of cloud. Highly detailed, organization of custom best of breed solutions tailored to customer’s business needs.  High-energy professional and extremely technical who continually strives for performance, excellence and is driven to achieve goals.</w:t>
      </w:r>
    </w:p>
    <w:p w14:paraId="00B6DFFB" w14:textId="77777777" w:rsidR="00976390" w:rsidRPr="006A75CD" w:rsidRDefault="00976390" w:rsidP="00976390">
      <w:pPr>
        <w:pStyle w:val="Title"/>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035BE7BD" w14:textId="11782555" w:rsidR="00C81039" w:rsidRPr="00C81039" w:rsidRDefault="00C81039" w:rsidP="00C81039">
      <w:pPr>
        <w:pStyle w:val="NoSpacing"/>
        <w:rPr>
          <w:b/>
          <w:bCs/>
        </w:rPr>
      </w:pPr>
      <w:r w:rsidRPr="00C81039">
        <w:rPr>
          <w:b/>
          <w:bCs/>
        </w:rPr>
        <w:t>Portaltrain Technologies Inc.</w:t>
      </w:r>
      <w:r w:rsidRPr="00C81039">
        <w:rPr>
          <w:b/>
          <w:bCs/>
        </w:rPr>
        <w:t xml:space="preserve">, </w:t>
      </w:r>
      <w:r w:rsidRPr="00C81039">
        <w:rPr>
          <w:b/>
          <w:bCs/>
        </w:rPr>
        <w:t>Boise</w:t>
      </w:r>
      <w:r>
        <w:rPr>
          <w:b/>
          <w:bCs/>
        </w:rPr>
        <w:t>, ID</w:t>
      </w:r>
      <w:r>
        <w:rPr>
          <w:b/>
          <w:bCs/>
        </w:rPr>
        <w:tab/>
      </w:r>
      <w:r>
        <w:rPr>
          <w:b/>
          <w:bCs/>
        </w:rPr>
        <w:tab/>
      </w:r>
      <w:r>
        <w:rPr>
          <w:b/>
          <w:bCs/>
        </w:rPr>
        <w:tab/>
      </w:r>
      <w:r>
        <w:rPr>
          <w:b/>
          <w:bCs/>
        </w:rPr>
        <w:tab/>
      </w:r>
      <w:r>
        <w:rPr>
          <w:b/>
          <w:bCs/>
        </w:rPr>
        <w:tab/>
      </w:r>
      <w:r>
        <w:rPr>
          <w:b/>
          <w:bCs/>
        </w:rPr>
        <w:tab/>
      </w:r>
      <w:r>
        <w:rPr>
          <w:b/>
          <w:bCs/>
        </w:rPr>
        <w:tab/>
        <w:t xml:space="preserve">      </w:t>
      </w:r>
      <w:r w:rsidRPr="00C81039">
        <w:rPr>
          <w:b/>
          <w:bCs/>
        </w:rPr>
        <w:t>01/2019</w:t>
      </w:r>
      <w:r>
        <w:rPr>
          <w:b/>
          <w:bCs/>
        </w:rPr>
        <w:t xml:space="preserve"> – </w:t>
      </w:r>
      <w:r w:rsidRPr="00C81039">
        <w:rPr>
          <w:b/>
          <w:bCs/>
        </w:rPr>
        <w:t>Present</w:t>
      </w:r>
    </w:p>
    <w:p w14:paraId="62F5BB63" w14:textId="77777777" w:rsidR="00C81039" w:rsidRPr="00C81039" w:rsidRDefault="00C81039" w:rsidP="00C81039">
      <w:pPr>
        <w:pStyle w:val="NoSpacing"/>
        <w:rPr>
          <w:b/>
          <w:bCs/>
        </w:rPr>
      </w:pPr>
      <w:r w:rsidRPr="00C81039">
        <w:rPr>
          <w:b/>
          <w:bCs/>
        </w:rPr>
        <w:t>Sr. Cloud Architect/ Security Architect</w:t>
      </w:r>
    </w:p>
    <w:p w14:paraId="0822C1E0" w14:textId="77777777" w:rsidR="00C81039" w:rsidRPr="00C81039" w:rsidRDefault="00C81039" w:rsidP="00C81039">
      <w:pPr>
        <w:pStyle w:val="NoSpacing"/>
        <w:rPr>
          <w:sz w:val="10"/>
        </w:rPr>
      </w:pPr>
    </w:p>
    <w:p w14:paraId="387459FC" w14:textId="5CC03C9A" w:rsidR="00C81039" w:rsidRPr="00C81039" w:rsidRDefault="00C81039" w:rsidP="00C81039">
      <w:pPr>
        <w:pStyle w:val="NoSpacing"/>
      </w:pPr>
      <w:r w:rsidRPr="00C81039">
        <w:t xml:space="preserve">Sr. Cloud Architect and Security Architect responsible for Architecting, Design and implementing Public, Private and Hybrid Cloud Solutions.  Expertise and Knowledge in Cloud Architecture driving Application Modernization and Cloud Adoption Framework. Successful in implementing Disaster Recovery and High Availability Solutions.  Over 100 Successful </w:t>
      </w:r>
      <w:r w:rsidRPr="00C81039">
        <w:t>deployments</w:t>
      </w:r>
      <w:r w:rsidRPr="00C81039">
        <w:t xml:space="preserve"> of AKS, EKS and GKE utilizing Container Services.</w:t>
      </w:r>
    </w:p>
    <w:p w14:paraId="62ACE772" w14:textId="77777777" w:rsidR="00C81039" w:rsidRPr="00C81039" w:rsidRDefault="00C81039" w:rsidP="00C81039">
      <w:pPr>
        <w:pStyle w:val="NoSpacing"/>
        <w:rPr>
          <w:sz w:val="10"/>
        </w:rPr>
      </w:pPr>
      <w:r w:rsidRPr="00C81039">
        <w:rPr>
          <w:sz w:val="10"/>
        </w:rPr>
        <w:t xml:space="preserve"> </w:t>
      </w:r>
    </w:p>
    <w:p w14:paraId="1E37E485" w14:textId="77777777" w:rsidR="00C81039" w:rsidRPr="00C81039" w:rsidRDefault="00C81039" w:rsidP="00C81039">
      <w:pPr>
        <w:pStyle w:val="NoSpacing"/>
        <w:numPr>
          <w:ilvl w:val="0"/>
          <w:numId w:val="42"/>
        </w:numPr>
      </w:pPr>
      <w:r w:rsidRPr="00C81039">
        <w:t>Experience with Ansible Tower and Ansible for Cloud as well as Python for automation   deployment     utilizing AWS, Azure and GCP specific type playbooks.</w:t>
      </w:r>
    </w:p>
    <w:p w14:paraId="61468F91" w14:textId="77777777" w:rsidR="00C81039" w:rsidRPr="00C81039" w:rsidRDefault="00C81039" w:rsidP="00C81039">
      <w:pPr>
        <w:pStyle w:val="NoSpacing"/>
        <w:numPr>
          <w:ilvl w:val="0"/>
          <w:numId w:val="42"/>
        </w:numPr>
      </w:pPr>
      <w:r w:rsidRPr="00C81039">
        <w:t>Enterprise level experience in creation of AWS, Azure and AWS IAC using Terraform and AWS Cloud Formation.</w:t>
      </w:r>
    </w:p>
    <w:p w14:paraId="6AFE91ED" w14:textId="77777777" w:rsidR="00C81039" w:rsidRPr="00C81039" w:rsidRDefault="00C81039" w:rsidP="00C81039">
      <w:pPr>
        <w:pStyle w:val="NoSpacing"/>
        <w:numPr>
          <w:ilvl w:val="0"/>
          <w:numId w:val="42"/>
        </w:numPr>
      </w:pPr>
      <w:r w:rsidRPr="00C81039">
        <w:t xml:space="preserve">Responsible for AWS, Azure and GCP CI/CD pipeline creation and management. </w:t>
      </w:r>
    </w:p>
    <w:p w14:paraId="433132A6" w14:textId="77777777" w:rsidR="00C81039" w:rsidRPr="00C81039" w:rsidRDefault="00C81039" w:rsidP="00C81039">
      <w:pPr>
        <w:pStyle w:val="NoSpacing"/>
        <w:numPr>
          <w:ilvl w:val="0"/>
          <w:numId w:val="42"/>
        </w:numPr>
      </w:pPr>
      <w:r w:rsidRPr="00C81039">
        <w:t xml:space="preserve">Expertise in using AWS Code Deploy, Code Build, and Code Pipeline for integration specific to AWS.   </w:t>
      </w:r>
    </w:p>
    <w:p w14:paraId="5170E664" w14:textId="77777777" w:rsidR="00C81039" w:rsidRPr="00C81039" w:rsidRDefault="00C81039" w:rsidP="00C81039">
      <w:pPr>
        <w:pStyle w:val="NoSpacing"/>
        <w:numPr>
          <w:ilvl w:val="0"/>
          <w:numId w:val="42"/>
        </w:numPr>
      </w:pPr>
      <w:r w:rsidRPr="00C81039">
        <w:t xml:space="preserve">Experience in Azure, AWS and GCP Cloud IaaS and PaaS integration.  </w:t>
      </w:r>
    </w:p>
    <w:p w14:paraId="73436D3B" w14:textId="77777777" w:rsidR="00C81039" w:rsidRDefault="00C81039" w:rsidP="00C81039">
      <w:pPr>
        <w:pStyle w:val="NoSpacing"/>
        <w:numPr>
          <w:ilvl w:val="0"/>
          <w:numId w:val="42"/>
        </w:numPr>
      </w:pPr>
      <w:r w:rsidRPr="00C81039">
        <w:t>Architected, design and deployment of AKS, EKS and GKE for over 100 clients.</w:t>
      </w:r>
    </w:p>
    <w:p w14:paraId="04FCA7E3" w14:textId="750348F6" w:rsidR="00785EE5" w:rsidRPr="00C81039" w:rsidRDefault="00785EE5" w:rsidP="00C81039">
      <w:pPr>
        <w:pStyle w:val="NoSpacing"/>
        <w:numPr>
          <w:ilvl w:val="0"/>
          <w:numId w:val="42"/>
        </w:numPr>
      </w:pPr>
      <w:r w:rsidRPr="00785EE5">
        <w:t>Build real-time application using cognitive services to produce Azure ML machine learning pipelines and machine learning frameworks (TensorFlow and PyTorch).</w:t>
      </w:r>
    </w:p>
    <w:p w14:paraId="7CC267A4" w14:textId="77777777" w:rsidR="00C81039" w:rsidRPr="00C81039" w:rsidRDefault="00C81039" w:rsidP="00C81039">
      <w:pPr>
        <w:pStyle w:val="NoSpacing"/>
        <w:numPr>
          <w:ilvl w:val="0"/>
          <w:numId w:val="42"/>
        </w:numPr>
      </w:pPr>
      <w:r w:rsidRPr="00C81039">
        <w:t>Developed and deployed natural language processing (NLP) applications for sentiment analysis, text classification, and named entity recognition (NER) in a corporate production environment.</w:t>
      </w:r>
    </w:p>
    <w:p w14:paraId="490EFE7B" w14:textId="77777777" w:rsidR="00C81039" w:rsidRPr="00C81039" w:rsidRDefault="00C81039" w:rsidP="00C81039">
      <w:pPr>
        <w:pStyle w:val="NoSpacing"/>
        <w:numPr>
          <w:ilvl w:val="0"/>
          <w:numId w:val="42"/>
        </w:numPr>
      </w:pPr>
      <w:r w:rsidRPr="00C81039">
        <w:t>Secured, Designed and Deployed CICD Pipeline services for deploying AWS React Applications, Infrastructure as Code, Autoscaling, S3 and ELB Services.</w:t>
      </w:r>
    </w:p>
    <w:p w14:paraId="5F4590EB" w14:textId="77777777" w:rsidR="00C81039" w:rsidRPr="00C81039" w:rsidRDefault="00C81039" w:rsidP="00C81039">
      <w:pPr>
        <w:pStyle w:val="NoSpacing"/>
        <w:numPr>
          <w:ilvl w:val="0"/>
          <w:numId w:val="42"/>
        </w:numPr>
      </w:pPr>
      <w:r w:rsidRPr="00C81039">
        <w:t xml:space="preserve">Responsible for AWS, Azure and GCP identity management solution implementation.  Experience with Azure Dev-Ops, Azure Git, Azure Jira and Confluence.  </w:t>
      </w:r>
    </w:p>
    <w:p w14:paraId="0AD57837" w14:textId="77777777" w:rsidR="00C81039" w:rsidRPr="00C81039" w:rsidRDefault="00C81039" w:rsidP="00C81039">
      <w:pPr>
        <w:pStyle w:val="NoSpacing"/>
        <w:numPr>
          <w:ilvl w:val="0"/>
          <w:numId w:val="42"/>
        </w:numPr>
      </w:pPr>
      <w:r w:rsidRPr="00C81039">
        <w:t xml:space="preserve">Professional Services Responsibility for Cloud Security Architecture aligning Cloud Implementations and best practices for customer base with Cloud Security CSA Framework inclusive of NIST, HIPAA, Hi-Trust &amp; ISO framework.  </w:t>
      </w:r>
    </w:p>
    <w:p w14:paraId="3A719E96" w14:textId="77777777" w:rsidR="00C81039" w:rsidRPr="00C81039" w:rsidRDefault="00C81039" w:rsidP="00C81039">
      <w:pPr>
        <w:pStyle w:val="NoSpacing"/>
        <w:numPr>
          <w:ilvl w:val="0"/>
          <w:numId w:val="42"/>
        </w:numPr>
      </w:pPr>
      <w:r w:rsidRPr="00C81039">
        <w:t xml:space="preserve">Professional Services responsibility for conducting Cloud Security Assessments utilizing tools: Cloud Prism, Cloud Knox and WiS. Conducted several professional services audits of customer based CI/CD pipelines scanning against threat management.  </w:t>
      </w:r>
    </w:p>
    <w:p w14:paraId="5C507FE7" w14:textId="60E4A5D5" w:rsidR="00C81039" w:rsidRPr="00C81039" w:rsidRDefault="00C81039" w:rsidP="00C81039">
      <w:pPr>
        <w:pStyle w:val="NoSpacing"/>
        <w:numPr>
          <w:ilvl w:val="0"/>
          <w:numId w:val="42"/>
        </w:numPr>
      </w:pPr>
      <w:r w:rsidRPr="00C81039">
        <w:t>Security focused implementation of Cloud Logging solutions such as AWS Cloud trail.  Performed several Splunk logging implementations for Azure event hub, AWS, GCP and OCI.  DevOps work in Particular areas see the following:</w:t>
      </w:r>
      <w:r>
        <w:t xml:space="preserve"> </w:t>
      </w:r>
      <w:r w:rsidRPr="00C81039">
        <w:t>Step Functions Lambda</w:t>
      </w:r>
      <w:r>
        <w:t xml:space="preserve">, </w:t>
      </w:r>
      <w:r w:rsidRPr="00C81039">
        <w:t>Events Bridge</w:t>
      </w:r>
      <w:r w:rsidRPr="00C81039">
        <w:t>,  Cloudwatch, NS/ SIMPLE NOTIFICATION SERVICE,  Glue ETL 6 Redshift,</w:t>
      </w:r>
      <w:r>
        <w:t xml:space="preserve"> </w:t>
      </w:r>
      <w:r w:rsidRPr="00C81039">
        <w:t xml:space="preserve">DynamoDB * Python. </w:t>
      </w:r>
    </w:p>
    <w:p w14:paraId="1747AC11" w14:textId="77777777" w:rsidR="00C81039" w:rsidRPr="00C81039" w:rsidRDefault="00C81039" w:rsidP="00C81039">
      <w:pPr>
        <w:pStyle w:val="NoSpacing"/>
      </w:pPr>
    </w:p>
    <w:p w14:paraId="33A0D846" w14:textId="41E5157F" w:rsidR="00C81039" w:rsidRPr="00C81039" w:rsidRDefault="00C81039" w:rsidP="00C81039">
      <w:pPr>
        <w:pStyle w:val="NoSpacing"/>
        <w:rPr>
          <w:b/>
          <w:bCs/>
        </w:rPr>
      </w:pPr>
      <w:r w:rsidRPr="00C81039">
        <w:rPr>
          <w:b/>
          <w:bCs/>
        </w:rPr>
        <w:t>Beacon Hill Technology Solutions</w:t>
      </w:r>
      <w:r w:rsidRPr="00C81039">
        <w:rPr>
          <w:b/>
          <w:bCs/>
        </w:rPr>
        <w:t xml:space="preserve">, </w:t>
      </w:r>
      <w:r w:rsidRPr="00C81039">
        <w:rPr>
          <w:b/>
          <w:bCs/>
        </w:rPr>
        <w:t>Boston, MA</w:t>
      </w:r>
      <w:r w:rsidRPr="00C81039">
        <w:rPr>
          <w:b/>
          <w:bCs/>
        </w:rPr>
        <w:tab/>
      </w:r>
      <w:r w:rsidRPr="00C81039">
        <w:rPr>
          <w:b/>
          <w:bCs/>
        </w:rPr>
        <w:tab/>
      </w:r>
      <w:r w:rsidRPr="00C81039">
        <w:rPr>
          <w:b/>
          <w:bCs/>
        </w:rPr>
        <w:tab/>
      </w:r>
      <w:r>
        <w:rPr>
          <w:b/>
          <w:bCs/>
        </w:rPr>
        <w:tab/>
      </w:r>
      <w:r>
        <w:rPr>
          <w:b/>
          <w:bCs/>
        </w:rPr>
        <w:tab/>
      </w:r>
      <w:r>
        <w:rPr>
          <w:b/>
          <w:bCs/>
        </w:rPr>
        <w:tab/>
        <w:t xml:space="preserve">     </w:t>
      </w:r>
      <w:r w:rsidRPr="00C81039">
        <w:rPr>
          <w:b/>
          <w:bCs/>
        </w:rPr>
        <w:t>08/2018</w:t>
      </w:r>
      <w:r>
        <w:rPr>
          <w:b/>
          <w:bCs/>
        </w:rPr>
        <w:t xml:space="preserve"> – </w:t>
      </w:r>
      <w:r w:rsidRPr="00C81039">
        <w:rPr>
          <w:b/>
          <w:bCs/>
        </w:rPr>
        <w:t>12/2019</w:t>
      </w:r>
    </w:p>
    <w:p w14:paraId="5B3D303A" w14:textId="77777777" w:rsidR="00C81039" w:rsidRPr="00C81039" w:rsidRDefault="00C81039" w:rsidP="00C81039">
      <w:pPr>
        <w:pStyle w:val="NoSpacing"/>
        <w:rPr>
          <w:b/>
          <w:bCs/>
        </w:rPr>
      </w:pPr>
      <w:r w:rsidRPr="00C81039">
        <w:rPr>
          <w:b/>
          <w:bCs/>
        </w:rPr>
        <w:t>Sr Cloud Architect</w:t>
      </w:r>
    </w:p>
    <w:p w14:paraId="3B8E0B58" w14:textId="77777777" w:rsidR="00C81039" w:rsidRPr="00C81039" w:rsidRDefault="00C81039" w:rsidP="00C81039">
      <w:pPr>
        <w:pStyle w:val="NoSpacing"/>
        <w:rPr>
          <w:sz w:val="10"/>
        </w:rPr>
      </w:pPr>
    </w:p>
    <w:p w14:paraId="2E1228DF" w14:textId="0C769064" w:rsidR="00C81039" w:rsidRPr="00C81039" w:rsidRDefault="00C81039" w:rsidP="00C81039">
      <w:pPr>
        <w:pStyle w:val="NoSpacing"/>
      </w:pPr>
      <w:r w:rsidRPr="00C81039">
        <w:lastRenderedPageBreak/>
        <w:t xml:space="preserve">Sr. Cloud Architect responsible for Architecting and supporting Multi-Tier Web Application services in Public and Government based AWS, Azure, GCP and Open Stack Cloud Infrastructure Environments.  Sales Architect Responsible Solution Design for Office 365 Deployments. Responsible for Application Deployment Cloud Automation and formation utilizing Serverless Computing, ARM, Terraform and Continuous Pipeline Automation.  Responsible for AWS IAM Customer Premise to Cloud User Migrations.  Architected and Deployed Multi Tennant AWS and Azure integrations.  Responsible for Cloud Security and Penetration testing, for PCI, HIPAA &amp; Sox Compliance.  Deployed Multi-tiered React Serverless Applications in S3.  Designed CICD Pipeline using K8, Terraform and ARM.  Designed and Deployed AWS Elastic Load Balancing for redundancy and business continuity.  Designed and Deployed AWS Multi-Tier VPC’s and Multizone Applications. </w:t>
      </w:r>
    </w:p>
    <w:p w14:paraId="55239739" w14:textId="77777777" w:rsidR="00C81039" w:rsidRPr="00C81039" w:rsidRDefault="00C81039" w:rsidP="00C81039">
      <w:pPr>
        <w:pStyle w:val="NoSpacing"/>
        <w:rPr>
          <w:sz w:val="10"/>
        </w:rPr>
      </w:pPr>
    </w:p>
    <w:p w14:paraId="6EA5BEAE" w14:textId="77777777" w:rsidR="00C81039" w:rsidRPr="00C81039" w:rsidRDefault="00C81039" w:rsidP="00882A9C">
      <w:pPr>
        <w:pStyle w:val="NoSpacing"/>
        <w:numPr>
          <w:ilvl w:val="0"/>
          <w:numId w:val="43"/>
        </w:numPr>
      </w:pPr>
      <w:r w:rsidRPr="00C81039">
        <w:t>Azure, AWS &amp; GCP Enterprise Public Cloud Automation tools experience, utilizing Terraform, K8, Ansible, Chef, Puppet, Salt and Python, scripting for Auto-Deployment of Cloud Infrastructure and Deployment.</w:t>
      </w:r>
    </w:p>
    <w:p w14:paraId="67911C8F" w14:textId="77777777" w:rsidR="00C81039" w:rsidRPr="00C81039" w:rsidRDefault="00C81039" w:rsidP="00882A9C">
      <w:pPr>
        <w:pStyle w:val="NoSpacing"/>
        <w:numPr>
          <w:ilvl w:val="0"/>
          <w:numId w:val="43"/>
        </w:numPr>
      </w:pPr>
      <w:r w:rsidRPr="00C81039">
        <w:t>Architected, Implemented IaaS, PaaS and SaaS Solutions for Sever Cloud Based Clients.</w:t>
      </w:r>
    </w:p>
    <w:p w14:paraId="450183D3" w14:textId="77777777" w:rsidR="00C81039" w:rsidRPr="00C81039" w:rsidRDefault="00C81039" w:rsidP="00882A9C">
      <w:pPr>
        <w:pStyle w:val="NoSpacing"/>
        <w:numPr>
          <w:ilvl w:val="0"/>
          <w:numId w:val="43"/>
        </w:numPr>
      </w:pPr>
      <w:r w:rsidRPr="00C81039">
        <w:t>Developed IAC code for automation using ansible and powershell.</w:t>
      </w:r>
    </w:p>
    <w:p w14:paraId="662B0260" w14:textId="77777777" w:rsidR="00C81039" w:rsidRPr="00C81039" w:rsidRDefault="00C81039" w:rsidP="00882A9C">
      <w:pPr>
        <w:pStyle w:val="NoSpacing"/>
        <w:numPr>
          <w:ilvl w:val="0"/>
          <w:numId w:val="43"/>
        </w:numPr>
      </w:pPr>
      <w:r w:rsidRPr="00C81039">
        <w:t>Implemented OWASP mitigation techniques for Customer Environments.</w:t>
      </w:r>
    </w:p>
    <w:p w14:paraId="1B071D14" w14:textId="77777777" w:rsidR="00C81039" w:rsidRPr="00C81039" w:rsidRDefault="00C81039" w:rsidP="00882A9C">
      <w:pPr>
        <w:pStyle w:val="NoSpacing"/>
        <w:numPr>
          <w:ilvl w:val="0"/>
          <w:numId w:val="43"/>
        </w:numPr>
      </w:pPr>
      <w:r w:rsidRPr="00C81039">
        <w:t>Implemented Azure Security Center for several Enterprise Level Clients.</w:t>
      </w:r>
    </w:p>
    <w:p w14:paraId="7AF359EF" w14:textId="578FFB47" w:rsidR="00C81039" w:rsidRPr="00C81039" w:rsidRDefault="00C81039" w:rsidP="00882A9C">
      <w:pPr>
        <w:pStyle w:val="NoSpacing"/>
        <w:numPr>
          <w:ilvl w:val="0"/>
          <w:numId w:val="43"/>
        </w:numPr>
      </w:pPr>
      <w:r w:rsidRPr="00C81039">
        <w:t>Enterprise Level Cyber Security experience utilizing tools such as Metasploit, etc</w:t>
      </w:r>
      <w:r w:rsidR="00882A9C" w:rsidRPr="00C81039">
        <w:t>….</w:t>
      </w:r>
    </w:p>
    <w:p w14:paraId="64CE2593" w14:textId="77777777" w:rsidR="00C81039" w:rsidRPr="00C81039" w:rsidRDefault="00C81039" w:rsidP="00882A9C">
      <w:pPr>
        <w:pStyle w:val="NoSpacing"/>
        <w:numPr>
          <w:ilvl w:val="0"/>
          <w:numId w:val="43"/>
        </w:numPr>
      </w:pPr>
      <w:r w:rsidRPr="00C81039">
        <w:t>Hands-On experience with Heavy Cloud Security and Prem level Penetration testing and reporting.</w:t>
      </w:r>
    </w:p>
    <w:p w14:paraId="53846D11" w14:textId="77777777" w:rsidR="00C81039" w:rsidRPr="00C81039" w:rsidRDefault="00C81039" w:rsidP="00882A9C">
      <w:pPr>
        <w:pStyle w:val="NoSpacing"/>
        <w:numPr>
          <w:ilvl w:val="0"/>
          <w:numId w:val="43"/>
        </w:numPr>
      </w:pPr>
      <w:r w:rsidRPr="00C81039">
        <w:t>Experience Deploying Azure Kubernetes, container and Microservices.</w:t>
      </w:r>
    </w:p>
    <w:p w14:paraId="622AFA69" w14:textId="61115033" w:rsidR="00C81039" w:rsidRPr="00C81039" w:rsidRDefault="00C81039" w:rsidP="00D677DC">
      <w:pPr>
        <w:pStyle w:val="NoSpacing"/>
        <w:numPr>
          <w:ilvl w:val="0"/>
          <w:numId w:val="43"/>
        </w:numPr>
      </w:pPr>
      <w:r w:rsidRPr="00C81039">
        <w:t>Experience with Azure DevOPS and Git</w:t>
      </w:r>
      <w:r w:rsidR="00D677DC">
        <w:t xml:space="preserve"> and </w:t>
      </w:r>
      <w:r w:rsidRPr="00C81039">
        <w:t>Experience with Azure CI/CD Pipelines and repositories.</w:t>
      </w:r>
    </w:p>
    <w:p w14:paraId="25D56F67" w14:textId="3FDE9CCD" w:rsidR="00C81039" w:rsidRPr="00C81039" w:rsidRDefault="00C81039" w:rsidP="00882A9C">
      <w:pPr>
        <w:pStyle w:val="NoSpacing"/>
        <w:numPr>
          <w:ilvl w:val="0"/>
          <w:numId w:val="43"/>
        </w:numPr>
      </w:pPr>
      <w:r w:rsidRPr="00C81039">
        <w:t xml:space="preserve">Experience with Azure Jira and </w:t>
      </w:r>
      <w:r w:rsidR="00882A9C" w:rsidRPr="00C81039">
        <w:t>Confluence</w:t>
      </w:r>
      <w:r w:rsidRPr="00C81039">
        <w:t>.</w:t>
      </w:r>
    </w:p>
    <w:p w14:paraId="081F936B" w14:textId="77777777" w:rsidR="00C81039" w:rsidRPr="00C81039" w:rsidRDefault="00C81039" w:rsidP="00882A9C">
      <w:pPr>
        <w:pStyle w:val="NoSpacing"/>
        <w:numPr>
          <w:ilvl w:val="0"/>
          <w:numId w:val="43"/>
        </w:numPr>
      </w:pPr>
      <w:r w:rsidRPr="00C81039">
        <w:t>Migrated Customer Premise infrastructure from dated configuration management to Terraform and Chef.</w:t>
      </w:r>
    </w:p>
    <w:p w14:paraId="3E6730E9" w14:textId="77777777" w:rsidR="00C81039" w:rsidRPr="00C81039" w:rsidRDefault="00C81039" w:rsidP="00882A9C">
      <w:pPr>
        <w:pStyle w:val="NoSpacing"/>
        <w:numPr>
          <w:ilvl w:val="0"/>
          <w:numId w:val="43"/>
        </w:numPr>
      </w:pPr>
      <w:r w:rsidRPr="00C81039">
        <w:t>Converted the development process from Vagrant and Gerrit to Docker and GitLab via Terraform.</w:t>
      </w:r>
    </w:p>
    <w:p w14:paraId="17CC2799" w14:textId="77777777" w:rsidR="00C81039" w:rsidRPr="00C81039" w:rsidRDefault="00C81039" w:rsidP="00882A9C">
      <w:pPr>
        <w:pStyle w:val="NoSpacing"/>
        <w:numPr>
          <w:ilvl w:val="0"/>
          <w:numId w:val="43"/>
        </w:numPr>
      </w:pPr>
      <w:r w:rsidRPr="00C81039">
        <w:t>Microsoft Azure Infrastructure Experience in Enterprise deployment.</w:t>
      </w:r>
    </w:p>
    <w:p w14:paraId="0E17E0F7" w14:textId="77777777" w:rsidR="00C81039" w:rsidRPr="00C81039" w:rsidRDefault="00C81039" w:rsidP="00882A9C">
      <w:pPr>
        <w:pStyle w:val="NoSpacing"/>
        <w:numPr>
          <w:ilvl w:val="0"/>
          <w:numId w:val="43"/>
        </w:numPr>
      </w:pPr>
      <w:r w:rsidRPr="00C81039">
        <w:t>Microsoft Azure AKS Deployments in large Enterprise deployments.</w:t>
      </w:r>
    </w:p>
    <w:p w14:paraId="451E290A" w14:textId="77777777" w:rsidR="00C81039" w:rsidRPr="00C81039" w:rsidRDefault="00C81039" w:rsidP="00882A9C">
      <w:pPr>
        <w:pStyle w:val="NoSpacing"/>
        <w:numPr>
          <w:ilvl w:val="0"/>
          <w:numId w:val="43"/>
        </w:numPr>
      </w:pPr>
      <w:r w:rsidRPr="00C81039">
        <w:t>Microsoft Azure Cloud Simple Enterprise deployments.</w:t>
      </w:r>
    </w:p>
    <w:p w14:paraId="31193F26" w14:textId="77777777" w:rsidR="00C81039" w:rsidRPr="00C81039" w:rsidRDefault="00C81039" w:rsidP="00882A9C">
      <w:pPr>
        <w:pStyle w:val="NoSpacing"/>
        <w:numPr>
          <w:ilvl w:val="0"/>
          <w:numId w:val="43"/>
        </w:numPr>
      </w:pPr>
      <w:r w:rsidRPr="00C81039">
        <w:t>Enterprise Level Design and Configuration Experience with Red Hat OpenShift.</w:t>
      </w:r>
    </w:p>
    <w:p w14:paraId="30985877" w14:textId="77777777" w:rsidR="00C81039" w:rsidRPr="00C81039" w:rsidRDefault="00C81039" w:rsidP="00882A9C">
      <w:pPr>
        <w:pStyle w:val="NoSpacing"/>
        <w:numPr>
          <w:ilvl w:val="0"/>
          <w:numId w:val="43"/>
        </w:numPr>
      </w:pPr>
      <w:r w:rsidRPr="00C81039">
        <w:t>Enterprise Level Experience with Docker Deploy, utilizing multiple Kubernetes Clusters.</w:t>
      </w:r>
    </w:p>
    <w:p w14:paraId="5F86A7E4" w14:textId="77777777" w:rsidR="00C81039" w:rsidRPr="00C81039" w:rsidRDefault="00C81039" w:rsidP="00882A9C">
      <w:pPr>
        <w:pStyle w:val="NoSpacing"/>
        <w:numPr>
          <w:ilvl w:val="0"/>
          <w:numId w:val="43"/>
        </w:numPr>
      </w:pPr>
      <w:r w:rsidRPr="00C81039">
        <w:t>Using Terraform automated and built, tested and deployed container services using Gitlab, CI, Helm, Ansible and Kubernetes.</w:t>
      </w:r>
    </w:p>
    <w:p w14:paraId="4BE3CDCA" w14:textId="77777777" w:rsidR="00C81039" w:rsidRPr="00C81039" w:rsidRDefault="00C81039" w:rsidP="00882A9C">
      <w:pPr>
        <w:pStyle w:val="NoSpacing"/>
        <w:numPr>
          <w:ilvl w:val="0"/>
          <w:numId w:val="43"/>
        </w:numPr>
      </w:pPr>
      <w:r w:rsidRPr="00C81039">
        <w:t>Utilized AWS Sagemaker for end-to-end machine learning model development and deployment pipelines.</w:t>
      </w:r>
    </w:p>
    <w:p w14:paraId="1672012F" w14:textId="77777777" w:rsidR="00C81039" w:rsidRPr="00C81039" w:rsidRDefault="00C81039" w:rsidP="00882A9C">
      <w:pPr>
        <w:pStyle w:val="NoSpacing"/>
        <w:numPr>
          <w:ilvl w:val="0"/>
          <w:numId w:val="43"/>
        </w:numPr>
      </w:pPr>
      <w:r w:rsidRPr="00C81039">
        <w:t>Architected IaaS Layer Solutions for large healthcare industry clients.</w:t>
      </w:r>
    </w:p>
    <w:p w14:paraId="6C599882" w14:textId="77777777" w:rsidR="00C81039" w:rsidRPr="00C81039" w:rsidRDefault="00C81039" w:rsidP="00882A9C">
      <w:pPr>
        <w:pStyle w:val="NoSpacing"/>
        <w:numPr>
          <w:ilvl w:val="0"/>
          <w:numId w:val="43"/>
        </w:numPr>
      </w:pPr>
      <w:r w:rsidRPr="00C81039">
        <w:t>Architected and Engineered solutions using Data Governance.</w:t>
      </w:r>
    </w:p>
    <w:p w14:paraId="443CA498" w14:textId="77777777" w:rsidR="00C81039" w:rsidRPr="00C81039" w:rsidRDefault="00C81039" w:rsidP="00882A9C">
      <w:pPr>
        <w:pStyle w:val="NoSpacing"/>
        <w:numPr>
          <w:ilvl w:val="0"/>
          <w:numId w:val="43"/>
        </w:numPr>
      </w:pPr>
      <w:r w:rsidRPr="00C81039">
        <w:t>Architect and Engineered Hadoop and Big Data Solutions.</w:t>
      </w:r>
    </w:p>
    <w:p w14:paraId="65832E50" w14:textId="77777777" w:rsidR="00C81039" w:rsidRPr="00C81039" w:rsidRDefault="00C81039" w:rsidP="00882A9C">
      <w:pPr>
        <w:pStyle w:val="NoSpacing"/>
        <w:numPr>
          <w:ilvl w:val="0"/>
          <w:numId w:val="43"/>
        </w:numPr>
      </w:pPr>
      <w:r w:rsidRPr="00C81039">
        <w:t>Specialization in AWS Managed Services such as RDS. SQS, ElastiCache, ElasticBean Stalk and IAM.</w:t>
      </w:r>
    </w:p>
    <w:p w14:paraId="74949DC2" w14:textId="77777777" w:rsidR="00C81039" w:rsidRPr="00C81039" w:rsidRDefault="00C81039" w:rsidP="00882A9C">
      <w:pPr>
        <w:pStyle w:val="NoSpacing"/>
        <w:numPr>
          <w:ilvl w:val="0"/>
          <w:numId w:val="43"/>
        </w:numPr>
      </w:pPr>
      <w:r w:rsidRPr="00C81039">
        <w:t>Responsible for several Hybrid Cloud Environment Deployments. utilizing 12-factor application architecture and Microservice applications utilizing Spring Boot, Spring Cloud, NodeJS, Python and Django.</w:t>
      </w:r>
    </w:p>
    <w:p w14:paraId="19B9CAB9" w14:textId="3DF31ECD" w:rsidR="00C81039" w:rsidRPr="00C81039" w:rsidRDefault="00C81039" w:rsidP="00D677DC">
      <w:pPr>
        <w:pStyle w:val="NoSpacing"/>
        <w:numPr>
          <w:ilvl w:val="0"/>
          <w:numId w:val="43"/>
        </w:numPr>
      </w:pPr>
      <w:r w:rsidRPr="00C81039">
        <w:t>Deployed Event-driven and real time Architectures, patterns and streaming technologies such as Kafka, AWS Kinesis, Amazon SQS and SNS</w:t>
      </w:r>
      <w:r w:rsidR="00D677DC">
        <w:t xml:space="preserve"> and </w:t>
      </w:r>
      <w:r w:rsidRPr="00C81039">
        <w:t xml:space="preserve">Dev-Ops Experience Step Functions.  </w:t>
      </w:r>
    </w:p>
    <w:p w14:paraId="0C4FFC35" w14:textId="65D51ED3" w:rsidR="00C81039" w:rsidRPr="00C81039" w:rsidRDefault="00C81039" w:rsidP="00882A9C">
      <w:pPr>
        <w:pStyle w:val="NoSpacing"/>
        <w:numPr>
          <w:ilvl w:val="0"/>
          <w:numId w:val="43"/>
        </w:numPr>
      </w:pPr>
      <w:r w:rsidRPr="00C81039">
        <w:t>Architecture Deployment Lambda</w:t>
      </w:r>
      <w:r w:rsidR="00882A9C">
        <w:t xml:space="preserve"> and </w:t>
      </w:r>
      <w:r w:rsidRPr="00C81039">
        <w:t>Architecture Deployment of EventsBridge .</w:t>
      </w:r>
    </w:p>
    <w:p w14:paraId="3CB134ED" w14:textId="5B0E0FEA" w:rsidR="00C81039" w:rsidRPr="00C81039" w:rsidRDefault="00C81039" w:rsidP="00882A9C">
      <w:pPr>
        <w:pStyle w:val="NoSpacing"/>
        <w:numPr>
          <w:ilvl w:val="0"/>
          <w:numId w:val="43"/>
        </w:numPr>
      </w:pPr>
      <w:r w:rsidRPr="00C81039">
        <w:t xml:space="preserve">Secure AWS logging via Cloudwatch </w:t>
      </w:r>
      <w:r w:rsidR="00882A9C">
        <w:t xml:space="preserve">and </w:t>
      </w:r>
      <w:r w:rsidRPr="00C81039">
        <w:t xml:space="preserve">SNS/ SIMPLE NOTIFICATION SERVICE. </w:t>
      </w:r>
    </w:p>
    <w:p w14:paraId="36021767" w14:textId="5C2D907E" w:rsidR="00C81039" w:rsidRPr="00C81039" w:rsidRDefault="00C81039" w:rsidP="00D677DC">
      <w:pPr>
        <w:pStyle w:val="NoSpacing"/>
        <w:numPr>
          <w:ilvl w:val="0"/>
          <w:numId w:val="43"/>
        </w:numPr>
      </w:pPr>
      <w:r w:rsidRPr="00C81039">
        <w:t xml:space="preserve">Dev-Ops Experience with Glue ETL </w:t>
      </w:r>
      <w:r w:rsidR="00D677DC">
        <w:t xml:space="preserve">and </w:t>
      </w:r>
      <w:r w:rsidRPr="00C81039">
        <w:t>Deployment of Redshift</w:t>
      </w:r>
      <w:r w:rsidR="00882A9C">
        <w:t xml:space="preserve"> and </w:t>
      </w:r>
      <w:r w:rsidRPr="00C81039">
        <w:t xml:space="preserve">Deployment of DynamoDB. </w:t>
      </w:r>
    </w:p>
    <w:p w14:paraId="09488AC9" w14:textId="77777777" w:rsidR="00C81039" w:rsidRPr="00C81039" w:rsidRDefault="00C81039" w:rsidP="00882A9C">
      <w:pPr>
        <w:pStyle w:val="NoSpacing"/>
        <w:numPr>
          <w:ilvl w:val="0"/>
          <w:numId w:val="43"/>
        </w:numPr>
      </w:pPr>
      <w:r w:rsidRPr="00C81039">
        <w:t xml:space="preserve">Programming and scripting experience in Python </w:t>
      </w:r>
    </w:p>
    <w:p w14:paraId="3F00F59F" w14:textId="77777777" w:rsidR="00C81039" w:rsidRPr="00C81039" w:rsidRDefault="00C81039" w:rsidP="00882A9C">
      <w:pPr>
        <w:pStyle w:val="NoSpacing"/>
        <w:numPr>
          <w:ilvl w:val="0"/>
          <w:numId w:val="43"/>
        </w:numPr>
      </w:pPr>
      <w:r w:rsidRPr="00C81039">
        <w:lastRenderedPageBreak/>
        <w:t>Architected Big Data Solutions and machine learning technologies on AWS including EMR, Apache Spark and Sage maker.</w:t>
      </w:r>
    </w:p>
    <w:p w14:paraId="22DB9BDF" w14:textId="77777777" w:rsidR="00C81039" w:rsidRPr="00C81039" w:rsidRDefault="00C81039" w:rsidP="00882A9C">
      <w:pPr>
        <w:pStyle w:val="NoSpacing"/>
        <w:numPr>
          <w:ilvl w:val="0"/>
          <w:numId w:val="43"/>
        </w:numPr>
      </w:pPr>
      <w:r w:rsidRPr="00C81039">
        <w:t>Experience deploying solution, based code repositories such as AWS Code Commit, Jenkins, Travis, Bamboo, Salt, AWS Code Deploy and AWS Code Pipeline.</w:t>
      </w:r>
    </w:p>
    <w:p w14:paraId="7A5AED1E" w14:textId="6828FC48" w:rsidR="00C81039" w:rsidRPr="00C81039" w:rsidRDefault="00C81039" w:rsidP="00D677DC">
      <w:pPr>
        <w:pStyle w:val="NoSpacing"/>
        <w:numPr>
          <w:ilvl w:val="0"/>
          <w:numId w:val="43"/>
        </w:numPr>
      </w:pPr>
      <w:r w:rsidRPr="00C81039">
        <w:t>Built Applications utilizing ASP.Net</w:t>
      </w:r>
      <w:r w:rsidR="00D677DC">
        <w:t xml:space="preserve"> and </w:t>
      </w:r>
      <w:r w:rsidRPr="00C81039">
        <w:t>Built Customization platforms in .Net.</w:t>
      </w:r>
    </w:p>
    <w:p w14:paraId="0D47A1EB" w14:textId="77777777" w:rsidR="00C81039" w:rsidRPr="00C81039" w:rsidRDefault="00C81039" w:rsidP="00882A9C">
      <w:pPr>
        <w:pStyle w:val="NoSpacing"/>
        <w:numPr>
          <w:ilvl w:val="0"/>
          <w:numId w:val="43"/>
        </w:numPr>
      </w:pPr>
      <w:r w:rsidRPr="00C81039">
        <w:t>Via Terraform setup, configured and maintained Google Kubernetes (GKE) clusters.</w:t>
      </w:r>
    </w:p>
    <w:p w14:paraId="101B7E54" w14:textId="77777777" w:rsidR="00C81039" w:rsidRPr="00C81039" w:rsidRDefault="00C81039" w:rsidP="00882A9C">
      <w:pPr>
        <w:pStyle w:val="NoSpacing"/>
        <w:numPr>
          <w:ilvl w:val="0"/>
          <w:numId w:val="43"/>
        </w:numPr>
      </w:pPr>
      <w:r w:rsidRPr="00C81039">
        <w:t>Via Terraform designed, configure and maintained several customer CICD Pipelines.</w:t>
      </w:r>
    </w:p>
    <w:p w14:paraId="09CA1AB6" w14:textId="77777777" w:rsidR="00C81039" w:rsidRPr="00C81039" w:rsidRDefault="00C81039" w:rsidP="00882A9C">
      <w:pPr>
        <w:pStyle w:val="NoSpacing"/>
        <w:numPr>
          <w:ilvl w:val="0"/>
          <w:numId w:val="43"/>
        </w:numPr>
      </w:pPr>
      <w:r w:rsidRPr="00C81039">
        <w:t>Azure, AWS &amp; GCP Identity management solutions, integration with AAD, SSO and SAML.</w:t>
      </w:r>
    </w:p>
    <w:p w14:paraId="3120C7AB" w14:textId="321353DB" w:rsidR="00C81039" w:rsidRPr="00C81039" w:rsidRDefault="00C81039" w:rsidP="00D677DC">
      <w:pPr>
        <w:pStyle w:val="NoSpacing"/>
        <w:numPr>
          <w:ilvl w:val="0"/>
          <w:numId w:val="43"/>
        </w:numPr>
      </w:pPr>
      <w:r w:rsidRPr="00C81039">
        <w:t>Enterprise Level Hands-On Experience with Terraform</w:t>
      </w:r>
      <w:r w:rsidR="00D677DC">
        <w:t xml:space="preserve"> and </w:t>
      </w:r>
      <w:r w:rsidRPr="00C81039">
        <w:t>Built CI/CD Pipelines utilizing Terraform.</w:t>
      </w:r>
    </w:p>
    <w:p w14:paraId="6D52DCD4" w14:textId="7264EA81" w:rsidR="00C81039" w:rsidRPr="00C81039" w:rsidRDefault="00C81039" w:rsidP="00D677DC">
      <w:pPr>
        <w:pStyle w:val="NoSpacing"/>
        <w:numPr>
          <w:ilvl w:val="0"/>
          <w:numId w:val="43"/>
        </w:numPr>
      </w:pPr>
      <w:r w:rsidRPr="00C81039">
        <w:t>Experience utilizing Azure Power Shell</w:t>
      </w:r>
      <w:r w:rsidR="00D677DC">
        <w:t xml:space="preserve"> and </w:t>
      </w:r>
      <w:r w:rsidRPr="00C81039">
        <w:t>Experience using SALT Stack Scripting.</w:t>
      </w:r>
    </w:p>
    <w:p w14:paraId="451A4E36" w14:textId="382FA9AF" w:rsidR="00C81039" w:rsidRPr="00C81039" w:rsidRDefault="00C81039" w:rsidP="00882A9C">
      <w:pPr>
        <w:pStyle w:val="NoSpacing"/>
        <w:numPr>
          <w:ilvl w:val="0"/>
          <w:numId w:val="43"/>
        </w:numPr>
      </w:pPr>
      <w:r w:rsidRPr="00C81039">
        <w:t>Experience using Jenkins</w:t>
      </w:r>
      <w:r w:rsidR="00882A9C">
        <w:t xml:space="preserve"> and </w:t>
      </w:r>
      <w:r w:rsidRPr="00C81039">
        <w:t>Experience using Git in a SDLC Process.</w:t>
      </w:r>
    </w:p>
    <w:p w14:paraId="1D37571E" w14:textId="53C41DC9" w:rsidR="00C81039" w:rsidRPr="00C81039" w:rsidRDefault="00C81039" w:rsidP="00882A9C">
      <w:pPr>
        <w:pStyle w:val="NoSpacing"/>
        <w:numPr>
          <w:ilvl w:val="0"/>
          <w:numId w:val="43"/>
        </w:numPr>
      </w:pPr>
      <w:r w:rsidRPr="00C81039">
        <w:t xml:space="preserve">Utilized Cloud DevOps Project tools used Jira, Confluence, Gitlab, Github, </w:t>
      </w:r>
      <w:r w:rsidR="00882A9C" w:rsidRPr="00C81039">
        <w:t>HipChat</w:t>
      </w:r>
      <w:r w:rsidRPr="00C81039">
        <w:t>.</w:t>
      </w:r>
    </w:p>
    <w:p w14:paraId="6F15EA25" w14:textId="77777777" w:rsidR="00C81039" w:rsidRPr="00C81039" w:rsidRDefault="00C81039" w:rsidP="00882A9C">
      <w:pPr>
        <w:pStyle w:val="NoSpacing"/>
        <w:numPr>
          <w:ilvl w:val="0"/>
          <w:numId w:val="43"/>
        </w:numPr>
      </w:pPr>
      <w:r w:rsidRPr="00C81039">
        <w:t>Moved Current HP Service Manager to Jira Story and ticketing.</w:t>
      </w:r>
    </w:p>
    <w:p w14:paraId="36C47BE3" w14:textId="77777777" w:rsidR="00C81039" w:rsidRPr="00C81039" w:rsidRDefault="00C81039" w:rsidP="00882A9C">
      <w:pPr>
        <w:pStyle w:val="NoSpacing"/>
        <w:numPr>
          <w:ilvl w:val="0"/>
          <w:numId w:val="43"/>
        </w:numPr>
      </w:pPr>
      <w:r w:rsidRPr="00C81039">
        <w:t>Moved Customer Jenkins Premise to Cloud CICD Pipeline.</w:t>
      </w:r>
    </w:p>
    <w:p w14:paraId="42AB4C14" w14:textId="5E95F4BE" w:rsidR="00C81039" w:rsidRPr="00C81039" w:rsidRDefault="00C81039" w:rsidP="00785EE5">
      <w:pPr>
        <w:pStyle w:val="NoSpacing"/>
        <w:numPr>
          <w:ilvl w:val="0"/>
          <w:numId w:val="43"/>
        </w:numPr>
      </w:pPr>
      <w:r w:rsidRPr="00C81039">
        <w:t>Designed and Deployed CICD Pipeline services for deploying AWS React Applications, Infrastructure as Code, Autoscaling, S3 and ELB Services</w:t>
      </w:r>
      <w:r w:rsidR="00785EE5">
        <w:t xml:space="preserve"> and </w:t>
      </w:r>
      <w:r w:rsidRPr="00C81039">
        <w:t>Enterprise Experience utilizing Google Cloud Shell.</w:t>
      </w:r>
    </w:p>
    <w:p w14:paraId="40927B8C" w14:textId="77777777" w:rsidR="00C81039" w:rsidRPr="00C81039" w:rsidRDefault="00C81039" w:rsidP="00882A9C">
      <w:pPr>
        <w:pStyle w:val="NoSpacing"/>
        <w:numPr>
          <w:ilvl w:val="0"/>
          <w:numId w:val="43"/>
        </w:numPr>
      </w:pPr>
      <w:r w:rsidRPr="00C81039">
        <w:t>Utilizing Linux Server Deployment and Administration in Azure, AWS and GCP.</w:t>
      </w:r>
    </w:p>
    <w:p w14:paraId="4E9A935C" w14:textId="77777777" w:rsidR="00C81039" w:rsidRPr="00C81039" w:rsidRDefault="00C81039" w:rsidP="00882A9C">
      <w:pPr>
        <w:pStyle w:val="NoSpacing"/>
        <w:numPr>
          <w:ilvl w:val="0"/>
          <w:numId w:val="43"/>
        </w:numPr>
      </w:pPr>
      <w:r w:rsidRPr="00C81039">
        <w:t>Experience in Deploying SQL, No SQL Database platforms in: Azure, AWS and GCP.</w:t>
      </w:r>
    </w:p>
    <w:p w14:paraId="1B1400AC" w14:textId="77777777" w:rsidR="00C81039" w:rsidRPr="00C81039" w:rsidRDefault="00C81039" w:rsidP="00882A9C">
      <w:pPr>
        <w:pStyle w:val="NoSpacing"/>
        <w:numPr>
          <w:ilvl w:val="0"/>
          <w:numId w:val="43"/>
        </w:numPr>
      </w:pPr>
      <w:r w:rsidRPr="00C81039">
        <w:t>Responsible for setting up Docker Container Framework Services for Kubernetes (AKS, AWS Kubernetes and GKE).</w:t>
      </w:r>
    </w:p>
    <w:p w14:paraId="696A8E90" w14:textId="77777777" w:rsidR="00C81039" w:rsidRPr="00C81039" w:rsidRDefault="00C81039" w:rsidP="00882A9C">
      <w:pPr>
        <w:pStyle w:val="NoSpacing"/>
        <w:numPr>
          <w:ilvl w:val="0"/>
          <w:numId w:val="43"/>
        </w:numPr>
      </w:pPr>
      <w:r w:rsidRPr="00C81039">
        <w:t>Deployed customer monitoring tools in such as: HIRO, Morpheus, Cloud Watch, Zabbix.</w:t>
      </w:r>
    </w:p>
    <w:p w14:paraId="37EC207A" w14:textId="77777777" w:rsidR="00C81039" w:rsidRPr="00C81039" w:rsidRDefault="00C81039" w:rsidP="00882A9C">
      <w:pPr>
        <w:pStyle w:val="NoSpacing"/>
        <w:numPr>
          <w:ilvl w:val="0"/>
          <w:numId w:val="43"/>
        </w:numPr>
      </w:pPr>
      <w:r w:rsidRPr="00C81039">
        <w:t>Deployed Splunk Logging tools in AWS, Azure and GCP for Cloud Event VM logging.</w:t>
      </w:r>
    </w:p>
    <w:p w14:paraId="78A6ACF4" w14:textId="77777777" w:rsidR="00C81039" w:rsidRPr="00C81039" w:rsidRDefault="00C81039" w:rsidP="00882A9C">
      <w:pPr>
        <w:pStyle w:val="NoSpacing"/>
        <w:numPr>
          <w:ilvl w:val="0"/>
          <w:numId w:val="43"/>
        </w:numPr>
      </w:pPr>
      <w:r w:rsidRPr="00C81039">
        <w:t>Deployed Application resident SSO/SAML integration with Sales-Force and Service Now.</w:t>
      </w:r>
    </w:p>
    <w:p w14:paraId="2D45F52B" w14:textId="77777777" w:rsidR="00C81039" w:rsidRPr="00C81039" w:rsidRDefault="00C81039" w:rsidP="00882A9C">
      <w:pPr>
        <w:pStyle w:val="NoSpacing"/>
        <w:numPr>
          <w:ilvl w:val="0"/>
          <w:numId w:val="43"/>
        </w:numPr>
      </w:pPr>
      <w:r w:rsidRPr="00C81039">
        <w:t>Enterprise Cloud Security Scripting Policy writing and security compliance.</w:t>
      </w:r>
    </w:p>
    <w:p w14:paraId="6FDB3514" w14:textId="77777777" w:rsidR="00C81039" w:rsidRPr="00C81039" w:rsidRDefault="00C81039" w:rsidP="00882A9C">
      <w:pPr>
        <w:pStyle w:val="NoSpacing"/>
        <w:numPr>
          <w:ilvl w:val="0"/>
          <w:numId w:val="43"/>
        </w:numPr>
      </w:pPr>
      <w:r w:rsidRPr="00C81039">
        <w:t>Conducted Vulnerability and Penetration Assessment and testing to for large enterprise customers.</w:t>
      </w:r>
    </w:p>
    <w:p w14:paraId="479044E3" w14:textId="77777777" w:rsidR="00C81039" w:rsidRPr="00C81039" w:rsidRDefault="00C81039" w:rsidP="00882A9C">
      <w:pPr>
        <w:pStyle w:val="NoSpacing"/>
        <w:numPr>
          <w:ilvl w:val="0"/>
          <w:numId w:val="43"/>
        </w:numPr>
      </w:pPr>
      <w:r w:rsidRPr="00C81039">
        <w:t>Experience with Pal Alto Security Appliance products rules and security design.</w:t>
      </w:r>
    </w:p>
    <w:p w14:paraId="04AFA5CA" w14:textId="77777777" w:rsidR="00C81039" w:rsidRPr="00C81039" w:rsidRDefault="00C81039" w:rsidP="00882A9C">
      <w:pPr>
        <w:pStyle w:val="NoSpacing"/>
        <w:numPr>
          <w:ilvl w:val="0"/>
          <w:numId w:val="43"/>
        </w:numPr>
      </w:pPr>
      <w:r w:rsidRPr="00C81039">
        <w:t>Experience with F-5 Secure Load Balancing Deployment and support.</w:t>
      </w:r>
    </w:p>
    <w:p w14:paraId="6177EA62" w14:textId="77777777" w:rsidR="00C81039" w:rsidRPr="00C81039" w:rsidRDefault="00C81039" w:rsidP="00882A9C">
      <w:pPr>
        <w:pStyle w:val="NoSpacing"/>
        <w:numPr>
          <w:ilvl w:val="0"/>
          <w:numId w:val="43"/>
        </w:numPr>
      </w:pPr>
      <w:r w:rsidRPr="00C81039">
        <w:t>Security endpoint PKI Encryption to secure large public and private cloud environments.</w:t>
      </w:r>
    </w:p>
    <w:p w14:paraId="50678DB0" w14:textId="77777777" w:rsidR="00C81039" w:rsidRPr="00C81039" w:rsidRDefault="00C81039" w:rsidP="00882A9C">
      <w:pPr>
        <w:pStyle w:val="NoSpacing"/>
        <w:numPr>
          <w:ilvl w:val="0"/>
          <w:numId w:val="43"/>
        </w:numPr>
      </w:pPr>
      <w:r w:rsidRPr="00C81039">
        <w:t>Developed AWS, Azure and GCP IAM process for Customer Premise Data Center to cloud migrations both in AAD and AWS IAM.</w:t>
      </w:r>
    </w:p>
    <w:p w14:paraId="2FB37BD8" w14:textId="0EE904F9" w:rsidR="00C81039" w:rsidRPr="00C81039" w:rsidRDefault="00C81039" w:rsidP="00882A9C">
      <w:pPr>
        <w:pStyle w:val="NoSpacing"/>
        <w:numPr>
          <w:ilvl w:val="0"/>
          <w:numId w:val="43"/>
        </w:numPr>
      </w:pPr>
      <w:r w:rsidRPr="00C81039">
        <w:t xml:space="preserve">Lead Engineer in deployment of ESX&amp; ESXI VMware, VSphere, VMware </w:t>
      </w:r>
      <w:r w:rsidR="00882A9C" w:rsidRPr="00C81039">
        <w:t>Vserver</w:t>
      </w:r>
      <w:r w:rsidRPr="00C81039">
        <w:t>, VMware vRealize Operations Manager, VCloud, VMware vCenter, VMware Site Recovery Manager, VMware HA/DRS, VMware Capacity Planner, VMware Lab Manager, VMware Life Cycle Manager, VMware View/VDI, VMware vCenter heartbeat, VMware Workstation.</w:t>
      </w:r>
    </w:p>
    <w:p w14:paraId="13A2DE52" w14:textId="77777777" w:rsidR="00C81039" w:rsidRPr="00C81039" w:rsidRDefault="00C81039" w:rsidP="00882A9C">
      <w:pPr>
        <w:pStyle w:val="NoSpacing"/>
        <w:numPr>
          <w:ilvl w:val="0"/>
          <w:numId w:val="43"/>
        </w:numPr>
      </w:pPr>
      <w:r w:rsidRPr="00C81039">
        <w:t>Deployed Zero Touch v-Realize Operations Manager Automation and deployment.</w:t>
      </w:r>
    </w:p>
    <w:p w14:paraId="6A37A2E3" w14:textId="77777777" w:rsidR="00C81039" w:rsidRPr="00C81039" w:rsidRDefault="00C81039" w:rsidP="00882A9C">
      <w:pPr>
        <w:pStyle w:val="NoSpacing"/>
        <w:numPr>
          <w:ilvl w:val="0"/>
          <w:numId w:val="43"/>
        </w:numPr>
      </w:pPr>
      <w:r w:rsidRPr="00C81039">
        <w:t>Hands-On Deployment utilizing Power CLI.</w:t>
      </w:r>
    </w:p>
    <w:p w14:paraId="7370DA05" w14:textId="77777777" w:rsidR="00C81039" w:rsidRPr="00C81039" w:rsidRDefault="00C81039" w:rsidP="00C81039">
      <w:pPr>
        <w:pStyle w:val="NoSpacing"/>
      </w:pPr>
    </w:p>
    <w:p w14:paraId="4B68DFD0" w14:textId="7E8B9824" w:rsidR="00C81039" w:rsidRPr="00882A9C" w:rsidRDefault="00C81039" w:rsidP="00C81039">
      <w:pPr>
        <w:pStyle w:val="NoSpacing"/>
        <w:rPr>
          <w:b/>
          <w:bCs/>
        </w:rPr>
      </w:pPr>
      <w:r w:rsidRPr="00882A9C">
        <w:rPr>
          <w:b/>
          <w:bCs/>
        </w:rPr>
        <w:t>IBM Cloud Services</w:t>
      </w:r>
      <w:r w:rsidR="00882A9C">
        <w:rPr>
          <w:b/>
          <w:bCs/>
        </w:rPr>
        <w:t xml:space="preserve">, </w:t>
      </w:r>
      <w:r w:rsidR="00882A9C" w:rsidRPr="00882A9C">
        <w:rPr>
          <w:b/>
          <w:bCs/>
        </w:rPr>
        <w:t>Rochester, NY</w:t>
      </w:r>
      <w:r w:rsidR="00882A9C">
        <w:rPr>
          <w:b/>
          <w:bCs/>
        </w:rPr>
        <w:tab/>
      </w:r>
      <w:r w:rsidR="00882A9C">
        <w:rPr>
          <w:b/>
          <w:bCs/>
        </w:rPr>
        <w:tab/>
      </w:r>
      <w:r w:rsidR="00882A9C">
        <w:rPr>
          <w:b/>
          <w:bCs/>
        </w:rPr>
        <w:tab/>
      </w:r>
      <w:r w:rsidR="00882A9C">
        <w:rPr>
          <w:b/>
          <w:bCs/>
        </w:rPr>
        <w:tab/>
      </w:r>
      <w:r w:rsidR="00882A9C">
        <w:rPr>
          <w:b/>
          <w:bCs/>
        </w:rPr>
        <w:tab/>
      </w:r>
      <w:r w:rsidR="00882A9C">
        <w:rPr>
          <w:b/>
          <w:bCs/>
        </w:rPr>
        <w:tab/>
      </w:r>
      <w:r w:rsidR="00882A9C">
        <w:rPr>
          <w:b/>
          <w:bCs/>
        </w:rPr>
        <w:tab/>
        <w:t xml:space="preserve">     </w:t>
      </w:r>
      <w:r w:rsidRPr="00882A9C">
        <w:rPr>
          <w:b/>
          <w:bCs/>
        </w:rPr>
        <w:t>11/2017 – 08/2018</w:t>
      </w:r>
    </w:p>
    <w:p w14:paraId="03CCC05F" w14:textId="2D98F40E" w:rsidR="00C81039" w:rsidRPr="00882A9C" w:rsidRDefault="00C81039" w:rsidP="00C81039">
      <w:pPr>
        <w:pStyle w:val="NoSpacing"/>
        <w:rPr>
          <w:b/>
          <w:bCs/>
        </w:rPr>
      </w:pPr>
      <w:r w:rsidRPr="00882A9C">
        <w:rPr>
          <w:b/>
          <w:bCs/>
        </w:rPr>
        <w:t xml:space="preserve">Cloud Architect/ DevOps Engineer </w:t>
      </w:r>
    </w:p>
    <w:p w14:paraId="60FCBC6D" w14:textId="77777777" w:rsidR="00C81039" w:rsidRPr="00882A9C" w:rsidRDefault="00C81039" w:rsidP="00C81039">
      <w:pPr>
        <w:pStyle w:val="NoSpacing"/>
        <w:rPr>
          <w:sz w:val="10"/>
        </w:rPr>
      </w:pPr>
    </w:p>
    <w:p w14:paraId="5AD5791D" w14:textId="77777777" w:rsidR="00C81039" w:rsidRPr="00C81039" w:rsidRDefault="00C81039" w:rsidP="00C81039">
      <w:pPr>
        <w:pStyle w:val="NoSpacing"/>
      </w:pPr>
      <w:r w:rsidRPr="00C81039">
        <w:t>Lead DevOps Architect responsible for supporting Multi-Tier Web Application services in Public and Government based AWS, Azure and GCP Cloud Infrastructure Environments. Responsible for Application Deployment Cloud Automation and formation utilizing Serverless Computing, ARM, Terraform and Continuous Pipeline Automation.</w:t>
      </w:r>
    </w:p>
    <w:p w14:paraId="319D5534" w14:textId="77777777" w:rsidR="00C81039" w:rsidRPr="00882A9C" w:rsidRDefault="00C81039" w:rsidP="00C81039">
      <w:pPr>
        <w:pStyle w:val="NoSpacing"/>
        <w:rPr>
          <w:sz w:val="10"/>
        </w:rPr>
      </w:pPr>
    </w:p>
    <w:p w14:paraId="7BDA6E80" w14:textId="77777777" w:rsidR="00C81039" w:rsidRPr="00C81039" w:rsidRDefault="00C81039" w:rsidP="00882A9C">
      <w:pPr>
        <w:pStyle w:val="NoSpacing"/>
        <w:numPr>
          <w:ilvl w:val="0"/>
          <w:numId w:val="44"/>
        </w:numPr>
      </w:pPr>
      <w:r w:rsidRPr="00C81039">
        <w:t>Architecting, design and implementation of AWS, Azure &amp; GCP Enterprise Public Cloud Solutions.</w:t>
      </w:r>
    </w:p>
    <w:p w14:paraId="05CE10B3" w14:textId="77777777" w:rsidR="00C81039" w:rsidRPr="00C81039" w:rsidRDefault="00C81039" w:rsidP="00882A9C">
      <w:pPr>
        <w:pStyle w:val="NoSpacing"/>
        <w:numPr>
          <w:ilvl w:val="0"/>
          <w:numId w:val="44"/>
        </w:numPr>
      </w:pPr>
      <w:r w:rsidRPr="00C81039">
        <w:t>Automation experience, utilizing Terraform, K8, Ansible, Chef, Puppet, Salt and Python, scripting for Auto-Deployment of Cloud Infrastructure and Deployment.</w:t>
      </w:r>
    </w:p>
    <w:p w14:paraId="4D636198" w14:textId="77777777" w:rsidR="00C81039" w:rsidRPr="00C81039" w:rsidRDefault="00C81039" w:rsidP="00882A9C">
      <w:pPr>
        <w:pStyle w:val="NoSpacing"/>
        <w:numPr>
          <w:ilvl w:val="0"/>
          <w:numId w:val="44"/>
        </w:numPr>
      </w:pPr>
      <w:r w:rsidRPr="00C81039">
        <w:t>AWS, GCP and Microsoft Azure Infrastructure Experience in Enterprise deployment.</w:t>
      </w:r>
    </w:p>
    <w:p w14:paraId="78A3D164" w14:textId="77777777" w:rsidR="00C81039" w:rsidRPr="00C81039" w:rsidRDefault="00C81039" w:rsidP="00882A9C">
      <w:pPr>
        <w:pStyle w:val="NoSpacing"/>
        <w:numPr>
          <w:ilvl w:val="0"/>
          <w:numId w:val="44"/>
        </w:numPr>
      </w:pPr>
      <w:r w:rsidRPr="00C81039">
        <w:lastRenderedPageBreak/>
        <w:t>GCP and GKE, Microsoft Azure AKS Deployments in large enterprise deployments.</w:t>
      </w:r>
    </w:p>
    <w:p w14:paraId="3FA4ECFA" w14:textId="77777777" w:rsidR="00C81039" w:rsidRPr="00C81039" w:rsidRDefault="00C81039" w:rsidP="00882A9C">
      <w:pPr>
        <w:pStyle w:val="NoSpacing"/>
        <w:numPr>
          <w:ilvl w:val="0"/>
          <w:numId w:val="44"/>
        </w:numPr>
      </w:pPr>
      <w:r w:rsidRPr="00C81039">
        <w:t>Migrated Customer Premise infrastructure from dated configuration management to Terraform and Chef.</w:t>
      </w:r>
    </w:p>
    <w:p w14:paraId="35241234" w14:textId="77777777" w:rsidR="00C81039" w:rsidRPr="00C81039" w:rsidRDefault="00C81039" w:rsidP="00882A9C">
      <w:pPr>
        <w:pStyle w:val="NoSpacing"/>
        <w:numPr>
          <w:ilvl w:val="0"/>
          <w:numId w:val="44"/>
        </w:numPr>
      </w:pPr>
      <w:r w:rsidRPr="00C81039">
        <w:t>Converted the development process from Vagrant and Gerrit to Docker and GitLab via Terraform.</w:t>
      </w:r>
    </w:p>
    <w:p w14:paraId="43DB377F" w14:textId="77777777" w:rsidR="00C81039" w:rsidRPr="00C81039" w:rsidRDefault="00C81039" w:rsidP="00882A9C">
      <w:pPr>
        <w:pStyle w:val="NoSpacing"/>
        <w:numPr>
          <w:ilvl w:val="0"/>
          <w:numId w:val="44"/>
        </w:numPr>
      </w:pPr>
      <w:r w:rsidRPr="00C81039">
        <w:t>Using Terraform I automated and built, tested and deployed container services using Gitlab, CI, Ansible, Helm and Kubernetes.</w:t>
      </w:r>
    </w:p>
    <w:p w14:paraId="4BECDE79" w14:textId="77777777" w:rsidR="00C81039" w:rsidRPr="00C81039" w:rsidRDefault="00C81039" w:rsidP="00882A9C">
      <w:pPr>
        <w:pStyle w:val="NoSpacing"/>
        <w:numPr>
          <w:ilvl w:val="0"/>
          <w:numId w:val="44"/>
        </w:numPr>
      </w:pPr>
      <w:r w:rsidRPr="00C81039">
        <w:t>Developed custom machine learning algorithms and deployed them on AWS Lambda.</w:t>
      </w:r>
    </w:p>
    <w:p w14:paraId="2FF8E4FA" w14:textId="77777777" w:rsidR="00C81039" w:rsidRPr="00C81039" w:rsidRDefault="00C81039" w:rsidP="00882A9C">
      <w:pPr>
        <w:pStyle w:val="NoSpacing"/>
        <w:numPr>
          <w:ilvl w:val="0"/>
          <w:numId w:val="44"/>
        </w:numPr>
      </w:pPr>
      <w:r w:rsidRPr="00C81039">
        <w:t>Design and Configuration experience with Redhat OpenShift.</w:t>
      </w:r>
    </w:p>
    <w:p w14:paraId="7A6E202D" w14:textId="218ABF8F" w:rsidR="00C81039" w:rsidRPr="00C81039" w:rsidRDefault="00C81039" w:rsidP="00785EE5">
      <w:pPr>
        <w:pStyle w:val="NoSpacing"/>
        <w:numPr>
          <w:ilvl w:val="0"/>
          <w:numId w:val="44"/>
        </w:numPr>
      </w:pPr>
      <w:r w:rsidRPr="00C81039">
        <w:t>Architected and Engineered solutions using Data Governance</w:t>
      </w:r>
      <w:r w:rsidR="00785EE5">
        <w:t xml:space="preserve"> and </w:t>
      </w:r>
      <w:r w:rsidRPr="00C81039">
        <w:t>Architect and Engineered Hadoop and Big Data Solutions.</w:t>
      </w:r>
    </w:p>
    <w:p w14:paraId="6DD55AA7" w14:textId="77777777" w:rsidR="00C81039" w:rsidRPr="00C81039" w:rsidRDefault="00C81039" w:rsidP="00882A9C">
      <w:pPr>
        <w:pStyle w:val="NoSpacing"/>
        <w:numPr>
          <w:ilvl w:val="0"/>
          <w:numId w:val="44"/>
        </w:numPr>
      </w:pPr>
      <w:r w:rsidRPr="00C81039">
        <w:t>Enterprise level experience with Docker Deploy utilizing Kubernetes Clustering.</w:t>
      </w:r>
    </w:p>
    <w:p w14:paraId="2D039FB2" w14:textId="77777777" w:rsidR="00C81039" w:rsidRPr="00C81039" w:rsidRDefault="00C81039" w:rsidP="00882A9C">
      <w:pPr>
        <w:pStyle w:val="NoSpacing"/>
        <w:numPr>
          <w:ilvl w:val="0"/>
          <w:numId w:val="44"/>
        </w:numPr>
      </w:pPr>
      <w:r w:rsidRPr="00C81039">
        <w:t>Using Terraform I setup, configured and maintained Google Kubernetes (GKE) clusters.</w:t>
      </w:r>
    </w:p>
    <w:p w14:paraId="7F124035" w14:textId="77777777" w:rsidR="00C81039" w:rsidRPr="00C81039" w:rsidRDefault="00C81039" w:rsidP="00882A9C">
      <w:pPr>
        <w:pStyle w:val="NoSpacing"/>
        <w:numPr>
          <w:ilvl w:val="0"/>
          <w:numId w:val="44"/>
        </w:numPr>
      </w:pPr>
      <w:r w:rsidRPr="00C81039">
        <w:t>Using  Terraform I designed, configure and maintained several customer CICD Pipelines.</w:t>
      </w:r>
    </w:p>
    <w:p w14:paraId="7A363B91" w14:textId="77777777" w:rsidR="00C81039" w:rsidRPr="00C81039" w:rsidRDefault="00C81039" w:rsidP="00882A9C">
      <w:pPr>
        <w:pStyle w:val="NoSpacing"/>
        <w:numPr>
          <w:ilvl w:val="0"/>
          <w:numId w:val="44"/>
        </w:numPr>
      </w:pPr>
      <w:r w:rsidRPr="00C81039">
        <w:t>Azure, AWS &amp; GCP Identity management solutions, integration with AAD, SSO and SAML.</w:t>
      </w:r>
    </w:p>
    <w:p w14:paraId="0D9835DF" w14:textId="77777777" w:rsidR="00C81039" w:rsidRPr="00C81039" w:rsidRDefault="00C81039" w:rsidP="00882A9C">
      <w:pPr>
        <w:pStyle w:val="NoSpacing"/>
        <w:numPr>
          <w:ilvl w:val="0"/>
          <w:numId w:val="44"/>
        </w:numPr>
      </w:pPr>
      <w:r w:rsidRPr="00C81039">
        <w:t>Utilized Cloud DevOps Project tools used Jira, Confluence.</w:t>
      </w:r>
    </w:p>
    <w:p w14:paraId="235759CC" w14:textId="77777777" w:rsidR="00C81039" w:rsidRPr="00C81039" w:rsidRDefault="00C81039" w:rsidP="00882A9C">
      <w:pPr>
        <w:pStyle w:val="NoSpacing"/>
        <w:numPr>
          <w:ilvl w:val="0"/>
          <w:numId w:val="44"/>
        </w:numPr>
      </w:pPr>
      <w:r w:rsidRPr="00C81039">
        <w:t>Enterprise Level Hands-On Experience with Terraform.</w:t>
      </w:r>
    </w:p>
    <w:p w14:paraId="09495F55" w14:textId="3A8FD1FF" w:rsidR="00C81039" w:rsidRPr="00C81039" w:rsidRDefault="00C81039" w:rsidP="00D677DC">
      <w:pPr>
        <w:pStyle w:val="NoSpacing"/>
        <w:numPr>
          <w:ilvl w:val="0"/>
          <w:numId w:val="44"/>
        </w:numPr>
      </w:pPr>
      <w:r w:rsidRPr="00C81039">
        <w:t>Built CI/CD Pipelines utilizing Terraform</w:t>
      </w:r>
      <w:r w:rsidR="00D677DC">
        <w:t xml:space="preserve"> and </w:t>
      </w:r>
      <w:r w:rsidRPr="00C81039">
        <w:t>Experience utilizing Azure Power Shell.</w:t>
      </w:r>
    </w:p>
    <w:p w14:paraId="10749EB5" w14:textId="1FB97B2F" w:rsidR="00C81039" w:rsidRPr="00C81039" w:rsidRDefault="00C81039" w:rsidP="00D677DC">
      <w:pPr>
        <w:pStyle w:val="NoSpacing"/>
        <w:numPr>
          <w:ilvl w:val="0"/>
          <w:numId w:val="44"/>
        </w:numPr>
      </w:pPr>
      <w:r w:rsidRPr="00C81039">
        <w:t>Experience using SALT Stack Scripting</w:t>
      </w:r>
      <w:r w:rsidR="00D677DC">
        <w:t xml:space="preserve"> and </w:t>
      </w:r>
      <w:r w:rsidRPr="00C81039">
        <w:t>Experience using Jenkins.</w:t>
      </w:r>
    </w:p>
    <w:p w14:paraId="4AB8DFB7" w14:textId="718EE33F" w:rsidR="00C81039" w:rsidRPr="00C81039" w:rsidRDefault="00C81039" w:rsidP="00D677DC">
      <w:pPr>
        <w:pStyle w:val="NoSpacing"/>
        <w:numPr>
          <w:ilvl w:val="0"/>
          <w:numId w:val="44"/>
        </w:numPr>
      </w:pPr>
      <w:r w:rsidRPr="00C81039">
        <w:t>Experience using Git in a SDLC Process</w:t>
      </w:r>
      <w:r w:rsidR="00D677DC">
        <w:t xml:space="preserve"> and </w:t>
      </w:r>
      <w:r w:rsidRPr="00C81039">
        <w:t>Built several Highly scalable solutions utilizing ASP.Net.</w:t>
      </w:r>
    </w:p>
    <w:p w14:paraId="7A701166" w14:textId="43E6D8EF" w:rsidR="00C81039" w:rsidRPr="00C81039" w:rsidRDefault="00C81039" w:rsidP="00D677DC">
      <w:pPr>
        <w:pStyle w:val="NoSpacing"/>
        <w:numPr>
          <w:ilvl w:val="0"/>
          <w:numId w:val="44"/>
        </w:numPr>
      </w:pPr>
      <w:r w:rsidRPr="00C81039">
        <w:t>Customized platforms in .Net</w:t>
      </w:r>
      <w:r w:rsidR="00D677DC">
        <w:t xml:space="preserve"> and </w:t>
      </w:r>
      <w:r w:rsidRPr="00C81039">
        <w:t>Enterprise Experience utilizing Google Cloud Shell.</w:t>
      </w:r>
    </w:p>
    <w:p w14:paraId="38587895" w14:textId="77777777" w:rsidR="00C81039" w:rsidRPr="00C81039" w:rsidRDefault="00C81039" w:rsidP="00882A9C">
      <w:pPr>
        <w:pStyle w:val="NoSpacing"/>
        <w:numPr>
          <w:ilvl w:val="0"/>
          <w:numId w:val="44"/>
        </w:numPr>
      </w:pPr>
      <w:r w:rsidRPr="00C81039">
        <w:t>Utilizing Linux Server Deployment and Administration in Azure, AWS and GCP.</w:t>
      </w:r>
    </w:p>
    <w:p w14:paraId="3516AFCA" w14:textId="77777777" w:rsidR="00C81039" w:rsidRPr="00C81039" w:rsidRDefault="00C81039" w:rsidP="00882A9C">
      <w:pPr>
        <w:pStyle w:val="NoSpacing"/>
        <w:numPr>
          <w:ilvl w:val="0"/>
          <w:numId w:val="44"/>
        </w:numPr>
      </w:pPr>
      <w:r w:rsidRPr="00C81039">
        <w:t>Experience in Deploying SQL, No SQL Database platforms in: Azure, AWS and GCP.</w:t>
      </w:r>
    </w:p>
    <w:p w14:paraId="4262B30C" w14:textId="77777777" w:rsidR="00C81039" w:rsidRPr="00C81039" w:rsidRDefault="00C81039" w:rsidP="00882A9C">
      <w:pPr>
        <w:pStyle w:val="NoSpacing"/>
        <w:numPr>
          <w:ilvl w:val="0"/>
          <w:numId w:val="44"/>
        </w:numPr>
      </w:pPr>
      <w:r w:rsidRPr="00C81039">
        <w:t>Responsible for setting up Docker Container Framework Services for Kubernetes (AKS, AWS Kubernetes and GKE).</w:t>
      </w:r>
    </w:p>
    <w:p w14:paraId="5F7BA4F4" w14:textId="77777777" w:rsidR="00C81039" w:rsidRPr="00C81039" w:rsidRDefault="00C81039" w:rsidP="00882A9C">
      <w:pPr>
        <w:pStyle w:val="NoSpacing"/>
        <w:numPr>
          <w:ilvl w:val="0"/>
          <w:numId w:val="44"/>
        </w:numPr>
      </w:pPr>
      <w:r w:rsidRPr="00C81039">
        <w:t>Deployed customer monitoring tools in such as: HIRO, Morpheus, Cloud Watch, Zabbix.</w:t>
      </w:r>
    </w:p>
    <w:p w14:paraId="25741D6D" w14:textId="77777777" w:rsidR="00C81039" w:rsidRPr="00C81039" w:rsidRDefault="00C81039" w:rsidP="00882A9C">
      <w:pPr>
        <w:pStyle w:val="NoSpacing"/>
        <w:numPr>
          <w:ilvl w:val="0"/>
          <w:numId w:val="44"/>
        </w:numPr>
      </w:pPr>
      <w:r w:rsidRPr="00C81039">
        <w:t>Deployed Splunk Logging tools in AWS, Azure and GCP for Cloud Event VM logging.</w:t>
      </w:r>
    </w:p>
    <w:p w14:paraId="7299B0F1" w14:textId="77777777" w:rsidR="00C81039" w:rsidRPr="00C81039" w:rsidRDefault="00C81039" w:rsidP="00882A9C">
      <w:pPr>
        <w:pStyle w:val="NoSpacing"/>
        <w:numPr>
          <w:ilvl w:val="0"/>
          <w:numId w:val="44"/>
        </w:numPr>
      </w:pPr>
      <w:r w:rsidRPr="00C81039">
        <w:t>Deployed Application resident SSO/SAML integration with Sales-Force and Service Now.</w:t>
      </w:r>
    </w:p>
    <w:p w14:paraId="0D25FF4C" w14:textId="77777777" w:rsidR="00C81039" w:rsidRPr="00C81039" w:rsidRDefault="00C81039" w:rsidP="00882A9C">
      <w:pPr>
        <w:pStyle w:val="NoSpacing"/>
        <w:numPr>
          <w:ilvl w:val="0"/>
          <w:numId w:val="44"/>
        </w:numPr>
      </w:pPr>
      <w:r w:rsidRPr="00C81039">
        <w:t>Developed AWS, Azure and GCP IAM process for Customer Premise Data Center to cloud migrations both in AAD and AWS IAM.</w:t>
      </w:r>
    </w:p>
    <w:p w14:paraId="05BFAFE6" w14:textId="77777777" w:rsidR="00C81039" w:rsidRPr="00C81039" w:rsidRDefault="00C81039" w:rsidP="00882A9C">
      <w:pPr>
        <w:pStyle w:val="NoSpacing"/>
        <w:numPr>
          <w:ilvl w:val="0"/>
          <w:numId w:val="44"/>
        </w:numPr>
      </w:pPr>
      <w:r w:rsidRPr="00C81039">
        <w:t>Experience with Pal Alto Security Appliance products rules and security design.</w:t>
      </w:r>
    </w:p>
    <w:p w14:paraId="25CBC141" w14:textId="77777777" w:rsidR="00C81039" w:rsidRPr="00C81039" w:rsidRDefault="00C81039" w:rsidP="00882A9C">
      <w:pPr>
        <w:pStyle w:val="NoSpacing"/>
        <w:numPr>
          <w:ilvl w:val="0"/>
          <w:numId w:val="44"/>
        </w:numPr>
      </w:pPr>
      <w:r w:rsidRPr="00C81039">
        <w:t>Experience with F-5 Secure Load Balancing Deployment and support.</w:t>
      </w:r>
    </w:p>
    <w:p w14:paraId="14C1A505" w14:textId="77777777" w:rsidR="00C81039" w:rsidRPr="00C81039" w:rsidRDefault="00C81039" w:rsidP="00882A9C">
      <w:pPr>
        <w:pStyle w:val="NoSpacing"/>
        <w:numPr>
          <w:ilvl w:val="0"/>
          <w:numId w:val="44"/>
        </w:numPr>
      </w:pPr>
      <w:r w:rsidRPr="00C81039">
        <w:t>Conducted Vulnerability and Penetration Assessment and testing to for large enterprise customers.</w:t>
      </w:r>
    </w:p>
    <w:p w14:paraId="63E47274" w14:textId="77777777" w:rsidR="00C81039" w:rsidRPr="00C81039" w:rsidRDefault="00C81039" w:rsidP="00882A9C">
      <w:pPr>
        <w:pStyle w:val="NoSpacing"/>
        <w:numPr>
          <w:ilvl w:val="0"/>
          <w:numId w:val="44"/>
        </w:numPr>
      </w:pPr>
      <w:r w:rsidRPr="00C81039">
        <w:t>Security endpoint PKI Encryption to secure large public and private cloud environments.</w:t>
      </w:r>
    </w:p>
    <w:p w14:paraId="4E07AA7A" w14:textId="77777777" w:rsidR="00C81039" w:rsidRPr="00C81039" w:rsidRDefault="00C81039" w:rsidP="00882A9C">
      <w:pPr>
        <w:pStyle w:val="NoSpacing"/>
        <w:numPr>
          <w:ilvl w:val="0"/>
          <w:numId w:val="44"/>
        </w:numPr>
      </w:pPr>
      <w:r w:rsidRPr="00C81039">
        <w:t>Responsible for Customer AWS, Azure and GCP Cloud Security and Penetration testing and reporting for SOX, HIPPA and PCI compliance.</w:t>
      </w:r>
    </w:p>
    <w:p w14:paraId="09D038F5" w14:textId="77777777" w:rsidR="00882A9C" w:rsidRDefault="00882A9C" w:rsidP="00C81039">
      <w:pPr>
        <w:pStyle w:val="NoSpacing"/>
        <w:rPr>
          <w:b/>
          <w:bCs/>
        </w:rPr>
      </w:pPr>
    </w:p>
    <w:p w14:paraId="5525FF63" w14:textId="1B904C6A" w:rsidR="00C81039" w:rsidRPr="00882A9C" w:rsidRDefault="00C81039" w:rsidP="00C81039">
      <w:pPr>
        <w:pStyle w:val="NoSpacing"/>
        <w:rPr>
          <w:b/>
          <w:bCs/>
        </w:rPr>
      </w:pPr>
      <w:r w:rsidRPr="00882A9C">
        <w:rPr>
          <w:b/>
          <w:bCs/>
        </w:rPr>
        <w:t>CompuCom Inc.</w:t>
      </w:r>
      <w:r w:rsidR="00882A9C">
        <w:rPr>
          <w:b/>
          <w:bCs/>
        </w:rPr>
        <w:t xml:space="preserve">, </w:t>
      </w:r>
      <w:r w:rsidR="00882A9C" w:rsidRPr="00882A9C">
        <w:rPr>
          <w:b/>
          <w:bCs/>
        </w:rPr>
        <w:t>Plano, TX</w:t>
      </w:r>
      <w:r w:rsidRPr="00882A9C">
        <w:rPr>
          <w:b/>
          <w:bCs/>
        </w:rPr>
        <w:t xml:space="preserve"> </w:t>
      </w:r>
      <w:r w:rsidR="00882A9C">
        <w:rPr>
          <w:b/>
          <w:bCs/>
        </w:rPr>
        <w:tab/>
      </w:r>
      <w:r w:rsidR="00882A9C">
        <w:rPr>
          <w:b/>
          <w:bCs/>
        </w:rPr>
        <w:tab/>
      </w:r>
      <w:r w:rsidR="00882A9C">
        <w:rPr>
          <w:b/>
          <w:bCs/>
        </w:rPr>
        <w:tab/>
      </w:r>
      <w:r w:rsidR="00882A9C">
        <w:rPr>
          <w:b/>
          <w:bCs/>
        </w:rPr>
        <w:tab/>
      </w:r>
      <w:r w:rsidR="00882A9C">
        <w:rPr>
          <w:b/>
          <w:bCs/>
        </w:rPr>
        <w:tab/>
      </w:r>
      <w:r w:rsidR="00882A9C">
        <w:rPr>
          <w:b/>
          <w:bCs/>
        </w:rPr>
        <w:tab/>
      </w:r>
      <w:r w:rsidR="00882A9C">
        <w:rPr>
          <w:b/>
          <w:bCs/>
        </w:rPr>
        <w:tab/>
      </w:r>
      <w:r w:rsidR="00882A9C">
        <w:rPr>
          <w:b/>
          <w:bCs/>
        </w:rPr>
        <w:tab/>
        <w:t xml:space="preserve">     </w:t>
      </w:r>
      <w:r w:rsidRPr="00882A9C">
        <w:rPr>
          <w:b/>
          <w:bCs/>
        </w:rPr>
        <w:t>11/2016</w:t>
      </w:r>
      <w:r w:rsidR="00882A9C">
        <w:rPr>
          <w:b/>
          <w:bCs/>
        </w:rPr>
        <w:t xml:space="preserve"> – </w:t>
      </w:r>
      <w:r w:rsidRPr="00882A9C">
        <w:rPr>
          <w:b/>
          <w:bCs/>
        </w:rPr>
        <w:t>11/2017</w:t>
      </w:r>
    </w:p>
    <w:p w14:paraId="3AED47C2" w14:textId="19597C30" w:rsidR="00C81039" w:rsidRPr="00882A9C" w:rsidRDefault="00C81039" w:rsidP="00C81039">
      <w:pPr>
        <w:pStyle w:val="NoSpacing"/>
        <w:rPr>
          <w:b/>
          <w:bCs/>
        </w:rPr>
      </w:pPr>
      <w:r w:rsidRPr="00882A9C">
        <w:rPr>
          <w:b/>
          <w:bCs/>
        </w:rPr>
        <w:t xml:space="preserve">Cloud Engineer </w:t>
      </w:r>
    </w:p>
    <w:p w14:paraId="7948B7A6" w14:textId="77777777" w:rsidR="00882A9C" w:rsidRPr="00882A9C" w:rsidRDefault="00882A9C" w:rsidP="00C81039">
      <w:pPr>
        <w:pStyle w:val="NoSpacing"/>
        <w:rPr>
          <w:sz w:val="10"/>
        </w:rPr>
      </w:pPr>
    </w:p>
    <w:p w14:paraId="3BE6A0C3" w14:textId="2DCBAA15" w:rsidR="00C81039" w:rsidRPr="00C81039" w:rsidRDefault="00C81039" w:rsidP="00C81039">
      <w:pPr>
        <w:pStyle w:val="NoSpacing"/>
      </w:pPr>
      <w:r w:rsidRPr="00C81039">
        <w:t>Sr. Engineer responsible for supporting Multi-Tier Web Application services in Public and Government based AWS, Azure and GCP Cloud Infrastructure Deployments. Responsible for Application Deployment Cloud Automation and formation utilizing Serverless Computing, ARM, Terraform and Continuous Pipeline Automation.</w:t>
      </w:r>
    </w:p>
    <w:p w14:paraId="19B23707" w14:textId="77777777" w:rsidR="00C81039" w:rsidRPr="00882A9C" w:rsidRDefault="00C81039" w:rsidP="00C81039">
      <w:pPr>
        <w:pStyle w:val="NoSpacing"/>
        <w:rPr>
          <w:sz w:val="10"/>
        </w:rPr>
      </w:pPr>
    </w:p>
    <w:p w14:paraId="64F5C761" w14:textId="77777777" w:rsidR="00C81039" w:rsidRPr="00C81039" w:rsidRDefault="00C81039" w:rsidP="00882A9C">
      <w:pPr>
        <w:pStyle w:val="NoSpacing"/>
        <w:numPr>
          <w:ilvl w:val="0"/>
          <w:numId w:val="45"/>
        </w:numPr>
      </w:pPr>
      <w:r w:rsidRPr="00C81039">
        <w:t xml:space="preserve">AWS, Azure and GCP Enterprise Public Cloud Automation tools experience, utilizing Terraform, K8, Ansible, Chef, Puppet, Salt and Python, </w:t>
      </w:r>
    </w:p>
    <w:p w14:paraId="43EECB26" w14:textId="77777777" w:rsidR="00C81039" w:rsidRPr="00C81039" w:rsidRDefault="00C81039" w:rsidP="00882A9C">
      <w:pPr>
        <w:pStyle w:val="NoSpacing"/>
        <w:numPr>
          <w:ilvl w:val="0"/>
          <w:numId w:val="45"/>
        </w:numPr>
      </w:pPr>
      <w:r w:rsidRPr="00C81039">
        <w:t>Python, Ansible, Chef and Puppet Scripting for Auto-Deployment of Cloud Infrastructure and Deployment. (Infrastructure as Code).</w:t>
      </w:r>
    </w:p>
    <w:p w14:paraId="3AF454C2" w14:textId="77777777" w:rsidR="00C81039" w:rsidRPr="00C81039" w:rsidRDefault="00C81039" w:rsidP="00882A9C">
      <w:pPr>
        <w:pStyle w:val="NoSpacing"/>
        <w:numPr>
          <w:ilvl w:val="0"/>
          <w:numId w:val="45"/>
        </w:numPr>
      </w:pPr>
      <w:r w:rsidRPr="00C81039">
        <w:t>Cloud DevOps Project tools used Jenkins, Jira, Confluence, Hip Chat.</w:t>
      </w:r>
    </w:p>
    <w:p w14:paraId="4A647C27" w14:textId="77777777" w:rsidR="00C81039" w:rsidRPr="00C81039" w:rsidRDefault="00C81039" w:rsidP="00882A9C">
      <w:pPr>
        <w:pStyle w:val="NoSpacing"/>
        <w:numPr>
          <w:ilvl w:val="0"/>
          <w:numId w:val="45"/>
        </w:numPr>
      </w:pPr>
      <w:r w:rsidRPr="00C81039">
        <w:lastRenderedPageBreak/>
        <w:t>Microsoft Azure Infrastructure Experience in Enterprise deployment.</w:t>
      </w:r>
    </w:p>
    <w:p w14:paraId="0BFBD0AB" w14:textId="77777777" w:rsidR="00C81039" w:rsidRPr="00C81039" w:rsidRDefault="00C81039" w:rsidP="00882A9C">
      <w:pPr>
        <w:pStyle w:val="NoSpacing"/>
        <w:numPr>
          <w:ilvl w:val="0"/>
          <w:numId w:val="45"/>
        </w:numPr>
      </w:pPr>
      <w:r w:rsidRPr="00C81039">
        <w:t>Microsoft Azure AKS Deployments in large enterprise deployments.</w:t>
      </w:r>
    </w:p>
    <w:p w14:paraId="5680E432" w14:textId="77777777" w:rsidR="00C81039" w:rsidRPr="00C81039" w:rsidRDefault="00C81039" w:rsidP="00882A9C">
      <w:pPr>
        <w:pStyle w:val="NoSpacing"/>
        <w:numPr>
          <w:ilvl w:val="0"/>
          <w:numId w:val="45"/>
        </w:numPr>
      </w:pPr>
      <w:r w:rsidRPr="00C81039">
        <w:t xml:space="preserve">Designed and Deployed CICD Pipeline services for deploying AWS Rest interface Applications, </w:t>
      </w:r>
    </w:p>
    <w:p w14:paraId="27698421" w14:textId="70DE36DB" w:rsidR="00C81039" w:rsidRPr="00C81039" w:rsidRDefault="00C81039" w:rsidP="00D677DC">
      <w:pPr>
        <w:pStyle w:val="NoSpacing"/>
        <w:numPr>
          <w:ilvl w:val="0"/>
          <w:numId w:val="45"/>
        </w:numPr>
      </w:pPr>
      <w:r w:rsidRPr="00C81039">
        <w:t>Using Terraform automated and built, tested and deployed container services using Gitlab, CI, Helm, Ansible and Kubernetes</w:t>
      </w:r>
      <w:r w:rsidR="00D677DC">
        <w:t xml:space="preserve"> and </w:t>
      </w:r>
      <w:r w:rsidRPr="00C81039">
        <w:t>Infrastructure as Code, Autoscaling, S3 and ELB services .</w:t>
      </w:r>
    </w:p>
    <w:p w14:paraId="67C7688F" w14:textId="1B10AD73" w:rsidR="00C81039" w:rsidRPr="00C81039" w:rsidRDefault="00C81039" w:rsidP="00D677DC">
      <w:pPr>
        <w:pStyle w:val="NoSpacing"/>
        <w:numPr>
          <w:ilvl w:val="0"/>
          <w:numId w:val="45"/>
        </w:numPr>
      </w:pPr>
      <w:r w:rsidRPr="00C81039">
        <w:t>Architected and Engineered solutions using Data Governance</w:t>
      </w:r>
      <w:r w:rsidR="00D677DC">
        <w:t xml:space="preserve"> and </w:t>
      </w:r>
      <w:r w:rsidRPr="00C81039">
        <w:t>Architect and Engineered Hadoop and Big Data Solutions.</w:t>
      </w:r>
    </w:p>
    <w:p w14:paraId="5A78936C" w14:textId="0CC9CB0B" w:rsidR="00C81039" w:rsidRPr="00C81039" w:rsidRDefault="00C81039" w:rsidP="00D677DC">
      <w:pPr>
        <w:pStyle w:val="NoSpacing"/>
        <w:numPr>
          <w:ilvl w:val="0"/>
          <w:numId w:val="45"/>
        </w:numPr>
      </w:pPr>
      <w:r w:rsidRPr="00C81039">
        <w:t>Enterprise Level Hands-On Experience with Terraform</w:t>
      </w:r>
      <w:r w:rsidR="00D677DC">
        <w:t xml:space="preserve"> and </w:t>
      </w:r>
      <w:r w:rsidRPr="00C81039">
        <w:t>Built CI/CD Pipelines utilizing Terraform.</w:t>
      </w:r>
    </w:p>
    <w:p w14:paraId="7F3B2E07" w14:textId="3F1ECC4C" w:rsidR="00C81039" w:rsidRPr="00C81039" w:rsidRDefault="00C81039" w:rsidP="00882A9C">
      <w:pPr>
        <w:pStyle w:val="NoSpacing"/>
        <w:numPr>
          <w:ilvl w:val="0"/>
          <w:numId w:val="45"/>
        </w:numPr>
      </w:pPr>
      <w:r w:rsidRPr="00C81039">
        <w:t>Experience utilizing Azure Power Shell</w:t>
      </w:r>
      <w:r w:rsidR="00882A9C">
        <w:t xml:space="preserve"> and </w:t>
      </w:r>
      <w:r w:rsidRPr="00C81039">
        <w:t>Experience using Jenkins.</w:t>
      </w:r>
    </w:p>
    <w:p w14:paraId="1C61B230" w14:textId="77777777" w:rsidR="00C81039" w:rsidRPr="00C81039" w:rsidRDefault="00C81039" w:rsidP="00882A9C">
      <w:pPr>
        <w:pStyle w:val="NoSpacing"/>
        <w:numPr>
          <w:ilvl w:val="0"/>
          <w:numId w:val="45"/>
        </w:numPr>
      </w:pPr>
      <w:r w:rsidRPr="00C81039">
        <w:t>Experience using Git in a SDLC Process</w:t>
      </w:r>
    </w:p>
    <w:p w14:paraId="6AFDA7CA" w14:textId="77777777" w:rsidR="00C81039" w:rsidRPr="00C81039" w:rsidRDefault="00C81039" w:rsidP="00882A9C">
      <w:pPr>
        <w:pStyle w:val="NoSpacing"/>
        <w:numPr>
          <w:ilvl w:val="0"/>
          <w:numId w:val="45"/>
        </w:numPr>
      </w:pPr>
      <w:r w:rsidRPr="00C81039">
        <w:t>Experience in Deploying SQL, No SQL Database platforms in: Azure, AWS and GCP.</w:t>
      </w:r>
    </w:p>
    <w:p w14:paraId="201ACDBF" w14:textId="77777777" w:rsidR="00C81039" w:rsidRPr="00C81039" w:rsidRDefault="00C81039" w:rsidP="00882A9C">
      <w:pPr>
        <w:pStyle w:val="NoSpacing"/>
        <w:numPr>
          <w:ilvl w:val="0"/>
          <w:numId w:val="45"/>
        </w:numPr>
      </w:pPr>
      <w:r w:rsidRPr="00C81039">
        <w:t>Responsible for setting up Docker Container Framework Services for Kubernetes (AKS, AWS Kubernetes and GKE).</w:t>
      </w:r>
    </w:p>
    <w:p w14:paraId="3F53D873" w14:textId="77777777" w:rsidR="00C81039" w:rsidRPr="00C81039" w:rsidRDefault="00C81039" w:rsidP="00882A9C">
      <w:pPr>
        <w:pStyle w:val="NoSpacing"/>
        <w:numPr>
          <w:ilvl w:val="0"/>
          <w:numId w:val="45"/>
        </w:numPr>
      </w:pPr>
      <w:r w:rsidRPr="00C81039">
        <w:t>Designed solution for SSO for SAML integration with Sales Force and Service Now.</w:t>
      </w:r>
    </w:p>
    <w:p w14:paraId="0EA3993C" w14:textId="77777777" w:rsidR="00C81039" w:rsidRPr="00C81039" w:rsidRDefault="00C81039" w:rsidP="00882A9C">
      <w:pPr>
        <w:pStyle w:val="NoSpacing"/>
        <w:numPr>
          <w:ilvl w:val="0"/>
          <w:numId w:val="45"/>
        </w:numPr>
      </w:pPr>
      <w:r w:rsidRPr="00C81039">
        <w:t>Developed AWS and Azure IAM process for Customer site to cloud migrations both in AAD (Azure Active Directory and AWS IAM.</w:t>
      </w:r>
    </w:p>
    <w:p w14:paraId="353A4407" w14:textId="77777777" w:rsidR="00C81039" w:rsidRPr="00C81039" w:rsidRDefault="00C81039" w:rsidP="00882A9C">
      <w:pPr>
        <w:pStyle w:val="NoSpacing"/>
        <w:numPr>
          <w:ilvl w:val="0"/>
          <w:numId w:val="45"/>
        </w:numPr>
      </w:pPr>
      <w:r w:rsidRPr="00C81039">
        <w:t>Lead Engineer responsible for customer onboarding in AWS and Azure Public Clouds.</w:t>
      </w:r>
    </w:p>
    <w:p w14:paraId="175080FC" w14:textId="77777777" w:rsidR="00C81039" w:rsidRPr="00C81039" w:rsidRDefault="00C81039" w:rsidP="00882A9C">
      <w:pPr>
        <w:pStyle w:val="NoSpacing"/>
        <w:numPr>
          <w:ilvl w:val="0"/>
          <w:numId w:val="45"/>
        </w:numPr>
      </w:pPr>
      <w:r w:rsidRPr="00C81039">
        <w:t>Responsible for customer monitoring solutions utilizing Cloud Watch and HIRO.</w:t>
      </w:r>
    </w:p>
    <w:p w14:paraId="0670FF1E" w14:textId="77777777" w:rsidR="00C81039" w:rsidRPr="00C81039" w:rsidRDefault="00C81039" w:rsidP="00882A9C">
      <w:pPr>
        <w:pStyle w:val="NoSpacing"/>
        <w:numPr>
          <w:ilvl w:val="0"/>
          <w:numId w:val="45"/>
        </w:numPr>
      </w:pPr>
      <w:r w:rsidRPr="00C81039">
        <w:t>Enterprise Experience utilizing Google Cloud Shell.</w:t>
      </w:r>
    </w:p>
    <w:p w14:paraId="37F7E4E3" w14:textId="77777777" w:rsidR="00C81039" w:rsidRPr="00C81039" w:rsidRDefault="00C81039" w:rsidP="00882A9C">
      <w:pPr>
        <w:pStyle w:val="NoSpacing"/>
        <w:numPr>
          <w:ilvl w:val="0"/>
          <w:numId w:val="45"/>
        </w:numPr>
      </w:pPr>
      <w:r w:rsidRPr="00C81039">
        <w:t>Deployed Cloud Solution software utilizing MuleSoft, Rabbit MQ and EMC Smarts.</w:t>
      </w:r>
    </w:p>
    <w:p w14:paraId="3C149AC7" w14:textId="77777777" w:rsidR="00C81039" w:rsidRPr="00C81039" w:rsidRDefault="00C81039" w:rsidP="00882A9C">
      <w:pPr>
        <w:pStyle w:val="NoSpacing"/>
        <w:numPr>
          <w:ilvl w:val="0"/>
          <w:numId w:val="45"/>
        </w:numPr>
      </w:pPr>
      <w:r w:rsidRPr="00C81039">
        <w:t>Deployed Clientless Auto SNMP on Azure VM and AWS EC2 instances for Monitoring at spin-up.</w:t>
      </w:r>
    </w:p>
    <w:p w14:paraId="7D82949D" w14:textId="77777777" w:rsidR="00C81039" w:rsidRPr="00C81039" w:rsidRDefault="00C81039" w:rsidP="00882A9C">
      <w:pPr>
        <w:pStyle w:val="NoSpacing"/>
        <w:numPr>
          <w:ilvl w:val="0"/>
          <w:numId w:val="45"/>
        </w:numPr>
      </w:pPr>
      <w:r w:rsidRPr="00C81039">
        <w:t>Utilizing Python and Ansible for Scripting Automation of Azure and AWS zero touch VM spin-ups.</w:t>
      </w:r>
    </w:p>
    <w:p w14:paraId="158C4073" w14:textId="77777777" w:rsidR="00C81039" w:rsidRPr="00C81039" w:rsidRDefault="00C81039" w:rsidP="00882A9C">
      <w:pPr>
        <w:pStyle w:val="NoSpacing"/>
        <w:numPr>
          <w:ilvl w:val="0"/>
          <w:numId w:val="45"/>
        </w:numPr>
      </w:pPr>
      <w:r w:rsidRPr="00C81039">
        <w:t>Conducted Vulnerability and Penetration Assessment and testing to for large enterprise customers.</w:t>
      </w:r>
    </w:p>
    <w:p w14:paraId="40914788" w14:textId="77777777" w:rsidR="00C81039" w:rsidRPr="00C81039" w:rsidRDefault="00C81039" w:rsidP="00882A9C">
      <w:pPr>
        <w:pStyle w:val="NoSpacing"/>
        <w:numPr>
          <w:ilvl w:val="0"/>
          <w:numId w:val="45"/>
        </w:numPr>
      </w:pPr>
      <w:r w:rsidRPr="00C81039">
        <w:t>Security endpoint PKI Encryption to secure large public and private cloud environments.</w:t>
      </w:r>
    </w:p>
    <w:p w14:paraId="2071F863" w14:textId="77777777" w:rsidR="00C81039" w:rsidRPr="00C81039" w:rsidRDefault="00C81039" w:rsidP="00882A9C">
      <w:pPr>
        <w:pStyle w:val="NoSpacing"/>
        <w:numPr>
          <w:ilvl w:val="0"/>
          <w:numId w:val="45"/>
        </w:numPr>
      </w:pPr>
      <w:r w:rsidRPr="00C81039">
        <w:t>AWS, Azure and GCP Cloud Security and Penetration testing utilizing Net-sparker, Metasploit for Client SOX, HIPPA and PCI compliance.</w:t>
      </w:r>
    </w:p>
    <w:p w14:paraId="4F52A87C" w14:textId="77777777" w:rsidR="00C81039" w:rsidRPr="00C81039" w:rsidRDefault="00C81039" w:rsidP="00C81039">
      <w:pPr>
        <w:pStyle w:val="NoSpacing"/>
      </w:pPr>
    </w:p>
    <w:p w14:paraId="31167191" w14:textId="77777777" w:rsidR="00C81039" w:rsidRPr="00882A9C" w:rsidRDefault="00C81039" w:rsidP="00C81039">
      <w:pPr>
        <w:pStyle w:val="NoSpacing"/>
        <w:rPr>
          <w:b/>
          <w:bCs/>
        </w:rPr>
      </w:pPr>
      <w:r w:rsidRPr="00882A9C">
        <w:rPr>
          <w:b/>
          <w:bCs/>
        </w:rPr>
        <w:t xml:space="preserve">HP Enterprise  </w:t>
      </w:r>
      <w:r w:rsidRPr="00882A9C">
        <w:rPr>
          <w:b/>
          <w:bCs/>
        </w:rPr>
        <w:tab/>
      </w:r>
      <w:r w:rsidRPr="00882A9C">
        <w:rPr>
          <w:b/>
          <w:bCs/>
        </w:rPr>
        <w:tab/>
      </w:r>
      <w:r w:rsidRPr="00882A9C">
        <w:rPr>
          <w:b/>
          <w:bCs/>
        </w:rPr>
        <w:tab/>
      </w:r>
      <w:r w:rsidRPr="00882A9C">
        <w:rPr>
          <w:b/>
          <w:bCs/>
        </w:rPr>
        <w:tab/>
        <w:t xml:space="preserve">                                                                     </w:t>
      </w:r>
      <w:r w:rsidRPr="00882A9C">
        <w:rPr>
          <w:b/>
          <w:bCs/>
        </w:rPr>
        <w:tab/>
      </w:r>
      <w:r w:rsidRPr="00882A9C">
        <w:rPr>
          <w:b/>
          <w:bCs/>
        </w:rPr>
        <w:tab/>
        <w:t xml:space="preserve">     2/2011- 11/2016</w:t>
      </w:r>
    </w:p>
    <w:p w14:paraId="03131DDF" w14:textId="6CB0F3DF" w:rsidR="00C81039" w:rsidRPr="00882A9C" w:rsidRDefault="00C81039" w:rsidP="00C81039">
      <w:pPr>
        <w:pStyle w:val="NoSpacing"/>
        <w:rPr>
          <w:b/>
          <w:bCs/>
        </w:rPr>
      </w:pPr>
      <w:r w:rsidRPr="00882A9C">
        <w:rPr>
          <w:b/>
          <w:bCs/>
        </w:rPr>
        <w:t>Cloud Engineer</w:t>
      </w:r>
      <w:r w:rsidR="00882A9C">
        <w:rPr>
          <w:b/>
          <w:bCs/>
        </w:rPr>
        <w:t xml:space="preserve">, </w:t>
      </w:r>
      <w:r w:rsidR="00882A9C" w:rsidRPr="00882A9C">
        <w:rPr>
          <w:b/>
          <w:bCs/>
        </w:rPr>
        <w:t>Colorado Springs, Colorado</w:t>
      </w:r>
    </w:p>
    <w:p w14:paraId="0F6DA7A4" w14:textId="77777777" w:rsidR="00C81039" w:rsidRPr="00882A9C" w:rsidRDefault="00C81039" w:rsidP="00C81039">
      <w:pPr>
        <w:pStyle w:val="NoSpacing"/>
        <w:rPr>
          <w:sz w:val="10"/>
        </w:rPr>
      </w:pPr>
    </w:p>
    <w:p w14:paraId="7CC4F7D3" w14:textId="77777777" w:rsidR="00C81039" w:rsidRPr="00C81039" w:rsidRDefault="00C81039" w:rsidP="00882A9C">
      <w:pPr>
        <w:pStyle w:val="NoSpacing"/>
        <w:numPr>
          <w:ilvl w:val="0"/>
          <w:numId w:val="46"/>
        </w:numPr>
      </w:pPr>
      <w:r w:rsidRPr="00C81039">
        <w:t>Sr. Engineer responsible for Public and Government based AWS, Azure Cloud Infrastructure Deployments. Responsible for Application Deployment Cloud Automation and formation utilizing Serverless Computing, ARM, Terraform and Continuous Pipeline Automation.</w:t>
      </w:r>
    </w:p>
    <w:p w14:paraId="403D41E5" w14:textId="77777777" w:rsidR="00C81039" w:rsidRPr="00C81039" w:rsidRDefault="00C81039" w:rsidP="00882A9C">
      <w:pPr>
        <w:pStyle w:val="NoSpacing"/>
        <w:numPr>
          <w:ilvl w:val="0"/>
          <w:numId w:val="46"/>
        </w:numPr>
      </w:pPr>
      <w:r w:rsidRPr="00C81039">
        <w:t>Enterprise Public Cloud Automation tools experience, utilizing Terraform, Ansible, Chef, Puppet, and Python, scripting for Auto-Deployment of Cloud Infrastructure and Deployment.</w:t>
      </w:r>
    </w:p>
    <w:p w14:paraId="0915C1AA" w14:textId="77777777" w:rsidR="00C81039" w:rsidRPr="00C81039" w:rsidRDefault="00C81039" w:rsidP="00882A9C">
      <w:pPr>
        <w:pStyle w:val="NoSpacing"/>
        <w:numPr>
          <w:ilvl w:val="0"/>
          <w:numId w:val="46"/>
        </w:numPr>
      </w:pPr>
      <w:r w:rsidRPr="00C81039">
        <w:t>Experience in Deploying SQL, No SQL Database platforms in: Azure, AWS and GCP.</w:t>
      </w:r>
    </w:p>
    <w:p w14:paraId="22B35793" w14:textId="77777777" w:rsidR="00C81039" w:rsidRPr="00C81039" w:rsidRDefault="00C81039" w:rsidP="00882A9C">
      <w:pPr>
        <w:pStyle w:val="NoSpacing"/>
        <w:numPr>
          <w:ilvl w:val="0"/>
          <w:numId w:val="46"/>
        </w:numPr>
      </w:pPr>
      <w:r w:rsidRPr="00C81039">
        <w:t>Designed and Deployed CICD Pipeline services for deploying AWS React Applications, Infrastructure as Code, Autoscaling, S3 and ELB Services.</w:t>
      </w:r>
    </w:p>
    <w:p w14:paraId="55335A73" w14:textId="77777777" w:rsidR="00C81039" w:rsidRPr="00C81039" w:rsidRDefault="00C81039" w:rsidP="00882A9C">
      <w:pPr>
        <w:pStyle w:val="NoSpacing"/>
        <w:numPr>
          <w:ilvl w:val="0"/>
          <w:numId w:val="46"/>
        </w:numPr>
      </w:pPr>
      <w:r w:rsidRPr="00C81039">
        <w:t>Developed AWS and Azure IAM process for user premise to cloud migrations both in AAD and AWS IAM.</w:t>
      </w:r>
    </w:p>
    <w:p w14:paraId="2E21C286" w14:textId="77777777" w:rsidR="00C81039" w:rsidRPr="00C81039" w:rsidRDefault="00C81039" w:rsidP="00882A9C">
      <w:pPr>
        <w:pStyle w:val="NoSpacing"/>
        <w:numPr>
          <w:ilvl w:val="0"/>
          <w:numId w:val="46"/>
        </w:numPr>
      </w:pPr>
      <w:r w:rsidRPr="00C81039">
        <w:t>Responsible for Customer AWS, Azure and GCP Cloud Security and Penetration testing and reporting for PCI compliance.</w:t>
      </w:r>
    </w:p>
    <w:p w14:paraId="603052DD" w14:textId="77777777" w:rsidR="00C81039" w:rsidRPr="00C81039" w:rsidRDefault="00C81039" w:rsidP="00882A9C">
      <w:pPr>
        <w:pStyle w:val="NoSpacing"/>
        <w:numPr>
          <w:ilvl w:val="0"/>
          <w:numId w:val="46"/>
        </w:numPr>
      </w:pPr>
      <w:r w:rsidRPr="00C81039">
        <w:t>AWS, Azure and HP Tipping point Cloud Linux Server Deployment and Administration.</w:t>
      </w:r>
    </w:p>
    <w:p w14:paraId="38E7CD5D" w14:textId="77777777" w:rsidR="00C81039" w:rsidRPr="00C81039" w:rsidRDefault="00C81039" w:rsidP="00882A9C">
      <w:pPr>
        <w:pStyle w:val="NoSpacing"/>
        <w:numPr>
          <w:ilvl w:val="0"/>
          <w:numId w:val="46"/>
        </w:numPr>
      </w:pPr>
      <w:r w:rsidRPr="00C81039">
        <w:t>Conducted Vulnerability and Penetration Assessment and testing to for large enterprise customers.</w:t>
      </w:r>
    </w:p>
    <w:p w14:paraId="2FBE43E6" w14:textId="77777777" w:rsidR="00C81039" w:rsidRPr="00C81039" w:rsidRDefault="00C81039" w:rsidP="00882A9C">
      <w:pPr>
        <w:pStyle w:val="NoSpacing"/>
        <w:numPr>
          <w:ilvl w:val="0"/>
          <w:numId w:val="46"/>
        </w:numPr>
      </w:pPr>
      <w:r w:rsidRPr="00C81039">
        <w:t>Security endpoint PKI Encryption to secure large public and private cloud environments.</w:t>
      </w:r>
    </w:p>
    <w:p w14:paraId="313FA399" w14:textId="77777777" w:rsidR="00C81039" w:rsidRPr="00C81039" w:rsidRDefault="00C81039" w:rsidP="00C81039">
      <w:pPr>
        <w:pStyle w:val="NoSpacing"/>
      </w:pPr>
    </w:p>
    <w:p w14:paraId="0AE2DC2D" w14:textId="5D72290E" w:rsidR="00C81039" w:rsidRPr="00882A9C" w:rsidRDefault="00C81039" w:rsidP="00C81039">
      <w:pPr>
        <w:pStyle w:val="NoSpacing"/>
        <w:rPr>
          <w:b/>
          <w:bCs/>
        </w:rPr>
      </w:pPr>
      <w:r w:rsidRPr="00882A9C">
        <w:rPr>
          <w:b/>
          <w:bCs/>
        </w:rPr>
        <w:t>HP Inc.</w:t>
      </w:r>
      <w:r w:rsidR="00882A9C">
        <w:rPr>
          <w:b/>
          <w:bCs/>
        </w:rPr>
        <w:t xml:space="preserve">, </w:t>
      </w:r>
      <w:r w:rsidR="00882A9C" w:rsidRPr="00882A9C">
        <w:rPr>
          <w:b/>
          <w:bCs/>
        </w:rPr>
        <w:t>Colorado Springs, Colorado</w:t>
      </w:r>
      <w:r w:rsidR="00882A9C">
        <w:rPr>
          <w:b/>
          <w:bCs/>
        </w:rPr>
        <w:tab/>
      </w:r>
      <w:r w:rsidR="00882A9C">
        <w:rPr>
          <w:b/>
          <w:bCs/>
        </w:rPr>
        <w:tab/>
      </w:r>
      <w:r w:rsidR="00882A9C">
        <w:rPr>
          <w:b/>
          <w:bCs/>
        </w:rPr>
        <w:tab/>
      </w:r>
      <w:r w:rsidRPr="00882A9C">
        <w:rPr>
          <w:b/>
          <w:bCs/>
        </w:rPr>
        <w:t xml:space="preserve">  </w:t>
      </w:r>
      <w:r w:rsidRPr="00882A9C">
        <w:rPr>
          <w:b/>
          <w:bCs/>
        </w:rPr>
        <w:tab/>
      </w:r>
      <w:r w:rsidRPr="00882A9C">
        <w:rPr>
          <w:b/>
          <w:bCs/>
        </w:rPr>
        <w:tab/>
      </w:r>
      <w:r w:rsidR="00882A9C">
        <w:rPr>
          <w:b/>
          <w:bCs/>
        </w:rPr>
        <w:tab/>
      </w:r>
      <w:r w:rsidR="00882A9C">
        <w:rPr>
          <w:b/>
          <w:bCs/>
        </w:rPr>
        <w:tab/>
        <w:t xml:space="preserve">       </w:t>
      </w:r>
      <w:r w:rsidRPr="00882A9C">
        <w:rPr>
          <w:b/>
          <w:bCs/>
        </w:rPr>
        <w:t>7/2008 – 11/2011</w:t>
      </w:r>
    </w:p>
    <w:p w14:paraId="3C2560AC" w14:textId="77777777" w:rsidR="00C81039" w:rsidRPr="00882A9C" w:rsidRDefault="00C81039" w:rsidP="00C81039">
      <w:pPr>
        <w:pStyle w:val="NoSpacing"/>
        <w:rPr>
          <w:b/>
          <w:bCs/>
        </w:rPr>
      </w:pPr>
      <w:r w:rsidRPr="00882A9C">
        <w:rPr>
          <w:b/>
          <w:bCs/>
        </w:rPr>
        <w:t>Systems/ Network Engineer</w:t>
      </w:r>
    </w:p>
    <w:p w14:paraId="2350B664" w14:textId="77777777" w:rsidR="00C81039" w:rsidRPr="00882A9C" w:rsidRDefault="00C81039" w:rsidP="00C81039">
      <w:pPr>
        <w:pStyle w:val="NoSpacing"/>
        <w:rPr>
          <w:sz w:val="10"/>
        </w:rPr>
      </w:pPr>
    </w:p>
    <w:p w14:paraId="6A71D06D" w14:textId="220C199E" w:rsidR="00C81039" w:rsidRPr="00C81039" w:rsidRDefault="00C81039" w:rsidP="00C81039">
      <w:pPr>
        <w:pStyle w:val="NoSpacing"/>
      </w:pPr>
      <w:r w:rsidRPr="00C81039">
        <w:lastRenderedPageBreak/>
        <w:t>Installation Directory in utilizing the latest Active Directory technology of the time including such as SCCM. Oversaw and managed the setup of Cisco IP Soft phone configurations for many of our client VPN solutions. Led multiple Cisco voice over IP implementations for area border routing. Managed project scheduling and quality assurance processes of deployments utilizing VMware ESX &amp; ESXi, HA/</w:t>
      </w:r>
      <w:r w:rsidR="00882A9C" w:rsidRPr="00C81039">
        <w:t>DRS.</w:t>
      </w:r>
      <w:r w:rsidRPr="00C81039">
        <w:t xml:space="preserve">  Implementation of Microsoft Server Active </w:t>
      </w:r>
    </w:p>
    <w:p w14:paraId="2B55D07C" w14:textId="77777777" w:rsidR="00C81039" w:rsidRPr="00882A9C" w:rsidRDefault="00C81039" w:rsidP="00C81039">
      <w:pPr>
        <w:pStyle w:val="NoSpacing"/>
        <w:rPr>
          <w:sz w:val="10"/>
        </w:rPr>
      </w:pPr>
    </w:p>
    <w:p w14:paraId="162BEFFA" w14:textId="77777777" w:rsidR="00C81039" w:rsidRPr="00C81039" w:rsidRDefault="00C81039" w:rsidP="00882A9C">
      <w:pPr>
        <w:pStyle w:val="NoSpacing"/>
        <w:numPr>
          <w:ilvl w:val="0"/>
          <w:numId w:val="47"/>
        </w:numPr>
      </w:pPr>
      <w:r w:rsidRPr="00C81039">
        <w:t>Sr. Lead on Genesis Design, Architecture and Implementation contact center team as part of a large rollout in a 50,000 seat Global/International data center consolidation for the Mexico Telecom Ministry.</w:t>
      </w:r>
    </w:p>
    <w:p w14:paraId="2EA215E0" w14:textId="77777777" w:rsidR="00C81039" w:rsidRPr="00C81039" w:rsidRDefault="00C81039" w:rsidP="00882A9C">
      <w:pPr>
        <w:pStyle w:val="NoSpacing"/>
        <w:numPr>
          <w:ilvl w:val="0"/>
          <w:numId w:val="47"/>
        </w:numPr>
      </w:pPr>
      <w:r w:rsidRPr="00C81039">
        <w:t>Led a Genesis engineering team in a new design and installation of a global/International data center for the Mexico Telecom Ministry and the US DOD.</w:t>
      </w:r>
    </w:p>
    <w:p w14:paraId="1B2DF3DD" w14:textId="77777777" w:rsidR="00C81039" w:rsidRPr="00C81039" w:rsidRDefault="00C81039" w:rsidP="00882A9C">
      <w:pPr>
        <w:pStyle w:val="NoSpacing"/>
        <w:numPr>
          <w:ilvl w:val="0"/>
          <w:numId w:val="47"/>
        </w:numPr>
      </w:pPr>
      <w:r w:rsidRPr="00C81039">
        <w:t>Strong Experience in building process automations using IPSOFT’s tool IP center IP automation for UNIX, Windows, Network, Database, Middleware.</w:t>
      </w:r>
    </w:p>
    <w:p w14:paraId="4CF135AF" w14:textId="77777777" w:rsidR="00C81039" w:rsidRPr="00C81039" w:rsidRDefault="00C81039" w:rsidP="00882A9C">
      <w:pPr>
        <w:pStyle w:val="NoSpacing"/>
        <w:numPr>
          <w:ilvl w:val="0"/>
          <w:numId w:val="47"/>
        </w:numPr>
      </w:pPr>
      <w:r w:rsidRPr="00C81039">
        <w:t xml:space="preserve">Large Enterprise level Genesis platforms utilizing GeneSys Designer, cXML &amp; VXML applications. </w:t>
      </w:r>
    </w:p>
    <w:p w14:paraId="5CA55097" w14:textId="77777777" w:rsidR="00C81039" w:rsidRPr="00C81039" w:rsidRDefault="00C81039" w:rsidP="00882A9C">
      <w:pPr>
        <w:pStyle w:val="NoSpacing"/>
        <w:numPr>
          <w:ilvl w:val="0"/>
          <w:numId w:val="47"/>
        </w:numPr>
      </w:pPr>
      <w:r w:rsidRPr="00C81039">
        <w:t>Strong software development experience; Java, XML, NETCONF, YANG. Cisco Tail-f/NSO product experience.</w:t>
      </w:r>
    </w:p>
    <w:p w14:paraId="4D119EC6" w14:textId="77777777" w:rsidR="00C81039" w:rsidRPr="00C81039" w:rsidRDefault="00C81039" w:rsidP="00882A9C">
      <w:pPr>
        <w:pStyle w:val="NoSpacing"/>
        <w:numPr>
          <w:ilvl w:val="0"/>
          <w:numId w:val="47"/>
        </w:numPr>
      </w:pPr>
      <w:r w:rsidRPr="00C81039">
        <w:t>Contact Center Design Architecture Experience for HPE, USDA, NASA/ JPL, &amp; private healthcare firms.</w:t>
      </w:r>
    </w:p>
    <w:p w14:paraId="3804FDAD" w14:textId="77777777" w:rsidR="00C81039" w:rsidRPr="00C81039" w:rsidRDefault="00C81039" w:rsidP="00882A9C">
      <w:pPr>
        <w:pStyle w:val="NoSpacing"/>
        <w:numPr>
          <w:ilvl w:val="0"/>
          <w:numId w:val="47"/>
        </w:numPr>
      </w:pPr>
      <w:r w:rsidRPr="00C81039">
        <w:t>Architected &amp; Designed of the following technologies: Active Directory, Exchange 2010 &amp; 2013.</w:t>
      </w:r>
    </w:p>
    <w:p w14:paraId="3284B755" w14:textId="77777777" w:rsidR="00C81039" w:rsidRPr="00C81039" w:rsidRDefault="00C81039" w:rsidP="00882A9C">
      <w:pPr>
        <w:pStyle w:val="NoSpacing"/>
        <w:numPr>
          <w:ilvl w:val="0"/>
          <w:numId w:val="47"/>
        </w:numPr>
      </w:pPr>
      <w:r w:rsidRPr="00C81039">
        <w:t>Managed Microsoft Core Infrastructure (Windows Server 2008/2012 R2, Server 2016 Microsoft Active Directory Cross Forest and Multi Site Migrations, and Group Policy, PowerShell); Cloud Based AD Forest Migrations, ADMT, DHCP; IIS Web Service, ADFS 2.0.</w:t>
      </w:r>
    </w:p>
    <w:p w14:paraId="2879F76B" w14:textId="77777777" w:rsidR="00C81039" w:rsidRPr="00C81039" w:rsidRDefault="00C81039" w:rsidP="00882A9C">
      <w:pPr>
        <w:pStyle w:val="NoSpacing"/>
        <w:numPr>
          <w:ilvl w:val="0"/>
          <w:numId w:val="47"/>
        </w:numPr>
      </w:pPr>
      <w:r w:rsidRPr="00C81039">
        <w:t>Exchange Server Cluster Migrations (Exchange 2010, 2013).</w:t>
      </w:r>
    </w:p>
    <w:p w14:paraId="6A159EE8" w14:textId="77777777" w:rsidR="00C81039" w:rsidRPr="00C81039" w:rsidRDefault="00C81039" w:rsidP="00882A9C">
      <w:pPr>
        <w:pStyle w:val="NoSpacing"/>
        <w:numPr>
          <w:ilvl w:val="0"/>
          <w:numId w:val="47"/>
        </w:numPr>
      </w:pPr>
      <w:r w:rsidRPr="00C81039">
        <w:t>Successful use of Binary Tree, Quest and Power Shell migration tools.</w:t>
      </w:r>
    </w:p>
    <w:p w14:paraId="5A7E1EB8" w14:textId="77777777" w:rsidR="00C81039" w:rsidRPr="00C81039" w:rsidRDefault="00C81039" w:rsidP="00882A9C">
      <w:pPr>
        <w:pStyle w:val="NoSpacing"/>
        <w:numPr>
          <w:ilvl w:val="0"/>
          <w:numId w:val="47"/>
        </w:numPr>
      </w:pPr>
      <w:r w:rsidRPr="00C81039">
        <w:t>Strong Experience in Microsoft Active Directory Data Management User Management Computer GPO’s as well as User Security including User GPO’s.</w:t>
      </w:r>
    </w:p>
    <w:p w14:paraId="336D5D06" w14:textId="77777777" w:rsidR="00C81039" w:rsidRPr="00C81039" w:rsidRDefault="00C81039" w:rsidP="00882A9C">
      <w:pPr>
        <w:pStyle w:val="NoSpacing"/>
        <w:numPr>
          <w:ilvl w:val="0"/>
          <w:numId w:val="47"/>
        </w:numPr>
      </w:pPr>
      <w:r w:rsidRPr="00C81039">
        <w:t>Strong Experience with creating and implementing GPO’s in Active Directory.</w:t>
      </w:r>
    </w:p>
    <w:p w14:paraId="05968367" w14:textId="77777777" w:rsidR="00C81039" w:rsidRPr="00C81039" w:rsidRDefault="00C81039" w:rsidP="00882A9C">
      <w:pPr>
        <w:pStyle w:val="NoSpacing"/>
        <w:numPr>
          <w:ilvl w:val="0"/>
          <w:numId w:val="47"/>
        </w:numPr>
      </w:pPr>
      <w:r w:rsidRPr="00C81039">
        <w:t>Active Directory Administration migration and with experience data center converged infrastructure involving multiple Data Centers with High Availability.</w:t>
      </w:r>
    </w:p>
    <w:p w14:paraId="7A3BC02F" w14:textId="77777777" w:rsidR="00C81039" w:rsidRPr="00C81039" w:rsidRDefault="00C81039" w:rsidP="00882A9C">
      <w:pPr>
        <w:pStyle w:val="NoSpacing"/>
        <w:numPr>
          <w:ilvl w:val="0"/>
          <w:numId w:val="47"/>
        </w:numPr>
      </w:pPr>
      <w:r w:rsidRPr="00C81039">
        <w:t>Creation and Implementation with SCCM-managed OS Loads and Power Shell Scripting.</w:t>
      </w:r>
    </w:p>
    <w:p w14:paraId="6148CD00" w14:textId="77777777" w:rsidR="00C81039" w:rsidRPr="00C81039" w:rsidRDefault="00C81039" w:rsidP="00882A9C">
      <w:pPr>
        <w:pStyle w:val="NoSpacing"/>
        <w:numPr>
          <w:ilvl w:val="0"/>
          <w:numId w:val="47"/>
        </w:numPr>
      </w:pPr>
      <w:r w:rsidRPr="00C81039">
        <w:t>As a Solutions Engineer I have implemented the deployment of the following platforms utilizing VMware virtualization: UMS/ UC, MOSS and OCS.</w:t>
      </w:r>
    </w:p>
    <w:p w14:paraId="40ED51A4" w14:textId="77777777" w:rsidR="00C81039" w:rsidRPr="00C81039" w:rsidRDefault="00C81039" w:rsidP="00882A9C">
      <w:pPr>
        <w:pStyle w:val="NoSpacing"/>
        <w:numPr>
          <w:ilvl w:val="0"/>
          <w:numId w:val="47"/>
        </w:numPr>
      </w:pPr>
      <w:r w:rsidRPr="00C81039">
        <w:t>Successful in reducing hardware requirements by a 10:1 ratio utilizing VMware technology.</w:t>
      </w:r>
    </w:p>
    <w:p w14:paraId="6B61D5D8" w14:textId="77777777" w:rsidR="00C81039" w:rsidRPr="00C81039" w:rsidRDefault="00C81039" w:rsidP="00882A9C">
      <w:pPr>
        <w:pStyle w:val="NoSpacing"/>
        <w:numPr>
          <w:ilvl w:val="0"/>
          <w:numId w:val="47"/>
        </w:numPr>
      </w:pPr>
      <w:r w:rsidRPr="00C81039">
        <w:t>Accelerated customer base server provisioning time by 50-70% utilizing VMware technology.</w:t>
      </w:r>
    </w:p>
    <w:p w14:paraId="2355B46F" w14:textId="77777777" w:rsidR="00C81039" w:rsidRPr="00C81039" w:rsidRDefault="00C81039" w:rsidP="00882A9C">
      <w:pPr>
        <w:pStyle w:val="NoSpacing"/>
        <w:numPr>
          <w:ilvl w:val="0"/>
          <w:numId w:val="47"/>
        </w:numPr>
      </w:pPr>
      <w:r w:rsidRPr="00C81039">
        <w:t>As part of the success in Managing a team of engineer I was successful in reducing hardware requirements by a 10:1 ratio utilizing VMware technology.</w:t>
      </w:r>
    </w:p>
    <w:p w14:paraId="29F7CEA2" w14:textId="77777777" w:rsidR="00C81039" w:rsidRPr="00C81039" w:rsidRDefault="00C81039" w:rsidP="00882A9C">
      <w:pPr>
        <w:pStyle w:val="NoSpacing"/>
        <w:numPr>
          <w:ilvl w:val="0"/>
          <w:numId w:val="47"/>
        </w:numPr>
      </w:pPr>
      <w:r w:rsidRPr="00C81039">
        <w:t>Accelerated customer base server provisioning time by 50-70% utilizing VMware technology.</w:t>
      </w:r>
    </w:p>
    <w:p w14:paraId="22BEDB32" w14:textId="77777777" w:rsidR="00C81039" w:rsidRPr="00C81039" w:rsidRDefault="00C81039" w:rsidP="00882A9C">
      <w:pPr>
        <w:pStyle w:val="NoSpacing"/>
        <w:numPr>
          <w:ilvl w:val="0"/>
          <w:numId w:val="47"/>
        </w:numPr>
      </w:pPr>
      <w:r w:rsidRPr="00C81039">
        <w:t>As a Solutions Engineer I implemented dynamic policy-based allocation of IT resources with automated load balancing within VMware virtualization.</w:t>
      </w:r>
    </w:p>
    <w:p w14:paraId="0EEBC570" w14:textId="3300B15A" w:rsidR="00C81039" w:rsidRPr="00C81039" w:rsidRDefault="00C81039" w:rsidP="00882A9C">
      <w:pPr>
        <w:pStyle w:val="NoSpacing"/>
        <w:numPr>
          <w:ilvl w:val="0"/>
          <w:numId w:val="47"/>
        </w:numPr>
      </w:pPr>
      <w:r w:rsidRPr="00C81039">
        <w:t xml:space="preserve">As a Solutions Engineer led an engineering team where I was the lead and reduced our </w:t>
      </w:r>
      <w:r w:rsidR="00882A9C" w:rsidRPr="00C81039">
        <w:t>customer’s</w:t>
      </w:r>
      <w:r w:rsidRPr="00C81039">
        <w:t xml:space="preserve"> base hardware and operating costs by as much as 50% and energy costs by 90%, saving more than $10,000 per year for every server workload virtualized utilizing VMware.</w:t>
      </w:r>
    </w:p>
    <w:p w14:paraId="06021CFA" w14:textId="77777777" w:rsidR="00C81039" w:rsidRPr="00C81039" w:rsidRDefault="00C81039" w:rsidP="00882A9C">
      <w:pPr>
        <w:pStyle w:val="NoSpacing"/>
        <w:numPr>
          <w:ilvl w:val="0"/>
          <w:numId w:val="47"/>
        </w:numPr>
      </w:pPr>
      <w:r w:rsidRPr="00C81039">
        <w:t>Led Wireless LAN/ WAN implementations Cisco Wireless Devices.</w:t>
      </w:r>
    </w:p>
    <w:p w14:paraId="1A1E5AA5" w14:textId="77777777" w:rsidR="00C81039" w:rsidRPr="00C81039" w:rsidRDefault="00C81039" w:rsidP="00882A9C">
      <w:pPr>
        <w:pStyle w:val="NoSpacing"/>
        <w:numPr>
          <w:ilvl w:val="0"/>
          <w:numId w:val="47"/>
        </w:numPr>
      </w:pPr>
      <w:r w:rsidRPr="00C81039">
        <w:t xml:space="preserve">Involved in design and deployment of a UNIX based Web (SUN Solaris, ZLinux, AIX). </w:t>
      </w:r>
    </w:p>
    <w:p w14:paraId="19882BC8" w14:textId="77777777" w:rsidR="00C81039" w:rsidRPr="00C81039" w:rsidRDefault="00C81039" w:rsidP="00882A9C">
      <w:pPr>
        <w:pStyle w:val="NoSpacing"/>
        <w:numPr>
          <w:ilvl w:val="0"/>
          <w:numId w:val="47"/>
        </w:numPr>
      </w:pPr>
      <w:r w:rsidRPr="00C81039">
        <w:t xml:space="preserve">Led a team that implemented a large server farm consisting of Windows 2003 Servers. </w:t>
      </w:r>
    </w:p>
    <w:p w14:paraId="18046835" w14:textId="77777777" w:rsidR="00C81039" w:rsidRPr="00C81039" w:rsidRDefault="00C81039" w:rsidP="00882A9C">
      <w:pPr>
        <w:pStyle w:val="NoSpacing"/>
        <w:numPr>
          <w:ilvl w:val="0"/>
          <w:numId w:val="47"/>
        </w:numPr>
      </w:pPr>
      <w:r w:rsidRPr="00C81039">
        <w:t xml:space="preserve">Led Lotus Notes migrations to Microsoft Exchange.   </w:t>
      </w:r>
    </w:p>
    <w:p w14:paraId="7C1E76D7" w14:textId="77777777" w:rsidR="00C81039" w:rsidRPr="00C81039" w:rsidRDefault="00C81039" w:rsidP="00882A9C">
      <w:pPr>
        <w:pStyle w:val="NoSpacing"/>
        <w:numPr>
          <w:ilvl w:val="0"/>
          <w:numId w:val="47"/>
        </w:numPr>
      </w:pPr>
      <w:r w:rsidRPr="00C81039">
        <w:t>Involved in design and installation Global/International Data Centers.</w:t>
      </w:r>
    </w:p>
    <w:p w14:paraId="37C22226" w14:textId="77777777" w:rsidR="00C81039" w:rsidRPr="00C81039" w:rsidRDefault="00C81039" w:rsidP="00882A9C">
      <w:pPr>
        <w:pStyle w:val="NoSpacing"/>
        <w:numPr>
          <w:ilvl w:val="0"/>
          <w:numId w:val="47"/>
        </w:numPr>
      </w:pPr>
      <w:r w:rsidRPr="00C81039">
        <w:t xml:space="preserve">Involved hands on Lead Engineer in deployment of ESX&amp; ESXI VMware, vSphere, VMware VServer, VMware, VCloud, VMware vCenter, VMware Site Recovery Manager, VMware HA/DRS,  VMware </w:t>
      </w:r>
      <w:r w:rsidRPr="00C81039">
        <w:lastRenderedPageBreak/>
        <w:t>Capacity Planner, VMware Lab Manager, VMware Life Cycle Manager, VMware View/VDI, VMware vCenter heartbeat, VMware Workstation.</w:t>
      </w:r>
    </w:p>
    <w:p w14:paraId="2DA4D204" w14:textId="77777777" w:rsidR="00C81039" w:rsidRPr="00C81039" w:rsidRDefault="00C81039" w:rsidP="00C81039">
      <w:pPr>
        <w:pStyle w:val="NoSpacing"/>
      </w:pPr>
    </w:p>
    <w:p w14:paraId="1CE24D13" w14:textId="320532F6" w:rsidR="00C81039" w:rsidRPr="00882A9C" w:rsidRDefault="00C81039" w:rsidP="00C81039">
      <w:pPr>
        <w:pStyle w:val="NoSpacing"/>
        <w:rPr>
          <w:b/>
          <w:bCs/>
        </w:rPr>
      </w:pPr>
      <w:r w:rsidRPr="00882A9C">
        <w:rPr>
          <w:b/>
          <w:bCs/>
        </w:rPr>
        <w:t xml:space="preserve">Nexus IS, Murrieta, CA </w:t>
      </w:r>
      <w:r w:rsidRPr="00882A9C">
        <w:rPr>
          <w:b/>
          <w:bCs/>
        </w:rPr>
        <w:tab/>
      </w:r>
      <w:r w:rsidRPr="00882A9C">
        <w:rPr>
          <w:b/>
          <w:bCs/>
        </w:rPr>
        <w:tab/>
      </w:r>
      <w:r w:rsidRPr="00882A9C">
        <w:rPr>
          <w:b/>
          <w:bCs/>
        </w:rPr>
        <w:tab/>
      </w:r>
      <w:r w:rsidRPr="00882A9C">
        <w:rPr>
          <w:b/>
          <w:bCs/>
        </w:rPr>
        <w:tab/>
      </w:r>
      <w:r w:rsidRPr="00882A9C">
        <w:rPr>
          <w:b/>
          <w:bCs/>
        </w:rPr>
        <w:tab/>
      </w:r>
      <w:r w:rsidRPr="00882A9C">
        <w:rPr>
          <w:b/>
          <w:bCs/>
        </w:rPr>
        <w:tab/>
      </w:r>
      <w:r w:rsidRPr="00882A9C">
        <w:rPr>
          <w:b/>
          <w:bCs/>
        </w:rPr>
        <w:tab/>
      </w:r>
      <w:r w:rsidRPr="00882A9C">
        <w:rPr>
          <w:b/>
          <w:bCs/>
        </w:rPr>
        <w:tab/>
        <w:t xml:space="preserve"> </w:t>
      </w:r>
      <w:r w:rsidR="00882A9C">
        <w:rPr>
          <w:b/>
          <w:bCs/>
        </w:rPr>
        <w:tab/>
        <w:t xml:space="preserve">          </w:t>
      </w:r>
      <w:r w:rsidRPr="00882A9C">
        <w:rPr>
          <w:b/>
          <w:bCs/>
        </w:rPr>
        <w:t>6/1995</w:t>
      </w:r>
      <w:r w:rsidR="00882A9C">
        <w:rPr>
          <w:b/>
          <w:bCs/>
        </w:rPr>
        <w:t xml:space="preserve"> – </w:t>
      </w:r>
      <w:r w:rsidRPr="00882A9C">
        <w:rPr>
          <w:b/>
          <w:bCs/>
        </w:rPr>
        <w:t>7/2008</w:t>
      </w:r>
    </w:p>
    <w:p w14:paraId="30B38AB3" w14:textId="77777777" w:rsidR="00C81039" w:rsidRPr="00882A9C" w:rsidRDefault="00C81039" w:rsidP="00C81039">
      <w:pPr>
        <w:pStyle w:val="NoSpacing"/>
        <w:rPr>
          <w:b/>
          <w:bCs/>
        </w:rPr>
      </w:pPr>
      <w:r w:rsidRPr="00882A9C">
        <w:rPr>
          <w:b/>
          <w:bCs/>
        </w:rPr>
        <w:t>Network and Voice Solutions Architect</w:t>
      </w:r>
    </w:p>
    <w:p w14:paraId="72DCC2BA" w14:textId="77777777" w:rsidR="00C81039" w:rsidRPr="00882A9C" w:rsidRDefault="00C81039" w:rsidP="00C81039">
      <w:pPr>
        <w:pStyle w:val="NoSpacing"/>
        <w:rPr>
          <w:sz w:val="10"/>
        </w:rPr>
      </w:pPr>
    </w:p>
    <w:p w14:paraId="1A274146" w14:textId="77777777" w:rsidR="00C81039" w:rsidRPr="00C81039" w:rsidRDefault="00C81039" w:rsidP="00C81039">
      <w:pPr>
        <w:pStyle w:val="NoSpacing"/>
      </w:pPr>
      <w:r w:rsidRPr="00C81039">
        <w:t>Installation of deployments utilizing VMware ESX &amp; ESXi, HA/DRS.  Implementation of Microsoft Server Active Directory in utilizing the latest Active Directory technology of the time including such as SCCM. Oversaw and managed the setup of Cisco IP Soft phone configurations for many of our client VPN solutions. Led multiple Cisco voice over IP implementations for area border routing. Managed project scheduling and quality assurance processes.</w:t>
      </w:r>
    </w:p>
    <w:p w14:paraId="6EFFDCE3" w14:textId="77777777" w:rsidR="00C81039" w:rsidRPr="00882A9C" w:rsidRDefault="00C81039" w:rsidP="00C81039">
      <w:pPr>
        <w:pStyle w:val="NoSpacing"/>
        <w:rPr>
          <w:sz w:val="10"/>
        </w:rPr>
      </w:pPr>
    </w:p>
    <w:p w14:paraId="68C9F516" w14:textId="77777777" w:rsidR="00C81039" w:rsidRPr="00C81039" w:rsidRDefault="00C81039" w:rsidP="00882A9C">
      <w:pPr>
        <w:pStyle w:val="NoSpacing"/>
        <w:numPr>
          <w:ilvl w:val="0"/>
          <w:numId w:val="48"/>
        </w:numPr>
      </w:pPr>
      <w:r w:rsidRPr="00C81039">
        <w:t>Instrumental in the custom tailored designs and implementations for new and existing clientele.</w:t>
      </w:r>
    </w:p>
    <w:p w14:paraId="26CC3A50" w14:textId="77777777" w:rsidR="00C81039" w:rsidRPr="00C81039" w:rsidRDefault="00C81039" w:rsidP="00882A9C">
      <w:pPr>
        <w:pStyle w:val="NoSpacing"/>
        <w:numPr>
          <w:ilvl w:val="0"/>
          <w:numId w:val="48"/>
        </w:numPr>
      </w:pPr>
      <w:r w:rsidRPr="00C81039">
        <w:t>Architected &amp; Designed of the following technologies: Active Directory, Exchange 2010 &amp; 2013</w:t>
      </w:r>
    </w:p>
    <w:p w14:paraId="03E5E96E" w14:textId="77777777" w:rsidR="00C81039" w:rsidRPr="00C81039" w:rsidRDefault="00C81039" w:rsidP="00882A9C">
      <w:pPr>
        <w:pStyle w:val="NoSpacing"/>
        <w:numPr>
          <w:ilvl w:val="0"/>
          <w:numId w:val="48"/>
        </w:numPr>
      </w:pPr>
      <w:r w:rsidRPr="00C81039">
        <w:t>Strong Experience in Microsoft Active Directory Data Management User Management Computer GPO’s as well as User Security including User GPO’s.</w:t>
      </w:r>
    </w:p>
    <w:p w14:paraId="2638D6B0" w14:textId="77777777" w:rsidR="00C81039" w:rsidRPr="00C81039" w:rsidRDefault="00C81039" w:rsidP="00882A9C">
      <w:pPr>
        <w:pStyle w:val="NoSpacing"/>
        <w:numPr>
          <w:ilvl w:val="0"/>
          <w:numId w:val="48"/>
        </w:numPr>
      </w:pPr>
      <w:r w:rsidRPr="00C81039">
        <w:t>Strong Experience with creating and implementing GPO’s in Active Directory.</w:t>
      </w:r>
    </w:p>
    <w:p w14:paraId="6D90DA7A" w14:textId="77777777" w:rsidR="00C81039" w:rsidRPr="00C81039" w:rsidRDefault="00C81039" w:rsidP="00882A9C">
      <w:pPr>
        <w:pStyle w:val="NoSpacing"/>
        <w:numPr>
          <w:ilvl w:val="0"/>
          <w:numId w:val="48"/>
        </w:numPr>
      </w:pPr>
      <w:r w:rsidRPr="00C81039">
        <w:t>Active Directory Administration migration and with experience data center converged infrastructure involving multiple Data Centers with High Availability.</w:t>
      </w:r>
    </w:p>
    <w:p w14:paraId="691A7187" w14:textId="77777777" w:rsidR="00C81039" w:rsidRPr="00C81039" w:rsidRDefault="00C81039" w:rsidP="00882A9C">
      <w:pPr>
        <w:pStyle w:val="NoSpacing"/>
        <w:numPr>
          <w:ilvl w:val="0"/>
          <w:numId w:val="48"/>
        </w:numPr>
      </w:pPr>
      <w:r w:rsidRPr="00C81039">
        <w:t>Creation and Implementation with SCCM-managed OS Loads and Power Shell Scripting.</w:t>
      </w:r>
    </w:p>
    <w:p w14:paraId="368247F2" w14:textId="77777777" w:rsidR="00C81039" w:rsidRPr="00C81039" w:rsidRDefault="00C81039" w:rsidP="00882A9C">
      <w:pPr>
        <w:pStyle w:val="NoSpacing"/>
        <w:numPr>
          <w:ilvl w:val="0"/>
          <w:numId w:val="48"/>
        </w:numPr>
      </w:pPr>
      <w:r w:rsidRPr="00C81039">
        <w:t>As a Solutions Engineer I have implemented the deployment of the following platforms utilizing VMware virtualization: UMS/ UC, MOSS and OCS.</w:t>
      </w:r>
    </w:p>
    <w:p w14:paraId="3F0EEB14" w14:textId="77777777" w:rsidR="00C81039" w:rsidRPr="00C81039" w:rsidRDefault="00C81039" w:rsidP="00882A9C">
      <w:pPr>
        <w:pStyle w:val="NoSpacing"/>
        <w:numPr>
          <w:ilvl w:val="0"/>
          <w:numId w:val="48"/>
        </w:numPr>
      </w:pPr>
      <w:r w:rsidRPr="00C81039">
        <w:t>As part of the success in the engineering team of engineer I was successful in reducing hardware requirements by a 10:1 ratio utilizing VMware technology.</w:t>
      </w:r>
    </w:p>
    <w:p w14:paraId="3A5D21C7" w14:textId="77777777" w:rsidR="00C81039" w:rsidRPr="00C81039" w:rsidRDefault="00C81039" w:rsidP="00882A9C">
      <w:pPr>
        <w:pStyle w:val="NoSpacing"/>
        <w:numPr>
          <w:ilvl w:val="0"/>
          <w:numId w:val="48"/>
        </w:numPr>
      </w:pPr>
      <w:r w:rsidRPr="00C81039">
        <w:t>Accelerated customer base server provisioning time by 50-70% utilizing VMware technology.</w:t>
      </w:r>
    </w:p>
    <w:p w14:paraId="21E59C06" w14:textId="77777777" w:rsidR="00C81039" w:rsidRPr="00C81039" w:rsidRDefault="00C81039" w:rsidP="00882A9C">
      <w:pPr>
        <w:pStyle w:val="NoSpacing"/>
        <w:numPr>
          <w:ilvl w:val="0"/>
          <w:numId w:val="48"/>
        </w:numPr>
      </w:pPr>
      <w:r w:rsidRPr="00C81039">
        <w:t>As part of the success in Managing a team of engineer I was successful in reducing hardware requirements by a 10:1 ratio utilizing VMware technology.</w:t>
      </w:r>
    </w:p>
    <w:p w14:paraId="009F45A9" w14:textId="77777777" w:rsidR="00C81039" w:rsidRPr="00C81039" w:rsidRDefault="00C81039" w:rsidP="00882A9C">
      <w:pPr>
        <w:pStyle w:val="NoSpacing"/>
        <w:numPr>
          <w:ilvl w:val="0"/>
          <w:numId w:val="48"/>
        </w:numPr>
      </w:pPr>
      <w:r w:rsidRPr="00C81039">
        <w:t>Accelerated customer base server provisioning time by 50-70% utilizing VMware technology.</w:t>
      </w:r>
    </w:p>
    <w:p w14:paraId="79400FB3" w14:textId="77777777" w:rsidR="00C81039" w:rsidRPr="00C81039" w:rsidRDefault="00C81039" w:rsidP="00882A9C">
      <w:pPr>
        <w:pStyle w:val="NoSpacing"/>
        <w:numPr>
          <w:ilvl w:val="0"/>
          <w:numId w:val="48"/>
        </w:numPr>
      </w:pPr>
      <w:r w:rsidRPr="00C81039">
        <w:t>As a Solutions Engineer I implemented dynamic policy-based allocation of IT resources with automated load balancing within VMware virtualization.</w:t>
      </w:r>
    </w:p>
    <w:p w14:paraId="29A745C8" w14:textId="78FC5875" w:rsidR="00C81039" w:rsidRPr="00C81039" w:rsidRDefault="00C81039" w:rsidP="00882A9C">
      <w:pPr>
        <w:pStyle w:val="NoSpacing"/>
        <w:numPr>
          <w:ilvl w:val="0"/>
          <w:numId w:val="48"/>
        </w:numPr>
      </w:pPr>
      <w:r w:rsidRPr="00C81039">
        <w:t xml:space="preserve">As a Solutions Engineer led an engineering team where I was the lead and reduced our </w:t>
      </w:r>
      <w:r w:rsidR="00882A9C" w:rsidRPr="00C81039">
        <w:t>customer’s</w:t>
      </w:r>
      <w:r w:rsidRPr="00C81039">
        <w:t xml:space="preserve"> base hardware and operating costs by as much as 50% and energy costs by 90%, saving more than $10,000 per year for every server workload virtualized utilizing VMware.</w:t>
      </w:r>
    </w:p>
    <w:p w14:paraId="112CE380" w14:textId="77777777" w:rsidR="00C81039" w:rsidRPr="00C81039" w:rsidRDefault="00C81039" w:rsidP="00882A9C">
      <w:pPr>
        <w:pStyle w:val="NoSpacing"/>
        <w:numPr>
          <w:ilvl w:val="0"/>
          <w:numId w:val="48"/>
        </w:numPr>
      </w:pPr>
      <w:r w:rsidRPr="00C81039">
        <w:t>Led Wireless LAN/ WAN implementations Cisco Wireless Devices.</w:t>
      </w:r>
    </w:p>
    <w:p w14:paraId="022050D0" w14:textId="77777777" w:rsidR="00C81039" w:rsidRPr="00C81039" w:rsidRDefault="00C81039" w:rsidP="00882A9C">
      <w:pPr>
        <w:pStyle w:val="NoSpacing"/>
        <w:numPr>
          <w:ilvl w:val="0"/>
          <w:numId w:val="48"/>
        </w:numPr>
      </w:pPr>
      <w:r w:rsidRPr="00C81039">
        <w:t xml:space="preserve">Involved in design and deployment of a UNIX based Web (SUN Solaris, ZLinux, AIX). </w:t>
      </w:r>
    </w:p>
    <w:p w14:paraId="2CC8EE97" w14:textId="77777777" w:rsidR="00C81039" w:rsidRPr="00C81039" w:rsidRDefault="00C81039" w:rsidP="00882A9C">
      <w:pPr>
        <w:pStyle w:val="NoSpacing"/>
        <w:numPr>
          <w:ilvl w:val="0"/>
          <w:numId w:val="48"/>
        </w:numPr>
      </w:pPr>
      <w:r w:rsidRPr="00C81039">
        <w:t xml:space="preserve">Led a team that implemented a large server farm consisting of Windows 2003 Servers. </w:t>
      </w:r>
    </w:p>
    <w:p w14:paraId="3375E516" w14:textId="77777777" w:rsidR="00C81039" w:rsidRPr="00C81039" w:rsidRDefault="00C81039" w:rsidP="00882A9C">
      <w:pPr>
        <w:pStyle w:val="NoSpacing"/>
        <w:numPr>
          <w:ilvl w:val="0"/>
          <w:numId w:val="48"/>
        </w:numPr>
      </w:pPr>
      <w:r w:rsidRPr="00C81039">
        <w:t xml:space="preserve">Led Lotus Notes migrations to Microsoft Exchange.   </w:t>
      </w:r>
    </w:p>
    <w:p w14:paraId="4CE23962" w14:textId="77777777" w:rsidR="00C81039" w:rsidRPr="00C81039" w:rsidRDefault="00C81039" w:rsidP="00882A9C">
      <w:pPr>
        <w:pStyle w:val="NoSpacing"/>
        <w:numPr>
          <w:ilvl w:val="0"/>
          <w:numId w:val="48"/>
        </w:numPr>
      </w:pPr>
      <w:r w:rsidRPr="00C81039">
        <w:t>Involved in design and installation Global/International Data Centers.</w:t>
      </w:r>
    </w:p>
    <w:p w14:paraId="1DC04DE1" w14:textId="77777777" w:rsidR="00C81039" w:rsidRPr="00C81039" w:rsidRDefault="00C81039" w:rsidP="00882A9C">
      <w:pPr>
        <w:pStyle w:val="NoSpacing"/>
        <w:numPr>
          <w:ilvl w:val="0"/>
          <w:numId w:val="48"/>
        </w:numPr>
      </w:pPr>
      <w:r w:rsidRPr="00C81039">
        <w:t>Involved hands on Lead Engineer in deployment of ESX&amp; ESXI VMware, vSphere, VMware VServer, VMware, VCloud, VMware vCenter, VMware Site Recovery Manager, VMware HA/DRS, VMware Capacity Planner, VMware Lab Manager, VMware Life Cycle Manager, VMware View/VDI, VMware vCenter heartbeat, VMware Workstation.</w:t>
      </w:r>
    </w:p>
    <w:p w14:paraId="3899AF50" w14:textId="75786C14" w:rsidR="003D5421" w:rsidRDefault="00C81039" w:rsidP="00882A9C">
      <w:pPr>
        <w:pStyle w:val="NoSpacing"/>
        <w:numPr>
          <w:ilvl w:val="0"/>
          <w:numId w:val="48"/>
        </w:numPr>
        <w:rPr>
          <w:smallCaps/>
        </w:rPr>
      </w:pPr>
      <w:r w:rsidRPr="00C81039">
        <w:t>Hands involvement of several Microsoft SharePoint site development initiatives and deployments.</w:t>
      </w:r>
    </w:p>
    <w:p w14:paraId="45FEA8C8" w14:textId="77777777" w:rsidR="00C81039" w:rsidRDefault="00C81039"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59922483" w14:textId="77777777" w:rsidR="00882A9C" w:rsidRPr="00882A9C" w:rsidRDefault="00882A9C" w:rsidP="00882A9C">
      <w:pPr>
        <w:pStyle w:val="NoSpacing"/>
        <w:numPr>
          <w:ilvl w:val="0"/>
          <w:numId w:val="49"/>
        </w:numPr>
        <w:rPr>
          <w:rFonts w:ascii="Calibri" w:hAnsi="Calibri" w:cs="Calibri"/>
        </w:rPr>
      </w:pPr>
      <w:r>
        <w:t xml:space="preserve">BS, Computer Science, </w:t>
      </w:r>
      <w:r w:rsidRPr="00F60CFD">
        <w:rPr>
          <w:rFonts w:ascii="Calibri" w:hAnsi="Calibri" w:cs="Calibri"/>
        </w:rPr>
        <w:t>Irvine Valley College</w:t>
      </w:r>
      <w:r>
        <w:rPr>
          <w:rFonts w:ascii="Calibri" w:hAnsi="Calibri" w:cs="Calibri"/>
        </w:rPr>
        <w:t xml:space="preserve"> – </w:t>
      </w:r>
      <w:r>
        <w:t>1996</w:t>
      </w:r>
    </w:p>
    <w:p w14:paraId="184CF977" w14:textId="63E4867C" w:rsidR="00882A9C" w:rsidRDefault="00882A9C" w:rsidP="00882A9C">
      <w:pPr>
        <w:pStyle w:val="NoSpacing"/>
        <w:numPr>
          <w:ilvl w:val="0"/>
          <w:numId w:val="49"/>
        </w:numPr>
      </w:pPr>
      <w:r>
        <w:t>Cisco CCNA, CCIE, CCNP, CNA, CNE, CCDA,</w:t>
      </w:r>
      <w:r>
        <w:t xml:space="preserve"> </w:t>
      </w:r>
      <w:r>
        <w:t>CCDP, MCSE, CCVP, CISSP</w:t>
      </w:r>
    </w:p>
    <w:p w14:paraId="50E79ED9" w14:textId="7C1129DB" w:rsidR="0025095A" w:rsidRDefault="00882A9C" w:rsidP="00632BE6">
      <w:pPr>
        <w:pStyle w:val="NoSpacing"/>
        <w:numPr>
          <w:ilvl w:val="0"/>
          <w:numId w:val="49"/>
        </w:numPr>
      </w:pPr>
      <w:r>
        <w:t>PMP, VMware Certified Professional, AWS, Azure, Redhat Sales Storage Specialist, Redhat Sales Specialist</w:t>
      </w:r>
      <w:r w:rsidR="0025095A">
        <w:t>.</w:t>
      </w:r>
    </w:p>
    <w:sectPr w:rsidR="0025095A" w:rsidSect="00AA4CF6">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6B604" w14:textId="77777777" w:rsidR="00AA4CF6" w:rsidRDefault="00AA4CF6">
      <w:r>
        <w:separator/>
      </w:r>
    </w:p>
  </w:endnote>
  <w:endnote w:type="continuationSeparator" w:id="0">
    <w:p w14:paraId="7A6FDD06" w14:textId="77777777" w:rsidR="00AA4CF6" w:rsidRDefault="00AA4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571BE" w14:textId="77777777" w:rsidR="00AA4CF6" w:rsidRDefault="00AA4CF6">
      <w:r>
        <w:separator/>
      </w:r>
    </w:p>
  </w:footnote>
  <w:footnote w:type="continuationSeparator" w:id="0">
    <w:p w14:paraId="53A3D25E" w14:textId="77777777" w:rsidR="00AA4CF6" w:rsidRDefault="00AA4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11F1F356" w:rsidR="00BF14B3" w:rsidRPr="00654952" w:rsidRDefault="00BF14B3" w:rsidP="009D2991">
    <w:pPr>
      <w:pStyle w:val="NoSpacing"/>
    </w:pPr>
    <w:r w:rsidRPr="00654952">
      <w:rPr>
        <w:b/>
        <w:bCs/>
      </w:rPr>
      <w:t>Candidate Location:</w:t>
    </w:r>
    <w:r w:rsidR="00EC3F6D" w:rsidRPr="00654952">
      <w:t xml:space="preserve"> </w:t>
    </w:r>
    <w:r w:rsidR="00C81039" w:rsidRPr="00C81039">
      <w:rPr>
        <w:color w:val="000000"/>
      </w:rPr>
      <w:t>Middleton</w:t>
    </w:r>
    <w:r w:rsidR="002864AE">
      <w:rPr>
        <w:color w:val="000000"/>
      </w:rPr>
      <w:t xml:space="preserve">, </w:t>
    </w:r>
    <w:r w:rsidR="00C81039">
      <w:rPr>
        <w:color w:val="000000"/>
      </w:rPr>
      <w:t>ID</w:t>
    </w:r>
  </w:p>
  <w:p w14:paraId="4F2C61CC" w14:textId="42CCA754" w:rsidR="00333CDC" w:rsidRDefault="00BF14B3" w:rsidP="00654952">
    <w:pPr>
      <w:pStyle w:val="NoSpacing"/>
    </w:pPr>
    <w:r w:rsidRPr="00654952">
      <w:rPr>
        <w:b/>
        <w:bCs/>
      </w:rPr>
      <w:t>Candidate E-mail ID:</w:t>
    </w:r>
    <w:r w:rsidRPr="00654952">
      <w:t xml:space="preserve"> </w:t>
    </w:r>
    <w:hyperlink r:id="rId1" w:history="1">
      <w:r w:rsidR="00C81039" w:rsidRPr="00C7063F">
        <w:rPr>
          <w:rStyle w:val="Hyperlink"/>
        </w:rPr>
        <w:t>douglasrinkin@gmail.com</w:t>
      </w:r>
    </w:hyperlink>
  </w:p>
  <w:p w14:paraId="639D8B28" w14:textId="556909F2" w:rsidR="00BF14B3" w:rsidRPr="00C81039" w:rsidRDefault="00BF14B3" w:rsidP="00654952">
    <w:pPr>
      <w:pStyle w:val="NoSpacing"/>
      <w:rPr>
        <w:rFonts w:ascii="Calibri" w:hAnsi="Calibri" w:cs="Calibri"/>
        <w:lang w:val="en-IN"/>
      </w:rPr>
    </w:pPr>
    <w:r w:rsidRPr="00AC5E92">
      <w:rPr>
        <w:b/>
        <w:bCs/>
        <w:lang w:val="en-IN"/>
      </w:rPr>
      <w:t>Contact Number:</w:t>
    </w:r>
    <w:r w:rsidR="004C7072" w:rsidRPr="00AC5E92">
      <w:rPr>
        <w:lang w:val="en-IN"/>
      </w:rPr>
      <w:t xml:space="preserve"> </w:t>
    </w:r>
    <w:r w:rsidR="00C81039" w:rsidRPr="00C81039">
      <w:rPr>
        <w:rFonts w:ascii="Calibri" w:hAnsi="Calibri" w:cs="Calibri"/>
        <w:lang w:val="en-IN"/>
      </w:rPr>
      <w:t>208</w:t>
    </w:r>
    <w:r w:rsidR="00C81039">
      <w:rPr>
        <w:rFonts w:ascii="Calibri" w:hAnsi="Calibri" w:cs="Calibri"/>
        <w:lang w:val="en-IN"/>
      </w:rPr>
      <w:t xml:space="preserve"> – </w:t>
    </w:r>
    <w:r w:rsidR="00C81039" w:rsidRPr="00C81039">
      <w:rPr>
        <w:rFonts w:ascii="Calibri" w:hAnsi="Calibri" w:cs="Calibri"/>
        <w:lang w:val="en-IN"/>
      </w:rPr>
      <w:t>908</w:t>
    </w:r>
    <w:r w:rsidR="00C81039">
      <w:rPr>
        <w:rFonts w:ascii="Calibri" w:hAnsi="Calibri" w:cs="Calibri"/>
        <w:lang w:val="en-IN"/>
      </w:rPr>
      <w:t xml:space="preserve"> – </w:t>
    </w:r>
    <w:r w:rsidR="00C81039" w:rsidRPr="00C81039">
      <w:rPr>
        <w:rFonts w:ascii="Calibri" w:hAnsi="Calibri" w:cs="Calibri"/>
        <w:lang w:val="en-IN"/>
      </w:rPr>
      <w:t>9669</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2961812A" w14:textId="54C8524B" w:rsidR="003A406E" w:rsidRDefault="00FA07B0" w:rsidP="000155D8">
    <w:pPr>
      <w:pStyle w:val="Header"/>
      <w:jc w:val="center"/>
      <w:rPr>
        <w:rFonts w:asciiTheme="minorHAnsi" w:hAnsiTheme="minorHAnsi" w:cstheme="minorHAnsi"/>
        <w:b/>
        <w:sz w:val="28"/>
        <w:szCs w:val="28"/>
        <w:lang w:val="en-IN"/>
      </w:rPr>
    </w:pPr>
    <w:r w:rsidRPr="00FA07B0">
      <w:rPr>
        <w:rFonts w:asciiTheme="minorHAnsi" w:hAnsiTheme="minorHAnsi" w:cstheme="minorHAnsi"/>
        <w:b/>
        <w:sz w:val="28"/>
        <w:szCs w:val="28"/>
        <w:lang w:val="en-IN"/>
      </w:rPr>
      <w:t>Doug Rinkin</w:t>
    </w:r>
  </w:p>
  <w:p w14:paraId="2AA253F1" w14:textId="77777777" w:rsidR="00FA07B0" w:rsidRPr="00AC5E92" w:rsidRDefault="00FA07B0"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75F08"/>
    <w:multiLevelType w:val="hybridMultilevel"/>
    <w:tmpl w:val="EC14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B8B15E5"/>
    <w:multiLevelType w:val="hybridMultilevel"/>
    <w:tmpl w:val="2AD0E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F7E7D78"/>
    <w:multiLevelType w:val="hybridMultilevel"/>
    <w:tmpl w:val="75B0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6DE773F"/>
    <w:multiLevelType w:val="hybridMultilevel"/>
    <w:tmpl w:val="05888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9"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AAD7768"/>
    <w:multiLevelType w:val="hybridMultilevel"/>
    <w:tmpl w:val="3336E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3C071363"/>
    <w:multiLevelType w:val="hybridMultilevel"/>
    <w:tmpl w:val="F6500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42EC12F4"/>
    <w:multiLevelType w:val="hybridMultilevel"/>
    <w:tmpl w:val="9D681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5812344"/>
    <w:multiLevelType w:val="hybridMultilevel"/>
    <w:tmpl w:val="409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7DA31DC"/>
    <w:multiLevelType w:val="hybridMultilevel"/>
    <w:tmpl w:val="1D083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5CDA5C08"/>
    <w:multiLevelType w:val="hybridMultilevel"/>
    <w:tmpl w:val="EDA80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9372AAF"/>
    <w:multiLevelType w:val="hybridMultilevel"/>
    <w:tmpl w:val="918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6C9C5B05"/>
    <w:multiLevelType w:val="hybridMultilevel"/>
    <w:tmpl w:val="31200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6E7A0450"/>
    <w:multiLevelType w:val="hybridMultilevel"/>
    <w:tmpl w:val="66EE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2" w15:restartNumberingAfterBreak="0">
    <w:nsid w:val="76AC72CE"/>
    <w:multiLevelType w:val="hybridMultilevel"/>
    <w:tmpl w:val="4DF4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46"/>
  </w:num>
  <w:num w:numId="3" w16cid:durableId="139352410">
    <w:abstractNumId w:val="48"/>
  </w:num>
  <w:num w:numId="4" w16cid:durableId="1139345333">
    <w:abstractNumId w:val="39"/>
  </w:num>
  <w:num w:numId="5" w16cid:durableId="1566716753">
    <w:abstractNumId w:val="32"/>
  </w:num>
  <w:num w:numId="6" w16cid:durableId="862130666">
    <w:abstractNumId w:val="16"/>
  </w:num>
  <w:num w:numId="7" w16cid:durableId="2013292984">
    <w:abstractNumId w:val="49"/>
  </w:num>
  <w:num w:numId="8" w16cid:durableId="777530213">
    <w:abstractNumId w:val="55"/>
  </w:num>
  <w:num w:numId="9" w16cid:durableId="1192037481">
    <w:abstractNumId w:val="27"/>
  </w:num>
  <w:num w:numId="10" w16cid:durableId="263391843">
    <w:abstractNumId w:val="53"/>
  </w:num>
  <w:num w:numId="11" w16cid:durableId="66726532">
    <w:abstractNumId w:val="41"/>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4"/>
  </w:num>
  <w:num w:numId="14" w16cid:durableId="1133476638">
    <w:abstractNumId w:val="35"/>
  </w:num>
  <w:num w:numId="15" w16cid:durableId="337585252">
    <w:abstractNumId w:val="51"/>
  </w:num>
  <w:num w:numId="16" w16cid:durableId="2061587357">
    <w:abstractNumId w:val="42"/>
  </w:num>
  <w:num w:numId="17" w16cid:durableId="1065491973">
    <w:abstractNumId w:val="20"/>
  </w:num>
  <w:num w:numId="18" w16cid:durableId="1318266233">
    <w:abstractNumId w:val="19"/>
  </w:num>
  <w:num w:numId="19" w16cid:durableId="526874085">
    <w:abstractNumId w:val="40"/>
  </w:num>
  <w:num w:numId="20" w16cid:durableId="844248676">
    <w:abstractNumId w:val="25"/>
  </w:num>
  <w:num w:numId="21" w16cid:durableId="284892896">
    <w:abstractNumId w:val="34"/>
  </w:num>
  <w:num w:numId="22" w16cid:durableId="605190378">
    <w:abstractNumId w:val="18"/>
  </w:num>
  <w:num w:numId="23" w16cid:durableId="509416459">
    <w:abstractNumId w:val="22"/>
  </w:num>
  <w:num w:numId="24" w16cid:durableId="1935087531">
    <w:abstractNumId w:val="12"/>
  </w:num>
  <w:num w:numId="25" w16cid:durableId="1366129160">
    <w:abstractNumId w:val="14"/>
  </w:num>
  <w:num w:numId="26" w16cid:durableId="1003901784">
    <w:abstractNumId w:val="44"/>
  </w:num>
  <w:num w:numId="27" w16cid:durableId="543714750">
    <w:abstractNumId w:val="30"/>
  </w:num>
  <w:num w:numId="28" w16cid:durableId="504515879">
    <w:abstractNumId w:val="17"/>
  </w:num>
  <w:num w:numId="29" w16cid:durableId="1754471848">
    <w:abstractNumId w:val="21"/>
  </w:num>
  <w:num w:numId="30" w16cid:durableId="553084479">
    <w:abstractNumId w:val="37"/>
  </w:num>
  <w:num w:numId="31" w16cid:durableId="1454204984">
    <w:abstractNumId w:val="28"/>
  </w:num>
  <w:num w:numId="32" w16cid:durableId="1183738669">
    <w:abstractNumId w:val="10"/>
  </w:num>
  <w:num w:numId="33" w16cid:durableId="128592335">
    <w:abstractNumId w:val="23"/>
  </w:num>
  <w:num w:numId="34" w16cid:durableId="187452677">
    <w:abstractNumId w:val="26"/>
  </w:num>
  <w:num w:numId="35" w16cid:durableId="972758455">
    <w:abstractNumId w:val="43"/>
  </w:num>
  <w:num w:numId="36" w16cid:durableId="1934312140">
    <w:abstractNumId w:val="29"/>
  </w:num>
  <w:num w:numId="37" w16cid:durableId="285360171">
    <w:abstractNumId w:val="9"/>
  </w:num>
  <w:num w:numId="38" w16cid:durableId="1551378744">
    <w:abstractNumId w:val="52"/>
  </w:num>
  <w:num w:numId="39" w16cid:durableId="1955555701">
    <w:abstractNumId w:val="45"/>
  </w:num>
  <w:num w:numId="40" w16cid:durableId="174850222">
    <w:abstractNumId w:val="33"/>
  </w:num>
  <w:num w:numId="41" w16cid:durableId="58528911">
    <w:abstractNumId w:val="50"/>
  </w:num>
  <w:num w:numId="42" w16cid:durableId="1282373063">
    <w:abstractNumId w:val="24"/>
  </w:num>
  <w:num w:numId="43" w16cid:durableId="247276912">
    <w:abstractNumId w:val="47"/>
  </w:num>
  <w:num w:numId="44" w16cid:durableId="2032754545">
    <w:abstractNumId w:val="31"/>
  </w:num>
  <w:num w:numId="45" w16cid:durableId="1665932108">
    <w:abstractNumId w:val="38"/>
  </w:num>
  <w:num w:numId="46" w16cid:durableId="2015109360">
    <w:abstractNumId w:val="36"/>
  </w:num>
  <w:num w:numId="47" w16cid:durableId="958606148">
    <w:abstractNumId w:val="11"/>
  </w:num>
  <w:num w:numId="48" w16cid:durableId="1691254155">
    <w:abstractNumId w:val="15"/>
  </w:num>
  <w:num w:numId="49" w16cid:durableId="582419712">
    <w:abstractNumId w:val="1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095A"/>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C5D0F"/>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845"/>
    <w:rsid w:val="003D4FFF"/>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500CF"/>
    <w:rsid w:val="00454701"/>
    <w:rsid w:val="004547E2"/>
    <w:rsid w:val="004550D1"/>
    <w:rsid w:val="00456DFB"/>
    <w:rsid w:val="0045764D"/>
    <w:rsid w:val="00462B77"/>
    <w:rsid w:val="004705F3"/>
    <w:rsid w:val="00473DB1"/>
    <w:rsid w:val="00474B34"/>
    <w:rsid w:val="00474E1E"/>
    <w:rsid w:val="0047501F"/>
    <w:rsid w:val="0047637B"/>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011"/>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85EE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2A9C"/>
    <w:rsid w:val="008838A6"/>
    <w:rsid w:val="008857F1"/>
    <w:rsid w:val="00886739"/>
    <w:rsid w:val="00887D74"/>
    <w:rsid w:val="00887EA7"/>
    <w:rsid w:val="00890F95"/>
    <w:rsid w:val="008923B4"/>
    <w:rsid w:val="00894865"/>
    <w:rsid w:val="008955C4"/>
    <w:rsid w:val="00896017"/>
    <w:rsid w:val="008A3781"/>
    <w:rsid w:val="008A3AF6"/>
    <w:rsid w:val="008A5520"/>
    <w:rsid w:val="008B2935"/>
    <w:rsid w:val="008B2E59"/>
    <w:rsid w:val="008B3880"/>
    <w:rsid w:val="008B7BA1"/>
    <w:rsid w:val="008C0066"/>
    <w:rsid w:val="008C0678"/>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5BC7"/>
    <w:rsid w:val="00976390"/>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92BD8"/>
    <w:rsid w:val="00AA01D4"/>
    <w:rsid w:val="00AA1253"/>
    <w:rsid w:val="00AA2366"/>
    <w:rsid w:val="00AA2FE9"/>
    <w:rsid w:val="00AA3E09"/>
    <w:rsid w:val="00AA4CF6"/>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2A3E"/>
    <w:rsid w:val="00B5352C"/>
    <w:rsid w:val="00B5592F"/>
    <w:rsid w:val="00B55C79"/>
    <w:rsid w:val="00B573EC"/>
    <w:rsid w:val="00B61296"/>
    <w:rsid w:val="00B63DB3"/>
    <w:rsid w:val="00B643C1"/>
    <w:rsid w:val="00B65240"/>
    <w:rsid w:val="00B67ACA"/>
    <w:rsid w:val="00B70799"/>
    <w:rsid w:val="00B71FBB"/>
    <w:rsid w:val="00B750C7"/>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1039"/>
    <w:rsid w:val="00C8664A"/>
    <w:rsid w:val="00C90307"/>
    <w:rsid w:val="00C924AB"/>
    <w:rsid w:val="00C944B5"/>
    <w:rsid w:val="00C96171"/>
    <w:rsid w:val="00CA0479"/>
    <w:rsid w:val="00CA2ED8"/>
    <w:rsid w:val="00CA7AB3"/>
    <w:rsid w:val="00CB02C0"/>
    <w:rsid w:val="00CB08FC"/>
    <w:rsid w:val="00CB51AA"/>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677DC"/>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07B0"/>
    <w:rsid w:val="00FB0062"/>
    <w:rsid w:val="00FB0611"/>
    <w:rsid w:val="00FB5A9A"/>
    <w:rsid w:val="00FC0EF9"/>
    <w:rsid w:val="00FC1612"/>
    <w:rsid w:val="00FC1DE2"/>
    <w:rsid w:val="00FC244D"/>
    <w:rsid w:val="00FC3056"/>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0143368">
      <w:bodyDiv w:val="1"/>
      <w:marLeft w:val="0"/>
      <w:marRight w:val="0"/>
      <w:marTop w:val="0"/>
      <w:marBottom w:val="0"/>
      <w:divBdr>
        <w:top w:val="none" w:sz="0" w:space="0" w:color="auto"/>
        <w:left w:val="none" w:sz="0" w:space="0" w:color="auto"/>
        <w:bottom w:val="none" w:sz="0" w:space="0" w:color="auto"/>
        <w:right w:val="none" w:sz="0" w:space="0" w:color="auto"/>
      </w:divBdr>
      <w:divsChild>
        <w:div w:id="687559452">
          <w:marLeft w:val="0"/>
          <w:marRight w:val="0"/>
          <w:marTop w:val="0"/>
          <w:marBottom w:val="0"/>
          <w:divBdr>
            <w:top w:val="none" w:sz="0" w:space="0" w:color="auto"/>
            <w:left w:val="none" w:sz="0" w:space="0" w:color="auto"/>
            <w:bottom w:val="none" w:sz="0" w:space="0" w:color="auto"/>
            <w:right w:val="none" w:sz="0" w:space="0" w:color="auto"/>
          </w:divBdr>
          <w:divsChild>
            <w:div w:id="1702508315">
              <w:marLeft w:val="0"/>
              <w:marRight w:val="0"/>
              <w:marTop w:val="0"/>
              <w:marBottom w:val="0"/>
              <w:divBdr>
                <w:top w:val="none" w:sz="0" w:space="0" w:color="auto"/>
                <w:left w:val="none" w:sz="0" w:space="0" w:color="auto"/>
                <w:bottom w:val="none" w:sz="0" w:space="0" w:color="auto"/>
                <w:right w:val="none" w:sz="0" w:space="0" w:color="auto"/>
              </w:divBdr>
              <w:divsChild>
                <w:div w:id="421800292">
                  <w:marLeft w:val="0"/>
                  <w:marRight w:val="0"/>
                  <w:marTop w:val="0"/>
                  <w:marBottom w:val="0"/>
                  <w:divBdr>
                    <w:top w:val="none" w:sz="0" w:space="0" w:color="auto"/>
                    <w:left w:val="none" w:sz="0" w:space="0" w:color="auto"/>
                    <w:bottom w:val="none" w:sz="0" w:space="0" w:color="auto"/>
                    <w:right w:val="none" w:sz="0" w:space="0" w:color="auto"/>
                  </w:divBdr>
                  <w:divsChild>
                    <w:div w:id="1341203796">
                      <w:marLeft w:val="0"/>
                      <w:marRight w:val="0"/>
                      <w:marTop w:val="0"/>
                      <w:marBottom w:val="0"/>
                      <w:divBdr>
                        <w:top w:val="none" w:sz="0" w:space="0" w:color="auto"/>
                        <w:left w:val="none" w:sz="0" w:space="0" w:color="auto"/>
                        <w:bottom w:val="none" w:sz="0" w:space="0" w:color="auto"/>
                        <w:right w:val="none" w:sz="0" w:space="0" w:color="auto"/>
                      </w:divBdr>
                      <w:divsChild>
                        <w:div w:id="1328631415">
                          <w:marLeft w:val="0"/>
                          <w:marRight w:val="0"/>
                          <w:marTop w:val="0"/>
                          <w:marBottom w:val="0"/>
                          <w:divBdr>
                            <w:top w:val="none" w:sz="0" w:space="0" w:color="auto"/>
                            <w:left w:val="none" w:sz="0" w:space="0" w:color="auto"/>
                            <w:bottom w:val="none" w:sz="0" w:space="0" w:color="auto"/>
                            <w:right w:val="none" w:sz="0" w:space="0" w:color="auto"/>
                          </w:divBdr>
                          <w:divsChild>
                            <w:div w:id="10286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douglasrink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3571</Words>
  <Characters>20355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7</cp:revision>
  <cp:lastPrinted>2006-06-28T14:40:00Z</cp:lastPrinted>
  <dcterms:created xsi:type="dcterms:W3CDTF">2024-03-21T20:12:00Z</dcterms:created>
  <dcterms:modified xsi:type="dcterms:W3CDTF">2024-03-21T20:39:00Z</dcterms:modified>
</cp:coreProperties>
</file>