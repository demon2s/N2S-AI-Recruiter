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0C31E689" w14:textId="094B6F81" w:rsidR="00483AAE" w:rsidRDefault="00483AAE" w:rsidP="00483AAE">
      <w:pPr>
        <w:pStyle w:val="NoSpacing"/>
        <w:numPr>
          <w:ilvl w:val="0"/>
          <w:numId w:val="95"/>
        </w:numPr>
      </w:pPr>
      <w:r>
        <w:t>Professional Angular developer with 11+ years of experience in developing web applications using the latest versions of Angular.</w:t>
      </w:r>
    </w:p>
    <w:p w14:paraId="7165BB15" w14:textId="3AD84166" w:rsidR="00483AAE" w:rsidRDefault="00483AAE" w:rsidP="00483AAE">
      <w:pPr>
        <w:pStyle w:val="NoSpacing"/>
        <w:numPr>
          <w:ilvl w:val="0"/>
          <w:numId w:val="95"/>
        </w:numPr>
      </w:pPr>
      <w:r>
        <w:t>Proficient in Angular 15,14,13,12, 11, 10, 9, 8, and earlier versions.</w:t>
      </w:r>
    </w:p>
    <w:p w14:paraId="66C70000" w14:textId="1551C54B" w:rsidR="00483AAE" w:rsidRDefault="00483AAE" w:rsidP="00483AAE">
      <w:pPr>
        <w:pStyle w:val="NoSpacing"/>
        <w:numPr>
          <w:ilvl w:val="0"/>
          <w:numId w:val="95"/>
        </w:numPr>
      </w:pPr>
      <w:r>
        <w:t>Extensive experience in building complex and responsive UIs using Angular’s robust components and modules.</w:t>
      </w:r>
    </w:p>
    <w:p w14:paraId="75FC0B60" w14:textId="165910CE" w:rsidR="00483AAE" w:rsidRDefault="00483AAE" w:rsidP="00483AAE">
      <w:pPr>
        <w:pStyle w:val="NoSpacing"/>
        <w:numPr>
          <w:ilvl w:val="0"/>
          <w:numId w:val="95"/>
        </w:numPr>
      </w:pPr>
      <w:r>
        <w:t>Skilled in developing RESTful APIs using Node.js, Express.js, and MongoDB.</w:t>
      </w:r>
    </w:p>
    <w:p w14:paraId="70007349" w14:textId="30A68E18" w:rsidR="00483AAE" w:rsidRDefault="00483AAE" w:rsidP="00483AAE">
      <w:pPr>
        <w:pStyle w:val="NoSpacing"/>
        <w:numPr>
          <w:ilvl w:val="0"/>
          <w:numId w:val="95"/>
        </w:numPr>
      </w:pPr>
      <w:r>
        <w:t>Familiarity with agile development methodologies and collaborative tools such as JIRA, Confluence, and Git.</w:t>
      </w:r>
    </w:p>
    <w:p w14:paraId="3A93A55B" w14:textId="16661007" w:rsidR="00483AAE" w:rsidRDefault="00483AAE" w:rsidP="00483AAE">
      <w:pPr>
        <w:pStyle w:val="NoSpacing"/>
        <w:numPr>
          <w:ilvl w:val="0"/>
          <w:numId w:val="95"/>
        </w:numPr>
      </w:pPr>
      <w:r>
        <w:t>Passionate about keeping up-to-date with the latest advancements in Angular and web development.</w:t>
      </w:r>
    </w:p>
    <w:p w14:paraId="4D3B62A8" w14:textId="64819B68" w:rsidR="00483AAE" w:rsidRDefault="00483AAE" w:rsidP="00483AAE">
      <w:pPr>
        <w:pStyle w:val="NoSpacing"/>
        <w:numPr>
          <w:ilvl w:val="0"/>
          <w:numId w:val="95"/>
        </w:numPr>
      </w:pPr>
      <w:r>
        <w:t>Proficient in using Angular CLI to create, develop, test, and deploy Angular applications.</w:t>
      </w:r>
    </w:p>
    <w:p w14:paraId="7A44B59F" w14:textId="5B33CDD4" w:rsidR="00483AAE" w:rsidRDefault="00483AAE" w:rsidP="00483AAE">
      <w:pPr>
        <w:pStyle w:val="NoSpacing"/>
        <w:numPr>
          <w:ilvl w:val="0"/>
          <w:numId w:val="95"/>
        </w:numPr>
      </w:pPr>
      <w:r>
        <w:t>Experienced in integrating Angular applications with various back-end technologies such as Java, .NET, and PHP.</w:t>
      </w:r>
    </w:p>
    <w:p w14:paraId="340D12C1" w14:textId="6AA79284" w:rsidR="00483AAE" w:rsidRDefault="00483AAE" w:rsidP="00483AAE">
      <w:pPr>
        <w:pStyle w:val="NoSpacing"/>
        <w:numPr>
          <w:ilvl w:val="0"/>
          <w:numId w:val="95"/>
        </w:numPr>
      </w:pPr>
      <w:r>
        <w:t>Familiarity with RxJS, a reactive programming library used in Angular for asynchronous data streams and event handling.</w:t>
      </w:r>
    </w:p>
    <w:p w14:paraId="74953FFD" w14:textId="39ACC5DE" w:rsidR="00483AAE" w:rsidRDefault="00483AAE" w:rsidP="00483AAE">
      <w:pPr>
        <w:pStyle w:val="NoSpacing"/>
        <w:numPr>
          <w:ilvl w:val="0"/>
          <w:numId w:val="95"/>
        </w:numPr>
      </w:pPr>
      <w:r>
        <w:t>Experienced in using NgRx, a state management library for Angular, to manage complex application states and data flows.</w:t>
      </w:r>
    </w:p>
    <w:p w14:paraId="458D5CD1" w14:textId="24694037" w:rsidR="00483AAE" w:rsidRDefault="00483AAE" w:rsidP="00483AAE">
      <w:pPr>
        <w:pStyle w:val="NoSpacing"/>
        <w:numPr>
          <w:ilvl w:val="0"/>
          <w:numId w:val="95"/>
        </w:numPr>
      </w:pPr>
      <w:r>
        <w:t>Proficient in using third-party libraries and frameworks such as Material Design, PrimeNG, and Ngrx-bootstrap to enhance the user interface and user experience of Angular applications.</w:t>
      </w:r>
    </w:p>
    <w:p w14:paraId="5B2E900C" w14:textId="74D13520" w:rsidR="00483AAE" w:rsidRDefault="00483AAE" w:rsidP="00483AAE">
      <w:pPr>
        <w:pStyle w:val="NoSpacing"/>
        <w:numPr>
          <w:ilvl w:val="0"/>
          <w:numId w:val="95"/>
        </w:numPr>
      </w:pPr>
      <w:r>
        <w:t>Strong communication and collaboration skills to work effectively with cross-functional teams, including designers, product owners, and other developers.</w:t>
      </w:r>
    </w:p>
    <w:p w14:paraId="2458F933" w14:textId="18F000D7" w:rsidR="00483AAE" w:rsidRDefault="00483AAE" w:rsidP="00483AAE">
      <w:pPr>
        <w:pStyle w:val="NoSpacing"/>
        <w:numPr>
          <w:ilvl w:val="0"/>
          <w:numId w:val="95"/>
        </w:numPr>
      </w:pPr>
      <w:r>
        <w:t>Managed Amazon Web Services like EC2, S3 bucket, Auto Scaling, SNS, SQS, Dynamo DB, Elastic-search, Lambda Functions through AWS Console and API Integration.</w:t>
      </w:r>
    </w:p>
    <w:p w14:paraId="045CCF08" w14:textId="4A5D0774" w:rsidR="00483AAE" w:rsidRDefault="00483AAE" w:rsidP="00483AAE">
      <w:pPr>
        <w:pStyle w:val="NoSpacing"/>
        <w:numPr>
          <w:ilvl w:val="0"/>
          <w:numId w:val="95"/>
        </w:numPr>
      </w:pPr>
      <w:r>
        <w:t>Experienced in developing web-based applications using C++, XML, CSS, HTML, DHTML, JavaScript, ReactJS and jQuery.</w:t>
      </w:r>
    </w:p>
    <w:p w14:paraId="777F0D8A" w14:textId="6DF3D4B0" w:rsidR="00483AAE" w:rsidRDefault="00483AAE" w:rsidP="00483AAE">
      <w:pPr>
        <w:pStyle w:val="NoSpacing"/>
        <w:numPr>
          <w:ilvl w:val="0"/>
          <w:numId w:val="95"/>
        </w:numPr>
      </w:pPr>
      <w:r>
        <w:t>Strong experience in developing Dynamic Single Page Application (SPA) using MEAN (Mongo, Express Angular and Node) full stack development tool kit.</w:t>
      </w:r>
    </w:p>
    <w:p w14:paraId="60376AB5" w14:textId="3E336530" w:rsidR="00483AAE" w:rsidRDefault="00483AAE" w:rsidP="00483AAE">
      <w:pPr>
        <w:pStyle w:val="NoSpacing"/>
        <w:numPr>
          <w:ilvl w:val="0"/>
          <w:numId w:val="95"/>
        </w:numPr>
      </w:pPr>
      <w:r>
        <w:t>Well versed in using ES6, JSX with ReactJS, Redux and hooks. Experience on Model View Controller (MVC) architecture-based web Applications and Code Igniter.</w:t>
      </w:r>
    </w:p>
    <w:p w14:paraId="49057A18" w14:textId="54BDC903" w:rsidR="00483AAE" w:rsidRDefault="00483AAE" w:rsidP="00483AAE">
      <w:pPr>
        <w:pStyle w:val="NoSpacing"/>
        <w:numPr>
          <w:ilvl w:val="0"/>
          <w:numId w:val="95"/>
        </w:numPr>
      </w:pPr>
      <w:r>
        <w:t>Hands on experience in using JavaScript testing with Karma and protractor. Performed unit testing with Jasmine, Mocha, Chai, end to end testing with protractor, and worked with Chrome, and IE Developer Toolbar.</w:t>
      </w:r>
    </w:p>
    <w:p w14:paraId="7229CA79" w14:textId="0FD56B7C" w:rsidR="00483AAE" w:rsidRDefault="00483AAE" w:rsidP="00483AAE">
      <w:pPr>
        <w:pStyle w:val="NoSpacing"/>
        <w:numPr>
          <w:ilvl w:val="0"/>
          <w:numId w:val="95"/>
        </w:numPr>
      </w:pPr>
      <w:r>
        <w:t>Experience with chrome developer tools to test rendering performance and browser rendering optimization. Work experience with Version Control Tool’s such as GIT, Subversion, Mercurial, PVCS, and SVN.</w:t>
      </w:r>
    </w:p>
    <w:p w14:paraId="48498967" w14:textId="09891D09" w:rsidR="00483AAE" w:rsidRDefault="00483AAE" w:rsidP="00483AAE">
      <w:pPr>
        <w:pStyle w:val="NoSpacing"/>
        <w:numPr>
          <w:ilvl w:val="0"/>
          <w:numId w:val="95"/>
        </w:numPr>
      </w:pPr>
      <w:r>
        <w:t>Strong experience in Azure for system Deploying, Operating and Maintaining compute, network and storage in the Microsoft Azure environment using Microsoft Technologies</w:t>
      </w:r>
    </w:p>
    <w:p w14:paraId="48292197" w14:textId="6C2BA374" w:rsidR="00483AAE" w:rsidRDefault="00483AAE" w:rsidP="00483AAE">
      <w:pPr>
        <w:pStyle w:val="NoSpacing"/>
        <w:numPr>
          <w:ilvl w:val="0"/>
          <w:numId w:val="95"/>
        </w:numPr>
      </w:pPr>
      <w:r>
        <w:t>Worked with advanced features like SQL XML, XML name spaces, in the .NET environment.</w:t>
      </w:r>
    </w:p>
    <w:p w14:paraId="6CFA6A48" w14:textId="612A9A64" w:rsidR="00483AAE" w:rsidRDefault="00483AAE" w:rsidP="00483AAE">
      <w:pPr>
        <w:pStyle w:val="NoSpacing"/>
        <w:numPr>
          <w:ilvl w:val="0"/>
          <w:numId w:val="95"/>
        </w:numPr>
      </w:pPr>
      <w:r>
        <w:t>Developed dashboard based on Ajax calls with Business Customers Count, Flags, Real - time graphs for Analytical Reporting using Node JS.</w:t>
      </w:r>
    </w:p>
    <w:p w14:paraId="7D6CE746" w14:textId="3C01954F" w:rsidR="00483AAE" w:rsidRDefault="00483AAE" w:rsidP="00483AAE">
      <w:pPr>
        <w:pStyle w:val="NoSpacing"/>
        <w:numPr>
          <w:ilvl w:val="0"/>
          <w:numId w:val="95"/>
        </w:numPr>
      </w:pPr>
      <w:r>
        <w:t>Experience in Developing User Interface (UI) Rich Web Applications, and Web Service Applications using Frontend/User Interface (UI) Technologies like Object Oriented JavaScript, Typescript, Angular 2.0, Angular 4, Angular 6, Angular 7, Angular 8, Angular 9, Node JS, React JS, Bootstrap, Media Queries, CSS Frameworks, Python, Django</w:t>
      </w:r>
    </w:p>
    <w:p w14:paraId="55F16DA7" w14:textId="23C9C70D" w:rsidR="00483AAE" w:rsidRDefault="00483AAE" w:rsidP="00483AAE">
      <w:pPr>
        <w:pStyle w:val="NoSpacing"/>
        <w:numPr>
          <w:ilvl w:val="0"/>
          <w:numId w:val="95"/>
        </w:numPr>
      </w:pPr>
      <w:r>
        <w:t>Deep understanding of React, Redux, and related technologies, including Node.js, and GraphQL. I have a strong understanding of software development processes, and I have designed and implemented a wide range of client-side applications.</w:t>
      </w:r>
    </w:p>
    <w:p w14:paraId="21F0C47D" w14:textId="28710B89" w:rsidR="00483AAE" w:rsidRDefault="00483AAE" w:rsidP="00483AAE">
      <w:pPr>
        <w:pStyle w:val="NoSpacing"/>
        <w:numPr>
          <w:ilvl w:val="0"/>
          <w:numId w:val="95"/>
        </w:numPr>
      </w:pPr>
      <w:r>
        <w:lastRenderedPageBreak/>
        <w:t>Worked on various JavaScript libraries included but not limited to Node, Gulf, Grunt, NPM, Bower, Karma, Jasmin.</w:t>
      </w:r>
    </w:p>
    <w:p w14:paraId="1237881A" w14:textId="13D446E9" w:rsidR="00A84564" w:rsidRDefault="00483AAE" w:rsidP="00483AAE">
      <w:pPr>
        <w:pStyle w:val="NoSpacing"/>
        <w:numPr>
          <w:ilvl w:val="0"/>
          <w:numId w:val="95"/>
        </w:numPr>
      </w:pPr>
      <w:r>
        <w:t>Full stack development experience working on web apps with many technologies: Angular, React, Node, Graph QL, MySQL.</w:t>
      </w:r>
    </w:p>
    <w:p w14:paraId="06251B76" w14:textId="77777777" w:rsidR="0063736F" w:rsidRPr="00A84564" w:rsidRDefault="0063736F" w:rsidP="00A84564">
      <w:pPr>
        <w:pStyle w:val="NoSpacing"/>
      </w:pPr>
    </w:p>
    <w:p w14:paraId="1F4F4CD8" w14:textId="46D88F02" w:rsidR="00483AAE" w:rsidRPr="00483AAE" w:rsidRDefault="00483AAE" w:rsidP="00483AAE">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tbl>
      <w:tblPr>
        <w:tblStyle w:val="TableGrid"/>
        <w:tblpPr w:leftFromText="180" w:rightFromText="180" w:vertAnchor="text" w:horzAnchor="margin" w:tblpXSpec="center" w:tblpY="423"/>
        <w:tblW w:w="0" w:type="auto"/>
        <w:tblLook w:val="01E0" w:firstRow="1" w:lastRow="1" w:firstColumn="1" w:lastColumn="1" w:noHBand="0" w:noVBand="0"/>
      </w:tblPr>
      <w:tblGrid>
        <w:gridCol w:w="1881"/>
        <w:gridCol w:w="8045"/>
      </w:tblGrid>
      <w:tr w:rsidR="00483AAE" w:rsidRPr="00483AAE" w14:paraId="410E1A9D" w14:textId="77777777" w:rsidTr="00483AAE">
        <w:trPr>
          <w:trHeight w:val="19"/>
        </w:trPr>
        <w:tc>
          <w:tcPr>
            <w:tcW w:w="0" w:type="auto"/>
          </w:tcPr>
          <w:p w14:paraId="7657F82D" w14:textId="77777777" w:rsidR="00483AAE" w:rsidRPr="00483AAE" w:rsidRDefault="00483AAE" w:rsidP="00483AAE">
            <w:pPr>
              <w:pStyle w:val="NoSpacing"/>
              <w:rPr>
                <w:b/>
                <w:bCs/>
              </w:rPr>
            </w:pPr>
            <w:r w:rsidRPr="00483AAE">
              <w:rPr>
                <w:b/>
                <w:bCs/>
              </w:rPr>
              <w:t>Methodology</w:t>
            </w:r>
          </w:p>
        </w:tc>
        <w:tc>
          <w:tcPr>
            <w:tcW w:w="0" w:type="auto"/>
          </w:tcPr>
          <w:p w14:paraId="27D8BE6D" w14:textId="77777777" w:rsidR="00483AAE" w:rsidRPr="00483AAE" w:rsidRDefault="00483AAE" w:rsidP="00483AAE">
            <w:pPr>
              <w:pStyle w:val="NoSpacing"/>
            </w:pPr>
            <w:r w:rsidRPr="00483AAE">
              <w:t>Agile, Waterfall, SCRUM, TDD</w:t>
            </w:r>
          </w:p>
        </w:tc>
      </w:tr>
      <w:tr w:rsidR="00483AAE" w:rsidRPr="00483AAE" w14:paraId="1580D10A" w14:textId="77777777" w:rsidTr="00483AAE">
        <w:trPr>
          <w:trHeight w:val="19"/>
        </w:trPr>
        <w:tc>
          <w:tcPr>
            <w:tcW w:w="0" w:type="auto"/>
          </w:tcPr>
          <w:p w14:paraId="551FC9A8" w14:textId="77777777" w:rsidR="00483AAE" w:rsidRPr="00483AAE" w:rsidRDefault="00483AAE" w:rsidP="00483AAE">
            <w:pPr>
              <w:pStyle w:val="NoSpacing"/>
              <w:rPr>
                <w:b/>
                <w:bCs/>
              </w:rPr>
            </w:pPr>
            <w:r w:rsidRPr="00483AAE">
              <w:rPr>
                <w:b/>
                <w:bCs/>
              </w:rPr>
              <w:t>UI-Web Technologies</w:t>
            </w:r>
          </w:p>
        </w:tc>
        <w:tc>
          <w:tcPr>
            <w:tcW w:w="0" w:type="auto"/>
          </w:tcPr>
          <w:p w14:paraId="3F881CF4" w14:textId="77777777" w:rsidR="00483AAE" w:rsidRPr="00483AAE" w:rsidRDefault="00483AAE" w:rsidP="00483AAE">
            <w:pPr>
              <w:pStyle w:val="NoSpacing"/>
            </w:pPr>
            <w:r w:rsidRPr="00483AAE">
              <w:t>HTML, HTML5, CSS2, CSS3, jQuery, CSS Animation, SASS, LESS, JavaScript, AJAX,</w:t>
            </w:r>
          </w:p>
          <w:p w14:paraId="63CB9E32" w14:textId="77777777" w:rsidR="00483AAE" w:rsidRPr="00483AAE" w:rsidRDefault="00483AAE" w:rsidP="00483AAE">
            <w:pPr>
              <w:pStyle w:val="NoSpacing"/>
            </w:pPr>
            <w:r w:rsidRPr="00483AAE">
              <w:t>jQuery, JSON, Web CMS, Twitter Bootstrap, and Bootstrap.</w:t>
            </w:r>
          </w:p>
        </w:tc>
      </w:tr>
      <w:tr w:rsidR="00483AAE" w:rsidRPr="00483AAE" w14:paraId="67178463" w14:textId="77777777" w:rsidTr="00483AAE">
        <w:trPr>
          <w:trHeight w:val="19"/>
        </w:trPr>
        <w:tc>
          <w:tcPr>
            <w:tcW w:w="0" w:type="auto"/>
          </w:tcPr>
          <w:p w14:paraId="09E01D31" w14:textId="77777777" w:rsidR="00483AAE" w:rsidRPr="00483AAE" w:rsidRDefault="00483AAE" w:rsidP="00483AAE">
            <w:pPr>
              <w:pStyle w:val="NoSpacing"/>
              <w:rPr>
                <w:b/>
                <w:bCs/>
              </w:rPr>
            </w:pPr>
            <w:r w:rsidRPr="00483AAE">
              <w:rPr>
                <w:b/>
                <w:bCs/>
              </w:rPr>
              <w:t>JavaScript Technologies</w:t>
            </w:r>
          </w:p>
        </w:tc>
        <w:tc>
          <w:tcPr>
            <w:tcW w:w="0" w:type="auto"/>
          </w:tcPr>
          <w:p w14:paraId="75CC88E2" w14:textId="77777777" w:rsidR="00483AAE" w:rsidRPr="00483AAE" w:rsidRDefault="00483AAE" w:rsidP="00483AAE">
            <w:pPr>
              <w:pStyle w:val="NoSpacing"/>
            </w:pPr>
            <w:r w:rsidRPr="00483AAE">
              <w:t>Angular 14/13/12/10/9/8/7/6/5/4/2, AngularJS, Typescript, Babel, Common JS, knockout.js, React.JS, React Native, Backbone.js, Express.js, Vue.js, Node.JS,</w:t>
            </w:r>
          </w:p>
          <w:p w14:paraId="42AC4D1F" w14:textId="77777777" w:rsidR="00483AAE" w:rsidRPr="00483AAE" w:rsidRDefault="00483AAE" w:rsidP="00483AAE">
            <w:pPr>
              <w:pStyle w:val="NoSpacing"/>
            </w:pPr>
            <w:r w:rsidRPr="00483AAE">
              <w:t>Ember.js, Bootstrap and NextJS</w:t>
            </w:r>
          </w:p>
        </w:tc>
      </w:tr>
      <w:tr w:rsidR="00483AAE" w:rsidRPr="00483AAE" w14:paraId="01C8455E" w14:textId="77777777" w:rsidTr="00483AAE">
        <w:trPr>
          <w:trHeight w:val="19"/>
        </w:trPr>
        <w:tc>
          <w:tcPr>
            <w:tcW w:w="0" w:type="auto"/>
          </w:tcPr>
          <w:p w14:paraId="0C3EB9E9" w14:textId="77777777" w:rsidR="00483AAE" w:rsidRPr="00483AAE" w:rsidRDefault="00483AAE" w:rsidP="00483AAE">
            <w:pPr>
              <w:pStyle w:val="NoSpacing"/>
              <w:rPr>
                <w:b/>
                <w:bCs/>
              </w:rPr>
            </w:pPr>
            <w:r w:rsidRPr="00483AAE">
              <w:rPr>
                <w:b/>
                <w:bCs/>
              </w:rPr>
              <w:t>Databases</w:t>
            </w:r>
          </w:p>
        </w:tc>
        <w:tc>
          <w:tcPr>
            <w:tcW w:w="0" w:type="auto"/>
          </w:tcPr>
          <w:p w14:paraId="5D6EE15B" w14:textId="77777777" w:rsidR="00483AAE" w:rsidRPr="00483AAE" w:rsidRDefault="00483AAE" w:rsidP="00483AAE">
            <w:pPr>
              <w:pStyle w:val="NoSpacing"/>
            </w:pPr>
            <w:r w:rsidRPr="00483AAE">
              <w:t>MongoDB, Microsoft SQL Server 2012/2008, MySQL, and T-SQL.</w:t>
            </w:r>
          </w:p>
        </w:tc>
      </w:tr>
      <w:tr w:rsidR="00483AAE" w:rsidRPr="00483AAE" w14:paraId="45801332" w14:textId="77777777" w:rsidTr="00483AAE">
        <w:trPr>
          <w:trHeight w:val="19"/>
        </w:trPr>
        <w:tc>
          <w:tcPr>
            <w:tcW w:w="0" w:type="auto"/>
          </w:tcPr>
          <w:p w14:paraId="7B19CA70" w14:textId="77777777" w:rsidR="00483AAE" w:rsidRPr="00483AAE" w:rsidRDefault="00483AAE" w:rsidP="00483AAE">
            <w:pPr>
              <w:pStyle w:val="NoSpacing"/>
              <w:rPr>
                <w:b/>
                <w:bCs/>
              </w:rPr>
            </w:pPr>
            <w:r w:rsidRPr="00483AAE">
              <w:rPr>
                <w:b/>
                <w:bCs/>
              </w:rPr>
              <w:t>Web services</w:t>
            </w:r>
          </w:p>
        </w:tc>
        <w:tc>
          <w:tcPr>
            <w:tcW w:w="0" w:type="auto"/>
          </w:tcPr>
          <w:p w14:paraId="277819BC" w14:textId="77777777" w:rsidR="00483AAE" w:rsidRPr="00483AAE" w:rsidRDefault="00483AAE" w:rsidP="00483AAE">
            <w:pPr>
              <w:pStyle w:val="NoSpacing"/>
            </w:pPr>
            <w:r w:rsidRPr="00483AAE">
              <w:t>Java, Spring boot framework, RESTful, SOAP, Web API, REST API.</w:t>
            </w:r>
          </w:p>
        </w:tc>
      </w:tr>
      <w:tr w:rsidR="00483AAE" w:rsidRPr="00483AAE" w14:paraId="6B20E5CA" w14:textId="77777777" w:rsidTr="00483AAE">
        <w:trPr>
          <w:trHeight w:val="19"/>
        </w:trPr>
        <w:tc>
          <w:tcPr>
            <w:tcW w:w="0" w:type="auto"/>
          </w:tcPr>
          <w:p w14:paraId="5D6D2D18" w14:textId="77777777" w:rsidR="00483AAE" w:rsidRPr="00483AAE" w:rsidRDefault="00483AAE" w:rsidP="00483AAE">
            <w:pPr>
              <w:pStyle w:val="NoSpacing"/>
              <w:rPr>
                <w:b/>
                <w:bCs/>
              </w:rPr>
            </w:pPr>
            <w:r w:rsidRPr="00483AAE">
              <w:rPr>
                <w:b/>
                <w:bCs/>
              </w:rPr>
              <w:t>Methodology</w:t>
            </w:r>
          </w:p>
        </w:tc>
        <w:tc>
          <w:tcPr>
            <w:tcW w:w="0" w:type="auto"/>
          </w:tcPr>
          <w:p w14:paraId="4067D9F2" w14:textId="77777777" w:rsidR="00483AAE" w:rsidRPr="00483AAE" w:rsidRDefault="00483AAE" w:rsidP="00483AAE">
            <w:pPr>
              <w:pStyle w:val="NoSpacing"/>
            </w:pPr>
            <w:r w:rsidRPr="00483AAE">
              <w:t>Agile, Waterfall, SCRUM, TDD</w:t>
            </w:r>
          </w:p>
        </w:tc>
      </w:tr>
      <w:tr w:rsidR="00483AAE" w:rsidRPr="00483AAE" w14:paraId="1C1B0452" w14:textId="77777777" w:rsidTr="00483AAE">
        <w:trPr>
          <w:trHeight w:val="40"/>
        </w:trPr>
        <w:tc>
          <w:tcPr>
            <w:tcW w:w="0" w:type="auto"/>
          </w:tcPr>
          <w:p w14:paraId="681C5E28" w14:textId="77777777" w:rsidR="00483AAE" w:rsidRPr="00483AAE" w:rsidRDefault="00483AAE" w:rsidP="00483AAE">
            <w:pPr>
              <w:pStyle w:val="NoSpacing"/>
              <w:rPr>
                <w:b/>
                <w:bCs/>
              </w:rPr>
            </w:pPr>
            <w:r w:rsidRPr="00483AAE">
              <w:rPr>
                <w:b/>
                <w:bCs/>
              </w:rPr>
              <w:t>UI-Web Technologies</w:t>
            </w:r>
          </w:p>
        </w:tc>
        <w:tc>
          <w:tcPr>
            <w:tcW w:w="0" w:type="auto"/>
          </w:tcPr>
          <w:p w14:paraId="23551467" w14:textId="77777777" w:rsidR="00483AAE" w:rsidRPr="00483AAE" w:rsidRDefault="00483AAE" w:rsidP="00483AAE">
            <w:pPr>
              <w:pStyle w:val="NoSpacing"/>
            </w:pPr>
            <w:r w:rsidRPr="00483AAE">
              <w:t>HTML, HTML5, CSS2, CSS3, jQuery, CSS Animation, SASS, LESS, JavaScript, AJAX,</w:t>
            </w:r>
          </w:p>
          <w:p w14:paraId="11FC6E2A" w14:textId="77777777" w:rsidR="00483AAE" w:rsidRPr="00483AAE" w:rsidRDefault="00483AAE" w:rsidP="00483AAE">
            <w:pPr>
              <w:pStyle w:val="NoSpacing"/>
            </w:pPr>
            <w:r w:rsidRPr="00483AAE">
              <w:t>jQuery, JSON, Web CMS, Twitter Bootstrap, and Bootstrap.</w:t>
            </w:r>
          </w:p>
        </w:tc>
      </w:tr>
      <w:tr w:rsidR="00483AAE" w:rsidRPr="00483AAE" w14:paraId="62FCBCEE" w14:textId="77777777" w:rsidTr="00483AAE">
        <w:trPr>
          <w:trHeight w:val="61"/>
        </w:trPr>
        <w:tc>
          <w:tcPr>
            <w:tcW w:w="0" w:type="auto"/>
          </w:tcPr>
          <w:p w14:paraId="53818711" w14:textId="77777777" w:rsidR="00483AAE" w:rsidRPr="00483AAE" w:rsidRDefault="00483AAE" w:rsidP="00483AAE">
            <w:pPr>
              <w:pStyle w:val="NoSpacing"/>
              <w:rPr>
                <w:b/>
                <w:bCs/>
              </w:rPr>
            </w:pPr>
            <w:r w:rsidRPr="00483AAE">
              <w:rPr>
                <w:b/>
                <w:bCs/>
              </w:rPr>
              <w:t>JavaScript Technologies</w:t>
            </w:r>
          </w:p>
        </w:tc>
        <w:tc>
          <w:tcPr>
            <w:tcW w:w="0" w:type="auto"/>
          </w:tcPr>
          <w:p w14:paraId="2B2789BE" w14:textId="77777777" w:rsidR="00483AAE" w:rsidRPr="00483AAE" w:rsidRDefault="00483AAE" w:rsidP="00483AAE">
            <w:pPr>
              <w:pStyle w:val="NoSpacing"/>
            </w:pPr>
            <w:r w:rsidRPr="00483AAE">
              <w:t>Angular 14/13/12/10/9/8/7/6/5/4/2, AngularJS, Typescript, Babel, Common JS, knockout.js, React.JS, React Native, Backbone.js, Express.js, Vue.js, Node.JS,</w:t>
            </w:r>
          </w:p>
          <w:p w14:paraId="26DC0D73" w14:textId="77777777" w:rsidR="00483AAE" w:rsidRPr="00483AAE" w:rsidRDefault="00483AAE" w:rsidP="00483AAE">
            <w:pPr>
              <w:pStyle w:val="NoSpacing"/>
            </w:pPr>
            <w:r w:rsidRPr="00483AAE">
              <w:t>Ember.js, Bootstrap and NextJS</w:t>
            </w:r>
          </w:p>
        </w:tc>
      </w:tr>
      <w:tr w:rsidR="00483AAE" w:rsidRPr="00483AAE" w14:paraId="7068C4D5" w14:textId="77777777" w:rsidTr="00483AAE">
        <w:trPr>
          <w:trHeight w:val="19"/>
        </w:trPr>
        <w:tc>
          <w:tcPr>
            <w:tcW w:w="0" w:type="auto"/>
          </w:tcPr>
          <w:p w14:paraId="14E8F398" w14:textId="77777777" w:rsidR="00483AAE" w:rsidRPr="00483AAE" w:rsidRDefault="00483AAE" w:rsidP="00483AAE">
            <w:pPr>
              <w:pStyle w:val="NoSpacing"/>
              <w:rPr>
                <w:b/>
                <w:bCs/>
              </w:rPr>
            </w:pPr>
            <w:r w:rsidRPr="00483AAE">
              <w:rPr>
                <w:b/>
                <w:bCs/>
              </w:rPr>
              <w:t>Databases</w:t>
            </w:r>
          </w:p>
        </w:tc>
        <w:tc>
          <w:tcPr>
            <w:tcW w:w="0" w:type="auto"/>
          </w:tcPr>
          <w:p w14:paraId="47D5CEBB" w14:textId="77777777" w:rsidR="00483AAE" w:rsidRPr="00483AAE" w:rsidRDefault="00483AAE" w:rsidP="00483AAE">
            <w:pPr>
              <w:pStyle w:val="NoSpacing"/>
            </w:pPr>
            <w:r w:rsidRPr="00483AAE">
              <w:t>MongoDB, Microsoft SQL Server 2012/2008, MySQL, and T-SQL.</w:t>
            </w:r>
          </w:p>
        </w:tc>
      </w:tr>
      <w:tr w:rsidR="00483AAE" w:rsidRPr="00483AAE" w14:paraId="075B512C" w14:textId="77777777" w:rsidTr="00483AAE">
        <w:trPr>
          <w:trHeight w:val="44"/>
        </w:trPr>
        <w:tc>
          <w:tcPr>
            <w:tcW w:w="0" w:type="auto"/>
          </w:tcPr>
          <w:p w14:paraId="7E54049B" w14:textId="77777777" w:rsidR="00483AAE" w:rsidRPr="00483AAE" w:rsidRDefault="00483AAE" w:rsidP="00483AAE">
            <w:pPr>
              <w:pStyle w:val="NoSpacing"/>
              <w:rPr>
                <w:b/>
                <w:bCs/>
              </w:rPr>
            </w:pPr>
            <w:r w:rsidRPr="00483AAE">
              <w:rPr>
                <w:b/>
                <w:bCs/>
              </w:rPr>
              <w:t>Web services</w:t>
            </w:r>
          </w:p>
        </w:tc>
        <w:tc>
          <w:tcPr>
            <w:tcW w:w="0" w:type="auto"/>
          </w:tcPr>
          <w:p w14:paraId="7841976E" w14:textId="77777777" w:rsidR="00483AAE" w:rsidRPr="00483AAE" w:rsidRDefault="00483AAE" w:rsidP="00483AAE">
            <w:pPr>
              <w:pStyle w:val="NoSpacing"/>
            </w:pPr>
            <w:r w:rsidRPr="00483AAE">
              <w:t>Java, Spring boot framework, RESTful, SOAP, Web API, REST API.</w:t>
            </w:r>
          </w:p>
        </w:tc>
      </w:tr>
    </w:tbl>
    <w:p w14:paraId="1A629E6B" w14:textId="77777777" w:rsidR="00483AAE" w:rsidRDefault="00483AAE" w:rsidP="00483AAE">
      <w:pPr>
        <w:pStyle w:val="NoSpacing"/>
        <w:rPr>
          <w:rFonts w:cstheme="minorHAnsi"/>
          <w:caps/>
          <w:smallCaps/>
        </w:rPr>
      </w:pPr>
    </w:p>
    <w:p w14:paraId="20F0DD39" w14:textId="77777777" w:rsidR="00483AAE" w:rsidRDefault="00483AAE" w:rsidP="00483AAE">
      <w:pPr>
        <w:pStyle w:val="NoSpacing"/>
        <w:rPr>
          <w:rFonts w:cstheme="minorHAnsi"/>
          <w:caps/>
          <w:smallCaps/>
        </w:rPr>
      </w:pPr>
    </w:p>
    <w:p w14:paraId="37D94D96" w14:textId="5464251E"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3229DC31" w14:textId="77777777" w:rsidR="00483AAE" w:rsidRDefault="00483AAE" w:rsidP="00483AAE">
      <w:pPr>
        <w:pStyle w:val="NoSpacing"/>
        <w:rPr>
          <w:b/>
        </w:rPr>
      </w:pPr>
      <w:r w:rsidRPr="00483AAE">
        <w:rPr>
          <w:b/>
        </w:rPr>
        <w:t>Lead Angular Developer</w:t>
      </w:r>
    </w:p>
    <w:p w14:paraId="797B08A2" w14:textId="0CFD3A5C" w:rsidR="00483AAE" w:rsidRPr="00483AAE" w:rsidRDefault="00483AAE" w:rsidP="00483AAE">
      <w:pPr>
        <w:pStyle w:val="NoSpacing"/>
        <w:rPr>
          <w:b/>
        </w:rPr>
      </w:pPr>
      <w:r w:rsidRPr="00483AAE">
        <w:rPr>
          <w:b/>
        </w:rPr>
        <w:t>Bayer, Austin, Texas</w:t>
      </w:r>
      <w:r w:rsidRPr="00483AAE">
        <w:rPr>
          <w:b/>
        </w:rPr>
        <w:tab/>
      </w:r>
      <w:r w:rsidRPr="00483AAE">
        <w:rPr>
          <w:b/>
        </w:rPr>
        <w:tab/>
      </w:r>
      <w:r w:rsidRPr="00483AAE">
        <w:rPr>
          <w:b/>
        </w:rPr>
        <w:tab/>
      </w:r>
      <w:r w:rsidRPr="00483AAE">
        <w:rPr>
          <w:b/>
        </w:rPr>
        <w:tab/>
      </w:r>
      <w:r w:rsidRPr="00483AAE">
        <w:rPr>
          <w:b/>
        </w:rPr>
        <w:tab/>
        <w:t xml:space="preserve">                                 </w:t>
      </w:r>
      <w:r>
        <w:rPr>
          <w:b/>
        </w:rPr>
        <w:tab/>
        <w:t xml:space="preserve">Jan </w:t>
      </w:r>
      <w:r w:rsidRPr="00483AAE">
        <w:rPr>
          <w:b/>
        </w:rPr>
        <w:t xml:space="preserve">2021 </w:t>
      </w:r>
      <w:r>
        <w:rPr>
          <w:b/>
        </w:rPr>
        <w:t>to Present</w:t>
      </w:r>
    </w:p>
    <w:p w14:paraId="25F854E9" w14:textId="77777777" w:rsidR="0063736F" w:rsidRDefault="0063736F" w:rsidP="00035ECD">
      <w:pPr>
        <w:pStyle w:val="NoSpacing"/>
        <w:rPr>
          <w:b/>
        </w:rPr>
      </w:pPr>
    </w:p>
    <w:p w14:paraId="1DF604DB" w14:textId="77777777" w:rsidR="00483AAE" w:rsidRDefault="00483AAE" w:rsidP="00F17141">
      <w:pPr>
        <w:pStyle w:val="NoSpacing"/>
        <w:numPr>
          <w:ilvl w:val="0"/>
          <w:numId w:val="105"/>
        </w:numPr>
      </w:pPr>
      <w:r>
        <w:t>Responsible for setting up Angular 15 with Oauth2 framework for User Interface development.</w:t>
      </w:r>
    </w:p>
    <w:p w14:paraId="51CF9DD4" w14:textId="77777777" w:rsidR="00BF34A3" w:rsidRDefault="00BF34A3" w:rsidP="00BF34A3">
      <w:pPr>
        <w:pStyle w:val="NoSpacing"/>
        <w:numPr>
          <w:ilvl w:val="0"/>
          <w:numId w:val="105"/>
        </w:numPr>
      </w:pPr>
      <w:r>
        <w:t>Solid experience with ASP.NET and experience writing Server-side code using C#, VB.Net and Client-side code using JavaScript.</w:t>
      </w:r>
    </w:p>
    <w:p w14:paraId="022513CA" w14:textId="77777777" w:rsidR="00483AAE" w:rsidRDefault="00483AAE" w:rsidP="00F17141">
      <w:pPr>
        <w:pStyle w:val="NoSpacing"/>
        <w:numPr>
          <w:ilvl w:val="0"/>
          <w:numId w:val="105"/>
        </w:numPr>
      </w:pPr>
      <w:r>
        <w:t>Developing web applications using the latest versions of Angular, including Angular 14,13</w:t>
      </w:r>
    </w:p>
    <w:p w14:paraId="13A064EA" w14:textId="77777777" w:rsidR="00483AAE" w:rsidRDefault="00483AAE" w:rsidP="00F17141">
      <w:pPr>
        <w:pStyle w:val="NoSpacing"/>
        <w:numPr>
          <w:ilvl w:val="0"/>
          <w:numId w:val="105"/>
        </w:numPr>
      </w:pPr>
      <w:r>
        <w:t>Experienced in building complex and responsive UIs using Angular's robust components and modules.</w:t>
      </w:r>
    </w:p>
    <w:p w14:paraId="0B4C102C" w14:textId="77777777" w:rsidR="00483AAE" w:rsidRDefault="00483AAE" w:rsidP="00F17141">
      <w:pPr>
        <w:pStyle w:val="NoSpacing"/>
        <w:numPr>
          <w:ilvl w:val="0"/>
          <w:numId w:val="105"/>
        </w:numPr>
      </w:pPr>
      <w:r>
        <w:t>Developed RESTful APIs using Node.js, Express.js, and MongoDB, as well as integrating Angular applications with various back-end technologies such as Java, .NET, and PHP.</w:t>
      </w:r>
    </w:p>
    <w:p w14:paraId="00150D14" w14:textId="77777777" w:rsidR="00483AAE" w:rsidRDefault="00483AAE" w:rsidP="00F17141">
      <w:pPr>
        <w:pStyle w:val="NoSpacing"/>
        <w:numPr>
          <w:ilvl w:val="0"/>
          <w:numId w:val="105"/>
        </w:numPr>
      </w:pPr>
      <w:r>
        <w:t>Development of client-side web applications using Angular 14 Framework - Implementing responsive designs and layouts using HTML, CSS, and Flexbox.</w:t>
      </w:r>
    </w:p>
    <w:p w14:paraId="42A3685F" w14:textId="77777777" w:rsidR="00483AAE" w:rsidRDefault="00483AAE" w:rsidP="00F17141">
      <w:pPr>
        <w:pStyle w:val="NoSpacing"/>
        <w:numPr>
          <w:ilvl w:val="0"/>
          <w:numId w:val="105"/>
        </w:numPr>
      </w:pPr>
      <w:r>
        <w:t>Utilizing Angular's built-in features such as components, services, and directives - Integration of RESTful APIs for fetching and manipulating data.</w:t>
      </w:r>
    </w:p>
    <w:p w14:paraId="6ABC4401" w14:textId="77777777" w:rsidR="00483AAE" w:rsidRDefault="00483AAE" w:rsidP="00F17141">
      <w:pPr>
        <w:pStyle w:val="NoSpacing"/>
        <w:numPr>
          <w:ilvl w:val="0"/>
          <w:numId w:val="105"/>
        </w:numPr>
      </w:pPr>
      <w:r>
        <w:t>Used Angular 13 to achieve component-based application architecture using HTML and TypeScript.</w:t>
      </w:r>
    </w:p>
    <w:p w14:paraId="1B78467F" w14:textId="77777777" w:rsidR="00483AAE" w:rsidRDefault="00483AAE" w:rsidP="00F17141">
      <w:pPr>
        <w:pStyle w:val="NoSpacing"/>
        <w:numPr>
          <w:ilvl w:val="0"/>
          <w:numId w:val="105"/>
        </w:numPr>
      </w:pPr>
      <w:r>
        <w:t>Experience building single-page applications (SPAs) using Vue.js and integrating with backend APIs.</w:t>
      </w:r>
    </w:p>
    <w:p w14:paraId="41B86726" w14:textId="77777777" w:rsidR="00483AAE" w:rsidRDefault="00483AAE" w:rsidP="00F17141">
      <w:pPr>
        <w:pStyle w:val="NoSpacing"/>
        <w:numPr>
          <w:ilvl w:val="0"/>
          <w:numId w:val="105"/>
        </w:numPr>
      </w:pPr>
      <w:r>
        <w:t>Expertise in using Vuex, the state management library for Vue.js applications.</w:t>
      </w:r>
    </w:p>
    <w:p w14:paraId="7B1AB4AB" w14:textId="77777777" w:rsidR="00483AAE" w:rsidRDefault="00483AAE" w:rsidP="00F17141">
      <w:pPr>
        <w:pStyle w:val="NoSpacing"/>
        <w:numPr>
          <w:ilvl w:val="0"/>
          <w:numId w:val="105"/>
        </w:numPr>
      </w:pPr>
      <w:r>
        <w:t>Proficient in HTML, CSS, and JavaScript, and a strong understanding of web development principles.</w:t>
      </w:r>
    </w:p>
    <w:p w14:paraId="796F40C6" w14:textId="1EB0440B" w:rsidR="00483AAE" w:rsidRDefault="00483AAE" w:rsidP="00F17141">
      <w:pPr>
        <w:pStyle w:val="NoSpacing"/>
        <w:numPr>
          <w:ilvl w:val="0"/>
          <w:numId w:val="105"/>
        </w:numPr>
      </w:pPr>
      <w:r>
        <w:t>Expertise in using RxJS for reactive programming and asynchronous data handling in NestJS and Angular applications</w:t>
      </w:r>
    </w:p>
    <w:p w14:paraId="37B8B68B" w14:textId="77777777" w:rsidR="00483AAE" w:rsidRDefault="00483AAE" w:rsidP="00F17141">
      <w:pPr>
        <w:pStyle w:val="NoSpacing"/>
        <w:numPr>
          <w:ilvl w:val="0"/>
          <w:numId w:val="105"/>
        </w:numPr>
      </w:pPr>
      <w:r>
        <w:lastRenderedPageBreak/>
        <w:t>Experienced in using RxJS, a reactive programming library used in Angular for asynchronous data streams and event handling.</w:t>
      </w:r>
    </w:p>
    <w:p w14:paraId="443FBE2C" w14:textId="77777777" w:rsidR="00483AAE" w:rsidRDefault="00483AAE" w:rsidP="00F17141">
      <w:pPr>
        <w:pStyle w:val="NoSpacing"/>
        <w:numPr>
          <w:ilvl w:val="0"/>
          <w:numId w:val="105"/>
        </w:numPr>
      </w:pPr>
      <w:r>
        <w:t>Implementing Ngrx for state management in an Angular application - Creating and managing actions, reducers, selectors, and effects.</w:t>
      </w:r>
    </w:p>
    <w:p w14:paraId="5C6F895B" w14:textId="77777777" w:rsidR="00483AAE" w:rsidRDefault="00483AAE" w:rsidP="00F17141">
      <w:pPr>
        <w:pStyle w:val="NoSpacing"/>
        <w:numPr>
          <w:ilvl w:val="0"/>
          <w:numId w:val="105"/>
        </w:numPr>
      </w:pPr>
      <w:r>
        <w:t>Integrating Ngrx with existing components and services</w:t>
      </w:r>
    </w:p>
    <w:p w14:paraId="178714B0" w14:textId="77777777" w:rsidR="00483AAE" w:rsidRDefault="00483AAE" w:rsidP="00F17141">
      <w:pPr>
        <w:pStyle w:val="NoSpacing"/>
        <w:numPr>
          <w:ilvl w:val="0"/>
          <w:numId w:val="105"/>
        </w:numPr>
      </w:pPr>
      <w:r>
        <w:t>Worked in using React JS components, Forms, Events, Keys, Router, Animations and Flux concepts.</w:t>
      </w:r>
    </w:p>
    <w:p w14:paraId="34316FD7" w14:textId="77777777" w:rsidR="00483AAE" w:rsidRDefault="00483AAE" w:rsidP="00F17141">
      <w:pPr>
        <w:pStyle w:val="NoSpacing"/>
        <w:numPr>
          <w:ilvl w:val="0"/>
          <w:numId w:val="105"/>
        </w:numPr>
      </w:pPr>
      <w:r>
        <w:t>Implemented client-side Interface using React JS and used various predefined components from NPM (Node Package Manager) and Redux library.</w:t>
      </w:r>
    </w:p>
    <w:p w14:paraId="19DA94AF" w14:textId="77777777" w:rsidR="00483AAE" w:rsidRDefault="00483AAE" w:rsidP="00F17141">
      <w:pPr>
        <w:pStyle w:val="NoSpacing"/>
        <w:numPr>
          <w:ilvl w:val="0"/>
          <w:numId w:val="105"/>
        </w:numPr>
      </w:pPr>
      <w:r>
        <w:t>Configuring and managing API calls and data handling with Gulp tasks.</w:t>
      </w:r>
    </w:p>
    <w:p w14:paraId="7186AD60" w14:textId="77777777" w:rsidR="00483AAE" w:rsidRDefault="00483AAE" w:rsidP="00F17141">
      <w:pPr>
        <w:pStyle w:val="NoSpacing"/>
        <w:numPr>
          <w:ilvl w:val="0"/>
          <w:numId w:val="105"/>
        </w:numPr>
      </w:pPr>
      <w:r>
        <w:t>Managing global application state using Ngrx Store.</w:t>
      </w:r>
    </w:p>
    <w:p w14:paraId="56B637BB" w14:textId="77777777" w:rsidR="00483AAE" w:rsidRDefault="00483AAE" w:rsidP="00F17141">
      <w:pPr>
        <w:pStyle w:val="NoSpacing"/>
        <w:numPr>
          <w:ilvl w:val="0"/>
          <w:numId w:val="105"/>
        </w:numPr>
      </w:pPr>
      <w:r>
        <w:t>Using Ngrx DevTools for debugging and troubleshooting.</w:t>
      </w:r>
    </w:p>
    <w:p w14:paraId="0A244620" w14:textId="77777777" w:rsidR="00483AAE" w:rsidRDefault="00483AAE" w:rsidP="00F17141">
      <w:pPr>
        <w:pStyle w:val="NoSpacing"/>
        <w:numPr>
          <w:ilvl w:val="0"/>
          <w:numId w:val="105"/>
        </w:numPr>
      </w:pPr>
      <w:r>
        <w:t xml:space="preserve">Developed UI application initially using Angular 15 and made use of customized components and performed customer-side validations using Angular 15 and created services on UI for storing and retrieving data from UI to the backend. </w:t>
      </w:r>
    </w:p>
    <w:p w14:paraId="2CA2EBD4" w14:textId="77777777" w:rsidR="00483AAE" w:rsidRDefault="00483AAE" w:rsidP="00F17141">
      <w:pPr>
        <w:pStyle w:val="NoSpacing"/>
        <w:numPr>
          <w:ilvl w:val="0"/>
          <w:numId w:val="105"/>
        </w:numPr>
      </w:pPr>
      <w:r>
        <w:t>Worked on Ngrx - the Angular compiler which is 4x faster which resulted to spend comparatively less time waiting for builds and rebuilds to complete.</w:t>
      </w:r>
    </w:p>
    <w:p w14:paraId="013DF252" w14:textId="77777777" w:rsidR="00483AAE" w:rsidRDefault="00483AAE" w:rsidP="00F17141">
      <w:pPr>
        <w:pStyle w:val="NoSpacing"/>
        <w:numPr>
          <w:ilvl w:val="0"/>
          <w:numId w:val="105"/>
        </w:numPr>
      </w:pPr>
      <w:r>
        <w:t>Developed UI components using Angular Material Bootstrap, NGRX Bootstrap.</w:t>
      </w:r>
    </w:p>
    <w:p w14:paraId="4085E026" w14:textId="77777777" w:rsidR="00483AAE" w:rsidRDefault="00483AAE" w:rsidP="00F17141">
      <w:pPr>
        <w:pStyle w:val="NoSpacing"/>
        <w:numPr>
          <w:ilvl w:val="0"/>
          <w:numId w:val="105"/>
        </w:numPr>
      </w:pPr>
      <w:r>
        <w:t>Installation and configuration of AEM (5.6, 6.0,6.1) on Linux OS using WebSphere 8.5.x &amp; DB2 Administered components, templates, dialogs, and workflows of AEM.</w:t>
      </w:r>
    </w:p>
    <w:p w14:paraId="6AF4D9A9" w14:textId="77777777" w:rsidR="00483AAE" w:rsidRDefault="00483AAE" w:rsidP="00F17141">
      <w:pPr>
        <w:pStyle w:val="NoSpacing"/>
        <w:numPr>
          <w:ilvl w:val="0"/>
          <w:numId w:val="105"/>
        </w:numPr>
      </w:pPr>
      <w:r>
        <w:t>Sole responsibility to ensure all DevOps AEM Administrators were working towards required tasks on a daily basis</w:t>
      </w:r>
    </w:p>
    <w:p w14:paraId="4AE9E8F4" w14:textId="77777777" w:rsidR="00483AAE" w:rsidRDefault="00483AAE" w:rsidP="00F17141">
      <w:pPr>
        <w:pStyle w:val="NoSpacing"/>
        <w:numPr>
          <w:ilvl w:val="0"/>
          <w:numId w:val="105"/>
        </w:numPr>
      </w:pPr>
      <w:r>
        <w:t>Excellent working experience on MVC architecture systems with application development using Core Java, J2EE, Struts, Spring, Spring Boot, Hibernate, JSP, EJB, JSP, JMS, Active MQ, Servlets and JDBC.</w:t>
      </w:r>
    </w:p>
    <w:p w14:paraId="6D5A69EF" w14:textId="053E6B1A" w:rsidR="00483AAE" w:rsidRDefault="00483AAE" w:rsidP="00F17141">
      <w:pPr>
        <w:pStyle w:val="NoSpacing"/>
        <w:numPr>
          <w:ilvl w:val="0"/>
          <w:numId w:val="105"/>
        </w:numPr>
      </w:pPr>
      <w:r>
        <w:t>Upgrading existing Angular projects to use TypeScript 4.8</w:t>
      </w:r>
    </w:p>
    <w:p w14:paraId="36E3ED3A" w14:textId="77777777" w:rsidR="00483AAE" w:rsidRDefault="00483AAE" w:rsidP="00F17141">
      <w:pPr>
        <w:pStyle w:val="NoSpacing"/>
        <w:numPr>
          <w:ilvl w:val="0"/>
          <w:numId w:val="105"/>
        </w:numPr>
      </w:pPr>
      <w:r>
        <w:t>Write unit, integration and functional test cases using the Jest, Mocha JS libraries to implement TDD approach.</w:t>
      </w:r>
    </w:p>
    <w:p w14:paraId="52BF6162" w14:textId="6AACE0F1" w:rsidR="00483AAE" w:rsidRDefault="00483AAE" w:rsidP="00F17141">
      <w:pPr>
        <w:pStyle w:val="NoSpacing"/>
        <w:numPr>
          <w:ilvl w:val="0"/>
          <w:numId w:val="105"/>
        </w:numPr>
      </w:pPr>
      <w:r>
        <w:t>Developed dynamic and responsive web pages using React.JS, Redux, HTML5, CSS3, Angular, Bootstrap, and Node.JS.</w:t>
      </w:r>
    </w:p>
    <w:p w14:paraId="78ED7389" w14:textId="6FBD70BE" w:rsidR="005C0325" w:rsidRPr="00F17141" w:rsidRDefault="00483AAE" w:rsidP="00F17141">
      <w:pPr>
        <w:pStyle w:val="NoSpacing"/>
        <w:numPr>
          <w:ilvl w:val="0"/>
          <w:numId w:val="105"/>
        </w:numPr>
      </w:pPr>
      <w:r>
        <w:t>Experienced in Automating, Configuring and deploying instances on AWS, Azure environments and Data centers, also familiar with EC2, Cloud watch, Cloud Formation and managing security groups on AWS.</w:t>
      </w:r>
    </w:p>
    <w:p w14:paraId="47A3722A" w14:textId="77777777" w:rsidR="00F17141" w:rsidRDefault="00F17141" w:rsidP="0063736F">
      <w:pPr>
        <w:pStyle w:val="NoSpacing"/>
        <w:rPr>
          <w:b/>
        </w:rPr>
      </w:pPr>
    </w:p>
    <w:p w14:paraId="296C8F32" w14:textId="519B233B" w:rsidR="00483AAE" w:rsidRDefault="00483AAE" w:rsidP="0063736F">
      <w:pPr>
        <w:pStyle w:val="NoSpacing"/>
        <w:rPr>
          <w:b/>
        </w:rPr>
      </w:pPr>
      <w:r>
        <w:rPr>
          <w:b/>
        </w:rPr>
        <w:t xml:space="preserve">Environment: </w:t>
      </w:r>
      <w:r w:rsidRPr="00483AAE">
        <w:rPr>
          <w:bCs/>
        </w:rPr>
        <w:t>React, Redux, React Async Await, React Promises, JavaScript, HTML, Typescript, Angular, SASS, LESS, MongoDB, Rest, Node.JS, NPM, nginx, GitLab, GitHub, Jest, Enzyme, , Scrum, Agile, AWS, Jenkins, Docker, Kubernetes, JSON, GraphQL, Linux, ESLint, Gatsby, CSS3, CSS, ES6, Vue.JS, Bootstrap, DHTML, AJAX, D3, AM Charts, Fusion Charts</w:t>
      </w:r>
    </w:p>
    <w:p w14:paraId="51DD67B8" w14:textId="77777777" w:rsidR="00483AAE" w:rsidRDefault="00483AAE" w:rsidP="0063736F">
      <w:pPr>
        <w:pStyle w:val="NoSpacing"/>
        <w:rPr>
          <w:b/>
        </w:rPr>
      </w:pPr>
    </w:p>
    <w:p w14:paraId="0C45E347" w14:textId="77777777" w:rsidR="00483AAE" w:rsidRDefault="00483AAE" w:rsidP="00483AAE">
      <w:pPr>
        <w:pStyle w:val="NoSpacing"/>
        <w:rPr>
          <w:b/>
        </w:rPr>
      </w:pPr>
      <w:r w:rsidRPr="00483AAE">
        <w:rPr>
          <w:b/>
        </w:rPr>
        <w:t>Senior Angular</w:t>
      </w:r>
      <w:r>
        <w:rPr>
          <w:b/>
        </w:rPr>
        <w:t xml:space="preserve"> </w:t>
      </w:r>
      <w:r w:rsidRPr="00483AAE">
        <w:rPr>
          <w:b/>
        </w:rPr>
        <w:t>Developer</w:t>
      </w:r>
      <w:r w:rsidRPr="00483AAE">
        <w:rPr>
          <w:b/>
        </w:rPr>
        <w:t xml:space="preserve"> </w:t>
      </w:r>
    </w:p>
    <w:p w14:paraId="7876B00F" w14:textId="09BE3FFE" w:rsidR="0063736F" w:rsidRPr="0063736F" w:rsidRDefault="00483AAE" w:rsidP="00483AAE">
      <w:pPr>
        <w:pStyle w:val="NoSpacing"/>
        <w:rPr>
          <w:b/>
        </w:rPr>
      </w:pPr>
      <w:r w:rsidRPr="00483AAE">
        <w:rPr>
          <w:b/>
        </w:rPr>
        <w:t xml:space="preserve">CVS Health, Dallas, </w:t>
      </w:r>
      <w:r>
        <w:rPr>
          <w:b/>
        </w:rPr>
        <w:t xml:space="preserve">TX </w:t>
      </w:r>
      <w:r>
        <w:rPr>
          <w:b/>
        </w:rPr>
        <w:tab/>
      </w:r>
      <w:r>
        <w:rPr>
          <w:b/>
        </w:rPr>
        <w:tab/>
      </w:r>
      <w:r>
        <w:rPr>
          <w:b/>
        </w:rPr>
        <w:tab/>
      </w:r>
      <w:r>
        <w:rPr>
          <w:b/>
        </w:rPr>
        <w:tab/>
      </w:r>
      <w:r>
        <w:rPr>
          <w:b/>
        </w:rPr>
        <w:tab/>
      </w:r>
      <w:r>
        <w:rPr>
          <w:b/>
        </w:rPr>
        <w:tab/>
      </w:r>
      <w:r>
        <w:rPr>
          <w:b/>
        </w:rPr>
        <w:tab/>
      </w:r>
      <w:r>
        <w:rPr>
          <w:b/>
        </w:rPr>
        <w:tab/>
      </w:r>
      <w:r>
        <w:rPr>
          <w:b/>
        </w:rPr>
        <w:tab/>
        <w:t xml:space="preserve">Mar </w:t>
      </w:r>
      <w:r w:rsidRPr="00483AAE">
        <w:rPr>
          <w:b/>
        </w:rPr>
        <w:t>2019</w:t>
      </w:r>
      <w:r>
        <w:rPr>
          <w:b/>
        </w:rPr>
        <w:t xml:space="preserve"> to Dec </w:t>
      </w:r>
      <w:r w:rsidRPr="00483AAE">
        <w:rPr>
          <w:b/>
        </w:rPr>
        <w:t>2020</w:t>
      </w:r>
    </w:p>
    <w:p w14:paraId="72BAF840" w14:textId="77777777" w:rsidR="005C0325" w:rsidRPr="005C0325" w:rsidRDefault="005C0325" w:rsidP="005C0325">
      <w:pPr>
        <w:pStyle w:val="NoSpacing"/>
        <w:rPr>
          <w:b/>
        </w:rPr>
      </w:pPr>
    </w:p>
    <w:p w14:paraId="25C767C6" w14:textId="77777777" w:rsidR="00483AAE" w:rsidRPr="00483AAE" w:rsidRDefault="00483AAE" w:rsidP="00483AAE">
      <w:pPr>
        <w:pStyle w:val="NoSpacing"/>
        <w:numPr>
          <w:ilvl w:val="0"/>
          <w:numId w:val="100"/>
        </w:numPr>
      </w:pPr>
      <w:r w:rsidRPr="00483AAE">
        <w:t>Responsible for creating efficient design and developing User Interaction screens using HTML, CSS, JavaScript, Angular 10/9 and Node JS.</w:t>
      </w:r>
    </w:p>
    <w:p w14:paraId="6DE4EE38" w14:textId="77777777" w:rsidR="00483AAE" w:rsidRPr="00483AAE" w:rsidRDefault="00483AAE" w:rsidP="00483AAE">
      <w:pPr>
        <w:pStyle w:val="NoSpacing"/>
        <w:numPr>
          <w:ilvl w:val="0"/>
          <w:numId w:val="100"/>
        </w:numPr>
      </w:pPr>
      <w:r w:rsidRPr="00483AAE">
        <w:t>Enhanced application performance by Angular 9/8 Component based development in view of future Angular framework transitions.</w:t>
      </w:r>
    </w:p>
    <w:p w14:paraId="06DF9F11" w14:textId="77777777" w:rsidR="00483AAE" w:rsidRPr="00483AAE" w:rsidRDefault="00483AAE" w:rsidP="00483AAE">
      <w:pPr>
        <w:pStyle w:val="NoSpacing"/>
        <w:numPr>
          <w:ilvl w:val="0"/>
          <w:numId w:val="100"/>
        </w:numPr>
      </w:pPr>
      <w:r w:rsidRPr="00483AAE">
        <w:t>Implementing live reloading for faster development.</w:t>
      </w:r>
    </w:p>
    <w:p w14:paraId="4BE5FCBB" w14:textId="77777777" w:rsidR="00483AAE" w:rsidRPr="00483AAE" w:rsidRDefault="00483AAE" w:rsidP="00483AAE">
      <w:pPr>
        <w:pStyle w:val="NoSpacing"/>
        <w:numPr>
          <w:ilvl w:val="0"/>
          <w:numId w:val="100"/>
        </w:numPr>
      </w:pPr>
      <w:r w:rsidRPr="00483AAE">
        <w:t>Integrating with Angular unit testing framework for automated testing,</w:t>
      </w:r>
    </w:p>
    <w:p w14:paraId="511D7C8E" w14:textId="3C1202E2" w:rsidR="00483AAE" w:rsidRPr="00483AAE" w:rsidRDefault="00483AAE" w:rsidP="00483AAE">
      <w:pPr>
        <w:pStyle w:val="NoSpacing"/>
        <w:numPr>
          <w:ilvl w:val="0"/>
          <w:numId w:val="100"/>
        </w:numPr>
      </w:pPr>
      <w:r w:rsidRPr="00483AAE">
        <w:t>Utilizing linting tools to ensure code quality and maintain consistency.</w:t>
      </w:r>
    </w:p>
    <w:p w14:paraId="73403FA1" w14:textId="77777777" w:rsidR="00483AAE" w:rsidRPr="00483AAE" w:rsidRDefault="00483AAE" w:rsidP="00483AAE">
      <w:pPr>
        <w:pStyle w:val="NoSpacing"/>
        <w:numPr>
          <w:ilvl w:val="0"/>
          <w:numId w:val="100"/>
        </w:numPr>
      </w:pPr>
      <w:r w:rsidRPr="00483AAE">
        <w:t>Optimizing performance and scalability using Ngrx Store and selectors.</w:t>
      </w:r>
    </w:p>
    <w:p w14:paraId="02D600D9" w14:textId="77777777" w:rsidR="00483AAE" w:rsidRPr="00483AAE" w:rsidRDefault="00483AAE" w:rsidP="00483AAE">
      <w:pPr>
        <w:pStyle w:val="NoSpacing"/>
        <w:numPr>
          <w:ilvl w:val="0"/>
          <w:numId w:val="100"/>
        </w:numPr>
      </w:pPr>
      <w:r w:rsidRPr="00483AAE">
        <w:lastRenderedPageBreak/>
        <w:t>Managing side effects and performing data transformations using Ngrx Effects.</w:t>
      </w:r>
    </w:p>
    <w:p w14:paraId="66EB33F6" w14:textId="77777777" w:rsidR="00483AAE" w:rsidRPr="00483AAE" w:rsidRDefault="00483AAE" w:rsidP="00483AAE">
      <w:pPr>
        <w:pStyle w:val="NoSpacing"/>
        <w:numPr>
          <w:ilvl w:val="0"/>
          <w:numId w:val="100"/>
        </w:numPr>
      </w:pPr>
      <w:r w:rsidRPr="00483AAE">
        <w:t>Implementing Ngrx Router Store for managing application routing state.</w:t>
      </w:r>
    </w:p>
    <w:p w14:paraId="5F132F3E" w14:textId="77777777" w:rsidR="00483AAE" w:rsidRPr="00483AAE" w:rsidRDefault="00483AAE" w:rsidP="00483AAE">
      <w:pPr>
        <w:pStyle w:val="NoSpacing"/>
        <w:numPr>
          <w:ilvl w:val="0"/>
          <w:numId w:val="100"/>
        </w:numPr>
      </w:pPr>
      <w:r w:rsidRPr="00483AAE">
        <w:t>Experience with creating custom directives, decorators, and services to interface with both restful services.</w:t>
      </w:r>
    </w:p>
    <w:p w14:paraId="7E0859AD" w14:textId="77777777" w:rsidR="00483AAE" w:rsidRPr="00483AAE" w:rsidRDefault="00483AAE" w:rsidP="00483AAE">
      <w:pPr>
        <w:pStyle w:val="NoSpacing"/>
        <w:numPr>
          <w:ilvl w:val="0"/>
          <w:numId w:val="100"/>
        </w:numPr>
      </w:pPr>
      <w:r w:rsidRPr="00483AAE">
        <w:t>Proficient in writing unit tests and performing code reviews to maintain high-quality code standards in a collaborative team environment</w:t>
      </w:r>
    </w:p>
    <w:p w14:paraId="2165413A" w14:textId="1A057624" w:rsidR="00483AAE" w:rsidRPr="00483AAE" w:rsidRDefault="00483AAE" w:rsidP="00483AAE">
      <w:pPr>
        <w:pStyle w:val="NoSpacing"/>
        <w:numPr>
          <w:ilvl w:val="0"/>
          <w:numId w:val="100"/>
        </w:numPr>
      </w:pPr>
      <w:r w:rsidRPr="00483AAE">
        <w:t>Hands-on experience integrating third-party libraries and APIs into NestJS and Angular applications for enhanced features and functionality</w:t>
      </w:r>
    </w:p>
    <w:p w14:paraId="44841FD1" w14:textId="44C8531D" w:rsidR="00483AAE" w:rsidRPr="00483AAE" w:rsidRDefault="00483AAE" w:rsidP="00483AAE">
      <w:pPr>
        <w:pStyle w:val="NoSpacing"/>
        <w:numPr>
          <w:ilvl w:val="0"/>
          <w:numId w:val="100"/>
        </w:numPr>
      </w:pPr>
      <w:r w:rsidRPr="00483AAE">
        <w:t>In-depth knowledge of secure coding practices and experience in implementing security protocols such as JWT authorization in NestJS</w:t>
      </w:r>
    </w:p>
    <w:p w14:paraId="1BC57549" w14:textId="54295E8B" w:rsidR="00483AAE" w:rsidRPr="00483AAE" w:rsidRDefault="00483AAE" w:rsidP="00483AAE">
      <w:pPr>
        <w:pStyle w:val="NoSpacing"/>
        <w:numPr>
          <w:ilvl w:val="0"/>
          <w:numId w:val="100"/>
        </w:numPr>
      </w:pPr>
      <w:r w:rsidRPr="00483AAE">
        <w:t>Proven track record of troubleshooting and debugging complex issues in NestJS and Angular applications to ensure smooth functioning.</w:t>
      </w:r>
    </w:p>
    <w:p w14:paraId="01313BA1" w14:textId="77777777" w:rsidR="00483AAE" w:rsidRPr="00483AAE" w:rsidRDefault="00483AAE" w:rsidP="00483AAE">
      <w:pPr>
        <w:pStyle w:val="NoSpacing"/>
        <w:numPr>
          <w:ilvl w:val="0"/>
          <w:numId w:val="100"/>
        </w:numPr>
      </w:pPr>
      <w:r w:rsidRPr="00483AAE">
        <w:t>Implemented Angular Router to enable navigation from one view to the next as customer performs application tasks.</w:t>
      </w:r>
    </w:p>
    <w:p w14:paraId="58C93540" w14:textId="77777777" w:rsidR="00483AAE" w:rsidRPr="00483AAE" w:rsidRDefault="00483AAE" w:rsidP="00483AAE">
      <w:pPr>
        <w:pStyle w:val="NoSpacing"/>
        <w:numPr>
          <w:ilvl w:val="0"/>
          <w:numId w:val="100"/>
        </w:numPr>
      </w:pPr>
      <w:r w:rsidRPr="00483AAE">
        <w:t>Extensively used Ag-Grid Community 18.1 with pagination, Export to CSV and Sorting to reuse across application.</w:t>
      </w:r>
    </w:p>
    <w:p w14:paraId="3A0CC712" w14:textId="77777777" w:rsidR="00483AAE" w:rsidRPr="00483AAE" w:rsidRDefault="00483AAE" w:rsidP="00483AAE">
      <w:pPr>
        <w:pStyle w:val="NoSpacing"/>
        <w:numPr>
          <w:ilvl w:val="0"/>
          <w:numId w:val="100"/>
        </w:numPr>
      </w:pPr>
      <w:r w:rsidRPr="00483AAE">
        <w:t>Used Angular to achieve component-based application architecture using HTML and Type Script.</w:t>
      </w:r>
    </w:p>
    <w:p w14:paraId="173DD548" w14:textId="77777777" w:rsidR="00483AAE" w:rsidRPr="00483AAE" w:rsidRDefault="00483AAE" w:rsidP="00483AAE">
      <w:pPr>
        <w:pStyle w:val="NoSpacing"/>
        <w:numPr>
          <w:ilvl w:val="0"/>
          <w:numId w:val="100"/>
        </w:numPr>
      </w:pPr>
      <w:r w:rsidRPr="00483AAE">
        <w:t>Utilized core Angular features such as HTTP, Data Binding, Forms, Services and Dependency Injection.</w:t>
      </w:r>
    </w:p>
    <w:p w14:paraId="3A2BF988" w14:textId="77777777" w:rsidR="00483AAE" w:rsidRPr="00483AAE" w:rsidRDefault="00483AAE" w:rsidP="00483AAE">
      <w:pPr>
        <w:pStyle w:val="NoSpacing"/>
        <w:numPr>
          <w:ilvl w:val="0"/>
          <w:numId w:val="100"/>
        </w:numPr>
      </w:pPr>
      <w:r w:rsidRPr="00483AAE">
        <w:t>Developed Angular Template Driven Forms to implement forms across single page application (SPA).</w:t>
      </w:r>
    </w:p>
    <w:p w14:paraId="4410B018" w14:textId="77777777" w:rsidR="00483AAE" w:rsidRPr="00483AAE" w:rsidRDefault="00483AAE" w:rsidP="00483AAE">
      <w:pPr>
        <w:pStyle w:val="NoSpacing"/>
        <w:numPr>
          <w:ilvl w:val="0"/>
          <w:numId w:val="100"/>
        </w:numPr>
      </w:pPr>
      <w:r w:rsidRPr="00483AAE">
        <w:t>Developed and maintained multiple React applications with high performance and scalability, using functional and class components, and Redux for state management.</w:t>
      </w:r>
    </w:p>
    <w:p w14:paraId="4F4072D1" w14:textId="77777777" w:rsidR="00483AAE" w:rsidRPr="00483AAE" w:rsidRDefault="00483AAE" w:rsidP="00483AAE">
      <w:pPr>
        <w:pStyle w:val="NoSpacing"/>
        <w:numPr>
          <w:ilvl w:val="0"/>
          <w:numId w:val="100"/>
        </w:numPr>
      </w:pPr>
      <w:r w:rsidRPr="00483AAE">
        <w:t>Implemented data service data layer to perform CRUD operations in entire application using Typescript.</w:t>
      </w:r>
    </w:p>
    <w:p w14:paraId="76819D8E" w14:textId="77777777" w:rsidR="00483AAE" w:rsidRPr="00483AAE" w:rsidRDefault="00483AAE" w:rsidP="00483AAE">
      <w:pPr>
        <w:pStyle w:val="NoSpacing"/>
        <w:numPr>
          <w:ilvl w:val="0"/>
          <w:numId w:val="100"/>
        </w:numPr>
      </w:pPr>
      <w:r w:rsidRPr="00483AAE">
        <w:t>Developed http requests using RxJS observables to communicate between server and client with Angular 10.</w:t>
      </w:r>
    </w:p>
    <w:p w14:paraId="0BC5C206" w14:textId="77777777" w:rsidR="00483AAE" w:rsidRPr="00483AAE" w:rsidRDefault="00483AAE" w:rsidP="00483AAE">
      <w:pPr>
        <w:pStyle w:val="NoSpacing"/>
        <w:numPr>
          <w:ilvl w:val="0"/>
          <w:numId w:val="100"/>
        </w:numPr>
      </w:pPr>
      <w:r w:rsidRPr="00483AAE">
        <w:t>Integrated Angular application with Web API and used HTTP Client to perform HTTP Requests to the Web API.</w:t>
      </w:r>
    </w:p>
    <w:p w14:paraId="3CB119E0" w14:textId="77777777" w:rsidR="00483AAE" w:rsidRPr="00483AAE" w:rsidRDefault="00483AAE" w:rsidP="00483AAE">
      <w:pPr>
        <w:pStyle w:val="NoSpacing"/>
        <w:numPr>
          <w:ilvl w:val="0"/>
          <w:numId w:val="100"/>
        </w:numPr>
      </w:pPr>
      <w:r w:rsidRPr="00483AAE">
        <w:t>Implemented Responsive Design using CSS4 and Media queries for Large/Medium/Small screen size.</w:t>
      </w:r>
    </w:p>
    <w:p w14:paraId="713A7AF7" w14:textId="77777777" w:rsidR="00483AAE" w:rsidRPr="00483AAE" w:rsidRDefault="00483AAE" w:rsidP="00483AAE">
      <w:pPr>
        <w:pStyle w:val="NoSpacing"/>
        <w:numPr>
          <w:ilvl w:val="0"/>
          <w:numId w:val="100"/>
        </w:numPr>
      </w:pPr>
      <w:r w:rsidRPr="00483AAE">
        <w:t>Created asynchronies data processing using RxJs Observable to achieve Map/Subscribe pattern.</w:t>
      </w:r>
    </w:p>
    <w:p w14:paraId="6B8C58B4" w14:textId="77777777" w:rsidR="00483AAE" w:rsidRPr="00483AAE" w:rsidRDefault="00483AAE" w:rsidP="00483AAE">
      <w:pPr>
        <w:pStyle w:val="NoSpacing"/>
        <w:numPr>
          <w:ilvl w:val="0"/>
          <w:numId w:val="100"/>
        </w:numPr>
      </w:pPr>
      <w:r w:rsidRPr="00483AAE">
        <w:t>Involved in the development of Restful Web Services using Spring boot.</w:t>
      </w:r>
    </w:p>
    <w:p w14:paraId="0233DEB7" w14:textId="77777777" w:rsidR="00483AAE" w:rsidRPr="00483AAE" w:rsidRDefault="00483AAE" w:rsidP="00483AAE">
      <w:pPr>
        <w:pStyle w:val="NoSpacing"/>
        <w:numPr>
          <w:ilvl w:val="0"/>
          <w:numId w:val="100"/>
        </w:numPr>
      </w:pPr>
      <w:r w:rsidRPr="00483AAE">
        <w:t>Implemented Angular Router for building single page application, Used Redux for application state management.</w:t>
      </w:r>
    </w:p>
    <w:p w14:paraId="1AF3C68F" w14:textId="77777777" w:rsidR="00483AAE" w:rsidRPr="00483AAE" w:rsidRDefault="00483AAE" w:rsidP="00483AAE">
      <w:pPr>
        <w:pStyle w:val="NoSpacing"/>
        <w:numPr>
          <w:ilvl w:val="0"/>
          <w:numId w:val="100"/>
        </w:numPr>
      </w:pPr>
      <w:r w:rsidRPr="00483AAE">
        <w:t>Extensive experience with Java and Elasticsearch, a highly scalable and distributed search and analytics engine.</w:t>
      </w:r>
    </w:p>
    <w:p w14:paraId="151518A5" w14:textId="77777777" w:rsidR="00483AAE" w:rsidRPr="00483AAE" w:rsidRDefault="00483AAE" w:rsidP="00483AAE">
      <w:pPr>
        <w:pStyle w:val="NoSpacing"/>
        <w:numPr>
          <w:ilvl w:val="0"/>
          <w:numId w:val="100"/>
        </w:numPr>
      </w:pPr>
      <w:r w:rsidRPr="00483AAE">
        <w:t>Developed Java applications that interact with Elasticsearch for various search and data analysis functionalities.</w:t>
      </w:r>
    </w:p>
    <w:p w14:paraId="655F415D" w14:textId="77777777" w:rsidR="00483AAE" w:rsidRPr="00483AAE" w:rsidRDefault="00483AAE" w:rsidP="00483AAE">
      <w:pPr>
        <w:pStyle w:val="NoSpacing"/>
        <w:numPr>
          <w:ilvl w:val="0"/>
          <w:numId w:val="100"/>
        </w:numPr>
      </w:pPr>
      <w:r w:rsidRPr="00483AAE">
        <w:t>Utilized Elasticsearch's Java API (Transport Client or High-Level REST Client) to perform operations on Elasticsearch indices.</w:t>
      </w:r>
    </w:p>
    <w:p w14:paraId="3E49B4B0" w14:textId="77777777" w:rsidR="00483AAE" w:rsidRPr="00483AAE" w:rsidRDefault="00483AAE" w:rsidP="00483AAE">
      <w:pPr>
        <w:pStyle w:val="NoSpacing"/>
        <w:numPr>
          <w:ilvl w:val="0"/>
          <w:numId w:val="100"/>
        </w:numPr>
      </w:pPr>
      <w:r w:rsidRPr="00483AAE">
        <w:t>Integrated Elasticsearch with other Java frameworks and technologies, such as Spring and Hibernate.</w:t>
      </w:r>
    </w:p>
    <w:p w14:paraId="2CA5A92B" w14:textId="77777777" w:rsidR="00483AAE" w:rsidRPr="00483AAE" w:rsidRDefault="00483AAE" w:rsidP="00483AAE">
      <w:pPr>
        <w:pStyle w:val="NoSpacing"/>
        <w:numPr>
          <w:ilvl w:val="0"/>
          <w:numId w:val="100"/>
        </w:numPr>
      </w:pPr>
      <w:r w:rsidRPr="00483AAE">
        <w:t>Implemented data indexing and real-time data ingestion into Elasticsearch for efficient searching and analysis.</w:t>
      </w:r>
    </w:p>
    <w:p w14:paraId="6D01674E" w14:textId="77777777" w:rsidR="00483AAE" w:rsidRPr="00483AAE" w:rsidRDefault="00483AAE" w:rsidP="00483AAE">
      <w:pPr>
        <w:pStyle w:val="NoSpacing"/>
        <w:numPr>
          <w:ilvl w:val="0"/>
          <w:numId w:val="100"/>
        </w:numPr>
      </w:pPr>
      <w:r w:rsidRPr="00483AAE">
        <w:t>Real time Micro services development experience using Cloud based DevOps solutions like AWS.</w:t>
      </w:r>
    </w:p>
    <w:p w14:paraId="69E50F3F" w14:textId="77777777" w:rsidR="00483AAE" w:rsidRPr="00483AAE" w:rsidRDefault="00483AAE" w:rsidP="00483AAE">
      <w:pPr>
        <w:pStyle w:val="NoSpacing"/>
        <w:numPr>
          <w:ilvl w:val="0"/>
          <w:numId w:val="100"/>
        </w:numPr>
      </w:pPr>
      <w:r w:rsidRPr="00483AAE">
        <w:t>Involved in multi-tier Java and J2EE based applications support, responsible for writing business logic using core Java, SQL queries for the backend RDBMS.</w:t>
      </w:r>
    </w:p>
    <w:p w14:paraId="0A69F218" w14:textId="77777777" w:rsidR="0063736F" w:rsidRDefault="0063736F" w:rsidP="00035ECD">
      <w:pPr>
        <w:pStyle w:val="NoSpacing"/>
        <w:rPr>
          <w:b/>
        </w:rPr>
      </w:pPr>
    </w:p>
    <w:p w14:paraId="16CC4D97" w14:textId="525B40E3" w:rsidR="00483AAE" w:rsidRDefault="00483AAE" w:rsidP="0063736F">
      <w:pPr>
        <w:pStyle w:val="NoSpacing"/>
        <w:rPr>
          <w:b/>
        </w:rPr>
      </w:pPr>
      <w:r>
        <w:rPr>
          <w:b/>
        </w:rPr>
        <w:t xml:space="preserve">Environment: </w:t>
      </w:r>
      <w:r w:rsidRPr="00483AAE">
        <w:rPr>
          <w:bCs/>
        </w:rPr>
        <w:t>React, Redux, ES6, JavaScript, HTML5, CSS, Ajax, Bootstrap, SCSS, Angular, Spring boot, MongoDB, NOSQL, Rest, NPM, Grunt, gulp, GitHub, Jest, Selenium, Scrum, Agile, AWS, Jenkins, Docker, Kubernetes, JSON, XML, Jira, Nginx, CSS3, ES6, Vue.JS, Bootstrap, DHTML, AJAX, D3, AM Charts, Fusion Charts</w:t>
      </w:r>
    </w:p>
    <w:p w14:paraId="66184B7C" w14:textId="77777777" w:rsidR="00483AAE" w:rsidRDefault="00483AAE" w:rsidP="0063736F">
      <w:pPr>
        <w:pStyle w:val="NoSpacing"/>
        <w:rPr>
          <w:b/>
        </w:rPr>
      </w:pPr>
    </w:p>
    <w:p w14:paraId="3C352EEC" w14:textId="77777777" w:rsidR="00483AAE" w:rsidRPr="0063736F" w:rsidRDefault="00483AAE" w:rsidP="00483AAE">
      <w:pPr>
        <w:pStyle w:val="NoSpacing"/>
        <w:rPr>
          <w:b/>
        </w:rPr>
      </w:pPr>
      <w:r w:rsidRPr="00483AAE">
        <w:rPr>
          <w:b/>
        </w:rPr>
        <w:t>Full Stack UI/ Angular Developer</w:t>
      </w:r>
    </w:p>
    <w:p w14:paraId="0A1456D9" w14:textId="1B6FAE84" w:rsidR="00483AAE" w:rsidRPr="00483AAE" w:rsidRDefault="00483AAE" w:rsidP="00483AAE">
      <w:pPr>
        <w:pStyle w:val="NoSpacing"/>
        <w:rPr>
          <w:b/>
        </w:rPr>
      </w:pPr>
      <w:r w:rsidRPr="00483AAE">
        <w:rPr>
          <w:b/>
        </w:rPr>
        <w:t xml:space="preserve">Wells Fargo, New York, </w:t>
      </w:r>
      <w:r>
        <w:rPr>
          <w:b/>
        </w:rPr>
        <w:t xml:space="preserve">NY </w:t>
      </w:r>
      <w:r>
        <w:rPr>
          <w:b/>
        </w:rPr>
        <w:tab/>
      </w:r>
      <w:r>
        <w:rPr>
          <w:b/>
        </w:rPr>
        <w:tab/>
      </w:r>
      <w:r>
        <w:rPr>
          <w:b/>
        </w:rPr>
        <w:tab/>
      </w:r>
      <w:r>
        <w:rPr>
          <w:b/>
        </w:rPr>
        <w:tab/>
      </w:r>
      <w:r>
        <w:rPr>
          <w:b/>
        </w:rPr>
        <w:tab/>
      </w:r>
      <w:r>
        <w:rPr>
          <w:b/>
        </w:rPr>
        <w:tab/>
      </w:r>
      <w:r>
        <w:rPr>
          <w:b/>
        </w:rPr>
        <w:tab/>
      </w:r>
      <w:r>
        <w:rPr>
          <w:b/>
        </w:rPr>
        <w:tab/>
        <w:t xml:space="preserve">Mar </w:t>
      </w:r>
      <w:r w:rsidRPr="00483AAE">
        <w:rPr>
          <w:b/>
        </w:rPr>
        <w:t>2017</w:t>
      </w:r>
      <w:r>
        <w:rPr>
          <w:b/>
        </w:rPr>
        <w:t xml:space="preserve"> to Feb </w:t>
      </w:r>
      <w:r w:rsidRPr="00483AAE">
        <w:rPr>
          <w:b/>
        </w:rPr>
        <w:t>2019</w:t>
      </w:r>
    </w:p>
    <w:p w14:paraId="1A63E219" w14:textId="77777777" w:rsidR="00D53105" w:rsidRPr="00035ECD" w:rsidRDefault="00D53105" w:rsidP="00035ECD">
      <w:pPr>
        <w:pStyle w:val="NoSpacing"/>
      </w:pPr>
    </w:p>
    <w:p w14:paraId="4720C40C" w14:textId="77777777" w:rsidR="00483AAE" w:rsidRDefault="00483AAE" w:rsidP="00483AAE">
      <w:pPr>
        <w:pStyle w:val="NoSpacing"/>
        <w:numPr>
          <w:ilvl w:val="0"/>
          <w:numId w:val="101"/>
        </w:numPr>
      </w:pPr>
      <w:r>
        <w:t>Collaborated with a team of developers to implement new features and functionalities on an Angular 8 web application, using TypeScript, RxJS, and Angular Material.</w:t>
      </w:r>
    </w:p>
    <w:p w14:paraId="4F0DE0DE" w14:textId="77777777" w:rsidR="00483AAE" w:rsidRDefault="00483AAE" w:rsidP="00483AAE">
      <w:pPr>
        <w:pStyle w:val="NoSpacing"/>
        <w:numPr>
          <w:ilvl w:val="0"/>
          <w:numId w:val="101"/>
        </w:numPr>
      </w:pPr>
      <w:r>
        <w:t>Built a real-time chat application using React and Firebase, allowing users to exchange messages and files, create groups, and receive notifications.</w:t>
      </w:r>
    </w:p>
    <w:p w14:paraId="62787CB0" w14:textId="77777777" w:rsidR="00483AAE" w:rsidRDefault="00483AAE" w:rsidP="00483AAE">
      <w:pPr>
        <w:pStyle w:val="NoSpacing"/>
        <w:numPr>
          <w:ilvl w:val="0"/>
          <w:numId w:val="101"/>
        </w:numPr>
      </w:pPr>
      <w:r>
        <w:t>Integrated an Angular 8 web application with RESTful APIs and third-party services, using HTTP Client and Observables, to provide real-time data updates and improve data accuracy.</w:t>
      </w:r>
    </w:p>
    <w:p w14:paraId="43545630" w14:textId="77777777" w:rsidR="00483AAE" w:rsidRDefault="00483AAE" w:rsidP="00483AAE">
      <w:pPr>
        <w:pStyle w:val="NoSpacing"/>
        <w:numPr>
          <w:ilvl w:val="0"/>
          <w:numId w:val="101"/>
        </w:numPr>
      </w:pPr>
      <w:r>
        <w:t>Created reusable components and modules in Angular 8, reducing development time by 20% and improving code quality and maintainability.</w:t>
      </w:r>
    </w:p>
    <w:p w14:paraId="157B38A5" w14:textId="77777777" w:rsidR="00483AAE" w:rsidRDefault="00483AAE" w:rsidP="00483AAE">
      <w:pPr>
        <w:pStyle w:val="NoSpacing"/>
        <w:numPr>
          <w:ilvl w:val="0"/>
          <w:numId w:val="101"/>
        </w:numPr>
      </w:pPr>
      <w:r>
        <w:t>Optimized the performance of an Angular 8 web application by implementing lazy loading, code splitting, and server-side rendering techniques, resulting in a 50% reduction in page load time.</w:t>
      </w:r>
    </w:p>
    <w:p w14:paraId="3338D72D" w14:textId="77777777" w:rsidR="00483AAE" w:rsidRDefault="00483AAE" w:rsidP="00483AAE">
      <w:pPr>
        <w:pStyle w:val="NoSpacing"/>
        <w:numPr>
          <w:ilvl w:val="0"/>
          <w:numId w:val="101"/>
        </w:numPr>
      </w:pPr>
      <w:r>
        <w:t>Contributed to the development of a scalable architecture for an Angular 8 web application, using Angular CLI, Ngrx, and Webpack, to improve code maintainability and scalability</w:t>
      </w:r>
    </w:p>
    <w:p w14:paraId="26A3ACE5" w14:textId="77777777" w:rsidR="00483AAE" w:rsidRDefault="00483AAE" w:rsidP="00483AAE">
      <w:pPr>
        <w:pStyle w:val="NoSpacing"/>
        <w:numPr>
          <w:ilvl w:val="0"/>
          <w:numId w:val="101"/>
        </w:numPr>
      </w:pPr>
      <w:r>
        <w:t>Stayed updated with the latest versions and features of Elasticsearch to leverage them effectively in Java applications.</w:t>
      </w:r>
    </w:p>
    <w:p w14:paraId="702C94F8" w14:textId="77777777" w:rsidR="00483AAE" w:rsidRDefault="00483AAE" w:rsidP="00483AAE">
      <w:pPr>
        <w:pStyle w:val="NoSpacing"/>
        <w:numPr>
          <w:ilvl w:val="0"/>
          <w:numId w:val="101"/>
        </w:numPr>
      </w:pPr>
      <w:r>
        <w:t>Documented the best practices of using the Java J2ee in application development</w:t>
      </w:r>
    </w:p>
    <w:p w14:paraId="795BEEBE" w14:textId="77777777" w:rsidR="00483AAE" w:rsidRDefault="00483AAE" w:rsidP="00483AAE">
      <w:pPr>
        <w:pStyle w:val="NoSpacing"/>
        <w:numPr>
          <w:ilvl w:val="0"/>
          <w:numId w:val="101"/>
        </w:numPr>
      </w:pPr>
      <w:r>
        <w:t>Followed java j2ee standard for development</w:t>
      </w:r>
    </w:p>
    <w:p w14:paraId="56E2EA94" w14:textId="77777777" w:rsidR="00483AAE" w:rsidRDefault="00483AAE" w:rsidP="00483AAE">
      <w:pPr>
        <w:pStyle w:val="NoSpacing"/>
        <w:numPr>
          <w:ilvl w:val="0"/>
          <w:numId w:val="101"/>
        </w:numPr>
      </w:pPr>
      <w:r>
        <w:t>Developed Spring Batch processes for financial reporting applications.</w:t>
      </w:r>
    </w:p>
    <w:p w14:paraId="5A4E1DD6" w14:textId="77777777" w:rsidR="00483AAE" w:rsidRDefault="00483AAE" w:rsidP="00483AAE">
      <w:pPr>
        <w:pStyle w:val="NoSpacing"/>
        <w:numPr>
          <w:ilvl w:val="0"/>
          <w:numId w:val="101"/>
        </w:numPr>
      </w:pPr>
      <w:r>
        <w:t>Message broker services are achieved in the application using Active MQ with JMS framework.</w:t>
      </w:r>
    </w:p>
    <w:p w14:paraId="01DB6E11" w14:textId="77777777" w:rsidR="00483AAE" w:rsidRDefault="00483AAE" w:rsidP="00483AAE">
      <w:pPr>
        <w:pStyle w:val="NoSpacing"/>
        <w:numPr>
          <w:ilvl w:val="0"/>
          <w:numId w:val="101"/>
        </w:numPr>
      </w:pPr>
      <w:r>
        <w:t>Implemented Spring Dependency Injection (IOC) feature of spring framework to inject beans into User Interface and AOP for Logging.</w:t>
      </w:r>
    </w:p>
    <w:p w14:paraId="5A1A350D" w14:textId="77777777" w:rsidR="00483AAE" w:rsidRDefault="00483AAE" w:rsidP="00483AAE">
      <w:pPr>
        <w:pStyle w:val="NoSpacing"/>
        <w:numPr>
          <w:ilvl w:val="0"/>
          <w:numId w:val="101"/>
        </w:numPr>
      </w:pPr>
      <w:r>
        <w:t>Creating and managing global state across the application using Ngrx store.</w:t>
      </w:r>
    </w:p>
    <w:p w14:paraId="3A721A61" w14:textId="77777777" w:rsidR="00483AAE" w:rsidRDefault="00483AAE" w:rsidP="00483AAE">
      <w:pPr>
        <w:pStyle w:val="NoSpacing"/>
        <w:numPr>
          <w:ilvl w:val="0"/>
          <w:numId w:val="101"/>
        </w:numPr>
      </w:pPr>
      <w:r>
        <w:t>Writing and organizing reusable actions, reducers, and effects for data manipulation.</w:t>
      </w:r>
    </w:p>
    <w:p w14:paraId="466ABFDF" w14:textId="77777777" w:rsidR="00483AAE" w:rsidRDefault="00483AAE" w:rsidP="00483AAE">
      <w:pPr>
        <w:pStyle w:val="NoSpacing"/>
        <w:numPr>
          <w:ilvl w:val="0"/>
          <w:numId w:val="101"/>
        </w:numPr>
      </w:pPr>
      <w:r>
        <w:t>Developing and maintaining feature state using Ngrx feature modules</w:t>
      </w:r>
    </w:p>
    <w:p w14:paraId="084FB68A" w14:textId="77777777" w:rsidR="00483AAE" w:rsidRDefault="00483AAE" w:rsidP="00483AAE">
      <w:pPr>
        <w:pStyle w:val="NoSpacing"/>
        <w:numPr>
          <w:ilvl w:val="0"/>
          <w:numId w:val="101"/>
        </w:numPr>
      </w:pPr>
      <w:r>
        <w:t>Used Spring Security framework for login authentication, password hashing. Worked on Java Message Service (JMS) API for developing message-oriented middleware (MOM) layer for handling various asynchronous requests. Implemented Quartz scheduler to execute batch programming using Spring Batch.</w:t>
      </w:r>
    </w:p>
    <w:p w14:paraId="751A8E84" w14:textId="77777777" w:rsidR="00483AAE" w:rsidRDefault="00483AAE" w:rsidP="00483AAE">
      <w:pPr>
        <w:pStyle w:val="NoSpacing"/>
        <w:numPr>
          <w:ilvl w:val="0"/>
          <w:numId w:val="101"/>
        </w:numPr>
      </w:pPr>
      <w:r>
        <w:t xml:space="preserve">Developed HTML views with HTML5, CSS3, JSON and Angular.  </w:t>
      </w:r>
    </w:p>
    <w:p w14:paraId="16DA5B9C" w14:textId="77777777" w:rsidR="00483AAE" w:rsidRDefault="00483AAE" w:rsidP="00483AAE">
      <w:pPr>
        <w:pStyle w:val="NoSpacing"/>
        <w:numPr>
          <w:ilvl w:val="0"/>
          <w:numId w:val="101"/>
        </w:numPr>
      </w:pPr>
      <w:r>
        <w:t xml:space="preserve">Updated the application with new features of Angular 8/9, RxJS. </w:t>
      </w:r>
    </w:p>
    <w:p w14:paraId="51F93AAD" w14:textId="77777777" w:rsidR="00483AAE" w:rsidRDefault="00483AAE" w:rsidP="00483AAE">
      <w:pPr>
        <w:pStyle w:val="NoSpacing"/>
        <w:numPr>
          <w:ilvl w:val="0"/>
          <w:numId w:val="101"/>
        </w:numPr>
      </w:pPr>
      <w:r>
        <w:t xml:space="preserve">Worked on some of the new features of Angular 7 like new if else syntax, form validators, ng-templates. Updated the application with new features of Angular 8/9. </w:t>
      </w:r>
    </w:p>
    <w:p w14:paraId="614CD1DE" w14:textId="77777777" w:rsidR="00483AAE" w:rsidRDefault="00483AAE" w:rsidP="00483AAE">
      <w:pPr>
        <w:pStyle w:val="NoSpacing"/>
        <w:numPr>
          <w:ilvl w:val="0"/>
          <w:numId w:val="101"/>
        </w:numPr>
      </w:pPr>
      <w:r>
        <w:t xml:space="preserve">Integrated Interceptors in Angular 8/9 application, which is helpful for every single HTTP request or response. </w:t>
      </w:r>
    </w:p>
    <w:p w14:paraId="5B1C1560" w14:textId="77777777" w:rsidR="00483AAE" w:rsidRDefault="00483AAE" w:rsidP="00483AAE">
      <w:pPr>
        <w:pStyle w:val="NoSpacing"/>
        <w:numPr>
          <w:ilvl w:val="0"/>
          <w:numId w:val="101"/>
        </w:numPr>
      </w:pPr>
      <w:r>
        <w:t xml:space="preserve">Used front end web development tools like CSS, JavaScript, DHTML. </w:t>
      </w:r>
    </w:p>
    <w:p w14:paraId="5F6CFB02" w14:textId="77777777" w:rsidR="00483AAE" w:rsidRDefault="00483AAE" w:rsidP="00483AAE">
      <w:pPr>
        <w:pStyle w:val="NoSpacing"/>
        <w:numPr>
          <w:ilvl w:val="0"/>
          <w:numId w:val="101"/>
        </w:numPr>
      </w:pPr>
      <w:r>
        <w:t xml:space="preserve">Developed Angular 8 UI using Angular Material Design, HTML5, and Infragistics UI controls Bootstrap, CSS3, JavaScript and Typescript with the help of Agile/Scrum Development Methodology.   </w:t>
      </w:r>
    </w:p>
    <w:p w14:paraId="72E67495" w14:textId="77777777" w:rsidR="00483AAE" w:rsidRDefault="00483AAE" w:rsidP="00483AAE">
      <w:pPr>
        <w:pStyle w:val="NoSpacing"/>
        <w:numPr>
          <w:ilvl w:val="0"/>
          <w:numId w:val="101"/>
        </w:numPr>
      </w:pPr>
      <w:r>
        <w:t>Experience in Core Java concepts such as OOP Concepts, Collections Framework, and Exception Handling, i/o Systems, Multi-Threading, JOBC, Generics.</w:t>
      </w:r>
    </w:p>
    <w:p w14:paraId="0E1377CF" w14:textId="77777777" w:rsidR="00483AAE" w:rsidRDefault="00483AAE" w:rsidP="00483AAE">
      <w:pPr>
        <w:pStyle w:val="NoSpacing"/>
        <w:numPr>
          <w:ilvl w:val="0"/>
          <w:numId w:val="101"/>
        </w:numPr>
      </w:pPr>
      <w:r>
        <w:t>Extensively used core Java concepts like Multithreading, Collections Framework, File I/o, and concurrency.</w:t>
      </w:r>
    </w:p>
    <w:p w14:paraId="1BE80775" w14:textId="77777777" w:rsidR="00483AAE" w:rsidRDefault="00483AAE" w:rsidP="00483AAE">
      <w:pPr>
        <w:pStyle w:val="NoSpacing"/>
        <w:numPr>
          <w:ilvl w:val="0"/>
          <w:numId w:val="101"/>
        </w:numPr>
      </w:pPr>
      <w:r>
        <w:t>Excellent Programming skills at a higher level of abstraction using Scala, Java and Python.</w:t>
      </w:r>
    </w:p>
    <w:p w14:paraId="2F72E361" w14:textId="77777777" w:rsidR="00483AAE" w:rsidRDefault="00483AAE" w:rsidP="00483AAE">
      <w:pPr>
        <w:pStyle w:val="NoSpacing"/>
        <w:numPr>
          <w:ilvl w:val="0"/>
          <w:numId w:val="101"/>
        </w:numPr>
      </w:pPr>
      <w:r>
        <w:t>Integrated Elasticsearch with other Java frameworks and technologies, such as Spring and Hibernate</w:t>
      </w:r>
    </w:p>
    <w:p w14:paraId="6589CBD7" w14:textId="77777777" w:rsidR="00483AAE" w:rsidRDefault="00483AAE" w:rsidP="00483AAE">
      <w:pPr>
        <w:pStyle w:val="NoSpacing"/>
        <w:numPr>
          <w:ilvl w:val="0"/>
          <w:numId w:val="101"/>
        </w:numPr>
      </w:pPr>
      <w:r>
        <w:t>Worked with React JS to build Bootstrap components for responsive UI Objects and linked with API data to view and render the virtual DOM dynamically.</w:t>
      </w:r>
    </w:p>
    <w:p w14:paraId="725DDB82" w14:textId="77777777" w:rsidR="00483AAE" w:rsidRDefault="00483AAE" w:rsidP="00483AAE">
      <w:pPr>
        <w:pStyle w:val="NoSpacing"/>
        <w:numPr>
          <w:ilvl w:val="0"/>
          <w:numId w:val="101"/>
        </w:numPr>
      </w:pPr>
      <w:r>
        <w:lastRenderedPageBreak/>
        <w:t>Injected Angular 8 built-in http service to custom services to communicate with backend with RESTful APIs and Used Pipes to format and sort data displayed in the templates.</w:t>
      </w:r>
    </w:p>
    <w:p w14:paraId="15BAF35B" w14:textId="77777777" w:rsidR="00483AAE" w:rsidRDefault="00483AAE" w:rsidP="00483AAE">
      <w:pPr>
        <w:pStyle w:val="NoSpacing"/>
        <w:numPr>
          <w:ilvl w:val="0"/>
          <w:numId w:val="101"/>
        </w:numPr>
      </w:pPr>
      <w:r>
        <w:t>Used Spring Security framework for login authentication, password hashing. Worked on Java Message Service (JMS) API for developing message-oriented middleware (MOM) layer for handling various asynchronous requests. Implemented Quartz scheduler to execute batch programming using Spring Batch.</w:t>
      </w:r>
    </w:p>
    <w:p w14:paraId="4016978A" w14:textId="77777777" w:rsidR="00483AAE" w:rsidRDefault="00483AAE" w:rsidP="00483AAE">
      <w:pPr>
        <w:pStyle w:val="NoSpacing"/>
        <w:numPr>
          <w:ilvl w:val="0"/>
          <w:numId w:val="101"/>
        </w:numPr>
      </w:pPr>
      <w:r>
        <w:t>Worked with React JS to build Bootstrap components for responsive UI Objects and linked with API data to view and render the virtual DOM dynamically.</w:t>
      </w:r>
    </w:p>
    <w:p w14:paraId="3DC06CCA" w14:textId="77777777" w:rsidR="00483AAE" w:rsidRDefault="00483AAE" w:rsidP="00483AAE">
      <w:pPr>
        <w:pStyle w:val="NoSpacing"/>
        <w:numPr>
          <w:ilvl w:val="0"/>
          <w:numId w:val="101"/>
        </w:numPr>
      </w:pPr>
      <w:r>
        <w:t>Developed single-page applications using Angular, Typescript, HTML5, CSS3, and Bootstrap.</w:t>
      </w:r>
    </w:p>
    <w:p w14:paraId="1A1A4B31" w14:textId="77777777" w:rsidR="00483AAE" w:rsidRDefault="00483AAE" w:rsidP="00483AAE">
      <w:pPr>
        <w:pStyle w:val="NoSpacing"/>
        <w:numPr>
          <w:ilvl w:val="0"/>
          <w:numId w:val="101"/>
        </w:numPr>
      </w:pPr>
      <w:r>
        <w:t>Involved in designing, developing, and testing the web application by using HTML5, CSS3, Bootstrap, and ReactJS.</w:t>
      </w:r>
    </w:p>
    <w:p w14:paraId="14A56F13" w14:textId="77777777" w:rsidR="00F224D3" w:rsidRDefault="00F224D3" w:rsidP="00F224D3">
      <w:pPr>
        <w:pStyle w:val="NoSpacing"/>
        <w:rPr>
          <w:b/>
        </w:rPr>
      </w:pPr>
    </w:p>
    <w:p w14:paraId="5616DACE" w14:textId="16505A69" w:rsidR="00483AAE" w:rsidRDefault="00483AAE" w:rsidP="0063736F">
      <w:pPr>
        <w:pStyle w:val="NoSpacing"/>
        <w:rPr>
          <w:b/>
        </w:rPr>
      </w:pPr>
      <w:r>
        <w:rPr>
          <w:b/>
        </w:rPr>
        <w:t xml:space="preserve">Environment: </w:t>
      </w:r>
      <w:r w:rsidRPr="00483AAE">
        <w:rPr>
          <w:bCs/>
        </w:rPr>
        <w:t>React, JavaScript, HTML, CSS, Ajax, Bootstrap, JQuery, AngularJS, UX, Java, Spring, Struts, PL\SQL, Oracle, Soap, Rest, Eclipse, JBoss, CVS, SVN, Selenium, Jasmine, Karma, Agile, AWS, JSON, Jira, Linux</w:t>
      </w:r>
    </w:p>
    <w:p w14:paraId="144FEB15" w14:textId="77777777" w:rsidR="00483AAE" w:rsidRDefault="00483AAE" w:rsidP="0063736F">
      <w:pPr>
        <w:pStyle w:val="NoSpacing"/>
        <w:rPr>
          <w:b/>
        </w:rPr>
      </w:pPr>
    </w:p>
    <w:p w14:paraId="704E6318" w14:textId="77777777" w:rsidR="00483AAE" w:rsidRPr="0063736F" w:rsidRDefault="00483AAE" w:rsidP="00483AAE">
      <w:pPr>
        <w:pStyle w:val="NoSpacing"/>
        <w:rPr>
          <w:b/>
        </w:rPr>
      </w:pPr>
      <w:r w:rsidRPr="00483AAE">
        <w:rPr>
          <w:b/>
        </w:rPr>
        <w:t>Angular Developer</w:t>
      </w:r>
    </w:p>
    <w:p w14:paraId="7CB0568B" w14:textId="086ED2B1" w:rsidR="00483AAE" w:rsidRPr="00483AAE" w:rsidRDefault="00483AAE" w:rsidP="00483AAE">
      <w:pPr>
        <w:pStyle w:val="NoSpacing"/>
        <w:rPr>
          <w:b/>
        </w:rPr>
      </w:pPr>
      <w:r w:rsidRPr="00483AAE">
        <w:rPr>
          <w:b/>
        </w:rPr>
        <w:t xml:space="preserve">United Airlines, San Jose, </w:t>
      </w:r>
      <w:r>
        <w:rPr>
          <w:b/>
        </w:rPr>
        <w:t xml:space="preserve">CA </w:t>
      </w:r>
      <w:r>
        <w:rPr>
          <w:b/>
        </w:rPr>
        <w:tab/>
      </w:r>
      <w:r>
        <w:rPr>
          <w:b/>
        </w:rPr>
        <w:tab/>
      </w:r>
      <w:r>
        <w:rPr>
          <w:b/>
        </w:rPr>
        <w:tab/>
      </w:r>
      <w:r>
        <w:rPr>
          <w:b/>
        </w:rPr>
        <w:tab/>
      </w:r>
      <w:r>
        <w:rPr>
          <w:b/>
        </w:rPr>
        <w:tab/>
      </w:r>
      <w:r>
        <w:rPr>
          <w:b/>
        </w:rPr>
        <w:tab/>
      </w:r>
      <w:r>
        <w:rPr>
          <w:b/>
        </w:rPr>
        <w:tab/>
      </w:r>
      <w:r>
        <w:rPr>
          <w:b/>
        </w:rPr>
        <w:tab/>
        <w:t xml:space="preserve">Jan </w:t>
      </w:r>
      <w:r w:rsidRPr="00483AAE">
        <w:rPr>
          <w:b/>
        </w:rPr>
        <w:t>2015</w:t>
      </w:r>
      <w:r>
        <w:rPr>
          <w:b/>
        </w:rPr>
        <w:t xml:space="preserve"> to Feb </w:t>
      </w:r>
      <w:r w:rsidRPr="00483AAE">
        <w:rPr>
          <w:b/>
        </w:rPr>
        <w:t>2017</w:t>
      </w:r>
    </w:p>
    <w:p w14:paraId="2875E313" w14:textId="77777777" w:rsidR="00D40373" w:rsidRDefault="00D40373" w:rsidP="00035ECD">
      <w:pPr>
        <w:pStyle w:val="NoSpacing"/>
      </w:pPr>
    </w:p>
    <w:p w14:paraId="318544B4" w14:textId="77777777" w:rsidR="00483AAE" w:rsidRDefault="00483AAE" w:rsidP="00483AAE">
      <w:pPr>
        <w:pStyle w:val="NoSpacing"/>
        <w:numPr>
          <w:ilvl w:val="0"/>
          <w:numId w:val="94"/>
        </w:numPr>
      </w:pPr>
      <w:r>
        <w:t>Designed and developed various components using Angular 6/7 for a health care project</w:t>
      </w:r>
    </w:p>
    <w:p w14:paraId="60A98D72" w14:textId="77777777" w:rsidR="00483AAE" w:rsidRDefault="00483AAE" w:rsidP="00483AAE">
      <w:pPr>
        <w:pStyle w:val="NoSpacing"/>
        <w:numPr>
          <w:ilvl w:val="0"/>
          <w:numId w:val="94"/>
        </w:numPr>
      </w:pPr>
      <w:r>
        <w:t>Implemented complex business logic and data manipulation using Angular services and RxJS observables</w:t>
      </w:r>
    </w:p>
    <w:p w14:paraId="63A4495F" w14:textId="261995AD" w:rsidR="00483AAE" w:rsidRDefault="00483AAE" w:rsidP="00483AAE">
      <w:pPr>
        <w:pStyle w:val="NoSpacing"/>
        <w:numPr>
          <w:ilvl w:val="0"/>
          <w:numId w:val="94"/>
        </w:numPr>
      </w:pPr>
      <w:r>
        <w:t xml:space="preserve">Worked on integrating APIs and data sources with Angular using </w:t>
      </w:r>
      <w:r w:rsidR="001364D4">
        <w:t>HTTP Client</w:t>
      </w:r>
      <w:r>
        <w:t xml:space="preserve"> module</w:t>
      </w:r>
    </w:p>
    <w:p w14:paraId="309F9E20" w14:textId="77777777" w:rsidR="00483AAE" w:rsidRDefault="00483AAE" w:rsidP="00483AAE">
      <w:pPr>
        <w:pStyle w:val="NoSpacing"/>
        <w:numPr>
          <w:ilvl w:val="0"/>
          <w:numId w:val="94"/>
        </w:numPr>
      </w:pPr>
      <w:r>
        <w:t>Utilized Angular Material components and custom styling to build responsive and user-friendly interfaces</w:t>
      </w:r>
    </w:p>
    <w:p w14:paraId="7681F894" w14:textId="77777777" w:rsidR="00483AAE" w:rsidRDefault="00483AAE" w:rsidP="00483AAE">
      <w:pPr>
        <w:pStyle w:val="NoSpacing"/>
        <w:numPr>
          <w:ilvl w:val="0"/>
          <w:numId w:val="94"/>
        </w:numPr>
      </w:pPr>
      <w:r>
        <w:t>Developed and maintained unit tests using Karma and Jasmine for ensuring code quality and functionality</w:t>
      </w:r>
    </w:p>
    <w:p w14:paraId="732A467D" w14:textId="77777777" w:rsidR="00483AAE" w:rsidRDefault="00483AAE" w:rsidP="00483AAE">
      <w:pPr>
        <w:pStyle w:val="NoSpacing"/>
        <w:numPr>
          <w:ilvl w:val="0"/>
          <w:numId w:val="94"/>
        </w:numPr>
      </w:pPr>
      <w:r>
        <w:t>Collaborated with other team members to troubleshoot and debug issues in the application</w:t>
      </w:r>
    </w:p>
    <w:p w14:paraId="37DF2C03" w14:textId="77777777" w:rsidR="00483AAE" w:rsidRDefault="00483AAE" w:rsidP="00483AAE">
      <w:pPr>
        <w:pStyle w:val="NoSpacing"/>
        <w:numPr>
          <w:ilvl w:val="0"/>
          <w:numId w:val="94"/>
        </w:numPr>
      </w:pPr>
      <w:r>
        <w:t>Developed and maintained a large-scale website using React, with features such as product listings, shopping cart, checkout, and customer accounts.</w:t>
      </w:r>
    </w:p>
    <w:p w14:paraId="07A839A6" w14:textId="77777777" w:rsidR="00483AAE" w:rsidRDefault="00483AAE" w:rsidP="00483AAE">
      <w:pPr>
        <w:pStyle w:val="NoSpacing"/>
        <w:numPr>
          <w:ilvl w:val="0"/>
          <w:numId w:val="94"/>
        </w:numPr>
      </w:pPr>
      <w:r>
        <w:t>Developed all client-side logical implementation part of application with Angular 2 under specific modules, manipulating nodes in DOM tree. Implemented Ember.js clients to consume web service endpoints.</w:t>
      </w:r>
    </w:p>
    <w:p w14:paraId="5BB83E84" w14:textId="77777777" w:rsidR="00483AAE" w:rsidRDefault="00483AAE" w:rsidP="00483AAE">
      <w:pPr>
        <w:pStyle w:val="NoSpacing"/>
        <w:numPr>
          <w:ilvl w:val="0"/>
          <w:numId w:val="94"/>
        </w:numPr>
      </w:pPr>
      <w:r>
        <w:t>Developed http requests using RxJs observables to communicate between server and client with Angular 2.</w:t>
      </w:r>
    </w:p>
    <w:p w14:paraId="4643240C" w14:textId="77777777" w:rsidR="00483AAE" w:rsidRDefault="00483AAE" w:rsidP="00483AAE">
      <w:pPr>
        <w:pStyle w:val="NoSpacing"/>
        <w:numPr>
          <w:ilvl w:val="0"/>
          <w:numId w:val="94"/>
        </w:numPr>
      </w:pPr>
      <w:r>
        <w:t>Implemented internationalization (i18n) and localization (l10n) support for the application</w:t>
      </w:r>
    </w:p>
    <w:p w14:paraId="18CAAEE3" w14:textId="77777777" w:rsidR="00483AAE" w:rsidRDefault="00483AAE" w:rsidP="00483AAE">
      <w:pPr>
        <w:pStyle w:val="NoSpacing"/>
        <w:numPr>
          <w:ilvl w:val="0"/>
          <w:numId w:val="94"/>
        </w:numPr>
      </w:pPr>
      <w:r>
        <w:t>Worked with Git for version control and code management, following a Git flow workflow</w:t>
      </w:r>
    </w:p>
    <w:p w14:paraId="32A3FBBB" w14:textId="77777777" w:rsidR="00483AAE" w:rsidRDefault="00483AAE" w:rsidP="00483AAE">
      <w:pPr>
        <w:pStyle w:val="NoSpacing"/>
        <w:numPr>
          <w:ilvl w:val="0"/>
          <w:numId w:val="94"/>
        </w:numPr>
      </w:pPr>
      <w:r>
        <w:t>Participated in Agile development processes, including sprint planning, daily stand-ups, and retrospectives</w:t>
      </w:r>
    </w:p>
    <w:p w14:paraId="57FCF06D" w14:textId="77777777" w:rsidR="00483AAE" w:rsidRDefault="00483AAE" w:rsidP="00483AAE">
      <w:pPr>
        <w:pStyle w:val="NoSpacing"/>
        <w:numPr>
          <w:ilvl w:val="0"/>
          <w:numId w:val="94"/>
        </w:numPr>
      </w:pPr>
      <w:r>
        <w:t>Maintained documentation for the application codebase and provided knowledge transfer to new team members.</w:t>
      </w:r>
    </w:p>
    <w:p w14:paraId="1DA067FB" w14:textId="77777777" w:rsidR="00483AAE" w:rsidRDefault="00483AAE" w:rsidP="00483AAE">
      <w:pPr>
        <w:pStyle w:val="NoSpacing"/>
        <w:numPr>
          <w:ilvl w:val="0"/>
          <w:numId w:val="94"/>
        </w:numPr>
      </w:pPr>
      <w:r>
        <w:t>Integrated React with other technologies and frameworks, such as Node.js, Express.js, GraphQL, and MongoDB, to create full-stack applications and APIs.</w:t>
      </w:r>
    </w:p>
    <w:p w14:paraId="2DC1CE9E" w14:textId="77777777" w:rsidR="00483AAE" w:rsidRDefault="00483AAE" w:rsidP="00483AAE">
      <w:pPr>
        <w:pStyle w:val="NoSpacing"/>
        <w:numPr>
          <w:ilvl w:val="0"/>
          <w:numId w:val="94"/>
        </w:numPr>
      </w:pPr>
      <w:r>
        <w:t>Optimized React components and lifecycle methods, using tools such as React Profiler and React.memo, to minimize re-renders and improve performance.</w:t>
      </w:r>
    </w:p>
    <w:p w14:paraId="7F205358" w14:textId="77777777" w:rsidR="00483AAE" w:rsidRDefault="00483AAE" w:rsidP="00483AAE">
      <w:pPr>
        <w:pStyle w:val="NoSpacing"/>
        <w:numPr>
          <w:ilvl w:val="0"/>
          <w:numId w:val="94"/>
        </w:numPr>
      </w:pPr>
      <w:r>
        <w:t>Responsible for setting up Angular 5 with Oauth2 framework for UI development.</w:t>
      </w:r>
    </w:p>
    <w:p w14:paraId="162A4FE8" w14:textId="77777777" w:rsidR="00483AAE" w:rsidRDefault="00483AAE" w:rsidP="00483AAE">
      <w:pPr>
        <w:pStyle w:val="NoSpacing"/>
        <w:numPr>
          <w:ilvl w:val="0"/>
          <w:numId w:val="94"/>
        </w:numPr>
      </w:pPr>
      <w:r>
        <w:t>Extensively used Angular 5 to achieve component-based application architecture using HTML and Type Script.</w:t>
      </w:r>
    </w:p>
    <w:p w14:paraId="70483159" w14:textId="77777777" w:rsidR="00483AAE" w:rsidRDefault="00483AAE" w:rsidP="00483AAE">
      <w:pPr>
        <w:pStyle w:val="NoSpacing"/>
        <w:numPr>
          <w:ilvl w:val="0"/>
          <w:numId w:val="94"/>
        </w:numPr>
      </w:pPr>
      <w:r>
        <w:t>Incorporated Angular Material as well as other third-party User Interface component library modules.</w:t>
      </w:r>
    </w:p>
    <w:p w14:paraId="1C9A1AC5" w14:textId="77777777" w:rsidR="00483AAE" w:rsidRDefault="00483AAE" w:rsidP="00483AAE">
      <w:pPr>
        <w:pStyle w:val="NoSpacing"/>
        <w:numPr>
          <w:ilvl w:val="0"/>
          <w:numId w:val="94"/>
        </w:numPr>
      </w:pPr>
      <w:r>
        <w:lastRenderedPageBreak/>
        <w:t>Utilized core Angular 5 features such as HTTP, Data Binding, Forms, Services and Dependency Injection.</w:t>
      </w:r>
    </w:p>
    <w:p w14:paraId="5F01BFB9" w14:textId="77777777" w:rsidR="00483AAE" w:rsidRDefault="00483AAE" w:rsidP="00483AAE">
      <w:pPr>
        <w:pStyle w:val="NoSpacing"/>
        <w:numPr>
          <w:ilvl w:val="0"/>
          <w:numId w:val="94"/>
        </w:numPr>
      </w:pPr>
      <w:r>
        <w:t>Developed http requests using RxJs observables to communicate between server and client with Angular 5.</w:t>
      </w:r>
    </w:p>
    <w:p w14:paraId="6124F2F9" w14:textId="77777777" w:rsidR="00483AAE" w:rsidRDefault="00483AAE" w:rsidP="00483AAE">
      <w:pPr>
        <w:pStyle w:val="NoSpacing"/>
        <w:numPr>
          <w:ilvl w:val="0"/>
          <w:numId w:val="94"/>
        </w:numPr>
      </w:pPr>
      <w:r>
        <w:t>Extensively used Angular 4 to achieve component-based application architecture using HTML and JavaScript.</w:t>
      </w:r>
    </w:p>
    <w:p w14:paraId="618A2155" w14:textId="77777777" w:rsidR="00483AAE" w:rsidRDefault="00483AAE" w:rsidP="00483AAE">
      <w:pPr>
        <w:pStyle w:val="NoSpacing"/>
        <w:numPr>
          <w:ilvl w:val="0"/>
          <w:numId w:val="94"/>
        </w:numPr>
      </w:pPr>
      <w:r>
        <w:t>Worked on the validations in the application in Angular 4. Developed HTML views with HTML5 and Angular 4.</w:t>
      </w:r>
    </w:p>
    <w:p w14:paraId="0B2DA2C8" w14:textId="77777777" w:rsidR="00483AAE" w:rsidRDefault="00483AAE" w:rsidP="00483AAE">
      <w:pPr>
        <w:pStyle w:val="NoSpacing"/>
        <w:numPr>
          <w:ilvl w:val="0"/>
          <w:numId w:val="94"/>
        </w:numPr>
      </w:pPr>
      <w:r>
        <w:t>Implemented Angular Router for building the single page application.</w:t>
      </w:r>
    </w:p>
    <w:p w14:paraId="70CA9185" w14:textId="77777777" w:rsidR="00483AAE" w:rsidRDefault="00483AAE" w:rsidP="00483AAE">
      <w:pPr>
        <w:pStyle w:val="NoSpacing"/>
        <w:numPr>
          <w:ilvl w:val="0"/>
          <w:numId w:val="94"/>
        </w:numPr>
      </w:pPr>
      <w:r>
        <w:t>Used data binding to project view from the JSON and data retrieved from Restful web services</w:t>
      </w:r>
    </w:p>
    <w:p w14:paraId="4159AB21" w14:textId="7021E019" w:rsidR="0063736F" w:rsidRDefault="00483AAE" w:rsidP="00483AAE">
      <w:pPr>
        <w:pStyle w:val="NoSpacing"/>
        <w:numPr>
          <w:ilvl w:val="0"/>
          <w:numId w:val="94"/>
        </w:numPr>
      </w:pPr>
      <w:r>
        <w:t>Developed UI pages with HTML5, CSS3 JavaScript, jQuery, Angular 6, and Bootstrap for creating Responsive Web pages.</w:t>
      </w:r>
    </w:p>
    <w:p w14:paraId="50D56B75" w14:textId="77777777" w:rsidR="00F224D3" w:rsidRDefault="00F224D3" w:rsidP="00035ECD">
      <w:pPr>
        <w:pStyle w:val="NoSpacing"/>
      </w:pPr>
    </w:p>
    <w:p w14:paraId="07308813" w14:textId="6A1178E7" w:rsidR="00483AAE" w:rsidRDefault="00483AAE" w:rsidP="00035ECD">
      <w:pPr>
        <w:pStyle w:val="NoSpacing"/>
      </w:pPr>
      <w:r w:rsidRPr="00483AAE">
        <w:rPr>
          <w:b/>
          <w:bCs/>
        </w:rPr>
        <w:t>Environment:</w:t>
      </w:r>
      <w:r>
        <w:t xml:space="preserve"> </w:t>
      </w:r>
      <w:r w:rsidRPr="00483AAE">
        <w:t>JavaScript, HTML5, PHP, CSS, React, Web packer, Yarn, SASS, Redux, Angular, Nodejs, ES6, Typescript, Ajax, Bootstrap, AngularJS, LESS, Grunt, Gulp, Rest, JSON, XML, GitHub, Jenkins, Jira, Agile, Scrum</w:t>
      </w:r>
    </w:p>
    <w:p w14:paraId="529BD146" w14:textId="77777777" w:rsidR="00483AAE" w:rsidRDefault="00483AAE" w:rsidP="00035ECD">
      <w:pPr>
        <w:pStyle w:val="NoSpacing"/>
      </w:pPr>
    </w:p>
    <w:p w14:paraId="51EEEF53" w14:textId="77777777" w:rsidR="00483AAE" w:rsidRDefault="00483AAE" w:rsidP="00483AAE">
      <w:pPr>
        <w:pStyle w:val="NoSpacing"/>
        <w:rPr>
          <w:b/>
          <w:bCs/>
        </w:rPr>
      </w:pPr>
      <w:r w:rsidRPr="00483AAE">
        <w:rPr>
          <w:b/>
          <w:bCs/>
        </w:rPr>
        <w:t>Web Developer</w:t>
      </w:r>
      <w:r w:rsidRPr="00483AAE">
        <w:rPr>
          <w:b/>
          <w:bCs/>
        </w:rPr>
        <w:t xml:space="preserve"> </w:t>
      </w:r>
    </w:p>
    <w:p w14:paraId="41A0B464" w14:textId="0E443415" w:rsidR="00483AAE" w:rsidRPr="00483AAE" w:rsidRDefault="00483AAE" w:rsidP="00483AAE">
      <w:pPr>
        <w:pStyle w:val="NoSpacing"/>
        <w:rPr>
          <w:b/>
          <w:bCs/>
        </w:rPr>
      </w:pPr>
      <w:r w:rsidRPr="00483AAE">
        <w:rPr>
          <w:b/>
          <w:bCs/>
        </w:rPr>
        <w:t xml:space="preserve">Sephora, New York, </w:t>
      </w:r>
      <w:r>
        <w:rPr>
          <w:b/>
          <w:bCs/>
        </w:rPr>
        <w:t xml:space="preserve">NY </w:t>
      </w:r>
      <w:r>
        <w:rPr>
          <w:b/>
          <w:bCs/>
        </w:rPr>
        <w:tab/>
      </w:r>
      <w:r>
        <w:rPr>
          <w:b/>
          <w:bCs/>
        </w:rPr>
        <w:tab/>
      </w:r>
      <w:r>
        <w:rPr>
          <w:b/>
          <w:bCs/>
        </w:rPr>
        <w:tab/>
      </w:r>
      <w:r>
        <w:rPr>
          <w:b/>
          <w:bCs/>
        </w:rPr>
        <w:tab/>
      </w:r>
      <w:r>
        <w:rPr>
          <w:b/>
          <w:bCs/>
        </w:rPr>
        <w:tab/>
      </w:r>
      <w:r>
        <w:rPr>
          <w:b/>
          <w:bCs/>
        </w:rPr>
        <w:tab/>
      </w:r>
      <w:r>
        <w:rPr>
          <w:b/>
          <w:bCs/>
        </w:rPr>
        <w:tab/>
      </w:r>
      <w:r>
        <w:rPr>
          <w:b/>
          <w:bCs/>
        </w:rPr>
        <w:tab/>
        <w:t xml:space="preserve">Oct </w:t>
      </w:r>
      <w:r w:rsidRPr="00483AAE">
        <w:rPr>
          <w:b/>
          <w:bCs/>
        </w:rPr>
        <w:t>2012</w:t>
      </w:r>
      <w:r>
        <w:rPr>
          <w:b/>
          <w:bCs/>
        </w:rPr>
        <w:t xml:space="preserve"> to Dec </w:t>
      </w:r>
      <w:r w:rsidRPr="00483AAE">
        <w:rPr>
          <w:b/>
          <w:bCs/>
        </w:rPr>
        <w:t>2014</w:t>
      </w:r>
    </w:p>
    <w:p w14:paraId="0AFD3837" w14:textId="77777777" w:rsidR="00483AAE" w:rsidRDefault="00483AAE" w:rsidP="00035ECD">
      <w:pPr>
        <w:pStyle w:val="NoSpacing"/>
      </w:pPr>
    </w:p>
    <w:p w14:paraId="053AD103" w14:textId="3D2C3987" w:rsidR="00483AAE" w:rsidRDefault="00483AAE" w:rsidP="00483AAE">
      <w:pPr>
        <w:pStyle w:val="NoSpacing"/>
        <w:numPr>
          <w:ilvl w:val="0"/>
          <w:numId w:val="102"/>
        </w:numPr>
      </w:pPr>
      <w:r>
        <w:t>Involved in the design and development phases of Agile Software Development and also building Web application development for client and server side using Backbone.js and Node.js.</w:t>
      </w:r>
    </w:p>
    <w:p w14:paraId="3C7111FE" w14:textId="268EC248" w:rsidR="00483AAE" w:rsidRDefault="00483AAE" w:rsidP="00483AAE">
      <w:pPr>
        <w:pStyle w:val="NoSpacing"/>
        <w:numPr>
          <w:ilvl w:val="0"/>
          <w:numId w:val="102"/>
        </w:numPr>
      </w:pPr>
      <w:r>
        <w:t>Designed dynamic and browser compatible pages using HTML5, CSS3, Backbone.js, jQuery and JavaScript.</w:t>
      </w:r>
    </w:p>
    <w:p w14:paraId="58CC1610" w14:textId="4DC00D10" w:rsidR="00483AAE" w:rsidRDefault="00483AAE" w:rsidP="00483AAE">
      <w:pPr>
        <w:pStyle w:val="NoSpacing"/>
        <w:numPr>
          <w:ilvl w:val="0"/>
          <w:numId w:val="102"/>
        </w:numPr>
      </w:pPr>
      <w:r>
        <w:t>Used HTML, CSS, and JavaScript for the front-end designing.</w:t>
      </w:r>
    </w:p>
    <w:p w14:paraId="28774705" w14:textId="5BC1EE89" w:rsidR="00483AAE" w:rsidRDefault="00483AAE" w:rsidP="00483AAE">
      <w:pPr>
        <w:pStyle w:val="NoSpacing"/>
        <w:numPr>
          <w:ilvl w:val="0"/>
          <w:numId w:val="102"/>
        </w:numPr>
      </w:pPr>
      <w:r>
        <w:t>Implemented Backbone CRUD operations (Create, Read, Update and Delete) and Paginator for pagination for Tables.</w:t>
      </w:r>
    </w:p>
    <w:p w14:paraId="02EC512E" w14:textId="39E8E1CD" w:rsidR="00483AAE" w:rsidRDefault="00483AAE" w:rsidP="00483AAE">
      <w:pPr>
        <w:pStyle w:val="NoSpacing"/>
        <w:numPr>
          <w:ilvl w:val="0"/>
          <w:numId w:val="102"/>
        </w:numPr>
      </w:pPr>
      <w:r>
        <w:t>Designed and implemented a complex dashboard application using React and Redux, with multiple charts, tables, and forms, that provided insights and analytics for a financial institution.</w:t>
      </w:r>
    </w:p>
    <w:p w14:paraId="3EF2F454" w14:textId="362B3BC2" w:rsidR="00483AAE" w:rsidRDefault="00483AAE" w:rsidP="00483AAE">
      <w:pPr>
        <w:pStyle w:val="NoSpacing"/>
        <w:numPr>
          <w:ilvl w:val="0"/>
          <w:numId w:val="102"/>
        </w:numPr>
      </w:pPr>
      <w:r>
        <w:t>Used Angular 2 Directives, Filters, 2-way Data Binding, Services, Templates, Routing and MVC Dependency Injection to build Single-Page-Applications in a clean and maintainable way.</w:t>
      </w:r>
    </w:p>
    <w:p w14:paraId="09941137" w14:textId="33A0437D" w:rsidR="00483AAE" w:rsidRDefault="00483AAE" w:rsidP="00483AAE">
      <w:pPr>
        <w:pStyle w:val="NoSpacing"/>
        <w:numPr>
          <w:ilvl w:val="0"/>
          <w:numId w:val="102"/>
        </w:numPr>
      </w:pPr>
      <w:r>
        <w:t>Cleaned up and rewrote front end HTML and CSS to meet validation requirements.</w:t>
      </w:r>
    </w:p>
    <w:p w14:paraId="1065152B" w14:textId="2649ED3A" w:rsidR="00483AAE" w:rsidRDefault="00483AAE" w:rsidP="00483AAE">
      <w:pPr>
        <w:pStyle w:val="NoSpacing"/>
        <w:numPr>
          <w:ilvl w:val="0"/>
          <w:numId w:val="102"/>
        </w:numPr>
      </w:pPr>
      <w:r>
        <w:t>In addition to code development, maintained project documentation and assisted in application design.</w:t>
      </w:r>
    </w:p>
    <w:p w14:paraId="10E9D037" w14:textId="7D1E833D" w:rsidR="00483AAE" w:rsidRDefault="00483AAE" w:rsidP="00483AAE">
      <w:pPr>
        <w:pStyle w:val="NoSpacing"/>
        <w:numPr>
          <w:ilvl w:val="0"/>
          <w:numId w:val="102"/>
        </w:numPr>
      </w:pPr>
      <w:r>
        <w:t>Used JavaScript, CSS, and HTML to create front-end screens of the module.</w:t>
      </w:r>
    </w:p>
    <w:p w14:paraId="74E58D4B" w14:textId="169DABB5" w:rsidR="00483AAE" w:rsidRDefault="00483AAE" w:rsidP="00483AAE">
      <w:pPr>
        <w:pStyle w:val="NoSpacing"/>
        <w:numPr>
          <w:ilvl w:val="0"/>
          <w:numId w:val="102"/>
        </w:numPr>
      </w:pPr>
      <w:r>
        <w:t>Used JavaScript and jQuery for validating the input given to the user interface.</w:t>
      </w:r>
    </w:p>
    <w:p w14:paraId="256A62BF" w14:textId="39D0EBA3" w:rsidR="00483AAE" w:rsidRDefault="00483AAE" w:rsidP="00483AAE">
      <w:pPr>
        <w:pStyle w:val="NoSpacing"/>
        <w:numPr>
          <w:ilvl w:val="0"/>
          <w:numId w:val="102"/>
        </w:numPr>
      </w:pPr>
      <w:r>
        <w:t>Developed web presentation layer using HTML and CSS according to internal standards and guidelines.</w:t>
      </w:r>
    </w:p>
    <w:p w14:paraId="7D5AED75" w14:textId="1EEC9E7D" w:rsidR="00483AAE" w:rsidRDefault="00483AAE" w:rsidP="00483AAE">
      <w:pPr>
        <w:pStyle w:val="NoSpacing"/>
        <w:numPr>
          <w:ilvl w:val="0"/>
          <w:numId w:val="102"/>
        </w:numPr>
      </w:pPr>
      <w:r>
        <w:t>Interacting with the project leader, team leader, designing and developing web pages,</w:t>
      </w:r>
    </w:p>
    <w:p w14:paraId="2454AAED" w14:textId="7688E5D1" w:rsidR="00483AAE" w:rsidRDefault="00483AAE" w:rsidP="00483AAE">
      <w:pPr>
        <w:pStyle w:val="NoSpacing"/>
        <w:numPr>
          <w:ilvl w:val="0"/>
          <w:numId w:val="102"/>
        </w:numPr>
      </w:pPr>
      <w:r>
        <w:t>Animations, still graphics, banners, greeting cards, logos etc.</w:t>
      </w:r>
    </w:p>
    <w:p w14:paraId="5F2DFEAB" w14:textId="7CE57CE8" w:rsidR="00483AAE" w:rsidRDefault="00483AAE" w:rsidP="00483AAE">
      <w:pPr>
        <w:pStyle w:val="NoSpacing"/>
        <w:numPr>
          <w:ilvl w:val="0"/>
          <w:numId w:val="102"/>
        </w:numPr>
      </w:pPr>
      <w:r>
        <w:t>Worked closely with Program Engineers how the front end and back end mechanism works in order to develop an interface.</w:t>
      </w:r>
    </w:p>
    <w:p w14:paraId="028FC549" w14:textId="0AF5C566" w:rsidR="00483AAE" w:rsidRDefault="00483AAE" w:rsidP="00483AAE">
      <w:pPr>
        <w:pStyle w:val="NoSpacing"/>
        <w:numPr>
          <w:ilvl w:val="0"/>
          <w:numId w:val="102"/>
        </w:numPr>
      </w:pPr>
      <w:r>
        <w:t>Involved in documenting the details related to Changes occurring in the system, following the Quality processes</w:t>
      </w:r>
    </w:p>
    <w:p w14:paraId="609028DB" w14:textId="11A289F0" w:rsidR="00483AAE" w:rsidRDefault="00483AAE" w:rsidP="00483AAE">
      <w:pPr>
        <w:pStyle w:val="NoSpacing"/>
        <w:numPr>
          <w:ilvl w:val="0"/>
          <w:numId w:val="102"/>
        </w:numPr>
      </w:pPr>
      <w:r>
        <w:t>Developed single-page applications using Angular 2, Typescript, HTML5, CSS3, and Bootstrap.</w:t>
      </w:r>
    </w:p>
    <w:p w14:paraId="157C4144" w14:textId="2392724A" w:rsidR="00483AAE" w:rsidRDefault="00483AAE" w:rsidP="00483AAE">
      <w:pPr>
        <w:pStyle w:val="NoSpacing"/>
        <w:numPr>
          <w:ilvl w:val="0"/>
          <w:numId w:val="102"/>
        </w:numPr>
      </w:pPr>
      <w:r>
        <w:t>Created Typescript reusable components and services to consume REST APIs using Component-based architecture provided by Angular 2.</w:t>
      </w:r>
    </w:p>
    <w:p w14:paraId="5AE080CE" w14:textId="443739E7" w:rsidR="00483AAE" w:rsidRDefault="00483AAE" w:rsidP="00483AAE">
      <w:pPr>
        <w:pStyle w:val="NoSpacing"/>
        <w:numPr>
          <w:ilvl w:val="0"/>
          <w:numId w:val="102"/>
        </w:numPr>
      </w:pPr>
      <w:r>
        <w:t>Developed Restful web services using JAX-RS in JERSY to expose the data to Spring module.</w:t>
      </w:r>
    </w:p>
    <w:p w14:paraId="71BA3407" w14:textId="15B53587" w:rsidR="00483AAE" w:rsidRDefault="00483AAE" w:rsidP="00483AAE">
      <w:pPr>
        <w:pStyle w:val="NoSpacing"/>
        <w:numPr>
          <w:ilvl w:val="0"/>
          <w:numId w:val="102"/>
        </w:numPr>
      </w:pPr>
      <w:r>
        <w:t>Used a complete annotation-driven approach to develop the application using Spring Boot and was also involved in setting up the Spring bean profiling.</w:t>
      </w:r>
    </w:p>
    <w:p w14:paraId="0F6ADE8A" w14:textId="63D33104" w:rsidR="00483AAE" w:rsidRDefault="00483AAE" w:rsidP="00483AAE">
      <w:pPr>
        <w:pStyle w:val="NoSpacing"/>
        <w:numPr>
          <w:ilvl w:val="0"/>
          <w:numId w:val="102"/>
        </w:numPr>
      </w:pPr>
      <w:r>
        <w:t>Developed and deployed Micro Services-based applications using Spring Boot and Spring Cloud</w:t>
      </w:r>
    </w:p>
    <w:p w14:paraId="11E8207D" w14:textId="380C5067" w:rsidR="00483AAE" w:rsidRDefault="00483AAE" w:rsidP="00483AAE">
      <w:pPr>
        <w:pStyle w:val="NoSpacing"/>
        <w:numPr>
          <w:ilvl w:val="0"/>
          <w:numId w:val="102"/>
        </w:numPr>
      </w:pPr>
      <w:r>
        <w:lastRenderedPageBreak/>
        <w:t>While working as a Software Developer Executive at Walmart, I developed and maintained web applications to enable business stakeholders to better manage their customer data. Additionally,</w:t>
      </w:r>
    </w:p>
    <w:p w14:paraId="11331269" w14:textId="4B75531D" w:rsidR="00483AAE" w:rsidRDefault="00483AAE" w:rsidP="00483AAE">
      <w:pPr>
        <w:pStyle w:val="NoSpacing"/>
        <w:numPr>
          <w:ilvl w:val="0"/>
          <w:numId w:val="102"/>
        </w:numPr>
      </w:pPr>
      <w:r>
        <w:t>I developed and maintained legacy and cutting-edge software solutions using a wide range of technologies for the retail giant’s web-based operations. I also collaborated with stakeholders from around the globe to strategize and develop new applications and implement business-wide changes. Finally, I provided technical support and advice to users and helped to ensure the highest standards of customer service.</w:t>
      </w:r>
    </w:p>
    <w:p w14:paraId="6F56060E" w14:textId="6F025540" w:rsidR="00483AAE" w:rsidRDefault="00483AAE" w:rsidP="00483AAE">
      <w:pPr>
        <w:pStyle w:val="NoSpacing"/>
        <w:numPr>
          <w:ilvl w:val="0"/>
          <w:numId w:val="102"/>
        </w:numPr>
      </w:pPr>
      <w:r>
        <w:t>Coded web applications utilizing programming languages including JavaScript, HTML, CSS and AJAX.</w:t>
      </w:r>
    </w:p>
    <w:p w14:paraId="523344F7" w14:textId="478D70A9" w:rsidR="00483AAE" w:rsidRDefault="00483AAE" w:rsidP="00483AAE">
      <w:pPr>
        <w:pStyle w:val="NoSpacing"/>
        <w:numPr>
          <w:ilvl w:val="0"/>
          <w:numId w:val="102"/>
        </w:numPr>
      </w:pPr>
      <w:r>
        <w:t>Developed the Reusable templates using HTML, CSS, JavaScript, jQuery, handlebars.</w:t>
      </w:r>
    </w:p>
    <w:p w14:paraId="13E99791" w14:textId="1827D957" w:rsidR="00483AAE" w:rsidRDefault="00483AAE" w:rsidP="00483AAE">
      <w:pPr>
        <w:pStyle w:val="NoSpacing"/>
        <w:numPr>
          <w:ilvl w:val="0"/>
          <w:numId w:val="102"/>
        </w:numPr>
      </w:pPr>
      <w:r>
        <w:t xml:space="preserve">Built web pages that are more user-interactive using jQuery, Plugins for Drag and Drop, JSON, JavaScript and Bootstrap. </w:t>
      </w:r>
    </w:p>
    <w:p w14:paraId="0368555E" w14:textId="4BC99F31" w:rsidR="00483AAE" w:rsidRDefault="00483AAE" w:rsidP="00483AAE">
      <w:pPr>
        <w:pStyle w:val="NoSpacing"/>
        <w:numPr>
          <w:ilvl w:val="0"/>
          <w:numId w:val="102"/>
        </w:numPr>
      </w:pPr>
      <w:r>
        <w:t>Implemented JAVA Web Services based on SOA architecture with SOAP and WSDL.</w:t>
      </w:r>
    </w:p>
    <w:p w14:paraId="549FB9C2" w14:textId="10ED0AAC" w:rsidR="00483AAE" w:rsidRDefault="00483AAE" w:rsidP="00483AAE">
      <w:pPr>
        <w:pStyle w:val="NoSpacing"/>
        <w:numPr>
          <w:ilvl w:val="0"/>
          <w:numId w:val="102"/>
        </w:numPr>
      </w:pPr>
      <w:r>
        <w:t xml:space="preserve">Responsible for migrating/supporting the application to Amazon Web Services cloud infrastructure. Worked on implementing Ajax, jQuery methods in retrieving the data from JSON files and loading the claims data on the HTML elements. </w:t>
      </w:r>
    </w:p>
    <w:p w14:paraId="0EA633AD" w14:textId="70BF233A" w:rsidR="00483AAE" w:rsidRDefault="00483AAE" w:rsidP="00483AAE">
      <w:pPr>
        <w:pStyle w:val="NoSpacing"/>
        <w:numPr>
          <w:ilvl w:val="0"/>
          <w:numId w:val="102"/>
        </w:numPr>
      </w:pPr>
      <w:r>
        <w:t>Experienced with all client-side UI Validation and implementing Business logic based on user selection using AngularJS.</w:t>
      </w:r>
    </w:p>
    <w:p w14:paraId="1919326A" w14:textId="6FB7517E" w:rsidR="00483AAE" w:rsidRDefault="00483AAE" w:rsidP="00483AAE">
      <w:pPr>
        <w:pStyle w:val="NoSpacing"/>
        <w:numPr>
          <w:ilvl w:val="0"/>
          <w:numId w:val="102"/>
        </w:numPr>
      </w:pPr>
      <w:r>
        <w:t>Designed Use Cases using UML and managed the entire functional requirements life cycle using waterfall model</w:t>
      </w:r>
    </w:p>
    <w:p w14:paraId="270D230C" w14:textId="66BE3E7D" w:rsidR="00483AAE" w:rsidRDefault="00483AAE" w:rsidP="00483AAE">
      <w:pPr>
        <w:pStyle w:val="NoSpacing"/>
        <w:numPr>
          <w:ilvl w:val="0"/>
          <w:numId w:val="102"/>
        </w:numPr>
      </w:pPr>
      <w:r>
        <w:t>Communication with peers and to utilize the company's peer network of staff developers.</w:t>
      </w:r>
    </w:p>
    <w:p w14:paraId="12A2DCB0" w14:textId="77777777" w:rsidR="00483AAE" w:rsidRPr="00035ECD" w:rsidRDefault="00483AAE" w:rsidP="00035ECD">
      <w:pPr>
        <w:pStyle w:val="NoSpacing"/>
      </w:pPr>
    </w:p>
    <w:p w14:paraId="6E5793C3" w14:textId="1F2D3528" w:rsidR="00483AAE" w:rsidRDefault="00483AAE" w:rsidP="0053297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 xml:space="preserve">Environment: </w:t>
      </w:r>
      <w:r w:rsidRPr="00483AAE">
        <w:rPr>
          <w:rFonts w:asciiTheme="minorHAnsi" w:hAnsiTheme="minorHAnsi" w:cstheme="minorHAnsi"/>
          <w:b w:val="0"/>
          <w:bCs/>
          <w:smallCaps w:val="0"/>
          <w:sz w:val="22"/>
          <w:szCs w:val="22"/>
        </w:rPr>
        <w:t>JavaScript, HTM, CSS, Typescript, AngularJS, Bootstrap, Ajax, Java, AWS, SASS, React, LESS, jQuery, Rest, JSON, XML, Jira, SVN, Eclipse, Agile</w:t>
      </w:r>
    </w:p>
    <w:p w14:paraId="3C70781B" w14:textId="77777777" w:rsidR="00483AAE" w:rsidRDefault="00483AAE" w:rsidP="00532972">
      <w:pPr>
        <w:pStyle w:val="Title"/>
        <w:pBdr>
          <w:bottom w:val="single" w:sz="12" w:space="1" w:color="auto"/>
        </w:pBdr>
        <w:jc w:val="left"/>
        <w:rPr>
          <w:rFonts w:asciiTheme="minorHAnsi" w:hAnsiTheme="minorHAnsi" w:cstheme="minorHAnsi"/>
          <w:smallCaps w:val="0"/>
          <w:sz w:val="22"/>
          <w:szCs w:val="22"/>
        </w:rPr>
      </w:pPr>
    </w:p>
    <w:p w14:paraId="3ED21149" w14:textId="0B950117"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3765912C" w:rsidR="003D7674" w:rsidRPr="00D53105" w:rsidRDefault="00317ED4" w:rsidP="00D53105">
      <w:pPr>
        <w:pStyle w:val="NoSpacing"/>
        <w:numPr>
          <w:ilvl w:val="0"/>
          <w:numId w:val="61"/>
        </w:numPr>
      </w:pPr>
      <w:r w:rsidRPr="00317ED4">
        <w:t>BS in CS</w:t>
      </w:r>
      <w:r>
        <w:t xml:space="preserve">, </w:t>
      </w:r>
      <w:r w:rsidRPr="00317ED4">
        <w:t>Kakatiya University</w:t>
      </w:r>
      <w:r>
        <w:t xml:space="preserve">, </w:t>
      </w:r>
      <w:r w:rsidRPr="00317ED4">
        <w:t>2012</w:t>
      </w:r>
    </w:p>
    <w:sectPr w:rsidR="003D7674" w:rsidRPr="00D53105" w:rsidSect="004C07F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64458" w14:textId="77777777" w:rsidR="004C07FC" w:rsidRDefault="004C07FC">
      <w:r>
        <w:separator/>
      </w:r>
    </w:p>
  </w:endnote>
  <w:endnote w:type="continuationSeparator" w:id="0">
    <w:p w14:paraId="2DECF80E" w14:textId="77777777" w:rsidR="004C07FC" w:rsidRDefault="004C0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altName w:val="Yu Gothic"/>
    <w:panose1 w:val="020B0604020202020204"/>
    <w:charset w:val="80"/>
    <w:family w:val="swiss"/>
    <w:pitch w:val="default"/>
    <w:sig w:usb0="00000000" w:usb1="00000000"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35465" w14:textId="77777777" w:rsidR="004C07FC" w:rsidRDefault="004C07FC">
      <w:r>
        <w:separator/>
      </w:r>
    </w:p>
  </w:footnote>
  <w:footnote w:type="continuationSeparator" w:id="0">
    <w:p w14:paraId="2F50A8F1" w14:textId="77777777" w:rsidR="004C07FC" w:rsidRDefault="004C0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8BC63C6" w:rsidR="00BF14B3" w:rsidRPr="00654952" w:rsidRDefault="00BF14B3" w:rsidP="009D2991">
    <w:pPr>
      <w:pStyle w:val="NoSpacing"/>
    </w:pPr>
    <w:r w:rsidRPr="00654952">
      <w:rPr>
        <w:b/>
        <w:bCs/>
      </w:rPr>
      <w:t>Candidate Location:</w:t>
    </w:r>
    <w:r w:rsidR="00EC3F6D" w:rsidRPr="00654952">
      <w:t xml:space="preserve"> </w:t>
    </w:r>
    <w:r w:rsidR="00A9460E" w:rsidRPr="00A9460E">
      <w:t>Milpitas</w:t>
    </w:r>
    <w:r w:rsidR="00526C25" w:rsidRPr="00526C25">
      <w:t>,</w:t>
    </w:r>
    <w:r w:rsidR="00526C25">
      <w:t xml:space="preserve"> </w:t>
    </w:r>
    <w:r w:rsidR="00A9460E">
      <w:t>CA</w:t>
    </w:r>
  </w:p>
  <w:p w14:paraId="5247F2B0" w14:textId="2D36328A" w:rsidR="00A9460E" w:rsidRDefault="00BF14B3" w:rsidP="00654952">
    <w:pPr>
      <w:pStyle w:val="NoSpacing"/>
    </w:pPr>
    <w:r w:rsidRPr="00654952">
      <w:rPr>
        <w:b/>
        <w:bCs/>
      </w:rPr>
      <w:t>Candidate E-mail ID:</w:t>
    </w:r>
    <w:r w:rsidRPr="00654952">
      <w:t xml:space="preserve"> </w:t>
    </w:r>
    <w:hyperlink r:id="rId1" w:history="1">
      <w:r w:rsidR="00A9460E" w:rsidRPr="009D3BA2">
        <w:rPr>
          <w:rStyle w:val="Hyperlink"/>
        </w:rPr>
        <w:t>imranuddin0406@gmail.com</w:t>
      </w:r>
    </w:hyperlink>
  </w:p>
  <w:p w14:paraId="639D8B28" w14:textId="55894CE0" w:rsidR="00BF14B3" w:rsidRPr="00C403D6" w:rsidRDefault="00BF14B3" w:rsidP="00654952">
    <w:pPr>
      <w:pStyle w:val="NoSpacing"/>
    </w:pPr>
    <w:r w:rsidRPr="00654952">
      <w:rPr>
        <w:b/>
        <w:bCs/>
      </w:rPr>
      <w:t>Contact Number:</w:t>
    </w:r>
    <w:r w:rsidR="004C7072" w:rsidRPr="00654952">
      <w:t xml:space="preserve"> </w:t>
    </w:r>
    <w:r w:rsidR="00A9460E" w:rsidRPr="00A9460E">
      <w:t>915</w:t>
    </w:r>
    <w:r w:rsidR="00A9460E">
      <w:t>-</w:t>
    </w:r>
    <w:r w:rsidR="00A9460E" w:rsidRPr="00A9460E">
      <w:t>219-5264</w:t>
    </w:r>
  </w:p>
  <w:p w14:paraId="6360024A" w14:textId="77777777" w:rsidR="00AD5567" w:rsidRDefault="00AD5567" w:rsidP="00AD5567">
    <w:pPr>
      <w:pStyle w:val="Header"/>
      <w:rPr>
        <w:rFonts w:asciiTheme="minorHAnsi" w:hAnsiTheme="minorHAnsi" w:cstheme="minorHAnsi"/>
        <w:b/>
        <w:sz w:val="10"/>
        <w:szCs w:val="28"/>
      </w:rPr>
    </w:pPr>
  </w:p>
  <w:p w14:paraId="6CAA0C10" w14:textId="1B3AC216" w:rsidR="009F569E" w:rsidRDefault="007679BD" w:rsidP="005C26B1">
    <w:pPr>
      <w:pStyle w:val="Header"/>
      <w:jc w:val="center"/>
      <w:rPr>
        <w:rFonts w:asciiTheme="minorHAnsi" w:hAnsiTheme="minorHAnsi" w:cstheme="minorHAnsi"/>
        <w:b/>
        <w:sz w:val="28"/>
        <w:szCs w:val="28"/>
      </w:rPr>
    </w:pPr>
    <w:r w:rsidRPr="007679BD">
      <w:rPr>
        <w:rFonts w:asciiTheme="minorHAnsi" w:hAnsiTheme="minorHAnsi" w:cstheme="minorHAnsi"/>
        <w:b/>
        <w:sz w:val="28"/>
        <w:szCs w:val="28"/>
      </w:rPr>
      <w:t>Imran Uddin</w:t>
    </w:r>
    <w:r w:rsidRPr="007679BD">
      <w:rPr>
        <w:rFonts w:asciiTheme="minorHAnsi" w:hAnsiTheme="minorHAnsi" w:cstheme="minorHAnsi"/>
        <w:b/>
        <w:sz w:val="28"/>
        <w:szCs w:val="28"/>
      </w:rPr>
      <w:t xml:space="preserve"> Mohammed</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A7E458D"/>
    <w:multiLevelType w:val="hybridMultilevel"/>
    <w:tmpl w:val="E8C0A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CC1731E"/>
    <w:multiLevelType w:val="hybridMultilevel"/>
    <w:tmpl w:val="0A129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3ED04DF"/>
    <w:multiLevelType w:val="hybridMultilevel"/>
    <w:tmpl w:val="9CB09106"/>
    <w:lvl w:ilvl="0" w:tplc="40090001">
      <w:start w:val="1"/>
      <w:numFmt w:val="bullet"/>
      <w:lvlText w:val=""/>
      <w:lvlJc w:val="left"/>
      <w:pPr>
        <w:ind w:left="720" w:hanging="360"/>
      </w:pPr>
      <w:rPr>
        <w:rFonts w:ascii="Symbol" w:hAnsi="Symbol" w:hint="default"/>
      </w:rPr>
    </w:lvl>
    <w:lvl w:ilvl="1" w:tplc="208C0796">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C1605F"/>
    <w:multiLevelType w:val="hybridMultilevel"/>
    <w:tmpl w:val="F4E6A9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975111"/>
    <w:multiLevelType w:val="hybridMultilevel"/>
    <w:tmpl w:val="5B0A064A"/>
    <w:lvl w:ilvl="0" w:tplc="40090001">
      <w:start w:val="1"/>
      <w:numFmt w:val="bullet"/>
      <w:lvlText w:val=""/>
      <w:lvlJc w:val="left"/>
      <w:pPr>
        <w:ind w:left="720" w:hanging="360"/>
      </w:pPr>
      <w:rPr>
        <w:rFonts w:ascii="Symbol" w:hAnsi="Symbol" w:hint="default"/>
      </w:rPr>
    </w:lvl>
    <w:lvl w:ilvl="1" w:tplc="C134675E">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CF7384"/>
    <w:multiLevelType w:val="hybridMultilevel"/>
    <w:tmpl w:val="A4640A44"/>
    <w:lvl w:ilvl="0" w:tplc="4D10DDC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36C5A36"/>
    <w:multiLevelType w:val="hybridMultilevel"/>
    <w:tmpl w:val="0FB6F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E737D0"/>
    <w:multiLevelType w:val="hybridMultilevel"/>
    <w:tmpl w:val="E9BA1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B846383"/>
    <w:multiLevelType w:val="hybridMultilevel"/>
    <w:tmpl w:val="30C0C3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CFA08F7"/>
    <w:multiLevelType w:val="hybridMultilevel"/>
    <w:tmpl w:val="542CA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2" w15:restartNumberingAfterBreak="0">
    <w:nsid w:val="74577412"/>
    <w:multiLevelType w:val="hybridMultilevel"/>
    <w:tmpl w:val="921A88CC"/>
    <w:lvl w:ilvl="0" w:tplc="964C78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0"/>
  </w:num>
  <w:num w:numId="3" w16cid:durableId="1117945646">
    <w:abstractNumId w:val="97"/>
  </w:num>
  <w:num w:numId="4" w16cid:durableId="2062316411">
    <w:abstractNumId w:val="81"/>
  </w:num>
  <w:num w:numId="5" w16cid:durableId="68505365">
    <w:abstractNumId w:val="65"/>
  </w:num>
  <w:num w:numId="6" w16cid:durableId="2001426144">
    <w:abstractNumId w:val="25"/>
  </w:num>
  <w:num w:numId="7" w16cid:durableId="546378377">
    <w:abstractNumId w:val="98"/>
  </w:num>
  <w:num w:numId="8" w16cid:durableId="1243685690">
    <w:abstractNumId w:val="109"/>
  </w:num>
  <w:num w:numId="9" w16cid:durableId="2015448539">
    <w:abstractNumId w:val="50"/>
  </w:num>
  <w:num w:numId="10" w16cid:durableId="429476242">
    <w:abstractNumId w:val="104"/>
  </w:num>
  <w:num w:numId="11" w16cid:durableId="1523056857">
    <w:abstractNumId w:val="84"/>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6"/>
  </w:num>
  <w:num w:numId="14" w16cid:durableId="621612668">
    <w:abstractNumId w:val="67"/>
  </w:num>
  <w:num w:numId="15" w16cid:durableId="392699823">
    <w:abstractNumId w:val="101"/>
  </w:num>
  <w:num w:numId="16" w16cid:durableId="1117481876">
    <w:abstractNumId w:val="85"/>
  </w:num>
  <w:num w:numId="17" w16cid:durableId="698705688">
    <w:abstractNumId w:val="34"/>
  </w:num>
  <w:num w:numId="18" w16cid:durableId="1157844738">
    <w:abstractNumId w:val="32"/>
  </w:num>
  <w:num w:numId="19" w16cid:durableId="998118792">
    <w:abstractNumId w:val="82"/>
  </w:num>
  <w:num w:numId="20" w16cid:durableId="1164978654">
    <w:abstractNumId w:val="45"/>
  </w:num>
  <w:num w:numId="21" w16cid:durableId="1683127025">
    <w:abstractNumId w:val="66"/>
  </w:num>
  <w:num w:numId="22" w16cid:durableId="1708144619">
    <w:abstractNumId w:val="30"/>
  </w:num>
  <w:num w:numId="23" w16cid:durableId="1129859671">
    <w:abstractNumId w:val="39"/>
  </w:num>
  <w:num w:numId="24" w16cid:durableId="1433941263">
    <w:abstractNumId w:val="16"/>
  </w:num>
  <w:num w:numId="25" w16cid:durableId="204409450">
    <w:abstractNumId w:val="20"/>
  </w:num>
  <w:num w:numId="26" w16cid:durableId="1410617977">
    <w:abstractNumId w:val="87"/>
  </w:num>
  <w:num w:numId="27" w16cid:durableId="806120827">
    <w:abstractNumId w:val="60"/>
  </w:num>
  <w:num w:numId="28" w16cid:durableId="11343379">
    <w:abstractNumId w:val="27"/>
  </w:num>
  <w:num w:numId="29" w16cid:durableId="259459309">
    <w:abstractNumId w:val="37"/>
  </w:num>
  <w:num w:numId="30" w16cid:durableId="1069310387">
    <w:abstractNumId w:val="75"/>
  </w:num>
  <w:num w:numId="31" w16cid:durableId="539707014">
    <w:abstractNumId w:val="56"/>
  </w:num>
  <w:num w:numId="32" w16cid:durableId="986932923">
    <w:abstractNumId w:val="14"/>
  </w:num>
  <w:num w:numId="33" w16cid:durableId="1878928156">
    <w:abstractNumId w:val="40"/>
  </w:num>
  <w:num w:numId="34" w16cid:durableId="2059159648">
    <w:abstractNumId w:val="49"/>
  </w:num>
  <w:num w:numId="35" w16cid:durableId="181894017">
    <w:abstractNumId w:val="86"/>
  </w:num>
  <w:num w:numId="36" w16cid:durableId="703216278">
    <w:abstractNumId w:val="36"/>
  </w:num>
  <w:num w:numId="37" w16cid:durableId="2042971358">
    <w:abstractNumId w:val="91"/>
  </w:num>
  <w:num w:numId="38" w16cid:durableId="1280261300">
    <w:abstractNumId w:val="53"/>
  </w:num>
  <w:num w:numId="39" w16cid:durableId="1572960732">
    <w:abstractNumId w:val="72"/>
  </w:num>
  <w:num w:numId="40" w16cid:durableId="529994204">
    <w:abstractNumId w:val="43"/>
  </w:num>
  <w:num w:numId="41" w16cid:durableId="690183929">
    <w:abstractNumId w:val="96"/>
  </w:num>
  <w:num w:numId="42" w16cid:durableId="384254278">
    <w:abstractNumId w:val="88"/>
  </w:num>
  <w:num w:numId="43" w16cid:durableId="1149326237">
    <w:abstractNumId w:val="42"/>
  </w:num>
  <w:num w:numId="44" w16cid:durableId="852459055">
    <w:abstractNumId w:val="31"/>
  </w:num>
  <w:num w:numId="45" w16cid:durableId="2092240963">
    <w:abstractNumId w:val="19"/>
  </w:num>
  <w:num w:numId="46" w16cid:durableId="2105832980">
    <w:abstractNumId w:val="26"/>
  </w:num>
  <w:num w:numId="47" w16cid:durableId="752512973">
    <w:abstractNumId w:val="110"/>
  </w:num>
  <w:num w:numId="48" w16cid:durableId="1142499844">
    <w:abstractNumId w:val="77"/>
  </w:num>
  <w:num w:numId="49" w16cid:durableId="478158183">
    <w:abstractNumId w:val="78"/>
  </w:num>
  <w:num w:numId="50" w16cid:durableId="1341589240">
    <w:abstractNumId w:val="59"/>
  </w:num>
  <w:num w:numId="51" w16cid:durableId="1296254341">
    <w:abstractNumId w:val="99"/>
  </w:num>
  <w:num w:numId="52" w16cid:durableId="695886212">
    <w:abstractNumId w:val="12"/>
  </w:num>
  <w:num w:numId="53" w16cid:durableId="415519533">
    <w:abstractNumId w:val="28"/>
  </w:num>
  <w:num w:numId="54" w16cid:durableId="565721421">
    <w:abstractNumId w:val="58"/>
  </w:num>
  <w:num w:numId="55" w16cid:durableId="667943108">
    <w:abstractNumId w:val="70"/>
  </w:num>
  <w:num w:numId="56" w16cid:durableId="550112358">
    <w:abstractNumId w:val="33"/>
  </w:num>
  <w:num w:numId="57" w16cid:durableId="77605260">
    <w:abstractNumId w:val="73"/>
  </w:num>
  <w:num w:numId="58" w16cid:durableId="1813669205">
    <w:abstractNumId w:val="103"/>
  </w:num>
  <w:num w:numId="59" w16cid:durableId="2126382808">
    <w:abstractNumId w:val="64"/>
  </w:num>
  <w:num w:numId="60" w16cid:durableId="1883863706">
    <w:abstractNumId w:val="80"/>
  </w:num>
  <w:num w:numId="61" w16cid:durableId="427652460">
    <w:abstractNumId w:val="69"/>
  </w:num>
  <w:num w:numId="62" w16cid:durableId="459878198">
    <w:abstractNumId w:val="89"/>
  </w:num>
  <w:num w:numId="63" w16cid:durableId="1441880191">
    <w:abstractNumId w:val="63"/>
  </w:num>
  <w:num w:numId="64" w16cid:durableId="2045710620">
    <w:abstractNumId w:val="111"/>
  </w:num>
  <w:num w:numId="65" w16cid:durableId="1351447887">
    <w:abstractNumId w:val="24"/>
  </w:num>
  <w:num w:numId="66" w16cid:durableId="240603096">
    <w:abstractNumId w:val="83"/>
  </w:num>
  <w:num w:numId="67" w16cid:durableId="2136825959">
    <w:abstractNumId w:val="13"/>
  </w:num>
  <w:num w:numId="68" w16cid:durableId="954825101">
    <w:abstractNumId w:val="100"/>
  </w:num>
  <w:num w:numId="69" w16cid:durableId="1516846731">
    <w:abstractNumId w:val="17"/>
  </w:num>
  <w:num w:numId="70" w16cid:durableId="1568491598">
    <w:abstractNumId w:val="21"/>
  </w:num>
  <w:num w:numId="71" w16cid:durableId="1507406754">
    <w:abstractNumId w:val="29"/>
  </w:num>
  <w:num w:numId="72" w16cid:durableId="1163812142">
    <w:abstractNumId w:val="107"/>
  </w:num>
  <w:num w:numId="73" w16cid:durableId="1335377854">
    <w:abstractNumId w:val="23"/>
  </w:num>
  <w:num w:numId="74" w16cid:durableId="1533105148">
    <w:abstractNumId w:val="52"/>
  </w:num>
  <w:num w:numId="75" w16cid:durableId="1187863028">
    <w:abstractNumId w:val="48"/>
  </w:num>
  <w:num w:numId="76" w16cid:durableId="1853759272">
    <w:abstractNumId w:val="10"/>
  </w:num>
  <w:num w:numId="77" w16cid:durableId="1826969034">
    <w:abstractNumId w:val="108"/>
  </w:num>
  <w:num w:numId="78" w16cid:durableId="929847389">
    <w:abstractNumId w:val="61"/>
  </w:num>
  <w:num w:numId="79" w16cid:durableId="2101169821">
    <w:abstractNumId w:val="38"/>
  </w:num>
  <w:num w:numId="80" w16cid:durableId="1875649266">
    <w:abstractNumId w:val="51"/>
  </w:num>
  <w:num w:numId="81" w16cid:durableId="307828130">
    <w:abstractNumId w:val="46"/>
  </w:num>
  <w:num w:numId="82" w16cid:durableId="392125281">
    <w:abstractNumId w:val="105"/>
  </w:num>
  <w:num w:numId="83" w16cid:durableId="1914657276">
    <w:abstractNumId w:val="76"/>
  </w:num>
  <w:num w:numId="84" w16cid:durableId="54937907">
    <w:abstractNumId w:val="74"/>
  </w:num>
  <w:num w:numId="85" w16cid:durableId="1946691959">
    <w:abstractNumId w:val="92"/>
  </w:num>
  <w:num w:numId="86" w16cid:durableId="480080587">
    <w:abstractNumId w:val="68"/>
  </w:num>
  <w:num w:numId="87" w16cid:durableId="764501111">
    <w:abstractNumId w:val="9"/>
  </w:num>
  <w:num w:numId="88" w16cid:durableId="2043675578">
    <w:abstractNumId w:val="41"/>
  </w:num>
  <w:num w:numId="89" w16cid:durableId="1623227902">
    <w:abstractNumId w:val="79"/>
  </w:num>
  <w:num w:numId="90" w16cid:durableId="1780760636">
    <w:abstractNumId w:val="94"/>
  </w:num>
  <w:num w:numId="91" w16cid:durableId="829832759">
    <w:abstractNumId w:val="22"/>
  </w:num>
  <w:num w:numId="92" w16cid:durableId="671877734">
    <w:abstractNumId w:val="47"/>
  </w:num>
  <w:num w:numId="93" w16cid:durableId="252519672">
    <w:abstractNumId w:val="11"/>
  </w:num>
  <w:num w:numId="94" w16cid:durableId="992677806">
    <w:abstractNumId w:val="57"/>
  </w:num>
  <w:num w:numId="95" w16cid:durableId="286591092">
    <w:abstractNumId w:val="95"/>
  </w:num>
  <w:num w:numId="96" w16cid:durableId="339166681">
    <w:abstractNumId w:val="102"/>
  </w:num>
  <w:num w:numId="97" w16cid:durableId="1870413895">
    <w:abstractNumId w:val="54"/>
  </w:num>
  <w:num w:numId="98" w16cid:durableId="1477066732">
    <w:abstractNumId w:val="15"/>
  </w:num>
  <w:num w:numId="99" w16cid:durableId="2110272379">
    <w:abstractNumId w:val="35"/>
  </w:num>
  <w:num w:numId="100" w16cid:durableId="1885602513">
    <w:abstractNumId w:val="71"/>
  </w:num>
  <w:num w:numId="101" w16cid:durableId="2108041315">
    <w:abstractNumId w:val="18"/>
  </w:num>
  <w:num w:numId="102" w16cid:durableId="243615293">
    <w:abstractNumId w:val="62"/>
  </w:num>
  <w:num w:numId="103" w16cid:durableId="196084833">
    <w:abstractNumId w:val="55"/>
  </w:num>
  <w:num w:numId="104" w16cid:durableId="1983078889">
    <w:abstractNumId w:val="44"/>
  </w:num>
  <w:num w:numId="105" w16cid:durableId="1460806731">
    <w:abstractNumId w:val="9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364D4"/>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17ED4"/>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52D0"/>
    <w:rsid w:val="004500CF"/>
    <w:rsid w:val="00454701"/>
    <w:rsid w:val="004550D1"/>
    <w:rsid w:val="0045764D"/>
    <w:rsid w:val="004705F3"/>
    <w:rsid w:val="00473DB1"/>
    <w:rsid w:val="00474B34"/>
    <w:rsid w:val="00474E1E"/>
    <w:rsid w:val="004812EC"/>
    <w:rsid w:val="004821CB"/>
    <w:rsid w:val="0048296C"/>
    <w:rsid w:val="00483AAE"/>
    <w:rsid w:val="00483B4E"/>
    <w:rsid w:val="00485963"/>
    <w:rsid w:val="00492149"/>
    <w:rsid w:val="00492B5C"/>
    <w:rsid w:val="00497E32"/>
    <w:rsid w:val="004A3855"/>
    <w:rsid w:val="004A520C"/>
    <w:rsid w:val="004A6F87"/>
    <w:rsid w:val="004B066E"/>
    <w:rsid w:val="004B47F2"/>
    <w:rsid w:val="004B4A32"/>
    <w:rsid w:val="004C07FC"/>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36F"/>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679BD"/>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1A05"/>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60E"/>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4960"/>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4A3"/>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17141"/>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imranuddin04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3584</Words>
  <Characters>20431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2024-01-25T18:35:00Z</dcterms:created>
  <dcterms:modified xsi:type="dcterms:W3CDTF">2024-01-25T19:19:00Z</dcterms:modified>
</cp:coreProperties>
</file>