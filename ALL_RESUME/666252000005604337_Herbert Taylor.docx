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4629F" w14:textId="14D3A2B0" w:rsidR="00750246" w:rsidRDefault="00750246" w:rsidP="00750246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SKILLS:</w:t>
      </w:r>
    </w:p>
    <w:p w14:paraId="5933F6F8" w14:textId="77777777" w:rsidR="00750246" w:rsidRPr="00750246" w:rsidRDefault="00750246" w:rsidP="00750246">
      <w:pPr>
        <w:pStyle w:val="Title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692D9E48" w14:textId="77777777" w:rsidR="00750246" w:rsidRDefault="00750246" w:rsidP="00750246">
      <w:pPr>
        <w:pStyle w:val="NoSpacing"/>
        <w:sectPr w:rsidR="00750246" w:rsidSect="0059019B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6E8E2307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Process Development </w:t>
      </w:r>
    </w:p>
    <w:p w14:paraId="129B2A06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Project Management </w:t>
      </w:r>
    </w:p>
    <w:p w14:paraId="7CB32551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Data Analysis </w:t>
      </w:r>
    </w:p>
    <w:p w14:paraId="123638BC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IT &amp; Software Application Support </w:t>
      </w:r>
    </w:p>
    <w:p w14:paraId="7BC4B885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Experiential Marketing </w:t>
      </w:r>
    </w:p>
    <w:p w14:paraId="437B7F31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Product Management </w:t>
      </w:r>
    </w:p>
    <w:p w14:paraId="7315670D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Microsoft 365 Automation </w:t>
      </w:r>
    </w:p>
    <w:p w14:paraId="08F7EC31" w14:textId="5C639343" w:rsidR="00750246" w:rsidRPr="00750246" w:rsidRDefault="00750246" w:rsidP="00750246">
      <w:pPr>
        <w:pStyle w:val="NoSpacing"/>
        <w:numPr>
          <w:ilvl w:val="0"/>
          <w:numId w:val="63"/>
        </w:numPr>
      </w:pPr>
      <w:r w:rsidRPr="00750246">
        <w:t>SharePoint Development</w:t>
      </w:r>
    </w:p>
    <w:p w14:paraId="0DBE3032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Power Automate </w:t>
      </w:r>
    </w:p>
    <w:p w14:paraId="58034974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Power BI </w:t>
      </w:r>
    </w:p>
    <w:p w14:paraId="236167DE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Tableau </w:t>
      </w:r>
    </w:p>
    <w:p w14:paraId="0529E089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Team Building </w:t>
      </w:r>
    </w:p>
    <w:p w14:paraId="2D6593D1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Client Management </w:t>
      </w:r>
    </w:p>
    <w:p w14:paraId="28780D21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Budget Management </w:t>
      </w:r>
    </w:p>
    <w:p w14:paraId="17BA6827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Workflow Visualization </w:t>
      </w:r>
    </w:p>
    <w:p w14:paraId="1C5ABD89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Digital Communications </w:t>
      </w:r>
    </w:p>
    <w:p w14:paraId="6E544FC4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Paid Social </w:t>
      </w:r>
    </w:p>
    <w:p w14:paraId="75642F73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Media Production </w:t>
      </w:r>
    </w:p>
    <w:p w14:paraId="68F3DD18" w14:textId="77777777" w:rsidR="00750246" w:rsidRDefault="00750246" w:rsidP="00750246">
      <w:pPr>
        <w:pStyle w:val="NoSpacing"/>
        <w:numPr>
          <w:ilvl w:val="0"/>
          <w:numId w:val="63"/>
        </w:numPr>
      </w:pPr>
      <w:r w:rsidRPr="00750246">
        <w:t xml:space="preserve">SQL </w:t>
      </w:r>
    </w:p>
    <w:p w14:paraId="6980AF68" w14:textId="243D9117" w:rsidR="00750246" w:rsidRPr="00750246" w:rsidRDefault="00750246" w:rsidP="00750246">
      <w:pPr>
        <w:pStyle w:val="NoSpacing"/>
        <w:numPr>
          <w:ilvl w:val="0"/>
          <w:numId w:val="63"/>
        </w:numPr>
      </w:pPr>
      <w:r w:rsidRPr="00750246">
        <w:t>HTML</w:t>
      </w:r>
    </w:p>
    <w:p w14:paraId="161E2A5E" w14:textId="77777777" w:rsidR="00750246" w:rsidRDefault="00750246" w:rsidP="00750246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  <w:sectPr w:rsidR="00750246" w:rsidSect="0059019B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5B2E38A6" w14:textId="77777777" w:rsidR="00750246" w:rsidRDefault="00750246" w:rsidP="00750246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287E9D1B" w14:textId="265E2955" w:rsidR="00413953" w:rsidRPr="00413953" w:rsidRDefault="00413953" w:rsidP="00413953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413953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</w:p>
    <w:p w14:paraId="1C5DE9C8" w14:textId="77777777" w:rsidR="00413953" w:rsidRPr="00EF24F1" w:rsidRDefault="00413953" w:rsidP="00413953">
      <w:pPr>
        <w:pStyle w:val="NoSpacing"/>
        <w:rPr>
          <w:sz w:val="10"/>
        </w:rPr>
      </w:pPr>
    </w:p>
    <w:p w14:paraId="3A2B5CAC" w14:textId="77777777" w:rsidR="00D64151" w:rsidRPr="00D64151" w:rsidRDefault="00D64151" w:rsidP="00D64151">
      <w:pPr>
        <w:pStyle w:val="NoSpacing"/>
        <w:rPr>
          <w:b/>
          <w:bCs/>
        </w:rPr>
      </w:pPr>
      <w:r w:rsidRPr="00D64151">
        <w:rPr>
          <w:b/>
          <w:bCs/>
        </w:rPr>
        <w:t>Brand Lead and SME</w:t>
      </w:r>
      <w:r w:rsidRPr="00D64151">
        <w:rPr>
          <w:b/>
          <w:bCs/>
        </w:rPr>
        <w:t xml:space="preserve"> / </w:t>
      </w:r>
      <w:r w:rsidRPr="00D64151">
        <w:rPr>
          <w:b/>
          <w:bCs/>
        </w:rPr>
        <w:t xml:space="preserve">Sr. Producer, Experiential Production </w:t>
      </w:r>
    </w:p>
    <w:p w14:paraId="4944C9EC" w14:textId="251EFFF8" w:rsidR="00D64151" w:rsidRPr="00D64151" w:rsidRDefault="00D64151" w:rsidP="00D64151">
      <w:pPr>
        <w:pStyle w:val="NoSpacing"/>
        <w:rPr>
          <w:b/>
          <w:bCs/>
        </w:rPr>
      </w:pPr>
      <w:r w:rsidRPr="00D64151">
        <w:rPr>
          <w:b/>
          <w:bCs/>
        </w:rPr>
        <w:t>Dentsu, Sterling Heights, MI</w:t>
      </w:r>
      <w:r w:rsidRPr="00D64151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D64151">
        <w:rPr>
          <w:b/>
          <w:bCs/>
        </w:rPr>
        <w:t>January 2023 – Present</w:t>
      </w:r>
    </w:p>
    <w:p w14:paraId="0C171B88" w14:textId="77777777" w:rsidR="00D64151" w:rsidRPr="00D64151" w:rsidRDefault="00D64151" w:rsidP="00D64151">
      <w:pPr>
        <w:pStyle w:val="NoSpacing"/>
        <w:rPr>
          <w:sz w:val="10"/>
        </w:rPr>
      </w:pPr>
    </w:p>
    <w:p w14:paraId="6F032F62" w14:textId="7437647E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Execute duties of Brand Lead and SME for GMC Live application and virtual broadcast studio</w:t>
      </w:r>
    </w:p>
    <w:p w14:paraId="683DBBD5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Liaise between clients, vendor partners, app development team, account managers, and production as primary client and vendor POC for GMC Live studio matters</w:t>
      </w:r>
    </w:p>
    <w:p w14:paraId="235BD6B0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Lead all in-studio EV initiatives related to Sierra EV and Hummer EV</w:t>
      </w:r>
    </w:p>
    <w:p w14:paraId="1547DE87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Ad hoc and weekly data reporting</w:t>
      </w:r>
    </w:p>
    <w:p w14:paraId="0130AA8D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Review daily analytics reports to provide program insights and optimizations</w:t>
      </w:r>
    </w:p>
    <w:p w14:paraId="430B9DF7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Daily application UI functionality auditing</w:t>
      </w:r>
    </w:p>
    <w:p w14:paraId="2FB7F628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Train team producers and product specialists when UI changes occur and</w:t>
      </w:r>
    </w:p>
    <w:p w14:paraId="3F6B3147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Propose product, process, software, and equipment optimizations</w:t>
      </w:r>
    </w:p>
    <w:p w14:paraId="0E4E34FB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Manage &amp; develop 5 associate level direct reports</w:t>
      </w:r>
    </w:p>
    <w:p w14:paraId="69533FE5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Responsible for cross-team coordination of studio tech needs</w:t>
      </w:r>
    </w:p>
    <w:p w14:paraId="39C735AB" w14:textId="13A0D4B5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Direct and critique talent(Product Specialists) presentations</w:t>
      </w:r>
    </w:p>
    <w:p w14:paraId="2A62B62B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Manage the team’s SharePoint site (UI design, procedure archive, various daily resources)</w:t>
      </w:r>
    </w:p>
    <w:p w14:paraId="27F34951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Highlights</w:t>
      </w:r>
    </w:p>
    <w:p w14:paraId="3B507D05" w14:textId="035CA133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Developed multiple optimizations utilizing Power Automate</w:t>
      </w:r>
      <w:r>
        <w:t xml:space="preserve"> (</w:t>
      </w:r>
      <w:r w:rsidRPr="00D64151">
        <w:t>Power Apps and Power BI</w:t>
      </w:r>
      <w:r>
        <w:t>)</w:t>
      </w:r>
      <w:r w:rsidRPr="00D64151">
        <w:t xml:space="preserve"> to improve team efficiency</w:t>
      </w:r>
    </w:p>
    <w:p w14:paraId="19D9056E" w14:textId="77777777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I was the primary Detroit area resource to produce content for the US and global comms</w:t>
      </w:r>
    </w:p>
    <w:p w14:paraId="462763E0" w14:textId="35B213EB" w:rsidR="00D64151" w:rsidRPr="00D64151" w:rsidRDefault="00D64151" w:rsidP="00D64151">
      <w:pPr>
        <w:pStyle w:val="NoSpacing"/>
        <w:numPr>
          <w:ilvl w:val="0"/>
          <w:numId w:val="64"/>
        </w:numPr>
      </w:pPr>
      <w:r w:rsidRPr="00D64151">
        <w:t>Active Employee Engagement Ambassador and CSR advocate</w:t>
      </w:r>
    </w:p>
    <w:p w14:paraId="63311CA9" w14:textId="77777777" w:rsidR="00D64151" w:rsidRPr="00D64151" w:rsidRDefault="00D64151" w:rsidP="00D64151">
      <w:pPr>
        <w:pStyle w:val="NoSpacing"/>
      </w:pPr>
    </w:p>
    <w:p w14:paraId="0CB3A005" w14:textId="77777777" w:rsidR="00D64151" w:rsidRPr="00D64151" w:rsidRDefault="00D64151" w:rsidP="00D64151">
      <w:pPr>
        <w:pStyle w:val="NoSpacing"/>
        <w:rPr>
          <w:b/>
          <w:bCs/>
        </w:rPr>
      </w:pPr>
      <w:r w:rsidRPr="00D64151">
        <w:rPr>
          <w:b/>
          <w:bCs/>
        </w:rPr>
        <w:t xml:space="preserve">Producer, Experiential Production </w:t>
      </w:r>
    </w:p>
    <w:p w14:paraId="0D11618F" w14:textId="6E82F265" w:rsidR="00D64151" w:rsidRPr="00D64151" w:rsidRDefault="00D64151" w:rsidP="00D64151">
      <w:pPr>
        <w:pStyle w:val="NoSpacing"/>
        <w:rPr>
          <w:b/>
          <w:bCs/>
        </w:rPr>
      </w:pPr>
      <w:r w:rsidRPr="00D64151">
        <w:rPr>
          <w:b/>
          <w:bCs/>
        </w:rPr>
        <w:t>Dentsu, Sterling Heights, MI</w:t>
      </w:r>
      <w:r w:rsidRPr="00D64151">
        <w:rPr>
          <w:b/>
          <w:bCs/>
        </w:rPr>
        <w:tab/>
      </w:r>
      <w:r w:rsidRPr="00D64151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D64151">
        <w:rPr>
          <w:b/>
          <w:bCs/>
        </w:rPr>
        <w:t>January 2022 – December 2022</w:t>
      </w:r>
    </w:p>
    <w:p w14:paraId="1CAEEFD3" w14:textId="77777777" w:rsidR="00D64151" w:rsidRPr="00D64151" w:rsidRDefault="00D64151" w:rsidP="00D64151">
      <w:pPr>
        <w:pStyle w:val="NoSpacing"/>
        <w:rPr>
          <w:sz w:val="10"/>
        </w:rPr>
      </w:pPr>
    </w:p>
    <w:p w14:paraId="6ED86491" w14:textId="7E3342DF" w:rsidR="00D64151" w:rsidRPr="00D64151" w:rsidRDefault="00D64151" w:rsidP="00CF0DFC">
      <w:pPr>
        <w:pStyle w:val="NoSpacing"/>
        <w:numPr>
          <w:ilvl w:val="0"/>
          <w:numId w:val="65"/>
        </w:numPr>
      </w:pPr>
      <w:r w:rsidRPr="00D64151">
        <w:t>Direct and critique talent(Product Specialists) presentations</w:t>
      </w:r>
    </w:p>
    <w:p w14:paraId="7E9702A9" w14:textId="77777777" w:rsidR="00D64151" w:rsidRPr="00D64151" w:rsidRDefault="00D64151" w:rsidP="00CF0DFC">
      <w:pPr>
        <w:pStyle w:val="NoSpacing"/>
        <w:numPr>
          <w:ilvl w:val="0"/>
          <w:numId w:val="65"/>
        </w:numPr>
      </w:pPr>
      <w:r w:rsidRPr="00D64151">
        <w:t>Partner with the vendors and clients to build strong relationships and collaborative working environment</w:t>
      </w:r>
    </w:p>
    <w:p w14:paraId="024E147F" w14:textId="77777777" w:rsidR="00D64151" w:rsidRPr="00D64151" w:rsidRDefault="00D64151" w:rsidP="00CF0DFC">
      <w:pPr>
        <w:pStyle w:val="NoSpacing"/>
        <w:numPr>
          <w:ilvl w:val="0"/>
          <w:numId w:val="65"/>
        </w:numPr>
      </w:pPr>
      <w:r w:rsidRPr="00D64151">
        <w:t>Establish all GM Live equipment &amp; software management procedures (troubleshooting, software update, submit OEM repair requests, training, etc.)</w:t>
      </w:r>
    </w:p>
    <w:p w14:paraId="0874EC6F" w14:textId="77777777" w:rsidR="00D64151" w:rsidRPr="00D64151" w:rsidRDefault="00D64151" w:rsidP="00CF0DFC">
      <w:pPr>
        <w:pStyle w:val="NoSpacing"/>
        <w:numPr>
          <w:ilvl w:val="0"/>
          <w:numId w:val="65"/>
        </w:numPr>
      </w:pPr>
      <w:r w:rsidRPr="00D64151">
        <w:t>Highlights</w:t>
      </w:r>
    </w:p>
    <w:p w14:paraId="089F1CD2" w14:textId="77777777" w:rsidR="00D64151" w:rsidRPr="00D64151" w:rsidRDefault="00D64151" w:rsidP="00CF0DFC">
      <w:pPr>
        <w:pStyle w:val="NoSpacing"/>
        <w:numPr>
          <w:ilvl w:val="0"/>
          <w:numId w:val="65"/>
        </w:numPr>
      </w:pPr>
      <w:r w:rsidRPr="00D64151">
        <w:t>Promoted to Senior Producer</w:t>
      </w:r>
    </w:p>
    <w:p w14:paraId="5B215B20" w14:textId="3CF184CA" w:rsidR="00D64151" w:rsidRPr="00D64151" w:rsidRDefault="00D64151" w:rsidP="00CF0DFC">
      <w:pPr>
        <w:pStyle w:val="NoSpacing"/>
        <w:numPr>
          <w:ilvl w:val="0"/>
          <w:numId w:val="65"/>
        </w:numPr>
      </w:pPr>
      <w:r w:rsidRPr="00D64151">
        <w:lastRenderedPageBreak/>
        <w:t xml:space="preserve">Due to my IT </w:t>
      </w:r>
      <w:r w:rsidR="00CF0DFC" w:rsidRPr="00D64151">
        <w:t>acumen,</w:t>
      </w:r>
      <w:r w:rsidRPr="00D64151">
        <w:t xml:space="preserve"> I was assigned project manager for the 7 VR workstation installs, product testing, training, and product launch across Cadillac, Chevy, and GMC brand studios’ Ultium powered EV vehicles</w:t>
      </w:r>
    </w:p>
    <w:p w14:paraId="29B1CA13" w14:textId="77777777" w:rsidR="00D64151" w:rsidRPr="00D64151" w:rsidRDefault="00D64151" w:rsidP="00CF0DFC">
      <w:pPr>
        <w:pStyle w:val="NoSpacing"/>
        <w:numPr>
          <w:ilvl w:val="0"/>
          <w:numId w:val="65"/>
        </w:numPr>
      </w:pPr>
      <w:r w:rsidRPr="00D64151">
        <w:t>I was the primary Detroit area resource to produce content for the US and global comms</w:t>
      </w:r>
    </w:p>
    <w:p w14:paraId="02E5C78A" w14:textId="74F1FD82" w:rsidR="00D64151" w:rsidRPr="00D64151" w:rsidRDefault="00D64151" w:rsidP="00CF0DFC">
      <w:pPr>
        <w:pStyle w:val="NoSpacing"/>
        <w:numPr>
          <w:ilvl w:val="0"/>
          <w:numId w:val="65"/>
        </w:numPr>
      </w:pPr>
      <w:r w:rsidRPr="00D64151">
        <w:t>Active Employee Engagement Ambassador and CSR advocate</w:t>
      </w:r>
    </w:p>
    <w:p w14:paraId="4883F7E5" w14:textId="77777777" w:rsidR="00D64151" w:rsidRDefault="00D64151" w:rsidP="008656CA">
      <w:pPr>
        <w:pStyle w:val="Title"/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4435568A" w14:textId="77777777" w:rsidR="00CF0DFC" w:rsidRPr="00CF0DFC" w:rsidRDefault="00CF0DFC" w:rsidP="00CF0DFC">
      <w:pPr>
        <w:pStyle w:val="NoSpacing"/>
        <w:rPr>
          <w:b/>
          <w:bCs/>
        </w:rPr>
      </w:pPr>
      <w:r w:rsidRPr="00CF0DFC">
        <w:rPr>
          <w:b/>
          <w:bCs/>
        </w:rPr>
        <w:t>Multimedia Producer &amp; Media Strategist</w:t>
      </w:r>
    </w:p>
    <w:p w14:paraId="4CB37BF5" w14:textId="3D89FF5B" w:rsidR="00CF0DFC" w:rsidRPr="00CF0DFC" w:rsidRDefault="00CF0DFC" w:rsidP="00CF0DFC">
      <w:pPr>
        <w:pStyle w:val="NoSpacing"/>
        <w:rPr>
          <w:b/>
          <w:bCs/>
        </w:rPr>
      </w:pPr>
      <w:r w:rsidRPr="00CF0DFC">
        <w:rPr>
          <w:b/>
          <w:bCs/>
        </w:rPr>
        <w:t>Real Times Media, Detroit, MI</w:t>
      </w:r>
      <w:r w:rsidRPr="00CF0DFC">
        <w:rPr>
          <w:b/>
          <w:bCs/>
        </w:rPr>
        <w:tab/>
      </w:r>
      <w:r w:rsidRPr="00CF0DFC">
        <w:rPr>
          <w:b/>
          <w:bCs/>
        </w:rPr>
        <w:tab/>
      </w:r>
      <w:r w:rsidRPr="00CF0DFC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Pr="00CF0DFC">
        <w:rPr>
          <w:b/>
          <w:bCs/>
        </w:rPr>
        <w:t>July 2021</w:t>
      </w:r>
      <w:r>
        <w:rPr>
          <w:b/>
          <w:bCs/>
        </w:rPr>
        <w:t xml:space="preserve"> – </w:t>
      </w:r>
      <w:r w:rsidRPr="00CF0DFC">
        <w:rPr>
          <w:b/>
          <w:bCs/>
        </w:rPr>
        <w:t>January 2022</w:t>
      </w:r>
    </w:p>
    <w:p w14:paraId="55FDAA49" w14:textId="77777777" w:rsidR="00CF0DFC" w:rsidRPr="00CF0DFC" w:rsidRDefault="00CF0DFC" w:rsidP="00CF0DFC">
      <w:pPr>
        <w:pStyle w:val="NoSpacing"/>
        <w:rPr>
          <w:sz w:val="10"/>
        </w:rPr>
      </w:pPr>
    </w:p>
    <w:p w14:paraId="1CA756C6" w14:textId="72162105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>Contribute to RTM360’s cultural marketing team of advisors supporting regional and national clients</w:t>
      </w:r>
    </w:p>
    <w:p w14:paraId="5AB8AB91" w14:textId="1D951E02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 xml:space="preserve">Lead video strategy initiatives for all owned &amp; client digital content and live event activations. Clients include Chase Bank, TCF Bank, City </w:t>
      </w:r>
      <w:r w:rsidRPr="00CF0DFC">
        <w:t>of</w:t>
      </w:r>
      <w:r w:rsidRPr="00CF0DFC">
        <w:t xml:space="preserve"> Detroit, FCA, AT&amp;T, and more</w:t>
      </w:r>
    </w:p>
    <w:p w14:paraId="799AB802" w14:textId="77777777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>Determine most effective KPIs to record for data analytics</w:t>
      </w:r>
    </w:p>
    <w:p w14:paraId="3F9218DE" w14:textId="10E2A0BD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 xml:space="preserve">Primary content production consultant for the following Black owned news publications: Michigan Chronicle, The Chicago Defender, Atlanta Daily World, New Pittsburgh Courier, and Who’s Who </w:t>
      </w:r>
      <w:r w:rsidRPr="00CF0DFC">
        <w:t>in</w:t>
      </w:r>
      <w:r w:rsidRPr="00CF0DFC">
        <w:t xml:space="preserve"> Black</w:t>
      </w:r>
    </w:p>
    <w:p w14:paraId="62D0C51A" w14:textId="77777777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>Coordinate shoots and activation logistics, and media editing</w:t>
      </w:r>
    </w:p>
    <w:p w14:paraId="7E266915" w14:textId="77777777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>Frequently travel domestically to supervise and/or film production shoots and event activations</w:t>
      </w:r>
    </w:p>
    <w:p w14:paraId="229A4763" w14:textId="77777777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>Highlights</w:t>
      </w:r>
    </w:p>
    <w:p w14:paraId="13B16514" w14:textId="77777777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>Collaborate with Operations Manager to implement data analytics reporting best practices across 6 websites and 15 social media channels</w:t>
      </w:r>
    </w:p>
    <w:p w14:paraId="177F6804" w14:textId="77777777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>Contribute to paid social campaign strategy and management</w:t>
      </w:r>
    </w:p>
    <w:p w14:paraId="169491C8" w14:textId="0DC61A54" w:rsidR="00CF0DFC" w:rsidRPr="00CF0DFC" w:rsidRDefault="00CF0DFC" w:rsidP="00CF0DFC">
      <w:pPr>
        <w:pStyle w:val="NoSpacing"/>
        <w:numPr>
          <w:ilvl w:val="0"/>
          <w:numId w:val="66"/>
        </w:numPr>
      </w:pPr>
      <w:r w:rsidRPr="00CF0DFC">
        <w:t>Established media asset management system using Sharepoint for all 6 digital publications</w:t>
      </w:r>
    </w:p>
    <w:p w14:paraId="03159A80" w14:textId="77777777" w:rsidR="00CF0DFC" w:rsidRDefault="00CF0DFC" w:rsidP="00DA33C3">
      <w:pPr>
        <w:pStyle w:val="NoSpacing"/>
      </w:pPr>
    </w:p>
    <w:p w14:paraId="5E58C19B" w14:textId="77777777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 xml:space="preserve">Sr. Associate Producer </w:t>
      </w:r>
    </w:p>
    <w:p w14:paraId="025513EB" w14:textId="3D386A55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>Jack Morton Worldwide, Detroit, MI</w:t>
      </w:r>
      <w:r w:rsidRPr="00DA33C3">
        <w:rPr>
          <w:b/>
          <w:bCs/>
        </w:rPr>
        <w:tab/>
      </w:r>
      <w:r w:rsidRPr="00DA33C3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DA33C3">
        <w:rPr>
          <w:b/>
          <w:bCs/>
        </w:rPr>
        <w:t>September 2020 – July 2021</w:t>
      </w:r>
    </w:p>
    <w:p w14:paraId="66852D76" w14:textId="14E9C26A" w:rsidR="00DA33C3" w:rsidRPr="00DA33C3" w:rsidRDefault="00DA33C3" w:rsidP="00DA33C3">
      <w:pPr>
        <w:pStyle w:val="NoSpacing"/>
        <w:rPr>
          <w:sz w:val="10"/>
        </w:rPr>
      </w:pPr>
    </w:p>
    <w:p w14:paraId="1E2DEBE6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Contribute to developing and executing in-person activations, integrated media campaigns, and</w:t>
      </w:r>
    </w:p>
    <w:p w14:paraId="62BF9CD6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virtual experiences across all General Motors brands and esports initiatives</w:t>
      </w:r>
    </w:p>
    <w:p w14:paraId="6BF0A61D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Project management duties</w:t>
      </w:r>
    </w:p>
    <w:p w14:paraId="0A21A7B7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Lead and supervise project teams</w:t>
      </w:r>
    </w:p>
    <w:p w14:paraId="482BD0A7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Act as a liaison between account, strategy, creative, and development teams</w:t>
      </w:r>
    </w:p>
    <w:p w14:paraId="53F060D9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Establish team communication methodology including status reports, team meeting notes and action items lists</w:t>
      </w:r>
    </w:p>
    <w:p w14:paraId="47C037ED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Collaborate with analytics team to determine KPIs and create measurement plans</w:t>
      </w:r>
    </w:p>
    <w:p w14:paraId="342E69CC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Review projects for quality assurance purposes &amp; ensure both internal and client reviews take place</w:t>
      </w:r>
    </w:p>
    <w:p w14:paraId="739D83C2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Work on all aspects of finance including updating budgets, managing weekly reports, and creating POs</w:t>
      </w:r>
    </w:p>
    <w:p w14:paraId="7CD4A2B5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Work within established budgets and create, maintain and update project schedules</w:t>
      </w:r>
    </w:p>
    <w:p w14:paraId="0472F610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Coordinate with vendors to execute necessary needs for activations to function successfully</w:t>
      </w:r>
    </w:p>
    <w:p w14:paraId="4956847A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Travel domestically and internationally to supervise brand activations</w:t>
      </w:r>
    </w:p>
    <w:p w14:paraId="17250CCC" w14:textId="77777777" w:rsidR="00DA33C3" w:rsidRPr="00DA33C3" w:rsidRDefault="00DA33C3" w:rsidP="00DA33C3">
      <w:pPr>
        <w:pStyle w:val="NoSpacing"/>
        <w:numPr>
          <w:ilvl w:val="0"/>
          <w:numId w:val="67"/>
        </w:numPr>
      </w:pPr>
      <w:r w:rsidRPr="00DA33C3">
        <w:t>Assist with managing Cadillac, Buick, GMC, and Chevy sponsorships</w:t>
      </w:r>
    </w:p>
    <w:p w14:paraId="0368A4BC" w14:textId="3F221B2A" w:rsidR="00DA33C3" w:rsidRPr="00DA33C3" w:rsidRDefault="00DA33C3" w:rsidP="00DA33C3">
      <w:pPr>
        <w:pStyle w:val="NoSpacing"/>
        <w:ind w:firstLine="45"/>
        <w:rPr>
          <w:sz w:val="10"/>
        </w:rPr>
      </w:pPr>
    </w:p>
    <w:p w14:paraId="608483BB" w14:textId="77777777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>Highlight</w:t>
      </w:r>
    </w:p>
    <w:p w14:paraId="56BE890E" w14:textId="77777777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t>I worked as lead producer on the 2021 Buick NCAA March Madness partnership, where I helped develop engaging social media/virtual concepts, a sweepstakes contest, design of the program’s website, and coordinated production vendors and talent to produce all related promotional ads</w:t>
      </w:r>
    </w:p>
    <w:p w14:paraId="25E6E9A9" w14:textId="77777777" w:rsidR="00DA33C3" w:rsidRPr="00DA33C3" w:rsidRDefault="00DA33C3" w:rsidP="00DA33C3">
      <w:pPr>
        <w:pStyle w:val="NoSpacing"/>
      </w:pPr>
    </w:p>
    <w:p w14:paraId="70E6CB26" w14:textId="639318B0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 xml:space="preserve">Data Analyst </w:t>
      </w:r>
      <w:r w:rsidRPr="00DA33C3">
        <w:rPr>
          <w:b/>
          <w:bCs/>
        </w:rPr>
        <w:tab/>
      </w:r>
      <w:r w:rsidRPr="00DA33C3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DA33C3">
        <w:rPr>
          <w:b/>
          <w:bCs/>
        </w:rPr>
        <w:t>September 2019 – April 2020</w:t>
      </w:r>
    </w:p>
    <w:p w14:paraId="30AA3662" w14:textId="7AE9A834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>Dentsu, Detroit, MI</w:t>
      </w:r>
    </w:p>
    <w:p w14:paraId="7BFBFB1B" w14:textId="77777777" w:rsidR="00DA33C3" w:rsidRPr="00DA33C3" w:rsidRDefault="00DA33C3" w:rsidP="00DA33C3">
      <w:pPr>
        <w:pStyle w:val="NoSpacing"/>
        <w:rPr>
          <w:sz w:val="10"/>
        </w:rPr>
      </w:pPr>
    </w:p>
    <w:p w14:paraId="0CF5177C" w14:textId="1D26FE71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lastRenderedPageBreak/>
        <w:t>Fulfilling data analytics ad hoc requests pertaining to all Buick and GMC digital media advertising</w:t>
      </w:r>
    </w:p>
    <w:p w14:paraId="3192A745" w14:textId="77777777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t>Responsible for analytics reporting and insights across all media campaigns including display, paid search, paid social, programmatic</w:t>
      </w:r>
    </w:p>
    <w:p w14:paraId="6227D6E2" w14:textId="77777777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t>Provide insights and recommendations for constant improvement throughout campaign lifecycles</w:t>
      </w:r>
    </w:p>
    <w:p w14:paraId="2D6B8D9F" w14:textId="77777777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t>Deliver weekly, monthly and quarterly reporting for assigned campaigns</w:t>
      </w:r>
    </w:p>
    <w:p w14:paraId="1224C75C" w14:textId="77777777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t>Actively utilize Tableau, Power BI, Google Analytics, Facebook Ad Manager, Twitter Analytics, and Pinterest Analytics</w:t>
      </w:r>
    </w:p>
    <w:p w14:paraId="2800C98C" w14:textId="77777777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t>Highlights</w:t>
      </w:r>
    </w:p>
    <w:p w14:paraId="4140D162" w14:textId="77777777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t>Actively create &amp; propose data reporting dashboards and process automations for client</w:t>
      </w:r>
    </w:p>
    <w:p w14:paraId="6EAD680D" w14:textId="77777777" w:rsidR="00DA33C3" w:rsidRPr="00DA33C3" w:rsidRDefault="00DA33C3" w:rsidP="00DA33C3">
      <w:pPr>
        <w:pStyle w:val="NoSpacing"/>
        <w:numPr>
          <w:ilvl w:val="0"/>
          <w:numId w:val="68"/>
        </w:numPr>
      </w:pPr>
      <w:r w:rsidRPr="00DA33C3">
        <w:t>Share SQL code with team members to expedite data queries in Tableau</w:t>
      </w:r>
    </w:p>
    <w:p w14:paraId="0D7DB78E" w14:textId="77777777" w:rsidR="00DA33C3" w:rsidRPr="00DA33C3" w:rsidRDefault="00DA33C3" w:rsidP="00DA33C3">
      <w:pPr>
        <w:pStyle w:val="NoSpacing"/>
      </w:pPr>
    </w:p>
    <w:p w14:paraId="096B95CA" w14:textId="27FE428D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 xml:space="preserve">Finance Associate (Billing Analyst) </w:t>
      </w:r>
      <w:r w:rsidRPr="00DA33C3">
        <w:rPr>
          <w:b/>
          <w:bCs/>
        </w:rPr>
        <w:tab/>
      </w:r>
      <w:r w:rsidRPr="00DA33C3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DA33C3">
        <w:rPr>
          <w:b/>
          <w:bCs/>
        </w:rPr>
        <w:t>August 2016 – September 2019</w:t>
      </w:r>
    </w:p>
    <w:p w14:paraId="76056C9D" w14:textId="5165540E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>Dentsu, Detroit, MI</w:t>
      </w:r>
    </w:p>
    <w:p w14:paraId="0C0E1CD5" w14:textId="77777777" w:rsidR="00DA33C3" w:rsidRPr="00DA33C3" w:rsidRDefault="00DA33C3" w:rsidP="00DA33C3">
      <w:pPr>
        <w:pStyle w:val="NoSpacing"/>
        <w:rPr>
          <w:sz w:val="10"/>
        </w:rPr>
      </w:pPr>
    </w:p>
    <w:p w14:paraId="4924C4E3" w14:textId="59EA4962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Manage programmatic buying billing for the following client accounts. (Diageo/Disney/General</w:t>
      </w:r>
    </w:p>
    <w:p w14:paraId="22A20A10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Motors/Home Depot/Macy's/Mondelez/PCH/Pfizer/Macy’s/Subway/Intuit/Journeys)</w:t>
      </w:r>
    </w:p>
    <w:p w14:paraId="3D68DA3C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Project management duties</w:t>
      </w:r>
    </w:p>
    <w:p w14:paraId="7A890224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Assist with reconciliation process by investigating issues and coordinating with vendors and client</w:t>
      </w:r>
    </w:p>
    <w:p w14:paraId="752410D1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Propose new procedures to optimize team efficiency</w:t>
      </w:r>
    </w:p>
    <w:p w14:paraId="03A617F1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Manage the team’s SharePoint site (UI design, procedure archive, various daily resources)</w:t>
      </w:r>
    </w:p>
    <w:p w14:paraId="15F12F54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Highlights</w:t>
      </w:r>
    </w:p>
    <w:p w14:paraId="60B15486" w14:textId="705AFD35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 xml:space="preserve">Due to my IT </w:t>
      </w:r>
      <w:r w:rsidRPr="00DA33C3">
        <w:t>acumen,</w:t>
      </w:r>
      <w:r w:rsidRPr="00DA33C3">
        <w:t xml:space="preserve"> I was assigned as on-site SME support and trainer during adoption of Microsoft Dynamics software</w:t>
      </w:r>
    </w:p>
    <w:p w14:paraId="0E047C90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Actively create finance reporting dashboards to provide billing/payment status for vendors and clients</w:t>
      </w:r>
    </w:p>
    <w:p w14:paraId="5D2B58A8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I was the primary Detroit area resource to produce content for the US and global comms</w:t>
      </w:r>
    </w:p>
    <w:p w14:paraId="62F515A6" w14:textId="77777777" w:rsidR="00DA33C3" w:rsidRPr="00DA33C3" w:rsidRDefault="00DA33C3" w:rsidP="00DA33C3">
      <w:pPr>
        <w:pStyle w:val="NoSpacing"/>
        <w:numPr>
          <w:ilvl w:val="0"/>
          <w:numId w:val="69"/>
        </w:numPr>
      </w:pPr>
      <w:r w:rsidRPr="00DA33C3">
        <w:t>Active Employee Engagement Ambassador and CSR advocate</w:t>
      </w:r>
    </w:p>
    <w:p w14:paraId="6F4C5B5E" w14:textId="77777777" w:rsidR="00DA33C3" w:rsidRPr="00DA33C3" w:rsidRDefault="00DA33C3" w:rsidP="00DA33C3">
      <w:pPr>
        <w:pStyle w:val="NoSpacing"/>
      </w:pPr>
    </w:p>
    <w:p w14:paraId="356EEA59" w14:textId="42316EA2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 xml:space="preserve">Finance Associate (Accounts Payable) </w:t>
      </w:r>
      <w:r w:rsidRPr="00DA33C3">
        <w:rPr>
          <w:b/>
          <w:bCs/>
        </w:rPr>
        <w:tab/>
      </w:r>
      <w:r w:rsidRPr="00DA33C3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DA33C3">
        <w:rPr>
          <w:b/>
          <w:bCs/>
        </w:rPr>
        <w:t>September 2014 – August 2016</w:t>
      </w:r>
    </w:p>
    <w:p w14:paraId="1C80ABAD" w14:textId="4A1AD522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>Dentsu, Detroit, MI</w:t>
      </w:r>
    </w:p>
    <w:p w14:paraId="49C53829" w14:textId="77777777" w:rsidR="00DA33C3" w:rsidRPr="00DA33C3" w:rsidRDefault="00DA33C3" w:rsidP="00DA33C3">
      <w:pPr>
        <w:pStyle w:val="NoSpacing"/>
        <w:rPr>
          <w:sz w:val="10"/>
        </w:rPr>
      </w:pPr>
    </w:p>
    <w:p w14:paraId="0F46BBCE" w14:textId="4413E1AB" w:rsidR="00DA33C3" w:rsidRPr="00DA33C3" w:rsidRDefault="00DA33C3" w:rsidP="00DA33C3">
      <w:pPr>
        <w:pStyle w:val="NoSpacing"/>
        <w:numPr>
          <w:ilvl w:val="0"/>
          <w:numId w:val="70"/>
        </w:numPr>
      </w:pPr>
      <w:r w:rsidRPr="00DA33C3">
        <w:t>Pay digital media and paid social campaign vendor invoices in AdBuyer within a net 90 pay cycle</w:t>
      </w:r>
    </w:p>
    <w:p w14:paraId="279F8AE8" w14:textId="77777777" w:rsidR="00DA33C3" w:rsidRPr="00DA33C3" w:rsidRDefault="00DA33C3" w:rsidP="00DA33C3">
      <w:pPr>
        <w:pStyle w:val="NoSpacing"/>
        <w:numPr>
          <w:ilvl w:val="0"/>
          <w:numId w:val="70"/>
        </w:numPr>
      </w:pPr>
      <w:r w:rsidRPr="00DA33C3">
        <w:t>for 120+ vendors &amp; clients</w:t>
      </w:r>
    </w:p>
    <w:p w14:paraId="2EA09B2F" w14:textId="77777777" w:rsidR="00DA33C3" w:rsidRPr="00DA33C3" w:rsidRDefault="00DA33C3" w:rsidP="00DA33C3">
      <w:pPr>
        <w:pStyle w:val="NoSpacing"/>
        <w:numPr>
          <w:ilvl w:val="0"/>
          <w:numId w:val="70"/>
        </w:numPr>
      </w:pPr>
      <w:r w:rsidRPr="00DA33C3">
        <w:t>Create detailed daily open payable reports in Microsoft Excel that included VLookup and concatenate functions</w:t>
      </w:r>
    </w:p>
    <w:p w14:paraId="626E16B0" w14:textId="77777777" w:rsidR="00DA33C3" w:rsidRPr="00DA33C3" w:rsidRDefault="00DA33C3" w:rsidP="00DA33C3">
      <w:pPr>
        <w:pStyle w:val="NoSpacing"/>
        <w:numPr>
          <w:ilvl w:val="0"/>
          <w:numId w:val="70"/>
        </w:numPr>
      </w:pPr>
      <w:r w:rsidRPr="00DA33C3">
        <w:t>Project management duties</w:t>
      </w:r>
    </w:p>
    <w:p w14:paraId="34695C1E" w14:textId="77777777" w:rsidR="00DA33C3" w:rsidRPr="00DA33C3" w:rsidRDefault="00DA33C3" w:rsidP="00DA33C3">
      <w:pPr>
        <w:pStyle w:val="NoSpacing"/>
        <w:numPr>
          <w:ilvl w:val="0"/>
          <w:numId w:val="70"/>
        </w:numPr>
      </w:pPr>
      <w:r w:rsidRPr="00DA33C3">
        <w:t>Work as a mediator to assist vendors, digital operations, and media buying/planning teams to reconcile past due activity by arranging meetings to simultaneously resolve discrepancies and clear past due payments</w:t>
      </w:r>
    </w:p>
    <w:p w14:paraId="48FFC03E" w14:textId="77777777" w:rsidR="00DA33C3" w:rsidRPr="00DA33C3" w:rsidRDefault="00DA33C3" w:rsidP="00DA33C3">
      <w:pPr>
        <w:pStyle w:val="NoSpacing"/>
        <w:numPr>
          <w:ilvl w:val="0"/>
          <w:numId w:val="70"/>
        </w:numPr>
      </w:pPr>
      <w:r w:rsidRPr="00DA33C3">
        <w:t>Facilitate meetings to clarify needs to resolve discrepancies and to propose reasonable</w:t>
      </w:r>
    </w:p>
    <w:p w14:paraId="167EE018" w14:textId="77777777" w:rsidR="00DA33C3" w:rsidRPr="00DA33C3" w:rsidRDefault="00DA33C3" w:rsidP="00DA33C3">
      <w:pPr>
        <w:pStyle w:val="NoSpacing"/>
        <w:numPr>
          <w:ilvl w:val="0"/>
          <w:numId w:val="70"/>
        </w:numPr>
      </w:pPr>
      <w:r w:rsidRPr="00DA33C3">
        <w:t>timelines</w:t>
      </w:r>
    </w:p>
    <w:p w14:paraId="1C67BCD5" w14:textId="77777777" w:rsidR="00DA33C3" w:rsidRPr="00DA33C3" w:rsidRDefault="00DA33C3" w:rsidP="00DA33C3">
      <w:pPr>
        <w:pStyle w:val="NoSpacing"/>
        <w:rPr>
          <w:sz w:val="10"/>
        </w:rPr>
      </w:pPr>
      <w:r w:rsidRPr="00DA33C3">
        <w:rPr>
          <w:sz w:val="10"/>
        </w:rPr>
        <w:t xml:space="preserve"> </w:t>
      </w:r>
    </w:p>
    <w:p w14:paraId="52C3EF20" w14:textId="77777777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>Highlights</w:t>
      </w:r>
    </w:p>
    <w:p w14:paraId="41B97DDC" w14:textId="553DE8BF" w:rsidR="00DA33C3" w:rsidRPr="00DA33C3" w:rsidRDefault="00DA33C3" w:rsidP="00DA33C3">
      <w:pPr>
        <w:pStyle w:val="NoSpacing"/>
        <w:numPr>
          <w:ilvl w:val="0"/>
          <w:numId w:val="71"/>
        </w:numPr>
      </w:pPr>
      <w:r w:rsidRPr="00DA33C3">
        <w:t xml:space="preserve">Within first month of </w:t>
      </w:r>
      <w:r w:rsidR="001168B8" w:rsidRPr="00DA33C3">
        <w:t>employment,</w:t>
      </w:r>
      <w:r w:rsidRPr="00DA33C3">
        <w:t xml:space="preserve"> I proposed a paperless accounting system that was endorsed by the Global Finance Vice President and implemented across the Global Operational Finance department (Detroit, NYC, and London)</w:t>
      </w:r>
    </w:p>
    <w:p w14:paraId="041E3598" w14:textId="2CDD3719" w:rsidR="00DA33C3" w:rsidRPr="00DA33C3" w:rsidRDefault="00DA33C3" w:rsidP="00DA33C3">
      <w:pPr>
        <w:pStyle w:val="NoSpacing"/>
        <w:numPr>
          <w:ilvl w:val="0"/>
          <w:numId w:val="71"/>
        </w:numPr>
      </w:pPr>
      <w:r w:rsidRPr="00DA33C3">
        <w:t xml:space="preserve">Due to my IT </w:t>
      </w:r>
      <w:r w:rsidR="001168B8" w:rsidRPr="00DA33C3">
        <w:t>acumen,</w:t>
      </w:r>
      <w:r w:rsidRPr="00DA33C3">
        <w:t xml:space="preserve"> I was assigned as on-site SME support and trainer for the various</w:t>
      </w:r>
    </w:p>
    <w:p w14:paraId="15FAC570" w14:textId="77777777" w:rsidR="00DA33C3" w:rsidRPr="00DA33C3" w:rsidRDefault="00DA33C3" w:rsidP="00DA33C3">
      <w:pPr>
        <w:pStyle w:val="NoSpacing"/>
        <w:numPr>
          <w:ilvl w:val="0"/>
          <w:numId w:val="71"/>
        </w:numPr>
      </w:pPr>
      <w:r w:rsidRPr="00DA33C3">
        <w:t>Mediaocean applications that the department used</w:t>
      </w:r>
    </w:p>
    <w:p w14:paraId="50751C86" w14:textId="77777777" w:rsidR="00DA33C3" w:rsidRPr="00DA33C3" w:rsidRDefault="00DA33C3" w:rsidP="00DA33C3">
      <w:pPr>
        <w:pStyle w:val="NoSpacing"/>
        <w:numPr>
          <w:ilvl w:val="0"/>
          <w:numId w:val="71"/>
        </w:numPr>
      </w:pPr>
      <w:r w:rsidRPr="00DA33C3">
        <w:t>Assumed department lead role during Skype to Microsoft Teams migration</w:t>
      </w:r>
    </w:p>
    <w:p w14:paraId="37D41B6B" w14:textId="77777777" w:rsidR="00DA33C3" w:rsidRPr="00DA33C3" w:rsidRDefault="00DA33C3" w:rsidP="00DA33C3">
      <w:pPr>
        <w:pStyle w:val="NoSpacing"/>
        <w:numPr>
          <w:ilvl w:val="0"/>
          <w:numId w:val="71"/>
        </w:numPr>
      </w:pPr>
      <w:r w:rsidRPr="00DA33C3">
        <w:t>Confirmed user accounts were live and trained team members on new software functionality</w:t>
      </w:r>
    </w:p>
    <w:p w14:paraId="5F2CB06F" w14:textId="77777777" w:rsidR="00DA33C3" w:rsidRPr="00DA33C3" w:rsidRDefault="00DA33C3" w:rsidP="00DA33C3">
      <w:pPr>
        <w:pStyle w:val="NoSpacing"/>
        <w:numPr>
          <w:ilvl w:val="0"/>
          <w:numId w:val="71"/>
        </w:numPr>
      </w:pPr>
      <w:r w:rsidRPr="00DA33C3">
        <w:lastRenderedPageBreak/>
        <w:t>I was the primary Detroit area resource to produce content for the US and global comms</w:t>
      </w:r>
    </w:p>
    <w:p w14:paraId="507986FD" w14:textId="77777777" w:rsidR="00DA33C3" w:rsidRPr="00DA33C3" w:rsidRDefault="00DA33C3" w:rsidP="00DA33C3">
      <w:pPr>
        <w:pStyle w:val="NoSpacing"/>
        <w:numPr>
          <w:ilvl w:val="0"/>
          <w:numId w:val="71"/>
        </w:numPr>
      </w:pPr>
      <w:r w:rsidRPr="00DA33C3">
        <w:t>Active Employee Engagement Ambassador and CSR advocate</w:t>
      </w:r>
    </w:p>
    <w:p w14:paraId="613C6AA1" w14:textId="77777777" w:rsidR="00DA33C3" w:rsidRPr="00DA33C3" w:rsidRDefault="00DA33C3" w:rsidP="00DA33C3">
      <w:pPr>
        <w:pStyle w:val="NoSpacing"/>
        <w:numPr>
          <w:ilvl w:val="0"/>
          <w:numId w:val="71"/>
        </w:numPr>
      </w:pPr>
      <w:r w:rsidRPr="00DA33C3">
        <w:t>Promoted to Billing Analyst</w:t>
      </w:r>
    </w:p>
    <w:p w14:paraId="65D390B5" w14:textId="77777777" w:rsidR="00DA33C3" w:rsidRPr="00DA33C3" w:rsidRDefault="00DA33C3" w:rsidP="00DA33C3">
      <w:pPr>
        <w:pStyle w:val="NoSpacing"/>
      </w:pPr>
    </w:p>
    <w:p w14:paraId="06CD6DCF" w14:textId="77777777" w:rsid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 xml:space="preserve">Quality Control Supervisor at Comerica </w:t>
      </w:r>
    </w:p>
    <w:p w14:paraId="7EAF9BD5" w14:textId="6AC50B70" w:rsidR="00DA33C3" w:rsidRPr="00DA33C3" w:rsidRDefault="00DA33C3" w:rsidP="00DA33C3">
      <w:pPr>
        <w:pStyle w:val="NoSpacing"/>
        <w:rPr>
          <w:b/>
          <w:bCs/>
        </w:rPr>
      </w:pPr>
      <w:r w:rsidRPr="00DA33C3">
        <w:rPr>
          <w:b/>
          <w:bCs/>
        </w:rPr>
        <w:t>Canon Business Process Services, Detroit, 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DA33C3">
        <w:rPr>
          <w:b/>
          <w:bCs/>
        </w:rPr>
        <w:t>January 2014 – September 2014</w:t>
      </w:r>
    </w:p>
    <w:p w14:paraId="7D27B115" w14:textId="31FA37E3" w:rsidR="00DA33C3" w:rsidRPr="00DA33C3" w:rsidRDefault="00DA33C3" w:rsidP="00DA33C3">
      <w:pPr>
        <w:pStyle w:val="NoSpacing"/>
        <w:rPr>
          <w:b/>
          <w:bCs/>
          <w:sz w:val="10"/>
        </w:rPr>
      </w:pPr>
    </w:p>
    <w:p w14:paraId="76C18064" w14:textId="77777777" w:rsidR="00DA33C3" w:rsidRPr="00DA33C3" w:rsidRDefault="00DA33C3" w:rsidP="00DA33C3">
      <w:pPr>
        <w:pStyle w:val="NoSpacing"/>
        <w:numPr>
          <w:ilvl w:val="0"/>
          <w:numId w:val="72"/>
        </w:numPr>
      </w:pPr>
      <w:r w:rsidRPr="00DA33C3">
        <w:t>Assist Site Manager in managing the day to day operations of the statement rendering and check</w:t>
      </w:r>
    </w:p>
    <w:p w14:paraId="78677E07" w14:textId="77777777" w:rsidR="00DA33C3" w:rsidRPr="00DA33C3" w:rsidRDefault="00DA33C3" w:rsidP="00DA33C3">
      <w:pPr>
        <w:pStyle w:val="NoSpacing"/>
        <w:numPr>
          <w:ilvl w:val="0"/>
          <w:numId w:val="72"/>
        </w:numPr>
      </w:pPr>
      <w:r w:rsidRPr="00DA33C3">
        <w:t>processing department at Comerica Bank Operations Center</w:t>
      </w:r>
    </w:p>
    <w:p w14:paraId="355ABC91" w14:textId="77777777" w:rsidR="00DA33C3" w:rsidRPr="00DA33C3" w:rsidRDefault="00DA33C3" w:rsidP="00DA33C3">
      <w:pPr>
        <w:pStyle w:val="NoSpacing"/>
        <w:numPr>
          <w:ilvl w:val="0"/>
          <w:numId w:val="72"/>
        </w:numPr>
      </w:pPr>
      <w:r w:rsidRPr="00DA33C3">
        <w:t>Ensure daily production targets are met</w:t>
      </w:r>
    </w:p>
    <w:p w14:paraId="7500E169" w14:textId="77777777" w:rsidR="00DA33C3" w:rsidRPr="00DA33C3" w:rsidRDefault="00DA33C3" w:rsidP="00DA33C3">
      <w:pPr>
        <w:pStyle w:val="NoSpacing"/>
        <w:numPr>
          <w:ilvl w:val="0"/>
          <w:numId w:val="72"/>
        </w:numPr>
      </w:pPr>
      <w:r w:rsidRPr="00DA33C3">
        <w:t>Collect production data to measure volume and variables to propose optimizations</w:t>
      </w:r>
    </w:p>
    <w:p w14:paraId="3DD47813" w14:textId="77777777" w:rsidR="00DA33C3" w:rsidRPr="00DA33C3" w:rsidRDefault="00DA33C3" w:rsidP="00DA33C3">
      <w:pPr>
        <w:pStyle w:val="NoSpacing"/>
        <w:numPr>
          <w:ilvl w:val="0"/>
          <w:numId w:val="72"/>
        </w:numPr>
      </w:pPr>
      <w:r w:rsidRPr="00DA33C3">
        <w:t>Create and present production reports to executive level management personnel in weekly meeting</w:t>
      </w:r>
    </w:p>
    <w:p w14:paraId="64449CC4" w14:textId="1B0F3F5B" w:rsidR="00DA33C3" w:rsidRDefault="00DA33C3" w:rsidP="00DA33C3">
      <w:pPr>
        <w:pStyle w:val="NoSpacing"/>
        <w:numPr>
          <w:ilvl w:val="0"/>
          <w:numId w:val="72"/>
        </w:numPr>
      </w:pPr>
      <w:r w:rsidRPr="00DA33C3">
        <w:t>Assist in managing budget and controlling expenses; complete site billing</w:t>
      </w:r>
    </w:p>
    <w:p w14:paraId="7310AA72" w14:textId="77777777" w:rsidR="00355B1E" w:rsidRDefault="00355B1E" w:rsidP="00355B1E">
      <w:pPr>
        <w:pStyle w:val="NoSpacing"/>
        <w:rPr>
          <w:lang w:val="en-IN"/>
        </w:rPr>
      </w:pPr>
    </w:p>
    <w:p w14:paraId="3954F61E" w14:textId="103ACABE" w:rsidR="00466A44" w:rsidRPr="00466A44" w:rsidRDefault="00466A44" w:rsidP="00466A44">
      <w:pPr>
        <w:pStyle w:val="NoSpacing"/>
        <w:rPr>
          <w:b/>
          <w:bCs/>
        </w:rPr>
      </w:pPr>
      <w:r w:rsidRPr="00466A44">
        <w:rPr>
          <w:b/>
          <w:bCs/>
        </w:rPr>
        <w:t xml:space="preserve">Office Services Lead at Miller Canfield </w:t>
      </w:r>
      <w:r w:rsidRPr="00466A44">
        <w:rPr>
          <w:b/>
          <w:bCs/>
        </w:rPr>
        <w:tab/>
      </w:r>
      <w:r w:rsidRPr="00466A44">
        <w:rPr>
          <w:b/>
          <w:bCs/>
        </w:rPr>
        <w:tab/>
      </w:r>
      <w:r w:rsidRPr="00466A44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  <w:r w:rsidRPr="00466A44">
        <w:rPr>
          <w:b/>
          <w:bCs/>
        </w:rPr>
        <w:t>June 2013 – January 2014</w:t>
      </w:r>
    </w:p>
    <w:p w14:paraId="75030A93" w14:textId="6EEA42A9" w:rsidR="00466A44" w:rsidRPr="00466A44" w:rsidRDefault="00466A44" w:rsidP="00466A44">
      <w:pPr>
        <w:pStyle w:val="NoSpacing"/>
        <w:rPr>
          <w:b/>
          <w:bCs/>
        </w:rPr>
      </w:pPr>
      <w:r w:rsidRPr="00466A44">
        <w:rPr>
          <w:b/>
          <w:bCs/>
        </w:rPr>
        <w:t>Canon Business Process Services, Detroit, MI</w:t>
      </w:r>
    </w:p>
    <w:p w14:paraId="72C7B793" w14:textId="77777777" w:rsidR="00466A44" w:rsidRPr="00466A44" w:rsidRDefault="00466A44" w:rsidP="00466A44">
      <w:pPr>
        <w:pStyle w:val="NoSpacing"/>
        <w:rPr>
          <w:sz w:val="10"/>
        </w:rPr>
      </w:pPr>
    </w:p>
    <w:p w14:paraId="10B9ADBB" w14:textId="3A809B04" w:rsidR="00466A44" w:rsidRPr="00466A44" w:rsidRDefault="00466A44" w:rsidP="00466A44">
      <w:pPr>
        <w:pStyle w:val="NoSpacing"/>
        <w:numPr>
          <w:ilvl w:val="0"/>
          <w:numId w:val="73"/>
        </w:numPr>
      </w:pPr>
      <w:r w:rsidRPr="00466A44">
        <w:t>Project manager for digital filing software migration</w:t>
      </w:r>
    </w:p>
    <w:p w14:paraId="3E4A8A05" w14:textId="77777777" w:rsidR="00466A44" w:rsidRPr="00466A44" w:rsidRDefault="00466A44" w:rsidP="00466A44">
      <w:pPr>
        <w:pStyle w:val="NoSpacing"/>
        <w:numPr>
          <w:ilvl w:val="0"/>
          <w:numId w:val="73"/>
        </w:numPr>
      </w:pPr>
      <w:r w:rsidRPr="00466A44">
        <w:t>Access workload, propose timeline, create naming format, train team members, and delegate work throughout team to scan physical legal files into system</w:t>
      </w:r>
    </w:p>
    <w:p w14:paraId="4C9DA64D" w14:textId="77777777" w:rsidR="00466A44" w:rsidRPr="00466A44" w:rsidRDefault="00466A44" w:rsidP="00466A44">
      <w:pPr>
        <w:pStyle w:val="NoSpacing"/>
        <w:numPr>
          <w:ilvl w:val="0"/>
          <w:numId w:val="73"/>
        </w:numPr>
      </w:pPr>
      <w:r w:rsidRPr="00466A44">
        <w:t>Execute attorney print and scan requests</w:t>
      </w:r>
    </w:p>
    <w:p w14:paraId="5701B28F" w14:textId="77777777" w:rsidR="00466A44" w:rsidRPr="00466A44" w:rsidRDefault="00466A44" w:rsidP="00466A44">
      <w:pPr>
        <w:pStyle w:val="NoSpacing"/>
        <w:numPr>
          <w:ilvl w:val="0"/>
          <w:numId w:val="73"/>
        </w:numPr>
      </w:pPr>
      <w:r w:rsidRPr="00466A44">
        <w:t>Manage supply budget and expense reports</w:t>
      </w:r>
    </w:p>
    <w:p w14:paraId="772C08F0" w14:textId="77777777" w:rsidR="00466A44" w:rsidRPr="00466A44" w:rsidRDefault="00466A44" w:rsidP="00466A44">
      <w:pPr>
        <w:pStyle w:val="NoSpacing"/>
        <w:numPr>
          <w:ilvl w:val="0"/>
          <w:numId w:val="73"/>
        </w:numPr>
      </w:pPr>
      <w:r w:rsidRPr="00466A44">
        <w:t>Review work logs and create a weekly report for the supervisor</w:t>
      </w:r>
    </w:p>
    <w:p w14:paraId="6F5FDC17" w14:textId="77777777" w:rsidR="00466A44" w:rsidRPr="00466A44" w:rsidRDefault="00466A44" w:rsidP="00466A44">
      <w:pPr>
        <w:pStyle w:val="NoSpacing"/>
        <w:numPr>
          <w:ilvl w:val="0"/>
          <w:numId w:val="73"/>
        </w:numPr>
      </w:pPr>
      <w:r w:rsidRPr="00466A44">
        <w:t>Work as a training liaison for Miller Canfield (Detroit/Ann Arbor) and Comerica (Livonia) team</w:t>
      </w:r>
    </w:p>
    <w:p w14:paraId="4B8B56C4" w14:textId="77777777" w:rsidR="00466A44" w:rsidRPr="00466A44" w:rsidRDefault="00466A44" w:rsidP="00466A44">
      <w:pPr>
        <w:pStyle w:val="NoSpacing"/>
        <w:numPr>
          <w:ilvl w:val="0"/>
          <w:numId w:val="73"/>
        </w:numPr>
      </w:pPr>
      <w:r w:rsidRPr="00466A44">
        <w:t>Proactively troubleshoot PC, software, and Ricoh printer issues</w:t>
      </w:r>
    </w:p>
    <w:p w14:paraId="3B8C7325" w14:textId="77777777" w:rsidR="00466A44" w:rsidRPr="00466A44" w:rsidRDefault="00466A44" w:rsidP="00466A44">
      <w:pPr>
        <w:pStyle w:val="NoSpacing"/>
        <w:numPr>
          <w:ilvl w:val="0"/>
          <w:numId w:val="73"/>
        </w:numPr>
      </w:pPr>
      <w:r w:rsidRPr="00466A44">
        <w:t>Work as a training lead for Miller Canfield (Detroit/Ann Arbor) and Comerica (Livonia) team</w:t>
      </w:r>
    </w:p>
    <w:p w14:paraId="162A3965" w14:textId="77777777" w:rsidR="00466A44" w:rsidRPr="00466A44" w:rsidRDefault="00466A44" w:rsidP="00466A44">
      <w:pPr>
        <w:pStyle w:val="NoSpacing"/>
      </w:pPr>
    </w:p>
    <w:p w14:paraId="11A17E12" w14:textId="22EF718D" w:rsidR="00466A44" w:rsidRPr="00466A44" w:rsidRDefault="00466A44" w:rsidP="00466A44">
      <w:pPr>
        <w:pStyle w:val="NoSpacing"/>
        <w:rPr>
          <w:b/>
          <w:bCs/>
        </w:rPr>
      </w:pPr>
      <w:r w:rsidRPr="00466A44">
        <w:rPr>
          <w:b/>
          <w:bCs/>
        </w:rPr>
        <w:t xml:space="preserve">Mail Operations Lead at Comerica </w:t>
      </w:r>
      <w:r w:rsidRPr="00466A44">
        <w:rPr>
          <w:b/>
          <w:bCs/>
        </w:rPr>
        <w:tab/>
      </w:r>
      <w:r w:rsidRPr="00466A44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</w:t>
      </w:r>
      <w:r w:rsidRPr="00466A44">
        <w:rPr>
          <w:b/>
          <w:bCs/>
        </w:rPr>
        <w:t>May 2012 – June 2013</w:t>
      </w:r>
    </w:p>
    <w:p w14:paraId="337CDC46" w14:textId="3F3A23CA" w:rsidR="00466A44" w:rsidRPr="00466A44" w:rsidRDefault="00466A44" w:rsidP="00466A44">
      <w:pPr>
        <w:pStyle w:val="NoSpacing"/>
        <w:rPr>
          <w:b/>
          <w:bCs/>
        </w:rPr>
      </w:pPr>
      <w:r w:rsidRPr="00466A44">
        <w:rPr>
          <w:b/>
          <w:bCs/>
        </w:rPr>
        <w:t>Canon Business Process Services, Detroit, MI</w:t>
      </w:r>
    </w:p>
    <w:p w14:paraId="0210E247" w14:textId="77777777" w:rsidR="00466A44" w:rsidRPr="00466A44" w:rsidRDefault="00466A44" w:rsidP="00466A44">
      <w:pPr>
        <w:pStyle w:val="NoSpacing"/>
        <w:rPr>
          <w:sz w:val="10"/>
        </w:rPr>
      </w:pPr>
    </w:p>
    <w:p w14:paraId="581B2C7D" w14:textId="56E3F3E8" w:rsidR="00466A44" w:rsidRPr="00466A44" w:rsidRDefault="00466A44" w:rsidP="00466A44">
      <w:pPr>
        <w:pStyle w:val="NoSpacing"/>
        <w:numPr>
          <w:ilvl w:val="0"/>
          <w:numId w:val="74"/>
        </w:numPr>
      </w:pPr>
      <w:r w:rsidRPr="00466A44">
        <w:t>Proactively troubleshoot software issues</w:t>
      </w:r>
    </w:p>
    <w:p w14:paraId="2586A70E" w14:textId="77777777" w:rsidR="00466A44" w:rsidRPr="00466A44" w:rsidRDefault="00466A44" w:rsidP="00466A44">
      <w:pPr>
        <w:pStyle w:val="NoSpacing"/>
        <w:numPr>
          <w:ilvl w:val="0"/>
          <w:numId w:val="74"/>
        </w:numPr>
      </w:pPr>
      <w:r w:rsidRPr="00466A44">
        <w:t>Propose new procedures to enhance workplace proficiency</w:t>
      </w:r>
    </w:p>
    <w:p w14:paraId="39C3904A" w14:textId="77777777" w:rsidR="00466A44" w:rsidRPr="00466A44" w:rsidRDefault="00466A44" w:rsidP="00466A44">
      <w:pPr>
        <w:pStyle w:val="NoSpacing"/>
        <w:numPr>
          <w:ilvl w:val="0"/>
          <w:numId w:val="74"/>
        </w:numPr>
      </w:pPr>
      <w:r w:rsidRPr="00466A44">
        <w:t>Operate mail sorting equipment and mail metering machines</w:t>
      </w:r>
    </w:p>
    <w:p w14:paraId="1E83364F" w14:textId="77777777" w:rsidR="00466A44" w:rsidRPr="00466A44" w:rsidRDefault="00466A44" w:rsidP="00466A44">
      <w:pPr>
        <w:pStyle w:val="NoSpacing"/>
      </w:pPr>
    </w:p>
    <w:p w14:paraId="7691C98C" w14:textId="231359BA" w:rsidR="00466A44" w:rsidRPr="00466A44" w:rsidRDefault="00466A44" w:rsidP="00466A44">
      <w:pPr>
        <w:pStyle w:val="NoSpacing"/>
        <w:rPr>
          <w:b/>
          <w:bCs/>
        </w:rPr>
      </w:pPr>
      <w:r w:rsidRPr="00466A44">
        <w:rPr>
          <w:b/>
          <w:bCs/>
        </w:rPr>
        <w:t xml:space="preserve">Help Desk Technician at Ernst &amp; Young </w:t>
      </w:r>
      <w:r w:rsidRPr="00466A44">
        <w:rPr>
          <w:b/>
          <w:bCs/>
        </w:rPr>
        <w:tab/>
      </w:r>
      <w:r w:rsidRPr="00466A44">
        <w:rPr>
          <w:b/>
          <w:bCs/>
        </w:rPr>
        <w:tab/>
      </w:r>
      <w:r w:rsidRPr="00466A44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466A44">
        <w:rPr>
          <w:b/>
          <w:bCs/>
        </w:rPr>
        <w:t>January 2010 – January 2012</w:t>
      </w:r>
    </w:p>
    <w:p w14:paraId="38767454" w14:textId="2F1E1082" w:rsidR="00466A44" w:rsidRPr="00466A44" w:rsidRDefault="00466A44" w:rsidP="00466A44">
      <w:pPr>
        <w:pStyle w:val="NoSpacing"/>
        <w:rPr>
          <w:b/>
          <w:bCs/>
        </w:rPr>
      </w:pPr>
      <w:r w:rsidRPr="00466A44">
        <w:rPr>
          <w:b/>
          <w:bCs/>
        </w:rPr>
        <w:t>Stefanini TechTeam, Southfield, MI</w:t>
      </w:r>
    </w:p>
    <w:p w14:paraId="3ADF8AE0" w14:textId="77777777" w:rsidR="00466A44" w:rsidRPr="00466A44" w:rsidRDefault="00466A44" w:rsidP="00466A44">
      <w:pPr>
        <w:pStyle w:val="NoSpacing"/>
        <w:rPr>
          <w:sz w:val="10"/>
        </w:rPr>
      </w:pPr>
    </w:p>
    <w:p w14:paraId="33597B08" w14:textId="3865F7C8" w:rsidR="00466A44" w:rsidRPr="00466A44" w:rsidRDefault="00466A44" w:rsidP="00466A44">
      <w:pPr>
        <w:pStyle w:val="NoSpacing"/>
        <w:numPr>
          <w:ilvl w:val="0"/>
          <w:numId w:val="75"/>
        </w:numPr>
      </w:pPr>
      <w:r w:rsidRPr="00466A44">
        <w:t>Triage calls from Ernst &amp; Young employees to identify, troubleshoot, and resolve PC and Mac</w:t>
      </w:r>
    </w:p>
    <w:p w14:paraId="0AD1A472" w14:textId="77777777" w:rsidR="00466A44" w:rsidRPr="00466A44" w:rsidRDefault="00466A44" w:rsidP="00466A44">
      <w:pPr>
        <w:pStyle w:val="NoSpacing"/>
        <w:numPr>
          <w:ilvl w:val="0"/>
          <w:numId w:val="75"/>
        </w:numPr>
      </w:pPr>
      <w:r w:rsidRPr="00466A44">
        <w:t>computer issues related to the list below</w:t>
      </w:r>
    </w:p>
    <w:p w14:paraId="279E6848" w14:textId="77777777" w:rsidR="00466A44" w:rsidRPr="00466A44" w:rsidRDefault="00466A44" w:rsidP="00466A44">
      <w:pPr>
        <w:pStyle w:val="NoSpacing"/>
        <w:numPr>
          <w:ilvl w:val="0"/>
          <w:numId w:val="75"/>
        </w:numPr>
      </w:pPr>
      <w:r w:rsidRPr="00466A44">
        <w:t>Network connection</w:t>
      </w:r>
    </w:p>
    <w:p w14:paraId="031354D9" w14:textId="77777777" w:rsidR="00466A44" w:rsidRPr="00466A44" w:rsidRDefault="00466A44" w:rsidP="00466A44">
      <w:pPr>
        <w:pStyle w:val="NoSpacing"/>
        <w:numPr>
          <w:ilvl w:val="0"/>
          <w:numId w:val="75"/>
        </w:numPr>
      </w:pPr>
      <w:r w:rsidRPr="00466A44">
        <w:t>Microsoft Office Suite applications</w:t>
      </w:r>
    </w:p>
    <w:p w14:paraId="17AAAF46" w14:textId="77777777" w:rsidR="00466A44" w:rsidRPr="00466A44" w:rsidRDefault="00466A44" w:rsidP="00466A44">
      <w:pPr>
        <w:pStyle w:val="NoSpacing"/>
        <w:numPr>
          <w:ilvl w:val="0"/>
          <w:numId w:val="75"/>
        </w:numPr>
      </w:pPr>
      <w:r w:rsidRPr="00466A44">
        <w:t>Manage active directory accounts and DNS/DHCP settings</w:t>
      </w:r>
    </w:p>
    <w:p w14:paraId="0A12CAE1" w14:textId="77777777" w:rsidR="00466A44" w:rsidRPr="00466A44" w:rsidRDefault="00466A44" w:rsidP="00466A44">
      <w:pPr>
        <w:pStyle w:val="NoSpacing"/>
        <w:numPr>
          <w:ilvl w:val="0"/>
          <w:numId w:val="75"/>
        </w:numPr>
      </w:pPr>
      <w:r w:rsidRPr="00466A44">
        <w:t>Troubleshoot VPN login issues</w:t>
      </w:r>
    </w:p>
    <w:p w14:paraId="0DFDD7EF" w14:textId="77777777" w:rsidR="00466A44" w:rsidRPr="00466A44" w:rsidRDefault="00466A44" w:rsidP="00466A44">
      <w:pPr>
        <w:pStyle w:val="NoSpacing"/>
      </w:pPr>
      <w:r w:rsidRPr="00466A44">
        <w:t xml:space="preserve"> </w:t>
      </w:r>
    </w:p>
    <w:p w14:paraId="62991F6C" w14:textId="6685A425" w:rsidR="00466A44" w:rsidRPr="00466A44" w:rsidRDefault="00466A44" w:rsidP="00466A44">
      <w:pPr>
        <w:pStyle w:val="NoSpacing"/>
        <w:rPr>
          <w:b/>
          <w:bCs/>
        </w:rPr>
      </w:pPr>
      <w:r w:rsidRPr="00466A44">
        <w:rPr>
          <w:b/>
          <w:bCs/>
        </w:rPr>
        <w:t xml:space="preserve">Evening Lab Manager </w:t>
      </w:r>
      <w:r w:rsidRPr="00466A44">
        <w:rPr>
          <w:b/>
          <w:bCs/>
        </w:rPr>
        <w:tab/>
      </w:r>
      <w:r w:rsidRPr="00466A44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Pr="00466A44">
        <w:rPr>
          <w:b/>
          <w:bCs/>
        </w:rPr>
        <w:t>June 2008 – August 2008</w:t>
      </w:r>
    </w:p>
    <w:p w14:paraId="7AFA6E6B" w14:textId="2AFD7B41" w:rsidR="00466A44" w:rsidRPr="00466A44" w:rsidRDefault="00466A44" w:rsidP="00466A44">
      <w:pPr>
        <w:pStyle w:val="NoSpacing"/>
        <w:rPr>
          <w:b/>
          <w:bCs/>
        </w:rPr>
      </w:pPr>
      <w:r w:rsidRPr="00466A44">
        <w:rPr>
          <w:b/>
          <w:bCs/>
        </w:rPr>
        <w:t>Digital Media Academy, Ann Arbor, MI</w:t>
      </w:r>
    </w:p>
    <w:p w14:paraId="31F6C31F" w14:textId="77777777" w:rsidR="00466A44" w:rsidRPr="00466A44" w:rsidRDefault="00466A44" w:rsidP="00466A44">
      <w:pPr>
        <w:pStyle w:val="NoSpacing"/>
        <w:rPr>
          <w:sz w:val="10"/>
        </w:rPr>
      </w:pPr>
    </w:p>
    <w:p w14:paraId="3BA029F9" w14:textId="44AD4DC9" w:rsidR="00466A44" w:rsidRPr="00466A44" w:rsidRDefault="00466A44" w:rsidP="00466A44">
      <w:pPr>
        <w:pStyle w:val="NoSpacing"/>
        <w:numPr>
          <w:ilvl w:val="0"/>
          <w:numId w:val="76"/>
        </w:numPr>
      </w:pPr>
      <w:r w:rsidRPr="00466A44">
        <w:t>Hardware and software tech support for instructors and students utilizing PC and Mac</w:t>
      </w:r>
      <w:r>
        <w:t xml:space="preserve"> </w:t>
      </w:r>
      <w:r w:rsidRPr="00466A44">
        <w:t>workstations during summer digital arts and coding program</w:t>
      </w:r>
    </w:p>
    <w:p w14:paraId="1672B2B0" w14:textId="77777777" w:rsidR="00466A44" w:rsidRDefault="00466A44" w:rsidP="00355B1E">
      <w:pPr>
        <w:pStyle w:val="NoSpacing"/>
        <w:rPr>
          <w:lang w:val="en-IN"/>
        </w:rPr>
      </w:pPr>
    </w:p>
    <w:p w14:paraId="60E039F2" w14:textId="77777777" w:rsidR="00466A44" w:rsidRDefault="00466A44" w:rsidP="00355B1E">
      <w:pPr>
        <w:pStyle w:val="NoSpacing"/>
        <w:rPr>
          <w:lang w:val="en-IN"/>
        </w:rPr>
      </w:pPr>
    </w:p>
    <w:p w14:paraId="3ED21149" w14:textId="772CE51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lastRenderedPageBreak/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39976424" w14:textId="77777777" w:rsidR="00355B1E" w:rsidRDefault="00355B1E" w:rsidP="00355B1E">
      <w:pPr>
        <w:pStyle w:val="NoSpacing"/>
        <w:rPr>
          <w:sz w:val="10"/>
        </w:rPr>
      </w:pPr>
    </w:p>
    <w:p w14:paraId="4870DFDE" w14:textId="2A1B65F2" w:rsidR="001168B8" w:rsidRDefault="001168B8" w:rsidP="001168B8">
      <w:pPr>
        <w:pStyle w:val="NoSpacing"/>
        <w:numPr>
          <w:ilvl w:val="0"/>
          <w:numId w:val="76"/>
        </w:numPr>
      </w:pPr>
      <w:r w:rsidRPr="00466A44">
        <w:t>Computer Information Systems/North Carolina Central University</w:t>
      </w:r>
      <w:r>
        <w:t xml:space="preserve"> – </w:t>
      </w:r>
      <w:r w:rsidRPr="00466A44">
        <w:t>2009</w:t>
      </w:r>
    </w:p>
    <w:p w14:paraId="686D7544" w14:textId="4CCBFB34" w:rsidR="00466A44" w:rsidRPr="00466A44" w:rsidRDefault="00466A44" w:rsidP="001168B8">
      <w:pPr>
        <w:pStyle w:val="NoSpacing"/>
        <w:numPr>
          <w:ilvl w:val="0"/>
          <w:numId w:val="76"/>
        </w:numPr>
      </w:pPr>
      <w:r w:rsidRPr="00466A44">
        <w:t>Microsoft 365 Teams Administrator Certification</w:t>
      </w:r>
      <w:r>
        <w:t xml:space="preserve"> – </w:t>
      </w:r>
      <w:r w:rsidRPr="00466A44">
        <w:t>Microsoft</w:t>
      </w:r>
      <w:r>
        <w:t xml:space="preserve"> – </w:t>
      </w:r>
      <w:r w:rsidRPr="00466A44">
        <w:t>Oct 2023</w:t>
      </w:r>
    </w:p>
    <w:p w14:paraId="2903CDF9" w14:textId="77777777" w:rsidR="00466A44" w:rsidRPr="00466A44" w:rsidRDefault="00466A44" w:rsidP="001168B8">
      <w:pPr>
        <w:pStyle w:val="NoSpacing"/>
        <w:numPr>
          <w:ilvl w:val="0"/>
          <w:numId w:val="76"/>
        </w:numPr>
      </w:pPr>
      <w:r w:rsidRPr="00466A44">
        <w:t>Microsoft Power Automate: Advanced Business Automation</w:t>
      </w:r>
      <w:r>
        <w:t xml:space="preserve"> – </w:t>
      </w:r>
      <w:r w:rsidRPr="00466A44">
        <w:t>Linkedin Learning</w:t>
      </w:r>
      <w:r>
        <w:t xml:space="preserve"> – </w:t>
      </w:r>
      <w:r w:rsidRPr="00466A44">
        <w:t>Oct 2023</w:t>
      </w:r>
    </w:p>
    <w:p w14:paraId="7CCA93A0" w14:textId="3BD82230" w:rsidR="00466A44" w:rsidRPr="00466A44" w:rsidRDefault="00466A44" w:rsidP="001168B8">
      <w:pPr>
        <w:pStyle w:val="NoSpacing"/>
        <w:numPr>
          <w:ilvl w:val="0"/>
          <w:numId w:val="76"/>
        </w:numPr>
      </w:pPr>
      <w:r w:rsidRPr="00466A44">
        <w:t>Various Photography, Branding, and Social Media Marketing Training Courses</w:t>
      </w:r>
      <w:r>
        <w:t xml:space="preserve"> – </w:t>
      </w:r>
      <w:r w:rsidRPr="00466A44">
        <w:t>CreativeLive.com &amp; Skillshare.com</w:t>
      </w:r>
      <w:r>
        <w:t xml:space="preserve"> – </w:t>
      </w:r>
      <w:r w:rsidRPr="00466A44">
        <w:t>May 2012</w:t>
      </w:r>
    </w:p>
    <w:sectPr w:rsidR="00466A44" w:rsidRPr="00466A44" w:rsidSect="0059019B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ED746" w14:textId="77777777" w:rsidR="0059019B" w:rsidRDefault="0059019B">
      <w:r>
        <w:separator/>
      </w:r>
    </w:p>
  </w:endnote>
  <w:endnote w:type="continuationSeparator" w:id="0">
    <w:p w14:paraId="5E5A367D" w14:textId="77777777" w:rsidR="0059019B" w:rsidRDefault="00590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1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1AB0C" w14:textId="77777777" w:rsidR="0059019B" w:rsidRDefault="0059019B">
      <w:r>
        <w:separator/>
      </w:r>
    </w:p>
  </w:footnote>
  <w:footnote w:type="continuationSeparator" w:id="0">
    <w:p w14:paraId="1E4ED268" w14:textId="77777777" w:rsidR="0059019B" w:rsidRDefault="00590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5BB7CD54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8F0C45" w:rsidRPr="008F0C45">
      <w:rPr>
        <w:color w:val="000000"/>
      </w:rPr>
      <w:t>Eastpointe</w:t>
    </w:r>
    <w:r w:rsidR="00AF403A">
      <w:rPr>
        <w:color w:val="000000"/>
      </w:rPr>
      <w:t xml:space="preserve">, </w:t>
    </w:r>
    <w:r w:rsidR="008F0C45">
      <w:rPr>
        <w:color w:val="000000"/>
      </w:rPr>
      <w:t>MI</w:t>
    </w:r>
  </w:p>
  <w:p w14:paraId="156BF033" w14:textId="2CD3EBC5" w:rsidR="008411C8" w:rsidRDefault="00BF14B3" w:rsidP="00654952">
    <w:pPr>
      <w:pStyle w:val="NoSpacing"/>
    </w:pPr>
    <w:r w:rsidRPr="000D2BF5">
      <w:rPr>
        <w:b/>
        <w:bCs/>
        <w:lang w:val="en-IN"/>
      </w:rPr>
      <w:t>Candidate E-mail ID:</w:t>
    </w:r>
    <w:r w:rsidRPr="000D2BF5">
      <w:rPr>
        <w:lang w:val="en-IN"/>
      </w:rPr>
      <w:t xml:space="preserve"> </w:t>
    </w:r>
    <w:hyperlink r:id="rId1" w:history="1">
      <w:r w:rsidR="008F0C45" w:rsidRPr="00DD2623">
        <w:rPr>
          <w:rStyle w:val="Hyperlink"/>
        </w:rPr>
        <w:t>herberttaylor3@gmail.com</w:t>
      </w:r>
    </w:hyperlink>
  </w:p>
  <w:p w14:paraId="639D8B28" w14:textId="79C74650" w:rsidR="00BF14B3" w:rsidRPr="008F0C45" w:rsidRDefault="00BF14B3" w:rsidP="00654952">
    <w:pPr>
      <w:pStyle w:val="NoSpacing"/>
      <w:rPr>
        <w:color w:val="000000"/>
      </w:rPr>
    </w:pPr>
    <w:r w:rsidRPr="00740556">
      <w:rPr>
        <w:b/>
        <w:bCs/>
        <w:lang w:val="en-IN"/>
      </w:rPr>
      <w:t>Contact Number:</w:t>
    </w:r>
    <w:r w:rsidR="004C7072" w:rsidRPr="00740556">
      <w:rPr>
        <w:lang w:val="en-IN"/>
      </w:rPr>
      <w:t xml:space="preserve"> </w:t>
    </w:r>
    <w:r w:rsidR="008F0C45" w:rsidRPr="008F0C45">
      <w:rPr>
        <w:color w:val="000000"/>
      </w:rPr>
      <w:t>586</w:t>
    </w:r>
    <w:r w:rsidR="008F0C45">
      <w:rPr>
        <w:color w:val="000000"/>
      </w:rPr>
      <w:t xml:space="preserve"> – </w:t>
    </w:r>
    <w:r w:rsidR="008F0C45" w:rsidRPr="008F0C45">
      <w:rPr>
        <w:color w:val="000000"/>
      </w:rPr>
      <w:t>636</w:t>
    </w:r>
    <w:r w:rsidR="008F0C45">
      <w:rPr>
        <w:color w:val="000000"/>
      </w:rPr>
      <w:t xml:space="preserve"> – </w:t>
    </w:r>
    <w:r w:rsidR="008F0C45" w:rsidRPr="008F0C45">
      <w:rPr>
        <w:color w:val="000000"/>
      </w:rPr>
      <w:t>2206</w:t>
    </w:r>
  </w:p>
  <w:p w14:paraId="6360024A" w14:textId="77777777" w:rsidR="00AD5567" w:rsidRPr="00740556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2A954A87" w14:textId="134F0DE1" w:rsidR="00AF403A" w:rsidRDefault="008F0C45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8F0C45">
      <w:rPr>
        <w:rFonts w:asciiTheme="minorHAnsi" w:hAnsiTheme="minorHAnsi" w:cstheme="minorHAnsi"/>
        <w:b/>
        <w:sz w:val="28"/>
        <w:szCs w:val="28"/>
        <w:lang w:val="en-IN"/>
      </w:rPr>
      <w:t>Herbert Taylor</w:t>
    </w:r>
  </w:p>
  <w:p w14:paraId="188977A1" w14:textId="77777777" w:rsidR="008F0C45" w:rsidRPr="00413953" w:rsidRDefault="008F0C45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220345F"/>
    <w:multiLevelType w:val="hybridMultilevel"/>
    <w:tmpl w:val="78AA7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EC7E20"/>
    <w:multiLevelType w:val="hybridMultilevel"/>
    <w:tmpl w:val="C7160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524A44"/>
    <w:multiLevelType w:val="hybridMultilevel"/>
    <w:tmpl w:val="8D907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514FE9"/>
    <w:multiLevelType w:val="hybridMultilevel"/>
    <w:tmpl w:val="C4A6A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0164D5C"/>
    <w:multiLevelType w:val="hybridMultilevel"/>
    <w:tmpl w:val="EEDAC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C0076C"/>
    <w:multiLevelType w:val="hybridMultilevel"/>
    <w:tmpl w:val="C97C1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E36D89"/>
    <w:multiLevelType w:val="hybridMultilevel"/>
    <w:tmpl w:val="8A2C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504252"/>
    <w:multiLevelType w:val="hybridMultilevel"/>
    <w:tmpl w:val="2AE61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67562B"/>
    <w:multiLevelType w:val="hybridMultilevel"/>
    <w:tmpl w:val="F0B26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1A211353"/>
    <w:multiLevelType w:val="hybridMultilevel"/>
    <w:tmpl w:val="3500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B5317B"/>
    <w:multiLevelType w:val="hybridMultilevel"/>
    <w:tmpl w:val="D084D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2602B2"/>
    <w:multiLevelType w:val="hybridMultilevel"/>
    <w:tmpl w:val="196C8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226D5ADC"/>
    <w:multiLevelType w:val="hybridMultilevel"/>
    <w:tmpl w:val="E9841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247D7C7A"/>
    <w:multiLevelType w:val="hybridMultilevel"/>
    <w:tmpl w:val="3E9A0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28673804"/>
    <w:multiLevelType w:val="hybridMultilevel"/>
    <w:tmpl w:val="F53EE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2CF7345B"/>
    <w:multiLevelType w:val="hybridMultilevel"/>
    <w:tmpl w:val="8CAAB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4B2FED"/>
    <w:multiLevelType w:val="hybridMultilevel"/>
    <w:tmpl w:val="CA2EE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365D91"/>
    <w:multiLevelType w:val="hybridMultilevel"/>
    <w:tmpl w:val="7CE25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328B3A3C"/>
    <w:multiLevelType w:val="hybridMultilevel"/>
    <w:tmpl w:val="8D5C7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3A686DC6"/>
    <w:multiLevelType w:val="hybridMultilevel"/>
    <w:tmpl w:val="45428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176A55"/>
    <w:multiLevelType w:val="hybridMultilevel"/>
    <w:tmpl w:val="1AF0A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41C96CBB"/>
    <w:multiLevelType w:val="hybridMultilevel"/>
    <w:tmpl w:val="20FE0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56211C"/>
    <w:multiLevelType w:val="hybridMultilevel"/>
    <w:tmpl w:val="C9C8B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49CC4D45"/>
    <w:multiLevelType w:val="hybridMultilevel"/>
    <w:tmpl w:val="1C30C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B0A0820"/>
    <w:multiLevelType w:val="hybridMultilevel"/>
    <w:tmpl w:val="D0D07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F98501F"/>
    <w:multiLevelType w:val="hybridMultilevel"/>
    <w:tmpl w:val="08E81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CC37D3"/>
    <w:multiLevelType w:val="hybridMultilevel"/>
    <w:tmpl w:val="C6BE1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537448DC"/>
    <w:multiLevelType w:val="hybridMultilevel"/>
    <w:tmpl w:val="C194C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185616"/>
    <w:multiLevelType w:val="hybridMultilevel"/>
    <w:tmpl w:val="A33EF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AF4F2D"/>
    <w:multiLevelType w:val="hybridMultilevel"/>
    <w:tmpl w:val="8CBA2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C154D8F"/>
    <w:multiLevelType w:val="hybridMultilevel"/>
    <w:tmpl w:val="41280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2E2246"/>
    <w:multiLevelType w:val="hybridMultilevel"/>
    <w:tmpl w:val="F7DC3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30A3B1F"/>
    <w:multiLevelType w:val="hybridMultilevel"/>
    <w:tmpl w:val="91C22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7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658C0544"/>
    <w:multiLevelType w:val="hybridMultilevel"/>
    <w:tmpl w:val="48463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2D0B5F"/>
    <w:multiLevelType w:val="hybridMultilevel"/>
    <w:tmpl w:val="D220B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5571B9"/>
    <w:multiLevelType w:val="hybridMultilevel"/>
    <w:tmpl w:val="185E2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6AA50DF7"/>
    <w:multiLevelType w:val="hybridMultilevel"/>
    <w:tmpl w:val="EE582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6EE50604"/>
    <w:multiLevelType w:val="hybridMultilevel"/>
    <w:tmpl w:val="E4808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7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8" w15:restartNumberingAfterBreak="0">
    <w:nsid w:val="77EE4149"/>
    <w:multiLevelType w:val="hybridMultilevel"/>
    <w:tmpl w:val="ADEA9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877319D"/>
    <w:multiLevelType w:val="hybridMultilevel"/>
    <w:tmpl w:val="29F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636986"/>
    <w:multiLevelType w:val="hybridMultilevel"/>
    <w:tmpl w:val="05E6B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71"/>
  </w:num>
  <w:num w:numId="3" w16cid:durableId="139352410">
    <w:abstractNumId w:val="73"/>
  </w:num>
  <w:num w:numId="4" w16cid:durableId="1139345333">
    <w:abstractNumId w:val="61"/>
  </w:num>
  <w:num w:numId="5" w16cid:durableId="1566716753">
    <w:abstractNumId w:val="48"/>
  </w:num>
  <w:num w:numId="6" w16cid:durableId="862130666">
    <w:abstractNumId w:val="21"/>
  </w:num>
  <w:num w:numId="7" w16cid:durableId="2013292984">
    <w:abstractNumId w:val="74"/>
  </w:num>
  <w:num w:numId="8" w16cid:durableId="777530213">
    <w:abstractNumId w:val="82"/>
  </w:num>
  <w:num w:numId="9" w16cid:durableId="1192037481">
    <w:abstractNumId w:val="40"/>
  </w:num>
  <w:num w:numId="10" w16cid:durableId="263391843">
    <w:abstractNumId w:val="77"/>
  </w:num>
  <w:num w:numId="11" w16cid:durableId="66726532">
    <w:abstractNumId w:val="63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79"/>
  </w:num>
  <w:num w:numId="14" w16cid:durableId="1133476638">
    <w:abstractNumId w:val="50"/>
  </w:num>
  <w:num w:numId="15" w16cid:durableId="337585252">
    <w:abstractNumId w:val="76"/>
  </w:num>
  <w:num w:numId="16" w16cid:durableId="2061587357">
    <w:abstractNumId w:val="65"/>
  </w:num>
  <w:num w:numId="17" w16cid:durableId="1065491973">
    <w:abstractNumId w:val="29"/>
  </w:num>
  <w:num w:numId="18" w16cid:durableId="1318266233">
    <w:abstractNumId w:val="27"/>
  </w:num>
  <w:num w:numId="19" w16cid:durableId="526874085">
    <w:abstractNumId w:val="62"/>
  </w:num>
  <w:num w:numId="20" w16cid:durableId="844248676">
    <w:abstractNumId w:val="35"/>
  </w:num>
  <w:num w:numId="21" w16cid:durableId="284892896">
    <w:abstractNumId w:val="49"/>
  </w:num>
  <w:num w:numId="22" w16cid:durableId="605190378">
    <w:abstractNumId w:val="26"/>
  </w:num>
  <w:num w:numId="23" w16cid:durableId="509416459">
    <w:abstractNumId w:val="32"/>
  </w:num>
  <w:num w:numId="24" w16cid:durableId="1935087531">
    <w:abstractNumId w:val="14"/>
  </w:num>
  <w:num w:numId="25" w16cid:durableId="1366129160">
    <w:abstractNumId w:val="15"/>
  </w:num>
  <w:num w:numId="26" w16cid:durableId="1003901784">
    <w:abstractNumId w:val="67"/>
  </w:num>
  <w:num w:numId="27" w16cid:durableId="543714750">
    <w:abstractNumId w:val="45"/>
  </w:num>
  <w:num w:numId="28" w16cid:durableId="504515879">
    <w:abstractNumId w:val="22"/>
  </w:num>
  <w:num w:numId="29" w16cid:durableId="1754471848">
    <w:abstractNumId w:val="31"/>
  </w:num>
  <w:num w:numId="30" w16cid:durableId="553084479">
    <w:abstractNumId w:val="55"/>
  </w:num>
  <w:num w:numId="31" w16cid:durableId="1454204984">
    <w:abstractNumId w:val="42"/>
  </w:num>
  <w:num w:numId="32" w16cid:durableId="1183738669">
    <w:abstractNumId w:val="13"/>
  </w:num>
  <w:num w:numId="33" w16cid:durableId="128592335">
    <w:abstractNumId w:val="33"/>
  </w:num>
  <w:num w:numId="34" w16cid:durableId="187452677">
    <w:abstractNumId w:val="39"/>
  </w:num>
  <w:num w:numId="35" w16cid:durableId="972758455">
    <w:abstractNumId w:val="66"/>
  </w:num>
  <w:num w:numId="36" w16cid:durableId="1806044666">
    <w:abstractNumId w:val="54"/>
  </w:num>
  <w:num w:numId="37" w16cid:durableId="645164339">
    <w:abstractNumId w:val="19"/>
  </w:num>
  <w:num w:numId="38" w16cid:durableId="1447503536">
    <w:abstractNumId w:val="69"/>
  </w:num>
  <w:num w:numId="39" w16cid:durableId="1843397485">
    <w:abstractNumId w:val="37"/>
  </w:num>
  <w:num w:numId="40" w16cid:durableId="2090535714">
    <w:abstractNumId w:val="52"/>
  </w:num>
  <w:num w:numId="41" w16cid:durableId="239800336">
    <w:abstractNumId w:val="80"/>
  </w:num>
  <w:num w:numId="42" w16cid:durableId="660548876">
    <w:abstractNumId w:val="56"/>
  </w:num>
  <w:num w:numId="43" w16cid:durableId="420881523">
    <w:abstractNumId w:val="17"/>
  </w:num>
  <w:num w:numId="44" w16cid:durableId="1801151149">
    <w:abstractNumId w:val="44"/>
  </w:num>
  <w:num w:numId="45" w16cid:durableId="1699043149">
    <w:abstractNumId w:val="75"/>
  </w:num>
  <w:num w:numId="46" w16cid:durableId="1842432915">
    <w:abstractNumId w:val="16"/>
  </w:num>
  <w:num w:numId="47" w16cid:durableId="1097794573">
    <w:abstractNumId w:val="10"/>
  </w:num>
  <w:num w:numId="48" w16cid:durableId="307513669">
    <w:abstractNumId w:val="34"/>
  </w:num>
  <w:num w:numId="49" w16cid:durableId="874342674">
    <w:abstractNumId w:val="23"/>
  </w:num>
  <w:num w:numId="50" w16cid:durableId="1358239989">
    <w:abstractNumId w:val="18"/>
  </w:num>
  <w:num w:numId="51" w16cid:durableId="784471315">
    <w:abstractNumId w:val="24"/>
  </w:num>
  <w:num w:numId="52" w16cid:durableId="1374892077">
    <w:abstractNumId w:val="72"/>
  </w:num>
  <w:num w:numId="53" w16cid:durableId="1750540444">
    <w:abstractNumId w:val="43"/>
  </w:num>
  <w:num w:numId="54" w16cid:durableId="1224029214">
    <w:abstractNumId w:val="20"/>
  </w:num>
  <w:num w:numId="55" w16cid:durableId="495613088">
    <w:abstractNumId w:val="78"/>
  </w:num>
  <w:num w:numId="56" w16cid:durableId="1504052095">
    <w:abstractNumId w:val="59"/>
  </w:num>
  <w:num w:numId="57" w16cid:durableId="1619482172">
    <w:abstractNumId w:val="11"/>
  </w:num>
  <w:num w:numId="58" w16cid:durableId="1347639360">
    <w:abstractNumId w:val="64"/>
  </w:num>
  <w:num w:numId="59" w16cid:durableId="1461610606">
    <w:abstractNumId w:val="30"/>
  </w:num>
  <w:num w:numId="60" w16cid:durableId="1003780336">
    <w:abstractNumId w:val="68"/>
  </w:num>
  <w:num w:numId="61" w16cid:durableId="1180587685">
    <w:abstractNumId w:val="36"/>
  </w:num>
  <w:num w:numId="62" w16cid:durableId="985623110">
    <w:abstractNumId w:val="51"/>
  </w:num>
  <w:num w:numId="63" w16cid:durableId="671491400">
    <w:abstractNumId w:val="70"/>
  </w:num>
  <w:num w:numId="64" w16cid:durableId="1678573769">
    <w:abstractNumId w:val="47"/>
  </w:num>
  <w:num w:numId="65" w16cid:durableId="958955144">
    <w:abstractNumId w:val="81"/>
  </w:num>
  <w:num w:numId="66" w16cid:durableId="1846477899">
    <w:abstractNumId w:val="57"/>
  </w:num>
  <w:num w:numId="67" w16cid:durableId="1144395824">
    <w:abstractNumId w:val="38"/>
  </w:num>
  <w:num w:numId="68" w16cid:durableId="1141922293">
    <w:abstractNumId w:val="60"/>
  </w:num>
  <w:num w:numId="69" w16cid:durableId="1697851072">
    <w:abstractNumId w:val="53"/>
  </w:num>
  <w:num w:numId="70" w16cid:durableId="663625384">
    <w:abstractNumId w:val="46"/>
  </w:num>
  <w:num w:numId="71" w16cid:durableId="380789272">
    <w:abstractNumId w:val="12"/>
  </w:num>
  <w:num w:numId="72" w16cid:durableId="1628001940">
    <w:abstractNumId w:val="41"/>
  </w:num>
  <w:num w:numId="73" w16cid:durableId="451175267">
    <w:abstractNumId w:val="25"/>
  </w:num>
  <w:num w:numId="74" w16cid:durableId="2123913806">
    <w:abstractNumId w:val="28"/>
  </w:num>
  <w:num w:numId="75" w16cid:durableId="1948077593">
    <w:abstractNumId w:val="58"/>
  </w:num>
  <w:num w:numId="76" w16cid:durableId="1673604175">
    <w:abstractNumId w:val="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A03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57949"/>
    <w:rsid w:val="000627FC"/>
    <w:rsid w:val="000705D0"/>
    <w:rsid w:val="00070D4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3F25"/>
    <w:rsid w:val="000A4644"/>
    <w:rsid w:val="000B1874"/>
    <w:rsid w:val="000B19AF"/>
    <w:rsid w:val="000B5661"/>
    <w:rsid w:val="000B58A0"/>
    <w:rsid w:val="000B7D48"/>
    <w:rsid w:val="000B7F8C"/>
    <w:rsid w:val="000C4FC3"/>
    <w:rsid w:val="000C57F8"/>
    <w:rsid w:val="000D0109"/>
    <w:rsid w:val="000D0560"/>
    <w:rsid w:val="000D2BF5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8B8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1D2F"/>
    <w:rsid w:val="00143F52"/>
    <w:rsid w:val="0014542A"/>
    <w:rsid w:val="00151F21"/>
    <w:rsid w:val="00154466"/>
    <w:rsid w:val="001559D1"/>
    <w:rsid w:val="00156EFD"/>
    <w:rsid w:val="00162D7B"/>
    <w:rsid w:val="0016461A"/>
    <w:rsid w:val="00176F71"/>
    <w:rsid w:val="00181B74"/>
    <w:rsid w:val="0018509B"/>
    <w:rsid w:val="00186DDF"/>
    <w:rsid w:val="0019004D"/>
    <w:rsid w:val="0019159B"/>
    <w:rsid w:val="001A5F25"/>
    <w:rsid w:val="001B46BC"/>
    <w:rsid w:val="001C14D9"/>
    <w:rsid w:val="001C1C4D"/>
    <w:rsid w:val="001D093A"/>
    <w:rsid w:val="001D0CFF"/>
    <w:rsid w:val="001D2855"/>
    <w:rsid w:val="001D2BA7"/>
    <w:rsid w:val="001D6B23"/>
    <w:rsid w:val="001E0884"/>
    <w:rsid w:val="001E3245"/>
    <w:rsid w:val="001E4213"/>
    <w:rsid w:val="001E4FCA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696"/>
    <w:rsid w:val="00266A5C"/>
    <w:rsid w:val="00266EFC"/>
    <w:rsid w:val="002719A8"/>
    <w:rsid w:val="00272D68"/>
    <w:rsid w:val="002741FC"/>
    <w:rsid w:val="0027782E"/>
    <w:rsid w:val="00277E62"/>
    <w:rsid w:val="00284988"/>
    <w:rsid w:val="00285023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1C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141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3D73"/>
    <w:rsid w:val="00346707"/>
    <w:rsid w:val="0034773C"/>
    <w:rsid w:val="00352507"/>
    <w:rsid w:val="00354471"/>
    <w:rsid w:val="00355B1E"/>
    <w:rsid w:val="0035690D"/>
    <w:rsid w:val="00357453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800"/>
    <w:rsid w:val="003A2A01"/>
    <w:rsid w:val="003A2D25"/>
    <w:rsid w:val="003A320E"/>
    <w:rsid w:val="003A6D09"/>
    <w:rsid w:val="003B0287"/>
    <w:rsid w:val="003B169E"/>
    <w:rsid w:val="003B2ADF"/>
    <w:rsid w:val="003B3010"/>
    <w:rsid w:val="003B4EAD"/>
    <w:rsid w:val="003B6182"/>
    <w:rsid w:val="003C3BB7"/>
    <w:rsid w:val="003C3DB0"/>
    <w:rsid w:val="003C4A9C"/>
    <w:rsid w:val="003C593F"/>
    <w:rsid w:val="003C5CB9"/>
    <w:rsid w:val="003C63C9"/>
    <w:rsid w:val="003D1373"/>
    <w:rsid w:val="003D14FE"/>
    <w:rsid w:val="003D3CCA"/>
    <w:rsid w:val="003D3DF9"/>
    <w:rsid w:val="003D4FFF"/>
    <w:rsid w:val="003D67D4"/>
    <w:rsid w:val="003D7674"/>
    <w:rsid w:val="003E08BC"/>
    <w:rsid w:val="003E76FE"/>
    <w:rsid w:val="003F2572"/>
    <w:rsid w:val="003F292A"/>
    <w:rsid w:val="00400457"/>
    <w:rsid w:val="00410B59"/>
    <w:rsid w:val="00411E7B"/>
    <w:rsid w:val="00413953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3BA"/>
    <w:rsid w:val="00431077"/>
    <w:rsid w:val="00431B4D"/>
    <w:rsid w:val="00431D02"/>
    <w:rsid w:val="00436A08"/>
    <w:rsid w:val="00440E60"/>
    <w:rsid w:val="0044294E"/>
    <w:rsid w:val="004436F6"/>
    <w:rsid w:val="0044666E"/>
    <w:rsid w:val="004500CF"/>
    <w:rsid w:val="00454701"/>
    <w:rsid w:val="004550D1"/>
    <w:rsid w:val="00456DFB"/>
    <w:rsid w:val="0045764D"/>
    <w:rsid w:val="00462B77"/>
    <w:rsid w:val="00466A44"/>
    <w:rsid w:val="004705F3"/>
    <w:rsid w:val="00473DB1"/>
    <w:rsid w:val="00474B34"/>
    <w:rsid w:val="00474C47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0BF0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D54AD"/>
    <w:rsid w:val="004E176A"/>
    <w:rsid w:val="004E1AE9"/>
    <w:rsid w:val="004E33D7"/>
    <w:rsid w:val="004E3F40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3B09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56F07"/>
    <w:rsid w:val="00561123"/>
    <w:rsid w:val="00564FB3"/>
    <w:rsid w:val="00566E50"/>
    <w:rsid w:val="00570A2D"/>
    <w:rsid w:val="00576A3F"/>
    <w:rsid w:val="00577B5B"/>
    <w:rsid w:val="005809AC"/>
    <w:rsid w:val="005866AF"/>
    <w:rsid w:val="0059019B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01596"/>
    <w:rsid w:val="006116C4"/>
    <w:rsid w:val="006211DB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5691B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3F5"/>
    <w:rsid w:val="006B049D"/>
    <w:rsid w:val="006C20EF"/>
    <w:rsid w:val="006C41D0"/>
    <w:rsid w:val="006C5D89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5999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556"/>
    <w:rsid w:val="00740975"/>
    <w:rsid w:val="007409F3"/>
    <w:rsid w:val="00740BCF"/>
    <w:rsid w:val="00750246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4D2D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6D70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11C8"/>
    <w:rsid w:val="00842EB5"/>
    <w:rsid w:val="00843D15"/>
    <w:rsid w:val="008464C0"/>
    <w:rsid w:val="00846749"/>
    <w:rsid w:val="00851D25"/>
    <w:rsid w:val="0085515E"/>
    <w:rsid w:val="00855DA0"/>
    <w:rsid w:val="00861E50"/>
    <w:rsid w:val="00865351"/>
    <w:rsid w:val="008656CA"/>
    <w:rsid w:val="00870121"/>
    <w:rsid w:val="0087131E"/>
    <w:rsid w:val="008718C6"/>
    <w:rsid w:val="00871D24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15BE"/>
    <w:rsid w:val="008923B4"/>
    <w:rsid w:val="00894865"/>
    <w:rsid w:val="008952F8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D5378"/>
    <w:rsid w:val="008D73BA"/>
    <w:rsid w:val="008E00BB"/>
    <w:rsid w:val="008E2893"/>
    <w:rsid w:val="008E467A"/>
    <w:rsid w:val="008E4873"/>
    <w:rsid w:val="008F0C45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3BA9"/>
    <w:rsid w:val="009F4241"/>
    <w:rsid w:val="009F4DB1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37322"/>
    <w:rsid w:val="00A4103A"/>
    <w:rsid w:val="00A43CC1"/>
    <w:rsid w:val="00A4633A"/>
    <w:rsid w:val="00A46A9F"/>
    <w:rsid w:val="00A51A10"/>
    <w:rsid w:val="00A538C6"/>
    <w:rsid w:val="00A53B71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403A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759"/>
    <w:rsid w:val="00B948A6"/>
    <w:rsid w:val="00B969C7"/>
    <w:rsid w:val="00B97805"/>
    <w:rsid w:val="00BA2960"/>
    <w:rsid w:val="00BA3745"/>
    <w:rsid w:val="00BB0615"/>
    <w:rsid w:val="00BB1589"/>
    <w:rsid w:val="00BB3B89"/>
    <w:rsid w:val="00BB6718"/>
    <w:rsid w:val="00BC363C"/>
    <w:rsid w:val="00BC3C43"/>
    <w:rsid w:val="00BD1EEF"/>
    <w:rsid w:val="00BD2436"/>
    <w:rsid w:val="00BD54FE"/>
    <w:rsid w:val="00BD732F"/>
    <w:rsid w:val="00BE01AE"/>
    <w:rsid w:val="00BE0752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5BF8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E5BAC"/>
    <w:rsid w:val="00CF01D4"/>
    <w:rsid w:val="00CF0DFC"/>
    <w:rsid w:val="00CF10B3"/>
    <w:rsid w:val="00CF5E45"/>
    <w:rsid w:val="00CF6D7C"/>
    <w:rsid w:val="00CF71B9"/>
    <w:rsid w:val="00D0467C"/>
    <w:rsid w:val="00D0645F"/>
    <w:rsid w:val="00D076E9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151"/>
    <w:rsid w:val="00D64B1F"/>
    <w:rsid w:val="00D70766"/>
    <w:rsid w:val="00D71323"/>
    <w:rsid w:val="00D75E82"/>
    <w:rsid w:val="00D76412"/>
    <w:rsid w:val="00D76E7E"/>
    <w:rsid w:val="00D85BFA"/>
    <w:rsid w:val="00D863F2"/>
    <w:rsid w:val="00D9360F"/>
    <w:rsid w:val="00D95D38"/>
    <w:rsid w:val="00DA14B0"/>
    <w:rsid w:val="00DA33C3"/>
    <w:rsid w:val="00DB1A6A"/>
    <w:rsid w:val="00DB7465"/>
    <w:rsid w:val="00DC36F0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4A06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431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3C5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4F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0318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05D6"/>
    <w:rsid w:val="00F86972"/>
    <w:rsid w:val="00F86AFF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548E"/>
    <w:rsid w:val="00FD730F"/>
    <w:rsid w:val="00FE03E2"/>
    <w:rsid w:val="00FE191B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  <w:style w:type="paragraph" w:customStyle="1" w:styleId="MediumGrid2-Accent11">
    <w:name w:val="Medium Grid 2 - Accent 11"/>
    <w:uiPriority w:val="1"/>
    <w:qFormat/>
    <w:rsid w:val="00141D2F"/>
    <w:rPr>
      <w:rFonts w:ascii="Calibri" w:eastAsia="Calibri" w:hAnsi="Calibri"/>
      <w:sz w:val="22"/>
      <w:szCs w:val="22"/>
    </w:rPr>
  </w:style>
  <w:style w:type="paragraph" w:styleId="CommentText">
    <w:name w:val="annotation text"/>
    <w:basedOn w:val="Normal"/>
    <w:link w:val="CommentTextChar"/>
    <w:semiHidden/>
    <w:unhideWhenUsed/>
    <w:rsid w:val="00343D7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43D7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3D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3D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herberttaylor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1581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3</cp:revision>
  <cp:lastPrinted>2006-06-28T14:40:00Z</cp:lastPrinted>
  <dcterms:created xsi:type="dcterms:W3CDTF">2024-02-21T14:26:00Z</dcterms:created>
  <dcterms:modified xsi:type="dcterms:W3CDTF">2024-02-21T15:50:00Z</dcterms:modified>
</cp:coreProperties>
</file>