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413AAC6E" w14:textId="77777777" w:rsidR="00DF0409" w:rsidRDefault="00DF0409">
      <w:pPr>
        <w:pStyle w:val="NoSpacing"/>
        <w:numPr>
          <w:ilvl w:val="0"/>
          <w:numId w:val="38"/>
        </w:numPr>
      </w:pPr>
      <w:r w:rsidRPr="00DF0409">
        <w:t xml:space="preserve">Experienced Lead Software Engineer specializing in Java, Microservices, and cloud technologies with over 14 years </w:t>
      </w:r>
      <w:r>
        <w:t xml:space="preserve">in </w:t>
      </w:r>
      <w:r w:rsidRPr="00DF0409">
        <w:t xml:space="preserve">in architecture, design, and developing applications that excel in scalability and performance. </w:t>
      </w:r>
    </w:p>
    <w:p w14:paraId="5EAF42B6" w14:textId="77777777" w:rsidR="00DF0409" w:rsidRDefault="00DF0409">
      <w:pPr>
        <w:pStyle w:val="NoSpacing"/>
        <w:numPr>
          <w:ilvl w:val="0"/>
          <w:numId w:val="38"/>
        </w:numPr>
      </w:pPr>
      <w:r w:rsidRPr="00DF0409">
        <w:t>Known for driving innovation in full-stack development, API integration, and strategic database management.</w:t>
      </w:r>
    </w:p>
    <w:p w14:paraId="69657EA3" w14:textId="77777777" w:rsidR="00DF0409" w:rsidRDefault="00DF0409">
      <w:pPr>
        <w:pStyle w:val="NoSpacing"/>
        <w:numPr>
          <w:ilvl w:val="0"/>
          <w:numId w:val="38"/>
        </w:numPr>
      </w:pPr>
      <w:r w:rsidRPr="00DF0409">
        <w:t xml:space="preserve">Proven track record includes successful project leadership, migrations, and initiatives that enhance efficiency and drive revenue. </w:t>
      </w:r>
    </w:p>
    <w:p w14:paraId="320A560D" w14:textId="77777777" w:rsidR="00DF0409" w:rsidRDefault="00DF0409">
      <w:pPr>
        <w:pStyle w:val="NoSpacing"/>
        <w:numPr>
          <w:ilvl w:val="0"/>
          <w:numId w:val="38"/>
        </w:numPr>
      </w:pPr>
      <w:r w:rsidRPr="00DF0409">
        <w:t xml:space="preserve">Working as a project lead for retails and banking clients. </w:t>
      </w:r>
    </w:p>
    <w:p w14:paraId="2B8845DC" w14:textId="75B814FE" w:rsidR="00DF0409" w:rsidRDefault="00DF0409">
      <w:pPr>
        <w:pStyle w:val="NoSpacing"/>
        <w:numPr>
          <w:ilvl w:val="0"/>
          <w:numId w:val="38"/>
        </w:numPr>
      </w:pPr>
      <w:r w:rsidRPr="00DF0409">
        <w:t>Managing the solutions delivered by onsite and offshore team. Leading a team of 8 to 12 members in Agile model including coding, Sprint planning, coordinating, code and design reviews.</w:t>
      </w:r>
    </w:p>
    <w:p w14:paraId="3370E634" w14:textId="77777777" w:rsidR="00DF0409" w:rsidRPr="00A84564" w:rsidRDefault="00DF0409" w:rsidP="00A84564">
      <w:pPr>
        <w:pStyle w:val="NoSpacing"/>
      </w:pPr>
    </w:p>
    <w:p w14:paraId="39C426A2" w14:textId="17219EFF" w:rsidR="004E5322" w:rsidRPr="004E5322" w:rsidRDefault="00E66AC4" w:rsidP="004E5322">
      <w:pPr>
        <w:pStyle w:val="Title"/>
        <w:pBdr>
          <w:bottom w:val="single" w:sz="12" w:space="1" w:color="auto"/>
        </w:pBdr>
        <w:jc w:val="left"/>
        <w:rPr>
          <w:rFonts w:asciiTheme="minorHAnsi" w:hAnsiTheme="minorHAnsi" w:cstheme="minorHAnsi"/>
          <w:smallCaps w:val="0"/>
          <w:sz w:val="22"/>
          <w:szCs w:val="22"/>
        </w:rPr>
      </w:pPr>
      <w:r w:rsidRPr="00E66AC4">
        <w:rPr>
          <w:rFonts w:asciiTheme="minorHAnsi" w:hAnsiTheme="minorHAnsi" w:cstheme="minorHAnsi"/>
          <w:smallCaps w:val="0"/>
          <w:sz w:val="22"/>
          <w:szCs w:val="22"/>
        </w:rPr>
        <w:t>TECHNICAL PROFICIENCY</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2854E397" w14:textId="77777777" w:rsidR="00FB53A9" w:rsidRDefault="00FB53A9">
      <w:pPr>
        <w:pStyle w:val="NoSpacing"/>
        <w:numPr>
          <w:ilvl w:val="0"/>
          <w:numId w:val="47"/>
        </w:numPr>
        <w:sectPr w:rsidR="00FB53A9" w:rsidSect="0031345E">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1C52731E" w14:textId="1A21F73B" w:rsidR="00FB53A9" w:rsidRPr="00FB53A9" w:rsidRDefault="00FB53A9">
      <w:pPr>
        <w:pStyle w:val="NoSpacing"/>
        <w:numPr>
          <w:ilvl w:val="0"/>
          <w:numId w:val="47"/>
        </w:numPr>
      </w:pPr>
      <w:r w:rsidRPr="00FB53A9">
        <w:t>Java, Python</w:t>
      </w:r>
    </w:p>
    <w:p w14:paraId="2217073D" w14:textId="3C831945" w:rsidR="00FB53A9" w:rsidRPr="00FB53A9" w:rsidRDefault="00FB53A9">
      <w:pPr>
        <w:pStyle w:val="NoSpacing"/>
        <w:numPr>
          <w:ilvl w:val="0"/>
          <w:numId w:val="47"/>
        </w:numPr>
      </w:pPr>
      <w:r w:rsidRPr="00FB53A9">
        <w:t>Angular, JavaScript, HTML, JSP, CSS</w:t>
      </w:r>
    </w:p>
    <w:p w14:paraId="687D719F" w14:textId="57450545" w:rsidR="00FB53A9" w:rsidRPr="00FB53A9" w:rsidRDefault="00FB53A9">
      <w:pPr>
        <w:pStyle w:val="NoSpacing"/>
        <w:numPr>
          <w:ilvl w:val="0"/>
          <w:numId w:val="47"/>
        </w:numPr>
      </w:pPr>
      <w:r w:rsidRPr="00FB53A9">
        <w:t>Spring Frameworks, Spring MVC, Spring Webflux</w:t>
      </w:r>
    </w:p>
    <w:p w14:paraId="2F7CBF06" w14:textId="58E5F87A" w:rsidR="00FB53A9" w:rsidRPr="00FB53A9" w:rsidRDefault="00FB53A9">
      <w:pPr>
        <w:pStyle w:val="NoSpacing"/>
        <w:numPr>
          <w:ilvl w:val="0"/>
          <w:numId w:val="47"/>
        </w:numPr>
      </w:pPr>
      <w:r w:rsidRPr="00FB53A9">
        <w:t>MySQL, SQL Server, DB2, Oracle, MongoDB and BigQuery</w:t>
      </w:r>
      <w:r w:rsidR="00363178">
        <w:t xml:space="preserve">, </w:t>
      </w:r>
      <w:r w:rsidRPr="00FB53A9">
        <w:t>NoSQL and PL/SQL</w:t>
      </w:r>
    </w:p>
    <w:p w14:paraId="5FB90FFC" w14:textId="36BD7292" w:rsidR="00FB53A9" w:rsidRPr="00FB53A9" w:rsidRDefault="00FB53A9">
      <w:pPr>
        <w:pStyle w:val="NoSpacing"/>
        <w:numPr>
          <w:ilvl w:val="0"/>
          <w:numId w:val="47"/>
        </w:numPr>
      </w:pPr>
      <w:r w:rsidRPr="00FB53A9">
        <w:t>Microservices Architecture</w:t>
      </w:r>
    </w:p>
    <w:p w14:paraId="59A72956" w14:textId="03454971" w:rsidR="00FB53A9" w:rsidRPr="00FB53A9" w:rsidRDefault="00FB53A9">
      <w:pPr>
        <w:pStyle w:val="NoSpacing"/>
        <w:numPr>
          <w:ilvl w:val="0"/>
          <w:numId w:val="47"/>
        </w:numPr>
      </w:pPr>
      <w:r w:rsidRPr="00FB53A9">
        <w:t>REST APIs, SOAP, JPA, Hibernate</w:t>
      </w:r>
    </w:p>
    <w:p w14:paraId="7CE9AC91" w14:textId="0A1C9925" w:rsidR="00FB53A9" w:rsidRPr="00FB53A9" w:rsidRDefault="00FB53A9">
      <w:pPr>
        <w:pStyle w:val="NoSpacing"/>
        <w:numPr>
          <w:ilvl w:val="0"/>
          <w:numId w:val="47"/>
        </w:numPr>
      </w:pPr>
      <w:r w:rsidRPr="00FB53A9">
        <w:t>Kafka, GCP Pub-Sub, JMS, Batch process</w:t>
      </w:r>
    </w:p>
    <w:p w14:paraId="2B8E3F32" w14:textId="591A7F4D" w:rsidR="00FB53A9" w:rsidRPr="00FB53A9" w:rsidRDefault="00FB53A9">
      <w:pPr>
        <w:pStyle w:val="NoSpacing"/>
        <w:numPr>
          <w:ilvl w:val="0"/>
          <w:numId w:val="47"/>
        </w:numPr>
      </w:pPr>
      <w:r w:rsidRPr="00FB53A9">
        <w:t xml:space="preserve">Cloud Technologies GCP (Big Query, Composers, Data-Proc) </w:t>
      </w:r>
    </w:p>
    <w:p w14:paraId="0B1B3935" w14:textId="5C1BFF43" w:rsidR="00FB53A9" w:rsidRPr="00FB53A9" w:rsidRDefault="00FB53A9">
      <w:pPr>
        <w:pStyle w:val="NoSpacing"/>
        <w:numPr>
          <w:ilvl w:val="0"/>
          <w:numId w:val="47"/>
        </w:numPr>
      </w:pPr>
      <w:r w:rsidRPr="00FB53A9">
        <w:t>TDD, BDD, Junit, Mockito, Splunk</w:t>
      </w:r>
    </w:p>
    <w:p w14:paraId="2E6E6A24" w14:textId="1926E29B" w:rsidR="00FB53A9" w:rsidRPr="00FB53A9" w:rsidRDefault="00FB53A9">
      <w:pPr>
        <w:pStyle w:val="NoSpacing"/>
        <w:numPr>
          <w:ilvl w:val="0"/>
          <w:numId w:val="47"/>
        </w:numPr>
      </w:pPr>
      <w:r w:rsidRPr="00FB53A9">
        <w:t>Spark, Hadoop, HDFS, ETL tools</w:t>
      </w:r>
    </w:p>
    <w:p w14:paraId="3BB0918E" w14:textId="61345FC1" w:rsidR="00DF0409" w:rsidRDefault="00FB53A9">
      <w:pPr>
        <w:pStyle w:val="NoSpacing"/>
        <w:numPr>
          <w:ilvl w:val="0"/>
          <w:numId w:val="47"/>
        </w:numPr>
      </w:pPr>
      <w:r w:rsidRPr="00FB53A9">
        <w:t>CI/CD, Maven, Gradle, Jenkins, GitHub, Docker, Kubernetes</w:t>
      </w:r>
    </w:p>
    <w:p w14:paraId="4A410C90" w14:textId="15F03F01" w:rsidR="00FB53A9" w:rsidRDefault="00FB53A9">
      <w:pPr>
        <w:pStyle w:val="NoSpacing"/>
        <w:numPr>
          <w:ilvl w:val="0"/>
          <w:numId w:val="47"/>
        </w:numPr>
      </w:pPr>
      <w:r>
        <w:t>Databases and Data Management</w:t>
      </w:r>
    </w:p>
    <w:p w14:paraId="0E611654" w14:textId="20A69025" w:rsidR="00FB53A9" w:rsidRPr="00FB53A9" w:rsidRDefault="00FB53A9">
      <w:pPr>
        <w:pStyle w:val="NoSpacing"/>
        <w:numPr>
          <w:ilvl w:val="0"/>
          <w:numId w:val="47"/>
        </w:numPr>
      </w:pPr>
      <w:r>
        <w:t>Tools and IDEs</w:t>
      </w:r>
    </w:p>
    <w:p w14:paraId="5BABDDC3" w14:textId="77777777" w:rsidR="00FB53A9" w:rsidRDefault="00FB53A9" w:rsidP="00FB53A9">
      <w:pPr>
        <w:pStyle w:val="Title"/>
        <w:pBdr>
          <w:bottom w:val="single" w:sz="12" w:space="1" w:color="auto"/>
        </w:pBdr>
        <w:jc w:val="left"/>
        <w:rPr>
          <w:rFonts w:asciiTheme="minorHAnsi" w:hAnsiTheme="minorHAnsi" w:cstheme="minorHAnsi"/>
          <w:caps/>
          <w:smallCaps w:val="0"/>
          <w:sz w:val="22"/>
          <w:szCs w:val="22"/>
        </w:rPr>
        <w:sectPr w:rsidR="00FB53A9" w:rsidSect="0031345E">
          <w:type w:val="continuous"/>
          <w:pgSz w:w="12240" w:h="15840" w:code="1"/>
          <w:pgMar w:top="540" w:right="1152" w:bottom="720" w:left="1152" w:header="510" w:footer="864" w:gutter="0"/>
          <w:cols w:num="2" w:space="720"/>
          <w:titlePg/>
          <w:docGrid w:linePitch="360"/>
        </w:sectPr>
      </w:pPr>
    </w:p>
    <w:p w14:paraId="2EDCC6D8" w14:textId="77777777" w:rsidR="00FB53A9" w:rsidRDefault="00FB53A9" w:rsidP="00FB53A9">
      <w:pPr>
        <w:pStyle w:val="Title"/>
        <w:pBdr>
          <w:bottom w:val="single" w:sz="12" w:space="1" w:color="auto"/>
        </w:pBdr>
        <w:jc w:val="left"/>
        <w:rPr>
          <w:rFonts w:asciiTheme="minorHAnsi" w:hAnsiTheme="minorHAnsi" w:cstheme="minorHAnsi"/>
          <w:caps/>
          <w:smallCaps w:val="0"/>
          <w:sz w:val="22"/>
          <w:szCs w:val="22"/>
        </w:rPr>
      </w:pPr>
    </w:p>
    <w:p w14:paraId="0C6A434D" w14:textId="0C792DC0" w:rsidR="00DF0409" w:rsidRPr="00B573EC" w:rsidRDefault="00DF0409" w:rsidP="00DF0409">
      <w:pPr>
        <w:pStyle w:val="Title"/>
        <w:pBdr>
          <w:bottom w:val="single" w:sz="12" w:space="1" w:color="auto"/>
        </w:pBdr>
        <w:jc w:val="left"/>
        <w:rPr>
          <w:rFonts w:asciiTheme="minorHAnsi" w:hAnsiTheme="minorHAnsi" w:cstheme="minorHAnsi"/>
          <w:caps/>
          <w:smallCaps w:val="0"/>
          <w:sz w:val="22"/>
          <w:szCs w:val="22"/>
        </w:rPr>
      </w:pPr>
      <w:r w:rsidRPr="00DF0409">
        <w:rPr>
          <w:rFonts w:asciiTheme="minorHAnsi" w:hAnsiTheme="minorHAnsi" w:cstheme="minorHAnsi"/>
          <w:caps/>
          <w:smallCaps w:val="0"/>
          <w:sz w:val="22"/>
          <w:szCs w:val="22"/>
        </w:rPr>
        <w:t>CAREER HIGHLIGHTS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3A48649" w14:textId="77777777" w:rsidR="00DF0409" w:rsidRPr="00035ECD" w:rsidRDefault="00DF0409" w:rsidP="00DF0409">
      <w:pPr>
        <w:pStyle w:val="NoSpacing"/>
      </w:pPr>
    </w:p>
    <w:p w14:paraId="1D4950B3" w14:textId="63B08ABB" w:rsidR="00DF0409" w:rsidRPr="00DF0409" w:rsidRDefault="00DF0409">
      <w:pPr>
        <w:pStyle w:val="NoSpacing"/>
        <w:numPr>
          <w:ilvl w:val="0"/>
          <w:numId w:val="39"/>
        </w:numPr>
      </w:pPr>
      <w:r w:rsidRPr="00DF0409">
        <w:t>Expertise in architecture, design, and developing applications that excel in scalability and performance. Build highly complex custom built micro-service applications and transformed monolithic app to micro-services via 12-factor app methodology using “Java, Angular,  Spring framework, CI/CD, Google Cloud Platform (Spanner, BigQuery, Pub-Sub, Stack Driver), Kafka, Docker, Kubernetes (K8s), NoSQL, PL/SQL, BDD, TDD and Junit”, to handle real time customer request from various channels with friction less experience and high conversion rate which resulted in high revenue.</w:t>
      </w:r>
    </w:p>
    <w:p w14:paraId="5FA3EC9F" w14:textId="6E162C5B" w:rsidR="00DF0409" w:rsidRPr="00DF0409" w:rsidRDefault="00DF0409">
      <w:pPr>
        <w:pStyle w:val="NoSpacing"/>
        <w:numPr>
          <w:ilvl w:val="0"/>
          <w:numId w:val="39"/>
        </w:numPr>
      </w:pPr>
      <w:r w:rsidRPr="00DF0409">
        <w:t>Expertise in building data pipeline framework development program. Build highly complex – custom built – configuration driven data intensive framework, using Java, Python, Spring Boot, Kafka, Spark, NoSQL (MongoDB), PL/SQL, HDFS, GCP Composer (Airflow DAGs), GCP BigQuery, GCP Pub-Sub and Big-data Eco system, to handle structured or unstructured data from various source systems, transforming data to usable or customized layout and ingesting them to supported target systems and run rules to make decision on different products, which resulted in time to market is reduced and increased revenue, customer campaign, fraud detection which resulted in increased revenue.</w:t>
      </w:r>
    </w:p>
    <w:p w14:paraId="1C7F0ED1" w14:textId="77777777" w:rsidR="00DF0409" w:rsidRDefault="00DF0409" w:rsidP="00532972">
      <w:pPr>
        <w:pStyle w:val="Title"/>
        <w:pBdr>
          <w:bottom w:val="single" w:sz="12" w:space="1" w:color="auto"/>
        </w:pBdr>
        <w:jc w:val="left"/>
        <w:rPr>
          <w:rFonts w:asciiTheme="minorHAnsi" w:hAnsiTheme="minorHAnsi" w:cstheme="minorHAnsi"/>
          <w:caps/>
          <w:smallCaps w:val="0"/>
          <w:sz w:val="22"/>
          <w:szCs w:val="22"/>
        </w:rPr>
      </w:pPr>
    </w:p>
    <w:p w14:paraId="37D94D96" w14:textId="2EB979B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1326EC52" w14:textId="77777777" w:rsidR="00DF0409" w:rsidRDefault="00DF0409" w:rsidP="00DF0409">
      <w:pPr>
        <w:pStyle w:val="NoSpacing"/>
        <w:rPr>
          <w:b/>
        </w:rPr>
      </w:pPr>
      <w:r w:rsidRPr="00DF0409">
        <w:rPr>
          <w:b/>
        </w:rPr>
        <w:t>Lead Software Engineer</w:t>
      </w:r>
      <w:r w:rsidRPr="00DF0409">
        <w:rPr>
          <w:b/>
        </w:rPr>
        <w:t xml:space="preserve"> </w:t>
      </w:r>
    </w:p>
    <w:p w14:paraId="5542CA6E" w14:textId="0C728EE3" w:rsidR="00DF0409" w:rsidRPr="00DF0409" w:rsidRDefault="00DF0409" w:rsidP="00DF0409">
      <w:pPr>
        <w:pStyle w:val="NoSpacing"/>
        <w:rPr>
          <w:b/>
        </w:rPr>
      </w:pPr>
      <w:r w:rsidRPr="00DF0409">
        <w:rPr>
          <w:b/>
        </w:rPr>
        <w:t>Capgemini</w:t>
      </w:r>
      <w:r>
        <w:rPr>
          <w:b/>
        </w:rPr>
        <w:t xml:space="preserve">, </w:t>
      </w:r>
      <w:r w:rsidRPr="00DF0409">
        <w:rPr>
          <w:b/>
        </w:rPr>
        <w:t>Wells Fargo, Remote</w:t>
      </w:r>
      <w:r>
        <w:rPr>
          <w:b/>
        </w:rPr>
        <w:t xml:space="preserve"> </w:t>
      </w:r>
      <w:r>
        <w:rPr>
          <w:b/>
        </w:rPr>
        <w:tab/>
      </w:r>
      <w:r>
        <w:rPr>
          <w:b/>
        </w:rPr>
        <w:tab/>
      </w:r>
      <w:r>
        <w:rPr>
          <w:b/>
        </w:rPr>
        <w:tab/>
      </w:r>
      <w:r>
        <w:rPr>
          <w:b/>
        </w:rPr>
        <w:tab/>
      </w:r>
      <w:r>
        <w:rPr>
          <w:b/>
        </w:rPr>
        <w:tab/>
      </w:r>
      <w:r>
        <w:rPr>
          <w:b/>
        </w:rPr>
        <w:tab/>
      </w:r>
      <w:r>
        <w:rPr>
          <w:b/>
        </w:rPr>
        <w:tab/>
      </w:r>
      <w:r w:rsidRPr="00DF0409">
        <w:rPr>
          <w:b/>
        </w:rPr>
        <w:t>Jan 2022</w:t>
      </w:r>
      <w:r>
        <w:rPr>
          <w:b/>
        </w:rPr>
        <w:t xml:space="preserve"> to </w:t>
      </w:r>
      <w:r w:rsidRPr="00DF0409">
        <w:rPr>
          <w:b/>
        </w:rPr>
        <w:t>Present</w:t>
      </w:r>
    </w:p>
    <w:p w14:paraId="7BF19B8A" w14:textId="78AB39B9" w:rsidR="005C0325" w:rsidRPr="00DF0409" w:rsidRDefault="005C0325" w:rsidP="00DF0409">
      <w:pPr>
        <w:pStyle w:val="NoSpacing"/>
        <w:rPr>
          <w:b/>
          <w:sz w:val="10"/>
          <w:szCs w:val="10"/>
        </w:rPr>
      </w:pPr>
    </w:p>
    <w:p w14:paraId="355D0540" w14:textId="4C9F2F95" w:rsidR="00DF0409" w:rsidRPr="005C0325" w:rsidRDefault="00DF0409" w:rsidP="00DF0409">
      <w:pPr>
        <w:pStyle w:val="NoSpacing"/>
        <w:rPr>
          <w:b/>
        </w:rPr>
      </w:pPr>
      <w:r w:rsidRPr="00DF0409">
        <w:rPr>
          <w:b/>
        </w:rPr>
        <w:t>Customer Analytics Project and Fraud AI</w:t>
      </w:r>
    </w:p>
    <w:p w14:paraId="53F2CEF6" w14:textId="77777777" w:rsidR="001D02FC" w:rsidRDefault="001D02FC" w:rsidP="00035ECD">
      <w:pPr>
        <w:pStyle w:val="NoSpacing"/>
        <w:rPr>
          <w:bCs/>
        </w:rPr>
      </w:pPr>
    </w:p>
    <w:p w14:paraId="6BCC2905" w14:textId="29594446" w:rsidR="00DF0409" w:rsidRDefault="00DF0409">
      <w:pPr>
        <w:pStyle w:val="NoSpacing"/>
        <w:numPr>
          <w:ilvl w:val="0"/>
          <w:numId w:val="46"/>
        </w:numPr>
        <w:rPr>
          <w:bCs/>
        </w:rPr>
      </w:pPr>
      <w:r w:rsidRPr="00DF0409">
        <w:rPr>
          <w:bCs/>
        </w:rPr>
        <w:lastRenderedPageBreak/>
        <w:t>Build highly complex</w:t>
      </w:r>
      <w:r>
        <w:rPr>
          <w:bCs/>
        </w:rPr>
        <w:t xml:space="preserve"> </w:t>
      </w:r>
      <w:r w:rsidRPr="00DF0409">
        <w:rPr>
          <w:bCs/>
        </w:rPr>
        <w:t>custom built configuration driven data intensive framework, using Spring Boot, Java, Kafka, Spark and Big-data Eco system, to handle structured or unstructured data from various source systems, transforming data to usable/customized layout and ingesting them to supported target systems</w:t>
      </w:r>
      <w:r>
        <w:rPr>
          <w:bCs/>
        </w:rPr>
        <w:t xml:space="preserve"> </w:t>
      </w:r>
      <w:r w:rsidRPr="00DF0409">
        <w:rPr>
          <w:bCs/>
        </w:rPr>
        <w:t>and run rules to make decision on different products, customer campaign and fraud detection</w:t>
      </w:r>
      <w:r>
        <w:rPr>
          <w:bCs/>
        </w:rPr>
        <w:t>.</w:t>
      </w:r>
    </w:p>
    <w:p w14:paraId="0413C440" w14:textId="0E44E617" w:rsidR="00DF0409" w:rsidRDefault="00DF0409">
      <w:pPr>
        <w:pStyle w:val="NoSpacing"/>
        <w:numPr>
          <w:ilvl w:val="0"/>
          <w:numId w:val="46"/>
        </w:numPr>
        <w:rPr>
          <w:bCs/>
        </w:rPr>
      </w:pPr>
      <w:r w:rsidRPr="00DF0409">
        <w:rPr>
          <w:bCs/>
        </w:rPr>
        <w:t>Designed and implemented multi-million-dollar eligibility utilities data intensive</w:t>
      </w:r>
      <w:r w:rsidR="006B795C">
        <w:rPr>
          <w:bCs/>
        </w:rPr>
        <w:t xml:space="preserve"> </w:t>
      </w:r>
      <w:r w:rsidRPr="00DF0409">
        <w:rPr>
          <w:bCs/>
        </w:rPr>
        <w:t>microservice/framework which is used to make decision on different products which resulted in time to market is reduced and increased revenue $XXM.</w:t>
      </w:r>
    </w:p>
    <w:p w14:paraId="4F10EE82" w14:textId="183A7E1D" w:rsidR="006B795C" w:rsidRDefault="006B795C">
      <w:pPr>
        <w:pStyle w:val="NoSpacing"/>
        <w:numPr>
          <w:ilvl w:val="0"/>
          <w:numId w:val="46"/>
        </w:numPr>
        <w:rPr>
          <w:bCs/>
        </w:rPr>
      </w:pPr>
      <w:r w:rsidRPr="006B795C">
        <w:rPr>
          <w:bCs/>
        </w:rPr>
        <w:t>Designed, developed, and implemented highly scalable and fault-tolerant data pipelines from scratch, adhering to best practices and utilizing cutting-edge technologies</w:t>
      </w:r>
      <w:r w:rsidRPr="006B795C">
        <w:rPr>
          <w:bCs/>
        </w:rPr>
        <w:t xml:space="preserve"> </w:t>
      </w:r>
      <w:r w:rsidRPr="006B795C">
        <w:rPr>
          <w:bCs/>
        </w:rPr>
        <w:t>such as Apache Spark, Google Cloud</w:t>
      </w:r>
      <w:r>
        <w:rPr>
          <w:bCs/>
        </w:rPr>
        <w:t>, Kafka</w:t>
      </w:r>
    </w:p>
    <w:p w14:paraId="36BCDF8E" w14:textId="2EBD6E13" w:rsidR="005A41F9" w:rsidRDefault="005A41F9">
      <w:pPr>
        <w:pStyle w:val="NoSpacing"/>
        <w:numPr>
          <w:ilvl w:val="0"/>
          <w:numId w:val="46"/>
        </w:numPr>
        <w:rPr>
          <w:bCs/>
        </w:rPr>
      </w:pPr>
      <w:r w:rsidRPr="005A41F9">
        <w:rPr>
          <w:bCs/>
        </w:rPr>
        <w:t>Conducted analysis using SQL to derive insights, identify trends, and support decision-making processes, generat</w:t>
      </w:r>
      <w:r>
        <w:rPr>
          <w:bCs/>
        </w:rPr>
        <w:t xml:space="preserve">e </w:t>
      </w:r>
      <w:r w:rsidRPr="005A41F9">
        <w:rPr>
          <w:bCs/>
        </w:rPr>
        <w:t>and scheduled reports to meet business requirements and stakeholder needs</w:t>
      </w:r>
      <w:r w:rsidR="00FB53A9">
        <w:rPr>
          <w:bCs/>
        </w:rPr>
        <w:t>.</w:t>
      </w:r>
    </w:p>
    <w:p w14:paraId="619378EE" w14:textId="34E1A202" w:rsidR="00DF0409" w:rsidRDefault="00DF0409">
      <w:pPr>
        <w:pStyle w:val="NoSpacing"/>
        <w:numPr>
          <w:ilvl w:val="0"/>
          <w:numId w:val="46"/>
        </w:numPr>
        <w:rPr>
          <w:bCs/>
        </w:rPr>
      </w:pPr>
      <w:r w:rsidRPr="00DF0409">
        <w:rPr>
          <w:bCs/>
        </w:rPr>
        <w:t>Designed and migrated multi-million-dollar fraud detection data intensive micro-service/framework which is used for  fraud detection, which resulted in reduce risk XXM, high customer satisfaction and increased revenue</w:t>
      </w:r>
    </w:p>
    <w:p w14:paraId="24305665" w14:textId="000FDE9D" w:rsidR="00A6624A" w:rsidRDefault="00A6624A">
      <w:pPr>
        <w:pStyle w:val="NoSpacing"/>
        <w:numPr>
          <w:ilvl w:val="0"/>
          <w:numId w:val="46"/>
        </w:numPr>
        <w:rPr>
          <w:bCs/>
        </w:rPr>
      </w:pPr>
      <w:r>
        <w:rPr>
          <w:bCs/>
        </w:rPr>
        <w:t>D</w:t>
      </w:r>
      <w:r w:rsidRPr="00A6624A">
        <w:rPr>
          <w:bCs/>
        </w:rPr>
        <w:t>eveloped a microservice for reading large volume of data(millions) from PostgreSQL database.</w:t>
      </w:r>
    </w:p>
    <w:p w14:paraId="5B36CB8A" w14:textId="06CC0327" w:rsidR="00880938" w:rsidRPr="00880938" w:rsidRDefault="00880938">
      <w:pPr>
        <w:pStyle w:val="NoSpacing"/>
        <w:numPr>
          <w:ilvl w:val="0"/>
          <w:numId w:val="46"/>
        </w:numPr>
        <w:rPr>
          <w:bCs/>
        </w:rPr>
      </w:pPr>
      <w:r w:rsidRPr="00880938">
        <w:rPr>
          <w:bCs/>
        </w:rPr>
        <w:t>Implemented CI/CD pipelines using Google Cloud Build and Jenkins for automated building, testing, and</w:t>
      </w:r>
      <w:r>
        <w:rPr>
          <w:bCs/>
        </w:rPr>
        <w:t xml:space="preserve"> </w:t>
      </w:r>
      <w:r w:rsidRPr="00880938">
        <w:rPr>
          <w:bCs/>
        </w:rPr>
        <w:t>deployment of Java applications</w:t>
      </w:r>
    </w:p>
    <w:p w14:paraId="1D588F71" w14:textId="77777777" w:rsidR="001D02FC" w:rsidRDefault="001D02FC" w:rsidP="001D02FC">
      <w:pPr>
        <w:pStyle w:val="NoSpacing"/>
        <w:rPr>
          <w:b/>
        </w:rPr>
      </w:pPr>
    </w:p>
    <w:p w14:paraId="5DBEEE14" w14:textId="77777777" w:rsidR="00DF0409" w:rsidRDefault="00DF0409" w:rsidP="002F129F">
      <w:pPr>
        <w:pStyle w:val="NoSpacing"/>
        <w:rPr>
          <w:b/>
        </w:rPr>
      </w:pPr>
      <w:r w:rsidRPr="00DF0409">
        <w:rPr>
          <w:b/>
        </w:rPr>
        <w:t>Lead Software Engineer</w:t>
      </w:r>
      <w:r w:rsidRPr="00DF0409">
        <w:rPr>
          <w:b/>
        </w:rPr>
        <w:t xml:space="preserve"> </w:t>
      </w:r>
    </w:p>
    <w:p w14:paraId="40E7CE8B" w14:textId="1D935749" w:rsidR="005C0325" w:rsidRDefault="00DF0409" w:rsidP="002F129F">
      <w:pPr>
        <w:pStyle w:val="NoSpacing"/>
        <w:rPr>
          <w:b/>
        </w:rPr>
      </w:pPr>
      <w:r w:rsidRPr="00DF0409">
        <w:rPr>
          <w:b/>
        </w:rPr>
        <w:t xml:space="preserve">Mindtree Ltd, </w:t>
      </w:r>
      <w:r w:rsidR="00BC43DD">
        <w:rPr>
          <w:b/>
        </w:rPr>
        <w:t>Various</w:t>
      </w:r>
      <w:r>
        <w:rPr>
          <w:b/>
        </w:rPr>
        <w:t xml:space="preserve">, </w:t>
      </w:r>
      <w:r w:rsidRPr="00DF0409">
        <w:rPr>
          <w:b/>
        </w:rPr>
        <w:t>Austin, TX</w:t>
      </w:r>
      <w:r>
        <w:rPr>
          <w:b/>
        </w:rPr>
        <w:t xml:space="preserve"> </w:t>
      </w:r>
      <w:r>
        <w:rPr>
          <w:b/>
        </w:rPr>
        <w:tab/>
      </w:r>
      <w:r>
        <w:rPr>
          <w:b/>
        </w:rPr>
        <w:tab/>
      </w:r>
      <w:r>
        <w:rPr>
          <w:b/>
        </w:rPr>
        <w:tab/>
      </w:r>
      <w:r>
        <w:rPr>
          <w:b/>
        </w:rPr>
        <w:tab/>
      </w:r>
      <w:r>
        <w:rPr>
          <w:b/>
        </w:rPr>
        <w:tab/>
      </w:r>
      <w:r>
        <w:rPr>
          <w:b/>
        </w:rPr>
        <w:tab/>
      </w:r>
      <w:r w:rsidR="006E4F71">
        <w:rPr>
          <w:b/>
        </w:rPr>
        <w:tab/>
      </w:r>
      <w:r w:rsidRPr="00DF0409">
        <w:rPr>
          <w:b/>
        </w:rPr>
        <w:t xml:space="preserve">Oct </w:t>
      </w:r>
      <w:r w:rsidR="006E4F71">
        <w:rPr>
          <w:b/>
        </w:rPr>
        <w:t>2009</w:t>
      </w:r>
      <w:r>
        <w:rPr>
          <w:b/>
        </w:rPr>
        <w:t xml:space="preserve"> to Jan 2022</w:t>
      </w:r>
    </w:p>
    <w:p w14:paraId="4D97CFA8" w14:textId="4863A465" w:rsidR="001D02FC" w:rsidRDefault="001D02FC" w:rsidP="001D02FC">
      <w:pPr>
        <w:pStyle w:val="NoSpacing"/>
        <w:rPr>
          <w:b/>
        </w:rPr>
      </w:pPr>
    </w:p>
    <w:p w14:paraId="7CBF932C" w14:textId="12E030DD" w:rsidR="00BC43DD" w:rsidRDefault="00BC43DD" w:rsidP="001D02FC">
      <w:pPr>
        <w:pStyle w:val="NoSpacing"/>
        <w:rPr>
          <w:b/>
        </w:rPr>
      </w:pPr>
      <w:r w:rsidRPr="00BC43DD">
        <w:rPr>
          <w:b/>
        </w:rPr>
        <w:t>The Home Depot</w:t>
      </w:r>
      <w:r>
        <w:rPr>
          <w:b/>
        </w:rPr>
        <w:t xml:space="preserve"> (Aug 2020 to Jan 2022)</w:t>
      </w:r>
    </w:p>
    <w:p w14:paraId="39F6DB51" w14:textId="77777777" w:rsidR="00BC43DD" w:rsidRPr="005C0325" w:rsidRDefault="00BC43DD" w:rsidP="001D02FC">
      <w:pPr>
        <w:pStyle w:val="NoSpacing"/>
        <w:rPr>
          <w:b/>
        </w:rPr>
      </w:pPr>
    </w:p>
    <w:p w14:paraId="0676B771" w14:textId="1DC98184" w:rsidR="00BC43DD" w:rsidRDefault="00BC43DD">
      <w:pPr>
        <w:pStyle w:val="NoSpacing"/>
        <w:numPr>
          <w:ilvl w:val="0"/>
          <w:numId w:val="37"/>
        </w:numPr>
        <w:rPr>
          <w:bCs/>
        </w:rPr>
      </w:pPr>
      <w:r w:rsidRPr="00BC43DD">
        <w:rPr>
          <w:bCs/>
        </w:rPr>
        <w:t>Customer Analytics and Data project development program and build highly complex</w:t>
      </w:r>
      <w:r>
        <w:rPr>
          <w:bCs/>
        </w:rPr>
        <w:t xml:space="preserve"> </w:t>
      </w:r>
      <w:r w:rsidRPr="00BC43DD">
        <w:rPr>
          <w:bCs/>
        </w:rPr>
        <w:t>custom built</w:t>
      </w:r>
      <w:r>
        <w:rPr>
          <w:bCs/>
        </w:rPr>
        <w:t xml:space="preserve"> </w:t>
      </w:r>
      <w:r w:rsidRPr="00BC43DD">
        <w:rPr>
          <w:bCs/>
        </w:rPr>
        <w:t>configuration driven data intensive framework, using Python, Spring Framework, Spark, Hadoop, HDFS, GCP (BigQuery, Cloud-Composer Airflow-DAG’s, Cloud Dataproc</w:t>
      </w:r>
      <w:r>
        <w:rPr>
          <w:bCs/>
        </w:rPr>
        <w:t xml:space="preserve"> (GCP)</w:t>
      </w:r>
      <w:r w:rsidRPr="00BC43DD">
        <w:rPr>
          <w:bCs/>
        </w:rPr>
        <w:t>, Pub-Sub, Stack Driver), ETL tools, to handle structured or unstructured data from various source systems, transforming data to usable or customized layout and ingesting them to supported target systems</w:t>
      </w:r>
      <w:r>
        <w:rPr>
          <w:bCs/>
        </w:rPr>
        <w:t xml:space="preserve"> </w:t>
      </w:r>
      <w:r w:rsidRPr="00BC43DD">
        <w:rPr>
          <w:bCs/>
        </w:rPr>
        <w:t>BigQuery</w:t>
      </w:r>
      <w:r>
        <w:rPr>
          <w:bCs/>
        </w:rPr>
        <w:t xml:space="preserve"> (GCP)</w:t>
      </w:r>
      <w:r w:rsidRPr="00BC43DD">
        <w:rPr>
          <w:bCs/>
        </w:rPr>
        <w:t xml:space="preserve">. </w:t>
      </w:r>
    </w:p>
    <w:p w14:paraId="47BBBDC3" w14:textId="7D998B02" w:rsidR="002F129F" w:rsidRDefault="00BC43DD">
      <w:pPr>
        <w:pStyle w:val="NoSpacing"/>
        <w:numPr>
          <w:ilvl w:val="0"/>
          <w:numId w:val="37"/>
        </w:numPr>
        <w:rPr>
          <w:bCs/>
        </w:rPr>
      </w:pPr>
      <w:r w:rsidRPr="00BC43DD">
        <w:rPr>
          <w:bCs/>
        </w:rPr>
        <w:t>This data used by data analytics team for multiple business purpose, which internal leads to higher revenue growth</w:t>
      </w:r>
    </w:p>
    <w:p w14:paraId="40F1FA40" w14:textId="4347D744" w:rsidR="00BC43DD" w:rsidRDefault="00A6624A">
      <w:pPr>
        <w:pStyle w:val="NoSpacing"/>
        <w:numPr>
          <w:ilvl w:val="0"/>
          <w:numId w:val="37"/>
        </w:numPr>
        <w:rPr>
          <w:bCs/>
        </w:rPr>
      </w:pPr>
      <w:r w:rsidRPr="00A6624A">
        <w:rPr>
          <w:bCs/>
        </w:rPr>
        <w:t>Documented data pipeline architectures, configurations, and processes comprehensively, facilitating ease of understanding, maintenance, and troubleshooting for cross-functional teams</w:t>
      </w:r>
    </w:p>
    <w:p w14:paraId="03FFFB95" w14:textId="10777B5F" w:rsidR="00880938" w:rsidRDefault="00880938">
      <w:pPr>
        <w:pStyle w:val="NoSpacing"/>
        <w:numPr>
          <w:ilvl w:val="0"/>
          <w:numId w:val="37"/>
        </w:numPr>
        <w:rPr>
          <w:bCs/>
        </w:rPr>
      </w:pPr>
      <w:r w:rsidRPr="00880938">
        <w:rPr>
          <w:bCs/>
        </w:rPr>
        <w:t>Developed and maintained microservices architecture-based applications on Google Cloud Platform (GCP) using Java and Spring Boot</w:t>
      </w:r>
    </w:p>
    <w:p w14:paraId="69069197" w14:textId="0266B490" w:rsidR="000B7958" w:rsidRPr="00BC43DD" w:rsidRDefault="000B7958">
      <w:pPr>
        <w:pStyle w:val="NoSpacing"/>
        <w:numPr>
          <w:ilvl w:val="0"/>
          <w:numId w:val="37"/>
        </w:numPr>
        <w:rPr>
          <w:bCs/>
        </w:rPr>
      </w:pPr>
      <w:r w:rsidRPr="000B7958">
        <w:rPr>
          <w:bCs/>
        </w:rPr>
        <w:t>Designed and built highly distributed and fault-tolerant data pipelines from scratch on GCP using services such as BigQuery</w:t>
      </w:r>
    </w:p>
    <w:p w14:paraId="1E1A3B39" w14:textId="43A18445" w:rsidR="00BC43DD" w:rsidRPr="00BC43DD" w:rsidRDefault="00BC43DD">
      <w:pPr>
        <w:pStyle w:val="NoSpacing"/>
        <w:numPr>
          <w:ilvl w:val="0"/>
          <w:numId w:val="37"/>
        </w:numPr>
        <w:rPr>
          <w:bCs/>
        </w:rPr>
      </w:pPr>
      <w:r w:rsidRPr="00BC43DD">
        <w:rPr>
          <w:bCs/>
        </w:rPr>
        <w:t>Designed and implemented a data-intensive microservice framework for customer analytics, contributing to a revenue increase of $XX million.</w:t>
      </w:r>
    </w:p>
    <w:p w14:paraId="240010B6" w14:textId="3A6AAE26" w:rsidR="00BC43DD" w:rsidRDefault="00BC43DD">
      <w:pPr>
        <w:pStyle w:val="NoSpacing"/>
        <w:numPr>
          <w:ilvl w:val="0"/>
          <w:numId w:val="37"/>
        </w:numPr>
        <w:rPr>
          <w:bCs/>
        </w:rPr>
      </w:pPr>
      <w:r w:rsidRPr="00BC43DD">
        <w:rPr>
          <w:bCs/>
        </w:rPr>
        <w:t>Legacy License Migration and Platform Modernization</w:t>
      </w:r>
    </w:p>
    <w:p w14:paraId="49440199" w14:textId="77777777" w:rsidR="00BC43DD" w:rsidRDefault="00BC43DD">
      <w:pPr>
        <w:pStyle w:val="NoSpacing"/>
        <w:numPr>
          <w:ilvl w:val="0"/>
          <w:numId w:val="37"/>
        </w:numPr>
        <w:rPr>
          <w:bCs/>
        </w:rPr>
      </w:pPr>
      <w:r w:rsidRPr="00BC43DD">
        <w:rPr>
          <w:b/>
        </w:rPr>
        <w:t>Cart, Checkout and My Account:</w:t>
      </w:r>
      <w:r w:rsidRPr="00BC43DD">
        <w:rPr>
          <w:bCs/>
        </w:rPr>
        <w:t xml:space="preserve"> In this role I performed the role of lead software engineer for Cart, Checkout and My Account development programs. Migrated from IBM WebSphere Commerce (WCS) and build highly complex custom built</w:t>
      </w:r>
      <w:r>
        <w:rPr>
          <w:bCs/>
        </w:rPr>
        <w:t xml:space="preserve"> </w:t>
      </w:r>
      <w:r w:rsidRPr="00BC43DD">
        <w:rPr>
          <w:bCs/>
        </w:rPr>
        <w:t xml:space="preserve">salable reliable Micro-services applications. </w:t>
      </w:r>
    </w:p>
    <w:p w14:paraId="28EF2BE6" w14:textId="06C71050" w:rsidR="00BC43DD" w:rsidRDefault="00BC43DD">
      <w:pPr>
        <w:pStyle w:val="NoSpacing"/>
        <w:numPr>
          <w:ilvl w:val="0"/>
          <w:numId w:val="37"/>
        </w:numPr>
        <w:rPr>
          <w:bCs/>
        </w:rPr>
      </w:pPr>
      <w:r w:rsidRPr="00BC43DD">
        <w:rPr>
          <w:bCs/>
        </w:rPr>
        <w:t>Using “Java, Angular, Spring framework, CI/CD, Google Cloud Platform (Spanner, BigQuery, Pub-Sub, Stack Driver), Docker, Kubernetes (K8s), NoSQL, PL/SQL, BDD, TDD and Junit”, to handle real time customer request from various channels with friction less experience and high conversion rate which resulted in high revenue.</w:t>
      </w:r>
    </w:p>
    <w:p w14:paraId="474269D7" w14:textId="4B6BA5BB" w:rsidR="00BC43DD" w:rsidRDefault="00BC43DD">
      <w:pPr>
        <w:pStyle w:val="NoSpacing"/>
        <w:numPr>
          <w:ilvl w:val="0"/>
          <w:numId w:val="37"/>
        </w:numPr>
        <w:rPr>
          <w:bCs/>
        </w:rPr>
      </w:pPr>
      <w:r w:rsidRPr="00BC43DD">
        <w:rPr>
          <w:bCs/>
        </w:rPr>
        <w:lastRenderedPageBreak/>
        <w:t xml:space="preserve">Designed and developed multi-million-dollar My Account, Cart and Checkout Micro-services with different fulfillment’s, shipping’s and payments options which are used to handle real time customer request from various channels with friction less experience, high secured and high conversion rate which resulted in </w:t>
      </w:r>
      <w:r w:rsidRPr="00BC43DD">
        <w:rPr>
          <w:bCs/>
        </w:rPr>
        <w:t>increased</w:t>
      </w:r>
      <w:r w:rsidRPr="00BC43DD">
        <w:rPr>
          <w:bCs/>
        </w:rPr>
        <w:t xml:space="preserve"> revenue</w:t>
      </w:r>
    </w:p>
    <w:p w14:paraId="72C5A4C3" w14:textId="570754FE" w:rsidR="004F2CF6" w:rsidRPr="00BC43DD" w:rsidRDefault="004F2CF6">
      <w:pPr>
        <w:pStyle w:val="NoSpacing"/>
        <w:numPr>
          <w:ilvl w:val="0"/>
          <w:numId w:val="37"/>
        </w:numPr>
        <w:rPr>
          <w:bCs/>
        </w:rPr>
      </w:pPr>
      <w:r w:rsidRPr="004F2CF6">
        <w:rPr>
          <w:bCs/>
        </w:rPr>
        <w:t>Integrated GCP services with existing systems and third-party applications, ensuring seamless data flow and interoperability</w:t>
      </w:r>
    </w:p>
    <w:p w14:paraId="398DA775" w14:textId="77777777" w:rsidR="009340E0" w:rsidRDefault="009340E0" w:rsidP="002F129F">
      <w:pPr>
        <w:pStyle w:val="NoSpacing"/>
        <w:rPr>
          <w:b/>
        </w:rPr>
      </w:pPr>
    </w:p>
    <w:p w14:paraId="5AEDCC81" w14:textId="77777777" w:rsidR="00BC43DD" w:rsidRDefault="00BC43DD" w:rsidP="00BC43DD">
      <w:pPr>
        <w:pStyle w:val="NoSpacing"/>
        <w:rPr>
          <w:b/>
        </w:rPr>
      </w:pPr>
      <w:r w:rsidRPr="00BC43DD">
        <w:rPr>
          <w:b/>
        </w:rPr>
        <w:t>Lead Software Engineer</w:t>
      </w:r>
      <w:r w:rsidRPr="00BC43DD">
        <w:rPr>
          <w:b/>
        </w:rPr>
        <w:t xml:space="preserve"> </w:t>
      </w:r>
    </w:p>
    <w:p w14:paraId="2D3AF2EE" w14:textId="29175E2A" w:rsidR="005C0325" w:rsidRPr="005C0325" w:rsidRDefault="00BC43DD" w:rsidP="00BC43DD">
      <w:pPr>
        <w:pStyle w:val="NoSpacing"/>
        <w:rPr>
          <w:b/>
        </w:rPr>
      </w:pPr>
      <w:r w:rsidRPr="00BC43DD">
        <w:rPr>
          <w:b/>
        </w:rPr>
        <w:t>Academy Sports and Outdoors, Katy, TX</w:t>
      </w:r>
      <w:r>
        <w:rPr>
          <w:b/>
        </w:rPr>
        <w:t xml:space="preserve"> (</w:t>
      </w:r>
      <w:r w:rsidRPr="00BC43DD">
        <w:rPr>
          <w:b/>
        </w:rPr>
        <w:t>Jun 2019</w:t>
      </w:r>
      <w:r>
        <w:rPr>
          <w:b/>
        </w:rPr>
        <w:t xml:space="preserve"> to </w:t>
      </w:r>
      <w:r w:rsidRPr="00BC43DD">
        <w:rPr>
          <w:b/>
        </w:rPr>
        <w:t>Jul 2020</w:t>
      </w:r>
      <w:r>
        <w:rPr>
          <w:b/>
        </w:rPr>
        <w:t>)</w:t>
      </w:r>
    </w:p>
    <w:p w14:paraId="1A63E219" w14:textId="77777777" w:rsidR="00D53105" w:rsidRPr="00035ECD" w:rsidRDefault="00D53105" w:rsidP="00035ECD">
      <w:pPr>
        <w:pStyle w:val="NoSpacing"/>
      </w:pPr>
    </w:p>
    <w:p w14:paraId="69CF490A" w14:textId="77777777" w:rsidR="00BC43DD" w:rsidRDefault="00BC43DD">
      <w:pPr>
        <w:pStyle w:val="NoSpacing"/>
        <w:numPr>
          <w:ilvl w:val="0"/>
          <w:numId w:val="40"/>
        </w:numPr>
      </w:pPr>
      <w:r w:rsidRPr="00BC43DD">
        <w:t xml:space="preserve">I performed the role of lead software engineer for Cart and Checkout development programs. </w:t>
      </w:r>
    </w:p>
    <w:p w14:paraId="1628567B" w14:textId="77777777" w:rsidR="00BC43DD" w:rsidRDefault="00BC43DD">
      <w:pPr>
        <w:pStyle w:val="NoSpacing"/>
        <w:numPr>
          <w:ilvl w:val="0"/>
          <w:numId w:val="40"/>
        </w:numPr>
      </w:pPr>
      <w:r w:rsidRPr="00BC43DD">
        <w:t>Build highly complex</w:t>
      </w:r>
      <w:r>
        <w:t xml:space="preserve"> </w:t>
      </w:r>
      <w:r w:rsidRPr="00BC43DD">
        <w:t>custom built</w:t>
      </w:r>
      <w:r>
        <w:t xml:space="preserve"> </w:t>
      </w:r>
      <w:r w:rsidRPr="00BC43DD">
        <w:t xml:space="preserve">reliable applications. </w:t>
      </w:r>
    </w:p>
    <w:p w14:paraId="20A633D1" w14:textId="630D7402" w:rsidR="009340E0" w:rsidRDefault="00BC43DD">
      <w:pPr>
        <w:pStyle w:val="NoSpacing"/>
        <w:numPr>
          <w:ilvl w:val="0"/>
          <w:numId w:val="40"/>
        </w:numPr>
      </w:pPr>
      <w:r w:rsidRPr="00BC43DD">
        <w:t>Using Spring Boot, Java and IBM WebSphere Commerce (WCS) to handle customer request from various channels.</w:t>
      </w:r>
    </w:p>
    <w:p w14:paraId="3DBF49D3" w14:textId="6A99CED6" w:rsidR="00BC43DD" w:rsidRDefault="00BC43DD">
      <w:pPr>
        <w:pStyle w:val="NoSpacing"/>
        <w:numPr>
          <w:ilvl w:val="0"/>
          <w:numId w:val="40"/>
        </w:numPr>
      </w:pPr>
      <w:r w:rsidRPr="00BC43DD">
        <w:t>Designed and developed multi-million-dollar friction-less and highly conversion rate Cart and Checkout applications with different fulfillment’s, shipping's and payments options which are used to place customer orders</w:t>
      </w:r>
    </w:p>
    <w:p w14:paraId="79597CFE" w14:textId="77777777" w:rsidR="00BC43DD" w:rsidRDefault="00BC43DD" w:rsidP="002F129F">
      <w:pPr>
        <w:pStyle w:val="NoSpacing"/>
        <w:rPr>
          <w:b/>
        </w:rPr>
      </w:pPr>
    </w:p>
    <w:p w14:paraId="45CB2C18" w14:textId="77777777" w:rsidR="00BC43DD" w:rsidRDefault="00BC43DD" w:rsidP="00BC43DD">
      <w:pPr>
        <w:pStyle w:val="NoSpacing"/>
        <w:rPr>
          <w:b/>
        </w:rPr>
      </w:pPr>
      <w:r w:rsidRPr="00BC43DD">
        <w:rPr>
          <w:b/>
        </w:rPr>
        <w:t xml:space="preserve">Lead Software Engineer </w:t>
      </w:r>
    </w:p>
    <w:p w14:paraId="21CA004A" w14:textId="2F962B1F" w:rsidR="00C97C14" w:rsidRDefault="00BC43DD" w:rsidP="002F129F">
      <w:pPr>
        <w:pStyle w:val="NoSpacing"/>
        <w:rPr>
          <w:b/>
        </w:rPr>
      </w:pPr>
      <w:r w:rsidRPr="00BC43DD">
        <w:rPr>
          <w:b/>
        </w:rPr>
        <w:t>The Home Depot</w:t>
      </w:r>
      <w:r>
        <w:rPr>
          <w:b/>
        </w:rPr>
        <w:t xml:space="preserve"> (Jun 2014 to May 2019)</w:t>
      </w:r>
    </w:p>
    <w:p w14:paraId="4BEA5287" w14:textId="77777777" w:rsidR="002F129F" w:rsidRDefault="002F129F" w:rsidP="002F129F">
      <w:pPr>
        <w:pStyle w:val="NoSpacing"/>
        <w:rPr>
          <w:b/>
        </w:rPr>
      </w:pPr>
    </w:p>
    <w:p w14:paraId="1A3DE624" w14:textId="7B2C96A8" w:rsidR="00BC43DD" w:rsidRPr="00BC43DD" w:rsidRDefault="00BC43DD">
      <w:pPr>
        <w:pStyle w:val="NoSpacing"/>
        <w:numPr>
          <w:ilvl w:val="0"/>
          <w:numId w:val="41"/>
        </w:numPr>
        <w:rPr>
          <w:bCs/>
        </w:rPr>
      </w:pPr>
      <w:r w:rsidRPr="00BC43DD">
        <w:rPr>
          <w:bCs/>
        </w:rPr>
        <w:t>Legacy License Migration and Platform Modernization</w:t>
      </w:r>
    </w:p>
    <w:p w14:paraId="53B2B11E" w14:textId="2E07D048" w:rsidR="00BC43DD" w:rsidRPr="00BC43DD" w:rsidRDefault="00BC43DD">
      <w:pPr>
        <w:pStyle w:val="NoSpacing"/>
        <w:numPr>
          <w:ilvl w:val="0"/>
          <w:numId w:val="41"/>
        </w:numPr>
        <w:rPr>
          <w:bCs/>
        </w:rPr>
      </w:pPr>
      <w:r w:rsidRPr="00BC43DD">
        <w:rPr>
          <w:bCs/>
        </w:rPr>
        <w:t>Led the migration to open-source technology for Cart, Checkout, and My Account programs, achieving cost savings, improved page load time, and increased conversion rates.</w:t>
      </w:r>
    </w:p>
    <w:p w14:paraId="38CA7AF3" w14:textId="30E0D4D6" w:rsidR="00BC43DD" w:rsidRPr="00BC43DD" w:rsidRDefault="00BC43DD">
      <w:pPr>
        <w:pStyle w:val="NoSpacing"/>
        <w:numPr>
          <w:ilvl w:val="0"/>
          <w:numId w:val="41"/>
        </w:numPr>
        <w:rPr>
          <w:bCs/>
        </w:rPr>
      </w:pPr>
      <w:r w:rsidRPr="00BC43DD">
        <w:rPr>
          <w:bCs/>
        </w:rPr>
        <w:t>Cart, Checkout, and My Account Platform Modernization:</w:t>
      </w:r>
    </w:p>
    <w:p w14:paraId="1DF80451" w14:textId="46AC0E4D" w:rsidR="002F129F" w:rsidRDefault="00BC43DD">
      <w:pPr>
        <w:pStyle w:val="NoSpacing"/>
        <w:numPr>
          <w:ilvl w:val="0"/>
          <w:numId w:val="41"/>
        </w:numPr>
        <w:rPr>
          <w:bCs/>
        </w:rPr>
      </w:pPr>
      <w:r w:rsidRPr="00BC43DD">
        <w:rPr>
          <w:bCs/>
        </w:rPr>
        <w:t>Modernized platforms, reducing time to production by 50% and facilitating horizontal scaling during peak sales seasons</w:t>
      </w:r>
    </w:p>
    <w:p w14:paraId="62E9D651" w14:textId="08DFAD35" w:rsidR="00FB53A9" w:rsidRDefault="00FB53A9">
      <w:pPr>
        <w:pStyle w:val="NoSpacing"/>
        <w:numPr>
          <w:ilvl w:val="0"/>
          <w:numId w:val="41"/>
        </w:numPr>
        <w:rPr>
          <w:bCs/>
        </w:rPr>
      </w:pPr>
      <w:r w:rsidRPr="00FB53A9">
        <w:rPr>
          <w:bCs/>
        </w:rPr>
        <w:t>Documented SQL queries, scripts, and database designs comprehensively, facilitating knowledge transfer and collaboration among team</w:t>
      </w:r>
    </w:p>
    <w:p w14:paraId="2EE74846" w14:textId="77777777" w:rsidR="00BC43DD" w:rsidRDefault="00BC43DD" w:rsidP="00BC43DD">
      <w:pPr>
        <w:pStyle w:val="NoSpacing"/>
        <w:rPr>
          <w:b/>
        </w:rPr>
      </w:pPr>
    </w:p>
    <w:p w14:paraId="1DFE699E" w14:textId="77777777" w:rsidR="006E4F71" w:rsidRDefault="006E4F71" w:rsidP="002F129F">
      <w:pPr>
        <w:pStyle w:val="NoSpacing"/>
        <w:rPr>
          <w:b/>
        </w:rPr>
      </w:pPr>
      <w:r w:rsidRPr="006E4F71">
        <w:rPr>
          <w:b/>
        </w:rPr>
        <w:t xml:space="preserve">Senior Software Engineer </w:t>
      </w:r>
    </w:p>
    <w:p w14:paraId="43C1D968" w14:textId="10C03F40" w:rsidR="002F129F" w:rsidRDefault="006E4F71" w:rsidP="002F129F">
      <w:pPr>
        <w:pStyle w:val="NoSpacing"/>
        <w:rPr>
          <w:b/>
        </w:rPr>
      </w:pPr>
      <w:r w:rsidRPr="006E4F71">
        <w:rPr>
          <w:b/>
        </w:rPr>
        <w:t xml:space="preserve">The Home Depot, Bangalore, KA </w:t>
      </w:r>
      <w:r>
        <w:rPr>
          <w:b/>
        </w:rPr>
        <w:t>(</w:t>
      </w:r>
      <w:r w:rsidRPr="006E4F71">
        <w:rPr>
          <w:b/>
        </w:rPr>
        <w:t>Oct 2012</w:t>
      </w:r>
      <w:r>
        <w:rPr>
          <w:b/>
        </w:rPr>
        <w:t xml:space="preserve"> to </w:t>
      </w:r>
      <w:r w:rsidRPr="006E4F71">
        <w:rPr>
          <w:b/>
        </w:rPr>
        <w:t>May 2014</w:t>
      </w:r>
      <w:r>
        <w:rPr>
          <w:b/>
        </w:rPr>
        <w:t>)</w:t>
      </w:r>
    </w:p>
    <w:p w14:paraId="63C8C007" w14:textId="77777777" w:rsidR="002F129F" w:rsidRDefault="002F129F" w:rsidP="002F129F">
      <w:pPr>
        <w:pStyle w:val="NoSpacing"/>
        <w:rPr>
          <w:b/>
        </w:rPr>
      </w:pPr>
    </w:p>
    <w:p w14:paraId="742AD238" w14:textId="29CF9107" w:rsidR="00880938" w:rsidRDefault="00880938">
      <w:pPr>
        <w:pStyle w:val="NoSpacing"/>
        <w:numPr>
          <w:ilvl w:val="0"/>
          <w:numId w:val="42"/>
        </w:numPr>
        <w:rPr>
          <w:bCs/>
        </w:rPr>
      </w:pPr>
      <w:r w:rsidRPr="00880938">
        <w:rPr>
          <w:bCs/>
        </w:rPr>
        <w:t>Developed and maintained Java application using JDK and Java EE technologies</w:t>
      </w:r>
      <w:r w:rsidRPr="00880938">
        <w:rPr>
          <w:bCs/>
        </w:rPr>
        <w:t xml:space="preserve"> </w:t>
      </w:r>
    </w:p>
    <w:p w14:paraId="07E53C2F" w14:textId="178C15BE" w:rsidR="002F129F" w:rsidRDefault="006E4F71">
      <w:pPr>
        <w:pStyle w:val="NoSpacing"/>
        <w:numPr>
          <w:ilvl w:val="0"/>
          <w:numId w:val="42"/>
        </w:numPr>
        <w:rPr>
          <w:bCs/>
        </w:rPr>
      </w:pPr>
      <w:r w:rsidRPr="006E4F71">
        <w:rPr>
          <w:bCs/>
        </w:rPr>
        <w:t>Created multiple Restful API web services, streamlined functionality, and conducted troubleshooting for bug resolution.</w:t>
      </w:r>
    </w:p>
    <w:p w14:paraId="5104F3CE" w14:textId="77777777" w:rsidR="006E4F71" w:rsidRDefault="006E4F71" w:rsidP="006E4F71">
      <w:pPr>
        <w:pStyle w:val="NoSpacing"/>
        <w:rPr>
          <w:b/>
        </w:rPr>
      </w:pPr>
    </w:p>
    <w:p w14:paraId="20B818C4" w14:textId="77777777" w:rsidR="006E4F71" w:rsidRDefault="006E4F71" w:rsidP="006E4F71">
      <w:pPr>
        <w:pStyle w:val="NoSpacing"/>
        <w:rPr>
          <w:b/>
        </w:rPr>
      </w:pPr>
      <w:r w:rsidRPr="006E4F71">
        <w:rPr>
          <w:b/>
        </w:rPr>
        <w:t>Senior Software Engineer</w:t>
      </w:r>
      <w:r w:rsidRPr="006E4F71">
        <w:rPr>
          <w:b/>
        </w:rPr>
        <w:t xml:space="preserve"> </w:t>
      </w:r>
    </w:p>
    <w:p w14:paraId="117FAF48" w14:textId="2A9475E0" w:rsidR="002F129F" w:rsidRDefault="006E4F71" w:rsidP="006E4F71">
      <w:pPr>
        <w:pStyle w:val="NoSpacing"/>
        <w:rPr>
          <w:b/>
        </w:rPr>
      </w:pPr>
      <w:r w:rsidRPr="006E4F71">
        <w:rPr>
          <w:b/>
        </w:rPr>
        <w:t xml:space="preserve">Emerson USA, Bangalore, </w:t>
      </w:r>
      <w:r>
        <w:rPr>
          <w:b/>
        </w:rPr>
        <w:t>KA (</w:t>
      </w:r>
      <w:r w:rsidRPr="006E4F71">
        <w:rPr>
          <w:b/>
        </w:rPr>
        <w:t>Oct 2010</w:t>
      </w:r>
      <w:r>
        <w:rPr>
          <w:b/>
        </w:rPr>
        <w:t xml:space="preserve"> to </w:t>
      </w:r>
      <w:r w:rsidRPr="006E4F71">
        <w:rPr>
          <w:b/>
        </w:rPr>
        <w:t>Sep</w:t>
      </w:r>
      <w:r>
        <w:rPr>
          <w:b/>
        </w:rPr>
        <w:t>t</w:t>
      </w:r>
      <w:r w:rsidRPr="006E4F71">
        <w:rPr>
          <w:b/>
        </w:rPr>
        <w:t xml:space="preserve"> 2012</w:t>
      </w:r>
      <w:r>
        <w:rPr>
          <w:b/>
        </w:rPr>
        <w:t>)</w:t>
      </w:r>
    </w:p>
    <w:p w14:paraId="011F3D5D" w14:textId="77777777" w:rsidR="002F129F" w:rsidRDefault="002F129F" w:rsidP="002F129F">
      <w:pPr>
        <w:pStyle w:val="NoSpacing"/>
        <w:rPr>
          <w:b/>
        </w:rPr>
      </w:pPr>
    </w:p>
    <w:p w14:paraId="6A8F169D" w14:textId="77777777" w:rsidR="006E4F71" w:rsidRDefault="006E4F71">
      <w:pPr>
        <w:pStyle w:val="NoSpacing"/>
        <w:numPr>
          <w:ilvl w:val="0"/>
          <w:numId w:val="43"/>
        </w:numPr>
        <w:rPr>
          <w:bCs/>
        </w:rPr>
      </w:pPr>
      <w:r>
        <w:rPr>
          <w:bCs/>
        </w:rPr>
        <w:t>P</w:t>
      </w:r>
      <w:r w:rsidRPr="006E4F71">
        <w:rPr>
          <w:bCs/>
        </w:rPr>
        <w:t xml:space="preserve">erformed the role of Senior software engineer for Emerson Asia Distributors Portal (ADP) for Emerson Climate Technologies, a leading HVAC Project business group with 18 divisions. </w:t>
      </w:r>
    </w:p>
    <w:p w14:paraId="4CAEE2D3" w14:textId="68017C21" w:rsidR="002F129F" w:rsidRDefault="006E4F71">
      <w:pPr>
        <w:pStyle w:val="NoSpacing"/>
        <w:numPr>
          <w:ilvl w:val="0"/>
          <w:numId w:val="43"/>
        </w:numPr>
        <w:rPr>
          <w:bCs/>
        </w:rPr>
      </w:pPr>
      <w:r w:rsidRPr="006E4F71">
        <w:rPr>
          <w:bCs/>
        </w:rPr>
        <w:t>Build highly complex custom built reliable applications. Using Java, Jsp and IBM WebSphere Commerce (WCS) to handle customer request.</w:t>
      </w:r>
    </w:p>
    <w:p w14:paraId="4535C774" w14:textId="77777777" w:rsidR="006E4F71" w:rsidRDefault="006E4F71">
      <w:pPr>
        <w:pStyle w:val="NoSpacing"/>
        <w:numPr>
          <w:ilvl w:val="0"/>
          <w:numId w:val="43"/>
        </w:numPr>
        <w:rPr>
          <w:bCs/>
        </w:rPr>
      </w:pPr>
      <w:r w:rsidRPr="006E4F71">
        <w:rPr>
          <w:bCs/>
        </w:rPr>
        <w:t>Designed and developed multi-million-dollar project with user registration systems, user and group maintenance tools, application management features, menu and view options within the portal.</w:t>
      </w:r>
    </w:p>
    <w:p w14:paraId="217B85DC" w14:textId="77777777" w:rsidR="006E4F71" w:rsidRDefault="006E4F71">
      <w:pPr>
        <w:pStyle w:val="NoSpacing"/>
        <w:numPr>
          <w:ilvl w:val="0"/>
          <w:numId w:val="43"/>
        </w:numPr>
        <w:rPr>
          <w:bCs/>
        </w:rPr>
      </w:pPr>
      <w:r w:rsidRPr="006E4F71">
        <w:rPr>
          <w:bCs/>
        </w:rPr>
        <w:t xml:space="preserve">Optimized search capabilities for customer and company info to improve platform usability. </w:t>
      </w:r>
    </w:p>
    <w:p w14:paraId="744551AD" w14:textId="225B3E8E" w:rsidR="006E4F71" w:rsidRDefault="006E4F71">
      <w:pPr>
        <w:pStyle w:val="NoSpacing"/>
        <w:numPr>
          <w:ilvl w:val="0"/>
          <w:numId w:val="43"/>
        </w:numPr>
        <w:rPr>
          <w:bCs/>
        </w:rPr>
      </w:pPr>
      <w:r w:rsidRPr="006E4F71">
        <w:rPr>
          <w:bCs/>
        </w:rPr>
        <w:t xml:space="preserve">Designed enhancements for carrier functionality to boost operational efficiency. </w:t>
      </w:r>
    </w:p>
    <w:p w14:paraId="4A8A0BD5" w14:textId="3B317AEB" w:rsidR="006E4F71" w:rsidRDefault="006E4F71">
      <w:pPr>
        <w:pStyle w:val="NoSpacing"/>
        <w:numPr>
          <w:ilvl w:val="0"/>
          <w:numId w:val="43"/>
        </w:numPr>
        <w:rPr>
          <w:bCs/>
        </w:rPr>
      </w:pPr>
      <w:r w:rsidRPr="006E4F71">
        <w:rPr>
          <w:bCs/>
        </w:rPr>
        <w:lastRenderedPageBreak/>
        <w:t>Enhanced sales agent data upkeep features for efficient internal procedures.</w:t>
      </w:r>
    </w:p>
    <w:p w14:paraId="073A3050" w14:textId="77777777" w:rsidR="006E4F71" w:rsidRDefault="006E4F71" w:rsidP="002F129F">
      <w:pPr>
        <w:pStyle w:val="NoSpacing"/>
        <w:rPr>
          <w:b/>
        </w:rPr>
      </w:pPr>
    </w:p>
    <w:p w14:paraId="5E28F75C" w14:textId="77777777" w:rsidR="006E4F71" w:rsidRDefault="006E4F71" w:rsidP="006E4F71">
      <w:pPr>
        <w:pStyle w:val="NoSpacing"/>
        <w:rPr>
          <w:b/>
        </w:rPr>
      </w:pPr>
      <w:r w:rsidRPr="006E4F71">
        <w:rPr>
          <w:b/>
        </w:rPr>
        <w:t>Software Engineer</w:t>
      </w:r>
      <w:r w:rsidRPr="006E4F71">
        <w:rPr>
          <w:b/>
        </w:rPr>
        <w:t xml:space="preserve"> </w:t>
      </w:r>
    </w:p>
    <w:p w14:paraId="068B2311" w14:textId="42F938AC" w:rsidR="002F129F" w:rsidRDefault="006E4F71" w:rsidP="006E4F71">
      <w:pPr>
        <w:pStyle w:val="NoSpacing"/>
        <w:rPr>
          <w:b/>
        </w:rPr>
      </w:pPr>
      <w:r w:rsidRPr="006E4F71">
        <w:rPr>
          <w:b/>
        </w:rPr>
        <w:t xml:space="preserve">Cadence Design Systems, Bangalore, </w:t>
      </w:r>
      <w:r>
        <w:rPr>
          <w:b/>
        </w:rPr>
        <w:t>KA (</w:t>
      </w:r>
      <w:r w:rsidRPr="006E4F71">
        <w:rPr>
          <w:b/>
        </w:rPr>
        <w:t>Mar 2010</w:t>
      </w:r>
      <w:r>
        <w:rPr>
          <w:b/>
        </w:rPr>
        <w:t xml:space="preserve"> to </w:t>
      </w:r>
      <w:r w:rsidRPr="006E4F71">
        <w:rPr>
          <w:b/>
        </w:rPr>
        <w:t>Sep</w:t>
      </w:r>
      <w:r>
        <w:rPr>
          <w:b/>
        </w:rPr>
        <w:t>t</w:t>
      </w:r>
      <w:r w:rsidRPr="006E4F71">
        <w:rPr>
          <w:b/>
        </w:rPr>
        <w:t xml:space="preserve"> 2010</w:t>
      </w:r>
      <w:r>
        <w:rPr>
          <w:b/>
        </w:rPr>
        <w:t>)</w:t>
      </w:r>
    </w:p>
    <w:p w14:paraId="2C92312B" w14:textId="77777777" w:rsidR="002F129F" w:rsidRDefault="002F129F" w:rsidP="002F129F">
      <w:pPr>
        <w:pStyle w:val="NoSpacing"/>
        <w:rPr>
          <w:b/>
        </w:rPr>
      </w:pPr>
    </w:p>
    <w:p w14:paraId="275C7383" w14:textId="77777777" w:rsidR="006E4F71" w:rsidRDefault="006E4F71">
      <w:pPr>
        <w:pStyle w:val="NoSpacing"/>
        <w:numPr>
          <w:ilvl w:val="0"/>
          <w:numId w:val="44"/>
        </w:numPr>
        <w:rPr>
          <w:bCs/>
        </w:rPr>
      </w:pPr>
      <w:r>
        <w:rPr>
          <w:bCs/>
        </w:rPr>
        <w:t>P</w:t>
      </w:r>
      <w:r w:rsidRPr="006E4F71">
        <w:rPr>
          <w:bCs/>
        </w:rPr>
        <w:t xml:space="preserve">erformed the role of Software engineer for Cadence NGA Portal, a B2B store utilizing IBM WebSphere Commerce v6.0 Advanced B2B starter store. </w:t>
      </w:r>
    </w:p>
    <w:p w14:paraId="5341BA5A" w14:textId="292CC8D1" w:rsidR="006E4F71" w:rsidRDefault="006E4F71">
      <w:pPr>
        <w:pStyle w:val="NoSpacing"/>
        <w:numPr>
          <w:ilvl w:val="0"/>
          <w:numId w:val="44"/>
        </w:numPr>
        <w:rPr>
          <w:bCs/>
        </w:rPr>
      </w:pPr>
      <w:r w:rsidRPr="006E4F71">
        <w:rPr>
          <w:bCs/>
        </w:rPr>
        <w:t>Build highly complex</w:t>
      </w:r>
      <w:r>
        <w:rPr>
          <w:bCs/>
        </w:rPr>
        <w:t xml:space="preserve"> </w:t>
      </w:r>
      <w:r w:rsidRPr="006E4F71">
        <w:rPr>
          <w:bCs/>
        </w:rPr>
        <w:t>custom built reliable applications. Using Java, Jsp and IBM WebSphere Commerce (WCS) to handle customer request</w:t>
      </w:r>
    </w:p>
    <w:p w14:paraId="786E8A08" w14:textId="13CA4EE7" w:rsidR="00015465" w:rsidRDefault="006E4F71">
      <w:pPr>
        <w:pStyle w:val="NoSpacing"/>
        <w:numPr>
          <w:ilvl w:val="0"/>
          <w:numId w:val="44"/>
        </w:numPr>
        <w:rPr>
          <w:bCs/>
        </w:rPr>
      </w:pPr>
      <w:r w:rsidRPr="006E4F71">
        <w:rPr>
          <w:bCs/>
        </w:rPr>
        <w:t>Developed a contract-based order module, conducted comprehensive testing, and troubleshooted to pinpoint bugs for prompt corrective action</w:t>
      </w:r>
    </w:p>
    <w:p w14:paraId="2DB856B5" w14:textId="4221B3E7" w:rsidR="006E4F71" w:rsidRDefault="006E4F71">
      <w:pPr>
        <w:pStyle w:val="NoSpacing"/>
        <w:numPr>
          <w:ilvl w:val="0"/>
          <w:numId w:val="44"/>
        </w:numPr>
        <w:rPr>
          <w:bCs/>
        </w:rPr>
      </w:pPr>
      <w:r w:rsidRPr="006E4F71">
        <w:rPr>
          <w:bCs/>
        </w:rPr>
        <w:t>Developed contract-based order module, tested entire order module and conducted in-depth troubleshooting to pinpoint bugs and promptly initiated corrective actions.</w:t>
      </w:r>
    </w:p>
    <w:p w14:paraId="3817E7C0" w14:textId="77777777" w:rsidR="006E4F71" w:rsidRDefault="006E4F71" w:rsidP="00015465">
      <w:pPr>
        <w:pStyle w:val="NoSpacing"/>
        <w:rPr>
          <w:b/>
        </w:rPr>
      </w:pPr>
    </w:p>
    <w:p w14:paraId="733A2C3D" w14:textId="77777777" w:rsidR="006E4F71" w:rsidRDefault="006E4F71" w:rsidP="00015465">
      <w:pPr>
        <w:pStyle w:val="NoSpacing"/>
        <w:rPr>
          <w:b/>
        </w:rPr>
      </w:pPr>
      <w:r w:rsidRPr="006E4F71">
        <w:rPr>
          <w:b/>
        </w:rPr>
        <w:t xml:space="preserve">Software </w:t>
      </w:r>
      <w:r>
        <w:rPr>
          <w:b/>
        </w:rPr>
        <w:t>E</w:t>
      </w:r>
      <w:r w:rsidRPr="006E4F71">
        <w:rPr>
          <w:b/>
        </w:rPr>
        <w:t xml:space="preserve">ngineer </w:t>
      </w:r>
    </w:p>
    <w:p w14:paraId="28786760" w14:textId="2C4F57BE" w:rsidR="00015465" w:rsidRDefault="006E4F71" w:rsidP="00015465">
      <w:pPr>
        <w:pStyle w:val="NoSpacing"/>
        <w:rPr>
          <w:b/>
        </w:rPr>
      </w:pPr>
      <w:r>
        <w:rPr>
          <w:b/>
        </w:rPr>
        <w:t>T</w:t>
      </w:r>
      <w:r w:rsidRPr="006E4F71">
        <w:rPr>
          <w:b/>
        </w:rPr>
        <w:t xml:space="preserve">rainee </w:t>
      </w:r>
      <w:r>
        <w:rPr>
          <w:b/>
        </w:rPr>
        <w:t xml:space="preserve">at </w:t>
      </w:r>
      <w:r w:rsidRPr="006E4F71">
        <w:rPr>
          <w:b/>
        </w:rPr>
        <w:t xml:space="preserve">Mindtree Ltd,  Bangalore, </w:t>
      </w:r>
      <w:r>
        <w:rPr>
          <w:b/>
        </w:rPr>
        <w:t>KA (</w:t>
      </w:r>
      <w:r w:rsidRPr="006E4F71">
        <w:rPr>
          <w:b/>
        </w:rPr>
        <w:t>Oct 2009</w:t>
      </w:r>
      <w:r>
        <w:rPr>
          <w:b/>
        </w:rPr>
        <w:t xml:space="preserve"> to </w:t>
      </w:r>
      <w:r w:rsidRPr="006E4F71">
        <w:rPr>
          <w:b/>
        </w:rPr>
        <w:t>Feb 2010</w:t>
      </w:r>
      <w:r>
        <w:rPr>
          <w:b/>
        </w:rPr>
        <w:t>)</w:t>
      </w:r>
    </w:p>
    <w:p w14:paraId="2E229B0D" w14:textId="77777777" w:rsidR="00015465" w:rsidRDefault="00015465" w:rsidP="00015465">
      <w:pPr>
        <w:pStyle w:val="NoSpacing"/>
        <w:rPr>
          <w:b/>
        </w:rPr>
      </w:pPr>
    </w:p>
    <w:p w14:paraId="63158C7B" w14:textId="2EB27C6F" w:rsidR="00015465" w:rsidRDefault="006E4F71">
      <w:pPr>
        <w:pStyle w:val="NoSpacing"/>
        <w:numPr>
          <w:ilvl w:val="0"/>
          <w:numId w:val="45"/>
        </w:numPr>
        <w:rPr>
          <w:bCs/>
        </w:rPr>
      </w:pPr>
      <w:r w:rsidRPr="006E4F71">
        <w:rPr>
          <w:bCs/>
        </w:rPr>
        <w:t>Commenced professional journey as a Software Engineer Trainee, engaging in hands-on experiences and foundational training</w:t>
      </w:r>
    </w:p>
    <w:p w14:paraId="49565FA1" w14:textId="77777777" w:rsidR="006E4F71" w:rsidRDefault="006E4F71" w:rsidP="00015465">
      <w:pPr>
        <w:pStyle w:val="NoSpacing"/>
        <w:rPr>
          <w:bCs/>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E013E58" w14:textId="365BEFA6" w:rsidR="00C97C14" w:rsidRDefault="001B0715">
      <w:pPr>
        <w:pStyle w:val="NoSpacing"/>
        <w:numPr>
          <w:ilvl w:val="0"/>
          <w:numId w:val="36"/>
        </w:numPr>
      </w:pPr>
      <w:r w:rsidRPr="001B0715">
        <w:t xml:space="preserve">Master of Computer Applications (MCA), Visvesvaraya Technological University VTU, </w:t>
      </w:r>
      <w:r>
        <w:t>KA</w:t>
      </w:r>
      <w:r w:rsidRPr="001B0715">
        <w:t xml:space="preserve">, </w:t>
      </w:r>
      <w:r>
        <w:t>2008</w:t>
      </w:r>
    </w:p>
    <w:p w14:paraId="7C7084B7" w14:textId="7E302E64" w:rsidR="001B0715" w:rsidRPr="00D53105" w:rsidRDefault="001B0715">
      <w:pPr>
        <w:pStyle w:val="NoSpacing"/>
        <w:numPr>
          <w:ilvl w:val="0"/>
          <w:numId w:val="36"/>
        </w:numPr>
      </w:pPr>
      <w:r>
        <w:t xml:space="preserve">B.SC in Electronics, </w:t>
      </w:r>
      <w:r>
        <w:t>Karnatak University, Dharwad</w:t>
      </w:r>
      <w:r>
        <w:t>, 2005</w:t>
      </w:r>
    </w:p>
    <w:sectPr w:rsidR="001B0715" w:rsidRPr="00D53105" w:rsidSect="0031345E">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9E2C5" w14:textId="77777777" w:rsidR="0031345E" w:rsidRDefault="0031345E">
      <w:r>
        <w:separator/>
      </w:r>
    </w:p>
  </w:endnote>
  <w:endnote w:type="continuationSeparator" w:id="0">
    <w:p w14:paraId="4858F2B2" w14:textId="77777777" w:rsidR="0031345E" w:rsidRDefault="00313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71D59" w14:textId="77777777" w:rsidR="0031345E" w:rsidRDefault="0031345E">
      <w:r>
        <w:separator/>
      </w:r>
    </w:p>
  </w:footnote>
  <w:footnote w:type="continuationSeparator" w:id="0">
    <w:p w14:paraId="3BB6C2ED" w14:textId="77777777" w:rsidR="0031345E" w:rsidRDefault="00313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284582B" w:rsidR="00BF14B3" w:rsidRPr="00654952" w:rsidRDefault="00BF14B3" w:rsidP="009D2991">
    <w:pPr>
      <w:pStyle w:val="NoSpacing"/>
    </w:pPr>
    <w:r w:rsidRPr="00654952">
      <w:rPr>
        <w:b/>
        <w:bCs/>
      </w:rPr>
      <w:t>Candidate Location:</w:t>
    </w:r>
    <w:r w:rsidR="00EC3F6D" w:rsidRPr="00654952">
      <w:t xml:space="preserve"> </w:t>
    </w:r>
    <w:r w:rsidR="00E910FE" w:rsidRPr="00E910FE">
      <w:t>Austin</w:t>
    </w:r>
    <w:r w:rsidR="00526C25" w:rsidRPr="00526C25">
      <w:t>,</w:t>
    </w:r>
    <w:r w:rsidR="00526C25">
      <w:t xml:space="preserve"> </w:t>
    </w:r>
    <w:r w:rsidR="00E910FE">
      <w:t>TX</w:t>
    </w:r>
  </w:p>
  <w:p w14:paraId="2AE93543" w14:textId="009EC298" w:rsidR="007255EB" w:rsidRDefault="00BF14B3" w:rsidP="00654952">
    <w:pPr>
      <w:pStyle w:val="NoSpacing"/>
    </w:pPr>
    <w:r w:rsidRPr="00654952">
      <w:rPr>
        <w:b/>
        <w:bCs/>
      </w:rPr>
      <w:t>Candidate E-mail ID:</w:t>
    </w:r>
    <w:r w:rsidRPr="00654952">
      <w:t xml:space="preserve"> </w:t>
    </w:r>
    <w:r w:rsidR="00E910FE" w:rsidRPr="00E910FE">
      <w:rPr>
        <w:rStyle w:val="Hyperlink"/>
      </w:rPr>
      <w:t>manjunath.keetani25@gmail.com</w:t>
    </w:r>
  </w:p>
  <w:p w14:paraId="639D8B28" w14:textId="02B30CC3" w:rsidR="00BF14B3" w:rsidRPr="00C403D6" w:rsidRDefault="00BF14B3" w:rsidP="00654952">
    <w:pPr>
      <w:pStyle w:val="NoSpacing"/>
    </w:pPr>
    <w:r w:rsidRPr="00654952">
      <w:rPr>
        <w:b/>
        <w:bCs/>
      </w:rPr>
      <w:t>Contact Number:</w:t>
    </w:r>
    <w:r w:rsidR="004C7072" w:rsidRPr="00654952">
      <w:t xml:space="preserve"> </w:t>
    </w:r>
    <w:r w:rsidR="00E910FE" w:rsidRPr="00E910FE">
      <w:t>512-964-3325</w:t>
    </w:r>
  </w:p>
  <w:p w14:paraId="6360024A" w14:textId="77777777" w:rsidR="00AD5567" w:rsidRDefault="00AD5567" w:rsidP="00AD5567">
    <w:pPr>
      <w:pStyle w:val="Header"/>
      <w:rPr>
        <w:rFonts w:asciiTheme="minorHAnsi" w:hAnsiTheme="minorHAnsi" w:cstheme="minorHAnsi"/>
        <w:b/>
        <w:sz w:val="10"/>
        <w:szCs w:val="28"/>
      </w:rPr>
    </w:pPr>
  </w:p>
  <w:p w14:paraId="582E319A" w14:textId="19E3AC31" w:rsidR="006A562E" w:rsidRDefault="00E910FE" w:rsidP="005C26B1">
    <w:pPr>
      <w:pStyle w:val="Header"/>
      <w:jc w:val="center"/>
      <w:rPr>
        <w:rFonts w:asciiTheme="minorHAnsi" w:hAnsiTheme="minorHAnsi" w:cstheme="minorHAnsi"/>
        <w:b/>
        <w:sz w:val="28"/>
        <w:szCs w:val="28"/>
      </w:rPr>
    </w:pPr>
    <w:r w:rsidRPr="00E910FE">
      <w:rPr>
        <w:rFonts w:asciiTheme="minorHAnsi" w:hAnsiTheme="minorHAnsi" w:cstheme="minorHAnsi"/>
        <w:b/>
        <w:sz w:val="28"/>
        <w:szCs w:val="28"/>
      </w:rPr>
      <w:t>Manjunath Keetani</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302953AD"/>
    <w:multiLevelType w:val="hybridMultilevel"/>
    <w:tmpl w:val="93AC9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042BB6"/>
    <w:multiLevelType w:val="hybridMultilevel"/>
    <w:tmpl w:val="46B60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4ED2757"/>
    <w:multiLevelType w:val="hybridMultilevel"/>
    <w:tmpl w:val="DB748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844B8F"/>
    <w:multiLevelType w:val="hybridMultilevel"/>
    <w:tmpl w:val="C944E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53010E9E"/>
    <w:multiLevelType w:val="hybridMultilevel"/>
    <w:tmpl w:val="C5A83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3255815"/>
    <w:multiLevelType w:val="hybridMultilevel"/>
    <w:tmpl w:val="B4001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A045FDA"/>
    <w:multiLevelType w:val="hybridMultilevel"/>
    <w:tmpl w:val="D5ACC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71213DE6"/>
    <w:multiLevelType w:val="hybridMultilevel"/>
    <w:tmpl w:val="B0AE9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5C2960"/>
    <w:multiLevelType w:val="hybridMultilevel"/>
    <w:tmpl w:val="056C8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0" w15:restartNumberingAfterBreak="0">
    <w:nsid w:val="767D7E45"/>
    <w:multiLevelType w:val="hybridMultilevel"/>
    <w:tmpl w:val="D4D69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61305335">
    <w:abstractNumId w:val="7"/>
  </w:num>
  <w:num w:numId="2" w16cid:durableId="1720786493">
    <w:abstractNumId w:val="43"/>
  </w:num>
  <w:num w:numId="3" w16cid:durableId="1117945646">
    <w:abstractNumId w:val="45"/>
  </w:num>
  <w:num w:numId="4" w16cid:durableId="2062316411">
    <w:abstractNumId w:val="36"/>
  </w:num>
  <w:num w:numId="5" w16cid:durableId="68505365">
    <w:abstractNumId w:val="30"/>
  </w:num>
  <w:num w:numId="6" w16cid:durableId="2001426144">
    <w:abstractNumId w:val="13"/>
  </w:num>
  <w:num w:numId="7" w16cid:durableId="546378377">
    <w:abstractNumId w:val="46"/>
  </w:num>
  <w:num w:numId="8" w16cid:durableId="1243685690">
    <w:abstractNumId w:val="53"/>
  </w:num>
  <w:num w:numId="9" w16cid:durableId="2015448539">
    <w:abstractNumId w:val="25"/>
  </w:num>
  <w:num w:numId="10" w16cid:durableId="429476242">
    <w:abstractNumId w:val="51"/>
  </w:num>
  <w:num w:numId="11" w16cid:durableId="1523056857">
    <w:abstractNumId w:val="38"/>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52"/>
  </w:num>
  <w:num w:numId="14" w16cid:durableId="621612668">
    <w:abstractNumId w:val="32"/>
  </w:num>
  <w:num w:numId="15" w16cid:durableId="392699823">
    <w:abstractNumId w:val="49"/>
  </w:num>
  <w:num w:numId="16" w16cid:durableId="1117481876">
    <w:abstractNumId w:val="40"/>
  </w:num>
  <w:num w:numId="17" w16cid:durableId="698705688">
    <w:abstractNumId w:val="17"/>
  </w:num>
  <w:num w:numId="18" w16cid:durableId="1157844738">
    <w:abstractNumId w:val="16"/>
  </w:num>
  <w:num w:numId="19" w16cid:durableId="998118792">
    <w:abstractNumId w:val="37"/>
  </w:num>
  <w:num w:numId="20" w16cid:durableId="1164978654">
    <w:abstractNumId w:val="21"/>
  </w:num>
  <w:num w:numId="21" w16cid:durableId="1683127025">
    <w:abstractNumId w:val="31"/>
  </w:num>
  <w:num w:numId="22" w16cid:durableId="1708144619">
    <w:abstractNumId w:val="15"/>
  </w:num>
  <w:num w:numId="23" w16cid:durableId="1129859671">
    <w:abstractNumId w:val="19"/>
  </w:num>
  <w:num w:numId="24" w16cid:durableId="1433941263">
    <w:abstractNumId w:val="10"/>
  </w:num>
  <w:num w:numId="25" w16cid:durableId="204409450">
    <w:abstractNumId w:val="11"/>
  </w:num>
  <w:num w:numId="26" w16cid:durableId="1410617977">
    <w:abstractNumId w:val="42"/>
  </w:num>
  <w:num w:numId="27" w16cid:durableId="806120827">
    <w:abstractNumId w:val="29"/>
  </w:num>
  <w:num w:numId="28" w16cid:durableId="11343379">
    <w:abstractNumId w:val="14"/>
  </w:num>
  <w:num w:numId="29" w16cid:durableId="259459309">
    <w:abstractNumId w:val="18"/>
  </w:num>
  <w:num w:numId="30" w16cid:durableId="1069310387">
    <w:abstractNumId w:val="34"/>
  </w:num>
  <w:num w:numId="31" w16cid:durableId="539707014">
    <w:abstractNumId w:val="28"/>
  </w:num>
  <w:num w:numId="32" w16cid:durableId="986932923">
    <w:abstractNumId w:val="9"/>
  </w:num>
  <w:num w:numId="33" w16cid:durableId="1878928156">
    <w:abstractNumId w:val="20"/>
  </w:num>
  <w:num w:numId="34" w16cid:durableId="2059159648">
    <w:abstractNumId w:val="24"/>
  </w:num>
  <w:num w:numId="35" w16cid:durableId="181894017">
    <w:abstractNumId w:val="41"/>
  </w:num>
  <w:num w:numId="36" w16cid:durableId="427652460">
    <w:abstractNumId w:val="33"/>
  </w:num>
  <w:num w:numId="37" w16cid:durableId="75833299">
    <w:abstractNumId w:val="12"/>
  </w:num>
  <w:num w:numId="38" w16cid:durableId="129447902">
    <w:abstractNumId w:val="50"/>
  </w:num>
  <w:num w:numId="39" w16cid:durableId="946425820">
    <w:abstractNumId w:val="39"/>
  </w:num>
  <w:num w:numId="40" w16cid:durableId="671369393">
    <w:abstractNumId w:val="48"/>
  </w:num>
  <w:num w:numId="41" w16cid:durableId="58136391">
    <w:abstractNumId w:val="26"/>
  </w:num>
  <w:num w:numId="42" w16cid:durableId="851410541">
    <w:abstractNumId w:val="47"/>
  </w:num>
  <w:num w:numId="43" w16cid:durableId="447159819">
    <w:abstractNumId w:val="27"/>
  </w:num>
  <w:num w:numId="44" w16cid:durableId="1316910652">
    <w:abstractNumId w:val="22"/>
  </w:num>
  <w:num w:numId="45" w16cid:durableId="1104036880">
    <w:abstractNumId w:val="35"/>
  </w:num>
  <w:num w:numId="46" w16cid:durableId="107285178">
    <w:abstractNumId w:val="23"/>
  </w:num>
  <w:num w:numId="47" w16cid:durableId="1137189211">
    <w:abstractNumId w:val="4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958"/>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0715"/>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45E"/>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3178"/>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2CF6"/>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41F9"/>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B795C"/>
    <w:rsid w:val="006C20EF"/>
    <w:rsid w:val="006C41D0"/>
    <w:rsid w:val="006D1608"/>
    <w:rsid w:val="006D247C"/>
    <w:rsid w:val="006D7B0A"/>
    <w:rsid w:val="006E0D4D"/>
    <w:rsid w:val="006E1CEA"/>
    <w:rsid w:val="006E3601"/>
    <w:rsid w:val="006E3C4D"/>
    <w:rsid w:val="006E4F71"/>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0938"/>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24A"/>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C43DD"/>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0409"/>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10FE"/>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3A9"/>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2024-03-15T17:44:00Z</dcterms:created>
  <dcterms:modified xsi:type="dcterms:W3CDTF">2024-03-15T18:45:00Z</dcterms:modified>
</cp:coreProperties>
</file>