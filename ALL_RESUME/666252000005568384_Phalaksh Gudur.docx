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E426" w14:textId="44E6446F" w:rsidR="00D076E9" w:rsidRDefault="00D076E9" w:rsidP="00D076E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Professional SUMMARY: </w:t>
      </w:r>
    </w:p>
    <w:p w14:paraId="4661E941" w14:textId="77777777" w:rsidR="00D076E9" w:rsidRPr="00705999" w:rsidRDefault="00D076E9" w:rsidP="00D076E9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46AFDDBF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Accomplished Quality Assurance Automation Engineer boasting over 10+ years of expertise in both Automation and Manual Testing across diverse platforms. Proven track record of delivering exceptional results for prestigious enterprises through collaboration with cross-functional teams.</w:t>
      </w:r>
    </w:p>
    <w:p w14:paraId="72B4AF96" w14:textId="77777777" w:rsidR="002F0141" w:rsidRPr="00E7431A" w:rsidRDefault="002F0141" w:rsidP="00E7431A">
      <w:pPr>
        <w:pStyle w:val="NoSpacing"/>
      </w:pPr>
    </w:p>
    <w:p w14:paraId="531DCC9C" w14:textId="390F85B1" w:rsidR="00E7431A" w:rsidRPr="00E7431A" w:rsidRDefault="00E7431A" w:rsidP="00E7431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E7431A">
        <w:rPr>
          <w:rFonts w:asciiTheme="minorHAnsi" w:hAnsiTheme="minorHAnsi" w:cstheme="minorHAnsi"/>
          <w:caps/>
          <w:smallCaps w:val="0"/>
          <w:sz w:val="22"/>
          <w:szCs w:val="22"/>
        </w:rPr>
        <w:t>KEY SKILLS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0D378EA9" w14:textId="77777777" w:rsidR="00E7431A" w:rsidRPr="00E7431A" w:rsidRDefault="00E7431A" w:rsidP="00E7431A">
      <w:pPr>
        <w:pStyle w:val="NoSpacing"/>
        <w:rPr>
          <w:sz w:val="10"/>
        </w:rPr>
      </w:pPr>
    </w:p>
    <w:p w14:paraId="393F5204" w14:textId="15B649BD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Automation Testing</w:t>
      </w:r>
    </w:p>
    <w:p w14:paraId="4D3A3905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Cross-Browser Testing</w:t>
      </w:r>
    </w:p>
    <w:p w14:paraId="4DAA5F4A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Mobile Testing</w:t>
      </w:r>
    </w:p>
    <w:p w14:paraId="1C1677FF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Performance Testing</w:t>
      </w:r>
    </w:p>
    <w:p w14:paraId="25062A82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AI Testing Tools</w:t>
      </w:r>
    </w:p>
    <w:p w14:paraId="789991E4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Data Analysis</w:t>
      </w:r>
    </w:p>
    <w:p w14:paraId="367EE1C6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Defect Tracking</w:t>
      </w:r>
    </w:p>
    <w:p w14:paraId="3CA82BD7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Performance Testing</w:t>
      </w:r>
    </w:p>
    <w:p w14:paraId="1AA6B8D1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Machine Learning Fundamentals</w:t>
      </w:r>
    </w:p>
    <w:p w14:paraId="090CD803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API Testing</w:t>
      </w:r>
    </w:p>
    <w:p w14:paraId="4CC79367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Database Testing</w:t>
      </w:r>
    </w:p>
    <w:p w14:paraId="1F6EA59F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Continuous Integration</w:t>
      </w:r>
    </w:p>
    <w:p w14:paraId="72D47803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Continuous Deployment</w:t>
      </w:r>
    </w:p>
    <w:p w14:paraId="5C0CEE38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Agile/Scrum Methodology</w:t>
      </w:r>
    </w:p>
    <w:p w14:paraId="771BC02B" w14:textId="77777777" w:rsidR="00E7431A" w:rsidRPr="00E7431A" w:rsidRDefault="00E7431A">
      <w:pPr>
        <w:pStyle w:val="NoSpacing"/>
        <w:numPr>
          <w:ilvl w:val="0"/>
          <w:numId w:val="36"/>
        </w:numPr>
      </w:pPr>
      <w:r w:rsidRPr="00E7431A">
        <w:t>Manual Testing</w:t>
      </w:r>
    </w:p>
    <w:p w14:paraId="7EA82C0D" w14:textId="77777777" w:rsidR="00E7431A" w:rsidRPr="00E7431A" w:rsidRDefault="00E7431A" w:rsidP="00E7431A">
      <w:pPr>
        <w:pStyle w:val="NoSpacing"/>
      </w:pPr>
    </w:p>
    <w:p w14:paraId="14AEE76F" w14:textId="69D204D0" w:rsidR="00E7431A" w:rsidRPr="00E7431A" w:rsidRDefault="00E7431A" w:rsidP="00E7431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E7431A">
        <w:rPr>
          <w:rFonts w:asciiTheme="minorHAnsi" w:hAnsiTheme="minorHAnsi" w:cstheme="minorHAnsi"/>
          <w:caps/>
          <w:smallCaps w:val="0"/>
          <w:sz w:val="22"/>
          <w:szCs w:val="22"/>
        </w:rPr>
        <w:t>TECHNICAL SKILLS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5341336" w14:textId="77777777" w:rsidR="00E7431A" w:rsidRPr="00E7431A" w:rsidRDefault="00E7431A" w:rsidP="00E7431A">
      <w:pPr>
        <w:pStyle w:val="NoSpacing"/>
        <w:rPr>
          <w:sz w:val="10"/>
        </w:rPr>
      </w:pPr>
    </w:p>
    <w:p w14:paraId="047520DB" w14:textId="7B04B408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Automation Tools</w:t>
      </w:r>
      <w:r>
        <w:rPr>
          <w:b/>
          <w:bCs/>
        </w:rPr>
        <w:t xml:space="preserve">: </w:t>
      </w:r>
      <w:r w:rsidRPr="00E7431A">
        <w:t>Selenium, Appium,</w:t>
      </w:r>
      <w:r>
        <w:rPr>
          <w:b/>
          <w:bCs/>
        </w:rPr>
        <w:t xml:space="preserve"> </w:t>
      </w:r>
      <w:r w:rsidRPr="00E7431A">
        <w:t>JMeter, Cucumber,</w:t>
      </w:r>
      <w:r>
        <w:rPr>
          <w:b/>
          <w:bCs/>
        </w:rPr>
        <w:t xml:space="preserve"> </w:t>
      </w:r>
      <w:r w:rsidRPr="00E7431A">
        <w:t>Postman, Maven, Jenkins,</w:t>
      </w:r>
      <w:r>
        <w:rPr>
          <w:b/>
          <w:bCs/>
        </w:rPr>
        <w:t xml:space="preserve"> </w:t>
      </w:r>
      <w:r w:rsidRPr="00E7431A">
        <w:t>Perfecto, JBehave, Sikuli,</w:t>
      </w:r>
    </w:p>
    <w:p w14:paraId="1C7A1DB2" w14:textId="77777777" w:rsidR="00E7431A" w:rsidRPr="00E7431A" w:rsidRDefault="00E7431A" w:rsidP="00E7431A">
      <w:pPr>
        <w:pStyle w:val="NoSpacing"/>
      </w:pPr>
      <w:r w:rsidRPr="00E7431A">
        <w:t>BrowserStack, Rally</w:t>
      </w:r>
    </w:p>
    <w:p w14:paraId="2A0B1235" w14:textId="77777777" w:rsidR="00E7431A" w:rsidRPr="00E7431A" w:rsidRDefault="00E7431A" w:rsidP="00E7431A">
      <w:pPr>
        <w:pStyle w:val="NoSpacing"/>
        <w:rPr>
          <w:b/>
          <w:bCs/>
          <w:sz w:val="10"/>
        </w:rPr>
      </w:pPr>
    </w:p>
    <w:p w14:paraId="76D5BCA7" w14:textId="08A4818F" w:rsidR="00E7431A" w:rsidRPr="00E7431A" w:rsidRDefault="00E7431A" w:rsidP="00E7431A">
      <w:pPr>
        <w:pStyle w:val="NoSpacing"/>
      </w:pPr>
      <w:r w:rsidRPr="00E7431A">
        <w:rPr>
          <w:b/>
          <w:bCs/>
        </w:rPr>
        <w:t>AI Testing Tools</w:t>
      </w:r>
      <w:r>
        <w:t xml:space="preserve">: </w:t>
      </w:r>
      <w:r w:rsidRPr="00E7431A">
        <w:t>Test.ai, Applitools, Testim,</w:t>
      </w:r>
      <w:r>
        <w:t xml:space="preserve"> </w:t>
      </w:r>
      <w:r w:rsidRPr="00E7431A">
        <w:t>PyTest, Behave, Tox</w:t>
      </w:r>
    </w:p>
    <w:p w14:paraId="46DF8956" w14:textId="77777777" w:rsidR="00E7431A" w:rsidRPr="00E7431A" w:rsidRDefault="00E7431A" w:rsidP="00E7431A">
      <w:pPr>
        <w:pStyle w:val="NoSpacing"/>
        <w:rPr>
          <w:sz w:val="10"/>
        </w:rPr>
      </w:pPr>
    </w:p>
    <w:p w14:paraId="75B31142" w14:textId="2DA8799D" w:rsidR="00E7431A" w:rsidRDefault="00E7431A" w:rsidP="00E7431A">
      <w:pPr>
        <w:pStyle w:val="NoSpacing"/>
      </w:pPr>
      <w:r w:rsidRPr="00E7431A">
        <w:rPr>
          <w:b/>
          <w:bCs/>
        </w:rPr>
        <w:t>Languages</w:t>
      </w:r>
      <w:r>
        <w:t xml:space="preserve">: </w:t>
      </w:r>
      <w:r w:rsidRPr="00E7431A">
        <w:t>C++, Java, Python</w:t>
      </w:r>
    </w:p>
    <w:p w14:paraId="5DE573B2" w14:textId="77777777" w:rsidR="00E7431A" w:rsidRPr="00E7431A" w:rsidRDefault="00E7431A" w:rsidP="00E7431A">
      <w:pPr>
        <w:pStyle w:val="NoSpacing"/>
        <w:rPr>
          <w:b/>
          <w:bCs/>
          <w:sz w:val="10"/>
        </w:rPr>
      </w:pPr>
    </w:p>
    <w:p w14:paraId="5A20464F" w14:textId="41BB28C3" w:rsidR="00E7431A" w:rsidRPr="00E7431A" w:rsidRDefault="00E7431A" w:rsidP="00E7431A">
      <w:pPr>
        <w:pStyle w:val="NoSpacing"/>
      </w:pPr>
      <w:r w:rsidRPr="00E7431A">
        <w:rPr>
          <w:b/>
          <w:bCs/>
        </w:rPr>
        <w:t>Frameworks</w:t>
      </w:r>
      <w:r>
        <w:t xml:space="preserve">: </w:t>
      </w:r>
      <w:r w:rsidRPr="00E7431A">
        <w:t>TestNG, JUnit, BDD, Data</w:t>
      </w:r>
      <w:r>
        <w:t xml:space="preserve"> </w:t>
      </w:r>
      <w:r w:rsidRPr="00E7431A">
        <w:t>Driven, Keyword Driven,</w:t>
      </w:r>
      <w:r>
        <w:t xml:space="preserve"> </w:t>
      </w:r>
      <w:r w:rsidRPr="00E7431A">
        <w:t>Hybrid</w:t>
      </w:r>
    </w:p>
    <w:p w14:paraId="590311F8" w14:textId="77777777" w:rsidR="00E7431A" w:rsidRPr="00E7431A" w:rsidRDefault="00E7431A" w:rsidP="00E7431A">
      <w:pPr>
        <w:pStyle w:val="NoSpacing"/>
        <w:rPr>
          <w:sz w:val="10"/>
        </w:rPr>
      </w:pPr>
    </w:p>
    <w:p w14:paraId="4793CA8E" w14:textId="77777777" w:rsidR="00E7431A" w:rsidRDefault="00E7431A" w:rsidP="00E7431A">
      <w:pPr>
        <w:pStyle w:val="NoSpacing"/>
      </w:pPr>
      <w:r w:rsidRPr="00E7431A">
        <w:rPr>
          <w:b/>
          <w:bCs/>
        </w:rPr>
        <w:t>Databases</w:t>
      </w:r>
      <w:r>
        <w:t xml:space="preserve">: </w:t>
      </w:r>
      <w:r w:rsidRPr="00E7431A">
        <w:t>SQL Server, MongoDB,</w:t>
      </w:r>
      <w:r>
        <w:t xml:space="preserve"> </w:t>
      </w:r>
      <w:r w:rsidRPr="00E7431A">
        <w:t>PostgreSQL, SQLite,</w:t>
      </w:r>
      <w:r>
        <w:t xml:space="preserve"> </w:t>
      </w:r>
      <w:r w:rsidRPr="00E7431A">
        <w:t>MySQL, Oracle SQL</w:t>
      </w:r>
    </w:p>
    <w:p w14:paraId="0D8073AB" w14:textId="77777777" w:rsidR="00E7431A" w:rsidRPr="00E7431A" w:rsidRDefault="00E7431A" w:rsidP="00E7431A">
      <w:pPr>
        <w:pStyle w:val="NoSpacing"/>
        <w:rPr>
          <w:sz w:val="10"/>
        </w:rPr>
      </w:pPr>
    </w:p>
    <w:p w14:paraId="0CBA56AC" w14:textId="4B75FF66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Development Methodologies</w:t>
      </w:r>
      <w:r>
        <w:rPr>
          <w:b/>
          <w:bCs/>
        </w:rPr>
        <w:t xml:space="preserve">: </w:t>
      </w:r>
      <w:r w:rsidRPr="00E7431A">
        <w:t>Agile, Scrum, DevOps,</w:t>
      </w:r>
      <w:r>
        <w:rPr>
          <w:b/>
          <w:bCs/>
        </w:rPr>
        <w:t xml:space="preserve"> </w:t>
      </w:r>
      <w:r w:rsidRPr="00E7431A">
        <w:t>Kanban</w:t>
      </w:r>
    </w:p>
    <w:p w14:paraId="3D422C0C" w14:textId="77777777" w:rsidR="00E7431A" w:rsidRPr="00E7431A" w:rsidRDefault="00E7431A" w:rsidP="00E7431A">
      <w:pPr>
        <w:pStyle w:val="NoSpacing"/>
        <w:rPr>
          <w:sz w:val="10"/>
        </w:rPr>
      </w:pPr>
    </w:p>
    <w:p w14:paraId="639BBA35" w14:textId="597AAFA7" w:rsidR="00E7431A" w:rsidRPr="00E7431A" w:rsidRDefault="00E7431A" w:rsidP="00E7431A">
      <w:pPr>
        <w:pStyle w:val="NoSpacing"/>
      </w:pPr>
      <w:r w:rsidRPr="00E7431A">
        <w:rPr>
          <w:b/>
          <w:bCs/>
        </w:rPr>
        <w:t>Version Control</w:t>
      </w:r>
      <w:r>
        <w:t xml:space="preserve">: </w:t>
      </w:r>
      <w:r w:rsidRPr="00E7431A">
        <w:t>Git, TFS ad SVN</w:t>
      </w:r>
    </w:p>
    <w:p w14:paraId="7D1C0EB9" w14:textId="77777777" w:rsidR="00E7431A" w:rsidRPr="00E7431A" w:rsidRDefault="00E7431A" w:rsidP="00E7431A">
      <w:pPr>
        <w:pStyle w:val="NoSpacing"/>
        <w:rPr>
          <w:sz w:val="10"/>
        </w:rPr>
      </w:pPr>
    </w:p>
    <w:p w14:paraId="2E6E43AE" w14:textId="46154666" w:rsidR="002F0141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Cloud Platforms</w:t>
      </w:r>
      <w:r>
        <w:rPr>
          <w:b/>
          <w:bCs/>
        </w:rPr>
        <w:t xml:space="preserve">: </w:t>
      </w:r>
      <w:r w:rsidRPr="00E7431A">
        <w:t>AWS, Azure, Google Cloud</w:t>
      </w:r>
    </w:p>
    <w:p w14:paraId="23C45489" w14:textId="77777777" w:rsidR="00E7431A" w:rsidRDefault="00E7431A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287E9D1B" w14:textId="450F2FFC" w:rsidR="00413953" w:rsidRPr="00413953" w:rsidRDefault="00413953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413953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1C5DE9C8" w14:textId="77777777" w:rsidR="00413953" w:rsidRPr="00EF24F1" w:rsidRDefault="00413953" w:rsidP="00413953">
      <w:pPr>
        <w:pStyle w:val="NoSpacing"/>
        <w:rPr>
          <w:sz w:val="10"/>
        </w:rPr>
      </w:pPr>
    </w:p>
    <w:p w14:paraId="6D4EFD78" w14:textId="200152BF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Auctane LLC</w:t>
      </w:r>
      <w:r>
        <w:rPr>
          <w:b/>
          <w:bCs/>
        </w:rPr>
        <w:t xml:space="preserve">, </w:t>
      </w:r>
      <w:r w:rsidRPr="00E7431A">
        <w:rPr>
          <w:b/>
          <w:bCs/>
        </w:rPr>
        <w:t>St. Louis, MO</w:t>
      </w:r>
      <w:r w:rsidRPr="00E7431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E7431A">
        <w:rPr>
          <w:b/>
          <w:bCs/>
        </w:rPr>
        <w:t>Oct 2021</w:t>
      </w:r>
      <w:r>
        <w:rPr>
          <w:b/>
          <w:bCs/>
        </w:rPr>
        <w:t xml:space="preserve"> – </w:t>
      </w:r>
      <w:r w:rsidRPr="00E7431A">
        <w:rPr>
          <w:b/>
          <w:bCs/>
        </w:rPr>
        <w:t>April 2023</w:t>
      </w:r>
    </w:p>
    <w:p w14:paraId="0A5ECB2D" w14:textId="77777777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Sr. QA Automation Engineer</w:t>
      </w:r>
    </w:p>
    <w:p w14:paraId="644C17D1" w14:textId="77777777" w:rsidR="00E7431A" w:rsidRPr="00E7431A" w:rsidRDefault="00E7431A" w:rsidP="00E7431A">
      <w:pPr>
        <w:pStyle w:val="NoSpacing"/>
        <w:rPr>
          <w:sz w:val="10"/>
        </w:rPr>
      </w:pPr>
    </w:p>
    <w:p w14:paraId="71A52415" w14:textId="6DD01F42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Designed and implemented test automation frameworks using Java, Selenium and TestNG to streamline the automation testing process of Web applications</w:t>
      </w:r>
    </w:p>
    <w:p w14:paraId="6766364F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Performed Windows desktop application testing using Sikuli tool</w:t>
      </w:r>
    </w:p>
    <w:p w14:paraId="573E5821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Performed various types of testing like Regression, Integration, Smoke testing to check the proper functionality of the application</w:t>
      </w:r>
    </w:p>
    <w:p w14:paraId="0DC7C541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Maintained existing automation suites in Python language</w:t>
      </w:r>
    </w:p>
    <w:p w14:paraId="43E70B3B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lastRenderedPageBreak/>
        <w:t>Worked on Jenkins and Docker for CI / CD of the microservices developed and managing them.</w:t>
      </w:r>
    </w:p>
    <w:p w14:paraId="11A6AE41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Scheduled jobs and maintained continuous test automations using Jenkins</w:t>
      </w:r>
    </w:p>
    <w:p w14:paraId="4277A298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Involved in writing and executing the manual test cases using TestRail</w:t>
      </w:r>
    </w:p>
    <w:p w14:paraId="02A576CA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Identified and reported defects to development team to resolve the issues</w:t>
      </w:r>
    </w:p>
    <w:p w14:paraId="20CAE77F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Building/Maintaining Docker container clusters managed by Kubernetes Linux, Bash, GIT, Docker, on GCP (Google Cloud Platform).</w:t>
      </w:r>
    </w:p>
    <w:p w14:paraId="231FAAE3" w14:textId="77777777" w:rsidR="00E7431A" w:rsidRPr="00E7431A" w:rsidRDefault="00E7431A">
      <w:pPr>
        <w:pStyle w:val="NoSpacing"/>
        <w:numPr>
          <w:ilvl w:val="0"/>
          <w:numId w:val="37"/>
        </w:numPr>
      </w:pPr>
      <w:r w:rsidRPr="00E7431A">
        <w:t>Accelerated average QA testing turn-around time by 25% or more, allowing company to accept more testing projects without increasing staff</w:t>
      </w:r>
    </w:p>
    <w:p w14:paraId="10EB9657" w14:textId="77777777" w:rsidR="00E7431A" w:rsidRPr="00E7431A" w:rsidRDefault="00E7431A" w:rsidP="00E7431A">
      <w:pPr>
        <w:pStyle w:val="NoSpacing"/>
      </w:pPr>
    </w:p>
    <w:p w14:paraId="38F35335" w14:textId="4E137950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Perficient INC</w:t>
      </w:r>
      <w:r>
        <w:rPr>
          <w:b/>
          <w:bCs/>
        </w:rPr>
        <w:t xml:space="preserve">., </w:t>
      </w:r>
      <w:r w:rsidRPr="00E7431A">
        <w:rPr>
          <w:b/>
          <w:bCs/>
        </w:rPr>
        <w:t>Livonia, MI</w:t>
      </w:r>
      <w:r w:rsidRPr="00E7431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7431A">
        <w:rPr>
          <w:b/>
          <w:bCs/>
        </w:rPr>
        <w:t>May 2019</w:t>
      </w:r>
      <w:r>
        <w:rPr>
          <w:b/>
          <w:bCs/>
        </w:rPr>
        <w:t xml:space="preserve"> – </w:t>
      </w:r>
      <w:r w:rsidRPr="00E7431A">
        <w:rPr>
          <w:b/>
          <w:bCs/>
        </w:rPr>
        <w:t>Sept 2021</w:t>
      </w:r>
    </w:p>
    <w:p w14:paraId="69CBFCA8" w14:textId="77777777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Sr. Technical Consultant</w:t>
      </w:r>
    </w:p>
    <w:p w14:paraId="18A38291" w14:textId="77777777" w:rsidR="00E7431A" w:rsidRPr="00E7431A" w:rsidRDefault="00E7431A" w:rsidP="00E7431A">
      <w:pPr>
        <w:pStyle w:val="NoSpacing"/>
        <w:rPr>
          <w:sz w:val="10"/>
        </w:rPr>
      </w:pPr>
    </w:p>
    <w:p w14:paraId="51A8A228" w14:textId="5C21D2DE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Developed and maintained complex automation test scripts using TestNG framework</w:t>
      </w:r>
    </w:p>
    <w:p w14:paraId="4D61AC4D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Developed JBehave framework from scratch and integrated with Selenium and BrowserStack to perform test automation</w:t>
      </w:r>
    </w:p>
    <w:p w14:paraId="371BE2A9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Created story files, runner classes and page objects in JBehave framework</w:t>
      </w:r>
    </w:p>
    <w:p w14:paraId="43D33B52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Used Appium to design and execute automation tests for Android mobile applications</w:t>
      </w:r>
    </w:p>
    <w:p w14:paraId="19978F09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Deployed and managed cloud-native applications on AWS, Azure, or GCP.</w:t>
      </w:r>
    </w:p>
    <w:p w14:paraId="6657025E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Designed and developed BDD automation framework for Microservices which is implementing feature file written in Cucumber.</w:t>
      </w:r>
    </w:p>
    <w:p w14:paraId="3302AF89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Executed native and web mobile applications (iOS and Android) tests on BrowserStack and generated reports</w:t>
      </w:r>
    </w:p>
    <w:p w14:paraId="0914D704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Used Postman tool for testing REST APIs</w:t>
      </w:r>
    </w:p>
    <w:p w14:paraId="7F89696D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Created and executed manual test cases using Azure DevOps</w:t>
      </w:r>
    </w:p>
    <w:p w14:paraId="559E648C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Collaborated with international markets and offshore teams</w:t>
      </w:r>
    </w:p>
    <w:p w14:paraId="388422B4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Gave one-on-one training sessions for newbies to help them kickstart the project</w:t>
      </w:r>
    </w:p>
    <w:p w14:paraId="4034370C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Scheduled jobs and maintained continuous test automations using Jenkins</w:t>
      </w:r>
    </w:p>
    <w:p w14:paraId="2E30912A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Used Rally to generate dashboard reports and demonstrated the automation coverage to the PMs and other teams</w:t>
      </w:r>
    </w:p>
    <w:p w14:paraId="183DCEE1" w14:textId="77777777" w:rsidR="00E7431A" w:rsidRPr="00E7431A" w:rsidRDefault="00E7431A">
      <w:pPr>
        <w:pStyle w:val="NoSpacing"/>
        <w:numPr>
          <w:ilvl w:val="0"/>
          <w:numId w:val="38"/>
        </w:numPr>
      </w:pPr>
      <w:r w:rsidRPr="00E7431A">
        <w:t>Participated in the process of task estimation and distribution (Automation-QA team)</w:t>
      </w:r>
    </w:p>
    <w:p w14:paraId="16364051" w14:textId="77777777" w:rsidR="00E7431A" w:rsidRPr="00E7431A" w:rsidRDefault="00E7431A" w:rsidP="00E7431A">
      <w:pPr>
        <w:pStyle w:val="NoSpacing"/>
      </w:pPr>
    </w:p>
    <w:p w14:paraId="3A4E2E34" w14:textId="3BB3B7ED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Visionit LLC</w:t>
      </w:r>
      <w:r>
        <w:rPr>
          <w:b/>
          <w:bCs/>
        </w:rPr>
        <w:t xml:space="preserve">, </w:t>
      </w:r>
      <w:r w:rsidRPr="00E7431A">
        <w:rPr>
          <w:b/>
          <w:bCs/>
        </w:rPr>
        <w:t>Detroit, MI</w:t>
      </w:r>
      <w:r w:rsidRPr="00E7431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E7431A">
        <w:rPr>
          <w:b/>
          <w:bCs/>
        </w:rPr>
        <w:t>Oct 2017</w:t>
      </w:r>
      <w:r>
        <w:rPr>
          <w:b/>
          <w:bCs/>
        </w:rPr>
        <w:t xml:space="preserve"> – </w:t>
      </w:r>
      <w:r w:rsidRPr="00E7431A">
        <w:rPr>
          <w:b/>
          <w:bCs/>
        </w:rPr>
        <w:t>Oct 2018</w:t>
      </w:r>
    </w:p>
    <w:p w14:paraId="644F655E" w14:textId="77777777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Sr. QA Automation Engineer</w:t>
      </w:r>
    </w:p>
    <w:p w14:paraId="42B78A7C" w14:textId="77777777" w:rsidR="00E7431A" w:rsidRPr="00E7431A" w:rsidRDefault="00E7431A" w:rsidP="00E7431A">
      <w:pPr>
        <w:pStyle w:val="NoSpacing"/>
        <w:rPr>
          <w:sz w:val="10"/>
        </w:rPr>
      </w:pPr>
    </w:p>
    <w:p w14:paraId="54F0B73D" w14:textId="78A3E5E5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Engaged in integration of Selenium with Cucumber and created feature files using Gherkins language</w:t>
      </w:r>
    </w:p>
    <w:p w14:paraId="31B2952C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Mastered in integrating Perfecto Cloud with Eclipse and IntelliJ IDEs to execute the automated test scripts for Native, Web and Hybrid mobile applications</w:t>
      </w:r>
    </w:p>
    <w:p w14:paraId="2B11960C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Generated dashboard reports by using Perfecto Reporting tools</w:t>
      </w:r>
    </w:p>
    <w:p w14:paraId="504764D7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Increased automation test coverage from 45% to 82% in 6 months</w:t>
      </w:r>
    </w:p>
    <w:p w14:paraId="5DF46A70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Pinpointed previously undiscovered flaws in the API endpoints and resolved the issue by collaborating with the dev team</w:t>
      </w:r>
    </w:p>
    <w:p w14:paraId="04A43ED5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Used Appium tool for testing Android mobile applications</w:t>
      </w:r>
    </w:p>
    <w:p w14:paraId="2C0B1353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Used Page Object Model design patterns to create object repositories for web and mobile elements</w:t>
      </w:r>
    </w:p>
    <w:p w14:paraId="3FF1157E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Deployed and monitored Micro services using pivotal cloud foundry, also managed domains and routes with the cloud foundry.</w:t>
      </w:r>
    </w:p>
    <w:p w14:paraId="1ED26169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Successfully accomplished load and performance testing using JMeter</w:t>
      </w:r>
    </w:p>
    <w:p w14:paraId="07EFBC6F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Configured Perfecto Report Plugin to Jenkins and generated test automation reports for scheduled jobs</w:t>
      </w:r>
    </w:p>
    <w:p w14:paraId="131CA626" w14:textId="77777777" w:rsidR="00E7431A" w:rsidRPr="00E7431A" w:rsidRDefault="00E7431A">
      <w:pPr>
        <w:pStyle w:val="NoSpacing"/>
        <w:numPr>
          <w:ilvl w:val="0"/>
          <w:numId w:val="39"/>
        </w:numPr>
      </w:pPr>
      <w:r w:rsidRPr="00E7431A">
        <w:t>Effectively collaborated with Development and Product team in interactive Agile environment</w:t>
      </w:r>
    </w:p>
    <w:p w14:paraId="4D1EBFA5" w14:textId="77777777" w:rsidR="00E7431A" w:rsidRPr="00E7431A" w:rsidRDefault="00E7431A" w:rsidP="00E7431A">
      <w:pPr>
        <w:pStyle w:val="NoSpacing"/>
      </w:pPr>
    </w:p>
    <w:p w14:paraId="6438773D" w14:textId="2FD34946" w:rsid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Capital One</w:t>
      </w:r>
      <w:r>
        <w:rPr>
          <w:b/>
          <w:bCs/>
        </w:rPr>
        <w:t xml:space="preserve">, </w:t>
      </w:r>
      <w:r w:rsidRPr="00E7431A">
        <w:rPr>
          <w:b/>
          <w:bCs/>
        </w:rPr>
        <w:t>Richmond, VA</w:t>
      </w:r>
      <w:r w:rsidRPr="00E7431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E7431A">
        <w:rPr>
          <w:b/>
          <w:bCs/>
        </w:rPr>
        <w:t>May 2017</w:t>
      </w:r>
      <w:r>
        <w:rPr>
          <w:b/>
          <w:bCs/>
        </w:rPr>
        <w:t xml:space="preserve"> – </w:t>
      </w:r>
      <w:r w:rsidRPr="00E7431A">
        <w:rPr>
          <w:b/>
          <w:bCs/>
        </w:rPr>
        <w:t xml:space="preserve">July 2017 </w:t>
      </w:r>
    </w:p>
    <w:p w14:paraId="2FAAED7E" w14:textId="6FD89E29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Sr. QA Analyst</w:t>
      </w:r>
    </w:p>
    <w:p w14:paraId="662EC3D0" w14:textId="77777777" w:rsidR="00E7431A" w:rsidRPr="00E7431A" w:rsidRDefault="00E7431A" w:rsidP="00E7431A">
      <w:pPr>
        <w:pStyle w:val="NoSpacing"/>
        <w:rPr>
          <w:sz w:val="10"/>
        </w:rPr>
      </w:pPr>
    </w:p>
    <w:p w14:paraId="4B65B85D" w14:textId="57AEC0FE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Successfully accomplished API testing with tools like Postman and SOAP UI</w:t>
      </w:r>
    </w:p>
    <w:p w14:paraId="185EAD77" w14:textId="77777777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Created and executed Database SQL Queries for validation of user data</w:t>
      </w:r>
    </w:p>
    <w:p w14:paraId="0331745E" w14:textId="77777777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Performed functional, smoke and regression testing on Web application</w:t>
      </w:r>
    </w:p>
    <w:p w14:paraId="1B49EE3A" w14:textId="77777777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Utilized JIRA to maintain defects and check defect status</w:t>
      </w:r>
    </w:p>
    <w:p w14:paraId="7E44E3C3" w14:textId="77777777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Developed automation scripts using Selenium and Cucumber</w:t>
      </w:r>
    </w:p>
    <w:p w14:paraId="33E2A5A1" w14:textId="77777777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Generated and presented test automation reports to the team members</w:t>
      </w:r>
    </w:p>
    <w:p w14:paraId="18F8D9A6" w14:textId="77777777" w:rsidR="00E7431A" w:rsidRPr="00E7431A" w:rsidRDefault="00E7431A">
      <w:pPr>
        <w:pStyle w:val="NoSpacing"/>
        <w:numPr>
          <w:ilvl w:val="0"/>
          <w:numId w:val="40"/>
        </w:numPr>
      </w:pPr>
      <w:r w:rsidRPr="00E7431A">
        <w:t>Investigated and determined root cause of issues by reporting defects</w:t>
      </w:r>
    </w:p>
    <w:p w14:paraId="1DC265B6" w14:textId="77777777" w:rsidR="00E7431A" w:rsidRPr="00E7431A" w:rsidRDefault="00E7431A" w:rsidP="00E7431A">
      <w:pPr>
        <w:pStyle w:val="NoSpacing"/>
      </w:pPr>
    </w:p>
    <w:p w14:paraId="45C4B7A1" w14:textId="6D3D4364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Sanquest Inc., Dallas, TX</w:t>
      </w:r>
      <w:r w:rsidRPr="00E7431A">
        <w:rPr>
          <w:b/>
          <w:bCs/>
        </w:rPr>
        <w:tab/>
      </w:r>
      <w:r w:rsidRPr="00E7431A">
        <w:rPr>
          <w:b/>
          <w:bCs/>
        </w:rPr>
        <w:tab/>
      </w:r>
      <w:r w:rsidRPr="00E7431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7431A">
        <w:rPr>
          <w:b/>
          <w:bCs/>
        </w:rPr>
        <w:t>Aug 2015 – April 2017</w:t>
      </w:r>
    </w:p>
    <w:p w14:paraId="26C58464" w14:textId="77777777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QA Automation Engineer</w:t>
      </w:r>
    </w:p>
    <w:p w14:paraId="156FFABF" w14:textId="77777777" w:rsidR="00E7431A" w:rsidRPr="00E7431A" w:rsidRDefault="00E7431A" w:rsidP="00E7431A">
      <w:pPr>
        <w:pStyle w:val="NoSpacing"/>
        <w:rPr>
          <w:sz w:val="10"/>
        </w:rPr>
      </w:pPr>
    </w:p>
    <w:p w14:paraId="0274AF32" w14:textId="624F40A6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Applied and Implemented BDD pattern into Selenium WebDriver test automation framework</w:t>
      </w:r>
    </w:p>
    <w:p w14:paraId="5171D3D9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Made test scenarios more readable by using Cucumber and Gherkins language</w:t>
      </w:r>
    </w:p>
    <w:p w14:paraId="16D91F01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for stakeholders, project managers and team members</w:t>
      </w:r>
    </w:p>
    <w:p w14:paraId="22871473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Researched on Database testing process to integrate with the test framework</w:t>
      </w:r>
    </w:p>
    <w:p w14:paraId="33284443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Performed cross-browser testing using Selenium Grid</w:t>
      </w:r>
    </w:p>
    <w:p w14:paraId="2ACF98EE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Demonstrated expertise in identifying Web elements using object locator techniques</w:t>
      </w:r>
    </w:p>
    <w:p w14:paraId="792AAD16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Developed automation scripts for mobile applications and executed them using Appium and Android Emulators</w:t>
      </w:r>
    </w:p>
    <w:p w14:paraId="753F21E5" w14:textId="77777777" w:rsidR="00E7431A" w:rsidRPr="00E7431A" w:rsidRDefault="00E7431A">
      <w:pPr>
        <w:pStyle w:val="NoSpacing"/>
        <w:numPr>
          <w:ilvl w:val="0"/>
          <w:numId w:val="41"/>
        </w:numPr>
      </w:pPr>
      <w:r w:rsidRPr="00E7431A">
        <w:t>Performed automation testing of mobile applications (Native and web) using Appium tool</w:t>
      </w:r>
    </w:p>
    <w:p w14:paraId="1204469B" w14:textId="77777777" w:rsidR="00E7431A" w:rsidRPr="00E7431A" w:rsidRDefault="00E7431A" w:rsidP="00E7431A">
      <w:pPr>
        <w:pStyle w:val="NoSpacing"/>
      </w:pPr>
    </w:p>
    <w:p w14:paraId="491557E3" w14:textId="4EBFA9C7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Balarc Enterprise Solutions</w:t>
      </w:r>
      <w:r>
        <w:rPr>
          <w:b/>
          <w:bCs/>
        </w:rPr>
        <w:t xml:space="preserve">, </w:t>
      </w:r>
      <w:r w:rsidRPr="00E7431A">
        <w:rPr>
          <w:b/>
          <w:bCs/>
        </w:rPr>
        <w:t>India</w:t>
      </w:r>
      <w:r w:rsidRPr="00E7431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E7431A">
        <w:rPr>
          <w:b/>
          <w:bCs/>
        </w:rPr>
        <w:t>June 2013</w:t>
      </w:r>
      <w:r>
        <w:rPr>
          <w:b/>
          <w:bCs/>
        </w:rPr>
        <w:t xml:space="preserve"> – </w:t>
      </w:r>
      <w:r w:rsidRPr="00E7431A">
        <w:rPr>
          <w:b/>
          <w:bCs/>
        </w:rPr>
        <w:t>June 2015</w:t>
      </w:r>
    </w:p>
    <w:p w14:paraId="52D9866A" w14:textId="77777777" w:rsidR="00E7431A" w:rsidRPr="00E7431A" w:rsidRDefault="00E7431A" w:rsidP="00E7431A">
      <w:pPr>
        <w:pStyle w:val="NoSpacing"/>
        <w:rPr>
          <w:b/>
          <w:bCs/>
        </w:rPr>
      </w:pPr>
      <w:r w:rsidRPr="00E7431A">
        <w:rPr>
          <w:b/>
          <w:bCs/>
        </w:rPr>
        <w:t>Test Engineer</w:t>
      </w:r>
    </w:p>
    <w:p w14:paraId="39EDDBF0" w14:textId="77777777" w:rsidR="00E7431A" w:rsidRPr="00E7431A" w:rsidRDefault="00E7431A" w:rsidP="00E7431A">
      <w:pPr>
        <w:pStyle w:val="NoSpacing"/>
        <w:rPr>
          <w:sz w:val="10"/>
        </w:rPr>
      </w:pPr>
    </w:p>
    <w:p w14:paraId="7E06805F" w14:textId="29E10E49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Used Selenium WebDriver, TestNG and Java to create and execute automation</w:t>
      </w:r>
    </w:p>
    <w:p w14:paraId="5A77C3FB" w14:textId="77777777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tests on web applications</w:t>
      </w:r>
    </w:p>
    <w:p w14:paraId="3FA65D9C" w14:textId="77777777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Tested the application with Selenium IDE by using record and playback options and by adding verifications</w:t>
      </w:r>
    </w:p>
    <w:p w14:paraId="6C61F2F3" w14:textId="77777777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Designed manual test cases based on functional requirements</w:t>
      </w:r>
    </w:p>
    <w:p w14:paraId="04B246D9" w14:textId="77777777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Conducted peer reviews for high-level test scenarios, test plan and test cases</w:t>
      </w:r>
    </w:p>
    <w:p w14:paraId="46549BF8" w14:textId="77777777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Developed Test Plan/Scenarios based on client’s requirements</w:t>
      </w:r>
    </w:p>
    <w:p w14:paraId="36F04838" w14:textId="77777777" w:rsidR="00E7431A" w:rsidRPr="00E7431A" w:rsidRDefault="00E7431A">
      <w:pPr>
        <w:pStyle w:val="NoSpacing"/>
        <w:numPr>
          <w:ilvl w:val="0"/>
          <w:numId w:val="42"/>
        </w:numPr>
      </w:pPr>
      <w:r w:rsidRPr="00E7431A">
        <w:t>Generated reports and metrics to measure and track the testing effort Performed test assignments to ensure the application meets business requirements and client expectations</w:t>
      </w:r>
    </w:p>
    <w:p w14:paraId="3B07B8CC" w14:textId="3B0F5EFE" w:rsidR="00E7431A" w:rsidRDefault="00E7431A">
      <w:pPr>
        <w:pStyle w:val="NoSpacing"/>
        <w:numPr>
          <w:ilvl w:val="0"/>
          <w:numId w:val="42"/>
        </w:numPr>
      </w:pPr>
      <w:r w:rsidRPr="00E7431A">
        <w:t>Provided daily status updates in Scrum meetings to validate risks in each sprint</w:t>
      </w:r>
    </w:p>
    <w:p w14:paraId="7D3F200B" w14:textId="77777777" w:rsidR="00E7431A" w:rsidRDefault="00E7431A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772CE51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D076E9" w:rsidRDefault="002C08E8" w:rsidP="00D076E9">
      <w:pPr>
        <w:pStyle w:val="NoSpacing"/>
        <w:rPr>
          <w:sz w:val="10"/>
        </w:rPr>
      </w:pPr>
    </w:p>
    <w:p w14:paraId="20C965E1" w14:textId="14F2F6C9" w:rsidR="00E7431A" w:rsidRDefault="00E7431A">
      <w:pPr>
        <w:pStyle w:val="NoSpacing"/>
        <w:numPr>
          <w:ilvl w:val="0"/>
          <w:numId w:val="43"/>
        </w:numPr>
      </w:pPr>
      <w:r>
        <w:t>Bachelors in Computer Science – Hyderabad, India</w:t>
      </w:r>
    </w:p>
    <w:p w14:paraId="2C36C598" w14:textId="33775013" w:rsidR="00E7431A" w:rsidRDefault="00E7431A">
      <w:pPr>
        <w:pStyle w:val="NoSpacing"/>
        <w:numPr>
          <w:ilvl w:val="0"/>
          <w:numId w:val="43"/>
        </w:numPr>
      </w:pPr>
      <w:r>
        <w:t>Certified Scrum Master (CSM) Scrum Alliance</w:t>
      </w:r>
    </w:p>
    <w:p w14:paraId="6E2C6641" w14:textId="70CABE6E" w:rsidR="008D73BA" w:rsidRPr="008D73BA" w:rsidRDefault="00E7431A">
      <w:pPr>
        <w:pStyle w:val="NoSpacing"/>
        <w:numPr>
          <w:ilvl w:val="0"/>
          <w:numId w:val="43"/>
        </w:numPr>
      </w:pPr>
      <w:r>
        <w:t>Python for Machine Learning and Data Science Bootcamp</w:t>
      </w:r>
    </w:p>
    <w:sectPr w:rsidR="008D73BA" w:rsidRPr="008D73BA" w:rsidSect="00523B09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16FED" w14:textId="77777777" w:rsidR="00523B09" w:rsidRDefault="00523B09">
      <w:r>
        <w:separator/>
      </w:r>
    </w:p>
  </w:endnote>
  <w:endnote w:type="continuationSeparator" w:id="0">
    <w:p w14:paraId="59DC9EF0" w14:textId="77777777" w:rsidR="00523B09" w:rsidRDefault="00523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A9AFB" w14:textId="77777777" w:rsidR="00523B09" w:rsidRDefault="00523B09">
      <w:r>
        <w:separator/>
      </w:r>
    </w:p>
  </w:footnote>
  <w:footnote w:type="continuationSeparator" w:id="0">
    <w:p w14:paraId="4898FB06" w14:textId="77777777" w:rsidR="00523B09" w:rsidRDefault="00523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0695088F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601596" w:rsidRPr="00601596">
      <w:rPr>
        <w:color w:val="000000"/>
      </w:rPr>
      <w:t>Charlotte, NC</w:t>
    </w:r>
  </w:p>
  <w:p w14:paraId="156BF033" w14:textId="0BD836D8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601596" w:rsidRPr="00586E16">
        <w:rPr>
          <w:rStyle w:val="Hyperlink"/>
        </w:rPr>
        <w:t>gphalaksh11@gmail.com</w:t>
      </w:r>
    </w:hyperlink>
  </w:p>
  <w:p w14:paraId="639D8B28" w14:textId="5142B89B" w:rsidR="00BF14B3" w:rsidRPr="00740556" w:rsidRDefault="00BF14B3" w:rsidP="00654952">
    <w:pPr>
      <w:pStyle w:val="NoSpacing"/>
      <w:rPr>
        <w:lang w:val="en-IN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601596" w:rsidRPr="00601596">
      <w:rPr>
        <w:color w:val="000000"/>
      </w:rPr>
      <w:t>248-605-1935</w:t>
    </w:r>
  </w:p>
  <w:p w14:paraId="6360024A" w14:textId="77777777" w:rsidR="00AD5567" w:rsidRPr="00740556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035D8BEE" w14:textId="5186B0B1" w:rsidR="00411E7B" w:rsidRDefault="00411E7B" w:rsidP="002F0141">
    <w:pPr>
      <w:pStyle w:val="NoSpacing"/>
      <w:jc w:val="center"/>
      <w:rPr>
        <w:rFonts w:eastAsia="Times New Roman" w:cstheme="minorHAnsi"/>
        <w:b/>
        <w:sz w:val="28"/>
        <w:szCs w:val="28"/>
        <w:lang w:val="en-IN"/>
      </w:rPr>
    </w:pPr>
    <w:r w:rsidRPr="00411E7B">
      <w:rPr>
        <w:rFonts w:eastAsia="Times New Roman" w:cstheme="minorHAnsi"/>
        <w:b/>
        <w:sz w:val="28"/>
        <w:szCs w:val="28"/>
        <w:lang w:val="en-IN"/>
      </w:rPr>
      <w:t>Phalaksh Gudur</w:t>
    </w:r>
  </w:p>
  <w:p w14:paraId="4C2E852F" w14:textId="77777777" w:rsidR="00A37322" w:rsidRPr="00413953" w:rsidRDefault="00A37322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C0076C"/>
    <w:multiLevelType w:val="hybridMultilevel"/>
    <w:tmpl w:val="C97C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04252"/>
    <w:multiLevelType w:val="hybridMultilevel"/>
    <w:tmpl w:val="2AE61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E4B2FED"/>
    <w:multiLevelType w:val="hybridMultilevel"/>
    <w:tmpl w:val="CA2EE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4B0A0820"/>
    <w:multiLevelType w:val="hybridMultilevel"/>
    <w:tmpl w:val="D0D07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CC37D3"/>
    <w:multiLevelType w:val="hybridMultilevel"/>
    <w:tmpl w:val="C6BE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537448DC"/>
    <w:multiLevelType w:val="hybridMultilevel"/>
    <w:tmpl w:val="C194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62D0B5F"/>
    <w:multiLevelType w:val="hybridMultilevel"/>
    <w:tmpl w:val="D220B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77319D"/>
    <w:multiLevelType w:val="hybridMultilevel"/>
    <w:tmpl w:val="29F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42"/>
  </w:num>
  <w:num w:numId="3" w16cid:durableId="139352410">
    <w:abstractNumId w:val="43"/>
  </w:num>
  <w:num w:numId="4" w16cid:durableId="1139345333">
    <w:abstractNumId w:val="35"/>
  </w:num>
  <w:num w:numId="5" w16cid:durableId="1566716753">
    <w:abstractNumId w:val="28"/>
  </w:num>
  <w:num w:numId="6" w16cid:durableId="862130666">
    <w:abstractNumId w:val="14"/>
  </w:num>
  <w:num w:numId="7" w16cid:durableId="2013292984">
    <w:abstractNumId w:val="44"/>
  </w:num>
  <w:num w:numId="8" w16cid:durableId="777530213">
    <w:abstractNumId w:val="49"/>
  </w:num>
  <w:num w:numId="9" w16cid:durableId="1192037481">
    <w:abstractNumId w:val="25"/>
  </w:num>
  <w:num w:numId="10" w16cid:durableId="263391843">
    <w:abstractNumId w:val="46"/>
  </w:num>
  <w:num w:numId="11" w16cid:durableId="66726532">
    <w:abstractNumId w:val="37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47"/>
  </w:num>
  <w:num w:numId="14" w16cid:durableId="1133476638">
    <w:abstractNumId w:val="30"/>
  </w:num>
  <w:num w:numId="15" w16cid:durableId="337585252">
    <w:abstractNumId w:val="45"/>
  </w:num>
  <w:num w:numId="16" w16cid:durableId="2061587357">
    <w:abstractNumId w:val="38"/>
  </w:num>
  <w:num w:numId="17" w16cid:durableId="1065491973">
    <w:abstractNumId w:val="18"/>
  </w:num>
  <w:num w:numId="18" w16cid:durableId="1318266233">
    <w:abstractNumId w:val="17"/>
  </w:num>
  <w:num w:numId="19" w16cid:durableId="526874085">
    <w:abstractNumId w:val="36"/>
  </w:num>
  <w:num w:numId="20" w16cid:durableId="844248676">
    <w:abstractNumId w:val="22"/>
  </w:num>
  <w:num w:numId="21" w16cid:durableId="284892896">
    <w:abstractNumId w:val="29"/>
  </w:num>
  <w:num w:numId="22" w16cid:durableId="605190378">
    <w:abstractNumId w:val="16"/>
  </w:num>
  <w:num w:numId="23" w16cid:durableId="509416459">
    <w:abstractNumId w:val="20"/>
  </w:num>
  <w:num w:numId="24" w16cid:durableId="1935087531">
    <w:abstractNumId w:val="10"/>
  </w:num>
  <w:num w:numId="25" w16cid:durableId="1366129160">
    <w:abstractNumId w:val="11"/>
  </w:num>
  <w:num w:numId="26" w16cid:durableId="1003901784">
    <w:abstractNumId w:val="40"/>
  </w:num>
  <w:num w:numId="27" w16cid:durableId="543714750">
    <w:abstractNumId w:val="27"/>
  </w:num>
  <w:num w:numId="28" w16cid:durableId="504515879">
    <w:abstractNumId w:val="15"/>
  </w:num>
  <w:num w:numId="29" w16cid:durableId="1754471848">
    <w:abstractNumId w:val="19"/>
  </w:num>
  <w:num w:numId="30" w16cid:durableId="553084479">
    <w:abstractNumId w:val="33"/>
  </w:num>
  <w:num w:numId="31" w16cid:durableId="1454204984">
    <w:abstractNumId w:val="26"/>
  </w:num>
  <w:num w:numId="32" w16cid:durableId="1183738669">
    <w:abstractNumId w:val="9"/>
  </w:num>
  <w:num w:numId="33" w16cid:durableId="128592335">
    <w:abstractNumId w:val="21"/>
  </w:num>
  <w:num w:numId="34" w16cid:durableId="187452677">
    <w:abstractNumId w:val="24"/>
  </w:num>
  <w:num w:numId="35" w16cid:durableId="972758455">
    <w:abstractNumId w:val="39"/>
  </w:num>
  <w:num w:numId="36" w16cid:durableId="1806044666">
    <w:abstractNumId w:val="32"/>
  </w:num>
  <w:num w:numId="37" w16cid:durableId="645164339">
    <w:abstractNumId w:val="13"/>
  </w:num>
  <w:num w:numId="38" w16cid:durableId="1447503536">
    <w:abstractNumId w:val="41"/>
  </w:num>
  <w:num w:numId="39" w16cid:durableId="1843397485">
    <w:abstractNumId w:val="23"/>
  </w:num>
  <w:num w:numId="40" w16cid:durableId="2090535714">
    <w:abstractNumId w:val="31"/>
  </w:num>
  <w:num w:numId="41" w16cid:durableId="239800336">
    <w:abstractNumId w:val="48"/>
  </w:num>
  <w:num w:numId="42" w16cid:durableId="660548876">
    <w:abstractNumId w:val="34"/>
  </w:num>
  <w:num w:numId="43" w16cid:durableId="420881523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A03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0D4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3F25"/>
    <w:rsid w:val="000A4644"/>
    <w:rsid w:val="000B1874"/>
    <w:rsid w:val="000B19AF"/>
    <w:rsid w:val="000B5661"/>
    <w:rsid w:val="000B58A0"/>
    <w:rsid w:val="000B7D48"/>
    <w:rsid w:val="000B7F8C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4466"/>
    <w:rsid w:val="001559D1"/>
    <w:rsid w:val="00156EFD"/>
    <w:rsid w:val="00162D7B"/>
    <w:rsid w:val="0016461A"/>
    <w:rsid w:val="00176F71"/>
    <w:rsid w:val="00181B74"/>
    <w:rsid w:val="0018509B"/>
    <w:rsid w:val="00186DDF"/>
    <w:rsid w:val="0019004D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4FCA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696"/>
    <w:rsid w:val="00266A5C"/>
    <w:rsid w:val="00266EFC"/>
    <w:rsid w:val="002719A8"/>
    <w:rsid w:val="00272D68"/>
    <w:rsid w:val="002741FC"/>
    <w:rsid w:val="0027782E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1C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141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3D73"/>
    <w:rsid w:val="00346707"/>
    <w:rsid w:val="0034773C"/>
    <w:rsid w:val="00352507"/>
    <w:rsid w:val="00354471"/>
    <w:rsid w:val="0035690D"/>
    <w:rsid w:val="00357453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800"/>
    <w:rsid w:val="003A2A01"/>
    <w:rsid w:val="003A2D25"/>
    <w:rsid w:val="003A320E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373"/>
    <w:rsid w:val="003D14FE"/>
    <w:rsid w:val="003D3CCA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1E7B"/>
    <w:rsid w:val="00413953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4666E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0BF0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3B09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01596"/>
    <w:rsid w:val="006116C4"/>
    <w:rsid w:val="006211DB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C5D89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5999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4D2D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6D70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11C8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18C6"/>
    <w:rsid w:val="00871D24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15BE"/>
    <w:rsid w:val="008923B4"/>
    <w:rsid w:val="00894865"/>
    <w:rsid w:val="008952F8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D73BA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37322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759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1EEF"/>
    <w:rsid w:val="00BD2436"/>
    <w:rsid w:val="00BD54FE"/>
    <w:rsid w:val="00BD732F"/>
    <w:rsid w:val="00BE01AE"/>
    <w:rsid w:val="00BE0752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E5BAC"/>
    <w:rsid w:val="00CF01D4"/>
    <w:rsid w:val="00CF10B3"/>
    <w:rsid w:val="00CF5E45"/>
    <w:rsid w:val="00CF6D7C"/>
    <w:rsid w:val="00CF71B9"/>
    <w:rsid w:val="00D0467C"/>
    <w:rsid w:val="00D0645F"/>
    <w:rsid w:val="00D076E9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36F0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431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4F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rsid w:val="00343D7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43D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gphalaksh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5</cp:revision>
  <cp:lastPrinted>2006-06-28T14:40:00Z</cp:lastPrinted>
  <dcterms:created xsi:type="dcterms:W3CDTF">2024-02-15T21:25:00Z</dcterms:created>
  <dcterms:modified xsi:type="dcterms:W3CDTF">2024-02-16T17:29:00Z</dcterms:modified>
</cp:coreProperties>
</file>