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64939" w14:textId="77777777" w:rsidR="00532972" w:rsidRPr="00B45FFB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  <w:r w:rsidRPr="00096E76">
        <w:rPr>
          <w:rFonts w:asciiTheme="minorHAnsi" w:hAnsiTheme="minorHAnsi" w:cstheme="minorHAnsi"/>
          <w:smallCaps w:val="0"/>
          <w:sz w:val="22"/>
          <w:szCs w:val="22"/>
        </w:rPr>
        <w:t>PROFESSIONAL SUMMARY</w:t>
      </w:r>
      <w:r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2F340C2A" w14:textId="77777777" w:rsidR="00532972" w:rsidRPr="00035ECD" w:rsidRDefault="00532972" w:rsidP="00035ECD">
      <w:pPr>
        <w:pStyle w:val="NoSpacing"/>
      </w:pPr>
    </w:p>
    <w:p w14:paraId="1237881A" w14:textId="75C3C354" w:rsidR="00A84564" w:rsidRDefault="005819B2" w:rsidP="005819B2">
      <w:pPr>
        <w:pStyle w:val="NoSpacing"/>
        <w:numPr>
          <w:ilvl w:val="0"/>
          <w:numId w:val="107"/>
        </w:numPr>
      </w:pPr>
      <w:r w:rsidRPr="005819B2">
        <w:t xml:space="preserve">With over 7 years of work experience in the IT field, I am a passionate and versatile system </w:t>
      </w:r>
      <w:r>
        <w:t>support</w:t>
      </w:r>
      <w:r w:rsidRPr="005819B2">
        <w:t xml:space="preserve"> who enjoys solving complex technical challenges and learning new skills. I have a strong background in Linux, cloud, and scripting, as well as multiple certifications in Azure</w:t>
      </w:r>
      <w:r>
        <w:t>.</w:t>
      </w:r>
    </w:p>
    <w:p w14:paraId="2024FE0E" w14:textId="77777777" w:rsidR="005819B2" w:rsidRDefault="005819B2" w:rsidP="005819B2">
      <w:pPr>
        <w:pStyle w:val="NoSpacing"/>
        <w:numPr>
          <w:ilvl w:val="0"/>
          <w:numId w:val="107"/>
        </w:numPr>
      </w:pPr>
      <w:r w:rsidRPr="005819B2">
        <w:t xml:space="preserve">I am responsible for managing and maintaining various IT systems and tools, such as Azure Portal, Slack, Atlassian Suite, Google Workspace, and Thycotic Password Manager. </w:t>
      </w:r>
    </w:p>
    <w:p w14:paraId="34BFDD6B" w14:textId="77777777" w:rsidR="005819B2" w:rsidRDefault="005819B2" w:rsidP="005819B2">
      <w:pPr>
        <w:pStyle w:val="NoSpacing"/>
        <w:numPr>
          <w:ilvl w:val="0"/>
          <w:numId w:val="107"/>
        </w:numPr>
      </w:pPr>
      <w:r w:rsidRPr="005819B2">
        <w:t xml:space="preserve">I also support user setup, access, and troubleshooting for Windows 10, Windows 11, Mac OS Ventura, Sonoma, Microsoft Authenticator, and Intune. </w:t>
      </w:r>
    </w:p>
    <w:p w14:paraId="387D3386" w14:textId="46332FDC" w:rsidR="005819B2" w:rsidRDefault="005819B2" w:rsidP="005819B2">
      <w:pPr>
        <w:pStyle w:val="NoSpacing"/>
        <w:numPr>
          <w:ilvl w:val="0"/>
          <w:numId w:val="107"/>
        </w:numPr>
      </w:pPr>
      <w:r w:rsidRPr="005819B2">
        <w:t>Additionally, I handle hardware inventory, requests, and deployment, as well as conference room setup and support. I enjoy working with a diverse and collaborative team that values innovation, customer satisfaction, and sustainability.</w:t>
      </w:r>
    </w:p>
    <w:p w14:paraId="135EC8EC" w14:textId="77777777" w:rsidR="005819B2" w:rsidRPr="00A84564" w:rsidRDefault="005819B2" w:rsidP="00A84564">
      <w:pPr>
        <w:pStyle w:val="NoSpacing"/>
      </w:pPr>
    </w:p>
    <w:p w14:paraId="39C426A2" w14:textId="56A2A84A" w:rsidR="004E5322" w:rsidRPr="004E5322" w:rsidRDefault="00C01D6C" w:rsidP="004E532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smallCaps w:val="0"/>
          <w:sz w:val="22"/>
          <w:szCs w:val="22"/>
        </w:rPr>
      </w:pPr>
      <w:r>
        <w:rPr>
          <w:rFonts w:asciiTheme="minorHAnsi" w:hAnsiTheme="minorHAnsi" w:cstheme="minorHAnsi"/>
          <w:smallCaps w:val="0"/>
          <w:sz w:val="22"/>
          <w:szCs w:val="22"/>
        </w:rPr>
        <w:t>SKILLS &amp; EXPERTISE</w:t>
      </w:r>
      <w:r w:rsidR="00526C25">
        <w:rPr>
          <w:rFonts w:asciiTheme="minorHAnsi" w:hAnsiTheme="minorHAnsi" w:cstheme="minorHAnsi"/>
          <w:smallCaps w:val="0"/>
          <w:sz w:val="22"/>
          <w:szCs w:val="22"/>
        </w:rPr>
        <w:t xml:space="preserve">: </w:t>
      </w:r>
    </w:p>
    <w:p w14:paraId="054E5300" w14:textId="77777777" w:rsidR="004E5322" w:rsidRPr="00035ECD" w:rsidRDefault="004E5322" w:rsidP="00035ECD">
      <w:pPr>
        <w:pStyle w:val="NoSpacing"/>
      </w:pPr>
    </w:p>
    <w:p w14:paraId="1C133BA3" w14:textId="77777777" w:rsidR="00C01D6C" w:rsidRDefault="00C01D6C" w:rsidP="00C01D6C">
      <w:pPr>
        <w:pStyle w:val="NoSpacing"/>
        <w:numPr>
          <w:ilvl w:val="0"/>
          <w:numId w:val="118"/>
        </w:numPr>
        <w:sectPr w:rsidR="00C01D6C" w:rsidSect="00FD37D8">
          <w:headerReference w:type="default" r:id="rId8"/>
          <w:footerReference w:type="default" r:id="rId9"/>
          <w:headerReference w:type="first" r:id="rId10"/>
          <w:type w:val="continuous"/>
          <w:pgSz w:w="12240" w:h="15840" w:code="1"/>
          <w:pgMar w:top="540" w:right="1152" w:bottom="720" w:left="1152" w:header="510" w:footer="864" w:gutter="0"/>
          <w:cols w:space="720"/>
          <w:titlePg/>
          <w:docGrid w:linePitch="360"/>
        </w:sectPr>
      </w:pPr>
    </w:p>
    <w:p w14:paraId="3F1DB572" w14:textId="380DA78F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Executive Level Support</w:t>
      </w:r>
    </w:p>
    <w:p w14:paraId="71C6A0E4" w14:textId="21682DB5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Intune Endpoint Management</w:t>
      </w:r>
    </w:p>
    <w:p w14:paraId="6C1739CB" w14:textId="34AE306D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EPM Platforms (Delema, CyberArk)</w:t>
      </w:r>
    </w:p>
    <w:p w14:paraId="52112166" w14:textId="19849DDE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Azure Privileged Identity Management</w:t>
      </w:r>
    </w:p>
    <w:p w14:paraId="763B1B3F" w14:textId="0FA90014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KVM / QEMU, VMWare, Citrix Virtualization*</w:t>
      </w:r>
    </w:p>
    <w:p w14:paraId="54912DE1" w14:textId="6174BC1B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Ubuntu, Arch, Rocky (Redhat), Linux Server</w:t>
      </w:r>
    </w:p>
    <w:p w14:paraId="609A0374" w14:textId="56614487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Microsoft Entra ID (Azure AD)</w:t>
      </w:r>
    </w:p>
    <w:p w14:paraId="0F835681" w14:textId="6C8EDE62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Palo Alto, OPNSense, PFSense Firewall</w:t>
      </w:r>
    </w:p>
    <w:p w14:paraId="3C9A52C7" w14:textId="3FF652A8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Service-Now, Service Center 3, Fresh-Service</w:t>
      </w:r>
    </w:p>
    <w:p w14:paraId="076673D0" w14:textId="67CDD703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 xml:space="preserve">Terminal Proficiency (PowerShell, Bash, zsh) </w:t>
      </w:r>
    </w:p>
    <w:p w14:paraId="0075AC09" w14:textId="5EBE8214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Google Workspace Proficiency</w:t>
      </w:r>
    </w:p>
    <w:p w14:paraId="3D5594F6" w14:textId="4D9119FF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Multiple Team and Leadership Collaboration</w:t>
      </w:r>
    </w:p>
    <w:p w14:paraId="174063FB" w14:textId="529F3895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On-call / After-Hours Support</w:t>
      </w:r>
    </w:p>
    <w:p w14:paraId="1C48657C" w14:textId="414A8A04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VPN Server / Client Configuration &amp; Management</w:t>
      </w:r>
    </w:p>
    <w:p w14:paraId="2069FC99" w14:textId="639D85C8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Senior Level End User Computing</w:t>
      </w:r>
    </w:p>
    <w:p w14:paraId="1D0C360D" w14:textId="2D222AB1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Puppet Automation (Client / Agent)</w:t>
      </w:r>
    </w:p>
    <w:p w14:paraId="78825A99" w14:textId="12CC8465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Root Cause Analysis &amp; Solution Planning</w:t>
      </w:r>
    </w:p>
    <w:p w14:paraId="3BDAA388" w14:textId="4AFFE418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SCCM / JAMF Proficiency</w:t>
      </w:r>
    </w:p>
    <w:p w14:paraId="4DC06D4D" w14:textId="55DE388C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Experience Building Network Infrastructure</w:t>
      </w:r>
    </w:p>
    <w:p w14:paraId="6A2DF518" w14:textId="492C25CE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Cat5e, Cat6, Cat6A Data &amp; VoIP (Plan &amp; Install)</w:t>
      </w:r>
    </w:p>
    <w:p w14:paraId="0020768F" w14:textId="3DB32C99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CATV / CCTV Installation Experience</w:t>
      </w:r>
    </w:p>
    <w:p w14:paraId="78710172" w14:textId="1DC2BE7A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Windows (10/Server), Linux/UNIX, Mac OS</w:t>
      </w:r>
    </w:p>
    <w:p w14:paraId="225166C8" w14:textId="53122071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Understanding of Cyber Security Concepts</w:t>
      </w:r>
    </w:p>
    <w:p w14:paraId="27E0CBF7" w14:textId="79736BE2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Understanding of Networking / NetSec Concept</w:t>
      </w:r>
    </w:p>
    <w:p w14:paraId="75FD9D3E" w14:textId="5BFEBF53" w:rsidR="00C01D6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DNS / DHCP Configuration (IPv4 / IPv6)</w:t>
      </w:r>
    </w:p>
    <w:p w14:paraId="2DAF8B1F" w14:textId="56FEC7AA" w:rsidR="001D02FC" w:rsidRPr="00C01D6C" w:rsidRDefault="00C01D6C" w:rsidP="00C01D6C">
      <w:pPr>
        <w:pStyle w:val="NoSpacing"/>
        <w:numPr>
          <w:ilvl w:val="0"/>
          <w:numId w:val="118"/>
        </w:numPr>
      </w:pPr>
      <w:r w:rsidRPr="00C01D6C">
        <w:t>Standardize and Create Documentation</w:t>
      </w:r>
    </w:p>
    <w:p w14:paraId="28E3AC3D" w14:textId="77777777" w:rsidR="00C01D6C" w:rsidRDefault="00C01D6C" w:rsidP="00C01D6C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  <w:sectPr w:rsidR="00C01D6C" w:rsidSect="00FD37D8">
          <w:type w:val="continuous"/>
          <w:pgSz w:w="12240" w:h="15840" w:code="1"/>
          <w:pgMar w:top="540" w:right="1152" w:bottom="720" w:left="1152" w:header="510" w:footer="864" w:gutter="0"/>
          <w:cols w:num="2" w:space="720"/>
          <w:titlePg/>
          <w:docGrid w:linePitch="360"/>
        </w:sectPr>
      </w:pPr>
    </w:p>
    <w:p w14:paraId="46A4F12F" w14:textId="77777777" w:rsidR="00C01D6C" w:rsidRDefault="00C01D6C" w:rsidP="00C01D6C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37D94D96" w14:textId="4A1DA722" w:rsidR="00532972" w:rsidRPr="00B573EC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268241CB" w14:textId="77777777" w:rsidR="00532972" w:rsidRPr="00035ECD" w:rsidRDefault="00532972" w:rsidP="00035ECD">
      <w:pPr>
        <w:pStyle w:val="NoSpacing"/>
      </w:pPr>
    </w:p>
    <w:p w14:paraId="5A4147CD" w14:textId="77777777" w:rsidR="005819B2" w:rsidRDefault="005819B2" w:rsidP="005819B2">
      <w:pPr>
        <w:pStyle w:val="NoSpacing"/>
        <w:rPr>
          <w:b/>
        </w:rPr>
      </w:pPr>
      <w:r w:rsidRPr="005819B2">
        <w:rPr>
          <w:b/>
        </w:rPr>
        <w:t>System Admin/Engineer (Azure, Google)</w:t>
      </w:r>
    </w:p>
    <w:p w14:paraId="5DBC5495" w14:textId="0ABEF172" w:rsidR="005819B2" w:rsidRPr="005819B2" w:rsidRDefault="005819B2" w:rsidP="005819B2">
      <w:pPr>
        <w:pStyle w:val="NoSpacing"/>
        <w:rPr>
          <w:b/>
        </w:rPr>
      </w:pPr>
      <w:r w:rsidRPr="005819B2">
        <w:rPr>
          <w:b/>
        </w:rPr>
        <w:t>Bright Drop (General Motors)</w:t>
      </w:r>
      <w:r>
        <w:rPr>
          <w:b/>
        </w:rPr>
        <w:t xml:space="preserve">, </w:t>
      </w:r>
      <w:r w:rsidRPr="005819B2">
        <w:rPr>
          <w:b/>
        </w:rPr>
        <w:t xml:space="preserve">Warren, MI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5819B2">
        <w:rPr>
          <w:b/>
        </w:rPr>
        <w:t>Aug 2023</w:t>
      </w:r>
      <w:r>
        <w:rPr>
          <w:b/>
        </w:rPr>
        <w:t xml:space="preserve"> to </w:t>
      </w:r>
      <w:r w:rsidRPr="005819B2">
        <w:rPr>
          <w:b/>
        </w:rPr>
        <w:t>Present</w:t>
      </w:r>
    </w:p>
    <w:p w14:paraId="53F2CEF6" w14:textId="77777777" w:rsidR="001D02FC" w:rsidRDefault="001D02FC" w:rsidP="00035ECD">
      <w:pPr>
        <w:pStyle w:val="NoSpacing"/>
        <w:rPr>
          <w:bCs/>
        </w:rPr>
      </w:pPr>
    </w:p>
    <w:p w14:paraId="4A754B5F" w14:textId="07FA7FC9" w:rsidR="005819B2" w:rsidRDefault="005819B2" w:rsidP="005819B2">
      <w:pPr>
        <w:pStyle w:val="NoSpacing"/>
        <w:numPr>
          <w:ilvl w:val="0"/>
          <w:numId w:val="99"/>
        </w:numPr>
      </w:pPr>
      <w:r>
        <w:t>Grant Requested Access via Azure Portal</w:t>
      </w:r>
    </w:p>
    <w:p w14:paraId="10D94B17" w14:textId="300508FA" w:rsidR="005819B2" w:rsidRDefault="005819B2" w:rsidP="005819B2">
      <w:pPr>
        <w:pStyle w:val="NoSpacing"/>
        <w:numPr>
          <w:ilvl w:val="0"/>
          <w:numId w:val="99"/>
        </w:numPr>
      </w:pPr>
      <w:r>
        <w:t>Revoke Access, Delete Account (if required)</w:t>
      </w:r>
    </w:p>
    <w:p w14:paraId="7B226115" w14:textId="77777777" w:rsidR="005819B2" w:rsidRDefault="005819B2" w:rsidP="005819B2">
      <w:pPr>
        <w:pStyle w:val="NoSpacing"/>
        <w:numPr>
          <w:ilvl w:val="0"/>
          <w:numId w:val="99"/>
        </w:numPr>
      </w:pPr>
      <w:r>
        <w:t>Manage Slack User Accounts, Channels, Access, Account Create / Deactivate</w:t>
      </w:r>
    </w:p>
    <w:p w14:paraId="70F35784" w14:textId="77777777" w:rsidR="005819B2" w:rsidRDefault="005819B2" w:rsidP="005819B2">
      <w:pPr>
        <w:pStyle w:val="NoSpacing"/>
        <w:numPr>
          <w:ilvl w:val="0"/>
          <w:numId w:val="99"/>
        </w:numPr>
      </w:pPr>
      <w:r>
        <w:t>Manage Atlassian Suite Users, Licenses, Access Level (Confluence, Jira, etc.)</w:t>
      </w:r>
    </w:p>
    <w:p w14:paraId="42714A94" w14:textId="77777777" w:rsidR="005819B2" w:rsidRDefault="005819B2" w:rsidP="005819B2">
      <w:pPr>
        <w:pStyle w:val="NoSpacing"/>
        <w:numPr>
          <w:ilvl w:val="0"/>
          <w:numId w:val="99"/>
        </w:numPr>
      </w:pPr>
      <w:r>
        <w:t>Create and Maintain IT Team Orientated Pages (Confluence)</w:t>
      </w:r>
    </w:p>
    <w:p w14:paraId="0F46F1B3" w14:textId="77777777" w:rsidR="005819B2" w:rsidRDefault="005819B2" w:rsidP="005819B2">
      <w:pPr>
        <w:pStyle w:val="NoSpacing"/>
        <w:numPr>
          <w:ilvl w:val="0"/>
          <w:numId w:val="99"/>
        </w:numPr>
      </w:pPr>
      <w:r>
        <w:t>Support Microsoft Authenticator / Intune (Company Portal) User Setup</w:t>
      </w:r>
    </w:p>
    <w:p w14:paraId="2FB32304" w14:textId="77777777" w:rsidR="005819B2" w:rsidRDefault="005819B2" w:rsidP="005819B2">
      <w:pPr>
        <w:pStyle w:val="NoSpacing"/>
        <w:numPr>
          <w:ilvl w:val="0"/>
          <w:numId w:val="99"/>
        </w:numPr>
      </w:pPr>
      <w:r>
        <w:t>Action Tickets via Fresh-Service Ticket System</w:t>
      </w:r>
    </w:p>
    <w:p w14:paraId="065312C5" w14:textId="77777777" w:rsidR="005819B2" w:rsidRDefault="005819B2" w:rsidP="005819B2">
      <w:pPr>
        <w:pStyle w:val="NoSpacing"/>
        <w:numPr>
          <w:ilvl w:val="0"/>
          <w:numId w:val="99"/>
        </w:numPr>
      </w:pPr>
      <w:r>
        <w:t>Maintain Hardware Inventory / Process Hardware Requests</w:t>
      </w:r>
    </w:p>
    <w:p w14:paraId="3C03B987" w14:textId="77777777" w:rsidR="005819B2" w:rsidRDefault="005819B2" w:rsidP="005819B2">
      <w:pPr>
        <w:pStyle w:val="NoSpacing"/>
        <w:numPr>
          <w:ilvl w:val="0"/>
          <w:numId w:val="99"/>
        </w:numPr>
      </w:pPr>
      <w:r>
        <w:t>Owner of Thycotic Password Manager Process</w:t>
      </w:r>
    </w:p>
    <w:p w14:paraId="75F13F17" w14:textId="77777777" w:rsidR="005819B2" w:rsidRDefault="005819B2" w:rsidP="005819B2">
      <w:pPr>
        <w:pStyle w:val="NoSpacing"/>
        <w:numPr>
          <w:ilvl w:val="0"/>
          <w:numId w:val="99"/>
        </w:numPr>
      </w:pPr>
      <w:r>
        <w:lastRenderedPageBreak/>
        <w:t>Manage Google Workspace Users, Licenses, Access</w:t>
      </w:r>
    </w:p>
    <w:p w14:paraId="430E4765" w14:textId="77777777" w:rsidR="005819B2" w:rsidRDefault="005819B2" w:rsidP="005819B2">
      <w:pPr>
        <w:pStyle w:val="NoSpacing"/>
        <w:numPr>
          <w:ilvl w:val="0"/>
          <w:numId w:val="99"/>
        </w:numPr>
      </w:pPr>
      <w:r>
        <w:t>Support Conference Room (Teams &amp; Google Meet)</w:t>
      </w:r>
    </w:p>
    <w:p w14:paraId="15D5D937" w14:textId="77777777" w:rsidR="005819B2" w:rsidRDefault="005819B2" w:rsidP="005819B2">
      <w:pPr>
        <w:pStyle w:val="NoSpacing"/>
        <w:numPr>
          <w:ilvl w:val="0"/>
          <w:numId w:val="99"/>
        </w:numPr>
      </w:pPr>
      <w:r>
        <w:t>Support Windows 10, Windows 11, Mac OS Ventura, Sonoma</w:t>
      </w:r>
    </w:p>
    <w:p w14:paraId="352460F8" w14:textId="55C6B91D" w:rsidR="002F129F" w:rsidRDefault="005819B2" w:rsidP="005819B2">
      <w:pPr>
        <w:pStyle w:val="NoSpacing"/>
        <w:numPr>
          <w:ilvl w:val="0"/>
          <w:numId w:val="99"/>
        </w:numPr>
      </w:pPr>
      <w:r>
        <w:t>Deploy Open-Source Fix’s (Git-Hub, Mac-Ports, HomeBrew)</w:t>
      </w:r>
    </w:p>
    <w:p w14:paraId="1D588F71" w14:textId="77777777" w:rsidR="001D02FC" w:rsidRDefault="001D02FC" w:rsidP="001D02FC">
      <w:pPr>
        <w:pStyle w:val="NoSpacing"/>
        <w:rPr>
          <w:b/>
        </w:rPr>
      </w:pPr>
    </w:p>
    <w:p w14:paraId="79DAD13F" w14:textId="77777777" w:rsidR="005819B2" w:rsidRDefault="005819B2" w:rsidP="005819B2">
      <w:pPr>
        <w:pStyle w:val="NoSpacing"/>
        <w:rPr>
          <w:b/>
        </w:rPr>
      </w:pPr>
      <w:r w:rsidRPr="005819B2">
        <w:rPr>
          <w:b/>
        </w:rPr>
        <w:t>System Administrator (Linux)</w:t>
      </w:r>
    </w:p>
    <w:p w14:paraId="66BA9DAF" w14:textId="44AD597D" w:rsidR="005819B2" w:rsidRPr="005819B2" w:rsidRDefault="005819B2" w:rsidP="005819B2">
      <w:pPr>
        <w:pStyle w:val="NoSpacing"/>
        <w:rPr>
          <w:b/>
        </w:rPr>
      </w:pPr>
      <w:r w:rsidRPr="005819B2">
        <w:rPr>
          <w:b/>
        </w:rPr>
        <w:t>Woven Planet (Toyota</w:t>
      </w:r>
      <w:r>
        <w:rPr>
          <w:b/>
        </w:rPr>
        <w:t xml:space="preserve">) </w:t>
      </w:r>
      <w:r w:rsidRPr="005819B2">
        <w:rPr>
          <w:b/>
        </w:rPr>
        <w:t>Ann Arbor, MI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5819B2">
        <w:rPr>
          <w:b/>
        </w:rPr>
        <w:t>Jan 2023</w:t>
      </w:r>
      <w:r>
        <w:rPr>
          <w:b/>
        </w:rPr>
        <w:t xml:space="preserve"> to </w:t>
      </w:r>
      <w:r w:rsidRPr="005819B2">
        <w:rPr>
          <w:b/>
        </w:rPr>
        <w:t>Aug</w:t>
      </w:r>
      <w:r>
        <w:rPr>
          <w:b/>
        </w:rPr>
        <w:t xml:space="preserve"> </w:t>
      </w:r>
      <w:r w:rsidRPr="005819B2">
        <w:rPr>
          <w:b/>
        </w:rPr>
        <w:t>2023</w:t>
      </w:r>
    </w:p>
    <w:p w14:paraId="4D97CFA8" w14:textId="4863A465" w:rsidR="001D02FC" w:rsidRPr="005C0325" w:rsidRDefault="001D02FC" w:rsidP="001D02FC">
      <w:pPr>
        <w:pStyle w:val="NoSpacing"/>
        <w:rPr>
          <w:b/>
        </w:rPr>
      </w:pPr>
    </w:p>
    <w:p w14:paraId="2512C28D" w14:textId="77777777" w:rsidR="005819B2" w:rsidRPr="005819B2" w:rsidRDefault="005819B2" w:rsidP="005819B2">
      <w:pPr>
        <w:pStyle w:val="NoSpacing"/>
        <w:numPr>
          <w:ilvl w:val="0"/>
          <w:numId w:val="108"/>
        </w:numPr>
        <w:rPr>
          <w:bCs/>
        </w:rPr>
      </w:pPr>
      <w:r w:rsidRPr="005819B2">
        <w:rPr>
          <w:bCs/>
        </w:rPr>
        <w:t>Update / Upgrade and Configure Server Workstations (Dual Processor Puget Desktops)</w:t>
      </w:r>
    </w:p>
    <w:p w14:paraId="5BBE610E" w14:textId="77777777" w:rsidR="005819B2" w:rsidRPr="005819B2" w:rsidRDefault="005819B2" w:rsidP="005819B2">
      <w:pPr>
        <w:pStyle w:val="NoSpacing"/>
        <w:numPr>
          <w:ilvl w:val="0"/>
          <w:numId w:val="108"/>
        </w:numPr>
        <w:rPr>
          <w:bCs/>
        </w:rPr>
      </w:pPr>
      <w:r w:rsidRPr="005819B2">
        <w:rPr>
          <w:bCs/>
        </w:rPr>
        <w:t>Update, Configure MacBook Devices, JAMF Enrollment and Provisioning</w:t>
      </w:r>
    </w:p>
    <w:p w14:paraId="319E3B04" w14:textId="77777777" w:rsidR="005819B2" w:rsidRDefault="005819B2" w:rsidP="005819B2">
      <w:pPr>
        <w:pStyle w:val="NoSpacing"/>
        <w:numPr>
          <w:ilvl w:val="0"/>
          <w:numId w:val="108"/>
        </w:numPr>
        <w:rPr>
          <w:bCs/>
        </w:rPr>
      </w:pPr>
      <w:r w:rsidRPr="005819B2">
        <w:rPr>
          <w:bCs/>
        </w:rPr>
        <w:t>Creating and Modifying scripts (bash) for Environment</w:t>
      </w:r>
    </w:p>
    <w:p w14:paraId="04C52457" w14:textId="48675CD7" w:rsidR="002E11FE" w:rsidRPr="005819B2" w:rsidRDefault="002E11FE" w:rsidP="005819B2">
      <w:pPr>
        <w:pStyle w:val="NoSpacing"/>
        <w:numPr>
          <w:ilvl w:val="0"/>
          <w:numId w:val="108"/>
        </w:numPr>
        <w:rPr>
          <w:bCs/>
        </w:rPr>
      </w:pPr>
      <w:r w:rsidRPr="002E11FE">
        <w:rPr>
          <w:bCs/>
        </w:rPr>
        <w:t>Use</w:t>
      </w:r>
      <w:r>
        <w:rPr>
          <w:bCs/>
        </w:rPr>
        <w:t>d</w:t>
      </w:r>
      <w:r w:rsidRPr="002E11FE">
        <w:rPr>
          <w:bCs/>
        </w:rPr>
        <w:t xml:space="preserve"> PowerShell to deploy resources and repeatable deployments</w:t>
      </w:r>
    </w:p>
    <w:p w14:paraId="1E4AD5A2" w14:textId="77777777" w:rsidR="005819B2" w:rsidRPr="005819B2" w:rsidRDefault="005819B2" w:rsidP="005819B2">
      <w:pPr>
        <w:pStyle w:val="NoSpacing"/>
        <w:numPr>
          <w:ilvl w:val="0"/>
          <w:numId w:val="108"/>
        </w:numPr>
        <w:rPr>
          <w:bCs/>
        </w:rPr>
      </w:pPr>
      <w:r w:rsidRPr="005819B2">
        <w:rPr>
          <w:bCs/>
        </w:rPr>
        <w:t>Setup &amp; configure ssh-RSA Keys for remote machine access (Dropbear / NoMachine)</w:t>
      </w:r>
    </w:p>
    <w:p w14:paraId="37F25EC6" w14:textId="77777777" w:rsidR="005819B2" w:rsidRPr="005819B2" w:rsidRDefault="005819B2" w:rsidP="005819B2">
      <w:pPr>
        <w:pStyle w:val="NoSpacing"/>
        <w:numPr>
          <w:ilvl w:val="0"/>
          <w:numId w:val="108"/>
        </w:numPr>
        <w:rPr>
          <w:bCs/>
        </w:rPr>
      </w:pPr>
      <w:r w:rsidRPr="005819B2">
        <w:rPr>
          <w:bCs/>
        </w:rPr>
        <w:t>Create and Maintain Projects Via Jira (Solo &amp; Team Projects)</w:t>
      </w:r>
    </w:p>
    <w:p w14:paraId="682AB13D" w14:textId="77777777" w:rsidR="005819B2" w:rsidRPr="005819B2" w:rsidRDefault="005819B2" w:rsidP="005819B2">
      <w:pPr>
        <w:pStyle w:val="NoSpacing"/>
        <w:numPr>
          <w:ilvl w:val="0"/>
          <w:numId w:val="108"/>
        </w:numPr>
        <w:rPr>
          <w:bCs/>
        </w:rPr>
      </w:pPr>
      <w:r w:rsidRPr="005819B2">
        <w:rPr>
          <w:bCs/>
        </w:rPr>
        <w:t>Configure, Update &amp; Maintain Ubuntu Desktop / Ubuntu Server OS</w:t>
      </w:r>
    </w:p>
    <w:p w14:paraId="48DE4CCC" w14:textId="77777777" w:rsidR="005819B2" w:rsidRPr="005819B2" w:rsidRDefault="005819B2" w:rsidP="005819B2">
      <w:pPr>
        <w:pStyle w:val="NoSpacing"/>
        <w:numPr>
          <w:ilvl w:val="0"/>
          <w:numId w:val="108"/>
        </w:numPr>
        <w:rPr>
          <w:bCs/>
        </w:rPr>
      </w:pPr>
      <w:r w:rsidRPr="005819B2">
        <w:rPr>
          <w:bCs/>
        </w:rPr>
        <w:t>Configuration of Network Switches &amp; Firewalls. (Palo Alto, Cisco FreeBSD)</w:t>
      </w:r>
    </w:p>
    <w:p w14:paraId="13350D92" w14:textId="77777777" w:rsidR="005819B2" w:rsidRPr="005819B2" w:rsidRDefault="005819B2" w:rsidP="005819B2">
      <w:pPr>
        <w:pStyle w:val="NoSpacing"/>
        <w:numPr>
          <w:ilvl w:val="0"/>
          <w:numId w:val="108"/>
        </w:numPr>
        <w:rPr>
          <w:bCs/>
        </w:rPr>
      </w:pPr>
      <w:r w:rsidRPr="005819B2">
        <w:rPr>
          <w:bCs/>
        </w:rPr>
        <w:t>Create User Accounts for New Hires, Assign Proper Roles for Access (Azure AD)</w:t>
      </w:r>
    </w:p>
    <w:p w14:paraId="75565D3F" w14:textId="77777777" w:rsidR="005819B2" w:rsidRPr="005819B2" w:rsidRDefault="005819B2" w:rsidP="005819B2">
      <w:pPr>
        <w:pStyle w:val="NoSpacing"/>
        <w:numPr>
          <w:ilvl w:val="0"/>
          <w:numId w:val="108"/>
        </w:numPr>
        <w:rPr>
          <w:bCs/>
        </w:rPr>
      </w:pPr>
      <w:r w:rsidRPr="005819B2">
        <w:rPr>
          <w:bCs/>
        </w:rPr>
        <w:t>Enroll Devices and Update via Puppet / Puppet Agent</w:t>
      </w:r>
    </w:p>
    <w:p w14:paraId="398DA775" w14:textId="77777777" w:rsidR="009340E0" w:rsidRDefault="009340E0" w:rsidP="002F129F">
      <w:pPr>
        <w:pStyle w:val="NoSpacing"/>
        <w:rPr>
          <w:b/>
        </w:rPr>
      </w:pPr>
    </w:p>
    <w:p w14:paraId="16F4DFDD" w14:textId="77777777" w:rsidR="005819B2" w:rsidRDefault="005819B2" w:rsidP="005819B2">
      <w:pPr>
        <w:pStyle w:val="NoSpacing"/>
        <w:rPr>
          <w:b/>
        </w:rPr>
      </w:pPr>
      <w:r w:rsidRPr="005819B2">
        <w:rPr>
          <w:b/>
        </w:rPr>
        <w:t xml:space="preserve">Desktop Support Engineer </w:t>
      </w:r>
    </w:p>
    <w:p w14:paraId="5A8DC107" w14:textId="4B3CD8A8" w:rsidR="005819B2" w:rsidRPr="005819B2" w:rsidRDefault="005819B2" w:rsidP="005819B2">
      <w:pPr>
        <w:pStyle w:val="NoSpacing"/>
        <w:rPr>
          <w:b/>
        </w:rPr>
      </w:pPr>
      <w:r w:rsidRPr="005819B2">
        <w:rPr>
          <w:b/>
        </w:rPr>
        <w:t>NTT Data (Johnson Controls) (Contract)</w:t>
      </w:r>
      <w:r>
        <w:rPr>
          <w:b/>
        </w:rPr>
        <w:t xml:space="preserve"> </w:t>
      </w:r>
      <w:r w:rsidRPr="005819B2">
        <w:rPr>
          <w:b/>
        </w:rPr>
        <w:t xml:space="preserve">Auburn Hills, MI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5819B2">
        <w:rPr>
          <w:b/>
        </w:rPr>
        <w:t>Nov 2022</w:t>
      </w:r>
      <w:r>
        <w:rPr>
          <w:b/>
        </w:rPr>
        <w:t xml:space="preserve"> to </w:t>
      </w:r>
      <w:r w:rsidRPr="005819B2">
        <w:rPr>
          <w:b/>
        </w:rPr>
        <w:t>Jan 2023</w:t>
      </w:r>
    </w:p>
    <w:p w14:paraId="1A63E219" w14:textId="77777777" w:rsidR="00D53105" w:rsidRPr="00035ECD" w:rsidRDefault="00D53105" w:rsidP="00035ECD">
      <w:pPr>
        <w:pStyle w:val="NoSpacing"/>
      </w:pPr>
    </w:p>
    <w:p w14:paraId="177FA4F7" w14:textId="77777777" w:rsidR="005819B2" w:rsidRDefault="005819B2" w:rsidP="005819B2">
      <w:pPr>
        <w:pStyle w:val="NoSpacing"/>
        <w:numPr>
          <w:ilvl w:val="0"/>
          <w:numId w:val="109"/>
        </w:numPr>
      </w:pPr>
      <w:r>
        <w:t>Deploy Operating systems &amp; applications</w:t>
      </w:r>
    </w:p>
    <w:p w14:paraId="16E85579" w14:textId="77777777" w:rsidR="005819B2" w:rsidRDefault="005819B2" w:rsidP="005819B2">
      <w:pPr>
        <w:pStyle w:val="NoSpacing"/>
        <w:numPr>
          <w:ilvl w:val="0"/>
          <w:numId w:val="109"/>
        </w:numPr>
      </w:pPr>
      <w:r>
        <w:t>Install &amp; Configuration of Software (Manually install or SCCM PUSH)</w:t>
      </w:r>
    </w:p>
    <w:p w14:paraId="6A23D035" w14:textId="77777777" w:rsidR="005819B2" w:rsidRDefault="005819B2" w:rsidP="005819B2">
      <w:pPr>
        <w:pStyle w:val="NoSpacing"/>
        <w:numPr>
          <w:ilvl w:val="0"/>
          <w:numId w:val="109"/>
        </w:numPr>
      </w:pPr>
      <w:r>
        <w:t>ServiceNow Ticket system</w:t>
      </w:r>
    </w:p>
    <w:p w14:paraId="7AF76581" w14:textId="77777777" w:rsidR="005819B2" w:rsidRDefault="005819B2" w:rsidP="005819B2">
      <w:pPr>
        <w:pStyle w:val="NoSpacing"/>
        <w:numPr>
          <w:ilvl w:val="0"/>
          <w:numId w:val="109"/>
        </w:numPr>
      </w:pPr>
      <w:r>
        <w:t>Travel to Client Locations for Support (including but not limited to Running Ethernet Drops, Running Fiber Drops, Upgrading Servers, Configuring Routers /Firewall etc.)</w:t>
      </w:r>
    </w:p>
    <w:p w14:paraId="7FFE0769" w14:textId="77777777" w:rsidR="005819B2" w:rsidRDefault="005819B2" w:rsidP="005819B2">
      <w:pPr>
        <w:pStyle w:val="NoSpacing"/>
        <w:numPr>
          <w:ilvl w:val="0"/>
          <w:numId w:val="109"/>
        </w:numPr>
      </w:pPr>
      <w:r>
        <w:t>Managed identity &amp; Access with Active Directory / Azure Active Directory</w:t>
      </w:r>
    </w:p>
    <w:p w14:paraId="4F6F4998" w14:textId="77777777" w:rsidR="005819B2" w:rsidRDefault="005819B2" w:rsidP="005819B2">
      <w:pPr>
        <w:pStyle w:val="NoSpacing"/>
        <w:numPr>
          <w:ilvl w:val="0"/>
          <w:numId w:val="109"/>
        </w:numPr>
      </w:pPr>
      <w:r>
        <w:t xml:space="preserve">Manage Mobile devices with MS Intune (Company Portal) </w:t>
      </w:r>
    </w:p>
    <w:p w14:paraId="7B672F32" w14:textId="77777777" w:rsidR="005819B2" w:rsidRDefault="005819B2" w:rsidP="005819B2">
      <w:pPr>
        <w:pStyle w:val="NoSpacing"/>
        <w:numPr>
          <w:ilvl w:val="0"/>
          <w:numId w:val="109"/>
        </w:numPr>
      </w:pPr>
      <w:r>
        <w:t>Manage E-Waste and Decommission &amp; or Return Old Leased Devices</w:t>
      </w:r>
    </w:p>
    <w:p w14:paraId="408A8F58" w14:textId="77777777" w:rsidR="005819B2" w:rsidRDefault="005819B2" w:rsidP="005819B2">
      <w:pPr>
        <w:pStyle w:val="NoSpacing"/>
        <w:numPr>
          <w:ilvl w:val="0"/>
          <w:numId w:val="109"/>
        </w:numPr>
      </w:pPr>
      <w:r>
        <w:t>Created Training VM’s that replicate Common issues for Help-Desk New-Hire Training</w:t>
      </w:r>
    </w:p>
    <w:p w14:paraId="20A633D1" w14:textId="77777777" w:rsidR="009340E0" w:rsidRDefault="009340E0" w:rsidP="002F129F">
      <w:pPr>
        <w:pStyle w:val="NoSpacing"/>
        <w:rPr>
          <w:b/>
        </w:rPr>
      </w:pPr>
    </w:p>
    <w:p w14:paraId="59A688ED" w14:textId="77777777" w:rsidR="005819B2" w:rsidRDefault="005819B2" w:rsidP="005819B2">
      <w:pPr>
        <w:pStyle w:val="NoSpacing"/>
        <w:rPr>
          <w:b/>
        </w:rPr>
      </w:pPr>
      <w:r w:rsidRPr="005819B2">
        <w:rPr>
          <w:b/>
        </w:rPr>
        <w:t xml:space="preserve">Desktop Support Engineer </w:t>
      </w:r>
    </w:p>
    <w:p w14:paraId="6E0F45C6" w14:textId="64DFD991" w:rsidR="005819B2" w:rsidRPr="005819B2" w:rsidRDefault="005819B2" w:rsidP="005819B2">
      <w:pPr>
        <w:pStyle w:val="NoSpacing"/>
        <w:rPr>
          <w:b/>
        </w:rPr>
      </w:pPr>
      <w:r w:rsidRPr="005819B2">
        <w:rPr>
          <w:b/>
        </w:rPr>
        <w:t>Volkswagen Group of America (Artech) (Contract)</w:t>
      </w:r>
      <w:r>
        <w:rPr>
          <w:b/>
        </w:rPr>
        <w:t xml:space="preserve"> </w:t>
      </w:r>
      <w:r w:rsidRPr="005819B2">
        <w:rPr>
          <w:b/>
        </w:rPr>
        <w:t>Auburn Hills, MI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5819B2">
        <w:rPr>
          <w:b/>
        </w:rPr>
        <w:t>Apr 2022</w:t>
      </w:r>
      <w:r>
        <w:rPr>
          <w:b/>
        </w:rPr>
        <w:t xml:space="preserve"> to </w:t>
      </w:r>
      <w:r w:rsidRPr="005819B2">
        <w:rPr>
          <w:b/>
        </w:rPr>
        <w:t>Oct 2022</w:t>
      </w:r>
    </w:p>
    <w:p w14:paraId="4BEA5287" w14:textId="77777777" w:rsidR="002F129F" w:rsidRDefault="002F129F" w:rsidP="002F129F">
      <w:pPr>
        <w:pStyle w:val="NoSpacing"/>
        <w:rPr>
          <w:b/>
        </w:rPr>
      </w:pPr>
    </w:p>
    <w:p w14:paraId="4143300D" w14:textId="77777777" w:rsidR="005819B2" w:rsidRPr="005819B2" w:rsidRDefault="005819B2" w:rsidP="005819B2">
      <w:pPr>
        <w:pStyle w:val="NoSpacing"/>
        <w:numPr>
          <w:ilvl w:val="0"/>
          <w:numId w:val="110"/>
        </w:numPr>
        <w:rPr>
          <w:bCs/>
        </w:rPr>
      </w:pPr>
      <w:r w:rsidRPr="005819B2">
        <w:rPr>
          <w:bCs/>
        </w:rPr>
        <w:t>Troubleshoot / Maintain HP Hardware (Laptop, Docking station.)</w:t>
      </w:r>
    </w:p>
    <w:p w14:paraId="49973465" w14:textId="77777777" w:rsidR="005819B2" w:rsidRPr="005819B2" w:rsidRDefault="005819B2" w:rsidP="005819B2">
      <w:pPr>
        <w:pStyle w:val="NoSpacing"/>
        <w:numPr>
          <w:ilvl w:val="0"/>
          <w:numId w:val="110"/>
        </w:numPr>
        <w:rPr>
          <w:bCs/>
        </w:rPr>
      </w:pPr>
      <w:r w:rsidRPr="005819B2">
        <w:rPr>
          <w:bCs/>
        </w:rPr>
        <w:t>Travel (out of state) to Company Locations for Projects</w:t>
      </w:r>
    </w:p>
    <w:p w14:paraId="48C1E015" w14:textId="77777777" w:rsidR="005819B2" w:rsidRPr="005819B2" w:rsidRDefault="005819B2" w:rsidP="005819B2">
      <w:pPr>
        <w:pStyle w:val="NoSpacing"/>
        <w:numPr>
          <w:ilvl w:val="0"/>
          <w:numId w:val="110"/>
        </w:numPr>
        <w:rPr>
          <w:bCs/>
        </w:rPr>
      </w:pPr>
      <w:r w:rsidRPr="005819B2">
        <w:rPr>
          <w:bCs/>
        </w:rPr>
        <w:t>Install &amp; Configure Software (Manually or through SCCM)</w:t>
      </w:r>
    </w:p>
    <w:p w14:paraId="50BE53DA" w14:textId="77777777" w:rsidR="005819B2" w:rsidRPr="005819B2" w:rsidRDefault="005819B2" w:rsidP="005819B2">
      <w:pPr>
        <w:pStyle w:val="NoSpacing"/>
        <w:numPr>
          <w:ilvl w:val="0"/>
          <w:numId w:val="110"/>
        </w:numPr>
        <w:rPr>
          <w:bCs/>
        </w:rPr>
      </w:pPr>
      <w:r w:rsidRPr="005819B2">
        <w:rPr>
          <w:bCs/>
        </w:rPr>
        <w:t>Respond to Escalated tickets in a Timely Manner (Level 2 Tasks)</w:t>
      </w:r>
    </w:p>
    <w:p w14:paraId="30A3C450" w14:textId="77777777" w:rsidR="005819B2" w:rsidRPr="005819B2" w:rsidRDefault="005819B2" w:rsidP="005819B2">
      <w:pPr>
        <w:pStyle w:val="NoSpacing"/>
        <w:numPr>
          <w:ilvl w:val="0"/>
          <w:numId w:val="110"/>
        </w:numPr>
        <w:rPr>
          <w:bCs/>
        </w:rPr>
      </w:pPr>
      <w:r w:rsidRPr="005819B2">
        <w:rPr>
          <w:bCs/>
        </w:rPr>
        <w:t>Work Tickets in Service-NOW and Service Center 3 Ticketing System</w:t>
      </w:r>
    </w:p>
    <w:p w14:paraId="15AEFD0B" w14:textId="77777777" w:rsidR="005819B2" w:rsidRPr="005819B2" w:rsidRDefault="005819B2" w:rsidP="005819B2">
      <w:pPr>
        <w:pStyle w:val="NoSpacing"/>
        <w:numPr>
          <w:ilvl w:val="0"/>
          <w:numId w:val="110"/>
        </w:numPr>
        <w:rPr>
          <w:bCs/>
        </w:rPr>
      </w:pPr>
      <w:r w:rsidRPr="005819B2">
        <w:rPr>
          <w:bCs/>
        </w:rPr>
        <w:t>Process Hardware Upgrades (Ram, SSD)</w:t>
      </w:r>
    </w:p>
    <w:p w14:paraId="752E4983" w14:textId="77777777" w:rsidR="005819B2" w:rsidRPr="005819B2" w:rsidRDefault="005819B2" w:rsidP="005819B2">
      <w:pPr>
        <w:pStyle w:val="NoSpacing"/>
        <w:numPr>
          <w:ilvl w:val="0"/>
          <w:numId w:val="110"/>
        </w:numPr>
        <w:rPr>
          <w:bCs/>
        </w:rPr>
      </w:pPr>
      <w:r w:rsidRPr="005819B2">
        <w:rPr>
          <w:bCs/>
        </w:rPr>
        <w:t>Image / Reimage Devices and Configure Devices</w:t>
      </w:r>
    </w:p>
    <w:p w14:paraId="0BC7217A" w14:textId="77777777" w:rsidR="005819B2" w:rsidRDefault="005819B2" w:rsidP="005819B2">
      <w:pPr>
        <w:pStyle w:val="NoSpacing"/>
        <w:numPr>
          <w:ilvl w:val="0"/>
          <w:numId w:val="110"/>
        </w:numPr>
        <w:rPr>
          <w:bCs/>
        </w:rPr>
      </w:pPr>
      <w:r w:rsidRPr="005819B2">
        <w:rPr>
          <w:bCs/>
        </w:rPr>
        <w:t>Travel to Different Site Locations to Help</w:t>
      </w:r>
    </w:p>
    <w:p w14:paraId="1FC8951F" w14:textId="05232914" w:rsidR="00E63E57" w:rsidRPr="00E63E57" w:rsidRDefault="00E63E57" w:rsidP="00E63E57">
      <w:pPr>
        <w:pStyle w:val="NoSpacing"/>
        <w:numPr>
          <w:ilvl w:val="0"/>
          <w:numId w:val="110"/>
        </w:numPr>
        <w:rPr>
          <w:bCs/>
        </w:rPr>
      </w:pPr>
      <w:r w:rsidRPr="005819B2">
        <w:rPr>
          <w:bCs/>
        </w:rPr>
        <w:t>Application (SCCM) &amp; Virtual Machine Deployment (Azure/Citrix)</w:t>
      </w:r>
    </w:p>
    <w:p w14:paraId="715BF499" w14:textId="77777777" w:rsidR="005819B2" w:rsidRPr="005819B2" w:rsidRDefault="005819B2" w:rsidP="005819B2">
      <w:pPr>
        <w:pStyle w:val="NoSpacing"/>
        <w:numPr>
          <w:ilvl w:val="0"/>
          <w:numId w:val="110"/>
        </w:numPr>
        <w:rPr>
          <w:bCs/>
        </w:rPr>
      </w:pPr>
      <w:r w:rsidRPr="005819B2">
        <w:rPr>
          <w:bCs/>
        </w:rPr>
        <w:t>Edit Registry When Required to Resolve Issue</w:t>
      </w:r>
    </w:p>
    <w:p w14:paraId="6FC38305" w14:textId="77777777" w:rsidR="005819B2" w:rsidRPr="005819B2" w:rsidRDefault="005819B2" w:rsidP="005819B2">
      <w:pPr>
        <w:pStyle w:val="NoSpacing"/>
        <w:numPr>
          <w:ilvl w:val="0"/>
          <w:numId w:val="110"/>
        </w:numPr>
        <w:rPr>
          <w:bCs/>
        </w:rPr>
      </w:pPr>
      <w:r w:rsidRPr="005819B2">
        <w:rPr>
          <w:bCs/>
        </w:rPr>
        <w:t>Supported Conference Rooms (AV systems, Zoom, Projectors)</w:t>
      </w:r>
    </w:p>
    <w:p w14:paraId="3A865752" w14:textId="77777777" w:rsidR="005819B2" w:rsidRPr="005819B2" w:rsidRDefault="005819B2" w:rsidP="005819B2">
      <w:pPr>
        <w:pStyle w:val="NoSpacing"/>
        <w:numPr>
          <w:ilvl w:val="0"/>
          <w:numId w:val="110"/>
        </w:numPr>
        <w:rPr>
          <w:bCs/>
        </w:rPr>
      </w:pPr>
      <w:r w:rsidRPr="005819B2">
        <w:rPr>
          <w:bCs/>
        </w:rPr>
        <w:t>Support of Executives with Very High Level of Customer Service</w:t>
      </w:r>
    </w:p>
    <w:p w14:paraId="4ED0AC0C" w14:textId="77777777" w:rsidR="005819B2" w:rsidRPr="005819B2" w:rsidRDefault="005819B2" w:rsidP="005819B2">
      <w:pPr>
        <w:pStyle w:val="NoSpacing"/>
        <w:numPr>
          <w:ilvl w:val="0"/>
          <w:numId w:val="110"/>
        </w:numPr>
        <w:rPr>
          <w:bCs/>
        </w:rPr>
      </w:pPr>
      <w:r w:rsidRPr="005819B2">
        <w:rPr>
          <w:bCs/>
        </w:rPr>
        <w:t>Travel out of state when needed to help with projects</w:t>
      </w:r>
    </w:p>
    <w:p w14:paraId="1DF80451" w14:textId="77777777" w:rsidR="002F129F" w:rsidRDefault="002F129F" w:rsidP="002F129F">
      <w:pPr>
        <w:pStyle w:val="NoSpacing"/>
        <w:rPr>
          <w:b/>
        </w:rPr>
      </w:pPr>
    </w:p>
    <w:p w14:paraId="648FBB84" w14:textId="77777777" w:rsidR="005819B2" w:rsidRDefault="005819B2" w:rsidP="005819B2">
      <w:pPr>
        <w:pStyle w:val="NoSpacing"/>
        <w:rPr>
          <w:b/>
        </w:rPr>
      </w:pPr>
      <w:r w:rsidRPr="005819B2">
        <w:rPr>
          <w:b/>
        </w:rPr>
        <w:t xml:space="preserve">Technical Support Specialist </w:t>
      </w:r>
    </w:p>
    <w:p w14:paraId="444F316E" w14:textId="7919A612" w:rsidR="005819B2" w:rsidRPr="005819B2" w:rsidRDefault="005819B2" w:rsidP="005819B2">
      <w:pPr>
        <w:pStyle w:val="NoSpacing"/>
        <w:rPr>
          <w:b/>
        </w:rPr>
      </w:pPr>
      <w:r w:rsidRPr="005819B2">
        <w:rPr>
          <w:b/>
        </w:rPr>
        <w:t>Rocket Mortgage (Galaxe Solutions)</w:t>
      </w:r>
      <w:r>
        <w:rPr>
          <w:b/>
        </w:rPr>
        <w:t xml:space="preserve">, </w:t>
      </w:r>
      <w:r w:rsidRPr="005819B2">
        <w:rPr>
          <w:b/>
        </w:rPr>
        <w:t>Detroit, MI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5819B2">
        <w:rPr>
          <w:b/>
        </w:rPr>
        <w:t>Mar 2020</w:t>
      </w:r>
      <w:r>
        <w:rPr>
          <w:b/>
        </w:rPr>
        <w:t xml:space="preserve"> to </w:t>
      </w:r>
      <w:r w:rsidRPr="005819B2">
        <w:rPr>
          <w:b/>
        </w:rPr>
        <w:t>Apr 2022</w:t>
      </w:r>
    </w:p>
    <w:p w14:paraId="63C8C007" w14:textId="77777777" w:rsidR="002F129F" w:rsidRDefault="002F129F" w:rsidP="002F129F">
      <w:pPr>
        <w:pStyle w:val="NoSpacing"/>
        <w:rPr>
          <w:b/>
        </w:rPr>
      </w:pPr>
    </w:p>
    <w:p w14:paraId="32CE2BC0" w14:textId="77777777" w:rsidR="005819B2" w:rsidRPr="005819B2" w:rsidRDefault="005819B2" w:rsidP="005819B2">
      <w:pPr>
        <w:pStyle w:val="NoSpacing"/>
        <w:numPr>
          <w:ilvl w:val="0"/>
          <w:numId w:val="104"/>
        </w:numPr>
        <w:rPr>
          <w:bCs/>
        </w:rPr>
      </w:pPr>
      <w:r w:rsidRPr="005819B2">
        <w:rPr>
          <w:bCs/>
        </w:rPr>
        <w:t>Started as Contractor (With Galaxe), Became Full-Time after 1 Year</w:t>
      </w:r>
    </w:p>
    <w:p w14:paraId="2A712C02" w14:textId="77777777" w:rsidR="005819B2" w:rsidRPr="005819B2" w:rsidRDefault="005819B2" w:rsidP="005819B2">
      <w:pPr>
        <w:pStyle w:val="NoSpacing"/>
        <w:numPr>
          <w:ilvl w:val="0"/>
          <w:numId w:val="104"/>
        </w:numPr>
        <w:rPr>
          <w:bCs/>
        </w:rPr>
      </w:pPr>
      <w:r w:rsidRPr="005819B2">
        <w:rPr>
          <w:bCs/>
        </w:rPr>
        <w:t>Pandemic Response / Setup ALL Team Members to Work from Home</w:t>
      </w:r>
    </w:p>
    <w:p w14:paraId="52B21899" w14:textId="77777777" w:rsidR="005819B2" w:rsidRPr="005819B2" w:rsidRDefault="005819B2" w:rsidP="005819B2">
      <w:pPr>
        <w:pStyle w:val="NoSpacing"/>
        <w:numPr>
          <w:ilvl w:val="0"/>
          <w:numId w:val="104"/>
        </w:numPr>
        <w:rPr>
          <w:bCs/>
        </w:rPr>
      </w:pPr>
      <w:r w:rsidRPr="005819B2">
        <w:rPr>
          <w:bCs/>
        </w:rPr>
        <w:t>Managed 80,000+ Devices via SCCM, JAMF, Azure, &amp; DUO</w:t>
      </w:r>
    </w:p>
    <w:p w14:paraId="1566978D" w14:textId="77777777" w:rsidR="005819B2" w:rsidRPr="005819B2" w:rsidRDefault="005819B2" w:rsidP="005819B2">
      <w:pPr>
        <w:pStyle w:val="NoSpacing"/>
        <w:numPr>
          <w:ilvl w:val="0"/>
          <w:numId w:val="104"/>
        </w:numPr>
        <w:rPr>
          <w:bCs/>
        </w:rPr>
      </w:pPr>
      <w:r w:rsidRPr="005819B2">
        <w:rPr>
          <w:bCs/>
        </w:rPr>
        <w:t>Maintained Dell &amp; Mac Hardware Within Network</w:t>
      </w:r>
    </w:p>
    <w:p w14:paraId="1BD0BA44" w14:textId="77777777" w:rsidR="005819B2" w:rsidRPr="005819B2" w:rsidRDefault="005819B2" w:rsidP="005819B2">
      <w:pPr>
        <w:pStyle w:val="NoSpacing"/>
        <w:numPr>
          <w:ilvl w:val="0"/>
          <w:numId w:val="104"/>
        </w:numPr>
        <w:rPr>
          <w:bCs/>
        </w:rPr>
      </w:pPr>
      <w:r w:rsidRPr="005819B2">
        <w:rPr>
          <w:bCs/>
        </w:rPr>
        <w:t>Hardware Imaging, Packaging, Shipping, and Inventory</w:t>
      </w:r>
    </w:p>
    <w:p w14:paraId="31868577" w14:textId="77777777" w:rsidR="005819B2" w:rsidRPr="005819B2" w:rsidRDefault="005819B2" w:rsidP="005819B2">
      <w:pPr>
        <w:pStyle w:val="NoSpacing"/>
        <w:numPr>
          <w:ilvl w:val="0"/>
          <w:numId w:val="104"/>
        </w:numPr>
        <w:rPr>
          <w:bCs/>
        </w:rPr>
      </w:pPr>
      <w:r w:rsidRPr="005819B2">
        <w:rPr>
          <w:bCs/>
        </w:rPr>
        <w:t>Support Office365 Applications Such as Outlook</w:t>
      </w:r>
    </w:p>
    <w:p w14:paraId="10BAFA01" w14:textId="77777777" w:rsidR="005819B2" w:rsidRPr="005819B2" w:rsidRDefault="005819B2" w:rsidP="005819B2">
      <w:pPr>
        <w:pStyle w:val="NoSpacing"/>
        <w:numPr>
          <w:ilvl w:val="0"/>
          <w:numId w:val="104"/>
        </w:numPr>
        <w:rPr>
          <w:bCs/>
        </w:rPr>
      </w:pPr>
      <w:r w:rsidRPr="005819B2">
        <w:rPr>
          <w:bCs/>
        </w:rPr>
        <w:t>Managed Ticket Volume with Cherwell &amp; Service-Now</w:t>
      </w:r>
    </w:p>
    <w:p w14:paraId="7015AEAF" w14:textId="77777777" w:rsidR="005819B2" w:rsidRPr="005819B2" w:rsidRDefault="005819B2" w:rsidP="005819B2">
      <w:pPr>
        <w:pStyle w:val="NoSpacing"/>
        <w:numPr>
          <w:ilvl w:val="0"/>
          <w:numId w:val="104"/>
        </w:numPr>
        <w:rPr>
          <w:bCs/>
        </w:rPr>
      </w:pPr>
      <w:r w:rsidRPr="005819B2">
        <w:rPr>
          <w:bCs/>
        </w:rPr>
        <w:t>Application (SCCM) &amp; Virtual Machine Deployment (Azure/Citrix)</w:t>
      </w:r>
    </w:p>
    <w:p w14:paraId="0ADB63DE" w14:textId="77777777" w:rsidR="005819B2" w:rsidRPr="005819B2" w:rsidRDefault="005819B2" w:rsidP="005819B2">
      <w:pPr>
        <w:pStyle w:val="NoSpacing"/>
        <w:numPr>
          <w:ilvl w:val="0"/>
          <w:numId w:val="104"/>
        </w:numPr>
        <w:rPr>
          <w:bCs/>
        </w:rPr>
      </w:pPr>
      <w:r w:rsidRPr="005819B2">
        <w:rPr>
          <w:bCs/>
        </w:rPr>
        <w:t>Managed Certain Access &amp; Groups via Active Directory</w:t>
      </w:r>
    </w:p>
    <w:p w14:paraId="1D92EB88" w14:textId="77777777" w:rsidR="005819B2" w:rsidRPr="005819B2" w:rsidRDefault="005819B2" w:rsidP="005819B2">
      <w:pPr>
        <w:pStyle w:val="NoSpacing"/>
        <w:numPr>
          <w:ilvl w:val="0"/>
          <w:numId w:val="104"/>
        </w:numPr>
        <w:rPr>
          <w:bCs/>
        </w:rPr>
      </w:pPr>
      <w:r w:rsidRPr="005819B2">
        <w:rPr>
          <w:bCs/>
        </w:rPr>
        <w:t>Performed troubleshooting to Virtual Machines via Citrix Director</w:t>
      </w:r>
    </w:p>
    <w:p w14:paraId="28627682" w14:textId="77777777" w:rsidR="005819B2" w:rsidRPr="005819B2" w:rsidRDefault="005819B2" w:rsidP="005819B2">
      <w:pPr>
        <w:pStyle w:val="NoSpacing"/>
        <w:numPr>
          <w:ilvl w:val="0"/>
          <w:numId w:val="104"/>
        </w:numPr>
        <w:rPr>
          <w:bCs/>
        </w:rPr>
      </w:pPr>
      <w:r w:rsidRPr="005819B2">
        <w:rPr>
          <w:bCs/>
        </w:rPr>
        <w:t xml:space="preserve">Experience With Tools Like Splunk (for Network Statistics/Analysis) </w:t>
      </w:r>
    </w:p>
    <w:p w14:paraId="505CB03C" w14:textId="6201C07B" w:rsidR="002F129F" w:rsidRPr="005819B2" w:rsidRDefault="005819B2" w:rsidP="005819B2">
      <w:pPr>
        <w:pStyle w:val="NoSpacing"/>
        <w:numPr>
          <w:ilvl w:val="0"/>
          <w:numId w:val="104"/>
        </w:numPr>
        <w:rPr>
          <w:bCs/>
        </w:rPr>
      </w:pPr>
      <w:r w:rsidRPr="005819B2">
        <w:rPr>
          <w:bCs/>
        </w:rPr>
        <w:t>New Team Member Trainer</w:t>
      </w:r>
    </w:p>
    <w:p w14:paraId="07E53C2F" w14:textId="77777777" w:rsidR="002F129F" w:rsidRDefault="002F129F" w:rsidP="002F129F">
      <w:pPr>
        <w:pStyle w:val="NoSpacing"/>
        <w:rPr>
          <w:b/>
        </w:rPr>
      </w:pPr>
    </w:p>
    <w:p w14:paraId="223A5CEC" w14:textId="77777777" w:rsidR="005819B2" w:rsidRDefault="005819B2" w:rsidP="005819B2">
      <w:pPr>
        <w:pStyle w:val="NoSpacing"/>
        <w:rPr>
          <w:b/>
        </w:rPr>
      </w:pPr>
      <w:r w:rsidRPr="005819B2">
        <w:rPr>
          <w:b/>
        </w:rPr>
        <w:t xml:space="preserve">Desktop Support Engineer </w:t>
      </w:r>
    </w:p>
    <w:p w14:paraId="011F3D5D" w14:textId="340B9EC7" w:rsidR="002F129F" w:rsidRDefault="005819B2" w:rsidP="002F129F">
      <w:pPr>
        <w:pStyle w:val="NoSpacing"/>
        <w:rPr>
          <w:b/>
        </w:rPr>
      </w:pPr>
      <w:r w:rsidRPr="005819B2">
        <w:rPr>
          <w:b/>
        </w:rPr>
        <w:t>AAA Auto Club Group (Collabera) (Contract)</w:t>
      </w:r>
      <w:r>
        <w:rPr>
          <w:b/>
        </w:rPr>
        <w:t xml:space="preserve">, </w:t>
      </w:r>
      <w:r w:rsidRPr="005819B2">
        <w:rPr>
          <w:b/>
        </w:rPr>
        <w:t>Dearborn, MI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5819B2">
        <w:rPr>
          <w:b/>
        </w:rPr>
        <w:t>May 2019</w:t>
      </w:r>
      <w:r>
        <w:rPr>
          <w:b/>
        </w:rPr>
        <w:t xml:space="preserve"> to </w:t>
      </w:r>
      <w:r w:rsidRPr="005819B2">
        <w:rPr>
          <w:b/>
        </w:rPr>
        <w:t>Mar 2020</w:t>
      </w:r>
    </w:p>
    <w:p w14:paraId="63A143F2" w14:textId="77777777" w:rsidR="005819B2" w:rsidRDefault="005819B2" w:rsidP="002F129F">
      <w:pPr>
        <w:pStyle w:val="NoSpacing"/>
        <w:rPr>
          <w:b/>
        </w:rPr>
      </w:pPr>
    </w:p>
    <w:p w14:paraId="34E1CA07" w14:textId="77777777" w:rsidR="005819B2" w:rsidRPr="005819B2" w:rsidRDefault="005819B2" w:rsidP="005819B2">
      <w:pPr>
        <w:pStyle w:val="NoSpacing"/>
        <w:numPr>
          <w:ilvl w:val="0"/>
          <w:numId w:val="111"/>
        </w:numPr>
        <w:rPr>
          <w:bCs/>
        </w:rPr>
      </w:pPr>
      <w:r w:rsidRPr="005819B2">
        <w:rPr>
          <w:bCs/>
        </w:rPr>
        <w:t>Goal: Migrate All Users from Local Machines to Virtual Machines W/Thin Clients</w:t>
      </w:r>
    </w:p>
    <w:p w14:paraId="55104AEE" w14:textId="77777777" w:rsidR="005819B2" w:rsidRPr="005819B2" w:rsidRDefault="005819B2" w:rsidP="005819B2">
      <w:pPr>
        <w:pStyle w:val="NoSpacing"/>
        <w:numPr>
          <w:ilvl w:val="0"/>
          <w:numId w:val="111"/>
        </w:numPr>
        <w:rPr>
          <w:bCs/>
        </w:rPr>
      </w:pPr>
      <w:r w:rsidRPr="005819B2">
        <w:rPr>
          <w:bCs/>
        </w:rPr>
        <w:t>Procurement &amp; Deployment of Citrix Virtual Machines (Persistent or NOT / Assign to user)</w:t>
      </w:r>
    </w:p>
    <w:p w14:paraId="6D1764E0" w14:textId="77777777" w:rsidR="005819B2" w:rsidRPr="005819B2" w:rsidRDefault="005819B2" w:rsidP="005819B2">
      <w:pPr>
        <w:pStyle w:val="NoSpacing"/>
        <w:numPr>
          <w:ilvl w:val="0"/>
          <w:numId w:val="111"/>
        </w:numPr>
        <w:rPr>
          <w:bCs/>
        </w:rPr>
      </w:pPr>
      <w:r w:rsidRPr="005819B2">
        <w:rPr>
          <w:bCs/>
        </w:rPr>
        <w:t>Managed Thin Device Licenses with Dell Wyse Management Suite</w:t>
      </w:r>
    </w:p>
    <w:p w14:paraId="3585CC1A" w14:textId="77777777" w:rsidR="005819B2" w:rsidRPr="005819B2" w:rsidRDefault="005819B2" w:rsidP="005819B2">
      <w:pPr>
        <w:pStyle w:val="NoSpacing"/>
        <w:numPr>
          <w:ilvl w:val="0"/>
          <w:numId w:val="111"/>
        </w:numPr>
        <w:rPr>
          <w:bCs/>
        </w:rPr>
      </w:pPr>
      <w:r w:rsidRPr="005819B2">
        <w:rPr>
          <w:bCs/>
        </w:rPr>
        <w:t>Imaged Thin Devices with Linux, Thin Windows, and IGEL OS</w:t>
      </w:r>
    </w:p>
    <w:p w14:paraId="68F3DC7B" w14:textId="77777777" w:rsidR="005819B2" w:rsidRPr="005819B2" w:rsidRDefault="005819B2" w:rsidP="005819B2">
      <w:pPr>
        <w:pStyle w:val="NoSpacing"/>
        <w:numPr>
          <w:ilvl w:val="0"/>
          <w:numId w:val="111"/>
        </w:numPr>
        <w:rPr>
          <w:bCs/>
        </w:rPr>
      </w:pPr>
      <w:r w:rsidRPr="005819B2">
        <w:rPr>
          <w:bCs/>
        </w:rPr>
        <w:t>Migrated All Company Devices from Widows 7 to Windows 10</w:t>
      </w:r>
    </w:p>
    <w:p w14:paraId="6E5E4F1F" w14:textId="77777777" w:rsidR="005819B2" w:rsidRPr="005819B2" w:rsidRDefault="005819B2" w:rsidP="005819B2">
      <w:pPr>
        <w:pStyle w:val="NoSpacing"/>
        <w:numPr>
          <w:ilvl w:val="0"/>
          <w:numId w:val="111"/>
        </w:numPr>
        <w:rPr>
          <w:bCs/>
        </w:rPr>
      </w:pPr>
      <w:r w:rsidRPr="005819B2">
        <w:rPr>
          <w:bCs/>
        </w:rPr>
        <w:t>Managed Desktops and Laptop Devices via SCCM</w:t>
      </w:r>
    </w:p>
    <w:p w14:paraId="330E3C71" w14:textId="77777777" w:rsidR="005819B2" w:rsidRPr="005819B2" w:rsidRDefault="005819B2" w:rsidP="005819B2">
      <w:pPr>
        <w:pStyle w:val="NoSpacing"/>
        <w:numPr>
          <w:ilvl w:val="0"/>
          <w:numId w:val="111"/>
        </w:numPr>
        <w:rPr>
          <w:bCs/>
        </w:rPr>
      </w:pPr>
      <w:r w:rsidRPr="005819B2">
        <w:rPr>
          <w:bCs/>
        </w:rPr>
        <w:t>Deployed Applications via SCCM</w:t>
      </w:r>
    </w:p>
    <w:p w14:paraId="44318F58" w14:textId="77777777" w:rsidR="005819B2" w:rsidRPr="005819B2" w:rsidRDefault="005819B2" w:rsidP="005819B2">
      <w:pPr>
        <w:pStyle w:val="NoSpacing"/>
        <w:numPr>
          <w:ilvl w:val="0"/>
          <w:numId w:val="111"/>
        </w:numPr>
        <w:rPr>
          <w:bCs/>
        </w:rPr>
      </w:pPr>
      <w:r w:rsidRPr="005819B2">
        <w:rPr>
          <w:bCs/>
        </w:rPr>
        <w:t>Service Now Ticket system</w:t>
      </w:r>
    </w:p>
    <w:p w14:paraId="3C550A12" w14:textId="77777777" w:rsidR="005819B2" w:rsidRPr="005819B2" w:rsidRDefault="005819B2" w:rsidP="005819B2">
      <w:pPr>
        <w:pStyle w:val="NoSpacing"/>
        <w:numPr>
          <w:ilvl w:val="0"/>
          <w:numId w:val="111"/>
        </w:numPr>
        <w:rPr>
          <w:bCs/>
        </w:rPr>
      </w:pPr>
      <w:r w:rsidRPr="005819B2">
        <w:rPr>
          <w:bCs/>
        </w:rPr>
        <w:t>Scan / Keep Track of Equipment / User Deployment in Shared Excel Spreadsheets</w:t>
      </w:r>
    </w:p>
    <w:p w14:paraId="25702BFB" w14:textId="77777777" w:rsidR="005819B2" w:rsidRPr="005819B2" w:rsidRDefault="005819B2" w:rsidP="005819B2">
      <w:pPr>
        <w:pStyle w:val="NoSpacing"/>
        <w:numPr>
          <w:ilvl w:val="0"/>
          <w:numId w:val="111"/>
        </w:numPr>
        <w:rPr>
          <w:bCs/>
        </w:rPr>
      </w:pPr>
      <w:r w:rsidRPr="005819B2">
        <w:rPr>
          <w:bCs/>
        </w:rPr>
        <w:t>Began Preparation for Sending All Team Members to Work from Home (Early Pandemic)</w:t>
      </w:r>
    </w:p>
    <w:p w14:paraId="4CAEE2D3" w14:textId="77777777" w:rsidR="002F129F" w:rsidRDefault="002F129F" w:rsidP="002F129F">
      <w:pPr>
        <w:pStyle w:val="NoSpacing"/>
        <w:rPr>
          <w:b/>
        </w:rPr>
      </w:pPr>
    </w:p>
    <w:p w14:paraId="3A9BFA70" w14:textId="77777777" w:rsidR="005819B2" w:rsidRDefault="005819B2" w:rsidP="005819B2">
      <w:pPr>
        <w:pStyle w:val="NoSpacing"/>
        <w:rPr>
          <w:b/>
        </w:rPr>
      </w:pPr>
      <w:r w:rsidRPr="005819B2">
        <w:rPr>
          <w:b/>
        </w:rPr>
        <w:t xml:space="preserve">Desktop Support </w:t>
      </w:r>
    </w:p>
    <w:p w14:paraId="2C92312B" w14:textId="0CE3694A" w:rsidR="002F129F" w:rsidRDefault="005819B2" w:rsidP="002F129F">
      <w:pPr>
        <w:pStyle w:val="NoSpacing"/>
        <w:rPr>
          <w:b/>
        </w:rPr>
      </w:pPr>
      <w:r w:rsidRPr="005819B2">
        <w:rPr>
          <w:b/>
        </w:rPr>
        <w:t>Trinity Health Group (Strategic Staffing Solutions) (Contract)</w:t>
      </w:r>
      <w:r>
        <w:rPr>
          <w:b/>
        </w:rPr>
        <w:t xml:space="preserve">, </w:t>
      </w:r>
      <w:r w:rsidRPr="005819B2">
        <w:rPr>
          <w:b/>
        </w:rPr>
        <w:t>Livonia, MI</w:t>
      </w:r>
      <w:r>
        <w:rPr>
          <w:b/>
        </w:rPr>
        <w:t xml:space="preserve"> </w:t>
      </w:r>
      <w:r>
        <w:rPr>
          <w:b/>
        </w:rPr>
        <w:tab/>
      </w:r>
      <w:r w:rsidRPr="005819B2">
        <w:rPr>
          <w:b/>
        </w:rPr>
        <w:t>Aug 2018</w:t>
      </w:r>
      <w:r>
        <w:rPr>
          <w:b/>
        </w:rPr>
        <w:t xml:space="preserve"> to </w:t>
      </w:r>
      <w:r w:rsidRPr="005819B2">
        <w:rPr>
          <w:b/>
        </w:rPr>
        <w:t>May 2019</w:t>
      </w:r>
    </w:p>
    <w:p w14:paraId="212DD886" w14:textId="77777777" w:rsidR="005819B2" w:rsidRDefault="005819B2" w:rsidP="002F129F">
      <w:pPr>
        <w:pStyle w:val="NoSpacing"/>
        <w:rPr>
          <w:b/>
        </w:rPr>
      </w:pPr>
    </w:p>
    <w:p w14:paraId="7A209F9A" w14:textId="77777777" w:rsidR="005819B2" w:rsidRPr="005819B2" w:rsidRDefault="005819B2" w:rsidP="005819B2">
      <w:pPr>
        <w:pStyle w:val="NoSpacing"/>
        <w:numPr>
          <w:ilvl w:val="0"/>
          <w:numId w:val="112"/>
        </w:numPr>
        <w:rPr>
          <w:bCs/>
        </w:rPr>
      </w:pPr>
      <w:r w:rsidRPr="005819B2">
        <w:rPr>
          <w:bCs/>
        </w:rPr>
        <w:t>Goal: Fully Coordinate Window 7-10 Upgrade and Asset Refresh (E-Waste)</w:t>
      </w:r>
    </w:p>
    <w:p w14:paraId="5097E276" w14:textId="77777777" w:rsidR="005819B2" w:rsidRPr="005819B2" w:rsidRDefault="005819B2" w:rsidP="005819B2">
      <w:pPr>
        <w:pStyle w:val="NoSpacing"/>
        <w:numPr>
          <w:ilvl w:val="0"/>
          <w:numId w:val="112"/>
        </w:numPr>
        <w:rPr>
          <w:bCs/>
        </w:rPr>
      </w:pPr>
      <w:r w:rsidRPr="005819B2">
        <w:rPr>
          <w:bCs/>
        </w:rPr>
        <w:t>Troubleshooting of Software Such as Office365 Applications</w:t>
      </w:r>
    </w:p>
    <w:p w14:paraId="6DD7AB19" w14:textId="77777777" w:rsidR="005819B2" w:rsidRPr="005819B2" w:rsidRDefault="005819B2" w:rsidP="005819B2">
      <w:pPr>
        <w:pStyle w:val="NoSpacing"/>
        <w:numPr>
          <w:ilvl w:val="0"/>
          <w:numId w:val="112"/>
        </w:numPr>
        <w:rPr>
          <w:bCs/>
        </w:rPr>
      </w:pPr>
      <w:r w:rsidRPr="005819B2">
        <w:rPr>
          <w:bCs/>
        </w:rPr>
        <w:t>Image, Package, Ship Hardware to Team Members</w:t>
      </w:r>
    </w:p>
    <w:p w14:paraId="05CBBCF2" w14:textId="77777777" w:rsidR="005819B2" w:rsidRPr="005819B2" w:rsidRDefault="005819B2" w:rsidP="005819B2">
      <w:pPr>
        <w:pStyle w:val="NoSpacing"/>
        <w:numPr>
          <w:ilvl w:val="0"/>
          <w:numId w:val="112"/>
        </w:numPr>
        <w:rPr>
          <w:bCs/>
        </w:rPr>
      </w:pPr>
      <w:r w:rsidRPr="005819B2">
        <w:rPr>
          <w:bCs/>
        </w:rPr>
        <w:t>Executive &amp; VIP Support</w:t>
      </w:r>
    </w:p>
    <w:p w14:paraId="741C41E3" w14:textId="77777777" w:rsidR="005819B2" w:rsidRPr="005819B2" w:rsidRDefault="005819B2" w:rsidP="005819B2">
      <w:pPr>
        <w:pStyle w:val="NoSpacing"/>
        <w:numPr>
          <w:ilvl w:val="0"/>
          <w:numId w:val="112"/>
        </w:numPr>
        <w:rPr>
          <w:bCs/>
        </w:rPr>
      </w:pPr>
      <w:r w:rsidRPr="005819B2">
        <w:rPr>
          <w:bCs/>
        </w:rPr>
        <w:t>Managed PC Inventory and E-Waste (Stock New Devices, Recycle Old)</w:t>
      </w:r>
    </w:p>
    <w:p w14:paraId="7B18A795" w14:textId="77777777" w:rsidR="005819B2" w:rsidRPr="005819B2" w:rsidRDefault="005819B2" w:rsidP="005819B2">
      <w:pPr>
        <w:pStyle w:val="NoSpacing"/>
        <w:numPr>
          <w:ilvl w:val="0"/>
          <w:numId w:val="112"/>
        </w:numPr>
        <w:rPr>
          <w:bCs/>
        </w:rPr>
      </w:pPr>
      <w:r w:rsidRPr="005819B2">
        <w:rPr>
          <w:bCs/>
        </w:rPr>
        <w:t>Built Workstation and Procedure for Efficient Hardware Setup</w:t>
      </w:r>
    </w:p>
    <w:p w14:paraId="7BE204B9" w14:textId="77777777" w:rsidR="005819B2" w:rsidRPr="005819B2" w:rsidRDefault="005819B2" w:rsidP="005819B2">
      <w:pPr>
        <w:pStyle w:val="NoSpacing"/>
        <w:numPr>
          <w:ilvl w:val="0"/>
          <w:numId w:val="112"/>
        </w:numPr>
        <w:rPr>
          <w:bCs/>
        </w:rPr>
      </w:pPr>
      <w:r w:rsidRPr="005819B2">
        <w:rPr>
          <w:bCs/>
        </w:rPr>
        <w:t>Managed Users Via Active Directory</w:t>
      </w:r>
    </w:p>
    <w:p w14:paraId="28DC2851" w14:textId="77777777" w:rsidR="005819B2" w:rsidRPr="005819B2" w:rsidRDefault="005819B2" w:rsidP="005819B2">
      <w:pPr>
        <w:pStyle w:val="NoSpacing"/>
        <w:numPr>
          <w:ilvl w:val="0"/>
          <w:numId w:val="112"/>
        </w:numPr>
        <w:rPr>
          <w:bCs/>
        </w:rPr>
      </w:pPr>
      <w:r w:rsidRPr="005819B2">
        <w:rPr>
          <w:bCs/>
        </w:rPr>
        <w:t>Managed Software Deployment with ZENworks Control Center</w:t>
      </w:r>
    </w:p>
    <w:p w14:paraId="21036FB0" w14:textId="77777777" w:rsidR="005819B2" w:rsidRPr="005819B2" w:rsidRDefault="005819B2" w:rsidP="005819B2">
      <w:pPr>
        <w:pStyle w:val="NoSpacing"/>
        <w:numPr>
          <w:ilvl w:val="0"/>
          <w:numId w:val="112"/>
        </w:numPr>
        <w:rPr>
          <w:bCs/>
        </w:rPr>
      </w:pPr>
      <w:r w:rsidRPr="005819B2">
        <w:rPr>
          <w:bCs/>
        </w:rPr>
        <w:t xml:space="preserve">Managed Ticket Volume via Service-Now </w:t>
      </w:r>
    </w:p>
    <w:p w14:paraId="1BE078A0" w14:textId="77777777" w:rsidR="005819B2" w:rsidRPr="005819B2" w:rsidRDefault="005819B2" w:rsidP="005819B2">
      <w:pPr>
        <w:pStyle w:val="NoSpacing"/>
        <w:numPr>
          <w:ilvl w:val="0"/>
          <w:numId w:val="112"/>
        </w:numPr>
        <w:rPr>
          <w:bCs/>
        </w:rPr>
      </w:pPr>
      <w:r w:rsidRPr="005819B2">
        <w:rPr>
          <w:bCs/>
        </w:rPr>
        <w:t>Coordinated Project Alone</w:t>
      </w:r>
    </w:p>
    <w:p w14:paraId="786E8A08" w14:textId="77777777" w:rsidR="00015465" w:rsidRDefault="00015465" w:rsidP="00015465">
      <w:pPr>
        <w:pStyle w:val="NoSpacing"/>
        <w:rPr>
          <w:b/>
        </w:rPr>
      </w:pPr>
    </w:p>
    <w:p w14:paraId="7169ED61" w14:textId="77777777" w:rsidR="005819B2" w:rsidRDefault="005819B2" w:rsidP="005819B2">
      <w:pPr>
        <w:pStyle w:val="NoSpacing"/>
        <w:rPr>
          <w:b/>
        </w:rPr>
      </w:pPr>
      <w:r w:rsidRPr="005819B2">
        <w:rPr>
          <w:b/>
        </w:rPr>
        <w:t xml:space="preserve">Technical Support </w:t>
      </w:r>
    </w:p>
    <w:p w14:paraId="3A8B04A4" w14:textId="1D311F75" w:rsidR="005819B2" w:rsidRPr="005819B2" w:rsidRDefault="005819B2" w:rsidP="005819B2">
      <w:pPr>
        <w:pStyle w:val="NoSpacing"/>
        <w:rPr>
          <w:b/>
        </w:rPr>
      </w:pPr>
      <w:r w:rsidRPr="005819B2">
        <w:rPr>
          <w:b/>
        </w:rPr>
        <w:t>Robert Half [Contract]</w:t>
      </w:r>
      <w:r>
        <w:rPr>
          <w:b/>
        </w:rPr>
        <w:t xml:space="preserve">, </w:t>
      </w:r>
      <w:r w:rsidRPr="005819B2">
        <w:rPr>
          <w:b/>
        </w:rPr>
        <w:t>Southfield, MI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5819B2">
        <w:rPr>
          <w:b/>
        </w:rPr>
        <w:t>May 2018</w:t>
      </w:r>
      <w:r>
        <w:rPr>
          <w:b/>
        </w:rPr>
        <w:t xml:space="preserve"> to </w:t>
      </w:r>
      <w:r w:rsidRPr="005819B2">
        <w:rPr>
          <w:b/>
        </w:rPr>
        <w:t>Jul 2018</w:t>
      </w:r>
    </w:p>
    <w:p w14:paraId="2E229B0D" w14:textId="77777777" w:rsidR="00015465" w:rsidRDefault="00015465" w:rsidP="00015465">
      <w:pPr>
        <w:pStyle w:val="NoSpacing"/>
        <w:rPr>
          <w:b/>
        </w:rPr>
      </w:pPr>
    </w:p>
    <w:p w14:paraId="1559140C" w14:textId="77777777" w:rsidR="005819B2" w:rsidRPr="005819B2" w:rsidRDefault="005819B2" w:rsidP="005819B2">
      <w:pPr>
        <w:pStyle w:val="NoSpacing"/>
        <w:numPr>
          <w:ilvl w:val="0"/>
          <w:numId w:val="113"/>
        </w:numPr>
        <w:rPr>
          <w:bCs/>
        </w:rPr>
      </w:pPr>
      <w:r w:rsidRPr="005819B2">
        <w:rPr>
          <w:bCs/>
        </w:rPr>
        <w:lastRenderedPageBreak/>
        <w:t>Performed IT Related Tasks for Multiple Companies on the Temporary Basis</w:t>
      </w:r>
    </w:p>
    <w:p w14:paraId="1562C44A" w14:textId="77777777" w:rsidR="005819B2" w:rsidRPr="005819B2" w:rsidRDefault="005819B2" w:rsidP="005819B2">
      <w:pPr>
        <w:pStyle w:val="NoSpacing"/>
        <w:numPr>
          <w:ilvl w:val="0"/>
          <w:numId w:val="113"/>
        </w:numPr>
        <w:rPr>
          <w:bCs/>
        </w:rPr>
      </w:pPr>
      <w:r w:rsidRPr="005819B2">
        <w:rPr>
          <w:bCs/>
        </w:rPr>
        <w:t>Scan &amp; Removal of Ransomware</w:t>
      </w:r>
    </w:p>
    <w:p w14:paraId="0910F9A4" w14:textId="77777777" w:rsidR="005819B2" w:rsidRPr="005819B2" w:rsidRDefault="005819B2" w:rsidP="005819B2">
      <w:pPr>
        <w:pStyle w:val="NoSpacing"/>
        <w:numPr>
          <w:ilvl w:val="0"/>
          <w:numId w:val="113"/>
        </w:numPr>
        <w:rPr>
          <w:bCs/>
        </w:rPr>
      </w:pPr>
      <w:r w:rsidRPr="005819B2">
        <w:rPr>
          <w:bCs/>
        </w:rPr>
        <w:t>Basic troubleshooting / Quality checking PC Health</w:t>
      </w:r>
    </w:p>
    <w:p w14:paraId="6B45C93D" w14:textId="77777777" w:rsidR="005819B2" w:rsidRPr="005819B2" w:rsidRDefault="005819B2" w:rsidP="005819B2">
      <w:pPr>
        <w:pStyle w:val="NoSpacing"/>
        <w:numPr>
          <w:ilvl w:val="0"/>
          <w:numId w:val="113"/>
        </w:numPr>
        <w:rPr>
          <w:bCs/>
        </w:rPr>
      </w:pPr>
      <w:r w:rsidRPr="005819B2">
        <w:rPr>
          <w:bCs/>
        </w:rPr>
        <w:t>Imaging / Redeployment of domain PC’s</w:t>
      </w:r>
    </w:p>
    <w:p w14:paraId="6F461FFE" w14:textId="77777777" w:rsidR="005819B2" w:rsidRPr="005819B2" w:rsidRDefault="005819B2" w:rsidP="005819B2">
      <w:pPr>
        <w:pStyle w:val="NoSpacing"/>
        <w:numPr>
          <w:ilvl w:val="0"/>
          <w:numId w:val="113"/>
        </w:numPr>
        <w:rPr>
          <w:bCs/>
        </w:rPr>
      </w:pPr>
      <w:r w:rsidRPr="005819B2">
        <w:rPr>
          <w:bCs/>
        </w:rPr>
        <w:t>Active Directory Administration</w:t>
      </w:r>
    </w:p>
    <w:p w14:paraId="704656C5" w14:textId="77777777" w:rsidR="005819B2" w:rsidRPr="005819B2" w:rsidRDefault="005819B2" w:rsidP="005819B2">
      <w:pPr>
        <w:pStyle w:val="NoSpacing"/>
        <w:numPr>
          <w:ilvl w:val="0"/>
          <w:numId w:val="113"/>
        </w:numPr>
        <w:rPr>
          <w:bCs/>
        </w:rPr>
      </w:pPr>
      <w:r w:rsidRPr="005819B2">
        <w:rPr>
          <w:bCs/>
        </w:rPr>
        <w:t xml:space="preserve">Support of Windows (Dell) and Mac Devices </w:t>
      </w:r>
    </w:p>
    <w:p w14:paraId="63158C7B" w14:textId="77777777" w:rsidR="00015465" w:rsidRDefault="00015465" w:rsidP="00015465">
      <w:pPr>
        <w:pStyle w:val="NoSpacing"/>
        <w:rPr>
          <w:bCs/>
        </w:rPr>
      </w:pPr>
    </w:p>
    <w:p w14:paraId="0B008814" w14:textId="77777777" w:rsidR="00C01D6C" w:rsidRDefault="00C01D6C" w:rsidP="00C01D6C">
      <w:pPr>
        <w:pStyle w:val="NoSpacing"/>
        <w:rPr>
          <w:b/>
        </w:rPr>
      </w:pPr>
      <w:r w:rsidRPr="00C01D6C">
        <w:rPr>
          <w:b/>
        </w:rPr>
        <w:t>Help Desk - L1</w:t>
      </w:r>
    </w:p>
    <w:p w14:paraId="448C077C" w14:textId="2E710B15" w:rsidR="00C01D6C" w:rsidRPr="00C01D6C" w:rsidRDefault="00C01D6C" w:rsidP="00C01D6C">
      <w:pPr>
        <w:pStyle w:val="NoSpacing"/>
        <w:rPr>
          <w:b/>
        </w:rPr>
      </w:pPr>
      <w:r w:rsidRPr="00C01D6C">
        <w:rPr>
          <w:b/>
        </w:rPr>
        <w:t>Secure-24 (Now NTT DATA)</w:t>
      </w:r>
      <w:r>
        <w:rPr>
          <w:b/>
        </w:rPr>
        <w:t xml:space="preserve">, </w:t>
      </w:r>
      <w:r w:rsidRPr="00C01D6C">
        <w:rPr>
          <w:b/>
        </w:rPr>
        <w:t>Southfield, MI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C01D6C">
        <w:rPr>
          <w:b/>
        </w:rPr>
        <w:t>Sept 2017</w:t>
      </w:r>
      <w:r>
        <w:rPr>
          <w:b/>
        </w:rPr>
        <w:t xml:space="preserve"> to </w:t>
      </w:r>
      <w:r w:rsidRPr="00C01D6C">
        <w:rPr>
          <w:b/>
        </w:rPr>
        <w:t>Feb 2018</w:t>
      </w:r>
    </w:p>
    <w:p w14:paraId="23F36106" w14:textId="77777777" w:rsidR="00015465" w:rsidRDefault="00015465" w:rsidP="00015465">
      <w:pPr>
        <w:pStyle w:val="NoSpacing"/>
        <w:rPr>
          <w:b/>
        </w:rPr>
      </w:pPr>
    </w:p>
    <w:p w14:paraId="61A6DB8E" w14:textId="77777777" w:rsidR="00C01D6C" w:rsidRPr="00C01D6C" w:rsidRDefault="00C01D6C" w:rsidP="00C01D6C">
      <w:pPr>
        <w:pStyle w:val="NoSpacing"/>
        <w:numPr>
          <w:ilvl w:val="0"/>
          <w:numId w:val="114"/>
        </w:numPr>
        <w:rPr>
          <w:bCs/>
        </w:rPr>
      </w:pPr>
      <w:r w:rsidRPr="00C01D6C">
        <w:rPr>
          <w:bCs/>
        </w:rPr>
        <w:t>Closed on average 10 to 30 tickets a day</w:t>
      </w:r>
    </w:p>
    <w:p w14:paraId="5941B7FE" w14:textId="77777777" w:rsidR="00C01D6C" w:rsidRPr="00C01D6C" w:rsidRDefault="00C01D6C" w:rsidP="00C01D6C">
      <w:pPr>
        <w:pStyle w:val="NoSpacing"/>
        <w:numPr>
          <w:ilvl w:val="0"/>
          <w:numId w:val="114"/>
        </w:numPr>
        <w:rPr>
          <w:bCs/>
        </w:rPr>
      </w:pPr>
      <w:r w:rsidRPr="00C01D6C">
        <w:rPr>
          <w:bCs/>
        </w:rPr>
        <w:t>Basic – Intermediate Troubleshooting</w:t>
      </w:r>
    </w:p>
    <w:p w14:paraId="493C6A35" w14:textId="77777777" w:rsidR="00C01D6C" w:rsidRPr="00C01D6C" w:rsidRDefault="00C01D6C" w:rsidP="00C01D6C">
      <w:pPr>
        <w:pStyle w:val="NoSpacing"/>
        <w:numPr>
          <w:ilvl w:val="0"/>
          <w:numId w:val="114"/>
        </w:numPr>
        <w:rPr>
          <w:bCs/>
        </w:rPr>
      </w:pPr>
      <w:r w:rsidRPr="00C01D6C">
        <w:rPr>
          <w:bCs/>
        </w:rPr>
        <w:t>Managed Certain Access via Active Directory (Password Resets)</w:t>
      </w:r>
    </w:p>
    <w:p w14:paraId="2DC3526A" w14:textId="77777777" w:rsidR="00C01D6C" w:rsidRPr="00C01D6C" w:rsidRDefault="00C01D6C" w:rsidP="00C01D6C">
      <w:pPr>
        <w:pStyle w:val="NoSpacing"/>
        <w:numPr>
          <w:ilvl w:val="0"/>
          <w:numId w:val="114"/>
        </w:numPr>
        <w:rPr>
          <w:bCs/>
        </w:rPr>
      </w:pPr>
      <w:r w:rsidRPr="00C01D6C">
        <w:rPr>
          <w:bCs/>
        </w:rPr>
        <w:t>Support Client Software and Hardware issues via Phone (Office Applications, Web Browser)</w:t>
      </w:r>
    </w:p>
    <w:p w14:paraId="393D7A36" w14:textId="77777777" w:rsidR="00C01D6C" w:rsidRPr="00C01D6C" w:rsidRDefault="00C01D6C" w:rsidP="00C01D6C">
      <w:pPr>
        <w:pStyle w:val="NoSpacing"/>
        <w:numPr>
          <w:ilvl w:val="0"/>
          <w:numId w:val="114"/>
        </w:numPr>
        <w:rPr>
          <w:bCs/>
        </w:rPr>
      </w:pPr>
      <w:r w:rsidRPr="00C01D6C">
        <w:rPr>
          <w:bCs/>
        </w:rPr>
        <w:t>VMware Virtual Machine Deployment and Management</w:t>
      </w:r>
    </w:p>
    <w:p w14:paraId="06862AF5" w14:textId="77777777" w:rsidR="00C01D6C" w:rsidRPr="00C01D6C" w:rsidRDefault="00C01D6C" w:rsidP="00C01D6C">
      <w:pPr>
        <w:pStyle w:val="NoSpacing"/>
        <w:numPr>
          <w:ilvl w:val="0"/>
          <w:numId w:val="114"/>
        </w:numPr>
        <w:rPr>
          <w:bCs/>
        </w:rPr>
      </w:pPr>
      <w:r w:rsidRPr="00C01D6C">
        <w:rPr>
          <w:bCs/>
        </w:rPr>
        <w:t>Trained on HIPAA Compliance (Support of Medical Organization)</w:t>
      </w:r>
    </w:p>
    <w:p w14:paraId="642ABB77" w14:textId="77777777" w:rsidR="00C01D6C" w:rsidRPr="00C01D6C" w:rsidRDefault="00C01D6C" w:rsidP="00C01D6C">
      <w:pPr>
        <w:pStyle w:val="NoSpacing"/>
        <w:numPr>
          <w:ilvl w:val="0"/>
          <w:numId w:val="114"/>
        </w:numPr>
        <w:rPr>
          <w:bCs/>
        </w:rPr>
      </w:pPr>
      <w:r w:rsidRPr="00C01D6C">
        <w:rPr>
          <w:bCs/>
        </w:rPr>
        <w:t>Trained/Coached New Team Members</w:t>
      </w:r>
    </w:p>
    <w:p w14:paraId="5666A27D" w14:textId="77777777" w:rsidR="00C01D6C" w:rsidRPr="00C01D6C" w:rsidRDefault="00C01D6C" w:rsidP="00C01D6C">
      <w:pPr>
        <w:pStyle w:val="NoSpacing"/>
        <w:numPr>
          <w:ilvl w:val="0"/>
          <w:numId w:val="114"/>
        </w:numPr>
        <w:rPr>
          <w:bCs/>
        </w:rPr>
      </w:pPr>
      <w:r w:rsidRPr="00C01D6C">
        <w:rPr>
          <w:bCs/>
        </w:rPr>
        <w:t>Worked With Service-Now Ticketing System</w:t>
      </w:r>
    </w:p>
    <w:p w14:paraId="0B835F25" w14:textId="77777777" w:rsidR="00015465" w:rsidRDefault="00015465" w:rsidP="00015465">
      <w:pPr>
        <w:pStyle w:val="NoSpacing"/>
        <w:rPr>
          <w:bCs/>
        </w:rPr>
      </w:pPr>
    </w:p>
    <w:p w14:paraId="10C1C37D" w14:textId="77777777" w:rsidR="00C01D6C" w:rsidRDefault="00C01D6C" w:rsidP="00C01D6C">
      <w:pPr>
        <w:pStyle w:val="NoSpacing"/>
        <w:rPr>
          <w:b/>
        </w:rPr>
      </w:pPr>
      <w:r w:rsidRPr="00C01D6C">
        <w:rPr>
          <w:b/>
        </w:rPr>
        <w:t xml:space="preserve">Technical Support Associate </w:t>
      </w:r>
    </w:p>
    <w:p w14:paraId="5E1C4FFE" w14:textId="74754103" w:rsidR="00C01D6C" w:rsidRPr="00C01D6C" w:rsidRDefault="00C01D6C" w:rsidP="00C01D6C">
      <w:pPr>
        <w:pStyle w:val="NoSpacing"/>
        <w:rPr>
          <w:b/>
        </w:rPr>
      </w:pPr>
      <w:r w:rsidRPr="00C01D6C">
        <w:rPr>
          <w:b/>
        </w:rPr>
        <w:t>Apple Support (Concentrix / Minacs)</w:t>
      </w:r>
      <w:r>
        <w:rPr>
          <w:b/>
        </w:rPr>
        <w:t xml:space="preserve">, </w:t>
      </w:r>
      <w:r w:rsidRPr="00C01D6C">
        <w:rPr>
          <w:b/>
        </w:rPr>
        <w:t>Southfield, MI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C01D6C">
        <w:rPr>
          <w:b/>
        </w:rPr>
        <w:t>Jul 2017</w:t>
      </w:r>
      <w:r>
        <w:rPr>
          <w:b/>
        </w:rPr>
        <w:t xml:space="preserve"> to </w:t>
      </w:r>
      <w:r w:rsidRPr="00C01D6C">
        <w:rPr>
          <w:b/>
        </w:rPr>
        <w:t>Sept 2017</w:t>
      </w:r>
    </w:p>
    <w:p w14:paraId="4179751E" w14:textId="77777777" w:rsidR="00015465" w:rsidRDefault="00015465" w:rsidP="00015465">
      <w:pPr>
        <w:pStyle w:val="NoSpacing"/>
        <w:rPr>
          <w:b/>
        </w:rPr>
      </w:pPr>
    </w:p>
    <w:p w14:paraId="03B8D1C3" w14:textId="77777777" w:rsidR="00C01D6C" w:rsidRPr="00C01D6C" w:rsidRDefault="00C01D6C" w:rsidP="00C01D6C">
      <w:pPr>
        <w:pStyle w:val="NoSpacing"/>
        <w:numPr>
          <w:ilvl w:val="0"/>
          <w:numId w:val="115"/>
        </w:numPr>
        <w:rPr>
          <w:bCs/>
        </w:rPr>
      </w:pPr>
      <w:r w:rsidRPr="00C01D6C">
        <w:rPr>
          <w:bCs/>
        </w:rPr>
        <w:t>Troubleshoot Apple Products (iPhone, iPad)</w:t>
      </w:r>
    </w:p>
    <w:p w14:paraId="6453C5C2" w14:textId="77777777" w:rsidR="00C01D6C" w:rsidRPr="00C01D6C" w:rsidRDefault="00C01D6C" w:rsidP="00C01D6C">
      <w:pPr>
        <w:pStyle w:val="NoSpacing"/>
        <w:numPr>
          <w:ilvl w:val="0"/>
          <w:numId w:val="115"/>
        </w:numPr>
        <w:rPr>
          <w:bCs/>
        </w:rPr>
      </w:pPr>
      <w:r w:rsidRPr="00C01D6C">
        <w:rPr>
          <w:bCs/>
        </w:rPr>
        <w:t>Help Customers Who Cannot Access Apple ID (Credential Recovery)</w:t>
      </w:r>
    </w:p>
    <w:p w14:paraId="7CD68BD9" w14:textId="77777777" w:rsidR="00C01D6C" w:rsidRPr="00C01D6C" w:rsidRDefault="00C01D6C" w:rsidP="00C01D6C">
      <w:pPr>
        <w:pStyle w:val="NoSpacing"/>
        <w:numPr>
          <w:ilvl w:val="0"/>
          <w:numId w:val="115"/>
        </w:numPr>
        <w:rPr>
          <w:bCs/>
        </w:rPr>
      </w:pPr>
      <w:r w:rsidRPr="00C01D6C">
        <w:rPr>
          <w:bCs/>
        </w:rPr>
        <w:t>Help Customers With iCloud Data Recovery (Phone Backup &amp; Restore)</w:t>
      </w:r>
    </w:p>
    <w:p w14:paraId="4DC00502" w14:textId="77777777" w:rsidR="00C01D6C" w:rsidRPr="00C01D6C" w:rsidRDefault="00C01D6C" w:rsidP="00C01D6C">
      <w:pPr>
        <w:pStyle w:val="NoSpacing"/>
        <w:numPr>
          <w:ilvl w:val="0"/>
          <w:numId w:val="115"/>
        </w:numPr>
        <w:rPr>
          <w:bCs/>
        </w:rPr>
      </w:pPr>
      <w:r w:rsidRPr="00C01D6C">
        <w:rPr>
          <w:bCs/>
        </w:rPr>
        <w:t>Process Repair Requests &amp; Set Genius Bar Appointments for Customers</w:t>
      </w:r>
    </w:p>
    <w:p w14:paraId="5A8CFD42" w14:textId="77777777" w:rsidR="00C01D6C" w:rsidRPr="00C01D6C" w:rsidRDefault="00C01D6C" w:rsidP="00C01D6C">
      <w:pPr>
        <w:pStyle w:val="NoSpacing"/>
        <w:numPr>
          <w:ilvl w:val="0"/>
          <w:numId w:val="115"/>
        </w:numPr>
        <w:rPr>
          <w:bCs/>
        </w:rPr>
      </w:pPr>
      <w:r w:rsidRPr="00C01D6C">
        <w:rPr>
          <w:bCs/>
        </w:rPr>
        <w:t>Process 35 – 55 Tickets a day</w:t>
      </w:r>
    </w:p>
    <w:p w14:paraId="6DDCBD84" w14:textId="77777777" w:rsidR="00C01D6C" w:rsidRPr="00C01D6C" w:rsidRDefault="00C01D6C" w:rsidP="00C01D6C">
      <w:pPr>
        <w:pStyle w:val="NoSpacing"/>
        <w:numPr>
          <w:ilvl w:val="0"/>
          <w:numId w:val="115"/>
        </w:numPr>
        <w:rPr>
          <w:bCs/>
        </w:rPr>
      </w:pPr>
      <w:r w:rsidRPr="00C01D6C">
        <w:rPr>
          <w:bCs/>
        </w:rPr>
        <w:t>Exhibit an Exemplary Customer Experience Over Telephone</w:t>
      </w:r>
    </w:p>
    <w:p w14:paraId="485F6A69" w14:textId="77777777" w:rsidR="00C01D6C" w:rsidRPr="00C01D6C" w:rsidRDefault="00C01D6C" w:rsidP="00C01D6C">
      <w:pPr>
        <w:pStyle w:val="NoSpacing"/>
        <w:numPr>
          <w:ilvl w:val="0"/>
          <w:numId w:val="115"/>
        </w:numPr>
        <w:rPr>
          <w:bCs/>
        </w:rPr>
      </w:pPr>
      <w:r w:rsidRPr="00C01D6C">
        <w:rPr>
          <w:bCs/>
        </w:rPr>
        <w:t>Maintain a Satisfactory Survey Score (Over 90%)</w:t>
      </w:r>
    </w:p>
    <w:p w14:paraId="0F8228EC" w14:textId="77777777" w:rsidR="00C01D6C" w:rsidRPr="00C01D6C" w:rsidRDefault="00C01D6C" w:rsidP="00C01D6C">
      <w:pPr>
        <w:pStyle w:val="NoSpacing"/>
        <w:numPr>
          <w:ilvl w:val="0"/>
          <w:numId w:val="115"/>
        </w:numPr>
        <w:rPr>
          <w:bCs/>
        </w:rPr>
      </w:pPr>
      <w:r w:rsidRPr="00C01D6C">
        <w:rPr>
          <w:bCs/>
        </w:rPr>
        <w:t>Train &amp; Shadow New Team Members</w:t>
      </w:r>
    </w:p>
    <w:p w14:paraId="09960FCD" w14:textId="77777777" w:rsidR="00015465" w:rsidRDefault="00015465" w:rsidP="00015465">
      <w:pPr>
        <w:pStyle w:val="NoSpacing"/>
        <w:rPr>
          <w:bCs/>
        </w:rPr>
      </w:pPr>
    </w:p>
    <w:p w14:paraId="0DA0C508" w14:textId="77777777" w:rsidR="00C01D6C" w:rsidRDefault="00C01D6C" w:rsidP="00C01D6C">
      <w:pPr>
        <w:pStyle w:val="NoSpacing"/>
        <w:rPr>
          <w:b/>
        </w:rPr>
      </w:pPr>
      <w:r w:rsidRPr="00C01D6C">
        <w:rPr>
          <w:b/>
        </w:rPr>
        <w:t xml:space="preserve">Network Cable Tech </w:t>
      </w:r>
    </w:p>
    <w:p w14:paraId="0DE29D04" w14:textId="6BB38AC9" w:rsidR="00C01D6C" w:rsidRPr="00C01D6C" w:rsidRDefault="00C01D6C" w:rsidP="00C01D6C">
      <w:pPr>
        <w:pStyle w:val="NoSpacing"/>
        <w:rPr>
          <w:b/>
        </w:rPr>
      </w:pPr>
      <w:r w:rsidRPr="00C01D6C">
        <w:rPr>
          <w:b/>
        </w:rPr>
        <w:t>JLM Networks</w:t>
      </w:r>
      <w:r>
        <w:rPr>
          <w:b/>
        </w:rPr>
        <w:t xml:space="preserve">, </w:t>
      </w:r>
      <w:r w:rsidRPr="00C01D6C">
        <w:rPr>
          <w:b/>
        </w:rPr>
        <w:t>Frasier, MI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C01D6C">
        <w:rPr>
          <w:b/>
        </w:rPr>
        <w:t>Jan 2017</w:t>
      </w:r>
      <w:r>
        <w:rPr>
          <w:b/>
        </w:rPr>
        <w:t xml:space="preserve"> to </w:t>
      </w:r>
      <w:r w:rsidRPr="00C01D6C">
        <w:rPr>
          <w:b/>
        </w:rPr>
        <w:t>Jul 2017</w:t>
      </w:r>
    </w:p>
    <w:p w14:paraId="1E878B0C" w14:textId="77777777" w:rsidR="00015465" w:rsidRDefault="00015465" w:rsidP="00015465">
      <w:pPr>
        <w:pStyle w:val="NoSpacing"/>
        <w:rPr>
          <w:b/>
        </w:rPr>
      </w:pPr>
    </w:p>
    <w:p w14:paraId="75E2A5EB" w14:textId="77777777" w:rsidR="00C01D6C" w:rsidRPr="00C01D6C" w:rsidRDefault="00C01D6C" w:rsidP="00C01D6C">
      <w:pPr>
        <w:pStyle w:val="NoSpacing"/>
        <w:numPr>
          <w:ilvl w:val="0"/>
          <w:numId w:val="116"/>
        </w:numPr>
        <w:rPr>
          <w:bCs/>
        </w:rPr>
      </w:pPr>
      <w:r w:rsidRPr="00C01D6C">
        <w:rPr>
          <w:bCs/>
        </w:rPr>
        <w:t>Complete Construction of Network Infrastructure (From Scratch)</w:t>
      </w:r>
    </w:p>
    <w:p w14:paraId="13042428" w14:textId="77777777" w:rsidR="00C01D6C" w:rsidRPr="00C01D6C" w:rsidRDefault="00C01D6C" w:rsidP="00C01D6C">
      <w:pPr>
        <w:pStyle w:val="NoSpacing"/>
        <w:numPr>
          <w:ilvl w:val="0"/>
          <w:numId w:val="116"/>
        </w:numPr>
        <w:rPr>
          <w:bCs/>
        </w:rPr>
      </w:pPr>
      <w:r w:rsidRPr="00C01D6C">
        <w:rPr>
          <w:bCs/>
        </w:rPr>
        <w:t>Installed Ethernet (Cat5e – Cat6a) and Fiber Optic Cables.</w:t>
      </w:r>
    </w:p>
    <w:p w14:paraId="20EBC8B5" w14:textId="77777777" w:rsidR="00C01D6C" w:rsidRPr="00C01D6C" w:rsidRDefault="00C01D6C" w:rsidP="00C01D6C">
      <w:pPr>
        <w:pStyle w:val="NoSpacing"/>
        <w:numPr>
          <w:ilvl w:val="0"/>
          <w:numId w:val="116"/>
        </w:numPr>
        <w:rPr>
          <w:bCs/>
        </w:rPr>
      </w:pPr>
      <w:r w:rsidRPr="00C01D6C">
        <w:rPr>
          <w:bCs/>
        </w:rPr>
        <w:t>Connected the MDF (Main Server room) to Each IDF via Fiber Optics</w:t>
      </w:r>
    </w:p>
    <w:p w14:paraId="107F87BF" w14:textId="77777777" w:rsidR="00C01D6C" w:rsidRPr="00C01D6C" w:rsidRDefault="00C01D6C" w:rsidP="00C01D6C">
      <w:pPr>
        <w:pStyle w:val="NoSpacing"/>
        <w:numPr>
          <w:ilvl w:val="0"/>
          <w:numId w:val="116"/>
        </w:numPr>
        <w:rPr>
          <w:bCs/>
        </w:rPr>
      </w:pPr>
      <w:r w:rsidRPr="00C01D6C">
        <w:rPr>
          <w:bCs/>
        </w:rPr>
        <w:t>Install Conduit Where Needed for Cabling</w:t>
      </w:r>
    </w:p>
    <w:p w14:paraId="07876283" w14:textId="77777777" w:rsidR="00C01D6C" w:rsidRPr="00C01D6C" w:rsidRDefault="00C01D6C" w:rsidP="00C01D6C">
      <w:pPr>
        <w:pStyle w:val="NoSpacing"/>
        <w:numPr>
          <w:ilvl w:val="0"/>
          <w:numId w:val="116"/>
        </w:numPr>
        <w:rPr>
          <w:bCs/>
        </w:rPr>
      </w:pPr>
      <w:r w:rsidRPr="00C01D6C">
        <w:rPr>
          <w:bCs/>
        </w:rPr>
        <w:t>Adhere to Building Code (Plenum or non-Plenum Cabling)</w:t>
      </w:r>
    </w:p>
    <w:p w14:paraId="6FDAF0F0" w14:textId="77777777" w:rsidR="00C01D6C" w:rsidRPr="00C01D6C" w:rsidRDefault="00C01D6C" w:rsidP="00C01D6C">
      <w:pPr>
        <w:pStyle w:val="NoSpacing"/>
        <w:numPr>
          <w:ilvl w:val="0"/>
          <w:numId w:val="116"/>
        </w:numPr>
        <w:rPr>
          <w:bCs/>
        </w:rPr>
      </w:pPr>
      <w:r w:rsidRPr="00C01D6C">
        <w:rPr>
          <w:bCs/>
        </w:rPr>
        <w:t>Install Server Rack, and Mount Servers to Rack</w:t>
      </w:r>
    </w:p>
    <w:p w14:paraId="3D5A0D9D" w14:textId="77777777" w:rsidR="00C01D6C" w:rsidRPr="00C01D6C" w:rsidRDefault="00C01D6C" w:rsidP="00C01D6C">
      <w:pPr>
        <w:pStyle w:val="NoSpacing"/>
        <w:numPr>
          <w:ilvl w:val="0"/>
          <w:numId w:val="116"/>
        </w:numPr>
        <w:rPr>
          <w:bCs/>
        </w:rPr>
      </w:pPr>
      <w:r w:rsidRPr="00C01D6C">
        <w:rPr>
          <w:bCs/>
        </w:rPr>
        <w:t>Install Patch Panel and Punch down Wires to Proper Scheme (D Scheme for Data)</w:t>
      </w:r>
    </w:p>
    <w:p w14:paraId="42C92590" w14:textId="77777777" w:rsidR="00C01D6C" w:rsidRPr="00C01D6C" w:rsidRDefault="00C01D6C" w:rsidP="00C01D6C">
      <w:pPr>
        <w:pStyle w:val="NoSpacing"/>
        <w:numPr>
          <w:ilvl w:val="0"/>
          <w:numId w:val="116"/>
        </w:numPr>
        <w:rPr>
          <w:bCs/>
        </w:rPr>
      </w:pPr>
      <w:r w:rsidRPr="00C01D6C">
        <w:rPr>
          <w:bCs/>
        </w:rPr>
        <w:t>Setup Cubicles and Run Ethernet Cables from Patch Panel (MDF or IDF) to Each Cube</w:t>
      </w:r>
    </w:p>
    <w:p w14:paraId="39B2E3DF" w14:textId="77777777" w:rsidR="00C01D6C" w:rsidRPr="00C01D6C" w:rsidRDefault="00C01D6C" w:rsidP="00C01D6C">
      <w:pPr>
        <w:pStyle w:val="NoSpacing"/>
        <w:numPr>
          <w:ilvl w:val="0"/>
          <w:numId w:val="116"/>
        </w:numPr>
        <w:rPr>
          <w:bCs/>
        </w:rPr>
      </w:pPr>
      <w:r w:rsidRPr="00C01D6C">
        <w:rPr>
          <w:bCs/>
        </w:rPr>
        <w:t>Use of Hand Tools (RG6 Crimper, 110 Tool, RJ-45 / RJ-11 Crimper, Punch down Jack)</w:t>
      </w:r>
    </w:p>
    <w:p w14:paraId="1EDCC4B2" w14:textId="77777777" w:rsidR="00C01D6C" w:rsidRPr="00C01D6C" w:rsidRDefault="00C01D6C" w:rsidP="00C01D6C">
      <w:pPr>
        <w:pStyle w:val="NoSpacing"/>
        <w:numPr>
          <w:ilvl w:val="0"/>
          <w:numId w:val="116"/>
        </w:numPr>
        <w:rPr>
          <w:bCs/>
        </w:rPr>
      </w:pPr>
      <w:r w:rsidRPr="00C01D6C">
        <w:rPr>
          <w:bCs/>
        </w:rPr>
        <w:t>Experience With Telephony (66 Block, Cat3, P.O.T.S.)</w:t>
      </w:r>
    </w:p>
    <w:p w14:paraId="16729C9C" w14:textId="77777777" w:rsidR="00C01D6C" w:rsidRPr="00C01D6C" w:rsidRDefault="00C01D6C" w:rsidP="00C01D6C">
      <w:pPr>
        <w:pStyle w:val="NoSpacing"/>
        <w:numPr>
          <w:ilvl w:val="0"/>
          <w:numId w:val="116"/>
        </w:numPr>
        <w:rPr>
          <w:bCs/>
        </w:rPr>
      </w:pPr>
      <w:r w:rsidRPr="00C01D6C">
        <w:rPr>
          <w:bCs/>
        </w:rPr>
        <w:t>Operate Heavy Machinery (Scissor Lift – Boom Lift) at 75+ Feet in Air</w:t>
      </w:r>
    </w:p>
    <w:p w14:paraId="45EECC23" w14:textId="77777777" w:rsidR="00C01D6C" w:rsidRPr="00C01D6C" w:rsidRDefault="00C01D6C" w:rsidP="00C01D6C">
      <w:pPr>
        <w:pStyle w:val="NoSpacing"/>
        <w:numPr>
          <w:ilvl w:val="0"/>
          <w:numId w:val="116"/>
        </w:numPr>
        <w:rPr>
          <w:bCs/>
        </w:rPr>
      </w:pPr>
      <w:r w:rsidRPr="00C01D6C">
        <w:rPr>
          <w:bCs/>
        </w:rPr>
        <w:t>Ability to Read and Understand a Blueprint</w:t>
      </w:r>
    </w:p>
    <w:p w14:paraId="39C690A7" w14:textId="77777777" w:rsidR="00015465" w:rsidRDefault="00015465" w:rsidP="00015465">
      <w:pPr>
        <w:pStyle w:val="NoSpacing"/>
        <w:rPr>
          <w:b/>
        </w:rPr>
      </w:pPr>
    </w:p>
    <w:p w14:paraId="3ED21149" w14:textId="1B290403" w:rsidR="00532972" w:rsidRPr="00A75463" w:rsidRDefault="00532972" w:rsidP="0053297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044096">
        <w:rPr>
          <w:rFonts w:asciiTheme="minorHAnsi" w:hAnsiTheme="minorHAnsi" w:cstheme="minorHAnsi"/>
          <w:smallCaps w:val="0"/>
          <w:sz w:val="22"/>
          <w:szCs w:val="22"/>
        </w:rPr>
        <w:t>EDUCATION</w:t>
      </w:r>
      <w:r w:rsidR="00251678">
        <w:rPr>
          <w:rFonts w:asciiTheme="minorHAnsi" w:hAnsiTheme="minorHAnsi" w:cstheme="minorHAnsi"/>
          <w:smallCaps w:val="0"/>
          <w:sz w:val="22"/>
          <w:szCs w:val="22"/>
        </w:rPr>
        <w:t xml:space="preserve"> &amp; CERTIFICATIONS</w:t>
      </w:r>
      <w:r w:rsidRPr="00220B99">
        <w:rPr>
          <w:rFonts w:asciiTheme="minorHAnsi" w:hAnsiTheme="minorHAnsi" w:cstheme="minorHAnsi"/>
          <w:smallCaps w:val="0"/>
          <w:sz w:val="22"/>
          <w:szCs w:val="22"/>
        </w:rPr>
        <w:t>:</w:t>
      </w:r>
    </w:p>
    <w:p w14:paraId="05D9F8F8" w14:textId="77777777" w:rsidR="002C08E8" w:rsidRDefault="002C08E8" w:rsidP="00035ECD">
      <w:pPr>
        <w:pStyle w:val="NoSpacing"/>
      </w:pPr>
    </w:p>
    <w:p w14:paraId="3E013E58" w14:textId="7E2CA715" w:rsidR="00C97C14" w:rsidRDefault="00C01D6C" w:rsidP="00A94CDC">
      <w:pPr>
        <w:pStyle w:val="NoSpacing"/>
        <w:numPr>
          <w:ilvl w:val="0"/>
          <w:numId w:val="61"/>
        </w:numPr>
      </w:pPr>
      <w:r>
        <w:t>High School Diploma, 2009</w:t>
      </w:r>
    </w:p>
    <w:p w14:paraId="2FF76C16" w14:textId="77777777" w:rsidR="00C01D6C" w:rsidRDefault="00C01D6C" w:rsidP="00C01D6C">
      <w:pPr>
        <w:pStyle w:val="NoSpacing"/>
        <w:numPr>
          <w:ilvl w:val="0"/>
          <w:numId w:val="61"/>
        </w:numPr>
      </w:pPr>
      <w:r>
        <w:t>Microsoft Certified: Azure Fundamentals – I155-7856</w:t>
      </w:r>
    </w:p>
    <w:p w14:paraId="41FA5D09" w14:textId="77777777" w:rsidR="00C01D6C" w:rsidRDefault="00C01D6C" w:rsidP="00C01D6C">
      <w:pPr>
        <w:pStyle w:val="NoSpacing"/>
        <w:numPr>
          <w:ilvl w:val="0"/>
          <w:numId w:val="61"/>
        </w:numPr>
      </w:pPr>
      <w:r>
        <w:t>Microsoft Certified: Azure Administrator – I478-4373</w:t>
      </w:r>
    </w:p>
    <w:p w14:paraId="3CD00254" w14:textId="77777777" w:rsidR="00C01D6C" w:rsidRDefault="00C01D6C" w:rsidP="00C01D6C">
      <w:pPr>
        <w:pStyle w:val="NoSpacing"/>
        <w:numPr>
          <w:ilvl w:val="0"/>
          <w:numId w:val="61"/>
        </w:numPr>
      </w:pPr>
      <w:r>
        <w:t>Microsoft Certified: Azure Developer – I479-6545</w:t>
      </w:r>
    </w:p>
    <w:p w14:paraId="23494D27" w14:textId="12F6251D" w:rsidR="00C01D6C" w:rsidRPr="00D53105" w:rsidRDefault="00C01D6C" w:rsidP="00C01D6C">
      <w:pPr>
        <w:pStyle w:val="NoSpacing"/>
        <w:numPr>
          <w:ilvl w:val="0"/>
          <w:numId w:val="61"/>
        </w:numPr>
      </w:pPr>
      <w:r>
        <w:t>Microsoft Certified: Azure Security Engineer – I483-6117</w:t>
      </w:r>
    </w:p>
    <w:sectPr w:rsidR="00C01D6C" w:rsidRPr="00D53105" w:rsidSect="00FD37D8"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6E304" w14:textId="77777777" w:rsidR="00FD37D8" w:rsidRDefault="00FD37D8">
      <w:r>
        <w:separator/>
      </w:r>
    </w:p>
  </w:endnote>
  <w:endnote w:type="continuationSeparator" w:id="0">
    <w:p w14:paraId="6F68A41D" w14:textId="77777777" w:rsidR="00FD37D8" w:rsidRDefault="00FD3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DEDB8B" w14:textId="77777777" w:rsidR="00FD37D8" w:rsidRDefault="00FD37D8">
      <w:r>
        <w:separator/>
      </w:r>
    </w:p>
  </w:footnote>
  <w:footnote w:type="continuationSeparator" w:id="0">
    <w:p w14:paraId="1BE24254" w14:textId="77777777" w:rsidR="00FD37D8" w:rsidRDefault="00FD37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7FB71" w14:textId="734B19CF" w:rsidR="00BF14B3" w:rsidRPr="00654952" w:rsidRDefault="00BF14B3" w:rsidP="009D2991">
    <w:pPr>
      <w:pStyle w:val="NoSpacing"/>
    </w:pPr>
    <w:r w:rsidRPr="00654952">
      <w:rPr>
        <w:b/>
        <w:bCs/>
      </w:rPr>
      <w:t>Candidate Location:</w:t>
    </w:r>
    <w:r w:rsidR="00EC3F6D" w:rsidRPr="00654952">
      <w:t xml:space="preserve"> </w:t>
    </w:r>
    <w:r w:rsidR="00CE48E4" w:rsidRPr="00CE48E4">
      <w:t>Dearborn Heights</w:t>
    </w:r>
    <w:r w:rsidR="00526C25" w:rsidRPr="00526C25">
      <w:t>,</w:t>
    </w:r>
    <w:r w:rsidR="00526C25">
      <w:t xml:space="preserve"> </w:t>
    </w:r>
    <w:r w:rsidR="00CE48E4">
      <w:t>MI</w:t>
    </w:r>
  </w:p>
  <w:p w14:paraId="0B084F69" w14:textId="58DB2970" w:rsidR="00CE48E4" w:rsidRPr="00CE48E4" w:rsidRDefault="00BF14B3" w:rsidP="00654952">
    <w:pPr>
      <w:pStyle w:val="NoSpacing"/>
      <w:rPr>
        <w:color w:val="0000FF"/>
        <w:u w:val="single"/>
      </w:rPr>
    </w:pPr>
    <w:r w:rsidRPr="00654952">
      <w:rPr>
        <w:b/>
        <w:bCs/>
      </w:rPr>
      <w:t>Candidate E-mail ID:</w:t>
    </w:r>
    <w:r w:rsidRPr="00654952">
      <w:t xml:space="preserve"> </w:t>
    </w:r>
    <w:hyperlink r:id="rId1" w:history="1">
      <w:r w:rsidR="00CE48E4" w:rsidRPr="00D176F6">
        <w:rPr>
          <w:rStyle w:val="Hyperlink"/>
        </w:rPr>
        <w:t>Jovon.salter@outlook.com</w:t>
      </w:r>
    </w:hyperlink>
  </w:p>
  <w:p w14:paraId="639D8B28" w14:textId="2032079D" w:rsidR="00BF14B3" w:rsidRPr="00C403D6" w:rsidRDefault="00BF14B3" w:rsidP="00654952">
    <w:pPr>
      <w:pStyle w:val="NoSpacing"/>
    </w:pPr>
    <w:r w:rsidRPr="00654952">
      <w:rPr>
        <w:b/>
        <w:bCs/>
      </w:rPr>
      <w:t>Contact Number:</w:t>
    </w:r>
    <w:r w:rsidR="004C7072" w:rsidRPr="00654952">
      <w:t xml:space="preserve"> </w:t>
    </w:r>
    <w:r w:rsidR="00CE48E4" w:rsidRPr="00CE48E4">
      <w:t>586</w:t>
    </w:r>
    <w:r w:rsidR="00CE48E4">
      <w:t>-</w:t>
    </w:r>
    <w:r w:rsidR="00CE48E4" w:rsidRPr="00CE48E4">
      <w:t>930</w:t>
    </w:r>
    <w:r w:rsidR="00CE48E4">
      <w:t>-</w:t>
    </w:r>
    <w:r w:rsidR="00CE48E4" w:rsidRPr="00CE48E4">
      <w:t>2319</w:t>
    </w:r>
  </w:p>
  <w:p w14:paraId="6360024A" w14:textId="77777777" w:rsidR="00AD5567" w:rsidRDefault="00AD5567" w:rsidP="00AD5567">
    <w:pPr>
      <w:pStyle w:val="Header"/>
      <w:rPr>
        <w:rFonts w:asciiTheme="minorHAnsi" w:hAnsiTheme="minorHAnsi" w:cstheme="minorHAnsi"/>
        <w:b/>
        <w:sz w:val="10"/>
        <w:szCs w:val="28"/>
      </w:rPr>
    </w:pPr>
  </w:p>
  <w:p w14:paraId="582E319A" w14:textId="28F57899" w:rsidR="006A562E" w:rsidRDefault="00CE48E4" w:rsidP="005C26B1">
    <w:pPr>
      <w:pStyle w:val="Header"/>
      <w:jc w:val="center"/>
      <w:rPr>
        <w:rFonts w:asciiTheme="minorHAnsi" w:hAnsiTheme="minorHAnsi" w:cstheme="minorHAnsi"/>
        <w:b/>
        <w:sz w:val="28"/>
        <w:szCs w:val="28"/>
      </w:rPr>
    </w:pPr>
    <w:r w:rsidRPr="00CE48E4">
      <w:rPr>
        <w:rFonts w:asciiTheme="minorHAnsi" w:hAnsiTheme="minorHAnsi" w:cstheme="minorHAnsi"/>
        <w:b/>
        <w:sz w:val="28"/>
        <w:szCs w:val="28"/>
      </w:rPr>
      <w:t>Jovon Salter</w:t>
    </w:r>
  </w:p>
  <w:p w14:paraId="23F2F05D" w14:textId="670C2682" w:rsidR="00654952" w:rsidRPr="007D675E" w:rsidRDefault="00654952" w:rsidP="005C26B1">
    <w:pPr>
      <w:pStyle w:val="Header"/>
      <w:jc w:val="center"/>
      <w:rPr>
        <w:sz w:val="11"/>
      </w:rPr>
    </w:pPr>
    <w:r>
      <w:rPr>
        <w:rFonts w:asciiTheme="minorHAnsi" w:hAnsiTheme="minorHAnsi" w:cstheme="minorHAnsi"/>
        <w:b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3BA2AE6"/>
    <w:multiLevelType w:val="hybridMultilevel"/>
    <w:tmpl w:val="CF8E0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10078B"/>
    <w:multiLevelType w:val="hybridMultilevel"/>
    <w:tmpl w:val="FD8C6D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171C4A"/>
    <w:multiLevelType w:val="hybridMultilevel"/>
    <w:tmpl w:val="E6B8BFD6"/>
    <w:lvl w:ilvl="0" w:tplc="0DEA1D5E">
      <w:start w:val="10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41114"/>
    <w:multiLevelType w:val="hybridMultilevel"/>
    <w:tmpl w:val="A3240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6F4487"/>
    <w:multiLevelType w:val="hybridMultilevel"/>
    <w:tmpl w:val="45D0C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6965E5A"/>
    <w:multiLevelType w:val="hybridMultilevel"/>
    <w:tmpl w:val="CB482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6D546AA"/>
    <w:multiLevelType w:val="hybridMultilevel"/>
    <w:tmpl w:val="766A5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7E6246C"/>
    <w:multiLevelType w:val="hybridMultilevel"/>
    <w:tmpl w:val="14880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1F25EA"/>
    <w:multiLevelType w:val="hybridMultilevel"/>
    <w:tmpl w:val="747A0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9" w15:restartNumberingAfterBreak="0">
    <w:nsid w:val="0BB4211B"/>
    <w:multiLevelType w:val="hybridMultilevel"/>
    <w:tmpl w:val="5CE2A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0C500DD5"/>
    <w:multiLevelType w:val="hybridMultilevel"/>
    <w:tmpl w:val="CA084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D471DBA"/>
    <w:multiLevelType w:val="hybridMultilevel"/>
    <w:tmpl w:val="3856C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F696E1A"/>
    <w:multiLevelType w:val="hybridMultilevel"/>
    <w:tmpl w:val="48986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0FC37048"/>
    <w:multiLevelType w:val="hybridMultilevel"/>
    <w:tmpl w:val="9D263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0A23A03"/>
    <w:multiLevelType w:val="hybridMultilevel"/>
    <w:tmpl w:val="A7726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3167871"/>
    <w:multiLevelType w:val="hybridMultilevel"/>
    <w:tmpl w:val="C7FC8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6527365"/>
    <w:multiLevelType w:val="hybridMultilevel"/>
    <w:tmpl w:val="82B6E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17B64AF8"/>
    <w:multiLevelType w:val="hybridMultilevel"/>
    <w:tmpl w:val="C4A0CF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1A427A55"/>
    <w:multiLevelType w:val="hybridMultilevel"/>
    <w:tmpl w:val="BFA82F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AC65032"/>
    <w:multiLevelType w:val="hybridMultilevel"/>
    <w:tmpl w:val="C84494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1C7A2887"/>
    <w:multiLevelType w:val="hybridMultilevel"/>
    <w:tmpl w:val="1C20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22C2250A"/>
    <w:multiLevelType w:val="hybridMultilevel"/>
    <w:tmpl w:val="43F0C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9" w15:restartNumberingAfterBreak="0">
    <w:nsid w:val="247E2189"/>
    <w:multiLevelType w:val="hybridMultilevel"/>
    <w:tmpl w:val="71D0A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1" w15:restartNumberingAfterBreak="0">
    <w:nsid w:val="254F73C6"/>
    <w:multiLevelType w:val="hybridMultilevel"/>
    <w:tmpl w:val="689C8E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5A32566"/>
    <w:multiLevelType w:val="hybridMultilevel"/>
    <w:tmpl w:val="C62E77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5" w15:restartNumberingAfterBreak="0">
    <w:nsid w:val="26D569F5"/>
    <w:multiLevelType w:val="hybridMultilevel"/>
    <w:tmpl w:val="33022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7D83FBF"/>
    <w:multiLevelType w:val="hybridMultilevel"/>
    <w:tmpl w:val="82B26E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3EE622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8EA4C6E"/>
    <w:multiLevelType w:val="hybridMultilevel"/>
    <w:tmpl w:val="AB8C8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92408BD"/>
    <w:multiLevelType w:val="hybridMultilevel"/>
    <w:tmpl w:val="CD525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A357D06"/>
    <w:multiLevelType w:val="hybridMultilevel"/>
    <w:tmpl w:val="52340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A9961DA"/>
    <w:multiLevelType w:val="hybridMultilevel"/>
    <w:tmpl w:val="45DEA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 w15:restartNumberingAfterBreak="0">
    <w:nsid w:val="2D5E3AAC"/>
    <w:multiLevelType w:val="hybridMultilevel"/>
    <w:tmpl w:val="34B21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127559D"/>
    <w:multiLevelType w:val="hybridMultilevel"/>
    <w:tmpl w:val="58D2D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15B325F"/>
    <w:multiLevelType w:val="hybridMultilevel"/>
    <w:tmpl w:val="5D527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336741A4"/>
    <w:multiLevelType w:val="hybridMultilevel"/>
    <w:tmpl w:val="8902A456"/>
    <w:lvl w:ilvl="0" w:tplc="D27A1B24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3A44C16"/>
    <w:multiLevelType w:val="hybridMultilevel"/>
    <w:tmpl w:val="564E45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3EB0A99"/>
    <w:multiLevelType w:val="hybridMultilevel"/>
    <w:tmpl w:val="88AE1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1" w15:restartNumberingAfterBreak="0">
    <w:nsid w:val="376E42E7"/>
    <w:multiLevelType w:val="hybridMultilevel"/>
    <w:tmpl w:val="D0EEC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9470DDC"/>
    <w:multiLevelType w:val="hybridMultilevel"/>
    <w:tmpl w:val="50D6A0B8"/>
    <w:lvl w:ilvl="0" w:tplc="7DBCF9C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041467E"/>
    <w:multiLevelType w:val="hybridMultilevel"/>
    <w:tmpl w:val="014AB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060627B"/>
    <w:multiLevelType w:val="hybridMultilevel"/>
    <w:tmpl w:val="B96CE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 w15:restartNumberingAfterBreak="0">
    <w:nsid w:val="434D254F"/>
    <w:multiLevelType w:val="hybridMultilevel"/>
    <w:tmpl w:val="0AE69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3BF393B"/>
    <w:multiLevelType w:val="hybridMultilevel"/>
    <w:tmpl w:val="96EED3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4EA1896"/>
    <w:multiLevelType w:val="hybridMultilevel"/>
    <w:tmpl w:val="CE3C6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0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1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2" w15:restartNumberingAfterBreak="0">
    <w:nsid w:val="471A6B0C"/>
    <w:multiLevelType w:val="hybridMultilevel"/>
    <w:tmpl w:val="2A2A18B0"/>
    <w:lvl w:ilvl="0" w:tplc="5CBE7E0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48FF2B39"/>
    <w:multiLevelType w:val="hybridMultilevel"/>
    <w:tmpl w:val="BAAE3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9480CFC"/>
    <w:multiLevelType w:val="hybridMultilevel"/>
    <w:tmpl w:val="A998C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B053771"/>
    <w:multiLevelType w:val="hybridMultilevel"/>
    <w:tmpl w:val="762E3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B2333C1"/>
    <w:multiLevelType w:val="hybridMultilevel"/>
    <w:tmpl w:val="5664B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4FF65A99"/>
    <w:multiLevelType w:val="hybridMultilevel"/>
    <w:tmpl w:val="B6FA4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50DC5C88"/>
    <w:multiLevelType w:val="hybridMultilevel"/>
    <w:tmpl w:val="4426C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1DC2E7A"/>
    <w:multiLevelType w:val="hybridMultilevel"/>
    <w:tmpl w:val="1EACF9EA"/>
    <w:lvl w:ilvl="0" w:tplc="EA96199E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1" w15:restartNumberingAfterBreak="0">
    <w:nsid w:val="533618BA"/>
    <w:multiLevelType w:val="hybridMultilevel"/>
    <w:tmpl w:val="7BEC8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5EC7DB2"/>
    <w:multiLevelType w:val="hybridMultilevel"/>
    <w:tmpl w:val="DE564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57360E1C"/>
    <w:multiLevelType w:val="hybridMultilevel"/>
    <w:tmpl w:val="EE7EF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7EC3F9B"/>
    <w:multiLevelType w:val="hybridMultilevel"/>
    <w:tmpl w:val="B70CB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8A16CC9"/>
    <w:multiLevelType w:val="hybridMultilevel"/>
    <w:tmpl w:val="78E8E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8D81C64"/>
    <w:multiLevelType w:val="hybridMultilevel"/>
    <w:tmpl w:val="B58C3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96305D8"/>
    <w:multiLevelType w:val="hybridMultilevel"/>
    <w:tmpl w:val="A01A8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5A40208A"/>
    <w:multiLevelType w:val="hybridMultilevel"/>
    <w:tmpl w:val="F13AE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AD01FB0"/>
    <w:multiLevelType w:val="hybridMultilevel"/>
    <w:tmpl w:val="A5EE0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5B8125A7"/>
    <w:multiLevelType w:val="hybridMultilevel"/>
    <w:tmpl w:val="640A60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5BBE4D7D"/>
    <w:multiLevelType w:val="hybridMultilevel"/>
    <w:tmpl w:val="E93EB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5D5D7B3A"/>
    <w:multiLevelType w:val="hybridMultilevel"/>
    <w:tmpl w:val="305A6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821DB4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E6A566D"/>
    <w:multiLevelType w:val="hybridMultilevel"/>
    <w:tmpl w:val="B8F41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5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6" w15:restartNumberingAfterBreak="0">
    <w:nsid w:val="6023680D"/>
    <w:multiLevelType w:val="hybridMultilevel"/>
    <w:tmpl w:val="268A0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8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9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0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1" w15:restartNumberingAfterBreak="0">
    <w:nsid w:val="66C326DD"/>
    <w:multiLevelType w:val="hybridMultilevel"/>
    <w:tmpl w:val="53F42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806733A"/>
    <w:multiLevelType w:val="hybridMultilevel"/>
    <w:tmpl w:val="8D629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4" w15:restartNumberingAfterBreak="0">
    <w:nsid w:val="6A4654B7"/>
    <w:multiLevelType w:val="hybridMultilevel"/>
    <w:tmpl w:val="92008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A564446"/>
    <w:multiLevelType w:val="hybridMultilevel"/>
    <w:tmpl w:val="07661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CAB355E"/>
    <w:multiLevelType w:val="hybridMultilevel"/>
    <w:tmpl w:val="437AF6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6D174CEF"/>
    <w:multiLevelType w:val="hybridMultilevel"/>
    <w:tmpl w:val="89503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9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0" w15:restartNumberingAfterBreak="0">
    <w:nsid w:val="6EFA45B2"/>
    <w:multiLevelType w:val="hybridMultilevel"/>
    <w:tmpl w:val="076AB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6F914BCD"/>
    <w:multiLevelType w:val="hybridMultilevel"/>
    <w:tmpl w:val="74CAD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2557B02"/>
    <w:multiLevelType w:val="hybridMultilevel"/>
    <w:tmpl w:val="A7C496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4" w15:restartNumberingAfterBreak="0">
    <w:nsid w:val="757B43CE"/>
    <w:multiLevelType w:val="hybridMultilevel"/>
    <w:tmpl w:val="12127F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6" w15:restartNumberingAfterBreak="0">
    <w:nsid w:val="77AD7925"/>
    <w:multiLevelType w:val="hybridMultilevel"/>
    <w:tmpl w:val="C94AB408"/>
    <w:lvl w:ilvl="0" w:tplc="E514F3AC">
      <w:start w:val="3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8" w15:restartNumberingAfterBreak="0">
    <w:nsid w:val="785813D3"/>
    <w:multiLevelType w:val="hybridMultilevel"/>
    <w:tmpl w:val="89C02C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78B16652"/>
    <w:multiLevelType w:val="hybridMultilevel"/>
    <w:tmpl w:val="4B5ED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7AD34830"/>
    <w:multiLevelType w:val="hybridMultilevel"/>
    <w:tmpl w:val="5308D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C0466C2"/>
    <w:multiLevelType w:val="hybridMultilevel"/>
    <w:tmpl w:val="CE80B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3" w15:restartNumberingAfterBreak="0">
    <w:nsid w:val="7EFE2F8D"/>
    <w:multiLevelType w:val="hybridMultilevel"/>
    <w:tmpl w:val="00CCD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7F802C3B"/>
    <w:multiLevelType w:val="hybridMultilevel"/>
    <w:tmpl w:val="242C0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305335">
    <w:abstractNumId w:val="7"/>
  </w:num>
  <w:num w:numId="2" w16cid:durableId="1720786493">
    <w:abstractNumId w:val="103"/>
  </w:num>
  <w:num w:numId="3" w16cid:durableId="1117945646">
    <w:abstractNumId w:val="108"/>
  </w:num>
  <w:num w:numId="4" w16cid:durableId="2062316411">
    <w:abstractNumId w:val="94"/>
  </w:num>
  <w:num w:numId="5" w16cid:durableId="68505365">
    <w:abstractNumId w:val="69"/>
  </w:num>
  <w:num w:numId="6" w16cid:durableId="2001426144">
    <w:abstractNumId w:val="29"/>
  </w:num>
  <w:num w:numId="7" w16cid:durableId="546378377">
    <w:abstractNumId w:val="109"/>
  </w:num>
  <w:num w:numId="8" w16cid:durableId="1243685690">
    <w:abstractNumId w:val="122"/>
  </w:num>
  <w:num w:numId="9" w16cid:durableId="2015448539">
    <w:abstractNumId w:val="56"/>
  </w:num>
  <w:num w:numId="10" w16cid:durableId="429476242">
    <w:abstractNumId w:val="115"/>
  </w:num>
  <w:num w:numId="11" w16cid:durableId="1523056857">
    <w:abstractNumId w:val="97"/>
  </w:num>
  <w:num w:numId="12" w16cid:durableId="1728800793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728066596">
    <w:abstractNumId w:val="117"/>
  </w:num>
  <w:num w:numId="14" w16cid:durableId="621612668">
    <w:abstractNumId w:val="71"/>
  </w:num>
  <w:num w:numId="15" w16cid:durableId="392699823">
    <w:abstractNumId w:val="113"/>
  </w:num>
  <w:num w:numId="16" w16cid:durableId="1117481876">
    <w:abstractNumId w:val="98"/>
  </w:num>
  <w:num w:numId="17" w16cid:durableId="698705688">
    <w:abstractNumId w:val="38"/>
  </w:num>
  <w:num w:numId="18" w16cid:durableId="1157844738">
    <w:abstractNumId w:val="36"/>
  </w:num>
  <w:num w:numId="19" w16cid:durableId="998118792">
    <w:abstractNumId w:val="95"/>
  </w:num>
  <w:num w:numId="20" w16cid:durableId="1164978654">
    <w:abstractNumId w:val="51"/>
  </w:num>
  <w:num w:numId="21" w16cid:durableId="1683127025">
    <w:abstractNumId w:val="70"/>
  </w:num>
  <w:num w:numId="22" w16cid:durableId="1708144619">
    <w:abstractNumId w:val="34"/>
  </w:num>
  <w:num w:numId="23" w16cid:durableId="1129859671">
    <w:abstractNumId w:val="43"/>
  </w:num>
  <w:num w:numId="24" w16cid:durableId="1433941263">
    <w:abstractNumId w:val="20"/>
  </w:num>
  <w:num w:numId="25" w16cid:durableId="204409450">
    <w:abstractNumId w:val="24"/>
  </w:num>
  <w:num w:numId="26" w16cid:durableId="1410617977">
    <w:abstractNumId w:val="100"/>
  </w:num>
  <w:num w:numId="27" w16cid:durableId="806120827">
    <w:abstractNumId w:val="65"/>
  </w:num>
  <w:num w:numId="28" w16cid:durableId="11343379">
    <w:abstractNumId w:val="31"/>
  </w:num>
  <w:num w:numId="29" w16cid:durableId="259459309">
    <w:abstractNumId w:val="40"/>
  </w:num>
  <w:num w:numId="30" w16cid:durableId="1069310387">
    <w:abstractNumId w:val="80"/>
  </w:num>
  <w:num w:numId="31" w16cid:durableId="539707014">
    <w:abstractNumId w:val="60"/>
  </w:num>
  <w:num w:numId="32" w16cid:durableId="986932923">
    <w:abstractNumId w:val="18"/>
  </w:num>
  <w:num w:numId="33" w16cid:durableId="1878928156">
    <w:abstractNumId w:val="44"/>
  </w:num>
  <w:num w:numId="34" w16cid:durableId="2059159648">
    <w:abstractNumId w:val="55"/>
  </w:num>
  <w:num w:numId="35" w16cid:durableId="181894017">
    <w:abstractNumId w:val="99"/>
  </w:num>
  <w:num w:numId="36" w16cid:durableId="703216278">
    <w:abstractNumId w:val="39"/>
  </w:num>
  <w:num w:numId="37" w16cid:durableId="2042971358">
    <w:abstractNumId w:val="104"/>
  </w:num>
  <w:num w:numId="38" w16cid:durableId="1280261300">
    <w:abstractNumId w:val="59"/>
  </w:num>
  <w:num w:numId="39" w16cid:durableId="1572960732">
    <w:abstractNumId w:val="75"/>
  </w:num>
  <w:num w:numId="40" w16cid:durableId="529994204">
    <w:abstractNumId w:val="49"/>
  </w:num>
  <w:num w:numId="41" w16cid:durableId="690183929">
    <w:abstractNumId w:val="107"/>
  </w:num>
  <w:num w:numId="42" w16cid:durableId="384254278">
    <w:abstractNumId w:val="101"/>
  </w:num>
  <w:num w:numId="43" w16cid:durableId="1149326237">
    <w:abstractNumId w:val="48"/>
  </w:num>
  <w:num w:numId="44" w16cid:durableId="852459055">
    <w:abstractNumId w:val="35"/>
  </w:num>
  <w:num w:numId="45" w16cid:durableId="2092240963">
    <w:abstractNumId w:val="22"/>
  </w:num>
  <w:num w:numId="46" w16cid:durableId="2105832980">
    <w:abstractNumId w:val="30"/>
  </w:num>
  <w:num w:numId="47" w16cid:durableId="752512973">
    <w:abstractNumId w:val="123"/>
  </w:num>
  <w:num w:numId="48" w16cid:durableId="1142499844">
    <w:abstractNumId w:val="82"/>
  </w:num>
  <w:num w:numId="49" w16cid:durableId="478158183">
    <w:abstractNumId w:val="85"/>
  </w:num>
  <w:num w:numId="50" w16cid:durableId="1341589240">
    <w:abstractNumId w:val="64"/>
  </w:num>
  <w:num w:numId="51" w16cid:durableId="1296254341">
    <w:abstractNumId w:val="111"/>
  </w:num>
  <w:num w:numId="52" w16cid:durableId="695886212">
    <w:abstractNumId w:val="15"/>
  </w:num>
  <w:num w:numId="53" w16cid:durableId="415519533">
    <w:abstractNumId w:val="32"/>
  </w:num>
  <w:num w:numId="54" w16cid:durableId="565721421">
    <w:abstractNumId w:val="63"/>
  </w:num>
  <w:num w:numId="55" w16cid:durableId="667943108">
    <w:abstractNumId w:val="74"/>
  </w:num>
  <w:num w:numId="56" w16cid:durableId="550112358">
    <w:abstractNumId w:val="37"/>
  </w:num>
  <w:num w:numId="57" w16cid:durableId="77605260">
    <w:abstractNumId w:val="76"/>
  </w:num>
  <w:num w:numId="58" w16cid:durableId="1813669205">
    <w:abstractNumId w:val="114"/>
  </w:num>
  <w:num w:numId="59" w16cid:durableId="2126382808">
    <w:abstractNumId w:val="68"/>
  </w:num>
  <w:num w:numId="60" w16cid:durableId="1883863706">
    <w:abstractNumId w:val="93"/>
  </w:num>
  <w:num w:numId="61" w16cid:durableId="427652460">
    <w:abstractNumId w:val="73"/>
  </w:num>
  <w:num w:numId="62" w16cid:durableId="459878198">
    <w:abstractNumId w:val="102"/>
  </w:num>
  <w:num w:numId="63" w16cid:durableId="1441880191">
    <w:abstractNumId w:val="67"/>
  </w:num>
  <w:num w:numId="64" w16cid:durableId="2045710620">
    <w:abstractNumId w:val="124"/>
  </w:num>
  <w:num w:numId="65" w16cid:durableId="1351447887">
    <w:abstractNumId w:val="28"/>
  </w:num>
  <w:num w:numId="66" w16cid:durableId="240603096">
    <w:abstractNumId w:val="96"/>
  </w:num>
  <w:num w:numId="67" w16cid:durableId="2136825959">
    <w:abstractNumId w:val="17"/>
  </w:num>
  <w:num w:numId="68" w16cid:durableId="954825101">
    <w:abstractNumId w:val="112"/>
  </w:num>
  <w:num w:numId="69" w16cid:durableId="1516846731">
    <w:abstractNumId w:val="21"/>
  </w:num>
  <w:num w:numId="70" w16cid:durableId="1568491598">
    <w:abstractNumId w:val="25"/>
  </w:num>
  <w:num w:numId="71" w16cid:durableId="1507406754">
    <w:abstractNumId w:val="33"/>
  </w:num>
  <w:num w:numId="72" w16cid:durableId="1163812142">
    <w:abstractNumId w:val="118"/>
  </w:num>
  <w:num w:numId="73" w16cid:durableId="1335377854">
    <w:abstractNumId w:val="27"/>
  </w:num>
  <w:num w:numId="74" w16cid:durableId="1533105148">
    <w:abstractNumId w:val="58"/>
  </w:num>
  <w:num w:numId="75" w16cid:durableId="1187863028">
    <w:abstractNumId w:val="53"/>
  </w:num>
  <w:num w:numId="76" w16cid:durableId="1853759272">
    <w:abstractNumId w:val="13"/>
  </w:num>
  <w:num w:numId="77" w16cid:durableId="1826969034">
    <w:abstractNumId w:val="121"/>
  </w:num>
  <w:num w:numId="78" w16cid:durableId="929847389">
    <w:abstractNumId w:val="66"/>
  </w:num>
  <w:num w:numId="79" w16cid:durableId="2101169821">
    <w:abstractNumId w:val="41"/>
  </w:num>
  <w:num w:numId="80" w16cid:durableId="1875649266">
    <w:abstractNumId w:val="57"/>
  </w:num>
  <w:num w:numId="81" w16cid:durableId="307828130">
    <w:abstractNumId w:val="52"/>
  </w:num>
  <w:num w:numId="82" w16cid:durableId="392125281">
    <w:abstractNumId w:val="116"/>
  </w:num>
  <w:num w:numId="83" w16cid:durableId="1914657276">
    <w:abstractNumId w:val="81"/>
  </w:num>
  <w:num w:numId="84" w16cid:durableId="54937907">
    <w:abstractNumId w:val="79"/>
  </w:num>
  <w:num w:numId="85" w16cid:durableId="1946691959">
    <w:abstractNumId w:val="105"/>
  </w:num>
  <w:num w:numId="86" w16cid:durableId="480080587">
    <w:abstractNumId w:val="72"/>
  </w:num>
  <w:num w:numId="87" w16cid:durableId="764501111">
    <w:abstractNumId w:val="9"/>
  </w:num>
  <w:num w:numId="88" w16cid:durableId="2043675578">
    <w:abstractNumId w:val="47"/>
  </w:num>
  <w:num w:numId="89" w16cid:durableId="1623227902">
    <w:abstractNumId w:val="87"/>
  </w:num>
  <w:num w:numId="90" w16cid:durableId="1780760636">
    <w:abstractNumId w:val="106"/>
  </w:num>
  <w:num w:numId="91" w16cid:durableId="697465795">
    <w:abstractNumId w:val="50"/>
  </w:num>
  <w:num w:numId="92" w16cid:durableId="101149079">
    <w:abstractNumId w:val="42"/>
  </w:num>
  <w:num w:numId="93" w16cid:durableId="856969397">
    <w:abstractNumId w:val="11"/>
  </w:num>
  <w:num w:numId="94" w16cid:durableId="1137333939">
    <w:abstractNumId w:val="89"/>
  </w:num>
  <w:num w:numId="95" w16cid:durableId="1233199026">
    <w:abstractNumId w:val="54"/>
  </w:num>
  <w:num w:numId="96" w16cid:durableId="832645091">
    <w:abstractNumId w:val="120"/>
  </w:num>
  <w:num w:numId="97" w16cid:durableId="1404714834">
    <w:abstractNumId w:val="92"/>
  </w:num>
  <w:num w:numId="98" w16cid:durableId="166218081">
    <w:abstractNumId w:val="88"/>
  </w:num>
  <w:num w:numId="99" w16cid:durableId="1224945540">
    <w:abstractNumId w:val="16"/>
  </w:num>
  <w:num w:numId="100" w16cid:durableId="75833299">
    <w:abstractNumId w:val="26"/>
  </w:num>
  <w:num w:numId="101" w16cid:durableId="283582824">
    <w:abstractNumId w:val="84"/>
  </w:num>
  <w:num w:numId="102" w16cid:durableId="499345964">
    <w:abstractNumId w:val="86"/>
  </w:num>
  <w:num w:numId="103" w16cid:durableId="1641612048">
    <w:abstractNumId w:val="62"/>
  </w:num>
  <w:num w:numId="104" w16cid:durableId="1476727397">
    <w:abstractNumId w:val="83"/>
  </w:num>
  <w:num w:numId="105" w16cid:durableId="1185290336">
    <w:abstractNumId w:val="91"/>
  </w:num>
  <w:num w:numId="106" w16cid:durableId="1724938421">
    <w:abstractNumId w:val="19"/>
  </w:num>
  <w:num w:numId="107" w16cid:durableId="388460572">
    <w:abstractNumId w:val="46"/>
  </w:num>
  <w:num w:numId="108" w16cid:durableId="335378477">
    <w:abstractNumId w:val="61"/>
  </w:num>
  <w:num w:numId="109" w16cid:durableId="482085220">
    <w:abstractNumId w:val="119"/>
  </w:num>
  <w:num w:numId="110" w16cid:durableId="459148337">
    <w:abstractNumId w:val="110"/>
  </w:num>
  <w:num w:numId="111" w16cid:durableId="1622953550">
    <w:abstractNumId w:val="78"/>
  </w:num>
  <w:num w:numId="112" w16cid:durableId="841897271">
    <w:abstractNumId w:val="90"/>
  </w:num>
  <w:num w:numId="113" w16cid:durableId="445850896">
    <w:abstractNumId w:val="10"/>
  </w:num>
  <w:num w:numId="114" w16cid:durableId="931009690">
    <w:abstractNumId w:val="14"/>
  </w:num>
  <w:num w:numId="115" w16cid:durableId="55780993">
    <w:abstractNumId w:val="77"/>
  </w:num>
  <w:num w:numId="116" w16cid:durableId="1435976362">
    <w:abstractNumId w:val="45"/>
  </w:num>
  <w:num w:numId="117" w16cid:durableId="1790969158">
    <w:abstractNumId w:val="12"/>
  </w:num>
  <w:num w:numId="118" w16cid:durableId="1379549865">
    <w:abstractNumId w:val="23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65"/>
    <w:rsid w:val="000154DF"/>
    <w:rsid w:val="00015A3A"/>
    <w:rsid w:val="000161BC"/>
    <w:rsid w:val="00016EB6"/>
    <w:rsid w:val="00017698"/>
    <w:rsid w:val="00020B14"/>
    <w:rsid w:val="00022695"/>
    <w:rsid w:val="00026654"/>
    <w:rsid w:val="000271D0"/>
    <w:rsid w:val="000307D2"/>
    <w:rsid w:val="00031C35"/>
    <w:rsid w:val="00031D7F"/>
    <w:rsid w:val="00033F6D"/>
    <w:rsid w:val="00035146"/>
    <w:rsid w:val="00035ECD"/>
    <w:rsid w:val="00040A4A"/>
    <w:rsid w:val="000424A5"/>
    <w:rsid w:val="00044096"/>
    <w:rsid w:val="000457FA"/>
    <w:rsid w:val="000627FC"/>
    <w:rsid w:val="000705D0"/>
    <w:rsid w:val="00072569"/>
    <w:rsid w:val="00076ED5"/>
    <w:rsid w:val="0007787C"/>
    <w:rsid w:val="00083644"/>
    <w:rsid w:val="0008376A"/>
    <w:rsid w:val="0008587E"/>
    <w:rsid w:val="000916E5"/>
    <w:rsid w:val="00092DA2"/>
    <w:rsid w:val="00093B00"/>
    <w:rsid w:val="00094625"/>
    <w:rsid w:val="0009578A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BB7"/>
    <w:rsid w:val="000D6232"/>
    <w:rsid w:val="000E0C93"/>
    <w:rsid w:val="000E2B3C"/>
    <w:rsid w:val="000E33CB"/>
    <w:rsid w:val="000E7DE1"/>
    <w:rsid w:val="00103186"/>
    <w:rsid w:val="00103E36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41480"/>
    <w:rsid w:val="00141B36"/>
    <w:rsid w:val="00143F52"/>
    <w:rsid w:val="0014542A"/>
    <w:rsid w:val="00151F21"/>
    <w:rsid w:val="00154466"/>
    <w:rsid w:val="001559D1"/>
    <w:rsid w:val="00156EFD"/>
    <w:rsid w:val="00162D7B"/>
    <w:rsid w:val="0016461A"/>
    <w:rsid w:val="00181B74"/>
    <w:rsid w:val="0018509B"/>
    <w:rsid w:val="00186DDF"/>
    <w:rsid w:val="0019159B"/>
    <w:rsid w:val="001B46BC"/>
    <w:rsid w:val="001C14D9"/>
    <w:rsid w:val="001C1C4D"/>
    <w:rsid w:val="001D02FC"/>
    <w:rsid w:val="001D093A"/>
    <w:rsid w:val="001D0CFF"/>
    <w:rsid w:val="001D2BA7"/>
    <w:rsid w:val="001D6B23"/>
    <w:rsid w:val="001E0884"/>
    <w:rsid w:val="001E4213"/>
    <w:rsid w:val="001E7EF4"/>
    <w:rsid w:val="001F1B48"/>
    <w:rsid w:val="001F520E"/>
    <w:rsid w:val="001F75AD"/>
    <w:rsid w:val="002005A0"/>
    <w:rsid w:val="002072BF"/>
    <w:rsid w:val="00210D95"/>
    <w:rsid w:val="00212024"/>
    <w:rsid w:val="0021272F"/>
    <w:rsid w:val="00214B40"/>
    <w:rsid w:val="002153B6"/>
    <w:rsid w:val="00220B99"/>
    <w:rsid w:val="00225032"/>
    <w:rsid w:val="00226E09"/>
    <w:rsid w:val="002307CD"/>
    <w:rsid w:val="00231825"/>
    <w:rsid w:val="00232DBE"/>
    <w:rsid w:val="0023520E"/>
    <w:rsid w:val="00236BF5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93168"/>
    <w:rsid w:val="002960F4"/>
    <w:rsid w:val="002A0778"/>
    <w:rsid w:val="002A2C36"/>
    <w:rsid w:val="002A5967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E11E6"/>
    <w:rsid w:val="002E11FE"/>
    <w:rsid w:val="002E1952"/>
    <w:rsid w:val="002E4849"/>
    <w:rsid w:val="002E5847"/>
    <w:rsid w:val="002E62A0"/>
    <w:rsid w:val="002E6C1E"/>
    <w:rsid w:val="002F0D85"/>
    <w:rsid w:val="002F129F"/>
    <w:rsid w:val="002F1A15"/>
    <w:rsid w:val="002F3F3F"/>
    <w:rsid w:val="002F4CD7"/>
    <w:rsid w:val="002F4E56"/>
    <w:rsid w:val="00306522"/>
    <w:rsid w:val="00306793"/>
    <w:rsid w:val="003125B5"/>
    <w:rsid w:val="00313E14"/>
    <w:rsid w:val="00314657"/>
    <w:rsid w:val="003157CF"/>
    <w:rsid w:val="00317CAC"/>
    <w:rsid w:val="0032307D"/>
    <w:rsid w:val="00333973"/>
    <w:rsid w:val="003431F6"/>
    <w:rsid w:val="00346707"/>
    <w:rsid w:val="0034773C"/>
    <w:rsid w:val="00352507"/>
    <w:rsid w:val="00354471"/>
    <w:rsid w:val="0035690D"/>
    <w:rsid w:val="00360DBE"/>
    <w:rsid w:val="003610FB"/>
    <w:rsid w:val="0036552E"/>
    <w:rsid w:val="00371797"/>
    <w:rsid w:val="00372101"/>
    <w:rsid w:val="00373FD2"/>
    <w:rsid w:val="0037737E"/>
    <w:rsid w:val="0037758A"/>
    <w:rsid w:val="00377ACD"/>
    <w:rsid w:val="003830AE"/>
    <w:rsid w:val="003831D0"/>
    <w:rsid w:val="00383C57"/>
    <w:rsid w:val="00385233"/>
    <w:rsid w:val="00397154"/>
    <w:rsid w:val="003A2A01"/>
    <w:rsid w:val="003A2D25"/>
    <w:rsid w:val="003A320E"/>
    <w:rsid w:val="003B0287"/>
    <w:rsid w:val="003B169E"/>
    <w:rsid w:val="003B2ADF"/>
    <w:rsid w:val="003B3010"/>
    <w:rsid w:val="003B4EAD"/>
    <w:rsid w:val="003C3BB7"/>
    <w:rsid w:val="003C3DB0"/>
    <w:rsid w:val="003C593F"/>
    <w:rsid w:val="003C5CB9"/>
    <w:rsid w:val="003C7644"/>
    <w:rsid w:val="003D1043"/>
    <w:rsid w:val="003D14FE"/>
    <w:rsid w:val="003D3DF9"/>
    <w:rsid w:val="003D4FFF"/>
    <w:rsid w:val="003D67D4"/>
    <w:rsid w:val="003D7674"/>
    <w:rsid w:val="003E08BC"/>
    <w:rsid w:val="003E76FE"/>
    <w:rsid w:val="003F2572"/>
    <w:rsid w:val="00400457"/>
    <w:rsid w:val="0041611E"/>
    <w:rsid w:val="00416C71"/>
    <w:rsid w:val="00420329"/>
    <w:rsid w:val="00420693"/>
    <w:rsid w:val="00420D56"/>
    <w:rsid w:val="004215AD"/>
    <w:rsid w:val="0042382F"/>
    <w:rsid w:val="004273BA"/>
    <w:rsid w:val="00431077"/>
    <w:rsid w:val="00431B4D"/>
    <w:rsid w:val="00431D02"/>
    <w:rsid w:val="00436A08"/>
    <w:rsid w:val="00440E60"/>
    <w:rsid w:val="0044294E"/>
    <w:rsid w:val="004436F6"/>
    <w:rsid w:val="004500CF"/>
    <w:rsid w:val="00454701"/>
    <w:rsid w:val="004550D1"/>
    <w:rsid w:val="0045764D"/>
    <w:rsid w:val="004705F3"/>
    <w:rsid w:val="00473DB1"/>
    <w:rsid w:val="00474B34"/>
    <w:rsid w:val="00474E1E"/>
    <w:rsid w:val="004812EC"/>
    <w:rsid w:val="004821CB"/>
    <w:rsid w:val="0048296C"/>
    <w:rsid w:val="00483B4E"/>
    <w:rsid w:val="00485963"/>
    <w:rsid w:val="00492149"/>
    <w:rsid w:val="00492B5C"/>
    <w:rsid w:val="00497E32"/>
    <w:rsid w:val="004A2300"/>
    <w:rsid w:val="004A3855"/>
    <w:rsid w:val="004A520C"/>
    <w:rsid w:val="004A6F87"/>
    <w:rsid w:val="004B066E"/>
    <w:rsid w:val="004B47F2"/>
    <w:rsid w:val="004B4A32"/>
    <w:rsid w:val="004C24AD"/>
    <w:rsid w:val="004C2E59"/>
    <w:rsid w:val="004C5AB1"/>
    <w:rsid w:val="004C6508"/>
    <w:rsid w:val="004C7072"/>
    <w:rsid w:val="004D0789"/>
    <w:rsid w:val="004D224E"/>
    <w:rsid w:val="004E176A"/>
    <w:rsid w:val="004E1AE9"/>
    <w:rsid w:val="004E33D7"/>
    <w:rsid w:val="004E3CBF"/>
    <w:rsid w:val="004E5322"/>
    <w:rsid w:val="004E58BE"/>
    <w:rsid w:val="004E59EA"/>
    <w:rsid w:val="004F007E"/>
    <w:rsid w:val="004F38F5"/>
    <w:rsid w:val="005009F1"/>
    <w:rsid w:val="0050204C"/>
    <w:rsid w:val="00502381"/>
    <w:rsid w:val="0050466A"/>
    <w:rsid w:val="00506E29"/>
    <w:rsid w:val="00507E4A"/>
    <w:rsid w:val="00510004"/>
    <w:rsid w:val="005127FB"/>
    <w:rsid w:val="00514579"/>
    <w:rsid w:val="005206B0"/>
    <w:rsid w:val="00520A58"/>
    <w:rsid w:val="005241B1"/>
    <w:rsid w:val="00526C25"/>
    <w:rsid w:val="00532972"/>
    <w:rsid w:val="005331ED"/>
    <w:rsid w:val="00533B61"/>
    <w:rsid w:val="00543622"/>
    <w:rsid w:val="00543886"/>
    <w:rsid w:val="005464F8"/>
    <w:rsid w:val="00554A98"/>
    <w:rsid w:val="00555298"/>
    <w:rsid w:val="00561123"/>
    <w:rsid w:val="00564FB3"/>
    <w:rsid w:val="00566E50"/>
    <w:rsid w:val="00570A2D"/>
    <w:rsid w:val="00577B5B"/>
    <w:rsid w:val="005819B2"/>
    <w:rsid w:val="005866AF"/>
    <w:rsid w:val="005A508B"/>
    <w:rsid w:val="005A6919"/>
    <w:rsid w:val="005B07F7"/>
    <w:rsid w:val="005B5025"/>
    <w:rsid w:val="005B561B"/>
    <w:rsid w:val="005B75B5"/>
    <w:rsid w:val="005C0325"/>
    <w:rsid w:val="005C0BD5"/>
    <w:rsid w:val="005C26B1"/>
    <w:rsid w:val="005C5C24"/>
    <w:rsid w:val="005C68E3"/>
    <w:rsid w:val="005D09A9"/>
    <w:rsid w:val="005D2425"/>
    <w:rsid w:val="005D72C2"/>
    <w:rsid w:val="005E105F"/>
    <w:rsid w:val="005E53FD"/>
    <w:rsid w:val="005F0A0D"/>
    <w:rsid w:val="005F2208"/>
    <w:rsid w:val="00600004"/>
    <w:rsid w:val="00600B0B"/>
    <w:rsid w:val="006116C4"/>
    <w:rsid w:val="00621366"/>
    <w:rsid w:val="006214E7"/>
    <w:rsid w:val="00623DF5"/>
    <w:rsid w:val="00633C18"/>
    <w:rsid w:val="00636C52"/>
    <w:rsid w:val="00636D04"/>
    <w:rsid w:val="0063792F"/>
    <w:rsid w:val="0064372A"/>
    <w:rsid w:val="00646190"/>
    <w:rsid w:val="0065426F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4873"/>
    <w:rsid w:val="006748FE"/>
    <w:rsid w:val="0067669C"/>
    <w:rsid w:val="006829A1"/>
    <w:rsid w:val="00691BFB"/>
    <w:rsid w:val="00692031"/>
    <w:rsid w:val="00693628"/>
    <w:rsid w:val="006A1629"/>
    <w:rsid w:val="006A4E16"/>
    <w:rsid w:val="006A562E"/>
    <w:rsid w:val="006B049D"/>
    <w:rsid w:val="006C20EF"/>
    <w:rsid w:val="006C41D0"/>
    <w:rsid w:val="006D1608"/>
    <w:rsid w:val="006D247C"/>
    <w:rsid w:val="006D7B0A"/>
    <w:rsid w:val="006E0D4D"/>
    <w:rsid w:val="006E1CEA"/>
    <w:rsid w:val="006E3601"/>
    <w:rsid w:val="006E3C4D"/>
    <w:rsid w:val="006E6708"/>
    <w:rsid w:val="006E7495"/>
    <w:rsid w:val="00700507"/>
    <w:rsid w:val="00703AAC"/>
    <w:rsid w:val="007071F0"/>
    <w:rsid w:val="00707F0C"/>
    <w:rsid w:val="007109D9"/>
    <w:rsid w:val="00714ED9"/>
    <w:rsid w:val="00716681"/>
    <w:rsid w:val="00716CF6"/>
    <w:rsid w:val="0071741F"/>
    <w:rsid w:val="0072018C"/>
    <w:rsid w:val="007255EB"/>
    <w:rsid w:val="00725CD4"/>
    <w:rsid w:val="00726472"/>
    <w:rsid w:val="00732DB4"/>
    <w:rsid w:val="00734A31"/>
    <w:rsid w:val="00736AF5"/>
    <w:rsid w:val="00740975"/>
    <w:rsid w:val="00740BCF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6362"/>
    <w:rsid w:val="00777D82"/>
    <w:rsid w:val="007815FE"/>
    <w:rsid w:val="00783CE2"/>
    <w:rsid w:val="00784E38"/>
    <w:rsid w:val="00785A95"/>
    <w:rsid w:val="00792ADB"/>
    <w:rsid w:val="00793092"/>
    <w:rsid w:val="00795F48"/>
    <w:rsid w:val="00795F54"/>
    <w:rsid w:val="00796BC9"/>
    <w:rsid w:val="007A2D26"/>
    <w:rsid w:val="007A31AB"/>
    <w:rsid w:val="007B1335"/>
    <w:rsid w:val="007B2324"/>
    <w:rsid w:val="007C5095"/>
    <w:rsid w:val="007C6B8B"/>
    <w:rsid w:val="007C7283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74A2"/>
    <w:rsid w:val="0081260A"/>
    <w:rsid w:val="008142A2"/>
    <w:rsid w:val="00821AC0"/>
    <w:rsid w:val="00822040"/>
    <w:rsid w:val="00830595"/>
    <w:rsid w:val="008316FA"/>
    <w:rsid w:val="00834BC5"/>
    <w:rsid w:val="00842EB5"/>
    <w:rsid w:val="008435F4"/>
    <w:rsid w:val="008464C0"/>
    <w:rsid w:val="00851D25"/>
    <w:rsid w:val="0085515E"/>
    <w:rsid w:val="00855DA0"/>
    <w:rsid w:val="00861E50"/>
    <w:rsid w:val="00865351"/>
    <w:rsid w:val="00870121"/>
    <w:rsid w:val="0087131E"/>
    <w:rsid w:val="008718A2"/>
    <w:rsid w:val="008757A7"/>
    <w:rsid w:val="0087756E"/>
    <w:rsid w:val="008818F2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3781"/>
    <w:rsid w:val="008B2E59"/>
    <w:rsid w:val="008B3880"/>
    <w:rsid w:val="008B7BA1"/>
    <w:rsid w:val="008C2CDD"/>
    <w:rsid w:val="008C391E"/>
    <w:rsid w:val="008C7C3E"/>
    <w:rsid w:val="008D4FCB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33FC"/>
    <w:rsid w:val="009134FC"/>
    <w:rsid w:val="0091433C"/>
    <w:rsid w:val="009154E3"/>
    <w:rsid w:val="009161D0"/>
    <w:rsid w:val="00916F00"/>
    <w:rsid w:val="00922223"/>
    <w:rsid w:val="00924D11"/>
    <w:rsid w:val="009275C6"/>
    <w:rsid w:val="0093354A"/>
    <w:rsid w:val="009340E0"/>
    <w:rsid w:val="00940639"/>
    <w:rsid w:val="00940967"/>
    <w:rsid w:val="00951554"/>
    <w:rsid w:val="00952675"/>
    <w:rsid w:val="00955D46"/>
    <w:rsid w:val="0095635A"/>
    <w:rsid w:val="00957348"/>
    <w:rsid w:val="00961622"/>
    <w:rsid w:val="0096407C"/>
    <w:rsid w:val="009756F2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B3131"/>
    <w:rsid w:val="009B7B58"/>
    <w:rsid w:val="009C0594"/>
    <w:rsid w:val="009C09BD"/>
    <w:rsid w:val="009C1DCE"/>
    <w:rsid w:val="009C1F42"/>
    <w:rsid w:val="009C28FB"/>
    <w:rsid w:val="009C3827"/>
    <w:rsid w:val="009D2991"/>
    <w:rsid w:val="009D5065"/>
    <w:rsid w:val="009D5154"/>
    <w:rsid w:val="009E110E"/>
    <w:rsid w:val="009E14A2"/>
    <w:rsid w:val="009E2AD9"/>
    <w:rsid w:val="009F2463"/>
    <w:rsid w:val="009F4241"/>
    <w:rsid w:val="009F4DB1"/>
    <w:rsid w:val="009F569E"/>
    <w:rsid w:val="009F6696"/>
    <w:rsid w:val="009F66AA"/>
    <w:rsid w:val="009F7DF6"/>
    <w:rsid w:val="00A00603"/>
    <w:rsid w:val="00A01F84"/>
    <w:rsid w:val="00A1100D"/>
    <w:rsid w:val="00A13448"/>
    <w:rsid w:val="00A142CB"/>
    <w:rsid w:val="00A24546"/>
    <w:rsid w:val="00A24A33"/>
    <w:rsid w:val="00A268CB"/>
    <w:rsid w:val="00A31157"/>
    <w:rsid w:val="00A3375E"/>
    <w:rsid w:val="00A34017"/>
    <w:rsid w:val="00A4103A"/>
    <w:rsid w:val="00A43CC1"/>
    <w:rsid w:val="00A4633A"/>
    <w:rsid w:val="00A46A9F"/>
    <w:rsid w:val="00A538C6"/>
    <w:rsid w:val="00A55008"/>
    <w:rsid w:val="00A57792"/>
    <w:rsid w:val="00A651D7"/>
    <w:rsid w:val="00A656E6"/>
    <w:rsid w:val="00A66838"/>
    <w:rsid w:val="00A70A8B"/>
    <w:rsid w:val="00A74DA6"/>
    <w:rsid w:val="00A75435"/>
    <w:rsid w:val="00A75463"/>
    <w:rsid w:val="00A770F4"/>
    <w:rsid w:val="00A84564"/>
    <w:rsid w:val="00A847BF"/>
    <w:rsid w:val="00A84E64"/>
    <w:rsid w:val="00A871D3"/>
    <w:rsid w:val="00A91596"/>
    <w:rsid w:val="00A94CDC"/>
    <w:rsid w:val="00AA01D4"/>
    <w:rsid w:val="00AA1253"/>
    <w:rsid w:val="00AA2366"/>
    <w:rsid w:val="00AA2FE9"/>
    <w:rsid w:val="00AA3E09"/>
    <w:rsid w:val="00AA5A7C"/>
    <w:rsid w:val="00AB10E0"/>
    <w:rsid w:val="00AB2C9A"/>
    <w:rsid w:val="00AB40DB"/>
    <w:rsid w:val="00AC3904"/>
    <w:rsid w:val="00AC51E1"/>
    <w:rsid w:val="00AD3734"/>
    <w:rsid w:val="00AD448F"/>
    <w:rsid w:val="00AD5567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4421"/>
    <w:rsid w:val="00B17D19"/>
    <w:rsid w:val="00B210E4"/>
    <w:rsid w:val="00B2466A"/>
    <w:rsid w:val="00B33787"/>
    <w:rsid w:val="00B35213"/>
    <w:rsid w:val="00B360ED"/>
    <w:rsid w:val="00B45FFB"/>
    <w:rsid w:val="00B47705"/>
    <w:rsid w:val="00B513EA"/>
    <w:rsid w:val="00B5352C"/>
    <w:rsid w:val="00B5592F"/>
    <w:rsid w:val="00B55C79"/>
    <w:rsid w:val="00B573EC"/>
    <w:rsid w:val="00B61296"/>
    <w:rsid w:val="00B63DB3"/>
    <w:rsid w:val="00B643C1"/>
    <w:rsid w:val="00B65240"/>
    <w:rsid w:val="00B67ACA"/>
    <w:rsid w:val="00B70799"/>
    <w:rsid w:val="00B71FBB"/>
    <w:rsid w:val="00B7539F"/>
    <w:rsid w:val="00B80AA2"/>
    <w:rsid w:val="00B8368F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D2436"/>
    <w:rsid w:val="00BD732F"/>
    <w:rsid w:val="00BE01AE"/>
    <w:rsid w:val="00BE08A2"/>
    <w:rsid w:val="00BE11EA"/>
    <w:rsid w:val="00BE1756"/>
    <w:rsid w:val="00BE2CB0"/>
    <w:rsid w:val="00BF141F"/>
    <w:rsid w:val="00BF14B3"/>
    <w:rsid w:val="00BF3245"/>
    <w:rsid w:val="00BF3845"/>
    <w:rsid w:val="00BF630A"/>
    <w:rsid w:val="00BF700A"/>
    <w:rsid w:val="00C01D6C"/>
    <w:rsid w:val="00C02226"/>
    <w:rsid w:val="00C06AB9"/>
    <w:rsid w:val="00C124F1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40EE"/>
    <w:rsid w:val="00C2552C"/>
    <w:rsid w:val="00C31E18"/>
    <w:rsid w:val="00C32373"/>
    <w:rsid w:val="00C3518D"/>
    <w:rsid w:val="00C403D6"/>
    <w:rsid w:val="00C41C27"/>
    <w:rsid w:val="00C421A8"/>
    <w:rsid w:val="00C43779"/>
    <w:rsid w:val="00C45A63"/>
    <w:rsid w:val="00C469B0"/>
    <w:rsid w:val="00C46FF9"/>
    <w:rsid w:val="00C47CC1"/>
    <w:rsid w:val="00C51C29"/>
    <w:rsid w:val="00C52081"/>
    <w:rsid w:val="00C52A5E"/>
    <w:rsid w:val="00C56794"/>
    <w:rsid w:val="00C6095F"/>
    <w:rsid w:val="00C62CD2"/>
    <w:rsid w:val="00C74DAA"/>
    <w:rsid w:val="00C76BCE"/>
    <w:rsid w:val="00C8664A"/>
    <w:rsid w:val="00C90307"/>
    <w:rsid w:val="00C924AB"/>
    <w:rsid w:val="00C944B5"/>
    <w:rsid w:val="00C96171"/>
    <w:rsid w:val="00C97C14"/>
    <w:rsid w:val="00CA0479"/>
    <w:rsid w:val="00CA2ED8"/>
    <w:rsid w:val="00CA7AB3"/>
    <w:rsid w:val="00CB02C0"/>
    <w:rsid w:val="00CB08FC"/>
    <w:rsid w:val="00CB5E63"/>
    <w:rsid w:val="00CC0895"/>
    <w:rsid w:val="00CC308D"/>
    <w:rsid w:val="00CC3321"/>
    <w:rsid w:val="00CC411B"/>
    <w:rsid w:val="00CC5D10"/>
    <w:rsid w:val="00CC75D8"/>
    <w:rsid w:val="00CC7905"/>
    <w:rsid w:val="00CD154E"/>
    <w:rsid w:val="00CD4D91"/>
    <w:rsid w:val="00CD78E5"/>
    <w:rsid w:val="00CE0E0D"/>
    <w:rsid w:val="00CE31AB"/>
    <w:rsid w:val="00CE48E4"/>
    <w:rsid w:val="00CF01D4"/>
    <w:rsid w:val="00CF10B3"/>
    <w:rsid w:val="00CF5E45"/>
    <w:rsid w:val="00CF6D7C"/>
    <w:rsid w:val="00CF71B9"/>
    <w:rsid w:val="00D0467C"/>
    <w:rsid w:val="00D0645F"/>
    <w:rsid w:val="00D14F91"/>
    <w:rsid w:val="00D20E5D"/>
    <w:rsid w:val="00D27106"/>
    <w:rsid w:val="00D30AE4"/>
    <w:rsid w:val="00D31465"/>
    <w:rsid w:val="00D40373"/>
    <w:rsid w:val="00D41ABA"/>
    <w:rsid w:val="00D435E0"/>
    <w:rsid w:val="00D45B46"/>
    <w:rsid w:val="00D46344"/>
    <w:rsid w:val="00D471B9"/>
    <w:rsid w:val="00D53105"/>
    <w:rsid w:val="00D54766"/>
    <w:rsid w:val="00D611B3"/>
    <w:rsid w:val="00D64B1F"/>
    <w:rsid w:val="00D70766"/>
    <w:rsid w:val="00D71323"/>
    <w:rsid w:val="00D75E82"/>
    <w:rsid w:val="00D76412"/>
    <w:rsid w:val="00D76E7E"/>
    <w:rsid w:val="00D85BFA"/>
    <w:rsid w:val="00D9360F"/>
    <w:rsid w:val="00D95D38"/>
    <w:rsid w:val="00DA14B0"/>
    <w:rsid w:val="00DA5C01"/>
    <w:rsid w:val="00DB1A6A"/>
    <w:rsid w:val="00DC55BF"/>
    <w:rsid w:val="00DC613F"/>
    <w:rsid w:val="00DC6BC4"/>
    <w:rsid w:val="00DD03F8"/>
    <w:rsid w:val="00DD0B68"/>
    <w:rsid w:val="00DD34D8"/>
    <w:rsid w:val="00DD3E00"/>
    <w:rsid w:val="00DF181C"/>
    <w:rsid w:val="00DF5EE6"/>
    <w:rsid w:val="00E04545"/>
    <w:rsid w:val="00E04EA7"/>
    <w:rsid w:val="00E0758D"/>
    <w:rsid w:val="00E11E51"/>
    <w:rsid w:val="00E1356F"/>
    <w:rsid w:val="00E21629"/>
    <w:rsid w:val="00E22993"/>
    <w:rsid w:val="00E27669"/>
    <w:rsid w:val="00E27B93"/>
    <w:rsid w:val="00E31A59"/>
    <w:rsid w:val="00E32049"/>
    <w:rsid w:val="00E32E65"/>
    <w:rsid w:val="00E34C13"/>
    <w:rsid w:val="00E35082"/>
    <w:rsid w:val="00E35805"/>
    <w:rsid w:val="00E40E5F"/>
    <w:rsid w:val="00E44B44"/>
    <w:rsid w:val="00E4794A"/>
    <w:rsid w:val="00E47F99"/>
    <w:rsid w:val="00E525A0"/>
    <w:rsid w:val="00E52911"/>
    <w:rsid w:val="00E53036"/>
    <w:rsid w:val="00E536F5"/>
    <w:rsid w:val="00E574BB"/>
    <w:rsid w:val="00E60E59"/>
    <w:rsid w:val="00E62641"/>
    <w:rsid w:val="00E62ADB"/>
    <w:rsid w:val="00E63709"/>
    <w:rsid w:val="00E63E57"/>
    <w:rsid w:val="00E65CCF"/>
    <w:rsid w:val="00E66AC4"/>
    <w:rsid w:val="00E71D7A"/>
    <w:rsid w:val="00E77DD8"/>
    <w:rsid w:val="00E85504"/>
    <w:rsid w:val="00E87BDF"/>
    <w:rsid w:val="00E904B5"/>
    <w:rsid w:val="00E92266"/>
    <w:rsid w:val="00E935F1"/>
    <w:rsid w:val="00E93FCD"/>
    <w:rsid w:val="00E943C2"/>
    <w:rsid w:val="00EA0A77"/>
    <w:rsid w:val="00EA3203"/>
    <w:rsid w:val="00EA3407"/>
    <w:rsid w:val="00EB33CD"/>
    <w:rsid w:val="00EB37CA"/>
    <w:rsid w:val="00EB726C"/>
    <w:rsid w:val="00EB7DE1"/>
    <w:rsid w:val="00EC1214"/>
    <w:rsid w:val="00EC1E03"/>
    <w:rsid w:val="00EC36FC"/>
    <w:rsid w:val="00EC3A65"/>
    <w:rsid w:val="00EC3F6D"/>
    <w:rsid w:val="00EC6225"/>
    <w:rsid w:val="00EC7E2E"/>
    <w:rsid w:val="00ED156F"/>
    <w:rsid w:val="00ED2D21"/>
    <w:rsid w:val="00ED70CD"/>
    <w:rsid w:val="00ED7440"/>
    <w:rsid w:val="00ED759F"/>
    <w:rsid w:val="00ED7B12"/>
    <w:rsid w:val="00EE2899"/>
    <w:rsid w:val="00EE4008"/>
    <w:rsid w:val="00EF01E1"/>
    <w:rsid w:val="00EF2854"/>
    <w:rsid w:val="00EF4E8F"/>
    <w:rsid w:val="00F00382"/>
    <w:rsid w:val="00F01E1C"/>
    <w:rsid w:val="00F02336"/>
    <w:rsid w:val="00F03C9B"/>
    <w:rsid w:val="00F07323"/>
    <w:rsid w:val="00F153FC"/>
    <w:rsid w:val="00F224D3"/>
    <w:rsid w:val="00F25BC6"/>
    <w:rsid w:val="00F26F25"/>
    <w:rsid w:val="00F30303"/>
    <w:rsid w:val="00F3167A"/>
    <w:rsid w:val="00F46B6E"/>
    <w:rsid w:val="00F47DD1"/>
    <w:rsid w:val="00F52872"/>
    <w:rsid w:val="00F539B5"/>
    <w:rsid w:val="00F60F46"/>
    <w:rsid w:val="00F625B9"/>
    <w:rsid w:val="00F62A10"/>
    <w:rsid w:val="00F62EB2"/>
    <w:rsid w:val="00F667C1"/>
    <w:rsid w:val="00F6717E"/>
    <w:rsid w:val="00F70ABF"/>
    <w:rsid w:val="00F70F04"/>
    <w:rsid w:val="00F71F59"/>
    <w:rsid w:val="00F72754"/>
    <w:rsid w:val="00F747DA"/>
    <w:rsid w:val="00F7527D"/>
    <w:rsid w:val="00F76204"/>
    <w:rsid w:val="00F86972"/>
    <w:rsid w:val="00F87ACF"/>
    <w:rsid w:val="00F87D39"/>
    <w:rsid w:val="00F921A5"/>
    <w:rsid w:val="00F93A34"/>
    <w:rsid w:val="00F94DD7"/>
    <w:rsid w:val="00F9683A"/>
    <w:rsid w:val="00FB0611"/>
    <w:rsid w:val="00FB5A9A"/>
    <w:rsid w:val="00FC0EF9"/>
    <w:rsid w:val="00FC1612"/>
    <w:rsid w:val="00FC1DE2"/>
    <w:rsid w:val="00FC244D"/>
    <w:rsid w:val="00FD1537"/>
    <w:rsid w:val="00FD37D8"/>
    <w:rsid w:val="00FD730F"/>
    <w:rsid w:val="00FE03E2"/>
    <w:rsid w:val="00FE34EF"/>
    <w:rsid w:val="00FE4A2A"/>
    <w:rsid w:val="00FE6CFF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uiPriority w:val="1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styleId="UnresolvedMention">
    <w:name w:val="Unresolved Mention"/>
    <w:basedOn w:val="DefaultParagraphFont"/>
    <w:uiPriority w:val="99"/>
    <w:semiHidden/>
    <w:unhideWhenUsed/>
    <w:rsid w:val="00CE48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Jovon.salter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467320-C192-4EC6-9E44-5088D36B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1420</Words>
  <Characters>8096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cp:lastPrinted>2006-06-28T14:40:00Z</cp:lastPrinted>
  <dcterms:created xsi:type="dcterms:W3CDTF">2024-02-21T19:54:00Z</dcterms:created>
  <dcterms:modified xsi:type="dcterms:W3CDTF">2024-02-21T20:19:00Z</dcterms:modified>
</cp:coreProperties>
</file>