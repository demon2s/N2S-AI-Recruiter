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064939" w14:textId="77777777" w:rsidR="00532972" w:rsidRPr="00B45FFB" w:rsidRDefault="00532972" w:rsidP="00532972">
      <w:pPr>
        <w:pStyle w:val="Title"/>
        <w:pBdr>
          <w:bottom w:val="single" w:sz="12" w:space="1" w:color="auto"/>
        </w:pBdr>
        <w:jc w:val="left"/>
        <w:rPr>
          <w:rFonts w:asciiTheme="minorHAnsi" w:hAnsiTheme="minorHAnsi" w:cstheme="minorHAnsi"/>
          <w:smallCaps w:val="0"/>
          <w:sz w:val="22"/>
          <w:szCs w:val="22"/>
        </w:rPr>
      </w:pPr>
      <w:r w:rsidRPr="00096E76">
        <w:rPr>
          <w:rFonts w:asciiTheme="minorHAnsi" w:hAnsiTheme="minorHAnsi" w:cstheme="minorHAnsi"/>
          <w:smallCaps w:val="0"/>
          <w:sz w:val="22"/>
          <w:szCs w:val="22"/>
        </w:rPr>
        <w:t>PROFESSIONAL SUMMARY</w:t>
      </w:r>
      <w:r>
        <w:rPr>
          <w:rFonts w:asciiTheme="minorHAnsi" w:hAnsiTheme="minorHAnsi" w:cstheme="minorHAnsi"/>
          <w:smallCaps w:val="0"/>
          <w:sz w:val="22"/>
          <w:szCs w:val="22"/>
        </w:rPr>
        <w:t>:</w:t>
      </w:r>
    </w:p>
    <w:p w14:paraId="2F340C2A" w14:textId="77777777" w:rsidR="00532972" w:rsidRPr="00035ECD" w:rsidRDefault="00532972" w:rsidP="00035ECD">
      <w:pPr>
        <w:pStyle w:val="NoSpacing"/>
      </w:pPr>
    </w:p>
    <w:p w14:paraId="0C101601" w14:textId="64426EE5" w:rsidR="00EC4D53" w:rsidRDefault="00EC4D53" w:rsidP="00F0018D">
      <w:pPr>
        <w:pStyle w:val="NoSpacing"/>
        <w:numPr>
          <w:ilvl w:val="0"/>
          <w:numId w:val="107"/>
        </w:numPr>
      </w:pPr>
      <w:r>
        <w:t>14 years of total experience on SAP which includes 8 years of experience on</w:t>
      </w:r>
      <w:r w:rsidR="00F0018D">
        <w:t xml:space="preserve"> </w:t>
      </w:r>
      <w:r>
        <w:t>SAP BI/BW and S4 HANA</w:t>
      </w:r>
      <w:r w:rsidR="00AA79E0">
        <w:t xml:space="preserve"> </w:t>
      </w:r>
      <w:r w:rsidR="00AA79E0" w:rsidRPr="00AA79E0">
        <w:t>Financ</w:t>
      </w:r>
      <w:r w:rsidR="00AA79E0">
        <w:t>ial</w:t>
      </w:r>
      <w:r>
        <w:t xml:space="preserve"> Implementation, Support and Upgradation </w:t>
      </w:r>
    </w:p>
    <w:p w14:paraId="5EE3B2DB" w14:textId="77777777" w:rsidR="00EC4D53" w:rsidRDefault="00EC4D53" w:rsidP="00EC4D53">
      <w:pPr>
        <w:pStyle w:val="NoSpacing"/>
        <w:numPr>
          <w:ilvl w:val="0"/>
          <w:numId w:val="107"/>
        </w:numPr>
      </w:pPr>
      <w:r>
        <w:t>Well experienced in gathering the project requirements, understanding the client requirements and strategize the delivery to achieve the objectives</w:t>
      </w:r>
    </w:p>
    <w:p w14:paraId="60516EDF" w14:textId="77777777" w:rsidR="00EC4D53" w:rsidRDefault="00EC4D53" w:rsidP="00EC4D53">
      <w:pPr>
        <w:pStyle w:val="NoSpacing"/>
        <w:numPr>
          <w:ilvl w:val="0"/>
          <w:numId w:val="107"/>
        </w:numPr>
      </w:pPr>
      <w:r>
        <w:t>Experienced in data modeling, building reports and Dashboard designing.</w:t>
      </w:r>
    </w:p>
    <w:p w14:paraId="2F174FC2" w14:textId="77777777" w:rsidR="00EC4D53" w:rsidRDefault="00EC4D53" w:rsidP="00EC4D53">
      <w:pPr>
        <w:pStyle w:val="NoSpacing"/>
        <w:numPr>
          <w:ilvl w:val="0"/>
          <w:numId w:val="107"/>
        </w:numPr>
      </w:pPr>
      <w:r>
        <w:t>Experience in ABAP coding and SAP configuration knowledge.</w:t>
      </w:r>
    </w:p>
    <w:p w14:paraId="2C5B8AC9" w14:textId="77777777" w:rsidR="00EC4D53" w:rsidRDefault="00EC4D53" w:rsidP="00EC4D53">
      <w:pPr>
        <w:pStyle w:val="NoSpacing"/>
        <w:numPr>
          <w:ilvl w:val="0"/>
          <w:numId w:val="107"/>
        </w:numPr>
      </w:pPr>
      <w:r>
        <w:t>Experienced in Unit Testing, Functional Testing, Integration Testing, System Testing and Regression Testing</w:t>
      </w:r>
    </w:p>
    <w:p w14:paraId="3BE7DECF" w14:textId="77777777" w:rsidR="00F0018D" w:rsidRDefault="00F0018D" w:rsidP="00F0018D">
      <w:pPr>
        <w:pStyle w:val="NoSpacing"/>
        <w:numPr>
          <w:ilvl w:val="0"/>
          <w:numId w:val="107"/>
        </w:numPr>
      </w:pPr>
      <w:r>
        <w:t>Proficient in analyzing business specification documents, developing and implementing Test Plan and Test Strategy, designing the Test Cases for complex business transformations</w:t>
      </w:r>
    </w:p>
    <w:p w14:paraId="495B753A" w14:textId="77777777" w:rsidR="00F0018D" w:rsidRDefault="00F0018D" w:rsidP="00F0018D">
      <w:pPr>
        <w:pStyle w:val="NoSpacing"/>
        <w:numPr>
          <w:ilvl w:val="0"/>
          <w:numId w:val="107"/>
        </w:numPr>
      </w:pPr>
      <w:r>
        <w:t>Extensive testing knowledge in SAP FI/CO, Fixed Asset, SD, MM, BW/BI, CRM and SRM,PP Modules.</w:t>
      </w:r>
    </w:p>
    <w:p w14:paraId="4EE81B88" w14:textId="77777777" w:rsidR="00EC4D53" w:rsidRDefault="00EC4D53" w:rsidP="00EC4D53">
      <w:pPr>
        <w:pStyle w:val="NoSpacing"/>
        <w:numPr>
          <w:ilvl w:val="0"/>
          <w:numId w:val="107"/>
        </w:numPr>
      </w:pPr>
      <w:r>
        <w:t>Experienced in supporting the business team to successfully complete the UAT testing</w:t>
      </w:r>
    </w:p>
    <w:p w14:paraId="39751A6E" w14:textId="77777777" w:rsidR="00EC4D53" w:rsidRDefault="00EC4D53" w:rsidP="00EC4D53">
      <w:pPr>
        <w:pStyle w:val="NoSpacing"/>
        <w:numPr>
          <w:ilvl w:val="0"/>
          <w:numId w:val="107"/>
        </w:numPr>
      </w:pPr>
      <w:r>
        <w:t>Extensively worked on Production Planning, Material Management.</w:t>
      </w:r>
    </w:p>
    <w:p w14:paraId="5C83C89F" w14:textId="77777777" w:rsidR="00EC4D53" w:rsidRDefault="00EC4D53" w:rsidP="00EC4D53">
      <w:pPr>
        <w:pStyle w:val="NoSpacing"/>
        <w:numPr>
          <w:ilvl w:val="0"/>
          <w:numId w:val="107"/>
        </w:numPr>
      </w:pPr>
      <w:r>
        <w:t>Extensive experience in collaborating with cross functional teams to complete the end to end testing and meet the business needs</w:t>
      </w:r>
    </w:p>
    <w:p w14:paraId="46B473B9" w14:textId="77777777" w:rsidR="00EC4D53" w:rsidRDefault="00EC4D53" w:rsidP="00EC4D53">
      <w:pPr>
        <w:pStyle w:val="NoSpacing"/>
        <w:numPr>
          <w:ilvl w:val="0"/>
          <w:numId w:val="107"/>
        </w:numPr>
      </w:pPr>
      <w:r>
        <w:t>Experienced in driving the BRM (Bug Remediation Meeting) or Defect Triage Meeting with all the stake holders</w:t>
      </w:r>
    </w:p>
    <w:p w14:paraId="13C852A2" w14:textId="77777777" w:rsidR="00EC4D53" w:rsidRDefault="00EC4D53" w:rsidP="00EC4D53">
      <w:pPr>
        <w:pStyle w:val="NoSpacing"/>
        <w:numPr>
          <w:ilvl w:val="0"/>
          <w:numId w:val="107"/>
        </w:numPr>
      </w:pPr>
      <w:r>
        <w:t xml:space="preserve">Extensively worked on SAP SuccessFactors testing with cloud integration </w:t>
      </w:r>
    </w:p>
    <w:p w14:paraId="0716BCD7" w14:textId="77777777" w:rsidR="00EC4D53" w:rsidRDefault="00EC4D53" w:rsidP="00EC4D53">
      <w:pPr>
        <w:pStyle w:val="NoSpacing"/>
        <w:numPr>
          <w:ilvl w:val="0"/>
          <w:numId w:val="107"/>
        </w:numPr>
      </w:pPr>
      <w:r>
        <w:t>Well experience on the Test Management and Defect tracking tool like HP ALM, Jira</w:t>
      </w:r>
    </w:p>
    <w:p w14:paraId="0E572920" w14:textId="77777777" w:rsidR="00EC4D53" w:rsidRDefault="00EC4D53" w:rsidP="00EC4D53">
      <w:pPr>
        <w:pStyle w:val="NoSpacing"/>
        <w:numPr>
          <w:ilvl w:val="0"/>
          <w:numId w:val="107"/>
        </w:numPr>
      </w:pPr>
      <w:r>
        <w:t>Tested various SAP reports, SAP Forms as per client requirement.</w:t>
      </w:r>
    </w:p>
    <w:p w14:paraId="40D159C3" w14:textId="77777777" w:rsidR="00EC4D53" w:rsidRDefault="00EC4D53" w:rsidP="00EC4D53">
      <w:pPr>
        <w:pStyle w:val="NoSpacing"/>
        <w:numPr>
          <w:ilvl w:val="0"/>
          <w:numId w:val="107"/>
        </w:numPr>
      </w:pPr>
      <w:r>
        <w:t>Good knowledge on Oracle and SQL Server systems, including the ability to run queries</w:t>
      </w:r>
    </w:p>
    <w:p w14:paraId="3A6D5CF7" w14:textId="77777777" w:rsidR="00EC4D53" w:rsidRDefault="00EC4D53" w:rsidP="00EC4D53">
      <w:pPr>
        <w:pStyle w:val="NoSpacing"/>
        <w:numPr>
          <w:ilvl w:val="0"/>
          <w:numId w:val="107"/>
        </w:numPr>
      </w:pPr>
      <w:r>
        <w:t>Hands on experience in SAP-OTC (SD) Module process testing, Sales Quotation, Standard Order, Shipping, Delivery, Picking, Post Goods Issue (PGI), Warehouse Picking Execution, Packing, Posting Goods Issue, Billing, Payment of Customer.</w:t>
      </w:r>
    </w:p>
    <w:p w14:paraId="10944261" w14:textId="77777777" w:rsidR="00EC4D53" w:rsidRDefault="00EC4D53" w:rsidP="00EC4D53">
      <w:pPr>
        <w:pStyle w:val="NoSpacing"/>
        <w:numPr>
          <w:ilvl w:val="0"/>
          <w:numId w:val="107"/>
        </w:numPr>
      </w:pPr>
      <w:r>
        <w:t>Ensure 100% test coverage by mapping and reviewing the Test Requirement Traceability Matrix (TRTM)</w:t>
      </w:r>
    </w:p>
    <w:p w14:paraId="0FE995AC" w14:textId="2AFC5771" w:rsidR="005E4BAB" w:rsidRDefault="005E4BAB" w:rsidP="005E4BAB">
      <w:pPr>
        <w:pStyle w:val="NoSpacing"/>
        <w:numPr>
          <w:ilvl w:val="0"/>
          <w:numId w:val="107"/>
        </w:numPr>
      </w:pPr>
      <w:r>
        <w:t>Execute cash transactions for account transfers intercompany loans, investment transactions for TAH subsidiaries</w:t>
      </w:r>
    </w:p>
    <w:p w14:paraId="0F1FB08B" w14:textId="52E717B6" w:rsidR="005E4BAB" w:rsidRDefault="005E4BAB" w:rsidP="005E4BAB">
      <w:pPr>
        <w:pStyle w:val="NoSpacing"/>
        <w:numPr>
          <w:ilvl w:val="0"/>
          <w:numId w:val="107"/>
        </w:numPr>
      </w:pPr>
      <w:r>
        <w:t>Prepare Monthly product cash reports</w:t>
      </w:r>
    </w:p>
    <w:p w14:paraId="4DC47BCB" w14:textId="4A2C9647" w:rsidR="005E4BAB" w:rsidRDefault="005E4BAB" w:rsidP="005E4BAB">
      <w:pPr>
        <w:pStyle w:val="NoSpacing"/>
        <w:numPr>
          <w:ilvl w:val="0"/>
          <w:numId w:val="107"/>
        </w:numPr>
      </w:pPr>
      <w:r>
        <w:t>Analyze bank fees to insure consistent treasury management service pricing across the company</w:t>
      </w:r>
    </w:p>
    <w:p w14:paraId="05CDF68A" w14:textId="0CB05212" w:rsidR="005E4BAB" w:rsidRDefault="005E4BAB" w:rsidP="005E4BAB">
      <w:pPr>
        <w:pStyle w:val="NoSpacing"/>
        <w:numPr>
          <w:ilvl w:val="0"/>
          <w:numId w:val="107"/>
        </w:numPr>
      </w:pPr>
      <w:r>
        <w:t>Prepare monthly credit card receipt reports for TAH.</w:t>
      </w:r>
    </w:p>
    <w:p w14:paraId="22C34421" w14:textId="46DC4E30" w:rsidR="00EC4D53" w:rsidRDefault="005E4BAB" w:rsidP="005E4BAB">
      <w:pPr>
        <w:pStyle w:val="NoSpacing"/>
        <w:numPr>
          <w:ilvl w:val="0"/>
          <w:numId w:val="107"/>
        </w:numPr>
      </w:pPr>
      <w:r>
        <w:t>Process payments received(wires, checks, credit cards) in accounts against open invoice to customers</w:t>
      </w:r>
    </w:p>
    <w:p w14:paraId="38196501" w14:textId="2809E4E4" w:rsidR="00EC4D53" w:rsidRDefault="00EC4D53" w:rsidP="00EC4D53">
      <w:pPr>
        <w:pStyle w:val="NoSpacing"/>
        <w:numPr>
          <w:ilvl w:val="0"/>
          <w:numId w:val="107"/>
        </w:numPr>
      </w:pPr>
      <w:r>
        <w:t xml:space="preserve">Experienced in testing cross-functional integration with SAP IS Retail, SD/LE, MM, QM, WM, FICO, SAP </w:t>
      </w:r>
      <w:r w:rsidR="00AC665F">
        <w:t xml:space="preserve">S4 </w:t>
      </w:r>
      <w:r>
        <w:t>HANA, CAR, SAP FIORI and EDI</w:t>
      </w:r>
    </w:p>
    <w:p w14:paraId="33D162BB" w14:textId="77777777" w:rsidR="005E4BAB" w:rsidRDefault="00EC4D53" w:rsidP="00EC4D53">
      <w:pPr>
        <w:pStyle w:val="NoSpacing"/>
        <w:numPr>
          <w:ilvl w:val="0"/>
          <w:numId w:val="107"/>
        </w:numPr>
      </w:pPr>
      <w:r>
        <w:t xml:space="preserve">Excellent communication skills, systematic approach and ability to work effectively in fast paced environments Interpersonal, managerial skills and self-motivated to work independently and as well as in a team. </w:t>
      </w:r>
    </w:p>
    <w:p w14:paraId="4144A7FD" w14:textId="2BA6A9EB" w:rsidR="00EC4D53" w:rsidRDefault="00EC4D53" w:rsidP="00EC4D53">
      <w:pPr>
        <w:pStyle w:val="NoSpacing"/>
        <w:numPr>
          <w:ilvl w:val="0"/>
          <w:numId w:val="107"/>
        </w:numPr>
      </w:pPr>
      <w:r>
        <w:t>Good Understanding of both business processes and technical development.</w:t>
      </w:r>
    </w:p>
    <w:p w14:paraId="1237881A" w14:textId="77777777" w:rsidR="00A84564" w:rsidRPr="00A84564" w:rsidRDefault="00A84564" w:rsidP="00A84564">
      <w:pPr>
        <w:pStyle w:val="NoSpacing"/>
      </w:pPr>
    </w:p>
    <w:p w14:paraId="37D94D96" w14:textId="4A1DA722" w:rsidR="00532972" w:rsidRPr="00B573EC" w:rsidRDefault="00532972" w:rsidP="0053297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268241CB" w14:textId="77777777" w:rsidR="00532972" w:rsidRPr="00035ECD" w:rsidRDefault="00532972" w:rsidP="00035ECD">
      <w:pPr>
        <w:pStyle w:val="NoSpacing"/>
      </w:pPr>
    </w:p>
    <w:p w14:paraId="0D5C4F5E" w14:textId="1ECC7E17" w:rsidR="0056508D" w:rsidRDefault="0056508D" w:rsidP="0056508D">
      <w:pPr>
        <w:pStyle w:val="NoSpacing"/>
        <w:rPr>
          <w:b/>
        </w:rPr>
      </w:pPr>
      <w:r>
        <w:rPr>
          <w:b/>
        </w:rPr>
        <w:t xml:space="preserve">SAP </w:t>
      </w:r>
      <w:r w:rsidRPr="0056508D">
        <w:rPr>
          <w:b/>
        </w:rPr>
        <w:t xml:space="preserve">Lead Consultant </w:t>
      </w:r>
    </w:p>
    <w:p w14:paraId="7BF19B8A" w14:textId="3E83F950" w:rsidR="005C0325" w:rsidRPr="005C0325" w:rsidRDefault="0056508D" w:rsidP="0056508D">
      <w:pPr>
        <w:pStyle w:val="NoSpacing"/>
        <w:rPr>
          <w:b/>
        </w:rPr>
      </w:pPr>
      <w:r w:rsidRPr="0056508D">
        <w:rPr>
          <w:b/>
        </w:rPr>
        <w:t>Cognizant</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56508D">
        <w:rPr>
          <w:b/>
        </w:rPr>
        <w:t>Feb 201</w:t>
      </w:r>
      <w:r w:rsidR="009B27DF">
        <w:rPr>
          <w:b/>
        </w:rPr>
        <w:t>8</w:t>
      </w:r>
      <w:r>
        <w:rPr>
          <w:b/>
        </w:rPr>
        <w:t xml:space="preserve"> to Present</w:t>
      </w:r>
    </w:p>
    <w:p w14:paraId="53F2CEF6" w14:textId="53B0315E" w:rsidR="001D02FC" w:rsidRPr="00A57510" w:rsidRDefault="00A57510" w:rsidP="00035ECD">
      <w:pPr>
        <w:pStyle w:val="NoSpacing"/>
        <w:rPr>
          <w:b/>
        </w:rPr>
      </w:pPr>
      <w:r w:rsidRPr="00A57510">
        <w:rPr>
          <w:b/>
        </w:rPr>
        <w:t>Project Name:  Nike</w:t>
      </w:r>
    </w:p>
    <w:p w14:paraId="0AE37946" w14:textId="77777777" w:rsidR="00A57510" w:rsidRDefault="00A57510" w:rsidP="00035ECD">
      <w:pPr>
        <w:pStyle w:val="NoSpacing"/>
        <w:rPr>
          <w:bCs/>
        </w:rPr>
      </w:pPr>
    </w:p>
    <w:p w14:paraId="6EA3A58C" w14:textId="68C247DE" w:rsidR="0056508D" w:rsidRDefault="0056508D" w:rsidP="0056508D">
      <w:pPr>
        <w:pStyle w:val="NoSpacing"/>
        <w:numPr>
          <w:ilvl w:val="0"/>
          <w:numId w:val="108"/>
        </w:numPr>
      </w:pPr>
      <w:r>
        <w:lastRenderedPageBreak/>
        <w:t xml:space="preserve">Extensively worked on </w:t>
      </w:r>
      <w:r w:rsidR="00AC665F" w:rsidRPr="00AC665F">
        <w:t>S4 HANA</w:t>
      </w:r>
      <w:r>
        <w:t xml:space="preserve"> Foundation and Denorm layer data validation</w:t>
      </w:r>
    </w:p>
    <w:p w14:paraId="1712D19D" w14:textId="77777777" w:rsidR="0056508D" w:rsidRDefault="0056508D" w:rsidP="0056508D">
      <w:pPr>
        <w:pStyle w:val="NoSpacing"/>
        <w:numPr>
          <w:ilvl w:val="0"/>
          <w:numId w:val="108"/>
        </w:numPr>
      </w:pPr>
      <w:r>
        <w:t xml:space="preserve">Attending the business meetings to understand the Requirements </w:t>
      </w:r>
    </w:p>
    <w:p w14:paraId="48004149" w14:textId="77777777" w:rsidR="0056508D" w:rsidRDefault="0056508D" w:rsidP="0056508D">
      <w:pPr>
        <w:pStyle w:val="NoSpacing"/>
        <w:numPr>
          <w:ilvl w:val="0"/>
          <w:numId w:val="108"/>
        </w:numPr>
      </w:pPr>
      <w:r>
        <w:t>Experience in writing test plan, test strategy, test cases and different testing methodologies.</w:t>
      </w:r>
    </w:p>
    <w:p w14:paraId="4CD571C6" w14:textId="77777777" w:rsidR="0056508D" w:rsidRDefault="0056508D" w:rsidP="0056508D">
      <w:pPr>
        <w:pStyle w:val="NoSpacing"/>
        <w:numPr>
          <w:ilvl w:val="0"/>
          <w:numId w:val="108"/>
        </w:numPr>
      </w:pPr>
      <w:r>
        <w:t xml:space="preserve">Extensively worked on  Jupyter notebook, GITHUB and Python for validating the data </w:t>
      </w:r>
    </w:p>
    <w:p w14:paraId="337A941E" w14:textId="77777777" w:rsidR="0056508D" w:rsidRDefault="0056508D" w:rsidP="0056508D">
      <w:pPr>
        <w:pStyle w:val="NoSpacing"/>
        <w:numPr>
          <w:ilvl w:val="0"/>
          <w:numId w:val="108"/>
        </w:numPr>
      </w:pPr>
      <w:r>
        <w:t>Rich experience in writing the SQL queries for retrieving the data from Eclipse.</w:t>
      </w:r>
    </w:p>
    <w:p w14:paraId="00911EEA" w14:textId="77777777" w:rsidR="0056508D" w:rsidRDefault="0056508D" w:rsidP="0056508D">
      <w:pPr>
        <w:pStyle w:val="NoSpacing"/>
        <w:numPr>
          <w:ilvl w:val="0"/>
          <w:numId w:val="108"/>
        </w:numPr>
      </w:pPr>
      <w:r>
        <w:t>Leading the offshore BI team of members and responsible for the deliverables in BW</w:t>
      </w:r>
    </w:p>
    <w:p w14:paraId="5A5BAC95" w14:textId="77777777" w:rsidR="0056508D" w:rsidRDefault="0056508D" w:rsidP="0056508D">
      <w:pPr>
        <w:pStyle w:val="NoSpacing"/>
        <w:numPr>
          <w:ilvl w:val="0"/>
          <w:numId w:val="108"/>
        </w:numPr>
      </w:pPr>
      <w:r>
        <w:t>Involved in testing, Running, identifying, and troubleshooting test scripts and defects</w:t>
      </w:r>
    </w:p>
    <w:p w14:paraId="4056165B" w14:textId="308D7D60" w:rsidR="00336FD8" w:rsidRDefault="00336FD8" w:rsidP="0056508D">
      <w:pPr>
        <w:pStyle w:val="NoSpacing"/>
        <w:numPr>
          <w:ilvl w:val="0"/>
          <w:numId w:val="108"/>
        </w:numPr>
      </w:pPr>
      <w:r w:rsidRPr="00336FD8">
        <w:t>Provided support for global business users in finance, procurement, and customer relations.</w:t>
      </w:r>
    </w:p>
    <w:p w14:paraId="1D588F71" w14:textId="77777777" w:rsidR="001D02FC" w:rsidRDefault="001D02FC" w:rsidP="001D02FC">
      <w:pPr>
        <w:pStyle w:val="NoSpacing"/>
        <w:rPr>
          <w:b/>
        </w:rPr>
      </w:pPr>
    </w:p>
    <w:p w14:paraId="1DE5FAC7" w14:textId="12121A73" w:rsidR="00A57510" w:rsidRDefault="00A57510" w:rsidP="002F129F">
      <w:pPr>
        <w:pStyle w:val="NoSpacing"/>
        <w:rPr>
          <w:b/>
        </w:rPr>
      </w:pPr>
      <w:r w:rsidRPr="00A57510">
        <w:rPr>
          <w:b/>
        </w:rPr>
        <w:t>Project Name:  Levies</w:t>
      </w:r>
      <w:r>
        <w:rPr>
          <w:b/>
        </w:rPr>
        <w:t xml:space="preserve"> </w:t>
      </w:r>
      <w:r>
        <w:rPr>
          <w:b/>
        </w:rPr>
        <w:tab/>
      </w:r>
      <w:r>
        <w:rPr>
          <w:b/>
        </w:rPr>
        <w:tab/>
      </w:r>
      <w:r>
        <w:rPr>
          <w:b/>
        </w:rPr>
        <w:tab/>
      </w:r>
      <w:r>
        <w:rPr>
          <w:b/>
        </w:rPr>
        <w:tab/>
      </w:r>
      <w:r>
        <w:rPr>
          <w:b/>
        </w:rPr>
        <w:tab/>
      </w:r>
      <w:r>
        <w:rPr>
          <w:b/>
        </w:rPr>
        <w:tab/>
      </w:r>
      <w:r>
        <w:rPr>
          <w:b/>
        </w:rPr>
        <w:tab/>
      </w:r>
      <w:r>
        <w:rPr>
          <w:b/>
        </w:rPr>
        <w:tab/>
      </w:r>
      <w:r>
        <w:rPr>
          <w:b/>
        </w:rPr>
        <w:tab/>
      </w:r>
      <w:r w:rsidRPr="00A57510">
        <w:rPr>
          <w:b/>
        </w:rPr>
        <w:t>03/2020</w:t>
      </w:r>
      <w:r>
        <w:rPr>
          <w:b/>
        </w:rPr>
        <w:t xml:space="preserve"> to </w:t>
      </w:r>
      <w:r w:rsidRPr="00A57510">
        <w:rPr>
          <w:b/>
        </w:rPr>
        <w:t>06/2023</w:t>
      </w:r>
    </w:p>
    <w:p w14:paraId="16B3E1BE" w14:textId="77777777" w:rsidR="00A57510" w:rsidRDefault="00A57510" w:rsidP="002F129F">
      <w:pPr>
        <w:pStyle w:val="NoSpacing"/>
        <w:rPr>
          <w:b/>
        </w:rPr>
      </w:pPr>
    </w:p>
    <w:p w14:paraId="624ED070" w14:textId="2D669196" w:rsidR="00A57510" w:rsidRPr="00A57510" w:rsidRDefault="00A57510" w:rsidP="00A57510">
      <w:pPr>
        <w:pStyle w:val="NoSpacing"/>
        <w:numPr>
          <w:ilvl w:val="0"/>
          <w:numId w:val="110"/>
        </w:numPr>
      </w:pPr>
      <w:r w:rsidRPr="00A57510">
        <w:t>Gathering the project requirements, understanding the client needs and strategizing the delivery approach.</w:t>
      </w:r>
    </w:p>
    <w:p w14:paraId="049F3F31" w14:textId="52EBE682" w:rsidR="00A57510" w:rsidRPr="00A57510" w:rsidRDefault="00A57510" w:rsidP="00A57510">
      <w:pPr>
        <w:pStyle w:val="NoSpacing"/>
        <w:numPr>
          <w:ilvl w:val="0"/>
          <w:numId w:val="110"/>
        </w:numPr>
      </w:pPr>
      <w:r w:rsidRPr="00A57510">
        <w:t>Preparing effort estimates by analyzing the requirements and understanding the scope of testing</w:t>
      </w:r>
    </w:p>
    <w:p w14:paraId="6C4800DB" w14:textId="3EF6D9DA" w:rsidR="00A57510" w:rsidRPr="00A57510" w:rsidRDefault="00A57510" w:rsidP="00A57510">
      <w:pPr>
        <w:pStyle w:val="NoSpacing"/>
        <w:numPr>
          <w:ilvl w:val="0"/>
          <w:numId w:val="110"/>
        </w:numPr>
      </w:pPr>
      <w:r w:rsidRPr="00A57510">
        <w:t>Developing and implementing the test plan as per the project test strategy</w:t>
      </w:r>
    </w:p>
    <w:p w14:paraId="2155CB65" w14:textId="1F1044C2" w:rsidR="00A57510" w:rsidRPr="00A57510" w:rsidRDefault="00A57510" w:rsidP="00A57510">
      <w:pPr>
        <w:pStyle w:val="NoSpacing"/>
        <w:numPr>
          <w:ilvl w:val="0"/>
          <w:numId w:val="110"/>
        </w:numPr>
      </w:pPr>
      <w:r w:rsidRPr="00A57510">
        <w:t>Providing the functional and technical knowledge to team members</w:t>
      </w:r>
    </w:p>
    <w:p w14:paraId="7368A2A7" w14:textId="4E2A81AB" w:rsidR="00A57510" w:rsidRPr="00A57510" w:rsidRDefault="00A57510" w:rsidP="00A57510">
      <w:pPr>
        <w:pStyle w:val="NoSpacing"/>
        <w:numPr>
          <w:ilvl w:val="0"/>
          <w:numId w:val="110"/>
        </w:numPr>
      </w:pPr>
      <w:r w:rsidRPr="00A57510">
        <w:t>Authoring test scripts to ensure the functionality of DNA BO reports</w:t>
      </w:r>
    </w:p>
    <w:p w14:paraId="1034CD04" w14:textId="4FBD69FE" w:rsidR="00A57510" w:rsidRPr="00A57510" w:rsidRDefault="00A57510" w:rsidP="00A57510">
      <w:pPr>
        <w:pStyle w:val="NoSpacing"/>
        <w:numPr>
          <w:ilvl w:val="0"/>
          <w:numId w:val="110"/>
        </w:numPr>
      </w:pPr>
      <w:r w:rsidRPr="00A57510">
        <w:t xml:space="preserve">Testing DNA BO Reports and working with SAP BW development team for defect resolution. </w:t>
      </w:r>
    </w:p>
    <w:p w14:paraId="54A9DF1B" w14:textId="30980C31" w:rsidR="00A57510" w:rsidRPr="00A57510" w:rsidRDefault="00A57510" w:rsidP="00A57510">
      <w:pPr>
        <w:pStyle w:val="NoSpacing"/>
        <w:numPr>
          <w:ilvl w:val="0"/>
          <w:numId w:val="110"/>
        </w:numPr>
      </w:pPr>
      <w:r w:rsidRPr="00A57510">
        <w:t xml:space="preserve">Extensively worked on TOSCA tool for BI reports automation </w:t>
      </w:r>
    </w:p>
    <w:p w14:paraId="13E0E1AF" w14:textId="54188240" w:rsidR="00A57510" w:rsidRPr="00A57510" w:rsidRDefault="00A57510" w:rsidP="00A57510">
      <w:pPr>
        <w:pStyle w:val="NoSpacing"/>
        <w:numPr>
          <w:ilvl w:val="0"/>
          <w:numId w:val="110"/>
        </w:numPr>
      </w:pPr>
      <w:r w:rsidRPr="00A57510">
        <w:t>Ensure 100% test coverage by tracking the test cases to requirements (TRTM)</w:t>
      </w:r>
    </w:p>
    <w:p w14:paraId="353EA601" w14:textId="4B49B1E8" w:rsidR="00A57510" w:rsidRPr="00A57510" w:rsidRDefault="00A57510" w:rsidP="00A57510">
      <w:pPr>
        <w:pStyle w:val="NoSpacing"/>
        <w:numPr>
          <w:ilvl w:val="0"/>
          <w:numId w:val="110"/>
        </w:numPr>
      </w:pPr>
      <w:r w:rsidRPr="00A57510">
        <w:t>Drive the Defect Triage Meeting with all the stake holders. Walkthrough the outstanding defects and assign to the right team for the resolution and track them to closure</w:t>
      </w:r>
    </w:p>
    <w:p w14:paraId="3F734D61" w14:textId="653AF742" w:rsidR="00A57510" w:rsidRPr="00A57510" w:rsidRDefault="00A57510" w:rsidP="00A57510">
      <w:pPr>
        <w:pStyle w:val="NoSpacing"/>
        <w:numPr>
          <w:ilvl w:val="0"/>
          <w:numId w:val="110"/>
        </w:numPr>
      </w:pPr>
      <w:r w:rsidRPr="00A57510">
        <w:t>Reviewing the test cases with the business team and drive the action items to closure</w:t>
      </w:r>
    </w:p>
    <w:p w14:paraId="456C53FC" w14:textId="222C80FC" w:rsidR="00A57510" w:rsidRDefault="00A57510" w:rsidP="00A57510">
      <w:pPr>
        <w:pStyle w:val="NoSpacing"/>
        <w:numPr>
          <w:ilvl w:val="0"/>
          <w:numId w:val="110"/>
        </w:numPr>
      </w:pPr>
      <w:r w:rsidRPr="00A57510">
        <w:t>Responsible for deriving the end-to-end scenarios for the UAT testing. Coordinate and conduct the UAT testing</w:t>
      </w:r>
    </w:p>
    <w:p w14:paraId="2300365C" w14:textId="77777777" w:rsidR="00631693" w:rsidRDefault="00631693" w:rsidP="00A57510">
      <w:pPr>
        <w:pStyle w:val="NoSpacing"/>
        <w:numPr>
          <w:ilvl w:val="0"/>
          <w:numId w:val="110"/>
        </w:numPr>
      </w:pPr>
      <w:r w:rsidRPr="00631693">
        <w:t>Developed functional design documents to facilitate the extension of the Workday HR ERP module</w:t>
      </w:r>
    </w:p>
    <w:p w14:paraId="67DECAE7" w14:textId="544CD7D0" w:rsidR="00A57510" w:rsidRPr="00A57510" w:rsidRDefault="00A57510" w:rsidP="00A57510">
      <w:pPr>
        <w:pStyle w:val="NoSpacing"/>
        <w:numPr>
          <w:ilvl w:val="0"/>
          <w:numId w:val="110"/>
        </w:numPr>
      </w:pPr>
      <w:r w:rsidRPr="00A57510">
        <w:t>Responsible for preparing the impact analysis for the change request and deriving the regression suite based on the impact analysis</w:t>
      </w:r>
    </w:p>
    <w:p w14:paraId="691AF062" w14:textId="2CDBCC0E" w:rsidR="00A57510" w:rsidRDefault="00A57510" w:rsidP="00A57510">
      <w:pPr>
        <w:pStyle w:val="NoSpacing"/>
        <w:numPr>
          <w:ilvl w:val="0"/>
          <w:numId w:val="110"/>
        </w:numPr>
      </w:pPr>
      <w:r w:rsidRPr="00A57510">
        <w:t>Created Automation test framework using TOCA</w:t>
      </w:r>
    </w:p>
    <w:p w14:paraId="14F69C18" w14:textId="5EAE580E" w:rsidR="00AC665F" w:rsidRPr="00A57510" w:rsidRDefault="00AC665F" w:rsidP="00A57510">
      <w:pPr>
        <w:pStyle w:val="NoSpacing"/>
        <w:numPr>
          <w:ilvl w:val="0"/>
          <w:numId w:val="110"/>
        </w:numPr>
      </w:pPr>
      <w:r w:rsidRPr="00AC665F">
        <w:t>Involved in Implementation/Migration from S4 HANA</w:t>
      </w:r>
      <w:r>
        <w:t xml:space="preserve"> </w:t>
      </w:r>
      <w:r w:rsidRPr="00AC665F">
        <w:t>Simple finance with Central Finance functionality.</w:t>
      </w:r>
    </w:p>
    <w:p w14:paraId="4984D217" w14:textId="073005CA" w:rsidR="00A57510" w:rsidRPr="00A57510" w:rsidRDefault="00A57510" w:rsidP="00A57510">
      <w:pPr>
        <w:pStyle w:val="NoSpacing"/>
        <w:numPr>
          <w:ilvl w:val="0"/>
          <w:numId w:val="110"/>
        </w:numPr>
      </w:pPr>
      <w:r w:rsidRPr="00A57510">
        <w:t>Assisted in designing and customization of automated test cases</w:t>
      </w:r>
    </w:p>
    <w:p w14:paraId="077CAB2E" w14:textId="585ABB8C" w:rsidR="00A57510" w:rsidRPr="00A57510" w:rsidRDefault="00A57510" w:rsidP="00A57510">
      <w:pPr>
        <w:pStyle w:val="NoSpacing"/>
        <w:numPr>
          <w:ilvl w:val="0"/>
          <w:numId w:val="110"/>
        </w:numPr>
      </w:pPr>
      <w:r w:rsidRPr="00A57510">
        <w:t>Used CVS for changes in source code to a repository</w:t>
      </w:r>
    </w:p>
    <w:p w14:paraId="54BFA9A0" w14:textId="2BD9C74C" w:rsidR="00A57510" w:rsidRPr="00A57510" w:rsidRDefault="00A57510" w:rsidP="00A57510">
      <w:pPr>
        <w:pStyle w:val="NoSpacing"/>
        <w:numPr>
          <w:ilvl w:val="0"/>
          <w:numId w:val="110"/>
        </w:numPr>
      </w:pPr>
      <w:r w:rsidRPr="00A57510">
        <w:t>Worked with all modules of TOSCA like Modules, Test cases ,Requirements, Test case Design and Execution Lists</w:t>
      </w:r>
    </w:p>
    <w:p w14:paraId="20B9609D" w14:textId="5CBF757D" w:rsidR="00A57510" w:rsidRPr="00A57510" w:rsidRDefault="00A57510" w:rsidP="00A57510">
      <w:pPr>
        <w:pStyle w:val="NoSpacing"/>
        <w:numPr>
          <w:ilvl w:val="0"/>
          <w:numId w:val="110"/>
        </w:numPr>
      </w:pPr>
      <w:r w:rsidRPr="00A57510">
        <w:t>Responsible for on-time delivery of the quality deliverables</w:t>
      </w:r>
    </w:p>
    <w:p w14:paraId="0A9EA839" w14:textId="77777777" w:rsidR="00A57510" w:rsidRDefault="00A57510" w:rsidP="002F129F">
      <w:pPr>
        <w:pStyle w:val="NoSpacing"/>
        <w:rPr>
          <w:b/>
        </w:rPr>
      </w:pPr>
    </w:p>
    <w:p w14:paraId="6B3D0EDB" w14:textId="350648FA" w:rsidR="00A57510" w:rsidRDefault="00A57510" w:rsidP="002F129F">
      <w:pPr>
        <w:pStyle w:val="NoSpacing"/>
        <w:rPr>
          <w:b/>
        </w:rPr>
      </w:pPr>
      <w:r w:rsidRPr="00A57510">
        <w:rPr>
          <w:b/>
        </w:rPr>
        <w:t>Project Name:  Pacific Gas and Electric</w:t>
      </w:r>
      <w:r>
        <w:rPr>
          <w:b/>
        </w:rPr>
        <w:t xml:space="preserve"> </w:t>
      </w:r>
      <w:r>
        <w:rPr>
          <w:b/>
        </w:rPr>
        <w:tab/>
      </w:r>
      <w:r>
        <w:rPr>
          <w:b/>
        </w:rPr>
        <w:tab/>
      </w:r>
      <w:r>
        <w:rPr>
          <w:b/>
        </w:rPr>
        <w:tab/>
      </w:r>
      <w:r>
        <w:rPr>
          <w:b/>
        </w:rPr>
        <w:tab/>
      </w:r>
      <w:r>
        <w:rPr>
          <w:b/>
        </w:rPr>
        <w:tab/>
      </w:r>
      <w:r>
        <w:rPr>
          <w:b/>
        </w:rPr>
        <w:tab/>
      </w:r>
      <w:r>
        <w:rPr>
          <w:b/>
        </w:rPr>
        <w:tab/>
      </w:r>
      <w:r w:rsidRPr="00A57510">
        <w:rPr>
          <w:b/>
        </w:rPr>
        <w:t>02/2018</w:t>
      </w:r>
      <w:r>
        <w:rPr>
          <w:b/>
        </w:rPr>
        <w:t xml:space="preserve"> to </w:t>
      </w:r>
      <w:r w:rsidRPr="00A57510">
        <w:rPr>
          <w:b/>
        </w:rPr>
        <w:t>02/2019</w:t>
      </w:r>
    </w:p>
    <w:p w14:paraId="7E363F66" w14:textId="77777777" w:rsidR="00A57510" w:rsidRDefault="00A57510" w:rsidP="002F129F">
      <w:pPr>
        <w:pStyle w:val="NoSpacing"/>
        <w:rPr>
          <w:b/>
        </w:rPr>
      </w:pPr>
    </w:p>
    <w:p w14:paraId="6EF4EE5B" w14:textId="58E572DA" w:rsidR="00A57510" w:rsidRPr="00A57510" w:rsidRDefault="00A57510" w:rsidP="00A57510">
      <w:pPr>
        <w:pStyle w:val="NoSpacing"/>
        <w:numPr>
          <w:ilvl w:val="0"/>
          <w:numId w:val="112"/>
        </w:numPr>
      </w:pPr>
      <w:r w:rsidRPr="00A57510">
        <w:t>Requirement gathering &amp; requirement analysis.</w:t>
      </w:r>
    </w:p>
    <w:p w14:paraId="456919DC" w14:textId="7573F301" w:rsidR="00A57510" w:rsidRPr="00A57510" w:rsidRDefault="00A57510" w:rsidP="00A57510">
      <w:pPr>
        <w:pStyle w:val="NoSpacing"/>
        <w:numPr>
          <w:ilvl w:val="0"/>
          <w:numId w:val="112"/>
        </w:numPr>
      </w:pPr>
      <w:r w:rsidRPr="00A57510">
        <w:t xml:space="preserve">Manual Testing of interfaces between SAP ECC , POS – POSDTA, E2E &amp; Regression testing with other downstream and upstream applications </w:t>
      </w:r>
    </w:p>
    <w:p w14:paraId="6C11F00D" w14:textId="7C3E5715" w:rsidR="00A57510" w:rsidRPr="00A57510" w:rsidRDefault="00A57510" w:rsidP="00A57510">
      <w:pPr>
        <w:pStyle w:val="NoSpacing"/>
        <w:numPr>
          <w:ilvl w:val="0"/>
          <w:numId w:val="112"/>
        </w:numPr>
      </w:pPr>
      <w:r w:rsidRPr="00A57510">
        <w:t>Responsible for Test plan creation and Test design analyzing the requirements</w:t>
      </w:r>
    </w:p>
    <w:p w14:paraId="0733087B" w14:textId="7E9FCC38" w:rsidR="00A57510" w:rsidRPr="00A57510" w:rsidRDefault="00A57510" w:rsidP="00A57510">
      <w:pPr>
        <w:pStyle w:val="NoSpacing"/>
        <w:numPr>
          <w:ilvl w:val="0"/>
          <w:numId w:val="112"/>
        </w:numPr>
      </w:pPr>
      <w:r w:rsidRPr="00A57510">
        <w:t>Test execution based on the Test plan devised</w:t>
      </w:r>
    </w:p>
    <w:p w14:paraId="4BD8FD92" w14:textId="536A6978" w:rsidR="00A57510" w:rsidRPr="00A57510" w:rsidRDefault="00A57510" w:rsidP="00A57510">
      <w:pPr>
        <w:pStyle w:val="NoSpacing"/>
        <w:numPr>
          <w:ilvl w:val="0"/>
          <w:numId w:val="112"/>
        </w:numPr>
      </w:pPr>
      <w:r w:rsidRPr="00A57510">
        <w:t>Preparation of QA summary for Go/No Go meetings</w:t>
      </w:r>
    </w:p>
    <w:p w14:paraId="5E84AE4B" w14:textId="345CF471" w:rsidR="00A57510" w:rsidRPr="00A57510" w:rsidRDefault="00A57510" w:rsidP="00A57510">
      <w:pPr>
        <w:pStyle w:val="NoSpacing"/>
        <w:numPr>
          <w:ilvl w:val="0"/>
          <w:numId w:val="112"/>
        </w:numPr>
      </w:pPr>
      <w:r w:rsidRPr="00A57510">
        <w:t>Worked on the modules Personnel Administration, Organization Management and Time Management (ESS/MSS, CATS) of SAP HCM for the purpose of creation of scripts and testing the scripted scenarios.</w:t>
      </w:r>
    </w:p>
    <w:p w14:paraId="231F4E70" w14:textId="6D1A5057" w:rsidR="00A57510" w:rsidRPr="00A57510" w:rsidRDefault="00A57510" w:rsidP="00A57510">
      <w:pPr>
        <w:pStyle w:val="NoSpacing"/>
        <w:numPr>
          <w:ilvl w:val="0"/>
          <w:numId w:val="112"/>
        </w:numPr>
      </w:pPr>
      <w:r w:rsidRPr="00A57510">
        <w:lastRenderedPageBreak/>
        <w:t>Involved in creation of Test Scripts and Test scenarios for the client for the purpose of testing, this involved extensive knowledge of clients' process and even the configuration items for the client.</w:t>
      </w:r>
    </w:p>
    <w:p w14:paraId="0310D457" w14:textId="258909C6" w:rsidR="00A57510" w:rsidRPr="00A57510" w:rsidRDefault="00A57510" w:rsidP="00A57510">
      <w:pPr>
        <w:pStyle w:val="NoSpacing"/>
        <w:numPr>
          <w:ilvl w:val="0"/>
          <w:numId w:val="112"/>
        </w:numPr>
      </w:pPr>
      <w:r w:rsidRPr="00A57510">
        <w:t>Created manual test scripts, scenarios, prepared test data, test conditions and worked on HP Quality Center 11.0 tool.</w:t>
      </w:r>
    </w:p>
    <w:p w14:paraId="37AEC32E" w14:textId="1548C7A0" w:rsidR="00A57510" w:rsidRPr="00A57510" w:rsidRDefault="00A57510" w:rsidP="00A57510">
      <w:pPr>
        <w:pStyle w:val="NoSpacing"/>
        <w:numPr>
          <w:ilvl w:val="0"/>
          <w:numId w:val="112"/>
        </w:numPr>
      </w:pPr>
      <w:r w:rsidRPr="00A57510">
        <w:t>Uploaded and executed the Test Cases into Test Plan in the Quality Center.</w:t>
      </w:r>
    </w:p>
    <w:p w14:paraId="468290AF" w14:textId="241EFEAC" w:rsidR="00A57510" w:rsidRPr="00A57510" w:rsidRDefault="00A57510" w:rsidP="00A57510">
      <w:pPr>
        <w:pStyle w:val="NoSpacing"/>
        <w:numPr>
          <w:ilvl w:val="0"/>
          <w:numId w:val="112"/>
        </w:numPr>
      </w:pPr>
      <w:r w:rsidRPr="00A57510">
        <w:t>Mapping the Test Cases from Test Plan to Test Lab under Quality Center for Execution.</w:t>
      </w:r>
    </w:p>
    <w:p w14:paraId="19F5534E" w14:textId="541CD324" w:rsidR="00A57510" w:rsidRPr="00A57510" w:rsidRDefault="00A57510" w:rsidP="00A57510">
      <w:pPr>
        <w:pStyle w:val="NoSpacing"/>
        <w:numPr>
          <w:ilvl w:val="0"/>
          <w:numId w:val="112"/>
        </w:numPr>
      </w:pPr>
      <w:r w:rsidRPr="00A57510">
        <w:t>Reviewed and Reported the Defects through Quality Center.</w:t>
      </w:r>
    </w:p>
    <w:p w14:paraId="7389A6FB" w14:textId="70DCF0EE" w:rsidR="00A57510" w:rsidRPr="00A57510" w:rsidRDefault="00A57510" w:rsidP="00A57510">
      <w:pPr>
        <w:pStyle w:val="NoSpacing"/>
        <w:numPr>
          <w:ilvl w:val="0"/>
          <w:numId w:val="112"/>
        </w:numPr>
      </w:pPr>
      <w:r w:rsidRPr="00A57510">
        <w:t>Executed Scripts to test the Reports in ESS are functioning as per Business requirement.</w:t>
      </w:r>
    </w:p>
    <w:p w14:paraId="02D7EE9D" w14:textId="6713C708" w:rsidR="00A57510" w:rsidRPr="00A57510" w:rsidRDefault="00A57510" w:rsidP="00A57510">
      <w:pPr>
        <w:pStyle w:val="NoSpacing"/>
        <w:numPr>
          <w:ilvl w:val="0"/>
          <w:numId w:val="112"/>
        </w:numPr>
      </w:pPr>
      <w:r w:rsidRPr="00A57510">
        <w:t>Worked closely with configuration team to create manual test scenarios, scripts, test data and test conditions for the purpose of testing.</w:t>
      </w:r>
    </w:p>
    <w:p w14:paraId="30E9A13A" w14:textId="7CC75F62" w:rsidR="00A57510" w:rsidRPr="00A57510" w:rsidRDefault="00A57510" w:rsidP="00A57510">
      <w:pPr>
        <w:pStyle w:val="NoSpacing"/>
        <w:numPr>
          <w:ilvl w:val="0"/>
          <w:numId w:val="112"/>
        </w:numPr>
      </w:pPr>
      <w:r w:rsidRPr="00A57510">
        <w:t>Responsible for writing test scripts to ensure proper functionality of SAP system.</w:t>
      </w:r>
    </w:p>
    <w:p w14:paraId="0DDAFDA6" w14:textId="07A33EDF" w:rsidR="00A57510" w:rsidRPr="00A57510" w:rsidRDefault="00A57510" w:rsidP="00A57510">
      <w:pPr>
        <w:pStyle w:val="NoSpacing"/>
        <w:numPr>
          <w:ilvl w:val="0"/>
          <w:numId w:val="112"/>
        </w:numPr>
      </w:pPr>
      <w:r w:rsidRPr="00A57510">
        <w:t>Involved in testing, Running, identifying, and troubleshooting test scripts and defects.</w:t>
      </w:r>
    </w:p>
    <w:p w14:paraId="2541900A" w14:textId="1CAFA5B0" w:rsidR="00A57510" w:rsidRPr="00A57510" w:rsidRDefault="00A57510" w:rsidP="00A57510">
      <w:pPr>
        <w:pStyle w:val="NoSpacing"/>
        <w:numPr>
          <w:ilvl w:val="0"/>
          <w:numId w:val="112"/>
        </w:numPr>
      </w:pPr>
      <w:r w:rsidRPr="00A57510">
        <w:t>Reviewed test progress and updated the status to the project lead.</w:t>
      </w:r>
    </w:p>
    <w:p w14:paraId="5F3F9517" w14:textId="19741F04" w:rsidR="00A57510" w:rsidRPr="00A57510" w:rsidRDefault="00A57510" w:rsidP="00A57510">
      <w:pPr>
        <w:pStyle w:val="NoSpacing"/>
        <w:numPr>
          <w:ilvl w:val="0"/>
          <w:numId w:val="112"/>
        </w:numPr>
      </w:pPr>
      <w:r w:rsidRPr="00A57510">
        <w:t>Involved in preparation of Daily, Weekly test status reports.</w:t>
      </w:r>
    </w:p>
    <w:p w14:paraId="25477BCF" w14:textId="16D69A46" w:rsidR="00A57510" w:rsidRPr="00A57510" w:rsidRDefault="00A57510" w:rsidP="00A57510">
      <w:pPr>
        <w:pStyle w:val="NoSpacing"/>
        <w:numPr>
          <w:ilvl w:val="0"/>
          <w:numId w:val="112"/>
        </w:numPr>
      </w:pPr>
      <w:r w:rsidRPr="00A57510">
        <w:t>Tested different reports based on client need.</w:t>
      </w:r>
    </w:p>
    <w:p w14:paraId="61047996" w14:textId="6EEA9C9F" w:rsidR="007716A3" w:rsidRDefault="00A57510" w:rsidP="007716A3">
      <w:pPr>
        <w:pStyle w:val="NoSpacing"/>
        <w:numPr>
          <w:ilvl w:val="0"/>
          <w:numId w:val="112"/>
        </w:numPr>
      </w:pPr>
      <w:r w:rsidRPr="00A57510">
        <w:t>Filling up the activity sheet.</w:t>
      </w:r>
    </w:p>
    <w:p w14:paraId="5D3F4142" w14:textId="2DCF3AB7" w:rsidR="00AA79E0" w:rsidRPr="00A57510" w:rsidRDefault="00AA79E0" w:rsidP="007716A3">
      <w:pPr>
        <w:pStyle w:val="NoSpacing"/>
        <w:numPr>
          <w:ilvl w:val="0"/>
          <w:numId w:val="112"/>
        </w:numPr>
      </w:pPr>
      <w:r w:rsidRPr="00AA79E0">
        <w:t>Offered solutions for SAP S4HANA treasury costing and Performance</w:t>
      </w:r>
    </w:p>
    <w:p w14:paraId="42FE40AE" w14:textId="271559A8" w:rsidR="00A57510" w:rsidRPr="00A57510" w:rsidRDefault="00A57510" w:rsidP="00A57510">
      <w:pPr>
        <w:pStyle w:val="NoSpacing"/>
        <w:numPr>
          <w:ilvl w:val="0"/>
          <w:numId w:val="112"/>
        </w:numPr>
      </w:pPr>
      <w:r w:rsidRPr="00A57510">
        <w:t>Attending Review meetings and status meetings.</w:t>
      </w:r>
    </w:p>
    <w:p w14:paraId="4B783D78" w14:textId="77777777" w:rsidR="00A57510" w:rsidRDefault="00A57510" w:rsidP="002F129F">
      <w:pPr>
        <w:pStyle w:val="NoSpacing"/>
        <w:rPr>
          <w:b/>
        </w:rPr>
      </w:pPr>
    </w:p>
    <w:p w14:paraId="234B5DCA" w14:textId="77777777" w:rsidR="007716A3" w:rsidRDefault="007716A3" w:rsidP="002F129F">
      <w:pPr>
        <w:pStyle w:val="NoSpacing"/>
        <w:rPr>
          <w:b/>
        </w:rPr>
      </w:pPr>
      <w:r>
        <w:rPr>
          <w:b/>
        </w:rPr>
        <w:t>Lead Consultant</w:t>
      </w:r>
    </w:p>
    <w:p w14:paraId="1E9B349A" w14:textId="6829B681" w:rsidR="007716A3" w:rsidRDefault="007716A3" w:rsidP="002F129F">
      <w:pPr>
        <w:pStyle w:val="NoSpacing"/>
        <w:rPr>
          <w:b/>
        </w:rPr>
      </w:pPr>
      <w:r w:rsidRPr="007716A3">
        <w:rPr>
          <w:b/>
        </w:rPr>
        <w:t>TCS</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Pr>
          <w:b/>
        </w:rPr>
        <w:tab/>
      </w:r>
      <w:r w:rsidRPr="007716A3">
        <w:rPr>
          <w:b/>
        </w:rPr>
        <w:t>10/2016</w:t>
      </w:r>
      <w:r>
        <w:rPr>
          <w:b/>
        </w:rPr>
        <w:t xml:space="preserve"> to </w:t>
      </w:r>
      <w:r w:rsidRPr="007716A3">
        <w:rPr>
          <w:b/>
        </w:rPr>
        <w:t>01/2018</w:t>
      </w:r>
    </w:p>
    <w:p w14:paraId="2F988366" w14:textId="38A81042" w:rsidR="007716A3" w:rsidRDefault="007716A3" w:rsidP="002F129F">
      <w:pPr>
        <w:pStyle w:val="NoSpacing"/>
        <w:rPr>
          <w:b/>
        </w:rPr>
      </w:pPr>
      <w:r w:rsidRPr="007716A3">
        <w:rPr>
          <w:b/>
        </w:rPr>
        <w:t>Project Name:  Align Technology, Sanjose, CA</w:t>
      </w:r>
    </w:p>
    <w:p w14:paraId="3481C8FD" w14:textId="77777777" w:rsidR="007716A3" w:rsidRDefault="007716A3" w:rsidP="002F129F">
      <w:pPr>
        <w:pStyle w:val="NoSpacing"/>
        <w:rPr>
          <w:b/>
        </w:rPr>
      </w:pPr>
    </w:p>
    <w:p w14:paraId="14A03218" w14:textId="6B984B00" w:rsidR="007716A3" w:rsidRPr="007716A3" w:rsidRDefault="007716A3" w:rsidP="007716A3">
      <w:pPr>
        <w:pStyle w:val="NoSpacing"/>
        <w:numPr>
          <w:ilvl w:val="0"/>
          <w:numId w:val="114"/>
        </w:numPr>
      </w:pPr>
      <w:r w:rsidRPr="007716A3">
        <w:t>Leading the offshore BI team of members and responsible for the deliverables in BI.</w:t>
      </w:r>
    </w:p>
    <w:p w14:paraId="60AE754B" w14:textId="4C8237DC" w:rsidR="007716A3" w:rsidRPr="007716A3" w:rsidRDefault="007716A3" w:rsidP="007716A3">
      <w:pPr>
        <w:pStyle w:val="NoSpacing"/>
        <w:numPr>
          <w:ilvl w:val="0"/>
          <w:numId w:val="114"/>
        </w:numPr>
      </w:pPr>
      <w:r w:rsidRPr="007716A3">
        <w:t>Was part of one of the biggest BW/4HANA implementation project in Canada.</w:t>
      </w:r>
    </w:p>
    <w:p w14:paraId="1FD6AF64" w14:textId="3AA5CC50" w:rsidR="007716A3" w:rsidRPr="007716A3" w:rsidRDefault="007716A3" w:rsidP="007716A3">
      <w:pPr>
        <w:pStyle w:val="NoSpacing"/>
        <w:numPr>
          <w:ilvl w:val="0"/>
          <w:numId w:val="114"/>
        </w:numPr>
      </w:pPr>
      <w:r w:rsidRPr="007716A3">
        <w:t>Created functional design documents for the extension of Workday HR ERP module.</w:t>
      </w:r>
    </w:p>
    <w:p w14:paraId="0A134D73" w14:textId="059BE74B" w:rsidR="007716A3" w:rsidRPr="007716A3" w:rsidRDefault="007716A3" w:rsidP="007716A3">
      <w:pPr>
        <w:pStyle w:val="NoSpacing"/>
        <w:numPr>
          <w:ilvl w:val="0"/>
          <w:numId w:val="114"/>
        </w:numPr>
      </w:pPr>
      <w:r w:rsidRPr="007716A3">
        <w:t>Created training documentation for various business audience.</w:t>
      </w:r>
    </w:p>
    <w:p w14:paraId="218ED825" w14:textId="4904CDA3" w:rsidR="007716A3" w:rsidRPr="007716A3" w:rsidRDefault="007716A3" w:rsidP="007716A3">
      <w:pPr>
        <w:pStyle w:val="NoSpacing"/>
        <w:numPr>
          <w:ilvl w:val="0"/>
          <w:numId w:val="114"/>
        </w:numPr>
      </w:pPr>
      <w:r w:rsidRPr="007716A3">
        <w:t>Created and implemented testing methodologies for various platforms (SAP, SQL, Salesforce and custom-built applications).</w:t>
      </w:r>
    </w:p>
    <w:p w14:paraId="0006D318" w14:textId="5851B231" w:rsidR="007716A3" w:rsidRPr="007716A3" w:rsidRDefault="007716A3" w:rsidP="007716A3">
      <w:pPr>
        <w:pStyle w:val="NoSpacing"/>
        <w:numPr>
          <w:ilvl w:val="0"/>
          <w:numId w:val="114"/>
        </w:numPr>
      </w:pPr>
      <w:r w:rsidRPr="007716A3">
        <w:t>Proficient in project management tool JIRA (Atlassian).</w:t>
      </w:r>
    </w:p>
    <w:p w14:paraId="20DCF66B" w14:textId="512DE2AF" w:rsidR="007716A3" w:rsidRPr="007716A3" w:rsidRDefault="007716A3" w:rsidP="007716A3">
      <w:pPr>
        <w:pStyle w:val="NoSpacing"/>
        <w:numPr>
          <w:ilvl w:val="0"/>
          <w:numId w:val="114"/>
        </w:numPr>
      </w:pPr>
      <w:r w:rsidRPr="007716A3">
        <w:t>Extensive knowledge &amp; experience with HP ALM for managing System Integration testing (SIT) cycles.</w:t>
      </w:r>
    </w:p>
    <w:p w14:paraId="57E63146" w14:textId="685E2817" w:rsidR="007716A3" w:rsidRPr="007716A3" w:rsidRDefault="007716A3" w:rsidP="007716A3">
      <w:pPr>
        <w:pStyle w:val="NoSpacing"/>
        <w:numPr>
          <w:ilvl w:val="0"/>
          <w:numId w:val="114"/>
        </w:numPr>
      </w:pPr>
      <w:r w:rsidRPr="007716A3">
        <w:t>Extensive knowledge &amp; experience with data analytics tools such as Tableau, SAS, SAP Web</w:t>
      </w:r>
    </w:p>
    <w:p w14:paraId="34FD4011" w14:textId="7F34F65C" w:rsidR="007716A3" w:rsidRPr="007716A3" w:rsidRDefault="007716A3" w:rsidP="007716A3">
      <w:pPr>
        <w:pStyle w:val="NoSpacing"/>
        <w:numPr>
          <w:ilvl w:val="0"/>
          <w:numId w:val="114"/>
        </w:numPr>
      </w:pPr>
      <w:r w:rsidRPr="007716A3">
        <w:t>Confirm the successful receipts, Data Quality, Bill of Materials, issuance and</w:t>
      </w:r>
    </w:p>
    <w:p w14:paraId="728FACC1" w14:textId="77777777" w:rsidR="007716A3" w:rsidRPr="007716A3" w:rsidRDefault="007716A3" w:rsidP="007716A3">
      <w:pPr>
        <w:pStyle w:val="NoSpacing"/>
        <w:numPr>
          <w:ilvl w:val="0"/>
          <w:numId w:val="114"/>
        </w:numPr>
      </w:pPr>
      <w:r w:rsidRPr="007716A3">
        <w:t>consumption of material within the proper placement in the SAP system.</w:t>
      </w:r>
    </w:p>
    <w:p w14:paraId="0CE36D7D" w14:textId="2DDC18DD" w:rsidR="007716A3" w:rsidRDefault="007716A3" w:rsidP="007716A3">
      <w:pPr>
        <w:pStyle w:val="NoSpacing"/>
        <w:numPr>
          <w:ilvl w:val="0"/>
          <w:numId w:val="114"/>
        </w:numPr>
      </w:pPr>
      <w:r w:rsidRPr="007716A3">
        <w:t>Monitor the Warehouse Activity Monitor and perform any required</w:t>
      </w:r>
    </w:p>
    <w:p w14:paraId="47084D6C" w14:textId="069FB402" w:rsidR="00AA79E0" w:rsidRPr="007716A3" w:rsidRDefault="00AA79E0" w:rsidP="007716A3">
      <w:pPr>
        <w:pStyle w:val="NoSpacing"/>
        <w:numPr>
          <w:ilvl w:val="0"/>
          <w:numId w:val="114"/>
        </w:numPr>
      </w:pPr>
      <w:r w:rsidRPr="00AA79E0">
        <w:t>Execute cash transactions for account transfers intercompany loans, investment transactions for TAH subsidiaries</w:t>
      </w:r>
    </w:p>
    <w:p w14:paraId="0BEC142D" w14:textId="77777777" w:rsidR="007716A3" w:rsidRPr="007716A3" w:rsidRDefault="007716A3" w:rsidP="007716A3">
      <w:pPr>
        <w:pStyle w:val="NoSpacing"/>
        <w:numPr>
          <w:ilvl w:val="0"/>
          <w:numId w:val="114"/>
        </w:numPr>
      </w:pPr>
      <w:r w:rsidRPr="007716A3">
        <w:t>troubleshooting to ensure materials are in correct status within the SAP system.</w:t>
      </w:r>
    </w:p>
    <w:p w14:paraId="029BB6DC" w14:textId="6FB2B06C" w:rsidR="007716A3" w:rsidRPr="007716A3" w:rsidRDefault="007716A3" w:rsidP="007716A3">
      <w:pPr>
        <w:pStyle w:val="NoSpacing"/>
        <w:numPr>
          <w:ilvl w:val="0"/>
          <w:numId w:val="114"/>
        </w:numPr>
      </w:pPr>
      <w:r w:rsidRPr="007716A3">
        <w:t>Involved in SAP HANA upgrade Testing.</w:t>
      </w:r>
    </w:p>
    <w:p w14:paraId="440145A0" w14:textId="77777777" w:rsidR="007716A3" w:rsidRDefault="007716A3" w:rsidP="002F129F">
      <w:pPr>
        <w:pStyle w:val="NoSpacing"/>
        <w:rPr>
          <w:b/>
        </w:rPr>
      </w:pPr>
    </w:p>
    <w:p w14:paraId="36CF7246" w14:textId="77777777" w:rsidR="007716A3" w:rsidRDefault="007716A3" w:rsidP="002F129F">
      <w:pPr>
        <w:pStyle w:val="NoSpacing"/>
        <w:rPr>
          <w:b/>
        </w:rPr>
      </w:pPr>
      <w:r w:rsidRPr="007716A3">
        <w:rPr>
          <w:b/>
        </w:rPr>
        <w:t xml:space="preserve">Lead Consultant </w:t>
      </w:r>
    </w:p>
    <w:p w14:paraId="58F34662" w14:textId="778EA7FC" w:rsidR="007716A3" w:rsidRDefault="007716A3" w:rsidP="002F129F">
      <w:pPr>
        <w:pStyle w:val="NoSpacing"/>
        <w:rPr>
          <w:b/>
        </w:rPr>
      </w:pPr>
      <w:r w:rsidRPr="007716A3">
        <w:rPr>
          <w:b/>
        </w:rPr>
        <w:t>Genpact</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7716A3">
        <w:rPr>
          <w:b/>
        </w:rPr>
        <w:t>03/2016</w:t>
      </w:r>
      <w:r>
        <w:rPr>
          <w:b/>
        </w:rPr>
        <w:t xml:space="preserve"> to </w:t>
      </w:r>
      <w:r w:rsidRPr="007716A3">
        <w:rPr>
          <w:b/>
        </w:rPr>
        <w:t>10/2016</w:t>
      </w:r>
    </w:p>
    <w:p w14:paraId="363B7AB0" w14:textId="245E834D" w:rsidR="007716A3" w:rsidRDefault="007716A3" w:rsidP="002F129F">
      <w:pPr>
        <w:pStyle w:val="NoSpacing"/>
        <w:rPr>
          <w:b/>
        </w:rPr>
      </w:pPr>
      <w:r w:rsidRPr="007716A3">
        <w:rPr>
          <w:b/>
        </w:rPr>
        <w:t>Project Name:  Mondelez International ,Chicago</w:t>
      </w:r>
    </w:p>
    <w:p w14:paraId="3FF9DC36" w14:textId="77777777" w:rsidR="007716A3" w:rsidRDefault="007716A3" w:rsidP="002F129F">
      <w:pPr>
        <w:pStyle w:val="NoSpacing"/>
        <w:rPr>
          <w:b/>
        </w:rPr>
      </w:pPr>
    </w:p>
    <w:p w14:paraId="1C86A990" w14:textId="4727FFF8" w:rsidR="007716A3" w:rsidRPr="007716A3" w:rsidRDefault="007716A3" w:rsidP="007716A3">
      <w:pPr>
        <w:pStyle w:val="NoSpacing"/>
        <w:numPr>
          <w:ilvl w:val="0"/>
          <w:numId w:val="116"/>
        </w:numPr>
      </w:pPr>
      <w:r w:rsidRPr="007716A3">
        <w:t>Played as Key technical resource in BI and resolved the major technical issues while build, defects and transports.</w:t>
      </w:r>
    </w:p>
    <w:p w14:paraId="7523C0DE" w14:textId="64939ACB" w:rsidR="007716A3" w:rsidRPr="007716A3" w:rsidRDefault="007716A3" w:rsidP="007716A3">
      <w:pPr>
        <w:pStyle w:val="NoSpacing"/>
        <w:numPr>
          <w:ilvl w:val="0"/>
          <w:numId w:val="116"/>
        </w:numPr>
      </w:pPr>
      <w:r w:rsidRPr="007716A3">
        <w:t>Involved in Cutover activities and issues fixing during go-live.</w:t>
      </w:r>
    </w:p>
    <w:p w14:paraId="77AAF064" w14:textId="0DA64573" w:rsidR="007716A3" w:rsidRPr="007716A3" w:rsidRDefault="007716A3" w:rsidP="007716A3">
      <w:pPr>
        <w:pStyle w:val="NoSpacing"/>
        <w:numPr>
          <w:ilvl w:val="0"/>
          <w:numId w:val="116"/>
        </w:numPr>
      </w:pPr>
      <w:r w:rsidRPr="007716A3">
        <w:t>Good Understanding of various components of SAP HANA.</w:t>
      </w:r>
    </w:p>
    <w:p w14:paraId="73D53452" w14:textId="3EC30F3D" w:rsidR="007716A3" w:rsidRPr="007716A3" w:rsidRDefault="007716A3" w:rsidP="007716A3">
      <w:pPr>
        <w:pStyle w:val="NoSpacing"/>
        <w:numPr>
          <w:ilvl w:val="0"/>
          <w:numId w:val="116"/>
        </w:numPr>
      </w:pPr>
      <w:r w:rsidRPr="007716A3">
        <w:lastRenderedPageBreak/>
        <w:t>Performed regression testing and issue fixing during UAT.</w:t>
      </w:r>
    </w:p>
    <w:p w14:paraId="554521B4" w14:textId="5C2C756B" w:rsidR="007716A3" w:rsidRPr="007716A3" w:rsidRDefault="007716A3" w:rsidP="007716A3">
      <w:pPr>
        <w:pStyle w:val="NoSpacing"/>
        <w:numPr>
          <w:ilvl w:val="0"/>
          <w:numId w:val="116"/>
        </w:numPr>
      </w:pPr>
      <w:r w:rsidRPr="007716A3">
        <w:t>Executing post migration programs related HANA Database.</w:t>
      </w:r>
    </w:p>
    <w:p w14:paraId="582AD03A" w14:textId="2AB7AAB9" w:rsidR="007716A3" w:rsidRPr="007716A3" w:rsidRDefault="007716A3" w:rsidP="007716A3">
      <w:pPr>
        <w:pStyle w:val="NoSpacing"/>
        <w:numPr>
          <w:ilvl w:val="0"/>
          <w:numId w:val="116"/>
        </w:numPr>
      </w:pPr>
      <w:r w:rsidRPr="007716A3">
        <w:t xml:space="preserve">Loading data from flat file to </w:t>
      </w:r>
      <w:r w:rsidR="00AC665F">
        <w:t xml:space="preserve">S4 </w:t>
      </w:r>
      <w:r w:rsidRPr="007716A3">
        <w:t>HANA system.</w:t>
      </w:r>
    </w:p>
    <w:p w14:paraId="7D83391A" w14:textId="3D60AD6C" w:rsidR="007716A3" w:rsidRPr="007716A3" w:rsidRDefault="007716A3" w:rsidP="007716A3">
      <w:pPr>
        <w:pStyle w:val="NoSpacing"/>
        <w:numPr>
          <w:ilvl w:val="0"/>
          <w:numId w:val="116"/>
        </w:numPr>
      </w:pPr>
      <w:r w:rsidRPr="007716A3">
        <w:t>Publishing BW models into HANA modeling studio.</w:t>
      </w:r>
    </w:p>
    <w:p w14:paraId="2E329A33" w14:textId="40E9EC90" w:rsidR="007716A3" w:rsidRPr="007716A3" w:rsidRDefault="007716A3" w:rsidP="007716A3">
      <w:pPr>
        <w:pStyle w:val="NoSpacing"/>
        <w:numPr>
          <w:ilvl w:val="0"/>
          <w:numId w:val="116"/>
        </w:numPr>
      </w:pPr>
      <w:r w:rsidRPr="007716A3">
        <w:t>Designed TDs for the RFCs’ and do peer review of the Objects done by others within the team.</w:t>
      </w:r>
    </w:p>
    <w:p w14:paraId="665264D3" w14:textId="69253277" w:rsidR="007716A3" w:rsidRPr="007716A3" w:rsidRDefault="007716A3" w:rsidP="007716A3">
      <w:pPr>
        <w:pStyle w:val="NoSpacing"/>
        <w:numPr>
          <w:ilvl w:val="0"/>
          <w:numId w:val="116"/>
        </w:numPr>
      </w:pPr>
      <w:r w:rsidRPr="007716A3">
        <w:t>Attending the high level business meeting for understanding the third party systems like FiT, VOLT etc.</w:t>
      </w:r>
    </w:p>
    <w:p w14:paraId="01F2EBBE" w14:textId="530DFD7C" w:rsidR="007716A3" w:rsidRPr="007716A3" w:rsidRDefault="007716A3" w:rsidP="007716A3">
      <w:pPr>
        <w:pStyle w:val="NoSpacing"/>
        <w:numPr>
          <w:ilvl w:val="0"/>
          <w:numId w:val="116"/>
        </w:numPr>
      </w:pPr>
      <w:r w:rsidRPr="007716A3">
        <w:t>Identify the non-sap reports for automation.</w:t>
      </w:r>
    </w:p>
    <w:p w14:paraId="5F4A7984" w14:textId="5AC25A5B" w:rsidR="007716A3" w:rsidRPr="007716A3" w:rsidRDefault="007716A3" w:rsidP="007716A3">
      <w:pPr>
        <w:pStyle w:val="NoSpacing"/>
        <w:numPr>
          <w:ilvl w:val="0"/>
          <w:numId w:val="116"/>
        </w:numPr>
      </w:pPr>
      <w:r w:rsidRPr="007716A3">
        <w:t xml:space="preserve">Involved in deep drive sessions for requirement gathering with business users.  </w:t>
      </w:r>
    </w:p>
    <w:p w14:paraId="3CAC474B" w14:textId="6D114CDE" w:rsidR="007716A3" w:rsidRPr="007716A3" w:rsidRDefault="007716A3" w:rsidP="007716A3">
      <w:pPr>
        <w:pStyle w:val="NoSpacing"/>
        <w:numPr>
          <w:ilvl w:val="0"/>
          <w:numId w:val="116"/>
        </w:numPr>
      </w:pPr>
      <w:r w:rsidRPr="007716A3">
        <w:t>Prepared and approved BRDs from Mondelz team.</w:t>
      </w:r>
    </w:p>
    <w:p w14:paraId="5453675E" w14:textId="77777777" w:rsidR="007716A3" w:rsidRDefault="007716A3" w:rsidP="002F129F">
      <w:pPr>
        <w:pStyle w:val="NoSpacing"/>
        <w:rPr>
          <w:b/>
        </w:rPr>
      </w:pPr>
    </w:p>
    <w:p w14:paraId="3ADF2F9C" w14:textId="374B3754" w:rsidR="007716A3" w:rsidRDefault="007716A3" w:rsidP="002F129F">
      <w:pPr>
        <w:pStyle w:val="NoSpacing"/>
        <w:rPr>
          <w:b/>
        </w:rPr>
      </w:pPr>
      <w:r w:rsidRPr="007716A3">
        <w:rPr>
          <w:b/>
        </w:rPr>
        <w:t>Sr.</w:t>
      </w:r>
      <w:r>
        <w:rPr>
          <w:b/>
        </w:rPr>
        <w:t xml:space="preserve"> </w:t>
      </w:r>
      <w:r w:rsidRPr="007716A3">
        <w:rPr>
          <w:b/>
        </w:rPr>
        <w:t xml:space="preserve">Consultant </w:t>
      </w:r>
    </w:p>
    <w:p w14:paraId="393FC93F" w14:textId="128607A0" w:rsidR="007716A3" w:rsidRDefault="007716A3" w:rsidP="002F129F">
      <w:pPr>
        <w:pStyle w:val="NoSpacing"/>
        <w:rPr>
          <w:b/>
        </w:rPr>
      </w:pPr>
      <w:r w:rsidRPr="007716A3">
        <w:rPr>
          <w:b/>
        </w:rPr>
        <w:t>Capgemini</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7716A3">
        <w:rPr>
          <w:b/>
        </w:rPr>
        <w:t>04/2015</w:t>
      </w:r>
      <w:r>
        <w:rPr>
          <w:b/>
        </w:rPr>
        <w:t xml:space="preserve"> to </w:t>
      </w:r>
      <w:r w:rsidRPr="007716A3">
        <w:rPr>
          <w:b/>
        </w:rPr>
        <w:t>03/2016</w:t>
      </w:r>
    </w:p>
    <w:p w14:paraId="17974F95" w14:textId="731D12C5" w:rsidR="007716A3" w:rsidRDefault="007716A3" w:rsidP="002F129F">
      <w:pPr>
        <w:pStyle w:val="NoSpacing"/>
        <w:rPr>
          <w:b/>
        </w:rPr>
      </w:pPr>
      <w:r w:rsidRPr="007716A3">
        <w:rPr>
          <w:b/>
        </w:rPr>
        <w:t>Project Name:  CHS United,</w:t>
      </w:r>
      <w:r>
        <w:rPr>
          <w:b/>
        </w:rPr>
        <w:t xml:space="preserve"> </w:t>
      </w:r>
      <w:r w:rsidRPr="007716A3">
        <w:rPr>
          <w:b/>
        </w:rPr>
        <w:t>USA, Minneapolis</w:t>
      </w:r>
    </w:p>
    <w:p w14:paraId="67C60CE8" w14:textId="77777777" w:rsidR="007716A3" w:rsidRDefault="007716A3" w:rsidP="002F129F">
      <w:pPr>
        <w:pStyle w:val="NoSpacing"/>
        <w:rPr>
          <w:b/>
        </w:rPr>
      </w:pPr>
    </w:p>
    <w:p w14:paraId="1EA3A7CC" w14:textId="1A6B8A2C" w:rsidR="007716A3" w:rsidRPr="007716A3" w:rsidRDefault="007716A3" w:rsidP="007716A3">
      <w:pPr>
        <w:pStyle w:val="NoSpacing"/>
        <w:numPr>
          <w:ilvl w:val="0"/>
          <w:numId w:val="118"/>
        </w:numPr>
      </w:pPr>
      <w:r w:rsidRPr="007716A3">
        <w:t>Played as Key technical resource in BI and resolved the major technical issues while build, defects and transports</w:t>
      </w:r>
    </w:p>
    <w:p w14:paraId="0768F8FB" w14:textId="2AA06DFC" w:rsidR="007716A3" w:rsidRPr="007716A3" w:rsidRDefault="007716A3" w:rsidP="007716A3">
      <w:pPr>
        <w:pStyle w:val="NoSpacing"/>
        <w:numPr>
          <w:ilvl w:val="0"/>
          <w:numId w:val="118"/>
        </w:numPr>
      </w:pPr>
      <w:r w:rsidRPr="007716A3">
        <w:t>Generated BO Web Intelligence reports using BI Launch pad. Involved in testing Universes and Reports.</w:t>
      </w:r>
    </w:p>
    <w:p w14:paraId="61246DAE" w14:textId="67A838A2" w:rsidR="007716A3" w:rsidRPr="007716A3" w:rsidRDefault="007716A3" w:rsidP="007716A3">
      <w:pPr>
        <w:pStyle w:val="NoSpacing"/>
        <w:numPr>
          <w:ilvl w:val="0"/>
          <w:numId w:val="118"/>
        </w:numPr>
      </w:pPr>
      <w:r w:rsidRPr="007716A3">
        <w:t>Designed Dashboards on top of Web Intelligence reports</w:t>
      </w:r>
    </w:p>
    <w:p w14:paraId="4D908467" w14:textId="3B9181C2" w:rsidR="007716A3" w:rsidRPr="007716A3" w:rsidRDefault="007716A3" w:rsidP="007716A3">
      <w:pPr>
        <w:pStyle w:val="NoSpacing"/>
        <w:numPr>
          <w:ilvl w:val="0"/>
          <w:numId w:val="118"/>
        </w:numPr>
      </w:pPr>
      <w:r w:rsidRPr="007716A3">
        <w:t>Resolved Critical and High priority defects during the Integration Test while SIT</w:t>
      </w:r>
    </w:p>
    <w:p w14:paraId="3C34353D" w14:textId="582BC053" w:rsidR="007716A3" w:rsidRPr="007716A3" w:rsidRDefault="007716A3" w:rsidP="007716A3">
      <w:pPr>
        <w:pStyle w:val="NoSpacing"/>
        <w:numPr>
          <w:ilvl w:val="0"/>
          <w:numId w:val="118"/>
        </w:numPr>
      </w:pPr>
      <w:r w:rsidRPr="007716A3">
        <w:t>Created and used Local selections and Local formulas, Structures in the query build.</w:t>
      </w:r>
    </w:p>
    <w:p w14:paraId="39EB4C7D" w14:textId="217E099E" w:rsidR="007716A3" w:rsidRPr="007716A3" w:rsidRDefault="007716A3" w:rsidP="007716A3">
      <w:pPr>
        <w:pStyle w:val="NoSpacing"/>
        <w:numPr>
          <w:ilvl w:val="0"/>
          <w:numId w:val="118"/>
        </w:numPr>
      </w:pPr>
      <w:r w:rsidRPr="007716A3">
        <w:t xml:space="preserve">Involved in the business meetings and getting the requirements for legacy systems like CMIS, AGRIES, JDE World, KAW, Sprit wood etc. </w:t>
      </w:r>
    </w:p>
    <w:p w14:paraId="12E21D65" w14:textId="6EB88174" w:rsidR="007716A3" w:rsidRPr="007716A3" w:rsidRDefault="007716A3" w:rsidP="007716A3">
      <w:pPr>
        <w:pStyle w:val="NoSpacing"/>
        <w:numPr>
          <w:ilvl w:val="0"/>
          <w:numId w:val="118"/>
        </w:numPr>
      </w:pPr>
      <w:r w:rsidRPr="007716A3">
        <w:t>Worked on FTM, Vistex,</w:t>
      </w:r>
      <w:r>
        <w:t xml:space="preserve"> </w:t>
      </w:r>
      <w:r w:rsidRPr="007716A3">
        <w:t xml:space="preserve">E-source and Tax Reports. </w:t>
      </w:r>
    </w:p>
    <w:p w14:paraId="078E7832" w14:textId="724CD9D9" w:rsidR="007716A3" w:rsidRPr="007716A3" w:rsidRDefault="007716A3" w:rsidP="007716A3">
      <w:pPr>
        <w:pStyle w:val="NoSpacing"/>
        <w:numPr>
          <w:ilvl w:val="0"/>
          <w:numId w:val="118"/>
        </w:numPr>
      </w:pPr>
      <w:r w:rsidRPr="007716A3">
        <w:t>Performed regression testing and issue fixing during UAT.</w:t>
      </w:r>
    </w:p>
    <w:p w14:paraId="3F943831" w14:textId="094E4C8D" w:rsidR="007716A3" w:rsidRPr="007716A3" w:rsidRDefault="007716A3" w:rsidP="007716A3">
      <w:pPr>
        <w:pStyle w:val="NoSpacing"/>
        <w:numPr>
          <w:ilvl w:val="0"/>
          <w:numId w:val="118"/>
        </w:numPr>
      </w:pPr>
      <w:r w:rsidRPr="007716A3">
        <w:t>Extensively worked on Production cutover.</w:t>
      </w:r>
    </w:p>
    <w:p w14:paraId="35328625" w14:textId="77777777" w:rsidR="007716A3" w:rsidRDefault="007716A3" w:rsidP="002F129F">
      <w:pPr>
        <w:pStyle w:val="NoSpacing"/>
        <w:rPr>
          <w:b/>
        </w:rPr>
      </w:pPr>
    </w:p>
    <w:p w14:paraId="1AC55830" w14:textId="77777777" w:rsidR="007716A3" w:rsidRDefault="007716A3" w:rsidP="002F129F">
      <w:pPr>
        <w:pStyle w:val="NoSpacing"/>
        <w:rPr>
          <w:b/>
        </w:rPr>
      </w:pPr>
      <w:r w:rsidRPr="007716A3">
        <w:rPr>
          <w:b/>
        </w:rPr>
        <w:t xml:space="preserve">Team Lead </w:t>
      </w:r>
    </w:p>
    <w:p w14:paraId="37E49CC0" w14:textId="70A23B2E" w:rsidR="007716A3" w:rsidRDefault="007716A3" w:rsidP="002F129F">
      <w:pPr>
        <w:pStyle w:val="NoSpacing"/>
        <w:rPr>
          <w:b/>
        </w:rPr>
      </w:pPr>
      <w:r w:rsidRPr="007716A3">
        <w:rPr>
          <w:b/>
        </w:rPr>
        <w:t>Genpact</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7716A3">
        <w:rPr>
          <w:b/>
        </w:rPr>
        <w:t>01/2013</w:t>
      </w:r>
      <w:r>
        <w:rPr>
          <w:b/>
        </w:rPr>
        <w:t xml:space="preserve"> to </w:t>
      </w:r>
      <w:r w:rsidRPr="007716A3">
        <w:rPr>
          <w:b/>
        </w:rPr>
        <w:t>04/2015</w:t>
      </w:r>
    </w:p>
    <w:p w14:paraId="3CFE326C" w14:textId="30586C5A" w:rsidR="007716A3" w:rsidRDefault="007716A3" w:rsidP="002F129F">
      <w:pPr>
        <w:pStyle w:val="NoSpacing"/>
        <w:rPr>
          <w:b/>
        </w:rPr>
      </w:pPr>
      <w:r w:rsidRPr="007716A3">
        <w:rPr>
          <w:b/>
        </w:rPr>
        <w:t>Project Name:  GE- Project One, Boston</w:t>
      </w:r>
    </w:p>
    <w:p w14:paraId="38BA08BD" w14:textId="77777777" w:rsidR="007716A3" w:rsidRDefault="007716A3" w:rsidP="002F129F">
      <w:pPr>
        <w:pStyle w:val="NoSpacing"/>
        <w:rPr>
          <w:b/>
        </w:rPr>
      </w:pPr>
    </w:p>
    <w:p w14:paraId="4C61F6B1" w14:textId="7D62A232" w:rsidR="007716A3" w:rsidRPr="007716A3" w:rsidRDefault="007716A3" w:rsidP="007716A3">
      <w:pPr>
        <w:pStyle w:val="NoSpacing"/>
        <w:numPr>
          <w:ilvl w:val="0"/>
          <w:numId w:val="120"/>
        </w:numPr>
      </w:pPr>
      <w:r w:rsidRPr="007716A3">
        <w:t>Leading the offshore BI team of 8 team members and responsible for the deliverables in BI.</w:t>
      </w:r>
    </w:p>
    <w:p w14:paraId="6541B96B" w14:textId="4BF55080" w:rsidR="007716A3" w:rsidRPr="007716A3" w:rsidRDefault="007716A3" w:rsidP="007716A3">
      <w:pPr>
        <w:pStyle w:val="NoSpacing"/>
        <w:numPr>
          <w:ilvl w:val="0"/>
          <w:numId w:val="120"/>
        </w:numPr>
      </w:pPr>
      <w:r w:rsidRPr="007716A3">
        <w:t>Developed Analytical Report using SAP BO AO (Office 2010-Excel) for A/P Inquiry data by inserting multiple crosstabs in a workbook with data from different sources.</w:t>
      </w:r>
    </w:p>
    <w:p w14:paraId="257324E6" w14:textId="1D1E0D8D" w:rsidR="007716A3" w:rsidRPr="007716A3" w:rsidRDefault="007716A3" w:rsidP="007716A3">
      <w:pPr>
        <w:pStyle w:val="NoSpacing"/>
        <w:numPr>
          <w:ilvl w:val="0"/>
          <w:numId w:val="120"/>
        </w:numPr>
      </w:pPr>
      <w:r w:rsidRPr="007716A3">
        <w:t>combining local Excel data with corporate data</w:t>
      </w:r>
    </w:p>
    <w:p w14:paraId="4D5B5C07" w14:textId="24FAA5E7" w:rsidR="007716A3" w:rsidRPr="007716A3" w:rsidRDefault="007716A3" w:rsidP="007716A3">
      <w:pPr>
        <w:pStyle w:val="NoSpacing"/>
        <w:numPr>
          <w:ilvl w:val="0"/>
          <w:numId w:val="120"/>
        </w:numPr>
      </w:pPr>
      <w:r w:rsidRPr="007716A3">
        <w:t>Conversion :Converting BEx workbooks to AO</w:t>
      </w:r>
    </w:p>
    <w:p w14:paraId="44E65587" w14:textId="3EBB53ED" w:rsidR="007716A3" w:rsidRPr="007716A3" w:rsidRDefault="007716A3" w:rsidP="007716A3">
      <w:pPr>
        <w:pStyle w:val="NoSpacing"/>
        <w:numPr>
          <w:ilvl w:val="0"/>
          <w:numId w:val="120"/>
        </w:numPr>
      </w:pPr>
      <w:r w:rsidRPr="007716A3">
        <w:t>BW Integration : Activating/deactivating BEx conditions</w:t>
      </w:r>
    </w:p>
    <w:p w14:paraId="536C05D7" w14:textId="338F901A" w:rsidR="007716A3" w:rsidRPr="007716A3" w:rsidRDefault="007716A3" w:rsidP="007716A3">
      <w:pPr>
        <w:pStyle w:val="NoSpacing"/>
        <w:numPr>
          <w:ilvl w:val="0"/>
          <w:numId w:val="120"/>
        </w:numPr>
      </w:pPr>
      <w:r w:rsidRPr="007716A3">
        <w:t>Modeling Planning Applications using SAP BI Integrated Planning (IP). Created Web Planning Layouts in BI-IP using Input Ready Query and Web Application Designer.</w:t>
      </w:r>
    </w:p>
    <w:p w14:paraId="7228F539" w14:textId="25980997" w:rsidR="007716A3" w:rsidRPr="007716A3" w:rsidRDefault="007716A3" w:rsidP="007716A3">
      <w:pPr>
        <w:pStyle w:val="NoSpacing"/>
        <w:numPr>
          <w:ilvl w:val="0"/>
          <w:numId w:val="120"/>
        </w:numPr>
      </w:pPr>
      <w:r w:rsidRPr="007716A3">
        <w:t>Experience in the planning and simulation modules (SEM) PS and IP such as Sales Planning, Cost Center Planning, and Forecasting and Balance Scorecard with integration of SEM with BW Resolution of BW problems relating to data load and mismatch of data.</w:t>
      </w:r>
    </w:p>
    <w:p w14:paraId="28549008" w14:textId="54B4BF05" w:rsidR="007716A3" w:rsidRPr="007716A3" w:rsidRDefault="007716A3" w:rsidP="007716A3">
      <w:pPr>
        <w:pStyle w:val="NoSpacing"/>
        <w:numPr>
          <w:ilvl w:val="0"/>
          <w:numId w:val="120"/>
        </w:numPr>
      </w:pPr>
      <w:r w:rsidRPr="007716A3">
        <w:t>Developed real time Info cubes for IP Planning.</w:t>
      </w:r>
    </w:p>
    <w:p w14:paraId="4F26545A" w14:textId="35110280" w:rsidR="007716A3" w:rsidRPr="007716A3" w:rsidRDefault="007716A3" w:rsidP="007716A3">
      <w:pPr>
        <w:pStyle w:val="NoSpacing"/>
        <w:numPr>
          <w:ilvl w:val="0"/>
          <w:numId w:val="120"/>
        </w:numPr>
      </w:pPr>
      <w:r w:rsidRPr="007716A3">
        <w:t>Configured and involved in troubleshooting custom IP applications using the BEx toolset including BEx Query Designer, BEx Analyzer, and BEx Web Application Designer.</w:t>
      </w:r>
    </w:p>
    <w:p w14:paraId="0C7EEB8C" w14:textId="6899C09D" w:rsidR="007716A3" w:rsidRPr="007716A3" w:rsidRDefault="007716A3" w:rsidP="007716A3">
      <w:pPr>
        <w:pStyle w:val="NoSpacing"/>
        <w:numPr>
          <w:ilvl w:val="0"/>
          <w:numId w:val="120"/>
        </w:numPr>
      </w:pPr>
      <w:r w:rsidRPr="007716A3">
        <w:t>Environment: SAP R/3 5.0, BI 7.0 and Integrated Planning (IP), Fox Formulas, Sql Server, BEx Query Designer, WAD and BEx Analyzer.</w:t>
      </w:r>
    </w:p>
    <w:p w14:paraId="7C1F0E15" w14:textId="6D7F3840" w:rsidR="007716A3" w:rsidRPr="007716A3" w:rsidRDefault="007716A3" w:rsidP="007716A3">
      <w:pPr>
        <w:pStyle w:val="NoSpacing"/>
        <w:numPr>
          <w:ilvl w:val="0"/>
          <w:numId w:val="120"/>
        </w:numPr>
      </w:pPr>
      <w:r w:rsidRPr="007716A3">
        <w:t>Implemented FI, SD, and HR modules with HR Structural authorizations in BI 7.0.</w:t>
      </w:r>
    </w:p>
    <w:p w14:paraId="4E6C2C9F" w14:textId="449DDAB2" w:rsidR="007716A3" w:rsidRPr="007716A3" w:rsidRDefault="007716A3" w:rsidP="007716A3">
      <w:pPr>
        <w:pStyle w:val="NoSpacing"/>
        <w:numPr>
          <w:ilvl w:val="0"/>
          <w:numId w:val="120"/>
        </w:numPr>
      </w:pPr>
      <w:r w:rsidRPr="007716A3">
        <w:t>Designed TDs for the RFCs’ and do peer review of the Objects done by others within the team.</w:t>
      </w:r>
    </w:p>
    <w:p w14:paraId="26F8A64E" w14:textId="76DBCAC8" w:rsidR="007716A3" w:rsidRPr="007716A3" w:rsidRDefault="007716A3" w:rsidP="007716A3">
      <w:pPr>
        <w:pStyle w:val="NoSpacing"/>
        <w:numPr>
          <w:ilvl w:val="0"/>
          <w:numId w:val="120"/>
        </w:numPr>
      </w:pPr>
      <w:r w:rsidRPr="007716A3">
        <w:lastRenderedPageBreak/>
        <w:t>Played as Key technical resource in BI and resolved the major technical issues while build, defects and transports.</w:t>
      </w:r>
    </w:p>
    <w:p w14:paraId="2C10D04F" w14:textId="68FF5EFA" w:rsidR="007716A3" w:rsidRPr="007716A3" w:rsidRDefault="007716A3" w:rsidP="007716A3">
      <w:pPr>
        <w:pStyle w:val="NoSpacing"/>
        <w:numPr>
          <w:ilvl w:val="0"/>
          <w:numId w:val="120"/>
        </w:numPr>
      </w:pPr>
      <w:r w:rsidRPr="007716A3">
        <w:t>Resolved Critical and High priority defects during the Integration Test while UAT.</w:t>
      </w:r>
    </w:p>
    <w:p w14:paraId="1C14359A" w14:textId="27EB94A2" w:rsidR="007716A3" w:rsidRPr="007716A3" w:rsidRDefault="007716A3" w:rsidP="007716A3">
      <w:pPr>
        <w:pStyle w:val="NoSpacing"/>
        <w:numPr>
          <w:ilvl w:val="0"/>
          <w:numId w:val="120"/>
        </w:numPr>
      </w:pPr>
      <w:r w:rsidRPr="007716A3">
        <w:t>Performed housekeeping activities to improve the Data load and Reporting performance.</w:t>
      </w:r>
    </w:p>
    <w:p w14:paraId="4E5912B0" w14:textId="13B1CF57" w:rsidR="007716A3" w:rsidRPr="007716A3" w:rsidRDefault="007716A3" w:rsidP="007716A3">
      <w:pPr>
        <w:pStyle w:val="NoSpacing"/>
        <w:numPr>
          <w:ilvl w:val="0"/>
          <w:numId w:val="120"/>
        </w:numPr>
      </w:pPr>
      <w:r w:rsidRPr="007716A3">
        <w:t>Generated BO Web Intelligence reports using BI Launch pad. Involved in testing Universes and Reports.</w:t>
      </w:r>
    </w:p>
    <w:p w14:paraId="4A2EB730" w14:textId="276BF0D5" w:rsidR="007716A3" w:rsidRPr="007716A3" w:rsidRDefault="007716A3" w:rsidP="007716A3">
      <w:pPr>
        <w:pStyle w:val="NoSpacing"/>
        <w:numPr>
          <w:ilvl w:val="0"/>
          <w:numId w:val="120"/>
        </w:numPr>
      </w:pPr>
      <w:r w:rsidRPr="007716A3">
        <w:t>Designed Dashboards on top of Web Intelligence reports</w:t>
      </w:r>
    </w:p>
    <w:p w14:paraId="7D3690B0" w14:textId="7302E601" w:rsidR="007716A3" w:rsidRPr="007716A3" w:rsidRDefault="007716A3" w:rsidP="007716A3">
      <w:pPr>
        <w:pStyle w:val="NoSpacing"/>
        <w:numPr>
          <w:ilvl w:val="0"/>
          <w:numId w:val="120"/>
        </w:numPr>
      </w:pPr>
      <w:r w:rsidRPr="007716A3">
        <w:t>Involved in Management activities like, capacity planning, time sheet management, Metrics – prepared management metrics reports.</w:t>
      </w:r>
    </w:p>
    <w:p w14:paraId="3159B17D" w14:textId="513EB145" w:rsidR="007716A3" w:rsidRPr="007716A3" w:rsidRDefault="007716A3" w:rsidP="007716A3">
      <w:pPr>
        <w:pStyle w:val="NoSpacing"/>
        <w:numPr>
          <w:ilvl w:val="0"/>
          <w:numId w:val="120"/>
        </w:numPr>
      </w:pPr>
      <w:r w:rsidRPr="007716A3">
        <w:t>Continuously communicated with client team via Call/Mail/ Lync for better deliverables on time.</w:t>
      </w:r>
    </w:p>
    <w:p w14:paraId="58FAE47F" w14:textId="6D23761C" w:rsidR="007716A3" w:rsidRPr="007716A3" w:rsidRDefault="007716A3" w:rsidP="007716A3">
      <w:pPr>
        <w:pStyle w:val="NoSpacing"/>
        <w:numPr>
          <w:ilvl w:val="0"/>
          <w:numId w:val="120"/>
        </w:numPr>
      </w:pPr>
      <w:r w:rsidRPr="007716A3">
        <w:t>Good Understanding of various components of SAP HANA.</w:t>
      </w:r>
    </w:p>
    <w:p w14:paraId="2C1CBF0B" w14:textId="04770C68" w:rsidR="007716A3" w:rsidRPr="007716A3" w:rsidRDefault="007716A3" w:rsidP="007716A3">
      <w:pPr>
        <w:pStyle w:val="NoSpacing"/>
        <w:numPr>
          <w:ilvl w:val="0"/>
          <w:numId w:val="120"/>
        </w:numPr>
      </w:pPr>
      <w:r w:rsidRPr="007716A3">
        <w:t>Performed regression testing and issue fixing during UAT.</w:t>
      </w:r>
    </w:p>
    <w:p w14:paraId="65D9D9D7" w14:textId="0E08B3A7" w:rsidR="007716A3" w:rsidRPr="007716A3" w:rsidRDefault="007716A3" w:rsidP="007716A3">
      <w:pPr>
        <w:pStyle w:val="NoSpacing"/>
        <w:numPr>
          <w:ilvl w:val="0"/>
          <w:numId w:val="120"/>
        </w:numPr>
      </w:pPr>
      <w:r w:rsidRPr="007716A3">
        <w:t xml:space="preserve">Executing post migration programs related </w:t>
      </w:r>
      <w:r w:rsidR="00AC665F" w:rsidRPr="00AC665F">
        <w:t xml:space="preserve">S4 HANA </w:t>
      </w:r>
      <w:r w:rsidRPr="007716A3">
        <w:t>Database.</w:t>
      </w:r>
    </w:p>
    <w:p w14:paraId="71870CEE" w14:textId="01791BCA" w:rsidR="007716A3" w:rsidRPr="007716A3" w:rsidRDefault="007716A3" w:rsidP="007716A3">
      <w:pPr>
        <w:pStyle w:val="NoSpacing"/>
        <w:numPr>
          <w:ilvl w:val="0"/>
          <w:numId w:val="120"/>
        </w:numPr>
      </w:pPr>
      <w:r w:rsidRPr="007716A3">
        <w:t>Loading data from flat file to HANA system.</w:t>
      </w:r>
    </w:p>
    <w:p w14:paraId="65080204" w14:textId="0EE325FB" w:rsidR="007716A3" w:rsidRPr="007716A3" w:rsidRDefault="007716A3" w:rsidP="007716A3">
      <w:pPr>
        <w:pStyle w:val="NoSpacing"/>
        <w:numPr>
          <w:ilvl w:val="0"/>
          <w:numId w:val="120"/>
        </w:numPr>
      </w:pPr>
      <w:r w:rsidRPr="007716A3">
        <w:t xml:space="preserve">Publishing BW models into </w:t>
      </w:r>
      <w:r w:rsidR="00AC665F" w:rsidRPr="00AC665F">
        <w:t xml:space="preserve">S4 HANA </w:t>
      </w:r>
      <w:r w:rsidRPr="007716A3">
        <w:t>modeling studio.</w:t>
      </w:r>
    </w:p>
    <w:p w14:paraId="7F424185" w14:textId="106B56ED" w:rsidR="007716A3" w:rsidRPr="007716A3" w:rsidRDefault="007716A3" w:rsidP="007716A3">
      <w:pPr>
        <w:pStyle w:val="NoSpacing"/>
        <w:numPr>
          <w:ilvl w:val="0"/>
          <w:numId w:val="120"/>
        </w:numPr>
      </w:pPr>
      <w:r w:rsidRPr="007716A3">
        <w:t>Involved in Cutover activities and issues fixing during go-live.</w:t>
      </w:r>
    </w:p>
    <w:p w14:paraId="2BD88500" w14:textId="00F27E15" w:rsidR="007716A3" w:rsidRPr="007716A3" w:rsidRDefault="007716A3" w:rsidP="007716A3">
      <w:pPr>
        <w:pStyle w:val="NoSpacing"/>
        <w:numPr>
          <w:ilvl w:val="0"/>
          <w:numId w:val="120"/>
        </w:numPr>
      </w:pPr>
      <w:r w:rsidRPr="007716A3">
        <w:t>Designed DS objects to load the data from SQL data base to HANA system</w:t>
      </w:r>
    </w:p>
    <w:p w14:paraId="2C732A3E" w14:textId="71DB9B65" w:rsidR="007716A3" w:rsidRPr="007716A3" w:rsidRDefault="007716A3" w:rsidP="007716A3">
      <w:pPr>
        <w:pStyle w:val="NoSpacing"/>
        <w:numPr>
          <w:ilvl w:val="0"/>
          <w:numId w:val="120"/>
        </w:numPr>
      </w:pPr>
      <w:r w:rsidRPr="007716A3">
        <w:t>Worked on SLT schema configuration to set up data loading.</w:t>
      </w:r>
    </w:p>
    <w:p w14:paraId="6CE64314" w14:textId="10E556E3" w:rsidR="007716A3" w:rsidRPr="007716A3" w:rsidRDefault="007716A3" w:rsidP="007716A3">
      <w:pPr>
        <w:pStyle w:val="NoSpacing"/>
        <w:numPr>
          <w:ilvl w:val="0"/>
          <w:numId w:val="120"/>
        </w:numPr>
      </w:pPr>
      <w:r w:rsidRPr="007716A3">
        <w:t>Migrated HANA content from development, testing environment to Production environment using delivery units.</w:t>
      </w:r>
    </w:p>
    <w:p w14:paraId="1D18981E" w14:textId="77777777" w:rsidR="007716A3" w:rsidRDefault="007716A3" w:rsidP="002F129F">
      <w:pPr>
        <w:pStyle w:val="NoSpacing"/>
        <w:rPr>
          <w:b/>
        </w:rPr>
      </w:pPr>
    </w:p>
    <w:p w14:paraId="0494168E" w14:textId="77777777" w:rsidR="007716A3" w:rsidRDefault="007716A3" w:rsidP="002F129F">
      <w:pPr>
        <w:pStyle w:val="NoSpacing"/>
        <w:rPr>
          <w:b/>
        </w:rPr>
      </w:pPr>
      <w:r w:rsidRPr="007716A3">
        <w:rPr>
          <w:b/>
        </w:rPr>
        <w:t xml:space="preserve">Team Lead </w:t>
      </w:r>
    </w:p>
    <w:p w14:paraId="41282D95" w14:textId="6D3E2811" w:rsidR="007716A3" w:rsidRDefault="007716A3" w:rsidP="002F129F">
      <w:pPr>
        <w:pStyle w:val="NoSpacing"/>
        <w:rPr>
          <w:b/>
        </w:rPr>
      </w:pPr>
      <w:r w:rsidRPr="007716A3">
        <w:rPr>
          <w:b/>
        </w:rPr>
        <w:t>Genpact</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sidRPr="007716A3">
        <w:rPr>
          <w:b/>
        </w:rPr>
        <w:t>01/2012</w:t>
      </w:r>
      <w:r>
        <w:rPr>
          <w:b/>
        </w:rPr>
        <w:t xml:space="preserve"> to </w:t>
      </w:r>
      <w:r w:rsidRPr="007716A3">
        <w:rPr>
          <w:b/>
        </w:rPr>
        <w:t>12/2012</w:t>
      </w:r>
    </w:p>
    <w:p w14:paraId="1201A593" w14:textId="6191BDE6" w:rsidR="007716A3" w:rsidRDefault="007716A3" w:rsidP="002F129F">
      <w:pPr>
        <w:pStyle w:val="NoSpacing"/>
        <w:rPr>
          <w:b/>
        </w:rPr>
      </w:pPr>
      <w:r w:rsidRPr="007716A3">
        <w:rPr>
          <w:b/>
        </w:rPr>
        <w:t xml:space="preserve">Project Name:  GE-IS, Boston  </w:t>
      </w:r>
    </w:p>
    <w:p w14:paraId="653EA3FA" w14:textId="77777777" w:rsidR="007716A3" w:rsidRDefault="007716A3" w:rsidP="002F129F">
      <w:pPr>
        <w:pStyle w:val="NoSpacing"/>
        <w:rPr>
          <w:b/>
        </w:rPr>
      </w:pPr>
    </w:p>
    <w:p w14:paraId="179F6DAB" w14:textId="4D276765" w:rsidR="007716A3" w:rsidRPr="007716A3" w:rsidRDefault="007716A3" w:rsidP="007716A3">
      <w:pPr>
        <w:pStyle w:val="NoSpacing"/>
        <w:numPr>
          <w:ilvl w:val="0"/>
          <w:numId w:val="122"/>
        </w:numPr>
      </w:pPr>
      <w:r w:rsidRPr="007716A3">
        <w:t>Participated in requirement Gathering meetings.</w:t>
      </w:r>
    </w:p>
    <w:p w14:paraId="5A3EFAE8" w14:textId="7BB66368" w:rsidR="007716A3" w:rsidRPr="007716A3" w:rsidRDefault="007716A3" w:rsidP="007716A3">
      <w:pPr>
        <w:pStyle w:val="NoSpacing"/>
        <w:numPr>
          <w:ilvl w:val="0"/>
          <w:numId w:val="122"/>
        </w:numPr>
      </w:pPr>
      <w:r w:rsidRPr="007716A3">
        <w:t>Hands-on configuration experience with SAP IS Retail – MM and SD modules</w:t>
      </w:r>
    </w:p>
    <w:p w14:paraId="3D2C828E" w14:textId="1F108531" w:rsidR="007716A3" w:rsidRPr="007716A3" w:rsidRDefault="007716A3" w:rsidP="007716A3">
      <w:pPr>
        <w:pStyle w:val="NoSpacing"/>
        <w:numPr>
          <w:ilvl w:val="0"/>
          <w:numId w:val="122"/>
        </w:numPr>
      </w:pPr>
      <w:r w:rsidRPr="007716A3">
        <w:t>Given several presentations to the client about the clarifications and possibilities of BW reports.</w:t>
      </w:r>
    </w:p>
    <w:p w14:paraId="6F99471E" w14:textId="57D27EBE" w:rsidR="007716A3" w:rsidRPr="007716A3" w:rsidRDefault="007716A3" w:rsidP="007716A3">
      <w:pPr>
        <w:pStyle w:val="NoSpacing"/>
        <w:numPr>
          <w:ilvl w:val="0"/>
          <w:numId w:val="122"/>
        </w:numPr>
      </w:pPr>
      <w:r w:rsidRPr="007716A3">
        <w:t>Creation of detailed functional specifications.</w:t>
      </w:r>
    </w:p>
    <w:p w14:paraId="664A3951" w14:textId="415525FA" w:rsidR="007716A3" w:rsidRPr="007716A3" w:rsidRDefault="007716A3" w:rsidP="007716A3">
      <w:pPr>
        <w:pStyle w:val="NoSpacing"/>
        <w:numPr>
          <w:ilvl w:val="0"/>
          <w:numId w:val="122"/>
        </w:numPr>
      </w:pPr>
      <w:r w:rsidRPr="007716A3">
        <w:t>Extensively worked on report and analysis design, BEx Query development, validation and reconciliation activities.</w:t>
      </w:r>
    </w:p>
    <w:p w14:paraId="4885B629" w14:textId="7A9EB152" w:rsidR="007716A3" w:rsidRPr="007716A3" w:rsidRDefault="007716A3" w:rsidP="007716A3">
      <w:pPr>
        <w:pStyle w:val="NoSpacing"/>
        <w:numPr>
          <w:ilvl w:val="0"/>
          <w:numId w:val="122"/>
        </w:numPr>
      </w:pPr>
      <w:r w:rsidRPr="007716A3">
        <w:t>Created Fit-Gap analysis based on the existing queries and proposed queries to be merged with the help of different tools available in GE.</w:t>
      </w:r>
    </w:p>
    <w:p w14:paraId="4CAA25A6" w14:textId="35059E43" w:rsidR="007716A3" w:rsidRPr="007716A3" w:rsidRDefault="007716A3" w:rsidP="007716A3">
      <w:pPr>
        <w:pStyle w:val="NoSpacing"/>
        <w:numPr>
          <w:ilvl w:val="0"/>
          <w:numId w:val="122"/>
        </w:numPr>
      </w:pPr>
      <w:r w:rsidRPr="007716A3">
        <w:t>As part of consolidation, Identifying queries to be Merged and sending the detailed analysis to the user for the approval.</w:t>
      </w:r>
    </w:p>
    <w:p w14:paraId="36733A94" w14:textId="33953367" w:rsidR="007716A3" w:rsidRPr="007716A3" w:rsidRDefault="007716A3" w:rsidP="007716A3">
      <w:pPr>
        <w:pStyle w:val="NoSpacing"/>
        <w:numPr>
          <w:ilvl w:val="0"/>
          <w:numId w:val="122"/>
        </w:numPr>
      </w:pPr>
      <w:r w:rsidRPr="007716A3">
        <w:t>Created web-templates to integrate IP functions and sequences.</w:t>
      </w:r>
    </w:p>
    <w:p w14:paraId="7D9B2178" w14:textId="7DE1BFB2" w:rsidR="007716A3" w:rsidRPr="007716A3" w:rsidRDefault="007716A3" w:rsidP="007716A3">
      <w:pPr>
        <w:pStyle w:val="NoSpacing"/>
        <w:numPr>
          <w:ilvl w:val="0"/>
          <w:numId w:val="122"/>
        </w:numPr>
      </w:pPr>
      <w:r w:rsidRPr="007716A3">
        <w:t>Created webdynpro application to use IP file upload functionality</w:t>
      </w:r>
    </w:p>
    <w:p w14:paraId="435FF367" w14:textId="5884023A" w:rsidR="007716A3" w:rsidRPr="007716A3" w:rsidRDefault="007716A3" w:rsidP="007716A3">
      <w:pPr>
        <w:pStyle w:val="NoSpacing"/>
        <w:numPr>
          <w:ilvl w:val="0"/>
          <w:numId w:val="122"/>
        </w:numPr>
      </w:pPr>
      <w:r w:rsidRPr="007716A3">
        <w:t>Extensively involved in developing BEx Queries in different areas.</w:t>
      </w:r>
    </w:p>
    <w:p w14:paraId="5309852B" w14:textId="5B5660EE" w:rsidR="007716A3" w:rsidRPr="007716A3" w:rsidRDefault="007716A3" w:rsidP="007716A3">
      <w:pPr>
        <w:pStyle w:val="NoSpacing"/>
        <w:numPr>
          <w:ilvl w:val="0"/>
          <w:numId w:val="122"/>
        </w:numPr>
      </w:pPr>
      <w:r w:rsidRPr="007716A3">
        <w:t>Have involved in reconciliation of the queries using advanced excel.</w:t>
      </w:r>
    </w:p>
    <w:p w14:paraId="2F4698CA" w14:textId="1BD17FF3" w:rsidR="007716A3" w:rsidRPr="007716A3" w:rsidRDefault="007716A3" w:rsidP="007716A3">
      <w:pPr>
        <w:pStyle w:val="NoSpacing"/>
        <w:numPr>
          <w:ilvl w:val="0"/>
          <w:numId w:val="122"/>
        </w:numPr>
      </w:pPr>
      <w:r w:rsidRPr="007716A3">
        <w:t>Created RKF's and CKF's according to the LSA guidelines.</w:t>
      </w:r>
    </w:p>
    <w:p w14:paraId="426052E0" w14:textId="4F265FEC" w:rsidR="007716A3" w:rsidRPr="007716A3" w:rsidRDefault="007716A3" w:rsidP="007716A3">
      <w:pPr>
        <w:pStyle w:val="NoSpacing"/>
        <w:numPr>
          <w:ilvl w:val="0"/>
          <w:numId w:val="122"/>
        </w:numPr>
      </w:pPr>
      <w:r w:rsidRPr="007716A3">
        <w:t>Created and used different types of variables with different options as required.</w:t>
      </w:r>
    </w:p>
    <w:p w14:paraId="04583EE2" w14:textId="0E3AC7FD" w:rsidR="007716A3" w:rsidRPr="007716A3" w:rsidRDefault="007716A3" w:rsidP="007716A3">
      <w:pPr>
        <w:pStyle w:val="NoSpacing"/>
        <w:numPr>
          <w:ilvl w:val="0"/>
          <w:numId w:val="122"/>
        </w:numPr>
      </w:pPr>
      <w:r w:rsidRPr="007716A3">
        <w:t>Created formula variables whenever required.</w:t>
      </w:r>
    </w:p>
    <w:p w14:paraId="48711FF8" w14:textId="0016F3EE" w:rsidR="007716A3" w:rsidRPr="007716A3" w:rsidRDefault="007716A3" w:rsidP="007716A3">
      <w:pPr>
        <w:pStyle w:val="NoSpacing"/>
        <w:numPr>
          <w:ilvl w:val="0"/>
          <w:numId w:val="122"/>
        </w:numPr>
      </w:pPr>
      <w:r w:rsidRPr="007716A3">
        <w:t>Involved in developing the code for the Customer exit variables with the help of ABAP consultant.</w:t>
      </w:r>
    </w:p>
    <w:p w14:paraId="36E44BF4" w14:textId="0B989BB9" w:rsidR="007716A3" w:rsidRPr="007716A3" w:rsidRDefault="007716A3" w:rsidP="007716A3">
      <w:pPr>
        <w:pStyle w:val="NoSpacing"/>
        <w:numPr>
          <w:ilvl w:val="0"/>
          <w:numId w:val="122"/>
        </w:numPr>
      </w:pPr>
      <w:r w:rsidRPr="007716A3">
        <w:t>Created and used Local selections and Local formulas, Structures in the query build.</w:t>
      </w:r>
    </w:p>
    <w:p w14:paraId="6F42A7D4" w14:textId="789ACCC4" w:rsidR="007716A3" w:rsidRPr="007716A3" w:rsidRDefault="007716A3" w:rsidP="007716A3">
      <w:pPr>
        <w:pStyle w:val="NoSpacing"/>
        <w:numPr>
          <w:ilvl w:val="0"/>
          <w:numId w:val="122"/>
        </w:numPr>
      </w:pPr>
      <w:r w:rsidRPr="007716A3">
        <w:t>Used Cell definitions, Exceptions and Conditions in the query build.</w:t>
      </w:r>
    </w:p>
    <w:p w14:paraId="6B2D6833" w14:textId="65AE6A6A" w:rsidR="007716A3" w:rsidRPr="007716A3" w:rsidRDefault="007716A3" w:rsidP="007716A3">
      <w:pPr>
        <w:pStyle w:val="NoSpacing"/>
        <w:numPr>
          <w:ilvl w:val="0"/>
          <w:numId w:val="122"/>
        </w:numPr>
      </w:pPr>
      <w:r w:rsidRPr="007716A3">
        <w:t>Involved in screening activities of the queries.</w:t>
      </w:r>
    </w:p>
    <w:p w14:paraId="480353DA" w14:textId="6F354BD5" w:rsidR="007716A3" w:rsidRPr="007716A3" w:rsidRDefault="007716A3" w:rsidP="007716A3">
      <w:pPr>
        <w:pStyle w:val="NoSpacing"/>
        <w:numPr>
          <w:ilvl w:val="0"/>
          <w:numId w:val="122"/>
        </w:numPr>
      </w:pPr>
      <w:r w:rsidRPr="007716A3">
        <w:t>Preparing the test plan to execute the queries.</w:t>
      </w:r>
    </w:p>
    <w:p w14:paraId="42B4BE9E" w14:textId="6AAB16B9" w:rsidR="007716A3" w:rsidRPr="007716A3" w:rsidRDefault="007716A3" w:rsidP="007716A3">
      <w:pPr>
        <w:pStyle w:val="NoSpacing"/>
        <w:numPr>
          <w:ilvl w:val="0"/>
          <w:numId w:val="122"/>
        </w:numPr>
      </w:pPr>
      <w:r w:rsidRPr="007716A3">
        <w:t xml:space="preserve">Preparing a detailed document with of the query screening. </w:t>
      </w:r>
    </w:p>
    <w:p w14:paraId="50DD2D05" w14:textId="4093AA39" w:rsidR="007716A3" w:rsidRPr="007716A3" w:rsidRDefault="007716A3" w:rsidP="007716A3">
      <w:pPr>
        <w:pStyle w:val="NoSpacing"/>
        <w:numPr>
          <w:ilvl w:val="0"/>
          <w:numId w:val="122"/>
        </w:numPr>
      </w:pPr>
      <w:r w:rsidRPr="007716A3">
        <w:t>Completely involved in Unit testing.</w:t>
      </w:r>
    </w:p>
    <w:p w14:paraId="2724A623" w14:textId="77777777" w:rsidR="007716A3" w:rsidRDefault="007716A3" w:rsidP="007716A3">
      <w:pPr>
        <w:pStyle w:val="NoSpacing"/>
        <w:rPr>
          <w:b/>
        </w:rPr>
      </w:pPr>
    </w:p>
    <w:p w14:paraId="3E07028B" w14:textId="77777777" w:rsidR="007716A3" w:rsidRDefault="007716A3" w:rsidP="007716A3">
      <w:pPr>
        <w:pStyle w:val="NoSpacing"/>
        <w:rPr>
          <w:b/>
        </w:rPr>
      </w:pPr>
      <w:r w:rsidRPr="007716A3">
        <w:rPr>
          <w:b/>
        </w:rPr>
        <w:t xml:space="preserve">Team Lead </w:t>
      </w:r>
    </w:p>
    <w:p w14:paraId="016D8EAF" w14:textId="1347A163" w:rsidR="007716A3" w:rsidRDefault="007716A3" w:rsidP="007716A3">
      <w:pPr>
        <w:pStyle w:val="NoSpacing"/>
        <w:rPr>
          <w:b/>
        </w:rPr>
      </w:pPr>
      <w:r w:rsidRPr="007716A3">
        <w:rPr>
          <w:b/>
        </w:rPr>
        <w:t>Satyam Computer Services Limited ,India</w:t>
      </w:r>
      <w:r>
        <w:rPr>
          <w:b/>
        </w:rPr>
        <w:t xml:space="preserve"> </w:t>
      </w:r>
      <w:r>
        <w:rPr>
          <w:b/>
        </w:rPr>
        <w:tab/>
      </w:r>
      <w:r>
        <w:rPr>
          <w:b/>
        </w:rPr>
        <w:tab/>
      </w:r>
      <w:r>
        <w:rPr>
          <w:b/>
        </w:rPr>
        <w:tab/>
      </w:r>
      <w:r>
        <w:rPr>
          <w:b/>
        </w:rPr>
        <w:tab/>
      </w:r>
      <w:r>
        <w:rPr>
          <w:b/>
        </w:rPr>
        <w:tab/>
      </w:r>
      <w:r>
        <w:rPr>
          <w:b/>
        </w:rPr>
        <w:tab/>
      </w:r>
      <w:r w:rsidRPr="007716A3">
        <w:rPr>
          <w:b/>
        </w:rPr>
        <w:t>11/2010</w:t>
      </w:r>
      <w:r>
        <w:rPr>
          <w:b/>
        </w:rPr>
        <w:t xml:space="preserve"> to </w:t>
      </w:r>
      <w:r w:rsidRPr="007716A3">
        <w:rPr>
          <w:b/>
        </w:rPr>
        <w:t>01/2012</w:t>
      </w:r>
    </w:p>
    <w:p w14:paraId="40889613" w14:textId="75C698D1" w:rsidR="007716A3" w:rsidRDefault="007716A3" w:rsidP="007716A3">
      <w:pPr>
        <w:pStyle w:val="NoSpacing"/>
        <w:rPr>
          <w:b/>
        </w:rPr>
      </w:pPr>
      <w:r w:rsidRPr="007716A3">
        <w:rPr>
          <w:b/>
        </w:rPr>
        <w:t>Project Name:  Elster ,USA, North Carlin</w:t>
      </w:r>
    </w:p>
    <w:p w14:paraId="04A33018" w14:textId="77777777" w:rsidR="007716A3" w:rsidRDefault="007716A3" w:rsidP="007716A3">
      <w:pPr>
        <w:pStyle w:val="NoSpacing"/>
        <w:rPr>
          <w:b/>
        </w:rPr>
      </w:pPr>
    </w:p>
    <w:p w14:paraId="1D6C853D" w14:textId="4DD527C2" w:rsidR="007716A3" w:rsidRPr="007716A3" w:rsidRDefault="007716A3" w:rsidP="007716A3">
      <w:pPr>
        <w:pStyle w:val="NoSpacing"/>
        <w:numPr>
          <w:ilvl w:val="0"/>
          <w:numId w:val="124"/>
        </w:numPr>
      </w:pPr>
      <w:r w:rsidRPr="007716A3">
        <w:t>Estimation and distribution of the work packages among the team members.</w:t>
      </w:r>
    </w:p>
    <w:p w14:paraId="674025B6" w14:textId="05632E9F" w:rsidR="007716A3" w:rsidRPr="007716A3" w:rsidRDefault="007716A3" w:rsidP="007716A3">
      <w:pPr>
        <w:pStyle w:val="NoSpacing"/>
        <w:numPr>
          <w:ilvl w:val="0"/>
          <w:numId w:val="124"/>
        </w:numPr>
      </w:pPr>
      <w:r w:rsidRPr="007716A3">
        <w:t>Serve as the single point of contact from Satyam’s end</w:t>
      </w:r>
    </w:p>
    <w:p w14:paraId="22F3ABEF" w14:textId="490047E1" w:rsidR="007716A3" w:rsidRPr="007716A3" w:rsidRDefault="007716A3" w:rsidP="007716A3">
      <w:pPr>
        <w:pStyle w:val="NoSpacing"/>
        <w:numPr>
          <w:ilvl w:val="0"/>
          <w:numId w:val="124"/>
        </w:numPr>
      </w:pPr>
      <w:r w:rsidRPr="007716A3">
        <w:t xml:space="preserve">Understand the need of the Business Users and their expectations from the top level reports. </w:t>
      </w:r>
    </w:p>
    <w:p w14:paraId="7917AA1E" w14:textId="2AD24C78" w:rsidR="007716A3" w:rsidRPr="007716A3" w:rsidRDefault="007716A3" w:rsidP="007716A3">
      <w:pPr>
        <w:pStyle w:val="NoSpacing"/>
        <w:numPr>
          <w:ilvl w:val="0"/>
          <w:numId w:val="124"/>
        </w:numPr>
      </w:pPr>
      <w:r w:rsidRPr="007716A3">
        <w:t>Creation of Process Chains for end-to-end automation of the data loads.</w:t>
      </w:r>
    </w:p>
    <w:p w14:paraId="1BE626E1" w14:textId="60CC673E" w:rsidR="007716A3" w:rsidRPr="007716A3" w:rsidRDefault="007716A3" w:rsidP="007716A3">
      <w:pPr>
        <w:pStyle w:val="NoSpacing"/>
        <w:numPr>
          <w:ilvl w:val="0"/>
          <w:numId w:val="124"/>
        </w:numPr>
      </w:pPr>
      <w:r w:rsidRPr="007716A3">
        <w:t>Earn the client’s trust by working closely with the various department heads to ensure the accuracy of the data and timely handover of the deliverables.</w:t>
      </w:r>
    </w:p>
    <w:p w14:paraId="676E4174" w14:textId="1CA19296" w:rsidR="007716A3" w:rsidRPr="007716A3" w:rsidRDefault="007716A3" w:rsidP="007716A3">
      <w:pPr>
        <w:pStyle w:val="NoSpacing"/>
        <w:numPr>
          <w:ilvl w:val="0"/>
          <w:numId w:val="124"/>
        </w:numPr>
      </w:pPr>
      <w:r w:rsidRPr="007716A3">
        <w:t>Troubleshooting and assisting the team with various data-load and connectivity errors during the implementation and testing phases.</w:t>
      </w:r>
    </w:p>
    <w:p w14:paraId="0BD1F66E" w14:textId="7D814EE4" w:rsidR="007716A3" w:rsidRPr="007716A3" w:rsidRDefault="007716A3" w:rsidP="007716A3">
      <w:pPr>
        <w:pStyle w:val="NoSpacing"/>
        <w:numPr>
          <w:ilvl w:val="0"/>
          <w:numId w:val="124"/>
        </w:numPr>
      </w:pPr>
      <w:r w:rsidRPr="007716A3">
        <w:t>Unit Testing, Object Request Transport, Integration Testing, Sign-Offs and documenting all these activities were also one of the deliverable.</w:t>
      </w:r>
    </w:p>
    <w:p w14:paraId="10E79409" w14:textId="64BC8F31" w:rsidR="007716A3" w:rsidRPr="007716A3" w:rsidRDefault="007716A3" w:rsidP="007716A3">
      <w:pPr>
        <w:pStyle w:val="NoSpacing"/>
        <w:numPr>
          <w:ilvl w:val="0"/>
          <w:numId w:val="124"/>
        </w:numPr>
      </w:pPr>
      <w:r w:rsidRPr="007716A3">
        <w:t>Go-Live and Go-Live Support activities.</w:t>
      </w:r>
    </w:p>
    <w:p w14:paraId="1F26C7FB" w14:textId="30CE2923" w:rsidR="007716A3" w:rsidRPr="007716A3" w:rsidRDefault="007716A3" w:rsidP="007716A3">
      <w:pPr>
        <w:pStyle w:val="NoSpacing"/>
        <w:numPr>
          <w:ilvl w:val="0"/>
          <w:numId w:val="124"/>
        </w:numPr>
      </w:pPr>
      <w:r w:rsidRPr="007716A3">
        <w:t>Creation of Technical Specification documents to assist the team in understanding the various factors and pre-requisites that governed the successful transference of the deliverables, by making sure of the authenticity of the data collection, retrieval and display processes.</w:t>
      </w:r>
    </w:p>
    <w:p w14:paraId="2DD2B031" w14:textId="700CF17D" w:rsidR="007716A3" w:rsidRPr="007716A3" w:rsidRDefault="007716A3" w:rsidP="007716A3">
      <w:pPr>
        <w:pStyle w:val="NoSpacing"/>
        <w:numPr>
          <w:ilvl w:val="0"/>
          <w:numId w:val="124"/>
        </w:numPr>
      </w:pPr>
      <w:r w:rsidRPr="007716A3">
        <w:t>Expertise in SAP BW Business Content, understanding the customer requirement and utilize the Business Content components.</w:t>
      </w:r>
    </w:p>
    <w:p w14:paraId="25504752" w14:textId="3B993714" w:rsidR="007716A3" w:rsidRPr="007716A3" w:rsidRDefault="007716A3" w:rsidP="007716A3">
      <w:pPr>
        <w:pStyle w:val="NoSpacing"/>
        <w:numPr>
          <w:ilvl w:val="0"/>
          <w:numId w:val="124"/>
        </w:numPr>
      </w:pPr>
      <w:r w:rsidRPr="007716A3">
        <w:t>Supporting the onsite team with transport-related issues and providing the solutions to ensure that the required results are met.</w:t>
      </w:r>
    </w:p>
    <w:p w14:paraId="36D494B5" w14:textId="77777777" w:rsidR="007716A3" w:rsidRDefault="007716A3" w:rsidP="007716A3">
      <w:pPr>
        <w:pStyle w:val="NoSpacing"/>
        <w:rPr>
          <w:b/>
        </w:rPr>
      </w:pPr>
    </w:p>
    <w:p w14:paraId="688AA6E1" w14:textId="77777777" w:rsidR="007716A3" w:rsidRDefault="007716A3" w:rsidP="007716A3">
      <w:pPr>
        <w:pStyle w:val="NoSpacing"/>
        <w:rPr>
          <w:b/>
        </w:rPr>
      </w:pPr>
      <w:r w:rsidRPr="007716A3">
        <w:rPr>
          <w:b/>
        </w:rPr>
        <w:t xml:space="preserve">Team Lead </w:t>
      </w:r>
    </w:p>
    <w:p w14:paraId="56B4987F" w14:textId="1265DAE1" w:rsidR="007716A3" w:rsidRDefault="007716A3" w:rsidP="007716A3">
      <w:pPr>
        <w:pStyle w:val="NoSpacing"/>
        <w:rPr>
          <w:b/>
        </w:rPr>
      </w:pPr>
      <w:r w:rsidRPr="007716A3">
        <w:rPr>
          <w:b/>
        </w:rPr>
        <w:t>Satyam Computer Services Limited ,India</w:t>
      </w:r>
      <w:r>
        <w:rPr>
          <w:b/>
        </w:rPr>
        <w:t xml:space="preserve"> </w:t>
      </w:r>
      <w:r>
        <w:rPr>
          <w:b/>
        </w:rPr>
        <w:tab/>
      </w:r>
      <w:r>
        <w:rPr>
          <w:b/>
        </w:rPr>
        <w:tab/>
      </w:r>
      <w:r>
        <w:rPr>
          <w:b/>
        </w:rPr>
        <w:tab/>
      </w:r>
      <w:r>
        <w:rPr>
          <w:b/>
        </w:rPr>
        <w:tab/>
      </w:r>
      <w:r>
        <w:rPr>
          <w:b/>
        </w:rPr>
        <w:tab/>
      </w:r>
      <w:r>
        <w:rPr>
          <w:b/>
        </w:rPr>
        <w:tab/>
      </w:r>
      <w:r w:rsidRPr="007716A3">
        <w:rPr>
          <w:b/>
        </w:rPr>
        <w:t>11/2008</w:t>
      </w:r>
      <w:r>
        <w:rPr>
          <w:b/>
        </w:rPr>
        <w:t xml:space="preserve"> to </w:t>
      </w:r>
      <w:r w:rsidRPr="007716A3">
        <w:rPr>
          <w:b/>
        </w:rPr>
        <w:t>10/2010</w:t>
      </w:r>
    </w:p>
    <w:p w14:paraId="4E644913" w14:textId="26ECD7AF" w:rsidR="007716A3" w:rsidRDefault="007716A3" w:rsidP="007716A3">
      <w:pPr>
        <w:pStyle w:val="NoSpacing"/>
        <w:rPr>
          <w:b/>
        </w:rPr>
      </w:pPr>
      <w:r w:rsidRPr="007716A3">
        <w:rPr>
          <w:b/>
        </w:rPr>
        <w:t>Project Name:  Philips , Boston</w:t>
      </w:r>
    </w:p>
    <w:p w14:paraId="6EC6DF4C" w14:textId="77777777" w:rsidR="007716A3" w:rsidRDefault="007716A3" w:rsidP="007716A3">
      <w:pPr>
        <w:pStyle w:val="NoSpacing"/>
        <w:rPr>
          <w:b/>
        </w:rPr>
      </w:pPr>
    </w:p>
    <w:p w14:paraId="0A5A0F08" w14:textId="6D0074EF" w:rsidR="007716A3" w:rsidRPr="007716A3" w:rsidRDefault="007716A3" w:rsidP="007716A3">
      <w:pPr>
        <w:pStyle w:val="NoSpacing"/>
        <w:numPr>
          <w:ilvl w:val="0"/>
          <w:numId w:val="126"/>
        </w:numPr>
      </w:pPr>
      <w:r w:rsidRPr="007716A3">
        <w:t>Extensively used incident management system, SPORT SSR tool.</w:t>
      </w:r>
    </w:p>
    <w:p w14:paraId="3BFF5629" w14:textId="4592EC1C" w:rsidR="007716A3" w:rsidRPr="007716A3" w:rsidRDefault="007716A3" w:rsidP="007716A3">
      <w:pPr>
        <w:pStyle w:val="NoSpacing"/>
        <w:numPr>
          <w:ilvl w:val="0"/>
          <w:numId w:val="126"/>
        </w:numPr>
      </w:pPr>
      <w:r w:rsidRPr="007716A3">
        <w:t>Resolved tickets with different priority and never missed the SLA</w:t>
      </w:r>
    </w:p>
    <w:p w14:paraId="4D993BD5" w14:textId="3078CE9B" w:rsidR="007716A3" w:rsidRPr="007716A3" w:rsidRDefault="007716A3" w:rsidP="007716A3">
      <w:pPr>
        <w:pStyle w:val="NoSpacing"/>
        <w:numPr>
          <w:ilvl w:val="0"/>
          <w:numId w:val="126"/>
        </w:numPr>
      </w:pPr>
      <w:r w:rsidRPr="007716A3">
        <w:t>As a team lead</w:t>
      </w:r>
    </w:p>
    <w:p w14:paraId="0A994B86" w14:textId="259AE162" w:rsidR="007716A3" w:rsidRPr="007716A3" w:rsidRDefault="007716A3" w:rsidP="007716A3">
      <w:pPr>
        <w:pStyle w:val="NoSpacing"/>
        <w:numPr>
          <w:ilvl w:val="0"/>
          <w:numId w:val="126"/>
        </w:numPr>
      </w:pPr>
      <w:r w:rsidRPr="007716A3">
        <w:t>Mentored team members on client business process and BW application.</w:t>
      </w:r>
    </w:p>
    <w:p w14:paraId="35F311CC" w14:textId="41C5349C" w:rsidR="007716A3" w:rsidRPr="007716A3" w:rsidRDefault="007716A3" w:rsidP="007716A3">
      <w:pPr>
        <w:pStyle w:val="NoSpacing"/>
        <w:numPr>
          <w:ilvl w:val="0"/>
          <w:numId w:val="126"/>
        </w:numPr>
      </w:pPr>
      <w:r w:rsidRPr="007716A3">
        <w:t>Offshore Single point of contact for the Client and anticipated in discussions and meetings.</w:t>
      </w:r>
    </w:p>
    <w:p w14:paraId="48FE88D7" w14:textId="45800D81" w:rsidR="007716A3" w:rsidRPr="007716A3" w:rsidRDefault="007716A3" w:rsidP="007716A3">
      <w:pPr>
        <w:pStyle w:val="NoSpacing"/>
        <w:numPr>
          <w:ilvl w:val="0"/>
          <w:numId w:val="126"/>
        </w:numPr>
      </w:pPr>
      <w:r w:rsidRPr="007716A3">
        <w:t>Good at Production Support activities like Ticket Analysis report, Resource Utilization Report, Time sheet maintenance of the support team</w:t>
      </w:r>
    </w:p>
    <w:p w14:paraId="67D46FC1" w14:textId="5C92D69E" w:rsidR="007716A3" w:rsidRPr="007716A3" w:rsidRDefault="007716A3" w:rsidP="007716A3">
      <w:pPr>
        <w:pStyle w:val="NoSpacing"/>
        <w:numPr>
          <w:ilvl w:val="0"/>
          <w:numId w:val="126"/>
        </w:numPr>
      </w:pPr>
      <w:r w:rsidRPr="007716A3">
        <w:t>Published the Process Hand Book for the Support activities.</w:t>
      </w:r>
    </w:p>
    <w:p w14:paraId="5BD01C2C" w14:textId="0840538D" w:rsidR="007716A3" w:rsidRPr="007716A3" w:rsidRDefault="007716A3" w:rsidP="007716A3">
      <w:pPr>
        <w:pStyle w:val="NoSpacing"/>
        <w:numPr>
          <w:ilvl w:val="0"/>
          <w:numId w:val="126"/>
        </w:numPr>
      </w:pPr>
      <w:r w:rsidRPr="007716A3">
        <w:t>Created technical specifications as per the functional specifications</w:t>
      </w:r>
    </w:p>
    <w:p w14:paraId="59D5B4C0" w14:textId="26D20E22" w:rsidR="007716A3" w:rsidRPr="007716A3" w:rsidRDefault="007716A3" w:rsidP="007716A3">
      <w:pPr>
        <w:pStyle w:val="NoSpacing"/>
        <w:numPr>
          <w:ilvl w:val="0"/>
          <w:numId w:val="126"/>
        </w:numPr>
      </w:pPr>
      <w:r w:rsidRPr="007716A3">
        <w:t>Create KT documents and give KT to support team</w:t>
      </w:r>
    </w:p>
    <w:p w14:paraId="768411BF" w14:textId="6374F3E2" w:rsidR="007716A3" w:rsidRPr="007716A3" w:rsidRDefault="007716A3" w:rsidP="007716A3">
      <w:pPr>
        <w:pStyle w:val="NoSpacing"/>
        <w:numPr>
          <w:ilvl w:val="0"/>
          <w:numId w:val="126"/>
        </w:numPr>
      </w:pPr>
      <w:r w:rsidRPr="007716A3">
        <w:t>Knowledge of ABAP required for coding customer exits, update rules, start routines and characteristic routines in BW.</w:t>
      </w:r>
    </w:p>
    <w:p w14:paraId="43A9D116" w14:textId="18BD1486" w:rsidR="007716A3" w:rsidRPr="007716A3" w:rsidRDefault="007716A3" w:rsidP="007716A3">
      <w:pPr>
        <w:pStyle w:val="NoSpacing"/>
        <w:numPr>
          <w:ilvl w:val="0"/>
          <w:numId w:val="126"/>
        </w:numPr>
      </w:pPr>
      <w:r w:rsidRPr="007716A3">
        <w:t>Experience in using Customer Exits in SAP R/3 for the enhancement of data sources.</w:t>
      </w:r>
    </w:p>
    <w:p w14:paraId="64C706D7" w14:textId="28C90FFA" w:rsidR="007716A3" w:rsidRPr="007716A3" w:rsidRDefault="007716A3" w:rsidP="007716A3">
      <w:pPr>
        <w:pStyle w:val="NoSpacing"/>
        <w:numPr>
          <w:ilvl w:val="0"/>
          <w:numId w:val="126"/>
        </w:numPr>
      </w:pPr>
      <w:r w:rsidRPr="007716A3">
        <w:t>Monitoring of data loads and analyzing the reasons for frequent failures of info packages.</w:t>
      </w:r>
    </w:p>
    <w:p w14:paraId="425E5BBE" w14:textId="4476C59C" w:rsidR="007716A3" w:rsidRPr="007716A3" w:rsidRDefault="007716A3" w:rsidP="007716A3">
      <w:pPr>
        <w:pStyle w:val="NoSpacing"/>
        <w:numPr>
          <w:ilvl w:val="0"/>
          <w:numId w:val="126"/>
        </w:numPr>
      </w:pPr>
      <w:r w:rsidRPr="007716A3">
        <w:t xml:space="preserve">As a 24/7-production support analyst, worked closely with the business users, analyzed the root causes of the problem and provided efficient solutions and modified several Queries, info providers in a timely manner. </w:t>
      </w:r>
    </w:p>
    <w:p w14:paraId="3FEC6673" w14:textId="1B87B8B5" w:rsidR="007716A3" w:rsidRPr="007716A3" w:rsidRDefault="007716A3" w:rsidP="007716A3">
      <w:pPr>
        <w:pStyle w:val="NoSpacing"/>
        <w:numPr>
          <w:ilvl w:val="0"/>
          <w:numId w:val="126"/>
        </w:numPr>
      </w:pPr>
      <w:r w:rsidRPr="007716A3">
        <w:t>Worked extensively On Web Reporting</w:t>
      </w:r>
    </w:p>
    <w:p w14:paraId="313FF3F4" w14:textId="77777777" w:rsidR="007716A3" w:rsidRDefault="007716A3" w:rsidP="007716A3">
      <w:pPr>
        <w:pStyle w:val="NoSpacing"/>
        <w:rPr>
          <w:b/>
        </w:rPr>
      </w:pPr>
    </w:p>
    <w:p w14:paraId="20284435" w14:textId="77777777" w:rsidR="007716A3" w:rsidRDefault="007716A3" w:rsidP="007716A3">
      <w:pPr>
        <w:pStyle w:val="NoSpacing"/>
        <w:rPr>
          <w:b/>
        </w:rPr>
      </w:pPr>
      <w:r w:rsidRPr="007716A3">
        <w:rPr>
          <w:b/>
        </w:rPr>
        <w:t xml:space="preserve">Team Lead </w:t>
      </w:r>
    </w:p>
    <w:p w14:paraId="4D7047D5" w14:textId="52263E13" w:rsidR="007716A3" w:rsidRDefault="007716A3" w:rsidP="007716A3">
      <w:pPr>
        <w:pStyle w:val="NoSpacing"/>
        <w:rPr>
          <w:b/>
        </w:rPr>
      </w:pPr>
      <w:r w:rsidRPr="007716A3">
        <w:rPr>
          <w:b/>
        </w:rPr>
        <w:lastRenderedPageBreak/>
        <w:t>Satyam Computer Services Limited, India</w:t>
      </w:r>
      <w:r>
        <w:rPr>
          <w:b/>
        </w:rPr>
        <w:t xml:space="preserve"> </w:t>
      </w:r>
      <w:r>
        <w:rPr>
          <w:b/>
        </w:rPr>
        <w:tab/>
      </w:r>
      <w:r>
        <w:rPr>
          <w:b/>
        </w:rPr>
        <w:tab/>
      </w:r>
      <w:r>
        <w:rPr>
          <w:b/>
        </w:rPr>
        <w:tab/>
      </w:r>
      <w:r>
        <w:rPr>
          <w:b/>
        </w:rPr>
        <w:tab/>
      </w:r>
      <w:r>
        <w:rPr>
          <w:b/>
        </w:rPr>
        <w:tab/>
      </w:r>
      <w:r>
        <w:rPr>
          <w:b/>
        </w:rPr>
        <w:tab/>
      </w:r>
      <w:r w:rsidRPr="007716A3">
        <w:rPr>
          <w:b/>
        </w:rPr>
        <w:t>11/2007</w:t>
      </w:r>
      <w:r>
        <w:rPr>
          <w:b/>
        </w:rPr>
        <w:t xml:space="preserve"> to </w:t>
      </w:r>
      <w:r w:rsidRPr="007716A3">
        <w:rPr>
          <w:b/>
        </w:rPr>
        <w:t>06/2008</w:t>
      </w:r>
    </w:p>
    <w:p w14:paraId="4D59E149" w14:textId="30AAEA6B" w:rsidR="007716A3" w:rsidRDefault="007716A3" w:rsidP="007716A3">
      <w:pPr>
        <w:pStyle w:val="NoSpacing"/>
        <w:rPr>
          <w:b/>
        </w:rPr>
      </w:pPr>
      <w:r w:rsidRPr="007716A3">
        <w:rPr>
          <w:b/>
        </w:rPr>
        <w:t>Project Name: SAP Labs OSS Support, walldorf ,GERMANY</w:t>
      </w:r>
    </w:p>
    <w:p w14:paraId="732CC647" w14:textId="77777777" w:rsidR="007716A3" w:rsidRDefault="007716A3" w:rsidP="007716A3">
      <w:pPr>
        <w:pStyle w:val="NoSpacing"/>
        <w:rPr>
          <w:b/>
        </w:rPr>
      </w:pPr>
    </w:p>
    <w:p w14:paraId="50B1A205" w14:textId="676960D7" w:rsidR="007716A3" w:rsidRPr="007716A3" w:rsidRDefault="007716A3" w:rsidP="007716A3">
      <w:pPr>
        <w:pStyle w:val="NoSpacing"/>
        <w:numPr>
          <w:ilvl w:val="0"/>
          <w:numId w:val="128"/>
        </w:numPr>
      </w:pPr>
      <w:r w:rsidRPr="007716A3">
        <w:t>Handling of SAP OSS Message with High medium and low priority issues.</w:t>
      </w:r>
    </w:p>
    <w:p w14:paraId="49A17EE5" w14:textId="4CCA12C6" w:rsidR="007716A3" w:rsidRPr="007716A3" w:rsidRDefault="007716A3" w:rsidP="007716A3">
      <w:pPr>
        <w:pStyle w:val="NoSpacing"/>
        <w:numPr>
          <w:ilvl w:val="0"/>
          <w:numId w:val="128"/>
        </w:numPr>
      </w:pPr>
      <w:r w:rsidRPr="007716A3">
        <w:t>Supporting messages from America,</w:t>
      </w:r>
      <w:r>
        <w:t xml:space="preserve"> </w:t>
      </w:r>
      <w:r w:rsidRPr="007716A3">
        <w:t>UK,</w:t>
      </w:r>
      <w:r>
        <w:t xml:space="preserve"> </w:t>
      </w:r>
      <w:r w:rsidRPr="007716A3">
        <w:t>Ireland,</w:t>
      </w:r>
      <w:r>
        <w:t xml:space="preserve"> </w:t>
      </w:r>
      <w:r w:rsidRPr="007716A3">
        <w:t>Australia,</w:t>
      </w:r>
      <w:r>
        <w:t xml:space="preserve"> S</w:t>
      </w:r>
      <w:r w:rsidRPr="007716A3">
        <w:t>witzerland,</w:t>
      </w:r>
      <w:r>
        <w:t xml:space="preserve"> </w:t>
      </w:r>
      <w:r w:rsidRPr="007716A3">
        <w:t>Germany</w:t>
      </w:r>
      <w:r>
        <w:t xml:space="preserve">, </w:t>
      </w:r>
      <w:r w:rsidRPr="007716A3">
        <w:t xml:space="preserve">Spain, Austria, </w:t>
      </w:r>
      <w:r>
        <w:t>C</w:t>
      </w:r>
      <w:r w:rsidRPr="007716A3">
        <w:t xml:space="preserve">hina, India, Singapore, Malaysia </w:t>
      </w:r>
    </w:p>
    <w:p w14:paraId="538DF24E" w14:textId="4C0E1BEB" w:rsidR="007716A3" w:rsidRPr="007716A3" w:rsidRDefault="007716A3" w:rsidP="007716A3">
      <w:pPr>
        <w:pStyle w:val="NoSpacing"/>
        <w:numPr>
          <w:ilvl w:val="0"/>
          <w:numId w:val="128"/>
        </w:numPr>
      </w:pPr>
      <w:r w:rsidRPr="007716A3">
        <w:t xml:space="preserve">Supporting messages in Component BW-BEX-OT* like GUI issues </w:t>
      </w:r>
    </w:p>
    <w:p w14:paraId="07956F62" w14:textId="5451DB30" w:rsidR="007716A3" w:rsidRPr="007716A3" w:rsidRDefault="007716A3" w:rsidP="007716A3">
      <w:pPr>
        <w:pStyle w:val="NoSpacing"/>
        <w:numPr>
          <w:ilvl w:val="0"/>
          <w:numId w:val="128"/>
        </w:numPr>
      </w:pPr>
      <w:r w:rsidRPr="007716A3">
        <w:t>Resolving any errors in Web Application Designer, Query Designer, Workbooks</w:t>
      </w:r>
    </w:p>
    <w:p w14:paraId="0ADEBC4D" w14:textId="7F3F0DD1" w:rsidR="007716A3" w:rsidRPr="007716A3" w:rsidRDefault="007716A3" w:rsidP="007716A3">
      <w:pPr>
        <w:pStyle w:val="NoSpacing"/>
        <w:numPr>
          <w:ilvl w:val="0"/>
          <w:numId w:val="128"/>
        </w:numPr>
      </w:pPr>
      <w:r w:rsidRPr="007716A3">
        <w:t>Authorizations,</w:t>
      </w:r>
      <w:r>
        <w:t xml:space="preserve"> </w:t>
      </w:r>
      <w:r w:rsidRPr="007716A3">
        <w:t>Pre-calculation, Broadcasting Reports, java errors in Portal.</w:t>
      </w:r>
    </w:p>
    <w:p w14:paraId="28CCD25B" w14:textId="7681BE98" w:rsidR="007716A3" w:rsidRPr="007716A3" w:rsidRDefault="007716A3" w:rsidP="007716A3">
      <w:pPr>
        <w:pStyle w:val="NoSpacing"/>
        <w:numPr>
          <w:ilvl w:val="0"/>
          <w:numId w:val="128"/>
        </w:numPr>
      </w:pPr>
      <w:r w:rsidRPr="007716A3">
        <w:t>Performance problems with front-end components</w:t>
      </w:r>
    </w:p>
    <w:p w14:paraId="4A00E6C1" w14:textId="77777777" w:rsidR="007716A3" w:rsidRDefault="007716A3" w:rsidP="007716A3">
      <w:pPr>
        <w:pStyle w:val="NoSpacing"/>
        <w:rPr>
          <w:b/>
        </w:rPr>
      </w:pPr>
    </w:p>
    <w:p w14:paraId="1DB308D0" w14:textId="77777777" w:rsidR="007716A3" w:rsidRDefault="007716A3" w:rsidP="007716A3">
      <w:pPr>
        <w:pStyle w:val="NoSpacing"/>
        <w:rPr>
          <w:b/>
        </w:rPr>
      </w:pPr>
      <w:r w:rsidRPr="007716A3">
        <w:rPr>
          <w:b/>
        </w:rPr>
        <w:t xml:space="preserve">Consultant </w:t>
      </w:r>
    </w:p>
    <w:p w14:paraId="7C594D2C" w14:textId="715D2721" w:rsidR="007716A3" w:rsidRDefault="007716A3" w:rsidP="007716A3">
      <w:pPr>
        <w:pStyle w:val="NoSpacing"/>
        <w:rPr>
          <w:b/>
        </w:rPr>
      </w:pPr>
      <w:r w:rsidRPr="007716A3">
        <w:rPr>
          <w:b/>
        </w:rPr>
        <w:t>Intelligroup Asia Pvt Ltd</w:t>
      </w:r>
      <w:r>
        <w:rPr>
          <w:b/>
        </w:rPr>
        <w:t xml:space="preserve"> </w:t>
      </w:r>
      <w:r>
        <w:rPr>
          <w:b/>
        </w:rPr>
        <w:tab/>
      </w:r>
      <w:r>
        <w:rPr>
          <w:b/>
        </w:rPr>
        <w:tab/>
      </w:r>
      <w:r>
        <w:rPr>
          <w:b/>
        </w:rPr>
        <w:tab/>
      </w:r>
      <w:r>
        <w:rPr>
          <w:b/>
        </w:rPr>
        <w:tab/>
      </w:r>
      <w:r>
        <w:rPr>
          <w:b/>
        </w:rPr>
        <w:tab/>
      </w:r>
      <w:r>
        <w:rPr>
          <w:b/>
        </w:rPr>
        <w:tab/>
      </w:r>
      <w:r>
        <w:rPr>
          <w:b/>
        </w:rPr>
        <w:tab/>
      </w:r>
      <w:r>
        <w:rPr>
          <w:b/>
        </w:rPr>
        <w:tab/>
      </w:r>
      <w:r w:rsidRPr="007716A3">
        <w:rPr>
          <w:b/>
        </w:rPr>
        <w:t>09/2006</w:t>
      </w:r>
      <w:r>
        <w:rPr>
          <w:b/>
        </w:rPr>
        <w:t xml:space="preserve"> to </w:t>
      </w:r>
      <w:r w:rsidRPr="007716A3">
        <w:rPr>
          <w:b/>
        </w:rPr>
        <w:t>10/2007</w:t>
      </w:r>
    </w:p>
    <w:p w14:paraId="4BA78A0D" w14:textId="6EA4B1B5" w:rsidR="007716A3" w:rsidRDefault="007716A3" w:rsidP="007716A3">
      <w:pPr>
        <w:pStyle w:val="NoSpacing"/>
        <w:rPr>
          <w:b/>
        </w:rPr>
      </w:pPr>
      <w:r w:rsidRPr="007716A3">
        <w:rPr>
          <w:b/>
        </w:rPr>
        <w:t>Project Name:  GE ,USA, Boston</w:t>
      </w:r>
    </w:p>
    <w:p w14:paraId="32A57F63" w14:textId="77777777" w:rsidR="007716A3" w:rsidRDefault="007716A3" w:rsidP="007716A3">
      <w:pPr>
        <w:pStyle w:val="NoSpacing"/>
        <w:rPr>
          <w:b/>
        </w:rPr>
      </w:pPr>
    </w:p>
    <w:p w14:paraId="699FBC52" w14:textId="41ACA625" w:rsidR="007716A3" w:rsidRPr="007716A3" w:rsidRDefault="007716A3" w:rsidP="007716A3">
      <w:pPr>
        <w:pStyle w:val="NoSpacing"/>
        <w:numPr>
          <w:ilvl w:val="0"/>
          <w:numId w:val="130"/>
        </w:numPr>
      </w:pPr>
      <w:r w:rsidRPr="007716A3">
        <w:t>Configured Info objects (Characteristics and Key figures) based on the clients requirements.</w:t>
      </w:r>
    </w:p>
    <w:p w14:paraId="30088F19" w14:textId="176EA1C0" w:rsidR="007716A3" w:rsidRPr="007716A3" w:rsidRDefault="007716A3" w:rsidP="007716A3">
      <w:pPr>
        <w:pStyle w:val="NoSpacing"/>
        <w:numPr>
          <w:ilvl w:val="0"/>
          <w:numId w:val="130"/>
        </w:numPr>
      </w:pPr>
      <w:r w:rsidRPr="007716A3">
        <w:t>Worked on Flat file data extraction and R/3(4.6c and 3.1).</w:t>
      </w:r>
    </w:p>
    <w:p w14:paraId="53668ED8" w14:textId="0A400118" w:rsidR="007716A3" w:rsidRPr="007716A3" w:rsidRDefault="007716A3" w:rsidP="007716A3">
      <w:pPr>
        <w:pStyle w:val="NoSpacing"/>
        <w:numPr>
          <w:ilvl w:val="0"/>
          <w:numId w:val="130"/>
        </w:numPr>
      </w:pPr>
      <w:r w:rsidRPr="007716A3">
        <w:t>Loaded data into info cubes and ODS using info package and process chains.</w:t>
      </w:r>
    </w:p>
    <w:p w14:paraId="2082C95D" w14:textId="5476ADFD" w:rsidR="007716A3" w:rsidRPr="007716A3" w:rsidRDefault="007716A3" w:rsidP="007716A3">
      <w:pPr>
        <w:pStyle w:val="NoSpacing"/>
        <w:numPr>
          <w:ilvl w:val="0"/>
          <w:numId w:val="130"/>
        </w:numPr>
      </w:pPr>
      <w:r w:rsidRPr="007716A3">
        <w:t>Worked on BEx analyzer and BEx Browser. Developed flexible and configured use of Restricted Key Figures, Exceptions, Variables, and Queries using Filters in BEx Analyzer.</w:t>
      </w:r>
    </w:p>
    <w:p w14:paraId="5473C6E8" w14:textId="67FDAC8F" w:rsidR="007716A3" w:rsidRPr="007716A3" w:rsidRDefault="007716A3" w:rsidP="007716A3">
      <w:pPr>
        <w:pStyle w:val="NoSpacing"/>
        <w:numPr>
          <w:ilvl w:val="0"/>
          <w:numId w:val="130"/>
        </w:numPr>
      </w:pPr>
      <w:r w:rsidRPr="007716A3">
        <w:t>Worked on unit testing to check the data in Sap R/3(RSA3) and PSA and Data Target.</w:t>
      </w:r>
    </w:p>
    <w:p w14:paraId="78A28F1D" w14:textId="09D1C823" w:rsidR="007716A3" w:rsidRPr="007716A3" w:rsidRDefault="007716A3" w:rsidP="007716A3">
      <w:pPr>
        <w:pStyle w:val="NoSpacing"/>
        <w:numPr>
          <w:ilvl w:val="0"/>
          <w:numId w:val="130"/>
        </w:numPr>
      </w:pPr>
      <w:r w:rsidRPr="007716A3">
        <w:t>Worked on Performance tuning techniques to increase the performance of an query.</w:t>
      </w:r>
    </w:p>
    <w:p w14:paraId="0F594DC4" w14:textId="4FF7A68E" w:rsidR="007716A3" w:rsidRPr="007716A3" w:rsidRDefault="007716A3" w:rsidP="007716A3">
      <w:pPr>
        <w:pStyle w:val="NoSpacing"/>
        <w:numPr>
          <w:ilvl w:val="0"/>
          <w:numId w:val="130"/>
        </w:numPr>
      </w:pPr>
      <w:r w:rsidRPr="007716A3">
        <w:t>Created technical specifications as per the functional specifications</w:t>
      </w:r>
    </w:p>
    <w:p w14:paraId="7008FFFD" w14:textId="6ABD6622" w:rsidR="007716A3" w:rsidRPr="007716A3" w:rsidRDefault="007716A3" w:rsidP="007716A3">
      <w:pPr>
        <w:pStyle w:val="NoSpacing"/>
        <w:numPr>
          <w:ilvl w:val="0"/>
          <w:numId w:val="130"/>
        </w:numPr>
      </w:pPr>
      <w:r w:rsidRPr="007716A3">
        <w:t>Transported and edited the requests</w:t>
      </w:r>
    </w:p>
    <w:p w14:paraId="3FE5C8AD" w14:textId="7F040A4D" w:rsidR="007716A3" w:rsidRPr="007716A3" w:rsidRDefault="007716A3" w:rsidP="007716A3">
      <w:pPr>
        <w:pStyle w:val="NoSpacing"/>
        <w:numPr>
          <w:ilvl w:val="0"/>
          <w:numId w:val="130"/>
        </w:numPr>
      </w:pPr>
      <w:r w:rsidRPr="007716A3">
        <w:t>Create KT documents and give KT to support team</w:t>
      </w:r>
    </w:p>
    <w:p w14:paraId="43A4713C" w14:textId="77777777" w:rsidR="007716A3" w:rsidRDefault="007716A3" w:rsidP="007716A3">
      <w:pPr>
        <w:pStyle w:val="NoSpacing"/>
        <w:rPr>
          <w:b/>
        </w:rPr>
      </w:pPr>
    </w:p>
    <w:p w14:paraId="660F7BB4" w14:textId="77777777" w:rsidR="00631693" w:rsidRDefault="00631693" w:rsidP="007716A3">
      <w:pPr>
        <w:pStyle w:val="NoSpacing"/>
        <w:rPr>
          <w:b/>
        </w:rPr>
      </w:pPr>
      <w:r w:rsidRPr="00631693">
        <w:rPr>
          <w:b/>
        </w:rPr>
        <w:t xml:space="preserve">Consultant </w:t>
      </w:r>
    </w:p>
    <w:p w14:paraId="61CBA7CC" w14:textId="4554ECDC" w:rsidR="00631693" w:rsidRDefault="00631693" w:rsidP="007716A3">
      <w:pPr>
        <w:pStyle w:val="NoSpacing"/>
        <w:rPr>
          <w:b/>
        </w:rPr>
      </w:pPr>
      <w:r w:rsidRPr="00631693">
        <w:rPr>
          <w:b/>
        </w:rPr>
        <w:t>Intelligroup Asia Pvt Ltd</w:t>
      </w:r>
      <w:r>
        <w:rPr>
          <w:b/>
        </w:rPr>
        <w:t xml:space="preserve"> </w:t>
      </w:r>
      <w:r>
        <w:rPr>
          <w:b/>
        </w:rPr>
        <w:tab/>
      </w:r>
      <w:r>
        <w:rPr>
          <w:b/>
        </w:rPr>
        <w:tab/>
      </w:r>
      <w:r>
        <w:rPr>
          <w:b/>
        </w:rPr>
        <w:tab/>
      </w:r>
      <w:r>
        <w:rPr>
          <w:b/>
        </w:rPr>
        <w:tab/>
      </w:r>
      <w:r>
        <w:rPr>
          <w:b/>
        </w:rPr>
        <w:tab/>
      </w:r>
      <w:r>
        <w:rPr>
          <w:b/>
        </w:rPr>
        <w:tab/>
      </w:r>
      <w:r>
        <w:rPr>
          <w:b/>
        </w:rPr>
        <w:tab/>
      </w:r>
      <w:r>
        <w:rPr>
          <w:b/>
        </w:rPr>
        <w:tab/>
      </w:r>
      <w:r w:rsidRPr="00631693">
        <w:rPr>
          <w:b/>
        </w:rPr>
        <w:t>07/2006</w:t>
      </w:r>
      <w:r>
        <w:rPr>
          <w:b/>
        </w:rPr>
        <w:t xml:space="preserve"> to </w:t>
      </w:r>
      <w:r w:rsidRPr="00631693">
        <w:rPr>
          <w:b/>
        </w:rPr>
        <w:t>09/2006</w:t>
      </w:r>
    </w:p>
    <w:p w14:paraId="04DDF7FE" w14:textId="6DE2F684" w:rsidR="007716A3" w:rsidRDefault="00631693" w:rsidP="007716A3">
      <w:pPr>
        <w:pStyle w:val="NoSpacing"/>
        <w:rPr>
          <w:b/>
        </w:rPr>
      </w:pPr>
      <w:r w:rsidRPr="00631693">
        <w:rPr>
          <w:b/>
        </w:rPr>
        <w:t>Project Name: NFCL, INDIA</w:t>
      </w:r>
    </w:p>
    <w:p w14:paraId="617ABDE2" w14:textId="77777777" w:rsidR="00631693" w:rsidRDefault="00631693" w:rsidP="007716A3">
      <w:pPr>
        <w:pStyle w:val="NoSpacing"/>
        <w:rPr>
          <w:b/>
        </w:rPr>
      </w:pPr>
    </w:p>
    <w:p w14:paraId="6B7F54A4" w14:textId="5940F845" w:rsidR="00631693" w:rsidRPr="00631693" w:rsidRDefault="00631693" w:rsidP="00631693">
      <w:pPr>
        <w:pStyle w:val="NoSpacing"/>
        <w:numPr>
          <w:ilvl w:val="0"/>
          <w:numId w:val="132"/>
        </w:numPr>
      </w:pPr>
      <w:r w:rsidRPr="00631693">
        <w:t>Installing the relevant Cubes &amp; Info Sources in Business Content, Creating Data Targets, maintaining Update Rules, uploading the data.</w:t>
      </w:r>
    </w:p>
    <w:p w14:paraId="0EDF0640" w14:textId="2C816335" w:rsidR="00631693" w:rsidRPr="00631693" w:rsidRDefault="00631693" w:rsidP="00631693">
      <w:pPr>
        <w:pStyle w:val="NoSpacing"/>
        <w:numPr>
          <w:ilvl w:val="0"/>
          <w:numId w:val="132"/>
        </w:numPr>
      </w:pPr>
      <w:r w:rsidRPr="00631693">
        <w:t>Give the corporate training to end-users.</w:t>
      </w:r>
    </w:p>
    <w:p w14:paraId="1CFF83AB" w14:textId="7AC7B08E" w:rsidR="00631693" w:rsidRPr="00631693" w:rsidRDefault="00631693" w:rsidP="00631693">
      <w:pPr>
        <w:pStyle w:val="NoSpacing"/>
        <w:numPr>
          <w:ilvl w:val="0"/>
          <w:numId w:val="132"/>
        </w:numPr>
      </w:pPr>
      <w:r w:rsidRPr="00631693">
        <w:t>Find out the  ABAP Reports and  Convert in to the BI Reports</w:t>
      </w:r>
    </w:p>
    <w:p w14:paraId="116AF65D" w14:textId="59CD42A7" w:rsidR="00631693" w:rsidRPr="00631693" w:rsidRDefault="00631693" w:rsidP="00631693">
      <w:pPr>
        <w:pStyle w:val="NoSpacing"/>
        <w:numPr>
          <w:ilvl w:val="0"/>
          <w:numId w:val="132"/>
        </w:numPr>
      </w:pPr>
      <w:r w:rsidRPr="00631693">
        <w:t>Prepared design documents and developed various Reports according to the client needs.</w:t>
      </w:r>
    </w:p>
    <w:p w14:paraId="188D7D6F" w14:textId="3282DF4E" w:rsidR="00631693" w:rsidRPr="00631693" w:rsidRDefault="00631693" w:rsidP="00631693">
      <w:pPr>
        <w:pStyle w:val="NoSpacing"/>
        <w:numPr>
          <w:ilvl w:val="0"/>
          <w:numId w:val="132"/>
        </w:numPr>
      </w:pPr>
      <w:r w:rsidRPr="00631693">
        <w:t>Monitoring the errors and handling them manually when needed.</w:t>
      </w:r>
    </w:p>
    <w:p w14:paraId="5272065F" w14:textId="77777777" w:rsidR="00631693" w:rsidRDefault="00631693" w:rsidP="007716A3">
      <w:pPr>
        <w:pStyle w:val="NoSpacing"/>
        <w:rPr>
          <w:b/>
        </w:rPr>
      </w:pPr>
    </w:p>
    <w:p w14:paraId="08AED58D" w14:textId="77777777" w:rsidR="00631693" w:rsidRDefault="00631693" w:rsidP="007716A3">
      <w:pPr>
        <w:pStyle w:val="NoSpacing"/>
        <w:rPr>
          <w:b/>
        </w:rPr>
      </w:pPr>
      <w:r w:rsidRPr="00631693">
        <w:rPr>
          <w:b/>
        </w:rPr>
        <w:t xml:space="preserve">Consultant </w:t>
      </w:r>
    </w:p>
    <w:p w14:paraId="5A8ACD4E" w14:textId="41FFAD79" w:rsidR="00631693" w:rsidRDefault="00631693" w:rsidP="007716A3">
      <w:pPr>
        <w:pStyle w:val="NoSpacing"/>
        <w:rPr>
          <w:b/>
        </w:rPr>
      </w:pPr>
      <w:r w:rsidRPr="00631693">
        <w:rPr>
          <w:b/>
        </w:rPr>
        <w:t>Intelligroup Asia Pvt Ltd</w:t>
      </w:r>
      <w:r>
        <w:rPr>
          <w:b/>
        </w:rPr>
        <w:t xml:space="preserve"> </w:t>
      </w:r>
      <w:r>
        <w:rPr>
          <w:b/>
        </w:rPr>
        <w:tab/>
      </w:r>
      <w:r>
        <w:rPr>
          <w:b/>
        </w:rPr>
        <w:tab/>
      </w:r>
      <w:r>
        <w:rPr>
          <w:b/>
        </w:rPr>
        <w:tab/>
      </w:r>
      <w:r>
        <w:rPr>
          <w:b/>
        </w:rPr>
        <w:tab/>
      </w:r>
      <w:r>
        <w:rPr>
          <w:b/>
        </w:rPr>
        <w:tab/>
      </w:r>
      <w:r>
        <w:rPr>
          <w:b/>
        </w:rPr>
        <w:tab/>
      </w:r>
      <w:r>
        <w:rPr>
          <w:b/>
        </w:rPr>
        <w:tab/>
      </w:r>
      <w:r>
        <w:rPr>
          <w:b/>
        </w:rPr>
        <w:tab/>
      </w:r>
      <w:r w:rsidRPr="00631693">
        <w:rPr>
          <w:b/>
        </w:rPr>
        <w:t>03/2005</w:t>
      </w:r>
      <w:r>
        <w:rPr>
          <w:b/>
        </w:rPr>
        <w:t xml:space="preserve"> to </w:t>
      </w:r>
      <w:r w:rsidRPr="00631693">
        <w:rPr>
          <w:b/>
        </w:rPr>
        <w:t>06/2006</w:t>
      </w:r>
    </w:p>
    <w:p w14:paraId="1A468D1A" w14:textId="28B27775" w:rsidR="00631693" w:rsidRDefault="00631693" w:rsidP="007716A3">
      <w:pPr>
        <w:pStyle w:val="NoSpacing"/>
        <w:rPr>
          <w:b/>
        </w:rPr>
      </w:pPr>
      <w:r w:rsidRPr="00631693">
        <w:rPr>
          <w:b/>
        </w:rPr>
        <w:t>Project Name: GE, INDIA</w:t>
      </w:r>
    </w:p>
    <w:p w14:paraId="26875735" w14:textId="77777777" w:rsidR="00631693" w:rsidRDefault="00631693" w:rsidP="007716A3">
      <w:pPr>
        <w:pStyle w:val="NoSpacing"/>
        <w:rPr>
          <w:b/>
        </w:rPr>
      </w:pPr>
    </w:p>
    <w:p w14:paraId="32FD8DA2" w14:textId="2914DEEB" w:rsidR="00631693" w:rsidRPr="00631693" w:rsidRDefault="00631693" w:rsidP="00631693">
      <w:pPr>
        <w:pStyle w:val="NoSpacing"/>
        <w:numPr>
          <w:ilvl w:val="0"/>
          <w:numId w:val="134"/>
        </w:numPr>
      </w:pPr>
      <w:r w:rsidRPr="00631693">
        <w:t>Developed complex reports using BW provided functionality such as Variable Offsets, Cell References, Workbook</w:t>
      </w:r>
    </w:p>
    <w:p w14:paraId="442F52F2" w14:textId="20B8A5E7" w:rsidR="00631693" w:rsidRPr="00631693" w:rsidRDefault="00631693" w:rsidP="00631693">
      <w:pPr>
        <w:pStyle w:val="NoSpacing"/>
        <w:numPr>
          <w:ilvl w:val="0"/>
          <w:numId w:val="134"/>
        </w:numPr>
      </w:pPr>
      <w:r w:rsidRPr="00631693">
        <w:t xml:space="preserve">Worked on  Management and simplified management  reports these involves complex structures, drill downs to line item details, complex calculations and comparisons of favorable and unfavorable balances and wrote user exits variables for fiscal year period QTD, YTD Etc… </w:t>
      </w:r>
    </w:p>
    <w:p w14:paraId="18254799" w14:textId="66C16229" w:rsidR="00631693" w:rsidRPr="00631693" w:rsidRDefault="00631693" w:rsidP="00631693">
      <w:pPr>
        <w:pStyle w:val="NoSpacing"/>
        <w:numPr>
          <w:ilvl w:val="0"/>
          <w:numId w:val="134"/>
        </w:numPr>
      </w:pPr>
      <w:r w:rsidRPr="00631693">
        <w:t>Involved in enhancing the Data Sources Created various Info Objects and Info Providers for GE CD (Collections &amp; Disbursements) Module and AE (Accounting Engine) Module</w:t>
      </w:r>
    </w:p>
    <w:p w14:paraId="517BB9F3" w14:textId="77777777" w:rsidR="00631693" w:rsidRDefault="00631693" w:rsidP="007716A3">
      <w:pPr>
        <w:pStyle w:val="NoSpacing"/>
        <w:rPr>
          <w:b/>
        </w:rPr>
      </w:pPr>
    </w:p>
    <w:p w14:paraId="3ED21149" w14:textId="1B290403"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00251678">
        <w:rPr>
          <w:rFonts w:asciiTheme="minorHAnsi" w:hAnsiTheme="minorHAnsi" w:cstheme="minorHAnsi"/>
          <w:smallCaps w:val="0"/>
          <w:sz w:val="22"/>
          <w:szCs w:val="22"/>
        </w:rPr>
        <w:t xml:space="preserve"> &amp; CERTIFICATIONS</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49D4D1BA" w14:textId="06391166" w:rsidR="00EC4D53" w:rsidRDefault="00EC4D53" w:rsidP="00EC4D53">
      <w:pPr>
        <w:pStyle w:val="NoSpacing"/>
        <w:numPr>
          <w:ilvl w:val="0"/>
          <w:numId w:val="61"/>
        </w:numPr>
      </w:pPr>
      <w:r w:rsidRPr="00EC4D53">
        <w:t>Master of Business Administration (MBA) from Andhra University</w:t>
      </w:r>
      <w:r>
        <w:t>, 2004</w:t>
      </w:r>
    </w:p>
    <w:p w14:paraId="3A0E3630" w14:textId="05347E10" w:rsidR="00EC4D53" w:rsidRDefault="00EC4D53" w:rsidP="00EC4D53">
      <w:pPr>
        <w:pStyle w:val="NoSpacing"/>
        <w:numPr>
          <w:ilvl w:val="0"/>
          <w:numId w:val="61"/>
        </w:numPr>
      </w:pPr>
      <w:r>
        <w:t>SAP BW and SAP HANA Certified consultant</w:t>
      </w:r>
    </w:p>
    <w:p w14:paraId="3E013E58" w14:textId="1179C7A2" w:rsidR="00C97C14" w:rsidRPr="00D53105" w:rsidRDefault="00EC4D53" w:rsidP="00EC4D53">
      <w:pPr>
        <w:pStyle w:val="NoSpacing"/>
        <w:numPr>
          <w:ilvl w:val="0"/>
          <w:numId w:val="61"/>
        </w:numPr>
      </w:pPr>
      <w:r>
        <w:t xml:space="preserve">TOSCA automation Certified consultant </w:t>
      </w:r>
    </w:p>
    <w:sectPr w:rsidR="00C97C14" w:rsidRPr="00D53105" w:rsidSect="006A6FA1">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14042" w14:textId="77777777" w:rsidR="006A6FA1" w:rsidRDefault="006A6FA1">
      <w:r>
        <w:separator/>
      </w:r>
    </w:p>
  </w:endnote>
  <w:endnote w:type="continuationSeparator" w:id="0">
    <w:p w14:paraId="3BBF5C6F" w14:textId="77777777" w:rsidR="006A6FA1" w:rsidRDefault="006A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45CA5" w14:textId="77777777" w:rsidR="006A6FA1" w:rsidRDefault="006A6FA1">
      <w:r>
        <w:separator/>
      </w:r>
    </w:p>
  </w:footnote>
  <w:footnote w:type="continuationSeparator" w:id="0">
    <w:p w14:paraId="6CCBE9B4" w14:textId="77777777" w:rsidR="006A6FA1" w:rsidRDefault="006A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FB71" w14:textId="3EFC6136" w:rsidR="00BF14B3" w:rsidRPr="00654952" w:rsidRDefault="00BF14B3" w:rsidP="009D2991">
    <w:pPr>
      <w:pStyle w:val="NoSpacing"/>
    </w:pPr>
    <w:r w:rsidRPr="00654952">
      <w:rPr>
        <w:b/>
        <w:bCs/>
      </w:rPr>
      <w:t>Candidate Location:</w:t>
    </w:r>
    <w:r w:rsidR="00EC3F6D" w:rsidRPr="00654952">
      <w:t xml:space="preserve"> </w:t>
    </w:r>
    <w:r w:rsidR="00EC4D53" w:rsidRPr="00EC4D53">
      <w:t>San Francisco</w:t>
    </w:r>
    <w:r w:rsidR="00526C25" w:rsidRPr="00526C25">
      <w:t>,</w:t>
    </w:r>
    <w:r w:rsidR="00526C25">
      <w:t xml:space="preserve"> </w:t>
    </w:r>
    <w:r w:rsidR="00EC4D53">
      <w:t>CA</w:t>
    </w:r>
  </w:p>
  <w:p w14:paraId="2AE93543" w14:textId="7FD5FE22" w:rsidR="007255EB" w:rsidRDefault="00BF14B3" w:rsidP="00654952">
    <w:pPr>
      <w:pStyle w:val="NoSpacing"/>
    </w:pPr>
    <w:r w:rsidRPr="00654952">
      <w:rPr>
        <w:b/>
        <w:bCs/>
      </w:rPr>
      <w:t>Candidate E-mail ID:</w:t>
    </w:r>
    <w:r w:rsidRPr="00654952">
      <w:t xml:space="preserve"> </w:t>
    </w:r>
    <w:r w:rsidR="00EC4D53" w:rsidRPr="00EC4D53">
      <w:rPr>
        <w:rStyle w:val="Hyperlink"/>
      </w:rPr>
      <w:t>raja.simhadri@gmail.com</w:t>
    </w:r>
  </w:p>
  <w:p w14:paraId="639D8B28" w14:textId="141D5F2A" w:rsidR="00BF14B3" w:rsidRPr="00C403D6" w:rsidRDefault="00BF14B3" w:rsidP="00654952">
    <w:pPr>
      <w:pStyle w:val="NoSpacing"/>
    </w:pPr>
    <w:r w:rsidRPr="00654952">
      <w:rPr>
        <w:b/>
        <w:bCs/>
      </w:rPr>
      <w:t>Contact Number:</w:t>
    </w:r>
    <w:r w:rsidR="004C7072" w:rsidRPr="00654952">
      <w:t xml:space="preserve"> </w:t>
    </w:r>
    <w:r w:rsidR="00EC4D53" w:rsidRPr="00EC4D53">
      <w:t>978-496-7577</w:t>
    </w:r>
  </w:p>
  <w:p w14:paraId="6360024A" w14:textId="77777777" w:rsidR="00AD5567" w:rsidRDefault="00AD5567" w:rsidP="00AD5567">
    <w:pPr>
      <w:pStyle w:val="Header"/>
      <w:rPr>
        <w:rFonts w:asciiTheme="minorHAnsi" w:hAnsiTheme="minorHAnsi" w:cstheme="minorHAnsi"/>
        <w:b/>
        <w:sz w:val="10"/>
        <w:szCs w:val="28"/>
      </w:rPr>
    </w:pPr>
  </w:p>
  <w:p w14:paraId="582E319A" w14:textId="19CE8A24" w:rsidR="006A562E" w:rsidRDefault="00A03161" w:rsidP="005C26B1">
    <w:pPr>
      <w:pStyle w:val="Header"/>
      <w:jc w:val="center"/>
      <w:rPr>
        <w:rFonts w:asciiTheme="minorHAnsi" w:hAnsiTheme="minorHAnsi" w:cstheme="minorHAnsi"/>
        <w:b/>
        <w:sz w:val="28"/>
        <w:szCs w:val="28"/>
      </w:rPr>
    </w:pPr>
    <w:r w:rsidRPr="00A03161">
      <w:rPr>
        <w:rFonts w:asciiTheme="minorHAnsi" w:hAnsiTheme="minorHAnsi" w:cstheme="minorHAnsi"/>
        <w:b/>
        <w:sz w:val="28"/>
        <w:szCs w:val="28"/>
      </w:rPr>
      <w:t>Rajasekhar Simhadri</w:t>
    </w:r>
  </w:p>
  <w:p w14:paraId="23F2F05D" w14:textId="670C2682"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0FF595D"/>
    <w:multiLevelType w:val="hybridMultilevel"/>
    <w:tmpl w:val="F6FE2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106773A"/>
    <w:multiLevelType w:val="hybridMultilevel"/>
    <w:tmpl w:val="6E205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DF57D6"/>
    <w:multiLevelType w:val="hybridMultilevel"/>
    <w:tmpl w:val="0DB8C4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DF29C6"/>
    <w:multiLevelType w:val="hybridMultilevel"/>
    <w:tmpl w:val="B91E5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A5107B3"/>
    <w:multiLevelType w:val="hybridMultilevel"/>
    <w:tmpl w:val="081A52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01088A"/>
    <w:multiLevelType w:val="hybridMultilevel"/>
    <w:tmpl w:val="752C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11836"/>
    <w:multiLevelType w:val="hybridMultilevel"/>
    <w:tmpl w:val="EE64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3E17E2"/>
    <w:multiLevelType w:val="hybridMultilevel"/>
    <w:tmpl w:val="DE0C0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9"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3E550E9"/>
    <w:multiLevelType w:val="hybridMultilevel"/>
    <w:tmpl w:val="664A98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15:restartNumberingAfterBreak="0">
    <w:nsid w:val="24A51514"/>
    <w:multiLevelType w:val="hybridMultilevel"/>
    <w:tmpl w:val="BD8C2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15:restartNumberingAfterBreak="0">
    <w:nsid w:val="33562AB3"/>
    <w:multiLevelType w:val="hybridMultilevel"/>
    <w:tmpl w:val="864C94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4BD6C80"/>
    <w:multiLevelType w:val="hybridMultilevel"/>
    <w:tmpl w:val="79C619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15:restartNumberingAfterBreak="0">
    <w:nsid w:val="39187A4C"/>
    <w:multiLevelType w:val="hybridMultilevel"/>
    <w:tmpl w:val="035C4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2" w15:restartNumberingAfterBreak="0">
    <w:nsid w:val="41760059"/>
    <w:multiLevelType w:val="hybridMultilevel"/>
    <w:tmpl w:val="18C22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2FF6703"/>
    <w:multiLevelType w:val="hybridMultilevel"/>
    <w:tmpl w:val="40F207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4996258"/>
    <w:multiLevelType w:val="hybridMultilevel"/>
    <w:tmpl w:val="1ADAA2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1"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B6A579C"/>
    <w:multiLevelType w:val="hybridMultilevel"/>
    <w:tmpl w:val="9AFC5F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DA457BD"/>
    <w:multiLevelType w:val="hybridMultilevel"/>
    <w:tmpl w:val="59CA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516F5616"/>
    <w:multiLevelType w:val="hybridMultilevel"/>
    <w:tmpl w:val="8A0EA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1"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346586F"/>
    <w:multiLevelType w:val="hybridMultilevel"/>
    <w:tmpl w:val="E496CE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9EB59D3"/>
    <w:multiLevelType w:val="hybridMultilevel"/>
    <w:tmpl w:val="8F5A08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DC774D9"/>
    <w:multiLevelType w:val="hybridMultilevel"/>
    <w:tmpl w:val="F34A0A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E5E03C6"/>
    <w:multiLevelType w:val="hybridMultilevel"/>
    <w:tmpl w:val="E91C9E3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8"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9"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2"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3"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4" w15:restartNumberingAfterBreak="0">
    <w:nsid w:val="669D6FF1"/>
    <w:multiLevelType w:val="hybridMultilevel"/>
    <w:tmpl w:val="83D6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68B116ED"/>
    <w:multiLevelType w:val="hybridMultilevel"/>
    <w:tmpl w:val="8618AA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9"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6BBE398B"/>
    <w:multiLevelType w:val="hybridMultilevel"/>
    <w:tmpl w:val="9BC8CE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2"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5"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2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7B605972"/>
    <w:multiLevelType w:val="hybridMultilevel"/>
    <w:tmpl w:val="5EF8C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CC024B8"/>
    <w:multiLevelType w:val="hybridMultilevel"/>
    <w:tmpl w:val="B8FE9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9"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18"/>
  </w:num>
  <w:num w:numId="3" w16cid:durableId="1117945646">
    <w:abstractNumId w:val="124"/>
  </w:num>
  <w:num w:numId="4" w16cid:durableId="2062316411">
    <w:abstractNumId w:val="107"/>
  </w:num>
  <w:num w:numId="5" w16cid:durableId="68505365">
    <w:abstractNumId w:val="78"/>
  </w:num>
  <w:num w:numId="6" w16cid:durableId="2001426144">
    <w:abstractNumId w:val="33"/>
  </w:num>
  <w:num w:numId="7" w16cid:durableId="546378377">
    <w:abstractNumId w:val="125"/>
  </w:num>
  <w:num w:numId="8" w16cid:durableId="1243685690">
    <w:abstractNumId w:val="138"/>
  </w:num>
  <w:num w:numId="9" w16cid:durableId="2015448539">
    <w:abstractNumId w:val="60"/>
  </w:num>
  <w:num w:numId="10" w16cid:durableId="429476242">
    <w:abstractNumId w:val="130"/>
  </w:num>
  <w:num w:numId="11" w16cid:durableId="1523056857">
    <w:abstractNumId w:val="110"/>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32"/>
  </w:num>
  <w:num w:numId="14" w16cid:durableId="621612668">
    <w:abstractNumId w:val="80"/>
  </w:num>
  <w:num w:numId="15" w16cid:durableId="392699823">
    <w:abstractNumId w:val="128"/>
  </w:num>
  <w:num w:numId="16" w16cid:durableId="1117481876">
    <w:abstractNumId w:val="111"/>
  </w:num>
  <w:num w:numId="17" w16cid:durableId="698705688">
    <w:abstractNumId w:val="42"/>
  </w:num>
  <w:num w:numId="18" w16cid:durableId="1157844738">
    <w:abstractNumId w:val="40"/>
  </w:num>
  <w:num w:numId="19" w16cid:durableId="998118792">
    <w:abstractNumId w:val="108"/>
  </w:num>
  <w:num w:numId="20" w16cid:durableId="1164978654">
    <w:abstractNumId w:val="55"/>
  </w:num>
  <w:num w:numId="21" w16cid:durableId="1683127025">
    <w:abstractNumId w:val="79"/>
  </w:num>
  <w:num w:numId="22" w16cid:durableId="1708144619">
    <w:abstractNumId w:val="38"/>
  </w:num>
  <w:num w:numId="23" w16cid:durableId="1129859671">
    <w:abstractNumId w:val="49"/>
  </w:num>
  <w:num w:numId="24" w16cid:durableId="1433941263">
    <w:abstractNumId w:val="22"/>
  </w:num>
  <w:num w:numId="25" w16cid:durableId="204409450">
    <w:abstractNumId w:val="25"/>
  </w:num>
  <w:num w:numId="26" w16cid:durableId="1410617977">
    <w:abstractNumId w:val="113"/>
  </w:num>
  <w:num w:numId="27" w16cid:durableId="806120827">
    <w:abstractNumId w:val="71"/>
  </w:num>
  <w:num w:numId="28" w16cid:durableId="11343379">
    <w:abstractNumId w:val="35"/>
  </w:num>
  <w:num w:numId="29" w16cid:durableId="259459309">
    <w:abstractNumId w:val="45"/>
  </w:num>
  <w:num w:numId="30" w16cid:durableId="1069310387">
    <w:abstractNumId w:val="90"/>
  </w:num>
  <w:num w:numId="31" w16cid:durableId="539707014">
    <w:abstractNumId w:val="66"/>
  </w:num>
  <w:num w:numId="32" w16cid:durableId="986932923">
    <w:abstractNumId w:val="19"/>
  </w:num>
  <w:num w:numId="33" w16cid:durableId="1878928156">
    <w:abstractNumId w:val="50"/>
  </w:num>
  <w:num w:numId="34" w16cid:durableId="2059159648">
    <w:abstractNumId w:val="59"/>
  </w:num>
  <w:num w:numId="35" w16cid:durableId="181894017">
    <w:abstractNumId w:val="112"/>
  </w:num>
  <w:num w:numId="36" w16cid:durableId="703216278">
    <w:abstractNumId w:val="44"/>
  </w:num>
  <w:num w:numId="37" w16cid:durableId="2042971358">
    <w:abstractNumId w:val="119"/>
  </w:num>
  <w:num w:numId="38" w16cid:durableId="1280261300">
    <w:abstractNumId w:val="64"/>
  </w:num>
  <w:num w:numId="39" w16cid:durableId="1572960732">
    <w:abstractNumId w:val="84"/>
  </w:num>
  <w:num w:numId="40" w16cid:durableId="529994204">
    <w:abstractNumId w:val="53"/>
  </w:num>
  <w:num w:numId="41" w16cid:durableId="690183929">
    <w:abstractNumId w:val="123"/>
  </w:num>
  <w:num w:numId="42" w16cid:durableId="384254278">
    <w:abstractNumId w:val="115"/>
  </w:num>
  <w:num w:numId="43" w16cid:durableId="1149326237">
    <w:abstractNumId w:val="52"/>
  </w:num>
  <w:num w:numId="44" w16cid:durableId="852459055">
    <w:abstractNumId w:val="39"/>
  </w:num>
  <w:num w:numId="45" w16cid:durableId="2092240963">
    <w:abstractNumId w:val="24"/>
  </w:num>
  <w:num w:numId="46" w16cid:durableId="2105832980">
    <w:abstractNumId w:val="34"/>
  </w:num>
  <w:num w:numId="47" w16cid:durableId="752512973">
    <w:abstractNumId w:val="139"/>
  </w:num>
  <w:num w:numId="48" w16cid:durableId="1142499844">
    <w:abstractNumId w:val="93"/>
  </w:num>
  <w:num w:numId="49" w16cid:durableId="478158183">
    <w:abstractNumId w:val="96"/>
  </w:num>
  <w:num w:numId="50" w16cid:durableId="1341589240">
    <w:abstractNumId w:val="70"/>
  </w:num>
  <w:num w:numId="51" w16cid:durableId="1296254341">
    <w:abstractNumId w:val="126"/>
  </w:num>
  <w:num w:numId="52" w16cid:durableId="695886212">
    <w:abstractNumId w:val="15"/>
  </w:num>
  <w:num w:numId="53" w16cid:durableId="415519533">
    <w:abstractNumId w:val="36"/>
  </w:num>
  <w:num w:numId="54" w16cid:durableId="565721421">
    <w:abstractNumId w:val="69"/>
  </w:num>
  <w:num w:numId="55" w16cid:durableId="667943108">
    <w:abstractNumId w:val="83"/>
  </w:num>
  <w:num w:numId="56" w16cid:durableId="550112358">
    <w:abstractNumId w:val="41"/>
  </w:num>
  <w:num w:numId="57" w16cid:durableId="77605260">
    <w:abstractNumId w:val="85"/>
  </w:num>
  <w:num w:numId="58" w16cid:durableId="1813669205">
    <w:abstractNumId w:val="129"/>
  </w:num>
  <w:num w:numId="59" w16cid:durableId="2126382808">
    <w:abstractNumId w:val="77"/>
  </w:num>
  <w:num w:numId="60" w16cid:durableId="1883863706">
    <w:abstractNumId w:val="106"/>
  </w:num>
  <w:num w:numId="61" w16cid:durableId="427652460">
    <w:abstractNumId w:val="82"/>
  </w:num>
  <w:num w:numId="62" w16cid:durableId="459878198">
    <w:abstractNumId w:val="116"/>
  </w:num>
  <w:num w:numId="63" w16cid:durableId="1441880191">
    <w:abstractNumId w:val="75"/>
  </w:num>
  <w:num w:numId="64" w16cid:durableId="2045710620">
    <w:abstractNumId w:val="140"/>
  </w:num>
  <w:num w:numId="65" w16cid:durableId="1351447887">
    <w:abstractNumId w:val="32"/>
  </w:num>
  <w:num w:numId="66" w16cid:durableId="240603096">
    <w:abstractNumId w:val="109"/>
  </w:num>
  <w:num w:numId="67" w16cid:durableId="2136825959">
    <w:abstractNumId w:val="18"/>
  </w:num>
  <w:num w:numId="68" w16cid:durableId="954825101">
    <w:abstractNumId w:val="127"/>
  </w:num>
  <w:num w:numId="69" w16cid:durableId="1516846731">
    <w:abstractNumId w:val="23"/>
  </w:num>
  <w:num w:numId="70" w16cid:durableId="1568491598">
    <w:abstractNumId w:val="26"/>
  </w:num>
  <w:num w:numId="71" w16cid:durableId="1507406754">
    <w:abstractNumId w:val="37"/>
  </w:num>
  <w:num w:numId="72" w16cid:durableId="1163812142">
    <w:abstractNumId w:val="133"/>
  </w:num>
  <w:num w:numId="73" w16cid:durableId="1335377854">
    <w:abstractNumId w:val="30"/>
  </w:num>
  <w:num w:numId="74" w16cid:durableId="1533105148">
    <w:abstractNumId w:val="63"/>
  </w:num>
  <w:num w:numId="75" w16cid:durableId="1187863028">
    <w:abstractNumId w:val="57"/>
  </w:num>
  <w:num w:numId="76" w16cid:durableId="1853759272">
    <w:abstractNumId w:val="14"/>
  </w:num>
  <w:num w:numId="77" w16cid:durableId="1826969034">
    <w:abstractNumId w:val="136"/>
  </w:num>
  <w:num w:numId="78" w16cid:durableId="929847389">
    <w:abstractNumId w:val="74"/>
  </w:num>
  <w:num w:numId="79" w16cid:durableId="2101169821">
    <w:abstractNumId w:val="47"/>
  </w:num>
  <w:num w:numId="80" w16cid:durableId="1875649266">
    <w:abstractNumId w:val="62"/>
  </w:num>
  <w:num w:numId="81" w16cid:durableId="307828130">
    <w:abstractNumId w:val="56"/>
  </w:num>
  <w:num w:numId="82" w16cid:durableId="392125281">
    <w:abstractNumId w:val="131"/>
  </w:num>
  <w:num w:numId="83" w16cid:durableId="1914657276">
    <w:abstractNumId w:val="91"/>
  </w:num>
  <w:num w:numId="84" w16cid:durableId="54937907">
    <w:abstractNumId w:val="89"/>
  </w:num>
  <w:num w:numId="85" w16cid:durableId="1946691959">
    <w:abstractNumId w:val="120"/>
  </w:num>
  <w:num w:numId="86" w16cid:durableId="480080587">
    <w:abstractNumId w:val="81"/>
  </w:num>
  <w:num w:numId="87" w16cid:durableId="764501111">
    <w:abstractNumId w:val="12"/>
  </w:num>
  <w:num w:numId="88" w16cid:durableId="2043675578">
    <w:abstractNumId w:val="51"/>
  </w:num>
  <w:num w:numId="89" w16cid:durableId="1623227902">
    <w:abstractNumId w:val="98"/>
  </w:num>
  <w:num w:numId="90" w16cid:durableId="1780760636">
    <w:abstractNumId w:val="122"/>
  </w:num>
  <w:num w:numId="91" w16cid:durableId="697465795">
    <w:abstractNumId w:val="54"/>
  </w:num>
  <w:num w:numId="92" w16cid:durableId="101149079">
    <w:abstractNumId w:val="48"/>
  </w:num>
  <w:num w:numId="93" w16cid:durableId="856969397">
    <w:abstractNumId w:val="13"/>
  </w:num>
  <w:num w:numId="94" w16cid:durableId="1137333939">
    <w:abstractNumId w:val="101"/>
  </w:num>
  <w:num w:numId="95" w16cid:durableId="1233199026">
    <w:abstractNumId w:val="58"/>
  </w:num>
  <w:num w:numId="96" w16cid:durableId="832645091">
    <w:abstractNumId w:val="134"/>
  </w:num>
  <w:num w:numId="97" w16cid:durableId="1404714834">
    <w:abstractNumId w:val="103"/>
  </w:num>
  <w:num w:numId="98" w16cid:durableId="166218081">
    <w:abstractNumId w:val="100"/>
  </w:num>
  <w:num w:numId="99" w16cid:durableId="1224945540">
    <w:abstractNumId w:val="17"/>
  </w:num>
  <w:num w:numId="100" w16cid:durableId="75833299">
    <w:abstractNumId w:val="27"/>
  </w:num>
  <w:num w:numId="101" w16cid:durableId="283582824">
    <w:abstractNumId w:val="95"/>
  </w:num>
  <w:num w:numId="102" w16cid:durableId="499345964">
    <w:abstractNumId w:val="97"/>
  </w:num>
  <w:num w:numId="103" w16cid:durableId="1641612048">
    <w:abstractNumId w:val="68"/>
  </w:num>
  <w:num w:numId="104" w16cid:durableId="1476727397">
    <w:abstractNumId w:val="94"/>
  </w:num>
  <w:num w:numId="105" w16cid:durableId="1185290336">
    <w:abstractNumId w:val="102"/>
  </w:num>
  <w:num w:numId="106" w16cid:durableId="1724938421">
    <w:abstractNumId w:val="21"/>
  </w:num>
  <w:num w:numId="107" w16cid:durableId="1424833776">
    <w:abstractNumId w:val="10"/>
  </w:num>
  <w:num w:numId="108" w16cid:durableId="1492480888">
    <w:abstractNumId w:val="29"/>
  </w:num>
  <w:num w:numId="109" w16cid:durableId="1238710253">
    <w:abstractNumId w:val="73"/>
  </w:num>
  <w:num w:numId="110" w16cid:durableId="1291782691">
    <w:abstractNumId w:val="16"/>
  </w:num>
  <w:num w:numId="111" w16cid:durableId="1167210323">
    <w:abstractNumId w:val="43"/>
  </w:num>
  <w:num w:numId="112" w16cid:durableId="777406683">
    <w:abstractNumId w:val="67"/>
  </w:num>
  <w:num w:numId="113" w16cid:durableId="973022885">
    <w:abstractNumId w:val="76"/>
  </w:num>
  <w:num w:numId="114" w16cid:durableId="1694652790">
    <w:abstractNumId w:val="87"/>
  </w:num>
  <w:num w:numId="115" w16cid:durableId="1468670786">
    <w:abstractNumId w:val="92"/>
  </w:num>
  <w:num w:numId="116" w16cid:durableId="1953710269">
    <w:abstractNumId w:val="114"/>
  </w:num>
  <w:num w:numId="117" w16cid:durableId="2082099664">
    <w:abstractNumId w:val="117"/>
  </w:num>
  <w:num w:numId="118" w16cid:durableId="1361971583">
    <w:abstractNumId w:val="9"/>
  </w:num>
  <w:num w:numId="119" w16cid:durableId="2138065265">
    <w:abstractNumId w:val="65"/>
  </w:num>
  <w:num w:numId="120" w16cid:durableId="2059550664">
    <w:abstractNumId w:val="46"/>
  </w:num>
  <w:num w:numId="121" w16cid:durableId="873930682">
    <w:abstractNumId w:val="105"/>
  </w:num>
  <w:num w:numId="122" w16cid:durableId="1496726867">
    <w:abstractNumId w:val="99"/>
  </w:num>
  <w:num w:numId="123" w16cid:durableId="712115985">
    <w:abstractNumId w:val="86"/>
  </w:num>
  <w:num w:numId="124" w16cid:durableId="856387850">
    <w:abstractNumId w:val="88"/>
  </w:num>
  <w:num w:numId="125" w16cid:durableId="260184494">
    <w:abstractNumId w:val="121"/>
  </w:num>
  <w:num w:numId="126" w16cid:durableId="1664359880">
    <w:abstractNumId w:val="72"/>
  </w:num>
  <w:num w:numId="127" w16cid:durableId="278685100">
    <w:abstractNumId w:val="61"/>
  </w:num>
  <w:num w:numId="128" w16cid:durableId="1452019726">
    <w:abstractNumId w:val="31"/>
  </w:num>
  <w:num w:numId="129" w16cid:durableId="980814126">
    <w:abstractNumId w:val="104"/>
  </w:num>
  <w:num w:numId="130" w16cid:durableId="33892994">
    <w:abstractNumId w:val="137"/>
  </w:num>
  <w:num w:numId="131" w16cid:durableId="1014922845">
    <w:abstractNumId w:val="11"/>
  </w:num>
  <w:num w:numId="132" w16cid:durableId="50663807">
    <w:abstractNumId w:val="135"/>
  </w:num>
  <w:num w:numId="133" w16cid:durableId="563688124">
    <w:abstractNumId w:val="20"/>
  </w:num>
  <w:num w:numId="134" w16cid:durableId="808674227">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10FE"/>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D5D"/>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36FD8"/>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61123"/>
    <w:rsid w:val="00564FB3"/>
    <w:rsid w:val="0056508D"/>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4BAB"/>
    <w:rsid w:val="005E53FD"/>
    <w:rsid w:val="005F0A0D"/>
    <w:rsid w:val="005F2208"/>
    <w:rsid w:val="00600004"/>
    <w:rsid w:val="00600B0B"/>
    <w:rsid w:val="006116C4"/>
    <w:rsid w:val="00621366"/>
    <w:rsid w:val="006214E7"/>
    <w:rsid w:val="00623DF5"/>
    <w:rsid w:val="00631693"/>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873"/>
    <w:rsid w:val="006748FE"/>
    <w:rsid w:val="0067669C"/>
    <w:rsid w:val="006829A1"/>
    <w:rsid w:val="00691BFB"/>
    <w:rsid w:val="00692031"/>
    <w:rsid w:val="00693628"/>
    <w:rsid w:val="006A1629"/>
    <w:rsid w:val="006A4E16"/>
    <w:rsid w:val="006A562E"/>
    <w:rsid w:val="006A6FA1"/>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16A3"/>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5FA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3781"/>
    <w:rsid w:val="008B2E59"/>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27DF"/>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03161"/>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510"/>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A79E0"/>
    <w:rsid w:val="00AB10E0"/>
    <w:rsid w:val="00AB2C9A"/>
    <w:rsid w:val="00AB40DB"/>
    <w:rsid w:val="00AC3904"/>
    <w:rsid w:val="00AC51E1"/>
    <w:rsid w:val="00AC665F"/>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371D0"/>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87E95"/>
    <w:rsid w:val="00D9360F"/>
    <w:rsid w:val="00D95D38"/>
    <w:rsid w:val="00DA142F"/>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4D53"/>
    <w:rsid w:val="00EC6225"/>
    <w:rsid w:val="00EC7E2E"/>
    <w:rsid w:val="00ED156F"/>
    <w:rsid w:val="00ED2D21"/>
    <w:rsid w:val="00ED70CD"/>
    <w:rsid w:val="00ED7440"/>
    <w:rsid w:val="00ED759F"/>
    <w:rsid w:val="00ED7B12"/>
    <w:rsid w:val="00EE2899"/>
    <w:rsid w:val="00EE4008"/>
    <w:rsid w:val="00EF01E1"/>
    <w:rsid w:val="00EF2854"/>
    <w:rsid w:val="00EF4E8F"/>
    <w:rsid w:val="00F0018D"/>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2933</Words>
  <Characters>16724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2024-02-21T19:33:00Z</dcterms:created>
  <dcterms:modified xsi:type="dcterms:W3CDTF">2024-02-22T13:26:00Z</dcterms:modified>
</cp:coreProperties>
</file>