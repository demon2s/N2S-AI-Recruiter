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064939" w14:textId="77777777" w:rsidR="00532972" w:rsidRPr="00B45FFB" w:rsidRDefault="00532972" w:rsidP="00532972">
      <w:pPr>
        <w:pStyle w:val="Title"/>
        <w:pBdr>
          <w:bottom w:val="single" w:sz="12" w:space="1" w:color="auto"/>
        </w:pBdr>
        <w:jc w:val="left"/>
        <w:rPr>
          <w:rFonts w:asciiTheme="minorHAnsi" w:hAnsiTheme="minorHAnsi" w:cstheme="minorHAnsi"/>
          <w:smallCaps w:val="0"/>
          <w:sz w:val="22"/>
          <w:szCs w:val="22"/>
        </w:rPr>
      </w:pPr>
      <w:r w:rsidRPr="00096E76">
        <w:rPr>
          <w:rFonts w:asciiTheme="minorHAnsi" w:hAnsiTheme="minorHAnsi" w:cstheme="minorHAnsi"/>
          <w:smallCaps w:val="0"/>
          <w:sz w:val="22"/>
          <w:szCs w:val="22"/>
        </w:rPr>
        <w:t>PROFESSIONAL SUMMARY</w:t>
      </w:r>
      <w:r>
        <w:rPr>
          <w:rFonts w:asciiTheme="minorHAnsi" w:hAnsiTheme="minorHAnsi" w:cstheme="minorHAnsi"/>
          <w:smallCaps w:val="0"/>
          <w:sz w:val="22"/>
          <w:szCs w:val="22"/>
        </w:rPr>
        <w:t>:</w:t>
      </w:r>
    </w:p>
    <w:p w14:paraId="2F340C2A" w14:textId="77777777" w:rsidR="00532972" w:rsidRPr="00035ECD" w:rsidRDefault="00532972" w:rsidP="00035ECD">
      <w:pPr>
        <w:pStyle w:val="NoSpacing"/>
      </w:pPr>
    </w:p>
    <w:p w14:paraId="4EB3C0B9" w14:textId="00C6C684" w:rsidR="00200177" w:rsidRDefault="00200177" w:rsidP="00176BB1">
      <w:pPr>
        <w:pStyle w:val="NoSpacing"/>
        <w:numPr>
          <w:ilvl w:val="0"/>
          <w:numId w:val="107"/>
        </w:numPr>
      </w:pPr>
      <w:r w:rsidRPr="00200177">
        <w:t>Accomplished ETL Developer with a Masters in Data Science and Business Analytics. Proficient in data management and transformation</w:t>
      </w:r>
      <w:r w:rsidR="004B501C">
        <w:t>.</w:t>
      </w:r>
    </w:p>
    <w:p w14:paraId="42A625FF" w14:textId="3667FF23" w:rsidR="00176BB1" w:rsidRDefault="00176BB1" w:rsidP="00176BB1">
      <w:pPr>
        <w:pStyle w:val="NoSpacing"/>
        <w:numPr>
          <w:ilvl w:val="0"/>
          <w:numId w:val="107"/>
        </w:numPr>
      </w:pPr>
      <w:r>
        <w:t xml:space="preserve">Profound experience as a Lead ETL Developer, having 12 years of experience in taking complex problems and supporting clients with effective decision making. </w:t>
      </w:r>
    </w:p>
    <w:p w14:paraId="7B0C7017" w14:textId="77777777" w:rsidR="00176BB1" w:rsidRDefault="00176BB1" w:rsidP="00176BB1">
      <w:pPr>
        <w:pStyle w:val="NoSpacing"/>
        <w:numPr>
          <w:ilvl w:val="0"/>
          <w:numId w:val="107"/>
        </w:numPr>
      </w:pPr>
      <w:r>
        <w:t>Handled Multiple BI and ETL projects from inception till closure and Individual contributor technically involved and ensuring the tasks completed as per SLA’S.</w:t>
      </w:r>
    </w:p>
    <w:p w14:paraId="273514FF" w14:textId="77777777" w:rsidR="00176BB1" w:rsidRDefault="00176BB1" w:rsidP="00176BB1">
      <w:pPr>
        <w:pStyle w:val="NoSpacing"/>
        <w:numPr>
          <w:ilvl w:val="0"/>
          <w:numId w:val="107"/>
        </w:numPr>
      </w:pPr>
      <w:r>
        <w:t xml:space="preserve">Demonstrated ability to effectively plan, coordinate &amp; meet deadlines. </w:t>
      </w:r>
    </w:p>
    <w:p w14:paraId="3A73512E" w14:textId="77777777" w:rsidR="00176BB1" w:rsidRDefault="00176BB1" w:rsidP="00176BB1">
      <w:pPr>
        <w:pStyle w:val="NoSpacing"/>
        <w:numPr>
          <w:ilvl w:val="0"/>
          <w:numId w:val="107"/>
        </w:numPr>
      </w:pPr>
      <w:r>
        <w:t>Capable of working autonomously, adept at task prioritization, and skilled in executing seamless transitions when implementing changes.</w:t>
      </w:r>
    </w:p>
    <w:p w14:paraId="74FE23AE" w14:textId="77777777" w:rsidR="00176BB1" w:rsidRDefault="00176BB1" w:rsidP="00176BB1">
      <w:pPr>
        <w:pStyle w:val="NoSpacing"/>
        <w:numPr>
          <w:ilvl w:val="0"/>
          <w:numId w:val="107"/>
        </w:numPr>
      </w:pPr>
      <w:r>
        <w:t>Eminent leadership expertise with an exemplary record in driving teams for successful execution of projects</w:t>
      </w:r>
    </w:p>
    <w:p w14:paraId="54ABBF79" w14:textId="58E7ECE3" w:rsidR="00176BB1" w:rsidRDefault="00176BB1" w:rsidP="00176BB1">
      <w:pPr>
        <w:pStyle w:val="NoSpacing"/>
        <w:numPr>
          <w:ilvl w:val="0"/>
          <w:numId w:val="107"/>
        </w:numPr>
      </w:pPr>
      <w:r>
        <w:t xml:space="preserve">Special proficiency in Data warehousing and ETL tools like Informatica Powercenter and </w:t>
      </w:r>
      <w:r w:rsidR="00966637" w:rsidRPr="00966637">
        <w:t>Informatica Intelligent Cloud Solution</w:t>
      </w:r>
      <w:r w:rsidR="00966637">
        <w:t xml:space="preserve"> </w:t>
      </w:r>
      <w:r>
        <w:t>IICS</w:t>
      </w:r>
    </w:p>
    <w:p w14:paraId="5BDD6923" w14:textId="77777777" w:rsidR="00176BB1" w:rsidRDefault="00176BB1" w:rsidP="00176BB1">
      <w:pPr>
        <w:pStyle w:val="NoSpacing"/>
        <w:numPr>
          <w:ilvl w:val="0"/>
          <w:numId w:val="107"/>
        </w:numPr>
      </w:pPr>
      <w:r>
        <w:t>Involved in Requirements gathering, Design Document preparation, analysing the data, Testing and debugging of data.</w:t>
      </w:r>
    </w:p>
    <w:p w14:paraId="30B9DCB2" w14:textId="537AF032" w:rsidR="003F161D" w:rsidRDefault="003F161D" w:rsidP="00176BB1">
      <w:pPr>
        <w:pStyle w:val="NoSpacing"/>
        <w:numPr>
          <w:ilvl w:val="0"/>
          <w:numId w:val="107"/>
        </w:numPr>
      </w:pPr>
      <w:r>
        <w:t>K</w:t>
      </w:r>
      <w:r w:rsidRPr="003F161D">
        <w:t>nowledge of GRC regulation and policies.</w:t>
      </w:r>
    </w:p>
    <w:p w14:paraId="4D5975F8" w14:textId="458468B2" w:rsidR="00246498" w:rsidRDefault="00246498" w:rsidP="00176BB1">
      <w:pPr>
        <w:pStyle w:val="NoSpacing"/>
        <w:numPr>
          <w:ilvl w:val="0"/>
          <w:numId w:val="107"/>
        </w:numPr>
      </w:pPr>
      <w:r w:rsidRPr="00246498">
        <w:t>Plan and execute upgrades and patching activities for DataStage environments</w:t>
      </w:r>
    </w:p>
    <w:p w14:paraId="581737EF" w14:textId="77777777" w:rsidR="00176BB1" w:rsidRDefault="00176BB1" w:rsidP="00176BB1">
      <w:pPr>
        <w:pStyle w:val="NoSpacing"/>
        <w:numPr>
          <w:ilvl w:val="0"/>
          <w:numId w:val="107"/>
        </w:numPr>
      </w:pPr>
      <w:r>
        <w:t>Strong experience with star and snowflake schema, dimensional Data Modelling, facts, dimensional and slowly changing dimensions.</w:t>
      </w:r>
    </w:p>
    <w:p w14:paraId="0DC9ABF6" w14:textId="77777777" w:rsidR="00176BB1" w:rsidRDefault="00176BB1" w:rsidP="00176BB1">
      <w:pPr>
        <w:pStyle w:val="NoSpacing"/>
        <w:numPr>
          <w:ilvl w:val="0"/>
          <w:numId w:val="107"/>
        </w:numPr>
      </w:pPr>
      <w:r>
        <w:t>Proficient experience in Analysis, Design, Development, and Implementation and Performance tuning of DW applications using Informatica PowerCenter 7x,8x,9x,10x, IICS, Oracle 11g/10g- SQL and PL/SQL Level, and Shell scripting.</w:t>
      </w:r>
    </w:p>
    <w:p w14:paraId="0CD6B192" w14:textId="7E562228" w:rsidR="00176BB1" w:rsidRDefault="00176BB1" w:rsidP="00176BB1">
      <w:pPr>
        <w:pStyle w:val="NoSpacing"/>
        <w:numPr>
          <w:ilvl w:val="0"/>
          <w:numId w:val="107"/>
        </w:numPr>
      </w:pPr>
      <w:r>
        <w:t>Migrat</w:t>
      </w:r>
      <w:r w:rsidR="00E75D78">
        <w:t>ed</w:t>
      </w:r>
      <w:r>
        <w:t xml:space="preserve"> </w:t>
      </w:r>
      <w:r w:rsidR="00E75D78">
        <w:t xml:space="preserve">cloud </w:t>
      </w:r>
      <w:r>
        <w:t xml:space="preserve">Informatica Powercenter to </w:t>
      </w:r>
      <w:r w:rsidR="00966637">
        <w:rPr>
          <w:rFonts w:eastAsia="Times New Roman"/>
        </w:rPr>
        <w:t xml:space="preserve">Informatica Intelligent Cloud Solution </w:t>
      </w:r>
      <w:r>
        <w:t xml:space="preserve">IICS, learning and understanding and new technologies in cloud. </w:t>
      </w:r>
    </w:p>
    <w:p w14:paraId="2366E02B" w14:textId="77777777" w:rsidR="00176BB1" w:rsidRDefault="00176BB1" w:rsidP="00176BB1">
      <w:pPr>
        <w:pStyle w:val="NoSpacing"/>
        <w:numPr>
          <w:ilvl w:val="0"/>
          <w:numId w:val="107"/>
        </w:numPr>
      </w:pPr>
      <w:r>
        <w:t>Proficient in building and maintaining data pipelines, including data extraction, transformation, and loading (ETL) processes.</w:t>
      </w:r>
    </w:p>
    <w:p w14:paraId="3CB298F4" w14:textId="77777777" w:rsidR="00176BB1" w:rsidRDefault="00176BB1" w:rsidP="00176BB1">
      <w:pPr>
        <w:pStyle w:val="NoSpacing"/>
        <w:numPr>
          <w:ilvl w:val="0"/>
          <w:numId w:val="107"/>
        </w:numPr>
      </w:pPr>
      <w:r>
        <w:t>Experience in working with various types of source/targets, flat files like fixed width, CSV, and relational types like Oracle database tables, COBOL, and XML Files.</w:t>
      </w:r>
    </w:p>
    <w:p w14:paraId="2AA29F7C" w14:textId="77777777" w:rsidR="00176BB1" w:rsidRDefault="00176BB1" w:rsidP="00176BB1">
      <w:pPr>
        <w:pStyle w:val="NoSpacing"/>
        <w:numPr>
          <w:ilvl w:val="0"/>
          <w:numId w:val="107"/>
        </w:numPr>
      </w:pPr>
      <w:r>
        <w:t>Experience in automating ETL process, file transfers and calling stored procedures using Shell scripts.</w:t>
      </w:r>
    </w:p>
    <w:p w14:paraId="3BCD1F87" w14:textId="77777777" w:rsidR="00176BB1" w:rsidRDefault="00176BB1" w:rsidP="00176BB1">
      <w:pPr>
        <w:pStyle w:val="NoSpacing"/>
        <w:numPr>
          <w:ilvl w:val="0"/>
          <w:numId w:val="107"/>
        </w:numPr>
      </w:pPr>
      <w:r>
        <w:t>Experience in using issue tracking and ticketing tools like Peregrine, HP Quality Center for UAT and Production Implementations</w:t>
      </w:r>
    </w:p>
    <w:p w14:paraId="473F62D2" w14:textId="77777777" w:rsidR="00176BB1" w:rsidRDefault="00176BB1" w:rsidP="00176BB1">
      <w:pPr>
        <w:pStyle w:val="NoSpacing"/>
        <w:numPr>
          <w:ilvl w:val="0"/>
          <w:numId w:val="107"/>
        </w:numPr>
      </w:pPr>
      <w:r>
        <w:t>Experience in developing Stored Procedures, Functions, Sequences, views and extensive knowledge in Database objects like Indexes.</w:t>
      </w:r>
    </w:p>
    <w:p w14:paraId="65BEF7E4" w14:textId="6CC4ACF2" w:rsidR="00176BB1" w:rsidRDefault="00176BB1" w:rsidP="00176BB1">
      <w:pPr>
        <w:pStyle w:val="NoSpacing"/>
        <w:numPr>
          <w:ilvl w:val="0"/>
          <w:numId w:val="107"/>
        </w:numPr>
      </w:pPr>
      <w:r>
        <w:t xml:space="preserve">Working knowledge of Python, machine learning models like linear regression, logistic regression, decision tree, SVM. Data Visualization tools include Tableau and </w:t>
      </w:r>
      <w:r w:rsidR="00E927D4">
        <w:t>PowerBI</w:t>
      </w:r>
      <w:r>
        <w:t xml:space="preserve">. </w:t>
      </w:r>
    </w:p>
    <w:p w14:paraId="6A38CB5B" w14:textId="77777777" w:rsidR="00176BB1" w:rsidRDefault="00176BB1" w:rsidP="00176BB1">
      <w:pPr>
        <w:pStyle w:val="NoSpacing"/>
        <w:numPr>
          <w:ilvl w:val="0"/>
          <w:numId w:val="107"/>
        </w:numPr>
      </w:pPr>
      <w:r>
        <w:t>Eminent leadership expertise with exemplary record in driving teams for successful execution of projects</w:t>
      </w:r>
    </w:p>
    <w:p w14:paraId="1FDE409F" w14:textId="77777777" w:rsidR="00176BB1" w:rsidRDefault="00176BB1" w:rsidP="00176BB1">
      <w:pPr>
        <w:pStyle w:val="NoSpacing"/>
        <w:numPr>
          <w:ilvl w:val="0"/>
          <w:numId w:val="107"/>
        </w:numPr>
      </w:pPr>
      <w:r>
        <w:t>Acknowledged by peers/superiors for always exceeding organizational objectives; proficient in developing efficient teams that excel.</w:t>
      </w:r>
    </w:p>
    <w:p w14:paraId="1237881A" w14:textId="77777777" w:rsidR="00A84564" w:rsidRPr="00A84564" w:rsidRDefault="00A84564" w:rsidP="00A84564">
      <w:pPr>
        <w:pStyle w:val="NoSpacing"/>
      </w:pPr>
    </w:p>
    <w:p w14:paraId="39C426A2" w14:textId="17219EFF" w:rsidR="004E5322" w:rsidRPr="004E5322" w:rsidRDefault="00E66AC4" w:rsidP="004E5322">
      <w:pPr>
        <w:pStyle w:val="Title"/>
        <w:pBdr>
          <w:bottom w:val="single" w:sz="12" w:space="1" w:color="auto"/>
        </w:pBdr>
        <w:jc w:val="left"/>
        <w:rPr>
          <w:rFonts w:asciiTheme="minorHAnsi" w:hAnsiTheme="minorHAnsi" w:cstheme="minorHAnsi"/>
          <w:smallCaps w:val="0"/>
          <w:sz w:val="22"/>
          <w:szCs w:val="22"/>
        </w:rPr>
      </w:pPr>
      <w:r w:rsidRPr="00E66AC4">
        <w:rPr>
          <w:rFonts w:asciiTheme="minorHAnsi" w:hAnsiTheme="minorHAnsi" w:cstheme="minorHAnsi"/>
          <w:smallCaps w:val="0"/>
          <w:sz w:val="22"/>
          <w:szCs w:val="22"/>
        </w:rPr>
        <w:t>TECHNICAL PROFICIENCY</w:t>
      </w:r>
      <w:r w:rsidR="00526C25">
        <w:rPr>
          <w:rFonts w:asciiTheme="minorHAnsi" w:hAnsiTheme="minorHAnsi" w:cstheme="minorHAnsi"/>
          <w:smallCaps w:val="0"/>
          <w:sz w:val="22"/>
          <w:szCs w:val="22"/>
        </w:rPr>
        <w:t xml:space="preserve">: </w:t>
      </w:r>
    </w:p>
    <w:p w14:paraId="054E5300" w14:textId="77777777" w:rsidR="004E5322" w:rsidRPr="00035ECD" w:rsidRDefault="004E5322" w:rsidP="00035ECD">
      <w:pPr>
        <w:pStyle w:val="NoSpacing"/>
      </w:pPr>
    </w:p>
    <w:p w14:paraId="3D77A9D3" w14:textId="77777777" w:rsidR="00200177" w:rsidRPr="00200177" w:rsidRDefault="00200177" w:rsidP="00200177">
      <w:pPr>
        <w:pStyle w:val="NoSpacing"/>
        <w:numPr>
          <w:ilvl w:val="0"/>
          <w:numId w:val="108"/>
        </w:numPr>
      </w:pPr>
      <w:r w:rsidRPr="00200177">
        <w:rPr>
          <w:b/>
          <w:bCs/>
        </w:rPr>
        <w:t>Programming Languages:</w:t>
      </w:r>
      <w:r w:rsidRPr="00200177">
        <w:t xml:space="preserve"> SQL, PL/SQL, Shell Script, Perl Script, Python, R </w:t>
      </w:r>
    </w:p>
    <w:p w14:paraId="32BAE5F6" w14:textId="77777777" w:rsidR="00200177" w:rsidRPr="00200177" w:rsidRDefault="00200177" w:rsidP="00200177">
      <w:pPr>
        <w:pStyle w:val="NoSpacing"/>
        <w:numPr>
          <w:ilvl w:val="0"/>
          <w:numId w:val="108"/>
        </w:numPr>
      </w:pPr>
      <w:r w:rsidRPr="00200177">
        <w:rPr>
          <w:b/>
          <w:bCs/>
        </w:rPr>
        <w:t>Database Tools:</w:t>
      </w:r>
      <w:r w:rsidRPr="00200177">
        <w:t xml:space="preserve"> TOAD, PL/SQL Developer </w:t>
      </w:r>
    </w:p>
    <w:p w14:paraId="4714CDD5" w14:textId="77777777" w:rsidR="00200177" w:rsidRPr="00200177" w:rsidRDefault="00200177" w:rsidP="00200177">
      <w:pPr>
        <w:pStyle w:val="NoSpacing"/>
        <w:numPr>
          <w:ilvl w:val="0"/>
          <w:numId w:val="108"/>
        </w:numPr>
      </w:pPr>
      <w:r w:rsidRPr="00200177">
        <w:rPr>
          <w:b/>
          <w:bCs/>
        </w:rPr>
        <w:t>NoSQL Database:</w:t>
      </w:r>
      <w:r w:rsidRPr="00200177">
        <w:t xml:space="preserve"> DynamoDB, MongoDB </w:t>
      </w:r>
    </w:p>
    <w:p w14:paraId="04293874" w14:textId="77777777" w:rsidR="00200177" w:rsidRPr="00200177" w:rsidRDefault="00200177" w:rsidP="00200177">
      <w:pPr>
        <w:pStyle w:val="NoSpacing"/>
        <w:numPr>
          <w:ilvl w:val="0"/>
          <w:numId w:val="108"/>
        </w:numPr>
      </w:pPr>
      <w:r w:rsidRPr="00200177">
        <w:rPr>
          <w:b/>
          <w:bCs/>
        </w:rPr>
        <w:lastRenderedPageBreak/>
        <w:t>RDBMS:</w:t>
      </w:r>
      <w:r w:rsidRPr="00200177">
        <w:t xml:space="preserve"> Oracle 10g </w:t>
      </w:r>
    </w:p>
    <w:p w14:paraId="3C6765F9" w14:textId="77777777" w:rsidR="00200177" w:rsidRPr="00200177" w:rsidRDefault="00200177" w:rsidP="00200177">
      <w:pPr>
        <w:pStyle w:val="NoSpacing"/>
        <w:numPr>
          <w:ilvl w:val="0"/>
          <w:numId w:val="108"/>
        </w:numPr>
      </w:pPr>
      <w:r w:rsidRPr="00200177">
        <w:rPr>
          <w:b/>
          <w:bCs/>
        </w:rPr>
        <w:t>Visualization Tools:</w:t>
      </w:r>
      <w:r w:rsidRPr="00200177">
        <w:t xml:space="preserve"> Tableau, Power BI </w:t>
      </w:r>
    </w:p>
    <w:p w14:paraId="65BFE542" w14:textId="77777777" w:rsidR="00200177" w:rsidRPr="00200177" w:rsidRDefault="00200177" w:rsidP="00200177">
      <w:pPr>
        <w:pStyle w:val="NoSpacing"/>
        <w:numPr>
          <w:ilvl w:val="0"/>
          <w:numId w:val="108"/>
        </w:numPr>
      </w:pPr>
      <w:r w:rsidRPr="00200177">
        <w:rPr>
          <w:b/>
          <w:bCs/>
        </w:rPr>
        <w:t>ETL Tool:</w:t>
      </w:r>
      <w:r w:rsidRPr="00200177">
        <w:t xml:space="preserve"> Informatica PowerCenter 7x, 8x, 9x and 10</w:t>
      </w:r>
    </w:p>
    <w:p w14:paraId="2DAF8B1F" w14:textId="2BCCF479" w:rsidR="001D02FC" w:rsidRPr="00200177" w:rsidRDefault="00200177" w:rsidP="00200177">
      <w:pPr>
        <w:pStyle w:val="NoSpacing"/>
        <w:numPr>
          <w:ilvl w:val="0"/>
          <w:numId w:val="108"/>
        </w:numPr>
      </w:pPr>
      <w:r w:rsidRPr="00200177">
        <w:rPr>
          <w:b/>
          <w:bCs/>
        </w:rPr>
        <w:t>Cloud:</w:t>
      </w:r>
      <w:r w:rsidRPr="00200177">
        <w:t xml:space="preserve"> IICS</w:t>
      </w:r>
      <w:r w:rsidR="00966637">
        <w:t xml:space="preserve"> </w:t>
      </w:r>
      <w:r w:rsidR="00966637" w:rsidRPr="00966637">
        <w:t>Informatica Intelligent Cloud Solution</w:t>
      </w:r>
      <w:r w:rsidRPr="00200177">
        <w:t>, Amazon S3</w:t>
      </w:r>
    </w:p>
    <w:p w14:paraId="3C898F0E" w14:textId="77777777" w:rsidR="00200177" w:rsidRDefault="00200177" w:rsidP="00200177">
      <w:pPr>
        <w:pStyle w:val="Title"/>
        <w:pBdr>
          <w:bottom w:val="single" w:sz="12" w:space="1" w:color="auto"/>
        </w:pBdr>
        <w:jc w:val="left"/>
        <w:rPr>
          <w:rFonts w:asciiTheme="minorHAnsi" w:hAnsiTheme="minorHAnsi" w:cstheme="minorHAnsi"/>
          <w:caps/>
          <w:smallCaps w:val="0"/>
          <w:sz w:val="22"/>
          <w:szCs w:val="22"/>
        </w:rPr>
      </w:pPr>
    </w:p>
    <w:p w14:paraId="37D94D96" w14:textId="4A1DA722" w:rsidR="00532972" w:rsidRPr="00B573EC" w:rsidRDefault="00532972" w:rsidP="00532972">
      <w:pPr>
        <w:pStyle w:val="Title"/>
        <w:pBdr>
          <w:bottom w:val="single" w:sz="12" w:space="1" w:color="auto"/>
        </w:pBdr>
        <w:jc w:val="left"/>
        <w:rPr>
          <w:rFonts w:asciiTheme="minorHAnsi" w:hAnsiTheme="minorHAnsi" w:cstheme="minorHAnsi"/>
          <w:caps/>
          <w:smallCaps w:val="0"/>
          <w:sz w:val="22"/>
          <w:szCs w:val="22"/>
        </w:rPr>
      </w:pPr>
      <w:r w:rsidRPr="00B573EC">
        <w:rPr>
          <w:rFonts w:asciiTheme="minorHAnsi" w:hAnsiTheme="minorHAnsi" w:cstheme="minorHAnsi"/>
          <w:caps/>
          <w:smallCaps w:val="0"/>
          <w:sz w:val="22"/>
          <w:szCs w:val="22"/>
        </w:rPr>
        <w:t>PROFESSIONAL Experience:</w:t>
      </w:r>
      <w:r w:rsidRPr="00B573EC">
        <w:rPr>
          <w:rFonts w:asciiTheme="minorHAnsi" w:hAnsiTheme="minorHAnsi" w:cstheme="minorHAnsi"/>
          <w:caps/>
          <w:smallCaps w:val="0"/>
          <w:sz w:val="22"/>
          <w:szCs w:val="22"/>
        </w:rPr>
        <w:tab/>
      </w:r>
    </w:p>
    <w:p w14:paraId="268241CB" w14:textId="77777777" w:rsidR="00532972" w:rsidRPr="00035ECD" w:rsidRDefault="00532972" w:rsidP="00035ECD">
      <w:pPr>
        <w:pStyle w:val="NoSpacing"/>
      </w:pPr>
    </w:p>
    <w:p w14:paraId="516F6D20" w14:textId="77777777" w:rsidR="00200177" w:rsidRDefault="00200177" w:rsidP="002F129F">
      <w:pPr>
        <w:pStyle w:val="NoSpacing"/>
        <w:rPr>
          <w:b/>
        </w:rPr>
      </w:pPr>
      <w:r w:rsidRPr="00200177">
        <w:rPr>
          <w:b/>
        </w:rPr>
        <w:t xml:space="preserve">ETL Developer </w:t>
      </w:r>
    </w:p>
    <w:p w14:paraId="7BF19B8A" w14:textId="54AD140A" w:rsidR="005C0325" w:rsidRPr="005C0325" w:rsidRDefault="00200177" w:rsidP="002F129F">
      <w:pPr>
        <w:pStyle w:val="NoSpacing"/>
        <w:rPr>
          <w:b/>
        </w:rPr>
      </w:pPr>
      <w:r w:rsidRPr="00200177">
        <w:rPr>
          <w:b/>
        </w:rPr>
        <w:t>Pentabay Softwares</w:t>
      </w:r>
      <w:r>
        <w:rPr>
          <w:b/>
        </w:rPr>
        <w:t xml:space="preserve">, </w:t>
      </w:r>
      <w:r w:rsidRPr="00200177">
        <w:rPr>
          <w:b/>
        </w:rPr>
        <w:t xml:space="preserve">James Avery, Austin, </w:t>
      </w:r>
      <w:r>
        <w:rPr>
          <w:b/>
        </w:rPr>
        <w:t xml:space="preserve">TX </w:t>
      </w:r>
      <w:r>
        <w:rPr>
          <w:b/>
        </w:rPr>
        <w:tab/>
      </w:r>
      <w:r>
        <w:rPr>
          <w:b/>
        </w:rPr>
        <w:tab/>
      </w:r>
      <w:r>
        <w:rPr>
          <w:b/>
        </w:rPr>
        <w:tab/>
      </w:r>
      <w:r>
        <w:rPr>
          <w:b/>
        </w:rPr>
        <w:tab/>
      </w:r>
      <w:r>
        <w:rPr>
          <w:b/>
        </w:rPr>
        <w:tab/>
      </w:r>
      <w:r>
        <w:rPr>
          <w:b/>
        </w:rPr>
        <w:tab/>
      </w:r>
      <w:r w:rsidRPr="00200177">
        <w:rPr>
          <w:b/>
        </w:rPr>
        <w:t>Dec 2022</w:t>
      </w:r>
      <w:r>
        <w:rPr>
          <w:b/>
        </w:rPr>
        <w:t xml:space="preserve"> to </w:t>
      </w:r>
      <w:r w:rsidRPr="00200177">
        <w:rPr>
          <w:b/>
        </w:rPr>
        <w:t>Till now</w:t>
      </w:r>
    </w:p>
    <w:p w14:paraId="53F2CEF6" w14:textId="6384DCAF" w:rsidR="001D02FC" w:rsidRPr="00200177" w:rsidRDefault="00200177" w:rsidP="00035ECD">
      <w:pPr>
        <w:pStyle w:val="NoSpacing"/>
        <w:rPr>
          <w:b/>
        </w:rPr>
      </w:pPr>
      <w:r w:rsidRPr="00200177">
        <w:rPr>
          <w:b/>
        </w:rPr>
        <w:t>Project: Sales and Inventory Data Mart</w:t>
      </w:r>
    </w:p>
    <w:p w14:paraId="70209620" w14:textId="77777777" w:rsidR="00200177" w:rsidRDefault="00200177" w:rsidP="00035ECD">
      <w:pPr>
        <w:pStyle w:val="NoSpacing"/>
        <w:rPr>
          <w:bCs/>
        </w:rPr>
      </w:pPr>
    </w:p>
    <w:p w14:paraId="26866D05" w14:textId="44E71515" w:rsidR="00200177" w:rsidRDefault="00200177" w:rsidP="00035ECD">
      <w:pPr>
        <w:pStyle w:val="NoSpacing"/>
        <w:rPr>
          <w:bCs/>
        </w:rPr>
      </w:pPr>
      <w:r w:rsidRPr="00200177">
        <w:rPr>
          <w:bCs/>
        </w:rPr>
        <w:t>In this data warehousing project, we were in the process of creating multiple data marts to assess the Retail business of James Avery. We have successfully created Sales Data Mart and Inventory Data Mart from where Cognos reports were generated, and it is used by the business to identify the sales across the periods. Also, the inventory reports help business to view all the inventory details like which products on hand are running low, product demand details, shipping numbers etc. James Avery has both the in-store and Web/Call Centre selling Option. Store sales details are captured by the “Micros” Application and Web/Call Centre sales details are recorded via Oracle Application. Thus, ETL has 2 major sources (both are Oracle database) from where the sales and inventory data are read on a daily basis (nightly job) to update our Dimensions and Facts table from where Cognos will pull out the reports</w:t>
      </w:r>
    </w:p>
    <w:p w14:paraId="22BCED44" w14:textId="77777777" w:rsidR="00200177" w:rsidRDefault="00200177" w:rsidP="00035ECD">
      <w:pPr>
        <w:pStyle w:val="NoSpacing"/>
        <w:rPr>
          <w:bCs/>
        </w:rPr>
      </w:pPr>
    </w:p>
    <w:p w14:paraId="42A7FF30" w14:textId="77777777" w:rsidR="00200177" w:rsidRDefault="00200177" w:rsidP="00200177">
      <w:pPr>
        <w:pStyle w:val="NoSpacing"/>
        <w:numPr>
          <w:ilvl w:val="0"/>
          <w:numId w:val="109"/>
        </w:numPr>
      </w:pPr>
      <w:r>
        <w:t>Communicate with end users, gather requirements.</w:t>
      </w:r>
    </w:p>
    <w:p w14:paraId="11F2954C" w14:textId="2F00BAD0" w:rsidR="00790D91" w:rsidRDefault="00790D91" w:rsidP="00200177">
      <w:pPr>
        <w:pStyle w:val="NoSpacing"/>
        <w:numPr>
          <w:ilvl w:val="0"/>
          <w:numId w:val="109"/>
        </w:numPr>
      </w:pPr>
      <w:r w:rsidRPr="00790D91">
        <w:t>Create and maintain comprehensive documentation for ETL cloud migration processes and data optimization strategies</w:t>
      </w:r>
    </w:p>
    <w:p w14:paraId="24E83435" w14:textId="77777777" w:rsidR="000C461C" w:rsidRDefault="000C461C" w:rsidP="00200177">
      <w:pPr>
        <w:pStyle w:val="NoSpacing"/>
        <w:numPr>
          <w:ilvl w:val="0"/>
          <w:numId w:val="109"/>
        </w:numPr>
      </w:pPr>
      <w:r w:rsidRPr="000C461C">
        <w:t>Design and architect data warehousing solutions based on business requirements and industry best practices</w:t>
      </w:r>
    </w:p>
    <w:p w14:paraId="41F5BC4A" w14:textId="1927BF72" w:rsidR="00200177" w:rsidRDefault="00200177" w:rsidP="00200177">
      <w:pPr>
        <w:pStyle w:val="NoSpacing"/>
        <w:numPr>
          <w:ilvl w:val="0"/>
          <w:numId w:val="109"/>
        </w:numPr>
      </w:pPr>
      <w:r>
        <w:t>Design and develop Informatica mappings, sessions, workflows.</w:t>
      </w:r>
    </w:p>
    <w:p w14:paraId="0B453349" w14:textId="77777777" w:rsidR="00200177" w:rsidRDefault="00200177" w:rsidP="00200177">
      <w:pPr>
        <w:pStyle w:val="NoSpacing"/>
        <w:numPr>
          <w:ilvl w:val="0"/>
          <w:numId w:val="109"/>
        </w:numPr>
      </w:pPr>
      <w:r>
        <w:t>Design, build, deploy and support end to end ETL processes.</w:t>
      </w:r>
    </w:p>
    <w:p w14:paraId="78CD272C" w14:textId="77777777" w:rsidR="00200177" w:rsidRDefault="00200177" w:rsidP="00200177">
      <w:pPr>
        <w:pStyle w:val="NoSpacing"/>
        <w:numPr>
          <w:ilvl w:val="0"/>
          <w:numId w:val="109"/>
        </w:numPr>
      </w:pPr>
      <w:r>
        <w:t>Lead and guide development of an Informatica based ETL architecture.</w:t>
      </w:r>
    </w:p>
    <w:p w14:paraId="7164B0E7" w14:textId="77777777" w:rsidR="00200177" w:rsidRDefault="00200177" w:rsidP="00200177">
      <w:pPr>
        <w:pStyle w:val="NoSpacing"/>
        <w:numPr>
          <w:ilvl w:val="0"/>
          <w:numId w:val="109"/>
        </w:numPr>
      </w:pPr>
      <w:r>
        <w:t>Design, coding, unit testing of ETL packages, triggers, and stored procedures, views, SQL transactions.</w:t>
      </w:r>
    </w:p>
    <w:p w14:paraId="3EE379BD" w14:textId="019787C9" w:rsidR="00200177" w:rsidRDefault="00200177" w:rsidP="00200177">
      <w:pPr>
        <w:pStyle w:val="NoSpacing"/>
        <w:numPr>
          <w:ilvl w:val="0"/>
          <w:numId w:val="109"/>
        </w:numPr>
      </w:pPr>
      <w:r>
        <w:t>Migration of Powercenter to IICS</w:t>
      </w:r>
      <w:r w:rsidR="00966637">
        <w:t xml:space="preserve"> </w:t>
      </w:r>
      <w:r w:rsidR="00966637" w:rsidRPr="00966637">
        <w:t>Informatica Intelligent Cloud Solution</w:t>
      </w:r>
    </w:p>
    <w:p w14:paraId="37C23030" w14:textId="77777777" w:rsidR="00200177" w:rsidRDefault="00200177" w:rsidP="00200177">
      <w:pPr>
        <w:pStyle w:val="NoSpacing"/>
        <w:numPr>
          <w:ilvl w:val="0"/>
          <w:numId w:val="109"/>
        </w:numPr>
      </w:pPr>
      <w:r>
        <w:t>Develop data filtering, transformation and loading requirements.</w:t>
      </w:r>
    </w:p>
    <w:p w14:paraId="2E29B965" w14:textId="77777777" w:rsidR="000C461C" w:rsidRDefault="000C461C" w:rsidP="00200177">
      <w:pPr>
        <w:pStyle w:val="NoSpacing"/>
        <w:numPr>
          <w:ilvl w:val="0"/>
          <w:numId w:val="109"/>
        </w:numPr>
      </w:pPr>
      <w:r w:rsidRPr="000C461C">
        <w:t>Develop and execute ETL processes for efficiently loading data into the data warehouse from various source systems</w:t>
      </w:r>
    </w:p>
    <w:p w14:paraId="2FBF63D3" w14:textId="6C2A4F1B" w:rsidR="00200177" w:rsidRDefault="00200177" w:rsidP="00200177">
      <w:pPr>
        <w:pStyle w:val="NoSpacing"/>
        <w:numPr>
          <w:ilvl w:val="0"/>
          <w:numId w:val="109"/>
        </w:numPr>
      </w:pPr>
      <w:r>
        <w:t>Capture metadata as it pertains to sources and targets.</w:t>
      </w:r>
    </w:p>
    <w:p w14:paraId="5C656CF1" w14:textId="77777777" w:rsidR="00200177" w:rsidRDefault="00200177" w:rsidP="00200177">
      <w:pPr>
        <w:pStyle w:val="NoSpacing"/>
        <w:numPr>
          <w:ilvl w:val="0"/>
          <w:numId w:val="109"/>
        </w:numPr>
      </w:pPr>
      <w:r>
        <w:t>Design and implement appropriate error handling procedures.</w:t>
      </w:r>
    </w:p>
    <w:p w14:paraId="2DA0D9EC" w14:textId="14AF5ED0" w:rsidR="000C461C" w:rsidRDefault="000C461C" w:rsidP="00200177">
      <w:pPr>
        <w:pStyle w:val="NoSpacing"/>
        <w:numPr>
          <w:ilvl w:val="0"/>
          <w:numId w:val="109"/>
        </w:numPr>
      </w:pPr>
      <w:r w:rsidRPr="000C461C">
        <w:t>Define and document data acquisition processes, considering source systems, frequency, and volume of data.</w:t>
      </w:r>
    </w:p>
    <w:p w14:paraId="34C48A06" w14:textId="43035D05" w:rsidR="004B5161" w:rsidRDefault="004B5161" w:rsidP="00200177">
      <w:pPr>
        <w:pStyle w:val="NoSpacing"/>
        <w:numPr>
          <w:ilvl w:val="0"/>
          <w:numId w:val="109"/>
        </w:numPr>
      </w:pPr>
      <w:r w:rsidRPr="004B5161">
        <w:t>Develop and manage job schedules within DataStage to ensure timely execution of ETL processes</w:t>
      </w:r>
    </w:p>
    <w:p w14:paraId="53C4F299" w14:textId="5677EB09" w:rsidR="000C461C" w:rsidRDefault="000C461C" w:rsidP="00200177">
      <w:pPr>
        <w:pStyle w:val="NoSpacing"/>
        <w:numPr>
          <w:ilvl w:val="0"/>
          <w:numId w:val="109"/>
        </w:numPr>
      </w:pPr>
      <w:r w:rsidRPr="000C461C">
        <w:t>Document and maintain comprehensive documentation for data acquisition processes</w:t>
      </w:r>
    </w:p>
    <w:p w14:paraId="3A114AD8" w14:textId="77777777" w:rsidR="00200177" w:rsidRDefault="00200177" w:rsidP="00200177">
      <w:pPr>
        <w:pStyle w:val="NoSpacing"/>
        <w:numPr>
          <w:ilvl w:val="0"/>
          <w:numId w:val="109"/>
        </w:numPr>
      </w:pPr>
      <w:r>
        <w:t>Develop project, documentation, and storage standards in conjunction with data architects.</w:t>
      </w:r>
    </w:p>
    <w:p w14:paraId="44710C85" w14:textId="77777777" w:rsidR="00200177" w:rsidRDefault="00200177" w:rsidP="00200177">
      <w:pPr>
        <w:pStyle w:val="NoSpacing"/>
        <w:numPr>
          <w:ilvl w:val="0"/>
          <w:numId w:val="109"/>
        </w:numPr>
      </w:pPr>
      <w:r>
        <w:t>Monitor performance, troubleshoot and tune ETL processes as appropriate.</w:t>
      </w:r>
    </w:p>
    <w:p w14:paraId="3FFA322B" w14:textId="77777777" w:rsidR="00200177" w:rsidRDefault="00200177" w:rsidP="00200177">
      <w:pPr>
        <w:pStyle w:val="NoSpacing"/>
        <w:numPr>
          <w:ilvl w:val="0"/>
          <w:numId w:val="109"/>
        </w:numPr>
      </w:pPr>
      <w:r>
        <w:t>Follow standard software development methodologies.</w:t>
      </w:r>
    </w:p>
    <w:p w14:paraId="49CC6598" w14:textId="121A2F13" w:rsidR="00B81DED" w:rsidRDefault="00B81DED" w:rsidP="00200177">
      <w:pPr>
        <w:pStyle w:val="NoSpacing"/>
        <w:numPr>
          <w:ilvl w:val="0"/>
          <w:numId w:val="109"/>
        </w:numPr>
      </w:pPr>
      <w:r w:rsidRPr="00B81DED">
        <w:t xml:space="preserve">Develop a detailed migration plan outlining the steps, timelines, resources, and dependencies involved in </w:t>
      </w:r>
      <w:r>
        <w:t xml:space="preserve">cloud </w:t>
      </w:r>
      <w:r w:rsidRPr="00B81DED">
        <w:t>migrating DataStage ETL processes to Informatica Intelligent Cloud Services (IICS).</w:t>
      </w:r>
    </w:p>
    <w:p w14:paraId="6995008C" w14:textId="07FB5473" w:rsidR="00E75D78" w:rsidRDefault="00E75D78" w:rsidP="00200177">
      <w:pPr>
        <w:pStyle w:val="NoSpacing"/>
        <w:numPr>
          <w:ilvl w:val="0"/>
          <w:numId w:val="109"/>
        </w:numPr>
      </w:pPr>
      <w:r w:rsidRPr="00E75D78">
        <w:t>Lead and execute ETL cloud migration projects</w:t>
      </w:r>
      <w:r>
        <w:t xml:space="preserve"> for</w:t>
      </w:r>
      <w:r w:rsidRPr="00E75D78">
        <w:t xml:space="preserve"> Informatica Intelligent Cloud Solution (IICS)</w:t>
      </w:r>
    </w:p>
    <w:p w14:paraId="7C636C04" w14:textId="77777777" w:rsidR="00200177" w:rsidRDefault="00200177" w:rsidP="00200177">
      <w:pPr>
        <w:pStyle w:val="NoSpacing"/>
        <w:numPr>
          <w:ilvl w:val="0"/>
          <w:numId w:val="109"/>
        </w:numPr>
      </w:pPr>
      <w:r>
        <w:t>Keep clients informed of the progress of outstanding issues.</w:t>
      </w:r>
    </w:p>
    <w:p w14:paraId="1D588F71" w14:textId="77777777" w:rsidR="001D02FC" w:rsidRDefault="001D02FC" w:rsidP="001D02FC">
      <w:pPr>
        <w:pStyle w:val="NoSpacing"/>
        <w:rPr>
          <w:b/>
        </w:rPr>
      </w:pPr>
    </w:p>
    <w:p w14:paraId="2BC25560" w14:textId="74E052D7" w:rsidR="00200177" w:rsidRDefault="00200177" w:rsidP="002F129F">
      <w:pPr>
        <w:pStyle w:val="NoSpacing"/>
        <w:rPr>
          <w:b/>
        </w:rPr>
      </w:pPr>
      <w:r w:rsidRPr="00200177">
        <w:rPr>
          <w:b/>
        </w:rPr>
        <w:lastRenderedPageBreak/>
        <w:t xml:space="preserve">Software Used: </w:t>
      </w:r>
      <w:r w:rsidRPr="00200177">
        <w:rPr>
          <w:bCs/>
        </w:rPr>
        <w:t>Informatica PowerCenter 10.4.1, Oracle 11g, SQL, PL/SQL, UNIX Scripting, IICS</w:t>
      </w:r>
      <w:r w:rsidR="00966637">
        <w:rPr>
          <w:bCs/>
        </w:rPr>
        <w:t xml:space="preserve"> </w:t>
      </w:r>
      <w:r w:rsidR="00966637" w:rsidRPr="00966637">
        <w:rPr>
          <w:bCs/>
        </w:rPr>
        <w:t>Informatica Intelligent Cloud Solution</w:t>
      </w:r>
      <w:r w:rsidR="00966637">
        <w:rPr>
          <w:bCs/>
        </w:rPr>
        <w:t xml:space="preserve"> </w:t>
      </w:r>
    </w:p>
    <w:p w14:paraId="3C81BBB7" w14:textId="77777777" w:rsidR="00200177" w:rsidRDefault="00200177" w:rsidP="002F129F">
      <w:pPr>
        <w:pStyle w:val="NoSpacing"/>
        <w:rPr>
          <w:b/>
        </w:rPr>
      </w:pPr>
    </w:p>
    <w:p w14:paraId="1D6E24F6" w14:textId="712424E1" w:rsidR="00200177" w:rsidRDefault="00200177" w:rsidP="002F129F">
      <w:pPr>
        <w:pStyle w:val="NoSpacing"/>
        <w:rPr>
          <w:b/>
        </w:rPr>
      </w:pPr>
      <w:r w:rsidRPr="00200177">
        <w:rPr>
          <w:b/>
        </w:rPr>
        <w:t>Senior Associate</w:t>
      </w:r>
      <w:r>
        <w:rPr>
          <w:b/>
        </w:rPr>
        <w:t xml:space="preserve"> - </w:t>
      </w:r>
      <w:r w:rsidRPr="00200177">
        <w:rPr>
          <w:b/>
        </w:rPr>
        <w:t xml:space="preserve">ETL Developer </w:t>
      </w:r>
    </w:p>
    <w:p w14:paraId="40E7CE8B" w14:textId="7A334F17" w:rsidR="005C0325" w:rsidRDefault="00200177" w:rsidP="002F129F">
      <w:pPr>
        <w:pStyle w:val="NoSpacing"/>
        <w:rPr>
          <w:b/>
        </w:rPr>
      </w:pPr>
      <w:r w:rsidRPr="00200177">
        <w:rPr>
          <w:b/>
        </w:rPr>
        <w:t>Cognizant Technologies Pvt Limited</w:t>
      </w:r>
      <w:r>
        <w:rPr>
          <w:b/>
        </w:rPr>
        <w:t xml:space="preserve">, </w:t>
      </w:r>
      <w:r w:rsidRPr="00200177">
        <w:rPr>
          <w:b/>
        </w:rPr>
        <w:t xml:space="preserve">CVS Pharmacy Inc., Grand Rapids, </w:t>
      </w:r>
      <w:r>
        <w:rPr>
          <w:b/>
        </w:rPr>
        <w:t xml:space="preserve">MI </w:t>
      </w:r>
      <w:r>
        <w:rPr>
          <w:b/>
        </w:rPr>
        <w:tab/>
      </w:r>
      <w:r>
        <w:rPr>
          <w:b/>
        </w:rPr>
        <w:tab/>
      </w:r>
      <w:r w:rsidRPr="00200177">
        <w:rPr>
          <w:b/>
        </w:rPr>
        <w:t>Jan 2015</w:t>
      </w:r>
      <w:r>
        <w:rPr>
          <w:b/>
        </w:rPr>
        <w:t xml:space="preserve"> to </w:t>
      </w:r>
      <w:r w:rsidRPr="00200177">
        <w:rPr>
          <w:b/>
        </w:rPr>
        <w:t>Jun 2017</w:t>
      </w:r>
    </w:p>
    <w:p w14:paraId="4D97CFA8" w14:textId="4863A465" w:rsidR="001D02FC" w:rsidRPr="005C0325" w:rsidRDefault="001D02FC" w:rsidP="001D02FC">
      <w:pPr>
        <w:pStyle w:val="NoSpacing"/>
        <w:rPr>
          <w:b/>
        </w:rPr>
      </w:pPr>
    </w:p>
    <w:p w14:paraId="1A63D8C7" w14:textId="77777777" w:rsidR="00200177" w:rsidRPr="00200177" w:rsidRDefault="00200177" w:rsidP="00200177">
      <w:pPr>
        <w:pStyle w:val="NoSpacing"/>
        <w:numPr>
          <w:ilvl w:val="0"/>
          <w:numId w:val="110"/>
        </w:numPr>
        <w:rPr>
          <w:bCs/>
        </w:rPr>
      </w:pPr>
      <w:r w:rsidRPr="00200177">
        <w:rPr>
          <w:bCs/>
        </w:rPr>
        <w:t xml:space="preserve">Enhancement data warehousing project to handle Drug related data in Informatica 10. </w:t>
      </w:r>
    </w:p>
    <w:p w14:paraId="0380148D" w14:textId="61510416" w:rsidR="00200177" w:rsidRPr="00200177" w:rsidRDefault="00200177" w:rsidP="00200177">
      <w:pPr>
        <w:pStyle w:val="NoSpacing"/>
        <w:numPr>
          <w:ilvl w:val="0"/>
          <w:numId w:val="110"/>
        </w:numPr>
        <w:rPr>
          <w:bCs/>
        </w:rPr>
      </w:pPr>
      <w:r w:rsidRPr="00200177">
        <w:rPr>
          <w:bCs/>
        </w:rPr>
        <w:t xml:space="preserve">Parallelly, ETL </w:t>
      </w:r>
      <w:r w:rsidR="00E65EF8">
        <w:rPr>
          <w:bCs/>
        </w:rPr>
        <w:t xml:space="preserve">data </w:t>
      </w:r>
      <w:r w:rsidRPr="00200177">
        <w:rPr>
          <w:bCs/>
        </w:rPr>
        <w:t xml:space="preserve">migration from Informatica 9.0 to Informatica 9.6 for the Drug jobs and modified UNIX scripts according to business requirements. </w:t>
      </w:r>
    </w:p>
    <w:p w14:paraId="63A118EC" w14:textId="77777777" w:rsidR="00200177" w:rsidRPr="00200177" w:rsidRDefault="00200177" w:rsidP="00200177">
      <w:pPr>
        <w:pStyle w:val="NoSpacing"/>
        <w:numPr>
          <w:ilvl w:val="0"/>
          <w:numId w:val="110"/>
        </w:numPr>
        <w:rPr>
          <w:bCs/>
        </w:rPr>
      </w:pPr>
      <w:r w:rsidRPr="00200177">
        <w:rPr>
          <w:bCs/>
        </w:rPr>
        <w:t xml:space="preserve">To analyze the existing jobs and understand the existing design, dependencies. </w:t>
      </w:r>
    </w:p>
    <w:p w14:paraId="3645FC50" w14:textId="77777777" w:rsidR="00200177" w:rsidRPr="00200177" w:rsidRDefault="00200177" w:rsidP="00200177">
      <w:pPr>
        <w:pStyle w:val="NoSpacing"/>
        <w:numPr>
          <w:ilvl w:val="0"/>
          <w:numId w:val="110"/>
        </w:numPr>
        <w:rPr>
          <w:bCs/>
        </w:rPr>
      </w:pPr>
      <w:r w:rsidRPr="00200177">
        <w:rPr>
          <w:bCs/>
        </w:rPr>
        <w:t xml:space="preserve">Assisting the team technically for ETL migration from Informatica 9.0 to 9.6. </w:t>
      </w:r>
    </w:p>
    <w:p w14:paraId="35ED5617" w14:textId="77777777" w:rsidR="00200177" w:rsidRDefault="00200177" w:rsidP="00200177">
      <w:pPr>
        <w:pStyle w:val="NoSpacing"/>
        <w:numPr>
          <w:ilvl w:val="0"/>
          <w:numId w:val="110"/>
        </w:numPr>
        <w:rPr>
          <w:bCs/>
        </w:rPr>
      </w:pPr>
      <w:r w:rsidRPr="00200177">
        <w:rPr>
          <w:bCs/>
        </w:rPr>
        <w:t xml:space="preserve">Prepared technical design document for the drug jobs scripts by understanding the scripts and mappings. </w:t>
      </w:r>
    </w:p>
    <w:p w14:paraId="15C55736" w14:textId="5B1BE2A5" w:rsidR="003F161D" w:rsidRPr="00200177" w:rsidRDefault="003F161D" w:rsidP="00200177">
      <w:pPr>
        <w:pStyle w:val="NoSpacing"/>
        <w:numPr>
          <w:ilvl w:val="0"/>
          <w:numId w:val="110"/>
        </w:numPr>
        <w:rPr>
          <w:bCs/>
        </w:rPr>
      </w:pPr>
      <w:r w:rsidRPr="003F161D">
        <w:rPr>
          <w:bCs/>
        </w:rPr>
        <w:t>Ensured compliance with SOX requirements by collaborating with Internal team.</w:t>
      </w:r>
    </w:p>
    <w:p w14:paraId="6D0C7FB4" w14:textId="77777777" w:rsidR="00200177" w:rsidRPr="00200177" w:rsidRDefault="00200177" w:rsidP="00200177">
      <w:pPr>
        <w:pStyle w:val="NoSpacing"/>
        <w:numPr>
          <w:ilvl w:val="0"/>
          <w:numId w:val="110"/>
        </w:numPr>
        <w:rPr>
          <w:bCs/>
        </w:rPr>
      </w:pPr>
      <w:r w:rsidRPr="00200177">
        <w:rPr>
          <w:bCs/>
        </w:rPr>
        <w:t xml:space="preserve">Got appreciation for the flaws identified in the existing mapping/scripts and rectified the same. </w:t>
      </w:r>
    </w:p>
    <w:p w14:paraId="138C03F2" w14:textId="77777777" w:rsidR="00200177" w:rsidRDefault="00200177" w:rsidP="00200177">
      <w:pPr>
        <w:pStyle w:val="NoSpacing"/>
        <w:numPr>
          <w:ilvl w:val="0"/>
          <w:numId w:val="110"/>
        </w:numPr>
        <w:rPr>
          <w:bCs/>
        </w:rPr>
      </w:pPr>
      <w:r w:rsidRPr="00200177">
        <w:rPr>
          <w:bCs/>
        </w:rPr>
        <w:t xml:space="preserve">Converted Perl scripts into Informatica jobs. </w:t>
      </w:r>
    </w:p>
    <w:p w14:paraId="714B1383" w14:textId="5063570A" w:rsidR="00F26AC4" w:rsidRPr="00F26AC4" w:rsidRDefault="00F26AC4" w:rsidP="00F26AC4">
      <w:pPr>
        <w:pStyle w:val="NoSpacing"/>
        <w:numPr>
          <w:ilvl w:val="0"/>
          <w:numId w:val="110"/>
        </w:numPr>
        <w:rPr>
          <w:bCs/>
        </w:rPr>
      </w:pPr>
      <w:r>
        <w:rPr>
          <w:bCs/>
        </w:rPr>
        <w:t>E</w:t>
      </w:r>
      <w:r w:rsidRPr="00F26AC4">
        <w:rPr>
          <w:bCs/>
        </w:rPr>
        <w:t xml:space="preserve">valuate and assess Informatica Intelligent Cloud Services (IICS) capabilities, features, and updates to identify opportunities </w:t>
      </w:r>
      <w:r w:rsidR="00027292">
        <w:rPr>
          <w:bCs/>
        </w:rPr>
        <w:t>&amp;</w:t>
      </w:r>
      <w:r w:rsidRPr="00F26AC4">
        <w:rPr>
          <w:bCs/>
        </w:rPr>
        <w:t xml:space="preserve"> </w:t>
      </w:r>
      <w:r>
        <w:rPr>
          <w:bCs/>
        </w:rPr>
        <w:t>d</w:t>
      </w:r>
      <w:r w:rsidRPr="00F26AC4">
        <w:rPr>
          <w:bCs/>
        </w:rPr>
        <w:t>rive initiatives to enhance cloud migration processes</w:t>
      </w:r>
    </w:p>
    <w:p w14:paraId="3DBFB8B9" w14:textId="1EB544A4" w:rsidR="000C461C" w:rsidRDefault="000C461C" w:rsidP="00200177">
      <w:pPr>
        <w:pStyle w:val="NoSpacing"/>
        <w:numPr>
          <w:ilvl w:val="0"/>
          <w:numId w:val="110"/>
        </w:numPr>
        <w:rPr>
          <w:bCs/>
        </w:rPr>
      </w:pPr>
      <w:r w:rsidRPr="000C461C">
        <w:rPr>
          <w:bCs/>
        </w:rPr>
        <w:t>Document ETL processes, data integration workflows, and technical specifications</w:t>
      </w:r>
    </w:p>
    <w:p w14:paraId="0D542C20" w14:textId="2A5BFF02" w:rsidR="00966637" w:rsidRPr="00966637" w:rsidRDefault="00CC1D9B" w:rsidP="00966637">
      <w:pPr>
        <w:pStyle w:val="NoSpacing"/>
        <w:numPr>
          <w:ilvl w:val="0"/>
          <w:numId w:val="110"/>
        </w:numPr>
      </w:pPr>
      <w:r>
        <w:t xml:space="preserve">Cloud </w:t>
      </w:r>
      <w:r w:rsidR="00966637">
        <w:t xml:space="preserve">Migration of Powercenter to IICS - </w:t>
      </w:r>
      <w:r w:rsidR="00966637" w:rsidRPr="00966637">
        <w:t>Informatica Intelligent Cloud Solution</w:t>
      </w:r>
    </w:p>
    <w:p w14:paraId="7D800F96" w14:textId="3AA48160" w:rsidR="00200177" w:rsidRDefault="00200177" w:rsidP="00200177">
      <w:pPr>
        <w:pStyle w:val="NoSpacing"/>
        <w:numPr>
          <w:ilvl w:val="0"/>
          <w:numId w:val="110"/>
        </w:numPr>
        <w:rPr>
          <w:bCs/>
        </w:rPr>
      </w:pPr>
      <w:r w:rsidRPr="00200177">
        <w:rPr>
          <w:bCs/>
        </w:rPr>
        <w:t xml:space="preserve">Involved in requirements, design, coding, unit testing and </w:t>
      </w:r>
      <w:r w:rsidR="008E2655">
        <w:rPr>
          <w:bCs/>
        </w:rPr>
        <w:t xml:space="preserve">data </w:t>
      </w:r>
      <w:r w:rsidRPr="00200177">
        <w:rPr>
          <w:bCs/>
        </w:rPr>
        <w:t xml:space="preserve">integration testing phases of the project. </w:t>
      </w:r>
    </w:p>
    <w:p w14:paraId="2C30C156" w14:textId="1FFFFAE3" w:rsidR="009460A5" w:rsidRDefault="009460A5" w:rsidP="00200177">
      <w:pPr>
        <w:pStyle w:val="NoSpacing"/>
        <w:numPr>
          <w:ilvl w:val="0"/>
          <w:numId w:val="110"/>
        </w:numPr>
        <w:rPr>
          <w:bCs/>
        </w:rPr>
      </w:pPr>
      <w:r w:rsidRPr="009460A5">
        <w:rPr>
          <w:bCs/>
        </w:rPr>
        <w:t>Enhance DataStage transformations and configurations to boost the overall efficiency of the ETL process</w:t>
      </w:r>
    </w:p>
    <w:p w14:paraId="18DAF43A" w14:textId="22D82219" w:rsidR="00790D91" w:rsidRDefault="00790D91" w:rsidP="00200177">
      <w:pPr>
        <w:pStyle w:val="NoSpacing"/>
        <w:numPr>
          <w:ilvl w:val="0"/>
          <w:numId w:val="110"/>
        </w:numPr>
        <w:rPr>
          <w:bCs/>
        </w:rPr>
      </w:pPr>
      <w:r>
        <w:t>I</w:t>
      </w:r>
      <w:r w:rsidRPr="00790D91">
        <w:t>dentify and resolve issues related to ETL processes, data flow, and cloud migration.</w:t>
      </w:r>
    </w:p>
    <w:p w14:paraId="46FD00F7" w14:textId="0AA8076E" w:rsidR="00703695" w:rsidRPr="00200177" w:rsidRDefault="00703695" w:rsidP="00200177">
      <w:pPr>
        <w:pStyle w:val="NoSpacing"/>
        <w:numPr>
          <w:ilvl w:val="0"/>
          <w:numId w:val="110"/>
        </w:numPr>
        <w:rPr>
          <w:bCs/>
        </w:rPr>
      </w:pPr>
      <w:r w:rsidRPr="00703695">
        <w:rPr>
          <w:bCs/>
        </w:rPr>
        <w:t>Document data warehousing architectures, configurations, and ETL processes to ensure a comprehensive and up-to-date knowledge base</w:t>
      </w:r>
    </w:p>
    <w:p w14:paraId="34E2E1EF" w14:textId="77777777" w:rsidR="00200177" w:rsidRDefault="00200177" w:rsidP="00200177">
      <w:pPr>
        <w:pStyle w:val="NoSpacing"/>
        <w:numPr>
          <w:ilvl w:val="0"/>
          <w:numId w:val="110"/>
        </w:numPr>
        <w:rPr>
          <w:bCs/>
        </w:rPr>
      </w:pPr>
      <w:r w:rsidRPr="00200177">
        <w:rPr>
          <w:bCs/>
        </w:rPr>
        <w:t xml:space="preserve">Involved in customer interaction and planning the project schedule. </w:t>
      </w:r>
    </w:p>
    <w:p w14:paraId="03FE55CD" w14:textId="52B18130" w:rsidR="008A459B" w:rsidRPr="00200177" w:rsidRDefault="008A459B" w:rsidP="00200177">
      <w:pPr>
        <w:pStyle w:val="NoSpacing"/>
        <w:numPr>
          <w:ilvl w:val="0"/>
          <w:numId w:val="110"/>
        </w:numPr>
        <w:rPr>
          <w:bCs/>
        </w:rPr>
      </w:pPr>
      <w:r w:rsidRPr="008A459B">
        <w:rPr>
          <w:bCs/>
        </w:rPr>
        <w:t xml:space="preserve">Execute the </w:t>
      </w:r>
      <w:r w:rsidR="00FC010B">
        <w:rPr>
          <w:bCs/>
        </w:rPr>
        <w:t xml:space="preserve">cloud </w:t>
      </w:r>
      <w:r w:rsidRPr="008A459B">
        <w:rPr>
          <w:bCs/>
        </w:rPr>
        <w:t>migration of DataStage ETL processes to Informatica Intelligent Cloud Services (IICS), following the migration plan and established best practices</w:t>
      </w:r>
    </w:p>
    <w:p w14:paraId="398DA775" w14:textId="77777777" w:rsidR="009340E0" w:rsidRDefault="009340E0" w:rsidP="002F129F">
      <w:pPr>
        <w:pStyle w:val="NoSpacing"/>
        <w:rPr>
          <w:b/>
        </w:rPr>
      </w:pPr>
    </w:p>
    <w:p w14:paraId="02034874" w14:textId="7390F385" w:rsidR="00200177" w:rsidRDefault="00200177" w:rsidP="002F129F">
      <w:pPr>
        <w:pStyle w:val="NoSpacing"/>
        <w:rPr>
          <w:b/>
        </w:rPr>
      </w:pPr>
      <w:r w:rsidRPr="00200177">
        <w:rPr>
          <w:b/>
        </w:rPr>
        <w:t xml:space="preserve">Software Used: </w:t>
      </w:r>
      <w:r w:rsidRPr="00200177">
        <w:rPr>
          <w:bCs/>
        </w:rPr>
        <w:t>Oracle 10g, UNIX, Informatica 10, Informatica 9.0, Informatica 9.6, SQL Developer, SVN</w:t>
      </w:r>
      <w:r w:rsidR="000B7078">
        <w:rPr>
          <w:bCs/>
        </w:rPr>
        <w:t xml:space="preserve">, </w:t>
      </w:r>
      <w:r w:rsidR="000B7078" w:rsidRPr="000B7078">
        <w:rPr>
          <w:bCs/>
        </w:rPr>
        <w:t>IICS Informatica Intelligent Cloud Solution</w:t>
      </w:r>
      <w:r w:rsidRPr="00200177">
        <w:rPr>
          <w:b/>
        </w:rPr>
        <w:t xml:space="preserve"> </w:t>
      </w:r>
    </w:p>
    <w:p w14:paraId="2613BAC1" w14:textId="77777777" w:rsidR="00200177" w:rsidRDefault="00200177" w:rsidP="002F129F">
      <w:pPr>
        <w:pStyle w:val="NoSpacing"/>
        <w:rPr>
          <w:b/>
        </w:rPr>
      </w:pPr>
    </w:p>
    <w:p w14:paraId="2EF60D56" w14:textId="77777777" w:rsidR="00200177" w:rsidRDefault="00200177" w:rsidP="002F129F">
      <w:pPr>
        <w:pStyle w:val="NoSpacing"/>
        <w:rPr>
          <w:b/>
        </w:rPr>
      </w:pPr>
      <w:r w:rsidRPr="00200177">
        <w:rPr>
          <w:b/>
        </w:rPr>
        <w:t xml:space="preserve">Data Engineer  – ETL Developer </w:t>
      </w:r>
    </w:p>
    <w:p w14:paraId="2D3AF2EE" w14:textId="713F92F7" w:rsidR="005C0325" w:rsidRPr="005C0325" w:rsidRDefault="00200177" w:rsidP="002F129F">
      <w:pPr>
        <w:pStyle w:val="NoSpacing"/>
        <w:rPr>
          <w:b/>
        </w:rPr>
      </w:pPr>
      <w:r w:rsidRPr="00200177">
        <w:rPr>
          <w:b/>
        </w:rPr>
        <w:t>Hewlett Packard Globalsoft</w:t>
      </w:r>
      <w:r>
        <w:rPr>
          <w:b/>
        </w:rPr>
        <w:t xml:space="preserve">, </w:t>
      </w:r>
      <w:r w:rsidRPr="00200177">
        <w:rPr>
          <w:b/>
        </w:rPr>
        <w:t>Proctor &amp; Gamble</w:t>
      </w:r>
      <w:r>
        <w:rPr>
          <w:b/>
        </w:rPr>
        <w:t xml:space="preserve"> </w:t>
      </w:r>
      <w:r>
        <w:rPr>
          <w:b/>
        </w:rPr>
        <w:tab/>
      </w:r>
      <w:r>
        <w:rPr>
          <w:b/>
        </w:rPr>
        <w:tab/>
      </w:r>
      <w:r>
        <w:rPr>
          <w:b/>
        </w:rPr>
        <w:tab/>
      </w:r>
      <w:r>
        <w:rPr>
          <w:b/>
        </w:rPr>
        <w:tab/>
      </w:r>
      <w:r>
        <w:rPr>
          <w:b/>
        </w:rPr>
        <w:tab/>
      </w:r>
      <w:r>
        <w:rPr>
          <w:b/>
        </w:rPr>
        <w:tab/>
      </w:r>
      <w:r w:rsidRPr="00200177">
        <w:rPr>
          <w:b/>
        </w:rPr>
        <w:t>Jun 2010</w:t>
      </w:r>
      <w:r>
        <w:rPr>
          <w:b/>
        </w:rPr>
        <w:t xml:space="preserve"> to </w:t>
      </w:r>
      <w:r w:rsidRPr="00200177">
        <w:rPr>
          <w:b/>
        </w:rPr>
        <w:t>Dec 2014</w:t>
      </w:r>
    </w:p>
    <w:p w14:paraId="53837724" w14:textId="77777777" w:rsidR="00200177" w:rsidRDefault="00200177" w:rsidP="00035ECD">
      <w:pPr>
        <w:pStyle w:val="NoSpacing"/>
      </w:pPr>
    </w:p>
    <w:p w14:paraId="1A63E219" w14:textId="48B499F7" w:rsidR="00D53105" w:rsidRDefault="00200177" w:rsidP="00035ECD">
      <w:pPr>
        <w:pStyle w:val="NoSpacing"/>
      </w:pPr>
      <w:r w:rsidRPr="00200177">
        <w:t>The objective of the project is to create flexible and efficient data processing for the iZoom Store application. This Application focuses on the customer POS data. New customers worldwide such as Walmart, Target, Metro, Carrefour etc., will be added to the existing ADW data warehouse.</w:t>
      </w:r>
    </w:p>
    <w:p w14:paraId="18607D53" w14:textId="77777777" w:rsidR="00200177" w:rsidRPr="00035ECD" w:rsidRDefault="00200177" w:rsidP="00035ECD">
      <w:pPr>
        <w:pStyle w:val="NoSpacing"/>
      </w:pPr>
    </w:p>
    <w:p w14:paraId="3BFAD082" w14:textId="77777777" w:rsidR="00200177" w:rsidRDefault="00200177" w:rsidP="00200177">
      <w:pPr>
        <w:pStyle w:val="NoSpacing"/>
        <w:numPr>
          <w:ilvl w:val="0"/>
          <w:numId w:val="111"/>
        </w:numPr>
      </w:pPr>
      <w:r>
        <w:t xml:space="preserve">Analyze the new requirements and design the ETL for the requirements. </w:t>
      </w:r>
    </w:p>
    <w:p w14:paraId="201DECDC" w14:textId="77777777" w:rsidR="00200177" w:rsidRDefault="00200177" w:rsidP="00200177">
      <w:pPr>
        <w:pStyle w:val="NoSpacing"/>
        <w:numPr>
          <w:ilvl w:val="0"/>
          <w:numId w:val="111"/>
        </w:numPr>
      </w:pPr>
      <w:r>
        <w:t xml:space="preserve">Involved in developing mapping to populate data from various source systems like flat files and oracle to the single data warehouse. </w:t>
      </w:r>
    </w:p>
    <w:p w14:paraId="37148166" w14:textId="77777777" w:rsidR="00200177" w:rsidRDefault="00200177" w:rsidP="00200177">
      <w:pPr>
        <w:pStyle w:val="NoSpacing"/>
        <w:numPr>
          <w:ilvl w:val="0"/>
          <w:numId w:val="111"/>
        </w:numPr>
      </w:pPr>
      <w:r>
        <w:t xml:space="preserve">Involved in tuning mappings to achieve greater performance. </w:t>
      </w:r>
    </w:p>
    <w:p w14:paraId="28B4F8DA" w14:textId="77777777" w:rsidR="00200177" w:rsidRDefault="00200177" w:rsidP="00200177">
      <w:pPr>
        <w:pStyle w:val="NoSpacing"/>
        <w:numPr>
          <w:ilvl w:val="0"/>
          <w:numId w:val="111"/>
        </w:numPr>
      </w:pPr>
      <w:r>
        <w:t xml:space="preserve">Involved in quick closure of problem records. </w:t>
      </w:r>
    </w:p>
    <w:p w14:paraId="1660D658" w14:textId="1FC9378C" w:rsidR="00DF460E" w:rsidRDefault="00DF460E" w:rsidP="00DF460E">
      <w:pPr>
        <w:pStyle w:val="NoSpacing"/>
        <w:numPr>
          <w:ilvl w:val="0"/>
          <w:numId w:val="111"/>
        </w:numPr>
      </w:pPr>
      <w:r w:rsidRPr="009460A5">
        <w:t>Optimize DataStage transformations and configurations to improve overall ETL process efficiency</w:t>
      </w:r>
    </w:p>
    <w:p w14:paraId="41BB9205" w14:textId="77777777" w:rsidR="00200177" w:rsidRDefault="00200177" w:rsidP="00200177">
      <w:pPr>
        <w:pStyle w:val="NoSpacing"/>
        <w:numPr>
          <w:ilvl w:val="0"/>
          <w:numId w:val="111"/>
        </w:numPr>
      </w:pPr>
      <w:r>
        <w:t xml:space="preserve">Automation of manual work through scripts and ETL process. </w:t>
      </w:r>
    </w:p>
    <w:p w14:paraId="53DDA6F4" w14:textId="77777777" w:rsidR="00200177" w:rsidRDefault="00200177" w:rsidP="00200177">
      <w:pPr>
        <w:pStyle w:val="NoSpacing"/>
        <w:numPr>
          <w:ilvl w:val="0"/>
          <w:numId w:val="111"/>
        </w:numPr>
      </w:pPr>
      <w:r>
        <w:lastRenderedPageBreak/>
        <w:t xml:space="preserve">Fine tuning the job runs through concurrent workflows and partitioning. </w:t>
      </w:r>
    </w:p>
    <w:p w14:paraId="795AB002" w14:textId="77777777" w:rsidR="00200177" w:rsidRDefault="00200177" w:rsidP="00200177">
      <w:pPr>
        <w:pStyle w:val="NoSpacing"/>
        <w:numPr>
          <w:ilvl w:val="0"/>
          <w:numId w:val="111"/>
        </w:numPr>
      </w:pPr>
      <w:r>
        <w:t xml:space="preserve">Motivating team members in timely delivery with zero defects. </w:t>
      </w:r>
    </w:p>
    <w:p w14:paraId="271F46F9" w14:textId="6459C02B" w:rsidR="00200177" w:rsidRDefault="00200177" w:rsidP="00200177">
      <w:pPr>
        <w:pStyle w:val="NoSpacing"/>
        <w:numPr>
          <w:ilvl w:val="0"/>
          <w:numId w:val="111"/>
        </w:numPr>
      </w:pPr>
      <w:r>
        <w:t xml:space="preserve">Involved in requirements, design, coding, unit testing and </w:t>
      </w:r>
      <w:r w:rsidR="008E2655">
        <w:t xml:space="preserve">data </w:t>
      </w:r>
      <w:r>
        <w:t>integration testing phases of the project.</w:t>
      </w:r>
    </w:p>
    <w:p w14:paraId="25BE93A1" w14:textId="6F973A7E" w:rsidR="00E75D78" w:rsidRDefault="00E75D78" w:rsidP="00E75D78">
      <w:pPr>
        <w:pStyle w:val="NoSpacing"/>
        <w:numPr>
          <w:ilvl w:val="0"/>
          <w:numId w:val="111"/>
        </w:numPr>
      </w:pPr>
      <w:r>
        <w:t>I</w:t>
      </w:r>
      <w:r w:rsidRPr="00790D91">
        <w:t>dentify and resolve issues related to ETL processes, data flow, and cloud migration.</w:t>
      </w:r>
    </w:p>
    <w:p w14:paraId="3FEEE61F" w14:textId="0496190F" w:rsidR="00703695" w:rsidRDefault="00703695" w:rsidP="00200177">
      <w:pPr>
        <w:pStyle w:val="NoSpacing"/>
        <w:numPr>
          <w:ilvl w:val="0"/>
          <w:numId w:val="111"/>
        </w:numPr>
      </w:pPr>
      <w:r w:rsidRPr="00703695">
        <w:t>Optimize data loading strategies to ensure timely and accurate updates to the data warehouse</w:t>
      </w:r>
    </w:p>
    <w:p w14:paraId="2D53869E" w14:textId="155E02A4" w:rsidR="000C461C" w:rsidRDefault="000C461C" w:rsidP="00200177">
      <w:pPr>
        <w:pStyle w:val="NoSpacing"/>
        <w:numPr>
          <w:ilvl w:val="0"/>
          <w:numId w:val="111"/>
        </w:numPr>
      </w:pPr>
      <w:r w:rsidRPr="000C461C">
        <w:t>Continuously optimize data integration workflows to enhance efficiency, scalability, and reliability</w:t>
      </w:r>
    </w:p>
    <w:p w14:paraId="75F276E0" w14:textId="77777777" w:rsidR="00200177" w:rsidRDefault="00200177" w:rsidP="00200177">
      <w:pPr>
        <w:pStyle w:val="NoSpacing"/>
        <w:numPr>
          <w:ilvl w:val="0"/>
          <w:numId w:val="111"/>
        </w:numPr>
      </w:pPr>
      <w:r>
        <w:t xml:space="preserve">Involved in customer interaction and planning the project schedule. </w:t>
      </w:r>
    </w:p>
    <w:p w14:paraId="20A633D1" w14:textId="77777777" w:rsidR="009340E0" w:rsidRDefault="009340E0" w:rsidP="002F129F">
      <w:pPr>
        <w:pStyle w:val="NoSpacing"/>
        <w:rPr>
          <w:b/>
        </w:rPr>
      </w:pPr>
    </w:p>
    <w:p w14:paraId="525DF178" w14:textId="77777777" w:rsidR="00200177" w:rsidRDefault="00200177" w:rsidP="002F129F">
      <w:pPr>
        <w:pStyle w:val="NoSpacing"/>
        <w:rPr>
          <w:b/>
        </w:rPr>
      </w:pPr>
      <w:r w:rsidRPr="00200177">
        <w:rPr>
          <w:b/>
        </w:rPr>
        <w:t xml:space="preserve">Software Used: </w:t>
      </w:r>
      <w:r w:rsidRPr="00200177">
        <w:rPr>
          <w:bCs/>
        </w:rPr>
        <w:t>Oracle 10g, UNIX, Informatica 9.5.1, SQL Developer, Toad</w:t>
      </w:r>
      <w:r w:rsidRPr="00200177">
        <w:rPr>
          <w:b/>
        </w:rPr>
        <w:t xml:space="preserve"> </w:t>
      </w:r>
    </w:p>
    <w:p w14:paraId="5DAF78BB" w14:textId="77777777" w:rsidR="00200177" w:rsidRDefault="00200177" w:rsidP="002F129F">
      <w:pPr>
        <w:pStyle w:val="NoSpacing"/>
        <w:rPr>
          <w:b/>
        </w:rPr>
      </w:pPr>
    </w:p>
    <w:p w14:paraId="6C46D8B5" w14:textId="03F25D3B" w:rsidR="00200177" w:rsidRDefault="00200177" w:rsidP="002F129F">
      <w:pPr>
        <w:pStyle w:val="NoSpacing"/>
        <w:rPr>
          <w:b/>
        </w:rPr>
      </w:pPr>
      <w:r w:rsidRPr="00200177">
        <w:rPr>
          <w:b/>
        </w:rPr>
        <w:t xml:space="preserve">Software Engineer </w:t>
      </w:r>
      <w:r>
        <w:rPr>
          <w:b/>
        </w:rPr>
        <w:t xml:space="preserve">- </w:t>
      </w:r>
      <w:r w:rsidRPr="00200177">
        <w:rPr>
          <w:b/>
        </w:rPr>
        <w:t xml:space="preserve">ETL Developer </w:t>
      </w:r>
    </w:p>
    <w:p w14:paraId="21CA004A" w14:textId="67316043" w:rsidR="00C97C14" w:rsidRDefault="00200177" w:rsidP="002F129F">
      <w:pPr>
        <w:pStyle w:val="NoSpacing"/>
        <w:rPr>
          <w:b/>
        </w:rPr>
      </w:pPr>
      <w:r w:rsidRPr="00200177">
        <w:rPr>
          <w:b/>
        </w:rPr>
        <w:t>Valuesource Technologies</w:t>
      </w:r>
      <w:r>
        <w:rPr>
          <w:b/>
        </w:rPr>
        <w:t xml:space="preserve"> </w:t>
      </w:r>
      <w:r>
        <w:rPr>
          <w:b/>
        </w:rPr>
        <w:tab/>
      </w:r>
      <w:r>
        <w:rPr>
          <w:b/>
        </w:rPr>
        <w:tab/>
      </w:r>
      <w:r>
        <w:rPr>
          <w:b/>
        </w:rPr>
        <w:tab/>
      </w:r>
      <w:r>
        <w:rPr>
          <w:b/>
        </w:rPr>
        <w:tab/>
      </w:r>
      <w:r>
        <w:rPr>
          <w:b/>
        </w:rPr>
        <w:tab/>
      </w:r>
      <w:r>
        <w:rPr>
          <w:b/>
        </w:rPr>
        <w:tab/>
      </w:r>
      <w:r>
        <w:rPr>
          <w:b/>
        </w:rPr>
        <w:tab/>
      </w:r>
      <w:r>
        <w:rPr>
          <w:b/>
        </w:rPr>
        <w:tab/>
      </w:r>
      <w:r w:rsidRPr="00200177">
        <w:rPr>
          <w:b/>
        </w:rPr>
        <w:t>Mar 2006</w:t>
      </w:r>
      <w:r>
        <w:rPr>
          <w:b/>
        </w:rPr>
        <w:t xml:space="preserve"> to </w:t>
      </w:r>
      <w:r w:rsidRPr="00200177">
        <w:rPr>
          <w:b/>
        </w:rPr>
        <w:t>Jan 2010</w:t>
      </w:r>
    </w:p>
    <w:p w14:paraId="00919C41" w14:textId="56CD0E93" w:rsidR="00937615" w:rsidRPr="00937615" w:rsidRDefault="00937615" w:rsidP="002F129F">
      <w:pPr>
        <w:pStyle w:val="NoSpacing"/>
        <w:rPr>
          <w:b/>
        </w:rPr>
      </w:pPr>
      <w:r w:rsidRPr="00937615">
        <w:rPr>
          <w:b/>
        </w:rPr>
        <w:t>Project #</w:t>
      </w:r>
      <w:r>
        <w:rPr>
          <w:b/>
        </w:rPr>
        <w:t>2</w:t>
      </w:r>
      <w:r w:rsidRPr="00937615">
        <w:rPr>
          <w:b/>
        </w:rPr>
        <w:t>: I-MAX Dec 2008</w:t>
      </w:r>
      <w:r>
        <w:rPr>
          <w:b/>
        </w:rPr>
        <w:t xml:space="preserve"> to </w:t>
      </w:r>
      <w:r w:rsidRPr="00937615">
        <w:rPr>
          <w:b/>
        </w:rPr>
        <w:t xml:space="preserve">Jan 2010 </w:t>
      </w:r>
    </w:p>
    <w:p w14:paraId="4BEA5287" w14:textId="519948FB" w:rsidR="002F129F" w:rsidRPr="00200177" w:rsidRDefault="00200177" w:rsidP="002F129F">
      <w:pPr>
        <w:pStyle w:val="NoSpacing"/>
        <w:rPr>
          <w:bCs/>
        </w:rPr>
      </w:pPr>
      <w:r w:rsidRPr="00200177">
        <w:rPr>
          <w:bCs/>
        </w:rPr>
        <w:t>I-MAX is an ETL solution for the data warehouse of a Belgium Bank, KBC for market Domain. This project is an extension of the previous IL-Market project. In I-MAX project data is collected from KBC's branches and subsidiaries outside Belgium. The collected data is stored in the Market database. From there data will be provided to different Targets.</w:t>
      </w:r>
    </w:p>
    <w:p w14:paraId="1B4D619D" w14:textId="77777777" w:rsidR="00937615" w:rsidRDefault="00937615" w:rsidP="002F129F">
      <w:pPr>
        <w:pStyle w:val="NoSpacing"/>
        <w:rPr>
          <w:b/>
        </w:rPr>
      </w:pPr>
    </w:p>
    <w:p w14:paraId="68B0A065" w14:textId="77777777" w:rsidR="00937615" w:rsidRPr="00937615" w:rsidRDefault="00937615" w:rsidP="00937615">
      <w:pPr>
        <w:pStyle w:val="NoSpacing"/>
        <w:numPr>
          <w:ilvl w:val="0"/>
          <w:numId w:val="112"/>
        </w:numPr>
        <w:rPr>
          <w:bCs/>
        </w:rPr>
      </w:pPr>
      <w:r w:rsidRPr="00937615">
        <w:rPr>
          <w:bCs/>
        </w:rPr>
        <w:t xml:space="preserve">Created low level design documents and estimations. </w:t>
      </w:r>
    </w:p>
    <w:p w14:paraId="5B0621ED" w14:textId="77777777" w:rsidR="00937615" w:rsidRPr="00937615" w:rsidRDefault="00937615" w:rsidP="00937615">
      <w:pPr>
        <w:pStyle w:val="NoSpacing"/>
        <w:numPr>
          <w:ilvl w:val="0"/>
          <w:numId w:val="112"/>
        </w:numPr>
        <w:rPr>
          <w:bCs/>
        </w:rPr>
      </w:pPr>
      <w:r w:rsidRPr="00937615">
        <w:rPr>
          <w:bCs/>
        </w:rPr>
        <w:t xml:space="preserve">Designed ETL process through Visio and Mega tool. </w:t>
      </w:r>
    </w:p>
    <w:p w14:paraId="155055C5" w14:textId="77777777" w:rsidR="00937615" w:rsidRPr="00937615" w:rsidRDefault="00937615" w:rsidP="00937615">
      <w:pPr>
        <w:pStyle w:val="NoSpacing"/>
        <w:numPr>
          <w:ilvl w:val="0"/>
          <w:numId w:val="112"/>
        </w:numPr>
        <w:rPr>
          <w:bCs/>
        </w:rPr>
      </w:pPr>
      <w:r w:rsidRPr="00937615">
        <w:rPr>
          <w:bCs/>
        </w:rPr>
        <w:t xml:space="preserve">Involvement in client interaction, implementation, and production support </w:t>
      </w:r>
    </w:p>
    <w:p w14:paraId="45F723C8" w14:textId="77777777" w:rsidR="00937615" w:rsidRPr="00937615" w:rsidRDefault="00937615" w:rsidP="00937615">
      <w:pPr>
        <w:pStyle w:val="NoSpacing"/>
        <w:numPr>
          <w:ilvl w:val="0"/>
          <w:numId w:val="112"/>
        </w:numPr>
        <w:rPr>
          <w:bCs/>
        </w:rPr>
      </w:pPr>
      <w:r w:rsidRPr="00937615">
        <w:rPr>
          <w:bCs/>
        </w:rPr>
        <w:t xml:space="preserve">Developed standard and re-usable mappings and mapplets using various transformations. </w:t>
      </w:r>
    </w:p>
    <w:p w14:paraId="352498DB" w14:textId="77777777" w:rsidR="00937615" w:rsidRPr="00937615" w:rsidRDefault="00937615" w:rsidP="00937615">
      <w:pPr>
        <w:pStyle w:val="NoSpacing"/>
        <w:numPr>
          <w:ilvl w:val="0"/>
          <w:numId w:val="112"/>
        </w:numPr>
        <w:rPr>
          <w:bCs/>
        </w:rPr>
      </w:pPr>
      <w:r w:rsidRPr="00937615">
        <w:rPr>
          <w:bCs/>
        </w:rPr>
        <w:t xml:space="preserve">Used Debugger to test the mappings and fix the bugs. </w:t>
      </w:r>
    </w:p>
    <w:p w14:paraId="5808E44C" w14:textId="77777777" w:rsidR="00937615" w:rsidRDefault="00937615" w:rsidP="00937615">
      <w:pPr>
        <w:pStyle w:val="NoSpacing"/>
        <w:numPr>
          <w:ilvl w:val="0"/>
          <w:numId w:val="112"/>
        </w:numPr>
        <w:rPr>
          <w:bCs/>
        </w:rPr>
      </w:pPr>
      <w:r w:rsidRPr="00937615">
        <w:rPr>
          <w:bCs/>
        </w:rPr>
        <w:t xml:space="preserve">Created Stored Procedure using dynamic cursors. </w:t>
      </w:r>
    </w:p>
    <w:p w14:paraId="4C1611FB" w14:textId="29799AFE" w:rsidR="000C461C" w:rsidRPr="00937615" w:rsidRDefault="000C461C" w:rsidP="00937615">
      <w:pPr>
        <w:pStyle w:val="NoSpacing"/>
        <w:numPr>
          <w:ilvl w:val="0"/>
          <w:numId w:val="112"/>
        </w:numPr>
        <w:rPr>
          <w:bCs/>
        </w:rPr>
      </w:pPr>
      <w:r w:rsidRPr="000C461C">
        <w:rPr>
          <w:bCs/>
        </w:rPr>
        <w:t>Document and maintain comprehensive documentation for data acquisition processes</w:t>
      </w:r>
    </w:p>
    <w:p w14:paraId="682B102C" w14:textId="77777777" w:rsidR="00937615" w:rsidRDefault="00937615" w:rsidP="00937615">
      <w:pPr>
        <w:pStyle w:val="NoSpacing"/>
        <w:numPr>
          <w:ilvl w:val="0"/>
          <w:numId w:val="112"/>
        </w:numPr>
        <w:rPr>
          <w:bCs/>
        </w:rPr>
      </w:pPr>
      <w:r w:rsidRPr="00937615">
        <w:rPr>
          <w:bCs/>
        </w:rPr>
        <w:t xml:space="preserve">Created UNIX scripts. </w:t>
      </w:r>
    </w:p>
    <w:p w14:paraId="4B72183F" w14:textId="4E7E266C" w:rsidR="008319B3" w:rsidRPr="00937615" w:rsidRDefault="008319B3" w:rsidP="00937615">
      <w:pPr>
        <w:pStyle w:val="NoSpacing"/>
        <w:numPr>
          <w:ilvl w:val="0"/>
          <w:numId w:val="112"/>
        </w:numPr>
        <w:rPr>
          <w:bCs/>
        </w:rPr>
      </w:pPr>
      <w:r w:rsidRPr="008319B3">
        <w:rPr>
          <w:bCs/>
        </w:rPr>
        <w:t>Establish and maintain connectivity between DataStage and various data sources, databases, and external systems</w:t>
      </w:r>
    </w:p>
    <w:p w14:paraId="57185CA6" w14:textId="77777777" w:rsidR="00937615" w:rsidRPr="00937615" w:rsidRDefault="00937615" w:rsidP="00937615">
      <w:pPr>
        <w:pStyle w:val="NoSpacing"/>
        <w:numPr>
          <w:ilvl w:val="0"/>
          <w:numId w:val="112"/>
        </w:numPr>
        <w:rPr>
          <w:bCs/>
        </w:rPr>
      </w:pPr>
      <w:r w:rsidRPr="00937615">
        <w:rPr>
          <w:bCs/>
        </w:rPr>
        <w:t xml:space="preserve">Prepare UTC, FTC and involve in E2E. </w:t>
      </w:r>
    </w:p>
    <w:p w14:paraId="5CA71F06" w14:textId="77777777" w:rsidR="00937615" w:rsidRPr="00937615" w:rsidRDefault="00937615" w:rsidP="00937615">
      <w:pPr>
        <w:pStyle w:val="NoSpacing"/>
        <w:numPr>
          <w:ilvl w:val="0"/>
          <w:numId w:val="112"/>
        </w:numPr>
        <w:rPr>
          <w:bCs/>
        </w:rPr>
      </w:pPr>
      <w:r w:rsidRPr="00937615">
        <w:rPr>
          <w:bCs/>
        </w:rPr>
        <w:t xml:space="preserve">Ensuring timely and defect free delivery. </w:t>
      </w:r>
    </w:p>
    <w:p w14:paraId="125E1767" w14:textId="77777777" w:rsidR="00937615" w:rsidRPr="00937615" w:rsidRDefault="00937615" w:rsidP="00937615">
      <w:pPr>
        <w:pStyle w:val="NoSpacing"/>
        <w:numPr>
          <w:ilvl w:val="0"/>
          <w:numId w:val="112"/>
        </w:numPr>
        <w:rPr>
          <w:bCs/>
        </w:rPr>
      </w:pPr>
      <w:r w:rsidRPr="00937615">
        <w:rPr>
          <w:bCs/>
        </w:rPr>
        <w:t xml:space="preserve">Analyzing the Incident and Defects within the SLA </w:t>
      </w:r>
    </w:p>
    <w:p w14:paraId="3EB48550" w14:textId="77777777" w:rsidR="00937615" w:rsidRPr="00937615" w:rsidRDefault="00937615" w:rsidP="00937615">
      <w:pPr>
        <w:pStyle w:val="NoSpacing"/>
        <w:numPr>
          <w:ilvl w:val="0"/>
          <w:numId w:val="112"/>
        </w:numPr>
        <w:rPr>
          <w:bCs/>
        </w:rPr>
      </w:pPr>
      <w:r w:rsidRPr="00937615">
        <w:rPr>
          <w:bCs/>
        </w:rPr>
        <w:t xml:space="preserve">Peer Reviews </w:t>
      </w:r>
    </w:p>
    <w:p w14:paraId="1DF80451" w14:textId="77777777" w:rsidR="002F129F" w:rsidRDefault="002F129F" w:rsidP="002F129F">
      <w:pPr>
        <w:pStyle w:val="NoSpacing"/>
        <w:rPr>
          <w:b/>
        </w:rPr>
      </w:pPr>
    </w:p>
    <w:p w14:paraId="5914FEB2" w14:textId="77777777" w:rsidR="00937615" w:rsidRDefault="00937615" w:rsidP="002F129F">
      <w:pPr>
        <w:pStyle w:val="NoSpacing"/>
        <w:rPr>
          <w:b/>
        </w:rPr>
      </w:pPr>
      <w:r w:rsidRPr="00937615">
        <w:rPr>
          <w:b/>
        </w:rPr>
        <w:t xml:space="preserve">Software Used: </w:t>
      </w:r>
      <w:r w:rsidRPr="00937615">
        <w:rPr>
          <w:bCs/>
        </w:rPr>
        <w:t>Oracle 10g, UNIX, Informatica 8, SQL Developer, PERL, ClearCase, Peregrine</w:t>
      </w:r>
      <w:r w:rsidRPr="00937615">
        <w:rPr>
          <w:b/>
        </w:rPr>
        <w:t xml:space="preserve"> </w:t>
      </w:r>
    </w:p>
    <w:p w14:paraId="4A8F14F5" w14:textId="77777777" w:rsidR="00937615" w:rsidRDefault="00937615" w:rsidP="002F129F">
      <w:pPr>
        <w:pStyle w:val="NoSpacing"/>
        <w:rPr>
          <w:b/>
        </w:rPr>
      </w:pPr>
    </w:p>
    <w:p w14:paraId="43C1D968" w14:textId="6163B871" w:rsidR="002F129F" w:rsidRPr="00937615" w:rsidRDefault="00937615" w:rsidP="002F129F">
      <w:pPr>
        <w:pStyle w:val="NoSpacing"/>
        <w:rPr>
          <w:b/>
          <w:lang w:val="en-IN"/>
        </w:rPr>
      </w:pPr>
      <w:r w:rsidRPr="00937615">
        <w:rPr>
          <w:b/>
          <w:lang w:val="en-IN"/>
        </w:rPr>
        <w:t>Project #1: IOM-UNIX Mar 2006 to Nov 2008</w:t>
      </w:r>
    </w:p>
    <w:p w14:paraId="63C8C007" w14:textId="28E62EF0" w:rsidR="002F129F" w:rsidRPr="00937615" w:rsidRDefault="00937615" w:rsidP="002F129F">
      <w:pPr>
        <w:pStyle w:val="NoSpacing"/>
        <w:rPr>
          <w:bCs/>
          <w:lang w:val="en-IN"/>
        </w:rPr>
      </w:pPr>
      <w:r w:rsidRPr="00937615">
        <w:rPr>
          <w:bCs/>
          <w:lang w:val="en-IN"/>
        </w:rPr>
        <w:t>We are maintaining the domains like IL Router, IL Markets, and IL Risk. Branches and Subsidiaries send data files to the Router. These files are then routed to the IL Markets staging area and other Information layers (IL). IL Markets processes these data files and passes them to the staging area of IL Risk. The data files are processed in the staging area of IL Risk and finally loaded into Transport Database (TDB). The data is the informational data (Business data) that comes from the source. With this data the ETL is performed and sent to the target for their purpose. Target Data services (TDS) are created so that target can pull data from IL Risk (TDB).</w:t>
      </w:r>
    </w:p>
    <w:p w14:paraId="146F838B" w14:textId="77777777" w:rsidR="00937615" w:rsidRPr="00937615" w:rsidRDefault="00937615" w:rsidP="002F129F">
      <w:pPr>
        <w:pStyle w:val="NoSpacing"/>
        <w:rPr>
          <w:b/>
          <w:lang w:val="en-IN"/>
        </w:rPr>
      </w:pPr>
    </w:p>
    <w:p w14:paraId="41C89FDE" w14:textId="77777777" w:rsidR="00937615" w:rsidRPr="00937615" w:rsidRDefault="00937615" w:rsidP="00937615">
      <w:pPr>
        <w:pStyle w:val="NoSpacing"/>
        <w:numPr>
          <w:ilvl w:val="0"/>
          <w:numId w:val="113"/>
        </w:numPr>
        <w:rPr>
          <w:bCs/>
        </w:rPr>
      </w:pPr>
      <w:r w:rsidRPr="00937615">
        <w:rPr>
          <w:bCs/>
        </w:rPr>
        <w:t xml:space="preserve">Designed and developed the module of the project independently. </w:t>
      </w:r>
    </w:p>
    <w:p w14:paraId="48A9D2F3" w14:textId="77777777" w:rsidR="00937615" w:rsidRPr="00937615" w:rsidRDefault="00937615" w:rsidP="00937615">
      <w:pPr>
        <w:pStyle w:val="NoSpacing"/>
        <w:numPr>
          <w:ilvl w:val="0"/>
          <w:numId w:val="113"/>
        </w:numPr>
        <w:rPr>
          <w:bCs/>
        </w:rPr>
      </w:pPr>
      <w:r w:rsidRPr="00937615">
        <w:rPr>
          <w:bCs/>
        </w:rPr>
        <w:t xml:space="preserve">Involved in doing estimations for new requests and enhancements. </w:t>
      </w:r>
    </w:p>
    <w:p w14:paraId="360EA32C" w14:textId="77777777" w:rsidR="00937615" w:rsidRPr="00937615" w:rsidRDefault="00937615" w:rsidP="00937615">
      <w:pPr>
        <w:pStyle w:val="NoSpacing"/>
        <w:numPr>
          <w:ilvl w:val="0"/>
          <w:numId w:val="113"/>
        </w:numPr>
        <w:rPr>
          <w:bCs/>
        </w:rPr>
      </w:pPr>
      <w:r w:rsidRPr="00937615">
        <w:rPr>
          <w:bCs/>
        </w:rPr>
        <w:t xml:space="preserve">Analyzing the functional specifications and discussion with Clients. </w:t>
      </w:r>
    </w:p>
    <w:p w14:paraId="6A96A23A" w14:textId="77777777" w:rsidR="00937615" w:rsidRPr="00937615" w:rsidRDefault="00937615" w:rsidP="00937615">
      <w:pPr>
        <w:pStyle w:val="NoSpacing"/>
        <w:numPr>
          <w:ilvl w:val="0"/>
          <w:numId w:val="113"/>
        </w:numPr>
        <w:rPr>
          <w:bCs/>
        </w:rPr>
      </w:pPr>
      <w:r w:rsidRPr="00937615">
        <w:rPr>
          <w:bCs/>
        </w:rPr>
        <w:lastRenderedPageBreak/>
        <w:t xml:space="preserve">Created Mappings in Informatica </w:t>
      </w:r>
    </w:p>
    <w:p w14:paraId="2FDA83B5" w14:textId="77777777" w:rsidR="00937615" w:rsidRPr="00937615" w:rsidRDefault="00937615" w:rsidP="00937615">
      <w:pPr>
        <w:pStyle w:val="NoSpacing"/>
        <w:numPr>
          <w:ilvl w:val="0"/>
          <w:numId w:val="113"/>
        </w:numPr>
        <w:rPr>
          <w:bCs/>
        </w:rPr>
      </w:pPr>
      <w:r w:rsidRPr="00937615">
        <w:rPr>
          <w:bCs/>
        </w:rPr>
        <w:t xml:space="preserve">We received XML, COBOL and flat files as source files. </w:t>
      </w:r>
    </w:p>
    <w:p w14:paraId="6CFB7B29" w14:textId="77777777" w:rsidR="00937615" w:rsidRPr="00937615" w:rsidRDefault="00937615" w:rsidP="00937615">
      <w:pPr>
        <w:pStyle w:val="NoSpacing"/>
        <w:numPr>
          <w:ilvl w:val="0"/>
          <w:numId w:val="113"/>
        </w:numPr>
        <w:rPr>
          <w:bCs/>
        </w:rPr>
      </w:pPr>
      <w:r w:rsidRPr="00937615">
        <w:rPr>
          <w:bCs/>
        </w:rPr>
        <w:t xml:space="preserve">Unit Testing, Functional Testing </w:t>
      </w:r>
    </w:p>
    <w:p w14:paraId="06B0CDE2" w14:textId="77777777" w:rsidR="00937615" w:rsidRPr="00937615" w:rsidRDefault="00937615" w:rsidP="00937615">
      <w:pPr>
        <w:pStyle w:val="NoSpacing"/>
        <w:numPr>
          <w:ilvl w:val="0"/>
          <w:numId w:val="113"/>
        </w:numPr>
        <w:rPr>
          <w:bCs/>
        </w:rPr>
      </w:pPr>
      <w:r w:rsidRPr="00937615">
        <w:rPr>
          <w:bCs/>
        </w:rPr>
        <w:t xml:space="preserve">Involved in Releases and Packaging of components. </w:t>
      </w:r>
    </w:p>
    <w:p w14:paraId="47D6FF7D" w14:textId="77777777" w:rsidR="00937615" w:rsidRPr="00937615" w:rsidRDefault="00937615" w:rsidP="00937615">
      <w:pPr>
        <w:pStyle w:val="NoSpacing"/>
        <w:numPr>
          <w:ilvl w:val="0"/>
          <w:numId w:val="113"/>
        </w:numPr>
        <w:rPr>
          <w:bCs/>
        </w:rPr>
      </w:pPr>
      <w:r w:rsidRPr="00937615">
        <w:rPr>
          <w:bCs/>
        </w:rPr>
        <w:t xml:space="preserve">Analyzing the Incident and Defects within the SLA </w:t>
      </w:r>
    </w:p>
    <w:p w14:paraId="07E53C2F" w14:textId="77777777" w:rsidR="002F129F" w:rsidRDefault="002F129F" w:rsidP="002F129F">
      <w:pPr>
        <w:pStyle w:val="NoSpacing"/>
        <w:rPr>
          <w:b/>
        </w:rPr>
      </w:pPr>
    </w:p>
    <w:p w14:paraId="5FB942DB" w14:textId="77777777" w:rsidR="00937615" w:rsidRDefault="00937615" w:rsidP="002F129F">
      <w:pPr>
        <w:pStyle w:val="NoSpacing"/>
        <w:rPr>
          <w:b/>
        </w:rPr>
      </w:pPr>
      <w:r w:rsidRPr="00937615">
        <w:rPr>
          <w:b/>
        </w:rPr>
        <w:t xml:space="preserve">Software Used: </w:t>
      </w:r>
      <w:r w:rsidRPr="00937615">
        <w:rPr>
          <w:bCs/>
        </w:rPr>
        <w:t xml:space="preserve">Informatica PowerCenter 7.x,8.1, Oracle 9i, SQL, PL/SQL, Oracle, SQL Server, UNIX and PERL Scripting, HP Quality Center </w:t>
      </w:r>
    </w:p>
    <w:p w14:paraId="6EAE66F0" w14:textId="77777777" w:rsidR="00937615" w:rsidRDefault="00937615" w:rsidP="002F129F">
      <w:pPr>
        <w:pStyle w:val="NoSpacing"/>
        <w:rPr>
          <w:b/>
        </w:rPr>
      </w:pPr>
    </w:p>
    <w:p w14:paraId="117FAF48" w14:textId="3A15AF77" w:rsidR="002F129F" w:rsidRDefault="00937615" w:rsidP="002F129F">
      <w:pPr>
        <w:pStyle w:val="NoSpacing"/>
        <w:rPr>
          <w:b/>
        </w:rPr>
      </w:pPr>
      <w:r w:rsidRPr="00937615">
        <w:rPr>
          <w:b/>
        </w:rPr>
        <w:t>MASTER’S COURSE WORK</w:t>
      </w:r>
      <w:r>
        <w:rPr>
          <w:b/>
        </w:rPr>
        <w:t>:</w:t>
      </w:r>
    </w:p>
    <w:p w14:paraId="011F3D5D" w14:textId="77777777" w:rsidR="002F129F" w:rsidRPr="00937615" w:rsidRDefault="002F129F" w:rsidP="002F129F">
      <w:pPr>
        <w:pStyle w:val="NoSpacing"/>
        <w:rPr>
          <w:b/>
          <w:sz w:val="10"/>
          <w:szCs w:val="10"/>
        </w:rPr>
      </w:pPr>
    </w:p>
    <w:p w14:paraId="37AE5F72" w14:textId="77777777" w:rsidR="00937615" w:rsidRPr="00937615" w:rsidRDefault="00937615" w:rsidP="00937615">
      <w:pPr>
        <w:pStyle w:val="NoSpacing"/>
        <w:numPr>
          <w:ilvl w:val="0"/>
          <w:numId w:val="114"/>
        </w:numPr>
        <w:rPr>
          <w:bCs/>
        </w:rPr>
      </w:pPr>
      <w:r w:rsidRPr="00937615">
        <w:rPr>
          <w:bCs/>
        </w:rPr>
        <w:t xml:space="preserve">Data Science and Analytics, Computer Platforms: Data Science, Data Modelling and Management, Modern Database, Data Science Strategy and Leadership, Business Analytics, Database Management, Manufacturing and Supply Chain Analysis. </w:t>
      </w:r>
    </w:p>
    <w:p w14:paraId="37906BBC" w14:textId="77777777" w:rsidR="00937615" w:rsidRPr="00937615" w:rsidRDefault="00937615" w:rsidP="00937615">
      <w:pPr>
        <w:pStyle w:val="NoSpacing"/>
        <w:numPr>
          <w:ilvl w:val="0"/>
          <w:numId w:val="114"/>
        </w:numPr>
        <w:rPr>
          <w:bCs/>
        </w:rPr>
      </w:pPr>
      <w:r w:rsidRPr="00937615">
        <w:rPr>
          <w:bCs/>
        </w:rPr>
        <w:t xml:space="preserve">I was part of course project “Impact of Covid-19 on Airline Industry and Unemployment Rate. Analysis of Covid-19 by Race and maximum number of Unemployment claims received in USA.” This is also featured on the website https://talent.mobibootcamp.com/list. </w:t>
      </w:r>
    </w:p>
    <w:p w14:paraId="3A81E48A" w14:textId="77777777" w:rsidR="00937615" w:rsidRPr="00937615" w:rsidRDefault="00937615" w:rsidP="00937615">
      <w:pPr>
        <w:pStyle w:val="NoSpacing"/>
        <w:numPr>
          <w:ilvl w:val="0"/>
          <w:numId w:val="114"/>
        </w:numPr>
        <w:rPr>
          <w:bCs/>
        </w:rPr>
      </w:pPr>
      <w:r w:rsidRPr="00937615">
        <w:rPr>
          <w:bCs/>
        </w:rPr>
        <w:t xml:space="preserve">I was part of Course Project “Dynamodb with User Interface”. Worked in Java, Thymeleaf to create User Interface for Dynamodb. </w:t>
      </w:r>
    </w:p>
    <w:p w14:paraId="2429426C" w14:textId="77777777" w:rsidR="00937615" w:rsidRPr="00937615" w:rsidRDefault="00937615" w:rsidP="00937615">
      <w:pPr>
        <w:pStyle w:val="NoSpacing"/>
        <w:numPr>
          <w:ilvl w:val="0"/>
          <w:numId w:val="114"/>
        </w:numPr>
        <w:rPr>
          <w:bCs/>
        </w:rPr>
      </w:pPr>
      <w:r w:rsidRPr="00937615">
        <w:rPr>
          <w:bCs/>
        </w:rPr>
        <w:t xml:space="preserve">I have developed User Interface for Mysql using Java and Java Server Pages. </w:t>
      </w:r>
    </w:p>
    <w:p w14:paraId="5DE5FD3A" w14:textId="77777777" w:rsidR="00937615" w:rsidRPr="00937615" w:rsidRDefault="00937615" w:rsidP="00937615">
      <w:pPr>
        <w:pStyle w:val="NoSpacing"/>
        <w:numPr>
          <w:ilvl w:val="0"/>
          <w:numId w:val="114"/>
        </w:numPr>
        <w:rPr>
          <w:bCs/>
        </w:rPr>
      </w:pPr>
      <w:r w:rsidRPr="00937615">
        <w:rPr>
          <w:bCs/>
        </w:rPr>
        <w:t xml:space="preserve">Practicum is a course work implementing the acquired Data Science knowledge in real-world: set the project scope, processing data, applying analytics methods, and presenting the developed solution. </w:t>
      </w:r>
    </w:p>
    <w:p w14:paraId="5B308BA9" w14:textId="77777777" w:rsidR="00937615" w:rsidRPr="00937615" w:rsidRDefault="00937615" w:rsidP="00937615">
      <w:pPr>
        <w:pStyle w:val="NoSpacing"/>
        <w:numPr>
          <w:ilvl w:val="0"/>
          <w:numId w:val="114"/>
        </w:numPr>
        <w:rPr>
          <w:bCs/>
        </w:rPr>
      </w:pPr>
      <w:r w:rsidRPr="00937615">
        <w:rPr>
          <w:bCs/>
        </w:rPr>
        <w:t xml:space="preserve">Hikma Pharmaceuticals manufactures high quality affordable medicine and wants to develop machine learning model which would help them in predicting the product returns and thus enabling the company to take preemptive steps to reduce/avoid the returns. </w:t>
      </w:r>
    </w:p>
    <w:p w14:paraId="706ABA51" w14:textId="77777777" w:rsidR="00937615" w:rsidRPr="00937615" w:rsidRDefault="00937615" w:rsidP="00937615">
      <w:pPr>
        <w:pStyle w:val="NoSpacing"/>
        <w:numPr>
          <w:ilvl w:val="0"/>
          <w:numId w:val="114"/>
        </w:numPr>
        <w:rPr>
          <w:bCs/>
        </w:rPr>
      </w:pPr>
      <w:r w:rsidRPr="00937615">
        <w:rPr>
          <w:bCs/>
        </w:rPr>
        <w:t xml:space="preserve">Utilized several techniques including exploratory data analysis, feature engineering and supervised machine learning algorithms. </w:t>
      </w:r>
    </w:p>
    <w:p w14:paraId="497AB328" w14:textId="77777777" w:rsidR="00937615" w:rsidRPr="00937615" w:rsidRDefault="00937615" w:rsidP="00937615">
      <w:pPr>
        <w:pStyle w:val="NoSpacing"/>
        <w:numPr>
          <w:ilvl w:val="0"/>
          <w:numId w:val="114"/>
        </w:numPr>
        <w:rPr>
          <w:bCs/>
        </w:rPr>
      </w:pPr>
      <w:r w:rsidRPr="00937615">
        <w:rPr>
          <w:bCs/>
        </w:rPr>
        <w:t xml:space="preserve">Created Python code with no manual intervention and ready to move Production code. The code does wrangle the data and creates classification and regression models. Saved and utilized the machine learning models using JOBLIB DUMP and LOAD functions. </w:t>
      </w:r>
    </w:p>
    <w:p w14:paraId="4CAEE2D3" w14:textId="77777777" w:rsidR="002F129F" w:rsidRDefault="002F129F" w:rsidP="002F129F">
      <w:pPr>
        <w:pStyle w:val="NoSpacing"/>
        <w:rPr>
          <w:b/>
        </w:rPr>
      </w:pPr>
    </w:p>
    <w:p w14:paraId="3ED21149" w14:textId="1B290403"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sidR="00251678">
        <w:rPr>
          <w:rFonts w:asciiTheme="minorHAnsi" w:hAnsiTheme="minorHAnsi" w:cstheme="minorHAnsi"/>
          <w:smallCaps w:val="0"/>
          <w:sz w:val="22"/>
          <w:szCs w:val="22"/>
        </w:rPr>
        <w:t xml:space="preserve"> &amp; CERTIFICATIONS</w:t>
      </w:r>
      <w:r w:rsidRPr="00220B99">
        <w:rPr>
          <w:rFonts w:asciiTheme="minorHAnsi" w:hAnsiTheme="minorHAnsi" w:cstheme="minorHAnsi"/>
          <w:smallCaps w:val="0"/>
          <w:sz w:val="22"/>
          <w:szCs w:val="22"/>
        </w:rPr>
        <w:t>:</w:t>
      </w:r>
    </w:p>
    <w:p w14:paraId="05D9F8F8" w14:textId="77777777" w:rsidR="002C08E8" w:rsidRDefault="002C08E8" w:rsidP="00035ECD">
      <w:pPr>
        <w:pStyle w:val="NoSpacing"/>
      </w:pPr>
    </w:p>
    <w:p w14:paraId="3FDE24E9" w14:textId="77777777" w:rsidR="00937615" w:rsidRDefault="00937615" w:rsidP="00937615">
      <w:pPr>
        <w:pStyle w:val="NoSpacing"/>
        <w:numPr>
          <w:ilvl w:val="0"/>
          <w:numId w:val="61"/>
        </w:numPr>
      </w:pPr>
      <w:r>
        <w:t xml:space="preserve">Master’s in Data Science and Business Analytics at Wayne State University, Detroit, Michigan. July 2021 </w:t>
      </w:r>
    </w:p>
    <w:p w14:paraId="3E013E58" w14:textId="60B0A8A1" w:rsidR="00C97C14" w:rsidRPr="00D53105" w:rsidRDefault="00937615" w:rsidP="00937615">
      <w:pPr>
        <w:pStyle w:val="NoSpacing"/>
        <w:numPr>
          <w:ilvl w:val="0"/>
          <w:numId w:val="61"/>
        </w:numPr>
      </w:pPr>
      <w:r>
        <w:t xml:space="preserve">Bachelors in Printing Technology, College of Engineering Guindy, Chennai, India. Apr 2005 </w:t>
      </w:r>
    </w:p>
    <w:sectPr w:rsidR="00C97C14" w:rsidRPr="00D53105" w:rsidSect="00543A96">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2A6422" w14:textId="77777777" w:rsidR="00543A96" w:rsidRDefault="00543A96">
      <w:r>
        <w:separator/>
      </w:r>
    </w:p>
  </w:endnote>
  <w:endnote w:type="continuationSeparator" w:id="0">
    <w:p w14:paraId="4FE1AE2D" w14:textId="77777777" w:rsidR="00543A96" w:rsidRDefault="00543A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96AE81" w14:textId="77777777" w:rsidR="00543A96" w:rsidRDefault="00543A96">
      <w:r>
        <w:separator/>
      </w:r>
    </w:p>
  </w:footnote>
  <w:footnote w:type="continuationSeparator" w:id="0">
    <w:p w14:paraId="287F7E6B" w14:textId="77777777" w:rsidR="00543A96" w:rsidRDefault="00543A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7FB71" w14:textId="1298B07E" w:rsidR="00BF14B3" w:rsidRPr="00654952" w:rsidRDefault="00BF14B3" w:rsidP="009D2991">
    <w:pPr>
      <w:pStyle w:val="NoSpacing"/>
    </w:pPr>
    <w:r w:rsidRPr="00654952">
      <w:rPr>
        <w:b/>
        <w:bCs/>
      </w:rPr>
      <w:t>Candidate Location:</w:t>
    </w:r>
    <w:r w:rsidR="00EC3F6D" w:rsidRPr="00654952">
      <w:t xml:space="preserve"> </w:t>
    </w:r>
    <w:r w:rsidR="00AA7669" w:rsidRPr="00AA7669">
      <w:t>Westland</w:t>
    </w:r>
    <w:r w:rsidR="00526C25" w:rsidRPr="00526C25">
      <w:t>,</w:t>
    </w:r>
    <w:r w:rsidR="00526C25">
      <w:t xml:space="preserve"> </w:t>
    </w:r>
    <w:r w:rsidR="00AA7669">
      <w:t>MI</w:t>
    </w:r>
  </w:p>
  <w:p w14:paraId="2AE93543" w14:textId="4E5061A9" w:rsidR="007255EB" w:rsidRDefault="00BF14B3" w:rsidP="00654952">
    <w:pPr>
      <w:pStyle w:val="NoSpacing"/>
    </w:pPr>
    <w:r w:rsidRPr="00654952">
      <w:rPr>
        <w:b/>
        <w:bCs/>
      </w:rPr>
      <w:t>Candidate E-mail ID:</w:t>
    </w:r>
    <w:r w:rsidRPr="00654952">
      <w:t xml:space="preserve"> </w:t>
    </w:r>
    <w:r w:rsidR="00AA7669" w:rsidRPr="00AA7669">
      <w:rPr>
        <w:rStyle w:val="Hyperlink"/>
      </w:rPr>
      <w:t>bhuvaneeshwari@gmail.com</w:t>
    </w:r>
  </w:p>
  <w:p w14:paraId="639D8B28" w14:textId="278769F8" w:rsidR="00BF14B3" w:rsidRPr="00C403D6" w:rsidRDefault="00BF14B3" w:rsidP="00654952">
    <w:pPr>
      <w:pStyle w:val="NoSpacing"/>
    </w:pPr>
    <w:r w:rsidRPr="00654952">
      <w:rPr>
        <w:b/>
        <w:bCs/>
      </w:rPr>
      <w:t>Contact Number:</w:t>
    </w:r>
    <w:r w:rsidR="004C7072" w:rsidRPr="00654952">
      <w:t xml:space="preserve"> </w:t>
    </w:r>
    <w:r w:rsidR="00AA7669" w:rsidRPr="00AA7669">
      <w:t>313-258-0909</w:t>
    </w:r>
  </w:p>
  <w:p w14:paraId="6360024A" w14:textId="77777777" w:rsidR="00AD5567" w:rsidRDefault="00AD5567" w:rsidP="00AD5567">
    <w:pPr>
      <w:pStyle w:val="Header"/>
      <w:rPr>
        <w:rFonts w:asciiTheme="minorHAnsi" w:hAnsiTheme="minorHAnsi" w:cstheme="minorHAnsi"/>
        <w:b/>
        <w:sz w:val="10"/>
        <w:szCs w:val="28"/>
      </w:rPr>
    </w:pPr>
  </w:p>
  <w:p w14:paraId="582E319A" w14:textId="67A429AA" w:rsidR="006A562E" w:rsidRDefault="00E97928" w:rsidP="005C26B1">
    <w:pPr>
      <w:pStyle w:val="Header"/>
      <w:jc w:val="center"/>
      <w:rPr>
        <w:rFonts w:asciiTheme="minorHAnsi" w:hAnsiTheme="minorHAnsi" w:cstheme="minorHAnsi"/>
        <w:b/>
        <w:sz w:val="28"/>
        <w:szCs w:val="28"/>
      </w:rPr>
    </w:pPr>
    <w:r w:rsidRPr="00E97928">
      <w:rPr>
        <w:rFonts w:asciiTheme="minorHAnsi" w:hAnsiTheme="minorHAnsi" w:cstheme="minorHAnsi"/>
        <w:b/>
        <w:sz w:val="28"/>
        <w:szCs w:val="28"/>
      </w:rPr>
      <w:t>Bhuvaneeshwari Veerasami</w:t>
    </w:r>
  </w:p>
  <w:p w14:paraId="23F2F05D" w14:textId="670C2682"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05E43E2"/>
    <w:multiLevelType w:val="hybridMultilevel"/>
    <w:tmpl w:val="CBFAD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3BA2AE6"/>
    <w:multiLevelType w:val="hybridMultilevel"/>
    <w:tmpl w:val="CF8E0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4171C4A"/>
    <w:multiLevelType w:val="hybridMultilevel"/>
    <w:tmpl w:val="E6B8BFD6"/>
    <w:lvl w:ilvl="0" w:tplc="0DEA1D5E">
      <w:start w:val="10"/>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46F4487"/>
    <w:multiLevelType w:val="hybridMultilevel"/>
    <w:tmpl w:val="45D0C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6D546AA"/>
    <w:multiLevelType w:val="hybridMultilevel"/>
    <w:tmpl w:val="766A5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7E6246C"/>
    <w:multiLevelType w:val="hybridMultilevel"/>
    <w:tmpl w:val="14880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91F25EA"/>
    <w:multiLevelType w:val="hybridMultilevel"/>
    <w:tmpl w:val="747A0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7" w15:restartNumberingAfterBreak="0">
    <w:nsid w:val="0BB4211B"/>
    <w:multiLevelType w:val="hybridMultilevel"/>
    <w:tmpl w:val="5CE2AE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9" w15:restartNumberingAfterBreak="0">
    <w:nsid w:val="0C500DD5"/>
    <w:multiLevelType w:val="hybridMultilevel"/>
    <w:tmpl w:val="CA084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0D471DBA"/>
    <w:multiLevelType w:val="hybridMultilevel"/>
    <w:tmpl w:val="3856C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2" w15:restartNumberingAfterBreak="0">
    <w:nsid w:val="0FC37048"/>
    <w:multiLevelType w:val="hybridMultilevel"/>
    <w:tmpl w:val="9D263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0A23A03"/>
    <w:multiLevelType w:val="hybridMultilevel"/>
    <w:tmpl w:val="A7726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3167871"/>
    <w:multiLevelType w:val="hybridMultilevel"/>
    <w:tmpl w:val="C7FC8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6527365"/>
    <w:multiLevelType w:val="hybridMultilevel"/>
    <w:tmpl w:val="82B6E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7" w15:restartNumberingAfterBreak="0">
    <w:nsid w:val="17B64AF8"/>
    <w:multiLevelType w:val="hybridMultilevel"/>
    <w:tmpl w:val="C4A0C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81A5565"/>
    <w:multiLevelType w:val="hybridMultilevel"/>
    <w:tmpl w:val="B65EC8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84D0668"/>
    <w:multiLevelType w:val="hybridMultilevel"/>
    <w:tmpl w:val="F85225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1" w15:restartNumberingAfterBreak="0">
    <w:nsid w:val="1A427A55"/>
    <w:multiLevelType w:val="hybridMultilevel"/>
    <w:tmpl w:val="BFA82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AC65032"/>
    <w:multiLevelType w:val="hybridMultilevel"/>
    <w:tmpl w:val="C8449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34" w15:restartNumberingAfterBreak="0">
    <w:nsid w:val="1C7A2887"/>
    <w:multiLevelType w:val="hybridMultilevel"/>
    <w:tmpl w:val="1C207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6" w15:restartNumberingAfterBreak="0">
    <w:nsid w:val="22C2250A"/>
    <w:multiLevelType w:val="hybridMultilevel"/>
    <w:tmpl w:val="43F0C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8" w15:restartNumberingAfterBreak="0">
    <w:nsid w:val="247E2189"/>
    <w:multiLevelType w:val="hybridMultilevel"/>
    <w:tmpl w:val="71D0A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0" w15:restartNumberingAfterBreak="0">
    <w:nsid w:val="254F73C6"/>
    <w:multiLevelType w:val="hybridMultilevel"/>
    <w:tmpl w:val="689C8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5A32566"/>
    <w:multiLevelType w:val="hybridMultilevel"/>
    <w:tmpl w:val="C62E7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3"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4" w15:restartNumberingAfterBreak="0">
    <w:nsid w:val="28EA4C6E"/>
    <w:multiLevelType w:val="hybridMultilevel"/>
    <w:tmpl w:val="AB8C8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292408BD"/>
    <w:multiLevelType w:val="hybridMultilevel"/>
    <w:tmpl w:val="CD525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A357D06"/>
    <w:multiLevelType w:val="hybridMultilevel"/>
    <w:tmpl w:val="52340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A9961DA"/>
    <w:multiLevelType w:val="hybridMultilevel"/>
    <w:tmpl w:val="45DEA8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9" w15:restartNumberingAfterBreak="0">
    <w:nsid w:val="2D5E3AAC"/>
    <w:multiLevelType w:val="hybridMultilevel"/>
    <w:tmpl w:val="34B21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127559D"/>
    <w:multiLevelType w:val="hybridMultilevel"/>
    <w:tmpl w:val="58D2D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15B325F"/>
    <w:multiLevelType w:val="hybridMultilevel"/>
    <w:tmpl w:val="5D527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3" w15:restartNumberingAfterBreak="0">
    <w:nsid w:val="31E733BF"/>
    <w:multiLevelType w:val="hybridMultilevel"/>
    <w:tmpl w:val="BEB245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5" w15:restartNumberingAfterBreak="0">
    <w:nsid w:val="336741A4"/>
    <w:multiLevelType w:val="hybridMultilevel"/>
    <w:tmpl w:val="8902A456"/>
    <w:lvl w:ilvl="0" w:tplc="D27A1B24">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33A44C16"/>
    <w:multiLevelType w:val="hybridMultilevel"/>
    <w:tmpl w:val="564E4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33EB0A99"/>
    <w:multiLevelType w:val="hybridMultilevel"/>
    <w:tmpl w:val="88AE1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9" w15:restartNumberingAfterBreak="0">
    <w:nsid w:val="39470DDC"/>
    <w:multiLevelType w:val="hybridMultilevel"/>
    <w:tmpl w:val="50D6A0B8"/>
    <w:lvl w:ilvl="0" w:tplc="7DBCF9CA">
      <w:numFmt w:val="bullet"/>
      <w:lvlText w:val="•"/>
      <w:lvlJc w:val="left"/>
      <w:pPr>
        <w:ind w:left="1080" w:hanging="72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041467E"/>
    <w:multiLevelType w:val="hybridMultilevel"/>
    <w:tmpl w:val="014AB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060627B"/>
    <w:multiLevelType w:val="hybridMultilevel"/>
    <w:tmpl w:val="B96CE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3" w15:restartNumberingAfterBreak="0">
    <w:nsid w:val="434D254F"/>
    <w:multiLevelType w:val="hybridMultilevel"/>
    <w:tmpl w:val="0AE69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43BF393B"/>
    <w:multiLevelType w:val="hybridMultilevel"/>
    <w:tmpl w:val="96EED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44EA1896"/>
    <w:multiLevelType w:val="hybridMultilevel"/>
    <w:tmpl w:val="CE3C6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7"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8" w15:restartNumberingAfterBreak="0">
    <w:nsid w:val="46627029"/>
    <w:multiLevelType w:val="hybridMultilevel"/>
    <w:tmpl w:val="5F7A55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0" w15:restartNumberingAfterBreak="0">
    <w:nsid w:val="471A6B0C"/>
    <w:multiLevelType w:val="hybridMultilevel"/>
    <w:tmpl w:val="2A2A18B0"/>
    <w:lvl w:ilvl="0" w:tplc="5CBE7E0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48FF2B39"/>
    <w:multiLevelType w:val="hybridMultilevel"/>
    <w:tmpl w:val="BAAE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9480CFC"/>
    <w:multiLevelType w:val="hybridMultilevel"/>
    <w:tmpl w:val="A998C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B053771"/>
    <w:multiLevelType w:val="hybridMultilevel"/>
    <w:tmpl w:val="762E3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B2333C1"/>
    <w:multiLevelType w:val="hybridMultilevel"/>
    <w:tmpl w:val="5664B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E125F35"/>
    <w:multiLevelType w:val="hybridMultilevel"/>
    <w:tmpl w:val="98D6E7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51DC2E7A"/>
    <w:multiLevelType w:val="hybridMultilevel"/>
    <w:tmpl w:val="1EACF9EA"/>
    <w:lvl w:ilvl="0" w:tplc="EA96199E">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8" w15:restartNumberingAfterBreak="0">
    <w:nsid w:val="533618BA"/>
    <w:multiLevelType w:val="hybridMultilevel"/>
    <w:tmpl w:val="7BEC8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53E95A15"/>
    <w:multiLevelType w:val="hybridMultilevel"/>
    <w:tmpl w:val="62943D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55EC7DB2"/>
    <w:multiLevelType w:val="hybridMultilevel"/>
    <w:tmpl w:val="DE564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7360E1C"/>
    <w:multiLevelType w:val="hybridMultilevel"/>
    <w:tmpl w:val="EE7EF4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7EC3F9B"/>
    <w:multiLevelType w:val="hybridMultilevel"/>
    <w:tmpl w:val="B70CB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8A16CC9"/>
    <w:multiLevelType w:val="hybridMultilevel"/>
    <w:tmpl w:val="78E8E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8D81C64"/>
    <w:multiLevelType w:val="hybridMultilevel"/>
    <w:tmpl w:val="B58C3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96305D8"/>
    <w:multiLevelType w:val="hybridMultilevel"/>
    <w:tmpl w:val="A01A8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5A40208A"/>
    <w:multiLevelType w:val="hybridMultilevel"/>
    <w:tmpl w:val="F13AE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AD01FB0"/>
    <w:multiLevelType w:val="hybridMultilevel"/>
    <w:tmpl w:val="A5EE0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5BBE4D7D"/>
    <w:multiLevelType w:val="hybridMultilevel"/>
    <w:tmpl w:val="E93EB2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D5D7B3A"/>
    <w:multiLevelType w:val="hybridMultilevel"/>
    <w:tmpl w:val="305A60E2"/>
    <w:lvl w:ilvl="0" w:tplc="04090001">
      <w:start w:val="1"/>
      <w:numFmt w:val="bullet"/>
      <w:lvlText w:val=""/>
      <w:lvlJc w:val="left"/>
      <w:pPr>
        <w:ind w:left="720" w:hanging="360"/>
      </w:pPr>
      <w:rPr>
        <w:rFonts w:ascii="Symbol" w:hAnsi="Symbol" w:hint="default"/>
      </w:rPr>
    </w:lvl>
    <w:lvl w:ilvl="1" w:tplc="14821DB4">
      <w:numFmt w:val="bullet"/>
      <w:lvlText w:val="•"/>
      <w:lvlJc w:val="left"/>
      <w:pPr>
        <w:ind w:left="1800" w:hanging="72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E6A566D"/>
    <w:multiLevelType w:val="hybridMultilevel"/>
    <w:tmpl w:val="B8F41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2"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3" w15:restartNumberingAfterBreak="0">
    <w:nsid w:val="6023680D"/>
    <w:multiLevelType w:val="hybridMultilevel"/>
    <w:tmpl w:val="268A0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95" w15:restartNumberingAfterBreak="0">
    <w:nsid w:val="64056871"/>
    <w:multiLevelType w:val="hybridMultilevel"/>
    <w:tmpl w:val="1EA4BC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7"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8"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9" w15:restartNumberingAfterBreak="0">
    <w:nsid w:val="66C326DD"/>
    <w:multiLevelType w:val="hybridMultilevel"/>
    <w:tmpl w:val="53F4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806733A"/>
    <w:multiLevelType w:val="hybridMultilevel"/>
    <w:tmpl w:val="8D629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2" w15:restartNumberingAfterBreak="0">
    <w:nsid w:val="6A4654B7"/>
    <w:multiLevelType w:val="hybridMultilevel"/>
    <w:tmpl w:val="92008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A564446"/>
    <w:multiLevelType w:val="hybridMultilevel"/>
    <w:tmpl w:val="07661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6CAB355E"/>
    <w:multiLevelType w:val="hybridMultilevel"/>
    <w:tmpl w:val="437AF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6D174CEF"/>
    <w:multiLevelType w:val="hybridMultilevel"/>
    <w:tmpl w:val="89503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7"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8" w15:restartNumberingAfterBreak="0">
    <w:nsid w:val="6F914BCD"/>
    <w:multiLevelType w:val="hybridMultilevel"/>
    <w:tmpl w:val="74CAD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2557B02"/>
    <w:multiLevelType w:val="hybridMultilevel"/>
    <w:tmpl w:val="A7C49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111" w15:restartNumberingAfterBreak="0">
    <w:nsid w:val="757B43CE"/>
    <w:multiLevelType w:val="hybridMultilevel"/>
    <w:tmpl w:val="12127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3" w15:restartNumberingAfterBreak="0">
    <w:nsid w:val="77AD7925"/>
    <w:multiLevelType w:val="hybridMultilevel"/>
    <w:tmpl w:val="C94AB408"/>
    <w:lvl w:ilvl="0" w:tplc="E514F3A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5" w15:restartNumberingAfterBreak="0">
    <w:nsid w:val="785813D3"/>
    <w:multiLevelType w:val="hybridMultilevel"/>
    <w:tmpl w:val="89C02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7AD34830"/>
    <w:multiLevelType w:val="hybridMultilevel"/>
    <w:tmpl w:val="5308D6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7C0466C2"/>
    <w:multiLevelType w:val="hybridMultilevel"/>
    <w:tmpl w:val="CE80B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9" w15:restartNumberingAfterBreak="0">
    <w:nsid w:val="7EFE2F8D"/>
    <w:multiLevelType w:val="hybridMultilevel"/>
    <w:tmpl w:val="00CCD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F802C3B"/>
    <w:multiLevelType w:val="hybridMultilevel"/>
    <w:tmpl w:val="242C0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1305335">
    <w:abstractNumId w:val="7"/>
  </w:num>
  <w:num w:numId="2" w16cid:durableId="1720786493">
    <w:abstractNumId w:val="101"/>
  </w:num>
  <w:num w:numId="3" w16cid:durableId="1117945646">
    <w:abstractNumId w:val="106"/>
  </w:num>
  <w:num w:numId="4" w16cid:durableId="2062316411">
    <w:abstractNumId w:val="91"/>
  </w:num>
  <w:num w:numId="5" w16cid:durableId="68505365">
    <w:abstractNumId w:val="66"/>
  </w:num>
  <w:num w:numId="6" w16cid:durableId="2001426144">
    <w:abstractNumId w:val="26"/>
  </w:num>
  <w:num w:numId="7" w16cid:durableId="546378377">
    <w:abstractNumId w:val="107"/>
  </w:num>
  <w:num w:numId="8" w16cid:durableId="1243685690">
    <w:abstractNumId w:val="118"/>
  </w:num>
  <w:num w:numId="9" w16cid:durableId="2015448539">
    <w:abstractNumId w:val="54"/>
  </w:num>
  <w:num w:numId="10" w16cid:durableId="429476242">
    <w:abstractNumId w:val="112"/>
  </w:num>
  <w:num w:numId="11" w16cid:durableId="1523056857">
    <w:abstractNumId w:val="94"/>
  </w:num>
  <w:num w:numId="12" w16cid:durableId="1728800793">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728066596">
    <w:abstractNumId w:val="114"/>
  </w:num>
  <w:num w:numId="14" w16cid:durableId="621612668">
    <w:abstractNumId w:val="69"/>
  </w:num>
  <w:num w:numId="15" w16cid:durableId="392699823">
    <w:abstractNumId w:val="110"/>
  </w:num>
  <w:num w:numId="16" w16cid:durableId="1117481876">
    <w:abstractNumId w:val="96"/>
  </w:num>
  <w:num w:numId="17" w16cid:durableId="698705688">
    <w:abstractNumId w:val="37"/>
  </w:num>
  <w:num w:numId="18" w16cid:durableId="1157844738">
    <w:abstractNumId w:val="35"/>
  </w:num>
  <w:num w:numId="19" w16cid:durableId="998118792">
    <w:abstractNumId w:val="92"/>
  </w:num>
  <w:num w:numId="20" w16cid:durableId="1164978654">
    <w:abstractNumId w:val="48"/>
  </w:num>
  <w:num w:numId="21" w16cid:durableId="1683127025">
    <w:abstractNumId w:val="67"/>
  </w:num>
  <w:num w:numId="22" w16cid:durableId="1708144619">
    <w:abstractNumId w:val="33"/>
  </w:num>
  <w:num w:numId="23" w16cid:durableId="1129859671">
    <w:abstractNumId w:val="42"/>
  </w:num>
  <w:num w:numId="24" w16cid:durableId="1433941263">
    <w:abstractNumId w:val="18"/>
  </w:num>
  <w:num w:numId="25" w16cid:durableId="204409450">
    <w:abstractNumId w:val="21"/>
  </w:num>
  <w:num w:numId="26" w16cid:durableId="1410617977">
    <w:abstractNumId w:val="98"/>
  </w:num>
  <w:num w:numId="27" w16cid:durableId="806120827">
    <w:abstractNumId w:val="62"/>
  </w:num>
  <w:num w:numId="28" w16cid:durableId="11343379">
    <w:abstractNumId w:val="30"/>
  </w:num>
  <w:num w:numId="29" w16cid:durableId="259459309">
    <w:abstractNumId w:val="39"/>
  </w:num>
  <w:num w:numId="30" w16cid:durableId="1069310387">
    <w:abstractNumId w:val="77"/>
  </w:num>
  <w:num w:numId="31" w16cid:durableId="539707014">
    <w:abstractNumId w:val="58"/>
  </w:num>
  <w:num w:numId="32" w16cid:durableId="986932923">
    <w:abstractNumId w:val="16"/>
  </w:num>
  <w:num w:numId="33" w16cid:durableId="1878928156">
    <w:abstractNumId w:val="43"/>
  </w:num>
  <w:num w:numId="34" w16cid:durableId="2059159648">
    <w:abstractNumId w:val="52"/>
  </w:num>
  <w:num w:numId="35" w16cid:durableId="181894017">
    <w:abstractNumId w:val="97"/>
  </w:num>
  <w:num w:numId="36" w16cid:durableId="703216278">
    <w:abstractNumId w:val="38"/>
  </w:num>
  <w:num w:numId="37" w16cid:durableId="2042971358">
    <w:abstractNumId w:val="102"/>
  </w:num>
  <w:num w:numId="38" w16cid:durableId="1280261300">
    <w:abstractNumId w:val="57"/>
  </w:num>
  <w:num w:numId="39" w16cid:durableId="1572960732">
    <w:abstractNumId w:val="73"/>
  </w:num>
  <w:num w:numId="40" w16cid:durableId="529994204">
    <w:abstractNumId w:val="46"/>
  </w:num>
  <w:num w:numId="41" w16cid:durableId="690183929">
    <w:abstractNumId w:val="105"/>
  </w:num>
  <w:num w:numId="42" w16cid:durableId="384254278">
    <w:abstractNumId w:val="99"/>
  </w:num>
  <w:num w:numId="43" w16cid:durableId="1149326237">
    <w:abstractNumId w:val="45"/>
  </w:num>
  <w:num w:numId="44" w16cid:durableId="852459055">
    <w:abstractNumId w:val="34"/>
  </w:num>
  <w:num w:numId="45" w16cid:durableId="2092240963">
    <w:abstractNumId w:val="20"/>
  </w:num>
  <w:num w:numId="46" w16cid:durableId="2105832980">
    <w:abstractNumId w:val="27"/>
  </w:num>
  <w:num w:numId="47" w16cid:durableId="752512973">
    <w:abstractNumId w:val="119"/>
  </w:num>
  <w:num w:numId="48" w16cid:durableId="1142499844">
    <w:abstractNumId w:val="80"/>
  </w:num>
  <w:num w:numId="49" w16cid:durableId="478158183">
    <w:abstractNumId w:val="83"/>
  </w:num>
  <w:num w:numId="50" w16cid:durableId="1341589240">
    <w:abstractNumId w:val="61"/>
  </w:num>
  <w:num w:numId="51" w16cid:durableId="1296254341">
    <w:abstractNumId w:val="108"/>
  </w:num>
  <w:num w:numId="52" w16cid:durableId="695886212">
    <w:abstractNumId w:val="13"/>
  </w:num>
  <w:num w:numId="53" w16cid:durableId="415519533">
    <w:abstractNumId w:val="31"/>
  </w:num>
  <w:num w:numId="54" w16cid:durableId="565721421">
    <w:abstractNumId w:val="60"/>
  </w:num>
  <w:num w:numId="55" w16cid:durableId="667943108">
    <w:abstractNumId w:val="72"/>
  </w:num>
  <w:num w:numId="56" w16cid:durableId="550112358">
    <w:abstractNumId w:val="36"/>
  </w:num>
  <w:num w:numId="57" w16cid:durableId="77605260">
    <w:abstractNumId w:val="74"/>
  </w:num>
  <w:num w:numId="58" w16cid:durableId="1813669205">
    <w:abstractNumId w:val="111"/>
  </w:num>
  <w:num w:numId="59" w16cid:durableId="2126382808">
    <w:abstractNumId w:val="65"/>
  </w:num>
  <w:num w:numId="60" w16cid:durableId="1883863706">
    <w:abstractNumId w:val="90"/>
  </w:num>
  <w:num w:numId="61" w16cid:durableId="427652460">
    <w:abstractNumId w:val="71"/>
  </w:num>
  <w:num w:numId="62" w16cid:durableId="459878198">
    <w:abstractNumId w:val="100"/>
  </w:num>
  <w:num w:numId="63" w16cid:durableId="1441880191">
    <w:abstractNumId w:val="64"/>
  </w:num>
  <w:num w:numId="64" w16cid:durableId="2045710620">
    <w:abstractNumId w:val="120"/>
  </w:num>
  <w:num w:numId="65" w16cid:durableId="1351447887">
    <w:abstractNumId w:val="25"/>
  </w:num>
  <w:num w:numId="66" w16cid:durableId="240603096">
    <w:abstractNumId w:val="93"/>
  </w:num>
  <w:num w:numId="67" w16cid:durableId="2136825959">
    <w:abstractNumId w:val="15"/>
  </w:num>
  <w:num w:numId="68" w16cid:durableId="954825101">
    <w:abstractNumId w:val="109"/>
  </w:num>
  <w:num w:numId="69" w16cid:durableId="1516846731">
    <w:abstractNumId w:val="19"/>
  </w:num>
  <w:num w:numId="70" w16cid:durableId="1568491598">
    <w:abstractNumId w:val="22"/>
  </w:num>
  <w:num w:numId="71" w16cid:durableId="1507406754">
    <w:abstractNumId w:val="32"/>
  </w:num>
  <w:num w:numId="72" w16cid:durableId="1163812142">
    <w:abstractNumId w:val="115"/>
  </w:num>
  <w:num w:numId="73" w16cid:durableId="1335377854">
    <w:abstractNumId w:val="24"/>
  </w:num>
  <w:num w:numId="74" w16cid:durableId="1533105148">
    <w:abstractNumId w:val="56"/>
  </w:num>
  <w:num w:numId="75" w16cid:durableId="1187863028">
    <w:abstractNumId w:val="50"/>
  </w:num>
  <w:num w:numId="76" w16cid:durableId="1853759272">
    <w:abstractNumId w:val="12"/>
  </w:num>
  <w:num w:numId="77" w16cid:durableId="1826969034">
    <w:abstractNumId w:val="117"/>
  </w:num>
  <w:num w:numId="78" w16cid:durableId="929847389">
    <w:abstractNumId w:val="63"/>
  </w:num>
  <w:num w:numId="79" w16cid:durableId="2101169821">
    <w:abstractNumId w:val="40"/>
  </w:num>
  <w:num w:numId="80" w16cid:durableId="1875649266">
    <w:abstractNumId w:val="55"/>
  </w:num>
  <w:num w:numId="81" w16cid:durableId="307828130">
    <w:abstractNumId w:val="49"/>
  </w:num>
  <w:num w:numId="82" w16cid:durableId="392125281">
    <w:abstractNumId w:val="113"/>
  </w:num>
  <w:num w:numId="83" w16cid:durableId="1914657276">
    <w:abstractNumId w:val="78"/>
  </w:num>
  <w:num w:numId="84" w16cid:durableId="54937907">
    <w:abstractNumId w:val="76"/>
  </w:num>
  <w:num w:numId="85" w16cid:durableId="1946691959">
    <w:abstractNumId w:val="103"/>
  </w:num>
  <w:num w:numId="86" w16cid:durableId="480080587">
    <w:abstractNumId w:val="70"/>
  </w:num>
  <w:num w:numId="87" w16cid:durableId="764501111">
    <w:abstractNumId w:val="10"/>
  </w:num>
  <w:num w:numId="88" w16cid:durableId="2043675578">
    <w:abstractNumId w:val="44"/>
  </w:num>
  <w:num w:numId="89" w16cid:durableId="1623227902">
    <w:abstractNumId w:val="85"/>
  </w:num>
  <w:num w:numId="90" w16cid:durableId="1780760636">
    <w:abstractNumId w:val="104"/>
  </w:num>
  <w:num w:numId="91" w16cid:durableId="697465795">
    <w:abstractNumId w:val="47"/>
  </w:num>
  <w:num w:numId="92" w16cid:durableId="101149079">
    <w:abstractNumId w:val="41"/>
  </w:num>
  <w:num w:numId="93" w16cid:durableId="856969397">
    <w:abstractNumId w:val="11"/>
  </w:num>
  <w:num w:numId="94" w16cid:durableId="1137333939">
    <w:abstractNumId w:val="87"/>
  </w:num>
  <w:num w:numId="95" w16cid:durableId="1233199026">
    <w:abstractNumId w:val="51"/>
  </w:num>
  <w:num w:numId="96" w16cid:durableId="832645091">
    <w:abstractNumId w:val="116"/>
  </w:num>
  <w:num w:numId="97" w16cid:durableId="1404714834">
    <w:abstractNumId w:val="89"/>
  </w:num>
  <w:num w:numId="98" w16cid:durableId="166218081">
    <w:abstractNumId w:val="86"/>
  </w:num>
  <w:num w:numId="99" w16cid:durableId="1224945540">
    <w:abstractNumId w:val="14"/>
  </w:num>
  <w:num w:numId="100" w16cid:durableId="75833299">
    <w:abstractNumId w:val="23"/>
  </w:num>
  <w:num w:numId="101" w16cid:durableId="283582824">
    <w:abstractNumId w:val="82"/>
  </w:num>
  <w:num w:numId="102" w16cid:durableId="499345964">
    <w:abstractNumId w:val="84"/>
  </w:num>
  <w:num w:numId="103" w16cid:durableId="1641612048">
    <w:abstractNumId w:val="59"/>
  </w:num>
  <w:num w:numId="104" w16cid:durableId="1476727397">
    <w:abstractNumId w:val="81"/>
  </w:num>
  <w:num w:numId="105" w16cid:durableId="1185290336">
    <w:abstractNumId w:val="88"/>
  </w:num>
  <w:num w:numId="106" w16cid:durableId="1724938421">
    <w:abstractNumId w:val="17"/>
  </w:num>
  <w:num w:numId="107" w16cid:durableId="771632490">
    <w:abstractNumId w:val="9"/>
  </w:num>
  <w:num w:numId="108" w16cid:durableId="1115490257">
    <w:abstractNumId w:val="29"/>
  </w:num>
  <w:num w:numId="109" w16cid:durableId="1173565171">
    <w:abstractNumId w:val="79"/>
  </w:num>
  <w:num w:numId="110" w16cid:durableId="1408113577">
    <w:abstractNumId w:val="68"/>
  </w:num>
  <w:num w:numId="111" w16cid:durableId="1799251712">
    <w:abstractNumId w:val="53"/>
  </w:num>
  <w:num w:numId="112" w16cid:durableId="1113015826">
    <w:abstractNumId w:val="95"/>
  </w:num>
  <w:num w:numId="113" w16cid:durableId="1839535250">
    <w:abstractNumId w:val="75"/>
  </w:num>
  <w:num w:numId="114" w16cid:durableId="65998655">
    <w:abstractNumId w:val="28"/>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07803"/>
    <w:rsid w:val="00010102"/>
    <w:rsid w:val="000112C4"/>
    <w:rsid w:val="00012B2F"/>
    <w:rsid w:val="00013907"/>
    <w:rsid w:val="00013E50"/>
    <w:rsid w:val="00015420"/>
    <w:rsid w:val="00015465"/>
    <w:rsid w:val="000154DF"/>
    <w:rsid w:val="00015A3A"/>
    <w:rsid w:val="000161BC"/>
    <w:rsid w:val="00016EB6"/>
    <w:rsid w:val="00017698"/>
    <w:rsid w:val="00020B14"/>
    <w:rsid w:val="00022695"/>
    <w:rsid w:val="00026654"/>
    <w:rsid w:val="000271D0"/>
    <w:rsid w:val="00027292"/>
    <w:rsid w:val="000307D2"/>
    <w:rsid w:val="00031C35"/>
    <w:rsid w:val="00031D7F"/>
    <w:rsid w:val="00033F6D"/>
    <w:rsid w:val="00035146"/>
    <w:rsid w:val="00035ECD"/>
    <w:rsid w:val="00040A4A"/>
    <w:rsid w:val="000424A5"/>
    <w:rsid w:val="00044096"/>
    <w:rsid w:val="000457FA"/>
    <w:rsid w:val="000627FC"/>
    <w:rsid w:val="000705D0"/>
    <w:rsid w:val="00072569"/>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078"/>
    <w:rsid w:val="000B7D48"/>
    <w:rsid w:val="000C461C"/>
    <w:rsid w:val="000C4FC3"/>
    <w:rsid w:val="000C57F8"/>
    <w:rsid w:val="000D0109"/>
    <w:rsid w:val="000D0560"/>
    <w:rsid w:val="000D4A2C"/>
    <w:rsid w:val="000D4CF6"/>
    <w:rsid w:val="000D4FC9"/>
    <w:rsid w:val="000D5BB7"/>
    <w:rsid w:val="000D6232"/>
    <w:rsid w:val="000E0C93"/>
    <w:rsid w:val="000E2B3C"/>
    <w:rsid w:val="000E33CB"/>
    <w:rsid w:val="000E7DE1"/>
    <w:rsid w:val="00103186"/>
    <w:rsid w:val="00103E36"/>
    <w:rsid w:val="00116E85"/>
    <w:rsid w:val="001176D1"/>
    <w:rsid w:val="001207E5"/>
    <w:rsid w:val="001208FC"/>
    <w:rsid w:val="00124BA1"/>
    <w:rsid w:val="00126FA7"/>
    <w:rsid w:val="0013079E"/>
    <w:rsid w:val="00132324"/>
    <w:rsid w:val="001325B9"/>
    <w:rsid w:val="00133260"/>
    <w:rsid w:val="00133DAE"/>
    <w:rsid w:val="0013532E"/>
    <w:rsid w:val="00141480"/>
    <w:rsid w:val="00141B36"/>
    <w:rsid w:val="00143F52"/>
    <w:rsid w:val="0014542A"/>
    <w:rsid w:val="00151F21"/>
    <w:rsid w:val="00154466"/>
    <w:rsid w:val="001559D1"/>
    <w:rsid w:val="00156EFD"/>
    <w:rsid w:val="00162D7B"/>
    <w:rsid w:val="0016461A"/>
    <w:rsid w:val="00176BB1"/>
    <w:rsid w:val="00181B74"/>
    <w:rsid w:val="0018509B"/>
    <w:rsid w:val="00186DDF"/>
    <w:rsid w:val="0019159B"/>
    <w:rsid w:val="001B46BC"/>
    <w:rsid w:val="001C14D9"/>
    <w:rsid w:val="001C1C4D"/>
    <w:rsid w:val="001D02FC"/>
    <w:rsid w:val="001D093A"/>
    <w:rsid w:val="001D0CFF"/>
    <w:rsid w:val="001D2BA7"/>
    <w:rsid w:val="001D6B23"/>
    <w:rsid w:val="001E0884"/>
    <w:rsid w:val="001E4213"/>
    <w:rsid w:val="001E7EF4"/>
    <w:rsid w:val="001F1B48"/>
    <w:rsid w:val="001F520E"/>
    <w:rsid w:val="001F75AD"/>
    <w:rsid w:val="00200177"/>
    <w:rsid w:val="002005A0"/>
    <w:rsid w:val="002072BF"/>
    <w:rsid w:val="00210D95"/>
    <w:rsid w:val="00212024"/>
    <w:rsid w:val="0021272F"/>
    <w:rsid w:val="00214B40"/>
    <w:rsid w:val="002153B6"/>
    <w:rsid w:val="00220B99"/>
    <w:rsid w:val="00225032"/>
    <w:rsid w:val="00226E09"/>
    <w:rsid w:val="002307CD"/>
    <w:rsid w:val="00231825"/>
    <w:rsid w:val="00232DBE"/>
    <w:rsid w:val="0023520E"/>
    <w:rsid w:val="00236BF5"/>
    <w:rsid w:val="002430AF"/>
    <w:rsid w:val="002432CA"/>
    <w:rsid w:val="002435B5"/>
    <w:rsid w:val="002457BF"/>
    <w:rsid w:val="00245AEF"/>
    <w:rsid w:val="00246498"/>
    <w:rsid w:val="00247A42"/>
    <w:rsid w:val="00251678"/>
    <w:rsid w:val="00251F79"/>
    <w:rsid w:val="002523CB"/>
    <w:rsid w:val="00254034"/>
    <w:rsid w:val="002603D2"/>
    <w:rsid w:val="002615D1"/>
    <w:rsid w:val="0026269B"/>
    <w:rsid w:val="00263804"/>
    <w:rsid w:val="002651C1"/>
    <w:rsid w:val="00266A5C"/>
    <w:rsid w:val="00266EFC"/>
    <w:rsid w:val="002719A8"/>
    <w:rsid w:val="00272D68"/>
    <w:rsid w:val="00277E62"/>
    <w:rsid w:val="00284988"/>
    <w:rsid w:val="00285023"/>
    <w:rsid w:val="00293168"/>
    <w:rsid w:val="002960F4"/>
    <w:rsid w:val="002970D3"/>
    <w:rsid w:val="002A0778"/>
    <w:rsid w:val="002A2C36"/>
    <w:rsid w:val="002A5967"/>
    <w:rsid w:val="002B2582"/>
    <w:rsid w:val="002B2941"/>
    <w:rsid w:val="002B58FD"/>
    <w:rsid w:val="002C06C7"/>
    <w:rsid w:val="002C08E8"/>
    <w:rsid w:val="002C29EE"/>
    <w:rsid w:val="002C3075"/>
    <w:rsid w:val="002C3270"/>
    <w:rsid w:val="002C4FC5"/>
    <w:rsid w:val="002C74C7"/>
    <w:rsid w:val="002D2250"/>
    <w:rsid w:val="002D267F"/>
    <w:rsid w:val="002D30DD"/>
    <w:rsid w:val="002D4470"/>
    <w:rsid w:val="002D4476"/>
    <w:rsid w:val="002D5E87"/>
    <w:rsid w:val="002D6A75"/>
    <w:rsid w:val="002E11E6"/>
    <w:rsid w:val="002E1952"/>
    <w:rsid w:val="002E4849"/>
    <w:rsid w:val="002E5847"/>
    <w:rsid w:val="002E62A0"/>
    <w:rsid w:val="002E6C1E"/>
    <w:rsid w:val="002F0D85"/>
    <w:rsid w:val="002F129F"/>
    <w:rsid w:val="002F1A15"/>
    <w:rsid w:val="002F4CD7"/>
    <w:rsid w:val="002F4E56"/>
    <w:rsid w:val="00306522"/>
    <w:rsid w:val="00306793"/>
    <w:rsid w:val="003125B5"/>
    <w:rsid w:val="00313E14"/>
    <w:rsid w:val="00314657"/>
    <w:rsid w:val="003157CF"/>
    <w:rsid w:val="00317CAC"/>
    <w:rsid w:val="0032307D"/>
    <w:rsid w:val="00333973"/>
    <w:rsid w:val="003431F6"/>
    <w:rsid w:val="00346707"/>
    <w:rsid w:val="0034773C"/>
    <w:rsid w:val="00352507"/>
    <w:rsid w:val="00354471"/>
    <w:rsid w:val="0035690D"/>
    <w:rsid w:val="00360DBE"/>
    <w:rsid w:val="003610FB"/>
    <w:rsid w:val="0036552E"/>
    <w:rsid w:val="00371797"/>
    <w:rsid w:val="00372101"/>
    <w:rsid w:val="00373FD2"/>
    <w:rsid w:val="0037737E"/>
    <w:rsid w:val="0037758A"/>
    <w:rsid w:val="00377ACD"/>
    <w:rsid w:val="003830AE"/>
    <w:rsid w:val="003831D0"/>
    <w:rsid w:val="00383C57"/>
    <w:rsid w:val="00385233"/>
    <w:rsid w:val="00397154"/>
    <w:rsid w:val="003A2A01"/>
    <w:rsid w:val="003A2D25"/>
    <w:rsid w:val="003A320E"/>
    <w:rsid w:val="003B0287"/>
    <w:rsid w:val="003B169E"/>
    <w:rsid w:val="003B2ADF"/>
    <w:rsid w:val="003B3010"/>
    <w:rsid w:val="003B4EAD"/>
    <w:rsid w:val="003C3934"/>
    <w:rsid w:val="003C3BB7"/>
    <w:rsid w:val="003C3DB0"/>
    <w:rsid w:val="003C593F"/>
    <w:rsid w:val="003C5CB9"/>
    <w:rsid w:val="003C7644"/>
    <w:rsid w:val="003D1043"/>
    <w:rsid w:val="003D14FE"/>
    <w:rsid w:val="003D3DF9"/>
    <w:rsid w:val="003D4FFF"/>
    <w:rsid w:val="003D67D4"/>
    <w:rsid w:val="003D7674"/>
    <w:rsid w:val="003E08BC"/>
    <w:rsid w:val="003E76FE"/>
    <w:rsid w:val="003F161D"/>
    <w:rsid w:val="003F2572"/>
    <w:rsid w:val="00400457"/>
    <w:rsid w:val="0041611E"/>
    <w:rsid w:val="00416C71"/>
    <w:rsid w:val="00420329"/>
    <w:rsid w:val="00420693"/>
    <w:rsid w:val="00420D56"/>
    <w:rsid w:val="004215AD"/>
    <w:rsid w:val="0042382F"/>
    <w:rsid w:val="004273BA"/>
    <w:rsid w:val="00431077"/>
    <w:rsid w:val="00431B4D"/>
    <w:rsid w:val="00431D02"/>
    <w:rsid w:val="00432E2B"/>
    <w:rsid w:val="00436A08"/>
    <w:rsid w:val="00440E60"/>
    <w:rsid w:val="0044294E"/>
    <w:rsid w:val="004436F6"/>
    <w:rsid w:val="004500CF"/>
    <w:rsid w:val="00454701"/>
    <w:rsid w:val="004550D1"/>
    <w:rsid w:val="0045764D"/>
    <w:rsid w:val="004705F3"/>
    <w:rsid w:val="00473DB1"/>
    <w:rsid w:val="00474B34"/>
    <w:rsid w:val="00474E1E"/>
    <w:rsid w:val="004812EC"/>
    <w:rsid w:val="004821CB"/>
    <w:rsid w:val="0048296C"/>
    <w:rsid w:val="00483B4E"/>
    <w:rsid w:val="00485963"/>
    <w:rsid w:val="00492149"/>
    <w:rsid w:val="00492B5C"/>
    <w:rsid w:val="00497E32"/>
    <w:rsid w:val="004A2300"/>
    <w:rsid w:val="004A3855"/>
    <w:rsid w:val="004A520C"/>
    <w:rsid w:val="004A6F87"/>
    <w:rsid w:val="004B066E"/>
    <w:rsid w:val="004B47F2"/>
    <w:rsid w:val="004B4A32"/>
    <w:rsid w:val="004B501C"/>
    <w:rsid w:val="004B5161"/>
    <w:rsid w:val="004C24AD"/>
    <w:rsid w:val="004C2E59"/>
    <w:rsid w:val="004C5AB1"/>
    <w:rsid w:val="004C6508"/>
    <w:rsid w:val="004C7072"/>
    <w:rsid w:val="004D0789"/>
    <w:rsid w:val="004D224E"/>
    <w:rsid w:val="004E176A"/>
    <w:rsid w:val="004E1AE9"/>
    <w:rsid w:val="004E33D7"/>
    <w:rsid w:val="004E3CBF"/>
    <w:rsid w:val="004E5322"/>
    <w:rsid w:val="004E58BE"/>
    <w:rsid w:val="004E59EA"/>
    <w:rsid w:val="004F007E"/>
    <w:rsid w:val="004F38F5"/>
    <w:rsid w:val="005009F1"/>
    <w:rsid w:val="0050204C"/>
    <w:rsid w:val="00502381"/>
    <w:rsid w:val="0050466A"/>
    <w:rsid w:val="00506E29"/>
    <w:rsid w:val="00507E4A"/>
    <w:rsid w:val="00510004"/>
    <w:rsid w:val="005127FB"/>
    <w:rsid w:val="00514579"/>
    <w:rsid w:val="005206B0"/>
    <w:rsid w:val="00520A58"/>
    <w:rsid w:val="005241B1"/>
    <w:rsid w:val="00526C25"/>
    <w:rsid w:val="00532972"/>
    <w:rsid w:val="005331ED"/>
    <w:rsid w:val="00533B61"/>
    <w:rsid w:val="00543622"/>
    <w:rsid w:val="00543886"/>
    <w:rsid w:val="00543A96"/>
    <w:rsid w:val="005464F8"/>
    <w:rsid w:val="00554A98"/>
    <w:rsid w:val="00555298"/>
    <w:rsid w:val="00561123"/>
    <w:rsid w:val="00564FB3"/>
    <w:rsid w:val="00566E50"/>
    <w:rsid w:val="00570A2D"/>
    <w:rsid w:val="00577B5B"/>
    <w:rsid w:val="005866AF"/>
    <w:rsid w:val="005A508B"/>
    <w:rsid w:val="005A6919"/>
    <w:rsid w:val="005B07F7"/>
    <w:rsid w:val="005B5025"/>
    <w:rsid w:val="005B561B"/>
    <w:rsid w:val="005B75B5"/>
    <w:rsid w:val="005C0325"/>
    <w:rsid w:val="005C0BD5"/>
    <w:rsid w:val="005C26B1"/>
    <w:rsid w:val="005C5C24"/>
    <w:rsid w:val="005C68E3"/>
    <w:rsid w:val="005D09A9"/>
    <w:rsid w:val="005D2425"/>
    <w:rsid w:val="005D72C2"/>
    <w:rsid w:val="005E105F"/>
    <w:rsid w:val="005E53FD"/>
    <w:rsid w:val="005F0A0D"/>
    <w:rsid w:val="005F2208"/>
    <w:rsid w:val="00600004"/>
    <w:rsid w:val="00600B0B"/>
    <w:rsid w:val="006116C4"/>
    <w:rsid w:val="00621366"/>
    <w:rsid w:val="006214E7"/>
    <w:rsid w:val="00623DF5"/>
    <w:rsid w:val="00633C18"/>
    <w:rsid w:val="00636C52"/>
    <w:rsid w:val="00636D04"/>
    <w:rsid w:val="0063792F"/>
    <w:rsid w:val="00642461"/>
    <w:rsid w:val="0064372A"/>
    <w:rsid w:val="00646190"/>
    <w:rsid w:val="0065426F"/>
    <w:rsid w:val="00654952"/>
    <w:rsid w:val="006552DE"/>
    <w:rsid w:val="006555C1"/>
    <w:rsid w:val="00655CBE"/>
    <w:rsid w:val="006613E5"/>
    <w:rsid w:val="00662DA3"/>
    <w:rsid w:val="0066362F"/>
    <w:rsid w:val="006642F0"/>
    <w:rsid w:val="00665176"/>
    <w:rsid w:val="00666CB7"/>
    <w:rsid w:val="0066702F"/>
    <w:rsid w:val="00674873"/>
    <w:rsid w:val="006748FE"/>
    <w:rsid w:val="0067669C"/>
    <w:rsid w:val="006829A1"/>
    <w:rsid w:val="00691BFB"/>
    <w:rsid w:val="00692031"/>
    <w:rsid w:val="00693628"/>
    <w:rsid w:val="006A1629"/>
    <w:rsid w:val="006A4E16"/>
    <w:rsid w:val="006A562E"/>
    <w:rsid w:val="006B049D"/>
    <w:rsid w:val="006C20EF"/>
    <w:rsid w:val="006C41D0"/>
    <w:rsid w:val="006D1608"/>
    <w:rsid w:val="006D247C"/>
    <w:rsid w:val="006D7B0A"/>
    <w:rsid w:val="006E0D4D"/>
    <w:rsid w:val="006E1CEA"/>
    <w:rsid w:val="006E3601"/>
    <w:rsid w:val="006E3C4D"/>
    <w:rsid w:val="006E6708"/>
    <w:rsid w:val="006E7495"/>
    <w:rsid w:val="00700507"/>
    <w:rsid w:val="00703695"/>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36AF5"/>
    <w:rsid w:val="00740975"/>
    <w:rsid w:val="00740BCF"/>
    <w:rsid w:val="00752FD3"/>
    <w:rsid w:val="0075494E"/>
    <w:rsid w:val="007561FE"/>
    <w:rsid w:val="00762531"/>
    <w:rsid w:val="0076254B"/>
    <w:rsid w:val="00763957"/>
    <w:rsid w:val="0076539C"/>
    <w:rsid w:val="00766783"/>
    <w:rsid w:val="007669A7"/>
    <w:rsid w:val="00776362"/>
    <w:rsid w:val="00777D82"/>
    <w:rsid w:val="007815FE"/>
    <w:rsid w:val="00783CE2"/>
    <w:rsid w:val="00784E38"/>
    <w:rsid w:val="00785A95"/>
    <w:rsid w:val="00790D91"/>
    <w:rsid w:val="00792ADB"/>
    <w:rsid w:val="00793092"/>
    <w:rsid w:val="00795F48"/>
    <w:rsid w:val="00795F54"/>
    <w:rsid w:val="00796BC9"/>
    <w:rsid w:val="007A2D26"/>
    <w:rsid w:val="007A31AB"/>
    <w:rsid w:val="007B1335"/>
    <w:rsid w:val="007B2324"/>
    <w:rsid w:val="007C5095"/>
    <w:rsid w:val="007C6B8B"/>
    <w:rsid w:val="007C7283"/>
    <w:rsid w:val="007D675E"/>
    <w:rsid w:val="007D7E67"/>
    <w:rsid w:val="007E130A"/>
    <w:rsid w:val="007E18BC"/>
    <w:rsid w:val="007E3E7F"/>
    <w:rsid w:val="007F01BE"/>
    <w:rsid w:val="007F09C1"/>
    <w:rsid w:val="007F1B4C"/>
    <w:rsid w:val="007F5E21"/>
    <w:rsid w:val="007F6565"/>
    <w:rsid w:val="008074A2"/>
    <w:rsid w:val="0081260A"/>
    <w:rsid w:val="008142A2"/>
    <w:rsid w:val="00821AC0"/>
    <w:rsid w:val="00830595"/>
    <w:rsid w:val="008316FA"/>
    <w:rsid w:val="008319B3"/>
    <w:rsid w:val="00834BC5"/>
    <w:rsid w:val="00842EB5"/>
    <w:rsid w:val="008435F4"/>
    <w:rsid w:val="008464C0"/>
    <w:rsid w:val="00851D25"/>
    <w:rsid w:val="0085515E"/>
    <w:rsid w:val="00855DA0"/>
    <w:rsid w:val="00861E50"/>
    <w:rsid w:val="00865351"/>
    <w:rsid w:val="00870121"/>
    <w:rsid w:val="0087131E"/>
    <w:rsid w:val="008718A2"/>
    <w:rsid w:val="008757A7"/>
    <w:rsid w:val="0087756E"/>
    <w:rsid w:val="008818F2"/>
    <w:rsid w:val="008857F1"/>
    <w:rsid w:val="00886739"/>
    <w:rsid w:val="00887D74"/>
    <w:rsid w:val="00887EA7"/>
    <w:rsid w:val="00890F95"/>
    <w:rsid w:val="008923B4"/>
    <w:rsid w:val="00894865"/>
    <w:rsid w:val="008955C4"/>
    <w:rsid w:val="00896017"/>
    <w:rsid w:val="008A3781"/>
    <w:rsid w:val="008A459B"/>
    <w:rsid w:val="008B2E59"/>
    <w:rsid w:val="008B3880"/>
    <w:rsid w:val="008B7BA1"/>
    <w:rsid w:val="008C2CDD"/>
    <w:rsid w:val="008C391E"/>
    <w:rsid w:val="008C7C3E"/>
    <w:rsid w:val="008D4FCB"/>
    <w:rsid w:val="008E00BB"/>
    <w:rsid w:val="008E2655"/>
    <w:rsid w:val="008E2893"/>
    <w:rsid w:val="008E467A"/>
    <w:rsid w:val="008E4873"/>
    <w:rsid w:val="008F2662"/>
    <w:rsid w:val="008F6528"/>
    <w:rsid w:val="008F7BF0"/>
    <w:rsid w:val="00900564"/>
    <w:rsid w:val="00902358"/>
    <w:rsid w:val="009076F5"/>
    <w:rsid w:val="009113B7"/>
    <w:rsid w:val="009133FC"/>
    <w:rsid w:val="009134FC"/>
    <w:rsid w:val="0091433C"/>
    <w:rsid w:val="009154E3"/>
    <w:rsid w:val="009161D0"/>
    <w:rsid w:val="00916F00"/>
    <w:rsid w:val="00922223"/>
    <w:rsid w:val="00924D11"/>
    <w:rsid w:val="009275C6"/>
    <w:rsid w:val="0093354A"/>
    <w:rsid w:val="009340E0"/>
    <w:rsid w:val="00937615"/>
    <w:rsid w:val="00940639"/>
    <w:rsid w:val="00940967"/>
    <w:rsid w:val="009460A5"/>
    <w:rsid w:val="00951554"/>
    <w:rsid w:val="00952675"/>
    <w:rsid w:val="00955D46"/>
    <w:rsid w:val="0095635A"/>
    <w:rsid w:val="00957348"/>
    <w:rsid w:val="00961622"/>
    <w:rsid w:val="0096407C"/>
    <w:rsid w:val="00966637"/>
    <w:rsid w:val="009756F2"/>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7B58"/>
    <w:rsid w:val="009C0594"/>
    <w:rsid w:val="009C09BD"/>
    <w:rsid w:val="009C1DCE"/>
    <w:rsid w:val="009C1F42"/>
    <w:rsid w:val="009C28FB"/>
    <w:rsid w:val="009C3827"/>
    <w:rsid w:val="009D2991"/>
    <w:rsid w:val="009D5065"/>
    <w:rsid w:val="009D5154"/>
    <w:rsid w:val="009E110E"/>
    <w:rsid w:val="009E14A2"/>
    <w:rsid w:val="009E2AD9"/>
    <w:rsid w:val="009F2463"/>
    <w:rsid w:val="009F4241"/>
    <w:rsid w:val="009F4DB1"/>
    <w:rsid w:val="009F569E"/>
    <w:rsid w:val="009F6696"/>
    <w:rsid w:val="009F66AA"/>
    <w:rsid w:val="009F7DF6"/>
    <w:rsid w:val="00A00603"/>
    <w:rsid w:val="00A01F84"/>
    <w:rsid w:val="00A1100D"/>
    <w:rsid w:val="00A1331C"/>
    <w:rsid w:val="00A13448"/>
    <w:rsid w:val="00A142CB"/>
    <w:rsid w:val="00A24546"/>
    <w:rsid w:val="00A24A33"/>
    <w:rsid w:val="00A268CB"/>
    <w:rsid w:val="00A31157"/>
    <w:rsid w:val="00A3375E"/>
    <w:rsid w:val="00A34017"/>
    <w:rsid w:val="00A4103A"/>
    <w:rsid w:val="00A43CC1"/>
    <w:rsid w:val="00A4633A"/>
    <w:rsid w:val="00A46A9F"/>
    <w:rsid w:val="00A538C6"/>
    <w:rsid w:val="00A55008"/>
    <w:rsid w:val="00A57792"/>
    <w:rsid w:val="00A651D7"/>
    <w:rsid w:val="00A656E6"/>
    <w:rsid w:val="00A66838"/>
    <w:rsid w:val="00A70A8B"/>
    <w:rsid w:val="00A74DA6"/>
    <w:rsid w:val="00A75435"/>
    <w:rsid w:val="00A75463"/>
    <w:rsid w:val="00A770F4"/>
    <w:rsid w:val="00A84564"/>
    <w:rsid w:val="00A847BF"/>
    <w:rsid w:val="00A84E64"/>
    <w:rsid w:val="00A871D3"/>
    <w:rsid w:val="00A91596"/>
    <w:rsid w:val="00A94CDC"/>
    <w:rsid w:val="00AA01D4"/>
    <w:rsid w:val="00AA1253"/>
    <w:rsid w:val="00AA2366"/>
    <w:rsid w:val="00AA2FE9"/>
    <w:rsid w:val="00AA3E09"/>
    <w:rsid w:val="00AA5A7C"/>
    <w:rsid w:val="00AA7669"/>
    <w:rsid w:val="00AB10E0"/>
    <w:rsid w:val="00AB2C9A"/>
    <w:rsid w:val="00AB40DB"/>
    <w:rsid w:val="00AC3904"/>
    <w:rsid w:val="00AC51E1"/>
    <w:rsid w:val="00AD3734"/>
    <w:rsid w:val="00AD448F"/>
    <w:rsid w:val="00AD5567"/>
    <w:rsid w:val="00AE1791"/>
    <w:rsid w:val="00AE3544"/>
    <w:rsid w:val="00AF6AFF"/>
    <w:rsid w:val="00AF6CFF"/>
    <w:rsid w:val="00AF6FBC"/>
    <w:rsid w:val="00AF7091"/>
    <w:rsid w:val="00B011F5"/>
    <w:rsid w:val="00B017C6"/>
    <w:rsid w:val="00B0237B"/>
    <w:rsid w:val="00B07FBE"/>
    <w:rsid w:val="00B109B0"/>
    <w:rsid w:val="00B10ECB"/>
    <w:rsid w:val="00B14421"/>
    <w:rsid w:val="00B17D19"/>
    <w:rsid w:val="00B210E4"/>
    <w:rsid w:val="00B2466A"/>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80AA2"/>
    <w:rsid w:val="00B81DED"/>
    <w:rsid w:val="00B8368F"/>
    <w:rsid w:val="00B948A6"/>
    <w:rsid w:val="00B969C7"/>
    <w:rsid w:val="00B97805"/>
    <w:rsid w:val="00BA2960"/>
    <w:rsid w:val="00BA3745"/>
    <w:rsid w:val="00BB1589"/>
    <w:rsid w:val="00BB3B89"/>
    <w:rsid w:val="00BB6718"/>
    <w:rsid w:val="00BC363C"/>
    <w:rsid w:val="00BD2436"/>
    <w:rsid w:val="00BD732F"/>
    <w:rsid w:val="00BE01AE"/>
    <w:rsid w:val="00BE08A2"/>
    <w:rsid w:val="00BE11EA"/>
    <w:rsid w:val="00BE1756"/>
    <w:rsid w:val="00BE2CB0"/>
    <w:rsid w:val="00BF141F"/>
    <w:rsid w:val="00BF14B3"/>
    <w:rsid w:val="00BF3245"/>
    <w:rsid w:val="00BF3845"/>
    <w:rsid w:val="00BF630A"/>
    <w:rsid w:val="00BF700A"/>
    <w:rsid w:val="00C02226"/>
    <w:rsid w:val="00C06AB9"/>
    <w:rsid w:val="00C124F1"/>
    <w:rsid w:val="00C12E1A"/>
    <w:rsid w:val="00C12FF4"/>
    <w:rsid w:val="00C1621C"/>
    <w:rsid w:val="00C1689A"/>
    <w:rsid w:val="00C17187"/>
    <w:rsid w:val="00C2016F"/>
    <w:rsid w:val="00C22574"/>
    <w:rsid w:val="00C2258C"/>
    <w:rsid w:val="00C22628"/>
    <w:rsid w:val="00C229CB"/>
    <w:rsid w:val="00C23800"/>
    <w:rsid w:val="00C240EE"/>
    <w:rsid w:val="00C2552C"/>
    <w:rsid w:val="00C31E18"/>
    <w:rsid w:val="00C32373"/>
    <w:rsid w:val="00C3518D"/>
    <w:rsid w:val="00C403D6"/>
    <w:rsid w:val="00C41C27"/>
    <w:rsid w:val="00C421A8"/>
    <w:rsid w:val="00C43779"/>
    <w:rsid w:val="00C45A63"/>
    <w:rsid w:val="00C469B0"/>
    <w:rsid w:val="00C46FF9"/>
    <w:rsid w:val="00C47CC1"/>
    <w:rsid w:val="00C51C29"/>
    <w:rsid w:val="00C52081"/>
    <w:rsid w:val="00C52A5E"/>
    <w:rsid w:val="00C56794"/>
    <w:rsid w:val="00C6095F"/>
    <w:rsid w:val="00C62CD2"/>
    <w:rsid w:val="00C74DAA"/>
    <w:rsid w:val="00C76BCE"/>
    <w:rsid w:val="00C8664A"/>
    <w:rsid w:val="00C90307"/>
    <w:rsid w:val="00C924AB"/>
    <w:rsid w:val="00C944B5"/>
    <w:rsid w:val="00C96171"/>
    <w:rsid w:val="00C97C14"/>
    <w:rsid w:val="00CA0479"/>
    <w:rsid w:val="00CA24FB"/>
    <w:rsid w:val="00CA2ED8"/>
    <w:rsid w:val="00CA7AB3"/>
    <w:rsid w:val="00CB02C0"/>
    <w:rsid w:val="00CB08FC"/>
    <w:rsid w:val="00CB5E63"/>
    <w:rsid w:val="00CC0895"/>
    <w:rsid w:val="00CC1D9B"/>
    <w:rsid w:val="00CC308D"/>
    <w:rsid w:val="00CC3321"/>
    <w:rsid w:val="00CC411B"/>
    <w:rsid w:val="00CC5D10"/>
    <w:rsid w:val="00CC75D8"/>
    <w:rsid w:val="00CC7905"/>
    <w:rsid w:val="00CD154E"/>
    <w:rsid w:val="00CD4D91"/>
    <w:rsid w:val="00CD78E5"/>
    <w:rsid w:val="00CE0E0D"/>
    <w:rsid w:val="00CE0EE5"/>
    <w:rsid w:val="00CE31AB"/>
    <w:rsid w:val="00CF01D4"/>
    <w:rsid w:val="00CF10B3"/>
    <w:rsid w:val="00CF5E45"/>
    <w:rsid w:val="00CF6D7C"/>
    <w:rsid w:val="00CF71B9"/>
    <w:rsid w:val="00D0467C"/>
    <w:rsid w:val="00D0645F"/>
    <w:rsid w:val="00D14F91"/>
    <w:rsid w:val="00D20E5D"/>
    <w:rsid w:val="00D27106"/>
    <w:rsid w:val="00D30AE4"/>
    <w:rsid w:val="00D31465"/>
    <w:rsid w:val="00D40373"/>
    <w:rsid w:val="00D41ABA"/>
    <w:rsid w:val="00D435E0"/>
    <w:rsid w:val="00D45B46"/>
    <w:rsid w:val="00D46344"/>
    <w:rsid w:val="00D471B9"/>
    <w:rsid w:val="00D53105"/>
    <w:rsid w:val="00D54766"/>
    <w:rsid w:val="00D611B3"/>
    <w:rsid w:val="00D64B1F"/>
    <w:rsid w:val="00D70766"/>
    <w:rsid w:val="00D71323"/>
    <w:rsid w:val="00D75E82"/>
    <w:rsid w:val="00D76412"/>
    <w:rsid w:val="00D76E7E"/>
    <w:rsid w:val="00D85BFA"/>
    <w:rsid w:val="00D9360F"/>
    <w:rsid w:val="00D95D38"/>
    <w:rsid w:val="00DA14B0"/>
    <w:rsid w:val="00DA5C01"/>
    <w:rsid w:val="00DB1A6A"/>
    <w:rsid w:val="00DC55BF"/>
    <w:rsid w:val="00DC613F"/>
    <w:rsid w:val="00DC6BC4"/>
    <w:rsid w:val="00DD03F8"/>
    <w:rsid w:val="00DD0B68"/>
    <w:rsid w:val="00DD34D8"/>
    <w:rsid w:val="00DD3E00"/>
    <w:rsid w:val="00DF181C"/>
    <w:rsid w:val="00DF460E"/>
    <w:rsid w:val="00DF5EE6"/>
    <w:rsid w:val="00E04545"/>
    <w:rsid w:val="00E04EA7"/>
    <w:rsid w:val="00E0758D"/>
    <w:rsid w:val="00E11E51"/>
    <w:rsid w:val="00E1356F"/>
    <w:rsid w:val="00E21629"/>
    <w:rsid w:val="00E22993"/>
    <w:rsid w:val="00E27669"/>
    <w:rsid w:val="00E27B93"/>
    <w:rsid w:val="00E31A59"/>
    <w:rsid w:val="00E32049"/>
    <w:rsid w:val="00E32E65"/>
    <w:rsid w:val="00E34C13"/>
    <w:rsid w:val="00E35082"/>
    <w:rsid w:val="00E35805"/>
    <w:rsid w:val="00E40E5F"/>
    <w:rsid w:val="00E44B44"/>
    <w:rsid w:val="00E4794A"/>
    <w:rsid w:val="00E47F99"/>
    <w:rsid w:val="00E525A0"/>
    <w:rsid w:val="00E52911"/>
    <w:rsid w:val="00E53036"/>
    <w:rsid w:val="00E536F5"/>
    <w:rsid w:val="00E574BB"/>
    <w:rsid w:val="00E60E59"/>
    <w:rsid w:val="00E62641"/>
    <w:rsid w:val="00E62ADB"/>
    <w:rsid w:val="00E63709"/>
    <w:rsid w:val="00E65CCF"/>
    <w:rsid w:val="00E65EF8"/>
    <w:rsid w:val="00E66AC4"/>
    <w:rsid w:val="00E71D7A"/>
    <w:rsid w:val="00E75D78"/>
    <w:rsid w:val="00E77DD8"/>
    <w:rsid w:val="00E85504"/>
    <w:rsid w:val="00E87BDF"/>
    <w:rsid w:val="00E904B5"/>
    <w:rsid w:val="00E92266"/>
    <w:rsid w:val="00E927D4"/>
    <w:rsid w:val="00E935F1"/>
    <w:rsid w:val="00E93FCD"/>
    <w:rsid w:val="00E943C2"/>
    <w:rsid w:val="00E97928"/>
    <w:rsid w:val="00EA0A77"/>
    <w:rsid w:val="00EA3203"/>
    <w:rsid w:val="00EA3407"/>
    <w:rsid w:val="00EB33CD"/>
    <w:rsid w:val="00EB37CA"/>
    <w:rsid w:val="00EB726C"/>
    <w:rsid w:val="00EB7DE1"/>
    <w:rsid w:val="00EC1214"/>
    <w:rsid w:val="00EC1E03"/>
    <w:rsid w:val="00EC36FC"/>
    <w:rsid w:val="00EC3A65"/>
    <w:rsid w:val="00EC3F6D"/>
    <w:rsid w:val="00EC6225"/>
    <w:rsid w:val="00EC7E2E"/>
    <w:rsid w:val="00ED156F"/>
    <w:rsid w:val="00ED2D21"/>
    <w:rsid w:val="00ED70CD"/>
    <w:rsid w:val="00ED7440"/>
    <w:rsid w:val="00ED759F"/>
    <w:rsid w:val="00ED7B12"/>
    <w:rsid w:val="00EE2899"/>
    <w:rsid w:val="00EE4008"/>
    <w:rsid w:val="00EF01E1"/>
    <w:rsid w:val="00EF2854"/>
    <w:rsid w:val="00EF4E8F"/>
    <w:rsid w:val="00F00382"/>
    <w:rsid w:val="00F01E1C"/>
    <w:rsid w:val="00F02336"/>
    <w:rsid w:val="00F03C9B"/>
    <w:rsid w:val="00F07323"/>
    <w:rsid w:val="00F153FC"/>
    <w:rsid w:val="00F224D3"/>
    <w:rsid w:val="00F25BC6"/>
    <w:rsid w:val="00F26AC4"/>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47DA"/>
    <w:rsid w:val="00F7527D"/>
    <w:rsid w:val="00F76204"/>
    <w:rsid w:val="00F86972"/>
    <w:rsid w:val="00F87ACF"/>
    <w:rsid w:val="00F87D39"/>
    <w:rsid w:val="00F921A5"/>
    <w:rsid w:val="00F93A34"/>
    <w:rsid w:val="00F94DD7"/>
    <w:rsid w:val="00F9683A"/>
    <w:rsid w:val="00FB0611"/>
    <w:rsid w:val="00FB5A9A"/>
    <w:rsid w:val="00FC010B"/>
    <w:rsid w:val="00FC0EF9"/>
    <w:rsid w:val="00FC1612"/>
    <w:rsid w:val="00FC1DE2"/>
    <w:rsid w:val="00FC244D"/>
    <w:rsid w:val="00FD1537"/>
    <w:rsid w:val="00FD730F"/>
    <w:rsid w:val="00FE03E2"/>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2081</Words>
  <Characters>11866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2006-06-28T14:40:00Z</cp:lastPrinted>
  <dcterms:created xsi:type="dcterms:W3CDTF">2024-03-11T19:57:00Z</dcterms:created>
  <dcterms:modified xsi:type="dcterms:W3CDTF">2024-04-16T17:26:00Z</dcterms:modified>
</cp:coreProperties>
</file>