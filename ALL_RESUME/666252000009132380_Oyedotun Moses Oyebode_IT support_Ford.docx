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6A1B" w14:textId="77777777" w:rsidR="00990538" w:rsidRPr="00EA2F53" w:rsidRDefault="00990538" w:rsidP="00EA2F53">
      <w:pPr>
        <w:pStyle w:val="divname"/>
        <w:shd w:val="clear" w:color="auto" w:fill="FFFFFF"/>
        <w:spacing w:line="240" w:lineRule="auto"/>
        <w:jc w:val="both"/>
        <w:rPr>
          <w:rStyle w:val="span"/>
          <w:rFonts w:ascii="Lato" w:eastAsia="Palatino Linotype" w:hAnsi="Lato" w:cs="Calibri"/>
          <w:color w:val="auto"/>
          <w:sz w:val="22"/>
          <w:szCs w:val="22"/>
        </w:rPr>
      </w:pPr>
    </w:p>
    <w:p w14:paraId="28FD6A1C" w14:textId="77777777" w:rsidR="00990538" w:rsidRPr="00EA2F53" w:rsidRDefault="00990538" w:rsidP="00EA2F53">
      <w:pPr>
        <w:pStyle w:val="divname"/>
        <w:shd w:val="clear" w:color="auto" w:fill="FFFFFF"/>
        <w:spacing w:line="240" w:lineRule="auto"/>
        <w:jc w:val="both"/>
        <w:rPr>
          <w:rStyle w:val="span"/>
          <w:rFonts w:ascii="Lato" w:eastAsia="Palatino Linotype" w:hAnsi="Lato" w:cs="Calibri"/>
          <w:color w:val="auto"/>
          <w:sz w:val="22"/>
          <w:szCs w:val="22"/>
        </w:rPr>
      </w:pPr>
    </w:p>
    <w:p w14:paraId="28FD6A1D" w14:textId="77777777" w:rsidR="00165EE5" w:rsidRPr="00EA2F53" w:rsidRDefault="00165EE5" w:rsidP="00EA2F53">
      <w:pPr>
        <w:pStyle w:val="divname"/>
        <w:shd w:val="clear" w:color="auto" w:fill="FFFFFF"/>
        <w:spacing w:line="240" w:lineRule="auto"/>
        <w:rPr>
          <w:rFonts w:ascii="Lato" w:eastAsia="Palatino Linotype" w:hAnsi="Lato" w:cs="Calibri"/>
          <w:color w:val="auto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color w:val="auto"/>
          <w:sz w:val="22"/>
          <w:szCs w:val="22"/>
        </w:rPr>
        <w:t>Oyedotun Moses</w:t>
      </w:r>
      <w:r w:rsidR="00BE74DB" w:rsidRPr="00EA2F53">
        <w:rPr>
          <w:rStyle w:val="span"/>
          <w:rFonts w:ascii="Lato" w:eastAsia="Palatino Linotype" w:hAnsi="Lato" w:cs="Calibri"/>
          <w:color w:val="auto"/>
          <w:sz w:val="22"/>
          <w:szCs w:val="22"/>
        </w:rPr>
        <w:t xml:space="preserve"> </w:t>
      </w:r>
      <w:r w:rsidRPr="00EA2F53">
        <w:rPr>
          <w:rStyle w:val="span"/>
          <w:rFonts w:ascii="Lato" w:eastAsia="Palatino Linotype" w:hAnsi="Lato" w:cs="Calibri"/>
          <w:color w:val="auto"/>
          <w:sz w:val="22"/>
          <w:szCs w:val="22"/>
        </w:rPr>
        <w:t>Oyebode</w:t>
      </w:r>
    </w:p>
    <w:p w14:paraId="28FD6A1E" w14:textId="77777777" w:rsidR="00165EE5" w:rsidRPr="00EA2F53" w:rsidRDefault="00165EE5" w:rsidP="00EA2F53">
      <w:pPr>
        <w:pStyle w:val="divaddress"/>
        <w:shd w:val="clear" w:color="auto" w:fill="FFFFFF"/>
        <w:spacing w:line="240" w:lineRule="auto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Moses4speed@gmail.com | </w:t>
      </w:r>
      <w:r w:rsidRPr="00EA2F53">
        <w:rPr>
          <w:rStyle w:val="span"/>
          <w:rFonts w:ascii="Lato" w:eastAsia="Palatino Linotype" w:hAnsi="Lato" w:cs="Calibri"/>
          <w:vanish/>
          <w:sz w:val="22"/>
          <w:szCs w:val="22"/>
        </w:rPr>
        <w:t> | </w:t>
      </w:r>
      <w:r w:rsidRPr="00EA2F53">
        <w:rPr>
          <w:rStyle w:val="span"/>
          <w:rFonts w:ascii="Lato" w:eastAsia="Palatino Linotype" w:hAnsi="Lato" w:cs="Calibri"/>
          <w:sz w:val="22"/>
          <w:szCs w:val="22"/>
        </w:rPr>
        <w:t>C: 734-802-9084</w:t>
      </w:r>
    </w:p>
    <w:p w14:paraId="28FD6A1F" w14:textId="77777777" w:rsidR="00BE74DB" w:rsidRPr="00EA2F53" w:rsidRDefault="00BE74DB" w:rsidP="00EA2F53">
      <w:pPr>
        <w:pStyle w:val="divaddress"/>
        <w:shd w:val="clear" w:color="auto" w:fill="FFFFFF"/>
        <w:spacing w:line="240" w:lineRule="auto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Farmington Hills, MI</w:t>
      </w:r>
    </w:p>
    <w:p w14:paraId="28FD6A21" w14:textId="77777777" w:rsidR="00990538" w:rsidRPr="00EA2F53" w:rsidRDefault="00990538" w:rsidP="00EA2F53">
      <w:pPr>
        <w:pStyle w:val="divdocumentheading"/>
        <w:shd w:val="clear" w:color="auto" w:fill="FFFFFF"/>
        <w:tabs>
          <w:tab w:val="center" w:pos="9360"/>
        </w:tabs>
        <w:spacing w:line="240" w:lineRule="auto"/>
        <w:jc w:val="both"/>
        <w:rPr>
          <w:rStyle w:val="divdocumentdivsectiontitle"/>
          <w:rFonts w:ascii="Lato" w:eastAsia="Palatino Linotype" w:hAnsi="Lato" w:cs="Calibri"/>
          <w:color w:val="auto"/>
          <w:sz w:val="22"/>
          <w:szCs w:val="22"/>
        </w:rPr>
      </w:pPr>
    </w:p>
    <w:p w14:paraId="28FD6A22" w14:textId="6046E9F4" w:rsidR="00165EE5" w:rsidRPr="00EA2F53" w:rsidRDefault="00165EE5" w:rsidP="00EA2F53">
      <w:pPr>
        <w:pStyle w:val="divdocumentheading"/>
        <w:pBdr>
          <w:bottom w:val="single" w:sz="4" w:space="1" w:color="auto"/>
        </w:pBdr>
        <w:shd w:val="clear" w:color="auto" w:fill="FFFFFF"/>
        <w:tabs>
          <w:tab w:val="center" w:pos="9360"/>
        </w:tabs>
        <w:spacing w:line="240" w:lineRule="auto"/>
        <w:jc w:val="both"/>
        <w:rPr>
          <w:rFonts w:ascii="Lato" w:eastAsia="Palatino Linotype" w:hAnsi="Lato" w:cs="Calibri"/>
          <w:sz w:val="22"/>
          <w:szCs w:val="22"/>
        </w:rPr>
      </w:pPr>
      <w:r w:rsidRPr="00EA2F53">
        <w:rPr>
          <w:rStyle w:val="divdocumentdivsectiontitle"/>
          <w:rFonts w:ascii="Lato" w:eastAsia="Palatino Linotype" w:hAnsi="Lato" w:cs="Calibri"/>
          <w:color w:val="auto"/>
          <w:sz w:val="22"/>
          <w:szCs w:val="22"/>
        </w:rPr>
        <w:t>Summary</w:t>
      </w:r>
      <w:r w:rsidR="00EA2F53" w:rsidRPr="00EA2F53">
        <w:rPr>
          <w:rStyle w:val="divdocumentdivsectiontitle"/>
          <w:rFonts w:ascii="Lato" w:eastAsia="Palatino Linotype" w:hAnsi="Lato" w:cs="Calibri"/>
          <w:color w:val="auto"/>
          <w:sz w:val="22"/>
          <w:szCs w:val="22"/>
        </w:rPr>
        <w:t>:</w:t>
      </w:r>
    </w:p>
    <w:p w14:paraId="28FD6A23" w14:textId="77777777" w:rsidR="00165EE5" w:rsidRPr="00EA2F53" w:rsidRDefault="00165EE5" w:rsidP="00EA2F53">
      <w:pPr>
        <w:pStyle w:val="p"/>
        <w:shd w:val="clear" w:color="auto" w:fill="FFFFFF"/>
        <w:spacing w:line="240" w:lineRule="auto"/>
        <w:jc w:val="both"/>
        <w:rPr>
          <w:rFonts w:ascii="Lato" w:eastAsia="Palatino Linotype" w:hAnsi="Lato" w:cs="Calibri"/>
          <w:sz w:val="22"/>
          <w:szCs w:val="22"/>
        </w:rPr>
      </w:pPr>
      <w:r w:rsidRPr="00EA2F53">
        <w:rPr>
          <w:rFonts w:ascii="Lato" w:eastAsia="Palatino Linotype" w:hAnsi="Lato" w:cs="Calibri"/>
          <w:sz w:val="22"/>
          <w:szCs w:val="22"/>
        </w:rPr>
        <w:t xml:space="preserve">Creative IT Engineer </w:t>
      </w:r>
      <w:r w:rsidR="00787201" w:rsidRPr="00EA2F53">
        <w:rPr>
          <w:rFonts w:ascii="Lato" w:eastAsia="Palatino Linotype" w:hAnsi="Lato" w:cs="Calibri"/>
          <w:sz w:val="22"/>
          <w:szCs w:val="22"/>
        </w:rPr>
        <w:t>who practices</w:t>
      </w:r>
      <w:r w:rsidRPr="00EA2F53">
        <w:rPr>
          <w:rFonts w:ascii="Lato" w:eastAsia="Palatino Linotype" w:hAnsi="Lato" w:cs="Calibri"/>
          <w:sz w:val="22"/>
          <w:szCs w:val="22"/>
        </w:rPr>
        <w:t xml:space="preserve"> finding novel solutions to diverse technical problems. Comfortable maintaining and repairing wide-ranging systems. Skilled at both initial design planning and legacy asset maintenance. Expert at full IT lifecycle concerns on </w:t>
      </w:r>
      <w:r w:rsidR="00787201" w:rsidRPr="00EA2F53">
        <w:rPr>
          <w:rFonts w:ascii="Lato" w:eastAsia="Palatino Linotype" w:hAnsi="Lato" w:cs="Calibri"/>
          <w:sz w:val="22"/>
          <w:szCs w:val="22"/>
        </w:rPr>
        <w:t xml:space="preserve">a </w:t>
      </w:r>
      <w:r w:rsidRPr="00EA2F53">
        <w:rPr>
          <w:rFonts w:ascii="Lato" w:eastAsia="Palatino Linotype" w:hAnsi="Lato" w:cs="Calibri"/>
          <w:sz w:val="22"/>
          <w:szCs w:val="22"/>
        </w:rPr>
        <w:t>small or large scale.</w:t>
      </w:r>
    </w:p>
    <w:p w14:paraId="12406731" w14:textId="77777777" w:rsidR="00EA2F53" w:rsidRPr="00EA2F53" w:rsidRDefault="00EA2F53" w:rsidP="00EA2F53">
      <w:pPr>
        <w:pStyle w:val="p"/>
        <w:shd w:val="clear" w:color="auto" w:fill="FFFFFF"/>
        <w:spacing w:line="240" w:lineRule="auto"/>
        <w:jc w:val="both"/>
        <w:rPr>
          <w:rFonts w:ascii="Lato" w:eastAsia="Palatino Linotype" w:hAnsi="Lato" w:cs="Calibri"/>
          <w:sz w:val="22"/>
          <w:szCs w:val="22"/>
        </w:rPr>
      </w:pPr>
    </w:p>
    <w:p w14:paraId="2E70EF55" w14:textId="5FA7EB57" w:rsidR="00EA2F53" w:rsidRPr="00EA2F53" w:rsidRDefault="00EA2F53" w:rsidP="00EA2F53">
      <w:pPr>
        <w:pStyle w:val="divdocumentheading"/>
        <w:pBdr>
          <w:bottom w:val="single" w:sz="4" w:space="1" w:color="auto"/>
        </w:pBdr>
        <w:shd w:val="clear" w:color="auto" w:fill="FFFFFF"/>
        <w:tabs>
          <w:tab w:val="center" w:pos="9360"/>
        </w:tabs>
        <w:spacing w:line="240" w:lineRule="auto"/>
        <w:jc w:val="both"/>
        <w:rPr>
          <w:rStyle w:val="divdocumentdivsectiontitle"/>
          <w:rFonts w:ascii="Lato" w:hAnsi="Lato"/>
          <w:b w:val="0"/>
          <w:bCs w:val="0"/>
          <w:color w:val="auto"/>
          <w:sz w:val="22"/>
          <w:szCs w:val="22"/>
        </w:rPr>
      </w:pPr>
      <w:r w:rsidRPr="00EA2F53">
        <w:rPr>
          <w:rStyle w:val="divdocumentdivsectiontitle"/>
          <w:rFonts w:ascii="Lato" w:hAnsi="Lato"/>
          <w:b w:val="0"/>
          <w:bCs w:val="0"/>
          <w:color w:val="auto"/>
          <w:sz w:val="22"/>
          <w:szCs w:val="22"/>
        </w:rPr>
        <w:t>Education and Training</w:t>
      </w:r>
      <w:r w:rsidRPr="00EA2F53">
        <w:rPr>
          <w:rStyle w:val="divdocumentdivsectiontitle"/>
          <w:rFonts w:ascii="Lato" w:eastAsia="Palatino Linotype" w:hAnsi="Lato"/>
          <w:b w:val="0"/>
          <w:bCs w:val="0"/>
          <w:color w:val="auto"/>
          <w:sz w:val="22"/>
          <w:szCs w:val="22"/>
        </w:rPr>
        <w:t>:</w:t>
      </w:r>
    </w:p>
    <w:p w14:paraId="3D9A6A51" w14:textId="77777777" w:rsidR="00EA2F53" w:rsidRPr="00EA2F53" w:rsidRDefault="00EA2F53" w:rsidP="00EA2F53">
      <w:pPr>
        <w:pStyle w:val="p"/>
        <w:shd w:val="clear" w:color="auto" w:fill="FFFFFF"/>
        <w:spacing w:line="240" w:lineRule="auto"/>
        <w:jc w:val="both"/>
        <w:rPr>
          <w:rFonts w:ascii="Lato" w:eastAsia="Palatino Linotype" w:hAnsi="Lato" w:cs="Calibri"/>
          <w:b/>
          <w:bCs/>
          <w:sz w:val="22"/>
          <w:szCs w:val="22"/>
        </w:rPr>
      </w:pPr>
      <w:r w:rsidRPr="00EA2F53">
        <w:rPr>
          <w:rFonts w:ascii="Lato" w:eastAsia="Palatino Linotype" w:hAnsi="Lato" w:cs="Calibri"/>
          <w:b/>
          <w:bCs/>
          <w:sz w:val="22"/>
          <w:szCs w:val="22"/>
        </w:rPr>
        <w:t>Western Governor University</w:t>
      </w:r>
    </w:p>
    <w:p w14:paraId="67ED887B" w14:textId="77777777" w:rsidR="00EA2F53" w:rsidRPr="00EA2F53" w:rsidRDefault="00EA2F53" w:rsidP="00EA2F53">
      <w:pPr>
        <w:pStyle w:val="p"/>
        <w:shd w:val="clear" w:color="auto" w:fill="FFFFFF"/>
        <w:spacing w:line="240" w:lineRule="auto"/>
        <w:jc w:val="both"/>
        <w:rPr>
          <w:rFonts w:ascii="Lato" w:eastAsia="Palatino Linotype" w:hAnsi="Lato" w:cs="Calibri"/>
          <w:sz w:val="22"/>
          <w:szCs w:val="22"/>
        </w:rPr>
      </w:pPr>
      <w:r w:rsidRPr="00EA2F53">
        <w:rPr>
          <w:rFonts w:ascii="Lato" w:eastAsia="Palatino Linotype" w:hAnsi="Lato" w:cs="Calibri"/>
          <w:sz w:val="22"/>
          <w:szCs w:val="22"/>
        </w:rPr>
        <w:t>Bachelor/master’s in information technology JUN 2025</w:t>
      </w:r>
    </w:p>
    <w:p w14:paraId="368D5E8F" w14:textId="77777777" w:rsidR="00EA2F53" w:rsidRPr="00EA2F53" w:rsidRDefault="00EA2F53" w:rsidP="00EA2F53">
      <w:pPr>
        <w:pStyle w:val="p"/>
        <w:shd w:val="clear" w:color="auto" w:fill="FFFFFF"/>
        <w:spacing w:line="240" w:lineRule="auto"/>
        <w:jc w:val="both"/>
        <w:rPr>
          <w:rFonts w:ascii="Lato" w:eastAsia="Palatino Linotype" w:hAnsi="Lato" w:cs="Calibri"/>
          <w:sz w:val="22"/>
          <w:szCs w:val="22"/>
        </w:rPr>
      </w:pPr>
    </w:p>
    <w:p w14:paraId="09D38DD2" w14:textId="47FC5673" w:rsidR="00EA2F53" w:rsidRPr="00EA2F53" w:rsidRDefault="00EA2F53" w:rsidP="00EA2F53">
      <w:pPr>
        <w:pStyle w:val="p"/>
        <w:shd w:val="clear" w:color="auto" w:fill="FFFFFF"/>
        <w:spacing w:line="240" w:lineRule="auto"/>
        <w:jc w:val="both"/>
        <w:rPr>
          <w:rFonts w:ascii="Lato" w:eastAsia="Palatino Linotype" w:hAnsi="Lato" w:cs="Calibri"/>
          <w:b/>
          <w:bCs/>
          <w:sz w:val="22"/>
          <w:szCs w:val="22"/>
        </w:rPr>
      </w:pPr>
      <w:r w:rsidRPr="00EA2F53">
        <w:rPr>
          <w:rFonts w:ascii="Lato" w:eastAsia="Palatino Linotype" w:hAnsi="Lato" w:cs="Calibri"/>
          <w:b/>
          <w:bCs/>
          <w:sz w:val="22"/>
          <w:szCs w:val="22"/>
        </w:rPr>
        <w:t>Wayne County Community College District</w:t>
      </w:r>
    </w:p>
    <w:p w14:paraId="13F460DF" w14:textId="77777777" w:rsidR="00EA2F53" w:rsidRPr="00EA2F53" w:rsidRDefault="00EA2F53" w:rsidP="00EA2F53">
      <w:pPr>
        <w:pStyle w:val="p"/>
        <w:shd w:val="clear" w:color="auto" w:fill="FFFFFF"/>
        <w:spacing w:line="240" w:lineRule="auto"/>
        <w:jc w:val="both"/>
        <w:rPr>
          <w:rFonts w:ascii="Lato" w:eastAsia="Palatino Linotype" w:hAnsi="Lato" w:cs="Calibri"/>
          <w:sz w:val="22"/>
          <w:szCs w:val="22"/>
        </w:rPr>
      </w:pPr>
      <w:r w:rsidRPr="00EA2F53">
        <w:rPr>
          <w:rFonts w:ascii="Lato" w:eastAsia="Palatino Linotype" w:hAnsi="Lato" w:cs="Calibri"/>
          <w:sz w:val="22"/>
          <w:szCs w:val="22"/>
        </w:rPr>
        <w:t>Associate in general studies 2019/Cybersecurity (in view)</w:t>
      </w:r>
    </w:p>
    <w:p w14:paraId="21350B9A" w14:textId="77777777" w:rsidR="00EA2F53" w:rsidRPr="00EA2F53" w:rsidRDefault="00EA2F53" w:rsidP="00EA2F53">
      <w:pPr>
        <w:pStyle w:val="p"/>
        <w:shd w:val="clear" w:color="auto" w:fill="FFFFFF"/>
        <w:spacing w:line="240" w:lineRule="auto"/>
        <w:jc w:val="both"/>
        <w:rPr>
          <w:rFonts w:ascii="Lato" w:eastAsia="Palatino Linotype" w:hAnsi="Lato" w:cs="Calibri"/>
          <w:sz w:val="22"/>
          <w:szCs w:val="22"/>
        </w:rPr>
      </w:pPr>
    </w:p>
    <w:p w14:paraId="0B0ADC74" w14:textId="14B3E8FA" w:rsidR="00EA2F53" w:rsidRPr="00EA2F53" w:rsidRDefault="00EA2F53" w:rsidP="00EA2F53">
      <w:pPr>
        <w:pStyle w:val="divdocumentheading"/>
        <w:pBdr>
          <w:bottom w:val="single" w:sz="4" w:space="1" w:color="auto"/>
        </w:pBdr>
        <w:shd w:val="clear" w:color="auto" w:fill="FFFFFF"/>
        <w:tabs>
          <w:tab w:val="center" w:pos="9360"/>
        </w:tabs>
        <w:spacing w:line="240" w:lineRule="auto"/>
        <w:jc w:val="both"/>
        <w:rPr>
          <w:rStyle w:val="divdocumentdivsectiontitle"/>
          <w:rFonts w:ascii="Lato" w:hAnsi="Lato"/>
          <w:color w:val="auto"/>
          <w:sz w:val="22"/>
          <w:szCs w:val="22"/>
        </w:rPr>
      </w:pPr>
      <w:r w:rsidRPr="00EA2F53">
        <w:rPr>
          <w:rStyle w:val="divdocumentdivsectiontitle"/>
          <w:rFonts w:ascii="Lato" w:hAnsi="Lato"/>
          <w:color w:val="auto"/>
          <w:sz w:val="22"/>
          <w:szCs w:val="22"/>
        </w:rPr>
        <w:t>Accomplishments / Certifications</w:t>
      </w:r>
      <w:r w:rsidRPr="00EA2F53">
        <w:rPr>
          <w:rStyle w:val="divdocumentdivsectiontitle"/>
          <w:rFonts w:ascii="Lato" w:hAnsi="Lato"/>
          <w:color w:val="auto"/>
          <w:sz w:val="22"/>
          <w:szCs w:val="22"/>
        </w:rPr>
        <w:t>:</w:t>
      </w:r>
      <w:r w:rsidRPr="00EA2F53">
        <w:rPr>
          <w:rStyle w:val="divdocumentdivsectiontitle"/>
          <w:rFonts w:ascii="Lato" w:hAnsi="Lato"/>
          <w:color w:val="auto"/>
          <w:sz w:val="22"/>
          <w:szCs w:val="22"/>
        </w:rPr>
        <w:t xml:space="preserve">  </w:t>
      </w:r>
    </w:p>
    <w:p w14:paraId="0BB12BE3" w14:textId="77777777" w:rsidR="00EA2F53" w:rsidRDefault="00EA2F53" w:rsidP="00EA2F53">
      <w:pPr>
        <w:pStyle w:val="p"/>
        <w:numPr>
          <w:ilvl w:val="0"/>
          <w:numId w:val="28"/>
        </w:numPr>
        <w:shd w:val="clear" w:color="auto" w:fill="FFFFFF"/>
        <w:spacing w:line="240" w:lineRule="auto"/>
        <w:jc w:val="both"/>
        <w:rPr>
          <w:rFonts w:ascii="Lato" w:eastAsia="Palatino Linotype" w:hAnsi="Lato" w:cs="Calibri"/>
          <w:sz w:val="22"/>
          <w:szCs w:val="22"/>
        </w:rPr>
      </w:pPr>
      <w:r w:rsidRPr="00EA2F53">
        <w:rPr>
          <w:rFonts w:ascii="Lato" w:eastAsia="Palatino Linotype" w:hAnsi="Lato" w:cs="Calibri"/>
          <w:sz w:val="22"/>
          <w:szCs w:val="22"/>
        </w:rPr>
        <w:t>AWS Cloud Practitioner</w:t>
      </w:r>
    </w:p>
    <w:p w14:paraId="0701ACC9" w14:textId="77777777" w:rsidR="00EA2F53" w:rsidRDefault="00EA2F53" w:rsidP="00EA2F53">
      <w:pPr>
        <w:pStyle w:val="p"/>
        <w:numPr>
          <w:ilvl w:val="0"/>
          <w:numId w:val="28"/>
        </w:numPr>
        <w:shd w:val="clear" w:color="auto" w:fill="FFFFFF"/>
        <w:spacing w:line="240" w:lineRule="auto"/>
        <w:jc w:val="both"/>
        <w:rPr>
          <w:rFonts w:ascii="Lato" w:eastAsia="Palatino Linotype" w:hAnsi="Lato" w:cs="Calibri"/>
          <w:sz w:val="22"/>
          <w:szCs w:val="22"/>
        </w:rPr>
      </w:pPr>
      <w:r w:rsidRPr="00EA2F53">
        <w:rPr>
          <w:rFonts w:ascii="Lato" w:eastAsia="Palatino Linotype" w:hAnsi="Lato" w:cs="Calibri"/>
          <w:sz w:val="22"/>
          <w:szCs w:val="22"/>
        </w:rPr>
        <w:t>Microsoft Office</w:t>
      </w:r>
      <w:r>
        <w:rPr>
          <w:rFonts w:ascii="Lato" w:eastAsia="Palatino Linotype" w:hAnsi="Lato" w:cs="Calibri"/>
          <w:sz w:val="22"/>
          <w:szCs w:val="22"/>
        </w:rPr>
        <w:t xml:space="preserve"> </w:t>
      </w:r>
      <w:r w:rsidRPr="00EA2F53">
        <w:rPr>
          <w:rFonts w:ascii="Lato" w:eastAsia="Palatino Linotype" w:hAnsi="Lato" w:cs="Calibri"/>
          <w:sz w:val="22"/>
          <w:szCs w:val="22"/>
        </w:rPr>
        <w:t>Administration June 2010 to Present</w:t>
      </w:r>
    </w:p>
    <w:p w14:paraId="39C9C3D3" w14:textId="77777777" w:rsidR="00EA2F53" w:rsidRDefault="00EA2F53" w:rsidP="00EA2F53">
      <w:pPr>
        <w:pStyle w:val="p"/>
        <w:numPr>
          <w:ilvl w:val="0"/>
          <w:numId w:val="28"/>
        </w:numPr>
        <w:shd w:val="clear" w:color="auto" w:fill="FFFFFF"/>
        <w:spacing w:line="240" w:lineRule="auto"/>
        <w:jc w:val="both"/>
        <w:rPr>
          <w:rFonts w:ascii="Lato" w:eastAsia="Palatino Linotype" w:hAnsi="Lato" w:cs="Calibri"/>
          <w:sz w:val="22"/>
          <w:szCs w:val="22"/>
        </w:rPr>
      </w:pPr>
      <w:r w:rsidRPr="00EA2F53">
        <w:rPr>
          <w:rFonts w:ascii="Lato" w:eastAsia="Palatino Linotype" w:hAnsi="Lato" w:cs="Calibri"/>
          <w:sz w:val="22"/>
          <w:szCs w:val="22"/>
        </w:rPr>
        <w:t>Network+</w:t>
      </w:r>
    </w:p>
    <w:p w14:paraId="0F5CB893" w14:textId="77777777" w:rsidR="00EA2F53" w:rsidRDefault="00EA2F53" w:rsidP="00EA2F53">
      <w:pPr>
        <w:pStyle w:val="p"/>
        <w:numPr>
          <w:ilvl w:val="0"/>
          <w:numId w:val="28"/>
        </w:numPr>
        <w:shd w:val="clear" w:color="auto" w:fill="FFFFFF"/>
        <w:spacing w:line="240" w:lineRule="auto"/>
        <w:jc w:val="both"/>
        <w:rPr>
          <w:rFonts w:ascii="Lato" w:eastAsia="Palatino Linotype" w:hAnsi="Lato" w:cs="Calibri"/>
          <w:sz w:val="22"/>
          <w:szCs w:val="22"/>
        </w:rPr>
      </w:pPr>
      <w:r w:rsidRPr="00EA2F53">
        <w:rPr>
          <w:rFonts w:ascii="Lato" w:eastAsia="Palatino Linotype" w:hAnsi="Lato" w:cs="Calibri"/>
          <w:sz w:val="22"/>
          <w:szCs w:val="22"/>
        </w:rPr>
        <w:t>Linux</w:t>
      </w:r>
    </w:p>
    <w:p w14:paraId="6B5CB052" w14:textId="77777777" w:rsidR="00EA2F53" w:rsidRDefault="00EA2F53" w:rsidP="00EA2F53">
      <w:pPr>
        <w:pStyle w:val="p"/>
        <w:numPr>
          <w:ilvl w:val="0"/>
          <w:numId w:val="28"/>
        </w:numPr>
        <w:shd w:val="clear" w:color="auto" w:fill="FFFFFF"/>
        <w:spacing w:line="240" w:lineRule="auto"/>
        <w:jc w:val="both"/>
        <w:rPr>
          <w:rFonts w:ascii="Lato" w:eastAsia="Palatino Linotype" w:hAnsi="Lato" w:cs="Calibri"/>
          <w:sz w:val="22"/>
          <w:szCs w:val="22"/>
        </w:rPr>
      </w:pPr>
      <w:r w:rsidRPr="00EA2F53">
        <w:rPr>
          <w:rFonts w:ascii="Lato" w:eastAsia="Palatino Linotype" w:hAnsi="Lato" w:cs="Calibri"/>
          <w:sz w:val="22"/>
          <w:szCs w:val="22"/>
        </w:rPr>
        <w:t xml:space="preserve">Certified Ethical Hacking </w:t>
      </w:r>
    </w:p>
    <w:p w14:paraId="6A448604" w14:textId="77777777" w:rsidR="00EA2F53" w:rsidRDefault="00EA2F53" w:rsidP="00EA2F53">
      <w:pPr>
        <w:pStyle w:val="p"/>
        <w:numPr>
          <w:ilvl w:val="0"/>
          <w:numId w:val="28"/>
        </w:numPr>
        <w:shd w:val="clear" w:color="auto" w:fill="FFFFFF"/>
        <w:spacing w:line="240" w:lineRule="auto"/>
        <w:jc w:val="both"/>
        <w:rPr>
          <w:rFonts w:ascii="Lato" w:eastAsia="Palatino Linotype" w:hAnsi="Lato" w:cs="Calibri"/>
          <w:sz w:val="22"/>
          <w:szCs w:val="22"/>
        </w:rPr>
      </w:pPr>
      <w:r w:rsidRPr="00EA2F53">
        <w:rPr>
          <w:rFonts w:ascii="Lato" w:eastAsia="Palatino Linotype" w:hAnsi="Lato" w:cs="Calibri"/>
          <w:sz w:val="22"/>
          <w:szCs w:val="22"/>
        </w:rPr>
        <w:t>Security+</w:t>
      </w:r>
    </w:p>
    <w:p w14:paraId="4609B3DE" w14:textId="77777777" w:rsidR="00EA2F53" w:rsidRDefault="00EA2F53" w:rsidP="00EA2F53">
      <w:pPr>
        <w:pStyle w:val="p"/>
        <w:numPr>
          <w:ilvl w:val="0"/>
          <w:numId w:val="28"/>
        </w:numPr>
        <w:shd w:val="clear" w:color="auto" w:fill="FFFFFF"/>
        <w:spacing w:line="240" w:lineRule="auto"/>
        <w:jc w:val="both"/>
        <w:rPr>
          <w:rFonts w:ascii="Lato" w:eastAsia="Palatino Linotype" w:hAnsi="Lato" w:cs="Calibri"/>
          <w:sz w:val="22"/>
          <w:szCs w:val="22"/>
        </w:rPr>
      </w:pPr>
      <w:r w:rsidRPr="00EA2F53">
        <w:rPr>
          <w:rFonts w:ascii="Lato" w:eastAsia="Palatino Linotype" w:hAnsi="Lato" w:cs="Calibri"/>
          <w:sz w:val="22"/>
          <w:szCs w:val="22"/>
        </w:rPr>
        <w:t xml:space="preserve">Salesforce Administration </w:t>
      </w:r>
      <w:r w:rsidRPr="00EA2F53">
        <w:rPr>
          <w:rFonts w:ascii="Lato" w:eastAsia="Palatino Linotype" w:hAnsi="Lato" w:cs="Calibri"/>
          <w:sz w:val="22"/>
          <w:szCs w:val="22"/>
        </w:rPr>
        <w:tab/>
      </w:r>
    </w:p>
    <w:p w14:paraId="27A290AE" w14:textId="5E03776F" w:rsidR="00EA2F53" w:rsidRPr="00EA2F53" w:rsidRDefault="00EA2F53" w:rsidP="00EA2F53">
      <w:pPr>
        <w:pStyle w:val="p"/>
        <w:numPr>
          <w:ilvl w:val="0"/>
          <w:numId w:val="28"/>
        </w:numPr>
        <w:shd w:val="clear" w:color="auto" w:fill="FFFFFF"/>
        <w:spacing w:line="240" w:lineRule="auto"/>
        <w:jc w:val="both"/>
        <w:rPr>
          <w:rFonts w:ascii="Lato" w:eastAsia="Palatino Linotype" w:hAnsi="Lato" w:cs="Calibri"/>
          <w:sz w:val="22"/>
          <w:szCs w:val="22"/>
        </w:rPr>
      </w:pPr>
      <w:r w:rsidRPr="00EA2F53">
        <w:rPr>
          <w:rFonts w:ascii="Lato" w:eastAsia="Palatino Linotype" w:hAnsi="Lato" w:cs="Calibri"/>
          <w:sz w:val="22"/>
          <w:szCs w:val="22"/>
        </w:rPr>
        <w:t>CompTIA A+</w:t>
      </w:r>
    </w:p>
    <w:p w14:paraId="28FD6A24" w14:textId="77777777" w:rsidR="00BE74DB" w:rsidRPr="00EA2F53" w:rsidRDefault="00BE74DB" w:rsidP="00EA2F53">
      <w:pPr>
        <w:spacing w:line="240" w:lineRule="auto"/>
        <w:jc w:val="both"/>
        <w:rPr>
          <w:rFonts w:ascii="Lato" w:hAnsi="Lato" w:cs="Calibri"/>
          <w:sz w:val="22"/>
          <w:szCs w:val="22"/>
        </w:rPr>
      </w:pPr>
    </w:p>
    <w:p w14:paraId="28FD6A25" w14:textId="77777777" w:rsidR="00BE74DB" w:rsidRPr="00EA2F53" w:rsidRDefault="00BE74DB" w:rsidP="00EA2F53">
      <w:pPr>
        <w:pStyle w:val="divdocumentheading"/>
        <w:pBdr>
          <w:bottom w:val="single" w:sz="4" w:space="1" w:color="auto"/>
        </w:pBdr>
        <w:shd w:val="clear" w:color="auto" w:fill="FFFFFF"/>
        <w:tabs>
          <w:tab w:val="center" w:pos="9360"/>
        </w:tabs>
        <w:spacing w:line="240" w:lineRule="auto"/>
        <w:jc w:val="both"/>
        <w:rPr>
          <w:rStyle w:val="divdocumentdivsectiontitle"/>
          <w:rFonts w:ascii="Lato" w:hAnsi="Lato"/>
          <w:color w:val="auto"/>
          <w:sz w:val="22"/>
          <w:szCs w:val="22"/>
        </w:rPr>
      </w:pPr>
      <w:r w:rsidRPr="00EA2F53">
        <w:rPr>
          <w:rStyle w:val="divdocumentdivsectiontitle"/>
          <w:rFonts w:ascii="Lato" w:hAnsi="Lato"/>
          <w:color w:val="auto"/>
          <w:sz w:val="22"/>
          <w:szCs w:val="22"/>
        </w:rPr>
        <w:t>Skills</w:t>
      </w:r>
    </w:p>
    <w:tbl>
      <w:tblPr>
        <w:tblStyle w:val="divdocumenttable"/>
        <w:tblW w:w="9540" w:type="dxa"/>
        <w:tblInd w:w="5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18"/>
        <w:gridCol w:w="4122"/>
      </w:tblGrid>
      <w:tr w:rsidR="00BE74DB" w:rsidRPr="00EA2F53" w14:paraId="28FD6A67" w14:textId="77777777" w:rsidTr="00AA38C2">
        <w:tc>
          <w:tcPr>
            <w:tcW w:w="5418" w:type="dxa"/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28FD6A27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ERP software expertise (SAP, Oracle, Fourth shift)</w:t>
            </w:r>
          </w:p>
          <w:p w14:paraId="28FD6A28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Database management and SQL knowledge</w:t>
            </w:r>
          </w:p>
          <w:p w14:paraId="28FD6A29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Business process modeling</w:t>
            </w:r>
          </w:p>
          <w:p w14:paraId="28FD6A2A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System integration and testing</w:t>
            </w:r>
          </w:p>
          <w:p w14:paraId="28FD6A2B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Data analysis and reporting</w:t>
            </w:r>
          </w:p>
          <w:p w14:paraId="28FD6A2C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Scripting Languages: SQL, Python, JavaScript, Perl, and PHP</w:t>
            </w:r>
          </w:p>
          <w:p w14:paraId="28FD6A2D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Common Security Controls: Firewalls, Proxies, IDS/IPS and UTM</w:t>
            </w:r>
          </w:p>
          <w:p w14:paraId="28FD6A2E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Visual Basic. HTML 5. MySQL. Python.</w:t>
            </w:r>
          </w:p>
          <w:p w14:paraId="28FD6A2F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Operating Systems: Windows OS, Android OS, iOS, and Linux.</w:t>
            </w:r>
          </w:p>
          <w:p w14:paraId="28FD6A30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Microsoft Office: Azure DevOps Word, Excel, PowerPoint, SharePoint, OneDrive and All Office 365</w:t>
            </w:r>
          </w:p>
          <w:p w14:paraId="28FD6A31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proofErr w:type="spellStart"/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Jamf</w:t>
            </w:r>
            <w:proofErr w:type="spellEnd"/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 xml:space="preserve"> Prem and </w:t>
            </w:r>
            <w:proofErr w:type="spellStart"/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Jamf</w:t>
            </w:r>
            <w:proofErr w:type="spellEnd"/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 xml:space="preserve"> Cloud</w:t>
            </w:r>
          </w:p>
          <w:p w14:paraId="28FD6A32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Ticketing System Jira, SCCM, Service Now, Citrix, Remedy</w:t>
            </w:r>
          </w:p>
          <w:p w14:paraId="28FD6A33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  <w:lang w:val="it-IT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  <w:lang w:val="it-IT"/>
              </w:rPr>
              <w:t>Mobile Device Management Mobile Iron, Microsoft Intune</w:t>
            </w:r>
          </w:p>
          <w:p w14:paraId="28FD6A34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Disaster Recovery Plan</w:t>
            </w:r>
          </w:p>
          <w:p w14:paraId="28FD6A35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lastRenderedPageBreak/>
              <w:t>Apple, MacOS, Retail</w:t>
            </w:r>
          </w:p>
          <w:p w14:paraId="28FD6A36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Asset Management, Managing, Router</w:t>
            </w:r>
          </w:p>
          <w:p w14:paraId="28FD6A37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Backup, Access, Routers</w:t>
            </w:r>
          </w:p>
          <w:p w14:paraId="28FD6A38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BGP, Excel, Routing</w:t>
            </w:r>
          </w:p>
          <w:p w14:paraId="28FD6A39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Browsers, Microsoft Office, SSH</w:t>
            </w:r>
          </w:p>
          <w:p w14:paraId="28FD6A3A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CCNA, Office, Scripting</w:t>
            </w:r>
          </w:p>
          <w:p w14:paraId="28FD6A3B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Citrix, Microsoft Office Specialist, SMTP</w:t>
            </w:r>
          </w:p>
          <w:p w14:paraId="28FD6A3C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Hardware, Windows OS, Install software.</w:t>
            </w:r>
          </w:p>
          <w:p w14:paraId="28FD6A3D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Client, PowerPoint, SQL</w:t>
            </w:r>
          </w:p>
          <w:p w14:paraId="28FD6A3E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Desktops, SharePoint, SSL</w:t>
            </w:r>
          </w:p>
          <w:p w14:paraId="28FD6A3F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DHCP, Windows 7, Switches</w:t>
            </w:r>
          </w:p>
          <w:p w14:paraId="28FD6A40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DNS, Windows, Switch</w:t>
            </w:r>
          </w:p>
          <w:p w14:paraId="28FD6A41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EIGRP, Word, TCP/IP</w:t>
            </w:r>
          </w:p>
          <w:p w14:paraId="28FD6A42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Firewalls, Migration, Troubleshoot</w:t>
            </w:r>
          </w:p>
          <w:p w14:paraId="28FD6A43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Firewall, MySQL, Troubleshooting</w:t>
            </w:r>
          </w:p>
          <w:p w14:paraId="28FD6A44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Functional, Network, Upgrades</w:t>
            </w:r>
          </w:p>
          <w:p w14:paraId="28FD6A45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HTML 5, Operating Systems, Upgrade</w:t>
            </w:r>
          </w:p>
          <w:p w14:paraId="28FD6A46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IMAC, PC installation, Web Browsers</w:t>
            </w:r>
          </w:p>
        </w:tc>
        <w:tc>
          <w:tcPr>
            <w:tcW w:w="4122" w:type="dxa"/>
            <w:tcBorders>
              <w:top w:val="nil"/>
              <w:left w:val="single" w:sz="8" w:space="0" w:color="FEFDFD"/>
              <w:bottom w:val="nil"/>
              <w:right w:val="nil"/>
            </w:tcBorders>
            <w:shd w:val="clear" w:color="auto" w:fill="auto"/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28FD6A47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lastRenderedPageBreak/>
              <w:t xml:space="preserve">IT management, </w:t>
            </w:r>
          </w:p>
          <w:p w14:paraId="28FD6A48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JavaScript</w:t>
            </w:r>
          </w:p>
          <w:p w14:paraId="28FD6A49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Medical application analyst</w:t>
            </w:r>
          </w:p>
          <w:p w14:paraId="28FD6A4A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 xml:space="preserve">Epic, </w:t>
            </w:r>
          </w:p>
          <w:p w14:paraId="28FD6A4B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Local Area network, Improve process.</w:t>
            </w:r>
          </w:p>
          <w:p w14:paraId="28FD6A4C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Laptops, Protocols</w:t>
            </w:r>
          </w:p>
          <w:p w14:paraId="28FD6A4D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LINUX, Python</w:t>
            </w:r>
          </w:p>
          <w:p w14:paraId="28FD6A4E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Windows Server</w:t>
            </w:r>
          </w:p>
          <w:p w14:paraId="28FD6A4F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Product development and improvement</w:t>
            </w:r>
          </w:p>
          <w:p w14:paraId="28FD6A50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VMware</w:t>
            </w:r>
          </w:p>
          <w:p w14:paraId="28FD6A51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Citrix</w:t>
            </w:r>
          </w:p>
          <w:p w14:paraId="28FD6A52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Cybersecurity frameworks</w:t>
            </w:r>
          </w:p>
          <w:p w14:paraId="28FD6A53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OSI network layers</w:t>
            </w:r>
          </w:p>
          <w:p w14:paraId="28FD6A54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Server/network configuration</w:t>
            </w:r>
          </w:p>
          <w:p w14:paraId="28FD6A55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Infrastructure development</w:t>
            </w:r>
          </w:p>
          <w:p w14:paraId="28FD6A56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Security systems</w:t>
            </w:r>
          </w:p>
          <w:p w14:paraId="28FD6A57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Business operations</w:t>
            </w:r>
          </w:p>
          <w:p w14:paraId="28FD6A58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Inventory management</w:t>
            </w:r>
          </w:p>
          <w:p w14:paraId="28FD6A59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Team building</w:t>
            </w:r>
          </w:p>
          <w:p w14:paraId="28FD6A5A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Relationship development</w:t>
            </w:r>
          </w:p>
          <w:p w14:paraId="28FD6A5B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lastRenderedPageBreak/>
              <w:t>RFI Scanners</w:t>
            </w:r>
          </w:p>
          <w:p w14:paraId="28FD6A5C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Customer service</w:t>
            </w:r>
          </w:p>
          <w:p w14:paraId="28FD6A5D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Operational improvement</w:t>
            </w:r>
          </w:p>
          <w:p w14:paraId="28FD6A5E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Problem resolution</w:t>
            </w:r>
          </w:p>
          <w:p w14:paraId="28FD6A5F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MS Office</w:t>
            </w:r>
          </w:p>
          <w:p w14:paraId="28FD6A60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Planning and coordination</w:t>
            </w:r>
          </w:p>
          <w:p w14:paraId="28FD6A61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Administrative support</w:t>
            </w:r>
          </w:p>
          <w:p w14:paraId="28FD6A62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Data loss prevention (DLP)</w:t>
            </w:r>
          </w:p>
          <w:p w14:paraId="28FD6A63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Database access firewalls (DAF) and database activity monitoring (DAM) solutions</w:t>
            </w:r>
          </w:p>
          <w:p w14:paraId="28FD6A64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Email security, anti-SPAM, and DMARC</w:t>
            </w:r>
          </w:p>
          <w:p w14:paraId="28FD6A65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Cloud Access Security Brokers (CASB)</w:t>
            </w:r>
          </w:p>
          <w:p w14:paraId="28FD6A66" w14:textId="77777777" w:rsidR="00BE74DB" w:rsidRPr="00EA2F53" w:rsidRDefault="00BE74DB" w:rsidP="00EA2F53">
            <w:pPr>
              <w:pStyle w:val="divdocumentulli"/>
              <w:numPr>
                <w:ilvl w:val="0"/>
                <w:numId w:val="1"/>
              </w:numPr>
              <w:spacing w:line="240" w:lineRule="auto"/>
              <w:jc w:val="both"/>
              <w:rPr>
                <w:rFonts w:ascii="Lato" w:eastAsia="Palatino Linotype" w:hAnsi="Lato" w:cs="Calibri"/>
                <w:sz w:val="22"/>
                <w:szCs w:val="22"/>
              </w:rPr>
            </w:pPr>
            <w:r w:rsidRPr="00EA2F53">
              <w:rPr>
                <w:rFonts w:ascii="Lato" w:eastAsia="Palatino Linotype" w:hAnsi="Lato" w:cs="Calibri"/>
                <w:sz w:val="22"/>
                <w:szCs w:val="22"/>
              </w:rPr>
              <w:t>Public Key Infrastructure (PKI)</w:t>
            </w:r>
          </w:p>
        </w:tc>
      </w:tr>
    </w:tbl>
    <w:p w14:paraId="28FD6A68" w14:textId="77777777" w:rsidR="00BE74DB" w:rsidRPr="00EA2F53" w:rsidRDefault="00BE74DB" w:rsidP="00EA2F53">
      <w:pPr>
        <w:spacing w:line="240" w:lineRule="auto"/>
        <w:jc w:val="both"/>
        <w:rPr>
          <w:rFonts w:ascii="Lato" w:hAnsi="Lato" w:cs="Calibri"/>
          <w:sz w:val="22"/>
          <w:szCs w:val="22"/>
        </w:rPr>
      </w:pPr>
    </w:p>
    <w:p w14:paraId="28FD6A69" w14:textId="530E5842" w:rsidR="00BE74DB" w:rsidRPr="00EA2F53" w:rsidRDefault="00EA2F53" w:rsidP="00EA2F53">
      <w:pPr>
        <w:pStyle w:val="divdocumentheading"/>
        <w:pBdr>
          <w:bottom w:val="single" w:sz="4" w:space="1" w:color="auto"/>
        </w:pBdr>
        <w:shd w:val="clear" w:color="auto" w:fill="FFFFFF"/>
        <w:tabs>
          <w:tab w:val="center" w:pos="9360"/>
        </w:tabs>
        <w:spacing w:line="240" w:lineRule="auto"/>
        <w:jc w:val="both"/>
        <w:rPr>
          <w:rStyle w:val="divdocumentdivsectiontitle"/>
          <w:rFonts w:ascii="Lato" w:hAnsi="Lato"/>
          <w:color w:val="auto"/>
          <w:sz w:val="22"/>
          <w:szCs w:val="22"/>
        </w:rPr>
      </w:pPr>
      <w:r w:rsidRPr="00EA2F53">
        <w:rPr>
          <w:rStyle w:val="divdocumentdivsectiontitle"/>
          <w:rFonts w:ascii="Lato" w:hAnsi="Lato"/>
          <w:color w:val="auto"/>
          <w:sz w:val="22"/>
          <w:szCs w:val="22"/>
        </w:rPr>
        <w:t xml:space="preserve">Professional </w:t>
      </w:r>
      <w:r w:rsidR="00165EE5" w:rsidRPr="00EA2F53">
        <w:rPr>
          <w:rStyle w:val="divdocumentdivsectiontitle"/>
          <w:rFonts w:ascii="Lato" w:hAnsi="Lato"/>
          <w:color w:val="auto"/>
          <w:sz w:val="22"/>
          <w:szCs w:val="22"/>
        </w:rPr>
        <w:t>Experience</w:t>
      </w:r>
      <w:r w:rsidRPr="00EA2F53">
        <w:rPr>
          <w:rStyle w:val="divdocumentdivsectiontitle"/>
          <w:rFonts w:ascii="Lato" w:hAnsi="Lato"/>
          <w:color w:val="auto"/>
          <w:sz w:val="22"/>
          <w:szCs w:val="22"/>
        </w:rPr>
        <w:t>:</w:t>
      </w:r>
    </w:p>
    <w:p w14:paraId="28FD6A6B" w14:textId="47B511D2" w:rsidR="00BE74DB" w:rsidRPr="00EA2F53" w:rsidRDefault="0075599C" w:rsidP="00EA2F53">
      <w:pPr>
        <w:pStyle w:val="divdocumentheading"/>
        <w:shd w:val="clear" w:color="auto" w:fill="FFFFFF"/>
        <w:tabs>
          <w:tab w:val="center" w:pos="10840"/>
        </w:tabs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Fonts w:ascii="Lato" w:eastAsia="Palatino Linotype" w:hAnsi="Lato" w:cs="Calibri"/>
          <w:b/>
          <w:bCs/>
          <w:sz w:val="22"/>
          <w:szCs w:val="22"/>
          <w:bdr w:val="none" w:sz="0" w:space="0" w:color="auto" w:frame="1"/>
        </w:rPr>
        <w:t>QED Environmental Systems</w:t>
      </w:r>
      <w:r w:rsidR="00BE74DB" w:rsidRPr="00EA2F53">
        <w:rPr>
          <w:rFonts w:ascii="Lato" w:eastAsia="Palatino Linotype" w:hAnsi="Lato" w:cs="Calibri"/>
          <w:b/>
          <w:bCs/>
          <w:sz w:val="22"/>
          <w:szCs w:val="22"/>
          <w:bdr w:val="none" w:sz="0" w:space="0" w:color="auto" w:frame="1"/>
        </w:rPr>
        <w:t>,</w:t>
      </w:r>
      <w:r w:rsidR="00BE74DB"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 </w:t>
      </w:r>
      <w:r w:rsidR="00BE74DB" w:rsidRPr="00EA2F53">
        <w:rPr>
          <w:rFonts w:ascii="Lato" w:eastAsia="Palatino Linotype" w:hAnsi="Lato" w:cs="Calibri"/>
          <w:b/>
          <w:bCs/>
          <w:sz w:val="22"/>
          <w:szCs w:val="22"/>
          <w:bdr w:val="none" w:sz="0" w:space="0" w:color="auto" w:frame="1"/>
        </w:rPr>
        <w:t>Farmington Hills, MI</w:t>
      </w:r>
      <w:r w:rsidR="00EA2F53">
        <w:rPr>
          <w:rFonts w:ascii="Lato" w:eastAsia="Palatino Linotype" w:hAnsi="Lato" w:cs="Calibri"/>
          <w:b/>
          <w:bCs/>
          <w:sz w:val="22"/>
          <w:szCs w:val="22"/>
          <w:bdr w:val="none" w:sz="0" w:space="0" w:color="auto" w:frame="1"/>
        </w:rPr>
        <w:t xml:space="preserve">                                                  </w:t>
      </w:r>
      <w:r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03/2024–</w:t>
      </w:r>
      <w:r w:rsidR="00BE74DB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Present</w:t>
      </w:r>
    </w:p>
    <w:p w14:paraId="28FD6A6C" w14:textId="77777777" w:rsidR="00BE74DB" w:rsidRPr="00EA2F53" w:rsidRDefault="00BE74DB" w:rsidP="00EA2F53">
      <w:pPr>
        <w:pStyle w:val="spanpaddedline"/>
        <w:spacing w:line="240" w:lineRule="auto"/>
        <w:jc w:val="both"/>
        <w:rPr>
          <w:rFonts w:ascii="Lato" w:eastAsia="Palatino Linotype" w:hAnsi="Lato" w:cs="Calibri"/>
          <w:b/>
          <w:bCs/>
          <w:sz w:val="22"/>
          <w:szCs w:val="22"/>
          <w:bdr w:val="none" w:sz="0" w:space="0" w:color="auto" w:frame="1"/>
        </w:rPr>
      </w:pPr>
      <w:r w:rsidRPr="00EA2F53">
        <w:rPr>
          <w:rFonts w:ascii="Lato" w:eastAsia="Palatino Linotype" w:hAnsi="Lato" w:cs="Calibri"/>
          <w:b/>
          <w:bCs/>
          <w:sz w:val="22"/>
          <w:szCs w:val="22"/>
          <w:bdr w:val="none" w:sz="0" w:space="0" w:color="auto" w:frame="1"/>
        </w:rPr>
        <w:t>IT Support Specialist </w:t>
      </w:r>
    </w:p>
    <w:p w14:paraId="28FD6A6D" w14:textId="77777777" w:rsidR="00BE74DB" w:rsidRPr="00EA2F53" w:rsidRDefault="00BE74DB" w:rsidP="00EA2F53">
      <w:pPr>
        <w:pStyle w:val="divdocumentparlrColmnsinglecolumnulli"/>
        <w:numPr>
          <w:ilvl w:val="0"/>
          <w:numId w:val="20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Desktop/Laptop setup, configuration, support, and distribution.</w:t>
      </w:r>
    </w:p>
    <w:p w14:paraId="0EA6B022" w14:textId="77777777" w:rsidR="00F52D80" w:rsidRPr="00EA2F53" w:rsidRDefault="00F52D80" w:rsidP="00EA2F53">
      <w:pPr>
        <w:pStyle w:val="ListParagraph"/>
        <w:numPr>
          <w:ilvl w:val="0"/>
          <w:numId w:val="20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Manage and maintain Microsoft 365 services, including Exchange Online, SharePoint, Teams, OneDrive, and Microsoft </w:t>
      </w:r>
      <w:proofErr w:type="spellStart"/>
      <w:r w:rsidRPr="00EA2F53">
        <w:rPr>
          <w:rStyle w:val="span"/>
          <w:rFonts w:ascii="Lato" w:eastAsia="Palatino Linotype" w:hAnsi="Lato" w:cs="Calibri"/>
          <w:sz w:val="22"/>
          <w:szCs w:val="22"/>
        </w:rPr>
        <w:t>EntraID</w:t>
      </w:r>
      <w:proofErr w:type="spellEnd"/>
      <w:r w:rsidRPr="00EA2F53">
        <w:rPr>
          <w:rStyle w:val="span"/>
          <w:rFonts w:ascii="Lato" w:eastAsia="Palatino Linotype" w:hAnsi="Lato" w:cs="Calibri"/>
          <w:sz w:val="22"/>
          <w:szCs w:val="22"/>
        </w:rPr>
        <w:t>.</w:t>
      </w:r>
    </w:p>
    <w:p w14:paraId="301A29E8" w14:textId="77777777" w:rsidR="00F70CB3" w:rsidRPr="00EA2F53" w:rsidRDefault="00F70CB3" w:rsidP="00EA2F53">
      <w:pPr>
        <w:pStyle w:val="divdocumentparlrColmnsinglecolumnulli"/>
        <w:numPr>
          <w:ilvl w:val="0"/>
          <w:numId w:val="20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Monitor and troubleshoot Microsoft 365 services and user access issues.</w:t>
      </w:r>
    </w:p>
    <w:p w14:paraId="76C6691E" w14:textId="77777777" w:rsidR="00F70CB3" w:rsidRPr="00EA2F53" w:rsidRDefault="00F70CB3" w:rsidP="00EA2F53">
      <w:pPr>
        <w:pStyle w:val="divdocumentparlrColmnsinglecolumnulli"/>
        <w:numPr>
          <w:ilvl w:val="0"/>
          <w:numId w:val="20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Administer Intune for device management and policy enforcement.</w:t>
      </w:r>
    </w:p>
    <w:p w14:paraId="08AB9FA4" w14:textId="75F3A4DF" w:rsidR="00F52D80" w:rsidRPr="00EA2F53" w:rsidRDefault="00F70CB3" w:rsidP="00EA2F53">
      <w:pPr>
        <w:pStyle w:val="divdocumentparlrColmnsinglecolumnulli"/>
        <w:numPr>
          <w:ilvl w:val="0"/>
          <w:numId w:val="20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Assist in licensing and user provisioning within Microsoft 365.</w:t>
      </w:r>
    </w:p>
    <w:p w14:paraId="28FD6A6E" w14:textId="77777777" w:rsidR="00BE74DB" w:rsidRPr="00EA2F53" w:rsidRDefault="00BE74DB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Managing Mobile devices and applications with Microsoft Intune, Mobile Device Management (or MDM), Mobile Iron, iOS, Android</w:t>
      </w:r>
    </w:p>
    <w:p w14:paraId="28FD6A6F" w14:textId="77777777" w:rsidR="00BE74DB" w:rsidRPr="00EA2F53" w:rsidRDefault="00BE74DB" w:rsidP="00EA2F53">
      <w:pPr>
        <w:pStyle w:val="divdocumentparlrColmnsinglecolumnulli"/>
        <w:numPr>
          <w:ilvl w:val="0"/>
          <w:numId w:val="20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Resolve software and hardware-related issues.</w:t>
      </w:r>
    </w:p>
    <w:p w14:paraId="28FD6A70" w14:textId="77777777" w:rsidR="0075599C" w:rsidRPr="00EA2F53" w:rsidRDefault="0075599C" w:rsidP="00EA2F53">
      <w:pPr>
        <w:pStyle w:val="ListParagraph"/>
        <w:numPr>
          <w:ilvl w:val="0"/>
          <w:numId w:val="20"/>
        </w:numPr>
        <w:spacing w:before="15" w:after="15" w:line="240" w:lineRule="auto"/>
        <w:jc w:val="both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Conduct system testing and validation procedures.</w:t>
      </w:r>
    </w:p>
    <w:p w14:paraId="28FD6A71" w14:textId="77777777" w:rsidR="0075599C" w:rsidRPr="00EA2F53" w:rsidRDefault="0075599C" w:rsidP="00EA2F53">
      <w:pPr>
        <w:pStyle w:val="ListParagraph"/>
        <w:numPr>
          <w:ilvl w:val="0"/>
          <w:numId w:val="20"/>
        </w:numPr>
        <w:spacing w:before="15" w:after="15" w:line="240" w:lineRule="auto"/>
        <w:jc w:val="both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Document system processes and create user guides.</w:t>
      </w:r>
    </w:p>
    <w:p w14:paraId="28FD6A72" w14:textId="77777777" w:rsidR="0075599C" w:rsidRPr="00EA2F53" w:rsidRDefault="0075599C" w:rsidP="00EA2F53">
      <w:pPr>
        <w:pStyle w:val="ListParagraph"/>
        <w:numPr>
          <w:ilvl w:val="0"/>
          <w:numId w:val="20"/>
        </w:numPr>
        <w:spacing w:before="15" w:after="15" w:line="240" w:lineRule="auto"/>
        <w:jc w:val="both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Provide technical support and troubleshooting for ERP-related issues.</w:t>
      </w:r>
    </w:p>
    <w:p w14:paraId="28FD6A73" w14:textId="77777777" w:rsidR="0075599C" w:rsidRPr="00EA2F53" w:rsidRDefault="0075599C" w:rsidP="00EA2F53">
      <w:pPr>
        <w:pStyle w:val="ListParagraph"/>
        <w:numPr>
          <w:ilvl w:val="0"/>
          <w:numId w:val="20"/>
        </w:numPr>
        <w:spacing w:before="15" w:after="15" w:line="240" w:lineRule="auto"/>
        <w:jc w:val="both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Train end-users on ERP system functionality</w:t>
      </w:r>
    </w:p>
    <w:p w14:paraId="28FD6A74" w14:textId="77777777" w:rsidR="00756FB7" w:rsidRPr="00EA2F53" w:rsidRDefault="00756FB7" w:rsidP="00EA2F53">
      <w:pPr>
        <w:pStyle w:val="ListParagraph"/>
        <w:numPr>
          <w:ilvl w:val="0"/>
          <w:numId w:val="20"/>
        </w:numPr>
        <w:spacing w:before="15" w:after="15" w:line="240" w:lineRule="auto"/>
        <w:jc w:val="both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Office 365 administration and project management.</w:t>
      </w:r>
    </w:p>
    <w:p w14:paraId="28FD6A75" w14:textId="77777777" w:rsidR="0075599C" w:rsidRPr="00EA2F53" w:rsidRDefault="0075599C" w:rsidP="00EA2F53">
      <w:pPr>
        <w:pStyle w:val="spanpaddedline"/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</w:p>
    <w:p w14:paraId="28FD6A77" w14:textId="1AFB8AF6" w:rsidR="00990538" w:rsidRPr="00EA2F53" w:rsidRDefault="00990538" w:rsidP="00EA2F53">
      <w:pPr>
        <w:pStyle w:val="spanpaddedline"/>
        <w:spacing w:line="240" w:lineRule="auto"/>
        <w:jc w:val="both"/>
        <w:rPr>
          <w:rStyle w:val="span"/>
          <w:rFonts w:ascii="Lato" w:eastAsia="Palatino Linotype" w:hAnsi="Lato" w:cs="Calibri"/>
          <w:b/>
          <w:bCs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Comerica Bank</w:t>
      </w:r>
      <w:r w:rsidR="00BE74DB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,</w:t>
      </w:r>
      <w:r w:rsidR="00BE74DB" w:rsidRPr="00EA2F53">
        <w:rPr>
          <w:rFonts w:ascii="Lato" w:eastAsia="Palatino Linotype" w:hAnsi="Lato" w:cs="Calibri"/>
          <w:b/>
          <w:bCs/>
          <w:sz w:val="22"/>
          <w:szCs w:val="22"/>
          <w:bdr w:val="none" w:sz="0" w:space="0" w:color="auto" w:frame="1"/>
        </w:rPr>
        <w:t xml:space="preserve"> Farmington Hills, MI</w:t>
      </w:r>
      <w:r w:rsidR="00BE74DB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BE74DB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BE74DB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BE74DB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BE74DB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BE74DB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 xml:space="preserve">    </w:t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 xml:space="preserve">01/2023 </w:t>
      </w:r>
      <w:r w:rsidR="00F010ED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–</w:t>
      </w:r>
      <w:r w:rsidR="00F32102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03</w:t>
      </w:r>
      <w:r w:rsidR="00F010ED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/2024</w:t>
      </w:r>
    </w:p>
    <w:p w14:paraId="28FD6A78" w14:textId="77777777" w:rsidR="00990538" w:rsidRPr="00EA2F53" w:rsidRDefault="00756FB7" w:rsidP="00EA2F53">
      <w:pPr>
        <w:pStyle w:val="spanpaddedline"/>
        <w:spacing w:line="240" w:lineRule="auto"/>
        <w:jc w:val="both"/>
        <w:rPr>
          <w:rStyle w:val="span"/>
          <w:rFonts w:ascii="Lato" w:eastAsia="Palatino Linotype" w:hAnsi="Lato" w:cs="Calibri"/>
          <w:b/>
          <w:bCs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Infrastructure</w:t>
      </w:r>
      <w:r w:rsidR="00990538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 xml:space="preserve"> Analyst</w:t>
      </w:r>
    </w:p>
    <w:p w14:paraId="28FD6A79" w14:textId="77777777" w:rsidR="0075599C" w:rsidRPr="00EA2F53" w:rsidRDefault="00787201" w:rsidP="00EA2F53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Lato" w:hAnsi="Lato" w:cs="Calibri"/>
          <w:bCs/>
          <w:sz w:val="22"/>
          <w:szCs w:val="22"/>
        </w:rPr>
      </w:pPr>
      <w:r w:rsidRPr="00EA2F53">
        <w:rPr>
          <w:rFonts w:ascii="Lato" w:hAnsi="Lato" w:cs="Calibri"/>
          <w:bCs/>
          <w:sz w:val="22"/>
          <w:szCs w:val="22"/>
        </w:rPr>
        <w:t>Asset Management</w:t>
      </w:r>
    </w:p>
    <w:p w14:paraId="28FD6A7A" w14:textId="77777777" w:rsidR="00787201" w:rsidRPr="00EA2F53" w:rsidRDefault="00787201" w:rsidP="00EA2F53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Lato" w:hAnsi="Lato" w:cs="Calibri"/>
          <w:bCs/>
          <w:sz w:val="22"/>
          <w:szCs w:val="22"/>
        </w:rPr>
      </w:pPr>
      <w:r w:rsidRPr="00EA2F53">
        <w:rPr>
          <w:rFonts w:ascii="Lato" w:hAnsi="Lato" w:cs="Calibri"/>
          <w:bCs/>
          <w:sz w:val="22"/>
          <w:szCs w:val="22"/>
        </w:rPr>
        <w:t>Monitor and maintain IT infrastructure components (servers, networks, storage)</w:t>
      </w:r>
    </w:p>
    <w:p w14:paraId="28FD6A7B" w14:textId="77777777" w:rsidR="00787201" w:rsidRPr="00EA2F53" w:rsidRDefault="00787201" w:rsidP="00EA2F53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Lato" w:hAnsi="Lato" w:cs="Calibri"/>
          <w:bCs/>
          <w:sz w:val="22"/>
          <w:szCs w:val="22"/>
        </w:rPr>
      </w:pPr>
      <w:r w:rsidRPr="00EA2F53">
        <w:rPr>
          <w:rFonts w:ascii="Lato" w:hAnsi="Lato" w:cs="Calibri"/>
          <w:bCs/>
          <w:sz w:val="22"/>
          <w:szCs w:val="22"/>
        </w:rPr>
        <w:t>Implement and manage cloud infrastructure solutions.</w:t>
      </w:r>
    </w:p>
    <w:p w14:paraId="28FD6A7C" w14:textId="77777777" w:rsidR="00787201" w:rsidRPr="00EA2F53" w:rsidRDefault="00787201" w:rsidP="00EA2F53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Lato" w:hAnsi="Lato" w:cs="Calibri"/>
          <w:bCs/>
          <w:sz w:val="22"/>
          <w:szCs w:val="22"/>
        </w:rPr>
      </w:pPr>
      <w:r w:rsidRPr="00EA2F53">
        <w:rPr>
          <w:rFonts w:ascii="Lato" w:hAnsi="Lato" w:cs="Calibri"/>
          <w:bCs/>
          <w:sz w:val="22"/>
          <w:szCs w:val="22"/>
        </w:rPr>
        <w:t>Conduct infrastructure security assessments and implement security measures.</w:t>
      </w:r>
    </w:p>
    <w:p w14:paraId="28FD6A7D" w14:textId="77777777" w:rsidR="00787201" w:rsidRPr="00EA2F53" w:rsidRDefault="00787201" w:rsidP="00EA2F53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Lato" w:hAnsi="Lato" w:cs="Calibri"/>
          <w:bCs/>
          <w:sz w:val="22"/>
          <w:szCs w:val="22"/>
        </w:rPr>
      </w:pPr>
      <w:r w:rsidRPr="00EA2F53">
        <w:rPr>
          <w:rFonts w:ascii="Lato" w:hAnsi="Lato" w:cs="Calibri"/>
          <w:bCs/>
          <w:sz w:val="22"/>
          <w:szCs w:val="22"/>
        </w:rPr>
        <w:t>Perform system upgrades and patches.</w:t>
      </w:r>
    </w:p>
    <w:p w14:paraId="28FD6A7E" w14:textId="77777777" w:rsidR="00787201" w:rsidRPr="00EA2F53" w:rsidRDefault="00787201" w:rsidP="00EA2F53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Lato" w:hAnsi="Lato" w:cs="Calibri"/>
          <w:bCs/>
          <w:sz w:val="22"/>
          <w:szCs w:val="22"/>
        </w:rPr>
      </w:pPr>
      <w:r w:rsidRPr="00EA2F53">
        <w:rPr>
          <w:rFonts w:ascii="Lato" w:hAnsi="Lato" w:cs="Calibri"/>
          <w:bCs/>
          <w:sz w:val="22"/>
          <w:szCs w:val="22"/>
        </w:rPr>
        <w:t>Troubleshoot complex infrastructure issues.</w:t>
      </w:r>
    </w:p>
    <w:p w14:paraId="28FD6A7F" w14:textId="77777777" w:rsidR="00787201" w:rsidRPr="00EA2F53" w:rsidRDefault="00787201" w:rsidP="00EA2F53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Lato" w:hAnsi="Lato" w:cs="Calibri"/>
          <w:bCs/>
          <w:sz w:val="22"/>
          <w:szCs w:val="22"/>
        </w:rPr>
      </w:pPr>
      <w:r w:rsidRPr="00EA2F53">
        <w:rPr>
          <w:rFonts w:ascii="Lato" w:hAnsi="Lato" w:cs="Calibri"/>
          <w:bCs/>
          <w:sz w:val="22"/>
          <w:szCs w:val="22"/>
        </w:rPr>
        <w:t>Create and maintain technical documentation.</w:t>
      </w:r>
    </w:p>
    <w:p w14:paraId="28FD6A80" w14:textId="77777777" w:rsidR="00C038C9" w:rsidRPr="00EA2F53" w:rsidRDefault="00787201" w:rsidP="00EA2F53">
      <w:pPr>
        <w:pStyle w:val="ListParagraph"/>
        <w:numPr>
          <w:ilvl w:val="0"/>
          <w:numId w:val="20"/>
        </w:numPr>
        <w:spacing w:line="240" w:lineRule="auto"/>
        <w:jc w:val="both"/>
        <w:rPr>
          <w:rStyle w:val="span"/>
          <w:rFonts w:ascii="Lato" w:hAnsi="Lato" w:cs="Calibri"/>
          <w:bCs/>
          <w:sz w:val="22"/>
          <w:szCs w:val="22"/>
          <w:bdr w:val="none" w:sz="0" w:space="0" w:color="auto"/>
        </w:rPr>
      </w:pPr>
      <w:r w:rsidRPr="00EA2F53">
        <w:rPr>
          <w:rFonts w:ascii="Lato" w:hAnsi="Lato" w:cs="Calibri"/>
          <w:bCs/>
          <w:sz w:val="22"/>
          <w:szCs w:val="22"/>
        </w:rPr>
        <w:t>Participate in disaster recovery planning and testing.</w:t>
      </w:r>
    </w:p>
    <w:p w14:paraId="28FD6A81" w14:textId="77777777" w:rsidR="00610696" w:rsidRPr="00EA2F53" w:rsidRDefault="00610696" w:rsidP="00EA2F53">
      <w:pPr>
        <w:pStyle w:val="spanpaddedline"/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</w:p>
    <w:p w14:paraId="28FD6A82" w14:textId="0851DB58" w:rsidR="00990538" w:rsidRPr="00EA2F53" w:rsidRDefault="00990538" w:rsidP="00EA2F53">
      <w:pPr>
        <w:pStyle w:val="spanpaddedline"/>
        <w:spacing w:line="240" w:lineRule="auto"/>
        <w:jc w:val="both"/>
        <w:rPr>
          <w:rStyle w:val="spandateswrapper"/>
          <w:rFonts w:ascii="Lato" w:eastAsia="Palatino Linotype" w:hAnsi="Lato" w:cs="Calibri"/>
          <w:b/>
          <w:bCs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State of Michigan (Contract) | Lansing, MI</w:t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 xml:space="preserve">                  </w:t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0</w:t>
      </w:r>
      <w:r w:rsidR="00466F94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2</w:t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/2022– 01/2023</w:t>
      </w:r>
    </w:p>
    <w:p w14:paraId="28FD6A83" w14:textId="77777777" w:rsidR="00990538" w:rsidRPr="00EA2F53" w:rsidRDefault="00990538" w:rsidP="00EA2F53">
      <w:pPr>
        <w:pStyle w:val="spanpaddedline"/>
        <w:spacing w:line="240" w:lineRule="auto"/>
        <w:jc w:val="both"/>
        <w:rPr>
          <w:rStyle w:val="spandateswrapper"/>
          <w:rFonts w:ascii="Lato" w:eastAsia="Palatino Linotype" w:hAnsi="Lato" w:cs="Calibri"/>
          <w:b/>
          <w:bCs/>
          <w:sz w:val="22"/>
          <w:szCs w:val="22"/>
        </w:rPr>
      </w:pPr>
      <w:r w:rsidRPr="00EA2F53">
        <w:rPr>
          <w:rStyle w:val="jobtitle"/>
          <w:rFonts w:ascii="Lato" w:eastAsia="Palatino Linotype" w:hAnsi="Lato" w:cs="Calibri"/>
          <w:sz w:val="22"/>
          <w:szCs w:val="22"/>
        </w:rPr>
        <w:t>Programmer Analyst/ Security Analyst</w:t>
      </w:r>
    </w:p>
    <w:p w14:paraId="28FD6A84" w14:textId="77777777" w:rsidR="00C038C9" w:rsidRPr="00EA2F53" w:rsidRDefault="00C038C9" w:rsidP="00EA2F53">
      <w:pPr>
        <w:pStyle w:val="divdocumentparlrColmnsinglecolumnulli"/>
        <w:numPr>
          <w:ilvl w:val="0"/>
          <w:numId w:val="20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Project Management and Tracking Using Azure </w:t>
      </w:r>
      <w:r w:rsidR="00787201" w:rsidRPr="00EA2F53">
        <w:rPr>
          <w:rStyle w:val="span"/>
          <w:rFonts w:ascii="Lato" w:eastAsia="Palatino Linotype" w:hAnsi="Lato" w:cs="Calibri"/>
          <w:sz w:val="22"/>
          <w:szCs w:val="22"/>
        </w:rPr>
        <w:t>DevOps.</w:t>
      </w:r>
    </w:p>
    <w:p w14:paraId="28FD6A85" w14:textId="77777777" w:rsidR="003E1AAA" w:rsidRPr="00EA2F53" w:rsidRDefault="00C038C9" w:rsidP="00EA2F53">
      <w:pPr>
        <w:pStyle w:val="divdocumentparlrColmnsinglecolumnulli"/>
        <w:numPr>
          <w:ilvl w:val="0"/>
          <w:numId w:val="20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lastRenderedPageBreak/>
        <w:t>Vulnerability Scan</w:t>
      </w:r>
      <w:r w:rsidR="00756FB7"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 and remediation</w:t>
      </w:r>
      <w:r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 Using </w:t>
      </w:r>
      <w:r w:rsidR="00756FB7"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Tenable and </w:t>
      </w:r>
      <w:r w:rsidRPr="00EA2F53">
        <w:rPr>
          <w:rStyle w:val="span"/>
          <w:rFonts w:ascii="Lato" w:eastAsia="Palatino Linotype" w:hAnsi="Lato" w:cs="Calibri"/>
          <w:sz w:val="22"/>
          <w:szCs w:val="22"/>
        </w:rPr>
        <w:t>Dynatrace systems for Monitoring and remediation.</w:t>
      </w:r>
    </w:p>
    <w:p w14:paraId="28FD6A86" w14:textId="77777777" w:rsidR="00C038C9" w:rsidRPr="00EA2F53" w:rsidRDefault="00C038C9" w:rsidP="00EA2F53">
      <w:pPr>
        <w:pStyle w:val="divdocumentparlrColmnsinglecolumnulli"/>
        <w:numPr>
          <w:ilvl w:val="0"/>
          <w:numId w:val="20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Conducted in-depth analysis of existing systems and business processes to identify areas for improvement and optimization.</w:t>
      </w:r>
    </w:p>
    <w:p w14:paraId="28FD6A87" w14:textId="77777777" w:rsidR="004E537F" w:rsidRPr="00EA2F53" w:rsidRDefault="00C038C9" w:rsidP="00EA2F53">
      <w:pPr>
        <w:pStyle w:val="divdocumentparlrColmnsinglecolumnulli"/>
        <w:numPr>
          <w:ilvl w:val="0"/>
          <w:numId w:val="20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Gathered and documented system requirements from stakeholders, ensuring clear communication and alignment of expectations.</w:t>
      </w:r>
    </w:p>
    <w:p w14:paraId="28FD6A88" w14:textId="77777777" w:rsidR="00C038C9" w:rsidRPr="00EA2F53" w:rsidRDefault="00C038C9" w:rsidP="00EA2F53">
      <w:pPr>
        <w:pStyle w:val="divdocumentparlrColmnsinglecolumnulli"/>
        <w:numPr>
          <w:ilvl w:val="0"/>
          <w:numId w:val="20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Collaborated with development teams to design and implement software solutions that </w:t>
      </w:r>
      <w:proofErr w:type="gramStart"/>
      <w:r w:rsidRPr="00EA2F53">
        <w:rPr>
          <w:rStyle w:val="span"/>
          <w:rFonts w:ascii="Lato" w:eastAsia="Palatino Linotype" w:hAnsi="Lato" w:cs="Calibri"/>
          <w:sz w:val="22"/>
          <w:szCs w:val="22"/>
        </w:rPr>
        <w:t>met</w:t>
      </w:r>
      <w:proofErr w:type="gramEnd"/>
      <w:r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 business requirements.</w:t>
      </w:r>
    </w:p>
    <w:p w14:paraId="28FD6A89" w14:textId="77777777" w:rsidR="00C038C9" w:rsidRPr="00EA2F53" w:rsidRDefault="00C038C9" w:rsidP="00EA2F53">
      <w:pPr>
        <w:pStyle w:val="divdocumentparlrColmnsinglecolumnulli"/>
        <w:numPr>
          <w:ilvl w:val="0"/>
          <w:numId w:val="20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Conducted thorough testing and quality assurance activities to ensure the successful deployment of IT systems.</w:t>
      </w:r>
    </w:p>
    <w:p w14:paraId="28FD6A8A" w14:textId="77777777" w:rsidR="00C038C9" w:rsidRPr="00EA2F53" w:rsidRDefault="00C038C9" w:rsidP="00EA2F53">
      <w:pPr>
        <w:pStyle w:val="divdocumentparlrColmnsinglecolumnulli"/>
        <w:numPr>
          <w:ilvl w:val="0"/>
          <w:numId w:val="20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Worked closely with project managers to ensure successful delivery within specified timelines and budgets.</w:t>
      </w:r>
    </w:p>
    <w:p w14:paraId="28FD6A8B" w14:textId="77777777" w:rsidR="00C038C9" w:rsidRPr="00EA2F53" w:rsidRDefault="00C038C9" w:rsidP="00EA2F53">
      <w:pPr>
        <w:pStyle w:val="divdocumentparlrColmnsinglecolumnulli"/>
        <w:numPr>
          <w:ilvl w:val="0"/>
          <w:numId w:val="20"/>
        </w:numPr>
        <w:spacing w:line="240" w:lineRule="auto"/>
        <w:jc w:val="both"/>
        <w:rPr>
          <w:rFonts w:ascii="Lato" w:eastAsia="Palatino Linotype" w:hAnsi="Lato" w:cs="Calibri"/>
          <w:sz w:val="22"/>
          <w:szCs w:val="22"/>
          <w:bdr w:val="none" w:sz="0" w:space="0" w:color="auto" w:frame="1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Regularly communicated project updates and milestones to stakeholders, ensuring transparency and accountability.</w:t>
      </w:r>
    </w:p>
    <w:p w14:paraId="28FD6A8C" w14:textId="77777777" w:rsidR="00F010ED" w:rsidRPr="00EA2F53" w:rsidRDefault="00F010ED" w:rsidP="00EA2F53">
      <w:pPr>
        <w:spacing w:line="240" w:lineRule="auto"/>
        <w:jc w:val="both"/>
        <w:rPr>
          <w:rFonts w:ascii="Lato" w:hAnsi="Lato" w:cs="Calibri"/>
          <w:b/>
          <w:bCs/>
          <w:sz w:val="22"/>
          <w:szCs w:val="22"/>
        </w:rPr>
      </w:pPr>
    </w:p>
    <w:p w14:paraId="28FD6A8D" w14:textId="24C578CF" w:rsidR="00F010ED" w:rsidRPr="00EA2F53" w:rsidRDefault="00F010ED" w:rsidP="00EA2F53">
      <w:pPr>
        <w:spacing w:line="240" w:lineRule="auto"/>
        <w:jc w:val="both"/>
        <w:rPr>
          <w:rFonts w:ascii="Lato" w:hAnsi="Lato" w:cs="Calibri"/>
          <w:b/>
          <w:bCs/>
          <w:sz w:val="22"/>
          <w:szCs w:val="22"/>
        </w:rPr>
      </w:pPr>
      <w:r w:rsidRPr="00EA2F53">
        <w:rPr>
          <w:rFonts w:ascii="Lato" w:hAnsi="Lato" w:cs="Calibri"/>
          <w:b/>
          <w:bCs/>
          <w:sz w:val="22"/>
          <w:szCs w:val="22"/>
        </w:rPr>
        <w:t xml:space="preserve">TRINITY HEALTH (IHA)   </w:t>
      </w:r>
      <w:r w:rsidRPr="00EA2F53">
        <w:rPr>
          <w:rFonts w:ascii="Lato" w:hAnsi="Lato" w:cs="Calibri"/>
          <w:b/>
          <w:bCs/>
          <w:sz w:val="22"/>
          <w:szCs w:val="22"/>
        </w:rPr>
        <w:tab/>
      </w:r>
      <w:r w:rsidRPr="00EA2F53">
        <w:rPr>
          <w:rFonts w:ascii="Lato" w:hAnsi="Lato" w:cs="Calibri"/>
          <w:b/>
          <w:bCs/>
          <w:sz w:val="22"/>
          <w:szCs w:val="22"/>
        </w:rPr>
        <w:tab/>
      </w:r>
      <w:r w:rsidRPr="00EA2F53">
        <w:rPr>
          <w:rFonts w:ascii="Lato" w:hAnsi="Lato" w:cs="Calibri"/>
          <w:b/>
          <w:bCs/>
          <w:sz w:val="22"/>
          <w:szCs w:val="22"/>
        </w:rPr>
        <w:tab/>
      </w:r>
      <w:r w:rsidR="00EA2F53">
        <w:rPr>
          <w:rFonts w:ascii="Lato" w:hAnsi="Lato" w:cs="Calibri"/>
          <w:b/>
          <w:bCs/>
          <w:sz w:val="22"/>
          <w:szCs w:val="22"/>
        </w:rPr>
        <w:t xml:space="preserve">                                                            </w:t>
      </w:r>
      <w:r w:rsidRPr="00EA2F53">
        <w:rPr>
          <w:rFonts w:ascii="Lato" w:hAnsi="Lato" w:cs="Calibri"/>
          <w:b/>
          <w:bCs/>
          <w:sz w:val="22"/>
          <w:szCs w:val="22"/>
        </w:rPr>
        <w:t>09/2021-</w:t>
      </w:r>
      <w:r w:rsidR="00466F94" w:rsidRPr="00EA2F53">
        <w:rPr>
          <w:rFonts w:ascii="Lato" w:hAnsi="Lato" w:cs="Calibri"/>
          <w:b/>
          <w:bCs/>
          <w:sz w:val="22"/>
          <w:szCs w:val="22"/>
        </w:rPr>
        <w:t>02</w:t>
      </w:r>
      <w:r w:rsidRPr="00EA2F53">
        <w:rPr>
          <w:rFonts w:ascii="Lato" w:hAnsi="Lato" w:cs="Calibri"/>
          <w:b/>
          <w:bCs/>
          <w:sz w:val="22"/>
          <w:szCs w:val="22"/>
        </w:rPr>
        <w:t>/2022</w:t>
      </w:r>
    </w:p>
    <w:p w14:paraId="28FD6A8E" w14:textId="77777777" w:rsidR="00F010ED" w:rsidRPr="00EA2F53" w:rsidRDefault="00F010ED" w:rsidP="00EA2F53">
      <w:pPr>
        <w:spacing w:line="240" w:lineRule="auto"/>
        <w:jc w:val="both"/>
        <w:rPr>
          <w:rFonts w:ascii="Lato" w:hAnsi="Lato" w:cs="Calibri"/>
          <w:b/>
          <w:bCs/>
          <w:sz w:val="22"/>
          <w:szCs w:val="22"/>
        </w:rPr>
      </w:pPr>
      <w:r w:rsidRPr="00EA2F53">
        <w:rPr>
          <w:rFonts w:ascii="Lato" w:hAnsi="Lato" w:cs="Calibri"/>
          <w:b/>
          <w:bCs/>
          <w:sz w:val="22"/>
          <w:szCs w:val="22"/>
        </w:rPr>
        <w:t>Senior Desktop support</w:t>
      </w:r>
    </w:p>
    <w:p w14:paraId="28FD6A8F" w14:textId="77777777" w:rsidR="00F010ED" w:rsidRPr="00EA2F53" w:rsidRDefault="00F010ED" w:rsidP="00EA2F53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Sets the vision and develops a roadmap for electronic health systems across departments, clinics</w:t>
      </w:r>
      <w:r w:rsidR="00756FB7" w:rsidRPr="00EA2F53">
        <w:rPr>
          <w:rFonts w:ascii="Lato" w:hAnsi="Lato" w:cs="Calibri"/>
          <w:sz w:val="22"/>
          <w:szCs w:val="22"/>
        </w:rPr>
        <w:t>,</w:t>
      </w:r>
      <w:r w:rsidRPr="00EA2F53">
        <w:rPr>
          <w:rFonts w:ascii="Lato" w:hAnsi="Lato" w:cs="Calibri"/>
          <w:sz w:val="22"/>
          <w:szCs w:val="22"/>
        </w:rPr>
        <w:t xml:space="preserve"> and </w:t>
      </w:r>
      <w:r w:rsidR="00756FB7" w:rsidRPr="00EA2F53">
        <w:rPr>
          <w:rFonts w:ascii="Lato" w:hAnsi="Lato" w:cs="Calibri"/>
          <w:sz w:val="22"/>
          <w:szCs w:val="22"/>
        </w:rPr>
        <w:t>staff.</w:t>
      </w:r>
    </w:p>
    <w:p w14:paraId="28FD6A90" w14:textId="77777777" w:rsidR="00F010ED" w:rsidRPr="00EA2F53" w:rsidRDefault="00F010ED" w:rsidP="00EA2F53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 xml:space="preserve">Leads teams and resources that design, implement, and support electronic health </w:t>
      </w:r>
      <w:r w:rsidR="00756FB7" w:rsidRPr="00EA2F53">
        <w:rPr>
          <w:rFonts w:ascii="Lato" w:hAnsi="Lato" w:cs="Calibri"/>
          <w:sz w:val="22"/>
          <w:szCs w:val="22"/>
        </w:rPr>
        <w:t>systems.</w:t>
      </w:r>
    </w:p>
    <w:p w14:paraId="28FD6A91" w14:textId="77777777" w:rsidR="00F010ED" w:rsidRPr="00EA2F53" w:rsidRDefault="00756FB7" w:rsidP="00EA2F53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Lato" w:hAnsi="Lato" w:cs="Calibri"/>
          <w:sz w:val="22"/>
          <w:szCs w:val="22"/>
        </w:rPr>
      </w:pPr>
      <w:proofErr w:type="spellStart"/>
      <w:r w:rsidRPr="00EA2F53">
        <w:rPr>
          <w:rFonts w:ascii="Lato" w:hAnsi="Lato" w:cs="Calibri"/>
          <w:sz w:val="22"/>
          <w:szCs w:val="22"/>
        </w:rPr>
        <w:t>Providestaff</w:t>
      </w:r>
      <w:proofErr w:type="spellEnd"/>
      <w:r w:rsidRPr="00EA2F53">
        <w:rPr>
          <w:rFonts w:ascii="Lato" w:hAnsi="Lato" w:cs="Calibri"/>
          <w:sz w:val="22"/>
          <w:szCs w:val="22"/>
        </w:rPr>
        <w:t xml:space="preserve"> with initial training on the EPIC/Athena EMR system</w:t>
      </w:r>
      <w:r w:rsidR="00F010ED" w:rsidRPr="00EA2F53">
        <w:rPr>
          <w:rFonts w:ascii="Lato" w:hAnsi="Lato" w:cs="Calibri"/>
          <w:sz w:val="22"/>
          <w:szCs w:val="22"/>
        </w:rPr>
        <w:t>.</w:t>
      </w:r>
    </w:p>
    <w:p w14:paraId="28FD6A92" w14:textId="77777777" w:rsidR="00F010ED" w:rsidRPr="00EA2F53" w:rsidRDefault="00756FB7" w:rsidP="00EA2F53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Follows up</w:t>
      </w:r>
      <w:r w:rsidR="00F010ED" w:rsidRPr="00EA2F53">
        <w:rPr>
          <w:rFonts w:ascii="Lato" w:hAnsi="Lato" w:cs="Calibri"/>
          <w:sz w:val="22"/>
          <w:szCs w:val="22"/>
        </w:rPr>
        <w:t xml:space="preserve"> with trained staff to ensure proper use of the system and provides ongoing training on the EMR system as needed.</w:t>
      </w:r>
    </w:p>
    <w:p w14:paraId="28FD6A93" w14:textId="77777777" w:rsidR="00F010ED" w:rsidRPr="00EA2F53" w:rsidRDefault="00F010ED" w:rsidP="00EA2F53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 xml:space="preserve">Acts as a liaison, providing daily support to EMR </w:t>
      </w:r>
      <w:r w:rsidR="00756FB7" w:rsidRPr="00EA2F53">
        <w:rPr>
          <w:rFonts w:ascii="Lato" w:hAnsi="Lato" w:cs="Calibri"/>
          <w:sz w:val="22"/>
          <w:szCs w:val="22"/>
        </w:rPr>
        <w:t>application</w:t>
      </w:r>
      <w:r w:rsidRPr="00EA2F53">
        <w:rPr>
          <w:rFonts w:ascii="Lato" w:hAnsi="Lato" w:cs="Calibri"/>
          <w:sz w:val="22"/>
          <w:szCs w:val="22"/>
        </w:rPr>
        <w:t xml:space="preserve"> users through troubleshooting, coaching, and consulting in the EMR or general procedures.</w:t>
      </w:r>
    </w:p>
    <w:p w14:paraId="28FD6A94" w14:textId="77777777" w:rsidR="00F010ED" w:rsidRPr="00EA2F53" w:rsidRDefault="00756FB7" w:rsidP="00EA2F53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Lato" w:hAnsi="Lato" w:cs="Calibri"/>
          <w:sz w:val="22"/>
          <w:szCs w:val="22"/>
        </w:rPr>
      </w:pPr>
      <w:proofErr w:type="spellStart"/>
      <w:r w:rsidRPr="00EA2F53">
        <w:rPr>
          <w:rFonts w:ascii="Lato" w:hAnsi="Lato" w:cs="Calibri"/>
          <w:sz w:val="22"/>
          <w:szCs w:val="22"/>
        </w:rPr>
        <w:t>Developagendas</w:t>
      </w:r>
      <w:proofErr w:type="spellEnd"/>
      <w:r w:rsidRPr="00EA2F53">
        <w:rPr>
          <w:rFonts w:ascii="Lato" w:hAnsi="Lato" w:cs="Calibri"/>
          <w:sz w:val="22"/>
          <w:szCs w:val="22"/>
        </w:rPr>
        <w:t xml:space="preserve"> and supporting materials for EMR procedures, including, but not limited to, presentations, handouts, videos, training aids, and paper</w:t>
      </w:r>
      <w:r w:rsidR="00F010ED" w:rsidRPr="00EA2F53">
        <w:rPr>
          <w:rFonts w:ascii="Lato" w:hAnsi="Lato" w:cs="Calibri"/>
          <w:sz w:val="22"/>
          <w:szCs w:val="22"/>
        </w:rPr>
        <w:t xml:space="preserve"> and web-based systems documentation in conjunction with organization policies and </w:t>
      </w:r>
      <w:r w:rsidRPr="00EA2F53">
        <w:rPr>
          <w:rFonts w:ascii="Lato" w:hAnsi="Lato" w:cs="Calibri"/>
          <w:sz w:val="22"/>
          <w:szCs w:val="22"/>
        </w:rPr>
        <w:t>procedures.</w:t>
      </w:r>
    </w:p>
    <w:p w14:paraId="28FD6A95" w14:textId="77777777" w:rsidR="00C038C9" w:rsidRPr="00EA2F53" w:rsidRDefault="00C038C9" w:rsidP="00EA2F53">
      <w:pPr>
        <w:spacing w:line="240" w:lineRule="auto"/>
        <w:jc w:val="both"/>
        <w:rPr>
          <w:rFonts w:ascii="Lato" w:hAnsi="Lato" w:cs="Calibri"/>
          <w:sz w:val="22"/>
          <w:szCs w:val="22"/>
        </w:rPr>
      </w:pPr>
    </w:p>
    <w:p w14:paraId="28FD6A96" w14:textId="19F57F81" w:rsidR="00990538" w:rsidRPr="00EA2F53" w:rsidRDefault="00990538" w:rsidP="00EA2F53">
      <w:pPr>
        <w:spacing w:line="240" w:lineRule="auto"/>
        <w:jc w:val="both"/>
        <w:rPr>
          <w:rFonts w:ascii="Lato" w:hAnsi="Lato" w:cs="Calibri"/>
          <w:b/>
          <w:bCs/>
          <w:sz w:val="22"/>
          <w:szCs w:val="22"/>
        </w:rPr>
      </w:pPr>
      <w:r w:rsidRPr="00EA2F53">
        <w:rPr>
          <w:rFonts w:ascii="Lato" w:hAnsi="Lato" w:cs="Calibri"/>
          <w:b/>
          <w:bCs/>
          <w:sz w:val="22"/>
          <w:szCs w:val="22"/>
        </w:rPr>
        <w:t>VERIZON | Southfield, MI</w:t>
      </w:r>
      <w:r w:rsidR="00E87A19" w:rsidRPr="00EA2F53">
        <w:rPr>
          <w:rFonts w:ascii="Lato" w:hAnsi="Lato" w:cs="Calibri"/>
          <w:b/>
          <w:bCs/>
          <w:sz w:val="22"/>
          <w:szCs w:val="22"/>
        </w:rPr>
        <w:tab/>
      </w:r>
      <w:r w:rsidR="00E87A19" w:rsidRPr="00EA2F53">
        <w:rPr>
          <w:rFonts w:ascii="Lato" w:hAnsi="Lato" w:cs="Calibri"/>
          <w:b/>
          <w:bCs/>
          <w:sz w:val="22"/>
          <w:szCs w:val="22"/>
        </w:rPr>
        <w:tab/>
      </w:r>
      <w:r w:rsidR="00E87A19" w:rsidRPr="00EA2F53">
        <w:rPr>
          <w:rFonts w:ascii="Lato" w:hAnsi="Lato" w:cs="Calibri"/>
          <w:b/>
          <w:bCs/>
          <w:sz w:val="22"/>
          <w:szCs w:val="22"/>
        </w:rPr>
        <w:tab/>
      </w:r>
      <w:r w:rsidR="00E87A19" w:rsidRPr="00EA2F53">
        <w:rPr>
          <w:rFonts w:ascii="Lato" w:hAnsi="Lato" w:cs="Calibri"/>
          <w:b/>
          <w:bCs/>
          <w:sz w:val="22"/>
          <w:szCs w:val="22"/>
        </w:rPr>
        <w:tab/>
      </w:r>
      <w:r w:rsidR="00E87A19" w:rsidRPr="00EA2F53">
        <w:rPr>
          <w:rFonts w:ascii="Lato" w:hAnsi="Lato" w:cs="Calibri"/>
          <w:b/>
          <w:bCs/>
          <w:sz w:val="22"/>
          <w:szCs w:val="22"/>
        </w:rPr>
        <w:tab/>
      </w:r>
      <w:r w:rsidR="00E87A19" w:rsidRPr="00EA2F53">
        <w:rPr>
          <w:rFonts w:ascii="Lato" w:hAnsi="Lato" w:cs="Calibri"/>
          <w:b/>
          <w:bCs/>
          <w:sz w:val="22"/>
          <w:szCs w:val="22"/>
        </w:rPr>
        <w:tab/>
      </w:r>
      <w:r w:rsidR="00EA2F53">
        <w:rPr>
          <w:rFonts w:ascii="Lato" w:hAnsi="Lato" w:cs="Calibri"/>
          <w:b/>
          <w:bCs/>
          <w:sz w:val="22"/>
          <w:szCs w:val="22"/>
        </w:rPr>
        <w:t xml:space="preserve">                 </w:t>
      </w:r>
      <w:r w:rsidR="00E87A19" w:rsidRPr="00EA2F53">
        <w:rPr>
          <w:rFonts w:ascii="Lato" w:hAnsi="Lato" w:cs="Calibri"/>
          <w:b/>
          <w:bCs/>
          <w:sz w:val="22"/>
          <w:szCs w:val="22"/>
        </w:rPr>
        <w:t>03/2019 – 0</w:t>
      </w:r>
      <w:r w:rsidR="00D93DED" w:rsidRPr="00EA2F53">
        <w:rPr>
          <w:rFonts w:ascii="Lato" w:hAnsi="Lato" w:cs="Calibri"/>
          <w:b/>
          <w:bCs/>
          <w:sz w:val="22"/>
          <w:szCs w:val="22"/>
        </w:rPr>
        <w:t>9</w:t>
      </w:r>
      <w:r w:rsidR="00E87A19" w:rsidRPr="00EA2F53">
        <w:rPr>
          <w:rFonts w:ascii="Lato" w:hAnsi="Lato" w:cs="Calibri"/>
          <w:b/>
          <w:bCs/>
          <w:sz w:val="22"/>
          <w:szCs w:val="22"/>
        </w:rPr>
        <w:t>/202</w:t>
      </w:r>
      <w:r w:rsidR="00D93DED" w:rsidRPr="00EA2F53">
        <w:rPr>
          <w:rFonts w:ascii="Lato" w:hAnsi="Lato" w:cs="Calibri"/>
          <w:b/>
          <w:bCs/>
          <w:sz w:val="22"/>
          <w:szCs w:val="22"/>
        </w:rPr>
        <w:t>1</w:t>
      </w:r>
    </w:p>
    <w:p w14:paraId="28FD6A97" w14:textId="77777777" w:rsidR="00990538" w:rsidRPr="00EA2F53" w:rsidRDefault="00990538" w:rsidP="00EA2F53">
      <w:pPr>
        <w:spacing w:line="240" w:lineRule="auto"/>
        <w:jc w:val="both"/>
        <w:rPr>
          <w:rFonts w:ascii="Lato" w:hAnsi="Lato" w:cs="Calibri"/>
          <w:b/>
          <w:bCs/>
          <w:sz w:val="22"/>
          <w:szCs w:val="22"/>
        </w:rPr>
      </w:pPr>
      <w:r w:rsidRPr="00EA2F53">
        <w:rPr>
          <w:rFonts w:ascii="Lato" w:hAnsi="Lato" w:cs="Calibri"/>
          <w:b/>
          <w:bCs/>
          <w:sz w:val="22"/>
          <w:szCs w:val="22"/>
        </w:rPr>
        <w:t>IT Engineer</w:t>
      </w:r>
    </w:p>
    <w:p w14:paraId="28FD6A98" w14:textId="77777777" w:rsidR="00990538" w:rsidRPr="00EA2F53" w:rsidRDefault="00990538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 xml:space="preserve">Responsible for IT management of seventeen Verizon Retail Stores and resolving all IT issues </w:t>
      </w:r>
      <w:r w:rsidR="00756FB7" w:rsidRPr="00EA2F53">
        <w:rPr>
          <w:rFonts w:ascii="Lato" w:hAnsi="Lato" w:cs="Calibri"/>
          <w:sz w:val="22"/>
          <w:szCs w:val="22"/>
        </w:rPr>
        <w:t>promptly</w:t>
      </w:r>
      <w:r w:rsidRPr="00EA2F53">
        <w:rPr>
          <w:rFonts w:ascii="Lato" w:hAnsi="Lato" w:cs="Calibri"/>
          <w:sz w:val="22"/>
          <w:szCs w:val="22"/>
        </w:rPr>
        <w:t>.</w:t>
      </w:r>
    </w:p>
    <w:p w14:paraId="28FD6A99" w14:textId="77777777" w:rsidR="00990538" w:rsidRPr="00EA2F53" w:rsidRDefault="00990538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Desktop/Laptop setup, imaging, configuration, support, and distribution.</w:t>
      </w:r>
    </w:p>
    <w:p w14:paraId="28FD6A9A" w14:textId="77777777" w:rsidR="00990538" w:rsidRPr="00EA2F53" w:rsidRDefault="00990538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Responsible for resolving Escalated Issues using the ServiceNow Ticketing system.</w:t>
      </w:r>
    </w:p>
    <w:p w14:paraId="28FD6A9B" w14:textId="77777777" w:rsidR="00990538" w:rsidRPr="00EA2F53" w:rsidRDefault="00990538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One drive/Cloud Migration </w:t>
      </w:r>
    </w:p>
    <w:p w14:paraId="28FD6A9C" w14:textId="77777777" w:rsidR="00990538" w:rsidRPr="00EA2F53" w:rsidRDefault="00990538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 xml:space="preserve">Troubleshoot post-deployment issues on </w:t>
      </w:r>
      <w:r w:rsidR="00756FB7" w:rsidRPr="00EA2F53">
        <w:rPr>
          <w:rFonts w:ascii="Lato" w:hAnsi="Lato" w:cs="Calibri"/>
          <w:sz w:val="22"/>
          <w:szCs w:val="22"/>
        </w:rPr>
        <w:t>Windows, Macintosh, and mobile devices on multiple computer platforms</w:t>
      </w:r>
      <w:r w:rsidRPr="00EA2F53">
        <w:rPr>
          <w:rFonts w:ascii="Lato" w:hAnsi="Lato" w:cs="Calibri"/>
          <w:sz w:val="22"/>
          <w:szCs w:val="22"/>
        </w:rPr>
        <w:t>.</w:t>
      </w:r>
    </w:p>
    <w:p w14:paraId="28FD6A9D" w14:textId="77777777" w:rsidR="00990538" w:rsidRPr="00EA2F53" w:rsidRDefault="00990538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Printer break-fix and installation.</w:t>
      </w:r>
    </w:p>
    <w:p w14:paraId="28FD6A9E" w14:textId="77777777" w:rsidR="00990538" w:rsidRPr="00EA2F53" w:rsidRDefault="00990538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Coordinate with external vendors for dispatch support.</w:t>
      </w:r>
    </w:p>
    <w:p w14:paraId="28FD6A9F" w14:textId="77777777" w:rsidR="00990538" w:rsidRPr="00EA2F53" w:rsidRDefault="00990538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Data Backup and Data Recovery coordination.</w:t>
      </w:r>
    </w:p>
    <w:p w14:paraId="28FD6AA0" w14:textId="77777777" w:rsidR="00990538" w:rsidRPr="00EA2F53" w:rsidRDefault="00990538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Monitoring and performance analysis on VMware and VMs.</w:t>
      </w:r>
    </w:p>
    <w:p w14:paraId="28FD6AA1" w14:textId="77777777" w:rsidR="00990538" w:rsidRPr="00EA2F53" w:rsidRDefault="00990538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Office 365 administration and support </w:t>
      </w:r>
    </w:p>
    <w:p w14:paraId="28FD6AA2" w14:textId="77777777" w:rsidR="003E1AAA" w:rsidRPr="00EA2F53" w:rsidRDefault="00990538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Collaborate with cross-functional teams to properly onboard incoming new hires.</w:t>
      </w:r>
    </w:p>
    <w:p w14:paraId="28FD6AA3" w14:textId="77777777" w:rsidR="00990538" w:rsidRPr="00EA2F53" w:rsidRDefault="00990538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Vulnerability Scan</w:t>
      </w:r>
      <w:r w:rsidR="00756FB7" w:rsidRPr="00EA2F53">
        <w:rPr>
          <w:rFonts w:ascii="Lato" w:hAnsi="Lato" w:cs="Calibri"/>
          <w:sz w:val="22"/>
          <w:szCs w:val="22"/>
        </w:rPr>
        <w:t xml:space="preserve"> and remediation</w:t>
      </w:r>
      <w:r w:rsidRPr="00EA2F53">
        <w:rPr>
          <w:rFonts w:ascii="Lato" w:hAnsi="Lato" w:cs="Calibri"/>
          <w:sz w:val="22"/>
          <w:szCs w:val="22"/>
        </w:rPr>
        <w:t xml:space="preserve"> Using Tenable and Dynatrace systems for Monitoring and remediation.</w:t>
      </w:r>
    </w:p>
    <w:p w14:paraId="28FD6AA4" w14:textId="77777777" w:rsidR="00990538" w:rsidRPr="00EA2F53" w:rsidRDefault="00990538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Encrypting data drives with Bit locker.</w:t>
      </w:r>
    </w:p>
    <w:p w14:paraId="28FD6AA5" w14:textId="77777777" w:rsidR="003E1AAA" w:rsidRPr="00EA2F53" w:rsidRDefault="00990538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Managing Mobile devices and applications with Microsoft Intune, Mobile Device Management (or MDM), Mobile Iron, iOS, Android</w:t>
      </w:r>
    </w:p>
    <w:p w14:paraId="28FD6AA6" w14:textId="77777777" w:rsidR="00990538" w:rsidRPr="00EA2F53" w:rsidRDefault="00990538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>Identified and defined hardware and software faults for stakeholders, recommending appropriate remediation or replacement work orders.</w:t>
      </w:r>
    </w:p>
    <w:p w14:paraId="28FD6AA7" w14:textId="77777777" w:rsidR="00990538" w:rsidRPr="00EA2F53" w:rsidRDefault="00990538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lastRenderedPageBreak/>
        <w:t>Designed network configurations incorporating hardware from multiple providers, harmonizing and securing multi-vendor frameworks during installation and beyond.</w:t>
      </w:r>
    </w:p>
    <w:p w14:paraId="28FD6AA8" w14:textId="77777777" w:rsidR="00990538" w:rsidRPr="00EA2F53" w:rsidRDefault="00990538" w:rsidP="00EA2F53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Lato" w:hAnsi="Lato" w:cs="Calibri"/>
          <w:sz w:val="22"/>
          <w:szCs w:val="22"/>
        </w:rPr>
      </w:pPr>
      <w:r w:rsidRPr="00EA2F53">
        <w:rPr>
          <w:rFonts w:ascii="Lato" w:hAnsi="Lato" w:cs="Calibri"/>
          <w:sz w:val="22"/>
          <w:szCs w:val="22"/>
        </w:rPr>
        <w:t xml:space="preserve">Designed </w:t>
      </w:r>
      <w:r w:rsidR="00756FB7" w:rsidRPr="00EA2F53">
        <w:rPr>
          <w:rFonts w:ascii="Lato" w:hAnsi="Lato" w:cs="Calibri"/>
          <w:sz w:val="22"/>
          <w:szCs w:val="22"/>
        </w:rPr>
        <w:t xml:space="preserve">standard operating procedures (SOPs) for the integration of new systems and software, as well as </w:t>
      </w:r>
      <w:r w:rsidRPr="00EA2F53">
        <w:rPr>
          <w:rFonts w:ascii="Lato" w:hAnsi="Lato" w:cs="Calibri"/>
          <w:sz w:val="22"/>
          <w:szCs w:val="22"/>
        </w:rPr>
        <w:t>streamlining.</w:t>
      </w:r>
    </w:p>
    <w:p w14:paraId="28FD6AA9" w14:textId="77777777" w:rsidR="00610696" w:rsidRPr="00EA2F53" w:rsidRDefault="00610696" w:rsidP="00EA2F53">
      <w:pPr>
        <w:spacing w:line="240" w:lineRule="auto"/>
        <w:jc w:val="both"/>
        <w:rPr>
          <w:rFonts w:ascii="Lato" w:hAnsi="Lato" w:cs="Calibri"/>
          <w:sz w:val="22"/>
          <w:szCs w:val="22"/>
        </w:rPr>
      </w:pPr>
    </w:p>
    <w:p w14:paraId="28FD6AAA" w14:textId="77777777" w:rsidR="00E87A19" w:rsidRPr="00EA2F53" w:rsidRDefault="00E87A19" w:rsidP="00EA2F53">
      <w:pPr>
        <w:spacing w:line="240" w:lineRule="auto"/>
        <w:jc w:val="both"/>
        <w:rPr>
          <w:rFonts w:ascii="Lato" w:hAnsi="Lato" w:cs="Calibri"/>
          <w:b/>
          <w:bCs/>
          <w:vanish/>
          <w:sz w:val="22"/>
          <w:szCs w:val="22"/>
        </w:rPr>
      </w:pPr>
    </w:p>
    <w:p w14:paraId="28FD6AAB" w14:textId="7CCA8115" w:rsidR="00990538" w:rsidRPr="00EA2F53" w:rsidRDefault="00990538" w:rsidP="00EA2F53">
      <w:pPr>
        <w:pStyle w:val="spanpaddedline"/>
        <w:spacing w:line="240" w:lineRule="auto"/>
        <w:jc w:val="both"/>
        <w:rPr>
          <w:rStyle w:val="spandateswrapper"/>
          <w:rFonts w:ascii="Lato" w:eastAsia="Palatino Linotype" w:hAnsi="Lato" w:cs="Calibri"/>
          <w:b/>
          <w:bCs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Toyota Motor North America</w:t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 xml:space="preserve">                  </w:t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09/2019- 12/2019</w:t>
      </w:r>
    </w:p>
    <w:p w14:paraId="28FD6AAC" w14:textId="77777777" w:rsidR="00990538" w:rsidRPr="00EA2F53" w:rsidRDefault="00990538" w:rsidP="00EA2F53">
      <w:pPr>
        <w:pStyle w:val="spanpaddedline"/>
        <w:spacing w:line="240" w:lineRule="auto"/>
        <w:jc w:val="both"/>
        <w:rPr>
          <w:rStyle w:val="spandateswrapper"/>
          <w:rFonts w:ascii="Lato" w:eastAsia="Palatino Linotype" w:hAnsi="Lato" w:cs="Calibri"/>
          <w:b/>
          <w:bCs/>
          <w:sz w:val="22"/>
          <w:szCs w:val="22"/>
        </w:rPr>
      </w:pPr>
      <w:r w:rsidRPr="00EA2F53">
        <w:rPr>
          <w:rStyle w:val="jobtitle"/>
          <w:rFonts w:ascii="Lato" w:eastAsia="Palatino Linotype" w:hAnsi="Lato" w:cs="Calibri"/>
          <w:sz w:val="22"/>
          <w:szCs w:val="22"/>
        </w:rPr>
        <w:t>IT Analyst</w:t>
      </w:r>
    </w:p>
    <w:p w14:paraId="28FD6AAD" w14:textId="77777777" w:rsidR="00990538" w:rsidRPr="00EA2F53" w:rsidRDefault="00990538" w:rsidP="00EA2F53">
      <w:pPr>
        <w:pStyle w:val="divdocumentparlrColmnsinglecolumnulli"/>
        <w:numPr>
          <w:ilvl w:val="0"/>
          <w:numId w:val="19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Responsible for migrating over 3000 computers from Windows 7 to Windows 10 using SCCM.</w:t>
      </w:r>
    </w:p>
    <w:p w14:paraId="28FD6AAE" w14:textId="77777777" w:rsidR="00990538" w:rsidRPr="00EA2F53" w:rsidRDefault="00990538" w:rsidP="00EA2F53">
      <w:pPr>
        <w:pStyle w:val="divdocumentparlrColmnsinglecolumnulli"/>
        <w:numPr>
          <w:ilvl w:val="0"/>
          <w:numId w:val="19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Fonts w:ascii="Lato" w:eastAsia="Palatino Linotype" w:hAnsi="Lato" w:cs="Calibri"/>
          <w:sz w:val="22"/>
          <w:szCs w:val="22"/>
        </w:rPr>
        <w:t xml:space="preserve">Office 365 administration and support for users </w:t>
      </w:r>
    </w:p>
    <w:p w14:paraId="28FD6AAF" w14:textId="77777777" w:rsidR="00990538" w:rsidRPr="00EA2F53" w:rsidRDefault="00990538" w:rsidP="00EA2F53">
      <w:pPr>
        <w:pStyle w:val="divdocumentparlrColmnsinglecolumnulli"/>
        <w:numPr>
          <w:ilvl w:val="0"/>
          <w:numId w:val="19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Resolve software and hardware-related issues.</w:t>
      </w:r>
    </w:p>
    <w:p w14:paraId="28FD6AB0" w14:textId="77777777" w:rsidR="00990538" w:rsidRPr="00EA2F53" w:rsidRDefault="00990538" w:rsidP="00EA2F53">
      <w:pPr>
        <w:pStyle w:val="divdocumentparlrColmnsinglecolumnulli"/>
        <w:numPr>
          <w:ilvl w:val="0"/>
          <w:numId w:val="19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Setting up and managing user and asset management.</w:t>
      </w:r>
    </w:p>
    <w:p w14:paraId="28FD6AB1" w14:textId="77777777" w:rsidR="00990538" w:rsidRPr="00EA2F53" w:rsidRDefault="00990538" w:rsidP="00EA2F53">
      <w:pPr>
        <w:pStyle w:val="divdocumentparlrColmnsinglecolumnulli"/>
        <w:numPr>
          <w:ilvl w:val="0"/>
          <w:numId w:val="19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Desktop/Laptop setup, configuration, support, and distribution.</w:t>
      </w:r>
    </w:p>
    <w:p w14:paraId="28FD6AB2" w14:textId="77777777" w:rsidR="004E537F" w:rsidRPr="00EA2F53" w:rsidRDefault="00990538" w:rsidP="00EA2F53">
      <w:pPr>
        <w:pStyle w:val="divdocumentparlrColmnsinglecolumnulli"/>
        <w:numPr>
          <w:ilvl w:val="0"/>
          <w:numId w:val="19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Trained end-users in best practices to minimize errors and protect keys.</w:t>
      </w:r>
    </w:p>
    <w:p w14:paraId="28FD6AB3" w14:textId="77777777" w:rsidR="00990538" w:rsidRPr="00EA2F53" w:rsidRDefault="00990538" w:rsidP="00EA2F53">
      <w:pPr>
        <w:pStyle w:val="divdocumentparlrColmnsinglecolumnulli"/>
        <w:numPr>
          <w:ilvl w:val="0"/>
          <w:numId w:val="19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Codified system infrastructural details and operating procedures to strengthen controls and maintain performance.</w:t>
      </w:r>
    </w:p>
    <w:p w14:paraId="28FD6AB4" w14:textId="77777777" w:rsidR="00990538" w:rsidRPr="00EA2F53" w:rsidRDefault="00990538" w:rsidP="00EA2F53">
      <w:pPr>
        <w:pStyle w:val="divdocumentparlrColmnsinglecolumnulli"/>
        <w:numPr>
          <w:ilvl w:val="0"/>
          <w:numId w:val="19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Expanded systems with new features and structural components.</w:t>
      </w:r>
    </w:p>
    <w:p w14:paraId="28FD6AB5" w14:textId="77777777" w:rsidR="00990538" w:rsidRPr="00EA2F53" w:rsidRDefault="00990538" w:rsidP="00EA2F53">
      <w:pPr>
        <w:pStyle w:val="divdocumentparlrColmnsinglecolumnulli"/>
        <w:numPr>
          <w:ilvl w:val="0"/>
          <w:numId w:val="19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Coordinated installation of updated computer programs and systems.</w:t>
      </w:r>
    </w:p>
    <w:p w14:paraId="28FD6AB6" w14:textId="77777777" w:rsidR="00990538" w:rsidRPr="00EA2F53" w:rsidRDefault="00990538" w:rsidP="00EA2F53">
      <w:pPr>
        <w:pStyle w:val="divdocumentparlrColmnsinglecolumnulli"/>
        <w:numPr>
          <w:ilvl w:val="0"/>
          <w:numId w:val="19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Troubleshot malfunctions with systems and programs to pinpoint root cause of issues and restore.</w:t>
      </w:r>
    </w:p>
    <w:p w14:paraId="28FD6AB7" w14:textId="77777777" w:rsidR="00990538" w:rsidRPr="00EA2F53" w:rsidRDefault="00990538" w:rsidP="00EA2F53">
      <w:pPr>
        <w:pStyle w:val="divdocumentparlrColmnsinglecolumnulli"/>
        <w:numPr>
          <w:ilvl w:val="0"/>
          <w:numId w:val="19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Observed staff to study daily tasks regarding information processing and performance to better understand business system needs.</w:t>
      </w:r>
    </w:p>
    <w:p w14:paraId="28FD6AB8" w14:textId="77777777" w:rsidR="00990538" w:rsidRPr="00EA2F53" w:rsidRDefault="00990538" w:rsidP="00EA2F53">
      <w:pPr>
        <w:pStyle w:val="divdocumentparlrColmnsinglecolumnulli"/>
        <w:numPr>
          <w:ilvl w:val="0"/>
          <w:numId w:val="19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Developed streamlined task system to provide more effective workflows for both peers and management staff.</w:t>
      </w:r>
    </w:p>
    <w:p w14:paraId="28FD6AB9" w14:textId="77777777" w:rsidR="00165EE5" w:rsidRPr="00EA2F53" w:rsidRDefault="00165EE5" w:rsidP="00EA2F53">
      <w:pPr>
        <w:spacing w:line="240" w:lineRule="auto"/>
        <w:jc w:val="both"/>
        <w:rPr>
          <w:rFonts w:ascii="Lato" w:hAnsi="Lato" w:cs="Calibri"/>
          <w:sz w:val="22"/>
          <w:szCs w:val="22"/>
        </w:rPr>
      </w:pPr>
    </w:p>
    <w:p w14:paraId="28FD6ABA" w14:textId="77777777" w:rsidR="00990538" w:rsidRPr="00EA2F53" w:rsidRDefault="00990538" w:rsidP="00EA2F53">
      <w:pPr>
        <w:spacing w:line="240" w:lineRule="auto"/>
        <w:jc w:val="both"/>
        <w:rPr>
          <w:rFonts w:ascii="Lato" w:hAnsi="Lato" w:cs="Calibri"/>
          <w:b/>
          <w:bCs/>
          <w:vanish/>
          <w:sz w:val="22"/>
          <w:szCs w:val="22"/>
        </w:rPr>
      </w:pPr>
    </w:p>
    <w:p w14:paraId="28FD6ABB" w14:textId="07DE5EAD" w:rsidR="00990538" w:rsidRPr="00EA2F53" w:rsidRDefault="00990538" w:rsidP="00EA2F53">
      <w:pPr>
        <w:pStyle w:val="divdocumentparlrColmnsinglecolumnulli"/>
        <w:spacing w:line="240" w:lineRule="auto"/>
        <w:jc w:val="both"/>
        <w:rPr>
          <w:rStyle w:val="spandateswrapper"/>
          <w:rFonts w:ascii="Lato" w:eastAsia="Palatino Linotype" w:hAnsi="Lato" w:cs="Calibri"/>
          <w:b/>
          <w:bCs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RCCG Winners Chapel Detroit</w:t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 xml:space="preserve">     </w:t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08/2015- 02/2019</w:t>
      </w:r>
      <w:r w:rsidR="00E87A19" w:rsidRPr="00EA2F53">
        <w:rPr>
          <w:rStyle w:val="spandateswrapper"/>
          <w:rFonts w:ascii="Lato" w:eastAsia="Palatino Linotype" w:hAnsi="Lato" w:cs="Calibri"/>
          <w:b/>
          <w:bCs/>
          <w:sz w:val="22"/>
          <w:szCs w:val="22"/>
        </w:rPr>
        <w:tab/>
      </w:r>
    </w:p>
    <w:p w14:paraId="28FD6ABC" w14:textId="77777777" w:rsidR="00990538" w:rsidRPr="00EA2F53" w:rsidRDefault="00990538" w:rsidP="00EA2F53">
      <w:pPr>
        <w:pStyle w:val="spanpaddedline"/>
        <w:spacing w:line="240" w:lineRule="auto"/>
        <w:jc w:val="both"/>
        <w:rPr>
          <w:rStyle w:val="spandateswrapper"/>
          <w:rFonts w:ascii="Lato" w:eastAsia="Palatino Linotype" w:hAnsi="Lato" w:cs="Calibri"/>
          <w:b/>
          <w:bCs/>
          <w:sz w:val="22"/>
          <w:szCs w:val="22"/>
        </w:rPr>
      </w:pPr>
      <w:r w:rsidRPr="00EA2F53">
        <w:rPr>
          <w:rStyle w:val="jobtitle"/>
          <w:rFonts w:ascii="Lato" w:eastAsia="Palatino Linotype" w:hAnsi="Lato" w:cs="Calibri"/>
          <w:sz w:val="22"/>
          <w:szCs w:val="22"/>
        </w:rPr>
        <w:t>Systems Analyst</w:t>
      </w:r>
    </w:p>
    <w:p w14:paraId="28FD6ABD" w14:textId="77777777" w:rsidR="00990538" w:rsidRPr="00EA2F53" w:rsidRDefault="00990538" w:rsidP="00EA2F53">
      <w:pPr>
        <w:pStyle w:val="divdocumentparlrColmnsinglecolumnulli"/>
        <w:numPr>
          <w:ilvl w:val="0"/>
          <w:numId w:val="17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Setting up new users and giving them access to the intranet</w:t>
      </w:r>
    </w:p>
    <w:p w14:paraId="28FD6ABE" w14:textId="77777777" w:rsidR="00990538" w:rsidRPr="00EA2F53" w:rsidRDefault="00990538" w:rsidP="00EA2F53">
      <w:pPr>
        <w:pStyle w:val="divdocumentparlrColmnsinglecolumnulli"/>
        <w:numPr>
          <w:ilvl w:val="0"/>
          <w:numId w:val="17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Managing and maintaining the file servers</w:t>
      </w:r>
    </w:p>
    <w:p w14:paraId="28FD6ABF" w14:textId="77777777" w:rsidR="00990538" w:rsidRPr="00EA2F53" w:rsidRDefault="00990538" w:rsidP="00EA2F53">
      <w:pPr>
        <w:pStyle w:val="divdocumentparlrColmnsinglecolumnulli"/>
        <w:numPr>
          <w:ilvl w:val="0"/>
          <w:numId w:val="17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Operating the firewall for the organization </w:t>
      </w:r>
    </w:p>
    <w:p w14:paraId="28FD6AC0" w14:textId="77777777" w:rsidR="00990538" w:rsidRPr="00EA2F53" w:rsidRDefault="00990538" w:rsidP="00EA2F53">
      <w:pPr>
        <w:pStyle w:val="divdocumentparlrColmnsinglecolumnulli"/>
        <w:numPr>
          <w:ilvl w:val="0"/>
          <w:numId w:val="17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Monitoring the internet connection for security risks</w:t>
      </w:r>
    </w:p>
    <w:p w14:paraId="28FD6AC1" w14:textId="77777777" w:rsidR="00990538" w:rsidRPr="00EA2F53" w:rsidRDefault="00990538" w:rsidP="00EA2F53">
      <w:pPr>
        <w:pStyle w:val="divdocumentparlrColmnsinglecolumnulli"/>
        <w:numPr>
          <w:ilvl w:val="0"/>
          <w:numId w:val="17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Employing the latest security protocols</w:t>
      </w:r>
    </w:p>
    <w:p w14:paraId="28FD6AC2" w14:textId="77777777" w:rsidR="00990538" w:rsidRPr="00EA2F53" w:rsidRDefault="00990538" w:rsidP="00EA2F53">
      <w:pPr>
        <w:pStyle w:val="divdocumentparlrColmnsinglecolumnulli"/>
        <w:numPr>
          <w:ilvl w:val="0"/>
          <w:numId w:val="17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Monitoring the local area network (LAN) for threats or errors</w:t>
      </w:r>
    </w:p>
    <w:p w14:paraId="28FD6AC3" w14:textId="77777777" w:rsidR="00990538" w:rsidRPr="00EA2F53" w:rsidRDefault="00990538" w:rsidP="00EA2F53">
      <w:pPr>
        <w:pStyle w:val="divdocumentparlrColmnsinglecolumnulli"/>
        <w:tabs>
          <w:tab w:val="left" w:pos="3880"/>
        </w:tabs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</w:p>
    <w:p w14:paraId="28FD6AC4" w14:textId="77777777" w:rsidR="00C038C9" w:rsidRPr="00EA2F53" w:rsidRDefault="00C038C9" w:rsidP="00EA2F53">
      <w:pPr>
        <w:spacing w:line="240" w:lineRule="auto"/>
        <w:jc w:val="both"/>
        <w:rPr>
          <w:rFonts w:ascii="Lato" w:hAnsi="Lato" w:cs="Calibri"/>
          <w:b/>
          <w:bCs/>
          <w:vanish/>
          <w:sz w:val="22"/>
          <w:szCs w:val="22"/>
        </w:rPr>
      </w:pPr>
    </w:p>
    <w:p w14:paraId="28FD6AC5" w14:textId="32C74EEB" w:rsidR="00990538" w:rsidRPr="00EA2F53" w:rsidRDefault="00990538" w:rsidP="00EA2F53">
      <w:pPr>
        <w:pStyle w:val="spanpaddedline"/>
        <w:spacing w:line="240" w:lineRule="auto"/>
        <w:jc w:val="both"/>
        <w:rPr>
          <w:rStyle w:val="spandateswrapper"/>
          <w:rFonts w:ascii="Lato" w:eastAsia="Palatino Linotype" w:hAnsi="Lato" w:cs="Calibri"/>
          <w:b/>
          <w:bCs/>
          <w:sz w:val="22"/>
          <w:szCs w:val="22"/>
        </w:rPr>
      </w:pPr>
      <w:proofErr w:type="spellStart"/>
      <w:r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Addmore</w:t>
      </w:r>
      <w:proofErr w:type="spellEnd"/>
      <w:r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 xml:space="preserve"> Studios</w:t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ab/>
      </w:r>
      <w:r w:rsid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 xml:space="preserve">                  </w:t>
      </w:r>
      <w:r w:rsidR="00E87A19" w:rsidRPr="00EA2F53">
        <w:rPr>
          <w:rStyle w:val="span"/>
          <w:rFonts w:ascii="Lato" w:eastAsia="Palatino Linotype" w:hAnsi="Lato" w:cs="Calibri"/>
          <w:b/>
          <w:bCs/>
          <w:sz w:val="22"/>
          <w:szCs w:val="22"/>
        </w:rPr>
        <w:t>03/2010- 05/2015</w:t>
      </w:r>
    </w:p>
    <w:p w14:paraId="28FD6AC6" w14:textId="77777777" w:rsidR="00990538" w:rsidRPr="00EA2F53" w:rsidRDefault="00990538" w:rsidP="00EA2F53">
      <w:pPr>
        <w:pStyle w:val="spanpaddedline"/>
        <w:spacing w:line="240" w:lineRule="auto"/>
        <w:jc w:val="both"/>
        <w:rPr>
          <w:rStyle w:val="spandateswrapper"/>
          <w:rFonts w:ascii="Lato" w:eastAsia="Palatino Linotype" w:hAnsi="Lato" w:cs="Calibri"/>
          <w:b/>
          <w:bCs/>
          <w:sz w:val="22"/>
          <w:szCs w:val="22"/>
        </w:rPr>
      </w:pPr>
      <w:r w:rsidRPr="00EA2F53">
        <w:rPr>
          <w:rStyle w:val="jobtitle"/>
          <w:rFonts w:ascii="Lato" w:eastAsia="Palatino Linotype" w:hAnsi="Lato" w:cs="Calibri"/>
          <w:sz w:val="22"/>
          <w:szCs w:val="22"/>
        </w:rPr>
        <w:t>Desktop Support Technician</w:t>
      </w:r>
      <w:r w:rsidRPr="00EA2F53">
        <w:rPr>
          <w:rStyle w:val="spandateswrapper"/>
          <w:rFonts w:ascii="Lato" w:eastAsia="Palatino Linotype" w:hAnsi="Lato" w:cs="Calibri"/>
          <w:b/>
          <w:bCs/>
          <w:sz w:val="22"/>
          <w:szCs w:val="22"/>
        </w:rPr>
        <w:tab/>
      </w:r>
    </w:p>
    <w:p w14:paraId="28FD6AC7" w14:textId="77777777" w:rsidR="00990538" w:rsidRPr="00EA2F53" w:rsidRDefault="00990538" w:rsidP="00EA2F53">
      <w:pPr>
        <w:pStyle w:val="divdocumentparlrColmnsinglecolumnulli"/>
        <w:numPr>
          <w:ilvl w:val="0"/>
          <w:numId w:val="16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Maintain and Manage the Organization's Local Area network (LAN).</w:t>
      </w:r>
    </w:p>
    <w:p w14:paraId="28FD6AC8" w14:textId="77777777" w:rsidR="00BE74DB" w:rsidRPr="00EA2F53" w:rsidRDefault="00990538" w:rsidP="00EA2F53">
      <w:pPr>
        <w:pStyle w:val="divdocumentparlrColmnsinglecolumnulli"/>
        <w:numPr>
          <w:ilvl w:val="0"/>
          <w:numId w:val="16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(Computers, printers, Routers, Switches) Stages or restage computers as required</w:t>
      </w:r>
      <w:r w:rsidR="00756FB7" w:rsidRPr="00EA2F53">
        <w:rPr>
          <w:rStyle w:val="span"/>
          <w:rFonts w:ascii="Lato" w:eastAsia="Palatino Linotype" w:hAnsi="Lato" w:cs="Calibri"/>
          <w:sz w:val="22"/>
          <w:szCs w:val="22"/>
        </w:rPr>
        <w:t>.</w:t>
      </w:r>
    </w:p>
    <w:p w14:paraId="28FD6AC9" w14:textId="77777777" w:rsidR="00BE74DB" w:rsidRPr="00EA2F53" w:rsidRDefault="00990538" w:rsidP="00EA2F53">
      <w:pPr>
        <w:pStyle w:val="divdocumentparlrColmnsinglecolumnulli"/>
        <w:numPr>
          <w:ilvl w:val="0"/>
          <w:numId w:val="16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 Computer Repairs, upgrades</w:t>
      </w:r>
      <w:r w:rsidR="00756FB7" w:rsidRPr="00EA2F53">
        <w:rPr>
          <w:rStyle w:val="span"/>
          <w:rFonts w:ascii="Lato" w:eastAsia="Palatino Linotype" w:hAnsi="Lato" w:cs="Calibri"/>
          <w:sz w:val="22"/>
          <w:szCs w:val="22"/>
        </w:rPr>
        <w:t>,</w:t>
      </w:r>
      <w:r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 and updates Operating system Resolves issues for </w:t>
      </w:r>
      <w:r w:rsidR="00756FB7" w:rsidRPr="00EA2F53">
        <w:rPr>
          <w:rStyle w:val="span"/>
          <w:rFonts w:ascii="Lato" w:eastAsia="Palatino Linotype" w:hAnsi="Lato" w:cs="Calibri"/>
          <w:sz w:val="22"/>
          <w:szCs w:val="22"/>
        </w:rPr>
        <w:t>clients</w:t>
      </w:r>
      <w:r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 using MacOS / iOS &amp;</w:t>
      </w:r>
      <w:r w:rsidR="00BE74DB"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 </w:t>
      </w:r>
      <w:r w:rsidR="00756FB7"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Issues and resolutions regarding the Linux / Ubuntu operating system and line of business applications. </w:t>
      </w:r>
    </w:p>
    <w:p w14:paraId="28FD6ACA" w14:textId="77777777" w:rsidR="00990538" w:rsidRPr="00EA2F53" w:rsidRDefault="00756FB7" w:rsidP="00EA2F53">
      <w:pPr>
        <w:pStyle w:val="divdocumentparlrColmnsinglecolumnulli"/>
        <w:numPr>
          <w:ilvl w:val="0"/>
          <w:numId w:val="16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Stages or restages</w:t>
      </w:r>
      <w:r w:rsidR="00990538"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 computers as required.</w:t>
      </w:r>
    </w:p>
    <w:p w14:paraId="28FD6ACB" w14:textId="77777777" w:rsidR="00990538" w:rsidRPr="00EA2F53" w:rsidRDefault="00990538" w:rsidP="00EA2F53">
      <w:pPr>
        <w:pStyle w:val="divdocumentparlrColmnsinglecolumnulli"/>
        <w:numPr>
          <w:ilvl w:val="0"/>
          <w:numId w:val="16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Physically </w:t>
      </w:r>
      <w:r w:rsidR="00756FB7" w:rsidRPr="00EA2F53">
        <w:rPr>
          <w:rStyle w:val="span"/>
          <w:rFonts w:ascii="Lato" w:eastAsia="Palatino Linotype" w:hAnsi="Lato" w:cs="Calibri"/>
          <w:sz w:val="22"/>
          <w:szCs w:val="22"/>
        </w:rPr>
        <w:t>repaired hardware. Developed website and web content.</w:t>
      </w:r>
      <w:r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 Managed and updated websites.</w:t>
      </w:r>
    </w:p>
    <w:p w14:paraId="28FD6ACC" w14:textId="77777777" w:rsidR="00990538" w:rsidRPr="00EA2F53" w:rsidRDefault="00990538" w:rsidP="00EA2F53">
      <w:pPr>
        <w:pStyle w:val="divdocumentparlrColmnsinglecolumnulli"/>
        <w:numPr>
          <w:ilvl w:val="0"/>
          <w:numId w:val="16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Documented repair processes and helped streamline procedures for future technical support actions.</w:t>
      </w:r>
    </w:p>
    <w:p w14:paraId="28FD6ACD" w14:textId="77777777" w:rsidR="00990538" w:rsidRPr="00EA2F53" w:rsidRDefault="00990538" w:rsidP="00EA2F53">
      <w:pPr>
        <w:pStyle w:val="divdocumentparlrColmnsinglecolumnulli"/>
        <w:numPr>
          <w:ilvl w:val="0"/>
          <w:numId w:val="16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Responded to support tickets within </w:t>
      </w:r>
      <w:r w:rsidR="00756FB7" w:rsidRPr="00EA2F53">
        <w:rPr>
          <w:rStyle w:val="span"/>
          <w:rFonts w:ascii="Lato" w:eastAsia="Palatino Linotype" w:hAnsi="Lato" w:cs="Calibri"/>
          <w:sz w:val="22"/>
          <w:szCs w:val="22"/>
        </w:rPr>
        <w:t>the SLA time frame</w:t>
      </w:r>
      <w:r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 to improve customer service.</w:t>
      </w:r>
    </w:p>
    <w:p w14:paraId="28FD6ACE" w14:textId="77777777" w:rsidR="00990538" w:rsidRPr="00EA2F53" w:rsidRDefault="00990538" w:rsidP="00EA2F53">
      <w:pPr>
        <w:pStyle w:val="divdocumentparlrColmnsinglecolumnulli"/>
        <w:numPr>
          <w:ilvl w:val="0"/>
          <w:numId w:val="16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Repaired </w:t>
      </w:r>
      <w:r w:rsidR="00756FB7" w:rsidRPr="00EA2F53">
        <w:rPr>
          <w:rStyle w:val="span"/>
          <w:rFonts w:ascii="Lato" w:eastAsia="Palatino Linotype" w:hAnsi="Lato" w:cs="Calibri"/>
          <w:sz w:val="22"/>
          <w:szCs w:val="22"/>
        </w:rPr>
        <w:t>network hardware components</w:t>
      </w:r>
      <w:r w:rsidRPr="00EA2F53">
        <w:rPr>
          <w:rStyle w:val="span"/>
          <w:rFonts w:ascii="Lato" w:eastAsia="Palatino Linotype" w:hAnsi="Lato" w:cs="Calibri"/>
          <w:sz w:val="22"/>
          <w:szCs w:val="22"/>
        </w:rPr>
        <w:t>, including firewalls, routers</w:t>
      </w:r>
      <w:r w:rsidR="00756FB7" w:rsidRPr="00EA2F53">
        <w:rPr>
          <w:rStyle w:val="span"/>
          <w:rFonts w:ascii="Lato" w:eastAsia="Palatino Linotype" w:hAnsi="Lato" w:cs="Calibri"/>
          <w:sz w:val="22"/>
          <w:szCs w:val="22"/>
        </w:rPr>
        <w:t>,</w:t>
      </w:r>
      <w:r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 and devices.</w:t>
      </w:r>
    </w:p>
    <w:p w14:paraId="28FD6ACF" w14:textId="77777777" w:rsidR="00990538" w:rsidRPr="00EA2F53" w:rsidRDefault="00990538" w:rsidP="00EA2F53">
      <w:pPr>
        <w:pStyle w:val="divdocumentparlrColmnsinglecolumnulli"/>
        <w:numPr>
          <w:ilvl w:val="0"/>
          <w:numId w:val="16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>Set up new desktop systems and configured laptops for incoming employees, loading required software and server permissions.</w:t>
      </w:r>
    </w:p>
    <w:p w14:paraId="28FD6AD0" w14:textId="77777777" w:rsidR="00990538" w:rsidRPr="00EA2F53" w:rsidRDefault="00990538" w:rsidP="00EA2F53">
      <w:pPr>
        <w:pStyle w:val="divdocumentparlrColmnsinglecolumnulli"/>
        <w:numPr>
          <w:ilvl w:val="0"/>
          <w:numId w:val="16"/>
        </w:numPr>
        <w:spacing w:line="240" w:lineRule="auto"/>
        <w:jc w:val="both"/>
        <w:rPr>
          <w:rStyle w:val="span"/>
          <w:rFonts w:ascii="Lato" w:eastAsia="Palatino Linotype" w:hAnsi="Lato" w:cs="Calibri"/>
          <w:sz w:val="22"/>
          <w:szCs w:val="22"/>
        </w:rPr>
      </w:pPr>
      <w:r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Kept customers informed about issue resolution progress and provided updated estimated </w:t>
      </w:r>
      <w:r w:rsidR="00756FB7" w:rsidRPr="00EA2F53">
        <w:rPr>
          <w:rStyle w:val="span"/>
          <w:rFonts w:ascii="Lato" w:eastAsia="Palatino Linotype" w:hAnsi="Lato" w:cs="Calibri"/>
          <w:sz w:val="22"/>
          <w:szCs w:val="22"/>
        </w:rPr>
        <w:t>resolution times</w:t>
      </w:r>
      <w:r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 on </w:t>
      </w:r>
      <w:r w:rsidR="00756FB7" w:rsidRPr="00EA2F53">
        <w:rPr>
          <w:rStyle w:val="span"/>
          <w:rFonts w:ascii="Lato" w:eastAsia="Palatino Linotype" w:hAnsi="Lato" w:cs="Calibri"/>
          <w:sz w:val="22"/>
          <w:szCs w:val="22"/>
        </w:rPr>
        <w:t xml:space="preserve">an </w:t>
      </w:r>
      <w:r w:rsidRPr="00EA2F53">
        <w:rPr>
          <w:rStyle w:val="span"/>
          <w:rFonts w:ascii="Lato" w:eastAsia="Palatino Linotype" w:hAnsi="Lato" w:cs="Calibri"/>
          <w:sz w:val="22"/>
          <w:szCs w:val="22"/>
        </w:rPr>
        <w:t>ongoing basis.</w:t>
      </w:r>
    </w:p>
    <w:p w14:paraId="28FD6AD1" w14:textId="77777777" w:rsidR="00BE74DB" w:rsidRPr="00EA2F53" w:rsidRDefault="00BE74DB" w:rsidP="00EA2F53">
      <w:pPr>
        <w:pStyle w:val="divdocumentheading"/>
        <w:shd w:val="clear" w:color="auto" w:fill="FFFFFF"/>
        <w:tabs>
          <w:tab w:val="center" w:pos="9360"/>
        </w:tabs>
        <w:spacing w:line="240" w:lineRule="auto"/>
        <w:jc w:val="both"/>
        <w:rPr>
          <w:rStyle w:val="divdocumentdivsectiontitle"/>
          <w:rFonts w:ascii="Lato" w:eastAsia="Palatino Linotype" w:hAnsi="Lato" w:cs="Calibri"/>
          <w:color w:val="auto"/>
          <w:sz w:val="22"/>
          <w:szCs w:val="22"/>
        </w:rPr>
      </w:pPr>
    </w:p>
    <w:p w14:paraId="28FD6AE1" w14:textId="77777777" w:rsidR="00990538" w:rsidRPr="00EA2F53" w:rsidRDefault="00990538" w:rsidP="00EA2F53">
      <w:pPr>
        <w:pStyle w:val="divdocumentparlrColmnsinglecolumnulli"/>
        <w:spacing w:line="240" w:lineRule="auto"/>
        <w:ind w:left="720"/>
        <w:jc w:val="both"/>
        <w:rPr>
          <w:rStyle w:val="span"/>
          <w:rFonts w:ascii="Lato" w:eastAsia="Palatino Linotype" w:hAnsi="Lato" w:cs="Calibri"/>
          <w:sz w:val="22"/>
          <w:szCs w:val="22"/>
        </w:rPr>
      </w:pPr>
    </w:p>
    <w:sectPr w:rsidR="00990538" w:rsidRPr="00EA2F53" w:rsidSect="003E1AAA">
      <w:footerReference w:type="default" r:id="rId8"/>
      <w:pgSz w:w="12240" w:h="15840"/>
      <w:pgMar w:top="45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E4AA6" w14:textId="77777777" w:rsidR="00D56583" w:rsidRDefault="00D56583" w:rsidP="00165EE5">
      <w:pPr>
        <w:spacing w:line="240" w:lineRule="auto"/>
      </w:pPr>
      <w:r>
        <w:separator/>
      </w:r>
    </w:p>
  </w:endnote>
  <w:endnote w:type="continuationSeparator" w:id="0">
    <w:p w14:paraId="1BC3ACCF" w14:textId="77777777" w:rsidR="00D56583" w:rsidRDefault="00D56583" w:rsidP="00165E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56618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0CDD10" w14:textId="17D8D8F3" w:rsidR="00EA2F53" w:rsidRDefault="00EA2F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0B95F6" w14:textId="77777777" w:rsidR="00EA2F53" w:rsidRDefault="00EA2F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8781F" w14:textId="77777777" w:rsidR="00D56583" w:rsidRDefault="00D56583" w:rsidP="00165EE5">
      <w:pPr>
        <w:spacing w:line="240" w:lineRule="auto"/>
      </w:pPr>
      <w:r>
        <w:separator/>
      </w:r>
    </w:p>
  </w:footnote>
  <w:footnote w:type="continuationSeparator" w:id="0">
    <w:p w14:paraId="26EB5DB4" w14:textId="77777777" w:rsidR="00D56583" w:rsidRDefault="00D56583" w:rsidP="00165E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A2C27D48"/>
    <w:lvl w:ilvl="0" w:tplc="CE9606FA">
      <w:start w:val="1"/>
      <w:numFmt w:val="bullet"/>
      <w:lvlText w:val=""/>
      <w:lvlJc w:val="left"/>
      <w:pPr>
        <w:ind w:left="1170" w:hanging="360"/>
      </w:pPr>
      <w:rPr>
        <w:rFonts w:ascii="Symbol" w:hAnsi="Symbol"/>
      </w:rPr>
    </w:lvl>
    <w:lvl w:ilvl="1" w:tplc="1B8883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32CA9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8B613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F494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9A72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C88AD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F3E29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0E10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4"/>
    <w:multiLevelType w:val="hybridMultilevel"/>
    <w:tmpl w:val="00000004"/>
    <w:lvl w:ilvl="0" w:tplc="3FBC66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B688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4C6E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46DC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EAC5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4AAF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9EA9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726FD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9C21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5"/>
    <w:multiLevelType w:val="hybridMultilevel"/>
    <w:tmpl w:val="00000005"/>
    <w:lvl w:ilvl="0" w:tplc="1E1A52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8415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B4CF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5C35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034ED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B056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65AB1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25465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19C7B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6"/>
    <w:multiLevelType w:val="hybridMultilevel"/>
    <w:tmpl w:val="00000006"/>
    <w:lvl w:ilvl="0" w:tplc="F8FECD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327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B28A1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6E01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43213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22455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D8AE3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81E75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9865F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18172D6"/>
    <w:multiLevelType w:val="multilevel"/>
    <w:tmpl w:val="7282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3643C"/>
    <w:multiLevelType w:val="multilevel"/>
    <w:tmpl w:val="621C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85961"/>
    <w:multiLevelType w:val="hybridMultilevel"/>
    <w:tmpl w:val="6FDA5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6B5042"/>
    <w:multiLevelType w:val="hybridMultilevel"/>
    <w:tmpl w:val="570AA4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3367BB"/>
    <w:multiLevelType w:val="hybridMultilevel"/>
    <w:tmpl w:val="6EF66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E2684"/>
    <w:multiLevelType w:val="hybridMultilevel"/>
    <w:tmpl w:val="A962A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162CF2"/>
    <w:multiLevelType w:val="hybridMultilevel"/>
    <w:tmpl w:val="FD401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E0BBE"/>
    <w:multiLevelType w:val="multilevel"/>
    <w:tmpl w:val="686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E2192"/>
    <w:multiLevelType w:val="multilevel"/>
    <w:tmpl w:val="205E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EF2732"/>
    <w:multiLevelType w:val="multilevel"/>
    <w:tmpl w:val="DB38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13D3B"/>
    <w:multiLevelType w:val="hybridMultilevel"/>
    <w:tmpl w:val="97EE2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67A55"/>
    <w:multiLevelType w:val="multilevel"/>
    <w:tmpl w:val="E50A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671BE"/>
    <w:multiLevelType w:val="hybridMultilevel"/>
    <w:tmpl w:val="8EDAC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6A0BC2"/>
    <w:multiLevelType w:val="hybridMultilevel"/>
    <w:tmpl w:val="E1C86CF0"/>
    <w:lvl w:ilvl="0" w:tplc="A956D506">
      <w:numFmt w:val="bullet"/>
      <w:lvlText w:val="•"/>
      <w:lvlJc w:val="left"/>
      <w:pPr>
        <w:ind w:left="1080" w:hanging="72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2F6CCE"/>
    <w:multiLevelType w:val="hybridMultilevel"/>
    <w:tmpl w:val="E19EE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D736E3"/>
    <w:multiLevelType w:val="multilevel"/>
    <w:tmpl w:val="C85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A34FD"/>
    <w:multiLevelType w:val="hybridMultilevel"/>
    <w:tmpl w:val="19DEB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783F5B"/>
    <w:multiLevelType w:val="hybridMultilevel"/>
    <w:tmpl w:val="9C70DFDE"/>
    <w:lvl w:ilvl="0" w:tplc="04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22" w15:restartNumberingAfterBreak="0">
    <w:nsid w:val="6964618E"/>
    <w:multiLevelType w:val="multilevel"/>
    <w:tmpl w:val="7A2C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806038"/>
    <w:multiLevelType w:val="multilevel"/>
    <w:tmpl w:val="3396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B5224"/>
    <w:multiLevelType w:val="hybridMultilevel"/>
    <w:tmpl w:val="CA9A2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BC3E23"/>
    <w:multiLevelType w:val="hybridMultilevel"/>
    <w:tmpl w:val="220E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61547A"/>
    <w:multiLevelType w:val="hybridMultilevel"/>
    <w:tmpl w:val="11FC7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EB681D"/>
    <w:multiLevelType w:val="multilevel"/>
    <w:tmpl w:val="CEBA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729191">
    <w:abstractNumId w:val="26"/>
  </w:num>
  <w:num w:numId="2" w16cid:durableId="1877547933">
    <w:abstractNumId w:val="0"/>
  </w:num>
  <w:num w:numId="3" w16cid:durableId="1642611555">
    <w:abstractNumId w:val="1"/>
  </w:num>
  <w:num w:numId="4" w16cid:durableId="718743783">
    <w:abstractNumId w:val="2"/>
  </w:num>
  <w:num w:numId="5" w16cid:durableId="1955167647">
    <w:abstractNumId w:val="3"/>
  </w:num>
  <w:num w:numId="6" w16cid:durableId="607464392">
    <w:abstractNumId w:val="12"/>
  </w:num>
  <w:num w:numId="7" w16cid:durableId="816143816">
    <w:abstractNumId w:val="15"/>
  </w:num>
  <w:num w:numId="8" w16cid:durableId="299041212">
    <w:abstractNumId w:val="23"/>
  </w:num>
  <w:num w:numId="9" w16cid:durableId="1439373111">
    <w:abstractNumId w:val="13"/>
  </w:num>
  <w:num w:numId="10" w16cid:durableId="842932719">
    <w:abstractNumId w:val="9"/>
  </w:num>
  <w:num w:numId="11" w16cid:durableId="397897429">
    <w:abstractNumId w:val="17"/>
  </w:num>
  <w:num w:numId="12" w16cid:durableId="1067529721">
    <w:abstractNumId w:val="7"/>
  </w:num>
  <w:num w:numId="13" w16cid:durableId="989670251">
    <w:abstractNumId w:val="19"/>
  </w:num>
  <w:num w:numId="14" w16cid:durableId="343282827">
    <w:abstractNumId w:val="16"/>
  </w:num>
  <w:num w:numId="15" w16cid:durableId="796723603">
    <w:abstractNumId w:val="8"/>
  </w:num>
  <w:num w:numId="16" w16cid:durableId="761098740">
    <w:abstractNumId w:val="20"/>
  </w:num>
  <w:num w:numId="17" w16cid:durableId="1785154775">
    <w:abstractNumId w:val="10"/>
  </w:num>
  <w:num w:numId="18" w16cid:durableId="1277062053">
    <w:abstractNumId w:val="21"/>
  </w:num>
  <w:num w:numId="19" w16cid:durableId="1947075954">
    <w:abstractNumId w:val="6"/>
  </w:num>
  <w:num w:numId="20" w16cid:durableId="1214580174">
    <w:abstractNumId w:val="14"/>
  </w:num>
  <w:num w:numId="21" w16cid:durableId="1855992758">
    <w:abstractNumId w:val="18"/>
  </w:num>
  <w:num w:numId="22" w16cid:durableId="376664328">
    <w:abstractNumId w:val="22"/>
  </w:num>
  <w:num w:numId="23" w16cid:durableId="758675532">
    <w:abstractNumId w:val="5"/>
  </w:num>
  <w:num w:numId="24" w16cid:durableId="933367108">
    <w:abstractNumId w:val="27"/>
  </w:num>
  <w:num w:numId="25" w16cid:durableId="67924833">
    <w:abstractNumId w:val="4"/>
  </w:num>
  <w:num w:numId="26" w16cid:durableId="1972246381">
    <w:abstractNumId w:val="11"/>
  </w:num>
  <w:num w:numId="27" w16cid:durableId="1444887957">
    <w:abstractNumId w:val="25"/>
  </w:num>
  <w:num w:numId="28" w16cid:durableId="74024897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EE5"/>
    <w:rsid w:val="0004459C"/>
    <w:rsid w:val="0010046F"/>
    <w:rsid w:val="00156A57"/>
    <w:rsid w:val="00165EE5"/>
    <w:rsid w:val="001A30C4"/>
    <w:rsid w:val="001D30A2"/>
    <w:rsid w:val="0021033E"/>
    <w:rsid w:val="0023252C"/>
    <w:rsid w:val="00282A83"/>
    <w:rsid w:val="002D3D4F"/>
    <w:rsid w:val="002F4420"/>
    <w:rsid w:val="00366EF9"/>
    <w:rsid w:val="00380B2D"/>
    <w:rsid w:val="003A1332"/>
    <w:rsid w:val="003E1AAA"/>
    <w:rsid w:val="00443A51"/>
    <w:rsid w:val="00466F94"/>
    <w:rsid w:val="004848F6"/>
    <w:rsid w:val="004C1908"/>
    <w:rsid w:val="004E537F"/>
    <w:rsid w:val="00500EE4"/>
    <w:rsid w:val="0056740F"/>
    <w:rsid w:val="005A04E7"/>
    <w:rsid w:val="005A3F06"/>
    <w:rsid w:val="005D37A2"/>
    <w:rsid w:val="005F0E97"/>
    <w:rsid w:val="00610696"/>
    <w:rsid w:val="0075599C"/>
    <w:rsid w:val="00756FB7"/>
    <w:rsid w:val="00787201"/>
    <w:rsid w:val="00787A45"/>
    <w:rsid w:val="007A5E72"/>
    <w:rsid w:val="007C71C1"/>
    <w:rsid w:val="0090106E"/>
    <w:rsid w:val="0094574E"/>
    <w:rsid w:val="00990538"/>
    <w:rsid w:val="00A479A3"/>
    <w:rsid w:val="00A512C7"/>
    <w:rsid w:val="00B94F64"/>
    <w:rsid w:val="00BE74DB"/>
    <w:rsid w:val="00C038C9"/>
    <w:rsid w:val="00C10D04"/>
    <w:rsid w:val="00C50681"/>
    <w:rsid w:val="00C90F7F"/>
    <w:rsid w:val="00CA58F6"/>
    <w:rsid w:val="00CC0E6B"/>
    <w:rsid w:val="00CF7D50"/>
    <w:rsid w:val="00D330FA"/>
    <w:rsid w:val="00D50829"/>
    <w:rsid w:val="00D51657"/>
    <w:rsid w:val="00D56583"/>
    <w:rsid w:val="00D6110C"/>
    <w:rsid w:val="00D93DED"/>
    <w:rsid w:val="00D93E68"/>
    <w:rsid w:val="00DA1189"/>
    <w:rsid w:val="00DC2C73"/>
    <w:rsid w:val="00DD6BB1"/>
    <w:rsid w:val="00E824FC"/>
    <w:rsid w:val="00E87A19"/>
    <w:rsid w:val="00EA2AD4"/>
    <w:rsid w:val="00EA2F53"/>
    <w:rsid w:val="00EC733C"/>
    <w:rsid w:val="00F010ED"/>
    <w:rsid w:val="00F32102"/>
    <w:rsid w:val="00F42016"/>
    <w:rsid w:val="00F52D80"/>
    <w:rsid w:val="00F70CB3"/>
    <w:rsid w:val="00F82E45"/>
    <w:rsid w:val="00F9409F"/>
    <w:rsid w:val="00FB2799"/>
    <w:rsid w:val="00FB4DB0"/>
    <w:rsid w:val="00FD78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D6A1B"/>
  <w15:docId w15:val="{4D700BCE-3F32-40C8-A291-BF516B8C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EE5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name">
    <w:name w:val="div_name"/>
    <w:basedOn w:val="Normal"/>
    <w:rsid w:val="00165EE5"/>
    <w:pPr>
      <w:spacing w:line="760" w:lineRule="atLeast"/>
      <w:jc w:val="center"/>
    </w:pPr>
    <w:rPr>
      <w:b/>
      <w:bCs/>
      <w:caps/>
      <w:color w:val="4A4A4A"/>
      <w:sz w:val="52"/>
      <w:szCs w:val="52"/>
    </w:rPr>
  </w:style>
  <w:style w:type="paragraph" w:customStyle="1" w:styleId="divaddress">
    <w:name w:val="div_address"/>
    <w:basedOn w:val="Normal"/>
    <w:rsid w:val="00165EE5"/>
    <w:pPr>
      <w:spacing w:line="260" w:lineRule="atLeast"/>
      <w:jc w:val="center"/>
    </w:pPr>
    <w:rPr>
      <w:sz w:val="20"/>
      <w:szCs w:val="20"/>
    </w:rPr>
  </w:style>
  <w:style w:type="paragraph" w:customStyle="1" w:styleId="divdocumentheading">
    <w:name w:val="div_document_heading"/>
    <w:basedOn w:val="Normal"/>
    <w:rsid w:val="00165EE5"/>
  </w:style>
  <w:style w:type="paragraph" w:customStyle="1" w:styleId="divdocumentsinglecolumn">
    <w:name w:val="div_document_singlecolumn"/>
    <w:basedOn w:val="Normal"/>
    <w:rsid w:val="00165EE5"/>
  </w:style>
  <w:style w:type="paragraph" w:customStyle="1" w:styleId="p">
    <w:name w:val="p"/>
    <w:basedOn w:val="Normal"/>
    <w:rsid w:val="00165EE5"/>
  </w:style>
  <w:style w:type="paragraph" w:customStyle="1" w:styleId="divdocumentulli">
    <w:name w:val="div_document_ul_li"/>
    <w:basedOn w:val="Normal"/>
    <w:rsid w:val="00165EE5"/>
  </w:style>
  <w:style w:type="paragraph" w:customStyle="1" w:styleId="spanpaddedline">
    <w:name w:val="span_paddedline"/>
    <w:basedOn w:val="Normal"/>
    <w:rsid w:val="00165EE5"/>
  </w:style>
  <w:style w:type="paragraph" w:customStyle="1" w:styleId="divdocumentparlrColmnsinglecolumnulli">
    <w:name w:val="div_document_parlrColmn_singlecolumn_ul_li"/>
    <w:basedOn w:val="Normal"/>
    <w:rsid w:val="00165EE5"/>
  </w:style>
  <w:style w:type="character" w:customStyle="1" w:styleId="span">
    <w:name w:val="span"/>
    <w:basedOn w:val="DefaultParagraphFont"/>
    <w:rsid w:val="00165EE5"/>
    <w:rPr>
      <w:sz w:val="24"/>
      <w:szCs w:val="24"/>
      <w:bdr w:val="none" w:sz="0" w:space="0" w:color="auto" w:frame="1"/>
      <w:vertAlign w:val="baseline"/>
    </w:rPr>
  </w:style>
  <w:style w:type="character" w:customStyle="1" w:styleId="sprtr">
    <w:name w:val="sprtr"/>
    <w:basedOn w:val="DefaultParagraphFont"/>
    <w:rsid w:val="00165EE5"/>
  </w:style>
  <w:style w:type="character" w:customStyle="1" w:styleId="sprtrsprtr">
    <w:name w:val="sprtr + sprtr"/>
    <w:basedOn w:val="DefaultParagraphFont"/>
    <w:rsid w:val="00165EE5"/>
    <w:rPr>
      <w:vanish/>
      <w:webHidden w:val="0"/>
      <w:specVanish w:val="0"/>
    </w:rPr>
  </w:style>
  <w:style w:type="character" w:customStyle="1" w:styleId="divdocumentdivsectiontitle">
    <w:name w:val="div_document_div_sectiontitle"/>
    <w:basedOn w:val="DefaultParagraphFont"/>
    <w:rsid w:val="00165EE5"/>
    <w:rPr>
      <w:b/>
      <w:bCs/>
      <w:color w:val="4A4A4A"/>
      <w:sz w:val="24"/>
      <w:szCs w:val="24"/>
      <w:shd w:val="clear" w:color="auto" w:fill="FFFFFF"/>
    </w:rPr>
  </w:style>
  <w:style w:type="character" w:customStyle="1" w:styleId="spandateswrapper">
    <w:name w:val="span_dates_wrapper"/>
    <w:basedOn w:val="span"/>
    <w:rsid w:val="00165EE5"/>
    <w:rPr>
      <w:sz w:val="24"/>
      <w:szCs w:val="24"/>
      <w:bdr w:val="none" w:sz="0" w:space="0" w:color="auto" w:frame="1"/>
      <w:vertAlign w:val="baseline"/>
    </w:rPr>
  </w:style>
  <w:style w:type="character" w:customStyle="1" w:styleId="jobtitle">
    <w:name w:val="jobtitle"/>
    <w:basedOn w:val="DefaultParagraphFont"/>
    <w:rsid w:val="00165EE5"/>
    <w:rPr>
      <w:b/>
      <w:bCs/>
    </w:rPr>
  </w:style>
  <w:style w:type="character" w:customStyle="1" w:styleId="singlecolumnspanpaddedlinenth-child1">
    <w:name w:val="singlecolumn_span_paddedline_nth-child(1)"/>
    <w:basedOn w:val="DefaultParagraphFont"/>
    <w:rsid w:val="00165EE5"/>
  </w:style>
  <w:style w:type="character" w:customStyle="1" w:styleId="degree">
    <w:name w:val="degree"/>
    <w:basedOn w:val="DefaultParagraphFont"/>
    <w:rsid w:val="00165EE5"/>
    <w:rPr>
      <w:b/>
      <w:bCs/>
    </w:rPr>
  </w:style>
  <w:style w:type="table" w:customStyle="1" w:styleId="divdocumenttable">
    <w:name w:val="div_document_table"/>
    <w:basedOn w:val="TableNormal"/>
    <w:rsid w:val="00165E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paragraph" w:styleId="ListParagraph">
    <w:name w:val="List Paragraph"/>
    <w:basedOn w:val="Normal"/>
    <w:uiPriority w:val="34"/>
    <w:qFormat/>
    <w:rsid w:val="00FB4DB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0D04"/>
    <w:pPr>
      <w:spacing w:before="100" w:beforeAutospacing="1" w:after="100" w:afterAutospacing="1" w:line="240" w:lineRule="auto"/>
    </w:pPr>
  </w:style>
  <w:style w:type="paragraph" w:styleId="Footer">
    <w:name w:val="footer"/>
    <w:basedOn w:val="Normal"/>
    <w:link w:val="FooterChar"/>
    <w:uiPriority w:val="99"/>
    <w:rsid w:val="0021033E"/>
    <w:pPr>
      <w:tabs>
        <w:tab w:val="center" w:pos="4680"/>
        <w:tab w:val="right" w:pos="9360"/>
      </w:tabs>
      <w:spacing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1033E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EA2F5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F5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64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5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3456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5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8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19153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0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93550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1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09160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5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6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0695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0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8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96359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6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9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46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2371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6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57327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24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44110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95446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4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2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35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4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6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00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26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2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5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4591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9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63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36946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6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0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53281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0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46425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8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994513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5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98235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7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2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EB2AC-B014-4264-A5C3-73326F290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1496</Words>
  <Characters>8531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MOSES OYEBODE, OYEDOTUN</dc:creator>
  <cp:lastModifiedBy>Alex S</cp:lastModifiedBy>
  <cp:revision>2</cp:revision>
  <dcterms:created xsi:type="dcterms:W3CDTF">2025-04-22T20:17:00Z</dcterms:created>
  <dcterms:modified xsi:type="dcterms:W3CDTF">2025-04-22T20:17:00Z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37aadac457c7a2c2fa11bb6a88f103a995b20f2aaf53518129c61d931cc19a1d</vt:lpwstr>
  </property>
</Properties>
</file>