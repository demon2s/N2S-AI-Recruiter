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64939" w14:textId="75D65796" w:rsidR="00532972" w:rsidRPr="00B45FFB" w:rsidRDefault="00F94426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F94426">
        <w:rPr>
          <w:rFonts w:asciiTheme="minorHAnsi" w:hAnsiTheme="minorHAnsi" w:cstheme="minorHAnsi"/>
          <w:smallCaps w:val="0"/>
          <w:sz w:val="22"/>
          <w:szCs w:val="22"/>
        </w:rPr>
        <w:t>CAREER OBJECTIVE</w:t>
      </w:r>
      <w:r w:rsidR="00532972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1237881A" w14:textId="0C305000" w:rsidR="00A84564" w:rsidRDefault="00F94426" w:rsidP="00A84564">
      <w:pPr>
        <w:pStyle w:val="NoSpacing"/>
      </w:pPr>
      <w:r w:rsidRPr="00F94426">
        <w:t>Experience Engineer with a Degrees in Robotics and Flexible Automation Technology, and Industrial Technology. My desired is to build, program and troubleshoot computerized industrial automation systems extremely mechanically-inclined person that is not frightened to dismantle, or assemble any form of machinery. Punctual, neat and tidy person that works well others or independently. Always open to new ideals, a quick learner that enjoys pressure, and using my analytical skills. Dedicated, passionate, and knowledgeable. Willing to take on all projects, large and small, satisfying customer’s need.</w:t>
      </w:r>
    </w:p>
    <w:p w14:paraId="06251B76" w14:textId="77777777" w:rsidR="0063736F" w:rsidRPr="00A84564" w:rsidRDefault="0063736F" w:rsidP="00A84564">
      <w:pPr>
        <w:pStyle w:val="NoSpacing"/>
      </w:pPr>
    </w:p>
    <w:p w14:paraId="62B65B87" w14:textId="47DFC43D" w:rsidR="00F94426" w:rsidRPr="00B573EC" w:rsidRDefault="00F94426" w:rsidP="00F94426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08E2223D" w14:textId="77777777" w:rsidR="00F94426" w:rsidRPr="00035ECD" w:rsidRDefault="00F94426" w:rsidP="00F94426">
      <w:pPr>
        <w:pStyle w:val="NoSpacing"/>
      </w:pPr>
    </w:p>
    <w:p w14:paraId="5DC4ABB4" w14:textId="77777777" w:rsidR="00F94426" w:rsidRPr="00F94426" w:rsidRDefault="00F94426" w:rsidP="00F94426">
      <w:pPr>
        <w:pStyle w:val="NoSpacing"/>
        <w:numPr>
          <w:ilvl w:val="0"/>
          <w:numId w:val="95"/>
        </w:numPr>
      </w:pPr>
      <w:r w:rsidRPr="00F94426">
        <w:t>ABB Robots/Fanuc Robots</w:t>
      </w:r>
    </w:p>
    <w:p w14:paraId="5CFBEFD2" w14:textId="3E8B5BF9" w:rsidR="00F94426" w:rsidRPr="00F94426" w:rsidRDefault="00F94426" w:rsidP="00F94426">
      <w:pPr>
        <w:pStyle w:val="NoSpacing"/>
        <w:numPr>
          <w:ilvl w:val="0"/>
          <w:numId w:val="95"/>
        </w:numPr>
      </w:pPr>
      <w:r w:rsidRPr="00F94426">
        <w:t>PLC programming/trouble shooting</w:t>
      </w:r>
    </w:p>
    <w:p w14:paraId="482C3B3B" w14:textId="0E559FC0" w:rsidR="00F94426" w:rsidRPr="00F94426" w:rsidRDefault="00F94426" w:rsidP="00F94426">
      <w:pPr>
        <w:pStyle w:val="NoSpacing"/>
        <w:numPr>
          <w:ilvl w:val="0"/>
          <w:numId w:val="95"/>
        </w:numPr>
      </w:pPr>
      <w:r w:rsidRPr="00F94426">
        <w:t>Siemens S5</w:t>
      </w:r>
    </w:p>
    <w:p w14:paraId="151321C6" w14:textId="05DE51E2" w:rsidR="00F94426" w:rsidRPr="00F94426" w:rsidRDefault="00F94426" w:rsidP="00F94426">
      <w:pPr>
        <w:pStyle w:val="NoSpacing"/>
        <w:numPr>
          <w:ilvl w:val="0"/>
          <w:numId w:val="95"/>
        </w:numPr>
      </w:pPr>
      <w:r w:rsidRPr="00F94426">
        <w:t>Siemens S7 200 micro win, 300/400 win</w:t>
      </w:r>
    </w:p>
    <w:p w14:paraId="687BB951" w14:textId="3CF8095E" w:rsidR="00F94426" w:rsidRPr="00F94426" w:rsidRDefault="00F94426" w:rsidP="00F94426">
      <w:pPr>
        <w:pStyle w:val="NoSpacing"/>
        <w:numPr>
          <w:ilvl w:val="0"/>
          <w:numId w:val="95"/>
        </w:numPr>
      </w:pPr>
      <w:r w:rsidRPr="00F94426">
        <w:t>Comau C5G robots</w:t>
      </w:r>
    </w:p>
    <w:p w14:paraId="6D814BD0" w14:textId="128C32D1" w:rsidR="00F94426" w:rsidRPr="00F94426" w:rsidRDefault="00F94426" w:rsidP="00F94426">
      <w:pPr>
        <w:pStyle w:val="NoSpacing"/>
        <w:numPr>
          <w:ilvl w:val="0"/>
          <w:numId w:val="95"/>
        </w:numPr>
      </w:pPr>
      <w:r w:rsidRPr="00F94426">
        <w:t xml:space="preserve">RSLogix 2, 5, 5000, 500 MLC 1000-1200. </w:t>
      </w:r>
    </w:p>
    <w:p w14:paraId="14466047" w14:textId="27864356" w:rsidR="00F94426" w:rsidRPr="00F94426" w:rsidRDefault="00F94426" w:rsidP="00F94426">
      <w:pPr>
        <w:pStyle w:val="NoSpacing"/>
        <w:numPr>
          <w:ilvl w:val="0"/>
          <w:numId w:val="95"/>
        </w:numPr>
      </w:pPr>
      <w:r w:rsidRPr="00F94426">
        <w:t>Factory Talk View</w:t>
      </w:r>
    </w:p>
    <w:p w14:paraId="2923FF4C" w14:textId="64D1F1B0" w:rsidR="00F94426" w:rsidRPr="00F94426" w:rsidRDefault="00F94426" w:rsidP="00F94426">
      <w:pPr>
        <w:pStyle w:val="NoSpacing"/>
        <w:numPr>
          <w:ilvl w:val="0"/>
          <w:numId w:val="95"/>
        </w:numPr>
      </w:pPr>
      <w:r w:rsidRPr="00F94426">
        <w:t>Mitsubishi FX/LX GX Woks2</w:t>
      </w:r>
    </w:p>
    <w:p w14:paraId="0F3BE51A" w14:textId="77777777" w:rsidR="00F94426" w:rsidRDefault="00F94426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7FFDC492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Default="00532972" w:rsidP="00035ECD">
      <w:pPr>
        <w:pStyle w:val="NoSpacing"/>
      </w:pPr>
    </w:p>
    <w:p w14:paraId="452CF49F" w14:textId="77777777" w:rsidR="00D31BB4" w:rsidRDefault="00D31BB4" w:rsidP="00035ECD">
      <w:pPr>
        <w:pStyle w:val="NoSpacing"/>
        <w:rPr>
          <w:b/>
        </w:rPr>
      </w:pPr>
      <w:r>
        <w:rPr>
          <w:b/>
        </w:rPr>
        <w:t>Controls Engineer</w:t>
      </w:r>
      <w:r w:rsidRPr="00D31BB4">
        <w:rPr>
          <w:b/>
        </w:rPr>
        <w:t xml:space="preserve"> </w:t>
      </w:r>
    </w:p>
    <w:p w14:paraId="367D8784" w14:textId="6C6DA3AC" w:rsidR="00D31BB4" w:rsidRDefault="00D31BB4" w:rsidP="00035ECD">
      <w:pPr>
        <w:pStyle w:val="NoSpacing"/>
        <w:rPr>
          <w:b/>
        </w:rPr>
      </w:pPr>
      <w:r w:rsidRPr="00D31BB4">
        <w:rPr>
          <w:b/>
        </w:rPr>
        <w:t>GM Plant 0 Battery</w:t>
      </w:r>
      <w:r>
        <w:rPr>
          <w:b/>
        </w:rPr>
        <w:t xml:space="preserve">, </w:t>
      </w:r>
      <w:r w:rsidRPr="00D31BB4">
        <w:rPr>
          <w:b/>
        </w:rPr>
        <w:t>Detroit-Hamtramck Assembly Center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31BB4">
        <w:rPr>
          <w:b/>
        </w:rPr>
        <w:t>02/13/2023</w:t>
      </w:r>
      <w:r>
        <w:rPr>
          <w:b/>
        </w:rPr>
        <w:t xml:space="preserve"> to </w:t>
      </w:r>
      <w:r w:rsidRPr="00D31BB4">
        <w:rPr>
          <w:b/>
        </w:rPr>
        <w:t xml:space="preserve">4/27/2023 </w:t>
      </w:r>
    </w:p>
    <w:p w14:paraId="7B53E2DB" w14:textId="77777777" w:rsidR="00D31BB4" w:rsidRDefault="00D31BB4" w:rsidP="00035ECD">
      <w:pPr>
        <w:pStyle w:val="NoSpacing"/>
        <w:rPr>
          <w:b/>
        </w:rPr>
      </w:pPr>
    </w:p>
    <w:p w14:paraId="5A0DCB51" w14:textId="6362A9F2" w:rsidR="00D31BB4" w:rsidRPr="00D31BB4" w:rsidRDefault="00D31BB4" w:rsidP="00D31BB4">
      <w:pPr>
        <w:pStyle w:val="NoSpacing"/>
        <w:numPr>
          <w:ilvl w:val="0"/>
          <w:numId w:val="117"/>
        </w:numPr>
        <w:rPr>
          <w:bCs/>
        </w:rPr>
      </w:pPr>
      <w:r w:rsidRPr="00D31BB4">
        <w:rPr>
          <w:bCs/>
        </w:rPr>
        <w:t>Studio Designer RSLogix 5000 version 32/TIA portal version 15. work for ATS Automation Ohio contract by Sterling Engineering 2 Westbook Corporate Ctr</w:t>
      </w:r>
    </w:p>
    <w:p w14:paraId="3EF7DBDA" w14:textId="77777777" w:rsidR="00D31BB4" w:rsidRDefault="00D31BB4" w:rsidP="00035ECD">
      <w:pPr>
        <w:pStyle w:val="NoSpacing"/>
        <w:rPr>
          <w:b/>
        </w:rPr>
      </w:pPr>
    </w:p>
    <w:p w14:paraId="10274089" w14:textId="08C4A753" w:rsidR="00D31BB4" w:rsidRDefault="00D31BB4" w:rsidP="00035ECD">
      <w:pPr>
        <w:pStyle w:val="NoSpacing"/>
        <w:rPr>
          <w:b/>
          <w:bCs/>
        </w:rPr>
      </w:pPr>
      <w:r>
        <w:rPr>
          <w:b/>
        </w:rPr>
        <w:t>Controls Engineer</w:t>
      </w:r>
      <w:r w:rsidRPr="00D31BB4">
        <w:rPr>
          <w:b/>
          <w:bCs/>
        </w:rPr>
        <w:t xml:space="preserve"> </w:t>
      </w:r>
    </w:p>
    <w:p w14:paraId="4380878F" w14:textId="7C342650" w:rsidR="00D31BB4" w:rsidRPr="00D31BB4" w:rsidRDefault="00D31BB4" w:rsidP="00035ECD">
      <w:pPr>
        <w:pStyle w:val="NoSpacing"/>
        <w:rPr>
          <w:b/>
          <w:bCs/>
        </w:rPr>
      </w:pPr>
      <w:r w:rsidRPr="00D31BB4">
        <w:rPr>
          <w:b/>
          <w:bCs/>
        </w:rPr>
        <w:t>Auto Guide Mobile Robots</w:t>
      </w:r>
      <w:r>
        <w:rPr>
          <w:b/>
          <w:bCs/>
        </w:rPr>
        <w:t xml:space="preserve">, </w:t>
      </w:r>
      <w:r w:rsidRPr="00D31BB4">
        <w:rPr>
          <w:b/>
          <w:bCs/>
        </w:rPr>
        <w:t xml:space="preserve">Georgetown, </w:t>
      </w:r>
      <w:r>
        <w:rPr>
          <w:b/>
          <w:bCs/>
        </w:rPr>
        <w:t xml:space="preserve">KY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31BB4">
        <w:rPr>
          <w:b/>
          <w:bCs/>
        </w:rPr>
        <w:t>11/01/2021</w:t>
      </w:r>
      <w:r>
        <w:rPr>
          <w:b/>
          <w:bCs/>
        </w:rPr>
        <w:t xml:space="preserve"> to </w:t>
      </w:r>
      <w:r w:rsidR="00067533">
        <w:rPr>
          <w:b/>
          <w:bCs/>
        </w:rPr>
        <w:t>01</w:t>
      </w:r>
      <w:r w:rsidRPr="00D31BB4">
        <w:rPr>
          <w:b/>
          <w:bCs/>
        </w:rPr>
        <w:t>/25/202</w:t>
      </w:r>
      <w:r>
        <w:rPr>
          <w:b/>
          <w:bCs/>
        </w:rPr>
        <w:t>2</w:t>
      </w:r>
    </w:p>
    <w:p w14:paraId="681C1F40" w14:textId="77777777" w:rsidR="00D31BB4" w:rsidRDefault="00D31BB4" w:rsidP="00035ECD">
      <w:pPr>
        <w:pStyle w:val="NoSpacing"/>
      </w:pPr>
    </w:p>
    <w:p w14:paraId="28B56CF4" w14:textId="5321A189" w:rsidR="00D31BB4" w:rsidRDefault="00D31BB4" w:rsidP="00D31BB4">
      <w:pPr>
        <w:pStyle w:val="NoSpacing"/>
        <w:numPr>
          <w:ilvl w:val="0"/>
          <w:numId w:val="116"/>
        </w:numPr>
        <w:rPr>
          <w:bCs/>
        </w:rPr>
      </w:pPr>
      <w:r w:rsidRPr="00D31BB4">
        <w:rPr>
          <w:bCs/>
        </w:rPr>
        <w:t>A Teradyne company makers AGV’s tugger and forklifts Studio Designer RSLogix 5000 versions 30 &amp; 32 contract by dual recruiters HCL/Convextech</w:t>
      </w:r>
    </w:p>
    <w:p w14:paraId="34BCE703" w14:textId="77777777" w:rsidR="00D31BB4" w:rsidRPr="00035ECD" w:rsidRDefault="00D31BB4" w:rsidP="00035ECD">
      <w:pPr>
        <w:pStyle w:val="NoSpacing"/>
      </w:pPr>
    </w:p>
    <w:p w14:paraId="2ED73269" w14:textId="52C44351" w:rsidR="00D31BB4" w:rsidRDefault="00D31BB4" w:rsidP="00F94426">
      <w:pPr>
        <w:pStyle w:val="NoSpacing"/>
        <w:rPr>
          <w:b/>
        </w:rPr>
      </w:pPr>
      <w:r>
        <w:rPr>
          <w:b/>
        </w:rPr>
        <w:t>Controls Engineer</w:t>
      </w:r>
    </w:p>
    <w:p w14:paraId="4325CF9B" w14:textId="39D155D9" w:rsidR="00171B03" w:rsidRDefault="00171B03" w:rsidP="00F94426">
      <w:pPr>
        <w:pStyle w:val="NoSpacing"/>
        <w:rPr>
          <w:b/>
        </w:rPr>
      </w:pPr>
      <w:r w:rsidRPr="00171B03">
        <w:rPr>
          <w:b/>
        </w:rPr>
        <w:t>Tesla Motor Car Company</w:t>
      </w:r>
      <w:r>
        <w:rPr>
          <w:b/>
        </w:rPr>
        <w:t xml:space="preserve">, </w:t>
      </w:r>
      <w:r w:rsidRPr="00171B03">
        <w:rPr>
          <w:b/>
        </w:rPr>
        <w:t xml:space="preserve">Fremont, </w:t>
      </w:r>
      <w:r>
        <w:rPr>
          <w:b/>
        </w:rPr>
        <w:t xml:space="preserve">CA </w:t>
      </w:r>
      <w:r w:rsidR="00D31BB4">
        <w:rPr>
          <w:b/>
        </w:rPr>
        <w:tab/>
      </w:r>
      <w:r w:rsidR="00D31BB4">
        <w:rPr>
          <w:b/>
        </w:rPr>
        <w:tab/>
      </w:r>
      <w:r w:rsidR="00D31BB4">
        <w:rPr>
          <w:b/>
        </w:rPr>
        <w:tab/>
      </w:r>
      <w:r w:rsidR="00D31BB4">
        <w:rPr>
          <w:b/>
        </w:rPr>
        <w:tab/>
      </w:r>
      <w:r w:rsidR="00D31BB4">
        <w:rPr>
          <w:b/>
        </w:rPr>
        <w:tab/>
      </w:r>
      <w:r w:rsidRPr="00171B03">
        <w:rPr>
          <w:b/>
        </w:rPr>
        <w:t>11/17/2019</w:t>
      </w:r>
      <w:r w:rsidR="00D31BB4">
        <w:rPr>
          <w:b/>
        </w:rPr>
        <w:t xml:space="preserve"> to </w:t>
      </w:r>
      <w:r w:rsidR="00D31BB4" w:rsidRPr="00D31BB4">
        <w:rPr>
          <w:b/>
        </w:rPr>
        <w:t>11/01/202</w:t>
      </w:r>
      <w:r w:rsidR="00D31BB4">
        <w:rPr>
          <w:b/>
        </w:rPr>
        <w:t>1</w:t>
      </w:r>
    </w:p>
    <w:p w14:paraId="63132C38" w14:textId="77777777" w:rsidR="00171B03" w:rsidRDefault="00171B03" w:rsidP="00F94426">
      <w:pPr>
        <w:pStyle w:val="NoSpacing"/>
        <w:rPr>
          <w:b/>
        </w:rPr>
      </w:pPr>
    </w:p>
    <w:p w14:paraId="62A64001" w14:textId="39FB0779" w:rsidR="00D31BB4" w:rsidRPr="00D31BB4" w:rsidRDefault="00D31BB4" w:rsidP="00D31BB4">
      <w:pPr>
        <w:pStyle w:val="NoSpacing"/>
        <w:numPr>
          <w:ilvl w:val="0"/>
          <w:numId w:val="115"/>
        </w:numPr>
        <w:rPr>
          <w:bCs/>
        </w:rPr>
      </w:pPr>
      <w:r w:rsidRPr="00D31BB4">
        <w:rPr>
          <w:bCs/>
        </w:rPr>
        <w:t>Paint line for the car body’s using Siemens S7 300/400 version 5.6-night Also TIA Portal was also used on the line. controls engineer contract by Evolve Business Advisory of 1300 Cornwall Rd. Suite 201 Oakville, Ontario Canada L6J 7W5</w:t>
      </w:r>
    </w:p>
    <w:p w14:paraId="331D1DA0" w14:textId="77777777" w:rsidR="00D31BB4" w:rsidRDefault="00D31BB4" w:rsidP="00F94426">
      <w:pPr>
        <w:pStyle w:val="NoSpacing"/>
        <w:rPr>
          <w:b/>
        </w:rPr>
      </w:pPr>
    </w:p>
    <w:p w14:paraId="21F16681" w14:textId="1C9A35EB" w:rsidR="00171B03" w:rsidRDefault="00171B03" w:rsidP="00F94426">
      <w:pPr>
        <w:pStyle w:val="NoSpacing"/>
        <w:rPr>
          <w:b/>
        </w:rPr>
      </w:pPr>
      <w:r w:rsidRPr="00171B03">
        <w:rPr>
          <w:b/>
        </w:rPr>
        <w:t>Controls Engineer</w:t>
      </w:r>
    </w:p>
    <w:p w14:paraId="49A65A89" w14:textId="6D102AC3" w:rsidR="00171B03" w:rsidRDefault="00171B03" w:rsidP="00F94426">
      <w:pPr>
        <w:pStyle w:val="NoSpacing"/>
        <w:rPr>
          <w:b/>
        </w:rPr>
      </w:pPr>
      <w:r w:rsidRPr="00171B03">
        <w:rPr>
          <w:b/>
        </w:rPr>
        <w:t>John Manville</w:t>
      </w:r>
      <w:r>
        <w:rPr>
          <w:b/>
        </w:rPr>
        <w:t>,</w:t>
      </w:r>
      <w:r w:rsidRPr="00171B03">
        <w:rPr>
          <w:b/>
        </w:rPr>
        <w:t xml:space="preserve"> Cleburne</w:t>
      </w:r>
      <w:r>
        <w:rPr>
          <w:b/>
        </w:rPr>
        <w:t>,</w:t>
      </w:r>
      <w:r w:rsidRPr="00171B03">
        <w:rPr>
          <w:b/>
        </w:rPr>
        <w:t xml:space="preserve"> TX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71B03">
        <w:rPr>
          <w:b/>
        </w:rPr>
        <w:t>12/18/2018</w:t>
      </w:r>
      <w:r>
        <w:rPr>
          <w:b/>
        </w:rPr>
        <w:t xml:space="preserve"> to 08/</w:t>
      </w:r>
      <w:r w:rsidRPr="00171B03">
        <w:rPr>
          <w:b/>
        </w:rPr>
        <w:t>2019</w:t>
      </w:r>
    </w:p>
    <w:p w14:paraId="3784D924" w14:textId="77777777" w:rsidR="00171B03" w:rsidRDefault="00171B03" w:rsidP="00F94426">
      <w:pPr>
        <w:pStyle w:val="NoSpacing"/>
        <w:rPr>
          <w:b/>
        </w:rPr>
      </w:pPr>
    </w:p>
    <w:p w14:paraId="0309CB91" w14:textId="5E64518C" w:rsidR="00171B03" w:rsidRPr="00171B03" w:rsidRDefault="00171B03" w:rsidP="00171B03">
      <w:pPr>
        <w:pStyle w:val="NoSpacing"/>
        <w:numPr>
          <w:ilvl w:val="0"/>
          <w:numId w:val="114"/>
        </w:numPr>
        <w:rPr>
          <w:bCs/>
        </w:rPr>
      </w:pPr>
      <w:r w:rsidRPr="00171B03">
        <w:rPr>
          <w:bCs/>
        </w:rPr>
        <w:t xml:space="preserve">Reprogrammed problems found in the SCADA control line using RS Logix Studio Designer version 30 with Factory Talk View Studio ME version 9 AutoCAD  </w:t>
      </w:r>
    </w:p>
    <w:p w14:paraId="5D47EDD8" w14:textId="77777777" w:rsidR="00171B03" w:rsidRDefault="00171B03" w:rsidP="00F94426">
      <w:pPr>
        <w:pStyle w:val="NoSpacing"/>
        <w:rPr>
          <w:b/>
        </w:rPr>
      </w:pPr>
    </w:p>
    <w:p w14:paraId="6364AD81" w14:textId="0DEC2645" w:rsidR="00F94426" w:rsidRDefault="00F94426" w:rsidP="00F94426">
      <w:pPr>
        <w:pStyle w:val="NoSpacing"/>
        <w:rPr>
          <w:b/>
        </w:rPr>
      </w:pPr>
      <w:r w:rsidRPr="00F94426">
        <w:rPr>
          <w:b/>
        </w:rPr>
        <w:t xml:space="preserve">Controls Engineer </w:t>
      </w:r>
    </w:p>
    <w:p w14:paraId="7327A920" w14:textId="2460B2C7" w:rsidR="005127FB" w:rsidRDefault="00F94426" w:rsidP="00F94426">
      <w:pPr>
        <w:pStyle w:val="NoSpacing"/>
        <w:rPr>
          <w:b/>
        </w:rPr>
      </w:pPr>
      <w:r w:rsidRPr="00F94426">
        <w:rPr>
          <w:b/>
        </w:rPr>
        <w:lastRenderedPageBreak/>
        <w:t>Yanfeng Interiors</w:t>
      </w:r>
      <w:r>
        <w:rPr>
          <w:b/>
        </w:rPr>
        <w:t xml:space="preserve">, </w:t>
      </w:r>
      <w:r w:rsidRPr="00F94426">
        <w:rPr>
          <w:b/>
        </w:rPr>
        <w:t>Highland Park, MI</w:t>
      </w:r>
      <w:r>
        <w:rPr>
          <w:b/>
        </w:rPr>
        <w:t xml:space="preserve"> </w:t>
      </w:r>
      <w:r w:rsidRPr="00F94426">
        <w:rPr>
          <w:b/>
        </w:rPr>
        <w:t>(</w:t>
      </w:r>
      <w:r>
        <w:rPr>
          <w:b/>
        </w:rPr>
        <w:t>C</w:t>
      </w:r>
      <w:r w:rsidRPr="00F94426">
        <w:rPr>
          <w:b/>
        </w:rPr>
        <w:t>ontract)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94426">
        <w:rPr>
          <w:b/>
        </w:rPr>
        <w:t>10/11/17</w:t>
      </w:r>
      <w:r>
        <w:rPr>
          <w:b/>
        </w:rPr>
        <w:t xml:space="preserve"> to </w:t>
      </w:r>
      <w:r w:rsidR="00171B03" w:rsidRPr="00171B03">
        <w:rPr>
          <w:b/>
        </w:rPr>
        <w:t>12/18/2018</w:t>
      </w:r>
    </w:p>
    <w:p w14:paraId="25F854E9" w14:textId="77777777" w:rsidR="0063736F" w:rsidRDefault="0063736F" w:rsidP="00035ECD">
      <w:pPr>
        <w:pStyle w:val="NoSpacing"/>
        <w:rPr>
          <w:b/>
        </w:rPr>
      </w:pPr>
    </w:p>
    <w:p w14:paraId="78ED7389" w14:textId="1A1CC5F8" w:rsidR="005C0325" w:rsidRDefault="00F94426" w:rsidP="00F94426">
      <w:pPr>
        <w:pStyle w:val="NoSpacing"/>
        <w:numPr>
          <w:ilvl w:val="0"/>
          <w:numId w:val="96"/>
        </w:numPr>
      </w:pPr>
      <w:r w:rsidRPr="00F94426">
        <w:t>Automation IP line Dash Board, Version 30 &amp; 31Control Logix and Compact Logix, Fanuc, ABB, and Kuka robots</w:t>
      </w:r>
    </w:p>
    <w:p w14:paraId="3D085A07" w14:textId="3EF19686" w:rsidR="00171B03" w:rsidRDefault="00171B03" w:rsidP="00F94426">
      <w:pPr>
        <w:pStyle w:val="NoSpacing"/>
        <w:numPr>
          <w:ilvl w:val="0"/>
          <w:numId w:val="96"/>
        </w:numPr>
      </w:pPr>
      <w:r>
        <w:t>T</w:t>
      </w:r>
      <w:r w:rsidRPr="00171B03">
        <w:t xml:space="preserve">roubleshooting SCADA line and support line machines RS Logix 5000 version, 20 &amp; 22 Factory Talk View Studio for HMI, Siemens S7 300, Fanuc, ABB, and Kuka robots, one Siemens S7 300 line, </w:t>
      </w:r>
      <w:proofErr w:type="spellStart"/>
      <w:r w:rsidRPr="00171B03">
        <w:t>Keyance</w:t>
      </w:r>
      <w:proofErr w:type="spellEnd"/>
      <w:r w:rsidRPr="00171B03">
        <w:t xml:space="preserve"> camera troubleshooting reprogramming touch up.</w:t>
      </w:r>
    </w:p>
    <w:p w14:paraId="27E0CF9E" w14:textId="77777777" w:rsidR="00F94426" w:rsidRDefault="00F94426" w:rsidP="00035ECD">
      <w:pPr>
        <w:pStyle w:val="NoSpacing"/>
        <w:rPr>
          <w:b/>
        </w:rPr>
      </w:pPr>
    </w:p>
    <w:p w14:paraId="483E95C2" w14:textId="77777777" w:rsidR="005832E0" w:rsidRDefault="005832E0" w:rsidP="005832E0">
      <w:pPr>
        <w:pStyle w:val="NoSpacing"/>
        <w:rPr>
          <w:b/>
        </w:rPr>
      </w:pPr>
      <w:r w:rsidRPr="005832E0">
        <w:rPr>
          <w:b/>
        </w:rPr>
        <w:t xml:space="preserve">Controls Engineer </w:t>
      </w:r>
    </w:p>
    <w:p w14:paraId="7876B00F" w14:textId="717AB81A" w:rsidR="0063736F" w:rsidRPr="0063736F" w:rsidRDefault="005832E0" w:rsidP="005832E0">
      <w:pPr>
        <w:pStyle w:val="NoSpacing"/>
        <w:rPr>
          <w:b/>
        </w:rPr>
      </w:pPr>
      <w:r w:rsidRPr="005832E0">
        <w:rPr>
          <w:b/>
        </w:rPr>
        <w:t xml:space="preserve">PTI, Paint </w:t>
      </w:r>
      <w:r>
        <w:rPr>
          <w:b/>
        </w:rPr>
        <w:t>D</w:t>
      </w:r>
      <w:r w:rsidRPr="005832E0">
        <w:rPr>
          <w:b/>
        </w:rPr>
        <w:t xml:space="preserve">rive </w:t>
      </w:r>
      <w:r>
        <w:rPr>
          <w:b/>
        </w:rPr>
        <w:t>S</w:t>
      </w:r>
      <w:r w:rsidRPr="005832E0">
        <w:rPr>
          <w:b/>
        </w:rPr>
        <w:t xml:space="preserve">haft </w:t>
      </w:r>
      <w:r>
        <w:rPr>
          <w:b/>
        </w:rPr>
        <w:t>L</w:t>
      </w:r>
      <w:r w:rsidRPr="005832E0">
        <w:rPr>
          <w:b/>
        </w:rPr>
        <w:t>ine</w:t>
      </w:r>
      <w:r>
        <w:rPr>
          <w:b/>
        </w:rPr>
        <w:t xml:space="preserve">, </w:t>
      </w:r>
      <w:r w:rsidRPr="005832E0">
        <w:rPr>
          <w:b/>
        </w:rPr>
        <w:t>Bellville, MI</w:t>
      </w:r>
      <w:r>
        <w:rPr>
          <w:b/>
        </w:rPr>
        <w:t xml:space="preserve"> (Contract)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32E0">
        <w:rPr>
          <w:b/>
        </w:rPr>
        <w:t>3/28/17</w:t>
      </w:r>
      <w:r>
        <w:rPr>
          <w:b/>
        </w:rPr>
        <w:t xml:space="preserve"> to </w:t>
      </w:r>
      <w:r w:rsidRPr="005832E0">
        <w:rPr>
          <w:b/>
        </w:rPr>
        <w:t>7/25/17</w:t>
      </w:r>
    </w:p>
    <w:p w14:paraId="72BAF840" w14:textId="77777777" w:rsidR="005C0325" w:rsidRPr="005C0325" w:rsidRDefault="005C0325" w:rsidP="005C0325">
      <w:pPr>
        <w:pStyle w:val="NoSpacing"/>
        <w:rPr>
          <w:b/>
        </w:rPr>
      </w:pPr>
    </w:p>
    <w:p w14:paraId="647BFD65" w14:textId="77777777" w:rsidR="005832E0" w:rsidRPr="005832E0" w:rsidRDefault="005832E0" w:rsidP="005832E0">
      <w:pPr>
        <w:pStyle w:val="NoSpacing"/>
        <w:numPr>
          <w:ilvl w:val="0"/>
          <w:numId w:val="92"/>
        </w:numPr>
        <w:rPr>
          <w:bCs/>
        </w:rPr>
      </w:pPr>
      <w:r w:rsidRPr="005832E0">
        <w:rPr>
          <w:bCs/>
        </w:rPr>
        <w:t>PLC Controls/Fanuc</w:t>
      </w:r>
    </w:p>
    <w:p w14:paraId="5BF70794" w14:textId="01C5A23A" w:rsidR="00D53105" w:rsidRDefault="005832E0" w:rsidP="005832E0">
      <w:pPr>
        <w:pStyle w:val="NoSpacing"/>
        <w:numPr>
          <w:ilvl w:val="0"/>
          <w:numId w:val="92"/>
        </w:numPr>
        <w:rPr>
          <w:bCs/>
        </w:rPr>
      </w:pPr>
      <w:r>
        <w:rPr>
          <w:bCs/>
        </w:rPr>
        <w:t>R</w:t>
      </w:r>
      <w:r w:rsidRPr="005832E0">
        <w:rPr>
          <w:bCs/>
        </w:rPr>
        <w:t>obot tech, P250 paint Fanuc robots, version 24, Compact Guard Logix PLC and regular Compact        Logix PLC</w:t>
      </w:r>
    </w:p>
    <w:p w14:paraId="0A69F218" w14:textId="77777777" w:rsidR="0063736F" w:rsidRDefault="0063736F" w:rsidP="00035ECD">
      <w:pPr>
        <w:pStyle w:val="NoSpacing"/>
        <w:rPr>
          <w:b/>
        </w:rPr>
      </w:pPr>
    </w:p>
    <w:p w14:paraId="601D2D91" w14:textId="77777777" w:rsidR="005832E0" w:rsidRDefault="005832E0" w:rsidP="005832E0">
      <w:pPr>
        <w:pStyle w:val="NoSpacing"/>
        <w:rPr>
          <w:b/>
        </w:rPr>
      </w:pPr>
      <w:r w:rsidRPr="005832E0">
        <w:rPr>
          <w:b/>
        </w:rPr>
        <w:t xml:space="preserve">Controls Engineer </w:t>
      </w:r>
    </w:p>
    <w:p w14:paraId="7862020B" w14:textId="2C87959A" w:rsidR="0063736F" w:rsidRPr="0063736F" w:rsidRDefault="005832E0" w:rsidP="005832E0">
      <w:pPr>
        <w:pStyle w:val="NoSpacing"/>
        <w:rPr>
          <w:b/>
        </w:rPr>
      </w:pPr>
      <w:r w:rsidRPr="005832E0">
        <w:rPr>
          <w:b/>
        </w:rPr>
        <w:t>Valeo, Front End Module Division</w:t>
      </w:r>
      <w:r>
        <w:rPr>
          <w:b/>
        </w:rPr>
        <w:t xml:space="preserve">, </w:t>
      </w:r>
      <w:r w:rsidRPr="005832E0">
        <w:rPr>
          <w:b/>
        </w:rPr>
        <w:t>Highland Park, MI</w:t>
      </w:r>
      <w:r>
        <w:rPr>
          <w:b/>
        </w:rPr>
        <w:t xml:space="preserve"> </w:t>
      </w:r>
      <w:r w:rsidRPr="005832E0">
        <w:rPr>
          <w:b/>
        </w:rPr>
        <w:t>(</w:t>
      </w:r>
      <w:r>
        <w:rPr>
          <w:b/>
        </w:rPr>
        <w:t>C</w:t>
      </w:r>
      <w:r w:rsidRPr="005832E0">
        <w:rPr>
          <w:b/>
        </w:rPr>
        <w:t>ontract)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32E0">
        <w:rPr>
          <w:b/>
        </w:rPr>
        <w:t>4/11/16</w:t>
      </w:r>
      <w:r>
        <w:rPr>
          <w:b/>
        </w:rPr>
        <w:t xml:space="preserve"> to </w:t>
      </w:r>
      <w:r w:rsidRPr="005832E0">
        <w:rPr>
          <w:b/>
        </w:rPr>
        <w:t>5/05/16</w:t>
      </w:r>
    </w:p>
    <w:p w14:paraId="1A63E219" w14:textId="77777777" w:rsidR="00D53105" w:rsidRPr="00035ECD" w:rsidRDefault="00D53105" w:rsidP="00035ECD">
      <w:pPr>
        <w:pStyle w:val="NoSpacing"/>
      </w:pPr>
    </w:p>
    <w:p w14:paraId="681D74D6" w14:textId="5FE76420" w:rsidR="0063736F" w:rsidRDefault="005832E0" w:rsidP="0063736F">
      <w:pPr>
        <w:pStyle w:val="NoSpacing"/>
        <w:numPr>
          <w:ilvl w:val="0"/>
          <w:numId w:val="93"/>
        </w:numPr>
      </w:pPr>
      <w:r w:rsidRPr="005832E0">
        <w:t>Fanuc robot tech</w:t>
      </w:r>
    </w:p>
    <w:p w14:paraId="14A56F13" w14:textId="77777777" w:rsidR="00F224D3" w:rsidRDefault="00F224D3" w:rsidP="00F224D3">
      <w:pPr>
        <w:pStyle w:val="NoSpacing"/>
        <w:rPr>
          <w:b/>
        </w:rPr>
      </w:pPr>
    </w:p>
    <w:p w14:paraId="1BB545C0" w14:textId="225C71A1" w:rsidR="005832E0" w:rsidRDefault="005832E0" w:rsidP="005832E0">
      <w:pPr>
        <w:pStyle w:val="NoSpacing"/>
        <w:rPr>
          <w:b/>
        </w:rPr>
      </w:pPr>
      <w:r w:rsidRPr="005832E0">
        <w:rPr>
          <w:b/>
        </w:rPr>
        <w:t xml:space="preserve">PLC Controls Engineer </w:t>
      </w:r>
    </w:p>
    <w:p w14:paraId="7E9159DA" w14:textId="5880095F" w:rsidR="005832E0" w:rsidRPr="005832E0" w:rsidRDefault="005832E0" w:rsidP="005832E0">
      <w:pPr>
        <w:pStyle w:val="NoSpacing"/>
        <w:rPr>
          <w:b/>
        </w:rPr>
      </w:pPr>
      <w:r w:rsidRPr="005832E0">
        <w:rPr>
          <w:b/>
        </w:rPr>
        <w:t>Sodecia</w:t>
      </w:r>
      <w:r>
        <w:rPr>
          <w:b/>
        </w:rPr>
        <w:t xml:space="preserve">, </w:t>
      </w:r>
      <w:r w:rsidRPr="005832E0">
        <w:rPr>
          <w:b/>
        </w:rPr>
        <w:t>Roseville, MI</w:t>
      </w:r>
      <w:r>
        <w:rPr>
          <w:b/>
        </w:rPr>
        <w:t xml:space="preserve"> </w:t>
      </w:r>
      <w:r w:rsidRPr="005832E0">
        <w:rPr>
          <w:b/>
        </w:rPr>
        <w:t>(</w:t>
      </w:r>
      <w:r>
        <w:rPr>
          <w:b/>
        </w:rPr>
        <w:t>C</w:t>
      </w:r>
      <w:r w:rsidRPr="005832E0">
        <w:rPr>
          <w:b/>
        </w:rPr>
        <w:t>ontract)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32E0">
        <w:rPr>
          <w:b/>
        </w:rPr>
        <w:t>1/11/16</w:t>
      </w:r>
      <w:r>
        <w:rPr>
          <w:b/>
        </w:rPr>
        <w:t xml:space="preserve"> to </w:t>
      </w:r>
      <w:r w:rsidRPr="005832E0">
        <w:rPr>
          <w:b/>
        </w:rPr>
        <w:t>03/01/16</w:t>
      </w:r>
    </w:p>
    <w:p w14:paraId="7697A4B6" w14:textId="77777777" w:rsidR="005832E0" w:rsidRDefault="005832E0" w:rsidP="005832E0">
      <w:pPr>
        <w:pStyle w:val="NoSpacing"/>
        <w:rPr>
          <w:b/>
        </w:rPr>
      </w:pPr>
    </w:p>
    <w:p w14:paraId="58220B01" w14:textId="77777777" w:rsidR="005832E0" w:rsidRDefault="005832E0" w:rsidP="005832E0">
      <w:pPr>
        <w:pStyle w:val="NoSpacing"/>
        <w:numPr>
          <w:ilvl w:val="0"/>
          <w:numId w:val="92"/>
        </w:numPr>
        <w:rPr>
          <w:bCs/>
        </w:rPr>
      </w:pPr>
      <w:r>
        <w:rPr>
          <w:bCs/>
        </w:rPr>
        <w:t>R</w:t>
      </w:r>
      <w:r w:rsidRPr="005832E0">
        <w:rPr>
          <w:bCs/>
        </w:rPr>
        <w:t>obot tech, P250 paint Fanuc robots, version 24, Compact Guard Logix PLC and regular Compact        Logix PLC</w:t>
      </w:r>
    </w:p>
    <w:p w14:paraId="70A28343" w14:textId="77777777" w:rsidR="005832E0" w:rsidRDefault="005832E0" w:rsidP="005832E0">
      <w:pPr>
        <w:pStyle w:val="NoSpacing"/>
        <w:rPr>
          <w:b/>
        </w:rPr>
      </w:pPr>
    </w:p>
    <w:p w14:paraId="15498031" w14:textId="0DBB9728" w:rsidR="005832E0" w:rsidRPr="005832E0" w:rsidRDefault="005832E0" w:rsidP="005832E0">
      <w:pPr>
        <w:pStyle w:val="NoSpacing"/>
        <w:rPr>
          <w:b/>
          <w:bCs/>
        </w:rPr>
      </w:pPr>
      <w:r w:rsidRPr="005832E0">
        <w:rPr>
          <w:b/>
          <w:bCs/>
        </w:rPr>
        <w:t>PLC Controls Engineer</w:t>
      </w:r>
    </w:p>
    <w:p w14:paraId="6A4ADDAD" w14:textId="27A573B6" w:rsidR="0063736F" w:rsidRPr="005832E0" w:rsidRDefault="005832E0" w:rsidP="005832E0">
      <w:pPr>
        <w:pStyle w:val="NoSpacing"/>
        <w:rPr>
          <w:b/>
          <w:bCs/>
        </w:rPr>
      </w:pPr>
      <w:r w:rsidRPr="005832E0">
        <w:rPr>
          <w:b/>
          <w:bCs/>
        </w:rPr>
        <w:t xml:space="preserve">Paslin, Warren, MI (Contract) </w:t>
      </w:r>
      <w:r w:rsidRPr="005832E0">
        <w:rPr>
          <w:b/>
          <w:bCs/>
        </w:rPr>
        <w:tab/>
      </w:r>
      <w:r w:rsidRPr="005832E0">
        <w:rPr>
          <w:b/>
          <w:bCs/>
        </w:rPr>
        <w:tab/>
      </w:r>
      <w:r w:rsidRPr="005832E0">
        <w:rPr>
          <w:b/>
          <w:bCs/>
        </w:rPr>
        <w:tab/>
      </w:r>
      <w:r w:rsidRPr="005832E0">
        <w:rPr>
          <w:b/>
          <w:bCs/>
        </w:rPr>
        <w:tab/>
      </w:r>
      <w:r w:rsidRPr="005832E0">
        <w:rPr>
          <w:b/>
          <w:bCs/>
        </w:rPr>
        <w:tab/>
      </w:r>
      <w:r w:rsidRPr="005832E0">
        <w:rPr>
          <w:b/>
          <w:bCs/>
        </w:rPr>
        <w:tab/>
      </w:r>
      <w:r w:rsidRPr="005832E0">
        <w:rPr>
          <w:b/>
          <w:bCs/>
        </w:rPr>
        <w:tab/>
      </w:r>
      <w:r w:rsidRPr="005832E0">
        <w:rPr>
          <w:b/>
          <w:bCs/>
        </w:rPr>
        <w:tab/>
        <w:t xml:space="preserve">9/28/15 to 10/23/15 </w:t>
      </w:r>
    </w:p>
    <w:p w14:paraId="2875E313" w14:textId="77777777" w:rsidR="00D40373" w:rsidRPr="005832E0" w:rsidRDefault="00D40373" w:rsidP="005832E0">
      <w:pPr>
        <w:pStyle w:val="NoSpacing"/>
      </w:pPr>
    </w:p>
    <w:p w14:paraId="411C64B4" w14:textId="77777777" w:rsidR="005832E0" w:rsidRPr="005832E0" w:rsidRDefault="005832E0" w:rsidP="003D4964">
      <w:pPr>
        <w:pStyle w:val="NoSpacing"/>
        <w:numPr>
          <w:ilvl w:val="0"/>
          <w:numId w:val="92"/>
        </w:numPr>
      </w:pPr>
      <w:r w:rsidRPr="005832E0">
        <w:t xml:space="preserve">NEW WELD LINES control by Siemens S7 300, win and 1500-win software Siemens S7 TIA </w:t>
      </w:r>
    </w:p>
    <w:p w14:paraId="72B78E60" w14:textId="77777777" w:rsidR="005832E0" w:rsidRDefault="005832E0" w:rsidP="005832E0">
      <w:pPr>
        <w:pStyle w:val="NoSpacing"/>
      </w:pPr>
    </w:p>
    <w:p w14:paraId="31944B0F" w14:textId="77777777" w:rsidR="003D4964" w:rsidRDefault="003D4964" w:rsidP="005832E0">
      <w:pPr>
        <w:pStyle w:val="NoSpacing"/>
        <w:rPr>
          <w:b/>
          <w:bCs/>
        </w:rPr>
      </w:pPr>
      <w:r w:rsidRPr="005832E0">
        <w:rPr>
          <w:b/>
          <w:bCs/>
        </w:rPr>
        <w:t xml:space="preserve">Controls Engineer/Electrician </w:t>
      </w:r>
    </w:p>
    <w:p w14:paraId="50D56B75" w14:textId="07240E15" w:rsidR="00F224D3" w:rsidRDefault="005832E0" w:rsidP="005832E0">
      <w:pPr>
        <w:pStyle w:val="NoSpacing"/>
        <w:rPr>
          <w:b/>
          <w:bCs/>
        </w:rPr>
      </w:pPr>
      <w:r w:rsidRPr="005832E0">
        <w:rPr>
          <w:b/>
          <w:bCs/>
        </w:rPr>
        <w:t>Kwang Jin America, Inc</w:t>
      </w:r>
      <w:r w:rsidR="003D4964">
        <w:rPr>
          <w:b/>
          <w:bCs/>
        </w:rPr>
        <w:t xml:space="preserve">, </w:t>
      </w:r>
      <w:r w:rsidRPr="005832E0">
        <w:rPr>
          <w:b/>
          <w:bCs/>
        </w:rPr>
        <w:t>Madison Heights, MI</w:t>
      </w:r>
      <w:r w:rsidR="003D4964">
        <w:rPr>
          <w:b/>
          <w:bCs/>
        </w:rPr>
        <w:t xml:space="preserve"> </w:t>
      </w:r>
      <w:r w:rsidR="003D4964" w:rsidRPr="005832E0">
        <w:rPr>
          <w:b/>
          <w:bCs/>
        </w:rPr>
        <w:t>(</w:t>
      </w:r>
      <w:r w:rsidR="003D4964">
        <w:rPr>
          <w:b/>
          <w:bCs/>
        </w:rPr>
        <w:t>C</w:t>
      </w:r>
      <w:r w:rsidR="003D4964" w:rsidRPr="005832E0">
        <w:rPr>
          <w:b/>
          <w:bCs/>
        </w:rPr>
        <w:t>ontract)</w:t>
      </w:r>
      <w:r w:rsidR="003D4964">
        <w:rPr>
          <w:b/>
          <w:bCs/>
        </w:rPr>
        <w:t xml:space="preserve"> </w:t>
      </w:r>
      <w:r w:rsidR="003D4964">
        <w:rPr>
          <w:b/>
          <w:bCs/>
        </w:rPr>
        <w:tab/>
      </w:r>
      <w:r w:rsidR="003D4964">
        <w:rPr>
          <w:b/>
          <w:bCs/>
        </w:rPr>
        <w:tab/>
      </w:r>
      <w:r w:rsidR="003D4964">
        <w:rPr>
          <w:b/>
          <w:bCs/>
        </w:rPr>
        <w:tab/>
      </w:r>
      <w:r w:rsidR="003D4964">
        <w:rPr>
          <w:b/>
          <w:bCs/>
        </w:rPr>
        <w:tab/>
      </w:r>
      <w:r w:rsidRPr="005832E0">
        <w:rPr>
          <w:b/>
          <w:bCs/>
        </w:rPr>
        <w:t>5/04/15</w:t>
      </w:r>
      <w:r w:rsidR="003D4964">
        <w:rPr>
          <w:b/>
          <w:bCs/>
        </w:rPr>
        <w:t xml:space="preserve"> to </w:t>
      </w:r>
      <w:r w:rsidRPr="005832E0">
        <w:rPr>
          <w:b/>
          <w:bCs/>
        </w:rPr>
        <w:t>7/25/15</w:t>
      </w:r>
    </w:p>
    <w:p w14:paraId="74887DAB" w14:textId="77777777" w:rsidR="003D4964" w:rsidRDefault="003D4964" w:rsidP="005832E0">
      <w:pPr>
        <w:pStyle w:val="NoSpacing"/>
        <w:rPr>
          <w:b/>
          <w:bCs/>
        </w:rPr>
      </w:pPr>
    </w:p>
    <w:p w14:paraId="5DC0AD43" w14:textId="700DA8E8" w:rsidR="003D4964" w:rsidRPr="003D4964" w:rsidRDefault="003D4964" w:rsidP="003D4964">
      <w:pPr>
        <w:pStyle w:val="NoSpacing"/>
        <w:numPr>
          <w:ilvl w:val="0"/>
          <w:numId w:val="97"/>
        </w:numPr>
      </w:pPr>
      <w:r w:rsidRPr="003D4964">
        <w:t>PLC/Electrician work in new manufacturing facility</w:t>
      </w:r>
    </w:p>
    <w:p w14:paraId="3A040A85" w14:textId="5715C25E" w:rsidR="003D4964" w:rsidRPr="003D4964" w:rsidRDefault="003D4964" w:rsidP="003D4964">
      <w:pPr>
        <w:pStyle w:val="NoSpacing"/>
        <w:numPr>
          <w:ilvl w:val="0"/>
          <w:numId w:val="97"/>
        </w:numPr>
      </w:pPr>
      <w:r w:rsidRPr="003D4964">
        <w:t xml:space="preserve">Rewired standalone machine lines 220 and 120 volts service for lights and other facility applications.  </w:t>
      </w:r>
    </w:p>
    <w:p w14:paraId="4F183DF4" w14:textId="77777777" w:rsidR="003D4964" w:rsidRPr="005832E0" w:rsidRDefault="003D4964" w:rsidP="003D4964">
      <w:pPr>
        <w:pStyle w:val="NoSpacing"/>
        <w:rPr>
          <w:b/>
          <w:bCs/>
        </w:rPr>
      </w:pPr>
    </w:p>
    <w:p w14:paraId="4AEAB4EB" w14:textId="5681F9F4" w:rsidR="003D4964" w:rsidRDefault="003D4964" w:rsidP="003D4964">
      <w:pPr>
        <w:pStyle w:val="NoSpacing"/>
        <w:rPr>
          <w:b/>
          <w:bCs/>
        </w:rPr>
      </w:pPr>
      <w:r w:rsidRPr="003D4964">
        <w:rPr>
          <w:b/>
          <w:bCs/>
        </w:rPr>
        <w:t>PLC Controls/Weld Shift Supervisor</w:t>
      </w:r>
    </w:p>
    <w:p w14:paraId="0FACECDB" w14:textId="42C33982" w:rsidR="003D4964" w:rsidRPr="003D4964" w:rsidRDefault="003D4964" w:rsidP="003D4964">
      <w:pPr>
        <w:pStyle w:val="NoSpacing"/>
        <w:rPr>
          <w:b/>
          <w:bCs/>
        </w:rPr>
      </w:pPr>
      <w:r w:rsidRPr="003D4964">
        <w:rPr>
          <w:b/>
          <w:bCs/>
        </w:rPr>
        <w:t>Wellington Ind</w:t>
      </w:r>
      <w:r>
        <w:rPr>
          <w:b/>
          <w:bCs/>
        </w:rPr>
        <w:t xml:space="preserve">, </w:t>
      </w:r>
      <w:r w:rsidRPr="003D4964">
        <w:rPr>
          <w:b/>
          <w:bCs/>
        </w:rPr>
        <w:t>Belleville, MI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D4964">
        <w:rPr>
          <w:b/>
          <w:bCs/>
        </w:rPr>
        <w:t>7/20/14</w:t>
      </w:r>
      <w:r>
        <w:rPr>
          <w:b/>
          <w:bCs/>
        </w:rPr>
        <w:t xml:space="preserve"> to </w:t>
      </w:r>
      <w:r w:rsidRPr="003D4964">
        <w:rPr>
          <w:b/>
          <w:bCs/>
        </w:rPr>
        <w:t>05/01/15</w:t>
      </w:r>
    </w:p>
    <w:p w14:paraId="17C4D95D" w14:textId="77777777" w:rsidR="005832E0" w:rsidRDefault="005832E0" w:rsidP="00035ECD">
      <w:pPr>
        <w:pStyle w:val="NoSpacing"/>
      </w:pPr>
    </w:p>
    <w:p w14:paraId="2D9E8CC2" w14:textId="1FC2EB90" w:rsidR="003D4964" w:rsidRDefault="003D4964" w:rsidP="003D4964">
      <w:pPr>
        <w:pStyle w:val="NoSpacing"/>
        <w:numPr>
          <w:ilvl w:val="0"/>
          <w:numId w:val="98"/>
        </w:numPr>
      </w:pPr>
      <w:r>
        <w:t xml:space="preserve">Work in PLC 5000, old 2, SLC 500, MLC 1000-1200, Factory Talk View. Only PLC tech for off shift for welders and stamping press controls  </w:t>
      </w:r>
    </w:p>
    <w:p w14:paraId="4FC470F7" w14:textId="13D3B4E1" w:rsidR="005832E0" w:rsidRDefault="003D4964" w:rsidP="003D4964">
      <w:pPr>
        <w:pStyle w:val="NoSpacing"/>
        <w:numPr>
          <w:ilvl w:val="0"/>
          <w:numId w:val="98"/>
        </w:numPr>
      </w:pPr>
      <w:r>
        <w:t>Taut weld tech RSLogix.</w:t>
      </w:r>
    </w:p>
    <w:p w14:paraId="35EB5259" w14:textId="77777777" w:rsidR="003D4964" w:rsidRDefault="003D4964" w:rsidP="003D4964">
      <w:pPr>
        <w:pStyle w:val="NoSpacing"/>
      </w:pPr>
    </w:p>
    <w:p w14:paraId="226719F7" w14:textId="77777777" w:rsidR="003D4964" w:rsidRPr="003D4964" w:rsidRDefault="003D4964" w:rsidP="003D4964">
      <w:pPr>
        <w:pStyle w:val="NoSpacing"/>
        <w:rPr>
          <w:b/>
          <w:bCs/>
        </w:rPr>
      </w:pPr>
      <w:r w:rsidRPr="003D4964">
        <w:rPr>
          <w:b/>
          <w:bCs/>
        </w:rPr>
        <w:t xml:space="preserve">PLC Electrician </w:t>
      </w:r>
    </w:p>
    <w:p w14:paraId="310BEC8B" w14:textId="173B2311" w:rsidR="003D4964" w:rsidRPr="003D4964" w:rsidRDefault="003D4964" w:rsidP="003D4964">
      <w:pPr>
        <w:pStyle w:val="NoSpacing"/>
        <w:rPr>
          <w:b/>
          <w:bCs/>
        </w:rPr>
      </w:pPr>
      <w:r w:rsidRPr="003D4964">
        <w:rPr>
          <w:b/>
          <w:bCs/>
        </w:rPr>
        <w:t xml:space="preserve">Kellogg’s, </w:t>
      </w:r>
      <w:r>
        <w:rPr>
          <w:b/>
          <w:bCs/>
        </w:rPr>
        <w:t>C</w:t>
      </w:r>
      <w:r w:rsidRPr="003D4964">
        <w:rPr>
          <w:b/>
          <w:bCs/>
        </w:rPr>
        <w:t xml:space="preserve">ereal </w:t>
      </w:r>
      <w:r>
        <w:rPr>
          <w:b/>
          <w:bCs/>
        </w:rPr>
        <w:t>P</w:t>
      </w:r>
      <w:r w:rsidRPr="003D4964">
        <w:rPr>
          <w:b/>
          <w:bCs/>
        </w:rPr>
        <w:t>lant</w:t>
      </w:r>
      <w:r>
        <w:rPr>
          <w:b/>
          <w:bCs/>
        </w:rPr>
        <w:t xml:space="preserve">, </w:t>
      </w:r>
      <w:r w:rsidRPr="003D4964">
        <w:rPr>
          <w:b/>
          <w:bCs/>
        </w:rPr>
        <w:t>Memphis</w:t>
      </w:r>
      <w:r>
        <w:rPr>
          <w:b/>
          <w:bCs/>
        </w:rPr>
        <w:t>,</w:t>
      </w:r>
      <w:r w:rsidRPr="003D4964">
        <w:rPr>
          <w:b/>
          <w:bCs/>
        </w:rPr>
        <w:t xml:space="preserve"> TN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D4964">
        <w:rPr>
          <w:b/>
          <w:bCs/>
        </w:rPr>
        <w:t>10/16/13</w:t>
      </w:r>
      <w:r>
        <w:rPr>
          <w:b/>
          <w:bCs/>
        </w:rPr>
        <w:t xml:space="preserve"> to </w:t>
      </w:r>
      <w:r w:rsidRPr="003D4964">
        <w:rPr>
          <w:b/>
          <w:bCs/>
        </w:rPr>
        <w:t>03/12/14</w:t>
      </w:r>
    </w:p>
    <w:p w14:paraId="268AA2E2" w14:textId="77777777" w:rsidR="005832E0" w:rsidRDefault="005832E0" w:rsidP="00035ECD">
      <w:pPr>
        <w:pStyle w:val="NoSpacing"/>
      </w:pPr>
    </w:p>
    <w:p w14:paraId="60E408F8" w14:textId="7E2074D9" w:rsidR="005832E0" w:rsidRDefault="003D4964" w:rsidP="003D4964">
      <w:pPr>
        <w:pStyle w:val="NoSpacing"/>
        <w:numPr>
          <w:ilvl w:val="0"/>
          <w:numId w:val="99"/>
        </w:numPr>
      </w:pPr>
      <w:r w:rsidRPr="003D4964">
        <w:t>Worked with PLC 5 and Compact, &amp; ControlLogix 5000 relearn AB IRB 6400 pick and place robot.</w:t>
      </w:r>
    </w:p>
    <w:p w14:paraId="4EA5F726" w14:textId="77777777" w:rsidR="005832E0" w:rsidRDefault="005832E0" w:rsidP="00035ECD">
      <w:pPr>
        <w:pStyle w:val="NoSpacing"/>
      </w:pPr>
    </w:p>
    <w:p w14:paraId="71D18BC9" w14:textId="795EC334" w:rsidR="003D4964" w:rsidRDefault="003D4964" w:rsidP="003D4964">
      <w:pPr>
        <w:pStyle w:val="NoSpacing"/>
        <w:rPr>
          <w:b/>
          <w:bCs/>
        </w:rPr>
      </w:pPr>
      <w:r w:rsidRPr="003D4964">
        <w:rPr>
          <w:b/>
          <w:bCs/>
        </w:rPr>
        <w:lastRenderedPageBreak/>
        <w:t>PLC Controls Engineer/IT Engineer</w:t>
      </w:r>
    </w:p>
    <w:p w14:paraId="61635607" w14:textId="71BCF70E" w:rsidR="003D4964" w:rsidRPr="003D4964" w:rsidRDefault="003D4964" w:rsidP="00035ECD">
      <w:pPr>
        <w:pStyle w:val="NoSpacing"/>
        <w:rPr>
          <w:b/>
          <w:bCs/>
        </w:rPr>
      </w:pPr>
      <w:r w:rsidRPr="003D4964">
        <w:rPr>
          <w:b/>
          <w:bCs/>
        </w:rPr>
        <w:t>IAC (International Automotive Components)</w:t>
      </w:r>
      <w:r>
        <w:rPr>
          <w:b/>
          <w:bCs/>
        </w:rPr>
        <w:t xml:space="preserve">, </w:t>
      </w:r>
      <w:r w:rsidRPr="003D4964">
        <w:rPr>
          <w:b/>
          <w:bCs/>
        </w:rPr>
        <w:t>Warren</w:t>
      </w:r>
      <w:r>
        <w:rPr>
          <w:b/>
          <w:bCs/>
        </w:rPr>
        <w:t>,</w:t>
      </w:r>
      <w:r w:rsidRPr="003D4964">
        <w:rPr>
          <w:b/>
          <w:bCs/>
        </w:rPr>
        <w:t xml:space="preserve"> MI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D4964">
        <w:rPr>
          <w:b/>
          <w:bCs/>
        </w:rPr>
        <w:t>03/04/13</w:t>
      </w:r>
      <w:r>
        <w:rPr>
          <w:b/>
          <w:bCs/>
        </w:rPr>
        <w:t xml:space="preserve"> to </w:t>
      </w:r>
      <w:r w:rsidRPr="003D4964">
        <w:rPr>
          <w:b/>
          <w:bCs/>
        </w:rPr>
        <w:t>06/27/13</w:t>
      </w:r>
    </w:p>
    <w:p w14:paraId="76A8F6B1" w14:textId="77777777" w:rsidR="003D4964" w:rsidRDefault="003D4964" w:rsidP="00035ECD">
      <w:pPr>
        <w:pStyle w:val="NoSpacing"/>
      </w:pPr>
    </w:p>
    <w:p w14:paraId="49A10F6F" w14:textId="7DD81193" w:rsidR="003D4964" w:rsidRDefault="003D4964" w:rsidP="003D4964">
      <w:pPr>
        <w:pStyle w:val="NoSpacing"/>
        <w:numPr>
          <w:ilvl w:val="0"/>
          <w:numId w:val="99"/>
        </w:numPr>
      </w:pPr>
      <w:r w:rsidRPr="003D4964">
        <w:t>Worked in RSLogix 5000 version 17. SLC 500, ABB and Fanuc robot re path teaching</w:t>
      </w:r>
    </w:p>
    <w:p w14:paraId="3DC18F8B" w14:textId="77777777" w:rsidR="003D4964" w:rsidRDefault="003D4964" w:rsidP="00035ECD">
      <w:pPr>
        <w:pStyle w:val="NoSpacing"/>
      </w:pPr>
    </w:p>
    <w:p w14:paraId="6D01F533" w14:textId="77777777" w:rsidR="003D4964" w:rsidRDefault="003D4964" w:rsidP="003D4964">
      <w:pPr>
        <w:pStyle w:val="NoSpacing"/>
        <w:rPr>
          <w:b/>
          <w:bCs/>
        </w:rPr>
      </w:pPr>
      <w:r w:rsidRPr="003D4964">
        <w:rPr>
          <w:b/>
          <w:bCs/>
        </w:rPr>
        <w:t xml:space="preserve">Field Service Technician </w:t>
      </w:r>
    </w:p>
    <w:p w14:paraId="5E7FFF9B" w14:textId="5A2C8B53" w:rsidR="003D4964" w:rsidRPr="003D4964" w:rsidRDefault="003D4964" w:rsidP="00035ECD">
      <w:pPr>
        <w:pStyle w:val="NoSpacing"/>
        <w:rPr>
          <w:b/>
          <w:bCs/>
        </w:rPr>
      </w:pPr>
      <w:r w:rsidRPr="003D4964">
        <w:rPr>
          <w:b/>
          <w:bCs/>
        </w:rPr>
        <w:t>Bielomatik</w:t>
      </w:r>
      <w:r>
        <w:rPr>
          <w:b/>
          <w:bCs/>
        </w:rPr>
        <w:t xml:space="preserve">, </w:t>
      </w:r>
      <w:r w:rsidRPr="003D4964">
        <w:rPr>
          <w:b/>
          <w:bCs/>
        </w:rPr>
        <w:t>New Hudson</w:t>
      </w:r>
      <w:r>
        <w:rPr>
          <w:b/>
          <w:bCs/>
        </w:rPr>
        <w:t>,</w:t>
      </w:r>
      <w:r w:rsidRPr="003D4964">
        <w:rPr>
          <w:b/>
          <w:bCs/>
        </w:rPr>
        <w:t xml:space="preserve"> MI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D4964">
        <w:rPr>
          <w:b/>
          <w:bCs/>
        </w:rPr>
        <w:t>08/08/12</w:t>
      </w:r>
      <w:r>
        <w:rPr>
          <w:b/>
          <w:bCs/>
        </w:rPr>
        <w:t xml:space="preserve"> to </w:t>
      </w:r>
      <w:r w:rsidRPr="003D4964">
        <w:rPr>
          <w:b/>
          <w:bCs/>
        </w:rPr>
        <w:t>12/19/12</w:t>
      </w:r>
    </w:p>
    <w:p w14:paraId="46CDC89F" w14:textId="77777777" w:rsidR="003D4964" w:rsidRDefault="003D4964" w:rsidP="00035ECD">
      <w:pPr>
        <w:pStyle w:val="NoSpacing"/>
      </w:pPr>
    </w:p>
    <w:p w14:paraId="11DDA5F4" w14:textId="60406CDE" w:rsidR="003D4964" w:rsidRDefault="003D4964" w:rsidP="003D4964">
      <w:pPr>
        <w:pStyle w:val="NoSpacing"/>
        <w:numPr>
          <w:ilvl w:val="0"/>
          <w:numId w:val="100"/>
        </w:numPr>
      </w:pPr>
      <w:r>
        <w:t xml:space="preserve">Work as a Field Service Technician Automation in PLC RSLogix 5000 version 20, Siemens S7-5.5, Factory Talk view, WinCC / Fanuc robot re-path teaching. </w:t>
      </w:r>
    </w:p>
    <w:p w14:paraId="7F343137" w14:textId="76D8F83A" w:rsidR="003D4964" w:rsidRDefault="003D4964" w:rsidP="003D4964">
      <w:pPr>
        <w:pStyle w:val="NoSpacing"/>
        <w:numPr>
          <w:ilvl w:val="0"/>
          <w:numId w:val="100"/>
        </w:numPr>
      </w:pPr>
      <w:r>
        <w:t>Did electrical/mechanical, pneumatic/hydraulic build</w:t>
      </w:r>
    </w:p>
    <w:p w14:paraId="246D517C" w14:textId="7CB7B63D" w:rsidR="003D4964" w:rsidRDefault="003D4964" w:rsidP="003D4964">
      <w:pPr>
        <w:pStyle w:val="NoSpacing"/>
        <w:numPr>
          <w:ilvl w:val="0"/>
          <w:numId w:val="100"/>
        </w:numPr>
      </w:pPr>
      <w:r>
        <w:t>Commission start up and debug in Siemens and RSLogix 5000</w:t>
      </w:r>
    </w:p>
    <w:p w14:paraId="57E0E693" w14:textId="77777777" w:rsidR="003D4964" w:rsidRDefault="003D4964" w:rsidP="00035ECD">
      <w:pPr>
        <w:pStyle w:val="NoSpacing"/>
      </w:pPr>
    </w:p>
    <w:p w14:paraId="3D2DD3CC" w14:textId="77777777" w:rsidR="003D4964" w:rsidRDefault="003D4964" w:rsidP="003D4964">
      <w:pPr>
        <w:pStyle w:val="NoSpacing"/>
        <w:rPr>
          <w:b/>
          <w:bCs/>
        </w:rPr>
      </w:pPr>
      <w:r w:rsidRPr="003D4964">
        <w:rPr>
          <w:b/>
          <w:bCs/>
        </w:rPr>
        <w:t xml:space="preserve">Automation </w:t>
      </w:r>
      <w:r>
        <w:rPr>
          <w:b/>
          <w:bCs/>
        </w:rPr>
        <w:t>T</w:t>
      </w:r>
      <w:r w:rsidRPr="003D4964">
        <w:rPr>
          <w:b/>
          <w:bCs/>
        </w:rPr>
        <w:t>eam/</w:t>
      </w:r>
      <w:r>
        <w:rPr>
          <w:b/>
          <w:bCs/>
        </w:rPr>
        <w:t>E</w:t>
      </w:r>
      <w:r w:rsidRPr="003D4964">
        <w:rPr>
          <w:b/>
          <w:bCs/>
        </w:rPr>
        <w:t xml:space="preserve">lectrician </w:t>
      </w:r>
    </w:p>
    <w:p w14:paraId="4984586F" w14:textId="37D9A363" w:rsidR="003D4964" w:rsidRPr="003D4964" w:rsidRDefault="003D4964" w:rsidP="003D4964">
      <w:pPr>
        <w:pStyle w:val="NoSpacing"/>
        <w:rPr>
          <w:b/>
          <w:bCs/>
        </w:rPr>
      </w:pPr>
      <w:r w:rsidRPr="003D4964">
        <w:rPr>
          <w:b/>
          <w:bCs/>
        </w:rPr>
        <w:t>SMW Automotive</w:t>
      </w:r>
      <w:r>
        <w:rPr>
          <w:b/>
          <w:bCs/>
        </w:rPr>
        <w:t xml:space="preserve">, </w:t>
      </w:r>
      <w:r w:rsidRPr="003D4964">
        <w:rPr>
          <w:b/>
          <w:bCs/>
        </w:rPr>
        <w:t>Warren</w:t>
      </w:r>
      <w:r>
        <w:rPr>
          <w:b/>
          <w:bCs/>
        </w:rPr>
        <w:t>,</w:t>
      </w:r>
      <w:r w:rsidRPr="003D4964">
        <w:rPr>
          <w:b/>
          <w:bCs/>
        </w:rPr>
        <w:t xml:space="preserve"> MI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D4964">
        <w:rPr>
          <w:b/>
          <w:bCs/>
        </w:rPr>
        <w:t>08/31/11</w:t>
      </w:r>
      <w:r>
        <w:rPr>
          <w:b/>
          <w:bCs/>
        </w:rPr>
        <w:t xml:space="preserve"> to </w:t>
      </w:r>
      <w:r w:rsidRPr="003D4964">
        <w:rPr>
          <w:b/>
          <w:bCs/>
        </w:rPr>
        <w:t>12/02/11</w:t>
      </w:r>
    </w:p>
    <w:p w14:paraId="0E7C10EE" w14:textId="77777777" w:rsidR="003D4964" w:rsidRDefault="003D4964" w:rsidP="003D4964">
      <w:pPr>
        <w:pStyle w:val="NoSpacing"/>
      </w:pPr>
    </w:p>
    <w:p w14:paraId="0EBB1988" w14:textId="6656F4C9" w:rsidR="003D4964" w:rsidRDefault="003D4964" w:rsidP="003D4964">
      <w:pPr>
        <w:pStyle w:val="NoSpacing"/>
        <w:numPr>
          <w:ilvl w:val="0"/>
          <w:numId w:val="102"/>
        </w:numPr>
      </w:pPr>
      <w:r w:rsidRPr="003D4964">
        <w:t>Work as a Automation team that wires safety interlocks for CNC and robots, when not wiring I work as part of maintenance</w:t>
      </w:r>
    </w:p>
    <w:p w14:paraId="6F54551D" w14:textId="77777777" w:rsidR="003475EE" w:rsidRPr="003475EE" w:rsidRDefault="003475EE" w:rsidP="003475EE">
      <w:pPr>
        <w:pStyle w:val="NoSpacing"/>
        <w:numPr>
          <w:ilvl w:val="0"/>
          <w:numId w:val="102"/>
        </w:numPr>
      </w:pPr>
      <w:r w:rsidRPr="003475EE">
        <w:t>Build Panels, and Enclosure for the CNC center. CNC mechanical/electrical and programming. Only technician for electrical.</w:t>
      </w:r>
    </w:p>
    <w:p w14:paraId="115230AD" w14:textId="77777777" w:rsidR="003475EE" w:rsidRPr="003475EE" w:rsidRDefault="003475EE" w:rsidP="003475EE">
      <w:pPr>
        <w:pStyle w:val="NoSpacing"/>
        <w:numPr>
          <w:ilvl w:val="0"/>
          <w:numId w:val="102"/>
        </w:numPr>
      </w:pPr>
      <w:proofErr w:type="spellStart"/>
      <w:r w:rsidRPr="003475EE">
        <w:t>Builded</w:t>
      </w:r>
      <w:proofErr w:type="spellEnd"/>
      <w:r w:rsidRPr="003475EE">
        <w:t xml:space="preserve"> electrical/mechanical pneumatic machine tools for production at one of Huron six plants.</w:t>
      </w:r>
    </w:p>
    <w:p w14:paraId="1644FAC0" w14:textId="3ADF69B5" w:rsidR="003475EE" w:rsidRDefault="003475EE" w:rsidP="003475EE">
      <w:pPr>
        <w:pStyle w:val="NoSpacing"/>
        <w:numPr>
          <w:ilvl w:val="0"/>
          <w:numId w:val="102"/>
        </w:numPr>
      </w:pPr>
      <w:r w:rsidRPr="003475EE">
        <w:t>Assisting in wiring of controller to sensors, pneumatics</w:t>
      </w:r>
    </w:p>
    <w:p w14:paraId="32905699" w14:textId="77777777" w:rsidR="003D4964" w:rsidRDefault="003D4964" w:rsidP="003D4964">
      <w:pPr>
        <w:pStyle w:val="NoSpacing"/>
      </w:pPr>
    </w:p>
    <w:p w14:paraId="41021070" w14:textId="77777777" w:rsidR="003D4964" w:rsidRPr="003D4964" w:rsidRDefault="003D4964" w:rsidP="003D4964">
      <w:pPr>
        <w:pStyle w:val="NoSpacing"/>
        <w:rPr>
          <w:b/>
          <w:bCs/>
        </w:rPr>
      </w:pPr>
      <w:r w:rsidRPr="003D4964">
        <w:rPr>
          <w:b/>
          <w:bCs/>
        </w:rPr>
        <w:t xml:space="preserve">Robotic Automation Technician </w:t>
      </w:r>
    </w:p>
    <w:p w14:paraId="4C33E2FD" w14:textId="08C5B8AF" w:rsidR="003D4964" w:rsidRPr="003D4964" w:rsidRDefault="003D4964" w:rsidP="003D4964">
      <w:pPr>
        <w:pStyle w:val="NoSpacing"/>
        <w:rPr>
          <w:b/>
          <w:bCs/>
        </w:rPr>
      </w:pPr>
      <w:proofErr w:type="spellStart"/>
      <w:r w:rsidRPr="003D4964">
        <w:rPr>
          <w:b/>
          <w:bCs/>
        </w:rPr>
        <w:t>Inalfa</w:t>
      </w:r>
      <w:proofErr w:type="spellEnd"/>
      <w:r w:rsidRPr="003D4964">
        <w:rPr>
          <w:b/>
          <w:bCs/>
        </w:rPr>
        <w:t xml:space="preserve"> Roof </w:t>
      </w:r>
      <w:r>
        <w:rPr>
          <w:b/>
          <w:bCs/>
        </w:rPr>
        <w:t>S</w:t>
      </w:r>
      <w:r w:rsidRPr="003D4964">
        <w:rPr>
          <w:b/>
          <w:bCs/>
        </w:rPr>
        <w:t>ystems</w:t>
      </w:r>
      <w:r>
        <w:rPr>
          <w:b/>
          <w:bCs/>
        </w:rPr>
        <w:t xml:space="preserve">, </w:t>
      </w:r>
      <w:r w:rsidRPr="003D4964">
        <w:rPr>
          <w:b/>
          <w:bCs/>
        </w:rPr>
        <w:t>Warren</w:t>
      </w:r>
      <w:r>
        <w:rPr>
          <w:b/>
          <w:bCs/>
        </w:rPr>
        <w:t>,</w:t>
      </w:r>
      <w:r w:rsidRPr="003D4964">
        <w:rPr>
          <w:b/>
          <w:bCs/>
        </w:rPr>
        <w:t xml:space="preserve"> MI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D4964">
        <w:rPr>
          <w:b/>
          <w:bCs/>
        </w:rPr>
        <w:t>11/13/10 to 04/15/11</w:t>
      </w:r>
    </w:p>
    <w:p w14:paraId="44729F7D" w14:textId="77777777" w:rsidR="005832E0" w:rsidRDefault="005832E0" w:rsidP="00035ECD">
      <w:pPr>
        <w:pStyle w:val="NoSpacing"/>
      </w:pPr>
    </w:p>
    <w:p w14:paraId="3E82F0BA" w14:textId="0281E209" w:rsidR="003D4964" w:rsidRDefault="003D4964" w:rsidP="003D4964">
      <w:pPr>
        <w:pStyle w:val="NoSpacing"/>
        <w:numPr>
          <w:ilvl w:val="0"/>
          <w:numId w:val="102"/>
        </w:numPr>
      </w:pPr>
      <w:r w:rsidRPr="003D4964">
        <w:t xml:space="preserve">Work as a Robotic Automation Technician </w:t>
      </w:r>
      <w:proofErr w:type="spellStart"/>
      <w:r w:rsidRPr="003D4964">
        <w:t>forman</w:t>
      </w:r>
      <w:proofErr w:type="spellEnd"/>
      <w:r w:rsidRPr="003D4964">
        <w:t xml:space="preserve"> less press/robot Transfer line, Welders, robot welders Only tech with knowledge of Siemens S7-300 win</w:t>
      </w:r>
    </w:p>
    <w:p w14:paraId="020B31CB" w14:textId="77777777" w:rsidR="003D4964" w:rsidRDefault="003D4964" w:rsidP="00035ECD">
      <w:pPr>
        <w:pStyle w:val="NoSpacing"/>
      </w:pPr>
    </w:p>
    <w:p w14:paraId="796143B9" w14:textId="77777777" w:rsidR="003475EE" w:rsidRDefault="003475EE" w:rsidP="003475EE">
      <w:pPr>
        <w:pStyle w:val="NoSpacing"/>
        <w:rPr>
          <w:b/>
          <w:bCs/>
        </w:rPr>
      </w:pPr>
      <w:r w:rsidRPr="003475EE">
        <w:rPr>
          <w:b/>
          <w:bCs/>
        </w:rPr>
        <w:t xml:space="preserve">Maintenance Technician </w:t>
      </w:r>
    </w:p>
    <w:p w14:paraId="3E618CF0" w14:textId="2B189156" w:rsidR="003D4964" w:rsidRPr="003475EE" w:rsidRDefault="003475EE" w:rsidP="00035ECD">
      <w:pPr>
        <w:pStyle w:val="NoSpacing"/>
        <w:rPr>
          <w:b/>
          <w:bCs/>
        </w:rPr>
      </w:pPr>
      <w:r w:rsidRPr="003475EE">
        <w:rPr>
          <w:b/>
          <w:bCs/>
        </w:rPr>
        <w:t>L&amp;W Engineering,</w:t>
      </w:r>
      <w:r>
        <w:rPr>
          <w:b/>
          <w:bCs/>
        </w:rPr>
        <w:t xml:space="preserve"> </w:t>
      </w:r>
      <w:r w:rsidRPr="003475EE">
        <w:rPr>
          <w:b/>
          <w:bCs/>
        </w:rPr>
        <w:t>Belleville</w:t>
      </w:r>
      <w:r>
        <w:rPr>
          <w:b/>
          <w:bCs/>
        </w:rPr>
        <w:t>,</w:t>
      </w:r>
      <w:r w:rsidRPr="003475EE">
        <w:rPr>
          <w:b/>
          <w:bCs/>
        </w:rPr>
        <w:t xml:space="preserve"> MI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475EE">
        <w:rPr>
          <w:b/>
          <w:bCs/>
        </w:rPr>
        <w:t>6/17/10</w:t>
      </w:r>
      <w:r>
        <w:rPr>
          <w:b/>
          <w:bCs/>
        </w:rPr>
        <w:t xml:space="preserve"> to </w:t>
      </w:r>
      <w:r w:rsidRPr="003475EE">
        <w:rPr>
          <w:b/>
          <w:bCs/>
        </w:rPr>
        <w:t>8/27/10</w:t>
      </w:r>
    </w:p>
    <w:p w14:paraId="2C138A9D" w14:textId="77777777" w:rsidR="003D4964" w:rsidRDefault="003D4964" w:rsidP="00035ECD">
      <w:pPr>
        <w:pStyle w:val="NoSpacing"/>
      </w:pPr>
    </w:p>
    <w:p w14:paraId="02350AB0" w14:textId="028395CA" w:rsidR="003475EE" w:rsidRDefault="003475EE" w:rsidP="003475EE">
      <w:pPr>
        <w:pStyle w:val="NoSpacing"/>
        <w:numPr>
          <w:ilvl w:val="0"/>
          <w:numId w:val="103"/>
        </w:numPr>
      </w:pPr>
      <w:r>
        <w:t xml:space="preserve">Work as a Maintenance technician for press line, welders, and robot work cells. While I was </w:t>
      </w:r>
      <w:proofErr w:type="gramStart"/>
      <w:r>
        <w:t>there</w:t>
      </w:r>
      <w:proofErr w:type="gramEnd"/>
      <w:r>
        <w:t xml:space="preserve"> I was the only technician with Knowledge of Welders, PLC, and Press line. </w:t>
      </w:r>
    </w:p>
    <w:p w14:paraId="5C741652" w14:textId="60A79DCD" w:rsidR="003D4964" w:rsidRDefault="003475EE" w:rsidP="003475EE">
      <w:pPr>
        <w:pStyle w:val="NoSpacing"/>
        <w:numPr>
          <w:ilvl w:val="0"/>
          <w:numId w:val="103"/>
        </w:numPr>
      </w:pPr>
      <w:r>
        <w:t>Taut 8 technicians Allen Bradley RSLogix.</w:t>
      </w:r>
    </w:p>
    <w:p w14:paraId="662C1484" w14:textId="77777777" w:rsidR="003D4964" w:rsidRDefault="003D4964" w:rsidP="00035ECD">
      <w:pPr>
        <w:pStyle w:val="NoSpacing"/>
      </w:pPr>
    </w:p>
    <w:p w14:paraId="2E5FA769" w14:textId="77777777" w:rsidR="003475EE" w:rsidRDefault="003475EE" w:rsidP="003475EE">
      <w:pPr>
        <w:pStyle w:val="NoSpacing"/>
        <w:rPr>
          <w:b/>
          <w:bCs/>
        </w:rPr>
      </w:pPr>
      <w:r w:rsidRPr="003475EE">
        <w:rPr>
          <w:b/>
          <w:bCs/>
        </w:rPr>
        <w:t xml:space="preserve">Maintenance Technician </w:t>
      </w:r>
    </w:p>
    <w:p w14:paraId="0BBA29CA" w14:textId="2EA20F07" w:rsidR="003D4964" w:rsidRPr="003475EE" w:rsidRDefault="003475EE" w:rsidP="00035ECD">
      <w:pPr>
        <w:pStyle w:val="NoSpacing"/>
        <w:rPr>
          <w:b/>
          <w:bCs/>
        </w:rPr>
      </w:pPr>
      <w:r w:rsidRPr="003475EE">
        <w:rPr>
          <w:b/>
          <w:bCs/>
        </w:rPr>
        <w:t>Dana Torque-Tec</w:t>
      </w:r>
      <w:r>
        <w:rPr>
          <w:b/>
          <w:bCs/>
        </w:rPr>
        <w:t xml:space="preserve">, </w:t>
      </w:r>
      <w:r w:rsidRPr="003475EE">
        <w:rPr>
          <w:b/>
          <w:bCs/>
        </w:rPr>
        <w:t>Auburn Hills, MI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475EE">
        <w:rPr>
          <w:b/>
          <w:bCs/>
        </w:rPr>
        <w:t>12/10/07</w:t>
      </w:r>
      <w:r>
        <w:rPr>
          <w:b/>
          <w:bCs/>
        </w:rPr>
        <w:t xml:space="preserve"> to </w:t>
      </w:r>
      <w:r w:rsidRPr="003475EE">
        <w:rPr>
          <w:b/>
          <w:bCs/>
        </w:rPr>
        <w:t>02/22/08</w:t>
      </w:r>
    </w:p>
    <w:p w14:paraId="16203D12" w14:textId="77777777" w:rsidR="003D4964" w:rsidRDefault="003D4964" w:rsidP="00035ECD">
      <w:pPr>
        <w:pStyle w:val="NoSpacing"/>
      </w:pPr>
    </w:p>
    <w:p w14:paraId="3C71976C" w14:textId="6B154B28" w:rsidR="003475EE" w:rsidRDefault="003475EE" w:rsidP="003475EE">
      <w:pPr>
        <w:pStyle w:val="NoSpacing"/>
        <w:numPr>
          <w:ilvl w:val="0"/>
          <w:numId w:val="105"/>
        </w:numPr>
      </w:pPr>
      <w:r>
        <w:t xml:space="preserve">Maintenance Technician, of shaft balancers and drive shaft welders. </w:t>
      </w:r>
    </w:p>
    <w:p w14:paraId="6C1BF057" w14:textId="464143DE" w:rsidR="003D4964" w:rsidRDefault="003475EE" w:rsidP="003475EE">
      <w:pPr>
        <w:pStyle w:val="NoSpacing"/>
        <w:numPr>
          <w:ilvl w:val="0"/>
          <w:numId w:val="105"/>
        </w:numPr>
      </w:pPr>
      <w:r>
        <w:t>champion for the maintenance team to have Siemens and RSLogix software for the maintenance team, To help improve machine down time.</w:t>
      </w:r>
    </w:p>
    <w:p w14:paraId="62DD0E88" w14:textId="77777777" w:rsidR="003D4964" w:rsidRDefault="003D4964" w:rsidP="00035ECD">
      <w:pPr>
        <w:pStyle w:val="NoSpacing"/>
      </w:pPr>
    </w:p>
    <w:p w14:paraId="564CB5E9" w14:textId="77777777" w:rsidR="003475EE" w:rsidRPr="003475EE" w:rsidRDefault="003475EE" w:rsidP="003475EE">
      <w:pPr>
        <w:pStyle w:val="NoSpacing"/>
        <w:rPr>
          <w:b/>
          <w:bCs/>
        </w:rPr>
      </w:pPr>
      <w:r w:rsidRPr="003475EE">
        <w:rPr>
          <w:b/>
          <w:bCs/>
        </w:rPr>
        <w:t>Maintenance Technician</w:t>
      </w:r>
    </w:p>
    <w:p w14:paraId="1E8CED8E" w14:textId="65132B73" w:rsidR="003475EE" w:rsidRPr="003475EE" w:rsidRDefault="003475EE" w:rsidP="003475EE">
      <w:pPr>
        <w:pStyle w:val="NoSpacing"/>
        <w:rPr>
          <w:b/>
          <w:bCs/>
        </w:rPr>
      </w:pPr>
      <w:r w:rsidRPr="003475EE">
        <w:rPr>
          <w:b/>
          <w:bCs/>
        </w:rPr>
        <w:t xml:space="preserve">Fire Stone corporation </w:t>
      </w:r>
      <w:r>
        <w:rPr>
          <w:b/>
          <w:bCs/>
        </w:rPr>
        <w:t>T</w:t>
      </w:r>
      <w:r w:rsidRPr="003475EE">
        <w:rPr>
          <w:b/>
          <w:bCs/>
        </w:rPr>
        <w:t xml:space="preserve">ire </w:t>
      </w:r>
      <w:r>
        <w:rPr>
          <w:b/>
          <w:bCs/>
        </w:rPr>
        <w:t>C</w:t>
      </w:r>
      <w:r w:rsidRPr="003475EE">
        <w:rPr>
          <w:b/>
          <w:bCs/>
        </w:rPr>
        <w:t>ompany</w:t>
      </w:r>
      <w:r>
        <w:rPr>
          <w:b/>
          <w:bCs/>
        </w:rPr>
        <w:t xml:space="preserve">, </w:t>
      </w:r>
      <w:r w:rsidRPr="003475EE">
        <w:rPr>
          <w:b/>
          <w:bCs/>
        </w:rPr>
        <w:t xml:space="preserve">Akron, </w:t>
      </w:r>
      <w:r>
        <w:rPr>
          <w:b/>
          <w:bCs/>
        </w:rPr>
        <w:t xml:space="preserve">OH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475EE">
        <w:rPr>
          <w:b/>
          <w:bCs/>
        </w:rPr>
        <w:t>12/20/06</w:t>
      </w:r>
      <w:r>
        <w:rPr>
          <w:b/>
          <w:bCs/>
        </w:rPr>
        <w:t xml:space="preserve"> to </w:t>
      </w:r>
      <w:r w:rsidRPr="003475EE">
        <w:rPr>
          <w:b/>
          <w:bCs/>
        </w:rPr>
        <w:t>3/19/07</w:t>
      </w:r>
    </w:p>
    <w:p w14:paraId="1DBB1AE2" w14:textId="77777777" w:rsidR="003D4964" w:rsidRDefault="003D4964" w:rsidP="00035ECD">
      <w:pPr>
        <w:pStyle w:val="NoSpacing"/>
      </w:pPr>
    </w:p>
    <w:p w14:paraId="401C9573" w14:textId="518E6C85" w:rsidR="003475EE" w:rsidRDefault="003475EE" w:rsidP="003475EE">
      <w:pPr>
        <w:pStyle w:val="NoSpacing"/>
        <w:numPr>
          <w:ilvl w:val="0"/>
          <w:numId w:val="107"/>
        </w:numPr>
      </w:pPr>
      <w:r>
        <w:t xml:space="preserve">PLC electrician, temporary technician to replace striking work force. </w:t>
      </w:r>
    </w:p>
    <w:p w14:paraId="4889E9F3" w14:textId="33C7898E" w:rsidR="003D4964" w:rsidRDefault="003475EE" w:rsidP="003475EE">
      <w:pPr>
        <w:pStyle w:val="NoSpacing"/>
        <w:numPr>
          <w:ilvl w:val="0"/>
          <w:numId w:val="107"/>
        </w:numPr>
      </w:pPr>
      <w:r>
        <w:t>Was able to keep line production stoppages to a minimum by tracking problem with RSLogix PLC 5, &amp; 5000, 1756 ControlLogix.</w:t>
      </w:r>
    </w:p>
    <w:p w14:paraId="688FB33E" w14:textId="77777777" w:rsidR="003D4964" w:rsidRDefault="003D4964" w:rsidP="00035ECD">
      <w:pPr>
        <w:pStyle w:val="NoSpacing"/>
      </w:pPr>
    </w:p>
    <w:p w14:paraId="7C1E5150" w14:textId="77777777" w:rsidR="003475EE" w:rsidRDefault="003475EE" w:rsidP="003475EE">
      <w:pPr>
        <w:pStyle w:val="NoSpacing"/>
        <w:rPr>
          <w:b/>
          <w:bCs/>
        </w:rPr>
      </w:pPr>
      <w:r w:rsidRPr="003475EE">
        <w:rPr>
          <w:b/>
          <w:bCs/>
        </w:rPr>
        <w:t xml:space="preserve">Electrical/ Mechanical Maintenance technician </w:t>
      </w:r>
    </w:p>
    <w:p w14:paraId="78C8DCD5" w14:textId="101F2AAA" w:rsidR="003D4964" w:rsidRPr="003475EE" w:rsidRDefault="003475EE" w:rsidP="003475EE">
      <w:pPr>
        <w:pStyle w:val="NoSpacing"/>
        <w:rPr>
          <w:b/>
          <w:bCs/>
        </w:rPr>
      </w:pPr>
      <w:r w:rsidRPr="003475EE">
        <w:rPr>
          <w:b/>
          <w:bCs/>
        </w:rPr>
        <w:t>Zenith Industrial Corporation</w:t>
      </w:r>
      <w:r>
        <w:rPr>
          <w:b/>
          <w:bCs/>
        </w:rPr>
        <w:t xml:space="preserve">, </w:t>
      </w:r>
      <w:r w:rsidRPr="003475EE">
        <w:rPr>
          <w:b/>
          <w:bCs/>
        </w:rPr>
        <w:t>Clinton Township</w:t>
      </w:r>
      <w:r>
        <w:rPr>
          <w:b/>
          <w:bCs/>
        </w:rPr>
        <w:t xml:space="preserve">, MI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475EE">
        <w:rPr>
          <w:b/>
          <w:bCs/>
        </w:rPr>
        <w:t>8/28/95</w:t>
      </w:r>
      <w:r>
        <w:rPr>
          <w:b/>
          <w:bCs/>
        </w:rPr>
        <w:t xml:space="preserve"> to </w:t>
      </w:r>
      <w:r w:rsidRPr="003475EE">
        <w:rPr>
          <w:b/>
          <w:bCs/>
        </w:rPr>
        <w:t>11/15/05</w:t>
      </w:r>
    </w:p>
    <w:p w14:paraId="27378265" w14:textId="77777777" w:rsidR="003475EE" w:rsidRDefault="003475EE" w:rsidP="003475EE">
      <w:pPr>
        <w:pStyle w:val="NoSpacing"/>
      </w:pPr>
    </w:p>
    <w:p w14:paraId="7D626640" w14:textId="78820EC8" w:rsidR="003475EE" w:rsidRDefault="003475EE" w:rsidP="003475EE">
      <w:pPr>
        <w:pStyle w:val="NoSpacing"/>
        <w:numPr>
          <w:ilvl w:val="0"/>
          <w:numId w:val="109"/>
        </w:numPr>
      </w:pPr>
      <w:r>
        <w:t xml:space="preserve">Responsible for trouble shooting electrical/mechanical, pneumatics/hydraulic circuits, press line and welders, NC/PLC/SLC/MLC automation systems. </w:t>
      </w:r>
    </w:p>
    <w:p w14:paraId="5D06CAD0" w14:textId="63C2577C" w:rsidR="003475EE" w:rsidRDefault="003475EE" w:rsidP="003475EE">
      <w:pPr>
        <w:pStyle w:val="NoSpacing"/>
        <w:numPr>
          <w:ilvl w:val="0"/>
          <w:numId w:val="109"/>
        </w:numPr>
      </w:pPr>
      <w:r>
        <w:t>Kept machine down time low, and increase production over the other shift. Especially in the Mig welding robots work cells.</w:t>
      </w:r>
    </w:p>
    <w:p w14:paraId="486833E8" w14:textId="77777777" w:rsidR="003475EE" w:rsidRDefault="003475EE" w:rsidP="003475EE">
      <w:pPr>
        <w:pStyle w:val="NoSpacing"/>
      </w:pPr>
    </w:p>
    <w:p w14:paraId="63152D07" w14:textId="77777777" w:rsidR="003475EE" w:rsidRDefault="003475EE" w:rsidP="003475EE">
      <w:pPr>
        <w:pStyle w:val="NoSpacing"/>
        <w:rPr>
          <w:b/>
          <w:bCs/>
        </w:rPr>
      </w:pPr>
      <w:r w:rsidRPr="003475EE">
        <w:rPr>
          <w:b/>
          <w:bCs/>
        </w:rPr>
        <w:t xml:space="preserve">Electrical/ Mechanical Maintenance technician </w:t>
      </w:r>
    </w:p>
    <w:p w14:paraId="60B64E87" w14:textId="69E53372" w:rsidR="003475EE" w:rsidRPr="003475EE" w:rsidRDefault="003475EE" w:rsidP="003475EE">
      <w:pPr>
        <w:pStyle w:val="NoSpacing"/>
        <w:rPr>
          <w:b/>
          <w:bCs/>
        </w:rPr>
      </w:pPr>
      <w:r w:rsidRPr="003475EE">
        <w:rPr>
          <w:b/>
          <w:bCs/>
        </w:rPr>
        <w:t>AUGAT Automotive Inc</w:t>
      </w:r>
      <w:r>
        <w:rPr>
          <w:b/>
          <w:bCs/>
        </w:rPr>
        <w:t xml:space="preserve">, </w:t>
      </w:r>
      <w:r w:rsidRPr="003475EE">
        <w:rPr>
          <w:b/>
          <w:bCs/>
        </w:rPr>
        <w:t>Mt. Clemens, MI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475EE">
        <w:rPr>
          <w:b/>
          <w:bCs/>
        </w:rPr>
        <w:t>7/22/94</w:t>
      </w:r>
      <w:r>
        <w:rPr>
          <w:b/>
          <w:bCs/>
        </w:rPr>
        <w:t xml:space="preserve"> to </w:t>
      </w:r>
      <w:r w:rsidRPr="003475EE">
        <w:rPr>
          <w:b/>
          <w:bCs/>
        </w:rPr>
        <w:t>5/19/95</w:t>
      </w:r>
    </w:p>
    <w:p w14:paraId="1A9332DE" w14:textId="77777777" w:rsidR="003475EE" w:rsidRDefault="003475EE" w:rsidP="003475EE">
      <w:pPr>
        <w:pStyle w:val="NoSpacing"/>
      </w:pPr>
    </w:p>
    <w:p w14:paraId="0CB78DD9" w14:textId="21782916" w:rsidR="003475EE" w:rsidRPr="003475EE" w:rsidRDefault="003475EE" w:rsidP="003475EE">
      <w:pPr>
        <w:pStyle w:val="NoSpacing"/>
        <w:numPr>
          <w:ilvl w:val="0"/>
          <w:numId w:val="113"/>
        </w:numPr>
      </w:pPr>
      <w:r w:rsidRPr="003475EE">
        <w:t xml:space="preserve">Trouble shooting electrical/mechanical, hydraulic/pneumatic circuits, DNC/PLC/SLC automation systems. </w:t>
      </w:r>
    </w:p>
    <w:p w14:paraId="0F2DF09C" w14:textId="038AF9C1" w:rsidR="003475EE" w:rsidRPr="003475EE" w:rsidRDefault="003475EE" w:rsidP="003475EE">
      <w:pPr>
        <w:pStyle w:val="NoSpacing"/>
        <w:numPr>
          <w:ilvl w:val="0"/>
          <w:numId w:val="113"/>
        </w:numPr>
      </w:pPr>
      <w:r w:rsidRPr="003475EE">
        <w:t xml:space="preserve">Had the lowest machine down time of the other two shifts, thus we had the highest production output. Wired horizontal machining centers, GE/Fanuc O-mate CNC to GE/Fanuc X,Y,Z, Axes, Spindle Motors and sensors </w:t>
      </w:r>
    </w:p>
    <w:p w14:paraId="71A05E63" w14:textId="50502384" w:rsidR="003475EE" w:rsidRPr="003475EE" w:rsidRDefault="003475EE" w:rsidP="003475EE">
      <w:pPr>
        <w:pStyle w:val="NoSpacing"/>
        <w:numPr>
          <w:ilvl w:val="0"/>
          <w:numId w:val="113"/>
        </w:numPr>
      </w:pPr>
      <w:r w:rsidRPr="003475EE">
        <w:t>Manufactures of overhead gantry robots. Work in field service support, and training of factory personal (mostly auto related). Clay-Mills went into receivership (bankruptcy), Closed its doors second week of January.</w:t>
      </w:r>
    </w:p>
    <w:p w14:paraId="089456E0" w14:textId="77777777" w:rsidR="003475EE" w:rsidRDefault="003475EE" w:rsidP="003475EE">
      <w:pPr>
        <w:pStyle w:val="NoSpacing"/>
      </w:pPr>
    </w:p>
    <w:p w14:paraId="3ED21149" w14:textId="1B29040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0B810B17" w14:textId="2D1FDC4C" w:rsidR="003475EE" w:rsidRDefault="003475EE" w:rsidP="00EA4C80">
      <w:pPr>
        <w:pStyle w:val="NoSpacing"/>
        <w:numPr>
          <w:ilvl w:val="0"/>
          <w:numId w:val="61"/>
        </w:numPr>
      </w:pPr>
      <w:r>
        <w:t>BSMT Medical Technology</w:t>
      </w:r>
      <w:r w:rsidR="00EA4C80">
        <w:t xml:space="preserve">, </w:t>
      </w:r>
      <w:r>
        <w:t>Wayne State University June 1979</w:t>
      </w:r>
    </w:p>
    <w:p w14:paraId="2BDAB811" w14:textId="3FCDEB60" w:rsidR="003D7674" w:rsidRDefault="003475EE" w:rsidP="00EA4C80">
      <w:pPr>
        <w:pStyle w:val="NoSpacing"/>
        <w:numPr>
          <w:ilvl w:val="0"/>
          <w:numId w:val="61"/>
        </w:numPr>
      </w:pPr>
      <w:r>
        <w:t>AAS Robotics and Flexible Automation Technology AAS Industrial Technology</w:t>
      </w:r>
      <w:r w:rsidR="00EA4C80">
        <w:t xml:space="preserve">, </w:t>
      </w:r>
      <w:r>
        <w:t>Macomb Community College May 1988</w:t>
      </w:r>
    </w:p>
    <w:p w14:paraId="5F8D7D2B" w14:textId="77777777" w:rsidR="003475EE" w:rsidRDefault="003475EE" w:rsidP="003475EE">
      <w:pPr>
        <w:pStyle w:val="NoSpacing"/>
        <w:numPr>
          <w:ilvl w:val="0"/>
          <w:numId w:val="61"/>
        </w:numPr>
      </w:pPr>
      <w:r>
        <w:t>Fanuc Factory Train: certifications 185561 &amp; 1903583</w:t>
      </w:r>
    </w:p>
    <w:p w14:paraId="0185BE16" w14:textId="5207D55A" w:rsidR="003475EE" w:rsidRPr="00D53105" w:rsidRDefault="003475EE" w:rsidP="003475EE">
      <w:pPr>
        <w:pStyle w:val="NoSpacing"/>
        <w:numPr>
          <w:ilvl w:val="0"/>
          <w:numId w:val="61"/>
        </w:numPr>
      </w:pPr>
      <w:r>
        <w:t>Material Handling, Pick and Place, Mig, and Spot welding robots</w:t>
      </w:r>
    </w:p>
    <w:sectPr w:rsidR="003475EE" w:rsidRPr="00D53105" w:rsidSect="0048199A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2E2990" w14:textId="77777777" w:rsidR="008D7468" w:rsidRDefault="008D7468">
      <w:r>
        <w:separator/>
      </w:r>
    </w:p>
  </w:endnote>
  <w:endnote w:type="continuationSeparator" w:id="0">
    <w:p w14:paraId="456CD5E6" w14:textId="77777777" w:rsidR="008D7468" w:rsidRDefault="008D7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590E76" w14:textId="77777777" w:rsidR="008D7468" w:rsidRDefault="008D7468">
      <w:r>
        <w:separator/>
      </w:r>
    </w:p>
  </w:footnote>
  <w:footnote w:type="continuationSeparator" w:id="0">
    <w:p w14:paraId="584AE124" w14:textId="77777777" w:rsidR="008D7468" w:rsidRDefault="008D7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7FB71" w14:textId="42F64B3D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2B159B" w:rsidRPr="002B159B">
      <w:t>Windsor, Ontario</w:t>
    </w:r>
  </w:p>
  <w:p w14:paraId="79EBD5FC" w14:textId="677D26FF" w:rsidR="002B159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2B159B" w:rsidRPr="000F7ED7">
        <w:rPr>
          <w:rStyle w:val="Hyperlink"/>
        </w:rPr>
        <w:t>cr.lemieux@hotmail.com</w:t>
      </w:r>
    </w:hyperlink>
  </w:p>
  <w:p w14:paraId="639D8B28" w14:textId="66B9D83F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2B159B" w:rsidRPr="002B159B">
      <w:t>586-233-4508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6CAA0C10" w14:textId="76020DE4" w:rsidR="009F569E" w:rsidRDefault="002B159B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2B159B">
      <w:rPr>
        <w:rFonts w:asciiTheme="minorHAnsi" w:hAnsiTheme="minorHAnsi" w:cstheme="minorHAnsi"/>
        <w:b/>
        <w:sz w:val="28"/>
        <w:szCs w:val="28"/>
      </w:rPr>
      <w:t>Clayton Roy Lemieux</w:t>
    </w:r>
  </w:p>
  <w:p w14:paraId="23F2F05D" w14:textId="598F61DC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16664C9"/>
    <w:multiLevelType w:val="hybridMultilevel"/>
    <w:tmpl w:val="92986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9250FE"/>
    <w:multiLevelType w:val="hybridMultilevel"/>
    <w:tmpl w:val="2A0C5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6D56AA"/>
    <w:multiLevelType w:val="hybridMultilevel"/>
    <w:tmpl w:val="6A12A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BA743CF"/>
    <w:multiLevelType w:val="hybridMultilevel"/>
    <w:tmpl w:val="55065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BF3282"/>
    <w:multiLevelType w:val="hybridMultilevel"/>
    <w:tmpl w:val="DE667846"/>
    <w:lvl w:ilvl="0" w:tplc="34843940">
      <w:numFmt w:val="bullet"/>
      <w:lvlText w:val="-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8C0C29"/>
    <w:multiLevelType w:val="hybridMultilevel"/>
    <w:tmpl w:val="58843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192A0593"/>
    <w:multiLevelType w:val="hybridMultilevel"/>
    <w:tmpl w:val="1A92D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B86055"/>
    <w:multiLevelType w:val="hybridMultilevel"/>
    <w:tmpl w:val="B0C88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EF6AFA"/>
    <w:multiLevelType w:val="hybridMultilevel"/>
    <w:tmpl w:val="F7EA7F14"/>
    <w:lvl w:ilvl="0" w:tplc="833E7DA8">
      <w:numFmt w:val="bullet"/>
      <w:lvlText w:val="-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C744CB"/>
    <w:multiLevelType w:val="hybridMultilevel"/>
    <w:tmpl w:val="A5D2E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215902D3"/>
    <w:multiLevelType w:val="hybridMultilevel"/>
    <w:tmpl w:val="6506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766409"/>
    <w:multiLevelType w:val="hybridMultilevel"/>
    <w:tmpl w:val="27DC97A2"/>
    <w:lvl w:ilvl="0" w:tplc="8E8E883E">
      <w:numFmt w:val="bullet"/>
      <w:lvlText w:val="-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2CD80355"/>
    <w:multiLevelType w:val="hybridMultilevel"/>
    <w:tmpl w:val="E3DC3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DF967B3"/>
    <w:multiLevelType w:val="hybridMultilevel"/>
    <w:tmpl w:val="982C7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1891BC7"/>
    <w:multiLevelType w:val="hybridMultilevel"/>
    <w:tmpl w:val="ACE42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32D00B14"/>
    <w:multiLevelType w:val="hybridMultilevel"/>
    <w:tmpl w:val="61464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 w15:restartNumberingAfterBreak="0">
    <w:nsid w:val="382A745D"/>
    <w:multiLevelType w:val="hybridMultilevel"/>
    <w:tmpl w:val="BB16C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9F68E7"/>
    <w:multiLevelType w:val="hybridMultilevel"/>
    <w:tmpl w:val="7EC24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E87F4E"/>
    <w:multiLevelType w:val="hybridMultilevel"/>
    <w:tmpl w:val="3FC83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6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29542B"/>
    <w:multiLevelType w:val="hybridMultilevel"/>
    <w:tmpl w:val="C7988F6E"/>
    <w:lvl w:ilvl="0" w:tplc="9DF8DED8">
      <w:numFmt w:val="bullet"/>
      <w:lvlText w:val="-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6CB6607"/>
    <w:multiLevelType w:val="hybridMultilevel"/>
    <w:tmpl w:val="D4A66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A6762F6"/>
    <w:multiLevelType w:val="hybridMultilevel"/>
    <w:tmpl w:val="A76AF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3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7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1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A5C0CE4"/>
    <w:multiLevelType w:val="hybridMultilevel"/>
    <w:tmpl w:val="21DA293E"/>
    <w:lvl w:ilvl="0" w:tplc="212CD8A0">
      <w:numFmt w:val="bullet"/>
      <w:lvlText w:val="-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A6F6598"/>
    <w:multiLevelType w:val="hybridMultilevel"/>
    <w:tmpl w:val="A9BE7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8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9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1384F29"/>
    <w:multiLevelType w:val="hybridMultilevel"/>
    <w:tmpl w:val="5A8AC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3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1000D2"/>
    <w:multiLevelType w:val="hybridMultilevel"/>
    <w:tmpl w:val="30A23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C4D78DA"/>
    <w:multiLevelType w:val="hybridMultilevel"/>
    <w:tmpl w:val="49DA98FC"/>
    <w:lvl w:ilvl="0" w:tplc="B022A152">
      <w:numFmt w:val="bullet"/>
      <w:lvlText w:val="-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2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100"/>
  </w:num>
  <w:num w:numId="3" w16cid:durableId="1117945646">
    <w:abstractNumId w:val="107"/>
  </w:num>
  <w:num w:numId="4" w16cid:durableId="2062316411">
    <w:abstractNumId w:val="91"/>
  </w:num>
  <w:num w:numId="5" w16cid:durableId="68505365">
    <w:abstractNumId w:val="73"/>
  </w:num>
  <w:num w:numId="6" w16cid:durableId="2001426144">
    <w:abstractNumId w:val="27"/>
  </w:num>
  <w:num w:numId="7" w16cid:durableId="546378377">
    <w:abstractNumId w:val="108"/>
  </w:num>
  <w:num w:numId="8" w16cid:durableId="1243685690">
    <w:abstractNumId w:val="121"/>
  </w:num>
  <w:num w:numId="9" w16cid:durableId="2015448539">
    <w:abstractNumId w:val="58"/>
  </w:num>
  <w:num w:numId="10" w16cid:durableId="429476242">
    <w:abstractNumId w:val="114"/>
  </w:num>
  <w:num w:numId="11" w16cid:durableId="1523056857">
    <w:abstractNumId w:val="94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16"/>
  </w:num>
  <w:num w:numId="14" w16cid:durableId="621612668">
    <w:abstractNumId w:val="75"/>
  </w:num>
  <w:num w:numId="15" w16cid:durableId="392699823">
    <w:abstractNumId w:val="112"/>
  </w:num>
  <w:num w:numId="16" w16cid:durableId="1117481876">
    <w:abstractNumId w:val="95"/>
  </w:num>
  <w:num w:numId="17" w16cid:durableId="698705688">
    <w:abstractNumId w:val="41"/>
  </w:num>
  <w:num w:numId="18" w16cid:durableId="1157844738">
    <w:abstractNumId w:val="38"/>
  </w:num>
  <w:num w:numId="19" w16cid:durableId="998118792">
    <w:abstractNumId w:val="92"/>
  </w:num>
  <w:num w:numId="20" w16cid:durableId="1164978654">
    <w:abstractNumId w:val="51"/>
  </w:num>
  <w:num w:numId="21" w16cid:durableId="1683127025">
    <w:abstractNumId w:val="74"/>
  </w:num>
  <w:num w:numId="22" w16cid:durableId="1708144619">
    <w:abstractNumId w:val="35"/>
  </w:num>
  <w:num w:numId="23" w16cid:durableId="1129859671">
    <w:abstractNumId w:val="46"/>
  </w:num>
  <w:num w:numId="24" w16cid:durableId="1433941263">
    <w:abstractNumId w:val="18"/>
  </w:num>
  <w:num w:numId="25" w16cid:durableId="204409450">
    <w:abstractNumId w:val="22"/>
  </w:num>
  <w:num w:numId="26" w16cid:durableId="1410617977">
    <w:abstractNumId w:val="97"/>
  </w:num>
  <w:num w:numId="27" w16cid:durableId="806120827">
    <w:abstractNumId w:val="69"/>
  </w:num>
  <w:num w:numId="28" w16cid:durableId="11343379">
    <w:abstractNumId w:val="29"/>
  </w:num>
  <w:num w:numId="29" w16cid:durableId="259459309">
    <w:abstractNumId w:val="43"/>
  </w:num>
  <w:num w:numId="30" w16cid:durableId="1069310387">
    <w:abstractNumId w:val="83"/>
  </w:num>
  <w:num w:numId="31" w16cid:durableId="539707014">
    <w:abstractNumId w:val="63"/>
  </w:num>
  <w:num w:numId="32" w16cid:durableId="986932923">
    <w:abstractNumId w:val="16"/>
  </w:num>
  <w:num w:numId="33" w16cid:durableId="1878928156">
    <w:abstractNumId w:val="47"/>
  </w:num>
  <w:num w:numId="34" w16cid:durableId="2059159648">
    <w:abstractNumId w:val="57"/>
  </w:num>
  <w:num w:numId="35" w16cid:durableId="181894017">
    <w:abstractNumId w:val="96"/>
  </w:num>
  <w:num w:numId="36" w16cid:durableId="703216278">
    <w:abstractNumId w:val="42"/>
  </w:num>
  <w:num w:numId="37" w16cid:durableId="2042971358">
    <w:abstractNumId w:val="101"/>
  </w:num>
  <w:num w:numId="38" w16cid:durableId="1280261300">
    <w:abstractNumId w:val="62"/>
  </w:num>
  <w:num w:numId="39" w16cid:durableId="1572960732">
    <w:abstractNumId w:val="80"/>
  </w:num>
  <w:num w:numId="40" w16cid:durableId="529994204">
    <w:abstractNumId w:val="50"/>
  </w:num>
  <w:num w:numId="41" w16cid:durableId="690183929">
    <w:abstractNumId w:val="106"/>
  </w:num>
  <w:num w:numId="42" w16cid:durableId="384254278">
    <w:abstractNumId w:val="98"/>
  </w:num>
  <w:num w:numId="43" w16cid:durableId="1149326237">
    <w:abstractNumId w:val="49"/>
  </w:num>
  <w:num w:numId="44" w16cid:durableId="852459055">
    <w:abstractNumId w:val="36"/>
  </w:num>
  <w:num w:numId="45" w16cid:durableId="2092240963">
    <w:abstractNumId w:val="20"/>
  </w:num>
  <w:num w:numId="46" w16cid:durableId="2105832980">
    <w:abstractNumId w:val="28"/>
  </w:num>
  <w:num w:numId="47" w16cid:durableId="752512973">
    <w:abstractNumId w:val="122"/>
  </w:num>
  <w:num w:numId="48" w16cid:durableId="1142499844">
    <w:abstractNumId w:val="85"/>
  </w:num>
  <w:num w:numId="49" w16cid:durableId="478158183">
    <w:abstractNumId w:val="87"/>
  </w:num>
  <w:num w:numId="50" w16cid:durableId="1341589240">
    <w:abstractNumId w:val="68"/>
  </w:num>
  <w:num w:numId="51" w16cid:durableId="1296254341">
    <w:abstractNumId w:val="109"/>
  </w:num>
  <w:num w:numId="52" w16cid:durableId="695886212">
    <w:abstractNumId w:val="14"/>
  </w:num>
  <w:num w:numId="53" w16cid:durableId="415519533">
    <w:abstractNumId w:val="32"/>
  </w:num>
  <w:num w:numId="54" w16cid:durableId="565721421">
    <w:abstractNumId w:val="67"/>
  </w:num>
  <w:num w:numId="55" w16cid:durableId="667943108">
    <w:abstractNumId w:val="78"/>
  </w:num>
  <w:num w:numId="56" w16cid:durableId="550112358">
    <w:abstractNumId w:val="40"/>
  </w:num>
  <w:num w:numId="57" w16cid:durableId="77605260">
    <w:abstractNumId w:val="81"/>
  </w:num>
  <w:num w:numId="58" w16cid:durableId="1813669205">
    <w:abstractNumId w:val="113"/>
  </w:num>
  <w:num w:numId="59" w16cid:durableId="2126382808">
    <w:abstractNumId w:val="72"/>
  </w:num>
  <w:num w:numId="60" w16cid:durableId="1883863706">
    <w:abstractNumId w:val="90"/>
  </w:num>
  <w:num w:numId="61" w16cid:durableId="427652460">
    <w:abstractNumId w:val="77"/>
  </w:num>
  <w:num w:numId="62" w16cid:durableId="459878198">
    <w:abstractNumId w:val="99"/>
  </w:num>
  <w:num w:numId="63" w16cid:durableId="1441880191">
    <w:abstractNumId w:val="71"/>
  </w:num>
  <w:num w:numId="64" w16cid:durableId="2045710620">
    <w:abstractNumId w:val="123"/>
  </w:num>
  <w:num w:numId="65" w16cid:durableId="1351447887">
    <w:abstractNumId w:val="26"/>
  </w:num>
  <w:num w:numId="66" w16cid:durableId="240603096">
    <w:abstractNumId w:val="93"/>
  </w:num>
  <w:num w:numId="67" w16cid:durableId="2136825959">
    <w:abstractNumId w:val="15"/>
  </w:num>
  <w:num w:numId="68" w16cid:durableId="954825101">
    <w:abstractNumId w:val="111"/>
  </w:num>
  <w:num w:numId="69" w16cid:durableId="1516846731">
    <w:abstractNumId w:val="19"/>
  </w:num>
  <w:num w:numId="70" w16cid:durableId="1568491598">
    <w:abstractNumId w:val="23"/>
  </w:num>
  <w:num w:numId="71" w16cid:durableId="1507406754">
    <w:abstractNumId w:val="33"/>
  </w:num>
  <w:num w:numId="72" w16cid:durableId="1163812142">
    <w:abstractNumId w:val="117"/>
  </w:num>
  <w:num w:numId="73" w16cid:durableId="1335377854">
    <w:abstractNumId w:val="25"/>
  </w:num>
  <w:num w:numId="74" w16cid:durableId="1533105148">
    <w:abstractNumId w:val="61"/>
  </w:num>
  <w:num w:numId="75" w16cid:durableId="1187863028">
    <w:abstractNumId w:val="55"/>
  </w:num>
  <w:num w:numId="76" w16cid:durableId="1853759272">
    <w:abstractNumId w:val="12"/>
  </w:num>
  <w:num w:numId="77" w16cid:durableId="1826969034">
    <w:abstractNumId w:val="119"/>
  </w:num>
  <w:num w:numId="78" w16cid:durableId="929847389">
    <w:abstractNumId w:val="70"/>
  </w:num>
  <w:num w:numId="79" w16cid:durableId="2101169821">
    <w:abstractNumId w:val="44"/>
  </w:num>
  <w:num w:numId="80" w16cid:durableId="1875649266">
    <w:abstractNumId w:val="60"/>
  </w:num>
  <w:num w:numId="81" w16cid:durableId="307828130">
    <w:abstractNumId w:val="53"/>
  </w:num>
  <w:num w:numId="82" w16cid:durableId="392125281">
    <w:abstractNumId w:val="115"/>
  </w:num>
  <w:num w:numId="83" w16cid:durableId="1914657276">
    <w:abstractNumId w:val="84"/>
  </w:num>
  <w:num w:numId="84" w16cid:durableId="54937907">
    <w:abstractNumId w:val="82"/>
  </w:num>
  <w:num w:numId="85" w16cid:durableId="1946691959">
    <w:abstractNumId w:val="102"/>
  </w:num>
  <w:num w:numId="86" w16cid:durableId="480080587">
    <w:abstractNumId w:val="76"/>
  </w:num>
  <w:num w:numId="87" w16cid:durableId="764501111">
    <w:abstractNumId w:val="11"/>
  </w:num>
  <w:num w:numId="88" w16cid:durableId="2043675578">
    <w:abstractNumId w:val="48"/>
  </w:num>
  <w:num w:numId="89" w16cid:durableId="1623227902">
    <w:abstractNumId w:val="88"/>
  </w:num>
  <w:num w:numId="90" w16cid:durableId="1780760636">
    <w:abstractNumId w:val="105"/>
  </w:num>
  <w:num w:numId="91" w16cid:durableId="829832759">
    <w:abstractNumId w:val="24"/>
  </w:num>
  <w:num w:numId="92" w16cid:durableId="671877734">
    <w:abstractNumId w:val="54"/>
  </w:num>
  <w:num w:numId="93" w16cid:durableId="252519672">
    <w:abstractNumId w:val="13"/>
  </w:num>
  <w:num w:numId="94" w16cid:durableId="992677806">
    <w:abstractNumId w:val="65"/>
  </w:num>
  <w:num w:numId="95" w16cid:durableId="485977500">
    <w:abstractNumId w:val="89"/>
  </w:num>
  <w:num w:numId="96" w16cid:durableId="569538676">
    <w:abstractNumId w:val="66"/>
  </w:num>
  <w:num w:numId="97" w16cid:durableId="111942601">
    <w:abstractNumId w:val="31"/>
  </w:num>
  <w:num w:numId="98" w16cid:durableId="590773706">
    <w:abstractNumId w:val="118"/>
  </w:num>
  <w:num w:numId="99" w16cid:durableId="699932760">
    <w:abstractNumId w:val="10"/>
  </w:num>
  <w:num w:numId="100" w16cid:durableId="1397708502">
    <w:abstractNumId w:val="17"/>
  </w:num>
  <w:num w:numId="101" w16cid:durableId="860359492">
    <w:abstractNumId w:val="79"/>
  </w:num>
  <w:num w:numId="102" w16cid:durableId="2140415809">
    <w:abstractNumId w:val="39"/>
  </w:num>
  <w:num w:numId="103" w16cid:durableId="1632055946">
    <w:abstractNumId w:val="30"/>
  </w:num>
  <w:num w:numId="104" w16cid:durableId="502234699">
    <w:abstractNumId w:val="45"/>
  </w:num>
  <w:num w:numId="105" w16cid:durableId="49964073">
    <w:abstractNumId w:val="86"/>
  </w:num>
  <w:num w:numId="106" w16cid:durableId="59524240">
    <w:abstractNumId w:val="103"/>
  </w:num>
  <w:num w:numId="107" w16cid:durableId="1092975107">
    <w:abstractNumId w:val="37"/>
  </w:num>
  <w:num w:numId="108" w16cid:durableId="107817398">
    <w:abstractNumId w:val="120"/>
  </w:num>
  <w:num w:numId="109" w16cid:durableId="1716000913">
    <w:abstractNumId w:val="64"/>
  </w:num>
  <w:num w:numId="110" w16cid:durableId="379473809">
    <w:abstractNumId w:val="34"/>
  </w:num>
  <w:num w:numId="111" w16cid:durableId="1219515191">
    <w:abstractNumId w:val="59"/>
  </w:num>
  <w:num w:numId="112" w16cid:durableId="256712549">
    <w:abstractNumId w:val="21"/>
  </w:num>
  <w:num w:numId="113" w16cid:durableId="801001382">
    <w:abstractNumId w:val="104"/>
  </w:num>
  <w:num w:numId="114" w16cid:durableId="891230892">
    <w:abstractNumId w:val="110"/>
  </w:num>
  <w:num w:numId="115" w16cid:durableId="1681815584">
    <w:abstractNumId w:val="52"/>
  </w:num>
  <w:num w:numId="116" w16cid:durableId="614404791">
    <w:abstractNumId w:val="56"/>
  </w:num>
  <w:num w:numId="117" w16cid:durableId="315695148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67533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71B03"/>
    <w:rsid w:val="00181B74"/>
    <w:rsid w:val="0018509B"/>
    <w:rsid w:val="00186DDF"/>
    <w:rsid w:val="0019159B"/>
    <w:rsid w:val="001B46BC"/>
    <w:rsid w:val="001C14D9"/>
    <w:rsid w:val="001C1C4D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159B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5EE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964"/>
    <w:rsid w:val="003D4FFF"/>
    <w:rsid w:val="003D67D4"/>
    <w:rsid w:val="003D7674"/>
    <w:rsid w:val="003E08BC"/>
    <w:rsid w:val="003E36BD"/>
    <w:rsid w:val="003E76FE"/>
    <w:rsid w:val="003F2572"/>
    <w:rsid w:val="00400457"/>
    <w:rsid w:val="0041611E"/>
    <w:rsid w:val="00416C71"/>
    <w:rsid w:val="00420329"/>
    <w:rsid w:val="00420693"/>
    <w:rsid w:val="00420D56"/>
    <w:rsid w:val="00421527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199A"/>
    <w:rsid w:val="004821CB"/>
    <w:rsid w:val="0048296C"/>
    <w:rsid w:val="00482983"/>
    <w:rsid w:val="00483B4E"/>
    <w:rsid w:val="00485963"/>
    <w:rsid w:val="00492149"/>
    <w:rsid w:val="00492B5C"/>
    <w:rsid w:val="00497E32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32E0"/>
    <w:rsid w:val="005866AF"/>
    <w:rsid w:val="005A508B"/>
    <w:rsid w:val="005B07F7"/>
    <w:rsid w:val="005B5025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36F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47A4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09DE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B2E59"/>
    <w:rsid w:val="008B3880"/>
    <w:rsid w:val="008B7BA1"/>
    <w:rsid w:val="008C2CDD"/>
    <w:rsid w:val="008C391E"/>
    <w:rsid w:val="008C7C3E"/>
    <w:rsid w:val="008D4FCB"/>
    <w:rsid w:val="008D7468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33787"/>
    <w:rsid w:val="00B3383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15E3E"/>
    <w:rsid w:val="00D20E5D"/>
    <w:rsid w:val="00D27106"/>
    <w:rsid w:val="00D30AE4"/>
    <w:rsid w:val="00D31465"/>
    <w:rsid w:val="00D31BB4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A4C80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527D"/>
    <w:rsid w:val="00F76204"/>
    <w:rsid w:val="00F86972"/>
    <w:rsid w:val="00F87ACF"/>
    <w:rsid w:val="00F87D39"/>
    <w:rsid w:val="00F93A34"/>
    <w:rsid w:val="00F94426"/>
    <w:rsid w:val="00F94DD7"/>
    <w:rsid w:val="00F9683A"/>
    <w:rsid w:val="00F97B2E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637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cr.lemieux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2024-05-21T21:08:00Z</dcterms:created>
  <dcterms:modified xsi:type="dcterms:W3CDTF">2024-05-21T21:09:00Z</dcterms:modified>
</cp:coreProperties>
</file>