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D9885D4" w14:textId="77777777" w:rsidR="00DA7146" w:rsidRPr="00DA7146" w:rsidRDefault="00DA7146" w:rsidP="00B52A3E">
      <w:pPr>
        <w:pStyle w:val="Title"/>
        <w:pBdr>
          <w:bottom w:val="single" w:sz="12" w:space="1" w:color="auto"/>
        </w:pBdr>
        <w:jc w:val="left"/>
        <w:rPr>
          <w:rFonts w:asciiTheme="minorHAnsi" w:hAnsiTheme="minorHAnsi" w:cstheme="minorHAnsi"/>
          <w:caps/>
          <w:smallCaps w:val="0"/>
          <w:sz w:val="10"/>
          <w:szCs w:val="22"/>
        </w:rPr>
      </w:pPr>
    </w:p>
    <w:p w14:paraId="71DA1EDC" w14:textId="2E1603B2" w:rsidR="00B52A3E" w:rsidRPr="00B52A3E" w:rsidRDefault="00976390" w:rsidP="00B52A3E">
      <w:pPr>
        <w:pStyle w:val="Title"/>
        <w:pBdr>
          <w:bottom w:val="single" w:sz="12" w:space="1" w:color="auto"/>
        </w:pBdr>
        <w:jc w:val="left"/>
        <w:rPr>
          <w:rFonts w:asciiTheme="minorHAnsi" w:hAnsiTheme="minorHAnsi" w:cstheme="minorHAnsi"/>
          <w:caps/>
          <w:smallCaps w:val="0"/>
          <w:sz w:val="22"/>
          <w:szCs w:val="22"/>
        </w:rPr>
      </w:pPr>
      <w:r w:rsidRPr="00976390">
        <w:rPr>
          <w:rFonts w:asciiTheme="minorHAnsi" w:hAnsiTheme="minorHAnsi" w:cstheme="minorHAnsi"/>
          <w:caps/>
          <w:smallCaps w:val="0"/>
          <w:sz w:val="22"/>
          <w:szCs w:val="22"/>
        </w:rPr>
        <w:t>Summary</w:t>
      </w:r>
      <w:r w:rsidR="00B52A3E">
        <w:rPr>
          <w:rFonts w:asciiTheme="minorHAnsi" w:hAnsiTheme="minorHAnsi" w:cstheme="minorHAnsi"/>
          <w:caps/>
          <w:smallCaps w:val="0"/>
          <w:sz w:val="22"/>
          <w:szCs w:val="22"/>
        </w:rPr>
        <w:t>:</w:t>
      </w:r>
    </w:p>
    <w:p w14:paraId="401A5A80" w14:textId="77777777" w:rsidR="00B52A3E" w:rsidRPr="00B52A3E" w:rsidRDefault="00B52A3E" w:rsidP="00B52A3E">
      <w:pPr>
        <w:pStyle w:val="NoSpacing"/>
        <w:rPr>
          <w:sz w:val="10"/>
        </w:rPr>
      </w:pPr>
    </w:p>
    <w:p w14:paraId="16103853" w14:textId="77777777" w:rsidR="00DA7146" w:rsidRDefault="00DA7146" w:rsidP="00DA7146">
      <w:pPr>
        <w:pStyle w:val="NoSpacing"/>
        <w:numPr>
          <w:ilvl w:val="0"/>
          <w:numId w:val="42"/>
        </w:numPr>
      </w:pPr>
      <w:r w:rsidRPr="00DA7146">
        <w:t xml:space="preserve">Dedicated Human Resources and Recruiting professional. Excellent communication skills and diplomacy when dealing with people. Ability to multitask, set priorities, present information in a professional manner and work with all levels of the organization. Proven personal initiative and follow through to completion. </w:t>
      </w:r>
    </w:p>
    <w:p w14:paraId="435B97D9" w14:textId="77777777" w:rsidR="00DA7146" w:rsidRDefault="00DA7146" w:rsidP="00DA7146">
      <w:pPr>
        <w:pStyle w:val="NoSpacing"/>
        <w:numPr>
          <w:ilvl w:val="0"/>
          <w:numId w:val="42"/>
        </w:numPr>
      </w:pPr>
      <w:r w:rsidRPr="00DA7146">
        <w:t xml:space="preserve">5 years Learning &amp; Development experience in a dynamic growth environment. Proven experience as a facilitator familiarity with traditional and modern training methods (mentoring, coaching, on-the-job or in classroom training, e-learning, workshops, simulations, etc.) Demonstrated experience with learning management systems (LMS's), as well professional software (ATS) systems. </w:t>
      </w:r>
    </w:p>
    <w:p w14:paraId="1326B39C" w14:textId="074D8107" w:rsidR="002864AE" w:rsidRPr="00DA7146" w:rsidRDefault="00DA7146" w:rsidP="00DA7146">
      <w:pPr>
        <w:pStyle w:val="NoSpacing"/>
        <w:numPr>
          <w:ilvl w:val="0"/>
          <w:numId w:val="42"/>
        </w:numPr>
      </w:pPr>
      <w:r w:rsidRPr="00DA7146">
        <w:t>Microsoft Office (PowerPoint, Outlook, Excel, Word), UKG, ICIMS, Workday, ADP, Q4, UltiPro, AE, Website, PeopleSoft, People Net, Kronos, ATS, AST, Talent Wise, Taleo, Bullhorn, Brass-ring, KnowMe, Blue Recruit, Circa, LinkedIn Recruiter</w:t>
      </w:r>
    </w:p>
    <w:p w14:paraId="5EBC734C" w14:textId="77777777" w:rsidR="00DA7146" w:rsidRDefault="00DA7146" w:rsidP="00976390">
      <w:pPr>
        <w:pStyle w:val="Title"/>
        <w:jc w:val="left"/>
        <w:rPr>
          <w:rFonts w:asciiTheme="minorHAnsi" w:hAnsiTheme="minorHAnsi" w:cstheme="minorHAnsi"/>
          <w:caps/>
          <w:smallCaps w:val="0"/>
          <w:sz w:val="22"/>
          <w:szCs w:val="22"/>
        </w:rPr>
      </w:pPr>
    </w:p>
    <w:p w14:paraId="60B3C84C" w14:textId="77385FFB" w:rsidR="002864AE" w:rsidRDefault="002864AE" w:rsidP="002864AE">
      <w:pPr>
        <w:pStyle w:val="Title"/>
        <w:pBdr>
          <w:bottom w:val="single" w:sz="12" w:space="1" w:color="auto"/>
        </w:pBdr>
        <w:jc w:val="left"/>
        <w:rPr>
          <w:rFonts w:asciiTheme="minorHAnsi" w:hAnsiTheme="minorHAnsi" w:cstheme="minorHAnsi"/>
          <w:caps/>
          <w:smallCaps w:val="0"/>
          <w:sz w:val="22"/>
          <w:szCs w:val="22"/>
        </w:rPr>
      </w:pPr>
      <w:r w:rsidRPr="002864AE">
        <w:rPr>
          <w:rFonts w:asciiTheme="minorHAnsi" w:hAnsiTheme="minorHAnsi" w:cstheme="minorHAnsi"/>
          <w:caps/>
          <w:smallCaps w:val="0"/>
          <w:sz w:val="22"/>
          <w:szCs w:val="22"/>
        </w:rPr>
        <w:t>SKILLS:</w:t>
      </w:r>
    </w:p>
    <w:p w14:paraId="707328C7" w14:textId="77777777" w:rsidR="002864AE" w:rsidRPr="002864AE" w:rsidRDefault="002864AE" w:rsidP="00976390">
      <w:pPr>
        <w:pStyle w:val="Title"/>
        <w:jc w:val="left"/>
        <w:rPr>
          <w:rFonts w:asciiTheme="minorHAnsi" w:hAnsiTheme="minorHAnsi" w:cstheme="minorHAnsi"/>
          <w:caps/>
          <w:smallCaps w:val="0"/>
          <w:sz w:val="10"/>
          <w:szCs w:val="22"/>
        </w:rPr>
      </w:pPr>
    </w:p>
    <w:p w14:paraId="04CE6000" w14:textId="77777777" w:rsidR="00DA7146" w:rsidRPr="00DA7146" w:rsidRDefault="00DA7146" w:rsidP="00DA7146">
      <w:pPr>
        <w:pStyle w:val="NoSpacing"/>
        <w:numPr>
          <w:ilvl w:val="0"/>
          <w:numId w:val="43"/>
        </w:numPr>
      </w:pPr>
      <w:r w:rsidRPr="00DA7146">
        <w:t>HRIS applications proficient</w:t>
      </w:r>
    </w:p>
    <w:p w14:paraId="7C458204" w14:textId="77777777" w:rsidR="00DA7146" w:rsidRPr="00DA7146" w:rsidRDefault="00DA7146" w:rsidP="00DA7146">
      <w:pPr>
        <w:pStyle w:val="NoSpacing"/>
        <w:numPr>
          <w:ilvl w:val="0"/>
          <w:numId w:val="43"/>
        </w:numPr>
      </w:pPr>
      <w:r w:rsidRPr="00DA7146">
        <w:t>Strategic Development</w:t>
      </w:r>
    </w:p>
    <w:p w14:paraId="1199BF21" w14:textId="77777777" w:rsidR="00DA7146" w:rsidRPr="00DA7146" w:rsidRDefault="00DA7146" w:rsidP="00DA7146">
      <w:pPr>
        <w:pStyle w:val="NoSpacing"/>
        <w:numPr>
          <w:ilvl w:val="0"/>
          <w:numId w:val="43"/>
        </w:numPr>
      </w:pPr>
      <w:r w:rsidRPr="00DA7146">
        <w:t>Applicant Tracking System</w:t>
      </w:r>
    </w:p>
    <w:p w14:paraId="52460936" w14:textId="77777777" w:rsidR="00DA7146" w:rsidRPr="00DA7146" w:rsidRDefault="00DA7146" w:rsidP="00DA7146">
      <w:pPr>
        <w:pStyle w:val="NoSpacing"/>
        <w:numPr>
          <w:ilvl w:val="0"/>
          <w:numId w:val="43"/>
        </w:numPr>
      </w:pPr>
      <w:r w:rsidRPr="00DA7146">
        <w:t>On-Boarding</w:t>
      </w:r>
    </w:p>
    <w:p w14:paraId="63DC4D9B" w14:textId="77777777" w:rsidR="00DA7146" w:rsidRPr="00DA7146" w:rsidRDefault="00DA7146" w:rsidP="00DA7146">
      <w:pPr>
        <w:pStyle w:val="NoSpacing"/>
        <w:numPr>
          <w:ilvl w:val="0"/>
          <w:numId w:val="43"/>
        </w:numPr>
      </w:pPr>
      <w:r w:rsidRPr="00DA7146">
        <w:t>Payroll Processing</w:t>
      </w:r>
    </w:p>
    <w:p w14:paraId="159A3038" w14:textId="77777777" w:rsidR="00DA7146" w:rsidRPr="00DA7146" w:rsidRDefault="00DA7146" w:rsidP="00DA7146">
      <w:pPr>
        <w:pStyle w:val="NoSpacing"/>
        <w:numPr>
          <w:ilvl w:val="0"/>
          <w:numId w:val="43"/>
        </w:numPr>
      </w:pPr>
      <w:r w:rsidRPr="00DA7146">
        <w:t>PPM</w:t>
      </w:r>
    </w:p>
    <w:p w14:paraId="57387FF3" w14:textId="77777777" w:rsidR="00DA7146" w:rsidRPr="00DA7146" w:rsidRDefault="00DA7146" w:rsidP="00DA7146">
      <w:pPr>
        <w:pStyle w:val="NoSpacing"/>
        <w:numPr>
          <w:ilvl w:val="0"/>
          <w:numId w:val="43"/>
        </w:numPr>
      </w:pPr>
      <w:r w:rsidRPr="00DA7146">
        <w:t>Sourcing</w:t>
      </w:r>
    </w:p>
    <w:p w14:paraId="2D91828B" w14:textId="77777777" w:rsidR="00DA7146" w:rsidRPr="00DA7146" w:rsidRDefault="00DA7146" w:rsidP="00DA7146">
      <w:pPr>
        <w:pStyle w:val="NoSpacing"/>
        <w:numPr>
          <w:ilvl w:val="0"/>
          <w:numId w:val="43"/>
        </w:numPr>
      </w:pPr>
      <w:r w:rsidRPr="00DA7146">
        <w:t>Client Relations</w:t>
      </w:r>
    </w:p>
    <w:p w14:paraId="4249CC3D" w14:textId="77777777" w:rsidR="00DA7146" w:rsidRPr="00DA7146" w:rsidRDefault="00DA7146" w:rsidP="00DA7146">
      <w:pPr>
        <w:pStyle w:val="NoSpacing"/>
        <w:numPr>
          <w:ilvl w:val="0"/>
          <w:numId w:val="43"/>
        </w:numPr>
      </w:pPr>
      <w:r w:rsidRPr="00DA7146">
        <w:t>Employee Relations</w:t>
      </w:r>
    </w:p>
    <w:p w14:paraId="242D0D6A" w14:textId="77777777" w:rsidR="00DA7146" w:rsidRPr="00DA7146" w:rsidRDefault="00DA7146" w:rsidP="00DA7146">
      <w:pPr>
        <w:pStyle w:val="NoSpacing"/>
        <w:numPr>
          <w:ilvl w:val="0"/>
          <w:numId w:val="43"/>
        </w:numPr>
      </w:pPr>
      <w:r w:rsidRPr="00DA7146">
        <w:t>Virtual Recruiting</w:t>
      </w:r>
    </w:p>
    <w:p w14:paraId="6F685965" w14:textId="77777777" w:rsidR="00DA7146" w:rsidRPr="00DA7146" w:rsidRDefault="00DA7146" w:rsidP="00DA7146">
      <w:pPr>
        <w:pStyle w:val="NoSpacing"/>
        <w:numPr>
          <w:ilvl w:val="0"/>
          <w:numId w:val="43"/>
        </w:numPr>
      </w:pPr>
      <w:r w:rsidRPr="00DA7146">
        <w:t>Full Cycle Recruitment</w:t>
      </w:r>
    </w:p>
    <w:p w14:paraId="113A793F" w14:textId="77777777" w:rsidR="00DA7146" w:rsidRPr="00DA7146" w:rsidRDefault="00DA7146" w:rsidP="00DA7146">
      <w:pPr>
        <w:pStyle w:val="NoSpacing"/>
        <w:numPr>
          <w:ilvl w:val="0"/>
          <w:numId w:val="43"/>
        </w:numPr>
      </w:pPr>
      <w:r w:rsidRPr="00DA7146">
        <w:t>Benefits Administration</w:t>
      </w:r>
    </w:p>
    <w:p w14:paraId="0B4A1B9D" w14:textId="77777777" w:rsidR="00DA7146" w:rsidRPr="00DA7146" w:rsidRDefault="00DA7146" w:rsidP="00DA7146">
      <w:pPr>
        <w:pStyle w:val="NoSpacing"/>
        <w:numPr>
          <w:ilvl w:val="0"/>
          <w:numId w:val="43"/>
        </w:numPr>
      </w:pPr>
      <w:r w:rsidRPr="00DA7146">
        <w:t>Vendor Management</w:t>
      </w:r>
    </w:p>
    <w:p w14:paraId="35121294" w14:textId="77777777" w:rsidR="00DA7146" w:rsidRPr="00DA7146" w:rsidRDefault="00DA7146" w:rsidP="00DA7146">
      <w:pPr>
        <w:pStyle w:val="NoSpacing"/>
        <w:numPr>
          <w:ilvl w:val="0"/>
          <w:numId w:val="43"/>
        </w:numPr>
      </w:pPr>
      <w:r w:rsidRPr="00DA7146">
        <w:t>Policies/Procedures</w:t>
      </w:r>
    </w:p>
    <w:p w14:paraId="115F889E" w14:textId="77777777" w:rsidR="00DA7146" w:rsidRPr="00DA7146" w:rsidRDefault="00DA7146" w:rsidP="00DA7146">
      <w:pPr>
        <w:pStyle w:val="NoSpacing"/>
        <w:numPr>
          <w:ilvl w:val="0"/>
          <w:numId w:val="43"/>
        </w:numPr>
      </w:pPr>
      <w:r w:rsidRPr="00DA7146">
        <w:t>HRIS Systems</w:t>
      </w:r>
    </w:p>
    <w:p w14:paraId="00B6DFFB" w14:textId="1908C881" w:rsidR="00976390" w:rsidRPr="00DA7146" w:rsidRDefault="00DA7146" w:rsidP="00DA7146">
      <w:pPr>
        <w:pStyle w:val="NoSpacing"/>
        <w:numPr>
          <w:ilvl w:val="0"/>
          <w:numId w:val="43"/>
        </w:numPr>
      </w:pPr>
      <w:r w:rsidRPr="00DA7146">
        <w:t>Training/Orientation</w:t>
      </w:r>
    </w:p>
    <w:p w14:paraId="077B8FB9" w14:textId="77777777" w:rsidR="00DA7146" w:rsidRPr="006A75CD" w:rsidRDefault="00DA7146" w:rsidP="00976390">
      <w:pPr>
        <w:pStyle w:val="Title"/>
        <w:jc w:val="left"/>
        <w:rPr>
          <w:rFonts w:asciiTheme="minorHAnsi" w:hAnsiTheme="minorHAnsi" w:cstheme="minorHAnsi"/>
          <w:caps/>
          <w:smallCaps w:val="0"/>
          <w:sz w:val="22"/>
          <w:szCs w:val="22"/>
        </w:rPr>
      </w:pPr>
    </w:p>
    <w:p w14:paraId="37D94D96" w14:textId="3D6049D4" w:rsidR="00532972" w:rsidRPr="00B573EC" w:rsidRDefault="00532972" w:rsidP="00532972">
      <w:pPr>
        <w:pStyle w:val="Title"/>
        <w:pBdr>
          <w:bottom w:val="single" w:sz="12" w:space="1" w:color="auto"/>
        </w:pBdr>
        <w:jc w:val="left"/>
        <w:rPr>
          <w:rFonts w:asciiTheme="minorHAnsi" w:hAnsiTheme="minorHAnsi" w:cstheme="minorHAnsi"/>
          <w:caps/>
          <w:smallCaps w:val="0"/>
          <w:sz w:val="22"/>
          <w:szCs w:val="22"/>
        </w:rPr>
      </w:pPr>
      <w:r w:rsidRPr="00B573EC">
        <w:rPr>
          <w:rFonts w:asciiTheme="minorHAnsi" w:hAnsiTheme="minorHAnsi" w:cstheme="minorHAnsi"/>
          <w:caps/>
          <w:smallCaps w:val="0"/>
          <w:sz w:val="22"/>
          <w:szCs w:val="22"/>
        </w:rPr>
        <w:t>PROFESSIONAL Experience:</w:t>
      </w:r>
      <w:r w:rsidRPr="00B573EC">
        <w:rPr>
          <w:rFonts w:asciiTheme="minorHAnsi" w:hAnsiTheme="minorHAnsi" w:cstheme="minorHAnsi"/>
          <w:caps/>
          <w:smallCaps w:val="0"/>
          <w:sz w:val="22"/>
          <w:szCs w:val="22"/>
        </w:rPr>
        <w:tab/>
      </w:r>
    </w:p>
    <w:p w14:paraId="3899AF50" w14:textId="77777777" w:rsidR="003D5421" w:rsidRPr="00DA7146" w:rsidRDefault="003D5421" w:rsidP="00DA7146">
      <w:pPr>
        <w:pStyle w:val="NoSpacing"/>
        <w:rPr>
          <w:rFonts w:cstheme="minorHAnsi"/>
          <w:smallCaps/>
          <w:sz w:val="10"/>
        </w:rPr>
      </w:pPr>
    </w:p>
    <w:p w14:paraId="41B28264" w14:textId="77777777" w:rsidR="00DA7146" w:rsidRPr="00DA7146" w:rsidRDefault="00DA7146" w:rsidP="00DA7146">
      <w:pPr>
        <w:pStyle w:val="NoSpacing"/>
        <w:rPr>
          <w:b/>
          <w:bCs/>
        </w:rPr>
      </w:pPr>
      <w:r w:rsidRPr="00DA7146">
        <w:rPr>
          <w:b/>
          <w:bCs/>
        </w:rPr>
        <w:t>Sourcing Specialist/Talent Acquisition Specialist</w:t>
      </w:r>
    </w:p>
    <w:p w14:paraId="71A623D8" w14:textId="43A7A31A" w:rsidR="00DA7146" w:rsidRPr="00DA7146" w:rsidRDefault="00DA7146" w:rsidP="00DA7146">
      <w:pPr>
        <w:pStyle w:val="NoSpacing"/>
        <w:rPr>
          <w:b/>
          <w:bCs/>
        </w:rPr>
      </w:pPr>
      <w:r w:rsidRPr="00DA7146">
        <w:rPr>
          <w:b/>
          <w:bCs/>
        </w:rPr>
        <w:t>Federal Express Service Center</w:t>
      </w:r>
      <w:r>
        <w:rPr>
          <w:b/>
          <w:bCs/>
        </w:rPr>
        <w:tab/>
      </w:r>
      <w:r>
        <w:rPr>
          <w:b/>
          <w:bCs/>
        </w:rPr>
        <w:tab/>
      </w:r>
      <w:r>
        <w:rPr>
          <w:b/>
          <w:bCs/>
        </w:rPr>
        <w:tab/>
      </w:r>
      <w:r>
        <w:rPr>
          <w:b/>
          <w:bCs/>
        </w:rPr>
        <w:tab/>
      </w:r>
      <w:r>
        <w:rPr>
          <w:b/>
          <w:bCs/>
        </w:rPr>
        <w:tab/>
      </w:r>
      <w:r>
        <w:rPr>
          <w:b/>
          <w:bCs/>
        </w:rPr>
        <w:tab/>
      </w:r>
      <w:r>
        <w:rPr>
          <w:b/>
          <w:bCs/>
        </w:rPr>
        <w:tab/>
      </w:r>
      <w:r>
        <w:rPr>
          <w:b/>
          <w:bCs/>
        </w:rPr>
        <w:tab/>
        <w:t xml:space="preserve">    </w:t>
      </w:r>
      <w:r w:rsidRPr="00DA7146">
        <w:rPr>
          <w:b/>
          <w:bCs/>
        </w:rPr>
        <w:t>May 2023</w:t>
      </w:r>
      <w:r>
        <w:rPr>
          <w:b/>
          <w:bCs/>
        </w:rPr>
        <w:t xml:space="preserve"> – </w:t>
      </w:r>
      <w:r w:rsidRPr="00DA7146">
        <w:rPr>
          <w:b/>
          <w:bCs/>
        </w:rPr>
        <w:t xml:space="preserve">Present </w:t>
      </w:r>
    </w:p>
    <w:p w14:paraId="0DBA0BC9" w14:textId="77777777" w:rsidR="00DA7146" w:rsidRPr="00DA7146" w:rsidRDefault="00DA7146" w:rsidP="00DA7146">
      <w:pPr>
        <w:pStyle w:val="NoSpacing"/>
        <w:rPr>
          <w:sz w:val="10"/>
        </w:rPr>
      </w:pPr>
    </w:p>
    <w:p w14:paraId="3562CA4E" w14:textId="77777777" w:rsidR="00DA7146" w:rsidRDefault="00DA7146" w:rsidP="00DA7146">
      <w:pPr>
        <w:pStyle w:val="NoSpacing"/>
        <w:numPr>
          <w:ilvl w:val="0"/>
          <w:numId w:val="44"/>
        </w:numPr>
      </w:pPr>
      <w:r>
        <w:t>Use social media networks (LinkedIn, Facebook and Twitter) to look for and connect with potential candidates.</w:t>
      </w:r>
    </w:p>
    <w:p w14:paraId="29F7D33A" w14:textId="7D0B9AD6" w:rsidR="00DA7146" w:rsidRDefault="00DA7146" w:rsidP="00DA7146">
      <w:pPr>
        <w:pStyle w:val="NoSpacing"/>
        <w:numPr>
          <w:ilvl w:val="0"/>
          <w:numId w:val="44"/>
        </w:numPr>
      </w:pPr>
      <w:r>
        <w:t xml:space="preserve">Use Data-Camp, Icims, Hand-Shake, </w:t>
      </w:r>
      <w:r w:rsidR="00FA1EC1">
        <w:t>circa</w:t>
      </w:r>
      <w:r>
        <w:t xml:space="preserve"> diversity to source acquire candidates.</w:t>
      </w:r>
    </w:p>
    <w:p w14:paraId="236F1716" w14:textId="77777777" w:rsidR="00DA7146" w:rsidRDefault="00DA7146" w:rsidP="00DA7146">
      <w:pPr>
        <w:pStyle w:val="NoSpacing"/>
        <w:numPr>
          <w:ilvl w:val="0"/>
          <w:numId w:val="44"/>
        </w:numPr>
      </w:pPr>
      <w:r>
        <w:t>Interact with professionals on niche platforms, like Github and Behance</w:t>
      </w:r>
    </w:p>
    <w:p w14:paraId="77D5779D" w14:textId="77777777" w:rsidR="00DA7146" w:rsidRDefault="00DA7146" w:rsidP="00DA7146">
      <w:pPr>
        <w:pStyle w:val="NoSpacing"/>
        <w:numPr>
          <w:ilvl w:val="0"/>
          <w:numId w:val="44"/>
        </w:numPr>
      </w:pPr>
      <w:r>
        <w:t>Review online portfolios and resumes to pre-screen candidates</w:t>
      </w:r>
    </w:p>
    <w:p w14:paraId="535AACF5" w14:textId="77777777" w:rsidR="00DA7146" w:rsidRDefault="00DA7146" w:rsidP="00DA7146">
      <w:pPr>
        <w:pStyle w:val="NoSpacing"/>
        <w:numPr>
          <w:ilvl w:val="0"/>
          <w:numId w:val="44"/>
        </w:numPr>
      </w:pPr>
      <w:r>
        <w:t>Collaborate with hiring managers to identify each position’s requirements</w:t>
      </w:r>
    </w:p>
    <w:p w14:paraId="58AA14A2" w14:textId="77777777" w:rsidR="00DA7146" w:rsidRDefault="00DA7146" w:rsidP="00DA7146">
      <w:pPr>
        <w:pStyle w:val="NoSpacing"/>
        <w:numPr>
          <w:ilvl w:val="0"/>
          <w:numId w:val="44"/>
        </w:numPr>
      </w:pPr>
      <w:r>
        <w:t>Send recruiting emails and follow up with candidates</w:t>
      </w:r>
    </w:p>
    <w:p w14:paraId="0FE67EB2" w14:textId="77777777" w:rsidR="00DA7146" w:rsidRDefault="00DA7146" w:rsidP="00DA7146">
      <w:pPr>
        <w:pStyle w:val="NoSpacing"/>
        <w:numPr>
          <w:ilvl w:val="0"/>
          <w:numId w:val="44"/>
        </w:numPr>
      </w:pPr>
      <w:r>
        <w:t>Ask for referrals from internal and external networks for hard-to-fill roles</w:t>
      </w:r>
    </w:p>
    <w:p w14:paraId="18971F19" w14:textId="77777777" w:rsidR="00DA7146" w:rsidRDefault="00DA7146" w:rsidP="00DA7146">
      <w:pPr>
        <w:pStyle w:val="NoSpacing"/>
        <w:numPr>
          <w:ilvl w:val="0"/>
          <w:numId w:val="44"/>
        </w:numPr>
      </w:pPr>
      <w:r>
        <w:t>Contact past applicants for new job opportunities</w:t>
      </w:r>
    </w:p>
    <w:p w14:paraId="7890D0E7" w14:textId="77777777" w:rsidR="00DA7146" w:rsidRDefault="00DA7146" w:rsidP="00DA7146">
      <w:pPr>
        <w:pStyle w:val="NoSpacing"/>
        <w:numPr>
          <w:ilvl w:val="0"/>
          <w:numId w:val="44"/>
        </w:numPr>
      </w:pPr>
      <w:r>
        <w:t>Develop a network of potential candidates and industry professionals</w:t>
      </w:r>
    </w:p>
    <w:p w14:paraId="66AB316A" w14:textId="77777777" w:rsidR="00DA7146" w:rsidRDefault="00DA7146" w:rsidP="00DA7146">
      <w:pPr>
        <w:pStyle w:val="NoSpacing"/>
        <w:numPr>
          <w:ilvl w:val="0"/>
          <w:numId w:val="44"/>
        </w:numPr>
      </w:pPr>
      <w:r>
        <w:t>Log candidate information in our Applicant Tracking System and other internal databases</w:t>
      </w:r>
    </w:p>
    <w:p w14:paraId="5093A751" w14:textId="77777777" w:rsidR="00DA7146" w:rsidRDefault="00DA7146" w:rsidP="00DA7146">
      <w:pPr>
        <w:pStyle w:val="NoSpacing"/>
        <w:numPr>
          <w:ilvl w:val="0"/>
          <w:numId w:val="44"/>
        </w:numPr>
      </w:pPr>
      <w:r>
        <w:lastRenderedPageBreak/>
        <w:t>Identify future hiring needs and proactively source potential hires</w:t>
      </w:r>
    </w:p>
    <w:p w14:paraId="4B86B946" w14:textId="77777777" w:rsidR="00DA7146" w:rsidRDefault="00DA7146" w:rsidP="00DA7146">
      <w:pPr>
        <w:pStyle w:val="NoSpacing"/>
        <w:numPr>
          <w:ilvl w:val="0"/>
          <w:numId w:val="44"/>
        </w:numPr>
      </w:pPr>
      <w:r>
        <w:t>Measure and report on recruiting metrics, like source of hire and time-to-fill</w:t>
      </w:r>
    </w:p>
    <w:p w14:paraId="33F4C372" w14:textId="77777777" w:rsidR="00DA7146" w:rsidRDefault="00DA7146" w:rsidP="00DA7146">
      <w:pPr>
        <w:pStyle w:val="NoSpacing"/>
        <w:numPr>
          <w:ilvl w:val="0"/>
          <w:numId w:val="44"/>
        </w:numPr>
      </w:pPr>
      <w:r>
        <w:t xml:space="preserve">Ensured proper process administration in partnership with Operations, Talent Acquisition Specialists and Legal with company policy and procedures </w:t>
      </w:r>
    </w:p>
    <w:p w14:paraId="4FFAC2F5" w14:textId="77777777" w:rsidR="00DA7146" w:rsidRDefault="00DA7146" w:rsidP="00DA7146">
      <w:pPr>
        <w:pStyle w:val="NoSpacing"/>
        <w:numPr>
          <w:ilvl w:val="0"/>
          <w:numId w:val="44"/>
        </w:numPr>
      </w:pPr>
      <w:r>
        <w:t xml:space="preserve">Provided consistent, centralized support to Talent Acquisition Specialists as they identify finalist candidates and move to the final interview and offer stage of the full cycle recruiting process </w:t>
      </w:r>
    </w:p>
    <w:p w14:paraId="621602F9" w14:textId="77777777" w:rsidR="00DA7146" w:rsidRDefault="00DA7146" w:rsidP="00DA7146">
      <w:pPr>
        <w:pStyle w:val="NoSpacing"/>
        <w:numPr>
          <w:ilvl w:val="0"/>
          <w:numId w:val="44"/>
        </w:numPr>
      </w:pPr>
      <w:r>
        <w:t xml:space="preserve">Placements made, Full Stack Developer I, II III Java, Scrum Master I, II, III Scrum Master Advisor, Manager IT, System Architect, Technical Principal, Software Engineer Advisor, Software Engineer I, II, III, Software Developer Advisor, and Solutions Architect </w:t>
      </w:r>
    </w:p>
    <w:p w14:paraId="017CFFB9" w14:textId="77777777" w:rsidR="00DA7146" w:rsidRDefault="00DA7146" w:rsidP="00DA7146">
      <w:pPr>
        <w:pStyle w:val="NoSpacing"/>
        <w:numPr>
          <w:ilvl w:val="0"/>
          <w:numId w:val="44"/>
        </w:numPr>
      </w:pPr>
      <w:r>
        <w:t xml:space="preserve">Partnered with the hiring manager to ensure a strong job description is representative of the needs and that talent acquisition is aligned to find the best candidate </w:t>
      </w:r>
    </w:p>
    <w:p w14:paraId="336B19F3" w14:textId="77777777" w:rsidR="00DA7146" w:rsidRDefault="00DA7146" w:rsidP="00DA7146">
      <w:pPr>
        <w:pStyle w:val="NoSpacing"/>
        <w:numPr>
          <w:ilvl w:val="0"/>
          <w:numId w:val="44"/>
        </w:numPr>
      </w:pPr>
      <w:r>
        <w:t xml:space="preserve">Recruited, screened, and pre-qualified passive candidates that met minimum qualifications Responsible for each hourly professional and exempt requisition assigned to ensure the best candidate is selected and fills the role </w:t>
      </w:r>
    </w:p>
    <w:p w14:paraId="58087925" w14:textId="2ECF4C88" w:rsidR="00DA7146" w:rsidRDefault="00DA7146" w:rsidP="00DA7146">
      <w:pPr>
        <w:pStyle w:val="NoSpacing"/>
        <w:numPr>
          <w:ilvl w:val="0"/>
          <w:numId w:val="44"/>
        </w:numPr>
      </w:pPr>
      <w:r>
        <w:t>Supported a variety of manager and associate employment lifecycle business processes.</w:t>
      </w:r>
    </w:p>
    <w:p w14:paraId="07898662" w14:textId="77777777" w:rsidR="00DA7146" w:rsidRDefault="00DA7146" w:rsidP="00DA7146">
      <w:pPr>
        <w:pStyle w:val="NoSpacing"/>
      </w:pPr>
    </w:p>
    <w:p w14:paraId="26BE56DB" w14:textId="581C74A7" w:rsidR="00DA7146" w:rsidRPr="00DA7146" w:rsidRDefault="00DA7146" w:rsidP="00DA7146">
      <w:pPr>
        <w:pStyle w:val="NoSpacing"/>
        <w:rPr>
          <w:b/>
          <w:bCs/>
        </w:rPr>
      </w:pPr>
      <w:r w:rsidRPr="00DA7146">
        <w:rPr>
          <w:b/>
          <w:bCs/>
        </w:rPr>
        <w:t>Recruitment Consultant</w:t>
      </w:r>
    </w:p>
    <w:p w14:paraId="2C67A9E6" w14:textId="2662A3CE" w:rsidR="00DA7146" w:rsidRPr="00DA7146" w:rsidRDefault="00DA7146" w:rsidP="00DA7146">
      <w:pPr>
        <w:pStyle w:val="NoSpacing"/>
        <w:rPr>
          <w:b/>
          <w:bCs/>
        </w:rPr>
      </w:pPr>
      <w:r w:rsidRPr="00DA7146">
        <w:rPr>
          <w:b/>
          <w:bCs/>
        </w:rPr>
        <w:t xml:space="preserve">ManpowerGroup/Verizon RPO </w:t>
      </w:r>
      <w:r>
        <w:rPr>
          <w:b/>
          <w:bCs/>
        </w:rPr>
        <w:tab/>
      </w:r>
      <w:r>
        <w:rPr>
          <w:b/>
          <w:bCs/>
        </w:rPr>
        <w:tab/>
      </w:r>
      <w:r>
        <w:rPr>
          <w:b/>
          <w:bCs/>
        </w:rPr>
        <w:tab/>
      </w:r>
      <w:r>
        <w:rPr>
          <w:b/>
          <w:bCs/>
        </w:rPr>
        <w:tab/>
      </w:r>
      <w:r>
        <w:rPr>
          <w:b/>
          <w:bCs/>
        </w:rPr>
        <w:tab/>
      </w:r>
      <w:r>
        <w:rPr>
          <w:b/>
          <w:bCs/>
        </w:rPr>
        <w:tab/>
      </w:r>
      <w:r>
        <w:rPr>
          <w:b/>
          <w:bCs/>
        </w:rPr>
        <w:tab/>
        <w:t xml:space="preserve">         </w:t>
      </w:r>
      <w:r w:rsidRPr="00DA7146">
        <w:rPr>
          <w:b/>
          <w:bCs/>
        </w:rPr>
        <w:t>May 2022 to March 2023</w:t>
      </w:r>
    </w:p>
    <w:p w14:paraId="0A2D1101" w14:textId="77777777" w:rsidR="00DA7146" w:rsidRPr="00DA7146" w:rsidRDefault="00DA7146" w:rsidP="00DA7146">
      <w:pPr>
        <w:pStyle w:val="NoSpacing"/>
        <w:rPr>
          <w:sz w:val="10"/>
        </w:rPr>
      </w:pPr>
    </w:p>
    <w:p w14:paraId="1FEDB486" w14:textId="3132EFFA" w:rsidR="00DA7146" w:rsidRPr="00DA7146" w:rsidRDefault="00DA7146" w:rsidP="00DA7146">
      <w:pPr>
        <w:pStyle w:val="NoSpacing"/>
        <w:numPr>
          <w:ilvl w:val="0"/>
          <w:numId w:val="45"/>
        </w:numPr>
      </w:pPr>
      <w:r w:rsidRPr="00DA7146">
        <w:t xml:space="preserve">Leverage knowledge of role design and the required competencies, skills and knowledge required for success to more effectively market, screen and present candidates to opportunities. </w:t>
      </w:r>
    </w:p>
    <w:p w14:paraId="309BFBE9" w14:textId="77777777" w:rsidR="00DA7146" w:rsidRPr="00DA7146" w:rsidRDefault="00DA7146" w:rsidP="00DA7146">
      <w:pPr>
        <w:pStyle w:val="NoSpacing"/>
        <w:numPr>
          <w:ilvl w:val="0"/>
          <w:numId w:val="45"/>
        </w:numPr>
      </w:pPr>
      <w:r w:rsidRPr="00DA7146">
        <w:t>Improve the effectiveness of sourcing strategies and build a growing and diverse candidate pipeline through creative research, digital outreach, and attraction campaigns.</w:t>
      </w:r>
    </w:p>
    <w:p w14:paraId="2733D1EF" w14:textId="77777777" w:rsidR="00DA7146" w:rsidRPr="00DA7146" w:rsidRDefault="00DA7146" w:rsidP="00DA7146">
      <w:pPr>
        <w:pStyle w:val="NoSpacing"/>
        <w:numPr>
          <w:ilvl w:val="0"/>
          <w:numId w:val="45"/>
        </w:numPr>
      </w:pPr>
      <w:r w:rsidRPr="00DA7146">
        <w:t>Exceed client expectations and expand sphere of influence within client portfolio to build loyalty and expand opportunities.</w:t>
      </w:r>
    </w:p>
    <w:p w14:paraId="27B3E3FE" w14:textId="77777777" w:rsidR="00DA7146" w:rsidRPr="00DA7146" w:rsidRDefault="00DA7146" w:rsidP="00DA7146">
      <w:pPr>
        <w:pStyle w:val="NoSpacing"/>
        <w:numPr>
          <w:ilvl w:val="0"/>
          <w:numId w:val="45"/>
        </w:numPr>
      </w:pPr>
      <w:r w:rsidRPr="00DA7146">
        <w:t>Oversee quality of delivery and service team and mitigate risks to account health and client satisfaction. Coach and train on recruiting best practices, processes and technologies.</w:t>
      </w:r>
    </w:p>
    <w:p w14:paraId="155E12D9" w14:textId="77777777" w:rsidR="00DA7146" w:rsidRPr="00DA7146" w:rsidRDefault="00DA7146" w:rsidP="00DA7146">
      <w:pPr>
        <w:pStyle w:val="NoSpacing"/>
        <w:numPr>
          <w:ilvl w:val="0"/>
          <w:numId w:val="45"/>
        </w:numPr>
      </w:pPr>
      <w:r w:rsidRPr="00DA7146">
        <w:t>Efficiently and accurately screen and assess candidates in order to advocate on their behalf for career opportunities.</w:t>
      </w:r>
    </w:p>
    <w:p w14:paraId="5AB9AE53" w14:textId="77777777" w:rsidR="00DA7146" w:rsidRPr="00DA7146" w:rsidRDefault="00DA7146" w:rsidP="00DA7146">
      <w:pPr>
        <w:pStyle w:val="NoSpacing"/>
        <w:numPr>
          <w:ilvl w:val="0"/>
          <w:numId w:val="45"/>
        </w:numPr>
      </w:pPr>
      <w:r w:rsidRPr="00DA7146">
        <w:t>Remove barriers and ensure candidates are equipped with the information and tools to prepare them for successful employment.</w:t>
      </w:r>
    </w:p>
    <w:p w14:paraId="59694E92" w14:textId="7DF21C44" w:rsidR="00DA7146" w:rsidRPr="00DA7146" w:rsidRDefault="00DA7146" w:rsidP="00DA7146">
      <w:pPr>
        <w:pStyle w:val="NoSpacing"/>
        <w:numPr>
          <w:ilvl w:val="0"/>
          <w:numId w:val="45"/>
        </w:numPr>
      </w:pPr>
      <w:r w:rsidRPr="00DA7146">
        <w:t>Drive client satisfaction and loyalty by delivering on commitments and providing exceptional hiring experience.</w:t>
      </w:r>
    </w:p>
    <w:p w14:paraId="13DE89E7" w14:textId="77777777" w:rsidR="00DA7146" w:rsidRPr="00DA7146" w:rsidRDefault="00DA7146" w:rsidP="00DA7146">
      <w:pPr>
        <w:pStyle w:val="NoSpacing"/>
        <w:numPr>
          <w:ilvl w:val="0"/>
          <w:numId w:val="45"/>
        </w:numPr>
      </w:pPr>
      <w:r w:rsidRPr="00DA7146">
        <w:t xml:space="preserve">Develop and maintain brand awareness and trusted advisor status by sharing recruitment expertise and dialogue on workforce insights through various platforms. </w:t>
      </w:r>
    </w:p>
    <w:p w14:paraId="2152C2C6" w14:textId="77777777" w:rsidR="00DA7146" w:rsidRPr="00DA7146" w:rsidRDefault="00DA7146" w:rsidP="00DA7146">
      <w:pPr>
        <w:pStyle w:val="NoSpacing"/>
        <w:numPr>
          <w:ilvl w:val="0"/>
          <w:numId w:val="45"/>
        </w:numPr>
      </w:pPr>
      <w:r w:rsidRPr="00DA7146">
        <w:t>Understand and educate client and program teams on the dynamics of the local market, labor and workforce management.</w:t>
      </w:r>
    </w:p>
    <w:p w14:paraId="7F06EAEF" w14:textId="77777777" w:rsidR="00DA7146" w:rsidRPr="00DA7146" w:rsidRDefault="00DA7146" w:rsidP="00DA7146">
      <w:pPr>
        <w:pStyle w:val="NoSpacing"/>
        <w:numPr>
          <w:ilvl w:val="0"/>
          <w:numId w:val="45"/>
        </w:numPr>
      </w:pPr>
      <w:r w:rsidRPr="00DA7146">
        <w:t>Outreach Support Team, Diversity Catalyst.</w:t>
      </w:r>
    </w:p>
    <w:p w14:paraId="67FBF369" w14:textId="77777777" w:rsidR="00DA7146" w:rsidRDefault="00DA7146" w:rsidP="00DA7146">
      <w:pPr>
        <w:pStyle w:val="NoSpacing"/>
      </w:pPr>
    </w:p>
    <w:p w14:paraId="411A4147" w14:textId="77777777" w:rsidR="00FE24F1" w:rsidRPr="00FE24F1" w:rsidRDefault="00DA7146" w:rsidP="00DA7146">
      <w:pPr>
        <w:pStyle w:val="NoSpacing"/>
        <w:rPr>
          <w:b/>
          <w:bCs/>
        </w:rPr>
      </w:pPr>
      <w:r w:rsidRPr="00FE24F1">
        <w:rPr>
          <w:b/>
          <w:bCs/>
        </w:rPr>
        <w:t xml:space="preserve">Recruiter </w:t>
      </w:r>
    </w:p>
    <w:p w14:paraId="29ABD1F2" w14:textId="577BDB32" w:rsidR="00DA7146" w:rsidRPr="00FE24F1" w:rsidRDefault="00DA7146" w:rsidP="00DA7146">
      <w:pPr>
        <w:pStyle w:val="NoSpacing"/>
        <w:rPr>
          <w:b/>
          <w:bCs/>
        </w:rPr>
      </w:pPr>
      <w:r w:rsidRPr="00FE24F1">
        <w:rPr>
          <w:b/>
          <w:bCs/>
        </w:rPr>
        <w:t>Blue Cross Blue Shield</w:t>
      </w:r>
      <w:r w:rsidR="00FE24F1" w:rsidRPr="00FE24F1">
        <w:rPr>
          <w:b/>
          <w:bCs/>
        </w:rPr>
        <w:tab/>
      </w:r>
      <w:r w:rsidR="00FE24F1" w:rsidRPr="00FE24F1">
        <w:rPr>
          <w:b/>
          <w:bCs/>
        </w:rPr>
        <w:tab/>
      </w:r>
      <w:r w:rsidR="00FE24F1" w:rsidRPr="00FE24F1">
        <w:rPr>
          <w:b/>
          <w:bCs/>
        </w:rPr>
        <w:tab/>
      </w:r>
      <w:r w:rsidR="00FE24F1" w:rsidRPr="00FE24F1">
        <w:rPr>
          <w:b/>
          <w:bCs/>
        </w:rPr>
        <w:tab/>
      </w:r>
      <w:r w:rsidR="00FE24F1" w:rsidRPr="00FE24F1">
        <w:rPr>
          <w:b/>
          <w:bCs/>
        </w:rPr>
        <w:tab/>
      </w:r>
      <w:r w:rsidR="00FE24F1" w:rsidRPr="00FE24F1">
        <w:rPr>
          <w:b/>
          <w:bCs/>
        </w:rPr>
        <w:tab/>
      </w:r>
      <w:r w:rsidR="00FE24F1" w:rsidRPr="00FE24F1">
        <w:rPr>
          <w:b/>
          <w:bCs/>
        </w:rPr>
        <w:tab/>
      </w:r>
      <w:r w:rsidR="00FE24F1" w:rsidRPr="00FE24F1">
        <w:rPr>
          <w:b/>
          <w:bCs/>
        </w:rPr>
        <w:tab/>
        <w:t xml:space="preserve">  </w:t>
      </w:r>
      <w:r w:rsidRPr="00FE24F1">
        <w:rPr>
          <w:b/>
          <w:bCs/>
        </w:rPr>
        <w:t>March 2022 to January 2023</w:t>
      </w:r>
    </w:p>
    <w:p w14:paraId="7B2CF184" w14:textId="77777777" w:rsidR="00FE24F1" w:rsidRPr="00FE24F1" w:rsidRDefault="00FE24F1" w:rsidP="00DA7146">
      <w:pPr>
        <w:pStyle w:val="NoSpacing"/>
        <w:rPr>
          <w:sz w:val="10"/>
        </w:rPr>
      </w:pPr>
    </w:p>
    <w:p w14:paraId="3FA20A14" w14:textId="4594DE9C" w:rsidR="00DA7146" w:rsidRPr="00DA7146" w:rsidRDefault="00DA7146" w:rsidP="00FE24F1">
      <w:pPr>
        <w:pStyle w:val="NoSpacing"/>
        <w:numPr>
          <w:ilvl w:val="0"/>
          <w:numId w:val="46"/>
        </w:numPr>
      </w:pPr>
      <w:r w:rsidRPr="00DA7146">
        <w:t xml:space="preserve">Responsible for hiring experienced mid-career level positions up to senior level management positions. </w:t>
      </w:r>
    </w:p>
    <w:p w14:paraId="466980F3" w14:textId="77777777" w:rsidR="00DA7146" w:rsidRPr="00DA7146" w:rsidRDefault="00DA7146" w:rsidP="00FE24F1">
      <w:pPr>
        <w:pStyle w:val="NoSpacing"/>
        <w:numPr>
          <w:ilvl w:val="0"/>
          <w:numId w:val="46"/>
        </w:numPr>
      </w:pPr>
      <w:r w:rsidRPr="00DA7146">
        <w:t>Full-lifecycle recruitment for Customer Service, Claims, Data Science, Analytics Reporting, Workforce Planning Strategy, Process Excellence and Project Delivery.</w:t>
      </w:r>
    </w:p>
    <w:p w14:paraId="5884C264" w14:textId="77777777" w:rsidR="00DA7146" w:rsidRPr="00DA7146" w:rsidRDefault="00DA7146" w:rsidP="00FE24F1">
      <w:pPr>
        <w:pStyle w:val="NoSpacing"/>
        <w:numPr>
          <w:ilvl w:val="0"/>
          <w:numId w:val="46"/>
        </w:numPr>
      </w:pPr>
      <w:r w:rsidRPr="00DA7146">
        <w:t>Manage high volume requisitions, averaging 40+ open requisitions at a time.</w:t>
      </w:r>
    </w:p>
    <w:p w14:paraId="7822678B" w14:textId="77777777" w:rsidR="00DA7146" w:rsidRPr="00DA7146" w:rsidRDefault="00DA7146" w:rsidP="00FE24F1">
      <w:pPr>
        <w:pStyle w:val="NoSpacing"/>
        <w:numPr>
          <w:ilvl w:val="0"/>
          <w:numId w:val="46"/>
        </w:numPr>
      </w:pPr>
      <w:r w:rsidRPr="00DA7146">
        <w:t>Advice hiring managers on interview processes and methods and counsel on candidate selection.</w:t>
      </w:r>
    </w:p>
    <w:p w14:paraId="5AEB2AF1" w14:textId="77777777" w:rsidR="00DA7146" w:rsidRPr="00DA7146" w:rsidRDefault="00DA7146" w:rsidP="00FE24F1">
      <w:pPr>
        <w:pStyle w:val="NoSpacing"/>
        <w:numPr>
          <w:ilvl w:val="0"/>
          <w:numId w:val="46"/>
        </w:numPr>
      </w:pPr>
      <w:r w:rsidRPr="00DA7146">
        <w:t>Execute deadline driven hiring and collaborate with Recruiting Lead and Manager to refine recruiting strategies as necessary to support the need.</w:t>
      </w:r>
    </w:p>
    <w:p w14:paraId="0ADB4BAD" w14:textId="77777777" w:rsidR="00DA7146" w:rsidRPr="00DA7146" w:rsidRDefault="00DA7146" w:rsidP="00FE24F1">
      <w:pPr>
        <w:pStyle w:val="NoSpacing"/>
        <w:numPr>
          <w:ilvl w:val="0"/>
          <w:numId w:val="46"/>
        </w:numPr>
      </w:pPr>
      <w:r w:rsidRPr="00DA7146">
        <w:lastRenderedPageBreak/>
        <w:t>Stay informed of talent management and recruitment trends, utilize research skills and available tools to ensure cost efficiencies and avoidance of unnecessary vendor fees in support of corporate and divisional goals.</w:t>
      </w:r>
    </w:p>
    <w:p w14:paraId="160C5DB7" w14:textId="77777777" w:rsidR="00DA7146" w:rsidRPr="00DA7146" w:rsidRDefault="00DA7146" w:rsidP="00FE24F1">
      <w:pPr>
        <w:pStyle w:val="NoSpacing"/>
        <w:numPr>
          <w:ilvl w:val="0"/>
          <w:numId w:val="46"/>
        </w:numPr>
      </w:pPr>
      <w:r w:rsidRPr="00DA7146">
        <w:t>Execute on deadline driven hiring and collaborate with Recruiting Lead and Manager to refine recruiting strategies as necessary to support the need</w:t>
      </w:r>
    </w:p>
    <w:p w14:paraId="7373EC07" w14:textId="77777777" w:rsidR="00DA7146" w:rsidRPr="00DA7146" w:rsidRDefault="00DA7146" w:rsidP="00DA7146">
      <w:pPr>
        <w:pStyle w:val="NoSpacing"/>
      </w:pPr>
    </w:p>
    <w:p w14:paraId="4132AB60" w14:textId="77777777" w:rsidR="00DA7146" w:rsidRPr="00FE24F1" w:rsidRDefault="00DA7146" w:rsidP="00DA7146">
      <w:pPr>
        <w:pStyle w:val="NoSpacing"/>
        <w:rPr>
          <w:b/>
          <w:bCs/>
        </w:rPr>
      </w:pPr>
      <w:r w:rsidRPr="00FE24F1">
        <w:rPr>
          <w:b/>
          <w:bCs/>
        </w:rPr>
        <w:t xml:space="preserve">Contract Talent Acquisition Coordinator/Analyst - HR </w:t>
      </w:r>
    </w:p>
    <w:p w14:paraId="4FE54BD4" w14:textId="41E93FC5" w:rsidR="00DA7146" w:rsidRPr="00FE24F1" w:rsidRDefault="00DA7146" w:rsidP="00DA7146">
      <w:pPr>
        <w:pStyle w:val="NoSpacing"/>
        <w:rPr>
          <w:b/>
          <w:bCs/>
        </w:rPr>
      </w:pPr>
      <w:r w:rsidRPr="00FE24F1">
        <w:rPr>
          <w:b/>
          <w:bCs/>
        </w:rPr>
        <w:t xml:space="preserve">Dell Technologies/ RSA </w:t>
      </w:r>
      <w:r w:rsidR="00FE24F1">
        <w:rPr>
          <w:b/>
          <w:bCs/>
        </w:rPr>
        <w:tab/>
      </w:r>
      <w:r w:rsidR="00FE24F1">
        <w:rPr>
          <w:b/>
          <w:bCs/>
        </w:rPr>
        <w:tab/>
      </w:r>
      <w:r w:rsidR="00FE24F1">
        <w:rPr>
          <w:b/>
          <w:bCs/>
        </w:rPr>
        <w:tab/>
      </w:r>
      <w:r w:rsidR="00FE24F1">
        <w:rPr>
          <w:b/>
          <w:bCs/>
        </w:rPr>
        <w:tab/>
      </w:r>
      <w:r w:rsidR="00FE24F1">
        <w:rPr>
          <w:b/>
          <w:bCs/>
        </w:rPr>
        <w:tab/>
      </w:r>
      <w:r w:rsidR="00FE24F1">
        <w:rPr>
          <w:b/>
          <w:bCs/>
        </w:rPr>
        <w:tab/>
      </w:r>
      <w:r w:rsidR="00FE24F1">
        <w:rPr>
          <w:b/>
          <w:bCs/>
        </w:rPr>
        <w:tab/>
      </w:r>
      <w:r w:rsidR="00FE24F1">
        <w:rPr>
          <w:b/>
          <w:bCs/>
        </w:rPr>
        <w:tab/>
        <w:t xml:space="preserve">              </w:t>
      </w:r>
      <w:r w:rsidRPr="00FE24F1">
        <w:rPr>
          <w:b/>
          <w:bCs/>
        </w:rPr>
        <w:t>Sep 2021 to May 2022</w:t>
      </w:r>
    </w:p>
    <w:p w14:paraId="37156EE7" w14:textId="77777777" w:rsidR="00FE24F1" w:rsidRPr="00FE24F1" w:rsidRDefault="00FE24F1" w:rsidP="00DA7146">
      <w:pPr>
        <w:pStyle w:val="NoSpacing"/>
        <w:rPr>
          <w:sz w:val="10"/>
        </w:rPr>
      </w:pPr>
    </w:p>
    <w:p w14:paraId="2A9AE892" w14:textId="2C403A9D" w:rsidR="00DA7146" w:rsidRPr="00DA7146" w:rsidRDefault="00DA7146" w:rsidP="00FE24F1">
      <w:pPr>
        <w:pStyle w:val="NoSpacing"/>
        <w:numPr>
          <w:ilvl w:val="0"/>
          <w:numId w:val="47"/>
        </w:numPr>
      </w:pPr>
      <w:r w:rsidRPr="00DA7146">
        <w:t>Worked with business partners and HR team members to identify and implement enhancements.</w:t>
      </w:r>
    </w:p>
    <w:p w14:paraId="13D8F9BD" w14:textId="77777777" w:rsidR="00DA7146" w:rsidRPr="00DA7146" w:rsidRDefault="00DA7146" w:rsidP="00FE24F1">
      <w:pPr>
        <w:pStyle w:val="NoSpacing"/>
        <w:numPr>
          <w:ilvl w:val="0"/>
          <w:numId w:val="47"/>
        </w:numPr>
      </w:pPr>
      <w:r w:rsidRPr="00DA7146">
        <w:t>Assisted in planning and process building of requisition, and creation of Job descriptions within UKG.</w:t>
      </w:r>
    </w:p>
    <w:p w14:paraId="05F19331" w14:textId="77777777" w:rsidR="00DA7146" w:rsidRPr="00DA7146" w:rsidRDefault="00DA7146" w:rsidP="00FE24F1">
      <w:pPr>
        <w:pStyle w:val="NoSpacing"/>
        <w:numPr>
          <w:ilvl w:val="0"/>
          <w:numId w:val="47"/>
        </w:numPr>
      </w:pPr>
      <w:r w:rsidRPr="00DA7146">
        <w:t>Assisted in transfer and conversion from Workday to UKG.</w:t>
      </w:r>
    </w:p>
    <w:p w14:paraId="1FA875E0" w14:textId="77777777" w:rsidR="00DA7146" w:rsidRPr="00DA7146" w:rsidRDefault="00DA7146" w:rsidP="00FE24F1">
      <w:pPr>
        <w:pStyle w:val="NoSpacing"/>
        <w:numPr>
          <w:ilvl w:val="0"/>
          <w:numId w:val="47"/>
        </w:numPr>
      </w:pPr>
      <w:r w:rsidRPr="00DA7146">
        <w:t>Created Posting, Job Templets for International, Internal, External, and Intern hires.</w:t>
      </w:r>
    </w:p>
    <w:p w14:paraId="1CBED942" w14:textId="77777777" w:rsidR="00DA7146" w:rsidRPr="00DA7146" w:rsidRDefault="00DA7146" w:rsidP="00FE24F1">
      <w:pPr>
        <w:pStyle w:val="NoSpacing"/>
        <w:numPr>
          <w:ilvl w:val="0"/>
          <w:numId w:val="47"/>
        </w:numPr>
      </w:pPr>
      <w:r w:rsidRPr="00DA7146">
        <w:t>Trained employees National and International on ATS (UKG) and processes.</w:t>
      </w:r>
    </w:p>
    <w:p w14:paraId="60A18C5F" w14:textId="77777777" w:rsidR="00DA7146" w:rsidRPr="00DA7146" w:rsidRDefault="00DA7146" w:rsidP="00FE24F1">
      <w:pPr>
        <w:pStyle w:val="NoSpacing"/>
        <w:numPr>
          <w:ilvl w:val="0"/>
          <w:numId w:val="47"/>
        </w:numPr>
      </w:pPr>
      <w:r w:rsidRPr="00DA7146">
        <w:t>Oversaw and maintained HRIS functionality by installing and customizing applications and modules.</w:t>
      </w:r>
    </w:p>
    <w:p w14:paraId="3092F8B9" w14:textId="77777777" w:rsidR="00DA7146" w:rsidRPr="00DA7146" w:rsidRDefault="00DA7146" w:rsidP="00FE24F1">
      <w:pPr>
        <w:pStyle w:val="NoSpacing"/>
        <w:numPr>
          <w:ilvl w:val="0"/>
          <w:numId w:val="47"/>
        </w:numPr>
      </w:pPr>
      <w:r w:rsidRPr="00DA7146">
        <w:t>Supported HR operations with knowledgeable technical troubleshooting and support.</w:t>
      </w:r>
    </w:p>
    <w:p w14:paraId="115C8D61" w14:textId="77777777" w:rsidR="00DA7146" w:rsidRPr="00DA7146" w:rsidRDefault="00DA7146" w:rsidP="00FE24F1">
      <w:pPr>
        <w:pStyle w:val="NoSpacing"/>
        <w:numPr>
          <w:ilvl w:val="0"/>
          <w:numId w:val="47"/>
        </w:numPr>
      </w:pPr>
      <w:r w:rsidRPr="00DA7146">
        <w:t>Kept system in compliance with data security and privacy requirements by monitoring activities and correcting deficiencies.</w:t>
      </w:r>
    </w:p>
    <w:p w14:paraId="26A8703F" w14:textId="77777777" w:rsidR="00DA7146" w:rsidRPr="00DA7146" w:rsidRDefault="00DA7146" w:rsidP="00FE24F1">
      <w:pPr>
        <w:pStyle w:val="NoSpacing"/>
        <w:numPr>
          <w:ilvl w:val="0"/>
          <w:numId w:val="47"/>
        </w:numPr>
      </w:pPr>
      <w:r w:rsidRPr="00DA7146">
        <w:t>Proactively identified and solved complex recruitment problems impacting employer short- and long-term success.</w:t>
      </w:r>
    </w:p>
    <w:p w14:paraId="26E6E898" w14:textId="77777777" w:rsidR="00DA7146" w:rsidRPr="00DA7146" w:rsidRDefault="00DA7146" w:rsidP="00FE24F1">
      <w:pPr>
        <w:pStyle w:val="NoSpacing"/>
        <w:numPr>
          <w:ilvl w:val="0"/>
          <w:numId w:val="47"/>
        </w:numPr>
      </w:pPr>
      <w:r w:rsidRPr="00DA7146">
        <w:t>Provided insight regarding job duties to optimize productivity.</w:t>
      </w:r>
    </w:p>
    <w:p w14:paraId="0375E28B" w14:textId="77777777" w:rsidR="00DA7146" w:rsidRPr="00DA7146" w:rsidRDefault="00DA7146" w:rsidP="00FE24F1">
      <w:pPr>
        <w:pStyle w:val="NoSpacing"/>
        <w:numPr>
          <w:ilvl w:val="0"/>
          <w:numId w:val="47"/>
        </w:numPr>
      </w:pPr>
      <w:r w:rsidRPr="00DA7146">
        <w:t>Developed process improvements and streamlined procedures to effectively resolve employee discrepancies.</w:t>
      </w:r>
    </w:p>
    <w:p w14:paraId="5C80A15F" w14:textId="77777777" w:rsidR="00DA7146" w:rsidRPr="00DA7146" w:rsidRDefault="00DA7146" w:rsidP="00FE24F1">
      <w:pPr>
        <w:pStyle w:val="NoSpacing"/>
        <w:numPr>
          <w:ilvl w:val="0"/>
          <w:numId w:val="47"/>
        </w:numPr>
      </w:pPr>
      <w:r w:rsidRPr="00DA7146">
        <w:t>Managed full-cycle recruiting processes for managerial and executive-level vacancies.</w:t>
      </w:r>
    </w:p>
    <w:p w14:paraId="4DBBA02A" w14:textId="77777777" w:rsidR="00DA7146" w:rsidRPr="00DA7146" w:rsidRDefault="00DA7146" w:rsidP="00FE24F1">
      <w:pPr>
        <w:pStyle w:val="NoSpacing"/>
        <w:numPr>
          <w:ilvl w:val="0"/>
          <w:numId w:val="47"/>
        </w:numPr>
      </w:pPr>
      <w:r w:rsidRPr="00DA7146">
        <w:t>Strengthened traceability by developing organization systems for records, reports, and agendas.</w:t>
      </w:r>
    </w:p>
    <w:p w14:paraId="7F0AC315" w14:textId="77777777" w:rsidR="00FE24F1" w:rsidRDefault="00FE24F1" w:rsidP="00FE24F1">
      <w:pPr>
        <w:pStyle w:val="NoSpacing"/>
      </w:pPr>
    </w:p>
    <w:p w14:paraId="31FC3F41" w14:textId="59844409" w:rsidR="00DA7146" w:rsidRPr="00FE24F1" w:rsidRDefault="00DA7146" w:rsidP="00FE24F1">
      <w:pPr>
        <w:pStyle w:val="NoSpacing"/>
        <w:rPr>
          <w:b/>
          <w:bCs/>
        </w:rPr>
      </w:pPr>
      <w:r w:rsidRPr="00FE24F1">
        <w:rPr>
          <w:b/>
          <w:bCs/>
        </w:rPr>
        <w:t>Talent Acquisition Coordinator</w:t>
      </w:r>
    </w:p>
    <w:p w14:paraId="040F07D6" w14:textId="71D534FE" w:rsidR="00FE24F1" w:rsidRDefault="00DA7146" w:rsidP="00FE24F1">
      <w:pPr>
        <w:pStyle w:val="NoSpacing"/>
        <w:rPr>
          <w:b/>
          <w:bCs/>
        </w:rPr>
      </w:pPr>
      <w:r w:rsidRPr="00FE24F1">
        <w:rPr>
          <w:b/>
          <w:bCs/>
        </w:rPr>
        <w:t>Memphis, TN FedEx Services</w:t>
      </w:r>
      <w:r w:rsidR="00FE24F1">
        <w:rPr>
          <w:b/>
          <w:bCs/>
        </w:rPr>
        <w:tab/>
      </w:r>
      <w:r w:rsidR="00FE24F1">
        <w:rPr>
          <w:b/>
          <w:bCs/>
        </w:rPr>
        <w:tab/>
      </w:r>
      <w:r w:rsidR="00FE24F1">
        <w:rPr>
          <w:b/>
          <w:bCs/>
        </w:rPr>
        <w:tab/>
      </w:r>
      <w:r w:rsidR="00FE24F1">
        <w:rPr>
          <w:b/>
          <w:bCs/>
        </w:rPr>
        <w:tab/>
      </w:r>
      <w:r w:rsidR="00FE24F1">
        <w:rPr>
          <w:b/>
          <w:bCs/>
        </w:rPr>
        <w:tab/>
      </w:r>
      <w:r w:rsidR="00FE24F1">
        <w:rPr>
          <w:b/>
          <w:bCs/>
        </w:rPr>
        <w:tab/>
      </w:r>
      <w:r w:rsidR="00FE24F1">
        <w:rPr>
          <w:b/>
          <w:bCs/>
        </w:rPr>
        <w:tab/>
      </w:r>
      <w:r w:rsidR="00FE24F1">
        <w:rPr>
          <w:b/>
          <w:bCs/>
        </w:rPr>
        <w:tab/>
        <w:t xml:space="preserve"> </w:t>
      </w:r>
      <w:r w:rsidRPr="00FE24F1">
        <w:rPr>
          <w:b/>
          <w:bCs/>
        </w:rPr>
        <w:t>Dec 2020 to Jan 2022</w:t>
      </w:r>
    </w:p>
    <w:p w14:paraId="35136BD8" w14:textId="5AEAFD94" w:rsidR="00DA7146" w:rsidRPr="00FE24F1" w:rsidRDefault="00DA7146" w:rsidP="00FE24F1">
      <w:pPr>
        <w:pStyle w:val="NoSpacing"/>
        <w:rPr>
          <w:b/>
          <w:bCs/>
          <w:sz w:val="10"/>
        </w:rPr>
      </w:pPr>
      <w:r w:rsidRPr="00FE24F1">
        <w:rPr>
          <w:b/>
          <w:bCs/>
          <w:sz w:val="10"/>
        </w:rPr>
        <w:t xml:space="preserve"> </w:t>
      </w:r>
    </w:p>
    <w:p w14:paraId="451CFF08" w14:textId="77777777" w:rsidR="00DA7146" w:rsidRPr="00DA7146" w:rsidRDefault="00DA7146" w:rsidP="00FE24F1">
      <w:pPr>
        <w:pStyle w:val="NoSpacing"/>
        <w:numPr>
          <w:ilvl w:val="0"/>
          <w:numId w:val="47"/>
        </w:numPr>
      </w:pPr>
      <w:r w:rsidRPr="00DA7146">
        <w:t>Ensured proper process administration in partnership with Operations, Talent Acquisition Specialists and Legal with company policy and procedures</w:t>
      </w:r>
    </w:p>
    <w:p w14:paraId="0470AD47" w14:textId="77777777" w:rsidR="00DA7146" w:rsidRPr="00DA7146" w:rsidRDefault="00DA7146" w:rsidP="00FE24F1">
      <w:pPr>
        <w:pStyle w:val="NoSpacing"/>
        <w:numPr>
          <w:ilvl w:val="0"/>
          <w:numId w:val="47"/>
        </w:numPr>
      </w:pPr>
      <w:r w:rsidRPr="00DA7146">
        <w:t>Provided consistent, centralized support to Talent Acquisition Specialists as they identify finalist candidates and move to the final interview and offer stage of the full cycle recruiting process</w:t>
      </w:r>
    </w:p>
    <w:p w14:paraId="71B42853" w14:textId="77777777" w:rsidR="00DA7146" w:rsidRPr="00DA7146" w:rsidRDefault="00DA7146" w:rsidP="00FE24F1">
      <w:pPr>
        <w:pStyle w:val="NoSpacing"/>
        <w:numPr>
          <w:ilvl w:val="0"/>
          <w:numId w:val="47"/>
        </w:numPr>
      </w:pPr>
      <w:r w:rsidRPr="00DA7146">
        <w:t>Placements made, Full Stack Developer I, II III Java, Scrum Master I, II, III Scrum Master Advisor, Manager IT, System Architect, Technical Principal, Software Engineer Advisor, Software Engineer I, II, III, Software Developer Advisor, and Solutions Architect</w:t>
      </w:r>
    </w:p>
    <w:p w14:paraId="277BE673" w14:textId="77777777" w:rsidR="00DA7146" w:rsidRPr="00DA7146" w:rsidRDefault="00DA7146" w:rsidP="00FE24F1">
      <w:pPr>
        <w:pStyle w:val="NoSpacing"/>
        <w:numPr>
          <w:ilvl w:val="0"/>
          <w:numId w:val="47"/>
        </w:numPr>
      </w:pPr>
      <w:r w:rsidRPr="00DA7146">
        <w:t>Partnered with the hiring manager to ensure a strong job description is representative of the needs and that talent acquisition is aligned to find the best candidate</w:t>
      </w:r>
    </w:p>
    <w:p w14:paraId="57448BA3" w14:textId="77777777" w:rsidR="00DA7146" w:rsidRPr="00DA7146" w:rsidRDefault="00DA7146" w:rsidP="00FE24F1">
      <w:pPr>
        <w:pStyle w:val="NoSpacing"/>
        <w:numPr>
          <w:ilvl w:val="0"/>
          <w:numId w:val="47"/>
        </w:numPr>
      </w:pPr>
      <w:r w:rsidRPr="00DA7146">
        <w:t>Recruited, screened, and pre-qualified passive candidates that met minimum qualifications Responsible for each hourly professional and exempt requisition assigned to ensure the best candidate is selected and fills the role</w:t>
      </w:r>
    </w:p>
    <w:p w14:paraId="7BADDF74" w14:textId="77777777" w:rsidR="00DA7146" w:rsidRPr="00DA7146" w:rsidRDefault="00DA7146" w:rsidP="00FE24F1">
      <w:pPr>
        <w:pStyle w:val="NoSpacing"/>
        <w:numPr>
          <w:ilvl w:val="0"/>
          <w:numId w:val="47"/>
        </w:numPr>
      </w:pPr>
      <w:r w:rsidRPr="00DA7146">
        <w:t>Supported a variety of manager and associate employment lifecycle business processes including, but not limited to, recruiting and on-boarding, performance management, job and compensation changes, and separation of employment</w:t>
      </w:r>
    </w:p>
    <w:p w14:paraId="58624CEA" w14:textId="77777777" w:rsidR="00DA7146" w:rsidRPr="00DA7146" w:rsidRDefault="00DA7146" w:rsidP="00FE24F1">
      <w:pPr>
        <w:pStyle w:val="NoSpacing"/>
        <w:numPr>
          <w:ilvl w:val="0"/>
          <w:numId w:val="47"/>
        </w:numPr>
      </w:pPr>
      <w:r w:rsidRPr="00DA7146">
        <w:t>Initiated and processes transactions (Foreign National) in the Human Resources Information System (HRIS) for efficient workforce administration</w:t>
      </w:r>
    </w:p>
    <w:p w14:paraId="4E2D9CE0" w14:textId="77777777" w:rsidR="00DA7146" w:rsidRPr="00DA7146" w:rsidRDefault="00DA7146" w:rsidP="00FE24F1">
      <w:pPr>
        <w:pStyle w:val="NoSpacing"/>
        <w:numPr>
          <w:ilvl w:val="0"/>
          <w:numId w:val="47"/>
        </w:numPr>
      </w:pPr>
      <w:r w:rsidRPr="00DA7146">
        <w:t>Received, verified, and entered updated associate data</w:t>
      </w:r>
    </w:p>
    <w:p w14:paraId="46E81E7B" w14:textId="77777777" w:rsidR="00DA7146" w:rsidRPr="00DA7146" w:rsidRDefault="00DA7146" w:rsidP="00FE24F1">
      <w:pPr>
        <w:pStyle w:val="NoSpacing"/>
        <w:numPr>
          <w:ilvl w:val="0"/>
          <w:numId w:val="47"/>
        </w:numPr>
      </w:pPr>
      <w:r w:rsidRPr="00DA7146">
        <w:t>Provided quality customer service, internally and externally, to diverse clientele ensuring confidentiality and employment law practices are upheld</w:t>
      </w:r>
    </w:p>
    <w:p w14:paraId="51E63E1B" w14:textId="77777777" w:rsidR="00DA7146" w:rsidRPr="00DA7146" w:rsidRDefault="00DA7146" w:rsidP="00FE24F1">
      <w:pPr>
        <w:pStyle w:val="NoSpacing"/>
        <w:numPr>
          <w:ilvl w:val="0"/>
          <w:numId w:val="47"/>
        </w:numPr>
      </w:pPr>
      <w:r w:rsidRPr="00DA7146">
        <w:lastRenderedPageBreak/>
        <w:t>Utilized recruitment tools to track applicants, ensuring time-sensitive activity accurately captured and aligned to the recruitment process</w:t>
      </w:r>
    </w:p>
    <w:p w14:paraId="08E98175" w14:textId="77777777" w:rsidR="00DA7146" w:rsidRPr="00DA7146" w:rsidRDefault="00DA7146" w:rsidP="00FE24F1">
      <w:pPr>
        <w:pStyle w:val="NoSpacing"/>
        <w:numPr>
          <w:ilvl w:val="0"/>
          <w:numId w:val="47"/>
        </w:numPr>
      </w:pPr>
      <w:r w:rsidRPr="00DA7146">
        <w:t>Provided daily support in the areas of recruiting, onboarding, and administration relative to the hiring of Information Technology positions in the assigned coverage areas</w:t>
      </w:r>
    </w:p>
    <w:p w14:paraId="01180B59" w14:textId="77777777" w:rsidR="00DA7146" w:rsidRPr="00DA7146" w:rsidRDefault="00DA7146" w:rsidP="00FE24F1">
      <w:pPr>
        <w:pStyle w:val="NoSpacing"/>
        <w:numPr>
          <w:ilvl w:val="0"/>
          <w:numId w:val="47"/>
        </w:numPr>
      </w:pPr>
      <w:r w:rsidRPr="00DA7146">
        <w:t>Coordinated and/or conducted a full cycle recruiting and hiring process for Information Technology positions for multiple locations.</w:t>
      </w:r>
    </w:p>
    <w:p w14:paraId="36EFC24D" w14:textId="77777777" w:rsidR="00FE24F1" w:rsidRDefault="00FE24F1" w:rsidP="00DA7146">
      <w:pPr>
        <w:pStyle w:val="NoSpacing"/>
      </w:pPr>
    </w:p>
    <w:p w14:paraId="1277FE65" w14:textId="4232EE60" w:rsidR="00DA7146" w:rsidRPr="00FE24F1" w:rsidRDefault="00DA7146" w:rsidP="00DA7146">
      <w:pPr>
        <w:pStyle w:val="NoSpacing"/>
        <w:rPr>
          <w:b/>
          <w:bCs/>
        </w:rPr>
      </w:pPr>
      <w:r w:rsidRPr="00FE24F1">
        <w:rPr>
          <w:b/>
          <w:bCs/>
        </w:rPr>
        <w:t xml:space="preserve">HR Administrative Associate Memphis, TN </w:t>
      </w:r>
    </w:p>
    <w:p w14:paraId="206730DA" w14:textId="06326350" w:rsidR="00DA7146" w:rsidRPr="00FE24F1" w:rsidRDefault="00DA7146" w:rsidP="00DA7146">
      <w:pPr>
        <w:pStyle w:val="NoSpacing"/>
        <w:rPr>
          <w:b/>
          <w:bCs/>
        </w:rPr>
      </w:pPr>
      <w:r w:rsidRPr="00FE24F1">
        <w:rPr>
          <w:b/>
          <w:bCs/>
        </w:rPr>
        <w:t>Kroger Distribution Center</w:t>
      </w:r>
      <w:r w:rsidR="00FE24F1">
        <w:rPr>
          <w:b/>
          <w:bCs/>
        </w:rPr>
        <w:tab/>
      </w:r>
      <w:r w:rsidR="00FE24F1">
        <w:rPr>
          <w:b/>
          <w:bCs/>
        </w:rPr>
        <w:tab/>
      </w:r>
      <w:r w:rsidR="00FE24F1">
        <w:rPr>
          <w:b/>
          <w:bCs/>
        </w:rPr>
        <w:tab/>
      </w:r>
      <w:r w:rsidR="00FE24F1">
        <w:rPr>
          <w:b/>
          <w:bCs/>
        </w:rPr>
        <w:tab/>
      </w:r>
      <w:r w:rsidR="00FE24F1">
        <w:rPr>
          <w:b/>
          <w:bCs/>
        </w:rPr>
        <w:tab/>
      </w:r>
      <w:r w:rsidR="00FE24F1">
        <w:rPr>
          <w:b/>
          <w:bCs/>
        </w:rPr>
        <w:tab/>
      </w:r>
      <w:r w:rsidR="00FE24F1">
        <w:rPr>
          <w:b/>
          <w:bCs/>
        </w:rPr>
        <w:tab/>
      </w:r>
      <w:r w:rsidR="00FE24F1">
        <w:rPr>
          <w:b/>
          <w:bCs/>
        </w:rPr>
        <w:tab/>
        <w:t xml:space="preserve">  </w:t>
      </w:r>
      <w:r w:rsidR="00FE24F1" w:rsidRPr="00FE24F1">
        <w:rPr>
          <w:b/>
          <w:bCs/>
        </w:rPr>
        <w:t>Feb 2020</w:t>
      </w:r>
      <w:r w:rsidR="00FE24F1">
        <w:rPr>
          <w:b/>
          <w:bCs/>
        </w:rPr>
        <w:t xml:space="preserve"> – </w:t>
      </w:r>
      <w:r w:rsidR="00FE24F1" w:rsidRPr="00FE24F1">
        <w:rPr>
          <w:b/>
          <w:bCs/>
        </w:rPr>
        <w:t>Nov 2020</w:t>
      </w:r>
    </w:p>
    <w:p w14:paraId="58A70CC6" w14:textId="77777777" w:rsidR="00FE24F1" w:rsidRPr="00FE24F1" w:rsidRDefault="00FE24F1" w:rsidP="00DA7146">
      <w:pPr>
        <w:pStyle w:val="NoSpacing"/>
        <w:rPr>
          <w:sz w:val="10"/>
        </w:rPr>
      </w:pPr>
    </w:p>
    <w:p w14:paraId="31C9D71A" w14:textId="6567C2BF" w:rsidR="00DA7146" w:rsidRPr="00DA7146" w:rsidRDefault="00DA7146" w:rsidP="00FE24F1">
      <w:pPr>
        <w:pStyle w:val="NoSpacing"/>
        <w:numPr>
          <w:ilvl w:val="0"/>
          <w:numId w:val="48"/>
        </w:numPr>
      </w:pPr>
      <w:r w:rsidRPr="00DA7146">
        <w:t>Assisted in Transportation Recruiting and setting up interviews</w:t>
      </w:r>
    </w:p>
    <w:p w14:paraId="274DCF9C" w14:textId="77777777" w:rsidR="00DA7146" w:rsidRPr="00DA7146" w:rsidRDefault="00DA7146" w:rsidP="00FE24F1">
      <w:pPr>
        <w:pStyle w:val="NoSpacing"/>
        <w:numPr>
          <w:ilvl w:val="0"/>
          <w:numId w:val="48"/>
        </w:numPr>
      </w:pPr>
      <w:r w:rsidRPr="00DA7146">
        <w:t>Coordinated routine emails, calendar entries, meetings, travel, and various other assignments</w:t>
      </w:r>
    </w:p>
    <w:p w14:paraId="6F22569E" w14:textId="77777777" w:rsidR="00DA7146" w:rsidRPr="00DA7146" w:rsidRDefault="00DA7146" w:rsidP="00FE24F1">
      <w:pPr>
        <w:pStyle w:val="NoSpacing"/>
        <w:numPr>
          <w:ilvl w:val="0"/>
          <w:numId w:val="48"/>
        </w:numPr>
      </w:pPr>
      <w:r w:rsidRPr="00DA7146">
        <w:t>Processed Associates Payroll in Kronos</w:t>
      </w:r>
    </w:p>
    <w:p w14:paraId="1361E3C6" w14:textId="77777777" w:rsidR="00DA7146" w:rsidRPr="00DA7146" w:rsidRDefault="00DA7146" w:rsidP="00FE24F1">
      <w:pPr>
        <w:pStyle w:val="NoSpacing"/>
        <w:numPr>
          <w:ilvl w:val="0"/>
          <w:numId w:val="48"/>
        </w:numPr>
      </w:pPr>
      <w:r w:rsidRPr="00DA7146">
        <w:t>Responsible for PPM, the associate incentive program</w:t>
      </w:r>
    </w:p>
    <w:p w14:paraId="2D6BE23F" w14:textId="77777777" w:rsidR="00DA7146" w:rsidRPr="00DA7146" w:rsidRDefault="00DA7146" w:rsidP="00FE24F1">
      <w:pPr>
        <w:pStyle w:val="NoSpacing"/>
        <w:numPr>
          <w:ilvl w:val="0"/>
          <w:numId w:val="48"/>
        </w:numPr>
      </w:pPr>
      <w:r w:rsidRPr="00DA7146">
        <w:t>Assisted management with communication for associates as requested</w:t>
      </w:r>
    </w:p>
    <w:p w14:paraId="1ED35106" w14:textId="77777777" w:rsidR="00DA7146" w:rsidRPr="00DA7146" w:rsidRDefault="00DA7146" w:rsidP="00FE24F1">
      <w:pPr>
        <w:pStyle w:val="NoSpacing"/>
        <w:numPr>
          <w:ilvl w:val="0"/>
          <w:numId w:val="48"/>
        </w:numPr>
      </w:pPr>
      <w:r w:rsidRPr="00DA7146">
        <w:t>Scheduled and send notifications of associate training meetings</w:t>
      </w:r>
    </w:p>
    <w:p w14:paraId="2BD80742" w14:textId="77777777" w:rsidR="00DA7146" w:rsidRPr="00DA7146" w:rsidRDefault="00DA7146" w:rsidP="00FE24F1">
      <w:pPr>
        <w:pStyle w:val="NoSpacing"/>
        <w:numPr>
          <w:ilvl w:val="0"/>
          <w:numId w:val="48"/>
        </w:numPr>
      </w:pPr>
      <w:r w:rsidRPr="00DA7146">
        <w:t>Monitor and track training hours charged to training wage accounts</w:t>
      </w:r>
    </w:p>
    <w:p w14:paraId="199B2BAC" w14:textId="77777777" w:rsidR="00DA7146" w:rsidRPr="00DA7146" w:rsidRDefault="00DA7146" w:rsidP="00FE24F1">
      <w:pPr>
        <w:pStyle w:val="NoSpacing"/>
        <w:numPr>
          <w:ilvl w:val="0"/>
          <w:numId w:val="48"/>
        </w:numPr>
      </w:pPr>
      <w:r w:rsidRPr="00DA7146">
        <w:t>Maintained Associate Records</w:t>
      </w:r>
    </w:p>
    <w:p w14:paraId="70E71DE7" w14:textId="77777777" w:rsidR="00DA7146" w:rsidRPr="00DA7146" w:rsidRDefault="00DA7146" w:rsidP="00FE24F1">
      <w:pPr>
        <w:pStyle w:val="NoSpacing"/>
        <w:numPr>
          <w:ilvl w:val="0"/>
          <w:numId w:val="48"/>
        </w:numPr>
      </w:pPr>
      <w:r w:rsidRPr="00DA7146">
        <w:t>Benefits and Orientation</w:t>
      </w:r>
    </w:p>
    <w:p w14:paraId="6D731E80" w14:textId="77777777" w:rsidR="00DA7146" w:rsidRPr="00DA7146" w:rsidRDefault="00DA7146" w:rsidP="00FE24F1">
      <w:pPr>
        <w:pStyle w:val="NoSpacing"/>
        <w:numPr>
          <w:ilvl w:val="0"/>
          <w:numId w:val="48"/>
        </w:numPr>
      </w:pPr>
      <w:r w:rsidRPr="00DA7146">
        <w:t>Processed vendor Payments</w:t>
      </w:r>
    </w:p>
    <w:p w14:paraId="746610CE" w14:textId="77777777" w:rsidR="00DA7146" w:rsidRPr="00DA7146" w:rsidRDefault="00DA7146" w:rsidP="00FE24F1">
      <w:pPr>
        <w:pStyle w:val="NoSpacing"/>
        <w:numPr>
          <w:ilvl w:val="0"/>
          <w:numId w:val="48"/>
        </w:numPr>
      </w:pPr>
      <w:r w:rsidRPr="00DA7146">
        <w:t>Provided Communication to Hourly Associates regarding benefit changes</w:t>
      </w:r>
    </w:p>
    <w:p w14:paraId="0A9F95DE" w14:textId="77777777" w:rsidR="00DA7146" w:rsidRPr="00DA7146" w:rsidRDefault="00DA7146" w:rsidP="00FE24F1">
      <w:pPr>
        <w:pStyle w:val="NoSpacing"/>
        <w:numPr>
          <w:ilvl w:val="0"/>
          <w:numId w:val="48"/>
        </w:numPr>
      </w:pPr>
      <w:r w:rsidRPr="00DA7146">
        <w:t>Ordered supplies from vendors</w:t>
      </w:r>
    </w:p>
    <w:p w14:paraId="27450FD6" w14:textId="77777777" w:rsidR="00DA7146" w:rsidRPr="00DA7146" w:rsidRDefault="00DA7146" w:rsidP="00FE24F1">
      <w:pPr>
        <w:pStyle w:val="NoSpacing"/>
        <w:numPr>
          <w:ilvl w:val="0"/>
          <w:numId w:val="48"/>
        </w:numPr>
      </w:pPr>
      <w:r w:rsidRPr="00DA7146">
        <w:t>Tracked and maintained budgets</w:t>
      </w:r>
    </w:p>
    <w:p w14:paraId="07964A27" w14:textId="77777777" w:rsidR="00FE24F1" w:rsidRDefault="00FE24F1" w:rsidP="00DA7146">
      <w:pPr>
        <w:pStyle w:val="NoSpacing"/>
      </w:pPr>
    </w:p>
    <w:p w14:paraId="1F7D4256" w14:textId="12DB714D" w:rsidR="00DA7146" w:rsidRPr="00FE24F1" w:rsidRDefault="00DA7146" w:rsidP="00DA7146">
      <w:pPr>
        <w:pStyle w:val="NoSpacing"/>
        <w:rPr>
          <w:b/>
          <w:bCs/>
        </w:rPr>
      </w:pPr>
      <w:r w:rsidRPr="00FE24F1">
        <w:rPr>
          <w:b/>
          <w:bCs/>
        </w:rPr>
        <w:t xml:space="preserve">Administrative Associate Memphis, TN </w:t>
      </w:r>
    </w:p>
    <w:p w14:paraId="23669C8F" w14:textId="48F7B436" w:rsidR="00DA7146" w:rsidRPr="00FE24F1" w:rsidRDefault="00DA7146" w:rsidP="00DA7146">
      <w:pPr>
        <w:pStyle w:val="NoSpacing"/>
        <w:rPr>
          <w:b/>
          <w:bCs/>
        </w:rPr>
      </w:pPr>
      <w:r w:rsidRPr="00FE24F1">
        <w:rPr>
          <w:b/>
          <w:bCs/>
        </w:rPr>
        <w:t>Lowe's Home Improvement</w:t>
      </w:r>
      <w:r w:rsidR="00FE24F1">
        <w:rPr>
          <w:b/>
          <w:bCs/>
        </w:rPr>
        <w:tab/>
      </w:r>
      <w:r w:rsidR="00FE24F1">
        <w:rPr>
          <w:b/>
          <w:bCs/>
        </w:rPr>
        <w:tab/>
      </w:r>
      <w:r w:rsidR="00FE24F1">
        <w:rPr>
          <w:b/>
          <w:bCs/>
        </w:rPr>
        <w:tab/>
      </w:r>
      <w:r w:rsidR="00FE24F1">
        <w:rPr>
          <w:b/>
          <w:bCs/>
        </w:rPr>
        <w:tab/>
      </w:r>
      <w:r w:rsidR="00FE24F1">
        <w:rPr>
          <w:b/>
          <w:bCs/>
        </w:rPr>
        <w:tab/>
      </w:r>
      <w:r w:rsidR="00FE24F1">
        <w:rPr>
          <w:b/>
          <w:bCs/>
        </w:rPr>
        <w:tab/>
      </w:r>
      <w:r w:rsidR="00FE24F1">
        <w:rPr>
          <w:b/>
          <w:bCs/>
        </w:rPr>
        <w:tab/>
      </w:r>
      <w:r w:rsidR="00FE24F1">
        <w:rPr>
          <w:b/>
          <w:bCs/>
        </w:rPr>
        <w:tab/>
        <w:t xml:space="preserve">  </w:t>
      </w:r>
      <w:r w:rsidRPr="00FE24F1">
        <w:rPr>
          <w:b/>
          <w:bCs/>
        </w:rPr>
        <w:t xml:space="preserve">Jan 2019 to </w:t>
      </w:r>
      <w:r w:rsidR="00FE24F1">
        <w:rPr>
          <w:b/>
          <w:bCs/>
        </w:rPr>
        <w:t>Feb</w:t>
      </w:r>
      <w:r w:rsidRPr="00FE24F1">
        <w:rPr>
          <w:b/>
          <w:bCs/>
        </w:rPr>
        <w:t xml:space="preserve"> 2020 </w:t>
      </w:r>
    </w:p>
    <w:p w14:paraId="3290E015" w14:textId="77777777" w:rsidR="00DA7146" w:rsidRPr="00FE24F1" w:rsidRDefault="00DA7146" w:rsidP="00DA7146">
      <w:pPr>
        <w:pStyle w:val="NoSpacing"/>
        <w:rPr>
          <w:sz w:val="10"/>
        </w:rPr>
      </w:pPr>
    </w:p>
    <w:p w14:paraId="7AF16010" w14:textId="67656D9E" w:rsidR="00DA7146" w:rsidRPr="00DA7146" w:rsidRDefault="00DA7146" w:rsidP="00FE24F1">
      <w:pPr>
        <w:pStyle w:val="NoSpacing"/>
        <w:numPr>
          <w:ilvl w:val="0"/>
          <w:numId w:val="49"/>
        </w:numPr>
      </w:pPr>
      <w:r w:rsidRPr="00DA7146">
        <w:t>Supported Store manager and Assistant Store Managers in the employment processes including, but not limited to, recruiting, Drug Testing administered, on-boarding, Orientation, training ,and job and compensation changes.</w:t>
      </w:r>
    </w:p>
    <w:p w14:paraId="18FF4F3C" w14:textId="392B3D63" w:rsidR="00DA7146" w:rsidRPr="00DA7146" w:rsidRDefault="00DA7146" w:rsidP="00FE24F1">
      <w:pPr>
        <w:pStyle w:val="NoSpacing"/>
        <w:numPr>
          <w:ilvl w:val="0"/>
          <w:numId w:val="49"/>
        </w:numPr>
      </w:pPr>
      <w:r w:rsidRPr="00DA7146">
        <w:t>Used available tools and resource materials to provide information to Associates.</w:t>
      </w:r>
    </w:p>
    <w:p w14:paraId="158F695F" w14:textId="4ADEC386" w:rsidR="00DA7146" w:rsidRPr="00DA7146" w:rsidRDefault="00DA7146" w:rsidP="00FE24F1">
      <w:pPr>
        <w:pStyle w:val="NoSpacing"/>
        <w:numPr>
          <w:ilvl w:val="0"/>
          <w:numId w:val="49"/>
        </w:numPr>
      </w:pPr>
      <w:r w:rsidRPr="00DA7146">
        <w:t>Provided customer service in retail environment.</w:t>
      </w:r>
    </w:p>
    <w:p w14:paraId="39CA1A4F" w14:textId="5EFFCD3C" w:rsidR="00DA7146" w:rsidRPr="00DA7146" w:rsidRDefault="00DA7146" w:rsidP="00FE24F1">
      <w:pPr>
        <w:pStyle w:val="NoSpacing"/>
        <w:numPr>
          <w:ilvl w:val="0"/>
          <w:numId w:val="49"/>
        </w:numPr>
      </w:pPr>
      <w:r w:rsidRPr="00DA7146">
        <w:t>Ensured that HR-related transactions are processed in compliance with external and internal policies and regulations.</w:t>
      </w:r>
    </w:p>
    <w:p w14:paraId="19601667" w14:textId="167163AC" w:rsidR="00DA7146" w:rsidRPr="00DA7146" w:rsidRDefault="00DA7146" w:rsidP="00FE24F1">
      <w:pPr>
        <w:pStyle w:val="NoSpacing"/>
        <w:numPr>
          <w:ilvl w:val="0"/>
          <w:numId w:val="49"/>
        </w:numPr>
      </w:pPr>
      <w:r w:rsidRPr="00DA7146">
        <w:t>Maintained accurate and current data files and Employee records.</w:t>
      </w:r>
    </w:p>
    <w:p w14:paraId="16482EC2" w14:textId="17096E0A" w:rsidR="00DA7146" w:rsidRPr="00DA7146" w:rsidRDefault="00DA7146" w:rsidP="00FE24F1">
      <w:pPr>
        <w:pStyle w:val="NoSpacing"/>
        <w:numPr>
          <w:ilvl w:val="0"/>
          <w:numId w:val="49"/>
        </w:numPr>
      </w:pPr>
      <w:r w:rsidRPr="00DA7146">
        <w:t>Maintained confidentiality of personally identifiable information and sensitive data.</w:t>
      </w:r>
    </w:p>
    <w:p w14:paraId="6A368AF0" w14:textId="5FCF4415" w:rsidR="00DA7146" w:rsidRPr="00DA7146" w:rsidRDefault="00DA7146" w:rsidP="00FE24F1">
      <w:pPr>
        <w:pStyle w:val="NoSpacing"/>
        <w:numPr>
          <w:ilvl w:val="0"/>
          <w:numId w:val="49"/>
        </w:numPr>
      </w:pPr>
      <w:r w:rsidRPr="00DA7146">
        <w:t>Maintained general knowledge of all areas of human resources to provide cross-functional support within scope of responsibility.</w:t>
      </w:r>
    </w:p>
    <w:p w14:paraId="497CF772" w14:textId="2D73BA4A" w:rsidR="00DA7146" w:rsidRPr="00DA7146" w:rsidRDefault="00DA7146" w:rsidP="00FE24F1">
      <w:pPr>
        <w:pStyle w:val="NoSpacing"/>
        <w:numPr>
          <w:ilvl w:val="0"/>
          <w:numId w:val="49"/>
        </w:numPr>
      </w:pPr>
      <w:r w:rsidRPr="00DA7146">
        <w:t>Supported store manager in Time Keeping, punch edits, vacation approvals as well as closing payroll.</w:t>
      </w:r>
    </w:p>
    <w:p w14:paraId="0F2BAA40" w14:textId="77777777" w:rsidR="00FE24F1" w:rsidRDefault="00FE24F1" w:rsidP="00DA7146">
      <w:pPr>
        <w:pStyle w:val="NoSpacing"/>
      </w:pPr>
    </w:p>
    <w:p w14:paraId="5A2DBD95" w14:textId="55ADFF65" w:rsidR="00DA7146" w:rsidRPr="00FE24F1" w:rsidRDefault="00DA7146" w:rsidP="00DA7146">
      <w:pPr>
        <w:pStyle w:val="NoSpacing"/>
        <w:rPr>
          <w:b/>
          <w:bCs/>
        </w:rPr>
      </w:pPr>
      <w:r w:rsidRPr="00FE24F1">
        <w:rPr>
          <w:b/>
          <w:bCs/>
        </w:rPr>
        <w:t xml:space="preserve">HR Specialist Memphis, TN </w:t>
      </w:r>
    </w:p>
    <w:p w14:paraId="27CEEFEC" w14:textId="1A11E1E5" w:rsidR="00DA7146" w:rsidRPr="00FE24F1" w:rsidRDefault="00DA7146" w:rsidP="00DA7146">
      <w:pPr>
        <w:pStyle w:val="NoSpacing"/>
        <w:rPr>
          <w:b/>
          <w:bCs/>
        </w:rPr>
      </w:pPr>
      <w:r w:rsidRPr="00FE24F1">
        <w:rPr>
          <w:b/>
          <w:bCs/>
        </w:rPr>
        <w:t>TruGreen, ProTech Service Group Inc</w:t>
      </w:r>
      <w:r w:rsidR="00FE24F1">
        <w:rPr>
          <w:b/>
          <w:bCs/>
        </w:rPr>
        <w:tab/>
      </w:r>
      <w:r w:rsidR="00FE24F1">
        <w:rPr>
          <w:b/>
          <w:bCs/>
        </w:rPr>
        <w:tab/>
      </w:r>
      <w:r w:rsidR="00FE24F1">
        <w:rPr>
          <w:b/>
          <w:bCs/>
        </w:rPr>
        <w:tab/>
      </w:r>
      <w:r w:rsidR="00FE24F1">
        <w:rPr>
          <w:b/>
          <w:bCs/>
        </w:rPr>
        <w:tab/>
      </w:r>
      <w:r w:rsidR="00FE24F1">
        <w:rPr>
          <w:b/>
          <w:bCs/>
        </w:rPr>
        <w:tab/>
      </w:r>
      <w:r w:rsidR="00FE24F1">
        <w:rPr>
          <w:b/>
          <w:bCs/>
        </w:rPr>
        <w:tab/>
      </w:r>
      <w:r w:rsidR="00FE24F1">
        <w:rPr>
          <w:b/>
          <w:bCs/>
        </w:rPr>
        <w:tab/>
        <w:t xml:space="preserve">  </w:t>
      </w:r>
      <w:r w:rsidRPr="00FE24F1">
        <w:rPr>
          <w:b/>
          <w:bCs/>
        </w:rPr>
        <w:t xml:space="preserve">Jan 2018 to Jan 2019 </w:t>
      </w:r>
    </w:p>
    <w:p w14:paraId="0007EE27" w14:textId="77777777" w:rsidR="00FE24F1" w:rsidRPr="00FE24F1" w:rsidRDefault="00FE24F1" w:rsidP="00DA7146">
      <w:pPr>
        <w:pStyle w:val="NoSpacing"/>
        <w:rPr>
          <w:sz w:val="10"/>
        </w:rPr>
      </w:pPr>
    </w:p>
    <w:p w14:paraId="48D6EEB3" w14:textId="3B13C20B" w:rsidR="00DA7146" w:rsidRPr="00DA7146" w:rsidRDefault="00DA7146" w:rsidP="00FE24F1">
      <w:pPr>
        <w:pStyle w:val="NoSpacing"/>
        <w:numPr>
          <w:ilvl w:val="0"/>
          <w:numId w:val="50"/>
        </w:numPr>
      </w:pPr>
      <w:r w:rsidRPr="00DA7146">
        <w:t>Supported a variety of manager and associate employment lifecycle business processes including, but not limited to, recruiting and on-boarding, performance management, job and compensation changes, and separation of employment</w:t>
      </w:r>
    </w:p>
    <w:p w14:paraId="78902B2E" w14:textId="77777777" w:rsidR="00DA7146" w:rsidRPr="00DA7146" w:rsidRDefault="00DA7146" w:rsidP="00FE24F1">
      <w:pPr>
        <w:pStyle w:val="NoSpacing"/>
        <w:numPr>
          <w:ilvl w:val="0"/>
          <w:numId w:val="50"/>
        </w:numPr>
      </w:pPr>
      <w:r w:rsidRPr="00DA7146">
        <w:t>Initiates and processes transactions in the human resources information system (HRIS) for efficient workforce administration</w:t>
      </w:r>
    </w:p>
    <w:p w14:paraId="4DD581F7" w14:textId="77777777" w:rsidR="00DA7146" w:rsidRPr="00DA7146" w:rsidRDefault="00DA7146" w:rsidP="00FE24F1">
      <w:pPr>
        <w:pStyle w:val="NoSpacing"/>
        <w:numPr>
          <w:ilvl w:val="0"/>
          <w:numId w:val="50"/>
        </w:numPr>
      </w:pPr>
      <w:r w:rsidRPr="00DA7146">
        <w:t>Received, verified, and entered updated associate data</w:t>
      </w:r>
    </w:p>
    <w:p w14:paraId="12E7BD1F" w14:textId="77777777" w:rsidR="00DA7146" w:rsidRPr="00DA7146" w:rsidRDefault="00DA7146" w:rsidP="00FE24F1">
      <w:pPr>
        <w:pStyle w:val="NoSpacing"/>
        <w:numPr>
          <w:ilvl w:val="0"/>
          <w:numId w:val="50"/>
        </w:numPr>
      </w:pPr>
      <w:r w:rsidRPr="00DA7146">
        <w:t>Referenced, communicated, and applied HR and workforce administration policies and procedures</w:t>
      </w:r>
    </w:p>
    <w:p w14:paraId="5F4F0050" w14:textId="77777777" w:rsidR="00DA7146" w:rsidRPr="00DA7146" w:rsidRDefault="00DA7146" w:rsidP="00FE24F1">
      <w:pPr>
        <w:pStyle w:val="NoSpacing"/>
        <w:numPr>
          <w:ilvl w:val="0"/>
          <w:numId w:val="50"/>
        </w:numPr>
      </w:pPr>
      <w:r w:rsidRPr="00DA7146">
        <w:lastRenderedPageBreak/>
        <w:t>Answered questions related to policies and procedures within the scope of workforce administration (e.g., recruitment, pre-employment screens, on-boarding, payroll, leaves of absence)</w:t>
      </w:r>
    </w:p>
    <w:p w14:paraId="74CBE3C9" w14:textId="77777777" w:rsidR="00DA7146" w:rsidRPr="00DA7146" w:rsidRDefault="00DA7146" w:rsidP="00FE24F1">
      <w:pPr>
        <w:pStyle w:val="NoSpacing"/>
        <w:numPr>
          <w:ilvl w:val="0"/>
          <w:numId w:val="50"/>
        </w:numPr>
      </w:pPr>
      <w:r w:rsidRPr="00DA7146">
        <w:t>Used available tools and resource materials to provide information and resolve issues and requests</w:t>
      </w:r>
    </w:p>
    <w:p w14:paraId="4CEE9758" w14:textId="77777777" w:rsidR="00DA7146" w:rsidRPr="00DA7146" w:rsidRDefault="00DA7146" w:rsidP="00FE24F1">
      <w:pPr>
        <w:pStyle w:val="NoSpacing"/>
        <w:numPr>
          <w:ilvl w:val="0"/>
          <w:numId w:val="50"/>
        </w:numPr>
      </w:pPr>
      <w:r w:rsidRPr="00DA7146">
        <w:t>Learned and applied standard procedures and knowledge to develop solutions within established guidelines related to HR functions</w:t>
      </w:r>
    </w:p>
    <w:p w14:paraId="7830F896" w14:textId="77777777" w:rsidR="00DA7146" w:rsidRPr="00DA7146" w:rsidRDefault="00DA7146" w:rsidP="00FE24F1">
      <w:pPr>
        <w:pStyle w:val="NoSpacing"/>
        <w:numPr>
          <w:ilvl w:val="0"/>
          <w:numId w:val="50"/>
        </w:numPr>
      </w:pPr>
      <w:r w:rsidRPr="00DA7146">
        <w:t>Provided customer service and problem resolution for routine and frequent Tier 1 requests for system navigation and access assistance</w:t>
      </w:r>
    </w:p>
    <w:p w14:paraId="09BD88BC" w14:textId="77777777" w:rsidR="00DA7146" w:rsidRPr="00DA7146" w:rsidRDefault="00DA7146" w:rsidP="00FE24F1">
      <w:pPr>
        <w:pStyle w:val="NoSpacing"/>
        <w:numPr>
          <w:ilvl w:val="0"/>
          <w:numId w:val="50"/>
        </w:numPr>
      </w:pPr>
      <w:r w:rsidRPr="00DA7146">
        <w:t>Fields unique and specific Tier 2 requests from managers and HR requiring diagnosis and root-cause analysis and research to resolve</w:t>
      </w:r>
    </w:p>
    <w:p w14:paraId="473339B0" w14:textId="77777777" w:rsidR="00DA7146" w:rsidRPr="00DA7146" w:rsidRDefault="00DA7146" w:rsidP="00FE24F1">
      <w:pPr>
        <w:pStyle w:val="NoSpacing"/>
        <w:numPr>
          <w:ilvl w:val="0"/>
          <w:numId w:val="50"/>
        </w:numPr>
      </w:pPr>
      <w:r w:rsidRPr="00DA7146">
        <w:t>Assessed Tier 1 and 2 issues and escalated to management or HR partners in a timely manner per established service level agreements (SLAs) and response times to ensure quick resolution</w:t>
      </w:r>
    </w:p>
    <w:p w14:paraId="1338E0EB" w14:textId="77777777" w:rsidR="00DA7146" w:rsidRPr="00DA7146" w:rsidRDefault="00DA7146" w:rsidP="00FE24F1">
      <w:pPr>
        <w:pStyle w:val="NoSpacing"/>
        <w:numPr>
          <w:ilvl w:val="0"/>
          <w:numId w:val="50"/>
        </w:numPr>
      </w:pPr>
      <w:r w:rsidRPr="00DA7146">
        <w:t>Logged, documented, and summarized all interactions, issues, and requests into the designated system of record for management reporting of contact volume an assessment</w:t>
      </w:r>
    </w:p>
    <w:p w14:paraId="081951E5" w14:textId="77777777" w:rsidR="00DA7146" w:rsidRPr="00DA7146" w:rsidRDefault="00DA7146" w:rsidP="00FE24F1">
      <w:pPr>
        <w:pStyle w:val="NoSpacing"/>
        <w:numPr>
          <w:ilvl w:val="0"/>
          <w:numId w:val="50"/>
        </w:numPr>
      </w:pPr>
      <w:r w:rsidRPr="00DA7146">
        <w:t>Identifies recurring issues from calls and requests and recommends options for resolution, including configuration modifications and training, to management</w:t>
      </w:r>
    </w:p>
    <w:p w14:paraId="4E676C59" w14:textId="77777777" w:rsidR="00DA7146" w:rsidRPr="00DA7146" w:rsidRDefault="00DA7146" w:rsidP="00FE24F1">
      <w:pPr>
        <w:pStyle w:val="NoSpacing"/>
        <w:numPr>
          <w:ilvl w:val="0"/>
          <w:numId w:val="50"/>
        </w:numPr>
      </w:pPr>
      <w:r w:rsidRPr="00DA7146">
        <w:t>Ensured that HR-related transactions are processed in compliance with external and internal policies and regulations</w:t>
      </w:r>
    </w:p>
    <w:p w14:paraId="70B467F9" w14:textId="77777777" w:rsidR="00DA7146" w:rsidRPr="00DA7146" w:rsidRDefault="00DA7146" w:rsidP="00FE24F1">
      <w:pPr>
        <w:pStyle w:val="NoSpacing"/>
        <w:numPr>
          <w:ilvl w:val="0"/>
          <w:numId w:val="50"/>
        </w:numPr>
      </w:pPr>
      <w:r w:rsidRPr="00DA7146">
        <w:t>Maintained accurate and current data files and records</w:t>
      </w:r>
    </w:p>
    <w:p w14:paraId="5405ACE6" w14:textId="77777777" w:rsidR="00DA7146" w:rsidRPr="00DA7146" w:rsidRDefault="00DA7146" w:rsidP="00FE24F1">
      <w:pPr>
        <w:pStyle w:val="NoSpacing"/>
        <w:numPr>
          <w:ilvl w:val="0"/>
          <w:numId w:val="50"/>
        </w:numPr>
      </w:pPr>
      <w:r w:rsidRPr="00DA7146">
        <w:t>Prepared ad-hoc reports for managers and HR</w:t>
      </w:r>
    </w:p>
    <w:p w14:paraId="78C6CDB1" w14:textId="77777777" w:rsidR="00DA7146" w:rsidRPr="00DA7146" w:rsidRDefault="00DA7146" w:rsidP="00FE24F1">
      <w:pPr>
        <w:pStyle w:val="NoSpacing"/>
        <w:numPr>
          <w:ilvl w:val="0"/>
          <w:numId w:val="50"/>
        </w:numPr>
      </w:pPr>
      <w:r w:rsidRPr="00DA7146">
        <w:t>Maintained confidentiality of personally identifiable information and sensitive data</w:t>
      </w:r>
    </w:p>
    <w:p w14:paraId="7DCDECD8" w14:textId="77777777" w:rsidR="00DA7146" w:rsidRPr="00DA7146" w:rsidRDefault="00DA7146" w:rsidP="00FE24F1">
      <w:pPr>
        <w:pStyle w:val="NoSpacing"/>
        <w:numPr>
          <w:ilvl w:val="0"/>
          <w:numId w:val="50"/>
        </w:numPr>
      </w:pPr>
      <w:r w:rsidRPr="00DA7146">
        <w:t>Maintained general knowledge of all areas of human resources to provide cross-functional support within scope of responsibility</w:t>
      </w:r>
    </w:p>
    <w:p w14:paraId="600409E3" w14:textId="77777777" w:rsidR="00DA7146" w:rsidRPr="00DA7146" w:rsidRDefault="00DA7146" w:rsidP="00FE24F1">
      <w:pPr>
        <w:pStyle w:val="NoSpacing"/>
        <w:numPr>
          <w:ilvl w:val="0"/>
          <w:numId w:val="50"/>
        </w:numPr>
      </w:pPr>
      <w:r w:rsidRPr="00DA7146">
        <w:t>Participated in testing and deployment of change and maintenance activities for HR systems and processes as needed</w:t>
      </w:r>
    </w:p>
    <w:p w14:paraId="15FC2734" w14:textId="77777777" w:rsidR="00DA7146" w:rsidRPr="00DA7146" w:rsidRDefault="00DA7146" w:rsidP="00FE24F1">
      <w:pPr>
        <w:pStyle w:val="NoSpacing"/>
        <w:numPr>
          <w:ilvl w:val="0"/>
          <w:numId w:val="50"/>
        </w:numPr>
      </w:pPr>
      <w:r w:rsidRPr="00DA7146">
        <w:t>Participated in problem solving and special projects as needed.</w:t>
      </w:r>
    </w:p>
    <w:p w14:paraId="2903575C" w14:textId="77777777" w:rsidR="00FE24F1" w:rsidRDefault="00FE24F1" w:rsidP="00DA7146">
      <w:pPr>
        <w:pStyle w:val="NoSpacing"/>
      </w:pPr>
    </w:p>
    <w:p w14:paraId="0578B249" w14:textId="128C3CC0" w:rsidR="00DA7146" w:rsidRPr="00FE24F1" w:rsidRDefault="00DA7146" w:rsidP="00DA7146">
      <w:pPr>
        <w:pStyle w:val="NoSpacing"/>
        <w:rPr>
          <w:b/>
          <w:bCs/>
        </w:rPr>
      </w:pPr>
      <w:r w:rsidRPr="00FE24F1">
        <w:rPr>
          <w:b/>
          <w:bCs/>
        </w:rPr>
        <w:t xml:space="preserve">HR Generalist Technical /Recruitment </w:t>
      </w:r>
    </w:p>
    <w:p w14:paraId="025C5D6F" w14:textId="7CDE2F21" w:rsidR="00DA7146" w:rsidRPr="00FE24F1" w:rsidRDefault="00DA7146" w:rsidP="00DA7146">
      <w:pPr>
        <w:pStyle w:val="NoSpacing"/>
        <w:rPr>
          <w:b/>
          <w:bCs/>
        </w:rPr>
      </w:pPr>
      <w:r w:rsidRPr="00FE24F1">
        <w:rPr>
          <w:b/>
          <w:bCs/>
        </w:rPr>
        <w:t xml:space="preserve">Robert Half </w:t>
      </w:r>
      <w:r w:rsidR="00FE24F1">
        <w:rPr>
          <w:b/>
          <w:bCs/>
        </w:rPr>
        <w:tab/>
      </w:r>
      <w:r w:rsidR="00FE24F1">
        <w:rPr>
          <w:b/>
          <w:bCs/>
        </w:rPr>
        <w:tab/>
      </w:r>
      <w:r w:rsidR="00FE24F1">
        <w:rPr>
          <w:b/>
          <w:bCs/>
        </w:rPr>
        <w:tab/>
      </w:r>
      <w:r w:rsidR="00FE24F1">
        <w:rPr>
          <w:b/>
          <w:bCs/>
        </w:rPr>
        <w:tab/>
      </w:r>
      <w:r w:rsidR="00FE24F1">
        <w:rPr>
          <w:b/>
          <w:bCs/>
        </w:rPr>
        <w:tab/>
      </w:r>
      <w:r w:rsidR="00FE24F1">
        <w:rPr>
          <w:b/>
          <w:bCs/>
        </w:rPr>
        <w:tab/>
      </w:r>
      <w:r w:rsidR="00FE24F1">
        <w:rPr>
          <w:b/>
          <w:bCs/>
        </w:rPr>
        <w:tab/>
      </w:r>
      <w:r w:rsidR="00FE24F1">
        <w:rPr>
          <w:b/>
          <w:bCs/>
        </w:rPr>
        <w:tab/>
      </w:r>
      <w:r w:rsidR="00FE24F1">
        <w:rPr>
          <w:b/>
          <w:bCs/>
        </w:rPr>
        <w:tab/>
      </w:r>
      <w:r w:rsidR="00FE24F1">
        <w:rPr>
          <w:b/>
          <w:bCs/>
        </w:rPr>
        <w:tab/>
        <w:t xml:space="preserve">  </w:t>
      </w:r>
      <w:r w:rsidRPr="00FE24F1">
        <w:rPr>
          <w:b/>
          <w:bCs/>
        </w:rPr>
        <w:t xml:space="preserve">Jan 2014 to Jan 2018 </w:t>
      </w:r>
    </w:p>
    <w:p w14:paraId="3E29A071" w14:textId="77777777" w:rsidR="00FE24F1" w:rsidRPr="00FE24F1" w:rsidRDefault="00FE24F1" w:rsidP="00DA7146">
      <w:pPr>
        <w:pStyle w:val="NoSpacing"/>
        <w:rPr>
          <w:sz w:val="10"/>
        </w:rPr>
      </w:pPr>
    </w:p>
    <w:p w14:paraId="2C7926AB" w14:textId="72C301D1" w:rsidR="00DA7146" w:rsidRPr="00DA7146" w:rsidRDefault="00DA7146" w:rsidP="00FE24F1">
      <w:pPr>
        <w:pStyle w:val="NoSpacing"/>
        <w:numPr>
          <w:ilvl w:val="0"/>
          <w:numId w:val="51"/>
        </w:numPr>
      </w:pPr>
      <w:r w:rsidRPr="00DA7146">
        <w:t>Full cycle Recruiting in nursing capacity (RN, CNA, LPN, PRN</w:t>
      </w:r>
    </w:p>
    <w:p w14:paraId="3ECD4291" w14:textId="77777777" w:rsidR="00DA7146" w:rsidRPr="00DA7146" w:rsidRDefault="00DA7146" w:rsidP="00FE24F1">
      <w:pPr>
        <w:pStyle w:val="NoSpacing"/>
        <w:numPr>
          <w:ilvl w:val="0"/>
          <w:numId w:val="51"/>
        </w:numPr>
      </w:pPr>
      <w:r w:rsidRPr="00DA7146">
        <w:t>Full Cycle Technical Recruiting Placements Made Full Stack Developer I, II III Java, Scrum Master I, II, III Scrum Master Advisor, Manager IT</w:t>
      </w:r>
    </w:p>
    <w:p w14:paraId="637F9A5A" w14:textId="77777777" w:rsidR="00DA7146" w:rsidRPr="00DA7146" w:rsidRDefault="00DA7146" w:rsidP="00FE24F1">
      <w:pPr>
        <w:pStyle w:val="NoSpacing"/>
        <w:numPr>
          <w:ilvl w:val="0"/>
          <w:numId w:val="51"/>
        </w:numPr>
      </w:pPr>
      <w:r w:rsidRPr="00DA7146">
        <w:t>Ensured the accuracy and completeness of workforce information in human resources information systems</w:t>
      </w:r>
    </w:p>
    <w:p w14:paraId="31515B31" w14:textId="77777777" w:rsidR="00DA7146" w:rsidRPr="00DA7146" w:rsidRDefault="00DA7146" w:rsidP="00FE24F1">
      <w:pPr>
        <w:pStyle w:val="NoSpacing"/>
        <w:numPr>
          <w:ilvl w:val="0"/>
          <w:numId w:val="51"/>
        </w:numPr>
      </w:pPr>
      <w:r w:rsidRPr="00DA7146">
        <w:t>Facilitated compensation process and benefits administrative by partnering with shared service and corporate human resource; develops and implements workforce compensation recommendations</w:t>
      </w:r>
    </w:p>
    <w:p w14:paraId="1924413E" w14:textId="77777777" w:rsidR="00DA7146" w:rsidRPr="00DA7146" w:rsidRDefault="00DA7146" w:rsidP="00FE24F1">
      <w:pPr>
        <w:pStyle w:val="NoSpacing"/>
        <w:numPr>
          <w:ilvl w:val="0"/>
          <w:numId w:val="51"/>
        </w:numPr>
      </w:pPr>
      <w:r w:rsidRPr="00DA7146">
        <w:t>Conducted and documented investigations for business areas or corporate functions areas</w:t>
      </w:r>
    </w:p>
    <w:p w14:paraId="1EE7A438" w14:textId="77777777" w:rsidR="00DA7146" w:rsidRPr="00DA7146" w:rsidRDefault="00DA7146" w:rsidP="00FE24F1">
      <w:pPr>
        <w:pStyle w:val="NoSpacing"/>
        <w:numPr>
          <w:ilvl w:val="0"/>
          <w:numId w:val="51"/>
        </w:numPr>
      </w:pPr>
      <w:r w:rsidRPr="00DA7146">
        <w:t>Participated in initiatives to improve the overall effectiveness of human resources processes, lead specific improvement initiatives</w:t>
      </w:r>
    </w:p>
    <w:p w14:paraId="3793B0C4" w14:textId="77777777" w:rsidR="00DA7146" w:rsidRPr="00DA7146" w:rsidRDefault="00DA7146" w:rsidP="00FE24F1">
      <w:pPr>
        <w:pStyle w:val="NoSpacing"/>
        <w:numPr>
          <w:ilvl w:val="0"/>
          <w:numId w:val="51"/>
        </w:numPr>
      </w:pPr>
      <w:r w:rsidRPr="00DA7146">
        <w:t>Created employment contracts as required by local law or practice</w:t>
      </w:r>
    </w:p>
    <w:p w14:paraId="37F1206D" w14:textId="77777777" w:rsidR="00DA7146" w:rsidRPr="00DA7146" w:rsidRDefault="00DA7146" w:rsidP="00FE24F1">
      <w:pPr>
        <w:pStyle w:val="NoSpacing"/>
        <w:numPr>
          <w:ilvl w:val="0"/>
          <w:numId w:val="51"/>
        </w:numPr>
      </w:pPr>
      <w:r w:rsidRPr="00DA7146">
        <w:t>Coached and mentored less experienced human resources generalist</w:t>
      </w:r>
    </w:p>
    <w:p w14:paraId="3875CB8B" w14:textId="77777777" w:rsidR="00DA7146" w:rsidRPr="00DA7146" w:rsidRDefault="00DA7146" w:rsidP="00FE24F1">
      <w:pPr>
        <w:pStyle w:val="NoSpacing"/>
        <w:numPr>
          <w:ilvl w:val="0"/>
          <w:numId w:val="51"/>
        </w:numPr>
      </w:pPr>
      <w:r w:rsidRPr="00DA7146">
        <w:t>Managed administration of and adherence to human resources policies and procedures; advised organizational and functional leadership on compliance with key legislative requirements</w:t>
      </w:r>
    </w:p>
    <w:p w14:paraId="1A0E5416" w14:textId="77777777" w:rsidR="00DA7146" w:rsidRPr="00DA7146" w:rsidRDefault="00DA7146" w:rsidP="00FE24F1">
      <w:pPr>
        <w:pStyle w:val="NoSpacing"/>
        <w:numPr>
          <w:ilvl w:val="0"/>
          <w:numId w:val="51"/>
        </w:numPr>
      </w:pPr>
      <w:r w:rsidRPr="00DA7146">
        <w:t>Leaded human resources business processes for a moderately complex organization or multiple functions</w:t>
      </w:r>
    </w:p>
    <w:p w14:paraId="32BC997F" w14:textId="77777777" w:rsidR="00DA7146" w:rsidRPr="00DA7146" w:rsidRDefault="00DA7146" w:rsidP="00FE24F1">
      <w:pPr>
        <w:pStyle w:val="NoSpacing"/>
        <w:numPr>
          <w:ilvl w:val="0"/>
          <w:numId w:val="51"/>
        </w:numPr>
      </w:pPr>
      <w:r w:rsidRPr="00DA7146">
        <w:t>Responsible for the improvement, deployment, and effectiveness of a broad range of human relations</w:t>
      </w:r>
    </w:p>
    <w:p w14:paraId="08597E3F" w14:textId="77777777" w:rsidR="00DA7146" w:rsidRPr="00DA7146" w:rsidRDefault="00DA7146" w:rsidP="00FE24F1">
      <w:pPr>
        <w:pStyle w:val="NoSpacing"/>
        <w:numPr>
          <w:ilvl w:val="0"/>
          <w:numId w:val="51"/>
        </w:numPr>
      </w:pPr>
      <w:r w:rsidRPr="00DA7146">
        <w:t>Resolve conflicts and provides coaching and counseling on Human Resources matters for individual or groups within a defined organization or function</w:t>
      </w:r>
    </w:p>
    <w:p w14:paraId="6C4CF9F2" w14:textId="77777777" w:rsidR="00DA7146" w:rsidRPr="00DA7146" w:rsidRDefault="00DA7146" w:rsidP="00FE24F1">
      <w:pPr>
        <w:pStyle w:val="NoSpacing"/>
        <w:numPr>
          <w:ilvl w:val="0"/>
          <w:numId w:val="51"/>
        </w:numPr>
      </w:pPr>
      <w:r w:rsidRPr="00DA7146">
        <w:lastRenderedPageBreak/>
        <w:t>Provided Staffing and recruiting support, evaluates structure, job design and headcount forecasting, and other people data analysis implements tactics to select and maintain a diverse workforce</w:t>
      </w:r>
    </w:p>
    <w:p w14:paraId="601DA88E" w14:textId="77777777" w:rsidR="00DA7146" w:rsidRPr="00DA7146" w:rsidRDefault="00DA7146" w:rsidP="00FE24F1">
      <w:pPr>
        <w:pStyle w:val="NoSpacing"/>
        <w:numPr>
          <w:ilvl w:val="0"/>
          <w:numId w:val="51"/>
        </w:numPr>
      </w:pPr>
      <w:r w:rsidRPr="00DA7146">
        <w:t>Partners with managers and employees to resolve issues and concerns</w:t>
      </w:r>
    </w:p>
    <w:p w14:paraId="6CD8424C" w14:textId="77777777" w:rsidR="00DA7146" w:rsidRPr="00DA7146" w:rsidRDefault="00DA7146" w:rsidP="00FE24F1">
      <w:pPr>
        <w:pStyle w:val="NoSpacing"/>
        <w:numPr>
          <w:ilvl w:val="0"/>
          <w:numId w:val="51"/>
        </w:numPr>
      </w:pPr>
      <w:r w:rsidRPr="00DA7146">
        <w:t>Served as Workman Comp/ benefits coordinator, completed yearly OSHA reports</w:t>
      </w:r>
    </w:p>
    <w:p w14:paraId="3F746155" w14:textId="77777777" w:rsidR="00DA7146" w:rsidRPr="00DA7146" w:rsidRDefault="00DA7146" w:rsidP="00FE24F1">
      <w:pPr>
        <w:pStyle w:val="NoSpacing"/>
        <w:numPr>
          <w:ilvl w:val="0"/>
          <w:numId w:val="51"/>
        </w:numPr>
      </w:pPr>
      <w:r w:rsidRPr="00DA7146">
        <w:t>Administered and approved FMLA request based on state law.</w:t>
      </w:r>
    </w:p>
    <w:p w14:paraId="4E5E7E9C" w14:textId="77777777" w:rsidR="00FE24F1" w:rsidRDefault="00FE24F1" w:rsidP="00DA7146">
      <w:pPr>
        <w:pStyle w:val="NoSpacing"/>
        <w:rPr>
          <w:b/>
          <w:bCs/>
        </w:rPr>
      </w:pPr>
    </w:p>
    <w:p w14:paraId="6EC6E04E" w14:textId="4B0D0AA7" w:rsidR="00DA7146" w:rsidRPr="00FE24F1" w:rsidRDefault="00DA7146" w:rsidP="00DA7146">
      <w:pPr>
        <w:pStyle w:val="NoSpacing"/>
        <w:rPr>
          <w:b/>
          <w:bCs/>
        </w:rPr>
      </w:pPr>
      <w:r w:rsidRPr="00FE24F1">
        <w:rPr>
          <w:b/>
          <w:bCs/>
        </w:rPr>
        <w:t xml:space="preserve">Recruiter Branch Manager Atlanta, GA </w:t>
      </w:r>
    </w:p>
    <w:p w14:paraId="5E97F5CA" w14:textId="0B5F4BA6" w:rsidR="00DA7146" w:rsidRPr="00FE24F1" w:rsidRDefault="00DA7146" w:rsidP="00DA7146">
      <w:pPr>
        <w:pStyle w:val="NoSpacing"/>
        <w:rPr>
          <w:b/>
          <w:bCs/>
        </w:rPr>
      </w:pPr>
      <w:r w:rsidRPr="00FE24F1">
        <w:rPr>
          <w:b/>
          <w:bCs/>
        </w:rPr>
        <w:t>Johnson Service Group</w:t>
      </w:r>
      <w:r w:rsidR="00FE24F1">
        <w:rPr>
          <w:b/>
          <w:bCs/>
        </w:rPr>
        <w:tab/>
      </w:r>
      <w:r w:rsidR="00FE24F1">
        <w:rPr>
          <w:b/>
          <w:bCs/>
        </w:rPr>
        <w:tab/>
      </w:r>
      <w:r w:rsidR="00FE24F1">
        <w:rPr>
          <w:b/>
          <w:bCs/>
        </w:rPr>
        <w:tab/>
      </w:r>
      <w:r w:rsidR="00FE24F1">
        <w:rPr>
          <w:b/>
          <w:bCs/>
        </w:rPr>
        <w:tab/>
      </w:r>
      <w:r w:rsidR="00FE24F1">
        <w:rPr>
          <w:b/>
          <w:bCs/>
        </w:rPr>
        <w:tab/>
      </w:r>
      <w:r w:rsidR="00FE24F1">
        <w:rPr>
          <w:b/>
          <w:bCs/>
        </w:rPr>
        <w:tab/>
      </w:r>
      <w:r w:rsidR="00FE24F1">
        <w:rPr>
          <w:b/>
          <w:bCs/>
        </w:rPr>
        <w:tab/>
      </w:r>
      <w:r w:rsidR="00FE24F1">
        <w:rPr>
          <w:b/>
          <w:bCs/>
        </w:rPr>
        <w:tab/>
      </w:r>
      <w:r w:rsidR="00FE24F1">
        <w:rPr>
          <w:b/>
          <w:bCs/>
        </w:rPr>
        <w:tab/>
        <w:t xml:space="preserve">  </w:t>
      </w:r>
      <w:r w:rsidRPr="00FE24F1">
        <w:rPr>
          <w:b/>
          <w:bCs/>
        </w:rPr>
        <w:t xml:space="preserve">Jan 2013 to Jan 2014 </w:t>
      </w:r>
    </w:p>
    <w:p w14:paraId="4B693695" w14:textId="77777777" w:rsidR="00FE24F1" w:rsidRPr="00FE24F1" w:rsidRDefault="00FE24F1" w:rsidP="00DA7146">
      <w:pPr>
        <w:pStyle w:val="NoSpacing"/>
        <w:rPr>
          <w:sz w:val="10"/>
        </w:rPr>
      </w:pPr>
    </w:p>
    <w:p w14:paraId="06BD1E21" w14:textId="61E5E403" w:rsidR="00DA7146" w:rsidRPr="00DA7146" w:rsidRDefault="00DA7146" w:rsidP="00FE24F1">
      <w:pPr>
        <w:pStyle w:val="NoSpacing"/>
        <w:numPr>
          <w:ilvl w:val="0"/>
          <w:numId w:val="52"/>
        </w:numPr>
      </w:pPr>
      <w:r w:rsidRPr="00DA7146">
        <w:t>Established and introduced the Memphis branch to the local staffing market</w:t>
      </w:r>
    </w:p>
    <w:p w14:paraId="20398001" w14:textId="77777777" w:rsidR="00DA7146" w:rsidRPr="00DA7146" w:rsidRDefault="00DA7146" w:rsidP="00FE24F1">
      <w:pPr>
        <w:pStyle w:val="NoSpacing"/>
        <w:numPr>
          <w:ilvl w:val="0"/>
          <w:numId w:val="52"/>
        </w:numPr>
      </w:pPr>
      <w:r w:rsidRPr="00DA7146">
        <w:t>Report to Project Manager and lead the recruitment &amp; sales team for sales and retention of customers</w:t>
      </w:r>
    </w:p>
    <w:p w14:paraId="58F059B0" w14:textId="77777777" w:rsidR="00DA7146" w:rsidRPr="00DA7146" w:rsidRDefault="00DA7146" w:rsidP="00FE24F1">
      <w:pPr>
        <w:pStyle w:val="NoSpacing"/>
        <w:numPr>
          <w:ilvl w:val="0"/>
          <w:numId w:val="52"/>
        </w:numPr>
      </w:pPr>
      <w:r w:rsidRPr="00DA7146">
        <w:t>Manage day-to-day sourcing, advertising, interviewing and budgets</w:t>
      </w:r>
    </w:p>
    <w:p w14:paraId="17AD9F0A" w14:textId="77777777" w:rsidR="00DA7146" w:rsidRPr="00DA7146" w:rsidRDefault="00DA7146" w:rsidP="00FE24F1">
      <w:pPr>
        <w:pStyle w:val="NoSpacing"/>
        <w:numPr>
          <w:ilvl w:val="0"/>
          <w:numId w:val="52"/>
        </w:numPr>
      </w:pPr>
      <w:r w:rsidRPr="00DA7146">
        <w:t>Consult internally with Recruiters, Account Representatives and hiring managers at the client site regarding appropriate staffing and HR strategies</w:t>
      </w:r>
    </w:p>
    <w:p w14:paraId="7ABAFDE6" w14:textId="77777777" w:rsidR="00DA7146" w:rsidRPr="00DA7146" w:rsidRDefault="00DA7146" w:rsidP="00FE24F1">
      <w:pPr>
        <w:pStyle w:val="NoSpacing"/>
        <w:numPr>
          <w:ilvl w:val="0"/>
          <w:numId w:val="52"/>
        </w:numPr>
      </w:pPr>
      <w:r w:rsidRPr="00DA7146">
        <w:t>Establish and execute Sale strategies</w:t>
      </w:r>
    </w:p>
    <w:p w14:paraId="72AB5464" w14:textId="77777777" w:rsidR="00DA7146" w:rsidRPr="00DA7146" w:rsidRDefault="00DA7146" w:rsidP="00FE24F1">
      <w:pPr>
        <w:pStyle w:val="NoSpacing"/>
        <w:numPr>
          <w:ilvl w:val="0"/>
          <w:numId w:val="52"/>
        </w:numPr>
      </w:pPr>
      <w:r w:rsidRPr="00DA7146">
        <w:t>Establish New Contracts with potential clients</w:t>
      </w:r>
    </w:p>
    <w:p w14:paraId="31D179A3" w14:textId="77777777" w:rsidR="00DA7146" w:rsidRPr="00DA7146" w:rsidRDefault="00DA7146" w:rsidP="00FE24F1">
      <w:pPr>
        <w:pStyle w:val="NoSpacing"/>
        <w:numPr>
          <w:ilvl w:val="0"/>
          <w:numId w:val="52"/>
        </w:numPr>
      </w:pPr>
      <w:r w:rsidRPr="00DA7146">
        <w:t>Assess corporate marketing team and provide training, coaching and development and motivation for employees</w:t>
      </w:r>
    </w:p>
    <w:p w14:paraId="4C343F0D" w14:textId="77777777" w:rsidR="00DA7146" w:rsidRPr="00DA7146" w:rsidRDefault="00DA7146" w:rsidP="00FE24F1">
      <w:pPr>
        <w:pStyle w:val="NoSpacing"/>
        <w:numPr>
          <w:ilvl w:val="0"/>
          <w:numId w:val="52"/>
        </w:numPr>
      </w:pPr>
      <w:r w:rsidRPr="00DA7146">
        <w:t>Provided coaching, training, and motivation to employees</w:t>
      </w:r>
    </w:p>
    <w:p w14:paraId="0B63B197" w14:textId="77777777" w:rsidR="00DA7146" w:rsidRPr="00DA7146" w:rsidRDefault="00DA7146" w:rsidP="00FE24F1">
      <w:pPr>
        <w:pStyle w:val="NoSpacing"/>
        <w:numPr>
          <w:ilvl w:val="0"/>
          <w:numId w:val="52"/>
        </w:numPr>
      </w:pPr>
      <w:r w:rsidRPr="00DA7146">
        <w:t>Locate areas of improvement and propose corrective actions that meet challenges and leverage, and growth opportunities</w:t>
      </w:r>
    </w:p>
    <w:p w14:paraId="0AA0957F" w14:textId="77777777" w:rsidR="00DA7146" w:rsidRPr="00DA7146" w:rsidRDefault="00DA7146" w:rsidP="00FE24F1">
      <w:pPr>
        <w:pStyle w:val="NoSpacing"/>
        <w:numPr>
          <w:ilvl w:val="0"/>
          <w:numId w:val="52"/>
        </w:numPr>
      </w:pPr>
      <w:r w:rsidRPr="00DA7146">
        <w:t>Share knowledge with corporate and branch employees on effective practices, competitive, Intelligence business, opportunities and needs</w:t>
      </w:r>
    </w:p>
    <w:p w14:paraId="4D93DFFC" w14:textId="77777777" w:rsidR="00DA7146" w:rsidRPr="00DA7146" w:rsidRDefault="00DA7146" w:rsidP="00FE24F1">
      <w:pPr>
        <w:pStyle w:val="NoSpacing"/>
        <w:numPr>
          <w:ilvl w:val="0"/>
          <w:numId w:val="52"/>
        </w:numPr>
      </w:pPr>
      <w:r w:rsidRPr="00DA7146">
        <w:t>Adhere to high ethical standards and comply with all regulation applicable laws</w:t>
      </w:r>
    </w:p>
    <w:p w14:paraId="3D049EE3" w14:textId="77777777" w:rsidR="00DA7146" w:rsidRPr="00DA7146" w:rsidRDefault="00DA7146" w:rsidP="00FE24F1">
      <w:pPr>
        <w:pStyle w:val="NoSpacing"/>
        <w:numPr>
          <w:ilvl w:val="0"/>
          <w:numId w:val="52"/>
        </w:numPr>
      </w:pPr>
      <w:r w:rsidRPr="00DA7146">
        <w:t>I9/ E verify</w:t>
      </w:r>
    </w:p>
    <w:p w14:paraId="44269F0B" w14:textId="77777777" w:rsidR="00FE24F1" w:rsidRDefault="00FE24F1" w:rsidP="00DA7146">
      <w:pPr>
        <w:pStyle w:val="NoSpacing"/>
        <w:rPr>
          <w:b/>
          <w:bCs/>
        </w:rPr>
      </w:pPr>
    </w:p>
    <w:p w14:paraId="75504A38" w14:textId="21CCAD71" w:rsidR="00DA7146" w:rsidRPr="00FE24F1" w:rsidRDefault="00DA7146" w:rsidP="00DA7146">
      <w:pPr>
        <w:pStyle w:val="NoSpacing"/>
        <w:rPr>
          <w:b/>
          <w:bCs/>
        </w:rPr>
      </w:pPr>
      <w:r w:rsidRPr="00FE24F1">
        <w:rPr>
          <w:b/>
          <w:bCs/>
        </w:rPr>
        <w:t>Staffing Manager/ Sales /Recruiting/Talent Developer</w:t>
      </w:r>
    </w:p>
    <w:p w14:paraId="243C4BCB" w14:textId="353635BC" w:rsidR="00DA7146" w:rsidRPr="00FE24F1" w:rsidRDefault="00DA7146" w:rsidP="00DA7146">
      <w:pPr>
        <w:pStyle w:val="NoSpacing"/>
        <w:rPr>
          <w:b/>
          <w:bCs/>
        </w:rPr>
      </w:pPr>
      <w:r w:rsidRPr="00FE24F1">
        <w:rPr>
          <w:b/>
          <w:bCs/>
        </w:rPr>
        <w:t>Memphis, Tennessee Attero</w:t>
      </w:r>
      <w:r w:rsidR="00FE24F1">
        <w:rPr>
          <w:b/>
          <w:bCs/>
        </w:rPr>
        <w:tab/>
      </w:r>
      <w:r w:rsidR="00FE24F1">
        <w:rPr>
          <w:b/>
          <w:bCs/>
        </w:rPr>
        <w:tab/>
      </w:r>
      <w:r w:rsidR="00FE24F1">
        <w:rPr>
          <w:b/>
          <w:bCs/>
        </w:rPr>
        <w:tab/>
      </w:r>
      <w:r w:rsidR="00FE24F1">
        <w:rPr>
          <w:b/>
          <w:bCs/>
        </w:rPr>
        <w:tab/>
      </w:r>
      <w:r w:rsidR="00FE24F1">
        <w:rPr>
          <w:b/>
          <w:bCs/>
        </w:rPr>
        <w:tab/>
      </w:r>
      <w:r w:rsidR="00FE24F1">
        <w:rPr>
          <w:b/>
          <w:bCs/>
        </w:rPr>
        <w:tab/>
      </w:r>
      <w:r w:rsidR="00FE24F1">
        <w:rPr>
          <w:b/>
          <w:bCs/>
        </w:rPr>
        <w:tab/>
      </w:r>
      <w:r w:rsidR="00FE24F1">
        <w:rPr>
          <w:b/>
          <w:bCs/>
        </w:rPr>
        <w:tab/>
        <w:t xml:space="preserve">  </w:t>
      </w:r>
      <w:r w:rsidRPr="00FE24F1">
        <w:rPr>
          <w:b/>
          <w:bCs/>
        </w:rPr>
        <w:t xml:space="preserve">Jan 2012 to Jan 2013 </w:t>
      </w:r>
    </w:p>
    <w:p w14:paraId="643B01AA" w14:textId="77777777" w:rsidR="00FE24F1" w:rsidRPr="00FE24F1" w:rsidRDefault="00FE24F1" w:rsidP="00DA7146">
      <w:pPr>
        <w:pStyle w:val="NoSpacing"/>
        <w:rPr>
          <w:sz w:val="10"/>
        </w:rPr>
      </w:pPr>
    </w:p>
    <w:p w14:paraId="3834718E" w14:textId="7BB830F4" w:rsidR="00DA7146" w:rsidRPr="00DA7146" w:rsidRDefault="00DA7146" w:rsidP="00FE24F1">
      <w:pPr>
        <w:pStyle w:val="NoSpacing"/>
        <w:numPr>
          <w:ilvl w:val="0"/>
          <w:numId w:val="53"/>
        </w:numPr>
      </w:pPr>
      <w:r w:rsidRPr="00DA7146">
        <w:t>Coaching/Feedback, Leadership/training</w:t>
      </w:r>
    </w:p>
    <w:p w14:paraId="4EF52103" w14:textId="77777777" w:rsidR="00DA7146" w:rsidRPr="00DA7146" w:rsidRDefault="00DA7146" w:rsidP="00FE24F1">
      <w:pPr>
        <w:pStyle w:val="NoSpacing"/>
        <w:numPr>
          <w:ilvl w:val="0"/>
          <w:numId w:val="53"/>
        </w:numPr>
      </w:pPr>
      <w:r w:rsidRPr="00DA7146">
        <w:t>Sales</w:t>
      </w:r>
    </w:p>
    <w:p w14:paraId="2D00546C" w14:textId="77777777" w:rsidR="00DA7146" w:rsidRPr="00DA7146" w:rsidRDefault="00DA7146" w:rsidP="00FE24F1">
      <w:pPr>
        <w:pStyle w:val="NoSpacing"/>
        <w:numPr>
          <w:ilvl w:val="0"/>
          <w:numId w:val="53"/>
        </w:numPr>
      </w:pPr>
      <w:r w:rsidRPr="00DA7146">
        <w:t>Supervise Sales team</w:t>
      </w:r>
    </w:p>
    <w:p w14:paraId="00B36F08" w14:textId="77777777" w:rsidR="00DA7146" w:rsidRPr="00DA7146" w:rsidRDefault="00DA7146" w:rsidP="00FE24F1">
      <w:pPr>
        <w:pStyle w:val="NoSpacing"/>
        <w:numPr>
          <w:ilvl w:val="0"/>
          <w:numId w:val="53"/>
        </w:numPr>
      </w:pPr>
      <w:r w:rsidRPr="00DA7146">
        <w:t>Responsible for daily and weekly sales goals</w:t>
      </w:r>
    </w:p>
    <w:p w14:paraId="7EB7376E" w14:textId="77777777" w:rsidR="00DA7146" w:rsidRPr="00DA7146" w:rsidRDefault="00DA7146" w:rsidP="00FE24F1">
      <w:pPr>
        <w:pStyle w:val="NoSpacing"/>
        <w:numPr>
          <w:ilvl w:val="0"/>
          <w:numId w:val="53"/>
        </w:numPr>
      </w:pPr>
      <w:r w:rsidRPr="00DA7146">
        <w:t>Marketing and Promotions.</w:t>
      </w:r>
    </w:p>
    <w:p w14:paraId="4FC0D169" w14:textId="77777777" w:rsidR="00FE24F1" w:rsidRDefault="00FE24F1" w:rsidP="00DA7146">
      <w:pPr>
        <w:pStyle w:val="NoSpacing"/>
        <w:rPr>
          <w:b/>
          <w:bCs/>
        </w:rPr>
      </w:pPr>
    </w:p>
    <w:p w14:paraId="55D679A3" w14:textId="74F0AA43" w:rsidR="00DA7146" w:rsidRPr="00FE24F1" w:rsidRDefault="00DA7146" w:rsidP="00DA7146">
      <w:pPr>
        <w:pStyle w:val="NoSpacing"/>
        <w:rPr>
          <w:b/>
          <w:bCs/>
        </w:rPr>
      </w:pPr>
      <w:r w:rsidRPr="00FE24F1">
        <w:rPr>
          <w:b/>
          <w:bCs/>
        </w:rPr>
        <w:t xml:space="preserve">Team Leader Memphis, TN </w:t>
      </w:r>
    </w:p>
    <w:p w14:paraId="20053F34" w14:textId="2F1E48B9" w:rsidR="00DA7146" w:rsidRPr="00FE24F1" w:rsidRDefault="00DA7146" w:rsidP="00DA7146">
      <w:pPr>
        <w:pStyle w:val="NoSpacing"/>
        <w:rPr>
          <w:b/>
          <w:bCs/>
        </w:rPr>
      </w:pPr>
      <w:r w:rsidRPr="00FE24F1">
        <w:rPr>
          <w:b/>
          <w:bCs/>
        </w:rPr>
        <w:t>Federal Express</w:t>
      </w:r>
      <w:r w:rsidR="00FE24F1">
        <w:rPr>
          <w:b/>
          <w:bCs/>
        </w:rPr>
        <w:tab/>
      </w:r>
      <w:r w:rsidR="00FE24F1">
        <w:rPr>
          <w:b/>
          <w:bCs/>
        </w:rPr>
        <w:tab/>
      </w:r>
      <w:r w:rsidR="00FE24F1">
        <w:rPr>
          <w:b/>
          <w:bCs/>
        </w:rPr>
        <w:tab/>
      </w:r>
      <w:r w:rsidR="00FE24F1">
        <w:rPr>
          <w:b/>
          <w:bCs/>
        </w:rPr>
        <w:tab/>
      </w:r>
      <w:r w:rsidR="00FE24F1">
        <w:rPr>
          <w:b/>
          <w:bCs/>
        </w:rPr>
        <w:tab/>
      </w:r>
      <w:r w:rsidR="00FE24F1">
        <w:rPr>
          <w:b/>
          <w:bCs/>
        </w:rPr>
        <w:tab/>
      </w:r>
      <w:r w:rsidR="00FE24F1">
        <w:rPr>
          <w:b/>
          <w:bCs/>
        </w:rPr>
        <w:tab/>
      </w:r>
      <w:r w:rsidR="00FE24F1">
        <w:rPr>
          <w:b/>
          <w:bCs/>
        </w:rPr>
        <w:tab/>
      </w:r>
      <w:r w:rsidR="00FE24F1">
        <w:rPr>
          <w:b/>
          <w:bCs/>
        </w:rPr>
        <w:tab/>
      </w:r>
      <w:r w:rsidR="00FE24F1">
        <w:rPr>
          <w:b/>
          <w:bCs/>
        </w:rPr>
        <w:tab/>
        <w:t xml:space="preserve">  </w:t>
      </w:r>
      <w:r w:rsidRPr="00FE24F1">
        <w:rPr>
          <w:b/>
          <w:bCs/>
        </w:rPr>
        <w:t xml:space="preserve">Jan 2002 to Jan 2012 </w:t>
      </w:r>
    </w:p>
    <w:p w14:paraId="2F94F278" w14:textId="77777777" w:rsidR="00FE24F1" w:rsidRPr="00FE24F1" w:rsidRDefault="00FE24F1" w:rsidP="00DA7146">
      <w:pPr>
        <w:pStyle w:val="NoSpacing"/>
        <w:rPr>
          <w:sz w:val="10"/>
        </w:rPr>
      </w:pPr>
    </w:p>
    <w:p w14:paraId="04567154" w14:textId="656A06D4" w:rsidR="00DA7146" w:rsidRPr="00DA7146" w:rsidRDefault="00DA7146" w:rsidP="00FE24F1">
      <w:pPr>
        <w:pStyle w:val="NoSpacing"/>
        <w:numPr>
          <w:ilvl w:val="0"/>
          <w:numId w:val="54"/>
        </w:numPr>
      </w:pPr>
      <w:r w:rsidRPr="00DA7146">
        <w:t>Operated Tug equipment to assist in picking up containers</w:t>
      </w:r>
    </w:p>
    <w:p w14:paraId="03466947" w14:textId="77777777" w:rsidR="00DA7146" w:rsidRPr="00DA7146" w:rsidRDefault="00DA7146" w:rsidP="00FE24F1">
      <w:pPr>
        <w:pStyle w:val="NoSpacing"/>
        <w:numPr>
          <w:ilvl w:val="0"/>
          <w:numId w:val="54"/>
        </w:numPr>
      </w:pPr>
      <w:r w:rsidRPr="00DA7146">
        <w:t>Supervised a small group of employees in the operations of the department</w:t>
      </w:r>
    </w:p>
    <w:p w14:paraId="3F418064" w14:textId="77777777" w:rsidR="00DA7146" w:rsidRPr="00DA7146" w:rsidRDefault="00DA7146" w:rsidP="00FE24F1">
      <w:pPr>
        <w:pStyle w:val="NoSpacing"/>
        <w:numPr>
          <w:ilvl w:val="0"/>
          <w:numId w:val="54"/>
        </w:numPr>
      </w:pPr>
      <w:r w:rsidRPr="00DA7146">
        <w:t>Launched truck routes/Processed paperwork for drivers</w:t>
      </w:r>
    </w:p>
    <w:p w14:paraId="4EE74DA1" w14:textId="77777777" w:rsidR="00DA7146" w:rsidRPr="00DA7146" w:rsidRDefault="00DA7146" w:rsidP="00FE24F1">
      <w:pPr>
        <w:pStyle w:val="NoSpacing"/>
        <w:numPr>
          <w:ilvl w:val="0"/>
          <w:numId w:val="54"/>
        </w:numPr>
      </w:pPr>
      <w:r w:rsidRPr="00DA7146">
        <w:t>Processed HAZ Mat Materials</w:t>
      </w:r>
    </w:p>
    <w:p w14:paraId="42B9E83F" w14:textId="1A99E70B" w:rsidR="00DA7146" w:rsidRDefault="00DA7146" w:rsidP="00FE24F1">
      <w:pPr>
        <w:pStyle w:val="NoSpacing"/>
        <w:numPr>
          <w:ilvl w:val="0"/>
          <w:numId w:val="54"/>
        </w:numPr>
        <w:rPr>
          <w:smallCaps/>
        </w:rPr>
      </w:pPr>
      <w:r w:rsidRPr="00DA7146">
        <w:t>Launched Flights/Process paperwork for flights</w:t>
      </w:r>
    </w:p>
    <w:p w14:paraId="16DBBD20" w14:textId="77777777" w:rsidR="00DA7146" w:rsidRDefault="00DA7146" w:rsidP="00532972">
      <w:pPr>
        <w:pStyle w:val="Title"/>
        <w:pBdr>
          <w:bottom w:val="single" w:sz="12" w:space="1" w:color="auto"/>
        </w:pBdr>
        <w:jc w:val="left"/>
        <w:rPr>
          <w:rFonts w:asciiTheme="minorHAnsi" w:hAnsiTheme="minorHAnsi" w:cstheme="minorHAnsi"/>
          <w:smallCaps w:val="0"/>
          <w:sz w:val="22"/>
          <w:szCs w:val="22"/>
        </w:rPr>
      </w:pPr>
    </w:p>
    <w:p w14:paraId="3ED21149" w14:textId="20ED9E3E" w:rsidR="00532972" w:rsidRPr="00A75463" w:rsidRDefault="00532972" w:rsidP="00532972">
      <w:pPr>
        <w:pStyle w:val="Title"/>
        <w:pBdr>
          <w:bottom w:val="single" w:sz="12" w:space="1" w:color="auto"/>
        </w:pBdr>
        <w:jc w:val="left"/>
        <w:rPr>
          <w:rFonts w:asciiTheme="minorHAnsi" w:hAnsiTheme="minorHAnsi" w:cstheme="minorHAnsi"/>
          <w:caps/>
          <w:smallCaps w:val="0"/>
          <w:sz w:val="22"/>
          <w:szCs w:val="22"/>
        </w:rPr>
      </w:pPr>
      <w:r w:rsidRPr="00044096">
        <w:rPr>
          <w:rFonts w:asciiTheme="minorHAnsi" w:hAnsiTheme="minorHAnsi" w:cstheme="minorHAnsi"/>
          <w:smallCaps w:val="0"/>
          <w:sz w:val="22"/>
          <w:szCs w:val="22"/>
        </w:rPr>
        <w:t>EDUCATION</w:t>
      </w:r>
      <w:r w:rsidR="00251678">
        <w:rPr>
          <w:rFonts w:asciiTheme="minorHAnsi" w:hAnsiTheme="minorHAnsi" w:cstheme="minorHAnsi"/>
          <w:smallCaps w:val="0"/>
          <w:sz w:val="22"/>
          <w:szCs w:val="22"/>
        </w:rPr>
        <w:t xml:space="preserve"> &amp; CERTIFICATIONS</w:t>
      </w:r>
      <w:r w:rsidRPr="00220B99">
        <w:rPr>
          <w:rFonts w:asciiTheme="minorHAnsi" w:hAnsiTheme="minorHAnsi" w:cstheme="minorHAnsi"/>
          <w:smallCaps w:val="0"/>
          <w:sz w:val="22"/>
          <w:szCs w:val="22"/>
        </w:rPr>
        <w:t>:</w:t>
      </w:r>
    </w:p>
    <w:p w14:paraId="05D9F8F8" w14:textId="77777777" w:rsidR="002C08E8" w:rsidRPr="00B834C6" w:rsidRDefault="002C08E8" w:rsidP="00035ECD">
      <w:pPr>
        <w:pStyle w:val="NoSpacing"/>
        <w:rPr>
          <w:sz w:val="10"/>
        </w:rPr>
      </w:pPr>
    </w:p>
    <w:p w14:paraId="3EF34A4A" w14:textId="465CFD84" w:rsidR="003D5421" w:rsidRPr="003D5421" w:rsidRDefault="004E71AE" w:rsidP="004E71AE">
      <w:pPr>
        <w:pStyle w:val="NoSpacing"/>
        <w:numPr>
          <w:ilvl w:val="0"/>
          <w:numId w:val="55"/>
        </w:numPr>
      </w:pPr>
      <w:r>
        <w:t>Bachelor of Business Administration (BBA)</w:t>
      </w:r>
      <w:r>
        <w:t xml:space="preserve">, </w:t>
      </w:r>
      <w:r>
        <w:t>University of Memphis</w:t>
      </w:r>
      <w:r>
        <w:t xml:space="preserve"> – </w:t>
      </w:r>
      <w:r>
        <w:t>Memphis, TN</w:t>
      </w:r>
    </w:p>
    <w:sectPr w:rsidR="003D5421" w:rsidRPr="003D5421" w:rsidSect="002A4E3A">
      <w:headerReference w:type="default" r:id="rId8"/>
      <w:footerReference w:type="default" r:id="rId9"/>
      <w:headerReference w:type="first" r:id="rId10"/>
      <w:type w:val="continuous"/>
      <w:pgSz w:w="12240" w:h="15840" w:code="1"/>
      <w:pgMar w:top="540" w:right="1152" w:bottom="720" w:left="1152" w:header="510" w:footer="864"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C84DB90" w14:textId="77777777" w:rsidR="002A4E3A" w:rsidRDefault="002A4E3A">
      <w:r>
        <w:separator/>
      </w:r>
    </w:p>
  </w:endnote>
  <w:endnote w:type="continuationSeparator" w:id="0">
    <w:p w14:paraId="5EEAF53D" w14:textId="77777777" w:rsidR="002A4E3A" w:rsidRDefault="002A4E3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Arial Unicode MS">
    <w:panose1 w:val="020B0604020202020204"/>
    <w:charset w:val="80"/>
    <w:family w:val="swiss"/>
    <w:pitch w:val="variable"/>
    <w:sig w:usb0="F7FFAFFF" w:usb1="E9DFFFFF" w:usb2="0000003F" w:usb3="00000000" w:csb0="003F01FF" w:csb1="00000000"/>
  </w:font>
  <w:font w:name="Noto Sans Symbols">
    <w:charset w:val="00"/>
    <w:family w:val="auto"/>
    <w:pitch w:val="default"/>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Verdana">
    <w:panose1 w:val="020B0604030504040204"/>
    <w:charset w:val="00"/>
    <w:family w:val="swiss"/>
    <w:pitch w:val="variable"/>
    <w:sig w:usb0="A00006FF" w:usb1="4000205B" w:usb2="00000010" w:usb3="00000000" w:csb0="0000019F" w:csb1="00000000"/>
  </w:font>
  <w:font w:name="Garamond">
    <w:panose1 w:val="02020404030301010803"/>
    <w:charset w:val="00"/>
    <w:family w:val="roman"/>
    <w:pitch w:val="variable"/>
    <w:sig w:usb0="00000287" w:usb1="00000000" w:usb2="00000000" w:usb3="00000000" w:csb0="0000009F" w:csb1="00000000"/>
  </w:font>
  <w:font w:name="Times New Roman Bold">
    <w:panose1 w:val="00000000000000000000"/>
    <w:charset w:val="00"/>
    <w:family w:val="roman"/>
    <w:notTrueType/>
    <w:pitch w:val="default"/>
  </w:font>
  <w:font w:name="ヒラギノ角ゴ Pro W3">
    <w:panose1 w:val="00000000000000000000"/>
    <w:charset w:val="80"/>
    <w:family w:val="roman"/>
    <w:notTrueType/>
    <w:pitch w:val="default"/>
  </w:font>
  <w:font w:name="Cambria">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CF2776E" w14:textId="77777777" w:rsidR="00C56794" w:rsidRDefault="00C56794">
    <w:pPr>
      <w:pStyle w:val="Footer"/>
    </w:pPr>
  </w:p>
  <w:p w14:paraId="68466BA4" w14:textId="77777777" w:rsidR="00B360ED" w:rsidRDefault="00B360ED"/>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44A5B4C" w14:textId="77777777" w:rsidR="002A4E3A" w:rsidRDefault="002A4E3A">
      <w:r>
        <w:separator/>
      </w:r>
    </w:p>
  </w:footnote>
  <w:footnote w:type="continuationSeparator" w:id="0">
    <w:p w14:paraId="04318D76" w14:textId="77777777" w:rsidR="002A4E3A" w:rsidRDefault="002A4E3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9BA34E6" w14:textId="77777777" w:rsidR="00BA2960" w:rsidRDefault="00BA2960">
    <w:pPr>
      <w:pStyle w:val="Header"/>
    </w:pPr>
  </w:p>
  <w:p w14:paraId="55CC7D6F" w14:textId="77777777" w:rsidR="00BA2960" w:rsidRDefault="00BA2960">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757FB71" w14:textId="619CE33C" w:rsidR="00BF14B3" w:rsidRPr="00654952" w:rsidRDefault="00BF14B3" w:rsidP="009D2991">
    <w:pPr>
      <w:pStyle w:val="NoSpacing"/>
    </w:pPr>
    <w:r w:rsidRPr="00654952">
      <w:rPr>
        <w:b/>
        <w:bCs/>
      </w:rPr>
      <w:t>Candidate Location:</w:t>
    </w:r>
    <w:r w:rsidR="00EC3F6D" w:rsidRPr="00654952">
      <w:t xml:space="preserve"> </w:t>
    </w:r>
    <w:r w:rsidR="00EB24A4" w:rsidRPr="00EB24A4">
      <w:rPr>
        <w:color w:val="000000"/>
      </w:rPr>
      <w:t>Richardson</w:t>
    </w:r>
    <w:r w:rsidR="00EB24A4">
      <w:rPr>
        <w:color w:val="000000"/>
      </w:rPr>
      <w:t>, TX</w:t>
    </w:r>
  </w:p>
  <w:p w14:paraId="4F2C61CC" w14:textId="3B8D85B2" w:rsidR="00333CDC" w:rsidRDefault="00BF14B3" w:rsidP="00654952">
    <w:pPr>
      <w:pStyle w:val="NoSpacing"/>
    </w:pPr>
    <w:r w:rsidRPr="00654952">
      <w:rPr>
        <w:b/>
        <w:bCs/>
      </w:rPr>
      <w:t>Candidate E-mail ID:</w:t>
    </w:r>
    <w:r w:rsidRPr="00654952">
      <w:t xml:space="preserve"> </w:t>
    </w:r>
    <w:hyperlink r:id="rId1" w:history="1">
      <w:r w:rsidR="00EB24A4" w:rsidRPr="00E674F3">
        <w:rPr>
          <w:rStyle w:val="Hyperlink"/>
        </w:rPr>
        <w:t>deliahjdarden@yahoo.com</w:t>
      </w:r>
    </w:hyperlink>
  </w:p>
  <w:p w14:paraId="639D8B28" w14:textId="43C62557" w:rsidR="00BF14B3" w:rsidRPr="00AC5E92" w:rsidRDefault="00BF14B3" w:rsidP="00654952">
    <w:pPr>
      <w:pStyle w:val="NoSpacing"/>
      <w:rPr>
        <w:lang w:val="en-IN"/>
      </w:rPr>
    </w:pPr>
    <w:r w:rsidRPr="00AC5E92">
      <w:rPr>
        <w:b/>
        <w:bCs/>
        <w:lang w:val="en-IN"/>
      </w:rPr>
      <w:t>Contact Number:</w:t>
    </w:r>
    <w:r w:rsidR="004C7072" w:rsidRPr="00AC5E92">
      <w:rPr>
        <w:lang w:val="en-IN"/>
      </w:rPr>
      <w:t xml:space="preserve"> </w:t>
    </w:r>
    <w:r w:rsidR="00EB24A4" w:rsidRPr="00EB24A4">
      <w:rPr>
        <w:rFonts w:ascii="Calibri" w:hAnsi="Calibri" w:cs="Calibri"/>
        <w:lang w:val="en-IN"/>
      </w:rPr>
      <w:t>972-916-8662</w:t>
    </w:r>
  </w:p>
  <w:p w14:paraId="6360024A" w14:textId="77777777" w:rsidR="00AD5567" w:rsidRPr="00AC5E92" w:rsidRDefault="00AD5567" w:rsidP="00AD5567">
    <w:pPr>
      <w:pStyle w:val="Header"/>
      <w:rPr>
        <w:rFonts w:asciiTheme="minorHAnsi" w:hAnsiTheme="minorHAnsi" w:cstheme="minorHAnsi"/>
        <w:b/>
        <w:sz w:val="10"/>
        <w:szCs w:val="28"/>
        <w:lang w:val="en-IN"/>
      </w:rPr>
    </w:pPr>
  </w:p>
  <w:p w14:paraId="2961812A" w14:textId="7339BAB1" w:rsidR="003A406E" w:rsidRDefault="00EB24A4" w:rsidP="000155D8">
    <w:pPr>
      <w:pStyle w:val="Header"/>
      <w:jc w:val="center"/>
      <w:rPr>
        <w:rFonts w:asciiTheme="minorHAnsi" w:hAnsiTheme="minorHAnsi" w:cstheme="minorHAnsi"/>
        <w:b/>
        <w:sz w:val="28"/>
        <w:szCs w:val="28"/>
        <w:lang w:val="en-IN"/>
      </w:rPr>
    </w:pPr>
    <w:r w:rsidRPr="00EB24A4">
      <w:rPr>
        <w:rFonts w:asciiTheme="minorHAnsi" w:hAnsiTheme="minorHAnsi" w:cstheme="minorHAnsi"/>
        <w:b/>
        <w:sz w:val="28"/>
        <w:szCs w:val="28"/>
        <w:lang w:val="en-IN"/>
      </w:rPr>
      <w:t>Deliah Shelton</w:t>
    </w:r>
  </w:p>
  <w:p w14:paraId="342FD129" w14:textId="77777777" w:rsidR="00EB24A4" w:rsidRPr="00AC5E92" w:rsidRDefault="00EB24A4" w:rsidP="000155D8">
    <w:pPr>
      <w:pStyle w:val="Header"/>
      <w:jc w:val="center"/>
      <w:rPr>
        <w:sz w:val="11"/>
        <w:lang w:val="en-IN"/>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FE"/>
    <w:multiLevelType w:val="singleLevel"/>
    <w:tmpl w:val="FFFFFFFF"/>
    <w:lvl w:ilvl="0">
      <w:numFmt w:val="decimal"/>
      <w:pStyle w:val="Achievement"/>
      <w:lvlText w:val="*"/>
      <w:lvlJc w:val="left"/>
    </w:lvl>
  </w:abstractNum>
  <w:abstractNum w:abstractNumId="1" w15:restartNumberingAfterBreak="0">
    <w:nsid w:val="00000002"/>
    <w:multiLevelType w:val="singleLevel"/>
    <w:tmpl w:val="00000002"/>
    <w:name w:val="WW8Num2"/>
    <w:lvl w:ilvl="0">
      <w:start w:val="1"/>
      <w:numFmt w:val="bullet"/>
      <w:lvlText w:val=""/>
      <w:lvlJc w:val="left"/>
      <w:pPr>
        <w:tabs>
          <w:tab w:val="num" w:pos="720"/>
        </w:tabs>
        <w:ind w:left="720" w:hanging="360"/>
      </w:pPr>
      <w:rPr>
        <w:rFonts w:ascii="Symbol" w:hAnsi="Symbol"/>
      </w:rPr>
    </w:lvl>
  </w:abstractNum>
  <w:abstractNum w:abstractNumId="2" w15:restartNumberingAfterBreak="0">
    <w:nsid w:val="00000003"/>
    <w:multiLevelType w:val="singleLevel"/>
    <w:tmpl w:val="00000003"/>
    <w:name w:val="WW8Num3"/>
    <w:lvl w:ilvl="0">
      <w:start w:val="1"/>
      <w:numFmt w:val="bullet"/>
      <w:lvlText w:val=""/>
      <w:lvlJc w:val="left"/>
      <w:pPr>
        <w:tabs>
          <w:tab w:val="num" w:pos="720"/>
        </w:tabs>
        <w:ind w:left="720" w:hanging="360"/>
      </w:pPr>
      <w:rPr>
        <w:rFonts w:ascii="Symbol" w:hAnsi="Symbol"/>
      </w:rPr>
    </w:lvl>
  </w:abstractNum>
  <w:abstractNum w:abstractNumId="3" w15:restartNumberingAfterBreak="0">
    <w:nsid w:val="00000004"/>
    <w:multiLevelType w:val="singleLevel"/>
    <w:tmpl w:val="00000004"/>
    <w:name w:val="WW8Num4"/>
    <w:lvl w:ilvl="0">
      <w:start w:val="1"/>
      <w:numFmt w:val="bullet"/>
      <w:lvlText w:val=""/>
      <w:lvlJc w:val="left"/>
      <w:pPr>
        <w:tabs>
          <w:tab w:val="num" w:pos="720"/>
        </w:tabs>
        <w:ind w:left="720" w:hanging="360"/>
      </w:pPr>
      <w:rPr>
        <w:rFonts w:ascii="Symbol" w:hAnsi="Symbol"/>
      </w:rPr>
    </w:lvl>
  </w:abstractNum>
  <w:abstractNum w:abstractNumId="4" w15:restartNumberingAfterBreak="0">
    <w:nsid w:val="00000005"/>
    <w:multiLevelType w:val="singleLevel"/>
    <w:tmpl w:val="00000005"/>
    <w:name w:val="WW8Num5"/>
    <w:lvl w:ilvl="0">
      <w:start w:val="1"/>
      <w:numFmt w:val="bullet"/>
      <w:lvlText w:val=""/>
      <w:lvlJc w:val="left"/>
      <w:pPr>
        <w:tabs>
          <w:tab w:val="num" w:pos="720"/>
        </w:tabs>
        <w:ind w:left="720" w:hanging="360"/>
      </w:pPr>
      <w:rPr>
        <w:rFonts w:ascii="Symbol" w:hAnsi="Symbol"/>
      </w:rPr>
    </w:lvl>
  </w:abstractNum>
  <w:abstractNum w:abstractNumId="5" w15:restartNumberingAfterBreak="0">
    <w:nsid w:val="00000006"/>
    <w:multiLevelType w:val="singleLevel"/>
    <w:tmpl w:val="00000006"/>
    <w:name w:val="WW8Num6"/>
    <w:lvl w:ilvl="0">
      <w:start w:val="1"/>
      <w:numFmt w:val="bullet"/>
      <w:lvlText w:val=""/>
      <w:lvlJc w:val="left"/>
      <w:pPr>
        <w:tabs>
          <w:tab w:val="num" w:pos="1080"/>
        </w:tabs>
        <w:ind w:left="1080" w:hanging="360"/>
      </w:pPr>
      <w:rPr>
        <w:rFonts w:ascii="Symbol" w:hAnsi="Symbol"/>
      </w:rPr>
    </w:lvl>
  </w:abstractNum>
  <w:abstractNum w:abstractNumId="6" w15:restartNumberingAfterBreak="0">
    <w:nsid w:val="00000008"/>
    <w:multiLevelType w:val="multilevel"/>
    <w:tmpl w:val="00000008"/>
    <w:name w:val="WW8Num7"/>
    <w:lvl w:ilvl="0">
      <w:start w:val="1"/>
      <w:numFmt w:val="bullet"/>
      <w:lvlText w:val=""/>
      <w:lvlJc w:val="left"/>
      <w:pPr>
        <w:tabs>
          <w:tab w:val="num" w:pos="720"/>
        </w:tabs>
        <w:ind w:left="720" w:hanging="360"/>
      </w:pPr>
      <w:rPr>
        <w:rFonts w:ascii="Wingdings" w:hAnsi="Wingdings"/>
      </w:rPr>
    </w:lvl>
    <w:lvl w:ilvl="1">
      <w:start w:val="1"/>
      <w:numFmt w:val="bullet"/>
      <w:lvlText w:val=""/>
      <w:lvlJc w:val="left"/>
      <w:pPr>
        <w:tabs>
          <w:tab w:val="num" w:pos="1440"/>
        </w:tabs>
        <w:ind w:left="1440" w:hanging="360"/>
      </w:pPr>
      <w:rPr>
        <w:rFonts w:ascii="Symbol" w:hAnsi="Symbol"/>
      </w:rPr>
    </w:lvl>
    <w:lvl w:ilvl="2">
      <w:start w:val="1"/>
      <w:numFmt w:val="decimal"/>
      <w:lvlText w:val="%2.%3."/>
      <w:lvlJc w:val="left"/>
      <w:pPr>
        <w:tabs>
          <w:tab w:val="num" w:pos="2160"/>
        </w:tabs>
        <w:ind w:left="2160" w:hanging="360"/>
      </w:pPr>
      <w:rPr>
        <w:rFonts w:cs="Times New Roman"/>
      </w:rPr>
    </w:lvl>
    <w:lvl w:ilvl="3">
      <w:start w:val="1"/>
      <w:numFmt w:val="decimal"/>
      <w:lvlText w:val="%2.%3.%4."/>
      <w:lvlJc w:val="left"/>
      <w:pPr>
        <w:tabs>
          <w:tab w:val="num" w:pos="2880"/>
        </w:tabs>
        <w:ind w:left="2880" w:hanging="360"/>
      </w:pPr>
      <w:rPr>
        <w:rFonts w:cs="Times New Roman"/>
      </w:rPr>
    </w:lvl>
    <w:lvl w:ilvl="4">
      <w:start w:val="1"/>
      <w:numFmt w:val="decimal"/>
      <w:lvlText w:val="%2.%3.%4.%5."/>
      <w:lvlJc w:val="left"/>
      <w:pPr>
        <w:tabs>
          <w:tab w:val="num" w:pos="3600"/>
        </w:tabs>
        <w:ind w:left="3600" w:hanging="360"/>
      </w:pPr>
      <w:rPr>
        <w:rFonts w:cs="Times New Roman"/>
      </w:rPr>
    </w:lvl>
    <w:lvl w:ilvl="5">
      <w:start w:val="1"/>
      <w:numFmt w:val="decimal"/>
      <w:lvlText w:val="%2.%3.%4.%5.%6."/>
      <w:lvlJc w:val="left"/>
      <w:pPr>
        <w:tabs>
          <w:tab w:val="num" w:pos="4320"/>
        </w:tabs>
        <w:ind w:left="4320" w:hanging="360"/>
      </w:pPr>
      <w:rPr>
        <w:rFonts w:cs="Times New Roman"/>
      </w:rPr>
    </w:lvl>
    <w:lvl w:ilvl="6">
      <w:start w:val="1"/>
      <w:numFmt w:val="decimal"/>
      <w:lvlText w:val="%2.%3.%4.%5.%6.%7."/>
      <w:lvlJc w:val="left"/>
      <w:pPr>
        <w:tabs>
          <w:tab w:val="num" w:pos="5040"/>
        </w:tabs>
        <w:ind w:left="5040" w:hanging="360"/>
      </w:pPr>
      <w:rPr>
        <w:rFonts w:cs="Times New Roman"/>
      </w:rPr>
    </w:lvl>
    <w:lvl w:ilvl="7">
      <w:start w:val="1"/>
      <w:numFmt w:val="decimal"/>
      <w:lvlText w:val="%2.%3.%4.%5.%6.%7.%8."/>
      <w:lvlJc w:val="left"/>
      <w:pPr>
        <w:tabs>
          <w:tab w:val="num" w:pos="5760"/>
        </w:tabs>
        <w:ind w:left="5760" w:hanging="360"/>
      </w:pPr>
      <w:rPr>
        <w:rFonts w:cs="Times New Roman"/>
      </w:rPr>
    </w:lvl>
    <w:lvl w:ilvl="8">
      <w:start w:val="1"/>
      <w:numFmt w:val="decimal"/>
      <w:lvlText w:val="%2.%3.%4.%5.%6.%7.%8.%9."/>
      <w:lvlJc w:val="left"/>
      <w:pPr>
        <w:tabs>
          <w:tab w:val="num" w:pos="6480"/>
        </w:tabs>
        <w:ind w:left="6480" w:hanging="360"/>
      </w:pPr>
      <w:rPr>
        <w:rFonts w:cs="Times New Roman"/>
      </w:rPr>
    </w:lvl>
  </w:abstractNum>
  <w:abstractNum w:abstractNumId="7" w15:restartNumberingAfterBreak="0">
    <w:nsid w:val="00000009"/>
    <w:multiLevelType w:val="singleLevel"/>
    <w:tmpl w:val="D5F6B640"/>
    <w:name w:val="WW8Num21"/>
    <w:lvl w:ilvl="0">
      <w:start w:val="1"/>
      <w:numFmt w:val="bullet"/>
      <w:pStyle w:val="ListBullet"/>
      <w:lvlText w:val=""/>
      <w:lvlJc w:val="left"/>
      <w:pPr>
        <w:tabs>
          <w:tab w:val="num" w:pos="0"/>
        </w:tabs>
        <w:ind w:left="720" w:hanging="360"/>
      </w:pPr>
      <w:rPr>
        <w:rFonts w:ascii="Symbol" w:hAnsi="Symbol" w:cs="Symbol" w:hint="default"/>
        <w:color w:val="000000"/>
        <w:kern w:val="2"/>
        <w:sz w:val="22"/>
        <w:szCs w:val="22"/>
      </w:rPr>
    </w:lvl>
  </w:abstractNum>
  <w:abstractNum w:abstractNumId="8" w15:restartNumberingAfterBreak="0">
    <w:nsid w:val="0000000B"/>
    <w:multiLevelType w:val="singleLevel"/>
    <w:tmpl w:val="0000000B"/>
    <w:name w:val="WW8Num11"/>
    <w:lvl w:ilvl="0">
      <w:start w:val="1"/>
      <w:numFmt w:val="bullet"/>
      <w:lvlText w:val=""/>
      <w:lvlJc w:val="left"/>
      <w:pPr>
        <w:tabs>
          <w:tab w:val="num" w:pos="360"/>
        </w:tabs>
        <w:ind w:left="360" w:hanging="360"/>
      </w:pPr>
      <w:rPr>
        <w:rFonts w:ascii="Symbol" w:hAnsi="Symbol"/>
        <w:sz w:val="20"/>
      </w:rPr>
    </w:lvl>
  </w:abstractNum>
  <w:abstractNum w:abstractNumId="9" w15:restartNumberingAfterBreak="0">
    <w:nsid w:val="03575F08"/>
    <w:multiLevelType w:val="hybridMultilevel"/>
    <w:tmpl w:val="EC144DE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04CC3455"/>
    <w:multiLevelType w:val="hybridMultilevel"/>
    <w:tmpl w:val="E116A3A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09CA3856"/>
    <w:multiLevelType w:val="hybridMultilevel"/>
    <w:tmpl w:val="F61C4BF2"/>
    <w:styleLink w:val="ImportedStyle57"/>
    <w:lvl w:ilvl="0" w:tplc="19FAD732">
      <w:start w:val="1"/>
      <w:numFmt w:val="bullet"/>
      <w:lvlText w:val="•"/>
      <w:lvlJc w:val="left"/>
      <w:pPr>
        <w:ind w:left="468" w:hanging="46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1" w:tplc="337C8008">
      <w:start w:val="1"/>
      <w:numFmt w:val="bullet"/>
      <w:lvlText w:val="•"/>
      <w:lvlJc w:val="left"/>
      <w:pPr>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2" w:tplc="238CFD16">
      <w:start w:val="1"/>
      <w:numFmt w:val="bullet"/>
      <w:lvlText w:val="•"/>
      <w:lvlJc w:val="left"/>
      <w:pPr>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3" w:tplc="E81C0D0A">
      <w:start w:val="1"/>
      <w:numFmt w:val="bullet"/>
      <w:lvlText w:val="•"/>
      <w:lvlJc w:val="left"/>
      <w:pPr>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4" w:tplc="83CC92AE">
      <w:start w:val="1"/>
      <w:numFmt w:val="bullet"/>
      <w:lvlText w:val="•"/>
      <w:lvlJc w:val="left"/>
      <w:pPr>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5" w:tplc="86D62D34">
      <w:start w:val="1"/>
      <w:numFmt w:val="bullet"/>
      <w:lvlText w:val="•"/>
      <w:lvlJc w:val="left"/>
      <w:pPr>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6" w:tplc="8E084526">
      <w:start w:val="1"/>
      <w:numFmt w:val="bullet"/>
      <w:lvlText w:val="•"/>
      <w:lvlJc w:val="left"/>
      <w:pPr>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7" w:tplc="53708304">
      <w:start w:val="1"/>
      <w:numFmt w:val="bullet"/>
      <w:lvlText w:val="•"/>
      <w:lvlJc w:val="left"/>
      <w:pPr>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8" w:tplc="D466E056">
      <w:start w:val="1"/>
      <w:numFmt w:val="bullet"/>
      <w:lvlText w:val="•"/>
      <w:lvlJc w:val="left"/>
      <w:pPr>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abstractNum>
  <w:abstractNum w:abstractNumId="12" w15:restartNumberingAfterBreak="0">
    <w:nsid w:val="0AC968EF"/>
    <w:multiLevelType w:val="hybridMultilevel"/>
    <w:tmpl w:val="DF74EF0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0BC4181E"/>
    <w:multiLevelType w:val="hybridMultilevel"/>
    <w:tmpl w:val="D14E29EC"/>
    <w:styleLink w:val="ImportedStyle39"/>
    <w:lvl w:ilvl="0" w:tplc="C05E87CC">
      <w:start w:val="1"/>
      <w:numFmt w:val="bullet"/>
      <w:lvlText w:val="•"/>
      <w:lvlJc w:val="left"/>
      <w:pPr>
        <w:tabs>
          <w:tab w:val="left" w:pos="753"/>
        </w:tabs>
        <w:ind w:left="429" w:hanging="429"/>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1" w:tplc="292AAC80">
      <w:start w:val="1"/>
      <w:numFmt w:val="bullet"/>
      <w:lvlText w:val="•"/>
      <w:lvlJc w:val="left"/>
      <w:pPr>
        <w:tabs>
          <w:tab w:val="left" w:pos="753"/>
        </w:tabs>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2" w:tplc="2474F712">
      <w:start w:val="1"/>
      <w:numFmt w:val="bullet"/>
      <w:lvlText w:val="•"/>
      <w:lvlJc w:val="left"/>
      <w:pPr>
        <w:tabs>
          <w:tab w:val="left" w:pos="753"/>
        </w:tabs>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3" w:tplc="230029AE">
      <w:start w:val="1"/>
      <w:numFmt w:val="bullet"/>
      <w:lvlText w:val="•"/>
      <w:lvlJc w:val="left"/>
      <w:pPr>
        <w:tabs>
          <w:tab w:val="left" w:pos="753"/>
        </w:tabs>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4" w:tplc="6D944F1A">
      <w:start w:val="1"/>
      <w:numFmt w:val="bullet"/>
      <w:lvlText w:val="•"/>
      <w:lvlJc w:val="left"/>
      <w:pPr>
        <w:tabs>
          <w:tab w:val="left" w:pos="753"/>
        </w:tabs>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5" w:tplc="F708B3E0">
      <w:start w:val="1"/>
      <w:numFmt w:val="bullet"/>
      <w:lvlText w:val="•"/>
      <w:lvlJc w:val="left"/>
      <w:pPr>
        <w:tabs>
          <w:tab w:val="left" w:pos="753"/>
        </w:tabs>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6" w:tplc="130ACC10">
      <w:start w:val="1"/>
      <w:numFmt w:val="bullet"/>
      <w:lvlText w:val="•"/>
      <w:lvlJc w:val="left"/>
      <w:pPr>
        <w:tabs>
          <w:tab w:val="left" w:pos="753"/>
        </w:tabs>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7" w:tplc="282A4D1A">
      <w:start w:val="1"/>
      <w:numFmt w:val="bullet"/>
      <w:lvlText w:val="•"/>
      <w:lvlJc w:val="left"/>
      <w:pPr>
        <w:tabs>
          <w:tab w:val="left" w:pos="753"/>
        </w:tabs>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8" w:tplc="605C0048">
      <w:start w:val="1"/>
      <w:numFmt w:val="bullet"/>
      <w:lvlText w:val="•"/>
      <w:lvlJc w:val="left"/>
      <w:pPr>
        <w:tabs>
          <w:tab w:val="left" w:pos="753"/>
        </w:tabs>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abstractNum>
  <w:abstractNum w:abstractNumId="14" w15:restartNumberingAfterBreak="0">
    <w:nsid w:val="0DD54C2B"/>
    <w:multiLevelType w:val="hybridMultilevel"/>
    <w:tmpl w:val="B8960A9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0F3773E2"/>
    <w:multiLevelType w:val="hybridMultilevel"/>
    <w:tmpl w:val="CAEA2BE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0FC071A0"/>
    <w:multiLevelType w:val="hybridMultilevel"/>
    <w:tmpl w:val="9AA06158"/>
    <w:styleLink w:val="ImportedStyle40"/>
    <w:lvl w:ilvl="0" w:tplc="05087AAC">
      <w:start w:val="1"/>
      <w:numFmt w:val="bullet"/>
      <w:lvlText w:val="•"/>
      <w:lvlJc w:val="left"/>
      <w:pPr>
        <w:tabs>
          <w:tab w:val="left" w:pos="753"/>
        </w:tabs>
        <w:ind w:left="429" w:hanging="429"/>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1" w:tplc="B09E1446">
      <w:start w:val="1"/>
      <w:numFmt w:val="bullet"/>
      <w:lvlText w:val="•"/>
      <w:lvlJc w:val="left"/>
      <w:pPr>
        <w:tabs>
          <w:tab w:val="left" w:pos="753"/>
        </w:tabs>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2" w:tplc="24227630">
      <w:start w:val="1"/>
      <w:numFmt w:val="bullet"/>
      <w:lvlText w:val="•"/>
      <w:lvlJc w:val="left"/>
      <w:pPr>
        <w:tabs>
          <w:tab w:val="left" w:pos="753"/>
        </w:tabs>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3" w:tplc="B5AAB22A">
      <w:start w:val="1"/>
      <w:numFmt w:val="bullet"/>
      <w:lvlText w:val="•"/>
      <w:lvlJc w:val="left"/>
      <w:pPr>
        <w:tabs>
          <w:tab w:val="left" w:pos="753"/>
        </w:tabs>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4" w:tplc="97727046">
      <w:start w:val="1"/>
      <w:numFmt w:val="bullet"/>
      <w:lvlText w:val="•"/>
      <w:lvlJc w:val="left"/>
      <w:pPr>
        <w:tabs>
          <w:tab w:val="left" w:pos="753"/>
        </w:tabs>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5" w:tplc="C7E660DA">
      <w:start w:val="1"/>
      <w:numFmt w:val="bullet"/>
      <w:lvlText w:val="•"/>
      <w:lvlJc w:val="left"/>
      <w:pPr>
        <w:tabs>
          <w:tab w:val="left" w:pos="753"/>
        </w:tabs>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6" w:tplc="F3B2B05C">
      <w:start w:val="1"/>
      <w:numFmt w:val="bullet"/>
      <w:lvlText w:val="•"/>
      <w:lvlJc w:val="left"/>
      <w:pPr>
        <w:tabs>
          <w:tab w:val="left" w:pos="753"/>
        </w:tabs>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7" w:tplc="4AC26340">
      <w:start w:val="1"/>
      <w:numFmt w:val="bullet"/>
      <w:lvlText w:val="•"/>
      <w:lvlJc w:val="left"/>
      <w:pPr>
        <w:tabs>
          <w:tab w:val="left" w:pos="753"/>
        </w:tabs>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8" w:tplc="F7563200">
      <w:start w:val="1"/>
      <w:numFmt w:val="bullet"/>
      <w:lvlText w:val="•"/>
      <w:lvlJc w:val="left"/>
      <w:pPr>
        <w:tabs>
          <w:tab w:val="left" w:pos="753"/>
        </w:tabs>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abstractNum>
  <w:abstractNum w:abstractNumId="17" w15:restartNumberingAfterBreak="0">
    <w:nsid w:val="14D721D6"/>
    <w:multiLevelType w:val="hybridMultilevel"/>
    <w:tmpl w:val="89F4D9E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15:restartNumberingAfterBreak="0">
    <w:nsid w:val="14F10C46"/>
    <w:multiLevelType w:val="hybridMultilevel"/>
    <w:tmpl w:val="073ABE0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 w15:restartNumberingAfterBreak="0">
    <w:nsid w:val="16A43B9D"/>
    <w:multiLevelType w:val="hybridMultilevel"/>
    <w:tmpl w:val="882ED17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0" w15:restartNumberingAfterBreak="0">
    <w:nsid w:val="17025586"/>
    <w:multiLevelType w:val="hybridMultilevel"/>
    <w:tmpl w:val="6DD86E3E"/>
    <w:styleLink w:val="ImportedStyle6"/>
    <w:lvl w:ilvl="0" w:tplc="AE603432">
      <w:start w:val="1"/>
      <w:numFmt w:val="bullet"/>
      <w:lvlText w:val="·"/>
      <w:lvlJc w:val="left"/>
      <w:pPr>
        <w:ind w:left="72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1" w:tplc="E59C3174">
      <w:start w:val="1"/>
      <w:numFmt w:val="bullet"/>
      <w:lvlText w:val="o"/>
      <w:lvlJc w:val="left"/>
      <w:pPr>
        <w:ind w:left="14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tplc="B27AA22A">
      <w:start w:val="1"/>
      <w:numFmt w:val="bullet"/>
      <w:lvlText w:val="▪"/>
      <w:lvlJc w:val="left"/>
      <w:pPr>
        <w:ind w:left="21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C966E9FC">
      <w:start w:val="1"/>
      <w:numFmt w:val="bullet"/>
      <w:lvlText w:val="·"/>
      <w:lvlJc w:val="left"/>
      <w:pPr>
        <w:ind w:left="288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4" w:tplc="F906E444">
      <w:start w:val="1"/>
      <w:numFmt w:val="bullet"/>
      <w:lvlText w:val="o"/>
      <w:lvlJc w:val="left"/>
      <w:pPr>
        <w:ind w:left="36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tplc="BBE0FE62">
      <w:start w:val="1"/>
      <w:numFmt w:val="bullet"/>
      <w:lvlText w:val="▪"/>
      <w:lvlJc w:val="left"/>
      <w:pPr>
        <w:ind w:left="43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7E5067E8">
      <w:start w:val="1"/>
      <w:numFmt w:val="bullet"/>
      <w:lvlText w:val="·"/>
      <w:lvlJc w:val="left"/>
      <w:pPr>
        <w:ind w:left="504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7" w:tplc="A47462BE">
      <w:start w:val="1"/>
      <w:numFmt w:val="bullet"/>
      <w:lvlText w:val="o"/>
      <w:lvlJc w:val="left"/>
      <w:pPr>
        <w:ind w:left="57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tplc="73702EB4">
      <w:start w:val="1"/>
      <w:numFmt w:val="bullet"/>
      <w:lvlText w:val="▪"/>
      <w:lvlJc w:val="left"/>
      <w:pPr>
        <w:ind w:left="64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21" w15:restartNumberingAfterBreak="0">
    <w:nsid w:val="18760F29"/>
    <w:multiLevelType w:val="hybridMultilevel"/>
    <w:tmpl w:val="85DA6D58"/>
    <w:styleLink w:val="ImportedStyle47"/>
    <w:lvl w:ilvl="0" w:tplc="4140A7D6">
      <w:start w:val="1"/>
      <w:numFmt w:val="bullet"/>
      <w:lvlText w:val="•"/>
      <w:lvlJc w:val="left"/>
      <w:pPr>
        <w:tabs>
          <w:tab w:val="left" w:pos="753"/>
        </w:tabs>
        <w:ind w:left="468" w:hanging="46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1" w:tplc="286C063A">
      <w:start w:val="1"/>
      <w:numFmt w:val="bullet"/>
      <w:lvlText w:val="•"/>
      <w:lvlJc w:val="left"/>
      <w:pPr>
        <w:tabs>
          <w:tab w:val="left" w:pos="753"/>
        </w:tabs>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2" w:tplc="2C587AA8">
      <w:start w:val="1"/>
      <w:numFmt w:val="bullet"/>
      <w:lvlText w:val="•"/>
      <w:lvlJc w:val="left"/>
      <w:pPr>
        <w:tabs>
          <w:tab w:val="left" w:pos="753"/>
        </w:tabs>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3" w:tplc="E5AA2630">
      <w:start w:val="1"/>
      <w:numFmt w:val="bullet"/>
      <w:lvlText w:val="•"/>
      <w:lvlJc w:val="left"/>
      <w:pPr>
        <w:tabs>
          <w:tab w:val="left" w:pos="753"/>
        </w:tabs>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4" w:tplc="55C871F4">
      <w:start w:val="1"/>
      <w:numFmt w:val="bullet"/>
      <w:lvlText w:val="•"/>
      <w:lvlJc w:val="left"/>
      <w:pPr>
        <w:tabs>
          <w:tab w:val="left" w:pos="753"/>
        </w:tabs>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5" w:tplc="316C865C">
      <w:start w:val="1"/>
      <w:numFmt w:val="bullet"/>
      <w:lvlText w:val="•"/>
      <w:lvlJc w:val="left"/>
      <w:pPr>
        <w:tabs>
          <w:tab w:val="left" w:pos="753"/>
        </w:tabs>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6" w:tplc="FF0E4496">
      <w:start w:val="1"/>
      <w:numFmt w:val="bullet"/>
      <w:lvlText w:val="•"/>
      <w:lvlJc w:val="left"/>
      <w:pPr>
        <w:tabs>
          <w:tab w:val="left" w:pos="753"/>
        </w:tabs>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7" w:tplc="9FD2D7AE">
      <w:start w:val="1"/>
      <w:numFmt w:val="bullet"/>
      <w:lvlText w:val="•"/>
      <w:lvlJc w:val="left"/>
      <w:pPr>
        <w:tabs>
          <w:tab w:val="left" w:pos="753"/>
        </w:tabs>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8" w:tplc="DA8CB8FC">
      <w:start w:val="1"/>
      <w:numFmt w:val="bullet"/>
      <w:lvlText w:val="•"/>
      <w:lvlJc w:val="left"/>
      <w:pPr>
        <w:tabs>
          <w:tab w:val="left" w:pos="753"/>
        </w:tabs>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abstractNum>
  <w:abstractNum w:abstractNumId="22" w15:restartNumberingAfterBreak="0">
    <w:nsid w:val="1C286EBA"/>
    <w:multiLevelType w:val="hybridMultilevel"/>
    <w:tmpl w:val="5C98C3C8"/>
    <w:styleLink w:val="ImportedStyle23"/>
    <w:lvl w:ilvl="0" w:tplc="8926150A">
      <w:start w:val="1"/>
      <w:numFmt w:val="bullet"/>
      <w:lvlText w:val="•"/>
      <w:lvlJc w:val="left"/>
      <w:pPr>
        <w:ind w:left="468" w:hanging="468"/>
      </w:pPr>
      <w:rPr>
        <w:rFonts w:ascii="Trebuchet MS" w:eastAsia="Trebuchet MS" w:hAnsi="Trebuchet MS" w:cs="Trebuchet MS"/>
        <w:b w:val="0"/>
        <w:bCs w:val="0"/>
        <w:i w:val="0"/>
        <w:iCs w:val="0"/>
        <w:caps w:val="0"/>
        <w:smallCaps w:val="0"/>
        <w:strike w:val="0"/>
        <w:dstrike w:val="0"/>
        <w:outline w:val="0"/>
        <w:emboss w:val="0"/>
        <w:imprint w:val="0"/>
        <w:color w:val="333333"/>
        <w:spacing w:val="0"/>
        <w:w w:val="100"/>
        <w:kern w:val="0"/>
        <w:position w:val="0"/>
        <w:highlight w:val="none"/>
        <w:vertAlign w:val="baseline"/>
      </w:rPr>
    </w:lvl>
    <w:lvl w:ilvl="1" w:tplc="5EE00B40">
      <w:start w:val="1"/>
      <w:numFmt w:val="bullet"/>
      <w:lvlText w:val="o"/>
      <w:lvlJc w:val="left"/>
      <w:pPr>
        <w:ind w:left="1328" w:hanging="248"/>
      </w:pPr>
      <w:rPr>
        <w:rFonts w:ascii="Trebuchet MS" w:eastAsia="Trebuchet MS" w:hAnsi="Trebuchet MS" w:cs="Trebuchet MS"/>
        <w:b w:val="0"/>
        <w:bCs w:val="0"/>
        <w:i w:val="0"/>
        <w:iCs w:val="0"/>
        <w:caps w:val="0"/>
        <w:smallCaps w:val="0"/>
        <w:strike w:val="0"/>
        <w:dstrike w:val="0"/>
        <w:outline w:val="0"/>
        <w:emboss w:val="0"/>
        <w:imprint w:val="0"/>
        <w:color w:val="333333"/>
        <w:spacing w:val="0"/>
        <w:w w:val="100"/>
        <w:kern w:val="0"/>
        <w:position w:val="0"/>
        <w:highlight w:val="none"/>
        <w:vertAlign w:val="baseline"/>
      </w:rPr>
    </w:lvl>
    <w:lvl w:ilvl="2" w:tplc="0C1870B0">
      <w:start w:val="1"/>
      <w:numFmt w:val="bullet"/>
      <w:lvlText w:val="▪"/>
      <w:lvlJc w:val="left"/>
      <w:pPr>
        <w:ind w:left="2048" w:hanging="248"/>
      </w:pPr>
      <w:rPr>
        <w:rFonts w:ascii="Trebuchet MS" w:eastAsia="Trebuchet MS" w:hAnsi="Trebuchet MS" w:cs="Trebuchet MS"/>
        <w:b w:val="0"/>
        <w:bCs w:val="0"/>
        <w:i w:val="0"/>
        <w:iCs w:val="0"/>
        <w:caps w:val="0"/>
        <w:smallCaps w:val="0"/>
        <w:strike w:val="0"/>
        <w:dstrike w:val="0"/>
        <w:outline w:val="0"/>
        <w:emboss w:val="0"/>
        <w:imprint w:val="0"/>
        <w:color w:val="333333"/>
        <w:spacing w:val="0"/>
        <w:w w:val="100"/>
        <w:kern w:val="0"/>
        <w:position w:val="0"/>
        <w:highlight w:val="none"/>
        <w:vertAlign w:val="baseline"/>
      </w:rPr>
    </w:lvl>
    <w:lvl w:ilvl="3" w:tplc="812274E4">
      <w:start w:val="1"/>
      <w:numFmt w:val="bullet"/>
      <w:lvlText w:val="•"/>
      <w:lvlJc w:val="left"/>
      <w:pPr>
        <w:ind w:left="2768" w:hanging="248"/>
      </w:pPr>
      <w:rPr>
        <w:rFonts w:ascii="Trebuchet MS" w:eastAsia="Trebuchet MS" w:hAnsi="Trebuchet MS" w:cs="Trebuchet MS"/>
        <w:b w:val="0"/>
        <w:bCs w:val="0"/>
        <w:i w:val="0"/>
        <w:iCs w:val="0"/>
        <w:caps w:val="0"/>
        <w:smallCaps w:val="0"/>
        <w:strike w:val="0"/>
        <w:dstrike w:val="0"/>
        <w:outline w:val="0"/>
        <w:emboss w:val="0"/>
        <w:imprint w:val="0"/>
        <w:color w:val="333333"/>
        <w:spacing w:val="0"/>
        <w:w w:val="100"/>
        <w:kern w:val="0"/>
        <w:position w:val="0"/>
        <w:highlight w:val="none"/>
        <w:vertAlign w:val="baseline"/>
      </w:rPr>
    </w:lvl>
    <w:lvl w:ilvl="4" w:tplc="F0E083C0">
      <w:start w:val="1"/>
      <w:numFmt w:val="bullet"/>
      <w:lvlText w:val="o"/>
      <w:lvlJc w:val="left"/>
      <w:pPr>
        <w:ind w:left="3488" w:hanging="248"/>
      </w:pPr>
      <w:rPr>
        <w:rFonts w:ascii="Trebuchet MS" w:eastAsia="Trebuchet MS" w:hAnsi="Trebuchet MS" w:cs="Trebuchet MS"/>
        <w:b w:val="0"/>
        <w:bCs w:val="0"/>
        <w:i w:val="0"/>
        <w:iCs w:val="0"/>
        <w:caps w:val="0"/>
        <w:smallCaps w:val="0"/>
        <w:strike w:val="0"/>
        <w:dstrike w:val="0"/>
        <w:outline w:val="0"/>
        <w:emboss w:val="0"/>
        <w:imprint w:val="0"/>
        <w:color w:val="333333"/>
        <w:spacing w:val="0"/>
        <w:w w:val="100"/>
        <w:kern w:val="0"/>
        <w:position w:val="0"/>
        <w:highlight w:val="none"/>
        <w:vertAlign w:val="baseline"/>
      </w:rPr>
    </w:lvl>
    <w:lvl w:ilvl="5" w:tplc="DFF2E71A">
      <w:start w:val="1"/>
      <w:numFmt w:val="bullet"/>
      <w:lvlText w:val="▪"/>
      <w:lvlJc w:val="left"/>
      <w:pPr>
        <w:ind w:left="4208" w:hanging="248"/>
      </w:pPr>
      <w:rPr>
        <w:rFonts w:ascii="Trebuchet MS" w:eastAsia="Trebuchet MS" w:hAnsi="Trebuchet MS" w:cs="Trebuchet MS"/>
        <w:b w:val="0"/>
        <w:bCs w:val="0"/>
        <w:i w:val="0"/>
        <w:iCs w:val="0"/>
        <w:caps w:val="0"/>
        <w:smallCaps w:val="0"/>
        <w:strike w:val="0"/>
        <w:dstrike w:val="0"/>
        <w:outline w:val="0"/>
        <w:emboss w:val="0"/>
        <w:imprint w:val="0"/>
        <w:color w:val="333333"/>
        <w:spacing w:val="0"/>
        <w:w w:val="100"/>
        <w:kern w:val="0"/>
        <w:position w:val="0"/>
        <w:highlight w:val="none"/>
        <w:vertAlign w:val="baseline"/>
      </w:rPr>
    </w:lvl>
    <w:lvl w:ilvl="6" w:tplc="6E761CEE">
      <w:start w:val="1"/>
      <w:numFmt w:val="bullet"/>
      <w:lvlText w:val="•"/>
      <w:lvlJc w:val="left"/>
      <w:pPr>
        <w:ind w:left="4928" w:hanging="248"/>
      </w:pPr>
      <w:rPr>
        <w:rFonts w:ascii="Trebuchet MS" w:eastAsia="Trebuchet MS" w:hAnsi="Trebuchet MS" w:cs="Trebuchet MS"/>
        <w:b w:val="0"/>
        <w:bCs w:val="0"/>
        <w:i w:val="0"/>
        <w:iCs w:val="0"/>
        <w:caps w:val="0"/>
        <w:smallCaps w:val="0"/>
        <w:strike w:val="0"/>
        <w:dstrike w:val="0"/>
        <w:outline w:val="0"/>
        <w:emboss w:val="0"/>
        <w:imprint w:val="0"/>
        <w:color w:val="333333"/>
        <w:spacing w:val="0"/>
        <w:w w:val="100"/>
        <w:kern w:val="0"/>
        <w:position w:val="0"/>
        <w:highlight w:val="none"/>
        <w:vertAlign w:val="baseline"/>
      </w:rPr>
    </w:lvl>
    <w:lvl w:ilvl="7" w:tplc="3FA030D0">
      <w:start w:val="1"/>
      <w:numFmt w:val="bullet"/>
      <w:lvlText w:val="o"/>
      <w:lvlJc w:val="left"/>
      <w:pPr>
        <w:ind w:left="5648" w:hanging="248"/>
      </w:pPr>
      <w:rPr>
        <w:rFonts w:ascii="Trebuchet MS" w:eastAsia="Trebuchet MS" w:hAnsi="Trebuchet MS" w:cs="Trebuchet MS"/>
        <w:b w:val="0"/>
        <w:bCs w:val="0"/>
        <w:i w:val="0"/>
        <w:iCs w:val="0"/>
        <w:caps w:val="0"/>
        <w:smallCaps w:val="0"/>
        <w:strike w:val="0"/>
        <w:dstrike w:val="0"/>
        <w:outline w:val="0"/>
        <w:emboss w:val="0"/>
        <w:imprint w:val="0"/>
        <w:color w:val="333333"/>
        <w:spacing w:val="0"/>
        <w:w w:val="100"/>
        <w:kern w:val="0"/>
        <w:position w:val="0"/>
        <w:highlight w:val="none"/>
        <w:vertAlign w:val="baseline"/>
      </w:rPr>
    </w:lvl>
    <w:lvl w:ilvl="8" w:tplc="1BD6580E">
      <w:start w:val="1"/>
      <w:numFmt w:val="bullet"/>
      <w:lvlText w:val="▪"/>
      <w:lvlJc w:val="left"/>
      <w:pPr>
        <w:ind w:left="6368" w:hanging="248"/>
      </w:pPr>
      <w:rPr>
        <w:rFonts w:ascii="Trebuchet MS" w:eastAsia="Trebuchet MS" w:hAnsi="Trebuchet MS" w:cs="Trebuchet MS"/>
        <w:b w:val="0"/>
        <w:bCs w:val="0"/>
        <w:i w:val="0"/>
        <w:iCs w:val="0"/>
        <w:caps w:val="0"/>
        <w:smallCaps w:val="0"/>
        <w:strike w:val="0"/>
        <w:dstrike w:val="0"/>
        <w:outline w:val="0"/>
        <w:emboss w:val="0"/>
        <w:imprint w:val="0"/>
        <w:color w:val="333333"/>
        <w:spacing w:val="0"/>
        <w:w w:val="100"/>
        <w:kern w:val="0"/>
        <w:position w:val="0"/>
        <w:highlight w:val="none"/>
        <w:vertAlign w:val="baseline"/>
      </w:rPr>
    </w:lvl>
  </w:abstractNum>
  <w:abstractNum w:abstractNumId="23" w15:restartNumberingAfterBreak="0">
    <w:nsid w:val="206F7844"/>
    <w:multiLevelType w:val="hybridMultilevel"/>
    <w:tmpl w:val="1276A2BE"/>
    <w:styleLink w:val="ImportedStyle17"/>
    <w:lvl w:ilvl="0" w:tplc="F2949FEC">
      <w:start w:val="1"/>
      <w:numFmt w:val="bullet"/>
      <w:lvlText w:val="•"/>
      <w:lvlJc w:val="left"/>
      <w:pPr>
        <w:tabs>
          <w:tab w:val="left" w:pos="327"/>
        </w:tabs>
        <w:ind w:left="297" w:hanging="297"/>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1" w:tplc="9C6E915C">
      <w:start w:val="1"/>
      <w:numFmt w:val="bullet"/>
      <w:lvlText w:val="o"/>
      <w:lvlJc w:val="left"/>
      <w:pPr>
        <w:tabs>
          <w:tab w:val="left" w:pos="327"/>
        </w:tabs>
        <w:ind w:left="96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2" w:tplc="22DCD02C">
      <w:start w:val="1"/>
      <w:numFmt w:val="bullet"/>
      <w:lvlText w:val="▪"/>
      <w:lvlJc w:val="left"/>
      <w:pPr>
        <w:tabs>
          <w:tab w:val="left" w:pos="327"/>
        </w:tabs>
        <w:ind w:left="168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3" w:tplc="C4C8CB28">
      <w:start w:val="1"/>
      <w:numFmt w:val="bullet"/>
      <w:lvlText w:val="•"/>
      <w:lvlJc w:val="left"/>
      <w:pPr>
        <w:tabs>
          <w:tab w:val="left" w:pos="327"/>
        </w:tabs>
        <w:ind w:left="240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4" w:tplc="3174BB4A">
      <w:start w:val="1"/>
      <w:numFmt w:val="bullet"/>
      <w:lvlText w:val="o"/>
      <w:lvlJc w:val="left"/>
      <w:pPr>
        <w:tabs>
          <w:tab w:val="left" w:pos="327"/>
        </w:tabs>
        <w:ind w:left="312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5" w:tplc="A58ECE9E">
      <w:start w:val="1"/>
      <w:numFmt w:val="bullet"/>
      <w:lvlText w:val="▪"/>
      <w:lvlJc w:val="left"/>
      <w:pPr>
        <w:tabs>
          <w:tab w:val="left" w:pos="327"/>
        </w:tabs>
        <w:ind w:left="384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6" w:tplc="1F8A5C9E">
      <w:start w:val="1"/>
      <w:numFmt w:val="bullet"/>
      <w:lvlText w:val="•"/>
      <w:lvlJc w:val="left"/>
      <w:pPr>
        <w:tabs>
          <w:tab w:val="left" w:pos="327"/>
        </w:tabs>
        <w:ind w:left="456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7" w:tplc="AA90FCAA">
      <w:start w:val="1"/>
      <w:numFmt w:val="bullet"/>
      <w:lvlText w:val="o"/>
      <w:lvlJc w:val="left"/>
      <w:pPr>
        <w:tabs>
          <w:tab w:val="left" w:pos="327"/>
        </w:tabs>
        <w:ind w:left="528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8" w:tplc="B9626C48">
      <w:start w:val="1"/>
      <w:numFmt w:val="bullet"/>
      <w:lvlText w:val="▪"/>
      <w:lvlJc w:val="left"/>
      <w:pPr>
        <w:tabs>
          <w:tab w:val="left" w:pos="327"/>
        </w:tabs>
        <w:ind w:left="600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abstractNum>
  <w:abstractNum w:abstractNumId="24" w15:restartNumberingAfterBreak="0">
    <w:nsid w:val="23A51A0C"/>
    <w:multiLevelType w:val="hybridMultilevel"/>
    <w:tmpl w:val="08588C0A"/>
    <w:styleLink w:val="ImportedStyle12"/>
    <w:lvl w:ilvl="0" w:tplc="C188FCD2">
      <w:start w:val="1"/>
      <w:numFmt w:val="bullet"/>
      <w:lvlText w:val="•"/>
      <w:lvlJc w:val="left"/>
      <w:pPr>
        <w:tabs>
          <w:tab w:val="left" w:pos="327"/>
        </w:tabs>
        <w:ind w:left="297" w:hanging="297"/>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1" w:tplc="D1A65B70">
      <w:start w:val="1"/>
      <w:numFmt w:val="bullet"/>
      <w:lvlText w:val="o"/>
      <w:lvlJc w:val="left"/>
      <w:pPr>
        <w:tabs>
          <w:tab w:val="left" w:pos="327"/>
        </w:tabs>
        <w:ind w:left="96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2" w:tplc="5B704F10">
      <w:start w:val="1"/>
      <w:numFmt w:val="bullet"/>
      <w:lvlText w:val="▪"/>
      <w:lvlJc w:val="left"/>
      <w:pPr>
        <w:tabs>
          <w:tab w:val="left" w:pos="327"/>
        </w:tabs>
        <w:ind w:left="168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3" w:tplc="7D188EBE">
      <w:start w:val="1"/>
      <w:numFmt w:val="bullet"/>
      <w:lvlText w:val="•"/>
      <w:lvlJc w:val="left"/>
      <w:pPr>
        <w:tabs>
          <w:tab w:val="left" w:pos="327"/>
        </w:tabs>
        <w:ind w:left="240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4" w:tplc="9F32D076">
      <w:start w:val="1"/>
      <w:numFmt w:val="bullet"/>
      <w:lvlText w:val="o"/>
      <w:lvlJc w:val="left"/>
      <w:pPr>
        <w:tabs>
          <w:tab w:val="left" w:pos="327"/>
        </w:tabs>
        <w:ind w:left="312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5" w:tplc="D36C8334">
      <w:start w:val="1"/>
      <w:numFmt w:val="bullet"/>
      <w:lvlText w:val="▪"/>
      <w:lvlJc w:val="left"/>
      <w:pPr>
        <w:tabs>
          <w:tab w:val="left" w:pos="327"/>
        </w:tabs>
        <w:ind w:left="384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6" w:tplc="E70A05AE">
      <w:start w:val="1"/>
      <w:numFmt w:val="bullet"/>
      <w:lvlText w:val="•"/>
      <w:lvlJc w:val="left"/>
      <w:pPr>
        <w:tabs>
          <w:tab w:val="left" w:pos="327"/>
        </w:tabs>
        <w:ind w:left="456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7" w:tplc="5B3ECE4C">
      <w:start w:val="1"/>
      <w:numFmt w:val="bullet"/>
      <w:lvlText w:val="o"/>
      <w:lvlJc w:val="left"/>
      <w:pPr>
        <w:tabs>
          <w:tab w:val="left" w:pos="327"/>
        </w:tabs>
        <w:ind w:left="528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8" w:tplc="CC3807F0">
      <w:start w:val="1"/>
      <w:numFmt w:val="bullet"/>
      <w:lvlText w:val="▪"/>
      <w:lvlJc w:val="left"/>
      <w:pPr>
        <w:tabs>
          <w:tab w:val="left" w:pos="327"/>
        </w:tabs>
        <w:ind w:left="600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abstractNum>
  <w:abstractNum w:abstractNumId="25" w15:restartNumberingAfterBreak="0">
    <w:nsid w:val="24812205"/>
    <w:multiLevelType w:val="hybridMultilevel"/>
    <w:tmpl w:val="954AB57C"/>
    <w:styleLink w:val="ImportedStyle49"/>
    <w:lvl w:ilvl="0" w:tplc="DA3EF490">
      <w:start w:val="1"/>
      <w:numFmt w:val="bullet"/>
      <w:lvlText w:val="•"/>
      <w:lvlJc w:val="left"/>
      <w:pPr>
        <w:ind w:left="429" w:hanging="429"/>
      </w:pPr>
      <w:rPr>
        <w:rFonts w:ascii="Trebuchet MS" w:eastAsia="Trebuchet MS" w:hAnsi="Trebuchet MS" w:cs="Trebuchet MS"/>
        <w:b/>
        <w:bCs/>
        <w:i w:val="0"/>
        <w:iCs w:val="0"/>
        <w:caps w:val="0"/>
        <w:smallCaps w:val="0"/>
        <w:strike w:val="0"/>
        <w:dstrike w:val="0"/>
        <w:outline w:val="0"/>
        <w:emboss w:val="0"/>
        <w:imprint w:val="0"/>
        <w:color w:val="000000"/>
        <w:spacing w:val="0"/>
        <w:w w:val="100"/>
        <w:kern w:val="0"/>
        <w:position w:val="0"/>
        <w:highlight w:val="none"/>
        <w:vertAlign w:val="baseline"/>
      </w:rPr>
    </w:lvl>
    <w:lvl w:ilvl="1" w:tplc="CAE0938C">
      <w:start w:val="1"/>
      <w:numFmt w:val="bullet"/>
      <w:lvlText w:val="•"/>
      <w:lvlJc w:val="left"/>
      <w:pPr>
        <w:ind w:left="608" w:hanging="248"/>
      </w:pPr>
      <w:rPr>
        <w:rFonts w:ascii="Trebuchet MS" w:eastAsia="Trebuchet MS" w:hAnsi="Trebuchet MS" w:cs="Trebuchet MS"/>
        <w:b/>
        <w:bCs/>
        <w:i w:val="0"/>
        <w:iCs w:val="0"/>
        <w:caps w:val="0"/>
        <w:smallCaps w:val="0"/>
        <w:strike w:val="0"/>
        <w:dstrike w:val="0"/>
        <w:outline w:val="0"/>
        <w:emboss w:val="0"/>
        <w:imprint w:val="0"/>
        <w:color w:val="000000"/>
        <w:spacing w:val="0"/>
        <w:w w:val="100"/>
        <w:kern w:val="0"/>
        <w:position w:val="0"/>
        <w:highlight w:val="none"/>
        <w:vertAlign w:val="baseline"/>
      </w:rPr>
    </w:lvl>
    <w:lvl w:ilvl="2" w:tplc="D70C989A">
      <w:start w:val="1"/>
      <w:numFmt w:val="bullet"/>
      <w:lvlText w:val="•"/>
      <w:lvlJc w:val="left"/>
      <w:pPr>
        <w:ind w:left="608" w:hanging="248"/>
      </w:pPr>
      <w:rPr>
        <w:rFonts w:ascii="Trebuchet MS" w:eastAsia="Trebuchet MS" w:hAnsi="Trebuchet MS" w:cs="Trebuchet MS"/>
        <w:b/>
        <w:bCs/>
        <w:i w:val="0"/>
        <w:iCs w:val="0"/>
        <w:caps w:val="0"/>
        <w:smallCaps w:val="0"/>
        <w:strike w:val="0"/>
        <w:dstrike w:val="0"/>
        <w:outline w:val="0"/>
        <w:emboss w:val="0"/>
        <w:imprint w:val="0"/>
        <w:color w:val="000000"/>
        <w:spacing w:val="0"/>
        <w:w w:val="100"/>
        <w:kern w:val="0"/>
        <w:position w:val="0"/>
        <w:highlight w:val="none"/>
        <w:vertAlign w:val="baseline"/>
      </w:rPr>
    </w:lvl>
    <w:lvl w:ilvl="3" w:tplc="E632A002">
      <w:start w:val="1"/>
      <w:numFmt w:val="bullet"/>
      <w:lvlText w:val="•"/>
      <w:lvlJc w:val="left"/>
      <w:pPr>
        <w:ind w:left="608" w:hanging="248"/>
      </w:pPr>
      <w:rPr>
        <w:rFonts w:ascii="Trebuchet MS" w:eastAsia="Trebuchet MS" w:hAnsi="Trebuchet MS" w:cs="Trebuchet MS"/>
        <w:b/>
        <w:bCs/>
        <w:i w:val="0"/>
        <w:iCs w:val="0"/>
        <w:caps w:val="0"/>
        <w:smallCaps w:val="0"/>
        <w:strike w:val="0"/>
        <w:dstrike w:val="0"/>
        <w:outline w:val="0"/>
        <w:emboss w:val="0"/>
        <w:imprint w:val="0"/>
        <w:color w:val="000000"/>
        <w:spacing w:val="0"/>
        <w:w w:val="100"/>
        <w:kern w:val="0"/>
        <w:position w:val="0"/>
        <w:highlight w:val="none"/>
        <w:vertAlign w:val="baseline"/>
      </w:rPr>
    </w:lvl>
    <w:lvl w:ilvl="4" w:tplc="139A7C82">
      <w:start w:val="1"/>
      <w:numFmt w:val="bullet"/>
      <w:lvlText w:val="•"/>
      <w:lvlJc w:val="left"/>
      <w:pPr>
        <w:ind w:left="608" w:hanging="248"/>
      </w:pPr>
      <w:rPr>
        <w:rFonts w:ascii="Trebuchet MS" w:eastAsia="Trebuchet MS" w:hAnsi="Trebuchet MS" w:cs="Trebuchet MS"/>
        <w:b/>
        <w:bCs/>
        <w:i w:val="0"/>
        <w:iCs w:val="0"/>
        <w:caps w:val="0"/>
        <w:smallCaps w:val="0"/>
        <w:strike w:val="0"/>
        <w:dstrike w:val="0"/>
        <w:outline w:val="0"/>
        <w:emboss w:val="0"/>
        <w:imprint w:val="0"/>
        <w:color w:val="000000"/>
        <w:spacing w:val="0"/>
        <w:w w:val="100"/>
        <w:kern w:val="0"/>
        <w:position w:val="0"/>
        <w:highlight w:val="none"/>
        <w:vertAlign w:val="baseline"/>
      </w:rPr>
    </w:lvl>
    <w:lvl w:ilvl="5" w:tplc="174E80BA">
      <w:start w:val="1"/>
      <w:numFmt w:val="bullet"/>
      <w:lvlText w:val="•"/>
      <w:lvlJc w:val="left"/>
      <w:pPr>
        <w:ind w:left="608" w:hanging="248"/>
      </w:pPr>
      <w:rPr>
        <w:rFonts w:ascii="Trebuchet MS" w:eastAsia="Trebuchet MS" w:hAnsi="Trebuchet MS" w:cs="Trebuchet MS"/>
        <w:b/>
        <w:bCs/>
        <w:i w:val="0"/>
        <w:iCs w:val="0"/>
        <w:caps w:val="0"/>
        <w:smallCaps w:val="0"/>
        <w:strike w:val="0"/>
        <w:dstrike w:val="0"/>
        <w:outline w:val="0"/>
        <w:emboss w:val="0"/>
        <w:imprint w:val="0"/>
        <w:color w:val="000000"/>
        <w:spacing w:val="0"/>
        <w:w w:val="100"/>
        <w:kern w:val="0"/>
        <w:position w:val="0"/>
        <w:highlight w:val="none"/>
        <w:vertAlign w:val="baseline"/>
      </w:rPr>
    </w:lvl>
    <w:lvl w:ilvl="6" w:tplc="C79C5AB4">
      <w:start w:val="1"/>
      <w:numFmt w:val="bullet"/>
      <w:lvlText w:val="•"/>
      <w:lvlJc w:val="left"/>
      <w:pPr>
        <w:ind w:left="608" w:hanging="248"/>
      </w:pPr>
      <w:rPr>
        <w:rFonts w:ascii="Trebuchet MS" w:eastAsia="Trebuchet MS" w:hAnsi="Trebuchet MS" w:cs="Trebuchet MS"/>
        <w:b/>
        <w:bCs/>
        <w:i w:val="0"/>
        <w:iCs w:val="0"/>
        <w:caps w:val="0"/>
        <w:smallCaps w:val="0"/>
        <w:strike w:val="0"/>
        <w:dstrike w:val="0"/>
        <w:outline w:val="0"/>
        <w:emboss w:val="0"/>
        <w:imprint w:val="0"/>
        <w:color w:val="000000"/>
        <w:spacing w:val="0"/>
        <w:w w:val="100"/>
        <w:kern w:val="0"/>
        <w:position w:val="0"/>
        <w:highlight w:val="none"/>
        <w:vertAlign w:val="baseline"/>
      </w:rPr>
    </w:lvl>
    <w:lvl w:ilvl="7" w:tplc="2132E114">
      <w:start w:val="1"/>
      <w:numFmt w:val="bullet"/>
      <w:lvlText w:val="•"/>
      <w:lvlJc w:val="left"/>
      <w:pPr>
        <w:ind w:left="608" w:hanging="248"/>
      </w:pPr>
      <w:rPr>
        <w:rFonts w:ascii="Trebuchet MS" w:eastAsia="Trebuchet MS" w:hAnsi="Trebuchet MS" w:cs="Trebuchet MS"/>
        <w:b/>
        <w:bCs/>
        <w:i w:val="0"/>
        <w:iCs w:val="0"/>
        <w:caps w:val="0"/>
        <w:smallCaps w:val="0"/>
        <w:strike w:val="0"/>
        <w:dstrike w:val="0"/>
        <w:outline w:val="0"/>
        <w:emboss w:val="0"/>
        <w:imprint w:val="0"/>
        <w:color w:val="000000"/>
        <w:spacing w:val="0"/>
        <w:w w:val="100"/>
        <w:kern w:val="0"/>
        <w:position w:val="0"/>
        <w:highlight w:val="none"/>
        <w:vertAlign w:val="baseline"/>
      </w:rPr>
    </w:lvl>
    <w:lvl w:ilvl="8" w:tplc="40BA864A">
      <w:start w:val="1"/>
      <w:numFmt w:val="bullet"/>
      <w:lvlText w:val="•"/>
      <w:lvlJc w:val="left"/>
      <w:pPr>
        <w:ind w:left="608" w:hanging="248"/>
      </w:pPr>
      <w:rPr>
        <w:rFonts w:ascii="Trebuchet MS" w:eastAsia="Trebuchet MS" w:hAnsi="Trebuchet MS" w:cs="Trebuchet MS"/>
        <w:b/>
        <w:bCs/>
        <w:i w:val="0"/>
        <w:iCs w:val="0"/>
        <w:caps w:val="0"/>
        <w:smallCaps w:val="0"/>
        <w:strike w:val="0"/>
        <w:dstrike w:val="0"/>
        <w:outline w:val="0"/>
        <w:emboss w:val="0"/>
        <w:imprint w:val="0"/>
        <w:color w:val="000000"/>
        <w:spacing w:val="0"/>
        <w:w w:val="100"/>
        <w:kern w:val="0"/>
        <w:position w:val="0"/>
        <w:highlight w:val="none"/>
        <w:vertAlign w:val="baseline"/>
      </w:rPr>
    </w:lvl>
  </w:abstractNum>
  <w:abstractNum w:abstractNumId="26" w15:restartNumberingAfterBreak="0">
    <w:nsid w:val="26BD6C90"/>
    <w:multiLevelType w:val="hybridMultilevel"/>
    <w:tmpl w:val="1EEA6228"/>
    <w:styleLink w:val="ImportedStyle4"/>
    <w:lvl w:ilvl="0" w:tplc="0FB846B8">
      <w:start w:val="1"/>
      <w:numFmt w:val="bullet"/>
      <w:lvlText w:val="·"/>
      <w:lvlJc w:val="left"/>
      <w:pPr>
        <w:ind w:left="36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1" w:tplc="9530B634">
      <w:start w:val="1"/>
      <w:numFmt w:val="bullet"/>
      <w:lvlText w:val="o"/>
      <w:lvlJc w:val="left"/>
      <w:pPr>
        <w:ind w:left="1044" w:hanging="324"/>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tplc="5AC239EC">
      <w:start w:val="1"/>
      <w:numFmt w:val="bullet"/>
      <w:lvlText w:val="▪"/>
      <w:lvlJc w:val="left"/>
      <w:pPr>
        <w:ind w:left="1764" w:hanging="324"/>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919CABC6">
      <w:start w:val="1"/>
      <w:numFmt w:val="bullet"/>
      <w:lvlText w:val="·"/>
      <w:lvlJc w:val="left"/>
      <w:pPr>
        <w:ind w:left="2484" w:hanging="324"/>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4" w:tplc="4DE4A198">
      <w:start w:val="1"/>
      <w:numFmt w:val="bullet"/>
      <w:lvlText w:val="o"/>
      <w:lvlJc w:val="left"/>
      <w:pPr>
        <w:ind w:left="3204" w:hanging="324"/>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tplc="B672B2CA">
      <w:start w:val="1"/>
      <w:numFmt w:val="bullet"/>
      <w:lvlText w:val="▪"/>
      <w:lvlJc w:val="left"/>
      <w:pPr>
        <w:ind w:left="3924" w:hanging="324"/>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9EA804BC">
      <w:start w:val="1"/>
      <w:numFmt w:val="bullet"/>
      <w:lvlText w:val="·"/>
      <w:lvlJc w:val="left"/>
      <w:pPr>
        <w:ind w:left="4644" w:hanging="324"/>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7" w:tplc="0CD81872">
      <w:start w:val="1"/>
      <w:numFmt w:val="bullet"/>
      <w:lvlText w:val="o"/>
      <w:lvlJc w:val="left"/>
      <w:pPr>
        <w:ind w:left="5364" w:hanging="324"/>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tplc="33CECCBE">
      <w:start w:val="1"/>
      <w:numFmt w:val="bullet"/>
      <w:lvlText w:val="▪"/>
      <w:lvlJc w:val="left"/>
      <w:pPr>
        <w:ind w:left="6084" w:hanging="324"/>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27" w15:restartNumberingAfterBreak="0">
    <w:nsid w:val="26BE6F38"/>
    <w:multiLevelType w:val="hybridMultilevel"/>
    <w:tmpl w:val="F16AFEF6"/>
    <w:styleLink w:val="ImportedStyle60"/>
    <w:lvl w:ilvl="0" w:tplc="EC6EC258">
      <w:start w:val="1"/>
      <w:numFmt w:val="bullet"/>
      <w:lvlText w:val="•"/>
      <w:lvlJc w:val="left"/>
      <w:pPr>
        <w:ind w:left="468" w:hanging="46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1" w:tplc="549EB0AC">
      <w:start w:val="1"/>
      <w:numFmt w:val="bullet"/>
      <w:lvlText w:val="•"/>
      <w:lvlJc w:val="left"/>
      <w:pPr>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2" w:tplc="3E90AE20">
      <w:start w:val="1"/>
      <w:numFmt w:val="bullet"/>
      <w:lvlText w:val="•"/>
      <w:lvlJc w:val="left"/>
      <w:pPr>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3" w:tplc="7BB07688">
      <w:start w:val="1"/>
      <w:numFmt w:val="bullet"/>
      <w:lvlText w:val="•"/>
      <w:lvlJc w:val="left"/>
      <w:pPr>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4" w:tplc="C74C421E">
      <w:start w:val="1"/>
      <w:numFmt w:val="bullet"/>
      <w:lvlText w:val="•"/>
      <w:lvlJc w:val="left"/>
      <w:pPr>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5" w:tplc="EDA45BC8">
      <w:start w:val="1"/>
      <w:numFmt w:val="bullet"/>
      <w:lvlText w:val="•"/>
      <w:lvlJc w:val="left"/>
      <w:pPr>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6" w:tplc="A5F2A3E0">
      <w:start w:val="1"/>
      <w:numFmt w:val="bullet"/>
      <w:lvlText w:val="•"/>
      <w:lvlJc w:val="left"/>
      <w:pPr>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7" w:tplc="6E7E54C4">
      <w:start w:val="1"/>
      <w:numFmt w:val="bullet"/>
      <w:lvlText w:val="•"/>
      <w:lvlJc w:val="left"/>
      <w:pPr>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8" w:tplc="3B9E7B80">
      <w:start w:val="1"/>
      <w:numFmt w:val="bullet"/>
      <w:lvlText w:val="•"/>
      <w:lvlJc w:val="left"/>
      <w:pPr>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abstractNum>
  <w:abstractNum w:abstractNumId="28" w15:restartNumberingAfterBreak="0">
    <w:nsid w:val="2BD36D04"/>
    <w:multiLevelType w:val="hybridMultilevel"/>
    <w:tmpl w:val="EB0828D2"/>
    <w:styleLink w:val="ImportedStyle19"/>
    <w:lvl w:ilvl="0" w:tplc="74EE4B50">
      <w:start w:val="1"/>
      <w:numFmt w:val="bullet"/>
      <w:lvlText w:val="•"/>
      <w:lvlJc w:val="left"/>
      <w:pPr>
        <w:tabs>
          <w:tab w:val="left" w:pos="327"/>
        </w:tabs>
        <w:ind w:left="297" w:hanging="297"/>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1" w:tplc="CC963366">
      <w:start w:val="1"/>
      <w:numFmt w:val="bullet"/>
      <w:lvlText w:val="o"/>
      <w:lvlJc w:val="left"/>
      <w:pPr>
        <w:tabs>
          <w:tab w:val="left" w:pos="327"/>
        </w:tabs>
        <w:ind w:left="96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2" w:tplc="5CE0534A">
      <w:start w:val="1"/>
      <w:numFmt w:val="bullet"/>
      <w:lvlText w:val="▪"/>
      <w:lvlJc w:val="left"/>
      <w:pPr>
        <w:tabs>
          <w:tab w:val="left" w:pos="327"/>
        </w:tabs>
        <w:ind w:left="168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3" w:tplc="A1F25326">
      <w:start w:val="1"/>
      <w:numFmt w:val="bullet"/>
      <w:lvlText w:val="•"/>
      <w:lvlJc w:val="left"/>
      <w:pPr>
        <w:tabs>
          <w:tab w:val="left" w:pos="327"/>
        </w:tabs>
        <w:ind w:left="240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4" w:tplc="3604A2E4">
      <w:start w:val="1"/>
      <w:numFmt w:val="bullet"/>
      <w:lvlText w:val="o"/>
      <w:lvlJc w:val="left"/>
      <w:pPr>
        <w:tabs>
          <w:tab w:val="left" w:pos="327"/>
        </w:tabs>
        <w:ind w:left="312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5" w:tplc="7AA229D8">
      <w:start w:val="1"/>
      <w:numFmt w:val="bullet"/>
      <w:lvlText w:val="▪"/>
      <w:lvlJc w:val="left"/>
      <w:pPr>
        <w:tabs>
          <w:tab w:val="left" w:pos="327"/>
        </w:tabs>
        <w:ind w:left="384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6" w:tplc="90C430FC">
      <w:start w:val="1"/>
      <w:numFmt w:val="bullet"/>
      <w:lvlText w:val="•"/>
      <w:lvlJc w:val="left"/>
      <w:pPr>
        <w:tabs>
          <w:tab w:val="left" w:pos="327"/>
        </w:tabs>
        <w:ind w:left="456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7" w:tplc="9DD47EA8">
      <w:start w:val="1"/>
      <w:numFmt w:val="bullet"/>
      <w:lvlText w:val="o"/>
      <w:lvlJc w:val="left"/>
      <w:pPr>
        <w:tabs>
          <w:tab w:val="left" w:pos="327"/>
        </w:tabs>
        <w:ind w:left="528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8" w:tplc="70BEC9C8">
      <w:start w:val="1"/>
      <w:numFmt w:val="bullet"/>
      <w:lvlText w:val="▪"/>
      <w:lvlJc w:val="left"/>
      <w:pPr>
        <w:tabs>
          <w:tab w:val="left" w:pos="327"/>
        </w:tabs>
        <w:ind w:left="600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abstractNum>
  <w:abstractNum w:abstractNumId="29" w15:restartNumberingAfterBreak="0">
    <w:nsid w:val="31C47B70"/>
    <w:multiLevelType w:val="hybridMultilevel"/>
    <w:tmpl w:val="8F4CF8F0"/>
    <w:styleLink w:val="ImportedStyle62"/>
    <w:lvl w:ilvl="0" w:tplc="DA9E8BAC">
      <w:start w:val="1"/>
      <w:numFmt w:val="bullet"/>
      <w:lvlText w:val="•"/>
      <w:lvlJc w:val="left"/>
      <w:pPr>
        <w:ind w:left="468" w:hanging="46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1" w:tplc="E7683FA0">
      <w:start w:val="1"/>
      <w:numFmt w:val="bullet"/>
      <w:lvlText w:val="•"/>
      <w:lvlJc w:val="left"/>
      <w:pPr>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2" w:tplc="3F5E6112">
      <w:start w:val="1"/>
      <w:numFmt w:val="bullet"/>
      <w:lvlText w:val="•"/>
      <w:lvlJc w:val="left"/>
      <w:pPr>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3" w:tplc="5518D608">
      <w:start w:val="1"/>
      <w:numFmt w:val="bullet"/>
      <w:lvlText w:val="•"/>
      <w:lvlJc w:val="left"/>
      <w:pPr>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4" w:tplc="B1AEE4F6">
      <w:start w:val="1"/>
      <w:numFmt w:val="bullet"/>
      <w:lvlText w:val="•"/>
      <w:lvlJc w:val="left"/>
      <w:pPr>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5" w:tplc="2E9686AC">
      <w:start w:val="1"/>
      <w:numFmt w:val="bullet"/>
      <w:lvlText w:val="•"/>
      <w:lvlJc w:val="left"/>
      <w:pPr>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6" w:tplc="E68664FE">
      <w:start w:val="1"/>
      <w:numFmt w:val="bullet"/>
      <w:lvlText w:val="•"/>
      <w:lvlJc w:val="left"/>
      <w:pPr>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7" w:tplc="D3BA13BE">
      <w:start w:val="1"/>
      <w:numFmt w:val="bullet"/>
      <w:lvlText w:val="•"/>
      <w:lvlJc w:val="left"/>
      <w:pPr>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8" w:tplc="D90E852E">
      <w:start w:val="1"/>
      <w:numFmt w:val="bullet"/>
      <w:lvlText w:val="•"/>
      <w:lvlJc w:val="left"/>
      <w:pPr>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abstractNum>
  <w:abstractNum w:abstractNumId="30" w15:restartNumberingAfterBreak="0">
    <w:nsid w:val="3250560D"/>
    <w:multiLevelType w:val="multilevel"/>
    <w:tmpl w:val="03E8504C"/>
    <w:lvl w:ilvl="0">
      <w:start w:val="1"/>
      <w:numFmt w:val="bullet"/>
      <w:pStyle w:val="ResumeBullets"/>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1" w15:restartNumberingAfterBreak="0">
    <w:nsid w:val="340866E6"/>
    <w:multiLevelType w:val="hybridMultilevel"/>
    <w:tmpl w:val="9AAC5CB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2" w15:restartNumberingAfterBreak="0">
    <w:nsid w:val="373B2264"/>
    <w:multiLevelType w:val="hybridMultilevel"/>
    <w:tmpl w:val="25C2CAD6"/>
    <w:styleLink w:val="ImportedStyle52"/>
    <w:lvl w:ilvl="0" w:tplc="2D50C076">
      <w:start w:val="1"/>
      <w:numFmt w:val="bullet"/>
      <w:lvlText w:val="•"/>
      <w:lvlJc w:val="left"/>
      <w:pPr>
        <w:ind w:left="468" w:hanging="46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1" w:tplc="DF704D58">
      <w:start w:val="1"/>
      <w:numFmt w:val="bullet"/>
      <w:lvlText w:val="•"/>
      <w:lvlJc w:val="left"/>
      <w:pPr>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2" w:tplc="93F00CF8">
      <w:start w:val="1"/>
      <w:numFmt w:val="bullet"/>
      <w:lvlText w:val="•"/>
      <w:lvlJc w:val="left"/>
      <w:pPr>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3" w:tplc="FC76C4C6">
      <w:start w:val="1"/>
      <w:numFmt w:val="bullet"/>
      <w:lvlText w:val="•"/>
      <w:lvlJc w:val="left"/>
      <w:pPr>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4" w:tplc="7154212E">
      <w:start w:val="1"/>
      <w:numFmt w:val="bullet"/>
      <w:lvlText w:val="•"/>
      <w:lvlJc w:val="left"/>
      <w:pPr>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5" w:tplc="6630DDAE">
      <w:start w:val="1"/>
      <w:numFmt w:val="bullet"/>
      <w:lvlText w:val="•"/>
      <w:lvlJc w:val="left"/>
      <w:pPr>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6" w:tplc="1F182916">
      <w:start w:val="1"/>
      <w:numFmt w:val="bullet"/>
      <w:lvlText w:val="•"/>
      <w:lvlJc w:val="left"/>
      <w:pPr>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7" w:tplc="BFA00E86">
      <w:start w:val="1"/>
      <w:numFmt w:val="bullet"/>
      <w:lvlText w:val="•"/>
      <w:lvlJc w:val="left"/>
      <w:pPr>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8" w:tplc="8602735C">
      <w:start w:val="1"/>
      <w:numFmt w:val="bullet"/>
      <w:lvlText w:val="•"/>
      <w:lvlJc w:val="left"/>
      <w:pPr>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abstractNum>
  <w:abstractNum w:abstractNumId="33" w15:restartNumberingAfterBreak="0">
    <w:nsid w:val="3C071363"/>
    <w:multiLevelType w:val="hybridMultilevel"/>
    <w:tmpl w:val="F6500BE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4" w15:restartNumberingAfterBreak="0">
    <w:nsid w:val="41285AF3"/>
    <w:multiLevelType w:val="hybridMultilevel"/>
    <w:tmpl w:val="BBD2E8FE"/>
    <w:styleLink w:val="ImportedStyle46"/>
    <w:lvl w:ilvl="0" w:tplc="01F0AB64">
      <w:start w:val="1"/>
      <w:numFmt w:val="bullet"/>
      <w:lvlText w:val="•"/>
      <w:lvlJc w:val="left"/>
      <w:pPr>
        <w:tabs>
          <w:tab w:val="left" w:pos="753"/>
        </w:tabs>
        <w:ind w:left="468" w:hanging="46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1" w:tplc="99FAB04A">
      <w:start w:val="1"/>
      <w:numFmt w:val="bullet"/>
      <w:lvlText w:val="•"/>
      <w:lvlJc w:val="left"/>
      <w:pPr>
        <w:tabs>
          <w:tab w:val="left" w:pos="753"/>
        </w:tabs>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2" w:tplc="733EB198">
      <w:start w:val="1"/>
      <w:numFmt w:val="bullet"/>
      <w:lvlText w:val="•"/>
      <w:lvlJc w:val="left"/>
      <w:pPr>
        <w:tabs>
          <w:tab w:val="left" w:pos="753"/>
        </w:tabs>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3" w:tplc="B8E60064">
      <w:start w:val="1"/>
      <w:numFmt w:val="bullet"/>
      <w:lvlText w:val="•"/>
      <w:lvlJc w:val="left"/>
      <w:pPr>
        <w:tabs>
          <w:tab w:val="left" w:pos="753"/>
        </w:tabs>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4" w:tplc="3B3008BE">
      <w:start w:val="1"/>
      <w:numFmt w:val="bullet"/>
      <w:lvlText w:val="•"/>
      <w:lvlJc w:val="left"/>
      <w:pPr>
        <w:tabs>
          <w:tab w:val="left" w:pos="753"/>
        </w:tabs>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5" w:tplc="B540E44C">
      <w:start w:val="1"/>
      <w:numFmt w:val="bullet"/>
      <w:lvlText w:val="•"/>
      <w:lvlJc w:val="left"/>
      <w:pPr>
        <w:tabs>
          <w:tab w:val="left" w:pos="753"/>
        </w:tabs>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6" w:tplc="F34E7E9C">
      <w:start w:val="1"/>
      <w:numFmt w:val="bullet"/>
      <w:lvlText w:val="•"/>
      <w:lvlJc w:val="left"/>
      <w:pPr>
        <w:tabs>
          <w:tab w:val="left" w:pos="753"/>
        </w:tabs>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7" w:tplc="8472A954">
      <w:start w:val="1"/>
      <w:numFmt w:val="bullet"/>
      <w:lvlText w:val="•"/>
      <w:lvlJc w:val="left"/>
      <w:pPr>
        <w:tabs>
          <w:tab w:val="left" w:pos="753"/>
        </w:tabs>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8" w:tplc="74FEBE1E">
      <w:start w:val="1"/>
      <w:numFmt w:val="bullet"/>
      <w:lvlText w:val="•"/>
      <w:lvlJc w:val="left"/>
      <w:pPr>
        <w:tabs>
          <w:tab w:val="left" w:pos="753"/>
        </w:tabs>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abstractNum>
  <w:abstractNum w:abstractNumId="35" w15:restartNumberingAfterBreak="0">
    <w:nsid w:val="457B3D08"/>
    <w:multiLevelType w:val="hybridMultilevel"/>
    <w:tmpl w:val="2AC2C482"/>
    <w:styleLink w:val="ImportedStyle5"/>
    <w:lvl w:ilvl="0" w:tplc="629C8080">
      <w:start w:val="1"/>
      <w:numFmt w:val="bullet"/>
      <w:lvlText w:val="·"/>
      <w:lvlJc w:val="left"/>
      <w:pPr>
        <w:ind w:left="72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1" w:tplc="28604BA2">
      <w:start w:val="1"/>
      <w:numFmt w:val="bullet"/>
      <w:lvlText w:val="o"/>
      <w:lvlJc w:val="left"/>
      <w:pPr>
        <w:ind w:left="14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tplc="E3C0FBA2">
      <w:start w:val="1"/>
      <w:numFmt w:val="bullet"/>
      <w:lvlText w:val="▪"/>
      <w:lvlJc w:val="left"/>
      <w:pPr>
        <w:ind w:left="21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40D69DEE">
      <w:start w:val="1"/>
      <w:numFmt w:val="bullet"/>
      <w:lvlText w:val="·"/>
      <w:lvlJc w:val="left"/>
      <w:pPr>
        <w:ind w:left="288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4" w:tplc="3BEA0C26">
      <w:start w:val="1"/>
      <w:numFmt w:val="bullet"/>
      <w:lvlText w:val="o"/>
      <w:lvlJc w:val="left"/>
      <w:pPr>
        <w:ind w:left="36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tplc="5DA88422">
      <w:start w:val="1"/>
      <w:numFmt w:val="bullet"/>
      <w:lvlText w:val="▪"/>
      <w:lvlJc w:val="left"/>
      <w:pPr>
        <w:ind w:left="43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85C8B84A">
      <w:start w:val="1"/>
      <w:numFmt w:val="bullet"/>
      <w:lvlText w:val="·"/>
      <w:lvlJc w:val="left"/>
      <w:pPr>
        <w:ind w:left="504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7" w:tplc="9ED62642">
      <w:start w:val="1"/>
      <w:numFmt w:val="bullet"/>
      <w:lvlText w:val="o"/>
      <w:lvlJc w:val="left"/>
      <w:pPr>
        <w:ind w:left="57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tplc="F5E4C49A">
      <w:start w:val="1"/>
      <w:numFmt w:val="bullet"/>
      <w:lvlText w:val="▪"/>
      <w:lvlJc w:val="left"/>
      <w:pPr>
        <w:ind w:left="64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36" w15:restartNumberingAfterBreak="0">
    <w:nsid w:val="45812344"/>
    <w:multiLevelType w:val="hybridMultilevel"/>
    <w:tmpl w:val="40985DF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7" w15:restartNumberingAfterBreak="0">
    <w:nsid w:val="46097C9C"/>
    <w:multiLevelType w:val="hybridMultilevel"/>
    <w:tmpl w:val="7CD6803A"/>
    <w:styleLink w:val="ImportedStyle20"/>
    <w:lvl w:ilvl="0" w:tplc="9F0AC3A8">
      <w:start w:val="1"/>
      <w:numFmt w:val="bullet"/>
      <w:lvlText w:val="•"/>
      <w:lvlJc w:val="left"/>
      <w:pPr>
        <w:tabs>
          <w:tab w:val="left" w:pos="327"/>
        </w:tabs>
        <w:ind w:left="297" w:hanging="297"/>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1" w:tplc="83C49892">
      <w:start w:val="1"/>
      <w:numFmt w:val="bullet"/>
      <w:lvlText w:val="o"/>
      <w:lvlJc w:val="left"/>
      <w:pPr>
        <w:tabs>
          <w:tab w:val="left" w:pos="327"/>
        </w:tabs>
        <w:ind w:left="96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2" w:tplc="9F6A4BEA">
      <w:start w:val="1"/>
      <w:numFmt w:val="bullet"/>
      <w:lvlText w:val="▪"/>
      <w:lvlJc w:val="left"/>
      <w:pPr>
        <w:tabs>
          <w:tab w:val="left" w:pos="327"/>
        </w:tabs>
        <w:ind w:left="168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3" w:tplc="B4DE5BAA">
      <w:start w:val="1"/>
      <w:numFmt w:val="bullet"/>
      <w:lvlText w:val="•"/>
      <w:lvlJc w:val="left"/>
      <w:pPr>
        <w:tabs>
          <w:tab w:val="left" w:pos="327"/>
        </w:tabs>
        <w:ind w:left="240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4" w:tplc="EC9004A8">
      <w:start w:val="1"/>
      <w:numFmt w:val="bullet"/>
      <w:lvlText w:val="o"/>
      <w:lvlJc w:val="left"/>
      <w:pPr>
        <w:tabs>
          <w:tab w:val="left" w:pos="327"/>
        </w:tabs>
        <w:ind w:left="312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5" w:tplc="F01620D4">
      <w:start w:val="1"/>
      <w:numFmt w:val="bullet"/>
      <w:lvlText w:val="▪"/>
      <w:lvlJc w:val="left"/>
      <w:pPr>
        <w:tabs>
          <w:tab w:val="left" w:pos="327"/>
        </w:tabs>
        <w:ind w:left="384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6" w:tplc="C4C09A02">
      <w:start w:val="1"/>
      <w:numFmt w:val="bullet"/>
      <w:lvlText w:val="•"/>
      <w:lvlJc w:val="left"/>
      <w:pPr>
        <w:tabs>
          <w:tab w:val="left" w:pos="327"/>
        </w:tabs>
        <w:ind w:left="456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7" w:tplc="B98A8228">
      <w:start w:val="1"/>
      <w:numFmt w:val="bullet"/>
      <w:lvlText w:val="o"/>
      <w:lvlJc w:val="left"/>
      <w:pPr>
        <w:tabs>
          <w:tab w:val="left" w:pos="327"/>
        </w:tabs>
        <w:ind w:left="528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8" w:tplc="D8049446">
      <w:start w:val="1"/>
      <w:numFmt w:val="bullet"/>
      <w:lvlText w:val="▪"/>
      <w:lvlJc w:val="left"/>
      <w:pPr>
        <w:tabs>
          <w:tab w:val="left" w:pos="327"/>
        </w:tabs>
        <w:ind w:left="600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abstractNum>
  <w:abstractNum w:abstractNumId="38" w15:restartNumberingAfterBreak="0">
    <w:nsid w:val="46875FF3"/>
    <w:multiLevelType w:val="hybridMultilevel"/>
    <w:tmpl w:val="7E24A0A4"/>
    <w:styleLink w:val="Bullets"/>
    <w:lvl w:ilvl="0" w:tplc="59D26970">
      <w:start w:val="1"/>
      <w:numFmt w:val="bullet"/>
      <w:lvlText w:val="•"/>
      <w:lvlJc w:val="left"/>
      <w:pPr>
        <w:ind w:left="166" w:hanging="166"/>
      </w:pPr>
      <w:rPr>
        <w:rFonts w:hAnsi="Arial Unicode MS"/>
        <w:caps w:val="0"/>
        <w:smallCaps w:val="0"/>
        <w:strike w:val="0"/>
        <w:dstrike w:val="0"/>
        <w:outline w:val="0"/>
        <w:emboss w:val="0"/>
        <w:imprint w:val="0"/>
        <w:spacing w:val="0"/>
        <w:w w:val="100"/>
        <w:kern w:val="0"/>
        <w:position w:val="0"/>
        <w:highlight w:val="none"/>
        <w:vertAlign w:val="baseline"/>
      </w:rPr>
    </w:lvl>
    <w:lvl w:ilvl="1" w:tplc="4A90FC2C">
      <w:start w:val="1"/>
      <w:numFmt w:val="bullet"/>
      <w:lvlText w:val="•"/>
      <w:lvlJc w:val="left"/>
      <w:pPr>
        <w:ind w:left="742" w:hanging="142"/>
      </w:pPr>
      <w:rPr>
        <w:rFonts w:hAnsi="Arial Unicode MS"/>
        <w:caps w:val="0"/>
        <w:smallCaps w:val="0"/>
        <w:strike w:val="0"/>
        <w:dstrike w:val="0"/>
        <w:outline w:val="0"/>
        <w:emboss w:val="0"/>
        <w:imprint w:val="0"/>
        <w:spacing w:val="0"/>
        <w:w w:val="100"/>
        <w:kern w:val="0"/>
        <w:position w:val="0"/>
        <w:highlight w:val="none"/>
        <w:vertAlign w:val="baseline"/>
      </w:rPr>
    </w:lvl>
    <w:lvl w:ilvl="2" w:tplc="D3340436">
      <w:start w:val="1"/>
      <w:numFmt w:val="bullet"/>
      <w:lvlText w:val="•"/>
      <w:lvlJc w:val="left"/>
      <w:pPr>
        <w:ind w:left="1342" w:hanging="142"/>
      </w:pPr>
      <w:rPr>
        <w:rFonts w:hAnsi="Arial Unicode MS"/>
        <w:caps w:val="0"/>
        <w:smallCaps w:val="0"/>
        <w:strike w:val="0"/>
        <w:dstrike w:val="0"/>
        <w:outline w:val="0"/>
        <w:emboss w:val="0"/>
        <w:imprint w:val="0"/>
        <w:spacing w:val="0"/>
        <w:w w:val="100"/>
        <w:kern w:val="0"/>
        <w:position w:val="0"/>
        <w:highlight w:val="none"/>
        <w:vertAlign w:val="baseline"/>
      </w:rPr>
    </w:lvl>
    <w:lvl w:ilvl="3" w:tplc="C6345792">
      <w:start w:val="1"/>
      <w:numFmt w:val="bullet"/>
      <w:lvlText w:val="•"/>
      <w:lvlJc w:val="left"/>
      <w:pPr>
        <w:ind w:left="1942" w:hanging="142"/>
      </w:pPr>
      <w:rPr>
        <w:rFonts w:hAnsi="Arial Unicode MS"/>
        <w:caps w:val="0"/>
        <w:smallCaps w:val="0"/>
        <w:strike w:val="0"/>
        <w:dstrike w:val="0"/>
        <w:outline w:val="0"/>
        <w:emboss w:val="0"/>
        <w:imprint w:val="0"/>
        <w:spacing w:val="0"/>
        <w:w w:val="100"/>
        <w:kern w:val="0"/>
        <w:position w:val="0"/>
        <w:highlight w:val="none"/>
        <w:vertAlign w:val="baseline"/>
      </w:rPr>
    </w:lvl>
    <w:lvl w:ilvl="4" w:tplc="E51296F6">
      <w:start w:val="1"/>
      <w:numFmt w:val="bullet"/>
      <w:lvlText w:val="•"/>
      <w:lvlJc w:val="left"/>
      <w:pPr>
        <w:ind w:left="2542" w:hanging="142"/>
      </w:pPr>
      <w:rPr>
        <w:rFonts w:hAnsi="Arial Unicode MS"/>
        <w:caps w:val="0"/>
        <w:smallCaps w:val="0"/>
        <w:strike w:val="0"/>
        <w:dstrike w:val="0"/>
        <w:outline w:val="0"/>
        <w:emboss w:val="0"/>
        <w:imprint w:val="0"/>
        <w:spacing w:val="0"/>
        <w:w w:val="100"/>
        <w:kern w:val="0"/>
        <w:position w:val="0"/>
        <w:highlight w:val="none"/>
        <w:vertAlign w:val="baseline"/>
      </w:rPr>
    </w:lvl>
    <w:lvl w:ilvl="5" w:tplc="06DC7B3A">
      <w:start w:val="1"/>
      <w:numFmt w:val="bullet"/>
      <w:lvlText w:val="•"/>
      <w:lvlJc w:val="left"/>
      <w:pPr>
        <w:ind w:left="3142" w:hanging="142"/>
      </w:pPr>
      <w:rPr>
        <w:rFonts w:hAnsi="Arial Unicode MS"/>
        <w:caps w:val="0"/>
        <w:smallCaps w:val="0"/>
        <w:strike w:val="0"/>
        <w:dstrike w:val="0"/>
        <w:outline w:val="0"/>
        <w:emboss w:val="0"/>
        <w:imprint w:val="0"/>
        <w:spacing w:val="0"/>
        <w:w w:val="100"/>
        <w:kern w:val="0"/>
        <w:position w:val="0"/>
        <w:highlight w:val="none"/>
        <w:vertAlign w:val="baseline"/>
      </w:rPr>
    </w:lvl>
    <w:lvl w:ilvl="6" w:tplc="EAF44B90">
      <w:start w:val="1"/>
      <w:numFmt w:val="bullet"/>
      <w:lvlText w:val="•"/>
      <w:lvlJc w:val="left"/>
      <w:pPr>
        <w:ind w:left="3742" w:hanging="142"/>
      </w:pPr>
      <w:rPr>
        <w:rFonts w:hAnsi="Arial Unicode MS"/>
        <w:caps w:val="0"/>
        <w:smallCaps w:val="0"/>
        <w:strike w:val="0"/>
        <w:dstrike w:val="0"/>
        <w:outline w:val="0"/>
        <w:emboss w:val="0"/>
        <w:imprint w:val="0"/>
        <w:spacing w:val="0"/>
        <w:w w:val="100"/>
        <w:kern w:val="0"/>
        <w:position w:val="0"/>
        <w:highlight w:val="none"/>
        <w:vertAlign w:val="baseline"/>
      </w:rPr>
    </w:lvl>
    <w:lvl w:ilvl="7" w:tplc="4FE68F80">
      <w:start w:val="1"/>
      <w:numFmt w:val="bullet"/>
      <w:lvlText w:val="•"/>
      <w:lvlJc w:val="left"/>
      <w:pPr>
        <w:ind w:left="4342" w:hanging="142"/>
      </w:pPr>
      <w:rPr>
        <w:rFonts w:hAnsi="Arial Unicode MS"/>
        <w:caps w:val="0"/>
        <w:smallCaps w:val="0"/>
        <w:strike w:val="0"/>
        <w:dstrike w:val="0"/>
        <w:outline w:val="0"/>
        <w:emboss w:val="0"/>
        <w:imprint w:val="0"/>
        <w:spacing w:val="0"/>
        <w:w w:val="100"/>
        <w:kern w:val="0"/>
        <w:position w:val="0"/>
        <w:highlight w:val="none"/>
        <w:vertAlign w:val="baseline"/>
      </w:rPr>
    </w:lvl>
    <w:lvl w:ilvl="8" w:tplc="AE3CA136">
      <w:start w:val="1"/>
      <w:numFmt w:val="bullet"/>
      <w:lvlText w:val="•"/>
      <w:lvlJc w:val="left"/>
      <w:pPr>
        <w:ind w:left="4942" w:hanging="142"/>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39" w15:restartNumberingAfterBreak="0">
    <w:nsid w:val="50C00EC6"/>
    <w:multiLevelType w:val="hybridMultilevel"/>
    <w:tmpl w:val="0C102DE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0" w15:restartNumberingAfterBreak="0">
    <w:nsid w:val="51FF676A"/>
    <w:multiLevelType w:val="hybridMultilevel"/>
    <w:tmpl w:val="16786570"/>
    <w:styleLink w:val="ImportedStyle50"/>
    <w:lvl w:ilvl="0" w:tplc="E8D0364C">
      <w:start w:val="1"/>
      <w:numFmt w:val="bullet"/>
      <w:lvlText w:val="•"/>
      <w:lvlJc w:val="left"/>
      <w:pPr>
        <w:ind w:left="429" w:hanging="429"/>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1" w:tplc="90A6CD9E">
      <w:start w:val="1"/>
      <w:numFmt w:val="bullet"/>
      <w:lvlText w:val="•"/>
      <w:lvlJc w:val="left"/>
      <w:pPr>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2" w:tplc="ADD8A9B2">
      <w:start w:val="1"/>
      <w:numFmt w:val="bullet"/>
      <w:lvlText w:val="•"/>
      <w:lvlJc w:val="left"/>
      <w:pPr>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3" w:tplc="B6C63816">
      <w:start w:val="1"/>
      <w:numFmt w:val="bullet"/>
      <w:lvlText w:val="•"/>
      <w:lvlJc w:val="left"/>
      <w:pPr>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4" w:tplc="0E986322">
      <w:start w:val="1"/>
      <w:numFmt w:val="bullet"/>
      <w:lvlText w:val="•"/>
      <w:lvlJc w:val="left"/>
      <w:pPr>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5" w:tplc="88E06568">
      <w:start w:val="1"/>
      <w:numFmt w:val="bullet"/>
      <w:lvlText w:val="•"/>
      <w:lvlJc w:val="left"/>
      <w:pPr>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6" w:tplc="A7D89D98">
      <w:start w:val="1"/>
      <w:numFmt w:val="bullet"/>
      <w:lvlText w:val="•"/>
      <w:lvlJc w:val="left"/>
      <w:pPr>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7" w:tplc="795AD1B8">
      <w:start w:val="1"/>
      <w:numFmt w:val="bullet"/>
      <w:lvlText w:val="•"/>
      <w:lvlJc w:val="left"/>
      <w:pPr>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8" w:tplc="0B7613C8">
      <w:start w:val="1"/>
      <w:numFmt w:val="bullet"/>
      <w:lvlText w:val="•"/>
      <w:lvlJc w:val="left"/>
      <w:pPr>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abstractNum>
  <w:abstractNum w:abstractNumId="41" w15:restartNumberingAfterBreak="0">
    <w:nsid w:val="536E7249"/>
    <w:multiLevelType w:val="hybridMultilevel"/>
    <w:tmpl w:val="5D76D5F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2" w15:restartNumberingAfterBreak="0">
    <w:nsid w:val="556C546B"/>
    <w:multiLevelType w:val="hybridMultilevel"/>
    <w:tmpl w:val="8B52755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3" w15:restartNumberingAfterBreak="0">
    <w:nsid w:val="57F46C8F"/>
    <w:multiLevelType w:val="hybridMultilevel"/>
    <w:tmpl w:val="F0A446C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4" w15:restartNumberingAfterBreak="0">
    <w:nsid w:val="5F4A63E7"/>
    <w:multiLevelType w:val="hybridMultilevel"/>
    <w:tmpl w:val="C5EECDAC"/>
    <w:styleLink w:val="ImportedStyle3"/>
    <w:lvl w:ilvl="0" w:tplc="EC40F93E">
      <w:start w:val="1"/>
      <w:numFmt w:val="bullet"/>
      <w:lvlText w:val="·"/>
      <w:lvlJc w:val="left"/>
      <w:pPr>
        <w:ind w:left="72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1" w:tplc="6EAC3A54">
      <w:start w:val="1"/>
      <w:numFmt w:val="bullet"/>
      <w:lvlText w:val="o"/>
      <w:lvlJc w:val="left"/>
      <w:pPr>
        <w:ind w:left="14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tplc="129E8A80">
      <w:start w:val="1"/>
      <w:numFmt w:val="bullet"/>
      <w:lvlText w:val="▪"/>
      <w:lvlJc w:val="left"/>
      <w:pPr>
        <w:ind w:left="21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DBCCBB10">
      <w:start w:val="1"/>
      <w:numFmt w:val="bullet"/>
      <w:lvlText w:val="·"/>
      <w:lvlJc w:val="left"/>
      <w:pPr>
        <w:ind w:left="288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4" w:tplc="FEF470FA">
      <w:start w:val="1"/>
      <w:numFmt w:val="bullet"/>
      <w:lvlText w:val="o"/>
      <w:lvlJc w:val="left"/>
      <w:pPr>
        <w:ind w:left="36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tplc="A1EEA3CC">
      <w:start w:val="1"/>
      <w:numFmt w:val="bullet"/>
      <w:lvlText w:val="▪"/>
      <w:lvlJc w:val="left"/>
      <w:pPr>
        <w:ind w:left="43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3DD4548C">
      <w:start w:val="1"/>
      <w:numFmt w:val="bullet"/>
      <w:lvlText w:val="·"/>
      <w:lvlJc w:val="left"/>
      <w:pPr>
        <w:ind w:left="504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7" w:tplc="FB9AE890">
      <w:start w:val="1"/>
      <w:numFmt w:val="bullet"/>
      <w:lvlText w:val="o"/>
      <w:lvlJc w:val="left"/>
      <w:pPr>
        <w:ind w:left="57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tplc="91563B6A">
      <w:start w:val="1"/>
      <w:numFmt w:val="bullet"/>
      <w:lvlText w:val="▪"/>
      <w:lvlJc w:val="left"/>
      <w:pPr>
        <w:ind w:left="64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45" w15:restartNumberingAfterBreak="0">
    <w:nsid w:val="5FE35D56"/>
    <w:multiLevelType w:val="hybridMultilevel"/>
    <w:tmpl w:val="D172944A"/>
    <w:styleLink w:val="ImportedStyle18"/>
    <w:lvl w:ilvl="0" w:tplc="49049E3A">
      <w:start w:val="1"/>
      <w:numFmt w:val="bullet"/>
      <w:lvlText w:val="•"/>
      <w:lvlJc w:val="left"/>
      <w:pPr>
        <w:tabs>
          <w:tab w:val="left" w:pos="327"/>
        </w:tabs>
        <w:ind w:left="297" w:hanging="297"/>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1" w:tplc="A2DEAED4">
      <w:start w:val="1"/>
      <w:numFmt w:val="bullet"/>
      <w:lvlText w:val="o"/>
      <w:lvlJc w:val="left"/>
      <w:pPr>
        <w:tabs>
          <w:tab w:val="left" w:pos="327"/>
        </w:tabs>
        <w:ind w:left="96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2" w:tplc="75B04E38">
      <w:start w:val="1"/>
      <w:numFmt w:val="bullet"/>
      <w:lvlText w:val="▪"/>
      <w:lvlJc w:val="left"/>
      <w:pPr>
        <w:tabs>
          <w:tab w:val="left" w:pos="327"/>
        </w:tabs>
        <w:ind w:left="168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3" w:tplc="2EA26396">
      <w:start w:val="1"/>
      <w:numFmt w:val="bullet"/>
      <w:lvlText w:val="•"/>
      <w:lvlJc w:val="left"/>
      <w:pPr>
        <w:tabs>
          <w:tab w:val="left" w:pos="327"/>
        </w:tabs>
        <w:ind w:left="240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4" w:tplc="E87EE2D2">
      <w:start w:val="1"/>
      <w:numFmt w:val="bullet"/>
      <w:lvlText w:val="o"/>
      <w:lvlJc w:val="left"/>
      <w:pPr>
        <w:tabs>
          <w:tab w:val="left" w:pos="327"/>
        </w:tabs>
        <w:ind w:left="312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5" w:tplc="5452384C">
      <w:start w:val="1"/>
      <w:numFmt w:val="bullet"/>
      <w:lvlText w:val="▪"/>
      <w:lvlJc w:val="left"/>
      <w:pPr>
        <w:tabs>
          <w:tab w:val="left" w:pos="327"/>
        </w:tabs>
        <w:ind w:left="384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6" w:tplc="223484D4">
      <w:start w:val="1"/>
      <w:numFmt w:val="bullet"/>
      <w:lvlText w:val="•"/>
      <w:lvlJc w:val="left"/>
      <w:pPr>
        <w:tabs>
          <w:tab w:val="left" w:pos="327"/>
        </w:tabs>
        <w:ind w:left="456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7" w:tplc="3F308C42">
      <w:start w:val="1"/>
      <w:numFmt w:val="bullet"/>
      <w:lvlText w:val="o"/>
      <w:lvlJc w:val="left"/>
      <w:pPr>
        <w:tabs>
          <w:tab w:val="left" w:pos="327"/>
        </w:tabs>
        <w:ind w:left="528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8" w:tplc="322E799A">
      <w:start w:val="1"/>
      <w:numFmt w:val="bullet"/>
      <w:lvlText w:val="▪"/>
      <w:lvlJc w:val="left"/>
      <w:pPr>
        <w:tabs>
          <w:tab w:val="left" w:pos="327"/>
        </w:tabs>
        <w:ind w:left="600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abstractNum>
  <w:abstractNum w:abstractNumId="46" w15:restartNumberingAfterBreak="0">
    <w:nsid w:val="610D7068"/>
    <w:multiLevelType w:val="hybridMultilevel"/>
    <w:tmpl w:val="CDB637B0"/>
    <w:lvl w:ilvl="0" w:tplc="456A5DE8">
      <w:start w:val="1"/>
      <w:numFmt w:val="bullet"/>
      <w:pStyle w:val="NormalLinespacingExactly12pt"/>
      <w:lvlText w:val=""/>
      <w:lvlJc w:val="left"/>
      <w:pPr>
        <w:tabs>
          <w:tab w:val="num" w:pos="360"/>
        </w:tabs>
        <w:ind w:left="360" w:hanging="360"/>
      </w:pPr>
      <w:rPr>
        <w:rFonts w:ascii="Wingdings" w:hAnsi="Wingdings" w:hint="default"/>
      </w:rPr>
    </w:lvl>
    <w:lvl w:ilvl="1" w:tplc="04090001">
      <w:start w:val="1"/>
      <w:numFmt w:val="bullet"/>
      <w:lvlText w:val=""/>
      <w:lvlJc w:val="left"/>
      <w:pPr>
        <w:tabs>
          <w:tab w:val="num" w:pos="1080"/>
        </w:tabs>
        <w:ind w:left="1080" w:hanging="360"/>
      </w:pPr>
      <w:rPr>
        <w:rFonts w:ascii="Symbol" w:hAnsi="Symbol" w:hint="default"/>
      </w:rPr>
    </w:lvl>
    <w:lvl w:ilvl="2" w:tplc="637A93BA" w:tentative="1">
      <w:start w:val="1"/>
      <w:numFmt w:val="bullet"/>
      <w:lvlText w:val=""/>
      <w:lvlJc w:val="left"/>
      <w:pPr>
        <w:tabs>
          <w:tab w:val="num" w:pos="1800"/>
        </w:tabs>
        <w:ind w:left="1800" w:hanging="360"/>
      </w:pPr>
      <w:rPr>
        <w:rFonts w:ascii="Wingdings" w:hAnsi="Wingdings" w:hint="default"/>
      </w:rPr>
    </w:lvl>
    <w:lvl w:ilvl="3" w:tplc="E0025550" w:tentative="1">
      <w:start w:val="1"/>
      <w:numFmt w:val="bullet"/>
      <w:lvlText w:val=""/>
      <w:lvlJc w:val="left"/>
      <w:pPr>
        <w:tabs>
          <w:tab w:val="num" w:pos="2520"/>
        </w:tabs>
        <w:ind w:left="2520" w:hanging="360"/>
      </w:pPr>
      <w:rPr>
        <w:rFonts w:ascii="Symbol" w:hAnsi="Symbol" w:hint="default"/>
      </w:rPr>
    </w:lvl>
    <w:lvl w:ilvl="4" w:tplc="57D4B164" w:tentative="1">
      <w:start w:val="1"/>
      <w:numFmt w:val="bullet"/>
      <w:lvlText w:val="o"/>
      <w:lvlJc w:val="left"/>
      <w:pPr>
        <w:tabs>
          <w:tab w:val="num" w:pos="3240"/>
        </w:tabs>
        <w:ind w:left="3240" w:hanging="360"/>
      </w:pPr>
      <w:rPr>
        <w:rFonts w:ascii="Courier New" w:hAnsi="Courier New" w:cs="Courier New" w:hint="default"/>
      </w:rPr>
    </w:lvl>
    <w:lvl w:ilvl="5" w:tplc="FE4C4DBC" w:tentative="1">
      <w:start w:val="1"/>
      <w:numFmt w:val="bullet"/>
      <w:lvlText w:val=""/>
      <w:lvlJc w:val="left"/>
      <w:pPr>
        <w:tabs>
          <w:tab w:val="num" w:pos="3960"/>
        </w:tabs>
        <w:ind w:left="3960" w:hanging="360"/>
      </w:pPr>
      <w:rPr>
        <w:rFonts w:ascii="Wingdings" w:hAnsi="Wingdings" w:hint="default"/>
      </w:rPr>
    </w:lvl>
    <w:lvl w:ilvl="6" w:tplc="A4442D2C" w:tentative="1">
      <w:start w:val="1"/>
      <w:numFmt w:val="bullet"/>
      <w:lvlText w:val=""/>
      <w:lvlJc w:val="left"/>
      <w:pPr>
        <w:tabs>
          <w:tab w:val="num" w:pos="4680"/>
        </w:tabs>
        <w:ind w:left="4680" w:hanging="360"/>
      </w:pPr>
      <w:rPr>
        <w:rFonts w:ascii="Symbol" w:hAnsi="Symbol" w:hint="default"/>
      </w:rPr>
    </w:lvl>
    <w:lvl w:ilvl="7" w:tplc="7D1E5C30" w:tentative="1">
      <w:start w:val="1"/>
      <w:numFmt w:val="bullet"/>
      <w:lvlText w:val="o"/>
      <w:lvlJc w:val="left"/>
      <w:pPr>
        <w:tabs>
          <w:tab w:val="num" w:pos="5400"/>
        </w:tabs>
        <w:ind w:left="5400" w:hanging="360"/>
      </w:pPr>
      <w:rPr>
        <w:rFonts w:ascii="Courier New" w:hAnsi="Courier New" w:cs="Courier New" w:hint="default"/>
      </w:rPr>
    </w:lvl>
    <w:lvl w:ilvl="8" w:tplc="3788D114" w:tentative="1">
      <w:start w:val="1"/>
      <w:numFmt w:val="bullet"/>
      <w:lvlText w:val=""/>
      <w:lvlJc w:val="left"/>
      <w:pPr>
        <w:tabs>
          <w:tab w:val="num" w:pos="6120"/>
        </w:tabs>
        <w:ind w:left="6120" w:hanging="360"/>
      </w:pPr>
      <w:rPr>
        <w:rFonts w:ascii="Wingdings" w:hAnsi="Wingdings" w:hint="default"/>
      </w:rPr>
    </w:lvl>
  </w:abstractNum>
  <w:abstractNum w:abstractNumId="47" w15:restartNumberingAfterBreak="0">
    <w:nsid w:val="65497E8E"/>
    <w:multiLevelType w:val="hybridMultilevel"/>
    <w:tmpl w:val="DCB6D876"/>
    <w:styleLink w:val="ImportedStyle11"/>
    <w:lvl w:ilvl="0" w:tplc="DB782B8A">
      <w:start w:val="1"/>
      <w:numFmt w:val="bullet"/>
      <w:lvlText w:val="•"/>
      <w:lvlJc w:val="left"/>
      <w:pPr>
        <w:tabs>
          <w:tab w:val="left" w:pos="327"/>
        </w:tabs>
        <w:ind w:left="297" w:hanging="297"/>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1" w:tplc="A16AF35E">
      <w:start w:val="1"/>
      <w:numFmt w:val="bullet"/>
      <w:lvlText w:val="o"/>
      <w:lvlJc w:val="left"/>
      <w:pPr>
        <w:tabs>
          <w:tab w:val="left" w:pos="327"/>
        </w:tabs>
        <w:ind w:left="96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2" w:tplc="05142D4C">
      <w:start w:val="1"/>
      <w:numFmt w:val="bullet"/>
      <w:lvlText w:val="▪"/>
      <w:lvlJc w:val="left"/>
      <w:pPr>
        <w:tabs>
          <w:tab w:val="left" w:pos="327"/>
        </w:tabs>
        <w:ind w:left="168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3" w:tplc="04CA0826">
      <w:start w:val="1"/>
      <w:numFmt w:val="bullet"/>
      <w:lvlText w:val="•"/>
      <w:lvlJc w:val="left"/>
      <w:pPr>
        <w:tabs>
          <w:tab w:val="left" w:pos="327"/>
        </w:tabs>
        <w:ind w:left="240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4" w:tplc="FB9A0230">
      <w:start w:val="1"/>
      <w:numFmt w:val="bullet"/>
      <w:lvlText w:val="o"/>
      <w:lvlJc w:val="left"/>
      <w:pPr>
        <w:tabs>
          <w:tab w:val="left" w:pos="327"/>
        </w:tabs>
        <w:ind w:left="312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5" w:tplc="3E5E1DB0">
      <w:start w:val="1"/>
      <w:numFmt w:val="bullet"/>
      <w:lvlText w:val="▪"/>
      <w:lvlJc w:val="left"/>
      <w:pPr>
        <w:tabs>
          <w:tab w:val="left" w:pos="327"/>
        </w:tabs>
        <w:ind w:left="384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6" w:tplc="44DE6610">
      <w:start w:val="1"/>
      <w:numFmt w:val="bullet"/>
      <w:lvlText w:val="•"/>
      <w:lvlJc w:val="left"/>
      <w:pPr>
        <w:tabs>
          <w:tab w:val="left" w:pos="327"/>
        </w:tabs>
        <w:ind w:left="456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7" w:tplc="DCAC510A">
      <w:start w:val="1"/>
      <w:numFmt w:val="bullet"/>
      <w:lvlText w:val="o"/>
      <w:lvlJc w:val="left"/>
      <w:pPr>
        <w:tabs>
          <w:tab w:val="left" w:pos="327"/>
        </w:tabs>
        <w:ind w:left="528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8" w:tplc="853CD3B4">
      <w:start w:val="1"/>
      <w:numFmt w:val="bullet"/>
      <w:lvlText w:val="▪"/>
      <w:lvlJc w:val="left"/>
      <w:pPr>
        <w:tabs>
          <w:tab w:val="left" w:pos="327"/>
        </w:tabs>
        <w:ind w:left="600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abstractNum>
  <w:abstractNum w:abstractNumId="48" w15:restartNumberingAfterBreak="0">
    <w:nsid w:val="654A21A6"/>
    <w:multiLevelType w:val="hybridMultilevel"/>
    <w:tmpl w:val="3D4E686C"/>
    <w:styleLink w:val="ImportedStyle65"/>
    <w:lvl w:ilvl="0" w:tplc="899E0E2A">
      <w:start w:val="1"/>
      <w:numFmt w:val="bullet"/>
      <w:lvlText w:val="•"/>
      <w:lvlJc w:val="left"/>
      <w:pPr>
        <w:tabs>
          <w:tab w:val="left" w:pos="720"/>
          <w:tab w:val="left" w:pos="810"/>
        </w:tabs>
        <w:ind w:left="429" w:hanging="429"/>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1" w:tplc="DA08036A">
      <w:start w:val="1"/>
      <w:numFmt w:val="bullet"/>
      <w:lvlText w:val="•"/>
      <w:lvlJc w:val="left"/>
      <w:pPr>
        <w:tabs>
          <w:tab w:val="left" w:pos="720"/>
          <w:tab w:val="left" w:pos="810"/>
        </w:tabs>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2" w:tplc="4C002A26">
      <w:start w:val="1"/>
      <w:numFmt w:val="bullet"/>
      <w:lvlText w:val="•"/>
      <w:lvlJc w:val="left"/>
      <w:pPr>
        <w:tabs>
          <w:tab w:val="left" w:pos="720"/>
          <w:tab w:val="left" w:pos="810"/>
        </w:tabs>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3" w:tplc="6C465870">
      <w:start w:val="1"/>
      <w:numFmt w:val="bullet"/>
      <w:lvlText w:val="•"/>
      <w:lvlJc w:val="left"/>
      <w:pPr>
        <w:tabs>
          <w:tab w:val="left" w:pos="720"/>
          <w:tab w:val="left" w:pos="810"/>
        </w:tabs>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4" w:tplc="33FCAC74">
      <w:start w:val="1"/>
      <w:numFmt w:val="bullet"/>
      <w:lvlText w:val="•"/>
      <w:lvlJc w:val="left"/>
      <w:pPr>
        <w:tabs>
          <w:tab w:val="left" w:pos="720"/>
          <w:tab w:val="left" w:pos="810"/>
        </w:tabs>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5" w:tplc="89B2F974">
      <w:start w:val="1"/>
      <w:numFmt w:val="bullet"/>
      <w:lvlText w:val="•"/>
      <w:lvlJc w:val="left"/>
      <w:pPr>
        <w:tabs>
          <w:tab w:val="left" w:pos="720"/>
          <w:tab w:val="left" w:pos="810"/>
        </w:tabs>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6" w:tplc="831EBB8C">
      <w:start w:val="1"/>
      <w:numFmt w:val="bullet"/>
      <w:lvlText w:val="•"/>
      <w:lvlJc w:val="left"/>
      <w:pPr>
        <w:tabs>
          <w:tab w:val="left" w:pos="720"/>
          <w:tab w:val="left" w:pos="810"/>
        </w:tabs>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7" w:tplc="8C4262AA">
      <w:start w:val="1"/>
      <w:numFmt w:val="bullet"/>
      <w:lvlText w:val="•"/>
      <w:lvlJc w:val="left"/>
      <w:pPr>
        <w:tabs>
          <w:tab w:val="left" w:pos="720"/>
          <w:tab w:val="left" w:pos="810"/>
        </w:tabs>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8" w:tplc="9A425498">
      <w:start w:val="1"/>
      <w:numFmt w:val="bullet"/>
      <w:lvlText w:val="•"/>
      <w:lvlJc w:val="left"/>
      <w:pPr>
        <w:tabs>
          <w:tab w:val="left" w:pos="720"/>
          <w:tab w:val="left" w:pos="810"/>
        </w:tabs>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abstractNum>
  <w:abstractNum w:abstractNumId="49" w15:restartNumberingAfterBreak="0">
    <w:nsid w:val="65757A75"/>
    <w:multiLevelType w:val="hybridMultilevel"/>
    <w:tmpl w:val="551C9794"/>
    <w:styleLink w:val="ImportedStyle45"/>
    <w:lvl w:ilvl="0" w:tplc="7C044210">
      <w:start w:val="1"/>
      <w:numFmt w:val="bullet"/>
      <w:lvlText w:val="•"/>
      <w:lvlJc w:val="left"/>
      <w:pPr>
        <w:tabs>
          <w:tab w:val="num" w:pos="429"/>
          <w:tab w:val="left" w:pos="753"/>
        </w:tabs>
        <w:ind w:left="462" w:hanging="462"/>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1" w:tplc="AE322642">
      <w:start w:val="1"/>
      <w:numFmt w:val="bullet"/>
      <w:lvlText w:val="•"/>
      <w:lvlJc w:val="left"/>
      <w:pPr>
        <w:tabs>
          <w:tab w:val="left" w:pos="429"/>
          <w:tab w:val="num" w:pos="608"/>
          <w:tab w:val="left" w:pos="753"/>
        </w:tabs>
        <w:ind w:left="641" w:hanging="281"/>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2" w:tplc="346674A4">
      <w:start w:val="1"/>
      <w:numFmt w:val="bullet"/>
      <w:lvlText w:val="•"/>
      <w:lvlJc w:val="left"/>
      <w:pPr>
        <w:tabs>
          <w:tab w:val="left" w:pos="429"/>
          <w:tab w:val="num" w:pos="608"/>
          <w:tab w:val="left" w:pos="753"/>
        </w:tabs>
        <w:ind w:left="641" w:hanging="281"/>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3" w:tplc="2E9A1CCE">
      <w:start w:val="1"/>
      <w:numFmt w:val="bullet"/>
      <w:lvlText w:val="•"/>
      <w:lvlJc w:val="left"/>
      <w:pPr>
        <w:tabs>
          <w:tab w:val="left" w:pos="429"/>
          <w:tab w:val="num" w:pos="608"/>
          <w:tab w:val="left" w:pos="753"/>
        </w:tabs>
        <w:ind w:left="641" w:hanging="281"/>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4" w:tplc="6CA69E68">
      <w:start w:val="1"/>
      <w:numFmt w:val="bullet"/>
      <w:lvlText w:val="•"/>
      <w:lvlJc w:val="left"/>
      <w:pPr>
        <w:tabs>
          <w:tab w:val="left" w:pos="429"/>
          <w:tab w:val="num" w:pos="608"/>
          <w:tab w:val="left" w:pos="753"/>
        </w:tabs>
        <w:ind w:left="641" w:hanging="281"/>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5" w:tplc="983E1E7C">
      <w:start w:val="1"/>
      <w:numFmt w:val="bullet"/>
      <w:lvlText w:val="•"/>
      <w:lvlJc w:val="left"/>
      <w:pPr>
        <w:tabs>
          <w:tab w:val="left" w:pos="429"/>
          <w:tab w:val="num" w:pos="608"/>
          <w:tab w:val="left" w:pos="753"/>
        </w:tabs>
        <w:ind w:left="641" w:hanging="281"/>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6" w:tplc="D41CE322">
      <w:start w:val="1"/>
      <w:numFmt w:val="bullet"/>
      <w:lvlText w:val="•"/>
      <w:lvlJc w:val="left"/>
      <w:pPr>
        <w:tabs>
          <w:tab w:val="left" w:pos="429"/>
          <w:tab w:val="num" w:pos="608"/>
          <w:tab w:val="left" w:pos="753"/>
        </w:tabs>
        <w:ind w:left="641" w:hanging="281"/>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7" w:tplc="11042C24">
      <w:start w:val="1"/>
      <w:numFmt w:val="bullet"/>
      <w:lvlText w:val="•"/>
      <w:lvlJc w:val="left"/>
      <w:pPr>
        <w:tabs>
          <w:tab w:val="left" w:pos="429"/>
          <w:tab w:val="num" w:pos="608"/>
          <w:tab w:val="left" w:pos="753"/>
        </w:tabs>
        <w:ind w:left="641" w:hanging="281"/>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8" w:tplc="B15A71D6">
      <w:start w:val="1"/>
      <w:numFmt w:val="bullet"/>
      <w:lvlText w:val="•"/>
      <w:lvlJc w:val="left"/>
      <w:pPr>
        <w:tabs>
          <w:tab w:val="left" w:pos="429"/>
          <w:tab w:val="num" w:pos="608"/>
          <w:tab w:val="left" w:pos="753"/>
        </w:tabs>
        <w:ind w:left="641" w:hanging="281"/>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abstractNum>
  <w:abstractNum w:abstractNumId="50" w15:restartNumberingAfterBreak="0">
    <w:nsid w:val="69372AAF"/>
    <w:multiLevelType w:val="hybridMultilevel"/>
    <w:tmpl w:val="9184EE8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1" w15:restartNumberingAfterBreak="0">
    <w:nsid w:val="69756C49"/>
    <w:multiLevelType w:val="hybridMultilevel"/>
    <w:tmpl w:val="F0CE90A0"/>
    <w:styleLink w:val="ImportedStyle1"/>
    <w:lvl w:ilvl="0" w:tplc="D5F82074">
      <w:start w:val="1"/>
      <w:numFmt w:val="bullet"/>
      <w:lvlText w:val="·"/>
      <w:lvlJc w:val="left"/>
      <w:pPr>
        <w:ind w:left="72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1" w:tplc="456460B6">
      <w:start w:val="1"/>
      <w:numFmt w:val="bullet"/>
      <w:lvlText w:val="o"/>
      <w:lvlJc w:val="left"/>
      <w:pPr>
        <w:ind w:left="14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tplc="B0E84E4A">
      <w:start w:val="1"/>
      <w:numFmt w:val="bullet"/>
      <w:lvlText w:val="▪"/>
      <w:lvlJc w:val="left"/>
      <w:pPr>
        <w:ind w:left="21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BC00ED44">
      <w:start w:val="1"/>
      <w:numFmt w:val="bullet"/>
      <w:lvlText w:val="·"/>
      <w:lvlJc w:val="left"/>
      <w:pPr>
        <w:ind w:left="288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4" w:tplc="D1820B6C">
      <w:start w:val="1"/>
      <w:numFmt w:val="bullet"/>
      <w:lvlText w:val="o"/>
      <w:lvlJc w:val="left"/>
      <w:pPr>
        <w:ind w:left="36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tplc="AD366DAA">
      <w:start w:val="1"/>
      <w:numFmt w:val="bullet"/>
      <w:lvlText w:val="▪"/>
      <w:lvlJc w:val="left"/>
      <w:pPr>
        <w:ind w:left="43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AD2AAE34">
      <w:start w:val="1"/>
      <w:numFmt w:val="bullet"/>
      <w:lvlText w:val="·"/>
      <w:lvlJc w:val="left"/>
      <w:pPr>
        <w:ind w:left="504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7" w:tplc="74322CFA">
      <w:start w:val="1"/>
      <w:numFmt w:val="bullet"/>
      <w:lvlText w:val="o"/>
      <w:lvlJc w:val="left"/>
      <w:pPr>
        <w:ind w:left="57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tplc="FFFAD15A">
      <w:start w:val="1"/>
      <w:numFmt w:val="bullet"/>
      <w:lvlText w:val="▪"/>
      <w:lvlJc w:val="left"/>
      <w:pPr>
        <w:ind w:left="64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52" w15:restartNumberingAfterBreak="0">
    <w:nsid w:val="6D5779F5"/>
    <w:multiLevelType w:val="hybridMultilevel"/>
    <w:tmpl w:val="EE606F78"/>
    <w:styleLink w:val="ImportedStyle2"/>
    <w:lvl w:ilvl="0" w:tplc="E2E898C2">
      <w:start w:val="1"/>
      <w:numFmt w:val="bullet"/>
      <w:lvlText w:val="·"/>
      <w:lvlJc w:val="left"/>
      <w:pPr>
        <w:ind w:left="72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1" w:tplc="E8B61B00">
      <w:start w:val="1"/>
      <w:numFmt w:val="bullet"/>
      <w:lvlText w:val="o"/>
      <w:lvlJc w:val="left"/>
      <w:pPr>
        <w:ind w:left="14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tplc="47C6CA62">
      <w:start w:val="1"/>
      <w:numFmt w:val="bullet"/>
      <w:lvlText w:val="▪"/>
      <w:lvlJc w:val="left"/>
      <w:pPr>
        <w:ind w:left="21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85BAA25E">
      <w:start w:val="1"/>
      <w:numFmt w:val="bullet"/>
      <w:lvlText w:val="·"/>
      <w:lvlJc w:val="left"/>
      <w:pPr>
        <w:ind w:left="288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4" w:tplc="66EE2476">
      <w:start w:val="1"/>
      <w:numFmt w:val="bullet"/>
      <w:lvlText w:val="o"/>
      <w:lvlJc w:val="left"/>
      <w:pPr>
        <w:ind w:left="36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tplc="3CDE98BC">
      <w:start w:val="1"/>
      <w:numFmt w:val="bullet"/>
      <w:lvlText w:val="▪"/>
      <w:lvlJc w:val="left"/>
      <w:pPr>
        <w:ind w:left="43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DEEA7B28">
      <w:start w:val="1"/>
      <w:numFmt w:val="bullet"/>
      <w:lvlText w:val="·"/>
      <w:lvlJc w:val="left"/>
      <w:pPr>
        <w:ind w:left="504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7" w:tplc="2BA02178">
      <w:start w:val="1"/>
      <w:numFmt w:val="bullet"/>
      <w:lvlText w:val="o"/>
      <w:lvlJc w:val="left"/>
      <w:pPr>
        <w:ind w:left="57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tplc="659EB6FE">
      <w:start w:val="1"/>
      <w:numFmt w:val="bullet"/>
      <w:lvlText w:val="▪"/>
      <w:lvlJc w:val="left"/>
      <w:pPr>
        <w:ind w:left="64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53" w15:restartNumberingAfterBreak="0">
    <w:nsid w:val="6DEA0BEF"/>
    <w:multiLevelType w:val="hybridMultilevel"/>
    <w:tmpl w:val="0C74018E"/>
    <w:styleLink w:val="ImportedStyle7"/>
    <w:lvl w:ilvl="0" w:tplc="0C1AB366">
      <w:start w:val="1"/>
      <w:numFmt w:val="bullet"/>
      <w:lvlText w:val="·"/>
      <w:lvlJc w:val="left"/>
      <w:pPr>
        <w:ind w:left="72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1" w:tplc="C70E0B2A">
      <w:start w:val="1"/>
      <w:numFmt w:val="bullet"/>
      <w:lvlText w:val="o"/>
      <w:lvlJc w:val="left"/>
      <w:pPr>
        <w:ind w:left="14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tplc="AF3E6550">
      <w:start w:val="1"/>
      <w:numFmt w:val="bullet"/>
      <w:lvlText w:val="▪"/>
      <w:lvlJc w:val="left"/>
      <w:pPr>
        <w:ind w:left="21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49FCD9F4">
      <w:start w:val="1"/>
      <w:numFmt w:val="bullet"/>
      <w:lvlText w:val="·"/>
      <w:lvlJc w:val="left"/>
      <w:pPr>
        <w:ind w:left="288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4" w:tplc="1B3C35BA">
      <w:start w:val="1"/>
      <w:numFmt w:val="bullet"/>
      <w:lvlText w:val="o"/>
      <w:lvlJc w:val="left"/>
      <w:pPr>
        <w:ind w:left="36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tplc="8C88D934">
      <w:start w:val="1"/>
      <w:numFmt w:val="bullet"/>
      <w:lvlText w:val="▪"/>
      <w:lvlJc w:val="left"/>
      <w:pPr>
        <w:ind w:left="43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312A63E6">
      <w:start w:val="1"/>
      <w:numFmt w:val="bullet"/>
      <w:lvlText w:val="·"/>
      <w:lvlJc w:val="left"/>
      <w:pPr>
        <w:ind w:left="504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7" w:tplc="0F2E991E">
      <w:start w:val="1"/>
      <w:numFmt w:val="bullet"/>
      <w:lvlText w:val="o"/>
      <w:lvlJc w:val="left"/>
      <w:pPr>
        <w:ind w:left="57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tplc="BFEEC590">
      <w:start w:val="1"/>
      <w:numFmt w:val="bullet"/>
      <w:lvlText w:val="▪"/>
      <w:lvlJc w:val="left"/>
      <w:pPr>
        <w:ind w:left="64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54" w15:restartNumberingAfterBreak="0">
    <w:nsid w:val="6E7A0450"/>
    <w:multiLevelType w:val="hybridMultilevel"/>
    <w:tmpl w:val="66EE4CA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5" w15:restartNumberingAfterBreak="0">
    <w:nsid w:val="73BD7A36"/>
    <w:multiLevelType w:val="hybridMultilevel"/>
    <w:tmpl w:val="821607E6"/>
    <w:styleLink w:val="ImportedStyle71"/>
    <w:lvl w:ilvl="0" w:tplc="5934800A">
      <w:start w:val="1"/>
      <w:numFmt w:val="bullet"/>
      <w:lvlText w:val="•"/>
      <w:lvlJc w:val="left"/>
      <w:pPr>
        <w:ind w:left="720" w:hanging="500"/>
      </w:pPr>
      <w:rPr>
        <w:rFonts w:ascii="Georgia" w:eastAsia="Georgia" w:hAnsi="Georgia" w:cs="Georgia"/>
        <w:b w:val="0"/>
        <w:bCs w:val="0"/>
        <w:i w:val="0"/>
        <w:iCs w:val="0"/>
        <w:caps w:val="0"/>
        <w:smallCaps w:val="0"/>
        <w:strike w:val="0"/>
        <w:dstrike w:val="0"/>
        <w:outline w:val="0"/>
        <w:emboss w:val="0"/>
        <w:imprint w:val="0"/>
        <w:color w:val="595959"/>
        <w:spacing w:val="0"/>
        <w:w w:val="100"/>
        <w:kern w:val="0"/>
        <w:position w:val="0"/>
        <w:highlight w:val="none"/>
        <w:vertAlign w:val="baseline"/>
      </w:rPr>
    </w:lvl>
    <w:lvl w:ilvl="1" w:tplc="72C2E6FE">
      <w:start w:val="1"/>
      <w:numFmt w:val="bullet"/>
      <w:lvlText w:val="•"/>
      <w:lvlJc w:val="left"/>
      <w:pPr>
        <w:ind w:left="772" w:hanging="332"/>
      </w:pPr>
      <w:rPr>
        <w:rFonts w:ascii="Georgia" w:eastAsia="Georgia" w:hAnsi="Georgia" w:cs="Georgia"/>
        <w:b w:val="0"/>
        <w:bCs w:val="0"/>
        <w:i w:val="0"/>
        <w:iCs w:val="0"/>
        <w:caps w:val="0"/>
        <w:smallCaps w:val="0"/>
        <w:strike w:val="0"/>
        <w:dstrike w:val="0"/>
        <w:outline w:val="0"/>
        <w:emboss w:val="0"/>
        <w:imprint w:val="0"/>
        <w:color w:val="595959"/>
        <w:spacing w:val="0"/>
        <w:w w:val="100"/>
        <w:kern w:val="0"/>
        <w:position w:val="0"/>
        <w:highlight w:val="none"/>
        <w:vertAlign w:val="baseline"/>
      </w:rPr>
    </w:lvl>
    <w:lvl w:ilvl="2" w:tplc="25A46756">
      <w:start w:val="1"/>
      <w:numFmt w:val="bullet"/>
      <w:lvlText w:val="•"/>
      <w:lvlJc w:val="left"/>
      <w:pPr>
        <w:ind w:left="992" w:hanging="332"/>
      </w:pPr>
      <w:rPr>
        <w:rFonts w:ascii="Georgia" w:eastAsia="Georgia" w:hAnsi="Georgia" w:cs="Georgia"/>
        <w:b w:val="0"/>
        <w:bCs w:val="0"/>
        <w:i w:val="0"/>
        <w:iCs w:val="0"/>
        <w:caps w:val="0"/>
        <w:smallCaps w:val="0"/>
        <w:strike w:val="0"/>
        <w:dstrike w:val="0"/>
        <w:outline w:val="0"/>
        <w:emboss w:val="0"/>
        <w:imprint w:val="0"/>
        <w:color w:val="595959"/>
        <w:spacing w:val="0"/>
        <w:w w:val="100"/>
        <w:kern w:val="0"/>
        <w:position w:val="0"/>
        <w:highlight w:val="none"/>
        <w:vertAlign w:val="baseline"/>
      </w:rPr>
    </w:lvl>
    <w:lvl w:ilvl="3" w:tplc="CBBA3218">
      <w:start w:val="1"/>
      <w:numFmt w:val="bullet"/>
      <w:lvlText w:val="•"/>
      <w:lvlJc w:val="left"/>
      <w:pPr>
        <w:ind w:left="1212" w:hanging="332"/>
      </w:pPr>
      <w:rPr>
        <w:rFonts w:ascii="Georgia" w:eastAsia="Georgia" w:hAnsi="Georgia" w:cs="Georgia"/>
        <w:b w:val="0"/>
        <w:bCs w:val="0"/>
        <w:i w:val="0"/>
        <w:iCs w:val="0"/>
        <w:caps w:val="0"/>
        <w:smallCaps w:val="0"/>
        <w:strike w:val="0"/>
        <w:dstrike w:val="0"/>
        <w:outline w:val="0"/>
        <w:emboss w:val="0"/>
        <w:imprint w:val="0"/>
        <w:color w:val="595959"/>
        <w:spacing w:val="0"/>
        <w:w w:val="100"/>
        <w:kern w:val="0"/>
        <w:position w:val="0"/>
        <w:highlight w:val="none"/>
        <w:vertAlign w:val="baseline"/>
      </w:rPr>
    </w:lvl>
    <w:lvl w:ilvl="4" w:tplc="2FD441C6">
      <w:start w:val="1"/>
      <w:numFmt w:val="bullet"/>
      <w:lvlText w:val="•"/>
      <w:lvlJc w:val="left"/>
      <w:pPr>
        <w:ind w:left="1432" w:hanging="332"/>
      </w:pPr>
      <w:rPr>
        <w:rFonts w:ascii="Georgia" w:eastAsia="Georgia" w:hAnsi="Georgia" w:cs="Georgia"/>
        <w:b w:val="0"/>
        <w:bCs w:val="0"/>
        <w:i w:val="0"/>
        <w:iCs w:val="0"/>
        <w:caps w:val="0"/>
        <w:smallCaps w:val="0"/>
        <w:strike w:val="0"/>
        <w:dstrike w:val="0"/>
        <w:outline w:val="0"/>
        <w:emboss w:val="0"/>
        <w:imprint w:val="0"/>
        <w:color w:val="595959"/>
        <w:spacing w:val="0"/>
        <w:w w:val="100"/>
        <w:kern w:val="0"/>
        <w:position w:val="0"/>
        <w:highlight w:val="none"/>
        <w:vertAlign w:val="baseline"/>
      </w:rPr>
    </w:lvl>
    <w:lvl w:ilvl="5" w:tplc="D2DCC098">
      <w:start w:val="1"/>
      <w:numFmt w:val="bullet"/>
      <w:lvlText w:val="•"/>
      <w:lvlJc w:val="left"/>
      <w:pPr>
        <w:ind w:left="1652" w:hanging="332"/>
      </w:pPr>
      <w:rPr>
        <w:rFonts w:ascii="Georgia" w:eastAsia="Georgia" w:hAnsi="Georgia" w:cs="Georgia"/>
        <w:b w:val="0"/>
        <w:bCs w:val="0"/>
        <w:i w:val="0"/>
        <w:iCs w:val="0"/>
        <w:caps w:val="0"/>
        <w:smallCaps w:val="0"/>
        <w:strike w:val="0"/>
        <w:dstrike w:val="0"/>
        <w:outline w:val="0"/>
        <w:emboss w:val="0"/>
        <w:imprint w:val="0"/>
        <w:color w:val="595959"/>
        <w:spacing w:val="0"/>
        <w:w w:val="100"/>
        <w:kern w:val="0"/>
        <w:position w:val="0"/>
        <w:highlight w:val="none"/>
        <w:vertAlign w:val="baseline"/>
      </w:rPr>
    </w:lvl>
    <w:lvl w:ilvl="6" w:tplc="17801134">
      <w:start w:val="1"/>
      <w:numFmt w:val="bullet"/>
      <w:lvlText w:val="•"/>
      <w:lvlJc w:val="left"/>
      <w:pPr>
        <w:ind w:left="1872" w:hanging="332"/>
      </w:pPr>
      <w:rPr>
        <w:rFonts w:ascii="Georgia" w:eastAsia="Georgia" w:hAnsi="Georgia" w:cs="Georgia"/>
        <w:b w:val="0"/>
        <w:bCs w:val="0"/>
        <w:i w:val="0"/>
        <w:iCs w:val="0"/>
        <w:caps w:val="0"/>
        <w:smallCaps w:val="0"/>
        <w:strike w:val="0"/>
        <w:dstrike w:val="0"/>
        <w:outline w:val="0"/>
        <w:emboss w:val="0"/>
        <w:imprint w:val="0"/>
        <w:color w:val="595959"/>
        <w:spacing w:val="0"/>
        <w:w w:val="100"/>
        <w:kern w:val="0"/>
        <w:position w:val="0"/>
        <w:highlight w:val="none"/>
        <w:vertAlign w:val="baseline"/>
      </w:rPr>
    </w:lvl>
    <w:lvl w:ilvl="7" w:tplc="5372ABFC">
      <w:start w:val="1"/>
      <w:numFmt w:val="bullet"/>
      <w:lvlText w:val="•"/>
      <w:lvlJc w:val="left"/>
      <w:pPr>
        <w:ind w:left="2092" w:hanging="332"/>
      </w:pPr>
      <w:rPr>
        <w:rFonts w:ascii="Georgia" w:eastAsia="Georgia" w:hAnsi="Georgia" w:cs="Georgia"/>
        <w:b w:val="0"/>
        <w:bCs w:val="0"/>
        <w:i w:val="0"/>
        <w:iCs w:val="0"/>
        <w:caps w:val="0"/>
        <w:smallCaps w:val="0"/>
        <w:strike w:val="0"/>
        <w:dstrike w:val="0"/>
        <w:outline w:val="0"/>
        <w:emboss w:val="0"/>
        <w:imprint w:val="0"/>
        <w:color w:val="595959"/>
        <w:spacing w:val="0"/>
        <w:w w:val="100"/>
        <w:kern w:val="0"/>
        <w:position w:val="0"/>
        <w:highlight w:val="none"/>
        <w:vertAlign w:val="baseline"/>
      </w:rPr>
    </w:lvl>
    <w:lvl w:ilvl="8" w:tplc="8D849BB8">
      <w:start w:val="1"/>
      <w:numFmt w:val="bullet"/>
      <w:lvlText w:val="•"/>
      <w:lvlJc w:val="left"/>
      <w:pPr>
        <w:ind w:left="2312" w:hanging="332"/>
      </w:pPr>
      <w:rPr>
        <w:rFonts w:ascii="Georgia" w:eastAsia="Georgia" w:hAnsi="Georgia" w:cs="Georgia"/>
        <w:b w:val="0"/>
        <w:bCs w:val="0"/>
        <w:i w:val="0"/>
        <w:iCs w:val="0"/>
        <w:caps w:val="0"/>
        <w:smallCaps w:val="0"/>
        <w:strike w:val="0"/>
        <w:dstrike w:val="0"/>
        <w:outline w:val="0"/>
        <w:emboss w:val="0"/>
        <w:imprint w:val="0"/>
        <w:color w:val="595959"/>
        <w:spacing w:val="0"/>
        <w:w w:val="100"/>
        <w:kern w:val="0"/>
        <w:position w:val="0"/>
        <w:highlight w:val="none"/>
        <w:vertAlign w:val="baseline"/>
      </w:rPr>
    </w:lvl>
  </w:abstractNum>
  <w:abstractNum w:abstractNumId="56" w15:restartNumberingAfterBreak="0">
    <w:nsid w:val="76AC72CE"/>
    <w:multiLevelType w:val="hybridMultilevel"/>
    <w:tmpl w:val="4DF4DEE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7" w15:restartNumberingAfterBreak="0">
    <w:nsid w:val="77165BDD"/>
    <w:multiLevelType w:val="multilevel"/>
    <w:tmpl w:val="ED0EE318"/>
    <w:lvl w:ilvl="0">
      <w:start w:val="1"/>
      <w:numFmt w:val="bullet"/>
      <w:pStyle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58" w15:restartNumberingAfterBreak="0">
    <w:nsid w:val="780A66DF"/>
    <w:multiLevelType w:val="hybridMultilevel"/>
    <w:tmpl w:val="7D5E17AE"/>
    <w:lvl w:ilvl="0" w:tplc="AF26CBC4">
      <w:start w:val="1"/>
      <w:numFmt w:val="bullet"/>
      <w:pStyle w:val="Style1"/>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9" w15:restartNumberingAfterBreak="0">
    <w:nsid w:val="7D573D43"/>
    <w:multiLevelType w:val="hybridMultilevel"/>
    <w:tmpl w:val="0DBE8448"/>
    <w:styleLink w:val="ImportedStyle8"/>
    <w:lvl w:ilvl="0" w:tplc="58FE89E8">
      <w:start w:val="1"/>
      <w:numFmt w:val="bullet"/>
      <w:lvlText w:val="·"/>
      <w:lvlJc w:val="left"/>
      <w:pPr>
        <w:ind w:left="72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1" w:tplc="19EA84A8">
      <w:start w:val="1"/>
      <w:numFmt w:val="bullet"/>
      <w:lvlText w:val="o"/>
      <w:lvlJc w:val="left"/>
      <w:pPr>
        <w:ind w:left="14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tplc="99A49E0A">
      <w:start w:val="1"/>
      <w:numFmt w:val="bullet"/>
      <w:lvlText w:val="▪"/>
      <w:lvlJc w:val="left"/>
      <w:pPr>
        <w:ind w:left="21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91D2CF2E">
      <w:start w:val="1"/>
      <w:numFmt w:val="bullet"/>
      <w:lvlText w:val="·"/>
      <w:lvlJc w:val="left"/>
      <w:pPr>
        <w:ind w:left="288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4" w:tplc="A15826BE">
      <w:start w:val="1"/>
      <w:numFmt w:val="bullet"/>
      <w:lvlText w:val="o"/>
      <w:lvlJc w:val="left"/>
      <w:pPr>
        <w:ind w:left="36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tplc="C9BA7634">
      <w:start w:val="1"/>
      <w:numFmt w:val="bullet"/>
      <w:lvlText w:val="▪"/>
      <w:lvlJc w:val="left"/>
      <w:pPr>
        <w:ind w:left="43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38BA90D0">
      <w:start w:val="1"/>
      <w:numFmt w:val="bullet"/>
      <w:lvlText w:val="·"/>
      <w:lvlJc w:val="left"/>
      <w:pPr>
        <w:ind w:left="504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7" w:tplc="EE467DB8">
      <w:start w:val="1"/>
      <w:numFmt w:val="bullet"/>
      <w:lvlText w:val="o"/>
      <w:lvlJc w:val="left"/>
      <w:pPr>
        <w:ind w:left="57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tplc="7A9E7130">
      <w:start w:val="1"/>
      <w:numFmt w:val="bullet"/>
      <w:lvlText w:val="▪"/>
      <w:lvlJc w:val="left"/>
      <w:pPr>
        <w:ind w:left="64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60" w15:restartNumberingAfterBreak="0">
    <w:nsid w:val="7E513E10"/>
    <w:multiLevelType w:val="hybridMultilevel"/>
    <w:tmpl w:val="70FC0A1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1" w15:restartNumberingAfterBreak="0">
    <w:nsid w:val="7F104EB7"/>
    <w:multiLevelType w:val="hybridMultilevel"/>
    <w:tmpl w:val="ED6016A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2069646486">
    <w:abstractNumId w:val="7"/>
  </w:num>
  <w:num w:numId="2" w16cid:durableId="1837652111">
    <w:abstractNumId w:val="51"/>
  </w:num>
  <w:num w:numId="3" w16cid:durableId="139352410">
    <w:abstractNumId w:val="52"/>
  </w:num>
  <w:num w:numId="4" w16cid:durableId="1139345333">
    <w:abstractNumId w:val="44"/>
  </w:num>
  <w:num w:numId="5" w16cid:durableId="1566716753">
    <w:abstractNumId w:val="35"/>
  </w:num>
  <w:num w:numId="6" w16cid:durableId="862130666">
    <w:abstractNumId w:val="20"/>
  </w:num>
  <w:num w:numId="7" w16cid:durableId="2013292984">
    <w:abstractNumId w:val="53"/>
  </w:num>
  <w:num w:numId="8" w16cid:durableId="777530213">
    <w:abstractNumId w:val="59"/>
  </w:num>
  <w:num w:numId="9" w16cid:durableId="1192037481">
    <w:abstractNumId w:val="30"/>
  </w:num>
  <w:num w:numId="10" w16cid:durableId="263391843">
    <w:abstractNumId w:val="57"/>
  </w:num>
  <w:num w:numId="11" w16cid:durableId="66726532">
    <w:abstractNumId w:val="46"/>
  </w:num>
  <w:num w:numId="12" w16cid:durableId="1409574671">
    <w:abstractNumId w:val="0"/>
    <w:lvlOverride w:ilvl="0">
      <w:lvl w:ilvl="0">
        <w:start w:val="1"/>
        <w:numFmt w:val="bullet"/>
        <w:pStyle w:val="Achievement"/>
        <w:lvlText w:val=""/>
        <w:legacy w:legacy="1" w:legacySpace="0" w:legacyIndent="240"/>
        <w:lvlJc w:val="left"/>
        <w:pPr>
          <w:ind w:left="273" w:hanging="240"/>
        </w:pPr>
        <w:rPr>
          <w:rFonts w:ascii="Wingdings" w:hAnsi="Wingdings"/>
          <w:sz w:val="12"/>
        </w:rPr>
      </w:lvl>
    </w:lvlOverride>
  </w:num>
  <w:num w:numId="13" w16cid:durableId="638071982">
    <w:abstractNumId w:val="58"/>
  </w:num>
  <w:num w:numId="14" w16cid:durableId="1133476638">
    <w:abstractNumId w:val="38"/>
  </w:num>
  <w:num w:numId="15" w16cid:durableId="337585252">
    <w:abstractNumId w:val="55"/>
  </w:num>
  <w:num w:numId="16" w16cid:durableId="2061587357">
    <w:abstractNumId w:val="47"/>
  </w:num>
  <w:num w:numId="17" w16cid:durableId="1065491973">
    <w:abstractNumId w:val="24"/>
  </w:num>
  <w:num w:numId="18" w16cid:durableId="1318266233">
    <w:abstractNumId w:val="23"/>
  </w:num>
  <w:num w:numId="19" w16cid:durableId="526874085">
    <w:abstractNumId w:val="45"/>
  </w:num>
  <w:num w:numId="20" w16cid:durableId="844248676">
    <w:abstractNumId w:val="28"/>
  </w:num>
  <w:num w:numId="21" w16cid:durableId="284892896">
    <w:abstractNumId w:val="37"/>
  </w:num>
  <w:num w:numId="22" w16cid:durableId="605190378">
    <w:abstractNumId w:val="22"/>
  </w:num>
  <w:num w:numId="23" w16cid:durableId="509416459">
    <w:abstractNumId w:val="26"/>
  </w:num>
  <w:num w:numId="24" w16cid:durableId="1935087531">
    <w:abstractNumId w:val="13"/>
  </w:num>
  <w:num w:numId="25" w16cid:durableId="1366129160">
    <w:abstractNumId w:val="16"/>
  </w:num>
  <w:num w:numId="26" w16cid:durableId="1003901784">
    <w:abstractNumId w:val="49"/>
  </w:num>
  <w:num w:numId="27" w16cid:durableId="543714750">
    <w:abstractNumId w:val="34"/>
  </w:num>
  <w:num w:numId="28" w16cid:durableId="504515879">
    <w:abstractNumId w:val="21"/>
  </w:num>
  <w:num w:numId="29" w16cid:durableId="1754471848">
    <w:abstractNumId w:val="25"/>
  </w:num>
  <w:num w:numId="30" w16cid:durableId="553084479">
    <w:abstractNumId w:val="40"/>
  </w:num>
  <w:num w:numId="31" w16cid:durableId="1454204984">
    <w:abstractNumId w:val="32"/>
  </w:num>
  <w:num w:numId="32" w16cid:durableId="1183738669">
    <w:abstractNumId w:val="11"/>
  </w:num>
  <w:num w:numId="33" w16cid:durableId="128592335">
    <w:abstractNumId w:val="27"/>
  </w:num>
  <w:num w:numId="34" w16cid:durableId="187452677">
    <w:abstractNumId w:val="29"/>
  </w:num>
  <w:num w:numId="35" w16cid:durableId="972758455">
    <w:abstractNumId w:val="48"/>
  </w:num>
  <w:num w:numId="36" w16cid:durableId="1934312140">
    <w:abstractNumId w:val="33"/>
  </w:num>
  <w:num w:numId="37" w16cid:durableId="285360171">
    <w:abstractNumId w:val="9"/>
  </w:num>
  <w:num w:numId="38" w16cid:durableId="1551378744">
    <w:abstractNumId w:val="56"/>
  </w:num>
  <w:num w:numId="39" w16cid:durableId="1955555701">
    <w:abstractNumId w:val="50"/>
  </w:num>
  <w:num w:numId="40" w16cid:durableId="174850222">
    <w:abstractNumId w:val="36"/>
  </w:num>
  <w:num w:numId="41" w16cid:durableId="58528911">
    <w:abstractNumId w:val="54"/>
  </w:num>
  <w:num w:numId="42" w16cid:durableId="1743137615">
    <w:abstractNumId w:val="31"/>
  </w:num>
  <w:num w:numId="43" w16cid:durableId="593513113">
    <w:abstractNumId w:val="14"/>
  </w:num>
  <w:num w:numId="44" w16cid:durableId="1076392623">
    <w:abstractNumId w:val="60"/>
  </w:num>
  <w:num w:numId="45" w16cid:durableId="1730613148">
    <w:abstractNumId w:val="18"/>
  </w:num>
  <w:num w:numId="46" w16cid:durableId="1209493180">
    <w:abstractNumId w:val="61"/>
  </w:num>
  <w:num w:numId="47" w16cid:durableId="867988237">
    <w:abstractNumId w:val="17"/>
  </w:num>
  <w:num w:numId="48" w16cid:durableId="1361010414">
    <w:abstractNumId w:val="15"/>
  </w:num>
  <w:num w:numId="49" w16cid:durableId="931544320">
    <w:abstractNumId w:val="43"/>
  </w:num>
  <w:num w:numId="50" w16cid:durableId="203518031">
    <w:abstractNumId w:val="41"/>
  </w:num>
  <w:num w:numId="51" w16cid:durableId="1410810927">
    <w:abstractNumId w:val="12"/>
  </w:num>
  <w:num w:numId="52" w16cid:durableId="48767810">
    <w:abstractNumId w:val="39"/>
  </w:num>
  <w:num w:numId="53" w16cid:durableId="1953317175">
    <w:abstractNumId w:val="19"/>
  </w:num>
  <w:num w:numId="54" w16cid:durableId="1470782096">
    <w:abstractNumId w:val="10"/>
  </w:num>
  <w:num w:numId="55" w16cid:durableId="1460762176">
    <w:abstractNumId w:val="42"/>
  </w:num>
  <w:numIdMacAtCleanup w:val="4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gutterAtTop/>
  <w:activeWritingStyle w:appName="MSWord" w:lang="en-US" w:vendorID="64" w:dllVersion="6" w:nlCheck="1" w:checkStyle="1"/>
  <w:activeWritingStyle w:appName="MSWord" w:lang="en-US" w:vendorID="64" w:dllVersion="5" w:nlCheck="1" w:checkStyle="1"/>
  <w:activeWritingStyle w:appName="MSWord" w:lang="en-US" w:vendorID="64" w:dllVersion="0" w:nlCheck="1" w:checkStyle="0"/>
  <w:activeWritingStyle w:appName="MSWord" w:lang="en-US" w:vendorID="64" w:dllVersion="4096" w:nlCheck="1" w:checkStyle="0"/>
  <w:activeWritingStyle w:appName="MSWord" w:lang="en-GB" w:vendorID="64" w:dllVersion="6" w:nlCheck="1" w:checkStyle="1"/>
  <w:activeWritingStyle w:appName="MSWord" w:lang="en-IN" w:vendorID="64" w:dllVersion="4096" w:nlCheck="1" w:checkStyle="0"/>
  <w:activeWritingStyle w:appName="MSWord" w:lang="es-ES" w:vendorID="64" w:dllVersion="4096" w:nlCheck="1" w:checkStyle="0"/>
  <w:activeWritingStyle w:appName="MSWord" w:lang="en-GB" w:vendorID="64" w:dllVersion="4096" w:nlCheck="1" w:checkStyle="0"/>
  <w:activeWritingStyle w:appName="MSWord" w:lang="en-IN" w:vendorID="64" w:dllVersion="6" w:nlCheck="1" w:checkStyle="1"/>
  <w:activeWritingStyle w:appName="MSWord" w:lang="fr-FR" w:vendorID="64" w:dllVersion="6" w:nlCheck="1" w:checkStyle="1"/>
  <w:activeWritingStyle w:appName="MSWord" w:lang="en-CA" w:vendorID="64" w:dllVersion="6" w:nlCheck="1" w:checkStyle="1"/>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818F2"/>
    <w:rsid w:val="00000CBD"/>
    <w:rsid w:val="00003DED"/>
    <w:rsid w:val="0000735B"/>
    <w:rsid w:val="00010102"/>
    <w:rsid w:val="000112C4"/>
    <w:rsid w:val="00012B2F"/>
    <w:rsid w:val="00013907"/>
    <w:rsid w:val="00013E50"/>
    <w:rsid w:val="00015420"/>
    <w:rsid w:val="000154DF"/>
    <w:rsid w:val="000155D8"/>
    <w:rsid w:val="00015A3A"/>
    <w:rsid w:val="000161BC"/>
    <w:rsid w:val="00016EB6"/>
    <w:rsid w:val="00017698"/>
    <w:rsid w:val="000205AB"/>
    <w:rsid w:val="00020B14"/>
    <w:rsid w:val="00022695"/>
    <w:rsid w:val="00026654"/>
    <w:rsid w:val="00026921"/>
    <w:rsid w:val="000271D0"/>
    <w:rsid w:val="000307D2"/>
    <w:rsid w:val="00031C35"/>
    <w:rsid w:val="00031D7F"/>
    <w:rsid w:val="00033F6D"/>
    <w:rsid w:val="00035146"/>
    <w:rsid w:val="00035ECD"/>
    <w:rsid w:val="00040A4A"/>
    <w:rsid w:val="000424A5"/>
    <w:rsid w:val="00044096"/>
    <w:rsid w:val="000457FA"/>
    <w:rsid w:val="000627FC"/>
    <w:rsid w:val="000705D0"/>
    <w:rsid w:val="00072569"/>
    <w:rsid w:val="00076ED5"/>
    <w:rsid w:val="0007787C"/>
    <w:rsid w:val="00083644"/>
    <w:rsid w:val="0008376A"/>
    <w:rsid w:val="0008587E"/>
    <w:rsid w:val="000916E5"/>
    <w:rsid w:val="00092DA2"/>
    <w:rsid w:val="00093B00"/>
    <w:rsid w:val="00094625"/>
    <w:rsid w:val="0009578A"/>
    <w:rsid w:val="00096E76"/>
    <w:rsid w:val="000A39DF"/>
    <w:rsid w:val="000A4644"/>
    <w:rsid w:val="000B1874"/>
    <w:rsid w:val="000B19AF"/>
    <w:rsid w:val="000B5661"/>
    <w:rsid w:val="000B58A0"/>
    <w:rsid w:val="000B7D48"/>
    <w:rsid w:val="000C4FC3"/>
    <w:rsid w:val="000C57F8"/>
    <w:rsid w:val="000D0109"/>
    <w:rsid w:val="000D0560"/>
    <w:rsid w:val="000D4A2C"/>
    <w:rsid w:val="000D4CF6"/>
    <w:rsid w:val="000D4FC9"/>
    <w:rsid w:val="000D5BB7"/>
    <w:rsid w:val="000D6232"/>
    <w:rsid w:val="000E0C93"/>
    <w:rsid w:val="000E2B3C"/>
    <w:rsid w:val="000E33CB"/>
    <w:rsid w:val="000E6264"/>
    <w:rsid w:val="000E7DE1"/>
    <w:rsid w:val="000F429C"/>
    <w:rsid w:val="000F4C78"/>
    <w:rsid w:val="000F5906"/>
    <w:rsid w:val="00103186"/>
    <w:rsid w:val="00103E36"/>
    <w:rsid w:val="001126DB"/>
    <w:rsid w:val="00116E85"/>
    <w:rsid w:val="001176D1"/>
    <w:rsid w:val="001207E5"/>
    <w:rsid w:val="001208FC"/>
    <w:rsid w:val="00124BA1"/>
    <w:rsid w:val="00125DC1"/>
    <w:rsid w:val="00126FA7"/>
    <w:rsid w:val="0013079E"/>
    <w:rsid w:val="00132324"/>
    <w:rsid w:val="001325B9"/>
    <w:rsid w:val="00133260"/>
    <w:rsid w:val="00133DAE"/>
    <w:rsid w:val="0013532E"/>
    <w:rsid w:val="00136396"/>
    <w:rsid w:val="00137902"/>
    <w:rsid w:val="00141480"/>
    <w:rsid w:val="00141B36"/>
    <w:rsid w:val="00143F52"/>
    <w:rsid w:val="0014542A"/>
    <w:rsid w:val="00151F21"/>
    <w:rsid w:val="00154466"/>
    <w:rsid w:val="001559D1"/>
    <w:rsid w:val="00156EFD"/>
    <w:rsid w:val="00162D7B"/>
    <w:rsid w:val="0016461A"/>
    <w:rsid w:val="00181B74"/>
    <w:rsid w:val="0018509B"/>
    <w:rsid w:val="00186DDF"/>
    <w:rsid w:val="0019159B"/>
    <w:rsid w:val="001A5F25"/>
    <w:rsid w:val="001B46BC"/>
    <w:rsid w:val="001C14D9"/>
    <w:rsid w:val="001C1C4D"/>
    <w:rsid w:val="001D093A"/>
    <w:rsid w:val="001D0CFF"/>
    <w:rsid w:val="001D2BA7"/>
    <w:rsid w:val="001D6B23"/>
    <w:rsid w:val="001E0884"/>
    <w:rsid w:val="001E3245"/>
    <w:rsid w:val="001E4213"/>
    <w:rsid w:val="001E7EF4"/>
    <w:rsid w:val="001F1B48"/>
    <w:rsid w:val="001F520E"/>
    <w:rsid w:val="001F75AD"/>
    <w:rsid w:val="002005A0"/>
    <w:rsid w:val="002039F2"/>
    <w:rsid w:val="002072BF"/>
    <w:rsid w:val="00210D95"/>
    <w:rsid w:val="00212024"/>
    <w:rsid w:val="0021212A"/>
    <w:rsid w:val="0021272F"/>
    <w:rsid w:val="00214B40"/>
    <w:rsid w:val="00220B99"/>
    <w:rsid w:val="00220BAD"/>
    <w:rsid w:val="00221CF0"/>
    <w:rsid w:val="00225032"/>
    <w:rsid w:val="00226E09"/>
    <w:rsid w:val="002307CD"/>
    <w:rsid w:val="00231825"/>
    <w:rsid w:val="00232DBE"/>
    <w:rsid w:val="0023520E"/>
    <w:rsid w:val="00236BF5"/>
    <w:rsid w:val="002430AF"/>
    <w:rsid w:val="002432CA"/>
    <w:rsid w:val="002435B5"/>
    <w:rsid w:val="002457BF"/>
    <w:rsid w:val="00245AEF"/>
    <w:rsid w:val="00247A42"/>
    <w:rsid w:val="00251678"/>
    <w:rsid w:val="002523CB"/>
    <w:rsid w:val="00254034"/>
    <w:rsid w:val="002603D2"/>
    <w:rsid w:val="002615D1"/>
    <w:rsid w:val="0026269B"/>
    <w:rsid w:val="00263804"/>
    <w:rsid w:val="002651C1"/>
    <w:rsid w:val="00266A5C"/>
    <w:rsid w:val="00266EFC"/>
    <w:rsid w:val="002719A8"/>
    <w:rsid w:val="00272D68"/>
    <w:rsid w:val="00277E62"/>
    <w:rsid w:val="00284988"/>
    <w:rsid w:val="00285023"/>
    <w:rsid w:val="002864AE"/>
    <w:rsid w:val="00293168"/>
    <w:rsid w:val="002960F4"/>
    <w:rsid w:val="002A0778"/>
    <w:rsid w:val="002A2C36"/>
    <w:rsid w:val="002A4E3A"/>
    <w:rsid w:val="002A5967"/>
    <w:rsid w:val="002A77A4"/>
    <w:rsid w:val="002B2582"/>
    <w:rsid w:val="002B2941"/>
    <w:rsid w:val="002B58FD"/>
    <w:rsid w:val="002C06C7"/>
    <w:rsid w:val="002C08E8"/>
    <w:rsid w:val="002C29EE"/>
    <w:rsid w:val="002C3075"/>
    <w:rsid w:val="002C3270"/>
    <w:rsid w:val="002C4FC5"/>
    <w:rsid w:val="002D134D"/>
    <w:rsid w:val="002D2250"/>
    <w:rsid w:val="002D267F"/>
    <w:rsid w:val="002D30DD"/>
    <w:rsid w:val="002D4470"/>
    <w:rsid w:val="002D4476"/>
    <w:rsid w:val="002D5E87"/>
    <w:rsid w:val="002D6A75"/>
    <w:rsid w:val="002E11E6"/>
    <w:rsid w:val="002E1952"/>
    <w:rsid w:val="002E39E9"/>
    <w:rsid w:val="002E4849"/>
    <w:rsid w:val="002E5847"/>
    <w:rsid w:val="002E62A0"/>
    <w:rsid w:val="002E6C1E"/>
    <w:rsid w:val="002F0D85"/>
    <w:rsid w:val="002F1A15"/>
    <w:rsid w:val="002F4CD7"/>
    <w:rsid w:val="002F4E56"/>
    <w:rsid w:val="00306522"/>
    <w:rsid w:val="00306793"/>
    <w:rsid w:val="003125B5"/>
    <w:rsid w:val="00313E14"/>
    <w:rsid w:val="003157CF"/>
    <w:rsid w:val="00317CAC"/>
    <w:rsid w:val="0032307D"/>
    <w:rsid w:val="00333973"/>
    <w:rsid w:val="00333CDC"/>
    <w:rsid w:val="003431F6"/>
    <w:rsid w:val="00346707"/>
    <w:rsid w:val="0034773C"/>
    <w:rsid w:val="00352507"/>
    <w:rsid w:val="00354471"/>
    <w:rsid w:val="0035690D"/>
    <w:rsid w:val="00360DBE"/>
    <w:rsid w:val="003610FB"/>
    <w:rsid w:val="003639FE"/>
    <w:rsid w:val="0036552E"/>
    <w:rsid w:val="00371797"/>
    <w:rsid w:val="00372051"/>
    <w:rsid w:val="00372101"/>
    <w:rsid w:val="003724A7"/>
    <w:rsid w:val="00373FD2"/>
    <w:rsid w:val="0037737E"/>
    <w:rsid w:val="0037758A"/>
    <w:rsid w:val="00377ACD"/>
    <w:rsid w:val="003830AE"/>
    <w:rsid w:val="003831D0"/>
    <w:rsid w:val="00383C57"/>
    <w:rsid w:val="00385079"/>
    <w:rsid w:val="00385233"/>
    <w:rsid w:val="00397154"/>
    <w:rsid w:val="003A2A01"/>
    <w:rsid w:val="003A2D25"/>
    <w:rsid w:val="003A320E"/>
    <w:rsid w:val="003A406E"/>
    <w:rsid w:val="003B0287"/>
    <w:rsid w:val="003B169E"/>
    <w:rsid w:val="003B2ADF"/>
    <w:rsid w:val="003B3010"/>
    <w:rsid w:val="003B4EAD"/>
    <w:rsid w:val="003B6182"/>
    <w:rsid w:val="003C314E"/>
    <w:rsid w:val="003C3BB7"/>
    <w:rsid w:val="003C3DB0"/>
    <w:rsid w:val="003C4A9C"/>
    <w:rsid w:val="003C593F"/>
    <w:rsid w:val="003C5CB9"/>
    <w:rsid w:val="003C63C9"/>
    <w:rsid w:val="003D14FE"/>
    <w:rsid w:val="003D3DF9"/>
    <w:rsid w:val="003D4FFF"/>
    <w:rsid w:val="003D5421"/>
    <w:rsid w:val="003D67D4"/>
    <w:rsid w:val="003D7674"/>
    <w:rsid w:val="003E08BC"/>
    <w:rsid w:val="003E76FE"/>
    <w:rsid w:val="003F2572"/>
    <w:rsid w:val="003F292A"/>
    <w:rsid w:val="00400457"/>
    <w:rsid w:val="0041611E"/>
    <w:rsid w:val="0041678F"/>
    <w:rsid w:val="00416C71"/>
    <w:rsid w:val="004176FC"/>
    <w:rsid w:val="00420329"/>
    <w:rsid w:val="00420693"/>
    <w:rsid w:val="00420D56"/>
    <w:rsid w:val="0042382F"/>
    <w:rsid w:val="00424A3B"/>
    <w:rsid w:val="00427072"/>
    <w:rsid w:val="004273BA"/>
    <w:rsid w:val="00431077"/>
    <w:rsid w:val="00431B4D"/>
    <w:rsid w:val="00431D02"/>
    <w:rsid w:val="00436A08"/>
    <w:rsid w:val="00440E60"/>
    <w:rsid w:val="0044294E"/>
    <w:rsid w:val="004436F6"/>
    <w:rsid w:val="004500CF"/>
    <w:rsid w:val="00454701"/>
    <w:rsid w:val="004550D1"/>
    <w:rsid w:val="00456DFB"/>
    <w:rsid w:val="0045764D"/>
    <w:rsid w:val="00462B77"/>
    <w:rsid w:val="004705F3"/>
    <w:rsid w:val="00473DB1"/>
    <w:rsid w:val="00474B34"/>
    <w:rsid w:val="00474E1E"/>
    <w:rsid w:val="0047501F"/>
    <w:rsid w:val="004812EC"/>
    <w:rsid w:val="004821CB"/>
    <w:rsid w:val="0048296C"/>
    <w:rsid w:val="00483B4E"/>
    <w:rsid w:val="00485963"/>
    <w:rsid w:val="00487EF5"/>
    <w:rsid w:val="00492149"/>
    <w:rsid w:val="00492B5C"/>
    <w:rsid w:val="00495BB2"/>
    <w:rsid w:val="00497E32"/>
    <w:rsid w:val="004A2AF0"/>
    <w:rsid w:val="004A3687"/>
    <w:rsid w:val="004A3855"/>
    <w:rsid w:val="004A50FE"/>
    <w:rsid w:val="004A520C"/>
    <w:rsid w:val="004A6F87"/>
    <w:rsid w:val="004B066E"/>
    <w:rsid w:val="004B209F"/>
    <w:rsid w:val="004B47F2"/>
    <w:rsid w:val="004B4A32"/>
    <w:rsid w:val="004B5277"/>
    <w:rsid w:val="004C24AD"/>
    <w:rsid w:val="004C2E59"/>
    <w:rsid w:val="004C5AB1"/>
    <w:rsid w:val="004C6508"/>
    <w:rsid w:val="004C7072"/>
    <w:rsid w:val="004D224E"/>
    <w:rsid w:val="004D416A"/>
    <w:rsid w:val="004E176A"/>
    <w:rsid w:val="004E1AE9"/>
    <w:rsid w:val="004E33D7"/>
    <w:rsid w:val="004E5322"/>
    <w:rsid w:val="004E58BE"/>
    <w:rsid w:val="004E59EA"/>
    <w:rsid w:val="004E71AE"/>
    <w:rsid w:val="004E72E7"/>
    <w:rsid w:val="004F007E"/>
    <w:rsid w:val="004F38F5"/>
    <w:rsid w:val="005009F1"/>
    <w:rsid w:val="0050204C"/>
    <w:rsid w:val="00502381"/>
    <w:rsid w:val="0050466A"/>
    <w:rsid w:val="00506E29"/>
    <w:rsid w:val="0050738C"/>
    <w:rsid w:val="00507E4A"/>
    <w:rsid w:val="00510004"/>
    <w:rsid w:val="005127FB"/>
    <w:rsid w:val="00514579"/>
    <w:rsid w:val="005206B0"/>
    <w:rsid w:val="00520A58"/>
    <w:rsid w:val="005241B1"/>
    <w:rsid w:val="00526C25"/>
    <w:rsid w:val="00527910"/>
    <w:rsid w:val="00532972"/>
    <w:rsid w:val="005331ED"/>
    <w:rsid w:val="00533B61"/>
    <w:rsid w:val="00540A83"/>
    <w:rsid w:val="00543622"/>
    <w:rsid w:val="00543886"/>
    <w:rsid w:val="005464F8"/>
    <w:rsid w:val="00554A98"/>
    <w:rsid w:val="00555298"/>
    <w:rsid w:val="00561123"/>
    <w:rsid w:val="00564FB3"/>
    <w:rsid w:val="00566E50"/>
    <w:rsid w:val="00570A2D"/>
    <w:rsid w:val="00577B5B"/>
    <w:rsid w:val="005809AC"/>
    <w:rsid w:val="005866AF"/>
    <w:rsid w:val="005A0BC5"/>
    <w:rsid w:val="005A508B"/>
    <w:rsid w:val="005B07F7"/>
    <w:rsid w:val="005B11BE"/>
    <w:rsid w:val="005B5025"/>
    <w:rsid w:val="005B75B5"/>
    <w:rsid w:val="005C0BD5"/>
    <w:rsid w:val="005C26B1"/>
    <w:rsid w:val="005C5C24"/>
    <w:rsid w:val="005C68E3"/>
    <w:rsid w:val="005D09A9"/>
    <w:rsid w:val="005D2425"/>
    <w:rsid w:val="005D72C2"/>
    <w:rsid w:val="005E105F"/>
    <w:rsid w:val="005E53FD"/>
    <w:rsid w:val="005F0A0D"/>
    <w:rsid w:val="005F2100"/>
    <w:rsid w:val="005F2208"/>
    <w:rsid w:val="005F5142"/>
    <w:rsid w:val="00600004"/>
    <w:rsid w:val="00600B0B"/>
    <w:rsid w:val="006116C4"/>
    <w:rsid w:val="00621366"/>
    <w:rsid w:val="006214E7"/>
    <w:rsid w:val="006224DE"/>
    <w:rsid w:val="006233C9"/>
    <w:rsid w:val="00623DF5"/>
    <w:rsid w:val="00633C18"/>
    <w:rsid w:val="00634DC4"/>
    <w:rsid w:val="00636929"/>
    <w:rsid w:val="00636C52"/>
    <w:rsid w:val="00636D04"/>
    <w:rsid w:val="0063792F"/>
    <w:rsid w:val="00640210"/>
    <w:rsid w:val="0064372A"/>
    <w:rsid w:val="00646190"/>
    <w:rsid w:val="00654952"/>
    <w:rsid w:val="006552DE"/>
    <w:rsid w:val="006555C1"/>
    <w:rsid w:val="00655CBE"/>
    <w:rsid w:val="006613E5"/>
    <w:rsid w:val="00662DA3"/>
    <w:rsid w:val="0066362F"/>
    <w:rsid w:val="006642F0"/>
    <w:rsid w:val="00665176"/>
    <w:rsid w:val="00666CB7"/>
    <w:rsid w:val="0066702F"/>
    <w:rsid w:val="00674873"/>
    <w:rsid w:val="006748FE"/>
    <w:rsid w:val="0067669C"/>
    <w:rsid w:val="006829A1"/>
    <w:rsid w:val="00682BA8"/>
    <w:rsid w:val="00683F45"/>
    <w:rsid w:val="00691BFB"/>
    <w:rsid w:val="00692031"/>
    <w:rsid w:val="00693628"/>
    <w:rsid w:val="0069588D"/>
    <w:rsid w:val="006A1629"/>
    <w:rsid w:val="006A4E16"/>
    <w:rsid w:val="006A75CD"/>
    <w:rsid w:val="006B049D"/>
    <w:rsid w:val="006C20EF"/>
    <w:rsid w:val="006C41D0"/>
    <w:rsid w:val="006D1608"/>
    <w:rsid w:val="006D247C"/>
    <w:rsid w:val="006D7B0A"/>
    <w:rsid w:val="006E0D4D"/>
    <w:rsid w:val="006E1CEA"/>
    <w:rsid w:val="006E26C5"/>
    <w:rsid w:val="006E3601"/>
    <w:rsid w:val="006E3618"/>
    <w:rsid w:val="006E3C4D"/>
    <w:rsid w:val="006E6708"/>
    <w:rsid w:val="006E7495"/>
    <w:rsid w:val="00700507"/>
    <w:rsid w:val="00703A66"/>
    <w:rsid w:val="00703AAC"/>
    <w:rsid w:val="007071F0"/>
    <w:rsid w:val="00707F0C"/>
    <w:rsid w:val="007109D9"/>
    <w:rsid w:val="00714ED9"/>
    <w:rsid w:val="00716681"/>
    <w:rsid w:val="00716CF6"/>
    <w:rsid w:val="0071741F"/>
    <w:rsid w:val="0072018C"/>
    <w:rsid w:val="007255EB"/>
    <w:rsid w:val="00725CD4"/>
    <w:rsid w:val="00726472"/>
    <w:rsid w:val="00732DB4"/>
    <w:rsid w:val="00734A31"/>
    <w:rsid w:val="00740975"/>
    <w:rsid w:val="007409F3"/>
    <w:rsid w:val="00740BCF"/>
    <w:rsid w:val="007520CB"/>
    <w:rsid w:val="00752FD3"/>
    <w:rsid w:val="0075494E"/>
    <w:rsid w:val="007561FE"/>
    <w:rsid w:val="00762531"/>
    <w:rsid w:val="0076254B"/>
    <w:rsid w:val="00763957"/>
    <w:rsid w:val="0076539C"/>
    <w:rsid w:val="00766783"/>
    <w:rsid w:val="007669A7"/>
    <w:rsid w:val="00775741"/>
    <w:rsid w:val="00776362"/>
    <w:rsid w:val="00777D82"/>
    <w:rsid w:val="007815FE"/>
    <w:rsid w:val="00783CE2"/>
    <w:rsid w:val="00784E38"/>
    <w:rsid w:val="00785A95"/>
    <w:rsid w:val="007906A5"/>
    <w:rsid w:val="0079115B"/>
    <w:rsid w:val="00792ADB"/>
    <w:rsid w:val="00793092"/>
    <w:rsid w:val="00795F48"/>
    <w:rsid w:val="00795F54"/>
    <w:rsid w:val="00796BC9"/>
    <w:rsid w:val="007A2D26"/>
    <w:rsid w:val="007A31AB"/>
    <w:rsid w:val="007B1335"/>
    <w:rsid w:val="007B2324"/>
    <w:rsid w:val="007C5095"/>
    <w:rsid w:val="007C6B8B"/>
    <w:rsid w:val="007D20A0"/>
    <w:rsid w:val="007D675E"/>
    <w:rsid w:val="007D7E67"/>
    <w:rsid w:val="007E130A"/>
    <w:rsid w:val="007E18BC"/>
    <w:rsid w:val="007E3E7F"/>
    <w:rsid w:val="007F01BE"/>
    <w:rsid w:val="007F09C1"/>
    <w:rsid w:val="007F1B4C"/>
    <w:rsid w:val="007F2F12"/>
    <w:rsid w:val="007F5E21"/>
    <w:rsid w:val="007F6565"/>
    <w:rsid w:val="00800F08"/>
    <w:rsid w:val="008074A2"/>
    <w:rsid w:val="0081260A"/>
    <w:rsid w:val="008142A2"/>
    <w:rsid w:val="00815F67"/>
    <w:rsid w:val="00821AC0"/>
    <w:rsid w:val="00830595"/>
    <w:rsid w:val="008316FA"/>
    <w:rsid w:val="00834BC5"/>
    <w:rsid w:val="00842EB5"/>
    <w:rsid w:val="008464C0"/>
    <w:rsid w:val="00846749"/>
    <w:rsid w:val="00851D25"/>
    <w:rsid w:val="0085515E"/>
    <w:rsid w:val="00855DA0"/>
    <w:rsid w:val="00861E50"/>
    <w:rsid w:val="00865351"/>
    <w:rsid w:val="00870121"/>
    <w:rsid w:val="0087131E"/>
    <w:rsid w:val="008757A7"/>
    <w:rsid w:val="0087756E"/>
    <w:rsid w:val="008818F2"/>
    <w:rsid w:val="008838A6"/>
    <w:rsid w:val="008857F1"/>
    <w:rsid w:val="00886739"/>
    <w:rsid w:val="00887D74"/>
    <w:rsid w:val="00887EA7"/>
    <w:rsid w:val="00890F95"/>
    <w:rsid w:val="008923B4"/>
    <w:rsid w:val="00894865"/>
    <w:rsid w:val="008955C4"/>
    <w:rsid w:val="00896017"/>
    <w:rsid w:val="008A3781"/>
    <w:rsid w:val="008A5520"/>
    <w:rsid w:val="008B2935"/>
    <w:rsid w:val="008B2E59"/>
    <w:rsid w:val="008B3880"/>
    <w:rsid w:val="008B7BA1"/>
    <w:rsid w:val="008C2CDD"/>
    <w:rsid w:val="008C391E"/>
    <w:rsid w:val="008C7C3E"/>
    <w:rsid w:val="008D4FCB"/>
    <w:rsid w:val="008E00BB"/>
    <w:rsid w:val="008E2893"/>
    <w:rsid w:val="008E467A"/>
    <w:rsid w:val="008E4873"/>
    <w:rsid w:val="008F2662"/>
    <w:rsid w:val="008F6528"/>
    <w:rsid w:val="008F7BF0"/>
    <w:rsid w:val="00900564"/>
    <w:rsid w:val="00902358"/>
    <w:rsid w:val="009076F5"/>
    <w:rsid w:val="009113B7"/>
    <w:rsid w:val="00911C09"/>
    <w:rsid w:val="009133FC"/>
    <w:rsid w:val="009134FC"/>
    <w:rsid w:val="0091433C"/>
    <w:rsid w:val="009154E3"/>
    <w:rsid w:val="009161D0"/>
    <w:rsid w:val="00916F00"/>
    <w:rsid w:val="00922223"/>
    <w:rsid w:val="00924D11"/>
    <w:rsid w:val="009275C6"/>
    <w:rsid w:val="0093354A"/>
    <w:rsid w:val="00940639"/>
    <w:rsid w:val="00940967"/>
    <w:rsid w:val="00941901"/>
    <w:rsid w:val="00951554"/>
    <w:rsid w:val="00952675"/>
    <w:rsid w:val="00955D46"/>
    <w:rsid w:val="0095635A"/>
    <w:rsid w:val="00957348"/>
    <w:rsid w:val="00961622"/>
    <w:rsid w:val="0096407C"/>
    <w:rsid w:val="0097273E"/>
    <w:rsid w:val="009756F2"/>
    <w:rsid w:val="00976390"/>
    <w:rsid w:val="00981982"/>
    <w:rsid w:val="0098643C"/>
    <w:rsid w:val="00986F31"/>
    <w:rsid w:val="00990859"/>
    <w:rsid w:val="009912F3"/>
    <w:rsid w:val="009A0D9B"/>
    <w:rsid w:val="009A1FC5"/>
    <w:rsid w:val="009A2105"/>
    <w:rsid w:val="009A28B3"/>
    <w:rsid w:val="009A3D1D"/>
    <w:rsid w:val="009A5223"/>
    <w:rsid w:val="009A5AEF"/>
    <w:rsid w:val="009A659B"/>
    <w:rsid w:val="009A6D94"/>
    <w:rsid w:val="009A7459"/>
    <w:rsid w:val="009B3131"/>
    <w:rsid w:val="009B39F0"/>
    <w:rsid w:val="009B7B58"/>
    <w:rsid w:val="009C0594"/>
    <w:rsid w:val="009C09BD"/>
    <w:rsid w:val="009C1DCE"/>
    <w:rsid w:val="009C1F42"/>
    <w:rsid w:val="009C28FB"/>
    <w:rsid w:val="009C3827"/>
    <w:rsid w:val="009C4732"/>
    <w:rsid w:val="009D2991"/>
    <w:rsid w:val="009D5065"/>
    <w:rsid w:val="009E110E"/>
    <w:rsid w:val="009E14A2"/>
    <w:rsid w:val="009E2AD9"/>
    <w:rsid w:val="009E4505"/>
    <w:rsid w:val="009E7CCF"/>
    <w:rsid w:val="009F2463"/>
    <w:rsid w:val="009F24F1"/>
    <w:rsid w:val="009F4241"/>
    <w:rsid w:val="009F4DB1"/>
    <w:rsid w:val="009F5F6E"/>
    <w:rsid w:val="009F6696"/>
    <w:rsid w:val="009F66AA"/>
    <w:rsid w:val="009F7DF6"/>
    <w:rsid w:val="00A00603"/>
    <w:rsid w:val="00A01F84"/>
    <w:rsid w:val="00A1100D"/>
    <w:rsid w:val="00A142CB"/>
    <w:rsid w:val="00A24546"/>
    <w:rsid w:val="00A24A33"/>
    <w:rsid w:val="00A268CB"/>
    <w:rsid w:val="00A31157"/>
    <w:rsid w:val="00A3375E"/>
    <w:rsid w:val="00A34017"/>
    <w:rsid w:val="00A35A23"/>
    <w:rsid w:val="00A4103A"/>
    <w:rsid w:val="00A43CC1"/>
    <w:rsid w:val="00A4633A"/>
    <w:rsid w:val="00A46A9F"/>
    <w:rsid w:val="00A51A10"/>
    <w:rsid w:val="00A538C6"/>
    <w:rsid w:val="00A55008"/>
    <w:rsid w:val="00A57792"/>
    <w:rsid w:val="00A651D7"/>
    <w:rsid w:val="00A656E6"/>
    <w:rsid w:val="00A6613A"/>
    <w:rsid w:val="00A66838"/>
    <w:rsid w:val="00A70A8B"/>
    <w:rsid w:val="00A74DA6"/>
    <w:rsid w:val="00A75435"/>
    <w:rsid w:val="00A75463"/>
    <w:rsid w:val="00A770F4"/>
    <w:rsid w:val="00A847BF"/>
    <w:rsid w:val="00A84E64"/>
    <w:rsid w:val="00A871D3"/>
    <w:rsid w:val="00A91596"/>
    <w:rsid w:val="00AA01D4"/>
    <w:rsid w:val="00AA1253"/>
    <w:rsid w:val="00AA2366"/>
    <w:rsid w:val="00AA2FE9"/>
    <w:rsid w:val="00AA3E09"/>
    <w:rsid w:val="00AA5A7C"/>
    <w:rsid w:val="00AB10E0"/>
    <w:rsid w:val="00AB216F"/>
    <w:rsid w:val="00AB2C9A"/>
    <w:rsid w:val="00AB40DB"/>
    <w:rsid w:val="00AC3904"/>
    <w:rsid w:val="00AC51E1"/>
    <w:rsid w:val="00AC5E92"/>
    <w:rsid w:val="00AD28D2"/>
    <w:rsid w:val="00AD3734"/>
    <w:rsid w:val="00AD448F"/>
    <w:rsid w:val="00AD5567"/>
    <w:rsid w:val="00AE1791"/>
    <w:rsid w:val="00AE3544"/>
    <w:rsid w:val="00AF6AFF"/>
    <w:rsid w:val="00AF6CFF"/>
    <w:rsid w:val="00AF6FBC"/>
    <w:rsid w:val="00AF7091"/>
    <w:rsid w:val="00B011F5"/>
    <w:rsid w:val="00B017C6"/>
    <w:rsid w:val="00B0237B"/>
    <w:rsid w:val="00B0488C"/>
    <w:rsid w:val="00B07FBE"/>
    <w:rsid w:val="00B109B0"/>
    <w:rsid w:val="00B10ECB"/>
    <w:rsid w:val="00B14421"/>
    <w:rsid w:val="00B17D19"/>
    <w:rsid w:val="00B210E4"/>
    <w:rsid w:val="00B2466A"/>
    <w:rsid w:val="00B25D0B"/>
    <w:rsid w:val="00B27F18"/>
    <w:rsid w:val="00B33787"/>
    <w:rsid w:val="00B35213"/>
    <w:rsid w:val="00B360ED"/>
    <w:rsid w:val="00B45FFB"/>
    <w:rsid w:val="00B47705"/>
    <w:rsid w:val="00B513EA"/>
    <w:rsid w:val="00B52A3E"/>
    <w:rsid w:val="00B5352C"/>
    <w:rsid w:val="00B5592F"/>
    <w:rsid w:val="00B55C79"/>
    <w:rsid w:val="00B573EC"/>
    <w:rsid w:val="00B61296"/>
    <w:rsid w:val="00B63DB3"/>
    <w:rsid w:val="00B643C1"/>
    <w:rsid w:val="00B65240"/>
    <w:rsid w:val="00B67ACA"/>
    <w:rsid w:val="00B70799"/>
    <w:rsid w:val="00B71FBB"/>
    <w:rsid w:val="00B7539F"/>
    <w:rsid w:val="00B76600"/>
    <w:rsid w:val="00B80AA2"/>
    <w:rsid w:val="00B834C6"/>
    <w:rsid w:val="00B8368F"/>
    <w:rsid w:val="00B948A6"/>
    <w:rsid w:val="00B969C7"/>
    <w:rsid w:val="00B97805"/>
    <w:rsid w:val="00BA2960"/>
    <w:rsid w:val="00BA3745"/>
    <w:rsid w:val="00BB1589"/>
    <w:rsid w:val="00BB3B89"/>
    <w:rsid w:val="00BB6718"/>
    <w:rsid w:val="00BC363C"/>
    <w:rsid w:val="00BC3C43"/>
    <w:rsid w:val="00BD2436"/>
    <w:rsid w:val="00BD54FE"/>
    <w:rsid w:val="00BD732F"/>
    <w:rsid w:val="00BE01AE"/>
    <w:rsid w:val="00BE08A2"/>
    <w:rsid w:val="00BE11EA"/>
    <w:rsid w:val="00BE1756"/>
    <w:rsid w:val="00BE2CB0"/>
    <w:rsid w:val="00BE3C60"/>
    <w:rsid w:val="00BE42F1"/>
    <w:rsid w:val="00BF141F"/>
    <w:rsid w:val="00BF14B3"/>
    <w:rsid w:val="00BF3245"/>
    <w:rsid w:val="00BF3845"/>
    <w:rsid w:val="00BF630A"/>
    <w:rsid w:val="00BF700A"/>
    <w:rsid w:val="00C02226"/>
    <w:rsid w:val="00C06AB9"/>
    <w:rsid w:val="00C124F1"/>
    <w:rsid w:val="00C12ADD"/>
    <w:rsid w:val="00C12E1A"/>
    <w:rsid w:val="00C12FF4"/>
    <w:rsid w:val="00C1621C"/>
    <w:rsid w:val="00C1689A"/>
    <w:rsid w:val="00C17187"/>
    <w:rsid w:val="00C2016F"/>
    <w:rsid w:val="00C22574"/>
    <w:rsid w:val="00C2258C"/>
    <w:rsid w:val="00C22628"/>
    <w:rsid w:val="00C229CB"/>
    <w:rsid w:val="00C23800"/>
    <w:rsid w:val="00C2552C"/>
    <w:rsid w:val="00C31E18"/>
    <w:rsid w:val="00C32373"/>
    <w:rsid w:val="00C3518D"/>
    <w:rsid w:val="00C403D6"/>
    <w:rsid w:val="00C41C27"/>
    <w:rsid w:val="00C421A8"/>
    <w:rsid w:val="00C45A63"/>
    <w:rsid w:val="00C469B0"/>
    <w:rsid w:val="00C46FF9"/>
    <w:rsid w:val="00C47CC1"/>
    <w:rsid w:val="00C51C29"/>
    <w:rsid w:val="00C52081"/>
    <w:rsid w:val="00C52A5E"/>
    <w:rsid w:val="00C56794"/>
    <w:rsid w:val="00C6095F"/>
    <w:rsid w:val="00C62ABB"/>
    <w:rsid w:val="00C62CD2"/>
    <w:rsid w:val="00C66251"/>
    <w:rsid w:val="00C710EF"/>
    <w:rsid w:val="00C74DAA"/>
    <w:rsid w:val="00C76BCE"/>
    <w:rsid w:val="00C8664A"/>
    <w:rsid w:val="00C90307"/>
    <w:rsid w:val="00C924AB"/>
    <w:rsid w:val="00C944B5"/>
    <w:rsid w:val="00C96171"/>
    <w:rsid w:val="00CA0479"/>
    <w:rsid w:val="00CA2ED8"/>
    <w:rsid w:val="00CA7AB3"/>
    <w:rsid w:val="00CB02C0"/>
    <w:rsid w:val="00CB08FC"/>
    <w:rsid w:val="00CB51AA"/>
    <w:rsid w:val="00CB5E63"/>
    <w:rsid w:val="00CC0895"/>
    <w:rsid w:val="00CC308D"/>
    <w:rsid w:val="00CC3321"/>
    <w:rsid w:val="00CC411B"/>
    <w:rsid w:val="00CC5D10"/>
    <w:rsid w:val="00CC75D8"/>
    <w:rsid w:val="00CC7905"/>
    <w:rsid w:val="00CD06A9"/>
    <w:rsid w:val="00CD154E"/>
    <w:rsid w:val="00CD4D91"/>
    <w:rsid w:val="00CD78E5"/>
    <w:rsid w:val="00CE0E0D"/>
    <w:rsid w:val="00CE31AB"/>
    <w:rsid w:val="00CF01D4"/>
    <w:rsid w:val="00CF10B3"/>
    <w:rsid w:val="00CF5E45"/>
    <w:rsid w:val="00CF6D7C"/>
    <w:rsid w:val="00CF71B9"/>
    <w:rsid w:val="00D0467C"/>
    <w:rsid w:val="00D0645F"/>
    <w:rsid w:val="00D14F91"/>
    <w:rsid w:val="00D20E5D"/>
    <w:rsid w:val="00D21D84"/>
    <w:rsid w:val="00D27106"/>
    <w:rsid w:val="00D30AE4"/>
    <w:rsid w:val="00D31465"/>
    <w:rsid w:val="00D41ABA"/>
    <w:rsid w:val="00D42DAB"/>
    <w:rsid w:val="00D435E0"/>
    <w:rsid w:val="00D45B46"/>
    <w:rsid w:val="00D46344"/>
    <w:rsid w:val="00D471B9"/>
    <w:rsid w:val="00D53105"/>
    <w:rsid w:val="00D54766"/>
    <w:rsid w:val="00D611B3"/>
    <w:rsid w:val="00D624CE"/>
    <w:rsid w:val="00D64B1F"/>
    <w:rsid w:val="00D70766"/>
    <w:rsid w:val="00D71323"/>
    <w:rsid w:val="00D755EB"/>
    <w:rsid w:val="00D75E82"/>
    <w:rsid w:val="00D76412"/>
    <w:rsid w:val="00D76E7E"/>
    <w:rsid w:val="00D85BFA"/>
    <w:rsid w:val="00D863F2"/>
    <w:rsid w:val="00D9360F"/>
    <w:rsid w:val="00D95D38"/>
    <w:rsid w:val="00DA03D0"/>
    <w:rsid w:val="00DA14B0"/>
    <w:rsid w:val="00DA7146"/>
    <w:rsid w:val="00DB1A6A"/>
    <w:rsid w:val="00DB7465"/>
    <w:rsid w:val="00DC428D"/>
    <w:rsid w:val="00DC55BF"/>
    <w:rsid w:val="00DC613F"/>
    <w:rsid w:val="00DC6BC4"/>
    <w:rsid w:val="00DD03F8"/>
    <w:rsid w:val="00DD0B68"/>
    <w:rsid w:val="00DD34D8"/>
    <w:rsid w:val="00DD3E00"/>
    <w:rsid w:val="00DE0195"/>
    <w:rsid w:val="00DF181C"/>
    <w:rsid w:val="00DF5EE6"/>
    <w:rsid w:val="00E04545"/>
    <w:rsid w:val="00E04EA7"/>
    <w:rsid w:val="00E1356F"/>
    <w:rsid w:val="00E14E9C"/>
    <w:rsid w:val="00E21629"/>
    <w:rsid w:val="00E22993"/>
    <w:rsid w:val="00E27669"/>
    <w:rsid w:val="00E27B93"/>
    <w:rsid w:val="00E31A59"/>
    <w:rsid w:val="00E32049"/>
    <w:rsid w:val="00E327E6"/>
    <w:rsid w:val="00E32E65"/>
    <w:rsid w:val="00E34C13"/>
    <w:rsid w:val="00E35082"/>
    <w:rsid w:val="00E35805"/>
    <w:rsid w:val="00E40E5F"/>
    <w:rsid w:val="00E4794A"/>
    <w:rsid w:val="00E47F99"/>
    <w:rsid w:val="00E525A0"/>
    <w:rsid w:val="00E52911"/>
    <w:rsid w:val="00E53036"/>
    <w:rsid w:val="00E536F5"/>
    <w:rsid w:val="00E55165"/>
    <w:rsid w:val="00E574BB"/>
    <w:rsid w:val="00E578A5"/>
    <w:rsid w:val="00E60E59"/>
    <w:rsid w:val="00E62641"/>
    <w:rsid w:val="00E62ADB"/>
    <w:rsid w:val="00E63709"/>
    <w:rsid w:val="00E65CCF"/>
    <w:rsid w:val="00E71D7A"/>
    <w:rsid w:val="00E77DD8"/>
    <w:rsid w:val="00E85504"/>
    <w:rsid w:val="00E87BDF"/>
    <w:rsid w:val="00E904B5"/>
    <w:rsid w:val="00E92266"/>
    <w:rsid w:val="00E935F1"/>
    <w:rsid w:val="00E93926"/>
    <w:rsid w:val="00E93FCD"/>
    <w:rsid w:val="00E943C2"/>
    <w:rsid w:val="00EA0A77"/>
    <w:rsid w:val="00EA270E"/>
    <w:rsid w:val="00EA3203"/>
    <w:rsid w:val="00EA3407"/>
    <w:rsid w:val="00EA5160"/>
    <w:rsid w:val="00EB24A4"/>
    <w:rsid w:val="00EB33CD"/>
    <w:rsid w:val="00EB37CA"/>
    <w:rsid w:val="00EB4C94"/>
    <w:rsid w:val="00EB5971"/>
    <w:rsid w:val="00EB726C"/>
    <w:rsid w:val="00EB7DE1"/>
    <w:rsid w:val="00EC1214"/>
    <w:rsid w:val="00EC1E03"/>
    <w:rsid w:val="00EC36FC"/>
    <w:rsid w:val="00EC3A65"/>
    <w:rsid w:val="00EC3F6D"/>
    <w:rsid w:val="00EC6225"/>
    <w:rsid w:val="00EC7DCA"/>
    <w:rsid w:val="00EC7E2E"/>
    <w:rsid w:val="00ED156F"/>
    <w:rsid w:val="00ED24BB"/>
    <w:rsid w:val="00ED70CD"/>
    <w:rsid w:val="00ED7440"/>
    <w:rsid w:val="00ED759F"/>
    <w:rsid w:val="00ED7B12"/>
    <w:rsid w:val="00EE266B"/>
    <w:rsid w:val="00EE2899"/>
    <w:rsid w:val="00EE4008"/>
    <w:rsid w:val="00EF01E1"/>
    <w:rsid w:val="00EF2854"/>
    <w:rsid w:val="00EF4E8F"/>
    <w:rsid w:val="00F00382"/>
    <w:rsid w:val="00F00E96"/>
    <w:rsid w:val="00F01E1C"/>
    <w:rsid w:val="00F02336"/>
    <w:rsid w:val="00F04D86"/>
    <w:rsid w:val="00F04FDA"/>
    <w:rsid w:val="00F07323"/>
    <w:rsid w:val="00F153FC"/>
    <w:rsid w:val="00F24CA1"/>
    <w:rsid w:val="00F25BC6"/>
    <w:rsid w:val="00F26F25"/>
    <w:rsid w:val="00F30303"/>
    <w:rsid w:val="00F3167A"/>
    <w:rsid w:val="00F46B6E"/>
    <w:rsid w:val="00F47DD1"/>
    <w:rsid w:val="00F52872"/>
    <w:rsid w:val="00F539B5"/>
    <w:rsid w:val="00F60F46"/>
    <w:rsid w:val="00F625B9"/>
    <w:rsid w:val="00F62A10"/>
    <w:rsid w:val="00F62EB2"/>
    <w:rsid w:val="00F667C1"/>
    <w:rsid w:val="00F6717E"/>
    <w:rsid w:val="00F70ABF"/>
    <w:rsid w:val="00F70F04"/>
    <w:rsid w:val="00F71F59"/>
    <w:rsid w:val="00F72754"/>
    <w:rsid w:val="00F73260"/>
    <w:rsid w:val="00F7527D"/>
    <w:rsid w:val="00F76204"/>
    <w:rsid w:val="00F86972"/>
    <w:rsid w:val="00F87ACF"/>
    <w:rsid w:val="00F87D39"/>
    <w:rsid w:val="00F93A34"/>
    <w:rsid w:val="00F94DD7"/>
    <w:rsid w:val="00F9683A"/>
    <w:rsid w:val="00FA1EC1"/>
    <w:rsid w:val="00FB0611"/>
    <w:rsid w:val="00FB5A9A"/>
    <w:rsid w:val="00FC0EF9"/>
    <w:rsid w:val="00FC1612"/>
    <w:rsid w:val="00FC1DE2"/>
    <w:rsid w:val="00FC244D"/>
    <w:rsid w:val="00FC3056"/>
    <w:rsid w:val="00FD1537"/>
    <w:rsid w:val="00FD548E"/>
    <w:rsid w:val="00FD730F"/>
    <w:rsid w:val="00FE03E2"/>
    <w:rsid w:val="00FE2273"/>
    <w:rsid w:val="00FE24F1"/>
    <w:rsid w:val="00FE34EF"/>
    <w:rsid w:val="00FE4A2A"/>
    <w:rsid w:val="00FE6CFF"/>
    <w:rsid w:val="00FF6740"/>
    <w:rsid w:val="00FF7577"/>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C49CCD3"/>
  <w15:docId w15:val="{ACD53A45-5D57-4851-A3C3-3004D1E5FE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macro" w:semiHidden="1" w:unhideWhenUsed="1"/>
    <w:lsdException w:name="toa heading" w:semiHidden="1" w:unhideWhenUsed="1"/>
    <w:lsdException w:name="List Bullet" w:uiPriority="10" w:qFormat="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uiPriority="22"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iPriority="99"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iPriority="99"/>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4"/>
    </w:rPr>
  </w:style>
  <w:style w:type="paragraph" w:styleId="Heading1">
    <w:name w:val="heading 1"/>
    <w:basedOn w:val="Normal"/>
    <w:next w:val="Normal"/>
    <w:link w:val="Heading1Char"/>
    <w:qFormat/>
    <w:rsid w:val="004E33D7"/>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qFormat/>
    <w:pPr>
      <w:keepNext/>
      <w:jc w:val="center"/>
      <w:outlineLvl w:val="1"/>
    </w:pPr>
    <w:rPr>
      <w:b/>
    </w:rPr>
  </w:style>
  <w:style w:type="paragraph" w:styleId="Heading3">
    <w:name w:val="heading 3"/>
    <w:basedOn w:val="Normal"/>
    <w:next w:val="Normal"/>
    <w:link w:val="Heading3Char"/>
    <w:unhideWhenUsed/>
    <w:qFormat/>
    <w:rsid w:val="00B017C6"/>
    <w:pPr>
      <w:keepNext/>
      <w:spacing w:before="240" w:after="60"/>
      <w:outlineLvl w:val="2"/>
    </w:pPr>
    <w:rPr>
      <w:rFonts w:ascii="Calibri Light" w:hAnsi="Calibri Light"/>
      <w:b/>
      <w:bCs/>
      <w:sz w:val="26"/>
      <w:szCs w:val="26"/>
    </w:rPr>
  </w:style>
  <w:style w:type="paragraph" w:styleId="Heading5">
    <w:name w:val="heading 5"/>
    <w:basedOn w:val="Normal"/>
    <w:next w:val="Normal"/>
    <w:link w:val="Heading5Char"/>
    <w:qFormat/>
    <w:pPr>
      <w:spacing w:before="240" w:after="60"/>
      <w:outlineLvl w:val="4"/>
    </w:pPr>
    <w:rPr>
      <w:b/>
      <w:bCs/>
      <w:i/>
      <w:iCs/>
      <w:sz w:val="26"/>
      <w:szCs w:val="26"/>
    </w:rPr>
  </w:style>
  <w:style w:type="paragraph" w:styleId="Heading9">
    <w:name w:val="heading 9"/>
    <w:basedOn w:val="Normal"/>
    <w:next w:val="Normal"/>
    <w:link w:val="Heading9Char"/>
    <w:semiHidden/>
    <w:unhideWhenUsed/>
    <w:qFormat/>
    <w:rsid w:val="005F0A0D"/>
    <w:pPr>
      <w:keepNext/>
      <w:keepLines/>
      <w:spacing w:before="4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link w:val="TitleChar"/>
    <w:qFormat/>
    <w:pPr>
      <w:jc w:val="center"/>
    </w:pPr>
    <w:rPr>
      <w:rFonts w:ascii="Arial" w:hAnsi="Arial"/>
      <w:b/>
      <w:smallCaps/>
      <w:sz w:val="28"/>
    </w:rPr>
  </w:style>
  <w:style w:type="paragraph" w:styleId="BodyTextIndent">
    <w:name w:val="Body Text Indent"/>
    <w:aliases w:val=" Char"/>
    <w:basedOn w:val="Normal"/>
    <w:link w:val="BodyTextIndentChar1"/>
    <w:pPr>
      <w:tabs>
        <w:tab w:val="left" w:pos="360"/>
        <w:tab w:val="left" w:pos="720"/>
        <w:tab w:val="left" w:pos="1080"/>
      </w:tabs>
      <w:ind w:left="360"/>
    </w:pPr>
    <w:rPr>
      <w:sz w:val="22"/>
    </w:rPr>
  </w:style>
  <w:style w:type="paragraph" w:styleId="NormalWeb">
    <w:name w:val="Normal (Web)"/>
    <w:basedOn w:val="Normal"/>
    <w:qFormat/>
    <w:pPr>
      <w:spacing w:before="100" w:beforeAutospacing="1" w:after="100" w:afterAutospacing="1"/>
    </w:pPr>
    <w:rPr>
      <w:szCs w:val="24"/>
    </w:rPr>
  </w:style>
  <w:style w:type="paragraph" w:styleId="Header">
    <w:name w:val="header"/>
    <w:basedOn w:val="Normal"/>
    <w:link w:val="HeaderChar"/>
    <w:uiPriority w:val="99"/>
    <w:pPr>
      <w:tabs>
        <w:tab w:val="center" w:pos="4320"/>
        <w:tab w:val="right" w:pos="8640"/>
      </w:tabs>
    </w:pPr>
  </w:style>
  <w:style w:type="paragraph" w:styleId="Footer">
    <w:name w:val="footer"/>
    <w:basedOn w:val="Normal"/>
    <w:link w:val="FooterChar"/>
    <w:pPr>
      <w:tabs>
        <w:tab w:val="center" w:pos="4320"/>
        <w:tab w:val="right" w:pos="8640"/>
      </w:tabs>
    </w:pPr>
  </w:style>
  <w:style w:type="paragraph" w:customStyle="1" w:styleId="TitleTimesNewRoman">
    <w:name w:val="Title + Times New Roman"/>
    <w:aliases w:val="13 pt,Before:  10 pt,After:  10 pt,..."/>
    <w:basedOn w:val="Title"/>
    <w:rPr>
      <w:rFonts w:ascii="Times New Roman" w:hAnsi="Times New Roman"/>
      <w:bCs/>
      <w:sz w:val="26"/>
    </w:rPr>
  </w:style>
  <w:style w:type="paragraph" w:styleId="BodyText2">
    <w:name w:val="Body Text 2"/>
    <w:basedOn w:val="Normal"/>
    <w:link w:val="BodyText2Char"/>
    <w:pPr>
      <w:spacing w:after="120" w:line="480" w:lineRule="auto"/>
    </w:pPr>
  </w:style>
  <w:style w:type="paragraph" w:styleId="BalloonText">
    <w:name w:val="Balloon Text"/>
    <w:basedOn w:val="Normal"/>
    <w:link w:val="BalloonTextChar"/>
    <w:semiHidden/>
    <w:rPr>
      <w:rFonts w:ascii="Tahoma" w:hAnsi="Tahoma" w:cs="Tahoma"/>
      <w:sz w:val="16"/>
      <w:szCs w:val="16"/>
    </w:rPr>
  </w:style>
  <w:style w:type="character" w:styleId="Hyperlink">
    <w:name w:val="Hyperlink"/>
    <w:uiPriority w:val="99"/>
    <w:rPr>
      <w:color w:val="0000FF"/>
      <w:u w:val="single"/>
    </w:rPr>
  </w:style>
  <w:style w:type="character" w:styleId="PageNumber">
    <w:name w:val="page number"/>
    <w:basedOn w:val="DefaultParagraphFont"/>
  </w:style>
  <w:style w:type="character" w:customStyle="1" w:styleId="BodyTextIndentChar">
    <w:name w:val="Body Text Indent Char"/>
    <w:rPr>
      <w:sz w:val="22"/>
      <w:lang w:val="en-US" w:eastAsia="en-US" w:bidi="ar-SA"/>
    </w:rPr>
  </w:style>
  <w:style w:type="paragraph" w:styleId="BodyText">
    <w:name w:val="Body Text"/>
    <w:basedOn w:val="Normal"/>
    <w:link w:val="BodyTextChar"/>
    <w:pPr>
      <w:spacing w:after="120"/>
    </w:pPr>
  </w:style>
  <w:style w:type="character" w:customStyle="1" w:styleId="BodyTextIndentChar1">
    <w:name w:val="Body Text Indent Char1"/>
    <w:aliases w:val=" Char Char"/>
    <w:link w:val="BodyTextIndent"/>
    <w:rsid w:val="005D72C2"/>
    <w:rPr>
      <w:sz w:val="22"/>
      <w:lang w:val="en-US" w:eastAsia="en-US" w:bidi="ar-SA"/>
    </w:rPr>
  </w:style>
  <w:style w:type="character" w:customStyle="1" w:styleId="yshortcuts">
    <w:name w:val="yshortcuts"/>
    <w:basedOn w:val="DefaultParagraphFont"/>
    <w:rsid w:val="008D4FCB"/>
  </w:style>
  <w:style w:type="paragraph" w:customStyle="1" w:styleId="ListBullet1">
    <w:name w:val="List Bullet 1"/>
    <w:rsid w:val="000705D0"/>
    <w:pPr>
      <w:keepLines/>
      <w:tabs>
        <w:tab w:val="left" w:pos="288"/>
      </w:tabs>
    </w:pPr>
    <w:rPr>
      <w:rFonts w:ascii="Arial" w:hAnsi="Arial"/>
    </w:rPr>
  </w:style>
  <w:style w:type="paragraph" w:styleId="ListParagraph">
    <w:name w:val="List Paragraph"/>
    <w:basedOn w:val="Normal"/>
    <w:link w:val="ListParagraphChar"/>
    <w:uiPriority w:val="1"/>
    <w:qFormat/>
    <w:rsid w:val="00333973"/>
    <w:pPr>
      <w:spacing w:after="200" w:line="276" w:lineRule="auto"/>
      <w:ind w:left="720"/>
      <w:contextualSpacing/>
    </w:pPr>
    <w:rPr>
      <w:rFonts w:ascii="Calibri" w:eastAsia="Calibri" w:hAnsi="Calibri"/>
      <w:sz w:val="22"/>
      <w:szCs w:val="22"/>
    </w:rPr>
  </w:style>
  <w:style w:type="character" w:customStyle="1" w:styleId="apple-converted-space">
    <w:name w:val="apple-converted-space"/>
    <w:rsid w:val="00E35082"/>
  </w:style>
  <w:style w:type="character" w:styleId="Strong">
    <w:name w:val="Strong"/>
    <w:uiPriority w:val="22"/>
    <w:qFormat/>
    <w:rsid w:val="00514579"/>
    <w:rPr>
      <w:b/>
      <w:bCs/>
    </w:rPr>
  </w:style>
  <w:style w:type="character" w:customStyle="1" w:styleId="Heading3Char">
    <w:name w:val="Heading 3 Char"/>
    <w:link w:val="Heading3"/>
    <w:rsid w:val="00B017C6"/>
    <w:rPr>
      <w:rFonts w:ascii="Calibri Light" w:eastAsia="Times New Roman" w:hAnsi="Calibri Light" w:cs="Times New Roman"/>
      <w:b/>
      <w:bCs/>
      <w:sz w:val="26"/>
      <w:szCs w:val="26"/>
    </w:rPr>
  </w:style>
  <w:style w:type="paragraph" w:customStyle="1" w:styleId="yiv3761346839msonormal">
    <w:name w:val="yiv3761346839msonormal"/>
    <w:basedOn w:val="Normal"/>
    <w:rsid w:val="00133DAE"/>
    <w:pPr>
      <w:spacing w:before="100" w:beforeAutospacing="1" w:after="100" w:afterAutospacing="1"/>
    </w:pPr>
    <w:rPr>
      <w:szCs w:val="24"/>
    </w:rPr>
  </w:style>
  <w:style w:type="character" w:customStyle="1" w:styleId="HeaderChar">
    <w:name w:val="Header Char"/>
    <w:basedOn w:val="DefaultParagraphFont"/>
    <w:link w:val="Header"/>
    <w:uiPriority w:val="99"/>
    <w:rsid w:val="00AA5A7C"/>
    <w:rPr>
      <w:sz w:val="24"/>
    </w:rPr>
  </w:style>
  <w:style w:type="character" w:customStyle="1" w:styleId="FooterChar">
    <w:name w:val="Footer Char"/>
    <w:basedOn w:val="DefaultParagraphFont"/>
    <w:link w:val="Footer"/>
    <w:rsid w:val="00C56794"/>
    <w:rPr>
      <w:sz w:val="24"/>
    </w:rPr>
  </w:style>
  <w:style w:type="paragraph" w:styleId="NoSpacing">
    <w:name w:val="No Spacing"/>
    <w:link w:val="NoSpacingChar"/>
    <w:qFormat/>
    <w:rsid w:val="00C924AB"/>
    <w:rPr>
      <w:rFonts w:asciiTheme="minorHAnsi" w:eastAsia="Calibri" w:hAnsiTheme="minorHAnsi"/>
      <w:sz w:val="22"/>
      <w:szCs w:val="22"/>
    </w:rPr>
  </w:style>
  <w:style w:type="character" w:customStyle="1" w:styleId="gmail-m6969867788361762728gmail-m6861069277457758967gmail-m6367589336574091558gmaildefault">
    <w:name w:val="gmail-m_6969867788361762728gmail-m6861069277457758967gmail-m6367589336574091558gmaildefault"/>
    <w:basedOn w:val="DefaultParagraphFont"/>
    <w:rsid w:val="000E33CB"/>
  </w:style>
  <w:style w:type="character" w:customStyle="1" w:styleId="UnresolvedMention1">
    <w:name w:val="Unresolved Mention1"/>
    <w:basedOn w:val="DefaultParagraphFont"/>
    <w:uiPriority w:val="99"/>
    <w:semiHidden/>
    <w:unhideWhenUsed/>
    <w:rsid w:val="004C7072"/>
    <w:rPr>
      <w:color w:val="605E5C"/>
      <w:shd w:val="clear" w:color="auto" w:fill="E1DFDD"/>
    </w:rPr>
  </w:style>
  <w:style w:type="table" w:styleId="TableGrid">
    <w:name w:val="Table Grid"/>
    <w:basedOn w:val="TableNormal"/>
    <w:uiPriority w:val="39"/>
    <w:rsid w:val="00C1718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rsid w:val="004E33D7"/>
    <w:rPr>
      <w:rFonts w:asciiTheme="majorHAnsi" w:eastAsiaTheme="majorEastAsia" w:hAnsiTheme="majorHAnsi" w:cstheme="majorBidi"/>
      <w:color w:val="2F5496" w:themeColor="accent1" w:themeShade="BF"/>
      <w:sz w:val="32"/>
      <w:szCs w:val="32"/>
    </w:rPr>
  </w:style>
  <w:style w:type="paragraph" w:styleId="ListBullet">
    <w:name w:val="List Bullet"/>
    <w:basedOn w:val="Normal"/>
    <w:autoRedefine/>
    <w:uiPriority w:val="10"/>
    <w:unhideWhenUsed/>
    <w:qFormat/>
    <w:rsid w:val="00CC0895"/>
    <w:pPr>
      <w:numPr>
        <w:numId w:val="1"/>
      </w:numPr>
    </w:pPr>
    <w:rPr>
      <w:rFonts w:eastAsia="MS Mincho"/>
      <w:bCs/>
      <w:color w:val="000000"/>
      <w:szCs w:val="24"/>
    </w:rPr>
  </w:style>
  <w:style w:type="character" w:customStyle="1" w:styleId="NoSpacingChar">
    <w:name w:val="No Spacing Char"/>
    <w:link w:val="NoSpacing"/>
    <w:uiPriority w:val="1"/>
    <w:locked/>
    <w:rsid w:val="00C924AB"/>
    <w:rPr>
      <w:rFonts w:asciiTheme="minorHAnsi" w:eastAsia="Calibri" w:hAnsiTheme="minorHAnsi"/>
      <w:sz w:val="22"/>
      <w:szCs w:val="22"/>
    </w:rPr>
  </w:style>
  <w:style w:type="character" w:styleId="Emphasis">
    <w:name w:val="Emphasis"/>
    <w:basedOn w:val="DefaultParagraphFont"/>
    <w:qFormat/>
    <w:rsid w:val="0019159B"/>
    <w:rPr>
      <w:b w:val="0"/>
      <w:iCs/>
      <w:color w:val="657C9C" w:themeColor="text2" w:themeTint="BF"/>
      <w:sz w:val="26"/>
    </w:rPr>
  </w:style>
  <w:style w:type="numbering" w:customStyle="1" w:styleId="ImportedStyle1">
    <w:name w:val="Imported Style 1"/>
    <w:rsid w:val="00B2466A"/>
    <w:pPr>
      <w:numPr>
        <w:numId w:val="2"/>
      </w:numPr>
    </w:pPr>
  </w:style>
  <w:style w:type="paragraph" w:customStyle="1" w:styleId="Body">
    <w:name w:val="Body"/>
    <w:rsid w:val="00B2466A"/>
    <w:pPr>
      <w:pBdr>
        <w:top w:val="nil"/>
        <w:left w:val="nil"/>
        <w:bottom w:val="nil"/>
        <w:right w:val="nil"/>
        <w:between w:val="nil"/>
        <w:bar w:val="nil"/>
      </w:pBdr>
    </w:pPr>
    <w:rPr>
      <w:rFonts w:ascii="Arial" w:eastAsia="Arial Unicode MS" w:hAnsi="Arial" w:cs="Arial Unicode MS"/>
      <w:color w:val="000000"/>
      <w:sz w:val="24"/>
      <w:szCs w:val="24"/>
      <w:u w:color="000000"/>
      <w:bdr w:val="nil"/>
    </w:rPr>
  </w:style>
  <w:style w:type="numbering" w:customStyle="1" w:styleId="ImportedStyle2">
    <w:name w:val="Imported Style 2"/>
    <w:rsid w:val="00B2466A"/>
    <w:pPr>
      <w:numPr>
        <w:numId w:val="3"/>
      </w:numPr>
    </w:pPr>
  </w:style>
  <w:style w:type="numbering" w:customStyle="1" w:styleId="ImportedStyle3">
    <w:name w:val="Imported Style 3"/>
    <w:rsid w:val="00B2466A"/>
    <w:pPr>
      <w:numPr>
        <w:numId w:val="4"/>
      </w:numPr>
    </w:pPr>
  </w:style>
  <w:style w:type="numbering" w:customStyle="1" w:styleId="ImportedStyle5">
    <w:name w:val="Imported Style 5"/>
    <w:rsid w:val="00B2466A"/>
    <w:pPr>
      <w:numPr>
        <w:numId w:val="5"/>
      </w:numPr>
    </w:pPr>
  </w:style>
  <w:style w:type="numbering" w:customStyle="1" w:styleId="ImportedStyle6">
    <w:name w:val="Imported Style 6"/>
    <w:rsid w:val="00B2466A"/>
    <w:pPr>
      <w:numPr>
        <w:numId w:val="6"/>
      </w:numPr>
    </w:pPr>
  </w:style>
  <w:style w:type="numbering" w:customStyle="1" w:styleId="ImportedStyle7">
    <w:name w:val="Imported Style 7"/>
    <w:rsid w:val="00B2466A"/>
    <w:pPr>
      <w:numPr>
        <w:numId w:val="7"/>
      </w:numPr>
    </w:pPr>
  </w:style>
  <w:style w:type="numbering" w:customStyle="1" w:styleId="ImportedStyle8">
    <w:name w:val="Imported Style 8"/>
    <w:rsid w:val="00B2466A"/>
    <w:pPr>
      <w:numPr>
        <w:numId w:val="8"/>
      </w:numPr>
    </w:pPr>
  </w:style>
  <w:style w:type="paragraph" w:customStyle="1" w:styleId="TableParagraph">
    <w:name w:val="Table Paragraph"/>
    <w:basedOn w:val="Normal"/>
    <w:uiPriority w:val="1"/>
    <w:qFormat/>
    <w:rsid w:val="007D675E"/>
    <w:pPr>
      <w:widowControl w:val="0"/>
      <w:autoSpaceDE w:val="0"/>
      <w:autoSpaceDN w:val="0"/>
      <w:ind w:left="480" w:hanging="370"/>
    </w:pPr>
    <w:rPr>
      <w:rFonts w:ascii="Verdana" w:eastAsia="Verdana" w:hAnsi="Verdana" w:cs="Verdana"/>
      <w:sz w:val="22"/>
      <w:szCs w:val="22"/>
    </w:rPr>
  </w:style>
  <w:style w:type="character" w:customStyle="1" w:styleId="ListParagraphChar">
    <w:name w:val="List Paragraph Char"/>
    <w:link w:val="ListParagraph"/>
    <w:uiPriority w:val="34"/>
    <w:rsid w:val="00FC1612"/>
    <w:rPr>
      <w:rFonts w:ascii="Calibri" w:eastAsia="Calibri" w:hAnsi="Calibri"/>
      <w:sz w:val="22"/>
      <w:szCs w:val="22"/>
    </w:rPr>
  </w:style>
  <w:style w:type="paragraph" w:customStyle="1" w:styleId="Default">
    <w:name w:val="Default"/>
    <w:rsid w:val="0007787C"/>
    <w:pPr>
      <w:autoSpaceDE w:val="0"/>
      <w:autoSpaceDN w:val="0"/>
      <w:adjustRightInd w:val="0"/>
    </w:pPr>
    <w:rPr>
      <w:rFonts w:ascii="Garamond" w:hAnsi="Garamond" w:cs="Garamond"/>
      <w:color w:val="000000"/>
      <w:sz w:val="24"/>
      <w:szCs w:val="24"/>
    </w:rPr>
  </w:style>
  <w:style w:type="character" w:customStyle="1" w:styleId="None">
    <w:name w:val="None"/>
    <w:rsid w:val="00156EFD"/>
  </w:style>
  <w:style w:type="paragraph" w:customStyle="1" w:styleId="ResumeText">
    <w:name w:val="Resume Text"/>
    <w:basedOn w:val="Normal"/>
    <w:rsid w:val="009F4241"/>
    <w:pPr>
      <w:tabs>
        <w:tab w:val="left" w:pos="1170"/>
        <w:tab w:val="left" w:pos="2250"/>
        <w:tab w:val="left" w:pos="2520"/>
        <w:tab w:val="left" w:pos="2970"/>
        <w:tab w:val="left" w:pos="5220"/>
        <w:tab w:val="left" w:pos="6120"/>
      </w:tabs>
    </w:pPr>
    <w:rPr>
      <w:sz w:val="20"/>
    </w:rPr>
  </w:style>
  <w:style w:type="paragraph" w:customStyle="1" w:styleId="ResumeText--a">
    <w:name w:val="Resume Text -- a"/>
    <w:basedOn w:val="ResumeText"/>
    <w:rsid w:val="009F4241"/>
    <w:pPr>
      <w:ind w:left="288" w:hanging="288"/>
    </w:pPr>
  </w:style>
  <w:style w:type="paragraph" w:customStyle="1" w:styleId="ResumeText1">
    <w:name w:val="Resume Text 1"/>
    <w:basedOn w:val="ResumeText"/>
    <w:rsid w:val="00B10ECB"/>
    <w:pPr>
      <w:tabs>
        <w:tab w:val="clear" w:pos="1170"/>
        <w:tab w:val="clear" w:pos="2250"/>
        <w:tab w:val="clear" w:pos="2520"/>
        <w:tab w:val="clear" w:pos="2970"/>
        <w:tab w:val="left" w:pos="720"/>
        <w:tab w:val="left" w:pos="1440"/>
        <w:tab w:val="left" w:pos="2700"/>
      </w:tabs>
      <w:ind w:left="720" w:hanging="270"/>
    </w:pPr>
  </w:style>
  <w:style w:type="paragraph" w:styleId="BodyText3">
    <w:name w:val="Body Text 3"/>
    <w:basedOn w:val="Normal"/>
    <w:link w:val="BodyText3Char"/>
    <w:semiHidden/>
    <w:unhideWhenUsed/>
    <w:rsid w:val="00485963"/>
    <w:pPr>
      <w:spacing w:after="120"/>
    </w:pPr>
    <w:rPr>
      <w:sz w:val="16"/>
      <w:szCs w:val="16"/>
    </w:rPr>
  </w:style>
  <w:style w:type="character" w:customStyle="1" w:styleId="BodyText3Char">
    <w:name w:val="Body Text 3 Char"/>
    <w:basedOn w:val="DefaultParagraphFont"/>
    <w:link w:val="BodyText3"/>
    <w:semiHidden/>
    <w:rsid w:val="00485963"/>
    <w:rPr>
      <w:sz w:val="16"/>
      <w:szCs w:val="16"/>
    </w:rPr>
  </w:style>
  <w:style w:type="paragraph" w:customStyle="1" w:styleId="BodyCopy">
    <w:name w:val="Body Copy"/>
    <w:basedOn w:val="Normal"/>
    <w:qFormat/>
    <w:rsid w:val="00654952"/>
    <w:pPr>
      <w:spacing w:after="180" w:line="259" w:lineRule="auto"/>
    </w:pPr>
    <w:rPr>
      <w:rFonts w:ascii="Arial" w:eastAsia="Arial" w:hAnsi="Arial"/>
      <w:sz w:val="22"/>
      <w:szCs w:val="22"/>
    </w:rPr>
  </w:style>
  <w:style w:type="character" w:customStyle="1" w:styleId="small1">
    <w:name w:val="small1"/>
    <w:qFormat/>
    <w:rsid w:val="00C1621C"/>
    <w:rPr>
      <w:rFonts w:ascii="Verdana" w:hAnsi="Verdana"/>
      <w:i w:val="0"/>
      <w:iCs w:val="0"/>
      <w:sz w:val="16"/>
      <w:szCs w:val="16"/>
    </w:rPr>
  </w:style>
  <w:style w:type="paragraph" w:customStyle="1" w:styleId="Heading51">
    <w:name w:val="Heading 51"/>
    <w:next w:val="Normal"/>
    <w:qFormat/>
    <w:rsid w:val="00C1621C"/>
    <w:pPr>
      <w:keepNext/>
      <w:tabs>
        <w:tab w:val="right" w:pos="10260"/>
      </w:tabs>
      <w:outlineLvl w:val="4"/>
    </w:pPr>
    <w:rPr>
      <w:rFonts w:ascii="Times New Roman Bold" w:eastAsia="ヒラギノ角ゴ Pro W3" w:hAnsi="Times New Roman Bold"/>
      <w:color w:val="000000"/>
      <w:sz w:val="24"/>
    </w:rPr>
  </w:style>
  <w:style w:type="paragraph" w:customStyle="1" w:styleId="ListParagraph1">
    <w:name w:val="List Paragraph1"/>
    <w:basedOn w:val="Normal"/>
    <w:uiPriority w:val="34"/>
    <w:qFormat/>
    <w:rsid w:val="00266A5C"/>
    <w:pPr>
      <w:spacing w:after="160" w:line="259" w:lineRule="auto"/>
      <w:ind w:left="720"/>
      <w:contextualSpacing/>
    </w:pPr>
    <w:rPr>
      <w:rFonts w:asciiTheme="minorHAnsi" w:eastAsiaTheme="minorHAnsi" w:hAnsiTheme="minorHAnsi" w:cstheme="minorBidi"/>
      <w:sz w:val="22"/>
      <w:szCs w:val="22"/>
      <w:lang w:val="en-IN"/>
    </w:rPr>
  </w:style>
  <w:style w:type="paragraph" w:customStyle="1" w:styleId="ResumeBullets">
    <w:name w:val="ResumeBullets"/>
    <w:basedOn w:val="Normal"/>
    <w:rsid w:val="009912F3"/>
    <w:pPr>
      <w:widowControl w:val="0"/>
      <w:numPr>
        <w:numId w:val="9"/>
      </w:numPr>
      <w:overflowPunct w:val="0"/>
      <w:autoSpaceDE w:val="0"/>
      <w:autoSpaceDN w:val="0"/>
      <w:adjustRightInd w:val="0"/>
      <w:ind w:right="180"/>
      <w:textAlignment w:val="baseline"/>
    </w:pPr>
    <w:rPr>
      <w:color w:val="000000"/>
      <w:sz w:val="22"/>
      <w:szCs w:val="22"/>
      <w:lang w:eastAsia="en-IN"/>
    </w:rPr>
  </w:style>
  <w:style w:type="paragraph" w:customStyle="1" w:styleId="Bullet">
    <w:name w:val="Bullet"/>
    <w:basedOn w:val="Normal"/>
    <w:rsid w:val="009912F3"/>
    <w:pPr>
      <w:numPr>
        <w:numId w:val="10"/>
      </w:numPr>
    </w:pPr>
    <w:rPr>
      <w:sz w:val="20"/>
      <w:lang w:eastAsia="en-IN"/>
    </w:rPr>
  </w:style>
  <w:style w:type="paragraph" w:styleId="HTMLPreformatted">
    <w:name w:val="HTML Preformatted"/>
    <w:basedOn w:val="Normal"/>
    <w:link w:val="HTMLPreformattedChar"/>
    <w:uiPriority w:val="99"/>
    <w:rsid w:val="00F073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pPr>
    <w:rPr>
      <w:rFonts w:ascii="Courier New" w:hAnsi="Courier New" w:cs="Courier New"/>
      <w:sz w:val="20"/>
      <w:lang w:eastAsia="ar-SA"/>
    </w:rPr>
  </w:style>
  <w:style w:type="character" w:customStyle="1" w:styleId="HTMLPreformattedChar">
    <w:name w:val="HTML Preformatted Char"/>
    <w:basedOn w:val="DefaultParagraphFont"/>
    <w:link w:val="HTMLPreformatted"/>
    <w:uiPriority w:val="99"/>
    <w:rsid w:val="00F07323"/>
    <w:rPr>
      <w:rFonts w:ascii="Courier New" w:hAnsi="Courier New" w:cs="Courier New"/>
      <w:lang w:eastAsia="ar-SA"/>
    </w:rPr>
  </w:style>
  <w:style w:type="paragraph" w:customStyle="1" w:styleId="NormalLinespacingExactly12pt">
    <w:name w:val="Normal + Line spacing:  Exactly 12 pt"/>
    <w:basedOn w:val="Normal"/>
    <w:rsid w:val="00AF6AFF"/>
    <w:pPr>
      <w:numPr>
        <w:numId w:val="11"/>
      </w:numPr>
      <w:spacing w:line="240" w:lineRule="exact"/>
    </w:pPr>
    <w:rPr>
      <w:sz w:val="20"/>
    </w:rPr>
  </w:style>
  <w:style w:type="paragraph" w:styleId="BodyTextIndent3">
    <w:name w:val="Body Text Indent 3"/>
    <w:basedOn w:val="Normal"/>
    <w:link w:val="BodyTextIndent3Char"/>
    <w:semiHidden/>
    <w:unhideWhenUsed/>
    <w:rsid w:val="00633C18"/>
    <w:pPr>
      <w:spacing w:after="120"/>
      <w:ind w:left="283"/>
    </w:pPr>
    <w:rPr>
      <w:sz w:val="16"/>
      <w:szCs w:val="16"/>
    </w:rPr>
  </w:style>
  <w:style w:type="character" w:customStyle="1" w:styleId="BodyTextIndent3Char">
    <w:name w:val="Body Text Indent 3 Char"/>
    <w:basedOn w:val="DefaultParagraphFont"/>
    <w:link w:val="BodyTextIndent3"/>
    <w:semiHidden/>
    <w:rsid w:val="00633C18"/>
    <w:rPr>
      <w:sz w:val="16"/>
      <w:szCs w:val="16"/>
    </w:rPr>
  </w:style>
  <w:style w:type="paragraph" w:customStyle="1" w:styleId="Normal1">
    <w:name w:val="Normal1"/>
    <w:rsid w:val="005866AF"/>
    <w:pPr>
      <w:widowControl w:val="0"/>
      <w:jc w:val="both"/>
    </w:pPr>
    <w:rPr>
      <w:color w:val="000000"/>
      <w:sz w:val="24"/>
      <w:szCs w:val="24"/>
    </w:rPr>
  </w:style>
  <w:style w:type="paragraph" w:customStyle="1" w:styleId="MediumShading1-Accent11">
    <w:name w:val="Medium Shading 1 - Accent 11"/>
    <w:uiPriority w:val="99"/>
    <w:qFormat/>
    <w:rsid w:val="005866AF"/>
    <w:pPr>
      <w:suppressAutoHyphens/>
    </w:pPr>
    <w:rPr>
      <w:rFonts w:cs="Calibri"/>
      <w:lang w:eastAsia="ar-SA"/>
    </w:rPr>
  </w:style>
  <w:style w:type="paragraph" w:customStyle="1" w:styleId="ColorfulList-Accent11">
    <w:name w:val="Colorful List - Accent 11"/>
    <w:basedOn w:val="Normal"/>
    <w:qFormat/>
    <w:rsid w:val="005866AF"/>
    <w:pPr>
      <w:spacing w:after="200" w:line="276" w:lineRule="auto"/>
      <w:ind w:left="720"/>
      <w:contextualSpacing/>
    </w:pPr>
    <w:rPr>
      <w:rFonts w:ascii="Calibri" w:hAnsi="Calibri"/>
      <w:sz w:val="22"/>
      <w:szCs w:val="22"/>
    </w:rPr>
  </w:style>
  <w:style w:type="paragraph" w:styleId="PlainText">
    <w:name w:val="Plain Text"/>
    <w:basedOn w:val="Normal"/>
    <w:link w:val="PlainTextChar"/>
    <w:rsid w:val="005866AF"/>
    <w:rPr>
      <w:rFonts w:ascii="Courier New" w:hAnsi="Courier New"/>
      <w:sz w:val="20"/>
    </w:rPr>
  </w:style>
  <w:style w:type="character" w:customStyle="1" w:styleId="PlainTextChar">
    <w:name w:val="Plain Text Char"/>
    <w:basedOn w:val="DefaultParagraphFont"/>
    <w:link w:val="PlainText"/>
    <w:rsid w:val="005866AF"/>
    <w:rPr>
      <w:rFonts w:ascii="Courier New" w:hAnsi="Courier New"/>
    </w:rPr>
  </w:style>
  <w:style w:type="paragraph" w:styleId="Subtitle">
    <w:name w:val="Subtitle"/>
    <w:basedOn w:val="Normal"/>
    <w:next w:val="Normal"/>
    <w:link w:val="SubtitleChar"/>
    <w:qFormat/>
    <w:rsid w:val="009F6696"/>
    <w:pPr>
      <w:numPr>
        <w:ilvl w:val="1"/>
      </w:numPr>
    </w:pPr>
    <w:rPr>
      <w:rFonts w:ascii="Cambria" w:hAnsi="Cambria"/>
      <w:i/>
      <w:iCs/>
      <w:color w:val="4F81BD"/>
      <w:spacing w:val="15"/>
      <w:szCs w:val="24"/>
    </w:rPr>
  </w:style>
  <w:style w:type="character" w:customStyle="1" w:styleId="SubtitleChar">
    <w:name w:val="Subtitle Char"/>
    <w:basedOn w:val="DefaultParagraphFont"/>
    <w:link w:val="Subtitle"/>
    <w:rsid w:val="009F6696"/>
    <w:rPr>
      <w:rFonts w:ascii="Cambria" w:hAnsi="Cambria"/>
      <w:i/>
      <w:iCs/>
      <w:color w:val="4F81BD"/>
      <w:spacing w:val="15"/>
      <w:sz w:val="24"/>
      <w:szCs w:val="24"/>
    </w:rPr>
  </w:style>
  <w:style w:type="paragraph" w:styleId="EnvelopeAddress">
    <w:name w:val="envelope address"/>
    <w:basedOn w:val="Normal"/>
    <w:rsid w:val="00776362"/>
    <w:pPr>
      <w:framePr w:w="7920" w:h="1980" w:hRule="exact" w:hSpace="180" w:wrap="auto" w:hAnchor="page" w:xAlign="center" w:yAlign="bottom"/>
      <w:ind w:left="2880"/>
    </w:pPr>
    <w:rPr>
      <w:rFonts w:cs="Arial"/>
      <w:smallCaps/>
      <w:sz w:val="32"/>
    </w:rPr>
  </w:style>
  <w:style w:type="paragraph" w:customStyle="1" w:styleId="ReziBullet">
    <w:name w:val="Rezi_Bullet"/>
    <w:basedOn w:val="Normal"/>
    <w:qFormat/>
    <w:rsid w:val="00B14421"/>
    <w:pPr>
      <w:spacing w:after="150"/>
      <w:contextualSpacing/>
    </w:pPr>
    <w:rPr>
      <w:rFonts w:ascii="Garamond" w:eastAsia="MS Mincho" w:hAnsi="Garamond" w:cs="Cambria"/>
      <w:color w:val="2E3D50"/>
      <w:sz w:val="19"/>
      <w:szCs w:val="19"/>
    </w:rPr>
  </w:style>
  <w:style w:type="paragraph" w:customStyle="1" w:styleId="ReziPosition">
    <w:name w:val="Rezi_Position"/>
    <w:basedOn w:val="Normal"/>
    <w:qFormat/>
    <w:rsid w:val="00B14421"/>
    <w:pPr>
      <w:jc w:val="both"/>
    </w:pPr>
    <w:rPr>
      <w:rFonts w:ascii="Garamond" w:eastAsia="MS Mincho" w:hAnsi="Garamond" w:cs="Cambria"/>
      <w:b/>
      <w:color w:val="2E3D50"/>
      <w:sz w:val="20"/>
    </w:rPr>
  </w:style>
  <w:style w:type="paragraph" w:customStyle="1" w:styleId="ReziExperienceInfos">
    <w:name w:val="Rezi_Experience_Infos"/>
    <w:basedOn w:val="Normal"/>
    <w:qFormat/>
    <w:rsid w:val="00B14421"/>
    <w:pPr>
      <w:tabs>
        <w:tab w:val="right" w:pos="10500"/>
        <w:tab w:val="right" w:pos="10800"/>
      </w:tabs>
      <w:jc w:val="both"/>
    </w:pPr>
    <w:rPr>
      <w:rFonts w:ascii="Garamond" w:eastAsia="MS Mincho" w:hAnsi="Garamond" w:cs="Cambria"/>
      <w:b/>
      <w:color w:val="2E3D50"/>
      <w:sz w:val="19"/>
      <w:szCs w:val="19"/>
    </w:rPr>
  </w:style>
  <w:style w:type="paragraph" w:customStyle="1" w:styleId="ReziInfos">
    <w:name w:val="Rezi_Infos"/>
    <w:basedOn w:val="ReziExperienceInfos"/>
    <w:qFormat/>
    <w:rsid w:val="00B14421"/>
    <w:rPr>
      <w:b w:val="0"/>
      <w:bCs/>
    </w:rPr>
  </w:style>
  <w:style w:type="paragraph" w:customStyle="1" w:styleId="LO-normal1">
    <w:name w:val="LO-normal1"/>
    <w:qFormat/>
    <w:rsid w:val="0076254B"/>
    <w:pPr>
      <w:suppressAutoHyphens/>
      <w:spacing w:after="200" w:line="360" w:lineRule="auto"/>
      <w:ind w:left="360"/>
      <w:jc w:val="both"/>
    </w:pPr>
    <w:rPr>
      <w:rFonts w:ascii="Calibri" w:eastAsia="Calibri" w:hAnsi="Calibri" w:cs="Calibri"/>
      <w:sz w:val="22"/>
      <w:szCs w:val="22"/>
      <w:lang w:eastAsia="zh-CN" w:bidi="hi-IN"/>
    </w:rPr>
  </w:style>
  <w:style w:type="table" w:styleId="TableGridLight">
    <w:name w:val="Grid Table Light"/>
    <w:basedOn w:val="TableNormal"/>
    <w:uiPriority w:val="40"/>
    <w:rsid w:val="00C924AB"/>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Standard">
    <w:name w:val="Standard"/>
    <w:qFormat/>
    <w:rsid w:val="00CD4D91"/>
    <w:pPr>
      <w:suppressAutoHyphens/>
      <w:textAlignment w:val="baseline"/>
    </w:pPr>
    <w:rPr>
      <w:rFonts w:ascii="Calibri" w:eastAsia="Calibri" w:hAnsi="Calibri" w:cs="Tahoma"/>
      <w:color w:val="00000A"/>
      <w:sz w:val="22"/>
      <w:szCs w:val="22"/>
    </w:rPr>
  </w:style>
  <w:style w:type="character" w:customStyle="1" w:styleId="ListLabel1">
    <w:name w:val="ListLabel 1"/>
    <w:qFormat/>
    <w:rsid w:val="00CD4D91"/>
    <w:rPr>
      <w:rFonts w:cs="Courier New"/>
    </w:rPr>
  </w:style>
  <w:style w:type="paragraph" w:styleId="Caption">
    <w:name w:val="caption"/>
    <w:basedOn w:val="Normal"/>
    <w:qFormat/>
    <w:rsid w:val="00CD4D91"/>
    <w:pPr>
      <w:suppressLineNumbers/>
      <w:spacing w:before="120" w:after="120" w:line="259" w:lineRule="auto"/>
      <w:jc w:val="center"/>
    </w:pPr>
    <w:rPr>
      <w:rFonts w:asciiTheme="minorHAnsi" w:eastAsiaTheme="minorHAnsi" w:hAnsiTheme="minorHAnsi" w:cs="Arial"/>
      <w:i/>
      <w:iCs/>
      <w:szCs w:val="24"/>
    </w:rPr>
  </w:style>
  <w:style w:type="character" w:customStyle="1" w:styleId="NormalBold">
    <w:name w:val="Normal Bold"/>
    <w:uiPriority w:val="1"/>
    <w:qFormat/>
    <w:rsid w:val="00E71D7A"/>
    <w:rPr>
      <w:b/>
    </w:rPr>
  </w:style>
  <w:style w:type="character" w:customStyle="1" w:styleId="NormalItalic">
    <w:name w:val="Normal Italic"/>
    <w:basedOn w:val="DefaultParagraphFont"/>
    <w:uiPriority w:val="1"/>
    <w:qFormat/>
    <w:rsid w:val="00E71D7A"/>
    <w:rPr>
      <w:rFonts w:ascii="Arial" w:hAnsi="Arial"/>
      <w:i/>
    </w:rPr>
  </w:style>
  <w:style w:type="paragraph" w:customStyle="1" w:styleId="Achievement">
    <w:name w:val="Achievement"/>
    <w:basedOn w:val="BodyText"/>
    <w:rsid w:val="00096E76"/>
    <w:pPr>
      <w:numPr>
        <w:numId w:val="12"/>
      </w:numPr>
      <w:spacing w:after="60" w:line="240" w:lineRule="atLeast"/>
      <w:jc w:val="both"/>
    </w:pPr>
    <w:rPr>
      <w:rFonts w:ascii="Garamond" w:eastAsia="SimSun" w:hAnsi="Garamond"/>
      <w:sz w:val="22"/>
    </w:rPr>
  </w:style>
  <w:style w:type="character" w:customStyle="1" w:styleId="Job">
    <w:name w:val="Job"/>
    <w:basedOn w:val="DefaultParagraphFont"/>
    <w:rsid w:val="00096E76"/>
  </w:style>
  <w:style w:type="paragraph" w:customStyle="1" w:styleId="JobTitle">
    <w:name w:val="Job Title"/>
    <w:next w:val="Achievement"/>
    <w:rsid w:val="00096E76"/>
    <w:pPr>
      <w:spacing w:before="40" w:after="40" w:line="220" w:lineRule="atLeast"/>
    </w:pPr>
    <w:rPr>
      <w:rFonts w:ascii="Garamond" w:eastAsia="SimSun" w:hAnsi="Garamond"/>
      <w:i/>
      <w:spacing w:val="5"/>
      <w:sz w:val="23"/>
    </w:rPr>
  </w:style>
  <w:style w:type="paragraph" w:customStyle="1" w:styleId="CompanyNameOne">
    <w:name w:val="Company Name One"/>
    <w:basedOn w:val="Normal"/>
    <w:next w:val="JobTitle"/>
    <w:rsid w:val="00096E76"/>
    <w:pPr>
      <w:tabs>
        <w:tab w:val="left" w:pos="1440"/>
        <w:tab w:val="right" w:pos="6480"/>
      </w:tabs>
      <w:spacing w:before="60" w:line="220" w:lineRule="atLeast"/>
    </w:pPr>
    <w:rPr>
      <w:rFonts w:ascii="Garamond" w:eastAsia="SimSun" w:hAnsi="Garamond"/>
      <w:sz w:val="22"/>
    </w:rPr>
  </w:style>
  <w:style w:type="paragraph" w:customStyle="1" w:styleId="CompanyName">
    <w:name w:val="Company Name"/>
    <w:basedOn w:val="Normal"/>
    <w:next w:val="JobTitle"/>
    <w:rsid w:val="00096E76"/>
    <w:pPr>
      <w:tabs>
        <w:tab w:val="left" w:pos="1440"/>
        <w:tab w:val="right" w:pos="6480"/>
      </w:tabs>
      <w:spacing w:before="220" w:line="220" w:lineRule="atLeast"/>
    </w:pPr>
    <w:rPr>
      <w:rFonts w:ascii="Garamond" w:eastAsia="SimSun" w:hAnsi="Garamond"/>
      <w:sz w:val="22"/>
    </w:rPr>
  </w:style>
  <w:style w:type="paragraph" w:customStyle="1" w:styleId="Style1">
    <w:name w:val="Style1"/>
    <w:basedOn w:val="Normal"/>
    <w:link w:val="Style1Char"/>
    <w:qFormat/>
    <w:rsid w:val="004E1AE9"/>
    <w:pPr>
      <w:numPr>
        <w:numId w:val="13"/>
      </w:numPr>
      <w:jc w:val="both"/>
    </w:pPr>
    <w:rPr>
      <w:rFonts w:ascii="Cambria" w:hAnsi="Cambria"/>
      <w:sz w:val="22"/>
      <w:szCs w:val="24"/>
      <w:shd w:val="clear" w:color="auto" w:fill="FFFFFF"/>
    </w:rPr>
  </w:style>
  <w:style w:type="character" w:customStyle="1" w:styleId="Style1Char">
    <w:name w:val="Style1 Char"/>
    <w:link w:val="Style1"/>
    <w:rsid w:val="004E1AE9"/>
    <w:rPr>
      <w:rFonts w:ascii="Cambria" w:hAnsi="Cambria"/>
      <w:sz w:val="22"/>
      <w:szCs w:val="24"/>
    </w:rPr>
  </w:style>
  <w:style w:type="character" w:customStyle="1" w:styleId="Heading2Char">
    <w:name w:val="Heading 2 Char"/>
    <w:basedOn w:val="DefaultParagraphFont"/>
    <w:link w:val="Heading2"/>
    <w:rsid w:val="00532972"/>
    <w:rPr>
      <w:b/>
      <w:sz w:val="24"/>
    </w:rPr>
  </w:style>
  <w:style w:type="character" w:customStyle="1" w:styleId="Heading5Char">
    <w:name w:val="Heading 5 Char"/>
    <w:basedOn w:val="DefaultParagraphFont"/>
    <w:link w:val="Heading5"/>
    <w:rsid w:val="00532972"/>
    <w:rPr>
      <w:b/>
      <w:bCs/>
      <w:i/>
      <w:iCs/>
      <w:sz w:val="26"/>
      <w:szCs w:val="26"/>
    </w:rPr>
  </w:style>
  <w:style w:type="character" w:customStyle="1" w:styleId="TitleChar">
    <w:name w:val="Title Char"/>
    <w:basedOn w:val="DefaultParagraphFont"/>
    <w:link w:val="Title"/>
    <w:rsid w:val="00532972"/>
    <w:rPr>
      <w:rFonts w:ascii="Arial" w:hAnsi="Arial"/>
      <w:b/>
      <w:smallCaps/>
      <w:sz w:val="28"/>
    </w:rPr>
  </w:style>
  <w:style w:type="character" w:customStyle="1" w:styleId="BodyText2Char">
    <w:name w:val="Body Text 2 Char"/>
    <w:basedOn w:val="DefaultParagraphFont"/>
    <w:link w:val="BodyText2"/>
    <w:rsid w:val="00532972"/>
    <w:rPr>
      <w:sz w:val="24"/>
    </w:rPr>
  </w:style>
  <w:style w:type="character" w:customStyle="1" w:styleId="BalloonTextChar">
    <w:name w:val="Balloon Text Char"/>
    <w:basedOn w:val="DefaultParagraphFont"/>
    <w:link w:val="BalloonText"/>
    <w:semiHidden/>
    <w:rsid w:val="00532972"/>
    <w:rPr>
      <w:rFonts w:ascii="Tahoma" w:hAnsi="Tahoma" w:cs="Tahoma"/>
      <w:sz w:val="16"/>
      <w:szCs w:val="16"/>
    </w:rPr>
  </w:style>
  <w:style w:type="character" w:customStyle="1" w:styleId="BodyTextChar">
    <w:name w:val="Body Text Char"/>
    <w:basedOn w:val="DefaultParagraphFont"/>
    <w:link w:val="BodyText"/>
    <w:rsid w:val="00532972"/>
    <w:rPr>
      <w:sz w:val="24"/>
    </w:rPr>
  </w:style>
  <w:style w:type="character" w:customStyle="1" w:styleId="ListLabel12">
    <w:name w:val="ListLabel 12"/>
    <w:qFormat/>
    <w:rsid w:val="00A34017"/>
    <w:rPr>
      <w:sz w:val="20"/>
    </w:rPr>
  </w:style>
  <w:style w:type="paragraph" w:customStyle="1" w:styleId="BodyA">
    <w:name w:val="Body A"/>
    <w:rsid w:val="005F0A0D"/>
    <w:pPr>
      <w:pBdr>
        <w:top w:val="nil"/>
        <w:left w:val="nil"/>
        <w:bottom w:val="nil"/>
        <w:right w:val="nil"/>
        <w:between w:val="nil"/>
        <w:bar w:val="nil"/>
      </w:pBdr>
    </w:pPr>
    <w:rPr>
      <w:rFonts w:ascii="Arial" w:eastAsia="Arial Unicode MS" w:hAnsi="Arial" w:cs="Arial Unicode MS"/>
      <w:color w:val="000000"/>
      <w:sz w:val="24"/>
      <w:szCs w:val="24"/>
      <w:u w:color="000000"/>
      <w:bdr w:val="nil"/>
      <w:lang w:eastAsia="en-IN"/>
      <w14:textOutline w14:w="12700" w14:cap="flat" w14:cmpd="sng" w14:algn="ctr">
        <w14:noFill/>
        <w14:prstDash w14:val="solid"/>
        <w14:miter w14:lim="400000"/>
      </w14:textOutline>
    </w:rPr>
  </w:style>
  <w:style w:type="character" w:customStyle="1" w:styleId="Heading9Char">
    <w:name w:val="Heading 9 Char"/>
    <w:basedOn w:val="DefaultParagraphFont"/>
    <w:link w:val="Heading9"/>
    <w:semiHidden/>
    <w:rsid w:val="005F0A0D"/>
    <w:rPr>
      <w:rFonts w:asciiTheme="majorHAnsi" w:eastAsiaTheme="majorEastAsia" w:hAnsiTheme="majorHAnsi" w:cstheme="majorBidi"/>
      <w:i/>
      <w:iCs/>
      <w:color w:val="272727" w:themeColor="text1" w:themeTint="D8"/>
      <w:sz w:val="21"/>
      <w:szCs w:val="21"/>
    </w:rPr>
  </w:style>
  <w:style w:type="numbering" w:customStyle="1" w:styleId="Bullets">
    <w:name w:val="Bullets"/>
    <w:rsid w:val="005F0A0D"/>
    <w:pPr>
      <w:numPr>
        <w:numId w:val="14"/>
      </w:numPr>
    </w:pPr>
  </w:style>
  <w:style w:type="numbering" w:customStyle="1" w:styleId="ImportedStyle71">
    <w:name w:val="Imported Style 71"/>
    <w:rsid w:val="005F0A0D"/>
    <w:pPr>
      <w:numPr>
        <w:numId w:val="15"/>
      </w:numPr>
    </w:pPr>
  </w:style>
  <w:style w:type="numbering" w:customStyle="1" w:styleId="ImportedStyle11">
    <w:name w:val="Imported Style 11"/>
    <w:rsid w:val="005F0A0D"/>
    <w:pPr>
      <w:numPr>
        <w:numId w:val="16"/>
      </w:numPr>
    </w:pPr>
  </w:style>
  <w:style w:type="numbering" w:customStyle="1" w:styleId="ImportedStyle12">
    <w:name w:val="Imported Style 12"/>
    <w:rsid w:val="005F0A0D"/>
    <w:pPr>
      <w:numPr>
        <w:numId w:val="17"/>
      </w:numPr>
    </w:pPr>
  </w:style>
  <w:style w:type="numbering" w:customStyle="1" w:styleId="ImportedStyle17">
    <w:name w:val="Imported Style 17"/>
    <w:rsid w:val="005F0A0D"/>
    <w:pPr>
      <w:numPr>
        <w:numId w:val="18"/>
      </w:numPr>
    </w:pPr>
  </w:style>
  <w:style w:type="numbering" w:customStyle="1" w:styleId="ImportedStyle18">
    <w:name w:val="Imported Style 18"/>
    <w:rsid w:val="005F0A0D"/>
    <w:pPr>
      <w:numPr>
        <w:numId w:val="19"/>
      </w:numPr>
    </w:pPr>
  </w:style>
  <w:style w:type="numbering" w:customStyle="1" w:styleId="ImportedStyle19">
    <w:name w:val="Imported Style 19"/>
    <w:rsid w:val="005F0A0D"/>
    <w:pPr>
      <w:numPr>
        <w:numId w:val="20"/>
      </w:numPr>
    </w:pPr>
  </w:style>
  <w:style w:type="numbering" w:customStyle="1" w:styleId="ImportedStyle20">
    <w:name w:val="Imported Style 20"/>
    <w:rsid w:val="005F0A0D"/>
    <w:pPr>
      <w:numPr>
        <w:numId w:val="21"/>
      </w:numPr>
    </w:pPr>
  </w:style>
  <w:style w:type="numbering" w:customStyle="1" w:styleId="ImportedStyle23">
    <w:name w:val="Imported Style 23"/>
    <w:rsid w:val="005F0A0D"/>
    <w:pPr>
      <w:numPr>
        <w:numId w:val="22"/>
      </w:numPr>
    </w:pPr>
  </w:style>
  <w:style w:type="numbering" w:customStyle="1" w:styleId="ImportedStyle4">
    <w:name w:val="Imported Style 4"/>
    <w:rsid w:val="005F0A0D"/>
    <w:pPr>
      <w:numPr>
        <w:numId w:val="23"/>
      </w:numPr>
    </w:pPr>
  </w:style>
  <w:style w:type="numbering" w:customStyle="1" w:styleId="ImportedStyle39">
    <w:name w:val="Imported Style 39"/>
    <w:rsid w:val="005F0A0D"/>
    <w:pPr>
      <w:numPr>
        <w:numId w:val="24"/>
      </w:numPr>
    </w:pPr>
  </w:style>
  <w:style w:type="numbering" w:customStyle="1" w:styleId="ImportedStyle40">
    <w:name w:val="Imported Style 40"/>
    <w:rsid w:val="005F0A0D"/>
    <w:pPr>
      <w:numPr>
        <w:numId w:val="25"/>
      </w:numPr>
    </w:pPr>
  </w:style>
  <w:style w:type="numbering" w:customStyle="1" w:styleId="ImportedStyle45">
    <w:name w:val="Imported Style 45"/>
    <w:rsid w:val="005F0A0D"/>
    <w:pPr>
      <w:numPr>
        <w:numId w:val="26"/>
      </w:numPr>
    </w:pPr>
  </w:style>
  <w:style w:type="numbering" w:customStyle="1" w:styleId="ImportedStyle46">
    <w:name w:val="Imported Style 46"/>
    <w:rsid w:val="005F0A0D"/>
    <w:pPr>
      <w:numPr>
        <w:numId w:val="27"/>
      </w:numPr>
    </w:pPr>
  </w:style>
  <w:style w:type="numbering" w:customStyle="1" w:styleId="ImportedStyle47">
    <w:name w:val="Imported Style 47"/>
    <w:rsid w:val="005F0A0D"/>
    <w:pPr>
      <w:numPr>
        <w:numId w:val="28"/>
      </w:numPr>
    </w:pPr>
  </w:style>
  <w:style w:type="numbering" w:customStyle="1" w:styleId="ImportedStyle49">
    <w:name w:val="Imported Style 49"/>
    <w:rsid w:val="005F0A0D"/>
    <w:pPr>
      <w:numPr>
        <w:numId w:val="29"/>
      </w:numPr>
    </w:pPr>
  </w:style>
  <w:style w:type="numbering" w:customStyle="1" w:styleId="ImportedStyle50">
    <w:name w:val="Imported Style 50"/>
    <w:rsid w:val="005F0A0D"/>
    <w:pPr>
      <w:numPr>
        <w:numId w:val="30"/>
      </w:numPr>
    </w:pPr>
  </w:style>
  <w:style w:type="numbering" w:customStyle="1" w:styleId="ImportedStyle52">
    <w:name w:val="Imported Style 52"/>
    <w:rsid w:val="005F0A0D"/>
    <w:pPr>
      <w:numPr>
        <w:numId w:val="31"/>
      </w:numPr>
    </w:pPr>
  </w:style>
  <w:style w:type="numbering" w:customStyle="1" w:styleId="ImportedStyle57">
    <w:name w:val="Imported Style 57"/>
    <w:rsid w:val="005F0A0D"/>
    <w:pPr>
      <w:numPr>
        <w:numId w:val="32"/>
      </w:numPr>
    </w:pPr>
  </w:style>
  <w:style w:type="numbering" w:customStyle="1" w:styleId="ImportedStyle60">
    <w:name w:val="Imported Style 60"/>
    <w:rsid w:val="005F0A0D"/>
    <w:pPr>
      <w:numPr>
        <w:numId w:val="33"/>
      </w:numPr>
    </w:pPr>
  </w:style>
  <w:style w:type="numbering" w:customStyle="1" w:styleId="ImportedStyle62">
    <w:name w:val="Imported Style 62"/>
    <w:rsid w:val="005F0A0D"/>
    <w:pPr>
      <w:numPr>
        <w:numId w:val="34"/>
      </w:numPr>
    </w:pPr>
  </w:style>
  <w:style w:type="numbering" w:customStyle="1" w:styleId="ImportedStyle65">
    <w:name w:val="Imported Style 65"/>
    <w:rsid w:val="005F0A0D"/>
    <w:pPr>
      <w:numPr>
        <w:numId w:val="35"/>
      </w:numPr>
    </w:pPr>
  </w:style>
  <w:style w:type="paragraph" w:customStyle="1" w:styleId="city">
    <w:name w:val="city"/>
    <w:basedOn w:val="Normal"/>
    <w:next w:val="Normal"/>
    <w:rsid w:val="00A24546"/>
    <w:pPr>
      <w:tabs>
        <w:tab w:val="center" w:pos="7920"/>
      </w:tabs>
      <w:overflowPunct w:val="0"/>
      <w:autoSpaceDE w:val="0"/>
      <w:autoSpaceDN w:val="0"/>
      <w:adjustRightInd w:val="0"/>
      <w:spacing w:after="120"/>
      <w:jc w:val="both"/>
      <w:textAlignment w:val="baseline"/>
    </w:pPr>
    <w:rPr>
      <w:rFonts w:ascii="Arial" w:hAnsi="Arial"/>
      <w:sz w:val="20"/>
    </w:rPr>
  </w:style>
  <w:style w:type="paragraph" w:customStyle="1" w:styleId="Li">
    <w:name w:val="Li"/>
    <w:basedOn w:val="Normal"/>
    <w:rsid w:val="00EE4008"/>
    <w:pPr>
      <w:shd w:val="clear" w:color="auto" w:fill="FFFFFF"/>
      <w:suppressAutoHyphens/>
    </w:pPr>
    <w:rPr>
      <w:rFonts w:ascii="Trebuchet MS" w:eastAsia="Trebuchet MS" w:hAnsi="Trebuchet MS" w:cs="Trebuchet MS"/>
      <w:color w:val="000000"/>
      <w:sz w:val="20"/>
      <w:szCs w:val="24"/>
      <w:shd w:val="clear" w:color="auto" w:fill="FFFFFF"/>
      <w:lang w:val="ru-RU" w:eastAsia="ar-SA"/>
    </w:rPr>
  </w:style>
  <w:style w:type="paragraph" w:customStyle="1" w:styleId="NormalBookmanOldStyle">
    <w:name w:val="Normal + Bookman Old Style"/>
    <w:basedOn w:val="Standard"/>
    <w:rsid w:val="00EE4008"/>
    <w:pPr>
      <w:tabs>
        <w:tab w:val="left" w:pos="720"/>
      </w:tabs>
      <w:autoSpaceDN w:val="0"/>
      <w:ind w:left="360" w:hanging="360"/>
    </w:pPr>
    <w:rPr>
      <w:rFonts w:ascii="Verdana" w:eastAsia="Times New Roman" w:hAnsi="Verdana" w:cs="Times New Roman"/>
      <w:color w:val="auto"/>
      <w:kern w:val="3"/>
      <w:sz w:val="20"/>
      <w:szCs w:val="24"/>
    </w:rPr>
  </w:style>
  <w:style w:type="paragraph" w:customStyle="1" w:styleId="FrameContents">
    <w:name w:val="Frame Contents"/>
    <w:basedOn w:val="Normal"/>
    <w:rsid w:val="00526C25"/>
    <w:pPr>
      <w:suppressAutoHyphens/>
      <w:spacing w:after="200" w:line="276" w:lineRule="auto"/>
    </w:pPr>
    <w:rPr>
      <w:rFonts w:ascii="Calibri" w:eastAsia="Calibri" w:hAnsi="Calibri" w:cs="Calibri"/>
      <w:sz w:val="22"/>
      <w:szCs w:val="22"/>
      <w:lang w:eastAsia="zh-CN"/>
    </w:rPr>
  </w:style>
  <w:style w:type="character" w:styleId="LineNumber">
    <w:name w:val="line number"/>
    <w:basedOn w:val="DefaultParagraphFont"/>
    <w:semiHidden/>
    <w:unhideWhenUsed/>
    <w:rsid w:val="00EC6225"/>
  </w:style>
  <w:style w:type="character" w:customStyle="1" w:styleId="UnresolvedMention2">
    <w:name w:val="Unresolved Mention2"/>
    <w:basedOn w:val="DefaultParagraphFont"/>
    <w:uiPriority w:val="99"/>
    <w:semiHidden/>
    <w:unhideWhenUsed/>
    <w:rsid w:val="00B834C6"/>
    <w:rPr>
      <w:color w:val="605E5C"/>
      <w:shd w:val="clear" w:color="auto" w:fill="E1DFDD"/>
    </w:rPr>
  </w:style>
  <w:style w:type="character" w:styleId="UnresolvedMention">
    <w:name w:val="Unresolved Mention"/>
    <w:basedOn w:val="DefaultParagraphFont"/>
    <w:uiPriority w:val="99"/>
    <w:semiHidden/>
    <w:unhideWhenUsed/>
    <w:rsid w:val="004E72E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877048">
      <w:bodyDiv w:val="1"/>
      <w:marLeft w:val="0"/>
      <w:marRight w:val="0"/>
      <w:marTop w:val="0"/>
      <w:marBottom w:val="0"/>
      <w:divBdr>
        <w:top w:val="none" w:sz="0" w:space="0" w:color="auto"/>
        <w:left w:val="none" w:sz="0" w:space="0" w:color="auto"/>
        <w:bottom w:val="none" w:sz="0" w:space="0" w:color="auto"/>
        <w:right w:val="none" w:sz="0" w:space="0" w:color="auto"/>
      </w:divBdr>
    </w:div>
    <w:div w:id="35594441">
      <w:bodyDiv w:val="1"/>
      <w:marLeft w:val="0"/>
      <w:marRight w:val="0"/>
      <w:marTop w:val="0"/>
      <w:marBottom w:val="0"/>
      <w:divBdr>
        <w:top w:val="none" w:sz="0" w:space="0" w:color="auto"/>
        <w:left w:val="none" w:sz="0" w:space="0" w:color="auto"/>
        <w:bottom w:val="none" w:sz="0" w:space="0" w:color="auto"/>
        <w:right w:val="none" w:sz="0" w:space="0" w:color="auto"/>
      </w:divBdr>
    </w:div>
    <w:div w:id="36975581">
      <w:bodyDiv w:val="1"/>
      <w:marLeft w:val="0"/>
      <w:marRight w:val="0"/>
      <w:marTop w:val="0"/>
      <w:marBottom w:val="0"/>
      <w:divBdr>
        <w:top w:val="none" w:sz="0" w:space="0" w:color="auto"/>
        <w:left w:val="none" w:sz="0" w:space="0" w:color="auto"/>
        <w:bottom w:val="none" w:sz="0" w:space="0" w:color="auto"/>
        <w:right w:val="none" w:sz="0" w:space="0" w:color="auto"/>
      </w:divBdr>
    </w:div>
    <w:div w:id="42297515">
      <w:bodyDiv w:val="1"/>
      <w:marLeft w:val="0"/>
      <w:marRight w:val="0"/>
      <w:marTop w:val="0"/>
      <w:marBottom w:val="0"/>
      <w:divBdr>
        <w:top w:val="none" w:sz="0" w:space="0" w:color="auto"/>
        <w:left w:val="none" w:sz="0" w:space="0" w:color="auto"/>
        <w:bottom w:val="none" w:sz="0" w:space="0" w:color="auto"/>
        <w:right w:val="none" w:sz="0" w:space="0" w:color="auto"/>
      </w:divBdr>
    </w:div>
    <w:div w:id="81030372">
      <w:bodyDiv w:val="1"/>
      <w:marLeft w:val="0"/>
      <w:marRight w:val="0"/>
      <w:marTop w:val="0"/>
      <w:marBottom w:val="0"/>
      <w:divBdr>
        <w:top w:val="none" w:sz="0" w:space="0" w:color="auto"/>
        <w:left w:val="none" w:sz="0" w:space="0" w:color="auto"/>
        <w:bottom w:val="none" w:sz="0" w:space="0" w:color="auto"/>
        <w:right w:val="none" w:sz="0" w:space="0" w:color="auto"/>
      </w:divBdr>
    </w:div>
    <w:div w:id="106974914">
      <w:bodyDiv w:val="1"/>
      <w:marLeft w:val="0"/>
      <w:marRight w:val="0"/>
      <w:marTop w:val="0"/>
      <w:marBottom w:val="0"/>
      <w:divBdr>
        <w:top w:val="none" w:sz="0" w:space="0" w:color="auto"/>
        <w:left w:val="none" w:sz="0" w:space="0" w:color="auto"/>
        <w:bottom w:val="none" w:sz="0" w:space="0" w:color="auto"/>
        <w:right w:val="none" w:sz="0" w:space="0" w:color="auto"/>
      </w:divBdr>
      <w:divsChild>
        <w:div w:id="331226281">
          <w:marLeft w:val="60"/>
          <w:marRight w:val="0"/>
          <w:marTop w:val="0"/>
          <w:marBottom w:val="0"/>
          <w:divBdr>
            <w:top w:val="none" w:sz="0" w:space="0" w:color="auto"/>
            <w:left w:val="none" w:sz="0" w:space="0" w:color="auto"/>
            <w:bottom w:val="none" w:sz="0" w:space="0" w:color="auto"/>
            <w:right w:val="none" w:sz="0" w:space="0" w:color="auto"/>
          </w:divBdr>
          <w:divsChild>
            <w:div w:id="234315543">
              <w:marLeft w:val="0"/>
              <w:marRight w:val="0"/>
              <w:marTop w:val="0"/>
              <w:marBottom w:val="0"/>
              <w:divBdr>
                <w:top w:val="none" w:sz="0" w:space="0" w:color="auto"/>
                <w:left w:val="none" w:sz="0" w:space="0" w:color="auto"/>
                <w:bottom w:val="none" w:sz="0" w:space="0" w:color="auto"/>
                <w:right w:val="none" w:sz="0" w:space="0" w:color="auto"/>
              </w:divBdr>
              <w:divsChild>
                <w:div w:id="64963159">
                  <w:marLeft w:val="135"/>
                  <w:marRight w:val="135"/>
                  <w:marTop w:val="0"/>
                  <w:marBottom w:val="90"/>
                  <w:divBdr>
                    <w:top w:val="none" w:sz="0" w:space="0" w:color="auto"/>
                    <w:left w:val="none" w:sz="0" w:space="0" w:color="auto"/>
                    <w:bottom w:val="none" w:sz="0" w:space="0" w:color="auto"/>
                    <w:right w:val="none" w:sz="0" w:space="0" w:color="auto"/>
                  </w:divBdr>
                </w:div>
              </w:divsChild>
            </w:div>
          </w:divsChild>
        </w:div>
      </w:divsChild>
    </w:div>
    <w:div w:id="130563718">
      <w:bodyDiv w:val="1"/>
      <w:marLeft w:val="0"/>
      <w:marRight w:val="0"/>
      <w:marTop w:val="0"/>
      <w:marBottom w:val="0"/>
      <w:divBdr>
        <w:top w:val="none" w:sz="0" w:space="0" w:color="auto"/>
        <w:left w:val="none" w:sz="0" w:space="0" w:color="auto"/>
        <w:bottom w:val="none" w:sz="0" w:space="0" w:color="auto"/>
        <w:right w:val="none" w:sz="0" w:space="0" w:color="auto"/>
      </w:divBdr>
    </w:div>
    <w:div w:id="149568198">
      <w:bodyDiv w:val="1"/>
      <w:marLeft w:val="0"/>
      <w:marRight w:val="0"/>
      <w:marTop w:val="0"/>
      <w:marBottom w:val="0"/>
      <w:divBdr>
        <w:top w:val="none" w:sz="0" w:space="0" w:color="auto"/>
        <w:left w:val="none" w:sz="0" w:space="0" w:color="auto"/>
        <w:bottom w:val="none" w:sz="0" w:space="0" w:color="auto"/>
        <w:right w:val="none" w:sz="0" w:space="0" w:color="auto"/>
      </w:divBdr>
    </w:div>
    <w:div w:id="182940634">
      <w:bodyDiv w:val="1"/>
      <w:marLeft w:val="0"/>
      <w:marRight w:val="0"/>
      <w:marTop w:val="0"/>
      <w:marBottom w:val="0"/>
      <w:divBdr>
        <w:top w:val="none" w:sz="0" w:space="0" w:color="auto"/>
        <w:left w:val="none" w:sz="0" w:space="0" w:color="auto"/>
        <w:bottom w:val="none" w:sz="0" w:space="0" w:color="auto"/>
        <w:right w:val="none" w:sz="0" w:space="0" w:color="auto"/>
      </w:divBdr>
    </w:div>
    <w:div w:id="209928244">
      <w:bodyDiv w:val="1"/>
      <w:marLeft w:val="0"/>
      <w:marRight w:val="0"/>
      <w:marTop w:val="0"/>
      <w:marBottom w:val="0"/>
      <w:divBdr>
        <w:top w:val="none" w:sz="0" w:space="0" w:color="auto"/>
        <w:left w:val="none" w:sz="0" w:space="0" w:color="auto"/>
        <w:bottom w:val="none" w:sz="0" w:space="0" w:color="auto"/>
        <w:right w:val="none" w:sz="0" w:space="0" w:color="auto"/>
      </w:divBdr>
    </w:div>
    <w:div w:id="242490017">
      <w:bodyDiv w:val="1"/>
      <w:marLeft w:val="0"/>
      <w:marRight w:val="0"/>
      <w:marTop w:val="0"/>
      <w:marBottom w:val="0"/>
      <w:divBdr>
        <w:top w:val="none" w:sz="0" w:space="0" w:color="auto"/>
        <w:left w:val="none" w:sz="0" w:space="0" w:color="auto"/>
        <w:bottom w:val="none" w:sz="0" w:space="0" w:color="auto"/>
        <w:right w:val="none" w:sz="0" w:space="0" w:color="auto"/>
      </w:divBdr>
    </w:div>
    <w:div w:id="274991677">
      <w:bodyDiv w:val="1"/>
      <w:marLeft w:val="0"/>
      <w:marRight w:val="0"/>
      <w:marTop w:val="0"/>
      <w:marBottom w:val="0"/>
      <w:divBdr>
        <w:top w:val="none" w:sz="0" w:space="0" w:color="auto"/>
        <w:left w:val="none" w:sz="0" w:space="0" w:color="auto"/>
        <w:bottom w:val="none" w:sz="0" w:space="0" w:color="auto"/>
        <w:right w:val="none" w:sz="0" w:space="0" w:color="auto"/>
      </w:divBdr>
    </w:div>
    <w:div w:id="280645910">
      <w:bodyDiv w:val="1"/>
      <w:marLeft w:val="0"/>
      <w:marRight w:val="0"/>
      <w:marTop w:val="0"/>
      <w:marBottom w:val="0"/>
      <w:divBdr>
        <w:top w:val="none" w:sz="0" w:space="0" w:color="auto"/>
        <w:left w:val="none" w:sz="0" w:space="0" w:color="auto"/>
        <w:bottom w:val="none" w:sz="0" w:space="0" w:color="auto"/>
        <w:right w:val="none" w:sz="0" w:space="0" w:color="auto"/>
      </w:divBdr>
    </w:div>
    <w:div w:id="287518432">
      <w:bodyDiv w:val="1"/>
      <w:marLeft w:val="0"/>
      <w:marRight w:val="0"/>
      <w:marTop w:val="0"/>
      <w:marBottom w:val="0"/>
      <w:divBdr>
        <w:top w:val="none" w:sz="0" w:space="0" w:color="auto"/>
        <w:left w:val="none" w:sz="0" w:space="0" w:color="auto"/>
        <w:bottom w:val="none" w:sz="0" w:space="0" w:color="auto"/>
        <w:right w:val="none" w:sz="0" w:space="0" w:color="auto"/>
      </w:divBdr>
    </w:div>
    <w:div w:id="333073755">
      <w:bodyDiv w:val="1"/>
      <w:marLeft w:val="0"/>
      <w:marRight w:val="0"/>
      <w:marTop w:val="0"/>
      <w:marBottom w:val="0"/>
      <w:divBdr>
        <w:top w:val="none" w:sz="0" w:space="0" w:color="auto"/>
        <w:left w:val="none" w:sz="0" w:space="0" w:color="auto"/>
        <w:bottom w:val="none" w:sz="0" w:space="0" w:color="auto"/>
        <w:right w:val="none" w:sz="0" w:space="0" w:color="auto"/>
      </w:divBdr>
    </w:div>
    <w:div w:id="340738260">
      <w:bodyDiv w:val="1"/>
      <w:marLeft w:val="0"/>
      <w:marRight w:val="0"/>
      <w:marTop w:val="0"/>
      <w:marBottom w:val="0"/>
      <w:divBdr>
        <w:top w:val="none" w:sz="0" w:space="0" w:color="auto"/>
        <w:left w:val="none" w:sz="0" w:space="0" w:color="auto"/>
        <w:bottom w:val="none" w:sz="0" w:space="0" w:color="auto"/>
        <w:right w:val="none" w:sz="0" w:space="0" w:color="auto"/>
      </w:divBdr>
    </w:div>
    <w:div w:id="356270638">
      <w:bodyDiv w:val="1"/>
      <w:marLeft w:val="0"/>
      <w:marRight w:val="0"/>
      <w:marTop w:val="0"/>
      <w:marBottom w:val="0"/>
      <w:divBdr>
        <w:top w:val="none" w:sz="0" w:space="0" w:color="auto"/>
        <w:left w:val="none" w:sz="0" w:space="0" w:color="auto"/>
        <w:bottom w:val="none" w:sz="0" w:space="0" w:color="auto"/>
        <w:right w:val="none" w:sz="0" w:space="0" w:color="auto"/>
      </w:divBdr>
    </w:div>
    <w:div w:id="359354338">
      <w:bodyDiv w:val="1"/>
      <w:marLeft w:val="0"/>
      <w:marRight w:val="0"/>
      <w:marTop w:val="0"/>
      <w:marBottom w:val="0"/>
      <w:divBdr>
        <w:top w:val="none" w:sz="0" w:space="0" w:color="auto"/>
        <w:left w:val="none" w:sz="0" w:space="0" w:color="auto"/>
        <w:bottom w:val="none" w:sz="0" w:space="0" w:color="auto"/>
        <w:right w:val="none" w:sz="0" w:space="0" w:color="auto"/>
      </w:divBdr>
    </w:div>
    <w:div w:id="359472266">
      <w:bodyDiv w:val="1"/>
      <w:marLeft w:val="0"/>
      <w:marRight w:val="0"/>
      <w:marTop w:val="0"/>
      <w:marBottom w:val="0"/>
      <w:divBdr>
        <w:top w:val="none" w:sz="0" w:space="0" w:color="auto"/>
        <w:left w:val="none" w:sz="0" w:space="0" w:color="auto"/>
        <w:bottom w:val="none" w:sz="0" w:space="0" w:color="auto"/>
        <w:right w:val="none" w:sz="0" w:space="0" w:color="auto"/>
      </w:divBdr>
    </w:div>
    <w:div w:id="408617956">
      <w:bodyDiv w:val="1"/>
      <w:marLeft w:val="0"/>
      <w:marRight w:val="0"/>
      <w:marTop w:val="0"/>
      <w:marBottom w:val="0"/>
      <w:divBdr>
        <w:top w:val="none" w:sz="0" w:space="0" w:color="auto"/>
        <w:left w:val="none" w:sz="0" w:space="0" w:color="auto"/>
        <w:bottom w:val="none" w:sz="0" w:space="0" w:color="auto"/>
        <w:right w:val="none" w:sz="0" w:space="0" w:color="auto"/>
      </w:divBdr>
    </w:div>
    <w:div w:id="410127426">
      <w:bodyDiv w:val="1"/>
      <w:marLeft w:val="0"/>
      <w:marRight w:val="0"/>
      <w:marTop w:val="0"/>
      <w:marBottom w:val="0"/>
      <w:divBdr>
        <w:top w:val="none" w:sz="0" w:space="0" w:color="auto"/>
        <w:left w:val="none" w:sz="0" w:space="0" w:color="auto"/>
        <w:bottom w:val="none" w:sz="0" w:space="0" w:color="auto"/>
        <w:right w:val="none" w:sz="0" w:space="0" w:color="auto"/>
      </w:divBdr>
    </w:div>
    <w:div w:id="446510303">
      <w:bodyDiv w:val="1"/>
      <w:marLeft w:val="0"/>
      <w:marRight w:val="0"/>
      <w:marTop w:val="0"/>
      <w:marBottom w:val="0"/>
      <w:divBdr>
        <w:top w:val="none" w:sz="0" w:space="0" w:color="auto"/>
        <w:left w:val="none" w:sz="0" w:space="0" w:color="auto"/>
        <w:bottom w:val="none" w:sz="0" w:space="0" w:color="auto"/>
        <w:right w:val="none" w:sz="0" w:space="0" w:color="auto"/>
      </w:divBdr>
    </w:div>
    <w:div w:id="551428667">
      <w:bodyDiv w:val="1"/>
      <w:marLeft w:val="0"/>
      <w:marRight w:val="0"/>
      <w:marTop w:val="0"/>
      <w:marBottom w:val="0"/>
      <w:divBdr>
        <w:top w:val="none" w:sz="0" w:space="0" w:color="auto"/>
        <w:left w:val="none" w:sz="0" w:space="0" w:color="auto"/>
        <w:bottom w:val="none" w:sz="0" w:space="0" w:color="auto"/>
        <w:right w:val="none" w:sz="0" w:space="0" w:color="auto"/>
      </w:divBdr>
    </w:div>
    <w:div w:id="604846703">
      <w:bodyDiv w:val="1"/>
      <w:marLeft w:val="0"/>
      <w:marRight w:val="0"/>
      <w:marTop w:val="0"/>
      <w:marBottom w:val="0"/>
      <w:divBdr>
        <w:top w:val="none" w:sz="0" w:space="0" w:color="auto"/>
        <w:left w:val="none" w:sz="0" w:space="0" w:color="auto"/>
        <w:bottom w:val="none" w:sz="0" w:space="0" w:color="auto"/>
        <w:right w:val="none" w:sz="0" w:space="0" w:color="auto"/>
      </w:divBdr>
    </w:div>
    <w:div w:id="618608119">
      <w:bodyDiv w:val="1"/>
      <w:marLeft w:val="0"/>
      <w:marRight w:val="0"/>
      <w:marTop w:val="0"/>
      <w:marBottom w:val="0"/>
      <w:divBdr>
        <w:top w:val="none" w:sz="0" w:space="0" w:color="auto"/>
        <w:left w:val="none" w:sz="0" w:space="0" w:color="auto"/>
        <w:bottom w:val="none" w:sz="0" w:space="0" w:color="auto"/>
        <w:right w:val="none" w:sz="0" w:space="0" w:color="auto"/>
      </w:divBdr>
    </w:div>
    <w:div w:id="629435372">
      <w:bodyDiv w:val="1"/>
      <w:marLeft w:val="0"/>
      <w:marRight w:val="0"/>
      <w:marTop w:val="0"/>
      <w:marBottom w:val="0"/>
      <w:divBdr>
        <w:top w:val="none" w:sz="0" w:space="0" w:color="auto"/>
        <w:left w:val="none" w:sz="0" w:space="0" w:color="auto"/>
        <w:bottom w:val="none" w:sz="0" w:space="0" w:color="auto"/>
        <w:right w:val="none" w:sz="0" w:space="0" w:color="auto"/>
      </w:divBdr>
    </w:div>
    <w:div w:id="643117932">
      <w:bodyDiv w:val="1"/>
      <w:marLeft w:val="0"/>
      <w:marRight w:val="0"/>
      <w:marTop w:val="0"/>
      <w:marBottom w:val="0"/>
      <w:divBdr>
        <w:top w:val="none" w:sz="0" w:space="0" w:color="auto"/>
        <w:left w:val="none" w:sz="0" w:space="0" w:color="auto"/>
        <w:bottom w:val="none" w:sz="0" w:space="0" w:color="auto"/>
        <w:right w:val="none" w:sz="0" w:space="0" w:color="auto"/>
      </w:divBdr>
    </w:div>
    <w:div w:id="711805921">
      <w:bodyDiv w:val="1"/>
      <w:marLeft w:val="0"/>
      <w:marRight w:val="0"/>
      <w:marTop w:val="0"/>
      <w:marBottom w:val="0"/>
      <w:divBdr>
        <w:top w:val="none" w:sz="0" w:space="0" w:color="auto"/>
        <w:left w:val="none" w:sz="0" w:space="0" w:color="auto"/>
        <w:bottom w:val="none" w:sz="0" w:space="0" w:color="auto"/>
        <w:right w:val="none" w:sz="0" w:space="0" w:color="auto"/>
      </w:divBdr>
    </w:div>
    <w:div w:id="727193691">
      <w:bodyDiv w:val="1"/>
      <w:marLeft w:val="0"/>
      <w:marRight w:val="0"/>
      <w:marTop w:val="0"/>
      <w:marBottom w:val="0"/>
      <w:divBdr>
        <w:top w:val="none" w:sz="0" w:space="0" w:color="auto"/>
        <w:left w:val="none" w:sz="0" w:space="0" w:color="auto"/>
        <w:bottom w:val="none" w:sz="0" w:space="0" w:color="auto"/>
        <w:right w:val="none" w:sz="0" w:space="0" w:color="auto"/>
      </w:divBdr>
    </w:div>
    <w:div w:id="733504890">
      <w:bodyDiv w:val="1"/>
      <w:marLeft w:val="0"/>
      <w:marRight w:val="0"/>
      <w:marTop w:val="0"/>
      <w:marBottom w:val="0"/>
      <w:divBdr>
        <w:top w:val="none" w:sz="0" w:space="0" w:color="auto"/>
        <w:left w:val="none" w:sz="0" w:space="0" w:color="auto"/>
        <w:bottom w:val="none" w:sz="0" w:space="0" w:color="auto"/>
        <w:right w:val="none" w:sz="0" w:space="0" w:color="auto"/>
      </w:divBdr>
    </w:div>
    <w:div w:id="751201775">
      <w:bodyDiv w:val="1"/>
      <w:marLeft w:val="0"/>
      <w:marRight w:val="0"/>
      <w:marTop w:val="0"/>
      <w:marBottom w:val="0"/>
      <w:divBdr>
        <w:top w:val="none" w:sz="0" w:space="0" w:color="auto"/>
        <w:left w:val="none" w:sz="0" w:space="0" w:color="auto"/>
        <w:bottom w:val="none" w:sz="0" w:space="0" w:color="auto"/>
        <w:right w:val="none" w:sz="0" w:space="0" w:color="auto"/>
      </w:divBdr>
    </w:div>
    <w:div w:id="753933863">
      <w:bodyDiv w:val="1"/>
      <w:marLeft w:val="0"/>
      <w:marRight w:val="0"/>
      <w:marTop w:val="0"/>
      <w:marBottom w:val="0"/>
      <w:divBdr>
        <w:top w:val="none" w:sz="0" w:space="0" w:color="auto"/>
        <w:left w:val="none" w:sz="0" w:space="0" w:color="auto"/>
        <w:bottom w:val="none" w:sz="0" w:space="0" w:color="auto"/>
        <w:right w:val="none" w:sz="0" w:space="0" w:color="auto"/>
      </w:divBdr>
    </w:div>
    <w:div w:id="804809789">
      <w:bodyDiv w:val="1"/>
      <w:marLeft w:val="0"/>
      <w:marRight w:val="0"/>
      <w:marTop w:val="0"/>
      <w:marBottom w:val="0"/>
      <w:divBdr>
        <w:top w:val="none" w:sz="0" w:space="0" w:color="auto"/>
        <w:left w:val="none" w:sz="0" w:space="0" w:color="auto"/>
        <w:bottom w:val="none" w:sz="0" w:space="0" w:color="auto"/>
        <w:right w:val="none" w:sz="0" w:space="0" w:color="auto"/>
      </w:divBdr>
    </w:div>
    <w:div w:id="833228829">
      <w:bodyDiv w:val="1"/>
      <w:marLeft w:val="0"/>
      <w:marRight w:val="0"/>
      <w:marTop w:val="0"/>
      <w:marBottom w:val="0"/>
      <w:divBdr>
        <w:top w:val="none" w:sz="0" w:space="0" w:color="auto"/>
        <w:left w:val="none" w:sz="0" w:space="0" w:color="auto"/>
        <w:bottom w:val="none" w:sz="0" w:space="0" w:color="auto"/>
        <w:right w:val="none" w:sz="0" w:space="0" w:color="auto"/>
      </w:divBdr>
    </w:div>
    <w:div w:id="862938198">
      <w:bodyDiv w:val="1"/>
      <w:marLeft w:val="0"/>
      <w:marRight w:val="0"/>
      <w:marTop w:val="0"/>
      <w:marBottom w:val="0"/>
      <w:divBdr>
        <w:top w:val="none" w:sz="0" w:space="0" w:color="auto"/>
        <w:left w:val="none" w:sz="0" w:space="0" w:color="auto"/>
        <w:bottom w:val="none" w:sz="0" w:space="0" w:color="auto"/>
        <w:right w:val="none" w:sz="0" w:space="0" w:color="auto"/>
      </w:divBdr>
    </w:div>
    <w:div w:id="892040512">
      <w:bodyDiv w:val="1"/>
      <w:marLeft w:val="0"/>
      <w:marRight w:val="0"/>
      <w:marTop w:val="0"/>
      <w:marBottom w:val="0"/>
      <w:divBdr>
        <w:top w:val="none" w:sz="0" w:space="0" w:color="auto"/>
        <w:left w:val="none" w:sz="0" w:space="0" w:color="auto"/>
        <w:bottom w:val="none" w:sz="0" w:space="0" w:color="auto"/>
        <w:right w:val="none" w:sz="0" w:space="0" w:color="auto"/>
      </w:divBdr>
    </w:div>
    <w:div w:id="947935025">
      <w:bodyDiv w:val="1"/>
      <w:marLeft w:val="0"/>
      <w:marRight w:val="0"/>
      <w:marTop w:val="0"/>
      <w:marBottom w:val="0"/>
      <w:divBdr>
        <w:top w:val="none" w:sz="0" w:space="0" w:color="auto"/>
        <w:left w:val="none" w:sz="0" w:space="0" w:color="auto"/>
        <w:bottom w:val="none" w:sz="0" w:space="0" w:color="auto"/>
        <w:right w:val="none" w:sz="0" w:space="0" w:color="auto"/>
      </w:divBdr>
    </w:div>
    <w:div w:id="977296015">
      <w:bodyDiv w:val="1"/>
      <w:marLeft w:val="0"/>
      <w:marRight w:val="0"/>
      <w:marTop w:val="0"/>
      <w:marBottom w:val="0"/>
      <w:divBdr>
        <w:top w:val="none" w:sz="0" w:space="0" w:color="auto"/>
        <w:left w:val="none" w:sz="0" w:space="0" w:color="auto"/>
        <w:bottom w:val="none" w:sz="0" w:space="0" w:color="auto"/>
        <w:right w:val="none" w:sz="0" w:space="0" w:color="auto"/>
      </w:divBdr>
    </w:div>
    <w:div w:id="987250243">
      <w:bodyDiv w:val="1"/>
      <w:marLeft w:val="0"/>
      <w:marRight w:val="0"/>
      <w:marTop w:val="0"/>
      <w:marBottom w:val="0"/>
      <w:divBdr>
        <w:top w:val="none" w:sz="0" w:space="0" w:color="auto"/>
        <w:left w:val="none" w:sz="0" w:space="0" w:color="auto"/>
        <w:bottom w:val="none" w:sz="0" w:space="0" w:color="auto"/>
        <w:right w:val="none" w:sz="0" w:space="0" w:color="auto"/>
      </w:divBdr>
    </w:div>
    <w:div w:id="989089690">
      <w:bodyDiv w:val="1"/>
      <w:marLeft w:val="0"/>
      <w:marRight w:val="0"/>
      <w:marTop w:val="0"/>
      <w:marBottom w:val="0"/>
      <w:divBdr>
        <w:top w:val="none" w:sz="0" w:space="0" w:color="auto"/>
        <w:left w:val="none" w:sz="0" w:space="0" w:color="auto"/>
        <w:bottom w:val="none" w:sz="0" w:space="0" w:color="auto"/>
        <w:right w:val="none" w:sz="0" w:space="0" w:color="auto"/>
      </w:divBdr>
    </w:div>
    <w:div w:id="990249789">
      <w:bodyDiv w:val="1"/>
      <w:marLeft w:val="0"/>
      <w:marRight w:val="0"/>
      <w:marTop w:val="0"/>
      <w:marBottom w:val="0"/>
      <w:divBdr>
        <w:top w:val="none" w:sz="0" w:space="0" w:color="auto"/>
        <w:left w:val="none" w:sz="0" w:space="0" w:color="auto"/>
        <w:bottom w:val="none" w:sz="0" w:space="0" w:color="auto"/>
        <w:right w:val="none" w:sz="0" w:space="0" w:color="auto"/>
      </w:divBdr>
    </w:div>
    <w:div w:id="996884133">
      <w:bodyDiv w:val="1"/>
      <w:marLeft w:val="0"/>
      <w:marRight w:val="0"/>
      <w:marTop w:val="0"/>
      <w:marBottom w:val="0"/>
      <w:divBdr>
        <w:top w:val="none" w:sz="0" w:space="0" w:color="auto"/>
        <w:left w:val="none" w:sz="0" w:space="0" w:color="auto"/>
        <w:bottom w:val="none" w:sz="0" w:space="0" w:color="auto"/>
        <w:right w:val="none" w:sz="0" w:space="0" w:color="auto"/>
      </w:divBdr>
    </w:div>
    <w:div w:id="1039427946">
      <w:bodyDiv w:val="1"/>
      <w:marLeft w:val="0"/>
      <w:marRight w:val="0"/>
      <w:marTop w:val="0"/>
      <w:marBottom w:val="0"/>
      <w:divBdr>
        <w:top w:val="none" w:sz="0" w:space="0" w:color="auto"/>
        <w:left w:val="none" w:sz="0" w:space="0" w:color="auto"/>
        <w:bottom w:val="none" w:sz="0" w:space="0" w:color="auto"/>
        <w:right w:val="none" w:sz="0" w:space="0" w:color="auto"/>
      </w:divBdr>
    </w:div>
    <w:div w:id="1059788506">
      <w:bodyDiv w:val="1"/>
      <w:marLeft w:val="0"/>
      <w:marRight w:val="0"/>
      <w:marTop w:val="0"/>
      <w:marBottom w:val="0"/>
      <w:divBdr>
        <w:top w:val="none" w:sz="0" w:space="0" w:color="auto"/>
        <w:left w:val="none" w:sz="0" w:space="0" w:color="auto"/>
        <w:bottom w:val="none" w:sz="0" w:space="0" w:color="auto"/>
        <w:right w:val="none" w:sz="0" w:space="0" w:color="auto"/>
      </w:divBdr>
    </w:div>
    <w:div w:id="1059867991">
      <w:bodyDiv w:val="1"/>
      <w:marLeft w:val="0"/>
      <w:marRight w:val="0"/>
      <w:marTop w:val="0"/>
      <w:marBottom w:val="0"/>
      <w:divBdr>
        <w:top w:val="none" w:sz="0" w:space="0" w:color="auto"/>
        <w:left w:val="none" w:sz="0" w:space="0" w:color="auto"/>
        <w:bottom w:val="none" w:sz="0" w:space="0" w:color="auto"/>
        <w:right w:val="none" w:sz="0" w:space="0" w:color="auto"/>
      </w:divBdr>
    </w:div>
    <w:div w:id="1061756242">
      <w:bodyDiv w:val="1"/>
      <w:marLeft w:val="0"/>
      <w:marRight w:val="0"/>
      <w:marTop w:val="0"/>
      <w:marBottom w:val="0"/>
      <w:divBdr>
        <w:top w:val="none" w:sz="0" w:space="0" w:color="auto"/>
        <w:left w:val="none" w:sz="0" w:space="0" w:color="auto"/>
        <w:bottom w:val="none" w:sz="0" w:space="0" w:color="auto"/>
        <w:right w:val="none" w:sz="0" w:space="0" w:color="auto"/>
      </w:divBdr>
    </w:div>
    <w:div w:id="1099717438">
      <w:bodyDiv w:val="1"/>
      <w:marLeft w:val="0"/>
      <w:marRight w:val="0"/>
      <w:marTop w:val="0"/>
      <w:marBottom w:val="0"/>
      <w:divBdr>
        <w:top w:val="none" w:sz="0" w:space="0" w:color="auto"/>
        <w:left w:val="none" w:sz="0" w:space="0" w:color="auto"/>
        <w:bottom w:val="none" w:sz="0" w:space="0" w:color="auto"/>
        <w:right w:val="none" w:sz="0" w:space="0" w:color="auto"/>
      </w:divBdr>
    </w:div>
    <w:div w:id="1121532243">
      <w:bodyDiv w:val="1"/>
      <w:marLeft w:val="0"/>
      <w:marRight w:val="0"/>
      <w:marTop w:val="0"/>
      <w:marBottom w:val="0"/>
      <w:divBdr>
        <w:top w:val="none" w:sz="0" w:space="0" w:color="auto"/>
        <w:left w:val="none" w:sz="0" w:space="0" w:color="auto"/>
        <w:bottom w:val="none" w:sz="0" w:space="0" w:color="auto"/>
        <w:right w:val="none" w:sz="0" w:space="0" w:color="auto"/>
      </w:divBdr>
    </w:div>
    <w:div w:id="1127431239">
      <w:bodyDiv w:val="1"/>
      <w:marLeft w:val="0"/>
      <w:marRight w:val="0"/>
      <w:marTop w:val="0"/>
      <w:marBottom w:val="0"/>
      <w:divBdr>
        <w:top w:val="none" w:sz="0" w:space="0" w:color="auto"/>
        <w:left w:val="none" w:sz="0" w:space="0" w:color="auto"/>
        <w:bottom w:val="none" w:sz="0" w:space="0" w:color="auto"/>
        <w:right w:val="none" w:sz="0" w:space="0" w:color="auto"/>
      </w:divBdr>
    </w:div>
    <w:div w:id="1145128082">
      <w:bodyDiv w:val="1"/>
      <w:marLeft w:val="0"/>
      <w:marRight w:val="0"/>
      <w:marTop w:val="0"/>
      <w:marBottom w:val="0"/>
      <w:divBdr>
        <w:top w:val="none" w:sz="0" w:space="0" w:color="auto"/>
        <w:left w:val="none" w:sz="0" w:space="0" w:color="auto"/>
        <w:bottom w:val="none" w:sz="0" w:space="0" w:color="auto"/>
        <w:right w:val="none" w:sz="0" w:space="0" w:color="auto"/>
      </w:divBdr>
    </w:div>
    <w:div w:id="1149664160">
      <w:bodyDiv w:val="1"/>
      <w:marLeft w:val="0"/>
      <w:marRight w:val="0"/>
      <w:marTop w:val="0"/>
      <w:marBottom w:val="0"/>
      <w:divBdr>
        <w:top w:val="none" w:sz="0" w:space="0" w:color="auto"/>
        <w:left w:val="none" w:sz="0" w:space="0" w:color="auto"/>
        <w:bottom w:val="none" w:sz="0" w:space="0" w:color="auto"/>
        <w:right w:val="none" w:sz="0" w:space="0" w:color="auto"/>
      </w:divBdr>
    </w:div>
    <w:div w:id="1152910040">
      <w:bodyDiv w:val="1"/>
      <w:marLeft w:val="0"/>
      <w:marRight w:val="0"/>
      <w:marTop w:val="0"/>
      <w:marBottom w:val="0"/>
      <w:divBdr>
        <w:top w:val="none" w:sz="0" w:space="0" w:color="auto"/>
        <w:left w:val="none" w:sz="0" w:space="0" w:color="auto"/>
        <w:bottom w:val="none" w:sz="0" w:space="0" w:color="auto"/>
        <w:right w:val="none" w:sz="0" w:space="0" w:color="auto"/>
      </w:divBdr>
    </w:div>
    <w:div w:id="1186749924">
      <w:bodyDiv w:val="1"/>
      <w:marLeft w:val="0"/>
      <w:marRight w:val="0"/>
      <w:marTop w:val="0"/>
      <w:marBottom w:val="0"/>
      <w:divBdr>
        <w:top w:val="none" w:sz="0" w:space="0" w:color="auto"/>
        <w:left w:val="none" w:sz="0" w:space="0" w:color="auto"/>
        <w:bottom w:val="none" w:sz="0" w:space="0" w:color="auto"/>
        <w:right w:val="none" w:sz="0" w:space="0" w:color="auto"/>
      </w:divBdr>
    </w:div>
    <w:div w:id="1211452222">
      <w:bodyDiv w:val="1"/>
      <w:marLeft w:val="0"/>
      <w:marRight w:val="0"/>
      <w:marTop w:val="0"/>
      <w:marBottom w:val="0"/>
      <w:divBdr>
        <w:top w:val="none" w:sz="0" w:space="0" w:color="auto"/>
        <w:left w:val="none" w:sz="0" w:space="0" w:color="auto"/>
        <w:bottom w:val="none" w:sz="0" w:space="0" w:color="auto"/>
        <w:right w:val="none" w:sz="0" w:space="0" w:color="auto"/>
      </w:divBdr>
    </w:div>
    <w:div w:id="1238322583">
      <w:bodyDiv w:val="1"/>
      <w:marLeft w:val="0"/>
      <w:marRight w:val="0"/>
      <w:marTop w:val="0"/>
      <w:marBottom w:val="0"/>
      <w:divBdr>
        <w:top w:val="none" w:sz="0" w:space="0" w:color="auto"/>
        <w:left w:val="none" w:sz="0" w:space="0" w:color="auto"/>
        <w:bottom w:val="none" w:sz="0" w:space="0" w:color="auto"/>
        <w:right w:val="none" w:sz="0" w:space="0" w:color="auto"/>
      </w:divBdr>
    </w:div>
    <w:div w:id="1245842426">
      <w:bodyDiv w:val="1"/>
      <w:marLeft w:val="0"/>
      <w:marRight w:val="0"/>
      <w:marTop w:val="0"/>
      <w:marBottom w:val="0"/>
      <w:divBdr>
        <w:top w:val="none" w:sz="0" w:space="0" w:color="auto"/>
        <w:left w:val="none" w:sz="0" w:space="0" w:color="auto"/>
        <w:bottom w:val="none" w:sz="0" w:space="0" w:color="auto"/>
        <w:right w:val="none" w:sz="0" w:space="0" w:color="auto"/>
      </w:divBdr>
    </w:div>
    <w:div w:id="1254633431">
      <w:bodyDiv w:val="1"/>
      <w:marLeft w:val="0"/>
      <w:marRight w:val="0"/>
      <w:marTop w:val="0"/>
      <w:marBottom w:val="0"/>
      <w:divBdr>
        <w:top w:val="none" w:sz="0" w:space="0" w:color="auto"/>
        <w:left w:val="none" w:sz="0" w:space="0" w:color="auto"/>
        <w:bottom w:val="none" w:sz="0" w:space="0" w:color="auto"/>
        <w:right w:val="none" w:sz="0" w:space="0" w:color="auto"/>
      </w:divBdr>
    </w:div>
    <w:div w:id="1262373955">
      <w:bodyDiv w:val="1"/>
      <w:marLeft w:val="0"/>
      <w:marRight w:val="0"/>
      <w:marTop w:val="0"/>
      <w:marBottom w:val="0"/>
      <w:divBdr>
        <w:top w:val="none" w:sz="0" w:space="0" w:color="auto"/>
        <w:left w:val="none" w:sz="0" w:space="0" w:color="auto"/>
        <w:bottom w:val="none" w:sz="0" w:space="0" w:color="auto"/>
        <w:right w:val="none" w:sz="0" w:space="0" w:color="auto"/>
      </w:divBdr>
    </w:div>
    <w:div w:id="1288971213">
      <w:bodyDiv w:val="1"/>
      <w:marLeft w:val="0"/>
      <w:marRight w:val="0"/>
      <w:marTop w:val="0"/>
      <w:marBottom w:val="0"/>
      <w:divBdr>
        <w:top w:val="none" w:sz="0" w:space="0" w:color="auto"/>
        <w:left w:val="none" w:sz="0" w:space="0" w:color="auto"/>
        <w:bottom w:val="none" w:sz="0" w:space="0" w:color="auto"/>
        <w:right w:val="none" w:sz="0" w:space="0" w:color="auto"/>
      </w:divBdr>
    </w:div>
    <w:div w:id="1291475346">
      <w:bodyDiv w:val="1"/>
      <w:marLeft w:val="0"/>
      <w:marRight w:val="0"/>
      <w:marTop w:val="0"/>
      <w:marBottom w:val="0"/>
      <w:divBdr>
        <w:top w:val="none" w:sz="0" w:space="0" w:color="auto"/>
        <w:left w:val="none" w:sz="0" w:space="0" w:color="auto"/>
        <w:bottom w:val="none" w:sz="0" w:space="0" w:color="auto"/>
        <w:right w:val="none" w:sz="0" w:space="0" w:color="auto"/>
      </w:divBdr>
    </w:div>
    <w:div w:id="1299995000">
      <w:bodyDiv w:val="1"/>
      <w:marLeft w:val="0"/>
      <w:marRight w:val="0"/>
      <w:marTop w:val="0"/>
      <w:marBottom w:val="0"/>
      <w:divBdr>
        <w:top w:val="none" w:sz="0" w:space="0" w:color="auto"/>
        <w:left w:val="none" w:sz="0" w:space="0" w:color="auto"/>
        <w:bottom w:val="none" w:sz="0" w:space="0" w:color="auto"/>
        <w:right w:val="none" w:sz="0" w:space="0" w:color="auto"/>
      </w:divBdr>
    </w:div>
    <w:div w:id="1310749433">
      <w:bodyDiv w:val="1"/>
      <w:marLeft w:val="0"/>
      <w:marRight w:val="0"/>
      <w:marTop w:val="0"/>
      <w:marBottom w:val="0"/>
      <w:divBdr>
        <w:top w:val="none" w:sz="0" w:space="0" w:color="auto"/>
        <w:left w:val="none" w:sz="0" w:space="0" w:color="auto"/>
        <w:bottom w:val="none" w:sz="0" w:space="0" w:color="auto"/>
        <w:right w:val="none" w:sz="0" w:space="0" w:color="auto"/>
      </w:divBdr>
    </w:div>
    <w:div w:id="1317953908">
      <w:bodyDiv w:val="1"/>
      <w:marLeft w:val="0"/>
      <w:marRight w:val="0"/>
      <w:marTop w:val="0"/>
      <w:marBottom w:val="0"/>
      <w:divBdr>
        <w:top w:val="none" w:sz="0" w:space="0" w:color="auto"/>
        <w:left w:val="none" w:sz="0" w:space="0" w:color="auto"/>
        <w:bottom w:val="none" w:sz="0" w:space="0" w:color="auto"/>
        <w:right w:val="none" w:sz="0" w:space="0" w:color="auto"/>
      </w:divBdr>
    </w:div>
    <w:div w:id="1324315922">
      <w:bodyDiv w:val="1"/>
      <w:marLeft w:val="0"/>
      <w:marRight w:val="0"/>
      <w:marTop w:val="0"/>
      <w:marBottom w:val="0"/>
      <w:divBdr>
        <w:top w:val="none" w:sz="0" w:space="0" w:color="auto"/>
        <w:left w:val="none" w:sz="0" w:space="0" w:color="auto"/>
        <w:bottom w:val="none" w:sz="0" w:space="0" w:color="auto"/>
        <w:right w:val="none" w:sz="0" w:space="0" w:color="auto"/>
      </w:divBdr>
    </w:div>
    <w:div w:id="1340156544">
      <w:bodyDiv w:val="1"/>
      <w:marLeft w:val="0"/>
      <w:marRight w:val="0"/>
      <w:marTop w:val="0"/>
      <w:marBottom w:val="0"/>
      <w:divBdr>
        <w:top w:val="none" w:sz="0" w:space="0" w:color="auto"/>
        <w:left w:val="none" w:sz="0" w:space="0" w:color="auto"/>
        <w:bottom w:val="none" w:sz="0" w:space="0" w:color="auto"/>
        <w:right w:val="none" w:sz="0" w:space="0" w:color="auto"/>
      </w:divBdr>
    </w:div>
    <w:div w:id="1346052993">
      <w:bodyDiv w:val="1"/>
      <w:marLeft w:val="0"/>
      <w:marRight w:val="0"/>
      <w:marTop w:val="0"/>
      <w:marBottom w:val="0"/>
      <w:divBdr>
        <w:top w:val="none" w:sz="0" w:space="0" w:color="auto"/>
        <w:left w:val="none" w:sz="0" w:space="0" w:color="auto"/>
        <w:bottom w:val="none" w:sz="0" w:space="0" w:color="auto"/>
        <w:right w:val="none" w:sz="0" w:space="0" w:color="auto"/>
      </w:divBdr>
    </w:div>
    <w:div w:id="1355809884">
      <w:bodyDiv w:val="1"/>
      <w:marLeft w:val="0"/>
      <w:marRight w:val="0"/>
      <w:marTop w:val="0"/>
      <w:marBottom w:val="0"/>
      <w:divBdr>
        <w:top w:val="none" w:sz="0" w:space="0" w:color="auto"/>
        <w:left w:val="none" w:sz="0" w:space="0" w:color="auto"/>
        <w:bottom w:val="none" w:sz="0" w:space="0" w:color="auto"/>
        <w:right w:val="none" w:sz="0" w:space="0" w:color="auto"/>
      </w:divBdr>
    </w:div>
    <w:div w:id="1364594390">
      <w:bodyDiv w:val="1"/>
      <w:marLeft w:val="0"/>
      <w:marRight w:val="0"/>
      <w:marTop w:val="0"/>
      <w:marBottom w:val="0"/>
      <w:divBdr>
        <w:top w:val="none" w:sz="0" w:space="0" w:color="auto"/>
        <w:left w:val="none" w:sz="0" w:space="0" w:color="auto"/>
        <w:bottom w:val="none" w:sz="0" w:space="0" w:color="auto"/>
        <w:right w:val="none" w:sz="0" w:space="0" w:color="auto"/>
      </w:divBdr>
    </w:div>
    <w:div w:id="1367372122">
      <w:bodyDiv w:val="1"/>
      <w:marLeft w:val="0"/>
      <w:marRight w:val="0"/>
      <w:marTop w:val="0"/>
      <w:marBottom w:val="0"/>
      <w:divBdr>
        <w:top w:val="none" w:sz="0" w:space="0" w:color="auto"/>
        <w:left w:val="none" w:sz="0" w:space="0" w:color="auto"/>
        <w:bottom w:val="none" w:sz="0" w:space="0" w:color="auto"/>
        <w:right w:val="none" w:sz="0" w:space="0" w:color="auto"/>
      </w:divBdr>
    </w:div>
    <w:div w:id="1410301444">
      <w:bodyDiv w:val="1"/>
      <w:marLeft w:val="0"/>
      <w:marRight w:val="0"/>
      <w:marTop w:val="0"/>
      <w:marBottom w:val="0"/>
      <w:divBdr>
        <w:top w:val="none" w:sz="0" w:space="0" w:color="auto"/>
        <w:left w:val="none" w:sz="0" w:space="0" w:color="auto"/>
        <w:bottom w:val="none" w:sz="0" w:space="0" w:color="auto"/>
        <w:right w:val="none" w:sz="0" w:space="0" w:color="auto"/>
      </w:divBdr>
    </w:div>
    <w:div w:id="1442141819">
      <w:bodyDiv w:val="1"/>
      <w:marLeft w:val="0"/>
      <w:marRight w:val="0"/>
      <w:marTop w:val="0"/>
      <w:marBottom w:val="0"/>
      <w:divBdr>
        <w:top w:val="none" w:sz="0" w:space="0" w:color="auto"/>
        <w:left w:val="none" w:sz="0" w:space="0" w:color="auto"/>
        <w:bottom w:val="none" w:sz="0" w:space="0" w:color="auto"/>
        <w:right w:val="none" w:sz="0" w:space="0" w:color="auto"/>
      </w:divBdr>
    </w:div>
    <w:div w:id="1509252690">
      <w:bodyDiv w:val="1"/>
      <w:marLeft w:val="0"/>
      <w:marRight w:val="0"/>
      <w:marTop w:val="0"/>
      <w:marBottom w:val="0"/>
      <w:divBdr>
        <w:top w:val="none" w:sz="0" w:space="0" w:color="auto"/>
        <w:left w:val="none" w:sz="0" w:space="0" w:color="auto"/>
        <w:bottom w:val="none" w:sz="0" w:space="0" w:color="auto"/>
        <w:right w:val="none" w:sz="0" w:space="0" w:color="auto"/>
      </w:divBdr>
    </w:div>
    <w:div w:id="1549879196">
      <w:bodyDiv w:val="1"/>
      <w:marLeft w:val="0"/>
      <w:marRight w:val="0"/>
      <w:marTop w:val="0"/>
      <w:marBottom w:val="0"/>
      <w:divBdr>
        <w:top w:val="none" w:sz="0" w:space="0" w:color="auto"/>
        <w:left w:val="none" w:sz="0" w:space="0" w:color="auto"/>
        <w:bottom w:val="none" w:sz="0" w:space="0" w:color="auto"/>
        <w:right w:val="none" w:sz="0" w:space="0" w:color="auto"/>
      </w:divBdr>
    </w:div>
    <w:div w:id="1566602851">
      <w:bodyDiv w:val="1"/>
      <w:marLeft w:val="0"/>
      <w:marRight w:val="0"/>
      <w:marTop w:val="0"/>
      <w:marBottom w:val="0"/>
      <w:divBdr>
        <w:top w:val="none" w:sz="0" w:space="0" w:color="auto"/>
        <w:left w:val="none" w:sz="0" w:space="0" w:color="auto"/>
        <w:bottom w:val="none" w:sz="0" w:space="0" w:color="auto"/>
        <w:right w:val="none" w:sz="0" w:space="0" w:color="auto"/>
      </w:divBdr>
    </w:div>
    <w:div w:id="1577978007">
      <w:bodyDiv w:val="1"/>
      <w:marLeft w:val="0"/>
      <w:marRight w:val="0"/>
      <w:marTop w:val="0"/>
      <w:marBottom w:val="0"/>
      <w:divBdr>
        <w:top w:val="none" w:sz="0" w:space="0" w:color="auto"/>
        <w:left w:val="none" w:sz="0" w:space="0" w:color="auto"/>
        <w:bottom w:val="none" w:sz="0" w:space="0" w:color="auto"/>
        <w:right w:val="none" w:sz="0" w:space="0" w:color="auto"/>
      </w:divBdr>
    </w:div>
    <w:div w:id="1594121900">
      <w:bodyDiv w:val="1"/>
      <w:marLeft w:val="0"/>
      <w:marRight w:val="0"/>
      <w:marTop w:val="0"/>
      <w:marBottom w:val="0"/>
      <w:divBdr>
        <w:top w:val="none" w:sz="0" w:space="0" w:color="auto"/>
        <w:left w:val="none" w:sz="0" w:space="0" w:color="auto"/>
        <w:bottom w:val="none" w:sz="0" w:space="0" w:color="auto"/>
        <w:right w:val="none" w:sz="0" w:space="0" w:color="auto"/>
      </w:divBdr>
    </w:div>
    <w:div w:id="1594242071">
      <w:bodyDiv w:val="1"/>
      <w:marLeft w:val="0"/>
      <w:marRight w:val="0"/>
      <w:marTop w:val="0"/>
      <w:marBottom w:val="0"/>
      <w:divBdr>
        <w:top w:val="none" w:sz="0" w:space="0" w:color="auto"/>
        <w:left w:val="none" w:sz="0" w:space="0" w:color="auto"/>
        <w:bottom w:val="none" w:sz="0" w:space="0" w:color="auto"/>
        <w:right w:val="none" w:sz="0" w:space="0" w:color="auto"/>
      </w:divBdr>
    </w:div>
    <w:div w:id="1594244815">
      <w:bodyDiv w:val="1"/>
      <w:marLeft w:val="0"/>
      <w:marRight w:val="0"/>
      <w:marTop w:val="0"/>
      <w:marBottom w:val="0"/>
      <w:divBdr>
        <w:top w:val="none" w:sz="0" w:space="0" w:color="auto"/>
        <w:left w:val="none" w:sz="0" w:space="0" w:color="auto"/>
        <w:bottom w:val="none" w:sz="0" w:space="0" w:color="auto"/>
        <w:right w:val="none" w:sz="0" w:space="0" w:color="auto"/>
      </w:divBdr>
    </w:div>
    <w:div w:id="1612318230">
      <w:bodyDiv w:val="1"/>
      <w:marLeft w:val="0"/>
      <w:marRight w:val="0"/>
      <w:marTop w:val="0"/>
      <w:marBottom w:val="0"/>
      <w:divBdr>
        <w:top w:val="none" w:sz="0" w:space="0" w:color="auto"/>
        <w:left w:val="none" w:sz="0" w:space="0" w:color="auto"/>
        <w:bottom w:val="none" w:sz="0" w:space="0" w:color="auto"/>
        <w:right w:val="none" w:sz="0" w:space="0" w:color="auto"/>
      </w:divBdr>
    </w:div>
    <w:div w:id="1642809230">
      <w:bodyDiv w:val="1"/>
      <w:marLeft w:val="0"/>
      <w:marRight w:val="0"/>
      <w:marTop w:val="0"/>
      <w:marBottom w:val="0"/>
      <w:divBdr>
        <w:top w:val="none" w:sz="0" w:space="0" w:color="auto"/>
        <w:left w:val="none" w:sz="0" w:space="0" w:color="auto"/>
        <w:bottom w:val="none" w:sz="0" w:space="0" w:color="auto"/>
        <w:right w:val="none" w:sz="0" w:space="0" w:color="auto"/>
      </w:divBdr>
    </w:div>
    <w:div w:id="1653825823">
      <w:bodyDiv w:val="1"/>
      <w:marLeft w:val="0"/>
      <w:marRight w:val="0"/>
      <w:marTop w:val="0"/>
      <w:marBottom w:val="0"/>
      <w:divBdr>
        <w:top w:val="none" w:sz="0" w:space="0" w:color="auto"/>
        <w:left w:val="none" w:sz="0" w:space="0" w:color="auto"/>
        <w:bottom w:val="none" w:sz="0" w:space="0" w:color="auto"/>
        <w:right w:val="none" w:sz="0" w:space="0" w:color="auto"/>
      </w:divBdr>
      <w:divsChild>
        <w:div w:id="482501756">
          <w:marLeft w:val="0"/>
          <w:marRight w:val="0"/>
          <w:marTop w:val="0"/>
          <w:marBottom w:val="0"/>
          <w:divBdr>
            <w:top w:val="none" w:sz="0" w:space="0" w:color="auto"/>
            <w:left w:val="none" w:sz="0" w:space="0" w:color="auto"/>
            <w:bottom w:val="none" w:sz="0" w:space="0" w:color="auto"/>
            <w:right w:val="none" w:sz="0" w:space="0" w:color="auto"/>
          </w:divBdr>
          <w:divsChild>
            <w:div w:id="729109460">
              <w:marLeft w:val="0"/>
              <w:marRight w:val="0"/>
              <w:marTop w:val="0"/>
              <w:marBottom w:val="0"/>
              <w:divBdr>
                <w:top w:val="none" w:sz="0" w:space="0" w:color="auto"/>
                <w:left w:val="none" w:sz="0" w:space="0" w:color="auto"/>
                <w:bottom w:val="none" w:sz="0" w:space="0" w:color="auto"/>
                <w:right w:val="none" w:sz="0" w:space="0" w:color="auto"/>
              </w:divBdr>
              <w:divsChild>
                <w:div w:id="1414083408">
                  <w:marLeft w:val="0"/>
                  <w:marRight w:val="0"/>
                  <w:marTop w:val="0"/>
                  <w:marBottom w:val="0"/>
                  <w:divBdr>
                    <w:top w:val="none" w:sz="0" w:space="0" w:color="auto"/>
                    <w:left w:val="none" w:sz="0" w:space="0" w:color="auto"/>
                    <w:bottom w:val="none" w:sz="0" w:space="0" w:color="auto"/>
                    <w:right w:val="none" w:sz="0" w:space="0" w:color="auto"/>
                  </w:divBdr>
                  <w:divsChild>
                    <w:div w:id="646326357">
                      <w:marLeft w:val="0"/>
                      <w:marRight w:val="0"/>
                      <w:marTop w:val="0"/>
                      <w:marBottom w:val="0"/>
                      <w:divBdr>
                        <w:top w:val="none" w:sz="0" w:space="0" w:color="auto"/>
                        <w:left w:val="none" w:sz="0" w:space="0" w:color="auto"/>
                        <w:bottom w:val="none" w:sz="0" w:space="0" w:color="auto"/>
                        <w:right w:val="none" w:sz="0" w:space="0" w:color="auto"/>
                      </w:divBdr>
                      <w:divsChild>
                        <w:div w:id="8630527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77884306">
      <w:bodyDiv w:val="1"/>
      <w:marLeft w:val="0"/>
      <w:marRight w:val="0"/>
      <w:marTop w:val="0"/>
      <w:marBottom w:val="0"/>
      <w:divBdr>
        <w:top w:val="none" w:sz="0" w:space="0" w:color="auto"/>
        <w:left w:val="none" w:sz="0" w:space="0" w:color="auto"/>
        <w:bottom w:val="none" w:sz="0" w:space="0" w:color="auto"/>
        <w:right w:val="none" w:sz="0" w:space="0" w:color="auto"/>
      </w:divBdr>
    </w:div>
    <w:div w:id="1699618191">
      <w:bodyDiv w:val="1"/>
      <w:marLeft w:val="0"/>
      <w:marRight w:val="0"/>
      <w:marTop w:val="0"/>
      <w:marBottom w:val="0"/>
      <w:divBdr>
        <w:top w:val="none" w:sz="0" w:space="0" w:color="auto"/>
        <w:left w:val="none" w:sz="0" w:space="0" w:color="auto"/>
        <w:bottom w:val="none" w:sz="0" w:space="0" w:color="auto"/>
        <w:right w:val="none" w:sz="0" w:space="0" w:color="auto"/>
      </w:divBdr>
    </w:div>
    <w:div w:id="1706175020">
      <w:bodyDiv w:val="1"/>
      <w:marLeft w:val="0"/>
      <w:marRight w:val="0"/>
      <w:marTop w:val="0"/>
      <w:marBottom w:val="0"/>
      <w:divBdr>
        <w:top w:val="none" w:sz="0" w:space="0" w:color="auto"/>
        <w:left w:val="none" w:sz="0" w:space="0" w:color="auto"/>
        <w:bottom w:val="none" w:sz="0" w:space="0" w:color="auto"/>
        <w:right w:val="none" w:sz="0" w:space="0" w:color="auto"/>
      </w:divBdr>
    </w:div>
    <w:div w:id="1734620251">
      <w:bodyDiv w:val="1"/>
      <w:marLeft w:val="0"/>
      <w:marRight w:val="0"/>
      <w:marTop w:val="0"/>
      <w:marBottom w:val="0"/>
      <w:divBdr>
        <w:top w:val="none" w:sz="0" w:space="0" w:color="auto"/>
        <w:left w:val="none" w:sz="0" w:space="0" w:color="auto"/>
        <w:bottom w:val="none" w:sz="0" w:space="0" w:color="auto"/>
        <w:right w:val="none" w:sz="0" w:space="0" w:color="auto"/>
      </w:divBdr>
    </w:div>
    <w:div w:id="1758600839">
      <w:bodyDiv w:val="1"/>
      <w:marLeft w:val="0"/>
      <w:marRight w:val="0"/>
      <w:marTop w:val="0"/>
      <w:marBottom w:val="0"/>
      <w:divBdr>
        <w:top w:val="none" w:sz="0" w:space="0" w:color="auto"/>
        <w:left w:val="none" w:sz="0" w:space="0" w:color="auto"/>
        <w:bottom w:val="none" w:sz="0" w:space="0" w:color="auto"/>
        <w:right w:val="none" w:sz="0" w:space="0" w:color="auto"/>
      </w:divBdr>
    </w:div>
    <w:div w:id="1786846572">
      <w:bodyDiv w:val="1"/>
      <w:marLeft w:val="0"/>
      <w:marRight w:val="0"/>
      <w:marTop w:val="0"/>
      <w:marBottom w:val="0"/>
      <w:divBdr>
        <w:top w:val="none" w:sz="0" w:space="0" w:color="auto"/>
        <w:left w:val="none" w:sz="0" w:space="0" w:color="auto"/>
        <w:bottom w:val="none" w:sz="0" w:space="0" w:color="auto"/>
        <w:right w:val="none" w:sz="0" w:space="0" w:color="auto"/>
      </w:divBdr>
      <w:divsChild>
        <w:div w:id="298151219">
          <w:marLeft w:val="60"/>
          <w:marRight w:val="0"/>
          <w:marTop w:val="0"/>
          <w:marBottom w:val="0"/>
          <w:divBdr>
            <w:top w:val="none" w:sz="0" w:space="0" w:color="auto"/>
            <w:left w:val="none" w:sz="0" w:space="0" w:color="auto"/>
            <w:bottom w:val="none" w:sz="0" w:space="0" w:color="auto"/>
            <w:right w:val="none" w:sz="0" w:space="0" w:color="auto"/>
          </w:divBdr>
          <w:divsChild>
            <w:div w:id="1607075117">
              <w:marLeft w:val="0"/>
              <w:marRight w:val="0"/>
              <w:marTop w:val="0"/>
              <w:marBottom w:val="0"/>
              <w:divBdr>
                <w:top w:val="none" w:sz="0" w:space="0" w:color="auto"/>
                <w:left w:val="none" w:sz="0" w:space="0" w:color="auto"/>
                <w:bottom w:val="none" w:sz="0" w:space="0" w:color="auto"/>
                <w:right w:val="none" w:sz="0" w:space="0" w:color="auto"/>
              </w:divBdr>
              <w:divsChild>
                <w:div w:id="994458644">
                  <w:marLeft w:val="135"/>
                  <w:marRight w:val="135"/>
                  <w:marTop w:val="0"/>
                  <w:marBottom w:val="90"/>
                  <w:divBdr>
                    <w:top w:val="none" w:sz="0" w:space="0" w:color="auto"/>
                    <w:left w:val="none" w:sz="0" w:space="0" w:color="auto"/>
                    <w:bottom w:val="none" w:sz="0" w:space="0" w:color="auto"/>
                    <w:right w:val="none" w:sz="0" w:space="0" w:color="auto"/>
                  </w:divBdr>
                </w:div>
              </w:divsChild>
            </w:div>
          </w:divsChild>
        </w:div>
      </w:divsChild>
    </w:div>
    <w:div w:id="1808233166">
      <w:bodyDiv w:val="1"/>
      <w:marLeft w:val="0"/>
      <w:marRight w:val="0"/>
      <w:marTop w:val="0"/>
      <w:marBottom w:val="0"/>
      <w:divBdr>
        <w:top w:val="none" w:sz="0" w:space="0" w:color="auto"/>
        <w:left w:val="none" w:sz="0" w:space="0" w:color="auto"/>
        <w:bottom w:val="none" w:sz="0" w:space="0" w:color="auto"/>
        <w:right w:val="none" w:sz="0" w:space="0" w:color="auto"/>
      </w:divBdr>
    </w:div>
    <w:div w:id="1842961170">
      <w:bodyDiv w:val="1"/>
      <w:marLeft w:val="0"/>
      <w:marRight w:val="0"/>
      <w:marTop w:val="0"/>
      <w:marBottom w:val="0"/>
      <w:divBdr>
        <w:top w:val="none" w:sz="0" w:space="0" w:color="auto"/>
        <w:left w:val="none" w:sz="0" w:space="0" w:color="auto"/>
        <w:bottom w:val="none" w:sz="0" w:space="0" w:color="auto"/>
        <w:right w:val="none" w:sz="0" w:space="0" w:color="auto"/>
      </w:divBdr>
    </w:div>
    <w:div w:id="1843660352">
      <w:bodyDiv w:val="1"/>
      <w:marLeft w:val="0"/>
      <w:marRight w:val="0"/>
      <w:marTop w:val="0"/>
      <w:marBottom w:val="0"/>
      <w:divBdr>
        <w:top w:val="none" w:sz="0" w:space="0" w:color="auto"/>
        <w:left w:val="none" w:sz="0" w:space="0" w:color="auto"/>
        <w:bottom w:val="none" w:sz="0" w:space="0" w:color="auto"/>
        <w:right w:val="none" w:sz="0" w:space="0" w:color="auto"/>
      </w:divBdr>
    </w:div>
    <w:div w:id="1876305674">
      <w:bodyDiv w:val="1"/>
      <w:marLeft w:val="0"/>
      <w:marRight w:val="0"/>
      <w:marTop w:val="0"/>
      <w:marBottom w:val="0"/>
      <w:divBdr>
        <w:top w:val="none" w:sz="0" w:space="0" w:color="auto"/>
        <w:left w:val="none" w:sz="0" w:space="0" w:color="auto"/>
        <w:bottom w:val="none" w:sz="0" w:space="0" w:color="auto"/>
        <w:right w:val="none" w:sz="0" w:space="0" w:color="auto"/>
      </w:divBdr>
    </w:div>
    <w:div w:id="1936135998">
      <w:bodyDiv w:val="1"/>
      <w:marLeft w:val="0"/>
      <w:marRight w:val="0"/>
      <w:marTop w:val="0"/>
      <w:marBottom w:val="0"/>
      <w:divBdr>
        <w:top w:val="none" w:sz="0" w:space="0" w:color="auto"/>
        <w:left w:val="none" w:sz="0" w:space="0" w:color="auto"/>
        <w:bottom w:val="none" w:sz="0" w:space="0" w:color="auto"/>
        <w:right w:val="none" w:sz="0" w:space="0" w:color="auto"/>
      </w:divBdr>
    </w:div>
    <w:div w:id="1996496096">
      <w:bodyDiv w:val="1"/>
      <w:marLeft w:val="0"/>
      <w:marRight w:val="0"/>
      <w:marTop w:val="0"/>
      <w:marBottom w:val="0"/>
      <w:divBdr>
        <w:top w:val="none" w:sz="0" w:space="0" w:color="auto"/>
        <w:left w:val="none" w:sz="0" w:space="0" w:color="auto"/>
        <w:bottom w:val="none" w:sz="0" w:space="0" w:color="auto"/>
        <w:right w:val="none" w:sz="0" w:space="0" w:color="auto"/>
      </w:divBdr>
    </w:div>
    <w:div w:id="2062560154">
      <w:bodyDiv w:val="1"/>
      <w:marLeft w:val="0"/>
      <w:marRight w:val="0"/>
      <w:marTop w:val="0"/>
      <w:marBottom w:val="0"/>
      <w:divBdr>
        <w:top w:val="none" w:sz="0" w:space="0" w:color="auto"/>
        <w:left w:val="none" w:sz="0" w:space="0" w:color="auto"/>
        <w:bottom w:val="none" w:sz="0" w:space="0" w:color="auto"/>
        <w:right w:val="none" w:sz="0" w:space="0" w:color="auto"/>
      </w:divBdr>
    </w:div>
    <w:div w:id="2121871067">
      <w:bodyDiv w:val="1"/>
      <w:marLeft w:val="0"/>
      <w:marRight w:val="0"/>
      <w:marTop w:val="0"/>
      <w:marBottom w:val="0"/>
      <w:divBdr>
        <w:top w:val="none" w:sz="0" w:space="0" w:color="auto"/>
        <w:left w:val="none" w:sz="0" w:space="0" w:color="auto"/>
        <w:bottom w:val="none" w:sz="0" w:space="0" w:color="auto"/>
        <w:right w:val="none" w:sz="0" w:space="0" w:color="auto"/>
      </w:divBdr>
    </w:div>
    <w:div w:id="212942666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s>
</file>

<file path=word/_rels/header2.xml.rels><?xml version="1.0" encoding="UTF-8" standalone="yes"?>
<Relationships xmlns="http://schemas.openxmlformats.org/package/2006/relationships"><Relationship Id="rId1" Type="http://schemas.openxmlformats.org/officeDocument/2006/relationships/hyperlink" Target="mailto:deliahjdarden@yahoo.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28713B8B-35AC-412A-9447-8C02B51CAC3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TotalTime>
  <Pages>6</Pages>
  <Words>2527</Words>
  <Characters>14408</Characters>
  <Application>Microsoft Office Word</Application>
  <DocSecurity>0</DocSecurity>
  <Lines>120</Lines>
  <Paragraphs>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16902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mmuthu n2sglobal.com</dc:creator>
  <cp:lastModifiedBy>mmuthu n2sglobal.com</cp:lastModifiedBy>
  <cp:revision>6</cp:revision>
  <cp:lastPrinted>2006-06-28T14:40:00Z</cp:lastPrinted>
  <dcterms:created xsi:type="dcterms:W3CDTF">2024-03-18T14:25:00Z</dcterms:created>
  <dcterms:modified xsi:type="dcterms:W3CDTF">2024-03-18T14:39:00Z</dcterms:modified>
</cp:coreProperties>
</file>