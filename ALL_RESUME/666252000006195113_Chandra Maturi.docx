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92C15" w14:textId="3C062FDC" w:rsidR="00C22D18" w:rsidRPr="00C22D18" w:rsidRDefault="00E94915" w:rsidP="00C22D18">
      <w:pPr>
        <w:pStyle w:val="Title"/>
        <w:pBdr>
          <w:bottom w:val="single" w:sz="12" w:space="2" w:color="auto"/>
        </w:pBdr>
        <w:jc w:val="both"/>
        <w:rPr>
          <w:rFonts w:ascii="Calibri" w:hAnsi="Calibri" w:cs="Calibri"/>
          <w:caps/>
          <w:smallCaps w:val="0"/>
          <w:sz w:val="22"/>
          <w:szCs w:val="22"/>
        </w:rPr>
      </w:pPr>
      <w:r w:rsidRPr="00E94915">
        <w:rPr>
          <w:rFonts w:ascii="Calibri" w:hAnsi="Calibri" w:cs="Calibri"/>
          <w:caps/>
          <w:smallCaps w:val="0"/>
          <w:sz w:val="22"/>
          <w:szCs w:val="22"/>
        </w:rPr>
        <w:t>PROFESSIONAL SUMMARY</w:t>
      </w:r>
      <w:r w:rsidR="00C22D18">
        <w:rPr>
          <w:rFonts w:ascii="Calibri" w:hAnsi="Calibri" w:cs="Calibri"/>
          <w:caps/>
          <w:smallCaps w:val="0"/>
          <w:sz w:val="22"/>
          <w:szCs w:val="22"/>
        </w:rPr>
        <w:t>:</w:t>
      </w:r>
    </w:p>
    <w:p w14:paraId="479506FC" w14:textId="77777777" w:rsidR="00C22D18" w:rsidRDefault="00C22D18" w:rsidP="00C22D18">
      <w:pPr>
        <w:pStyle w:val="NoSpacing"/>
        <w:rPr>
          <w:sz w:val="10"/>
        </w:rPr>
      </w:pPr>
    </w:p>
    <w:p w14:paraId="54521BAF" w14:textId="6EE2CD34" w:rsidR="00E94915" w:rsidRPr="00E94915" w:rsidRDefault="00E94915" w:rsidP="00E94915">
      <w:pPr>
        <w:pStyle w:val="NoSpacing"/>
        <w:numPr>
          <w:ilvl w:val="0"/>
          <w:numId w:val="38"/>
        </w:numPr>
      </w:pPr>
      <w:r w:rsidRPr="00E94915">
        <w:t>11+ years of IT experience in designing and developing multi-tier enterprise applications using Java, J</w:t>
      </w:r>
      <w:r>
        <w:t>2</w:t>
      </w:r>
      <w:r w:rsidRPr="00E94915">
        <w:t>EE</w:t>
      </w:r>
      <w:r>
        <w:t xml:space="preserve"> and </w:t>
      </w:r>
      <w:r w:rsidRPr="00E94915">
        <w:t xml:space="preserve"> related technologies and various frameworks.</w:t>
      </w:r>
    </w:p>
    <w:p w14:paraId="6CFCE735" w14:textId="77777777" w:rsidR="00E94915" w:rsidRPr="00E94915" w:rsidRDefault="00E94915" w:rsidP="00E94915">
      <w:pPr>
        <w:pStyle w:val="NoSpacing"/>
        <w:numPr>
          <w:ilvl w:val="0"/>
          <w:numId w:val="38"/>
        </w:numPr>
      </w:pPr>
      <w:r w:rsidRPr="00E94915">
        <w:t>experience in developing server-side JavaScript frameworks using Node JS (Express JS, Handlebar JS).</w:t>
      </w:r>
    </w:p>
    <w:p w14:paraId="3D3EC5E7" w14:textId="77777777" w:rsidR="00E94915" w:rsidRPr="00E94915" w:rsidRDefault="00E94915" w:rsidP="00E94915">
      <w:pPr>
        <w:pStyle w:val="NoSpacing"/>
        <w:numPr>
          <w:ilvl w:val="0"/>
          <w:numId w:val="38"/>
        </w:numPr>
      </w:pPr>
      <w:r w:rsidRPr="00E94915">
        <w:t>Implemented React JS and worked with Redux and Flux architecture.</w:t>
      </w:r>
    </w:p>
    <w:p w14:paraId="2C3B0D41" w14:textId="77777777" w:rsidR="00E94915" w:rsidRPr="00E94915" w:rsidRDefault="00E94915" w:rsidP="00E94915">
      <w:pPr>
        <w:pStyle w:val="NoSpacing"/>
        <w:numPr>
          <w:ilvl w:val="0"/>
          <w:numId w:val="38"/>
        </w:numPr>
      </w:pPr>
      <w:r w:rsidRPr="00E94915">
        <w:t>Hands-on experience with MVC frameworks such as Angular, and with UI technologies/ libs such as jQuery, and Bootstrap.</w:t>
      </w:r>
    </w:p>
    <w:p w14:paraId="70784463" w14:textId="77777777" w:rsidR="00E94915" w:rsidRPr="00E94915" w:rsidRDefault="00E94915" w:rsidP="00E94915">
      <w:pPr>
        <w:pStyle w:val="NoSpacing"/>
        <w:numPr>
          <w:ilvl w:val="0"/>
          <w:numId w:val="38"/>
        </w:numPr>
      </w:pPr>
      <w:r w:rsidRPr="00E94915">
        <w:t xml:space="preserve">Strong experience in User Interface development using web technologies like HTML5, XHTML, DHTML, CSS3(SAAS/LESS), Bootstrap, JAVASCRIPT, JQUERY, AJAX. </w:t>
      </w:r>
    </w:p>
    <w:p w14:paraId="50E478A2" w14:textId="77777777" w:rsidR="00E94915" w:rsidRPr="00E94915" w:rsidRDefault="00E94915" w:rsidP="00E94915">
      <w:pPr>
        <w:pStyle w:val="NoSpacing"/>
        <w:numPr>
          <w:ilvl w:val="0"/>
          <w:numId w:val="38"/>
        </w:numPr>
      </w:pPr>
      <w:r w:rsidRPr="00E94915">
        <w:t>Involved in configuring PCF, Underwriter rules, Organizations &amp; Queues, Activities, and Trailing Documents.</w:t>
      </w:r>
    </w:p>
    <w:p w14:paraId="67F4C3A1" w14:textId="77777777" w:rsidR="00E94915" w:rsidRPr="00E94915" w:rsidRDefault="00E94915" w:rsidP="00E94915">
      <w:pPr>
        <w:pStyle w:val="NoSpacing"/>
        <w:numPr>
          <w:ilvl w:val="0"/>
          <w:numId w:val="38"/>
        </w:numPr>
      </w:pPr>
      <w:r w:rsidRPr="00E94915">
        <w:t>Involved in integrating Policy Centre with external SOAP web services, creating gx models.</w:t>
      </w:r>
    </w:p>
    <w:p w14:paraId="3401DD18" w14:textId="77777777" w:rsidR="00E94915" w:rsidRPr="00E94915" w:rsidRDefault="00E94915" w:rsidP="00E94915">
      <w:pPr>
        <w:pStyle w:val="NoSpacing"/>
        <w:numPr>
          <w:ilvl w:val="0"/>
          <w:numId w:val="38"/>
        </w:numPr>
      </w:pPr>
      <w:r w:rsidRPr="00E94915">
        <w:t xml:space="preserve">Expert-level skills in spring framework modules like MVC, Batch, Security, Data, Cloud, JTA, AOP, and Core. </w:t>
      </w:r>
    </w:p>
    <w:p w14:paraId="468BA0E2" w14:textId="77777777" w:rsidR="00E94915" w:rsidRPr="00E94915" w:rsidRDefault="00E94915" w:rsidP="00E94915">
      <w:pPr>
        <w:pStyle w:val="NoSpacing"/>
        <w:numPr>
          <w:ilvl w:val="0"/>
          <w:numId w:val="38"/>
        </w:numPr>
      </w:pPr>
      <w:r w:rsidRPr="00E94915">
        <w:t>Extensive experience with Core Java, Multithreading, Transaction Management, Exception Handling, Concurrency, Collections, Data Structures, Lambda Expressions, Functional Interfaces, and JDBC.</w:t>
      </w:r>
    </w:p>
    <w:p w14:paraId="75A7DCA8" w14:textId="77777777" w:rsidR="00E94915" w:rsidRPr="00E94915" w:rsidRDefault="00E94915" w:rsidP="00E94915">
      <w:pPr>
        <w:pStyle w:val="NoSpacing"/>
        <w:numPr>
          <w:ilvl w:val="0"/>
          <w:numId w:val="38"/>
        </w:numPr>
      </w:pPr>
      <w:r w:rsidRPr="00E94915">
        <w:t>Worked with Spring Cloud Config, Circuit Breaker, Ribbon, Apigee API- gateway, and Zulus API-Gateway in the Spring Cloud and Netflix Eureka service to provide weighted load balancing based on several factors like traffic, resource usage and implemented security functionality OAuth 2.0, Spring security (User Access Management, JWT), SSL and Site Minder (SSO).</w:t>
      </w:r>
    </w:p>
    <w:p w14:paraId="43C92213" w14:textId="77777777" w:rsidR="00E94915" w:rsidRPr="00E94915" w:rsidRDefault="00E94915" w:rsidP="00E94915">
      <w:pPr>
        <w:pStyle w:val="NoSpacing"/>
        <w:numPr>
          <w:ilvl w:val="0"/>
          <w:numId w:val="38"/>
        </w:numPr>
      </w:pPr>
      <w:r w:rsidRPr="00E94915">
        <w:t>Experience in Microservices, Pivotal Cloud Foundry and Engagement using Spring Boot.</w:t>
      </w:r>
    </w:p>
    <w:p w14:paraId="162D1549" w14:textId="77777777" w:rsidR="00E94915" w:rsidRPr="00E94915" w:rsidRDefault="00E94915" w:rsidP="00E94915">
      <w:pPr>
        <w:pStyle w:val="NoSpacing"/>
        <w:numPr>
          <w:ilvl w:val="0"/>
          <w:numId w:val="38"/>
        </w:numPr>
      </w:pPr>
      <w:r w:rsidRPr="00E94915">
        <w:t>Experience in applying design patterns like MVC, Singleton, Factory Pattern, Service Locator, Business Delegate, Data Access Object, Session Façade, Value object pattern, etc.</w:t>
      </w:r>
    </w:p>
    <w:p w14:paraId="5A9657F3" w14:textId="77777777" w:rsidR="00E94915" w:rsidRPr="00E94915" w:rsidRDefault="00E94915" w:rsidP="00E94915">
      <w:pPr>
        <w:pStyle w:val="NoSpacing"/>
        <w:numPr>
          <w:ilvl w:val="0"/>
          <w:numId w:val="38"/>
        </w:numPr>
      </w:pPr>
      <w:r w:rsidRPr="00E94915">
        <w:t xml:space="preserve">Hands-on experience with CI/CD pipeline. Involved in CI/CD process using GIT, Jenkins, Maven, and Fabric implementation. </w:t>
      </w:r>
    </w:p>
    <w:p w14:paraId="5798A26D" w14:textId="77777777" w:rsidR="00E94915" w:rsidRPr="00E94915" w:rsidRDefault="00E94915" w:rsidP="00E94915">
      <w:pPr>
        <w:pStyle w:val="NoSpacing"/>
        <w:numPr>
          <w:ilvl w:val="0"/>
          <w:numId w:val="38"/>
        </w:numPr>
      </w:pPr>
      <w:r w:rsidRPr="00E94915">
        <w:t>Hands-on Experience in a distributed system with the use of RESTful API and Micro Services.</w:t>
      </w:r>
    </w:p>
    <w:p w14:paraId="159C0FE2" w14:textId="77777777" w:rsidR="00E94915" w:rsidRPr="00E94915" w:rsidRDefault="00E94915" w:rsidP="00E94915">
      <w:pPr>
        <w:pStyle w:val="NoSpacing"/>
        <w:numPr>
          <w:ilvl w:val="0"/>
          <w:numId w:val="38"/>
        </w:numPr>
      </w:pPr>
      <w:r w:rsidRPr="00E94915">
        <w:t>Strong experience in Spring Framework modules such as Spring MVC, Spring IOC, AOP and Spring JDBC, Spring Data, Spring REST, Spring JTA, Spring IO, Spring Security, Spring Boot with Thyme leaf template.</w:t>
      </w:r>
    </w:p>
    <w:p w14:paraId="1F1A143D" w14:textId="77777777" w:rsidR="00E94915" w:rsidRPr="00E94915" w:rsidRDefault="00E94915" w:rsidP="00E94915">
      <w:pPr>
        <w:pStyle w:val="NoSpacing"/>
        <w:numPr>
          <w:ilvl w:val="0"/>
          <w:numId w:val="38"/>
        </w:numPr>
      </w:pPr>
      <w:r w:rsidRPr="00E94915">
        <w:t>Extensive experience in developing scalable, reliable, efficient web and enterprise applications using frameworks like JSP, EJB, Java Persistence API, JNDI, JMS, Struts, JSF (Prime Faces) and Spring Community framework projects.</w:t>
      </w:r>
    </w:p>
    <w:p w14:paraId="46873869" w14:textId="77777777" w:rsidR="00E94915" w:rsidRPr="00E94915" w:rsidRDefault="00E94915" w:rsidP="00E94915">
      <w:pPr>
        <w:pStyle w:val="NoSpacing"/>
        <w:numPr>
          <w:ilvl w:val="0"/>
          <w:numId w:val="38"/>
        </w:numPr>
      </w:pPr>
      <w:r w:rsidRPr="00E94915">
        <w:t>Experience in understanding and using NoSQL databases Mongo DB, Apache Cassandra, DynamoDB, Couch DB and Redis.</w:t>
      </w:r>
    </w:p>
    <w:p w14:paraId="4C8BDC3A" w14:textId="77777777" w:rsidR="00E94915" w:rsidRPr="00E94915" w:rsidRDefault="00E94915" w:rsidP="00E94915">
      <w:pPr>
        <w:pStyle w:val="NoSpacing"/>
        <w:numPr>
          <w:ilvl w:val="0"/>
          <w:numId w:val="38"/>
        </w:numPr>
      </w:pPr>
      <w:r w:rsidRPr="00E94915">
        <w:t>Good knowledge on working with Relational database ORM frameworks like Hibernate, JPA, Spring Data, IBatis and NoSQL ORM frameworks like Mongoose connector, and Cassandra Node Driver.</w:t>
      </w:r>
    </w:p>
    <w:p w14:paraId="2C8C6CDF" w14:textId="77777777" w:rsidR="00E94915" w:rsidRPr="00E94915" w:rsidRDefault="00E94915" w:rsidP="00E94915">
      <w:pPr>
        <w:pStyle w:val="NoSpacing"/>
        <w:numPr>
          <w:ilvl w:val="0"/>
          <w:numId w:val="38"/>
        </w:numPr>
      </w:pPr>
      <w:r w:rsidRPr="00E94915">
        <w:t>Expertise in developing SOA (Service Oriented Architecture) and Microservices architecture using J2EE Web Services based on Restful (JAX-RS), SOAP (JAX-WS), JAX-RPC and JAXR (Java API for XML Registries) using frameworks like Apache CXF, Jersey, Axis and Spring framework, NodeJS (Express JS &amp; Hapi JS).</w:t>
      </w:r>
    </w:p>
    <w:p w14:paraId="22396BA6" w14:textId="77777777" w:rsidR="00E94915" w:rsidRPr="00E94915" w:rsidRDefault="00E94915" w:rsidP="00E94915">
      <w:pPr>
        <w:pStyle w:val="NoSpacing"/>
        <w:numPr>
          <w:ilvl w:val="0"/>
          <w:numId w:val="38"/>
        </w:numPr>
      </w:pPr>
      <w:r w:rsidRPr="00E94915">
        <w:t>Solid experience in using the Spring AOP facets of Transactional Management, Logging, Security and Authentication.</w:t>
      </w:r>
    </w:p>
    <w:p w14:paraId="25EA9AFB" w14:textId="77777777" w:rsidR="00E94915" w:rsidRPr="00E94915" w:rsidRDefault="00E94915" w:rsidP="00E94915">
      <w:pPr>
        <w:pStyle w:val="NoSpacing"/>
        <w:numPr>
          <w:ilvl w:val="0"/>
          <w:numId w:val="38"/>
        </w:numPr>
      </w:pPr>
      <w:r w:rsidRPr="00E94915">
        <w:t>Experience in integration tools like Spring Integration, Mule ESB, Apache CXF, Apache Kafka and Apache Camel to integrate the enterprise application technologies with existing JVM environments</w:t>
      </w:r>
    </w:p>
    <w:p w14:paraId="3448667A" w14:textId="77777777" w:rsidR="00E94915" w:rsidRPr="00E94915" w:rsidRDefault="00E94915" w:rsidP="00E94915">
      <w:pPr>
        <w:pStyle w:val="NoSpacing"/>
        <w:numPr>
          <w:ilvl w:val="0"/>
          <w:numId w:val="38"/>
        </w:numPr>
      </w:pPr>
      <w:r w:rsidRPr="00E94915">
        <w:t>Possess expertise in designing and developing highly interactive UI using HTML5, CSS3(Less, Sass) frameworks, JavaScript, TypeScript, Angular, React, jQuery, Ember.js, Backbone.js, and Ext.js.</w:t>
      </w:r>
    </w:p>
    <w:p w14:paraId="5890213F" w14:textId="77777777" w:rsidR="00E94915" w:rsidRPr="00E94915" w:rsidRDefault="00E94915" w:rsidP="00E94915">
      <w:pPr>
        <w:pStyle w:val="NoSpacing"/>
        <w:numPr>
          <w:ilvl w:val="0"/>
          <w:numId w:val="38"/>
        </w:numPr>
      </w:pPr>
      <w:r w:rsidRPr="00E94915">
        <w:lastRenderedPageBreak/>
        <w:t>Designed and Developed Various Angular 2.0/4.0 Components (ngModules), Services (observable/promises), Directive and Pipes. Extensive experience in designing MongoDB multi-shared clusters and monitoring with MMS.</w:t>
      </w:r>
    </w:p>
    <w:p w14:paraId="2C58604E" w14:textId="77777777" w:rsidR="00E94915" w:rsidRPr="00E94915" w:rsidRDefault="00E94915" w:rsidP="00E94915">
      <w:pPr>
        <w:pStyle w:val="NoSpacing"/>
        <w:numPr>
          <w:ilvl w:val="0"/>
          <w:numId w:val="38"/>
        </w:numPr>
      </w:pPr>
      <w:r w:rsidRPr="00E94915">
        <w:t>Experience in developing the rendering view React JS components, forms, events, routers and Redux asynchronous functions and implemented React - Flux pattern for core dependency.</w:t>
      </w:r>
    </w:p>
    <w:p w14:paraId="557351D3" w14:textId="77777777" w:rsidR="00E94915" w:rsidRPr="00E94915" w:rsidRDefault="00E94915" w:rsidP="00E94915">
      <w:pPr>
        <w:pStyle w:val="NoSpacing"/>
        <w:numPr>
          <w:ilvl w:val="0"/>
          <w:numId w:val="38"/>
        </w:numPr>
      </w:pPr>
      <w:r w:rsidRPr="00E94915">
        <w:t>Developed Multiple POC’s to create an interface between the backend to frontend by using Graph QL, MongoDB, Express.js and Node.js. Expertise in XML technologies such as XSL, XSLT, XML schemas, XPath and parsers like SAX/DOM.</w:t>
      </w:r>
    </w:p>
    <w:p w14:paraId="4416DC0D" w14:textId="04886E95" w:rsidR="00E94915" w:rsidRPr="00E94915" w:rsidRDefault="00E94915" w:rsidP="00E94915">
      <w:pPr>
        <w:pStyle w:val="NoSpacing"/>
        <w:numPr>
          <w:ilvl w:val="0"/>
          <w:numId w:val="38"/>
        </w:numPr>
      </w:pPr>
      <w:r w:rsidRPr="00E94915">
        <w:t xml:space="preserve">Good </w:t>
      </w:r>
      <w:r w:rsidR="00854797" w:rsidRPr="00E94915">
        <w:t>number</w:t>
      </w:r>
      <w:r w:rsidRPr="00E94915">
        <w:t xml:space="preserve"> of hands on experience in working with JavaScript frameworks build tools like Babel, Grunt, Gulp, Web pack and Bower.</w:t>
      </w:r>
    </w:p>
    <w:p w14:paraId="3C04B4BE" w14:textId="77777777" w:rsidR="00E94915" w:rsidRPr="00E94915" w:rsidRDefault="00E94915" w:rsidP="00E94915">
      <w:pPr>
        <w:pStyle w:val="NoSpacing"/>
        <w:numPr>
          <w:ilvl w:val="0"/>
          <w:numId w:val="38"/>
        </w:numPr>
      </w:pPr>
      <w:r w:rsidRPr="00E94915">
        <w:t>Strong experience in unit testing tools of JavaScript Frameworks like Karma, Jasmine and Protractor for Angular, Mocha and Chai for React JS.</w:t>
      </w:r>
    </w:p>
    <w:p w14:paraId="1B96A495" w14:textId="77777777" w:rsidR="00E94915" w:rsidRPr="00E94915" w:rsidRDefault="00E94915" w:rsidP="00E94915">
      <w:pPr>
        <w:pStyle w:val="NoSpacing"/>
        <w:numPr>
          <w:ilvl w:val="0"/>
          <w:numId w:val="38"/>
        </w:numPr>
      </w:pPr>
      <w:r w:rsidRPr="00E94915">
        <w:t>Experience in writing SQL queries in PL/SQL, Triggers, and Stored Procedures in Relational Database management systems like Oracle, MS SQL, MySQL and DB2.</w:t>
      </w:r>
    </w:p>
    <w:p w14:paraId="2B5EE92A" w14:textId="7D34AD82" w:rsidR="00E94915" w:rsidRDefault="00E94915" w:rsidP="00E94915">
      <w:pPr>
        <w:pStyle w:val="NoSpacing"/>
        <w:numPr>
          <w:ilvl w:val="0"/>
          <w:numId w:val="38"/>
        </w:numPr>
      </w:pPr>
      <w:r w:rsidRPr="00E94915">
        <w:t>Proven experience with Application Servers like IBM WebSphere, Oracle/BEA WebLogic, JBoss, and Tomcat.</w:t>
      </w:r>
    </w:p>
    <w:p w14:paraId="35E6095B" w14:textId="77777777" w:rsidR="00F71C9F" w:rsidRPr="00E94915" w:rsidRDefault="00F71C9F" w:rsidP="00F71C9F">
      <w:pPr>
        <w:pStyle w:val="NoSpacing"/>
      </w:pPr>
    </w:p>
    <w:p w14:paraId="3B39C5FE" w14:textId="3936408A" w:rsidR="00C22D18" w:rsidRPr="00C22D18" w:rsidRDefault="00E94915" w:rsidP="00C22D18">
      <w:pPr>
        <w:pStyle w:val="Title"/>
        <w:pBdr>
          <w:bottom w:val="single" w:sz="12" w:space="2" w:color="auto"/>
        </w:pBdr>
        <w:jc w:val="both"/>
        <w:rPr>
          <w:rFonts w:ascii="Calibri" w:hAnsi="Calibri" w:cs="Calibri"/>
          <w:caps/>
          <w:smallCaps w:val="0"/>
          <w:sz w:val="22"/>
          <w:szCs w:val="22"/>
        </w:rPr>
      </w:pPr>
      <w:r w:rsidRPr="00E94915">
        <w:rPr>
          <w:rFonts w:ascii="Calibri" w:hAnsi="Calibri" w:cs="Calibri"/>
          <w:caps/>
          <w:smallCaps w:val="0"/>
          <w:sz w:val="22"/>
          <w:szCs w:val="22"/>
        </w:rPr>
        <w:t>TECHNICAL SKILLS</w:t>
      </w:r>
      <w:r w:rsidR="00C22D18" w:rsidRPr="00C22D18">
        <w:rPr>
          <w:rFonts w:ascii="Calibri" w:hAnsi="Calibri" w:cs="Calibri"/>
          <w:caps/>
          <w:smallCaps w:val="0"/>
          <w:sz w:val="22"/>
          <w:szCs w:val="22"/>
        </w:rPr>
        <w:t>:</w:t>
      </w:r>
    </w:p>
    <w:p w14:paraId="2603163D" w14:textId="77777777" w:rsidR="00C22D18" w:rsidRPr="00C22D18" w:rsidRDefault="00C22D18" w:rsidP="00C22D18">
      <w:pPr>
        <w:pStyle w:val="NoSpacing"/>
        <w:rPr>
          <w:sz w:val="10"/>
        </w:rPr>
      </w:pPr>
    </w:p>
    <w:p w14:paraId="6422F30C" w14:textId="77777777" w:rsidR="00E94915" w:rsidRPr="00E94915" w:rsidRDefault="00E94915" w:rsidP="00E94915">
      <w:pPr>
        <w:pStyle w:val="NoSpacing"/>
      </w:pPr>
      <w:r w:rsidRPr="00E94915">
        <w:rPr>
          <w:b/>
          <w:bCs/>
        </w:rPr>
        <w:t>Java/J2EE Technologies:</w:t>
      </w:r>
      <w:r w:rsidRPr="00E94915">
        <w:t xml:space="preserve"> Java EE 4/5, Servlets, JSP, EJB, JSTL, XSLT, JDBC, JNDI, JMS, JPA, JSF</w:t>
      </w:r>
    </w:p>
    <w:p w14:paraId="78CC84D5" w14:textId="77777777" w:rsidR="00E94915" w:rsidRPr="00E94915" w:rsidRDefault="00E94915" w:rsidP="00E94915">
      <w:pPr>
        <w:pStyle w:val="NoSpacing"/>
        <w:rPr>
          <w:b/>
          <w:bCs/>
          <w:sz w:val="10"/>
        </w:rPr>
      </w:pPr>
    </w:p>
    <w:p w14:paraId="2BD30E18" w14:textId="0E374130" w:rsidR="00E94915" w:rsidRPr="00E94915" w:rsidRDefault="00E94915" w:rsidP="00E94915">
      <w:pPr>
        <w:pStyle w:val="NoSpacing"/>
      </w:pPr>
      <w:r w:rsidRPr="00E94915">
        <w:rPr>
          <w:b/>
          <w:bCs/>
        </w:rPr>
        <w:t>Frameworks:</w:t>
      </w:r>
      <w:r w:rsidRPr="00E94915">
        <w:t xml:space="preserve"> Jakarta Struts, Hibernate, Spring, Spring Boot, Spring MVC.</w:t>
      </w:r>
    </w:p>
    <w:p w14:paraId="76A07168" w14:textId="77777777" w:rsidR="00E94915" w:rsidRPr="00E94915" w:rsidRDefault="00E94915" w:rsidP="00E94915">
      <w:pPr>
        <w:pStyle w:val="NoSpacing"/>
        <w:rPr>
          <w:b/>
          <w:bCs/>
          <w:sz w:val="10"/>
        </w:rPr>
      </w:pPr>
    </w:p>
    <w:p w14:paraId="5AD0766C" w14:textId="5910DAA2" w:rsidR="00E94915" w:rsidRPr="00E94915" w:rsidRDefault="00E94915" w:rsidP="00E94915">
      <w:pPr>
        <w:pStyle w:val="NoSpacing"/>
      </w:pPr>
      <w:r w:rsidRPr="00E94915">
        <w:rPr>
          <w:b/>
          <w:bCs/>
        </w:rPr>
        <w:t>Web/Application Servers:</w:t>
      </w:r>
      <w:r w:rsidRPr="00E94915">
        <w:t xml:space="preserve"> Apache Tomcat, JBoss, Web Sphere, Web Logic.</w:t>
      </w:r>
    </w:p>
    <w:p w14:paraId="1A96BE05" w14:textId="77777777" w:rsidR="00E94915" w:rsidRPr="00E94915" w:rsidRDefault="00E94915" w:rsidP="00E94915">
      <w:pPr>
        <w:pStyle w:val="NoSpacing"/>
        <w:rPr>
          <w:b/>
          <w:bCs/>
          <w:sz w:val="10"/>
        </w:rPr>
      </w:pPr>
    </w:p>
    <w:p w14:paraId="0A5C06EC" w14:textId="042BACF4" w:rsidR="00E94915" w:rsidRPr="00E94915" w:rsidRDefault="00E94915" w:rsidP="00E94915">
      <w:pPr>
        <w:pStyle w:val="NoSpacing"/>
      </w:pPr>
      <w:r w:rsidRPr="00E94915">
        <w:rPr>
          <w:b/>
          <w:bCs/>
        </w:rPr>
        <w:t>Database Technologies:</w:t>
      </w:r>
      <w:r w:rsidRPr="00E94915">
        <w:t xml:space="preserve"> Oracle, SQL Server, DB2, Mongo DB, MySQL.</w:t>
      </w:r>
    </w:p>
    <w:p w14:paraId="5EB5F57D" w14:textId="77777777" w:rsidR="00E94915" w:rsidRPr="00E94915" w:rsidRDefault="00E94915" w:rsidP="00E94915">
      <w:pPr>
        <w:pStyle w:val="NoSpacing"/>
        <w:rPr>
          <w:b/>
          <w:bCs/>
          <w:sz w:val="10"/>
        </w:rPr>
      </w:pPr>
    </w:p>
    <w:p w14:paraId="07823E9D" w14:textId="24049432" w:rsidR="00E94915" w:rsidRPr="00E94915" w:rsidRDefault="00E94915" w:rsidP="00E94915">
      <w:pPr>
        <w:pStyle w:val="NoSpacing"/>
      </w:pPr>
      <w:r w:rsidRPr="00E94915">
        <w:rPr>
          <w:b/>
          <w:bCs/>
        </w:rPr>
        <w:t>Web Technologies:</w:t>
      </w:r>
      <w:r w:rsidRPr="00E94915">
        <w:t xml:space="preserve"> HTML, CSS, XML, Java Script, AJAX, JSP, Angular JS, React JS, Node JS, jQuery.</w:t>
      </w:r>
    </w:p>
    <w:p w14:paraId="25DBAADC" w14:textId="77777777" w:rsidR="00E94915" w:rsidRPr="00E94915" w:rsidRDefault="00E94915" w:rsidP="00E94915">
      <w:pPr>
        <w:pStyle w:val="NoSpacing"/>
        <w:rPr>
          <w:b/>
          <w:bCs/>
          <w:sz w:val="10"/>
        </w:rPr>
      </w:pPr>
    </w:p>
    <w:p w14:paraId="2AA8CD53" w14:textId="0597A683" w:rsidR="00E94915" w:rsidRPr="00E94915" w:rsidRDefault="00E94915" w:rsidP="00E94915">
      <w:pPr>
        <w:pStyle w:val="NoSpacing"/>
      </w:pPr>
      <w:r w:rsidRPr="00E94915">
        <w:rPr>
          <w:b/>
          <w:bCs/>
        </w:rPr>
        <w:t>Version Controls:</w:t>
      </w:r>
      <w:r w:rsidRPr="00E94915">
        <w:t xml:space="preserve"> Git, SVN, CVS.</w:t>
      </w:r>
    </w:p>
    <w:p w14:paraId="01F526DB" w14:textId="77777777" w:rsidR="00E94915" w:rsidRPr="00E94915" w:rsidRDefault="00E94915" w:rsidP="00E94915">
      <w:pPr>
        <w:pStyle w:val="NoSpacing"/>
        <w:rPr>
          <w:b/>
          <w:bCs/>
          <w:sz w:val="10"/>
        </w:rPr>
      </w:pPr>
    </w:p>
    <w:p w14:paraId="28D9BD26" w14:textId="77368765" w:rsidR="00E94915" w:rsidRPr="00E94915" w:rsidRDefault="00E94915" w:rsidP="00E94915">
      <w:pPr>
        <w:pStyle w:val="NoSpacing"/>
      </w:pPr>
      <w:r w:rsidRPr="00E94915">
        <w:rPr>
          <w:b/>
          <w:bCs/>
        </w:rPr>
        <w:t>Build Tools:</w:t>
      </w:r>
      <w:r w:rsidRPr="00E94915">
        <w:t xml:space="preserve"> ANT, Maven, Gradle, Jenkins.</w:t>
      </w:r>
    </w:p>
    <w:p w14:paraId="1B3AA4D4" w14:textId="77777777" w:rsidR="00E94915" w:rsidRPr="00E94915" w:rsidRDefault="00E94915" w:rsidP="00E94915">
      <w:pPr>
        <w:pStyle w:val="NoSpacing"/>
        <w:rPr>
          <w:b/>
          <w:bCs/>
          <w:sz w:val="10"/>
        </w:rPr>
      </w:pPr>
    </w:p>
    <w:p w14:paraId="443A2608" w14:textId="34E04819" w:rsidR="00E94915" w:rsidRPr="00E94915" w:rsidRDefault="00E94915" w:rsidP="00E94915">
      <w:pPr>
        <w:pStyle w:val="NoSpacing"/>
      </w:pPr>
      <w:r w:rsidRPr="00E94915">
        <w:rPr>
          <w:b/>
          <w:bCs/>
        </w:rPr>
        <w:t>IDE:</w:t>
      </w:r>
      <w:r w:rsidRPr="00E94915">
        <w:t xml:space="preserve"> IntelliJ Idea, Eclipse.</w:t>
      </w:r>
    </w:p>
    <w:p w14:paraId="1DC59D79" w14:textId="77777777" w:rsidR="00E94915" w:rsidRPr="00E94915" w:rsidRDefault="00E94915" w:rsidP="00E94915">
      <w:pPr>
        <w:pStyle w:val="NoSpacing"/>
        <w:rPr>
          <w:b/>
          <w:bCs/>
          <w:sz w:val="10"/>
        </w:rPr>
      </w:pPr>
    </w:p>
    <w:p w14:paraId="05D1E8D6" w14:textId="33D216E8" w:rsidR="00E94915" w:rsidRPr="00E94915" w:rsidRDefault="00E94915" w:rsidP="00E94915">
      <w:pPr>
        <w:pStyle w:val="NoSpacing"/>
      </w:pPr>
      <w:r w:rsidRPr="00E94915">
        <w:rPr>
          <w:b/>
          <w:bCs/>
        </w:rPr>
        <w:t>Cloud:</w:t>
      </w:r>
      <w:r w:rsidRPr="00E94915">
        <w:t xml:space="preserve"> AWS, Azure, GCP, PCF.</w:t>
      </w:r>
    </w:p>
    <w:p w14:paraId="7153763E" w14:textId="77777777" w:rsidR="00E94915" w:rsidRPr="00E94915" w:rsidRDefault="00E94915" w:rsidP="00E94915">
      <w:pPr>
        <w:pStyle w:val="NoSpacing"/>
        <w:rPr>
          <w:b/>
          <w:bCs/>
          <w:sz w:val="10"/>
        </w:rPr>
      </w:pPr>
    </w:p>
    <w:p w14:paraId="60DE0ABE" w14:textId="4136E09B" w:rsidR="00E94915" w:rsidRPr="00E94915" w:rsidRDefault="00E94915" w:rsidP="00E94915">
      <w:pPr>
        <w:pStyle w:val="NoSpacing"/>
      </w:pPr>
      <w:r w:rsidRPr="00E94915">
        <w:rPr>
          <w:b/>
          <w:bCs/>
        </w:rPr>
        <w:t>Methodologies:</w:t>
      </w:r>
      <w:r w:rsidRPr="00E94915">
        <w:t xml:space="preserve"> Waterfall, Agile.</w:t>
      </w:r>
    </w:p>
    <w:p w14:paraId="632861CC" w14:textId="77777777" w:rsidR="00E94915" w:rsidRPr="00E94915" w:rsidRDefault="00E94915" w:rsidP="00E94915">
      <w:pPr>
        <w:pStyle w:val="NoSpacing"/>
        <w:rPr>
          <w:b/>
          <w:bCs/>
          <w:sz w:val="10"/>
        </w:rPr>
      </w:pPr>
    </w:p>
    <w:p w14:paraId="3651E1BE" w14:textId="29EC23DB" w:rsidR="00C22D18" w:rsidRPr="00E94915" w:rsidRDefault="00E94915" w:rsidP="00E94915">
      <w:pPr>
        <w:pStyle w:val="NoSpacing"/>
      </w:pPr>
      <w:r w:rsidRPr="00E94915">
        <w:rPr>
          <w:b/>
          <w:bCs/>
        </w:rPr>
        <w:t>Tools and Others:</w:t>
      </w:r>
      <w:r w:rsidRPr="00E94915">
        <w:t xml:space="preserve"> Microsoft Visio, Rally, JIRA, Jenkins, Jersey, Apache CXF, Apache Camel, SonarQube, Clear Quest, TOAD, JDeveloper, JMeter, Apache POI, Gomez, Putty.</w:t>
      </w:r>
    </w:p>
    <w:p w14:paraId="64A84055" w14:textId="77777777" w:rsidR="00E94915" w:rsidRDefault="00E94915" w:rsidP="004035CB">
      <w:pPr>
        <w:pStyle w:val="Title"/>
        <w:jc w:val="both"/>
        <w:rPr>
          <w:rFonts w:ascii="Calibri" w:hAnsi="Calibri" w:cs="Calibri"/>
          <w:caps/>
          <w:smallCaps w:val="0"/>
          <w:sz w:val="22"/>
          <w:szCs w:val="22"/>
        </w:rPr>
      </w:pPr>
    </w:p>
    <w:p w14:paraId="071844FE" w14:textId="3A15B0E2" w:rsidR="000E0C93" w:rsidRPr="000F5EB5" w:rsidRDefault="003B169E"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t>PROFESSIONAL</w:t>
      </w:r>
      <w:r w:rsidR="000E0C93" w:rsidRPr="000F5EB5">
        <w:rPr>
          <w:rFonts w:ascii="Calibri" w:hAnsi="Calibri" w:cs="Calibri"/>
          <w:caps/>
          <w:smallCaps w:val="0"/>
          <w:sz w:val="22"/>
          <w:szCs w:val="22"/>
        </w:rPr>
        <w:t xml:space="preserve"> Experience</w:t>
      </w:r>
      <w:r w:rsidR="001D2BA7" w:rsidRPr="000F5EB5">
        <w:rPr>
          <w:rFonts w:ascii="Calibri" w:hAnsi="Calibri" w:cs="Calibri"/>
          <w:caps/>
          <w:smallCaps w:val="0"/>
          <w:sz w:val="22"/>
          <w:szCs w:val="22"/>
        </w:rPr>
        <w:t>:</w:t>
      </w:r>
    </w:p>
    <w:p w14:paraId="15CEA687" w14:textId="77777777" w:rsidR="00847051" w:rsidRPr="00A7634B" w:rsidRDefault="00847051" w:rsidP="000F5EB5">
      <w:pPr>
        <w:pStyle w:val="NoSpacing"/>
        <w:jc w:val="both"/>
        <w:rPr>
          <w:rFonts w:cs="Calibri"/>
          <w:sz w:val="10"/>
        </w:rPr>
      </w:pPr>
    </w:p>
    <w:p w14:paraId="1443568A" w14:textId="2413BEEC" w:rsidR="00E94915" w:rsidRPr="00E94915" w:rsidRDefault="00E94915" w:rsidP="00E94915">
      <w:pPr>
        <w:pStyle w:val="NoSpacing"/>
        <w:rPr>
          <w:b/>
          <w:bCs/>
        </w:rPr>
      </w:pPr>
      <w:r w:rsidRPr="00E94915">
        <w:rPr>
          <w:b/>
          <w:bCs/>
        </w:rPr>
        <w:t>Unisys, Corporation, Austin</w:t>
      </w:r>
      <w:r>
        <w:rPr>
          <w:b/>
          <w:bCs/>
        </w:rPr>
        <w:t>, TX</w:t>
      </w:r>
      <w:r w:rsidRPr="00E94915">
        <w:rPr>
          <w:b/>
          <w:bCs/>
        </w:rPr>
        <w:tab/>
      </w:r>
      <w:r w:rsidRPr="00E94915">
        <w:rPr>
          <w:b/>
          <w:bCs/>
        </w:rPr>
        <w:tab/>
        <w:t xml:space="preserve">                                                                         </w:t>
      </w:r>
      <w:r>
        <w:rPr>
          <w:b/>
          <w:bCs/>
        </w:rPr>
        <w:t xml:space="preserve">  </w:t>
      </w:r>
      <w:r>
        <w:rPr>
          <w:b/>
          <w:bCs/>
        </w:rPr>
        <w:tab/>
        <w:t xml:space="preserve">     </w:t>
      </w:r>
      <w:r w:rsidRPr="00E94915">
        <w:rPr>
          <w:b/>
          <w:bCs/>
        </w:rPr>
        <w:t>Aug 2023</w:t>
      </w:r>
      <w:r>
        <w:rPr>
          <w:b/>
          <w:bCs/>
        </w:rPr>
        <w:t xml:space="preserve"> – </w:t>
      </w:r>
      <w:r w:rsidRPr="00E94915">
        <w:rPr>
          <w:b/>
          <w:bCs/>
        </w:rPr>
        <w:t>Present</w:t>
      </w:r>
    </w:p>
    <w:p w14:paraId="765BA60D" w14:textId="562B2AB2" w:rsidR="00E94915" w:rsidRPr="00E94915" w:rsidRDefault="00E94915" w:rsidP="00E94915">
      <w:pPr>
        <w:pStyle w:val="NoSpacing"/>
        <w:rPr>
          <w:b/>
          <w:bCs/>
        </w:rPr>
      </w:pPr>
      <w:r w:rsidRPr="00E94915">
        <w:rPr>
          <w:b/>
          <w:bCs/>
        </w:rPr>
        <w:t>Senior Java SaaS Application Developer</w:t>
      </w:r>
    </w:p>
    <w:p w14:paraId="34FE2A39" w14:textId="77777777" w:rsidR="00E94915" w:rsidRPr="00E94915" w:rsidRDefault="00E94915" w:rsidP="00E94915">
      <w:pPr>
        <w:pStyle w:val="NoSpacing"/>
        <w:rPr>
          <w:sz w:val="10"/>
        </w:rPr>
      </w:pPr>
    </w:p>
    <w:p w14:paraId="39E1BACB" w14:textId="4BDF0A5A" w:rsidR="00E94915" w:rsidRPr="00E94915" w:rsidRDefault="00E94915" w:rsidP="00E94915">
      <w:pPr>
        <w:pStyle w:val="NoSpacing"/>
        <w:numPr>
          <w:ilvl w:val="0"/>
          <w:numId w:val="39"/>
        </w:numPr>
      </w:pPr>
      <w:r>
        <w:t>I</w:t>
      </w:r>
      <w:r w:rsidRPr="00E94915">
        <w:t>mplemented the associated business modules integration using SpringBoot and Spring Data MongoDB, Spring Data JPA.</w:t>
      </w:r>
    </w:p>
    <w:p w14:paraId="23C7C262" w14:textId="77777777" w:rsidR="00E94915" w:rsidRPr="00E94915" w:rsidRDefault="00E94915" w:rsidP="00E94915">
      <w:pPr>
        <w:pStyle w:val="NoSpacing"/>
        <w:numPr>
          <w:ilvl w:val="0"/>
          <w:numId w:val="39"/>
        </w:numPr>
      </w:pPr>
      <w:r w:rsidRPr="00E94915">
        <w:t>Worked on React, use Redux for state management</w:t>
      </w:r>
    </w:p>
    <w:p w14:paraId="4178EBC3" w14:textId="77777777" w:rsidR="00E94915" w:rsidRPr="00E94915" w:rsidRDefault="00E94915" w:rsidP="00E94915">
      <w:pPr>
        <w:pStyle w:val="NoSpacing"/>
        <w:numPr>
          <w:ilvl w:val="0"/>
          <w:numId w:val="39"/>
        </w:numPr>
      </w:pPr>
      <w:r w:rsidRPr="00E94915">
        <w:t>Good exposure on AWS, work on lambda services, Cognito, EC2 service and s3 bucket.</w:t>
      </w:r>
    </w:p>
    <w:p w14:paraId="56F98097" w14:textId="77777777" w:rsidR="00E94915" w:rsidRPr="00E94915" w:rsidRDefault="00E94915" w:rsidP="00E94915">
      <w:pPr>
        <w:pStyle w:val="NoSpacing"/>
        <w:numPr>
          <w:ilvl w:val="0"/>
          <w:numId w:val="39"/>
        </w:numPr>
      </w:pPr>
      <w:r w:rsidRPr="00E94915">
        <w:rPr>
          <w:rFonts w:ascii="Tahoma" w:hAnsi="Tahoma" w:cs="Tahoma"/>
        </w:rPr>
        <w:t>⁠</w:t>
      </w:r>
      <w:r w:rsidRPr="00E94915">
        <w:t xml:space="preserve">Expert-level skills in spring framework modules like MVC, Web flux, Batch, Security, Data, Cloud, JTA, AOP, and Core. </w:t>
      </w:r>
    </w:p>
    <w:p w14:paraId="3CC6F826" w14:textId="77777777" w:rsidR="00E94915" w:rsidRPr="00E94915" w:rsidRDefault="00E94915" w:rsidP="00E94915">
      <w:pPr>
        <w:pStyle w:val="NoSpacing"/>
        <w:numPr>
          <w:ilvl w:val="0"/>
          <w:numId w:val="39"/>
        </w:numPr>
      </w:pPr>
      <w:r w:rsidRPr="00E94915">
        <w:t>Extensive experience with Core Java, Multithreading, Transaction Management, Exception Handling, Concurrency, Collections, Data Structures, Lambda Expressions, Functional Interfaces, and JDBC.</w:t>
      </w:r>
    </w:p>
    <w:p w14:paraId="382A94BC" w14:textId="77777777" w:rsidR="00E94915" w:rsidRPr="00E94915" w:rsidRDefault="00E94915" w:rsidP="00E94915">
      <w:pPr>
        <w:pStyle w:val="NoSpacing"/>
        <w:numPr>
          <w:ilvl w:val="0"/>
          <w:numId w:val="39"/>
        </w:numPr>
      </w:pPr>
      <w:r w:rsidRPr="00E94915">
        <w:t xml:space="preserve">Worked with Spring Cloud Config, Circuit Breaker, Ribbon, Apigee API- gateway, and Zulus API-Gateway in the Spring Cloud and Netflix Eureka service to provide weighted load balancing based on </w:t>
      </w:r>
      <w:r w:rsidRPr="00E94915">
        <w:lastRenderedPageBreak/>
        <w:t>several factors like traffic, resource usage and implemented security functionality OAuth 2.0, Spring security (User Access Management, JWT), SSL and Site Minder (SSO).</w:t>
      </w:r>
    </w:p>
    <w:p w14:paraId="5498BC59" w14:textId="77777777" w:rsidR="00E94915" w:rsidRPr="00E94915" w:rsidRDefault="00E94915" w:rsidP="00E94915">
      <w:pPr>
        <w:pStyle w:val="NoSpacing"/>
        <w:numPr>
          <w:ilvl w:val="0"/>
          <w:numId w:val="39"/>
        </w:numPr>
      </w:pPr>
      <w:r w:rsidRPr="00E94915">
        <w:rPr>
          <w:rFonts w:ascii="Tahoma" w:hAnsi="Tahoma" w:cs="Tahoma"/>
        </w:rPr>
        <w:t>⁠</w:t>
      </w:r>
      <w:r w:rsidRPr="00E94915">
        <w:t>Experience in applying design patterns like MVC, Singleton, Factory Pattern, Service Locator, Business Delegate, Data Access Object, Session Façade, Value object pattern, etc.</w:t>
      </w:r>
    </w:p>
    <w:p w14:paraId="027E8A30" w14:textId="77777777" w:rsidR="00E94915" w:rsidRPr="00E94915" w:rsidRDefault="00E94915" w:rsidP="00E94915">
      <w:pPr>
        <w:pStyle w:val="NoSpacing"/>
        <w:numPr>
          <w:ilvl w:val="0"/>
          <w:numId w:val="39"/>
        </w:numPr>
      </w:pPr>
      <w:r w:rsidRPr="00E94915">
        <w:t>Using PCF did smoke tests, which are functional unit and integration tests on all major system components.</w:t>
      </w:r>
    </w:p>
    <w:p w14:paraId="4B87FD79" w14:textId="77777777" w:rsidR="00E94915" w:rsidRPr="00E94915" w:rsidRDefault="00E94915" w:rsidP="00E94915">
      <w:pPr>
        <w:pStyle w:val="NoSpacing"/>
        <w:numPr>
          <w:ilvl w:val="0"/>
          <w:numId w:val="39"/>
        </w:numPr>
      </w:pPr>
      <w:r w:rsidRPr="00E94915">
        <w:t>Hands-on experience with CI/CD pipeline. Involved in CI/CD process using GIT, Jenkins, Maven, and Fabric implementation.</w:t>
      </w:r>
    </w:p>
    <w:p w14:paraId="3B13E0FA" w14:textId="77777777" w:rsidR="00E94915" w:rsidRPr="00E94915" w:rsidRDefault="00E94915" w:rsidP="00E94915">
      <w:pPr>
        <w:pStyle w:val="NoSpacing"/>
        <w:numPr>
          <w:ilvl w:val="0"/>
          <w:numId w:val="39"/>
        </w:numPr>
      </w:pPr>
      <w:r w:rsidRPr="00E94915">
        <w:t>Created and maintained Database in Google Cloud and deployed the microservice in GCP through Jenkins.</w:t>
      </w:r>
    </w:p>
    <w:p w14:paraId="04AAB562" w14:textId="77777777" w:rsidR="00E94915" w:rsidRPr="00E94915" w:rsidRDefault="00E94915" w:rsidP="00E94915">
      <w:pPr>
        <w:pStyle w:val="NoSpacing"/>
        <w:numPr>
          <w:ilvl w:val="0"/>
          <w:numId w:val="39"/>
        </w:numPr>
      </w:pPr>
      <w:r w:rsidRPr="00E94915">
        <w:rPr>
          <w:rFonts w:ascii="Tahoma" w:hAnsi="Tahoma" w:cs="Tahoma"/>
        </w:rPr>
        <w:t>⁠</w:t>
      </w:r>
      <w:r w:rsidRPr="00E94915">
        <w:t>Experience in developing Microservices using Spring Boot.</w:t>
      </w:r>
    </w:p>
    <w:p w14:paraId="23FD2CEC" w14:textId="77777777" w:rsidR="00E94915" w:rsidRPr="00E94915" w:rsidRDefault="00E94915" w:rsidP="00E94915">
      <w:pPr>
        <w:pStyle w:val="NoSpacing"/>
        <w:numPr>
          <w:ilvl w:val="0"/>
          <w:numId w:val="39"/>
        </w:numPr>
      </w:pPr>
      <w:r w:rsidRPr="00E94915">
        <w:t>Hands-on Experience in a distributed system with the use of RESTful API and Micro Services.</w:t>
      </w:r>
    </w:p>
    <w:p w14:paraId="42B115AD" w14:textId="77777777" w:rsidR="00E94915" w:rsidRPr="00E94915" w:rsidRDefault="00E94915" w:rsidP="00E94915">
      <w:pPr>
        <w:pStyle w:val="NoSpacing"/>
        <w:numPr>
          <w:ilvl w:val="0"/>
          <w:numId w:val="39"/>
        </w:numPr>
      </w:pPr>
      <w:r w:rsidRPr="00E94915">
        <w:t>Good exposure on AWS, work on lambda services, Cognito, EC2 service and s3 bucket.</w:t>
      </w:r>
    </w:p>
    <w:p w14:paraId="1E9973AD" w14:textId="77777777" w:rsidR="00E94915" w:rsidRPr="00E94915" w:rsidRDefault="00E94915" w:rsidP="00E94915">
      <w:pPr>
        <w:pStyle w:val="NoSpacing"/>
        <w:numPr>
          <w:ilvl w:val="0"/>
          <w:numId w:val="39"/>
        </w:numPr>
      </w:pPr>
      <w:r w:rsidRPr="00E94915">
        <w:t>Developed and maintained Software as a Service (SaaS) applications using Java technologies.</w:t>
      </w:r>
    </w:p>
    <w:p w14:paraId="7FF787EA" w14:textId="77777777" w:rsidR="00E94915" w:rsidRPr="00E94915" w:rsidRDefault="00E94915" w:rsidP="00E94915">
      <w:pPr>
        <w:pStyle w:val="NoSpacing"/>
        <w:numPr>
          <w:ilvl w:val="0"/>
          <w:numId w:val="39"/>
        </w:numPr>
      </w:pPr>
      <w:r w:rsidRPr="00E94915">
        <w:t>Collaborated with architects and stakeholders to design scalable and robust software architectures.</w:t>
      </w:r>
    </w:p>
    <w:p w14:paraId="56261491" w14:textId="77777777" w:rsidR="00E94915" w:rsidRPr="00E94915" w:rsidRDefault="00E94915" w:rsidP="00E94915">
      <w:pPr>
        <w:pStyle w:val="NoSpacing"/>
        <w:numPr>
          <w:ilvl w:val="0"/>
          <w:numId w:val="39"/>
        </w:numPr>
      </w:pPr>
      <w:r w:rsidRPr="00E94915">
        <w:t>Engaged in full-stack development, including frontend development with frameworks like Angular or React.</w:t>
      </w:r>
    </w:p>
    <w:p w14:paraId="0DEFE28F" w14:textId="77777777" w:rsidR="00E94915" w:rsidRPr="00E94915" w:rsidRDefault="00E94915" w:rsidP="00E94915">
      <w:pPr>
        <w:pStyle w:val="NoSpacing"/>
        <w:numPr>
          <w:ilvl w:val="0"/>
          <w:numId w:val="39"/>
        </w:numPr>
      </w:pPr>
      <w:r w:rsidRPr="00E94915">
        <w:t>Deployed and managed SaaS applications on cloud platforms such as AWS, Azure, or Google Cloud (GCP).</w:t>
      </w:r>
    </w:p>
    <w:p w14:paraId="46D3404C" w14:textId="77777777" w:rsidR="00E94915" w:rsidRPr="00E94915" w:rsidRDefault="00E94915" w:rsidP="00E94915">
      <w:pPr>
        <w:pStyle w:val="NoSpacing"/>
        <w:numPr>
          <w:ilvl w:val="0"/>
          <w:numId w:val="39"/>
        </w:numPr>
      </w:pPr>
      <w:r w:rsidRPr="00E94915">
        <w:t>Implemented Continuous Integration/Continuous Deployment (CI/CD) pipelines to automate build, test, and deployment processes.</w:t>
      </w:r>
    </w:p>
    <w:p w14:paraId="31566DDD" w14:textId="77777777" w:rsidR="00E94915" w:rsidRPr="00E94915" w:rsidRDefault="00E94915" w:rsidP="00E94915">
      <w:pPr>
        <w:pStyle w:val="NoSpacing"/>
        <w:numPr>
          <w:ilvl w:val="0"/>
          <w:numId w:val="39"/>
        </w:numPr>
      </w:pPr>
      <w:r w:rsidRPr="00E94915">
        <w:t>Wrote unit tests, integration tests, and end-to-end tests to ensure software quality and reliability.</w:t>
      </w:r>
    </w:p>
    <w:p w14:paraId="5BC19159" w14:textId="77777777" w:rsidR="00E94915" w:rsidRPr="00E94915" w:rsidRDefault="00E94915" w:rsidP="00E94915">
      <w:pPr>
        <w:pStyle w:val="NoSpacing"/>
        <w:numPr>
          <w:ilvl w:val="0"/>
          <w:numId w:val="39"/>
        </w:numPr>
      </w:pPr>
      <w:r w:rsidRPr="00E94915">
        <w:t>Optimized application performance and scalability through code refactoring and performance tuning.</w:t>
      </w:r>
    </w:p>
    <w:p w14:paraId="2BF1E9E9" w14:textId="77777777" w:rsidR="00E94915" w:rsidRPr="00E94915" w:rsidRDefault="00E94915" w:rsidP="00E94915">
      <w:pPr>
        <w:pStyle w:val="NoSpacing"/>
        <w:numPr>
          <w:ilvl w:val="0"/>
          <w:numId w:val="39"/>
        </w:numPr>
      </w:pPr>
      <w:r w:rsidRPr="00E94915">
        <w:t>Documented software designs, technical specifications, and implementation details, and provided technical guidance and support to team members.</w:t>
      </w:r>
    </w:p>
    <w:p w14:paraId="019B01D6" w14:textId="77777777" w:rsidR="00E94915" w:rsidRPr="00E94915" w:rsidRDefault="00E94915" w:rsidP="00E94915">
      <w:pPr>
        <w:pStyle w:val="NoSpacing"/>
      </w:pPr>
    </w:p>
    <w:p w14:paraId="32A23002" w14:textId="6529A159" w:rsidR="00E94915" w:rsidRPr="00E94915" w:rsidRDefault="00E94915" w:rsidP="00E94915">
      <w:pPr>
        <w:pStyle w:val="NoSpacing"/>
        <w:rPr>
          <w:b/>
          <w:bCs/>
        </w:rPr>
      </w:pPr>
      <w:r w:rsidRPr="00E94915">
        <w:rPr>
          <w:b/>
          <w:bCs/>
        </w:rPr>
        <w:t>Nike, Dallas</w:t>
      </w:r>
      <w:r>
        <w:rPr>
          <w:b/>
          <w:bCs/>
        </w:rPr>
        <w:t>, TX</w:t>
      </w:r>
      <w:r w:rsidRPr="00E94915">
        <w:rPr>
          <w:b/>
          <w:bCs/>
        </w:rPr>
        <w:tab/>
      </w:r>
      <w:r w:rsidRPr="00E94915">
        <w:rPr>
          <w:b/>
          <w:bCs/>
        </w:rPr>
        <w:tab/>
        <w:t xml:space="preserve">                                                                                                     </w:t>
      </w:r>
      <w:r>
        <w:rPr>
          <w:b/>
          <w:bCs/>
        </w:rPr>
        <w:tab/>
        <w:t xml:space="preserve"> </w:t>
      </w:r>
      <w:r>
        <w:rPr>
          <w:b/>
          <w:bCs/>
        </w:rPr>
        <w:tab/>
        <w:t xml:space="preserve">   </w:t>
      </w:r>
      <w:r w:rsidRPr="00E94915">
        <w:rPr>
          <w:b/>
          <w:bCs/>
        </w:rPr>
        <w:t>Jan 2022</w:t>
      </w:r>
      <w:r>
        <w:rPr>
          <w:b/>
          <w:bCs/>
        </w:rPr>
        <w:t xml:space="preserve"> – </w:t>
      </w:r>
      <w:r w:rsidRPr="00E94915">
        <w:rPr>
          <w:b/>
          <w:bCs/>
        </w:rPr>
        <w:t>July 2023</w:t>
      </w:r>
    </w:p>
    <w:p w14:paraId="13187839" w14:textId="3CAD6B78" w:rsidR="00E94915" w:rsidRPr="00E94915" w:rsidRDefault="00E94915" w:rsidP="00E94915">
      <w:pPr>
        <w:pStyle w:val="NoSpacing"/>
        <w:rPr>
          <w:b/>
          <w:bCs/>
        </w:rPr>
      </w:pPr>
      <w:r w:rsidRPr="00E94915">
        <w:rPr>
          <w:b/>
          <w:bCs/>
        </w:rPr>
        <w:t>Senior Java Developer</w:t>
      </w:r>
    </w:p>
    <w:p w14:paraId="2CC8EA3A" w14:textId="77777777" w:rsidR="00E94915" w:rsidRPr="00E94915" w:rsidRDefault="00E94915" w:rsidP="00E94915">
      <w:pPr>
        <w:pStyle w:val="NoSpacing"/>
        <w:rPr>
          <w:sz w:val="10"/>
        </w:rPr>
      </w:pPr>
    </w:p>
    <w:p w14:paraId="384A1088" w14:textId="208B6A5A" w:rsidR="00E94915" w:rsidRPr="00E94915" w:rsidRDefault="00E94915" w:rsidP="00E94915">
      <w:pPr>
        <w:pStyle w:val="NoSpacing"/>
        <w:numPr>
          <w:ilvl w:val="0"/>
          <w:numId w:val="40"/>
        </w:numPr>
      </w:pPr>
      <w:r w:rsidRPr="00E94915">
        <w:t>As a senior Java Developer, I was responsible for developing the website's back-end infrastructure using technology such as Java, JSP (Java Server Pages), and Tomcat. Additionally, I worked on maintaining and improving the website's performance and security</w:t>
      </w:r>
    </w:p>
    <w:p w14:paraId="0C68F0C3" w14:textId="77777777" w:rsidR="00E94915" w:rsidRPr="00E94915" w:rsidRDefault="00E94915" w:rsidP="00E94915">
      <w:pPr>
        <w:pStyle w:val="NoSpacing"/>
        <w:numPr>
          <w:ilvl w:val="0"/>
          <w:numId w:val="40"/>
        </w:numPr>
      </w:pPr>
      <w:r w:rsidRPr="00E94915">
        <w:t>Used JavaScript, regular expressions, AJAX, and jQuery for input validations, and developed responsive interfaces that improve the user experience.</w:t>
      </w:r>
    </w:p>
    <w:p w14:paraId="30E91F3D" w14:textId="77777777" w:rsidR="00E94915" w:rsidRPr="00E94915" w:rsidRDefault="00E94915" w:rsidP="00E94915">
      <w:pPr>
        <w:pStyle w:val="NoSpacing"/>
        <w:numPr>
          <w:ilvl w:val="0"/>
          <w:numId w:val="40"/>
        </w:numPr>
      </w:pPr>
      <w:r w:rsidRPr="00E94915">
        <w:t>Designed and developed back-end systems using Java and Apache technologies</w:t>
      </w:r>
    </w:p>
    <w:p w14:paraId="7A603C0D" w14:textId="77777777" w:rsidR="00E94915" w:rsidRPr="00E94915" w:rsidRDefault="00E94915" w:rsidP="00E94915">
      <w:pPr>
        <w:pStyle w:val="NoSpacing"/>
        <w:numPr>
          <w:ilvl w:val="0"/>
          <w:numId w:val="40"/>
        </w:numPr>
      </w:pPr>
      <w:r w:rsidRPr="00E94915">
        <w:t>Mentored and trained junior developers on Java and Apache best practices and coding guidelines</w:t>
      </w:r>
    </w:p>
    <w:p w14:paraId="58ECB735" w14:textId="77777777" w:rsidR="00E94915" w:rsidRPr="00E94915" w:rsidRDefault="00E94915" w:rsidP="00E94915">
      <w:pPr>
        <w:pStyle w:val="NoSpacing"/>
        <w:numPr>
          <w:ilvl w:val="0"/>
          <w:numId w:val="40"/>
        </w:numPr>
      </w:pPr>
      <w:r w:rsidRPr="00E94915">
        <w:t>Successfully managed and coordinated team projects to ensure project completion within tight deadlines</w:t>
      </w:r>
    </w:p>
    <w:p w14:paraId="0C3D4918" w14:textId="77777777" w:rsidR="00E94915" w:rsidRPr="00E94915" w:rsidRDefault="00E94915" w:rsidP="00E94915">
      <w:pPr>
        <w:pStyle w:val="NoSpacing"/>
        <w:numPr>
          <w:ilvl w:val="0"/>
          <w:numId w:val="40"/>
        </w:numPr>
      </w:pPr>
      <w:r w:rsidRPr="00E94915">
        <w:t>Utilized Apache Tomcat for deployment and management of Java web applications</w:t>
      </w:r>
    </w:p>
    <w:p w14:paraId="2629D338" w14:textId="77777777" w:rsidR="00E94915" w:rsidRPr="00E94915" w:rsidRDefault="00E94915" w:rsidP="00E94915">
      <w:pPr>
        <w:pStyle w:val="NoSpacing"/>
        <w:numPr>
          <w:ilvl w:val="0"/>
          <w:numId w:val="40"/>
        </w:numPr>
      </w:pPr>
      <w:r w:rsidRPr="00E94915">
        <w:t>Gained proficiency in working with major cloud providers like AWS, Azure, Google Cloud Platform(GCP), etc.</w:t>
      </w:r>
    </w:p>
    <w:p w14:paraId="2D98D958" w14:textId="77777777" w:rsidR="00E94915" w:rsidRPr="00E94915" w:rsidRDefault="00E94915" w:rsidP="00E94915">
      <w:pPr>
        <w:pStyle w:val="NoSpacing"/>
        <w:numPr>
          <w:ilvl w:val="0"/>
          <w:numId w:val="40"/>
        </w:numPr>
      </w:pPr>
      <w:r w:rsidRPr="00E94915">
        <w:t>Experience in Core Java concepts such as OOP Concepts, Collections Framework, and Exception Handling, i/o Systems, Multi-Threading, JOBC, Generics.</w:t>
      </w:r>
    </w:p>
    <w:p w14:paraId="5BD6E22E" w14:textId="77777777" w:rsidR="00E94915" w:rsidRPr="00E94915" w:rsidRDefault="00E94915" w:rsidP="00E94915">
      <w:pPr>
        <w:pStyle w:val="NoSpacing"/>
        <w:numPr>
          <w:ilvl w:val="0"/>
          <w:numId w:val="40"/>
        </w:numPr>
      </w:pPr>
      <w:r w:rsidRPr="00E94915">
        <w:t>Developed UI components using Angular Material Bootstrap, NGRX Bootstrap.</w:t>
      </w:r>
    </w:p>
    <w:p w14:paraId="5DAFD70D" w14:textId="77777777" w:rsidR="00E94915" w:rsidRPr="00E94915" w:rsidRDefault="00E94915" w:rsidP="00E94915">
      <w:pPr>
        <w:pStyle w:val="NoSpacing"/>
        <w:numPr>
          <w:ilvl w:val="0"/>
          <w:numId w:val="40"/>
        </w:numPr>
      </w:pPr>
      <w:r w:rsidRPr="00E94915">
        <w:t>Installation and configuration of AEM (5.6, 6.0,6.1) on Linux OS using WebSphere 8.5.x &amp; DB2 Administered components, templates, dialogs, and workflows of AEM.</w:t>
      </w:r>
    </w:p>
    <w:p w14:paraId="3DD9ED7B" w14:textId="77777777" w:rsidR="00E94915" w:rsidRPr="00E94915" w:rsidRDefault="00E94915" w:rsidP="00E94915">
      <w:pPr>
        <w:pStyle w:val="NoSpacing"/>
        <w:numPr>
          <w:ilvl w:val="0"/>
          <w:numId w:val="40"/>
        </w:numPr>
      </w:pPr>
      <w:r w:rsidRPr="00E94915">
        <w:t>Sole responsibility to ensure all DevOps AEM Administrators were working towards required tasks on a daily basis</w:t>
      </w:r>
    </w:p>
    <w:p w14:paraId="620B5A4C" w14:textId="77777777" w:rsidR="00E94915" w:rsidRPr="00E94915" w:rsidRDefault="00E94915" w:rsidP="00E94915">
      <w:pPr>
        <w:pStyle w:val="NoSpacing"/>
        <w:numPr>
          <w:ilvl w:val="0"/>
          <w:numId w:val="40"/>
        </w:numPr>
      </w:pPr>
      <w:r w:rsidRPr="00E94915">
        <w:t>Built a real-time pipeline for streaming data using Kafka and Spark Streaming. Using Kafka for publish/subscribe patterns in applications dealing with messaging.</w:t>
      </w:r>
    </w:p>
    <w:p w14:paraId="6894016E" w14:textId="77777777" w:rsidR="00E94915" w:rsidRPr="00E94915" w:rsidRDefault="00E94915" w:rsidP="00E94915">
      <w:pPr>
        <w:pStyle w:val="NoSpacing"/>
        <w:numPr>
          <w:ilvl w:val="0"/>
          <w:numId w:val="40"/>
        </w:numPr>
      </w:pPr>
      <w:r w:rsidRPr="00E94915">
        <w:lastRenderedPageBreak/>
        <w:t>Used popular Node.js frameworks like Express and Festify to mock a Restful API. Implemented Swagger for the microservices for Documenting Rest API.</w:t>
      </w:r>
    </w:p>
    <w:p w14:paraId="1107C16A" w14:textId="77777777" w:rsidR="00E94915" w:rsidRPr="00E94915" w:rsidRDefault="00E94915" w:rsidP="00E94915">
      <w:pPr>
        <w:pStyle w:val="NoSpacing"/>
        <w:numPr>
          <w:ilvl w:val="0"/>
          <w:numId w:val="40"/>
        </w:numPr>
      </w:pPr>
      <w:r w:rsidRPr="00E94915">
        <w:t>Implement modules into Node JS to integrate with designs and requirements. Developed Restful APIs for different modules as per the requirement.</w:t>
      </w:r>
    </w:p>
    <w:p w14:paraId="7193BAEC" w14:textId="77777777" w:rsidR="00E94915" w:rsidRPr="00E94915" w:rsidRDefault="00E94915" w:rsidP="00E94915">
      <w:pPr>
        <w:pStyle w:val="NoSpacing"/>
        <w:numPr>
          <w:ilvl w:val="0"/>
          <w:numId w:val="40"/>
        </w:numPr>
      </w:pPr>
      <w:r w:rsidRPr="00E94915">
        <w:t>Developed and maintained real-time data streaming pipelines using Apache Flink, processing millions of events per day</w:t>
      </w:r>
    </w:p>
    <w:p w14:paraId="2531D004" w14:textId="77777777" w:rsidR="00E94915" w:rsidRPr="00E94915" w:rsidRDefault="00E94915" w:rsidP="00E94915">
      <w:pPr>
        <w:pStyle w:val="NoSpacing"/>
        <w:numPr>
          <w:ilvl w:val="0"/>
          <w:numId w:val="40"/>
        </w:numPr>
      </w:pPr>
      <w:r w:rsidRPr="00E94915">
        <w:t>Mentored and coached junior developers on Flink best practices and coding standards</w:t>
      </w:r>
    </w:p>
    <w:p w14:paraId="0305FF8D" w14:textId="77777777" w:rsidR="00E94915" w:rsidRPr="00E94915" w:rsidRDefault="00E94915" w:rsidP="00E94915">
      <w:pPr>
        <w:pStyle w:val="NoSpacing"/>
        <w:numPr>
          <w:ilvl w:val="0"/>
          <w:numId w:val="40"/>
        </w:numPr>
      </w:pPr>
      <w:r w:rsidRPr="00E94915">
        <w:t>Extensively used core Java concepts like Multithreading, Collections Framework, File I/o, and concurrency.</w:t>
      </w:r>
    </w:p>
    <w:p w14:paraId="18296C63" w14:textId="77777777" w:rsidR="00E94915" w:rsidRPr="00E94915" w:rsidRDefault="00E94915" w:rsidP="00E94915">
      <w:pPr>
        <w:pStyle w:val="NoSpacing"/>
        <w:numPr>
          <w:ilvl w:val="0"/>
          <w:numId w:val="40"/>
        </w:numPr>
      </w:pPr>
      <w:r w:rsidRPr="00E94915">
        <w:t>Used RESTful for producing web services and was involved in writing programs to consume the web services.</w:t>
      </w:r>
    </w:p>
    <w:p w14:paraId="082FD33C" w14:textId="77777777" w:rsidR="00E94915" w:rsidRPr="00E94915" w:rsidRDefault="00E94915" w:rsidP="00E94915">
      <w:pPr>
        <w:pStyle w:val="NoSpacing"/>
        <w:numPr>
          <w:ilvl w:val="0"/>
          <w:numId w:val="40"/>
        </w:numPr>
      </w:pPr>
      <w:r w:rsidRPr="00E94915">
        <w:t xml:space="preserve">Implemented the associated business modules integration using Spring Boot and Spring Data MongoDB, Spring Data JPA. Created REST APIs using Spring Boot to trigger, stop and replay Spring Batch jobs. </w:t>
      </w:r>
    </w:p>
    <w:p w14:paraId="2DC750EE" w14:textId="77777777" w:rsidR="00E94915" w:rsidRPr="00E94915" w:rsidRDefault="00E94915" w:rsidP="00E94915">
      <w:pPr>
        <w:pStyle w:val="NoSpacing"/>
        <w:numPr>
          <w:ilvl w:val="0"/>
          <w:numId w:val="40"/>
        </w:numPr>
      </w:pPr>
      <w:r w:rsidRPr="00E94915">
        <w:t>Used Spring Dependency Injection, annotations and Spring MVC components to implement the business layer and navigation part of application.</w:t>
      </w:r>
    </w:p>
    <w:p w14:paraId="527893C6" w14:textId="77777777" w:rsidR="00E94915" w:rsidRPr="00E94915" w:rsidRDefault="00E94915" w:rsidP="00E94915">
      <w:pPr>
        <w:pStyle w:val="NoSpacing"/>
        <w:numPr>
          <w:ilvl w:val="0"/>
          <w:numId w:val="40"/>
        </w:numPr>
      </w:pPr>
      <w:r w:rsidRPr="00E94915">
        <w:t>Developed several RESTful API web services which produces both XML and JSON to perform tasks, leveraged by both web and mobile applications.</w:t>
      </w:r>
    </w:p>
    <w:p w14:paraId="76CA008C" w14:textId="77777777" w:rsidR="00E94915" w:rsidRPr="00E94915" w:rsidRDefault="00E94915" w:rsidP="00E94915">
      <w:pPr>
        <w:pStyle w:val="NoSpacing"/>
        <w:numPr>
          <w:ilvl w:val="0"/>
          <w:numId w:val="40"/>
        </w:numPr>
      </w:pPr>
      <w:r w:rsidRPr="00E94915">
        <w:t>Documented the REST APIs using Swagger2 API for briefing the services involved in the application.</w:t>
      </w:r>
    </w:p>
    <w:p w14:paraId="3E83F119" w14:textId="77777777" w:rsidR="00E94915" w:rsidRPr="00E94915" w:rsidRDefault="00E94915" w:rsidP="00E94915">
      <w:pPr>
        <w:pStyle w:val="NoSpacing"/>
        <w:numPr>
          <w:ilvl w:val="0"/>
          <w:numId w:val="40"/>
        </w:numPr>
      </w:pPr>
      <w:r w:rsidRPr="00E94915">
        <w:t>Used Redis for caching and Elastic Search which resulted in enhanced performance of the application.</w:t>
      </w:r>
    </w:p>
    <w:p w14:paraId="66C517D5" w14:textId="77777777" w:rsidR="00E94915" w:rsidRPr="00E94915" w:rsidRDefault="00E94915" w:rsidP="00E94915">
      <w:pPr>
        <w:pStyle w:val="NoSpacing"/>
        <w:numPr>
          <w:ilvl w:val="0"/>
          <w:numId w:val="40"/>
        </w:numPr>
      </w:pPr>
      <w:r w:rsidRPr="00E94915">
        <w:t>Implemented Rabbit MQ Services for reliable and asynchronous exchange of important information such as payment status report.</w:t>
      </w:r>
    </w:p>
    <w:p w14:paraId="323038B8" w14:textId="77777777" w:rsidR="00E94915" w:rsidRPr="00E94915" w:rsidRDefault="00E94915" w:rsidP="00E94915">
      <w:pPr>
        <w:pStyle w:val="NoSpacing"/>
        <w:numPr>
          <w:ilvl w:val="0"/>
          <w:numId w:val="40"/>
        </w:numPr>
      </w:pPr>
      <w:r w:rsidRPr="00E94915">
        <w:t>Installed Kafka manager for consumer logs and for monitoring Kafka Metrics also this has been used for adding topics, Partitions to build real-time analytics purpose.</w:t>
      </w:r>
    </w:p>
    <w:p w14:paraId="43207317" w14:textId="77777777" w:rsidR="00E94915" w:rsidRPr="00E94915" w:rsidRDefault="00E94915" w:rsidP="00E94915">
      <w:pPr>
        <w:pStyle w:val="NoSpacing"/>
        <w:numPr>
          <w:ilvl w:val="0"/>
          <w:numId w:val="40"/>
        </w:numPr>
      </w:pPr>
      <w:r w:rsidRPr="00E94915">
        <w:t>Implemented Spring Netflix Zulu API gateway and Eureka service registry for reverse proxy and Dynamic service discovery of API’s.</w:t>
      </w:r>
    </w:p>
    <w:p w14:paraId="4EEC0EFF" w14:textId="77777777" w:rsidR="00E94915" w:rsidRPr="00E94915" w:rsidRDefault="00E94915" w:rsidP="00E94915">
      <w:pPr>
        <w:pStyle w:val="NoSpacing"/>
        <w:numPr>
          <w:ilvl w:val="0"/>
          <w:numId w:val="40"/>
        </w:numPr>
      </w:pPr>
      <w:r w:rsidRPr="00E94915">
        <w:t>Developing a microservices-based application using Spring Boot and deploying it on Google Kubernetes Engine (GKE). This involved setting up the GKE cluster, configuring load balancers, and managing containerized applications.</w:t>
      </w:r>
    </w:p>
    <w:p w14:paraId="51083E14" w14:textId="77777777" w:rsidR="00E94915" w:rsidRPr="00E94915" w:rsidRDefault="00E94915" w:rsidP="00E94915">
      <w:pPr>
        <w:pStyle w:val="NoSpacing"/>
        <w:numPr>
          <w:ilvl w:val="0"/>
          <w:numId w:val="40"/>
        </w:numPr>
      </w:pPr>
      <w:r w:rsidRPr="00E94915">
        <w:t>Integrating Google Cloud Pub/Sub to handle messaging and event-driven architecture in a project</w:t>
      </w:r>
    </w:p>
    <w:p w14:paraId="44425F41" w14:textId="77777777" w:rsidR="00E94915" w:rsidRPr="00E94915" w:rsidRDefault="00E94915" w:rsidP="00E94915">
      <w:pPr>
        <w:pStyle w:val="NoSpacing"/>
        <w:numPr>
          <w:ilvl w:val="0"/>
          <w:numId w:val="40"/>
        </w:numPr>
      </w:pPr>
      <w:r w:rsidRPr="00E94915">
        <w:t>Implemented Spring Security OAuth 2.0 and OIDC Token mechanism for authentication and authorizing for social websites logins using Spring Social module.</w:t>
      </w:r>
    </w:p>
    <w:p w14:paraId="414D2039" w14:textId="77777777" w:rsidR="00E94915" w:rsidRPr="00E94915" w:rsidRDefault="00E94915" w:rsidP="00E94915">
      <w:pPr>
        <w:pStyle w:val="NoSpacing"/>
        <w:numPr>
          <w:ilvl w:val="0"/>
          <w:numId w:val="40"/>
        </w:numPr>
      </w:pPr>
      <w:r w:rsidRPr="00E94915">
        <w:t>Deployed the Docker image of services building Docker file and build a continuous delivery pipeline for containers using AWS Code Pipeline and Amazon ECS.</w:t>
      </w:r>
    </w:p>
    <w:p w14:paraId="46D9FBDB" w14:textId="77777777" w:rsidR="00E94915" w:rsidRPr="00E94915" w:rsidRDefault="00E94915" w:rsidP="00E94915">
      <w:pPr>
        <w:pStyle w:val="NoSpacing"/>
        <w:numPr>
          <w:ilvl w:val="0"/>
          <w:numId w:val="40"/>
        </w:numPr>
      </w:pPr>
      <w:r w:rsidRPr="00E94915">
        <w:t>Developed Unit test cases using Junit, Cucumber for Spring, Protractor for Angular, Mocha and Chai for React.</w:t>
      </w:r>
    </w:p>
    <w:p w14:paraId="14E97F7B" w14:textId="77777777" w:rsidR="00E94915" w:rsidRPr="00E94915" w:rsidRDefault="00E94915" w:rsidP="00E94915">
      <w:pPr>
        <w:pStyle w:val="NoSpacing"/>
        <w:numPr>
          <w:ilvl w:val="0"/>
          <w:numId w:val="40"/>
        </w:numPr>
      </w:pPr>
      <w:r w:rsidRPr="00E94915">
        <w:t>Experience with the searching engines like Oracle Endeca, Apache Lucene, Apache Solr, Elastic Search</w:t>
      </w:r>
    </w:p>
    <w:p w14:paraId="5CCC5AD0" w14:textId="77777777" w:rsidR="00E94915" w:rsidRPr="00E94915" w:rsidRDefault="00E94915" w:rsidP="00E94915">
      <w:pPr>
        <w:pStyle w:val="NoSpacing"/>
        <w:numPr>
          <w:ilvl w:val="0"/>
          <w:numId w:val="40"/>
        </w:numPr>
      </w:pPr>
      <w:r w:rsidRPr="00E94915">
        <w:t>Play outstanding role in changing current Confidential site using new technologies such as SAP Hybris, Apache Kafka, Apache Solr, AEM, and MySQL database.</w:t>
      </w:r>
    </w:p>
    <w:p w14:paraId="26C4C231" w14:textId="77777777" w:rsidR="00E94915" w:rsidRPr="00E94915" w:rsidRDefault="00E94915" w:rsidP="00E94915">
      <w:pPr>
        <w:pStyle w:val="NoSpacing"/>
        <w:numPr>
          <w:ilvl w:val="0"/>
          <w:numId w:val="40"/>
        </w:numPr>
      </w:pPr>
      <w:r w:rsidRPr="00E94915">
        <w:t>Experience with the searching engines like Oracle Endeca, Apache Lucene, Apache Solr, Elastic Search Experienced in complete development life cycle of software products - Requirement analysis, design, development, testing and implementation.</w:t>
      </w:r>
    </w:p>
    <w:p w14:paraId="62242800" w14:textId="77777777" w:rsidR="00E94915" w:rsidRPr="00E94915" w:rsidRDefault="00E94915" w:rsidP="00E94915">
      <w:pPr>
        <w:pStyle w:val="NoSpacing"/>
        <w:numPr>
          <w:ilvl w:val="0"/>
          <w:numId w:val="40"/>
        </w:numPr>
      </w:pPr>
      <w:r w:rsidRPr="00E94915">
        <w:t>Used the JBPM Api like knowledgebase, custom human-task service, Deadline Escalation, Event Listener, composite service implementation and setting up the rules using Drools rules engine.</w:t>
      </w:r>
    </w:p>
    <w:p w14:paraId="201F65D0" w14:textId="77777777" w:rsidR="00E94915" w:rsidRPr="00E94915" w:rsidRDefault="00E94915" w:rsidP="00E94915">
      <w:pPr>
        <w:pStyle w:val="NoSpacing"/>
        <w:numPr>
          <w:ilvl w:val="0"/>
          <w:numId w:val="40"/>
        </w:numPr>
      </w:pPr>
      <w:r w:rsidRPr="00E94915">
        <w:t>Implemented the task dashboard of different jBPM work flows, and browsing capability using Apache Solr with JBOSS.</w:t>
      </w:r>
    </w:p>
    <w:p w14:paraId="6F919FEC" w14:textId="77777777" w:rsidR="00E94915" w:rsidRPr="00E94915" w:rsidRDefault="00E94915" w:rsidP="00E94915">
      <w:pPr>
        <w:pStyle w:val="NoSpacing"/>
        <w:numPr>
          <w:ilvl w:val="0"/>
          <w:numId w:val="40"/>
        </w:numPr>
      </w:pPr>
      <w:r w:rsidRPr="00E94915">
        <w:t>Extensively worked on Spark using Scala on cluster for computational (analytics), installed it on top of Hadoop performed advanced analytical application by making use of Spark with Hive and SQL/Oracle.</w:t>
      </w:r>
    </w:p>
    <w:p w14:paraId="40B105E3" w14:textId="77777777" w:rsidR="00E94915" w:rsidRPr="00E94915" w:rsidRDefault="00E94915" w:rsidP="00E94915">
      <w:pPr>
        <w:pStyle w:val="NoSpacing"/>
        <w:numPr>
          <w:ilvl w:val="0"/>
          <w:numId w:val="40"/>
        </w:numPr>
      </w:pPr>
      <w:r w:rsidRPr="00E94915">
        <w:t>Excellent Programming skills at a higher level of abstraction using Scala, Java and Python.</w:t>
      </w:r>
    </w:p>
    <w:p w14:paraId="623BB7B2" w14:textId="77777777" w:rsidR="00E94915" w:rsidRPr="00E94915" w:rsidRDefault="00E94915" w:rsidP="00E94915">
      <w:pPr>
        <w:pStyle w:val="NoSpacing"/>
        <w:numPr>
          <w:ilvl w:val="0"/>
          <w:numId w:val="40"/>
        </w:numPr>
      </w:pPr>
      <w:r w:rsidRPr="00E94915">
        <w:t>Experience in using D-Streams, Accumulator, Broadcast variables, RDD caching for Spark Streaming.</w:t>
      </w:r>
    </w:p>
    <w:p w14:paraId="28030686" w14:textId="77777777" w:rsidR="00E94915" w:rsidRPr="00E94915" w:rsidRDefault="00E94915" w:rsidP="00E94915">
      <w:pPr>
        <w:pStyle w:val="NoSpacing"/>
        <w:numPr>
          <w:ilvl w:val="0"/>
          <w:numId w:val="40"/>
        </w:numPr>
      </w:pPr>
      <w:r w:rsidRPr="00E94915">
        <w:lastRenderedPageBreak/>
        <w:t>Hands on experience in developing SPARK applications using Spark tools like RDD transformations, Spark core, Spark MLlib, Spark Streaming and Spark SQL.</w:t>
      </w:r>
    </w:p>
    <w:p w14:paraId="171E1AE0" w14:textId="77777777" w:rsidR="00E94915" w:rsidRPr="00E94915" w:rsidRDefault="00E94915" w:rsidP="00E94915">
      <w:pPr>
        <w:pStyle w:val="NoSpacing"/>
        <w:numPr>
          <w:ilvl w:val="0"/>
          <w:numId w:val="40"/>
        </w:numPr>
      </w:pPr>
      <w:r w:rsidRPr="00E94915">
        <w:t>Strong experience and knowledge of real time data analytics using Spark Streaming, Kafka and Flume.</w:t>
      </w:r>
    </w:p>
    <w:p w14:paraId="1DB508B5" w14:textId="77777777" w:rsidR="00E94915" w:rsidRPr="00E94915" w:rsidRDefault="00E94915" w:rsidP="00E94915">
      <w:pPr>
        <w:pStyle w:val="NoSpacing"/>
        <w:numPr>
          <w:ilvl w:val="0"/>
          <w:numId w:val="40"/>
        </w:numPr>
      </w:pPr>
      <w:r w:rsidRPr="00E94915">
        <w:t>Involved in converting Hive/SQL queries into Spark transformations using Spark RDDs and Scala.</w:t>
      </w:r>
    </w:p>
    <w:p w14:paraId="451BCDD0" w14:textId="77777777" w:rsidR="00E94915" w:rsidRPr="00E94915" w:rsidRDefault="00E94915" w:rsidP="00E94915">
      <w:pPr>
        <w:pStyle w:val="NoSpacing"/>
        <w:numPr>
          <w:ilvl w:val="0"/>
          <w:numId w:val="40"/>
        </w:numPr>
      </w:pPr>
      <w:r w:rsidRPr="00E94915">
        <w:t>Extensive experience with Java and Elasticsearch, a highly scalable and distributed search and analytics engine.</w:t>
      </w:r>
    </w:p>
    <w:p w14:paraId="56B37808" w14:textId="77777777" w:rsidR="00E94915" w:rsidRPr="00E94915" w:rsidRDefault="00E94915" w:rsidP="00E94915">
      <w:pPr>
        <w:pStyle w:val="NoSpacing"/>
        <w:numPr>
          <w:ilvl w:val="0"/>
          <w:numId w:val="40"/>
        </w:numPr>
      </w:pPr>
      <w:r w:rsidRPr="00E94915">
        <w:t>Developed Java applications that interact with Elasticsearch for various search and data analysis functionalities.</w:t>
      </w:r>
    </w:p>
    <w:p w14:paraId="3E10B215" w14:textId="77777777" w:rsidR="00E94915" w:rsidRPr="00E94915" w:rsidRDefault="00E94915" w:rsidP="00E94915">
      <w:pPr>
        <w:pStyle w:val="NoSpacing"/>
        <w:numPr>
          <w:ilvl w:val="0"/>
          <w:numId w:val="40"/>
        </w:numPr>
      </w:pPr>
      <w:r w:rsidRPr="00E94915">
        <w:t>Utilized Elasticsearch's Java API (Transport Client or High-Level REST Client) to perform operations on Elasticsearch indices.</w:t>
      </w:r>
    </w:p>
    <w:p w14:paraId="218CAE0A" w14:textId="77777777" w:rsidR="00E94915" w:rsidRPr="00E94915" w:rsidRDefault="00E94915" w:rsidP="00E94915">
      <w:pPr>
        <w:pStyle w:val="NoSpacing"/>
        <w:numPr>
          <w:ilvl w:val="0"/>
          <w:numId w:val="40"/>
        </w:numPr>
      </w:pPr>
      <w:r w:rsidRPr="00E94915">
        <w:t>Created and managed Elasticsearch indices, including index creation, mapping, and settings configuration.</w:t>
      </w:r>
    </w:p>
    <w:p w14:paraId="2CFD8A61" w14:textId="77777777" w:rsidR="00E94915" w:rsidRPr="00E94915" w:rsidRDefault="00E94915" w:rsidP="00E94915">
      <w:pPr>
        <w:pStyle w:val="NoSpacing"/>
        <w:numPr>
          <w:ilvl w:val="0"/>
          <w:numId w:val="40"/>
        </w:numPr>
      </w:pPr>
      <w:r w:rsidRPr="00E94915">
        <w:t>Implemented complex search queries using Elasticsearch's Query DSL (Domain Specific Language) in Java.</w:t>
      </w:r>
    </w:p>
    <w:p w14:paraId="15B26F6D" w14:textId="77777777" w:rsidR="00E94915" w:rsidRPr="00E94915" w:rsidRDefault="00E94915" w:rsidP="00E94915">
      <w:pPr>
        <w:pStyle w:val="NoSpacing"/>
        <w:numPr>
          <w:ilvl w:val="0"/>
          <w:numId w:val="40"/>
        </w:numPr>
      </w:pPr>
      <w:r w:rsidRPr="00E94915">
        <w:t>Gained proficiency in working with major cloud providers like AWS, Azure, Google Cloud Platform(GCP), etc.</w:t>
      </w:r>
    </w:p>
    <w:p w14:paraId="7969674F" w14:textId="77777777" w:rsidR="00E94915" w:rsidRPr="00E94915" w:rsidRDefault="00E94915" w:rsidP="00E94915">
      <w:pPr>
        <w:pStyle w:val="NoSpacing"/>
        <w:numPr>
          <w:ilvl w:val="0"/>
          <w:numId w:val="40"/>
        </w:numPr>
      </w:pPr>
      <w:r w:rsidRPr="00E94915">
        <w:t>Ensured compliance with relevant industry standards (e.g., GDPR, HIPAA) and implemented necessary controls.</w:t>
      </w:r>
    </w:p>
    <w:p w14:paraId="5BAD432D" w14:textId="77777777" w:rsidR="00E94915" w:rsidRPr="00E94915" w:rsidRDefault="00E94915" w:rsidP="00E94915">
      <w:pPr>
        <w:pStyle w:val="NoSpacing"/>
        <w:numPr>
          <w:ilvl w:val="0"/>
          <w:numId w:val="40"/>
        </w:numPr>
      </w:pPr>
      <w:r w:rsidRPr="00E94915">
        <w:t>Monitored application performance and made necessary adjustments to optimize resource utilization.</w:t>
      </w:r>
    </w:p>
    <w:p w14:paraId="20F6EA65" w14:textId="77777777" w:rsidR="00E94915" w:rsidRPr="00E94915" w:rsidRDefault="00E94915" w:rsidP="00E94915">
      <w:pPr>
        <w:pStyle w:val="NoSpacing"/>
        <w:numPr>
          <w:ilvl w:val="0"/>
          <w:numId w:val="40"/>
        </w:numPr>
      </w:pPr>
      <w:r w:rsidRPr="00E94915">
        <w:t>Leveraged auto-scaling and load balancing capabilities to handle varying workloads efficiently</w:t>
      </w:r>
    </w:p>
    <w:p w14:paraId="3B8ADE63" w14:textId="77777777" w:rsidR="00E94915" w:rsidRPr="00E94915" w:rsidRDefault="00E94915" w:rsidP="00E94915">
      <w:pPr>
        <w:pStyle w:val="NoSpacing"/>
        <w:numPr>
          <w:ilvl w:val="0"/>
          <w:numId w:val="40"/>
        </w:numPr>
      </w:pPr>
      <w:r w:rsidRPr="00E94915">
        <w:t>Also have experience in understanding of existing systems, maintenance and production support, on technologies such as Java, J2EE, Flex, Ajax and various databases (oracle, db2, msSQL).</w:t>
      </w:r>
    </w:p>
    <w:p w14:paraId="5982508F" w14:textId="77777777" w:rsidR="00E94915" w:rsidRPr="00E94915" w:rsidRDefault="00E94915" w:rsidP="00E94915">
      <w:pPr>
        <w:pStyle w:val="NoSpacing"/>
        <w:numPr>
          <w:ilvl w:val="0"/>
          <w:numId w:val="40"/>
        </w:numPr>
      </w:pPr>
      <w:r w:rsidRPr="00E94915">
        <w:t>Extensively worked with Servlets and Struts based multi-tier applications in developing J2EE Components.</w:t>
      </w:r>
    </w:p>
    <w:p w14:paraId="77595A8F" w14:textId="77777777" w:rsidR="00E94915" w:rsidRPr="00E94915" w:rsidRDefault="00E94915" w:rsidP="00E94915">
      <w:pPr>
        <w:pStyle w:val="NoSpacing"/>
        <w:numPr>
          <w:ilvl w:val="0"/>
          <w:numId w:val="40"/>
        </w:numPr>
      </w:pPr>
      <w:r w:rsidRPr="00E94915">
        <w:t>Developed various Customer and Network capacity flows. Developed various server-side components using J2EE APIs.</w:t>
      </w:r>
    </w:p>
    <w:p w14:paraId="39F40D45" w14:textId="77777777" w:rsidR="00E94915" w:rsidRPr="00E94915" w:rsidRDefault="00E94915" w:rsidP="00E94915">
      <w:pPr>
        <w:pStyle w:val="NoSpacing"/>
        <w:numPr>
          <w:ilvl w:val="0"/>
          <w:numId w:val="40"/>
        </w:numPr>
      </w:pPr>
      <w:r w:rsidRPr="00E94915">
        <w:t>Used J2EE Design patterns like Singleton, Service Locator, Session Façade, DAO, DTO and Business Delegate during development.</w:t>
      </w:r>
    </w:p>
    <w:p w14:paraId="450A39EB" w14:textId="77777777" w:rsidR="00E94915" w:rsidRPr="00E94915" w:rsidRDefault="00E94915" w:rsidP="00E94915">
      <w:pPr>
        <w:pStyle w:val="NoSpacing"/>
        <w:numPr>
          <w:ilvl w:val="0"/>
          <w:numId w:val="40"/>
        </w:numPr>
      </w:pPr>
      <w:r w:rsidRPr="00E94915">
        <w:t>Expertise in deploying applications on IBM Web Sphere Application Server 7.0/6.0/ 5.3, BEA WebLogic 9.1/7.x, WebLogic 12c, JBOSS FUSE IDE4.0 application servers and Tomcat 5.0 web server.</w:t>
      </w:r>
    </w:p>
    <w:p w14:paraId="345CCB28" w14:textId="77777777" w:rsidR="00E94915" w:rsidRPr="00E94915" w:rsidRDefault="00E94915" w:rsidP="00E94915">
      <w:pPr>
        <w:pStyle w:val="NoSpacing"/>
        <w:numPr>
          <w:ilvl w:val="0"/>
          <w:numId w:val="40"/>
        </w:numPr>
      </w:pPr>
      <w:r w:rsidRPr="00E94915">
        <w:t>Deployed the application in JBOSS Application Server</w:t>
      </w:r>
    </w:p>
    <w:p w14:paraId="66EA8EC0" w14:textId="77777777" w:rsidR="00E94915" w:rsidRPr="00E94915" w:rsidRDefault="00E94915" w:rsidP="00E94915">
      <w:pPr>
        <w:pStyle w:val="NoSpacing"/>
        <w:numPr>
          <w:ilvl w:val="0"/>
          <w:numId w:val="40"/>
        </w:numPr>
      </w:pPr>
      <w:r w:rsidRPr="00E94915">
        <w:t>Help Devops teams configuring servers by building cook books to install and configure tomcat.</w:t>
      </w:r>
    </w:p>
    <w:p w14:paraId="4F73580E" w14:textId="77777777" w:rsidR="00E94915" w:rsidRPr="00E94915" w:rsidRDefault="00E94915" w:rsidP="00E94915">
      <w:pPr>
        <w:pStyle w:val="NoSpacing"/>
        <w:numPr>
          <w:ilvl w:val="0"/>
          <w:numId w:val="40"/>
        </w:numPr>
      </w:pPr>
      <w:r w:rsidRPr="00E94915">
        <w:t>Helped Devops team with POC for Docker by containerizing the web application.</w:t>
      </w:r>
    </w:p>
    <w:p w14:paraId="1705F80A" w14:textId="77777777" w:rsidR="00E94915" w:rsidRPr="00E94915" w:rsidRDefault="00E94915" w:rsidP="00E94915">
      <w:pPr>
        <w:pStyle w:val="NoSpacing"/>
        <w:numPr>
          <w:ilvl w:val="0"/>
          <w:numId w:val="40"/>
        </w:numPr>
      </w:pPr>
      <w:r w:rsidRPr="00E94915">
        <w:t>Implemented multiple CI/CD pipelines as part of DevOps role for us on-premises and cloud-based software using Jenkins, Chef and AWS/Docker.</w:t>
      </w:r>
    </w:p>
    <w:p w14:paraId="5B096123" w14:textId="77777777" w:rsidR="00E94915" w:rsidRPr="00E94915" w:rsidRDefault="00E94915" w:rsidP="00E94915">
      <w:pPr>
        <w:pStyle w:val="NoSpacing"/>
        <w:numPr>
          <w:ilvl w:val="0"/>
          <w:numId w:val="40"/>
        </w:numPr>
      </w:pPr>
      <w:r w:rsidRPr="00E94915">
        <w:t>Implementing monitoring solutions to track the performance of deployed models and addressing issues as they arise.</w:t>
      </w:r>
    </w:p>
    <w:p w14:paraId="11E05CD3" w14:textId="77777777" w:rsidR="00E94915" w:rsidRPr="00E94915" w:rsidRDefault="00E94915" w:rsidP="00E94915">
      <w:pPr>
        <w:pStyle w:val="NoSpacing"/>
        <w:numPr>
          <w:ilvl w:val="0"/>
          <w:numId w:val="40"/>
        </w:numPr>
      </w:pPr>
      <w:r w:rsidRPr="00E94915">
        <w:t>Designed database for Speech Recognition Application used internationally using Java Stored Procedure in Oracle RDBMS.</w:t>
      </w:r>
    </w:p>
    <w:p w14:paraId="6755CDB6" w14:textId="77777777" w:rsidR="00E94915" w:rsidRPr="00E94915" w:rsidRDefault="00E94915" w:rsidP="00E94915">
      <w:pPr>
        <w:pStyle w:val="NoSpacing"/>
        <w:numPr>
          <w:ilvl w:val="0"/>
          <w:numId w:val="40"/>
        </w:numPr>
      </w:pPr>
      <w:r w:rsidRPr="00E94915">
        <w:t>Collaboration is a key part of my work, involving coordination with development and cross-functional</w:t>
      </w:r>
    </w:p>
    <w:p w14:paraId="61C1AEC2" w14:textId="77777777" w:rsidR="00E94915" w:rsidRPr="00E94915" w:rsidRDefault="00E94915" w:rsidP="00E94915">
      <w:pPr>
        <w:pStyle w:val="NoSpacing"/>
        <w:numPr>
          <w:ilvl w:val="0"/>
          <w:numId w:val="40"/>
        </w:numPr>
      </w:pPr>
      <w:r w:rsidRPr="00E94915">
        <w:t>teams to design and launch new features. Also have hands-on experience with NoSQL databases like</w:t>
      </w:r>
    </w:p>
    <w:p w14:paraId="5E5A3B0A" w14:textId="77777777" w:rsidR="00E94915" w:rsidRPr="00E94915" w:rsidRDefault="00E94915" w:rsidP="00E94915">
      <w:pPr>
        <w:pStyle w:val="NoSpacing"/>
        <w:numPr>
          <w:ilvl w:val="0"/>
          <w:numId w:val="40"/>
        </w:numPr>
      </w:pPr>
      <w:r w:rsidRPr="00E94915">
        <w:t>HBase and Cassandra, as well as using Stack driver service and data clusters in Google Cloud Platform (GCP) for debugging purposes.</w:t>
      </w:r>
    </w:p>
    <w:p w14:paraId="4C22CB64" w14:textId="77777777" w:rsidR="00E94915" w:rsidRPr="00E94915" w:rsidRDefault="00E94915" w:rsidP="00E94915">
      <w:pPr>
        <w:pStyle w:val="NoSpacing"/>
        <w:numPr>
          <w:ilvl w:val="0"/>
          <w:numId w:val="40"/>
        </w:numPr>
      </w:pPr>
      <w:r w:rsidRPr="00E94915">
        <w:t>Used Eclipse as Integrated Development Environment IDE .</w:t>
      </w:r>
    </w:p>
    <w:p w14:paraId="6DE19218" w14:textId="77777777" w:rsidR="00E94915" w:rsidRPr="00E94915" w:rsidRDefault="00E94915" w:rsidP="00E94915">
      <w:pPr>
        <w:pStyle w:val="NoSpacing"/>
        <w:numPr>
          <w:ilvl w:val="0"/>
          <w:numId w:val="40"/>
        </w:numPr>
      </w:pPr>
      <w:r w:rsidRPr="00E94915">
        <w:t>Used Eclipse as development tool, Weblogic as application server, and CVS was used for version controlling.</w:t>
      </w:r>
    </w:p>
    <w:p w14:paraId="01AE8999" w14:textId="77777777" w:rsidR="00E94915" w:rsidRPr="00E94915" w:rsidRDefault="00E94915" w:rsidP="00E94915">
      <w:pPr>
        <w:pStyle w:val="NoSpacing"/>
        <w:numPr>
          <w:ilvl w:val="0"/>
          <w:numId w:val="40"/>
        </w:numPr>
      </w:pPr>
      <w:r w:rsidRPr="00E94915">
        <w:t>Used agile development methodology and Experience working with DB2 and Middleware.</w:t>
      </w:r>
    </w:p>
    <w:p w14:paraId="39E76692" w14:textId="77777777" w:rsidR="00E94915" w:rsidRPr="00E94915" w:rsidRDefault="00E94915" w:rsidP="00E94915">
      <w:pPr>
        <w:pStyle w:val="NoSpacing"/>
      </w:pPr>
    </w:p>
    <w:p w14:paraId="2A616E3E" w14:textId="17A4982F" w:rsidR="00E94915" w:rsidRPr="00E94915" w:rsidRDefault="00E94915" w:rsidP="00E94915">
      <w:pPr>
        <w:pStyle w:val="NoSpacing"/>
        <w:rPr>
          <w:b/>
          <w:bCs/>
        </w:rPr>
      </w:pPr>
      <w:r w:rsidRPr="00E94915">
        <w:rPr>
          <w:b/>
          <w:bCs/>
        </w:rPr>
        <w:t xml:space="preserve">Conduent Healthcare, Novi, MI                                                                                                       </w:t>
      </w:r>
      <w:r>
        <w:rPr>
          <w:b/>
          <w:bCs/>
        </w:rPr>
        <w:t xml:space="preserve"> </w:t>
      </w:r>
      <w:r w:rsidRPr="00E94915">
        <w:rPr>
          <w:b/>
          <w:bCs/>
        </w:rPr>
        <w:t>Aug 2020</w:t>
      </w:r>
      <w:r>
        <w:rPr>
          <w:b/>
          <w:bCs/>
        </w:rPr>
        <w:t xml:space="preserve"> – </w:t>
      </w:r>
      <w:r w:rsidRPr="00E94915">
        <w:rPr>
          <w:b/>
          <w:bCs/>
        </w:rPr>
        <w:t>Dec 2021</w:t>
      </w:r>
    </w:p>
    <w:p w14:paraId="76CF1531" w14:textId="562E03D3" w:rsidR="00E94915" w:rsidRPr="00E94915" w:rsidRDefault="00E94915" w:rsidP="00E94915">
      <w:pPr>
        <w:pStyle w:val="NoSpacing"/>
      </w:pPr>
      <w:r w:rsidRPr="00E94915">
        <w:rPr>
          <w:b/>
          <w:bCs/>
        </w:rPr>
        <w:t>Lead Java Developer</w:t>
      </w:r>
    </w:p>
    <w:p w14:paraId="016CF363" w14:textId="77777777" w:rsidR="00E94915" w:rsidRPr="00E94915" w:rsidRDefault="00E94915" w:rsidP="00E94915">
      <w:pPr>
        <w:pStyle w:val="NoSpacing"/>
        <w:rPr>
          <w:sz w:val="10"/>
        </w:rPr>
      </w:pPr>
    </w:p>
    <w:p w14:paraId="504E6CE0" w14:textId="77777777" w:rsidR="00E94915" w:rsidRPr="00E94915" w:rsidRDefault="00E94915" w:rsidP="00E94915">
      <w:pPr>
        <w:pStyle w:val="NoSpacing"/>
        <w:numPr>
          <w:ilvl w:val="0"/>
          <w:numId w:val="41"/>
        </w:numPr>
      </w:pPr>
      <w:r w:rsidRPr="00E94915">
        <w:lastRenderedPageBreak/>
        <w:t>Involved in the development of Served-based Node.js Software and increasing overall quality.</w:t>
      </w:r>
    </w:p>
    <w:p w14:paraId="6BB3B30D" w14:textId="77777777" w:rsidR="00E94915" w:rsidRPr="00E94915" w:rsidRDefault="00E94915" w:rsidP="00E94915">
      <w:pPr>
        <w:pStyle w:val="NoSpacing"/>
        <w:numPr>
          <w:ilvl w:val="0"/>
          <w:numId w:val="41"/>
        </w:numPr>
      </w:pPr>
      <w:r w:rsidRPr="00E94915">
        <w:t xml:space="preserve">Developed UI application initially using Angular 6 and made use of customized components and performed customer-side validations using Angular 6 and created services on UI for storing and retrieving data from UI to the backend. </w:t>
      </w:r>
    </w:p>
    <w:p w14:paraId="67E8E637" w14:textId="77777777" w:rsidR="00E94915" w:rsidRPr="00E94915" w:rsidRDefault="00E94915" w:rsidP="00E94915">
      <w:pPr>
        <w:pStyle w:val="NoSpacing"/>
        <w:numPr>
          <w:ilvl w:val="0"/>
          <w:numId w:val="41"/>
        </w:numPr>
      </w:pPr>
      <w:r w:rsidRPr="00E94915">
        <w:t>Developed UI pages with HTML5, CSS3 JavaScript, jQuery, Angular 6, and Bootstrap for creating Responsive Web pages.</w:t>
      </w:r>
    </w:p>
    <w:p w14:paraId="6CD4CCC8" w14:textId="77777777" w:rsidR="00E94915" w:rsidRPr="00E94915" w:rsidRDefault="00E94915" w:rsidP="00E94915">
      <w:pPr>
        <w:pStyle w:val="NoSpacing"/>
        <w:numPr>
          <w:ilvl w:val="0"/>
          <w:numId w:val="41"/>
        </w:numPr>
      </w:pPr>
      <w:r w:rsidRPr="00E94915">
        <w:t>Designing and implementing machine learning algorithms using Java and relevant libraries/frameworks (e.g., Apache Mahout, Deeplearning4j).</w:t>
      </w:r>
    </w:p>
    <w:p w14:paraId="3AC0F7B6" w14:textId="77777777" w:rsidR="00E94915" w:rsidRPr="00E94915" w:rsidRDefault="00E94915" w:rsidP="00E94915">
      <w:pPr>
        <w:pStyle w:val="NoSpacing"/>
        <w:numPr>
          <w:ilvl w:val="0"/>
          <w:numId w:val="41"/>
        </w:numPr>
      </w:pPr>
      <w:r w:rsidRPr="00E94915">
        <w:t>Model Training and Evaluation</w:t>
      </w:r>
    </w:p>
    <w:p w14:paraId="17EBE00E" w14:textId="77777777" w:rsidR="00E94915" w:rsidRPr="00E94915" w:rsidRDefault="00E94915" w:rsidP="00E94915">
      <w:pPr>
        <w:pStyle w:val="NoSpacing"/>
        <w:numPr>
          <w:ilvl w:val="0"/>
          <w:numId w:val="41"/>
        </w:numPr>
      </w:pPr>
      <w:r w:rsidRPr="00E94915">
        <w:t>Evaluating model performance and iterating on the models to improve accuracy.</w:t>
      </w:r>
    </w:p>
    <w:p w14:paraId="2F2978CE" w14:textId="76AED128" w:rsidR="00E94915" w:rsidRPr="00E94915" w:rsidRDefault="00E94915" w:rsidP="00F71C9F">
      <w:pPr>
        <w:pStyle w:val="NoSpacing"/>
        <w:numPr>
          <w:ilvl w:val="0"/>
          <w:numId w:val="41"/>
        </w:numPr>
      </w:pPr>
      <w:r w:rsidRPr="00E94915">
        <w:t>Integration with Java Applications:</w:t>
      </w:r>
      <w:r w:rsidR="00F71C9F">
        <w:t xml:space="preserve"> </w:t>
      </w:r>
      <w:r w:rsidRPr="00E94915">
        <w:t>Integrating machine learning models into existing Java applications or developing new applications with machine learning capabilities.</w:t>
      </w:r>
    </w:p>
    <w:p w14:paraId="20D3D8D0" w14:textId="5BE72BEC" w:rsidR="00E94915" w:rsidRPr="00E94915" w:rsidRDefault="00E94915" w:rsidP="00F71C9F">
      <w:pPr>
        <w:pStyle w:val="NoSpacing"/>
        <w:numPr>
          <w:ilvl w:val="0"/>
          <w:numId w:val="41"/>
        </w:numPr>
      </w:pPr>
      <w:r w:rsidRPr="00E94915">
        <w:t>Data Processing:</w:t>
      </w:r>
      <w:r w:rsidR="00F71C9F">
        <w:t xml:space="preserve"> </w:t>
      </w:r>
      <w:r w:rsidRPr="00E94915">
        <w:t>Led performance tuning and optimization efforts to increase throughput and reduce latency in Flink applications</w:t>
      </w:r>
    </w:p>
    <w:p w14:paraId="7A315B75" w14:textId="77777777" w:rsidR="00E94915" w:rsidRPr="00E94915" w:rsidRDefault="00E94915" w:rsidP="00E94915">
      <w:pPr>
        <w:pStyle w:val="NoSpacing"/>
        <w:numPr>
          <w:ilvl w:val="0"/>
          <w:numId w:val="41"/>
        </w:numPr>
      </w:pPr>
      <w:r w:rsidRPr="00E94915">
        <w:t>Experience in message-oriented middleware implementation using Jms and Apache Kafka.</w:t>
      </w:r>
    </w:p>
    <w:p w14:paraId="528E84AC" w14:textId="77777777" w:rsidR="00E94915" w:rsidRPr="00E94915" w:rsidRDefault="00E94915" w:rsidP="00E94915">
      <w:pPr>
        <w:pStyle w:val="NoSpacing"/>
        <w:numPr>
          <w:ilvl w:val="0"/>
          <w:numId w:val="41"/>
        </w:numPr>
      </w:pPr>
      <w:r w:rsidRPr="00E94915">
        <w:t>Used Mongo DB along with Node.js, as a database to store JSON.</w:t>
      </w:r>
    </w:p>
    <w:p w14:paraId="4084AD5A" w14:textId="77777777" w:rsidR="00E94915" w:rsidRPr="00E94915" w:rsidRDefault="00E94915" w:rsidP="00E94915">
      <w:pPr>
        <w:pStyle w:val="NoSpacing"/>
        <w:numPr>
          <w:ilvl w:val="0"/>
          <w:numId w:val="41"/>
        </w:numPr>
      </w:pPr>
      <w:r w:rsidRPr="00E94915">
        <w:t>Implemented email and SSO integration using Node.js for t   backend and Angular.js in the front end.</w:t>
      </w:r>
    </w:p>
    <w:p w14:paraId="3CFB1AA1" w14:textId="77777777" w:rsidR="00E94915" w:rsidRPr="00E94915" w:rsidRDefault="00E94915" w:rsidP="00E94915">
      <w:pPr>
        <w:pStyle w:val="NoSpacing"/>
        <w:numPr>
          <w:ilvl w:val="0"/>
          <w:numId w:val="41"/>
        </w:numPr>
      </w:pPr>
      <w:r w:rsidRPr="00E94915">
        <w:t>Involved in designing, developing, customization, and enhancement of various tools that include using Java8, Spring Framework, and Maven.</w:t>
      </w:r>
    </w:p>
    <w:p w14:paraId="08397087" w14:textId="77777777" w:rsidR="00E94915" w:rsidRPr="00E94915" w:rsidRDefault="00E94915" w:rsidP="00E94915">
      <w:pPr>
        <w:pStyle w:val="NoSpacing"/>
        <w:numPr>
          <w:ilvl w:val="0"/>
          <w:numId w:val="41"/>
        </w:numPr>
      </w:pPr>
      <w:r w:rsidRPr="00E94915">
        <w:t>Designed MVC architecture and Front control design pattern using Spring boot MVC Framework for the Presentation tier and I have written code for using Spring MVC Framework for the Presentation layer and Spring boot dependency injection. Developed microservices with Spring and tested the application using Spring Boot.</w:t>
      </w:r>
    </w:p>
    <w:p w14:paraId="1E9E9CF3" w14:textId="77777777" w:rsidR="00E94915" w:rsidRPr="00E94915" w:rsidRDefault="00E94915" w:rsidP="00E94915">
      <w:pPr>
        <w:pStyle w:val="NoSpacing"/>
        <w:numPr>
          <w:ilvl w:val="0"/>
          <w:numId w:val="41"/>
        </w:numPr>
      </w:pPr>
      <w:r w:rsidRPr="00E94915">
        <w:t>Strong Experience in JavaScript MVC design patterns such as Angular JS, Backbone JS. Used Kafka Messaging Services to interact with external interfaces.</w:t>
      </w:r>
    </w:p>
    <w:p w14:paraId="45F7C8B4" w14:textId="77777777" w:rsidR="00E94915" w:rsidRPr="00E94915" w:rsidRDefault="00E94915" w:rsidP="00E94915">
      <w:pPr>
        <w:pStyle w:val="NoSpacing"/>
        <w:numPr>
          <w:ilvl w:val="0"/>
          <w:numId w:val="41"/>
        </w:numPr>
      </w:pPr>
      <w:r w:rsidRPr="00E94915">
        <w:t>Involved in designing, developing, and testing the web application by using HTML5, CSS3, Bootstrap, and ReactJS</w:t>
      </w:r>
    </w:p>
    <w:p w14:paraId="4DDB8498" w14:textId="77777777" w:rsidR="00E94915" w:rsidRPr="00E94915" w:rsidRDefault="00E94915" w:rsidP="00E94915">
      <w:pPr>
        <w:pStyle w:val="NoSpacing"/>
        <w:numPr>
          <w:ilvl w:val="0"/>
          <w:numId w:val="41"/>
        </w:numPr>
      </w:pPr>
      <w:r w:rsidRPr="00E94915">
        <w:t>Created the responsive UI components using React/Redux and to dispatch events to the store.</w:t>
      </w:r>
    </w:p>
    <w:p w14:paraId="797AA7F0" w14:textId="77777777" w:rsidR="00E94915" w:rsidRPr="00E94915" w:rsidRDefault="00E94915" w:rsidP="00E94915">
      <w:pPr>
        <w:pStyle w:val="NoSpacing"/>
        <w:numPr>
          <w:ilvl w:val="0"/>
          <w:numId w:val="41"/>
        </w:numPr>
      </w:pPr>
      <w:r w:rsidRPr="00E94915">
        <w:t>Worked in using React JS components, Forms, Events, Keys, Router, Animations and Flux concepts.</w:t>
      </w:r>
    </w:p>
    <w:p w14:paraId="71899187" w14:textId="77777777" w:rsidR="00E94915" w:rsidRPr="00E94915" w:rsidRDefault="00E94915" w:rsidP="00E94915">
      <w:pPr>
        <w:pStyle w:val="NoSpacing"/>
        <w:numPr>
          <w:ilvl w:val="0"/>
          <w:numId w:val="41"/>
        </w:numPr>
      </w:pPr>
      <w:r w:rsidRPr="00E94915">
        <w:t>Implemented client-side Interface using React JS and used various predefined components from NPM (Node Package Manager) and Redux library.</w:t>
      </w:r>
    </w:p>
    <w:p w14:paraId="45A0E540" w14:textId="77777777" w:rsidR="00E94915" w:rsidRPr="00E94915" w:rsidRDefault="00E94915" w:rsidP="00E94915">
      <w:pPr>
        <w:pStyle w:val="NoSpacing"/>
        <w:numPr>
          <w:ilvl w:val="0"/>
          <w:numId w:val="41"/>
        </w:numPr>
      </w:pPr>
      <w:r w:rsidRPr="00E94915">
        <w:t>Implementing data processing pipelines to prepare and clean data for machine learning tasks.</w:t>
      </w:r>
    </w:p>
    <w:p w14:paraId="48878FCE" w14:textId="77777777" w:rsidR="00E94915" w:rsidRPr="00E94915" w:rsidRDefault="00E94915" w:rsidP="00E94915">
      <w:pPr>
        <w:pStyle w:val="NoSpacing"/>
        <w:numPr>
          <w:ilvl w:val="0"/>
          <w:numId w:val="41"/>
        </w:numPr>
      </w:pPr>
      <w:r w:rsidRPr="00E94915">
        <w:t>Updated many pre-existing functional tests to reflect enhancement/changes in the code. Creating test cases with good functional and code coverages and help with the automation of test suites.</w:t>
      </w:r>
    </w:p>
    <w:p w14:paraId="13A4BD96" w14:textId="77777777" w:rsidR="00E94915" w:rsidRPr="00E94915" w:rsidRDefault="00E94915" w:rsidP="00E94915">
      <w:pPr>
        <w:pStyle w:val="NoSpacing"/>
        <w:numPr>
          <w:ilvl w:val="0"/>
          <w:numId w:val="41"/>
        </w:numPr>
      </w:pPr>
      <w:r w:rsidRPr="00E94915">
        <w:t>Server instances are created on AWS and worked on Code pipeline with Tomcat, and Swagger are installed and used for deploying Microservices.</w:t>
      </w:r>
    </w:p>
    <w:p w14:paraId="3209DE9D" w14:textId="77777777" w:rsidR="00E94915" w:rsidRPr="00E94915" w:rsidRDefault="00E94915" w:rsidP="00E94915">
      <w:pPr>
        <w:pStyle w:val="NoSpacing"/>
        <w:numPr>
          <w:ilvl w:val="0"/>
          <w:numId w:val="41"/>
        </w:numPr>
      </w:pPr>
      <w:r w:rsidRPr="00E94915">
        <w:t>Ensuring that machine learning solutions are scalable and optimized for performance in a production environment.</w:t>
      </w:r>
    </w:p>
    <w:p w14:paraId="0E599E72" w14:textId="77777777" w:rsidR="00E94915" w:rsidRPr="00E94915" w:rsidRDefault="00E94915" w:rsidP="00E94915">
      <w:pPr>
        <w:pStyle w:val="NoSpacing"/>
        <w:numPr>
          <w:ilvl w:val="0"/>
          <w:numId w:val="41"/>
        </w:numPr>
      </w:pPr>
      <w:r w:rsidRPr="00E94915">
        <w:t>Collaborated with cross-functional teams to design and implement scalable, fault-tolerant Flink architectures</w:t>
      </w:r>
    </w:p>
    <w:p w14:paraId="1F202321" w14:textId="77777777" w:rsidR="00E94915" w:rsidRPr="00E94915" w:rsidRDefault="00E94915" w:rsidP="00E94915">
      <w:pPr>
        <w:pStyle w:val="NoSpacing"/>
        <w:numPr>
          <w:ilvl w:val="0"/>
          <w:numId w:val="41"/>
        </w:numPr>
      </w:pPr>
      <w:r w:rsidRPr="00E94915">
        <w:t>Conducted code reviews and provided constructive feedback to improve code quality and maintainability</w:t>
      </w:r>
    </w:p>
    <w:p w14:paraId="2EF066CE" w14:textId="77777777" w:rsidR="00E94915" w:rsidRPr="00E94915" w:rsidRDefault="00E94915" w:rsidP="00E94915">
      <w:pPr>
        <w:pStyle w:val="NoSpacing"/>
        <w:numPr>
          <w:ilvl w:val="0"/>
          <w:numId w:val="41"/>
        </w:numPr>
      </w:pPr>
      <w:r w:rsidRPr="00E94915">
        <w:t>Utilized Elasticsearch's aggregation framework to perform data analysis and generate insights.</w:t>
      </w:r>
    </w:p>
    <w:p w14:paraId="57A4C10E" w14:textId="77777777" w:rsidR="00E94915" w:rsidRPr="00E94915" w:rsidRDefault="00E94915" w:rsidP="00E94915">
      <w:pPr>
        <w:pStyle w:val="NoSpacing"/>
        <w:numPr>
          <w:ilvl w:val="0"/>
          <w:numId w:val="41"/>
        </w:numPr>
      </w:pPr>
      <w:r w:rsidRPr="00E94915">
        <w:t>Implemented full-text search capabilities using Elasticsearch's text analysis features and scoring mechanisms.</w:t>
      </w:r>
    </w:p>
    <w:p w14:paraId="668F1638" w14:textId="77777777" w:rsidR="00E94915" w:rsidRPr="00E94915" w:rsidRDefault="00E94915" w:rsidP="00E94915">
      <w:pPr>
        <w:pStyle w:val="NoSpacing"/>
        <w:numPr>
          <w:ilvl w:val="0"/>
          <w:numId w:val="41"/>
        </w:numPr>
      </w:pPr>
      <w:r w:rsidRPr="00E94915">
        <w:t>Integrated Elasticsearch with other Java frameworks and technologies, such as Spring and Hibernate.</w:t>
      </w:r>
    </w:p>
    <w:p w14:paraId="1A543DE9" w14:textId="77777777" w:rsidR="00E94915" w:rsidRPr="00E94915" w:rsidRDefault="00E94915" w:rsidP="00E94915">
      <w:pPr>
        <w:pStyle w:val="NoSpacing"/>
        <w:numPr>
          <w:ilvl w:val="0"/>
          <w:numId w:val="41"/>
        </w:numPr>
      </w:pPr>
      <w:r w:rsidRPr="00E94915">
        <w:t>Implemented data indexing and real-time data ingestion into Elasticsearch for efficient searching and analysis.</w:t>
      </w:r>
    </w:p>
    <w:p w14:paraId="6CCB0442" w14:textId="0580C65F" w:rsidR="00E94915" w:rsidRPr="00E94915" w:rsidRDefault="00E94915" w:rsidP="00F71C9F">
      <w:pPr>
        <w:pStyle w:val="NoSpacing"/>
        <w:numPr>
          <w:ilvl w:val="0"/>
          <w:numId w:val="41"/>
        </w:numPr>
      </w:pPr>
      <w:r w:rsidRPr="00E94915">
        <w:t xml:space="preserve">Developed custom Elasticsearch </w:t>
      </w:r>
      <w:r w:rsidR="00854797" w:rsidRPr="00E94915">
        <w:t>analyzers</w:t>
      </w:r>
      <w:r w:rsidRPr="00E94915">
        <w:t xml:space="preserve"> and tokenizers to handle specific language or data requirements.</w:t>
      </w:r>
      <w:r w:rsidR="00F71C9F">
        <w:t xml:space="preserve"> </w:t>
      </w:r>
      <w:r w:rsidRPr="00E94915">
        <w:t>Developed the application using Java J2ee standards and guidelines.</w:t>
      </w:r>
    </w:p>
    <w:p w14:paraId="436F552F" w14:textId="77777777" w:rsidR="00E94915" w:rsidRPr="00E94915" w:rsidRDefault="00E94915" w:rsidP="00E94915">
      <w:pPr>
        <w:pStyle w:val="NoSpacing"/>
        <w:numPr>
          <w:ilvl w:val="0"/>
          <w:numId w:val="41"/>
        </w:numPr>
      </w:pPr>
      <w:r w:rsidRPr="00E94915">
        <w:lastRenderedPageBreak/>
        <w:t>Implemented the application using the concrete principles laid down by several Java/J2EE Design patterns like Singleton, Front Controller, Intercepting Filter Business Delegate, MVC and Data Transfer Object (DTO).</w:t>
      </w:r>
    </w:p>
    <w:p w14:paraId="2123B3A2" w14:textId="77777777" w:rsidR="00E94915" w:rsidRPr="00E94915" w:rsidRDefault="00E94915" w:rsidP="00E94915">
      <w:pPr>
        <w:pStyle w:val="NoSpacing"/>
        <w:numPr>
          <w:ilvl w:val="0"/>
          <w:numId w:val="41"/>
        </w:numPr>
      </w:pPr>
      <w:r w:rsidRPr="00E94915">
        <w:t>Well versed in developing rule-based programming using JBoss Drools and IBM ILOG JRules.</w:t>
      </w:r>
    </w:p>
    <w:p w14:paraId="71AF133C" w14:textId="77777777" w:rsidR="00E94915" w:rsidRPr="00E94915" w:rsidRDefault="00E94915" w:rsidP="00E94915">
      <w:pPr>
        <w:pStyle w:val="NoSpacing"/>
        <w:numPr>
          <w:ilvl w:val="0"/>
          <w:numId w:val="41"/>
        </w:numPr>
      </w:pPr>
      <w:r w:rsidRPr="00E94915">
        <w:t>Worked with installing, configuring, tuning IBM Web Sphere 6.x/5.x, BEA Web Logic 8.1/9.1, Apache Tomcat 5.x/6.x, JBOSS FUSE IDE5.x/4. x.</w:t>
      </w:r>
    </w:p>
    <w:p w14:paraId="6481C647" w14:textId="77777777" w:rsidR="00E94915" w:rsidRPr="00E94915" w:rsidRDefault="00E94915" w:rsidP="00E94915">
      <w:pPr>
        <w:pStyle w:val="NoSpacing"/>
        <w:numPr>
          <w:ilvl w:val="0"/>
          <w:numId w:val="41"/>
        </w:numPr>
      </w:pPr>
      <w:r w:rsidRPr="00E94915">
        <w:t>Creating APIs for serving machine learning models, making them accessible to other parts of the application or external services.</w:t>
      </w:r>
    </w:p>
    <w:p w14:paraId="61A077C5" w14:textId="77777777" w:rsidR="00E94915" w:rsidRPr="00E94915" w:rsidRDefault="00E94915" w:rsidP="00E94915">
      <w:pPr>
        <w:pStyle w:val="NoSpacing"/>
        <w:numPr>
          <w:ilvl w:val="0"/>
          <w:numId w:val="41"/>
        </w:numPr>
      </w:pPr>
      <w:r w:rsidRPr="00E94915">
        <w:t>Developed and deployed J2EE applications on both Web and Application Servers including Apache Tomcat, Web Logic, and JBOSS FUSE IDE and IBM Web Sphere.</w:t>
      </w:r>
    </w:p>
    <w:p w14:paraId="641FA292" w14:textId="77777777" w:rsidR="00E94915" w:rsidRPr="00E94915" w:rsidRDefault="00E94915" w:rsidP="00E94915">
      <w:pPr>
        <w:pStyle w:val="NoSpacing"/>
        <w:numPr>
          <w:ilvl w:val="0"/>
          <w:numId w:val="41"/>
        </w:numPr>
      </w:pPr>
      <w:r w:rsidRPr="00E94915">
        <w:t>Contributed to open-source Flink projects and provided bug fixes and improvements to the Flink codebase.</w:t>
      </w:r>
    </w:p>
    <w:p w14:paraId="2CACAB5C" w14:textId="77777777" w:rsidR="00E94915" w:rsidRPr="00E94915" w:rsidRDefault="00E94915" w:rsidP="00E94915">
      <w:pPr>
        <w:pStyle w:val="NoSpacing"/>
        <w:numPr>
          <w:ilvl w:val="0"/>
          <w:numId w:val="41"/>
        </w:numPr>
      </w:pPr>
      <w:r w:rsidRPr="00E94915">
        <w:t>Working on DevOps tools like Jira/ Zephyr/ Selenium/ Robot/ Git/Stash/ Ansible/ Jenkins/ Reporting Automation.</w:t>
      </w:r>
    </w:p>
    <w:p w14:paraId="7736A69C" w14:textId="77777777" w:rsidR="00E94915" w:rsidRPr="00E94915" w:rsidRDefault="00E94915" w:rsidP="00E94915">
      <w:pPr>
        <w:pStyle w:val="NoSpacing"/>
        <w:numPr>
          <w:ilvl w:val="0"/>
          <w:numId w:val="41"/>
        </w:numPr>
      </w:pPr>
      <w:r w:rsidRPr="00E94915">
        <w:t>Involved in DevOps migration/automation processes for build and deploy systems.</w:t>
      </w:r>
    </w:p>
    <w:p w14:paraId="06A2A5BD" w14:textId="77777777" w:rsidR="00E94915" w:rsidRPr="00E94915" w:rsidRDefault="00E94915" w:rsidP="00E94915">
      <w:pPr>
        <w:pStyle w:val="NoSpacing"/>
        <w:numPr>
          <w:ilvl w:val="0"/>
          <w:numId w:val="41"/>
        </w:numPr>
      </w:pPr>
      <w:r w:rsidRPr="00E94915">
        <w:t>Developed Angular JS Controllers to in corporate business logic in to application.</w:t>
      </w:r>
    </w:p>
    <w:p w14:paraId="28BCE8E7" w14:textId="77777777" w:rsidR="00E94915" w:rsidRPr="00E94915" w:rsidRDefault="00E94915" w:rsidP="00E94915">
      <w:pPr>
        <w:pStyle w:val="NoSpacing"/>
        <w:numPr>
          <w:ilvl w:val="0"/>
          <w:numId w:val="41"/>
        </w:numPr>
      </w:pPr>
      <w:r w:rsidRPr="00E94915">
        <w:t>Involved in multi-tier Java and J2EE based applications support, responsible for writing business logic using core Java, SQL queries for the backend RDBMS.</w:t>
      </w:r>
    </w:p>
    <w:p w14:paraId="723FA3F5" w14:textId="77777777" w:rsidR="00E94915" w:rsidRPr="00E94915" w:rsidRDefault="00E94915" w:rsidP="00E94915">
      <w:pPr>
        <w:pStyle w:val="NoSpacing"/>
        <w:numPr>
          <w:ilvl w:val="0"/>
          <w:numId w:val="41"/>
        </w:numPr>
      </w:pPr>
      <w:r w:rsidRPr="00E94915">
        <w:t>Used Eclipse IDE for developing j2EE components.</w:t>
      </w:r>
    </w:p>
    <w:p w14:paraId="0E81D722" w14:textId="77777777" w:rsidR="00E94915" w:rsidRPr="00E94915" w:rsidRDefault="00E94915" w:rsidP="00E94915">
      <w:pPr>
        <w:pStyle w:val="NoSpacing"/>
        <w:numPr>
          <w:ilvl w:val="0"/>
          <w:numId w:val="41"/>
        </w:numPr>
      </w:pPr>
      <w:r w:rsidRPr="00E94915">
        <w:t>Worked in all phases of Software Development Life Cycle SDLC using Agile Methodology.</w:t>
      </w:r>
    </w:p>
    <w:p w14:paraId="22284D86" w14:textId="77777777" w:rsidR="00E94915" w:rsidRPr="00E94915" w:rsidRDefault="00E94915" w:rsidP="00E94915">
      <w:pPr>
        <w:pStyle w:val="NoSpacing"/>
      </w:pPr>
    </w:p>
    <w:p w14:paraId="7F32C041" w14:textId="64479181" w:rsidR="00E94915" w:rsidRPr="00E94915" w:rsidRDefault="00E94915" w:rsidP="00E94915">
      <w:pPr>
        <w:pStyle w:val="NoSpacing"/>
        <w:rPr>
          <w:b/>
          <w:bCs/>
        </w:rPr>
      </w:pPr>
      <w:r w:rsidRPr="00E94915">
        <w:rPr>
          <w:b/>
          <w:bCs/>
        </w:rPr>
        <w:t xml:space="preserve">Mercedes-Benz Financial Services, Austin, Tx                                                                             </w:t>
      </w:r>
      <w:r>
        <w:rPr>
          <w:b/>
          <w:bCs/>
        </w:rPr>
        <w:t xml:space="preserve">  </w:t>
      </w:r>
      <w:r w:rsidRPr="00E94915">
        <w:rPr>
          <w:b/>
          <w:bCs/>
        </w:rPr>
        <w:t>July 2018</w:t>
      </w:r>
      <w:r>
        <w:rPr>
          <w:b/>
          <w:bCs/>
        </w:rPr>
        <w:t xml:space="preserve"> – </w:t>
      </w:r>
      <w:r w:rsidRPr="00E94915">
        <w:rPr>
          <w:b/>
          <w:bCs/>
        </w:rPr>
        <w:t>July 2020</w:t>
      </w:r>
    </w:p>
    <w:p w14:paraId="59066EC1" w14:textId="7DF0E946" w:rsidR="00E94915" w:rsidRPr="00E94915" w:rsidRDefault="00E94915" w:rsidP="00E94915">
      <w:pPr>
        <w:pStyle w:val="NoSpacing"/>
        <w:rPr>
          <w:b/>
          <w:bCs/>
        </w:rPr>
      </w:pPr>
      <w:r w:rsidRPr="00E94915">
        <w:rPr>
          <w:b/>
          <w:bCs/>
        </w:rPr>
        <w:t>Java Full-stack/UI Developer</w:t>
      </w:r>
    </w:p>
    <w:p w14:paraId="7F6E689A" w14:textId="77777777" w:rsidR="00E94915" w:rsidRPr="00E94915" w:rsidRDefault="00E94915" w:rsidP="00E94915">
      <w:pPr>
        <w:pStyle w:val="NoSpacing"/>
        <w:rPr>
          <w:sz w:val="10"/>
        </w:rPr>
      </w:pPr>
    </w:p>
    <w:p w14:paraId="782FA490" w14:textId="77777777" w:rsidR="00E94915" w:rsidRPr="00E94915" w:rsidRDefault="00E94915" w:rsidP="00E94915">
      <w:pPr>
        <w:pStyle w:val="NoSpacing"/>
        <w:numPr>
          <w:ilvl w:val="0"/>
          <w:numId w:val="42"/>
        </w:numPr>
      </w:pPr>
      <w:r w:rsidRPr="00E94915">
        <w:t>Created System Requirement Specifications (SRS) report of the project by collecting all the requirements from the client.</w:t>
      </w:r>
    </w:p>
    <w:p w14:paraId="56C91209" w14:textId="77777777" w:rsidR="00E94915" w:rsidRPr="00E94915" w:rsidRDefault="00E94915" w:rsidP="00E94915">
      <w:pPr>
        <w:pStyle w:val="NoSpacing"/>
        <w:numPr>
          <w:ilvl w:val="0"/>
          <w:numId w:val="42"/>
        </w:numPr>
      </w:pPr>
      <w:r w:rsidRPr="00E94915">
        <w:t>Implementing new APIs using Restful Web services using Spring Boot to interact with mobile applications and Clients’ legacy systems.</w:t>
      </w:r>
    </w:p>
    <w:p w14:paraId="7AC5C87F" w14:textId="77777777" w:rsidR="00E94915" w:rsidRPr="00E94915" w:rsidRDefault="00E94915" w:rsidP="00E94915">
      <w:pPr>
        <w:pStyle w:val="NoSpacing"/>
        <w:numPr>
          <w:ilvl w:val="0"/>
          <w:numId w:val="42"/>
        </w:numPr>
      </w:pPr>
      <w:r w:rsidRPr="00E94915">
        <w:t>Developed single-page applications using Angular 2, Typescript, HTML5, CSS3, and Bootstrap.</w:t>
      </w:r>
    </w:p>
    <w:p w14:paraId="10A99930" w14:textId="77777777" w:rsidR="00E94915" w:rsidRPr="00E94915" w:rsidRDefault="00E94915" w:rsidP="00E94915">
      <w:pPr>
        <w:pStyle w:val="NoSpacing"/>
        <w:numPr>
          <w:ilvl w:val="0"/>
          <w:numId w:val="42"/>
        </w:numPr>
      </w:pPr>
      <w:r w:rsidRPr="00E94915">
        <w:t>Created Typescript reusable components and services to consume REST APIs using Component-based architecture provided by Angular 2.</w:t>
      </w:r>
    </w:p>
    <w:p w14:paraId="5B312BB5" w14:textId="77777777" w:rsidR="00E94915" w:rsidRPr="00E94915" w:rsidRDefault="00E94915" w:rsidP="00E94915">
      <w:pPr>
        <w:pStyle w:val="NoSpacing"/>
        <w:numPr>
          <w:ilvl w:val="0"/>
          <w:numId w:val="42"/>
        </w:numPr>
      </w:pPr>
      <w:r w:rsidRPr="00E94915">
        <w:t>Used Hibernate Transaction Management, Spring/Hibernate Batch Transactions, and Hibernate cache Concepts.</w:t>
      </w:r>
    </w:p>
    <w:p w14:paraId="0866AA6E" w14:textId="77777777" w:rsidR="00E94915" w:rsidRPr="00E94915" w:rsidRDefault="00E94915" w:rsidP="00E94915">
      <w:pPr>
        <w:pStyle w:val="NoSpacing"/>
        <w:numPr>
          <w:ilvl w:val="0"/>
          <w:numId w:val="42"/>
        </w:numPr>
      </w:pPr>
      <w:r w:rsidRPr="00E94915">
        <w:t>Worked on Multiple AWS instances, set the security groups, Elastic Load Balancer and AMIs, Auto scaling to design cost-effective, fault-tolerant and highly available systems</w:t>
      </w:r>
    </w:p>
    <w:p w14:paraId="65A4F21C" w14:textId="77777777" w:rsidR="00E94915" w:rsidRPr="00E94915" w:rsidRDefault="00E94915" w:rsidP="00E94915">
      <w:pPr>
        <w:pStyle w:val="NoSpacing"/>
        <w:numPr>
          <w:ilvl w:val="0"/>
          <w:numId w:val="42"/>
        </w:numPr>
      </w:pPr>
      <w:r w:rsidRPr="00E94915">
        <w:t>Design and develop microservices-based applications using Spring Integration and Spring Boot framework.</w:t>
      </w:r>
    </w:p>
    <w:p w14:paraId="03E90633" w14:textId="10E1BA0A" w:rsidR="00E94915" w:rsidRPr="00E94915" w:rsidRDefault="00E94915" w:rsidP="00E94915">
      <w:pPr>
        <w:pStyle w:val="NoSpacing"/>
        <w:numPr>
          <w:ilvl w:val="0"/>
          <w:numId w:val="42"/>
        </w:numPr>
      </w:pPr>
      <w:r w:rsidRPr="00E94915">
        <w:t xml:space="preserve">Developed data pipeline utilizing Flume, Sqoop, Pig, and Java MapReduce to ingest client </w:t>
      </w:r>
      <w:r w:rsidR="00854797" w:rsidRPr="00E94915">
        <w:t>behavioral</w:t>
      </w:r>
      <w:r w:rsidRPr="00E94915">
        <w:t xml:space="preserve"> information and money-related histories into HDFS for analysis.</w:t>
      </w:r>
    </w:p>
    <w:p w14:paraId="1D9F86D4" w14:textId="77777777" w:rsidR="00E94915" w:rsidRPr="00E94915" w:rsidRDefault="00E94915" w:rsidP="00E94915">
      <w:pPr>
        <w:pStyle w:val="NoSpacing"/>
        <w:numPr>
          <w:ilvl w:val="0"/>
          <w:numId w:val="42"/>
        </w:numPr>
      </w:pPr>
      <w:r w:rsidRPr="00E94915">
        <w:t>Deploy and administer microservices-based applications on Cloud infrastructure using Pivotal Cloud Foundry.</w:t>
      </w:r>
    </w:p>
    <w:p w14:paraId="0C04449E" w14:textId="77777777" w:rsidR="00E94915" w:rsidRPr="00E94915" w:rsidRDefault="00E94915" w:rsidP="00E94915">
      <w:pPr>
        <w:pStyle w:val="NoSpacing"/>
        <w:numPr>
          <w:ilvl w:val="0"/>
          <w:numId w:val="42"/>
        </w:numPr>
      </w:pPr>
      <w:r w:rsidRPr="00E94915">
        <w:t>Exposed the Web Services to the client applications by sharing the WSDL.</w:t>
      </w:r>
    </w:p>
    <w:p w14:paraId="1AC90D75" w14:textId="77777777" w:rsidR="00E94915" w:rsidRPr="00E94915" w:rsidRDefault="00E94915" w:rsidP="00E94915">
      <w:pPr>
        <w:pStyle w:val="NoSpacing"/>
        <w:numPr>
          <w:ilvl w:val="0"/>
          <w:numId w:val="42"/>
        </w:numPr>
      </w:pPr>
      <w:r w:rsidRPr="00E94915">
        <w:t>Created DDL and DML SQL scripts for the creation of database objects in SQL Server DB.</w:t>
      </w:r>
    </w:p>
    <w:p w14:paraId="2E1613DA" w14:textId="77777777" w:rsidR="00E94915" w:rsidRPr="00E94915" w:rsidRDefault="00E94915" w:rsidP="00E94915">
      <w:pPr>
        <w:pStyle w:val="NoSpacing"/>
        <w:numPr>
          <w:ilvl w:val="0"/>
          <w:numId w:val="42"/>
        </w:numPr>
      </w:pPr>
      <w:r w:rsidRPr="00E94915">
        <w:t>Created logical and physical data models putting to practice, concepts of normalization and RDBMS.</w:t>
      </w:r>
    </w:p>
    <w:p w14:paraId="62869FE6" w14:textId="77777777" w:rsidR="00E94915" w:rsidRPr="00E94915" w:rsidRDefault="00E94915" w:rsidP="00E94915">
      <w:pPr>
        <w:pStyle w:val="NoSpacing"/>
        <w:numPr>
          <w:ilvl w:val="0"/>
          <w:numId w:val="42"/>
        </w:numPr>
      </w:pPr>
      <w:r w:rsidRPr="00E94915">
        <w:t>Used Maven building tool for creating EAR files to be deployed in application servers. It is also used for Dependency management of code in applications.</w:t>
      </w:r>
    </w:p>
    <w:p w14:paraId="61B1300A" w14:textId="77777777" w:rsidR="00E94915" w:rsidRPr="00E94915" w:rsidRDefault="00E94915" w:rsidP="00E94915">
      <w:pPr>
        <w:pStyle w:val="NoSpacing"/>
        <w:numPr>
          <w:ilvl w:val="0"/>
          <w:numId w:val="42"/>
        </w:numPr>
      </w:pPr>
      <w:r w:rsidRPr="00E94915">
        <w:t>Utilized Elasticsearch's bulk operations for efficient indexing and updating of large volumes of data.</w:t>
      </w:r>
    </w:p>
    <w:p w14:paraId="658CE8A4" w14:textId="77777777" w:rsidR="00E94915" w:rsidRPr="00E94915" w:rsidRDefault="00E94915" w:rsidP="00E94915">
      <w:pPr>
        <w:pStyle w:val="NoSpacing"/>
        <w:numPr>
          <w:ilvl w:val="0"/>
          <w:numId w:val="42"/>
        </w:numPr>
      </w:pPr>
      <w:r w:rsidRPr="00E94915">
        <w:t>Configured and optimized Elasticsearch for performance, including shard allocation, replica settings, and caching.</w:t>
      </w:r>
    </w:p>
    <w:p w14:paraId="69C5C2D4" w14:textId="77777777" w:rsidR="00E94915" w:rsidRPr="00E94915" w:rsidRDefault="00E94915" w:rsidP="00E94915">
      <w:pPr>
        <w:pStyle w:val="NoSpacing"/>
        <w:numPr>
          <w:ilvl w:val="0"/>
          <w:numId w:val="42"/>
        </w:numPr>
      </w:pPr>
      <w:r w:rsidRPr="00E94915">
        <w:t>Implemented security and access control mechanisms for Elasticsearch indices and APIs.</w:t>
      </w:r>
    </w:p>
    <w:p w14:paraId="62D02464" w14:textId="77777777" w:rsidR="00E94915" w:rsidRPr="00E94915" w:rsidRDefault="00E94915" w:rsidP="00E94915">
      <w:pPr>
        <w:pStyle w:val="NoSpacing"/>
        <w:numPr>
          <w:ilvl w:val="0"/>
          <w:numId w:val="42"/>
        </w:numPr>
      </w:pPr>
      <w:r w:rsidRPr="00E94915">
        <w:lastRenderedPageBreak/>
        <w:t>Experienced in monitoring and troubleshooting Elasticsearch cluster health, performance, and scalability.</w:t>
      </w:r>
    </w:p>
    <w:p w14:paraId="66110750" w14:textId="77777777" w:rsidR="00E94915" w:rsidRPr="00E94915" w:rsidRDefault="00E94915" w:rsidP="00E94915">
      <w:pPr>
        <w:pStyle w:val="NoSpacing"/>
        <w:numPr>
          <w:ilvl w:val="0"/>
          <w:numId w:val="42"/>
        </w:numPr>
      </w:pPr>
      <w:r w:rsidRPr="00E94915">
        <w:t>Stayed updated with the latest versions and features of Elasticsearch to leverage them effectively in Java applications.</w:t>
      </w:r>
    </w:p>
    <w:p w14:paraId="365272FC" w14:textId="77777777" w:rsidR="00E94915" w:rsidRPr="00E94915" w:rsidRDefault="00E94915" w:rsidP="00E94915">
      <w:pPr>
        <w:pStyle w:val="NoSpacing"/>
        <w:numPr>
          <w:ilvl w:val="0"/>
          <w:numId w:val="42"/>
        </w:numPr>
      </w:pPr>
      <w:r w:rsidRPr="00E94915">
        <w:t>Documented the best practices of using the Java J2ee in application development</w:t>
      </w:r>
    </w:p>
    <w:p w14:paraId="14120F1B" w14:textId="77777777" w:rsidR="00E94915" w:rsidRPr="00E94915" w:rsidRDefault="00E94915" w:rsidP="00E94915">
      <w:pPr>
        <w:pStyle w:val="NoSpacing"/>
        <w:numPr>
          <w:ilvl w:val="0"/>
          <w:numId w:val="42"/>
        </w:numPr>
      </w:pPr>
      <w:r w:rsidRPr="00E94915">
        <w:t>Followed java j2ee standard for development</w:t>
      </w:r>
    </w:p>
    <w:p w14:paraId="13DA4552" w14:textId="77777777" w:rsidR="00E94915" w:rsidRPr="00E94915" w:rsidRDefault="00E94915" w:rsidP="00E94915">
      <w:pPr>
        <w:pStyle w:val="NoSpacing"/>
        <w:numPr>
          <w:ilvl w:val="0"/>
          <w:numId w:val="42"/>
        </w:numPr>
      </w:pPr>
      <w:r w:rsidRPr="00E94915">
        <w:t xml:space="preserve">To support the integration of RabbitMQ and JBoss, I worked on the RabbitMQ configuration and setup of exchanges and queues, followed by configuring Queue Bindings, creating Virtual Hosts, and User Configuration. </w:t>
      </w:r>
    </w:p>
    <w:p w14:paraId="37A20B58" w14:textId="77777777" w:rsidR="00E94915" w:rsidRPr="00E94915" w:rsidRDefault="00E94915" w:rsidP="00E94915">
      <w:pPr>
        <w:pStyle w:val="NoSpacing"/>
        <w:numPr>
          <w:ilvl w:val="0"/>
          <w:numId w:val="42"/>
        </w:numPr>
      </w:pPr>
      <w:r w:rsidRPr="00E94915">
        <w:t>Deployed the application in JBOSS Application Server</w:t>
      </w:r>
    </w:p>
    <w:p w14:paraId="5E99FD6B" w14:textId="77777777" w:rsidR="00E94915" w:rsidRPr="00E94915" w:rsidRDefault="00E94915" w:rsidP="00E94915">
      <w:pPr>
        <w:pStyle w:val="NoSpacing"/>
        <w:numPr>
          <w:ilvl w:val="0"/>
          <w:numId w:val="42"/>
        </w:numPr>
      </w:pPr>
      <w:r w:rsidRPr="00E94915">
        <w:t>Experience in WebSphere Application Server, JBOSS, WebLogic and Apache, Tomcat Servers on Unix / Linux / Windows Platforms</w:t>
      </w:r>
    </w:p>
    <w:p w14:paraId="549BD287" w14:textId="77777777" w:rsidR="00E94915" w:rsidRPr="00E94915" w:rsidRDefault="00E94915" w:rsidP="00E94915">
      <w:pPr>
        <w:pStyle w:val="NoSpacing"/>
        <w:numPr>
          <w:ilvl w:val="0"/>
          <w:numId w:val="42"/>
        </w:numPr>
      </w:pPr>
      <w:r w:rsidRPr="00E94915">
        <w:t>Real time Micro services development experience using Cloud based DevOps solutions like AWS.</w:t>
      </w:r>
    </w:p>
    <w:p w14:paraId="78E86B04" w14:textId="77777777" w:rsidR="00E94915" w:rsidRPr="00E94915" w:rsidRDefault="00E94915" w:rsidP="00E94915">
      <w:pPr>
        <w:pStyle w:val="NoSpacing"/>
        <w:numPr>
          <w:ilvl w:val="0"/>
          <w:numId w:val="42"/>
        </w:numPr>
      </w:pPr>
      <w:r w:rsidRPr="00E94915">
        <w:t>Involved in multi-tier Java and J2EE based applications support, responsible for writing business logic using core Java, SQL queries for the backend RDBMS.</w:t>
      </w:r>
    </w:p>
    <w:p w14:paraId="1F6866DD" w14:textId="01C2E10B" w:rsidR="00E94915" w:rsidRPr="00E94915" w:rsidRDefault="00E94915" w:rsidP="00E94915">
      <w:pPr>
        <w:pStyle w:val="NoSpacing"/>
        <w:numPr>
          <w:ilvl w:val="0"/>
          <w:numId w:val="42"/>
        </w:numPr>
      </w:pPr>
      <w:r w:rsidRPr="00E94915">
        <w:t xml:space="preserve">Used SCRUM one of the Rapid Application Development </w:t>
      </w:r>
      <w:r w:rsidR="00854797" w:rsidRPr="00E94915">
        <w:t>methodologies</w:t>
      </w:r>
      <w:r w:rsidRPr="00E94915">
        <w:t xml:space="preserve"> to emphasize face to face communication and make sure that iteration is passing through full SDLC.</w:t>
      </w:r>
    </w:p>
    <w:p w14:paraId="227C1B14" w14:textId="77777777" w:rsidR="00E94915" w:rsidRPr="00E94915" w:rsidRDefault="00E94915" w:rsidP="00E94915">
      <w:pPr>
        <w:pStyle w:val="NoSpacing"/>
      </w:pPr>
    </w:p>
    <w:p w14:paraId="0E278558" w14:textId="561E69C0" w:rsidR="00E94915" w:rsidRPr="00E94915" w:rsidRDefault="00E94915" w:rsidP="00E94915">
      <w:pPr>
        <w:pStyle w:val="NoSpacing"/>
        <w:rPr>
          <w:b/>
          <w:bCs/>
        </w:rPr>
      </w:pPr>
      <w:r w:rsidRPr="00E94915">
        <w:rPr>
          <w:b/>
          <w:bCs/>
        </w:rPr>
        <w:t>United Health Group, Denver, CO                                                                                               Sept 2015</w:t>
      </w:r>
      <w:r>
        <w:rPr>
          <w:b/>
          <w:bCs/>
        </w:rPr>
        <w:t xml:space="preserve"> – </w:t>
      </w:r>
      <w:r w:rsidRPr="00E94915">
        <w:rPr>
          <w:b/>
          <w:bCs/>
        </w:rPr>
        <w:t>June 2018</w:t>
      </w:r>
    </w:p>
    <w:p w14:paraId="1D33387E" w14:textId="757DFF0E" w:rsidR="00E94915" w:rsidRPr="00E94915" w:rsidRDefault="00E94915" w:rsidP="00E94915">
      <w:pPr>
        <w:pStyle w:val="NoSpacing"/>
        <w:rPr>
          <w:b/>
          <w:bCs/>
        </w:rPr>
      </w:pPr>
      <w:r w:rsidRPr="00E94915">
        <w:rPr>
          <w:b/>
          <w:bCs/>
        </w:rPr>
        <w:t>Java Developer</w:t>
      </w:r>
    </w:p>
    <w:p w14:paraId="510B041A" w14:textId="77777777" w:rsidR="00E94915" w:rsidRPr="00E94915" w:rsidRDefault="00E94915" w:rsidP="00E94915">
      <w:pPr>
        <w:pStyle w:val="NoSpacing"/>
        <w:rPr>
          <w:sz w:val="10"/>
        </w:rPr>
      </w:pPr>
    </w:p>
    <w:p w14:paraId="6E696BB1" w14:textId="77777777" w:rsidR="00E94915" w:rsidRPr="00E94915" w:rsidRDefault="00E94915" w:rsidP="00E94915">
      <w:pPr>
        <w:pStyle w:val="NoSpacing"/>
        <w:numPr>
          <w:ilvl w:val="0"/>
          <w:numId w:val="43"/>
        </w:numPr>
      </w:pPr>
      <w:r w:rsidRPr="00E94915">
        <w:t>Used Hibernate as the Object-Relational Mapping (ORM) tool to access the persistent data.</w:t>
      </w:r>
    </w:p>
    <w:p w14:paraId="5D55577D" w14:textId="77777777" w:rsidR="00E94915" w:rsidRPr="00E94915" w:rsidRDefault="00E94915" w:rsidP="00E94915">
      <w:pPr>
        <w:pStyle w:val="NoSpacing"/>
        <w:numPr>
          <w:ilvl w:val="0"/>
          <w:numId w:val="43"/>
        </w:numPr>
      </w:pPr>
      <w:r w:rsidRPr="00E94915">
        <w:t>Worked on responsive design and developed a single ISOMORPHIC responsive website that could be served to desktop, Tablets, and mobile users using React.js.</w:t>
      </w:r>
    </w:p>
    <w:p w14:paraId="5CA1229B" w14:textId="77777777" w:rsidR="00E94915" w:rsidRPr="00E94915" w:rsidRDefault="00E94915" w:rsidP="00E94915">
      <w:pPr>
        <w:pStyle w:val="NoSpacing"/>
        <w:numPr>
          <w:ilvl w:val="0"/>
          <w:numId w:val="43"/>
        </w:numPr>
      </w:pPr>
      <w:r w:rsidRPr="00E94915">
        <w:t>Implemented various screens for the front end using React.js and used various predefined components from NPM (Node Package Manager) and redux library.</w:t>
      </w:r>
    </w:p>
    <w:p w14:paraId="2CB96934" w14:textId="77777777" w:rsidR="00E94915" w:rsidRPr="00E94915" w:rsidRDefault="00E94915" w:rsidP="00E94915">
      <w:pPr>
        <w:pStyle w:val="NoSpacing"/>
        <w:numPr>
          <w:ilvl w:val="0"/>
          <w:numId w:val="43"/>
        </w:numPr>
      </w:pPr>
      <w:r w:rsidRPr="00E94915">
        <w:t>Used React Router to create a Single Page Application (SPA) which can bind data to specific views and synchronize data with the server. Implemented flux pattern by using the redux framework as a core dependency.</w:t>
      </w:r>
    </w:p>
    <w:p w14:paraId="6005C203" w14:textId="77777777" w:rsidR="00E94915" w:rsidRPr="00E94915" w:rsidRDefault="00E94915" w:rsidP="00E94915">
      <w:pPr>
        <w:pStyle w:val="NoSpacing"/>
        <w:numPr>
          <w:ilvl w:val="0"/>
          <w:numId w:val="43"/>
        </w:numPr>
      </w:pPr>
      <w:r w:rsidRPr="00E94915">
        <w:t>Used Redux Framework architecture (like Reducers, Containers, Saga) for integrating the data with React-Native Application and created and used Reducers to modify Store State Tree.</w:t>
      </w:r>
    </w:p>
    <w:p w14:paraId="57F0C9ED" w14:textId="77777777" w:rsidR="00E94915" w:rsidRPr="00E94915" w:rsidRDefault="00E94915" w:rsidP="00E94915">
      <w:pPr>
        <w:pStyle w:val="NoSpacing"/>
        <w:numPr>
          <w:ilvl w:val="0"/>
          <w:numId w:val="43"/>
        </w:numPr>
      </w:pPr>
      <w:r w:rsidRPr="00E94915">
        <w:t>Pleasant Experience in React.js for creating interactive UI's using One-way data flow, Virtual DOM, JSX, and React Native concepts.</w:t>
      </w:r>
    </w:p>
    <w:p w14:paraId="4B7F64F6" w14:textId="77777777" w:rsidR="00E94915" w:rsidRPr="00E94915" w:rsidRDefault="00E94915" w:rsidP="00E94915">
      <w:pPr>
        <w:pStyle w:val="NoSpacing"/>
        <w:numPr>
          <w:ilvl w:val="0"/>
          <w:numId w:val="43"/>
        </w:numPr>
      </w:pPr>
      <w:r w:rsidRPr="00E94915">
        <w:t>Injected Angular4 built-in http service to custom services to communicate with backend with RESTful APIs and Used Pipes to format and sort data displayed in the templates.</w:t>
      </w:r>
    </w:p>
    <w:p w14:paraId="7150FF5D" w14:textId="77777777" w:rsidR="00E94915" w:rsidRPr="00E94915" w:rsidRDefault="00E94915" w:rsidP="00E94915">
      <w:pPr>
        <w:pStyle w:val="NoSpacing"/>
        <w:numPr>
          <w:ilvl w:val="0"/>
          <w:numId w:val="43"/>
        </w:numPr>
      </w:pPr>
      <w:r w:rsidRPr="00E94915">
        <w:t>Used Angular CLI to generate components, services, and filters and compiled in different environments.</w:t>
      </w:r>
    </w:p>
    <w:p w14:paraId="4B61965C" w14:textId="77777777" w:rsidR="00E94915" w:rsidRPr="00E94915" w:rsidRDefault="00E94915" w:rsidP="00E94915">
      <w:pPr>
        <w:pStyle w:val="NoSpacing"/>
        <w:numPr>
          <w:ilvl w:val="0"/>
          <w:numId w:val="43"/>
        </w:numPr>
      </w:pPr>
      <w:r w:rsidRPr="00E94915">
        <w:t>Used Axios AJAX request to retrieve data from the server simultaneously. Performed Unit testing on applications using tools Mocha and Chai to test React JS components.</w:t>
      </w:r>
    </w:p>
    <w:p w14:paraId="79D21FC2" w14:textId="77777777" w:rsidR="00E94915" w:rsidRPr="00E94915" w:rsidRDefault="00E94915" w:rsidP="00E94915">
      <w:pPr>
        <w:pStyle w:val="NoSpacing"/>
        <w:numPr>
          <w:ilvl w:val="0"/>
          <w:numId w:val="43"/>
        </w:numPr>
      </w:pPr>
      <w:r w:rsidRPr="00E94915">
        <w:t>Used the fundamentals of Java 8 like parallel streams and filters through lambda expressions to handle the searching.</w:t>
      </w:r>
    </w:p>
    <w:p w14:paraId="0D195B9A" w14:textId="77777777" w:rsidR="00E94915" w:rsidRPr="00E94915" w:rsidRDefault="00E94915" w:rsidP="00E94915">
      <w:pPr>
        <w:pStyle w:val="NoSpacing"/>
        <w:numPr>
          <w:ilvl w:val="0"/>
          <w:numId w:val="43"/>
        </w:numPr>
      </w:pPr>
      <w:r w:rsidRPr="00E94915">
        <w:t>Developed Restful web services using JAX-RS in JERSY to expose the data to Spring module.</w:t>
      </w:r>
    </w:p>
    <w:p w14:paraId="2D8CB599" w14:textId="77777777" w:rsidR="00E94915" w:rsidRPr="00E94915" w:rsidRDefault="00E94915" w:rsidP="00E94915">
      <w:pPr>
        <w:pStyle w:val="NoSpacing"/>
        <w:numPr>
          <w:ilvl w:val="0"/>
          <w:numId w:val="43"/>
        </w:numPr>
      </w:pPr>
      <w:r w:rsidRPr="00E94915">
        <w:t>Developed and deployed Micro Services-based applications using Spring Boot and Spring Cloud.</w:t>
      </w:r>
    </w:p>
    <w:p w14:paraId="72775A4E" w14:textId="77777777" w:rsidR="00E94915" w:rsidRPr="00E94915" w:rsidRDefault="00E94915" w:rsidP="00E94915">
      <w:pPr>
        <w:pStyle w:val="NoSpacing"/>
        <w:numPr>
          <w:ilvl w:val="0"/>
          <w:numId w:val="43"/>
        </w:numPr>
      </w:pPr>
      <w:r w:rsidRPr="00E94915">
        <w:t>Worked with spring batch to convert XML files to database records. Quartz scheduler is used to schedule jobs in the application.</w:t>
      </w:r>
    </w:p>
    <w:p w14:paraId="67D0636F" w14:textId="77777777" w:rsidR="00E94915" w:rsidRPr="00E94915" w:rsidRDefault="00E94915" w:rsidP="00E94915">
      <w:pPr>
        <w:pStyle w:val="NoSpacing"/>
        <w:numPr>
          <w:ilvl w:val="0"/>
          <w:numId w:val="43"/>
        </w:numPr>
      </w:pPr>
      <w:r w:rsidRPr="00E94915">
        <w:t>Configured JBOSS Application server and used Oracle database. Developed Mean Stack from scratch including Mongo DB server (Mongoose Connector) setup and Express JS server development.</w:t>
      </w:r>
    </w:p>
    <w:p w14:paraId="40839854" w14:textId="77777777" w:rsidR="00E94915" w:rsidRPr="00E94915" w:rsidRDefault="00E94915" w:rsidP="00E94915">
      <w:pPr>
        <w:pStyle w:val="NoSpacing"/>
        <w:numPr>
          <w:ilvl w:val="0"/>
          <w:numId w:val="43"/>
        </w:numPr>
      </w:pPr>
      <w:r w:rsidRPr="00E94915">
        <w:t>Used a highly durable messaging system called Apache Kafka for the asynchronous exchange of vital information between multiple business applications.</w:t>
      </w:r>
    </w:p>
    <w:p w14:paraId="1377A3C9" w14:textId="3C002E30" w:rsidR="00E94915" w:rsidRPr="00E94915" w:rsidRDefault="00F71C9F" w:rsidP="00E94915">
      <w:pPr>
        <w:pStyle w:val="NoSpacing"/>
        <w:numPr>
          <w:ilvl w:val="0"/>
          <w:numId w:val="43"/>
        </w:numPr>
      </w:pPr>
      <w:r w:rsidRPr="00E94915">
        <w:t>Behavioral</w:t>
      </w:r>
      <w:r w:rsidR="00E94915" w:rsidRPr="00E94915">
        <w:t xml:space="preserve"> and Integration testing is done using Cucumber and Selenium respectively.</w:t>
      </w:r>
    </w:p>
    <w:p w14:paraId="6FD3249E" w14:textId="77777777" w:rsidR="00E94915" w:rsidRPr="00E94915" w:rsidRDefault="00E94915" w:rsidP="00E94915">
      <w:pPr>
        <w:pStyle w:val="NoSpacing"/>
        <w:numPr>
          <w:ilvl w:val="0"/>
          <w:numId w:val="43"/>
        </w:numPr>
      </w:pPr>
      <w:r w:rsidRPr="00E94915">
        <w:lastRenderedPageBreak/>
        <w:t>Deployed and Monitored Micro Services Using Pivotal Cloud Foundry and managed Domains and Routes with the Cloud Foundry.</w:t>
      </w:r>
    </w:p>
    <w:p w14:paraId="1230AFFF" w14:textId="77777777" w:rsidR="00E94915" w:rsidRPr="00E94915" w:rsidRDefault="00E94915" w:rsidP="00E94915">
      <w:pPr>
        <w:pStyle w:val="NoSpacing"/>
        <w:numPr>
          <w:ilvl w:val="0"/>
          <w:numId w:val="43"/>
        </w:numPr>
      </w:pPr>
      <w:r w:rsidRPr="00E94915">
        <w:t>Published message services using Spring AMQP’s Rabbit Template and subscribes to the messages on a POJO using Message Listener Adapter. Worked with Jenkins Continuous Integration and Continuous Deployment (CI/CD).</w:t>
      </w:r>
    </w:p>
    <w:p w14:paraId="70DC8102" w14:textId="77777777" w:rsidR="00E94915" w:rsidRPr="00E94915" w:rsidRDefault="00E94915" w:rsidP="00E94915">
      <w:pPr>
        <w:pStyle w:val="NoSpacing"/>
        <w:numPr>
          <w:ilvl w:val="0"/>
          <w:numId w:val="43"/>
        </w:numPr>
      </w:pPr>
      <w:r w:rsidRPr="00E94915">
        <w:t>Configured Web pack to execute linters, magnifiers, pre/post-processors, tests, transpires, etc. based on build target.</w:t>
      </w:r>
    </w:p>
    <w:p w14:paraId="564E0C7B" w14:textId="77777777" w:rsidR="00E94915" w:rsidRPr="00E94915" w:rsidRDefault="00E94915" w:rsidP="00E94915">
      <w:pPr>
        <w:pStyle w:val="NoSpacing"/>
        <w:numPr>
          <w:ilvl w:val="0"/>
          <w:numId w:val="43"/>
        </w:numPr>
      </w:pPr>
      <w:r w:rsidRPr="00E94915">
        <w:t>Creating, managing, and performing container-based deployments using Docker images containing Middleware and applications together. Deployed the drools rules as a service in the J2EE stack environment.</w:t>
      </w:r>
    </w:p>
    <w:p w14:paraId="0B41B41C" w14:textId="77777777" w:rsidR="00E94915" w:rsidRPr="00E94915" w:rsidRDefault="00E94915" w:rsidP="00E94915">
      <w:pPr>
        <w:pStyle w:val="NoSpacing"/>
        <w:numPr>
          <w:ilvl w:val="0"/>
          <w:numId w:val="43"/>
        </w:numPr>
      </w:pPr>
      <w:r w:rsidRPr="00E94915">
        <w:t>Maintain GIT repositories for DevOps environment: automation code and configuration.</w:t>
      </w:r>
    </w:p>
    <w:p w14:paraId="72A75F73" w14:textId="77777777" w:rsidR="00E94915" w:rsidRPr="00E94915" w:rsidRDefault="00E94915" w:rsidP="00E94915">
      <w:pPr>
        <w:pStyle w:val="NoSpacing"/>
        <w:numPr>
          <w:ilvl w:val="0"/>
          <w:numId w:val="43"/>
        </w:numPr>
      </w:pPr>
      <w:r w:rsidRPr="00E94915">
        <w:t>Implemented Agile Methodology for project Management.</w:t>
      </w:r>
    </w:p>
    <w:p w14:paraId="008F66B9" w14:textId="77777777" w:rsidR="00E94915" w:rsidRPr="00E94915" w:rsidRDefault="00E94915" w:rsidP="00E94915">
      <w:pPr>
        <w:pStyle w:val="NoSpacing"/>
      </w:pPr>
    </w:p>
    <w:p w14:paraId="1864737E" w14:textId="6FC26B76" w:rsidR="00E94915" w:rsidRPr="00E94915" w:rsidRDefault="00E94915" w:rsidP="00E94915">
      <w:pPr>
        <w:pStyle w:val="NoSpacing"/>
        <w:rPr>
          <w:b/>
          <w:bCs/>
        </w:rPr>
      </w:pPr>
      <w:r w:rsidRPr="00E94915">
        <w:rPr>
          <w:b/>
          <w:bCs/>
        </w:rPr>
        <w:t>AT&amp;T, San Jose, CA                                                                                                                              Feb 2012</w:t>
      </w:r>
      <w:r>
        <w:rPr>
          <w:b/>
          <w:bCs/>
        </w:rPr>
        <w:t xml:space="preserve"> – </w:t>
      </w:r>
      <w:r w:rsidRPr="00E94915">
        <w:rPr>
          <w:b/>
          <w:bCs/>
        </w:rPr>
        <w:t>Aug 2015</w:t>
      </w:r>
    </w:p>
    <w:p w14:paraId="60AF69A9" w14:textId="7F08E4E0" w:rsidR="00E94915" w:rsidRPr="00E94915" w:rsidRDefault="00E94915" w:rsidP="00E94915">
      <w:pPr>
        <w:pStyle w:val="NoSpacing"/>
        <w:rPr>
          <w:b/>
          <w:bCs/>
        </w:rPr>
      </w:pPr>
      <w:r w:rsidRPr="00E94915">
        <w:rPr>
          <w:b/>
          <w:bCs/>
        </w:rPr>
        <w:t>Software Developer Executive</w:t>
      </w:r>
    </w:p>
    <w:p w14:paraId="1D3F2378" w14:textId="77777777" w:rsidR="00E94915" w:rsidRPr="00E94915" w:rsidRDefault="00E94915" w:rsidP="00E94915">
      <w:pPr>
        <w:pStyle w:val="NoSpacing"/>
        <w:rPr>
          <w:sz w:val="10"/>
        </w:rPr>
      </w:pPr>
    </w:p>
    <w:p w14:paraId="59784211" w14:textId="10A1762C" w:rsidR="00E94915" w:rsidRPr="00E94915" w:rsidRDefault="00E94915" w:rsidP="00E94915">
      <w:pPr>
        <w:pStyle w:val="NoSpacing"/>
        <w:numPr>
          <w:ilvl w:val="0"/>
          <w:numId w:val="44"/>
        </w:numPr>
      </w:pPr>
      <w:r w:rsidRPr="00E94915">
        <w:t>Created responsive UI modules using Backbone.JS, Handle Bar JS, Ember JS.</w:t>
      </w:r>
    </w:p>
    <w:p w14:paraId="758B6FBF" w14:textId="77777777" w:rsidR="00E94915" w:rsidRPr="00E94915" w:rsidRDefault="00E94915" w:rsidP="00E94915">
      <w:pPr>
        <w:pStyle w:val="NoSpacing"/>
        <w:numPr>
          <w:ilvl w:val="0"/>
          <w:numId w:val="44"/>
        </w:numPr>
      </w:pPr>
      <w:r w:rsidRPr="00E94915">
        <w:t>Updates data using CRUD (Create, read, update, delete) features of Backbone.JS and Paginator for pagination for Tables.</w:t>
      </w:r>
    </w:p>
    <w:p w14:paraId="014AEFF8" w14:textId="77777777" w:rsidR="00E94915" w:rsidRPr="00E94915" w:rsidRDefault="00E94915" w:rsidP="00E94915">
      <w:pPr>
        <w:pStyle w:val="NoSpacing"/>
        <w:numPr>
          <w:ilvl w:val="0"/>
          <w:numId w:val="44"/>
        </w:numPr>
      </w:pPr>
      <w:r w:rsidRPr="00E94915">
        <w:t>Grunt used for the Minification of JavaScript files, compilation of SAAS files into CSS and for monitoring the application.</w:t>
      </w:r>
    </w:p>
    <w:p w14:paraId="32E4C10E" w14:textId="77777777" w:rsidR="00E94915" w:rsidRPr="00E94915" w:rsidRDefault="00E94915" w:rsidP="00E94915">
      <w:pPr>
        <w:pStyle w:val="NoSpacing"/>
        <w:numPr>
          <w:ilvl w:val="0"/>
          <w:numId w:val="44"/>
        </w:numPr>
      </w:pPr>
      <w:r w:rsidRPr="00E94915">
        <w:t>We kept up bean life cycle by utilizing Spring IOC which keeps up session information of beans.</w:t>
      </w:r>
    </w:p>
    <w:p w14:paraId="0CCF0644" w14:textId="77777777" w:rsidR="00E94915" w:rsidRPr="00E94915" w:rsidRDefault="00E94915" w:rsidP="00E94915">
      <w:pPr>
        <w:pStyle w:val="NoSpacing"/>
        <w:numPr>
          <w:ilvl w:val="0"/>
          <w:numId w:val="44"/>
        </w:numPr>
      </w:pPr>
      <w:r w:rsidRPr="00E94915">
        <w:t>Implemented persistence layer using Hibernate that uses the POJOs. Configured multiple data sources using Hibernate Session Manager.</w:t>
      </w:r>
    </w:p>
    <w:p w14:paraId="7D3004F3" w14:textId="77777777" w:rsidR="00E94915" w:rsidRPr="00E94915" w:rsidRDefault="00E94915" w:rsidP="00E94915">
      <w:pPr>
        <w:pStyle w:val="NoSpacing"/>
        <w:numPr>
          <w:ilvl w:val="0"/>
          <w:numId w:val="44"/>
        </w:numPr>
      </w:pPr>
      <w:r w:rsidRPr="00E94915">
        <w:t>Implemented Hibernate Template to great extent making use of HQL, Named Parameters, Named Queries, and interfaces such as Expression, Query, and Criteria.</w:t>
      </w:r>
    </w:p>
    <w:p w14:paraId="363AE736" w14:textId="77777777" w:rsidR="00E94915" w:rsidRPr="00E94915" w:rsidRDefault="00E94915" w:rsidP="00E94915">
      <w:pPr>
        <w:pStyle w:val="NoSpacing"/>
        <w:numPr>
          <w:ilvl w:val="0"/>
          <w:numId w:val="44"/>
        </w:numPr>
      </w:pPr>
      <w:r w:rsidRPr="00E94915">
        <w:t>Developed SOAP web services using JAX-WS and persistence using Hibernate and JPA framework.</w:t>
      </w:r>
    </w:p>
    <w:p w14:paraId="0CC4C754" w14:textId="77777777" w:rsidR="00E94915" w:rsidRPr="00E94915" w:rsidRDefault="00E94915" w:rsidP="00E94915">
      <w:pPr>
        <w:pStyle w:val="NoSpacing"/>
        <w:numPr>
          <w:ilvl w:val="0"/>
          <w:numId w:val="44"/>
        </w:numPr>
      </w:pPr>
      <w:r w:rsidRPr="00E94915">
        <w:t>Developed SOAP Web services in Mule ESB based on SOA architecture.</w:t>
      </w:r>
    </w:p>
    <w:p w14:paraId="741FAAA5" w14:textId="77777777" w:rsidR="00E94915" w:rsidRPr="00E94915" w:rsidRDefault="00E94915" w:rsidP="00E94915">
      <w:pPr>
        <w:pStyle w:val="NoSpacing"/>
        <w:numPr>
          <w:ilvl w:val="0"/>
          <w:numId w:val="44"/>
        </w:numPr>
      </w:pPr>
      <w:r w:rsidRPr="00E94915">
        <w:t>Developed Spring Batch processes for financial reporting applications.</w:t>
      </w:r>
    </w:p>
    <w:p w14:paraId="7DE26091" w14:textId="77777777" w:rsidR="00E94915" w:rsidRPr="00E94915" w:rsidRDefault="00E94915" w:rsidP="00E94915">
      <w:pPr>
        <w:pStyle w:val="NoSpacing"/>
        <w:numPr>
          <w:ilvl w:val="0"/>
          <w:numId w:val="44"/>
        </w:numPr>
      </w:pPr>
      <w:r w:rsidRPr="00E94915">
        <w:t>Message broker services are achieved in the application using Active MQ with JMS framework.</w:t>
      </w:r>
    </w:p>
    <w:p w14:paraId="709F98C7" w14:textId="77777777" w:rsidR="00E94915" w:rsidRPr="00E94915" w:rsidRDefault="00E94915" w:rsidP="00E94915">
      <w:pPr>
        <w:pStyle w:val="NoSpacing"/>
        <w:numPr>
          <w:ilvl w:val="0"/>
          <w:numId w:val="44"/>
        </w:numPr>
      </w:pPr>
      <w:r w:rsidRPr="00E94915">
        <w:t>Implemented Spring Dependency Injection (IOC) feature of spring framework to inject beans into User Interface and AOP for Logging.</w:t>
      </w:r>
    </w:p>
    <w:p w14:paraId="35B4FF1B" w14:textId="77777777" w:rsidR="00E94915" w:rsidRPr="00E94915" w:rsidRDefault="00E94915" w:rsidP="00E94915">
      <w:pPr>
        <w:pStyle w:val="NoSpacing"/>
        <w:numPr>
          <w:ilvl w:val="0"/>
          <w:numId w:val="44"/>
        </w:numPr>
      </w:pPr>
      <w:r w:rsidRPr="00E94915">
        <w:t>Used Spring Security framework for login authentication, password hashing. Worked on Java Message Service (JMS) API for developing message-oriented middleware (MOM) layer for handling various asynchronous requests. Implemented Quartz scheduler to execute batch programming using Spring Batch.</w:t>
      </w:r>
    </w:p>
    <w:p w14:paraId="7BAB8F8A" w14:textId="77777777" w:rsidR="00E94915" w:rsidRPr="00E94915" w:rsidRDefault="00E94915" w:rsidP="00E94915">
      <w:pPr>
        <w:pStyle w:val="NoSpacing"/>
        <w:numPr>
          <w:ilvl w:val="0"/>
          <w:numId w:val="44"/>
        </w:numPr>
      </w:pPr>
      <w:r w:rsidRPr="00E94915">
        <w:t>Configured Jenkins to handle application deployment in Pivotal Cloud Foundry (PCF) server and to integrate with Git Hub version control.</w:t>
      </w:r>
    </w:p>
    <w:p w14:paraId="7FAE8E13" w14:textId="77777777" w:rsidR="00E94915" w:rsidRPr="00E94915" w:rsidRDefault="00E94915" w:rsidP="00E94915">
      <w:pPr>
        <w:pStyle w:val="NoSpacing"/>
        <w:numPr>
          <w:ilvl w:val="0"/>
          <w:numId w:val="44"/>
        </w:numPr>
      </w:pPr>
      <w:r w:rsidRPr="00E94915">
        <w:t>Build a CI/CD pipeline using Jenkins automation and GitHub repositories using web hooks plugin.</w:t>
      </w:r>
    </w:p>
    <w:p w14:paraId="668D734C" w14:textId="312C7753" w:rsidR="00E94915" w:rsidRPr="00E94915" w:rsidRDefault="00E94915" w:rsidP="00E94915">
      <w:pPr>
        <w:pStyle w:val="NoSpacing"/>
        <w:numPr>
          <w:ilvl w:val="0"/>
          <w:numId w:val="44"/>
        </w:numPr>
      </w:pPr>
      <w:r w:rsidRPr="00E94915">
        <w:t xml:space="preserve">Performed Angular JS end to end testing using Protractor framework and Integration testing methods and </w:t>
      </w:r>
      <w:r w:rsidR="00854797" w:rsidRPr="00E94915">
        <w:t>Behavioral</w:t>
      </w:r>
      <w:r w:rsidRPr="00E94915">
        <w:t xml:space="preserve"> driven are implemented using Selenium and Cucumber respectively.</w:t>
      </w:r>
    </w:p>
    <w:p w14:paraId="02760CF2" w14:textId="77777777" w:rsidR="00E94915" w:rsidRDefault="00E94915" w:rsidP="00A67726">
      <w:pPr>
        <w:pStyle w:val="NoSpacing"/>
        <w:jc w:val="both"/>
        <w:rPr>
          <w:b/>
          <w:bCs/>
        </w:rPr>
      </w:pPr>
    </w:p>
    <w:p w14:paraId="5E8308CF" w14:textId="3CB84E71" w:rsidR="00DC03D8" w:rsidRPr="000F5EB5" w:rsidRDefault="00ED18B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smallCaps w:val="0"/>
          <w:sz w:val="22"/>
          <w:szCs w:val="22"/>
        </w:rPr>
        <w:t>EDUCATION</w:t>
      </w:r>
      <w:r w:rsidR="001B25B2" w:rsidRPr="000F5EB5">
        <w:rPr>
          <w:rFonts w:ascii="Calibri" w:hAnsi="Calibri" w:cs="Calibri"/>
          <w:smallCaps w:val="0"/>
          <w:sz w:val="22"/>
          <w:szCs w:val="22"/>
        </w:rPr>
        <w:t xml:space="preserve"> AND CERTIFICATIONS</w:t>
      </w:r>
      <w:r w:rsidR="00AC4D14" w:rsidRPr="000F5EB5">
        <w:rPr>
          <w:rFonts w:ascii="Calibri" w:hAnsi="Calibri" w:cs="Calibri"/>
          <w:smallCaps w:val="0"/>
          <w:sz w:val="22"/>
          <w:szCs w:val="22"/>
        </w:rPr>
        <w:t>/</w:t>
      </w:r>
      <w:r w:rsidR="00AC4D14" w:rsidRPr="000F5EB5">
        <w:rPr>
          <w:rFonts w:ascii="Calibri" w:hAnsi="Calibri" w:cs="Calibri"/>
          <w:sz w:val="22"/>
          <w:szCs w:val="22"/>
        </w:rPr>
        <w:t xml:space="preserve"> </w:t>
      </w:r>
      <w:r w:rsidR="00AC4D14" w:rsidRPr="000F5EB5">
        <w:rPr>
          <w:rFonts w:ascii="Calibri" w:hAnsi="Calibri" w:cs="Calibri"/>
          <w:smallCaps w:val="0"/>
          <w:sz w:val="22"/>
          <w:szCs w:val="22"/>
        </w:rPr>
        <w:t>TRAINING</w:t>
      </w:r>
      <w:r w:rsidR="00D96F56" w:rsidRPr="000F5EB5">
        <w:rPr>
          <w:rFonts w:ascii="Calibri" w:hAnsi="Calibri" w:cs="Calibri"/>
          <w:smallCaps w:val="0"/>
          <w:sz w:val="22"/>
          <w:szCs w:val="22"/>
        </w:rPr>
        <w:t>:</w:t>
      </w:r>
    </w:p>
    <w:p w14:paraId="63F5D306" w14:textId="77777777" w:rsidR="00DC03D8" w:rsidRPr="00346200" w:rsidRDefault="00DC03D8" w:rsidP="000F5EB5">
      <w:pPr>
        <w:pStyle w:val="NoSpacing"/>
        <w:jc w:val="both"/>
        <w:rPr>
          <w:rFonts w:cs="Calibri"/>
          <w:sz w:val="10"/>
        </w:rPr>
      </w:pPr>
    </w:p>
    <w:p w14:paraId="10AF955E" w14:textId="57038F8E" w:rsidR="0000290F" w:rsidRPr="0000290F" w:rsidRDefault="00E94915" w:rsidP="00E94915">
      <w:pPr>
        <w:pStyle w:val="NoSpacing"/>
        <w:numPr>
          <w:ilvl w:val="0"/>
          <w:numId w:val="45"/>
        </w:numPr>
      </w:pPr>
      <w:r>
        <w:t>BS in CS from Nagarjuna University</w:t>
      </w:r>
      <w:r>
        <w:t xml:space="preserve"> – </w:t>
      </w:r>
      <w:r>
        <w:t>2011</w:t>
      </w:r>
      <w:r w:rsidR="00F71C9F">
        <w:t>.</w:t>
      </w:r>
    </w:p>
    <w:sectPr w:rsidR="0000290F" w:rsidRPr="0000290F" w:rsidSect="00C33EC6">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0080FD" w14:textId="77777777" w:rsidR="00C33EC6" w:rsidRDefault="00C33EC6">
      <w:r>
        <w:separator/>
      </w:r>
    </w:p>
  </w:endnote>
  <w:endnote w:type="continuationSeparator" w:id="0">
    <w:p w14:paraId="332863C4" w14:textId="77777777" w:rsidR="00C33EC6" w:rsidRDefault="00C33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261FD" w14:textId="77777777" w:rsidR="00C33EC6" w:rsidRDefault="00C33EC6">
      <w:r>
        <w:separator/>
      </w:r>
    </w:p>
  </w:footnote>
  <w:footnote w:type="continuationSeparator" w:id="0">
    <w:p w14:paraId="71C1AC2B" w14:textId="77777777" w:rsidR="00C33EC6" w:rsidRDefault="00C33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52E48AE4" w:rsidR="00BF14B3" w:rsidRPr="00A47770" w:rsidRDefault="00BF14B3" w:rsidP="00D241AA">
    <w:pPr>
      <w:pStyle w:val="NoSpacing"/>
    </w:pPr>
    <w:r w:rsidRPr="00EA39C5">
      <w:rPr>
        <w:b/>
        <w:bCs/>
      </w:rPr>
      <w:t>Candidate Location:</w:t>
    </w:r>
    <w:r w:rsidR="00EC3F6D" w:rsidRPr="00654952">
      <w:t xml:space="preserve"> </w:t>
    </w:r>
    <w:r w:rsidR="00DF7E6A" w:rsidRPr="00DF7E6A">
      <w:t>Irving</w:t>
    </w:r>
    <w:r w:rsidR="00DF7E6A">
      <w:t>, TX</w:t>
    </w:r>
  </w:p>
  <w:p w14:paraId="692063C6" w14:textId="25EA4EF3" w:rsidR="00A47770" w:rsidRDefault="00BF14B3" w:rsidP="00D241AA">
    <w:pPr>
      <w:pStyle w:val="NoSpacing"/>
    </w:pPr>
    <w:r w:rsidRPr="00654952">
      <w:rPr>
        <w:b/>
        <w:bCs/>
      </w:rPr>
      <w:t>Candidate E-mail ID:</w:t>
    </w:r>
    <w:r w:rsidR="00A552E3">
      <w:t xml:space="preserve"> </w:t>
    </w:r>
    <w:hyperlink r:id="rId1" w:history="1">
      <w:r w:rsidR="00DF7E6A" w:rsidRPr="002161C3">
        <w:rPr>
          <w:rStyle w:val="Hyperlink"/>
        </w:rPr>
        <w:t>chandra.maturii@gmail.com</w:t>
      </w:r>
    </w:hyperlink>
  </w:p>
  <w:p w14:paraId="639D8B28" w14:textId="5A744434" w:rsidR="00BF14B3" w:rsidRPr="0053391A" w:rsidRDefault="00BF14B3" w:rsidP="00D241AA">
    <w:pPr>
      <w:pStyle w:val="NoSpacing"/>
    </w:pPr>
    <w:r w:rsidRPr="00EA39C5">
      <w:rPr>
        <w:b/>
        <w:bCs/>
      </w:rPr>
      <w:t>Contact Number:</w:t>
    </w:r>
    <w:r w:rsidR="004C7072" w:rsidRPr="00654952">
      <w:t xml:space="preserve"> </w:t>
    </w:r>
    <w:r w:rsidR="00DF7E6A" w:rsidRPr="00DF7E6A">
      <w:t>915</w:t>
    </w:r>
    <w:r w:rsidR="00DF7E6A">
      <w:t>-</w:t>
    </w:r>
    <w:r w:rsidR="00DF7E6A" w:rsidRPr="00DF7E6A">
      <w:t>671-5537</w:t>
    </w:r>
  </w:p>
  <w:p w14:paraId="6360024A" w14:textId="77777777" w:rsidR="00AD5567" w:rsidRDefault="00AD5567" w:rsidP="00AD5567">
    <w:pPr>
      <w:pStyle w:val="Header"/>
      <w:rPr>
        <w:rFonts w:asciiTheme="minorHAnsi" w:hAnsiTheme="minorHAnsi" w:cstheme="minorHAnsi"/>
        <w:b/>
        <w:sz w:val="10"/>
        <w:szCs w:val="28"/>
      </w:rPr>
    </w:pPr>
  </w:p>
  <w:p w14:paraId="0E63A109" w14:textId="1BD0636D" w:rsidR="000C1910" w:rsidRDefault="00DF7E6A" w:rsidP="005C26B1">
    <w:pPr>
      <w:pStyle w:val="Header"/>
      <w:jc w:val="center"/>
      <w:rPr>
        <w:rFonts w:asciiTheme="minorHAnsi" w:hAnsiTheme="minorHAnsi" w:cstheme="minorHAnsi"/>
        <w:b/>
        <w:sz w:val="32"/>
        <w:szCs w:val="32"/>
      </w:rPr>
    </w:pPr>
    <w:r w:rsidRPr="00DF7E6A">
      <w:rPr>
        <w:rFonts w:asciiTheme="minorHAnsi" w:hAnsiTheme="minorHAnsi" w:cstheme="minorHAnsi"/>
        <w:b/>
        <w:sz w:val="32"/>
        <w:szCs w:val="32"/>
      </w:rPr>
      <w:t>Chandra Maturi</w:t>
    </w:r>
  </w:p>
  <w:p w14:paraId="519AFF95" w14:textId="77777777" w:rsidR="00DF7E6A" w:rsidRPr="007D675E" w:rsidRDefault="00DF7E6A" w:rsidP="005C26B1">
    <w:pPr>
      <w:pStyle w:val="Header"/>
      <w:jc w:val="center"/>
      <w:rPr>
        <w:sz w:val="1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52B7082"/>
    <w:multiLevelType w:val="hybridMultilevel"/>
    <w:tmpl w:val="00C86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F66BB8"/>
    <w:multiLevelType w:val="hybridMultilevel"/>
    <w:tmpl w:val="A4A61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F869E4"/>
    <w:multiLevelType w:val="hybridMultilevel"/>
    <w:tmpl w:val="2CCE5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BF53CE"/>
    <w:multiLevelType w:val="hybridMultilevel"/>
    <w:tmpl w:val="7458B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932453"/>
    <w:multiLevelType w:val="hybridMultilevel"/>
    <w:tmpl w:val="7D40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484DB7"/>
    <w:multiLevelType w:val="hybridMultilevel"/>
    <w:tmpl w:val="46CEB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75E1884"/>
    <w:multiLevelType w:val="hybridMultilevel"/>
    <w:tmpl w:val="73B8D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B82DAC"/>
    <w:multiLevelType w:val="hybridMultilevel"/>
    <w:tmpl w:val="B694C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A622A1"/>
    <w:multiLevelType w:val="hybridMultilevel"/>
    <w:tmpl w:val="6FDCD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E81A56"/>
    <w:multiLevelType w:val="hybridMultilevel"/>
    <w:tmpl w:val="0E124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4917FA7"/>
    <w:multiLevelType w:val="hybridMultilevel"/>
    <w:tmpl w:val="E6DE7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E66CEF"/>
    <w:multiLevelType w:val="hybridMultilevel"/>
    <w:tmpl w:val="93406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BCD0E48"/>
    <w:multiLevelType w:val="hybridMultilevel"/>
    <w:tmpl w:val="34727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7E766D"/>
    <w:multiLevelType w:val="hybridMultilevel"/>
    <w:tmpl w:val="F75E5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57C2006"/>
    <w:multiLevelType w:val="hybridMultilevel"/>
    <w:tmpl w:val="8AF09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5170C6"/>
    <w:multiLevelType w:val="hybridMultilevel"/>
    <w:tmpl w:val="5BA41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B0144AE"/>
    <w:multiLevelType w:val="hybridMultilevel"/>
    <w:tmpl w:val="F3128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477D18"/>
    <w:multiLevelType w:val="hybridMultilevel"/>
    <w:tmpl w:val="CBE0F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E8B0F19"/>
    <w:multiLevelType w:val="hybridMultilevel"/>
    <w:tmpl w:val="C1F45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458A104C"/>
    <w:multiLevelType w:val="hybridMultilevel"/>
    <w:tmpl w:val="B62C4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345C75"/>
    <w:multiLevelType w:val="hybridMultilevel"/>
    <w:tmpl w:val="74102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A10E1B"/>
    <w:multiLevelType w:val="hybridMultilevel"/>
    <w:tmpl w:val="97541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68617A8"/>
    <w:multiLevelType w:val="hybridMultilevel"/>
    <w:tmpl w:val="6BC61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24A0AFF"/>
    <w:multiLevelType w:val="hybridMultilevel"/>
    <w:tmpl w:val="F7DC7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1A194B"/>
    <w:multiLevelType w:val="hybridMultilevel"/>
    <w:tmpl w:val="30186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11005A"/>
    <w:multiLevelType w:val="hybridMultilevel"/>
    <w:tmpl w:val="51C0C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BA62D7"/>
    <w:multiLevelType w:val="hybridMultilevel"/>
    <w:tmpl w:val="30745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77B24BD"/>
    <w:multiLevelType w:val="hybridMultilevel"/>
    <w:tmpl w:val="4BA42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0D033B2"/>
    <w:multiLevelType w:val="hybridMultilevel"/>
    <w:tmpl w:val="E25CA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AF563FB"/>
    <w:multiLevelType w:val="hybridMultilevel"/>
    <w:tmpl w:val="C1625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7E210667"/>
    <w:multiLevelType w:val="hybridMultilevel"/>
    <w:tmpl w:val="B59E0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8813903">
    <w:abstractNumId w:val="7"/>
  </w:num>
  <w:num w:numId="2" w16cid:durableId="951858563">
    <w:abstractNumId w:val="43"/>
  </w:num>
  <w:num w:numId="3" w16cid:durableId="2065760350">
    <w:abstractNumId w:val="44"/>
  </w:num>
  <w:num w:numId="4" w16cid:durableId="1466660314">
    <w:abstractNumId w:val="36"/>
  </w:num>
  <w:num w:numId="5" w16cid:durableId="1115716328">
    <w:abstractNumId w:val="31"/>
  </w:num>
  <w:num w:numId="6" w16cid:durableId="1082140285">
    <w:abstractNumId w:val="14"/>
  </w:num>
  <w:num w:numId="7" w16cid:durableId="1078557572">
    <w:abstractNumId w:val="45"/>
  </w:num>
  <w:num w:numId="8" w16cid:durableId="424230876">
    <w:abstractNumId w:val="50"/>
  </w:num>
  <w:num w:numId="9" w16cid:durableId="1798447915">
    <w:abstractNumId w:val="24"/>
  </w:num>
  <w:num w:numId="10" w16cid:durableId="496380996">
    <w:abstractNumId w:val="48"/>
  </w:num>
  <w:num w:numId="11" w16cid:durableId="126817913">
    <w:abstractNumId w:val="37"/>
  </w:num>
  <w:num w:numId="12" w16cid:durableId="1203057793">
    <w:abstractNumId w:val="27"/>
  </w:num>
  <w:num w:numId="13" w16cid:durableId="301692902">
    <w:abstractNumId w:val="22"/>
  </w:num>
  <w:num w:numId="14" w16cid:durableId="1622225688">
    <w:abstractNumId w:val="47"/>
  </w:num>
  <w:num w:numId="15" w16cid:durableId="44448959">
    <w:abstractNumId w:val="21"/>
  </w:num>
  <w:num w:numId="16" w16cid:durableId="442191321">
    <w:abstractNumId w:val="30"/>
  </w:num>
  <w:num w:numId="17" w16cid:durableId="852651207">
    <w:abstractNumId w:val="35"/>
  </w:num>
  <w:num w:numId="18" w16cid:durableId="975797118">
    <w:abstractNumId w:val="34"/>
  </w:num>
  <w:num w:numId="19" w16cid:durableId="677585269">
    <w:abstractNumId w:val="26"/>
  </w:num>
  <w:num w:numId="20" w16cid:durableId="1136797657">
    <w:abstractNumId w:val="42"/>
  </w:num>
  <w:num w:numId="21" w16cid:durableId="1664384440">
    <w:abstractNumId w:val="38"/>
  </w:num>
  <w:num w:numId="22" w16cid:durableId="713385532">
    <w:abstractNumId w:val="39"/>
  </w:num>
  <w:num w:numId="23" w16cid:durableId="263267751">
    <w:abstractNumId w:val="23"/>
  </w:num>
  <w:num w:numId="24" w16cid:durableId="1325164932">
    <w:abstractNumId w:val="32"/>
  </w:num>
  <w:num w:numId="25" w16cid:durableId="1939295180">
    <w:abstractNumId w:val="10"/>
  </w:num>
  <w:num w:numId="26" w16cid:durableId="1858695169">
    <w:abstractNumId w:val="19"/>
  </w:num>
  <w:num w:numId="27" w16cid:durableId="20326009">
    <w:abstractNumId w:val="15"/>
  </w:num>
  <w:num w:numId="28" w16cid:durableId="1430389587">
    <w:abstractNumId w:val="28"/>
  </w:num>
  <w:num w:numId="29" w16cid:durableId="2084796837">
    <w:abstractNumId w:val="9"/>
  </w:num>
  <w:num w:numId="30" w16cid:durableId="932667640">
    <w:abstractNumId w:val="41"/>
  </w:num>
  <w:num w:numId="31" w16cid:durableId="601231644">
    <w:abstractNumId w:val="12"/>
  </w:num>
  <w:num w:numId="32" w16cid:durableId="1449934705">
    <w:abstractNumId w:val="11"/>
  </w:num>
  <w:num w:numId="33" w16cid:durableId="849216659">
    <w:abstractNumId w:val="25"/>
  </w:num>
  <w:num w:numId="34" w16cid:durableId="269824039">
    <w:abstractNumId w:val="8"/>
  </w:num>
  <w:num w:numId="35" w16cid:durableId="1847474350">
    <w:abstractNumId w:val="18"/>
  </w:num>
  <w:num w:numId="36" w16cid:durableId="790048512">
    <w:abstractNumId w:val="33"/>
  </w:num>
  <w:num w:numId="37" w16cid:durableId="1728340400">
    <w:abstractNumId w:val="40"/>
  </w:num>
  <w:num w:numId="38" w16cid:durableId="1793666888">
    <w:abstractNumId w:val="16"/>
  </w:num>
  <w:num w:numId="39" w16cid:durableId="1757945264">
    <w:abstractNumId w:val="17"/>
  </w:num>
  <w:num w:numId="40" w16cid:durableId="1667130925">
    <w:abstractNumId w:val="13"/>
  </w:num>
  <w:num w:numId="41" w16cid:durableId="1497305210">
    <w:abstractNumId w:val="29"/>
  </w:num>
  <w:num w:numId="42" w16cid:durableId="1649364287">
    <w:abstractNumId w:val="20"/>
  </w:num>
  <w:num w:numId="43" w16cid:durableId="1341548390">
    <w:abstractNumId w:val="51"/>
  </w:num>
  <w:num w:numId="44" w16cid:durableId="140780432">
    <w:abstractNumId w:val="49"/>
  </w:num>
  <w:num w:numId="45" w16cid:durableId="689722382">
    <w:abstractNumId w:val="4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290F"/>
    <w:rsid w:val="00003DED"/>
    <w:rsid w:val="0000735B"/>
    <w:rsid w:val="00007667"/>
    <w:rsid w:val="00010102"/>
    <w:rsid w:val="000127E3"/>
    <w:rsid w:val="00012B2F"/>
    <w:rsid w:val="00012BCC"/>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7F"/>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1370"/>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910"/>
    <w:rsid w:val="000C1F3E"/>
    <w:rsid w:val="000C4FC3"/>
    <w:rsid w:val="000C55B1"/>
    <w:rsid w:val="000C57F8"/>
    <w:rsid w:val="000D0109"/>
    <w:rsid w:val="000D0560"/>
    <w:rsid w:val="000D1B40"/>
    <w:rsid w:val="000D4A2C"/>
    <w:rsid w:val="000D4C01"/>
    <w:rsid w:val="000D5BB7"/>
    <w:rsid w:val="000D6232"/>
    <w:rsid w:val="000D6599"/>
    <w:rsid w:val="000D7D9B"/>
    <w:rsid w:val="000E0C3D"/>
    <w:rsid w:val="000E0C93"/>
    <w:rsid w:val="000E2B3C"/>
    <w:rsid w:val="000E33CB"/>
    <w:rsid w:val="000E47A0"/>
    <w:rsid w:val="000E7270"/>
    <w:rsid w:val="000F5EB5"/>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5A62"/>
    <w:rsid w:val="0016712D"/>
    <w:rsid w:val="00170622"/>
    <w:rsid w:val="00170B2A"/>
    <w:rsid w:val="001713B3"/>
    <w:rsid w:val="001723FF"/>
    <w:rsid w:val="0017554C"/>
    <w:rsid w:val="00181102"/>
    <w:rsid w:val="00181B74"/>
    <w:rsid w:val="00181F2D"/>
    <w:rsid w:val="0018449E"/>
    <w:rsid w:val="0018509B"/>
    <w:rsid w:val="00186DDF"/>
    <w:rsid w:val="00190560"/>
    <w:rsid w:val="00190C10"/>
    <w:rsid w:val="0019159B"/>
    <w:rsid w:val="00194616"/>
    <w:rsid w:val="001962E7"/>
    <w:rsid w:val="00196C51"/>
    <w:rsid w:val="00197DDC"/>
    <w:rsid w:val="001A18D5"/>
    <w:rsid w:val="001A7231"/>
    <w:rsid w:val="001A76FE"/>
    <w:rsid w:val="001B221D"/>
    <w:rsid w:val="001B237C"/>
    <w:rsid w:val="001B25B2"/>
    <w:rsid w:val="001B46BC"/>
    <w:rsid w:val="001C1C4D"/>
    <w:rsid w:val="001C62C1"/>
    <w:rsid w:val="001D093A"/>
    <w:rsid w:val="001D0CFF"/>
    <w:rsid w:val="001D2064"/>
    <w:rsid w:val="001D2BA7"/>
    <w:rsid w:val="001D6B23"/>
    <w:rsid w:val="001D7086"/>
    <w:rsid w:val="001E0755"/>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31A7"/>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200"/>
    <w:rsid w:val="00346707"/>
    <w:rsid w:val="0034773C"/>
    <w:rsid w:val="00352507"/>
    <w:rsid w:val="00354471"/>
    <w:rsid w:val="0035690D"/>
    <w:rsid w:val="00360DBE"/>
    <w:rsid w:val="003610FB"/>
    <w:rsid w:val="0036552E"/>
    <w:rsid w:val="00365CC2"/>
    <w:rsid w:val="00366817"/>
    <w:rsid w:val="00371318"/>
    <w:rsid w:val="00371797"/>
    <w:rsid w:val="00372101"/>
    <w:rsid w:val="00372B0A"/>
    <w:rsid w:val="00373D51"/>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B4FEA"/>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35CB"/>
    <w:rsid w:val="00405749"/>
    <w:rsid w:val="00405E10"/>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43D88"/>
    <w:rsid w:val="00453330"/>
    <w:rsid w:val="00454701"/>
    <w:rsid w:val="004550D1"/>
    <w:rsid w:val="0045764D"/>
    <w:rsid w:val="004628D9"/>
    <w:rsid w:val="004705F3"/>
    <w:rsid w:val="004720F9"/>
    <w:rsid w:val="00473DB1"/>
    <w:rsid w:val="00474338"/>
    <w:rsid w:val="0047497D"/>
    <w:rsid w:val="00474E1E"/>
    <w:rsid w:val="0047797C"/>
    <w:rsid w:val="004821CB"/>
    <w:rsid w:val="00485963"/>
    <w:rsid w:val="00485A52"/>
    <w:rsid w:val="00486BF7"/>
    <w:rsid w:val="00492149"/>
    <w:rsid w:val="00492B5C"/>
    <w:rsid w:val="00497E32"/>
    <w:rsid w:val="004A3855"/>
    <w:rsid w:val="004A520C"/>
    <w:rsid w:val="004A5DE2"/>
    <w:rsid w:val="004A7ED8"/>
    <w:rsid w:val="004B4A32"/>
    <w:rsid w:val="004C24AD"/>
    <w:rsid w:val="004C2E59"/>
    <w:rsid w:val="004C3267"/>
    <w:rsid w:val="004C3997"/>
    <w:rsid w:val="004C410B"/>
    <w:rsid w:val="004C4A1E"/>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3876"/>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0F2D"/>
    <w:rsid w:val="00561123"/>
    <w:rsid w:val="00561CF7"/>
    <w:rsid w:val="00562E3A"/>
    <w:rsid w:val="00564FB3"/>
    <w:rsid w:val="00566E50"/>
    <w:rsid w:val="00577B5B"/>
    <w:rsid w:val="00580A76"/>
    <w:rsid w:val="00584031"/>
    <w:rsid w:val="005844F1"/>
    <w:rsid w:val="00590192"/>
    <w:rsid w:val="005A0350"/>
    <w:rsid w:val="005A178A"/>
    <w:rsid w:val="005A4EA5"/>
    <w:rsid w:val="005A508B"/>
    <w:rsid w:val="005A7709"/>
    <w:rsid w:val="005B07F7"/>
    <w:rsid w:val="005B224F"/>
    <w:rsid w:val="005B2347"/>
    <w:rsid w:val="005B3949"/>
    <w:rsid w:val="005B5025"/>
    <w:rsid w:val="005B63FE"/>
    <w:rsid w:val="005B75B5"/>
    <w:rsid w:val="005C0BD5"/>
    <w:rsid w:val="005C1902"/>
    <w:rsid w:val="005C26B1"/>
    <w:rsid w:val="005C50FE"/>
    <w:rsid w:val="005C5C24"/>
    <w:rsid w:val="005C68E3"/>
    <w:rsid w:val="005C7B23"/>
    <w:rsid w:val="005D2A26"/>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29FA"/>
    <w:rsid w:val="0064372A"/>
    <w:rsid w:val="00643C9A"/>
    <w:rsid w:val="0064412E"/>
    <w:rsid w:val="00646190"/>
    <w:rsid w:val="00646BDB"/>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2CA7"/>
    <w:rsid w:val="006A4E16"/>
    <w:rsid w:val="006A78C4"/>
    <w:rsid w:val="006A7F43"/>
    <w:rsid w:val="006A7FBB"/>
    <w:rsid w:val="006B3D14"/>
    <w:rsid w:val="006B66B2"/>
    <w:rsid w:val="006C153D"/>
    <w:rsid w:val="006C20EF"/>
    <w:rsid w:val="006C3A7D"/>
    <w:rsid w:val="006C41D0"/>
    <w:rsid w:val="006C5607"/>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7BA"/>
    <w:rsid w:val="00752957"/>
    <w:rsid w:val="00752FD3"/>
    <w:rsid w:val="007561FE"/>
    <w:rsid w:val="007604BC"/>
    <w:rsid w:val="0076184D"/>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5F4D"/>
    <w:rsid w:val="007D675E"/>
    <w:rsid w:val="007D7E67"/>
    <w:rsid w:val="007E01DE"/>
    <w:rsid w:val="007E130A"/>
    <w:rsid w:val="007E18BC"/>
    <w:rsid w:val="007E39C0"/>
    <w:rsid w:val="007E5F06"/>
    <w:rsid w:val="007F050C"/>
    <w:rsid w:val="007F09C1"/>
    <w:rsid w:val="007F16C7"/>
    <w:rsid w:val="007F1B4C"/>
    <w:rsid w:val="0080085D"/>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028"/>
    <w:rsid w:val="008464C0"/>
    <w:rsid w:val="00847051"/>
    <w:rsid w:val="00851D25"/>
    <w:rsid w:val="00854797"/>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5B10"/>
    <w:rsid w:val="008F6528"/>
    <w:rsid w:val="008F7BF0"/>
    <w:rsid w:val="00900564"/>
    <w:rsid w:val="00903A56"/>
    <w:rsid w:val="00904FEE"/>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2E6D"/>
    <w:rsid w:val="00923615"/>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6776F"/>
    <w:rsid w:val="0097302E"/>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2FE7"/>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47770"/>
    <w:rsid w:val="00A538C6"/>
    <w:rsid w:val="00A54D7A"/>
    <w:rsid w:val="00A55008"/>
    <w:rsid w:val="00A552E3"/>
    <w:rsid w:val="00A5600D"/>
    <w:rsid w:val="00A57792"/>
    <w:rsid w:val="00A63CB8"/>
    <w:rsid w:val="00A651D7"/>
    <w:rsid w:val="00A656E6"/>
    <w:rsid w:val="00A67726"/>
    <w:rsid w:val="00A70A8B"/>
    <w:rsid w:val="00A726D2"/>
    <w:rsid w:val="00A740B7"/>
    <w:rsid w:val="00A75463"/>
    <w:rsid w:val="00A7634B"/>
    <w:rsid w:val="00A770F4"/>
    <w:rsid w:val="00A847BF"/>
    <w:rsid w:val="00A84E64"/>
    <w:rsid w:val="00A871D3"/>
    <w:rsid w:val="00A92ADB"/>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D14"/>
    <w:rsid w:val="00AC4E9B"/>
    <w:rsid w:val="00AC51E1"/>
    <w:rsid w:val="00AD078B"/>
    <w:rsid w:val="00AD3734"/>
    <w:rsid w:val="00AD3768"/>
    <w:rsid w:val="00AD5567"/>
    <w:rsid w:val="00AE1DCD"/>
    <w:rsid w:val="00AE30E7"/>
    <w:rsid w:val="00AE3544"/>
    <w:rsid w:val="00AF0475"/>
    <w:rsid w:val="00AF14FB"/>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4F69"/>
    <w:rsid w:val="00BB6718"/>
    <w:rsid w:val="00BC363C"/>
    <w:rsid w:val="00BC5464"/>
    <w:rsid w:val="00BD2436"/>
    <w:rsid w:val="00BD2793"/>
    <w:rsid w:val="00BD387A"/>
    <w:rsid w:val="00BE01AE"/>
    <w:rsid w:val="00BE08A2"/>
    <w:rsid w:val="00BE11EA"/>
    <w:rsid w:val="00BE185F"/>
    <w:rsid w:val="00BE1FAE"/>
    <w:rsid w:val="00BE6FC0"/>
    <w:rsid w:val="00BF14B3"/>
    <w:rsid w:val="00BF2407"/>
    <w:rsid w:val="00BF2F46"/>
    <w:rsid w:val="00BF3245"/>
    <w:rsid w:val="00BF423C"/>
    <w:rsid w:val="00BF630A"/>
    <w:rsid w:val="00BF700A"/>
    <w:rsid w:val="00C01039"/>
    <w:rsid w:val="00C02226"/>
    <w:rsid w:val="00C06AB9"/>
    <w:rsid w:val="00C06FB7"/>
    <w:rsid w:val="00C117F0"/>
    <w:rsid w:val="00C124F1"/>
    <w:rsid w:val="00C12FF4"/>
    <w:rsid w:val="00C1621C"/>
    <w:rsid w:val="00C1689A"/>
    <w:rsid w:val="00C17187"/>
    <w:rsid w:val="00C2016F"/>
    <w:rsid w:val="00C22574"/>
    <w:rsid w:val="00C22628"/>
    <w:rsid w:val="00C22D18"/>
    <w:rsid w:val="00C23800"/>
    <w:rsid w:val="00C23FC2"/>
    <w:rsid w:val="00C31E18"/>
    <w:rsid w:val="00C32373"/>
    <w:rsid w:val="00C32609"/>
    <w:rsid w:val="00C33EC6"/>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2712"/>
    <w:rsid w:val="00C86277"/>
    <w:rsid w:val="00C8638B"/>
    <w:rsid w:val="00C8664A"/>
    <w:rsid w:val="00C90307"/>
    <w:rsid w:val="00C916C0"/>
    <w:rsid w:val="00C931A6"/>
    <w:rsid w:val="00C93628"/>
    <w:rsid w:val="00C93F16"/>
    <w:rsid w:val="00C94455"/>
    <w:rsid w:val="00C944B5"/>
    <w:rsid w:val="00C96171"/>
    <w:rsid w:val="00CA0479"/>
    <w:rsid w:val="00CA09E1"/>
    <w:rsid w:val="00CA2ED8"/>
    <w:rsid w:val="00CA7AB3"/>
    <w:rsid w:val="00CB02C0"/>
    <w:rsid w:val="00CB5E63"/>
    <w:rsid w:val="00CB7950"/>
    <w:rsid w:val="00CC0895"/>
    <w:rsid w:val="00CC120C"/>
    <w:rsid w:val="00CC308D"/>
    <w:rsid w:val="00CC3321"/>
    <w:rsid w:val="00CC3B99"/>
    <w:rsid w:val="00CC50A2"/>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1449"/>
    <w:rsid w:val="00D045AB"/>
    <w:rsid w:val="00D0467C"/>
    <w:rsid w:val="00D0645F"/>
    <w:rsid w:val="00D16C74"/>
    <w:rsid w:val="00D17F0E"/>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0A84"/>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DF7C4A"/>
    <w:rsid w:val="00DF7E6A"/>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0ADB"/>
    <w:rsid w:val="00E525A0"/>
    <w:rsid w:val="00E52911"/>
    <w:rsid w:val="00E52A2A"/>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4915"/>
    <w:rsid w:val="00E972BC"/>
    <w:rsid w:val="00EA0228"/>
    <w:rsid w:val="00EA0A77"/>
    <w:rsid w:val="00EA224F"/>
    <w:rsid w:val="00EA3203"/>
    <w:rsid w:val="00EA3407"/>
    <w:rsid w:val="00EA34D9"/>
    <w:rsid w:val="00EA3575"/>
    <w:rsid w:val="00EA39C5"/>
    <w:rsid w:val="00EA4A4E"/>
    <w:rsid w:val="00EB1635"/>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A73"/>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C9F"/>
    <w:rsid w:val="00F71F59"/>
    <w:rsid w:val="00F75C39"/>
    <w:rsid w:val="00F83F74"/>
    <w:rsid w:val="00F85F5B"/>
    <w:rsid w:val="00F86923"/>
    <w:rsid w:val="00F86972"/>
    <w:rsid w:val="00F87ACF"/>
    <w:rsid w:val="00F87D39"/>
    <w:rsid w:val="00F90A44"/>
    <w:rsid w:val="00F9148A"/>
    <w:rsid w:val="00F93A34"/>
    <w:rsid w:val="00F945B1"/>
    <w:rsid w:val="00F94869"/>
    <w:rsid w:val="00F9683A"/>
    <w:rsid w:val="00F97C14"/>
    <w:rsid w:val="00FA1A3C"/>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aliases w:val="Content,SAP"/>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aliases w:val="Content Char,SAP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6643">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6977954">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chandra.maturi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4547</Words>
  <Characters>25923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30410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2024-04-23T21:32:00Z</dcterms:created>
  <dcterms:modified xsi:type="dcterms:W3CDTF">2024-04-23T21:51:00Z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