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B172A" w14:textId="44D8448D" w:rsidR="00C81039" w:rsidRPr="00511C42" w:rsidRDefault="004512C6" w:rsidP="00511C42">
      <w:pPr>
        <w:pStyle w:val="Title"/>
        <w:pBdr>
          <w:bottom w:val="single" w:sz="12" w:space="1" w:color="auto"/>
        </w:pBdr>
        <w:jc w:val="left"/>
        <w:rPr>
          <w:rFonts w:asciiTheme="minorHAnsi" w:hAnsiTheme="minorHAnsi" w:cstheme="minorHAnsi"/>
          <w:caps/>
          <w:smallCaps w:val="0"/>
          <w:sz w:val="22"/>
          <w:szCs w:val="22"/>
        </w:rPr>
      </w:pPr>
      <w:bookmarkStart w:id="0" w:name="_Hlk163073597"/>
      <w:bookmarkEnd w:id="0"/>
      <w:r w:rsidRPr="004512C6">
        <w:rPr>
          <w:rFonts w:asciiTheme="minorHAnsi" w:hAnsiTheme="minorHAnsi" w:cstheme="minorHAnsi"/>
          <w:caps/>
          <w:smallCaps w:val="0"/>
          <w:sz w:val="22"/>
          <w:szCs w:val="22"/>
        </w:rPr>
        <w:t>PROFESSIONAL</w:t>
      </w:r>
      <w:r>
        <w:rPr>
          <w:rFonts w:asciiTheme="minorHAnsi" w:hAnsiTheme="minorHAnsi" w:cstheme="minorHAnsi"/>
          <w:caps/>
          <w:smallCaps w:val="0"/>
          <w:sz w:val="22"/>
          <w:szCs w:val="22"/>
        </w:rPr>
        <w:t xml:space="preserve"> </w:t>
      </w:r>
      <w:r w:rsidR="00511C42" w:rsidRPr="00511C42">
        <w:rPr>
          <w:rFonts w:asciiTheme="minorHAnsi" w:hAnsiTheme="minorHAnsi" w:cstheme="minorHAnsi"/>
          <w:caps/>
          <w:smallCaps w:val="0"/>
          <w:sz w:val="22"/>
          <w:szCs w:val="22"/>
        </w:rPr>
        <w:t>SUMMARY</w:t>
      </w:r>
      <w:r w:rsidR="00511C42">
        <w:rPr>
          <w:rFonts w:asciiTheme="minorHAnsi" w:hAnsiTheme="minorHAnsi" w:cstheme="minorHAnsi"/>
          <w:caps/>
          <w:smallCaps w:val="0"/>
          <w:sz w:val="22"/>
          <w:szCs w:val="22"/>
        </w:rPr>
        <w:t>:</w:t>
      </w:r>
    </w:p>
    <w:p w14:paraId="144B1656" w14:textId="77777777" w:rsidR="00511C42" w:rsidRPr="00511C42" w:rsidRDefault="00511C42" w:rsidP="00511C42">
      <w:pPr>
        <w:pStyle w:val="NoSpacing"/>
        <w:rPr>
          <w:sz w:val="10"/>
        </w:rPr>
      </w:pPr>
    </w:p>
    <w:p w14:paraId="6842361B" w14:textId="18810554" w:rsidR="001B59AA" w:rsidRPr="002C5448" w:rsidRDefault="002C5448" w:rsidP="002C5448">
      <w:pPr>
        <w:pStyle w:val="NoSpacing"/>
      </w:pPr>
      <w:r w:rsidRPr="002C5448">
        <w:t>A Senior Software Engineer with over 11+ years of experience in software engineering, specializing in frontend web development. Experienced in leveraging the power of various frameworks and technologies, such as, Angular (Including the latest versions), Bootstrap, Node.js, etc., to create robust, high-performing, and user-friendly web applications. Possess excellent problem solving and decision-making skills, with the ability to take ownership of complex tasks and execute them from ideation to completion. Passionate about staying abreast of the latest developments in technologies and methodologies, and using them to strengthen existing applications and create innovative solutions.</w:t>
      </w:r>
    </w:p>
    <w:p w14:paraId="423E190D" w14:textId="77777777" w:rsidR="002C5448" w:rsidRPr="00ED1525" w:rsidRDefault="002C5448" w:rsidP="001B59AA">
      <w:pPr>
        <w:pStyle w:val="NoSpacing"/>
      </w:pPr>
    </w:p>
    <w:p w14:paraId="7E8AB0E8" w14:textId="7CA91B08" w:rsidR="00ED1525" w:rsidRPr="00ED1525" w:rsidRDefault="009740D2" w:rsidP="00ED1525">
      <w:pPr>
        <w:pStyle w:val="Title"/>
        <w:pBdr>
          <w:bottom w:val="single" w:sz="12" w:space="1" w:color="auto"/>
        </w:pBdr>
        <w:jc w:val="left"/>
        <w:rPr>
          <w:rFonts w:asciiTheme="minorHAnsi" w:hAnsiTheme="minorHAnsi" w:cstheme="minorHAnsi"/>
          <w:caps/>
          <w:smallCaps w:val="0"/>
          <w:sz w:val="22"/>
          <w:szCs w:val="22"/>
        </w:rPr>
      </w:pPr>
      <w:r w:rsidRPr="009740D2">
        <w:rPr>
          <w:rFonts w:asciiTheme="minorHAnsi" w:hAnsiTheme="minorHAnsi" w:cstheme="minorHAnsi"/>
          <w:caps/>
          <w:smallCaps w:val="0"/>
          <w:sz w:val="22"/>
          <w:szCs w:val="22"/>
        </w:rPr>
        <w:t>Technical Skills</w:t>
      </w:r>
      <w:r w:rsidR="00ED1525">
        <w:rPr>
          <w:rFonts w:asciiTheme="minorHAnsi" w:hAnsiTheme="minorHAnsi" w:cstheme="minorHAnsi"/>
          <w:caps/>
          <w:smallCaps w:val="0"/>
          <w:sz w:val="22"/>
          <w:szCs w:val="22"/>
        </w:rPr>
        <w:t>:</w:t>
      </w:r>
    </w:p>
    <w:p w14:paraId="3C42F70E" w14:textId="77777777" w:rsidR="00ED1525" w:rsidRPr="00ED1525" w:rsidRDefault="00ED1525" w:rsidP="00ED1525">
      <w:pPr>
        <w:pStyle w:val="NoSpacing"/>
        <w:rPr>
          <w:sz w:val="10"/>
        </w:rPr>
      </w:pPr>
    </w:p>
    <w:p w14:paraId="63CB3A47" w14:textId="498D40ED" w:rsidR="002C5448" w:rsidRPr="002C5448" w:rsidRDefault="002C5448">
      <w:pPr>
        <w:pStyle w:val="NoSpacing"/>
        <w:numPr>
          <w:ilvl w:val="0"/>
          <w:numId w:val="36"/>
        </w:numPr>
      </w:pPr>
      <w:r w:rsidRPr="002C5448">
        <w:t xml:space="preserve">JavaScript, TypeScript, HTML, CSS, jQuery, Angular, </w:t>
      </w:r>
      <w:r w:rsidR="00C96489">
        <w:t xml:space="preserve">NGRX, </w:t>
      </w:r>
      <w:r w:rsidRPr="002C5448">
        <w:t>React, Node.js, Bootstrap, PHP, C#, .NET, Java, Ruby</w:t>
      </w:r>
    </w:p>
    <w:p w14:paraId="06878EE3" w14:textId="77777777" w:rsidR="002C5448" w:rsidRPr="002C5448" w:rsidRDefault="002C5448">
      <w:pPr>
        <w:pStyle w:val="NoSpacing"/>
        <w:numPr>
          <w:ilvl w:val="0"/>
          <w:numId w:val="36"/>
        </w:numPr>
      </w:pPr>
      <w:r w:rsidRPr="002C5448">
        <w:t>UI Designing, UX, Development,  Visual Studio, Gulp, Figma, AEM</w:t>
      </w:r>
    </w:p>
    <w:p w14:paraId="19814CD2" w14:textId="77777777" w:rsidR="002C5448" w:rsidRPr="002C5448" w:rsidRDefault="002C5448">
      <w:pPr>
        <w:pStyle w:val="NoSpacing"/>
        <w:numPr>
          <w:ilvl w:val="0"/>
          <w:numId w:val="36"/>
        </w:numPr>
      </w:pPr>
      <w:r w:rsidRPr="002C5448">
        <w:t xml:space="preserve">Jasmine, Karma, Cypress, Mocha, Jest, WebdriverIO, </w:t>
      </w:r>
      <w:proofErr w:type="spellStart"/>
      <w:r w:rsidRPr="002C5448">
        <w:t>TestCafe</w:t>
      </w:r>
      <w:proofErr w:type="spellEnd"/>
      <w:r w:rsidRPr="002C5448">
        <w:t xml:space="preserve">, </w:t>
      </w:r>
      <w:proofErr w:type="spellStart"/>
      <w:r w:rsidRPr="002C5448">
        <w:t>CodeceptJS</w:t>
      </w:r>
      <w:proofErr w:type="spellEnd"/>
    </w:p>
    <w:p w14:paraId="106CCA2A" w14:textId="13639FBA" w:rsidR="002C5448" w:rsidRPr="002C5448" w:rsidRDefault="002C5448">
      <w:pPr>
        <w:pStyle w:val="NoSpacing"/>
        <w:numPr>
          <w:ilvl w:val="0"/>
          <w:numId w:val="36"/>
        </w:numPr>
      </w:pPr>
      <w:r w:rsidRPr="002C5448">
        <w:t xml:space="preserve">SQL, NoSQL, MongoDB, </w:t>
      </w:r>
      <w:r w:rsidR="00FD000F" w:rsidRPr="00FD000F">
        <w:t>CosmosDB</w:t>
      </w:r>
      <w:r w:rsidR="00FD000F">
        <w:t xml:space="preserve">, </w:t>
      </w:r>
      <w:r w:rsidRPr="002C5448">
        <w:t>Azure, GCP, Oracle</w:t>
      </w:r>
    </w:p>
    <w:p w14:paraId="1E57C502" w14:textId="389477BD" w:rsidR="001B59AA" w:rsidRPr="002C5448" w:rsidRDefault="002C5448">
      <w:pPr>
        <w:pStyle w:val="NoSpacing"/>
        <w:numPr>
          <w:ilvl w:val="0"/>
          <w:numId w:val="36"/>
        </w:numPr>
      </w:pPr>
      <w:r w:rsidRPr="002C5448">
        <w:t>Azure Devops, CI/CD</w:t>
      </w:r>
    </w:p>
    <w:p w14:paraId="696A2BB4" w14:textId="77777777" w:rsidR="002C5448" w:rsidRDefault="002C5448" w:rsidP="006E4F11">
      <w:pPr>
        <w:pStyle w:val="Title"/>
        <w:jc w:val="left"/>
        <w:rPr>
          <w:rFonts w:asciiTheme="minorHAnsi" w:hAnsiTheme="minorHAnsi" w:cstheme="minorHAnsi"/>
          <w:caps/>
          <w:smallCaps w:val="0"/>
          <w:sz w:val="22"/>
          <w:szCs w:val="22"/>
          <w:lang w:val="en-IN"/>
        </w:rPr>
      </w:pPr>
    </w:p>
    <w:p w14:paraId="37D94D96" w14:textId="5ED5335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4D63579D" w14:textId="77AABCC5" w:rsidR="002C5448" w:rsidRPr="002C5448" w:rsidRDefault="002C5448" w:rsidP="002C5448">
      <w:pPr>
        <w:pStyle w:val="NoSpacing"/>
        <w:rPr>
          <w:b/>
          <w:bCs/>
        </w:rPr>
      </w:pPr>
      <w:r w:rsidRPr="002C5448">
        <w:rPr>
          <w:b/>
          <w:bCs/>
        </w:rPr>
        <w:t xml:space="preserve">Lead Software Engineer / Fullstack Developer Angular </w:t>
      </w:r>
    </w:p>
    <w:p w14:paraId="321AA1A9" w14:textId="62F97FBA" w:rsidR="002C5448" w:rsidRPr="002C5448" w:rsidRDefault="002C5448" w:rsidP="002C5448">
      <w:pPr>
        <w:pStyle w:val="NoSpacing"/>
        <w:rPr>
          <w:b/>
          <w:bCs/>
        </w:rPr>
      </w:pPr>
      <w:r w:rsidRPr="002C5448">
        <w:rPr>
          <w:b/>
          <w:bCs/>
        </w:rPr>
        <w:t>CVS Health, New-York</w:t>
      </w:r>
      <w:r w:rsidRPr="002C5448">
        <w:rPr>
          <w:b/>
          <w:bCs/>
        </w:rPr>
        <w:tab/>
      </w:r>
      <w:r w:rsidRPr="002C5448">
        <w:rPr>
          <w:b/>
          <w:bCs/>
        </w:rPr>
        <w:tab/>
      </w:r>
      <w:r>
        <w:rPr>
          <w:b/>
          <w:bCs/>
        </w:rPr>
        <w:tab/>
      </w:r>
      <w:r>
        <w:rPr>
          <w:b/>
          <w:bCs/>
        </w:rPr>
        <w:tab/>
      </w:r>
      <w:r>
        <w:rPr>
          <w:b/>
          <w:bCs/>
        </w:rPr>
        <w:tab/>
      </w:r>
      <w:r>
        <w:rPr>
          <w:b/>
          <w:bCs/>
        </w:rPr>
        <w:tab/>
      </w:r>
      <w:r>
        <w:rPr>
          <w:b/>
          <w:bCs/>
        </w:rPr>
        <w:tab/>
        <w:t xml:space="preserve">        </w:t>
      </w:r>
      <w:r w:rsidRPr="002C5448">
        <w:rPr>
          <w:b/>
          <w:bCs/>
        </w:rPr>
        <w:t>September 2021 – February 2024</w:t>
      </w:r>
    </w:p>
    <w:p w14:paraId="2F500AF2" w14:textId="77777777" w:rsidR="002C5448" w:rsidRPr="002C5448" w:rsidRDefault="002C5448" w:rsidP="002C5448">
      <w:pPr>
        <w:pStyle w:val="NoSpacing"/>
        <w:rPr>
          <w:sz w:val="10"/>
        </w:rPr>
      </w:pPr>
    </w:p>
    <w:p w14:paraId="42B8A1FE" w14:textId="6FF82A5B" w:rsidR="002C5448" w:rsidRPr="002C5448" w:rsidRDefault="002C5448" w:rsidP="002C5448">
      <w:pPr>
        <w:pStyle w:val="NoSpacing"/>
      </w:pPr>
      <w:r w:rsidRPr="002C5448">
        <w:t xml:space="preserve">As a senior angular developer with CVS Health, I have been responsible for leading the development of large-scale, complex web applications using the Angular framework. This includes designing and implementing front-end architecture, building and maintaining reusable components, and ensuring cross-browser compatibility and performance optimization. I have worked closely with designers, project managers, and other developers to understand project requirements, identify technical solutions, and deliver high-quality software on time. I have also mentored junior developers, </w:t>
      </w:r>
      <w:r w:rsidR="00D7283A" w:rsidRPr="002C5448">
        <w:t>conducted</w:t>
      </w:r>
      <w:r w:rsidRPr="002C5448">
        <w:t xml:space="preserve"> code reviews and </w:t>
      </w:r>
      <w:r w:rsidR="00D7283A" w:rsidRPr="002C5448">
        <w:t>provided</w:t>
      </w:r>
      <w:r w:rsidRPr="002C5448">
        <w:t xml:space="preserve"> technical guidance and support. One of my key contributions at BNY Mellon has been leading the implementation of a new data visualization tool using Angular. This involved working closely with the data analytics team to understand their needs and designing an intuitive and user-friendly interface to display complex financial data.</w:t>
      </w:r>
    </w:p>
    <w:p w14:paraId="776F98F7" w14:textId="77777777" w:rsidR="002C5448" w:rsidRPr="002C5448" w:rsidRDefault="002C5448" w:rsidP="002C5448">
      <w:pPr>
        <w:pStyle w:val="NoSpacing"/>
        <w:rPr>
          <w:b/>
          <w:bCs/>
          <w:sz w:val="10"/>
        </w:rPr>
      </w:pPr>
    </w:p>
    <w:p w14:paraId="402B5FB2" w14:textId="2CC0B1BE" w:rsidR="002C5448" w:rsidRPr="002C5448" w:rsidRDefault="002C5448" w:rsidP="002C5448">
      <w:pPr>
        <w:pStyle w:val="NoSpacing"/>
        <w:rPr>
          <w:b/>
          <w:bCs/>
        </w:rPr>
      </w:pPr>
      <w:r w:rsidRPr="002C5448">
        <w:rPr>
          <w:b/>
          <w:bCs/>
        </w:rPr>
        <w:t>Responsibilities:</w:t>
      </w:r>
    </w:p>
    <w:p w14:paraId="5B030202" w14:textId="178BACEB" w:rsidR="002C5448" w:rsidRPr="002C5448" w:rsidRDefault="002C5448">
      <w:pPr>
        <w:pStyle w:val="NoSpacing"/>
        <w:numPr>
          <w:ilvl w:val="0"/>
          <w:numId w:val="37"/>
        </w:numPr>
      </w:pPr>
      <w:r w:rsidRPr="002C5448">
        <w:t xml:space="preserve">Developed single page application (SPA) for CVS using Angular 12,13,14 and .Net and developed rich frontend application after leveraging some of their features and components such as RxJs, NgRx, </w:t>
      </w:r>
      <w:proofErr w:type="spellStart"/>
      <w:r w:rsidRPr="002C5448">
        <w:t>Ngx</w:t>
      </w:r>
      <w:proofErr w:type="spellEnd"/>
      <w:r w:rsidRPr="002C5448">
        <w:t xml:space="preserve">-Bootstrap. </w:t>
      </w:r>
      <w:r w:rsidR="00D7283A">
        <w:t xml:space="preserve">C# .NET, </w:t>
      </w:r>
      <w:r w:rsidRPr="002C5448">
        <w:t>.Net Core, ASP .Net</w:t>
      </w:r>
    </w:p>
    <w:p w14:paraId="1D70F878" w14:textId="40314955" w:rsidR="002C5448" w:rsidRPr="002C5448" w:rsidRDefault="002C5448">
      <w:pPr>
        <w:pStyle w:val="NoSpacing"/>
        <w:numPr>
          <w:ilvl w:val="0"/>
          <w:numId w:val="37"/>
        </w:numPr>
      </w:pPr>
      <w:r w:rsidRPr="002C5448">
        <w:t>Developed custom directives, components, services and modules using TypeScript. Applied best practices such as writing clean code and optimizing for browser compatibility</w:t>
      </w:r>
    </w:p>
    <w:p w14:paraId="11F8E319" w14:textId="0160473C" w:rsidR="002C5448" w:rsidRPr="002C5448" w:rsidRDefault="002C5448">
      <w:pPr>
        <w:pStyle w:val="NoSpacing"/>
        <w:numPr>
          <w:ilvl w:val="0"/>
          <w:numId w:val="37"/>
        </w:numPr>
      </w:pPr>
      <w:r w:rsidRPr="002C5448">
        <w:t>I led the development of a prescription benefits tool that allowed patients to easily check their medication coverage and costs. This tool, built with Vue.js, integrated with the insurance providers' systems to provide real-time information to patients.</w:t>
      </w:r>
    </w:p>
    <w:p w14:paraId="142CDED9" w14:textId="4B024975" w:rsidR="002C5448" w:rsidRPr="002C5448" w:rsidRDefault="002C5448">
      <w:pPr>
        <w:pStyle w:val="NoSpacing"/>
        <w:numPr>
          <w:ilvl w:val="0"/>
          <w:numId w:val="37"/>
        </w:numPr>
      </w:pPr>
      <w:r w:rsidRPr="002C5448">
        <w:t>I also led the development of serverless microservices using AWS Lambda, API Gateway, and other services. These microservices were used to handle different business functionalities and were built with scalability and cost-efficiency in mind. This helped the company handle increasing volumes of data and user traffic without worrying about server management.</w:t>
      </w:r>
    </w:p>
    <w:p w14:paraId="186DD71E" w14:textId="04965EAD" w:rsidR="002C5448" w:rsidRPr="002C5448" w:rsidRDefault="002C5448">
      <w:pPr>
        <w:pStyle w:val="NoSpacing"/>
        <w:numPr>
          <w:ilvl w:val="0"/>
          <w:numId w:val="37"/>
        </w:numPr>
      </w:pPr>
      <w:r w:rsidRPr="002C5448">
        <w:t>We worked on implementing a serverless file processing system for a project. The system was designed to handle the ingestion, processing, and storage of large volumes of data received from various sources. We used AWS Lambda functions to process the files and store them in S3 buckets.</w:t>
      </w:r>
    </w:p>
    <w:p w14:paraId="48E25AC9" w14:textId="75905637" w:rsidR="002C5448" w:rsidRPr="002C5448" w:rsidRDefault="002C5448">
      <w:pPr>
        <w:pStyle w:val="NoSpacing"/>
        <w:numPr>
          <w:ilvl w:val="0"/>
          <w:numId w:val="37"/>
        </w:numPr>
      </w:pPr>
      <w:r w:rsidRPr="002C5448">
        <w:lastRenderedPageBreak/>
        <w:t>I led the team to design and implement an automated pharmacy workflow system that utilized Docket for managing and organizing electronic prescriptions and other associated documents, resulting in a significant reduction in manual work and improved efficiency.</w:t>
      </w:r>
    </w:p>
    <w:p w14:paraId="2EC1B666" w14:textId="1F32FB72" w:rsidR="002C5448" w:rsidRPr="002C5448" w:rsidRDefault="002C5448">
      <w:pPr>
        <w:pStyle w:val="NoSpacing"/>
        <w:numPr>
          <w:ilvl w:val="0"/>
          <w:numId w:val="37"/>
        </w:numPr>
      </w:pPr>
      <w:r w:rsidRPr="002C5448">
        <w:t>Developed unit and integration tests using Karma, Jasmine and Protractor Used JWT and OAuth authentication to secure application architecture</w:t>
      </w:r>
    </w:p>
    <w:p w14:paraId="587F37AD" w14:textId="4BB2AD36" w:rsidR="002C5448" w:rsidRPr="002C5448" w:rsidRDefault="002C5448">
      <w:pPr>
        <w:pStyle w:val="NoSpacing"/>
        <w:numPr>
          <w:ilvl w:val="0"/>
          <w:numId w:val="37"/>
        </w:numPr>
      </w:pPr>
      <w:r w:rsidRPr="002C5448">
        <w:t xml:space="preserve">Developed a custom appointment scheduling system using PHP and MySQL Implemented user authentication and access control for employees and patients </w:t>
      </w:r>
    </w:p>
    <w:p w14:paraId="2387D2C6" w14:textId="78B6BC5C" w:rsidR="002C5448" w:rsidRPr="002C5448" w:rsidRDefault="002C5448">
      <w:pPr>
        <w:pStyle w:val="NoSpacing"/>
        <w:numPr>
          <w:ilvl w:val="0"/>
          <w:numId w:val="37"/>
        </w:numPr>
      </w:pPr>
      <w:r w:rsidRPr="002C5448">
        <w:t>Spearheaded the implementation of a CI/CD pipeline using Jenkins and Kubernetes. This allowed us to automate the deployment process for our microservices and eliminate manual errors. Using Kubernetes, we were able to roll out new features and updates seamlessly and quickly, ensuring a smooth user experience for our customers.</w:t>
      </w:r>
    </w:p>
    <w:p w14:paraId="2CADB120" w14:textId="5E6955FF" w:rsidR="002C5448" w:rsidRPr="002C5448" w:rsidRDefault="002C5448">
      <w:pPr>
        <w:pStyle w:val="NoSpacing"/>
        <w:numPr>
          <w:ilvl w:val="0"/>
          <w:numId w:val="37"/>
        </w:numPr>
      </w:pPr>
      <w:r w:rsidRPr="002C5448">
        <w:t>Utilized NPM package to update the application with new features Used Git version control systems to track changes and development tasks Implemented access and form validations using Angular forms</w:t>
      </w:r>
    </w:p>
    <w:p w14:paraId="1E70DF23" w14:textId="62667122" w:rsidR="002C5448" w:rsidRPr="002C5448" w:rsidRDefault="002C5448">
      <w:pPr>
        <w:pStyle w:val="NoSpacing"/>
        <w:numPr>
          <w:ilvl w:val="0"/>
          <w:numId w:val="37"/>
        </w:numPr>
      </w:pPr>
      <w:r w:rsidRPr="002C5448">
        <w:t xml:space="preserve">Built custom directives and re-usable UI components with Angular 8 and 12 and create new modules for UX/UI development by extending the components of Angular, Utilized Angular Material Design and Bootstrap for styling according to specifications </w:t>
      </w:r>
    </w:p>
    <w:p w14:paraId="6B2CF244" w14:textId="522C3540" w:rsidR="002C5448" w:rsidRPr="002C5448" w:rsidRDefault="002C5448">
      <w:pPr>
        <w:pStyle w:val="NoSpacing"/>
        <w:numPr>
          <w:ilvl w:val="0"/>
          <w:numId w:val="37"/>
        </w:numPr>
      </w:pPr>
      <w:r w:rsidRPr="002C5448">
        <w:t>CVS utilized GCP's BigQuery and Cloud Dataflow for real-time data ingestion and analysis of customer data. I worked closely with data engineers and data scientists to develop data pipelines and reporting dashboards using GCP tools.</w:t>
      </w:r>
    </w:p>
    <w:p w14:paraId="36570F84" w14:textId="7A834623" w:rsidR="002C5448" w:rsidRPr="002C5448" w:rsidRDefault="002C5448">
      <w:pPr>
        <w:pStyle w:val="NoSpacing"/>
        <w:numPr>
          <w:ilvl w:val="0"/>
          <w:numId w:val="37"/>
        </w:numPr>
      </w:pPr>
      <w:r w:rsidRPr="002C5448">
        <w:t>I was responsible for setting up the AEM infrastructure, configuring the instance, and creating templates for various types of pages. I also worked closely with the design team to implement the website design and improve the overall user experience.</w:t>
      </w:r>
    </w:p>
    <w:p w14:paraId="44FB1BB0" w14:textId="7885CA91" w:rsidR="002C5448" w:rsidRPr="002C5448" w:rsidRDefault="002C5448">
      <w:pPr>
        <w:pStyle w:val="NoSpacing"/>
        <w:numPr>
          <w:ilvl w:val="0"/>
          <w:numId w:val="37"/>
        </w:numPr>
      </w:pPr>
      <w:r w:rsidRPr="002C5448">
        <w:t>I worked on was the integration of AEM with our existing CMS system. This involved creating custom code to enable seamless data transfer between the two systems and maintaining data consistency. I also conducted training sessions for content editors and developers on how to use AEM effectively.</w:t>
      </w:r>
    </w:p>
    <w:p w14:paraId="7061F584" w14:textId="381D7D86" w:rsidR="002C5448" w:rsidRPr="002C5448" w:rsidRDefault="002C5448">
      <w:pPr>
        <w:pStyle w:val="NoSpacing"/>
        <w:numPr>
          <w:ilvl w:val="0"/>
          <w:numId w:val="37"/>
        </w:numPr>
      </w:pPr>
      <w:r w:rsidRPr="002C5448">
        <w:t>Implemented a single-page application (SPA) using Angular 12 for the company's e-commerce platform, improving user experience and reducing loading times.</w:t>
      </w:r>
    </w:p>
    <w:p w14:paraId="7914CD33" w14:textId="6E3D991E" w:rsidR="002C5448" w:rsidRPr="002C5448" w:rsidRDefault="002C5448">
      <w:pPr>
        <w:pStyle w:val="NoSpacing"/>
        <w:numPr>
          <w:ilvl w:val="0"/>
          <w:numId w:val="37"/>
        </w:numPr>
      </w:pPr>
      <w:r w:rsidRPr="002C5448">
        <w:t>Created a dashboard for tracking customer metrics using Angular 12 and integrated it with the existing customer database, providing actionable insights for marketing teams.</w:t>
      </w:r>
    </w:p>
    <w:p w14:paraId="2E110E4C" w14:textId="38B1D9F4" w:rsidR="002C5448" w:rsidRPr="002C5448" w:rsidRDefault="002C5448">
      <w:pPr>
        <w:pStyle w:val="NoSpacing"/>
        <w:numPr>
          <w:ilvl w:val="0"/>
          <w:numId w:val="37"/>
        </w:numPr>
      </w:pPr>
      <w:r w:rsidRPr="002C5448">
        <w:t>Implemented lazy loading techniques and optimized performance using Angular 12's code splitting capabilities, resulting in faster page load times and improved user experience. Integrated third-party APIs and libraries into the Angular 12 project, such as Google Maps and payment gateways, to enable additional functionality and enhance the user experience.</w:t>
      </w:r>
    </w:p>
    <w:p w14:paraId="5F5E3B52" w14:textId="09C6C1F0" w:rsidR="002C5448" w:rsidRDefault="002C5448">
      <w:pPr>
        <w:pStyle w:val="NoSpacing"/>
        <w:numPr>
          <w:ilvl w:val="0"/>
          <w:numId w:val="37"/>
        </w:numPr>
      </w:pPr>
      <w:r w:rsidRPr="002C5448">
        <w:t>Developed client-side MVC applications, implemented RESTful services using Node.js, Express RPC, and JSON</w:t>
      </w:r>
    </w:p>
    <w:p w14:paraId="4153F20D" w14:textId="6BF831C7" w:rsidR="00FD000F" w:rsidRPr="002C5448" w:rsidRDefault="00FD000F">
      <w:pPr>
        <w:pStyle w:val="NoSpacing"/>
        <w:numPr>
          <w:ilvl w:val="0"/>
          <w:numId w:val="37"/>
        </w:numPr>
      </w:pPr>
      <w:r w:rsidRPr="00FD000F">
        <w:t>Increased performance by using Azure CosmosDB as the data store</w:t>
      </w:r>
    </w:p>
    <w:p w14:paraId="3D169E18" w14:textId="1C7E033C" w:rsidR="002C5448" w:rsidRPr="002C5448" w:rsidRDefault="002C5448">
      <w:pPr>
        <w:pStyle w:val="NoSpacing"/>
        <w:numPr>
          <w:ilvl w:val="0"/>
          <w:numId w:val="37"/>
        </w:numPr>
      </w:pPr>
      <w:r w:rsidRPr="002C5448">
        <w:t xml:space="preserve">Implemented authentication using JSON Web Tokens (JWT) and Auth0 authentication services Developed code for the client-side applications using .Net as well as modern JavaScript frameworks such as Angular.js </w:t>
      </w:r>
    </w:p>
    <w:p w14:paraId="27BBC860" w14:textId="51FAEDD9" w:rsidR="002C5448" w:rsidRPr="002C5448" w:rsidRDefault="002C5448">
      <w:pPr>
        <w:pStyle w:val="NoSpacing"/>
        <w:numPr>
          <w:ilvl w:val="0"/>
          <w:numId w:val="37"/>
        </w:numPr>
      </w:pPr>
      <w:r w:rsidRPr="002C5448">
        <w:t xml:space="preserve">Implemented end-to-end testing on web applications using Jasmine, Protractor, and Karma </w:t>
      </w:r>
    </w:p>
    <w:p w14:paraId="6A02D38E" w14:textId="26F7C5A7" w:rsidR="002C5448" w:rsidRPr="002C5448" w:rsidRDefault="002C5448">
      <w:pPr>
        <w:pStyle w:val="NoSpacing"/>
        <w:numPr>
          <w:ilvl w:val="0"/>
          <w:numId w:val="37"/>
        </w:numPr>
      </w:pPr>
      <w:r w:rsidRPr="002C5448">
        <w:t>Designed and built REST and GraphQL APIs for data consumption and manipulations.</w:t>
      </w:r>
    </w:p>
    <w:p w14:paraId="097ACFC6" w14:textId="136024F8" w:rsidR="002C5448" w:rsidRPr="002C5448" w:rsidRDefault="002C5448">
      <w:pPr>
        <w:pStyle w:val="NoSpacing"/>
        <w:numPr>
          <w:ilvl w:val="0"/>
          <w:numId w:val="37"/>
        </w:numPr>
      </w:pPr>
      <w:r w:rsidRPr="002C5448">
        <w:t xml:space="preserve">Performed continuous integration and development processes using services like GitHub, Jenkins, Docker and Azure DevOps. </w:t>
      </w:r>
    </w:p>
    <w:p w14:paraId="47818298" w14:textId="6EBCAF9E" w:rsidR="002C5448" w:rsidRPr="002C5448" w:rsidRDefault="002C5448">
      <w:pPr>
        <w:pStyle w:val="NoSpacing"/>
        <w:numPr>
          <w:ilvl w:val="0"/>
          <w:numId w:val="37"/>
        </w:numPr>
      </w:pPr>
      <w:r w:rsidRPr="002C5448">
        <w:t xml:space="preserve">Developed Restful APIs to interact with the back-end system using Node.js, Express.js, and </w:t>
      </w:r>
      <w:proofErr w:type="spellStart"/>
      <w:r w:rsidRPr="002C5448">
        <w:t>Restify</w:t>
      </w:r>
      <w:proofErr w:type="spellEnd"/>
      <w:r w:rsidRPr="002C5448">
        <w:t>. Maintained consistency across various web-pages using Bootstrap and Angular UI components.</w:t>
      </w:r>
    </w:p>
    <w:p w14:paraId="4E7BECBE" w14:textId="34E57AAA" w:rsidR="002C5448" w:rsidRPr="002C5448" w:rsidRDefault="002C5448">
      <w:pPr>
        <w:pStyle w:val="NoSpacing"/>
        <w:numPr>
          <w:ilvl w:val="0"/>
          <w:numId w:val="37"/>
        </w:numPr>
      </w:pPr>
      <w:r w:rsidRPr="002C5448">
        <w:t>Utilized Gulp.js for automation of the development process. Used git for version control of the source code and Npm/yarn for managing various front-end dependencies.</w:t>
      </w:r>
    </w:p>
    <w:p w14:paraId="0336019B" w14:textId="1D877F76" w:rsidR="002C5448" w:rsidRPr="002C5448" w:rsidRDefault="002C5448">
      <w:pPr>
        <w:pStyle w:val="NoSpacing"/>
        <w:numPr>
          <w:ilvl w:val="0"/>
          <w:numId w:val="37"/>
        </w:numPr>
      </w:pPr>
      <w:r w:rsidRPr="002C5448">
        <w:t>Actively involved in coding using Java 1.8, Spring to develop features from end to end.</w:t>
      </w:r>
    </w:p>
    <w:p w14:paraId="49E83CD9" w14:textId="71F7A593" w:rsidR="002C5448" w:rsidRPr="002C5448" w:rsidRDefault="002C5448">
      <w:pPr>
        <w:pStyle w:val="NoSpacing"/>
        <w:numPr>
          <w:ilvl w:val="0"/>
          <w:numId w:val="37"/>
        </w:numPr>
      </w:pPr>
      <w:r w:rsidRPr="002C5448">
        <w:lastRenderedPageBreak/>
        <w:t xml:space="preserve">Configured various Spring Boot features such as Spring Security, </w:t>
      </w:r>
      <w:proofErr w:type="spellStart"/>
      <w:r w:rsidRPr="002C5448">
        <w:t>Thymeleaf</w:t>
      </w:r>
      <w:proofErr w:type="spellEnd"/>
      <w:r w:rsidRPr="002C5448">
        <w:t>, JPA, Hibernate and Logging</w:t>
      </w:r>
    </w:p>
    <w:p w14:paraId="6D732ABF" w14:textId="15F81ABF" w:rsidR="002C5448" w:rsidRPr="002C5448" w:rsidRDefault="002C5448">
      <w:pPr>
        <w:pStyle w:val="NoSpacing"/>
        <w:numPr>
          <w:ilvl w:val="0"/>
          <w:numId w:val="37"/>
        </w:numPr>
      </w:pPr>
      <w:r w:rsidRPr="002C5448">
        <w:t xml:space="preserve">Leveraged Google Cloud Platform for publishing Node.js applications. Used Grunt.js for task automation. </w:t>
      </w:r>
    </w:p>
    <w:p w14:paraId="763BD107" w14:textId="6EDC271D" w:rsidR="002C5448" w:rsidRPr="002C5448" w:rsidRDefault="002C5448">
      <w:pPr>
        <w:pStyle w:val="NoSpacing"/>
        <w:numPr>
          <w:ilvl w:val="0"/>
          <w:numId w:val="37"/>
        </w:numPr>
      </w:pPr>
      <w:r w:rsidRPr="002C5448">
        <w:t xml:space="preserve">Developed and implemented a real-time data sharing mechanism using Socket.io protocol Wrote unit tests using Jasmine and Karma frameworks for front-end components </w:t>
      </w:r>
    </w:p>
    <w:p w14:paraId="6FCEEC41" w14:textId="305C9922" w:rsidR="002C5448" w:rsidRPr="002C5448" w:rsidRDefault="002C5448">
      <w:pPr>
        <w:pStyle w:val="NoSpacing"/>
        <w:numPr>
          <w:ilvl w:val="0"/>
          <w:numId w:val="37"/>
        </w:numPr>
      </w:pPr>
      <w:r w:rsidRPr="002C5448">
        <w:t>I worked on involved integrating Azure Active Directory with our internal applications. This allowed our employees to use their Azure AD credentials to access various applications, making the authentication process smoother and more secure.</w:t>
      </w:r>
    </w:p>
    <w:p w14:paraId="704A7D69" w14:textId="181CC9BE" w:rsidR="002C5448" w:rsidRPr="002C5448" w:rsidRDefault="002C5448">
      <w:pPr>
        <w:pStyle w:val="NoSpacing"/>
        <w:numPr>
          <w:ilvl w:val="0"/>
          <w:numId w:val="37"/>
        </w:numPr>
      </w:pPr>
      <w:r w:rsidRPr="002C5448">
        <w:t>I was responsible for setting up and managing virtual machines on Azure for our development and testing environments. This helped us save costs and easily scale as needed.</w:t>
      </w:r>
    </w:p>
    <w:p w14:paraId="74BA1276" w14:textId="77777777" w:rsidR="002C5448" w:rsidRPr="002C5448" w:rsidRDefault="002C5448" w:rsidP="002C5448">
      <w:pPr>
        <w:pStyle w:val="NoSpacing"/>
      </w:pPr>
    </w:p>
    <w:p w14:paraId="595A0FBF" w14:textId="77777777" w:rsidR="002C5448" w:rsidRPr="002C5448" w:rsidRDefault="002C5448" w:rsidP="002C5448">
      <w:pPr>
        <w:pStyle w:val="NoSpacing"/>
        <w:rPr>
          <w:b/>
          <w:bCs/>
        </w:rPr>
      </w:pPr>
      <w:r w:rsidRPr="002C5448">
        <w:rPr>
          <w:b/>
          <w:bCs/>
        </w:rPr>
        <w:t>Senior Angular Developer</w:t>
      </w:r>
    </w:p>
    <w:p w14:paraId="57D6D1B2" w14:textId="35019439" w:rsidR="002C5448" w:rsidRPr="002C5448" w:rsidRDefault="002C5448" w:rsidP="002C5448">
      <w:pPr>
        <w:pStyle w:val="NoSpacing"/>
        <w:rPr>
          <w:b/>
          <w:bCs/>
        </w:rPr>
      </w:pPr>
      <w:r w:rsidRPr="002C5448">
        <w:rPr>
          <w:b/>
          <w:bCs/>
        </w:rPr>
        <w:t>BNY Mellon, Denver, CO</w:t>
      </w:r>
      <w:r w:rsidRPr="002C5448">
        <w:rPr>
          <w:b/>
          <w:bCs/>
        </w:rPr>
        <w:tab/>
      </w:r>
      <w:r w:rsidRPr="002C5448">
        <w:rPr>
          <w:b/>
          <w:bCs/>
        </w:rPr>
        <w:tab/>
      </w:r>
      <w:r>
        <w:rPr>
          <w:b/>
          <w:bCs/>
        </w:rPr>
        <w:tab/>
      </w:r>
      <w:r>
        <w:rPr>
          <w:b/>
          <w:bCs/>
        </w:rPr>
        <w:tab/>
      </w:r>
      <w:r>
        <w:rPr>
          <w:b/>
          <w:bCs/>
        </w:rPr>
        <w:tab/>
      </w:r>
      <w:r>
        <w:rPr>
          <w:b/>
          <w:bCs/>
        </w:rPr>
        <w:tab/>
      </w:r>
      <w:r>
        <w:rPr>
          <w:b/>
          <w:bCs/>
        </w:rPr>
        <w:tab/>
        <w:t xml:space="preserve">   </w:t>
      </w:r>
      <w:r w:rsidRPr="002C5448">
        <w:rPr>
          <w:b/>
          <w:bCs/>
        </w:rPr>
        <w:t>July 2019 – September 2021</w:t>
      </w:r>
    </w:p>
    <w:p w14:paraId="6C32549D" w14:textId="67377A9F" w:rsidR="002C5448" w:rsidRPr="002C5448" w:rsidRDefault="002C5448" w:rsidP="002C5448">
      <w:pPr>
        <w:pStyle w:val="NoSpacing"/>
        <w:rPr>
          <w:sz w:val="10"/>
        </w:rPr>
      </w:pPr>
    </w:p>
    <w:p w14:paraId="61E4EF4A" w14:textId="77777777" w:rsidR="002C5448" w:rsidRPr="002C5448" w:rsidRDefault="002C5448" w:rsidP="002C5448">
      <w:pPr>
        <w:pStyle w:val="NoSpacing"/>
      </w:pPr>
      <w:r w:rsidRPr="002C5448">
        <w:t>I have worked on a variety of projects with BNY Mellon’s Healthcare platform Horizon as a senior Angular developer. Most recently, I developed a patient portal for nurse practitioners and developed an Angular application to manage users and their corresponding roles. I was also responsible for developing and maintaining several applications used by providers and patients, some of which included an automated scheduling system, a patient check-in system, and an automated eligibility system. Additionally, I worked on an Angular application that integrated with Salesforce to manage providers and patients. I also worked on a number of UI/UX projects to improve the user experience for BNY Mellon Health’s platform.</w:t>
      </w:r>
    </w:p>
    <w:p w14:paraId="53295591" w14:textId="77777777" w:rsidR="002C5448" w:rsidRPr="002C5448" w:rsidRDefault="002C5448" w:rsidP="002C5448">
      <w:pPr>
        <w:pStyle w:val="NoSpacing"/>
        <w:rPr>
          <w:b/>
          <w:bCs/>
          <w:sz w:val="10"/>
        </w:rPr>
      </w:pPr>
    </w:p>
    <w:p w14:paraId="26BCC539" w14:textId="18A027F3" w:rsidR="002C5448" w:rsidRPr="002C5448" w:rsidRDefault="002C5448" w:rsidP="002C5448">
      <w:pPr>
        <w:pStyle w:val="NoSpacing"/>
        <w:rPr>
          <w:b/>
          <w:bCs/>
        </w:rPr>
      </w:pPr>
      <w:r w:rsidRPr="002C5448">
        <w:rPr>
          <w:b/>
          <w:bCs/>
        </w:rPr>
        <w:t>Responsibilities:</w:t>
      </w:r>
    </w:p>
    <w:p w14:paraId="32E6DF4B" w14:textId="51FCE4B6" w:rsidR="002C5448" w:rsidRPr="002C5448" w:rsidRDefault="002C5448">
      <w:pPr>
        <w:pStyle w:val="NoSpacing"/>
        <w:numPr>
          <w:ilvl w:val="0"/>
          <w:numId w:val="38"/>
        </w:numPr>
      </w:pPr>
      <w:r w:rsidRPr="002C5448">
        <w:t>Developed the web application using the MEAN stack (MongoDB, Express.js, AngularJS, and Node.js) and Single Page Application (SPA) for BNY Mellon using Angular 5,6,7,8, .Net, Javascript, and HTML5.</w:t>
      </w:r>
    </w:p>
    <w:p w14:paraId="5E1113F1" w14:textId="1F5E375D" w:rsidR="002C5448" w:rsidRPr="002C5448" w:rsidRDefault="002C5448">
      <w:pPr>
        <w:pStyle w:val="NoSpacing"/>
        <w:numPr>
          <w:ilvl w:val="0"/>
          <w:numId w:val="38"/>
        </w:numPr>
      </w:pPr>
      <w:r w:rsidRPr="002C5448">
        <w:t xml:space="preserve">Implemented several Restful API’s to provide stable data connection between various systems and platforms Developed real time applications for financial portfolio analysis using Socket.io WebSocket </w:t>
      </w:r>
    </w:p>
    <w:p w14:paraId="5036DA45" w14:textId="251F0D40" w:rsidR="002C5448" w:rsidRDefault="002C5448">
      <w:pPr>
        <w:pStyle w:val="NoSpacing"/>
        <w:numPr>
          <w:ilvl w:val="0"/>
          <w:numId w:val="38"/>
        </w:numPr>
      </w:pPr>
      <w:r w:rsidRPr="002C5448">
        <w:t xml:space="preserve">Developed automated unit tests using Mocha and Chai Utilized RabbitMQ, Redis, and MongoDB as a message queue and databases </w:t>
      </w:r>
    </w:p>
    <w:p w14:paraId="0EC00933" w14:textId="7A794DD3" w:rsidR="00D7283A" w:rsidRPr="002C5448" w:rsidRDefault="00D7283A">
      <w:pPr>
        <w:pStyle w:val="NoSpacing"/>
        <w:numPr>
          <w:ilvl w:val="0"/>
          <w:numId w:val="38"/>
        </w:numPr>
      </w:pPr>
      <w:r>
        <w:t>Created and deployed XML Web Services using ASP.net and C#, used them to generate the proxy class files based on the web services and consumed in web application.</w:t>
      </w:r>
    </w:p>
    <w:p w14:paraId="63605B1C" w14:textId="07293D62" w:rsidR="002C5448" w:rsidRPr="002C5448" w:rsidRDefault="002C5448">
      <w:pPr>
        <w:pStyle w:val="NoSpacing"/>
        <w:numPr>
          <w:ilvl w:val="0"/>
          <w:numId w:val="38"/>
        </w:numPr>
      </w:pPr>
      <w:r w:rsidRPr="002C5448">
        <w:t>I implemented responsive designs using Java Server Faces (JSF) and Java Server Pages (JSP) and utilized Spring Framework and Hibernate for database connectivity and server-side programming. Developed applications using various Angular versions like Angular 8+ and 7</w:t>
      </w:r>
    </w:p>
    <w:p w14:paraId="02943D68" w14:textId="18EAEF45" w:rsidR="002C5448" w:rsidRDefault="002C5448">
      <w:pPr>
        <w:pStyle w:val="NoSpacing"/>
        <w:numPr>
          <w:ilvl w:val="0"/>
          <w:numId w:val="38"/>
        </w:numPr>
      </w:pPr>
      <w:r w:rsidRPr="002C5448">
        <w:t>Managed development activities using Git/Bitbucket and Jenkins Largely utilized JIRA for bug reporting and tracking</w:t>
      </w:r>
    </w:p>
    <w:p w14:paraId="650ADA8B" w14:textId="108551FA" w:rsidR="007C6A91" w:rsidRPr="002C5448" w:rsidRDefault="007C6A91">
      <w:pPr>
        <w:pStyle w:val="NoSpacing"/>
        <w:numPr>
          <w:ilvl w:val="0"/>
          <w:numId w:val="38"/>
        </w:numPr>
      </w:pPr>
      <w:r w:rsidRPr="007C6A91">
        <w:t xml:space="preserve">Used Azure CosmosDB service to store and access data from a </w:t>
      </w:r>
      <w:r>
        <w:t xml:space="preserve">C# </w:t>
      </w:r>
      <w:r w:rsidRPr="007C6A91">
        <w:t>.NET Core console application.</w:t>
      </w:r>
    </w:p>
    <w:p w14:paraId="0C047868" w14:textId="3171F458" w:rsidR="002C5448" w:rsidRPr="002C5448" w:rsidRDefault="002C5448">
      <w:pPr>
        <w:pStyle w:val="NoSpacing"/>
        <w:numPr>
          <w:ilvl w:val="0"/>
          <w:numId w:val="38"/>
        </w:numPr>
      </w:pPr>
      <w:r w:rsidRPr="002C5448">
        <w:t>I worked on developing a serverless authentication and authorization service using AWS Lambda, API Gateway, and Cognito. This service was used by multiple applications within the organization to handle user management and security.</w:t>
      </w:r>
    </w:p>
    <w:p w14:paraId="228BD50C" w14:textId="4C779F34" w:rsidR="002C5448" w:rsidRPr="002C5448" w:rsidRDefault="002C5448">
      <w:pPr>
        <w:pStyle w:val="NoSpacing"/>
        <w:numPr>
          <w:ilvl w:val="0"/>
          <w:numId w:val="38"/>
        </w:numPr>
      </w:pPr>
      <w:r w:rsidRPr="002C5448">
        <w:t>As part of a modernization project, we moved several legacy applications to a serverless architecture. I worked on building microservices using AWS Lambda and API Gateway to integrate these applications with our new cloud-based systems.</w:t>
      </w:r>
    </w:p>
    <w:p w14:paraId="6978FEB8" w14:textId="7F0FAE6D" w:rsidR="002C5448" w:rsidRPr="002C5448" w:rsidRDefault="002C5448">
      <w:pPr>
        <w:pStyle w:val="NoSpacing"/>
        <w:numPr>
          <w:ilvl w:val="0"/>
          <w:numId w:val="38"/>
        </w:numPr>
      </w:pPr>
      <w:r w:rsidRPr="002C5448">
        <w:t>Used RxJS for data fetching and parsing of data from REST endpoints. Utilized Ngrx for state management using store, selectors, actions, and reducers.</w:t>
      </w:r>
    </w:p>
    <w:p w14:paraId="61D0D3D6" w14:textId="798A39F5" w:rsidR="002C5448" w:rsidRPr="002C5448" w:rsidRDefault="002C5448">
      <w:pPr>
        <w:pStyle w:val="NoSpacing"/>
        <w:numPr>
          <w:ilvl w:val="0"/>
          <w:numId w:val="38"/>
        </w:numPr>
      </w:pPr>
      <w:r w:rsidRPr="002C5448">
        <w:t>Optimized application performance by using AJAX calls and object-oriented programming techniques.</w:t>
      </w:r>
    </w:p>
    <w:p w14:paraId="235BABFC" w14:textId="5B01806B" w:rsidR="002C5448" w:rsidRPr="002C5448" w:rsidRDefault="002C5448">
      <w:pPr>
        <w:pStyle w:val="NoSpacing"/>
        <w:numPr>
          <w:ilvl w:val="0"/>
          <w:numId w:val="38"/>
        </w:numPr>
      </w:pPr>
      <w:r w:rsidRPr="002C5448">
        <w:t>Implemented Authentication and Authorization using JSON web tokens. Used Jasmine for unit testing and Karma for integration testing of Angular components.</w:t>
      </w:r>
    </w:p>
    <w:p w14:paraId="0EE1A3F6" w14:textId="52889C1E" w:rsidR="002C5448" w:rsidRPr="002C5448" w:rsidRDefault="002C5448">
      <w:pPr>
        <w:pStyle w:val="NoSpacing"/>
        <w:numPr>
          <w:ilvl w:val="0"/>
          <w:numId w:val="38"/>
        </w:numPr>
      </w:pPr>
      <w:r w:rsidRPr="002C5448">
        <w:lastRenderedPageBreak/>
        <w:t xml:space="preserve">Developed multi-browser compatible web application for BNY Mellon with AngularJS. Designed and used custom directives to create dynamic HTML elements. </w:t>
      </w:r>
    </w:p>
    <w:p w14:paraId="015BDDCD" w14:textId="124D5D4E" w:rsidR="002C5448" w:rsidRPr="002C5448" w:rsidRDefault="002C5448">
      <w:pPr>
        <w:pStyle w:val="NoSpacing"/>
        <w:numPr>
          <w:ilvl w:val="0"/>
          <w:numId w:val="38"/>
        </w:numPr>
      </w:pPr>
      <w:r w:rsidRPr="002C5448">
        <w:t>I have also used Vue.js in various other web development projects such as dashboards, data visualization, and social media platforms.</w:t>
      </w:r>
    </w:p>
    <w:p w14:paraId="3C58B540" w14:textId="743775AB" w:rsidR="002C5448" w:rsidRPr="002C5448" w:rsidRDefault="002C5448">
      <w:pPr>
        <w:pStyle w:val="NoSpacing"/>
        <w:numPr>
          <w:ilvl w:val="0"/>
          <w:numId w:val="38"/>
        </w:numPr>
      </w:pPr>
      <w:r w:rsidRPr="002C5448">
        <w:t>I have leveraged Kubernetes to set up automated deployment pipelines using CI/CD tools, ensuring seamless and efficient delivery of new features and bug fixes to production. I have also collaborated closely with the infrastructure team to troubleshoot any issues with the Kubernetes clusters and ensure optimal performance and scalability.</w:t>
      </w:r>
    </w:p>
    <w:p w14:paraId="322E1F6F" w14:textId="2C9FC36D" w:rsidR="002C5448" w:rsidRPr="002C5448" w:rsidRDefault="002C5448">
      <w:pPr>
        <w:pStyle w:val="NoSpacing"/>
        <w:numPr>
          <w:ilvl w:val="0"/>
          <w:numId w:val="38"/>
        </w:numPr>
      </w:pPr>
      <w:r w:rsidRPr="002C5448">
        <w:t xml:space="preserve">Used Lifecycle-hooks provided by the angular framework to customize component logic and behavior. Developed service modules to make all API calls that were required by the application. </w:t>
      </w:r>
    </w:p>
    <w:p w14:paraId="2E78B9B2" w14:textId="3F9510D7" w:rsidR="002C5448" w:rsidRPr="002C5448" w:rsidRDefault="002C5448">
      <w:pPr>
        <w:pStyle w:val="NoSpacing"/>
        <w:numPr>
          <w:ilvl w:val="0"/>
          <w:numId w:val="38"/>
        </w:numPr>
      </w:pPr>
      <w:r w:rsidRPr="002C5448">
        <w:t>Constructed various view components utilizing state management libraries such as Angular NgRx and NGXS</w:t>
      </w:r>
    </w:p>
    <w:p w14:paraId="6878A95E" w14:textId="11B3CC53" w:rsidR="002C5448" w:rsidRPr="002C5448" w:rsidRDefault="002C5448">
      <w:pPr>
        <w:pStyle w:val="NoSpacing"/>
        <w:numPr>
          <w:ilvl w:val="0"/>
          <w:numId w:val="38"/>
        </w:numPr>
      </w:pPr>
      <w:r w:rsidRPr="002C5448">
        <w:t xml:space="preserve">Optimized the application to meet performance and scalability requirements with caching techniques </w:t>
      </w:r>
    </w:p>
    <w:p w14:paraId="780674D4" w14:textId="08595CFB" w:rsidR="002C5448" w:rsidRPr="002C5448" w:rsidRDefault="002C5448">
      <w:pPr>
        <w:pStyle w:val="NoSpacing"/>
        <w:numPr>
          <w:ilvl w:val="0"/>
          <w:numId w:val="38"/>
        </w:numPr>
      </w:pPr>
      <w:r w:rsidRPr="002C5448">
        <w:t>Implemented micro-service architecture to create a distributed application design. Used Grunt and web-pack to optimize the web application for better performance. Implemented various backend services in Java to integrate with the web applications</w:t>
      </w:r>
    </w:p>
    <w:p w14:paraId="2ABCE89F" w14:textId="1ECFD7AA" w:rsidR="002C5448" w:rsidRPr="002C5448" w:rsidRDefault="002C5448">
      <w:pPr>
        <w:pStyle w:val="NoSpacing"/>
        <w:numPr>
          <w:ilvl w:val="0"/>
          <w:numId w:val="38"/>
        </w:numPr>
      </w:pPr>
      <w:r w:rsidRPr="002C5448">
        <w:t>I worked on integrating these micro frontends with the back-end services and APIs, ensuring a seamless user experience. The micro frontend architecture we used helped us to deliver frequent updates and new features to the application, improving the overall user experience for our clients.</w:t>
      </w:r>
    </w:p>
    <w:p w14:paraId="2C34DC20" w14:textId="313BF890" w:rsidR="002C5448" w:rsidRPr="002C5448" w:rsidRDefault="002C5448">
      <w:pPr>
        <w:pStyle w:val="NoSpacing"/>
        <w:numPr>
          <w:ilvl w:val="0"/>
          <w:numId w:val="38"/>
        </w:numPr>
      </w:pPr>
      <w:r w:rsidRPr="002C5448">
        <w:t>We used React.js as the main frontend framework and implemented a Micro frontend architecture using a combination of single-spa and Webpack Module Federation.</w:t>
      </w:r>
    </w:p>
    <w:p w14:paraId="02ED9298" w14:textId="0525653D" w:rsidR="002C5448" w:rsidRPr="002C5448" w:rsidRDefault="002C5448">
      <w:pPr>
        <w:pStyle w:val="NoSpacing"/>
        <w:numPr>
          <w:ilvl w:val="0"/>
          <w:numId w:val="38"/>
        </w:numPr>
      </w:pPr>
      <w:r w:rsidRPr="002C5448">
        <w:t>Utilized reactive programming approach using RxJS to develop and improve client-server communication</w:t>
      </w:r>
    </w:p>
    <w:p w14:paraId="6F1D71F6" w14:textId="2F285B31" w:rsidR="002C5448" w:rsidRPr="002C5448" w:rsidRDefault="002C5448">
      <w:pPr>
        <w:pStyle w:val="NoSpacing"/>
        <w:numPr>
          <w:ilvl w:val="0"/>
          <w:numId w:val="38"/>
        </w:numPr>
      </w:pPr>
      <w:r w:rsidRPr="002C5448">
        <w:t xml:space="preserve">Implemented a custom form validation library using Typescript, HTML forms and Angular 8 forms </w:t>
      </w:r>
    </w:p>
    <w:p w14:paraId="57A9D2AB" w14:textId="26C80EF4" w:rsidR="002C5448" w:rsidRPr="002C5448" w:rsidRDefault="002C5448">
      <w:pPr>
        <w:pStyle w:val="NoSpacing"/>
        <w:numPr>
          <w:ilvl w:val="0"/>
          <w:numId w:val="38"/>
        </w:numPr>
      </w:pPr>
      <w:r w:rsidRPr="002C5448">
        <w:t>Developed comprehensive deployment plans using Jenkins and GIT for new feature development and updates</w:t>
      </w:r>
    </w:p>
    <w:p w14:paraId="2903D50C" w14:textId="63BA1F98" w:rsidR="002C5448" w:rsidRPr="002C5448" w:rsidRDefault="002C5448">
      <w:pPr>
        <w:pStyle w:val="NoSpacing"/>
        <w:numPr>
          <w:ilvl w:val="0"/>
          <w:numId w:val="38"/>
        </w:numPr>
      </w:pPr>
      <w:r w:rsidRPr="002C5448">
        <w:t>Implementing front-end and back-end features with the help of AWS Services such as Lambda, CloudFront, and DynamoDB Automated the cloud deployments using chef, python and AWS Cloud Formation Templates.</w:t>
      </w:r>
    </w:p>
    <w:p w14:paraId="1310E88E" w14:textId="1AE5A2DA" w:rsidR="002C5448" w:rsidRPr="002C5448" w:rsidRDefault="002C5448">
      <w:pPr>
        <w:pStyle w:val="NoSpacing"/>
        <w:numPr>
          <w:ilvl w:val="0"/>
          <w:numId w:val="38"/>
        </w:numPr>
      </w:pPr>
      <w:r w:rsidRPr="002C5448">
        <w:t>I worked on a data analytics dashboard for BNY Mellon's risk management team. The dashboard provided real-time insights and visualizations of the bank's risk exposures. I used .Net Core and AngularJS to create the frontend and integrated it with the bank's data analytics platform using REST APIs.</w:t>
      </w:r>
    </w:p>
    <w:p w14:paraId="0AB65619" w14:textId="3E7E4D7F" w:rsidR="002C5448" w:rsidRPr="002C5448" w:rsidRDefault="002C5448">
      <w:pPr>
        <w:pStyle w:val="NoSpacing"/>
        <w:numPr>
          <w:ilvl w:val="0"/>
          <w:numId w:val="38"/>
        </w:numPr>
      </w:pPr>
      <w:r w:rsidRPr="002C5448">
        <w:t xml:space="preserve">Writing unit and integration tests with Jest, </w:t>
      </w:r>
      <w:proofErr w:type="spellStart"/>
      <w:r w:rsidRPr="002C5448">
        <w:t>CodeceptJS</w:t>
      </w:r>
      <w:proofErr w:type="spellEnd"/>
      <w:r w:rsidRPr="002C5448">
        <w:t xml:space="preserve"> and </w:t>
      </w:r>
      <w:proofErr w:type="spellStart"/>
      <w:r w:rsidRPr="002C5448">
        <w:t>EnzymeJS</w:t>
      </w:r>
      <w:proofErr w:type="spellEnd"/>
      <w:r w:rsidRPr="002C5448">
        <w:t>, creating automated builds and deployments using Jenkins Developing libraries for reusable components with Typescript and SASS</w:t>
      </w:r>
    </w:p>
    <w:p w14:paraId="113F14AB" w14:textId="77777777" w:rsidR="002C5448" w:rsidRPr="002C5448" w:rsidRDefault="002C5448" w:rsidP="002C5448">
      <w:pPr>
        <w:pStyle w:val="NoSpacing"/>
      </w:pPr>
    </w:p>
    <w:p w14:paraId="30FAF642" w14:textId="47705841" w:rsidR="002C5448" w:rsidRPr="002C5448" w:rsidRDefault="002C5448" w:rsidP="002C5448">
      <w:pPr>
        <w:pStyle w:val="NoSpacing"/>
        <w:rPr>
          <w:b/>
          <w:bCs/>
        </w:rPr>
      </w:pPr>
      <w:r w:rsidRPr="002C5448">
        <w:rPr>
          <w:b/>
          <w:bCs/>
        </w:rPr>
        <w:t xml:space="preserve">UI Front-end Developer </w:t>
      </w:r>
    </w:p>
    <w:p w14:paraId="11906355" w14:textId="4D1CCCB0" w:rsidR="002C5448" w:rsidRPr="002C5448" w:rsidRDefault="002C5448" w:rsidP="002C5448">
      <w:pPr>
        <w:pStyle w:val="NoSpacing"/>
        <w:rPr>
          <w:b/>
          <w:bCs/>
        </w:rPr>
      </w:pPr>
      <w:r w:rsidRPr="002C5448">
        <w:rPr>
          <w:b/>
          <w:bCs/>
        </w:rPr>
        <w:t>Wells Fargo, Colorado Springs, CO</w:t>
      </w:r>
      <w:r w:rsidRPr="002C5448">
        <w:rPr>
          <w:b/>
          <w:bCs/>
        </w:rPr>
        <w:tab/>
      </w:r>
      <w:r w:rsidRPr="002C5448">
        <w:rPr>
          <w:b/>
          <w:bCs/>
        </w:rPr>
        <w:tab/>
      </w:r>
      <w:r>
        <w:rPr>
          <w:b/>
          <w:bCs/>
        </w:rPr>
        <w:tab/>
      </w:r>
      <w:r>
        <w:rPr>
          <w:b/>
          <w:bCs/>
        </w:rPr>
        <w:tab/>
      </w:r>
      <w:r>
        <w:rPr>
          <w:b/>
          <w:bCs/>
        </w:rPr>
        <w:tab/>
      </w:r>
      <w:r>
        <w:rPr>
          <w:b/>
          <w:bCs/>
        </w:rPr>
        <w:tab/>
        <w:t xml:space="preserve">             </w:t>
      </w:r>
      <w:r w:rsidRPr="002C5448">
        <w:rPr>
          <w:b/>
          <w:bCs/>
        </w:rPr>
        <w:t>April 2016</w:t>
      </w:r>
      <w:r>
        <w:rPr>
          <w:b/>
          <w:bCs/>
        </w:rPr>
        <w:t xml:space="preserve"> – </w:t>
      </w:r>
      <w:r w:rsidRPr="002C5448">
        <w:rPr>
          <w:b/>
          <w:bCs/>
        </w:rPr>
        <w:t>June 2019</w:t>
      </w:r>
    </w:p>
    <w:p w14:paraId="31B22E7D" w14:textId="6B3F754A" w:rsidR="002C5448" w:rsidRPr="002C5448" w:rsidRDefault="002C5448" w:rsidP="002C5448">
      <w:pPr>
        <w:pStyle w:val="NoSpacing"/>
        <w:rPr>
          <w:sz w:val="10"/>
        </w:rPr>
      </w:pPr>
    </w:p>
    <w:p w14:paraId="1BAE2D0E" w14:textId="77777777" w:rsidR="002C5448" w:rsidRPr="002C5448" w:rsidRDefault="002C5448" w:rsidP="002C5448">
      <w:pPr>
        <w:pStyle w:val="NoSpacing"/>
      </w:pPr>
      <w:r w:rsidRPr="002C5448">
        <w:t xml:space="preserve">I was working on the design and development of a project management application for Wells Fargo. This application was meant to consolidate and streamline various aspects of project management within the company, including tasks, resources, timelines, and risks. I worked with a team of developers and created user-friendly interfaces for stakeholders to view and manipulate the project management workflow. Additionally, I provided backend development for the application, ensuring its compatibility across various platforms.   </w:t>
      </w:r>
    </w:p>
    <w:p w14:paraId="04033C0B" w14:textId="77777777" w:rsidR="002C5448" w:rsidRPr="002C5448" w:rsidRDefault="002C5448" w:rsidP="002C5448">
      <w:pPr>
        <w:pStyle w:val="NoSpacing"/>
        <w:rPr>
          <w:sz w:val="10"/>
        </w:rPr>
      </w:pPr>
    </w:p>
    <w:p w14:paraId="0B233031" w14:textId="77777777" w:rsidR="002C5448" w:rsidRPr="002C5448" w:rsidRDefault="002C5448" w:rsidP="002C5448">
      <w:pPr>
        <w:pStyle w:val="NoSpacing"/>
        <w:rPr>
          <w:b/>
          <w:bCs/>
        </w:rPr>
      </w:pPr>
      <w:r w:rsidRPr="002C5448">
        <w:rPr>
          <w:b/>
          <w:bCs/>
        </w:rPr>
        <w:t>Responsibilities:</w:t>
      </w:r>
    </w:p>
    <w:p w14:paraId="5FFC7222" w14:textId="4CC248D8" w:rsidR="002C5448" w:rsidRPr="002C5448" w:rsidRDefault="002C5448">
      <w:pPr>
        <w:pStyle w:val="NoSpacing"/>
        <w:numPr>
          <w:ilvl w:val="0"/>
          <w:numId w:val="39"/>
        </w:numPr>
      </w:pPr>
      <w:r w:rsidRPr="002C5448">
        <w:t xml:space="preserve">Implemented frontend for Wells Fargo client onboarding web application, using Angular, .Net, HTML5, CSS3, Typescript, Bootstrap, and relevant technologies. </w:t>
      </w:r>
    </w:p>
    <w:p w14:paraId="72B3743D" w14:textId="1DBEFA68" w:rsidR="002C5448" w:rsidRPr="002C5448" w:rsidRDefault="002C5448">
      <w:pPr>
        <w:pStyle w:val="NoSpacing"/>
        <w:numPr>
          <w:ilvl w:val="0"/>
          <w:numId w:val="39"/>
        </w:numPr>
      </w:pPr>
      <w:r w:rsidRPr="002C5448">
        <w:t xml:space="preserve">Developed reusable components to directly integrate into Angular projects Designed server-side logic using Node.js, Express.js, Mongoose.js, REST API. </w:t>
      </w:r>
    </w:p>
    <w:p w14:paraId="697F4BF5" w14:textId="08F0AB0C" w:rsidR="002C5448" w:rsidRPr="002C5448" w:rsidRDefault="002C5448">
      <w:pPr>
        <w:pStyle w:val="NoSpacing"/>
        <w:numPr>
          <w:ilvl w:val="0"/>
          <w:numId w:val="39"/>
        </w:numPr>
      </w:pPr>
      <w:r w:rsidRPr="002C5448">
        <w:lastRenderedPageBreak/>
        <w:t xml:space="preserve">Developed client-side features using angular components, services, material Design and directed the overall UI for mobile, web and tablet devices. Utilized Redux for state management and data fetching. </w:t>
      </w:r>
    </w:p>
    <w:p w14:paraId="5391E353" w14:textId="5CE25C09" w:rsidR="002C5448" w:rsidRDefault="002C5448">
      <w:pPr>
        <w:pStyle w:val="NoSpacing"/>
        <w:numPr>
          <w:ilvl w:val="0"/>
          <w:numId w:val="39"/>
        </w:numPr>
      </w:pPr>
      <w:r w:rsidRPr="002C5448">
        <w:t xml:space="preserve">Collaborated with other internal teams on the development of APIs &amp; integrated backend services with the client application. </w:t>
      </w:r>
    </w:p>
    <w:p w14:paraId="41A318B0" w14:textId="1C85166C" w:rsidR="00D7283A" w:rsidRPr="002C5448" w:rsidRDefault="00D7283A">
      <w:pPr>
        <w:pStyle w:val="NoSpacing"/>
        <w:numPr>
          <w:ilvl w:val="0"/>
          <w:numId w:val="39"/>
        </w:numPr>
      </w:pPr>
      <w:r w:rsidRPr="00D7283A">
        <w:t>Developed Business Logic Layer using C#.NET and supported the application that was built using VB .NET.</w:t>
      </w:r>
    </w:p>
    <w:p w14:paraId="1ECAC185" w14:textId="3D126895" w:rsidR="002C5448" w:rsidRPr="002C5448" w:rsidRDefault="002C5448">
      <w:pPr>
        <w:pStyle w:val="NoSpacing"/>
        <w:numPr>
          <w:ilvl w:val="0"/>
          <w:numId w:val="39"/>
        </w:numPr>
      </w:pPr>
      <w:r w:rsidRPr="002C5448">
        <w:t>I worked on the customer dashboard micro frontend, which displayed the client's account information, investment goals, and progress towards those goals</w:t>
      </w:r>
    </w:p>
    <w:p w14:paraId="636EC10A" w14:textId="51088698" w:rsidR="002C5448" w:rsidRPr="002C5448" w:rsidRDefault="002C5448">
      <w:pPr>
        <w:pStyle w:val="NoSpacing"/>
        <w:numPr>
          <w:ilvl w:val="0"/>
          <w:numId w:val="39"/>
        </w:numPr>
      </w:pPr>
      <w:r w:rsidRPr="002C5448">
        <w:t>I also collaborated with the team responsible for the financial planning calculator micro frontend, which allowed clients to input their financial information and receive personalized financial advice.</w:t>
      </w:r>
    </w:p>
    <w:p w14:paraId="2AF07F8A" w14:textId="2665FA09" w:rsidR="002C5448" w:rsidRPr="002C5448" w:rsidRDefault="002C5448">
      <w:pPr>
        <w:pStyle w:val="NoSpacing"/>
        <w:numPr>
          <w:ilvl w:val="0"/>
          <w:numId w:val="39"/>
        </w:numPr>
      </w:pPr>
      <w:r w:rsidRPr="002C5448">
        <w:t>I worked on setting up a serverless monitoring and logging system for our applications using AWS Lambda and CloudWatch. This allowed us to have real-time visibility into the health and performance of our systems, and quickly detect and troubleshoot any issues.</w:t>
      </w:r>
    </w:p>
    <w:p w14:paraId="6759A1FA" w14:textId="7E2FEEB5" w:rsidR="002C5448" w:rsidRPr="002C5448" w:rsidRDefault="002C5448">
      <w:pPr>
        <w:pStyle w:val="NoSpacing"/>
        <w:numPr>
          <w:ilvl w:val="0"/>
          <w:numId w:val="39"/>
        </w:numPr>
      </w:pPr>
      <w:r w:rsidRPr="002C5448">
        <w:t>I played a key role in optimizing the performance of AEM by analyzing and tuning the caching and indexing mechanisms. This helped in improving the overall speed and stability of the website.</w:t>
      </w:r>
    </w:p>
    <w:p w14:paraId="74A7F3A5" w14:textId="72AE8CAA" w:rsidR="002C5448" w:rsidRPr="002C5448" w:rsidRDefault="002C5448">
      <w:pPr>
        <w:pStyle w:val="NoSpacing"/>
        <w:numPr>
          <w:ilvl w:val="0"/>
          <w:numId w:val="39"/>
        </w:numPr>
      </w:pPr>
      <w:r w:rsidRPr="002C5448">
        <w:t>On the back end, I have developed RESTful API using Java and used Hibernate and JPA for object relational mapping, and database management also used Apache Tomcat server to run and deploy my application.</w:t>
      </w:r>
    </w:p>
    <w:p w14:paraId="6A3AFC7F" w14:textId="0B896488" w:rsidR="002C5448" w:rsidRPr="002C5448" w:rsidRDefault="002C5448">
      <w:pPr>
        <w:pStyle w:val="NoSpacing"/>
        <w:numPr>
          <w:ilvl w:val="0"/>
          <w:numId w:val="39"/>
        </w:numPr>
      </w:pPr>
      <w:r w:rsidRPr="002C5448">
        <w:t>Developed custom Views and Panels to create complex Drupal page layouts Integrated the application with third-party APIs using RESTful web services. Developed a web app using React.js, Redux, and Material-UI, integrating with Azure Services.</w:t>
      </w:r>
    </w:p>
    <w:p w14:paraId="73F58234" w14:textId="7B53FB73" w:rsidR="002C5448" w:rsidRPr="002C5448" w:rsidRDefault="002C5448">
      <w:pPr>
        <w:pStyle w:val="NoSpacing"/>
        <w:numPr>
          <w:ilvl w:val="0"/>
          <w:numId w:val="39"/>
        </w:numPr>
      </w:pPr>
      <w:r w:rsidRPr="002C5448">
        <w:t>Participated in code reviews, unit testing, and deployment using Azure DevOps or similar CI/CD tools Created custom CSS themes for the application.</w:t>
      </w:r>
    </w:p>
    <w:p w14:paraId="2C90FE93" w14:textId="0918746C" w:rsidR="002C5448" w:rsidRPr="002C5448" w:rsidRDefault="002C5448">
      <w:pPr>
        <w:pStyle w:val="NoSpacing"/>
        <w:numPr>
          <w:ilvl w:val="0"/>
          <w:numId w:val="39"/>
        </w:numPr>
      </w:pPr>
      <w:r w:rsidRPr="002C5448">
        <w:t>Used DevOps best practices to oversee the release process. Implemented components like input forms, drop down, filters, tabs etc.</w:t>
      </w:r>
    </w:p>
    <w:p w14:paraId="518326A4" w14:textId="7F1442BD" w:rsidR="002C5448" w:rsidRPr="002C5448" w:rsidRDefault="002C5448">
      <w:pPr>
        <w:pStyle w:val="NoSpacing"/>
        <w:numPr>
          <w:ilvl w:val="0"/>
          <w:numId w:val="39"/>
        </w:numPr>
      </w:pPr>
      <w:r w:rsidRPr="002C5448">
        <w:t>I also worked with Azure DevOps for source control, build and release management, and automated testing. This helped us streamline our development processes and collaborate effectively as a team.</w:t>
      </w:r>
    </w:p>
    <w:p w14:paraId="2F6E483B" w14:textId="1449741C" w:rsidR="002C5448" w:rsidRPr="002C5448" w:rsidRDefault="002C5448">
      <w:pPr>
        <w:pStyle w:val="NoSpacing"/>
        <w:numPr>
          <w:ilvl w:val="0"/>
          <w:numId w:val="39"/>
        </w:numPr>
      </w:pPr>
      <w:r w:rsidRPr="002C5448">
        <w:t>Designed and developed reusable components using Structural Directives (ngIf, ngFor, Ng Switch). Implemented dynamic components using Component Factory Resolver and View Container Ref.</w:t>
      </w:r>
    </w:p>
    <w:p w14:paraId="34D5D36E" w14:textId="252FA725" w:rsidR="002C5448" w:rsidRPr="002C5448" w:rsidRDefault="002C5448">
      <w:pPr>
        <w:pStyle w:val="NoSpacing"/>
        <w:numPr>
          <w:ilvl w:val="0"/>
          <w:numId w:val="39"/>
        </w:numPr>
      </w:pPr>
      <w:r w:rsidRPr="002C5448">
        <w:t xml:space="preserve">Used Redux architecture for state management in application with Redux-Observables. Utilized universal application state management libraries (Ngrx, Redux, Webpack). </w:t>
      </w:r>
    </w:p>
    <w:p w14:paraId="0A1CEE31" w14:textId="221DF280" w:rsidR="002C5448" w:rsidRPr="002C5448" w:rsidRDefault="002C5448">
      <w:pPr>
        <w:pStyle w:val="NoSpacing"/>
        <w:numPr>
          <w:ilvl w:val="0"/>
          <w:numId w:val="39"/>
        </w:numPr>
      </w:pPr>
      <w:r w:rsidRPr="002C5448">
        <w:t xml:space="preserve">Utilized web APIs for fetching data from various sources and implement data binding between the components. </w:t>
      </w:r>
    </w:p>
    <w:p w14:paraId="12EA8F5E" w14:textId="24F82062" w:rsidR="002C5448" w:rsidRPr="002C5448" w:rsidRDefault="002C5448">
      <w:pPr>
        <w:pStyle w:val="NoSpacing"/>
        <w:numPr>
          <w:ilvl w:val="0"/>
          <w:numId w:val="39"/>
        </w:numPr>
      </w:pPr>
      <w:r w:rsidRPr="002C5448">
        <w:t xml:space="preserve">Built custom services for data manipulation, logging, authentication, and authorization. Used Nodejs as backend language and MongoDB as database for storage.  Handled routing and navigation using the angular router. </w:t>
      </w:r>
    </w:p>
    <w:p w14:paraId="4B8ABA27" w14:textId="1B9EA282" w:rsidR="002C5448" w:rsidRPr="002C5448" w:rsidRDefault="002C5448">
      <w:pPr>
        <w:pStyle w:val="NoSpacing"/>
        <w:numPr>
          <w:ilvl w:val="0"/>
          <w:numId w:val="39"/>
        </w:numPr>
      </w:pPr>
      <w:r w:rsidRPr="002C5448">
        <w:t xml:space="preserve">Created a data-rich user interface with responsive design making it accessible and intuitive across various devices </w:t>
      </w:r>
    </w:p>
    <w:p w14:paraId="24143C11" w14:textId="6A911381" w:rsidR="002C5448" w:rsidRPr="002C5448" w:rsidRDefault="002C5448">
      <w:pPr>
        <w:pStyle w:val="NoSpacing"/>
        <w:numPr>
          <w:ilvl w:val="0"/>
          <w:numId w:val="39"/>
        </w:numPr>
      </w:pPr>
      <w:r w:rsidRPr="002C5448">
        <w:t xml:space="preserve">Implemented unit and e2e tests using Karma/Jasmine, Selenium WebDriver and Protractor to catch defects early in the development process </w:t>
      </w:r>
    </w:p>
    <w:p w14:paraId="3751201C" w14:textId="35137897" w:rsidR="002C5448" w:rsidRPr="002C5448" w:rsidRDefault="002C5448">
      <w:pPr>
        <w:pStyle w:val="NoSpacing"/>
        <w:numPr>
          <w:ilvl w:val="0"/>
          <w:numId w:val="39"/>
        </w:numPr>
      </w:pPr>
      <w:r w:rsidRPr="002C5448">
        <w:t>Utilized angular services and RESTful web services to connect the user interface to backend databases such as Oracle and MongoDB</w:t>
      </w:r>
    </w:p>
    <w:p w14:paraId="3E499409" w14:textId="77777777" w:rsidR="002C5448" w:rsidRPr="002C5448" w:rsidRDefault="002C5448" w:rsidP="002C5448">
      <w:pPr>
        <w:pStyle w:val="NoSpacing"/>
      </w:pPr>
    </w:p>
    <w:p w14:paraId="0105B716" w14:textId="77777777" w:rsidR="002C5448" w:rsidRPr="002C5448" w:rsidRDefault="002C5448" w:rsidP="002C5448">
      <w:pPr>
        <w:pStyle w:val="NoSpacing"/>
        <w:rPr>
          <w:b/>
          <w:bCs/>
        </w:rPr>
      </w:pPr>
      <w:r w:rsidRPr="002C5448">
        <w:rPr>
          <w:b/>
          <w:bCs/>
        </w:rPr>
        <w:t xml:space="preserve">UI Developer </w:t>
      </w:r>
    </w:p>
    <w:p w14:paraId="2EE37538" w14:textId="1FEB72E6" w:rsidR="002C5448" w:rsidRPr="002C5448" w:rsidRDefault="002C5448" w:rsidP="002C5448">
      <w:pPr>
        <w:pStyle w:val="NoSpacing"/>
        <w:rPr>
          <w:b/>
          <w:bCs/>
        </w:rPr>
      </w:pPr>
      <w:r w:rsidRPr="002C5448">
        <w:rPr>
          <w:b/>
          <w:bCs/>
        </w:rPr>
        <w:t>Bank of America, Miami, FL</w:t>
      </w:r>
      <w:r w:rsidRPr="002C5448">
        <w:rPr>
          <w:b/>
          <w:bCs/>
        </w:rPr>
        <w:tab/>
      </w:r>
      <w:r w:rsidRPr="002C5448">
        <w:rPr>
          <w:b/>
          <w:bCs/>
        </w:rPr>
        <w:tab/>
      </w:r>
      <w:r>
        <w:rPr>
          <w:b/>
          <w:bCs/>
        </w:rPr>
        <w:tab/>
      </w:r>
      <w:r>
        <w:rPr>
          <w:b/>
          <w:bCs/>
        </w:rPr>
        <w:tab/>
      </w:r>
      <w:r>
        <w:rPr>
          <w:b/>
          <w:bCs/>
        </w:rPr>
        <w:tab/>
      </w:r>
      <w:r>
        <w:rPr>
          <w:b/>
          <w:bCs/>
        </w:rPr>
        <w:tab/>
      </w:r>
      <w:r>
        <w:rPr>
          <w:b/>
          <w:bCs/>
        </w:rPr>
        <w:tab/>
        <w:t xml:space="preserve">          </w:t>
      </w:r>
      <w:r w:rsidRPr="002C5448">
        <w:rPr>
          <w:b/>
          <w:bCs/>
        </w:rPr>
        <w:t>June 2014</w:t>
      </w:r>
      <w:r>
        <w:rPr>
          <w:b/>
          <w:bCs/>
        </w:rPr>
        <w:t xml:space="preserve"> – </w:t>
      </w:r>
      <w:r w:rsidRPr="002C5448">
        <w:rPr>
          <w:b/>
          <w:bCs/>
        </w:rPr>
        <w:t>March 2016</w:t>
      </w:r>
    </w:p>
    <w:p w14:paraId="6714AEC5" w14:textId="77777777" w:rsidR="002C5448" w:rsidRPr="002C5448" w:rsidRDefault="002C5448" w:rsidP="002C5448">
      <w:pPr>
        <w:pStyle w:val="NoSpacing"/>
        <w:rPr>
          <w:sz w:val="10"/>
        </w:rPr>
      </w:pPr>
    </w:p>
    <w:p w14:paraId="1F81BC12" w14:textId="77777777" w:rsidR="002C5448" w:rsidRPr="002C5448" w:rsidRDefault="002C5448" w:rsidP="002C5448">
      <w:pPr>
        <w:pStyle w:val="NoSpacing"/>
      </w:pPr>
      <w:r w:rsidRPr="002C5448">
        <w:t xml:space="preserve">During my time with Bank of America, I worked on various projects such as mobile banking applications, customer service portals, web applications, and web designs. For each of these projects, I was responsible for </w:t>
      </w:r>
      <w:r w:rsidRPr="002C5448">
        <w:lastRenderedPageBreak/>
        <w:t>designing and implementing user interfaces and interfaces that were both aesthetically pleasing and functional. I also worked on quality assurance tasks such as performing user acceptance tests and debugging.</w:t>
      </w:r>
    </w:p>
    <w:p w14:paraId="712B10F1" w14:textId="77777777" w:rsidR="002C5448" w:rsidRPr="002C5448" w:rsidRDefault="002C5448" w:rsidP="002C5448">
      <w:pPr>
        <w:pStyle w:val="NoSpacing"/>
        <w:rPr>
          <w:b/>
          <w:bCs/>
          <w:sz w:val="10"/>
        </w:rPr>
      </w:pPr>
    </w:p>
    <w:p w14:paraId="4F18C5B8" w14:textId="26A3B387" w:rsidR="002C5448" w:rsidRPr="002C5448" w:rsidRDefault="002C5448" w:rsidP="002C5448">
      <w:pPr>
        <w:pStyle w:val="NoSpacing"/>
        <w:rPr>
          <w:b/>
          <w:bCs/>
        </w:rPr>
      </w:pPr>
      <w:r w:rsidRPr="002C5448">
        <w:rPr>
          <w:b/>
          <w:bCs/>
        </w:rPr>
        <w:t>Responsibilities:</w:t>
      </w:r>
    </w:p>
    <w:p w14:paraId="0466131E" w14:textId="57B8E748" w:rsidR="002C5448" w:rsidRPr="002C5448" w:rsidRDefault="002C5448">
      <w:pPr>
        <w:pStyle w:val="NoSpacing"/>
        <w:numPr>
          <w:ilvl w:val="0"/>
          <w:numId w:val="40"/>
        </w:numPr>
      </w:pPr>
      <w:r w:rsidRPr="002C5448">
        <w:t>Developed front-end interfaces in , AngularJS, HTML, CSS, JavaScript and jQuery for Bank of America’s customer authentication and enrollment system.</w:t>
      </w:r>
    </w:p>
    <w:p w14:paraId="5AF80F42" w14:textId="32432C55" w:rsidR="002C5448" w:rsidRPr="002C5448" w:rsidRDefault="002C5448">
      <w:pPr>
        <w:pStyle w:val="NoSpacing"/>
        <w:numPr>
          <w:ilvl w:val="0"/>
          <w:numId w:val="40"/>
        </w:numPr>
      </w:pPr>
      <w:r w:rsidRPr="002C5448">
        <w:t>Designed and developed user interfaces for a suite of banking applications for Bank of America.</w:t>
      </w:r>
    </w:p>
    <w:p w14:paraId="796E3B01" w14:textId="2247AAA3" w:rsidR="002C5448" w:rsidRPr="002C5448" w:rsidRDefault="002C5448">
      <w:pPr>
        <w:pStyle w:val="NoSpacing"/>
        <w:numPr>
          <w:ilvl w:val="0"/>
          <w:numId w:val="40"/>
        </w:numPr>
      </w:pPr>
      <w:r w:rsidRPr="002C5448">
        <w:t xml:space="preserve">Created responsive, cross-browser compatible designs for varying device sizes while responding to user feedback. </w:t>
      </w:r>
    </w:p>
    <w:p w14:paraId="14DA8203" w14:textId="27913F47" w:rsidR="002C5448" w:rsidRPr="002C5448" w:rsidRDefault="002C5448">
      <w:pPr>
        <w:pStyle w:val="NoSpacing"/>
        <w:numPr>
          <w:ilvl w:val="0"/>
          <w:numId w:val="40"/>
        </w:numPr>
      </w:pPr>
      <w:r w:rsidRPr="002C5448">
        <w:t xml:space="preserve">Utilized source control systems (GitHub) for version control of the UI components and shared code with the team. </w:t>
      </w:r>
    </w:p>
    <w:p w14:paraId="1DBA6F41" w14:textId="3C16C08B" w:rsidR="002C5448" w:rsidRPr="002C5448" w:rsidRDefault="002C5448">
      <w:pPr>
        <w:pStyle w:val="NoSpacing"/>
        <w:numPr>
          <w:ilvl w:val="0"/>
          <w:numId w:val="40"/>
        </w:numPr>
      </w:pPr>
      <w:r w:rsidRPr="002C5448">
        <w:t>I was involved in the redesign of the bank's online banking portal, which required extensive use of PHP for creating dynamic and interactive user interfaces.</w:t>
      </w:r>
    </w:p>
    <w:p w14:paraId="144AD301" w14:textId="2DC14232" w:rsidR="002C5448" w:rsidRPr="002C5448" w:rsidRDefault="002C5448">
      <w:pPr>
        <w:pStyle w:val="NoSpacing"/>
        <w:numPr>
          <w:ilvl w:val="0"/>
          <w:numId w:val="40"/>
        </w:numPr>
      </w:pPr>
      <w:r w:rsidRPr="002C5448">
        <w:t>I developed a PHP script to automate the generation of daily, weekly, and monthly reports for the bank's online banking activity, which helped in streamlining the reporting process and saving time for the team.</w:t>
      </w:r>
    </w:p>
    <w:p w14:paraId="158D7E4B" w14:textId="4B152EC8" w:rsidR="002C5448" w:rsidRPr="002C5448" w:rsidRDefault="002C5448">
      <w:pPr>
        <w:pStyle w:val="NoSpacing"/>
        <w:numPr>
          <w:ilvl w:val="0"/>
          <w:numId w:val="40"/>
        </w:numPr>
      </w:pPr>
      <w:r w:rsidRPr="002C5448">
        <w:t xml:space="preserve">Developed mock-up designs for user interface interactions, while creating prototypes to solicit feedback from end-users. </w:t>
      </w:r>
    </w:p>
    <w:p w14:paraId="7032CE2C" w14:textId="3E573777" w:rsidR="002C5448" w:rsidRPr="002C5448" w:rsidRDefault="002C5448">
      <w:pPr>
        <w:pStyle w:val="NoSpacing"/>
        <w:numPr>
          <w:ilvl w:val="0"/>
          <w:numId w:val="40"/>
        </w:numPr>
      </w:pPr>
      <w:r w:rsidRPr="002C5448">
        <w:t>I have also worked on developing an event management tool for a non-profit organization using Vue.js. This project involved building a calendar view, creating event registration forms, and implementing features such as ticket sales and attendee management.</w:t>
      </w:r>
    </w:p>
    <w:p w14:paraId="681C6066" w14:textId="5EC92E4D" w:rsidR="002C5448" w:rsidRPr="002C5448" w:rsidRDefault="002C5448">
      <w:pPr>
        <w:pStyle w:val="NoSpacing"/>
        <w:numPr>
          <w:ilvl w:val="0"/>
          <w:numId w:val="40"/>
        </w:numPr>
      </w:pPr>
      <w:r w:rsidRPr="002C5448">
        <w:t xml:space="preserve">Collaborated with other developers to optimize existing code, discuss challenges, and develop new solutions. </w:t>
      </w:r>
    </w:p>
    <w:p w14:paraId="23AB10FB" w14:textId="584E7F18" w:rsidR="002C5448" w:rsidRPr="002C5448" w:rsidRDefault="002C5448">
      <w:pPr>
        <w:pStyle w:val="NoSpacing"/>
        <w:numPr>
          <w:ilvl w:val="0"/>
          <w:numId w:val="40"/>
        </w:numPr>
      </w:pPr>
      <w:r w:rsidRPr="002C5448">
        <w:t>Built the UI components for web, mobile, and tablet platforms from scratch to customer specifications.</w:t>
      </w:r>
    </w:p>
    <w:p w14:paraId="74B7448C" w14:textId="77777777" w:rsidR="002C5448" w:rsidRPr="002C5448" w:rsidRDefault="002C5448">
      <w:pPr>
        <w:pStyle w:val="NoSpacing"/>
        <w:numPr>
          <w:ilvl w:val="0"/>
          <w:numId w:val="40"/>
        </w:numPr>
      </w:pPr>
      <w:r w:rsidRPr="002C5448">
        <w:t xml:space="preserve">Utilized </w:t>
      </w:r>
      <w:proofErr w:type="spellStart"/>
      <w:r w:rsidRPr="002C5448">
        <w:t>linketic</w:t>
      </w:r>
      <w:proofErr w:type="spellEnd"/>
      <w:r w:rsidRPr="002C5448">
        <w:t xml:space="preserve"> patterns to leverage the use of consistent styles and coding for an intuitive user experience. </w:t>
      </w:r>
    </w:p>
    <w:p w14:paraId="35CDA71F" w14:textId="50B1440B" w:rsidR="002C5448" w:rsidRPr="002C5448" w:rsidRDefault="002C5448">
      <w:pPr>
        <w:pStyle w:val="NoSpacing"/>
        <w:numPr>
          <w:ilvl w:val="0"/>
          <w:numId w:val="40"/>
        </w:numPr>
      </w:pPr>
      <w:r w:rsidRPr="002C5448">
        <w:t xml:space="preserve">Developed a hybrid mobile application with PhoneGap/Ionic that uses the Angular framework for the customer authentication and enrollment system. </w:t>
      </w:r>
    </w:p>
    <w:p w14:paraId="2D911845" w14:textId="0C3D4F76" w:rsidR="002C5448" w:rsidRPr="002C5448" w:rsidRDefault="002C5448">
      <w:pPr>
        <w:pStyle w:val="NoSpacing"/>
        <w:numPr>
          <w:ilvl w:val="0"/>
          <w:numId w:val="40"/>
        </w:numPr>
      </w:pPr>
      <w:r w:rsidRPr="002C5448">
        <w:t xml:space="preserve">Implemented a Grid System for organizing the page and content with the help of CSS and </w:t>
      </w:r>
      <w:proofErr w:type="spellStart"/>
      <w:r w:rsidRPr="002C5448">
        <w:t>GridSizer</w:t>
      </w:r>
      <w:proofErr w:type="spellEnd"/>
      <w:r w:rsidRPr="002C5448">
        <w:t xml:space="preserve">. </w:t>
      </w:r>
    </w:p>
    <w:p w14:paraId="325CD7E6" w14:textId="492B36DF" w:rsidR="002C5448" w:rsidRPr="002C5448" w:rsidRDefault="002C5448">
      <w:pPr>
        <w:pStyle w:val="NoSpacing"/>
        <w:numPr>
          <w:ilvl w:val="0"/>
          <w:numId w:val="40"/>
        </w:numPr>
      </w:pPr>
      <w:r w:rsidRPr="002C5448">
        <w:t xml:space="preserve">Assisted with the debugging of sites or mobile applications as well as troubleshoot issues that arise. </w:t>
      </w:r>
    </w:p>
    <w:p w14:paraId="2ED35B50" w14:textId="7E18E8C4" w:rsidR="002C5448" w:rsidRPr="002C5448" w:rsidRDefault="002C5448">
      <w:pPr>
        <w:pStyle w:val="NoSpacing"/>
        <w:numPr>
          <w:ilvl w:val="0"/>
          <w:numId w:val="40"/>
        </w:numPr>
      </w:pPr>
      <w:r w:rsidRPr="002C5448">
        <w:t xml:space="preserve">Created custom directives, modules, and controllers to ensure scalable code and well-structured application. </w:t>
      </w:r>
    </w:p>
    <w:p w14:paraId="7D62CDD9" w14:textId="420C201C" w:rsidR="002C5448" w:rsidRPr="002C5448" w:rsidRDefault="002C5448">
      <w:pPr>
        <w:pStyle w:val="NoSpacing"/>
        <w:numPr>
          <w:ilvl w:val="0"/>
          <w:numId w:val="40"/>
        </w:numPr>
      </w:pPr>
      <w:r w:rsidRPr="002C5448">
        <w:t xml:space="preserve">Conducted user testing and prototyping to create the best user experience. </w:t>
      </w:r>
    </w:p>
    <w:p w14:paraId="527FEA1A" w14:textId="271D6169" w:rsidR="002C5448" w:rsidRPr="002C5448" w:rsidRDefault="002C5448">
      <w:pPr>
        <w:pStyle w:val="NoSpacing"/>
        <w:numPr>
          <w:ilvl w:val="0"/>
          <w:numId w:val="40"/>
        </w:numPr>
      </w:pPr>
      <w:r w:rsidRPr="002C5448">
        <w:t xml:space="preserve">Developed a user interface that connected customers to their financial accounts </w:t>
      </w:r>
    </w:p>
    <w:p w14:paraId="1044D36C" w14:textId="75A65EA4" w:rsidR="002C5448" w:rsidRPr="002C5448" w:rsidRDefault="002C5448">
      <w:pPr>
        <w:pStyle w:val="NoSpacing"/>
        <w:numPr>
          <w:ilvl w:val="0"/>
          <w:numId w:val="40"/>
        </w:numPr>
      </w:pPr>
      <w:r w:rsidRPr="002C5448">
        <w:t xml:space="preserve">Developed Node.js applications used to recognize customers based on their account information </w:t>
      </w:r>
    </w:p>
    <w:p w14:paraId="3B6F7FE5" w14:textId="61301966" w:rsidR="002C5448" w:rsidRPr="002C5448" w:rsidRDefault="002C5448">
      <w:pPr>
        <w:pStyle w:val="NoSpacing"/>
        <w:numPr>
          <w:ilvl w:val="0"/>
          <w:numId w:val="40"/>
        </w:numPr>
      </w:pPr>
      <w:r w:rsidRPr="002C5448">
        <w:t xml:space="preserve">Connected customers to the Bank of America’s digital touchpoints and banking systems </w:t>
      </w:r>
    </w:p>
    <w:p w14:paraId="3F8A4DBB" w14:textId="1B69A9D2" w:rsidR="002C5448" w:rsidRPr="002C5448" w:rsidRDefault="002C5448">
      <w:pPr>
        <w:pStyle w:val="NoSpacing"/>
        <w:numPr>
          <w:ilvl w:val="0"/>
          <w:numId w:val="40"/>
        </w:numPr>
      </w:pPr>
      <w:r w:rsidRPr="002C5448">
        <w:t xml:space="preserve">Developed front-end applications using HTML, CSS, and JavaScript </w:t>
      </w:r>
    </w:p>
    <w:p w14:paraId="37D4DB19" w14:textId="2943CA81" w:rsidR="002C5448" w:rsidRPr="002C5448" w:rsidRDefault="002C5448">
      <w:pPr>
        <w:pStyle w:val="NoSpacing"/>
        <w:numPr>
          <w:ilvl w:val="0"/>
          <w:numId w:val="40"/>
        </w:numPr>
      </w:pPr>
      <w:r w:rsidRPr="002C5448">
        <w:t xml:space="preserve">Built responsive web design using LESS and Bootstrap </w:t>
      </w:r>
    </w:p>
    <w:p w14:paraId="7BE61197" w14:textId="619B6281" w:rsidR="002C5448" w:rsidRPr="002C5448" w:rsidRDefault="002C5448">
      <w:pPr>
        <w:pStyle w:val="NoSpacing"/>
        <w:numPr>
          <w:ilvl w:val="0"/>
          <w:numId w:val="40"/>
        </w:numPr>
      </w:pPr>
      <w:r w:rsidRPr="002C5448">
        <w:t xml:space="preserve">Used MongoDB as backend database for customer authentication and retrieval  </w:t>
      </w:r>
    </w:p>
    <w:p w14:paraId="443DC0F2" w14:textId="39592146" w:rsidR="002C5448" w:rsidRPr="002C5448" w:rsidRDefault="002C5448">
      <w:pPr>
        <w:pStyle w:val="NoSpacing"/>
        <w:numPr>
          <w:ilvl w:val="0"/>
          <w:numId w:val="40"/>
        </w:numPr>
      </w:pPr>
      <w:r w:rsidRPr="002C5448">
        <w:t xml:space="preserve">Used Git for revision control and Agile methodology for project development  </w:t>
      </w:r>
    </w:p>
    <w:p w14:paraId="101FDDC2" w14:textId="5AB4652E" w:rsidR="002C5448" w:rsidRPr="002C5448" w:rsidRDefault="002C5448">
      <w:pPr>
        <w:pStyle w:val="NoSpacing"/>
        <w:numPr>
          <w:ilvl w:val="0"/>
          <w:numId w:val="40"/>
        </w:numPr>
      </w:pPr>
      <w:r w:rsidRPr="002C5448">
        <w:t>Worked closely with UX/UI designers to deliver a visually attractive and intuitive interface that enhances the user experience.</w:t>
      </w:r>
    </w:p>
    <w:p w14:paraId="318B06C9" w14:textId="226292A1" w:rsidR="002C5448" w:rsidRPr="002C5448" w:rsidRDefault="002C5448">
      <w:pPr>
        <w:pStyle w:val="NoSpacing"/>
        <w:numPr>
          <w:ilvl w:val="0"/>
          <w:numId w:val="40"/>
        </w:numPr>
      </w:pPr>
      <w:r w:rsidRPr="002C5448">
        <w:t>I was involved in creating a user-friendly web portal for new customers to onboard and enroll in various banking services. I worked on the front-end development of the portal using AngularJS, and AWS was used as the cloud platform for hosting and managing the application. I worked with AWS services such as EC2, S3, and CloudFront for deployment, storage, and content delivery.</w:t>
      </w:r>
    </w:p>
    <w:p w14:paraId="3D902669" w14:textId="77777777" w:rsidR="002C5448" w:rsidRPr="002C5448" w:rsidRDefault="002C5448" w:rsidP="002C5448">
      <w:pPr>
        <w:pStyle w:val="NoSpacing"/>
      </w:pPr>
    </w:p>
    <w:p w14:paraId="4A20E3B7" w14:textId="77777777" w:rsidR="002C5448" w:rsidRPr="002C5448" w:rsidRDefault="002C5448" w:rsidP="002C5448">
      <w:pPr>
        <w:pStyle w:val="NoSpacing"/>
        <w:rPr>
          <w:b/>
          <w:bCs/>
        </w:rPr>
      </w:pPr>
      <w:r w:rsidRPr="002C5448">
        <w:rPr>
          <w:b/>
          <w:bCs/>
        </w:rPr>
        <w:t xml:space="preserve">Software Engineer </w:t>
      </w:r>
    </w:p>
    <w:p w14:paraId="6BE3FCAE" w14:textId="7A46D0EF" w:rsidR="002C5448" w:rsidRPr="002C5448" w:rsidRDefault="002C5448" w:rsidP="002C5448">
      <w:pPr>
        <w:pStyle w:val="NoSpacing"/>
        <w:rPr>
          <w:b/>
          <w:bCs/>
        </w:rPr>
      </w:pPr>
      <w:r w:rsidRPr="002C5448">
        <w:rPr>
          <w:b/>
          <w:bCs/>
        </w:rPr>
        <w:t>Zimmer Biomet, Austin, Texas</w:t>
      </w:r>
      <w:r w:rsidRPr="002C5448">
        <w:rPr>
          <w:b/>
          <w:bCs/>
        </w:rPr>
        <w:tab/>
      </w:r>
      <w:r w:rsidRPr="002C5448">
        <w:rPr>
          <w:b/>
          <w:bCs/>
        </w:rPr>
        <w:tab/>
      </w:r>
      <w:r>
        <w:rPr>
          <w:b/>
          <w:bCs/>
        </w:rPr>
        <w:tab/>
      </w:r>
      <w:r>
        <w:rPr>
          <w:b/>
          <w:bCs/>
        </w:rPr>
        <w:tab/>
      </w:r>
      <w:r>
        <w:rPr>
          <w:b/>
          <w:bCs/>
        </w:rPr>
        <w:tab/>
      </w:r>
      <w:r>
        <w:rPr>
          <w:b/>
          <w:bCs/>
        </w:rPr>
        <w:tab/>
      </w:r>
      <w:r>
        <w:rPr>
          <w:b/>
          <w:bCs/>
        </w:rPr>
        <w:tab/>
      </w:r>
      <w:r>
        <w:rPr>
          <w:b/>
          <w:bCs/>
        </w:rPr>
        <w:tab/>
        <w:t xml:space="preserve"> </w:t>
      </w:r>
      <w:r w:rsidRPr="002C5448">
        <w:rPr>
          <w:b/>
          <w:bCs/>
        </w:rPr>
        <w:t>Feb 2012</w:t>
      </w:r>
      <w:r>
        <w:rPr>
          <w:b/>
          <w:bCs/>
        </w:rPr>
        <w:t xml:space="preserve"> – </w:t>
      </w:r>
      <w:r w:rsidRPr="002C5448">
        <w:rPr>
          <w:b/>
          <w:bCs/>
        </w:rPr>
        <w:t>May 2014</w:t>
      </w:r>
    </w:p>
    <w:p w14:paraId="24618018" w14:textId="77777777" w:rsidR="002C5448" w:rsidRPr="002C5448" w:rsidRDefault="002C5448" w:rsidP="002C5448">
      <w:pPr>
        <w:pStyle w:val="NoSpacing"/>
        <w:rPr>
          <w:sz w:val="10"/>
        </w:rPr>
      </w:pPr>
    </w:p>
    <w:p w14:paraId="4B7BED50" w14:textId="77777777" w:rsidR="002C5448" w:rsidRPr="002C5448" w:rsidRDefault="002C5448" w:rsidP="002C5448">
      <w:pPr>
        <w:pStyle w:val="NoSpacing"/>
      </w:pPr>
      <w:r w:rsidRPr="002C5448">
        <w:t>I have worked on several projects at Zimmer Biomet as a software engineer. These include projects related to designing software development workflow tools, developing software applications, automating processes, and designing databases. These projects involved developing custom software application and tools for departments such as engineering, quality assurance, and manufacturing. Additionally, I was responsible for debugging and troubleshooting software applications, as well as creating technical and user documentation.</w:t>
      </w:r>
    </w:p>
    <w:p w14:paraId="32722CE1" w14:textId="77777777" w:rsidR="002C5448" w:rsidRPr="002C5448" w:rsidRDefault="002C5448" w:rsidP="002C5448">
      <w:pPr>
        <w:pStyle w:val="NoSpacing"/>
        <w:rPr>
          <w:b/>
          <w:bCs/>
          <w:sz w:val="10"/>
        </w:rPr>
      </w:pPr>
    </w:p>
    <w:p w14:paraId="6C4BF2AC" w14:textId="09CA56D7" w:rsidR="002C5448" w:rsidRPr="002C5448" w:rsidRDefault="002C5448" w:rsidP="002C5448">
      <w:pPr>
        <w:pStyle w:val="NoSpacing"/>
        <w:rPr>
          <w:b/>
          <w:bCs/>
        </w:rPr>
      </w:pPr>
      <w:r w:rsidRPr="002C5448">
        <w:rPr>
          <w:b/>
          <w:bCs/>
        </w:rPr>
        <w:t>Responsibilities:</w:t>
      </w:r>
    </w:p>
    <w:p w14:paraId="38A99DCE" w14:textId="1D6F670E" w:rsidR="002C5448" w:rsidRPr="002C5448" w:rsidRDefault="002C5448">
      <w:pPr>
        <w:pStyle w:val="NoSpacing"/>
        <w:numPr>
          <w:ilvl w:val="0"/>
          <w:numId w:val="41"/>
        </w:numPr>
      </w:pPr>
      <w:r w:rsidRPr="002C5448">
        <w:t xml:space="preserve">Developed REST APIs in Java 8 (Spring Boot) to provide an interface between the frontend and the backend microservices </w:t>
      </w:r>
    </w:p>
    <w:p w14:paraId="5E17C246" w14:textId="57083894" w:rsidR="002C5448" w:rsidRPr="002C5448" w:rsidRDefault="002C5448">
      <w:pPr>
        <w:pStyle w:val="NoSpacing"/>
        <w:numPr>
          <w:ilvl w:val="0"/>
          <w:numId w:val="41"/>
        </w:numPr>
      </w:pPr>
      <w:r w:rsidRPr="002C5448">
        <w:t xml:space="preserve">Developed and implemented Database models with MongoDB and secured the system using OAuth 2.0 </w:t>
      </w:r>
    </w:p>
    <w:p w14:paraId="5084DA7C" w14:textId="58BC2E97" w:rsidR="002C5448" w:rsidRPr="002C5448" w:rsidRDefault="002C5448">
      <w:pPr>
        <w:pStyle w:val="NoSpacing"/>
        <w:numPr>
          <w:ilvl w:val="0"/>
          <w:numId w:val="41"/>
        </w:numPr>
      </w:pPr>
      <w:r w:rsidRPr="002C5448">
        <w:t xml:space="preserve">Developed message queues using ActiveMQ and RabbitMQ for communication between different components </w:t>
      </w:r>
    </w:p>
    <w:p w14:paraId="13BEA5D6" w14:textId="2AB4021C" w:rsidR="002C5448" w:rsidRPr="002C5448" w:rsidRDefault="002C5448">
      <w:pPr>
        <w:pStyle w:val="NoSpacing"/>
        <w:numPr>
          <w:ilvl w:val="0"/>
          <w:numId w:val="41"/>
        </w:numPr>
      </w:pPr>
      <w:r w:rsidRPr="002C5448">
        <w:t xml:space="preserve">Developed web services using SOAP and WSDL for communication with third party services </w:t>
      </w:r>
    </w:p>
    <w:p w14:paraId="13ECAD9B" w14:textId="5E86646C" w:rsidR="002C5448" w:rsidRPr="002C5448" w:rsidRDefault="002C5448">
      <w:pPr>
        <w:pStyle w:val="NoSpacing"/>
        <w:numPr>
          <w:ilvl w:val="0"/>
          <w:numId w:val="41"/>
        </w:numPr>
      </w:pPr>
      <w:r w:rsidRPr="002C5448">
        <w:t>Developed web interfaces using React.js</w:t>
      </w:r>
    </w:p>
    <w:p w14:paraId="79CCC2E3" w14:textId="50A923CC" w:rsidR="002C5448" w:rsidRPr="002C5448" w:rsidRDefault="002C5448">
      <w:pPr>
        <w:pStyle w:val="NoSpacing"/>
        <w:numPr>
          <w:ilvl w:val="0"/>
          <w:numId w:val="41"/>
        </w:numPr>
      </w:pPr>
      <w:r w:rsidRPr="002C5448">
        <w:t>Used Jenkins for continuous integration and Amazon EC2, S3 for deployment</w:t>
      </w:r>
    </w:p>
    <w:p w14:paraId="3F5D656B" w14:textId="3BD01DB6" w:rsidR="002C5448" w:rsidRPr="002C5448" w:rsidRDefault="002C5448">
      <w:pPr>
        <w:pStyle w:val="NoSpacing"/>
        <w:numPr>
          <w:ilvl w:val="0"/>
          <w:numId w:val="41"/>
        </w:numPr>
      </w:pPr>
      <w:r w:rsidRPr="002C5448">
        <w:t xml:space="preserve">Actively involved in designing, developing and unit testing the world class medical projects for Zimmer using React, Angular and Apache Solar. </w:t>
      </w:r>
    </w:p>
    <w:p w14:paraId="7D088386" w14:textId="28ECF62F" w:rsidR="002C5448" w:rsidRPr="002C5448" w:rsidRDefault="002C5448">
      <w:pPr>
        <w:pStyle w:val="NoSpacing"/>
        <w:numPr>
          <w:ilvl w:val="0"/>
          <w:numId w:val="41"/>
        </w:numPr>
      </w:pPr>
      <w:r w:rsidRPr="002C5448">
        <w:t xml:space="preserve">Designed a RESTful API for maintaining the data exchange between the Web UI and server-side applications. </w:t>
      </w:r>
    </w:p>
    <w:p w14:paraId="4AAA9AB9" w14:textId="7DFC1594" w:rsidR="002C5448" w:rsidRPr="002C5448" w:rsidRDefault="002C5448">
      <w:pPr>
        <w:pStyle w:val="NoSpacing"/>
        <w:numPr>
          <w:ilvl w:val="0"/>
          <w:numId w:val="41"/>
        </w:numPr>
      </w:pPr>
      <w:r w:rsidRPr="002C5448">
        <w:t>This involved setting up backups, configuring failover mechanisms, and conducting regular disaster recovery tests.</w:t>
      </w:r>
    </w:p>
    <w:p w14:paraId="0DFE8C8B" w14:textId="628A8107" w:rsidR="002C5448" w:rsidRPr="002C5448" w:rsidRDefault="002C5448">
      <w:pPr>
        <w:pStyle w:val="NoSpacing"/>
        <w:numPr>
          <w:ilvl w:val="0"/>
          <w:numId w:val="41"/>
        </w:numPr>
      </w:pPr>
      <w:r w:rsidRPr="002C5448">
        <w:t>Developed a few HR applications using HTML, JavaScript, jQuery, and ASP.Net.</w:t>
      </w:r>
    </w:p>
    <w:p w14:paraId="79626218" w14:textId="5F762AB1" w:rsidR="002C5448" w:rsidRPr="002C5448" w:rsidRDefault="002C5448">
      <w:pPr>
        <w:pStyle w:val="NoSpacing"/>
        <w:numPr>
          <w:ilvl w:val="0"/>
          <w:numId w:val="41"/>
        </w:numPr>
      </w:pPr>
      <w:r w:rsidRPr="002C5448">
        <w:t xml:space="preserve">Developed flexible, modular and maintainable applications by utilizing Micro Services, Node.js and MongoDB. </w:t>
      </w:r>
    </w:p>
    <w:p w14:paraId="4E5A3C5D" w14:textId="5B7F61AD" w:rsidR="002C5448" w:rsidRPr="002C5448" w:rsidRDefault="002C5448">
      <w:pPr>
        <w:pStyle w:val="NoSpacing"/>
        <w:numPr>
          <w:ilvl w:val="0"/>
          <w:numId w:val="41"/>
        </w:numPr>
      </w:pPr>
      <w:r w:rsidRPr="002C5448">
        <w:t>Developed various Production applications using GitHub Repository for version control and Jenkins for Continuous Integration and Continuous Delivery.</w:t>
      </w:r>
    </w:p>
    <w:p w14:paraId="76CA892F" w14:textId="799A901B" w:rsidR="002C5448" w:rsidRPr="002C5448" w:rsidRDefault="002C5448">
      <w:pPr>
        <w:pStyle w:val="NoSpacing"/>
        <w:numPr>
          <w:ilvl w:val="0"/>
          <w:numId w:val="41"/>
        </w:numPr>
      </w:pPr>
      <w:r w:rsidRPr="002C5448">
        <w:t xml:space="preserve">Coordinated with other team members to build an optimal MVC-based architecture in order to scale and reuse components. </w:t>
      </w:r>
    </w:p>
    <w:p w14:paraId="52FDC244" w14:textId="7FF3A259" w:rsidR="002C5448" w:rsidRPr="002C5448" w:rsidRDefault="002C5448">
      <w:pPr>
        <w:pStyle w:val="NoSpacing"/>
        <w:numPr>
          <w:ilvl w:val="0"/>
          <w:numId w:val="41"/>
        </w:numPr>
      </w:pPr>
      <w:r w:rsidRPr="002C5448">
        <w:t>I have also used D3 to create visualizations for supply chain data, such as tracking inventory levels, order fulfillment rates, and supplier performance. These visualizations helped our team to identify bottlenecks and optimize our supply chain processes.</w:t>
      </w:r>
    </w:p>
    <w:p w14:paraId="6C127DA5" w14:textId="1026E06A" w:rsidR="002C5448" w:rsidRPr="002C5448" w:rsidRDefault="002C5448">
      <w:pPr>
        <w:pStyle w:val="NoSpacing"/>
        <w:numPr>
          <w:ilvl w:val="0"/>
          <w:numId w:val="41"/>
        </w:numPr>
      </w:pPr>
      <w:r w:rsidRPr="002C5448">
        <w:t xml:space="preserve">Implemented the application’s authentication feature using JSON Web Tokens (JWT) and Local Storage. </w:t>
      </w:r>
    </w:p>
    <w:p w14:paraId="1C6B2612" w14:textId="33034874" w:rsidR="002C5448" w:rsidRPr="002C5448" w:rsidRDefault="002C5448">
      <w:pPr>
        <w:pStyle w:val="NoSpacing"/>
        <w:numPr>
          <w:ilvl w:val="0"/>
          <w:numId w:val="41"/>
        </w:numPr>
      </w:pPr>
      <w:r w:rsidRPr="002C5448">
        <w:t xml:space="preserve">Debugged and fixed complex Angular issues to achieve a quality assurance of the software. </w:t>
      </w:r>
    </w:p>
    <w:p w14:paraId="55A02F38" w14:textId="2471BCEF" w:rsidR="002C5448" w:rsidRPr="002C5448" w:rsidRDefault="002C5448">
      <w:pPr>
        <w:pStyle w:val="NoSpacing"/>
        <w:numPr>
          <w:ilvl w:val="0"/>
          <w:numId w:val="41"/>
        </w:numPr>
      </w:pPr>
      <w:r w:rsidRPr="002C5448">
        <w:t xml:space="preserve">Developed Unit and End-to-End test automation scripts using Jasmine and Karma. </w:t>
      </w:r>
    </w:p>
    <w:p w14:paraId="7D405766" w14:textId="0BB8E57F" w:rsidR="002C5448" w:rsidRPr="002C5448" w:rsidRDefault="002C5448">
      <w:pPr>
        <w:pStyle w:val="NoSpacing"/>
        <w:numPr>
          <w:ilvl w:val="0"/>
          <w:numId w:val="41"/>
        </w:numPr>
      </w:pPr>
      <w:r w:rsidRPr="002C5448">
        <w:t xml:space="preserve">Collaborated with other departments to integrate and maintain the application into existing systems. </w:t>
      </w:r>
    </w:p>
    <w:p w14:paraId="2865DF04" w14:textId="3D61E0EC" w:rsidR="002C5448" w:rsidRPr="002C5448" w:rsidRDefault="002C5448">
      <w:pPr>
        <w:pStyle w:val="NoSpacing"/>
        <w:numPr>
          <w:ilvl w:val="0"/>
          <w:numId w:val="41"/>
        </w:numPr>
      </w:pPr>
      <w:r w:rsidRPr="002C5448">
        <w:t>Developed a CI/CD pipeline with Jenkins to automate code deployment.</w:t>
      </w:r>
    </w:p>
    <w:p w14:paraId="672952C6" w14:textId="357771B1" w:rsidR="002C5448" w:rsidRPr="002C5448" w:rsidRDefault="002C5448">
      <w:pPr>
        <w:pStyle w:val="NoSpacing"/>
        <w:numPr>
          <w:ilvl w:val="0"/>
          <w:numId w:val="41"/>
        </w:numPr>
      </w:pPr>
      <w:r w:rsidRPr="002C5448">
        <w:t>Developed front-end modules for a web-based application using AngularJS</w:t>
      </w:r>
    </w:p>
    <w:p w14:paraId="37596A38" w14:textId="46792AE9" w:rsidR="002C5448" w:rsidRPr="002C5448" w:rsidRDefault="002C5448">
      <w:pPr>
        <w:pStyle w:val="NoSpacing"/>
        <w:numPr>
          <w:ilvl w:val="0"/>
          <w:numId w:val="41"/>
        </w:numPr>
      </w:pPr>
      <w:r w:rsidRPr="002C5448">
        <w:t>Improved existing web applications by developing custom views, controllers and components with AngularJS.</w:t>
      </w:r>
    </w:p>
    <w:p w14:paraId="7C4CBC95" w14:textId="2F1AB2B9" w:rsidR="002C5448" w:rsidRPr="002C5448" w:rsidRDefault="002C5448">
      <w:pPr>
        <w:pStyle w:val="NoSpacing"/>
        <w:numPr>
          <w:ilvl w:val="0"/>
          <w:numId w:val="41"/>
        </w:numPr>
      </w:pPr>
      <w:r w:rsidRPr="002C5448">
        <w:t xml:space="preserve">Utilized custom Services and $http requests for communicating with server-side components. </w:t>
      </w:r>
    </w:p>
    <w:p w14:paraId="26EBA2F5" w14:textId="7D798CFA" w:rsidR="002C5448" w:rsidRPr="002C5448" w:rsidRDefault="002C5448">
      <w:pPr>
        <w:pStyle w:val="NoSpacing"/>
        <w:numPr>
          <w:ilvl w:val="0"/>
          <w:numId w:val="41"/>
        </w:numPr>
      </w:pPr>
      <w:r w:rsidRPr="002C5448">
        <w:t xml:space="preserve">Implemented various validation rules, data-filtering, custom API Services and error handling for user interface. </w:t>
      </w:r>
    </w:p>
    <w:p w14:paraId="38D74A2D" w14:textId="2E706395" w:rsidR="002C5448" w:rsidRPr="002C5448" w:rsidRDefault="002C5448">
      <w:pPr>
        <w:pStyle w:val="NoSpacing"/>
        <w:numPr>
          <w:ilvl w:val="0"/>
          <w:numId w:val="41"/>
        </w:numPr>
      </w:pPr>
      <w:r w:rsidRPr="002C5448">
        <w:t>I was involved in modernizing a legacy application by migrating it to Azure App Service. This involved modernizing the application's architecture, code refactoring, and configuring and deploying it on Azure.</w:t>
      </w:r>
    </w:p>
    <w:p w14:paraId="36456A87" w14:textId="7C32AD4E" w:rsidR="002C5448" w:rsidRPr="002C5448" w:rsidRDefault="002C5448">
      <w:pPr>
        <w:pStyle w:val="NoSpacing"/>
        <w:numPr>
          <w:ilvl w:val="0"/>
          <w:numId w:val="41"/>
        </w:numPr>
      </w:pPr>
      <w:r w:rsidRPr="002C5448">
        <w:lastRenderedPageBreak/>
        <w:t>I was also part of a team that developed an IoT platform using Azure IoT Hub. This involved setting up device-to-cloud and cloud-to-device messaging, managing device identities, and creating custom dashboards for real-time monitoring.</w:t>
      </w:r>
    </w:p>
    <w:p w14:paraId="20149024" w14:textId="1D6EA84D" w:rsidR="002C5448" w:rsidRPr="002C5448" w:rsidRDefault="002C5448">
      <w:pPr>
        <w:pStyle w:val="NoSpacing"/>
        <w:numPr>
          <w:ilvl w:val="0"/>
          <w:numId w:val="41"/>
        </w:numPr>
      </w:pPr>
      <w:r w:rsidRPr="002C5448">
        <w:t xml:space="preserve">Worked with API Services for development of RESTful web applications and responsible for development of routing mechanisms. </w:t>
      </w:r>
    </w:p>
    <w:p w14:paraId="4FEA7969" w14:textId="314045D2" w:rsidR="002C5448" w:rsidRPr="002C5448" w:rsidRDefault="002C5448">
      <w:pPr>
        <w:pStyle w:val="NoSpacing"/>
        <w:numPr>
          <w:ilvl w:val="0"/>
          <w:numId w:val="41"/>
        </w:numPr>
      </w:pPr>
      <w:r w:rsidRPr="002C5448">
        <w:t>Developed custom directives to implement UI designs and used core Angular directives to develop custom forms.</w:t>
      </w:r>
    </w:p>
    <w:p w14:paraId="7140A428" w14:textId="2862934A" w:rsidR="002C5448" w:rsidRPr="002C5448" w:rsidRDefault="002C5448">
      <w:pPr>
        <w:pStyle w:val="NoSpacing"/>
        <w:numPr>
          <w:ilvl w:val="0"/>
          <w:numId w:val="41"/>
        </w:numPr>
      </w:pPr>
      <w:r w:rsidRPr="002C5448">
        <w:t>Created highly reusable components in order to maintain stability and Save Development time.</w:t>
      </w:r>
    </w:p>
    <w:p w14:paraId="57E68BC4" w14:textId="28A0CECE" w:rsidR="002C5448" w:rsidRPr="002C5448" w:rsidRDefault="002C5448">
      <w:pPr>
        <w:pStyle w:val="NoSpacing"/>
        <w:numPr>
          <w:ilvl w:val="0"/>
          <w:numId w:val="41"/>
        </w:numPr>
      </w:pPr>
      <w:r w:rsidRPr="002C5448">
        <w:t>Developed unit test plans with Jasmine to test and verify application components.</w:t>
      </w:r>
    </w:p>
    <w:p w14:paraId="428CB425" w14:textId="443DDC39" w:rsidR="002C5448" w:rsidRPr="002C5448" w:rsidRDefault="002C5448">
      <w:pPr>
        <w:pStyle w:val="NoSpacing"/>
        <w:numPr>
          <w:ilvl w:val="0"/>
          <w:numId w:val="41"/>
        </w:numPr>
      </w:pPr>
      <w:r w:rsidRPr="002C5448">
        <w:t xml:space="preserve">Independently developed client-side modules using AngularJS and jQuery. </w:t>
      </w:r>
    </w:p>
    <w:p w14:paraId="2AE7D665" w14:textId="028BFEBC" w:rsidR="002C5448" w:rsidRPr="002C5448" w:rsidRDefault="002C5448">
      <w:pPr>
        <w:pStyle w:val="NoSpacing"/>
        <w:numPr>
          <w:ilvl w:val="0"/>
          <w:numId w:val="41"/>
        </w:numPr>
      </w:pPr>
      <w:r w:rsidRPr="002C5448">
        <w:t xml:space="preserve">Developed a REST based web services in Node.js for providing remote access to instrument systems. </w:t>
      </w:r>
    </w:p>
    <w:p w14:paraId="1B18AA33" w14:textId="657CDAE3" w:rsidR="002C5448" w:rsidRPr="002C5448" w:rsidRDefault="002C5448">
      <w:pPr>
        <w:pStyle w:val="NoSpacing"/>
        <w:numPr>
          <w:ilvl w:val="0"/>
          <w:numId w:val="41"/>
        </w:numPr>
      </w:pPr>
      <w:r w:rsidRPr="002C5448">
        <w:t>Provided support onsite installation and testing of Node.js application stack.</w:t>
      </w:r>
    </w:p>
    <w:p w14:paraId="13695E90" w14:textId="769B5D80" w:rsidR="002C5448" w:rsidRDefault="002C5448">
      <w:pPr>
        <w:pStyle w:val="NoSpacing"/>
        <w:numPr>
          <w:ilvl w:val="0"/>
          <w:numId w:val="41"/>
        </w:numPr>
      </w:pPr>
      <w:r w:rsidRPr="002C5448">
        <w:t>Debugged and refactored Node.js applications to improve performance and maintainability.je</w:t>
      </w:r>
    </w:p>
    <w:p w14:paraId="35CE4120" w14:textId="77777777" w:rsidR="002C5448" w:rsidRDefault="002C5448" w:rsidP="001509BC">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17A83C30" w14:textId="277385A8" w:rsidR="00D7283A" w:rsidRDefault="00D7283A">
      <w:pPr>
        <w:pStyle w:val="NoSpacing"/>
        <w:numPr>
          <w:ilvl w:val="0"/>
          <w:numId w:val="42"/>
        </w:numPr>
      </w:pPr>
      <w:r>
        <w:t>Master of Science Computer Science, Ottawa University, Canada – 2011</w:t>
      </w:r>
    </w:p>
    <w:p w14:paraId="6CD5E9D0" w14:textId="49B1EBDD" w:rsidR="00D7283A" w:rsidRDefault="00D7283A">
      <w:pPr>
        <w:pStyle w:val="NoSpacing"/>
        <w:numPr>
          <w:ilvl w:val="0"/>
          <w:numId w:val="42"/>
        </w:numPr>
      </w:pPr>
      <w:r>
        <w:t>Bachelors in Science Computer Science, University of Madras, India – 2000</w:t>
      </w:r>
    </w:p>
    <w:sectPr w:rsidR="00D7283A" w:rsidSect="004E0EF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6D202" w14:textId="77777777" w:rsidR="004E0EFE" w:rsidRDefault="004E0EFE">
      <w:r>
        <w:separator/>
      </w:r>
    </w:p>
  </w:endnote>
  <w:endnote w:type="continuationSeparator" w:id="0">
    <w:p w14:paraId="69E4CF99" w14:textId="77777777" w:rsidR="004E0EFE" w:rsidRDefault="004E0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111D3" w14:textId="77777777" w:rsidR="004E0EFE" w:rsidRDefault="004E0EFE">
      <w:r>
        <w:separator/>
      </w:r>
    </w:p>
  </w:footnote>
  <w:footnote w:type="continuationSeparator" w:id="0">
    <w:p w14:paraId="21D5DD77" w14:textId="77777777" w:rsidR="004E0EFE" w:rsidRDefault="004E0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0546164" w:rsidR="00BF14B3" w:rsidRPr="00654952" w:rsidRDefault="00BF14B3" w:rsidP="009D2991">
    <w:pPr>
      <w:pStyle w:val="NoSpacing"/>
    </w:pPr>
    <w:r w:rsidRPr="00654952">
      <w:rPr>
        <w:b/>
        <w:bCs/>
      </w:rPr>
      <w:t>Candidate Location:</w:t>
    </w:r>
    <w:r w:rsidR="00EC3F6D" w:rsidRPr="00654952">
      <w:t xml:space="preserve"> </w:t>
    </w:r>
    <w:r w:rsidR="002C5448" w:rsidRPr="002C5448">
      <w:t>Allen</w:t>
    </w:r>
    <w:r w:rsidR="002C5448">
      <w:t xml:space="preserve">, </w:t>
    </w:r>
    <w:r w:rsidR="002C5448" w:rsidRPr="002C5448">
      <w:t>TX, 75002</w:t>
    </w:r>
  </w:p>
  <w:p w14:paraId="4F2C61CC" w14:textId="271B68E4" w:rsidR="00333CDC" w:rsidRDefault="00BF14B3" w:rsidP="00654952">
    <w:pPr>
      <w:pStyle w:val="NoSpacing"/>
    </w:pPr>
    <w:r w:rsidRPr="00654952">
      <w:rPr>
        <w:b/>
        <w:bCs/>
      </w:rPr>
      <w:t>Candidate E-mail ID:</w:t>
    </w:r>
    <w:r w:rsidRPr="00654952">
      <w:t xml:space="preserve"> </w:t>
    </w:r>
    <w:hyperlink r:id="rId1" w:history="1">
      <w:r w:rsidR="002C5448" w:rsidRPr="00AA4692">
        <w:rPr>
          <w:rStyle w:val="Hyperlink"/>
        </w:rPr>
        <w:t>preethakumar110@gmail.com</w:t>
      </w:r>
    </w:hyperlink>
  </w:p>
  <w:p w14:paraId="639D8B28" w14:textId="7C9F4A93" w:rsidR="00BF14B3" w:rsidRPr="00C81039" w:rsidRDefault="00BF14B3" w:rsidP="00654952">
    <w:pPr>
      <w:pStyle w:val="NoSpacing"/>
      <w:rPr>
        <w:rFonts w:ascii="Calibri" w:hAnsi="Calibri" w:cs="Calibri"/>
        <w:lang w:val="en-IN"/>
      </w:rPr>
    </w:pPr>
    <w:r w:rsidRPr="00AC5E92">
      <w:rPr>
        <w:b/>
        <w:bCs/>
        <w:lang w:val="en-IN"/>
      </w:rPr>
      <w:t>Contact Number:</w:t>
    </w:r>
    <w:r w:rsidR="004C7072" w:rsidRPr="00AC5E92">
      <w:rPr>
        <w:lang w:val="en-IN"/>
      </w:rPr>
      <w:t xml:space="preserve"> </w:t>
    </w:r>
    <w:r w:rsidR="002C5448" w:rsidRPr="002C5448">
      <w:rPr>
        <w:rFonts w:ascii="Calibri" w:hAnsi="Calibri" w:cs="Calibri"/>
      </w:rPr>
      <w:t>903-781-0927</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5FB457F0" w14:textId="7F8881D1" w:rsidR="00112238" w:rsidRDefault="007A7C7A" w:rsidP="000155D8">
    <w:pPr>
      <w:pStyle w:val="Header"/>
      <w:jc w:val="center"/>
      <w:rPr>
        <w:rFonts w:asciiTheme="minorHAnsi" w:hAnsiTheme="minorHAnsi" w:cstheme="minorHAnsi"/>
        <w:b/>
        <w:sz w:val="28"/>
        <w:szCs w:val="28"/>
        <w:lang w:val="en-IN"/>
      </w:rPr>
    </w:pPr>
    <w:r w:rsidRPr="007A7C7A">
      <w:rPr>
        <w:rFonts w:asciiTheme="minorHAnsi" w:hAnsiTheme="minorHAnsi" w:cstheme="minorHAnsi"/>
        <w:b/>
        <w:sz w:val="28"/>
        <w:szCs w:val="28"/>
        <w:lang w:val="en-IN"/>
      </w:rPr>
      <w:t>Preetham Kumar</w:t>
    </w:r>
  </w:p>
  <w:p w14:paraId="3620DDFA" w14:textId="77777777" w:rsidR="007A7C7A" w:rsidRPr="00AC5E92" w:rsidRDefault="007A7C7A"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CE56320"/>
    <w:multiLevelType w:val="hybridMultilevel"/>
    <w:tmpl w:val="20D01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1BE78BE"/>
    <w:multiLevelType w:val="hybridMultilevel"/>
    <w:tmpl w:val="B9CEC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77B2367"/>
    <w:multiLevelType w:val="hybridMultilevel"/>
    <w:tmpl w:val="A6F49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550E2EBE"/>
    <w:multiLevelType w:val="hybridMultilevel"/>
    <w:tmpl w:val="E39A1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902B82"/>
    <w:multiLevelType w:val="hybridMultilevel"/>
    <w:tmpl w:val="B8366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0A1E79"/>
    <w:multiLevelType w:val="hybridMultilevel"/>
    <w:tmpl w:val="64185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A128ED"/>
    <w:multiLevelType w:val="hybridMultilevel"/>
    <w:tmpl w:val="9F589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0"/>
  </w:num>
  <w:num w:numId="3" w16cid:durableId="139352410">
    <w:abstractNumId w:val="41"/>
  </w:num>
  <w:num w:numId="4" w16cid:durableId="1139345333">
    <w:abstractNumId w:val="34"/>
  </w:num>
  <w:num w:numId="5" w16cid:durableId="1566716753">
    <w:abstractNumId w:val="28"/>
  </w:num>
  <w:num w:numId="6" w16cid:durableId="862130666">
    <w:abstractNumId w:val="13"/>
  </w:num>
  <w:num w:numId="7" w16cid:durableId="2013292984">
    <w:abstractNumId w:val="42"/>
  </w:num>
  <w:num w:numId="8" w16cid:durableId="777530213">
    <w:abstractNumId w:val="48"/>
  </w:num>
  <w:num w:numId="9" w16cid:durableId="1192037481">
    <w:abstractNumId w:val="24"/>
  </w:num>
  <w:num w:numId="10" w16cid:durableId="263391843">
    <w:abstractNumId w:val="44"/>
  </w:num>
  <w:num w:numId="11" w16cid:durableId="66726532">
    <w:abstractNumId w:val="36"/>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45"/>
  </w:num>
  <w:num w:numId="14" w16cid:durableId="1133476638">
    <w:abstractNumId w:val="30"/>
  </w:num>
  <w:num w:numId="15" w16cid:durableId="337585252">
    <w:abstractNumId w:val="43"/>
  </w:num>
  <w:num w:numId="16" w16cid:durableId="2061587357">
    <w:abstractNumId w:val="37"/>
  </w:num>
  <w:num w:numId="17" w16cid:durableId="1065491973">
    <w:abstractNumId w:val="17"/>
  </w:num>
  <w:num w:numId="18" w16cid:durableId="1318266233">
    <w:abstractNumId w:val="16"/>
  </w:num>
  <w:num w:numId="19" w16cid:durableId="526874085">
    <w:abstractNumId w:val="35"/>
  </w:num>
  <w:num w:numId="20" w16cid:durableId="844248676">
    <w:abstractNumId w:val="21"/>
  </w:num>
  <w:num w:numId="21" w16cid:durableId="284892896">
    <w:abstractNumId w:val="29"/>
  </w:num>
  <w:num w:numId="22" w16cid:durableId="605190378">
    <w:abstractNumId w:val="15"/>
  </w:num>
  <w:num w:numId="23" w16cid:durableId="509416459">
    <w:abstractNumId w:val="19"/>
  </w:num>
  <w:num w:numId="24" w16cid:durableId="1935087531">
    <w:abstractNumId w:val="10"/>
  </w:num>
  <w:num w:numId="25" w16cid:durableId="1366129160">
    <w:abstractNumId w:val="12"/>
  </w:num>
  <w:num w:numId="26" w16cid:durableId="1003901784">
    <w:abstractNumId w:val="39"/>
  </w:num>
  <w:num w:numId="27" w16cid:durableId="543714750">
    <w:abstractNumId w:val="27"/>
  </w:num>
  <w:num w:numId="28" w16cid:durableId="504515879">
    <w:abstractNumId w:val="14"/>
  </w:num>
  <w:num w:numId="29" w16cid:durableId="1754471848">
    <w:abstractNumId w:val="18"/>
  </w:num>
  <w:num w:numId="30" w16cid:durableId="553084479">
    <w:abstractNumId w:val="31"/>
  </w:num>
  <w:num w:numId="31" w16cid:durableId="1454204984">
    <w:abstractNumId w:val="25"/>
  </w:num>
  <w:num w:numId="32" w16cid:durableId="1183738669">
    <w:abstractNumId w:val="9"/>
  </w:num>
  <w:num w:numId="33" w16cid:durableId="128592335">
    <w:abstractNumId w:val="20"/>
  </w:num>
  <w:num w:numId="34" w16cid:durableId="187452677">
    <w:abstractNumId w:val="23"/>
  </w:num>
  <w:num w:numId="35" w16cid:durableId="972758455">
    <w:abstractNumId w:val="38"/>
  </w:num>
  <w:num w:numId="36" w16cid:durableId="599873486">
    <w:abstractNumId w:val="32"/>
  </w:num>
  <w:num w:numId="37" w16cid:durableId="118958354">
    <w:abstractNumId w:val="33"/>
  </w:num>
  <w:num w:numId="38" w16cid:durableId="1511064192">
    <w:abstractNumId w:val="11"/>
  </w:num>
  <w:num w:numId="39" w16cid:durableId="417291299">
    <w:abstractNumId w:val="47"/>
  </w:num>
  <w:num w:numId="40" w16cid:durableId="1832064756">
    <w:abstractNumId w:val="26"/>
  </w:num>
  <w:num w:numId="41" w16cid:durableId="826440870">
    <w:abstractNumId w:val="22"/>
  </w:num>
  <w:num w:numId="42" w16cid:durableId="1734158921">
    <w:abstractNumId w:val="4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4B41"/>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812"/>
    <w:rsid w:val="000D5BB7"/>
    <w:rsid w:val="000D6232"/>
    <w:rsid w:val="000D75C1"/>
    <w:rsid w:val="000E0C93"/>
    <w:rsid w:val="000E2B3C"/>
    <w:rsid w:val="000E33CB"/>
    <w:rsid w:val="000E614B"/>
    <w:rsid w:val="000E6264"/>
    <w:rsid w:val="000E7DE1"/>
    <w:rsid w:val="000F429C"/>
    <w:rsid w:val="000F4C78"/>
    <w:rsid w:val="000F5906"/>
    <w:rsid w:val="00103186"/>
    <w:rsid w:val="00103E36"/>
    <w:rsid w:val="00112238"/>
    <w:rsid w:val="001126DB"/>
    <w:rsid w:val="00116E85"/>
    <w:rsid w:val="001176D1"/>
    <w:rsid w:val="001207E5"/>
    <w:rsid w:val="001208FC"/>
    <w:rsid w:val="00121525"/>
    <w:rsid w:val="00124BA1"/>
    <w:rsid w:val="00126E53"/>
    <w:rsid w:val="00126FA7"/>
    <w:rsid w:val="0013079E"/>
    <w:rsid w:val="00132324"/>
    <w:rsid w:val="001325B9"/>
    <w:rsid w:val="00133260"/>
    <w:rsid w:val="00133DAE"/>
    <w:rsid w:val="0013532E"/>
    <w:rsid w:val="00136396"/>
    <w:rsid w:val="00137902"/>
    <w:rsid w:val="00141480"/>
    <w:rsid w:val="00141B36"/>
    <w:rsid w:val="00143F52"/>
    <w:rsid w:val="0014542A"/>
    <w:rsid w:val="001509BC"/>
    <w:rsid w:val="0015175A"/>
    <w:rsid w:val="00151F21"/>
    <w:rsid w:val="00154466"/>
    <w:rsid w:val="001559D1"/>
    <w:rsid w:val="00156EFD"/>
    <w:rsid w:val="00162D7B"/>
    <w:rsid w:val="0016461A"/>
    <w:rsid w:val="00172525"/>
    <w:rsid w:val="00181B74"/>
    <w:rsid w:val="0018509B"/>
    <w:rsid w:val="00186DDF"/>
    <w:rsid w:val="0019159B"/>
    <w:rsid w:val="001A5F25"/>
    <w:rsid w:val="001B46BC"/>
    <w:rsid w:val="001B59AA"/>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54FF"/>
    <w:rsid w:val="002072BF"/>
    <w:rsid w:val="00210D95"/>
    <w:rsid w:val="00212024"/>
    <w:rsid w:val="0021212A"/>
    <w:rsid w:val="0021272F"/>
    <w:rsid w:val="00214B40"/>
    <w:rsid w:val="00220B99"/>
    <w:rsid w:val="00220BAD"/>
    <w:rsid w:val="00221CF0"/>
    <w:rsid w:val="00225032"/>
    <w:rsid w:val="00226E09"/>
    <w:rsid w:val="002307CD"/>
    <w:rsid w:val="002309CF"/>
    <w:rsid w:val="00231825"/>
    <w:rsid w:val="00232DBE"/>
    <w:rsid w:val="0023520E"/>
    <w:rsid w:val="00236BF5"/>
    <w:rsid w:val="002430AF"/>
    <w:rsid w:val="002432CA"/>
    <w:rsid w:val="002435B5"/>
    <w:rsid w:val="002457BF"/>
    <w:rsid w:val="00245AEF"/>
    <w:rsid w:val="00247A42"/>
    <w:rsid w:val="00250215"/>
    <w:rsid w:val="0025095A"/>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5DE3"/>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C5448"/>
    <w:rsid w:val="002C5D0F"/>
    <w:rsid w:val="002D134D"/>
    <w:rsid w:val="002D2250"/>
    <w:rsid w:val="002D267F"/>
    <w:rsid w:val="002D30DD"/>
    <w:rsid w:val="002D366A"/>
    <w:rsid w:val="002D4470"/>
    <w:rsid w:val="002D4476"/>
    <w:rsid w:val="002D5E87"/>
    <w:rsid w:val="002D6A75"/>
    <w:rsid w:val="002E11E6"/>
    <w:rsid w:val="002E1952"/>
    <w:rsid w:val="002E39E9"/>
    <w:rsid w:val="002E4849"/>
    <w:rsid w:val="002E5847"/>
    <w:rsid w:val="002E62A0"/>
    <w:rsid w:val="002E6C1E"/>
    <w:rsid w:val="002F0D85"/>
    <w:rsid w:val="002F1A15"/>
    <w:rsid w:val="002F3FD3"/>
    <w:rsid w:val="002F4CD7"/>
    <w:rsid w:val="002F4E56"/>
    <w:rsid w:val="00306522"/>
    <w:rsid w:val="00306793"/>
    <w:rsid w:val="003125B5"/>
    <w:rsid w:val="00313E14"/>
    <w:rsid w:val="003157CF"/>
    <w:rsid w:val="00317CAC"/>
    <w:rsid w:val="00322FE0"/>
    <w:rsid w:val="0032307D"/>
    <w:rsid w:val="00325A73"/>
    <w:rsid w:val="00333230"/>
    <w:rsid w:val="00333973"/>
    <w:rsid w:val="00333CDC"/>
    <w:rsid w:val="00334FF0"/>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845"/>
    <w:rsid w:val="003D4FFF"/>
    <w:rsid w:val="003D51BD"/>
    <w:rsid w:val="003D5421"/>
    <w:rsid w:val="003D65E4"/>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447A4"/>
    <w:rsid w:val="0044750C"/>
    <w:rsid w:val="004500CF"/>
    <w:rsid w:val="004512C6"/>
    <w:rsid w:val="00454701"/>
    <w:rsid w:val="004547E2"/>
    <w:rsid w:val="004550D1"/>
    <w:rsid w:val="00456DFB"/>
    <w:rsid w:val="0045764D"/>
    <w:rsid w:val="00462B77"/>
    <w:rsid w:val="004705F3"/>
    <w:rsid w:val="00473DB1"/>
    <w:rsid w:val="00474B34"/>
    <w:rsid w:val="00474E1E"/>
    <w:rsid w:val="0047501F"/>
    <w:rsid w:val="0047637B"/>
    <w:rsid w:val="004769B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0EFE"/>
    <w:rsid w:val="004E176A"/>
    <w:rsid w:val="004E1AE9"/>
    <w:rsid w:val="004E33D7"/>
    <w:rsid w:val="004E5322"/>
    <w:rsid w:val="004E58BE"/>
    <w:rsid w:val="004E59EA"/>
    <w:rsid w:val="004E72E7"/>
    <w:rsid w:val="004F007E"/>
    <w:rsid w:val="004F3011"/>
    <w:rsid w:val="004F38F5"/>
    <w:rsid w:val="005009F1"/>
    <w:rsid w:val="0050204C"/>
    <w:rsid w:val="00502381"/>
    <w:rsid w:val="0050466A"/>
    <w:rsid w:val="00506DFB"/>
    <w:rsid w:val="00506E29"/>
    <w:rsid w:val="0050738C"/>
    <w:rsid w:val="00507E4A"/>
    <w:rsid w:val="00510004"/>
    <w:rsid w:val="00511C42"/>
    <w:rsid w:val="005127FB"/>
    <w:rsid w:val="00514579"/>
    <w:rsid w:val="005206B0"/>
    <w:rsid w:val="00520A58"/>
    <w:rsid w:val="00523BDB"/>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A5258"/>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5F663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5B62"/>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4F11"/>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4440D"/>
    <w:rsid w:val="007520CB"/>
    <w:rsid w:val="00752FD3"/>
    <w:rsid w:val="0075494E"/>
    <w:rsid w:val="00755C33"/>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85EE5"/>
    <w:rsid w:val="007906A5"/>
    <w:rsid w:val="0079115B"/>
    <w:rsid w:val="00792ADB"/>
    <w:rsid w:val="00793092"/>
    <w:rsid w:val="00795F48"/>
    <w:rsid w:val="00795F54"/>
    <w:rsid w:val="00796BC9"/>
    <w:rsid w:val="007A2D26"/>
    <w:rsid w:val="007A31AB"/>
    <w:rsid w:val="007A670C"/>
    <w:rsid w:val="007A7C7A"/>
    <w:rsid w:val="007B1335"/>
    <w:rsid w:val="007B2324"/>
    <w:rsid w:val="007C5095"/>
    <w:rsid w:val="007C6A91"/>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2A9C"/>
    <w:rsid w:val="008838A6"/>
    <w:rsid w:val="008857F1"/>
    <w:rsid w:val="00886739"/>
    <w:rsid w:val="00887D74"/>
    <w:rsid w:val="00887EA7"/>
    <w:rsid w:val="00890F95"/>
    <w:rsid w:val="008923B4"/>
    <w:rsid w:val="00894865"/>
    <w:rsid w:val="008955C4"/>
    <w:rsid w:val="00896017"/>
    <w:rsid w:val="008A3781"/>
    <w:rsid w:val="008A3AF6"/>
    <w:rsid w:val="008A5520"/>
    <w:rsid w:val="008A5C53"/>
    <w:rsid w:val="008B2935"/>
    <w:rsid w:val="008B2E59"/>
    <w:rsid w:val="008B3880"/>
    <w:rsid w:val="008B7BA1"/>
    <w:rsid w:val="008C0066"/>
    <w:rsid w:val="008C0678"/>
    <w:rsid w:val="008C2CDD"/>
    <w:rsid w:val="008C391E"/>
    <w:rsid w:val="008C7C3E"/>
    <w:rsid w:val="008D4FCB"/>
    <w:rsid w:val="008E00BB"/>
    <w:rsid w:val="008E2893"/>
    <w:rsid w:val="008E467A"/>
    <w:rsid w:val="008E4873"/>
    <w:rsid w:val="008F2662"/>
    <w:rsid w:val="008F2C89"/>
    <w:rsid w:val="008F6528"/>
    <w:rsid w:val="008F7BF0"/>
    <w:rsid w:val="00900564"/>
    <w:rsid w:val="00902358"/>
    <w:rsid w:val="0090599B"/>
    <w:rsid w:val="009076F5"/>
    <w:rsid w:val="009113B7"/>
    <w:rsid w:val="00911C09"/>
    <w:rsid w:val="009133FC"/>
    <w:rsid w:val="009134FC"/>
    <w:rsid w:val="0091433C"/>
    <w:rsid w:val="009150B6"/>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40D2"/>
    <w:rsid w:val="009752F7"/>
    <w:rsid w:val="009756F2"/>
    <w:rsid w:val="00975BC7"/>
    <w:rsid w:val="00976390"/>
    <w:rsid w:val="00981982"/>
    <w:rsid w:val="00985B94"/>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1728"/>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92BD8"/>
    <w:rsid w:val="00AA01D4"/>
    <w:rsid w:val="00AA1253"/>
    <w:rsid w:val="00AA2366"/>
    <w:rsid w:val="00AA2FE9"/>
    <w:rsid w:val="00AA3E09"/>
    <w:rsid w:val="00AA4CF6"/>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3D16"/>
    <w:rsid w:val="00B2466A"/>
    <w:rsid w:val="00B25D0B"/>
    <w:rsid w:val="00B27F18"/>
    <w:rsid w:val="00B33787"/>
    <w:rsid w:val="00B35213"/>
    <w:rsid w:val="00B35815"/>
    <w:rsid w:val="00B360ED"/>
    <w:rsid w:val="00B45FFB"/>
    <w:rsid w:val="00B4660F"/>
    <w:rsid w:val="00B47705"/>
    <w:rsid w:val="00B513EA"/>
    <w:rsid w:val="00B52A3E"/>
    <w:rsid w:val="00B5352C"/>
    <w:rsid w:val="00B5592F"/>
    <w:rsid w:val="00B55C79"/>
    <w:rsid w:val="00B573EC"/>
    <w:rsid w:val="00B61296"/>
    <w:rsid w:val="00B63DB3"/>
    <w:rsid w:val="00B643C1"/>
    <w:rsid w:val="00B65240"/>
    <w:rsid w:val="00B66E2E"/>
    <w:rsid w:val="00B67ACA"/>
    <w:rsid w:val="00B70799"/>
    <w:rsid w:val="00B71FBB"/>
    <w:rsid w:val="00B750C7"/>
    <w:rsid w:val="00B7539F"/>
    <w:rsid w:val="00B76600"/>
    <w:rsid w:val="00B80AA2"/>
    <w:rsid w:val="00B834C6"/>
    <w:rsid w:val="00B8368F"/>
    <w:rsid w:val="00B86580"/>
    <w:rsid w:val="00B86B63"/>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1AEA"/>
    <w:rsid w:val="00C02226"/>
    <w:rsid w:val="00C06AB9"/>
    <w:rsid w:val="00C10AA7"/>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6354C"/>
    <w:rsid w:val="00C710EF"/>
    <w:rsid w:val="00C74DAA"/>
    <w:rsid w:val="00C76BCE"/>
    <w:rsid w:val="00C81039"/>
    <w:rsid w:val="00C8664A"/>
    <w:rsid w:val="00C90307"/>
    <w:rsid w:val="00C924AB"/>
    <w:rsid w:val="00C944B5"/>
    <w:rsid w:val="00C96171"/>
    <w:rsid w:val="00C96489"/>
    <w:rsid w:val="00CA0479"/>
    <w:rsid w:val="00CA2ED8"/>
    <w:rsid w:val="00CA7AB3"/>
    <w:rsid w:val="00CB02C0"/>
    <w:rsid w:val="00CB08FC"/>
    <w:rsid w:val="00CB51AA"/>
    <w:rsid w:val="00CB5E63"/>
    <w:rsid w:val="00CB7DBD"/>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677DC"/>
    <w:rsid w:val="00D70766"/>
    <w:rsid w:val="00D70931"/>
    <w:rsid w:val="00D71323"/>
    <w:rsid w:val="00D7283A"/>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34E1"/>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377A6"/>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9625F"/>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25"/>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681B"/>
    <w:rsid w:val="00F07323"/>
    <w:rsid w:val="00F153FC"/>
    <w:rsid w:val="00F24CA1"/>
    <w:rsid w:val="00F25BC6"/>
    <w:rsid w:val="00F26F25"/>
    <w:rsid w:val="00F30303"/>
    <w:rsid w:val="00F3167A"/>
    <w:rsid w:val="00F426A8"/>
    <w:rsid w:val="00F46B6E"/>
    <w:rsid w:val="00F47DD1"/>
    <w:rsid w:val="00F52872"/>
    <w:rsid w:val="00F539B5"/>
    <w:rsid w:val="00F53C96"/>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07B0"/>
    <w:rsid w:val="00FB0062"/>
    <w:rsid w:val="00FB0611"/>
    <w:rsid w:val="00FB5A9A"/>
    <w:rsid w:val="00FC0EF9"/>
    <w:rsid w:val="00FC1612"/>
    <w:rsid w:val="00FC1DE2"/>
    <w:rsid w:val="00FC244D"/>
    <w:rsid w:val="00FC3056"/>
    <w:rsid w:val="00FD000F"/>
    <w:rsid w:val="00FD1537"/>
    <w:rsid w:val="00FD2D82"/>
    <w:rsid w:val="00FD548E"/>
    <w:rsid w:val="00FD730F"/>
    <w:rsid w:val="00FE03E2"/>
    <w:rsid w:val="00FE2273"/>
    <w:rsid w:val="00FE34EF"/>
    <w:rsid w:val="00FE4A2A"/>
    <w:rsid w:val="00FE5B2B"/>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divdocumentdivsectiontitle">
    <w:name w:val="div_document_div_sectiontitle"/>
    <w:basedOn w:val="Normal"/>
    <w:rsid w:val="006E4F11"/>
    <w:pPr>
      <w:spacing w:line="260" w:lineRule="atLeast"/>
      <w:textAlignment w:val="baseline"/>
    </w:pPr>
    <w:rPr>
      <w:color w:val="084B81"/>
      <w:sz w:val="26"/>
      <w:szCs w:val="26"/>
    </w:rPr>
  </w:style>
  <w:style w:type="paragraph" w:customStyle="1" w:styleId="style5">
    <w:name w:val="style5"/>
    <w:basedOn w:val="Normal"/>
    <w:rsid w:val="00C01AEA"/>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0143368">
      <w:bodyDiv w:val="1"/>
      <w:marLeft w:val="0"/>
      <w:marRight w:val="0"/>
      <w:marTop w:val="0"/>
      <w:marBottom w:val="0"/>
      <w:divBdr>
        <w:top w:val="none" w:sz="0" w:space="0" w:color="auto"/>
        <w:left w:val="none" w:sz="0" w:space="0" w:color="auto"/>
        <w:bottom w:val="none" w:sz="0" w:space="0" w:color="auto"/>
        <w:right w:val="none" w:sz="0" w:space="0" w:color="auto"/>
      </w:divBdr>
      <w:divsChild>
        <w:div w:id="687559452">
          <w:marLeft w:val="0"/>
          <w:marRight w:val="0"/>
          <w:marTop w:val="0"/>
          <w:marBottom w:val="0"/>
          <w:divBdr>
            <w:top w:val="none" w:sz="0" w:space="0" w:color="auto"/>
            <w:left w:val="none" w:sz="0" w:space="0" w:color="auto"/>
            <w:bottom w:val="none" w:sz="0" w:space="0" w:color="auto"/>
            <w:right w:val="none" w:sz="0" w:space="0" w:color="auto"/>
          </w:divBdr>
          <w:divsChild>
            <w:div w:id="1702508315">
              <w:marLeft w:val="0"/>
              <w:marRight w:val="0"/>
              <w:marTop w:val="0"/>
              <w:marBottom w:val="0"/>
              <w:divBdr>
                <w:top w:val="none" w:sz="0" w:space="0" w:color="auto"/>
                <w:left w:val="none" w:sz="0" w:space="0" w:color="auto"/>
                <w:bottom w:val="none" w:sz="0" w:space="0" w:color="auto"/>
                <w:right w:val="none" w:sz="0" w:space="0" w:color="auto"/>
              </w:divBdr>
              <w:divsChild>
                <w:div w:id="421800292">
                  <w:marLeft w:val="0"/>
                  <w:marRight w:val="0"/>
                  <w:marTop w:val="0"/>
                  <w:marBottom w:val="0"/>
                  <w:divBdr>
                    <w:top w:val="none" w:sz="0" w:space="0" w:color="auto"/>
                    <w:left w:val="none" w:sz="0" w:space="0" w:color="auto"/>
                    <w:bottom w:val="none" w:sz="0" w:space="0" w:color="auto"/>
                    <w:right w:val="none" w:sz="0" w:space="0" w:color="auto"/>
                  </w:divBdr>
                  <w:divsChild>
                    <w:div w:id="1341203796">
                      <w:marLeft w:val="0"/>
                      <w:marRight w:val="0"/>
                      <w:marTop w:val="0"/>
                      <w:marBottom w:val="0"/>
                      <w:divBdr>
                        <w:top w:val="none" w:sz="0" w:space="0" w:color="auto"/>
                        <w:left w:val="none" w:sz="0" w:space="0" w:color="auto"/>
                        <w:bottom w:val="none" w:sz="0" w:space="0" w:color="auto"/>
                        <w:right w:val="none" w:sz="0" w:space="0" w:color="auto"/>
                      </w:divBdr>
                      <w:divsChild>
                        <w:div w:id="1328631415">
                          <w:marLeft w:val="0"/>
                          <w:marRight w:val="0"/>
                          <w:marTop w:val="0"/>
                          <w:marBottom w:val="0"/>
                          <w:divBdr>
                            <w:top w:val="none" w:sz="0" w:space="0" w:color="auto"/>
                            <w:left w:val="none" w:sz="0" w:space="0" w:color="auto"/>
                            <w:bottom w:val="none" w:sz="0" w:space="0" w:color="auto"/>
                            <w:right w:val="none" w:sz="0" w:space="0" w:color="auto"/>
                          </w:divBdr>
                          <w:divsChild>
                            <w:div w:id="10286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preethakumar1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3875</Words>
  <Characters>22090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8</cp:revision>
  <cp:lastPrinted>2006-06-28T14:40:00Z</cp:lastPrinted>
  <dcterms:created xsi:type="dcterms:W3CDTF">2024-04-03T21:15:00Z</dcterms:created>
  <dcterms:modified xsi:type="dcterms:W3CDTF">2024-04-04T14:23:00Z</dcterms:modified>
</cp:coreProperties>
</file>