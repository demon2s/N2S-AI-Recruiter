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BD5E8" w14:textId="74A36572" w:rsidR="00AF6AFF" w:rsidRPr="000F5EB5" w:rsidRDefault="00385C3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caps/>
          <w:smallCaps w:val="0"/>
          <w:sz w:val="22"/>
          <w:szCs w:val="22"/>
        </w:rPr>
        <w:t>PROFESSIONAL SUMMARY</w:t>
      </w:r>
      <w:r w:rsidR="0070770F" w:rsidRPr="000F5EB5">
        <w:rPr>
          <w:rFonts w:ascii="Calibri" w:hAnsi="Calibri" w:cs="Calibri"/>
          <w:caps/>
          <w:smallCaps w:val="0"/>
          <w:sz w:val="22"/>
          <w:szCs w:val="22"/>
        </w:rPr>
        <w:t>:</w:t>
      </w:r>
    </w:p>
    <w:p w14:paraId="5DE9D46C" w14:textId="77777777" w:rsidR="00AF6AFF" w:rsidRPr="00A7634B" w:rsidRDefault="00AF6AFF" w:rsidP="000F5EB5">
      <w:pPr>
        <w:pStyle w:val="Title"/>
        <w:jc w:val="both"/>
        <w:rPr>
          <w:rFonts w:ascii="Calibri" w:hAnsi="Calibri" w:cs="Calibri"/>
          <w:caps/>
          <w:smallCaps w:val="0"/>
          <w:sz w:val="10"/>
          <w:szCs w:val="22"/>
        </w:rPr>
      </w:pPr>
    </w:p>
    <w:p w14:paraId="637C48C9" w14:textId="77777777" w:rsidR="00A67726" w:rsidRPr="00A67726" w:rsidRDefault="00A67726" w:rsidP="00A67726">
      <w:pPr>
        <w:pStyle w:val="NoSpacing"/>
        <w:numPr>
          <w:ilvl w:val="0"/>
          <w:numId w:val="50"/>
        </w:numPr>
      </w:pPr>
      <w:r w:rsidRPr="00A67726">
        <w:t xml:space="preserve">Salesforce </w:t>
      </w:r>
      <w:proofErr w:type="gramStart"/>
      <w:r w:rsidRPr="00A67726">
        <w:t>Lead</w:t>
      </w:r>
      <w:proofErr w:type="gramEnd"/>
      <w:r w:rsidRPr="00A67726">
        <w:t xml:space="preserve"> developer/Architect with around 13 years of Development experience and around 9+ years of experience in Salesforce platform and Lightning, with cross-functional experience in enterprise-wide complex Salesforce CRM implementations</w:t>
      </w:r>
    </w:p>
    <w:p w14:paraId="320126DB" w14:textId="77777777" w:rsidR="00A67726" w:rsidRPr="00A67726" w:rsidRDefault="00A67726" w:rsidP="00A67726">
      <w:pPr>
        <w:pStyle w:val="NoSpacing"/>
        <w:numPr>
          <w:ilvl w:val="0"/>
          <w:numId w:val="50"/>
        </w:numPr>
      </w:pPr>
      <w:r w:rsidRPr="00A67726">
        <w:t>Extensive experience with Analysis, Design, Development, Customization, and Implementation of CRM Applications. Proficient in analyzing and translating business requirements to technical requirements in line with most scalable architecture</w:t>
      </w:r>
    </w:p>
    <w:p w14:paraId="713C5F3F" w14:textId="77777777" w:rsidR="00A67726" w:rsidRPr="00A67726" w:rsidRDefault="00A67726" w:rsidP="00A67726">
      <w:pPr>
        <w:pStyle w:val="NoSpacing"/>
        <w:numPr>
          <w:ilvl w:val="0"/>
          <w:numId w:val="50"/>
        </w:numPr>
      </w:pPr>
      <w:r w:rsidRPr="00A67726">
        <w:t>More than 9 years of Salesforce Lightning customization experience including Lightning App, Lightning Component, Lightning events and Lightning web components etc.</w:t>
      </w:r>
    </w:p>
    <w:p w14:paraId="341EDCDD" w14:textId="77777777" w:rsidR="00A67726" w:rsidRPr="00A67726" w:rsidRDefault="00A67726" w:rsidP="00A67726">
      <w:pPr>
        <w:pStyle w:val="NoSpacing"/>
        <w:numPr>
          <w:ilvl w:val="0"/>
          <w:numId w:val="50"/>
        </w:numPr>
      </w:pPr>
      <w:r w:rsidRPr="00A67726">
        <w:t>In-depth knowledge and expertise in Apex, Batches, REST-based Web Service APIs and Integration, Salesforce Lightning framework, lightning components, Events, SLDS, JavaScript and CSS</w:t>
      </w:r>
    </w:p>
    <w:p w14:paraId="1F0BD032" w14:textId="77777777" w:rsidR="00A67726" w:rsidRPr="00A67726" w:rsidRDefault="00A67726" w:rsidP="00A67726">
      <w:pPr>
        <w:pStyle w:val="NoSpacing"/>
        <w:numPr>
          <w:ilvl w:val="0"/>
          <w:numId w:val="50"/>
        </w:numPr>
      </w:pPr>
      <w:r w:rsidRPr="00A67726">
        <w:t>Complete understanding and experience in SFDC Configurations/Customizations - User Interface, Page Layouts, Tabs, Custom fields, Custom objects, Validation Rules, Triggers, etc.</w:t>
      </w:r>
    </w:p>
    <w:p w14:paraId="233ED3B3" w14:textId="77777777" w:rsidR="00A67726" w:rsidRPr="00A67726" w:rsidRDefault="00A67726" w:rsidP="00A67726">
      <w:pPr>
        <w:pStyle w:val="NoSpacing"/>
        <w:numPr>
          <w:ilvl w:val="0"/>
          <w:numId w:val="50"/>
        </w:numPr>
      </w:pPr>
      <w:r w:rsidRPr="00A67726">
        <w:t>Experience in handling and optimizing large data volumes for enhanced system performance and data quality</w:t>
      </w:r>
    </w:p>
    <w:p w14:paraId="3C4C4315" w14:textId="77777777" w:rsidR="00A67726" w:rsidRPr="00A67726" w:rsidRDefault="00A67726" w:rsidP="00A67726">
      <w:pPr>
        <w:pStyle w:val="NoSpacing"/>
        <w:numPr>
          <w:ilvl w:val="0"/>
          <w:numId w:val="50"/>
        </w:numPr>
      </w:pPr>
      <w:r w:rsidRPr="00A67726">
        <w:t>Experience in Release Management process and Continuous Integration tools (Change Set, Bitbucket, Ant, Antirabbit, Gearset and Salesforce DX) etc.</w:t>
      </w:r>
    </w:p>
    <w:p w14:paraId="54B65A4A" w14:textId="77777777" w:rsidR="00A67726" w:rsidRPr="00A67726" w:rsidRDefault="00A67726" w:rsidP="00A67726">
      <w:pPr>
        <w:pStyle w:val="NoSpacing"/>
        <w:numPr>
          <w:ilvl w:val="0"/>
          <w:numId w:val="50"/>
        </w:numPr>
      </w:pPr>
      <w:r w:rsidRPr="00A67726">
        <w:t>Complete understanding and expert in managing lower environments (Sandboxes), Full/Partial copy sandboxes, post refresh activities, data-loading etc.</w:t>
      </w:r>
    </w:p>
    <w:p w14:paraId="72B2A4AB" w14:textId="77777777" w:rsidR="00A67726" w:rsidRPr="00A67726" w:rsidRDefault="00A67726" w:rsidP="00A67726">
      <w:pPr>
        <w:pStyle w:val="NoSpacing"/>
        <w:numPr>
          <w:ilvl w:val="0"/>
          <w:numId w:val="50"/>
        </w:numPr>
      </w:pPr>
      <w:r w:rsidRPr="00A67726">
        <w:t>Experience in Force.com and API development with SQL, SOQL, SOSL and REST</w:t>
      </w:r>
    </w:p>
    <w:p w14:paraId="4A642184" w14:textId="77777777" w:rsidR="00A67726" w:rsidRPr="00A67726" w:rsidRDefault="00A67726" w:rsidP="00A67726">
      <w:pPr>
        <w:pStyle w:val="NoSpacing"/>
        <w:numPr>
          <w:ilvl w:val="0"/>
          <w:numId w:val="50"/>
        </w:numPr>
      </w:pPr>
      <w:r w:rsidRPr="00A67726">
        <w:t>Experience is Enterprise Application Integrations using Middleware tools like TIBCO BW, ESB, Boomi, Apigee</w:t>
      </w:r>
    </w:p>
    <w:p w14:paraId="5272BC02" w14:textId="77777777" w:rsidR="00BF2407" w:rsidRPr="000F5EB5" w:rsidRDefault="00BF2407" w:rsidP="00BF2407">
      <w:pPr>
        <w:pStyle w:val="NoSpacing"/>
        <w:jc w:val="both"/>
        <w:rPr>
          <w:rFonts w:cs="Calibri"/>
        </w:rPr>
      </w:pPr>
    </w:p>
    <w:p w14:paraId="12550591" w14:textId="318AEFF3" w:rsidR="00A47770" w:rsidRPr="00A47770" w:rsidRDefault="00A47770" w:rsidP="00A47770">
      <w:pPr>
        <w:pStyle w:val="Title"/>
        <w:pBdr>
          <w:bottom w:val="single" w:sz="12" w:space="2" w:color="auto"/>
        </w:pBdr>
        <w:jc w:val="both"/>
        <w:rPr>
          <w:rFonts w:ascii="Calibri" w:hAnsi="Calibri" w:cs="Calibri"/>
          <w:caps/>
          <w:smallCaps w:val="0"/>
          <w:sz w:val="22"/>
          <w:szCs w:val="22"/>
        </w:rPr>
      </w:pPr>
      <w:r w:rsidRPr="00A47770">
        <w:rPr>
          <w:rFonts w:ascii="Calibri" w:hAnsi="Calibri" w:cs="Calibri"/>
          <w:caps/>
          <w:smallCaps w:val="0"/>
          <w:sz w:val="22"/>
          <w:szCs w:val="22"/>
        </w:rPr>
        <w:t>SKILLS</w:t>
      </w:r>
      <w:r>
        <w:rPr>
          <w:rFonts w:ascii="Calibri" w:hAnsi="Calibri" w:cs="Calibri"/>
          <w:caps/>
          <w:smallCaps w:val="0"/>
          <w:sz w:val="22"/>
          <w:szCs w:val="22"/>
        </w:rPr>
        <w:t>:</w:t>
      </w:r>
    </w:p>
    <w:p w14:paraId="14C5D504" w14:textId="77777777" w:rsidR="00A47770" w:rsidRPr="00A47770" w:rsidRDefault="00A47770" w:rsidP="00A47770">
      <w:pPr>
        <w:pStyle w:val="NoSpacing"/>
        <w:jc w:val="both"/>
        <w:rPr>
          <w:rFonts w:cs="Calibri"/>
          <w:sz w:val="10"/>
        </w:rPr>
      </w:pPr>
    </w:p>
    <w:p w14:paraId="71E7F4AF" w14:textId="08F1B26A" w:rsidR="00BF2407" w:rsidRDefault="006C3A7D" w:rsidP="000F5EB5">
      <w:pPr>
        <w:pStyle w:val="NoSpacing"/>
        <w:jc w:val="both"/>
        <w:rPr>
          <w:b/>
          <w:bCs/>
        </w:rPr>
      </w:pPr>
      <w:r>
        <w:rPr>
          <w:b/>
          <w:bCs/>
        </w:rPr>
        <w:t xml:space="preserve">Salesforce </w:t>
      </w:r>
      <w:r w:rsidR="00A67726" w:rsidRPr="00A67726">
        <w:rPr>
          <w:b/>
          <w:bCs/>
        </w:rPr>
        <w:t>Technologies</w:t>
      </w:r>
      <w:r w:rsidR="00A67726">
        <w:rPr>
          <w:b/>
          <w:bCs/>
        </w:rPr>
        <w:t xml:space="preserve">: </w:t>
      </w:r>
      <w:r w:rsidR="00A67726" w:rsidRPr="00A67726">
        <w:t>Apex Triggers, Apex Triggers, Apex Classes, SOQL, SOSL, Visual Force pages, Apex Web Services, Force.com Eclipse IDE, Lightning flows, Lightning Components, Workflow and approvals, dashboards, Reports, CMDT, custom Objects</w:t>
      </w:r>
    </w:p>
    <w:p w14:paraId="080AC6D1" w14:textId="77777777" w:rsidR="00A67726" w:rsidRPr="00A67726" w:rsidRDefault="00A67726" w:rsidP="000F5EB5">
      <w:pPr>
        <w:pStyle w:val="NoSpacing"/>
        <w:jc w:val="both"/>
        <w:rPr>
          <w:b/>
          <w:bCs/>
          <w:sz w:val="10"/>
        </w:rPr>
      </w:pPr>
    </w:p>
    <w:p w14:paraId="572265A3" w14:textId="5258C147" w:rsidR="00A67726" w:rsidRPr="00A67726" w:rsidRDefault="00A67726" w:rsidP="000F5EB5">
      <w:pPr>
        <w:pStyle w:val="NoSpacing"/>
        <w:jc w:val="both"/>
      </w:pPr>
      <w:r w:rsidRPr="00A67726">
        <w:rPr>
          <w:b/>
          <w:bCs/>
        </w:rPr>
        <w:t>Languages</w:t>
      </w:r>
      <w:r>
        <w:rPr>
          <w:b/>
          <w:bCs/>
        </w:rPr>
        <w:t xml:space="preserve">: </w:t>
      </w:r>
      <w:r w:rsidRPr="00A67726">
        <w:t>Apex, SOQL, SOSL, Node.js, jQuery, Groovy script</w:t>
      </w:r>
    </w:p>
    <w:p w14:paraId="7F620045" w14:textId="77777777" w:rsidR="00A67726" w:rsidRPr="00A67726" w:rsidRDefault="00A67726" w:rsidP="000F5EB5">
      <w:pPr>
        <w:pStyle w:val="NoSpacing"/>
        <w:jc w:val="both"/>
        <w:rPr>
          <w:b/>
          <w:bCs/>
          <w:sz w:val="10"/>
        </w:rPr>
      </w:pPr>
    </w:p>
    <w:p w14:paraId="0DA6778B" w14:textId="1E03388F" w:rsidR="00A67726" w:rsidRPr="00A67726" w:rsidRDefault="00A67726" w:rsidP="000F5EB5">
      <w:pPr>
        <w:pStyle w:val="NoSpacing"/>
        <w:jc w:val="both"/>
      </w:pPr>
      <w:r w:rsidRPr="00A67726">
        <w:rPr>
          <w:b/>
          <w:bCs/>
        </w:rPr>
        <w:t>Databases</w:t>
      </w:r>
      <w:r>
        <w:rPr>
          <w:b/>
          <w:bCs/>
        </w:rPr>
        <w:t xml:space="preserve">: </w:t>
      </w:r>
      <w:r w:rsidRPr="00A67726">
        <w:t>PL/SQL, PostgreSQL, MySQL</w:t>
      </w:r>
    </w:p>
    <w:p w14:paraId="47DDDED8" w14:textId="77777777" w:rsidR="00A67726" w:rsidRPr="00A67726" w:rsidRDefault="00A67726" w:rsidP="000F5EB5">
      <w:pPr>
        <w:pStyle w:val="NoSpacing"/>
        <w:jc w:val="both"/>
        <w:rPr>
          <w:rFonts w:cs="Calibri"/>
          <w:sz w:val="10"/>
        </w:rPr>
      </w:pPr>
    </w:p>
    <w:p w14:paraId="3F46C14A" w14:textId="753A7EC7" w:rsidR="00A67726" w:rsidRDefault="00A67726" w:rsidP="000F5EB5">
      <w:pPr>
        <w:pStyle w:val="NoSpacing"/>
        <w:jc w:val="both"/>
        <w:rPr>
          <w:rFonts w:cs="Calibri"/>
        </w:rPr>
      </w:pPr>
      <w:r w:rsidRPr="00A67726">
        <w:rPr>
          <w:rFonts w:cs="Calibri"/>
          <w:b/>
          <w:bCs/>
        </w:rPr>
        <w:t>Project Management</w:t>
      </w:r>
      <w:r w:rsidRPr="00A67726">
        <w:rPr>
          <w:rFonts w:cs="Calibri"/>
          <w:b/>
          <w:bCs/>
        </w:rPr>
        <w:t>:</w:t>
      </w:r>
      <w:r>
        <w:rPr>
          <w:rFonts w:cs="Calibri"/>
        </w:rPr>
        <w:t xml:space="preserve"> </w:t>
      </w:r>
      <w:r w:rsidRPr="00A67726">
        <w:rPr>
          <w:rFonts w:cs="Calibri"/>
        </w:rPr>
        <w:t>Agile, SCRUM</w:t>
      </w:r>
    </w:p>
    <w:p w14:paraId="68A81958" w14:textId="77777777" w:rsidR="00A67726" w:rsidRPr="00A67726" w:rsidRDefault="00A67726" w:rsidP="000F5EB5">
      <w:pPr>
        <w:pStyle w:val="NoSpacing"/>
        <w:jc w:val="both"/>
        <w:rPr>
          <w:rFonts w:cs="Calibri"/>
          <w:sz w:val="10"/>
        </w:rPr>
      </w:pPr>
    </w:p>
    <w:p w14:paraId="3D0B51F9" w14:textId="29A8A12A" w:rsidR="00A67726" w:rsidRDefault="00A67726" w:rsidP="000F5EB5">
      <w:pPr>
        <w:pStyle w:val="NoSpacing"/>
        <w:jc w:val="both"/>
        <w:rPr>
          <w:rFonts w:cs="Calibri"/>
        </w:rPr>
      </w:pPr>
      <w:r w:rsidRPr="00A67726">
        <w:rPr>
          <w:rFonts w:cs="Calibri"/>
          <w:b/>
          <w:bCs/>
        </w:rPr>
        <w:t>Middleware Technologies</w:t>
      </w:r>
      <w:r w:rsidRPr="00A67726">
        <w:rPr>
          <w:rFonts w:cs="Calibri"/>
          <w:b/>
          <w:bCs/>
        </w:rPr>
        <w:t>:</w:t>
      </w:r>
      <w:r>
        <w:rPr>
          <w:rFonts w:cs="Calibri"/>
        </w:rPr>
        <w:t xml:space="preserve"> </w:t>
      </w:r>
      <w:r w:rsidRPr="00A67726">
        <w:rPr>
          <w:rFonts w:cs="Calibri"/>
        </w:rPr>
        <w:t>Apigee, TIBCO, ESB, Dell Boomi</w:t>
      </w:r>
    </w:p>
    <w:p w14:paraId="431F068E" w14:textId="77777777" w:rsidR="00A67726" w:rsidRPr="000F5EB5" w:rsidRDefault="00A67726" w:rsidP="000F5EB5">
      <w:pPr>
        <w:pStyle w:val="NoSpacing"/>
        <w:jc w:val="both"/>
        <w:rPr>
          <w:rFonts w:cs="Calibri"/>
        </w:rPr>
      </w:pPr>
    </w:p>
    <w:p w14:paraId="071844FE" w14:textId="3A15B0E2" w:rsidR="000E0C93" w:rsidRPr="000F5EB5" w:rsidRDefault="003B169E" w:rsidP="000F5EB5">
      <w:pPr>
        <w:pStyle w:val="Title"/>
        <w:pBdr>
          <w:bottom w:val="single" w:sz="12" w:space="2" w:color="auto"/>
        </w:pBdr>
        <w:jc w:val="both"/>
        <w:rPr>
          <w:rFonts w:ascii="Calibri" w:hAnsi="Calibri" w:cs="Calibri"/>
          <w:caps/>
          <w:smallCaps w:val="0"/>
          <w:sz w:val="22"/>
          <w:szCs w:val="22"/>
        </w:rPr>
      </w:pPr>
      <w:r w:rsidRPr="000F5EB5">
        <w:rPr>
          <w:rFonts w:ascii="Calibri" w:hAnsi="Calibri" w:cs="Calibri"/>
          <w:caps/>
          <w:smallCaps w:val="0"/>
          <w:sz w:val="22"/>
          <w:szCs w:val="22"/>
        </w:rPr>
        <w:t>PROFESSIONAL</w:t>
      </w:r>
      <w:r w:rsidR="000E0C93" w:rsidRPr="000F5EB5">
        <w:rPr>
          <w:rFonts w:ascii="Calibri" w:hAnsi="Calibri" w:cs="Calibri"/>
          <w:caps/>
          <w:smallCaps w:val="0"/>
          <w:sz w:val="22"/>
          <w:szCs w:val="22"/>
        </w:rPr>
        <w:t xml:space="preserve"> Experience</w:t>
      </w:r>
      <w:r w:rsidR="001D2BA7" w:rsidRPr="000F5EB5">
        <w:rPr>
          <w:rFonts w:ascii="Calibri" w:hAnsi="Calibri" w:cs="Calibri"/>
          <w:caps/>
          <w:smallCaps w:val="0"/>
          <w:sz w:val="22"/>
          <w:szCs w:val="22"/>
        </w:rPr>
        <w:t>:</w:t>
      </w:r>
    </w:p>
    <w:p w14:paraId="15CEA687" w14:textId="77777777" w:rsidR="00847051" w:rsidRPr="00A7634B" w:rsidRDefault="00847051" w:rsidP="000F5EB5">
      <w:pPr>
        <w:pStyle w:val="NoSpacing"/>
        <w:jc w:val="both"/>
        <w:rPr>
          <w:rFonts w:cs="Calibri"/>
          <w:sz w:val="10"/>
        </w:rPr>
      </w:pPr>
    </w:p>
    <w:p w14:paraId="6C6D6A31" w14:textId="411EDF6B" w:rsidR="00A67726" w:rsidRPr="00A67726" w:rsidRDefault="00A67726" w:rsidP="00A67726">
      <w:pPr>
        <w:pStyle w:val="NoSpacing"/>
        <w:rPr>
          <w:b/>
          <w:bCs/>
        </w:rPr>
      </w:pPr>
      <w:r w:rsidRPr="00A67726">
        <w:rPr>
          <w:b/>
          <w:bCs/>
        </w:rPr>
        <w:t>Sr Salesforce Engineer</w:t>
      </w:r>
      <w:r w:rsidRPr="00A67726">
        <w:rPr>
          <w:b/>
          <w:bCs/>
        </w:rPr>
        <w:t xml:space="preserve"> / </w:t>
      </w:r>
      <w:r w:rsidRPr="00A67726">
        <w:rPr>
          <w:b/>
          <w:bCs/>
        </w:rPr>
        <w:t>Salesforce Lead developer/Architect</w:t>
      </w:r>
    </w:p>
    <w:p w14:paraId="2728CDE2" w14:textId="2A949A35" w:rsidR="00A67726" w:rsidRPr="00A67726" w:rsidRDefault="00A67726" w:rsidP="00A67726">
      <w:pPr>
        <w:pStyle w:val="NoSpacing"/>
        <w:rPr>
          <w:b/>
          <w:bCs/>
        </w:rPr>
      </w:pPr>
      <w:r w:rsidRPr="00A67726">
        <w:rPr>
          <w:b/>
          <w:bCs/>
        </w:rPr>
        <w:t>Simpson Strong-Tie Company, Inc., Pleasanton, CA</w:t>
      </w:r>
      <w:r w:rsidRPr="00A67726">
        <w:rPr>
          <w:b/>
          <w:bCs/>
        </w:rPr>
        <w:tab/>
      </w:r>
      <w:r w:rsidRPr="00A67726">
        <w:rPr>
          <w:b/>
          <w:bCs/>
        </w:rPr>
        <w:tab/>
      </w:r>
      <w:r>
        <w:rPr>
          <w:b/>
          <w:bCs/>
        </w:rPr>
        <w:tab/>
      </w:r>
      <w:r>
        <w:rPr>
          <w:b/>
          <w:bCs/>
        </w:rPr>
        <w:tab/>
      </w:r>
      <w:r>
        <w:rPr>
          <w:b/>
          <w:bCs/>
        </w:rPr>
        <w:tab/>
        <w:t xml:space="preserve">        </w:t>
      </w:r>
      <w:r w:rsidRPr="00A67726">
        <w:rPr>
          <w:b/>
          <w:bCs/>
        </w:rPr>
        <w:t>Nov ’22 – Current</w:t>
      </w:r>
    </w:p>
    <w:p w14:paraId="11197F2A" w14:textId="77777777" w:rsidR="00A67726" w:rsidRPr="00A67726" w:rsidRDefault="00A67726" w:rsidP="00A67726">
      <w:pPr>
        <w:pStyle w:val="NoSpacing"/>
        <w:rPr>
          <w:sz w:val="10"/>
        </w:rPr>
      </w:pPr>
    </w:p>
    <w:p w14:paraId="636F239A" w14:textId="21ECB647" w:rsidR="00A67726" w:rsidRPr="00A67726" w:rsidRDefault="00A67726" w:rsidP="00A67726">
      <w:pPr>
        <w:pStyle w:val="NoSpacing"/>
      </w:pPr>
      <w:r w:rsidRPr="00A67726">
        <w:t xml:space="preserve">Simpson Strong Tie is a manufacturing company focused on providing manufacturing solutions and building Industrial products like fasteners, screws etc. for small scale housing projects to large scale Builders.  </w:t>
      </w:r>
    </w:p>
    <w:p w14:paraId="39B5B63E" w14:textId="77777777" w:rsidR="00A67726" w:rsidRPr="00A67726" w:rsidRDefault="00A67726" w:rsidP="00A67726">
      <w:pPr>
        <w:pStyle w:val="NoSpacing"/>
        <w:rPr>
          <w:sz w:val="10"/>
        </w:rPr>
      </w:pPr>
    </w:p>
    <w:p w14:paraId="0B1D4690" w14:textId="5C22FC19" w:rsidR="00A67726" w:rsidRPr="00A67726" w:rsidRDefault="00A67726" w:rsidP="00A67726">
      <w:pPr>
        <w:pStyle w:val="NoSpacing"/>
        <w:numPr>
          <w:ilvl w:val="0"/>
          <w:numId w:val="51"/>
        </w:numPr>
      </w:pPr>
      <w:r w:rsidRPr="00A67726">
        <w:t xml:space="preserve">Leading the technical delivery of Salesforce implementations and </w:t>
      </w:r>
      <w:r w:rsidR="006C3A7D" w:rsidRPr="00A67726">
        <w:t>managing</w:t>
      </w:r>
      <w:r w:rsidRPr="00A67726">
        <w:t xml:space="preserve"> technical scope and client expectations</w:t>
      </w:r>
    </w:p>
    <w:p w14:paraId="7D28B436" w14:textId="77777777" w:rsidR="00A67726" w:rsidRPr="00A67726" w:rsidRDefault="00A67726" w:rsidP="00A67726">
      <w:pPr>
        <w:pStyle w:val="NoSpacing"/>
        <w:numPr>
          <w:ilvl w:val="0"/>
          <w:numId w:val="51"/>
        </w:numPr>
      </w:pPr>
      <w:r w:rsidRPr="00A67726">
        <w:t>Understanding, Analyzing and Designing the project specific requirement with the business team and breakdown of functional design into technical requirement and responsible for building and developing custom solutions and integrations</w:t>
      </w:r>
    </w:p>
    <w:p w14:paraId="1D967AC6" w14:textId="77777777" w:rsidR="00A67726" w:rsidRDefault="00A67726" w:rsidP="00A67726">
      <w:pPr>
        <w:pStyle w:val="NoSpacing"/>
        <w:numPr>
          <w:ilvl w:val="0"/>
          <w:numId w:val="51"/>
        </w:numPr>
      </w:pPr>
      <w:r w:rsidRPr="00A67726">
        <w:lastRenderedPageBreak/>
        <w:t>Working with developers on estimates and developer task assignment of User Stories requiring development</w:t>
      </w:r>
    </w:p>
    <w:p w14:paraId="67ECD2BA" w14:textId="463E9383" w:rsidR="006C3A7D" w:rsidRPr="00A67726" w:rsidRDefault="006C3A7D" w:rsidP="006C3A7D">
      <w:pPr>
        <w:pStyle w:val="NoSpacing"/>
        <w:numPr>
          <w:ilvl w:val="0"/>
          <w:numId w:val="51"/>
        </w:numPr>
      </w:pPr>
      <w:r>
        <w:t>Worked with Dynamic Apex to access sObjects and Field describe information, execute dynamic</w:t>
      </w:r>
      <w:r>
        <w:t xml:space="preserve"> </w:t>
      </w:r>
      <w:r>
        <w:t>SOQL</w:t>
      </w:r>
      <w:r>
        <w:t xml:space="preserve"> </w:t>
      </w:r>
      <w:r>
        <w:t>queries.</w:t>
      </w:r>
    </w:p>
    <w:p w14:paraId="30F0BAD9" w14:textId="16D53D34" w:rsidR="00A67726" w:rsidRPr="00A67726" w:rsidRDefault="00A67726" w:rsidP="00A67726">
      <w:pPr>
        <w:pStyle w:val="NoSpacing"/>
        <w:numPr>
          <w:ilvl w:val="0"/>
          <w:numId w:val="51"/>
        </w:numPr>
      </w:pPr>
      <w:r w:rsidRPr="00A67726">
        <w:t xml:space="preserve">Implemented multiple Proof </w:t>
      </w:r>
      <w:r w:rsidR="006C3A7D" w:rsidRPr="00A67726">
        <w:t>of</w:t>
      </w:r>
      <w:r w:rsidRPr="00A67726">
        <w:t xml:space="preserve"> Concepts for Integration of External Systems to Salesforce</w:t>
      </w:r>
    </w:p>
    <w:p w14:paraId="1E3CE429" w14:textId="190E7514" w:rsidR="00A67726" w:rsidRDefault="00A67726" w:rsidP="00A67726">
      <w:pPr>
        <w:pStyle w:val="NoSpacing"/>
        <w:numPr>
          <w:ilvl w:val="0"/>
          <w:numId w:val="51"/>
        </w:numPr>
      </w:pPr>
      <w:r w:rsidRPr="00A67726">
        <w:t xml:space="preserve">Implemented Proof </w:t>
      </w:r>
      <w:r w:rsidR="006C3A7D" w:rsidRPr="00A67726">
        <w:t>of</w:t>
      </w:r>
      <w:r w:rsidRPr="00A67726">
        <w:t xml:space="preserve"> Concepts for Salesforce Continuous Integrations and Continuous deployments using</w:t>
      </w:r>
      <w:r w:rsidR="006C3A7D">
        <w:t xml:space="preserve"> </w:t>
      </w:r>
      <w:r w:rsidRPr="00A67726">
        <w:t>Jenkins, Bitbucket</w:t>
      </w:r>
    </w:p>
    <w:p w14:paraId="5C8814FE" w14:textId="27EE87D0" w:rsidR="00846028" w:rsidRPr="00A67726" w:rsidRDefault="00846028" w:rsidP="00846028">
      <w:pPr>
        <w:pStyle w:val="NoSpacing"/>
        <w:numPr>
          <w:ilvl w:val="0"/>
          <w:numId w:val="51"/>
        </w:numPr>
      </w:pPr>
      <w:r>
        <w:t>Develop custom apex code to implement an integration with an external system using RESTFUL</w:t>
      </w:r>
      <w:r>
        <w:t xml:space="preserve"> </w:t>
      </w:r>
      <w:r>
        <w:t>Webservices.</w:t>
      </w:r>
    </w:p>
    <w:p w14:paraId="2109BDC1" w14:textId="77777777" w:rsidR="00A67726" w:rsidRPr="00A67726" w:rsidRDefault="00A67726" w:rsidP="00A67726">
      <w:pPr>
        <w:pStyle w:val="NoSpacing"/>
        <w:numPr>
          <w:ilvl w:val="0"/>
          <w:numId w:val="51"/>
        </w:numPr>
      </w:pPr>
      <w:r w:rsidRPr="00A67726">
        <w:t>Implemented successful migration of Salesforce classic to Lightning Experience for all the existing users</w:t>
      </w:r>
    </w:p>
    <w:p w14:paraId="0DC16C2F" w14:textId="77777777" w:rsidR="00A67726" w:rsidRDefault="00A67726" w:rsidP="00A67726">
      <w:pPr>
        <w:pStyle w:val="NoSpacing"/>
        <w:numPr>
          <w:ilvl w:val="0"/>
          <w:numId w:val="51"/>
        </w:numPr>
      </w:pPr>
      <w:r w:rsidRPr="00A67726">
        <w:t>Created Multiple Processes for enabling data migration between Salesforce, SAP and custom portals using Dell Boomi</w:t>
      </w:r>
    </w:p>
    <w:p w14:paraId="2ACECA83" w14:textId="7C20F6BE" w:rsidR="00846028" w:rsidRPr="00A67726" w:rsidRDefault="00846028" w:rsidP="00846028">
      <w:pPr>
        <w:pStyle w:val="NoSpacing"/>
        <w:numPr>
          <w:ilvl w:val="0"/>
          <w:numId w:val="51"/>
        </w:numPr>
      </w:pPr>
      <w:r>
        <w:t>Build a Public Communities site using Lightning Components and lightning-out to a Visualforce</w:t>
      </w:r>
      <w:r>
        <w:t xml:space="preserve"> </w:t>
      </w:r>
      <w:r>
        <w:t>page to display CPQ Quote data to customer, integrate Zuora Hosted Payment page on the site to</w:t>
      </w:r>
      <w:r>
        <w:t xml:space="preserve"> </w:t>
      </w:r>
      <w:r>
        <w:t>accept payment information, perform Web Service requests to external sites, and display order and</w:t>
      </w:r>
      <w:r>
        <w:t xml:space="preserve"> </w:t>
      </w:r>
      <w:r>
        <w:t>payment confirmation to the customer.</w:t>
      </w:r>
    </w:p>
    <w:p w14:paraId="505FFD19" w14:textId="77777777" w:rsidR="00A67726" w:rsidRPr="00A67726" w:rsidRDefault="00A67726" w:rsidP="00A67726">
      <w:pPr>
        <w:pStyle w:val="NoSpacing"/>
        <w:numPr>
          <w:ilvl w:val="0"/>
          <w:numId w:val="51"/>
        </w:numPr>
      </w:pPr>
      <w:r w:rsidRPr="00A67726">
        <w:t>Implemented customizations in salesforce chat for hosting in the Customer Portal</w:t>
      </w:r>
    </w:p>
    <w:p w14:paraId="0D7D8080" w14:textId="77777777" w:rsidR="00A67726" w:rsidRPr="00A67726" w:rsidRDefault="00A67726" w:rsidP="00A67726">
      <w:pPr>
        <w:pStyle w:val="NoSpacing"/>
        <w:numPr>
          <w:ilvl w:val="0"/>
          <w:numId w:val="51"/>
        </w:numPr>
      </w:pPr>
      <w:r w:rsidRPr="00A67726">
        <w:t>Created custom web to case forms using salesforce communities, visual force page, lightning flows, lightning components</w:t>
      </w:r>
    </w:p>
    <w:p w14:paraId="22B76EDE" w14:textId="77777777" w:rsidR="00A67726" w:rsidRPr="00A67726" w:rsidRDefault="00A67726" w:rsidP="00A67726">
      <w:pPr>
        <w:pStyle w:val="NoSpacing"/>
        <w:rPr>
          <w:sz w:val="10"/>
        </w:rPr>
      </w:pPr>
    </w:p>
    <w:p w14:paraId="7224EF3F" w14:textId="77777777" w:rsidR="00A67726" w:rsidRPr="00A67726" w:rsidRDefault="00A67726" w:rsidP="00A67726">
      <w:pPr>
        <w:pStyle w:val="NoSpacing"/>
      </w:pPr>
      <w:r w:rsidRPr="00A67726">
        <w:rPr>
          <w:b/>
          <w:bCs/>
        </w:rPr>
        <w:t>Environment:</w:t>
      </w:r>
      <w:r w:rsidRPr="00A67726">
        <w:t xml:space="preserve"> Salesforce Enterprise Edition, Apex, Visualforce (Pages, Component and Controllers), Data Loader, HTML, Groovy script, Workflow and Approvals, Reports, Custom Objects, Bit Bucket, VS Code Editor, Ant Migration tool, Dell Boomi</w:t>
      </w:r>
    </w:p>
    <w:p w14:paraId="0DFB315C" w14:textId="77777777" w:rsidR="00A67726" w:rsidRPr="00A67726" w:rsidRDefault="00A67726" w:rsidP="00A67726">
      <w:pPr>
        <w:pStyle w:val="NoSpacing"/>
      </w:pPr>
    </w:p>
    <w:p w14:paraId="10BF4279" w14:textId="584845B8" w:rsidR="00A67726" w:rsidRPr="00A67726" w:rsidRDefault="00A67726" w:rsidP="00A67726">
      <w:pPr>
        <w:pStyle w:val="NoSpacing"/>
        <w:rPr>
          <w:b/>
          <w:bCs/>
        </w:rPr>
      </w:pPr>
      <w:r w:rsidRPr="00A67726">
        <w:rPr>
          <w:b/>
          <w:bCs/>
        </w:rPr>
        <w:t>Lead Salesforce Developer</w:t>
      </w:r>
      <w:r>
        <w:rPr>
          <w:b/>
          <w:bCs/>
        </w:rPr>
        <w:tab/>
      </w:r>
      <w:r>
        <w:rPr>
          <w:b/>
          <w:bCs/>
        </w:rPr>
        <w:tab/>
      </w:r>
      <w:r>
        <w:rPr>
          <w:b/>
          <w:bCs/>
        </w:rPr>
        <w:tab/>
      </w:r>
      <w:r>
        <w:rPr>
          <w:b/>
          <w:bCs/>
        </w:rPr>
        <w:tab/>
      </w:r>
      <w:r>
        <w:rPr>
          <w:b/>
          <w:bCs/>
        </w:rPr>
        <w:tab/>
      </w:r>
      <w:r>
        <w:rPr>
          <w:b/>
          <w:bCs/>
        </w:rPr>
        <w:tab/>
      </w:r>
      <w:r>
        <w:rPr>
          <w:b/>
          <w:bCs/>
        </w:rPr>
        <w:tab/>
      </w:r>
      <w:r>
        <w:rPr>
          <w:b/>
          <w:bCs/>
        </w:rPr>
        <w:tab/>
        <w:t xml:space="preserve">         </w:t>
      </w:r>
      <w:r w:rsidRPr="00A67726">
        <w:rPr>
          <w:b/>
          <w:bCs/>
        </w:rPr>
        <w:t>Aug ’21 – Jun ’22</w:t>
      </w:r>
    </w:p>
    <w:p w14:paraId="78A1586E" w14:textId="3B564AB3" w:rsidR="00A67726" w:rsidRPr="00A67726" w:rsidRDefault="00A67726" w:rsidP="00A67726">
      <w:pPr>
        <w:pStyle w:val="NoSpacing"/>
        <w:rPr>
          <w:b/>
          <w:bCs/>
        </w:rPr>
      </w:pPr>
      <w:proofErr w:type="spellStart"/>
      <w:r w:rsidRPr="00A67726">
        <w:rPr>
          <w:b/>
          <w:bCs/>
        </w:rPr>
        <w:t>Afterpay</w:t>
      </w:r>
      <w:proofErr w:type="spellEnd"/>
      <w:r w:rsidRPr="00A67726">
        <w:rPr>
          <w:b/>
          <w:bCs/>
        </w:rPr>
        <w:t>,</w:t>
      </w:r>
      <w:r w:rsidR="006C3A7D">
        <w:rPr>
          <w:b/>
          <w:bCs/>
        </w:rPr>
        <w:t xml:space="preserve"> </w:t>
      </w:r>
      <w:r w:rsidRPr="00A67726">
        <w:rPr>
          <w:b/>
          <w:bCs/>
        </w:rPr>
        <w:t>San Francisco, CA</w:t>
      </w:r>
    </w:p>
    <w:p w14:paraId="72EB3EAB" w14:textId="77777777" w:rsidR="00A67726" w:rsidRPr="00A67726" w:rsidRDefault="00A67726" w:rsidP="00A67726">
      <w:pPr>
        <w:pStyle w:val="NoSpacing"/>
        <w:rPr>
          <w:sz w:val="10"/>
        </w:rPr>
      </w:pPr>
    </w:p>
    <w:p w14:paraId="6376246D" w14:textId="77777777" w:rsidR="00A67726" w:rsidRPr="00A67726" w:rsidRDefault="00A67726" w:rsidP="00A67726">
      <w:pPr>
        <w:pStyle w:val="NoSpacing"/>
        <w:numPr>
          <w:ilvl w:val="0"/>
          <w:numId w:val="52"/>
        </w:numPr>
      </w:pPr>
      <w:r w:rsidRPr="00A67726">
        <w:t>Developed Apex classes, Apex triggers, Batch Apex and scheduled apex jobs</w:t>
      </w:r>
    </w:p>
    <w:p w14:paraId="4660630E" w14:textId="77777777" w:rsidR="00A67726" w:rsidRPr="00A67726" w:rsidRDefault="00A67726" w:rsidP="00A67726">
      <w:pPr>
        <w:pStyle w:val="NoSpacing"/>
        <w:numPr>
          <w:ilvl w:val="0"/>
          <w:numId w:val="52"/>
        </w:numPr>
      </w:pPr>
      <w:r w:rsidRPr="00A67726">
        <w:t>Worked on streamlining the existing flows and process builders to support external integrations and Bulk inserts</w:t>
      </w:r>
    </w:p>
    <w:p w14:paraId="7AC4FAC8" w14:textId="77777777" w:rsidR="00A67726" w:rsidRPr="00A67726" w:rsidRDefault="00A67726" w:rsidP="00A67726">
      <w:pPr>
        <w:pStyle w:val="NoSpacing"/>
        <w:numPr>
          <w:ilvl w:val="0"/>
          <w:numId w:val="52"/>
        </w:numPr>
      </w:pPr>
      <w:r w:rsidRPr="00A67726">
        <w:t>Implemented Lightning flows, Lightning Quick Actions for the form submissions on the record level</w:t>
      </w:r>
    </w:p>
    <w:p w14:paraId="71D5BDAB" w14:textId="77777777" w:rsidR="00A67726" w:rsidRPr="00A67726" w:rsidRDefault="00A67726" w:rsidP="00A67726">
      <w:pPr>
        <w:pStyle w:val="NoSpacing"/>
        <w:numPr>
          <w:ilvl w:val="0"/>
          <w:numId w:val="52"/>
        </w:numPr>
      </w:pPr>
      <w:r w:rsidRPr="00A67726">
        <w:t>Designed solutions to refactor the existing sales cloud application to support on boarding millions of square merchants into after pay and helped the business in scoping the requirements and created dev tasks and assigned to the dev team</w:t>
      </w:r>
    </w:p>
    <w:p w14:paraId="2FDA426E" w14:textId="77777777" w:rsidR="00A67726" w:rsidRPr="00A67726" w:rsidRDefault="00A67726" w:rsidP="00A67726">
      <w:pPr>
        <w:pStyle w:val="NoSpacing"/>
        <w:numPr>
          <w:ilvl w:val="0"/>
          <w:numId w:val="52"/>
        </w:numPr>
      </w:pPr>
      <w:r w:rsidRPr="00A67726">
        <w:t xml:space="preserve">Implemented Apex Queues to support the Concurrent updates from Heroku to salesforce </w:t>
      </w:r>
    </w:p>
    <w:p w14:paraId="633352CC" w14:textId="77777777" w:rsidR="00A67726" w:rsidRPr="00A67726" w:rsidRDefault="00A67726" w:rsidP="00A67726">
      <w:pPr>
        <w:pStyle w:val="NoSpacing"/>
        <w:numPr>
          <w:ilvl w:val="0"/>
          <w:numId w:val="52"/>
        </w:numPr>
      </w:pPr>
      <w:r w:rsidRPr="00A67726">
        <w:t>Used Gear Set for deployment of the packages and data loader for data migration</w:t>
      </w:r>
    </w:p>
    <w:p w14:paraId="42FC37F9" w14:textId="77777777" w:rsidR="00A67726" w:rsidRPr="00A67726" w:rsidRDefault="00A67726" w:rsidP="00A67726">
      <w:pPr>
        <w:pStyle w:val="NoSpacing"/>
        <w:rPr>
          <w:sz w:val="10"/>
        </w:rPr>
      </w:pPr>
    </w:p>
    <w:p w14:paraId="60FC1975" w14:textId="77777777" w:rsidR="00A67726" w:rsidRPr="00A67726" w:rsidRDefault="00A67726" w:rsidP="00A67726">
      <w:pPr>
        <w:pStyle w:val="NoSpacing"/>
      </w:pPr>
      <w:r w:rsidRPr="00A67726">
        <w:rPr>
          <w:b/>
          <w:bCs/>
        </w:rPr>
        <w:t>Environment:</w:t>
      </w:r>
      <w:r w:rsidRPr="00A67726">
        <w:t xml:space="preserve"> Salesforce Enterprise Edition, Apex, Visualforce (Pages, Component and Controllers), Data Loader, HTML, Workflow and Approvals, Reports, Custom Objects, Git, GitHub, VSCode Editor, Ant Migration tool, Gearset</w:t>
      </w:r>
    </w:p>
    <w:p w14:paraId="42697AB7" w14:textId="77777777" w:rsidR="00A67726" w:rsidRPr="00A67726" w:rsidRDefault="00A67726" w:rsidP="00A67726">
      <w:pPr>
        <w:pStyle w:val="NoSpacing"/>
      </w:pPr>
    </w:p>
    <w:p w14:paraId="7F7EAE56" w14:textId="5FA17CFE" w:rsidR="00A67726" w:rsidRPr="00A67726" w:rsidRDefault="00A67726" w:rsidP="00A67726">
      <w:pPr>
        <w:pStyle w:val="NoSpacing"/>
        <w:rPr>
          <w:b/>
          <w:bCs/>
        </w:rPr>
      </w:pPr>
      <w:r w:rsidRPr="00A67726">
        <w:rPr>
          <w:b/>
          <w:bCs/>
        </w:rPr>
        <w:t>Lead Salesforce Developer</w:t>
      </w:r>
      <w:r w:rsidRPr="00A67726">
        <w:rPr>
          <w:b/>
          <w:bCs/>
        </w:rPr>
        <w:tab/>
      </w:r>
      <w:r>
        <w:rPr>
          <w:b/>
          <w:bCs/>
        </w:rPr>
        <w:tab/>
      </w:r>
      <w:r>
        <w:rPr>
          <w:b/>
          <w:bCs/>
        </w:rPr>
        <w:tab/>
      </w:r>
      <w:r>
        <w:rPr>
          <w:b/>
          <w:bCs/>
        </w:rPr>
        <w:tab/>
      </w:r>
      <w:r>
        <w:rPr>
          <w:b/>
          <w:bCs/>
        </w:rPr>
        <w:tab/>
      </w:r>
      <w:r>
        <w:rPr>
          <w:b/>
          <w:bCs/>
        </w:rPr>
        <w:tab/>
      </w:r>
      <w:r>
        <w:rPr>
          <w:b/>
          <w:bCs/>
        </w:rPr>
        <w:tab/>
      </w:r>
      <w:r>
        <w:rPr>
          <w:b/>
          <w:bCs/>
        </w:rPr>
        <w:tab/>
        <w:t xml:space="preserve">        </w:t>
      </w:r>
      <w:r w:rsidRPr="00A67726">
        <w:rPr>
          <w:b/>
          <w:bCs/>
        </w:rPr>
        <w:t>Mar ’20 – Aug ’21</w:t>
      </w:r>
    </w:p>
    <w:p w14:paraId="639596D2" w14:textId="272CDF49" w:rsidR="00A67726" w:rsidRPr="00A67726" w:rsidRDefault="00A67726" w:rsidP="00A67726">
      <w:pPr>
        <w:pStyle w:val="NoSpacing"/>
        <w:rPr>
          <w:b/>
          <w:bCs/>
        </w:rPr>
      </w:pPr>
      <w:r w:rsidRPr="00A67726">
        <w:rPr>
          <w:b/>
          <w:bCs/>
        </w:rPr>
        <w:t>Wells Fargo, San Francisco, CA</w:t>
      </w:r>
    </w:p>
    <w:p w14:paraId="606E4801" w14:textId="77777777" w:rsidR="00A67726" w:rsidRPr="00A67726" w:rsidRDefault="00A67726" w:rsidP="00A67726">
      <w:pPr>
        <w:pStyle w:val="NoSpacing"/>
        <w:rPr>
          <w:sz w:val="10"/>
        </w:rPr>
      </w:pPr>
    </w:p>
    <w:p w14:paraId="7CC7D60B" w14:textId="514508C5" w:rsidR="00A67726" w:rsidRPr="00A67726" w:rsidRDefault="00A67726" w:rsidP="00A67726">
      <w:pPr>
        <w:pStyle w:val="NoSpacing"/>
      </w:pPr>
      <w:r w:rsidRPr="00A67726">
        <w:t>Wells Fargo is a financial-based Company focusing on wealth management, Investment banking, Asset Management. As part of the project, I worked on agreement management customization focusing on below salesforce customizations.</w:t>
      </w:r>
    </w:p>
    <w:p w14:paraId="196B6972" w14:textId="77777777" w:rsidR="00A67726" w:rsidRPr="00A67726" w:rsidRDefault="00A67726" w:rsidP="00A67726">
      <w:pPr>
        <w:pStyle w:val="NoSpacing"/>
        <w:rPr>
          <w:sz w:val="10"/>
        </w:rPr>
      </w:pPr>
    </w:p>
    <w:p w14:paraId="48B90139" w14:textId="28E943B4" w:rsidR="00A67726" w:rsidRPr="00A67726" w:rsidRDefault="00A67726" w:rsidP="00A67726">
      <w:pPr>
        <w:pStyle w:val="NoSpacing"/>
        <w:numPr>
          <w:ilvl w:val="0"/>
          <w:numId w:val="53"/>
        </w:numPr>
      </w:pPr>
      <w:r w:rsidRPr="00A67726">
        <w:t xml:space="preserve">Lead developing functional solution architecture </w:t>
      </w:r>
      <w:r>
        <w:t xml:space="preserve">and </w:t>
      </w:r>
      <w:r w:rsidRPr="00A67726">
        <w:t>design, application and integration development best practices, enterprise architecture standards, environment management, testing</w:t>
      </w:r>
    </w:p>
    <w:p w14:paraId="7C70B421" w14:textId="77777777" w:rsidR="00A67726" w:rsidRPr="00A67726" w:rsidRDefault="00A67726" w:rsidP="00A67726">
      <w:pPr>
        <w:pStyle w:val="NoSpacing"/>
        <w:numPr>
          <w:ilvl w:val="0"/>
          <w:numId w:val="53"/>
        </w:numPr>
      </w:pPr>
      <w:r w:rsidRPr="00A67726">
        <w:t>Design, code, test, debug and document software according to the functional requirements or user stories and Welk’s coding standards</w:t>
      </w:r>
    </w:p>
    <w:p w14:paraId="0ABB60AF" w14:textId="77777777" w:rsidR="00A67726" w:rsidRPr="00A67726" w:rsidRDefault="00A67726" w:rsidP="00A67726">
      <w:pPr>
        <w:pStyle w:val="NoSpacing"/>
        <w:numPr>
          <w:ilvl w:val="0"/>
          <w:numId w:val="53"/>
        </w:numPr>
      </w:pPr>
      <w:r w:rsidRPr="00A67726">
        <w:t>Create Apex classes, test classes, Salesforce APIs, Batches, Web Services and perform declarative development (i.e. – security, object configurations, custom tabs, custom fields, picklist values, role-</w:t>
      </w:r>
      <w:r w:rsidRPr="00A67726">
        <w:lastRenderedPageBreak/>
        <w:t>based page layouts, workflow alerts and actions, workflow rules and approvals, validation rules, custom reports and report extractions to various formats)</w:t>
      </w:r>
    </w:p>
    <w:p w14:paraId="5178D571" w14:textId="77777777" w:rsidR="00A67726" w:rsidRPr="00A67726" w:rsidRDefault="00A67726" w:rsidP="00A67726">
      <w:pPr>
        <w:pStyle w:val="NoSpacing"/>
        <w:numPr>
          <w:ilvl w:val="0"/>
          <w:numId w:val="53"/>
        </w:numPr>
      </w:pPr>
      <w:r w:rsidRPr="00A67726">
        <w:t xml:space="preserve">Develop JavaScript App </w:t>
      </w:r>
      <w:proofErr w:type="gramStart"/>
      <w:r w:rsidRPr="00A67726">
        <w:t>exchange</w:t>
      </w:r>
      <w:proofErr w:type="gramEnd"/>
      <w:r w:rsidRPr="00A67726">
        <w:t xml:space="preserve"> Products using Skuid and use Version Control (SVN, GIT), Data loader (Data Migration), Salesforce Deployment Tools (Salesforce IDE) for Development</w:t>
      </w:r>
    </w:p>
    <w:p w14:paraId="23A12EE9" w14:textId="77777777" w:rsidR="00A67726" w:rsidRPr="00A67726" w:rsidRDefault="00A67726" w:rsidP="00A67726">
      <w:pPr>
        <w:pStyle w:val="NoSpacing"/>
        <w:numPr>
          <w:ilvl w:val="0"/>
          <w:numId w:val="53"/>
        </w:numPr>
      </w:pPr>
      <w:r w:rsidRPr="00A67726">
        <w:t>Create deployment scripts using Ant Migration tool, Change Sets and Visual Studio Code</w:t>
      </w:r>
    </w:p>
    <w:p w14:paraId="799178D5" w14:textId="77777777" w:rsidR="00A67726" w:rsidRPr="00A67726" w:rsidRDefault="00A67726" w:rsidP="00A67726">
      <w:pPr>
        <w:pStyle w:val="NoSpacing"/>
        <w:rPr>
          <w:sz w:val="10"/>
        </w:rPr>
      </w:pPr>
    </w:p>
    <w:p w14:paraId="5CD57B90" w14:textId="77777777" w:rsidR="00A67726" w:rsidRPr="00A67726" w:rsidRDefault="00A67726" w:rsidP="00A67726">
      <w:pPr>
        <w:pStyle w:val="NoSpacing"/>
      </w:pPr>
      <w:r w:rsidRPr="00A67726">
        <w:rPr>
          <w:b/>
          <w:bCs/>
        </w:rPr>
        <w:t>Environment:</w:t>
      </w:r>
      <w:r w:rsidRPr="00A67726">
        <w:t xml:space="preserve"> Salesforce Enterprise Edition, Apex, Visualforce (Pages, Component and Controllers), Data Loader, HTML, Workflow and Approvals, Reports, Custom Objects, Git, GitHub, VSCode Editor, Ant Migration tool, Antirabbit</w:t>
      </w:r>
    </w:p>
    <w:p w14:paraId="04F22AA4" w14:textId="77777777" w:rsidR="00A67726" w:rsidRPr="00A67726" w:rsidRDefault="00A67726" w:rsidP="00A67726">
      <w:pPr>
        <w:pStyle w:val="NoSpacing"/>
      </w:pPr>
    </w:p>
    <w:p w14:paraId="2723D959" w14:textId="2FA57FEF" w:rsidR="00A67726" w:rsidRPr="00A67726" w:rsidRDefault="00A67726" w:rsidP="00A67726">
      <w:pPr>
        <w:pStyle w:val="NoSpacing"/>
        <w:rPr>
          <w:b/>
          <w:bCs/>
        </w:rPr>
      </w:pPr>
      <w:r w:rsidRPr="00A67726">
        <w:rPr>
          <w:b/>
          <w:bCs/>
        </w:rPr>
        <w:t>Bright Plan, LLC, San Jose, CA</w:t>
      </w:r>
      <w:r w:rsidRPr="00A67726">
        <w:rPr>
          <w:b/>
          <w:bCs/>
        </w:rPr>
        <w:tab/>
      </w:r>
      <w:r w:rsidRPr="00A67726">
        <w:rPr>
          <w:b/>
          <w:bCs/>
        </w:rPr>
        <w:tab/>
      </w:r>
      <w:r w:rsidRPr="00A67726">
        <w:rPr>
          <w:b/>
          <w:bCs/>
        </w:rPr>
        <w:tab/>
      </w:r>
      <w:r>
        <w:rPr>
          <w:b/>
          <w:bCs/>
        </w:rPr>
        <w:tab/>
      </w:r>
      <w:r>
        <w:rPr>
          <w:b/>
          <w:bCs/>
        </w:rPr>
        <w:tab/>
      </w:r>
      <w:r>
        <w:rPr>
          <w:b/>
          <w:bCs/>
        </w:rPr>
        <w:tab/>
      </w:r>
      <w:r>
        <w:rPr>
          <w:b/>
          <w:bCs/>
        </w:rPr>
        <w:tab/>
      </w:r>
      <w:r>
        <w:rPr>
          <w:b/>
          <w:bCs/>
        </w:rPr>
        <w:tab/>
        <w:t xml:space="preserve">         </w:t>
      </w:r>
      <w:r w:rsidRPr="00A67726">
        <w:rPr>
          <w:b/>
          <w:bCs/>
        </w:rPr>
        <w:t>Nov ’19 – Feb ’20</w:t>
      </w:r>
    </w:p>
    <w:p w14:paraId="362AC00C" w14:textId="77777777" w:rsidR="00A67726" w:rsidRPr="00A67726" w:rsidRDefault="00A67726" w:rsidP="00A67726">
      <w:pPr>
        <w:pStyle w:val="NoSpacing"/>
        <w:rPr>
          <w:b/>
          <w:bCs/>
        </w:rPr>
      </w:pPr>
      <w:r w:rsidRPr="00A67726">
        <w:rPr>
          <w:b/>
          <w:bCs/>
        </w:rPr>
        <w:t>SFDC Lead Develope</w:t>
      </w:r>
      <w:r w:rsidRPr="00A67726">
        <w:rPr>
          <w:b/>
          <w:bCs/>
        </w:rPr>
        <w:t>r</w:t>
      </w:r>
    </w:p>
    <w:p w14:paraId="0B56E05E" w14:textId="77777777" w:rsidR="00A67726" w:rsidRPr="00A67726" w:rsidRDefault="00A67726" w:rsidP="00A67726">
      <w:pPr>
        <w:pStyle w:val="NoSpacing"/>
        <w:rPr>
          <w:sz w:val="10"/>
        </w:rPr>
      </w:pPr>
    </w:p>
    <w:p w14:paraId="040EAFD1" w14:textId="7B29BD7A" w:rsidR="00A67726" w:rsidRPr="00A67726" w:rsidRDefault="00A67726" w:rsidP="00A67726">
      <w:pPr>
        <w:pStyle w:val="NoSpacing"/>
      </w:pPr>
      <w:r w:rsidRPr="00A67726">
        <w:t>Bright Plan is a startup focused on developing a personal financial wellness platform app for corporate employees. As part of this project, I work on creating and modifying Rest API’s to be invoked by the UI (node JS) team.</w:t>
      </w:r>
    </w:p>
    <w:p w14:paraId="427BA9DC" w14:textId="77777777" w:rsidR="00A67726" w:rsidRPr="00A67726" w:rsidRDefault="00A67726" w:rsidP="00A67726">
      <w:pPr>
        <w:pStyle w:val="NoSpacing"/>
        <w:rPr>
          <w:sz w:val="10"/>
        </w:rPr>
      </w:pPr>
    </w:p>
    <w:p w14:paraId="1D303AF6" w14:textId="77777777" w:rsidR="00A67726" w:rsidRPr="00A67726" w:rsidRDefault="00A67726" w:rsidP="00A67726">
      <w:pPr>
        <w:pStyle w:val="NoSpacing"/>
        <w:numPr>
          <w:ilvl w:val="0"/>
          <w:numId w:val="54"/>
        </w:numPr>
      </w:pPr>
      <w:r w:rsidRPr="00A67726">
        <w:t xml:space="preserve">Implemented custom Rest API and Apex services using Apex-enterprise and architecture patterns for efficient API consumption </w:t>
      </w:r>
    </w:p>
    <w:p w14:paraId="5E52A145" w14:textId="77777777" w:rsidR="00A67726" w:rsidRPr="00A67726" w:rsidRDefault="00A67726" w:rsidP="00A67726">
      <w:pPr>
        <w:pStyle w:val="NoSpacing"/>
        <w:numPr>
          <w:ilvl w:val="0"/>
          <w:numId w:val="54"/>
        </w:numPr>
      </w:pPr>
      <w:r w:rsidRPr="00A67726">
        <w:t>Developed Apex Triggers, Apex Classes using service layer and unit of work principles and considering governor limits as per the client and application requirements</w:t>
      </w:r>
    </w:p>
    <w:p w14:paraId="2301ACDC" w14:textId="77777777" w:rsidR="00A67726" w:rsidRPr="00A67726" w:rsidRDefault="00A67726" w:rsidP="00A67726">
      <w:pPr>
        <w:pStyle w:val="NoSpacing"/>
        <w:numPr>
          <w:ilvl w:val="0"/>
          <w:numId w:val="54"/>
        </w:numPr>
      </w:pPr>
      <w:r w:rsidRPr="00A67726">
        <w:t xml:space="preserve">Developed Batch Apex and scheduled batch jobs to update the records based on the criteria </w:t>
      </w:r>
    </w:p>
    <w:p w14:paraId="125130C4" w14:textId="77777777" w:rsidR="00A67726" w:rsidRPr="00A67726" w:rsidRDefault="00A67726" w:rsidP="00A67726">
      <w:pPr>
        <w:pStyle w:val="NoSpacing"/>
        <w:numPr>
          <w:ilvl w:val="0"/>
          <w:numId w:val="54"/>
        </w:numPr>
      </w:pPr>
      <w:r w:rsidRPr="00A67726">
        <w:t>Developed various Custom Objects, Tabs, Validation rules on the Objects, Components and Visualforce Page</w:t>
      </w:r>
    </w:p>
    <w:p w14:paraId="4FC8958F" w14:textId="77777777" w:rsidR="00A67726" w:rsidRPr="00A67726" w:rsidRDefault="00A67726" w:rsidP="00A67726">
      <w:pPr>
        <w:pStyle w:val="NoSpacing"/>
        <w:numPr>
          <w:ilvl w:val="0"/>
          <w:numId w:val="54"/>
        </w:numPr>
      </w:pPr>
      <w:r w:rsidRPr="00A67726">
        <w:t>Set up OAuth connected App for external integration to Salesforce</w:t>
      </w:r>
    </w:p>
    <w:p w14:paraId="5D1E7E4B" w14:textId="77777777" w:rsidR="00A67726" w:rsidRPr="00A67726" w:rsidRDefault="00A67726" w:rsidP="00A67726">
      <w:pPr>
        <w:pStyle w:val="NoSpacing"/>
        <w:numPr>
          <w:ilvl w:val="0"/>
          <w:numId w:val="54"/>
        </w:numPr>
      </w:pPr>
      <w:r w:rsidRPr="00A67726">
        <w:t xml:space="preserve">Created Ant scripts for validating and managing deployments from Git to development org and used gear set for deploying to stage and production </w:t>
      </w:r>
    </w:p>
    <w:p w14:paraId="75DFD9EF" w14:textId="77777777" w:rsidR="00A67726" w:rsidRPr="00A67726" w:rsidRDefault="00A67726" w:rsidP="00A67726">
      <w:pPr>
        <w:pStyle w:val="NoSpacing"/>
        <w:numPr>
          <w:ilvl w:val="0"/>
          <w:numId w:val="54"/>
        </w:numPr>
      </w:pPr>
      <w:r w:rsidRPr="00A67726">
        <w:t>Prepared test cases to test the functionality of the code in accordance with the governor limits</w:t>
      </w:r>
    </w:p>
    <w:p w14:paraId="27B8AC19" w14:textId="77777777" w:rsidR="00A67726" w:rsidRPr="00A67726" w:rsidRDefault="00A67726" w:rsidP="00A67726">
      <w:pPr>
        <w:pStyle w:val="NoSpacing"/>
        <w:rPr>
          <w:sz w:val="10"/>
        </w:rPr>
      </w:pPr>
    </w:p>
    <w:p w14:paraId="72AF01BD" w14:textId="77777777" w:rsidR="00A67726" w:rsidRPr="00A67726" w:rsidRDefault="00A67726" w:rsidP="00A67726">
      <w:pPr>
        <w:pStyle w:val="NoSpacing"/>
      </w:pPr>
      <w:r w:rsidRPr="00A67726">
        <w:rPr>
          <w:b/>
          <w:bCs/>
        </w:rPr>
        <w:t>Environment:</w:t>
      </w:r>
      <w:r w:rsidRPr="00A67726">
        <w:t xml:space="preserve"> Salesforce Enterprise Edition, Apex, Visualforce (Pages, Component and Controllers), Data Loader, HTML, Workflow and Approvals, Reports, Custom Objects, Git, GitHub, VSCode Editor, Ant Migration tool, Gearset</w:t>
      </w:r>
    </w:p>
    <w:p w14:paraId="3EE29484" w14:textId="77777777" w:rsidR="00A67726" w:rsidRPr="00A67726" w:rsidRDefault="00A67726" w:rsidP="00A67726">
      <w:pPr>
        <w:pStyle w:val="NoSpacing"/>
      </w:pPr>
    </w:p>
    <w:p w14:paraId="6B6718E6" w14:textId="49B99E59" w:rsidR="00A67726" w:rsidRPr="00A67726" w:rsidRDefault="00A67726" w:rsidP="00A67726">
      <w:pPr>
        <w:pStyle w:val="NoSpacing"/>
        <w:rPr>
          <w:b/>
          <w:bCs/>
        </w:rPr>
      </w:pPr>
      <w:r w:rsidRPr="00A67726">
        <w:rPr>
          <w:b/>
          <w:bCs/>
        </w:rPr>
        <w:t>Google, LLC, Austin, TX</w:t>
      </w:r>
      <w:r w:rsidRPr="00A67726">
        <w:rPr>
          <w:b/>
          <w:bCs/>
        </w:rPr>
        <w:tab/>
      </w:r>
      <w:r w:rsidRPr="00A67726">
        <w:rPr>
          <w:b/>
          <w:bCs/>
        </w:rPr>
        <w:tab/>
      </w:r>
      <w:r>
        <w:rPr>
          <w:b/>
          <w:bCs/>
        </w:rPr>
        <w:tab/>
      </w:r>
      <w:r>
        <w:rPr>
          <w:b/>
          <w:bCs/>
        </w:rPr>
        <w:tab/>
      </w:r>
      <w:r>
        <w:rPr>
          <w:b/>
          <w:bCs/>
        </w:rPr>
        <w:tab/>
      </w:r>
      <w:r>
        <w:rPr>
          <w:b/>
          <w:bCs/>
        </w:rPr>
        <w:tab/>
      </w:r>
      <w:r>
        <w:rPr>
          <w:b/>
          <w:bCs/>
        </w:rPr>
        <w:tab/>
      </w:r>
      <w:r>
        <w:rPr>
          <w:b/>
          <w:bCs/>
        </w:rPr>
        <w:tab/>
      </w:r>
      <w:r>
        <w:rPr>
          <w:b/>
          <w:bCs/>
        </w:rPr>
        <w:tab/>
        <w:t xml:space="preserve">         </w:t>
      </w:r>
      <w:r w:rsidRPr="00A67726">
        <w:rPr>
          <w:b/>
          <w:bCs/>
        </w:rPr>
        <w:t>Feb ’19 – Nov ’19</w:t>
      </w:r>
    </w:p>
    <w:p w14:paraId="0411E605" w14:textId="77777777" w:rsidR="00A67726" w:rsidRPr="00A67726" w:rsidRDefault="00A67726" w:rsidP="00A67726">
      <w:pPr>
        <w:pStyle w:val="NoSpacing"/>
        <w:rPr>
          <w:b/>
          <w:bCs/>
        </w:rPr>
      </w:pPr>
      <w:r w:rsidRPr="00A67726">
        <w:rPr>
          <w:b/>
          <w:bCs/>
        </w:rPr>
        <w:t>SFDC Lead Developer/Analyst</w:t>
      </w:r>
    </w:p>
    <w:p w14:paraId="22D821A7" w14:textId="77777777" w:rsidR="00A67726" w:rsidRPr="00A67726" w:rsidRDefault="00A67726" w:rsidP="00A67726">
      <w:pPr>
        <w:pStyle w:val="NoSpacing"/>
        <w:rPr>
          <w:sz w:val="10"/>
        </w:rPr>
      </w:pPr>
    </w:p>
    <w:p w14:paraId="5E2A900B" w14:textId="70FC871C" w:rsidR="00A67726" w:rsidRPr="00A67726" w:rsidRDefault="00A67726" w:rsidP="00A67726">
      <w:pPr>
        <w:pStyle w:val="NoSpacing"/>
      </w:pPr>
      <w:r w:rsidRPr="00A67726">
        <w:t>Google's legal team was migrating from an internal case management tool to Salesforce. As part of this migration project, I worked on building a case management application to process new cases from Google web support forms, emails and provided support for data migration of existing cases to salesforce.</w:t>
      </w:r>
    </w:p>
    <w:p w14:paraId="21E4CCB1" w14:textId="77777777" w:rsidR="00A67726" w:rsidRPr="00A67726" w:rsidRDefault="00A67726" w:rsidP="00A67726">
      <w:pPr>
        <w:pStyle w:val="NoSpacing"/>
        <w:rPr>
          <w:sz w:val="10"/>
        </w:rPr>
      </w:pPr>
    </w:p>
    <w:p w14:paraId="618D5BD8" w14:textId="77777777" w:rsidR="00A67726" w:rsidRPr="00A67726" w:rsidRDefault="00A67726" w:rsidP="00A67726">
      <w:pPr>
        <w:pStyle w:val="NoSpacing"/>
        <w:numPr>
          <w:ilvl w:val="0"/>
          <w:numId w:val="55"/>
        </w:numPr>
      </w:pPr>
      <w:r w:rsidRPr="00A67726">
        <w:t xml:space="preserve">Implemented custom email apex services to process the incoming emails and create Cases, Email messages and attachments associated with the cases   </w:t>
      </w:r>
    </w:p>
    <w:p w14:paraId="07095A7E" w14:textId="77777777" w:rsidR="00A67726" w:rsidRPr="00A67726" w:rsidRDefault="00A67726" w:rsidP="00A67726">
      <w:pPr>
        <w:pStyle w:val="NoSpacing"/>
        <w:numPr>
          <w:ilvl w:val="0"/>
          <w:numId w:val="55"/>
        </w:numPr>
      </w:pPr>
      <w:r w:rsidRPr="00A67726">
        <w:t>Developed Apex Classes, Controllers and Triggers considering governor limits and various other components as per the client and application requirements</w:t>
      </w:r>
    </w:p>
    <w:p w14:paraId="0CE15244" w14:textId="77777777" w:rsidR="00A67726" w:rsidRPr="00A67726" w:rsidRDefault="00A67726" w:rsidP="00A67726">
      <w:pPr>
        <w:pStyle w:val="NoSpacing"/>
        <w:numPr>
          <w:ilvl w:val="0"/>
          <w:numId w:val="55"/>
        </w:numPr>
      </w:pPr>
      <w:r w:rsidRPr="00A67726">
        <w:t>Implemented email Quick action using email publisher loader service to prepopulate templates based on a locale. Configured workflow rules, time-based workflows, and email templates resulting in effective Web to case communication with customers and partners</w:t>
      </w:r>
    </w:p>
    <w:p w14:paraId="3B1DC0E9" w14:textId="77777777" w:rsidR="00A67726" w:rsidRPr="00A67726" w:rsidRDefault="00A67726" w:rsidP="00A67726">
      <w:pPr>
        <w:pStyle w:val="NoSpacing"/>
        <w:numPr>
          <w:ilvl w:val="0"/>
          <w:numId w:val="55"/>
        </w:numPr>
      </w:pPr>
      <w:r w:rsidRPr="00A67726">
        <w:t>Developed Batch Apex and scheduled Batch Jobs to delete content document links associated to cases and update the case feed item as part of GDPR regulations</w:t>
      </w:r>
    </w:p>
    <w:p w14:paraId="7F7E8C0C" w14:textId="77777777" w:rsidR="00A67726" w:rsidRPr="00A67726" w:rsidRDefault="00A67726" w:rsidP="00A67726">
      <w:pPr>
        <w:pStyle w:val="NoSpacing"/>
        <w:numPr>
          <w:ilvl w:val="0"/>
          <w:numId w:val="55"/>
        </w:numPr>
      </w:pPr>
      <w:r w:rsidRPr="00A67726">
        <w:t>Developed various Custom Objects, Tabs, Validation rules on the Objects, Components and Visualforce Page</w:t>
      </w:r>
    </w:p>
    <w:p w14:paraId="34CFADA8" w14:textId="77777777" w:rsidR="00A67726" w:rsidRPr="00A67726" w:rsidRDefault="00A67726" w:rsidP="00A67726">
      <w:pPr>
        <w:pStyle w:val="NoSpacing"/>
        <w:numPr>
          <w:ilvl w:val="0"/>
          <w:numId w:val="55"/>
        </w:numPr>
      </w:pPr>
      <w:r w:rsidRPr="00A67726">
        <w:t xml:space="preserve">Created Lightning components for the detailed page to display case fields, accordions, attachments, alerts, relation tabs   </w:t>
      </w:r>
    </w:p>
    <w:p w14:paraId="1E45E544" w14:textId="77777777" w:rsidR="00A67726" w:rsidRPr="00A67726" w:rsidRDefault="00A67726" w:rsidP="00A67726">
      <w:pPr>
        <w:pStyle w:val="NoSpacing"/>
        <w:numPr>
          <w:ilvl w:val="0"/>
          <w:numId w:val="55"/>
        </w:numPr>
      </w:pPr>
      <w:r w:rsidRPr="00A67726">
        <w:lastRenderedPageBreak/>
        <w:t xml:space="preserve">Worked on Lightning flows to create child cases and assist the agent with the next steps by displaying custom messages and links </w:t>
      </w:r>
    </w:p>
    <w:p w14:paraId="7A79365E" w14:textId="77777777" w:rsidR="00A67726" w:rsidRPr="00A67726" w:rsidRDefault="00A67726" w:rsidP="00A67726">
      <w:pPr>
        <w:pStyle w:val="NoSpacing"/>
        <w:numPr>
          <w:ilvl w:val="0"/>
          <w:numId w:val="55"/>
        </w:numPr>
      </w:pPr>
      <w:r w:rsidRPr="00A67726">
        <w:t xml:space="preserve">Created sandboxes for staging and production. Used packages and changesets for deployment and used GitHub as a version control  </w:t>
      </w:r>
    </w:p>
    <w:p w14:paraId="1727BE18" w14:textId="77777777" w:rsidR="00A67726" w:rsidRPr="00A67726" w:rsidRDefault="00A67726" w:rsidP="00A67726">
      <w:pPr>
        <w:pStyle w:val="NoSpacing"/>
        <w:numPr>
          <w:ilvl w:val="0"/>
          <w:numId w:val="55"/>
        </w:numPr>
      </w:pPr>
      <w:r w:rsidRPr="00A67726">
        <w:t>Prepared test cases to test the functionality of the code in accordance with the governor limits</w:t>
      </w:r>
    </w:p>
    <w:p w14:paraId="6AB461A1" w14:textId="77777777" w:rsidR="00A67726" w:rsidRPr="00A67726" w:rsidRDefault="00A67726" w:rsidP="00A67726">
      <w:pPr>
        <w:pStyle w:val="NoSpacing"/>
      </w:pPr>
    </w:p>
    <w:p w14:paraId="25123F32" w14:textId="77777777" w:rsidR="00A67726" w:rsidRPr="00A67726" w:rsidRDefault="00A67726" w:rsidP="00A67726">
      <w:pPr>
        <w:pStyle w:val="NoSpacing"/>
      </w:pPr>
      <w:r w:rsidRPr="00A67726">
        <w:rPr>
          <w:b/>
          <w:bCs/>
        </w:rPr>
        <w:t>Environment:</w:t>
      </w:r>
      <w:r w:rsidRPr="00A67726">
        <w:t xml:space="preserve"> Salesforce Enterprise Edition, Apex, Lightning Components, Visualforce (Pages, Component and Controllers), Data Loader, HTML, Workflow and Approvals, Reports, Custom Objects, Email Services, Git, VSCode Editor</w:t>
      </w:r>
    </w:p>
    <w:p w14:paraId="480F359C" w14:textId="77777777" w:rsidR="00A67726" w:rsidRPr="00A67726" w:rsidRDefault="00A67726" w:rsidP="00A67726">
      <w:pPr>
        <w:pStyle w:val="NoSpacing"/>
      </w:pPr>
    </w:p>
    <w:p w14:paraId="5866A3D5" w14:textId="60A513F1" w:rsidR="00A67726" w:rsidRPr="00A67726" w:rsidRDefault="00A67726" w:rsidP="00A67726">
      <w:pPr>
        <w:pStyle w:val="NoSpacing"/>
        <w:rPr>
          <w:b/>
          <w:bCs/>
        </w:rPr>
      </w:pPr>
      <w:r w:rsidRPr="00A67726">
        <w:rPr>
          <w:b/>
          <w:bCs/>
        </w:rPr>
        <w:t>Autodesk, San Rafael, CA</w:t>
      </w:r>
      <w:r w:rsidRPr="00A67726">
        <w:rPr>
          <w:b/>
          <w:bCs/>
        </w:rPr>
        <w:tab/>
      </w:r>
      <w:r>
        <w:rPr>
          <w:b/>
          <w:bCs/>
        </w:rPr>
        <w:tab/>
      </w:r>
      <w:r>
        <w:rPr>
          <w:b/>
          <w:bCs/>
        </w:rPr>
        <w:tab/>
      </w:r>
      <w:r>
        <w:rPr>
          <w:b/>
          <w:bCs/>
        </w:rPr>
        <w:tab/>
      </w:r>
      <w:r>
        <w:rPr>
          <w:b/>
          <w:bCs/>
        </w:rPr>
        <w:tab/>
      </w:r>
      <w:r>
        <w:rPr>
          <w:b/>
          <w:bCs/>
        </w:rPr>
        <w:tab/>
      </w:r>
      <w:r>
        <w:rPr>
          <w:b/>
          <w:bCs/>
        </w:rPr>
        <w:tab/>
      </w:r>
      <w:r>
        <w:rPr>
          <w:b/>
          <w:bCs/>
        </w:rPr>
        <w:tab/>
        <w:t xml:space="preserve">        </w:t>
      </w:r>
      <w:r w:rsidRPr="00A67726">
        <w:rPr>
          <w:b/>
          <w:bCs/>
        </w:rPr>
        <w:t>Nov ’12 – Dec ’18</w:t>
      </w:r>
    </w:p>
    <w:p w14:paraId="0B524CC8" w14:textId="77777777" w:rsidR="00A67726" w:rsidRPr="00A67726" w:rsidRDefault="00A67726" w:rsidP="00A67726">
      <w:pPr>
        <w:pStyle w:val="NoSpacing"/>
        <w:rPr>
          <w:b/>
          <w:bCs/>
        </w:rPr>
      </w:pPr>
      <w:r w:rsidRPr="00A67726">
        <w:rPr>
          <w:b/>
          <w:bCs/>
        </w:rPr>
        <w:t>SFDC Developer</w:t>
      </w:r>
    </w:p>
    <w:p w14:paraId="7F355F30" w14:textId="77777777" w:rsidR="00A67726" w:rsidRPr="00A67726" w:rsidRDefault="00A67726" w:rsidP="00A67726">
      <w:pPr>
        <w:pStyle w:val="NoSpacing"/>
        <w:rPr>
          <w:sz w:val="10"/>
        </w:rPr>
      </w:pPr>
    </w:p>
    <w:p w14:paraId="2F4AD588" w14:textId="09B8522E" w:rsidR="00A67726" w:rsidRPr="00A67726" w:rsidRDefault="00A67726" w:rsidP="00A67726">
      <w:pPr>
        <w:pStyle w:val="NoSpacing"/>
      </w:pPr>
      <w:r w:rsidRPr="00A67726">
        <w:t>Autodesk is a software corporation that makes software for the architecture, engineering, construction, manufacturing, media, and entertainment industries. Worked on various projects such as industry collections, AWS rentals, E-renewals and global expansion to support the Autodesk transition to subscription-based models.</w:t>
      </w:r>
    </w:p>
    <w:p w14:paraId="64EE9C05" w14:textId="77777777" w:rsidR="00A67726" w:rsidRPr="00A67726" w:rsidRDefault="00A67726" w:rsidP="00A67726">
      <w:pPr>
        <w:pStyle w:val="NoSpacing"/>
        <w:rPr>
          <w:sz w:val="10"/>
        </w:rPr>
      </w:pPr>
    </w:p>
    <w:p w14:paraId="30E44EF3" w14:textId="77777777" w:rsidR="00A67726" w:rsidRPr="00A67726" w:rsidRDefault="00A67726" w:rsidP="00A67726">
      <w:pPr>
        <w:pStyle w:val="NoSpacing"/>
        <w:numPr>
          <w:ilvl w:val="0"/>
          <w:numId w:val="56"/>
        </w:numPr>
      </w:pPr>
      <w:r w:rsidRPr="00A67726">
        <w:t>Experience in Apex Classes, Controllers and Triggers considering governor limits and various other components as per the client and application requirements</w:t>
      </w:r>
    </w:p>
    <w:p w14:paraId="41B57FAB" w14:textId="77777777" w:rsidR="00A67726" w:rsidRPr="00A67726" w:rsidRDefault="00A67726" w:rsidP="00A67726">
      <w:pPr>
        <w:pStyle w:val="NoSpacing"/>
        <w:numPr>
          <w:ilvl w:val="0"/>
          <w:numId w:val="56"/>
        </w:numPr>
      </w:pPr>
      <w:r w:rsidRPr="00A67726">
        <w:t>Worked with various Salesforce.com standard objects including cases, contract line items, assets and products, entitlements and service contracts</w:t>
      </w:r>
    </w:p>
    <w:p w14:paraId="6AEF9038" w14:textId="77777777" w:rsidR="00A67726" w:rsidRPr="00A67726" w:rsidRDefault="00A67726" w:rsidP="00A67726">
      <w:pPr>
        <w:pStyle w:val="NoSpacing"/>
        <w:numPr>
          <w:ilvl w:val="0"/>
          <w:numId w:val="56"/>
        </w:numPr>
      </w:pPr>
      <w:r w:rsidRPr="00A67726">
        <w:t>Configured workflow rules, time-based workflows, email templates resulting into effective Web to case communication with customers and partners</w:t>
      </w:r>
    </w:p>
    <w:p w14:paraId="037CB107" w14:textId="77777777" w:rsidR="00A67726" w:rsidRPr="00A67726" w:rsidRDefault="00A67726" w:rsidP="00A67726">
      <w:pPr>
        <w:pStyle w:val="NoSpacing"/>
        <w:numPr>
          <w:ilvl w:val="0"/>
          <w:numId w:val="56"/>
        </w:numPr>
      </w:pPr>
      <w:r w:rsidRPr="00A67726">
        <w:t>Developed Batch Apex classes and scheduled Batch Jobs to align with the business requirements to update necessary Objects within Salesforce</w:t>
      </w:r>
    </w:p>
    <w:p w14:paraId="61A0169C" w14:textId="77777777" w:rsidR="00A67726" w:rsidRPr="00A67726" w:rsidRDefault="00A67726" w:rsidP="00A67726">
      <w:pPr>
        <w:pStyle w:val="NoSpacing"/>
        <w:numPr>
          <w:ilvl w:val="0"/>
          <w:numId w:val="56"/>
        </w:numPr>
      </w:pPr>
      <w:r w:rsidRPr="00A67726">
        <w:t>Created page layouts and search layouts to organize fields and other components on a record detailed and edit pages</w:t>
      </w:r>
    </w:p>
    <w:p w14:paraId="559039EF" w14:textId="77777777" w:rsidR="00A67726" w:rsidRPr="00A67726" w:rsidRDefault="00A67726" w:rsidP="00A67726">
      <w:pPr>
        <w:pStyle w:val="NoSpacing"/>
        <w:numPr>
          <w:ilvl w:val="0"/>
          <w:numId w:val="56"/>
        </w:numPr>
      </w:pPr>
      <w:r w:rsidRPr="00A67726">
        <w:t>Developed Apex Classes, Apex Triggers and Validation rules for different Objects including accounts and contacts</w:t>
      </w:r>
    </w:p>
    <w:p w14:paraId="190B68CF" w14:textId="77777777" w:rsidR="00A67726" w:rsidRPr="00A67726" w:rsidRDefault="00A67726" w:rsidP="00A67726">
      <w:pPr>
        <w:pStyle w:val="NoSpacing"/>
        <w:numPr>
          <w:ilvl w:val="0"/>
          <w:numId w:val="56"/>
        </w:numPr>
      </w:pPr>
      <w:r w:rsidRPr="00A67726">
        <w:t>Prepared test cases to test the functionality of the codes in accordance with the governor limits</w:t>
      </w:r>
    </w:p>
    <w:p w14:paraId="65C07EA6" w14:textId="77777777" w:rsidR="00A67726" w:rsidRPr="00A67726" w:rsidRDefault="00A67726" w:rsidP="00A67726">
      <w:pPr>
        <w:pStyle w:val="NoSpacing"/>
        <w:numPr>
          <w:ilvl w:val="0"/>
          <w:numId w:val="56"/>
        </w:numPr>
      </w:pPr>
      <w:r w:rsidRPr="00A67726">
        <w:t>Helped transform the existing Visualforce pages to lightning components/tabs</w:t>
      </w:r>
    </w:p>
    <w:p w14:paraId="24C7A203" w14:textId="77777777" w:rsidR="00A67726" w:rsidRPr="00A67726" w:rsidRDefault="00A67726" w:rsidP="00A67726">
      <w:pPr>
        <w:pStyle w:val="NoSpacing"/>
        <w:numPr>
          <w:ilvl w:val="0"/>
          <w:numId w:val="56"/>
        </w:numPr>
      </w:pPr>
      <w:r w:rsidRPr="00A67726">
        <w:t>Worked on Visual force in lightning components and developed visual force pages for Lightning Experience</w:t>
      </w:r>
    </w:p>
    <w:p w14:paraId="199F22A9" w14:textId="77777777" w:rsidR="00A67726" w:rsidRPr="00A67726" w:rsidRDefault="00A67726" w:rsidP="00A67726">
      <w:pPr>
        <w:pStyle w:val="NoSpacing"/>
        <w:numPr>
          <w:ilvl w:val="0"/>
          <w:numId w:val="56"/>
        </w:numPr>
      </w:pPr>
      <w:r w:rsidRPr="00A67726">
        <w:t>Created Lightning Components, Client-side controller to handle user actions used JavaScript to write the controller code</w:t>
      </w:r>
    </w:p>
    <w:p w14:paraId="09017182" w14:textId="77777777" w:rsidR="00A67726" w:rsidRPr="00A67726" w:rsidRDefault="00A67726" w:rsidP="00A67726">
      <w:pPr>
        <w:pStyle w:val="NoSpacing"/>
        <w:numPr>
          <w:ilvl w:val="0"/>
          <w:numId w:val="56"/>
        </w:numPr>
      </w:pPr>
      <w:r w:rsidRPr="00A67726">
        <w:t>Created Data processes to support data migration between Siebel, Salesforce, SAP and Java based applications using TIBCO BW</w:t>
      </w:r>
    </w:p>
    <w:p w14:paraId="176C3FFA" w14:textId="77777777" w:rsidR="00A67726" w:rsidRPr="00A67726" w:rsidRDefault="00A67726" w:rsidP="00A67726">
      <w:pPr>
        <w:pStyle w:val="NoSpacing"/>
        <w:rPr>
          <w:sz w:val="10"/>
        </w:rPr>
      </w:pPr>
    </w:p>
    <w:p w14:paraId="2EDF12B1" w14:textId="77777777" w:rsidR="00A67726" w:rsidRPr="00A67726" w:rsidRDefault="00A67726" w:rsidP="00A67726">
      <w:pPr>
        <w:pStyle w:val="NoSpacing"/>
      </w:pPr>
      <w:r w:rsidRPr="00A67726">
        <w:rPr>
          <w:b/>
          <w:bCs/>
        </w:rPr>
        <w:t>Environment:</w:t>
      </w:r>
      <w:r w:rsidRPr="00A67726">
        <w:t xml:space="preserve"> Salesforce Enterprise Edition, Apex, Visualforce (Pages, Component and Controllers), Data Loader, HTML, Workflow and Approvals, Reports, Custom Objects, Email Services, Mavens mate, TIBCO BW</w:t>
      </w:r>
    </w:p>
    <w:p w14:paraId="3EDCE4F8" w14:textId="77777777" w:rsidR="00A67726" w:rsidRPr="00A67726" w:rsidRDefault="00A67726" w:rsidP="00A67726">
      <w:pPr>
        <w:pStyle w:val="NoSpacing"/>
      </w:pPr>
    </w:p>
    <w:p w14:paraId="2F8581C9" w14:textId="7E06A24E" w:rsidR="00A67726" w:rsidRPr="00A67726" w:rsidRDefault="00A67726" w:rsidP="00A67726">
      <w:pPr>
        <w:pStyle w:val="NoSpacing"/>
        <w:rPr>
          <w:b/>
          <w:bCs/>
        </w:rPr>
      </w:pPr>
      <w:r w:rsidRPr="00A67726">
        <w:rPr>
          <w:b/>
          <w:bCs/>
        </w:rPr>
        <w:t>Symantec, Mountain View, CA</w:t>
      </w:r>
      <w:r w:rsidRPr="00A67726">
        <w:rPr>
          <w:b/>
          <w:bCs/>
        </w:rPr>
        <w:t xml:space="preserve"> </w:t>
      </w:r>
      <w:r w:rsidRPr="00A67726">
        <w:rPr>
          <w:b/>
          <w:bCs/>
        </w:rPr>
        <w:tab/>
      </w:r>
      <w:r w:rsidRPr="00A67726">
        <w:rPr>
          <w:b/>
          <w:bCs/>
        </w:rPr>
        <w:tab/>
      </w:r>
      <w:r>
        <w:rPr>
          <w:b/>
          <w:bCs/>
        </w:rPr>
        <w:tab/>
      </w:r>
      <w:r>
        <w:rPr>
          <w:b/>
          <w:bCs/>
        </w:rPr>
        <w:tab/>
      </w:r>
      <w:r>
        <w:rPr>
          <w:b/>
          <w:bCs/>
        </w:rPr>
        <w:tab/>
      </w:r>
      <w:r>
        <w:rPr>
          <w:b/>
          <w:bCs/>
        </w:rPr>
        <w:tab/>
      </w:r>
      <w:r>
        <w:rPr>
          <w:b/>
          <w:bCs/>
        </w:rPr>
        <w:tab/>
      </w:r>
      <w:r>
        <w:rPr>
          <w:b/>
          <w:bCs/>
        </w:rPr>
        <w:tab/>
        <w:t xml:space="preserve">        </w:t>
      </w:r>
      <w:r w:rsidRPr="00A67726">
        <w:rPr>
          <w:b/>
          <w:bCs/>
        </w:rPr>
        <w:t>Nov ’11 – Nov ’12</w:t>
      </w:r>
    </w:p>
    <w:p w14:paraId="5EDDEDB3" w14:textId="77777777" w:rsidR="00A67726" w:rsidRPr="00A67726" w:rsidRDefault="00A67726" w:rsidP="00A67726">
      <w:pPr>
        <w:pStyle w:val="NoSpacing"/>
        <w:rPr>
          <w:b/>
          <w:bCs/>
        </w:rPr>
      </w:pPr>
      <w:r w:rsidRPr="00A67726">
        <w:rPr>
          <w:b/>
          <w:bCs/>
        </w:rPr>
        <w:t>Software Engineer</w:t>
      </w:r>
    </w:p>
    <w:p w14:paraId="5533946E" w14:textId="77777777" w:rsidR="00A67726" w:rsidRPr="00A67726" w:rsidRDefault="00A67726" w:rsidP="00A67726">
      <w:pPr>
        <w:pStyle w:val="NoSpacing"/>
        <w:rPr>
          <w:sz w:val="10"/>
        </w:rPr>
      </w:pPr>
    </w:p>
    <w:p w14:paraId="76066CAE" w14:textId="5F8D9254" w:rsidR="00A67726" w:rsidRPr="00A67726" w:rsidRDefault="00A67726" w:rsidP="00A67726">
      <w:pPr>
        <w:pStyle w:val="NoSpacing"/>
      </w:pPr>
      <w:r w:rsidRPr="00A67726">
        <w:t>Symantec provides cybersecurity software and services to improve security. This project requests replacement of the quick Arrow PSA (Professional Services Automation) tools.  Quick Arrow was acquired by OpenAir/NetSuite in 2009.  Since the acquisition, Quick Arrow support is limited to break/fix support (no enhancements or functionality changes) only limiting the ability to match system functionality to dynamic business needs.</w:t>
      </w:r>
    </w:p>
    <w:p w14:paraId="6F84504F" w14:textId="77777777" w:rsidR="00A67726" w:rsidRPr="00A67726" w:rsidRDefault="00A67726" w:rsidP="00A67726">
      <w:pPr>
        <w:pStyle w:val="NoSpacing"/>
        <w:rPr>
          <w:sz w:val="10"/>
        </w:rPr>
      </w:pPr>
    </w:p>
    <w:p w14:paraId="4209E5B4" w14:textId="77777777" w:rsidR="00A67726" w:rsidRPr="00A67726" w:rsidRDefault="00A67726" w:rsidP="006C3A7D">
      <w:pPr>
        <w:pStyle w:val="NoSpacing"/>
        <w:numPr>
          <w:ilvl w:val="0"/>
          <w:numId w:val="57"/>
        </w:numPr>
      </w:pPr>
      <w:r w:rsidRPr="00A67726">
        <w:t>Analyzed requirements and worked with Use Case analysis with Rational Rose. Designed Use case diagrams, Class diagrams, and Sequence diagrams using UML approach</w:t>
      </w:r>
    </w:p>
    <w:p w14:paraId="10BDFFBD" w14:textId="77777777" w:rsidR="00A67726" w:rsidRPr="00A67726" w:rsidRDefault="00A67726" w:rsidP="006C3A7D">
      <w:pPr>
        <w:pStyle w:val="NoSpacing"/>
        <w:numPr>
          <w:ilvl w:val="0"/>
          <w:numId w:val="57"/>
        </w:numPr>
      </w:pPr>
      <w:r w:rsidRPr="00A67726">
        <w:t>Designed and developed front end using HTML, JSP and servlets</w:t>
      </w:r>
    </w:p>
    <w:p w14:paraId="6408A4DD" w14:textId="77777777" w:rsidR="00A67726" w:rsidRPr="00A67726" w:rsidRDefault="00A67726" w:rsidP="006C3A7D">
      <w:pPr>
        <w:pStyle w:val="NoSpacing"/>
        <w:numPr>
          <w:ilvl w:val="0"/>
          <w:numId w:val="57"/>
        </w:numPr>
      </w:pPr>
      <w:r w:rsidRPr="00A67726">
        <w:lastRenderedPageBreak/>
        <w:t>Duties included design, development, integration and administration of salesforce.com applications</w:t>
      </w:r>
    </w:p>
    <w:p w14:paraId="3AA99CC2" w14:textId="77777777" w:rsidR="00A67726" w:rsidRPr="00A67726" w:rsidRDefault="00A67726" w:rsidP="006C3A7D">
      <w:pPr>
        <w:pStyle w:val="NoSpacing"/>
        <w:numPr>
          <w:ilvl w:val="0"/>
          <w:numId w:val="57"/>
        </w:numPr>
      </w:pPr>
      <w:r w:rsidRPr="00A67726">
        <w:t>Gathered user requirements and involved in application design discussions and documentation</w:t>
      </w:r>
    </w:p>
    <w:p w14:paraId="17EF9C97" w14:textId="77777777" w:rsidR="00A67726" w:rsidRPr="00A67726" w:rsidRDefault="00A67726" w:rsidP="006C3A7D">
      <w:pPr>
        <w:pStyle w:val="NoSpacing"/>
        <w:numPr>
          <w:ilvl w:val="0"/>
          <w:numId w:val="57"/>
        </w:numPr>
      </w:pPr>
      <w:r w:rsidRPr="00A67726">
        <w:t>Designed, implemented and deployed Custom Objects, Page Layouts and Custom Tabs to suit to the needs of the application</w:t>
      </w:r>
    </w:p>
    <w:p w14:paraId="5E5705B9" w14:textId="77777777" w:rsidR="00A67726" w:rsidRPr="00A67726" w:rsidRDefault="00A67726" w:rsidP="006C3A7D">
      <w:pPr>
        <w:pStyle w:val="NoSpacing"/>
        <w:numPr>
          <w:ilvl w:val="0"/>
          <w:numId w:val="57"/>
        </w:numPr>
      </w:pPr>
      <w:r w:rsidRPr="00A67726">
        <w:t>Worked with Dynamic Apex to access Objects and Field describe information, executed Dynamic SOQL, SOSL and DML operations</w:t>
      </w:r>
    </w:p>
    <w:p w14:paraId="4B83853D" w14:textId="77777777" w:rsidR="00A67726" w:rsidRPr="00A67726" w:rsidRDefault="00A67726" w:rsidP="006C3A7D">
      <w:pPr>
        <w:pStyle w:val="NoSpacing"/>
        <w:numPr>
          <w:ilvl w:val="0"/>
          <w:numId w:val="57"/>
        </w:numPr>
      </w:pPr>
      <w:r w:rsidRPr="00A67726">
        <w:t>Responsible for making sure all the governance and review processes were in place</w:t>
      </w:r>
    </w:p>
    <w:p w14:paraId="0F9B58BE" w14:textId="77777777" w:rsidR="00A67726" w:rsidRPr="00A67726" w:rsidRDefault="00A67726" w:rsidP="006C3A7D">
      <w:pPr>
        <w:pStyle w:val="NoSpacing"/>
        <w:numPr>
          <w:ilvl w:val="0"/>
          <w:numId w:val="57"/>
        </w:numPr>
      </w:pPr>
      <w:r w:rsidRPr="00A67726">
        <w:t xml:space="preserve">Re-engineered Apex code (Apex classes, Apex triggers) already in production to optimize Trigger based transactions for performance and speed as well as to work seamlessly with governor limits  </w:t>
      </w:r>
    </w:p>
    <w:p w14:paraId="55A833DC" w14:textId="77777777" w:rsidR="00A67726" w:rsidRPr="00A67726" w:rsidRDefault="00A67726" w:rsidP="006C3A7D">
      <w:pPr>
        <w:pStyle w:val="NoSpacing"/>
        <w:numPr>
          <w:ilvl w:val="0"/>
          <w:numId w:val="57"/>
        </w:numPr>
      </w:pPr>
      <w:r w:rsidRPr="00A67726">
        <w:t>Developed custom Error Handling mechanism to catch exceptions and display them on custom Visualforce pages</w:t>
      </w:r>
    </w:p>
    <w:p w14:paraId="30DA59A9" w14:textId="77777777" w:rsidR="00A67726" w:rsidRPr="00A67726" w:rsidRDefault="00A67726" w:rsidP="006C3A7D">
      <w:pPr>
        <w:pStyle w:val="NoSpacing"/>
        <w:numPr>
          <w:ilvl w:val="0"/>
          <w:numId w:val="57"/>
        </w:numPr>
      </w:pPr>
      <w:r w:rsidRPr="00A67726">
        <w:t>Worked on custom settings to store static data which can be accessed across our organization and can be changed in the future if necessary</w:t>
      </w:r>
    </w:p>
    <w:p w14:paraId="43AE80F6" w14:textId="77777777" w:rsidR="00A67726" w:rsidRPr="00A67726" w:rsidRDefault="00A67726" w:rsidP="006C3A7D">
      <w:pPr>
        <w:pStyle w:val="NoSpacing"/>
        <w:numPr>
          <w:ilvl w:val="0"/>
          <w:numId w:val="57"/>
        </w:numPr>
      </w:pPr>
      <w:r w:rsidRPr="00A67726">
        <w:t>Worked on creating custom buttons which invoke a Web service</w:t>
      </w:r>
    </w:p>
    <w:p w14:paraId="18962BAC" w14:textId="77777777" w:rsidR="00A67726" w:rsidRPr="006C3A7D" w:rsidRDefault="00A67726" w:rsidP="00A67726">
      <w:pPr>
        <w:pStyle w:val="NoSpacing"/>
        <w:rPr>
          <w:sz w:val="10"/>
        </w:rPr>
      </w:pPr>
    </w:p>
    <w:p w14:paraId="541611D7" w14:textId="77777777" w:rsidR="00A67726" w:rsidRPr="00A67726" w:rsidRDefault="00A67726" w:rsidP="00A67726">
      <w:pPr>
        <w:pStyle w:val="NoSpacing"/>
      </w:pPr>
      <w:r w:rsidRPr="006C3A7D">
        <w:rPr>
          <w:b/>
          <w:bCs/>
        </w:rPr>
        <w:t>Environment:</w:t>
      </w:r>
      <w:r w:rsidRPr="00A67726">
        <w:t xml:space="preserve"> HTML/DHTML, TIBCO BW, Salesforce.com platform, Workflow and approvals, Reports, Custom Objects, Tabs, Email services, Apex, Visualforce Pages, SOQL Explorer, Workbench, Apex Batch, Email services</w:t>
      </w:r>
    </w:p>
    <w:p w14:paraId="6DB75353" w14:textId="77777777" w:rsidR="00A67726" w:rsidRPr="00A67726" w:rsidRDefault="00A67726" w:rsidP="00A67726">
      <w:pPr>
        <w:pStyle w:val="NoSpacing"/>
      </w:pPr>
    </w:p>
    <w:p w14:paraId="20494111" w14:textId="466AB22C" w:rsidR="006C3A7D" w:rsidRPr="006C3A7D" w:rsidRDefault="006C3A7D" w:rsidP="006C3A7D">
      <w:pPr>
        <w:pStyle w:val="NoSpacing"/>
        <w:rPr>
          <w:b/>
          <w:bCs/>
        </w:rPr>
      </w:pPr>
      <w:r w:rsidRPr="006C3A7D">
        <w:rPr>
          <w:b/>
          <w:bCs/>
        </w:rPr>
        <w:t>Talent PRO, Hyderabad, India</w:t>
      </w:r>
      <w:r w:rsidRPr="006C3A7D">
        <w:rPr>
          <w:b/>
          <w:bCs/>
        </w:rPr>
        <w:tab/>
      </w:r>
      <w:r w:rsidRPr="006C3A7D">
        <w:rPr>
          <w:b/>
          <w:bCs/>
        </w:rPr>
        <w:tab/>
      </w:r>
      <w:r>
        <w:rPr>
          <w:b/>
          <w:bCs/>
        </w:rPr>
        <w:tab/>
      </w:r>
      <w:r>
        <w:rPr>
          <w:b/>
          <w:bCs/>
        </w:rPr>
        <w:tab/>
      </w:r>
      <w:r>
        <w:rPr>
          <w:b/>
          <w:bCs/>
        </w:rPr>
        <w:tab/>
      </w:r>
      <w:r>
        <w:rPr>
          <w:b/>
          <w:bCs/>
        </w:rPr>
        <w:tab/>
      </w:r>
      <w:r>
        <w:rPr>
          <w:b/>
          <w:bCs/>
        </w:rPr>
        <w:tab/>
      </w:r>
      <w:r>
        <w:rPr>
          <w:b/>
          <w:bCs/>
        </w:rPr>
        <w:tab/>
        <w:t xml:space="preserve">         </w:t>
      </w:r>
      <w:r w:rsidRPr="006C3A7D">
        <w:rPr>
          <w:b/>
          <w:bCs/>
        </w:rPr>
        <w:t>Jan ’09 – Mar ’10</w:t>
      </w:r>
    </w:p>
    <w:p w14:paraId="7869536B" w14:textId="77777777" w:rsidR="006C3A7D" w:rsidRPr="006C3A7D" w:rsidRDefault="00A67726" w:rsidP="00A67726">
      <w:pPr>
        <w:pStyle w:val="NoSpacing"/>
        <w:rPr>
          <w:b/>
          <w:bCs/>
        </w:rPr>
      </w:pPr>
      <w:r w:rsidRPr="006C3A7D">
        <w:rPr>
          <w:b/>
          <w:bCs/>
        </w:rPr>
        <w:t>System Analyst</w:t>
      </w:r>
    </w:p>
    <w:p w14:paraId="30B0F09C" w14:textId="77777777" w:rsidR="006C3A7D" w:rsidRPr="006C3A7D" w:rsidRDefault="006C3A7D" w:rsidP="00A67726">
      <w:pPr>
        <w:pStyle w:val="NoSpacing"/>
        <w:rPr>
          <w:sz w:val="10"/>
        </w:rPr>
      </w:pPr>
    </w:p>
    <w:p w14:paraId="1F8C254B" w14:textId="06421875" w:rsidR="00A67726" w:rsidRPr="00A67726" w:rsidRDefault="00A67726" w:rsidP="00A67726">
      <w:pPr>
        <w:pStyle w:val="NoSpacing"/>
      </w:pPr>
      <w:r w:rsidRPr="00A67726">
        <w:t>Talent PRO is a Service based company which trains and provides resources to various clients. The project called ECHO involved development of Web-based applications for internal usage. The application allowed for viewing and maintaining data for their various organizations</w:t>
      </w:r>
    </w:p>
    <w:p w14:paraId="5E7F7D38" w14:textId="77777777" w:rsidR="00A67726" w:rsidRPr="006C3A7D" w:rsidRDefault="00A67726" w:rsidP="00A67726">
      <w:pPr>
        <w:pStyle w:val="NoSpacing"/>
        <w:rPr>
          <w:sz w:val="10"/>
        </w:rPr>
      </w:pPr>
    </w:p>
    <w:p w14:paraId="5BF3B86A" w14:textId="77777777" w:rsidR="00A67726" w:rsidRPr="00A67726" w:rsidRDefault="00A67726" w:rsidP="006C3A7D">
      <w:pPr>
        <w:pStyle w:val="NoSpacing"/>
        <w:numPr>
          <w:ilvl w:val="0"/>
          <w:numId w:val="58"/>
        </w:numPr>
      </w:pPr>
      <w:r w:rsidRPr="00A67726">
        <w:t>Analyzed requirements and worked with Use Case analysis with Rational Rose. Designed Use case diagrams, Class diagrams, and Sequence diagrams using the UML approach</w:t>
      </w:r>
    </w:p>
    <w:p w14:paraId="2FF6AA01" w14:textId="77777777" w:rsidR="00A67726" w:rsidRPr="00A67726" w:rsidRDefault="00A67726" w:rsidP="006C3A7D">
      <w:pPr>
        <w:pStyle w:val="NoSpacing"/>
        <w:numPr>
          <w:ilvl w:val="0"/>
          <w:numId w:val="58"/>
        </w:numPr>
      </w:pPr>
      <w:r w:rsidRPr="00A67726">
        <w:t>Duties included design, development, integration and administration of salesforce.com applications required for EAI invocation and developed the queries and updated the operations required</w:t>
      </w:r>
    </w:p>
    <w:p w14:paraId="24E4A6A1" w14:textId="77777777" w:rsidR="00A67726" w:rsidRPr="00A67726" w:rsidRDefault="00A67726" w:rsidP="006C3A7D">
      <w:pPr>
        <w:pStyle w:val="NoSpacing"/>
        <w:numPr>
          <w:ilvl w:val="0"/>
          <w:numId w:val="58"/>
        </w:numPr>
      </w:pPr>
      <w:r w:rsidRPr="00A67726">
        <w:t xml:space="preserve">Performed client validations using JavaScript and both declarative and programmatic validations on the server </w:t>
      </w:r>
    </w:p>
    <w:p w14:paraId="72D94627" w14:textId="77777777" w:rsidR="00A67726" w:rsidRPr="00A67726" w:rsidRDefault="00A67726" w:rsidP="006C3A7D">
      <w:pPr>
        <w:pStyle w:val="NoSpacing"/>
        <w:numPr>
          <w:ilvl w:val="0"/>
          <w:numId w:val="58"/>
        </w:numPr>
      </w:pPr>
      <w:r w:rsidRPr="00A67726">
        <w:t>Established connections between Java and database using JDBC</w:t>
      </w:r>
    </w:p>
    <w:p w14:paraId="146533F1" w14:textId="77777777" w:rsidR="00A67726" w:rsidRPr="00A67726" w:rsidRDefault="00A67726" w:rsidP="006C3A7D">
      <w:pPr>
        <w:pStyle w:val="NoSpacing"/>
        <w:numPr>
          <w:ilvl w:val="0"/>
          <w:numId w:val="58"/>
        </w:numPr>
      </w:pPr>
      <w:r w:rsidRPr="00A67726">
        <w:t>Implemented database access through JDBC on the server with Oracle as a backend</w:t>
      </w:r>
    </w:p>
    <w:p w14:paraId="09865C14" w14:textId="77777777" w:rsidR="00A67726" w:rsidRPr="00A67726" w:rsidRDefault="00A67726" w:rsidP="006C3A7D">
      <w:pPr>
        <w:pStyle w:val="NoSpacing"/>
        <w:numPr>
          <w:ilvl w:val="0"/>
          <w:numId w:val="58"/>
        </w:numPr>
      </w:pPr>
      <w:r w:rsidRPr="00A67726">
        <w:t>Performed client validations using JavaScript</w:t>
      </w:r>
    </w:p>
    <w:p w14:paraId="02870F3C" w14:textId="77777777" w:rsidR="00A67726" w:rsidRPr="00A67726" w:rsidRDefault="00A67726" w:rsidP="006C3A7D">
      <w:pPr>
        <w:pStyle w:val="NoSpacing"/>
        <w:numPr>
          <w:ilvl w:val="0"/>
          <w:numId w:val="58"/>
        </w:numPr>
      </w:pPr>
      <w:r w:rsidRPr="00A67726">
        <w:t>Active involvement in creating tables, development and coding of Stored Procedures using PL/SQL, SQL DDL and DML statements, Functions and Triggers in Oracle</w:t>
      </w:r>
    </w:p>
    <w:p w14:paraId="12602B78" w14:textId="77777777" w:rsidR="00A67726" w:rsidRPr="006C3A7D" w:rsidRDefault="00A67726" w:rsidP="00A67726">
      <w:pPr>
        <w:pStyle w:val="NoSpacing"/>
        <w:rPr>
          <w:sz w:val="10"/>
        </w:rPr>
      </w:pPr>
    </w:p>
    <w:p w14:paraId="675F6BE0" w14:textId="0E7056B1" w:rsidR="00A47770" w:rsidRDefault="00A67726" w:rsidP="00A67726">
      <w:pPr>
        <w:pStyle w:val="NoSpacing"/>
      </w:pPr>
      <w:r w:rsidRPr="006C3A7D">
        <w:rPr>
          <w:b/>
          <w:bCs/>
        </w:rPr>
        <w:t>Environment:</w:t>
      </w:r>
      <w:r w:rsidRPr="00A67726">
        <w:t xml:space="preserve"> TIBCO Business Works 5.9.2, Business Connect 3.6/5.0, TIBCO EMS 6.1.0, TIBCO Rendezvous 7.2, TIBCO Administrator 5.2, TIBCO SAPR3 Adapter, Oracle 9i, XML, XSD, TIBCO Smart Mapper, TIBCO HAWK, Windows XP &amp; UNIX</w:t>
      </w:r>
    </w:p>
    <w:p w14:paraId="3DB437C6" w14:textId="77777777" w:rsidR="00A67726" w:rsidRDefault="00A67726" w:rsidP="00A67726">
      <w:pPr>
        <w:pStyle w:val="NoSpacing"/>
        <w:jc w:val="both"/>
        <w:rPr>
          <w:b/>
          <w:bCs/>
        </w:rPr>
      </w:pPr>
    </w:p>
    <w:p w14:paraId="5E8308CF" w14:textId="3CB84E71" w:rsidR="00DC03D8" w:rsidRPr="000F5EB5" w:rsidRDefault="00ED18B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smallCaps w:val="0"/>
          <w:sz w:val="22"/>
          <w:szCs w:val="22"/>
        </w:rPr>
        <w:t>EDUCATION</w:t>
      </w:r>
      <w:r w:rsidR="001B25B2" w:rsidRPr="000F5EB5">
        <w:rPr>
          <w:rFonts w:ascii="Calibri" w:hAnsi="Calibri" w:cs="Calibri"/>
          <w:smallCaps w:val="0"/>
          <w:sz w:val="22"/>
          <w:szCs w:val="22"/>
        </w:rPr>
        <w:t xml:space="preserve"> AND CERTIFICATIONS</w:t>
      </w:r>
      <w:r w:rsidR="00AC4D14" w:rsidRPr="000F5EB5">
        <w:rPr>
          <w:rFonts w:ascii="Calibri" w:hAnsi="Calibri" w:cs="Calibri"/>
          <w:smallCaps w:val="0"/>
          <w:sz w:val="22"/>
          <w:szCs w:val="22"/>
        </w:rPr>
        <w:t>/</w:t>
      </w:r>
      <w:r w:rsidR="00AC4D14" w:rsidRPr="000F5EB5">
        <w:rPr>
          <w:rFonts w:ascii="Calibri" w:hAnsi="Calibri" w:cs="Calibri"/>
          <w:sz w:val="22"/>
          <w:szCs w:val="22"/>
        </w:rPr>
        <w:t xml:space="preserve"> </w:t>
      </w:r>
      <w:r w:rsidR="00AC4D14" w:rsidRPr="000F5EB5">
        <w:rPr>
          <w:rFonts w:ascii="Calibri" w:hAnsi="Calibri" w:cs="Calibri"/>
          <w:smallCaps w:val="0"/>
          <w:sz w:val="22"/>
          <w:szCs w:val="22"/>
        </w:rPr>
        <w:t>TRAINING</w:t>
      </w:r>
      <w:r w:rsidR="00D96F56" w:rsidRPr="000F5EB5">
        <w:rPr>
          <w:rFonts w:ascii="Calibri" w:hAnsi="Calibri" w:cs="Calibri"/>
          <w:smallCaps w:val="0"/>
          <w:sz w:val="22"/>
          <w:szCs w:val="22"/>
        </w:rPr>
        <w:t>:</w:t>
      </w:r>
    </w:p>
    <w:p w14:paraId="63F5D306" w14:textId="77777777" w:rsidR="00DC03D8" w:rsidRPr="00346200" w:rsidRDefault="00DC03D8" w:rsidP="000F5EB5">
      <w:pPr>
        <w:pStyle w:val="NoSpacing"/>
        <w:jc w:val="both"/>
        <w:rPr>
          <w:rFonts w:cs="Calibri"/>
          <w:sz w:val="10"/>
        </w:rPr>
      </w:pPr>
    </w:p>
    <w:p w14:paraId="7659F603" w14:textId="77777777" w:rsidR="006C3A7D" w:rsidRPr="006C3A7D" w:rsidRDefault="006C3A7D" w:rsidP="006C3A7D">
      <w:pPr>
        <w:pStyle w:val="NoSpacing"/>
        <w:numPr>
          <w:ilvl w:val="0"/>
          <w:numId w:val="59"/>
        </w:numPr>
      </w:pPr>
      <w:r w:rsidRPr="006C3A7D">
        <w:t>Master of Engineering in Science, Louisiana Tech University, Ruston, Louisiana, USA</w:t>
      </w:r>
    </w:p>
    <w:p w14:paraId="743FC8BF" w14:textId="77777777" w:rsidR="006C3A7D" w:rsidRPr="006C3A7D" w:rsidRDefault="006C3A7D" w:rsidP="006C3A7D">
      <w:pPr>
        <w:pStyle w:val="NoSpacing"/>
        <w:numPr>
          <w:ilvl w:val="0"/>
          <w:numId w:val="59"/>
        </w:numPr>
      </w:pPr>
      <w:r w:rsidRPr="006C3A7D">
        <w:t>Bachelor of Engineering, JNT University, Hyderabad, India</w:t>
      </w:r>
    </w:p>
    <w:p w14:paraId="720D7CB5" w14:textId="77777777" w:rsidR="006C3A7D" w:rsidRPr="006C3A7D" w:rsidRDefault="006C3A7D" w:rsidP="006C3A7D">
      <w:pPr>
        <w:pStyle w:val="NoSpacing"/>
        <w:numPr>
          <w:ilvl w:val="0"/>
          <w:numId w:val="59"/>
        </w:numPr>
      </w:pPr>
      <w:r w:rsidRPr="006C3A7D">
        <w:t xml:space="preserve">Salesforce Certified Platform Developer I  </w:t>
      </w:r>
    </w:p>
    <w:p w14:paraId="0A762BF6" w14:textId="77777777" w:rsidR="006C3A7D" w:rsidRPr="006C3A7D" w:rsidRDefault="006C3A7D" w:rsidP="006C3A7D">
      <w:pPr>
        <w:pStyle w:val="NoSpacing"/>
        <w:numPr>
          <w:ilvl w:val="0"/>
          <w:numId w:val="59"/>
        </w:numPr>
      </w:pPr>
      <w:r w:rsidRPr="006C3A7D">
        <w:t>Salesforce Certified Platform Developer II</w:t>
      </w:r>
    </w:p>
    <w:p w14:paraId="728127BF" w14:textId="77777777" w:rsidR="006C3A7D" w:rsidRPr="006C3A7D" w:rsidRDefault="006C3A7D" w:rsidP="006C3A7D">
      <w:pPr>
        <w:pStyle w:val="NoSpacing"/>
        <w:numPr>
          <w:ilvl w:val="0"/>
          <w:numId w:val="59"/>
        </w:numPr>
      </w:pPr>
      <w:r w:rsidRPr="006C3A7D">
        <w:t>Salesforce Certified Administrator</w:t>
      </w:r>
    </w:p>
    <w:p w14:paraId="5FDED11B" w14:textId="77777777" w:rsidR="006C3A7D" w:rsidRPr="006C3A7D" w:rsidRDefault="006C3A7D" w:rsidP="006C3A7D">
      <w:pPr>
        <w:pStyle w:val="NoSpacing"/>
        <w:numPr>
          <w:ilvl w:val="0"/>
          <w:numId w:val="59"/>
        </w:numPr>
      </w:pPr>
      <w:r w:rsidRPr="006C3A7D">
        <w:t xml:space="preserve">AWS Certified Developer  </w:t>
      </w:r>
    </w:p>
    <w:p w14:paraId="55C519D9" w14:textId="0208E96E" w:rsidR="001723FF" w:rsidRPr="006C3A7D" w:rsidRDefault="006C3A7D" w:rsidP="006C3A7D">
      <w:pPr>
        <w:pStyle w:val="NoSpacing"/>
        <w:numPr>
          <w:ilvl w:val="0"/>
          <w:numId w:val="59"/>
        </w:numPr>
      </w:pPr>
      <w:r w:rsidRPr="006C3A7D">
        <w:t>Boomi Professional Integration Developer</w:t>
      </w:r>
    </w:p>
    <w:sectPr w:rsidR="001723FF" w:rsidRPr="006C3A7D" w:rsidSect="00CA09E1">
      <w:headerReference w:type="default" r:id="rId8"/>
      <w:headerReference w:type="first" r:id="rId9"/>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93E259" w14:textId="77777777" w:rsidR="00CA09E1" w:rsidRDefault="00CA09E1">
      <w:r>
        <w:separator/>
      </w:r>
    </w:p>
  </w:endnote>
  <w:endnote w:type="continuationSeparator" w:id="0">
    <w:p w14:paraId="51E97D6E" w14:textId="77777777" w:rsidR="00CA09E1" w:rsidRDefault="00CA0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EA320E" w14:textId="77777777" w:rsidR="00CA09E1" w:rsidRDefault="00CA09E1">
      <w:r>
        <w:separator/>
      </w:r>
    </w:p>
  </w:footnote>
  <w:footnote w:type="continuationSeparator" w:id="0">
    <w:p w14:paraId="2D926196" w14:textId="77777777" w:rsidR="00CA09E1" w:rsidRDefault="00CA0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F49A2" w14:textId="77777777" w:rsidR="008B4E18" w:rsidRDefault="008B4E18">
    <w:pPr>
      <w:pStyle w:val="Header"/>
    </w:pPr>
  </w:p>
  <w:p w14:paraId="3F165E6F" w14:textId="77777777" w:rsidR="008B4E18" w:rsidRDefault="008B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7652A8F5" w:rsidR="00BF14B3" w:rsidRPr="00A47770" w:rsidRDefault="00BF14B3" w:rsidP="00D241AA">
    <w:pPr>
      <w:pStyle w:val="NoSpacing"/>
    </w:pPr>
    <w:r w:rsidRPr="00EA39C5">
      <w:rPr>
        <w:b/>
        <w:bCs/>
      </w:rPr>
      <w:t>Candidate Location:</w:t>
    </w:r>
    <w:r w:rsidR="00EC3F6D" w:rsidRPr="00654952">
      <w:t xml:space="preserve"> </w:t>
    </w:r>
    <w:r w:rsidR="00A67726" w:rsidRPr="00A67726">
      <w:t>Antioch</w:t>
    </w:r>
    <w:r w:rsidR="00A67726">
      <w:t>, CA</w:t>
    </w:r>
  </w:p>
  <w:p w14:paraId="692063C6" w14:textId="1DEB891A" w:rsidR="00A47770" w:rsidRDefault="00BF14B3" w:rsidP="00D241AA">
    <w:pPr>
      <w:pStyle w:val="NoSpacing"/>
    </w:pPr>
    <w:r w:rsidRPr="00654952">
      <w:rPr>
        <w:b/>
        <w:bCs/>
      </w:rPr>
      <w:t>Candidate E-mail ID:</w:t>
    </w:r>
    <w:r w:rsidR="00A552E3">
      <w:t xml:space="preserve"> </w:t>
    </w:r>
    <w:hyperlink r:id="rId1" w:history="1">
      <w:r w:rsidR="00A67726" w:rsidRPr="001C7783">
        <w:rPr>
          <w:rStyle w:val="Hyperlink"/>
        </w:rPr>
        <w:t>siriginasrihariprasad@gmail.com</w:t>
      </w:r>
    </w:hyperlink>
  </w:p>
  <w:p w14:paraId="639D8B28" w14:textId="038D209C" w:rsidR="00BF14B3" w:rsidRPr="0053391A" w:rsidRDefault="00BF14B3" w:rsidP="00D241AA">
    <w:pPr>
      <w:pStyle w:val="NoSpacing"/>
    </w:pPr>
    <w:r w:rsidRPr="00EA39C5">
      <w:rPr>
        <w:b/>
        <w:bCs/>
      </w:rPr>
      <w:t>Contact Number:</w:t>
    </w:r>
    <w:r w:rsidR="004C7072" w:rsidRPr="00654952">
      <w:t xml:space="preserve"> </w:t>
    </w:r>
    <w:r w:rsidR="00A67726" w:rsidRPr="00A67726">
      <w:t>318-533-6323</w:t>
    </w:r>
  </w:p>
  <w:p w14:paraId="6360024A" w14:textId="77777777" w:rsidR="00AD5567" w:rsidRDefault="00AD5567" w:rsidP="00AD5567">
    <w:pPr>
      <w:pStyle w:val="Header"/>
      <w:rPr>
        <w:rFonts w:asciiTheme="minorHAnsi" w:hAnsiTheme="minorHAnsi" w:cstheme="minorHAnsi"/>
        <w:b/>
        <w:sz w:val="10"/>
        <w:szCs w:val="28"/>
      </w:rPr>
    </w:pPr>
  </w:p>
  <w:p w14:paraId="60465404" w14:textId="59B95F41" w:rsidR="0004407F" w:rsidRDefault="0004407F" w:rsidP="005C26B1">
    <w:pPr>
      <w:pStyle w:val="Header"/>
      <w:jc w:val="center"/>
      <w:rPr>
        <w:rFonts w:asciiTheme="minorHAnsi" w:hAnsiTheme="minorHAnsi" w:cstheme="minorHAnsi"/>
        <w:b/>
        <w:sz w:val="32"/>
        <w:szCs w:val="32"/>
      </w:rPr>
    </w:pPr>
    <w:r w:rsidRPr="0004407F">
      <w:rPr>
        <w:rFonts w:asciiTheme="minorHAnsi" w:hAnsiTheme="minorHAnsi" w:cstheme="minorHAnsi"/>
        <w:b/>
        <w:sz w:val="32"/>
        <w:szCs w:val="32"/>
      </w:rPr>
      <w:t xml:space="preserve">Sri Hari Prasad </w:t>
    </w:r>
    <w:proofErr w:type="spellStart"/>
    <w:r w:rsidRPr="0004407F">
      <w:rPr>
        <w:rFonts w:asciiTheme="minorHAnsi" w:hAnsiTheme="minorHAnsi" w:cstheme="minorHAnsi"/>
        <w:b/>
        <w:sz w:val="32"/>
        <w:szCs w:val="32"/>
      </w:rPr>
      <w:t>Sirigina</w:t>
    </w:r>
    <w:proofErr w:type="spellEnd"/>
  </w:p>
  <w:p w14:paraId="0E63A109" w14:textId="60560D3A" w:rsidR="000C1910" w:rsidRPr="007D675E" w:rsidRDefault="0004407F" w:rsidP="005C26B1">
    <w:pPr>
      <w:pStyle w:val="Header"/>
      <w:jc w:val="center"/>
      <w:rPr>
        <w:sz w:val="11"/>
      </w:rPr>
    </w:pPr>
    <w:r w:rsidRPr="0004407F">
      <w:rPr>
        <w:rFonts w:asciiTheme="minorHAnsi" w:hAnsiTheme="minorHAnsi" w:cstheme="minorHAnsi"/>
        <w:b/>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7933AA0"/>
    <w:multiLevelType w:val="hybridMultilevel"/>
    <w:tmpl w:val="7728A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FD7DDE"/>
    <w:multiLevelType w:val="hybridMultilevel"/>
    <w:tmpl w:val="04685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9F4B85"/>
    <w:multiLevelType w:val="hybridMultilevel"/>
    <w:tmpl w:val="1F763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325EED"/>
    <w:multiLevelType w:val="hybridMultilevel"/>
    <w:tmpl w:val="CE120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8D38BA"/>
    <w:multiLevelType w:val="hybridMultilevel"/>
    <w:tmpl w:val="CEAEA73E"/>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FCA5E19"/>
    <w:multiLevelType w:val="hybridMultilevel"/>
    <w:tmpl w:val="61A69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15F13B0"/>
    <w:multiLevelType w:val="hybridMultilevel"/>
    <w:tmpl w:val="F15AB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651598"/>
    <w:multiLevelType w:val="hybridMultilevel"/>
    <w:tmpl w:val="2AF45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3A644B"/>
    <w:multiLevelType w:val="hybridMultilevel"/>
    <w:tmpl w:val="B8F06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493756C"/>
    <w:multiLevelType w:val="hybridMultilevel"/>
    <w:tmpl w:val="1B782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60577C1"/>
    <w:multiLevelType w:val="hybridMultilevel"/>
    <w:tmpl w:val="FFF0311E"/>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17B24A5D"/>
    <w:multiLevelType w:val="hybridMultilevel"/>
    <w:tmpl w:val="2480881A"/>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90D3A30"/>
    <w:multiLevelType w:val="hybridMultilevel"/>
    <w:tmpl w:val="0938F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AF719D9"/>
    <w:multiLevelType w:val="hybridMultilevel"/>
    <w:tmpl w:val="A5AE7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F6B77E9"/>
    <w:multiLevelType w:val="hybridMultilevel"/>
    <w:tmpl w:val="BD1A3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1B2703F"/>
    <w:multiLevelType w:val="hybridMultilevel"/>
    <w:tmpl w:val="D7DA7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3B16B24"/>
    <w:multiLevelType w:val="hybridMultilevel"/>
    <w:tmpl w:val="181A1140"/>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53C1F5F"/>
    <w:multiLevelType w:val="hybridMultilevel"/>
    <w:tmpl w:val="620CF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DD92BE2"/>
    <w:multiLevelType w:val="hybridMultilevel"/>
    <w:tmpl w:val="6B482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4F37F20"/>
    <w:multiLevelType w:val="hybridMultilevel"/>
    <w:tmpl w:val="645202E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5257A6F"/>
    <w:multiLevelType w:val="hybridMultilevel"/>
    <w:tmpl w:val="9224E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76A1F3C"/>
    <w:multiLevelType w:val="hybridMultilevel"/>
    <w:tmpl w:val="FCB65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8764CE3"/>
    <w:multiLevelType w:val="hybridMultilevel"/>
    <w:tmpl w:val="AC3E5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3B770263"/>
    <w:multiLevelType w:val="hybridMultilevel"/>
    <w:tmpl w:val="82687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C4C6FC4"/>
    <w:multiLevelType w:val="hybridMultilevel"/>
    <w:tmpl w:val="1A7C6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D3011FC"/>
    <w:multiLevelType w:val="hybridMultilevel"/>
    <w:tmpl w:val="32C04140"/>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3270313"/>
    <w:multiLevelType w:val="hybridMultilevel"/>
    <w:tmpl w:val="4FB2D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4BEE2761"/>
    <w:multiLevelType w:val="hybridMultilevel"/>
    <w:tmpl w:val="BEA2021C"/>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CD9552B"/>
    <w:multiLevelType w:val="hybridMultilevel"/>
    <w:tmpl w:val="1DBC2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DD36B4E"/>
    <w:multiLevelType w:val="hybridMultilevel"/>
    <w:tmpl w:val="D3F4C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70A65EB"/>
    <w:multiLevelType w:val="hybridMultilevel"/>
    <w:tmpl w:val="4EE40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8F44396"/>
    <w:multiLevelType w:val="hybridMultilevel"/>
    <w:tmpl w:val="23025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8FD2FFA"/>
    <w:multiLevelType w:val="hybridMultilevel"/>
    <w:tmpl w:val="7CCE6AFE"/>
    <w:lvl w:ilvl="0" w:tplc="6FE6523E">
      <w:start w:val="1"/>
      <w:numFmt w:val="bullet"/>
      <w:lvlText w:val=""/>
      <w:lvlJc w:val="left"/>
      <w:pPr>
        <w:tabs>
          <w:tab w:val="num" w:pos="360"/>
        </w:tabs>
        <w:ind w:left="360" w:hanging="360"/>
      </w:pPr>
      <w:rPr>
        <w:rFonts w:ascii="Wingdings" w:hAnsi="Wingdings" w:hint="default"/>
        <w:color w:val="00305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2C153C7"/>
    <w:multiLevelType w:val="hybridMultilevel"/>
    <w:tmpl w:val="A3905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8140829"/>
    <w:multiLevelType w:val="hybridMultilevel"/>
    <w:tmpl w:val="84F64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8B1200D"/>
    <w:multiLevelType w:val="hybridMultilevel"/>
    <w:tmpl w:val="A4D06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9121FCC"/>
    <w:multiLevelType w:val="hybridMultilevel"/>
    <w:tmpl w:val="2FD0884A"/>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5" w15:restartNumberingAfterBreak="0">
    <w:nsid w:val="69996662"/>
    <w:multiLevelType w:val="hybridMultilevel"/>
    <w:tmpl w:val="2B3CF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7"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15:restartNumberingAfterBreak="0">
    <w:nsid w:val="6E143CBA"/>
    <w:multiLevelType w:val="hybridMultilevel"/>
    <w:tmpl w:val="ED9AC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0E95FE2"/>
    <w:multiLevelType w:val="hybridMultilevel"/>
    <w:tmpl w:val="3886D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45D6C80"/>
    <w:multiLevelType w:val="hybridMultilevel"/>
    <w:tmpl w:val="964C5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45E17A6"/>
    <w:multiLevelType w:val="hybridMultilevel"/>
    <w:tmpl w:val="CFF0D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76B37E0D"/>
    <w:multiLevelType w:val="hybridMultilevel"/>
    <w:tmpl w:val="1416F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8813903">
    <w:abstractNumId w:val="7"/>
  </w:num>
  <w:num w:numId="2" w16cid:durableId="951858563">
    <w:abstractNumId w:val="54"/>
  </w:num>
  <w:num w:numId="3" w16cid:durableId="2065760350">
    <w:abstractNumId w:val="56"/>
  </w:num>
  <w:num w:numId="4" w16cid:durableId="1466660314">
    <w:abstractNumId w:val="47"/>
  </w:num>
  <w:num w:numId="5" w16cid:durableId="1115716328">
    <w:abstractNumId w:val="40"/>
  </w:num>
  <w:num w:numId="6" w16cid:durableId="1082140285">
    <w:abstractNumId w:val="19"/>
  </w:num>
  <w:num w:numId="7" w16cid:durableId="1078557572">
    <w:abstractNumId w:val="57"/>
  </w:num>
  <w:num w:numId="8" w16cid:durableId="424230876">
    <w:abstractNumId w:val="65"/>
  </w:num>
  <w:num w:numId="9" w16cid:durableId="1798447915">
    <w:abstractNumId w:val="30"/>
  </w:num>
  <w:num w:numId="10" w16cid:durableId="496380996">
    <w:abstractNumId w:val="64"/>
  </w:num>
  <w:num w:numId="11" w16cid:durableId="126817913">
    <w:abstractNumId w:val="48"/>
  </w:num>
  <w:num w:numId="12" w16cid:durableId="1203057793">
    <w:abstractNumId w:val="35"/>
  </w:num>
  <w:num w:numId="13" w16cid:durableId="301692902">
    <w:abstractNumId w:val="28"/>
  </w:num>
  <w:num w:numId="14" w16cid:durableId="1622225688">
    <w:abstractNumId w:val="62"/>
  </w:num>
  <w:num w:numId="15" w16cid:durableId="116609236">
    <w:abstractNumId w:val="27"/>
  </w:num>
  <w:num w:numId="16" w16cid:durableId="672951172">
    <w:abstractNumId w:val="50"/>
  </w:num>
  <w:num w:numId="17" w16cid:durableId="255752872">
    <w:abstractNumId w:val="43"/>
  </w:num>
  <w:num w:numId="18" w16cid:durableId="1445148520">
    <w:abstractNumId w:val="37"/>
  </w:num>
  <w:num w:numId="19" w16cid:durableId="533999061">
    <w:abstractNumId w:val="41"/>
  </w:num>
  <w:num w:numId="20" w16cid:durableId="814562085">
    <w:abstractNumId w:val="36"/>
  </w:num>
  <w:num w:numId="21" w16cid:durableId="497427800">
    <w:abstractNumId w:val="31"/>
  </w:num>
  <w:num w:numId="22" w16cid:durableId="1053768284">
    <w:abstractNumId w:val="46"/>
  </w:num>
  <w:num w:numId="23" w16cid:durableId="2081902730">
    <w:abstractNumId w:val="12"/>
  </w:num>
  <w:num w:numId="24" w16cid:durableId="1273322418">
    <w:abstractNumId w:val="63"/>
  </w:num>
  <w:num w:numId="25" w16cid:durableId="613361739">
    <w:abstractNumId w:val="61"/>
  </w:num>
  <w:num w:numId="26" w16cid:durableId="1375234173">
    <w:abstractNumId w:val="18"/>
  </w:num>
  <w:num w:numId="27" w16cid:durableId="76749546">
    <w:abstractNumId w:val="39"/>
  </w:num>
  <w:num w:numId="28" w16cid:durableId="1042559974">
    <w:abstractNumId w:val="53"/>
  </w:num>
  <w:num w:numId="29" w16cid:durableId="554128199">
    <w:abstractNumId w:val="17"/>
  </w:num>
  <w:num w:numId="30" w16cid:durableId="1330790695">
    <w:abstractNumId w:val="20"/>
  </w:num>
  <w:num w:numId="31" w16cid:durableId="616641946">
    <w:abstractNumId w:val="23"/>
  </w:num>
  <w:num w:numId="32" w16cid:durableId="1281835137">
    <w:abstractNumId w:val="38"/>
  </w:num>
  <w:num w:numId="33" w16cid:durableId="173613261">
    <w:abstractNumId w:val="25"/>
  </w:num>
  <w:num w:numId="34" w16cid:durableId="1320843127">
    <w:abstractNumId w:val="49"/>
  </w:num>
  <w:num w:numId="35" w16cid:durableId="1696467653">
    <w:abstractNumId w:val="44"/>
  </w:num>
  <w:num w:numId="36" w16cid:durableId="501090163">
    <w:abstractNumId w:val="9"/>
  </w:num>
  <w:num w:numId="37" w16cid:durableId="2071075328">
    <w:abstractNumId w:val="34"/>
  </w:num>
  <w:num w:numId="38" w16cid:durableId="1119489965">
    <w:abstractNumId w:val="11"/>
  </w:num>
  <w:num w:numId="39" w16cid:durableId="1435323563">
    <w:abstractNumId w:val="15"/>
  </w:num>
  <w:num w:numId="40" w16cid:durableId="713239268">
    <w:abstractNumId w:val="29"/>
  </w:num>
  <w:num w:numId="41" w16cid:durableId="1210072122">
    <w:abstractNumId w:val="42"/>
  </w:num>
  <w:num w:numId="42" w16cid:durableId="1383750754">
    <w:abstractNumId w:val="60"/>
  </w:num>
  <w:num w:numId="43" w16cid:durableId="275335802">
    <w:abstractNumId w:val="51"/>
  </w:num>
  <w:num w:numId="44" w16cid:durableId="1328441390">
    <w:abstractNumId w:val="55"/>
  </w:num>
  <w:num w:numId="45" w16cid:durableId="1882936995">
    <w:abstractNumId w:val="52"/>
  </w:num>
  <w:num w:numId="46" w16cid:durableId="1881933296">
    <w:abstractNumId w:val="10"/>
  </w:num>
  <w:num w:numId="47" w16cid:durableId="1071923006">
    <w:abstractNumId w:val="59"/>
  </w:num>
  <w:num w:numId="48" w16cid:durableId="62073391">
    <w:abstractNumId w:val="8"/>
  </w:num>
  <w:num w:numId="49" w16cid:durableId="1510951550">
    <w:abstractNumId w:val="22"/>
  </w:num>
  <w:num w:numId="50" w16cid:durableId="344286598">
    <w:abstractNumId w:val="24"/>
  </w:num>
  <w:num w:numId="51" w16cid:durableId="61608127">
    <w:abstractNumId w:val="13"/>
  </w:num>
  <w:num w:numId="52" w16cid:durableId="1300572759">
    <w:abstractNumId w:val="21"/>
  </w:num>
  <w:num w:numId="53" w16cid:durableId="769131867">
    <w:abstractNumId w:val="16"/>
  </w:num>
  <w:num w:numId="54" w16cid:durableId="1826121876">
    <w:abstractNumId w:val="32"/>
  </w:num>
  <w:num w:numId="55" w16cid:durableId="1842700028">
    <w:abstractNumId w:val="33"/>
  </w:num>
  <w:num w:numId="56" w16cid:durableId="1132794644">
    <w:abstractNumId w:val="14"/>
  </w:num>
  <w:num w:numId="57" w16cid:durableId="1485585309">
    <w:abstractNumId w:val="26"/>
  </w:num>
  <w:num w:numId="58" w16cid:durableId="120850147">
    <w:abstractNumId w:val="45"/>
  </w:num>
  <w:num w:numId="59" w16cid:durableId="1292395509">
    <w:abstractNumId w:val="5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2BCC"/>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7F"/>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1370"/>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910"/>
    <w:rsid w:val="000C1F3E"/>
    <w:rsid w:val="000C4FC3"/>
    <w:rsid w:val="000C55B1"/>
    <w:rsid w:val="000C57F8"/>
    <w:rsid w:val="000D0109"/>
    <w:rsid w:val="000D0560"/>
    <w:rsid w:val="000D1B40"/>
    <w:rsid w:val="000D4A2C"/>
    <w:rsid w:val="000D4C01"/>
    <w:rsid w:val="000D5BB7"/>
    <w:rsid w:val="000D6232"/>
    <w:rsid w:val="000D6599"/>
    <w:rsid w:val="000D7D9B"/>
    <w:rsid w:val="000E0C3D"/>
    <w:rsid w:val="000E0C93"/>
    <w:rsid w:val="000E2B3C"/>
    <w:rsid w:val="000E33CB"/>
    <w:rsid w:val="000E47A0"/>
    <w:rsid w:val="000F5EB5"/>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0B2A"/>
    <w:rsid w:val="001713B3"/>
    <w:rsid w:val="001723FF"/>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25B2"/>
    <w:rsid w:val="001B46BC"/>
    <w:rsid w:val="001C1C4D"/>
    <w:rsid w:val="001C62C1"/>
    <w:rsid w:val="001D093A"/>
    <w:rsid w:val="001D0CFF"/>
    <w:rsid w:val="001D2064"/>
    <w:rsid w:val="001D2BA7"/>
    <w:rsid w:val="001D6B23"/>
    <w:rsid w:val="001D7086"/>
    <w:rsid w:val="001E0755"/>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200"/>
    <w:rsid w:val="00346707"/>
    <w:rsid w:val="0034773C"/>
    <w:rsid w:val="00352507"/>
    <w:rsid w:val="00354471"/>
    <w:rsid w:val="0035690D"/>
    <w:rsid w:val="00360DBE"/>
    <w:rsid w:val="003610FB"/>
    <w:rsid w:val="0036552E"/>
    <w:rsid w:val="00365CC2"/>
    <w:rsid w:val="00366817"/>
    <w:rsid w:val="00371318"/>
    <w:rsid w:val="00371797"/>
    <w:rsid w:val="00372101"/>
    <w:rsid w:val="00372B0A"/>
    <w:rsid w:val="00373D51"/>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05E10"/>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53330"/>
    <w:rsid w:val="00454701"/>
    <w:rsid w:val="004550D1"/>
    <w:rsid w:val="0045764D"/>
    <w:rsid w:val="004628D9"/>
    <w:rsid w:val="004705F3"/>
    <w:rsid w:val="004720F9"/>
    <w:rsid w:val="00473DB1"/>
    <w:rsid w:val="00474338"/>
    <w:rsid w:val="0047497D"/>
    <w:rsid w:val="00474E1E"/>
    <w:rsid w:val="0047797C"/>
    <w:rsid w:val="004821CB"/>
    <w:rsid w:val="00485963"/>
    <w:rsid w:val="00485A52"/>
    <w:rsid w:val="00492149"/>
    <w:rsid w:val="00492B5C"/>
    <w:rsid w:val="00497E32"/>
    <w:rsid w:val="004A3855"/>
    <w:rsid w:val="004A520C"/>
    <w:rsid w:val="004A5DE2"/>
    <w:rsid w:val="004A7ED8"/>
    <w:rsid w:val="004B4A32"/>
    <w:rsid w:val="004C24AD"/>
    <w:rsid w:val="004C2E59"/>
    <w:rsid w:val="004C3267"/>
    <w:rsid w:val="004C3997"/>
    <w:rsid w:val="004C410B"/>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3876"/>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0F2D"/>
    <w:rsid w:val="00561123"/>
    <w:rsid w:val="00561CF7"/>
    <w:rsid w:val="00562E3A"/>
    <w:rsid w:val="00564FB3"/>
    <w:rsid w:val="00566E50"/>
    <w:rsid w:val="00577B5B"/>
    <w:rsid w:val="00580A76"/>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0FE"/>
    <w:rsid w:val="005C5C24"/>
    <w:rsid w:val="005C68E3"/>
    <w:rsid w:val="005C7B23"/>
    <w:rsid w:val="005D2A26"/>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372A"/>
    <w:rsid w:val="00643C9A"/>
    <w:rsid w:val="0064412E"/>
    <w:rsid w:val="00646190"/>
    <w:rsid w:val="00646BDB"/>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4E16"/>
    <w:rsid w:val="006A7F43"/>
    <w:rsid w:val="006A7FBB"/>
    <w:rsid w:val="006B3D14"/>
    <w:rsid w:val="006B66B2"/>
    <w:rsid w:val="006C153D"/>
    <w:rsid w:val="006C20EF"/>
    <w:rsid w:val="006C3A7D"/>
    <w:rsid w:val="006C41D0"/>
    <w:rsid w:val="006D1608"/>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7BA"/>
    <w:rsid w:val="00752957"/>
    <w:rsid w:val="00752FD3"/>
    <w:rsid w:val="007561FE"/>
    <w:rsid w:val="007604BC"/>
    <w:rsid w:val="0076184D"/>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5F4D"/>
    <w:rsid w:val="007D675E"/>
    <w:rsid w:val="007D7E67"/>
    <w:rsid w:val="007E01DE"/>
    <w:rsid w:val="007E130A"/>
    <w:rsid w:val="007E18BC"/>
    <w:rsid w:val="007E39C0"/>
    <w:rsid w:val="007E5F06"/>
    <w:rsid w:val="007F050C"/>
    <w:rsid w:val="007F09C1"/>
    <w:rsid w:val="007F16C7"/>
    <w:rsid w:val="007F1B4C"/>
    <w:rsid w:val="0080085D"/>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028"/>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5B10"/>
    <w:rsid w:val="008F6528"/>
    <w:rsid w:val="008F7BF0"/>
    <w:rsid w:val="00900564"/>
    <w:rsid w:val="00903A56"/>
    <w:rsid w:val="00904FEE"/>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2E6D"/>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02E"/>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2FE7"/>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47770"/>
    <w:rsid w:val="00A538C6"/>
    <w:rsid w:val="00A54D7A"/>
    <w:rsid w:val="00A55008"/>
    <w:rsid w:val="00A552E3"/>
    <w:rsid w:val="00A5600D"/>
    <w:rsid w:val="00A57792"/>
    <w:rsid w:val="00A63CB8"/>
    <w:rsid w:val="00A651D7"/>
    <w:rsid w:val="00A656E6"/>
    <w:rsid w:val="00A67726"/>
    <w:rsid w:val="00A70A8B"/>
    <w:rsid w:val="00A726D2"/>
    <w:rsid w:val="00A740B7"/>
    <w:rsid w:val="00A75463"/>
    <w:rsid w:val="00A7634B"/>
    <w:rsid w:val="00A770F4"/>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D14"/>
    <w:rsid w:val="00AC4E9B"/>
    <w:rsid w:val="00AC51E1"/>
    <w:rsid w:val="00AD078B"/>
    <w:rsid w:val="00AD3734"/>
    <w:rsid w:val="00AD3768"/>
    <w:rsid w:val="00AD5567"/>
    <w:rsid w:val="00AE1DCD"/>
    <w:rsid w:val="00AE30E7"/>
    <w:rsid w:val="00AE3544"/>
    <w:rsid w:val="00AF0475"/>
    <w:rsid w:val="00AF14FB"/>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2407"/>
    <w:rsid w:val="00BF3245"/>
    <w:rsid w:val="00BF423C"/>
    <w:rsid w:val="00BF630A"/>
    <w:rsid w:val="00BF700A"/>
    <w:rsid w:val="00C01039"/>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2712"/>
    <w:rsid w:val="00C86277"/>
    <w:rsid w:val="00C8638B"/>
    <w:rsid w:val="00C8664A"/>
    <w:rsid w:val="00C90307"/>
    <w:rsid w:val="00C916C0"/>
    <w:rsid w:val="00C931A6"/>
    <w:rsid w:val="00C93628"/>
    <w:rsid w:val="00C93F16"/>
    <w:rsid w:val="00C94455"/>
    <w:rsid w:val="00C944B5"/>
    <w:rsid w:val="00C96171"/>
    <w:rsid w:val="00CA0479"/>
    <w:rsid w:val="00CA09E1"/>
    <w:rsid w:val="00CA2ED8"/>
    <w:rsid w:val="00CA7AB3"/>
    <w:rsid w:val="00CB02C0"/>
    <w:rsid w:val="00CB5E63"/>
    <w:rsid w:val="00CB7950"/>
    <w:rsid w:val="00CC0895"/>
    <w:rsid w:val="00CC120C"/>
    <w:rsid w:val="00CC308D"/>
    <w:rsid w:val="00CC3321"/>
    <w:rsid w:val="00CC3B99"/>
    <w:rsid w:val="00CC50A2"/>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1449"/>
    <w:rsid w:val="00D045AB"/>
    <w:rsid w:val="00D0467C"/>
    <w:rsid w:val="00D0645F"/>
    <w:rsid w:val="00D16C74"/>
    <w:rsid w:val="00D17F0E"/>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0A84"/>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0ADB"/>
    <w:rsid w:val="00E525A0"/>
    <w:rsid w:val="00E52911"/>
    <w:rsid w:val="00E52A2A"/>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575"/>
    <w:rsid w:val="00EA39C5"/>
    <w:rsid w:val="00EA4A4E"/>
    <w:rsid w:val="00EB1635"/>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A73"/>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23"/>
    <w:rsid w:val="00F86972"/>
    <w:rsid w:val="00F87ACF"/>
    <w:rsid w:val="00F87D39"/>
    <w:rsid w:val="00F90A44"/>
    <w:rsid w:val="00F9148A"/>
    <w:rsid w:val="00F93A34"/>
    <w:rsid w:val="00F945B1"/>
    <w:rsid w:val="00F94869"/>
    <w:rsid w:val="00F9683A"/>
    <w:rsid w:val="00F97C14"/>
    <w:rsid w:val="00FA1A3C"/>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aliases w:val="Content,SAP"/>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aliases w:val="Content Char,SAP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06643">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6977954">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siriginasrihariprasa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2345</Words>
  <Characters>13370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2024-04-17T13:11:00Z</dcterms:created>
  <dcterms:modified xsi:type="dcterms:W3CDTF">2024-04-17T13:33:00Z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