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4BAF6AB1" w14:textId="0FF7891F" w:rsidR="005E67BE" w:rsidRDefault="00654001" w:rsidP="002D7944">
      <w:pPr>
        <w:pStyle w:val="NoSpacing"/>
      </w:pPr>
      <w:r w:rsidRPr="00654001">
        <w:t xml:space="preserve">Highly skilled IT professional with an extensive background providing high-level customer </w:t>
      </w:r>
      <w:r>
        <w:t>e</w:t>
      </w:r>
      <w:r w:rsidRPr="00654001">
        <w:t>nablement service and technical support. Excellent analytical and communications skills, recognized for the ability to rapidly assess customer issues and provide effective solutions. Good technological acumen, able to quickly learn and understand new products and services. Trusted with high-level escalations and regularly recognized for exceeding customer expectations.</w:t>
      </w:r>
    </w:p>
    <w:p w14:paraId="6D6891B2" w14:textId="77777777" w:rsidR="00654001" w:rsidRPr="00A84564" w:rsidRDefault="00654001" w:rsidP="002D7944">
      <w:pPr>
        <w:pStyle w:val="NoSpacing"/>
      </w:pPr>
    </w:p>
    <w:p w14:paraId="2690514D" w14:textId="77777777" w:rsidR="002E6C72" w:rsidRPr="002973A7" w:rsidRDefault="002E6C72" w:rsidP="002E6C72">
      <w:pPr>
        <w:pStyle w:val="NoSpacing"/>
        <w:rPr>
          <w:b/>
          <w:bCs/>
          <w:caps/>
          <w:smallCaps/>
        </w:rPr>
      </w:pPr>
      <w:r w:rsidRPr="002973A7">
        <w:rPr>
          <w:b/>
          <w:bCs/>
        </w:rPr>
        <w:t>EDUCATION &amp; CERTIFICATIONS:</w:t>
      </w:r>
    </w:p>
    <w:p w14:paraId="098BBF0F" w14:textId="77777777" w:rsidR="002E6C72" w:rsidRPr="002973A7" w:rsidRDefault="002E6C72" w:rsidP="002E6C72">
      <w:pPr>
        <w:pStyle w:val="NoSpacing"/>
      </w:pPr>
    </w:p>
    <w:p w14:paraId="79D21B75" w14:textId="5C1A214C" w:rsidR="002E6C72" w:rsidRDefault="00654001" w:rsidP="003A69CA">
      <w:pPr>
        <w:pStyle w:val="NoSpacing"/>
        <w:numPr>
          <w:ilvl w:val="0"/>
          <w:numId w:val="117"/>
        </w:numPr>
      </w:pPr>
      <w:r w:rsidRPr="00654001">
        <w:t>Bachelor’s Degree in Information Technology</w:t>
      </w:r>
      <w:r>
        <w:t xml:space="preserve">, </w:t>
      </w:r>
      <w:r w:rsidRPr="00654001">
        <w:t>North Carolina Central University</w:t>
      </w:r>
      <w:r>
        <w:t xml:space="preserve">, </w:t>
      </w:r>
      <w:r w:rsidRPr="00654001">
        <w:t>May 2022</w:t>
      </w:r>
    </w:p>
    <w:p w14:paraId="3F39C802" w14:textId="3B78FF67" w:rsidR="00654001" w:rsidRDefault="00654001" w:rsidP="003A69CA">
      <w:pPr>
        <w:pStyle w:val="NoSpacing"/>
        <w:numPr>
          <w:ilvl w:val="0"/>
          <w:numId w:val="117"/>
        </w:numPr>
      </w:pPr>
      <w:r w:rsidRPr="00654001">
        <w:t>Associate’s Degree in General Education, Business Administration</w:t>
      </w:r>
      <w:r>
        <w:t xml:space="preserve">, </w:t>
      </w:r>
      <w:r w:rsidRPr="00654001">
        <w:t>Fayetteville Technical Community College</w:t>
      </w:r>
      <w:r>
        <w:t>, 2018</w:t>
      </w:r>
    </w:p>
    <w:p w14:paraId="6B5195DB" w14:textId="5B899480" w:rsidR="00654001" w:rsidRDefault="00654001" w:rsidP="003A69CA">
      <w:pPr>
        <w:pStyle w:val="NoSpacing"/>
        <w:numPr>
          <w:ilvl w:val="0"/>
          <w:numId w:val="117"/>
        </w:numPr>
      </w:pPr>
      <w:r w:rsidRPr="00654001">
        <w:t>Full Stack Web Developer Bootcamp Certification</w:t>
      </w:r>
    </w:p>
    <w:p w14:paraId="7E35EB01" w14:textId="77777777" w:rsidR="003A69CA" w:rsidRDefault="003A69CA" w:rsidP="007051D1">
      <w:pPr>
        <w:pStyle w:val="NoSpacing"/>
        <w:rPr>
          <w:b/>
          <w:bCs/>
        </w:rPr>
      </w:pPr>
    </w:p>
    <w:p w14:paraId="3E92861B" w14:textId="309A597D" w:rsidR="002D7944" w:rsidRDefault="00654001" w:rsidP="007051D1">
      <w:pPr>
        <w:pStyle w:val="NoSpacing"/>
        <w:rPr>
          <w:b/>
          <w:bCs/>
        </w:rPr>
      </w:pPr>
      <w:r>
        <w:rPr>
          <w:b/>
          <w:bCs/>
        </w:rPr>
        <w:t>SKILLS</w:t>
      </w:r>
      <w:r w:rsidR="005E67BE">
        <w:rPr>
          <w:b/>
          <w:bCs/>
        </w:rPr>
        <w:t>:</w:t>
      </w:r>
    </w:p>
    <w:p w14:paraId="04148EC3" w14:textId="77777777" w:rsidR="002E6C72" w:rsidRDefault="002E6C72" w:rsidP="007051D1">
      <w:pPr>
        <w:pStyle w:val="NoSpacing"/>
        <w:rPr>
          <w:b/>
          <w:bCs/>
        </w:rPr>
      </w:pPr>
    </w:p>
    <w:p w14:paraId="5BBD7C11" w14:textId="77777777" w:rsidR="00654001" w:rsidRDefault="00654001" w:rsidP="00654001">
      <w:pPr>
        <w:pStyle w:val="NoSpacing"/>
        <w:numPr>
          <w:ilvl w:val="0"/>
          <w:numId w:val="121"/>
        </w:numPr>
        <w:sectPr w:rsidR="00654001"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106B887D" w14:textId="77777777" w:rsidR="00654001" w:rsidRDefault="00654001" w:rsidP="00654001">
      <w:pPr>
        <w:pStyle w:val="NoSpacing"/>
        <w:numPr>
          <w:ilvl w:val="0"/>
          <w:numId w:val="121"/>
        </w:numPr>
      </w:pPr>
      <w:r>
        <w:t>Troubleshooting</w:t>
      </w:r>
    </w:p>
    <w:p w14:paraId="085FCD26" w14:textId="77777777" w:rsidR="00654001" w:rsidRDefault="00654001" w:rsidP="00654001">
      <w:pPr>
        <w:pStyle w:val="NoSpacing"/>
        <w:numPr>
          <w:ilvl w:val="0"/>
          <w:numId w:val="121"/>
        </w:numPr>
      </w:pPr>
      <w:r>
        <w:t>Technical Documentation</w:t>
      </w:r>
    </w:p>
    <w:p w14:paraId="5E4DE4F3" w14:textId="77777777" w:rsidR="00654001" w:rsidRDefault="00654001" w:rsidP="00654001">
      <w:pPr>
        <w:pStyle w:val="NoSpacing"/>
        <w:numPr>
          <w:ilvl w:val="0"/>
          <w:numId w:val="121"/>
        </w:numPr>
      </w:pPr>
      <w:r>
        <w:t>Coding (HTML, CSS, Python)</w:t>
      </w:r>
    </w:p>
    <w:p w14:paraId="6D551651" w14:textId="77777777" w:rsidR="00654001" w:rsidRDefault="00654001" w:rsidP="00654001">
      <w:pPr>
        <w:pStyle w:val="NoSpacing"/>
        <w:numPr>
          <w:ilvl w:val="0"/>
          <w:numId w:val="121"/>
        </w:numPr>
      </w:pPr>
      <w:r>
        <w:t>Project/Product Management</w:t>
      </w:r>
    </w:p>
    <w:p w14:paraId="5AC6D030" w14:textId="480B4B84" w:rsidR="00654001" w:rsidRDefault="00654001" w:rsidP="00654001">
      <w:pPr>
        <w:pStyle w:val="NoSpacing"/>
        <w:numPr>
          <w:ilvl w:val="0"/>
          <w:numId w:val="121"/>
        </w:numPr>
      </w:pPr>
      <w:r>
        <w:t>Ticketing Systems</w:t>
      </w:r>
    </w:p>
    <w:p w14:paraId="182DAF23" w14:textId="4C9C80EA" w:rsidR="00654001" w:rsidRDefault="00654001" w:rsidP="00654001">
      <w:pPr>
        <w:pStyle w:val="NoSpacing"/>
        <w:numPr>
          <w:ilvl w:val="0"/>
          <w:numId w:val="121"/>
        </w:numPr>
      </w:pPr>
      <w:r>
        <w:t>Data Analytics</w:t>
      </w:r>
    </w:p>
    <w:p w14:paraId="28E3CC09" w14:textId="5DB174A8" w:rsidR="00654001" w:rsidRDefault="00654001" w:rsidP="00654001">
      <w:pPr>
        <w:pStyle w:val="NoSpacing"/>
        <w:numPr>
          <w:ilvl w:val="0"/>
          <w:numId w:val="121"/>
        </w:numPr>
      </w:pPr>
      <w:r>
        <w:t>Pendo</w:t>
      </w:r>
    </w:p>
    <w:p w14:paraId="2BA48232" w14:textId="4B9BFC6C" w:rsidR="00654001" w:rsidRDefault="00654001" w:rsidP="00654001">
      <w:pPr>
        <w:pStyle w:val="NoSpacing"/>
        <w:numPr>
          <w:ilvl w:val="0"/>
          <w:numId w:val="121"/>
        </w:numPr>
      </w:pPr>
      <w:r>
        <w:t>Software Implementation</w:t>
      </w:r>
    </w:p>
    <w:p w14:paraId="4E778A96" w14:textId="3A6D428E" w:rsidR="007B584B" w:rsidRDefault="00654001" w:rsidP="00654001">
      <w:pPr>
        <w:pStyle w:val="NoSpacing"/>
        <w:numPr>
          <w:ilvl w:val="0"/>
          <w:numId w:val="121"/>
        </w:numPr>
      </w:pPr>
      <w:r>
        <w:t>Account Management</w:t>
      </w:r>
    </w:p>
    <w:p w14:paraId="03DD9C32" w14:textId="32E4EA95" w:rsidR="00654001" w:rsidRDefault="00654001" w:rsidP="00654001">
      <w:pPr>
        <w:pStyle w:val="NoSpacing"/>
        <w:numPr>
          <w:ilvl w:val="0"/>
          <w:numId w:val="121"/>
        </w:numPr>
      </w:pPr>
      <w:r>
        <w:t>CRM (Salesforce)</w:t>
      </w:r>
    </w:p>
    <w:p w14:paraId="67BDD6E5" w14:textId="7B484178" w:rsidR="00654001" w:rsidRDefault="00654001" w:rsidP="00654001">
      <w:pPr>
        <w:pStyle w:val="NoSpacing"/>
        <w:numPr>
          <w:ilvl w:val="0"/>
          <w:numId w:val="121"/>
        </w:numPr>
      </w:pPr>
      <w:r>
        <w:t>Microsoft Office</w:t>
      </w:r>
    </w:p>
    <w:p w14:paraId="78E9F9E3" w14:textId="013701AC" w:rsidR="00654001" w:rsidRDefault="00654001" w:rsidP="00654001">
      <w:pPr>
        <w:pStyle w:val="NoSpacing"/>
        <w:numPr>
          <w:ilvl w:val="0"/>
          <w:numId w:val="121"/>
        </w:numPr>
      </w:pPr>
      <w:r>
        <w:t>Change Management</w:t>
      </w:r>
    </w:p>
    <w:p w14:paraId="47E89572" w14:textId="25A7AF91" w:rsidR="00654001" w:rsidRDefault="00654001" w:rsidP="00654001">
      <w:pPr>
        <w:pStyle w:val="NoSpacing"/>
        <w:numPr>
          <w:ilvl w:val="0"/>
          <w:numId w:val="121"/>
        </w:numPr>
      </w:pPr>
      <w:r>
        <w:t>Customer Service</w:t>
      </w:r>
    </w:p>
    <w:p w14:paraId="0F4D8460" w14:textId="77777777" w:rsidR="00654001" w:rsidRDefault="00654001" w:rsidP="00654001">
      <w:pPr>
        <w:pStyle w:val="NoSpacing"/>
        <w:sectPr w:rsidR="00654001" w:rsidSect="00654001">
          <w:type w:val="continuous"/>
          <w:pgSz w:w="12240" w:h="15840" w:code="1"/>
          <w:pgMar w:top="540" w:right="1152" w:bottom="720" w:left="1152" w:header="510" w:footer="864" w:gutter="0"/>
          <w:cols w:num="2" w:space="720"/>
          <w:titlePg/>
          <w:docGrid w:linePitch="360"/>
        </w:sectPr>
      </w:pPr>
    </w:p>
    <w:p w14:paraId="487A6640" w14:textId="77777777" w:rsidR="00654001" w:rsidRPr="007B584B" w:rsidRDefault="00654001" w:rsidP="00654001">
      <w:pPr>
        <w:pStyle w:val="NoSpacing"/>
      </w:pPr>
    </w:p>
    <w:p w14:paraId="3F8DD25B" w14:textId="0ED0BEC3"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12CCCBA0" w14:textId="462AF667" w:rsidR="00654001" w:rsidRDefault="00654001" w:rsidP="005E67BE">
      <w:pPr>
        <w:pStyle w:val="NoSpacing"/>
        <w:rPr>
          <w:b/>
        </w:rPr>
      </w:pPr>
      <w:r w:rsidRPr="00654001">
        <w:rPr>
          <w:b/>
        </w:rPr>
        <w:t>Project Manager/Implementation Specialis</w:t>
      </w:r>
      <w:r>
        <w:rPr>
          <w:b/>
        </w:rPr>
        <w:t>t</w:t>
      </w:r>
      <w:r w:rsidRPr="00654001">
        <w:rPr>
          <w:b/>
        </w:rPr>
        <w:t xml:space="preserve"> </w:t>
      </w:r>
    </w:p>
    <w:p w14:paraId="00D6E7A5" w14:textId="788AA169" w:rsidR="00240383" w:rsidRPr="00240383" w:rsidRDefault="00654001" w:rsidP="005E67BE">
      <w:pPr>
        <w:pStyle w:val="NoSpacing"/>
        <w:rPr>
          <w:b/>
        </w:rPr>
      </w:pPr>
      <w:r w:rsidRPr="00654001">
        <w:rPr>
          <w:b/>
        </w:rPr>
        <w:t>Avalara</w:t>
      </w:r>
      <w:r>
        <w:rPr>
          <w:b/>
        </w:rPr>
        <w:t>, Durham, NC</w:t>
      </w:r>
      <w:r w:rsidRPr="00654001">
        <w:rPr>
          <w:b/>
        </w:rPr>
        <w:t xml:space="preserve"> </w:t>
      </w:r>
      <w:r>
        <w:rPr>
          <w:b/>
        </w:rPr>
        <w:tab/>
      </w:r>
      <w:r>
        <w:rPr>
          <w:b/>
        </w:rPr>
        <w:tab/>
      </w:r>
      <w:r>
        <w:rPr>
          <w:b/>
        </w:rPr>
        <w:tab/>
      </w:r>
      <w:r>
        <w:rPr>
          <w:b/>
        </w:rPr>
        <w:tab/>
      </w:r>
      <w:r>
        <w:rPr>
          <w:b/>
        </w:rPr>
        <w:tab/>
      </w:r>
      <w:r>
        <w:rPr>
          <w:b/>
        </w:rPr>
        <w:tab/>
      </w:r>
      <w:r>
        <w:rPr>
          <w:b/>
        </w:rPr>
        <w:tab/>
      </w:r>
      <w:r>
        <w:rPr>
          <w:b/>
        </w:rPr>
        <w:tab/>
      </w:r>
      <w:r>
        <w:rPr>
          <w:b/>
        </w:rPr>
        <w:tab/>
      </w:r>
      <w:r w:rsidRPr="00654001">
        <w:rPr>
          <w:b/>
        </w:rPr>
        <w:t>Sept 2023</w:t>
      </w:r>
      <w:r>
        <w:rPr>
          <w:b/>
        </w:rPr>
        <w:t xml:space="preserve"> to </w:t>
      </w:r>
      <w:r w:rsidRPr="00654001">
        <w:rPr>
          <w:b/>
        </w:rPr>
        <w:t>Present</w:t>
      </w:r>
    </w:p>
    <w:p w14:paraId="25F854E9" w14:textId="77777777" w:rsidR="0063736F" w:rsidRDefault="0063736F" w:rsidP="00035ECD">
      <w:pPr>
        <w:pStyle w:val="NoSpacing"/>
        <w:rPr>
          <w:b/>
        </w:rPr>
      </w:pPr>
    </w:p>
    <w:p w14:paraId="3CA01730" w14:textId="77777777" w:rsidR="00654001" w:rsidRPr="00654001" w:rsidRDefault="00654001" w:rsidP="00654001">
      <w:pPr>
        <w:pStyle w:val="NoSpacing"/>
        <w:numPr>
          <w:ilvl w:val="0"/>
          <w:numId w:val="122"/>
        </w:numPr>
        <w:rPr>
          <w:rFonts w:cstheme="minorHAnsi"/>
        </w:rPr>
      </w:pPr>
      <w:r w:rsidRPr="00654001">
        <w:rPr>
          <w:rFonts w:cstheme="minorHAnsi"/>
        </w:rPr>
        <w:t>Develop implementation approach, documentation, and training material to support the launch of new products with Avalara Product Management, Sales, and other Customer Success teams.</w:t>
      </w:r>
    </w:p>
    <w:p w14:paraId="64A663A7" w14:textId="77777777" w:rsidR="00654001" w:rsidRPr="00654001" w:rsidRDefault="00654001" w:rsidP="00654001">
      <w:pPr>
        <w:pStyle w:val="NoSpacing"/>
        <w:numPr>
          <w:ilvl w:val="0"/>
          <w:numId w:val="122"/>
        </w:numPr>
        <w:rPr>
          <w:rFonts w:cstheme="minorHAnsi"/>
        </w:rPr>
      </w:pPr>
      <w:r w:rsidRPr="00654001">
        <w:rPr>
          <w:rFonts w:cstheme="minorHAnsi"/>
        </w:rPr>
        <w:t>Support over 50+ complex customer implementations involving multiple Avalara products including challenging enterprise-level ERP, POS, and eCommerce platform solutions.</w:t>
      </w:r>
    </w:p>
    <w:p w14:paraId="5E49E7FD" w14:textId="77777777" w:rsidR="00654001" w:rsidRPr="00654001" w:rsidRDefault="00654001" w:rsidP="00654001">
      <w:pPr>
        <w:pStyle w:val="NoSpacing"/>
        <w:numPr>
          <w:ilvl w:val="0"/>
          <w:numId w:val="122"/>
        </w:numPr>
        <w:rPr>
          <w:rFonts w:cstheme="minorHAnsi"/>
        </w:rPr>
      </w:pPr>
      <w:r w:rsidRPr="00654001">
        <w:rPr>
          <w:rFonts w:cstheme="minorHAnsi"/>
        </w:rPr>
        <w:t>Drive practice improvements such as documenting business processes and proposing best practices for sales and use tax automation initiatives to streamline the customer onboarding experience.</w:t>
      </w:r>
    </w:p>
    <w:p w14:paraId="5455CB72" w14:textId="77777777" w:rsidR="00654001" w:rsidRPr="00654001" w:rsidRDefault="00654001" w:rsidP="00654001">
      <w:pPr>
        <w:pStyle w:val="NoSpacing"/>
        <w:numPr>
          <w:ilvl w:val="0"/>
          <w:numId w:val="122"/>
        </w:numPr>
        <w:rPr>
          <w:rFonts w:cstheme="minorHAnsi"/>
        </w:rPr>
      </w:pPr>
      <w:r w:rsidRPr="00654001">
        <w:rPr>
          <w:rFonts w:cstheme="minorHAnsi"/>
        </w:rPr>
        <w:t>Provide leadership and guidance to customers on best practices and use cases to support a variety of business needs.</w:t>
      </w:r>
    </w:p>
    <w:p w14:paraId="7A6ABBE3" w14:textId="77777777" w:rsidR="00654001" w:rsidRPr="00654001" w:rsidRDefault="00654001" w:rsidP="00654001">
      <w:pPr>
        <w:pStyle w:val="NoSpacing"/>
        <w:numPr>
          <w:ilvl w:val="0"/>
          <w:numId w:val="122"/>
        </w:numPr>
        <w:rPr>
          <w:rFonts w:cstheme="minorHAnsi"/>
        </w:rPr>
      </w:pPr>
      <w:r w:rsidRPr="00654001">
        <w:rPr>
          <w:rFonts w:cstheme="minorHAnsi"/>
        </w:rPr>
        <w:t>Created a project that implemented in-app Pendo guides to create a seamless client onboarding experience.</w:t>
      </w:r>
    </w:p>
    <w:p w14:paraId="6BB6EDBF" w14:textId="77777777" w:rsidR="00654001" w:rsidRPr="00654001" w:rsidRDefault="00654001" w:rsidP="00654001">
      <w:pPr>
        <w:pStyle w:val="NoSpacing"/>
        <w:numPr>
          <w:ilvl w:val="0"/>
          <w:numId w:val="122"/>
        </w:numPr>
        <w:rPr>
          <w:rFonts w:cstheme="minorHAnsi"/>
        </w:rPr>
      </w:pPr>
      <w:r w:rsidRPr="00654001">
        <w:rPr>
          <w:rFonts w:cstheme="minorHAnsi"/>
        </w:rPr>
        <w:t>Clearly articulate and manage the scope of work for client-initiated projects related to software and data services.</w:t>
      </w:r>
    </w:p>
    <w:p w14:paraId="63CBA302" w14:textId="77777777" w:rsidR="00654001" w:rsidRPr="00654001" w:rsidRDefault="00654001" w:rsidP="00654001">
      <w:pPr>
        <w:pStyle w:val="NoSpacing"/>
        <w:numPr>
          <w:ilvl w:val="0"/>
          <w:numId w:val="122"/>
        </w:numPr>
        <w:rPr>
          <w:rFonts w:cstheme="minorHAnsi"/>
        </w:rPr>
      </w:pPr>
      <w:r w:rsidRPr="00654001">
        <w:rPr>
          <w:rFonts w:cstheme="minorHAnsi"/>
        </w:rPr>
        <w:t>Responsible for leading change management efforts including stakeholder management, communication, and training on all initiatives.</w:t>
      </w:r>
    </w:p>
    <w:p w14:paraId="6BA035B1" w14:textId="77777777" w:rsidR="004A29EA" w:rsidRDefault="004A29EA" w:rsidP="004A29EA">
      <w:pPr>
        <w:pStyle w:val="NoSpacing"/>
        <w:rPr>
          <w:b/>
        </w:rPr>
      </w:pPr>
    </w:p>
    <w:p w14:paraId="5434C6F0" w14:textId="277DCDBF" w:rsidR="00654001" w:rsidRPr="00654001" w:rsidRDefault="00654001" w:rsidP="00654001">
      <w:pPr>
        <w:pStyle w:val="NoSpacing"/>
        <w:rPr>
          <w:b/>
        </w:rPr>
      </w:pPr>
      <w:r w:rsidRPr="00654001">
        <w:rPr>
          <w:b/>
        </w:rPr>
        <w:t xml:space="preserve">Customer Success Manager </w:t>
      </w:r>
      <w:r>
        <w:rPr>
          <w:b/>
        </w:rPr>
        <w:t xml:space="preserve">&amp; </w:t>
      </w:r>
      <w:r w:rsidRPr="00654001">
        <w:rPr>
          <w:b/>
        </w:rPr>
        <w:t>Associate Consultant</w:t>
      </w:r>
    </w:p>
    <w:p w14:paraId="2A331666" w14:textId="6D149614" w:rsidR="007B584B" w:rsidRPr="007B584B" w:rsidRDefault="00654001" w:rsidP="00654001">
      <w:pPr>
        <w:pStyle w:val="NoSpacing"/>
        <w:rPr>
          <w:b/>
        </w:rPr>
      </w:pPr>
      <w:r w:rsidRPr="00654001">
        <w:rPr>
          <w:b/>
        </w:rPr>
        <w:t>Pendo.io</w:t>
      </w:r>
      <w:r>
        <w:rPr>
          <w:b/>
        </w:rPr>
        <w:t xml:space="preserve">, Raleigh, NC </w:t>
      </w:r>
      <w:r>
        <w:rPr>
          <w:b/>
        </w:rPr>
        <w:tab/>
      </w:r>
      <w:r>
        <w:rPr>
          <w:b/>
        </w:rPr>
        <w:tab/>
      </w:r>
      <w:r>
        <w:rPr>
          <w:b/>
        </w:rPr>
        <w:tab/>
      </w:r>
      <w:r>
        <w:rPr>
          <w:b/>
        </w:rPr>
        <w:tab/>
      </w:r>
      <w:r>
        <w:rPr>
          <w:b/>
        </w:rPr>
        <w:tab/>
      </w:r>
      <w:r>
        <w:rPr>
          <w:b/>
        </w:rPr>
        <w:tab/>
      </w:r>
      <w:r>
        <w:rPr>
          <w:b/>
        </w:rPr>
        <w:tab/>
      </w:r>
      <w:r>
        <w:rPr>
          <w:b/>
        </w:rPr>
        <w:tab/>
      </w:r>
      <w:r>
        <w:rPr>
          <w:b/>
        </w:rPr>
        <w:tab/>
      </w:r>
      <w:r w:rsidRPr="00654001">
        <w:rPr>
          <w:b/>
        </w:rPr>
        <w:t>Jun 2022</w:t>
      </w:r>
      <w:r>
        <w:rPr>
          <w:b/>
        </w:rPr>
        <w:t xml:space="preserve"> to </w:t>
      </w:r>
      <w:r w:rsidRPr="00654001">
        <w:rPr>
          <w:b/>
        </w:rPr>
        <w:t>Jun 2023</w:t>
      </w:r>
    </w:p>
    <w:p w14:paraId="72BAF840" w14:textId="77777777" w:rsidR="005C0325" w:rsidRPr="005C0325" w:rsidRDefault="005C0325" w:rsidP="005C0325">
      <w:pPr>
        <w:pStyle w:val="NoSpacing"/>
        <w:rPr>
          <w:b/>
        </w:rPr>
      </w:pPr>
    </w:p>
    <w:p w14:paraId="1F18834B" w14:textId="77777777" w:rsidR="00654001" w:rsidRPr="00654001" w:rsidRDefault="00654001" w:rsidP="00654001">
      <w:pPr>
        <w:pStyle w:val="NoSpacing"/>
        <w:numPr>
          <w:ilvl w:val="0"/>
          <w:numId w:val="123"/>
        </w:numPr>
        <w:rPr>
          <w:rFonts w:cstheme="minorHAnsi"/>
        </w:rPr>
      </w:pPr>
      <w:r w:rsidRPr="00654001">
        <w:rPr>
          <w:rFonts w:cstheme="minorHAnsi"/>
        </w:rPr>
        <w:lastRenderedPageBreak/>
        <w:t>Served as a Customer Success Manager and maintained responsibility for the configuration and onboarding process, ensuring seamless integration of SaaS products with customers, stakeholders, and vendors’ systems and workflows.</w:t>
      </w:r>
    </w:p>
    <w:p w14:paraId="0A7187F3" w14:textId="77777777" w:rsidR="00654001" w:rsidRDefault="00654001" w:rsidP="00654001">
      <w:pPr>
        <w:pStyle w:val="NoSpacing"/>
        <w:numPr>
          <w:ilvl w:val="0"/>
          <w:numId w:val="123"/>
        </w:numPr>
        <w:rPr>
          <w:rFonts w:cstheme="minorHAnsi"/>
        </w:rPr>
      </w:pPr>
      <w:r w:rsidRPr="00654001">
        <w:rPr>
          <w:rFonts w:cstheme="minorHAnsi"/>
        </w:rPr>
        <w:t>Provided weekly technical support and troubleshooting assistance to 50+ Fortune 500 clients, addressed inquiries, and resolved issues promptly.</w:t>
      </w:r>
    </w:p>
    <w:p w14:paraId="4BB17745" w14:textId="79D89FFC" w:rsidR="00AF35A1" w:rsidRPr="00AF35A1" w:rsidRDefault="00AF35A1" w:rsidP="00AF35A1">
      <w:pPr>
        <w:pStyle w:val="NoSpacing"/>
        <w:numPr>
          <w:ilvl w:val="0"/>
          <w:numId w:val="123"/>
        </w:numPr>
        <w:rPr>
          <w:rFonts w:cstheme="minorHAnsi"/>
        </w:rPr>
      </w:pPr>
      <w:r w:rsidRPr="00AF35A1">
        <w:rPr>
          <w:rFonts w:cstheme="minorHAnsi"/>
        </w:rPr>
        <w:t xml:space="preserve">Analyzed customer usage trends via Pendo campaigns to determine better ways of </w:t>
      </w:r>
      <w:r>
        <w:rPr>
          <w:rFonts w:cstheme="minorHAnsi"/>
        </w:rPr>
        <w:t xml:space="preserve"> </w:t>
      </w:r>
      <w:r w:rsidRPr="00AF35A1">
        <w:rPr>
          <w:rFonts w:cstheme="minorHAnsi"/>
        </w:rPr>
        <w:t>product</w:t>
      </w:r>
    </w:p>
    <w:p w14:paraId="4079357E" w14:textId="77777777" w:rsidR="00654001" w:rsidRPr="00654001" w:rsidRDefault="00654001" w:rsidP="00654001">
      <w:pPr>
        <w:pStyle w:val="NoSpacing"/>
        <w:numPr>
          <w:ilvl w:val="0"/>
          <w:numId w:val="123"/>
        </w:numPr>
        <w:rPr>
          <w:rFonts w:cstheme="minorHAnsi"/>
        </w:rPr>
      </w:pPr>
      <w:r w:rsidRPr="00654001">
        <w:rPr>
          <w:rFonts w:cstheme="minorHAnsi"/>
        </w:rPr>
        <w:t>Familiarity with software implementation, configuration, and technical support processes.</w:t>
      </w:r>
    </w:p>
    <w:p w14:paraId="0505EFCE" w14:textId="77777777" w:rsidR="00654001" w:rsidRPr="00654001" w:rsidRDefault="00654001" w:rsidP="00654001">
      <w:pPr>
        <w:pStyle w:val="NoSpacing"/>
        <w:numPr>
          <w:ilvl w:val="0"/>
          <w:numId w:val="123"/>
        </w:numPr>
        <w:rPr>
          <w:rFonts w:cstheme="minorHAnsi"/>
        </w:rPr>
      </w:pPr>
      <w:r w:rsidRPr="00654001">
        <w:rPr>
          <w:rFonts w:cstheme="minorHAnsi"/>
        </w:rPr>
        <w:t>Reviewed clients’ web applications utilizing programming languages such as HTML, JavaScript, Segment.io, and Google Tag Manager, and styling themes such as Cascading Style Sheets (CSS).</w:t>
      </w:r>
    </w:p>
    <w:p w14:paraId="4FCD5AD2" w14:textId="77777777" w:rsidR="00654001" w:rsidRDefault="00654001" w:rsidP="00654001">
      <w:pPr>
        <w:pStyle w:val="NoSpacing"/>
        <w:numPr>
          <w:ilvl w:val="0"/>
          <w:numId w:val="123"/>
        </w:numPr>
        <w:rPr>
          <w:rFonts w:cstheme="minorHAnsi"/>
        </w:rPr>
      </w:pPr>
      <w:r w:rsidRPr="00654001">
        <w:rPr>
          <w:rFonts w:cstheme="minorHAnsi"/>
        </w:rPr>
        <w:t>Lead sessions on Pendo analytics and in-app guides to track product usage, creating seamless client onboarding.</w:t>
      </w:r>
    </w:p>
    <w:p w14:paraId="4BF7C9EF" w14:textId="7F9FDE51" w:rsidR="00182504" w:rsidRPr="00654001" w:rsidRDefault="00182504" w:rsidP="00654001">
      <w:pPr>
        <w:pStyle w:val="NoSpacing"/>
        <w:numPr>
          <w:ilvl w:val="0"/>
          <w:numId w:val="123"/>
        </w:numPr>
        <w:rPr>
          <w:rFonts w:cstheme="minorHAnsi"/>
        </w:rPr>
      </w:pPr>
      <w:r w:rsidRPr="00182504">
        <w:rPr>
          <w:rFonts w:cstheme="minorHAnsi"/>
        </w:rPr>
        <w:t>Developed internal and external websites using HTML, CSS enabling improved communication and outreach.</w:t>
      </w:r>
    </w:p>
    <w:p w14:paraId="142211D8" w14:textId="77777777" w:rsidR="00654001" w:rsidRPr="00654001" w:rsidRDefault="00654001" w:rsidP="00654001">
      <w:pPr>
        <w:pStyle w:val="NoSpacing"/>
        <w:numPr>
          <w:ilvl w:val="0"/>
          <w:numId w:val="123"/>
        </w:numPr>
        <w:rPr>
          <w:rFonts w:cstheme="minorHAnsi"/>
        </w:rPr>
      </w:pPr>
      <w:r w:rsidRPr="00654001">
        <w:rPr>
          <w:rFonts w:cstheme="minorHAnsi"/>
        </w:rPr>
        <w:t>Created customer success plans that included agreed-upon scope, shared metrics, user engagement, usage, adoption plans, timelines, and communication with project management tools such as Salesforce, Monday.com, Slack, Google Docs, and Zendesk.</w:t>
      </w:r>
    </w:p>
    <w:p w14:paraId="7A133FFE" w14:textId="77777777" w:rsidR="00654001" w:rsidRDefault="00654001" w:rsidP="00654001">
      <w:pPr>
        <w:pStyle w:val="NoSpacing"/>
        <w:numPr>
          <w:ilvl w:val="0"/>
          <w:numId w:val="123"/>
        </w:numPr>
        <w:rPr>
          <w:rFonts w:cstheme="minorHAnsi"/>
        </w:rPr>
      </w:pPr>
      <w:r w:rsidRPr="00654001">
        <w:rPr>
          <w:rFonts w:cstheme="minorHAnsi"/>
        </w:rPr>
        <w:t>Held discovery sessions and workshops to gather product data and understand client pain points, translating findings into actionable insights and recommendations.</w:t>
      </w:r>
    </w:p>
    <w:p w14:paraId="3FBC3D38" w14:textId="21865438" w:rsidR="00AF35A1" w:rsidRPr="00654001" w:rsidRDefault="00AF35A1" w:rsidP="00654001">
      <w:pPr>
        <w:pStyle w:val="NoSpacing"/>
        <w:numPr>
          <w:ilvl w:val="0"/>
          <w:numId w:val="123"/>
        </w:numPr>
        <w:rPr>
          <w:rFonts w:cstheme="minorHAnsi"/>
        </w:rPr>
      </w:pPr>
      <w:r w:rsidRPr="00AF35A1">
        <w:rPr>
          <w:rFonts w:cstheme="minorHAnsi"/>
        </w:rPr>
        <w:t>Identified and implemented Pendo analytics and led the implementation of UX metrics for our prescription savings portal</w:t>
      </w:r>
    </w:p>
    <w:p w14:paraId="4F8AD9C6" w14:textId="77777777" w:rsidR="00654001" w:rsidRPr="00654001" w:rsidRDefault="00654001" w:rsidP="00654001">
      <w:pPr>
        <w:pStyle w:val="NoSpacing"/>
        <w:numPr>
          <w:ilvl w:val="0"/>
          <w:numId w:val="123"/>
        </w:numPr>
        <w:rPr>
          <w:rFonts w:cstheme="minorHAnsi"/>
        </w:rPr>
      </w:pPr>
      <w:r w:rsidRPr="00654001">
        <w:rPr>
          <w:rFonts w:cstheme="minorHAnsi"/>
        </w:rPr>
        <w:t>Collaborated with various cross-functional teams, including Sales, Marketing, and Product Management to understand client objectives and requirements for successful product implementations.</w:t>
      </w:r>
    </w:p>
    <w:p w14:paraId="53679C98" w14:textId="77777777" w:rsidR="007B584B" w:rsidRDefault="007B584B" w:rsidP="00AE103E">
      <w:pPr>
        <w:pStyle w:val="NoSpacing"/>
        <w:rPr>
          <w:b/>
        </w:rPr>
      </w:pPr>
    </w:p>
    <w:p w14:paraId="499A04AF" w14:textId="547E27EF" w:rsidR="00654001" w:rsidRPr="00654001" w:rsidRDefault="00654001" w:rsidP="00654001">
      <w:pPr>
        <w:pStyle w:val="NoSpacing"/>
        <w:rPr>
          <w:b/>
          <w:lang w:val="en-IN"/>
        </w:rPr>
      </w:pPr>
      <w:r w:rsidRPr="00654001">
        <w:rPr>
          <w:b/>
          <w:lang w:val="en-IN"/>
        </w:rPr>
        <w:t>Project Manager</w:t>
      </w:r>
    </w:p>
    <w:p w14:paraId="30084A68" w14:textId="68489A06" w:rsidR="007B584B" w:rsidRPr="007B584B" w:rsidRDefault="00654001" w:rsidP="00654001">
      <w:pPr>
        <w:pStyle w:val="NoSpacing"/>
        <w:rPr>
          <w:b/>
          <w:lang w:val="en-IN"/>
        </w:rPr>
      </w:pPr>
      <w:r w:rsidRPr="00654001">
        <w:rPr>
          <w:b/>
          <w:lang w:val="en-IN"/>
        </w:rPr>
        <w:t>Durham Committee on the Affairs of Black People (Internship)</w:t>
      </w:r>
      <w:r>
        <w:rPr>
          <w:b/>
          <w:lang w:val="en-IN"/>
        </w:rPr>
        <w:t xml:space="preserve"> </w:t>
      </w:r>
      <w:r>
        <w:rPr>
          <w:b/>
          <w:lang w:val="en-IN"/>
        </w:rPr>
        <w:tab/>
      </w:r>
      <w:r>
        <w:rPr>
          <w:b/>
          <w:lang w:val="en-IN"/>
        </w:rPr>
        <w:tab/>
      </w:r>
      <w:r>
        <w:rPr>
          <w:b/>
          <w:lang w:val="en-IN"/>
        </w:rPr>
        <w:tab/>
      </w:r>
      <w:r w:rsidRPr="00654001">
        <w:rPr>
          <w:b/>
          <w:lang w:val="en-IN"/>
        </w:rPr>
        <w:t>Aug 2021</w:t>
      </w:r>
      <w:r>
        <w:rPr>
          <w:b/>
          <w:lang w:val="en-IN"/>
        </w:rPr>
        <w:t xml:space="preserve"> to </w:t>
      </w:r>
      <w:r w:rsidRPr="00654001">
        <w:rPr>
          <w:b/>
          <w:lang w:val="en-IN"/>
        </w:rPr>
        <w:t>May 2022</w:t>
      </w:r>
    </w:p>
    <w:p w14:paraId="7E3B8110" w14:textId="77777777" w:rsidR="00AE103E" w:rsidRPr="007B584B" w:rsidRDefault="00AE103E" w:rsidP="00AE103E">
      <w:pPr>
        <w:pStyle w:val="NoSpacing"/>
        <w:rPr>
          <w:b/>
          <w:lang w:val="en-IN"/>
        </w:rPr>
      </w:pPr>
    </w:p>
    <w:p w14:paraId="6FB6F87C" w14:textId="77777777" w:rsidR="00654001" w:rsidRPr="00654001" w:rsidRDefault="00654001" w:rsidP="00654001">
      <w:pPr>
        <w:pStyle w:val="NoSpacing"/>
        <w:numPr>
          <w:ilvl w:val="0"/>
          <w:numId w:val="124"/>
        </w:numPr>
        <w:rPr>
          <w:rFonts w:cstheme="minorHAnsi"/>
        </w:rPr>
      </w:pPr>
      <w:r w:rsidRPr="00654001">
        <w:rPr>
          <w:rFonts w:cstheme="minorHAnsi"/>
        </w:rPr>
        <w:t>Served as a key point of contact for both the client and project team, ensuring a seamless transition through the end of the contract term.</w:t>
      </w:r>
    </w:p>
    <w:p w14:paraId="596790ED" w14:textId="77777777" w:rsidR="00654001" w:rsidRPr="00654001" w:rsidRDefault="00654001" w:rsidP="00654001">
      <w:pPr>
        <w:pStyle w:val="NoSpacing"/>
        <w:numPr>
          <w:ilvl w:val="0"/>
          <w:numId w:val="124"/>
        </w:numPr>
        <w:rPr>
          <w:rFonts w:cstheme="minorHAnsi"/>
        </w:rPr>
      </w:pPr>
      <w:r w:rsidRPr="00654001">
        <w:rPr>
          <w:rFonts w:cstheme="minorHAnsi"/>
        </w:rPr>
        <w:t>Collaborated with a team of 6 Specialists to create an electronic database and search engine for our non-profit client that can capture past and future survey information.</w:t>
      </w:r>
    </w:p>
    <w:p w14:paraId="752FB2E1" w14:textId="77777777" w:rsidR="00654001" w:rsidRPr="00654001" w:rsidRDefault="00654001" w:rsidP="00654001">
      <w:pPr>
        <w:pStyle w:val="NoSpacing"/>
        <w:numPr>
          <w:ilvl w:val="0"/>
          <w:numId w:val="124"/>
        </w:numPr>
        <w:rPr>
          <w:rFonts w:cstheme="minorHAnsi"/>
        </w:rPr>
      </w:pPr>
      <w:r w:rsidRPr="00654001">
        <w:rPr>
          <w:rFonts w:cstheme="minorHAnsi"/>
        </w:rPr>
        <w:t>Worked with the client to define the project objectives, scope, roles, and responsibilities.</w:t>
      </w:r>
    </w:p>
    <w:p w14:paraId="41EE5953" w14:textId="77777777" w:rsidR="00654001" w:rsidRPr="00654001" w:rsidRDefault="00654001" w:rsidP="00654001">
      <w:pPr>
        <w:pStyle w:val="NoSpacing"/>
        <w:numPr>
          <w:ilvl w:val="0"/>
          <w:numId w:val="124"/>
        </w:numPr>
        <w:rPr>
          <w:rFonts w:cstheme="minorHAnsi"/>
        </w:rPr>
      </w:pPr>
      <w:r w:rsidRPr="00654001">
        <w:rPr>
          <w:rFonts w:cstheme="minorHAnsi"/>
        </w:rPr>
        <w:t>Prepared a detailed project plan to schedule key project milestones, workstreams, and activities.</w:t>
      </w:r>
    </w:p>
    <w:p w14:paraId="6FE59B18" w14:textId="77777777" w:rsidR="00654001" w:rsidRPr="00654001" w:rsidRDefault="00654001" w:rsidP="00654001">
      <w:pPr>
        <w:pStyle w:val="NoSpacing"/>
        <w:numPr>
          <w:ilvl w:val="0"/>
          <w:numId w:val="124"/>
        </w:numPr>
        <w:rPr>
          <w:rFonts w:cstheme="minorHAnsi"/>
        </w:rPr>
      </w:pPr>
      <w:r w:rsidRPr="00654001">
        <w:rPr>
          <w:rFonts w:cstheme="minorHAnsi"/>
        </w:rPr>
        <w:t>Ensured that solutions and deliverables met customer requirements, using functional specifications, use cases, and business process modeling.</w:t>
      </w:r>
    </w:p>
    <w:p w14:paraId="567BCEAB" w14:textId="77777777" w:rsidR="00654001" w:rsidRPr="00654001" w:rsidRDefault="00654001" w:rsidP="00654001">
      <w:pPr>
        <w:pStyle w:val="NoSpacing"/>
        <w:numPr>
          <w:ilvl w:val="0"/>
          <w:numId w:val="124"/>
        </w:numPr>
        <w:rPr>
          <w:rFonts w:cstheme="minorHAnsi"/>
        </w:rPr>
      </w:pPr>
      <w:r w:rsidRPr="00654001">
        <w:rPr>
          <w:rFonts w:cstheme="minorHAnsi"/>
        </w:rPr>
        <w:t>Developed and presented technical presentations and operational overviews for clients.</w:t>
      </w:r>
    </w:p>
    <w:p w14:paraId="2B1084E1" w14:textId="77777777" w:rsidR="007B584B" w:rsidRDefault="007B584B" w:rsidP="007B584B">
      <w:pPr>
        <w:pStyle w:val="NoSpacing"/>
        <w:rPr>
          <w:b/>
        </w:rPr>
      </w:pPr>
    </w:p>
    <w:p w14:paraId="60BB992C" w14:textId="43B538D4" w:rsidR="00654001" w:rsidRDefault="00654001" w:rsidP="007B584B">
      <w:pPr>
        <w:pStyle w:val="NoSpacing"/>
        <w:rPr>
          <w:b/>
        </w:rPr>
      </w:pPr>
      <w:r w:rsidRPr="00654001">
        <w:rPr>
          <w:b/>
        </w:rPr>
        <w:t xml:space="preserve">Tier 1 Technical Support </w:t>
      </w:r>
    </w:p>
    <w:p w14:paraId="237380DC" w14:textId="549CB019" w:rsidR="007B584B" w:rsidRPr="007B584B" w:rsidRDefault="00654001" w:rsidP="007B584B">
      <w:pPr>
        <w:pStyle w:val="NoSpacing"/>
        <w:rPr>
          <w:b/>
        </w:rPr>
      </w:pPr>
      <w:r w:rsidRPr="00654001">
        <w:rPr>
          <w:b/>
        </w:rPr>
        <w:t>NRTC (Contract)</w:t>
      </w:r>
      <w:r>
        <w:rPr>
          <w:b/>
        </w:rPr>
        <w:t xml:space="preserve"> </w:t>
      </w:r>
      <w:r>
        <w:rPr>
          <w:b/>
        </w:rPr>
        <w:tab/>
      </w:r>
      <w:r>
        <w:rPr>
          <w:b/>
        </w:rPr>
        <w:tab/>
      </w:r>
      <w:r>
        <w:rPr>
          <w:b/>
        </w:rPr>
        <w:tab/>
      </w:r>
      <w:r>
        <w:rPr>
          <w:b/>
        </w:rPr>
        <w:tab/>
      </w:r>
      <w:r>
        <w:rPr>
          <w:b/>
        </w:rPr>
        <w:tab/>
      </w:r>
      <w:r>
        <w:rPr>
          <w:b/>
        </w:rPr>
        <w:tab/>
      </w:r>
      <w:r>
        <w:rPr>
          <w:b/>
        </w:rPr>
        <w:tab/>
      </w:r>
      <w:r>
        <w:rPr>
          <w:b/>
        </w:rPr>
        <w:tab/>
      </w:r>
      <w:r>
        <w:rPr>
          <w:b/>
        </w:rPr>
        <w:tab/>
      </w:r>
      <w:r w:rsidRPr="00654001">
        <w:rPr>
          <w:b/>
        </w:rPr>
        <w:t>Aug 2021</w:t>
      </w:r>
      <w:r>
        <w:rPr>
          <w:b/>
        </w:rPr>
        <w:t xml:space="preserve"> to </w:t>
      </w:r>
      <w:r w:rsidRPr="00654001">
        <w:rPr>
          <w:b/>
        </w:rPr>
        <w:t>Dec 202</w:t>
      </w:r>
      <w:r>
        <w:rPr>
          <w:b/>
        </w:rPr>
        <w:t>1</w:t>
      </w:r>
    </w:p>
    <w:p w14:paraId="576338EB" w14:textId="77777777" w:rsidR="00AE103E" w:rsidRDefault="00AE103E" w:rsidP="00AE103E">
      <w:pPr>
        <w:pStyle w:val="NoSpacing"/>
        <w:rPr>
          <w:b/>
        </w:rPr>
      </w:pPr>
    </w:p>
    <w:p w14:paraId="3D8658A5" w14:textId="77777777" w:rsidR="00654001" w:rsidRPr="00654001" w:rsidRDefault="00654001" w:rsidP="00654001">
      <w:pPr>
        <w:pStyle w:val="NoSpacing"/>
        <w:numPr>
          <w:ilvl w:val="0"/>
          <w:numId w:val="125"/>
        </w:numPr>
        <w:rPr>
          <w:rFonts w:cstheme="minorHAnsi"/>
        </w:rPr>
      </w:pPr>
      <w:r w:rsidRPr="00654001">
        <w:rPr>
          <w:rFonts w:cstheme="minorHAnsi"/>
        </w:rPr>
        <w:t>Provided technical support for over 300 internet service providers and 900+ end users via phone, computer, and ticketing systems for network, software, hardware, and peripherals issues.</w:t>
      </w:r>
    </w:p>
    <w:p w14:paraId="66037D51" w14:textId="77777777" w:rsidR="00654001" w:rsidRPr="00654001" w:rsidRDefault="00654001" w:rsidP="00654001">
      <w:pPr>
        <w:pStyle w:val="NoSpacing"/>
        <w:numPr>
          <w:ilvl w:val="0"/>
          <w:numId w:val="125"/>
        </w:numPr>
        <w:rPr>
          <w:rFonts w:cstheme="minorHAnsi"/>
        </w:rPr>
      </w:pPr>
      <w:r w:rsidRPr="00654001">
        <w:rPr>
          <w:rFonts w:cstheme="minorHAnsi"/>
        </w:rPr>
        <w:t>Worked with an internal high-level support team for network troubleshooting and maintenance to configure Wi-Fi network names and passwords and remote into routers using IP addresses.</w:t>
      </w:r>
    </w:p>
    <w:p w14:paraId="2EEB824A" w14:textId="77777777" w:rsidR="00654001" w:rsidRPr="00654001" w:rsidRDefault="00654001" w:rsidP="00654001">
      <w:pPr>
        <w:pStyle w:val="NoSpacing"/>
        <w:numPr>
          <w:ilvl w:val="0"/>
          <w:numId w:val="125"/>
        </w:numPr>
        <w:rPr>
          <w:rFonts w:cstheme="minorHAnsi"/>
        </w:rPr>
      </w:pPr>
      <w:r w:rsidRPr="00654001">
        <w:rPr>
          <w:rFonts w:cstheme="minorHAnsi"/>
        </w:rPr>
        <w:t>Troubleshoot and documented within ticketing systems such as eTickets, iVue, iTools, Omnia, CMS, Calix Cloud, Calix Compass, RDC, Apache Guacamole, SPOG, Novasub, and NOC360 to create detailed work logs and technical documentation.</w:t>
      </w:r>
    </w:p>
    <w:p w14:paraId="1BF22002" w14:textId="77777777" w:rsidR="00654001" w:rsidRPr="00654001" w:rsidRDefault="00654001" w:rsidP="00654001">
      <w:pPr>
        <w:pStyle w:val="NoSpacing"/>
        <w:numPr>
          <w:ilvl w:val="0"/>
          <w:numId w:val="125"/>
        </w:numPr>
        <w:rPr>
          <w:rFonts w:cstheme="minorHAnsi"/>
        </w:rPr>
      </w:pPr>
      <w:r w:rsidRPr="00654001">
        <w:rPr>
          <w:rFonts w:cstheme="minorHAnsi"/>
        </w:rPr>
        <w:lastRenderedPageBreak/>
        <w:t>Handled 50+ daily inbound calls/tickets while providing superior customer service to customers and stakeholders.</w:t>
      </w:r>
    </w:p>
    <w:p w14:paraId="32C2BF60" w14:textId="77777777" w:rsidR="00654001" w:rsidRPr="00654001" w:rsidRDefault="00654001" w:rsidP="00654001">
      <w:pPr>
        <w:pStyle w:val="NoSpacing"/>
        <w:numPr>
          <w:ilvl w:val="0"/>
          <w:numId w:val="125"/>
        </w:numPr>
        <w:rPr>
          <w:rFonts w:cstheme="minorHAnsi"/>
        </w:rPr>
      </w:pPr>
      <w:r w:rsidRPr="00654001">
        <w:rPr>
          <w:rFonts w:cstheme="minorHAnsi"/>
        </w:rPr>
        <w:t>Diagnosed and resolved network connectivity issues, ensuring stable internet connections, VPN access, and smooth network operations.</w:t>
      </w:r>
    </w:p>
    <w:p w14:paraId="743486C3" w14:textId="77777777" w:rsidR="00654001" w:rsidRPr="00654001" w:rsidRDefault="00654001" w:rsidP="00654001">
      <w:pPr>
        <w:pStyle w:val="NoSpacing"/>
        <w:numPr>
          <w:ilvl w:val="0"/>
          <w:numId w:val="125"/>
        </w:numPr>
        <w:rPr>
          <w:rFonts w:cstheme="minorHAnsi"/>
        </w:rPr>
      </w:pPr>
      <w:r w:rsidRPr="00654001">
        <w:rPr>
          <w:rFonts w:cstheme="minorHAnsi"/>
        </w:rPr>
        <w:t>Maintained accurate records of customer support requests and solutions through the creation of comprehensive knowledge base documentation.</w:t>
      </w:r>
    </w:p>
    <w:p w14:paraId="261B090A" w14:textId="77777777" w:rsidR="003A69CA" w:rsidRDefault="003A69CA" w:rsidP="00AE103E">
      <w:pPr>
        <w:pStyle w:val="NoSpacing"/>
        <w:rPr>
          <w:b/>
          <w:bCs/>
        </w:rPr>
      </w:pPr>
    </w:p>
    <w:p w14:paraId="5235639E" w14:textId="7C57144A" w:rsidR="00654001" w:rsidRDefault="00654001" w:rsidP="003A69CA">
      <w:pPr>
        <w:pStyle w:val="NoSpacing"/>
        <w:rPr>
          <w:b/>
        </w:rPr>
      </w:pPr>
      <w:r w:rsidRPr="00654001">
        <w:rPr>
          <w:b/>
        </w:rPr>
        <w:t xml:space="preserve">Operations Manager/IT Specialist </w:t>
      </w:r>
    </w:p>
    <w:p w14:paraId="245E6FB6" w14:textId="24BB32A4" w:rsidR="003A69CA" w:rsidRPr="003A69CA" w:rsidRDefault="00654001" w:rsidP="003A69CA">
      <w:pPr>
        <w:pStyle w:val="NoSpacing"/>
        <w:rPr>
          <w:b/>
        </w:rPr>
      </w:pPr>
      <w:r w:rsidRPr="00654001">
        <w:rPr>
          <w:b/>
        </w:rPr>
        <w:t>EcoMan Pest Solutions</w:t>
      </w:r>
      <w:r>
        <w:rPr>
          <w:b/>
        </w:rPr>
        <w:t xml:space="preserve">, </w:t>
      </w:r>
      <w:r w:rsidRPr="00654001">
        <w:rPr>
          <w:b/>
        </w:rPr>
        <w:t>Durham</w:t>
      </w:r>
      <w:r>
        <w:rPr>
          <w:b/>
        </w:rPr>
        <w:t xml:space="preserve">, NC </w:t>
      </w:r>
      <w:r>
        <w:rPr>
          <w:b/>
        </w:rPr>
        <w:tab/>
      </w:r>
      <w:r>
        <w:rPr>
          <w:b/>
        </w:rPr>
        <w:tab/>
      </w:r>
      <w:r>
        <w:rPr>
          <w:b/>
        </w:rPr>
        <w:tab/>
      </w:r>
      <w:r>
        <w:rPr>
          <w:b/>
        </w:rPr>
        <w:tab/>
      </w:r>
      <w:r>
        <w:rPr>
          <w:b/>
        </w:rPr>
        <w:tab/>
      </w:r>
      <w:r>
        <w:rPr>
          <w:b/>
        </w:rPr>
        <w:tab/>
      </w:r>
      <w:r>
        <w:rPr>
          <w:b/>
        </w:rPr>
        <w:tab/>
      </w:r>
      <w:r w:rsidRPr="00654001">
        <w:rPr>
          <w:b/>
        </w:rPr>
        <w:t>Sep 2020</w:t>
      </w:r>
      <w:r>
        <w:rPr>
          <w:b/>
        </w:rPr>
        <w:t xml:space="preserve"> to </w:t>
      </w:r>
      <w:r w:rsidRPr="00654001">
        <w:rPr>
          <w:b/>
        </w:rPr>
        <w:t>Jul 2021</w:t>
      </w:r>
    </w:p>
    <w:p w14:paraId="142BB826" w14:textId="77777777" w:rsidR="00AE103E" w:rsidRDefault="00AE103E" w:rsidP="00AE103E">
      <w:pPr>
        <w:pStyle w:val="NoSpacing"/>
        <w:rPr>
          <w:b/>
        </w:rPr>
      </w:pPr>
    </w:p>
    <w:p w14:paraId="23B05296" w14:textId="77777777" w:rsidR="00D2387D" w:rsidRPr="00D2387D" w:rsidRDefault="00D2387D" w:rsidP="00D2387D">
      <w:pPr>
        <w:pStyle w:val="NoSpacing"/>
        <w:numPr>
          <w:ilvl w:val="0"/>
          <w:numId w:val="116"/>
        </w:numPr>
        <w:rPr>
          <w:rFonts w:cstheme="minorHAnsi"/>
        </w:rPr>
      </w:pPr>
      <w:r w:rsidRPr="00D2387D">
        <w:rPr>
          <w:rFonts w:cstheme="minorHAnsi"/>
        </w:rPr>
        <w:t>Facilitated daily operations and logistics to ensure customer satisfaction was successfully achieved.</w:t>
      </w:r>
    </w:p>
    <w:p w14:paraId="3E5D0335" w14:textId="77777777" w:rsidR="00D2387D" w:rsidRPr="00D2387D" w:rsidRDefault="00D2387D" w:rsidP="00D2387D">
      <w:pPr>
        <w:pStyle w:val="NoSpacing"/>
        <w:numPr>
          <w:ilvl w:val="0"/>
          <w:numId w:val="116"/>
        </w:numPr>
        <w:rPr>
          <w:rFonts w:cstheme="minorHAnsi"/>
        </w:rPr>
      </w:pPr>
      <w:r w:rsidRPr="00D2387D">
        <w:rPr>
          <w:rFonts w:cstheme="minorHAnsi"/>
        </w:rPr>
        <w:t>Implemented processes and systems for field staff that were consistent, trainable, and measurable.</w:t>
      </w:r>
    </w:p>
    <w:p w14:paraId="1150E35F" w14:textId="77777777" w:rsidR="00D2387D" w:rsidRPr="00D2387D" w:rsidRDefault="00D2387D" w:rsidP="00D2387D">
      <w:pPr>
        <w:pStyle w:val="NoSpacing"/>
        <w:numPr>
          <w:ilvl w:val="0"/>
          <w:numId w:val="116"/>
        </w:numPr>
        <w:rPr>
          <w:rFonts w:cstheme="minorHAnsi"/>
        </w:rPr>
      </w:pPr>
      <w:r w:rsidRPr="00D2387D">
        <w:rPr>
          <w:rFonts w:cstheme="minorHAnsi"/>
        </w:rPr>
        <w:t>Helped run a successful business while maintaining customer records, schedules, payments, and communications.</w:t>
      </w:r>
    </w:p>
    <w:p w14:paraId="672F6231" w14:textId="77777777" w:rsidR="00D2387D" w:rsidRPr="00D2387D" w:rsidRDefault="00D2387D" w:rsidP="00D2387D">
      <w:pPr>
        <w:pStyle w:val="NoSpacing"/>
        <w:numPr>
          <w:ilvl w:val="0"/>
          <w:numId w:val="116"/>
        </w:numPr>
        <w:rPr>
          <w:rFonts w:cstheme="minorHAnsi"/>
        </w:rPr>
      </w:pPr>
      <w:r w:rsidRPr="00D2387D">
        <w:rPr>
          <w:rFonts w:cstheme="minorHAnsi"/>
        </w:rPr>
        <w:t>Provided PC and Mobile support, diagnosing, troubleshooting, and resolving technical issues with hardware maintenance, installations, and upgrades.</w:t>
      </w:r>
    </w:p>
    <w:p w14:paraId="1FD6D1DC" w14:textId="77777777" w:rsidR="00D2387D" w:rsidRPr="00D2387D" w:rsidRDefault="00D2387D" w:rsidP="00D2387D">
      <w:pPr>
        <w:pStyle w:val="NoSpacing"/>
        <w:numPr>
          <w:ilvl w:val="0"/>
          <w:numId w:val="116"/>
        </w:numPr>
        <w:rPr>
          <w:rFonts w:cstheme="minorHAnsi"/>
        </w:rPr>
      </w:pPr>
      <w:r w:rsidRPr="00D2387D">
        <w:rPr>
          <w:rFonts w:cstheme="minorHAnsi"/>
        </w:rPr>
        <w:t>Supplied the owner with regular updates on common problems encountered and identified possible longer-term solutions/improvements to reduce future problems.</w:t>
      </w:r>
    </w:p>
    <w:p w14:paraId="53CE0BB4" w14:textId="62386F36" w:rsidR="00AE103E" w:rsidRDefault="00D2387D" w:rsidP="00D2387D">
      <w:pPr>
        <w:pStyle w:val="NoSpacing"/>
        <w:numPr>
          <w:ilvl w:val="0"/>
          <w:numId w:val="116"/>
        </w:numPr>
        <w:rPr>
          <w:rFonts w:cstheme="minorHAnsi"/>
        </w:rPr>
      </w:pPr>
      <w:r w:rsidRPr="00D2387D">
        <w:rPr>
          <w:rFonts w:cstheme="minorHAnsi"/>
        </w:rPr>
        <w:t>Supported and trained an efficient workforce on job-specific tasks, safety, and equipment.</w:t>
      </w:r>
    </w:p>
    <w:p w14:paraId="7BE2D92C" w14:textId="77777777" w:rsidR="00D2387D" w:rsidRDefault="00D2387D" w:rsidP="00D2387D">
      <w:pPr>
        <w:pStyle w:val="NoSpacing"/>
        <w:rPr>
          <w:rFonts w:cstheme="minorHAnsi"/>
        </w:rPr>
      </w:pPr>
    </w:p>
    <w:p w14:paraId="7F924D77" w14:textId="387D6ABF" w:rsidR="00D2387D" w:rsidRPr="00D2387D" w:rsidRDefault="00D2387D" w:rsidP="00D2387D">
      <w:pPr>
        <w:pStyle w:val="NoSpacing"/>
        <w:rPr>
          <w:rFonts w:cstheme="minorHAnsi"/>
          <w:b/>
          <w:bCs/>
        </w:rPr>
      </w:pPr>
      <w:r w:rsidRPr="00D2387D">
        <w:rPr>
          <w:rFonts w:cstheme="minorHAnsi"/>
          <w:b/>
          <w:bCs/>
        </w:rPr>
        <w:t>Facility Service Manager</w:t>
      </w:r>
    </w:p>
    <w:p w14:paraId="26D9E8A2" w14:textId="37704A66" w:rsidR="00D2387D" w:rsidRDefault="00D2387D" w:rsidP="00D2387D">
      <w:pPr>
        <w:pStyle w:val="NoSpacing"/>
        <w:rPr>
          <w:b/>
        </w:rPr>
      </w:pPr>
      <w:r w:rsidRPr="00D2387D">
        <w:rPr>
          <w:rFonts w:cstheme="minorHAnsi"/>
          <w:b/>
          <w:bCs/>
        </w:rPr>
        <w:t>City Wide Maintenance</w:t>
      </w:r>
      <w:r w:rsidRPr="00D2387D">
        <w:rPr>
          <w:b/>
          <w:bCs/>
        </w:rPr>
        <w:t>,</w:t>
      </w:r>
      <w:r>
        <w:rPr>
          <w:b/>
        </w:rPr>
        <w:t xml:space="preserve"> </w:t>
      </w:r>
      <w:r w:rsidRPr="00654001">
        <w:rPr>
          <w:b/>
        </w:rPr>
        <w:t>Durham</w:t>
      </w:r>
      <w:r>
        <w:rPr>
          <w:b/>
        </w:rPr>
        <w:t xml:space="preserve">, NC </w:t>
      </w:r>
      <w:r>
        <w:rPr>
          <w:b/>
        </w:rPr>
        <w:tab/>
      </w:r>
      <w:r>
        <w:rPr>
          <w:b/>
        </w:rPr>
        <w:tab/>
      </w:r>
      <w:r>
        <w:rPr>
          <w:b/>
        </w:rPr>
        <w:tab/>
      </w:r>
      <w:r>
        <w:rPr>
          <w:b/>
        </w:rPr>
        <w:tab/>
      </w:r>
      <w:r>
        <w:rPr>
          <w:b/>
        </w:rPr>
        <w:tab/>
      </w:r>
      <w:r>
        <w:rPr>
          <w:b/>
        </w:rPr>
        <w:tab/>
      </w:r>
      <w:r>
        <w:rPr>
          <w:b/>
        </w:rPr>
        <w:tab/>
      </w:r>
      <w:r w:rsidRPr="00D2387D">
        <w:rPr>
          <w:b/>
        </w:rPr>
        <w:t>Oct 2017</w:t>
      </w:r>
      <w:r>
        <w:rPr>
          <w:b/>
        </w:rPr>
        <w:t xml:space="preserve"> to </w:t>
      </w:r>
      <w:r w:rsidRPr="00D2387D">
        <w:rPr>
          <w:b/>
        </w:rPr>
        <w:t>Sep</w:t>
      </w:r>
      <w:r>
        <w:rPr>
          <w:b/>
        </w:rPr>
        <w:t>t</w:t>
      </w:r>
      <w:r w:rsidRPr="00D2387D">
        <w:rPr>
          <w:b/>
        </w:rPr>
        <w:t xml:space="preserve"> 2020</w:t>
      </w:r>
    </w:p>
    <w:p w14:paraId="44D25BC7" w14:textId="77777777" w:rsidR="00D2387D" w:rsidRDefault="00D2387D" w:rsidP="00D2387D">
      <w:pPr>
        <w:pStyle w:val="NoSpacing"/>
        <w:rPr>
          <w:b/>
        </w:rPr>
      </w:pPr>
    </w:p>
    <w:p w14:paraId="64F76B08" w14:textId="627A625D" w:rsidR="00D2387D" w:rsidRPr="00D2387D" w:rsidRDefault="00D2387D" w:rsidP="00D2387D">
      <w:pPr>
        <w:pStyle w:val="NoSpacing"/>
        <w:numPr>
          <w:ilvl w:val="0"/>
          <w:numId w:val="127"/>
        </w:numPr>
      </w:pPr>
      <w:r w:rsidRPr="00D2387D">
        <w:t>Hire, coached, and motivated more than 30 Independent Contractors and 100 staff members on company goals, objectives, and requirements needed to successfully complete the service agreement at hand.</w:t>
      </w:r>
    </w:p>
    <w:p w14:paraId="02D1EC33" w14:textId="410E3B08" w:rsidR="00D2387D" w:rsidRPr="00D2387D" w:rsidRDefault="00D2387D" w:rsidP="00D2387D">
      <w:pPr>
        <w:pStyle w:val="NoSpacing"/>
        <w:numPr>
          <w:ilvl w:val="0"/>
          <w:numId w:val="127"/>
        </w:numPr>
      </w:pPr>
      <w:r w:rsidRPr="00D2387D">
        <w:t>Conducted inspections at clients' operation sites to ensure quality assurance and efficient customer service.</w:t>
      </w:r>
    </w:p>
    <w:p w14:paraId="4A5F0F48" w14:textId="59FB7D8B" w:rsidR="00D2387D" w:rsidRPr="00D2387D" w:rsidRDefault="00D2387D" w:rsidP="00D2387D">
      <w:pPr>
        <w:pStyle w:val="NoSpacing"/>
        <w:numPr>
          <w:ilvl w:val="0"/>
          <w:numId w:val="127"/>
        </w:numPr>
      </w:pPr>
      <w:r w:rsidRPr="00D2387D">
        <w:t xml:space="preserve">Collaborated with the Sales Team on increasing revenue opportunities by advising them on building and client needs. </w:t>
      </w:r>
    </w:p>
    <w:p w14:paraId="3BDA2430" w14:textId="200C1CF5" w:rsidR="00D2387D" w:rsidRPr="00D2387D" w:rsidRDefault="00D2387D" w:rsidP="00D2387D">
      <w:pPr>
        <w:pStyle w:val="NoSpacing"/>
        <w:numPr>
          <w:ilvl w:val="0"/>
          <w:numId w:val="127"/>
        </w:numPr>
      </w:pPr>
      <w:r w:rsidRPr="00D2387D">
        <w:t>Serve as single point of contact for all branch-related facility issues.</w:t>
      </w:r>
    </w:p>
    <w:p w14:paraId="3AAB068D" w14:textId="0BBFA638" w:rsidR="00D2387D" w:rsidRPr="00D2387D" w:rsidRDefault="00D2387D" w:rsidP="00D2387D">
      <w:pPr>
        <w:pStyle w:val="NoSpacing"/>
        <w:numPr>
          <w:ilvl w:val="0"/>
          <w:numId w:val="127"/>
        </w:numPr>
      </w:pPr>
      <w:r w:rsidRPr="00D2387D">
        <w:t>Managed more than 80 commercial facilities, maintaining customer satisfaction, customer retention, and contractor success.</w:t>
      </w:r>
    </w:p>
    <w:p w14:paraId="0ADA545F" w14:textId="52586332" w:rsidR="00D2387D" w:rsidRDefault="00D2387D" w:rsidP="00D2387D">
      <w:pPr>
        <w:pStyle w:val="NoSpacing"/>
        <w:numPr>
          <w:ilvl w:val="0"/>
          <w:numId w:val="127"/>
        </w:numPr>
      </w:pPr>
      <w:r w:rsidRPr="00D2387D">
        <w:t>Performed maintenance work such as commercial cleaning, stripping, waxing, carpet cleaning, troubleshoot and operate Tennant series floor scrubbers such as T1, T3, T5, T7, and T500.</w:t>
      </w:r>
    </w:p>
    <w:p w14:paraId="457CA8F2" w14:textId="77777777" w:rsidR="00D2387D" w:rsidRDefault="00D2387D" w:rsidP="00D2387D">
      <w:pPr>
        <w:pStyle w:val="NoSpacing"/>
      </w:pPr>
    </w:p>
    <w:p w14:paraId="35A1EB72" w14:textId="77777777" w:rsidR="00D2387D" w:rsidRPr="00D2387D" w:rsidRDefault="00D2387D" w:rsidP="00D2387D">
      <w:pPr>
        <w:pStyle w:val="NoSpacing"/>
        <w:rPr>
          <w:b/>
          <w:bCs/>
        </w:rPr>
      </w:pPr>
      <w:r w:rsidRPr="00D2387D">
        <w:rPr>
          <w:b/>
          <w:bCs/>
        </w:rPr>
        <w:t xml:space="preserve">Inside Sales Associate/ Commercial Route Technician </w:t>
      </w:r>
    </w:p>
    <w:p w14:paraId="37DAB065" w14:textId="788EC369" w:rsidR="00D2387D" w:rsidRDefault="00D2387D" w:rsidP="00D2387D">
      <w:pPr>
        <w:pStyle w:val="NoSpacing"/>
        <w:rPr>
          <w:b/>
          <w:bCs/>
        </w:rPr>
      </w:pPr>
      <w:r w:rsidRPr="00D2387D">
        <w:rPr>
          <w:b/>
          <w:bCs/>
        </w:rPr>
        <w:t xml:space="preserve">Terminix, Fayetteville/Raleigh, NC </w:t>
      </w:r>
      <w:r>
        <w:rPr>
          <w:b/>
          <w:bCs/>
        </w:rPr>
        <w:tab/>
      </w:r>
      <w:r>
        <w:rPr>
          <w:b/>
          <w:bCs/>
        </w:rPr>
        <w:tab/>
      </w:r>
      <w:r>
        <w:rPr>
          <w:b/>
          <w:bCs/>
        </w:rPr>
        <w:tab/>
      </w:r>
      <w:r>
        <w:rPr>
          <w:b/>
          <w:bCs/>
        </w:rPr>
        <w:tab/>
      </w:r>
      <w:r>
        <w:rPr>
          <w:b/>
          <w:bCs/>
        </w:rPr>
        <w:tab/>
      </w:r>
      <w:r>
        <w:rPr>
          <w:b/>
          <w:bCs/>
        </w:rPr>
        <w:tab/>
      </w:r>
      <w:r>
        <w:rPr>
          <w:b/>
          <w:bCs/>
        </w:rPr>
        <w:tab/>
      </w:r>
      <w:r w:rsidRPr="00D2387D">
        <w:rPr>
          <w:b/>
          <w:bCs/>
        </w:rPr>
        <w:t>Oct 2011 to Oct 2017</w:t>
      </w:r>
    </w:p>
    <w:p w14:paraId="44E7DED7" w14:textId="77777777" w:rsidR="00D2387D" w:rsidRDefault="00D2387D" w:rsidP="00D2387D">
      <w:pPr>
        <w:pStyle w:val="NoSpacing"/>
        <w:rPr>
          <w:b/>
          <w:bCs/>
        </w:rPr>
      </w:pPr>
    </w:p>
    <w:p w14:paraId="7BC87B8D" w14:textId="77777777" w:rsidR="00F6428E" w:rsidRDefault="00D2387D" w:rsidP="00D2387D">
      <w:pPr>
        <w:pStyle w:val="NoSpacing"/>
        <w:numPr>
          <w:ilvl w:val="0"/>
          <w:numId w:val="129"/>
        </w:numPr>
      </w:pPr>
      <w:r w:rsidRPr="00D2387D">
        <w:t xml:space="preserve">Maintained an enthusiastic approach to the job and listened intently to ensure all customer needs were met. </w:t>
      </w:r>
    </w:p>
    <w:p w14:paraId="5A605054" w14:textId="7F97C0B2" w:rsidR="00D2387D" w:rsidRPr="00D2387D" w:rsidRDefault="00D2387D" w:rsidP="00D2387D">
      <w:pPr>
        <w:pStyle w:val="NoSpacing"/>
        <w:numPr>
          <w:ilvl w:val="0"/>
          <w:numId w:val="129"/>
        </w:numPr>
      </w:pPr>
      <w:r w:rsidRPr="00D2387D">
        <w:t xml:space="preserve">Safely handled and applied insecticides according federal, state, and local regulations. </w:t>
      </w:r>
    </w:p>
    <w:p w14:paraId="3BF69962" w14:textId="1E5E78B0" w:rsidR="00D2387D" w:rsidRPr="00D2387D" w:rsidRDefault="00D2387D" w:rsidP="00D2387D">
      <w:pPr>
        <w:pStyle w:val="NoSpacing"/>
        <w:numPr>
          <w:ilvl w:val="0"/>
          <w:numId w:val="129"/>
        </w:numPr>
      </w:pPr>
      <w:r w:rsidRPr="00D2387D">
        <w:t>Conducted non-lethal trapping and removal of birds and animals.</w:t>
      </w:r>
    </w:p>
    <w:p w14:paraId="7E670988" w14:textId="2948C5F1" w:rsidR="00D2387D" w:rsidRPr="00D2387D" w:rsidRDefault="00D2387D" w:rsidP="00D2387D">
      <w:pPr>
        <w:pStyle w:val="NoSpacing"/>
        <w:numPr>
          <w:ilvl w:val="0"/>
          <w:numId w:val="129"/>
        </w:numPr>
      </w:pPr>
      <w:r w:rsidRPr="00D2387D">
        <w:t>Helped company attain the highest client service ratings and earned 100% marks in all categories including communication skills, listening skills, problem resolution and politeness.</w:t>
      </w:r>
    </w:p>
    <w:p w14:paraId="51E5AACE" w14:textId="67DE6565" w:rsidR="00D2387D" w:rsidRPr="00D2387D" w:rsidRDefault="00D2387D" w:rsidP="00D2387D">
      <w:pPr>
        <w:pStyle w:val="NoSpacing"/>
        <w:numPr>
          <w:ilvl w:val="0"/>
          <w:numId w:val="129"/>
        </w:numPr>
      </w:pPr>
      <w:r w:rsidRPr="00D2387D">
        <w:t>Maintained below company standard cancelation rate by communicating and providing solutions to clients using technical knowledge and pest management techniques.</w:t>
      </w:r>
    </w:p>
    <w:p w14:paraId="72D6792C" w14:textId="59E4D265" w:rsidR="00D2387D" w:rsidRPr="00D2387D" w:rsidRDefault="00D2387D" w:rsidP="00D2387D">
      <w:pPr>
        <w:pStyle w:val="NoSpacing"/>
        <w:numPr>
          <w:ilvl w:val="0"/>
          <w:numId w:val="129"/>
        </w:numPr>
      </w:pPr>
      <w:r w:rsidRPr="00D2387D">
        <w:lastRenderedPageBreak/>
        <w:t>Learned computer database management software to update and create notes for all new and current customer service requests.</w:t>
      </w:r>
    </w:p>
    <w:p w14:paraId="28F3931C" w14:textId="3A684C73" w:rsidR="00D2387D" w:rsidRPr="00D2387D" w:rsidRDefault="00D2387D" w:rsidP="00D2387D">
      <w:pPr>
        <w:pStyle w:val="NoSpacing"/>
        <w:numPr>
          <w:ilvl w:val="0"/>
          <w:numId w:val="129"/>
        </w:numPr>
      </w:pPr>
      <w:r w:rsidRPr="00D2387D">
        <w:t>Generated an average annual revenue of $270k in completed services and sales.</w:t>
      </w:r>
    </w:p>
    <w:p w14:paraId="1382CDB0" w14:textId="4E49B6DC" w:rsidR="00D2387D" w:rsidRPr="00D2387D" w:rsidRDefault="00D2387D" w:rsidP="00D2387D">
      <w:pPr>
        <w:pStyle w:val="NoSpacing"/>
        <w:numPr>
          <w:ilvl w:val="0"/>
          <w:numId w:val="129"/>
        </w:numPr>
      </w:pPr>
      <w:r w:rsidRPr="00D2387D">
        <w:t>Managed more than 200 business accounts, ensuring customer retention, success, and satisfaction.</w:t>
      </w:r>
    </w:p>
    <w:sectPr w:rsidR="00D2387D" w:rsidRPr="00D2387D" w:rsidSect="00FA02E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D71CD" w14:textId="77777777" w:rsidR="00454A12" w:rsidRDefault="00454A12">
      <w:r>
        <w:separator/>
      </w:r>
    </w:p>
  </w:endnote>
  <w:endnote w:type="continuationSeparator" w:id="0">
    <w:p w14:paraId="2441DC49" w14:textId="77777777" w:rsidR="00454A12" w:rsidRDefault="00454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3C15F" w14:textId="77777777" w:rsidR="00454A12" w:rsidRDefault="00454A12">
      <w:r>
        <w:separator/>
      </w:r>
    </w:p>
  </w:footnote>
  <w:footnote w:type="continuationSeparator" w:id="0">
    <w:p w14:paraId="6B62A7C9" w14:textId="77777777" w:rsidR="00454A12" w:rsidRDefault="00454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19D553F4" w:rsidR="00BF14B3" w:rsidRPr="00654952" w:rsidRDefault="00BF14B3" w:rsidP="009D2991">
    <w:pPr>
      <w:pStyle w:val="NoSpacing"/>
    </w:pPr>
    <w:r w:rsidRPr="00654952">
      <w:rPr>
        <w:b/>
        <w:bCs/>
      </w:rPr>
      <w:t>Candidate Location:</w:t>
    </w:r>
    <w:r w:rsidR="00EC3F6D" w:rsidRPr="00654952">
      <w:t xml:space="preserve"> </w:t>
    </w:r>
    <w:r w:rsidR="00654001" w:rsidRPr="00654001">
      <w:t>Clayton</w:t>
    </w:r>
    <w:r w:rsidR="00526C25" w:rsidRPr="00526C25">
      <w:t>,</w:t>
    </w:r>
    <w:r w:rsidR="00526C25">
      <w:t xml:space="preserve"> </w:t>
    </w:r>
    <w:r w:rsidR="00654001">
      <w:t>NC</w:t>
    </w:r>
  </w:p>
  <w:p w14:paraId="6B9121A7" w14:textId="39C4F87B" w:rsidR="00654001" w:rsidRDefault="00BF14B3" w:rsidP="00654952">
    <w:pPr>
      <w:pStyle w:val="NoSpacing"/>
    </w:pPr>
    <w:r w:rsidRPr="00654952">
      <w:rPr>
        <w:b/>
        <w:bCs/>
      </w:rPr>
      <w:t>Candidate E-mail ID:</w:t>
    </w:r>
    <w:r w:rsidRPr="00654952">
      <w:t xml:space="preserve"> </w:t>
    </w:r>
    <w:hyperlink r:id="rId1" w:history="1">
      <w:r w:rsidR="00654001" w:rsidRPr="00F6528D">
        <w:rPr>
          <w:rStyle w:val="Hyperlink"/>
        </w:rPr>
        <w:t>mikefergjr@gmail.com</w:t>
      </w:r>
    </w:hyperlink>
  </w:p>
  <w:p w14:paraId="79C7964D" w14:textId="55815740" w:rsidR="002D7944" w:rsidRPr="00C403D6" w:rsidRDefault="00BF14B3" w:rsidP="00654952">
    <w:pPr>
      <w:pStyle w:val="NoSpacing"/>
    </w:pPr>
    <w:r w:rsidRPr="00654952">
      <w:rPr>
        <w:b/>
        <w:bCs/>
      </w:rPr>
      <w:t>Contact Number:</w:t>
    </w:r>
    <w:r w:rsidR="004C7072" w:rsidRPr="00654952">
      <w:t xml:space="preserve"> </w:t>
    </w:r>
    <w:dir w:val="ltr">
      <w:r w:rsidR="00654001" w:rsidRPr="00654001">
        <w:t>(910) 286-7714</w:t>
      </w:r>
      <w:r w:rsidR="00000000">
        <w:t>‬</w:t>
      </w:r>
    </w:dir>
  </w:p>
  <w:p w14:paraId="6360024A" w14:textId="77777777" w:rsidR="00AD5567" w:rsidRDefault="00AD5567" w:rsidP="00AD5567">
    <w:pPr>
      <w:pStyle w:val="Header"/>
      <w:rPr>
        <w:rFonts w:asciiTheme="minorHAnsi" w:hAnsiTheme="minorHAnsi" w:cstheme="minorHAnsi"/>
        <w:b/>
        <w:sz w:val="10"/>
        <w:szCs w:val="28"/>
      </w:rPr>
    </w:pPr>
  </w:p>
  <w:p w14:paraId="52336FE2" w14:textId="0F1C0810" w:rsidR="002E6C72" w:rsidRDefault="00B86D9B" w:rsidP="005C26B1">
    <w:pPr>
      <w:pStyle w:val="Header"/>
      <w:jc w:val="center"/>
      <w:rPr>
        <w:rFonts w:asciiTheme="minorHAnsi" w:hAnsiTheme="minorHAnsi" w:cstheme="minorHAnsi"/>
        <w:b/>
        <w:sz w:val="28"/>
        <w:szCs w:val="28"/>
      </w:rPr>
    </w:pPr>
    <w:r w:rsidRPr="00B86D9B">
      <w:rPr>
        <w:rFonts w:asciiTheme="minorHAnsi" w:hAnsiTheme="minorHAnsi" w:cstheme="minorHAnsi"/>
        <w:b/>
        <w:sz w:val="28"/>
        <w:szCs w:val="28"/>
      </w:rPr>
      <w:t>Michael Ferguson Jr</w:t>
    </w:r>
  </w:p>
  <w:p w14:paraId="23F2F05D" w14:textId="2B03F75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4.25pt;height:14.25pt" o:bullet="t">
        <v:imagedata r:id="rId1" o:title="mso50E8"/>
      </v:shape>
    </w:pict>
  </w:numPicBullet>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1925A09"/>
    <w:multiLevelType w:val="hybridMultilevel"/>
    <w:tmpl w:val="C7708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9C387F"/>
    <w:multiLevelType w:val="hybridMultilevel"/>
    <w:tmpl w:val="3992F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07513F"/>
    <w:multiLevelType w:val="hybridMultilevel"/>
    <w:tmpl w:val="3E629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2A5CF1"/>
    <w:multiLevelType w:val="hybridMultilevel"/>
    <w:tmpl w:val="BB2AC5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92749C"/>
    <w:multiLevelType w:val="hybridMultilevel"/>
    <w:tmpl w:val="BAD29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2672A03"/>
    <w:multiLevelType w:val="hybridMultilevel"/>
    <w:tmpl w:val="F4D66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4581582"/>
    <w:multiLevelType w:val="hybridMultilevel"/>
    <w:tmpl w:val="A2CAC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53550E4"/>
    <w:multiLevelType w:val="hybridMultilevel"/>
    <w:tmpl w:val="EE526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C93F14"/>
    <w:multiLevelType w:val="hybridMultilevel"/>
    <w:tmpl w:val="32B21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CD746F"/>
    <w:multiLevelType w:val="hybridMultilevel"/>
    <w:tmpl w:val="5232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EA72247"/>
    <w:multiLevelType w:val="hybridMultilevel"/>
    <w:tmpl w:val="4E50B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6527F9"/>
    <w:multiLevelType w:val="hybridMultilevel"/>
    <w:tmpl w:val="46B88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5DC64E4"/>
    <w:multiLevelType w:val="hybridMultilevel"/>
    <w:tmpl w:val="8C8A0BBA"/>
    <w:lvl w:ilvl="0" w:tplc="40090001">
      <w:start w:val="1"/>
      <w:numFmt w:val="bullet"/>
      <w:lvlText w:val=""/>
      <w:lvlJc w:val="left"/>
      <w:pPr>
        <w:ind w:left="720" w:hanging="360"/>
      </w:pPr>
      <w:rPr>
        <w:rFonts w:ascii="Symbol" w:hAnsi="Symbol" w:hint="default"/>
      </w:rPr>
    </w:lvl>
    <w:lvl w:ilvl="1" w:tplc="60F64828">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38500743"/>
    <w:multiLevelType w:val="hybridMultilevel"/>
    <w:tmpl w:val="6932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A4B0A38"/>
    <w:multiLevelType w:val="hybridMultilevel"/>
    <w:tmpl w:val="773CA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9F4732"/>
    <w:multiLevelType w:val="hybridMultilevel"/>
    <w:tmpl w:val="30EC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5"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FF2B39"/>
    <w:multiLevelType w:val="hybridMultilevel"/>
    <w:tmpl w:val="BC3606E4"/>
    <w:lvl w:ilvl="0" w:tplc="04090001">
      <w:start w:val="1"/>
      <w:numFmt w:val="bullet"/>
      <w:lvlText w:val=""/>
      <w:lvlJc w:val="left"/>
      <w:pPr>
        <w:ind w:left="720" w:hanging="360"/>
      </w:pPr>
      <w:rPr>
        <w:rFonts w:ascii="Symbol" w:hAnsi="Symbol" w:hint="default"/>
      </w:rPr>
    </w:lvl>
    <w:lvl w:ilvl="1" w:tplc="C86C5832">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567C55"/>
    <w:multiLevelType w:val="hybridMultilevel"/>
    <w:tmpl w:val="2A380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05F1D64"/>
    <w:multiLevelType w:val="hybridMultilevel"/>
    <w:tmpl w:val="7010A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1AC009C"/>
    <w:multiLevelType w:val="hybridMultilevel"/>
    <w:tmpl w:val="37482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5777C08"/>
    <w:multiLevelType w:val="hybridMultilevel"/>
    <w:tmpl w:val="48A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9B14B8"/>
    <w:multiLevelType w:val="hybridMultilevel"/>
    <w:tmpl w:val="16984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7DF5508"/>
    <w:multiLevelType w:val="hybridMultilevel"/>
    <w:tmpl w:val="C36CB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8BD12F6"/>
    <w:multiLevelType w:val="hybridMultilevel"/>
    <w:tmpl w:val="38D25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B42354E"/>
    <w:multiLevelType w:val="hybridMultilevel"/>
    <w:tmpl w:val="5D10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3"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0405266"/>
    <w:multiLevelType w:val="hybridMultilevel"/>
    <w:tmpl w:val="C6BA6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0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EB73CC"/>
    <w:multiLevelType w:val="hybridMultilevel"/>
    <w:tmpl w:val="7250CE6A"/>
    <w:lvl w:ilvl="0" w:tplc="3C806E2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3"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B782AEC"/>
    <w:multiLevelType w:val="hybridMultilevel"/>
    <w:tmpl w:val="CC86D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BFD1E9E"/>
    <w:multiLevelType w:val="hybridMultilevel"/>
    <w:tmpl w:val="9E084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1" w15:restartNumberingAfterBreak="0">
    <w:nsid w:val="6E271E16"/>
    <w:multiLevelType w:val="hybridMultilevel"/>
    <w:tmpl w:val="E2DE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0D55C80"/>
    <w:multiLevelType w:val="hybridMultilevel"/>
    <w:tmpl w:val="C8B087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26"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9EE626F"/>
    <w:multiLevelType w:val="hybridMultilevel"/>
    <w:tmpl w:val="124890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4"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12"/>
  </w:num>
  <w:num w:numId="3" w16cid:durableId="1117945646">
    <w:abstractNumId w:val="119"/>
  </w:num>
  <w:num w:numId="4" w16cid:durableId="2062316411">
    <w:abstractNumId w:val="101"/>
  </w:num>
  <w:num w:numId="5" w16cid:durableId="68505365">
    <w:abstractNumId w:val="78"/>
  </w:num>
  <w:num w:numId="6" w16cid:durableId="2001426144">
    <w:abstractNumId w:val="32"/>
  </w:num>
  <w:num w:numId="7" w16cid:durableId="546378377">
    <w:abstractNumId w:val="120"/>
  </w:num>
  <w:num w:numId="8" w16cid:durableId="1243685690">
    <w:abstractNumId w:val="133"/>
  </w:num>
  <w:num w:numId="9" w16cid:durableId="2015448539">
    <w:abstractNumId w:val="61"/>
  </w:num>
  <w:num w:numId="10" w16cid:durableId="429476242">
    <w:abstractNumId w:val="127"/>
  </w:num>
  <w:num w:numId="11" w16cid:durableId="1523056857">
    <w:abstractNumId w:val="10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29"/>
  </w:num>
  <w:num w:numId="14" w16cid:durableId="621612668">
    <w:abstractNumId w:val="80"/>
  </w:num>
  <w:num w:numId="15" w16cid:durableId="392699823">
    <w:abstractNumId w:val="125"/>
  </w:num>
  <w:num w:numId="16" w16cid:durableId="1117481876">
    <w:abstractNumId w:val="106"/>
  </w:num>
  <w:num w:numId="17" w16cid:durableId="698705688">
    <w:abstractNumId w:val="46"/>
  </w:num>
  <w:num w:numId="18" w16cid:durableId="1157844738">
    <w:abstractNumId w:val="43"/>
  </w:num>
  <w:num w:numId="19" w16cid:durableId="998118792">
    <w:abstractNumId w:val="102"/>
  </w:num>
  <w:num w:numId="20" w16cid:durableId="1164978654">
    <w:abstractNumId w:val="56"/>
  </w:num>
  <w:num w:numId="21" w16cid:durableId="1683127025">
    <w:abstractNumId w:val="79"/>
  </w:num>
  <w:num w:numId="22" w16cid:durableId="1708144619">
    <w:abstractNumId w:val="38"/>
  </w:num>
  <w:num w:numId="23" w16cid:durableId="1129859671">
    <w:abstractNumId w:val="51"/>
  </w:num>
  <w:num w:numId="24" w16cid:durableId="1433941263">
    <w:abstractNumId w:val="20"/>
  </w:num>
  <w:num w:numId="25" w16cid:durableId="204409450">
    <w:abstractNumId w:val="23"/>
  </w:num>
  <w:num w:numId="26" w16cid:durableId="1410617977">
    <w:abstractNumId w:val="108"/>
  </w:num>
  <w:num w:numId="27" w16cid:durableId="806120827">
    <w:abstractNumId w:val="74"/>
  </w:num>
  <w:num w:numId="28" w16cid:durableId="11343379">
    <w:abstractNumId w:val="35"/>
  </w:num>
  <w:num w:numId="29" w16cid:durableId="259459309">
    <w:abstractNumId w:val="48"/>
  </w:num>
  <w:num w:numId="30" w16cid:durableId="1069310387">
    <w:abstractNumId w:val="90"/>
  </w:num>
  <w:num w:numId="31" w16cid:durableId="539707014">
    <w:abstractNumId w:val="66"/>
  </w:num>
  <w:num w:numId="32" w16cid:durableId="986932923">
    <w:abstractNumId w:val="19"/>
  </w:num>
  <w:num w:numId="33" w16cid:durableId="1878928156">
    <w:abstractNumId w:val="52"/>
  </w:num>
  <w:num w:numId="34" w16cid:durableId="2059159648">
    <w:abstractNumId w:val="60"/>
  </w:num>
  <w:num w:numId="35" w16cid:durableId="181894017">
    <w:abstractNumId w:val="107"/>
  </w:num>
  <w:num w:numId="36" w16cid:durableId="703216278">
    <w:abstractNumId w:val="47"/>
  </w:num>
  <w:num w:numId="37" w16cid:durableId="2042971358">
    <w:abstractNumId w:val="113"/>
  </w:num>
  <w:num w:numId="38" w16cid:durableId="1280261300">
    <w:abstractNumId w:val="64"/>
  </w:num>
  <w:num w:numId="39" w16cid:durableId="1572960732">
    <w:abstractNumId w:val="84"/>
  </w:num>
  <w:num w:numId="40" w16cid:durableId="529994204">
    <w:abstractNumId w:val="55"/>
  </w:num>
  <w:num w:numId="41" w16cid:durableId="690183929">
    <w:abstractNumId w:val="118"/>
  </w:num>
  <w:num w:numId="42" w16cid:durableId="384254278">
    <w:abstractNumId w:val="109"/>
  </w:num>
  <w:num w:numId="43" w16cid:durableId="1149326237">
    <w:abstractNumId w:val="54"/>
  </w:num>
  <w:num w:numId="44" w16cid:durableId="852459055">
    <w:abstractNumId w:val="39"/>
  </w:num>
  <w:num w:numId="45" w16cid:durableId="2092240963">
    <w:abstractNumId w:val="22"/>
  </w:num>
  <w:num w:numId="46" w16cid:durableId="2105832980">
    <w:abstractNumId w:val="33"/>
  </w:num>
  <w:num w:numId="47" w16cid:durableId="752512973">
    <w:abstractNumId w:val="134"/>
  </w:num>
  <w:num w:numId="48" w16cid:durableId="1142499844">
    <w:abstractNumId w:val="93"/>
  </w:num>
  <w:num w:numId="49" w16cid:durableId="478158183">
    <w:abstractNumId w:val="96"/>
  </w:num>
  <w:num w:numId="50" w16cid:durableId="1341589240">
    <w:abstractNumId w:val="72"/>
  </w:num>
  <w:num w:numId="51" w16cid:durableId="1296254341">
    <w:abstractNumId w:val="122"/>
  </w:num>
  <w:num w:numId="52" w16cid:durableId="695886212">
    <w:abstractNumId w:val="16"/>
  </w:num>
  <w:num w:numId="53" w16cid:durableId="415519533">
    <w:abstractNumId w:val="36"/>
  </w:num>
  <w:num w:numId="54" w16cid:durableId="565721421">
    <w:abstractNumId w:val="71"/>
  </w:num>
  <w:num w:numId="55" w16cid:durableId="667943108">
    <w:abstractNumId w:val="83"/>
  </w:num>
  <w:num w:numId="56" w16cid:durableId="550112358">
    <w:abstractNumId w:val="45"/>
  </w:num>
  <w:num w:numId="57" w16cid:durableId="77605260">
    <w:abstractNumId w:val="85"/>
  </w:num>
  <w:num w:numId="58" w16cid:durableId="1813669205">
    <w:abstractNumId w:val="126"/>
  </w:num>
  <w:num w:numId="59" w16cid:durableId="2126382808">
    <w:abstractNumId w:val="77"/>
  </w:num>
  <w:num w:numId="60" w16cid:durableId="1883863706">
    <w:abstractNumId w:val="100"/>
  </w:num>
  <w:num w:numId="61" w16cid:durableId="427652460">
    <w:abstractNumId w:val="82"/>
  </w:num>
  <w:num w:numId="62" w16cid:durableId="459878198">
    <w:abstractNumId w:val="111"/>
  </w:num>
  <w:num w:numId="63" w16cid:durableId="1441880191">
    <w:abstractNumId w:val="76"/>
  </w:num>
  <w:num w:numId="64" w16cid:durableId="2045710620">
    <w:abstractNumId w:val="135"/>
  </w:num>
  <w:num w:numId="65" w16cid:durableId="1351447887">
    <w:abstractNumId w:val="31"/>
  </w:num>
  <w:num w:numId="66" w16cid:durableId="240603096">
    <w:abstractNumId w:val="103"/>
  </w:num>
  <w:num w:numId="67" w16cid:durableId="2136825959">
    <w:abstractNumId w:val="17"/>
  </w:num>
  <w:num w:numId="68" w16cid:durableId="954825101">
    <w:abstractNumId w:val="124"/>
  </w:num>
  <w:num w:numId="69" w16cid:durableId="1516846731">
    <w:abstractNumId w:val="21"/>
  </w:num>
  <w:num w:numId="70" w16cid:durableId="1568491598">
    <w:abstractNumId w:val="24"/>
  </w:num>
  <w:num w:numId="71" w16cid:durableId="1507406754">
    <w:abstractNumId w:val="37"/>
  </w:num>
  <w:num w:numId="72" w16cid:durableId="1163812142">
    <w:abstractNumId w:val="130"/>
  </w:num>
  <w:num w:numId="73" w16cid:durableId="1335377854">
    <w:abstractNumId w:val="28"/>
  </w:num>
  <w:num w:numId="74" w16cid:durableId="1533105148">
    <w:abstractNumId w:val="63"/>
  </w:num>
  <w:num w:numId="75" w16cid:durableId="1187863028">
    <w:abstractNumId w:val="59"/>
  </w:num>
  <w:num w:numId="76" w16cid:durableId="1853759272">
    <w:abstractNumId w:val="14"/>
  </w:num>
  <w:num w:numId="77" w16cid:durableId="1826969034">
    <w:abstractNumId w:val="132"/>
  </w:num>
  <w:num w:numId="78" w16cid:durableId="929847389">
    <w:abstractNumId w:val="75"/>
  </w:num>
  <w:num w:numId="79" w16cid:durableId="2101169821">
    <w:abstractNumId w:val="49"/>
  </w:num>
  <w:num w:numId="80" w16cid:durableId="1875649266">
    <w:abstractNumId w:val="62"/>
  </w:num>
  <w:num w:numId="81" w16cid:durableId="307828130">
    <w:abstractNumId w:val="57"/>
  </w:num>
  <w:num w:numId="82" w16cid:durableId="392125281">
    <w:abstractNumId w:val="128"/>
  </w:num>
  <w:num w:numId="83" w16cid:durableId="1914657276">
    <w:abstractNumId w:val="91"/>
  </w:num>
  <w:num w:numId="84" w16cid:durableId="54937907">
    <w:abstractNumId w:val="89"/>
  </w:num>
  <w:num w:numId="85" w16cid:durableId="1946691959">
    <w:abstractNumId w:val="114"/>
  </w:num>
  <w:num w:numId="86" w16cid:durableId="480080587">
    <w:abstractNumId w:val="81"/>
  </w:num>
  <w:num w:numId="87" w16cid:durableId="764501111">
    <w:abstractNumId w:val="12"/>
  </w:num>
  <w:num w:numId="88" w16cid:durableId="2043675578">
    <w:abstractNumId w:val="53"/>
  </w:num>
  <w:num w:numId="89" w16cid:durableId="1623227902">
    <w:abstractNumId w:val="98"/>
  </w:num>
  <w:num w:numId="90" w16cid:durableId="1780760636">
    <w:abstractNumId w:val="117"/>
  </w:num>
  <w:num w:numId="91" w16cid:durableId="829832759">
    <w:abstractNumId w:val="25"/>
  </w:num>
  <w:num w:numId="92" w16cid:durableId="671877734">
    <w:abstractNumId w:val="58"/>
  </w:num>
  <w:num w:numId="93" w16cid:durableId="252519672">
    <w:abstractNumId w:val="15"/>
  </w:num>
  <w:num w:numId="94" w16cid:durableId="992677806">
    <w:abstractNumId w:val="68"/>
  </w:num>
  <w:num w:numId="95" w16cid:durableId="1795367824">
    <w:abstractNumId w:val="18"/>
  </w:num>
  <w:num w:numId="96" w16cid:durableId="316541224">
    <w:abstractNumId w:val="44"/>
  </w:num>
  <w:num w:numId="97" w16cid:durableId="1322347037">
    <w:abstractNumId w:val="42"/>
  </w:num>
  <w:num w:numId="98" w16cid:durableId="418255013">
    <w:abstractNumId w:val="70"/>
  </w:num>
  <w:num w:numId="99" w16cid:durableId="1202019086">
    <w:abstractNumId w:val="121"/>
  </w:num>
  <w:num w:numId="100" w16cid:durableId="1780448485">
    <w:abstractNumId w:val="67"/>
  </w:num>
  <w:num w:numId="101" w16cid:durableId="1640114946">
    <w:abstractNumId w:val="110"/>
  </w:num>
  <w:num w:numId="102" w16cid:durableId="437719206">
    <w:abstractNumId w:val="92"/>
  </w:num>
  <w:num w:numId="103" w16cid:durableId="2009357560">
    <w:abstractNumId w:val="99"/>
  </w:num>
  <w:num w:numId="104" w16cid:durableId="152256594">
    <w:abstractNumId w:val="73"/>
  </w:num>
  <w:num w:numId="105" w16cid:durableId="1812864084">
    <w:abstractNumId w:val="116"/>
  </w:num>
  <w:num w:numId="106" w16cid:durableId="415399054">
    <w:abstractNumId w:val="40"/>
  </w:num>
  <w:num w:numId="107" w16cid:durableId="1766684942">
    <w:abstractNumId w:val="88"/>
  </w:num>
  <w:num w:numId="108" w16cid:durableId="1149707731">
    <w:abstractNumId w:val="86"/>
  </w:num>
  <w:num w:numId="109" w16cid:durableId="969749687">
    <w:abstractNumId w:val="30"/>
  </w:num>
  <w:num w:numId="110" w16cid:durableId="502401982">
    <w:abstractNumId w:val="69"/>
  </w:num>
  <w:num w:numId="111" w16cid:durableId="180246524">
    <w:abstractNumId w:val="29"/>
  </w:num>
  <w:num w:numId="112" w16cid:durableId="1870676249">
    <w:abstractNumId w:val="26"/>
  </w:num>
  <w:num w:numId="113" w16cid:durableId="275987532">
    <w:abstractNumId w:val="131"/>
  </w:num>
  <w:num w:numId="114" w16cid:durableId="121307812">
    <w:abstractNumId w:val="11"/>
  </w:num>
  <w:num w:numId="115" w16cid:durableId="1423532648">
    <w:abstractNumId w:val="10"/>
  </w:num>
  <w:num w:numId="116" w16cid:durableId="1141508430">
    <w:abstractNumId w:val="50"/>
  </w:num>
  <w:num w:numId="117" w16cid:durableId="1939678975">
    <w:abstractNumId w:val="65"/>
  </w:num>
  <w:num w:numId="118" w16cid:durableId="372775445">
    <w:abstractNumId w:val="95"/>
  </w:num>
  <w:num w:numId="119" w16cid:durableId="1340086882">
    <w:abstractNumId w:val="87"/>
  </w:num>
  <w:num w:numId="120" w16cid:durableId="1904900965">
    <w:abstractNumId w:val="34"/>
  </w:num>
  <w:num w:numId="121" w16cid:durableId="1733385664">
    <w:abstractNumId w:val="115"/>
  </w:num>
  <w:num w:numId="122" w16cid:durableId="1412659805">
    <w:abstractNumId w:val="41"/>
  </w:num>
  <w:num w:numId="123" w16cid:durableId="1940940368">
    <w:abstractNumId w:val="97"/>
  </w:num>
  <w:num w:numId="124" w16cid:durableId="929973422">
    <w:abstractNumId w:val="27"/>
  </w:num>
  <w:num w:numId="125" w16cid:durableId="1487699614">
    <w:abstractNumId w:val="94"/>
  </w:num>
  <w:num w:numId="126" w16cid:durableId="64961149">
    <w:abstractNumId w:val="13"/>
  </w:num>
  <w:num w:numId="127" w16cid:durableId="613942998">
    <w:abstractNumId w:val="104"/>
  </w:num>
  <w:num w:numId="128" w16cid:durableId="1245871692">
    <w:abstractNumId w:val="123"/>
  </w:num>
  <w:num w:numId="129" w16cid:durableId="2028864828">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55F4"/>
    <w:rsid w:val="000E7DE1"/>
    <w:rsid w:val="000F5073"/>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57042"/>
    <w:rsid w:val="00162D7B"/>
    <w:rsid w:val="0016461A"/>
    <w:rsid w:val="00166BAE"/>
    <w:rsid w:val="00181B74"/>
    <w:rsid w:val="00182504"/>
    <w:rsid w:val="001827CC"/>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1BB1"/>
    <w:rsid w:val="00225032"/>
    <w:rsid w:val="00226E09"/>
    <w:rsid w:val="002307CD"/>
    <w:rsid w:val="00230CBE"/>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5ED"/>
    <w:rsid w:val="002719A8"/>
    <w:rsid w:val="00272D68"/>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D7944"/>
    <w:rsid w:val="002E11E6"/>
    <w:rsid w:val="002E1952"/>
    <w:rsid w:val="002E4849"/>
    <w:rsid w:val="002E5847"/>
    <w:rsid w:val="002E62A0"/>
    <w:rsid w:val="002E6C1E"/>
    <w:rsid w:val="002E6C72"/>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1C10"/>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A69CA"/>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40E60"/>
    <w:rsid w:val="0044294E"/>
    <w:rsid w:val="004436F6"/>
    <w:rsid w:val="004500CF"/>
    <w:rsid w:val="00454701"/>
    <w:rsid w:val="00454A12"/>
    <w:rsid w:val="004550D1"/>
    <w:rsid w:val="0045764D"/>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86E"/>
    <w:rsid w:val="00577B5B"/>
    <w:rsid w:val="005866AF"/>
    <w:rsid w:val="005948AD"/>
    <w:rsid w:val="005A508B"/>
    <w:rsid w:val="005B07F7"/>
    <w:rsid w:val="005B5025"/>
    <w:rsid w:val="005B75B5"/>
    <w:rsid w:val="005C0325"/>
    <w:rsid w:val="005C0BD5"/>
    <w:rsid w:val="005C1BB0"/>
    <w:rsid w:val="005C26B1"/>
    <w:rsid w:val="005C5C24"/>
    <w:rsid w:val="005C68E3"/>
    <w:rsid w:val="005D09A9"/>
    <w:rsid w:val="005D2425"/>
    <w:rsid w:val="005D72C2"/>
    <w:rsid w:val="005E105F"/>
    <w:rsid w:val="005E53FD"/>
    <w:rsid w:val="005E67BE"/>
    <w:rsid w:val="005F0A0D"/>
    <w:rsid w:val="005F2208"/>
    <w:rsid w:val="00600004"/>
    <w:rsid w:val="00600B0B"/>
    <w:rsid w:val="006116C4"/>
    <w:rsid w:val="00621366"/>
    <w:rsid w:val="006214E7"/>
    <w:rsid w:val="00623DF5"/>
    <w:rsid w:val="00633C18"/>
    <w:rsid w:val="00636C52"/>
    <w:rsid w:val="00636D04"/>
    <w:rsid w:val="0063736F"/>
    <w:rsid w:val="0063792F"/>
    <w:rsid w:val="00641B11"/>
    <w:rsid w:val="0064372A"/>
    <w:rsid w:val="00646190"/>
    <w:rsid w:val="00654001"/>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099"/>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B584B"/>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1359"/>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16FD5"/>
    <w:rsid w:val="00922223"/>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4238"/>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76D1"/>
    <w:rsid w:val="00AE103E"/>
    <w:rsid w:val="00AE1791"/>
    <w:rsid w:val="00AE3544"/>
    <w:rsid w:val="00AF35A1"/>
    <w:rsid w:val="00AF6AFF"/>
    <w:rsid w:val="00AF6CFF"/>
    <w:rsid w:val="00AF6FBC"/>
    <w:rsid w:val="00AF7091"/>
    <w:rsid w:val="00B011F5"/>
    <w:rsid w:val="00B017C6"/>
    <w:rsid w:val="00B0237B"/>
    <w:rsid w:val="00B07FBE"/>
    <w:rsid w:val="00B109B0"/>
    <w:rsid w:val="00B10ECB"/>
    <w:rsid w:val="00B12A76"/>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86D9B"/>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2E6"/>
    <w:rsid w:val="00C52A5E"/>
    <w:rsid w:val="00C56794"/>
    <w:rsid w:val="00C6095F"/>
    <w:rsid w:val="00C62CD2"/>
    <w:rsid w:val="00C74DAA"/>
    <w:rsid w:val="00C76BCE"/>
    <w:rsid w:val="00C864DA"/>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4741"/>
    <w:rsid w:val="00CF5E45"/>
    <w:rsid w:val="00CF6D7C"/>
    <w:rsid w:val="00CF71B9"/>
    <w:rsid w:val="00D0467C"/>
    <w:rsid w:val="00D0645F"/>
    <w:rsid w:val="00D11A8D"/>
    <w:rsid w:val="00D14F91"/>
    <w:rsid w:val="00D15E3E"/>
    <w:rsid w:val="00D20E5D"/>
    <w:rsid w:val="00D2387D"/>
    <w:rsid w:val="00D27106"/>
    <w:rsid w:val="00D30AE4"/>
    <w:rsid w:val="00D31465"/>
    <w:rsid w:val="00D35B98"/>
    <w:rsid w:val="00D40373"/>
    <w:rsid w:val="00D41ABA"/>
    <w:rsid w:val="00D435E0"/>
    <w:rsid w:val="00D45B46"/>
    <w:rsid w:val="00D46344"/>
    <w:rsid w:val="00D471B9"/>
    <w:rsid w:val="00D53105"/>
    <w:rsid w:val="00D54122"/>
    <w:rsid w:val="00D54766"/>
    <w:rsid w:val="00D611B3"/>
    <w:rsid w:val="00D64B1F"/>
    <w:rsid w:val="00D70766"/>
    <w:rsid w:val="00D71323"/>
    <w:rsid w:val="00D75E82"/>
    <w:rsid w:val="00D76412"/>
    <w:rsid w:val="00D76E7E"/>
    <w:rsid w:val="00D82357"/>
    <w:rsid w:val="00D85BFA"/>
    <w:rsid w:val="00D9360F"/>
    <w:rsid w:val="00D95D38"/>
    <w:rsid w:val="00DA14B0"/>
    <w:rsid w:val="00DB1A6A"/>
    <w:rsid w:val="00DC55BF"/>
    <w:rsid w:val="00DC613F"/>
    <w:rsid w:val="00DC6BC4"/>
    <w:rsid w:val="00DD03F8"/>
    <w:rsid w:val="00DD0B68"/>
    <w:rsid w:val="00DD34D8"/>
    <w:rsid w:val="00DD3D72"/>
    <w:rsid w:val="00DD3E00"/>
    <w:rsid w:val="00DD744F"/>
    <w:rsid w:val="00DF181C"/>
    <w:rsid w:val="00DF5EE6"/>
    <w:rsid w:val="00E04545"/>
    <w:rsid w:val="00E04EA7"/>
    <w:rsid w:val="00E0758D"/>
    <w:rsid w:val="00E1356F"/>
    <w:rsid w:val="00E21629"/>
    <w:rsid w:val="00E21D73"/>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676B"/>
    <w:rsid w:val="00E77DD8"/>
    <w:rsid w:val="00E8185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E7F2B"/>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428E"/>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70588219">
      <w:bodyDiv w:val="1"/>
      <w:marLeft w:val="0"/>
      <w:marRight w:val="0"/>
      <w:marTop w:val="0"/>
      <w:marBottom w:val="0"/>
      <w:divBdr>
        <w:top w:val="none" w:sz="0" w:space="0" w:color="auto"/>
        <w:left w:val="none" w:sz="0" w:space="0" w:color="auto"/>
        <w:bottom w:val="none" w:sz="0" w:space="0" w:color="auto"/>
        <w:right w:val="none" w:sz="0" w:space="0" w:color="auto"/>
      </w:divBdr>
      <w:divsChild>
        <w:div w:id="154732161">
          <w:marLeft w:val="0"/>
          <w:marRight w:val="0"/>
          <w:marTop w:val="0"/>
          <w:marBottom w:val="0"/>
          <w:divBdr>
            <w:top w:val="none" w:sz="0" w:space="0" w:color="auto"/>
            <w:left w:val="none" w:sz="0" w:space="0" w:color="auto"/>
            <w:bottom w:val="none" w:sz="0" w:space="0" w:color="auto"/>
            <w:right w:val="none" w:sz="0" w:space="0" w:color="auto"/>
          </w:divBdr>
          <w:divsChild>
            <w:div w:id="1077173481">
              <w:marLeft w:val="0"/>
              <w:marRight w:val="0"/>
              <w:marTop w:val="0"/>
              <w:marBottom w:val="0"/>
              <w:divBdr>
                <w:top w:val="none" w:sz="0" w:space="0" w:color="auto"/>
                <w:left w:val="none" w:sz="0" w:space="0" w:color="auto"/>
                <w:bottom w:val="none" w:sz="0" w:space="0" w:color="auto"/>
                <w:right w:val="none" w:sz="0" w:space="0" w:color="auto"/>
              </w:divBdr>
            </w:div>
          </w:divsChild>
        </w:div>
        <w:div w:id="105924913">
          <w:marLeft w:val="0"/>
          <w:marRight w:val="0"/>
          <w:marTop w:val="0"/>
          <w:marBottom w:val="0"/>
          <w:divBdr>
            <w:top w:val="none" w:sz="0" w:space="0" w:color="auto"/>
            <w:left w:val="none" w:sz="0" w:space="0" w:color="auto"/>
            <w:bottom w:val="none" w:sz="0" w:space="0" w:color="auto"/>
            <w:right w:val="none" w:sz="0" w:space="0" w:color="auto"/>
          </w:divBdr>
          <w:divsChild>
            <w:div w:id="213112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mikefergjr@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1273</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2024-12-24T14:17:00Z</dcterms:created>
  <dcterms:modified xsi:type="dcterms:W3CDTF">2024-12-24T14:38:00Z</dcterms:modified>
</cp:coreProperties>
</file>