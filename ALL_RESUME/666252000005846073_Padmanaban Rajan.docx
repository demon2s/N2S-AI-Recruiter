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1237881A" w14:textId="77746981" w:rsidR="00A84564" w:rsidRDefault="006E7D73" w:rsidP="00A84564">
      <w:pPr>
        <w:pStyle w:val="NoSpacing"/>
      </w:pPr>
      <w:r w:rsidRPr="006E7D73">
        <w:t xml:space="preserve">As an accomplished </w:t>
      </w:r>
      <w:r>
        <w:t xml:space="preserve">HR </w:t>
      </w:r>
      <w:r w:rsidRPr="006E7D73">
        <w:t>Data Analyst with extensive experience in the IT industry, my skillset includes Data Visualization, SQL database, R, Python and Machine Learning</w:t>
      </w:r>
    </w:p>
    <w:p w14:paraId="2C114747" w14:textId="77777777" w:rsidR="006E7D73" w:rsidRPr="00A84564" w:rsidRDefault="006E7D73" w:rsidP="00A84564">
      <w:pPr>
        <w:pStyle w:val="NoSpacing"/>
      </w:pPr>
    </w:p>
    <w:p w14:paraId="39C426A2" w14:textId="17219EFF" w:rsidR="004E5322" w:rsidRPr="004E5322" w:rsidRDefault="00E66AC4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E66AC4">
        <w:rPr>
          <w:rFonts w:asciiTheme="minorHAnsi" w:hAnsiTheme="minorHAnsi" w:cstheme="minorHAnsi"/>
          <w:smallCaps w:val="0"/>
          <w:sz w:val="22"/>
          <w:szCs w:val="22"/>
        </w:rPr>
        <w:t>TECHNICAL PROFICIENCY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415B9034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Programming Languages:</w:t>
      </w:r>
      <w:r w:rsidRPr="006E7D73">
        <w:t xml:space="preserve"> Python, R, C, SQL</w:t>
      </w:r>
    </w:p>
    <w:p w14:paraId="70B7F4CD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Python Libraries:</w:t>
      </w:r>
      <w:r w:rsidRPr="006E7D73">
        <w:t xml:space="preserve"> NumPy, Pandas, Matplotlib, SciPy, scikit-learn, TensorFlow.</w:t>
      </w:r>
    </w:p>
    <w:p w14:paraId="5C375B7A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Database:</w:t>
      </w:r>
      <w:r w:rsidRPr="006E7D73">
        <w:t xml:space="preserve"> My SQL, Oracle.</w:t>
      </w:r>
    </w:p>
    <w:p w14:paraId="52BD2CAA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Visualization Tools:</w:t>
      </w:r>
      <w:r w:rsidRPr="006E7D73">
        <w:t xml:space="preserve"> Tableau, Power BI, MS Excel</w:t>
      </w:r>
    </w:p>
    <w:p w14:paraId="3E674B54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Big Data Tools:</w:t>
      </w:r>
      <w:r w:rsidRPr="006E7D73">
        <w:t xml:space="preserve"> Apache Spark, Hadoop.</w:t>
      </w:r>
    </w:p>
    <w:p w14:paraId="1BC199A1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Version Tools:</w:t>
      </w:r>
      <w:r w:rsidRPr="006E7D73">
        <w:t xml:space="preserve"> PyCharm, Visual Studio version.</w:t>
      </w:r>
    </w:p>
    <w:p w14:paraId="6D2F6D3C" w14:textId="77777777" w:rsidR="006E7D73" w:rsidRPr="006E7D73" w:rsidRDefault="006E7D73" w:rsidP="006E7D73">
      <w:pPr>
        <w:pStyle w:val="NoSpacing"/>
        <w:numPr>
          <w:ilvl w:val="0"/>
          <w:numId w:val="107"/>
        </w:numPr>
      </w:pPr>
      <w:r w:rsidRPr="006E7D73">
        <w:rPr>
          <w:b/>
          <w:bCs/>
        </w:rPr>
        <w:t>Dashboard and development tools:</w:t>
      </w:r>
      <w:r w:rsidRPr="006E7D73">
        <w:t xml:space="preserve"> SharePoint, Microsoft Office Suite, JIRA.</w:t>
      </w:r>
    </w:p>
    <w:p w14:paraId="2DAF8B1F" w14:textId="77777777" w:rsidR="001D02FC" w:rsidRDefault="001D02FC" w:rsidP="001D02F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37D92B6F" w14:textId="0F879997" w:rsidR="006E7D73" w:rsidRPr="006E7D73" w:rsidRDefault="006E7D73" w:rsidP="006E7D73">
      <w:pPr>
        <w:pStyle w:val="NoSpacing"/>
        <w:rPr>
          <w:b/>
        </w:rPr>
      </w:pPr>
      <w:r>
        <w:rPr>
          <w:b/>
        </w:rPr>
        <w:t xml:space="preserve">HR </w:t>
      </w:r>
      <w:r w:rsidRPr="006E7D73">
        <w:rPr>
          <w:b/>
        </w:rPr>
        <w:t>Data Analyst</w:t>
      </w:r>
    </w:p>
    <w:p w14:paraId="7BF19B8A" w14:textId="00F5E667" w:rsidR="005C0325" w:rsidRPr="005C0325" w:rsidRDefault="006E7D73" w:rsidP="006E7D73">
      <w:pPr>
        <w:pStyle w:val="NoSpacing"/>
        <w:rPr>
          <w:b/>
        </w:rPr>
      </w:pPr>
      <w:r w:rsidRPr="006E7D73">
        <w:rPr>
          <w:b/>
        </w:rPr>
        <w:t>HTC Global Services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Jan 2024 to Present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1D588F71" w14:textId="229AD8BB" w:rsidR="001D02FC" w:rsidRDefault="006E7D73" w:rsidP="006E7D73">
      <w:pPr>
        <w:pStyle w:val="NoSpacing"/>
        <w:numPr>
          <w:ilvl w:val="0"/>
          <w:numId w:val="108"/>
        </w:numPr>
      </w:pPr>
      <w:r w:rsidRPr="006E7D73">
        <w:t>Skilled in using SQL for data cleaning and preprocessing tasks, such as handling missing values, duplicates, and data format transformation.</w:t>
      </w:r>
    </w:p>
    <w:p w14:paraId="2E20A480" w14:textId="680CE577" w:rsidR="006E7D73" w:rsidRDefault="006E7D73" w:rsidP="006E7D73">
      <w:pPr>
        <w:pStyle w:val="NoSpacing"/>
        <w:numPr>
          <w:ilvl w:val="0"/>
          <w:numId w:val="108"/>
        </w:numPr>
        <w:rPr>
          <w:bCs/>
        </w:rPr>
      </w:pPr>
      <w:r w:rsidRPr="006E7D73">
        <w:rPr>
          <w:bCs/>
        </w:rPr>
        <w:t>Conducted data analysis using SQL on various source systems, including MS SQL Server, to extract valuable insights and support data-driven decision-making</w:t>
      </w:r>
      <w:r>
        <w:rPr>
          <w:bCs/>
        </w:rPr>
        <w:t>.</w:t>
      </w:r>
    </w:p>
    <w:p w14:paraId="3CB2394F" w14:textId="7B24238B" w:rsidR="0081713A" w:rsidRDefault="0081713A" w:rsidP="006E7D73">
      <w:pPr>
        <w:pStyle w:val="NoSpacing"/>
        <w:numPr>
          <w:ilvl w:val="0"/>
          <w:numId w:val="108"/>
        </w:numPr>
        <w:rPr>
          <w:bCs/>
        </w:rPr>
      </w:pPr>
      <w:r w:rsidRPr="0081713A">
        <w:rPr>
          <w:bCs/>
        </w:rPr>
        <w:t>Analyze, manipulate, understand, and interpret complex data from disparate sources</w:t>
      </w:r>
    </w:p>
    <w:p w14:paraId="1B563F8B" w14:textId="4DAAE2E3" w:rsidR="006E7D73" w:rsidRPr="006E7D73" w:rsidRDefault="006E7D73" w:rsidP="006E7D73">
      <w:pPr>
        <w:pStyle w:val="NoSpacing"/>
        <w:numPr>
          <w:ilvl w:val="0"/>
          <w:numId w:val="108"/>
        </w:numPr>
        <w:rPr>
          <w:bCs/>
        </w:rPr>
      </w:pPr>
      <w:r w:rsidRPr="006E7D73">
        <w:rPr>
          <w:bCs/>
        </w:rPr>
        <w:t>Collaborated with analyst and HR teams to oversee end-to-end process surrounding customer’s return data</w:t>
      </w:r>
    </w:p>
    <w:p w14:paraId="7FE3B483" w14:textId="423A27BB" w:rsidR="006E7D73" w:rsidRPr="006E7D73" w:rsidRDefault="006E7D73" w:rsidP="006E7D73">
      <w:pPr>
        <w:pStyle w:val="NoSpacing"/>
        <w:numPr>
          <w:ilvl w:val="0"/>
          <w:numId w:val="108"/>
        </w:numPr>
        <w:rPr>
          <w:bCs/>
        </w:rPr>
      </w:pPr>
      <w:r w:rsidRPr="006E7D73">
        <w:rPr>
          <w:bCs/>
        </w:rPr>
        <w:t>Designed and maintained data models in Power BI, including creating relationships between tables, calculated columns, and measures for accurate and efficient data analysis</w:t>
      </w:r>
    </w:p>
    <w:p w14:paraId="255CFA34" w14:textId="77777777" w:rsidR="006E7D73" w:rsidRDefault="006E7D73" w:rsidP="001D02FC">
      <w:pPr>
        <w:pStyle w:val="NoSpacing"/>
        <w:rPr>
          <w:b/>
        </w:rPr>
      </w:pPr>
    </w:p>
    <w:p w14:paraId="01A0E874" w14:textId="77777777" w:rsidR="006E7D73" w:rsidRDefault="006E7D73" w:rsidP="002F129F">
      <w:pPr>
        <w:pStyle w:val="NoSpacing"/>
        <w:rPr>
          <w:b/>
        </w:rPr>
      </w:pPr>
      <w:r w:rsidRPr="006E7D73">
        <w:rPr>
          <w:b/>
        </w:rPr>
        <w:t xml:space="preserve">HR Data Analyst Intern </w:t>
      </w:r>
    </w:p>
    <w:p w14:paraId="40E7CE8B" w14:textId="5791A77F" w:rsidR="005C0325" w:rsidRDefault="006E7D73" w:rsidP="002F129F">
      <w:pPr>
        <w:pStyle w:val="NoSpacing"/>
        <w:rPr>
          <w:b/>
        </w:rPr>
      </w:pPr>
      <w:r w:rsidRPr="006E7D73">
        <w:rPr>
          <w:b/>
        </w:rPr>
        <w:t>Volvo Group</w:t>
      </w:r>
      <w:r>
        <w:rPr>
          <w:b/>
        </w:rPr>
        <w:t xml:space="preserve">, </w:t>
      </w:r>
      <w:r w:rsidRPr="006E7D73">
        <w:rPr>
          <w:b/>
        </w:rPr>
        <w:t>Macungie, PA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Jan 2023 to Dec 2023</w:t>
      </w: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631C89C9" w14:textId="77777777" w:rsidR="006E7D73" w:rsidRPr="006E7D73" w:rsidRDefault="006E7D73" w:rsidP="006E7D73">
      <w:pPr>
        <w:pStyle w:val="NoSpacing"/>
        <w:numPr>
          <w:ilvl w:val="0"/>
          <w:numId w:val="109"/>
        </w:numPr>
        <w:rPr>
          <w:bCs/>
        </w:rPr>
      </w:pPr>
      <w:r w:rsidRPr="006E7D73">
        <w:rPr>
          <w:bCs/>
        </w:rPr>
        <w:t>Leveraged Power BI and SQL to drive data-informed decisions, achieving a 10% boost in workforce efficiency, streamlining HR processes, and reducing manual tasks by 15%, improving operational efficiency.</w:t>
      </w:r>
    </w:p>
    <w:p w14:paraId="58DED4C9" w14:textId="77777777" w:rsidR="006E7D73" w:rsidRPr="006E7D73" w:rsidRDefault="006E7D73" w:rsidP="006E7D73">
      <w:pPr>
        <w:pStyle w:val="NoSpacing"/>
        <w:numPr>
          <w:ilvl w:val="0"/>
          <w:numId w:val="109"/>
        </w:numPr>
        <w:rPr>
          <w:bCs/>
        </w:rPr>
      </w:pPr>
      <w:r w:rsidRPr="006E7D73">
        <w:rPr>
          <w:bCs/>
        </w:rPr>
        <w:t>Developed and shared impactful Power BI reports, boosting HR's KPI monitoring and decision-making capabilities.</w:t>
      </w:r>
    </w:p>
    <w:p w14:paraId="77960B04" w14:textId="77777777" w:rsidR="006E7D73" w:rsidRDefault="006E7D73" w:rsidP="006E7D73">
      <w:pPr>
        <w:pStyle w:val="NoSpacing"/>
        <w:numPr>
          <w:ilvl w:val="0"/>
          <w:numId w:val="109"/>
        </w:numPr>
        <w:rPr>
          <w:bCs/>
        </w:rPr>
      </w:pPr>
      <w:r w:rsidRPr="006E7D73">
        <w:rPr>
          <w:bCs/>
        </w:rPr>
        <w:t>Designed and deployed SharePoint electronic forms, cutting paperwork processing time and enhancing data accuracy.</w:t>
      </w:r>
    </w:p>
    <w:p w14:paraId="730C8735" w14:textId="173A090D" w:rsidR="0081713A" w:rsidRPr="006E7D73" w:rsidRDefault="0081713A" w:rsidP="006E7D73">
      <w:pPr>
        <w:pStyle w:val="NoSpacing"/>
        <w:numPr>
          <w:ilvl w:val="0"/>
          <w:numId w:val="109"/>
        </w:numPr>
        <w:rPr>
          <w:bCs/>
        </w:rPr>
      </w:pPr>
      <w:r w:rsidRPr="0081713A">
        <w:rPr>
          <w:bCs/>
        </w:rPr>
        <w:t>Analyze data from a various systems and compile for reporting purpose</w:t>
      </w:r>
    </w:p>
    <w:p w14:paraId="398DA775" w14:textId="52319D26" w:rsidR="009340E0" w:rsidRDefault="006E7D73" w:rsidP="006E7D73">
      <w:pPr>
        <w:pStyle w:val="NoSpacing"/>
        <w:numPr>
          <w:ilvl w:val="0"/>
          <w:numId w:val="109"/>
        </w:numPr>
        <w:rPr>
          <w:bCs/>
        </w:rPr>
      </w:pPr>
      <w:r w:rsidRPr="006E7D73">
        <w:rPr>
          <w:bCs/>
        </w:rPr>
        <w:t>Improved training and resource allocation by creating custom PowerApps with Power Automate, achieving a 12% rise in completion rates</w:t>
      </w:r>
    </w:p>
    <w:p w14:paraId="02552218" w14:textId="77777777" w:rsidR="006E7D73" w:rsidRDefault="006E7D73" w:rsidP="006E7D73">
      <w:pPr>
        <w:pStyle w:val="NoSpacing"/>
        <w:rPr>
          <w:b/>
        </w:rPr>
      </w:pPr>
    </w:p>
    <w:p w14:paraId="4D8371D9" w14:textId="77777777" w:rsidR="006E7D73" w:rsidRDefault="006E7D73" w:rsidP="002F129F">
      <w:pPr>
        <w:pStyle w:val="NoSpacing"/>
        <w:rPr>
          <w:b/>
        </w:rPr>
      </w:pPr>
      <w:r w:rsidRPr="006E7D73">
        <w:rPr>
          <w:b/>
        </w:rPr>
        <w:t>IT Data Analyst</w:t>
      </w:r>
    </w:p>
    <w:p w14:paraId="2D3AF2EE" w14:textId="778B09B1" w:rsidR="005C0325" w:rsidRPr="005C0325" w:rsidRDefault="006E7D73" w:rsidP="002F129F">
      <w:pPr>
        <w:pStyle w:val="NoSpacing"/>
        <w:rPr>
          <w:b/>
        </w:rPr>
      </w:pPr>
      <w:r w:rsidRPr="006E7D73">
        <w:rPr>
          <w:b/>
        </w:rPr>
        <w:t>Anjusoft India Private Limited</w:t>
      </w:r>
      <w:r>
        <w:rPr>
          <w:b/>
        </w:rPr>
        <w:t xml:space="preserve">, </w:t>
      </w:r>
      <w:r w:rsidRPr="006E7D73">
        <w:rPr>
          <w:b/>
        </w:rPr>
        <w:t>Chennai, India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6E7D73">
        <w:rPr>
          <w:b/>
        </w:rPr>
        <w:t>Dec 2019</w:t>
      </w:r>
      <w:r>
        <w:rPr>
          <w:b/>
        </w:rPr>
        <w:t xml:space="preserve"> to </w:t>
      </w:r>
      <w:r w:rsidRPr="006E7D73">
        <w:rPr>
          <w:b/>
        </w:rPr>
        <w:t>Dec 2021</w:t>
      </w:r>
    </w:p>
    <w:p w14:paraId="1A63E219" w14:textId="77777777" w:rsidR="00D53105" w:rsidRPr="00035ECD" w:rsidRDefault="00D53105" w:rsidP="00035ECD">
      <w:pPr>
        <w:pStyle w:val="NoSpacing"/>
      </w:pPr>
    </w:p>
    <w:p w14:paraId="17D62319" w14:textId="77777777" w:rsidR="006E7D73" w:rsidRPr="006E7D73" w:rsidRDefault="006E7D73" w:rsidP="006E7D73">
      <w:pPr>
        <w:pStyle w:val="NoSpacing"/>
        <w:numPr>
          <w:ilvl w:val="0"/>
          <w:numId w:val="110"/>
        </w:numPr>
      </w:pPr>
      <w:r w:rsidRPr="006E7D73">
        <w:lastRenderedPageBreak/>
        <w:t>Analyzed system specifications for business requirements, conducted data analysis, modeling, and solution implementation using Oracle SQL. Translated BRDs into use-cases and context diagrams, utilizing UML for visual system modeling.</w:t>
      </w:r>
    </w:p>
    <w:p w14:paraId="0D0D4150" w14:textId="77777777" w:rsidR="006E7D73" w:rsidRPr="006E7D73" w:rsidRDefault="006E7D73" w:rsidP="006E7D73">
      <w:pPr>
        <w:pStyle w:val="NoSpacing"/>
        <w:numPr>
          <w:ilvl w:val="0"/>
          <w:numId w:val="110"/>
        </w:numPr>
      </w:pPr>
      <w:r w:rsidRPr="006E7D73">
        <w:t>Devised KPIs using SQL across company website in collaboration with cross-functional teams to achieve a 30% jump in organic traffic.</w:t>
      </w:r>
    </w:p>
    <w:p w14:paraId="508F5BA0" w14:textId="77777777" w:rsidR="006E7D73" w:rsidRPr="006E7D73" w:rsidRDefault="006E7D73" w:rsidP="006E7D73">
      <w:pPr>
        <w:pStyle w:val="NoSpacing"/>
        <w:numPr>
          <w:ilvl w:val="0"/>
          <w:numId w:val="110"/>
        </w:numPr>
      </w:pPr>
      <w:r w:rsidRPr="006E7D73">
        <w:t>Analyzed, documented, and reported user survey results to improve customer communication processes by 18%</w:t>
      </w:r>
    </w:p>
    <w:p w14:paraId="20A633D1" w14:textId="1DCF83E5" w:rsidR="009340E0" w:rsidRDefault="0081713A" w:rsidP="0081713A">
      <w:pPr>
        <w:pStyle w:val="NoSpacing"/>
        <w:numPr>
          <w:ilvl w:val="0"/>
          <w:numId w:val="110"/>
        </w:numPr>
      </w:pPr>
      <w:r w:rsidRPr="0081713A">
        <w:t>Worked closely with analyst and HR teams to manage the entire process related to customer return data</w:t>
      </w:r>
    </w:p>
    <w:p w14:paraId="53460971" w14:textId="77777777" w:rsidR="0081713A" w:rsidRDefault="0081713A" w:rsidP="002F129F">
      <w:pPr>
        <w:pStyle w:val="NoSpacing"/>
        <w:rPr>
          <w:b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2E33880A" w:rsidR="00C97C14" w:rsidRDefault="006E7D73" w:rsidP="00A94CDC">
      <w:pPr>
        <w:pStyle w:val="NoSpacing"/>
        <w:numPr>
          <w:ilvl w:val="0"/>
          <w:numId w:val="61"/>
        </w:numPr>
      </w:pPr>
      <w:r w:rsidRPr="006E7D73">
        <w:t>Master of Science in Information Systems</w:t>
      </w:r>
      <w:r>
        <w:t xml:space="preserve">, </w:t>
      </w:r>
      <w:r w:rsidRPr="006E7D73">
        <w:t>The University of Texas at Arlington</w:t>
      </w:r>
      <w:r>
        <w:t xml:space="preserve">, </w:t>
      </w:r>
      <w:r w:rsidRPr="006E7D73">
        <w:t>Arlington, TX</w:t>
      </w:r>
      <w:r>
        <w:t>, 2023</w:t>
      </w:r>
    </w:p>
    <w:p w14:paraId="58976594" w14:textId="5F323807" w:rsidR="006E7D73" w:rsidRPr="00D53105" w:rsidRDefault="006E7D73" w:rsidP="00A94CDC">
      <w:pPr>
        <w:pStyle w:val="NoSpacing"/>
        <w:numPr>
          <w:ilvl w:val="0"/>
          <w:numId w:val="61"/>
        </w:numPr>
      </w:pPr>
      <w:r w:rsidRPr="006E7D73">
        <w:t>Bachelor of Engineering in Electronics and Communications</w:t>
      </w:r>
      <w:r>
        <w:t xml:space="preserve">, </w:t>
      </w:r>
      <w:r w:rsidRPr="006E7D73">
        <w:t>Anna University</w:t>
      </w:r>
      <w:r>
        <w:t xml:space="preserve">, </w:t>
      </w:r>
      <w:r w:rsidRPr="006E7D73">
        <w:t>Chennai, India</w:t>
      </w:r>
      <w:r>
        <w:t>, 2020</w:t>
      </w:r>
    </w:p>
    <w:sectPr w:rsidR="006E7D73" w:rsidRPr="00D53105" w:rsidSect="00701D50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48C0D" w14:textId="77777777" w:rsidR="00701D50" w:rsidRDefault="00701D50">
      <w:r>
        <w:separator/>
      </w:r>
    </w:p>
  </w:endnote>
  <w:endnote w:type="continuationSeparator" w:id="0">
    <w:p w14:paraId="683C6C1F" w14:textId="77777777" w:rsidR="00701D50" w:rsidRDefault="00701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61F45" w14:textId="77777777" w:rsidR="00701D50" w:rsidRDefault="00701D50">
      <w:r>
        <w:separator/>
      </w:r>
    </w:p>
  </w:footnote>
  <w:footnote w:type="continuationSeparator" w:id="0">
    <w:p w14:paraId="039C1355" w14:textId="77777777" w:rsidR="00701D50" w:rsidRDefault="00701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375C2722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6E7D73" w:rsidRPr="006E7D73">
      <w:t>Carrollton</w:t>
    </w:r>
    <w:r w:rsidR="00526C25" w:rsidRPr="00526C25">
      <w:t>,</w:t>
    </w:r>
    <w:r w:rsidR="00526C25">
      <w:t xml:space="preserve"> </w:t>
    </w:r>
    <w:r w:rsidR="006E7D73">
      <w:t>TX</w:t>
    </w:r>
  </w:p>
  <w:p w14:paraId="2AE93543" w14:textId="5BDE4019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6E7D73" w:rsidRPr="006E7D73">
      <w:rPr>
        <w:rStyle w:val="Hyperlink"/>
      </w:rPr>
      <w:t>padhurajan1998@gmail.com</w:t>
    </w:r>
  </w:p>
  <w:p w14:paraId="639D8B28" w14:textId="54900A83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6E7D73" w:rsidRPr="006E7D73">
      <w:t>817</w:t>
    </w:r>
    <w:r w:rsidR="006E7D73">
      <w:t>-</w:t>
    </w:r>
    <w:r w:rsidR="006E7D73" w:rsidRPr="006E7D73">
      <w:t>829-9067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0BD8881C" w:rsidR="006A562E" w:rsidRDefault="001078B7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1078B7">
      <w:rPr>
        <w:rFonts w:asciiTheme="minorHAnsi" w:hAnsiTheme="minorHAnsi" w:cstheme="minorHAnsi"/>
        <w:b/>
        <w:sz w:val="28"/>
        <w:szCs w:val="28"/>
      </w:rPr>
      <w:t>Padmanaban Rajan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E981CAF"/>
    <w:multiLevelType w:val="hybridMultilevel"/>
    <w:tmpl w:val="3E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794356"/>
    <w:multiLevelType w:val="hybridMultilevel"/>
    <w:tmpl w:val="B2E22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69D7D91"/>
    <w:multiLevelType w:val="hybridMultilevel"/>
    <w:tmpl w:val="D00A8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7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71154C"/>
    <w:multiLevelType w:val="hybridMultilevel"/>
    <w:tmpl w:val="844E4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3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7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5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96"/>
  </w:num>
  <w:num w:numId="3" w16cid:durableId="1117945646">
    <w:abstractNumId w:val="102"/>
  </w:num>
  <w:num w:numId="4" w16cid:durableId="2062316411">
    <w:abstractNumId w:val="87"/>
  </w:num>
  <w:num w:numId="5" w16cid:durableId="68505365">
    <w:abstractNumId w:val="63"/>
  </w:num>
  <w:num w:numId="6" w16cid:durableId="2001426144">
    <w:abstractNumId w:val="25"/>
  </w:num>
  <w:num w:numId="7" w16cid:durableId="546378377">
    <w:abstractNumId w:val="103"/>
  </w:num>
  <w:num w:numId="8" w16cid:durableId="1243685690">
    <w:abstractNumId w:val="114"/>
  </w:num>
  <w:num w:numId="9" w16cid:durableId="2015448539">
    <w:abstractNumId w:val="50"/>
  </w:num>
  <w:num w:numId="10" w16cid:durableId="429476242">
    <w:abstractNumId w:val="108"/>
  </w:num>
  <w:num w:numId="11" w16cid:durableId="1523056857">
    <w:abstractNumId w:val="90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0"/>
  </w:num>
  <w:num w:numId="14" w16cid:durableId="621612668">
    <w:abstractNumId w:val="65"/>
  </w:num>
  <w:num w:numId="15" w16cid:durableId="392699823">
    <w:abstractNumId w:val="106"/>
  </w:num>
  <w:num w:numId="16" w16cid:durableId="1117481876">
    <w:abstractNumId w:val="91"/>
  </w:num>
  <w:num w:numId="17" w16cid:durableId="698705688">
    <w:abstractNumId w:val="34"/>
  </w:num>
  <w:num w:numId="18" w16cid:durableId="1157844738">
    <w:abstractNumId w:val="32"/>
  </w:num>
  <w:num w:numId="19" w16cid:durableId="998118792">
    <w:abstractNumId w:val="88"/>
  </w:num>
  <w:num w:numId="20" w16cid:durableId="1164978654">
    <w:abstractNumId w:val="45"/>
  </w:num>
  <w:num w:numId="21" w16cid:durableId="1683127025">
    <w:abstractNumId w:val="64"/>
  </w:num>
  <w:num w:numId="22" w16cid:durableId="1708144619">
    <w:abstractNumId w:val="30"/>
  </w:num>
  <w:num w:numId="23" w16cid:durableId="1129859671">
    <w:abstractNumId w:val="39"/>
  </w:num>
  <w:num w:numId="24" w16cid:durableId="1433941263">
    <w:abstractNumId w:val="17"/>
  </w:num>
  <w:num w:numId="25" w16cid:durableId="204409450">
    <w:abstractNumId w:val="20"/>
  </w:num>
  <w:num w:numId="26" w16cid:durableId="1410617977">
    <w:abstractNumId w:val="93"/>
  </w:num>
  <w:num w:numId="27" w16cid:durableId="806120827">
    <w:abstractNumId w:val="59"/>
  </w:num>
  <w:num w:numId="28" w16cid:durableId="11343379">
    <w:abstractNumId w:val="27"/>
  </w:num>
  <w:num w:numId="29" w16cid:durableId="259459309">
    <w:abstractNumId w:val="36"/>
  </w:num>
  <w:num w:numId="30" w16cid:durableId="1069310387">
    <w:abstractNumId w:val="73"/>
  </w:num>
  <w:num w:numId="31" w16cid:durableId="539707014">
    <w:abstractNumId w:val="54"/>
  </w:num>
  <w:num w:numId="32" w16cid:durableId="986932923">
    <w:abstractNumId w:val="15"/>
  </w:num>
  <w:num w:numId="33" w16cid:durableId="1878928156">
    <w:abstractNumId w:val="40"/>
  </w:num>
  <w:num w:numId="34" w16cid:durableId="2059159648">
    <w:abstractNumId w:val="49"/>
  </w:num>
  <w:num w:numId="35" w16cid:durableId="181894017">
    <w:abstractNumId w:val="92"/>
  </w:num>
  <w:num w:numId="36" w16cid:durableId="703216278">
    <w:abstractNumId w:val="35"/>
  </w:num>
  <w:num w:numId="37" w16cid:durableId="2042971358">
    <w:abstractNumId w:val="97"/>
  </w:num>
  <w:num w:numId="38" w16cid:durableId="1280261300">
    <w:abstractNumId w:val="53"/>
  </w:num>
  <w:num w:numId="39" w16cid:durableId="1572960732">
    <w:abstractNumId w:val="70"/>
  </w:num>
  <w:num w:numId="40" w16cid:durableId="529994204">
    <w:abstractNumId w:val="43"/>
  </w:num>
  <w:num w:numId="41" w16cid:durableId="690183929">
    <w:abstractNumId w:val="101"/>
  </w:num>
  <w:num w:numId="42" w16cid:durableId="384254278">
    <w:abstractNumId w:val="94"/>
  </w:num>
  <w:num w:numId="43" w16cid:durableId="1149326237">
    <w:abstractNumId w:val="42"/>
  </w:num>
  <w:num w:numId="44" w16cid:durableId="852459055">
    <w:abstractNumId w:val="31"/>
  </w:num>
  <w:num w:numId="45" w16cid:durableId="2092240963">
    <w:abstractNumId w:val="19"/>
  </w:num>
  <w:num w:numId="46" w16cid:durableId="2105832980">
    <w:abstractNumId w:val="26"/>
  </w:num>
  <w:num w:numId="47" w16cid:durableId="752512973">
    <w:abstractNumId w:val="115"/>
  </w:num>
  <w:num w:numId="48" w16cid:durableId="1142499844">
    <w:abstractNumId w:val="75"/>
  </w:num>
  <w:num w:numId="49" w16cid:durableId="478158183">
    <w:abstractNumId w:val="79"/>
  </w:num>
  <w:num w:numId="50" w16cid:durableId="1341589240">
    <w:abstractNumId w:val="58"/>
  </w:num>
  <w:num w:numId="51" w16cid:durableId="1296254341">
    <w:abstractNumId w:val="104"/>
  </w:num>
  <w:num w:numId="52" w16cid:durableId="695886212">
    <w:abstractNumId w:val="12"/>
  </w:num>
  <w:num w:numId="53" w16cid:durableId="415519533">
    <w:abstractNumId w:val="28"/>
  </w:num>
  <w:num w:numId="54" w16cid:durableId="565721421">
    <w:abstractNumId w:val="57"/>
  </w:num>
  <w:num w:numId="55" w16cid:durableId="667943108">
    <w:abstractNumId w:val="68"/>
  </w:num>
  <w:num w:numId="56" w16cid:durableId="550112358">
    <w:abstractNumId w:val="33"/>
  </w:num>
  <w:num w:numId="57" w16cid:durableId="77605260">
    <w:abstractNumId w:val="71"/>
  </w:num>
  <w:num w:numId="58" w16cid:durableId="1813669205">
    <w:abstractNumId w:val="107"/>
  </w:num>
  <w:num w:numId="59" w16cid:durableId="2126382808">
    <w:abstractNumId w:val="62"/>
  </w:num>
  <w:num w:numId="60" w16cid:durableId="1883863706">
    <w:abstractNumId w:val="86"/>
  </w:num>
  <w:num w:numId="61" w16cid:durableId="427652460">
    <w:abstractNumId w:val="67"/>
  </w:num>
  <w:num w:numId="62" w16cid:durableId="459878198">
    <w:abstractNumId w:val="95"/>
  </w:num>
  <w:num w:numId="63" w16cid:durableId="1441880191">
    <w:abstractNumId w:val="61"/>
  </w:num>
  <w:num w:numId="64" w16cid:durableId="2045710620">
    <w:abstractNumId w:val="116"/>
  </w:num>
  <w:num w:numId="65" w16cid:durableId="1351447887">
    <w:abstractNumId w:val="24"/>
  </w:num>
  <w:num w:numId="66" w16cid:durableId="240603096">
    <w:abstractNumId w:val="89"/>
  </w:num>
  <w:num w:numId="67" w16cid:durableId="2136825959">
    <w:abstractNumId w:val="14"/>
  </w:num>
  <w:num w:numId="68" w16cid:durableId="954825101">
    <w:abstractNumId w:val="105"/>
  </w:num>
  <w:num w:numId="69" w16cid:durableId="1516846731">
    <w:abstractNumId w:val="18"/>
  </w:num>
  <w:num w:numId="70" w16cid:durableId="1568491598">
    <w:abstractNumId w:val="21"/>
  </w:num>
  <w:num w:numId="71" w16cid:durableId="1507406754">
    <w:abstractNumId w:val="29"/>
  </w:num>
  <w:num w:numId="72" w16cid:durableId="1163812142">
    <w:abstractNumId w:val="111"/>
  </w:num>
  <w:num w:numId="73" w16cid:durableId="1335377854">
    <w:abstractNumId w:val="23"/>
  </w:num>
  <w:num w:numId="74" w16cid:durableId="1533105148">
    <w:abstractNumId w:val="52"/>
  </w:num>
  <w:num w:numId="75" w16cid:durableId="1187863028">
    <w:abstractNumId w:val="47"/>
  </w:num>
  <w:num w:numId="76" w16cid:durableId="1853759272">
    <w:abstractNumId w:val="11"/>
  </w:num>
  <w:num w:numId="77" w16cid:durableId="1826969034">
    <w:abstractNumId w:val="113"/>
  </w:num>
  <w:num w:numId="78" w16cid:durableId="929847389">
    <w:abstractNumId w:val="60"/>
  </w:num>
  <w:num w:numId="79" w16cid:durableId="2101169821">
    <w:abstractNumId w:val="37"/>
  </w:num>
  <w:num w:numId="80" w16cid:durableId="1875649266">
    <w:abstractNumId w:val="51"/>
  </w:num>
  <w:num w:numId="81" w16cid:durableId="307828130">
    <w:abstractNumId w:val="46"/>
  </w:num>
  <w:num w:numId="82" w16cid:durableId="392125281">
    <w:abstractNumId w:val="109"/>
  </w:num>
  <w:num w:numId="83" w16cid:durableId="1914657276">
    <w:abstractNumId w:val="74"/>
  </w:num>
  <w:num w:numId="84" w16cid:durableId="54937907">
    <w:abstractNumId w:val="72"/>
  </w:num>
  <w:num w:numId="85" w16cid:durableId="1946691959">
    <w:abstractNumId w:val="98"/>
  </w:num>
  <w:num w:numId="86" w16cid:durableId="480080587">
    <w:abstractNumId w:val="66"/>
  </w:num>
  <w:num w:numId="87" w16cid:durableId="764501111">
    <w:abstractNumId w:val="9"/>
  </w:num>
  <w:num w:numId="88" w16cid:durableId="2043675578">
    <w:abstractNumId w:val="41"/>
  </w:num>
  <w:num w:numId="89" w16cid:durableId="1623227902">
    <w:abstractNumId w:val="81"/>
  </w:num>
  <w:num w:numId="90" w16cid:durableId="1780760636">
    <w:abstractNumId w:val="100"/>
  </w:num>
  <w:num w:numId="91" w16cid:durableId="697465795">
    <w:abstractNumId w:val="44"/>
  </w:num>
  <w:num w:numId="92" w16cid:durableId="101149079">
    <w:abstractNumId w:val="38"/>
  </w:num>
  <w:num w:numId="93" w16cid:durableId="856969397">
    <w:abstractNumId w:val="10"/>
  </w:num>
  <w:num w:numId="94" w16cid:durableId="1137333939">
    <w:abstractNumId w:val="83"/>
  </w:num>
  <w:num w:numId="95" w16cid:durableId="1233199026">
    <w:abstractNumId w:val="48"/>
  </w:num>
  <w:num w:numId="96" w16cid:durableId="832645091">
    <w:abstractNumId w:val="112"/>
  </w:num>
  <w:num w:numId="97" w16cid:durableId="1404714834">
    <w:abstractNumId w:val="85"/>
  </w:num>
  <w:num w:numId="98" w16cid:durableId="166218081">
    <w:abstractNumId w:val="82"/>
  </w:num>
  <w:num w:numId="99" w16cid:durableId="1224945540">
    <w:abstractNumId w:val="13"/>
  </w:num>
  <w:num w:numId="100" w16cid:durableId="75833299">
    <w:abstractNumId w:val="22"/>
  </w:num>
  <w:num w:numId="101" w16cid:durableId="283582824">
    <w:abstractNumId w:val="78"/>
  </w:num>
  <w:num w:numId="102" w16cid:durableId="499345964">
    <w:abstractNumId w:val="80"/>
  </w:num>
  <w:num w:numId="103" w16cid:durableId="1641612048">
    <w:abstractNumId w:val="55"/>
  </w:num>
  <w:num w:numId="104" w16cid:durableId="1476727397">
    <w:abstractNumId w:val="77"/>
  </w:num>
  <w:num w:numId="105" w16cid:durableId="1185290336">
    <w:abstractNumId w:val="84"/>
  </w:num>
  <w:num w:numId="106" w16cid:durableId="1724938421">
    <w:abstractNumId w:val="16"/>
  </w:num>
  <w:num w:numId="107" w16cid:durableId="1270703369">
    <w:abstractNumId w:val="76"/>
  </w:num>
  <w:num w:numId="108" w16cid:durableId="1217200519">
    <w:abstractNumId w:val="56"/>
  </w:num>
  <w:num w:numId="109" w16cid:durableId="1557739769">
    <w:abstractNumId w:val="99"/>
  </w:num>
  <w:num w:numId="110" w16cid:durableId="744107726">
    <w:abstractNumId w:val="6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078B7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6E7D73"/>
    <w:rsid w:val="00700507"/>
    <w:rsid w:val="00701D50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1713A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7713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2024-03-19T14:50:00Z</dcterms:created>
  <dcterms:modified xsi:type="dcterms:W3CDTF">2024-03-19T15:32:00Z</dcterms:modified>
</cp:coreProperties>
</file>