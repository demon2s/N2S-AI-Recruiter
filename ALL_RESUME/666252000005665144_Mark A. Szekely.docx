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012A1" w14:textId="77777777" w:rsidR="000C2623" w:rsidRPr="00162429" w:rsidRDefault="000C2623" w:rsidP="00162429">
      <w:pPr>
        <w:pStyle w:val="NoSpacing"/>
      </w:pPr>
    </w:p>
    <w:p w14:paraId="450E2659" w14:textId="77777777" w:rsidR="00162429" w:rsidRPr="00162429" w:rsidRDefault="00162429" w:rsidP="00162429">
      <w:pPr>
        <w:pStyle w:val="Title"/>
        <w:pBdr>
          <w:bottom w:val="single" w:sz="12" w:space="1" w:color="auto"/>
        </w:pBdr>
        <w:jc w:val="left"/>
        <w:rPr>
          <w:rFonts w:asciiTheme="minorHAnsi" w:hAnsiTheme="minorHAnsi" w:cstheme="minorHAnsi"/>
          <w:caps/>
          <w:smallCaps w:val="0"/>
          <w:sz w:val="22"/>
          <w:szCs w:val="22"/>
        </w:rPr>
      </w:pPr>
      <w:r w:rsidRPr="00162429">
        <w:rPr>
          <w:rFonts w:asciiTheme="minorHAnsi" w:hAnsiTheme="minorHAnsi" w:cstheme="minorHAnsi"/>
          <w:caps/>
          <w:smallCaps w:val="0"/>
          <w:sz w:val="22"/>
          <w:szCs w:val="22"/>
        </w:rPr>
        <w:t xml:space="preserve">Objective: </w:t>
      </w:r>
    </w:p>
    <w:p w14:paraId="550DBFD8" w14:textId="77777777" w:rsidR="00162429" w:rsidRPr="00162429" w:rsidRDefault="00162429" w:rsidP="00162429">
      <w:pPr>
        <w:pStyle w:val="NoSpacing"/>
        <w:rPr>
          <w:sz w:val="10"/>
        </w:rPr>
      </w:pPr>
    </w:p>
    <w:p w14:paraId="0FD1148D" w14:textId="64BD8114" w:rsidR="00162429" w:rsidRPr="00162429" w:rsidRDefault="00162429" w:rsidP="00162429">
      <w:pPr>
        <w:pStyle w:val="NoSpacing"/>
      </w:pPr>
      <w:r w:rsidRPr="00162429">
        <w:t xml:space="preserve">Seeking a Desktop Support &amp; Office 365 Administration Level 2 Technician or Security Analyst (no travel, no on call, no call center position, can be 100% Remote, Hybrid or Onsite) within an organization which will allow me to utilize my current skill set to its full potential, as well as allowing me to grow and ac quire new skills with high-end technologies. </w:t>
      </w:r>
    </w:p>
    <w:p w14:paraId="630E1D7E" w14:textId="77777777" w:rsidR="00162429" w:rsidRPr="00162429" w:rsidRDefault="00162429" w:rsidP="00162429">
      <w:pPr>
        <w:pStyle w:val="NoSpacing"/>
        <w:rPr>
          <w:sz w:val="10"/>
        </w:rPr>
      </w:pPr>
    </w:p>
    <w:p w14:paraId="2F8E546C" w14:textId="77777777" w:rsidR="00162429" w:rsidRPr="00162429" w:rsidRDefault="00162429" w:rsidP="00162429">
      <w:pPr>
        <w:pStyle w:val="NoSpacing"/>
        <w:rPr>
          <w:b/>
          <w:bCs/>
        </w:rPr>
      </w:pPr>
      <w:r w:rsidRPr="00162429">
        <w:rPr>
          <w:b/>
          <w:bCs/>
        </w:rPr>
        <w:t>Summary of Qualifications</w:t>
      </w:r>
    </w:p>
    <w:p w14:paraId="5B5C9C12" w14:textId="21F13CDD" w:rsidR="00162429" w:rsidRPr="00162429" w:rsidRDefault="00162429" w:rsidP="00162429">
      <w:pPr>
        <w:pStyle w:val="NoSpacing"/>
        <w:numPr>
          <w:ilvl w:val="0"/>
          <w:numId w:val="126"/>
        </w:numPr>
      </w:pPr>
      <w:r w:rsidRPr="00162429">
        <w:t>Always open to new programs and technologies</w:t>
      </w:r>
    </w:p>
    <w:p w14:paraId="0ADC5575" w14:textId="4B5835B6" w:rsidR="00162429" w:rsidRPr="00162429" w:rsidRDefault="00162429" w:rsidP="00162429">
      <w:pPr>
        <w:pStyle w:val="NoSpacing"/>
        <w:numPr>
          <w:ilvl w:val="0"/>
          <w:numId w:val="126"/>
        </w:numPr>
      </w:pPr>
      <w:r w:rsidRPr="00162429">
        <w:t>15 years working experience in Desktop Support</w:t>
      </w:r>
    </w:p>
    <w:p w14:paraId="41C717BC" w14:textId="3EB054F6" w:rsidR="00162429" w:rsidRPr="00162429" w:rsidRDefault="00162429" w:rsidP="00162429">
      <w:pPr>
        <w:pStyle w:val="NoSpacing"/>
        <w:numPr>
          <w:ilvl w:val="0"/>
          <w:numId w:val="126"/>
        </w:numPr>
      </w:pPr>
      <w:r w:rsidRPr="00162429">
        <w:t>Been working with IT recruiters since 2016 to close the deal</w:t>
      </w:r>
    </w:p>
    <w:p w14:paraId="0DE663E9" w14:textId="70E0C51F" w:rsidR="00162429" w:rsidRPr="00162429" w:rsidRDefault="00162429" w:rsidP="00162429">
      <w:pPr>
        <w:pStyle w:val="NoSpacing"/>
        <w:numPr>
          <w:ilvl w:val="0"/>
          <w:numId w:val="126"/>
        </w:numPr>
      </w:pPr>
      <w:r w:rsidRPr="00162429">
        <w:t>Been working with computers and Internet since Windows 95 days</w:t>
      </w:r>
    </w:p>
    <w:p w14:paraId="5A93A89A" w14:textId="1839CFB6" w:rsidR="00162429" w:rsidRPr="00162429" w:rsidRDefault="00162429" w:rsidP="00162429">
      <w:pPr>
        <w:pStyle w:val="NoSpacing"/>
        <w:numPr>
          <w:ilvl w:val="0"/>
          <w:numId w:val="126"/>
        </w:numPr>
      </w:pPr>
      <w:r w:rsidRPr="00162429">
        <w:t>Ability to work with cross-functional team members, willingness to learn</w:t>
      </w:r>
    </w:p>
    <w:p w14:paraId="6DB7F64E" w14:textId="0EFA70AF" w:rsidR="00162429" w:rsidRPr="00162429" w:rsidRDefault="00162429" w:rsidP="00162429">
      <w:pPr>
        <w:pStyle w:val="NoSpacing"/>
        <w:numPr>
          <w:ilvl w:val="0"/>
          <w:numId w:val="126"/>
        </w:numPr>
      </w:pPr>
      <w:r w:rsidRPr="00162429">
        <w:t>Ability to work independently with minimal direction, strong work ethic, organized</w:t>
      </w:r>
    </w:p>
    <w:p w14:paraId="457110C9" w14:textId="76345315" w:rsidR="00162429" w:rsidRPr="00162429" w:rsidRDefault="00162429" w:rsidP="00162429">
      <w:pPr>
        <w:pStyle w:val="NoSpacing"/>
        <w:numPr>
          <w:ilvl w:val="0"/>
          <w:numId w:val="126"/>
        </w:numPr>
      </w:pPr>
      <w:r w:rsidRPr="00162429">
        <w:t xml:space="preserve">30 years of personal experience with computers, technologies, software packages, etc. </w:t>
      </w:r>
    </w:p>
    <w:p w14:paraId="1D9DD201" w14:textId="3140AC02" w:rsidR="00162429" w:rsidRPr="00162429" w:rsidRDefault="00162429" w:rsidP="00162429">
      <w:pPr>
        <w:pStyle w:val="NoSpacing"/>
        <w:numPr>
          <w:ilvl w:val="0"/>
          <w:numId w:val="126"/>
        </w:numPr>
      </w:pPr>
      <w:r w:rsidRPr="00162429">
        <w:t>Collaborative, detail oriented, soft skills, quick learner, Written and verbal communication skills</w:t>
      </w:r>
    </w:p>
    <w:p w14:paraId="4A8E21D1" w14:textId="2078D00D" w:rsidR="00162429" w:rsidRPr="00162429" w:rsidRDefault="00162429" w:rsidP="00162429">
      <w:pPr>
        <w:pStyle w:val="NoSpacing"/>
        <w:numPr>
          <w:ilvl w:val="0"/>
          <w:numId w:val="126"/>
        </w:numPr>
      </w:pPr>
      <w:r w:rsidRPr="00162429">
        <w:t>4 years of academic IT experience and training through college courses, computers, technologies, software packages, etc.</w:t>
      </w:r>
    </w:p>
    <w:p w14:paraId="49B42445" w14:textId="77777777" w:rsidR="00162429" w:rsidRPr="00162429" w:rsidRDefault="00162429" w:rsidP="00162429">
      <w:pPr>
        <w:pStyle w:val="NoSpacing"/>
        <w:rPr>
          <w:sz w:val="10"/>
        </w:rPr>
      </w:pPr>
    </w:p>
    <w:p w14:paraId="6D9DBEBD" w14:textId="77777777" w:rsidR="00162429" w:rsidRDefault="00162429" w:rsidP="00162429">
      <w:pPr>
        <w:pStyle w:val="NoSpacing"/>
      </w:pPr>
      <w:r w:rsidRPr="00162429">
        <w:rPr>
          <w:b/>
          <w:bCs/>
        </w:rPr>
        <w:t>Technical Experience:</w:t>
      </w:r>
      <w:r w:rsidRPr="00162429">
        <w:t xml:space="preserve"> </w:t>
      </w:r>
    </w:p>
    <w:p w14:paraId="1EE040A3" w14:textId="69B20604" w:rsidR="00162429" w:rsidRPr="00162429" w:rsidRDefault="00162429" w:rsidP="00162429">
      <w:pPr>
        <w:pStyle w:val="NoSpacing"/>
      </w:pPr>
      <w:r w:rsidRPr="00162429">
        <w:t>General troubleshooting of computers, set up of new PC’s, PC tune ups, software updates, driver updates, antivirus updates, uninstalled/installed new software, removed old hard drives from old PC’s, etc., connected Ethernet cable to routers &amp; computers for Internet, basic knowledge of networking, setup of Apps &amp; Configuration, (Database Systems: Design, Implementation, &amp; Management), Internet Security, System Security, Computer Forensics, System Support, Project Management, System Analysis &amp; Design (UML), Database Application Design and Development with Oracle PL/SQL, Database Design and Management with Oracle SQL, Web System Integration &amp; Service Development, (Windows Server Administration: Active Directory), knowledge of cloud storage, Outlook, web chat, changing/resetting passwords, look up IP address, clear cache and cookies, maintaining data, basic data analysis, can work remotely, (Search Engines: Google, Yahoo, Bing), (Internet Browsers: Internet Explorer, Google Chrome, Firefox), (Google: Gmail, Google Ads, AdSense, Google Analytics)</w:t>
      </w:r>
    </w:p>
    <w:p w14:paraId="1C1C7154" w14:textId="77777777" w:rsidR="00162429" w:rsidRPr="00162429" w:rsidRDefault="00162429" w:rsidP="00162429">
      <w:pPr>
        <w:pStyle w:val="NoSpacing"/>
        <w:rPr>
          <w:sz w:val="10"/>
        </w:rPr>
      </w:pPr>
    </w:p>
    <w:p w14:paraId="7BFB33D5" w14:textId="77777777" w:rsidR="00162429" w:rsidRDefault="00162429" w:rsidP="00162429">
      <w:pPr>
        <w:pStyle w:val="NoSpacing"/>
      </w:pPr>
      <w:r w:rsidRPr="00162429">
        <w:rPr>
          <w:b/>
          <w:bCs/>
        </w:rPr>
        <w:t>Software Experience:</w:t>
      </w:r>
      <w:r w:rsidRPr="00162429">
        <w:t xml:space="preserve"> </w:t>
      </w:r>
    </w:p>
    <w:p w14:paraId="0A345B44" w14:textId="253EF9A0" w:rsidR="00162429" w:rsidRPr="00162429" w:rsidRDefault="00162429" w:rsidP="00162429">
      <w:pPr>
        <w:pStyle w:val="NoSpacing"/>
      </w:pPr>
      <w:r w:rsidRPr="00162429">
        <w:t>Experience with Microsoft Office 365 Business, Visio 2013, HTML5 &amp; CSS, advanced PowerPoint &amp; MS Word skills, (VMware: virtualization), Linux, BackTrack5 penetration testing, OS: MS DOS, Windows 95, Win98, WinME, WinXP, WinVista, Win7, Win10, Win 11, Android, Ubuntu) Visual-Paradigm 10.2 for UML, Oracle Database 11g PL/SQL, Oracle Application Express (APEX), MS Project Management 2013, Java EE 7, NetBeans IDE 8.0.1, Windows Server 2012/R2, TeamViewer remote access, Skype, Microsoft Teams, Malwarebytes, SUPERAntiSpyware, Avast, Norton, Mcafee Antivirus, CCleaner, Belarc Advisor, (Microsoft Office Suite 2013: MS Word, PowerPoint, Excel, Access), understanding of software licensing, SCCM, SCCM Client Center tool, Azure Active Directory, Service Now ticketing system, Jira service desk ticketing system, Zendesk ticketing system, Confluence (Video Editing Software Used: Shotcut, OpenShot)</w:t>
      </w:r>
    </w:p>
    <w:p w14:paraId="159DF894" w14:textId="77777777" w:rsidR="00162429" w:rsidRPr="00162429" w:rsidRDefault="00162429" w:rsidP="00162429">
      <w:pPr>
        <w:pStyle w:val="NoSpacing"/>
        <w:rPr>
          <w:sz w:val="10"/>
        </w:rPr>
      </w:pPr>
    </w:p>
    <w:p w14:paraId="680BE33D" w14:textId="77777777" w:rsidR="00162429" w:rsidRDefault="00162429" w:rsidP="00162429">
      <w:pPr>
        <w:pStyle w:val="NoSpacing"/>
      </w:pPr>
      <w:r w:rsidRPr="00162429">
        <w:rPr>
          <w:b/>
          <w:bCs/>
        </w:rPr>
        <w:t>Achievements:</w:t>
      </w:r>
      <w:r w:rsidRPr="00162429">
        <w:t xml:space="preserve"> </w:t>
      </w:r>
    </w:p>
    <w:p w14:paraId="29860EF4" w14:textId="289B4752" w:rsidR="00162429" w:rsidRPr="00162429" w:rsidRDefault="00162429" w:rsidP="00162429">
      <w:pPr>
        <w:pStyle w:val="NoSpacing"/>
        <w:numPr>
          <w:ilvl w:val="0"/>
          <w:numId w:val="127"/>
        </w:numPr>
      </w:pPr>
      <w:r w:rsidRPr="00162429">
        <w:t>Completed a Google Career Certificate in Cybersecurity, all past projects were very happy with my expertise</w:t>
      </w:r>
    </w:p>
    <w:p w14:paraId="39CFD86B" w14:textId="77777777" w:rsidR="00162429" w:rsidRDefault="00162429" w:rsidP="000C2623">
      <w:pPr>
        <w:pStyle w:val="NoSpacing"/>
        <w:rPr>
          <w:b/>
          <w:bCs/>
        </w:rPr>
      </w:pPr>
    </w:p>
    <w:p w14:paraId="55A52905" w14:textId="77777777" w:rsidR="00162429" w:rsidRDefault="00162429" w:rsidP="000C2623">
      <w:pPr>
        <w:pStyle w:val="NoSpacing"/>
      </w:pPr>
    </w:p>
    <w:p w14:paraId="1906D47E" w14:textId="77777777" w:rsidR="00F841E6" w:rsidRDefault="00F841E6" w:rsidP="002028FD">
      <w:pPr>
        <w:pStyle w:val="NoSpacing"/>
      </w:pPr>
    </w:p>
    <w:p w14:paraId="49A4DAEF" w14:textId="77777777" w:rsidR="00162429" w:rsidRDefault="00162429" w:rsidP="00413953">
      <w:pPr>
        <w:pStyle w:val="Title"/>
        <w:pBdr>
          <w:bottom w:val="single" w:sz="12" w:space="1" w:color="auto"/>
        </w:pBdr>
        <w:jc w:val="left"/>
        <w:rPr>
          <w:rFonts w:asciiTheme="minorHAnsi" w:hAnsiTheme="minorHAnsi" w:cstheme="minorHAnsi"/>
          <w:caps/>
          <w:smallCaps w:val="0"/>
          <w:sz w:val="22"/>
          <w:szCs w:val="22"/>
        </w:rPr>
      </w:pPr>
    </w:p>
    <w:p w14:paraId="287E9D1B" w14:textId="04BFB58F" w:rsidR="00413953" w:rsidRPr="00413953" w:rsidRDefault="00413953" w:rsidP="00413953">
      <w:pPr>
        <w:pStyle w:val="Title"/>
        <w:pBdr>
          <w:bottom w:val="single" w:sz="12" w:space="1" w:color="auto"/>
        </w:pBdr>
        <w:jc w:val="left"/>
        <w:rPr>
          <w:rFonts w:asciiTheme="minorHAnsi" w:hAnsiTheme="minorHAnsi" w:cstheme="minorHAnsi"/>
          <w:caps/>
          <w:smallCaps w:val="0"/>
          <w:sz w:val="22"/>
          <w:szCs w:val="22"/>
        </w:rPr>
      </w:pPr>
      <w:r w:rsidRPr="00413953">
        <w:rPr>
          <w:rFonts w:asciiTheme="minorHAnsi" w:hAnsiTheme="minorHAnsi" w:cstheme="minorHAnsi"/>
          <w:caps/>
          <w:smallCaps w:val="0"/>
          <w:sz w:val="22"/>
          <w:szCs w:val="22"/>
        </w:rPr>
        <w:lastRenderedPageBreak/>
        <w:t>PROFESSIONAL EXPERIENCE:</w:t>
      </w:r>
    </w:p>
    <w:p w14:paraId="1C5DE9C8" w14:textId="77777777" w:rsidR="00413953" w:rsidRPr="00EF24F1" w:rsidRDefault="00413953" w:rsidP="00413953">
      <w:pPr>
        <w:pStyle w:val="NoSpacing"/>
        <w:rPr>
          <w:sz w:val="10"/>
        </w:rPr>
      </w:pPr>
    </w:p>
    <w:p w14:paraId="1DA5DD13" w14:textId="77777777" w:rsidR="00162429" w:rsidRDefault="00162429" w:rsidP="00162429">
      <w:pPr>
        <w:pStyle w:val="NoSpacing"/>
        <w:rPr>
          <w:b/>
          <w:bCs/>
        </w:rPr>
      </w:pPr>
      <w:r w:rsidRPr="00162429">
        <w:rPr>
          <w:b/>
          <w:bCs/>
        </w:rPr>
        <w:t>TEKsystems</w:t>
      </w:r>
      <w:r>
        <w:rPr>
          <w:b/>
          <w:bCs/>
        </w:rPr>
        <w:t xml:space="preserve"> / </w:t>
      </w:r>
      <w:r w:rsidRPr="00162429">
        <w:rPr>
          <w:b/>
          <w:bCs/>
        </w:rPr>
        <w:t xml:space="preserve">Contractor for Mechdyne Corporation, CDW and Anthem (Beacon) Based in Detroit Area - Schaumburg, IL Remote  </w:t>
      </w:r>
    </w:p>
    <w:p w14:paraId="1A0587F5" w14:textId="40F7073D" w:rsidR="00162429" w:rsidRPr="00162429" w:rsidRDefault="00162429" w:rsidP="00162429">
      <w:pPr>
        <w:pStyle w:val="NoSpacing"/>
        <w:rPr>
          <w:b/>
          <w:bCs/>
        </w:rPr>
      </w:pPr>
      <w:r w:rsidRPr="00162429">
        <w:rPr>
          <w:b/>
          <w:bCs/>
        </w:rPr>
        <w:t xml:space="preserve">Help Desk Support Level 2                                      </w:t>
      </w:r>
      <w:r w:rsidRPr="00162429">
        <w:rPr>
          <w:b/>
          <w:bCs/>
        </w:rPr>
        <w:tab/>
      </w:r>
      <w:r w:rsidRPr="00162429">
        <w:rPr>
          <w:b/>
          <w:bCs/>
        </w:rPr>
        <w:tab/>
      </w:r>
      <w:r w:rsidRPr="00162429">
        <w:rPr>
          <w:b/>
          <w:bCs/>
        </w:rPr>
        <w:tab/>
      </w:r>
      <w:r w:rsidRPr="00162429">
        <w:rPr>
          <w:b/>
          <w:bCs/>
        </w:rPr>
        <w:tab/>
      </w:r>
      <w:r>
        <w:rPr>
          <w:b/>
          <w:bCs/>
        </w:rPr>
        <w:t xml:space="preserve">           </w:t>
      </w:r>
      <w:r w:rsidRPr="00162429">
        <w:rPr>
          <w:b/>
          <w:bCs/>
        </w:rPr>
        <w:t xml:space="preserve">October 2022 – November 2022 </w:t>
      </w:r>
    </w:p>
    <w:p w14:paraId="613D7DB8" w14:textId="77777777" w:rsidR="00162429" w:rsidRPr="00162429" w:rsidRDefault="00162429" w:rsidP="00162429">
      <w:pPr>
        <w:pStyle w:val="NoSpacing"/>
        <w:rPr>
          <w:sz w:val="10"/>
        </w:rPr>
      </w:pPr>
    </w:p>
    <w:p w14:paraId="0F0CF322" w14:textId="77777777" w:rsidR="00162429" w:rsidRPr="00162429" w:rsidRDefault="00162429" w:rsidP="00DB2999">
      <w:pPr>
        <w:pStyle w:val="NoSpacing"/>
        <w:numPr>
          <w:ilvl w:val="0"/>
          <w:numId w:val="127"/>
        </w:numPr>
      </w:pPr>
      <w:r w:rsidRPr="00162429">
        <w:t xml:space="preserve">Company Website: https://www.mechdyne.com | A collection of technology companies that remove obstacles to insight and understanding. AV &amp; VR Solutions. Advanced Audiovisual, Virtual Reality, and Mission Critical Control Room solutions. IT &amp; Audio Visual Services                                                              </w:t>
      </w:r>
    </w:p>
    <w:p w14:paraId="7ED8196B" w14:textId="1F89E588" w:rsidR="00162429" w:rsidRPr="00162429" w:rsidRDefault="00162429" w:rsidP="00DB2999">
      <w:pPr>
        <w:pStyle w:val="NoSpacing"/>
        <w:numPr>
          <w:ilvl w:val="0"/>
          <w:numId w:val="127"/>
        </w:numPr>
      </w:pPr>
      <w:r w:rsidRPr="00162429">
        <w:t xml:space="preserve">Corporate IT Department: Collaborated with Level 1 &amp; 2 teams via Microsoft Teams, providing Level 1 &amp; 2 support to (employees) by MS Teams and E-mail, use of Service Now ticketing system to follow up with end users (employees) to troubleshoot, resolve their tickets, escalating to level 2 or 3 support as needed, reply to customer or add internal notes, use of company Dell Latitude laptop 5530, access other systems via Duo Mobile app, Citrix Receiver: VMware – VDI Daas Elevance Health platform via Mobile PingID access, use of Microsoft Office 365 Business: Word, PowerPoint, Excel, Access, Outlook </w:t>
      </w:r>
    </w:p>
    <w:p w14:paraId="4354154F" w14:textId="77777777" w:rsidR="00162429" w:rsidRPr="00162429" w:rsidRDefault="00162429" w:rsidP="00DB2999">
      <w:pPr>
        <w:pStyle w:val="NoSpacing"/>
        <w:numPr>
          <w:ilvl w:val="0"/>
          <w:numId w:val="127"/>
        </w:numPr>
      </w:pPr>
      <w:r w:rsidRPr="00162429">
        <w:t>Mechdyne is supporting a cutover O365 migration between CDW and Anthem (Beacon/Integra) for Elevance Health. The migration will include thousands of mailboxes and hundreds mobile devices. Mechdyne is migrating these mailboxes into Office 365, supporting the Microsoft application suite and enrolling new users in Intune, supporting Microsoft Office 365 applications base (Outlook, OneDrive, SharePoint, MS Teams), assisting with O365 migration issues</w:t>
      </w:r>
    </w:p>
    <w:p w14:paraId="66A5D607" w14:textId="5EC9B7B0" w:rsidR="00162429" w:rsidRPr="00162429" w:rsidRDefault="00162429" w:rsidP="00DB2999">
      <w:pPr>
        <w:pStyle w:val="NoSpacing"/>
        <w:numPr>
          <w:ilvl w:val="0"/>
          <w:numId w:val="127"/>
        </w:numPr>
      </w:pPr>
      <w:r w:rsidRPr="00162429">
        <w:t>Outlook troubleshooting, configuration, setups: General Outlook Issues, Meeting Reminders Not Showing up, How to</w:t>
      </w:r>
      <w:r w:rsidR="00DB2999">
        <w:t xml:space="preserve"> </w:t>
      </w:r>
      <w:r w:rsidRPr="00162429">
        <w:t xml:space="preserve">Remake a Profile in Outlook, </w:t>
      </w:r>
      <w:r w:rsidR="00657CEC" w:rsidRPr="00162429">
        <w:t>setting</w:t>
      </w:r>
      <w:r w:rsidRPr="00162429">
        <w:t xml:space="preserve"> up Access to a Shared Mailbox, </w:t>
      </w:r>
      <w:r w:rsidR="00657CEC" w:rsidRPr="00162429">
        <w:t>access</w:t>
      </w:r>
      <w:r w:rsidRPr="00162429">
        <w:t xml:space="preserve"> another Users’ Mailbox/Calendar, when outlook</w:t>
      </w:r>
      <w:r w:rsidR="00DB2999">
        <w:t xml:space="preserve"> </w:t>
      </w:r>
      <w:r w:rsidRPr="00162429">
        <w:t xml:space="preserve">not working instructed Users to use OWA while troubleshooting outlook application, Issue with Shared Mailbox Emails Loading </w:t>
      </w:r>
    </w:p>
    <w:p w14:paraId="0310B372" w14:textId="77777777" w:rsidR="00162429" w:rsidRPr="00162429" w:rsidRDefault="00162429" w:rsidP="00DB2999">
      <w:pPr>
        <w:pStyle w:val="NoSpacing"/>
        <w:numPr>
          <w:ilvl w:val="0"/>
          <w:numId w:val="127"/>
        </w:numPr>
      </w:pPr>
      <w:r w:rsidRPr="00162429">
        <w:t>Intune/Mobile Device troubleshooting, configuration, setups: Intune Saying Account Doesn’t Exist, General Intune/Mobile Device Issues, Multi-Factor for Apple ID Causing Issues, Can’t Install Intune, Receiving Unauthorized Message</w:t>
      </w:r>
    </w:p>
    <w:p w14:paraId="32C0DB48" w14:textId="77777777" w:rsidR="00162429" w:rsidRPr="00162429" w:rsidRDefault="00162429" w:rsidP="00DB2999">
      <w:pPr>
        <w:pStyle w:val="NoSpacing"/>
        <w:numPr>
          <w:ilvl w:val="0"/>
          <w:numId w:val="127"/>
        </w:numPr>
      </w:pPr>
      <w:r w:rsidRPr="00162429">
        <w:t>Microsoft Teams troubleshooting, configuration, setups: Teams not working, direct users to go to portal.office.com to  access Teams online, Teams Chats not populated</w:t>
      </w:r>
    </w:p>
    <w:p w14:paraId="2BA91BD9" w14:textId="77777777" w:rsidR="00162429" w:rsidRPr="00162429" w:rsidRDefault="00162429" w:rsidP="00DB2999">
      <w:pPr>
        <w:pStyle w:val="NoSpacing"/>
        <w:numPr>
          <w:ilvl w:val="0"/>
          <w:numId w:val="127"/>
        </w:numPr>
      </w:pPr>
      <w:r w:rsidRPr="00162429">
        <w:t>On end users’ Desktop link called Elevance Health 365 migration icon, file called Test Fix.reg, Ran reg file to recreate profile then verify Outlook, MS Teams and OneDrive works</w:t>
      </w:r>
    </w:p>
    <w:p w14:paraId="119E1147" w14:textId="77777777" w:rsidR="00162429" w:rsidRPr="00162429" w:rsidRDefault="00162429" w:rsidP="00DB2999">
      <w:pPr>
        <w:pStyle w:val="NoSpacing"/>
        <w:numPr>
          <w:ilvl w:val="0"/>
          <w:numId w:val="127"/>
        </w:numPr>
      </w:pPr>
      <w:r w:rsidRPr="00162429">
        <w:t xml:space="preserve">SharePoint Troubleshooting and directed users to correct URL’s if user got error messages of web page </w:t>
      </w:r>
    </w:p>
    <w:p w14:paraId="7809822B" w14:textId="77777777" w:rsidR="00162429" w:rsidRPr="00162429" w:rsidRDefault="00162429" w:rsidP="00DB2999">
      <w:pPr>
        <w:pStyle w:val="NoSpacing"/>
        <w:numPr>
          <w:ilvl w:val="0"/>
          <w:numId w:val="127"/>
        </w:numPr>
      </w:pPr>
      <w:r w:rsidRPr="00162429">
        <w:t>Other Application Issues: Power Apps/Power Automate, Power BI, Password/ID – refer to Excel document, Connection Issues, Ping ID, Tableau, Tiger Connect, Amaze Application, Adobe, Genius Scan, Incontact WFO (Workforce Software), other MDM technologies</w:t>
      </w:r>
    </w:p>
    <w:p w14:paraId="1FD3A05D" w14:textId="77777777" w:rsidR="00162429" w:rsidRPr="00162429" w:rsidRDefault="00162429" w:rsidP="00DB2999">
      <w:pPr>
        <w:pStyle w:val="NoSpacing"/>
        <w:numPr>
          <w:ilvl w:val="0"/>
          <w:numId w:val="127"/>
        </w:numPr>
      </w:pPr>
      <w:r w:rsidRPr="00162429">
        <w:t>PowerShell Troubleshooting and ran commands to fix Sticky Notes, reinstalling</w:t>
      </w:r>
    </w:p>
    <w:p w14:paraId="14BBC344" w14:textId="77777777" w:rsidR="00162429" w:rsidRPr="00162429" w:rsidRDefault="00162429" w:rsidP="00DB2999">
      <w:pPr>
        <w:pStyle w:val="NoSpacing"/>
        <w:numPr>
          <w:ilvl w:val="0"/>
          <w:numId w:val="127"/>
        </w:numPr>
      </w:pPr>
      <w:r w:rsidRPr="00162429">
        <w:t>Setting up access and handling connectivity issues with VPN and would have to have user contact support desk</w:t>
      </w:r>
    </w:p>
    <w:p w14:paraId="023EB304" w14:textId="77777777" w:rsidR="00162429" w:rsidRPr="00162429" w:rsidRDefault="00162429" w:rsidP="00DB2999">
      <w:pPr>
        <w:pStyle w:val="NoSpacing"/>
        <w:numPr>
          <w:ilvl w:val="0"/>
          <w:numId w:val="127"/>
        </w:numPr>
      </w:pPr>
      <w:r w:rsidRPr="00162429">
        <w:t>Authorized to make computer setting changes for other computer users: The settings that your Microsoft Office administrator security and file access settings, software and hardware installation, and alterations to user accounts</w:t>
      </w:r>
    </w:p>
    <w:p w14:paraId="3A66537B" w14:textId="77777777" w:rsidR="00162429" w:rsidRPr="00162429" w:rsidRDefault="00162429" w:rsidP="00DB2999">
      <w:pPr>
        <w:pStyle w:val="NoSpacing"/>
        <w:numPr>
          <w:ilvl w:val="0"/>
          <w:numId w:val="127"/>
        </w:numPr>
      </w:pPr>
      <w:r w:rsidRPr="00162429">
        <w:t>Assigns role-based access control role to employees: Role determines which permissions the system grants to the user. Designate whether a user is an administrator, a specialist, or an end-user, and limit access to specific resources or tasks</w:t>
      </w:r>
    </w:p>
    <w:p w14:paraId="029D63EA" w14:textId="77777777" w:rsidR="00162429" w:rsidRPr="00162429" w:rsidRDefault="00162429" w:rsidP="00DB2999">
      <w:pPr>
        <w:pStyle w:val="NoSpacing"/>
        <w:numPr>
          <w:ilvl w:val="0"/>
          <w:numId w:val="127"/>
        </w:numPr>
      </w:pPr>
      <w:r w:rsidRPr="00162429">
        <w:t>Training: 2 days training provide for Service Now ticketing system, Citrix access, OWA, MS Teams, Runbook documentation, support expectations, and escalation process</w:t>
      </w:r>
    </w:p>
    <w:p w14:paraId="6B0EC466" w14:textId="77777777" w:rsidR="00162429" w:rsidRPr="00162429" w:rsidRDefault="00162429" w:rsidP="00DB2999">
      <w:pPr>
        <w:pStyle w:val="NoSpacing"/>
        <w:numPr>
          <w:ilvl w:val="0"/>
          <w:numId w:val="127"/>
        </w:numPr>
      </w:pPr>
      <w:r w:rsidRPr="00162429">
        <w:t>Occasionally collaborated with system administrators, technicians, colleagues, system engineers, and management throughout the day</w:t>
      </w:r>
    </w:p>
    <w:p w14:paraId="30916655" w14:textId="77777777" w:rsidR="00162429" w:rsidRPr="00162429" w:rsidRDefault="00162429" w:rsidP="00DB2999">
      <w:pPr>
        <w:pStyle w:val="NoSpacing"/>
        <w:numPr>
          <w:ilvl w:val="0"/>
          <w:numId w:val="127"/>
        </w:numPr>
      </w:pPr>
      <w:r w:rsidRPr="00162429">
        <w:lastRenderedPageBreak/>
        <w:t>Certificate: Privacy and Information Security Training - Data Security, Introduction to Phishing - Handling Malicious Emails, Protecting Against Ransomware - Practical Strategies, Securing Corporate Data and Systems, Working Safely Outside the Office</w:t>
      </w:r>
    </w:p>
    <w:p w14:paraId="60467063" w14:textId="550F9D39" w:rsidR="00162429" w:rsidRPr="00162429" w:rsidRDefault="00162429" w:rsidP="00DB2999">
      <w:pPr>
        <w:pStyle w:val="NoSpacing"/>
        <w:numPr>
          <w:ilvl w:val="0"/>
          <w:numId w:val="127"/>
        </w:numPr>
      </w:pPr>
      <w:r w:rsidRPr="00162429">
        <w:t>Technical Environment: O365 Migration, ServiceNow Ticketing System, Citrix, VDI, Password Management, End user support for (employees, managers, directors)</w:t>
      </w:r>
    </w:p>
    <w:p w14:paraId="3C56E3C9" w14:textId="77777777" w:rsidR="00162429" w:rsidRDefault="00162429" w:rsidP="00355B1E">
      <w:pPr>
        <w:pStyle w:val="NoSpacing"/>
        <w:rPr>
          <w:b/>
          <w:bCs/>
        </w:rPr>
      </w:pPr>
    </w:p>
    <w:p w14:paraId="0BD8D9B7" w14:textId="77777777" w:rsidR="00DB2999" w:rsidRDefault="00DB2999" w:rsidP="00DB2999">
      <w:pPr>
        <w:pStyle w:val="NoSpacing"/>
        <w:rPr>
          <w:b/>
          <w:bCs/>
        </w:rPr>
      </w:pPr>
      <w:r w:rsidRPr="00DB2999">
        <w:rPr>
          <w:b/>
          <w:bCs/>
        </w:rPr>
        <w:t>Data-Core Systems, Inc.,</w:t>
      </w:r>
      <w:r>
        <w:rPr>
          <w:b/>
          <w:bCs/>
        </w:rPr>
        <w:t xml:space="preserve"> / </w:t>
      </w:r>
      <w:r w:rsidRPr="00DB2999">
        <w:rPr>
          <w:b/>
          <w:bCs/>
        </w:rPr>
        <w:t xml:space="preserve">Contractor for Higher Logic, L.L.C. Based in Detroit Area - Arlington, VA </w:t>
      </w:r>
    </w:p>
    <w:p w14:paraId="31C620B8" w14:textId="408B1B88" w:rsidR="00DB2999" w:rsidRPr="00DB2999" w:rsidRDefault="00DB2999" w:rsidP="00DB2999">
      <w:pPr>
        <w:pStyle w:val="NoSpacing"/>
        <w:rPr>
          <w:b/>
          <w:bCs/>
        </w:rPr>
      </w:pPr>
      <w:r w:rsidRPr="00DB2999">
        <w:rPr>
          <w:b/>
          <w:bCs/>
        </w:rPr>
        <w:t xml:space="preserve">IT Support Specialist System Admin &amp; System Security Analyst </w:t>
      </w:r>
      <w:r w:rsidRPr="00DB2999">
        <w:rPr>
          <w:b/>
          <w:bCs/>
        </w:rPr>
        <w:tab/>
      </w:r>
      <w:r w:rsidRPr="00DB2999">
        <w:rPr>
          <w:b/>
          <w:bCs/>
        </w:rPr>
        <w:tab/>
      </w:r>
      <w:r w:rsidRPr="00DB2999">
        <w:rPr>
          <w:b/>
          <w:bCs/>
        </w:rPr>
        <w:tab/>
      </w:r>
      <w:r>
        <w:rPr>
          <w:b/>
          <w:bCs/>
        </w:rPr>
        <w:t xml:space="preserve"> </w:t>
      </w:r>
      <w:r w:rsidRPr="00DB2999">
        <w:rPr>
          <w:b/>
          <w:bCs/>
        </w:rPr>
        <w:t xml:space="preserve">October 2021 – January 2022  </w:t>
      </w:r>
    </w:p>
    <w:p w14:paraId="684E98DC" w14:textId="77777777" w:rsidR="00DB2999" w:rsidRPr="00DB2999" w:rsidRDefault="00DB2999" w:rsidP="00DB2999">
      <w:pPr>
        <w:pStyle w:val="NoSpacing"/>
        <w:rPr>
          <w:sz w:val="10"/>
        </w:rPr>
      </w:pPr>
    </w:p>
    <w:p w14:paraId="18E20531" w14:textId="33ABFE7C" w:rsidR="00DB2999" w:rsidRPr="00DB2999" w:rsidRDefault="00DB2999" w:rsidP="00DB2999">
      <w:pPr>
        <w:pStyle w:val="NoSpacing"/>
        <w:numPr>
          <w:ilvl w:val="0"/>
          <w:numId w:val="128"/>
        </w:numPr>
      </w:pPr>
      <w:r w:rsidRPr="00DB2999">
        <w:t>Company Website: https://www.higherlogic.com | Member and Customer Engagement Platform connecting B2B Business</w:t>
      </w:r>
    </w:p>
    <w:p w14:paraId="31EDF42E" w14:textId="77777777" w:rsidR="00DB2999" w:rsidRPr="00DB2999" w:rsidRDefault="00DB2999" w:rsidP="00DB2999">
      <w:pPr>
        <w:pStyle w:val="NoSpacing"/>
        <w:numPr>
          <w:ilvl w:val="0"/>
          <w:numId w:val="128"/>
        </w:numPr>
      </w:pPr>
      <w:r w:rsidRPr="00DB2999">
        <w:t xml:space="preserve">Corporate IT Department: Collaborated with team via Microsoft Teams: CIO - Chief Information Officer, Sr. Manager IT, Systems Administrator, Sr. IT Support Specialists, IT stand up meetings every morning to provide IT service desk support to (employees), also discuss workflows, processes, accesses, troubleshooting of computers, Dell laptop replacements, deployments, finding the right person for approvals, implementing new system ideas such as automation, maintained company Dell Latitude laptop: (software updates, driver updates, and firmware updates), Microsoft Authenticator app to access all systems, use of Microsoft Office 365 Business: Word, PowerPoint, Excel, Access, Outlook, use of Jira service desk ticketing system, work with end users (employees) to troubleshoot, resolve their tickets, escalating to tier 2 support as needed, reply to customer or add internal notes </w:t>
      </w:r>
    </w:p>
    <w:p w14:paraId="10BD5837" w14:textId="77777777" w:rsidR="00DB2999" w:rsidRPr="00DB2999" w:rsidRDefault="00DB2999" w:rsidP="00DB2999">
      <w:pPr>
        <w:pStyle w:val="NoSpacing"/>
        <w:numPr>
          <w:ilvl w:val="0"/>
          <w:numId w:val="128"/>
        </w:numPr>
      </w:pPr>
      <w:r w:rsidRPr="00DB2999">
        <w:t>Protecting corporation from cybercrime by investigating phishing attempts following department procedures, safe guarding computer systems for CEO, CFO, CIO, all employees across the US, Canada, Sydney Australia</w:t>
      </w:r>
    </w:p>
    <w:p w14:paraId="4AEDDEBE" w14:textId="77777777" w:rsidR="00DB2999" w:rsidRPr="00DB2999" w:rsidRDefault="00DB2999" w:rsidP="00DB2999">
      <w:pPr>
        <w:pStyle w:val="NoSpacing"/>
        <w:numPr>
          <w:ilvl w:val="0"/>
          <w:numId w:val="128"/>
        </w:numPr>
      </w:pPr>
      <w:r w:rsidRPr="00DB2999">
        <w:t>Systems used for Phishing Attempts: Exchange Admin Center, Microsoft 365 Defender Anti-Spam, Azure Active Directory, Sophos Central, Cylance, search for spam e-mail in HTML code, add e-mail to Outbound Block NEW Rule, then block sender, look up in Azure Active Directory for user sign-in attempts, IP for matching, status, and locations, check users and get users serial number computer              for alerts, security health status, from Assets serial number to check for threats and activities, troubleshooting of security health errors, respond to customer of findings, close ticket</w:t>
      </w:r>
    </w:p>
    <w:p w14:paraId="2286F1AC" w14:textId="77777777" w:rsidR="00DB2999" w:rsidRPr="00DB2999" w:rsidRDefault="00DB2999" w:rsidP="00DB2999">
      <w:pPr>
        <w:pStyle w:val="NoSpacing"/>
        <w:numPr>
          <w:ilvl w:val="0"/>
          <w:numId w:val="128"/>
        </w:numPr>
      </w:pPr>
      <w:r w:rsidRPr="00DB2999">
        <w:t>Process employee Promotions - Transfers via Duo Mobile app, Active Directory connected VPN, Remote Desktop Connection, look up users software in AD Groups, AD Group List in Excel to compare what software might be needed, rename Job Title, Department, Manger in AD, enter software to remove, add in ticket, enter software to remove by portal to Manger, once verified to remove Access in Microsoft 365 Admin Center – Managed Groups, auditing system access, deleted terminated employees in AD, Verifying in TripActions employee status by enabled, disabled, and new hire</w:t>
      </w:r>
    </w:p>
    <w:p w14:paraId="2DF21460" w14:textId="77777777" w:rsidR="00DB2999" w:rsidRPr="00DB2999" w:rsidRDefault="00DB2999" w:rsidP="00DB2999">
      <w:pPr>
        <w:pStyle w:val="NoSpacing"/>
        <w:numPr>
          <w:ilvl w:val="0"/>
          <w:numId w:val="128"/>
        </w:numPr>
      </w:pPr>
      <w:r w:rsidRPr="00DB2999">
        <w:t>Process employee system access requests and approvals to certain types software to add such as: Zendesk, Salesforce, Zoom, Microsoft Intune, Gong, etc, (investigating/tracking down approvers by Microsoft Teams IM or E-Mail for software or users directly, providing Level 2 support)</w:t>
      </w:r>
    </w:p>
    <w:p w14:paraId="3B0465E4" w14:textId="77777777" w:rsidR="00DB2999" w:rsidRPr="00DB2999" w:rsidRDefault="00DB2999" w:rsidP="00DB2999">
      <w:pPr>
        <w:pStyle w:val="NoSpacing"/>
        <w:numPr>
          <w:ilvl w:val="0"/>
          <w:numId w:val="128"/>
        </w:numPr>
      </w:pPr>
      <w:r w:rsidRPr="00DB2999">
        <w:t>Performed basic administrative tasks, developed guide documentation in Confluence knowledge base on certain procedures, (investigating/tracking down users for team by Microsoft Teams IM or E-Mail and scheduling appointments via Microsoft Office 365 - Outlook)</w:t>
      </w:r>
    </w:p>
    <w:p w14:paraId="3F6BA572" w14:textId="32C5AC74" w:rsidR="00162429" w:rsidRPr="00DB2999" w:rsidRDefault="00DB2999" w:rsidP="00DB2999">
      <w:pPr>
        <w:pStyle w:val="NoSpacing"/>
        <w:numPr>
          <w:ilvl w:val="0"/>
          <w:numId w:val="128"/>
        </w:numPr>
      </w:pPr>
      <w:r w:rsidRPr="00DB2999">
        <w:t xml:space="preserve">Technical Environment: Cybercrime (investigating phishing attempts, security health status, threats, activities, security health errors), Jira service desk ticketing system, Azure Active Directory, Active Directory, Password Management, End user support for (employees, managers, directors)    </w:t>
      </w:r>
    </w:p>
    <w:p w14:paraId="5FF7DE41" w14:textId="77777777" w:rsidR="00DB2999" w:rsidRDefault="00DB2999" w:rsidP="00355B1E">
      <w:pPr>
        <w:pStyle w:val="NoSpacing"/>
        <w:rPr>
          <w:lang w:val="en-IN"/>
        </w:rPr>
      </w:pPr>
    </w:p>
    <w:p w14:paraId="6E852019" w14:textId="21521319" w:rsidR="00DB2999" w:rsidRPr="00DB2999" w:rsidRDefault="00DB2999" w:rsidP="00DB2999">
      <w:pPr>
        <w:pStyle w:val="NoSpacing"/>
        <w:rPr>
          <w:b/>
          <w:bCs/>
        </w:rPr>
      </w:pPr>
      <w:r w:rsidRPr="00DB2999">
        <w:rPr>
          <w:b/>
          <w:bCs/>
        </w:rPr>
        <w:t>Insight Global, L.L.C., | Contractor for Health Alliance Plan (HAP) | Henry Ford Health System Troy, Michigan IT Desktop Support Technician</w:t>
      </w:r>
      <w:r>
        <w:rPr>
          <w:b/>
          <w:bCs/>
        </w:rPr>
        <w:tab/>
      </w:r>
      <w:r>
        <w:rPr>
          <w:b/>
          <w:bCs/>
        </w:rPr>
        <w:tab/>
      </w:r>
      <w:r>
        <w:rPr>
          <w:b/>
          <w:bCs/>
        </w:rPr>
        <w:tab/>
      </w:r>
      <w:r>
        <w:rPr>
          <w:b/>
          <w:bCs/>
        </w:rPr>
        <w:tab/>
      </w:r>
      <w:r>
        <w:rPr>
          <w:b/>
          <w:bCs/>
        </w:rPr>
        <w:tab/>
      </w:r>
      <w:r>
        <w:rPr>
          <w:b/>
          <w:bCs/>
        </w:rPr>
        <w:tab/>
        <w:t xml:space="preserve">         </w:t>
      </w:r>
      <w:r w:rsidRPr="00DB2999">
        <w:rPr>
          <w:b/>
          <w:bCs/>
        </w:rPr>
        <w:t>November 2019 – February 2020</w:t>
      </w:r>
    </w:p>
    <w:p w14:paraId="50292CFD" w14:textId="77777777" w:rsidR="00DB2999" w:rsidRPr="00DB2999" w:rsidRDefault="00DB2999" w:rsidP="00DB2999">
      <w:pPr>
        <w:pStyle w:val="NoSpacing"/>
        <w:rPr>
          <w:sz w:val="10"/>
        </w:rPr>
      </w:pPr>
    </w:p>
    <w:p w14:paraId="042D41C4" w14:textId="64B35DFA" w:rsidR="00DB2999" w:rsidRPr="00DB2999" w:rsidRDefault="00DB2999" w:rsidP="00DB2999">
      <w:pPr>
        <w:pStyle w:val="NoSpacing"/>
        <w:numPr>
          <w:ilvl w:val="0"/>
          <w:numId w:val="129"/>
        </w:numPr>
      </w:pPr>
      <w:r w:rsidRPr="00DB2999">
        <w:t>Company Website: https://www.hap.org | Affordable Michigan health insurance plans for individuals, families, employer groups and Medicare and Medicaid members</w:t>
      </w:r>
    </w:p>
    <w:p w14:paraId="68E82923" w14:textId="2AEE4DDF" w:rsidR="00DB2999" w:rsidRPr="00DB2999" w:rsidRDefault="00DB2999" w:rsidP="00DB2999">
      <w:pPr>
        <w:pStyle w:val="NoSpacing"/>
        <w:numPr>
          <w:ilvl w:val="0"/>
          <w:numId w:val="129"/>
        </w:numPr>
      </w:pPr>
      <w:r w:rsidRPr="00DB2999">
        <w:lastRenderedPageBreak/>
        <w:t>IT Support &amp; Operations Department: Basic Windows 10 &amp; Basic Office 365 troubleshooting, New PC or replacement PC setup troubleshooting, log in issues, password expires, resetting passwords, operational support, connectivity for user to network, printers, deploying laptops and desktops to end users (employees) and connecting HP docking stations, assisting with company data migrating and imaging from Windows 7 to Windows 10, use of Microsoft Office 365 Business: Word, PowerPoint, Excel, Access, Outlook</w:t>
      </w:r>
      <w:r>
        <w:t xml:space="preserve"> </w:t>
      </w:r>
      <w:r w:rsidRPr="00DB2999">
        <w:t>Installs, maintains, upgrades internal computer hardware and software systems used for designing and developing company products, adjusting settings, driver updates, rename PC, setup of laptops and desktops to remote end users and setup access</w:t>
      </w:r>
    </w:p>
    <w:p w14:paraId="2D7F1A07" w14:textId="132E4054" w:rsidR="00DB2999" w:rsidRPr="00DB2999" w:rsidRDefault="00DB2999" w:rsidP="00DB2999">
      <w:pPr>
        <w:pStyle w:val="NoSpacing"/>
        <w:numPr>
          <w:ilvl w:val="0"/>
          <w:numId w:val="129"/>
        </w:numPr>
      </w:pPr>
      <w:r w:rsidRPr="00DB2999">
        <w:t>Controls user access and passwords, monitors usage and performance, trains personnel on system usage, troubleshoots software and hardware issues, supports web access and electronic messaging services and maintains a secure systems environment, looking up software for end users and updating of computers in ServiceNow ITSM tool usage ticketing system, SCCM Client Center tool, (investigating/tracking down users to find computers, providing Level 2 support), use of Microsoft Teams</w:t>
      </w:r>
    </w:p>
    <w:p w14:paraId="7332A5D1" w14:textId="5C2557C7" w:rsidR="00DB2999" w:rsidRPr="00DB2999" w:rsidRDefault="00DB2999" w:rsidP="00DB2999">
      <w:pPr>
        <w:pStyle w:val="NoSpacing"/>
        <w:numPr>
          <w:ilvl w:val="0"/>
          <w:numId w:val="129"/>
        </w:numPr>
      </w:pPr>
      <w:r w:rsidRPr="00DB2999">
        <w:t>Diagnoses software issues and assists end users with enrolling in the app and settings. Troubleshooting of Apple and Android</w:t>
      </w:r>
      <w:r>
        <w:t xml:space="preserve"> </w:t>
      </w:r>
      <w:r w:rsidRPr="00DB2999">
        <w:t>cell phones.</w:t>
      </w:r>
    </w:p>
    <w:p w14:paraId="46F73607" w14:textId="5821DE38" w:rsidR="00DB2999" w:rsidRPr="00DB2999" w:rsidRDefault="00DB2999" w:rsidP="00DB2999">
      <w:pPr>
        <w:pStyle w:val="NoSpacing"/>
        <w:numPr>
          <w:ilvl w:val="0"/>
          <w:numId w:val="129"/>
        </w:numPr>
      </w:pPr>
      <w:r w:rsidRPr="00DB2999">
        <w:t>Imaging Software Used – SCCM: Imaging/Setup of HP desktops and laptops: Remove Desktop or Laptop From SCCM,</w:t>
      </w:r>
      <w:r>
        <w:t xml:space="preserve"> </w:t>
      </w:r>
      <w:r w:rsidRPr="00DB2999">
        <w:t>Remove From Active Directory, BIOS Update, Win10 Image diskpart Task Sequence Wizard command prompts, Running of Oracle &amp; TNS Powershell script patches, Run Powershell script patch for driver updates, Bitlocker encryption setup, MS Office, BIOS PW, Windows Registry patch edit, Adding of Resources, Configuration Manager Actions software Pushes, Software Center</w:t>
      </w:r>
      <w:r>
        <w:t xml:space="preserve"> </w:t>
      </w:r>
      <w:r w:rsidRPr="00DB2999">
        <w:t>SCCM Applications Deployed For Systems: Cisco Anyconnect, Citrix Receiver, RightFax, Teams, MS Office, Java 8, Webtop, Oracle Financials, Facets, Pega, CareRadius, Power BI, SQL Developer, Openscape, Verint, Irfanview, Bitlocker</w:t>
      </w:r>
      <w:r>
        <w:t xml:space="preserve"> </w:t>
      </w:r>
      <w:r w:rsidRPr="00DB2999">
        <w:t>Occasionally collaborated with Help desk representatives, IT managers, IT technicians, software engineers, network engineers, system administrators, systems analyst, IT applications systems analyst/program, IT contractors, IT interns, etc.</w:t>
      </w:r>
    </w:p>
    <w:p w14:paraId="4831D1F3" w14:textId="14E0801D" w:rsidR="00DB2999" w:rsidRPr="00DB2999" w:rsidRDefault="00DB2999" w:rsidP="00DB2999">
      <w:pPr>
        <w:pStyle w:val="NoSpacing"/>
        <w:numPr>
          <w:ilvl w:val="0"/>
          <w:numId w:val="129"/>
        </w:numPr>
      </w:pPr>
      <w:r w:rsidRPr="00DB2999">
        <w:t>Technical Environment: Migrating and imaging from Windows 7 to Windows 10, PC Deployment, ServiceNow ticketing system, SCCM, Password Management, Active Directory, End user support for (employees, managers, directors)</w:t>
      </w:r>
    </w:p>
    <w:p w14:paraId="2E994A61" w14:textId="77777777" w:rsidR="00DB2999" w:rsidRDefault="00DB2999" w:rsidP="00DB2999">
      <w:pPr>
        <w:pStyle w:val="NoSpacing"/>
        <w:rPr>
          <w:lang w:val="en-IN"/>
        </w:rPr>
      </w:pPr>
    </w:p>
    <w:p w14:paraId="244F316C" w14:textId="77777777" w:rsidR="00DB2999" w:rsidRDefault="00DB2999" w:rsidP="00DB2999">
      <w:pPr>
        <w:pStyle w:val="NoSpacing"/>
        <w:rPr>
          <w:b/>
          <w:bCs/>
          <w:lang w:val="en-IN"/>
        </w:rPr>
      </w:pPr>
      <w:r w:rsidRPr="00DB2999">
        <w:rPr>
          <w:b/>
          <w:bCs/>
          <w:lang w:val="en-IN"/>
        </w:rPr>
        <w:t xml:space="preserve">TekPartners Solutions, L.L.C. | Curvature - Contractor for Crestmark Bank Troy, Michigan </w:t>
      </w:r>
    </w:p>
    <w:p w14:paraId="08A6FF17" w14:textId="2C7306EF" w:rsidR="00DB2999" w:rsidRPr="00DB2999" w:rsidRDefault="00DB2999" w:rsidP="00DB2999">
      <w:pPr>
        <w:pStyle w:val="NoSpacing"/>
        <w:rPr>
          <w:b/>
          <w:bCs/>
          <w:lang w:val="en-IN"/>
        </w:rPr>
      </w:pPr>
      <w:r w:rsidRPr="00DB2999">
        <w:rPr>
          <w:b/>
          <w:bCs/>
          <w:lang w:val="en-IN"/>
        </w:rPr>
        <w:t xml:space="preserve">Microsoft Windows 10 </w:t>
      </w:r>
      <w:r w:rsidR="00657CEC" w:rsidRPr="00DB2999">
        <w:rPr>
          <w:b/>
          <w:bCs/>
          <w:lang w:val="en-IN"/>
        </w:rPr>
        <w:t xml:space="preserve">Engineer </w:t>
      </w:r>
      <w:r w:rsidR="00657CEC" w:rsidRPr="00DB2999">
        <w:rPr>
          <w:b/>
          <w:bCs/>
          <w:lang w:val="en-IN"/>
        </w:rPr>
        <w:tab/>
      </w:r>
      <w:r>
        <w:rPr>
          <w:b/>
          <w:bCs/>
          <w:lang w:val="en-IN"/>
        </w:rPr>
        <w:tab/>
      </w:r>
      <w:r>
        <w:rPr>
          <w:b/>
          <w:bCs/>
          <w:lang w:val="en-IN"/>
        </w:rPr>
        <w:tab/>
      </w:r>
      <w:r>
        <w:rPr>
          <w:b/>
          <w:bCs/>
          <w:lang w:val="en-IN"/>
        </w:rPr>
        <w:tab/>
      </w:r>
      <w:r>
        <w:rPr>
          <w:b/>
          <w:bCs/>
          <w:lang w:val="en-IN"/>
        </w:rPr>
        <w:tab/>
        <w:t xml:space="preserve">          </w:t>
      </w:r>
      <w:r w:rsidRPr="00DB2999">
        <w:rPr>
          <w:b/>
          <w:bCs/>
          <w:lang w:val="en-IN"/>
        </w:rPr>
        <w:t>September 2019</w:t>
      </w:r>
      <w:r>
        <w:rPr>
          <w:b/>
          <w:bCs/>
          <w:lang w:val="en-IN"/>
        </w:rPr>
        <w:t xml:space="preserve"> – </w:t>
      </w:r>
      <w:r w:rsidRPr="00DB2999">
        <w:rPr>
          <w:b/>
          <w:bCs/>
          <w:lang w:val="en-IN"/>
        </w:rPr>
        <w:t xml:space="preserve">October 2019                                                                                                                  </w:t>
      </w:r>
    </w:p>
    <w:p w14:paraId="7B5216CF" w14:textId="77777777" w:rsidR="00DB2999" w:rsidRPr="00DB2999" w:rsidRDefault="00DB2999" w:rsidP="00DB2999">
      <w:pPr>
        <w:pStyle w:val="NoSpacing"/>
        <w:rPr>
          <w:sz w:val="10"/>
          <w:lang w:val="en-IN"/>
        </w:rPr>
      </w:pPr>
    </w:p>
    <w:p w14:paraId="0994D353" w14:textId="5B8E40A0" w:rsidR="00DB2999" w:rsidRPr="00DB2999" w:rsidRDefault="00DB2999" w:rsidP="00DB2999">
      <w:pPr>
        <w:pStyle w:val="NoSpacing"/>
        <w:numPr>
          <w:ilvl w:val="0"/>
          <w:numId w:val="130"/>
        </w:numPr>
        <w:rPr>
          <w:lang w:val="en-IN"/>
        </w:rPr>
      </w:pPr>
      <w:r w:rsidRPr="00DB2999">
        <w:rPr>
          <w:lang w:val="en-IN"/>
        </w:rPr>
        <w:t>Company Website: https://www.pathward.com | Provides banking services. The Company offers credit, term loans, start-up and acquisition funding, working capital, expansion financing, and small business loans. Crestmark Bank serves customers in the United States</w:t>
      </w:r>
    </w:p>
    <w:p w14:paraId="14466C27" w14:textId="7868008A" w:rsidR="00DB2999" w:rsidRPr="00DB2999" w:rsidRDefault="00DB2999" w:rsidP="00DB2999">
      <w:pPr>
        <w:pStyle w:val="NoSpacing"/>
        <w:numPr>
          <w:ilvl w:val="0"/>
          <w:numId w:val="130"/>
        </w:numPr>
        <w:rPr>
          <w:lang w:val="en-IN"/>
        </w:rPr>
      </w:pPr>
      <w:r w:rsidRPr="00DB2999">
        <w:rPr>
          <w:lang w:val="en-IN"/>
        </w:rPr>
        <w:t>Basic general Windows 10 &amp; Office 365 troubleshooting, New PC or replacement PC setup troubleshooting, log in issues, password expires, resetting passwords, operational support, connectivity for user to network, printers, deploying laptops and towers to end users (employees) and connecting Dell docking stations, assisting with company imaging/setup migrating from Crestmark domain to Metabank domain, use of Zendesk ticketing system, work with end users (employees) to troubleshoot, resolve their tickets, reply to customer or add internal notes</w:t>
      </w:r>
      <w:r>
        <w:rPr>
          <w:lang w:val="en-IN"/>
        </w:rPr>
        <w:t xml:space="preserve"> </w:t>
      </w:r>
      <w:r w:rsidRPr="00DB2999">
        <w:rPr>
          <w:lang w:val="en-IN"/>
        </w:rPr>
        <w:t>Installs, maintains, upgrades internal computer hardware and software systems used for designing and developing company products, adjusting settings, driver updates, rename PC, changing C: directories, run registry files, run ABL files, copying DLL files to other folders, register of DILL files via Command Prompt, file permissions settings, entering separate file paths to run</w:t>
      </w:r>
      <w:r>
        <w:rPr>
          <w:lang w:val="en-IN"/>
        </w:rPr>
        <w:t xml:space="preserve"> </w:t>
      </w:r>
      <w:r w:rsidRPr="00DB2999">
        <w:rPr>
          <w:lang w:val="en-IN"/>
        </w:rPr>
        <w:t>.exe files, Active Directory password resets, checking configuration manager compliance, shipping of laptops and desktops to remote end users and setup access by phone, VPN setup, password resets, etc.</w:t>
      </w:r>
    </w:p>
    <w:p w14:paraId="6CAFBF40" w14:textId="48E9A8F1" w:rsidR="00DB2999" w:rsidRPr="00DB2999" w:rsidRDefault="00DB2999" w:rsidP="00DB2999">
      <w:pPr>
        <w:pStyle w:val="NoSpacing"/>
        <w:numPr>
          <w:ilvl w:val="0"/>
          <w:numId w:val="130"/>
        </w:numPr>
        <w:rPr>
          <w:lang w:val="en-IN"/>
        </w:rPr>
      </w:pPr>
      <w:r w:rsidRPr="00DB2999">
        <w:rPr>
          <w:lang w:val="en-IN"/>
        </w:rPr>
        <w:lastRenderedPageBreak/>
        <w:t>Controls user access and passwords, monitors usage and performance, trains personnel on system usage, troubleshoots software and hardware issues, supports web access and electronic messaging services and maintains a secure systems environment, looking up software for end users in Kase, (investigating/tracking down users to find computers, providing Level 2 support), use of Microsoft Office 365 Business: Word, PowerPoint, Excel, Access, Outlook</w:t>
      </w:r>
    </w:p>
    <w:p w14:paraId="63FC430A" w14:textId="6D89266D" w:rsidR="00DB2999" w:rsidRPr="00DB2999" w:rsidRDefault="00DB2999" w:rsidP="00DB2999">
      <w:pPr>
        <w:pStyle w:val="NoSpacing"/>
        <w:numPr>
          <w:ilvl w:val="0"/>
          <w:numId w:val="130"/>
        </w:numPr>
        <w:rPr>
          <w:lang w:val="en-IN"/>
        </w:rPr>
      </w:pPr>
      <w:r w:rsidRPr="00DB2999">
        <w:rPr>
          <w:lang w:val="en-IN"/>
        </w:rPr>
        <w:t>Imaging Software Used: Qwest KACE and SCCM - Microsoft System Center Configuration Manager for Imaging of Dell laptops and Dell towers, SCCM Applications Deployed for Systems: Cadence, Nautilus Client, Nautilus Unity Client, Barcoder, CID, ODBC Data Source Administrator, Bitllocker Encryption, Salesforce, Citrix</w:t>
      </w:r>
      <w:r>
        <w:rPr>
          <w:lang w:val="en-IN"/>
        </w:rPr>
        <w:t xml:space="preserve"> </w:t>
      </w:r>
      <w:r w:rsidRPr="00DB2999">
        <w:rPr>
          <w:lang w:val="en-IN"/>
        </w:rPr>
        <w:t>Occasionally collaborated with project managers, IT managers, SI technicians, software engineers, network engineers,   system administrators, inventory and maintaining IT equipment (Desktops, laptops, printers, monitors, hard drives, memory, etc.)</w:t>
      </w:r>
    </w:p>
    <w:p w14:paraId="5FA4CF6A" w14:textId="6AF4C3CE" w:rsidR="00DB2999" w:rsidRPr="00DB2999" w:rsidRDefault="00DB2999" w:rsidP="00DB2999">
      <w:pPr>
        <w:pStyle w:val="NoSpacing"/>
        <w:numPr>
          <w:ilvl w:val="0"/>
          <w:numId w:val="130"/>
        </w:numPr>
        <w:rPr>
          <w:lang w:val="en-IN"/>
        </w:rPr>
      </w:pPr>
      <w:r w:rsidRPr="00DB2999">
        <w:rPr>
          <w:lang w:val="en-IN"/>
        </w:rPr>
        <w:t>Technical Environment: Imaging and setup migrating from Crestmark domain to Metabank domain, PC Deployment, Zendesk ticketing system, SCCM, Password Management, Active Directory, End user support for (employees, managers, directors)</w:t>
      </w:r>
    </w:p>
    <w:p w14:paraId="24513C97" w14:textId="77777777" w:rsidR="00DB2999" w:rsidRDefault="00DB2999" w:rsidP="00DB2999">
      <w:pPr>
        <w:pStyle w:val="NoSpacing"/>
        <w:rPr>
          <w:lang w:val="en-IN"/>
        </w:rPr>
      </w:pPr>
    </w:p>
    <w:p w14:paraId="5988DE7E" w14:textId="77777777" w:rsidR="00DB2999" w:rsidRDefault="00DB2999" w:rsidP="00DB2999">
      <w:pPr>
        <w:pStyle w:val="NoSpacing"/>
        <w:rPr>
          <w:b/>
          <w:bCs/>
          <w:lang w:val="en-IN"/>
        </w:rPr>
      </w:pPr>
      <w:r w:rsidRPr="00DB2999">
        <w:rPr>
          <w:b/>
          <w:bCs/>
          <w:lang w:val="en-IN"/>
        </w:rPr>
        <w:t xml:space="preserve">Aerotek, Inc., | Contractor for May Mobility, Inc., Detroit, Michigan </w:t>
      </w:r>
    </w:p>
    <w:p w14:paraId="50B60E37" w14:textId="4C653A4F" w:rsidR="00DB2999" w:rsidRPr="00DB2999" w:rsidRDefault="00DB2999" w:rsidP="00DB2999">
      <w:pPr>
        <w:pStyle w:val="NoSpacing"/>
        <w:rPr>
          <w:b/>
          <w:bCs/>
          <w:lang w:val="en-IN"/>
        </w:rPr>
      </w:pPr>
      <w:r w:rsidRPr="00DB2999">
        <w:rPr>
          <w:b/>
          <w:bCs/>
          <w:lang w:val="en-IN"/>
        </w:rPr>
        <w:t xml:space="preserve">Desktop Support Autonomous Vehicle Analyst </w:t>
      </w:r>
      <w:r>
        <w:rPr>
          <w:b/>
          <w:bCs/>
          <w:lang w:val="en-IN"/>
        </w:rPr>
        <w:tab/>
      </w:r>
      <w:r>
        <w:rPr>
          <w:b/>
          <w:bCs/>
          <w:lang w:val="en-IN"/>
        </w:rPr>
        <w:tab/>
      </w:r>
      <w:r>
        <w:rPr>
          <w:b/>
          <w:bCs/>
          <w:lang w:val="en-IN"/>
        </w:rPr>
        <w:tab/>
      </w:r>
      <w:r>
        <w:rPr>
          <w:b/>
          <w:bCs/>
          <w:lang w:val="en-IN"/>
        </w:rPr>
        <w:tab/>
      </w:r>
      <w:r>
        <w:rPr>
          <w:b/>
          <w:bCs/>
          <w:lang w:val="en-IN"/>
        </w:rPr>
        <w:tab/>
        <w:t xml:space="preserve">          </w:t>
      </w:r>
      <w:r w:rsidRPr="00DB2999">
        <w:rPr>
          <w:b/>
          <w:bCs/>
          <w:lang w:val="en-IN"/>
        </w:rPr>
        <w:t>June 2018 – March 2019</w:t>
      </w:r>
    </w:p>
    <w:p w14:paraId="4D35AC9C" w14:textId="77777777" w:rsidR="00DB2999" w:rsidRPr="00DB2999" w:rsidRDefault="00DB2999" w:rsidP="00DB2999">
      <w:pPr>
        <w:pStyle w:val="NoSpacing"/>
        <w:rPr>
          <w:sz w:val="10"/>
          <w:lang w:val="en-IN"/>
        </w:rPr>
      </w:pPr>
    </w:p>
    <w:p w14:paraId="734C45B8" w14:textId="43C3E504" w:rsidR="00DB2999" w:rsidRPr="00DB2999" w:rsidRDefault="00DB2999" w:rsidP="00DB2999">
      <w:pPr>
        <w:pStyle w:val="NoSpacing"/>
        <w:numPr>
          <w:ilvl w:val="0"/>
          <w:numId w:val="131"/>
        </w:numPr>
        <w:rPr>
          <w:lang w:val="en-IN"/>
        </w:rPr>
      </w:pPr>
      <w:r w:rsidRPr="00DB2999">
        <w:rPr>
          <w:lang w:val="en-IN"/>
        </w:rPr>
        <w:t xml:space="preserve">Company Website: https://maymobility.com | May Mobility is a technology company focused on delivering safe, self-driving transportation solutions to help reduce congestion, decrease pollution, and create greater economic benefits for urban communities around the world. It was founded in 2017 and is based in Ann Arbor, Michigan </w:t>
      </w:r>
    </w:p>
    <w:p w14:paraId="7155C705" w14:textId="77777777" w:rsidR="00DB2999" w:rsidRDefault="00DB2999" w:rsidP="00DB2999">
      <w:pPr>
        <w:pStyle w:val="NoSpacing"/>
        <w:numPr>
          <w:ilvl w:val="0"/>
          <w:numId w:val="131"/>
        </w:numPr>
        <w:rPr>
          <w:lang w:val="en-IN"/>
        </w:rPr>
      </w:pPr>
      <w:r w:rsidRPr="00DB2999">
        <w:rPr>
          <w:lang w:val="en-IN"/>
        </w:rPr>
        <w:t>Basic general level 1 support troubleshooting of Autonomous Shuttles: Checking of icons, remove SSD drive and download data to laptop, software updates, checking of wire connections, plug in shuttle for charging, troubleshooting of Mumble communication tool</w:t>
      </w:r>
    </w:p>
    <w:p w14:paraId="4DE483F4" w14:textId="488354B7" w:rsidR="00DB2999" w:rsidRPr="00DB2999" w:rsidRDefault="00DB2999" w:rsidP="00DB2999">
      <w:pPr>
        <w:pStyle w:val="NoSpacing"/>
        <w:numPr>
          <w:ilvl w:val="0"/>
          <w:numId w:val="131"/>
        </w:numPr>
        <w:rPr>
          <w:lang w:val="en-IN"/>
        </w:rPr>
      </w:pPr>
      <w:r w:rsidRPr="00DB2999">
        <w:rPr>
          <w:lang w:val="en-IN"/>
        </w:rPr>
        <w:t>Monitoring command center (Base - Linux Ubuntu OS) for autonomous self-driving shuttles in Detroit’s business district Remotely monitoring of RSU’s for AI traffic light signals and troubleshooting via Google forms, occasional realigning, reimaging of RSU cameras for computers, sensors, radars on driverless vehicles, monitoring, adjusting of auto tracking, monitor of status tab for system yes or no, Issues with RSU’s (Road Side Service Unit) could be java script errors, programming errors, network errors, battery issues</w:t>
      </w:r>
    </w:p>
    <w:p w14:paraId="52A70141" w14:textId="41A2BE38" w:rsidR="00DB2999" w:rsidRPr="00DB2999" w:rsidRDefault="00DB2999" w:rsidP="00DB2999">
      <w:pPr>
        <w:pStyle w:val="NoSpacing"/>
        <w:numPr>
          <w:ilvl w:val="0"/>
          <w:numId w:val="131"/>
        </w:numPr>
        <w:rPr>
          <w:lang w:val="en-IN"/>
        </w:rPr>
      </w:pPr>
      <w:r w:rsidRPr="00DB2999">
        <w:rPr>
          <w:lang w:val="en-IN"/>
        </w:rPr>
        <w:t>Communication with Fleet Attendant’s via Android phone/Mumble for ridership and enter in Google forms, communicating IT issues with self-driving vehicles, letting site manager know of problems or engineer, enter in Google forms</w:t>
      </w:r>
    </w:p>
    <w:p w14:paraId="6BE7FDBE" w14:textId="07ED6032" w:rsidR="00DB2999" w:rsidRPr="00DB2999" w:rsidRDefault="00DB2999" w:rsidP="00DB2999">
      <w:pPr>
        <w:pStyle w:val="NoSpacing"/>
        <w:numPr>
          <w:ilvl w:val="0"/>
          <w:numId w:val="131"/>
        </w:numPr>
        <w:rPr>
          <w:lang w:val="en-IN"/>
        </w:rPr>
      </w:pPr>
      <w:r w:rsidRPr="00DB2999">
        <w:rPr>
          <w:lang w:val="en-IN"/>
        </w:rPr>
        <w:t>Monitoring battery levels, health levels, CPU load, memory usage, internal/external disk usage of self-driving vehicles, monitor weather conditions for autonomous driving</w:t>
      </w:r>
    </w:p>
    <w:p w14:paraId="3DFE47C7" w14:textId="0A520EA2" w:rsidR="00DB2999" w:rsidRPr="00DB2999" w:rsidRDefault="00DB2999" w:rsidP="00DB2999">
      <w:pPr>
        <w:pStyle w:val="NoSpacing"/>
        <w:numPr>
          <w:ilvl w:val="0"/>
          <w:numId w:val="131"/>
        </w:numPr>
        <w:rPr>
          <w:lang w:val="en-IN"/>
        </w:rPr>
      </w:pPr>
      <w:r w:rsidRPr="00DB2999">
        <w:rPr>
          <w:lang w:val="en-IN"/>
        </w:rPr>
        <w:t>Occasionally collaborated with robotic engineers, software engineers, site manager</w:t>
      </w:r>
    </w:p>
    <w:p w14:paraId="5F146A8B" w14:textId="154A797C" w:rsidR="00DB2999" w:rsidRPr="00DB2999" w:rsidRDefault="00DB2999" w:rsidP="00DB2999">
      <w:pPr>
        <w:pStyle w:val="NoSpacing"/>
        <w:numPr>
          <w:ilvl w:val="0"/>
          <w:numId w:val="131"/>
        </w:numPr>
        <w:rPr>
          <w:lang w:val="en-IN"/>
        </w:rPr>
      </w:pPr>
      <w:r w:rsidRPr="00DB2999">
        <w:rPr>
          <w:lang w:val="en-IN"/>
        </w:rPr>
        <w:t xml:space="preserve">Technical Environment: Troubleshooting of Autonomous Shuttles, troubleshooting of Mumble communication tool, investigate program errors of RSU’s (Road Side Service Unit): java script errors, programming errors, network errors, battery issues, enter info in Google forms, collaborated with robotic engineers regarding issues with RSU’s         </w:t>
      </w:r>
    </w:p>
    <w:p w14:paraId="2D483AC0" w14:textId="77777777" w:rsidR="00DB2999" w:rsidRPr="00DB2999" w:rsidRDefault="00DB2999" w:rsidP="00DB2999">
      <w:pPr>
        <w:pStyle w:val="NoSpacing"/>
        <w:rPr>
          <w:lang w:val="en-IN"/>
        </w:rPr>
      </w:pPr>
    </w:p>
    <w:p w14:paraId="79AC3178" w14:textId="77777777" w:rsidR="00657CEC" w:rsidRDefault="00DB2999" w:rsidP="00DB2999">
      <w:pPr>
        <w:pStyle w:val="NoSpacing"/>
        <w:rPr>
          <w:b/>
          <w:bCs/>
          <w:lang w:val="en-IN"/>
        </w:rPr>
      </w:pPr>
      <w:r w:rsidRPr="00DB2999">
        <w:rPr>
          <w:b/>
          <w:bCs/>
          <w:lang w:val="en-IN"/>
        </w:rPr>
        <w:t xml:space="preserve">Quality Call, Inc., Berkley, Michigan Remote </w:t>
      </w:r>
    </w:p>
    <w:p w14:paraId="70AA95FB" w14:textId="01152CA8" w:rsidR="00DB2999" w:rsidRPr="00DB2999" w:rsidRDefault="00DB2999" w:rsidP="00DB2999">
      <w:pPr>
        <w:pStyle w:val="NoSpacing"/>
        <w:rPr>
          <w:b/>
          <w:bCs/>
          <w:lang w:val="en-IN"/>
        </w:rPr>
      </w:pPr>
      <w:r w:rsidRPr="00DB2999">
        <w:rPr>
          <w:b/>
          <w:bCs/>
          <w:lang w:val="en-IN"/>
        </w:rPr>
        <w:t xml:space="preserve">Seasonal Freelance Content Creator                                                     </w:t>
      </w:r>
      <w:r w:rsidR="00657CEC">
        <w:rPr>
          <w:b/>
          <w:bCs/>
          <w:lang w:val="en-IN"/>
        </w:rPr>
        <w:tab/>
      </w:r>
      <w:r w:rsidR="00657CEC">
        <w:rPr>
          <w:b/>
          <w:bCs/>
          <w:lang w:val="en-IN"/>
        </w:rPr>
        <w:tab/>
        <w:t xml:space="preserve">            </w:t>
      </w:r>
      <w:r w:rsidRPr="00DB2999">
        <w:rPr>
          <w:b/>
          <w:bCs/>
          <w:lang w:val="en-IN"/>
        </w:rPr>
        <w:t>January 2016 – Present</w:t>
      </w:r>
    </w:p>
    <w:p w14:paraId="67A588BB" w14:textId="77777777" w:rsidR="00657CEC" w:rsidRPr="00657CEC" w:rsidRDefault="00657CEC" w:rsidP="00DB2999">
      <w:pPr>
        <w:pStyle w:val="NoSpacing"/>
        <w:rPr>
          <w:sz w:val="10"/>
          <w:lang w:val="en-IN"/>
        </w:rPr>
      </w:pPr>
    </w:p>
    <w:p w14:paraId="5B48A236" w14:textId="245EE5E0" w:rsidR="00DB2999" w:rsidRPr="00DB2999" w:rsidRDefault="00DB2999" w:rsidP="00657CEC">
      <w:pPr>
        <w:pStyle w:val="NoSpacing"/>
        <w:numPr>
          <w:ilvl w:val="0"/>
          <w:numId w:val="132"/>
        </w:numPr>
        <w:rPr>
          <w:lang w:val="en-IN"/>
        </w:rPr>
      </w:pPr>
      <w:r w:rsidRPr="00DB2999">
        <w:rPr>
          <w:lang w:val="en-IN"/>
        </w:rPr>
        <w:t xml:space="preserve">Company Website: https://www.linkedin.com/company/qualitycallinc | Motor Vehicle Manufacturing and Automotive OEM Professionals in metro Detroit! </w:t>
      </w:r>
    </w:p>
    <w:p w14:paraId="0C83DE57" w14:textId="1D6F7F99" w:rsidR="00DB2999" w:rsidRPr="00DB2999" w:rsidRDefault="00DB2999" w:rsidP="00657CEC">
      <w:pPr>
        <w:pStyle w:val="NoSpacing"/>
        <w:numPr>
          <w:ilvl w:val="0"/>
          <w:numId w:val="132"/>
        </w:numPr>
        <w:rPr>
          <w:lang w:val="en-IN"/>
        </w:rPr>
      </w:pPr>
      <w:r w:rsidRPr="00DB2999">
        <w:rPr>
          <w:lang w:val="en-IN"/>
        </w:rPr>
        <w:t>Meetings twice a month for computer assignments/progress</w:t>
      </w:r>
    </w:p>
    <w:p w14:paraId="39F57896" w14:textId="72871ED6" w:rsidR="00DB2999" w:rsidRPr="00DB2999" w:rsidRDefault="00DB2999" w:rsidP="00657CEC">
      <w:pPr>
        <w:pStyle w:val="NoSpacing"/>
        <w:numPr>
          <w:ilvl w:val="0"/>
          <w:numId w:val="132"/>
        </w:numPr>
        <w:rPr>
          <w:lang w:val="en-IN"/>
        </w:rPr>
      </w:pPr>
      <w:r w:rsidRPr="00DB2999">
        <w:rPr>
          <w:lang w:val="en-IN"/>
        </w:rPr>
        <w:t>Use of Microsoft Office 365 Business: Word, PowerPoint, Excel, Access, Outlook</w:t>
      </w:r>
    </w:p>
    <w:p w14:paraId="191FE930" w14:textId="3B6C83FD" w:rsidR="00DB2999" w:rsidRPr="00DB2999" w:rsidRDefault="00DB2999" w:rsidP="00657CEC">
      <w:pPr>
        <w:pStyle w:val="NoSpacing"/>
        <w:numPr>
          <w:ilvl w:val="0"/>
          <w:numId w:val="132"/>
        </w:numPr>
        <w:rPr>
          <w:lang w:val="en-IN"/>
        </w:rPr>
      </w:pPr>
      <w:r w:rsidRPr="00DB2999">
        <w:rPr>
          <w:lang w:val="en-IN"/>
        </w:rPr>
        <w:lastRenderedPageBreak/>
        <w:t>Compile business cards information according to criteria set by client, organizing and categorizing automotive data in Excel spreadsheets, new automotive information e-mailed to be added, communications through e-mail, office environment setting, attention to details, data entry, meet deadlines, Google searches to verify data of information, current, up to date, researching &amp; navigating websites, extracting applicable data</w:t>
      </w:r>
    </w:p>
    <w:p w14:paraId="78418FFB" w14:textId="05684118" w:rsidR="00DB2999" w:rsidRPr="00DB2999" w:rsidRDefault="00DB2999" w:rsidP="00657CEC">
      <w:pPr>
        <w:pStyle w:val="NoSpacing"/>
        <w:numPr>
          <w:ilvl w:val="0"/>
          <w:numId w:val="132"/>
        </w:numPr>
        <w:rPr>
          <w:lang w:val="en-IN"/>
        </w:rPr>
      </w:pPr>
      <w:r w:rsidRPr="00DB2999">
        <w:rPr>
          <w:lang w:val="en-IN"/>
        </w:rPr>
        <w:t>E-Mail Marketing - AdMail: Administrator for E-mail marketing campaigns, updating newsletters, managing of content, basic photo editing, making graphics/screenshots, and basic general technical troubleshooting of links for e-mail marketing</w:t>
      </w:r>
    </w:p>
    <w:p w14:paraId="063D7D35" w14:textId="0F17AC3F" w:rsidR="00DB2999" w:rsidRPr="00DB2999" w:rsidRDefault="00DB2999" w:rsidP="00657CEC">
      <w:pPr>
        <w:pStyle w:val="NoSpacing"/>
        <w:numPr>
          <w:ilvl w:val="0"/>
          <w:numId w:val="132"/>
        </w:numPr>
        <w:rPr>
          <w:lang w:val="en-IN"/>
        </w:rPr>
      </w:pPr>
      <w:r w:rsidRPr="00DB2999">
        <w:rPr>
          <w:lang w:val="en-IN"/>
        </w:rPr>
        <w:t>Managing of Company YouTube Channel: Video Production &amp; Video editing, animations, visual effects, sound effects, digital advertising &amp; video marketing experience, software used to develop videos: Shotcut, OpenShot</w:t>
      </w:r>
    </w:p>
    <w:p w14:paraId="7FF918D1" w14:textId="658B24E0" w:rsidR="00DB2999" w:rsidRPr="00DB2999" w:rsidRDefault="00DB2999" w:rsidP="00657CEC">
      <w:pPr>
        <w:pStyle w:val="NoSpacing"/>
        <w:numPr>
          <w:ilvl w:val="0"/>
          <w:numId w:val="132"/>
        </w:numPr>
        <w:rPr>
          <w:lang w:val="en-IN"/>
        </w:rPr>
      </w:pPr>
      <w:r w:rsidRPr="00DB2999">
        <w:rPr>
          <w:lang w:val="en-IN"/>
        </w:rPr>
        <w:t>Social Media Development: Facebook, Twitter, LinkedIn business page creation, setup and configuration</w:t>
      </w:r>
    </w:p>
    <w:p w14:paraId="1239FD78" w14:textId="3014423B" w:rsidR="00DB2999" w:rsidRPr="00DB2999" w:rsidRDefault="00DB2999" w:rsidP="00657CEC">
      <w:pPr>
        <w:pStyle w:val="NoSpacing"/>
        <w:numPr>
          <w:ilvl w:val="0"/>
          <w:numId w:val="132"/>
        </w:numPr>
        <w:rPr>
          <w:lang w:val="en-IN"/>
        </w:rPr>
      </w:pPr>
      <w:r w:rsidRPr="00DB2999">
        <w:rPr>
          <w:lang w:val="en-IN"/>
        </w:rPr>
        <w:t xml:space="preserve">Social Media Management: Providing on going social media marketing of business, creating content, images, using Publer, etc. </w:t>
      </w:r>
    </w:p>
    <w:p w14:paraId="55BD9BAA" w14:textId="191D796E" w:rsidR="00DB2999" w:rsidRPr="00DB2999" w:rsidRDefault="00DB2999" w:rsidP="00657CEC">
      <w:pPr>
        <w:pStyle w:val="NoSpacing"/>
        <w:numPr>
          <w:ilvl w:val="0"/>
          <w:numId w:val="132"/>
        </w:numPr>
        <w:rPr>
          <w:lang w:val="en-IN"/>
        </w:rPr>
      </w:pPr>
      <w:r w:rsidRPr="00DB2999">
        <w:rPr>
          <w:lang w:val="en-IN"/>
        </w:rPr>
        <w:t>Business Listing Development: Google, Bing, Yelp, Yahoo business listing page creation, setup and configuration</w:t>
      </w:r>
    </w:p>
    <w:p w14:paraId="6609B600" w14:textId="0B05500B" w:rsidR="00DB2999" w:rsidRPr="00DB2999" w:rsidRDefault="00DB2999" w:rsidP="00657CEC">
      <w:pPr>
        <w:pStyle w:val="NoSpacing"/>
        <w:numPr>
          <w:ilvl w:val="0"/>
          <w:numId w:val="132"/>
        </w:numPr>
        <w:rPr>
          <w:lang w:val="en-IN"/>
        </w:rPr>
      </w:pPr>
      <w:r w:rsidRPr="00DB2999">
        <w:rPr>
          <w:lang w:val="en-IN"/>
        </w:rPr>
        <w:t>Technical Environment: E-mail Marketing, Social Media Management, Video Production, Video Editing, technical troubleshooting of links for e-mail marketing</w:t>
      </w:r>
    </w:p>
    <w:p w14:paraId="1D9817C3" w14:textId="77777777" w:rsidR="00DB2999" w:rsidRPr="00DB2999" w:rsidRDefault="00DB2999" w:rsidP="00DB2999">
      <w:pPr>
        <w:pStyle w:val="NoSpacing"/>
        <w:rPr>
          <w:lang w:val="en-IN"/>
        </w:rPr>
      </w:pPr>
    </w:p>
    <w:p w14:paraId="55C94EE1" w14:textId="77777777" w:rsidR="00657CEC" w:rsidRDefault="00DB2999" w:rsidP="00DB2999">
      <w:pPr>
        <w:pStyle w:val="NoSpacing"/>
        <w:rPr>
          <w:b/>
          <w:bCs/>
          <w:lang w:val="en-IN"/>
        </w:rPr>
      </w:pPr>
      <w:r w:rsidRPr="00657CEC">
        <w:rPr>
          <w:b/>
          <w:bCs/>
          <w:lang w:val="en-IN"/>
        </w:rPr>
        <w:t xml:space="preserve">Ramsoft Systems, Inc., Southfield, Michigan </w:t>
      </w:r>
    </w:p>
    <w:p w14:paraId="6ED44DAF" w14:textId="4CC22CC1" w:rsidR="00DB2999" w:rsidRPr="00657CEC" w:rsidRDefault="00DB2999" w:rsidP="00DB2999">
      <w:pPr>
        <w:pStyle w:val="NoSpacing"/>
        <w:rPr>
          <w:b/>
          <w:bCs/>
          <w:lang w:val="en-IN"/>
        </w:rPr>
      </w:pPr>
      <w:r w:rsidRPr="00657CEC">
        <w:rPr>
          <w:b/>
          <w:bCs/>
          <w:lang w:val="en-IN"/>
        </w:rPr>
        <w:t>IT/Desktop Support (</w:t>
      </w:r>
      <w:r w:rsidR="00657CEC" w:rsidRPr="00657CEC">
        <w:rPr>
          <w:b/>
          <w:bCs/>
          <w:lang w:val="en-IN"/>
        </w:rPr>
        <w:t xml:space="preserve">Intern)  </w:t>
      </w:r>
      <w:r w:rsidRPr="00657CEC">
        <w:rPr>
          <w:b/>
          <w:bCs/>
          <w:lang w:val="en-IN"/>
        </w:rPr>
        <w:t xml:space="preserve">                                            </w:t>
      </w:r>
      <w:r w:rsidR="00657CEC">
        <w:rPr>
          <w:b/>
          <w:bCs/>
          <w:lang w:val="en-IN"/>
        </w:rPr>
        <w:tab/>
      </w:r>
      <w:r w:rsidR="00657CEC">
        <w:rPr>
          <w:b/>
          <w:bCs/>
          <w:lang w:val="en-IN"/>
        </w:rPr>
        <w:tab/>
      </w:r>
      <w:r w:rsidR="00657CEC">
        <w:rPr>
          <w:b/>
          <w:bCs/>
          <w:lang w:val="en-IN"/>
        </w:rPr>
        <w:tab/>
      </w:r>
      <w:r w:rsidR="00657CEC">
        <w:rPr>
          <w:b/>
          <w:bCs/>
          <w:lang w:val="en-IN"/>
        </w:rPr>
        <w:tab/>
        <w:t xml:space="preserve"> November</w:t>
      </w:r>
      <w:r w:rsidRPr="00657CEC">
        <w:rPr>
          <w:b/>
          <w:bCs/>
          <w:lang w:val="en-IN"/>
        </w:rPr>
        <w:t xml:space="preserve"> 2016 – April 2017</w:t>
      </w:r>
    </w:p>
    <w:p w14:paraId="61B5151A" w14:textId="77777777" w:rsidR="00DB2999" w:rsidRPr="00657CEC" w:rsidRDefault="00DB2999" w:rsidP="00DB2999">
      <w:pPr>
        <w:pStyle w:val="NoSpacing"/>
        <w:rPr>
          <w:sz w:val="10"/>
          <w:lang w:val="en-IN"/>
        </w:rPr>
      </w:pPr>
    </w:p>
    <w:p w14:paraId="7AF78140" w14:textId="02B2C4AC" w:rsidR="00DB2999" w:rsidRPr="00DB2999" w:rsidRDefault="00DB2999" w:rsidP="00657CEC">
      <w:pPr>
        <w:pStyle w:val="NoSpacing"/>
        <w:numPr>
          <w:ilvl w:val="0"/>
          <w:numId w:val="133"/>
        </w:numPr>
        <w:rPr>
          <w:lang w:val="en-IN"/>
        </w:rPr>
      </w:pPr>
      <w:r w:rsidRPr="00DB2999">
        <w:rPr>
          <w:lang w:val="en-IN"/>
        </w:rPr>
        <w:t>Company Website: http://ramsoft.net | RSI is a Full-Service Staffing provider helping clients hire TOP talent on Contract, Contract-to-hire and Direct Hire across the United States</w:t>
      </w:r>
    </w:p>
    <w:p w14:paraId="0426694B" w14:textId="04C9B5AE" w:rsidR="00DB2999" w:rsidRPr="00DB2999" w:rsidRDefault="00DB2999" w:rsidP="00657CEC">
      <w:pPr>
        <w:pStyle w:val="NoSpacing"/>
        <w:numPr>
          <w:ilvl w:val="0"/>
          <w:numId w:val="133"/>
        </w:numPr>
        <w:rPr>
          <w:lang w:val="en-IN"/>
        </w:rPr>
      </w:pPr>
      <w:r w:rsidRPr="00DB2999">
        <w:rPr>
          <w:lang w:val="en-IN"/>
        </w:rPr>
        <w:t>Use of Microsoft Office 2013: Word, PowerPoint, Excel, Access, Outlook</w:t>
      </w:r>
    </w:p>
    <w:p w14:paraId="50A20B3B" w14:textId="77777777" w:rsidR="00DB2999" w:rsidRPr="00DB2999" w:rsidRDefault="00DB2999" w:rsidP="00657CEC">
      <w:pPr>
        <w:pStyle w:val="NoSpacing"/>
        <w:numPr>
          <w:ilvl w:val="0"/>
          <w:numId w:val="133"/>
        </w:numPr>
        <w:rPr>
          <w:lang w:val="en-IN"/>
        </w:rPr>
      </w:pPr>
      <w:r w:rsidRPr="00DB2999">
        <w:rPr>
          <w:lang w:val="en-IN"/>
        </w:rPr>
        <w:t>Research of new technologies, software packages, creating Excel spreadsheets, data entry</w:t>
      </w:r>
    </w:p>
    <w:p w14:paraId="7395BDFB" w14:textId="77777777" w:rsidR="00DB2999" w:rsidRPr="00DB2999" w:rsidRDefault="00DB2999" w:rsidP="00657CEC">
      <w:pPr>
        <w:pStyle w:val="NoSpacing"/>
        <w:numPr>
          <w:ilvl w:val="0"/>
          <w:numId w:val="133"/>
        </w:numPr>
        <w:rPr>
          <w:lang w:val="en-IN"/>
        </w:rPr>
      </w:pPr>
      <w:r w:rsidRPr="00DB2999">
        <w:rPr>
          <w:lang w:val="en-IN"/>
        </w:rPr>
        <w:t>Inventory and maintaining IT equipment: (Desktops, laptops, printers, monitors, hard drives, memory, etc.) Malwarebytes, SUPERAntiSpyware used for anti-virus/spyware scans, removal of (adware, spyware, trojans) Installing/uninstalled ram, hard drives, basic troubleshooting, adjusting settings, driver updates, software updates</w:t>
      </w:r>
    </w:p>
    <w:p w14:paraId="52A6476F" w14:textId="494B9480" w:rsidR="00DB2999" w:rsidRPr="00DB2999" w:rsidRDefault="00DB2999" w:rsidP="00657CEC">
      <w:pPr>
        <w:pStyle w:val="NoSpacing"/>
        <w:numPr>
          <w:ilvl w:val="0"/>
          <w:numId w:val="133"/>
        </w:numPr>
        <w:rPr>
          <w:lang w:val="en-IN"/>
        </w:rPr>
      </w:pPr>
      <w:r w:rsidRPr="00DB2999">
        <w:rPr>
          <w:lang w:val="en-IN"/>
        </w:rPr>
        <w:t xml:space="preserve">Installing/uninstalling of software, deploying new workstations for new employees and current employees </w:t>
      </w:r>
    </w:p>
    <w:p w14:paraId="500F53E7" w14:textId="75DF63D0" w:rsidR="00DB2999" w:rsidRPr="00DB2999" w:rsidRDefault="00DB2999" w:rsidP="00657CEC">
      <w:pPr>
        <w:pStyle w:val="NoSpacing"/>
        <w:numPr>
          <w:ilvl w:val="0"/>
          <w:numId w:val="133"/>
        </w:numPr>
        <w:rPr>
          <w:lang w:val="en-IN"/>
        </w:rPr>
      </w:pPr>
      <w:r w:rsidRPr="00DB2999">
        <w:rPr>
          <w:lang w:val="en-IN"/>
        </w:rPr>
        <w:t>Implementation of CRM Applicant Tracking System (ATS), maintain computer terminals for ATS, maintain ATS client    information, prospective sales opportunities, candidate data</w:t>
      </w:r>
    </w:p>
    <w:p w14:paraId="771291F1" w14:textId="5AC670F8" w:rsidR="00DB2999" w:rsidRPr="00DB2999" w:rsidRDefault="00DB2999" w:rsidP="00657CEC">
      <w:pPr>
        <w:pStyle w:val="NoSpacing"/>
        <w:numPr>
          <w:ilvl w:val="0"/>
          <w:numId w:val="133"/>
        </w:numPr>
        <w:rPr>
          <w:lang w:val="en-IN"/>
        </w:rPr>
      </w:pPr>
      <w:r w:rsidRPr="00DB2999">
        <w:rPr>
          <w:lang w:val="en-IN"/>
        </w:rPr>
        <w:t>Removed old workstations/hard drives from old PC’s by bypassing old logins, forgotten passwords and downloaded Ramsoft data, transfer data to USB, backing up MS Outlook PST user files, Word docs, PPT’s files, Excel files, PDF files, maintaining data, basic data analysis, organizing/categorizing into folders, confidential and sensitive information</w:t>
      </w:r>
    </w:p>
    <w:p w14:paraId="1E75C044" w14:textId="439E57B5" w:rsidR="00DB2999" w:rsidRPr="00DB2999" w:rsidRDefault="00DB2999" w:rsidP="00657CEC">
      <w:pPr>
        <w:pStyle w:val="NoSpacing"/>
        <w:numPr>
          <w:ilvl w:val="0"/>
          <w:numId w:val="133"/>
        </w:numPr>
        <w:rPr>
          <w:lang w:val="en-IN"/>
        </w:rPr>
      </w:pPr>
      <w:r w:rsidRPr="00DB2999">
        <w:rPr>
          <w:lang w:val="en-IN"/>
        </w:rPr>
        <w:t>*Developed password cracking tool – Ophcrack*, basic general technical troubleshooting</w:t>
      </w:r>
    </w:p>
    <w:p w14:paraId="31455FE6" w14:textId="4C0D1555" w:rsidR="00DB2999" w:rsidRDefault="00DB2999" w:rsidP="00657CEC">
      <w:pPr>
        <w:pStyle w:val="NoSpacing"/>
        <w:numPr>
          <w:ilvl w:val="0"/>
          <w:numId w:val="133"/>
        </w:numPr>
        <w:rPr>
          <w:lang w:val="en-IN"/>
        </w:rPr>
      </w:pPr>
      <w:r w:rsidRPr="00DB2999">
        <w:rPr>
          <w:lang w:val="en-IN"/>
        </w:rPr>
        <w:t xml:space="preserve">Technical Environment: Inventory of IT equipment, virus/spyware removal, PC Deployment, Hardware Management, Password   Management, End user support for (employees, managers, directors)  </w:t>
      </w:r>
    </w:p>
    <w:p w14:paraId="79F95EAE" w14:textId="77777777" w:rsidR="00DB2999" w:rsidRDefault="00DB2999" w:rsidP="00355B1E">
      <w:pPr>
        <w:pStyle w:val="NoSpacing"/>
        <w:rPr>
          <w:lang w:val="en-IN"/>
        </w:rPr>
      </w:pPr>
    </w:p>
    <w:p w14:paraId="3ED21149" w14:textId="772CE51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39976424" w14:textId="77777777" w:rsidR="00355B1E" w:rsidRDefault="00355B1E" w:rsidP="00355B1E">
      <w:pPr>
        <w:pStyle w:val="NoSpacing"/>
        <w:rPr>
          <w:sz w:val="10"/>
        </w:rPr>
      </w:pPr>
    </w:p>
    <w:p w14:paraId="7499BB07" w14:textId="11800213" w:rsidR="00657CEC" w:rsidRPr="00657CEC" w:rsidRDefault="00657CEC" w:rsidP="00657CEC">
      <w:pPr>
        <w:pStyle w:val="NoSpacing"/>
        <w:numPr>
          <w:ilvl w:val="0"/>
          <w:numId w:val="134"/>
        </w:numPr>
      </w:pPr>
      <w:r w:rsidRPr="00657CEC">
        <w:t>Associate Degree in Applied Science</w:t>
      </w:r>
      <w:r>
        <w:t xml:space="preserve"> – </w:t>
      </w:r>
      <w:r w:rsidRPr="00657CEC">
        <w:t>Oakland Community College, Royal Oak, Michigan</w:t>
      </w:r>
      <w:r>
        <w:t xml:space="preserve"> – </w:t>
      </w:r>
      <w:r w:rsidRPr="00657CEC">
        <w:t>2015</w:t>
      </w:r>
      <w:r>
        <w:t xml:space="preserve"> (</w:t>
      </w:r>
      <w:r w:rsidRPr="00657CEC">
        <w:t>Major: Computer Information Systems, Specialization: Systems Analysis</w:t>
      </w:r>
      <w:r>
        <w:t>)</w:t>
      </w:r>
    </w:p>
    <w:p w14:paraId="20989925" w14:textId="08E38326" w:rsidR="00657CEC" w:rsidRPr="00657CEC" w:rsidRDefault="00657CEC" w:rsidP="00657CEC">
      <w:pPr>
        <w:pStyle w:val="NoSpacing"/>
        <w:numPr>
          <w:ilvl w:val="0"/>
          <w:numId w:val="134"/>
        </w:numPr>
      </w:pPr>
      <w:r w:rsidRPr="00657CEC">
        <w:t>Associate Degree in Applied Science - Oakland Community College, Royal Oak, Michigan</w:t>
      </w:r>
      <w:r>
        <w:t xml:space="preserve"> – </w:t>
      </w:r>
      <w:r w:rsidRPr="00657CEC">
        <w:t>2014</w:t>
      </w:r>
      <w:r>
        <w:t xml:space="preserve"> (</w:t>
      </w:r>
      <w:r w:rsidRPr="00657CEC">
        <w:t>Major: Computer Information Systems, Specialization: Homeland Security</w:t>
      </w:r>
      <w:r>
        <w:t>)</w:t>
      </w:r>
    </w:p>
    <w:p w14:paraId="55E35491" w14:textId="55270438" w:rsidR="00657CEC" w:rsidRPr="00657CEC" w:rsidRDefault="00657CEC" w:rsidP="00657CEC">
      <w:pPr>
        <w:pStyle w:val="NoSpacing"/>
        <w:numPr>
          <w:ilvl w:val="0"/>
          <w:numId w:val="134"/>
        </w:numPr>
      </w:pPr>
      <w:r w:rsidRPr="00657CEC">
        <w:lastRenderedPageBreak/>
        <w:t>Associate Degree in Business Administration - Oakland Community College, Royal Oak, Michigan</w:t>
      </w:r>
      <w:r>
        <w:t xml:space="preserve"> – </w:t>
      </w:r>
      <w:r w:rsidRPr="00657CEC">
        <w:t>2008</w:t>
      </w:r>
      <w:r>
        <w:t xml:space="preserve"> (</w:t>
      </w:r>
      <w:r w:rsidRPr="00657CEC">
        <w:t>Major: Business Administration</w:t>
      </w:r>
      <w:r>
        <w:t>)</w:t>
      </w:r>
    </w:p>
    <w:p w14:paraId="70FE439C" w14:textId="70768C98" w:rsidR="00696282" w:rsidRPr="00657CEC" w:rsidRDefault="00657CEC" w:rsidP="00657CEC">
      <w:pPr>
        <w:pStyle w:val="NoSpacing"/>
        <w:numPr>
          <w:ilvl w:val="0"/>
          <w:numId w:val="134"/>
        </w:numPr>
      </w:pPr>
      <w:r w:rsidRPr="00657CEC">
        <w:t>Groves High School Beverly Hills, Michigan</w:t>
      </w:r>
      <w:r>
        <w:t xml:space="preserve"> – </w:t>
      </w:r>
      <w:r w:rsidRPr="00657CEC">
        <w:t>May, 2000</w:t>
      </w:r>
    </w:p>
    <w:sectPr w:rsidR="00696282" w:rsidRPr="00657CEC" w:rsidSect="0026528C">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A4B32" w14:textId="77777777" w:rsidR="0026528C" w:rsidRDefault="0026528C">
      <w:r>
        <w:separator/>
      </w:r>
    </w:p>
  </w:endnote>
  <w:endnote w:type="continuationSeparator" w:id="0">
    <w:p w14:paraId="7CB4C27A" w14:textId="77777777" w:rsidR="0026528C" w:rsidRDefault="00265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1"/>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40721" w14:textId="77777777" w:rsidR="0026528C" w:rsidRDefault="0026528C">
      <w:r>
        <w:separator/>
      </w:r>
    </w:p>
  </w:footnote>
  <w:footnote w:type="continuationSeparator" w:id="0">
    <w:p w14:paraId="43C4D38A" w14:textId="77777777" w:rsidR="0026528C" w:rsidRDefault="002652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1A2BBB31" w:rsidR="00BF14B3" w:rsidRPr="00654952" w:rsidRDefault="00BF14B3" w:rsidP="009D2991">
    <w:pPr>
      <w:pStyle w:val="NoSpacing"/>
    </w:pPr>
    <w:r w:rsidRPr="00654952">
      <w:rPr>
        <w:b/>
        <w:bCs/>
      </w:rPr>
      <w:t>Candidate Location:</w:t>
    </w:r>
    <w:r w:rsidR="00EC3F6D" w:rsidRPr="00654952">
      <w:t xml:space="preserve"> </w:t>
    </w:r>
    <w:r w:rsidR="00162429" w:rsidRPr="00162429">
      <w:rPr>
        <w:color w:val="000000"/>
      </w:rPr>
      <w:t>17209 Coral Gables Southfield, Michigan 48076</w:t>
    </w:r>
  </w:p>
  <w:p w14:paraId="156BF033" w14:textId="0571E28B" w:rsidR="008411C8" w:rsidRDefault="00BF14B3" w:rsidP="00654952">
    <w:pPr>
      <w:pStyle w:val="NoSpacing"/>
    </w:pPr>
    <w:r w:rsidRPr="000D2BF5">
      <w:rPr>
        <w:b/>
        <w:bCs/>
        <w:lang w:val="en-IN"/>
      </w:rPr>
      <w:t>Candidate E-mail ID:</w:t>
    </w:r>
    <w:r w:rsidRPr="000D2BF5">
      <w:rPr>
        <w:lang w:val="en-IN"/>
      </w:rPr>
      <w:t xml:space="preserve"> </w:t>
    </w:r>
    <w:hyperlink r:id="rId1" w:history="1">
      <w:r w:rsidR="00162429" w:rsidRPr="00361AAD">
        <w:rPr>
          <w:rStyle w:val="Hyperlink"/>
        </w:rPr>
        <w:t>Mark.Szekely@Outlook.com</w:t>
      </w:r>
    </w:hyperlink>
  </w:p>
  <w:p w14:paraId="639D8B28" w14:textId="28B3884D" w:rsidR="00BF14B3" w:rsidRPr="008F0C45" w:rsidRDefault="00BF14B3" w:rsidP="00654952">
    <w:pPr>
      <w:pStyle w:val="NoSpacing"/>
      <w:rPr>
        <w:color w:val="000000"/>
      </w:rPr>
    </w:pPr>
    <w:r w:rsidRPr="00740556">
      <w:rPr>
        <w:b/>
        <w:bCs/>
        <w:lang w:val="en-IN"/>
      </w:rPr>
      <w:t>Contact Number:</w:t>
    </w:r>
    <w:r w:rsidR="004C7072" w:rsidRPr="00740556">
      <w:rPr>
        <w:lang w:val="en-IN"/>
      </w:rPr>
      <w:t xml:space="preserve"> </w:t>
    </w:r>
    <w:r w:rsidR="00162429" w:rsidRPr="00162429">
      <w:rPr>
        <w:color w:val="000000"/>
      </w:rPr>
      <w:t>248</w:t>
    </w:r>
    <w:r w:rsidR="00162429">
      <w:rPr>
        <w:color w:val="000000"/>
      </w:rPr>
      <w:t>-</w:t>
    </w:r>
    <w:r w:rsidR="00162429" w:rsidRPr="00162429">
      <w:rPr>
        <w:color w:val="000000"/>
      </w:rPr>
      <w:t>225-9128</w:t>
    </w:r>
  </w:p>
  <w:p w14:paraId="6360024A" w14:textId="77777777" w:rsidR="00AD5567" w:rsidRPr="002028FD" w:rsidRDefault="00AD5567" w:rsidP="00AD5567">
    <w:pPr>
      <w:pStyle w:val="Header"/>
      <w:rPr>
        <w:rFonts w:asciiTheme="minorHAnsi" w:hAnsiTheme="minorHAnsi" w:cstheme="minorHAnsi"/>
        <w:b/>
        <w:sz w:val="10"/>
        <w:szCs w:val="28"/>
      </w:rPr>
    </w:pPr>
  </w:p>
  <w:p w14:paraId="7F80C079" w14:textId="77777777" w:rsidR="00162429" w:rsidRDefault="00162429" w:rsidP="00552E78">
    <w:pPr>
      <w:pStyle w:val="NoSpacing"/>
      <w:jc w:val="center"/>
      <w:rPr>
        <w:rFonts w:eastAsia="Times New Roman" w:cstheme="minorHAnsi"/>
        <w:b/>
        <w:sz w:val="28"/>
        <w:szCs w:val="28"/>
        <w:lang w:val="en-IN"/>
      </w:rPr>
    </w:pPr>
    <w:r w:rsidRPr="00162429">
      <w:rPr>
        <w:rFonts w:eastAsia="Times New Roman" w:cstheme="minorHAnsi"/>
        <w:b/>
        <w:sz w:val="28"/>
        <w:szCs w:val="28"/>
        <w:lang w:val="en-IN"/>
      </w:rPr>
      <w:t xml:space="preserve">Mark A. Szekely </w:t>
    </w:r>
  </w:p>
  <w:p w14:paraId="62E94D58" w14:textId="77777777" w:rsidR="00541177" w:rsidRPr="00541177" w:rsidRDefault="00541177" w:rsidP="00552E78">
    <w:pPr>
      <w:pStyle w:val="NoSpacing"/>
      <w:jc w:val="center"/>
      <w:rPr>
        <w:b/>
        <w:bCs/>
        <w:sz w:val="1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1CE7747"/>
    <w:multiLevelType w:val="hybridMultilevel"/>
    <w:tmpl w:val="4F025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20345F"/>
    <w:multiLevelType w:val="hybridMultilevel"/>
    <w:tmpl w:val="78AA7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EC7E20"/>
    <w:multiLevelType w:val="hybridMultilevel"/>
    <w:tmpl w:val="C7160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5524A44"/>
    <w:multiLevelType w:val="hybridMultilevel"/>
    <w:tmpl w:val="8D907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7514FE9"/>
    <w:multiLevelType w:val="hybridMultilevel"/>
    <w:tmpl w:val="C4A6A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9595A25"/>
    <w:multiLevelType w:val="hybridMultilevel"/>
    <w:tmpl w:val="FEE8D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0A687452"/>
    <w:multiLevelType w:val="hybridMultilevel"/>
    <w:tmpl w:val="9AE82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ADA08B7"/>
    <w:multiLevelType w:val="hybridMultilevel"/>
    <w:tmpl w:val="0682F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0E5E591E"/>
    <w:multiLevelType w:val="hybridMultilevel"/>
    <w:tmpl w:val="29980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E6E511E"/>
    <w:multiLevelType w:val="hybridMultilevel"/>
    <w:tmpl w:val="8356D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E9F2863"/>
    <w:multiLevelType w:val="hybridMultilevel"/>
    <w:tmpl w:val="E090B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10164D5C"/>
    <w:multiLevelType w:val="hybridMultilevel"/>
    <w:tmpl w:val="EEDAC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03863EB"/>
    <w:multiLevelType w:val="hybridMultilevel"/>
    <w:tmpl w:val="E91A1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1272B55"/>
    <w:multiLevelType w:val="hybridMultilevel"/>
    <w:tmpl w:val="08B08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2C0076C"/>
    <w:multiLevelType w:val="hybridMultilevel"/>
    <w:tmpl w:val="C97C1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E36D89"/>
    <w:multiLevelType w:val="hybridMultilevel"/>
    <w:tmpl w:val="8A2C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5504252"/>
    <w:multiLevelType w:val="hybridMultilevel"/>
    <w:tmpl w:val="2AE61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567562B"/>
    <w:multiLevelType w:val="hybridMultilevel"/>
    <w:tmpl w:val="F0B26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3C2FE0"/>
    <w:multiLevelType w:val="hybridMultilevel"/>
    <w:tmpl w:val="BA7E0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190B6445"/>
    <w:multiLevelType w:val="hybridMultilevel"/>
    <w:tmpl w:val="CAE66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A211353"/>
    <w:multiLevelType w:val="hybridMultilevel"/>
    <w:tmpl w:val="3500A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AD05D32"/>
    <w:multiLevelType w:val="hybridMultilevel"/>
    <w:tmpl w:val="36166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BB5317B"/>
    <w:multiLevelType w:val="hybridMultilevel"/>
    <w:tmpl w:val="D084D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C2602B2"/>
    <w:multiLevelType w:val="hybridMultilevel"/>
    <w:tmpl w:val="196C8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9" w15:restartNumberingAfterBreak="0">
    <w:nsid w:val="1D851E09"/>
    <w:multiLevelType w:val="hybridMultilevel"/>
    <w:tmpl w:val="E7FAF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F802A62"/>
    <w:multiLevelType w:val="hybridMultilevel"/>
    <w:tmpl w:val="5BF2D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20A3328F"/>
    <w:multiLevelType w:val="hybridMultilevel"/>
    <w:tmpl w:val="62224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26D5ADC"/>
    <w:multiLevelType w:val="hybridMultilevel"/>
    <w:tmpl w:val="E9841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3540843"/>
    <w:multiLevelType w:val="hybridMultilevel"/>
    <w:tmpl w:val="404AC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247D7C7A"/>
    <w:multiLevelType w:val="hybridMultilevel"/>
    <w:tmpl w:val="3E9A0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15:restartNumberingAfterBreak="0">
    <w:nsid w:val="24853C1E"/>
    <w:multiLevelType w:val="hybridMultilevel"/>
    <w:tmpl w:val="218A0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28673804"/>
    <w:multiLevelType w:val="hybridMultilevel"/>
    <w:tmpl w:val="F53EE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96A6FEE"/>
    <w:multiLevelType w:val="hybridMultilevel"/>
    <w:tmpl w:val="8430B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4" w15:restartNumberingAfterBreak="0">
    <w:nsid w:val="2CF7345B"/>
    <w:multiLevelType w:val="hybridMultilevel"/>
    <w:tmpl w:val="8CAAB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DD75550"/>
    <w:multiLevelType w:val="hybridMultilevel"/>
    <w:tmpl w:val="69F2F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E4B2FED"/>
    <w:multiLevelType w:val="hybridMultilevel"/>
    <w:tmpl w:val="CA2EE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EE71C5E"/>
    <w:multiLevelType w:val="hybridMultilevel"/>
    <w:tmpl w:val="0B68F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F365D91"/>
    <w:multiLevelType w:val="hybridMultilevel"/>
    <w:tmpl w:val="7CE25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0"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328B3A3C"/>
    <w:multiLevelType w:val="hybridMultilevel"/>
    <w:tmpl w:val="8D5C7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46550FD"/>
    <w:multiLevelType w:val="hybridMultilevel"/>
    <w:tmpl w:val="2CB0E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68D706D"/>
    <w:multiLevelType w:val="hybridMultilevel"/>
    <w:tmpl w:val="87007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6CC6D9F"/>
    <w:multiLevelType w:val="hybridMultilevel"/>
    <w:tmpl w:val="631A4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6" w15:restartNumberingAfterBreak="0">
    <w:nsid w:val="37656361"/>
    <w:multiLevelType w:val="hybridMultilevel"/>
    <w:tmpl w:val="73562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8500CF3"/>
    <w:multiLevelType w:val="hybridMultilevel"/>
    <w:tmpl w:val="EDA0B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A686DC6"/>
    <w:multiLevelType w:val="hybridMultilevel"/>
    <w:tmpl w:val="45428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CB23423"/>
    <w:multiLevelType w:val="hybridMultilevel"/>
    <w:tmpl w:val="9FFC3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DC03C78"/>
    <w:multiLevelType w:val="hybridMultilevel"/>
    <w:tmpl w:val="1B26F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E770ED4"/>
    <w:multiLevelType w:val="hybridMultilevel"/>
    <w:tmpl w:val="FD148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F153C27"/>
    <w:multiLevelType w:val="hybridMultilevel"/>
    <w:tmpl w:val="ED7C6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F1970EA"/>
    <w:multiLevelType w:val="hybridMultilevel"/>
    <w:tmpl w:val="01661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F834A13"/>
    <w:multiLevelType w:val="hybridMultilevel"/>
    <w:tmpl w:val="EBCA3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0176A55"/>
    <w:multiLevelType w:val="hybridMultilevel"/>
    <w:tmpl w:val="1AF0A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7" w15:restartNumberingAfterBreak="0">
    <w:nsid w:val="41C96CBB"/>
    <w:multiLevelType w:val="hybridMultilevel"/>
    <w:tmpl w:val="20FE0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256211C"/>
    <w:multiLevelType w:val="hybridMultilevel"/>
    <w:tmpl w:val="C9C8B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4FE7FEE"/>
    <w:multiLevelType w:val="hybridMultilevel"/>
    <w:tmpl w:val="3B12A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54D5A83"/>
    <w:multiLevelType w:val="hybridMultilevel"/>
    <w:tmpl w:val="E320F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2"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3"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4" w15:restartNumberingAfterBreak="0">
    <w:nsid w:val="470F3B57"/>
    <w:multiLevelType w:val="hybridMultilevel"/>
    <w:tmpl w:val="696CC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86A4FC7"/>
    <w:multiLevelType w:val="hybridMultilevel"/>
    <w:tmpl w:val="A3B86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9CC4D45"/>
    <w:multiLevelType w:val="hybridMultilevel"/>
    <w:tmpl w:val="1C30C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A683142"/>
    <w:multiLevelType w:val="hybridMultilevel"/>
    <w:tmpl w:val="B60A2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B0A0820"/>
    <w:multiLevelType w:val="hybridMultilevel"/>
    <w:tmpl w:val="D0D07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B5002D3"/>
    <w:multiLevelType w:val="hybridMultilevel"/>
    <w:tmpl w:val="0DF4C1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4F98501F"/>
    <w:multiLevelType w:val="hybridMultilevel"/>
    <w:tmpl w:val="08E81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0D133DE"/>
    <w:multiLevelType w:val="hybridMultilevel"/>
    <w:tmpl w:val="33CA2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1223CFF"/>
    <w:multiLevelType w:val="hybridMultilevel"/>
    <w:tmpl w:val="A2C29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1CC37D3"/>
    <w:multiLevelType w:val="hybridMultilevel"/>
    <w:tmpl w:val="C6BE1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5" w15:restartNumberingAfterBreak="0">
    <w:nsid w:val="537448DC"/>
    <w:multiLevelType w:val="hybridMultilevel"/>
    <w:tmpl w:val="C194C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4185616"/>
    <w:multiLevelType w:val="hybridMultilevel"/>
    <w:tmpl w:val="A33EF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82F5A1D"/>
    <w:multiLevelType w:val="hybridMultilevel"/>
    <w:tmpl w:val="8F4E0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92C40DC"/>
    <w:multiLevelType w:val="hybridMultilevel"/>
    <w:tmpl w:val="DE60C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95C6365"/>
    <w:multiLevelType w:val="hybridMultilevel"/>
    <w:tmpl w:val="C3DC5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9AF4F2D"/>
    <w:multiLevelType w:val="hybridMultilevel"/>
    <w:tmpl w:val="8CBA2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AB10925"/>
    <w:multiLevelType w:val="hybridMultilevel"/>
    <w:tmpl w:val="6CE28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C154D8F"/>
    <w:multiLevelType w:val="hybridMultilevel"/>
    <w:tmpl w:val="41280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C2E2246"/>
    <w:multiLevelType w:val="hybridMultilevel"/>
    <w:tmpl w:val="F7DC3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C335DF3"/>
    <w:multiLevelType w:val="hybridMultilevel"/>
    <w:tmpl w:val="0EA07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CD1153B"/>
    <w:multiLevelType w:val="hybridMultilevel"/>
    <w:tmpl w:val="452AD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7"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8" w15:restartNumberingAfterBreak="0">
    <w:nsid w:val="60BA7F17"/>
    <w:multiLevelType w:val="hybridMultilevel"/>
    <w:tmpl w:val="CD7ED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10" w15:restartNumberingAfterBreak="0">
    <w:nsid w:val="611C39DF"/>
    <w:multiLevelType w:val="hybridMultilevel"/>
    <w:tmpl w:val="A7C26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30A3B1F"/>
    <w:multiLevelType w:val="hybridMultilevel"/>
    <w:tmpl w:val="91C22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4A73937"/>
    <w:multiLevelType w:val="hybridMultilevel"/>
    <w:tmpl w:val="44943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4"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5"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6" w15:restartNumberingAfterBreak="0">
    <w:nsid w:val="658C0544"/>
    <w:multiLevelType w:val="hybridMultilevel"/>
    <w:tmpl w:val="48463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62D0B5F"/>
    <w:multiLevelType w:val="hybridMultilevel"/>
    <w:tmpl w:val="D220B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75571B9"/>
    <w:multiLevelType w:val="hybridMultilevel"/>
    <w:tmpl w:val="185E2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0" w15:restartNumberingAfterBreak="0">
    <w:nsid w:val="69B34030"/>
    <w:multiLevelType w:val="hybridMultilevel"/>
    <w:tmpl w:val="8580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AA50DF7"/>
    <w:multiLevelType w:val="hybridMultilevel"/>
    <w:tmpl w:val="EE582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3"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4" w15:restartNumberingAfterBreak="0">
    <w:nsid w:val="6EE50604"/>
    <w:multiLevelType w:val="hybridMultilevel"/>
    <w:tmpl w:val="E4808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0F54673"/>
    <w:multiLevelType w:val="hybridMultilevel"/>
    <w:tmpl w:val="D1600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1CB5472"/>
    <w:multiLevelType w:val="hybridMultilevel"/>
    <w:tmpl w:val="E1040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71F63DEC"/>
    <w:multiLevelType w:val="hybridMultilevel"/>
    <w:tmpl w:val="B5587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72306004"/>
    <w:multiLevelType w:val="hybridMultilevel"/>
    <w:tmpl w:val="96663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72434CF4"/>
    <w:multiLevelType w:val="hybridMultilevel"/>
    <w:tmpl w:val="BE901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31" w15:restartNumberingAfterBreak="0">
    <w:nsid w:val="7523043C"/>
    <w:multiLevelType w:val="hybridMultilevel"/>
    <w:tmpl w:val="22AA50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3" w15:restartNumberingAfterBreak="0">
    <w:nsid w:val="77EE4149"/>
    <w:multiLevelType w:val="hybridMultilevel"/>
    <w:tmpl w:val="ADEA9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7877319D"/>
    <w:multiLevelType w:val="hybridMultilevel"/>
    <w:tmpl w:val="29F29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78FE7ECC"/>
    <w:multiLevelType w:val="hybridMultilevel"/>
    <w:tmpl w:val="4ACCD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791A34BD"/>
    <w:multiLevelType w:val="hybridMultilevel"/>
    <w:tmpl w:val="D53E5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7A636986"/>
    <w:multiLevelType w:val="hybridMultilevel"/>
    <w:tmpl w:val="05E6B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7AF25763"/>
    <w:multiLevelType w:val="hybridMultilevel"/>
    <w:tmpl w:val="8CC00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119"/>
  </w:num>
  <w:num w:numId="3" w16cid:durableId="139352410">
    <w:abstractNumId w:val="122"/>
  </w:num>
  <w:num w:numId="4" w16cid:durableId="1139345333">
    <w:abstractNumId w:val="106"/>
  </w:num>
  <w:num w:numId="5" w16cid:durableId="1566716753">
    <w:abstractNumId w:val="81"/>
  </w:num>
  <w:num w:numId="6" w16cid:durableId="862130666">
    <w:abstractNumId w:val="31"/>
  </w:num>
  <w:num w:numId="7" w16cid:durableId="2013292984">
    <w:abstractNumId w:val="123"/>
  </w:num>
  <w:num w:numId="8" w16cid:durableId="777530213">
    <w:abstractNumId w:val="140"/>
  </w:num>
  <w:num w:numId="9" w16cid:durableId="1192037481">
    <w:abstractNumId w:val="60"/>
  </w:num>
  <w:num w:numId="10" w16cid:durableId="263391843">
    <w:abstractNumId w:val="132"/>
  </w:num>
  <w:num w:numId="11" w16cid:durableId="66726532">
    <w:abstractNumId w:val="109"/>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134"/>
  </w:num>
  <w:num w:numId="14" w16cid:durableId="1133476638">
    <w:abstractNumId w:val="83"/>
  </w:num>
  <w:num w:numId="15" w16cid:durableId="337585252">
    <w:abstractNumId w:val="130"/>
  </w:num>
  <w:num w:numId="16" w16cid:durableId="2061587357">
    <w:abstractNumId w:val="113"/>
  </w:num>
  <w:num w:numId="17" w16cid:durableId="1065491973">
    <w:abstractNumId w:val="45"/>
  </w:num>
  <w:num w:numId="18" w16cid:durableId="1318266233">
    <w:abstractNumId w:val="41"/>
  </w:num>
  <w:num w:numId="19" w16cid:durableId="526874085">
    <w:abstractNumId w:val="107"/>
  </w:num>
  <w:num w:numId="20" w16cid:durableId="844248676">
    <w:abstractNumId w:val="53"/>
  </w:num>
  <w:num w:numId="21" w16cid:durableId="284892896">
    <w:abstractNumId w:val="82"/>
  </w:num>
  <w:num w:numId="22" w16cid:durableId="605190378">
    <w:abstractNumId w:val="38"/>
  </w:num>
  <w:num w:numId="23" w16cid:durableId="509416459">
    <w:abstractNumId w:val="49"/>
  </w:num>
  <w:num w:numId="24" w16cid:durableId="1935087531">
    <w:abstractNumId w:val="18"/>
  </w:num>
  <w:num w:numId="25" w16cid:durableId="1366129160">
    <w:abstractNumId w:val="22"/>
  </w:num>
  <w:num w:numId="26" w16cid:durableId="1003901784">
    <w:abstractNumId w:val="115"/>
  </w:num>
  <w:num w:numId="27" w16cid:durableId="543714750">
    <w:abstractNumId w:val="76"/>
  </w:num>
  <w:num w:numId="28" w16cid:durableId="504515879">
    <w:abstractNumId w:val="32"/>
  </w:num>
  <w:num w:numId="29" w16cid:durableId="1754471848">
    <w:abstractNumId w:val="47"/>
  </w:num>
  <w:num w:numId="30" w16cid:durableId="553084479">
    <w:abstractNumId w:val="94"/>
  </w:num>
  <w:num w:numId="31" w16cid:durableId="1454204984">
    <w:abstractNumId w:val="65"/>
  </w:num>
  <w:num w:numId="32" w16cid:durableId="1183738669">
    <w:abstractNumId w:val="15"/>
  </w:num>
  <w:num w:numId="33" w16cid:durableId="128592335">
    <w:abstractNumId w:val="50"/>
  </w:num>
  <w:num w:numId="34" w16cid:durableId="187452677">
    <w:abstractNumId w:val="59"/>
  </w:num>
  <w:num w:numId="35" w16cid:durableId="972758455">
    <w:abstractNumId w:val="114"/>
  </w:num>
  <w:num w:numId="36" w16cid:durableId="1806044666">
    <w:abstractNumId w:val="93"/>
  </w:num>
  <w:num w:numId="37" w16cid:durableId="645164339">
    <w:abstractNumId w:val="28"/>
  </w:num>
  <w:num w:numId="38" w16cid:durableId="1447503536">
    <w:abstractNumId w:val="117"/>
  </w:num>
  <w:num w:numId="39" w16cid:durableId="1843397485">
    <w:abstractNumId w:val="56"/>
  </w:num>
  <w:num w:numId="40" w16cid:durableId="2090535714">
    <w:abstractNumId w:val="88"/>
  </w:num>
  <w:num w:numId="41" w16cid:durableId="239800336">
    <w:abstractNumId w:val="135"/>
  </w:num>
  <w:num w:numId="42" w16cid:durableId="660548876">
    <w:abstractNumId w:val="95"/>
  </w:num>
  <w:num w:numId="43" w16cid:durableId="420881523">
    <w:abstractNumId w:val="26"/>
  </w:num>
  <w:num w:numId="44" w16cid:durableId="1801151149">
    <w:abstractNumId w:val="75"/>
  </w:num>
  <w:num w:numId="45" w16cid:durableId="1699043149">
    <w:abstractNumId w:val="124"/>
  </w:num>
  <w:num w:numId="46" w16cid:durableId="1842432915">
    <w:abstractNumId w:val="23"/>
  </w:num>
  <w:num w:numId="47" w16cid:durableId="1097794573">
    <w:abstractNumId w:val="11"/>
  </w:num>
  <w:num w:numId="48" w16cid:durableId="307513669">
    <w:abstractNumId w:val="51"/>
  </w:num>
  <w:num w:numId="49" w16cid:durableId="874342674">
    <w:abstractNumId w:val="34"/>
  </w:num>
  <w:num w:numId="50" w16cid:durableId="1358239989">
    <w:abstractNumId w:val="27"/>
  </w:num>
  <w:num w:numId="51" w16cid:durableId="784471315">
    <w:abstractNumId w:val="36"/>
  </w:num>
  <w:num w:numId="52" w16cid:durableId="1374892077">
    <w:abstractNumId w:val="121"/>
  </w:num>
  <w:num w:numId="53" w16cid:durableId="1750540444">
    <w:abstractNumId w:val="68"/>
  </w:num>
  <w:num w:numId="54" w16cid:durableId="1224029214">
    <w:abstractNumId w:val="29"/>
  </w:num>
  <w:num w:numId="55" w16cid:durableId="495613088">
    <w:abstractNumId w:val="133"/>
  </w:num>
  <w:num w:numId="56" w16cid:durableId="1504052095">
    <w:abstractNumId w:val="102"/>
  </w:num>
  <w:num w:numId="57" w16cid:durableId="1619482172">
    <w:abstractNumId w:val="12"/>
  </w:num>
  <w:num w:numId="58" w16cid:durableId="1347639360">
    <w:abstractNumId w:val="111"/>
  </w:num>
  <w:num w:numId="59" w16cid:durableId="1461610606">
    <w:abstractNumId w:val="46"/>
  </w:num>
  <w:num w:numId="60" w16cid:durableId="1003780336">
    <w:abstractNumId w:val="116"/>
  </w:num>
  <w:num w:numId="61" w16cid:durableId="1180587685">
    <w:abstractNumId w:val="54"/>
  </w:num>
  <w:num w:numId="62" w16cid:durableId="985623110">
    <w:abstractNumId w:val="86"/>
  </w:num>
  <w:num w:numId="63" w16cid:durableId="671491400">
    <w:abstractNumId w:val="118"/>
  </w:num>
  <w:num w:numId="64" w16cid:durableId="1678573769">
    <w:abstractNumId w:val="78"/>
  </w:num>
  <w:num w:numId="65" w16cid:durableId="958955144">
    <w:abstractNumId w:val="138"/>
  </w:num>
  <w:num w:numId="66" w16cid:durableId="1846477899">
    <w:abstractNumId w:val="96"/>
  </w:num>
  <w:num w:numId="67" w16cid:durableId="1144395824">
    <w:abstractNumId w:val="58"/>
  </w:num>
  <w:num w:numId="68" w16cid:durableId="1141922293">
    <w:abstractNumId w:val="103"/>
  </w:num>
  <w:num w:numId="69" w16cid:durableId="1697851072">
    <w:abstractNumId w:val="90"/>
  </w:num>
  <w:num w:numId="70" w16cid:durableId="663625384">
    <w:abstractNumId w:val="77"/>
  </w:num>
  <w:num w:numId="71" w16cid:durableId="380789272">
    <w:abstractNumId w:val="13"/>
  </w:num>
  <w:num w:numId="72" w16cid:durableId="1628001940">
    <w:abstractNumId w:val="61"/>
  </w:num>
  <w:num w:numId="73" w16cid:durableId="451175267">
    <w:abstractNumId w:val="37"/>
  </w:num>
  <w:num w:numId="74" w16cid:durableId="2123913806">
    <w:abstractNumId w:val="43"/>
  </w:num>
  <w:num w:numId="75" w16cid:durableId="1948077593">
    <w:abstractNumId w:val="100"/>
  </w:num>
  <w:num w:numId="76" w16cid:durableId="1673604175">
    <w:abstractNumId w:val="10"/>
  </w:num>
  <w:num w:numId="77" w16cid:durableId="1793599364">
    <w:abstractNumId w:val="67"/>
  </w:num>
  <w:num w:numId="78" w16cid:durableId="1525631579">
    <w:abstractNumId w:val="104"/>
  </w:num>
  <w:num w:numId="79" w16cid:durableId="1602253361">
    <w:abstractNumId w:val="20"/>
  </w:num>
  <w:num w:numId="80" w16cid:durableId="984504896">
    <w:abstractNumId w:val="48"/>
  </w:num>
  <w:num w:numId="81" w16cid:durableId="2011253736">
    <w:abstractNumId w:val="71"/>
  </w:num>
  <w:num w:numId="82" w16cid:durableId="2059821720">
    <w:abstractNumId w:val="73"/>
  </w:num>
  <w:num w:numId="83" w16cid:durableId="1548419516">
    <w:abstractNumId w:val="57"/>
  </w:num>
  <w:num w:numId="84" w16cid:durableId="318118718">
    <w:abstractNumId w:val="89"/>
  </w:num>
  <w:num w:numId="85" w16cid:durableId="1481534934">
    <w:abstractNumId w:val="14"/>
  </w:num>
  <w:num w:numId="86" w16cid:durableId="1400011962">
    <w:abstractNumId w:val="84"/>
  </w:num>
  <w:num w:numId="87" w16cid:durableId="2012759148">
    <w:abstractNumId w:val="64"/>
  </w:num>
  <w:num w:numId="88" w16cid:durableId="1438058702">
    <w:abstractNumId w:val="17"/>
  </w:num>
  <w:num w:numId="89" w16cid:durableId="1283728890">
    <w:abstractNumId w:val="42"/>
  </w:num>
  <w:num w:numId="90" w16cid:durableId="1107311088">
    <w:abstractNumId w:val="136"/>
  </w:num>
  <w:num w:numId="91" w16cid:durableId="1886988148">
    <w:abstractNumId w:val="79"/>
  </w:num>
  <w:num w:numId="92" w16cid:durableId="598760297">
    <w:abstractNumId w:val="33"/>
  </w:num>
  <w:num w:numId="93" w16cid:durableId="1305890976">
    <w:abstractNumId w:val="105"/>
  </w:num>
  <w:num w:numId="94" w16cid:durableId="168836406">
    <w:abstractNumId w:val="24"/>
  </w:num>
  <w:num w:numId="95" w16cid:durableId="354158237">
    <w:abstractNumId w:val="131"/>
  </w:num>
  <w:num w:numId="96" w16cid:durableId="620461450">
    <w:abstractNumId w:val="101"/>
  </w:num>
  <w:num w:numId="97" w16cid:durableId="1834494443">
    <w:abstractNumId w:val="110"/>
  </w:num>
  <w:num w:numId="98" w16cid:durableId="539561290">
    <w:abstractNumId w:val="25"/>
  </w:num>
  <w:num w:numId="99" w16cid:durableId="1294628596">
    <w:abstractNumId w:val="70"/>
  </w:num>
  <w:num w:numId="100" w16cid:durableId="1462185314">
    <w:abstractNumId w:val="72"/>
  </w:num>
  <w:num w:numId="101" w16cid:durableId="1007027505">
    <w:abstractNumId w:val="120"/>
  </w:num>
  <w:num w:numId="102" w16cid:durableId="1017538213">
    <w:abstractNumId w:val="21"/>
  </w:num>
  <w:num w:numId="103" w16cid:durableId="1912692977">
    <w:abstractNumId w:val="97"/>
  </w:num>
  <w:num w:numId="104" w16cid:durableId="2099518131">
    <w:abstractNumId w:val="126"/>
  </w:num>
  <w:num w:numId="105" w16cid:durableId="1855024982">
    <w:abstractNumId w:val="137"/>
  </w:num>
  <w:num w:numId="106" w16cid:durableId="1559978554">
    <w:abstractNumId w:val="30"/>
  </w:num>
  <w:num w:numId="107" w16cid:durableId="765226963">
    <w:abstractNumId w:val="66"/>
  </w:num>
  <w:num w:numId="108" w16cid:durableId="1694258889">
    <w:abstractNumId w:val="55"/>
  </w:num>
  <w:num w:numId="109" w16cid:durableId="140317313">
    <w:abstractNumId w:val="40"/>
  </w:num>
  <w:num w:numId="110" w16cid:durableId="55051846">
    <w:abstractNumId w:val="85"/>
  </w:num>
  <w:num w:numId="111" w16cid:durableId="1349717482">
    <w:abstractNumId w:val="127"/>
  </w:num>
  <w:num w:numId="112" w16cid:durableId="933826491">
    <w:abstractNumId w:val="63"/>
  </w:num>
  <w:num w:numId="113" w16cid:durableId="1380401884">
    <w:abstractNumId w:val="62"/>
  </w:num>
  <w:num w:numId="114" w16cid:durableId="56126709">
    <w:abstractNumId w:val="92"/>
  </w:num>
  <w:num w:numId="115" w16cid:durableId="1770736336">
    <w:abstractNumId w:val="112"/>
  </w:num>
  <w:num w:numId="116" w16cid:durableId="498497176">
    <w:abstractNumId w:val="139"/>
  </w:num>
  <w:num w:numId="117" w16cid:durableId="613831108">
    <w:abstractNumId w:val="9"/>
  </w:num>
  <w:num w:numId="118" w16cid:durableId="1496262620">
    <w:abstractNumId w:val="108"/>
  </w:num>
  <w:num w:numId="119" w16cid:durableId="1416319957">
    <w:abstractNumId w:val="98"/>
  </w:num>
  <w:num w:numId="120" w16cid:durableId="439765940">
    <w:abstractNumId w:val="129"/>
  </w:num>
  <w:num w:numId="121" w16cid:durableId="1736512473">
    <w:abstractNumId w:val="44"/>
  </w:num>
  <w:num w:numId="122" w16cid:durableId="2065713715">
    <w:abstractNumId w:val="87"/>
  </w:num>
  <w:num w:numId="123" w16cid:durableId="1089044151">
    <w:abstractNumId w:val="19"/>
  </w:num>
  <w:num w:numId="124" w16cid:durableId="1839227109">
    <w:abstractNumId w:val="128"/>
  </w:num>
  <w:num w:numId="125" w16cid:durableId="373579515">
    <w:abstractNumId w:val="35"/>
  </w:num>
  <w:num w:numId="126" w16cid:durableId="1160537973">
    <w:abstractNumId w:val="91"/>
  </w:num>
  <w:num w:numId="127" w16cid:durableId="1762221764">
    <w:abstractNumId w:val="80"/>
  </w:num>
  <w:num w:numId="128" w16cid:durableId="1672875769">
    <w:abstractNumId w:val="16"/>
  </w:num>
  <w:num w:numId="129" w16cid:durableId="1540429850">
    <w:abstractNumId w:val="99"/>
  </w:num>
  <w:num w:numId="130" w16cid:durableId="466162609">
    <w:abstractNumId w:val="39"/>
  </w:num>
  <w:num w:numId="131" w16cid:durableId="1770151363">
    <w:abstractNumId w:val="69"/>
  </w:num>
  <w:num w:numId="132" w16cid:durableId="140082983">
    <w:abstractNumId w:val="74"/>
  </w:num>
  <w:num w:numId="133" w16cid:durableId="834226637">
    <w:abstractNumId w:val="125"/>
  </w:num>
  <w:num w:numId="134" w16cid:durableId="604924955">
    <w:abstractNumId w:val="5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A03"/>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57949"/>
    <w:rsid w:val="000627FC"/>
    <w:rsid w:val="000705D0"/>
    <w:rsid w:val="00070D40"/>
    <w:rsid w:val="00072569"/>
    <w:rsid w:val="00076ED5"/>
    <w:rsid w:val="0007787C"/>
    <w:rsid w:val="00083644"/>
    <w:rsid w:val="0008376A"/>
    <w:rsid w:val="0008587E"/>
    <w:rsid w:val="000916E5"/>
    <w:rsid w:val="00092DA2"/>
    <w:rsid w:val="00093B00"/>
    <w:rsid w:val="00094625"/>
    <w:rsid w:val="0009578A"/>
    <w:rsid w:val="00096E76"/>
    <w:rsid w:val="000A39DF"/>
    <w:rsid w:val="000A3F25"/>
    <w:rsid w:val="000A4644"/>
    <w:rsid w:val="000B1874"/>
    <w:rsid w:val="000B19AF"/>
    <w:rsid w:val="000B5661"/>
    <w:rsid w:val="000B58A0"/>
    <w:rsid w:val="000B7D48"/>
    <w:rsid w:val="000B7F8C"/>
    <w:rsid w:val="000C2623"/>
    <w:rsid w:val="000C4FC3"/>
    <w:rsid w:val="000C57F8"/>
    <w:rsid w:val="000D0109"/>
    <w:rsid w:val="000D0560"/>
    <w:rsid w:val="000D2BF5"/>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8B8"/>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1D2F"/>
    <w:rsid w:val="00143F52"/>
    <w:rsid w:val="0014542A"/>
    <w:rsid w:val="00151F21"/>
    <w:rsid w:val="001528A7"/>
    <w:rsid w:val="00154466"/>
    <w:rsid w:val="001559D1"/>
    <w:rsid w:val="00156EFD"/>
    <w:rsid w:val="00162429"/>
    <w:rsid w:val="00162BF4"/>
    <w:rsid w:val="00162D7B"/>
    <w:rsid w:val="0016461A"/>
    <w:rsid w:val="00176F71"/>
    <w:rsid w:val="00181B74"/>
    <w:rsid w:val="0018509B"/>
    <w:rsid w:val="00186DDF"/>
    <w:rsid w:val="0019004D"/>
    <w:rsid w:val="0019159B"/>
    <w:rsid w:val="001A5F25"/>
    <w:rsid w:val="001B46BC"/>
    <w:rsid w:val="001C14D9"/>
    <w:rsid w:val="001C1C4D"/>
    <w:rsid w:val="001D093A"/>
    <w:rsid w:val="001D0CFF"/>
    <w:rsid w:val="001D2855"/>
    <w:rsid w:val="001D2BA7"/>
    <w:rsid w:val="001D6B23"/>
    <w:rsid w:val="001E0884"/>
    <w:rsid w:val="001E3245"/>
    <w:rsid w:val="001E4213"/>
    <w:rsid w:val="001E4FCA"/>
    <w:rsid w:val="001E7EF4"/>
    <w:rsid w:val="001F1B48"/>
    <w:rsid w:val="001F520E"/>
    <w:rsid w:val="001F75AD"/>
    <w:rsid w:val="002005A0"/>
    <w:rsid w:val="002028FD"/>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528C"/>
    <w:rsid w:val="00266696"/>
    <w:rsid w:val="00266A5C"/>
    <w:rsid w:val="00266EFC"/>
    <w:rsid w:val="002719A8"/>
    <w:rsid w:val="00272D68"/>
    <w:rsid w:val="002741FC"/>
    <w:rsid w:val="0027782E"/>
    <w:rsid w:val="00277E62"/>
    <w:rsid w:val="00284097"/>
    <w:rsid w:val="00284988"/>
    <w:rsid w:val="00285023"/>
    <w:rsid w:val="00293168"/>
    <w:rsid w:val="002960F4"/>
    <w:rsid w:val="002A0778"/>
    <w:rsid w:val="002A2C36"/>
    <w:rsid w:val="002A5967"/>
    <w:rsid w:val="002A77A4"/>
    <w:rsid w:val="002B2582"/>
    <w:rsid w:val="002B2941"/>
    <w:rsid w:val="002B58FD"/>
    <w:rsid w:val="002C06C7"/>
    <w:rsid w:val="002C08E8"/>
    <w:rsid w:val="002C29EE"/>
    <w:rsid w:val="002C3075"/>
    <w:rsid w:val="002C321C"/>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141"/>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3D73"/>
    <w:rsid w:val="00346707"/>
    <w:rsid w:val="0034773C"/>
    <w:rsid w:val="00352507"/>
    <w:rsid w:val="00354471"/>
    <w:rsid w:val="00355B1E"/>
    <w:rsid w:val="0035690D"/>
    <w:rsid w:val="00357453"/>
    <w:rsid w:val="00360DBE"/>
    <w:rsid w:val="003610FB"/>
    <w:rsid w:val="003639FE"/>
    <w:rsid w:val="0036552E"/>
    <w:rsid w:val="00371797"/>
    <w:rsid w:val="00372051"/>
    <w:rsid w:val="00372101"/>
    <w:rsid w:val="00373FD2"/>
    <w:rsid w:val="0037697F"/>
    <w:rsid w:val="0037737E"/>
    <w:rsid w:val="0037758A"/>
    <w:rsid w:val="00377ACD"/>
    <w:rsid w:val="003830AE"/>
    <w:rsid w:val="003831D0"/>
    <w:rsid w:val="00383C57"/>
    <w:rsid w:val="00385079"/>
    <w:rsid w:val="00385233"/>
    <w:rsid w:val="00397154"/>
    <w:rsid w:val="003A2800"/>
    <w:rsid w:val="003A2A01"/>
    <w:rsid w:val="003A2D25"/>
    <w:rsid w:val="003A320E"/>
    <w:rsid w:val="003A5C39"/>
    <w:rsid w:val="003A6D09"/>
    <w:rsid w:val="003B0287"/>
    <w:rsid w:val="003B169E"/>
    <w:rsid w:val="003B2ADF"/>
    <w:rsid w:val="003B3010"/>
    <w:rsid w:val="003B4EAD"/>
    <w:rsid w:val="003B6182"/>
    <w:rsid w:val="003C3BB7"/>
    <w:rsid w:val="003C3DB0"/>
    <w:rsid w:val="003C4A9C"/>
    <w:rsid w:val="003C593F"/>
    <w:rsid w:val="003C5CB9"/>
    <w:rsid w:val="003C63C9"/>
    <w:rsid w:val="003D1373"/>
    <w:rsid w:val="003D14FE"/>
    <w:rsid w:val="003D362E"/>
    <w:rsid w:val="003D3CCA"/>
    <w:rsid w:val="003D3DF9"/>
    <w:rsid w:val="003D4FFF"/>
    <w:rsid w:val="003D67D4"/>
    <w:rsid w:val="003D75F4"/>
    <w:rsid w:val="003D7674"/>
    <w:rsid w:val="003E08BC"/>
    <w:rsid w:val="003E76FE"/>
    <w:rsid w:val="003F2572"/>
    <w:rsid w:val="003F292A"/>
    <w:rsid w:val="00400457"/>
    <w:rsid w:val="00410B59"/>
    <w:rsid w:val="00411E7B"/>
    <w:rsid w:val="00413953"/>
    <w:rsid w:val="0041611E"/>
    <w:rsid w:val="0041678F"/>
    <w:rsid w:val="00416C71"/>
    <w:rsid w:val="004176FC"/>
    <w:rsid w:val="00420329"/>
    <w:rsid w:val="00420693"/>
    <w:rsid w:val="00420D56"/>
    <w:rsid w:val="0042382F"/>
    <w:rsid w:val="00424A3B"/>
    <w:rsid w:val="004273BA"/>
    <w:rsid w:val="00431077"/>
    <w:rsid w:val="00431B4D"/>
    <w:rsid w:val="00431D02"/>
    <w:rsid w:val="00436A08"/>
    <w:rsid w:val="00440E60"/>
    <w:rsid w:val="0044294E"/>
    <w:rsid w:val="004436F6"/>
    <w:rsid w:val="0044666E"/>
    <w:rsid w:val="004500CF"/>
    <w:rsid w:val="0045283D"/>
    <w:rsid w:val="00454701"/>
    <w:rsid w:val="004550D1"/>
    <w:rsid w:val="00456DFB"/>
    <w:rsid w:val="0045764D"/>
    <w:rsid w:val="00462B77"/>
    <w:rsid w:val="00466A44"/>
    <w:rsid w:val="004705F3"/>
    <w:rsid w:val="00473DB1"/>
    <w:rsid w:val="00474B34"/>
    <w:rsid w:val="00474C47"/>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0BF0"/>
    <w:rsid w:val="004B209F"/>
    <w:rsid w:val="004B47F2"/>
    <w:rsid w:val="004B4A32"/>
    <w:rsid w:val="004B5277"/>
    <w:rsid w:val="004C24AD"/>
    <w:rsid w:val="004C2E59"/>
    <w:rsid w:val="004C5AB1"/>
    <w:rsid w:val="004C6508"/>
    <w:rsid w:val="004C7072"/>
    <w:rsid w:val="004D224E"/>
    <w:rsid w:val="004D54AD"/>
    <w:rsid w:val="004E176A"/>
    <w:rsid w:val="004E1AE9"/>
    <w:rsid w:val="004E33D7"/>
    <w:rsid w:val="004E3F40"/>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3B09"/>
    <w:rsid w:val="005241B1"/>
    <w:rsid w:val="00526C25"/>
    <w:rsid w:val="00527910"/>
    <w:rsid w:val="00532972"/>
    <w:rsid w:val="005331ED"/>
    <w:rsid w:val="00533B61"/>
    <w:rsid w:val="00540A83"/>
    <w:rsid w:val="00541177"/>
    <w:rsid w:val="00543622"/>
    <w:rsid w:val="00543886"/>
    <w:rsid w:val="005464F8"/>
    <w:rsid w:val="00552E78"/>
    <w:rsid w:val="00554A98"/>
    <w:rsid w:val="00555298"/>
    <w:rsid w:val="00556F07"/>
    <w:rsid w:val="00561123"/>
    <w:rsid w:val="00564FB3"/>
    <w:rsid w:val="00566E50"/>
    <w:rsid w:val="00570A2D"/>
    <w:rsid w:val="00576A3F"/>
    <w:rsid w:val="00577B5B"/>
    <w:rsid w:val="005809AC"/>
    <w:rsid w:val="005866AF"/>
    <w:rsid w:val="0059019B"/>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01596"/>
    <w:rsid w:val="006116C4"/>
    <w:rsid w:val="006211DB"/>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5691B"/>
    <w:rsid w:val="00657CEC"/>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96282"/>
    <w:rsid w:val="006A1629"/>
    <w:rsid w:val="006A4E16"/>
    <w:rsid w:val="006A75CD"/>
    <w:rsid w:val="006B03F5"/>
    <w:rsid w:val="006B049D"/>
    <w:rsid w:val="006B625B"/>
    <w:rsid w:val="006C20EF"/>
    <w:rsid w:val="006C41D0"/>
    <w:rsid w:val="006C5D89"/>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5999"/>
    <w:rsid w:val="007071F0"/>
    <w:rsid w:val="00707F0C"/>
    <w:rsid w:val="007109D9"/>
    <w:rsid w:val="00714ED9"/>
    <w:rsid w:val="00716681"/>
    <w:rsid w:val="00716CF6"/>
    <w:rsid w:val="0071741F"/>
    <w:rsid w:val="0072018C"/>
    <w:rsid w:val="007255EB"/>
    <w:rsid w:val="00725CD4"/>
    <w:rsid w:val="00726472"/>
    <w:rsid w:val="00732DB4"/>
    <w:rsid w:val="00734A31"/>
    <w:rsid w:val="00740556"/>
    <w:rsid w:val="00740975"/>
    <w:rsid w:val="007409F3"/>
    <w:rsid w:val="00740BCF"/>
    <w:rsid w:val="00750246"/>
    <w:rsid w:val="007520CB"/>
    <w:rsid w:val="00752FD3"/>
    <w:rsid w:val="0075494E"/>
    <w:rsid w:val="007561FE"/>
    <w:rsid w:val="00762531"/>
    <w:rsid w:val="0076254B"/>
    <w:rsid w:val="00763957"/>
    <w:rsid w:val="0076539C"/>
    <w:rsid w:val="00766783"/>
    <w:rsid w:val="007669A7"/>
    <w:rsid w:val="00774D2D"/>
    <w:rsid w:val="00775741"/>
    <w:rsid w:val="00776362"/>
    <w:rsid w:val="00777D82"/>
    <w:rsid w:val="007815FE"/>
    <w:rsid w:val="00783CE2"/>
    <w:rsid w:val="00784E38"/>
    <w:rsid w:val="00785A95"/>
    <w:rsid w:val="007906A5"/>
    <w:rsid w:val="0079115B"/>
    <w:rsid w:val="00792ADB"/>
    <w:rsid w:val="00792D4F"/>
    <w:rsid w:val="00793092"/>
    <w:rsid w:val="00795F48"/>
    <w:rsid w:val="00795F54"/>
    <w:rsid w:val="00796BC9"/>
    <w:rsid w:val="007A2D26"/>
    <w:rsid w:val="007A31AB"/>
    <w:rsid w:val="007B1335"/>
    <w:rsid w:val="007B2324"/>
    <w:rsid w:val="007C5095"/>
    <w:rsid w:val="007C6B8B"/>
    <w:rsid w:val="007C6D70"/>
    <w:rsid w:val="007D20A0"/>
    <w:rsid w:val="007D675E"/>
    <w:rsid w:val="007D7E67"/>
    <w:rsid w:val="007E130A"/>
    <w:rsid w:val="007E18BC"/>
    <w:rsid w:val="007E3E7F"/>
    <w:rsid w:val="007F01BE"/>
    <w:rsid w:val="007F09C1"/>
    <w:rsid w:val="007F1B4C"/>
    <w:rsid w:val="007F5E21"/>
    <w:rsid w:val="007F6565"/>
    <w:rsid w:val="00800F08"/>
    <w:rsid w:val="008074A2"/>
    <w:rsid w:val="0081260A"/>
    <w:rsid w:val="008142A2"/>
    <w:rsid w:val="00815F67"/>
    <w:rsid w:val="00816655"/>
    <w:rsid w:val="00821AC0"/>
    <w:rsid w:val="00830595"/>
    <w:rsid w:val="008316FA"/>
    <w:rsid w:val="00834BC5"/>
    <w:rsid w:val="008411C8"/>
    <w:rsid w:val="00842EB5"/>
    <w:rsid w:val="00843D15"/>
    <w:rsid w:val="008464C0"/>
    <w:rsid w:val="00846749"/>
    <w:rsid w:val="00851D25"/>
    <w:rsid w:val="0085515E"/>
    <w:rsid w:val="00855DA0"/>
    <w:rsid w:val="00861E50"/>
    <w:rsid w:val="00865351"/>
    <w:rsid w:val="008656CA"/>
    <w:rsid w:val="00870121"/>
    <w:rsid w:val="0087131E"/>
    <w:rsid w:val="008718C6"/>
    <w:rsid w:val="00871D24"/>
    <w:rsid w:val="008757A7"/>
    <w:rsid w:val="0087756E"/>
    <w:rsid w:val="008818F2"/>
    <w:rsid w:val="008838A6"/>
    <w:rsid w:val="008857F1"/>
    <w:rsid w:val="00886739"/>
    <w:rsid w:val="00887D74"/>
    <w:rsid w:val="00887EA7"/>
    <w:rsid w:val="00890F95"/>
    <w:rsid w:val="008915BE"/>
    <w:rsid w:val="008923B4"/>
    <w:rsid w:val="00894865"/>
    <w:rsid w:val="008952F8"/>
    <w:rsid w:val="008955C4"/>
    <w:rsid w:val="00896017"/>
    <w:rsid w:val="008A3781"/>
    <w:rsid w:val="008A5520"/>
    <w:rsid w:val="008B2935"/>
    <w:rsid w:val="008B2E59"/>
    <w:rsid w:val="008B3880"/>
    <w:rsid w:val="008B7BA1"/>
    <w:rsid w:val="008C2CDD"/>
    <w:rsid w:val="008C391E"/>
    <w:rsid w:val="008C7C3E"/>
    <w:rsid w:val="008D4FCB"/>
    <w:rsid w:val="008D5378"/>
    <w:rsid w:val="008D73BA"/>
    <w:rsid w:val="008E00BB"/>
    <w:rsid w:val="008E2893"/>
    <w:rsid w:val="008E467A"/>
    <w:rsid w:val="008E4873"/>
    <w:rsid w:val="008F0C45"/>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6B0"/>
    <w:rsid w:val="00924D11"/>
    <w:rsid w:val="009275C6"/>
    <w:rsid w:val="0093354A"/>
    <w:rsid w:val="00937972"/>
    <w:rsid w:val="00940639"/>
    <w:rsid w:val="00940967"/>
    <w:rsid w:val="00941901"/>
    <w:rsid w:val="00951554"/>
    <w:rsid w:val="00952675"/>
    <w:rsid w:val="00955D46"/>
    <w:rsid w:val="0095635A"/>
    <w:rsid w:val="00957348"/>
    <w:rsid w:val="00961622"/>
    <w:rsid w:val="0096407C"/>
    <w:rsid w:val="0097273E"/>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3BA9"/>
    <w:rsid w:val="009F4241"/>
    <w:rsid w:val="009F4DB1"/>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37322"/>
    <w:rsid w:val="00A4103A"/>
    <w:rsid w:val="00A43CC1"/>
    <w:rsid w:val="00A4633A"/>
    <w:rsid w:val="00A46A9F"/>
    <w:rsid w:val="00A51A10"/>
    <w:rsid w:val="00A538C6"/>
    <w:rsid w:val="00A53B71"/>
    <w:rsid w:val="00A55008"/>
    <w:rsid w:val="00A57792"/>
    <w:rsid w:val="00A651D7"/>
    <w:rsid w:val="00A656E6"/>
    <w:rsid w:val="00A6613A"/>
    <w:rsid w:val="00A66838"/>
    <w:rsid w:val="00A70A8B"/>
    <w:rsid w:val="00A74DA6"/>
    <w:rsid w:val="00A75435"/>
    <w:rsid w:val="00A75463"/>
    <w:rsid w:val="00A770F4"/>
    <w:rsid w:val="00A7776D"/>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403A"/>
    <w:rsid w:val="00AF6AFF"/>
    <w:rsid w:val="00AF6CFF"/>
    <w:rsid w:val="00AF6FBC"/>
    <w:rsid w:val="00AF7091"/>
    <w:rsid w:val="00B011F5"/>
    <w:rsid w:val="00B017C6"/>
    <w:rsid w:val="00B0237B"/>
    <w:rsid w:val="00B040AC"/>
    <w:rsid w:val="00B07FBE"/>
    <w:rsid w:val="00B109B0"/>
    <w:rsid w:val="00B10ECB"/>
    <w:rsid w:val="00B14421"/>
    <w:rsid w:val="00B17D19"/>
    <w:rsid w:val="00B210E4"/>
    <w:rsid w:val="00B224C2"/>
    <w:rsid w:val="00B2466A"/>
    <w:rsid w:val="00B25D0B"/>
    <w:rsid w:val="00B27F18"/>
    <w:rsid w:val="00B33787"/>
    <w:rsid w:val="00B35213"/>
    <w:rsid w:val="00B360ED"/>
    <w:rsid w:val="00B45FFB"/>
    <w:rsid w:val="00B47705"/>
    <w:rsid w:val="00B513EA"/>
    <w:rsid w:val="00B5352C"/>
    <w:rsid w:val="00B547DA"/>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759"/>
    <w:rsid w:val="00B948A6"/>
    <w:rsid w:val="00B969C7"/>
    <w:rsid w:val="00B97805"/>
    <w:rsid w:val="00BA2960"/>
    <w:rsid w:val="00BA3745"/>
    <w:rsid w:val="00BB0615"/>
    <w:rsid w:val="00BB1589"/>
    <w:rsid w:val="00BB3B89"/>
    <w:rsid w:val="00BB6718"/>
    <w:rsid w:val="00BC363C"/>
    <w:rsid w:val="00BC3C43"/>
    <w:rsid w:val="00BD1EEF"/>
    <w:rsid w:val="00BD2436"/>
    <w:rsid w:val="00BD54FE"/>
    <w:rsid w:val="00BD665D"/>
    <w:rsid w:val="00BD732F"/>
    <w:rsid w:val="00BE01AE"/>
    <w:rsid w:val="00BE0752"/>
    <w:rsid w:val="00BE08A2"/>
    <w:rsid w:val="00BE11EA"/>
    <w:rsid w:val="00BE1756"/>
    <w:rsid w:val="00BE2CB0"/>
    <w:rsid w:val="00BE3C60"/>
    <w:rsid w:val="00BE42F1"/>
    <w:rsid w:val="00BF141F"/>
    <w:rsid w:val="00BF14B3"/>
    <w:rsid w:val="00BF3245"/>
    <w:rsid w:val="00BF3845"/>
    <w:rsid w:val="00BF630A"/>
    <w:rsid w:val="00BF700A"/>
    <w:rsid w:val="00C02226"/>
    <w:rsid w:val="00C05BF8"/>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E5BAC"/>
    <w:rsid w:val="00CF01D4"/>
    <w:rsid w:val="00CF0DFC"/>
    <w:rsid w:val="00CF10B3"/>
    <w:rsid w:val="00CF5E45"/>
    <w:rsid w:val="00CF6D7C"/>
    <w:rsid w:val="00CF71B9"/>
    <w:rsid w:val="00D0467C"/>
    <w:rsid w:val="00D0645F"/>
    <w:rsid w:val="00D076E9"/>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151"/>
    <w:rsid w:val="00D64B1F"/>
    <w:rsid w:val="00D7042F"/>
    <w:rsid w:val="00D70766"/>
    <w:rsid w:val="00D71323"/>
    <w:rsid w:val="00D75E82"/>
    <w:rsid w:val="00D76412"/>
    <w:rsid w:val="00D76E7E"/>
    <w:rsid w:val="00D85BFA"/>
    <w:rsid w:val="00D863F2"/>
    <w:rsid w:val="00D9360F"/>
    <w:rsid w:val="00D95D38"/>
    <w:rsid w:val="00DA14B0"/>
    <w:rsid w:val="00DA33C3"/>
    <w:rsid w:val="00DB1A6A"/>
    <w:rsid w:val="00DB2999"/>
    <w:rsid w:val="00DB331F"/>
    <w:rsid w:val="00DB7465"/>
    <w:rsid w:val="00DC36F0"/>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4A06"/>
    <w:rsid w:val="00E55165"/>
    <w:rsid w:val="00E574BB"/>
    <w:rsid w:val="00E578A5"/>
    <w:rsid w:val="00E60E59"/>
    <w:rsid w:val="00E62641"/>
    <w:rsid w:val="00E62ADB"/>
    <w:rsid w:val="00E63709"/>
    <w:rsid w:val="00E65CCF"/>
    <w:rsid w:val="00E71D7A"/>
    <w:rsid w:val="00E7431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3C5"/>
    <w:rsid w:val="00ED24BB"/>
    <w:rsid w:val="00ED70CD"/>
    <w:rsid w:val="00ED7440"/>
    <w:rsid w:val="00ED759F"/>
    <w:rsid w:val="00ED7B12"/>
    <w:rsid w:val="00EE266B"/>
    <w:rsid w:val="00EE2899"/>
    <w:rsid w:val="00EE4008"/>
    <w:rsid w:val="00EF01E1"/>
    <w:rsid w:val="00EF24F1"/>
    <w:rsid w:val="00EF2854"/>
    <w:rsid w:val="00EF4E8F"/>
    <w:rsid w:val="00F00382"/>
    <w:rsid w:val="00F00E96"/>
    <w:rsid w:val="00F01E1C"/>
    <w:rsid w:val="00F02336"/>
    <w:rsid w:val="00F04222"/>
    <w:rsid w:val="00F04D86"/>
    <w:rsid w:val="00F04FDA"/>
    <w:rsid w:val="00F07323"/>
    <w:rsid w:val="00F10318"/>
    <w:rsid w:val="00F153FC"/>
    <w:rsid w:val="00F24CA1"/>
    <w:rsid w:val="00F25BC6"/>
    <w:rsid w:val="00F26F25"/>
    <w:rsid w:val="00F30303"/>
    <w:rsid w:val="00F3167A"/>
    <w:rsid w:val="00F3631E"/>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05D6"/>
    <w:rsid w:val="00F841E6"/>
    <w:rsid w:val="00F86972"/>
    <w:rsid w:val="00F86AFF"/>
    <w:rsid w:val="00F87ACF"/>
    <w:rsid w:val="00F87D39"/>
    <w:rsid w:val="00F9006A"/>
    <w:rsid w:val="00F93A34"/>
    <w:rsid w:val="00F94466"/>
    <w:rsid w:val="00F94DD7"/>
    <w:rsid w:val="00F9683A"/>
    <w:rsid w:val="00FB0611"/>
    <w:rsid w:val="00FB5A9A"/>
    <w:rsid w:val="00FC0EF9"/>
    <w:rsid w:val="00FC1612"/>
    <w:rsid w:val="00FC1DE2"/>
    <w:rsid w:val="00FC244D"/>
    <w:rsid w:val="00FD1537"/>
    <w:rsid w:val="00FD548E"/>
    <w:rsid w:val="00FD730F"/>
    <w:rsid w:val="00FE03E2"/>
    <w:rsid w:val="00FE191B"/>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 w:type="paragraph" w:customStyle="1" w:styleId="MediumGrid2-Accent11">
    <w:name w:val="Medium Grid 2 - Accent 11"/>
    <w:uiPriority w:val="1"/>
    <w:qFormat/>
    <w:rsid w:val="00141D2F"/>
    <w:rPr>
      <w:rFonts w:ascii="Calibri" w:eastAsia="Calibri" w:hAnsi="Calibri"/>
      <w:sz w:val="22"/>
      <w:szCs w:val="22"/>
    </w:rPr>
  </w:style>
  <w:style w:type="paragraph" w:styleId="CommentText">
    <w:name w:val="annotation text"/>
    <w:basedOn w:val="Normal"/>
    <w:link w:val="CommentTextChar"/>
    <w:semiHidden/>
    <w:unhideWhenUsed/>
    <w:rsid w:val="00343D73"/>
    <w:rPr>
      <w:sz w:val="20"/>
    </w:rPr>
  </w:style>
  <w:style w:type="character" w:customStyle="1" w:styleId="CommentTextChar">
    <w:name w:val="Comment Text Char"/>
    <w:basedOn w:val="DefaultParagraphFont"/>
    <w:link w:val="CommentText"/>
    <w:semiHidden/>
    <w:rsid w:val="00343D73"/>
  </w:style>
  <w:style w:type="paragraph" w:styleId="CommentSubject">
    <w:name w:val="annotation subject"/>
    <w:basedOn w:val="CommentText"/>
    <w:next w:val="CommentText"/>
    <w:link w:val="CommentSubjectChar"/>
    <w:uiPriority w:val="99"/>
    <w:semiHidden/>
    <w:unhideWhenUsed/>
    <w:rsid w:val="00343D73"/>
    <w:rPr>
      <w:b/>
      <w:bCs/>
    </w:rPr>
  </w:style>
  <w:style w:type="character" w:customStyle="1" w:styleId="CommentSubjectChar">
    <w:name w:val="Comment Subject Char"/>
    <w:basedOn w:val="CommentTextChar"/>
    <w:link w:val="CommentSubject"/>
    <w:uiPriority w:val="99"/>
    <w:semiHidden/>
    <w:rsid w:val="00343D73"/>
    <w:rPr>
      <w:b/>
      <w:bCs/>
    </w:rPr>
  </w:style>
  <w:style w:type="paragraph" w:styleId="BodyTextIndent2">
    <w:name w:val="Body Text Indent 2"/>
    <w:basedOn w:val="Normal"/>
    <w:link w:val="BodyTextIndent2Char"/>
    <w:semiHidden/>
    <w:unhideWhenUsed/>
    <w:rsid w:val="00552E78"/>
    <w:pPr>
      <w:spacing w:after="120" w:line="480" w:lineRule="auto"/>
      <w:ind w:left="283"/>
    </w:pPr>
  </w:style>
  <w:style w:type="character" w:customStyle="1" w:styleId="BodyTextIndent2Char">
    <w:name w:val="Body Text Indent 2 Char"/>
    <w:basedOn w:val="DefaultParagraphFont"/>
    <w:link w:val="BodyTextIndent2"/>
    <w:semiHidden/>
    <w:rsid w:val="00552E7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47717294">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19769624">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Mark.Szekely@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3414</Words>
  <Characters>19466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2</cp:revision>
  <cp:lastPrinted>2006-06-28T14:40:00Z</cp:lastPrinted>
  <dcterms:created xsi:type="dcterms:W3CDTF">2024-02-28T20:37:00Z</dcterms:created>
  <dcterms:modified xsi:type="dcterms:W3CDTF">2024-02-28T20:37:00Z</dcterms:modified>
</cp:coreProperties>
</file>