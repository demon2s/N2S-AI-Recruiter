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6E7DE" w14:textId="49FDBFA8" w:rsidR="00B70669" w:rsidRPr="00B70669" w:rsidRDefault="00B70669" w:rsidP="00B70669">
      <w:pPr>
        <w:pStyle w:val="Title"/>
        <w:pBdr>
          <w:bottom w:val="single" w:sz="12" w:space="1" w:color="auto"/>
        </w:pBdr>
        <w:jc w:val="left"/>
        <w:rPr>
          <w:rFonts w:asciiTheme="minorHAnsi" w:hAnsiTheme="minorHAnsi" w:cstheme="minorHAnsi"/>
          <w:smallCaps w:val="0"/>
          <w:sz w:val="22"/>
          <w:szCs w:val="22"/>
        </w:rPr>
      </w:pPr>
      <w:r w:rsidRPr="00B70669">
        <w:rPr>
          <w:rFonts w:asciiTheme="minorHAnsi" w:hAnsiTheme="minorHAnsi" w:cstheme="minorHAnsi"/>
          <w:smallCaps w:val="0"/>
          <w:sz w:val="22"/>
          <w:szCs w:val="22"/>
        </w:rPr>
        <w:t>HIGHLIGHTS OF QUALIFICATIONS</w:t>
      </w:r>
      <w:r>
        <w:rPr>
          <w:rFonts w:asciiTheme="minorHAnsi" w:hAnsiTheme="minorHAnsi" w:cstheme="minorHAnsi"/>
          <w:smallCaps w:val="0"/>
          <w:sz w:val="22"/>
          <w:szCs w:val="22"/>
        </w:rPr>
        <w:t>:</w:t>
      </w:r>
      <w:r w:rsidRPr="00B70669">
        <w:rPr>
          <w:rFonts w:asciiTheme="minorHAnsi" w:hAnsiTheme="minorHAnsi" w:cstheme="minorHAnsi"/>
          <w:smallCaps w:val="0"/>
          <w:sz w:val="22"/>
          <w:szCs w:val="22"/>
        </w:rPr>
        <w:t xml:space="preserve"> </w:t>
      </w:r>
    </w:p>
    <w:p w14:paraId="0D20362D" w14:textId="77777777" w:rsidR="00B70669" w:rsidRPr="00B70669" w:rsidRDefault="00B70669" w:rsidP="00B70669">
      <w:pPr>
        <w:pStyle w:val="NoSpacing"/>
        <w:rPr>
          <w:sz w:val="10"/>
        </w:rPr>
      </w:pPr>
    </w:p>
    <w:p w14:paraId="336A1986" w14:textId="26AE708A" w:rsidR="00B70669" w:rsidRPr="00B70669" w:rsidRDefault="00B70669">
      <w:pPr>
        <w:pStyle w:val="NoSpacing"/>
        <w:numPr>
          <w:ilvl w:val="0"/>
          <w:numId w:val="36"/>
        </w:numPr>
      </w:pPr>
      <w:r w:rsidRPr="00B70669">
        <w:t xml:space="preserve">Strategic forward thinking business technologist who provides technology recommendations that will enable and drive key strategic objectives centered around business growth, speed, scale, resilience, and effectiveness while maintaining a security conscious in all aspects. </w:t>
      </w:r>
    </w:p>
    <w:p w14:paraId="0861F67C" w14:textId="410D383B" w:rsidR="00B70669" w:rsidRPr="00B70669" w:rsidRDefault="00B70669">
      <w:pPr>
        <w:pStyle w:val="NoSpacing"/>
        <w:numPr>
          <w:ilvl w:val="0"/>
          <w:numId w:val="36"/>
        </w:numPr>
      </w:pPr>
      <w:r w:rsidRPr="00B70669">
        <w:t xml:space="preserve">Network Architecture and Engineering technologist with high level of business acumen with a broad skill set of virtualizations, Software Defined Network, AWS Cloud, MS AZURE Cloud, </w:t>
      </w:r>
      <w:r w:rsidR="003E2691">
        <w:t xml:space="preserve">Azure Gov Cloud, </w:t>
      </w:r>
      <w:r w:rsidRPr="00B70669">
        <w:t>both Private and Hybrid Cloud, on-prem (Cisco ACI, HyperFlex) solutions and Data Center, Infrastructure, firsthand knowledge of Operational Technology (OT) versus Information Technology (IT), UCaaS, VoIP, Avaya Systems and Security.</w:t>
      </w:r>
    </w:p>
    <w:p w14:paraId="3139AD7E" w14:textId="77777777" w:rsidR="00B70669" w:rsidRPr="00B70669" w:rsidRDefault="00B70669">
      <w:pPr>
        <w:pStyle w:val="NoSpacing"/>
        <w:numPr>
          <w:ilvl w:val="0"/>
          <w:numId w:val="36"/>
        </w:numPr>
      </w:pPr>
      <w:r w:rsidRPr="00B70669">
        <w:t>Able to create high level  and detailed low level designs utilizing Visio, PDF and PowerPoint documentation in order to logically conceptualize technical information for non-technical audiences.</w:t>
      </w:r>
    </w:p>
    <w:p w14:paraId="0CC18854" w14:textId="77777777" w:rsidR="00B70669" w:rsidRPr="00B70669" w:rsidRDefault="00B70669">
      <w:pPr>
        <w:pStyle w:val="NoSpacing"/>
        <w:numPr>
          <w:ilvl w:val="0"/>
          <w:numId w:val="36"/>
        </w:numPr>
      </w:pPr>
      <w:r w:rsidRPr="00B70669">
        <w:t>Military Experience (US NAVY Hospital Corpsman  &amp; US ARMY Combat Medic, 8 year Veteran)</w:t>
      </w:r>
    </w:p>
    <w:p w14:paraId="7797B1EA" w14:textId="77777777" w:rsidR="00B70669" w:rsidRPr="00B70669" w:rsidRDefault="00B70669">
      <w:pPr>
        <w:pStyle w:val="NoSpacing"/>
        <w:numPr>
          <w:ilvl w:val="0"/>
          <w:numId w:val="36"/>
        </w:numPr>
      </w:pPr>
      <w:r w:rsidRPr="00B70669">
        <w:t>Adaptable to new systems and methods; Self-motivated and confident in making independent decisions.</w:t>
      </w:r>
    </w:p>
    <w:p w14:paraId="11914F14" w14:textId="77777777" w:rsidR="00B70669" w:rsidRPr="00B70669" w:rsidRDefault="00B70669">
      <w:pPr>
        <w:pStyle w:val="NoSpacing"/>
        <w:numPr>
          <w:ilvl w:val="0"/>
          <w:numId w:val="36"/>
        </w:numPr>
      </w:pPr>
      <w:r w:rsidRPr="00B70669">
        <w:t xml:space="preserve">+8 years Financial Markets Experience supporting: Designing low latency high frequency trading networks, Data Center Design and implementation, Wholesale Banking, Investment Banking, Wealth Management, Broker Dealers, Retail Banking, FIX Trading, Fixed &amp; Capital Markets,  Electronic Trading, Trading Floor Design and Implementation , Financial &amp; Risk.  </w:t>
      </w:r>
    </w:p>
    <w:p w14:paraId="36A06701" w14:textId="6D56EFE0" w:rsidR="00B70669" w:rsidRDefault="00B70669">
      <w:pPr>
        <w:pStyle w:val="NoSpacing"/>
        <w:numPr>
          <w:ilvl w:val="0"/>
          <w:numId w:val="36"/>
        </w:numPr>
      </w:pPr>
      <w:r w:rsidRPr="00B70669">
        <w:t xml:space="preserve">+9 years Broadcast Media Experience </w:t>
      </w:r>
    </w:p>
    <w:p w14:paraId="17DDCBDC" w14:textId="1155911C" w:rsidR="00B70669" w:rsidRDefault="00B70669">
      <w:pPr>
        <w:pStyle w:val="NoSpacing"/>
        <w:numPr>
          <w:ilvl w:val="0"/>
          <w:numId w:val="36"/>
        </w:numPr>
      </w:pPr>
      <w:r w:rsidRPr="00B70669">
        <w:t>+2 years Federal Government Agency</w:t>
      </w:r>
    </w:p>
    <w:p w14:paraId="02B2FF22" w14:textId="0B963023" w:rsidR="00B70669" w:rsidRDefault="00B70669">
      <w:pPr>
        <w:pStyle w:val="NoSpacing"/>
        <w:numPr>
          <w:ilvl w:val="0"/>
          <w:numId w:val="36"/>
        </w:numPr>
      </w:pPr>
      <w:r w:rsidRPr="00B70669">
        <w:t>2 year Apparel Industry Experience</w:t>
      </w:r>
    </w:p>
    <w:p w14:paraId="35D5FD2C" w14:textId="79493315" w:rsidR="00B70669" w:rsidRDefault="00B70669">
      <w:pPr>
        <w:pStyle w:val="NoSpacing"/>
        <w:numPr>
          <w:ilvl w:val="0"/>
          <w:numId w:val="36"/>
        </w:numPr>
      </w:pPr>
      <w:r w:rsidRPr="00B70669">
        <w:t xml:space="preserve">1 year Health Care experience </w:t>
      </w:r>
    </w:p>
    <w:p w14:paraId="56877111" w14:textId="77E7229A" w:rsidR="00B70669" w:rsidRDefault="00B70669">
      <w:pPr>
        <w:pStyle w:val="NoSpacing"/>
        <w:numPr>
          <w:ilvl w:val="0"/>
          <w:numId w:val="36"/>
        </w:numPr>
      </w:pPr>
      <w:r w:rsidRPr="00B70669">
        <w:t xml:space="preserve">1 year Oil/Gas Industry with emphasis on OIL to LNG onshore and offshore conversion Project Development, Hands-on knowledge of OT versus IT </w:t>
      </w:r>
    </w:p>
    <w:p w14:paraId="4F85A183" w14:textId="6D5E5247" w:rsidR="00B70669" w:rsidRPr="00B70669" w:rsidRDefault="00B70669">
      <w:pPr>
        <w:pStyle w:val="NoSpacing"/>
        <w:numPr>
          <w:ilvl w:val="0"/>
          <w:numId w:val="36"/>
        </w:numPr>
      </w:pPr>
      <w:r w:rsidRPr="00B70669">
        <w:t>1 year of Biotech/Pharmaceuticals.</w:t>
      </w:r>
    </w:p>
    <w:p w14:paraId="0027F7CD" w14:textId="77777777" w:rsidR="00B70669" w:rsidRDefault="00B70669" w:rsidP="00C710EF">
      <w:pPr>
        <w:pStyle w:val="Title"/>
        <w:pBdr>
          <w:bottom w:val="single" w:sz="12" w:space="1" w:color="auto"/>
        </w:pBdr>
        <w:jc w:val="left"/>
        <w:rPr>
          <w:rFonts w:asciiTheme="minorHAnsi" w:hAnsiTheme="minorHAnsi" w:cstheme="minorHAnsi"/>
          <w:caps/>
          <w:smallCaps w:val="0"/>
          <w:sz w:val="22"/>
          <w:szCs w:val="22"/>
        </w:rPr>
      </w:pPr>
    </w:p>
    <w:p w14:paraId="01A7FF2D" w14:textId="1B400CCB"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Technical Skills:</w:t>
      </w:r>
    </w:p>
    <w:p w14:paraId="17616B2C" w14:textId="77777777" w:rsidR="00C710EF" w:rsidRPr="00C710EF" w:rsidRDefault="00C710EF" w:rsidP="00C710EF">
      <w:pPr>
        <w:pStyle w:val="NoSpacing"/>
        <w:rPr>
          <w:sz w:val="10"/>
        </w:rPr>
      </w:pPr>
    </w:p>
    <w:p w14:paraId="01864FFA" w14:textId="34DCBA0C" w:rsidR="00B70669" w:rsidRPr="00B70669" w:rsidRDefault="00B70669">
      <w:pPr>
        <w:pStyle w:val="NoSpacing"/>
        <w:numPr>
          <w:ilvl w:val="0"/>
          <w:numId w:val="37"/>
        </w:numPr>
      </w:pPr>
      <w:r w:rsidRPr="00B70669">
        <w:t xml:space="preserve">Enterprise infrastructure holistic design, implementation and management expertise. </w:t>
      </w:r>
    </w:p>
    <w:p w14:paraId="18B6CB47" w14:textId="77777777" w:rsidR="00B70669" w:rsidRPr="00B70669" w:rsidRDefault="00B70669">
      <w:pPr>
        <w:pStyle w:val="NoSpacing"/>
        <w:numPr>
          <w:ilvl w:val="0"/>
          <w:numId w:val="37"/>
        </w:numPr>
      </w:pPr>
      <w:r w:rsidRPr="00B70669">
        <w:t>Provide architecture and connectivity design, workload optimization and solution design leveraging Platform as a Service (PaaS), Infrastructure as a Service (IaaS) and Software as a Service (SaaS) as offered by partner Cloud Solution Providers (CSPs).</w:t>
      </w:r>
    </w:p>
    <w:p w14:paraId="37A12D63" w14:textId="77777777" w:rsidR="00B70669" w:rsidRPr="00B70669" w:rsidRDefault="00B70669">
      <w:pPr>
        <w:pStyle w:val="NoSpacing"/>
        <w:numPr>
          <w:ilvl w:val="0"/>
          <w:numId w:val="37"/>
        </w:numPr>
      </w:pPr>
      <w:r w:rsidRPr="00B70669">
        <w:t>Familiarity with government cloud deployments FedRAMP, FISMA, high security environments.</w:t>
      </w:r>
    </w:p>
    <w:p w14:paraId="3D56FA58" w14:textId="77777777" w:rsidR="00B70669" w:rsidRPr="00B70669" w:rsidRDefault="00B70669">
      <w:pPr>
        <w:pStyle w:val="NoSpacing"/>
        <w:numPr>
          <w:ilvl w:val="0"/>
          <w:numId w:val="37"/>
        </w:numPr>
      </w:pPr>
      <w:r w:rsidRPr="00B70669">
        <w:t>Provides Cloud Networking &amp; Security expert level consulting, advice, and guidance related to all activities including Infrastructure as a Service (IaaS), Platform as a Service (PaaS), and Software as a Service (SaaS) initiatives, projects, plans, and reviews with a specialized focus on Amazon Web Services (AWS) and Microsoft Azure.</w:t>
      </w:r>
    </w:p>
    <w:p w14:paraId="4CCED178" w14:textId="77777777" w:rsidR="00B70669" w:rsidRPr="00B70669" w:rsidRDefault="00B70669">
      <w:pPr>
        <w:pStyle w:val="NoSpacing"/>
        <w:numPr>
          <w:ilvl w:val="0"/>
          <w:numId w:val="37"/>
        </w:numPr>
      </w:pPr>
      <w:r w:rsidRPr="00B70669">
        <w:t xml:space="preserve">Design, configure, operate, and troubleshoot complex Data Center topology, routed LAN, routed WAN, routed switched LAN networks, Nexus 9K, 7K, 6K, 5K, 3K, 2K, 1Kv, ZSCALER, Cisco HyperFlex (HX) deployments, VMware vCenterESXi Virtualization Software, Cisco UCS Infrastructure, Cisco UCS Fabric Interconnects, Cisco UCS Chassi, Cisco UCS-Director, Cisco  UCS-Central, Cisco UCS-Manager, Cisco DNA Center , vPC, Port-Channels, VDC, OTV, Cisco ACI, SPINE &amp; LEAF Topology design and implementation, ACI APIC, AWS High and Low Level VPC Design, AWS Direct Connect design and implementation. </w:t>
      </w:r>
    </w:p>
    <w:p w14:paraId="3546B7B8" w14:textId="77777777" w:rsidR="00B70669" w:rsidRPr="00B70669" w:rsidRDefault="00B70669">
      <w:pPr>
        <w:pStyle w:val="NoSpacing"/>
        <w:numPr>
          <w:ilvl w:val="0"/>
          <w:numId w:val="37"/>
        </w:numPr>
      </w:pPr>
      <w:r w:rsidRPr="00B70669">
        <w:t>OSPF, EIGRP, BGP, TLS, VoIP, UCassS, HSRP, Cisco IOS/NX-OS, WLAN, TCP/IP, VLAN, Multicast, MPLS-CE</w:t>
      </w:r>
    </w:p>
    <w:p w14:paraId="7502E07D" w14:textId="77777777" w:rsidR="00B70669" w:rsidRPr="00B70669" w:rsidRDefault="00B70669">
      <w:pPr>
        <w:pStyle w:val="NoSpacing"/>
        <w:numPr>
          <w:ilvl w:val="0"/>
          <w:numId w:val="37"/>
        </w:numPr>
      </w:pPr>
      <w:r w:rsidRPr="00B70669">
        <w:t>Knowledge of the following Market Data applications; Brass, Bloomberg, Thompson Financial Network, CSC/Paine Webber, NYFIX Network, NASDAQ, ILX, REDI, AUTEX.</w:t>
      </w:r>
    </w:p>
    <w:p w14:paraId="0A6B02AA" w14:textId="77777777" w:rsidR="00B70669" w:rsidRDefault="00B70669">
      <w:pPr>
        <w:pStyle w:val="NoSpacing"/>
        <w:numPr>
          <w:ilvl w:val="0"/>
          <w:numId w:val="37"/>
        </w:numPr>
      </w:pPr>
      <w:r w:rsidRPr="00B70669">
        <w:lastRenderedPageBreak/>
        <w:t>AWS: Hands-on experience with public cloud design, hybrid cloud design incorporating an AWS footprint including VPCs, Subnets, VPNs, Endpoints, Load Balancers, Security Groups, ACLs, WAF, Firewall Manager, Network Firewall, Shield, Shield Advance, Transit Gateways, Route Tables, Cloudwatch, S3, Kinesis data Firehose,Guard Duty, Security Hub, CloudFront Distributions, AWS Advanced Networking.</w:t>
      </w:r>
    </w:p>
    <w:p w14:paraId="2C2C27CB" w14:textId="65D704F1" w:rsidR="00651601" w:rsidRPr="00B70669" w:rsidRDefault="00651601">
      <w:pPr>
        <w:pStyle w:val="NoSpacing"/>
        <w:numPr>
          <w:ilvl w:val="0"/>
          <w:numId w:val="37"/>
        </w:numPr>
      </w:pPr>
      <w:r>
        <w:t xml:space="preserve">Azure: </w:t>
      </w:r>
      <w:r w:rsidRPr="00B70669">
        <w:t xml:space="preserve">MS AZURE Cloud, </w:t>
      </w:r>
      <w:r>
        <w:t>Azure Gov Cloud</w:t>
      </w:r>
    </w:p>
    <w:p w14:paraId="4651F2EC" w14:textId="77777777" w:rsidR="00B70669" w:rsidRPr="00B70669" w:rsidRDefault="00B70669">
      <w:pPr>
        <w:pStyle w:val="NoSpacing"/>
        <w:numPr>
          <w:ilvl w:val="0"/>
          <w:numId w:val="37"/>
        </w:numPr>
      </w:pPr>
      <w:r w:rsidRPr="00B70669">
        <w:t>8+ years of experience designing, operating, and supporting large-scale systems on AWS.</w:t>
      </w:r>
    </w:p>
    <w:p w14:paraId="50E1264B" w14:textId="77777777" w:rsidR="00B70669" w:rsidRPr="00B70669" w:rsidRDefault="00B70669">
      <w:pPr>
        <w:pStyle w:val="NoSpacing"/>
        <w:numPr>
          <w:ilvl w:val="0"/>
          <w:numId w:val="37"/>
        </w:numPr>
      </w:pPr>
      <w:r w:rsidRPr="00B70669">
        <w:t>Proficiency in writing Infrastructure as Code (IaC) using CloudFormation.</w:t>
      </w:r>
    </w:p>
    <w:p w14:paraId="6886EDED" w14:textId="77777777" w:rsidR="00B70669" w:rsidRPr="00B70669" w:rsidRDefault="00B70669">
      <w:pPr>
        <w:pStyle w:val="NoSpacing"/>
        <w:numPr>
          <w:ilvl w:val="0"/>
          <w:numId w:val="37"/>
        </w:numPr>
      </w:pPr>
      <w:r w:rsidRPr="00B70669">
        <w:t>Broadcast Media Product Experience with: Avid Edit Systems, iNews, Newscutter, Products, Evertz Products, Ross Products, Chyron, HD-Central Switching Control, HD Broadcast Control Rooms, Graphics Productions, HDTV Studios, HD Automated Control Rooms.</w:t>
      </w:r>
    </w:p>
    <w:p w14:paraId="1B627F68" w14:textId="77777777" w:rsidR="00B70669" w:rsidRPr="00B70669" w:rsidRDefault="00B70669">
      <w:pPr>
        <w:pStyle w:val="NoSpacing"/>
        <w:numPr>
          <w:ilvl w:val="0"/>
          <w:numId w:val="37"/>
        </w:numPr>
      </w:pPr>
      <w:r w:rsidRPr="00B70669">
        <w:t>Energy (Oil &amp; Gas) Industry experience with:  Industrial Control Systems (ICS), Programmable Logic Control systems (PLCs), Plants Operations, Greenfield buildouts, Plant Asset Data EAM, PLC/DCS (Delta V), Outage Mgmt/Ops Log (Versify), Data Historian (Onsite PI Historian and Could hosted PI Server Enterprise), Data Ingestion and Staging.</w:t>
      </w:r>
    </w:p>
    <w:p w14:paraId="31FD2714" w14:textId="2CBE783F" w:rsidR="00F73260" w:rsidRPr="00B70669" w:rsidRDefault="00B70669">
      <w:pPr>
        <w:pStyle w:val="NoSpacing"/>
        <w:numPr>
          <w:ilvl w:val="0"/>
          <w:numId w:val="37"/>
        </w:numPr>
      </w:pPr>
      <w:r w:rsidRPr="00B70669">
        <w:t xml:space="preserve">Experience with documentation and project management systems such as Visio, Confluence, ServiceNow, and Jira.  </w:t>
      </w:r>
    </w:p>
    <w:p w14:paraId="6CAE6352" w14:textId="77777777" w:rsidR="00B70669" w:rsidRPr="00B70669" w:rsidRDefault="00B70669" w:rsidP="00B70669">
      <w:pPr>
        <w:pStyle w:val="NoSpacing"/>
      </w:pPr>
    </w:p>
    <w:p w14:paraId="316BF8E5" w14:textId="77777777" w:rsidR="00B70669" w:rsidRPr="00B70669" w:rsidRDefault="00B70669" w:rsidP="00B70669">
      <w:pPr>
        <w:pStyle w:val="Title"/>
        <w:pBdr>
          <w:bottom w:val="single" w:sz="12" w:space="1" w:color="auto"/>
        </w:pBdr>
        <w:jc w:val="left"/>
        <w:rPr>
          <w:rFonts w:asciiTheme="minorHAnsi" w:hAnsiTheme="minorHAnsi" w:cstheme="minorHAnsi"/>
          <w:caps/>
          <w:smallCaps w:val="0"/>
          <w:sz w:val="22"/>
          <w:szCs w:val="22"/>
        </w:rPr>
      </w:pPr>
      <w:r w:rsidRPr="00B70669">
        <w:rPr>
          <w:rFonts w:asciiTheme="minorHAnsi" w:hAnsiTheme="minorHAnsi" w:cstheme="minorHAnsi"/>
          <w:caps/>
          <w:smallCaps w:val="0"/>
          <w:sz w:val="22"/>
          <w:szCs w:val="22"/>
        </w:rPr>
        <w:t>Recent Project:</w:t>
      </w:r>
    </w:p>
    <w:p w14:paraId="03BFC900" w14:textId="77777777" w:rsidR="00B70669" w:rsidRPr="00B70669" w:rsidRDefault="00B70669" w:rsidP="00B70669">
      <w:pPr>
        <w:pStyle w:val="NoSpacing"/>
        <w:rPr>
          <w:sz w:val="10"/>
        </w:rPr>
      </w:pPr>
    </w:p>
    <w:p w14:paraId="3B00C5CC" w14:textId="77777777" w:rsidR="00B70669" w:rsidRDefault="00B70669" w:rsidP="00B70669">
      <w:pPr>
        <w:pStyle w:val="NoSpacing"/>
      </w:pPr>
      <w:r w:rsidRPr="00B70669">
        <w:t xml:space="preserve">Designed, procured, and implemented a hybrid (private and public) cloud solutions consisting of Cisco HyperFlex (HX), dual Cisco Fabric Interconnects for High Availability(have used both 6200s &amp; 6300 FIs), Cisco UCS C220 (HX) servers, UCS C240 for Veeam Backup Repository, with a core network consisting of Cisco Nexus 9Ks in both legacy Core/Distribution/Access 3 Tier model in one build, and 2 Tier Spine &amp; Leaf design in a different build.  </w:t>
      </w:r>
    </w:p>
    <w:p w14:paraId="4E9EB0A4" w14:textId="38EB6EA7" w:rsidR="00B70669" w:rsidRDefault="00B70669" w:rsidP="00B70669">
      <w:pPr>
        <w:pStyle w:val="NoSpacing"/>
      </w:pPr>
      <w:r w:rsidRPr="00B70669">
        <w:t xml:space="preserve">Built to support a VMware vCenter virtualized environment where I design &amp; deployed Micro-Segmentation for the virtualized infrastructure and security controls demarcations for separation of applications, data for security, compliance of East &amp; West traffic flows.  Facilitated by the security edge I deployed consisting of physical &amp; virtualized Palo Alto Firewalls, Palo Alto Panorama for centralized management in both VM and physical M100 appliance for securing North &amp; South traffic flows while leveraging Next-Gen security controls capabilities.  </w:t>
      </w:r>
    </w:p>
    <w:p w14:paraId="4D82B553" w14:textId="77777777" w:rsidR="00B70669" w:rsidRDefault="00B70669" w:rsidP="00B70669">
      <w:pPr>
        <w:pStyle w:val="NoSpacing"/>
      </w:pPr>
      <w:r w:rsidRPr="00B70669">
        <w:t xml:space="preserve">Responsible for all network infrastructure design and implementation of a public (AWS) cloud based UCaaS and Avaya Systems VoIP solution for global soft phone and collaboration capabilities in conjunction with Avaya System. </w:t>
      </w:r>
    </w:p>
    <w:p w14:paraId="163842A9" w14:textId="2A731EED" w:rsidR="00B70669" w:rsidRPr="00B70669" w:rsidRDefault="00B70669" w:rsidP="00B70669">
      <w:pPr>
        <w:pStyle w:val="NoSpacing"/>
      </w:pPr>
      <w:r w:rsidRPr="00B70669">
        <w:t xml:space="preserve">Scaled out to a Public Cloud Provider (AWS) footprint using both Direct Connect (DX) and VPNs to interconnect on-prem Data Centers, Co-Locations, Cloud Exchanges, extended security policies to Remote User access, and cloud based Production/UAT/Development environments for applications. </w:t>
      </w:r>
    </w:p>
    <w:p w14:paraId="4F990B47" w14:textId="77777777" w:rsidR="00B70669" w:rsidRDefault="00B70669" w:rsidP="00532972">
      <w:pPr>
        <w:pStyle w:val="Title"/>
        <w:pBdr>
          <w:bottom w:val="single" w:sz="12" w:space="1" w:color="auto"/>
        </w:pBdr>
        <w:jc w:val="left"/>
        <w:rPr>
          <w:rFonts w:asciiTheme="minorHAnsi" w:hAnsiTheme="minorHAnsi" w:cstheme="minorHAnsi"/>
          <w:caps/>
          <w:smallCaps w:val="0"/>
          <w:sz w:val="22"/>
          <w:szCs w:val="22"/>
        </w:rPr>
      </w:pPr>
    </w:p>
    <w:p w14:paraId="37D94D96" w14:textId="3D6049D4"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A6613A" w:rsidRDefault="00532972" w:rsidP="00035ECD">
      <w:pPr>
        <w:pStyle w:val="NoSpacing"/>
        <w:rPr>
          <w:sz w:val="10"/>
        </w:rPr>
      </w:pPr>
    </w:p>
    <w:p w14:paraId="4364F148" w14:textId="19FB5DFC" w:rsidR="00B70669" w:rsidRPr="00B70669" w:rsidRDefault="00B70669" w:rsidP="00B70669">
      <w:pPr>
        <w:pStyle w:val="NoSpacing"/>
        <w:rPr>
          <w:b/>
          <w:bCs/>
        </w:rPr>
      </w:pPr>
      <w:r w:rsidRPr="00B70669">
        <w:rPr>
          <w:b/>
          <w:bCs/>
        </w:rPr>
        <w:t>Present Cloud Acumen, Global Cloud &amp; Infrastructure Services, Silver Spring, MD</w:t>
      </w:r>
      <w:r w:rsidRPr="00B70669">
        <w:rPr>
          <w:b/>
          <w:bCs/>
        </w:rPr>
        <w:tab/>
      </w:r>
      <w:r w:rsidR="00911DD8">
        <w:rPr>
          <w:b/>
          <w:bCs/>
        </w:rPr>
        <w:t xml:space="preserve">     </w:t>
      </w:r>
      <w:r w:rsidR="00911DD8" w:rsidRPr="00911DD8">
        <w:rPr>
          <w:b/>
          <w:bCs/>
        </w:rPr>
        <w:t>Aug 2018</w:t>
      </w:r>
      <w:r w:rsidR="00911DD8">
        <w:rPr>
          <w:b/>
          <w:bCs/>
        </w:rPr>
        <w:t xml:space="preserve"> – </w:t>
      </w:r>
      <w:r w:rsidR="00911DD8" w:rsidRPr="00911DD8">
        <w:rPr>
          <w:b/>
          <w:bCs/>
        </w:rPr>
        <w:t>Present</w:t>
      </w:r>
    </w:p>
    <w:p w14:paraId="128939D7" w14:textId="77777777" w:rsidR="00B70669" w:rsidRPr="00B70669" w:rsidRDefault="00B70669" w:rsidP="00B70669">
      <w:pPr>
        <w:pStyle w:val="NoSpacing"/>
        <w:rPr>
          <w:b/>
          <w:bCs/>
        </w:rPr>
      </w:pPr>
      <w:r w:rsidRPr="00B70669">
        <w:rPr>
          <w:b/>
          <w:bCs/>
        </w:rPr>
        <w:t>Lead Cloud Network Architect Consultant (Remote), Supporting Federal Government Agency</w:t>
      </w:r>
    </w:p>
    <w:p w14:paraId="5AEECB5D" w14:textId="77777777" w:rsidR="00911DD8" w:rsidRPr="00911DD8" w:rsidRDefault="00911DD8" w:rsidP="00B70669">
      <w:pPr>
        <w:pStyle w:val="NoSpacing"/>
        <w:rPr>
          <w:sz w:val="10"/>
        </w:rPr>
      </w:pPr>
    </w:p>
    <w:p w14:paraId="357CA90D" w14:textId="5B5159CC" w:rsidR="00B70669" w:rsidRPr="00B70669" w:rsidRDefault="00B70669">
      <w:pPr>
        <w:pStyle w:val="NoSpacing"/>
        <w:numPr>
          <w:ilvl w:val="0"/>
          <w:numId w:val="38"/>
        </w:numPr>
      </w:pPr>
      <w:r w:rsidRPr="00B70669">
        <w:t>Accountable for leading the design and providing best-in-class enterprise cloud (Azure &amp; AWS) &amp; network solutions for various end clients.</w:t>
      </w:r>
    </w:p>
    <w:p w14:paraId="0A6E1731" w14:textId="77777777" w:rsidR="00B70669" w:rsidRPr="00B70669" w:rsidRDefault="00B70669">
      <w:pPr>
        <w:pStyle w:val="NoSpacing"/>
        <w:numPr>
          <w:ilvl w:val="0"/>
          <w:numId w:val="38"/>
        </w:numPr>
      </w:pPr>
      <w:r w:rsidRPr="00B70669">
        <w:t>Responsible for translating customer conversations into requirements, converting requirements into conceptual architectures, then finally producing deliverable architectures.</w:t>
      </w:r>
    </w:p>
    <w:p w14:paraId="3C7C6082" w14:textId="77777777" w:rsidR="00B70669" w:rsidRPr="00B70669" w:rsidRDefault="00B70669">
      <w:pPr>
        <w:pStyle w:val="NoSpacing"/>
        <w:numPr>
          <w:ilvl w:val="0"/>
          <w:numId w:val="38"/>
        </w:numPr>
      </w:pPr>
      <w:r w:rsidRPr="00B70669">
        <w:t>Build and maintain networks to meet compliance with NIST, FISMA and other certifications, standards and guidance.</w:t>
      </w:r>
    </w:p>
    <w:p w14:paraId="0A8F2D6D" w14:textId="77777777" w:rsidR="00B70669" w:rsidRPr="00B70669" w:rsidRDefault="00B70669">
      <w:pPr>
        <w:pStyle w:val="NoSpacing"/>
        <w:numPr>
          <w:ilvl w:val="0"/>
          <w:numId w:val="38"/>
        </w:numPr>
      </w:pPr>
      <w:r w:rsidRPr="00B70669">
        <w:lastRenderedPageBreak/>
        <w:t>Develop strategy and support migration of legacy and current applications/systems from on-premises to Gov Cloud.</w:t>
      </w:r>
    </w:p>
    <w:p w14:paraId="31CE6C0A" w14:textId="77777777" w:rsidR="00B70669" w:rsidRPr="00B70669" w:rsidRDefault="00B70669">
      <w:pPr>
        <w:pStyle w:val="NoSpacing"/>
        <w:numPr>
          <w:ilvl w:val="0"/>
          <w:numId w:val="38"/>
        </w:numPr>
      </w:pPr>
      <w:r w:rsidRPr="00B70669">
        <w:t>Perform daily design, implementation, and administration of Gov Cloud Environment, networks, and security infrastructure.</w:t>
      </w:r>
    </w:p>
    <w:p w14:paraId="5713935F" w14:textId="77777777" w:rsidR="00B70669" w:rsidRPr="00B70669" w:rsidRDefault="00B70669">
      <w:pPr>
        <w:pStyle w:val="NoSpacing"/>
        <w:numPr>
          <w:ilvl w:val="0"/>
          <w:numId w:val="38"/>
        </w:numPr>
      </w:pPr>
      <w:r w:rsidRPr="00B70669">
        <w:t>Support of the FISMA high &amp; moderate mission applications.</w:t>
      </w:r>
    </w:p>
    <w:p w14:paraId="25099841" w14:textId="77777777" w:rsidR="00B70669" w:rsidRPr="00B70669" w:rsidRDefault="00B70669">
      <w:pPr>
        <w:pStyle w:val="NoSpacing"/>
        <w:numPr>
          <w:ilvl w:val="0"/>
          <w:numId w:val="38"/>
        </w:numPr>
      </w:pPr>
      <w:r w:rsidRPr="00B70669">
        <w:t>Provide day to day support for existing global workforce by providing vendor and contract management.</w:t>
      </w:r>
    </w:p>
    <w:p w14:paraId="7C22A8F0" w14:textId="77777777" w:rsidR="00B70669" w:rsidRPr="00B70669" w:rsidRDefault="00B70669">
      <w:pPr>
        <w:pStyle w:val="NoSpacing"/>
        <w:numPr>
          <w:ilvl w:val="0"/>
          <w:numId w:val="38"/>
        </w:numPr>
      </w:pPr>
      <w:r w:rsidRPr="00B70669">
        <w:t>Serve as a point of contact for matters concerning contracts, vendors, and escalations.</w:t>
      </w:r>
    </w:p>
    <w:p w14:paraId="58B7E949" w14:textId="77777777" w:rsidR="00B70669" w:rsidRPr="00B70669" w:rsidRDefault="00B70669">
      <w:pPr>
        <w:pStyle w:val="NoSpacing"/>
        <w:numPr>
          <w:ilvl w:val="0"/>
          <w:numId w:val="38"/>
        </w:numPr>
      </w:pPr>
      <w:r w:rsidRPr="00B70669">
        <w:t>Collaborate with internal stakeholders to support strategic initiatives, projects, and business planning.</w:t>
      </w:r>
    </w:p>
    <w:p w14:paraId="227D7727" w14:textId="77777777" w:rsidR="00B70669" w:rsidRPr="00B70669" w:rsidRDefault="00B70669">
      <w:pPr>
        <w:pStyle w:val="NoSpacing"/>
        <w:numPr>
          <w:ilvl w:val="0"/>
          <w:numId w:val="38"/>
        </w:numPr>
      </w:pPr>
      <w:r w:rsidRPr="00B70669">
        <w:t>Manage and oversee IT Vendor contracts through their lifecycle, identify areas for improvement, manage key performance indicators (KPIs) and service level agreements (SLAs), facilitate Quarterly Business Reviews (QBRs), and report on assigned suppliers.</w:t>
      </w:r>
    </w:p>
    <w:p w14:paraId="4250E0A5" w14:textId="77777777" w:rsidR="00B70669" w:rsidRPr="00B70669" w:rsidRDefault="00B70669">
      <w:pPr>
        <w:pStyle w:val="NoSpacing"/>
        <w:numPr>
          <w:ilvl w:val="0"/>
          <w:numId w:val="38"/>
        </w:numPr>
      </w:pPr>
      <w:r w:rsidRPr="00B70669">
        <w:t>Contract and Negotiation expertise, the ability to manage the contract negotiation process through execution; I possess the ability to manage the SLAs, and understand how to read and interpret the contract.</w:t>
      </w:r>
    </w:p>
    <w:p w14:paraId="33C6ECBD" w14:textId="77777777" w:rsidR="00B70669" w:rsidRPr="00B70669" w:rsidRDefault="00B70669">
      <w:pPr>
        <w:pStyle w:val="NoSpacing"/>
        <w:numPr>
          <w:ilvl w:val="0"/>
          <w:numId w:val="38"/>
        </w:numPr>
      </w:pPr>
      <w:r w:rsidRPr="00B70669">
        <w:t>Designed and implemented a global and regional AWS native Web Application Firewall (WAF) solution and AWS Firewall Manager encompassing a global footprint to protect CloudFront Distributions, API Gateways, public facing Application Load Balancers.</w:t>
      </w:r>
    </w:p>
    <w:p w14:paraId="7174DD7B" w14:textId="77777777" w:rsidR="00B70669" w:rsidRPr="00B70669" w:rsidRDefault="00B70669">
      <w:pPr>
        <w:pStyle w:val="NoSpacing"/>
        <w:numPr>
          <w:ilvl w:val="0"/>
          <w:numId w:val="38"/>
        </w:numPr>
      </w:pPr>
      <w:r w:rsidRPr="00B70669">
        <w:t>Implemented AWS WAFs with AWS Managed Rule Sets, Custom rule sets, Custom Rate Limiting rule sets, Geo-location restrictive rule sets, DDoS Mitigation rule sets, across our global AWS public facing footprint.</w:t>
      </w:r>
    </w:p>
    <w:p w14:paraId="2B61BB2F" w14:textId="77777777" w:rsidR="00B70669" w:rsidRPr="00B70669" w:rsidRDefault="00B70669">
      <w:pPr>
        <w:pStyle w:val="NoSpacing"/>
        <w:numPr>
          <w:ilvl w:val="0"/>
          <w:numId w:val="38"/>
        </w:numPr>
      </w:pPr>
      <w:r w:rsidRPr="00B70669">
        <w:t>Designed and implemented a real-time Logging Architecture to support the Global WAF Initiative while incorporating CloudWatch, Simple Storage Service (S3), Kinesis Firehose, Splunk, and using custom dashboards to represent the data in real-time.</w:t>
      </w:r>
    </w:p>
    <w:p w14:paraId="5F56CB85" w14:textId="77777777" w:rsidR="00B70669" w:rsidRPr="00B70669" w:rsidRDefault="00B70669">
      <w:pPr>
        <w:pStyle w:val="NoSpacing"/>
        <w:numPr>
          <w:ilvl w:val="0"/>
          <w:numId w:val="38"/>
        </w:numPr>
      </w:pPr>
      <w:r w:rsidRPr="00B70669">
        <w:t>Develop large-scale systems on AWS, utilizing Infrastructure as Code (IaC) and CI/CD pipelines to deliver secure and scalable solutions.</w:t>
      </w:r>
    </w:p>
    <w:p w14:paraId="1FCA982B" w14:textId="77777777" w:rsidR="00B70669" w:rsidRPr="00B70669" w:rsidRDefault="00B70669">
      <w:pPr>
        <w:pStyle w:val="NoSpacing"/>
        <w:numPr>
          <w:ilvl w:val="0"/>
          <w:numId w:val="38"/>
        </w:numPr>
      </w:pPr>
      <w:r w:rsidRPr="00B70669">
        <w:t>Architect and implement secure, scalable, and cost-effective solutions on AWS.</w:t>
      </w:r>
    </w:p>
    <w:p w14:paraId="3A3C5DD9" w14:textId="77777777" w:rsidR="00B70669" w:rsidRPr="00B70669" w:rsidRDefault="00B70669">
      <w:pPr>
        <w:pStyle w:val="NoSpacing"/>
        <w:numPr>
          <w:ilvl w:val="0"/>
          <w:numId w:val="38"/>
        </w:numPr>
      </w:pPr>
      <w:r w:rsidRPr="00B70669">
        <w:t>Leverage Infrastructure as Code (IaC) tools, such as CloudFormation, to automate the provisioning and management of AWS services.</w:t>
      </w:r>
    </w:p>
    <w:p w14:paraId="38E91876" w14:textId="77777777" w:rsidR="00B70669" w:rsidRPr="00B70669" w:rsidRDefault="00B70669">
      <w:pPr>
        <w:pStyle w:val="NoSpacing"/>
        <w:numPr>
          <w:ilvl w:val="0"/>
          <w:numId w:val="38"/>
        </w:numPr>
      </w:pPr>
      <w:r w:rsidRPr="00B70669">
        <w:t>Develop, maintain, and optimize CI/CD pipelines for the deployment of applications.</w:t>
      </w:r>
    </w:p>
    <w:p w14:paraId="615C3D68" w14:textId="77777777" w:rsidR="00B70669" w:rsidRPr="00B70669" w:rsidRDefault="00B70669">
      <w:pPr>
        <w:pStyle w:val="NoSpacing"/>
        <w:numPr>
          <w:ilvl w:val="0"/>
          <w:numId w:val="38"/>
        </w:numPr>
      </w:pPr>
      <w:r w:rsidRPr="00B70669">
        <w:t>Perform FortiOS upgrades as per CISA and NIST recommendation standards.</w:t>
      </w:r>
    </w:p>
    <w:p w14:paraId="2AACB71E" w14:textId="77777777" w:rsidR="00B70669" w:rsidRPr="00B70669" w:rsidRDefault="00B70669">
      <w:pPr>
        <w:pStyle w:val="NoSpacing"/>
        <w:numPr>
          <w:ilvl w:val="0"/>
          <w:numId w:val="38"/>
        </w:numPr>
      </w:pPr>
      <w:r w:rsidRPr="00B70669">
        <w:t>Implement and execute hardware conversion projects from other firewall vendors, to FortiGate UTM firewalls.</w:t>
      </w:r>
    </w:p>
    <w:p w14:paraId="3EF9C8CC" w14:textId="77777777" w:rsidR="00B70669" w:rsidRPr="00B70669" w:rsidRDefault="00B70669">
      <w:pPr>
        <w:pStyle w:val="NoSpacing"/>
        <w:numPr>
          <w:ilvl w:val="0"/>
          <w:numId w:val="38"/>
        </w:numPr>
      </w:pPr>
      <w:r w:rsidRPr="00B70669">
        <w:t>Divide FortiGate into two or more virtual devices, each operating as an independent FortiGate, by configuring virtual domains (VDOMs).</w:t>
      </w:r>
    </w:p>
    <w:p w14:paraId="0F991E38" w14:textId="77777777" w:rsidR="00B70669" w:rsidRPr="00B70669" w:rsidRDefault="00B70669">
      <w:pPr>
        <w:pStyle w:val="NoSpacing"/>
        <w:numPr>
          <w:ilvl w:val="0"/>
          <w:numId w:val="38"/>
        </w:numPr>
      </w:pPr>
      <w:r w:rsidRPr="00B70669">
        <w:t>Establish an IPsec VPN tunnels between two FortiGate devices and other on-premises and AWS &amp; Azure clouds hosting other virtual firewall appliances.</w:t>
      </w:r>
    </w:p>
    <w:p w14:paraId="0028F13C" w14:textId="77777777" w:rsidR="00B70669" w:rsidRPr="00B70669" w:rsidRDefault="00B70669">
      <w:pPr>
        <w:pStyle w:val="NoSpacing"/>
        <w:numPr>
          <w:ilvl w:val="0"/>
          <w:numId w:val="38"/>
        </w:numPr>
      </w:pPr>
      <w:r w:rsidRPr="00B70669">
        <w:t xml:space="preserve">Support and administer zScaler solution for clients. </w:t>
      </w:r>
    </w:p>
    <w:p w14:paraId="3DBB48B0" w14:textId="77777777" w:rsidR="00B70669" w:rsidRPr="00B70669" w:rsidRDefault="00B70669">
      <w:pPr>
        <w:pStyle w:val="NoSpacing"/>
        <w:numPr>
          <w:ilvl w:val="0"/>
          <w:numId w:val="38"/>
        </w:numPr>
      </w:pPr>
      <w:r w:rsidRPr="00B70669">
        <w:t>Implement a meshed or partially redundant VPNs for various remote offices, HQ and cloud provides hosting customer/client footprints.</w:t>
      </w:r>
    </w:p>
    <w:p w14:paraId="54E06320" w14:textId="77777777" w:rsidR="00B70669" w:rsidRPr="00B70669" w:rsidRDefault="00B70669">
      <w:pPr>
        <w:pStyle w:val="NoSpacing"/>
        <w:numPr>
          <w:ilvl w:val="0"/>
          <w:numId w:val="38"/>
        </w:numPr>
      </w:pPr>
      <w:r w:rsidRPr="00B70669">
        <w:t>Configure SD-WAN to load balance traffic between multiple WAN links effectively.</w:t>
      </w:r>
    </w:p>
    <w:p w14:paraId="3F47AD06" w14:textId="77777777" w:rsidR="00B70669" w:rsidRPr="00B70669" w:rsidRDefault="00B70669">
      <w:pPr>
        <w:pStyle w:val="NoSpacing"/>
        <w:numPr>
          <w:ilvl w:val="0"/>
          <w:numId w:val="38"/>
        </w:numPr>
      </w:pPr>
      <w:r w:rsidRPr="00B70669">
        <w:t>Control network access to configured networks using firewall policies; offer an SSL VPN for secure access to your private network.</w:t>
      </w:r>
    </w:p>
    <w:p w14:paraId="3BC59652" w14:textId="77777777" w:rsidR="00B70669" w:rsidRPr="00B70669" w:rsidRDefault="00B70669">
      <w:pPr>
        <w:pStyle w:val="NoSpacing"/>
        <w:numPr>
          <w:ilvl w:val="0"/>
          <w:numId w:val="38"/>
        </w:numPr>
      </w:pPr>
      <w:r w:rsidRPr="00B70669">
        <w:t>Inspect SSL/TLS-secured traffic to prevent encryption used to bypass security policies.</w:t>
      </w:r>
    </w:p>
    <w:p w14:paraId="2624AB25" w14:textId="77777777" w:rsidR="00B70669" w:rsidRPr="00B70669" w:rsidRDefault="00B70669">
      <w:pPr>
        <w:pStyle w:val="NoSpacing"/>
        <w:numPr>
          <w:ilvl w:val="0"/>
          <w:numId w:val="38"/>
        </w:numPr>
      </w:pPr>
      <w:r w:rsidRPr="00B70669">
        <w:t>Apply application control techniques to monitor and control network applications that might use standard or non-standard protocols and ports.</w:t>
      </w:r>
    </w:p>
    <w:p w14:paraId="67C67EBC" w14:textId="77777777" w:rsidR="00B70669" w:rsidRPr="00B70669" w:rsidRDefault="00B70669">
      <w:pPr>
        <w:pStyle w:val="NoSpacing"/>
        <w:numPr>
          <w:ilvl w:val="0"/>
          <w:numId w:val="38"/>
        </w:numPr>
      </w:pPr>
      <w:r w:rsidRPr="00B70669">
        <w:t>Configure security profiles to neutralize threats and misuse, including viruses, torrents, and inappropriate websites.</w:t>
      </w:r>
    </w:p>
    <w:p w14:paraId="44F8D966" w14:textId="77777777" w:rsidR="00B70669" w:rsidRPr="00B70669" w:rsidRDefault="00B70669">
      <w:pPr>
        <w:pStyle w:val="NoSpacing"/>
        <w:numPr>
          <w:ilvl w:val="0"/>
          <w:numId w:val="38"/>
        </w:numPr>
      </w:pPr>
      <w:r w:rsidRPr="00B70669">
        <w:lastRenderedPageBreak/>
        <w:t>Advise on architectural decisions and design to optimize for performance, cost, and scalability.</w:t>
      </w:r>
    </w:p>
    <w:p w14:paraId="19B8F580" w14:textId="77777777" w:rsidR="00B70669" w:rsidRPr="00B70669" w:rsidRDefault="00B70669">
      <w:pPr>
        <w:pStyle w:val="NoSpacing"/>
        <w:numPr>
          <w:ilvl w:val="0"/>
          <w:numId w:val="38"/>
        </w:numPr>
      </w:pPr>
      <w:r w:rsidRPr="00B70669">
        <w:t xml:space="preserve">Collaborate with development and operations teams to ensure solutions align with company objectives. </w:t>
      </w:r>
    </w:p>
    <w:p w14:paraId="67AEE200" w14:textId="77777777" w:rsidR="00B70669" w:rsidRPr="00B70669" w:rsidRDefault="00B70669">
      <w:pPr>
        <w:pStyle w:val="NoSpacing"/>
        <w:numPr>
          <w:ilvl w:val="0"/>
          <w:numId w:val="38"/>
        </w:numPr>
      </w:pPr>
      <w:r w:rsidRPr="00B70669">
        <w:t>Research, design, and define architecture governance for all cloud &amp; network solutions, ensuring they are aligned with business needs while incorporating sound architectural principles.</w:t>
      </w:r>
    </w:p>
    <w:p w14:paraId="3B21042D" w14:textId="77777777" w:rsidR="00B70669" w:rsidRPr="00B70669" w:rsidRDefault="00B70669">
      <w:pPr>
        <w:pStyle w:val="NoSpacing"/>
        <w:numPr>
          <w:ilvl w:val="0"/>
          <w:numId w:val="38"/>
        </w:numPr>
      </w:pPr>
      <w:r w:rsidRPr="00B70669">
        <w:t xml:space="preserve">Responsible for IT and OT hosted utilizing a Hybrid Cloud model  incorporating an Azure cloud &amp; on-prem data network design, architecture, and the management of such systems while providing technical leadership in a wide variety of cloud &amp; network technologies and solutions. </w:t>
      </w:r>
    </w:p>
    <w:p w14:paraId="7CA9F495" w14:textId="77777777" w:rsidR="00B70669" w:rsidRPr="00B70669" w:rsidRDefault="00B70669">
      <w:pPr>
        <w:pStyle w:val="NoSpacing"/>
        <w:numPr>
          <w:ilvl w:val="0"/>
          <w:numId w:val="38"/>
        </w:numPr>
      </w:pPr>
      <w:r w:rsidRPr="00B70669">
        <w:t>Communicate technical solutions in business terms, with a fundamental understanding of ROI, cost/benefit, risk, and value.</w:t>
      </w:r>
    </w:p>
    <w:p w14:paraId="1F18E7D9" w14:textId="77777777" w:rsidR="00B70669" w:rsidRPr="00B70669" w:rsidRDefault="00B70669">
      <w:pPr>
        <w:pStyle w:val="NoSpacing"/>
        <w:numPr>
          <w:ilvl w:val="0"/>
          <w:numId w:val="38"/>
        </w:numPr>
      </w:pPr>
      <w:r w:rsidRPr="00B70669">
        <w:t>Develops technology roadmaps and lifecycles for all network solutions and systems.</w:t>
      </w:r>
    </w:p>
    <w:p w14:paraId="19834314" w14:textId="77777777" w:rsidR="00B70669" w:rsidRPr="00B70669" w:rsidRDefault="00B70669">
      <w:pPr>
        <w:pStyle w:val="NoSpacing"/>
        <w:numPr>
          <w:ilvl w:val="0"/>
          <w:numId w:val="38"/>
        </w:numPr>
      </w:pPr>
      <w:r w:rsidRPr="00B70669">
        <w:t>Develop and finalize solution architecture with High &amp; Low Level Designs and detailed line item configurations with bill-of-materials (BOMs).</w:t>
      </w:r>
    </w:p>
    <w:p w14:paraId="5BB12889" w14:textId="77777777" w:rsidR="00B70669" w:rsidRPr="00B70669" w:rsidRDefault="00B70669">
      <w:pPr>
        <w:pStyle w:val="NoSpacing"/>
        <w:numPr>
          <w:ilvl w:val="0"/>
          <w:numId w:val="38"/>
        </w:numPr>
      </w:pPr>
      <w:r w:rsidRPr="00B70669">
        <w:t>Responsible for the research of new technologies and methodologies to ensure that new network and cloud (AWS &amp; AZURE) solutions are scalable, reliable, and secure.</w:t>
      </w:r>
    </w:p>
    <w:p w14:paraId="366CFA8B" w14:textId="77777777" w:rsidR="00B70669" w:rsidRPr="00B70669" w:rsidRDefault="00B70669">
      <w:pPr>
        <w:pStyle w:val="NoSpacing"/>
        <w:numPr>
          <w:ilvl w:val="0"/>
          <w:numId w:val="38"/>
        </w:numPr>
      </w:pPr>
      <w:r w:rsidRPr="00B70669">
        <w:t>Develop and finalize solution proposals and  presentation of recommended solutions.</w:t>
      </w:r>
    </w:p>
    <w:p w14:paraId="0DD47A1F" w14:textId="77777777" w:rsidR="00B70669" w:rsidRPr="00B70669" w:rsidRDefault="00B70669">
      <w:pPr>
        <w:pStyle w:val="NoSpacing"/>
        <w:numPr>
          <w:ilvl w:val="0"/>
          <w:numId w:val="38"/>
        </w:numPr>
      </w:pPr>
      <w:r w:rsidRPr="00B70669">
        <w:t>Request and author technical sections for RFP/RFI/RFQ requests form 3rd party vendors.</w:t>
      </w:r>
    </w:p>
    <w:p w14:paraId="2B5D9FA6" w14:textId="77777777" w:rsidR="00B70669" w:rsidRPr="00B70669" w:rsidRDefault="00B70669">
      <w:pPr>
        <w:pStyle w:val="NoSpacing"/>
        <w:numPr>
          <w:ilvl w:val="0"/>
          <w:numId w:val="38"/>
        </w:numPr>
      </w:pPr>
      <w:r w:rsidRPr="00B70669">
        <w:t>Work with internal &amp; external architects, engineers, operations and 3rd party vendors and consultants in the development and implementation of quality, Global &amp; Local IT solutions.</w:t>
      </w:r>
    </w:p>
    <w:p w14:paraId="41C27979" w14:textId="77777777" w:rsidR="00B70669" w:rsidRPr="00B70669" w:rsidRDefault="00B70669">
      <w:pPr>
        <w:pStyle w:val="NoSpacing"/>
        <w:numPr>
          <w:ilvl w:val="0"/>
          <w:numId w:val="38"/>
        </w:numPr>
      </w:pPr>
      <w:r w:rsidRPr="00B70669">
        <w:t>Manage network infrastructure and services portfolio including contract reviews, Pricing &amp; Cost procurement negotiations &amp; renewals while ensuring “Right Sizing” and “Future-Proof” all builds.</w:t>
      </w:r>
    </w:p>
    <w:p w14:paraId="5CBAEC73" w14:textId="77777777" w:rsidR="00B70669" w:rsidRPr="00B70669" w:rsidRDefault="00B70669">
      <w:pPr>
        <w:pStyle w:val="NoSpacing"/>
        <w:numPr>
          <w:ilvl w:val="0"/>
          <w:numId w:val="38"/>
        </w:numPr>
      </w:pPr>
      <w:r w:rsidRPr="00B70669">
        <w:t>Responsible for the compliance integrity of the data network; and perform regular internal compliance audits of network systems to ensure conformity to standards and policies.</w:t>
      </w:r>
    </w:p>
    <w:p w14:paraId="0A0DDB49" w14:textId="77777777" w:rsidR="00B70669" w:rsidRPr="00B70669" w:rsidRDefault="00B70669">
      <w:pPr>
        <w:pStyle w:val="NoSpacing"/>
        <w:numPr>
          <w:ilvl w:val="0"/>
          <w:numId w:val="38"/>
        </w:numPr>
      </w:pPr>
      <w:r w:rsidRPr="00B70669">
        <w:t>Responsible for the hands-on design, configuration and implementation of network technologies to include, but not limited to the following platforms and models; Cisco Nexus Spine &amp; Leaf N9Ks, Cisco ACI including Spine &amp; Leaf and ACI servers,  9K, 7K, 5K, 3K, Cisco Catalyst switches 6500, 4500, 3000, ISR Routers, Voice Gateways, WLAN Controllers, Wireless AP, Cisco ASAFirewalls, Palo Alto 5060 Firewalls, Palo Alto Panorama appliance running PAN-OS, Fortinet Security Appliances both virtual and physical, Cisco Meraki SDN solutions.</w:t>
      </w:r>
    </w:p>
    <w:p w14:paraId="50A23B63" w14:textId="77777777" w:rsidR="00B70669" w:rsidRPr="00B70669" w:rsidRDefault="00B70669">
      <w:pPr>
        <w:pStyle w:val="NoSpacing"/>
        <w:numPr>
          <w:ilvl w:val="0"/>
          <w:numId w:val="38"/>
        </w:numPr>
      </w:pPr>
      <w:r w:rsidRPr="00B70669">
        <w:t>Responsible for using VMware vCenter and ESXi Virtualization Software for the deployment and configuration of Virtualized Appliances for use in the Network Stack and Security Stack on an Enterprise scale.</w:t>
      </w:r>
    </w:p>
    <w:p w14:paraId="7ACD23D2" w14:textId="77777777" w:rsidR="00B70669" w:rsidRPr="00B70669" w:rsidRDefault="00B70669" w:rsidP="00B70669">
      <w:pPr>
        <w:pStyle w:val="NoSpacing"/>
      </w:pPr>
    </w:p>
    <w:p w14:paraId="2AE42DD8" w14:textId="58E3F4C6" w:rsidR="00B70669" w:rsidRPr="00911DD8" w:rsidRDefault="00B70669" w:rsidP="00B70669">
      <w:pPr>
        <w:pStyle w:val="NoSpacing"/>
        <w:rPr>
          <w:b/>
          <w:bCs/>
        </w:rPr>
      </w:pPr>
      <w:r w:rsidRPr="00911DD8">
        <w:rPr>
          <w:b/>
          <w:bCs/>
        </w:rPr>
        <w:t>A+E Television Networks, Global Infrastructure, Cloud &amp; Technology Services, New York, NY</w:t>
      </w:r>
    </w:p>
    <w:p w14:paraId="0EBF895E" w14:textId="208B7D6F" w:rsidR="00B70669" w:rsidRPr="00911DD8" w:rsidRDefault="00B70669" w:rsidP="00B70669">
      <w:pPr>
        <w:pStyle w:val="NoSpacing"/>
        <w:rPr>
          <w:b/>
          <w:bCs/>
        </w:rPr>
      </w:pPr>
      <w:r w:rsidRPr="00911DD8">
        <w:rPr>
          <w:b/>
          <w:bCs/>
        </w:rPr>
        <w:t>Global Lead Network Architect</w:t>
      </w:r>
      <w:r w:rsidR="00911DD8">
        <w:rPr>
          <w:b/>
          <w:bCs/>
        </w:rPr>
        <w:t xml:space="preserve"> / System Admin</w:t>
      </w:r>
      <w:r w:rsidR="00911DD8">
        <w:rPr>
          <w:b/>
          <w:bCs/>
        </w:rPr>
        <w:tab/>
      </w:r>
      <w:r w:rsidR="00911DD8">
        <w:rPr>
          <w:b/>
          <w:bCs/>
        </w:rPr>
        <w:tab/>
      </w:r>
      <w:r w:rsidR="00911DD8">
        <w:rPr>
          <w:b/>
          <w:bCs/>
        </w:rPr>
        <w:tab/>
      </w:r>
      <w:r w:rsidR="00911DD8">
        <w:rPr>
          <w:b/>
          <w:bCs/>
        </w:rPr>
        <w:tab/>
      </w:r>
      <w:r w:rsidR="00911DD8">
        <w:rPr>
          <w:b/>
          <w:bCs/>
        </w:rPr>
        <w:tab/>
      </w:r>
      <w:r w:rsidR="00911DD8">
        <w:rPr>
          <w:b/>
          <w:bCs/>
        </w:rPr>
        <w:tab/>
      </w:r>
      <w:r w:rsidR="00911DD8">
        <w:rPr>
          <w:b/>
          <w:bCs/>
        </w:rPr>
        <w:tab/>
      </w:r>
      <w:r w:rsidR="00911DD8" w:rsidRPr="00911DD8">
        <w:rPr>
          <w:b/>
          <w:bCs/>
        </w:rPr>
        <w:t>11/15 – 07/18</w:t>
      </w:r>
    </w:p>
    <w:p w14:paraId="1D677751" w14:textId="77777777" w:rsidR="00911DD8" w:rsidRPr="00911DD8" w:rsidRDefault="00911DD8" w:rsidP="00B70669">
      <w:pPr>
        <w:pStyle w:val="NoSpacing"/>
        <w:rPr>
          <w:sz w:val="10"/>
        </w:rPr>
      </w:pPr>
    </w:p>
    <w:p w14:paraId="6505A314" w14:textId="1F9BA7AA" w:rsidR="00B70669" w:rsidRPr="00B70669" w:rsidRDefault="00B70669">
      <w:pPr>
        <w:pStyle w:val="NoSpacing"/>
        <w:numPr>
          <w:ilvl w:val="0"/>
          <w:numId w:val="39"/>
        </w:numPr>
      </w:pPr>
      <w:r w:rsidRPr="00B70669">
        <w:t xml:space="preserve">Responsible for all aspects of the design, configuration, and implementation and optimization of the IP Network </w:t>
      </w:r>
      <w:r w:rsidR="008E791C" w:rsidRPr="00B70669">
        <w:t>Infrastructure’s Day</w:t>
      </w:r>
      <w:r w:rsidRPr="00B70669">
        <w:t xml:space="preserve"> to day operations including but not limited to the Corporate Enterprise Network,4 Data Centers, Multi AWS VPCs with Direct Connects, Global Performance HUBs, and international Production &amp; Post-Production Broadcast Media and corporate offices.</w:t>
      </w:r>
    </w:p>
    <w:p w14:paraId="244E1E7E" w14:textId="77777777" w:rsidR="00B70669" w:rsidRPr="00B70669" w:rsidRDefault="00B70669">
      <w:pPr>
        <w:pStyle w:val="NoSpacing"/>
        <w:numPr>
          <w:ilvl w:val="0"/>
          <w:numId w:val="39"/>
        </w:numPr>
      </w:pPr>
      <w:r w:rsidRPr="00B70669">
        <w:t xml:space="preserve">Oversaw the planning, design, implementation, and operation of network projects and participate in the specification of business requirements and implementation plans for technically advanced internetworking solutions utilizing AWS solutions and infrastructure such as VPCs, S3, IAM, EC2, ELB, Direct Connect,  Route53, VPN over Direct connect. </w:t>
      </w:r>
    </w:p>
    <w:p w14:paraId="63F494A6" w14:textId="77777777" w:rsidR="00B70669" w:rsidRPr="00B70669" w:rsidRDefault="00B70669">
      <w:pPr>
        <w:pStyle w:val="NoSpacing"/>
        <w:numPr>
          <w:ilvl w:val="0"/>
          <w:numId w:val="39"/>
        </w:numPr>
      </w:pPr>
      <w:r w:rsidRPr="00B70669">
        <w:t>Developed the Ethernet traffic routing and switching designs, logical &amp; detailed network designs, Global IP Schema, Amazon Web Services integration infrastructure design and support, and provide configuration and installation project management for those projects.</w:t>
      </w:r>
    </w:p>
    <w:p w14:paraId="38F78C15" w14:textId="5C727888" w:rsidR="00B70669" w:rsidRPr="00B70669" w:rsidRDefault="00B70669">
      <w:pPr>
        <w:pStyle w:val="NoSpacing"/>
        <w:numPr>
          <w:ilvl w:val="0"/>
          <w:numId w:val="39"/>
        </w:numPr>
      </w:pPr>
      <w:r w:rsidRPr="00B70669">
        <w:t xml:space="preserve">Responsible for </w:t>
      </w:r>
      <w:r w:rsidR="008E791C" w:rsidRPr="00B70669">
        <w:t>companywide</w:t>
      </w:r>
      <w:r w:rsidRPr="00B70669">
        <w:t xml:space="preserve"> infrastructure and telecommunications incorporating all Voice and Data services as well as implemented and maintained </w:t>
      </w:r>
      <w:r w:rsidR="008E791C" w:rsidRPr="00B70669">
        <w:t>companywide</w:t>
      </w:r>
      <w:r w:rsidRPr="00B70669">
        <w:t xml:space="preserve"> security policies.</w:t>
      </w:r>
    </w:p>
    <w:p w14:paraId="0BC5CB10" w14:textId="77777777" w:rsidR="00B70669" w:rsidRPr="00B70669" w:rsidRDefault="00B70669">
      <w:pPr>
        <w:pStyle w:val="NoSpacing"/>
        <w:numPr>
          <w:ilvl w:val="0"/>
          <w:numId w:val="39"/>
        </w:numPr>
      </w:pPr>
      <w:r w:rsidRPr="00B70669">
        <w:lastRenderedPageBreak/>
        <w:t>Responsible for all network infrastructure design and implementation of a public (AWS) cloud based UCaaS and VoIP solution for global soft phone and collaboration capabilities in conjunction with Avaya.</w:t>
      </w:r>
    </w:p>
    <w:p w14:paraId="3E0BD897" w14:textId="77777777" w:rsidR="00B70669" w:rsidRPr="00B70669" w:rsidRDefault="00B70669">
      <w:pPr>
        <w:pStyle w:val="NoSpacing"/>
        <w:numPr>
          <w:ilvl w:val="0"/>
          <w:numId w:val="39"/>
        </w:numPr>
      </w:pPr>
      <w:r w:rsidRPr="00B70669">
        <w:t>Reviewed network designs for network &amp; security risks during the course of those projects.</w:t>
      </w:r>
    </w:p>
    <w:p w14:paraId="6780E009" w14:textId="77777777" w:rsidR="00B70669" w:rsidRPr="00B70669" w:rsidRDefault="00B70669">
      <w:pPr>
        <w:pStyle w:val="NoSpacing"/>
        <w:numPr>
          <w:ilvl w:val="0"/>
          <w:numId w:val="39"/>
        </w:numPr>
      </w:pPr>
      <w:r w:rsidRPr="00B70669">
        <w:t>Request and author technical sections for RFP/RFI/RFQ requests form 3rd party vendors.</w:t>
      </w:r>
    </w:p>
    <w:p w14:paraId="561FA889" w14:textId="77777777" w:rsidR="00B70669" w:rsidRPr="00B70669" w:rsidRDefault="00B70669">
      <w:pPr>
        <w:pStyle w:val="NoSpacing"/>
        <w:numPr>
          <w:ilvl w:val="0"/>
          <w:numId w:val="39"/>
        </w:numPr>
      </w:pPr>
      <w:r w:rsidRPr="00B70669">
        <w:t>Assisted in the development of budgets and forecasts to support the business project needs, goals and objectives.</w:t>
      </w:r>
    </w:p>
    <w:p w14:paraId="179185DC" w14:textId="77777777" w:rsidR="00B70669" w:rsidRPr="00B70669" w:rsidRDefault="00B70669">
      <w:pPr>
        <w:pStyle w:val="NoSpacing"/>
        <w:numPr>
          <w:ilvl w:val="0"/>
          <w:numId w:val="39"/>
        </w:numPr>
      </w:pPr>
      <w:r w:rsidRPr="00B70669">
        <w:t>Implement a meshed or partially redundant VPNs for various remote offices, HQ and cloud provides hosting customer/client footprints.</w:t>
      </w:r>
    </w:p>
    <w:p w14:paraId="44C90697" w14:textId="77777777" w:rsidR="00B70669" w:rsidRPr="00B70669" w:rsidRDefault="00B70669">
      <w:pPr>
        <w:pStyle w:val="NoSpacing"/>
        <w:numPr>
          <w:ilvl w:val="0"/>
          <w:numId w:val="39"/>
        </w:numPr>
      </w:pPr>
      <w:r w:rsidRPr="00B70669">
        <w:t>Configure SD-WAN to load balance traffic between multiple WAN links effectively.</w:t>
      </w:r>
    </w:p>
    <w:p w14:paraId="6F0E9523" w14:textId="77777777" w:rsidR="00B70669" w:rsidRPr="00B70669" w:rsidRDefault="00B70669">
      <w:pPr>
        <w:pStyle w:val="NoSpacing"/>
        <w:numPr>
          <w:ilvl w:val="0"/>
          <w:numId w:val="39"/>
        </w:numPr>
      </w:pPr>
      <w:r w:rsidRPr="00B70669">
        <w:t>Control network access to configured networks using firewall policies; offer an SSL VPN for secure access to your private network.</w:t>
      </w:r>
    </w:p>
    <w:p w14:paraId="1D7C4818" w14:textId="77777777" w:rsidR="00B70669" w:rsidRPr="00B70669" w:rsidRDefault="00B70669">
      <w:pPr>
        <w:pStyle w:val="NoSpacing"/>
        <w:numPr>
          <w:ilvl w:val="0"/>
          <w:numId w:val="39"/>
        </w:numPr>
      </w:pPr>
      <w:r w:rsidRPr="00B70669">
        <w:t xml:space="preserve">Support and administer zScaler solution for clients. </w:t>
      </w:r>
    </w:p>
    <w:p w14:paraId="43E6753E" w14:textId="77777777" w:rsidR="00B70669" w:rsidRPr="00B70669" w:rsidRDefault="00B70669">
      <w:pPr>
        <w:pStyle w:val="NoSpacing"/>
        <w:numPr>
          <w:ilvl w:val="0"/>
          <w:numId w:val="39"/>
        </w:numPr>
      </w:pPr>
      <w:r w:rsidRPr="00B70669">
        <w:t>Inspect SSL/TLS-secured traffic to prevent encryption used to bypass security policies.</w:t>
      </w:r>
    </w:p>
    <w:p w14:paraId="7B2CB206" w14:textId="77777777" w:rsidR="00B70669" w:rsidRPr="00B70669" w:rsidRDefault="00B70669">
      <w:pPr>
        <w:pStyle w:val="NoSpacing"/>
        <w:numPr>
          <w:ilvl w:val="0"/>
          <w:numId w:val="39"/>
        </w:numPr>
      </w:pPr>
      <w:r w:rsidRPr="00B70669">
        <w:t>Apply application control techniques to monitor and control network applications that might use standard or non-standard protocols and ports.</w:t>
      </w:r>
    </w:p>
    <w:p w14:paraId="7CB67C99" w14:textId="77777777" w:rsidR="00B70669" w:rsidRPr="00B70669" w:rsidRDefault="00B70669">
      <w:pPr>
        <w:pStyle w:val="NoSpacing"/>
        <w:numPr>
          <w:ilvl w:val="0"/>
          <w:numId w:val="39"/>
        </w:numPr>
      </w:pPr>
      <w:r w:rsidRPr="00B70669">
        <w:t>Configure security profiles to neutralize threats and misuse, including viruses, torrents, and inappropriate websites.</w:t>
      </w:r>
    </w:p>
    <w:p w14:paraId="7FD6F37D" w14:textId="77777777" w:rsidR="00B70669" w:rsidRPr="00B70669" w:rsidRDefault="00B70669">
      <w:pPr>
        <w:pStyle w:val="NoSpacing"/>
        <w:numPr>
          <w:ilvl w:val="0"/>
          <w:numId w:val="39"/>
        </w:numPr>
      </w:pPr>
      <w:r w:rsidRPr="00B70669">
        <w:t>Managed implementation of networks, and partnered in security projects, from both technical and communication aspects.</w:t>
      </w:r>
    </w:p>
    <w:p w14:paraId="7447F0A0" w14:textId="77777777" w:rsidR="00B70669" w:rsidRPr="00B70669" w:rsidRDefault="00B70669">
      <w:pPr>
        <w:pStyle w:val="NoSpacing"/>
        <w:numPr>
          <w:ilvl w:val="0"/>
          <w:numId w:val="39"/>
        </w:numPr>
      </w:pPr>
      <w:r w:rsidRPr="00B70669">
        <w:t>Facilitated effective, comprehensive, and consistent communications for various audiences, including steering committees and other executive levels.</w:t>
      </w:r>
    </w:p>
    <w:p w14:paraId="06E731D3" w14:textId="77777777" w:rsidR="00B70669" w:rsidRPr="00B70669" w:rsidRDefault="00B70669">
      <w:pPr>
        <w:pStyle w:val="NoSpacing"/>
        <w:numPr>
          <w:ilvl w:val="0"/>
          <w:numId w:val="39"/>
        </w:numPr>
      </w:pPr>
      <w:r w:rsidRPr="00B70669">
        <w:t>Providing infrastructure design, implementation planning, deployment support, software strategy, system troubleshooting, performance engineering and optimization, maintenance strategy for all networking assets and technologies.</w:t>
      </w:r>
    </w:p>
    <w:p w14:paraId="6E6F1D54" w14:textId="77777777" w:rsidR="00B70669" w:rsidRPr="00B70669" w:rsidRDefault="00B70669">
      <w:pPr>
        <w:pStyle w:val="NoSpacing"/>
        <w:numPr>
          <w:ilvl w:val="0"/>
          <w:numId w:val="39"/>
        </w:numPr>
      </w:pPr>
      <w:r w:rsidRPr="00B70669">
        <w:t>Establish a networking environment by designing systems, developing configurations, directing system installation and defining, documenting, and enforcing system standards.</w:t>
      </w:r>
    </w:p>
    <w:p w14:paraId="37C509C4" w14:textId="77777777" w:rsidR="00B70669" w:rsidRPr="00B70669" w:rsidRDefault="00B70669">
      <w:pPr>
        <w:pStyle w:val="NoSpacing"/>
        <w:numPr>
          <w:ilvl w:val="0"/>
          <w:numId w:val="39"/>
        </w:numPr>
      </w:pPr>
      <w:r w:rsidRPr="00B70669">
        <w:t>Was responsible for the hands-on design, configuration, security and implementation of network technologies to include, but were not limited to the following platforms and models; AWS VPCs, Direct Connect, AWS Global IP Schema, Cisco Nexus Spine &amp; Leaf N9Ks, Cisco ACI including Spine &amp; Leaf and ACI servers,  7010, 5K, 3K, Cisco Catalyst switches 6500, 4500, 3000, ISR Routers, Voice Gateways, WLAN Controllers, Wireless AP, Cisco Asa Firewalls, Palo Alto 5060 Firewalls, Palo Alto Panorama appliance running PAN-OS code 6.0, Gigamon, Infoblox, WebSense Proxy.</w:t>
      </w:r>
    </w:p>
    <w:p w14:paraId="1D146D8F" w14:textId="77777777" w:rsidR="00B70669" w:rsidRPr="00B70669" w:rsidRDefault="00B70669">
      <w:pPr>
        <w:pStyle w:val="NoSpacing"/>
        <w:numPr>
          <w:ilvl w:val="0"/>
          <w:numId w:val="39"/>
        </w:numPr>
      </w:pPr>
      <w:r w:rsidRPr="00B70669">
        <w:t>Experienced in using VMware vCenter and ESXi Virtualization Software, also known as ESXi Hypervisor, in order to interconnect the Virtual Appliances to the Physical devices utilizing Virtual Switch (vSwitch) in conjunction with Port Groups to facilitate the mappings between the respective VLAN with their proper Network Adapter in each Virtual Appliance, to create a Virtual Console Port on Virtual Appliances and  assign the proper IP Address &amp; TCP Port so that the Virtual device can be reached via TCP protocols.</w:t>
      </w:r>
    </w:p>
    <w:p w14:paraId="33BBDA1F" w14:textId="77777777" w:rsidR="00B70669" w:rsidRPr="00B70669" w:rsidRDefault="00B70669">
      <w:pPr>
        <w:pStyle w:val="NoSpacing"/>
        <w:numPr>
          <w:ilvl w:val="0"/>
          <w:numId w:val="39"/>
        </w:numPr>
      </w:pPr>
      <w:r w:rsidRPr="00B70669">
        <w:t>Responsible for using VMware vCenter and ESXi Virtualization Software for the deployment and configuration of Virtualized Appliances for use in the Network Stack and Security Stack on an Enterprise scale.</w:t>
      </w:r>
    </w:p>
    <w:p w14:paraId="48ABA290" w14:textId="77777777" w:rsidR="00B70669" w:rsidRPr="00B70669" w:rsidRDefault="00B70669">
      <w:pPr>
        <w:pStyle w:val="NoSpacing"/>
        <w:numPr>
          <w:ilvl w:val="0"/>
          <w:numId w:val="39"/>
        </w:numPr>
      </w:pPr>
      <w:r w:rsidRPr="00B70669">
        <w:t>Responsible for Request for Proposal for the procurement of network related vendors, services, technical resources, and hardware.</w:t>
      </w:r>
    </w:p>
    <w:p w14:paraId="7B885D34" w14:textId="77777777" w:rsidR="00B70669" w:rsidRPr="00B70669" w:rsidRDefault="00B70669">
      <w:pPr>
        <w:pStyle w:val="NoSpacing"/>
        <w:numPr>
          <w:ilvl w:val="0"/>
          <w:numId w:val="39"/>
        </w:numPr>
      </w:pPr>
      <w:r w:rsidRPr="00B70669">
        <w:t>Responsible for detailed design and logical &amp; detailed network proposals incorporating financial cost for executive management and for fiscal capital projects.</w:t>
      </w:r>
    </w:p>
    <w:p w14:paraId="396C8D80" w14:textId="77777777" w:rsidR="00B70669" w:rsidRPr="00B70669" w:rsidRDefault="00B70669" w:rsidP="00B70669">
      <w:pPr>
        <w:pStyle w:val="NoSpacing"/>
      </w:pPr>
    </w:p>
    <w:p w14:paraId="5C24CCCA" w14:textId="77777777" w:rsidR="00911DD8" w:rsidRDefault="00911DD8" w:rsidP="00B70669">
      <w:pPr>
        <w:pStyle w:val="NoSpacing"/>
      </w:pPr>
    </w:p>
    <w:p w14:paraId="1C77363A" w14:textId="77777777" w:rsidR="00911DD8" w:rsidRDefault="00911DD8" w:rsidP="00B70669">
      <w:pPr>
        <w:pStyle w:val="NoSpacing"/>
      </w:pPr>
    </w:p>
    <w:p w14:paraId="147D39D9" w14:textId="105B411A" w:rsidR="00B70669" w:rsidRPr="00911DD8" w:rsidRDefault="00B70669" w:rsidP="00B70669">
      <w:pPr>
        <w:pStyle w:val="NoSpacing"/>
        <w:rPr>
          <w:b/>
          <w:bCs/>
        </w:rPr>
      </w:pPr>
      <w:r w:rsidRPr="00911DD8">
        <w:rPr>
          <w:b/>
          <w:bCs/>
        </w:rPr>
        <w:lastRenderedPageBreak/>
        <w:t>Thomson Reuters, Financials &amp; Risk, Technology Operations, NY, NY</w:t>
      </w:r>
      <w:r w:rsidR="00911DD8" w:rsidRPr="00911DD8">
        <w:rPr>
          <w:b/>
          <w:bCs/>
        </w:rPr>
        <w:tab/>
      </w:r>
      <w:r w:rsidR="00911DD8" w:rsidRPr="00911DD8">
        <w:rPr>
          <w:b/>
          <w:bCs/>
        </w:rPr>
        <w:tab/>
      </w:r>
      <w:r w:rsidR="00911DD8">
        <w:rPr>
          <w:b/>
          <w:bCs/>
        </w:rPr>
        <w:tab/>
      </w:r>
      <w:r w:rsidR="00911DD8">
        <w:rPr>
          <w:b/>
          <w:bCs/>
        </w:rPr>
        <w:tab/>
      </w:r>
      <w:r w:rsidR="00911DD8" w:rsidRPr="00911DD8">
        <w:rPr>
          <w:b/>
          <w:bCs/>
        </w:rPr>
        <w:t>09/14 – 11/15</w:t>
      </w:r>
    </w:p>
    <w:p w14:paraId="23210536" w14:textId="6A865EE6" w:rsidR="00B70669" w:rsidRPr="00911DD8" w:rsidRDefault="00B70669" w:rsidP="00B70669">
      <w:pPr>
        <w:pStyle w:val="NoSpacing"/>
        <w:rPr>
          <w:b/>
          <w:bCs/>
        </w:rPr>
      </w:pPr>
      <w:r w:rsidRPr="00911DD8">
        <w:rPr>
          <w:b/>
          <w:bCs/>
        </w:rPr>
        <w:t xml:space="preserve">Senior Network Engineer </w:t>
      </w:r>
    </w:p>
    <w:p w14:paraId="1C2293A4" w14:textId="77777777" w:rsidR="00911DD8" w:rsidRPr="00911DD8" w:rsidRDefault="00911DD8" w:rsidP="00B70669">
      <w:pPr>
        <w:pStyle w:val="NoSpacing"/>
        <w:rPr>
          <w:sz w:val="10"/>
        </w:rPr>
      </w:pPr>
    </w:p>
    <w:p w14:paraId="44D1B81E" w14:textId="17DD340D" w:rsidR="00B70669" w:rsidRPr="00B70669" w:rsidRDefault="00B70669">
      <w:pPr>
        <w:pStyle w:val="NoSpacing"/>
        <w:numPr>
          <w:ilvl w:val="0"/>
          <w:numId w:val="40"/>
        </w:numPr>
      </w:pPr>
      <w:r w:rsidRPr="00B70669">
        <w:t>Responsible for Project Management of various projects, meeting deliverables, managing the life cycle of the projects, completing project tasks assigned where I was the task owner, updating the Project Management Office of project status.</w:t>
      </w:r>
    </w:p>
    <w:p w14:paraId="3C912606" w14:textId="77777777" w:rsidR="00B70669" w:rsidRPr="00B70669" w:rsidRDefault="00B70669">
      <w:pPr>
        <w:pStyle w:val="NoSpacing"/>
        <w:numPr>
          <w:ilvl w:val="0"/>
          <w:numId w:val="40"/>
        </w:numPr>
      </w:pPr>
      <w:r w:rsidRPr="00B70669">
        <w:t>Responsible for Request for Proposal for the procurement of network related vendors, services, technical resources, and hardware.</w:t>
      </w:r>
    </w:p>
    <w:p w14:paraId="276C86D4" w14:textId="77777777" w:rsidR="00B70669" w:rsidRPr="00B70669" w:rsidRDefault="00B70669">
      <w:pPr>
        <w:pStyle w:val="NoSpacing"/>
        <w:numPr>
          <w:ilvl w:val="0"/>
          <w:numId w:val="40"/>
        </w:numPr>
      </w:pPr>
      <w:r w:rsidRPr="00B70669">
        <w:t>Responsible for detailed design and logical &amp; detailed network proposals incorporating financial cost for executive management and for fiscal capital projects.</w:t>
      </w:r>
    </w:p>
    <w:p w14:paraId="097D33E8" w14:textId="77777777" w:rsidR="00B70669" w:rsidRPr="00B70669" w:rsidRDefault="00B70669">
      <w:pPr>
        <w:pStyle w:val="NoSpacing"/>
        <w:numPr>
          <w:ilvl w:val="0"/>
          <w:numId w:val="40"/>
        </w:numPr>
      </w:pPr>
      <w:r w:rsidRPr="00B70669">
        <w:t>Designed, configured and implemented network technologies that include, but were not limited to the following platforms and models; Application Core switch Cisco N9K-C9396PX, Application delivery controller F5 Big IP 8900, Existing MPLS-CE Cisco Nexus 6001, External Firewall Palo Alto 5050, Management Firewall Palo Alto 5050, Internal Firewall Palo Alto 5050, VPC Domain, Server Cabinets incorporating TOR App switch Cisco N9K-C9396PX, Servers Farms with Bonded APP Network (1OG-CX (DA)), Bonded Management (1G), Single iLO, TOR Mgmt switch Cisco N3K-C3048TP-1GE, TOR ILO Cisco WS-C2960X-48TSL, Management &amp; iLO Aggregation Mgmt switch Cisco N5K-C5672, ORACLE Exadata Cabinet, EXADATA Internal Mgmt switch, Catalyst 4948, Direct Attach 10Gig TwinAx cabling, VMWare, NetApp, Avocent Terminal Servers.</w:t>
      </w:r>
    </w:p>
    <w:p w14:paraId="233D0A4C" w14:textId="77777777" w:rsidR="00B70669" w:rsidRPr="00B70669" w:rsidRDefault="00B70669">
      <w:pPr>
        <w:pStyle w:val="NoSpacing"/>
        <w:numPr>
          <w:ilvl w:val="0"/>
          <w:numId w:val="40"/>
        </w:numPr>
      </w:pPr>
      <w:r w:rsidRPr="00B70669">
        <w:t>Responsible for using VMware vCenter and ESXi Virtualization Software for the deployment and configuration of Virtualized Appliances for use in the Network Stack and Security Stack on an Enterprise scale.</w:t>
      </w:r>
    </w:p>
    <w:p w14:paraId="77C0D63B" w14:textId="77777777" w:rsidR="00B70669" w:rsidRPr="00B70669" w:rsidRDefault="00B70669">
      <w:pPr>
        <w:pStyle w:val="NoSpacing"/>
        <w:numPr>
          <w:ilvl w:val="0"/>
          <w:numId w:val="40"/>
        </w:numPr>
      </w:pPr>
      <w:r w:rsidRPr="00B70669">
        <w:t>Analyzed functional specifications and information to determine, recommend and plan the layout of computer systems and subsystems so that such systems operated efficiently, effectively used the space allotted and were capable of handling the proposed project or workload.</w:t>
      </w:r>
    </w:p>
    <w:p w14:paraId="3BE7805B" w14:textId="77777777" w:rsidR="00B70669" w:rsidRPr="00B70669" w:rsidRDefault="00B70669">
      <w:pPr>
        <w:pStyle w:val="NoSpacing"/>
        <w:numPr>
          <w:ilvl w:val="0"/>
          <w:numId w:val="40"/>
        </w:numPr>
      </w:pPr>
      <w:r w:rsidRPr="00B70669">
        <w:t>Designed, defined, and implemented complex system requirements for customers and prepared studies and analyzed existing systems.</w:t>
      </w:r>
    </w:p>
    <w:p w14:paraId="3B3404B1" w14:textId="77777777" w:rsidR="00B70669" w:rsidRPr="00B70669" w:rsidRDefault="00B70669">
      <w:pPr>
        <w:pStyle w:val="NoSpacing"/>
        <w:numPr>
          <w:ilvl w:val="0"/>
          <w:numId w:val="40"/>
        </w:numPr>
      </w:pPr>
      <w:r w:rsidRPr="00B70669">
        <w:t xml:space="preserve">Engaged customer engineering teams to assist with development, migration and troubleshoot network and application issues. </w:t>
      </w:r>
    </w:p>
    <w:p w14:paraId="55A4C7C7" w14:textId="77777777" w:rsidR="00B70669" w:rsidRPr="00B70669" w:rsidRDefault="00B70669">
      <w:pPr>
        <w:pStyle w:val="NoSpacing"/>
        <w:numPr>
          <w:ilvl w:val="0"/>
          <w:numId w:val="40"/>
        </w:numPr>
      </w:pPr>
      <w:r w:rsidRPr="00B70669">
        <w:t>Recognized design problems and implemented solutions or recommended solutions to senior management.</w:t>
      </w:r>
    </w:p>
    <w:p w14:paraId="2D90F017" w14:textId="77777777" w:rsidR="00B70669" w:rsidRPr="00B70669" w:rsidRDefault="00B70669">
      <w:pPr>
        <w:pStyle w:val="NoSpacing"/>
        <w:numPr>
          <w:ilvl w:val="0"/>
          <w:numId w:val="40"/>
        </w:numPr>
      </w:pPr>
      <w:r w:rsidRPr="00B70669">
        <w:t>Planned and prioritized workload of the team, assigned staff to projects, and developed the team members.</w:t>
      </w:r>
    </w:p>
    <w:p w14:paraId="2C57712E" w14:textId="77777777" w:rsidR="00B70669" w:rsidRPr="00B70669" w:rsidRDefault="00B70669" w:rsidP="00B70669">
      <w:pPr>
        <w:pStyle w:val="NoSpacing"/>
      </w:pPr>
    </w:p>
    <w:p w14:paraId="319DCED9" w14:textId="36E67460" w:rsidR="00B70669" w:rsidRPr="00911DD8" w:rsidRDefault="00B70669" w:rsidP="00B70669">
      <w:pPr>
        <w:pStyle w:val="NoSpacing"/>
        <w:rPr>
          <w:b/>
          <w:bCs/>
        </w:rPr>
      </w:pPr>
      <w:r w:rsidRPr="00911DD8">
        <w:rPr>
          <w:b/>
          <w:bCs/>
        </w:rPr>
        <w:t>Lloyd’s Bank Ltd., New York, NY</w:t>
      </w:r>
    </w:p>
    <w:p w14:paraId="0E152C35" w14:textId="09D02ABD" w:rsidR="00B70669" w:rsidRPr="00911DD8" w:rsidRDefault="00B70669" w:rsidP="00B70669">
      <w:pPr>
        <w:pStyle w:val="NoSpacing"/>
        <w:rPr>
          <w:b/>
          <w:bCs/>
        </w:rPr>
      </w:pPr>
      <w:r w:rsidRPr="00911DD8">
        <w:rPr>
          <w:b/>
          <w:bCs/>
        </w:rPr>
        <w:t>Senior Network Architect &amp; Engineer Consultant</w:t>
      </w:r>
      <w:r w:rsidRPr="00911DD8">
        <w:rPr>
          <w:b/>
          <w:bCs/>
        </w:rPr>
        <w:tab/>
      </w:r>
      <w:r w:rsidRPr="00911DD8">
        <w:rPr>
          <w:b/>
          <w:bCs/>
        </w:rPr>
        <w:tab/>
      </w:r>
      <w:r w:rsidRPr="00911DD8">
        <w:rPr>
          <w:b/>
          <w:bCs/>
        </w:rPr>
        <w:tab/>
      </w:r>
      <w:r w:rsidRPr="00911DD8">
        <w:rPr>
          <w:b/>
          <w:bCs/>
        </w:rPr>
        <w:tab/>
      </w:r>
      <w:r w:rsidR="00911DD8">
        <w:rPr>
          <w:b/>
          <w:bCs/>
        </w:rPr>
        <w:tab/>
        <w:t xml:space="preserve">   </w:t>
      </w:r>
      <w:r w:rsidR="00911DD8" w:rsidRPr="00911DD8">
        <w:rPr>
          <w:b/>
          <w:bCs/>
        </w:rPr>
        <w:t>08/13 – 08/14</w:t>
      </w:r>
      <w:r w:rsidR="00911DD8">
        <w:rPr>
          <w:b/>
          <w:bCs/>
        </w:rPr>
        <w:tab/>
      </w:r>
    </w:p>
    <w:p w14:paraId="479B4C0B" w14:textId="77777777" w:rsidR="00911DD8" w:rsidRPr="00911DD8" w:rsidRDefault="00911DD8" w:rsidP="00B70669">
      <w:pPr>
        <w:pStyle w:val="NoSpacing"/>
        <w:rPr>
          <w:sz w:val="10"/>
        </w:rPr>
      </w:pPr>
    </w:p>
    <w:p w14:paraId="5D4DAAC5" w14:textId="12043CC0" w:rsidR="00B70669" w:rsidRPr="00B70669" w:rsidRDefault="00B70669">
      <w:pPr>
        <w:pStyle w:val="NoSpacing"/>
        <w:numPr>
          <w:ilvl w:val="0"/>
          <w:numId w:val="41"/>
        </w:numPr>
      </w:pPr>
      <w:r w:rsidRPr="00B70669">
        <w:t>Deployed a new trading floor incorporating various Cisco Systems products to support Bloomberg, IPC Turrets, Reuters EBS, and various trading desk financial applications operations supporting Capital Markets, Fixed Markets, Fixed Sales and various other financial &amp; trading applications and systems.</w:t>
      </w:r>
    </w:p>
    <w:p w14:paraId="079D2648" w14:textId="77777777" w:rsidR="00B70669" w:rsidRPr="00B70669" w:rsidRDefault="00B70669">
      <w:pPr>
        <w:pStyle w:val="NoSpacing"/>
        <w:numPr>
          <w:ilvl w:val="0"/>
          <w:numId w:val="41"/>
        </w:numPr>
      </w:pPr>
      <w:r w:rsidRPr="00B70669">
        <w:t>Point-of-Contact for all Routing &amp; Switching representing &amp; protecting the banks interest against all 3rd party telecommunications vendors.</w:t>
      </w:r>
    </w:p>
    <w:p w14:paraId="32D23C0C" w14:textId="77777777" w:rsidR="00B70669" w:rsidRPr="00B70669" w:rsidRDefault="00B70669">
      <w:pPr>
        <w:pStyle w:val="NoSpacing"/>
        <w:numPr>
          <w:ilvl w:val="0"/>
          <w:numId w:val="41"/>
        </w:numPr>
      </w:pPr>
      <w:r w:rsidRPr="00B70669">
        <w:t>Responsible for overhauling LBG’s North American Infrastructure consisting of their North American Corporate Headquarters in NYC, primary data center in Secaucus NJ, secondary data center in Atlanta consisting of the following hardware: Nexus OS, 6513E,4510R+E, 4900, 2911, MDS, 3560X, utilizing BGP, OSPF, HSRP over a dual carrier MPLS &amp; SIP backbone.</w:t>
      </w:r>
    </w:p>
    <w:p w14:paraId="4656726C" w14:textId="77777777" w:rsidR="00B70669" w:rsidRPr="00B70669" w:rsidRDefault="00B70669">
      <w:pPr>
        <w:pStyle w:val="NoSpacing"/>
        <w:numPr>
          <w:ilvl w:val="0"/>
          <w:numId w:val="41"/>
        </w:numPr>
      </w:pPr>
      <w:r w:rsidRPr="00B70669">
        <w:t>Oversaw planning, design, implementation, and operation of network projects and participated in the specification of business requirements and implementation plans for technically advanced internetworking solutions.</w:t>
      </w:r>
    </w:p>
    <w:p w14:paraId="7D707FCF" w14:textId="77777777" w:rsidR="00B70669" w:rsidRPr="00B70669" w:rsidRDefault="00B70669">
      <w:pPr>
        <w:pStyle w:val="NoSpacing"/>
        <w:numPr>
          <w:ilvl w:val="0"/>
          <w:numId w:val="41"/>
        </w:numPr>
      </w:pPr>
      <w:r w:rsidRPr="00B70669">
        <w:lastRenderedPageBreak/>
        <w:t>Assisted in the development of budgets and forecasts to support business project needs, goals and objectives.</w:t>
      </w:r>
    </w:p>
    <w:p w14:paraId="5FE41B96" w14:textId="77777777" w:rsidR="00B70669" w:rsidRPr="00B70669" w:rsidRDefault="00B70669">
      <w:pPr>
        <w:pStyle w:val="NoSpacing"/>
        <w:numPr>
          <w:ilvl w:val="0"/>
          <w:numId w:val="41"/>
        </w:numPr>
      </w:pPr>
      <w:r w:rsidRPr="00B70669">
        <w:t>Implemented the migration of policies from Checkpoint R60 to Cisco ASA 8.6.</w:t>
      </w:r>
    </w:p>
    <w:p w14:paraId="4D033F34" w14:textId="77777777" w:rsidR="00B70669" w:rsidRPr="00B70669" w:rsidRDefault="00B70669">
      <w:pPr>
        <w:pStyle w:val="NoSpacing"/>
        <w:numPr>
          <w:ilvl w:val="0"/>
          <w:numId w:val="41"/>
        </w:numPr>
      </w:pPr>
      <w:r w:rsidRPr="00B70669">
        <w:t>Provided architectural and engineering support and configurations for the deployment of IP Telephony overhaul from Avaya System to Cisco System CUCM VOIP and Video Conferencing solutions, encapsulated in a  UCaaS solution.</w:t>
      </w:r>
    </w:p>
    <w:p w14:paraId="109C9572" w14:textId="77777777" w:rsidR="00B70669" w:rsidRPr="00B70669" w:rsidRDefault="00B70669">
      <w:pPr>
        <w:pStyle w:val="NoSpacing"/>
        <w:numPr>
          <w:ilvl w:val="0"/>
          <w:numId w:val="41"/>
        </w:numPr>
      </w:pPr>
      <w:r w:rsidRPr="00B70669">
        <w:t>Responsible for using VMware vCenter and ESXi Virtualization Software for the deployment and configuration of Virtualized Appliances for use in the Network Stack and Security Stack on an Enterprise scale.</w:t>
      </w:r>
    </w:p>
    <w:p w14:paraId="621DEAF0" w14:textId="77777777" w:rsidR="00B70669" w:rsidRPr="00B70669" w:rsidRDefault="00B70669">
      <w:pPr>
        <w:pStyle w:val="NoSpacing"/>
        <w:numPr>
          <w:ilvl w:val="0"/>
          <w:numId w:val="41"/>
        </w:numPr>
      </w:pPr>
      <w:r w:rsidRPr="00B70669">
        <w:t>Responsible for the configuration and troubleshooting of various routing and switching, MPLS &amp; SIP VoIP technologies.</w:t>
      </w:r>
    </w:p>
    <w:p w14:paraId="30CADFB1" w14:textId="77777777" w:rsidR="00B70669" w:rsidRPr="00B70669" w:rsidRDefault="00B70669" w:rsidP="00B70669">
      <w:pPr>
        <w:pStyle w:val="NoSpacing"/>
      </w:pPr>
    </w:p>
    <w:p w14:paraId="71F44F5B" w14:textId="106D5EF8" w:rsidR="00B70669" w:rsidRPr="00911DD8" w:rsidRDefault="00B70669" w:rsidP="00B70669">
      <w:pPr>
        <w:pStyle w:val="NoSpacing"/>
        <w:rPr>
          <w:b/>
          <w:bCs/>
        </w:rPr>
      </w:pPr>
      <w:r w:rsidRPr="00911DD8">
        <w:rPr>
          <w:b/>
          <w:bCs/>
        </w:rPr>
        <w:t>New York eHealth Collaborative (NYeC), New York, NY</w:t>
      </w:r>
      <w:r w:rsidRPr="00911DD8">
        <w:rPr>
          <w:b/>
          <w:bCs/>
        </w:rPr>
        <w:tab/>
      </w:r>
      <w:r w:rsidR="00911DD8" w:rsidRPr="00911DD8">
        <w:rPr>
          <w:b/>
          <w:bCs/>
        </w:rPr>
        <w:tab/>
      </w:r>
      <w:r w:rsidR="00911DD8">
        <w:rPr>
          <w:b/>
          <w:bCs/>
        </w:rPr>
        <w:tab/>
      </w:r>
      <w:r w:rsidR="00911DD8">
        <w:rPr>
          <w:b/>
          <w:bCs/>
        </w:rPr>
        <w:tab/>
      </w:r>
      <w:r w:rsidR="00911DD8">
        <w:rPr>
          <w:b/>
          <w:bCs/>
        </w:rPr>
        <w:tab/>
        <w:t xml:space="preserve">              </w:t>
      </w:r>
      <w:r w:rsidR="00911DD8" w:rsidRPr="00911DD8">
        <w:rPr>
          <w:b/>
          <w:bCs/>
        </w:rPr>
        <w:t>09/12 – 07/13</w:t>
      </w:r>
    </w:p>
    <w:p w14:paraId="44954FE4" w14:textId="77777777" w:rsidR="00B70669" w:rsidRPr="00911DD8" w:rsidRDefault="00B70669" w:rsidP="00B70669">
      <w:pPr>
        <w:pStyle w:val="NoSpacing"/>
        <w:rPr>
          <w:b/>
          <w:bCs/>
        </w:rPr>
      </w:pPr>
      <w:r w:rsidRPr="00911DD8">
        <w:rPr>
          <w:b/>
          <w:bCs/>
        </w:rPr>
        <w:t>Senior Network Architect Consultant</w:t>
      </w:r>
    </w:p>
    <w:p w14:paraId="28F6CDDA" w14:textId="77777777" w:rsidR="00911DD8" w:rsidRPr="00911DD8" w:rsidRDefault="00911DD8" w:rsidP="00B70669">
      <w:pPr>
        <w:pStyle w:val="NoSpacing"/>
        <w:rPr>
          <w:sz w:val="10"/>
        </w:rPr>
      </w:pPr>
    </w:p>
    <w:p w14:paraId="2F26C528" w14:textId="092E7DDA" w:rsidR="00B70669" w:rsidRPr="00B70669" w:rsidRDefault="00B70669">
      <w:pPr>
        <w:pStyle w:val="NoSpacing"/>
        <w:numPr>
          <w:ilvl w:val="0"/>
          <w:numId w:val="42"/>
        </w:numPr>
      </w:pPr>
      <w:r w:rsidRPr="00B70669">
        <w:t xml:space="preserve">Responsible for all aspects of the IP Network </w:t>
      </w:r>
      <w:r w:rsidR="008E791C" w:rsidRPr="00B70669">
        <w:t>Infrastructure Day</w:t>
      </w:r>
      <w:r w:rsidRPr="00B70669">
        <w:t xml:space="preserve"> to day operations and connectivity for 6 Data Centers and the Enterprise Network spread out throughout the country in locations in NYC, Dallas, Virginia, Tennessee, New Jersey and NY State for the purpose of providing Network Services for RHIOs, Major Hospitals, Medical Centers, University Medical Centers and Clinician Facilities throughout the State of New York.</w:t>
      </w:r>
    </w:p>
    <w:p w14:paraId="7D665583" w14:textId="77777777" w:rsidR="00B70669" w:rsidRPr="00B70669" w:rsidRDefault="00B70669">
      <w:pPr>
        <w:pStyle w:val="NoSpacing"/>
        <w:numPr>
          <w:ilvl w:val="0"/>
          <w:numId w:val="42"/>
        </w:numPr>
      </w:pPr>
      <w:r w:rsidRPr="00B70669">
        <w:t xml:space="preserve">Responsible for vendor relationships and the day to day operations of our Commack NY Data Center, CSC Virginia and CSC Tennessee Data Center, Internap Managed Hosted Data Center and our Co-Location presence at the same location, Dell Managed Hosted Data Center in NJ. </w:t>
      </w:r>
    </w:p>
    <w:p w14:paraId="59EB7574" w14:textId="77777777" w:rsidR="00B70669" w:rsidRPr="00B70669" w:rsidRDefault="00B70669">
      <w:pPr>
        <w:pStyle w:val="NoSpacing"/>
        <w:numPr>
          <w:ilvl w:val="0"/>
          <w:numId w:val="42"/>
        </w:numPr>
      </w:pPr>
      <w:r w:rsidRPr="00B70669">
        <w:t>Responsible for projects and task/work allocation to network staff and the allocation of network resources both in house and consultants at various Data Centers for those projects and operational tasks.</w:t>
      </w:r>
    </w:p>
    <w:p w14:paraId="3905CE83" w14:textId="77777777" w:rsidR="00B70669" w:rsidRPr="00B70669" w:rsidRDefault="00B70669">
      <w:pPr>
        <w:pStyle w:val="NoSpacing"/>
        <w:numPr>
          <w:ilvl w:val="0"/>
          <w:numId w:val="42"/>
        </w:numPr>
      </w:pPr>
      <w:r w:rsidRPr="00B70669">
        <w:t>Responsible for the daily operations of  provisioning  &amp; troubleshooting of VPN/IPSec Tunnel incorporating Cisco ASA5520s, Checkpoint Firewalls, Sonic Firewalls, Riverbed Steel Head &amp; Interceptors.</w:t>
      </w:r>
    </w:p>
    <w:p w14:paraId="2ED05C98" w14:textId="77777777" w:rsidR="00B70669" w:rsidRPr="00B70669" w:rsidRDefault="00B70669">
      <w:pPr>
        <w:pStyle w:val="NoSpacing"/>
        <w:numPr>
          <w:ilvl w:val="0"/>
          <w:numId w:val="42"/>
        </w:numPr>
      </w:pPr>
      <w:r w:rsidRPr="00B70669">
        <w:t>Troubleshooted InterSystems, HealthShare, CCD, HL7, ADT application between Hub Servers, Edge Gateways, and Access Gateways located at my Data Centers and throughout RHIOs, Hospitals, Medical Centers, University Medical Centers and Clinician Facilities throughout the State of New York.</w:t>
      </w:r>
    </w:p>
    <w:p w14:paraId="0A7D075E" w14:textId="77777777" w:rsidR="00B70669" w:rsidRPr="00B70669" w:rsidRDefault="00B70669" w:rsidP="00B70669">
      <w:pPr>
        <w:pStyle w:val="NoSpacing"/>
      </w:pPr>
    </w:p>
    <w:p w14:paraId="799053F2" w14:textId="33E01F1C" w:rsidR="00B70669" w:rsidRPr="00911DD8" w:rsidRDefault="00B70669" w:rsidP="00B70669">
      <w:pPr>
        <w:pStyle w:val="NoSpacing"/>
        <w:rPr>
          <w:b/>
          <w:bCs/>
        </w:rPr>
      </w:pPr>
      <w:r w:rsidRPr="00911DD8">
        <w:rPr>
          <w:b/>
          <w:bCs/>
        </w:rPr>
        <w:t xml:space="preserve">Disney ABC Television Group (ABC Television) New York, NY </w:t>
      </w:r>
      <w:r w:rsidR="00911DD8" w:rsidRPr="00911DD8">
        <w:rPr>
          <w:b/>
          <w:bCs/>
        </w:rPr>
        <w:tab/>
      </w:r>
      <w:r w:rsidR="00911DD8" w:rsidRPr="00911DD8">
        <w:rPr>
          <w:b/>
          <w:bCs/>
        </w:rPr>
        <w:tab/>
      </w:r>
      <w:r w:rsidR="00911DD8">
        <w:rPr>
          <w:b/>
          <w:bCs/>
        </w:rPr>
        <w:tab/>
      </w:r>
      <w:r w:rsidR="00911DD8">
        <w:rPr>
          <w:b/>
          <w:bCs/>
        </w:rPr>
        <w:tab/>
        <w:t xml:space="preserve">     </w:t>
      </w:r>
      <w:r w:rsidR="00911DD8">
        <w:rPr>
          <w:b/>
          <w:bCs/>
        </w:rPr>
        <w:tab/>
      </w:r>
      <w:r w:rsidR="00911DD8" w:rsidRPr="00911DD8">
        <w:rPr>
          <w:b/>
          <w:bCs/>
        </w:rPr>
        <w:t>12/07 – 06/12</w:t>
      </w:r>
    </w:p>
    <w:p w14:paraId="30F170F6" w14:textId="486D10B4" w:rsidR="00B70669" w:rsidRPr="00911DD8" w:rsidRDefault="00B70669" w:rsidP="00B70669">
      <w:pPr>
        <w:pStyle w:val="NoSpacing"/>
        <w:rPr>
          <w:b/>
          <w:bCs/>
        </w:rPr>
      </w:pPr>
      <w:r w:rsidRPr="00911DD8">
        <w:rPr>
          <w:b/>
          <w:bCs/>
        </w:rPr>
        <w:t>Broadcast Operations &amp; Engineering (BO&amp;E), Network Architect &amp; Engineer role</w:t>
      </w:r>
    </w:p>
    <w:p w14:paraId="48D10F8F" w14:textId="77777777" w:rsidR="00911DD8" w:rsidRPr="00911DD8" w:rsidRDefault="00911DD8" w:rsidP="00B70669">
      <w:pPr>
        <w:pStyle w:val="NoSpacing"/>
        <w:rPr>
          <w:sz w:val="10"/>
        </w:rPr>
      </w:pPr>
    </w:p>
    <w:p w14:paraId="3987658F" w14:textId="3816413A" w:rsidR="00B70669" w:rsidRPr="00B70669" w:rsidRDefault="00B70669">
      <w:pPr>
        <w:pStyle w:val="NoSpacing"/>
        <w:numPr>
          <w:ilvl w:val="0"/>
          <w:numId w:val="43"/>
        </w:numPr>
      </w:pPr>
      <w:r w:rsidRPr="00B70669">
        <w:t>Provided high level Visio designed Build of Materials, and project justification for an executive audience within the Broadcast Operations and Engineering Board.</w:t>
      </w:r>
    </w:p>
    <w:p w14:paraId="1A4FF0C6" w14:textId="77777777" w:rsidR="00B70669" w:rsidRPr="00B70669" w:rsidRDefault="00B70669">
      <w:pPr>
        <w:pStyle w:val="NoSpacing"/>
        <w:numPr>
          <w:ilvl w:val="0"/>
          <w:numId w:val="43"/>
        </w:numPr>
      </w:pPr>
      <w:r w:rsidRPr="00B70669">
        <w:t xml:space="preserve">Engaged both internal and external clients and scheduled weekly basis for project concepts, project development, project tracking and project remediation for all short term and long term projects. </w:t>
      </w:r>
    </w:p>
    <w:p w14:paraId="07D49CE5" w14:textId="77777777" w:rsidR="00B70669" w:rsidRPr="00B70669" w:rsidRDefault="00B70669">
      <w:pPr>
        <w:pStyle w:val="NoSpacing"/>
        <w:numPr>
          <w:ilvl w:val="0"/>
          <w:numId w:val="43"/>
        </w:numPr>
      </w:pPr>
      <w:r w:rsidRPr="00B70669">
        <w:t>Managed multiple Audio and Video consultants as well as Network resources on large scale projects with a duration of 12+ months at a time to ensure that the work was being implemented to specifications from the engineering department and provide guidance and expertise where needed.</w:t>
      </w:r>
    </w:p>
    <w:p w14:paraId="0293C32E" w14:textId="77777777" w:rsidR="00B70669" w:rsidRPr="00B70669" w:rsidRDefault="00B70669">
      <w:pPr>
        <w:pStyle w:val="NoSpacing"/>
        <w:numPr>
          <w:ilvl w:val="0"/>
          <w:numId w:val="43"/>
        </w:numPr>
      </w:pPr>
      <w:r w:rsidRPr="00B70669">
        <w:t>Designed, implemented and supported IP architecture to support the following divisions but not limited to: Broadcast Operations incorporating HDTV Studios, HD Control Rooms, HD Central Switching Control, ABC News, HD Graphics division.</w:t>
      </w:r>
    </w:p>
    <w:p w14:paraId="79B361D9" w14:textId="77777777" w:rsidR="00B70669" w:rsidRPr="00B70669" w:rsidRDefault="00B70669" w:rsidP="00B70669">
      <w:pPr>
        <w:pStyle w:val="NoSpacing"/>
      </w:pPr>
    </w:p>
    <w:p w14:paraId="71BDAD21" w14:textId="5C8403EC" w:rsidR="00B70669" w:rsidRPr="00911DD8" w:rsidRDefault="00B70669" w:rsidP="00B70669">
      <w:pPr>
        <w:pStyle w:val="NoSpacing"/>
        <w:rPr>
          <w:b/>
          <w:bCs/>
        </w:rPr>
      </w:pPr>
      <w:r w:rsidRPr="00911DD8">
        <w:rPr>
          <w:b/>
          <w:bCs/>
        </w:rPr>
        <w:t>BLM Investment &amp; Securities LLC, New York, NY</w:t>
      </w:r>
      <w:r w:rsidR="00911DD8" w:rsidRPr="00911DD8">
        <w:rPr>
          <w:b/>
          <w:bCs/>
        </w:rPr>
        <w:tab/>
      </w:r>
      <w:r w:rsidR="00911DD8" w:rsidRPr="00911DD8">
        <w:rPr>
          <w:b/>
          <w:bCs/>
        </w:rPr>
        <w:tab/>
      </w:r>
      <w:r w:rsidR="00911DD8">
        <w:rPr>
          <w:b/>
          <w:bCs/>
        </w:rPr>
        <w:tab/>
      </w:r>
      <w:r w:rsidR="00911DD8">
        <w:rPr>
          <w:b/>
          <w:bCs/>
        </w:rPr>
        <w:tab/>
      </w:r>
      <w:r w:rsidR="00911DD8">
        <w:rPr>
          <w:b/>
          <w:bCs/>
        </w:rPr>
        <w:tab/>
      </w:r>
      <w:r w:rsidR="00911DD8">
        <w:rPr>
          <w:b/>
          <w:bCs/>
        </w:rPr>
        <w:tab/>
      </w:r>
      <w:r w:rsidR="00911DD8" w:rsidRPr="00911DD8">
        <w:rPr>
          <w:b/>
          <w:bCs/>
        </w:rPr>
        <w:t>05/04 – 07/07</w:t>
      </w:r>
    </w:p>
    <w:p w14:paraId="14A7C01B" w14:textId="719B3411" w:rsidR="00B70669" w:rsidRPr="00911DD8" w:rsidRDefault="00B70669" w:rsidP="00B70669">
      <w:pPr>
        <w:pStyle w:val="NoSpacing"/>
        <w:rPr>
          <w:b/>
          <w:bCs/>
        </w:rPr>
      </w:pPr>
      <w:r w:rsidRPr="00911DD8">
        <w:rPr>
          <w:b/>
          <w:bCs/>
        </w:rPr>
        <w:t xml:space="preserve">Network Engineer </w:t>
      </w:r>
    </w:p>
    <w:p w14:paraId="02817BB1" w14:textId="77777777" w:rsidR="00B70669" w:rsidRPr="00B70669" w:rsidRDefault="00B70669">
      <w:pPr>
        <w:pStyle w:val="NoSpacing"/>
        <w:numPr>
          <w:ilvl w:val="0"/>
          <w:numId w:val="44"/>
        </w:numPr>
      </w:pPr>
      <w:r w:rsidRPr="00B70669">
        <w:lastRenderedPageBreak/>
        <w:t>Responsible for company WAN/LAN infrastructure and telecommunications incorporating all Data services for the NYC, Bulova and London offices.</w:t>
      </w:r>
    </w:p>
    <w:p w14:paraId="3C72EB66" w14:textId="77777777" w:rsidR="00B70669" w:rsidRPr="00B70669" w:rsidRDefault="00B70669">
      <w:pPr>
        <w:pStyle w:val="NoSpacing"/>
        <w:numPr>
          <w:ilvl w:val="0"/>
          <w:numId w:val="44"/>
        </w:numPr>
      </w:pPr>
      <w:r w:rsidRPr="00B70669">
        <w:t>Responsible for working with ISP’s such as SAVVIS, BT RADIANZ, INTERNAPP and Verizon on ATM backbone along with Internet connectivity company wide.</w:t>
      </w:r>
    </w:p>
    <w:p w14:paraId="1FBD8771" w14:textId="77777777" w:rsidR="00B70669" w:rsidRPr="00B70669" w:rsidRDefault="00B70669">
      <w:pPr>
        <w:pStyle w:val="NoSpacing"/>
        <w:numPr>
          <w:ilvl w:val="0"/>
          <w:numId w:val="44"/>
        </w:numPr>
      </w:pPr>
      <w:r w:rsidRPr="00B70669">
        <w:t>Coordinated with Financial Institutions/Clients the testing, Cut-Over, Redundancy and design specifications of numerous Projects in order to allow the facilitation of Content Provider traffic.</w:t>
      </w:r>
    </w:p>
    <w:p w14:paraId="4501CD4C" w14:textId="77777777" w:rsidR="00B70669" w:rsidRPr="00B70669" w:rsidRDefault="00B70669" w:rsidP="00B70669">
      <w:pPr>
        <w:pStyle w:val="NoSpacing"/>
      </w:pPr>
    </w:p>
    <w:p w14:paraId="712DAEE1" w14:textId="04901517" w:rsidR="00B70669" w:rsidRPr="00911DD8" w:rsidRDefault="00B70669" w:rsidP="00B70669">
      <w:pPr>
        <w:pStyle w:val="NoSpacing"/>
        <w:rPr>
          <w:b/>
          <w:bCs/>
        </w:rPr>
      </w:pPr>
      <w:r w:rsidRPr="00911DD8">
        <w:rPr>
          <w:b/>
          <w:bCs/>
        </w:rPr>
        <w:t>Donnkenny Apparel, New York, NY</w:t>
      </w:r>
      <w:r w:rsidR="00911DD8" w:rsidRPr="00911DD8">
        <w:rPr>
          <w:b/>
          <w:bCs/>
        </w:rPr>
        <w:tab/>
      </w:r>
      <w:r w:rsidR="00911DD8" w:rsidRPr="00911DD8">
        <w:rPr>
          <w:b/>
          <w:bCs/>
        </w:rPr>
        <w:tab/>
      </w:r>
      <w:r w:rsidR="00911DD8">
        <w:rPr>
          <w:b/>
          <w:bCs/>
        </w:rPr>
        <w:tab/>
      </w:r>
      <w:r w:rsidR="00911DD8">
        <w:rPr>
          <w:b/>
          <w:bCs/>
        </w:rPr>
        <w:tab/>
      </w:r>
      <w:r w:rsidR="00911DD8">
        <w:rPr>
          <w:b/>
          <w:bCs/>
        </w:rPr>
        <w:tab/>
      </w:r>
      <w:r w:rsidR="00911DD8">
        <w:rPr>
          <w:b/>
          <w:bCs/>
        </w:rPr>
        <w:tab/>
      </w:r>
      <w:r w:rsidR="00911DD8">
        <w:rPr>
          <w:b/>
          <w:bCs/>
        </w:rPr>
        <w:tab/>
      </w:r>
      <w:r w:rsidR="00911DD8">
        <w:rPr>
          <w:b/>
          <w:bCs/>
        </w:rPr>
        <w:tab/>
      </w:r>
      <w:r w:rsidR="00911DD8" w:rsidRPr="00911DD8">
        <w:rPr>
          <w:b/>
          <w:bCs/>
        </w:rPr>
        <w:t>02/03 – 04/04</w:t>
      </w:r>
    </w:p>
    <w:p w14:paraId="009AD884" w14:textId="79A49FF2" w:rsidR="00B70669" w:rsidRPr="00911DD8" w:rsidRDefault="00B70669" w:rsidP="00B70669">
      <w:pPr>
        <w:pStyle w:val="NoSpacing"/>
        <w:rPr>
          <w:b/>
          <w:bCs/>
        </w:rPr>
      </w:pPr>
      <w:r w:rsidRPr="00911DD8">
        <w:rPr>
          <w:b/>
          <w:bCs/>
        </w:rPr>
        <w:t xml:space="preserve">Network Manager </w:t>
      </w:r>
    </w:p>
    <w:p w14:paraId="72EDA4C9" w14:textId="77777777" w:rsidR="00911DD8" w:rsidRPr="00911DD8" w:rsidRDefault="00911DD8" w:rsidP="00B70669">
      <w:pPr>
        <w:pStyle w:val="NoSpacing"/>
        <w:rPr>
          <w:sz w:val="10"/>
        </w:rPr>
      </w:pPr>
    </w:p>
    <w:p w14:paraId="4F70ED49" w14:textId="2685B7EC" w:rsidR="00B70669" w:rsidRPr="00B70669" w:rsidRDefault="00B70669">
      <w:pPr>
        <w:pStyle w:val="NoSpacing"/>
        <w:numPr>
          <w:ilvl w:val="0"/>
          <w:numId w:val="45"/>
        </w:numPr>
      </w:pPr>
      <w:r w:rsidRPr="00B70669">
        <w:t>Negotiated contracts with vendors for telecommunications equipment, ISP’s, Tier 1 Carriers for both Voice and Data Services and all other infrastructure needs.</w:t>
      </w:r>
    </w:p>
    <w:p w14:paraId="3A4BDF3D" w14:textId="1E2620C8" w:rsidR="00B70669" w:rsidRPr="00B70669" w:rsidRDefault="00B70669">
      <w:pPr>
        <w:pStyle w:val="NoSpacing"/>
        <w:numPr>
          <w:ilvl w:val="0"/>
          <w:numId w:val="45"/>
        </w:numPr>
      </w:pPr>
      <w:r w:rsidRPr="00B70669">
        <w:t xml:space="preserve">Responsible for </w:t>
      </w:r>
      <w:r w:rsidR="008E791C" w:rsidRPr="00B70669">
        <w:t>companywide</w:t>
      </w:r>
      <w:r w:rsidRPr="00B70669">
        <w:t xml:space="preserve"> infrastructure and telecommunications incorporating all Voice and Data services as well as implemented and maintained </w:t>
      </w:r>
      <w:r w:rsidR="008E791C" w:rsidRPr="00B70669">
        <w:t>companywide</w:t>
      </w:r>
      <w:r w:rsidRPr="00B70669">
        <w:t xml:space="preserve"> security policies.</w:t>
      </w:r>
    </w:p>
    <w:p w14:paraId="0BC004AD" w14:textId="77777777" w:rsidR="00B70669" w:rsidRPr="00B70669" w:rsidRDefault="00B70669">
      <w:pPr>
        <w:pStyle w:val="NoSpacing"/>
        <w:numPr>
          <w:ilvl w:val="0"/>
          <w:numId w:val="45"/>
        </w:numPr>
      </w:pPr>
      <w:r w:rsidRPr="00B70669">
        <w:t>Responsible for the hands on day to day management of a WAN/LAN network consisting of locations in NYC, Virginia, South Carolina, NJ, Hong Kong and Poland via T1 Point-to-Point circuits, Frame Relay Network and a Cisco VPN/IPSec Network in an OSPF environment.</w:t>
      </w:r>
    </w:p>
    <w:p w14:paraId="60800855" w14:textId="77777777" w:rsidR="00B70669" w:rsidRPr="00B70669" w:rsidRDefault="00B70669" w:rsidP="00B70669">
      <w:pPr>
        <w:pStyle w:val="NoSpacing"/>
      </w:pPr>
    </w:p>
    <w:p w14:paraId="2ACC9A85" w14:textId="653E1681" w:rsidR="00B70669" w:rsidRPr="00911DD8" w:rsidRDefault="00B70669" w:rsidP="00B70669">
      <w:pPr>
        <w:pStyle w:val="NoSpacing"/>
        <w:rPr>
          <w:b/>
          <w:bCs/>
        </w:rPr>
      </w:pPr>
      <w:r w:rsidRPr="00911DD8">
        <w:rPr>
          <w:b/>
          <w:bCs/>
        </w:rPr>
        <w:t xml:space="preserve">Cieos Inc., Totowa, NJ </w:t>
      </w:r>
      <w:r w:rsidRPr="00911DD8">
        <w:rPr>
          <w:b/>
          <w:bCs/>
        </w:rPr>
        <w:tab/>
      </w:r>
      <w:r w:rsidR="00911DD8" w:rsidRPr="00911DD8">
        <w:rPr>
          <w:b/>
          <w:bCs/>
        </w:rPr>
        <w:tab/>
      </w:r>
      <w:r w:rsidR="00911DD8" w:rsidRPr="00911DD8">
        <w:rPr>
          <w:b/>
          <w:bCs/>
        </w:rPr>
        <w:tab/>
      </w:r>
      <w:r w:rsidR="00911DD8">
        <w:rPr>
          <w:b/>
          <w:bCs/>
        </w:rPr>
        <w:tab/>
      </w:r>
      <w:r w:rsidR="00911DD8">
        <w:rPr>
          <w:b/>
          <w:bCs/>
        </w:rPr>
        <w:tab/>
      </w:r>
      <w:r w:rsidR="00911DD8">
        <w:rPr>
          <w:b/>
          <w:bCs/>
        </w:rPr>
        <w:tab/>
      </w:r>
      <w:r w:rsidR="00911DD8">
        <w:rPr>
          <w:b/>
          <w:bCs/>
        </w:rPr>
        <w:tab/>
      </w:r>
      <w:r w:rsidR="00911DD8">
        <w:rPr>
          <w:b/>
          <w:bCs/>
        </w:rPr>
        <w:tab/>
      </w:r>
      <w:r w:rsidR="00911DD8">
        <w:rPr>
          <w:b/>
          <w:bCs/>
        </w:rPr>
        <w:tab/>
        <w:t xml:space="preserve">              </w:t>
      </w:r>
      <w:r w:rsidR="00911DD8" w:rsidRPr="00911DD8">
        <w:rPr>
          <w:b/>
          <w:bCs/>
        </w:rPr>
        <w:t>01/02 – 01/03</w:t>
      </w:r>
    </w:p>
    <w:p w14:paraId="06509A8A" w14:textId="094AAE7B" w:rsidR="00B70669" w:rsidRPr="00911DD8" w:rsidRDefault="00B70669" w:rsidP="00B70669">
      <w:pPr>
        <w:pStyle w:val="NoSpacing"/>
        <w:rPr>
          <w:b/>
          <w:bCs/>
        </w:rPr>
      </w:pPr>
      <w:r w:rsidRPr="00911DD8">
        <w:rPr>
          <w:b/>
          <w:bCs/>
        </w:rPr>
        <w:t>Network Engineer (Consultant)</w:t>
      </w:r>
    </w:p>
    <w:p w14:paraId="7D41C92F" w14:textId="77777777" w:rsidR="00911DD8" w:rsidRPr="00911DD8" w:rsidRDefault="00911DD8" w:rsidP="00B70669">
      <w:pPr>
        <w:pStyle w:val="NoSpacing"/>
        <w:rPr>
          <w:sz w:val="10"/>
        </w:rPr>
      </w:pPr>
    </w:p>
    <w:p w14:paraId="5D4558C7" w14:textId="19F23E03" w:rsidR="00B70669" w:rsidRPr="00B70669" w:rsidRDefault="00B70669">
      <w:pPr>
        <w:pStyle w:val="NoSpacing"/>
        <w:numPr>
          <w:ilvl w:val="0"/>
          <w:numId w:val="46"/>
        </w:numPr>
      </w:pPr>
      <w:r w:rsidRPr="00B70669">
        <w:t>Designed and implemented a Point-to-Point WAN/LAN network consisting of Cisco 3640, 3620, 2600 routers and Cisco 6509, 4006 Catalyst switches, incorporating EIGRP.</w:t>
      </w:r>
    </w:p>
    <w:p w14:paraId="486BB06C" w14:textId="77777777" w:rsidR="00B70669" w:rsidRPr="00B70669" w:rsidRDefault="00B70669">
      <w:pPr>
        <w:pStyle w:val="NoSpacing"/>
        <w:numPr>
          <w:ilvl w:val="0"/>
          <w:numId w:val="46"/>
        </w:numPr>
      </w:pPr>
      <w:r w:rsidRPr="00B70669">
        <w:t>Designed, configured and tested T-3, T-1 DSU/CSU, FT-1 and Leased lines connectivity for client drops.</w:t>
      </w:r>
    </w:p>
    <w:p w14:paraId="665BE8D0" w14:textId="77777777" w:rsidR="00B70669" w:rsidRPr="00B70669" w:rsidRDefault="00B70669" w:rsidP="00B70669">
      <w:pPr>
        <w:pStyle w:val="NoSpacing"/>
      </w:pPr>
    </w:p>
    <w:p w14:paraId="6EFF5BA3" w14:textId="574EBBEE" w:rsidR="00B70669" w:rsidRPr="00911DD8" w:rsidRDefault="00B70669" w:rsidP="00B70669">
      <w:pPr>
        <w:pStyle w:val="NoSpacing"/>
        <w:rPr>
          <w:b/>
          <w:bCs/>
        </w:rPr>
      </w:pPr>
      <w:r w:rsidRPr="00911DD8">
        <w:rPr>
          <w:b/>
          <w:bCs/>
        </w:rPr>
        <w:t>Fulcrum Global Partners LLC (Broker/Dealer) New York, NY</w:t>
      </w:r>
      <w:r w:rsidR="00911DD8" w:rsidRPr="00911DD8">
        <w:rPr>
          <w:b/>
          <w:bCs/>
        </w:rPr>
        <w:tab/>
      </w:r>
      <w:r w:rsidR="00911DD8" w:rsidRPr="00911DD8">
        <w:rPr>
          <w:b/>
          <w:bCs/>
        </w:rPr>
        <w:tab/>
      </w:r>
      <w:r w:rsidR="00911DD8">
        <w:rPr>
          <w:b/>
          <w:bCs/>
        </w:rPr>
        <w:tab/>
      </w:r>
      <w:r w:rsidR="00911DD8">
        <w:rPr>
          <w:b/>
          <w:bCs/>
        </w:rPr>
        <w:tab/>
      </w:r>
      <w:r w:rsidR="00911DD8">
        <w:rPr>
          <w:b/>
          <w:bCs/>
        </w:rPr>
        <w:tab/>
      </w:r>
      <w:r w:rsidR="00911DD8" w:rsidRPr="00911DD8">
        <w:rPr>
          <w:b/>
          <w:bCs/>
        </w:rPr>
        <w:t>10/01 – 12/02</w:t>
      </w:r>
    </w:p>
    <w:p w14:paraId="556B6184" w14:textId="2886F60B" w:rsidR="00B70669" w:rsidRPr="00911DD8" w:rsidRDefault="00B70669" w:rsidP="00B70669">
      <w:pPr>
        <w:pStyle w:val="NoSpacing"/>
        <w:rPr>
          <w:b/>
          <w:bCs/>
        </w:rPr>
      </w:pPr>
      <w:r w:rsidRPr="00911DD8">
        <w:rPr>
          <w:b/>
          <w:bCs/>
        </w:rPr>
        <w:t xml:space="preserve">Network Engineer  </w:t>
      </w:r>
    </w:p>
    <w:p w14:paraId="633E2AFA" w14:textId="77777777" w:rsidR="00911DD8" w:rsidRPr="00911DD8" w:rsidRDefault="00911DD8" w:rsidP="00B70669">
      <w:pPr>
        <w:pStyle w:val="NoSpacing"/>
        <w:rPr>
          <w:sz w:val="10"/>
        </w:rPr>
      </w:pPr>
    </w:p>
    <w:p w14:paraId="1388F4F9" w14:textId="028C8104" w:rsidR="00B70669" w:rsidRPr="00B70669" w:rsidRDefault="00B70669">
      <w:pPr>
        <w:pStyle w:val="NoSpacing"/>
        <w:numPr>
          <w:ilvl w:val="0"/>
          <w:numId w:val="47"/>
        </w:numPr>
      </w:pPr>
      <w:r w:rsidRPr="00B70669">
        <w:t>Responsible for the design, implementation and troubleshooting of the WAN/LAN as well as Market Data infrastructure in a Frame Relay, EIGRP, Cisco, Windows 2000, NT 4.0, Terminal Server environment.</w:t>
      </w:r>
    </w:p>
    <w:p w14:paraId="082ABD24" w14:textId="77777777" w:rsidR="00B70669" w:rsidRPr="00B70669" w:rsidRDefault="00B70669">
      <w:pPr>
        <w:pStyle w:val="NoSpacing"/>
        <w:numPr>
          <w:ilvl w:val="0"/>
          <w:numId w:val="47"/>
        </w:numPr>
      </w:pPr>
      <w:r w:rsidRPr="00B70669">
        <w:t>Designed and  implemented the WAN/LAN for four Remote Branches in Boston, San Francisco, Denver, Tampa and Philadelphia incorporating Cisco routers, Catalyst Switches and PIX Firewalls at each site.</w:t>
      </w:r>
    </w:p>
    <w:p w14:paraId="6AA6C8E5" w14:textId="77777777" w:rsidR="00B70669" w:rsidRPr="00B70669" w:rsidRDefault="00B70669">
      <w:pPr>
        <w:pStyle w:val="NoSpacing"/>
        <w:numPr>
          <w:ilvl w:val="0"/>
          <w:numId w:val="47"/>
        </w:numPr>
      </w:pPr>
      <w:r w:rsidRPr="00B70669">
        <w:t>Built trading floors for four of our major branches incorporating all of the previously mentioned Market Data vendors.</w:t>
      </w:r>
    </w:p>
    <w:p w14:paraId="1B75E996" w14:textId="77777777" w:rsidR="00B70669" w:rsidRPr="00B70669" w:rsidRDefault="00B70669" w:rsidP="00B70669">
      <w:pPr>
        <w:pStyle w:val="NoSpacing"/>
      </w:pPr>
    </w:p>
    <w:p w14:paraId="158EE4A7" w14:textId="4AD1511A" w:rsidR="00B70669" w:rsidRPr="00911DD8" w:rsidRDefault="00B70669" w:rsidP="00B70669">
      <w:pPr>
        <w:pStyle w:val="NoSpacing"/>
        <w:rPr>
          <w:b/>
          <w:bCs/>
        </w:rPr>
      </w:pPr>
      <w:r w:rsidRPr="00911DD8">
        <w:rPr>
          <w:b/>
          <w:bCs/>
        </w:rPr>
        <w:t xml:space="preserve">United States Army National Guard, New York, NY </w:t>
      </w:r>
      <w:r w:rsidR="00911DD8" w:rsidRPr="00911DD8">
        <w:rPr>
          <w:b/>
          <w:bCs/>
        </w:rPr>
        <w:tab/>
      </w:r>
      <w:r w:rsidR="00911DD8" w:rsidRPr="00911DD8">
        <w:rPr>
          <w:b/>
          <w:bCs/>
        </w:rPr>
        <w:tab/>
      </w:r>
      <w:r w:rsidR="00911DD8">
        <w:rPr>
          <w:b/>
          <w:bCs/>
        </w:rPr>
        <w:tab/>
      </w:r>
      <w:r w:rsidR="00911DD8">
        <w:rPr>
          <w:b/>
          <w:bCs/>
        </w:rPr>
        <w:tab/>
      </w:r>
      <w:r w:rsidR="00911DD8">
        <w:rPr>
          <w:b/>
          <w:bCs/>
        </w:rPr>
        <w:tab/>
      </w:r>
      <w:r w:rsidR="00911DD8">
        <w:rPr>
          <w:b/>
          <w:bCs/>
        </w:rPr>
        <w:tab/>
      </w:r>
      <w:r w:rsidR="00911DD8" w:rsidRPr="00911DD8">
        <w:rPr>
          <w:b/>
          <w:bCs/>
        </w:rPr>
        <w:t>09/01 – 10/01</w:t>
      </w:r>
    </w:p>
    <w:p w14:paraId="25FCB80B" w14:textId="77777777" w:rsidR="00911DD8" w:rsidRPr="00911DD8" w:rsidRDefault="00911DD8" w:rsidP="00B70669">
      <w:pPr>
        <w:pStyle w:val="NoSpacing"/>
        <w:rPr>
          <w:sz w:val="10"/>
        </w:rPr>
      </w:pPr>
    </w:p>
    <w:p w14:paraId="25E6A73F" w14:textId="5B214263" w:rsidR="00B70669" w:rsidRPr="00B70669" w:rsidRDefault="00B70669">
      <w:pPr>
        <w:pStyle w:val="NoSpacing"/>
        <w:numPr>
          <w:ilvl w:val="0"/>
          <w:numId w:val="48"/>
        </w:numPr>
      </w:pPr>
      <w:r w:rsidRPr="00B70669">
        <w:t xml:space="preserve">1-69th   HHC, HQ 42ND Infantry Division (Mechanized)  </w:t>
      </w:r>
    </w:p>
    <w:p w14:paraId="1CAAE7CB" w14:textId="41878CD8" w:rsidR="00B70669" w:rsidRPr="00B70669" w:rsidRDefault="00B70669">
      <w:pPr>
        <w:pStyle w:val="NoSpacing"/>
        <w:numPr>
          <w:ilvl w:val="0"/>
          <w:numId w:val="48"/>
        </w:numPr>
      </w:pPr>
      <w:r w:rsidRPr="00B70669">
        <w:t xml:space="preserve">MEDICAL SPECIALIST (91B)  </w:t>
      </w:r>
    </w:p>
    <w:p w14:paraId="638B0A4B" w14:textId="77777777" w:rsidR="00B70669" w:rsidRPr="00B70669" w:rsidRDefault="00B70669">
      <w:pPr>
        <w:pStyle w:val="NoSpacing"/>
        <w:numPr>
          <w:ilvl w:val="0"/>
          <w:numId w:val="48"/>
        </w:numPr>
      </w:pPr>
      <w:r w:rsidRPr="00B70669">
        <w:t>Initially conducted Search &amp; Rescue Operation which eventually was redesignated as Recovery Operations at the WTC.</w:t>
      </w:r>
    </w:p>
    <w:p w14:paraId="6816DE3F" w14:textId="77777777" w:rsidR="00B70669" w:rsidRPr="00B70669" w:rsidRDefault="00B70669" w:rsidP="00B70669">
      <w:pPr>
        <w:pStyle w:val="NoSpacing"/>
      </w:pPr>
    </w:p>
    <w:p w14:paraId="50591285" w14:textId="2285DD23" w:rsidR="00B70669" w:rsidRPr="00911DD8" w:rsidRDefault="00B70669" w:rsidP="00B70669">
      <w:pPr>
        <w:pStyle w:val="NoSpacing"/>
        <w:rPr>
          <w:b/>
          <w:bCs/>
        </w:rPr>
      </w:pPr>
      <w:r w:rsidRPr="00911DD8">
        <w:rPr>
          <w:b/>
          <w:bCs/>
        </w:rPr>
        <w:t xml:space="preserve">Global Crossing Financial Markets/ IXNET, New York, NY </w:t>
      </w:r>
      <w:r w:rsidR="00911DD8" w:rsidRPr="00911DD8">
        <w:rPr>
          <w:b/>
          <w:bCs/>
        </w:rPr>
        <w:tab/>
      </w:r>
      <w:r w:rsidR="00911DD8">
        <w:rPr>
          <w:b/>
          <w:bCs/>
        </w:rPr>
        <w:tab/>
      </w:r>
      <w:r w:rsidR="00911DD8">
        <w:rPr>
          <w:b/>
          <w:bCs/>
        </w:rPr>
        <w:tab/>
      </w:r>
      <w:r w:rsidR="00911DD8">
        <w:rPr>
          <w:b/>
          <w:bCs/>
        </w:rPr>
        <w:tab/>
      </w:r>
      <w:r w:rsidR="00911DD8">
        <w:rPr>
          <w:b/>
          <w:bCs/>
        </w:rPr>
        <w:tab/>
      </w:r>
      <w:r w:rsidR="00911DD8" w:rsidRPr="00911DD8">
        <w:rPr>
          <w:b/>
          <w:bCs/>
        </w:rPr>
        <w:t>12/00 – 08/01</w:t>
      </w:r>
    </w:p>
    <w:p w14:paraId="042846EC" w14:textId="1E553DC1" w:rsidR="00B70669" w:rsidRPr="00911DD8" w:rsidRDefault="00B70669" w:rsidP="00B70669">
      <w:pPr>
        <w:pStyle w:val="NoSpacing"/>
        <w:rPr>
          <w:b/>
          <w:bCs/>
        </w:rPr>
      </w:pPr>
      <w:r w:rsidRPr="00911DD8">
        <w:rPr>
          <w:b/>
          <w:bCs/>
        </w:rPr>
        <w:t>IP Engineering Dept., IP Engineer</w:t>
      </w:r>
    </w:p>
    <w:p w14:paraId="06738C08" w14:textId="77777777" w:rsidR="00911DD8" w:rsidRPr="00911DD8" w:rsidRDefault="00911DD8" w:rsidP="00B70669">
      <w:pPr>
        <w:pStyle w:val="NoSpacing"/>
        <w:rPr>
          <w:sz w:val="10"/>
        </w:rPr>
      </w:pPr>
    </w:p>
    <w:p w14:paraId="18356D9B" w14:textId="7A39620D" w:rsidR="00B70669" w:rsidRPr="00B70669" w:rsidRDefault="00B70669">
      <w:pPr>
        <w:pStyle w:val="NoSpacing"/>
        <w:numPr>
          <w:ilvl w:val="0"/>
          <w:numId w:val="49"/>
        </w:numPr>
      </w:pPr>
      <w:r w:rsidRPr="00B70669">
        <w:t>Provided 3rd Level Post-Sales Design and Engineering customer/client support for Global Crossing Financial Markets formerly known as IXNET.</w:t>
      </w:r>
    </w:p>
    <w:p w14:paraId="54BA8AAE" w14:textId="77777777" w:rsidR="00B70669" w:rsidRPr="00B70669" w:rsidRDefault="00B70669" w:rsidP="00B70669">
      <w:pPr>
        <w:pStyle w:val="NoSpacing"/>
      </w:pPr>
    </w:p>
    <w:p w14:paraId="136717F8" w14:textId="0E9D6B1C" w:rsidR="00B70669" w:rsidRPr="00911DD8" w:rsidRDefault="00B70669" w:rsidP="00B70669">
      <w:pPr>
        <w:pStyle w:val="NoSpacing"/>
        <w:rPr>
          <w:b/>
          <w:bCs/>
        </w:rPr>
      </w:pPr>
      <w:r w:rsidRPr="00911DD8">
        <w:rPr>
          <w:b/>
          <w:bCs/>
        </w:rPr>
        <w:t xml:space="preserve">JP MORGAN CHASE &amp; Co., New York, NY  </w:t>
      </w:r>
      <w:r w:rsidR="00911DD8" w:rsidRPr="00911DD8">
        <w:rPr>
          <w:b/>
          <w:bCs/>
        </w:rPr>
        <w:tab/>
      </w:r>
      <w:r w:rsidR="00911DD8" w:rsidRPr="00911DD8">
        <w:rPr>
          <w:b/>
          <w:bCs/>
        </w:rPr>
        <w:tab/>
      </w:r>
      <w:r w:rsidR="00911DD8">
        <w:rPr>
          <w:b/>
          <w:bCs/>
        </w:rPr>
        <w:tab/>
      </w:r>
      <w:r w:rsidR="00911DD8">
        <w:rPr>
          <w:b/>
          <w:bCs/>
        </w:rPr>
        <w:tab/>
      </w:r>
      <w:r w:rsidR="00911DD8">
        <w:rPr>
          <w:b/>
          <w:bCs/>
        </w:rPr>
        <w:tab/>
      </w:r>
      <w:r w:rsidR="00911DD8">
        <w:rPr>
          <w:b/>
          <w:bCs/>
        </w:rPr>
        <w:tab/>
      </w:r>
      <w:r w:rsidR="00911DD8">
        <w:rPr>
          <w:b/>
          <w:bCs/>
        </w:rPr>
        <w:tab/>
      </w:r>
      <w:r w:rsidR="00911DD8" w:rsidRPr="00911DD8">
        <w:rPr>
          <w:b/>
          <w:bCs/>
        </w:rPr>
        <w:t>07/00 – 11/00</w:t>
      </w:r>
    </w:p>
    <w:p w14:paraId="750F4800" w14:textId="69922877" w:rsidR="00B70669" w:rsidRPr="00911DD8" w:rsidRDefault="00B70669" w:rsidP="00B70669">
      <w:pPr>
        <w:pStyle w:val="NoSpacing"/>
        <w:rPr>
          <w:b/>
          <w:bCs/>
        </w:rPr>
      </w:pPr>
      <w:r w:rsidRPr="00911DD8">
        <w:rPr>
          <w:b/>
          <w:bCs/>
        </w:rPr>
        <w:t xml:space="preserve">Information Technology, Network Administrator (Consultant) </w:t>
      </w:r>
    </w:p>
    <w:p w14:paraId="664A3011" w14:textId="77777777" w:rsidR="00B70669" w:rsidRPr="00B70669" w:rsidRDefault="00B70669">
      <w:pPr>
        <w:pStyle w:val="NoSpacing"/>
        <w:numPr>
          <w:ilvl w:val="0"/>
          <w:numId w:val="49"/>
        </w:numPr>
      </w:pPr>
      <w:r w:rsidRPr="00B70669">
        <w:lastRenderedPageBreak/>
        <w:t>Supported &amp; Troubleshooted LAN/WAN/MAN Enterprise network incorporating OSPF over Frame Relay Backbone.</w:t>
      </w:r>
    </w:p>
    <w:p w14:paraId="4722F6FC" w14:textId="77777777" w:rsidR="00B70669" w:rsidRPr="00B70669" w:rsidRDefault="00B70669" w:rsidP="00B70669">
      <w:pPr>
        <w:pStyle w:val="NoSpacing"/>
      </w:pPr>
    </w:p>
    <w:p w14:paraId="2369F039" w14:textId="50D2613D" w:rsidR="00B70669" w:rsidRPr="00911DD8" w:rsidRDefault="00B70669" w:rsidP="00B70669">
      <w:pPr>
        <w:pStyle w:val="NoSpacing"/>
        <w:rPr>
          <w:b/>
          <w:bCs/>
        </w:rPr>
      </w:pPr>
      <w:r w:rsidRPr="00911DD8">
        <w:rPr>
          <w:b/>
          <w:bCs/>
        </w:rPr>
        <w:t xml:space="preserve">(Citigroup) Salomon Smith Barney Inc., New York, NY  </w:t>
      </w:r>
      <w:r w:rsidR="00911DD8" w:rsidRPr="00911DD8">
        <w:rPr>
          <w:b/>
          <w:bCs/>
        </w:rPr>
        <w:tab/>
      </w:r>
      <w:r w:rsidR="00911DD8">
        <w:rPr>
          <w:b/>
          <w:bCs/>
        </w:rPr>
        <w:tab/>
      </w:r>
      <w:r w:rsidR="00911DD8">
        <w:rPr>
          <w:b/>
          <w:bCs/>
        </w:rPr>
        <w:tab/>
      </w:r>
      <w:r w:rsidR="00911DD8">
        <w:rPr>
          <w:b/>
          <w:bCs/>
        </w:rPr>
        <w:tab/>
      </w:r>
      <w:r w:rsidR="00911DD8">
        <w:rPr>
          <w:b/>
          <w:bCs/>
        </w:rPr>
        <w:tab/>
        <w:t xml:space="preserve">    </w:t>
      </w:r>
      <w:r w:rsidR="00911DD8">
        <w:rPr>
          <w:b/>
          <w:bCs/>
        </w:rPr>
        <w:tab/>
      </w:r>
      <w:r w:rsidR="00911DD8" w:rsidRPr="00911DD8">
        <w:rPr>
          <w:b/>
          <w:bCs/>
        </w:rPr>
        <w:t>04/00 – 07/00</w:t>
      </w:r>
    </w:p>
    <w:p w14:paraId="323189E8" w14:textId="02F204F8" w:rsidR="00B70669" w:rsidRPr="00911DD8" w:rsidRDefault="00B70669" w:rsidP="00B70669">
      <w:pPr>
        <w:pStyle w:val="NoSpacing"/>
        <w:rPr>
          <w:b/>
          <w:bCs/>
        </w:rPr>
      </w:pPr>
      <w:r w:rsidRPr="00911DD8">
        <w:rPr>
          <w:b/>
          <w:bCs/>
        </w:rPr>
        <w:t xml:space="preserve">Network Integration Services, Network Analyst Intern  </w:t>
      </w:r>
    </w:p>
    <w:p w14:paraId="5AC2E998" w14:textId="77777777" w:rsidR="00911DD8" w:rsidRPr="00911DD8" w:rsidRDefault="00911DD8" w:rsidP="00B70669">
      <w:pPr>
        <w:pStyle w:val="NoSpacing"/>
        <w:rPr>
          <w:sz w:val="10"/>
        </w:rPr>
      </w:pPr>
    </w:p>
    <w:p w14:paraId="318462E6" w14:textId="31E935D5" w:rsidR="00B70669" w:rsidRPr="00B70669" w:rsidRDefault="00B70669">
      <w:pPr>
        <w:pStyle w:val="NoSpacing"/>
        <w:numPr>
          <w:ilvl w:val="0"/>
          <w:numId w:val="49"/>
        </w:numPr>
      </w:pPr>
      <w:r w:rsidRPr="00B70669">
        <w:t>Implemented, configured and tested 8500 series routers along with 6500 catalyst switches incorporating EIGRP in a pre-production environment before turning it over to Operations in a production environment.</w:t>
      </w:r>
    </w:p>
    <w:p w14:paraId="3ED2CE52" w14:textId="77777777" w:rsidR="00B70669" w:rsidRPr="00B70669" w:rsidRDefault="00B70669" w:rsidP="00B70669">
      <w:pPr>
        <w:pStyle w:val="NoSpacing"/>
      </w:pPr>
    </w:p>
    <w:p w14:paraId="3842058B" w14:textId="77777777" w:rsidR="00B70669" w:rsidRPr="00911DD8" w:rsidRDefault="00B70669" w:rsidP="00B70669">
      <w:pPr>
        <w:pStyle w:val="NoSpacing"/>
        <w:rPr>
          <w:b/>
          <w:bCs/>
        </w:rPr>
      </w:pPr>
      <w:r w:rsidRPr="00911DD8">
        <w:rPr>
          <w:b/>
          <w:bCs/>
        </w:rPr>
        <w:t>Military Experience (VETERAN)</w:t>
      </w:r>
    </w:p>
    <w:p w14:paraId="76986B8C" w14:textId="77777777" w:rsidR="00911DD8" w:rsidRDefault="00911DD8" w:rsidP="00B70669">
      <w:pPr>
        <w:pStyle w:val="NoSpacing"/>
      </w:pPr>
    </w:p>
    <w:p w14:paraId="57DB7299" w14:textId="7E496D05" w:rsidR="00B70669" w:rsidRPr="00911DD8" w:rsidRDefault="00B70669" w:rsidP="00B70669">
      <w:pPr>
        <w:pStyle w:val="NoSpacing"/>
        <w:rPr>
          <w:b/>
          <w:bCs/>
        </w:rPr>
      </w:pPr>
      <w:r w:rsidRPr="00911DD8">
        <w:rPr>
          <w:b/>
          <w:bCs/>
        </w:rPr>
        <w:t xml:space="preserve">United States Army National Guard, New York, NY </w:t>
      </w:r>
      <w:r w:rsidR="00911DD8" w:rsidRPr="00911DD8">
        <w:rPr>
          <w:b/>
          <w:bCs/>
        </w:rPr>
        <w:tab/>
      </w:r>
      <w:r w:rsidR="00911DD8" w:rsidRPr="00911DD8">
        <w:rPr>
          <w:b/>
          <w:bCs/>
        </w:rPr>
        <w:tab/>
      </w:r>
      <w:r w:rsidR="00911DD8">
        <w:rPr>
          <w:b/>
          <w:bCs/>
        </w:rPr>
        <w:tab/>
      </w:r>
      <w:r w:rsidR="00911DD8">
        <w:rPr>
          <w:b/>
          <w:bCs/>
        </w:rPr>
        <w:tab/>
      </w:r>
      <w:r w:rsidR="00911DD8">
        <w:rPr>
          <w:b/>
          <w:bCs/>
        </w:rPr>
        <w:tab/>
      </w:r>
      <w:r w:rsidR="00911DD8">
        <w:rPr>
          <w:b/>
          <w:bCs/>
        </w:rPr>
        <w:tab/>
      </w:r>
      <w:r w:rsidR="00911DD8" w:rsidRPr="00911DD8">
        <w:rPr>
          <w:b/>
          <w:bCs/>
        </w:rPr>
        <w:t>11/96 – 09/02</w:t>
      </w:r>
    </w:p>
    <w:p w14:paraId="2880F404" w14:textId="77777777" w:rsidR="00911DD8" w:rsidRPr="00911DD8" w:rsidRDefault="00911DD8" w:rsidP="00B70669">
      <w:pPr>
        <w:pStyle w:val="NoSpacing"/>
        <w:rPr>
          <w:sz w:val="10"/>
        </w:rPr>
      </w:pPr>
    </w:p>
    <w:p w14:paraId="18C82DE7" w14:textId="61E85139" w:rsidR="00B70669" w:rsidRPr="00B70669" w:rsidRDefault="00B70669">
      <w:pPr>
        <w:pStyle w:val="NoSpacing"/>
        <w:numPr>
          <w:ilvl w:val="0"/>
          <w:numId w:val="49"/>
        </w:numPr>
      </w:pPr>
      <w:r w:rsidRPr="00B70669">
        <w:t xml:space="preserve">1-69th   HHC, HQ 42ND Infantry Division (Mechanized)  </w:t>
      </w:r>
    </w:p>
    <w:p w14:paraId="5295B3FC" w14:textId="61F742A4" w:rsidR="00B70669" w:rsidRPr="00B70669" w:rsidRDefault="00B70669">
      <w:pPr>
        <w:pStyle w:val="NoSpacing"/>
        <w:numPr>
          <w:ilvl w:val="0"/>
          <w:numId w:val="49"/>
        </w:numPr>
      </w:pPr>
      <w:r w:rsidRPr="00B70669">
        <w:t xml:space="preserve">MEDICAL SPECIALIST (91B)  </w:t>
      </w:r>
    </w:p>
    <w:p w14:paraId="5426A5CF" w14:textId="77777777" w:rsidR="00B70669" w:rsidRPr="00B70669" w:rsidRDefault="00B70669" w:rsidP="00B70669">
      <w:pPr>
        <w:pStyle w:val="NoSpacing"/>
      </w:pPr>
    </w:p>
    <w:p w14:paraId="69B3D92D" w14:textId="4AA41E29" w:rsidR="00B70669" w:rsidRPr="00911DD8" w:rsidRDefault="00B70669" w:rsidP="00B70669">
      <w:pPr>
        <w:pStyle w:val="NoSpacing"/>
        <w:rPr>
          <w:b/>
          <w:bCs/>
        </w:rPr>
      </w:pPr>
      <w:r w:rsidRPr="00911DD8">
        <w:rPr>
          <w:b/>
          <w:bCs/>
        </w:rPr>
        <w:t xml:space="preserve">United States Navy, Naval Hospital Camp Pendleton, CA  </w:t>
      </w:r>
      <w:r w:rsidR="00911DD8" w:rsidRPr="00911DD8">
        <w:rPr>
          <w:b/>
          <w:bCs/>
        </w:rPr>
        <w:tab/>
      </w:r>
      <w:r w:rsidR="00911DD8">
        <w:rPr>
          <w:b/>
          <w:bCs/>
        </w:rPr>
        <w:tab/>
      </w:r>
      <w:r w:rsidR="00911DD8">
        <w:rPr>
          <w:b/>
          <w:bCs/>
        </w:rPr>
        <w:tab/>
      </w:r>
      <w:r w:rsidR="00911DD8">
        <w:rPr>
          <w:b/>
          <w:bCs/>
        </w:rPr>
        <w:tab/>
      </w:r>
      <w:r w:rsidR="00911DD8">
        <w:rPr>
          <w:b/>
          <w:bCs/>
        </w:rPr>
        <w:tab/>
      </w:r>
      <w:r w:rsidR="00911DD8" w:rsidRPr="00911DD8">
        <w:rPr>
          <w:b/>
          <w:bCs/>
        </w:rPr>
        <w:t>05/94 – 07/96</w:t>
      </w:r>
    </w:p>
    <w:p w14:paraId="23C01A8E" w14:textId="77777777" w:rsidR="00911DD8" w:rsidRPr="00911DD8" w:rsidRDefault="00911DD8" w:rsidP="00B70669">
      <w:pPr>
        <w:pStyle w:val="NoSpacing"/>
        <w:rPr>
          <w:sz w:val="10"/>
        </w:rPr>
      </w:pPr>
    </w:p>
    <w:p w14:paraId="784DAAF7" w14:textId="38E4272F" w:rsidR="00F73260" w:rsidRDefault="00B70669">
      <w:pPr>
        <w:pStyle w:val="NoSpacing"/>
        <w:numPr>
          <w:ilvl w:val="0"/>
          <w:numId w:val="50"/>
        </w:numPr>
        <w:rPr>
          <w:smallCaps/>
        </w:rPr>
      </w:pPr>
      <w:r w:rsidRPr="00B70669">
        <w:t xml:space="preserve">HOSPITAL CORPSMAN (HM)   </w:t>
      </w:r>
    </w:p>
    <w:p w14:paraId="2AC1D069" w14:textId="77777777" w:rsidR="00B70669" w:rsidRDefault="00B70669"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61CB1F7E" w14:textId="09E19BDC" w:rsidR="008E791C" w:rsidRDefault="008E791C">
      <w:pPr>
        <w:pStyle w:val="NoSpacing"/>
        <w:numPr>
          <w:ilvl w:val="0"/>
          <w:numId w:val="50"/>
        </w:numPr>
      </w:pPr>
      <w:r>
        <w:t>Borough of Manhattan Community College, C.U.N.Y, New York, NY – Majored in Liberal Arts – 07/98 – 06/99</w:t>
      </w:r>
    </w:p>
    <w:p w14:paraId="203C6EBA" w14:textId="77777777" w:rsidR="008E791C" w:rsidRPr="008E791C" w:rsidRDefault="008E791C" w:rsidP="008E791C">
      <w:pPr>
        <w:pStyle w:val="NoSpacing"/>
        <w:rPr>
          <w:sz w:val="10"/>
        </w:rPr>
      </w:pPr>
    </w:p>
    <w:p w14:paraId="6BE96FD5" w14:textId="1688FC1C" w:rsidR="008E791C" w:rsidRPr="008E791C" w:rsidRDefault="008E791C" w:rsidP="008E791C">
      <w:pPr>
        <w:pStyle w:val="NoSpacing"/>
        <w:rPr>
          <w:b/>
          <w:bCs/>
        </w:rPr>
      </w:pPr>
      <w:r w:rsidRPr="008E791C">
        <w:rPr>
          <w:b/>
          <w:bCs/>
        </w:rPr>
        <w:t xml:space="preserve">CERTIFICATIONS </w:t>
      </w:r>
    </w:p>
    <w:p w14:paraId="75742314" w14:textId="77777777" w:rsidR="008E791C" w:rsidRPr="008E791C" w:rsidRDefault="008E791C">
      <w:pPr>
        <w:pStyle w:val="NoSpacing"/>
        <w:numPr>
          <w:ilvl w:val="0"/>
          <w:numId w:val="50"/>
        </w:numPr>
      </w:pPr>
      <w:r w:rsidRPr="008E791C">
        <w:t>Federal Public Trust Clearance - Current</w:t>
      </w:r>
    </w:p>
    <w:p w14:paraId="422E7FFA" w14:textId="77777777" w:rsidR="008E791C" w:rsidRPr="008E791C" w:rsidRDefault="008E791C" w:rsidP="008E791C">
      <w:pPr>
        <w:pStyle w:val="NoSpacing"/>
        <w:rPr>
          <w:b/>
          <w:bCs/>
          <w:sz w:val="10"/>
        </w:rPr>
      </w:pPr>
    </w:p>
    <w:p w14:paraId="0372BB44" w14:textId="2AACCC83" w:rsidR="008E791C" w:rsidRPr="008E791C" w:rsidRDefault="008E791C" w:rsidP="008E791C">
      <w:pPr>
        <w:pStyle w:val="NoSpacing"/>
        <w:rPr>
          <w:b/>
          <w:bCs/>
        </w:rPr>
      </w:pPr>
      <w:r w:rsidRPr="008E791C">
        <w:rPr>
          <w:b/>
          <w:bCs/>
        </w:rPr>
        <w:t>Cloud:</w:t>
      </w:r>
    </w:p>
    <w:p w14:paraId="6386E310" w14:textId="77777777" w:rsidR="008E791C" w:rsidRPr="008E791C" w:rsidRDefault="008E791C">
      <w:pPr>
        <w:pStyle w:val="NoSpacing"/>
        <w:numPr>
          <w:ilvl w:val="0"/>
          <w:numId w:val="50"/>
        </w:numPr>
      </w:pPr>
      <w:r w:rsidRPr="008E791C">
        <w:t>AWS Certified Solutions Architect - Associate</w:t>
      </w:r>
    </w:p>
    <w:p w14:paraId="48C1C1F7" w14:textId="77777777" w:rsidR="008E791C" w:rsidRPr="008E791C" w:rsidRDefault="008E791C">
      <w:pPr>
        <w:pStyle w:val="NoSpacing"/>
        <w:numPr>
          <w:ilvl w:val="0"/>
          <w:numId w:val="50"/>
        </w:numPr>
      </w:pPr>
      <w:r w:rsidRPr="008E791C">
        <w:t>AWS Certified Advanced Networking - Specialty (in progress)</w:t>
      </w:r>
    </w:p>
    <w:p w14:paraId="1051BC2D" w14:textId="77777777" w:rsidR="008E791C" w:rsidRPr="008E791C" w:rsidRDefault="008E791C" w:rsidP="008E791C">
      <w:pPr>
        <w:pStyle w:val="NoSpacing"/>
        <w:rPr>
          <w:b/>
          <w:bCs/>
          <w:sz w:val="10"/>
        </w:rPr>
      </w:pPr>
    </w:p>
    <w:p w14:paraId="4C3B02D0" w14:textId="6FD31822" w:rsidR="008E791C" w:rsidRPr="008E791C" w:rsidRDefault="008E791C" w:rsidP="008E791C">
      <w:pPr>
        <w:pStyle w:val="NoSpacing"/>
        <w:rPr>
          <w:b/>
          <w:bCs/>
        </w:rPr>
      </w:pPr>
      <w:r w:rsidRPr="008E791C">
        <w:rPr>
          <w:b/>
          <w:bCs/>
        </w:rPr>
        <w:t>Networking:</w:t>
      </w:r>
    </w:p>
    <w:p w14:paraId="0EE7B67D" w14:textId="77777777" w:rsidR="008E791C" w:rsidRPr="008E791C" w:rsidRDefault="008E791C">
      <w:pPr>
        <w:pStyle w:val="NoSpacing"/>
        <w:numPr>
          <w:ilvl w:val="0"/>
          <w:numId w:val="51"/>
        </w:numPr>
      </w:pPr>
      <w:r w:rsidRPr="008E791C">
        <w:t xml:space="preserve">CCIE Data Center Written - Cisco Certified Internetwork Expert </w:t>
      </w:r>
    </w:p>
    <w:p w14:paraId="6A50937A" w14:textId="77777777" w:rsidR="008E791C" w:rsidRPr="008E791C" w:rsidRDefault="008E791C">
      <w:pPr>
        <w:pStyle w:val="NoSpacing"/>
        <w:numPr>
          <w:ilvl w:val="0"/>
          <w:numId w:val="51"/>
        </w:numPr>
      </w:pPr>
      <w:r w:rsidRPr="008E791C">
        <w:t>CCIE Routing &amp; Switching Written –Cisco Certified Internetwork Expert</w:t>
      </w:r>
      <w:r w:rsidRPr="008E791C">
        <w:tab/>
      </w:r>
    </w:p>
    <w:p w14:paraId="3036A6C2" w14:textId="77777777" w:rsidR="008E791C" w:rsidRPr="008E791C" w:rsidRDefault="008E791C">
      <w:pPr>
        <w:pStyle w:val="NoSpacing"/>
        <w:numPr>
          <w:ilvl w:val="0"/>
          <w:numId w:val="51"/>
        </w:numPr>
      </w:pPr>
      <w:r w:rsidRPr="008E791C">
        <w:t>CCNP Routing &amp; Switching – Cisco Certified Network Professional</w:t>
      </w:r>
    </w:p>
    <w:p w14:paraId="3BA8287C" w14:textId="77777777" w:rsidR="008E791C" w:rsidRPr="008E791C" w:rsidRDefault="008E791C">
      <w:pPr>
        <w:pStyle w:val="NoSpacing"/>
        <w:numPr>
          <w:ilvl w:val="0"/>
          <w:numId w:val="51"/>
        </w:numPr>
      </w:pPr>
      <w:r w:rsidRPr="008E791C">
        <w:t>CCNP Enterprise – Cisco Certified Network Professional</w:t>
      </w:r>
    </w:p>
    <w:p w14:paraId="3D25E5E1" w14:textId="77777777" w:rsidR="008E791C" w:rsidRPr="008E791C" w:rsidRDefault="008E791C">
      <w:pPr>
        <w:pStyle w:val="NoSpacing"/>
        <w:numPr>
          <w:ilvl w:val="0"/>
          <w:numId w:val="51"/>
        </w:numPr>
      </w:pPr>
      <w:r w:rsidRPr="008E791C">
        <w:t>CCDP – Cisco Certified Design Professional</w:t>
      </w:r>
    </w:p>
    <w:p w14:paraId="71F0B17E" w14:textId="77777777" w:rsidR="008E791C" w:rsidRPr="008E791C" w:rsidRDefault="008E791C">
      <w:pPr>
        <w:pStyle w:val="NoSpacing"/>
        <w:numPr>
          <w:ilvl w:val="0"/>
          <w:numId w:val="51"/>
        </w:numPr>
      </w:pPr>
      <w:r w:rsidRPr="008E791C">
        <w:t>CCNA Routing &amp; Switching – Cisco Certified Network Associate</w:t>
      </w:r>
    </w:p>
    <w:p w14:paraId="39D616ED" w14:textId="77777777" w:rsidR="008E791C" w:rsidRPr="008E791C" w:rsidRDefault="008E791C">
      <w:pPr>
        <w:pStyle w:val="NoSpacing"/>
        <w:numPr>
          <w:ilvl w:val="0"/>
          <w:numId w:val="51"/>
        </w:numPr>
      </w:pPr>
      <w:r w:rsidRPr="008E791C">
        <w:t>CCDA – Cisco Certified Design Associate</w:t>
      </w:r>
    </w:p>
    <w:p w14:paraId="653A4827" w14:textId="77777777" w:rsidR="008E791C" w:rsidRPr="008E791C" w:rsidRDefault="008E791C">
      <w:pPr>
        <w:pStyle w:val="NoSpacing"/>
        <w:numPr>
          <w:ilvl w:val="0"/>
          <w:numId w:val="51"/>
        </w:numPr>
      </w:pPr>
      <w:r w:rsidRPr="008E791C">
        <w:t>Cisco Certified Specialist - Enterprise Design</w:t>
      </w:r>
    </w:p>
    <w:p w14:paraId="07EEFA01" w14:textId="77777777" w:rsidR="008E791C" w:rsidRPr="008E791C" w:rsidRDefault="008E791C">
      <w:pPr>
        <w:pStyle w:val="NoSpacing"/>
        <w:numPr>
          <w:ilvl w:val="0"/>
          <w:numId w:val="51"/>
        </w:numPr>
      </w:pPr>
      <w:r w:rsidRPr="008E791C">
        <w:t>Cisco Certified Specialist - Enterprise Core</w:t>
      </w:r>
    </w:p>
    <w:p w14:paraId="75F9B92C" w14:textId="77777777" w:rsidR="008E791C" w:rsidRPr="008E791C" w:rsidRDefault="008E791C">
      <w:pPr>
        <w:pStyle w:val="NoSpacing"/>
        <w:numPr>
          <w:ilvl w:val="0"/>
          <w:numId w:val="51"/>
        </w:numPr>
      </w:pPr>
      <w:r w:rsidRPr="008E791C">
        <w:t>Cisco Certified Specialist - Enterprise Advanced Infrastructure Implementation</w:t>
      </w:r>
    </w:p>
    <w:p w14:paraId="0841D1C3" w14:textId="77777777" w:rsidR="008E791C" w:rsidRPr="008E791C" w:rsidRDefault="008E791C">
      <w:pPr>
        <w:pStyle w:val="NoSpacing"/>
        <w:numPr>
          <w:ilvl w:val="0"/>
          <w:numId w:val="51"/>
        </w:numPr>
      </w:pPr>
      <w:r w:rsidRPr="008E791C">
        <w:t xml:space="preserve">Cisco Certified Specialist - Data Center Core </w:t>
      </w:r>
    </w:p>
    <w:p w14:paraId="4698D292" w14:textId="77777777" w:rsidR="008E791C" w:rsidRPr="008E791C" w:rsidRDefault="008E791C" w:rsidP="008E791C">
      <w:pPr>
        <w:pStyle w:val="NoSpacing"/>
        <w:rPr>
          <w:b/>
          <w:bCs/>
          <w:sz w:val="10"/>
        </w:rPr>
      </w:pPr>
    </w:p>
    <w:p w14:paraId="6018D438" w14:textId="05FFEFA2" w:rsidR="008E791C" w:rsidRPr="008E791C" w:rsidRDefault="008E791C" w:rsidP="008E791C">
      <w:pPr>
        <w:pStyle w:val="NoSpacing"/>
        <w:rPr>
          <w:b/>
          <w:bCs/>
        </w:rPr>
      </w:pPr>
      <w:r w:rsidRPr="008E791C">
        <w:rPr>
          <w:b/>
          <w:bCs/>
        </w:rPr>
        <w:t>Security:</w:t>
      </w:r>
    </w:p>
    <w:p w14:paraId="339252E5" w14:textId="77777777" w:rsidR="008E791C" w:rsidRPr="008E791C" w:rsidRDefault="008E791C">
      <w:pPr>
        <w:pStyle w:val="NoSpacing"/>
        <w:numPr>
          <w:ilvl w:val="0"/>
          <w:numId w:val="52"/>
        </w:numPr>
      </w:pPr>
      <w:r w:rsidRPr="008E791C">
        <w:t xml:space="preserve">CCIE Security Written - Cisco Certified Internetwork Expert </w:t>
      </w:r>
    </w:p>
    <w:p w14:paraId="0F82D9E9" w14:textId="77777777" w:rsidR="008E791C" w:rsidRPr="008E791C" w:rsidRDefault="008E791C">
      <w:pPr>
        <w:pStyle w:val="NoSpacing"/>
        <w:numPr>
          <w:ilvl w:val="0"/>
          <w:numId w:val="52"/>
        </w:numPr>
      </w:pPr>
      <w:r w:rsidRPr="008E791C">
        <w:t>Cisco Certified Specialist - Security Core</w:t>
      </w:r>
    </w:p>
    <w:p w14:paraId="29EE7465" w14:textId="77777777" w:rsidR="008E791C" w:rsidRPr="008E791C" w:rsidRDefault="008E791C">
      <w:pPr>
        <w:pStyle w:val="NoSpacing"/>
        <w:numPr>
          <w:ilvl w:val="0"/>
          <w:numId w:val="52"/>
        </w:numPr>
      </w:pPr>
      <w:r w:rsidRPr="008E791C">
        <w:t xml:space="preserve">Palo Alto Networks ACE –  Accredited Configuration Engineer  </w:t>
      </w:r>
    </w:p>
    <w:p w14:paraId="3BF41BBC" w14:textId="77777777" w:rsidR="008E791C" w:rsidRPr="008E791C" w:rsidRDefault="008E791C">
      <w:pPr>
        <w:pStyle w:val="NoSpacing"/>
        <w:numPr>
          <w:ilvl w:val="0"/>
          <w:numId w:val="52"/>
        </w:numPr>
      </w:pPr>
      <w:r w:rsidRPr="008E791C">
        <w:t>Fortinet Network Security Expert - NSE 1 - Network Security Associate</w:t>
      </w:r>
    </w:p>
    <w:p w14:paraId="1ED8DB5B" w14:textId="77777777" w:rsidR="008E791C" w:rsidRPr="008E791C" w:rsidRDefault="008E791C">
      <w:pPr>
        <w:pStyle w:val="NoSpacing"/>
        <w:numPr>
          <w:ilvl w:val="0"/>
          <w:numId w:val="52"/>
        </w:numPr>
      </w:pPr>
      <w:r w:rsidRPr="008E791C">
        <w:t>Fortinet Network Security Expert - NSE 2 - Network Security Associate</w:t>
      </w:r>
    </w:p>
    <w:p w14:paraId="006406A8" w14:textId="665A2951" w:rsidR="008E791C" w:rsidRPr="008E791C" w:rsidRDefault="008E791C">
      <w:pPr>
        <w:pStyle w:val="NoSpacing"/>
        <w:numPr>
          <w:ilvl w:val="0"/>
          <w:numId w:val="52"/>
        </w:numPr>
      </w:pPr>
      <w:r w:rsidRPr="008E791C">
        <w:lastRenderedPageBreak/>
        <w:t xml:space="preserve">CompTIA A+ certified </w:t>
      </w:r>
    </w:p>
    <w:p w14:paraId="4404C4D5" w14:textId="77777777" w:rsidR="008E791C" w:rsidRPr="008E791C" w:rsidRDefault="008E791C" w:rsidP="008E791C">
      <w:pPr>
        <w:pStyle w:val="NoSpacing"/>
        <w:rPr>
          <w:b/>
          <w:bCs/>
          <w:sz w:val="10"/>
        </w:rPr>
      </w:pPr>
    </w:p>
    <w:p w14:paraId="18601148" w14:textId="0242495A" w:rsidR="008E791C" w:rsidRPr="008E791C" w:rsidRDefault="008E791C" w:rsidP="008E791C">
      <w:pPr>
        <w:pStyle w:val="NoSpacing"/>
        <w:rPr>
          <w:b/>
          <w:bCs/>
        </w:rPr>
      </w:pPr>
      <w:r w:rsidRPr="008E791C">
        <w:rPr>
          <w:b/>
          <w:bCs/>
        </w:rPr>
        <w:t>Project Management:</w:t>
      </w:r>
    </w:p>
    <w:p w14:paraId="79D8CBDB" w14:textId="3883BE1E" w:rsidR="009E7CCF" w:rsidRPr="008E791C" w:rsidRDefault="008E791C">
      <w:pPr>
        <w:pStyle w:val="NoSpacing"/>
        <w:numPr>
          <w:ilvl w:val="0"/>
          <w:numId w:val="53"/>
        </w:numPr>
      </w:pPr>
      <w:r w:rsidRPr="008E791C">
        <w:t>PMP - Project Manager Professional course certificate</w:t>
      </w:r>
    </w:p>
    <w:sectPr w:rsidR="009E7CCF" w:rsidRPr="008E791C" w:rsidSect="00945C25">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65919" w14:textId="77777777" w:rsidR="00945C25" w:rsidRDefault="00945C25">
      <w:r>
        <w:separator/>
      </w:r>
    </w:p>
  </w:endnote>
  <w:endnote w:type="continuationSeparator" w:id="0">
    <w:p w14:paraId="3B8BA068" w14:textId="77777777" w:rsidR="00945C25" w:rsidRDefault="00945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2A832" w14:textId="77777777" w:rsidR="00945C25" w:rsidRDefault="00945C25">
      <w:r>
        <w:separator/>
      </w:r>
    </w:p>
  </w:footnote>
  <w:footnote w:type="continuationSeparator" w:id="0">
    <w:p w14:paraId="356C748B" w14:textId="77777777" w:rsidR="00945C25" w:rsidRDefault="00945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03AF2D40" w:rsidR="00BF14B3" w:rsidRPr="00654952" w:rsidRDefault="00BF14B3" w:rsidP="009D2991">
    <w:pPr>
      <w:pStyle w:val="NoSpacing"/>
    </w:pPr>
    <w:r w:rsidRPr="00654952">
      <w:rPr>
        <w:b/>
        <w:bCs/>
      </w:rPr>
      <w:t>Candidate Location:</w:t>
    </w:r>
    <w:r w:rsidR="00EC3F6D" w:rsidRPr="00654952">
      <w:t xml:space="preserve"> </w:t>
    </w:r>
    <w:r w:rsidR="00B70669" w:rsidRPr="00B70669">
      <w:rPr>
        <w:rFonts w:ascii="Calibri" w:hAnsi="Calibri" w:cs="Calibri"/>
      </w:rPr>
      <w:t>Mechanicsville, MD 20659</w:t>
    </w:r>
  </w:p>
  <w:p w14:paraId="4F2C61CC" w14:textId="10141F2C" w:rsidR="00333CDC" w:rsidRDefault="00BF14B3" w:rsidP="00654952">
    <w:pPr>
      <w:pStyle w:val="NoSpacing"/>
    </w:pPr>
    <w:r w:rsidRPr="00654952">
      <w:rPr>
        <w:b/>
        <w:bCs/>
      </w:rPr>
      <w:t>Candidate E-mail ID:</w:t>
    </w:r>
    <w:r w:rsidRPr="00654952">
      <w:t xml:space="preserve"> </w:t>
    </w:r>
    <w:hyperlink r:id="rId1" w:history="1">
      <w:r w:rsidR="00B70669" w:rsidRPr="003F7EE1">
        <w:rPr>
          <w:rStyle w:val="Hyperlink"/>
        </w:rPr>
        <w:t>QBan29@gmail.com</w:t>
      </w:r>
    </w:hyperlink>
  </w:p>
  <w:p w14:paraId="639D8B28" w14:textId="7F214D1E" w:rsidR="00BF14B3" w:rsidRPr="003E2691" w:rsidRDefault="00BF14B3" w:rsidP="00654952">
    <w:pPr>
      <w:pStyle w:val="NoSpacing"/>
      <w:rPr>
        <w:lang w:val="pt-BR"/>
      </w:rPr>
    </w:pPr>
    <w:r w:rsidRPr="003E2691">
      <w:rPr>
        <w:b/>
        <w:bCs/>
        <w:lang w:val="pt-BR"/>
      </w:rPr>
      <w:t>Contact Number:</w:t>
    </w:r>
    <w:r w:rsidR="004C7072" w:rsidRPr="003E2691">
      <w:rPr>
        <w:lang w:val="pt-BR"/>
      </w:rPr>
      <w:t xml:space="preserve"> </w:t>
    </w:r>
    <w:r w:rsidR="00B70669" w:rsidRPr="003E2691">
      <w:rPr>
        <w:rFonts w:ascii="Calibri" w:hAnsi="Calibri" w:cs="Calibri"/>
        <w:lang w:val="pt-BR"/>
      </w:rPr>
      <w:t>212-729-0240</w:t>
    </w:r>
  </w:p>
  <w:p w14:paraId="6360024A" w14:textId="77777777" w:rsidR="00AD5567" w:rsidRPr="003E2691" w:rsidRDefault="00AD5567" w:rsidP="00AD5567">
    <w:pPr>
      <w:pStyle w:val="Header"/>
      <w:rPr>
        <w:rFonts w:asciiTheme="minorHAnsi" w:hAnsiTheme="minorHAnsi" w:cstheme="minorHAnsi"/>
        <w:b/>
        <w:sz w:val="10"/>
        <w:szCs w:val="28"/>
        <w:lang w:val="pt-BR"/>
      </w:rPr>
    </w:pPr>
  </w:p>
  <w:p w14:paraId="015399D6" w14:textId="77777777" w:rsidR="00B70669" w:rsidRPr="003E2691" w:rsidRDefault="00B70669" w:rsidP="000155D8">
    <w:pPr>
      <w:pStyle w:val="Header"/>
      <w:jc w:val="center"/>
      <w:rPr>
        <w:rFonts w:asciiTheme="minorHAnsi" w:hAnsiTheme="minorHAnsi" w:cstheme="minorHAnsi"/>
        <w:b/>
        <w:sz w:val="28"/>
        <w:szCs w:val="28"/>
        <w:lang w:val="pt-BR"/>
      </w:rPr>
    </w:pPr>
    <w:r w:rsidRPr="003E2691">
      <w:rPr>
        <w:rFonts w:asciiTheme="minorHAnsi" w:hAnsiTheme="minorHAnsi" w:cstheme="minorHAnsi"/>
        <w:b/>
        <w:sz w:val="28"/>
        <w:szCs w:val="28"/>
        <w:lang w:val="pt-BR"/>
      </w:rPr>
      <w:t xml:space="preserve">C. J. Fraga Casanova </w:t>
    </w:r>
  </w:p>
  <w:p w14:paraId="77CFFE70" w14:textId="2F5BA0F1" w:rsidR="00EA270E" w:rsidRPr="00EA270E" w:rsidRDefault="00EA270E" w:rsidP="000155D8">
    <w:pPr>
      <w:pStyle w:val="Header"/>
      <w:jc w:val="center"/>
      <w:rPr>
        <w:rFonts w:asciiTheme="minorHAnsi" w:hAnsiTheme="minorHAnsi" w:cstheme="minorHAnsi"/>
        <w:b/>
        <w:szCs w:val="24"/>
        <w:lang w:val="en-IN"/>
      </w:rPr>
    </w:pPr>
    <w:r w:rsidRPr="00EA270E">
      <w:rPr>
        <w:rFonts w:asciiTheme="minorHAnsi" w:hAnsiTheme="minorHAnsi" w:cstheme="minorHAnsi"/>
        <w:b/>
        <w:szCs w:val="24"/>
        <w:lang w:val="en-IN"/>
      </w:rPr>
      <w:t xml:space="preserve">Security Clearance: </w:t>
    </w:r>
    <w:r w:rsidR="00B70669" w:rsidRPr="00B70669">
      <w:rPr>
        <w:rFonts w:asciiTheme="minorHAnsi" w:hAnsiTheme="minorHAnsi" w:cstheme="minorHAnsi"/>
        <w:b/>
        <w:szCs w:val="24"/>
        <w:lang w:val="en-IN"/>
      </w:rPr>
      <w:t>Federal Public Trust Clearance</w:t>
    </w:r>
    <w:r w:rsidRPr="00EA270E">
      <w:rPr>
        <w:rFonts w:asciiTheme="minorHAnsi" w:hAnsiTheme="minorHAnsi" w:cstheme="minorHAnsi"/>
        <w:b/>
        <w:szCs w:val="24"/>
        <w:lang w:val="en-IN"/>
      </w:rPr>
      <w:t xml:space="preserve"> (Active)</w:t>
    </w:r>
  </w:p>
  <w:p w14:paraId="23F2F05D" w14:textId="286E3118" w:rsidR="00654952" w:rsidRPr="00424A3B" w:rsidRDefault="00654952" w:rsidP="000155D8">
    <w:pPr>
      <w:pStyle w:val="Header"/>
      <w:jc w:val="center"/>
      <w:rPr>
        <w:sz w:val="11"/>
        <w:lang w:val="en-IN"/>
      </w:rPr>
    </w:pPr>
    <w:r w:rsidRPr="00424A3B">
      <w:rPr>
        <w:rFonts w:asciiTheme="minorHAnsi" w:hAnsiTheme="minorHAnsi" w:cstheme="minorHAnsi"/>
        <w:b/>
        <w:sz w:val="28"/>
        <w:szCs w:val="28"/>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D122B5E"/>
    <w:multiLevelType w:val="hybridMultilevel"/>
    <w:tmpl w:val="8B7ED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FE09FA"/>
    <w:multiLevelType w:val="hybridMultilevel"/>
    <w:tmpl w:val="EB20D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BE1123"/>
    <w:multiLevelType w:val="hybridMultilevel"/>
    <w:tmpl w:val="57640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2724810"/>
    <w:multiLevelType w:val="hybridMultilevel"/>
    <w:tmpl w:val="9F481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ED27AB"/>
    <w:multiLevelType w:val="hybridMultilevel"/>
    <w:tmpl w:val="08028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17C9248F"/>
    <w:multiLevelType w:val="hybridMultilevel"/>
    <w:tmpl w:val="9572A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19406073"/>
    <w:multiLevelType w:val="hybridMultilevel"/>
    <w:tmpl w:val="C144F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56E2D64"/>
    <w:multiLevelType w:val="hybridMultilevel"/>
    <w:tmpl w:val="47E0B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6816171"/>
    <w:multiLevelType w:val="hybridMultilevel"/>
    <w:tmpl w:val="CC8C9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29277203"/>
    <w:multiLevelType w:val="hybridMultilevel"/>
    <w:tmpl w:val="4CF82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39F41299"/>
    <w:multiLevelType w:val="hybridMultilevel"/>
    <w:tmpl w:val="75943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49A7573B"/>
    <w:multiLevelType w:val="hybridMultilevel"/>
    <w:tmpl w:val="7C5C3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F3E4474"/>
    <w:multiLevelType w:val="hybridMultilevel"/>
    <w:tmpl w:val="94F87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54824F13"/>
    <w:multiLevelType w:val="hybridMultilevel"/>
    <w:tmpl w:val="C80C1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5FE51853"/>
    <w:multiLevelType w:val="hybridMultilevel"/>
    <w:tmpl w:val="B798E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61BD6951"/>
    <w:multiLevelType w:val="hybridMultilevel"/>
    <w:tmpl w:val="3D28A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15:restartNumberingAfterBreak="0">
    <w:nsid w:val="6B7E189F"/>
    <w:multiLevelType w:val="hybridMultilevel"/>
    <w:tmpl w:val="9D288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6E934E05"/>
    <w:multiLevelType w:val="hybridMultilevel"/>
    <w:tmpl w:val="AC3E3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7"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51"/>
  </w:num>
  <w:num w:numId="3" w16cid:durableId="139352410">
    <w:abstractNumId w:val="53"/>
  </w:num>
  <w:num w:numId="4" w16cid:durableId="1139345333">
    <w:abstractNumId w:val="43"/>
  </w:num>
  <w:num w:numId="5" w16cid:durableId="1566716753">
    <w:abstractNumId w:val="36"/>
  </w:num>
  <w:num w:numId="6" w16cid:durableId="862130666">
    <w:abstractNumId w:val="17"/>
  </w:num>
  <w:num w:numId="7" w16cid:durableId="2013292984">
    <w:abstractNumId w:val="54"/>
  </w:num>
  <w:num w:numId="8" w16cid:durableId="777530213">
    <w:abstractNumId w:val="59"/>
  </w:num>
  <w:num w:numId="9" w16cid:durableId="1192037481">
    <w:abstractNumId w:val="32"/>
  </w:num>
  <w:num w:numId="10" w16cid:durableId="263391843">
    <w:abstractNumId w:val="57"/>
  </w:num>
  <w:num w:numId="11" w16cid:durableId="66726532">
    <w:abstractNumId w:val="46"/>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8"/>
  </w:num>
  <w:num w:numId="14" w16cid:durableId="1133476638">
    <w:abstractNumId w:val="38"/>
  </w:num>
  <w:num w:numId="15" w16cid:durableId="337585252">
    <w:abstractNumId w:val="56"/>
  </w:num>
  <w:num w:numId="16" w16cid:durableId="2061587357">
    <w:abstractNumId w:val="48"/>
  </w:num>
  <w:num w:numId="17" w16cid:durableId="1065491973">
    <w:abstractNumId w:val="23"/>
  </w:num>
  <w:num w:numId="18" w16cid:durableId="1318266233">
    <w:abstractNumId w:val="22"/>
  </w:num>
  <w:num w:numId="19" w16cid:durableId="526874085">
    <w:abstractNumId w:val="44"/>
  </w:num>
  <w:num w:numId="20" w16cid:durableId="844248676">
    <w:abstractNumId w:val="30"/>
  </w:num>
  <w:num w:numId="21" w16cid:durableId="284892896">
    <w:abstractNumId w:val="37"/>
  </w:num>
  <w:num w:numId="22" w16cid:durableId="605190378">
    <w:abstractNumId w:val="21"/>
  </w:num>
  <w:num w:numId="23" w16cid:durableId="509416459">
    <w:abstractNumId w:val="27"/>
  </w:num>
  <w:num w:numId="24" w16cid:durableId="1935087531">
    <w:abstractNumId w:val="10"/>
  </w:num>
  <w:num w:numId="25" w16cid:durableId="1366129160">
    <w:abstractNumId w:val="14"/>
  </w:num>
  <w:num w:numId="26" w16cid:durableId="1003901784">
    <w:abstractNumId w:val="50"/>
  </w:num>
  <w:num w:numId="27" w16cid:durableId="543714750">
    <w:abstractNumId w:val="35"/>
  </w:num>
  <w:num w:numId="28" w16cid:durableId="504515879">
    <w:abstractNumId w:val="19"/>
  </w:num>
  <w:num w:numId="29" w16cid:durableId="1754471848">
    <w:abstractNumId w:val="24"/>
  </w:num>
  <w:num w:numId="30" w16cid:durableId="553084479">
    <w:abstractNumId w:val="41"/>
  </w:num>
  <w:num w:numId="31" w16cid:durableId="1454204984">
    <w:abstractNumId w:val="33"/>
  </w:num>
  <w:num w:numId="32" w16cid:durableId="1183738669">
    <w:abstractNumId w:val="9"/>
  </w:num>
  <w:num w:numId="33" w16cid:durableId="128592335">
    <w:abstractNumId w:val="28"/>
  </w:num>
  <w:num w:numId="34" w16cid:durableId="187452677">
    <w:abstractNumId w:val="31"/>
  </w:num>
  <w:num w:numId="35" w16cid:durableId="972758455">
    <w:abstractNumId w:val="49"/>
  </w:num>
  <w:num w:numId="36" w16cid:durableId="775060025">
    <w:abstractNumId w:val="25"/>
  </w:num>
  <w:num w:numId="37" w16cid:durableId="19093069">
    <w:abstractNumId w:val="18"/>
  </w:num>
  <w:num w:numId="38" w16cid:durableId="470486117">
    <w:abstractNumId w:val="26"/>
  </w:num>
  <w:num w:numId="39" w16cid:durableId="1666399049">
    <w:abstractNumId w:val="29"/>
  </w:num>
  <w:num w:numId="40" w16cid:durableId="1412120165">
    <w:abstractNumId w:val="45"/>
  </w:num>
  <w:num w:numId="41" w16cid:durableId="158469165">
    <w:abstractNumId w:val="39"/>
  </w:num>
  <w:num w:numId="42" w16cid:durableId="1034188819">
    <w:abstractNumId w:val="34"/>
  </w:num>
  <w:num w:numId="43" w16cid:durableId="716516941">
    <w:abstractNumId w:val="55"/>
  </w:num>
  <w:num w:numId="44" w16cid:durableId="2080983108">
    <w:abstractNumId w:val="16"/>
  </w:num>
  <w:num w:numId="45" w16cid:durableId="751387989">
    <w:abstractNumId w:val="12"/>
  </w:num>
  <w:num w:numId="46" w16cid:durableId="1114136353">
    <w:abstractNumId w:val="40"/>
  </w:num>
  <w:num w:numId="47" w16cid:durableId="878057486">
    <w:abstractNumId w:val="13"/>
  </w:num>
  <w:num w:numId="48" w16cid:durableId="1024987016">
    <w:abstractNumId w:val="15"/>
  </w:num>
  <w:num w:numId="49" w16cid:durableId="30345268">
    <w:abstractNumId w:val="42"/>
  </w:num>
  <w:num w:numId="50" w16cid:durableId="139805933">
    <w:abstractNumId w:val="11"/>
  </w:num>
  <w:num w:numId="51" w16cid:durableId="2146000407">
    <w:abstractNumId w:val="52"/>
  </w:num>
  <w:num w:numId="52" w16cid:durableId="1225752328">
    <w:abstractNumId w:val="20"/>
  </w:num>
  <w:num w:numId="53" w16cid:durableId="1879656962">
    <w:abstractNumId w:val="4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429C"/>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7902"/>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B6182"/>
    <w:rsid w:val="003C3BB7"/>
    <w:rsid w:val="003C3DB0"/>
    <w:rsid w:val="003C4A9C"/>
    <w:rsid w:val="003C593F"/>
    <w:rsid w:val="003C5CB9"/>
    <w:rsid w:val="003D14FE"/>
    <w:rsid w:val="003D3DF9"/>
    <w:rsid w:val="003D4FFF"/>
    <w:rsid w:val="003D67D4"/>
    <w:rsid w:val="003D7674"/>
    <w:rsid w:val="003E08BC"/>
    <w:rsid w:val="003E2691"/>
    <w:rsid w:val="003E76FE"/>
    <w:rsid w:val="003F2572"/>
    <w:rsid w:val="003F292A"/>
    <w:rsid w:val="00400457"/>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7E32"/>
    <w:rsid w:val="004A2AF0"/>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33C9"/>
    <w:rsid w:val="00623DF5"/>
    <w:rsid w:val="00633C18"/>
    <w:rsid w:val="00634DC4"/>
    <w:rsid w:val="00636C52"/>
    <w:rsid w:val="00636D04"/>
    <w:rsid w:val="0063792F"/>
    <w:rsid w:val="00640210"/>
    <w:rsid w:val="0064372A"/>
    <w:rsid w:val="00646190"/>
    <w:rsid w:val="00651601"/>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E791C"/>
    <w:rsid w:val="008F2662"/>
    <w:rsid w:val="008F6528"/>
    <w:rsid w:val="008F7BF0"/>
    <w:rsid w:val="00900564"/>
    <w:rsid w:val="00902358"/>
    <w:rsid w:val="009076F5"/>
    <w:rsid w:val="009113B7"/>
    <w:rsid w:val="00911C09"/>
    <w:rsid w:val="00911DD8"/>
    <w:rsid w:val="009133FC"/>
    <w:rsid w:val="009134FC"/>
    <w:rsid w:val="0091433C"/>
    <w:rsid w:val="009154E3"/>
    <w:rsid w:val="009161D0"/>
    <w:rsid w:val="00916F00"/>
    <w:rsid w:val="00922223"/>
    <w:rsid w:val="00924D11"/>
    <w:rsid w:val="009275C6"/>
    <w:rsid w:val="0093354A"/>
    <w:rsid w:val="00940639"/>
    <w:rsid w:val="00940967"/>
    <w:rsid w:val="00941901"/>
    <w:rsid w:val="00945C25"/>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669"/>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D2436"/>
    <w:rsid w:val="00BD54FE"/>
    <w:rsid w:val="00BD732F"/>
    <w:rsid w:val="00BE01AE"/>
    <w:rsid w:val="00BE08A2"/>
    <w:rsid w:val="00BE11EA"/>
    <w:rsid w:val="00BE1756"/>
    <w:rsid w:val="00BE2CB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A4CE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QBan2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4392</Words>
  <Characters>25036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5</cp:revision>
  <cp:lastPrinted>2006-06-28T14:40:00Z</cp:lastPrinted>
  <dcterms:created xsi:type="dcterms:W3CDTF">2024-01-31T20:52:00Z</dcterms:created>
  <dcterms:modified xsi:type="dcterms:W3CDTF">2024-01-31T20:56:00Z</dcterms:modified>
</cp:coreProperties>
</file>