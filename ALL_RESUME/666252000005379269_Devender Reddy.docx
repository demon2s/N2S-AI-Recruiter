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9A3098" w:rsidRDefault="00385C36" w:rsidP="009A3098">
      <w:pPr>
        <w:pStyle w:val="Title"/>
        <w:pBdr>
          <w:bottom w:val="single" w:sz="12" w:space="1" w:color="auto"/>
        </w:pBdr>
        <w:jc w:val="both"/>
        <w:rPr>
          <w:rFonts w:ascii="Calibri" w:hAnsi="Calibri" w:cs="Calibri"/>
          <w:caps/>
          <w:smallCaps w:val="0"/>
          <w:sz w:val="22"/>
          <w:szCs w:val="22"/>
        </w:rPr>
      </w:pPr>
      <w:r w:rsidRPr="009A3098">
        <w:rPr>
          <w:rFonts w:ascii="Calibri" w:hAnsi="Calibri" w:cs="Calibri"/>
          <w:caps/>
          <w:smallCaps w:val="0"/>
          <w:sz w:val="22"/>
          <w:szCs w:val="22"/>
        </w:rPr>
        <w:t>PROFESSIONAL SUMMARY</w:t>
      </w:r>
      <w:r w:rsidR="0070770F" w:rsidRPr="009A3098">
        <w:rPr>
          <w:rFonts w:ascii="Calibri" w:hAnsi="Calibri" w:cs="Calibri"/>
          <w:caps/>
          <w:smallCaps w:val="0"/>
          <w:sz w:val="22"/>
          <w:szCs w:val="22"/>
        </w:rPr>
        <w:t>:</w:t>
      </w:r>
    </w:p>
    <w:p w14:paraId="5DE9D46C" w14:textId="77777777" w:rsidR="00AF6AFF" w:rsidRPr="009A3098" w:rsidRDefault="00AF6AFF" w:rsidP="009A3098">
      <w:pPr>
        <w:pStyle w:val="Title"/>
        <w:jc w:val="both"/>
        <w:rPr>
          <w:rFonts w:ascii="Calibri" w:hAnsi="Calibri" w:cs="Calibri"/>
          <w:caps/>
          <w:smallCaps w:val="0"/>
          <w:sz w:val="22"/>
          <w:szCs w:val="22"/>
        </w:rPr>
      </w:pPr>
    </w:p>
    <w:p w14:paraId="6463F840" w14:textId="77777777" w:rsidR="00645787" w:rsidRPr="009A3098" w:rsidRDefault="00645787" w:rsidP="009A3098">
      <w:pPr>
        <w:pStyle w:val="NoSpacing"/>
        <w:numPr>
          <w:ilvl w:val="0"/>
          <w:numId w:val="18"/>
        </w:numPr>
        <w:jc w:val="both"/>
        <w:rPr>
          <w:rFonts w:cs="Calibri"/>
        </w:rPr>
      </w:pPr>
      <w:r w:rsidRPr="009A3098">
        <w:rPr>
          <w:rFonts w:cs="Calibri"/>
        </w:rPr>
        <w:t>Managing offshore/onshore teams and providing solutions, day to day technology clarifications, providing guidance to high volume, secure, scalable and architecture and design.</w:t>
      </w:r>
    </w:p>
    <w:p w14:paraId="6A37A4BC" w14:textId="77777777" w:rsidR="00645787" w:rsidRPr="009A3098" w:rsidRDefault="00645787" w:rsidP="009A3098">
      <w:pPr>
        <w:pStyle w:val="NoSpacing"/>
        <w:numPr>
          <w:ilvl w:val="0"/>
          <w:numId w:val="18"/>
        </w:numPr>
        <w:jc w:val="both"/>
        <w:rPr>
          <w:rFonts w:cs="Calibri"/>
        </w:rPr>
      </w:pPr>
      <w:r w:rsidRPr="009A3098">
        <w:rPr>
          <w:rFonts w:cs="Calibri"/>
        </w:rPr>
        <w:t>Devising process improvements to reduce defects and improve in higher quality code expediting time to market and reducing risk post deployment.</w:t>
      </w:r>
    </w:p>
    <w:p w14:paraId="73B7B94E" w14:textId="77777777" w:rsidR="00645787" w:rsidRPr="009A3098" w:rsidRDefault="00645787" w:rsidP="009A3098">
      <w:pPr>
        <w:pStyle w:val="NoSpacing"/>
        <w:numPr>
          <w:ilvl w:val="0"/>
          <w:numId w:val="18"/>
        </w:numPr>
        <w:jc w:val="both"/>
        <w:rPr>
          <w:rFonts w:cs="Calibri"/>
        </w:rPr>
      </w:pPr>
      <w:r w:rsidRPr="009A3098">
        <w:rPr>
          <w:rFonts w:cs="Calibri"/>
        </w:rPr>
        <w:t>Hands on experience in Azure Development, worked on Azure web application, App services, Azure storage, Azure SQL Database, Azure Service Bus, Logic Apps, Function Apps, K8’s, Kafka topic integration.</w:t>
      </w:r>
    </w:p>
    <w:p w14:paraId="6A4CCC96" w14:textId="77777777" w:rsidR="00645787" w:rsidRPr="009A3098" w:rsidRDefault="00645787" w:rsidP="009A3098">
      <w:pPr>
        <w:pStyle w:val="NoSpacing"/>
        <w:numPr>
          <w:ilvl w:val="0"/>
          <w:numId w:val="18"/>
        </w:numPr>
        <w:jc w:val="both"/>
        <w:rPr>
          <w:rFonts w:cs="Calibri"/>
        </w:rPr>
      </w:pPr>
      <w:r w:rsidRPr="009A3098">
        <w:rPr>
          <w:rFonts w:cs="Calibri"/>
        </w:rPr>
        <w:t xml:space="preserve">Comprehensive background in designing and implementing Enterprise Level, N-tier, Complex Web, B2B and Desktop applications. </w:t>
      </w:r>
    </w:p>
    <w:p w14:paraId="1F517C06" w14:textId="77777777" w:rsidR="00645787" w:rsidRPr="009A3098" w:rsidRDefault="00645787" w:rsidP="009A3098">
      <w:pPr>
        <w:pStyle w:val="NoSpacing"/>
        <w:numPr>
          <w:ilvl w:val="0"/>
          <w:numId w:val="18"/>
        </w:numPr>
        <w:jc w:val="both"/>
        <w:rPr>
          <w:rFonts w:cs="Calibri"/>
        </w:rPr>
      </w:pPr>
      <w:r w:rsidRPr="009A3098">
        <w:rPr>
          <w:rFonts w:cs="Calibri"/>
        </w:rPr>
        <w:t>Designing Enterprise Level Production, UAT, Staging and Development Environments including SQL Server Clusters, Web Farms, MS BizTalk Server Clusters, and Disaster Recovery.</w:t>
      </w:r>
    </w:p>
    <w:p w14:paraId="140FAA61" w14:textId="77777777" w:rsidR="00645787" w:rsidRPr="009A3098" w:rsidRDefault="00645787" w:rsidP="009A3098">
      <w:pPr>
        <w:pStyle w:val="NoSpacing"/>
        <w:numPr>
          <w:ilvl w:val="0"/>
          <w:numId w:val="18"/>
        </w:numPr>
        <w:jc w:val="both"/>
        <w:rPr>
          <w:rFonts w:cs="Calibri"/>
        </w:rPr>
      </w:pPr>
      <w:r w:rsidRPr="009A3098">
        <w:rPr>
          <w:rFonts w:cs="Calibri"/>
        </w:rPr>
        <w:t>Leading Enterprise Integration Projects for various mergers &amp; acquisitions, Technical Due Diligence of mergers and acquisitions.</w:t>
      </w:r>
    </w:p>
    <w:p w14:paraId="3808078E" w14:textId="77777777" w:rsidR="00645787" w:rsidRPr="009A3098" w:rsidRDefault="00645787" w:rsidP="009A3098">
      <w:pPr>
        <w:pStyle w:val="NoSpacing"/>
        <w:numPr>
          <w:ilvl w:val="0"/>
          <w:numId w:val="18"/>
        </w:numPr>
        <w:jc w:val="both"/>
        <w:rPr>
          <w:rFonts w:cs="Calibri"/>
        </w:rPr>
      </w:pPr>
      <w:r w:rsidRPr="009A3098">
        <w:rPr>
          <w:rFonts w:cs="Calibri"/>
        </w:rPr>
        <w:t>Lead architecture design and review processes, including planning and monitoring efforts, reviewing deliverables, and communicating to management.</w:t>
      </w:r>
    </w:p>
    <w:p w14:paraId="2716B4E5" w14:textId="77777777" w:rsidR="00645787" w:rsidRPr="009A3098" w:rsidRDefault="00645787" w:rsidP="009A3098">
      <w:pPr>
        <w:pStyle w:val="NoSpacing"/>
        <w:numPr>
          <w:ilvl w:val="0"/>
          <w:numId w:val="18"/>
        </w:numPr>
        <w:jc w:val="both"/>
        <w:rPr>
          <w:rFonts w:cs="Calibri"/>
        </w:rPr>
      </w:pPr>
      <w:r w:rsidRPr="009A3098">
        <w:rPr>
          <w:rFonts w:cs="Calibri"/>
        </w:rPr>
        <w:t>Domain knowledge in Finance, Title, Travel.</w:t>
      </w:r>
    </w:p>
    <w:p w14:paraId="2D2674A8" w14:textId="77777777" w:rsidR="00645787" w:rsidRPr="009A3098" w:rsidRDefault="00645787" w:rsidP="009A3098">
      <w:pPr>
        <w:pStyle w:val="NoSpacing"/>
        <w:numPr>
          <w:ilvl w:val="0"/>
          <w:numId w:val="18"/>
        </w:numPr>
        <w:jc w:val="both"/>
        <w:rPr>
          <w:rFonts w:cs="Calibri"/>
        </w:rPr>
      </w:pPr>
      <w:r w:rsidRPr="009A3098">
        <w:rPr>
          <w:rFonts w:cs="Calibri"/>
        </w:rPr>
        <w:t>Domain Driven Design, Microservice Design.</w:t>
      </w:r>
    </w:p>
    <w:p w14:paraId="3756251A" w14:textId="77777777" w:rsidR="00645787" w:rsidRPr="009A3098" w:rsidRDefault="00645787" w:rsidP="009A3098">
      <w:pPr>
        <w:pStyle w:val="NoSpacing"/>
        <w:numPr>
          <w:ilvl w:val="0"/>
          <w:numId w:val="18"/>
        </w:numPr>
        <w:jc w:val="both"/>
        <w:rPr>
          <w:rFonts w:cs="Calibri"/>
        </w:rPr>
      </w:pPr>
      <w:r w:rsidRPr="009A3098">
        <w:rPr>
          <w:rFonts w:cs="Calibri"/>
        </w:rPr>
        <w:t xml:space="preserve">Worked on XML and related technologies and techniques such as DTD, Schema, </w:t>
      </w:r>
      <w:smartTag w:uri="urn:schemas-microsoft-com:office:smarttags" w:element="stockticker">
        <w:r w:rsidRPr="009A3098">
          <w:rPr>
            <w:rFonts w:cs="Calibri"/>
          </w:rPr>
          <w:t>DOM</w:t>
        </w:r>
      </w:smartTag>
      <w:r w:rsidRPr="009A3098">
        <w:rPr>
          <w:rFonts w:cs="Calibri"/>
        </w:rPr>
        <w:t xml:space="preserve">, XSL, XSLT, XPath, XQuery, and XML Serialization. </w:t>
      </w:r>
    </w:p>
    <w:p w14:paraId="7EDA28A3" w14:textId="77777777" w:rsidR="00645787" w:rsidRPr="009A3098" w:rsidRDefault="00645787" w:rsidP="009A3098">
      <w:pPr>
        <w:pStyle w:val="NoSpacing"/>
        <w:numPr>
          <w:ilvl w:val="0"/>
          <w:numId w:val="18"/>
        </w:numPr>
        <w:jc w:val="both"/>
        <w:rPr>
          <w:rFonts w:cs="Calibri"/>
        </w:rPr>
      </w:pPr>
      <w:r w:rsidRPr="009A3098">
        <w:rPr>
          <w:rFonts w:cs="Calibri"/>
        </w:rPr>
        <w:t xml:space="preserve">Designed and implemented the architecture to integrate the airline inventory and with Online Tariff Management System (faremate) used by the consolidators and travel agents. </w:t>
      </w:r>
    </w:p>
    <w:p w14:paraId="1255FF63" w14:textId="0038344B" w:rsidR="00645787" w:rsidRPr="009A3098" w:rsidRDefault="00645787" w:rsidP="009A3098">
      <w:pPr>
        <w:pStyle w:val="NoSpacing"/>
        <w:numPr>
          <w:ilvl w:val="0"/>
          <w:numId w:val="18"/>
        </w:numPr>
        <w:jc w:val="both"/>
        <w:rPr>
          <w:rFonts w:cs="Calibri"/>
        </w:rPr>
      </w:pPr>
      <w:r w:rsidRPr="009A3098">
        <w:rPr>
          <w:rFonts w:cs="Calibri"/>
        </w:rPr>
        <w:t xml:space="preserve">System Administration, Database Administration, </w:t>
      </w:r>
      <w:r w:rsidR="009A3098" w:rsidRPr="009A3098">
        <w:rPr>
          <w:rFonts w:cs="Calibri"/>
        </w:rPr>
        <w:t>back</w:t>
      </w:r>
      <w:r w:rsidRPr="009A3098">
        <w:rPr>
          <w:rFonts w:cs="Calibri"/>
        </w:rPr>
        <w:t xml:space="preserve"> up Maintenance, Client Training, Branch Clients Administration and Custom Solution Development. </w:t>
      </w:r>
    </w:p>
    <w:p w14:paraId="08332A59" w14:textId="77777777" w:rsidR="00645787" w:rsidRPr="009A3098" w:rsidRDefault="00645787" w:rsidP="009A3098">
      <w:pPr>
        <w:pStyle w:val="NoSpacing"/>
        <w:numPr>
          <w:ilvl w:val="0"/>
          <w:numId w:val="18"/>
        </w:numPr>
        <w:jc w:val="both"/>
        <w:rPr>
          <w:rFonts w:cs="Calibri"/>
        </w:rPr>
      </w:pPr>
      <w:r w:rsidRPr="009A3098">
        <w:rPr>
          <w:rFonts w:cs="Calibri"/>
        </w:rPr>
        <w:t xml:space="preserve">Designed the API which gets the inventory and airline fares from the top four CRS (central reservation system) systems. </w:t>
      </w:r>
    </w:p>
    <w:p w14:paraId="2DEC4058" w14:textId="77777777" w:rsidR="00645787" w:rsidRPr="009A3098" w:rsidRDefault="00645787" w:rsidP="009A3098">
      <w:pPr>
        <w:pStyle w:val="NoSpacing"/>
        <w:numPr>
          <w:ilvl w:val="0"/>
          <w:numId w:val="18"/>
        </w:numPr>
        <w:jc w:val="both"/>
        <w:rPr>
          <w:rFonts w:cs="Calibri"/>
        </w:rPr>
      </w:pPr>
      <w:r w:rsidRPr="009A3098">
        <w:rPr>
          <w:rFonts w:cs="Calibri"/>
        </w:rPr>
        <w:t>Worked closely with the business analysts in defining and analyzing technical specifications.  Training junior and intermediate staff.</w:t>
      </w:r>
    </w:p>
    <w:p w14:paraId="239E2245" w14:textId="77777777" w:rsidR="003A734B" w:rsidRPr="009A3098" w:rsidRDefault="003A734B" w:rsidP="009A3098">
      <w:pPr>
        <w:pStyle w:val="NoSpacing"/>
        <w:jc w:val="both"/>
        <w:rPr>
          <w:rFonts w:cs="Calibri"/>
        </w:rPr>
      </w:pPr>
    </w:p>
    <w:p w14:paraId="5A83EA7C" w14:textId="5837D0A6" w:rsidR="00F13EAB" w:rsidRPr="009A3098" w:rsidRDefault="00F13EAB" w:rsidP="009A3098">
      <w:pPr>
        <w:pStyle w:val="Title"/>
        <w:pBdr>
          <w:bottom w:val="single" w:sz="12" w:space="2" w:color="auto"/>
        </w:pBdr>
        <w:jc w:val="both"/>
        <w:rPr>
          <w:rFonts w:ascii="Calibri" w:hAnsi="Calibri" w:cs="Calibri"/>
          <w:caps/>
          <w:smallCaps w:val="0"/>
          <w:sz w:val="22"/>
          <w:szCs w:val="22"/>
        </w:rPr>
      </w:pPr>
      <w:r w:rsidRPr="009A3098">
        <w:rPr>
          <w:rFonts w:ascii="Calibri" w:hAnsi="Calibri" w:cs="Calibri"/>
          <w:caps/>
          <w:smallCaps w:val="0"/>
          <w:sz w:val="22"/>
          <w:szCs w:val="22"/>
        </w:rPr>
        <w:t>Technical Skills:</w:t>
      </w:r>
    </w:p>
    <w:p w14:paraId="11C78019" w14:textId="77777777" w:rsidR="00F13EAB" w:rsidRPr="009A3098" w:rsidRDefault="00F13EAB" w:rsidP="009A3098">
      <w:pPr>
        <w:pStyle w:val="NoSpacing"/>
        <w:jc w:val="both"/>
        <w:rPr>
          <w:rFonts w:cs="Calibri"/>
        </w:rPr>
      </w:pPr>
    </w:p>
    <w:p w14:paraId="4A0A3CFE" w14:textId="77777777" w:rsidR="0063059F" w:rsidRPr="009A3098" w:rsidRDefault="0063059F" w:rsidP="009A3098">
      <w:pPr>
        <w:pStyle w:val="NoSpacing"/>
        <w:numPr>
          <w:ilvl w:val="0"/>
          <w:numId w:val="20"/>
        </w:numPr>
        <w:jc w:val="both"/>
        <w:rPr>
          <w:rFonts w:cs="Calibri"/>
        </w:rPr>
      </w:pPr>
      <w:r w:rsidRPr="009A3098">
        <w:rPr>
          <w:rFonts w:cs="Calibri"/>
          <w:b/>
          <w:bCs/>
        </w:rPr>
        <w:t>Cloud</w:t>
      </w:r>
      <w:r w:rsidRPr="009A3098">
        <w:rPr>
          <w:rFonts w:cs="Calibri"/>
        </w:rPr>
        <w:t xml:space="preserve"> - Microsoft Azure, Azure SQL, Azure Storage Services, Azure Service Bus, Azure App Services, Function apps, logic apps, APIM, Kubernetes (K8’s), Kafka Topic Integration, Docker. </w:t>
      </w:r>
    </w:p>
    <w:p w14:paraId="05D2ABC7" w14:textId="77777777" w:rsidR="0063059F" w:rsidRPr="009A3098" w:rsidRDefault="0063059F" w:rsidP="009A3098">
      <w:pPr>
        <w:pStyle w:val="NoSpacing"/>
        <w:numPr>
          <w:ilvl w:val="0"/>
          <w:numId w:val="20"/>
        </w:numPr>
        <w:jc w:val="both"/>
        <w:rPr>
          <w:rFonts w:cs="Calibri"/>
        </w:rPr>
      </w:pPr>
      <w:r w:rsidRPr="009A3098">
        <w:rPr>
          <w:rFonts w:cs="Calibri"/>
          <w:b/>
          <w:bCs/>
        </w:rPr>
        <w:t>Infrastructure</w:t>
      </w:r>
      <w:r w:rsidRPr="009A3098">
        <w:rPr>
          <w:rFonts w:cs="Calibri"/>
        </w:rPr>
        <w:t xml:space="preserve"> - Server Clusters, Web Farms, Disaster Recovery.</w:t>
      </w:r>
    </w:p>
    <w:p w14:paraId="7E149A0D" w14:textId="77777777" w:rsidR="0063059F" w:rsidRPr="009A3098" w:rsidRDefault="0063059F" w:rsidP="009A3098">
      <w:pPr>
        <w:pStyle w:val="NoSpacing"/>
        <w:numPr>
          <w:ilvl w:val="0"/>
          <w:numId w:val="20"/>
        </w:numPr>
        <w:jc w:val="both"/>
        <w:rPr>
          <w:rFonts w:cs="Calibri"/>
        </w:rPr>
      </w:pPr>
      <w:r w:rsidRPr="009A3098">
        <w:rPr>
          <w:rFonts w:cs="Calibri"/>
          <w:b/>
          <w:bCs/>
        </w:rPr>
        <w:t xml:space="preserve">Architecture </w:t>
      </w:r>
      <w:r w:rsidRPr="009A3098">
        <w:rPr>
          <w:rFonts w:cs="Calibri"/>
        </w:rPr>
        <w:t>- Design Patterns Implementation, Domain Driven Design, Microservice Design.</w:t>
      </w:r>
    </w:p>
    <w:p w14:paraId="7766DDBB" w14:textId="77777777" w:rsidR="0063059F" w:rsidRPr="009A3098" w:rsidRDefault="0063059F" w:rsidP="009A3098">
      <w:pPr>
        <w:pStyle w:val="NoSpacing"/>
        <w:numPr>
          <w:ilvl w:val="0"/>
          <w:numId w:val="20"/>
        </w:numPr>
        <w:jc w:val="both"/>
        <w:rPr>
          <w:rFonts w:cs="Calibri"/>
        </w:rPr>
      </w:pPr>
      <w:r w:rsidRPr="009A3098">
        <w:rPr>
          <w:rFonts w:cs="Calibri"/>
          <w:b/>
          <w:bCs/>
        </w:rPr>
        <w:t>Developer Tools</w:t>
      </w:r>
      <w:r w:rsidRPr="009A3098">
        <w:rPr>
          <w:rFonts w:cs="Calibri"/>
        </w:rPr>
        <w:t xml:space="preserve"> - MVC6, C# Core 3.1, 5.0, 6.0; Visual Studio (2002-2019,2022), ASP.Net (1.1 through .Net 6.0).  Angular 5, Reactive Forms, Typescript, Angular Material, Hangfire. WebApi2.0, WCF, Web Services, Windows Services</w:t>
      </w:r>
    </w:p>
    <w:p w14:paraId="40553643" w14:textId="77777777" w:rsidR="0063059F" w:rsidRPr="009A3098" w:rsidRDefault="0063059F" w:rsidP="009A3098">
      <w:pPr>
        <w:pStyle w:val="NoSpacing"/>
        <w:numPr>
          <w:ilvl w:val="0"/>
          <w:numId w:val="20"/>
        </w:numPr>
        <w:jc w:val="both"/>
        <w:rPr>
          <w:rFonts w:cs="Calibri"/>
        </w:rPr>
      </w:pPr>
      <w:r w:rsidRPr="009A3098">
        <w:rPr>
          <w:rFonts w:cs="Calibri"/>
          <w:b/>
          <w:bCs/>
        </w:rPr>
        <w:t>Scripting Tools</w:t>
      </w:r>
      <w:r w:rsidRPr="009A3098">
        <w:rPr>
          <w:rFonts w:cs="Calibri"/>
        </w:rPr>
        <w:t xml:space="preserve"> - jQuery, JavaScript, AngularJS, JSON, HTML, CSS, Bootstrap 3.0</w:t>
      </w:r>
    </w:p>
    <w:p w14:paraId="200F6E66" w14:textId="77777777" w:rsidR="0063059F" w:rsidRPr="009A3098" w:rsidRDefault="0063059F" w:rsidP="009A3098">
      <w:pPr>
        <w:pStyle w:val="NoSpacing"/>
        <w:numPr>
          <w:ilvl w:val="0"/>
          <w:numId w:val="20"/>
        </w:numPr>
        <w:jc w:val="both"/>
        <w:rPr>
          <w:rFonts w:cs="Calibri"/>
        </w:rPr>
      </w:pPr>
      <w:r w:rsidRPr="009A3098">
        <w:rPr>
          <w:rFonts w:cs="Calibri"/>
          <w:b/>
          <w:bCs/>
        </w:rPr>
        <w:t>Database</w:t>
      </w:r>
      <w:r w:rsidRPr="009A3098">
        <w:rPr>
          <w:rFonts w:cs="Calibri"/>
        </w:rPr>
        <w:t xml:space="preserve"> - LINQ, Entity framework 6.0, SQL Server (2000-2014), T-SQL, SQLCLR, Oracle 11g. SQL Profiler</w:t>
      </w:r>
    </w:p>
    <w:p w14:paraId="0B0B1287" w14:textId="77777777" w:rsidR="0063059F" w:rsidRPr="009A3098" w:rsidRDefault="0063059F" w:rsidP="009A3098">
      <w:pPr>
        <w:pStyle w:val="NoSpacing"/>
        <w:numPr>
          <w:ilvl w:val="0"/>
          <w:numId w:val="20"/>
        </w:numPr>
        <w:jc w:val="both"/>
        <w:rPr>
          <w:rFonts w:cs="Calibri"/>
        </w:rPr>
      </w:pPr>
      <w:r w:rsidRPr="009A3098">
        <w:rPr>
          <w:rFonts w:cs="Calibri"/>
          <w:b/>
          <w:bCs/>
        </w:rPr>
        <w:t>Integration</w:t>
      </w:r>
      <w:r w:rsidRPr="009A3098">
        <w:rPr>
          <w:rFonts w:cs="Calibri"/>
        </w:rPr>
        <w:t xml:space="preserve"> </w:t>
      </w:r>
      <w:r w:rsidRPr="009A3098">
        <w:rPr>
          <w:rFonts w:cs="Calibri"/>
          <w:b/>
          <w:bCs/>
        </w:rPr>
        <w:t>tools</w:t>
      </w:r>
      <w:r w:rsidRPr="009A3098">
        <w:rPr>
          <w:rFonts w:cs="Calibri"/>
        </w:rPr>
        <w:t xml:space="preserve"> - BizTalk Server 2009.</w:t>
      </w:r>
    </w:p>
    <w:p w14:paraId="42D285DB" w14:textId="77777777" w:rsidR="0063059F" w:rsidRPr="009A3098" w:rsidRDefault="0063059F" w:rsidP="009A3098">
      <w:pPr>
        <w:pStyle w:val="NoSpacing"/>
        <w:numPr>
          <w:ilvl w:val="0"/>
          <w:numId w:val="20"/>
        </w:numPr>
        <w:jc w:val="both"/>
        <w:rPr>
          <w:rFonts w:cs="Calibri"/>
        </w:rPr>
      </w:pPr>
      <w:r w:rsidRPr="009A3098">
        <w:rPr>
          <w:rFonts w:cs="Calibri"/>
          <w:b/>
          <w:bCs/>
        </w:rPr>
        <w:t>Messaging Platforms</w:t>
      </w:r>
      <w:r w:rsidRPr="009A3098">
        <w:rPr>
          <w:rFonts w:cs="Calibri"/>
        </w:rPr>
        <w:t xml:space="preserve"> – Kafka, Microsoft service bus, Rabbit MSMQ.</w:t>
      </w:r>
    </w:p>
    <w:p w14:paraId="216600F8" w14:textId="77777777" w:rsidR="0063059F" w:rsidRPr="009A3098" w:rsidRDefault="0063059F" w:rsidP="009A3098">
      <w:pPr>
        <w:pStyle w:val="NoSpacing"/>
        <w:numPr>
          <w:ilvl w:val="0"/>
          <w:numId w:val="20"/>
        </w:numPr>
        <w:jc w:val="both"/>
        <w:rPr>
          <w:rFonts w:cs="Calibri"/>
        </w:rPr>
      </w:pPr>
      <w:r w:rsidRPr="009A3098">
        <w:rPr>
          <w:rFonts w:cs="Calibri"/>
          <w:b/>
          <w:bCs/>
        </w:rPr>
        <w:t xml:space="preserve">Agile </w:t>
      </w:r>
      <w:r w:rsidRPr="009A3098">
        <w:rPr>
          <w:rFonts w:cs="Calibri"/>
        </w:rPr>
        <w:t>– Azure DevOps, GIT, TFS, SCRUM, Kanban, CICD, Jira, Rally.</w:t>
      </w:r>
    </w:p>
    <w:p w14:paraId="613FFED6" w14:textId="77777777" w:rsidR="0063059F" w:rsidRPr="009A3098" w:rsidRDefault="0063059F" w:rsidP="009A3098">
      <w:pPr>
        <w:pStyle w:val="NoSpacing"/>
        <w:numPr>
          <w:ilvl w:val="0"/>
          <w:numId w:val="20"/>
        </w:numPr>
        <w:jc w:val="both"/>
        <w:rPr>
          <w:rFonts w:cs="Calibri"/>
        </w:rPr>
      </w:pPr>
      <w:r w:rsidRPr="009A3098">
        <w:rPr>
          <w:rFonts w:cs="Calibri"/>
          <w:b/>
          <w:bCs/>
        </w:rPr>
        <w:t>ETL</w:t>
      </w:r>
      <w:r w:rsidRPr="009A3098">
        <w:rPr>
          <w:rFonts w:cs="Calibri"/>
        </w:rPr>
        <w:t xml:space="preserve"> - SSIS, Azure Data Factory.</w:t>
      </w:r>
    </w:p>
    <w:p w14:paraId="6F20424A" w14:textId="77777777" w:rsidR="0063059F" w:rsidRPr="009A3098" w:rsidRDefault="0063059F" w:rsidP="009A3098">
      <w:pPr>
        <w:pStyle w:val="NoSpacing"/>
        <w:numPr>
          <w:ilvl w:val="0"/>
          <w:numId w:val="20"/>
        </w:numPr>
        <w:jc w:val="both"/>
        <w:rPr>
          <w:rFonts w:cs="Calibri"/>
        </w:rPr>
      </w:pPr>
      <w:r w:rsidRPr="009A3098">
        <w:rPr>
          <w:rFonts w:cs="Calibri"/>
          <w:b/>
          <w:bCs/>
        </w:rPr>
        <w:t>Analytics</w:t>
      </w:r>
      <w:r w:rsidRPr="009A3098">
        <w:rPr>
          <w:rFonts w:cs="Calibri"/>
        </w:rPr>
        <w:t xml:space="preserve"> – New Relic, Splunk, Azure Insights.</w:t>
      </w:r>
    </w:p>
    <w:p w14:paraId="2E687508" w14:textId="77777777" w:rsidR="00257953" w:rsidRPr="009A3098" w:rsidRDefault="00257953" w:rsidP="009A3098">
      <w:pPr>
        <w:pStyle w:val="Title"/>
        <w:pBdr>
          <w:bottom w:val="single" w:sz="12" w:space="2" w:color="auto"/>
        </w:pBdr>
        <w:jc w:val="both"/>
        <w:rPr>
          <w:rFonts w:ascii="Calibri" w:hAnsi="Calibri" w:cs="Calibri"/>
          <w:caps/>
          <w:smallCaps w:val="0"/>
          <w:sz w:val="22"/>
          <w:szCs w:val="22"/>
        </w:rPr>
      </w:pPr>
    </w:p>
    <w:p w14:paraId="5D095A39" w14:textId="77777777" w:rsidR="00257953" w:rsidRPr="009A3098" w:rsidRDefault="00257953" w:rsidP="009A3098">
      <w:pPr>
        <w:pStyle w:val="Title"/>
        <w:pBdr>
          <w:bottom w:val="single" w:sz="12" w:space="2" w:color="auto"/>
        </w:pBdr>
        <w:jc w:val="both"/>
        <w:rPr>
          <w:rFonts w:ascii="Calibri" w:hAnsi="Calibri" w:cs="Calibri"/>
          <w:caps/>
          <w:smallCaps w:val="0"/>
          <w:sz w:val="22"/>
          <w:szCs w:val="22"/>
        </w:rPr>
      </w:pPr>
    </w:p>
    <w:p w14:paraId="071844FE" w14:textId="785E8460" w:rsidR="000E0C93" w:rsidRPr="009A3098" w:rsidRDefault="003B169E" w:rsidP="009A3098">
      <w:pPr>
        <w:pStyle w:val="Title"/>
        <w:pBdr>
          <w:bottom w:val="single" w:sz="12" w:space="2" w:color="auto"/>
        </w:pBdr>
        <w:jc w:val="both"/>
        <w:rPr>
          <w:rFonts w:ascii="Calibri" w:hAnsi="Calibri" w:cs="Calibri"/>
          <w:caps/>
          <w:smallCaps w:val="0"/>
          <w:sz w:val="22"/>
          <w:szCs w:val="22"/>
        </w:rPr>
      </w:pPr>
      <w:r w:rsidRPr="009A3098">
        <w:rPr>
          <w:rFonts w:ascii="Calibri" w:hAnsi="Calibri" w:cs="Calibri"/>
          <w:caps/>
          <w:smallCaps w:val="0"/>
          <w:sz w:val="22"/>
          <w:szCs w:val="22"/>
        </w:rPr>
        <w:lastRenderedPageBreak/>
        <w:t>PROFESSIONAL</w:t>
      </w:r>
      <w:r w:rsidR="000E0C93" w:rsidRPr="009A3098">
        <w:rPr>
          <w:rFonts w:ascii="Calibri" w:hAnsi="Calibri" w:cs="Calibri"/>
          <w:caps/>
          <w:smallCaps w:val="0"/>
          <w:sz w:val="22"/>
          <w:szCs w:val="22"/>
        </w:rPr>
        <w:t xml:space="preserve"> Experience</w:t>
      </w:r>
      <w:r w:rsidR="001D2BA7" w:rsidRPr="009A3098">
        <w:rPr>
          <w:rFonts w:ascii="Calibri" w:hAnsi="Calibri" w:cs="Calibri"/>
          <w:caps/>
          <w:smallCaps w:val="0"/>
          <w:sz w:val="22"/>
          <w:szCs w:val="22"/>
        </w:rPr>
        <w:t>:</w:t>
      </w:r>
    </w:p>
    <w:p w14:paraId="15CEA687" w14:textId="77777777" w:rsidR="00847051" w:rsidRPr="009A3098" w:rsidRDefault="00847051" w:rsidP="009A3098">
      <w:pPr>
        <w:pStyle w:val="NoSpacing"/>
        <w:jc w:val="both"/>
        <w:rPr>
          <w:rFonts w:cs="Calibri"/>
        </w:rPr>
      </w:pPr>
    </w:p>
    <w:p w14:paraId="3B905516" w14:textId="149E65CD" w:rsidR="002A1C5F" w:rsidRPr="009A3098" w:rsidRDefault="002A1C5F" w:rsidP="009A3098">
      <w:pPr>
        <w:pStyle w:val="NoSpacing"/>
        <w:jc w:val="both"/>
        <w:rPr>
          <w:rFonts w:cs="Calibri"/>
          <w:b/>
          <w:bCs/>
        </w:rPr>
      </w:pPr>
      <w:r w:rsidRPr="009A3098">
        <w:rPr>
          <w:rFonts w:cs="Calibri"/>
          <w:b/>
          <w:bCs/>
        </w:rPr>
        <w:t>Publix Super Markets, Lakeland FL, (Remote)</w:t>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t xml:space="preserve">   Feb 2023 to Present</w:t>
      </w:r>
    </w:p>
    <w:p w14:paraId="0543FB9C" w14:textId="1BB431DB" w:rsidR="002A1C5F" w:rsidRPr="009A3098" w:rsidRDefault="002A1C5F" w:rsidP="009A3098">
      <w:pPr>
        <w:pStyle w:val="NoSpacing"/>
        <w:jc w:val="both"/>
        <w:rPr>
          <w:rFonts w:cs="Calibri"/>
          <w:b/>
          <w:bCs/>
        </w:rPr>
      </w:pPr>
      <w:r w:rsidRPr="009A3098">
        <w:rPr>
          <w:rFonts w:cs="Calibri"/>
          <w:b/>
          <w:bCs/>
        </w:rPr>
        <w:t>Sr. Software Engineer</w:t>
      </w:r>
    </w:p>
    <w:p w14:paraId="2B1D0DA7" w14:textId="3630B2B1" w:rsidR="002A1C5F" w:rsidRPr="009A3098" w:rsidRDefault="002A1C5F" w:rsidP="009A3098">
      <w:pPr>
        <w:pStyle w:val="NoSpacing"/>
        <w:jc w:val="both"/>
        <w:rPr>
          <w:rFonts w:cs="Calibri"/>
        </w:rPr>
      </w:pPr>
      <w:r w:rsidRPr="009A3098">
        <w:rPr>
          <w:rFonts w:cs="Calibri"/>
        </w:rPr>
        <w:tab/>
      </w:r>
    </w:p>
    <w:p w14:paraId="14A17F49" w14:textId="77777777" w:rsidR="002A1C5F" w:rsidRPr="009A3098" w:rsidRDefault="002A1C5F" w:rsidP="009A3098">
      <w:pPr>
        <w:pStyle w:val="NoSpacing"/>
        <w:jc w:val="both"/>
        <w:rPr>
          <w:rFonts w:cs="Calibri"/>
        </w:rPr>
      </w:pPr>
      <w:r w:rsidRPr="009A3098">
        <w:rPr>
          <w:rFonts w:cs="Calibri"/>
        </w:rPr>
        <w:t>Support and Develop Central refunds Application for all Publix stores, Working to Enhance existing Point of Sale Application that includes efforts to Modernization and migrate to Cloud using Microsoft Cloud features.</w:t>
      </w:r>
      <w:r w:rsidRPr="009A3098">
        <w:rPr>
          <w:rFonts w:cs="Calibri"/>
        </w:rPr>
        <w:br/>
      </w:r>
      <w:r w:rsidRPr="009A3098">
        <w:rPr>
          <w:rFonts w:cs="Calibri"/>
        </w:rPr>
        <w:br/>
      </w:r>
      <w:r w:rsidRPr="009A3098">
        <w:rPr>
          <w:rFonts w:cs="Calibri"/>
          <w:b/>
          <w:bCs/>
        </w:rPr>
        <w:t>Details:</w:t>
      </w:r>
    </w:p>
    <w:p w14:paraId="129CCF2A" w14:textId="77777777" w:rsidR="002A1C5F" w:rsidRPr="009A3098" w:rsidRDefault="002A1C5F" w:rsidP="009A3098">
      <w:pPr>
        <w:pStyle w:val="NoSpacing"/>
        <w:numPr>
          <w:ilvl w:val="0"/>
          <w:numId w:val="22"/>
        </w:numPr>
        <w:jc w:val="both"/>
        <w:rPr>
          <w:rFonts w:cs="Calibri"/>
        </w:rPr>
      </w:pPr>
      <w:r w:rsidRPr="009A3098">
        <w:rPr>
          <w:rFonts w:cs="Calibri"/>
        </w:rPr>
        <w:t>Developed feature enhancements of Central Refunds and Sales 360 API interface development.</w:t>
      </w:r>
    </w:p>
    <w:p w14:paraId="24C44837" w14:textId="77777777" w:rsidR="002A1C5F" w:rsidRPr="009A3098" w:rsidRDefault="002A1C5F" w:rsidP="009A3098">
      <w:pPr>
        <w:pStyle w:val="NoSpacing"/>
        <w:numPr>
          <w:ilvl w:val="0"/>
          <w:numId w:val="22"/>
        </w:numPr>
        <w:jc w:val="both"/>
        <w:rPr>
          <w:rFonts w:cs="Calibri"/>
        </w:rPr>
      </w:pPr>
      <w:r w:rsidRPr="009A3098">
        <w:rPr>
          <w:rFonts w:cs="Calibri"/>
        </w:rPr>
        <w:t xml:space="preserve">Converted Web Services to secure REST APIs using Azure API access management for sales data. </w:t>
      </w:r>
    </w:p>
    <w:p w14:paraId="1913242C" w14:textId="77777777" w:rsidR="002A1C5F" w:rsidRPr="009A3098" w:rsidRDefault="002A1C5F" w:rsidP="009A3098">
      <w:pPr>
        <w:pStyle w:val="NoSpacing"/>
        <w:numPr>
          <w:ilvl w:val="0"/>
          <w:numId w:val="22"/>
        </w:numPr>
        <w:jc w:val="both"/>
        <w:rPr>
          <w:rFonts w:cs="Calibri"/>
        </w:rPr>
      </w:pPr>
      <w:r w:rsidRPr="009A3098">
        <w:rPr>
          <w:rFonts w:cs="Calibri"/>
        </w:rPr>
        <w:t>Entity framework data models and objects using LINQ</w:t>
      </w:r>
    </w:p>
    <w:p w14:paraId="0E5F7CAF" w14:textId="77777777" w:rsidR="002A1C5F" w:rsidRPr="009A3098" w:rsidRDefault="002A1C5F" w:rsidP="009A3098">
      <w:pPr>
        <w:pStyle w:val="NoSpacing"/>
        <w:numPr>
          <w:ilvl w:val="0"/>
          <w:numId w:val="22"/>
        </w:numPr>
        <w:jc w:val="both"/>
        <w:rPr>
          <w:rFonts w:cs="Calibri"/>
        </w:rPr>
      </w:pPr>
      <w:r w:rsidRPr="009A3098">
        <w:rPr>
          <w:rFonts w:cs="Calibri"/>
        </w:rPr>
        <w:t>Used LINQ for querying entity framework data models/objects.</w:t>
      </w:r>
    </w:p>
    <w:p w14:paraId="673CD859" w14:textId="77777777" w:rsidR="002A1C5F" w:rsidRPr="009A3098" w:rsidRDefault="002A1C5F" w:rsidP="009A3098">
      <w:pPr>
        <w:pStyle w:val="NoSpacing"/>
        <w:jc w:val="both"/>
        <w:rPr>
          <w:rFonts w:cs="Calibri"/>
        </w:rPr>
      </w:pPr>
    </w:p>
    <w:p w14:paraId="003F111B" w14:textId="77777777" w:rsidR="002A1C5F" w:rsidRPr="009A3098" w:rsidRDefault="002A1C5F" w:rsidP="009A3098">
      <w:pPr>
        <w:pStyle w:val="NoSpacing"/>
        <w:jc w:val="both"/>
        <w:rPr>
          <w:rFonts w:cs="Calibri"/>
        </w:rPr>
      </w:pPr>
      <w:r w:rsidRPr="009A3098">
        <w:rPr>
          <w:rFonts w:cs="Calibri"/>
          <w:b/>
          <w:bCs/>
        </w:rPr>
        <w:t>Technology:</w:t>
      </w:r>
      <w:r w:rsidRPr="009A3098">
        <w:rPr>
          <w:rFonts w:cs="Calibri"/>
        </w:rPr>
        <w:t xml:space="preserve">  Visual Studio 2019/2022, C# core 3.1 .NET 6.0, VSTS, Rest API. Azure SQL, Azure storage, Polly.</w:t>
      </w:r>
    </w:p>
    <w:p w14:paraId="60F231B1" w14:textId="77777777" w:rsidR="00D55339" w:rsidRPr="009A3098" w:rsidRDefault="00D55339" w:rsidP="009A3098">
      <w:pPr>
        <w:pStyle w:val="NoSpacing"/>
        <w:jc w:val="both"/>
        <w:rPr>
          <w:rFonts w:cs="Calibri"/>
        </w:rPr>
      </w:pPr>
    </w:p>
    <w:p w14:paraId="637E371E" w14:textId="5275F00C" w:rsidR="00B34D4E" w:rsidRPr="009A3098" w:rsidRDefault="00B34D4E" w:rsidP="009A3098">
      <w:pPr>
        <w:pStyle w:val="NoSpacing"/>
        <w:jc w:val="both"/>
        <w:rPr>
          <w:rFonts w:cs="Calibri"/>
          <w:b/>
          <w:bCs/>
        </w:rPr>
      </w:pPr>
      <w:r w:rsidRPr="009A3098">
        <w:rPr>
          <w:rFonts w:cs="Calibri"/>
          <w:b/>
          <w:bCs/>
        </w:rPr>
        <w:t>Mr Cooper, Tustin CA</w:t>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t xml:space="preserve">       Mar 18 – Jan 2023</w:t>
      </w:r>
    </w:p>
    <w:p w14:paraId="7C156797" w14:textId="77777777" w:rsidR="00B34D4E" w:rsidRPr="009A3098" w:rsidRDefault="00B34D4E" w:rsidP="009A3098">
      <w:pPr>
        <w:pStyle w:val="NoSpacing"/>
        <w:jc w:val="both"/>
        <w:rPr>
          <w:rFonts w:cs="Calibri"/>
        </w:rPr>
      </w:pPr>
      <w:r w:rsidRPr="009A3098">
        <w:rPr>
          <w:rFonts w:cs="Calibri"/>
          <w:b/>
          <w:bCs/>
        </w:rPr>
        <w:t>DevLead/Sr.Software Engineer</w:t>
      </w:r>
      <w:r w:rsidRPr="009A3098">
        <w:rPr>
          <w:rFonts w:cs="Calibri"/>
        </w:rPr>
        <w:tab/>
      </w:r>
      <w:r w:rsidRPr="009A3098">
        <w:rPr>
          <w:rFonts w:cs="Calibri"/>
        </w:rPr>
        <w:tab/>
      </w:r>
      <w:r w:rsidRPr="009A3098">
        <w:rPr>
          <w:rFonts w:cs="Calibri"/>
        </w:rPr>
        <w:tab/>
      </w:r>
      <w:r w:rsidRPr="009A3098">
        <w:rPr>
          <w:rFonts w:cs="Calibri"/>
        </w:rPr>
        <w:tab/>
      </w:r>
    </w:p>
    <w:p w14:paraId="534C725E" w14:textId="77777777" w:rsidR="00B34D4E" w:rsidRPr="009A3098" w:rsidRDefault="00B34D4E" w:rsidP="009A3098">
      <w:pPr>
        <w:pStyle w:val="NoSpacing"/>
        <w:jc w:val="both"/>
        <w:rPr>
          <w:rFonts w:cs="Calibri"/>
        </w:rPr>
      </w:pPr>
    </w:p>
    <w:p w14:paraId="36CC6BE5" w14:textId="77777777" w:rsidR="00B34D4E" w:rsidRPr="009A3098" w:rsidRDefault="00B34D4E" w:rsidP="009A3098">
      <w:pPr>
        <w:pStyle w:val="NoSpacing"/>
        <w:jc w:val="both"/>
        <w:rPr>
          <w:rFonts w:cs="Calibri"/>
          <w:b/>
          <w:bCs/>
        </w:rPr>
      </w:pPr>
      <w:r w:rsidRPr="009A3098">
        <w:rPr>
          <w:rFonts w:cs="Calibri"/>
          <w:b/>
          <w:bCs/>
        </w:rPr>
        <w:t xml:space="preserve">Project’s: </w:t>
      </w:r>
    </w:p>
    <w:p w14:paraId="5B5411AC" w14:textId="1186D407" w:rsidR="00B34D4E" w:rsidRPr="009A3098" w:rsidRDefault="00B34D4E" w:rsidP="009A3098">
      <w:pPr>
        <w:pStyle w:val="NoSpacing"/>
        <w:numPr>
          <w:ilvl w:val="0"/>
          <w:numId w:val="24"/>
        </w:numPr>
        <w:jc w:val="both"/>
        <w:rPr>
          <w:rFonts w:cs="Calibri"/>
        </w:rPr>
      </w:pPr>
      <w:r w:rsidRPr="009A3098">
        <w:rPr>
          <w:rFonts w:cs="Calibri"/>
        </w:rPr>
        <w:t>Hybrid-Eclose on closing mortgage.</w:t>
      </w:r>
    </w:p>
    <w:p w14:paraId="4336D963" w14:textId="77777777" w:rsidR="00B34D4E" w:rsidRPr="009A3098" w:rsidRDefault="00B34D4E" w:rsidP="009A3098">
      <w:pPr>
        <w:pStyle w:val="NoSpacing"/>
        <w:numPr>
          <w:ilvl w:val="0"/>
          <w:numId w:val="24"/>
        </w:numPr>
        <w:jc w:val="both"/>
        <w:rPr>
          <w:rFonts w:cs="Calibri"/>
        </w:rPr>
      </w:pPr>
      <w:r w:rsidRPr="009A3098">
        <w:rPr>
          <w:rFonts w:cs="Calibri"/>
        </w:rPr>
        <w:t xml:space="preserve">EDGE Document Generation </w:t>
      </w:r>
    </w:p>
    <w:p w14:paraId="2A3E8601" w14:textId="77777777" w:rsidR="00B34D4E" w:rsidRPr="009A3098" w:rsidRDefault="00B34D4E" w:rsidP="009A3098">
      <w:pPr>
        <w:pStyle w:val="NoSpacing"/>
        <w:numPr>
          <w:ilvl w:val="0"/>
          <w:numId w:val="24"/>
        </w:numPr>
        <w:jc w:val="both"/>
        <w:rPr>
          <w:rFonts w:cs="Calibri"/>
        </w:rPr>
      </w:pPr>
      <w:r w:rsidRPr="009A3098">
        <w:rPr>
          <w:rFonts w:cs="Calibri"/>
        </w:rPr>
        <w:t>Blend Integration with Mr Cooper</w:t>
      </w:r>
    </w:p>
    <w:p w14:paraId="3BA7A270" w14:textId="77777777" w:rsidR="00B34D4E" w:rsidRPr="009A3098" w:rsidRDefault="00B34D4E" w:rsidP="009A3098">
      <w:pPr>
        <w:pStyle w:val="NoSpacing"/>
        <w:numPr>
          <w:ilvl w:val="0"/>
          <w:numId w:val="24"/>
        </w:numPr>
        <w:jc w:val="both"/>
        <w:rPr>
          <w:rFonts w:cs="Calibri"/>
        </w:rPr>
      </w:pPr>
      <w:r w:rsidRPr="009A3098">
        <w:rPr>
          <w:rFonts w:cs="Calibri"/>
        </w:rPr>
        <w:t>Wholesale channel Integration</w:t>
      </w:r>
    </w:p>
    <w:p w14:paraId="290F86DE" w14:textId="77777777" w:rsidR="00B34D4E" w:rsidRPr="009A3098" w:rsidRDefault="00B34D4E" w:rsidP="009A3098">
      <w:pPr>
        <w:pStyle w:val="NoSpacing"/>
        <w:numPr>
          <w:ilvl w:val="0"/>
          <w:numId w:val="24"/>
        </w:numPr>
        <w:jc w:val="both"/>
        <w:rPr>
          <w:rFonts w:cs="Calibri"/>
        </w:rPr>
      </w:pPr>
      <w:r w:rsidRPr="009A3098">
        <w:rPr>
          <w:rFonts w:cs="Calibri"/>
        </w:rPr>
        <w:t>Encompass Performance Improvements</w:t>
      </w:r>
    </w:p>
    <w:p w14:paraId="77F0ACCF" w14:textId="77777777" w:rsidR="00307454" w:rsidRPr="009A3098" w:rsidRDefault="00307454" w:rsidP="009A3098">
      <w:pPr>
        <w:pStyle w:val="NoSpacing"/>
        <w:jc w:val="both"/>
        <w:rPr>
          <w:rFonts w:cs="Calibri"/>
        </w:rPr>
      </w:pPr>
    </w:p>
    <w:p w14:paraId="53B5C6DE" w14:textId="77777777" w:rsidR="00B34D4E" w:rsidRPr="009A3098" w:rsidRDefault="00B34D4E" w:rsidP="009A3098">
      <w:pPr>
        <w:pStyle w:val="NoSpacing"/>
        <w:jc w:val="both"/>
        <w:rPr>
          <w:rFonts w:cs="Calibri"/>
          <w:b/>
          <w:bCs/>
        </w:rPr>
      </w:pPr>
      <w:r w:rsidRPr="009A3098">
        <w:rPr>
          <w:rFonts w:cs="Calibri"/>
          <w:b/>
          <w:bCs/>
        </w:rPr>
        <w:t xml:space="preserve">Responsibilities:  </w:t>
      </w:r>
    </w:p>
    <w:p w14:paraId="7F9B12C7" w14:textId="77777777" w:rsidR="00B34D4E" w:rsidRPr="009A3098" w:rsidRDefault="00B34D4E" w:rsidP="009A3098">
      <w:pPr>
        <w:pStyle w:val="NoSpacing"/>
        <w:numPr>
          <w:ilvl w:val="0"/>
          <w:numId w:val="25"/>
        </w:numPr>
        <w:jc w:val="both"/>
        <w:rPr>
          <w:rFonts w:cs="Calibri"/>
        </w:rPr>
      </w:pPr>
      <w:r w:rsidRPr="009A3098">
        <w:rPr>
          <w:rFonts w:cs="Calibri"/>
        </w:rPr>
        <w:t>Designed and developed Microservices to consume events from Kafka, and Azure Queue-based processing for Docutech-generated events.</w:t>
      </w:r>
    </w:p>
    <w:p w14:paraId="7B2C5E37" w14:textId="77777777" w:rsidR="00B34D4E" w:rsidRPr="009A3098" w:rsidRDefault="00B34D4E" w:rsidP="009A3098">
      <w:pPr>
        <w:pStyle w:val="NoSpacing"/>
        <w:numPr>
          <w:ilvl w:val="0"/>
          <w:numId w:val="25"/>
        </w:numPr>
        <w:jc w:val="both"/>
        <w:rPr>
          <w:rFonts w:cs="Calibri"/>
        </w:rPr>
      </w:pPr>
      <w:r w:rsidRPr="009A3098">
        <w:rPr>
          <w:rFonts w:cs="Calibri"/>
        </w:rPr>
        <w:t>Redesigned high traffic webservice to separate Data Ingestion and Data processing resulting in elimination of downtime and improving event processing, improving performance, and achieving high throughput and zero faults.</w:t>
      </w:r>
    </w:p>
    <w:p w14:paraId="702762FB" w14:textId="75396350" w:rsidR="00B34D4E" w:rsidRPr="009A3098" w:rsidRDefault="00B34D4E" w:rsidP="009A3098">
      <w:pPr>
        <w:pStyle w:val="NoSpacing"/>
        <w:numPr>
          <w:ilvl w:val="0"/>
          <w:numId w:val="25"/>
        </w:numPr>
        <w:jc w:val="both"/>
        <w:rPr>
          <w:rFonts w:cs="Calibri"/>
        </w:rPr>
      </w:pPr>
      <w:r w:rsidRPr="009A3098">
        <w:rPr>
          <w:rFonts w:cs="Calibri"/>
        </w:rPr>
        <w:t xml:space="preserve">Developed architectural plan to migrate both new and current .net </w:t>
      </w:r>
      <w:r w:rsidR="009A3098" w:rsidRPr="009A3098">
        <w:rPr>
          <w:rFonts w:cs="Calibri"/>
        </w:rPr>
        <w:t>APIs</w:t>
      </w:r>
      <w:r w:rsidRPr="009A3098">
        <w:rPr>
          <w:rFonts w:cs="Calibri"/>
        </w:rPr>
        <w:t xml:space="preserve"> to the cloud. deployed to a containerized technology stack offering fault tolerance, scalability, faster deployment, improved security.</w:t>
      </w:r>
    </w:p>
    <w:p w14:paraId="320D32E4" w14:textId="77777777" w:rsidR="00B34D4E" w:rsidRPr="009A3098" w:rsidRDefault="00B34D4E" w:rsidP="009A3098">
      <w:pPr>
        <w:pStyle w:val="NoSpacing"/>
        <w:numPr>
          <w:ilvl w:val="0"/>
          <w:numId w:val="25"/>
        </w:numPr>
        <w:jc w:val="both"/>
        <w:rPr>
          <w:rFonts w:cs="Calibri"/>
        </w:rPr>
      </w:pPr>
      <w:r w:rsidRPr="009A3098">
        <w:rPr>
          <w:rFonts w:cs="Calibri"/>
        </w:rPr>
        <w:t>Led the team, reviewing code, improving code quality, and holding JAD sessions to discuss solutions.</w:t>
      </w:r>
    </w:p>
    <w:p w14:paraId="3F662A79" w14:textId="77777777" w:rsidR="00B34D4E" w:rsidRPr="009A3098" w:rsidRDefault="00B34D4E" w:rsidP="009A3098">
      <w:pPr>
        <w:pStyle w:val="NoSpacing"/>
        <w:numPr>
          <w:ilvl w:val="0"/>
          <w:numId w:val="25"/>
        </w:numPr>
        <w:jc w:val="both"/>
        <w:rPr>
          <w:rFonts w:cs="Calibri"/>
        </w:rPr>
      </w:pPr>
      <w:r w:rsidRPr="009A3098">
        <w:rPr>
          <w:rFonts w:cs="Calibri"/>
        </w:rPr>
        <w:t>Worked closely with executives of business units and cross-functional teams to develop business and technology roadmaps.</w:t>
      </w:r>
    </w:p>
    <w:p w14:paraId="4D782F09" w14:textId="77777777" w:rsidR="00B34D4E" w:rsidRPr="009A3098" w:rsidRDefault="00B34D4E" w:rsidP="009A3098">
      <w:pPr>
        <w:pStyle w:val="NoSpacing"/>
        <w:numPr>
          <w:ilvl w:val="0"/>
          <w:numId w:val="25"/>
        </w:numPr>
        <w:jc w:val="both"/>
        <w:rPr>
          <w:rFonts w:cs="Calibri"/>
        </w:rPr>
      </w:pPr>
      <w:r w:rsidRPr="009A3098">
        <w:rPr>
          <w:rFonts w:cs="Calibri"/>
        </w:rPr>
        <w:t>Oversee the technology infrastructure in the organization to ensure optimal performance, uptime and stability and ensure functionality and efficiency, Performance tuning/Improvements in overall processes.</w:t>
      </w:r>
    </w:p>
    <w:p w14:paraId="16B14643" w14:textId="77777777" w:rsidR="00B34D4E" w:rsidRPr="009A3098" w:rsidRDefault="00B34D4E" w:rsidP="009A3098">
      <w:pPr>
        <w:pStyle w:val="NoSpacing"/>
        <w:numPr>
          <w:ilvl w:val="0"/>
          <w:numId w:val="25"/>
        </w:numPr>
        <w:jc w:val="both"/>
        <w:rPr>
          <w:rFonts w:cs="Calibri"/>
        </w:rPr>
      </w:pPr>
      <w:r w:rsidRPr="009A3098">
        <w:rPr>
          <w:rFonts w:cs="Calibri"/>
        </w:rPr>
        <w:t>Responsible for allocating resources on IT projects to organization strategic initiatives.</w:t>
      </w:r>
    </w:p>
    <w:p w14:paraId="29E13196" w14:textId="77777777" w:rsidR="00B34D4E" w:rsidRPr="009A3098" w:rsidRDefault="00B34D4E" w:rsidP="009A3098">
      <w:pPr>
        <w:pStyle w:val="NoSpacing"/>
        <w:numPr>
          <w:ilvl w:val="0"/>
          <w:numId w:val="25"/>
        </w:numPr>
        <w:jc w:val="both"/>
        <w:rPr>
          <w:rFonts w:cs="Calibri"/>
        </w:rPr>
      </w:pPr>
      <w:r w:rsidRPr="009A3098">
        <w:rPr>
          <w:rFonts w:cs="Calibri"/>
        </w:rPr>
        <w:t>Developed strong partnership and joint business and technology roadmaps with Cross functional Teams and business unit leaders</w:t>
      </w:r>
    </w:p>
    <w:p w14:paraId="3F3818A4" w14:textId="77777777" w:rsidR="00B34D4E" w:rsidRPr="009A3098" w:rsidRDefault="00B34D4E" w:rsidP="009A3098">
      <w:pPr>
        <w:pStyle w:val="NoSpacing"/>
        <w:numPr>
          <w:ilvl w:val="0"/>
          <w:numId w:val="25"/>
        </w:numPr>
        <w:jc w:val="both"/>
        <w:rPr>
          <w:rFonts w:cs="Calibri"/>
        </w:rPr>
      </w:pPr>
      <w:r w:rsidRPr="009A3098">
        <w:rPr>
          <w:rFonts w:cs="Calibri"/>
        </w:rPr>
        <w:t>Designed Micro services to utilize Azure service bus Queue/Kafka, azure based solutions.</w:t>
      </w:r>
    </w:p>
    <w:p w14:paraId="66161A8D" w14:textId="0E55E620" w:rsidR="00B34D4E" w:rsidRPr="009A3098" w:rsidRDefault="00B34D4E" w:rsidP="009A3098">
      <w:pPr>
        <w:pStyle w:val="NoSpacing"/>
        <w:numPr>
          <w:ilvl w:val="0"/>
          <w:numId w:val="25"/>
        </w:numPr>
        <w:jc w:val="both"/>
        <w:rPr>
          <w:rFonts w:cs="Calibri"/>
        </w:rPr>
      </w:pPr>
      <w:r w:rsidRPr="009A3098">
        <w:rPr>
          <w:rFonts w:cs="Calibri"/>
        </w:rPr>
        <w:t xml:space="preserve">Oversee the technology infrastructure in the organization to ensure optimal performance, uptime and stability and ensure functionality and efficiency, </w:t>
      </w:r>
      <w:r w:rsidR="009A3098" w:rsidRPr="009A3098">
        <w:rPr>
          <w:rFonts w:cs="Calibri"/>
        </w:rPr>
        <w:t>Performance</w:t>
      </w:r>
      <w:r w:rsidRPr="009A3098">
        <w:rPr>
          <w:rFonts w:cs="Calibri"/>
        </w:rPr>
        <w:t xml:space="preserve"> tuning/Improvements in overall processes.</w:t>
      </w:r>
    </w:p>
    <w:p w14:paraId="79057E4B" w14:textId="77777777" w:rsidR="00B34D4E" w:rsidRPr="009A3098" w:rsidRDefault="00B34D4E" w:rsidP="009A3098">
      <w:pPr>
        <w:pStyle w:val="NoSpacing"/>
        <w:numPr>
          <w:ilvl w:val="0"/>
          <w:numId w:val="25"/>
        </w:numPr>
        <w:jc w:val="both"/>
        <w:rPr>
          <w:rFonts w:cs="Calibri"/>
        </w:rPr>
      </w:pPr>
      <w:r w:rsidRPr="009A3098">
        <w:rPr>
          <w:rFonts w:cs="Calibri"/>
        </w:rPr>
        <w:t>Performance improvements for codes bases.WCF, Plug-ins.</w:t>
      </w:r>
    </w:p>
    <w:p w14:paraId="62CAF2BD" w14:textId="77777777" w:rsidR="00B34D4E" w:rsidRPr="009A3098" w:rsidRDefault="00B34D4E" w:rsidP="009A3098">
      <w:pPr>
        <w:pStyle w:val="NoSpacing"/>
        <w:jc w:val="both"/>
        <w:rPr>
          <w:rFonts w:cs="Calibri"/>
        </w:rPr>
      </w:pPr>
    </w:p>
    <w:p w14:paraId="1ECF214B" w14:textId="4B05EA03" w:rsidR="00B34D4E" w:rsidRPr="009A3098" w:rsidRDefault="00B34D4E" w:rsidP="009A3098">
      <w:pPr>
        <w:pStyle w:val="NoSpacing"/>
        <w:jc w:val="both"/>
        <w:rPr>
          <w:rFonts w:cs="Calibri"/>
        </w:rPr>
      </w:pPr>
      <w:r w:rsidRPr="009A3098">
        <w:rPr>
          <w:rFonts w:cs="Calibri"/>
          <w:b/>
          <w:bCs/>
        </w:rPr>
        <w:lastRenderedPageBreak/>
        <w:t>Technology:</w:t>
      </w:r>
      <w:r w:rsidRPr="009A3098">
        <w:rPr>
          <w:rFonts w:cs="Calibri"/>
        </w:rPr>
        <w:t xml:space="preserve">  Visual Studio 2017/2019/2022, C# core 2.1/3.1, .NET 6.0, VSTS, Restapi. AzureSQL, Azure storage, Azure service bus queues, </w:t>
      </w:r>
      <w:r w:rsidR="009A3098" w:rsidRPr="009A3098">
        <w:rPr>
          <w:rFonts w:cs="Calibri"/>
        </w:rPr>
        <w:t>Kubernetes, Kafka</w:t>
      </w:r>
      <w:r w:rsidRPr="009A3098">
        <w:rPr>
          <w:rFonts w:cs="Calibri"/>
        </w:rPr>
        <w:t>, function apps, Polly.</w:t>
      </w:r>
    </w:p>
    <w:p w14:paraId="11B18D16" w14:textId="77777777" w:rsidR="00B34D4E" w:rsidRPr="009A3098" w:rsidRDefault="00B34D4E" w:rsidP="009A3098">
      <w:pPr>
        <w:pStyle w:val="NoSpacing"/>
        <w:jc w:val="both"/>
        <w:rPr>
          <w:rFonts w:cs="Calibri"/>
        </w:rPr>
      </w:pPr>
    </w:p>
    <w:p w14:paraId="4DFBDC80" w14:textId="1BE34C66" w:rsidR="00D07CCB" w:rsidRPr="009A3098" w:rsidRDefault="00D07CCB" w:rsidP="009A3098">
      <w:pPr>
        <w:pStyle w:val="NoSpacing"/>
        <w:jc w:val="both"/>
        <w:rPr>
          <w:rFonts w:cs="Calibri"/>
          <w:b/>
          <w:bCs/>
        </w:rPr>
      </w:pPr>
      <w:r w:rsidRPr="009A3098">
        <w:rPr>
          <w:rFonts w:cs="Calibri"/>
          <w:b/>
          <w:bCs/>
        </w:rPr>
        <w:t>Loan Depot, Lake</w:t>
      </w:r>
      <w:r w:rsidR="00A20E49" w:rsidRPr="009A3098">
        <w:rPr>
          <w:rFonts w:cs="Calibri"/>
          <w:b/>
          <w:bCs/>
        </w:rPr>
        <w:t xml:space="preserve"> </w:t>
      </w:r>
      <w:r w:rsidRPr="009A3098">
        <w:rPr>
          <w:rFonts w:cs="Calibri"/>
          <w:b/>
          <w:bCs/>
        </w:rPr>
        <w:t>Forest CA</w:t>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00A20E49" w:rsidRPr="009A3098">
        <w:rPr>
          <w:rFonts w:cs="Calibri"/>
          <w:b/>
          <w:bCs/>
        </w:rPr>
        <w:tab/>
      </w:r>
      <w:r w:rsidR="00A20E49" w:rsidRPr="009A3098">
        <w:rPr>
          <w:rFonts w:cs="Calibri"/>
          <w:b/>
          <w:bCs/>
        </w:rPr>
        <w:tab/>
        <w:t xml:space="preserve">           </w:t>
      </w:r>
      <w:r w:rsidRPr="009A3098">
        <w:rPr>
          <w:rFonts w:cs="Calibri"/>
          <w:b/>
          <w:bCs/>
        </w:rPr>
        <w:t>July 17 – Feb 18</w:t>
      </w:r>
    </w:p>
    <w:p w14:paraId="52470B31" w14:textId="615C408D" w:rsidR="00D07CCB" w:rsidRPr="009A3098" w:rsidRDefault="00D07CCB" w:rsidP="009A3098">
      <w:pPr>
        <w:pStyle w:val="NoSpacing"/>
        <w:jc w:val="both"/>
        <w:rPr>
          <w:rFonts w:cs="Calibri"/>
        </w:rPr>
      </w:pPr>
      <w:r w:rsidRPr="009A3098">
        <w:rPr>
          <w:rFonts w:cs="Calibri"/>
        </w:rPr>
        <w:t xml:space="preserve">       </w:t>
      </w:r>
    </w:p>
    <w:p w14:paraId="33BBC8D6" w14:textId="77777777" w:rsidR="00D07CCB" w:rsidRPr="009A3098" w:rsidRDefault="00D07CCB" w:rsidP="009A3098">
      <w:pPr>
        <w:pStyle w:val="NoSpacing"/>
        <w:jc w:val="both"/>
        <w:rPr>
          <w:rFonts w:cs="Calibri"/>
          <w:b/>
          <w:bCs/>
        </w:rPr>
      </w:pPr>
      <w:r w:rsidRPr="009A3098">
        <w:rPr>
          <w:rFonts w:cs="Calibri"/>
          <w:b/>
          <w:bCs/>
        </w:rPr>
        <w:t>Projects:</w:t>
      </w:r>
    </w:p>
    <w:p w14:paraId="46148725" w14:textId="77777777" w:rsidR="00D07CCB" w:rsidRPr="009A3098" w:rsidRDefault="00D07CCB" w:rsidP="009A3098">
      <w:pPr>
        <w:pStyle w:val="NoSpacing"/>
        <w:numPr>
          <w:ilvl w:val="0"/>
          <w:numId w:val="27"/>
        </w:numPr>
        <w:jc w:val="both"/>
        <w:rPr>
          <w:rFonts w:cs="Calibri"/>
        </w:rPr>
      </w:pPr>
      <w:r w:rsidRPr="009A3098">
        <w:rPr>
          <w:rFonts w:cs="Calibri"/>
        </w:rPr>
        <w:t xml:space="preserve">Admin Tool for maintenance (Web) </w:t>
      </w:r>
    </w:p>
    <w:p w14:paraId="1C916245" w14:textId="77777777" w:rsidR="00D07CCB" w:rsidRPr="009A3098" w:rsidRDefault="00D07CCB" w:rsidP="009A3098">
      <w:pPr>
        <w:pStyle w:val="NoSpacing"/>
        <w:numPr>
          <w:ilvl w:val="0"/>
          <w:numId w:val="27"/>
        </w:numPr>
        <w:jc w:val="both"/>
        <w:rPr>
          <w:rFonts w:cs="Calibri"/>
        </w:rPr>
      </w:pPr>
      <w:r w:rsidRPr="009A3098">
        <w:rPr>
          <w:rFonts w:cs="Calibri"/>
        </w:rPr>
        <w:t>Redesign of Bulk Email Processing system</w:t>
      </w:r>
    </w:p>
    <w:p w14:paraId="1073C404" w14:textId="77777777" w:rsidR="00D07CCB" w:rsidRPr="009A3098" w:rsidRDefault="00D07CCB" w:rsidP="009A3098">
      <w:pPr>
        <w:pStyle w:val="NoSpacing"/>
        <w:numPr>
          <w:ilvl w:val="0"/>
          <w:numId w:val="27"/>
        </w:numPr>
        <w:jc w:val="both"/>
        <w:rPr>
          <w:rFonts w:cs="Calibri"/>
        </w:rPr>
      </w:pPr>
      <w:r w:rsidRPr="009A3098">
        <w:rPr>
          <w:rFonts w:cs="Calibri"/>
        </w:rPr>
        <w:t>Details:  Website Developed for maintaining email jobs, accounts and services to maintenance.</w:t>
      </w:r>
    </w:p>
    <w:p w14:paraId="52319A20" w14:textId="77777777" w:rsidR="00A20E49" w:rsidRPr="009A3098" w:rsidRDefault="00A20E49" w:rsidP="009A3098">
      <w:pPr>
        <w:pStyle w:val="NoSpacing"/>
        <w:jc w:val="both"/>
        <w:rPr>
          <w:rFonts w:cs="Calibri"/>
        </w:rPr>
      </w:pPr>
    </w:p>
    <w:p w14:paraId="443383DA" w14:textId="2B2554C4" w:rsidR="00D07CCB" w:rsidRPr="009A3098" w:rsidRDefault="00D07CCB" w:rsidP="009A3098">
      <w:pPr>
        <w:pStyle w:val="NoSpacing"/>
        <w:jc w:val="both"/>
        <w:rPr>
          <w:rFonts w:cs="Calibri"/>
          <w:b/>
          <w:bCs/>
        </w:rPr>
      </w:pPr>
      <w:r w:rsidRPr="009A3098">
        <w:rPr>
          <w:rFonts w:cs="Calibri"/>
          <w:b/>
          <w:bCs/>
        </w:rPr>
        <w:t xml:space="preserve">Responsibilities:  </w:t>
      </w:r>
    </w:p>
    <w:p w14:paraId="07561718" w14:textId="77777777" w:rsidR="00D07CCB" w:rsidRPr="009A3098" w:rsidRDefault="00D07CCB" w:rsidP="009A3098">
      <w:pPr>
        <w:pStyle w:val="NoSpacing"/>
        <w:numPr>
          <w:ilvl w:val="0"/>
          <w:numId w:val="28"/>
        </w:numPr>
        <w:jc w:val="both"/>
        <w:rPr>
          <w:rFonts w:cs="Calibri"/>
        </w:rPr>
      </w:pPr>
      <w:r w:rsidRPr="009A3098">
        <w:rPr>
          <w:rFonts w:cs="Calibri"/>
        </w:rPr>
        <w:t>Designed and developed an admin SPA using Angular 5 to provide KPI’s for jobs, services. </w:t>
      </w:r>
    </w:p>
    <w:p w14:paraId="0CC09F7B" w14:textId="77777777" w:rsidR="00D07CCB" w:rsidRPr="009A3098" w:rsidRDefault="00D07CCB" w:rsidP="009A3098">
      <w:pPr>
        <w:pStyle w:val="NoSpacing"/>
        <w:numPr>
          <w:ilvl w:val="0"/>
          <w:numId w:val="28"/>
        </w:numPr>
        <w:jc w:val="both"/>
        <w:rPr>
          <w:rFonts w:cs="Calibri"/>
        </w:rPr>
      </w:pPr>
      <w:r w:rsidRPr="009A3098">
        <w:rPr>
          <w:rFonts w:cs="Calibri"/>
        </w:rPr>
        <w:t>Used angular 5 to perform form validations both on server and client side by consuming restful web services.</w:t>
      </w:r>
    </w:p>
    <w:p w14:paraId="54B2E828" w14:textId="77777777" w:rsidR="00D07CCB" w:rsidRPr="009A3098" w:rsidRDefault="00D07CCB" w:rsidP="009A3098">
      <w:pPr>
        <w:pStyle w:val="NoSpacing"/>
        <w:numPr>
          <w:ilvl w:val="0"/>
          <w:numId w:val="28"/>
        </w:numPr>
        <w:jc w:val="both"/>
        <w:rPr>
          <w:rFonts w:cs="Calibri"/>
        </w:rPr>
      </w:pPr>
      <w:r w:rsidRPr="009A3098">
        <w:rPr>
          <w:rFonts w:cs="Calibri"/>
        </w:rPr>
        <w:t>Successfully implemented various Angular UI Widgets and Components for a complete View. </w:t>
      </w:r>
    </w:p>
    <w:p w14:paraId="6E812264" w14:textId="77777777" w:rsidR="00D07CCB" w:rsidRPr="009A3098" w:rsidRDefault="00D07CCB" w:rsidP="009A3098">
      <w:pPr>
        <w:pStyle w:val="NoSpacing"/>
        <w:numPr>
          <w:ilvl w:val="0"/>
          <w:numId w:val="28"/>
        </w:numPr>
        <w:jc w:val="both"/>
        <w:rPr>
          <w:rFonts w:cs="Calibri"/>
        </w:rPr>
      </w:pPr>
      <w:r w:rsidRPr="009A3098">
        <w:rPr>
          <w:rFonts w:cs="Calibri"/>
        </w:rPr>
        <w:t>Created Typescript reusable components and services to consume REST API's using Component based architecture provided by Angular 5. </w:t>
      </w:r>
    </w:p>
    <w:p w14:paraId="6B114AB1" w14:textId="77777777" w:rsidR="00D07CCB" w:rsidRPr="009A3098" w:rsidRDefault="00D07CCB" w:rsidP="009A3098">
      <w:pPr>
        <w:pStyle w:val="NoSpacing"/>
        <w:numPr>
          <w:ilvl w:val="0"/>
          <w:numId w:val="28"/>
        </w:numPr>
        <w:jc w:val="both"/>
        <w:rPr>
          <w:rFonts w:cs="Calibri"/>
        </w:rPr>
      </w:pPr>
      <w:r w:rsidRPr="009A3098">
        <w:rPr>
          <w:rFonts w:cs="Calibri"/>
        </w:rPr>
        <w:t>Implemented HTTP requests using Rxjs Observable library to handle multiple subscriptions. </w:t>
      </w:r>
    </w:p>
    <w:p w14:paraId="116B4597" w14:textId="77777777" w:rsidR="00D07CCB" w:rsidRPr="009A3098" w:rsidRDefault="00D07CCB" w:rsidP="009A3098">
      <w:pPr>
        <w:pStyle w:val="NoSpacing"/>
        <w:numPr>
          <w:ilvl w:val="0"/>
          <w:numId w:val="28"/>
        </w:numPr>
        <w:jc w:val="both"/>
        <w:rPr>
          <w:rFonts w:cs="Calibri"/>
        </w:rPr>
      </w:pPr>
      <w:r w:rsidRPr="009A3098">
        <w:rPr>
          <w:rFonts w:cs="Calibri"/>
        </w:rPr>
        <w:t>Redesign of existing email monitor system from single threaded to parallel processing to improve performance. Hangfire used for background processing.</w:t>
      </w:r>
    </w:p>
    <w:p w14:paraId="5B596AE0" w14:textId="77777777" w:rsidR="00D07CCB" w:rsidRPr="009A3098" w:rsidRDefault="00D07CCB" w:rsidP="009A3098">
      <w:pPr>
        <w:pStyle w:val="NoSpacing"/>
        <w:numPr>
          <w:ilvl w:val="0"/>
          <w:numId w:val="28"/>
        </w:numPr>
        <w:jc w:val="both"/>
        <w:rPr>
          <w:rFonts w:cs="Calibri"/>
        </w:rPr>
      </w:pPr>
      <w:r w:rsidRPr="009A3098">
        <w:rPr>
          <w:rFonts w:cs="Calibri"/>
        </w:rPr>
        <w:t>Email retrieval implemented through Microsoft EWS API.</w:t>
      </w:r>
    </w:p>
    <w:p w14:paraId="1065F5FC" w14:textId="77777777" w:rsidR="00D07CCB" w:rsidRPr="009A3098" w:rsidRDefault="00D07CCB" w:rsidP="009A3098">
      <w:pPr>
        <w:pStyle w:val="NoSpacing"/>
        <w:numPr>
          <w:ilvl w:val="0"/>
          <w:numId w:val="28"/>
        </w:numPr>
        <w:jc w:val="both"/>
        <w:rPr>
          <w:rFonts w:cs="Calibri"/>
        </w:rPr>
      </w:pPr>
      <w:r w:rsidRPr="009A3098">
        <w:rPr>
          <w:rFonts w:cs="Calibri"/>
        </w:rPr>
        <w:t xml:space="preserve">Data updated through SDS API to empower.  </w:t>
      </w:r>
    </w:p>
    <w:p w14:paraId="329A7986" w14:textId="77777777" w:rsidR="00D07CCB" w:rsidRPr="009A3098" w:rsidRDefault="00D07CCB" w:rsidP="009A3098">
      <w:pPr>
        <w:pStyle w:val="NoSpacing"/>
        <w:numPr>
          <w:ilvl w:val="0"/>
          <w:numId w:val="28"/>
        </w:numPr>
        <w:jc w:val="both"/>
        <w:rPr>
          <w:rFonts w:cs="Calibri"/>
        </w:rPr>
      </w:pPr>
      <w:r w:rsidRPr="009A3098">
        <w:rPr>
          <w:rFonts w:cs="Calibri"/>
        </w:rPr>
        <w:t>Recreated rules in json format from xml format.</w:t>
      </w:r>
    </w:p>
    <w:p w14:paraId="6B34CD43" w14:textId="77777777" w:rsidR="00D07CCB" w:rsidRPr="009A3098" w:rsidRDefault="00D07CCB" w:rsidP="009A3098">
      <w:pPr>
        <w:pStyle w:val="NoSpacing"/>
        <w:numPr>
          <w:ilvl w:val="0"/>
          <w:numId w:val="28"/>
        </w:numPr>
        <w:jc w:val="both"/>
        <w:rPr>
          <w:rFonts w:cs="Calibri"/>
        </w:rPr>
      </w:pPr>
      <w:r w:rsidRPr="009A3098">
        <w:rPr>
          <w:rFonts w:cs="Calibri"/>
        </w:rPr>
        <w:t xml:space="preserve">Prepared unit test cases and performed N-Unit Testing and load testing.  </w:t>
      </w:r>
    </w:p>
    <w:p w14:paraId="63B37D65" w14:textId="77777777" w:rsidR="00D07CCB" w:rsidRPr="009A3098" w:rsidRDefault="00D07CCB" w:rsidP="009A3098">
      <w:pPr>
        <w:pStyle w:val="NoSpacing"/>
        <w:jc w:val="both"/>
        <w:rPr>
          <w:rFonts w:cs="Calibri"/>
        </w:rPr>
      </w:pPr>
    </w:p>
    <w:p w14:paraId="695E8458" w14:textId="28F3FE4E" w:rsidR="0073293F" w:rsidRPr="009A3098" w:rsidRDefault="00D07CCB" w:rsidP="009A3098">
      <w:pPr>
        <w:pStyle w:val="NoSpacing"/>
        <w:jc w:val="both"/>
        <w:rPr>
          <w:rFonts w:cs="Calibri"/>
          <w:b/>
          <w:bCs/>
        </w:rPr>
      </w:pPr>
      <w:r w:rsidRPr="009A3098">
        <w:rPr>
          <w:rFonts w:cs="Calibri"/>
          <w:b/>
          <w:bCs/>
        </w:rPr>
        <w:t>Technology:</w:t>
      </w:r>
      <w:r w:rsidRPr="009A3098">
        <w:rPr>
          <w:rFonts w:cs="Calibri"/>
        </w:rPr>
        <w:t xml:space="preserve">  Angular 5, Typescript, angular material, Reactive forms, Rxjs, npm, nodejs, HTML, bootstrap 3, CSS, Visual Studio 2017, C# 7.0, SQL Server 2014, </w:t>
      </w:r>
      <w:r w:rsidR="009A3098" w:rsidRPr="009A3098">
        <w:rPr>
          <w:rFonts w:cs="Calibri"/>
        </w:rPr>
        <w:t>TFS, Jira</w:t>
      </w:r>
      <w:r w:rsidRPr="009A3098">
        <w:rPr>
          <w:rFonts w:cs="Calibri"/>
        </w:rPr>
        <w:t>. Restapi, Hangfire, Windows service, TPL</w:t>
      </w:r>
      <w:r w:rsidR="00303DC0" w:rsidRPr="009A3098">
        <w:rPr>
          <w:rFonts w:cs="Calibri"/>
          <w:b/>
          <w:bCs/>
        </w:rPr>
        <w:tab/>
      </w:r>
      <w:r w:rsidR="00303DC0" w:rsidRPr="009A3098">
        <w:rPr>
          <w:rFonts w:cs="Calibri"/>
          <w:b/>
          <w:bCs/>
        </w:rPr>
        <w:tab/>
      </w:r>
      <w:r w:rsidR="00303DC0" w:rsidRPr="009A3098">
        <w:rPr>
          <w:rFonts w:cs="Calibri"/>
          <w:b/>
          <w:bCs/>
        </w:rPr>
        <w:tab/>
      </w:r>
      <w:r w:rsidR="00303DC0" w:rsidRPr="009A3098">
        <w:rPr>
          <w:rFonts w:cs="Calibri"/>
          <w:b/>
          <w:bCs/>
        </w:rPr>
        <w:tab/>
      </w:r>
      <w:r w:rsidR="00303DC0" w:rsidRPr="009A3098">
        <w:rPr>
          <w:rFonts w:cs="Calibri"/>
          <w:b/>
          <w:bCs/>
        </w:rPr>
        <w:tab/>
      </w:r>
      <w:r w:rsidR="00303DC0" w:rsidRPr="009A3098">
        <w:rPr>
          <w:rFonts w:cs="Calibri"/>
          <w:b/>
          <w:bCs/>
        </w:rPr>
        <w:tab/>
        <w:t xml:space="preserve">           </w:t>
      </w:r>
    </w:p>
    <w:p w14:paraId="385DCD65" w14:textId="30C035B6" w:rsidR="00B92B64" w:rsidRPr="009A3098" w:rsidRDefault="00B92B64" w:rsidP="009A3098">
      <w:pPr>
        <w:pStyle w:val="NoSpacing"/>
        <w:jc w:val="both"/>
        <w:rPr>
          <w:rFonts w:cs="Calibri"/>
          <w:b/>
          <w:bCs/>
        </w:rPr>
      </w:pPr>
      <w:r w:rsidRPr="009A3098">
        <w:rPr>
          <w:rFonts w:cs="Calibri"/>
          <w:b/>
          <w:bCs/>
        </w:rPr>
        <w:t>First American Corporation, Irvine CA</w:t>
      </w:r>
      <w:r w:rsidRPr="009A3098">
        <w:rPr>
          <w:rFonts w:cs="Calibri"/>
          <w:b/>
          <w:bCs/>
        </w:rPr>
        <w:tab/>
      </w:r>
      <w:r w:rsidRPr="009A3098">
        <w:rPr>
          <w:rFonts w:cs="Calibri"/>
          <w:b/>
          <w:bCs/>
        </w:rPr>
        <w:tab/>
      </w:r>
      <w:r w:rsidRPr="009A3098">
        <w:rPr>
          <w:rFonts w:cs="Calibri"/>
          <w:b/>
          <w:bCs/>
        </w:rPr>
        <w:tab/>
      </w:r>
      <w:r w:rsidRPr="009A3098">
        <w:rPr>
          <w:rFonts w:cs="Calibri"/>
          <w:b/>
          <w:bCs/>
        </w:rPr>
        <w:tab/>
      </w:r>
      <w:r w:rsidR="009348DC" w:rsidRPr="009A3098">
        <w:rPr>
          <w:rFonts w:cs="Calibri"/>
          <w:b/>
          <w:bCs/>
        </w:rPr>
        <w:tab/>
      </w:r>
      <w:r w:rsidR="009348DC" w:rsidRPr="009A3098">
        <w:rPr>
          <w:rFonts w:cs="Calibri"/>
          <w:b/>
          <w:bCs/>
        </w:rPr>
        <w:tab/>
      </w:r>
      <w:r w:rsidR="009348DC" w:rsidRPr="009A3098">
        <w:rPr>
          <w:rFonts w:cs="Calibri"/>
          <w:b/>
          <w:bCs/>
        </w:rPr>
        <w:tab/>
        <w:t xml:space="preserve">          </w:t>
      </w:r>
      <w:r w:rsidRPr="009A3098">
        <w:rPr>
          <w:rFonts w:cs="Calibri"/>
          <w:b/>
          <w:bCs/>
        </w:rPr>
        <w:t>Aug 16 – May 17</w:t>
      </w:r>
    </w:p>
    <w:p w14:paraId="019D6E7E" w14:textId="77777777" w:rsidR="00B92B64" w:rsidRPr="009A3098" w:rsidRDefault="00B92B64" w:rsidP="009A3098">
      <w:pPr>
        <w:pStyle w:val="NoSpacing"/>
        <w:jc w:val="both"/>
        <w:rPr>
          <w:rFonts w:cs="Calibri"/>
          <w:b/>
          <w:bCs/>
        </w:rPr>
      </w:pPr>
      <w:r w:rsidRPr="009A3098">
        <w:rPr>
          <w:rFonts w:cs="Calibri"/>
          <w:b/>
          <w:bCs/>
        </w:rPr>
        <w:t>Team size 6 (onsite)</w:t>
      </w:r>
    </w:p>
    <w:p w14:paraId="0FA4803D" w14:textId="77777777" w:rsidR="00B92B64" w:rsidRPr="009A3098" w:rsidRDefault="00B92B64" w:rsidP="009A3098">
      <w:pPr>
        <w:pStyle w:val="NoSpacing"/>
        <w:jc w:val="both"/>
        <w:rPr>
          <w:rFonts w:cs="Calibri"/>
          <w:b/>
          <w:bCs/>
        </w:rPr>
      </w:pPr>
      <w:r w:rsidRPr="009A3098">
        <w:rPr>
          <w:rFonts w:cs="Calibri"/>
          <w:b/>
          <w:bCs/>
        </w:rPr>
        <w:t xml:space="preserve">Projects: </w:t>
      </w:r>
    </w:p>
    <w:p w14:paraId="34D85AEF" w14:textId="77777777" w:rsidR="00B92B64" w:rsidRPr="009A3098" w:rsidRDefault="00B92B64" w:rsidP="009A3098">
      <w:pPr>
        <w:pStyle w:val="NoSpacing"/>
        <w:jc w:val="both"/>
        <w:rPr>
          <w:rFonts w:cs="Calibri"/>
          <w:b/>
          <w:bCs/>
        </w:rPr>
      </w:pPr>
      <w:r w:rsidRPr="009A3098">
        <w:rPr>
          <w:rFonts w:cs="Calibri"/>
          <w:b/>
          <w:bCs/>
        </w:rPr>
        <w:t xml:space="preserve">Natural Hazard Disclosures </w:t>
      </w:r>
    </w:p>
    <w:p w14:paraId="6B255FB2" w14:textId="77777777" w:rsidR="00B92B64" w:rsidRPr="009A3098" w:rsidRDefault="00B92B64" w:rsidP="009A3098">
      <w:pPr>
        <w:pStyle w:val="NoSpacing"/>
        <w:jc w:val="both"/>
        <w:rPr>
          <w:rFonts w:cs="Calibri"/>
        </w:rPr>
      </w:pPr>
    </w:p>
    <w:p w14:paraId="13D52232" w14:textId="77777777" w:rsidR="00B92B64" w:rsidRPr="009A3098" w:rsidRDefault="00B92B64" w:rsidP="009A3098">
      <w:pPr>
        <w:pStyle w:val="NoSpacing"/>
        <w:jc w:val="both"/>
        <w:rPr>
          <w:rFonts w:cs="Calibri"/>
        </w:rPr>
      </w:pPr>
      <w:r w:rsidRPr="009A3098">
        <w:rPr>
          <w:rFonts w:cs="Calibri"/>
          <w:b/>
          <w:bCs/>
        </w:rPr>
        <w:t>Details:</w:t>
      </w:r>
      <w:r w:rsidRPr="009A3098">
        <w:rPr>
          <w:rFonts w:cs="Calibri"/>
        </w:rPr>
        <w:t xml:space="preserve"> website for entering orders to request NHD Reports for homebuyers, maintain history of reports, address book, Agent, Escrow information.</w:t>
      </w:r>
    </w:p>
    <w:p w14:paraId="728D9108" w14:textId="77777777" w:rsidR="00B92B64" w:rsidRPr="009A3098" w:rsidRDefault="00B92B64" w:rsidP="009A3098">
      <w:pPr>
        <w:pStyle w:val="NoSpacing"/>
        <w:jc w:val="both"/>
        <w:rPr>
          <w:rFonts w:cs="Calibri"/>
        </w:rPr>
      </w:pPr>
      <w:r w:rsidRPr="009A3098">
        <w:rPr>
          <w:rFonts w:cs="Calibri"/>
        </w:rPr>
        <w:tab/>
      </w:r>
      <w:r w:rsidRPr="009A3098">
        <w:rPr>
          <w:rFonts w:cs="Calibri"/>
        </w:rPr>
        <w:tab/>
      </w:r>
      <w:r w:rsidRPr="009A3098">
        <w:rPr>
          <w:rFonts w:cs="Calibri"/>
        </w:rPr>
        <w:tab/>
      </w:r>
      <w:r w:rsidRPr="009A3098">
        <w:rPr>
          <w:rFonts w:cs="Calibri"/>
        </w:rPr>
        <w:tab/>
      </w:r>
    </w:p>
    <w:p w14:paraId="3C01DAF0" w14:textId="0F5EF47F" w:rsidR="00B92B64" w:rsidRPr="009A3098" w:rsidRDefault="00B92B64" w:rsidP="009A3098">
      <w:pPr>
        <w:pStyle w:val="NoSpacing"/>
        <w:jc w:val="both"/>
        <w:rPr>
          <w:rFonts w:cs="Calibri"/>
          <w:b/>
          <w:bCs/>
        </w:rPr>
      </w:pPr>
      <w:r w:rsidRPr="009A3098">
        <w:rPr>
          <w:rFonts w:cs="Calibri"/>
          <w:b/>
          <w:bCs/>
        </w:rPr>
        <w:t>Experian Consumer Direct, Costamesa CA</w:t>
      </w:r>
      <w:r w:rsidRPr="009A3098">
        <w:rPr>
          <w:rFonts w:cs="Calibri"/>
          <w:b/>
          <w:bCs/>
        </w:rPr>
        <w:tab/>
      </w:r>
      <w:r w:rsidRPr="009A3098">
        <w:rPr>
          <w:rFonts w:cs="Calibri"/>
          <w:b/>
          <w:bCs/>
        </w:rPr>
        <w:tab/>
      </w:r>
      <w:r w:rsidRPr="009A3098">
        <w:rPr>
          <w:rFonts w:cs="Calibri"/>
          <w:b/>
          <w:bCs/>
        </w:rPr>
        <w:tab/>
      </w:r>
      <w:r w:rsidRPr="009A3098">
        <w:rPr>
          <w:rFonts w:cs="Calibri"/>
          <w:b/>
          <w:bCs/>
        </w:rPr>
        <w:tab/>
      </w:r>
      <w:r w:rsidR="009348DC" w:rsidRPr="009A3098">
        <w:rPr>
          <w:rFonts w:cs="Calibri"/>
          <w:b/>
          <w:bCs/>
        </w:rPr>
        <w:tab/>
      </w:r>
      <w:r w:rsidR="009348DC" w:rsidRPr="009A3098">
        <w:rPr>
          <w:rFonts w:cs="Calibri"/>
          <w:b/>
          <w:bCs/>
        </w:rPr>
        <w:tab/>
        <w:t xml:space="preserve">           </w:t>
      </w:r>
      <w:r w:rsidRPr="009A3098">
        <w:rPr>
          <w:rFonts w:cs="Calibri"/>
          <w:b/>
          <w:bCs/>
        </w:rPr>
        <w:t>Feb 16 – July 16</w:t>
      </w:r>
    </w:p>
    <w:p w14:paraId="2E390CEB" w14:textId="77777777" w:rsidR="00B92B64" w:rsidRPr="009A3098" w:rsidRDefault="00B92B64" w:rsidP="009A3098">
      <w:pPr>
        <w:pStyle w:val="NoSpacing"/>
        <w:jc w:val="both"/>
        <w:rPr>
          <w:rFonts w:cs="Calibri"/>
          <w:b/>
          <w:bCs/>
        </w:rPr>
      </w:pPr>
      <w:r w:rsidRPr="009A3098">
        <w:rPr>
          <w:rFonts w:cs="Calibri"/>
          <w:b/>
          <w:bCs/>
        </w:rPr>
        <w:t>Team size 6 (onsite/Offshore)</w:t>
      </w:r>
    </w:p>
    <w:p w14:paraId="5DB16424" w14:textId="77777777" w:rsidR="00B92B64" w:rsidRPr="009A3098" w:rsidRDefault="00B92B64" w:rsidP="009A3098">
      <w:pPr>
        <w:pStyle w:val="NoSpacing"/>
        <w:jc w:val="both"/>
        <w:rPr>
          <w:rFonts w:cs="Calibri"/>
          <w:b/>
          <w:bCs/>
        </w:rPr>
      </w:pPr>
      <w:r w:rsidRPr="009A3098">
        <w:rPr>
          <w:rFonts w:cs="Calibri"/>
          <w:b/>
          <w:bCs/>
        </w:rPr>
        <w:t xml:space="preserve">Project: </w:t>
      </w:r>
    </w:p>
    <w:p w14:paraId="2216BA78" w14:textId="77777777" w:rsidR="009348DC" w:rsidRPr="009A3098" w:rsidRDefault="009348DC" w:rsidP="009A3098">
      <w:pPr>
        <w:pStyle w:val="NoSpacing"/>
        <w:jc w:val="both"/>
        <w:rPr>
          <w:rFonts w:cs="Calibri"/>
        </w:rPr>
      </w:pPr>
    </w:p>
    <w:p w14:paraId="795BB1EF" w14:textId="77777777" w:rsidR="00B92B64" w:rsidRPr="009A3098" w:rsidRDefault="00B92B64" w:rsidP="009A3098">
      <w:pPr>
        <w:pStyle w:val="NoSpacing"/>
        <w:jc w:val="both"/>
        <w:rPr>
          <w:rFonts w:cs="Calibri"/>
        </w:rPr>
      </w:pPr>
      <w:r w:rsidRPr="009A3098">
        <w:rPr>
          <w:rFonts w:cs="Calibri"/>
        </w:rPr>
        <w:t>.Net Migration</w:t>
      </w:r>
    </w:p>
    <w:p w14:paraId="4DC61D80" w14:textId="77777777" w:rsidR="00B92B64" w:rsidRPr="009A3098" w:rsidRDefault="00B92B64" w:rsidP="009A3098">
      <w:pPr>
        <w:pStyle w:val="NoSpacing"/>
        <w:jc w:val="both"/>
        <w:rPr>
          <w:rFonts w:cs="Calibri"/>
        </w:rPr>
      </w:pPr>
    </w:p>
    <w:p w14:paraId="4466A51F" w14:textId="210B8867" w:rsidR="00B92B64" w:rsidRPr="009A3098" w:rsidRDefault="00B92B64" w:rsidP="009A3098">
      <w:pPr>
        <w:pStyle w:val="NoSpacing"/>
        <w:jc w:val="both"/>
        <w:rPr>
          <w:rFonts w:cs="Calibri"/>
        </w:rPr>
      </w:pPr>
      <w:r w:rsidRPr="009A3098">
        <w:rPr>
          <w:rFonts w:cs="Calibri"/>
          <w:b/>
          <w:bCs/>
        </w:rPr>
        <w:t>Details:</w:t>
      </w:r>
      <w:r w:rsidRPr="009A3098">
        <w:rPr>
          <w:rFonts w:cs="Calibri"/>
        </w:rPr>
        <w:t xml:space="preserve">  Migrated 30 applications from. Net1.1 Framework to .net 4.52. Projects Include UI and Backend web services.</w:t>
      </w:r>
    </w:p>
    <w:p w14:paraId="30D96623" w14:textId="77777777" w:rsidR="00B92B64" w:rsidRPr="009A3098" w:rsidRDefault="00B92B64" w:rsidP="009A3098">
      <w:pPr>
        <w:pStyle w:val="NoSpacing"/>
        <w:jc w:val="both"/>
        <w:rPr>
          <w:rFonts w:cs="Calibri"/>
        </w:rPr>
      </w:pPr>
    </w:p>
    <w:p w14:paraId="1F301852" w14:textId="75210791" w:rsidR="00B92B64" w:rsidRPr="009A3098" w:rsidRDefault="00B92B64" w:rsidP="009A3098">
      <w:pPr>
        <w:pStyle w:val="NoSpacing"/>
        <w:jc w:val="both"/>
        <w:rPr>
          <w:rFonts w:cs="Calibri"/>
          <w:b/>
          <w:bCs/>
        </w:rPr>
      </w:pPr>
      <w:r w:rsidRPr="009A3098">
        <w:rPr>
          <w:rFonts w:cs="Calibri"/>
          <w:b/>
          <w:bCs/>
        </w:rPr>
        <w:t>QTC - A Lockheed Martin Company, Diamond bar CA</w:t>
      </w:r>
      <w:r w:rsidRPr="009A3098">
        <w:rPr>
          <w:rFonts w:cs="Calibri"/>
          <w:b/>
          <w:bCs/>
        </w:rPr>
        <w:tab/>
      </w:r>
      <w:r w:rsidRPr="009A3098">
        <w:rPr>
          <w:rFonts w:cs="Calibri"/>
          <w:b/>
          <w:bCs/>
        </w:rPr>
        <w:tab/>
      </w:r>
      <w:r w:rsidR="00DC1189" w:rsidRPr="009A3098">
        <w:rPr>
          <w:rFonts w:cs="Calibri"/>
          <w:b/>
          <w:bCs/>
        </w:rPr>
        <w:tab/>
      </w:r>
      <w:r w:rsidR="00DC1189" w:rsidRPr="009A3098">
        <w:rPr>
          <w:rFonts w:cs="Calibri"/>
          <w:b/>
          <w:bCs/>
        </w:rPr>
        <w:tab/>
      </w:r>
      <w:r w:rsidR="00DC1189" w:rsidRPr="009A3098">
        <w:rPr>
          <w:rFonts w:cs="Calibri"/>
          <w:b/>
          <w:bCs/>
        </w:rPr>
        <w:tab/>
      </w:r>
      <w:r w:rsidR="00DC1189" w:rsidRPr="009A3098">
        <w:rPr>
          <w:rFonts w:cs="Calibri"/>
          <w:b/>
          <w:bCs/>
        </w:rPr>
        <w:tab/>
      </w:r>
      <w:r w:rsidRPr="009A3098">
        <w:rPr>
          <w:rFonts w:cs="Calibri"/>
          <w:b/>
          <w:bCs/>
        </w:rPr>
        <w:t>Sep 15 –Jan16</w:t>
      </w:r>
    </w:p>
    <w:p w14:paraId="1321BFD5" w14:textId="77777777" w:rsidR="00B92B64" w:rsidRPr="009A3098" w:rsidRDefault="00B92B64" w:rsidP="009A3098">
      <w:pPr>
        <w:pStyle w:val="NoSpacing"/>
        <w:jc w:val="both"/>
        <w:rPr>
          <w:rFonts w:cs="Calibri"/>
          <w:b/>
          <w:bCs/>
        </w:rPr>
      </w:pPr>
      <w:r w:rsidRPr="009A3098">
        <w:rPr>
          <w:rFonts w:cs="Calibri"/>
          <w:b/>
          <w:bCs/>
        </w:rPr>
        <w:t>Team size 4 (onsite)</w:t>
      </w:r>
    </w:p>
    <w:p w14:paraId="10C91125" w14:textId="77777777" w:rsidR="00B92B64" w:rsidRPr="009A3098" w:rsidRDefault="00B92B64" w:rsidP="009A3098">
      <w:pPr>
        <w:pStyle w:val="NoSpacing"/>
        <w:jc w:val="both"/>
        <w:rPr>
          <w:rFonts w:cs="Calibri"/>
          <w:b/>
          <w:bCs/>
        </w:rPr>
      </w:pPr>
      <w:r w:rsidRPr="009A3098">
        <w:rPr>
          <w:rFonts w:cs="Calibri"/>
          <w:b/>
          <w:bCs/>
        </w:rPr>
        <w:t xml:space="preserve">Project: </w:t>
      </w:r>
    </w:p>
    <w:p w14:paraId="0CA365DA" w14:textId="77777777" w:rsidR="00B92B64" w:rsidRPr="009A3098" w:rsidRDefault="00B92B64" w:rsidP="009A3098">
      <w:pPr>
        <w:pStyle w:val="NoSpacing"/>
        <w:jc w:val="both"/>
        <w:rPr>
          <w:rFonts w:cs="Calibri"/>
          <w:b/>
          <w:bCs/>
        </w:rPr>
      </w:pPr>
      <w:r w:rsidRPr="009A3098">
        <w:rPr>
          <w:rFonts w:cs="Calibri"/>
          <w:b/>
          <w:bCs/>
        </w:rPr>
        <w:t>Enterprise Print Engine.</w:t>
      </w:r>
    </w:p>
    <w:p w14:paraId="73871284" w14:textId="77777777" w:rsidR="00B92B64" w:rsidRPr="009A3098" w:rsidRDefault="00B92B64" w:rsidP="009A3098">
      <w:pPr>
        <w:pStyle w:val="NoSpacing"/>
        <w:jc w:val="both"/>
        <w:rPr>
          <w:rFonts w:cs="Calibri"/>
        </w:rPr>
      </w:pPr>
    </w:p>
    <w:p w14:paraId="1FDE463E" w14:textId="77777777" w:rsidR="00B92B64" w:rsidRPr="009A3098" w:rsidRDefault="00B92B64" w:rsidP="009A3098">
      <w:pPr>
        <w:pStyle w:val="NoSpacing"/>
        <w:jc w:val="both"/>
        <w:rPr>
          <w:rFonts w:cs="Calibri"/>
        </w:rPr>
      </w:pPr>
      <w:r w:rsidRPr="009A3098">
        <w:rPr>
          <w:rFonts w:cs="Calibri"/>
          <w:b/>
          <w:bCs/>
        </w:rPr>
        <w:lastRenderedPageBreak/>
        <w:t>Details:</w:t>
      </w:r>
      <w:r w:rsidRPr="009A3098">
        <w:rPr>
          <w:rFonts w:cs="Calibri"/>
        </w:rPr>
        <w:t xml:space="preserve">  This project implements printing functionality to print Appointments, Travel Vouchers, Driving Directions to claimants. This solution will focus on generating document packages such as CNP, PAP, Mileage Xml, Survey card or any other document for claimants and providers and mail documents through Fontis fulfillment center.</w:t>
      </w:r>
    </w:p>
    <w:p w14:paraId="19FDCAE7" w14:textId="77777777" w:rsidR="00B92B64" w:rsidRPr="009A3098" w:rsidRDefault="00B92B64" w:rsidP="009A3098">
      <w:pPr>
        <w:pStyle w:val="NoSpacing"/>
        <w:jc w:val="both"/>
        <w:rPr>
          <w:rFonts w:cs="Calibri"/>
          <w:b/>
          <w:bCs/>
        </w:rPr>
      </w:pPr>
    </w:p>
    <w:p w14:paraId="6FB29466" w14:textId="02013F10" w:rsidR="006D22C6" w:rsidRPr="009A3098" w:rsidRDefault="006D22C6" w:rsidP="009A3098">
      <w:pPr>
        <w:pStyle w:val="NoSpacing"/>
        <w:jc w:val="both"/>
        <w:rPr>
          <w:rFonts w:cs="Calibri"/>
          <w:b/>
          <w:bCs/>
        </w:rPr>
      </w:pPr>
      <w:r w:rsidRPr="009A3098">
        <w:rPr>
          <w:rFonts w:cs="Calibri"/>
          <w:b/>
          <w:bCs/>
        </w:rPr>
        <w:t>Black Knight Financial Services (Fidelity</w:t>
      </w:r>
      <w:r w:rsidR="009A3098" w:rsidRPr="009A3098">
        <w:rPr>
          <w:rFonts w:cs="Calibri"/>
          <w:b/>
          <w:bCs/>
        </w:rPr>
        <w:t>),</w:t>
      </w:r>
      <w:r w:rsidRPr="009A3098">
        <w:rPr>
          <w:rFonts w:cs="Calibri"/>
          <w:b/>
          <w:bCs/>
        </w:rPr>
        <w:t xml:space="preserve"> Irvine CA</w:t>
      </w:r>
      <w:r w:rsidRPr="009A3098">
        <w:rPr>
          <w:rFonts w:cs="Calibri"/>
          <w:b/>
          <w:bCs/>
        </w:rPr>
        <w:tab/>
      </w:r>
      <w:r w:rsidRPr="009A3098">
        <w:rPr>
          <w:rFonts w:cs="Calibri"/>
          <w:b/>
          <w:bCs/>
        </w:rPr>
        <w:tab/>
      </w:r>
      <w:r w:rsidRPr="009A3098">
        <w:rPr>
          <w:rFonts w:cs="Calibri"/>
          <w:b/>
          <w:bCs/>
        </w:rPr>
        <w:tab/>
      </w:r>
      <w:r w:rsidRPr="009A3098">
        <w:rPr>
          <w:rFonts w:cs="Calibri"/>
          <w:b/>
          <w:bCs/>
        </w:rPr>
        <w:tab/>
        <w:t xml:space="preserve">                           Aug 14 –Sep15</w:t>
      </w:r>
    </w:p>
    <w:p w14:paraId="30F3FA60" w14:textId="77777777" w:rsidR="006D22C6" w:rsidRPr="009A3098" w:rsidRDefault="006D22C6" w:rsidP="009A3098">
      <w:pPr>
        <w:pStyle w:val="NoSpacing"/>
        <w:jc w:val="both"/>
        <w:rPr>
          <w:rFonts w:cs="Calibri"/>
          <w:b/>
          <w:bCs/>
        </w:rPr>
      </w:pPr>
      <w:r w:rsidRPr="009A3098">
        <w:rPr>
          <w:rFonts w:cs="Calibri"/>
          <w:b/>
          <w:bCs/>
        </w:rPr>
        <w:t>Team Size: 8 (onsite)</w:t>
      </w:r>
    </w:p>
    <w:p w14:paraId="1AD90F51" w14:textId="77777777" w:rsidR="006D22C6" w:rsidRPr="009A3098" w:rsidRDefault="006D22C6" w:rsidP="009A3098">
      <w:pPr>
        <w:pStyle w:val="NoSpacing"/>
        <w:jc w:val="both"/>
        <w:rPr>
          <w:rFonts w:cs="Calibri"/>
        </w:rPr>
      </w:pPr>
    </w:p>
    <w:p w14:paraId="142D531F" w14:textId="77777777" w:rsidR="006D22C6" w:rsidRPr="009A3098" w:rsidRDefault="006D22C6" w:rsidP="009A3098">
      <w:pPr>
        <w:pStyle w:val="NoSpacing"/>
        <w:jc w:val="both"/>
        <w:rPr>
          <w:rFonts w:cs="Calibri"/>
          <w:b/>
          <w:bCs/>
        </w:rPr>
      </w:pPr>
      <w:r w:rsidRPr="009A3098">
        <w:rPr>
          <w:rFonts w:cs="Calibri"/>
          <w:b/>
          <w:bCs/>
        </w:rPr>
        <w:t xml:space="preserve">Project’s: </w:t>
      </w:r>
    </w:p>
    <w:p w14:paraId="29DA84AF" w14:textId="77777777" w:rsidR="006D22C6" w:rsidRPr="009A3098" w:rsidRDefault="00000000" w:rsidP="009A3098">
      <w:pPr>
        <w:pStyle w:val="NoSpacing"/>
        <w:jc w:val="both"/>
        <w:rPr>
          <w:rFonts w:cs="Calibri"/>
          <w:b/>
          <w:bCs/>
        </w:rPr>
      </w:pPr>
      <w:hyperlink r:id="rId8" w:history="1">
        <w:r w:rsidR="006D22C6" w:rsidRPr="009A3098">
          <w:rPr>
            <w:rStyle w:val="Hyperlink"/>
            <w:rFonts w:cs="Calibri"/>
            <w:b/>
            <w:bCs/>
          </w:rPr>
          <w:t>www.SiteXPro.com</w:t>
        </w:r>
      </w:hyperlink>
      <w:r w:rsidR="006D22C6" w:rsidRPr="009A3098">
        <w:rPr>
          <w:rFonts w:cs="Calibri"/>
          <w:b/>
          <w:bCs/>
        </w:rPr>
        <w:t xml:space="preserve"> </w:t>
      </w:r>
    </w:p>
    <w:p w14:paraId="3F20FECC" w14:textId="77777777" w:rsidR="006D22C6" w:rsidRPr="009A3098" w:rsidRDefault="006D22C6" w:rsidP="009A3098">
      <w:pPr>
        <w:pStyle w:val="NoSpacing"/>
        <w:jc w:val="both"/>
        <w:rPr>
          <w:rFonts w:cs="Calibri"/>
        </w:rPr>
      </w:pPr>
      <w:r w:rsidRPr="009A3098">
        <w:rPr>
          <w:rFonts w:cs="Calibri"/>
          <w:b/>
          <w:bCs/>
        </w:rPr>
        <w:t>Active Loans Processing</w:t>
      </w:r>
      <w:r w:rsidRPr="009A3098">
        <w:rPr>
          <w:rFonts w:cs="Calibri"/>
        </w:rPr>
        <w:t xml:space="preserve"> </w:t>
      </w:r>
      <w:r w:rsidRPr="009A3098">
        <w:rPr>
          <w:rFonts w:cs="Calibri"/>
        </w:rPr>
        <w:tab/>
      </w:r>
      <w:r w:rsidRPr="009A3098">
        <w:rPr>
          <w:rFonts w:cs="Calibri"/>
        </w:rPr>
        <w:tab/>
      </w:r>
      <w:r w:rsidRPr="009A3098">
        <w:rPr>
          <w:rFonts w:cs="Calibri"/>
        </w:rPr>
        <w:tab/>
      </w:r>
    </w:p>
    <w:p w14:paraId="6FDBAE0D" w14:textId="77777777" w:rsidR="006D22C6" w:rsidRPr="009A3098" w:rsidRDefault="006D22C6" w:rsidP="009A3098">
      <w:pPr>
        <w:pStyle w:val="NoSpacing"/>
        <w:jc w:val="both"/>
        <w:rPr>
          <w:rFonts w:cs="Calibri"/>
        </w:rPr>
      </w:pPr>
    </w:p>
    <w:p w14:paraId="59B10FAC" w14:textId="77777777" w:rsidR="006D22C6" w:rsidRPr="009A3098" w:rsidRDefault="006D22C6" w:rsidP="009A3098">
      <w:pPr>
        <w:pStyle w:val="NoSpacing"/>
        <w:jc w:val="both"/>
        <w:rPr>
          <w:rFonts w:cs="Calibri"/>
        </w:rPr>
      </w:pPr>
      <w:r w:rsidRPr="009A3098">
        <w:rPr>
          <w:rFonts w:cs="Calibri"/>
        </w:rPr>
        <w:t>Details:  SiteXPro.com delivers a streamlined product ordering process, allowing you to Search for property and leads select and purchase multiple Property reports simultaneously. Download and search times are reduced, allowing all of your reports to be delivered together in fewer clicks.</w:t>
      </w:r>
    </w:p>
    <w:p w14:paraId="78B32980" w14:textId="77777777" w:rsidR="006D22C6" w:rsidRPr="009A3098" w:rsidRDefault="006D22C6" w:rsidP="009A3098">
      <w:pPr>
        <w:pStyle w:val="NoSpacing"/>
        <w:jc w:val="both"/>
        <w:rPr>
          <w:rFonts w:cs="Calibri"/>
        </w:rPr>
      </w:pPr>
      <w:r w:rsidRPr="009A3098">
        <w:rPr>
          <w:rFonts w:cs="Calibri"/>
        </w:rPr>
        <w:t>Involved developing below modules:</w:t>
      </w:r>
    </w:p>
    <w:p w14:paraId="0C4C028C" w14:textId="026AEC3B" w:rsidR="006D22C6" w:rsidRPr="009A3098" w:rsidRDefault="006D22C6" w:rsidP="009A3098">
      <w:pPr>
        <w:pStyle w:val="NoSpacing"/>
        <w:numPr>
          <w:ilvl w:val="0"/>
          <w:numId w:val="32"/>
        </w:numPr>
        <w:jc w:val="both"/>
        <w:rPr>
          <w:rFonts w:cs="Calibri"/>
        </w:rPr>
      </w:pPr>
      <w:r w:rsidRPr="009A3098">
        <w:rPr>
          <w:rFonts w:cs="Calibri"/>
        </w:rPr>
        <w:t xml:space="preserve">Property Reports, Comparables, AVMs such as SitexValue, </w:t>
      </w:r>
      <w:r w:rsidR="009A3098" w:rsidRPr="009A3098">
        <w:rPr>
          <w:rFonts w:cs="Calibri"/>
        </w:rPr>
        <w:t>Value sure</w:t>
      </w:r>
      <w:r w:rsidRPr="009A3098">
        <w:rPr>
          <w:rFonts w:cs="Calibri"/>
        </w:rPr>
        <w:t xml:space="preserve"> etc.</w:t>
      </w:r>
    </w:p>
    <w:p w14:paraId="5B0A6FD4" w14:textId="77777777" w:rsidR="006D22C6" w:rsidRPr="009A3098" w:rsidRDefault="006D22C6" w:rsidP="009A3098">
      <w:pPr>
        <w:pStyle w:val="NoSpacing"/>
        <w:numPr>
          <w:ilvl w:val="0"/>
          <w:numId w:val="32"/>
        </w:numPr>
        <w:jc w:val="both"/>
        <w:rPr>
          <w:rFonts w:cs="Calibri"/>
        </w:rPr>
      </w:pPr>
      <w:r w:rsidRPr="009A3098">
        <w:rPr>
          <w:rFonts w:cs="Calibri"/>
        </w:rPr>
        <w:t>County record documents - Real estate transfers, voluntary liens, involuntary liens</w:t>
      </w:r>
    </w:p>
    <w:p w14:paraId="3A70EFFB" w14:textId="77777777" w:rsidR="006D22C6" w:rsidRPr="009A3098" w:rsidRDefault="006D22C6" w:rsidP="009A3098">
      <w:pPr>
        <w:pStyle w:val="NoSpacing"/>
        <w:numPr>
          <w:ilvl w:val="0"/>
          <w:numId w:val="32"/>
        </w:numPr>
        <w:jc w:val="both"/>
        <w:rPr>
          <w:rFonts w:cs="Calibri"/>
        </w:rPr>
      </w:pPr>
      <w:r w:rsidRPr="009A3098">
        <w:rPr>
          <w:rFonts w:cs="Calibri"/>
        </w:rPr>
        <w:t>Property data – property characteristics and tax.</w:t>
      </w:r>
    </w:p>
    <w:p w14:paraId="19B35377" w14:textId="77777777" w:rsidR="006D22C6" w:rsidRPr="009A3098" w:rsidRDefault="006D22C6" w:rsidP="009A3098">
      <w:pPr>
        <w:pStyle w:val="NoSpacing"/>
        <w:numPr>
          <w:ilvl w:val="0"/>
          <w:numId w:val="32"/>
        </w:numPr>
        <w:jc w:val="both"/>
        <w:rPr>
          <w:rFonts w:cs="Calibri"/>
        </w:rPr>
      </w:pPr>
      <w:r w:rsidRPr="009A3098">
        <w:rPr>
          <w:rFonts w:cs="Calibri"/>
        </w:rPr>
        <w:t>SR Payoff, JR Payoff, Builder payoff and Credit line payoffs.</w:t>
      </w:r>
    </w:p>
    <w:p w14:paraId="0F95C98F" w14:textId="77777777" w:rsidR="006D22C6" w:rsidRPr="009A3098" w:rsidRDefault="006D22C6" w:rsidP="009A3098">
      <w:pPr>
        <w:pStyle w:val="NoSpacing"/>
        <w:numPr>
          <w:ilvl w:val="0"/>
          <w:numId w:val="32"/>
        </w:numPr>
        <w:jc w:val="both"/>
        <w:rPr>
          <w:rFonts w:cs="Calibri"/>
        </w:rPr>
      </w:pPr>
      <w:r w:rsidRPr="009A3098">
        <w:rPr>
          <w:rFonts w:cs="Calibri"/>
        </w:rPr>
        <w:t xml:space="preserve">De-dupe active Loans </w:t>
      </w:r>
    </w:p>
    <w:p w14:paraId="006237D0" w14:textId="77777777" w:rsidR="006D22C6" w:rsidRPr="009A3098" w:rsidRDefault="006D22C6" w:rsidP="009A3098">
      <w:pPr>
        <w:pStyle w:val="NoSpacing"/>
        <w:numPr>
          <w:ilvl w:val="0"/>
          <w:numId w:val="32"/>
        </w:numPr>
        <w:jc w:val="both"/>
        <w:rPr>
          <w:rFonts w:cs="Calibri"/>
        </w:rPr>
      </w:pPr>
      <w:r w:rsidRPr="009A3098">
        <w:rPr>
          <w:rFonts w:cs="Calibri"/>
        </w:rPr>
        <w:t>Amortization of Active Loans Data.</w:t>
      </w:r>
    </w:p>
    <w:p w14:paraId="5303D744" w14:textId="77777777" w:rsidR="006D22C6" w:rsidRPr="009A3098" w:rsidRDefault="006D22C6" w:rsidP="009A3098">
      <w:pPr>
        <w:pStyle w:val="NoSpacing"/>
        <w:jc w:val="both"/>
        <w:rPr>
          <w:rFonts w:cs="Calibri"/>
        </w:rPr>
      </w:pPr>
    </w:p>
    <w:p w14:paraId="55662817" w14:textId="56ED0877" w:rsidR="006D22C6" w:rsidRPr="009A3098" w:rsidRDefault="006D22C6" w:rsidP="009A3098">
      <w:pPr>
        <w:pStyle w:val="NoSpacing"/>
        <w:jc w:val="both"/>
        <w:rPr>
          <w:rFonts w:cs="Calibri"/>
          <w:b/>
          <w:bCs/>
        </w:rPr>
      </w:pPr>
      <w:r w:rsidRPr="009A3098">
        <w:rPr>
          <w:rFonts w:cs="Calibri"/>
          <w:b/>
          <w:bCs/>
        </w:rPr>
        <w:t>First American Financial Corp (FAF</w:t>
      </w:r>
      <w:r w:rsidR="009A3098" w:rsidRPr="009A3098">
        <w:rPr>
          <w:rFonts w:cs="Calibri"/>
          <w:b/>
          <w:bCs/>
        </w:rPr>
        <w:t>),</w:t>
      </w:r>
      <w:r w:rsidRPr="009A3098">
        <w:rPr>
          <w:rFonts w:cs="Calibri"/>
          <w:b/>
          <w:bCs/>
        </w:rPr>
        <w:t xml:space="preserve"> SantAna CA</w:t>
      </w:r>
      <w:r w:rsidRPr="009A3098">
        <w:rPr>
          <w:rFonts w:cs="Calibri"/>
          <w:b/>
          <w:bCs/>
        </w:rPr>
        <w:tab/>
      </w:r>
      <w:r w:rsidRPr="009A3098">
        <w:rPr>
          <w:rFonts w:cs="Calibri"/>
          <w:b/>
          <w:bCs/>
        </w:rPr>
        <w:tab/>
      </w:r>
      <w:r w:rsidR="00880808" w:rsidRPr="009A3098">
        <w:rPr>
          <w:rFonts w:cs="Calibri"/>
          <w:b/>
          <w:bCs/>
        </w:rPr>
        <w:tab/>
      </w:r>
      <w:r w:rsidR="00880808" w:rsidRPr="009A3098">
        <w:rPr>
          <w:rFonts w:cs="Calibri"/>
          <w:b/>
          <w:bCs/>
        </w:rPr>
        <w:tab/>
      </w:r>
      <w:r w:rsidR="00880808" w:rsidRPr="009A3098">
        <w:rPr>
          <w:rFonts w:cs="Calibri"/>
          <w:b/>
          <w:bCs/>
        </w:rPr>
        <w:tab/>
        <w:t xml:space="preserve">           </w:t>
      </w:r>
      <w:r w:rsidRPr="009A3098">
        <w:rPr>
          <w:rFonts w:cs="Calibri"/>
          <w:b/>
          <w:bCs/>
        </w:rPr>
        <w:t>Aug 09 – Aug 14</w:t>
      </w:r>
    </w:p>
    <w:p w14:paraId="4B1CE128" w14:textId="77777777" w:rsidR="006D22C6" w:rsidRPr="009A3098" w:rsidRDefault="006D22C6" w:rsidP="009A3098">
      <w:pPr>
        <w:pStyle w:val="NoSpacing"/>
        <w:jc w:val="both"/>
        <w:rPr>
          <w:rFonts w:cs="Calibri"/>
          <w:b/>
          <w:bCs/>
        </w:rPr>
      </w:pPr>
      <w:r w:rsidRPr="009A3098">
        <w:rPr>
          <w:rFonts w:cs="Calibri"/>
          <w:b/>
          <w:bCs/>
        </w:rPr>
        <w:t>Team size 40 (onsite)</w:t>
      </w:r>
    </w:p>
    <w:p w14:paraId="2DF69D77" w14:textId="77777777" w:rsidR="006D22C6" w:rsidRPr="009A3098" w:rsidRDefault="006D22C6" w:rsidP="009A3098">
      <w:pPr>
        <w:pStyle w:val="NoSpacing"/>
        <w:jc w:val="both"/>
        <w:rPr>
          <w:rFonts w:cs="Calibri"/>
        </w:rPr>
      </w:pPr>
    </w:p>
    <w:p w14:paraId="6903A137" w14:textId="77777777" w:rsidR="006D22C6" w:rsidRPr="009A3098" w:rsidRDefault="006D22C6" w:rsidP="009A3098">
      <w:pPr>
        <w:pStyle w:val="NoSpacing"/>
        <w:jc w:val="both"/>
        <w:rPr>
          <w:rFonts w:cs="Calibri"/>
          <w:b/>
          <w:bCs/>
        </w:rPr>
      </w:pPr>
      <w:r w:rsidRPr="009A3098">
        <w:rPr>
          <w:rFonts w:cs="Calibri"/>
          <w:b/>
          <w:bCs/>
        </w:rPr>
        <w:t xml:space="preserve">Projects: </w:t>
      </w:r>
    </w:p>
    <w:p w14:paraId="4B4CA3A8" w14:textId="77777777" w:rsidR="006D22C6" w:rsidRPr="009A3098" w:rsidRDefault="006D22C6" w:rsidP="009A3098">
      <w:pPr>
        <w:pStyle w:val="NoSpacing"/>
        <w:numPr>
          <w:ilvl w:val="0"/>
          <w:numId w:val="33"/>
        </w:numPr>
        <w:jc w:val="both"/>
        <w:rPr>
          <w:rFonts w:cs="Calibri"/>
        </w:rPr>
      </w:pPr>
      <w:r w:rsidRPr="009A3098">
        <w:rPr>
          <w:rFonts w:cs="Calibri"/>
        </w:rPr>
        <w:t xml:space="preserve">Legacy Modernization Project </w:t>
      </w:r>
    </w:p>
    <w:p w14:paraId="562F345A" w14:textId="77777777" w:rsidR="006D22C6" w:rsidRPr="009A3098" w:rsidRDefault="006D22C6" w:rsidP="009A3098">
      <w:pPr>
        <w:pStyle w:val="NoSpacing"/>
        <w:numPr>
          <w:ilvl w:val="0"/>
          <w:numId w:val="33"/>
        </w:numPr>
        <w:jc w:val="both"/>
        <w:rPr>
          <w:rFonts w:cs="Calibri"/>
        </w:rPr>
      </w:pPr>
      <w:r w:rsidRPr="009A3098">
        <w:rPr>
          <w:rFonts w:cs="Calibri"/>
        </w:rPr>
        <w:t>(Mainframe migration to Service Oriented Architecture SOA)</w:t>
      </w:r>
      <w:r w:rsidRPr="009A3098">
        <w:rPr>
          <w:rFonts w:cs="Calibri"/>
        </w:rPr>
        <w:tab/>
      </w:r>
      <w:r w:rsidRPr="009A3098">
        <w:rPr>
          <w:rFonts w:cs="Calibri"/>
        </w:rPr>
        <w:tab/>
      </w:r>
    </w:p>
    <w:p w14:paraId="6BF8561B" w14:textId="77777777" w:rsidR="006D22C6" w:rsidRPr="009A3098" w:rsidRDefault="006D22C6" w:rsidP="009A3098">
      <w:pPr>
        <w:pStyle w:val="NoSpacing"/>
        <w:numPr>
          <w:ilvl w:val="0"/>
          <w:numId w:val="33"/>
        </w:numPr>
        <w:jc w:val="both"/>
        <w:rPr>
          <w:rFonts w:cs="Calibri"/>
        </w:rPr>
      </w:pPr>
      <w:r w:rsidRPr="009A3098">
        <w:rPr>
          <w:rFonts w:cs="Calibri"/>
        </w:rPr>
        <w:t xml:space="preserve">Data Trace Application Portal – </w:t>
      </w:r>
      <w:hyperlink r:id="rId9" w:history="1">
        <w:r w:rsidRPr="009A3098">
          <w:rPr>
            <w:rStyle w:val="Hyperlink"/>
            <w:rFonts w:cs="Calibri"/>
            <w:b/>
            <w:bCs/>
            <w:i/>
          </w:rPr>
          <w:t>www.edatatrace.com</w:t>
        </w:r>
      </w:hyperlink>
      <w:r w:rsidRPr="009A3098">
        <w:rPr>
          <w:rFonts w:cs="Calibri"/>
        </w:rPr>
        <w:t xml:space="preserve"> </w:t>
      </w:r>
      <w:r w:rsidRPr="009A3098">
        <w:rPr>
          <w:rFonts w:cs="Calibri"/>
        </w:rPr>
        <w:tab/>
      </w:r>
      <w:r w:rsidRPr="009A3098">
        <w:rPr>
          <w:rFonts w:cs="Calibri"/>
        </w:rPr>
        <w:tab/>
      </w:r>
      <w:r w:rsidRPr="009A3098">
        <w:rPr>
          <w:rFonts w:cs="Calibri"/>
        </w:rPr>
        <w:tab/>
        <w:t xml:space="preserve"> </w:t>
      </w:r>
    </w:p>
    <w:p w14:paraId="310C3BDA" w14:textId="77777777" w:rsidR="006D22C6" w:rsidRPr="009A3098" w:rsidRDefault="006D22C6" w:rsidP="009A3098">
      <w:pPr>
        <w:pStyle w:val="NoSpacing"/>
        <w:numPr>
          <w:ilvl w:val="0"/>
          <w:numId w:val="33"/>
        </w:numPr>
        <w:jc w:val="both"/>
        <w:rPr>
          <w:rFonts w:cs="Calibri"/>
        </w:rPr>
      </w:pPr>
      <w:r w:rsidRPr="009A3098">
        <w:rPr>
          <w:rFonts w:cs="Calibri"/>
        </w:rPr>
        <w:t>Data Trace Gateway - XML B2b Data Delivery</w:t>
      </w:r>
      <w:r w:rsidRPr="009A3098">
        <w:rPr>
          <w:rFonts w:cs="Calibri"/>
        </w:rPr>
        <w:tab/>
      </w:r>
    </w:p>
    <w:p w14:paraId="3D60DF5B" w14:textId="77777777" w:rsidR="006D22C6" w:rsidRPr="009A3098" w:rsidRDefault="006D22C6" w:rsidP="009A3098">
      <w:pPr>
        <w:pStyle w:val="NoSpacing"/>
        <w:jc w:val="both"/>
        <w:rPr>
          <w:rFonts w:cs="Calibri"/>
        </w:rPr>
      </w:pPr>
    </w:p>
    <w:p w14:paraId="486572A3" w14:textId="19077B0E" w:rsidR="006D22C6" w:rsidRPr="009A3098" w:rsidRDefault="006D22C6" w:rsidP="009A3098">
      <w:pPr>
        <w:pStyle w:val="NoSpacing"/>
        <w:jc w:val="both"/>
        <w:rPr>
          <w:rFonts w:cs="Calibri"/>
          <w:b/>
          <w:bCs/>
          <w:lang w:val="it-IT"/>
        </w:rPr>
      </w:pPr>
      <w:r w:rsidRPr="009A3098">
        <w:rPr>
          <w:rFonts w:cs="Calibri"/>
          <w:b/>
          <w:bCs/>
          <w:lang w:val="it-IT"/>
        </w:rPr>
        <w:t>AAA, Costa Mesa CA</w:t>
      </w:r>
      <w:r w:rsidRPr="009A3098">
        <w:rPr>
          <w:rFonts w:cs="Calibri"/>
          <w:b/>
          <w:bCs/>
          <w:lang w:val="it-IT"/>
        </w:rPr>
        <w:tab/>
      </w:r>
      <w:r w:rsidRPr="009A3098">
        <w:rPr>
          <w:rFonts w:cs="Calibri"/>
          <w:b/>
          <w:bCs/>
          <w:lang w:val="it-IT"/>
        </w:rPr>
        <w:tab/>
      </w:r>
      <w:r w:rsidRPr="009A3098">
        <w:rPr>
          <w:rFonts w:cs="Calibri"/>
          <w:b/>
          <w:bCs/>
          <w:lang w:val="it-IT"/>
        </w:rPr>
        <w:tab/>
      </w:r>
      <w:r w:rsidRPr="009A3098">
        <w:rPr>
          <w:rFonts w:cs="Calibri"/>
          <w:b/>
          <w:bCs/>
          <w:lang w:val="it-IT"/>
        </w:rPr>
        <w:tab/>
      </w:r>
      <w:r w:rsidRPr="009A3098">
        <w:rPr>
          <w:rFonts w:cs="Calibri"/>
          <w:b/>
          <w:bCs/>
          <w:lang w:val="it-IT"/>
        </w:rPr>
        <w:tab/>
      </w:r>
      <w:r w:rsidRPr="009A3098">
        <w:rPr>
          <w:rFonts w:cs="Calibri"/>
          <w:b/>
          <w:bCs/>
          <w:lang w:val="it-IT"/>
        </w:rPr>
        <w:tab/>
      </w:r>
      <w:r w:rsidR="001F5CF4" w:rsidRPr="009A3098">
        <w:rPr>
          <w:rFonts w:cs="Calibri"/>
          <w:b/>
          <w:bCs/>
          <w:lang w:val="it-IT"/>
        </w:rPr>
        <w:tab/>
      </w:r>
      <w:r w:rsidR="001F5CF4" w:rsidRPr="009A3098">
        <w:rPr>
          <w:rFonts w:cs="Calibri"/>
          <w:b/>
          <w:bCs/>
          <w:lang w:val="it-IT"/>
        </w:rPr>
        <w:tab/>
      </w:r>
      <w:r w:rsidR="001F5CF4" w:rsidRPr="009A3098">
        <w:rPr>
          <w:rFonts w:cs="Calibri"/>
          <w:b/>
          <w:bCs/>
          <w:lang w:val="it-IT"/>
        </w:rPr>
        <w:tab/>
        <w:t xml:space="preserve">           </w:t>
      </w:r>
      <w:r w:rsidRPr="009A3098">
        <w:rPr>
          <w:rFonts w:cs="Calibri"/>
          <w:b/>
          <w:bCs/>
          <w:lang w:val="it-IT"/>
        </w:rPr>
        <w:t>Aug 08 – Aug 09</w:t>
      </w:r>
    </w:p>
    <w:p w14:paraId="76EBA31D" w14:textId="77777777" w:rsidR="006D22C6" w:rsidRPr="009A3098" w:rsidRDefault="006D22C6" w:rsidP="009A3098">
      <w:pPr>
        <w:pStyle w:val="NoSpacing"/>
        <w:jc w:val="both"/>
        <w:rPr>
          <w:rFonts w:cs="Calibri"/>
          <w:b/>
          <w:bCs/>
        </w:rPr>
      </w:pPr>
      <w:r w:rsidRPr="009A3098">
        <w:rPr>
          <w:rFonts w:cs="Calibri"/>
          <w:b/>
          <w:bCs/>
        </w:rPr>
        <w:t>Projects:</w:t>
      </w:r>
    </w:p>
    <w:p w14:paraId="48DD8FD0" w14:textId="77777777" w:rsidR="006D22C6" w:rsidRPr="009A3098" w:rsidRDefault="006D22C6" w:rsidP="009A3098">
      <w:pPr>
        <w:pStyle w:val="NoSpacing"/>
        <w:jc w:val="both"/>
        <w:rPr>
          <w:rFonts w:cs="Calibri"/>
          <w:b/>
          <w:bCs/>
        </w:rPr>
      </w:pPr>
      <w:r w:rsidRPr="009A3098">
        <w:rPr>
          <w:rFonts w:cs="Calibri"/>
          <w:b/>
          <w:bCs/>
        </w:rPr>
        <w:t xml:space="preserve">Internet Quick Quote    </w:t>
      </w:r>
    </w:p>
    <w:p w14:paraId="76E2F733" w14:textId="77777777" w:rsidR="006D22C6" w:rsidRPr="009A3098" w:rsidRDefault="006D22C6" w:rsidP="009A3098">
      <w:pPr>
        <w:pStyle w:val="NoSpacing"/>
        <w:jc w:val="both"/>
        <w:rPr>
          <w:rFonts w:cs="Calibri"/>
        </w:rPr>
      </w:pPr>
    </w:p>
    <w:p w14:paraId="7C325B28" w14:textId="77777777" w:rsidR="006D22C6" w:rsidRPr="009A3098" w:rsidRDefault="006D22C6" w:rsidP="009A3098">
      <w:pPr>
        <w:pStyle w:val="NoSpacing"/>
        <w:jc w:val="both"/>
        <w:rPr>
          <w:rFonts w:cs="Calibri"/>
          <w:color w:val="000000"/>
        </w:rPr>
      </w:pPr>
      <w:r w:rsidRPr="009A3098">
        <w:rPr>
          <w:rFonts w:cs="Calibri"/>
          <w:b/>
          <w:bCs/>
        </w:rPr>
        <w:t>Details:</w:t>
      </w:r>
      <w:r w:rsidRPr="009A3098">
        <w:rPr>
          <w:rFonts w:cs="Calibri"/>
          <w:color w:val="000000"/>
        </w:rPr>
        <w:t xml:space="preserve">  Developed the Car Care &amp; Repair search module to pull and map the AAA approved repair facilities to the map point and provide various search options. </w:t>
      </w:r>
    </w:p>
    <w:p w14:paraId="32E002A5" w14:textId="77777777" w:rsidR="006D22C6" w:rsidRPr="009A3098" w:rsidRDefault="006D22C6" w:rsidP="009A3098">
      <w:pPr>
        <w:pStyle w:val="NoSpacing"/>
        <w:jc w:val="both"/>
        <w:rPr>
          <w:rFonts w:cs="Calibri"/>
        </w:rPr>
      </w:pPr>
      <w:r w:rsidRPr="009A3098">
        <w:rPr>
          <w:rFonts w:cs="Calibri"/>
        </w:rPr>
        <w:t>Developed the Home IQQ (internet quick quote) for the insurance rate changes applicable to the properties such as Home, condominium and Renters.</w:t>
      </w:r>
    </w:p>
    <w:p w14:paraId="56D24A2F" w14:textId="77777777" w:rsidR="006D22C6" w:rsidRPr="009A3098" w:rsidRDefault="006D22C6" w:rsidP="009A3098">
      <w:pPr>
        <w:pStyle w:val="NoSpacing"/>
        <w:jc w:val="both"/>
        <w:rPr>
          <w:rFonts w:cs="Calibri"/>
        </w:rPr>
      </w:pPr>
    </w:p>
    <w:p w14:paraId="5C74C989" w14:textId="0B499BA7" w:rsidR="006D22C6" w:rsidRPr="009A3098" w:rsidRDefault="006D22C6" w:rsidP="009A3098">
      <w:pPr>
        <w:pStyle w:val="NoSpacing"/>
        <w:jc w:val="both"/>
        <w:rPr>
          <w:rFonts w:cs="Calibri"/>
          <w:b/>
          <w:bCs/>
        </w:rPr>
      </w:pPr>
      <w:r w:rsidRPr="009A3098">
        <w:rPr>
          <w:rFonts w:cs="Calibri"/>
          <w:b/>
          <w:bCs/>
        </w:rPr>
        <w:t>First American Corporation, SantaAna CA</w:t>
      </w:r>
      <w:r w:rsidRPr="009A3098">
        <w:rPr>
          <w:rFonts w:cs="Calibri"/>
          <w:b/>
          <w:bCs/>
        </w:rPr>
        <w:tab/>
      </w:r>
      <w:r w:rsidRPr="009A3098">
        <w:rPr>
          <w:rFonts w:cs="Calibri"/>
          <w:b/>
          <w:bCs/>
        </w:rPr>
        <w:tab/>
      </w:r>
      <w:r w:rsidRPr="009A3098">
        <w:rPr>
          <w:rFonts w:cs="Calibri"/>
          <w:b/>
          <w:bCs/>
        </w:rPr>
        <w:tab/>
      </w:r>
      <w:r w:rsidRPr="009A3098">
        <w:rPr>
          <w:rFonts w:cs="Calibri"/>
          <w:b/>
          <w:bCs/>
        </w:rPr>
        <w:tab/>
      </w:r>
      <w:r w:rsidR="001F5CF4" w:rsidRPr="009A3098">
        <w:rPr>
          <w:rFonts w:cs="Calibri"/>
          <w:b/>
          <w:bCs/>
        </w:rPr>
        <w:tab/>
      </w:r>
      <w:r w:rsidR="001F5CF4" w:rsidRPr="009A3098">
        <w:rPr>
          <w:rFonts w:cs="Calibri"/>
          <w:b/>
          <w:bCs/>
        </w:rPr>
        <w:tab/>
        <w:t xml:space="preserve">           </w:t>
      </w:r>
      <w:r w:rsidRPr="009A3098">
        <w:rPr>
          <w:rFonts w:cs="Calibri"/>
          <w:b/>
          <w:bCs/>
        </w:rPr>
        <w:t>Aug 06 – Aug 08</w:t>
      </w:r>
    </w:p>
    <w:p w14:paraId="07646C28" w14:textId="77777777" w:rsidR="006D22C6" w:rsidRPr="009A3098" w:rsidRDefault="006D22C6" w:rsidP="009A3098">
      <w:pPr>
        <w:pStyle w:val="NoSpacing"/>
        <w:jc w:val="both"/>
        <w:rPr>
          <w:rFonts w:cs="Calibri"/>
          <w:b/>
          <w:bCs/>
        </w:rPr>
      </w:pPr>
      <w:r w:rsidRPr="009A3098">
        <w:rPr>
          <w:rFonts w:cs="Calibri"/>
          <w:b/>
          <w:bCs/>
        </w:rPr>
        <w:t>Team size 6 to 40 (onsite)</w:t>
      </w:r>
    </w:p>
    <w:p w14:paraId="1644D4C9" w14:textId="77777777" w:rsidR="001F5CF4" w:rsidRPr="009A3098" w:rsidRDefault="001F5CF4" w:rsidP="009A3098">
      <w:pPr>
        <w:pStyle w:val="NoSpacing"/>
        <w:jc w:val="both"/>
        <w:rPr>
          <w:rFonts w:cs="Calibri"/>
        </w:rPr>
      </w:pPr>
    </w:p>
    <w:p w14:paraId="3295F6C6" w14:textId="77777777" w:rsidR="006D22C6" w:rsidRPr="009A3098" w:rsidRDefault="006D22C6" w:rsidP="009A3098">
      <w:pPr>
        <w:pStyle w:val="NoSpacing"/>
        <w:jc w:val="both"/>
        <w:rPr>
          <w:rFonts w:cs="Calibri"/>
          <w:b/>
          <w:bCs/>
        </w:rPr>
      </w:pPr>
      <w:r w:rsidRPr="009A3098">
        <w:rPr>
          <w:rFonts w:cs="Calibri"/>
          <w:b/>
          <w:bCs/>
        </w:rPr>
        <w:t>Projects:</w:t>
      </w:r>
    </w:p>
    <w:p w14:paraId="3E28E545" w14:textId="77777777" w:rsidR="006D22C6" w:rsidRPr="009A3098" w:rsidRDefault="006D22C6" w:rsidP="009A3098">
      <w:pPr>
        <w:pStyle w:val="NoSpacing"/>
        <w:numPr>
          <w:ilvl w:val="0"/>
          <w:numId w:val="34"/>
        </w:numPr>
        <w:jc w:val="both"/>
        <w:rPr>
          <w:rFonts w:cs="Calibri"/>
        </w:rPr>
      </w:pPr>
      <w:r w:rsidRPr="009A3098">
        <w:rPr>
          <w:rFonts w:cs="Calibri"/>
        </w:rPr>
        <w:t xml:space="preserve">NY Property Search   </w:t>
      </w:r>
      <w:r w:rsidRPr="009A3098">
        <w:rPr>
          <w:rFonts w:cs="Calibri"/>
        </w:rPr>
        <w:tab/>
      </w:r>
      <w:r w:rsidRPr="009A3098">
        <w:rPr>
          <w:rFonts w:cs="Calibri"/>
        </w:rPr>
        <w:tab/>
      </w:r>
      <w:r w:rsidRPr="009A3098">
        <w:rPr>
          <w:rFonts w:cs="Calibri"/>
        </w:rPr>
        <w:tab/>
      </w:r>
    </w:p>
    <w:p w14:paraId="41F04BA7" w14:textId="77777777" w:rsidR="006D22C6" w:rsidRPr="009A3098" w:rsidRDefault="006D22C6" w:rsidP="009A3098">
      <w:pPr>
        <w:pStyle w:val="NoSpacing"/>
        <w:numPr>
          <w:ilvl w:val="0"/>
          <w:numId w:val="34"/>
        </w:numPr>
        <w:jc w:val="both"/>
        <w:rPr>
          <w:rFonts w:cs="Calibri"/>
        </w:rPr>
      </w:pPr>
      <w:r w:rsidRPr="009A3098">
        <w:rPr>
          <w:rFonts w:cs="Calibri"/>
        </w:rPr>
        <w:t xml:space="preserve">Integration with SIS         </w:t>
      </w:r>
      <w:r w:rsidRPr="009A3098">
        <w:rPr>
          <w:rFonts w:cs="Calibri"/>
        </w:rPr>
        <w:tab/>
      </w:r>
    </w:p>
    <w:p w14:paraId="3A93195D" w14:textId="77777777" w:rsidR="006D22C6" w:rsidRPr="009A3098" w:rsidRDefault="006D22C6" w:rsidP="009A3098">
      <w:pPr>
        <w:pStyle w:val="NoSpacing"/>
        <w:numPr>
          <w:ilvl w:val="0"/>
          <w:numId w:val="34"/>
        </w:numPr>
        <w:jc w:val="both"/>
        <w:rPr>
          <w:rFonts w:cs="Calibri"/>
        </w:rPr>
      </w:pPr>
      <w:r w:rsidRPr="009A3098">
        <w:rPr>
          <w:rFonts w:cs="Calibri"/>
        </w:rPr>
        <w:t>Title Explorer</w:t>
      </w:r>
      <w:r w:rsidRPr="009A3098">
        <w:rPr>
          <w:rFonts w:cs="Calibri"/>
        </w:rPr>
        <w:tab/>
      </w:r>
      <w:r w:rsidRPr="009A3098">
        <w:rPr>
          <w:rFonts w:cs="Calibri"/>
        </w:rPr>
        <w:tab/>
        <w:t xml:space="preserve"> </w:t>
      </w:r>
      <w:r w:rsidRPr="009A3098">
        <w:rPr>
          <w:rFonts w:cs="Calibri"/>
        </w:rPr>
        <w:tab/>
      </w:r>
      <w:r w:rsidRPr="009A3098">
        <w:rPr>
          <w:rFonts w:cs="Calibri"/>
        </w:rPr>
        <w:tab/>
      </w:r>
    </w:p>
    <w:p w14:paraId="3840DA81" w14:textId="77777777" w:rsidR="006D22C6" w:rsidRPr="009A3098" w:rsidRDefault="006D22C6" w:rsidP="009A3098">
      <w:pPr>
        <w:pStyle w:val="NoSpacing"/>
        <w:numPr>
          <w:ilvl w:val="0"/>
          <w:numId w:val="34"/>
        </w:numPr>
        <w:jc w:val="both"/>
        <w:rPr>
          <w:rFonts w:cs="Calibri"/>
        </w:rPr>
      </w:pPr>
      <w:r w:rsidRPr="009A3098">
        <w:rPr>
          <w:rFonts w:cs="Calibri"/>
        </w:rPr>
        <w:t>PA Tax Processing</w:t>
      </w:r>
      <w:r w:rsidRPr="009A3098">
        <w:rPr>
          <w:rFonts w:cs="Calibri"/>
        </w:rPr>
        <w:tab/>
        <w:t xml:space="preserve"> </w:t>
      </w:r>
      <w:r w:rsidRPr="009A3098">
        <w:rPr>
          <w:rFonts w:cs="Calibri"/>
        </w:rPr>
        <w:tab/>
      </w:r>
      <w:r w:rsidRPr="009A3098">
        <w:rPr>
          <w:rFonts w:cs="Calibri"/>
        </w:rPr>
        <w:tab/>
      </w:r>
    </w:p>
    <w:p w14:paraId="2B0B58E9" w14:textId="77777777" w:rsidR="006D22C6" w:rsidRPr="009A3098" w:rsidRDefault="006D22C6" w:rsidP="009A3098">
      <w:pPr>
        <w:pStyle w:val="NoSpacing"/>
        <w:numPr>
          <w:ilvl w:val="0"/>
          <w:numId w:val="34"/>
        </w:numPr>
        <w:jc w:val="both"/>
        <w:rPr>
          <w:rFonts w:cs="Calibri"/>
        </w:rPr>
      </w:pPr>
      <w:r w:rsidRPr="009A3098">
        <w:rPr>
          <w:rFonts w:cs="Calibri"/>
        </w:rPr>
        <w:t>Searcher Tablet</w:t>
      </w:r>
      <w:r w:rsidRPr="009A3098">
        <w:rPr>
          <w:rFonts w:cs="Calibri"/>
        </w:rPr>
        <w:tab/>
      </w:r>
      <w:r w:rsidRPr="009A3098">
        <w:rPr>
          <w:rFonts w:cs="Calibri"/>
        </w:rPr>
        <w:tab/>
        <w:t xml:space="preserve"> </w:t>
      </w:r>
      <w:r w:rsidRPr="009A3098">
        <w:rPr>
          <w:rFonts w:cs="Calibri"/>
        </w:rPr>
        <w:tab/>
      </w:r>
    </w:p>
    <w:p w14:paraId="6D5EB883" w14:textId="77777777" w:rsidR="006D22C6" w:rsidRPr="009A3098" w:rsidRDefault="006D22C6" w:rsidP="009A3098">
      <w:pPr>
        <w:pStyle w:val="NoSpacing"/>
        <w:numPr>
          <w:ilvl w:val="0"/>
          <w:numId w:val="34"/>
        </w:numPr>
        <w:jc w:val="both"/>
        <w:rPr>
          <w:rFonts w:cs="Calibri"/>
        </w:rPr>
      </w:pPr>
      <w:r w:rsidRPr="009A3098">
        <w:rPr>
          <w:rFonts w:cs="Calibri"/>
        </w:rPr>
        <w:t xml:space="preserve">PA Tax Processing System (conversion from windows to web)           </w:t>
      </w:r>
    </w:p>
    <w:p w14:paraId="65D95992" w14:textId="77777777" w:rsidR="006D22C6" w:rsidRPr="009A3098" w:rsidRDefault="006D22C6" w:rsidP="009A3098">
      <w:pPr>
        <w:pStyle w:val="NoSpacing"/>
        <w:numPr>
          <w:ilvl w:val="0"/>
          <w:numId w:val="34"/>
        </w:numPr>
        <w:jc w:val="both"/>
        <w:rPr>
          <w:rFonts w:cs="Calibri"/>
        </w:rPr>
      </w:pPr>
      <w:r w:rsidRPr="009A3098">
        <w:rPr>
          <w:rFonts w:cs="Calibri"/>
        </w:rPr>
        <w:lastRenderedPageBreak/>
        <w:t>Searcher Tablet</w:t>
      </w:r>
    </w:p>
    <w:p w14:paraId="5E4E2A1A" w14:textId="77777777" w:rsidR="006D22C6" w:rsidRPr="009A3098" w:rsidRDefault="006D22C6" w:rsidP="009A3098">
      <w:pPr>
        <w:pStyle w:val="NoSpacing"/>
        <w:jc w:val="both"/>
        <w:rPr>
          <w:rFonts w:cs="Calibri"/>
        </w:rPr>
      </w:pPr>
    </w:p>
    <w:p w14:paraId="77B20F25" w14:textId="1EB4708F" w:rsidR="006D22C6" w:rsidRPr="009A3098" w:rsidRDefault="006D22C6" w:rsidP="009A3098">
      <w:pPr>
        <w:pStyle w:val="NoSpacing"/>
        <w:jc w:val="both"/>
        <w:rPr>
          <w:rFonts w:cs="Calibri"/>
          <w:b/>
          <w:bCs/>
        </w:rPr>
      </w:pPr>
      <w:r w:rsidRPr="009A3098">
        <w:rPr>
          <w:rFonts w:cs="Calibri"/>
          <w:b/>
          <w:bCs/>
        </w:rPr>
        <w:t>Patheo Inc. Westminster CA</w:t>
      </w:r>
      <w:r w:rsidRPr="009A3098">
        <w:rPr>
          <w:rFonts w:cs="Calibri"/>
          <w:b/>
          <w:bCs/>
        </w:rPr>
        <w:tab/>
      </w:r>
      <w:r w:rsidRPr="009A3098">
        <w:rPr>
          <w:rFonts w:cs="Calibri"/>
          <w:b/>
          <w:bCs/>
        </w:rPr>
        <w:tab/>
      </w:r>
      <w:r w:rsidRPr="009A3098">
        <w:rPr>
          <w:rFonts w:cs="Calibri"/>
          <w:b/>
          <w:bCs/>
        </w:rPr>
        <w:tab/>
      </w:r>
      <w:r w:rsidRPr="009A3098">
        <w:rPr>
          <w:rFonts w:cs="Calibri"/>
          <w:b/>
          <w:bCs/>
        </w:rPr>
        <w:tab/>
      </w:r>
      <w:r w:rsidRPr="009A3098">
        <w:rPr>
          <w:rFonts w:cs="Calibri"/>
          <w:b/>
          <w:bCs/>
        </w:rPr>
        <w:tab/>
      </w:r>
      <w:r w:rsidR="000248C5" w:rsidRPr="009A3098">
        <w:rPr>
          <w:rFonts w:cs="Calibri"/>
          <w:b/>
          <w:bCs/>
        </w:rPr>
        <w:tab/>
      </w:r>
      <w:r w:rsidR="000248C5" w:rsidRPr="009A3098">
        <w:rPr>
          <w:rFonts w:cs="Calibri"/>
          <w:b/>
          <w:bCs/>
        </w:rPr>
        <w:tab/>
      </w:r>
      <w:r w:rsidR="003F63CF" w:rsidRPr="009A3098">
        <w:rPr>
          <w:rFonts w:cs="Calibri"/>
          <w:b/>
          <w:bCs/>
        </w:rPr>
        <w:tab/>
        <w:t xml:space="preserve"> Dec</w:t>
      </w:r>
      <w:r w:rsidRPr="009A3098">
        <w:rPr>
          <w:rFonts w:cs="Calibri"/>
          <w:b/>
          <w:bCs/>
        </w:rPr>
        <w:t xml:space="preserve"> 2000 – Aug 2006</w:t>
      </w:r>
    </w:p>
    <w:p w14:paraId="04FBE745" w14:textId="77777777" w:rsidR="006D22C6" w:rsidRPr="009A3098" w:rsidRDefault="006D22C6" w:rsidP="009A3098">
      <w:pPr>
        <w:pStyle w:val="NoSpacing"/>
        <w:jc w:val="both"/>
        <w:rPr>
          <w:rFonts w:cs="Calibri"/>
          <w:b/>
          <w:bCs/>
        </w:rPr>
      </w:pPr>
      <w:r w:rsidRPr="009A3098">
        <w:rPr>
          <w:rFonts w:cs="Calibri"/>
          <w:b/>
          <w:bCs/>
        </w:rPr>
        <w:t>Software Engineer</w:t>
      </w:r>
    </w:p>
    <w:p w14:paraId="4EE3FA0A" w14:textId="4605E1C0" w:rsidR="006D22C6" w:rsidRPr="009A3098" w:rsidRDefault="006D22C6" w:rsidP="009A3098">
      <w:pPr>
        <w:pStyle w:val="NoSpacing"/>
        <w:jc w:val="both"/>
        <w:rPr>
          <w:rFonts w:cs="Calibri"/>
          <w:color w:val="000000"/>
        </w:rPr>
      </w:pPr>
      <w:r w:rsidRPr="009A3098">
        <w:rPr>
          <w:rFonts w:cs="Calibri"/>
          <w:b/>
          <w:color w:val="000000"/>
        </w:rPr>
        <w:t>Details:</w:t>
      </w:r>
      <w:r w:rsidRPr="009A3098">
        <w:rPr>
          <w:rFonts w:cs="Calibri"/>
          <w:color w:val="000000"/>
        </w:rPr>
        <w:t xml:space="preserve"> Designed and developed travel industries leading web-based airfare, hotel and car booking engine in use by 250K agents and 90 of the top ticket wholesalers. This system was designed to integrate Tariff Management </w:t>
      </w:r>
      <w:r w:rsidR="003F63CF" w:rsidRPr="009A3098">
        <w:rPr>
          <w:rFonts w:cs="Calibri"/>
          <w:color w:val="000000"/>
        </w:rPr>
        <w:t>System (</w:t>
      </w:r>
      <w:r w:rsidRPr="009A3098">
        <w:rPr>
          <w:rFonts w:cs="Calibri"/>
          <w:color w:val="000000"/>
        </w:rPr>
        <w:t>FAREMATE) for various consolidators and travel agencies/sites to enable to view airline/Hotel fares and booking reservations.</w:t>
      </w:r>
    </w:p>
    <w:p w14:paraId="1528CB31" w14:textId="77777777" w:rsidR="000248C5" w:rsidRPr="009A3098" w:rsidRDefault="000248C5" w:rsidP="009A3098">
      <w:pPr>
        <w:pStyle w:val="NoSpacing"/>
        <w:jc w:val="both"/>
        <w:rPr>
          <w:rFonts w:cs="Calibri"/>
        </w:rPr>
      </w:pPr>
    </w:p>
    <w:p w14:paraId="1AFC1F69" w14:textId="7354BECE" w:rsidR="006D22C6" w:rsidRPr="009A3098" w:rsidRDefault="006D22C6" w:rsidP="009A3098">
      <w:pPr>
        <w:pStyle w:val="NoSpacing"/>
        <w:jc w:val="both"/>
        <w:rPr>
          <w:rFonts w:cs="Calibri"/>
          <w:b/>
          <w:bCs/>
        </w:rPr>
      </w:pPr>
      <w:r w:rsidRPr="009A3098">
        <w:rPr>
          <w:rFonts w:cs="Calibri"/>
          <w:b/>
          <w:bCs/>
        </w:rPr>
        <w:t>Projects:</w:t>
      </w:r>
    </w:p>
    <w:p w14:paraId="554DC773" w14:textId="77777777" w:rsidR="006D22C6" w:rsidRPr="009A3098" w:rsidRDefault="006D22C6" w:rsidP="009A3098">
      <w:pPr>
        <w:pStyle w:val="NoSpacing"/>
        <w:numPr>
          <w:ilvl w:val="0"/>
          <w:numId w:val="36"/>
        </w:numPr>
        <w:jc w:val="both"/>
        <w:rPr>
          <w:rFonts w:cs="Calibri"/>
          <w:bCs/>
        </w:rPr>
      </w:pPr>
      <w:r w:rsidRPr="009A3098">
        <w:rPr>
          <w:rFonts w:cs="Calibri"/>
          <w:bCs/>
          <w:color w:val="000000"/>
        </w:rPr>
        <w:t>TravelPath: Retail</w:t>
      </w:r>
      <w:r w:rsidRPr="009A3098">
        <w:rPr>
          <w:rFonts w:cs="Calibri"/>
          <w:bCs/>
        </w:rPr>
        <w:t xml:space="preserve"> V6 (Beta)</w:t>
      </w:r>
      <w:r w:rsidRPr="009A3098">
        <w:rPr>
          <w:rFonts w:cs="Calibri"/>
          <w:bCs/>
        </w:rPr>
        <w:tab/>
      </w:r>
      <w:r w:rsidRPr="009A3098">
        <w:rPr>
          <w:rFonts w:cs="Calibri"/>
          <w:bCs/>
        </w:rPr>
        <w:tab/>
      </w:r>
      <w:r w:rsidRPr="009A3098">
        <w:rPr>
          <w:rFonts w:cs="Calibri"/>
          <w:bCs/>
        </w:rPr>
        <w:tab/>
      </w:r>
      <w:r w:rsidRPr="009A3098">
        <w:rPr>
          <w:rFonts w:cs="Calibri"/>
          <w:bCs/>
        </w:rPr>
        <w:tab/>
      </w:r>
      <w:r w:rsidRPr="009A3098">
        <w:rPr>
          <w:rFonts w:cs="Calibri"/>
          <w:bCs/>
        </w:rPr>
        <w:tab/>
      </w:r>
      <w:r w:rsidRPr="009A3098">
        <w:rPr>
          <w:rFonts w:cs="Calibri"/>
          <w:bCs/>
        </w:rPr>
        <w:tab/>
      </w:r>
    </w:p>
    <w:p w14:paraId="23E96B7C" w14:textId="77777777" w:rsidR="006D22C6" w:rsidRPr="009A3098" w:rsidRDefault="006D22C6" w:rsidP="009A3098">
      <w:pPr>
        <w:pStyle w:val="NoSpacing"/>
        <w:numPr>
          <w:ilvl w:val="0"/>
          <w:numId w:val="36"/>
        </w:numPr>
        <w:jc w:val="both"/>
        <w:rPr>
          <w:rFonts w:cs="Calibri"/>
          <w:bCs/>
        </w:rPr>
      </w:pPr>
      <w:r w:rsidRPr="009A3098">
        <w:rPr>
          <w:rFonts w:cs="Calibri"/>
          <w:bCs/>
        </w:rPr>
        <w:t>Travel Application for wholesale travel Agents (Fmquery):</w:t>
      </w:r>
      <w:r w:rsidRPr="009A3098">
        <w:rPr>
          <w:rFonts w:cs="Calibri"/>
          <w:bCs/>
        </w:rPr>
        <w:tab/>
      </w:r>
      <w:r w:rsidRPr="009A3098">
        <w:rPr>
          <w:rFonts w:cs="Calibri"/>
          <w:bCs/>
        </w:rPr>
        <w:tab/>
      </w:r>
    </w:p>
    <w:p w14:paraId="4CCD2C51" w14:textId="77777777" w:rsidR="006D22C6" w:rsidRPr="009A3098" w:rsidRDefault="006D22C6" w:rsidP="009A3098">
      <w:pPr>
        <w:pStyle w:val="NoSpacing"/>
        <w:numPr>
          <w:ilvl w:val="0"/>
          <w:numId w:val="36"/>
        </w:numPr>
        <w:jc w:val="both"/>
        <w:rPr>
          <w:rFonts w:cs="Calibri"/>
          <w:bCs/>
        </w:rPr>
      </w:pPr>
      <w:r w:rsidRPr="009A3098">
        <w:rPr>
          <w:rFonts w:cs="Calibri"/>
          <w:bCs/>
        </w:rPr>
        <w:t xml:space="preserve">Lufthansa Promotions Online (LPO).  </w:t>
      </w:r>
      <w:r w:rsidRPr="009A3098">
        <w:rPr>
          <w:rFonts w:cs="Calibri"/>
          <w:bCs/>
        </w:rPr>
        <w:tab/>
      </w:r>
      <w:r w:rsidRPr="009A3098">
        <w:rPr>
          <w:rFonts w:cs="Calibri"/>
          <w:bCs/>
        </w:rPr>
        <w:tab/>
      </w:r>
      <w:r w:rsidRPr="009A3098">
        <w:rPr>
          <w:rFonts w:cs="Calibri"/>
          <w:bCs/>
        </w:rPr>
        <w:tab/>
      </w:r>
      <w:r w:rsidRPr="009A3098">
        <w:rPr>
          <w:rFonts w:cs="Calibri"/>
          <w:bCs/>
        </w:rPr>
        <w:tab/>
      </w:r>
    </w:p>
    <w:p w14:paraId="762A0912" w14:textId="77777777" w:rsidR="006D22C6" w:rsidRPr="009A3098" w:rsidRDefault="006D22C6" w:rsidP="009A3098">
      <w:pPr>
        <w:pStyle w:val="NoSpacing"/>
        <w:numPr>
          <w:ilvl w:val="0"/>
          <w:numId w:val="36"/>
        </w:numPr>
        <w:jc w:val="both"/>
        <w:rPr>
          <w:rFonts w:cs="Calibri"/>
          <w:bCs/>
        </w:rPr>
      </w:pPr>
      <w:r w:rsidRPr="009A3098">
        <w:rPr>
          <w:rFonts w:cs="Calibri"/>
          <w:bCs/>
        </w:rPr>
        <w:t>Third Party API Integration.</w:t>
      </w:r>
      <w:r w:rsidRPr="009A3098">
        <w:rPr>
          <w:rFonts w:cs="Calibri"/>
          <w:bCs/>
        </w:rPr>
        <w:tab/>
      </w:r>
      <w:r w:rsidRPr="009A3098">
        <w:rPr>
          <w:rFonts w:cs="Calibri"/>
          <w:bCs/>
        </w:rPr>
        <w:tab/>
      </w:r>
      <w:r w:rsidRPr="009A3098">
        <w:rPr>
          <w:rFonts w:cs="Calibri"/>
          <w:bCs/>
        </w:rPr>
        <w:tab/>
      </w:r>
      <w:r w:rsidRPr="009A3098">
        <w:rPr>
          <w:rFonts w:cs="Calibri"/>
          <w:bCs/>
        </w:rPr>
        <w:tab/>
      </w:r>
      <w:r w:rsidRPr="009A3098">
        <w:rPr>
          <w:rFonts w:cs="Calibri"/>
          <w:bCs/>
        </w:rPr>
        <w:tab/>
      </w:r>
      <w:r w:rsidRPr="009A3098">
        <w:rPr>
          <w:rFonts w:cs="Calibri"/>
          <w:bCs/>
        </w:rPr>
        <w:tab/>
      </w:r>
    </w:p>
    <w:p w14:paraId="45AAFC16" w14:textId="77777777" w:rsidR="006D22C6" w:rsidRPr="009A3098" w:rsidRDefault="006D22C6" w:rsidP="009A3098">
      <w:pPr>
        <w:pStyle w:val="NoSpacing"/>
        <w:numPr>
          <w:ilvl w:val="0"/>
          <w:numId w:val="36"/>
        </w:numPr>
        <w:jc w:val="both"/>
        <w:rPr>
          <w:rStyle w:val="Strong"/>
          <w:rFonts w:cs="Calibri"/>
          <w:b w:val="0"/>
        </w:rPr>
      </w:pPr>
      <w:r w:rsidRPr="009A3098">
        <w:rPr>
          <w:rStyle w:val="Strong"/>
          <w:rFonts w:cs="Calibri"/>
        </w:rPr>
        <w:t xml:space="preserve">Code Conversion of Airline Reservation System   </w:t>
      </w:r>
      <w:r w:rsidRPr="009A3098">
        <w:rPr>
          <w:rStyle w:val="Strong"/>
          <w:rFonts w:cs="Calibri"/>
        </w:rPr>
        <w:tab/>
      </w:r>
      <w:r w:rsidRPr="009A3098">
        <w:rPr>
          <w:rStyle w:val="Strong"/>
          <w:rFonts w:cs="Calibri"/>
        </w:rPr>
        <w:tab/>
      </w:r>
      <w:r w:rsidRPr="009A3098">
        <w:rPr>
          <w:rStyle w:val="Strong"/>
          <w:rFonts w:cs="Calibri"/>
        </w:rPr>
        <w:tab/>
      </w:r>
    </w:p>
    <w:p w14:paraId="4B95BE45" w14:textId="77777777" w:rsidR="006D22C6" w:rsidRPr="009A3098" w:rsidRDefault="006D22C6" w:rsidP="009A3098">
      <w:pPr>
        <w:pStyle w:val="NoSpacing"/>
        <w:numPr>
          <w:ilvl w:val="0"/>
          <w:numId w:val="36"/>
        </w:numPr>
        <w:jc w:val="both"/>
        <w:rPr>
          <w:rStyle w:val="Strong"/>
          <w:rFonts w:cs="Calibri"/>
          <w:b w:val="0"/>
        </w:rPr>
      </w:pPr>
      <w:r w:rsidRPr="009A3098">
        <w:rPr>
          <w:rFonts w:cs="Calibri"/>
          <w:bCs/>
        </w:rPr>
        <w:t xml:space="preserve">Tariff Management System (FAREMATE)                      </w:t>
      </w:r>
      <w:r w:rsidRPr="009A3098">
        <w:rPr>
          <w:rFonts w:cs="Calibri"/>
          <w:bCs/>
        </w:rPr>
        <w:tab/>
      </w:r>
      <w:r w:rsidRPr="009A3098">
        <w:rPr>
          <w:rFonts w:cs="Calibri"/>
          <w:bCs/>
        </w:rPr>
        <w:tab/>
      </w:r>
    </w:p>
    <w:p w14:paraId="4AB13495" w14:textId="77777777" w:rsidR="006D22C6" w:rsidRPr="009A3098" w:rsidRDefault="006D22C6" w:rsidP="009A3098">
      <w:pPr>
        <w:pStyle w:val="NoSpacing"/>
        <w:numPr>
          <w:ilvl w:val="0"/>
          <w:numId w:val="36"/>
        </w:numPr>
        <w:jc w:val="both"/>
        <w:rPr>
          <w:rStyle w:val="Strong"/>
          <w:rFonts w:cs="Calibri"/>
          <w:b w:val="0"/>
        </w:rPr>
      </w:pPr>
      <w:r w:rsidRPr="009A3098">
        <w:rPr>
          <w:rFonts w:cs="Calibri"/>
          <w:bCs/>
        </w:rPr>
        <w:t>http://</w:t>
      </w:r>
      <w:hyperlink r:id="rId10" w:history="1">
        <w:r w:rsidRPr="009A3098">
          <w:rPr>
            <w:rStyle w:val="Hyperlink"/>
            <w:rFonts w:cs="Calibri"/>
            <w:bCs/>
          </w:rPr>
          <w:t>www.ConsolidatorShopper.com</w:t>
        </w:r>
      </w:hyperlink>
      <w:r w:rsidRPr="009A3098">
        <w:rPr>
          <w:rFonts w:cs="Calibri"/>
          <w:bCs/>
        </w:rPr>
        <w:tab/>
      </w:r>
      <w:r w:rsidRPr="009A3098">
        <w:rPr>
          <w:rFonts w:cs="Calibri"/>
          <w:bCs/>
        </w:rPr>
        <w:tab/>
      </w:r>
      <w:r w:rsidRPr="009A3098">
        <w:rPr>
          <w:rFonts w:cs="Calibri"/>
          <w:bCs/>
        </w:rPr>
        <w:tab/>
        <w:t xml:space="preserve"> </w:t>
      </w:r>
      <w:r w:rsidRPr="009A3098">
        <w:rPr>
          <w:rFonts w:cs="Calibri"/>
          <w:bCs/>
        </w:rPr>
        <w:tab/>
      </w:r>
    </w:p>
    <w:p w14:paraId="7A0B7B2D" w14:textId="35F79F31" w:rsidR="00303DC0" w:rsidRPr="009A3098" w:rsidRDefault="006D22C6" w:rsidP="009A3098">
      <w:pPr>
        <w:pStyle w:val="NoSpacing"/>
        <w:numPr>
          <w:ilvl w:val="0"/>
          <w:numId w:val="36"/>
        </w:numPr>
        <w:jc w:val="both"/>
        <w:rPr>
          <w:rFonts w:cs="Calibri"/>
        </w:rPr>
      </w:pPr>
      <w:r w:rsidRPr="009A3098">
        <w:rPr>
          <w:rStyle w:val="Strong"/>
          <w:rFonts w:cs="Calibri"/>
        </w:rPr>
        <w:t xml:space="preserve">Airline Reservation System   </w:t>
      </w:r>
    </w:p>
    <w:p w14:paraId="3E8CA7AE" w14:textId="77777777" w:rsidR="00E67808" w:rsidRPr="009A3098" w:rsidRDefault="00E67808" w:rsidP="009A3098">
      <w:pPr>
        <w:pStyle w:val="NoSpacing"/>
        <w:jc w:val="both"/>
        <w:rPr>
          <w:rFonts w:cs="Calibri"/>
        </w:rPr>
      </w:pPr>
    </w:p>
    <w:p w14:paraId="5E8308CF" w14:textId="4F99D792" w:rsidR="00DC03D8" w:rsidRPr="009A3098" w:rsidRDefault="00ED18B6" w:rsidP="009A3098">
      <w:pPr>
        <w:pStyle w:val="Title"/>
        <w:pBdr>
          <w:bottom w:val="single" w:sz="12" w:space="1" w:color="auto"/>
        </w:pBdr>
        <w:jc w:val="both"/>
        <w:rPr>
          <w:rFonts w:ascii="Calibri" w:hAnsi="Calibri" w:cs="Calibri"/>
          <w:caps/>
          <w:smallCaps w:val="0"/>
          <w:sz w:val="22"/>
          <w:szCs w:val="22"/>
        </w:rPr>
      </w:pPr>
      <w:r w:rsidRPr="009A3098">
        <w:rPr>
          <w:rFonts w:ascii="Calibri" w:hAnsi="Calibri" w:cs="Calibri"/>
          <w:smallCaps w:val="0"/>
          <w:sz w:val="22"/>
          <w:szCs w:val="22"/>
        </w:rPr>
        <w:t>EDUCATION</w:t>
      </w:r>
      <w:r w:rsidR="00D96F56" w:rsidRPr="009A3098">
        <w:rPr>
          <w:rFonts w:ascii="Calibri" w:hAnsi="Calibri" w:cs="Calibri"/>
          <w:smallCaps w:val="0"/>
          <w:sz w:val="22"/>
          <w:szCs w:val="22"/>
        </w:rPr>
        <w:t>:</w:t>
      </w:r>
    </w:p>
    <w:p w14:paraId="63F5D306" w14:textId="77777777" w:rsidR="00DC03D8" w:rsidRPr="009A3098" w:rsidRDefault="00DC03D8" w:rsidP="009A3098">
      <w:pPr>
        <w:pStyle w:val="NoSpacing"/>
        <w:jc w:val="both"/>
        <w:rPr>
          <w:rFonts w:cs="Calibri"/>
        </w:rPr>
      </w:pPr>
    </w:p>
    <w:p w14:paraId="6F91DB26" w14:textId="0696DA85" w:rsidR="00C427C6" w:rsidRPr="009A3098" w:rsidRDefault="00C427C6" w:rsidP="009A3098">
      <w:pPr>
        <w:pStyle w:val="NoSpacing"/>
        <w:numPr>
          <w:ilvl w:val="0"/>
          <w:numId w:val="35"/>
        </w:numPr>
        <w:jc w:val="both"/>
        <w:rPr>
          <w:rFonts w:cs="Calibri"/>
        </w:rPr>
      </w:pPr>
      <w:r w:rsidRPr="009A3098">
        <w:rPr>
          <w:rFonts w:cs="Calibri"/>
        </w:rPr>
        <w:t>Master of Computer Applications (Osmania University)</w:t>
      </w:r>
      <w:r w:rsidR="00BB53DD">
        <w:rPr>
          <w:rFonts w:cs="Calibri"/>
        </w:rPr>
        <w:t xml:space="preserve"> - 1997</w:t>
      </w:r>
    </w:p>
    <w:p w14:paraId="4991297B" w14:textId="7AFD3D1C" w:rsidR="00C427C6" w:rsidRPr="009A3098" w:rsidRDefault="00C427C6" w:rsidP="009A3098">
      <w:pPr>
        <w:pStyle w:val="NoSpacing"/>
        <w:numPr>
          <w:ilvl w:val="0"/>
          <w:numId w:val="35"/>
        </w:numPr>
        <w:jc w:val="both"/>
        <w:rPr>
          <w:rFonts w:cs="Calibri"/>
        </w:rPr>
      </w:pPr>
      <w:r w:rsidRPr="009A3098">
        <w:rPr>
          <w:rFonts w:cs="Calibri"/>
        </w:rPr>
        <w:t>Bachelor of Science (Osmania University)</w:t>
      </w:r>
      <w:r w:rsidR="00BB53DD">
        <w:rPr>
          <w:rFonts w:cs="Calibri"/>
        </w:rPr>
        <w:t xml:space="preserve"> - 1994</w:t>
      </w:r>
    </w:p>
    <w:p w14:paraId="1CE7E7A1" w14:textId="7CEB726E" w:rsidR="00ED18B6" w:rsidRPr="009A3098" w:rsidRDefault="00ED18B6" w:rsidP="009A3098">
      <w:pPr>
        <w:pStyle w:val="NoSpacing"/>
        <w:ind w:left="720"/>
        <w:jc w:val="both"/>
        <w:rPr>
          <w:rFonts w:cs="Calibri"/>
        </w:rPr>
      </w:pPr>
    </w:p>
    <w:sectPr w:rsidR="00ED18B6" w:rsidRPr="009A3098" w:rsidSect="005D08F9">
      <w:headerReference w:type="default" r:id="rId11"/>
      <w:headerReference w:type="first" r:id="rId12"/>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7D324" w14:textId="77777777" w:rsidR="000F04C0" w:rsidRDefault="000F04C0">
      <w:r>
        <w:separator/>
      </w:r>
    </w:p>
  </w:endnote>
  <w:endnote w:type="continuationSeparator" w:id="0">
    <w:p w14:paraId="2F7FA2B6" w14:textId="77777777" w:rsidR="000F04C0" w:rsidRDefault="000F0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EFC78" w14:textId="77777777" w:rsidR="000F04C0" w:rsidRDefault="000F04C0">
      <w:r>
        <w:separator/>
      </w:r>
    </w:p>
  </w:footnote>
  <w:footnote w:type="continuationSeparator" w:id="0">
    <w:p w14:paraId="477386C9" w14:textId="77777777" w:rsidR="000F04C0" w:rsidRDefault="000F0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72C06BFE" w:rsidR="00BF14B3" w:rsidRPr="00385C36" w:rsidRDefault="00BF14B3" w:rsidP="00D241AA">
    <w:pPr>
      <w:pStyle w:val="NoSpacing"/>
      <w:rPr>
        <w:lang w:val="en-IN"/>
      </w:rPr>
    </w:pPr>
    <w:r w:rsidRPr="00EA39C5">
      <w:rPr>
        <w:b/>
        <w:bCs/>
      </w:rPr>
      <w:t>Candidate Location:</w:t>
    </w:r>
    <w:r w:rsidR="00EC3F6D" w:rsidRPr="00654952">
      <w:t xml:space="preserve"> </w:t>
    </w:r>
    <w:r w:rsidR="0054464D" w:rsidRPr="0054464D">
      <w:t>Irvine</w:t>
    </w:r>
    <w:r w:rsidR="0054464D">
      <w:t>, CA</w:t>
    </w:r>
  </w:p>
  <w:p w14:paraId="2E67215A" w14:textId="1C463249" w:rsidR="00796E5B" w:rsidRDefault="00BF14B3" w:rsidP="00D241AA">
    <w:pPr>
      <w:pStyle w:val="NoSpacing"/>
    </w:pPr>
    <w:r w:rsidRPr="00654952">
      <w:rPr>
        <w:b/>
        <w:bCs/>
      </w:rPr>
      <w:t>Candidate E-mail ID:</w:t>
    </w:r>
    <w:r w:rsidR="00A552E3">
      <w:t xml:space="preserve"> </w:t>
    </w:r>
    <w:hyperlink r:id="rId1" w:history="1">
      <w:r w:rsidR="00257953" w:rsidRPr="0004237D">
        <w:rPr>
          <w:rStyle w:val="Hyperlink"/>
        </w:rPr>
        <w:t>reddy200@gmail.com</w:t>
      </w:r>
    </w:hyperlink>
    <w:r w:rsidR="00257953">
      <w:t xml:space="preserve"> </w:t>
    </w:r>
  </w:p>
  <w:p w14:paraId="639D8B28" w14:textId="09D57CD6" w:rsidR="00BF14B3" w:rsidRPr="0053391A" w:rsidRDefault="00BF14B3" w:rsidP="00D241AA">
    <w:pPr>
      <w:pStyle w:val="NoSpacing"/>
    </w:pPr>
    <w:r w:rsidRPr="00EA39C5">
      <w:rPr>
        <w:b/>
        <w:bCs/>
      </w:rPr>
      <w:t>Contact Number:</w:t>
    </w:r>
    <w:r w:rsidR="004C7072" w:rsidRPr="00654952">
      <w:t xml:space="preserve"> </w:t>
    </w:r>
    <w:r w:rsidR="004E2570" w:rsidRPr="004E2570">
      <w:t>714-926-6735</w:t>
    </w:r>
  </w:p>
  <w:p w14:paraId="6360024A" w14:textId="77777777" w:rsidR="00AD5567" w:rsidRDefault="00AD5567" w:rsidP="00AD5567">
    <w:pPr>
      <w:pStyle w:val="Header"/>
      <w:rPr>
        <w:rFonts w:asciiTheme="minorHAnsi" w:hAnsiTheme="minorHAnsi" w:cstheme="minorHAnsi"/>
        <w:b/>
        <w:sz w:val="10"/>
        <w:szCs w:val="28"/>
      </w:rPr>
    </w:pPr>
  </w:p>
  <w:p w14:paraId="61B10C64" w14:textId="1CFF9390" w:rsidR="00527EF5" w:rsidRPr="00105EF1" w:rsidRDefault="002367C8" w:rsidP="005C26B1">
    <w:pPr>
      <w:pStyle w:val="Header"/>
      <w:jc w:val="center"/>
      <w:rPr>
        <w:rFonts w:asciiTheme="minorHAnsi" w:hAnsiTheme="minorHAnsi" w:cstheme="minorHAnsi"/>
        <w:b/>
        <w:sz w:val="32"/>
        <w:szCs w:val="32"/>
      </w:rPr>
    </w:pPr>
    <w:r w:rsidRPr="002367C8">
      <w:rPr>
        <w:rFonts w:asciiTheme="minorHAnsi" w:hAnsiTheme="minorHAnsi" w:cstheme="minorHAnsi"/>
        <w:b/>
        <w:sz w:val="32"/>
        <w:szCs w:val="32"/>
      </w:rPr>
      <w:t>Devender Reddy</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39C1A7B"/>
    <w:multiLevelType w:val="hybridMultilevel"/>
    <w:tmpl w:val="37D08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5768C9"/>
    <w:multiLevelType w:val="hybridMultilevel"/>
    <w:tmpl w:val="844A8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3D312D"/>
    <w:multiLevelType w:val="hybridMultilevel"/>
    <w:tmpl w:val="9D86C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8F4A1E"/>
    <w:multiLevelType w:val="hybridMultilevel"/>
    <w:tmpl w:val="60A4E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9F472F"/>
    <w:multiLevelType w:val="hybridMultilevel"/>
    <w:tmpl w:val="12AED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BF41864"/>
    <w:multiLevelType w:val="hybridMultilevel"/>
    <w:tmpl w:val="F17CB8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544A62"/>
    <w:multiLevelType w:val="hybridMultilevel"/>
    <w:tmpl w:val="A9549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0247AC"/>
    <w:multiLevelType w:val="hybridMultilevel"/>
    <w:tmpl w:val="CB2CE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0B09D9"/>
    <w:multiLevelType w:val="hybridMultilevel"/>
    <w:tmpl w:val="F52C3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D10D71"/>
    <w:multiLevelType w:val="hybridMultilevel"/>
    <w:tmpl w:val="D9C4C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5B4453"/>
    <w:multiLevelType w:val="hybridMultilevel"/>
    <w:tmpl w:val="E0EC49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43C0F3D"/>
    <w:multiLevelType w:val="hybridMultilevel"/>
    <w:tmpl w:val="959A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B136555"/>
    <w:multiLevelType w:val="hybridMultilevel"/>
    <w:tmpl w:val="610A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BF7237"/>
    <w:multiLevelType w:val="hybridMultilevel"/>
    <w:tmpl w:val="E690C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894CDA"/>
    <w:multiLevelType w:val="hybridMultilevel"/>
    <w:tmpl w:val="2CE49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4E2C81"/>
    <w:multiLevelType w:val="hybridMultilevel"/>
    <w:tmpl w:val="02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54F0916"/>
    <w:multiLevelType w:val="hybridMultilevel"/>
    <w:tmpl w:val="61F08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80F108A"/>
    <w:multiLevelType w:val="hybridMultilevel"/>
    <w:tmpl w:val="6E68269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3AD0D33"/>
    <w:multiLevelType w:val="hybridMultilevel"/>
    <w:tmpl w:val="FF2CF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202FF8"/>
    <w:multiLevelType w:val="hybridMultilevel"/>
    <w:tmpl w:val="F60E0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35"/>
  </w:num>
  <w:num w:numId="3" w16cid:durableId="2065760350">
    <w:abstractNumId w:val="36"/>
  </w:num>
  <w:num w:numId="4" w16cid:durableId="1466660314">
    <w:abstractNumId w:val="32"/>
  </w:num>
  <w:num w:numId="5" w16cid:durableId="1115716328">
    <w:abstractNumId w:val="25"/>
  </w:num>
  <w:num w:numId="6" w16cid:durableId="1082140285">
    <w:abstractNumId w:val="10"/>
  </w:num>
  <w:num w:numId="7" w16cid:durableId="1078557572">
    <w:abstractNumId w:val="37"/>
  </w:num>
  <w:num w:numId="8" w16cid:durableId="424230876">
    <w:abstractNumId w:val="42"/>
  </w:num>
  <w:num w:numId="9" w16cid:durableId="1798447915">
    <w:abstractNumId w:val="22"/>
  </w:num>
  <w:num w:numId="10" w16cid:durableId="496380996">
    <w:abstractNumId w:val="41"/>
  </w:num>
  <w:num w:numId="11" w16cid:durableId="126817913">
    <w:abstractNumId w:val="33"/>
  </w:num>
  <w:num w:numId="12" w16cid:durableId="1203057793">
    <w:abstractNumId w:val="24"/>
  </w:num>
  <w:num w:numId="13" w16cid:durableId="301692902">
    <w:abstractNumId w:val="19"/>
  </w:num>
  <w:num w:numId="14" w16cid:durableId="1622225688">
    <w:abstractNumId w:val="39"/>
  </w:num>
  <w:num w:numId="15" w16cid:durableId="116609236">
    <w:abstractNumId w:val="17"/>
  </w:num>
  <w:num w:numId="16" w16cid:durableId="672951172">
    <w:abstractNumId w:val="34"/>
  </w:num>
  <w:num w:numId="17" w16cid:durableId="438335804">
    <w:abstractNumId w:val="16"/>
  </w:num>
  <w:num w:numId="18" w16cid:durableId="533202459">
    <w:abstractNumId w:val="38"/>
  </w:num>
  <w:num w:numId="19" w16cid:durableId="276253429">
    <w:abstractNumId w:val="31"/>
  </w:num>
  <w:num w:numId="20" w16cid:durableId="2004503747">
    <w:abstractNumId w:val="12"/>
  </w:num>
  <w:num w:numId="21" w16cid:durableId="405306248">
    <w:abstractNumId w:val="14"/>
  </w:num>
  <w:num w:numId="22" w16cid:durableId="1675643540">
    <w:abstractNumId w:val="29"/>
  </w:num>
  <w:num w:numId="23" w16cid:durableId="806630797">
    <w:abstractNumId w:val="21"/>
  </w:num>
  <w:num w:numId="24" w16cid:durableId="1562868802">
    <w:abstractNumId w:val="28"/>
  </w:num>
  <w:num w:numId="25" w16cid:durableId="925308013">
    <w:abstractNumId w:val="26"/>
  </w:num>
  <w:num w:numId="26" w16cid:durableId="1626504848">
    <w:abstractNumId w:val="23"/>
  </w:num>
  <w:num w:numId="27" w16cid:durableId="389808421">
    <w:abstractNumId w:val="15"/>
  </w:num>
  <w:num w:numId="28" w16cid:durableId="612905441">
    <w:abstractNumId w:val="27"/>
  </w:num>
  <w:num w:numId="29" w16cid:durableId="2075466136">
    <w:abstractNumId w:val="9"/>
  </w:num>
  <w:num w:numId="30" w16cid:durableId="712197805">
    <w:abstractNumId w:val="18"/>
  </w:num>
  <w:num w:numId="31" w16cid:durableId="2021615843">
    <w:abstractNumId w:val="20"/>
  </w:num>
  <w:num w:numId="32" w16cid:durableId="2141216859">
    <w:abstractNumId w:val="30"/>
  </w:num>
  <w:num w:numId="33" w16cid:durableId="1227304628">
    <w:abstractNumId w:val="40"/>
  </w:num>
  <w:num w:numId="34" w16cid:durableId="781802685">
    <w:abstractNumId w:val="11"/>
  </w:num>
  <w:num w:numId="35" w16cid:durableId="661469725">
    <w:abstractNumId w:val="13"/>
  </w:num>
  <w:num w:numId="36" w16cid:durableId="1927348550">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6957"/>
    <w:rsid w:val="00017698"/>
    <w:rsid w:val="00020B14"/>
    <w:rsid w:val="00020EFD"/>
    <w:rsid w:val="0002165E"/>
    <w:rsid w:val="000248C5"/>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3B72"/>
    <w:rsid w:val="0007787C"/>
    <w:rsid w:val="000825E7"/>
    <w:rsid w:val="00083644"/>
    <w:rsid w:val="0008376A"/>
    <w:rsid w:val="0008587E"/>
    <w:rsid w:val="000868D9"/>
    <w:rsid w:val="00092DA2"/>
    <w:rsid w:val="00093B00"/>
    <w:rsid w:val="00094005"/>
    <w:rsid w:val="00094625"/>
    <w:rsid w:val="0009578A"/>
    <w:rsid w:val="000A166D"/>
    <w:rsid w:val="000A39DF"/>
    <w:rsid w:val="000A3EA1"/>
    <w:rsid w:val="000A41A8"/>
    <w:rsid w:val="000A4644"/>
    <w:rsid w:val="000B1874"/>
    <w:rsid w:val="000B19AF"/>
    <w:rsid w:val="000B3E9B"/>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04C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5CF4"/>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7C8"/>
    <w:rsid w:val="00236BF5"/>
    <w:rsid w:val="002432CA"/>
    <w:rsid w:val="002435B5"/>
    <w:rsid w:val="002438E9"/>
    <w:rsid w:val="002456FB"/>
    <w:rsid w:val="002457BF"/>
    <w:rsid w:val="00245AEF"/>
    <w:rsid w:val="00247A42"/>
    <w:rsid w:val="002523CB"/>
    <w:rsid w:val="00254034"/>
    <w:rsid w:val="00257953"/>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1C5F"/>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D7F80"/>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3DC0"/>
    <w:rsid w:val="00306522"/>
    <w:rsid w:val="00306793"/>
    <w:rsid w:val="00307454"/>
    <w:rsid w:val="00311938"/>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304"/>
    <w:rsid w:val="00385C36"/>
    <w:rsid w:val="003871A5"/>
    <w:rsid w:val="00391977"/>
    <w:rsid w:val="00395493"/>
    <w:rsid w:val="00396F7A"/>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3F63CF"/>
    <w:rsid w:val="00400457"/>
    <w:rsid w:val="00400E1C"/>
    <w:rsid w:val="00405749"/>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87B97"/>
    <w:rsid w:val="00492149"/>
    <w:rsid w:val="00492B5C"/>
    <w:rsid w:val="00497E32"/>
    <w:rsid w:val="004A3855"/>
    <w:rsid w:val="004A520C"/>
    <w:rsid w:val="004A5DE2"/>
    <w:rsid w:val="004A7ED8"/>
    <w:rsid w:val="004B4A32"/>
    <w:rsid w:val="004C24AD"/>
    <w:rsid w:val="004C2E59"/>
    <w:rsid w:val="004C3267"/>
    <w:rsid w:val="004C3997"/>
    <w:rsid w:val="004C3EE4"/>
    <w:rsid w:val="004C410B"/>
    <w:rsid w:val="004C61CC"/>
    <w:rsid w:val="004C7072"/>
    <w:rsid w:val="004C7344"/>
    <w:rsid w:val="004D0C87"/>
    <w:rsid w:val="004D224E"/>
    <w:rsid w:val="004D3B68"/>
    <w:rsid w:val="004D4620"/>
    <w:rsid w:val="004D5DE7"/>
    <w:rsid w:val="004E176A"/>
    <w:rsid w:val="004E2570"/>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40D9"/>
    <w:rsid w:val="0054464D"/>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08F9"/>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059F"/>
    <w:rsid w:val="00633054"/>
    <w:rsid w:val="0063543B"/>
    <w:rsid w:val="00636C52"/>
    <w:rsid w:val="00636D04"/>
    <w:rsid w:val="0063792F"/>
    <w:rsid w:val="006414C5"/>
    <w:rsid w:val="0064372A"/>
    <w:rsid w:val="00643C9A"/>
    <w:rsid w:val="0064412E"/>
    <w:rsid w:val="00645787"/>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2C6"/>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93F"/>
    <w:rsid w:val="00732DB4"/>
    <w:rsid w:val="00732E29"/>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808"/>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48DC"/>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098"/>
    <w:rsid w:val="009A37A9"/>
    <w:rsid w:val="009A3D1D"/>
    <w:rsid w:val="009A5223"/>
    <w:rsid w:val="009A5AEF"/>
    <w:rsid w:val="009A6170"/>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0E49"/>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4D4E"/>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2B64"/>
    <w:rsid w:val="00B948A6"/>
    <w:rsid w:val="00B969C7"/>
    <w:rsid w:val="00B97805"/>
    <w:rsid w:val="00BA2960"/>
    <w:rsid w:val="00BA3745"/>
    <w:rsid w:val="00BA5C25"/>
    <w:rsid w:val="00BB1589"/>
    <w:rsid w:val="00BB23CF"/>
    <w:rsid w:val="00BB3B89"/>
    <w:rsid w:val="00BB4669"/>
    <w:rsid w:val="00BB53DD"/>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7C6"/>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07CCB"/>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1189"/>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iteXPr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ConsolidatorShopper.com" TargetMode="External"/><Relationship Id="rId4" Type="http://schemas.openxmlformats.org/officeDocument/2006/relationships/settings" Target="settings.xml"/><Relationship Id="rId9" Type="http://schemas.openxmlformats.org/officeDocument/2006/relationships/hyperlink" Target="http://www.edatatrace.com"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reddy2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2024-01-30T16:04:00Z</dcterms:created>
  <dcterms:modified xsi:type="dcterms:W3CDTF">2024-01-30T16:04:00Z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