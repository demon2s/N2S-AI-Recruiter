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1D9A3" w14:textId="0387F33F" w:rsidR="006D1112" w:rsidRPr="003E2A40" w:rsidRDefault="003E2A40" w:rsidP="003E2A40">
      <w:pPr>
        <w:pStyle w:val="Caption"/>
        <w:rPr>
          <w:rFonts w:ascii="Times New Roman" w:hAnsi="Times New Roman"/>
          <w:b w:val="0"/>
          <w:bCs/>
          <w:i w:val="0"/>
          <w:sz w:val="36"/>
          <w:szCs w:val="36"/>
        </w:rPr>
      </w:pPr>
      <w:r w:rsidRPr="003E2A40">
        <w:rPr>
          <w:rFonts w:ascii="Times New Roman" w:hAnsi="Times New Roman"/>
          <w:i w:val="0"/>
          <w:sz w:val="36"/>
          <w:szCs w:val="36"/>
        </w:rPr>
        <w:t xml:space="preserve">LUJIE </w:t>
      </w:r>
      <w:r>
        <w:rPr>
          <w:rFonts w:ascii="Times New Roman" w:hAnsi="Times New Roman"/>
          <w:i w:val="0"/>
          <w:sz w:val="36"/>
          <w:szCs w:val="36"/>
        </w:rPr>
        <w:t>(</w:t>
      </w:r>
      <w:r w:rsidRPr="006D1112">
        <w:rPr>
          <w:rFonts w:ascii="Times New Roman" w:hAnsi="Times New Roman"/>
          <w:i w:val="0"/>
          <w:sz w:val="36"/>
          <w:szCs w:val="36"/>
        </w:rPr>
        <w:t>LAURA</w:t>
      </w:r>
      <w:r>
        <w:rPr>
          <w:rFonts w:ascii="Times New Roman" w:hAnsi="Times New Roman"/>
          <w:i w:val="0"/>
          <w:sz w:val="36"/>
          <w:szCs w:val="36"/>
        </w:rPr>
        <w:t>)</w:t>
      </w:r>
      <w:r w:rsidRPr="006D1112">
        <w:rPr>
          <w:rFonts w:ascii="Times New Roman" w:hAnsi="Times New Roman"/>
          <w:i w:val="0"/>
          <w:sz w:val="36"/>
          <w:szCs w:val="36"/>
        </w:rPr>
        <w:t xml:space="preserve"> WANG</w:t>
      </w:r>
    </w:p>
    <w:p w14:paraId="72C2177B" w14:textId="77777777" w:rsidR="006D1112" w:rsidRPr="003E2A40" w:rsidRDefault="00BF4660" w:rsidP="003E2A40">
      <w:pPr>
        <w:pStyle w:val="Caption"/>
        <w:rPr>
          <w:rFonts w:ascii="Times New Roman" w:hAnsi="Times New Roman"/>
          <w:b w:val="0"/>
          <w:bCs/>
          <w:i w:val="0"/>
          <w:sz w:val="24"/>
        </w:rPr>
      </w:pPr>
      <w:r w:rsidRPr="003E2A40">
        <w:rPr>
          <w:rFonts w:ascii="Times New Roman" w:hAnsi="Times New Roman"/>
          <w:b w:val="0"/>
          <w:bCs/>
          <w:i w:val="0"/>
          <w:sz w:val="24"/>
        </w:rPr>
        <w:t xml:space="preserve">Phone: </w:t>
      </w:r>
      <w:r w:rsidR="00B578FC" w:rsidRPr="003E2A40">
        <w:rPr>
          <w:rFonts w:ascii="Times New Roman" w:hAnsi="Times New Roman"/>
          <w:b w:val="0"/>
          <w:bCs/>
          <w:i w:val="0"/>
          <w:sz w:val="24"/>
        </w:rPr>
        <w:t>202-706-3590</w:t>
      </w:r>
    </w:p>
    <w:p w14:paraId="1EDFC433" w14:textId="77777777" w:rsidR="003E2A40" w:rsidRDefault="00B578FC" w:rsidP="003E2A40">
      <w:pPr>
        <w:pStyle w:val="Caption"/>
        <w:rPr>
          <w:rStyle w:val="Heading1Char"/>
          <w:rFonts w:ascii="Times New Roman" w:hAnsi="Times New Roman"/>
          <w:b/>
          <w:bCs w:val="0"/>
          <w:i w:val="0"/>
          <w:sz w:val="24"/>
          <w:lang w:eastAsia="zh-CN"/>
        </w:rPr>
      </w:pPr>
      <w:r w:rsidRPr="003E2A40">
        <w:rPr>
          <w:rFonts w:ascii="Times New Roman" w:hAnsi="Times New Roman"/>
          <w:b w:val="0"/>
          <w:bCs/>
          <w:i w:val="0"/>
          <w:sz w:val="24"/>
        </w:rPr>
        <w:t>Email:</w:t>
      </w:r>
      <w:r w:rsidR="006D1112" w:rsidRPr="003E2A40">
        <w:rPr>
          <w:rStyle w:val="Heading1Char"/>
          <w:rFonts w:ascii="Times New Roman" w:hAnsi="Times New Roman"/>
          <w:b/>
          <w:bCs w:val="0"/>
          <w:i w:val="0"/>
          <w:sz w:val="24"/>
        </w:rPr>
        <w:t xml:space="preserve"> </w:t>
      </w:r>
      <w:hyperlink r:id="rId8" w:history="1">
        <w:r w:rsidR="006D1112" w:rsidRPr="003E2A40">
          <w:rPr>
            <w:rStyle w:val="Hyperlink"/>
            <w:rFonts w:ascii="Times New Roman" w:hAnsi="Times New Roman"/>
            <w:b w:val="0"/>
            <w:bCs/>
            <w:i w:val="0"/>
            <w:sz w:val="24"/>
            <w:lang w:eastAsia="zh-CN"/>
          </w:rPr>
          <w:t>laurawang027</w:t>
        </w:r>
        <w:r w:rsidR="006D1112" w:rsidRPr="003E2A40">
          <w:rPr>
            <w:rStyle w:val="Hyperlink"/>
            <w:rFonts w:ascii="Times New Roman" w:hAnsi="Times New Roman"/>
            <w:b w:val="0"/>
            <w:bCs/>
            <w:i w:val="0"/>
            <w:sz w:val="24"/>
          </w:rPr>
          <w:t>@gmail.com</w:t>
        </w:r>
      </w:hyperlink>
    </w:p>
    <w:p w14:paraId="389DC829" w14:textId="3170EFBF" w:rsidR="003E2A40" w:rsidRPr="003E2A40" w:rsidRDefault="003E2A40" w:rsidP="003E2A40">
      <w:pPr>
        <w:jc w:val="center"/>
        <w:rPr>
          <w:lang w:eastAsia="zh-CN"/>
        </w:rPr>
      </w:pPr>
      <w:r w:rsidRPr="003E2A40">
        <w:rPr>
          <w:lang w:eastAsia="zh-CN"/>
        </w:rPr>
        <w:t>Auburn Hills, MI</w:t>
      </w:r>
    </w:p>
    <w:p w14:paraId="42181978" w14:textId="0B27A05F" w:rsidR="003E2A40" w:rsidRPr="003E2A40" w:rsidRDefault="003E2A40" w:rsidP="003E2A40">
      <w:pPr>
        <w:jc w:val="center"/>
        <w:rPr>
          <w:lang w:eastAsia="zh-CN"/>
        </w:rPr>
      </w:pPr>
      <w:hyperlink r:id="rId9" w:history="1">
        <w:r w:rsidRPr="009007A5">
          <w:rPr>
            <w:rStyle w:val="Hyperlink"/>
            <w:lang w:eastAsia="zh-CN"/>
          </w:rPr>
          <w:t>https://www.linkedin.com/in/laura-wang-7578b8132/</w:t>
        </w:r>
      </w:hyperlink>
    </w:p>
    <w:p w14:paraId="2DB859EA" w14:textId="09769932" w:rsidR="006D1112" w:rsidRPr="006D1112" w:rsidRDefault="003E2A40" w:rsidP="003E2A40">
      <w:pPr>
        <w:pStyle w:val="Caption"/>
        <w:jc w:val="both"/>
        <w:rPr>
          <w:rStyle w:val="Heading1Char"/>
          <w:rFonts w:ascii="Times New Roman" w:hAnsi="Times New Roman"/>
          <w:b/>
          <w:bCs w:val="0"/>
          <w:i w:val="0"/>
          <w:sz w:val="24"/>
          <w:lang w:eastAsia="zh-CN"/>
        </w:rPr>
      </w:pPr>
      <w:r>
        <w:rPr>
          <w:rStyle w:val="Heading1Char"/>
          <w:rFonts w:ascii="Times New Roman" w:hAnsi="Times New Roman"/>
          <w:b/>
          <w:bCs w:val="0"/>
          <w:i w:val="0"/>
          <w:sz w:val="24"/>
          <w:lang w:eastAsia="zh-CN"/>
        </w:rPr>
        <w:pict w14:anchorId="25DFBD47">
          <v:rect id="_x0000_i1026" style="width:0;height:1.5pt" o:hralign="center" o:hrstd="t" o:hr="t" fillcolor="#a0a0a0" stroked="f"/>
        </w:pict>
      </w:r>
    </w:p>
    <w:p w14:paraId="2B0640E9" w14:textId="0182863B" w:rsidR="006D1112" w:rsidRPr="006D1112" w:rsidRDefault="006D1112" w:rsidP="003E2A40">
      <w:pPr>
        <w:jc w:val="both"/>
        <w:rPr>
          <w:lang w:eastAsia="zh-CN"/>
        </w:rPr>
      </w:pPr>
    </w:p>
    <w:p w14:paraId="507B3C5C" w14:textId="0942DE68" w:rsidR="001202E5" w:rsidRPr="006D1112" w:rsidRDefault="0032004E" w:rsidP="003E2A40">
      <w:pPr>
        <w:widowControl w:val="0"/>
        <w:autoSpaceDE w:val="0"/>
        <w:autoSpaceDN w:val="0"/>
        <w:adjustRightInd w:val="0"/>
        <w:jc w:val="both"/>
        <w:rPr>
          <w:b/>
          <w:bCs/>
          <w:caps/>
          <w:u w:val="single"/>
          <w:lang w:bidi="hi-IN"/>
        </w:rPr>
      </w:pPr>
      <w:r w:rsidRPr="006D1112">
        <w:rPr>
          <w:b/>
          <w:bCs/>
          <w:caps/>
          <w:u w:val="single"/>
          <w:lang w:bidi="hi-IN"/>
        </w:rPr>
        <w:t>Summar</w:t>
      </w:r>
      <w:r w:rsidR="006D1112" w:rsidRPr="006D1112">
        <w:rPr>
          <w:b/>
          <w:bCs/>
          <w:caps/>
          <w:u w:val="single"/>
          <w:lang w:bidi="hi-IN"/>
        </w:rPr>
        <w:t>Y:</w:t>
      </w:r>
    </w:p>
    <w:p w14:paraId="22D682C9" w14:textId="77777777" w:rsidR="006D1112" w:rsidRPr="006D1112" w:rsidRDefault="006D1112" w:rsidP="003E2A40">
      <w:pPr>
        <w:widowControl w:val="0"/>
        <w:autoSpaceDE w:val="0"/>
        <w:autoSpaceDN w:val="0"/>
        <w:adjustRightInd w:val="0"/>
        <w:jc w:val="both"/>
        <w:rPr>
          <w:b/>
          <w:bCs/>
          <w:caps/>
          <w:lang w:bidi="hi-IN"/>
        </w:rPr>
      </w:pPr>
    </w:p>
    <w:p w14:paraId="574E2308" w14:textId="40B8EB28" w:rsidR="00C37474" w:rsidRPr="006D1112" w:rsidRDefault="00F1394D" w:rsidP="003E2A40">
      <w:pPr>
        <w:numPr>
          <w:ilvl w:val="0"/>
          <w:numId w:val="9"/>
        </w:numPr>
        <w:shd w:val="clear" w:color="auto" w:fill="FFFFFF"/>
        <w:jc w:val="both"/>
        <w:textAlignment w:val="baseline"/>
        <w:rPr>
          <w:rFonts w:eastAsia="Times New Roman"/>
          <w:lang w:eastAsia="zh-CN"/>
        </w:rPr>
      </w:pPr>
      <w:r w:rsidRPr="006D1112">
        <w:rPr>
          <w:shd w:val="clear" w:color="auto" w:fill="FFFFFF"/>
        </w:rPr>
        <w:t xml:space="preserve">Expertise in managing full life cycle of </w:t>
      </w:r>
      <w:r w:rsidR="000E4CC2" w:rsidRPr="006D1112">
        <w:rPr>
          <w:shd w:val="clear" w:color="auto" w:fill="FFFFFF"/>
        </w:rPr>
        <w:t xml:space="preserve">Big </w:t>
      </w:r>
      <w:r w:rsidRPr="006D1112">
        <w:rPr>
          <w:shd w:val="clear" w:color="auto" w:fill="FFFFFF"/>
        </w:rPr>
        <w:t xml:space="preserve">Data project includes transforming business requirements into </w:t>
      </w:r>
      <w:r w:rsidRPr="006D1112">
        <w:rPr>
          <w:b/>
          <w:shd w:val="clear" w:color="auto" w:fill="FFFFFF"/>
        </w:rPr>
        <w:t>Data Collection, Data Cleaning, Data Preparation, Data Validation, Data Mining</w:t>
      </w:r>
      <w:r w:rsidR="00616D3C" w:rsidRPr="006D1112">
        <w:rPr>
          <w:b/>
          <w:shd w:val="clear" w:color="auto" w:fill="FFFFFF"/>
        </w:rPr>
        <w:t xml:space="preserve"> </w:t>
      </w:r>
      <w:r w:rsidRPr="006D1112">
        <w:rPr>
          <w:b/>
          <w:shd w:val="clear" w:color="auto" w:fill="FFFFFF"/>
        </w:rPr>
        <w:t>and Data Visualization</w:t>
      </w:r>
      <w:r w:rsidRPr="006D1112">
        <w:rPr>
          <w:shd w:val="clear" w:color="auto" w:fill="FFFFFF"/>
        </w:rPr>
        <w:t xml:space="preserve"> from </w:t>
      </w:r>
      <w:r w:rsidRPr="006D1112">
        <w:rPr>
          <w:b/>
          <w:shd w:val="clear" w:color="auto" w:fill="FFFFFF"/>
        </w:rPr>
        <w:t>structured</w:t>
      </w:r>
      <w:r w:rsidR="00513B39" w:rsidRPr="006D1112">
        <w:rPr>
          <w:b/>
          <w:shd w:val="clear" w:color="auto" w:fill="FFFFFF"/>
        </w:rPr>
        <w:t>, semi-structured</w:t>
      </w:r>
      <w:r w:rsidRPr="006D1112">
        <w:rPr>
          <w:b/>
          <w:shd w:val="clear" w:color="auto" w:fill="FFFFFF"/>
        </w:rPr>
        <w:t xml:space="preserve"> </w:t>
      </w:r>
      <w:r w:rsidRPr="006D1112">
        <w:rPr>
          <w:shd w:val="clear" w:color="auto" w:fill="FFFFFF"/>
        </w:rPr>
        <w:t>and</w:t>
      </w:r>
      <w:r w:rsidRPr="006D1112">
        <w:rPr>
          <w:b/>
          <w:shd w:val="clear" w:color="auto" w:fill="FFFFFF"/>
        </w:rPr>
        <w:t xml:space="preserve"> unstructured Data Sources</w:t>
      </w:r>
      <w:r w:rsidR="00F42E03" w:rsidRPr="006D1112">
        <w:rPr>
          <w:b/>
          <w:shd w:val="clear" w:color="auto" w:fill="FFFFFF"/>
        </w:rPr>
        <w:t xml:space="preserve"> </w:t>
      </w:r>
      <w:r w:rsidR="00F42E03" w:rsidRPr="006D1112">
        <w:rPr>
          <w:rFonts w:eastAsia="Times New Roman"/>
          <w:lang w:eastAsia="zh-CN"/>
        </w:rPr>
        <w:t xml:space="preserve">Such as </w:t>
      </w:r>
      <w:r w:rsidR="00F42E03" w:rsidRPr="006D1112">
        <w:rPr>
          <w:rFonts w:eastAsia="Times New Roman"/>
          <w:b/>
          <w:lang w:eastAsia="zh-CN"/>
        </w:rPr>
        <w:t>JSON</w:t>
      </w:r>
      <w:r w:rsidR="00F42E03" w:rsidRPr="006D1112">
        <w:rPr>
          <w:rFonts w:eastAsia="Times New Roman"/>
          <w:lang w:eastAsia="zh-CN"/>
        </w:rPr>
        <w:t xml:space="preserve">, </w:t>
      </w:r>
      <w:r w:rsidR="00F42E03" w:rsidRPr="006D1112">
        <w:rPr>
          <w:rFonts w:eastAsia="Times New Roman"/>
          <w:b/>
          <w:lang w:eastAsia="zh-CN"/>
        </w:rPr>
        <w:t>CSV</w:t>
      </w:r>
      <w:r w:rsidR="00F42E03" w:rsidRPr="006D1112">
        <w:rPr>
          <w:rFonts w:eastAsia="Times New Roman"/>
          <w:lang w:eastAsia="zh-CN"/>
        </w:rPr>
        <w:t xml:space="preserve">, </w:t>
      </w:r>
      <w:r w:rsidR="00F42E03" w:rsidRPr="006D1112">
        <w:rPr>
          <w:rFonts w:eastAsia="Times New Roman"/>
          <w:b/>
          <w:lang w:eastAsia="zh-CN"/>
        </w:rPr>
        <w:t>XML</w:t>
      </w:r>
      <w:r w:rsidR="00F42E03" w:rsidRPr="006D1112">
        <w:rPr>
          <w:rFonts w:eastAsia="Times New Roman"/>
          <w:lang w:eastAsia="zh-CN"/>
        </w:rPr>
        <w:t xml:space="preserve">, </w:t>
      </w:r>
      <w:r w:rsidR="00F42E03" w:rsidRPr="006D1112">
        <w:rPr>
          <w:rFonts w:eastAsia="Times New Roman"/>
          <w:b/>
          <w:lang w:eastAsia="zh-CN"/>
        </w:rPr>
        <w:t>Parquet</w:t>
      </w:r>
      <w:r w:rsidR="004372CC" w:rsidRPr="006D1112">
        <w:rPr>
          <w:rFonts w:eastAsia="Times New Roman"/>
          <w:lang w:eastAsia="zh-CN"/>
        </w:rPr>
        <w:t xml:space="preserve"> etc.</w:t>
      </w:r>
    </w:p>
    <w:p w14:paraId="29A0413F" w14:textId="662A356D" w:rsidR="00971026" w:rsidRPr="006D1112" w:rsidRDefault="00971026" w:rsidP="003E2A40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D1112">
        <w:rPr>
          <w:rFonts w:ascii="Times New Roman" w:hAnsi="Times New Roman"/>
          <w:sz w:val="24"/>
          <w:szCs w:val="24"/>
        </w:rPr>
        <w:t xml:space="preserve">Hands on experience in Spark on </w:t>
      </w:r>
      <w:proofErr w:type="spellStart"/>
      <w:r w:rsidRPr="006D1112">
        <w:rPr>
          <w:rFonts w:ascii="Times New Roman" w:hAnsi="Times New Roman"/>
          <w:b/>
          <w:sz w:val="24"/>
          <w:szCs w:val="24"/>
        </w:rPr>
        <w:t>DataBricks</w:t>
      </w:r>
      <w:proofErr w:type="spellEnd"/>
      <w:r w:rsidRPr="006D1112">
        <w:rPr>
          <w:rFonts w:ascii="Times New Roman" w:hAnsi="Times New Roman"/>
          <w:b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 xml:space="preserve">platform, </w:t>
      </w:r>
      <w:proofErr w:type="spellStart"/>
      <w:r w:rsidRPr="006D1112">
        <w:rPr>
          <w:rFonts w:ascii="Times New Roman" w:hAnsi="Times New Roman"/>
          <w:b/>
          <w:sz w:val="24"/>
          <w:szCs w:val="24"/>
        </w:rPr>
        <w:t>SparkMLlib</w:t>
      </w:r>
      <w:proofErr w:type="spellEnd"/>
      <w:r w:rsidRPr="006D1112">
        <w:rPr>
          <w:rFonts w:ascii="Times New Roman" w:hAnsi="Times New Roman"/>
          <w:sz w:val="24"/>
          <w:szCs w:val="24"/>
        </w:rPr>
        <w:t xml:space="preserve">, </w:t>
      </w:r>
      <w:r w:rsidRPr="006D1112">
        <w:rPr>
          <w:rFonts w:ascii="Times New Roman" w:hAnsi="Times New Roman"/>
          <w:b/>
          <w:sz w:val="24"/>
          <w:szCs w:val="24"/>
        </w:rPr>
        <w:t>Spark Streaming</w:t>
      </w:r>
      <w:r w:rsidRPr="006D1112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6D1112">
        <w:rPr>
          <w:rFonts w:ascii="Times New Roman" w:hAnsi="Times New Roman"/>
          <w:b/>
          <w:sz w:val="24"/>
          <w:szCs w:val="24"/>
        </w:rPr>
        <w:t>SparkSQL</w:t>
      </w:r>
      <w:proofErr w:type="spellEnd"/>
      <w:r w:rsidR="0000063D" w:rsidRPr="006D111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="00460968" w:rsidRPr="006D1112">
        <w:rPr>
          <w:rFonts w:ascii="Times New Roman" w:hAnsi="Times New Roman"/>
          <w:b/>
          <w:sz w:val="24"/>
          <w:szCs w:val="24"/>
        </w:rPr>
        <w:t>PySpark</w:t>
      </w:r>
      <w:proofErr w:type="spellEnd"/>
      <w:r w:rsidRPr="006D1112">
        <w:rPr>
          <w:rFonts w:ascii="Times New Roman" w:hAnsi="Times New Roman"/>
          <w:b/>
          <w:sz w:val="24"/>
          <w:szCs w:val="24"/>
        </w:rPr>
        <w:t>.</w:t>
      </w:r>
    </w:p>
    <w:p w14:paraId="614F5F1A" w14:textId="4A4A5EE8" w:rsidR="00996BD3" w:rsidRPr="006D1112" w:rsidRDefault="00996BD3" w:rsidP="003E2A40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D1112">
        <w:rPr>
          <w:rFonts w:ascii="Times New Roman" w:hAnsi="Times New Roman"/>
          <w:spacing w:val="-8"/>
          <w:sz w:val="24"/>
          <w:szCs w:val="24"/>
        </w:rPr>
        <w:t>Experience</w:t>
      </w:r>
      <w:r w:rsidRPr="006D1112">
        <w:rPr>
          <w:rFonts w:ascii="Times New Roman" w:hAnsi="Times New Roman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8"/>
          <w:sz w:val="24"/>
          <w:szCs w:val="24"/>
        </w:rPr>
        <w:t>working</w:t>
      </w:r>
      <w:r w:rsidRPr="006D1112">
        <w:rPr>
          <w:rFonts w:ascii="Times New Roman" w:hAnsi="Times New Roman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8"/>
          <w:sz w:val="24"/>
          <w:szCs w:val="24"/>
        </w:rPr>
        <w:t>with</w:t>
      </w:r>
      <w:r w:rsidRPr="006D1112">
        <w:rPr>
          <w:rFonts w:ascii="Times New Roman" w:hAnsi="Times New Roman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8"/>
          <w:sz w:val="24"/>
          <w:szCs w:val="24"/>
        </w:rPr>
        <w:t>Public</w:t>
      </w:r>
      <w:r w:rsidRPr="006D1112">
        <w:rPr>
          <w:rFonts w:ascii="Times New Roman" w:hAnsi="Times New Roman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8"/>
          <w:sz w:val="24"/>
          <w:szCs w:val="24"/>
        </w:rPr>
        <w:t>Cloud</w:t>
      </w:r>
      <w:r w:rsidRPr="006D1112">
        <w:rPr>
          <w:rFonts w:ascii="Times New Roman" w:hAnsi="Times New Roman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8"/>
          <w:sz w:val="24"/>
          <w:szCs w:val="24"/>
        </w:rPr>
        <w:t>platforms</w:t>
      </w:r>
      <w:r w:rsidRPr="006D1112">
        <w:rPr>
          <w:rFonts w:ascii="Times New Roman" w:hAnsi="Times New Roman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8"/>
          <w:sz w:val="24"/>
          <w:szCs w:val="24"/>
        </w:rPr>
        <w:t>like</w:t>
      </w:r>
      <w:r w:rsidRPr="006D1112">
        <w:rPr>
          <w:rFonts w:ascii="Times New Roman" w:hAnsi="Times New Roman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8"/>
          <w:sz w:val="24"/>
          <w:szCs w:val="24"/>
        </w:rPr>
        <w:t>Google</w:t>
      </w:r>
      <w:r w:rsidRPr="006D1112">
        <w:rPr>
          <w:rFonts w:ascii="Times New Roman" w:hAnsi="Times New Roman"/>
          <w:b/>
          <w:spacing w:val="-9"/>
          <w:sz w:val="24"/>
          <w:szCs w:val="24"/>
        </w:rPr>
        <w:t xml:space="preserve"> </w:t>
      </w:r>
      <w:r w:rsidR="008C6D0F" w:rsidRPr="006D1112">
        <w:rPr>
          <w:rFonts w:ascii="Times New Roman" w:hAnsi="Times New Roman"/>
          <w:b/>
          <w:spacing w:val="-8"/>
          <w:sz w:val="24"/>
          <w:szCs w:val="24"/>
        </w:rPr>
        <w:t>Cloud,</w:t>
      </w:r>
      <w:r w:rsidR="00E4330F" w:rsidRPr="006D1112">
        <w:rPr>
          <w:rFonts w:ascii="Times New Roman" w:hAnsi="Times New Roman"/>
          <w:b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8"/>
          <w:sz w:val="24"/>
          <w:szCs w:val="24"/>
        </w:rPr>
        <w:t>AWS</w:t>
      </w:r>
      <w:r w:rsidR="00E4330F" w:rsidRPr="006D1112">
        <w:rPr>
          <w:rFonts w:ascii="Times New Roman" w:hAnsi="Times New Roman"/>
          <w:b/>
          <w:spacing w:val="-8"/>
          <w:sz w:val="24"/>
          <w:szCs w:val="24"/>
        </w:rPr>
        <w:t xml:space="preserve"> and </w:t>
      </w:r>
      <w:r w:rsidR="00F70B8F" w:rsidRPr="006D1112">
        <w:rPr>
          <w:rFonts w:ascii="Times New Roman" w:hAnsi="Times New Roman"/>
          <w:b/>
          <w:spacing w:val="-8"/>
          <w:sz w:val="24"/>
          <w:szCs w:val="24"/>
        </w:rPr>
        <w:t>Databricks</w:t>
      </w:r>
      <w:r w:rsidRPr="006D1112">
        <w:rPr>
          <w:rFonts w:ascii="Times New Roman" w:hAnsi="Times New Roman"/>
          <w:b/>
          <w:spacing w:val="-8"/>
          <w:sz w:val="24"/>
          <w:szCs w:val="24"/>
          <w:lang w:eastAsia="zh-CN"/>
        </w:rPr>
        <w:t>.</w:t>
      </w:r>
    </w:p>
    <w:p w14:paraId="12F423AE" w14:textId="5B7B4F35" w:rsidR="00F873CD" w:rsidRPr="006D1112" w:rsidRDefault="00F873CD" w:rsidP="003E2A40">
      <w:pPr>
        <w:pStyle w:val="ListParagraph"/>
        <w:widowControl w:val="0"/>
        <w:numPr>
          <w:ilvl w:val="0"/>
          <w:numId w:val="9"/>
        </w:numPr>
        <w:tabs>
          <w:tab w:val="left" w:pos="820"/>
        </w:tabs>
        <w:autoSpaceDE w:val="0"/>
        <w:autoSpaceDN w:val="0"/>
        <w:spacing w:after="0" w:line="240" w:lineRule="auto"/>
        <w:ind w:right="261"/>
        <w:contextualSpacing w:val="0"/>
        <w:jc w:val="both"/>
        <w:rPr>
          <w:rFonts w:ascii="Times New Roman" w:hAnsi="Times New Roman"/>
          <w:b/>
          <w:bCs/>
          <w:sz w:val="24"/>
          <w:szCs w:val="24"/>
          <w:shd w:val="clear" w:color="auto" w:fill="FFFFFF"/>
        </w:rPr>
      </w:pPr>
      <w:r w:rsidRPr="006D1112">
        <w:rPr>
          <w:rFonts w:ascii="Times New Roman" w:hAnsi="Times New Roman"/>
          <w:spacing w:val="-6"/>
          <w:sz w:val="24"/>
          <w:szCs w:val="24"/>
        </w:rPr>
        <w:t>Working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6"/>
          <w:sz w:val="24"/>
          <w:szCs w:val="24"/>
        </w:rPr>
        <w:t>experience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6"/>
          <w:sz w:val="24"/>
          <w:szCs w:val="24"/>
        </w:rPr>
        <w:t>with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6"/>
          <w:sz w:val="24"/>
          <w:szCs w:val="24"/>
        </w:rPr>
        <w:t>GCP</w:t>
      </w:r>
      <w:r w:rsidRPr="006D1112">
        <w:rPr>
          <w:rFonts w:ascii="Times New Roman" w:hAnsi="Times New Roman"/>
          <w:b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6"/>
          <w:sz w:val="24"/>
          <w:szCs w:val="24"/>
        </w:rPr>
        <w:t>services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="0014262C" w:rsidRPr="006D1112">
        <w:rPr>
          <w:rFonts w:ascii="Times New Roman" w:hAnsi="Times New Roman"/>
          <w:spacing w:val="-6"/>
          <w:sz w:val="24"/>
          <w:szCs w:val="24"/>
          <w:lang w:eastAsia="zh-CN"/>
        </w:rPr>
        <w:t xml:space="preserve">such as </w:t>
      </w:r>
      <w:r w:rsidRPr="006D1112">
        <w:rPr>
          <w:rFonts w:ascii="Times New Roman" w:hAnsi="Times New Roman"/>
          <w:b/>
          <w:spacing w:val="-6"/>
          <w:sz w:val="24"/>
          <w:szCs w:val="24"/>
        </w:rPr>
        <w:t>Cloud</w:t>
      </w:r>
      <w:r w:rsidRPr="006D1112">
        <w:rPr>
          <w:rFonts w:ascii="Times New Roman" w:hAnsi="Times New Roman"/>
          <w:b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6"/>
          <w:sz w:val="24"/>
          <w:szCs w:val="24"/>
        </w:rPr>
        <w:t>storage</w:t>
      </w:r>
      <w:r w:rsidRPr="006D1112">
        <w:rPr>
          <w:rFonts w:ascii="Times New Roman" w:hAnsi="Times New Roman"/>
          <w:spacing w:val="-6"/>
          <w:sz w:val="24"/>
          <w:szCs w:val="24"/>
        </w:rPr>
        <w:t>,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proofErr w:type="spellStart"/>
      <w:r w:rsidRPr="006D1112">
        <w:rPr>
          <w:rFonts w:ascii="Times New Roman" w:hAnsi="Times New Roman"/>
          <w:b/>
          <w:spacing w:val="-6"/>
          <w:sz w:val="24"/>
          <w:szCs w:val="24"/>
        </w:rPr>
        <w:t>DataProc</w:t>
      </w:r>
      <w:proofErr w:type="spellEnd"/>
      <w:r w:rsidRPr="006D1112">
        <w:rPr>
          <w:rFonts w:ascii="Times New Roman" w:hAnsi="Times New Roman"/>
          <w:spacing w:val="-6"/>
          <w:sz w:val="24"/>
          <w:szCs w:val="24"/>
        </w:rPr>
        <w:t>,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proofErr w:type="spellStart"/>
      <w:r w:rsidRPr="006D1112">
        <w:rPr>
          <w:rFonts w:ascii="Times New Roman" w:hAnsi="Times New Roman"/>
          <w:b/>
          <w:spacing w:val="-6"/>
          <w:sz w:val="24"/>
          <w:szCs w:val="24"/>
        </w:rPr>
        <w:t>DataFlow</w:t>
      </w:r>
      <w:proofErr w:type="spellEnd"/>
      <w:r w:rsidRPr="006D1112">
        <w:rPr>
          <w:rFonts w:ascii="Times New Roman" w:hAnsi="Times New Roman"/>
          <w:spacing w:val="-6"/>
          <w:sz w:val="24"/>
          <w:szCs w:val="24"/>
        </w:rPr>
        <w:t>,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proofErr w:type="spellStart"/>
      <w:r w:rsidRPr="006D1112">
        <w:rPr>
          <w:rFonts w:ascii="Times New Roman" w:hAnsi="Times New Roman"/>
          <w:b/>
          <w:spacing w:val="-6"/>
          <w:sz w:val="24"/>
          <w:szCs w:val="24"/>
        </w:rPr>
        <w:t>BigQuery</w:t>
      </w:r>
      <w:proofErr w:type="spellEnd"/>
      <w:r w:rsidRPr="006D1112">
        <w:rPr>
          <w:rFonts w:ascii="Times New Roman" w:hAnsi="Times New Roman"/>
          <w:spacing w:val="-6"/>
          <w:sz w:val="24"/>
          <w:szCs w:val="24"/>
        </w:rPr>
        <w:t xml:space="preserve">, </w:t>
      </w:r>
      <w:r w:rsidRPr="006D1112">
        <w:rPr>
          <w:rFonts w:ascii="Times New Roman" w:hAnsi="Times New Roman"/>
          <w:b/>
          <w:bCs/>
          <w:spacing w:val="-6"/>
          <w:sz w:val="24"/>
          <w:szCs w:val="24"/>
        </w:rPr>
        <w:t>Cloud</w:t>
      </w:r>
      <w:r w:rsidRPr="006D1112">
        <w:rPr>
          <w:rFonts w:ascii="Times New Roman" w:hAnsi="Times New Roman"/>
          <w:b/>
          <w:bCs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bCs/>
          <w:spacing w:val="-6"/>
          <w:sz w:val="24"/>
          <w:szCs w:val="24"/>
        </w:rPr>
        <w:t>Composer</w:t>
      </w:r>
    </w:p>
    <w:p w14:paraId="78DE98FF" w14:textId="353F35E6" w:rsidR="0014262C" w:rsidRPr="006D1112" w:rsidRDefault="0014262C" w:rsidP="003E2A40">
      <w:pPr>
        <w:pStyle w:val="ListParagraph"/>
        <w:widowControl w:val="0"/>
        <w:numPr>
          <w:ilvl w:val="0"/>
          <w:numId w:val="9"/>
        </w:numPr>
        <w:tabs>
          <w:tab w:val="left" w:pos="820"/>
        </w:tabs>
        <w:autoSpaceDE w:val="0"/>
        <w:autoSpaceDN w:val="0"/>
        <w:spacing w:after="0" w:line="240" w:lineRule="auto"/>
        <w:ind w:right="286"/>
        <w:contextualSpacing w:val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D1112">
        <w:rPr>
          <w:rFonts w:ascii="Times New Roman" w:hAnsi="Times New Roman"/>
          <w:sz w:val="24"/>
          <w:szCs w:val="24"/>
        </w:rPr>
        <w:t>Experience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in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creating</w:t>
      </w:r>
      <w:r w:rsidRPr="006D1112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</w:rPr>
        <w:t>AWS</w:t>
      </w:r>
      <w:r w:rsidRPr="006D1112">
        <w:rPr>
          <w:rFonts w:ascii="Times New Roman" w:hAnsi="Times New Roman"/>
          <w:b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computing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instance</w:t>
      </w:r>
      <w:r w:rsidRPr="006D1112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services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</w:rPr>
        <w:t>EC</w:t>
      </w:r>
      <w:r w:rsidR="0035703B" w:rsidRPr="006D1112">
        <w:rPr>
          <w:rFonts w:ascii="Times New Roman" w:hAnsi="Times New Roman"/>
          <w:b/>
          <w:sz w:val="24"/>
          <w:szCs w:val="24"/>
        </w:rPr>
        <w:t>2</w:t>
      </w:r>
      <w:r w:rsidR="0035703B" w:rsidRPr="006D1112">
        <w:rPr>
          <w:rFonts w:ascii="Times New Roman" w:hAnsi="Times New Roman"/>
          <w:b/>
          <w:spacing w:val="-15"/>
          <w:sz w:val="24"/>
          <w:szCs w:val="24"/>
        </w:rPr>
        <w:t>, S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3</w:t>
      </w:r>
      <w:r w:rsidRPr="006D1112">
        <w:rPr>
          <w:rFonts w:ascii="Times New Roman" w:hAnsi="Times New Roman"/>
          <w:spacing w:val="-2"/>
          <w:sz w:val="24"/>
          <w:szCs w:val="24"/>
        </w:rPr>
        <w:t>,</w:t>
      </w:r>
      <w:r w:rsidRPr="006D1112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DynamoDB,</w:t>
      </w:r>
      <w:r w:rsidRPr="006D1112">
        <w:rPr>
          <w:rFonts w:ascii="Times New Roman" w:hAnsi="Times New Roman"/>
          <w:b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processing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services</w:t>
      </w:r>
      <w:r w:rsidRPr="006D1112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like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Lambda</w:t>
      </w:r>
      <w:r w:rsidRPr="006D1112">
        <w:rPr>
          <w:rFonts w:ascii="Times New Roman" w:hAnsi="Times New Roman"/>
          <w:spacing w:val="-2"/>
          <w:sz w:val="24"/>
          <w:szCs w:val="24"/>
        </w:rPr>
        <w:t>,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Glue</w:t>
      </w:r>
      <w:r w:rsidRPr="006D1112"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and</w:t>
      </w:r>
      <w:r w:rsidRPr="006D1112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EMR</w:t>
      </w:r>
    </w:p>
    <w:p w14:paraId="01BBF827" w14:textId="6BF81795" w:rsidR="00F873CD" w:rsidRPr="006D1112" w:rsidRDefault="0014262C" w:rsidP="003E2A40">
      <w:pPr>
        <w:pStyle w:val="ListParagraph"/>
        <w:widowControl w:val="0"/>
        <w:numPr>
          <w:ilvl w:val="0"/>
          <w:numId w:val="9"/>
        </w:numPr>
        <w:tabs>
          <w:tab w:val="left" w:pos="819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color w:val="2C2C2C"/>
          <w:spacing w:val="-2"/>
          <w:sz w:val="24"/>
          <w:szCs w:val="24"/>
        </w:rPr>
        <w:t>Experience</w:t>
      </w:r>
      <w:r w:rsidRPr="006D1112">
        <w:rPr>
          <w:rFonts w:ascii="Times New Roman" w:hAnsi="Times New Roman"/>
          <w:color w:val="2C2C2C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color w:val="2C2C2C"/>
          <w:spacing w:val="-2"/>
          <w:sz w:val="24"/>
          <w:szCs w:val="24"/>
        </w:rPr>
        <w:t>with</w:t>
      </w:r>
      <w:r w:rsidRPr="006D1112">
        <w:rPr>
          <w:rFonts w:ascii="Times New Roman" w:hAnsi="Times New Roman"/>
          <w:color w:val="2C2C2C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color w:val="2C2C2C"/>
          <w:spacing w:val="-2"/>
          <w:sz w:val="24"/>
          <w:szCs w:val="24"/>
        </w:rPr>
        <w:t>modern</w:t>
      </w:r>
      <w:r w:rsidRPr="006D1112">
        <w:rPr>
          <w:rFonts w:ascii="Times New Roman" w:hAnsi="Times New Roman"/>
          <w:color w:val="2C2C2C"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color w:val="2C2C2C"/>
          <w:spacing w:val="-2"/>
          <w:sz w:val="24"/>
          <w:szCs w:val="24"/>
        </w:rPr>
        <w:t>workflow/orchestration</w:t>
      </w:r>
      <w:r w:rsidRPr="006D1112">
        <w:rPr>
          <w:rFonts w:ascii="Times New Roman" w:hAnsi="Times New Roman"/>
          <w:color w:val="2C2C2C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color w:val="2C2C2C"/>
          <w:spacing w:val="-2"/>
          <w:sz w:val="24"/>
          <w:szCs w:val="24"/>
        </w:rPr>
        <w:t>tools</w:t>
      </w:r>
      <w:r w:rsidRPr="006D1112">
        <w:rPr>
          <w:rFonts w:ascii="Times New Roman" w:hAnsi="Times New Roman"/>
          <w:color w:val="2C2C2C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color w:val="2C2C2C"/>
          <w:spacing w:val="-2"/>
          <w:sz w:val="24"/>
          <w:szCs w:val="24"/>
        </w:rPr>
        <w:t>such</w:t>
      </w:r>
      <w:r w:rsidRPr="006D1112">
        <w:rPr>
          <w:rFonts w:ascii="Times New Roman" w:hAnsi="Times New Roman"/>
          <w:color w:val="2C2C2C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color w:val="2C2C2C"/>
          <w:spacing w:val="-2"/>
          <w:sz w:val="24"/>
          <w:szCs w:val="24"/>
        </w:rPr>
        <w:t>as</w:t>
      </w:r>
      <w:r w:rsidRPr="006D1112">
        <w:rPr>
          <w:rFonts w:ascii="Times New Roman" w:hAnsi="Times New Roman"/>
          <w:color w:val="2C2C2C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bCs/>
          <w:color w:val="2C2C2C"/>
          <w:spacing w:val="-11"/>
          <w:sz w:val="24"/>
          <w:szCs w:val="24"/>
          <w:lang w:eastAsia="zh-CN"/>
        </w:rPr>
        <w:t>Mage</w:t>
      </w:r>
      <w:r w:rsidRPr="006D1112">
        <w:rPr>
          <w:rFonts w:ascii="Times New Roman" w:hAnsi="Times New Roman"/>
          <w:color w:val="2C2C2C"/>
          <w:spacing w:val="-11"/>
          <w:sz w:val="24"/>
          <w:szCs w:val="24"/>
          <w:lang w:eastAsia="zh-CN"/>
        </w:rPr>
        <w:t xml:space="preserve">, </w:t>
      </w:r>
      <w:r w:rsidRPr="006D1112">
        <w:rPr>
          <w:rFonts w:ascii="Times New Roman" w:hAnsi="Times New Roman"/>
          <w:b/>
          <w:color w:val="2C2C2C"/>
          <w:spacing w:val="-2"/>
          <w:sz w:val="24"/>
          <w:szCs w:val="24"/>
        </w:rPr>
        <w:t>Apache</w:t>
      </w:r>
      <w:r w:rsidRPr="006D1112">
        <w:rPr>
          <w:rFonts w:ascii="Times New Roman" w:hAnsi="Times New Roman"/>
          <w:b/>
          <w:color w:val="2C2C2C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color w:val="2C2C2C"/>
          <w:spacing w:val="-2"/>
          <w:sz w:val="24"/>
          <w:szCs w:val="24"/>
        </w:rPr>
        <w:t>Airflow</w:t>
      </w:r>
      <w:r w:rsidRPr="006D1112">
        <w:rPr>
          <w:rFonts w:ascii="Times New Roman" w:hAnsi="Times New Roman"/>
          <w:b/>
          <w:color w:val="2C2C2C"/>
          <w:spacing w:val="-25"/>
          <w:sz w:val="24"/>
          <w:szCs w:val="24"/>
        </w:rPr>
        <w:t xml:space="preserve"> </w:t>
      </w:r>
      <w:r w:rsidRPr="006D1112">
        <w:rPr>
          <w:rFonts w:ascii="Times New Roman" w:hAnsi="Times New Roman"/>
          <w:color w:val="2C2C2C"/>
          <w:spacing w:val="-2"/>
          <w:sz w:val="24"/>
          <w:szCs w:val="24"/>
        </w:rPr>
        <w:t>and</w:t>
      </w:r>
      <w:r w:rsidRPr="006D1112">
        <w:rPr>
          <w:rFonts w:ascii="Times New Roman" w:hAnsi="Times New Roman"/>
          <w:color w:val="2C2C2C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color w:val="2C2C2C"/>
          <w:spacing w:val="-2"/>
          <w:sz w:val="24"/>
          <w:szCs w:val="24"/>
        </w:rPr>
        <w:t>Crontab</w:t>
      </w:r>
    </w:p>
    <w:p w14:paraId="60D8088A" w14:textId="00EF4E17" w:rsidR="00513B39" w:rsidRPr="006D1112" w:rsidRDefault="00513B39" w:rsidP="003E2A40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D1112">
        <w:rPr>
          <w:rFonts w:ascii="Times New Roman" w:hAnsi="Times New Roman"/>
          <w:b/>
          <w:sz w:val="24"/>
          <w:szCs w:val="24"/>
        </w:rPr>
        <w:t xml:space="preserve">Professional working experience </w:t>
      </w:r>
      <w:r w:rsidRPr="006D1112">
        <w:rPr>
          <w:rFonts w:ascii="Times New Roman" w:hAnsi="Times New Roman"/>
          <w:sz w:val="24"/>
          <w:szCs w:val="24"/>
        </w:rPr>
        <w:t>of using</w:t>
      </w:r>
      <w:r w:rsidRPr="006D1112">
        <w:rPr>
          <w:rFonts w:ascii="Times New Roman" w:hAnsi="Times New Roman"/>
          <w:b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  <w:shd w:val="clear" w:color="auto" w:fill="FFFFFF"/>
        </w:rPr>
        <w:t xml:space="preserve">programming languages and tools </w:t>
      </w:r>
      <w:r w:rsidRPr="006D1112">
        <w:rPr>
          <w:rFonts w:ascii="Times New Roman" w:hAnsi="Times New Roman"/>
          <w:sz w:val="24"/>
          <w:szCs w:val="24"/>
        </w:rPr>
        <w:t>such as</w:t>
      </w:r>
      <w:r w:rsidRPr="006D1112">
        <w:rPr>
          <w:rFonts w:ascii="Times New Roman" w:hAnsi="Times New Roman"/>
          <w:b/>
          <w:sz w:val="24"/>
          <w:szCs w:val="24"/>
        </w:rPr>
        <w:t xml:space="preserve"> Python, </w:t>
      </w:r>
      <w:r w:rsidR="00E4330F" w:rsidRPr="006D1112">
        <w:rPr>
          <w:rFonts w:ascii="Times New Roman" w:hAnsi="Times New Roman"/>
          <w:b/>
          <w:sz w:val="24"/>
          <w:szCs w:val="24"/>
        </w:rPr>
        <w:t>Java, R</w:t>
      </w:r>
      <w:r w:rsidR="00EA6EE2" w:rsidRPr="006D1112">
        <w:rPr>
          <w:rFonts w:ascii="Times New Roman" w:hAnsi="Times New Roman"/>
          <w:b/>
          <w:sz w:val="24"/>
          <w:szCs w:val="24"/>
        </w:rPr>
        <w:t>.</w:t>
      </w:r>
    </w:p>
    <w:p w14:paraId="69A1DB0C" w14:textId="4F54A543" w:rsidR="00195B0F" w:rsidRPr="006D1112" w:rsidRDefault="00195B0F" w:rsidP="003E2A40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Times New Roman" w:hAnsi="Times New Roman"/>
          <w:b/>
          <w:sz w:val="24"/>
          <w:szCs w:val="24"/>
          <w:shd w:val="clear" w:color="auto" w:fill="FFFFFF"/>
        </w:rPr>
      </w:pPr>
      <w:r w:rsidRPr="006D1112">
        <w:rPr>
          <w:rFonts w:ascii="Times New Roman" w:hAnsi="Times New Roman"/>
          <w:sz w:val="24"/>
          <w:szCs w:val="24"/>
          <w:shd w:val="clear" w:color="auto" w:fill="FFFFFF"/>
        </w:rPr>
        <w:t xml:space="preserve">Proven ability in using </w:t>
      </w:r>
      <w:r w:rsidRPr="006D1112">
        <w:rPr>
          <w:rFonts w:ascii="Times New Roman" w:hAnsi="Times New Roman"/>
          <w:b/>
          <w:sz w:val="24"/>
          <w:szCs w:val="24"/>
          <w:shd w:val="clear" w:color="auto" w:fill="FFFFFF"/>
        </w:rPr>
        <w:t>Natural Language Processing</w:t>
      </w:r>
      <w:r w:rsidR="006D1112" w:rsidRPr="006D1112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  <w:shd w:val="clear" w:color="auto" w:fill="FFFFFF"/>
        </w:rPr>
        <w:t>(NLP)</w:t>
      </w:r>
      <w:r w:rsidRPr="006D1112">
        <w:rPr>
          <w:rFonts w:ascii="Times New Roman" w:hAnsi="Times New Roman"/>
          <w:sz w:val="24"/>
          <w:szCs w:val="24"/>
          <w:shd w:val="clear" w:color="auto" w:fill="FFFFFF"/>
        </w:rPr>
        <w:t xml:space="preserve"> such as </w:t>
      </w:r>
      <w:r w:rsidRPr="006D1112">
        <w:rPr>
          <w:rFonts w:ascii="Times New Roman" w:hAnsi="Times New Roman"/>
          <w:b/>
          <w:sz w:val="24"/>
          <w:szCs w:val="24"/>
          <w:shd w:val="clear" w:color="auto" w:fill="FFFFFF"/>
        </w:rPr>
        <w:t>Topic Modelling using Latent Dirichlet Allocation</w:t>
      </w:r>
      <w:r w:rsidR="006D1112" w:rsidRPr="006D1112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(LDA), sentiment analysis </w:t>
      </w:r>
      <w:r w:rsidRPr="006D1112">
        <w:rPr>
          <w:rFonts w:ascii="Times New Roman" w:hAnsi="Times New Roman"/>
          <w:sz w:val="24"/>
          <w:szCs w:val="24"/>
          <w:shd w:val="clear" w:color="auto" w:fill="FFFFFF"/>
        </w:rPr>
        <w:t>and</w:t>
      </w:r>
      <w:r w:rsidRPr="006D1112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 Text Generation</w:t>
      </w:r>
      <w:r w:rsidRPr="006D1112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0A1EB4B8" w14:textId="34F55A3B" w:rsidR="00513B39" w:rsidRPr="006D1112" w:rsidRDefault="00513B39" w:rsidP="003E2A4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zh-CN"/>
        </w:rPr>
      </w:pPr>
      <w:r w:rsidRPr="006D111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zh-CN"/>
        </w:rPr>
        <w:t xml:space="preserve">Hands on advanced </w:t>
      </w:r>
      <w:r w:rsidRPr="006D1112">
        <w:rPr>
          <w:rFonts w:ascii="Times New Roman" w:eastAsia="Times New Roman" w:hAnsi="Times New Roman"/>
          <w:b/>
          <w:color w:val="000000"/>
          <w:sz w:val="24"/>
          <w:szCs w:val="24"/>
          <w:shd w:val="clear" w:color="auto" w:fill="FFFFFF"/>
          <w:lang w:eastAsia="zh-CN"/>
        </w:rPr>
        <w:t>SQL</w:t>
      </w:r>
      <w:r w:rsidRPr="006D111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zh-CN"/>
        </w:rPr>
        <w:t xml:space="preserve"> experience summarizing, aggregating transforming, segmenting, joining dataset</w:t>
      </w:r>
      <w:r w:rsidR="004372CC" w:rsidRPr="006D1112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zh-CN"/>
        </w:rPr>
        <w:t>.</w:t>
      </w:r>
    </w:p>
    <w:p w14:paraId="1117C176" w14:textId="5295EFB4" w:rsidR="00732EAD" w:rsidRPr="006D1112" w:rsidRDefault="00732EAD" w:rsidP="003E2A40">
      <w:pPr>
        <w:pStyle w:val="ListParagraph"/>
        <w:widowControl w:val="0"/>
        <w:numPr>
          <w:ilvl w:val="0"/>
          <w:numId w:val="9"/>
        </w:numPr>
        <w:tabs>
          <w:tab w:val="left" w:pos="820"/>
        </w:tabs>
        <w:autoSpaceDE w:val="0"/>
        <w:autoSpaceDN w:val="0"/>
        <w:spacing w:after="0" w:line="321" w:lineRule="auto"/>
        <w:ind w:right="18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>Extensive</w:t>
      </w:r>
      <w:r w:rsidR="001D1BB5" w:rsidRPr="006D1112">
        <w:rPr>
          <w:rFonts w:ascii="Times New Roman" w:hAnsi="Times New Roman"/>
          <w:sz w:val="24"/>
          <w:szCs w:val="24"/>
          <w:lang w:eastAsia="zh-CN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 xml:space="preserve">experience in designing and implementing large scale data warehousing and analytics solutions for </w:t>
      </w:r>
      <w:r w:rsidRPr="006D1112">
        <w:rPr>
          <w:rFonts w:ascii="Times New Roman" w:hAnsi="Times New Roman"/>
          <w:spacing w:val="-6"/>
          <w:sz w:val="24"/>
          <w:szCs w:val="24"/>
        </w:rPr>
        <w:t>working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6"/>
          <w:sz w:val="24"/>
          <w:szCs w:val="24"/>
        </w:rPr>
        <w:t>with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6"/>
          <w:sz w:val="24"/>
          <w:szCs w:val="24"/>
        </w:rPr>
        <w:t>RDBMS</w:t>
      </w:r>
      <w:r w:rsidRPr="006D1112">
        <w:rPr>
          <w:rFonts w:ascii="Times New Roman" w:hAnsi="Times New Roman"/>
          <w:b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(e.g. </w:t>
      </w:r>
      <w:r w:rsidRPr="006D1112">
        <w:rPr>
          <w:rFonts w:ascii="Times New Roman" w:hAnsi="Times New Roman"/>
          <w:b/>
          <w:spacing w:val="-6"/>
          <w:sz w:val="24"/>
          <w:szCs w:val="24"/>
        </w:rPr>
        <w:t>MySQL</w:t>
      </w:r>
      <w:r w:rsidRPr="006D1112">
        <w:rPr>
          <w:rFonts w:ascii="Times New Roman" w:hAnsi="Times New Roman"/>
          <w:spacing w:val="-6"/>
          <w:sz w:val="24"/>
          <w:szCs w:val="24"/>
        </w:rPr>
        <w:t>,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6"/>
          <w:sz w:val="24"/>
          <w:szCs w:val="24"/>
        </w:rPr>
        <w:t>Teradata</w:t>
      </w:r>
      <w:r w:rsidRPr="006D1112">
        <w:rPr>
          <w:rFonts w:ascii="Times New Roman" w:hAnsi="Times New Roman"/>
          <w:spacing w:val="-6"/>
          <w:sz w:val="24"/>
          <w:szCs w:val="24"/>
        </w:rPr>
        <w:t>) and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6"/>
          <w:sz w:val="24"/>
          <w:szCs w:val="24"/>
        </w:rPr>
        <w:t>understanding of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6"/>
          <w:sz w:val="24"/>
          <w:szCs w:val="24"/>
        </w:rPr>
        <w:t>the challenges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and </w:t>
      </w:r>
      <w:r w:rsidRPr="006D1112">
        <w:rPr>
          <w:rFonts w:ascii="Times New Roman" w:hAnsi="Times New Roman"/>
          <w:sz w:val="24"/>
          <w:szCs w:val="24"/>
        </w:rPr>
        <w:t>limitations of them</w:t>
      </w:r>
      <w:r w:rsidRPr="006D1112">
        <w:rPr>
          <w:rFonts w:ascii="Times New Roman" w:hAnsi="Times New Roman"/>
          <w:sz w:val="24"/>
          <w:szCs w:val="24"/>
          <w:lang w:eastAsia="zh-CN"/>
        </w:rPr>
        <w:t>.</w:t>
      </w:r>
    </w:p>
    <w:p w14:paraId="4CF1FF53" w14:textId="5D19B85C" w:rsidR="008C6D0F" w:rsidRPr="006D1112" w:rsidRDefault="008C6D0F" w:rsidP="003E2A40">
      <w:pPr>
        <w:pStyle w:val="ListParagraph"/>
        <w:widowControl w:val="0"/>
        <w:numPr>
          <w:ilvl w:val="0"/>
          <w:numId w:val="9"/>
        </w:numPr>
        <w:tabs>
          <w:tab w:val="left" w:pos="820"/>
        </w:tabs>
        <w:autoSpaceDE w:val="0"/>
        <w:autoSpaceDN w:val="0"/>
        <w:spacing w:after="0" w:line="321" w:lineRule="auto"/>
        <w:ind w:right="18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Strong understanding of </w:t>
      </w:r>
      <w:r w:rsidRPr="006D1112">
        <w:rPr>
          <w:rFonts w:ascii="Times New Roman" w:hAnsi="Times New Roman"/>
          <w:b/>
          <w:bCs/>
          <w:sz w:val="24"/>
          <w:szCs w:val="24"/>
        </w:rPr>
        <w:t>NoSQL</w:t>
      </w:r>
      <w:r w:rsidRPr="006D1112">
        <w:rPr>
          <w:rFonts w:ascii="Times New Roman" w:hAnsi="Times New Roman"/>
          <w:sz w:val="24"/>
          <w:szCs w:val="24"/>
        </w:rPr>
        <w:t xml:space="preserve"> databases and hands on work experience in writing applications on </w:t>
      </w:r>
      <w:r w:rsidRPr="006D1112">
        <w:rPr>
          <w:rFonts w:ascii="Times New Roman" w:hAnsi="Times New Roman"/>
          <w:b/>
          <w:bCs/>
          <w:sz w:val="24"/>
          <w:szCs w:val="24"/>
        </w:rPr>
        <w:t>NoSQL</w:t>
      </w:r>
      <w:r w:rsidRPr="006D1112">
        <w:rPr>
          <w:rFonts w:ascii="Times New Roman" w:hAnsi="Times New Roman"/>
          <w:sz w:val="24"/>
          <w:szCs w:val="24"/>
        </w:rPr>
        <w:t xml:space="preserve"> databases like </w:t>
      </w:r>
      <w:r w:rsidRPr="006D1112">
        <w:rPr>
          <w:rFonts w:ascii="Times New Roman" w:hAnsi="Times New Roman"/>
          <w:b/>
          <w:bCs/>
          <w:sz w:val="24"/>
          <w:szCs w:val="24"/>
        </w:rPr>
        <w:t>MongoDB</w:t>
      </w:r>
      <w:r w:rsidRPr="006D1112">
        <w:rPr>
          <w:rFonts w:ascii="Times New Roman" w:hAnsi="Times New Roman"/>
          <w:sz w:val="24"/>
          <w:szCs w:val="24"/>
        </w:rPr>
        <w:t>.</w:t>
      </w:r>
    </w:p>
    <w:p w14:paraId="72486C8F" w14:textId="5F48637A" w:rsidR="00971026" w:rsidRPr="006D1112" w:rsidRDefault="00971026" w:rsidP="003E2A40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Worked on building custom </w:t>
      </w:r>
      <w:r w:rsidRPr="006D1112">
        <w:rPr>
          <w:rFonts w:ascii="Times New Roman" w:hAnsi="Times New Roman"/>
          <w:b/>
          <w:sz w:val="24"/>
          <w:szCs w:val="24"/>
        </w:rPr>
        <w:t>ETL</w:t>
      </w:r>
      <w:r w:rsidR="008C6D0F" w:rsidRPr="006D1112">
        <w:rPr>
          <w:rFonts w:ascii="Times New Roman" w:hAnsi="Times New Roman"/>
          <w:b/>
          <w:sz w:val="24"/>
          <w:szCs w:val="24"/>
        </w:rPr>
        <w:t>/ELT</w:t>
      </w:r>
      <w:r w:rsidRPr="006D1112">
        <w:rPr>
          <w:rFonts w:ascii="Times New Roman" w:hAnsi="Times New Roman"/>
          <w:sz w:val="24"/>
          <w:szCs w:val="24"/>
        </w:rPr>
        <w:t xml:space="preserve"> workflows using </w:t>
      </w:r>
      <w:r w:rsidRPr="006D1112">
        <w:rPr>
          <w:rFonts w:ascii="Times New Roman" w:hAnsi="Times New Roman"/>
          <w:b/>
          <w:sz w:val="24"/>
          <w:szCs w:val="24"/>
        </w:rPr>
        <w:t>Spark/Hive</w:t>
      </w:r>
      <w:r w:rsidRPr="006D1112">
        <w:rPr>
          <w:rFonts w:ascii="Times New Roman" w:hAnsi="Times New Roman"/>
          <w:sz w:val="24"/>
          <w:szCs w:val="24"/>
        </w:rPr>
        <w:t xml:space="preserve"> to perform data cleaning and mapping.</w:t>
      </w:r>
    </w:p>
    <w:p w14:paraId="5FD72DD3" w14:textId="16A7CBCB" w:rsidR="00F1394D" w:rsidRPr="006D1112" w:rsidRDefault="008F1197" w:rsidP="003E2A40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Times New Roman" w:hAnsi="Times New Roman"/>
          <w:b/>
          <w:sz w:val="24"/>
          <w:szCs w:val="24"/>
          <w:shd w:val="clear" w:color="auto" w:fill="FFFFFF"/>
        </w:rPr>
      </w:pPr>
      <w:r w:rsidRPr="006D1112">
        <w:rPr>
          <w:rFonts w:ascii="Times New Roman" w:hAnsi="Times New Roman"/>
          <w:sz w:val="24"/>
          <w:szCs w:val="24"/>
          <w:shd w:val="clear" w:color="auto" w:fill="FFFFFF"/>
        </w:rPr>
        <w:t xml:space="preserve">Hands on experience of </w:t>
      </w:r>
      <w:r w:rsidR="00F1394D" w:rsidRPr="006D1112">
        <w:rPr>
          <w:rFonts w:ascii="Times New Roman" w:hAnsi="Times New Roman"/>
          <w:sz w:val="24"/>
          <w:szCs w:val="24"/>
          <w:shd w:val="clear" w:color="auto" w:fill="FFFFFF"/>
        </w:rPr>
        <w:t xml:space="preserve">Data </w:t>
      </w:r>
      <w:r w:rsidR="00B4287A" w:rsidRPr="006D1112">
        <w:rPr>
          <w:rFonts w:ascii="Times New Roman" w:hAnsi="Times New Roman"/>
          <w:sz w:val="24"/>
          <w:szCs w:val="24"/>
          <w:shd w:val="clear" w:color="auto" w:fill="FFFFFF"/>
        </w:rPr>
        <w:t>Man</w:t>
      </w:r>
      <w:r w:rsidR="00B76C84" w:rsidRPr="006D1112">
        <w:rPr>
          <w:rFonts w:ascii="Times New Roman" w:hAnsi="Times New Roman"/>
          <w:sz w:val="24"/>
          <w:szCs w:val="24"/>
          <w:shd w:val="clear" w:color="auto" w:fill="FFFFFF"/>
        </w:rPr>
        <w:t>ip</w:t>
      </w:r>
      <w:r w:rsidR="00B4287A" w:rsidRPr="006D1112">
        <w:rPr>
          <w:rFonts w:ascii="Times New Roman" w:hAnsi="Times New Roman"/>
          <w:sz w:val="24"/>
          <w:szCs w:val="24"/>
          <w:shd w:val="clear" w:color="auto" w:fill="FFFFFF"/>
        </w:rPr>
        <w:t>u</w:t>
      </w:r>
      <w:r w:rsidR="00B76C84" w:rsidRPr="006D1112">
        <w:rPr>
          <w:rFonts w:ascii="Times New Roman" w:hAnsi="Times New Roman"/>
          <w:sz w:val="24"/>
          <w:szCs w:val="24"/>
          <w:shd w:val="clear" w:color="auto" w:fill="FFFFFF"/>
        </w:rPr>
        <w:t>lation</w:t>
      </w:r>
      <w:r w:rsidR="00F1394D" w:rsidRPr="006D1112">
        <w:rPr>
          <w:rFonts w:ascii="Times New Roman" w:hAnsi="Times New Roman"/>
          <w:sz w:val="24"/>
          <w:szCs w:val="24"/>
          <w:shd w:val="clear" w:color="auto" w:fill="FFFFFF"/>
        </w:rPr>
        <w:t xml:space="preserve"> libraries in </w:t>
      </w:r>
      <w:r w:rsidR="00F1394D" w:rsidRPr="006D1112">
        <w:rPr>
          <w:rFonts w:ascii="Times New Roman" w:hAnsi="Times New Roman"/>
          <w:b/>
          <w:sz w:val="24"/>
          <w:szCs w:val="24"/>
          <w:shd w:val="clear" w:color="auto" w:fill="FFFFFF"/>
        </w:rPr>
        <w:t>Python</w:t>
      </w:r>
      <w:r w:rsidR="00F1394D" w:rsidRPr="006D1112">
        <w:rPr>
          <w:rFonts w:ascii="Times New Roman" w:hAnsi="Times New Roman"/>
          <w:sz w:val="24"/>
          <w:szCs w:val="24"/>
          <w:shd w:val="clear" w:color="auto" w:fill="FFFFFF"/>
        </w:rPr>
        <w:t xml:space="preserve"> such as </w:t>
      </w:r>
      <w:r w:rsidR="00F1394D" w:rsidRPr="006D1112">
        <w:rPr>
          <w:rFonts w:ascii="Times New Roman" w:hAnsi="Times New Roman"/>
          <w:b/>
          <w:sz w:val="24"/>
          <w:szCs w:val="24"/>
        </w:rPr>
        <w:t xml:space="preserve">Pandas, </w:t>
      </w:r>
      <w:proofErr w:type="spellStart"/>
      <w:r w:rsidR="00F1394D" w:rsidRPr="006D1112">
        <w:rPr>
          <w:rFonts w:ascii="Times New Roman" w:hAnsi="Times New Roman"/>
          <w:b/>
          <w:sz w:val="24"/>
          <w:szCs w:val="24"/>
        </w:rPr>
        <w:t>Numpy</w:t>
      </w:r>
      <w:proofErr w:type="spellEnd"/>
      <w:r w:rsidR="00F1394D" w:rsidRPr="006D1112">
        <w:rPr>
          <w:rFonts w:ascii="Times New Roman" w:hAnsi="Times New Roman"/>
          <w:b/>
          <w:sz w:val="24"/>
          <w:szCs w:val="24"/>
        </w:rPr>
        <w:t xml:space="preserve">, SciPy, </w:t>
      </w:r>
      <w:r w:rsidR="00147465" w:rsidRPr="006D1112">
        <w:rPr>
          <w:rFonts w:ascii="Times New Roman" w:hAnsi="Times New Roman"/>
          <w:b/>
          <w:sz w:val="24"/>
          <w:szCs w:val="24"/>
        </w:rPr>
        <w:t>S</w:t>
      </w:r>
      <w:r w:rsidR="00F1394D" w:rsidRPr="006D1112">
        <w:rPr>
          <w:rFonts w:ascii="Times New Roman" w:hAnsi="Times New Roman"/>
          <w:b/>
          <w:sz w:val="24"/>
          <w:szCs w:val="24"/>
        </w:rPr>
        <w:t>cikit-learn,</w:t>
      </w:r>
      <w:r w:rsidR="00F42E03" w:rsidRPr="006D11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4372CC" w:rsidRPr="006D1112">
        <w:rPr>
          <w:rFonts w:ascii="Times New Roman" w:hAnsi="Times New Roman"/>
          <w:b/>
          <w:sz w:val="24"/>
          <w:szCs w:val="24"/>
        </w:rPr>
        <w:t>Tensorflow</w:t>
      </w:r>
      <w:proofErr w:type="spellEnd"/>
      <w:r w:rsidR="004372CC" w:rsidRPr="006D111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="00F42E03" w:rsidRPr="006D1112">
        <w:rPr>
          <w:rFonts w:ascii="Times New Roman" w:hAnsi="Times New Roman"/>
          <w:b/>
          <w:sz w:val="24"/>
          <w:szCs w:val="24"/>
        </w:rPr>
        <w:t>Keras</w:t>
      </w:r>
      <w:proofErr w:type="spellEnd"/>
      <w:r w:rsidR="00F42E03" w:rsidRPr="006D1112">
        <w:rPr>
          <w:rFonts w:ascii="Times New Roman" w:hAnsi="Times New Roman"/>
          <w:b/>
          <w:sz w:val="24"/>
          <w:szCs w:val="24"/>
        </w:rPr>
        <w:t>,</w:t>
      </w:r>
      <w:r w:rsidR="00F1394D" w:rsidRPr="006D1112">
        <w:rPr>
          <w:rFonts w:ascii="Times New Roman" w:hAnsi="Times New Roman"/>
          <w:b/>
          <w:sz w:val="24"/>
          <w:szCs w:val="24"/>
        </w:rPr>
        <w:t xml:space="preserve"> </w:t>
      </w:r>
      <w:r w:rsidR="00F42E03" w:rsidRPr="006D1112">
        <w:rPr>
          <w:rFonts w:ascii="Times New Roman" w:hAnsi="Times New Roman"/>
          <w:b/>
          <w:sz w:val="24"/>
          <w:szCs w:val="24"/>
        </w:rPr>
        <w:t>Re</w:t>
      </w:r>
      <w:r w:rsidR="00252B40" w:rsidRPr="006D1112">
        <w:rPr>
          <w:rFonts w:ascii="Times New Roman" w:hAnsi="Times New Roman"/>
          <w:b/>
          <w:sz w:val="24"/>
          <w:szCs w:val="24"/>
        </w:rPr>
        <w:t xml:space="preserve">, Beautiful Soup, </w:t>
      </w:r>
      <w:r w:rsidR="001827B1" w:rsidRPr="006D1112">
        <w:rPr>
          <w:rFonts w:ascii="Times New Roman" w:hAnsi="Times New Roman"/>
          <w:b/>
          <w:sz w:val="24"/>
          <w:szCs w:val="24"/>
        </w:rPr>
        <w:t>NLTK,</w:t>
      </w:r>
      <w:r w:rsidR="00365C7C" w:rsidRPr="006D1112">
        <w:rPr>
          <w:rFonts w:ascii="Times New Roman" w:hAnsi="Times New Roman"/>
          <w:b/>
          <w:sz w:val="24"/>
          <w:szCs w:val="24"/>
        </w:rPr>
        <w:t xml:space="preserve"> </w:t>
      </w:r>
      <w:r w:rsidR="001827B1" w:rsidRPr="006D1112">
        <w:rPr>
          <w:rFonts w:ascii="Times New Roman" w:hAnsi="Times New Roman"/>
          <w:b/>
          <w:sz w:val="24"/>
          <w:szCs w:val="24"/>
        </w:rPr>
        <w:t>GENSIM</w:t>
      </w:r>
      <w:r w:rsidR="00400959" w:rsidRPr="006D1112">
        <w:rPr>
          <w:rFonts w:ascii="Times New Roman" w:hAnsi="Times New Roman"/>
          <w:b/>
          <w:sz w:val="24"/>
          <w:szCs w:val="24"/>
        </w:rPr>
        <w:t xml:space="preserve"> </w:t>
      </w:r>
      <w:r w:rsidR="00400959" w:rsidRPr="006D1112">
        <w:rPr>
          <w:rFonts w:ascii="Times New Roman" w:hAnsi="Times New Roman"/>
          <w:sz w:val="24"/>
          <w:szCs w:val="24"/>
        </w:rPr>
        <w:t>and</w:t>
      </w:r>
      <w:r w:rsidR="00400959" w:rsidRPr="006D11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400959" w:rsidRPr="006D1112">
        <w:rPr>
          <w:rFonts w:ascii="Times New Roman" w:hAnsi="Times New Roman"/>
          <w:b/>
          <w:sz w:val="24"/>
          <w:szCs w:val="24"/>
        </w:rPr>
        <w:t>SpaCy</w:t>
      </w:r>
      <w:proofErr w:type="spellEnd"/>
      <w:r w:rsidR="004372CC" w:rsidRPr="006D1112">
        <w:rPr>
          <w:rFonts w:ascii="Times New Roman" w:hAnsi="Times New Roman"/>
          <w:sz w:val="24"/>
          <w:szCs w:val="24"/>
        </w:rPr>
        <w:t>.</w:t>
      </w:r>
    </w:p>
    <w:p w14:paraId="2EEF3573" w14:textId="33EA063D" w:rsidR="00513B39" w:rsidRPr="006D1112" w:rsidRDefault="00513B39" w:rsidP="003E2A4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shd w:val="clear" w:color="auto" w:fill="FFFFFF"/>
        </w:rPr>
      </w:pPr>
      <w:r w:rsidRPr="006D1112">
        <w:rPr>
          <w:rFonts w:ascii="Times New Roman" w:hAnsi="Times New Roman"/>
          <w:sz w:val="24"/>
          <w:szCs w:val="24"/>
          <w:shd w:val="clear" w:color="auto" w:fill="FFFFFF"/>
        </w:rPr>
        <w:t>Experience in data visualizations</w:t>
      </w:r>
      <w:r w:rsidRPr="006D1112">
        <w:rPr>
          <w:rFonts w:ascii="Times New Roman" w:hAnsi="Times New Roman"/>
          <w:b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to build</w:t>
      </w:r>
      <w:r w:rsidRPr="006D1112">
        <w:rPr>
          <w:rFonts w:ascii="Times New Roman" w:hAnsi="Times New Roman"/>
          <w:b/>
          <w:sz w:val="24"/>
          <w:szCs w:val="24"/>
        </w:rPr>
        <w:t xml:space="preserve"> dashboards </w:t>
      </w:r>
      <w:r w:rsidRPr="006D1112">
        <w:rPr>
          <w:rFonts w:ascii="Times New Roman" w:hAnsi="Times New Roman"/>
          <w:sz w:val="24"/>
          <w:szCs w:val="24"/>
        </w:rPr>
        <w:t>by using</w:t>
      </w:r>
      <w:r w:rsidRPr="006D1112">
        <w:rPr>
          <w:rFonts w:ascii="Times New Roman" w:hAnsi="Times New Roman"/>
          <w:b/>
          <w:sz w:val="24"/>
          <w:szCs w:val="24"/>
        </w:rPr>
        <w:t xml:space="preserve"> Seaborn, Matplotlib, Bokeh, </w:t>
      </w:r>
      <w:r w:rsidR="00F3661A" w:rsidRPr="006D1112">
        <w:rPr>
          <w:rFonts w:ascii="Times New Roman" w:hAnsi="Times New Roman"/>
          <w:b/>
          <w:sz w:val="24"/>
          <w:szCs w:val="24"/>
        </w:rPr>
        <w:t>Dash</w:t>
      </w:r>
      <w:r w:rsidR="00F3661A" w:rsidRPr="006D1112">
        <w:rPr>
          <w:rFonts w:ascii="Times New Roman" w:hAnsi="Times New Roman"/>
          <w:sz w:val="24"/>
          <w:szCs w:val="24"/>
        </w:rPr>
        <w:t xml:space="preserve">, </w:t>
      </w:r>
      <w:r w:rsidR="00F3661A" w:rsidRPr="006D1112">
        <w:rPr>
          <w:rFonts w:ascii="Times New Roman" w:hAnsi="Times New Roman"/>
          <w:b/>
          <w:sz w:val="24"/>
          <w:szCs w:val="24"/>
        </w:rPr>
        <w:t>Tableau</w:t>
      </w:r>
      <w:r w:rsidR="008C6D0F" w:rsidRPr="006D1112">
        <w:rPr>
          <w:rFonts w:ascii="Times New Roman" w:hAnsi="Times New Roman"/>
          <w:b/>
          <w:sz w:val="24"/>
          <w:szCs w:val="24"/>
        </w:rPr>
        <w:t xml:space="preserve"> </w:t>
      </w:r>
      <w:r w:rsidR="008C6D0F" w:rsidRPr="006D1112">
        <w:rPr>
          <w:rFonts w:ascii="Times New Roman" w:hAnsi="Times New Roman"/>
          <w:bCs/>
          <w:sz w:val="24"/>
          <w:szCs w:val="24"/>
        </w:rPr>
        <w:t>and</w:t>
      </w:r>
      <w:r w:rsidR="008C6D0F" w:rsidRPr="006D111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8C6D0F" w:rsidRPr="006D1112">
        <w:rPr>
          <w:rFonts w:ascii="Times New Roman" w:hAnsi="Times New Roman"/>
          <w:b/>
          <w:sz w:val="24"/>
          <w:szCs w:val="24"/>
        </w:rPr>
        <w:t>PowerBI</w:t>
      </w:r>
      <w:proofErr w:type="spellEnd"/>
      <w:r w:rsidR="008C6D0F" w:rsidRPr="006D1112">
        <w:rPr>
          <w:rFonts w:ascii="Times New Roman" w:hAnsi="Times New Roman"/>
          <w:bCs/>
          <w:sz w:val="24"/>
          <w:szCs w:val="24"/>
        </w:rPr>
        <w:t>.</w:t>
      </w:r>
    </w:p>
    <w:p w14:paraId="071E5116" w14:textId="36CA88D1" w:rsidR="00F1394D" w:rsidRPr="006D1112" w:rsidRDefault="00F1394D" w:rsidP="003E2A40">
      <w:pPr>
        <w:pStyle w:val="ListParagraph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>Exper</w:t>
      </w:r>
      <w:r w:rsidR="007C0872" w:rsidRPr="006D1112">
        <w:rPr>
          <w:rFonts w:ascii="Times New Roman" w:hAnsi="Times New Roman"/>
          <w:sz w:val="24"/>
          <w:szCs w:val="24"/>
        </w:rPr>
        <w:t xml:space="preserve">ience with version control tool such as </w:t>
      </w:r>
      <w:r w:rsidRPr="006D1112">
        <w:rPr>
          <w:rFonts w:ascii="Times New Roman" w:hAnsi="Times New Roman"/>
          <w:b/>
          <w:sz w:val="24"/>
          <w:szCs w:val="24"/>
        </w:rPr>
        <w:t>Git</w:t>
      </w:r>
      <w:r w:rsidR="004372CC" w:rsidRPr="006D1112">
        <w:rPr>
          <w:rFonts w:ascii="Times New Roman" w:hAnsi="Times New Roman"/>
          <w:sz w:val="24"/>
          <w:szCs w:val="24"/>
        </w:rPr>
        <w:t>.</w:t>
      </w:r>
    </w:p>
    <w:p w14:paraId="31195DDC" w14:textId="1D637A20" w:rsidR="008B4C83" w:rsidRPr="006D1112" w:rsidRDefault="008B4C83" w:rsidP="003E2A40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>Working experience</w:t>
      </w:r>
      <w:r w:rsidR="0059349A" w:rsidRPr="006D1112">
        <w:rPr>
          <w:rFonts w:ascii="Times New Roman" w:hAnsi="Times New Roman"/>
          <w:sz w:val="24"/>
          <w:szCs w:val="24"/>
        </w:rPr>
        <w:t xml:space="preserve"> with Virtual machine</w:t>
      </w:r>
      <w:r w:rsidR="00147465" w:rsidRPr="006D1112">
        <w:rPr>
          <w:rFonts w:ascii="Times New Roman" w:hAnsi="Times New Roman"/>
          <w:sz w:val="24"/>
          <w:szCs w:val="24"/>
        </w:rPr>
        <w:t xml:space="preserve"> and container</w:t>
      </w:r>
      <w:r w:rsidR="00400959" w:rsidRPr="006D1112">
        <w:rPr>
          <w:rFonts w:ascii="Times New Roman" w:hAnsi="Times New Roman"/>
          <w:sz w:val="24"/>
          <w:szCs w:val="24"/>
        </w:rPr>
        <w:t>s</w:t>
      </w:r>
      <w:r w:rsidR="0059349A" w:rsidRPr="006D1112">
        <w:rPr>
          <w:rFonts w:ascii="Times New Roman" w:hAnsi="Times New Roman"/>
          <w:sz w:val="24"/>
          <w:szCs w:val="24"/>
        </w:rPr>
        <w:t xml:space="preserve"> such as </w:t>
      </w:r>
      <w:r w:rsidR="0059349A" w:rsidRPr="006D1112">
        <w:rPr>
          <w:rFonts w:ascii="Times New Roman" w:hAnsi="Times New Roman"/>
          <w:b/>
          <w:sz w:val="24"/>
          <w:szCs w:val="24"/>
        </w:rPr>
        <w:t>VM</w:t>
      </w:r>
      <w:r w:rsidRPr="006D1112">
        <w:rPr>
          <w:rFonts w:ascii="Times New Roman" w:hAnsi="Times New Roman"/>
          <w:b/>
          <w:sz w:val="24"/>
          <w:szCs w:val="24"/>
        </w:rPr>
        <w:t>ware</w:t>
      </w:r>
      <w:r w:rsidRPr="006D1112">
        <w:rPr>
          <w:rFonts w:ascii="Times New Roman" w:hAnsi="Times New Roman"/>
          <w:sz w:val="24"/>
          <w:szCs w:val="24"/>
        </w:rPr>
        <w:t>,</w:t>
      </w:r>
      <w:r w:rsidR="00EF3773" w:rsidRPr="006D1112">
        <w:rPr>
          <w:rFonts w:ascii="Times New Roman" w:hAnsi="Times New Roman"/>
          <w:sz w:val="24"/>
          <w:szCs w:val="24"/>
        </w:rPr>
        <w:t xml:space="preserve"> </w:t>
      </w:r>
      <w:r w:rsidR="00147465" w:rsidRPr="006D1112">
        <w:rPr>
          <w:rFonts w:ascii="Times New Roman" w:hAnsi="Times New Roman"/>
          <w:b/>
          <w:sz w:val="24"/>
          <w:szCs w:val="24"/>
        </w:rPr>
        <w:t>Virtual B</w:t>
      </w:r>
      <w:r w:rsidRPr="006D1112">
        <w:rPr>
          <w:rFonts w:ascii="Times New Roman" w:hAnsi="Times New Roman"/>
          <w:b/>
          <w:sz w:val="24"/>
          <w:szCs w:val="24"/>
        </w:rPr>
        <w:t>ox</w:t>
      </w:r>
      <w:r w:rsidR="00C76BE6" w:rsidRPr="006D1112">
        <w:rPr>
          <w:rFonts w:ascii="Times New Roman" w:hAnsi="Times New Roman"/>
          <w:sz w:val="24"/>
          <w:szCs w:val="24"/>
        </w:rPr>
        <w:t xml:space="preserve"> and </w:t>
      </w:r>
      <w:r w:rsidR="00C76BE6" w:rsidRPr="006D1112">
        <w:rPr>
          <w:rFonts w:ascii="Times New Roman" w:hAnsi="Times New Roman"/>
          <w:b/>
          <w:sz w:val="24"/>
          <w:szCs w:val="24"/>
        </w:rPr>
        <w:t>Docker</w:t>
      </w:r>
      <w:r w:rsidR="004372CC" w:rsidRPr="006D1112">
        <w:rPr>
          <w:rFonts w:ascii="Times New Roman" w:hAnsi="Times New Roman"/>
          <w:sz w:val="24"/>
          <w:szCs w:val="24"/>
        </w:rPr>
        <w:t>.</w:t>
      </w:r>
    </w:p>
    <w:p w14:paraId="21B02E1D" w14:textId="46E19D0E" w:rsidR="00400959" w:rsidRPr="006D1112" w:rsidRDefault="00400959" w:rsidP="003E2A40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Deep understanding of </w:t>
      </w:r>
      <w:r w:rsidRPr="006D1112">
        <w:rPr>
          <w:rFonts w:ascii="Times New Roman" w:hAnsi="Times New Roman"/>
          <w:b/>
          <w:sz w:val="24"/>
          <w:szCs w:val="24"/>
        </w:rPr>
        <w:t xml:space="preserve">Software Development Life Cycle (SDLC) </w:t>
      </w:r>
      <w:r w:rsidRPr="006D1112">
        <w:rPr>
          <w:rFonts w:ascii="Times New Roman" w:hAnsi="Times New Roman"/>
          <w:sz w:val="24"/>
          <w:szCs w:val="24"/>
        </w:rPr>
        <w:t>as well as</w:t>
      </w:r>
      <w:r w:rsidRPr="006D1112">
        <w:rPr>
          <w:rFonts w:ascii="Times New Roman" w:hAnsi="Times New Roman"/>
          <w:b/>
          <w:sz w:val="24"/>
          <w:szCs w:val="24"/>
        </w:rPr>
        <w:t xml:space="preserve"> Agile/Scrum</w:t>
      </w:r>
      <w:r w:rsidRPr="006D1112">
        <w:rPr>
          <w:rFonts w:ascii="Times New Roman" w:hAnsi="Times New Roman"/>
          <w:sz w:val="24"/>
          <w:szCs w:val="24"/>
        </w:rPr>
        <w:t xml:space="preserve"> methodology to accelerate</w:t>
      </w:r>
      <w:r w:rsidR="004372CC" w:rsidRPr="006D1112">
        <w:rPr>
          <w:rFonts w:ascii="Times New Roman" w:hAnsi="Times New Roman"/>
          <w:sz w:val="24"/>
          <w:szCs w:val="24"/>
        </w:rPr>
        <w:t xml:space="preserve"> Software Development iteration.</w:t>
      </w:r>
    </w:p>
    <w:p w14:paraId="6DC4A669" w14:textId="77777777" w:rsidR="00406D15" w:rsidRPr="006D1112" w:rsidRDefault="00406D15" w:rsidP="003E2A40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</w:p>
    <w:p w14:paraId="54FBF7AF" w14:textId="02169404" w:rsidR="009D7752" w:rsidRPr="006D1112" w:rsidRDefault="0032004E" w:rsidP="003E2A40">
      <w:pPr>
        <w:widowControl w:val="0"/>
        <w:autoSpaceDE w:val="0"/>
        <w:autoSpaceDN w:val="0"/>
        <w:adjustRightInd w:val="0"/>
        <w:jc w:val="both"/>
        <w:rPr>
          <w:b/>
          <w:bCs/>
          <w:u w:val="single"/>
          <w:lang w:bidi="hi-IN"/>
        </w:rPr>
      </w:pPr>
      <w:r w:rsidRPr="006D1112">
        <w:rPr>
          <w:b/>
          <w:bCs/>
          <w:u w:val="single"/>
          <w:lang w:bidi="hi-IN"/>
        </w:rPr>
        <w:t>TECHNICAL SKILLS</w:t>
      </w:r>
      <w:r w:rsidR="006D1112" w:rsidRPr="006D1112">
        <w:rPr>
          <w:b/>
          <w:bCs/>
          <w:u w:val="single"/>
          <w:lang w:bidi="hi-IN"/>
        </w:rPr>
        <w:t>:</w:t>
      </w:r>
    </w:p>
    <w:p w14:paraId="3EAA0D6C" w14:textId="77777777" w:rsidR="006D1112" w:rsidRPr="006D1112" w:rsidRDefault="006D1112" w:rsidP="003E2A40">
      <w:pPr>
        <w:widowControl w:val="0"/>
        <w:autoSpaceDE w:val="0"/>
        <w:autoSpaceDN w:val="0"/>
        <w:adjustRightInd w:val="0"/>
        <w:jc w:val="both"/>
        <w:rPr>
          <w:b/>
          <w:bCs/>
          <w:lang w:bidi="hi-IN"/>
        </w:rPr>
      </w:pPr>
    </w:p>
    <w:p w14:paraId="634217FA" w14:textId="041FAFCA" w:rsidR="00E747E8" w:rsidRPr="006D1112" w:rsidRDefault="00FE78B2" w:rsidP="003E2A40">
      <w:pPr>
        <w:ind w:left="720"/>
        <w:jc w:val="both"/>
        <w:rPr>
          <w:rFonts w:eastAsia="Verdana"/>
          <w:b/>
        </w:rPr>
      </w:pPr>
      <w:r w:rsidRPr="006D1112">
        <w:rPr>
          <w:rFonts w:eastAsia="Verdana"/>
          <w:b/>
        </w:rPr>
        <w:t>Big Data</w:t>
      </w:r>
      <w:r w:rsidR="009D7752" w:rsidRPr="006D1112">
        <w:rPr>
          <w:rFonts w:eastAsia="Verdana"/>
          <w:b/>
        </w:rPr>
        <w:t xml:space="preserve"> Ecosystem</w:t>
      </w:r>
      <w:r w:rsidR="009D7752" w:rsidRPr="006D1112">
        <w:rPr>
          <w:b/>
        </w:rPr>
        <w:tab/>
      </w:r>
      <w:r w:rsidR="009D7752" w:rsidRPr="006D1112">
        <w:rPr>
          <w:b/>
        </w:rPr>
        <w:tab/>
      </w:r>
      <w:r w:rsidR="009D7752" w:rsidRPr="006D1112">
        <w:rPr>
          <w:b/>
        </w:rPr>
        <w:tab/>
      </w:r>
      <w:r w:rsidR="009D7752" w:rsidRPr="006D1112">
        <w:rPr>
          <w:b/>
        </w:rPr>
        <w:tab/>
      </w:r>
      <w:r w:rsidR="009D7752" w:rsidRPr="006D1112">
        <w:rPr>
          <w:b/>
        </w:rPr>
        <w:tab/>
      </w:r>
      <w:r w:rsidR="004E7ED2" w:rsidRPr="006D1112">
        <w:rPr>
          <w:rFonts w:eastAsia="Verdana"/>
          <w:b/>
        </w:rPr>
        <w:t xml:space="preserve"> </w:t>
      </w:r>
      <w:r w:rsidR="00E747E8" w:rsidRPr="006D1112">
        <w:rPr>
          <w:rFonts w:eastAsia="Verdana"/>
          <w:b/>
        </w:rPr>
        <w:t>Infrastructure</w:t>
      </w:r>
    </w:p>
    <w:p w14:paraId="46E1B3D4" w14:textId="71F467C8" w:rsidR="009D7752" w:rsidRPr="006D1112" w:rsidRDefault="009D7752" w:rsidP="003E2A40">
      <w:pPr>
        <w:ind w:left="720"/>
        <w:jc w:val="both"/>
        <w:rPr>
          <w:bCs/>
          <w:iCs/>
        </w:rPr>
      </w:pPr>
      <w:r w:rsidRPr="006D1112">
        <w:t>Hive</w:t>
      </w:r>
      <w:r w:rsidRPr="006D1112">
        <w:tab/>
      </w:r>
      <w:r w:rsidR="00224581" w:rsidRPr="006D1112">
        <w:t xml:space="preserve">                       </w:t>
      </w:r>
      <w:r w:rsidR="00EE2B07" w:rsidRPr="006D1112">
        <w:t xml:space="preserve"> </w:t>
      </w:r>
      <w:r w:rsidR="00E747E8" w:rsidRPr="006D1112">
        <w:t xml:space="preserve"> </w:t>
      </w:r>
      <w:r w:rsidR="0014262C" w:rsidRPr="006D1112">
        <w:rPr>
          <w:lang w:eastAsia="zh-CN"/>
        </w:rPr>
        <w:tab/>
      </w:r>
      <w:r w:rsidR="00EA6EE2" w:rsidRPr="006D1112">
        <w:rPr>
          <w:lang w:eastAsia="zh-CN"/>
        </w:rPr>
        <w:t xml:space="preserve">                                     </w:t>
      </w:r>
      <w:proofErr w:type="spellStart"/>
      <w:r w:rsidR="00E747E8" w:rsidRPr="006D1112">
        <w:rPr>
          <w:bCs/>
          <w:iCs/>
        </w:rPr>
        <w:t>DataBricks</w:t>
      </w:r>
      <w:proofErr w:type="spellEnd"/>
      <w:r w:rsidR="00E747E8" w:rsidRPr="006D1112">
        <w:rPr>
          <w:bCs/>
          <w:iCs/>
        </w:rPr>
        <w:t xml:space="preserve">, AWS, Azure, </w:t>
      </w:r>
    </w:p>
    <w:p w14:paraId="738EFD1D" w14:textId="112944E6" w:rsidR="003F4D73" w:rsidRPr="006D1112" w:rsidRDefault="004E7ED2" w:rsidP="003E2A40">
      <w:pPr>
        <w:ind w:left="720"/>
        <w:jc w:val="both"/>
      </w:pPr>
      <w:r w:rsidRPr="006D1112">
        <w:t xml:space="preserve">Spark, </w:t>
      </w:r>
      <w:proofErr w:type="spellStart"/>
      <w:r w:rsidR="003F4D73" w:rsidRPr="006D1112">
        <w:t>SparkMllib</w:t>
      </w:r>
      <w:proofErr w:type="spellEnd"/>
      <w:r w:rsidR="003F4D73" w:rsidRPr="006D1112">
        <w:t xml:space="preserve">, </w:t>
      </w:r>
      <w:r w:rsidRPr="006D1112">
        <w:t xml:space="preserve">Spark </w:t>
      </w:r>
      <w:r w:rsidR="003F4D73" w:rsidRPr="006D1112">
        <w:t>Streaming</w:t>
      </w:r>
      <w:r w:rsidRPr="006D1112">
        <w:t xml:space="preserve"> </w:t>
      </w:r>
      <w:r w:rsidR="00BD5984" w:rsidRPr="006D1112">
        <w:t xml:space="preserve">                 </w:t>
      </w:r>
      <w:r w:rsidR="00EE2B07" w:rsidRPr="006D1112">
        <w:t xml:space="preserve"> </w:t>
      </w:r>
      <w:r w:rsidR="00EA6EE2" w:rsidRPr="006D1112">
        <w:t xml:space="preserve">        </w:t>
      </w:r>
      <w:r w:rsidR="00E747E8" w:rsidRPr="006D1112">
        <w:rPr>
          <w:bCs/>
          <w:iCs/>
        </w:rPr>
        <w:t xml:space="preserve">Google Cloud, </w:t>
      </w:r>
    </w:p>
    <w:p w14:paraId="4BA8539B" w14:textId="58CE4783" w:rsidR="00E747E8" w:rsidRPr="006D1112" w:rsidRDefault="004E7ED2" w:rsidP="003E2A40">
      <w:pPr>
        <w:ind w:left="720"/>
        <w:jc w:val="both"/>
      </w:pPr>
      <w:proofErr w:type="spellStart"/>
      <w:r w:rsidRPr="006D1112">
        <w:t>SparkSQL</w:t>
      </w:r>
      <w:proofErr w:type="spellEnd"/>
      <w:r w:rsidR="003F4D73" w:rsidRPr="006D1112">
        <w:t xml:space="preserve">, </w:t>
      </w:r>
      <w:proofErr w:type="spellStart"/>
      <w:r w:rsidR="003F4D73" w:rsidRPr="006D1112">
        <w:t>pySpa</w:t>
      </w:r>
      <w:r w:rsidR="00224581" w:rsidRPr="006D1112">
        <w:t>rk</w:t>
      </w:r>
      <w:proofErr w:type="spellEnd"/>
      <w:r w:rsidR="003F4D73" w:rsidRPr="006D1112">
        <w:t xml:space="preserve">                   </w:t>
      </w:r>
      <w:r w:rsidR="00224581" w:rsidRPr="006D1112">
        <w:t xml:space="preserve">                                </w:t>
      </w:r>
      <w:r w:rsidR="00EE2B07" w:rsidRPr="006D1112">
        <w:t xml:space="preserve"> </w:t>
      </w:r>
      <w:r w:rsidR="00CB79DC" w:rsidRPr="006D1112">
        <w:t xml:space="preserve"> </w:t>
      </w:r>
    </w:p>
    <w:p w14:paraId="4AB15437" w14:textId="77777777" w:rsidR="004E7ED2" w:rsidRPr="006D1112" w:rsidRDefault="004E7ED2" w:rsidP="003E2A40">
      <w:pPr>
        <w:ind w:left="720"/>
        <w:jc w:val="both"/>
      </w:pPr>
    </w:p>
    <w:p w14:paraId="6E6D3D27" w14:textId="1DCE80D1" w:rsidR="009D7752" w:rsidRPr="006D1112" w:rsidRDefault="009D7752" w:rsidP="003E2A40">
      <w:pPr>
        <w:ind w:left="720"/>
        <w:jc w:val="both"/>
        <w:rPr>
          <w:b/>
          <w:shd w:val="clear" w:color="auto" w:fill="FFFFFF"/>
        </w:rPr>
      </w:pPr>
      <w:r w:rsidRPr="006D1112">
        <w:rPr>
          <w:rFonts w:eastAsia="Verdana"/>
          <w:b/>
        </w:rPr>
        <w:t>Languages</w:t>
      </w:r>
      <w:r w:rsidRPr="006D1112">
        <w:rPr>
          <w:rFonts w:eastAsia="Verdana"/>
        </w:rPr>
        <w:tab/>
      </w:r>
      <w:r w:rsidRPr="006D1112">
        <w:rPr>
          <w:rFonts w:eastAsia="Verdana"/>
        </w:rPr>
        <w:tab/>
      </w:r>
      <w:r w:rsidRPr="006D1112">
        <w:rPr>
          <w:rFonts w:eastAsia="Verdana"/>
        </w:rPr>
        <w:tab/>
      </w:r>
      <w:r w:rsidRPr="006D1112">
        <w:rPr>
          <w:rFonts w:eastAsia="Verdana"/>
        </w:rPr>
        <w:tab/>
      </w:r>
      <w:r w:rsidRPr="006D1112">
        <w:rPr>
          <w:rFonts w:eastAsia="Verdana"/>
        </w:rPr>
        <w:tab/>
      </w:r>
      <w:r w:rsidRPr="006D1112">
        <w:rPr>
          <w:rFonts w:eastAsia="Verdana"/>
        </w:rPr>
        <w:tab/>
      </w:r>
      <w:r w:rsidRPr="006D1112">
        <w:rPr>
          <w:rFonts w:eastAsia="Verdana"/>
          <w:b/>
        </w:rPr>
        <w:t>Databases</w:t>
      </w:r>
      <w:r w:rsidR="004E7ED2" w:rsidRPr="006D1112">
        <w:rPr>
          <w:rFonts w:eastAsia="Verdana"/>
          <w:b/>
        </w:rPr>
        <w:t xml:space="preserve"> and Data</w:t>
      </w:r>
      <w:r w:rsidR="003F4D73" w:rsidRPr="006D1112">
        <w:rPr>
          <w:rFonts w:eastAsia="Verdana"/>
          <w:b/>
        </w:rPr>
        <w:t xml:space="preserve"> </w:t>
      </w:r>
      <w:r w:rsidR="004E7ED2" w:rsidRPr="006D1112">
        <w:rPr>
          <w:rFonts w:eastAsia="Verdana"/>
          <w:b/>
        </w:rPr>
        <w:t>Warehouse</w:t>
      </w:r>
    </w:p>
    <w:p w14:paraId="6FCFEA5D" w14:textId="7501F49C" w:rsidR="009D7752" w:rsidRPr="006D1112" w:rsidRDefault="009D7752" w:rsidP="003E2A40">
      <w:pPr>
        <w:ind w:left="720"/>
        <w:jc w:val="both"/>
      </w:pPr>
      <w:r w:rsidRPr="006D1112">
        <w:t>Python</w:t>
      </w:r>
      <w:r w:rsidR="00952C69" w:rsidRPr="006D1112">
        <w:t>3</w:t>
      </w:r>
      <w:r w:rsidRPr="006D1112">
        <w:t>, R, Java,</w:t>
      </w:r>
      <w:r w:rsidR="00CB79DC" w:rsidRPr="006D1112">
        <w:t xml:space="preserve"> </w:t>
      </w:r>
      <w:proofErr w:type="spellStart"/>
      <w:proofErr w:type="gramStart"/>
      <w:r w:rsidR="00D23A6D" w:rsidRPr="006D1112">
        <w:t>Matlab</w:t>
      </w:r>
      <w:proofErr w:type="spellEnd"/>
      <w:r w:rsidR="00D23A6D" w:rsidRPr="006D1112">
        <w:t>,</w:t>
      </w:r>
      <w:r w:rsidR="00EA6EE2" w:rsidRPr="006D1112">
        <w:t xml:space="preserve">   </w:t>
      </w:r>
      <w:proofErr w:type="gramEnd"/>
      <w:r w:rsidRPr="006D1112">
        <w:t xml:space="preserve">        </w:t>
      </w:r>
      <w:r w:rsidR="00EA6EE2" w:rsidRPr="006D1112">
        <w:t xml:space="preserve">                                </w:t>
      </w:r>
      <w:r w:rsidRPr="006D1112">
        <w:t>MySQL</w:t>
      </w:r>
      <w:r w:rsidR="00906B9B" w:rsidRPr="006D1112">
        <w:t>_5.X</w:t>
      </w:r>
      <w:r w:rsidRPr="006D1112">
        <w:t xml:space="preserve">, </w:t>
      </w:r>
    </w:p>
    <w:p w14:paraId="165EF2E4" w14:textId="6711FF07" w:rsidR="009D7752" w:rsidRPr="006D1112" w:rsidRDefault="00BD5984" w:rsidP="003E2A40">
      <w:pPr>
        <w:ind w:left="720"/>
        <w:jc w:val="both"/>
      </w:pPr>
      <w:r w:rsidRPr="006D1112">
        <w:t>SQL</w:t>
      </w:r>
      <w:r w:rsidRPr="006D1112">
        <w:tab/>
      </w:r>
      <w:r w:rsidRPr="006D1112">
        <w:tab/>
      </w:r>
      <w:r w:rsidRPr="006D1112">
        <w:tab/>
        <w:t xml:space="preserve">            </w:t>
      </w:r>
      <w:r w:rsidR="00CB79DC" w:rsidRPr="006D1112">
        <w:tab/>
      </w:r>
      <w:r w:rsidR="00CB79DC" w:rsidRPr="006D1112">
        <w:tab/>
      </w:r>
      <w:r w:rsidR="00FC5303" w:rsidRPr="006D1112">
        <w:tab/>
      </w:r>
      <w:r w:rsidR="009D7752" w:rsidRPr="006D1112">
        <w:t>MongoDB</w:t>
      </w:r>
      <w:r w:rsidR="00906B9B" w:rsidRPr="006D1112">
        <w:t>3.4</w:t>
      </w:r>
      <w:r w:rsidR="004E7ED2" w:rsidRPr="006D1112">
        <w:t xml:space="preserve">, Hive, </w:t>
      </w:r>
    </w:p>
    <w:p w14:paraId="5398C71B" w14:textId="77777777" w:rsidR="009D7752" w:rsidRPr="006D1112" w:rsidRDefault="009D7752" w:rsidP="003E2A40">
      <w:pPr>
        <w:ind w:left="720"/>
        <w:jc w:val="both"/>
      </w:pPr>
    </w:p>
    <w:p w14:paraId="271B2C14" w14:textId="1DC4B132" w:rsidR="009D7752" w:rsidRPr="006D1112" w:rsidRDefault="009D7752" w:rsidP="003E2A40">
      <w:pPr>
        <w:ind w:left="720"/>
        <w:jc w:val="both"/>
        <w:rPr>
          <w:rFonts w:eastAsia="Verdana"/>
          <w:b/>
        </w:rPr>
      </w:pPr>
      <w:r w:rsidRPr="006D1112">
        <w:rPr>
          <w:rFonts w:eastAsia="Verdana"/>
          <w:b/>
        </w:rPr>
        <w:t>Packages</w:t>
      </w:r>
      <w:r w:rsidRPr="006D1112">
        <w:tab/>
      </w:r>
      <w:r w:rsidRPr="006D1112">
        <w:tab/>
      </w:r>
      <w:r w:rsidRPr="006D1112">
        <w:tab/>
      </w:r>
      <w:r w:rsidRPr="006D1112">
        <w:tab/>
      </w:r>
      <w:r w:rsidRPr="006D1112">
        <w:tab/>
      </w:r>
      <w:r w:rsidRPr="006D1112">
        <w:tab/>
      </w:r>
      <w:r w:rsidR="004E7ED2" w:rsidRPr="006D1112">
        <w:rPr>
          <w:rFonts w:eastAsia="Verdana"/>
          <w:b/>
        </w:rPr>
        <w:t xml:space="preserve">Data Analysis/Visualization </w:t>
      </w:r>
    </w:p>
    <w:p w14:paraId="47F4E663" w14:textId="193744DA" w:rsidR="00FE68F0" w:rsidRPr="006D1112" w:rsidRDefault="009D7752" w:rsidP="003E2A40">
      <w:pPr>
        <w:ind w:left="720"/>
        <w:jc w:val="both"/>
      </w:pPr>
      <w:r w:rsidRPr="006D1112">
        <w:t xml:space="preserve">Pandas, </w:t>
      </w:r>
      <w:proofErr w:type="spellStart"/>
      <w:r w:rsidR="003F4D73" w:rsidRPr="006D1112">
        <w:t>Scipy</w:t>
      </w:r>
      <w:proofErr w:type="spellEnd"/>
      <w:r w:rsidR="003F4D73" w:rsidRPr="006D1112">
        <w:t xml:space="preserve">, </w:t>
      </w:r>
      <w:proofErr w:type="spellStart"/>
      <w:r w:rsidRPr="006D1112">
        <w:t>Numpy</w:t>
      </w:r>
      <w:proofErr w:type="spellEnd"/>
      <w:r w:rsidR="00664000" w:rsidRPr="006D1112">
        <w:t>, Scikit-learn</w:t>
      </w:r>
      <w:r w:rsidR="003F4D73" w:rsidRPr="006D1112">
        <w:t xml:space="preserve">    </w:t>
      </w:r>
      <w:r w:rsidR="0056614B" w:rsidRPr="006D1112">
        <w:t xml:space="preserve">                     </w:t>
      </w:r>
      <w:r w:rsidR="00304B00" w:rsidRPr="006D1112">
        <w:t xml:space="preserve">  </w:t>
      </w:r>
      <w:r w:rsidR="003F4D73" w:rsidRPr="006D1112">
        <w:t>Seab</w:t>
      </w:r>
      <w:r w:rsidR="00BD5984" w:rsidRPr="006D1112">
        <w:t>orn, Bokeh, Matplotlib, Tableau</w:t>
      </w:r>
      <w:r w:rsidR="003F4D73" w:rsidRPr="006D1112">
        <w:t>,</w:t>
      </w:r>
      <w:r w:rsidR="004D5B18" w:rsidRPr="006D1112">
        <w:t xml:space="preserve"> </w:t>
      </w:r>
      <w:r w:rsidR="001F438D" w:rsidRPr="006D1112">
        <w:t>Dash</w:t>
      </w:r>
    </w:p>
    <w:p w14:paraId="5876C9DD" w14:textId="5B38AEF4" w:rsidR="009D7752" w:rsidRPr="006D1112" w:rsidRDefault="004E7ED2" w:rsidP="003E2A40">
      <w:pPr>
        <w:ind w:left="720"/>
        <w:jc w:val="both"/>
      </w:pPr>
      <w:r w:rsidRPr="006D1112">
        <w:t>Beautiful Soup</w:t>
      </w:r>
      <w:r w:rsidR="00FE68F0" w:rsidRPr="006D1112">
        <w:t xml:space="preserve">, </w:t>
      </w:r>
      <w:proofErr w:type="spellStart"/>
      <w:r w:rsidR="00FE68F0" w:rsidRPr="006D1112">
        <w:t>Plotly</w:t>
      </w:r>
      <w:proofErr w:type="spellEnd"/>
      <w:r w:rsidR="003F4D73" w:rsidRPr="006D1112">
        <w:t xml:space="preserve">                                                 </w:t>
      </w:r>
      <w:proofErr w:type="spellStart"/>
      <w:r w:rsidR="00FE68F0" w:rsidRPr="006D1112">
        <w:t>PowerBI</w:t>
      </w:r>
      <w:proofErr w:type="spellEnd"/>
    </w:p>
    <w:p w14:paraId="429A44AF" w14:textId="373917D3" w:rsidR="00F1394D" w:rsidRPr="006D1112" w:rsidRDefault="00224581" w:rsidP="003E2A40">
      <w:pPr>
        <w:ind w:left="720"/>
        <w:jc w:val="both"/>
      </w:pPr>
      <w:r w:rsidRPr="006D1112">
        <w:t>Seaborn, Matplotlib</w:t>
      </w:r>
      <w:r w:rsidR="00FE68F0" w:rsidRPr="006D1112">
        <w:t xml:space="preserve">, </w:t>
      </w:r>
      <w:proofErr w:type="spellStart"/>
      <w:r w:rsidR="00FE68F0" w:rsidRPr="006D1112">
        <w:t>Tensorflow</w:t>
      </w:r>
      <w:proofErr w:type="spellEnd"/>
    </w:p>
    <w:p w14:paraId="1123F785" w14:textId="77777777" w:rsidR="00E747E8" w:rsidRPr="006D1112" w:rsidRDefault="00E747E8" w:rsidP="003E2A40">
      <w:pPr>
        <w:widowControl w:val="0"/>
        <w:autoSpaceDE w:val="0"/>
        <w:autoSpaceDN w:val="0"/>
        <w:adjustRightInd w:val="0"/>
        <w:jc w:val="both"/>
        <w:rPr>
          <w:bCs/>
          <w:iCs/>
        </w:rPr>
      </w:pPr>
    </w:p>
    <w:p w14:paraId="39DA5269" w14:textId="77777777" w:rsidR="001054B8" w:rsidRPr="006D1112" w:rsidRDefault="001054B8" w:rsidP="003E2A40">
      <w:pPr>
        <w:jc w:val="both"/>
        <w:rPr>
          <w:rFonts w:eastAsia="Verdana"/>
          <w:b/>
        </w:rPr>
      </w:pPr>
      <w:r w:rsidRPr="006D1112">
        <w:rPr>
          <w:b/>
          <w:bCs/>
          <w:caps/>
          <w:lang w:eastAsia="zh-CN" w:bidi="hi-IN"/>
        </w:rPr>
        <w:tab/>
      </w:r>
      <w:r w:rsidRPr="006D1112">
        <w:rPr>
          <w:rFonts w:eastAsia="Verdana"/>
          <w:b/>
        </w:rPr>
        <w:t xml:space="preserve">Machine Learning </w:t>
      </w:r>
    </w:p>
    <w:p w14:paraId="079846BD" w14:textId="5EEACBE0" w:rsidR="001054B8" w:rsidRPr="006D1112" w:rsidRDefault="001054B8" w:rsidP="003E2A40">
      <w:pPr>
        <w:ind w:firstLine="720"/>
        <w:jc w:val="both"/>
      </w:pPr>
      <w:r w:rsidRPr="006D1112">
        <w:t xml:space="preserve">Linear and Logistic Regression </w:t>
      </w:r>
    </w:p>
    <w:p w14:paraId="77DE63CC" w14:textId="709C2A49" w:rsidR="001054B8" w:rsidRPr="006D1112" w:rsidRDefault="001054B8" w:rsidP="003E2A40">
      <w:pPr>
        <w:ind w:firstLine="720"/>
        <w:jc w:val="both"/>
      </w:pPr>
      <w:r w:rsidRPr="006D1112">
        <w:t xml:space="preserve">Naive Bayes, Decision trees, SVM, </w:t>
      </w:r>
      <w:proofErr w:type="spellStart"/>
      <w:r w:rsidRPr="006D1112">
        <w:t>XGBoost</w:t>
      </w:r>
      <w:proofErr w:type="spellEnd"/>
    </w:p>
    <w:p w14:paraId="29A79095" w14:textId="5861F2F6" w:rsidR="001054B8" w:rsidRPr="006D1112" w:rsidRDefault="001054B8" w:rsidP="003E2A40">
      <w:pPr>
        <w:ind w:firstLine="720"/>
        <w:jc w:val="both"/>
      </w:pPr>
      <w:r w:rsidRPr="006D1112">
        <w:t xml:space="preserve">Random forests, Bagging and Boosting </w:t>
      </w:r>
    </w:p>
    <w:p w14:paraId="1C626731" w14:textId="320F3186" w:rsidR="001054B8" w:rsidRPr="006D1112" w:rsidRDefault="001054B8" w:rsidP="003E2A40">
      <w:pPr>
        <w:ind w:firstLine="720"/>
        <w:jc w:val="both"/>
      </w:pPr>
      <w:r w:rsidRPr="006D1112">
        <w:t>K-</w:t>
      </w:r>
      <w:proofErr w:type="spellStart"/>
      <w:r w:rsidRPr="006D1112">
        <w:t>nn</w:t>
      </w:r>
      <w:proofErr w:type="spellEnd"/>
      <w:r w:rsidRPr="006D1112">
        <w:t>, k-means, hierarchical clustering</w:t>
      </w:r>
    </w:p>
    <w:p w14:paraId="72E08834" w14:textId="3F74E5F9" w:rsidR="00CB79DC" w:rsidRPr="006D1112" w:rsidRDefault="001054B8" w:rsidP="003E2A40">
      <w:pPr>
        <w:ind w:firstLine="720"/>
        <w:jc w:val="both"/>
      </w:pPr>
      <w:r w:rsidRPr="006D1112">
        <w:t>Neural Network, RNN, CNN, NLP</w:t>
      </w:r>
      <w:r w:rsidR="006D1112" w:rsidRPr="006D1112">
        <w:t>.</w:t>
      </w:r>
    </w:p>
    <w:p w14:paraId="748D273E" w14:textId="77777777" w:rsidR="00CB79DC" w:rsidRPr="006D1112" w:rsidRDefault="00CB79DC" w:rsidP="003E2A40">
      <w:pPr>
        <w:widowControl w:val="0"/>
        <w:autoSpaceDE w:val="0"/>
        <w:autoSpaceDN w:val="0"/>
        <w:adjustRightInd w:val="0"/>
        <w:jc w:val="both"/>
        <w:rPr>
          <w:b/>
          <w:bCs/>
          <w:caps/>
          <w:lang w:bidi="hi-IN"/>
        </w:rPr>
      </w:pPr>
    </w:p>
    <w:p w14:paraId="048A9705" w14:textId="53D04C7E" w:rsidR="006D1112" w:rsidRPr="006D1112" w:rsidRDefault="0032004E" w:rsidP="003E2A40">
      <w:pPr>
        <w:widowControl w:val="0"/>
        <w:autoSpaceDE w:val="0"/>
        <w:autoSpaceDN w:val="0"/>
        <w:adjustRightInd w:val="0"/>
        <w:jc w:val="both"/>
        <w:rPr>
          <w:b/>
          <w:bCs/>
          <w:caps/>
          <w:u w:val="single"/>
          <w:lang w:bidi="hi-IN"/>
        </w:rPr>
      </w:pPr>
      <w:r w:rsidRPr="006D1112">
        <w:rPr>
          <w:b/>
          <w:bCs/>
          <w:caps/>
          <w:u w:val="single"/>
          <w:lang w:bidi="hi-IN"/>
        </w:rPr>
        <w:t>Professional ExperiencE</w:t>
      </w:r>
      <w:r w:rsidR="006D1112" w:rsidRPr="006D1112">
        <w:rPr>
          <w:b/>
          <w:bCs/>
          <w:caps/>
          <w:u w:val="single"/>
          <w:lang w:bidi="hi-IN"/>
        </w:rPr>
        <w:t>:</w:t>
      </w:r>
    </w:p>
    <w:p w14:paraId="55049D31" w14:textId="77777777" w:rsidR="006D1112" w:rsidRPr="006D1112" w:rsidRDefault="006D1112" w:rsidP="003E2A40">
      <w:pPr>
        <w:widowControl w:val="0"/>
        <w:autoSpaceDE w:val="0"/>
        <w:autoSpaceDN w:val="0"/>
        <w:adjustRightInd w:val="0"/>
        <w:jc w:val="both"/>
        <w:rPr>
          <w:b/>
          <w:bCs/>
          <w:caps/>
          <w:lang w:bidi="hi-IN"/>
        </w:rPr>
      </w:pPr>
    </w:p>
    <w:p w14:paraId="7312D645" w14:textId="77777777" w:rsidR="006D1112" w:rsidRPr="006D1112" w:rsidRDefault="00EA6EE2" w:rsidP="003E2A40">
      <w:pPr>
        <w:jc w:val="both"/>
        <w:rPr>
          <w:rStyle w:val="Heading1Char"/>
        </w:rPr>
      </w:pPr>
      <w:r w:rsidRPr="006D1112">
        <w:rPr>
          <w:rStyle w:val="Heading1Char"/>
        </w:rPr>
        <w:t>Employer: C-vision, Troy MI</w:t>
      </w:r>
    </w:p>
    <w:p w14:paraId="736233D3" w14:textId="321F1D8E" w:rsidR="006D1112" w:rsidRPr="006D1112" w:rsidRDefault="00EA6EE2" w:rsidP="003E2A40">
      <w:pPr>
        <w:jc w:val="both"/>
        <w:rPr>
          <w:rStyle w:val="Heading1Char"/>
        </w:rPr>
      </w:pPr>
      <w:r w:rsidRPr="006D1112">
        <w:rPr>
          <w:rStyle w:val="Heading1Char"/>
        </w:rPr>
        <w:t xml:space="preserve">Role: Data </w:t>
      </w:r>
      <w:r w:rsidR="003E2A40">
        <w:rPr>
          <w:rStyle w:val="Heading1Char"/>
        </w:rPr>
        <w:t>Engineer/</w:t>
      </w:r>
      <w:r w:rsidRPr="006D1112">
        <w:rPr>
          <w:rStyle w:val="Heading1Char"/>
        </w:rPr>
        <w:t>Analyst</w:t>
      </w:r>
      <w:r w:rsidR="006D1112" w:rsidRPr="006D1112">
        <w:rPr>
          <w:rStyle w:val="Heading1Char"/>
        </w:rPr>
        <w:tab/>
      </w:r>
      <w:r w:rsidR="006D1112" w:rsidRPr="006D1112">
        <w:rPr>
          <w:rStyle w:val="Heading1Char"/>
        </w:rPr>
        <w:tab/>
      </w:r>
      <w:r w:rsidR="006D1112" w:rsidRPr="006D1112">
        <w:rPr>
          <w:rStyle w:val="Heading1Char"/>
        </w:rPr>
        <w:tab/>
      </w:r>
      <w:r w:rsidR="006D1112" w:rsidRPr="006D1112">
        <w:rPr>
          <w:rStyle w:val="Heading1Char"/>
        </w:rPr>
        <w:tab/>
      </w:r>
      <w:r w:rsidR="006D1112" w:rsidRPr="006D1112">
        <w:rPr>
          <w:rStyle w:val="Heading1Char"/>
        </w:rPr>
        <w:tab/>
      </w:r>
      <w:r w:rsidR="006D1112" w:rsidRPr="006D1112">
        <w:rPr>
          <w:rStyle w:val="Heading1Char"/>
        </w:rPr>
        <w:tab/>
      </w:r>
      <w:r w:rsidR="006D1112" w:rsidRPr="006D1112">
        <w:rPr>
          <w:rStyle w:val="Heading1Char"/>
        </w:rPr>
        <w:tab/>
      </w:r>
      <w:r w:rsidRPr="006D1112">
        <w:rPr>
          <w:rStyle w:val="Heading1Char"/>
        </w:rPr>
        <w:t xml:space="preserve">July 2024 </w:t>
      </w:r>
      <w:r w:rsidR="006D1112" w:rsidRPr="006D1112">
        <w:rPr>
          <w:rStyle w:val="Heading1Char"/>
        </w:rPr>
        <w:t>–</w:t>
      </w:r>
      <w:r w:rsidRPr="006D1112">
        <w:rPr>
          <w:rStyle w:val="Heading1Char"/>
        </w:rPr>
        <w:t xml:space="preserve"> Present</w:t>
      </w:r>
    </w:p>
    <w:p w14:paraId="60ED5A53" w14:textId="77777777" w:rsidR="006D1112" w:rsidRPr="006D1112" w:rsidRDefault="006D1112" w:rsidP="003E2A40">
      <w:pPr>
        <w:jc w:val="both"/>
        <w:rPr>
          <w:b/>
          <w:bCs/>
        </w:rPr>
      </w:pPr>
    </w:p>
    <w:p w14:paraId="482C3484" w14:textId="7F4DA62F" w:rsidR="00EA6EE2" w:rsidRPr="006D1112" w:rsidRDefault="00EA6EE2" w:rsidP="003E2A40">
      <w:pPr>
        <w:jc w:val="both"/>
        <w:rPr>
          <w:b/>
          <w:bCs/>
        </w:rPr>
      </w:pPr>
      <w:r w:rsidRPr="006D1112">
        <w:rPr>
          <w:b/>
          <w:bCs/>
        </w:rPr>
        <w:t>Responsibility</w:t>
      </w:r>
      <w:r w:rsidRPr="006D1112">
        <w:rPr>
          <w:b/>
          <w:bCs/>
          <w:lang w:eastAsia="zh-CN"/>
        </w:rPr>
        <w:t>:</w:t>
      </w:r>
    </w:p>
    <w:p w14:paraId="583BDA01" w14:textId="5EC1256E" w:rsidR="00EA6EE2" w:rsidRPr="006D1112" w:rsidRDefault="00EA6EE2" w:rsidP="003E2A40">
      <w:pPr>
        <w:pStyle w:val="ListParagraph"/>
        <w:numPr>
          <w:ilvl w:val="0"/>
          <w:numId w:val="12"/>
        </w:numPr>
        <w:spacing w:after="0" w:line="240" w:lineRule="auto"/>
        <w:ind w:left="792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D1112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Developed data analysis scripts and data mining related </w:t>
      </w:r>
      <w:r w:rsidRPr="006D1112">
        <w:rPr>
          <w:rFonts w:ascii="Times New Roman" w:hAnsi="Times New Roman"/>
          <w:b/>
          <w:color w:val="000000" w:themeColor="text1"/>
          <w:sz w:val="24"/>
          <w:szCs w:val="24"/>
        </w:rPr>
        <w:t>python</w:t>
      </w:r>
      <w:r w:rsidRPr="006D1112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scripts based on business requirement on high volume data on </w:t>
      </w:r>
      <w:proofErr w:type="spellStart"/>
      <w:r w:rsidRPr="006D1112">
        <w:rPr>
          <w:rFonts w:ascii="Times New Roman" w:hAnsi="Times New Roman"/>
          <w:b/>
          <w:color w:val="000000" w:themeColor="text1"/>
          <w:sz w:val="24"/>
          <w:szCs w:val="24"/>
        </w:rPr>
        <w:t>databricks</w:t>
      </w:r>
      <w:proofErr w:type="spellEnd"/>
      <w:r w:rsidRPr="006D1112">
        <w:rPr>
          <w:rFonts w:ascii="Times New Roman" w:hAnsi="Times New Roman"/>
          <w:b/>
          <w:color w:val="000000" w:themeColor="text1"/>
          <w:sz w:val="24"/>
          <w:szCs w:val="24"/>
        </w:rPr>
        <w:t>.</w:t>
      </w:r>
    </w:p>
    <w:p w14:paraId="104B1B12" w14:textId="1A36014F" w:rsidR="00EA6EE2" w:rsidRPr="006D1112" w:rsidRDefault="00EA6EE2" w:rsidP="003E2A40">
      <w:pPr>
        <w:pStyle w:val="ListParagraph"/>
        <w:numPr>
          <w:ilvl w:val="0"/>
          <w:numId w:val="12"/>
        </w:numPr>
        <w:spacing w:after="0" w:line="240" w:lineRule="auto"/>
        <w:ind w:left="792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D1112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Create dashboard using </w:t>
      </w:r>
      <w:proofErr w:type="spellStart"/>
      <w:r w:rsidRPr="006D1112">
        <w:rPr>
          <w:rFonts w:ascii="Times New Roman" w:hAnsi="Times New Roman"/>
          <w:b/>
          <w:color w:val="000000" w:themeColor="text1"/>
          <w:sz w:val="24"/>
          <w:szCs w:val="24"/>
        </w:rPr>
        <w:t>PowerBI</w:t>
      </w:r>
      <w:proofErr w:type="spellEnd"/>
      <w:r w:rsidRPr="006D1112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for Oracle product DB</w:t>
      </w:r>
      <w:r w:rsidR="006D1112" w:rsidRPr="006D1112">
        <w:rPr>
          <w:rFonts w:ascii="Times New Roman" w:hAnsi="Times New Roman"/>
          <w:bCs/>
          <w:color w:val="000000" w:themeColor="text1"/>
          <w:sz w:val="24"/>
          <w:szCs w:val="24"/>
        </w:rPr>
        <w:t>.</w:t>
      </w:r>
    </w:p>
    <w:p w14:paraId="1F45A2DF" w14:textId="77777777" w:rsidR="00EA6EE2" w:rsidRPr="006D1112" w:rsidRDefault="00EA6EE2" w:rsidP="003E2A40">
      <w:pPr>
        <w:jc w:val="both"/>
        <w:rPr>
          <w:b/>
          <w:bCs/>
        </w:rPr>
      </w:pPr>
    </w:p>
    <w:p w14:paraId="1C50DF5B" w14:textId="77777777" w:rsidR="006D1112" w:rsidRPr="006D1112" w:rsidRDefault="00CB79DC" w:rsidP="003E2A40">
      <w:pPr>
        <w:jc w:val="both"/>
        <w:rPr>
          <w:b/>
          <w:bCs/>
          <w:lang w:eastAsia="zh-CN"/>
        </w:rPr>
      </w:pPr>
      <w:r w:rsidRPr="006D1112">
        <w:rPr>
          <w:b/>
          <w:bCs/>
        </w:rPr>
        <w:t>Employer</w:t>
      </w:r>
      <w:r w:rsidR="00586E1C" w:rsidRPr="006D1112">
        <w:rPr>
          <w:b/>
          <w:bCs/>
        </w:rPr>
        <w:t>:</w:t>
      </w:r>
      <w:r w:rsidRPr="006D1112">
        <w:rPr>
          <w:b/>
          <w:bCs/>
        </w:rPr>
        <w:t xml:space="preserve"> </w:t>
      </w:r>
      <w:proofErr w:type="spellStart"/>
      <w:r w:rsidRPr="006D1112">
        <w:rPr>
          <w:b/>
          <w:bCs/>
        </w:rPr>
        <w:t>Aptiv</w:t>
      </w:r>
      <w:proofErr w:type="spellEnd"/>
      <w:r w:rsidRPr="006D1112">
        <w:rPr>
          <w:b/>
          <w:bCs/>
        </w:rPr>
        <w:t xml:space="preserve">, </w:t>
      </w:r>
      <w:r w:rsidR="00F873CD" w:rsidRPr="006D1112">
        <w:rPr>
          <w:b/>
          <w:bCs/>
          <w:lang w:eastAsia="zh-CN"/>
        </w:rPr>
        <w:t>T</w:t>
      </w:r>
      <w:r w:rsidRPr="006D1112">
        <w:rPr>
          <w:b/>
          <w:bCs/>
        </w:rPr>
        <w:t>roy, M</w:t>
      </w:r>
      <w:r w:rsidR="004D5E68" w:rsidRPr="006D1112">
        <w:rPr>
          <w:b/>
          <w:bCs/>
        </w:rPr>
        <w:t>I</w:t>
      </w:r>
      <w:r w:rsidR="006D1112" w:rsidRPr="006D1112">
        <w:rPr>
          <w:b/>
          <w:bCs/>
        </w:rPr>
        <w:tab/>
      </w:r>
      <w:r w:rsidR="006D1112" w:rsidRPr="006D1112">
        <w:rPr>
          <w:b/>
          <w:bCs/>
        </w:rPr>
        <w:tab/>
      </w:r>
      <w:r w:rsidR="006D1112" w:rsidRPr="006D1112">
        <w:rPr>
          <w:b/>
          <w:bCs/>
        </w:rPr>
        <w:tab/>
      </w:r>
      <w:r w:rsidR="006D1112" w:rsidRPr="006D1112">
        <w:rPr>
          <w:b/>
          <w:bCs/>
        </w:rPr>
        <w:tab/>
      </w:r>
      <w:r w:rsidR="006D1112" w:rsidRPr="006D1112">
        <w:rPr>
          <w:b/>
          <w:bCs/>
        </w:rPr>
        <w:tab/>
      </w:r>
      <w:r w:rsidR="006D1112" w:rsidRPr="006D1112">
        <w:rPr>
          <w:b/>
          <w:bCs/>
        </w:rPr>
        <w:tab/>
      </w:r>
      <w:r w:rsidR="006D1112" w:rsidRPr="006D1112">
        <w:rPr>
          <w:b/>
          <w:bCs/>
        </w:rPr>
        <w:tab/>
      </w:r>
      <w:r w:rsidR="006D1112" w:rsidRPr="006D1112">
        <w:rPr>
          <w:b/>
          <w:bCs/>
        </w:rPr>
        <w:tab/>
      </w:r>
      <w:r w:rsidRPr="006D1112">
        <w:rPr>
          <w:b/>
          <w:bCs/>
        </w:rPr>
        <w:t xml:space="preserve">Oct 2021 – </w:t>
      </w:r>
      <w:r w:rsidR="00FC45F5" w:rsidRPr="006D1112">
        <w:rPr>
          <w:b/>
          <w:bCs/>
          <w:lang w:eastAsia="zh-CN"/>
        </w:rPr>
        <w:t>Feb</w:t>
      </w:r>
      <w:r w:rsidR="0014262C" w:rsidRPr="006D1112">
        <w:rPr>
          <w:b/>
          <w:bCs/>
          <w:lang w:eastAsia="zh-CN"/>
        </w:rPr>
        <w:t xml:space="preserve"> 2024</w:t>
      </w:r>
    </w:p>
    <w:p w14:paraId="5E38604D" w14:textId="76C5C62F" w:rsidR="00692AEA" w:rsidRPr="006D1112" w:rsidRDefault="00586E1C" w:rsidP="003E2A40">
      <w:pPr>
        <w:jc w:val="both"/>
        <w:rPr>
          <w:b/>
          <w:bCs/>
          <w:color w:val="222222"/>
          <w:shd w:val="clear" w:color="auto" w:fill="FFFFFF"/>
          <w:lang w:eastAsia="zh-CN"/>
        </w:rPr>
      </w:pPr>
      <w:r w:rsidRPr="006D1112">
        <w:rPr>
          <w:b/>
          <w:bCs/>
        </w:rPr>
        <w:t xml:space="preserve">Role: </w:t>
      </w:r>
      <w:r w:rsidR="00F72D24" w:rsidRPr="006D1112">
        <w:rPr>
          <w:b/>
          <w:bCs/>
          <w:color w:val="222222"/>
          <w:shd w:val="clear" w:color="auto" w:fill="FFFFFF"/>
          <w:lang w:eastAsia="zh-CN"/>
        </w:rPr>
        <w:t>Data Engineer</w:t>
      </w:r>
    </w:p>
    <w:p w14:paraId="2D427253" w14:textId="77777777" w:rsidR="006D1112" w:rsidRPr="006D1112" w:rsidRDefault="006D1112" w:rsidP="003E2A40">
      <w:pPr>
        <w:jc w:val="both"/>
        <w:rPr>
          <w:b/>
          <w:bCs/>
          <w:lang w:eastAsia="zh-CN"/>
        </w:rPr>
      </w:pPr>
    </w:p>
    <w:p w14:paraId="0BE12905" w14:textId="7C392AA1" w:rsidR="00586E1C" w:rsidRPr="006D1112" w:rsidRDefault="00692AEA" w:rsidP="003E2A40">
      <w:pPr>
        <w:contextualSpacing/>
        <w:jc w:val="both"/>
        <w:rPr>
          <w:color w:val="000000" w:themeColor="text1"/>
        </w:rPr>
      </w:pPr>
      <w:r w:rsidRPr="006D1112">
        <w:rPr>
          <w:color w:val="000000" w:themeColor="text1"/>
        </w:rPr>
        <w:t>Worked for the</w:t>
      </w:r>
      <w:r w:rsidR="008B149E" w:rsidRPr="006D1112">
        <w:rPr>
          <w:color w:val="000000" w:themeColor="text1"/>
        </w:rPr>
        <w:t xml:space="preserve"> ADAS Vehicle Testing data analysis team</w:t>
      </w:r>
      <w:r w:rsidRPr="006D1112">
        <w:rPr>
          <w:color w:val="000000" w:themeColor="text1"/>
        </w:rPr>
        <w:t>. Our team are responsible for designing and implementing</w:t>
      </w:r>
      <w:r w:rsidR="008B149E" w:rsidRPr="006D1112">
        <w:rPr>
          <w:color w:val="000000" w:themeColor="text1"/>
        </w:rPr>
        <w:t xml:space="preserve"> different data ETL/ELT pipelines</w:t>
      </w:r>
      <w:r w:rsidRPr="006D1112">
        <w:rPr>
          <w:color w:val="000000" w:themeColor="text1"/>
        </w:rPr>
        <w:t xml:space="preserve">. </w:t>
      </w:r>
      <w:r w:rsidR="007A6E3E" w:rsidRPr="006D1112">
        <w:rPr>
          <w:color w:val="000000" w:themeColor="text1"/>
        </w:rPr>
        <w:t>Collec</w:t>
      </w:r>
      <w:r w:rsidR="00D303C8" w:rsidRPr="006D1112">
        <w:rPr>
          <w:color w:val="000000" w:themeColor="text1"/>
        </w:rPr>
        <w:t>t</w:t>
      </w:r>
      <w:r w:rsidR="007A6E3E" w:rsidRPr="006D1112">
        <w:rPr>
          <w:color w:val="000000" w:themeColor="text1"/>
        </w:rPr>
        <w:t xml:space="preserve"> vehicle testing logs and generat</w:t>
      </w:r>
      <w:r w:rsidR="00D303C8" w:rsidRPr="006D1112">
        <w:rPr>
          <w:color w:val="000000" w:themeColor="text1"/>
        </w:rPr>
        <w:t>e</w:t>
      </w:r>
      <w:r w:rsidR="007A6E3E" w:rsidRPr="006D1112">
        <w:rPr>
          <w:color w:val="000000" w:themeColor="text1"/>
        </w:rPr>
        <w:t xml:space="preserve"> analysis reports and </w:t>
      </w:r>
      <w:r w:rsidR="00D303C8" w:rsidRPr="006D1112">
        <w:rPr>
          <w:color w:val="000000" w:themeColor="text1"/>
        </w:rPr>
        <w:t>dashboards</w:t>
      </w:r>
      <w:r w:rsidR="007A6E3E" w:rsidRPr="006D1112">
        <w:rPr>
          <w:color w:val="000000" w:themeColor="text1"/>
        </w:rPr>
        <w:t xml:space="preserve"> based on business requirement. Develop data </w:t>
      </w:r>
      <w:r w:rsidR="00DE6D37" w:rsidRPr="006D1112">
        <w:rPr>
          <w:color w:val="000000" w:themeColor="text1"/>
        </w:rPr>
        <w:t>processing automation</w:t>
      </w:r>
      <w:r w:rsidR="007A6E3E" w:rsidRPr="006D1112">
        <w:rPr>
          <w:color w:val="000000" w:themeColor="text1"/>
        </w:rPr>
        <w:t xml:space="preserve"> tools </w:t>
      </w:r>
      <w:r w:rsidR="00A57851" w:rsidRPr="006D1112">
        <w:rPr>
          <w:color w:val="000000" w:themeColor="text1"/>
        </w:rPr>
        <w:t>and</w:t>
      </w:r>
      <w:r w:rsidR="00D303C8" w:rsidRPr="006D1112">
        <w:rPr>
          <w:color w:val="000000" w:themeColor="text1"/>
        </w:rPr>
        <w:t xml:space="preserve"> work on data mining jobs</w:t>
      </w:r>
      <w:r w:rsidR="00A57851" w:rsidRPr="006D1112">
        <w:rPr>
          <w:color w:val="000000" w:themeColor="text1"/>
        </w:rPr>
        <w:t>.</w:t>
      </w:r>
    </w:p>
    <w:p w14:paraId="08A5871F" w14:textId="77777777" w:rsidR="00D303C8" w:rsidRPr="006D1112" w:rsidRDefault="00D303C8" w:rsidP="003E2A40">
      <w:pPr>
        <w:contextualSpacing/>
        <w:jc w:val="both"/>
        <w:rPr>
          <w:color w:val="000000" w:themeColor="text1"/>
          <w:lang w:eastAsia="zh-CN"/>
        </w:rPr>
      </w:pPr>
    </w:p>
    <w:p w14:paraId="57EF6208" w14:textId="77777777" w:rsidR="00586E1C" w:rsidRPr="006D1112" w:rsidRDefault="00586E1C" w:rsidP="003E2A40">
      <w:pPr>
        <w:contextualSpacing/>
        <w:jc w:val="both"/>
        <w:rPr>
          <w:b/>
          <w:bCs/>
          <w:lang w:eastAsia="zh-CN"/>
        </w:rPr>
      </w:pPr>
      <w:r w:rsidRPr="006D1112">
        <w:rPr>
          <w:b/>
          <w:bCs/>
        </w:rPr>
        <w:t>Responsibility</w:t>
      </w:r>
      <w:r w:rsidRPr="006D1112">
        <w:rPr>
          <w:b/>
          <w:bCs/>
          <w:lang w:eastAsia="zh-CN"/>
        </w:rPr>
        <w:t>:</w:t>
      </w:r>
    </w:p>
    <w:p w14:paraId="510585AA" w14:textId="474E6C96" w:rsidR="00005B7E" w:rsidRPr="006D1112" w:rsidRDefault="00CB79DC" w:rsidP="003E2A40">
      <w:pPr>
        <w:numPr>
          <w:ilvl w:val="0"/>
          <w:numId w:val="12"/>
        </w:numPr>
        <w:ind w:left="792"/>
        <w:contextualSpacing/>
        <w:jc w:val="both"/>
        <w:rPr>
          <w:color w:val="000000" w:themeColor="text1"/>
        </w:rPr>
      </w:pPr>
      <w:r w:rsidRPr="006D1112">
        <w:rPr>
          <w:bCs/>
          <w:color w:val="000000" w:themeColor="text1"/>
        </w:rPr>
        <w:t>Designed</w:t>
      </w:r>
      <w:r w:rsidR="00FC5303" w:rsidRPr="006D1112">
        <w:rPr>
          <w:bCs/>
          <w:color w:val="000000" w:themeColor="text1"/>
        </w:rPr>
        <w:t xml:space="preserve">, </w:t>
      </w:r>
      <w:r w:rsidR="00954650" w:rsidRPr="006D1112">
        <w:rPr>
          <w:bCs/>
          <w:color w:val="000000" w:themeColor="text1"/>
        </w:rPr>
        <w:t>upgraded,</w:t>
      </w:r>
      <w:r w:rsidR="00FC5303" w:rsidRPr="006D1112">
        <w:rPr>
          <w:bCs/>
          <w:color w:val="000000" w:themeColor="text1"/>
        </w:rPr>
        <w:t xml:space="preserve"> and </w:t>
      </w:r>
      <w:r w:rsidRPr="006D1112">
        <w:rPr>
          <w:bCs/>
          <w:color w:val="000000" w:themeColor="text1"/>
        </w:rPr>
        <w:t xml:space="preserve">maintained robust data automation processing </w:t>
      </w:r>
      <w:r w:rsidR="00005B7E" w:rsidRPr="006D1112">
        <w:rPr>
          <w:b/>
          <w:color w:val="000000" w:themeColor="text1"/>
          <w:lang w:eastAsia="zh-CN"/>
        </w:rPr>
        <w:t>ELT</w:t>
      </w:r>
      <w:r w:rsidR="00005B7E" w:rsidRPr="006D1112">
        <w:rPr>
          <w:bCs/>
          <w:color w:val="000000" w:themeColor="text1"/>
          <w:lang w:eastAsia="zh-CN"/>
        </w:rPr>
        <w:t xml:space="preserve"> </w:t>
      </w:r>
      <w:r w:rsidRPr="006D1112">
        <w:rPr>
          <w:bCs/>
          <w:color w:val="000000" w:themeColor="text1"/>
        </w:rPr>
        <w:t>pipeline</w:t>
      </w:r>
      <w:r w:rsidR="00005B7E" w:rsidRPr="006D1112">
        <w:rPr>
          <w:bCs/>
          <w:color w:val="000000" w:themeColor="text1"/>
          <w:lang w:eastAsia="zh-CN"/>
        </w:rPr>
        <w:t xml:space="preserve"> </w:t>
      </w:r>
      <w:r w:rsidRPr="006D1112">
        <w:rPr>
          <w:bCs/>
          <w:color w:val="000000" w:themeColor="text1"/>
        </w:rPr>
        <w:t xml:space="preserve">and framework using </w:t>
      </w:r>
      <w:r w:rsidR="0014262C" w:rsidRPr="006D1112">
        <w:rPr>
          <w:b/>
          <w:color w:val="000000" w:themeColor="text1"/>
          <w:lang w:eastAsia="zh-CN"/>
        </w:rPr>
        <w:t>P</w:t>
      </w:r>
      <w:r w:rsidRPr="006D1112">
        <w:rPr>
          <w:b/>
          <w:color w:val="000000" w:themeColor="text1"/>
        </w:rPr>
        <w:t>ython</w:t>
      </w:r>
      <w:r w:rsidRPr="006D1112">
        <w:rPr>
          <w:bCs/>
          <w:color w:val="000000" w:themeColor="text1"/>
        </w:rPr>
        <w:t xml:space="preserve">, </w:t>
      </w:r>
      <w:r w:rsidR="00005B7E" w:rsidRPr="006D1112">
        <w:rPr>
          <w:b/>
          <w:color w:val="000000" w:themeColor="text1"/>
          <w:lang w:eastAsia="zh-CN"/>
        </w:rPr>
        <w:t>GCP</w:t>
      </w:r>
      <w:r w:rsidR="00005B7E" w:rsidRPr="006D1112">
        <w:rPr>
          <w:bCs/>
          <w:color w:val="000000" w:themeColor="text1"/>
          <w:lang w:eastAsia="zh-CN"/>
        </w:rPr>
        <w:t xml:space="preserve">, </w:t>
      </w:r>
      <w:r w:rsidR="0014262C" w:rsidRPr="006D1112">
        <w:rPr>
          <w:b/>
          <w:color w:val="000000" w:themeColor="text1"/>
          <w:lang w:eastAsia="zh-CN"/>
        </w:rPr>
        <w:t>Crontab</w:t>
      </w:r>
      <w:r w:rsidR="0014262C" w:rsidRPr="006D1112">
        <w:rPr>
          <w:bCs/>
          <w:color w:val="000000" w:themeColor="text1"/>
          <w:lang w:eastAsia="zh-CN"/>
        </w:rPr>
        <w:t xml:space="preserve">, </w:t>
      </w:r>
      <w:proofErr w:type="spellStart"/>
      <w:r w:rsidRPr="006D1112">
        <w:rPr>
          <w:b/>
          <w:color w:val="000000" w:themeColor="text1"/>
        </w:rPr>
        <w:t>Slurm</w:t>
      </w:r>
      <w:proofErr w:type="spellEnd"/>
      <w:r w:rsidRPr="006D1112">
        <w:rPr>
          <w:bCs/>
          <w:color w:val="000000" w:themeColor="text1"/>
        </w:rPr>
        <w:t xml:space="preserve"> and </w:t>
      </w:r>
      <w:r w:rsidRPr="006D1112">
        <w:rPr>
          <w:b/>
          <w:color w:val="000000" w:themeColor="text1"/>
        </w:rPr>
        <w:t>shell scripts</w:t>
      </w:r>
      <w:r w:rsidR="008E6592" w:rsidRPr="006D1112">
        <w:rPr>
          <w:bCs/>
          <w:color w:val="000000" w:themeColor="text1"/>
        </w:rPr>
        <w:t xml:space="preserve">. </w:t>
      </w:r>
    </w:p>
    <w:p w14:paraId="3A7ED552" w14:textId="038E7B70" w:rsidR="00D00E09" w:rsidRPr="006D1112" w:rsidRDefault="008E6592" w:rsidP="003E2A40">
      <w:pPr>
        <w:numPr>
          <w:ilvl w:val="0"/>
          <w:numId w:val="12"/>
        </w:numPr>
        <w:ind w:left="792"/>
        <w:contextualSpacing/>
        <w:jc w:val="both"/>
        <w:rPr>
          <w:color w:val="000000" w:themeColor="text1"/>
        </w:rPr>
      </w:pPr>
      <w:r w:rsidRPr="006D1112">
        <w:rPr>
          <w:bCs/>
          <w:color w:val="000000" w:themeColor="text1"/>
        </w:rPr>
        <w:t xml:space="preserve">Monitored the cloud file system </w:t>
      </w:r>
      <w:r w:rsidR="00005B7E" w:rsidRPr="006D1112">
        <w:rPr>
          <w:bCs/>
          <w:color w:val="000000" w:themeColor="text1"/>
          <w:lang w:eastAsia="zh-CN"/>
        </w:rPr>
        <w:t xml:space="preserve">by </w:t>
      </w:r>
      <w:r w:rsidR="00005B7E" w:rsidRPr="006D1112">
        <w:rPr>
          <w:b/>
          <w:bCs/>
          <w:color w:val="0C0D0E"/>
          <w:shd w:val="clear" w:color="auto" w:fill="FFFFFF"/>
        </w:rPr>
        <w:t>Cloud Scheduler</w:t>
      </w:r>
      <w:r w:rsidR="00005B7E" w:rsidRPr="006D1112">
        <w:rPr>
          <w:bCs/>
          <w:color w:val="000000" w:themeColor="text1"/>
          <w:lang w:eastAsia="zh-CN"/>
        </w:rPr>
        <w:t xml:space="preserve"> </w:t>
      </w:r>
      <w:r w:rsidR="00586026" w:rsidRPr="006D1112">
        <w:rPr>
          <w:bCs/>
          <w:color w:val="000000" w:themeColor="text1"/>
          <w:lang w:eastAsia="zh-CN"/>
        </w:rPr>
        <w:t>to</w:t>
      </w:r>
      <w:r w:rsidRPr="006D1112">
        <w:rPr>
          <w:bCs/>
          <w:color w:val="000000" w:themeColor="text1"/>
        </w:rPr>
        <w:t xml:space="preserve"> automatically </w:t>
      </w:r>
      <w:r w:rsidR="00586026" w:rsidRPr="006D1112">
        <w:rPr>
          <w:bCs/>
          <w:color w:val="000000" w:themeColor="text1"/>
          <w:lang w:eastAsia="zh-CN"/>
        </w:rPr>
        <w:t xml:space="preserve">generating </w:t>
      </w:r>
      <w:r w:rsidRPr="006D1112">
        <w:rPr>
          <w:bCs/>
          <w:color w:val="000000" w:themeColor="text1"/>
        </w:rPr>
        <w:t xml:space="preserve">timely testing reports </w:t>
      </w:r>
      <w:r w:rsidR="008743E5" w:rsidRPr="006D1112">
        <w:rPr>
          <w:bCs/>
          <w:color w:val="000000" w:themeColor="text1"/>
          <w:lang w:eastAsia="zh-CN"/>
        </w:rPr>
        <w:t xml:space="preserve">for </w:t>
      </w:r>
      <w:r w:rsidR="008743E5" w:rsidRPr="006D1112">
        <w:rPr>
          <w:b/>
          <w:color w:val="000000" w:themeColor="text1"/>
          <w:lang w:eastAsia="zh-CN"/>
        </w:rPr>
        <w:t>ADAS</w:t>
      </w:r>
      <w:r w:rsidR="008743E5" w:rsidRPr="006D1112">
        <w:rPr>
          <w:bCs/>
          <w:color w:val="000000" w:themeColor="text1"/>
          <w:lang w:eastAsia="zh-CN"/>
        </w:rPr>
        <w:t xml:space="preserve"> software </w:t>
      </w:r>
      <w:r w:rsidRPr="006D1112">
        <w:rPr>
          <w:bCs/>
          <w:color w:val="000000" w:themeColor="text1"/>
        </w:rPr>
        <w:t xml:space="preserve">once the logs been uploaded to </w:t>
      </w:r>
      <w:r w:rsidRPr="006D1112">
        <w:rPr>
          <w:b/>
          <w:color w:val="000000" w:themeColor="text1"/>
        </w:rPr>
        <w:t>HPCC</w:t>
      </w:r>
      <w:r w:rsidRPr="006D1112">
        <w:rPr>
          <w:bCs/>
          <w:color w:val="000000" w:themeColor="text1"/>
        </w:rPr>
        <w:t xml:space="preserve"> platform.</w:t>
      </w:r>
    </w:p>
    <w:p w14:paraId="5E13D8FB" w14:textId="194E688B" w:rsidR="0079665A" w:rsidRPr="006D1112" w:rsidRDefault="0079665A" w:rsidP="003E2A40">
      <w:pPr>
        <w:pStyle w:val="ListParagraph"/>
        <w:numPr>
          <w:ilvl w:val="0"/>
          <w:numId w:val="12"/>
        </w:numPr>
        <w:spacing w:after="0" w:line="240" w:lineRule="auto"/>
        <w:ind w:left="792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D1112">
        <w:rPr>
          <w:rFonts w:ascii="Times New Roman" w:hAnsi="Times New Roman"/>
          <w:color w:val="000000" w:themeColor="text1"/>
          <w:sz w:val="24"/>
          <w:szCs w:val="24"/>
        </w:rPr>
        <w:t xml:space="preserve">Wrote python script to Automated the </w:t>
      </w:r>
      <w:r w:rsidR="003442CE" w:rsidRPr="006D1112">
        <w:rPr>
          <w:rFonts w:ascii="Times New Roman" w:hAnsi="Times New Roman"/>
          <w:color w:val="000000" w:themeColor="text1"/>
          <w:sz w:val="24"/>
          <w:szCs w:val="24"/>
          <w:lang w:eastAsia="zh-CN"/>
        </w:rPr>
        <w:t>.</w:t>
      </w:r>
      <w:r w:rsidRPr="006D1112">
        <w:rPr>
          <w:rFonts w:ascii="Times New Roman" w:hAnsi="Times New Roman"/>
          <w:color w:val="000000" w:themeColor="text1"/>
          <w:sz w:val="24"/>
          <w:szCs w:val="24"/>
        </w:rPr>
        <w:t xml:space="preserve">mat file data stream decoded process and upload results to </w:t>
      </w:r>
      <w:r w:rsidRPr="006D1112">
        <w:rPr>
          <w:rFonts w:ascii="Times New Roman" w:hAnsi="Times New Roman"/>
          <w:b/>
          <w:bCs/>
          <w:color w:val="000000" w:themeColor="text1"/>
          <w:sz w:val="24"/>
          <w:szCs w:val="24"/>
          <w:lang w:eastAsia="zh-CN"/>
        </w:rPr>
        <w:t xml:space="preserve">CCP </w:t>
      </w:r>
      <w:r w:rsidRPr="006D1112">
        <w:rPr>
          <w:rFonts w:ascii="Times New Roman" w:hAnsi="Times New Roman"/>
          <w:color w:val="000000" w:themeColor="text1"/>
          <w:sz w:val="24"/>
          <w:szCs w:val="24"/>
        </w:rPr>
        <w:t>storage systems.</w:t>
      </w:r>
    </w:p>
    <w:p w14:paraId="10E3966D" w14:textId="24166DC3" w:rsidR="0079665A" w:rsidRPr="006D1112" w:rsidRDefault="0079665A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pacing w:val="-2"/>
          <w:sz w:val="24"/>
          <w:szCs w:val="24"/>
        </w:rPr>
        <w:t>Created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data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pipelines</w:t>
      </w:r>
      <w:r w:rsidRPr="006D1112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using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cloud</w:t>
      </w:r>
      <w:r w:rsidRPr="006D1112"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composer</w:t>
      </w:r>
      <w:r w:rsidRPr="006D1112">
        <w:rPr>
          <w:rFonts w:ascii="Times New Roman" w:hAnsi="Times New Roman"/>
          <w:b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for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orchestration,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cloud</w:t>
      </w:r>
      <w:r w:rsidRPr="006D1112">
        <w:rPr>
          <w:rFonts w:ascii="Times New Roman" w:hAnsi="Times New Roman"/>
          <w:b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dataflow</w:t>
      </w:r>
      <w:r w:rsidRPr="006D1112">
        <w:rPr>
          <w:rFonts w:ascii="Times New Roman" w:hAnsi="Times New Roman"/>
          <w:b/>
          <w:spacing w:val="-2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for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the</w:t>
      </w:r>
      <w:r w:rsidRPr="006D1112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building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of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scalable</w:t>
      </w:r>
      <w:r w:rsidR="003442CE" w:rsidRPr="006D1112">
        <w:rPr>
          <w:rFonts w:ascii="Times New Roman" w:hAnsi="Times New Roman"/>
          <w:sz w:val="24"/>
          <w:szCs w:val="24"/>
          <w:lang w:eastAsia="zh-CN"/>
        </w:rPr>
        <w:t xml:space="preserve"> data </w:t>
      </w:r>
      <w:r w:rsidR="009840BF" w:rsidRPr="006D1112">
        <w:rPr>
          <w:rFonts w:ascii="Times New Roman" w:hAnsi="Times New Roman"/>
          <w:sz w:val="24"/>
          <w:szCs w:val="24"/>
          <w:lang w:eastAsia="zh-CN"/>
        </w:rPr>
        <w:t>decodes</w:t>
      </w:r>
      <w:r w:rsidR="003442CE" w:rsidRPr="006D1112">
        <w:rPr>
          <w:rFonts w:ascii="Times New Roman" w:hAnsi="Times New Roman"/>
          <w:sz w:val="24"/>
          <w:szCs w:val="24"/>
          <w:lang w:eastAsia="zh-CN"/>
        </w:rPr>
        <w:t>, data mining jobs and analysis dashboards.</w:t>
      </w:r>
    </w:p>
    <w:p w14:paraId="1437CE10" w14:textId="5A4FCED0" w:rsidR="0014262C" w:rsidRPr="006D1112" w:rsidRDefault="00586026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>Used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proofErr w:type="spellStart"/>
      <w:r w:rsidRPr="006D1112">
        <w:rPr>
          <w:rFonts w:ascii="Times New Roman" w:hAnsi="Times New Roman"/>
          <w:b/>
          <w:sz w:val="24"/>
          <w:szCs w:val="24"/>
        </w:rPr>
        <w:t>BigQuery</w:t>
      </w:r>
      <w:proofErr w:type="spellEnd"/>
      <w:r w:rsidRPr="006D1112">
        <w:rPr>
          <w:rFonts w:ascii="Times New Roman" w:hAnsi="Times New Roman"/>
          <w:b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to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store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and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query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datasets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holding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massive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amounts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of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data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for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batch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processing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and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 xml:space="preserve">streaming. Integrated with </w:t>
      </w:r>
      <w:r w:rsidRPr="006D1112">
        <w:rPr>
          <w:rFonts w:ascii="Times New Roman" w:hAnsi="Times New Roman"/>
          <w:b/>
          <w:sz w:val="24"/>
          <w:szCs w:val="24"/>
        </w:rPr>
        <w:t>GCP</w:t>
      </w:r>
      <w:r w:rsidRPr="006D1112">
        <w:rPr>
          <w:rFonts w:ascii="Times New Roman" w:hAnsi="Times New Roman"/>
          <w:b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services for offline analytics and interactive querying</w:t>
      </w:r>
      <w:r w:rsidR="001F31D2" w:rsidRPr="006D1112">
        <w:rPr>
          <w:rFonts w:ascii="Times New Roman" w:hAnsi="Times New Roman"/>
          <w:sz w:val="24"/>
          <w:szCs w:val="24"/>
          <w:lang w:eastAsia="zh-CN"/>
        </w:rPr>
        <w:t>.</w:t>
      </w:r>
    </w:p>
    <w:p w14:paraId="5254CBA1" w14:textId="761C9646" w:rsidR="001F31D2" w:rsidRPr="006D1112" w:rsidRDefault="001F31D2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bookmarkStart w:id="0" w:name="OLE_LINK1"/>
      <w:bookmarkStart w:id="1" w:name="OLE_LINK2"/>
      <w:r w:rsidRPr="006D1112">
        <w:rPr>
          <w:rFonts w:ascii="Times New Roman" w:hAnsi="Times New Roman"/>
          <w:sz w:val="24"/>
          <w:szCs w:val="24"/>
        </w:rPr>
        <w:t>Implemented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</w:rPr>
        <w:t>Airflow</w:t>
      </w:r>
      <w:r w:rsidRPr="006D1112">
        <w:rPr>
          <w:rFonts w:ascii="Times New Roman" w:hAnsi="Times New Roman"/>
          <w:b/>
          <w:spacing w:val="-2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DAG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to</w:t>
      </w:r>
      <w:r w:rsidRPr="006D1112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schedule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proofErr w:type="spellStart"/>
      <w:r w:rsidRPr="006D1112">
        <w:rPr>
          <w:rFonts w:ascii="Times New Roman" w:hAnsi="Times New Roman"/>
          <w:b/>
          <w:sz w:val="24"/>
          <w:szCs w:val="24"/>
        </w:rPr>
        <w:t>PySpark</w:t>
      </w:r>
      <w:proofErr w:type="spellEnd"/>
      <w:r w:rsidRPr="006D1112">
        <w:rPr>
          <w:rFonts w:ascii="Times New Roman" w:hAnsi="Times New Roman"/>
          <w:b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jobs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and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monitor</w:t>
      </w:r>
      <w:r w:rsidRPr="006D1112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airflow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to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ensure</w:t>
      </w:r>
      <w:r w:rsidRPr="006D1112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spark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jobs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running</w:t>
      </w:r>
      <w:r w:rsidRPr="006D1112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 xml:space="preserve">without </w:t>
      </w:r>
      <w:r w:rsidRPr="006D1112">
        <w:rPr>
          <w:rFonts w:ascii="Times New Roman" w:hAnsi="Times New Roman"/>
          <w:spacing w:val="-2"/>
          <w:sz w:val="24"/>
          <w:szCs w:val="24"/>
        </w:rPr>
        <w:t>mistakes</w:t>
      </w:r>
      <w:r w:rsidRPr="006D1112">
        <w:rPr>
          <w:rFonts w:ascii="Times New Roman" w:hAnsi="Times New Roman"/>
          <w:spacing w:val="-2"/>
          <w:sz w:val="24"/>
          <w:szCs w:val="24"/>
          <w:lang w:eastAsia="zh-CN"/>
        </w:rPr>
        <w:t>.</w:t>
      </w:r>
    </w:p>
    <w:bookmarkEnd w:id="0"/>
    <w:bookmarkEnd w:id="1"/>
    <w:p w14:paraId="2E18424C" w14:textId="1E20D41A" w:rsidR="001F31D2" w:rsidRPr="006D1112" w:rsidRDefault="001F31D2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pacing w:val="-4"/>
          <w:sz w:val="24"/>
          <w:szCs w:val="24"/>
        </w:rPr>
        <w:t>Wrote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6D1112">
        <w:rPr>
          <w:rFonts w:ascii="Times New Roman" w:hAnsi="Times New Roman"/>
          <w:b/>
          <w:spacing w:val="-4"/>
          <w:sz w:val="24"/>
          <w:szCs w:val="24"/>
        </w:rPr>
        <w:t>PySpark</w:t>
      </w:r>
      <w:proofErr w:type="spellEnd"/>
      <w:r w:rsidRPr="006D1112">
        <w:rPr>
          <w:rFonts w:ascii="Times New Roman" w:hAnsi="Times New Roman"/>
          <w:b/>
          <w:spacing w:val="-18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and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spark</w:t>
      </w:r>
      <w:r w:rsidRPr="006D1112">
        <w:rPr>
          <w:rFonts w:ascii="Times New Roman" w:hAnsi="Times New Roman"/>
          <w:b/>
          <w:spacing w:val="-21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SQL</w:t>
      </w:r>
      <w:r w:rsidRPr="006D1112"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transformation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in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  <w:lang w:eastAsia="zh-CN"/>
        </w:rPr>
        <w:t>Dataflow</w:t>
      </w:r>
      <w:r w:rsidRPr="006D1112"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to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perform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complex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transformations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for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business </w:t>
      </w:r>
      <w:r w:rsidRPr="006D1112">
        <w:rPr>
          <w:rFonts w:ascii="Times New Roman" w:hAnsi="Times New Roman"/>
          <w:sz w:val="24"/>
          <w:szCs w:val="24"/>
        </w:rPr>
        <w:t>rule implementation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 and data mining jobs.</w:t>
      </w:r>
    </w:p>
    <w:p w14:paraId="6BA7048B" w14:textId="40EA1A83" w:rsidR="00586E1C" w:rsidRPr="006D1112" w:rsidRDefault="00CB79DC" w:rsidP="003E2A40">
      <w:pPr>
        <w:pStyle w:val="ListParagraph"/>
        <w:numPr>
          <w:ilvl w:val="0"/>
          <w:numId w:val="12"/>
        </w:numPr>
        <w:spacing w:after="0" w:line="240" w:lineRule="auto"/>
        <w:ind w:left="792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D1112">
        <w:rPr>
          <w:rFonts w:ascii="Times New Roman" w:hAnsi="Times New Roman"/>
          <w:bCs/>
          <w:color w:val="000000" w:themeColor="text1"/>
          <w:sz w:val="24"/>
          <w:szCs w:val="24"/>
        </w:rPr>
        <w:t>Produced comprehensive data analysis reports and visual plots</w:t>
      </w:r>
      <w:r w:rsidR="00FC5303" w:rsidRPr="006D1112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using </w:t>
      </w:r>
      <w:r w:rsidR="00D00E09" w:rsidRPr="006D1112">
        <w:rPr>
          <w:rFonts w:ascii="Times New Roman" w:hAnsi="Times New Roman"/>
          <w:b/>
          <w:color w:val="000000" w:themeColor="text1"/>
          <w:sz w:val="24"/>
          <w:szCs w:val="24"/>
          <w:lang w:eastAsia="zh-CN"/>
        </w:rPr>
        <w:t>P</w:t>
      </w:r>
      <w:r w:rsidR="00FC5303" w:rsidRPr="006D1112">
        <w:rPr>
          <w:rFonts w:ascii="Times New Roman" w:hAnsi="Times New Roman"/>
          <w:b/>
          <w:color w:val="000000" w:themeColor="text1"/>
          <w:sz w:val="24"/>
          <w:szCs w:val="24"/>
        </w:rPr>
        <w:t>ython</w:t>
      </w:r>
      <w:r w:rsidRPr="006D1112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, enabling timely troubleshooting for the internal </w:t>
      </w:r>
      <w:r w:rsidR="00A626A6" w:rsidRPr="006D1112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testing and system </w:t>
      </w:r>
      <w:r w:rsidRPr="006D1112">
        <w:rPr>
          <w:rFonts w:ascii="Times New Roman" w:hAnsi="Times New Roman"/>
          <w:bCs/>
          <w:color w:val="000000" w:themeColor="text1"/>
          <w:sz w:val="24"/>
          <w:szCs w:val="24"/>
        </w:rPr>
        <w:t>team</w:t>
      </w:r>
      <w:r w:rsidR="00586E1C" w:rsidRPr="006D1112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</w:p>
    <w:p w14:paraId="14D52A0F" w14:textId="7E5B138C" w:rsidR="00954650" w:rsidRPr="006D1112" w:rsidRDefault="00954650" w:rsidP="003E2A40">
      <w:pPr>
        <w:numPr>
          <w:ilvl w:val="0"/>
          <w:numId w:val="12"/>
        </w:numPr>
        <w:ind w:left="792"/>
        <w:contextualSpacing/>
        <w:jc w:val="both"/>
        <w:rPr>
          <w:color w:val="000000" w:themeColor="text1"/>
        </w:rPr>
      </w:pPr>
      <w:r w:rsidRPr="006D1112">
        <w:rPr>
          <w:color w:val="000000" w:themeColor="text1"/>
        </w:rPr>
        <w:lastRenderedPageBreak/>
        <w:t>Innovated and implemented diverse data automation process tools, amplifying cross-team efficiency.</w:t>
      </w:r>
    </w:p>
    <w:p w14:paraId="5309169F" w14:textId="2AEF82C5" w:rsidR="0079665A" w:rsidRPr="006D1112" w:rsidRDefault="0079665A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pacing w:val="-2"/>
          <w:sz w:val="24"/>
          <w:szCs w:val="24"/>
        </w:rPr>
        <w:t>Built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custom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catalog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using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GCP</w:t>
      </w:r>
      <w:r w:rsidRPr="006D1112">
        <w:rPr>
          <w:rFonts w:ascii="Times New Roman" w:hAnsi="Times New Roman"/>
          <w:b/>
          <w:spacing w:val="-24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Data</w:t>
      </w:r>
      <w:r w:rsidRPr="006D1112">
        <w:rPr>
          <w:rFonts w:ascii="Times New Roman" w:hAnsi="Times New Roman"/>
          <w:b/>
          <w:spacing w:val="-18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Catalog</w:t>
      </w:r>
      <w:r w:rsidRPr="006D1112">
        <w:rPr>
          <w:rFonts w:ascii="Times New Roman" w:hAnsi="Times New Roman"/>
          <w:b/>
          <w:spacing w:val="-1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for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use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of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systemized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tags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to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capture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business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and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technical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 xml:space="preserve">metadata </w:t>
      </w:r>
      <w:r w:rsidRPr="006D1112">
        <w:rPr>
          <w:rFonts w:ascii="Times New Roman" w:hAnsi="Times New Roman"/>
          <w:sz w:val="24"/>
          <w:szCs w:val="24"/>
        </w:rPr>
        <w:t>and enabled data protection by setting up different access levels</w:t>
      </w:r>
      <w:r w:rsidR="006D1C6D" w:rsidRPr="006D1112">
        <w:rPr>
          <w:rFonts w:ascii="Times New Roman" w:hAnsi="Times New Roman"/>
          <w:sz w:val="24"/>
          <w:szCs w:val="24"/>
          <w:lang w:eastAsia="zh-CN"/>
        </w:rPr>
        <w:t>.</w:t>
      </w:r>
    </w:p>
    <w:p w14:paraId="15E20C3A" w14:textId="729BC370" w:rsidR="00FC5303" w:rsidRPr="006D1112" w:rsidRDefault="00CB79DC" w:rsidP="003E2A40">
      <w:pPr>
        <w:numPr>
          <w:ilvl w:val="0"/>
          <w:numId w:val="12"/>
        </w:numPr>
        <w:ind w:left="792"/>
        <w:contextualSpacing/>
        <w:jc w:val="both"/>
        <w:rPr>
          <w:color w:val="000000" w:themeColor="text1"/>
        </w:rPr>
      </w:pPr>
      <w:r w:rsidRPr="006D1112">
        <w:rPr>
          <w:color w:val="000000" w:themeColor="text1"/>
        </w:rPr>
        <w:t xml:space="preserve">Contributed to the Dashboard backend functionalities using </w:t>
      </w:r>
      <w:r w:rsidRPr="006D1112">
        <w:rPr>
          <w:b/>
          <w:bCs/>
          <w:color w:val="000000" w:themeColor="text1"/>
        </w:rPr>
        <w:t>Django</w:t>
      </w:r>
      <w:r w:rsidRPr="006D1112">
        <w:rPr>
          <w:color w:val="000000" w:themeColor="text1"/>
        </w:rPr>
        <w:t xml:space="preserve"> and</w:t>
      </w:r>
      <w:r w:rsidRPr="006D1112">
        <w:rPr>
          <w:b/>
          <w:bCs/>
          <w:color w:val="000000" w:themeColor="text1"/>
        </w:rPr>
        <w:t xml:space="preserve"> Docker</w:t>
      </w:r>
      <w:r w:rsidRPr="006D1112">
        <w:rPr>
          <w:color w:val="000000" w:themeColor="text1"/>
        </w:rPr>
        <w:t xml:space="preserve">, Incorporated new features, elevating user experience and system </w:t>
      </w:r>
      <w:r w:rsidR="00FC5303" w:rsidRPr="006D1112">
        <w:rPr>
          <w:color w:val="000000" w:themeColor="text1"/>
        </w:rPr>
        <w:t>capabilities.</w:t>
      </w:r>
    </w:p>
    <w:p w14:paraId="3C7E5263" w14:textId="77777777" w:rsidR="008E6592" w:rsidRPr="006D1112" w:rsidRDefault="008E6592" w:rsidP="003E2A40">
      <w:pPr>
        <w:jc w:val="both"/>
        <w:rPr>
          <w:color w:val="000000" w:themeColor="text1"/>
          <w:lang w:eastAsia="zh-CN"/>
        </w:rPr>
      </w:pPr>
    </w:p>
    <w:p w14:paraId="7B79DDE2" w14:textId="3D96D986" w:rsidR="007A6E3E" w:rsidRPr="006D1112" w:rsidRDefault="00586E1C" w:rsidP="003E2A40">
      <w:pPr>
        <w:jc w:val="both"/>
        <w:rPr>
          <w:b/>
          <w:bCs/>
          <w:lang w:eastAsia="zh-CN"/>
        </w:rPr>
      </w:pPr>
      <w:r w:rsidRPr="006D1112">
        <w:rPr>
          <w:b/>
          <w:bCs/>
        </w:rPr>
        <w:t>Environment:</w:t>
      </w:r>
      <w:r w:rsidR="006D1112">
        <w:rPr>
          <w:b/>
          <w:bCs/>
          <w:lang w:eastAsia="zh-CN"/>
        </w:rPr>
        <w:t xml:space="preserve"> </w:t>
      </w:r>
      <w:r w:rsidRPr="006D1112">
        <w:rPr>
          <w:b/>
          <w:bCs/>
        </w:rPr>
        <w:t>Python 3.</w:t>
      </w:r>
      <w:r w:rsidR="00D00E09" w:rsidRPr="006D1112">
        <w:rPr>
          <w:b/>
          <w:bCs/>
          <w:lang w:eastAsia="zh-CN"/>
        </w:rPr>
        <w:t>9</w:t>
      </w:r>
      <w:r w:rsidRPr="006D1112">
        <w:rPr>
          <w:b/>
          <w:bCs/>
          <w:lang w:eastAsia="zh-CN"/>
        </w:rPr>
        <w:t>, Git, Jira</w:t>
      </w:r>
      <w:r w:rsidR="00FC5303" w:rsidRPr="006D1112">
        <w:rPr>
          <w:b/>
          <w:bCs/>
          <w:lang w:eastAsia="zh-CN"/>
        </w:rPr>
        <w:t xml:space="preserve">, </w:t>
      </w:r>
      <w:r w:rsidR="008E6592" w:rsidRPr="006D1112">
        <w:rPr>
          <w:b/>
          <w:bCs/>
          <w:lang w:eastAsia="zh-CN"/>
        </w:rPr>
        <w:t xml:space="preserve">HPC, </w:t>
      </w:r>
      <w:r w:rsidR="00FC5303" w:rsidRPr="006D1112">
        <w:rPr>
          <w:b/>
          <w:bCs/>
          <w:lang w:eastAsia="zh-CN"/>
        </w:rPr>
        <w:t>S3</w:t>
      </w:r>
      <w:r w:rsidR="00954650" w:rsidRPr="006D1112">
        <w:rPr>
          <w:b/>
          <w:bCs/>
          <w:lang w:eastAsia="zh-CN"/>
        </w:rPr>
        <w:t>, Shell</w:t>
      </w:r>
      <w:r w:rsidR="00A626A6" w:rsidRPr="006D1112">
        <w:rPr>
          <w:b/>
          <w:bCs/>
          <w:lang w:eastAsia="zh-CN"/>
        </w:rPr>
        <w:t>, Django</w:t>
      </w:r>
      <w:r w:rsidR="006D1C6D" w:rsidRPr="006D1112">
        <w:rPr>
          <w:b/>
          <w:bCs/>
          <w:lang w:eastAsia="zh-CN"/>
        </w:rPr>
        <w:t xml:space="preserve">, </w:t>
      </w:r>
      <w:r w:rsidR="00D00E09" w:rsidRPr="006D1112">
        <w:rPr>
          <w:b/>
          <w:bCs/>
          <w:lang w:eastAsia="zh-CN"/>
        </w:rPr>
        <w:t xml:space="preserve">Docker, </w:t>
      </w:r>
      <w:proofErr w:type="spellStart"/>
      <w:r w:rsidR="006D1C6D" w:rsidRPr="006D1112">
        <w:rPr>
          <w:b/>
          <w:bCs/>
          <w:lang w:eastAsia="zh-CN"/>
        </w:rPr>
        <w:t>BigQuery</w:t>
      </w:r>
      <w:proofErr w:type="spellEnd"/>
      <w:r w:rsidR="006D1C6D" w:rsidRPr="006D1112">
        <w:rPr>
          <w:b/>
          <w:bCs/>
          <w:lang w:eastAsia="zh-CN"/>
        </w:rPr>
        <w:t xml:space="preserve">, GCS Cloud Storage, </w:t>
      </w:r>
      <w:r w:rsidR="00D00E09" w:rsidRPr="006D1112">
        <w:rPr>
          <w:b/>
          <w:bCs/>
          <w:lang w:eastAsia="zh-CN"/>
        </w:rPr>
        <w:t xml:space="preserve">Spark SQL, </w:t>
      </w:r>
      <w:proofErr w:type="spellStart"/>
      <w:r w:rsidR="00D00E09" w:rsidRPr="006D1112">
        <w:rPr>
          <w:b/>
          <w:bCs/>
          <w:lang w:eastAsia="zh-CN"/>
        </w:rPr>
        <w:t>PySpark</w:t>
      </w:r>
      <w:proofErr w:type="spellEnd"/>
      <w:r w:rsidR="006D1112">
        <w:rPr>
          <w:b/>
          <w:bCs/>
          <w:lang w:eastAsia="zh-CN"/>
        </w:rPr>
        <w:t>.</w:t>
      </w:r>
    </w:p>
    <w:p w14:paraId="4052E6A9" w14:textId="77777777" w:rsidR="00DE6D37" w:rsidRPr="006D1112" w:rsidRDefault="00DE6D37" w:rsidP="003E2A40">
      <w:pPr>
        <w:jc w:val="both"/>
        <w:rPr>
          <w:b/>
          <w:bCs/>
          <w:lang w:eastAsia="zh-CN"/>
        </w:rPr>
      </w:pPr>
    </w:p>
    <w:p w14:paraId="6EC331A4" w14:textId="0BB2C9AC" w:rsidR="006D1112" w:rsidRDefault="00586E1C" w:rsidP="003E2A40">
      <w:pPr>
        <w:jc w:val="both"/>
        <w:rPr>
          <w:b/>
          <w:bCs/>
        </w:rPr>
      </w:pPr>
      <w:r w:rsidRPr="006D1112">
        <w:rPr>
          <w:b/>
          <w:bCs/>
        </w:rPr>
        <w:t>Employer: Foxconn Industrial Internet, Milwaukee, WI</w:t>
      </w:r>
      <w:r w:rsidRPr="006D1112">
        <w:rPr>
          <w:b/>
          <w:bCs/>
        </w:rPr>
        <w:tab/>
      </w:r>
      <w:r w:rsidR="006D1112">
        <w:rPr>
          <w:b/>
          <w:bCs/>
        </w:rPr>
        <w:tab/>
      </w:r>
      <w:r w:rsidR="006D1112">
        <w:rPr>
          <w:b/>
          <w:bCs/>
        </w:rPr>
        <w:tab/>
      </w:r>
      <w:r w:rsidR="003E2A40">
        <w:rPr>
          <w:b/>
          <w:bCs/>
        </w:rPr>
        <w:tab/>
      </w:r>
      <w:r w:rsidRPr="006D1112">
        <w:rPr>
          <w:b/>
          <w:bCs/>
        </w:rPr>
        <w:t>Jan 2020</w:t>
      </w:r>
      <w:r w:rsidR="00CB79DC" w:rsidRPr="006D1112">
        <w:rPr>
          <w:b/>
          <w:bCs/>
        </w:rPr>
        <w:t xml:space="preserve"> </w:t>
      </w:r>
      <w:r w:rsidRPr="006D1112">
        <w:rPr>
          <w:b/>
          <w:bCs/>
        </w:rPr>
        <w:t>– Oct</w:t>
      </w:r>
      <w:r w:rsidRPr="006D1112">
        <w:rPr>
          <w:b/>
          <w:bCs/>
          <w:lang w:eastAsia="zh-CN"/>
        </w:rPr>
        <w:t xml:space="preserve"> 2021</w:t>
      </w:r>
    </w:p>
    <w:p w14:paraId="67D67562" w14:textId="5486ED06" w:rsidR="00586E1C" w:rsidRPr="006D1112" w:rsidRDefault="00586E1C" w:rsidP="003E2A40">
      <w:pPr>
        <w:jc w:val="both"/>
        <w:rPr>
          <w:b/>
          <w:bCs/>
        </w:rPr>
      </w:pPr>
      <w:r w:rsidRPr="006D1112">
        <w:rPr>
          <w:b/>
          <w:bCs/>
        </w:rPr>
        <w:t xml:space="preserve">Role: </w:t>
      </w:r>
      <w:r w:rsidRPr="006D1112">
        <w:rPr>
          <w:b/>
          <w:bCs/>
          <w:iCs/>
        </w:rPr>
        <w:t xml:space="preserve">HPC </w:t>
      </w:r>
      <w:r w:rsidR="003E2A40">
        <w:rPr>
          <w:b/>
          <w:bCs/>
          <w:iCs/>
        </w:rPr>
        <w:t>S</w:t>
      </w:r>
      <w:r w:rsidRPr="006D1112">
        <w:rPr>
          <w:b/>
          <w:bCs/>
          <w:iCs/>
        </w:rPr>
        <w:t>oftware Application Engineer</w:t>
      </w:r>
      <w:r w:rsidR="003E2A40">
        <w:rPr>
          <w:b/>
          <w:bCs/>
          <w:iCs/>
        </w:rPr>
        <w:t>/</w:t>
      </w:r>
      <w:r w:rsidR="003E2A40" w:rsidRPr="003E2A40">
        <w:t xml:space="preserve"> </w:t>
      </w:r>
      <w:proofErr w:type="spellStart"/>
      <w:r w:rsidR="003E2A40" w:rsidRPr="003E2A40">
        <w:rPr>
          <w:b/>
          <w:bCs/>
          <w:iCs/>
        </w:rPr>
        <w:t>Pyspark</w:t>
      </w:r>
      <w:proofErr w:type="spellEnd"/>
      <w:r w:rsidR="003E2A40">
        <w:rPr>
          <w:b/>
          <w:bCs/>
          <w:iCs/>
        </w:rPr>
        <w:t xml:space="preserve"> Developer</w:t>
      </w:r>
    </w:p>
    <w:p w14:paraId="03DAA060" w14:textId="77777777" w:rsidR="006D1112" w:rsidRDefault="006D1112" w:rsidP="003E2A40">
      <w:pPr>
        <w:spacing w:line="268" w:lineRule="auto"/>
        <w:jc w:val="both"/>
        <w:rPr>
          <w:b/>
          <w:bCs/>
          <w:iCs/>
          <w:lang w:eastAsia="zh-CN"/>
        </w:rPr>
      </w:pPr>
    </w:p>
    <w:p w14:paraId="7622BCDF" w14:textId="56F15870" w:rsidR="00692AEA" w:rsidRPr="006D1112" w:rsidRDefault="00D303C8" w:rsidP="003E2A40">
      <w:pPr>
        <w:spacing w:line="268" w:lineRule="auto"/>
        <w:jc w:val="both"/>
        <w:rPr>
          <w:lang w:eastAsia="zh-CN"/>
        </w:rPr>
      </w:pPr>
      <w:r w:rsidRPr="006D1112">
        <w:t>Worked</w:t>
      </w:r>
      <w:r w:rsidRPr="006D1112">
        <w:rPr>
          <w:spacing w:val="-5"/>
        </w:rPr>
        <w:t xml:space="preserve"> </w:t>
      </w:r>
      <w:r w:rsidRPr="006D1112">
        <w:t>in</w:t>
      </w:r>
      <w:r w:rsidRPr="006D1112">
        <w:rPr>
          <w:spacing w:val="-7"/>
        </w:rPr>
        <w:t xml:space="preserve"> </w:t>
      </w:r>
      <w:r w:rsidR="00F976C3" w:rsidRPr="006D1112">
        <w:rPr>
          <w:lang w:eastAsia="zh-CN"/>
        </w:rPr>
        <w:t xml:space="preserve">HPC </w:t>
      </w:r>
      <w:r w:rsidRPr="006D1112">
        <w:t>Team</w:t>
      </w:r>
      <w:r w:rsidRPr="006D1112">
        <w:rPr>
          <w:spacing w:val="-5"/>
        </w:rPr>
        <w:t xml:space="preserve"> </w:t>
      </w:r>
      <w:r w:rsidRPr="006D1112">
        <w:t>for</w:t>
      </w:r>
      <w:r w:rsidRPr="006D1112">
        <w:rPr>
          <w:spacing w:val="-4"/>
        </w:rPr>
        <w:t xml:space="preserve"> </w:t>
      </w:r>
      <w:r w:rsidR="00F976C3" w:rsidRPr="006D1112">
        <w:rPr>
          <w:lang w:eastAsia="zh-CN"/>
        </w:rPr>
        <w:t>Foxconn</w:t>
      </w:r>
      <w:r w:rsidRPr="006D1112">
        <w:rPr>
          <w:spacing w:val="-5"/>
        </w:rPr>
        <w:t xml:space="preserve"> </w:t>
      </w:r>
      <w:r w:rsidR="00F976C3" w:rsidRPr="006D1112">
        <w:rPr>
          <w:spacing w:val="-5"/>
          <w:lang w:eastAsia="zh-CN"/>
        </w:rPr>
        <w:t xml:space="preserve">Industrial Internet </w:t>
      </w:r>
      <w:r w:rsidRPr="006D1112">
        <w:t>where</w:t>
      </w:r>
      <w:r w:rsidRPr="006D1112">
        <w:rPr>
          <w:spacing w:val="-5"/>
        </w:rPr>
        <w:t xml:space="preserve"> </w:t>
      </w:r>
      <w:r w:rsidRPr="006D1112">
        <w:t>the</w:t>
      </w:r>
      <w:r w:rsidRPr="006D1112">
        <w:rPr>
          <w:spacing w:val="-4"/>
        </w:rPr>
        <w:t xml:space="preserve"> </w:t>
      </w:r>
      <w:r w:rsidRPr="006D1112">
        <w:t>company</w:t>
      </w:r>
      <w:r w:rsidRPr="006D1112">
        <w:rPr>
          <w:spacing w:val="-7"/>
        </w:rPr>
        <w:t xml:space="preserve"> </w:t>
      </w:r>
      <w:r w:rsidRPr="006D1112">
        <w:t>wanted</w:t>
      </w:r>
      <w:r w:rsidRPr="006D1112">
        <w:rPr>
          <w:spacing w:val="-4"/>
        </w:rPr>
        <w:t xml:space="preserve"> </w:t>
      </w:r>
      <w:r w:rsidRPr="006D1112">
        <w:t xml:space="preserve">to store, process &amp; manage the huge amount of </w:t>
      </w:r>
      <w:r w:rsidR="00F976C3" w:rsidRPr="006D1112">
        <w:rPr>
          <w:lang w:eastAsia="zh-CN"/>
        </w:rPr>
        <w:t xml:space="preserve">manufacture </w:t>
      </w:r>
      <w:r w:rsidRPr="006D1112">
        <w:t>data in</w:t>
      </w:r>
      <w:r w:rsidR="00F976C3" w:rsidRPr="006D1112">
        <w:rPr>
          <w:lang w:eastAsia="zh-CN"/>
        </w:rPr>
        <w:t xml:space="preserve"> assembly line</w:t>
      </w:r>
      <w:r w:rsidRPr="006D1112">
        <w:t>. Our team are responsible for varying tasks including building pipelines, data processing,</w:t>
      </w:r>
      <w:r w:rsidRPr="006D1112">
        <w:rPr>
          <w:spacing w:val="-19"/>
        </w:rPr>
        <w:t xml:space="preserve"> </w:t>
      </w:r>
      <w:r w:rsidRPr="006D1112">
        <w:t>data</w:t>
      </w:r>
      <w:r w:rsidRPr="006D1112">
        <w:rPr>
          <w:spacing w:val="-18"/>
        </w:rPr>
        <w:t xml:space="preserve"> </w:t>
      </w:r>
      <w:r w:rsidRPr="006D1112">
        <w:t>cleansing,</w:t>
      </w:r>
      <w:r w:rsidRPr="006D1112">
        <w:rPr>
          <w:spacing w:val="-16"/>
        </w:rPr>
        <w:t xml:space="preserve"> </w:t>
      </w:r>
      <w:r w:rsidRPr="006D1112">
        <w:t>presenting</w:t>
      </w:r>
      <w:r w:rsidRPr="006D1112">
        <w:rPr>
          <w:spacing w:val="-18"/>
        </w:rPr>
        <w:t xml:space="preserve"> </w:t>
      </w:r>
      <w:r w:rsidRPr="006D1112">
        <w:t>data</w:t>
      </w:r>
      <w:r w:rsidRPr="006D1112">
        <w:rPr>
          <w:spacing w:val="-19"/>
        </w:rPr>
        <w:t xml:space="preserve"> </w:t>
      </w:r>
      <w:r w:rsidRPr="006D1112">
        <w:t>to</w:t>
      </w:r>
      <w:r w:rsidRPr="006D1112">
        <w:rPr>
          <w:spacing w:val="-16"/>
        </w:rPr>
        <w:t xml:space="preserve"> </w:t>
      </w:r>
      <w:r w:rsidRPr="006D1112">
        <w:t>stakeholders,</w:t>
      </w:r>
      <w:r w:rsidRPr="006D1112">
        <w:rPr>
          <w:spacing w:val="-19"/>
        </w:rPr>
        <w:t xml:space="preserve"> </w:t>
      </w:r>
      <w:r w:rsidRPr="006D1112">
        <w:t>performing</w:t>
      </w:r>
      <w:r w:rsidRPr="006D1112">
        <w:rPr>
          <w:spacing w:val="-17"/>
        </w:rPr>
        <w:t xml:space="preserve"> </w:t>
      </w:r>
      <w:r w:rsidRPr="006D1112">
        <w:t>integrations</w:t>
      </w:r>
      <w:r w:rsidRPr="006D1112">
        <w:rPr>
          <w:spacing w:val="-18"/>
        </w:rPr>
        <w:t xml:space="preserve"> </w:t>
      </w:r>
      <w:r w:rsidRPr="006D1112">
        <w:t>with</w:t>
      </w:r>
      <w:r w:rsidRPr="006D1112">
        <w:rPr>
          <w:spacing w:val="-18"/>
        </w:rPr>
        <w:t xml:space="preserve"> </w:t>
      </w:r>
      <w:r w:rsidR="00A57851" w:rsidRPr="006D1112">
        <w:t>microservices,</w:t>
      </w:r>
      <w:r w:rsidRPr="006D1112">
        <w:t xml:space="preserve"> and working on </w:t>
      </w:r>
      <w:r w:rsidR="00F976C3" w:rsidRPr="006D1112">
        <w:rPr>
          <w:lang w:eastAsia="zh-CN"/>
        </w:rPr>
        <w:t xml:space="preserve">researching </w:t>
      </w:r>
      <w:r w:rsidR="00F976C3" w:rsidRPr="006D1112">
        <w:rPr>
          <w:b/>
          <w:bCs/>
          <w:lang w:eastAsia="zh-CN"/>
        </w:rPr>
        <w:t>machine learning</w:t>
      </w:r>
      <w:r w:rsidR="00F976C3" w:rsidRPr="006D1112">
        <w:rPr>
          <w:lang w:eastAsia="zh-CN"/>
        </w:rPr>
        <w:t xml:space="preserve"> models </w:t>
      </w:r>
      <w:r w:rsidR="00DE6D37" w:rsidRPr="006D1112">
        <w:rPr>
          <w:lang w:eastAsia="zh-CN"/>
        </w:rPr>
        <w:t>on image classification.</w:t>
      </w:r>
    </w:p>
    <w:p w14:paraId="29621EE6" w14:textId="77777777" w:rsidR="00586E1C" w:rsidRPr="006D1112" w:rsidRDefault="00586E1C" w:rsidP="003E2A40">
      <w:pPr>
        <w:jc w:val="both"/>
        <w:rPr>
          <w:rFonts w:eastAsia="Arial Unicode MS"/>
          <w:lang w:eastAsia="zh-CN"/>
        </w:rPr>
      </w:pPr>
    </w:p>
    <w:p w14:paraId="3F506E85" w14:textId="67F208E7" w:rsidR="0037259F" w:rsidRPr="006D1112" w:rsidRDefault="00586E1C" w:rsidP="003E2A40">
      <w:pPr>
        <w:jc w:val="both"/>
        <w:rPr>
          <w:b/>
          <w:bCs/>
          <w:lang w:eastAsia="zh-CN"/>
        </w:rPr>
      </w:pPr>
      <w:r w:rsidRPr="006D1112">
        <w:rPr>
          <w:b/>
          <w:bCs/>
        </w:rPr>
        <w:t>Responsibility</w:t>
      </w:r>
      <w:r w:rsidRPr="006D1112">
        <w:rPr>
          <w:b/>
          <w:bCs/>
          <w:lang w:eastAsia="zh-CN"/>
        </w:rPr>
        <w:t>:</w:t>
      </w:r>
    </w:p>
    <w:p w14:paraId="5327AC85" w14:textId="2C9BB0E2" w:rsidR="00586E1C" w:rsidRPr="006D1112" w:rsidRDefault="00A57851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pacing w:val="-4"/>
          <w:sz w:val="24"/>
          <w:szCs w:val="24"/>
        </w:rPr>
      </w:pPr>
      <w:r w:rsidRPr="006D1112">
        <w:rPr>
          <w:rFonts w:ascii="Times New Roman" w:hAnsi="Times New Roman"/>
          <w:spacing w:val="-4"/>
          <w:sz w:val="24"/>
          <w:szCs w:val="24"/>
        </w:rPr>
        <w:t>Development and i</w:t>
      </w:r>
      <w:r w:rsidR="00586E1C" w:rsidRPr="006D1112">
        <w:rPr>
          <w:rFonts w:ascii="Times New Roman" w:hAnsi="Times New Roman"/>
          <w:spacing w:val="-4"/>
          <w:sz w:val="24"/>
          <w:szCs w:val="24"/>
        </w:rPr>
        <w:t xml:space="preserve">mplemented </w:t>
      </w:r>
      <w:r w:rsidR="00CB79DC" w:rsidRPr="006D1112">
        <w:rPr>
          <w:rFonts w:ascii="Times New Roman" w:hAnsi="Times New Roman"/>
          <w:b/>
          <w:bCs/>
          <w:spacing w:val="-4"/>
          <w:sz w:val="24"/>
          <w:szCs w:val="24"/>
        </w:rPr>
        <w:t>Django</w:t>
      </w:r>
      <w:r w:rsidR="00CB79DC" w:rsidRPr="006D1112">
        <w:rPr>
          <w:rFonts w:ascii="Times New Roman" w:hAnsi="Times New Roman"/>
          <w:spacing w:val="-4"/>
          <w:sz w:val="24"/>
          <w:szCs w:val="24"/>
        </w:rPr>
        <w:t xml:space="preserve"> </w:t>
      </w:r>
      <w:r w:rsidR="00586E1C" w:rsidRPr="006D1112">
        <w:rPr>
          <w:rFonts w:ascii="Times New Roman" w:hAnsi="Times New Roman"/>
          <w:spacing w:val="-4"/>
          <w:sz w:val="24"/>
          <w:szCs w:val="24"/>
        </w:rPr>
        <w:t xml:space="preserve">backend functions to trigger and manage </w:t>
      </w:r>
      <w:r w:rsidR="0037259F" w:rsidRPr="006D1112">
        <w:rPr>
          <w:rFonts w:ascii="Times New Roman" w:hAnsi="Times New Roman"/>
          <w:b/>
          <w:bCs/>
          <w:spacing w:val="-4"/>
          <w:sz w:val="24"/>
          <w:szCs w:val="24"/>
          <w:lang w:eastAsia="zh-CN"/>
        </w:rPr>
        <w:t>D</w:t>
      </w:r>
      <w:r w:rsidR="00586E1C" w:rsidRPr="006D1112">
        <w:rPr>
          <w:rFonts w:ascii="Times New Roman" w:hAnsi="Times New Roman"/>
          <w:b/>
          <w:bCs/>
          <w:spacing w:val="-4"/>
          <w:sz w:val="24"/>
          <w:szCs w:val="24"/>
        </w:rPr>
        <w:t xml:space="preserve">eep </w:t>
      </w:r>
      <w:r w:rsidR="0037259F" w:rsidRPr="006D1112">
        <w:rPr>
          <w:rFonts w:ascii="Times New Roman" w:hAnsi="Times New Roman"/>
          <w:b/>
          <w:bCs/>
          <w:spacing w:val="-4"/>
          <w:sz w:val="24"/>
          <w:szCs w:val="24"/>
          <w:lang w:eastAsia="zh-CN"/>
        </w:rPr>
        <w:t>L</w:t>
      </w:r>
      <w:r w:rsidR="00586E1C" w:rsidRPr="006D1112">
        <w:rPr>
          <w:rFonts w:ascii="Times New Roman" w:hAnsi="Times New Roman"/>
          <w:b/>
          <w:bCs/>
          <w:spacing w:val="-4"/>
          <w:sz w:val="24"/>
          <w:szCs w:val="24"/>
        </w:rPr>
        <w:t>earning</w:t>
      </w:r>
      <w:r w:rsidR="00586E1C" w:rsidRPr="006D1112">
        <w:rPr>
          <w:rFonts w:ascii="Times New Roman" w:hAnsi="Times New Roman"/>
          <w:spacing w:val="-4"/>
          <w:sz w:val="24"/>
          <w:szCs w:val="24"/>
        </w:rPr>
        <w:t xml:space="preserve"> jobs on </w:t>
      </w:r>
      <w:proofErr w:type="spellStart"/>
      <w:r w:rsidR="00586E1C" w:rsidRPr="006D1112">
        <w:rPr>
          <w:rFonts w:ascii="Times New Roman" w:hAnsi="Times New Roman"/>
          <w:b/>
          <w:bCs/>
          <w:spacing w:val="-4"/>
          <w:sz w:val="24"/>
          <w:szCs w:val="24"/>
        </w:rPr>
        <w:t>OpenPai</w:t>
      </w:r>
      <w:proofErr w:type="spellEnd"/>
      <w:r w:rsidR="00586E1C" w:rsidRPr="006D1112">
        <w:rPr>
          <w:rFonts w:ascii="Times New Roman" w:hAnsi="Times New Roman"/>
          <w:spacing w:val="-4"/>
          <w:sz w:val="24"/>
          <w:szCs w:val="24"/>
        </w:rPr>
        <w:t xml:space="preserve"> platform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 using restful API</w:t>
      </w:r>
      <w:r w:rsidR="00924B24" w:rsidRPr="006D1112">
        <w:rPr>
          <w:rFonts w:ascii="Times New Roman" w:hAnsi="Times New Roman"/>
          <w:spacing w:val="-4"/>
          <w:sz w:val="24"/>
          <w:szCs w:val="24"/>
        </w:rPr>
        <w:t xml:space="preserve"> and generate dashboard using </w:t>
      </w:r>
      <w:proofErr w:type="spellStart"/>
      <w:r w:rsidR="00924B24" w:rsidRPr="006D1112">
        <w:rPr>
          <w:rFonts w:ascii="Times New Roman" w:hAnsi="Times New Roman"/>
          <w:b/>
          <w:bCs/>
          <w:spacing w:val="-4"/>
          <w:sz w:val="24"/>
          <w:szCs w:val="24"/>
        </w:rPr>
        <w:t>PowerBI</w:t>
      </w:r>
      <w:proofErr w:type="spellEnd"/>
      <w:r w:rsidRPr="006D1112">
        <w:rPr>
          <w:rFonts w:ascii="Times New Roman" w:hAnsi="Times New Roman"/>
          <w:spacing w:val="-4"/>
          <w:sz w:val="24"/>
          <w:szCs w:val="24"/>
        </w:rPr>
        <w:t>.</w:t>
      </w:r>
    </w:p>
    <w:p w14:paraId="4ACE5825" w14:textId="015F0528" w:rsidR="0037259F" w:rsidRPr="006D1112" w:rsidRDefault="0037259F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pacing w:val="-4"/>
          <w:sz w:val="24"/>
          <w:szCs w:val="24"/>
        </w:rPr>
      </w:pPr>
      <w:r w:rsidRPr="006D1112">
        <w:rPr>
          <w:rFonts w:ascii="Times New Roman" w:hAnsi="Times New Roman"/>
          <w:spacing w:val="-4"/>
          <w:sz w:val="24"/>
          <w:szCs w:val="24"/>
        </w:rPr>
        <w:t xml:space="preserve">Utilized </w:t>
      </w:r>
      <w:r w:rsidRPr="006D1112">
        <w:rPr>
          <w:rFonts w:ascii="Times New Roman" w:hAnsi="Times New Roman"/>
          <w:b/>
          <w:bCs/>
          <w:spacing w:val="-4"/>
          <w:sz w:val="24"/>
          <w:szCs w:val="24"/>
        </w:rPr>
        <w:t>TensorFlow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 for building and training deep learning models, including </w:t>
      </w:r>
      <w:r w:rsidRPr="006D1112">
        <w:rPr>
          <w:rFonts w:ascii="Times New Roman" w:hAnsi="Times New Roman"/>
          <w:b/>
          <w:bCs/>
          <w:spacing w:val="-4"/>
          <w:sz w:val="24"/>
          <w:szCs w:val="24"/>
        </w:rPr>
        <w:t>faster R-CNN</w:t>
      </w:r>
      <w:r w:rsidRPr="006D1112">
        <w:rPr>
          <w:rFonts w:ascii="Times New Roman" w:hAnsi="Times New Roman"/>
          <w:spacing w:val="-4"/>
          <w:sz w:val="24"/>
          <w:szCs w:val="24"/>
        </w:rPr>
        <w:t>,</w:t>
      </w:r>
    </w:p>
    <w:p w14:paraId="69B7A26B" w14:textId="07D680EC" w:rsidR="0037259F" w:rsidRPr="006D1112" w:rsidRDefault="0037259F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pacing w:val="-4"/>
          <w:sz w:val="24"/>
          <w:szCs w:val="24"/>
        </w:rPr>
      </w:pPr>
      <w:r w:rsidRPr="006D1112">
        <w:rPr>
          <w:rFonts w:ascii="Times New Roman" w:hAnsi="Times New Roman"/>
          <w:spacing w:val="-4"/>
          <w:sz w:val="24"/>
          <w:szCs w:val="24"/>
        </w:rPr>
        <w:t>For image classification tasks in manufacturing.</w:t>
      </w:r>
    </w:p>
    <w:p w14:paraId="380C39E2" w14:textId="77777777" w:rsidR="0037259F" w:rsidRPr="006D1112" w:rsidRDefault="0037259F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pacing w:val="-4"/>
          <w:sz w:val="24"/>
          <w:szCs w:val="24"/>
        </w:rPr>
      </w:pPr>
      <w:r w:rsidRPr="006D1112">
        <w:rPr>
          <w:rFonts w:ascii="Times New Roman" w:hAnsi="Times New Roman"/>
          <w:spacing w:val="-4"/>
          <w:sz w:val="24"/>
          <w:szCs w:val="24"/>
        </w:rPr>
        <w:t xml:space="preserve">Implemented </w:t>
      </w:r>
      <w:r w:rsidRPr="006D1112">
        <w:rPr>
          <w:rFonts w:ascii="Times New Roman" w:hAnsi="Times New Roman"/>
          <w:b/>
          <w:bCs/>
          <w:spacing w:val="-4"/>
          <w:sz w:val="24"/>
          <w:szCs w:val="24"/>
        </w:rPr>
        <w:t>TensorFlow</w:t>
      </w:r>
      <w:r w:rsidRPr="006D1112">
        <w:rPr>
          <w:rFonts w:ascii="Times New Roman" w:hAnsi="Times New Roman"/>
          <w:spacing w:val="-4"/>
          <w:sz w:val="24"/>
          <w:szCs w:val="24"/>
        </w:rPr>
        <w:t>-based pipelines for model tuning and evaluation, ensuring optimal performance.</w:t>
      </w:r>
    </w:p>
    <w:p w14:paraId="48156AC4" w14:textId="6D6A81C9" w:rsidR="0037259F" w:rsidRPr="006D1112" w:rsidRDefault="0037259F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pacing w:val="-4"/>
          <w:sz w:val="24"/>
          <w:szCs w:val="24"/>
        </w:rPr>
      </w:pPr>
      <w:r w:rsidRPr="006D1112">
        <w:rPr>
          <w:rFonts w:ascii="Times New Roman" w:hAnsi="Times New Roman"/>
          <w:spacing w:val="-4"/>
          <w:sz w:val="24"/>
          <w:szCs w:val="24"/>
        </w:rPr>
        <w:t xml:space="preserve">Integrated </w:t>
      </w:r>
      <w:r w:rsidRPr="006D1112">
        <w:rPr>
          <w:rFonts w:ascii="Times New Roman" w:hAnsi="Times New Roman"/>
          <w:spacing w:val="-4"/>
          <w:sz w:val="24"/>
          <w:szCs w:val="24"/>
          <w:lang w:eastAsia="zh-CN"/>
        </w:rPr>
        <w:t xml:space="preserve">deep learning 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models with </w:t>
      </w:r>
      <w:r w:rsidRPr="006D1112">
        <w:rPr>
          <w:rFonts w:ascii="Times New Roman" w:hAnsi="Times New Roman"/>
          <w:b/>
          <w:bCs/>
          <w:spacing w:val="-4"/>
          <w:sz w:val="24"/>
          <w:szCs w:val="24"/>
        </w:rPr>
        <w:t xml:space="preserve">Spark </w:t>
      </w:r>
      <w:proofErr w:type="spellStart"/>
      <w:r w:rsidRPr="006D1112">
        <w:rPr>
          <w:rFonts w:ascii="Times New Roman" w:hAnsi="Times New Roman"/>
          <w:b/>
          <w:bCs/>
          <w:spacing w:val="-4"/>
          <w:sz w:val="24"/>
          <w:szCs w:val="24"/>
        </w:rPr>
        <w:t>MLlib</w:t>
      </w:r>
      <w:proofErr w:type="spellEnd"/>
      <w:r w:rsidRPr="006D1112">
        <w:rPr>
          <w:rFonts w:ascii="Times New Roman" w:hAnsi="Times New Roman"/>
          <w:b/>
          <w:bCs/>
          <w:spacing w:val="-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on </w:t>
      </w:r>
      <w:r w:rsidRPr="006D1112">
        <w:rPr>
          <w:rFonts w:ascii="Times New Roman" w:hAnsi="Times New Roman"/>
          <w:b/>
          <w:bCs/>
          <w:spacing w:val="-4"/>
          <w:sz w:val="24"/>
          <w:szCs w:val="24"/>
        </w:rPr>
        <w:t>Databricks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 for scalable and distributed model deployment.</w:t>
      </w:r>
    </w:p>
    <w:p w14:paraId="78ADCEF8" w14:textId="5A29FF2F" w:rsidR="0037259F" w:rsidRPr="006D1112" w:rsidRDefault="0037259F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pacing w:val="-4"/>
          <w:sz w:val="24"/>
          <w:szCs w:val="24"/>
        </w:rPr>
      </w:pPr>
      <w:r w:rsidRPr="006D1112">
        <w:rPr>
          <w:rFonts w:ascii="Times New Roman" w:hAnsi="Times New Roman"/>
          <w:spacing w:val="-4"/>
          <w:sz w:val="24"/>
          <w:szCs w:val="24"/>
        </w:rPr>
        <w:t xml:space="preserve">Collaborated with data engineering team to integrate </w:t>
      </w:r>
      <w:r w:rsidR="008743E5" w:rsidRPr="006D1112">
        <w:rPr>
          <w:rFonts w:ascii="Times New Roman" w:hAnsi="Times New Roman"/>
          <w:spacing w:val="-4"/>
          <w:sz w:val="24"/>
          <w:szCs w:val="24"/>
          <w:lang w:eastAsia="zh-CN"/>
        </w:rPr>
        <w:t>deep learning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 models into </w:t>
      </w:r>
      <w:proofErr w:type="spellStart"/>
      <w:r w:rsidRPr="006D1112">
        <w:rPr>
          <w:rFonts w:ascii="Times New Roman" w:hAnsi="Times New Roman"/>
          <w:spacing w:val="-4"/>
          <w:sz w:val="24"/>
          <w:szCs w:val="24"/>
        </w:rPr>
        <w:t>PySpark</w:t>
      </w:r>
      <w:proofErr w:type="spellEnd"/>
      <w:r w:rsidRPr="006D1112">
        <w:rPr>
          <w:rFonts w:ascii="Times New Roman" w:hAnsi="Times New Roman"/>
          <w:spacing w:val="-4"/>
          <w:sz w:val="24"/>
          <w:szCs w:val="24"/>
        </w:rPr>
        <w:t xml:space="preserve"> Structured Streaming applications for real-time processing of new data.</w:t>
      </w:r>
    </w:p>
    <w:p w14:paraId="101E7254" w14:textId="67AC05A9" w:rsidR="0037259F" w:rsidRPr="006D1112" w:rsidRDefault="0037259F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pacing w:val="-4"/>
          <w:sz w:val="24"/>
          <w:szCs w:val="24"/>
        </w:rPr>
      </w:pPr>
      <w:r w:rsidRPr="006D1112">
        <w:rPr>
          <w:rFonts w:ascii="Times New Roman" w:hAnsi="Times New Roman"/>
          <w:spacing w:val="-4"/>
          <w:sz w:val="24"/>
          <w:szCs w:val="24"/>
        </w:rPr>
        <w:t xml:space="preserve">Contributed to the development of an </w:t>
      </w:r>
      <w:r w:rsidRPr="006D1112">
        <w:rPr>
          <w:rFonts w:ascii="Times New Roman" w:hAnsi="Times New Roman"/>
          <w:b/>
          <w:bCs/>
          <w:spacing w:val="-4"/>
          <w:sz w:val="24"/>
          <w:szCs w:val="24"/>
        </w:rPr>
        <w:t>image classification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 platform using TensorFlow and Django backend, enhancing productivity and accuracy in image annotation tasks.</w:t>
      </w:r>
    </w:p>
    <w:p w14:paraId="19065CD9" w14:textId="066A411C" w:rsidR="0079665A" w:rsidRPr="006D1112" w:rsidRDefault="0079665A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pacing w:val="-4"/>
          <w:sz w:val="24"/>
          <w:szCs w:val="24"/>
        </w:rPr>
        <w:t xml:space="preserve">created Airflow DAGs to automate data Ingestions, ELT jobs and various business </w:t>
      </w:r>
      <w:r w:rsidRPr="006D1112">
        <w:rPr>
          <w:rFonts w:ascii="Times New Roman" w:hAnsi="Times New Roman"/>
          <w:sz w:val="24"/>
          <w:szCs w:val="24"/>
        </w:rPr>
        <w:t>reports jobs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 on </w:t>
      </w:r>
      <w:r w:rsidRPr="006D1112">
        <w:rPr>
          <w:rFonts w:ascii="Times New Roman" w:hAnsi="Times New Roman"/>
          <w:b/>
          <w:bCs/>
          <w:sz w:val="24"/>
          <w:szCs w:val="24"/>
          <w:lang w:eastAsia="zh-CN"/>
        </w:rPr>
        <w:t>HPC</w:t>
      </w:r>
      <w:r w:rsidR="003B09D0" w:rsidRPr="006D1112">
        <w:rPr>
          <w:rFonts w:ascii="Times New Roman" w:hAnsi="Times New Roman"/>
          <w:sz w:val="24"/>
          <w:szCs w:val="24"/>
          <w:lang w:eastAsia="zh-CN"/>
        </w:rPr>
        <w:t>.</w:t>
      </w:r>
    </w:p>
    <w:p w14:paraId="2CB8B60F" w14:textId="47B95EA9" w:rsidR="003B09D0" w:rsidRPr="006D1112" w:rsidRDefault="003B09D0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pacing w:val="-4"/>
          <w:sz w:val="24"/>
          <w:szCs w:val="24"/>
        </w:rPr>
        <w:t>Wrote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 w:rsidRPr="006D1112">
        <w:rPr>
          <w:rFonts w:ascii="Times New Roman" w:hAnsi="Times New Roman"/>
          <w:b/>
          <w:spacing w:val="-4"/>
          <w:sz w:val="24"/>
          <w:szCs w:val="24"/>
        </w:rPr>
        <w:t>PySpark</w:t>
      </w:r>
      <w:proofErr w:type="spellEnd"/>
      <w:r w:rsidRPr="006D1112">
        <w:rPr>
          <w:rFonts w:ascii="Times New Roman" w:hAnsi="Times New Roman"/>
          <w:b/>
          <w:spacing w:val="-18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and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spark</w:t>
      </w:r>
      <w:r w:rsidRPr="006D1112">
        <w:rPr>
          <w:rFonts w:ascii="Times New Roman" w:hAnsi="Times New Roman"/>
          <w:b/>
          <w:spacing w:val="-21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SQL</w:t>
      </w:r>
      <w:r w:rsidRPr="006D1112"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transformation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in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Azure</w:t>
      </w:r>
      <w:r w:rsidRPr="006D1112"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Databricks</w:t>
      </w:r>
      <w:r w:rsidR="00A26745" w:rsidRPr="006D1112">
        <w:rPr>
          <w:rFonts w:ascii="Times New Roman" w:hAnsi="Times New Roman"/>
          <w:b/>
          <w:spacing w:val="-4"/>
          <w:sz w:val="24"/>
          <w:szCs w:val="24"/>
          <w:lang w:eastAsia="zh-CN"/>
        </w:rPr>
        <w:t xml:space="preserve"> </w:t>
      </w:r>
      <w:r w:rsidR="00A26745" w:rsidRPr="006D1112">
        <w:rPr>
          <w:rFonts w:ascii="Times New Roman" w:hAnsi="Times New Roman"/>
          <w:bCs/>
          <w:spacing w:val="-4"/>
          <w:sz w:val="24"/>
          <w:szCs w:val="24"/>
          <w:lang w:eastAsia="zh-CN"/>
        </w:rPr>
        <w:t xml:space="preserve">and import data from </w:t>
      </w:r>
      <w:r w:rsidR="00A26745" w:rsidRPr="006D1112">
        <w:rPr>
          <w:rFonts w:ascii="Times New Roman" w:hAnsi="Times New Roman"/>
          <w:b/>
          <w:spacing w:val="-4"/>
          <w:sz w:val="24"/>
          <w:szCs w:val="24"/>
          <w:lang w:eastAsia="zh-CN"/>
        </w:rPr>
        <w:t>S3</w:t>
      </w:r>
      <w:r w:rsidRPr="006D1112"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to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perform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complex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transformations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for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business </w:t>
      </w:r>
      <w:r w:rsidRPr="006D1112">
        <w:rPr>
          <w:rFonts w:ascii="Times New Roman" w:hAnsi="Times New Roman"/>
          <w:sz w:val="24"/>
          <w:szCs w:val="24"/>
        </w:rPr>
        <w:t>rule implementation.</w:t>
      </w:r>
    </w:p>
    <w:p w14:paraId="53412EB4" w14:textId="19B465A0" w:rsidR="00A57B21" w:rsidRPr="006D1112" w:rsidRDefault="00A57B21" w:rsidP="003E2A40">
      <w:pPr>
        <w:numPr>
          <w:ilvl w:val="0"/>
          <w:numId w:val="12"/>
        </w:numPr>
        <w:ind w:left="792"/>
        <w:contextualSpacing/>
        <w:jc w:val="both"/>
        <w:rPr>
          <w:b/>
          <w:bCs/>
        </w:rPr>
      </w:pPr>
      <w:r w:rsidRPr="006D1112">
        <w:t xml:space="preserve">Trained and tunned </w:t>
      </w:r>
      <w:r w:rsidR="001D1BB5" w:rsidRPr="006D1112">
        <w:rPr>
          <w:lang w:eastAsia="zh-CN"/>
        </w:rPr>
        <w:t xml:space="preserve">different </w:t>
      </w:r>
      <w:r w:rsidR="00A26745" w:rsidRPr="006D1112">
        <w:rPr>
          <w:lang w:eastAsia="zh-CN"/>
        </w:rPr>
        <w:t xml:space="preserve">deep learning models such as </w:t>
      </w:r>
      <w:r w:rsidRPr="006D1112">
        <w:rPr>
          <w:b/>
          <w:bCs/>
        </w:rPr>
        <w:t>faster R-CNN</w:t>
      </w:r>
      <w:r w:rsidRPr="006D1112">
        <w:t xml:space="preserve"> model with manufacture images</w:t>
      </w:r>
      <w:r w:rsidRPr="006D1112">
        <w:rPr>
          <w:lang w:eastAsia="zh-CN"/>
        </w:rPr>
        <w:t xml:space="preserve">. Tested and deployed the model using </w:t>
      </w:r>
      <w:r w:rsidRPr="006D1112">
        <w:rPr>
          <w:b/>
          <w:bCs/>
          <w:lang w:eastAsia="zh-CN"/>
        </w:rPr>
        <w:t xml:space="preserve">Spark </w:t>
      </w:r>
      <w:proofErr w:type="spellStart"/>
      <w:r w:rsidRPr="006D1112">
        <w:rPr>
          <w:b/>
          <w:bCs/>
          <w:lang w:eastAsia="zh-CN"/>
        </w:rPr>
        <w:t>M</w:t>
      </w:r>
      <w:r w:rsidR="00495F9D" w:rsidRPr="006D1112">
        <w:rPr>
          <w:b/>
          <w:bCs/>
          <w:lang w:eastAsia="zh-CN"/>
        </w:rPr>
        <w:t>L</w:t>
      </w:r>
      <w:r w:rsidRPr="006D1112">
        <w:rPr>
          <w:b/>
          <w:bCs/>
          <w:lang w:eastAsia="zh-CN"/>
        </w:rPr>
        <w:t>lib</w:t>
      </w:r>
      <w:proofErr w:type="spellEnd"/>
      <w:r w:rsidRPr="006D1112">
        <w:rPr>
          <w:lang w:eastAsia="zh-CN"/>
        </w:rPr>
        <w:t xml:space="preserve"> on </w:t>
      </w:r>
      <w:r w:rsidRPr="006D1112">
        <w:rPr>
          <w:b/>
          <w:bCs/>
          <w:lang w:eastAsia="zh-CN"/>
        </w:rPr>
        <w:t>Databricks</w:t>
      </w:r>
      <w:r w:rsidR="0014711C" w:rsidRPr="006D1112">
        <w:rPr>
          <w:lang w:eastAsia="zh-CN"/>
        </w:rPr>
        <w:t>.</w:t>
      </w:r>
    </w:p>
    <w:p w14:paraId="0A8DD888" w14:textId="33C68C0F" w:rsidR="00147AD5" w:rsidRPr="006D1112" w:rsidRDefault="00147AD5" w:rsidP="003E2A40">
      <w:pPr>
        <w:numPr>
          <w:ilvl w:val="0"/>
          <w:numId w:val="12"/>
        </w:numPr>
        <w:ind w:left="792"/>
        <w:contextualSpacing/>
        <w:jc w:val="both"/>
      </w:pPr>
      <w:r w:rsidRPr="006D1112">
        <w:t xml:space="preserve">Built data </w:t>
      </w:r>
      <w:r w:rsidR="00217E20" w:rsidRPr="006D1112">
        <w:t xml:space="preserve">manipulation </w:t>
      </w:r>
      <w:r w:rsidRPr="006D1112">
        <w:t xml:space="preserve">pipeline by </w:t>
      </w:r>
      <w:proofErr w:type="spellStart"/>
      <w:r w:rsidR="00821A5F" w:rsidRPr="006D1112">
        <w:rPr>
          <w:b/>
          <w:bCs/>
          <w:lang w:eastAsia="zh-CN"/>
        </w:rPr>
        <w:t>Pyspark</w:t>
      </w:r>
      <w:proofErr w:type="spellEnd"/>
      <w:r w:rsidRPr="006D1112">
        <w:t xml:space="preserve">. </w:t>
      </w:r>
      <w:r w:rsidR="00323536" w:rsidRPr="006D1112">
        <w:t xml:space="preserve">Cleaned and </w:t>
      </w:r>
      <w:r w:rsidRPr="006D1112">
        <w:t xml:space="preserve">Loaded data from database and manipulated data into different formats in </w:t>
      </w:r>
      <w:r w:rsidR="0013613E" w:rsidRPr="006D1112">
        <w:t>backend.</w:t>
      </w:r>
    </w:p>
    <w:p w14:paraId="16D68D57" w14:textId="0BC51E30" w:rsidR="00A57851" w:rsidRPr="006D1112" w:rsidRDefault="00A57851" w:rsidP="003E2A40">
      <w:pPr>
        <w:numPr>
          <w:ilvl w:val="0"/>
          <w:numId w:val="12"/>
        </w:numPr>
        <w:ind w:left="792"/>
        <w:contextualSpacing/>
        <w:jc w:val="both"/>
      </w:pPr>
      <w:r w:rsidRPr="006D1112">
        <w:rPr>
          <w:lang w:eastAsia="zh-CN"/>
        </w:rPr>
        <w:t xml:space="preserve">Implemented </w:t>
      </w:r>
      <w:r w:rsidRPr="006D1112">
        <w:rPr>
          <w:spacing w:val="-4"/>
        </w:rPr>
        <w:t xml:space="preserve">complex data transformations with </w:t>
      </w:r>
      <w:proofErr w:type="spellStart"/>
      <w:r w:rsidRPr="006D1112">
        <w:rPr>
          <w:b/>
          <w:spacing w:val="-4"/>
        </w:rPr>
        <w:t>PySpark</w:t>
      </w:r>
      <w:proofErr w:type="spellEnd"/>
      <w:r w:rsidRPr="006D1112">
        <w:rPr>
          <w:spacing w:val="-4"/>
        </w:rPr>
        <w:t xml:space="preserve">, </w:t>
      </w:r>
      <w:proofErr w:type="spellStart"/>
      <w:r w:rsidRPr="006D1112">
        <w:rPr>
          <w:b/>
          <w:spacing w:val="-4"/>
        </w:rPr>
        <w:t>SparkSQL</w:t>
      </w:r>
      <w:proofErr w:type="spellEnd"/>
      <w:r w:rsidRPr="006D1112">
        <w:rPr>
          <w:b/>
          <w:spacing w:val="-11"/>
        </w:rPr>
        <w:t xml:space="preserve"> </w:t>
      </w:r>
      <w:r w:rsidRPr="006D1112">
        <w:rPr>
          <w:spacing w:val="-4"/>
        </w:rPr>
        <w:t xml:space="preserve">and user defined functions in </w:t>
      </w:r>
      <w:r w:rsidRPr="006D1112">
        <w:rPr>
          <w:b/>
          <w:spacing w:val="-4"/>
        </w:rPr>
        <w:t>Databricks</w:t>
      </w:r>
      <w:r w:rsidRPr="006D1112">
        <w:rPr>
          <w:b/>
          <w:spacing w:val="-11"/>
        </w:rPr>
        <w:t xml:space="preserve"> </w:t>
      </w:r>
      <w:r w:rsidRPr="006D1112">
        <w:rPr>
          <w:spacing w:val="-4"/>
        </w:rPr>
        <w:t xml:space="preserve">to </w:t>
      </w:r>
      <w:r w:rsidRPr="006D1112">
        <w:t>change raw data into bronze table, and then to silver table in delta lake.</w:t>
      </w:r>
    </w:p>
    <w:p w14:paraId="2FEF9233" w14:textId="3B839AA2" w:rsidR="00A26745" w:rsidRPr="006D1112" w:rsidRDefault="00A26745" w:rsidP="003E2A40">
      <w:pPr>
        <w:numPr>
          <w:ilvl w:val="0"/>
          <w:numId w:val="12"/>
        </w:numPr>
        <w:ind w:left="792"/>
        <w:contextualSpacing/>
        <w:jc w:val="both"/>
      </w:pPr>
      <w:r w:rsidRPr="006D1112">
        <w:rPr>
          <w:lang w:eastAsia="zh-CN"/>
        </w:rPr>
        <w:t xml:space="preserve">Used </w:t>
      </w:r>
      <w:r w:rsidRPr="006D1112">
        <w:rPr>
          <w:b/>
          <w:bCs/>
          <w:lang w:eastAsia="zh-CN"/>
        </w:rPr>
        <w:t xml:space="preserve">Snowflake </w:t>
      </w:r>
      <w:r w:rsidRPr="006D1112">
        <w:rPr>
          <w:lang w:eastAsia="zh-CN"/>
        </w:rPr>
        <w:t>as cloud data warehouses to query Parquet files as external files located in</w:t>
      </w:r>
      <w:r w:rsidRPr="006D1112">
        <w:rPr>
          <w:b/>
          <w:bCs/>
          <w:lang w:eastAsia="zh-CN"/>
        </w:rPr>
        <w:t xml:space="preserve"> S3</w:t>
      </w:r>
      <w:r w:rsidRPr="006D1112">
        <w:rPr>
          <w:lang w:eastAsia="zh-CN"/>
        </w:rPr>
        <w:t xml:space="preserve"> bucket using </w:t>
      </w:r>
      <w:proofErr w:type="spellStart"/>
      <w:r w:rsidRPr="006D1112">
        <w:rPr>
          <w:b/>
          <w:bCs/>
          <w:lang w:eastAsia="zh-CN"/>
        </w:rPr>
        <w:t>SnowSQL</w:t>
      </w:r>
      <w:proofErr w:type="spellEnd"/>
      <w:r w:rsidRPr="006D1112">
        <w:rPr>
          <w:lang w:eastAsia="zh-CN"/>
        </w:rPr>
        <w:t xml:space="preserve"> CLI and Snowflake ODBC drivers for DB connections.</w:t>
      </w:r>
    </w:p>
    <w:p w14:paraId="54ADB6EA" w14:textId="7F50ACED" w:rsidR="00E60D3B" w:rsidRPr="006D1112" w:rsidRDefault="00E60D3B" w:rsidP="003E2A40">
      <w:pPr>
        <w:pStyle w:val="ListParagraph"/>
        <w:numPr>
          <w:ilvl w:val="0"/>
          <w:numId w:val="12"/>
        </w:numPr>
        <w:spacing w:after="0" w:line="240" w:lineRule="auto"/>
        <w:ind w:left="792"/>
        <w:jc w:val="both"/>
        <w:rPr>
          <w:rFonts w:ascii="Times New Roman" w:eastAsia="SimSun" w:hAnsi="Times New Roman"/>
          <w:sz w:val="24"/>
          <w:szCs w:val="24"/>
          <w:lang w:eastAsia="zh-CN"/>
        </w:rPr>
      </w:pPr>
      <w:r w:rsidRPr="006D1112">
        <w:rPr>
          <w:rFonts w:ascii="Times New Roman" w:hAnsi="Times New Roman"/>
          <w:sz w:val="24"/>
          <w:szCs w:val="24"/>
          <w:shd w:val="clear" w:color="auto" w:fill="FFFFFF"/>
        </w:rPr>
        <w:t xml:space="preserve">Used </w:t>
      </w:r>
      <w:r w:rsidRPr="006D1112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Docker</w:t>
      </w:r>
      <w:r w:rsidRPr="006D1112">
        <w:rPr>
          <w:rFonts w:ascii="Times New Roman" w:hAnsi="Times New Roman"/>
          <w:sz w:val="24"/>
          <w:szCs w:val="24"/>
          <w:shd w:val="clear" w:color="auto" w:fill="FFFFFF"/>
        </w:rPr>
        <w:t xml:space="preserve"> and docker-compose scripts to package to different parts of application and deployed using </w:t>
      </w:r>
      <w:r w:rsidRPr="006D1112">
        <w:rPr>
          <w:rFonts w:ascii="Times New Roman" w:hAnsi="Times New Roman"/>
          <w:b/>
          <w:sz w:val="24"/>
          <w:szCs w:val="24"/>
        </w:rPr>
        <w:t>Kubernetes</w:t>
      </w:r>
      <w:r w:rsidRPr="006D1112">
        <w:rPr>
          <w:rFonts w:ascii="Times New Roman" w:hAnsi="Times New Roman"/>
          <w:sz w:val="24"/>
          <w:szCs w:val="24"/>
          <w:shd w:val="clear" w:color="auto" w:fill="FFFFFF"/>
        </w:rPr>
        <w:t xml:space="preserve"> helm charts.</w:t>
      </w:r>
    </w:p>
    <w:p w14:paraId="434BE4FA" w14:textId="77777777" w:rsidR="006D1112" w:rsidRPr="006D1112" w:rsidRDefault="006D1112" w:rsidP="003E2A40">
      <w:pPr>
        <w:jc w:val="both"/>
        <w:rPr>
          <w:lang w:eastAsia="zh-CN"/>
        </w:rPr>
      </w:pPr>
    </w:p>
    <w:p w14:paraId="36E33F1F" w14:textId="6BC286A4" w:rsidR="00586E1C" w:rsidRPr="006D1112" w:rsidRDefault="00586E1C" w:rsidP="003E2A40">
      <w:pPr>
        <w:jc w:val="both"/>
        <w:rPr>
          <w:b/>
          <w:bCs/>
          <w:lang w:eastAsia="zh-CN"/>
        </w:rPr>
      </w:pPr>
      <w:r w:rsidRPr="006D1112">
        <w:rPr>
          <w:b/>
          <w:bCs/>
        </w:rPr>
        <w:t>Environment:</w:t>
      </w:r>
      <w:r w:rsidR="006D1112">
        <w:rPr>
          <w:b/>
          <w:bCs/>
          <w:lang w:eastAsia="zh-CN"/>
        </w:rPr>
        <w:t xml:space="preserve"> </w:t>
      </w:r>
      <w:r w:rsidRPr="006D1112">
        <w:rPr>
          <w:b/>
          <w:bCs/>
        </w:rPr>
        <w:t>Python</w:t>
      </w:r>
      <w:r w:rsidRPr="006D1112">
        <w:rPr>
          <w:b/>
          <w:bCs/>
          <w:lang w:eastAsia="zh-CN"/>
        </w:rPr>
        <w:t xml:space="preserve">, </w:t>
      </w:r>
      <w:proofErr w:type="spellStart"/>
      <w:r w:rsidR="00323536" w:rsidRPr="006D1112">
        <w:rPr>
          <w:b/>
          <w:bCs/>
          <w:lang w:eastAsia="zh-CN"/>
        </w:rPr>
        <w:t>O</w:t>
      </w:r>
      <w:r w:rsidR="00B946E8" w:rsidRPr="006D1112">
        <w:rPr>
          <w:b/>
          <w:bCs/>
          <w:lang w:eastAsia="zh-CN"/>
        </w:rPr>
        <w:t>penpai</w:t>
      </w:r>
      <w:proofErr w:type="spellEnd"/>
      <w:r w:rsidRPr="006D1112">
        <w:rPr>
          <w:b/>
          <w:bCs/>
          <w:lang w:eastAsia="zh-CN"/>
        </w:rPr>
        <w:t xml:space="preserve">, </w:t>
      </w:r>
      <w:r w:rsidR="00B946E8" w:rsidRPr="006D1112">
        <w:rPr>
          <w:b/>
          <w:bCs/>
          <w:lang w:eastAsia="zh-CN"/>
        </w:rPr>
        <w:t>Django, Linux</w:t>
      </w:r>
      <w:r w:rsidRPr="006D1112">
        <w:rPr>
          <w:b/>
          <w:bCs/>
          <w:lang w:eastAsia="zh-CN"/>
        </w:rPr>
        <w:t xml:space="preserve">, </w:t>
      </w:r>
      <w:r w:rsidR="00B946E8" w:rsidRPr="006D1112">
        <w:rPr>
          <w:b/>
          <w:bCs/>
          <w:lang w:eastAsia="zh-CN"/>
        </w:rPr>
        <w:t>Docker, Kubernetes</w:t>
      </w:r>
      <w:r w:rsidR="00D00E09" w:rsidRPr="006D1112">
        <w:rPr>
          <w:b/>
          <w:bCs/>
          <w:lang w:eastAsia="zh-CN"/>
        </w:rPr>
        <w:t xml:space="preserve">, </w:t>
      </w:r>
      <w:r w:rsidR="005B5811" w:rsidRPr="006D1112">
        <w:rPr>
          <w:b/>
          <w:bCs/>
          <w:lang w:eastAsia="zh-CN"/>
        </w:rPr>
        <w:t>Databricks</w:t>
      </w:r>
      <w:r w:rsidR="00D303C8" w:rsidRPr="006D1112">
        <w:rPr>
          <w:b/>
          <w:bCs/>
          <w:lang w:eastAsia="zh-CN"/>
        </w:rPr>
        <w:t xml:space="preserve">, </w:t>
      </w:r>
      <w:proofErr w:type="spellStart"/>
      <w:r w:rsidR="00D303C8" w:rsidRPr="006D1112">
        <w:rPr>
          <w:b/>
          <w:bCs/>
          <w:lang w:eastAsia="zh-CN"/>
        </w:rPr>
        <w:t>Pyspark</w:t>
      </w:r>
      <w:proofErr w:type="spellEnd"/>
      <w:r w:rsidR="00D303C8" w:rsidRPr="006D1112">
        <w:rPr>
          <w:b/>
          <w:bCs/>
          <w:lang w:eastAsia="zh-CN"/>
        </w:rPr>
        <w:t xml:space="preserve">, </w:t>
      </w:r>
      <w:r w:rsidR="00A57851" w:rsidRPr="006D1112">
        <w:rPr>
          <w:b/>
          <w:bCs/>
          <w:lang w:eastAsia="zh-CN"/>
        </w:rPr>
        <w:t>S3, Gitlab</w:t>
      </w:r>
      <w:r w:rsidR="00A26745" w:rsidRPr="006D1112">
        <w:rPr>
          <w:b/>
          <w:bCs/>
          <w:lang w:eastAsia="zh-CN"/>
        </w:rPr>
        <w:t>, Snowflake</w:t>
      </w:r>
      <w:r w:rsidR="00364559" w:rsidRPr="006D1112">
        <w:rPr>
          <w:b/>
          <w:bCs/>
          <w:lang w:eastAsia="zh-CN"/>
        </w:rPr>
        <w:t xml:space="preserve">, </w:t>
      </w:r>
      <w:proofErr w:type="spellStart"/>
      <w:r w:rsidR="00364559" w:rsidRPr="006D1112">
        <w:rPr>
          <w:b/>
          <w:bCs/>
          <w:lang w:eastAsia="zh-CN"/>
        </w:rPr>
        <w:t>PowerBI</w:t>
      </w:r>
      <w:proofErr w:type="spellEnd"/>
      <w:r w:rsidR="006D1112">
        <w:rPr>
          <w:b/>
          <w:bCs/>
          <w:lang w:eastAsia="zh-CN"/>
        </w:rPr>
        <w:t>.</w:t>
      </w:r>
    </w:p>
    <w:p w14:paraId="1228A469" w14:textId="77777777" w:rsidR="00323536" w:rsidRPr="006D1112" w:rsidRDefault="00323536" w:rsidP="003E2A40">
      <w:pPr>
        <w:jc w:val="both"/>
        <w:rPr>
          <w:b/>
          <w:bCs/>
          <w:lang w:eastAsia="zh-CN"/>
        </w:rPr>
      </w:pPr>
    </w:p>
    <w:p w14:paraId="7932D5F0" w14:textId="51D24BCD" w:rsidR="006D1112" w:rsidRDefault="00B578FC" w:rsidP="003E2A40">
      <w:pPr>
        <w:jc w:val="both"/>
        <w:rPr>
          <w:b/>
          <w:bCs/>
        </w:rPr>
      </w:pPr>
      <w:r w:rsidRPr="006D1112">
        <w:rPr>
          <w:b/>
          <w:bCs/>
        </w:rPr>
        <w:t xml:space="preserve">Client: Depository Trust &amp; Clearing </w:t>
      </w:r>
      <w:r w:rsidR="00A57851" w:rsidRPr="006D1112">
        <w:rPr>
          <w:b/>
          <w:bCs/>
        </w:rPr>
        <w:t>Corporation (</w:t>
      </w:r>
      <w:r w:rsidRPr="006D1112">
        <w:rPr>
          <w:b/>
          <w:bCs/>
        </w:rPr>
        <w:t>DTCC)</w:t>
      </w:r>
      <w:r w:rsidR="006D1112">
        <w:rPr>
          <w:b/>
          <w:bCs/>
        </w:rPr>
        <w:tab/>
      </w:r>
      <w:r w:rsidR="006D1112">
        <w:rPr>
          <w:b/>
          <w:bCs/>
        </w:rPr>
        <w:tab/>
      </w:r>
      <w:r w:rsidRPr="006D1112">
        <w:rPr>
          <w:b/>
          <w:bCs/>
        </w:rPr>
        <w:t xml:space="preserve"> </w:t>
      </w:r>
      <w:r w:rsidR="003E2A40">
        <w:rPr>
          <w:b/>
          <w:bCs/>
        </w:rPr>
        <w:tab/>
      </w:r>
      <w:r w:rsidR="00D303C8" w:rsidRPr="006D1112">
        <w:rPr>
          <w:b/>
          <w:bCs/>
          <w:lang w:eastAsia="zh-CN"/>
        </w:rPr>
        <w:t>July</w:t>
      </w:r>
      <w:r w:rsidRPr="006D1112">
        <w:rPr>
          <w:b/>
          <w:bCs/>
        </w:rPr>
        <w:t xml:space="preserve"> </w:t>
      </w:r>
      <w:r w:rsidR="006D1112">
        <w:rPr>
          <w:b/>
          <w:bCs/>
        </w:rPr>
        <w:t xml:space="preserve">2019 </w:t>
      </w:r>
      <w:r w:rsidRPr="006D1112">
        <w:rPr>
          <w:b/>
          <w:bCs/>
        </w:rPr>
        <w:t xml:space="preserve">– </w:t>
      </w:r>
      <w:r w:rsidR="00E747E8" w:rsidRPr="006D1112">
        <w:rPr>
          <w:b/>
          <w:bCs/>
        </w:rPr>
        <w:t>D</w:t>
      </w:r>
      <w:r w:rsidR="00E747E8" w:rsidRPr="006D1112">
        <w:rPr>
          <w:b/>
          <w:bCs/>
          <w:lang w:eastAsia="zh-CN"/>
        </w:rPr>
        <w:t>ec 2019</w:t>
      </w:r>
    </w:p>
    <w:p w14:paraId="6193DE51" w14:textId="47B1C3C6" w:rsidR="00B578FC" w:rsidRPr="006D1112" w:rsidRDefault="00B578FC" w:rsidP="003E2A40">
      <w:pPr>
        <w:jc w:val="both"/>
        <w:rPr>
          <w:b/>
          <w:bCs/>
        </w:rPr>
      </w:pPr>
      <w:r w:rsidRPr="006D1112">
        <w:rPr>
          <w:b/>
          <w:bCs/>
        </w:rPr>
        <w:t xml:space="preserve">Role: ETL </w:t>
      </w:r>
      <w:proofErr w:type="spellStart"/>
      <w:r w:rsidRPr="006D1112">
        <w:rPr>
          <w:b/>
          <w:bCs/>
        </w:rPr>
        <w:t>Py</w:t>
      </w:r>
      <w:r w:rsidR="003E2A40">
        <w:rPr>
          <w:b/>
          <w:bCs/>
        </w:rPr>
        <w:t>S</w:t>
      </w:r>
      <w:r w:rsidRPr="006D1112">
        <w:rPr>
          <w:b/>
          <w:bCs/>
        </w:rPr>
        <w:t>park</w:t>
      </w:r>
      <w:proofErr w:type="spellEnd"/>
      <w:r w:rsidRPr="006D1112">
        <w:rPr>
          <w:b/>
          <w:bCs/>
        </w:rPr>
        <w:t xml:space="preserve"> </w:t>
      </w:r>
      <w:r w:rsidRPr="006D1112">
        <w:rPr>
          <w:rFonts w:eastAsia="Calibri"/>
          <w:b/>
          <w:bCs/>
        </w:rPr>
        <w:t>Developer</w:t>
      </w:r>
    </w:p>
    <w:p w14:paraId="16FC883C" w14:textId="77777777" w:rsidR="00B578FC" w:rsidRPr="006D1112" w:rsidRDefault="00B578FC" w:rsidP="003E2A40">
      <w:pPr>
        <w:jc w:val="both"/>
        <w:rPr>
          <w:rFonts w:eastAsia="Arial Unicode MS"/>
          <w:lang w:eastAsia="zh-CN"/>
        </w:rPr>
      </w:pPr>
    </w:p>
    <w:p w14:paraId="71031FB7" w14:textId="77777777" w:rsidR="00B578FC" w:rsidRPr="006D1112" w:rsidRDefault="00B578FC" w:rsidP="003E2A40">
      <w:pPr>
        <w:jc w:val="both"/>
        <w:rPr>
          <w:b/>
          <w:bCs/>
          <w:lang w:eastAsia="zh-CN"/>
        </w:rPr>
      </w:pPr>
      <w:r w:rsidRPr="006D1112">
        <w:rPr>
          <w:b/>
          <w:bCs/>
        </w:rPr>
        <w:t>Responsibility</w:t>
      </w:r>
      <w:r w:rsidRPr="006D1112">
        <w:rPr>
          <w:b/>
          <w:bCs/>
          <w:lang w:eastAsia="zh-CN"/>
        </w:rPr>
        <w:t>:</w:t>
      </w:r>
    </w:p>
    <w:p w14:paraId="1FE4A47C" w14:textId="3113D4F7" w:rsidR="00B578FC" w:rsidRPr="006D1112" w:rsidRDefault="00B00BFA" w:rsidP="003E2A40">
      <w:pPr>
        <w:numPr>
          <w:ilvl w:val="0"/>
          <w:numId w:val="12"/>
        </w:numPr>
        <w:contextualSpacing/>
        <w:jc w:val="both"/>
        <w:textAlignment w:val="baseline"/>
        <w:rPr>
          <w:color w:val="222222"/>
          <w:lang w:eastAsia="zh-CN"/>
        </w:rPr>
      </w:pPr>
      <w:r w:rsidRPr="006D1112">
        <w:rPr>
          <w:color w:val="222222"/>
          <w:lang w:eastAsia="zh-CN"/>
        </w:rPr>
        <w:lastRenderedPageBreak/>
        <w:t>Every da</w:t>
      </w:r>
      <w:r w:rsidR="00B946E8" w:rsidRPr="006D1112">
        <w:rPr>
          <w:color w:val="222222"/>
          <w:lang w:eastAsia="zh-CN"/>
        </w:rPr>
        <w:t>y</w:t>
      </w:r>
      <w:r w:rsidRPr="006D1112">
        <w:rPr>
          <w:color w:val="222222"/>
          <w:lang w:eastAsia="zh-CN"/>
        </w:rPr>
        <w:t xml:space="preserve"> stand-up m</w:t>
      </w:r>
      <w:r w:rsidR="00B578FC" w:rsidRPr="006D1112">
        <w:rPr>
          <w:color w:val="222222"/>
          <w:lang w:eastAsia="zh-CN"/>
        </w:rPr>
        <w:t>eet</w:t>
      </w:r>
      <w:r w:rsidRPr="006D1112">
        <w:rPr>
          <w:color w:val="222222"/>
          <w:lang w:eastAsia="zh-CN"/>
        </w:rPr>
        <w:t>ing</w:t>
      </w:r>
      <w:r w:rsidR="00B578FC" w:rsidRPr="006D1112">
        <w:rPr>
          <w:color w:val="222222"/>
          <w:lang w:eastAsia="zh-CN"/>
        </w:rPr>
        <w:t xml:space="preserve"> with team members to identify priority requests and to follow-up on </w:t>
      </w:r>
      <w:r w:rsidR="00B946E8" w:rsidRPr="006D1112">
        <w:rPr>
          <w:color w:val="222222"/>
          <w:lang w:eastAsia="zh-CN"/>
        </w:rPr>
        <w:t xml:space="preserve">current </w:t>
      </w:r>
      <w:r w:rsidR="00B578FC" w:rsidRPr="006D1112">
        <w:rPr>
          <w:color w:val="222222"/>
          <w:lang w:eastAsia="zh-CN"/>
        </w:rPr>
        <w:t>requests in progress.</w:t>
      </w:r>
    </w:p>
    <w:p w14:paraId="64AA659C" w14:textId="7DE19754" w:rsidR="00B55E92" w:rsidRPr="006D1112" w:rsidRDefault="00B55E92" w:rsidP="003E2A4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Data validation with </w:t>
      </w:r>
      <w:r w:rsidRPr="006D1112">
        <w:rPr>
          <w:rFonts w:ascii="Times New Roman" w:hAnsi="Times New Roman"/>
          <w:b/>
          <w:sz w:val="24"/>
          <w:szCs w:val="24"/>
        </w:rPr>
        <w:t>AWS glue</w:t>
      </w:r>
      <w:r w:rsidRPr="006D1112">
        <w:rPr>
          <w:rFonts w:ascii="Times New Roman" w:hAnsi="Times New Roman"/>
          <w:sz w:val="24"/>
          <w:szCs w:val="24"/>
        </w:rPr>
        <w:t xml:space="preserve">. Compared two tables with </w:t>
      </w:r>
      <w:r w:rsidRPr="006D1112">
        <w:rPr>
          <w:rFonts w:ascii="Times New Roman" w:hAnsi="Times New Roman"/>
          <w:b/>
          <w:sz w:val="24"/>
          <w:szCs w:val="24"/>
        </w:rPr>
        <w:t>Spark SQL</w:t>
      </w:r>
      <w:r w:rsidRPr="006D1112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6D1112">
        <w:rPr>
          <w:rFonts w:ascii="Times New Roman" w:hAnsi="Times New Roman"/>
          <w:b/>
          <w:sz w:val="24"/>
          <w:szCs w:val="24"/>
        </w:rPr>
        <w:t>Pyspark</w:t>
      </w:r>
      <w:proofErr w:type="spellEnd"/>
      <w:r w:rsidRPr="006D1112">
        <w:rPr>
          <w:rFonts w:ascii="Times New Roman" w:hAnsi="Times New Roman"/>
          <w:sz w:val="24"/>
          <w:szCs w:val="24"/>
        </w:rPr>
        <w:t xml:space="preserve">. </w:t>
      </w:r>
    </w:p>
    <w:p w14:paraId="3E35FD5F" w14:textId="651B7D86" w:rsidR="00005B7E" w:rsidRPr="006D1112" w:rsidRDefault="00005B7E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right="324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pacing w:val="-2"/>
          <w:sz w:val="24"/>
          <w:szCs w:val="24"/>
        </w:rPr>
        <w:t>Developed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ETL</w:t>
      </w:r>
      <w:r w:rsidRPr="006D1112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pipelines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in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AWS</w:t>
      </w:r>
      <w:r w:rsidRPr="006D1112"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Glue</w:t>
      </w:r>
      <w:r w:rsidRPr="006D1112"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to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integrate</w:t>
      </w:r>
      <w:r w:rsidRPr="006D1112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data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from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external</w:t>
      </w:r>
      <w:r w:rsidRPr="006D1112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sources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like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S3</w:t>
      </w:r>
      <w:r w:rsidRPr="006D1112"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buckets</w:t>
      </w:r>
      <w:r w:rsidRPr="006D1112">
        <w:rPr>
          <w:rFonts w:ascii="Times New Roman" w:hAnsi="Times New Roman"/>
          <w:spacing w:val="-2"/>
          <w:sz w:val="24"/>
          <w:szCs w:val="24"/>
        </w:rPr>
        <w:t>,</w:t>
      </w:r>
      <w:r w:rsidRPr="006D1112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 xml:space="preserve">ORC/Parquet/Text </w:t>
      </w:r>
      <w:r w:rsidRPr="006D1112">
        <w:rPr>
          <w:rFonts w:ascii="Times New Roman" w:hAnsi="Times New Roman"/>
          <w:sz w:val="24"/>
          <w:szCs w:val="24"/>
        </w:rPr>
        <w:t>Files/CSV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files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into</w:t>
      </w:r>
      <w:r w:rsidRPr="006D1112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</w:rPr>
        <w:t>AWS</w:t>
      </w:r>
      <w:r w:rsidRPr="006D1112">
        <w:rPr>
          <w:rFonts w:ascii="Times New Roman" w:hAnsi="Times New Roman"/>
          <w:b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</w:rPr>
        <w:t>Redshift</w:t>
      </w:r>
      <w:r w:rsidRPr="006D1112">
        <w:rPr>
          <w:rFonts w:ascii="Times New Roman" w:hAnsi="Times New Roman"/>
          <w:b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and</w:t>
      </w:r>
      <w:r w:rsidRPr="006D1112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</w:rPr>
        <w:t>AWS</w:t>
      </w:r>
      <w:r w:rsidRPr="006D1112">
        <w:rPr>
          <w:rFonts w:ascii="Times New Roman" w:hAnsi="Times New Roman"/>
          <w:b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</w:rPr>
        <w:t>EMR</w:t>
      </w:r>
    </w:p>
    <w:p w14:paraId="2DF750FF" w14:textId="7F6B6678" w:rsidR="004C2854" w:rsidRPr="006D1112" w:rsidRDefault="004C2854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240" w:lineRule="auto"/>
        <w:ind w:right="471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pacing w:val="-2"/>
          <w:sz w:val="24"/>
          <w:szCs w:val="24"/>
        </w:rPr>
        <w:t>Stored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data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from</w:t>
      </w:r>
      <w:r w:rsidRPr="006D1112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Kinesis</w:t>
      </w:r>
      <w:r w:rsidRPr="006D1112"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data</w:t>
      </w:r>
      <w:r w:rsidRPr="006D1112">
        <w:rPr>
          <w:rFonts w:ascii="Times New Roman" w:hAnsi="Times New Roman"/>
          <w:b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analytics</w:t>
      </w:r>
      <w:r w:rsidRPr="006D1112">
        <w:rPr>
          <w:rFonts w:ascii="Times New Roman" w:hAnsi="Times New Roman"/>
          <w:b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to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a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separate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S3</w:t>
      </w:r>
      <w:r w:rsidRPr="006D1112">
        <w:rPr>
          <w:rFonts w:ascii="Times New Roman" w:hAnsi="Times New Roman"/>
          <w:b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bucket.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Used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S3</w:t>
      </w:r>
      <w:r w:rsidRPr="006D1112">
        <w:rPr>
          <w:rFonts w:ascii="Times New Roman" w:hAnsi="Times New Roman"/>
          <w:b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as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a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data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lake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for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storing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raw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data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 xml:space="preserve">to </w:t>
      </w:r>
      <w:r w:rsidRPr="006D1112">
        <w:rPr>
          <w:rFonts w:ascii="Times New Roman" w:hAnsi="Times New Roman"/>
          <w:sz w:val="24"/>
          <w:szCs w:val="24"/>
        </w:rPr>
        <w:t>ensure high scalability, availability, performance and security.</w:t>
      </w:r>
    </w:p>
    <w:p w14:paraId="780909A1" w14:textId="527776BD" w:rsidR="00B55E92" w:rsidRPr="006D1112" w:rsidRDefault="00B55E92" w:rsidP="003E2A4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Monitored and debugged the glue job </w:t>
      </w:r>
      <w:r w:rsidRPr="006D1112">
        <w:rPr>
          <w:rFonts w:ascii="Times New Roman" w:hAnsi="Times New Roman"/>
          <w:b/>
          <w:sz w:val="24"/>
          <w:szCs w:val="24"/>
        </w:rPr>
        <w:t>python</w:t>
      </w:r>
      <w:r w:rsidRPr="006D1112">
        <w:rPr>
          <w:rFonts w:ascii="Times New Roman" w:hAnsi="Times New Roman"/>
          <w:sz w:val="24"/>
          <w:szCs w:val="24"/>
        </w:rPr>
        <w:t xml:space="preserve"> scripts, reading the error messages from the log files, solving and testing them.</w:t>
      </w:r>
    </w:p>
    <w:p w14:paraId="0DC35E47" w14:textId="47ABB813" w:rsidR="00B55E92" w:rsidRPr="006D1112" w:rsidRDefault="00B55E92" w:rsidP="003E2A4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Wrote the </w:t>
      </w:r>
      <w:r w:rsidRPr="006D1112">
        <w:rPr>
          <w:rFonts w:ascii="Times New Roman" w:hAnsi="Times New Roman"/>
          <w:b/>
          <w:sz w:val="24"/>
          <w:szCs w:val="24"/>
        </w:rPr>
        <w:t>ETL</w:t>
      </w:r>
      <w:r w:rsidR="00B00BFA" w:rsidRPr="006D1112">
        <w:rPr>
          <w:rFonts w:ascii="Times New Roman" w:hAnsi="Times New Roman"/>
          <w:b/>
          <w:sz w:val="24"/>
          <w:szCs w:val="24"/>
        </w:rPr>
        <w:t xml:space="preserve"> </w:t>
      </w:r>
      <w:r w:rsidR="00B00BFA" w:rsidRPr="006D1112">
        <w:rPr>
          <w:rFonts w:ascii="Times New Roman" w:hAnsi="Times New Roman"/>
          <w:sz w:val="24"/>
          <w:szCs w:val="24"/>
        </w:rPr>
        <w:t>(extract, transform,</w:t>
      </w:r>
      <w:r w:rsidR="00E747E8" w:rsidRPr="006D1112">
        <w:rPr>
          <w:rFonts w:ascii="Times New Roman" w:hAnsi="Times New Roman"/>
          <w:sz w:val="24"/>
          <w:szCs w:val="24"/>
        </w:rPr>
        <w:t xml:space="preserve"> </w:t>
      </w:r>
      <w:r w:rsidR="00B00BFA" w:rsidRPr="006D1112">
        <w:rPr>
          <w:rFonts w:ascii="Times New Roman" w:hAnsi="Times New Roman"/>
          <w:sz w:val="24"/>
          <w:szCs w:val="24"/>
        </w:rPr>
        <w:t xml:space="preserve">load) </w:t>
      </w:r>
      <w:r w:rsidRPr="006D1112">
        <w:rPr>
          <w:rFonts w:ascii="Times New Roman" w:hAnsi="Times New Roman"/>
          <w:sz w:val="24"/>
          <w:szCs w:val="24"/>
        </w:rPr>
        <w:t>script by Python</w:t>
      </w:r>
      <w:r w:rsidR="00006F6C" w:rsidRPr="006D1112">
        <w:rPr>
          <w:rFonts w:ascii="Times New Roman" w:hAnsi="Times New Roman"/>
          <w:sz w:val="24"/>
          <w:szCs w:val="24"/>
        </w:rPr>
        <w:t xml:space="preserve"> and Spark SQL</w:t>
      </w:r>
      <w:r w:rsidR="00B00BFA" w:rsidRPr="006D1112">
        <w:rPr>
          <w:rFonts w:ascii="Times New Roman" w:hAnsi="Times New Roman"/>
          <w:sz w:val="24"/>
          <w:szCs w:val="24"/>
        </w:rPr>
        <w:t xml:space="preserve"> for data migration.</w:t>
      </w:r>
      <w:r w:rsidRPr="006D1112">
        <w:rPr>
          <w:rFonts w:ascii="Times New Roman" w:hAnsi="Times New Roman"/>
          <w:sz w:val="24"/>
          <w:szCs w:val="24"/>
        </w:rPr>
        <w:t xml:space="preserve"> </w:t>
      </w:r>
      <w:r w:rsidR="00B00BFA" w:rsidRPr="006D1112">
        <w:rPr>
          <w:rFonts w:ascii="Times New Roman" w:hAnsi="Times New Roman"/>
          <w:sz w:val="24"/>
          <w:szCs w:val="24"/>
        </w:rPr>
        <w:t>N</w:t>
      </w:r>
      <w:r w:rsidR="00006F6C" w:rsidRPr="006D1112">
        <w:rPr>
          <w:rFonts w:ascii="Times New Roman" w:hAnsi="Times New Roman"/>
          <w:sz w:val="24"/>
          <w:szCs w:val="24"/>
        </w:rPr>
        <w:t>ormalize</w:t>
      </w:r>
      <w:r w:rsidR="00B00BFA" w:rsidRPr="006D1112">
        <w:rPr>
          <w:rFonts w:ascii="Times New Roman" w:hAnsi="Times New Roman"/>
          <w:sz w:val="24"/>
          <w:szCs w:val="24"/>
        </w:rPr>
        <w:t>d and t</w:t>
      </w:r>
      <w:r w:rsidR="00006F6C" w:rsidRPr="006D1112">
        <w:rPr>
          <w:rFonts w:ascii="Times New Roman" w:hAnsi="Times New Roman"/>
          <w:sz w:val="24"/>
          <w:szCs w:val="24"/>
        </w:rPr>
        <w:t>ran</w:t>
      </w:r>
      <w:r w:rsidRPr="006D1112">
        <w:rPr>
          <w:rFonts w:ascii="Times New Roman" w:hAnsi="Times New Roman"/>
          <w:sz w:val="24"/>
          <w:szCs w:val="24"/>
        </w:rPr>
        <w:t>sform</w:t>
      </w:r>
      <w:r w:rsidR="00006F6C" w:rsidRPr="006D1112">
        <w:rPr>
          <w:rFonts w:ascii="Times New Roman" w:hAnsi="Times New Roman"/>
          <w:sz w:val="24"/>
          <w:szCs w:val="24"/>
        </w:rPr>
        <w:t>ed</w:t>
      </w:r>
      <w:r w:rsidR="00EE161C" w:rsidRPr="006D1112">
        <w:rPr>
          <w:rFonts w:ascii="Times New Roman" w:hAnsi="Times New Roman"/>
          <w:sz w:val="24"/>
          <w:szCs w:val="24"/>
        </w:rPr>
        <w:t xml:space="preserve"> the data from </w:t>
      </w:r>
      <w:r w:rsidR="00EE161C" w:rsidRPr="006D1112">
        <w:rPr>
          <w:rFonts w:ascii="Times New Roman" w:hAnsi="Times New Roman"/>
          <w:b/>
          <w:sz w:val="24"/>
          <w:szCs w:val="24"/>
        </w:rPr>
        <w:t>AWS S</w:t>
      </w:r>
      <w:r w:rsidRPr="006D1112">
        <w:rPr>
          <w:rFonts w:ascii="Times New Roman" w:hAnsi="Times New Roman"/>
          <w:b/>
          <w:sz w:val="24"/>
          <w:szCs w:val="24"/>
        </w:rPr>
        <w:t>3</w:t>
      </w:r>
      <w:r w:rsidR="00B00BFA" w:rsidRPr="006D1112">
        <w:rPr>
          <w:rFonts w:ascii="Times New Roman" w:hAnsi="Times New Roman"/>
          <w:sz w:val="24"/>
          <w:szCs w:val="24"/>
        </w:rPr>
        <w:t xml:space="preserve"> to PostgreSQL</w:t>
      </w:r>
      <w:r w:rsidRPr="006D1112">
        <w:rPr>
          <w:rFonts w:ascii="Times New Roman" w:hAnsi="Times New Roman"/>
          <w:sz w:val="24"/>
          <w:szCs w:val="24"/>
        </w:rPr>
        <w:t xml:space="preserve"> database.</w:t>
      </w:r>
    </w:p>
    <w:p w14:paraId="44E8B520" w14:textId="5AEF0282" w:rsidR="00F44508" w:rsidRPr="006D1112" w:rsidRDefault="00F44508" w:rsidP="003E2A40">
      <w:pPr>
        <w:pStyle w:val="ListParagraph"/>
        <w:widowControl w:val="0"/>
        <w:numPr>
          <w:ilvl w:val="0"/>
          <w:numId w:val="12"/>
        </w:numPr>
        <w:tabs>
          <w:tab w:val="left" w:pos="820"/>
        </w:tabs>
        <w:autoSpaceDE w:val="0"/>
        <w:autoSpaceDN w:val="0"/>
        <w:spacing w:after="0" w:line="321" w:lineRule="auto"/>
        <w:ind w:right="351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pacing w:val="-4"/>
          <w:sz w:val="24"/>
          <w:szCs w:val="24"/>
        </w:rPr>
        <w:t>Created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Glue</w:t>
      </w:r>
      <w:r w:rsidRPr="006D1112">
        <w:rPr>
          <w:rFonts w:ascii="Times New Roman" w:hAnsi="Times New Roman"/>
          <w:b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crawlers</w:t>
      </w:r>
      <w:r w:rsidRPr="006D1112">
        <w:rPr>
          <w:rFonts w:ascii="Times New Roman" w:hAnsi="Times New Roman"/>
          <w:b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on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the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clean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S3</w:t>
      </w:r>
      <w:r w:rsidRPr="006D1112">
        <w:rPr>
          <w:rFonts w:ascii="Times New Roman" w:hAnsi="Times New Roman"/>
          <w:b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buckets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to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create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Data</w:t>
      </w:r>
      <w:r w:rsidRPr="006D1112">
        <w:rPr>
          <w:rFonts w:ascii="Times New Roman" w:hAnsi="Times New Roman"/>
          <w:b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catalog</w:t>
      </w:r>
      <w:r w:rsidRPr="006D1112">
        <w:rPr>
          <w:rFonts w:ascii="Times New Roman" w:hAnsi="Times New Roman"/>
          <w:b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and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tables and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loaded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Glue</w:t>
      </w:r>
      <w:r w:rsidRPr="006D1112">
        <w:rPr>
          <w:rFonts w:ascii="Times New Roman" w:hAnsi="Times New Roman"/>
          <w:b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catalogs</w:t>
      </w:r>
      <w:r w:rsidRPr="006D1112">
        <w:rPr>
          <w:rFonts w:ascii="Times New Roman" w:hAnsi="Times New Roman"/>
          <w:b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onto </w:t>
      </w:r>
      <w:r w:rsidRPr="006D1112">
        <w:rPr>
          <w:rFonts w:ascii="Times New Roman" w:hAnsi="Times New Roman"/>
          <w:sz w:val="24"/>
          <w:szCs w:val="24"/>
        </w:rPr>
        <w:t>various endpoints for batch processing.</w:t>
      </w:r>
    </w:p>
    <w:p w14:paraId="2D09A282" w14:textId="5D440C7B" w:rsidR="00593264" w:rsidRPr="006D1112" w:rsidRDefault="00B55E92" w:rsidP="003E2A4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Analyzed and validated the data using SQL queries with </w:t>
      </w:r>
      <w:r w:rsidR="00B00BFA" w:rsidRPr="006D1112">
        <w:rPr>
          <w:rFonts w:ascii="Times New Roman" w:hAnsi="Times New Roman"/>
          <w:b/>
          <w:sz w:val="24"/>
          <w:szCs w:val="24"/>
        </w:rPr>
        <w:t>PostgreSQL</w:t>
      </w:r>
      <w:r w:rsidRPr="006D1112">
        <w:rPr>
          <w:rFonts w:ascii="Times New Roman" w:hAnsi="Times New Roman"/>
          <w:b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database</w:t>
      </w:r>
      <w:r w:rsidR="005B0B53" w:rsidRPr="006D1112">
        <w:rPr>
          <w:rFonts w:ascii="Times New Roman" w:hAnsi="Times New Roman"/>
          <w:sz w:val="24"/>
          <w:szCs w:val="24"/>
        </w:rPr>
        <w:t>.</w:t>
      </w:r>
    </w:p>
    <w:p w14:paraId="5D4CC18F" w14:textId="212E6CDE" w:rsidR="00B55E92" w:rsidRPr="006D1112" w:rsidRDefault="009E01E0" w:rsidP="003E2A40">
      <w:pPr>
        <w:numPr>
          <w:ilvl w:val="0"/>
          <w:numId w:val="12"/>
        </w:numPr>
        <w:contextualSpacing/>
        <w:jc w:val="both"/>
        <w:textAlignment w:val="baseline"/>
        <w:rPr>
          <w:color w:val="222222"/>
          <w:lang w:eastAsia="zh-CN"/>
        </w:rPr>
      </w:pPr>
      <w:r w:rsidRPr="006D1112">
        <w:rPr>
          <w:color w:val="222222"/>
          <w:lang w:eastAsia="zh-CN"/>
        </w:rPr>
        <w:t xml:space="preserve">Using </w:t>
      </w:r>
      <w:r w:rsidRPr="006D1112">
        <w:rPr>
          <w:b/>
          <w:bCs/>
          <w:color w:val="222222"/>
          <w:lang w:eastAsia="zh-CN"/>
        </w:rPr>
        <w:t>Git</w:t>
      </w:r>
      <w:r w:rsidRPr="006D1112">
        <w:rPr>
          <w:color w:val="222222"/>
          <w:lang w:eastAsia="zh-CN"/>
        </w:rPr>
        <w:t xml:space="preserve"> for version control</w:t>
      </w:r>
      <w:r w:rsidR="005B0B53" w:rsidRPr="006D1112">
        <w:rPr>
          <w:color w:val="222222"/>
          <w:lang w:eastAsia="zh-CN"/>
        </w:rPr>
        <w:t>.</w:t>
      </w:r>
    </w:p>
    <w:p w14:paraId="5805FC0E" w14:textId="78A3855E" w:rsidR="00F44508" w:rsidRPr="006D1112" w:rsidRDefault="00F44508" w:rsidP="003E2A40">
      <w:pPr>
        <w:numPr>
          <w:ilvl w:val="0"/>
          <w:numId w:val="12"/>
        </w:numPr>
        <w:contextualSpacing/>
        <w:jc w:val="both"/>
        <w:textAlignment w:val="baseline"/>
        <w:rPr>
          <w:color w:val="222222"/>
          <w:lang w:eastAsia="zh-CN"/>
        </w:rPr>
      </w:pPr>
      <w:r w:rsidRPr="006D1112">
        <w:t xml:space="preserve">Used stored procedures, functions, tables, views, and triggers and worked in designing and developing Reports, </w:t>
      </w:r>
      <w:r w:rsidRPr="006D1112">
        <w:rPr>
          <w:spacing w:val="-2"/>
        </w:rPr>
        <w:t>Data</w:t>
      </w:r>
      <w:r w:rsidRPr="006D1112">
        <w:rPr>
          <w:spacing w:val="-8"/>
        </w:rPr>
        <w:t xml:space="preserve"> </w:t>
      </w:r>
      <w:r w:rsidRPr="006D1112">
        <w:rPr>
          <w:spacing w:val="-2"/>
        </w:rPr>
        <w:t>warehouses,</w:t>
      </w:r>
      <w:r w:rsidRPr="006D1112">
        <w:rPr>
          <w:spacing w:val="-7"/>
        </w:rPr>
        <w:t xml:space="preserve"> </w:t>
      </w:r>
      <w:r w:rsidRPr="006D1112">
        <w:rPr>
          <w:spacing w:val="-2"/>
        </w:rPr>
        <w:t>Data</w:t>
      </w:r>
      <w:r w:rsidRPr="006D1112">
        <w:rPr>
          <w:spacing w:val="-8"/>
        </w:rPr>
        <w:t xml:space="preserve"> </w:t>
      </w:r>
      <w:r w:rsidRPr="006D1112">
        <w:rPr>
          <w:spacing w:val="-2"/>
        </w:rPr>
        <w:t>marts,</w:t>
      </w:r>
      <w:r w:rsidRPr="006D1112">
        <w:rPr>
          <w:spacing w:val="-7"/>
        </w:rPr>
        <w:t xml:space="preserve"> </w:t>
      </w:r>
      <w:r w:rsidRPr="006D1112">
        <w:rPr>
          <w:spacing w:val="-2"/>
        </w:rPr>
        <w:t>and</w:t>
      </w:r>
      <w:r w:rsidRPr="006D1112">
        <w:rPr>
          <w:spacing w:val="-7"/>
        </w:rPr>
        <w:t xml:space="preserve"> </w:t>
      </w:r>
      <w:r w:rsidRPr="006D1112">
        <w:rPr>
          <w:spacing w:val="-2"/>
        </w:rPr>
        <w:t>Business</w:t>
      </w:r>
      <w:r w:rsidRPr="006D1112">
        <w:rPr>
          <w:spacing w:val="-8"/>
        </w:rPr>
        <w:t xml:space="preserve"> </w:t>
      </w:r>
      <w:r w:rsidRPr="006D1112">
        <w:rPr>
          <w:spacing w:val="-2"/>
        </w:rPr>
        <w:t>Intelligence</w:t>
      </w:r>
      <w:r w:rsidRPr="006D1112">
        <w:rPr>
          <w:spacing w:val="-7"/>
        </w:rPr>
        <w:t xml:space="preserve"> </w:t>
      </w:r>
      <w:r w:rsidRPr="006D1112">
        <w:rPr>
          <w:spacing w:val="-2"/>
        </w:rPr>
        <w:t>using</w:t>
      </w:r>
      <w:r w:rsidRPr="006D1112">
        <w:rPr>
          <w:spacing w:val="-7"/>
        </w:rPr>
        <w:t xml:space="preserve"> </w:t>
      </w:r>
      <w:r w:rsidRPr="006D1112">
        <w:rPr>
          <w:spacing w:val="-2"/>
        </w:rPr>
        <w:t>multi-dimensional</w:t>
      </w:r>
      <w:r w:rsidRPr="006D1112">
        <w:rPr>
          <w:spacing w:val="-6"/>
        </w:rPr>
        <w:t xml:space="preserve"> </w:t>
      </w:r>
      <w:r w:rsidRPr="006D1112">
        <w:rPr>
          <w:spacing w:val="-2"/>
        </w:rPr>
        <w:t>models</w:t>
      </w:r>
      <w:r w:rsidRPr="006D1112">
        <w:rPr>
          <w:spacing w:val="-7"/>
        </w:rPr>
        <w:t xml:space="preserve"> </w:t>
      </w:r>
      <w:r w:rsidRPr="006D1112">
        <w:rPr>
          <w:spacing w:val="-2"/>
        </w:rPr>
        <w:t>such</w:t>
      </w:r>
      <w:r w:rsidRPr="006D1112">
        <w:rPr>
          <w:spacing w:val="-8"/>
        </w:rPr>
        <w:t xml:space="preserve"> </w:t>
      </w:r>
      <w:r w:rsidRPr="006D1112">
        <w:rPr>
          <w:spacing w:val="-2"/>
        </w:rPr>
        <w:t>as</w:t>
      </w:r>
      <w:r w:rsidRPr="006D1112">
        <w:rPr>
          <w:spacing w:val="-10"/>
        </w:rPr>
        <w:t xml:space="preserve"> </w:t>
      </w:r>
      <w:r w:rsidRPr="006D1112">
        <w:rPr>
          <w:b/>
          <w:spacing w:val="-2"/>
        </w:rPr>
        <w:t>Star</w:t>
      </w:r>
      <w:r w:rsidRPr="006D1112">
        <w:rPr>
          <w:b/>
          <w:spacing w:val="-16"/>
        </w:rPr>
        <w:t xml:space="preserve"> </w:t>
      </w:r>
      <w:r w:rsidRPr="006D1112">
        <w:rPr>
          <w:b/>
          <w:spacing w:val="-2"/>
        </w:rPr>
        <w:t>Schemas</w:t>
      </w:r>
      <w:r w:rsidRPr="006D1112">
        <w:rPr>
          <w:b/>
          <w:spacing w:val="-20"/>
        </w:rPr>
        <w:t xml:space="preserve"> </w:t>
      </w:r>
      <w:r w:rsidRPr="006D1112">
        <w:rPr>
          <w:spacing w:val="-2"/>
        </w:rPr>
        <w:t xml:space="preserve">and </w:t>
      </w:r>
      <w:r w:rsidRPr="006D1112">
        <w:rPr>
          <w:b/>
          <w:spacing w:val="-4"/>
        </w:rPr>
        <w:t>Snowflake</w:t>
      </w:r>
      <w:r w:rsidRPr="006D1112">
        <w:rPr>
          <w:b/>
          <w:spacing w:val="-11"/>
        </w:rPr>
        <w:t xml:space="preserve"> </w:t>
      </w:r>
      <w:r w:rsidRPr="006D1112">
        <w:rPr>
          <w:b/>
          <w:spacing w:val="-4"/>
        </w:rPr>
        <w:t>Schema</w:t>
      </w:r>
    </w:p>
    <w:p w14:paraId="61378D2B" w14:textId="77777777" w:rsidR="00B578FC" w:rsidRPr="006D1112" w:rsidRDefault="00B578FC" w:rsidP="003E2A40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437A9437" w14:textId="58F83444" w:rsidR="00B578FC" w:rsidRPr="006D1112" w:rsidRDefault="00B578FC" w:rsidP="003E2A40">
      <w:pPr>
        <w:jc w:val="both"/>
        <w:rPr>
          <w:b/>
          <w:bCs/>
          <w:lang w:eastAsia="zh-CN"/>
        </w:rPr>
      </w:pPr>
      <w:r w:rsidRPr="006D1112">
        <w:rPr>
          <w:b/>
          <w:bCs/>
        </w:rPr>
        <w:t>Environment:</w:t>
      </w:r>
      <w:r w:rsidR="006D1112">
        <w:rPr>
          <w:b/>
          <w:bCs/>
          <w:lang w:eastAsia="zh-CN"/>
        </w:rPr>
        <w:t xml:space="preserve"> </w:t>
      </w:r>
      <w:r w:rsidRPr="006D1112">
        <w:rPr>
          <w:b/>
          <w:bCs/>
        </w:rPr>
        <w:t>Python</w:t>
      </w:r>
      <w:r w:rsidRPr="006D1112">
        <w:rPr>
          <w:b/>
          <w:bCs/>
          <w:lang w:eastAsia="zh-CN"/>
        </w:rPr>
        <w:t>, AWS</w:t>
      </w:r>
      <w:r w:rsidR="00F44508" w:rsidRPr="006D1112">
        <w:rPr>
          <w:b/>
          <w:bCs/>
          <w:lang w:eastAsia="zh-CN"/>
        </w:rPr>
        <w:t xml:space="preserve"> Glue</w:t>
      </w:r>
      <w:r w:rsidRPr="006D1112">
        <w:rPr>
          <w:b/>
          <w:bCs/>
          <w:lang w:eastAsia="zh-CN"/>
        </w:rPr>
        <w:t xml:space="preserve">, Spark SQL, </w:t>
      </w:r>
      <w:proofErr w:type="spellStart"/>
      <w:r w:rsidRPr="006D1112">
        <w:rPr>
          <w:b/>
          <w:bCs/>
          <w:lang w:eastAsia="zh-CN"/>
        </w:rPr>
        <w:t>Pyspark</w:t>
      </w:r>
      <w:proofErr w:type="spellEnd"/>
      <w:r w:rsidRPr="006D1112">
        <w:rPr>
          <w:b/>
          <w:bCs/>
          <w:lang w:eastAsia="zh-CN"/>
        </w:rPr>
        <w:t xml:space="preserve">, Git, Jenkins, </w:t>
      </w:r>
      <w:proofErr w:type="spellStart"/>
      <w:r w:rsidRPr="006D1112">
        <w:rPr>
          <w:b/>
          <w:bCs/>
          <w:lang w:eastAsia="zh-CN"/>
        </w:rPr>
        <w:t>BitBucket</w:t>
      </w:r>
      <w:proofErr w:type="spellEnd"/>
      <w:r w:rsidRPr="006D1112">
        <w:rPr>
          <w:b/>
          <w:bCs/>
          <w:lang w:eastAsia="zh-CN"/>
        </w:rPr>
        <w:t>, Jira</w:t>
      </w:r>
      <w:r w:rsidR="008B149E" w:rsidRPr="006D1112">
        <w:rPr>
          <w:b/>
          <w:bCs/>
          <w:lang w:eastAsia="zh-CN"/>
        </w:rPr>
        <w:t xml:space="preserve">, </w:t>
      </w:r>
      <w:r w:rsidR="008B149E" w:rsidRPr="006D1112">
        <w:rPr>
          <w:b/>
        </w:rPr>
        <w:t>PostgreSQL</w:t>
      </w:r>
      <w:r w:rsidR="006D1112">
        <w:rPr>
          <w:b/>
          <w:bCs/>
          <w:lang w:eastAsia="zh-CN"/>
        </w:rPr>
        <w:t>.</w:t>
      </w:r>
    </w:p>
    <w:p w14:paraId="6EEFEFD5" w14:textId="77777777" w:rsidR="00152FF5" w:rsidRPr="006D1112" w:rsidRDefault="00152FF5" w:rsidP="003E2A40">
      <w:pPr>
        <w:autoSpaceDE w:val="0"/>
        <w:autoSpaceDN w:val="0"/>
        <w:adjustRightInd w:val="0"/>
        <w:jc w:val="both"/>
        <w:rPr>
          <w:b/>
          <w:bCs/>
        </w:rPr>
      </w:pPr>
      <w:r w:rsidRPr="006D1112">
        <w:rPr>
          <w:b/>
          <w:bCs/>
        </w:rPr>
        <w:t xml:space="preserve">                                                                   </w:t>
      </w:r>
    </w:p>
    <w:p w14:paraId="3140E44E" w14:textId="3FB304F7" w:rsidR="006D1112" w:rsidRDefault="007F7DB8" w:rsidP="003E2A40">
      <w:pPr>
        <w:pStyle w:val="Heading4"/>
        <w:jc w:val="both"/>
        <w:rPr>
          <w:u w:val="none"/>
        </w:rPr>
      </w:pPr>
      <w:r w:rsidRPr="006D1112">
        <w:rPr>
          <w:u w:val="none"/>
        </w:rPr>
        <w:t xml:space="preserve">Employer: </w:t>
      </w:r>
      <w:proofErr w:type="spellStart"/>
      <w:r w:rsidRPr="006D1112">
        <w:rPr>
          <w:u w:val="none"/>
        </w:rPr>
        <w:t>BioHippo</w:t>
      </w:r>
      <w:proofErr w:type="spellEnd"/>
      <w:r w:rsidRPr="006D1112">
        <w:rPr>
          <w:u w:val="none"/>
        </w:rPr>
        <w:t xml:space="preserve"> Inc</w:t>
      </w:r>
      <w:r w:rsidR="00856A0D" w:rsidRPr="006D1112">
        <w:rPr>
          <w:u w:val="none"/>
        </w:rPr>
        <w:t xml:space="preserve">, </w:t>
      </w:r>
      <w:r w:rsidR="00E57C4F" w:rsidRPr="006D1112">
        <w:rPr>
          <w:u w:val="none"/>
        </w:rPr>
        <w:t>Rockv</w:t>
      </w:r>
      <w:r w:rsidRPr="006D1112">
        <w:rPr>
          <w:u w:val="none"/>
        </w:rPr>
        <w:t>ille</w:t>
      </w:r>
      <w:r w:rsidR="0018357B" w:rsidRPr="006D1112">
        <w:rPr>
          <w:u w:val="none"/>
        </w:rPr>
        <w:t>,</w:t>
      </w:r>
      <w:r w:rsidRPr="006D1112">
        <w:rPr>
          <w:u w:val="none"/>
        </w:rPr>
        <w:t xml:space="preserve"> MD</w:t>
      </w:r>
      <w:r w:rsidR="006D1112">
        <w:rPr>
          <w:u w:val="none"/>
        </w:rPr>
        <w:tab/>
      </w:r>
      <w:r w:rsidR="006D1112">
        <w:rPr>
          <w:u w:val="none"/>
        </w:rPr>
        <w:tab/>
      </w:r>
      <w:r w:rsidR="006D1112">
        <w:rPr>
          <w:u w:val="none"/>
        </w:rPr>
        <w:tab/>
      </w:r>
      <w:r w:rsidR="006D1112">
        <w:rPr>
          <w:u w:val="none"/>
        </w:rPr>
        <w:tab/>
      </w:r>
      <w:r w:rsidR="006D1112">
        <w:rPr>
          <w:u w:val="none"/>
        </w:rPr>
        <w:tab/>
      </w:r>
      <w:r w:rsidR="00E747E8" w:rsidRPr="006D1112">
        <w:rPr>
          <w:u w:val="none"/>
        </w:rPr>
        <w:t>Ju</w:t>
      </w:r>
      <w:r w:rsidR="004C2854" w:rsidRPr="006D1112">
        <w:rPr>
          <w:u w:val="none"/>
          <w:lang w:eastAsia="zh-CN"/>
        </w:rPr>
        <w:t>ne</w:t>
      </w:r>
      <w:r w:rsidR="008E6592" w:rsidRPr="006D1112">
        <w:rPr>
          <w:u w:val="none"/>
        </w:rPr>
        <w:t xml:space="preserve"> </w:t>
      </w:r>
      <w:r w:rsidR="00E747E8" w:rsidRPr="006D1112">
        <w:rPr>
          <w:u w:val="none"/>
        </w:rPr>
        <w:t>2018</w:t>
      </w:r>
      <w:r w:rsidR="00CB79DC" w:rsidRPr="006D1112">
        <w:rPr>
          <w:u w:val="none"/>
        </w:rPr>
        <w:t xml:space="preserve"> </w:t>
      </w:r>
      <w:r w:rsidR="003E2A40">
        <w:rPr>
          <w:u w:val="none"/>
        </w:rPr>
        <w:t>–</w:t>
      </w:r>
      <w:r w:rsidR="00CB79DC" w:rsidRPr="006D1112">
        <w:rPr>
          <w:u w:val="none"/>
        </w:rPr>
        <w:t xml:space="preserve"> </w:t>
      </w:r>
      <w:r w:rsidR="003E2A40">
        <w:rPr>
          <w:u w:val="none"/>
        </w:rPr>
        <w:t>April 2019</w:t>
      </w:r>
    </w:p>
    <w:p w14:paraId="1F695D0E" w14:textId="473AAE63" w:rsidR="007F7DB8" w:rsidRPr="006D1112" w:rsidRDefault="007F7DB8" w:rsidP="003E2A40">
      <w:pPr>
        <w:pStyle w:val="Heading4"/>
        <w:jc w:val="both"/>
        <w:rPr>
          <w:iCs/>
          <w:u w:val="none"/>
        </w:rPr>
      </w:pPr>
      <w:r w:rsidRPr="006D1112">
        <w:rPr>
          <w:u w:val="none"/>
        </w:rPr>
        <w:t xml:space="preserve">Role: </w:t>
      </w:r>
      <w:r w:rsidRPr="006D1112">
        <w:rPr>
          <w:rFonts w:eastAsia="Calibri"/>
          <w:u w:val="none"/>
        </w:rPr>
        <w:t>Data Engineer</w:t>
      </w:r>
      <w:r w:rsidR="00B578FC" w:rsidRPr="006D1112">
        <w:rPr>
          <w:rFonts w:eastAsia="Calibri"/>
          <w:u w:val="none"/>
        </w:rPr>
        <w:t>/Data Analyst</w:t>
      </w:r>
    </w:p>
    <w:p w14:paraId="3380C64B" w14:textId="77777777" w:rsidR="00152FF5" w:rsidRPr="006D1112" w:rsidRDefault="00152FF5" w:rsidP="003E2A40">
      <w:pPr>
        <w:jc w:val="both"/>
        <w:rPr>
          <w:b/>
          <w:bCs/>
        </w:rPr>
      </w:pPr>
    </w:p>
    <w:p w14:paraId="6E43ED41" w14:textId="77777777" w:rsidR="00152FF5" w:rsidRPr="006D1112" w:rsidRDefault="00152FF5" w:rsidP="003E2A40">
      <w:pPr>
        <w:jc w:val="both"/>
        <w:rPr>
          <w:b/>
          <w:bCs/>
        </w:rPr>
      </w:pPr>
      <w:r w:rsidRPr="006D1112">
        <w:rPr>
          <w:b/>
          <w:bCs/>
        </w:rPr>
        <w:t>Responsibility:</w:t>
      </w:r>
    </w:p>
    <w:p w14:paraId="19C1691C" w14:textId="5033F04B" w:rsidR="00A91111" w:rsidRPr="006D1112" w:rsidRDefault="00DB4594" w:rsidP="003E2A40">
      <w:pPr>
        <w:pStyle w:val="ListParagraph"/>
        <w:numPr>
          <w:ilvl w:val="0"/>
          <w:numId w:val="29"/>
        </w:numPr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>Built and maintain</w:t>
      </w:r>
      <w:r w:rsidRPr="006D1112">
        <w:rPr>
          <w:rFonts w:ascii="Times New Roman" w:hAnsi="Times New Roman"/>
          <w:sz w:val="24"/>
          <w:szCs w:val="24"/>
          <w:lang w:eastAsia="zh-CN"/>
        </w:rPr>
        <w:t>ed</w:t>
      </w:r>
      <w:r w:rsidRPr="006D1112">
        <w:rPr>
          <w:rFonts w:ascii="Times New Roman" w:hAnsi="Times New Roman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  <w:lang w:eastAsia="zh-CN"/>
        </w:rPr>
        <w:t>two</w:t>
      </w:r>
      <w:r w:rsidRPr="006D1112">
        <w:rPr>
          <w:rFonts w:ascii="Times New Roman" w:hAnsi="Times New Roman"/>
          <w:sz w:val="24"/>
          <w:szCs w:val="24"/>
        </w:rPr>
        <w:t xml:space="preserve"> local </w:t>
      </w:r>
      <w:r w:rsidR="000E6DB9" w:rsidRPr="006D1112">
        <w:rPr>
          <w:rFonts w:ascii="Times New Roman" w:hAnsi="Times New Roman"/>
          <w:b/>
          <w:sz w:val="24"/>
          <w:szCs w:val="24"/>
        </w:rPr>
        <w:t>Linux</w:t>
      </w:r>
      <w:r w:rsidR="000E6DB9" w:rsidRPr="006D1112">
        <w:rPr>
          <w:rFonts w:ascii="Times New Roman" w:hAnsi="Times New Roman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</w:rPr>
        <w:t>Server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 as the test environment</w:t>
      </w:r>
      <w:r w:rsidR="000E6DB9" w:rsidRPr="006D1112">
        <w:rPr>
          <w:rFonts w:ascii="Times New Roman" w:hAnsi="Times New Roman"/>
          <w:sz w:val="24"/>
          <w:szCs w:val="24"/>
          <w:lang w:eastAsia="zh-CN"/>
        </w:rPr>
        <w:t xml:space="preserve">. Deployed </w:t>
      </w:r>
      <w:r w:rsidR="00FD3158" w:rsidRPr="006D1112">
        <w:rPr>
          <w:rFonts w:ascii="Times New Roman" w:hAnsi="Times New Roman"/>
          <w:sz w:val="24"/>
          <w:szCs w:val="24"/>
          <w:lang w:eastAsia="zh-CN"/>
        </w:rPr>
        <w:t xml:space="preserve">and configured </w:t>
      </w:r>
      <w:r w:rsidR="000E6DB9" w:rsidRPr="006D1112">
        <w:rPr>
          <w:rFonts w:ascii="Times New Roman" w:hAnsi="Times New Roman"/>
          <w:sz w:val="24"/>
          <w:szCs w:val="24"/>
          <w:lang w:eastAsia="zh-CN"/>
        </w:rPr>
        <w:t xml:space="preserve">all the </w:t>
      </w:r>
      <w:r w:rsidR="00FD3158" w:rsidRPr="006D1112">
        <w:rPr>
          <w:rFonts w:ascii="Times New Roman" w:eastAsia="Verdana" w:hAnsi="Times New Roman"/>
          <w:sz w:val="24"/>
          <w:szCs w:val="24"/>
        </w:rPr>
        <w:t>infrastructures</w:t>
      </w:r>
      <w:r w:rsidR="000E6DB9" w:rsidRPr="006D1112">
        <w:rPr>
          <w:rFonts w:ascii="Times New Roman" w:hAnsi="Times New Roman"/>
          <w:sz w:val="24"/>
          <w:szCs w:val="24"/>
          <w:lang w:eastAsia="zh-CN"/>
        </w:rPr>
        <w:t xml:space="preserve"> including </w:t>
      </w:r>
      <w:r w:rsidR="00FD3158" w:rsidRPr="006D1112">
        <w:rPr>
          <w:rFonts w:ascii="Times New Roman" w:hAnsi="Times New Roman"/>
          <w:sz w:val="24"/>
          <w:szCs w:val="24"/>
          <w:lang w:eastAsia="zh-CN"/>
        </w:rPr>
        <w:t xml:space="preserve">Nginx, MongoDB, </w:t>
      </w:r>
      <w:proofErr w:type="spellStart"/>
      <w:r w:rsidR="00FD3158" w:rsidRPr="006D1112">
        <w:rPr>
          <w:rFonts w:ascii="Times New Roman" w:hAnsi="Times New Roman"/>
          <w:sz w:val="24"/>
          <w:szCs w:val="24"/>
          <w:lang w:eastAsia="zh-CN"/>
        </w:rPr>
        <w:t>ElasticSearch</w:t>
      </w:r>
      <w:proofErr w:type="spellEnd"/>
      <w:r w:rsidR="00FD3158" w:rsidRPr="006D1112">
        <w:rPr>
          <w:rFonts w:ascii="Times New Roman" w:hAnsi="Times New Roman"/>
          <w:sz w:val="24"/>
          <w:szCs w:val="24"/>
          <w:lang w:eastAsia="zh-CN"/>
        </w:rPr>
        <w:t xml:space="preserve"> and NodeJS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. </w:t>
      </w:r>
    </w:p>
    <w:p w14:paraId="700EB72A" w14:textId="445D007C" w:rsidR="00336B23" w:rsidRPr="006D1112" w:rsidRDefault="000759E9" w:rsidP="003E2A40">
      <w:pPr>
        <w:pStyle w:val="ListParagraph"/>
        <w:numPr>
          <w:ilvl w:val="0"/>
          <w:numId w:val="29"/>
        </w:numPr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Transformed different product data </w:t>
      </w:r>
      <w:r w:rsidR="00F8284B" w:rsidRPr="006D1112">
        <w:rPr>
          <w:rFonts w:ascii="Times New Roman" w:hAnsi="Times New Roman"/>
          <w:sz w:val="24"/>
          <w:szCs w:val="24"/>
        </w:rPr>
        <w:t xml:space="preserve">forms </w:t>
      </w:r>
      <w:r w:rsidRPr="006D1112">
        <w:rPr>
          <w:rFonts w:ascii="Times New Roman" w:hAnsi="Times New Roman"/>
          <w:sz w:val="24"/>
          <w:szCs w:val="24"/>
        </w:rPr>
        <w:t>from supplier</w:t>
      </w:r>
      <w:r w:rsidR="00F8284B" w:rsidRPr="006D1112">
        <w:rPr>
          <w:rFonts w:ascii="Times New Roman" w:hAnsi="Times New Roman"/>
          <w:sz w:val="24"/>
          <w:szCs w:val="24"/>
        </w:rPr>
        <w:t>s</w:t>
      </w:r>
      <w:r w:rsidR="006E2F98" w:rsidRPr="006D1112">
        <w:rPr>
          <w:rFonts w:ascii="Times New Roman" w:hAnsi="Times New Roman"/>
          <w:sz w:val="24"/>
          <w:szCs w:val="24"/>
        </w:rPr>
        <w:t xml:space="preserve"> to </w:t>
      </w:r>
      <w:r w:rsidR="006E2F98" w:rsidRPr="006D1112">
        <w:rPr>
          <w:rFonts w:ascii="Times New Roman" w:hAnsi="Times New Roman"/>
          <w:b/>
          <w:bCs/>
          <w:sz w:val="24"/>
          <w:szCs w:val="24"/>
        </w:rPr>
        <w:t>J</w:t>
      </w:r>
      <w:r w:rsidR="006E2F98" w:rsidRPr="006D1112">
        <w:rPr>
          <w:rFonts w:ascii="Times New Roman" w:hAnsi="Times New Roman"/>
          <w:b/>
          <w:sz w:val="24"/>
          <w:szCs w:val="24"/>
        </w:rPr>
        <w:t xml:space="preserve">SON </w:t>
      </w:r>
      <w:r w:rsidR="006E2F98" w:rsidRPr="006D1112">
        <w:rPr>
          <w:rFonts w:ascii="Times New Roman" w:hAnsi="Times New Roman"/>
          <w:sz w:val="24"/>
          <w:szCs w:val="24"/>
        </w:rPr>
        <w:t xml:space="preserve">format </w:t>
      </w:r>
      <w:r w:rsidR="0041350F" w:rsidRPr="006D1112">
        <w:rPr>
          <w:rFonts w:ascii="Times New Roman" w:hAnsi="Times New Roman"/>
          <w:sz w:val="24"/>
          <w:szCs w:val="24"/>
        </w:rPr>
        <w:t xml:space="preserve">with </w:t>
      </w:r>
      <w:r w:rsidR="004D5E68" w:rsidRPr="006D1112">
        <w:rPr>
          <w:rFonts w:ascii="Times New Roman" w:hAnsi="Times New Roman"/>
          <w:b/>
          <w:sz w:val="24"/>
          <w:szCs w:val="24"/>
        </w:rPr>
        <w:t>Apache Tika</w:t>
      </w:r>
      <w:r w:rsidR="004D5E68" w:rsidRPr="006D1112">
        <w:rPr>
          <w:rFonts w:ascii="Times New Roman" w:hAnsi="Times New Roman"/>
          <w:sz w:val="24"/>
          <w:szCs w:val="24"/>
        </w:rPr>
        <w:t xml:space="preserve"> and</w:t>
      </w:r>
      <w:r w:rsidR="006E2F98" w:rsidRPr="006D1112">
        <w:rPr>
          <w:rFonts w:ascii="Times New Roman" w:hAnsi="Times New Roman"/>
          <w:sz w:val="24"/>
          <w:szCs w:val="24"/>
        </w:rPr>
        <w:t xml:space="preserve"> stored them </w:t>
      </w:r>
      <w:r w:rsidR="00664000" w:rsidRPr="006D1112">
        <w:rPr>
          <w:rFonts w:ascii="Times New Roman" w:hAnsi="Times New Roman"/>
          <w:sz w:val="24"/>
          <w:szCs w:val="24"/>
        </w:rPr>
        <w:t xml:space="preserve">to local data warehouse </w:t>
      </w:r>
      <w:r w:rsidR="00664000" w:rsidRPr="006D1112">
        <w:rPr>
          <w:rFonts w:ascii="Times New Roman" w:hAnsi="Times New Roman"/>
          <w:b/>
          <w:sz w:val="24"/>
          <w:szCs w:val="24"/>
        </w:rPr>
        <w:t>MongoDB</w:t>
      </w:r>
      <w:r w:rsidR="004372CC" w:rsidRPr="006D1112">
        <w:rPr>
          <w:rFonts w:ascii="Times New Roman" w:hAnsi="Times New Roman"/>
          <w:sz w:val="24"/>
          <w:szCs w:val="24"/>
        </w:rPr>
        <w:t>.</w:t>
      </w:r>
    </w:p>
    <w:p w14:paraId="61EA3D22" w14:textId="18E7C009" w:rsidR="00AF75BC" w:rsidRPr="006D1112" w:rsidRDefault="00AF75BC" w:rsidP="003E2A40">
      <w:pPr>
        <w:pStyle w:val="ListParagraph"/>
        <w:numPr>
          <w:ilvl w:val="0"/>
          <w:numId w:val="29"/>
        </w:numPr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>Clean</w:t>
      </w:r>
      <w:r w:rsidRPr="006D1112">
        <w:rPr>
          <w:rFonts w:ascii="Times New Roman" w:hAnsi="Times New Roman"/>
          <w:sz w:val="24"/>
          <w:szCs w:val="24"/>
          <w:lang w:eastAsia="zh-CN"/>
        </w:rPr>
        <w:t>ed</w:t>
      </w:r>
      <w:r w:rsidRPr="006D1112">
        <w:rPr>
          <w:rFonts w:ascii="Times New Roman" w:hAnsi="Times New Roman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and optimized </w:t>
      </w:r>
      <w:r w:rsidRPr="006D1112">
        <w:rPr>
          <w:rFonts w:ascii="Times New Roman" w:hAnsi="Times New Roman"/>
          <w:sz w:val="24"/>
          <w:szCs w:val="24"/>
        </w:rPr>
        <w:t xml:space="preserve">the products data by </w:t>
      </w:r>
      <w:r w:rsidR="00EC46CD" w:rsidRPr="006D1112">
        <w:rPr>
          <w:rFonts w:ascii="Times New Roman" w:hAnsi="Times New Roman"/>
          <w:b/>
          <w:sz w:val="24"/>
          <w:szCs w:val="24"/>
        </w:rPr>
        <w:t>P</w:t>
      </w:r>
      <w:r w:rsidRPr="006D1112">
        <w:rPr>
          <w:rFonts w:ascii="Times New Roman" w:hAnsi="Times New Roman"/>
          <w:b/>
          <w:sz w:val="24"/>
          <w:szCs w:val="24"/>
        </w:rPr>
        <w:t>ython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 and </w:t>
      </w:r>
      <w:r w:rsidRPr="006D1112">
        <w:rPr>
          <w:rFonts w:ascii="Times New Roman" w:hAnsi="Times New Roman"/>
          <w:b/>
          <w:sz w:val="24"/>
          <w:szCs w:val="24"/>
          <w:lang w:eastAsia="zh-CN"/>
        </w:rPr>
        <w:t>JavaScript</w:t>
      </w:r>
      <w:r w:rsidR="006615CD" w:rsidRPr="006D1112">
        <w:rPr>
          <w:rFonts w:ascii="Times New Roman" w:hAnsi="Times New Roman"/>
          <w:sz w:val="24"/>
          <w:szCs w:val="24"/>
        </w:rPr>
        <w:t xml:space="preserve">, </w:t>
      </w:r>
      <w:r w:rsidRPr="006D1112">
        <w:rPr>
          <w:rFonts w:ascii="Times New Roman" w:hAnsi="Times New Roman"/>
          <w:sz w:val="24"/>
          <w:szCs w:val="24"/>
        </w:rPr>
        <w:t>ensuring data quality</w:t>
      </w:r>
      <w:r w:rsidRPr="006D1112">
        <w:rPr>
          <w:rFonts w:ascii="Times New Roman" w:hAnsi="Times New Roman"/>
          <w:sz w:val="24"/>
          <w:szCs w:val="24"/>
          <w:lang w:eastAsia="zh-CN"/>
        </w:rPr>
        <w:t>.</w:t>
      </w:r>
    </w:p>
    <w:p w14:paraId="6F023C4F" w14:textId="7EBFE53F" w:rsidR="00DB4594" w:rsidRPr="006D1112" w:rsidRDefault="00522AC1" w:rsidP="003E2A40">
      <w:pPr>
        <w:pStyle w:val="ListParagraph"/>
        <w:numPr>
          <w:ilvl w:val="0"/>
          <w:numId w:val="29"/>
        </w:numPr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  <w:lang w:eastAsia="zh-CN"/>
        </w:rPr>
        <w:t xml:space="preserve">Built </w:t>
      </w:r>
      <w:r w:rsidRPr="006D1112">
        <w:rPr>
          <w:rFonts w:ascii="Times New Roman" w:hAnsi="Times New Roman"/>
          <w:b/>
          <w:sz w:val="24"/>
          <w:szCs w:val="24"/>
          <w:lang w:eastAsia="zh-CN"/>
        </w:rPr>
        <w:t>Data ETL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 </w:t>
      </w:r>
      <w:r w:rsidR="006615CD" w:rsidRPr="006D1112">
        <w:rPr>
          <w:rFonts w:ascii="Times New Roman" w:hAnsi="Times New Roman"/>
          <w:sz w:val="24"/>
          <w:szCs w:val="24"/>
          <w:lang w:eastAsia="zh-CN"/>
        </w:rPr>
        <w:t xml:space="preserve">pipeline 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with </w:t>
      </w:r>
      <w:r w:rsidR="00EC46CD" w:rsidRPr="006D1112">
        <w:rPr>
          <w:rFonts w:ascii="Times New Roman" w:hAnsi="Times New Roman"/>
          <w:b/>
          <w:sz w:val="24"/>
          <w:szCs w:val="24"/>
          <w:lang w:eastAsia="zh-CN"/>
        </w:rPr>
        <w:t>Python</w:t>
      </w:r>
      <w:r w:rsidR="00664000" w:rsidRPr="006D1112">
        <w:rPr>
          <w:rFonts w:ascii="Times New Roman" w:hAnsi="Times New Roman"/>
          <w:sz w:val="24"/>
          <w:szCs w:val="24"/>
          <w:lang w:eastAsia="zh-CN"/>
        </w:rPr>
        <w:t>. Realized</w:t>
      </w:r>
      <w:r w:rsidR="00DB4594" w:rsidRPr="006D1112">
        <w:rPr>
          <w:rFonts w:ascii="Times New Roman" w:hAnsi="Times New Roman"/>
          <w:sz w:val="24"/>
          <w:szCs w:val="24"/>
          <w:lang w:eastAsia="zh-CN"/>
        </w:rPr>
        <w:t xml:space="preserve"> automated uploading data to </w:t>
      </w:r>
      <w:r w:rsidR="00DB4594" w:rsidRPr="006D1112">
        <w:rPr>
          <w:rFonts w:ascii="Times New Roman" w:hAnsi="Times New Roman"/>
          <w:b/>
          <w:sz w:val="24"/>
          <w:szCs w:val="24"/>
          <w:lang w:eastAsia="zh-CN"/>
        </w:rPr>
        <w:t>MongoDB</w:t>
      </w:r>
      <w:r w:rsidR="00DB4594" w:rsidRPr="006D1112">
        <w:rPr>
          <w:rFonts w:ascii="Times New Roman" w:hAnsi="Times New Roman"/>
          <w:sz w:val="24"/>
          <w:szCs w:val="24"/>
          <w:lang w:eastAsia="zh-CN"/>
        </w:rPr>
        <w:t xml:space="preserve"> and </w:t>
      </w:r>
      <w:proofErr w:type="spellStart"/>
      <w:r w:rsidR="00FD3158" w:rsidRPr="006D1112">
        <w:rPr>
          <w:rFonts w:ascii="Times New Roman" w:hAnsi="Times New Roman"/>
          <w:b/>
          <w:sz w:val="24"/>
          <w:szCs w:val="24"/>
          <w:lang w:eastAsia="zh-CN"/>
        </w:rPr>
        <w:t>ElasticS</w:t>
      </w:r>
      <w:r w:rsidR="00DB4594" w:rsidRPr="006D1112">
        <w:rPr>
          <w:rFonts w:ascii="Times New Roman" w:hAnsi="Times New Roman"/>
          <w:b/>
          <w:sz w:val="24"/>
          <w:szCs w:val="24"/>
          <w:lang w:eastAsia="zh-CN"/>
        </w:rPr>
        <w:t>earch</w:t>
      </w:r>
      <w:proofErr w:type="spellEnd"/>
      <w:r w:rsidR="00DB4594" w:rsidRPr="006D1112">
        <w:rPr>
          <w:rFonts w:ascii="Times New Roman" w:hAnsi="Times New Roman"/>
          <w:sz w:val="24"/>
          <w:szCs w:val="24"/>
          <w:lang w:eastAsia="zh-CN"/>
        </w:rPr>
        <w:t xml:space="preserve"> in the test environment first to test</w:t>
      </w:r>
      <w:r w:rsidR="00FD3158" w:rsidRPr="006D1112">
        <w:rPr>
          <w:rFonts w:ascii="Times New Roman" w:hAnsi="Times New Roman"/>
          <w:sz w:val="24"/>
          <w:szCs w:val="24"/>
          <w:lang w:eastAsia="zh-CN"/>
        </w:rPr>
        <w:t xml:space="preserve"> and clean</w:t>
      </w:r>
      <w:r w:rsidR="00DB4594" w:rsidRPr="006D1112">
        <w:rPr>
          <w:rFonts w:ascii="Times New Roman" w:hAnsi="Times New Roman"/>
          <w:sz w:val="24"/>
          <w:szCs w:val="24"/>
          <w:lang w:eastAsia="zh-CN"/>
        </w:rPr>
        <w:t xml:space="preserve">, decreasing the data error rate. </w:t>
      </w:r>
    </w:p>
    <w:p w14:paraId="41E9D96D" w14:textId="4360AF32" w:rsidR="000F3B8E" w:rsidRPr="006D1112" w:rsidRDefault="002F3DF9" w:rsidP="003E2A40">
      <w:pPr>
        <w:pStyle w:val="ListParagraph"/>
        <w:numPr>
          <w:ilvl w:val="0"/>
          <w:numId w:val="29"/>
        </w:numPr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  <w:lang w:eastAsia="zh-CN"/>
        </w:rPr>
        <w:t xml:space="preserve">Created web crawlers with </w:t>
      </w:r>
      <w:r w:rsidRPr="006D1112">
        <w:rPr>
          <w:rFonts w:ascii="Times New Roman" w:hAnsi="Times New Roman"/>
          <w:b/>
          <w:sz w:val="24"/>
          <w:szCs w:val="24"/>
          <w:lang w:eastAsia="zh-CN"/>
        </w:rPr>
        <w:t>Python Scrapy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 to s</w:t>
      </w:r>
      <w:r w:rsidR="00522AC1" w:rsidRPr="006D1112">
        <w:rPr>
          <w:rFonts w:ascii="Times New Roman" w:hAnsi="Times New Roman"/>
          <w:sz w:val="24"/>
          <w:szCs w:val="24"/>
          <w:lang w:eastAsia="zh-CN"/>
        </w:rPr>
        <w:t xml:space="preserve">crap the data about </w:t>
      </w:r>
      <w:r w:rsidR="00F8284B" w:rsidRPr="006D1112">
        <w:rPr>
          <w:rFonts w:ascii="Times New Roman" w:hAnsi="Times New Roman"/>
          <w:sz w:val="24"/>
          <w:szCs w:val="24"/>
          <w:lang w:eastAsia="zh-CN"/>
        </w:rPr>
        <w:t>Gen</w:t>
      </w:r>
      <w:r w:rsidRPr="006D1112">
        <w:rPr>
          <w:rFonts w:ascii="Times New Roman" w:hAnsi="Times New Roman"/>
          <w:sz w:val="24"/>
          <w:szCs w:val="24"/>
          <w:lang w:eastAsia="zh-CN"/>
        </w:rPr>
        <w:t>e</w:t>
      </w:r>
      <w:r w:rsidR="00522AC1" w:rsidRPr="006D1112">
        <w:rPr>
          <w:rFonts w:ascii="Times New Roman" w:hAnsi="Times New Roman"/>
          <w:sz w:val="24"/>
          <w:szCs w:val="24"/>
          <w:lang w:eastAsia="zh-CN"/>
        </w:rPr>
        <w:t xml:space="preserve"> infor</w:t>
      </w:r>
      <w:r w:rsidRPr="006D1112">
        <w:rPr>
          <w:rFonts w:ascii="Times New Roman" w:hAnsi="Times New Roman"/>
          <w:sz w:val="24"/>
          <w:szCs w:val="24"/>
          <w:lang w:eastAsia="zh-CN"/>
        </w:rPr>
        <w:t>mation</w:t>
      </w:r>
      <w:r w:rsidR="00522AC1" w:rsidRPr="006D1112">
        <w:rPr>
          <w:rFonts w:ascii="Times New Roman" w:hAnsi="Times New Roman"/>
          <w:sz w:val="24"/>
          <w:szCs w:val="24"/>
          <w:lang w:eastAsia="zh-CN"/>
        </w:rPr>
        <w:t xml:space="preserve"> from website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 and stored them to MongoDB. Parsed the html pages with </w:t>
      </w:r>
      <w:r w:rsidRPr="006D1112">
        <w:rPr>
          <w:rFonts w:ascii="Times New Roman" w:hAnsi="Times New Roman"/>
          <w:b/>
          <w:sz w:val="24"/>
          <w:szCs w:val="24"/>
          <w:lang w:eastAsia="zh-CN"/>
        </w:rPr>
        <w:t>RE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, </w:t>
      </w:r>
      <w:r w:rsidRPr="006D1112">
        <w:rPr>
          <w:rFonts w:ascii="Times New Roman" w:hAnsi="Times New Roman"/>
          <w:b/>
          <w:sz w:val="24"/>
          <w:szCs w:val="24"/>
          <w:lang w:eastAsia="zh-CN"/>
        </w:rPr>
        <w:t>regular expression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 and </w:t>
      </w:r>
      <w:r w:rsidRPr="006D1112">
        <w:rPr>
          <w:rFonts w:ascii="Times New Roman" w:hAnsi="Times New Roman"/>
          <w:b/>
          <w:sz w:val="24"/>
          <w:szCs w:val="24"/>
          <w:lang w:eastAsia="zh-CN"/>
        </w:rPr>
        <w:t>Beautiful Soup</w:t>
      </w:r>
      <w:r w:rsidR="00EC46CD" w:rsidRPr="006D1112">
        <w:rPr>
          <w:rFonts w:ascii="Times New Roman" w:hAnsi="Times New Roman"/>
          <w:sz w:val="24"/>
          <w:szCs w:val="24"/>
          <w:lang w:eastAsia="zh-CN"/>
        </w:rPr>
        <w:t xml:space="preserve">, extracting the genie and pathway information </w:t>
      </w:r>
      <w:r w:rsidRPr="006D1112">
        <w:rPr>
          <w:rFonts w:ascii="Times New Roman" w:hAnsi="Times New Roman"/>
          <w:sz w:val="24"/>
          <w:szCs w:val="24"/>
          <w:lang w:eastAsia="zh-CN"/>
        </w:rPr>
        <w:t>to build a local genie database.</w:t>
      </w:r>
    </w:p>
    <w:p w14:paraId="43D0A79F" w14:textId="41C627D9" w:rsidR="00DB4594" w:rsidRPr="006D1112" w:rsidRDefault="00DB4594" w:rsidP="003E2A40">
      <w:pPr>
        <w:pStyle w:val="ListParagraph"/>
        <w:numPr>
          <w:ilvl w:val="0"/>
          <w:numId w:val="29"/>
        </w:numPr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  <w:lang w:eastAsia="zh-CN"/>
        </w:rPr>
        <w:t xml:space="preserve">Analyzed the weight of products’ dimensions and </w:t>
      </w:r>
      <w:r w:rsidRPr="006D1112">
        <w:rPr>
          <w:rFonts w:ascii="Times New Roman" w:hAnsi="Times New Roman"/>
          <w:sz w:val="24"/>
          <w:szCs w:val="24"/>
        </w:rPr>
        <w:t>generated aggregation analysis reports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 </w:t>
      </w:r>
      <w:r w:rsidR="000E6DB9" w:rsidRPr="006D1112">
        <w:rPr>
          <w:rFonts w:ascii="Times New Roman" w:hAnsi="Times New Roman"/>
          <w:sz w:val="24"/>
          <w:szCs w:val="24"/>
          <w:lang w:eastAsia="zh-CN"/>
        </w:rPr>
        <w:t xml:space="preserve">with JavaScript script </w:t>
      </w:r>
      <w:r w:rsidRPr="006D1112">
        <w:rPr>
          <w:rFonts w:ascii="Times New Roman" w:hAnsi="Times New Roman"/>
          <w:sz w:val="24"/>
          <w:szCs w:val="24"/>
          <w:lang w:eastAsia="zh-CN"/>
        </w:rPr>
        <w:t>based on over five hundred thousand documents.</w:t>
      </w:r>
      <w:r w:rsidR="000E6DB9" w:rsidRPr="006D1112">
        <w:rPr>
          <w:rFonts w:ascii="Times New Roman" w:hAnsi="Times New Roman"/>
          <w:sz w:val="24"/>
          <w:szCs w:val="24"/>
          <w:lang w:eastAsia="zh-CN"/>
        </w:rPr>
        <w:t xml:space="preserve"> Export the result to </w:t>
      </w:r>
      <w:r w:rsidR="00B5479A" w:rsidRPr="006D1112">
        <w:rPr>
          <w:rFonts w:ascii="Times New Roman" w:hAnsi="Times New Roman"/>
          <w:b/>
          <w:sz w:val="24"/>
          <w:szCs w:val="24"/>
          <w:lang w:eastAsia="zh-CN"/>
        </w:rPr>
        <w:t>Tableau</w:t>
      </w:r>
      <w:r w:rsidR="000E6DB9" w:rsidRPr="006D1112">
        <w:rPr>
          <w:rFonts w:ascii="Times New Roman" w:hAnsi="Times New Roman"/>
          <w:sz w:val="24"/>
          <w:szCs w:val="24"/>
          <w:lang w:eastAsia="zh-CN"/>
        </w:rPr>
        <w:t xml:space="preserve">. </w:t>
      </w:r>
    </w:p>
    <w:p w14:paraId="36BB6198" w14:textId="27FD8FD8" w:rsidR="00DB4594" w:rsidRDefault="00DB4594" w:rsidP="003E2A40">
      <w:pPr>
        <w:pStyle w:val="ListParagraph"/>
        <w:numPr>
          <w:ilvl w:val="0"/>
          <w:numId w:val="29"/>
        </w:numPr>
        <w:spacing w:after="0" w:line="240" w:lineRule="auto"/>
        <w:ind w:left="792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  <w:lang w:eastAsia="zh-CN"/>
        </w:rPr>
        <w:t xml:space="preserve">Built new product data model in </w:t>
      </w:r>
      <w:r w:rsidRPr="006D1112">
        <w:rPr>
          <w:rFonts w:ascii="Times New Roman" w:hAnsi="Times New Roman"/>
          <w:b/>
          <w:sz w:val="24"/>
          <w:szCs w:val="24"/>
          <w:lang w:eastAsia="zh-CN"/>
        </w:rPr>
        <w:t xml:space="preserve">JSON 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format and uploaded them to the </w:t>
      </w:r>
      <w:r w:rsidR="004372CC" w:rsidRPr="006D1112">
        <w:rPr>
          <w:rFonts w:ascii="Times New Roman" w:hAnsi="Times New Roman"/>
          <w:b/>
          <w:sz w:val="24"/>
          <w:szCs w:val="24"/>
          <w:lang w:eastAsia="zh-CN"/>
        </w:rPr>
        <w:t>ElasticS</w:t>
      </w:r>
      <w:r w:rsidRPr="006D1112">
        <w:rPr>
          <w:rFonts w:ascii="Times New Roman" w:hAnsi="Times New Roman"/>
          <w:b/>
          <w:sz w:val="24"/>
          <w:szCs w:val="24"/>
          <w:lang w:eastAsia="zh-CN"/>
        </w:rPr>
        <w:t>earch</w:t>
      </w:r>
      <w:r w:rsidR="001C1960" w:rsidRPr="006D1112">
        <w:rPr>
          <w:rFonts w:ascii="Times New Roman" w:hAnsi="Times New Roman"/>
          <w:b/>
          <w:sz w:val="24"/>
          <w:szCs w:val="24"/>
          <w:lang w:eastAsia="zh-CN"/>
        </w:rPr>
        <w:t>5.6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 search engine</w:t>
      </w:r>
      <w:r w:rsidR="004372CC" w:rsidRPr="006D1112">
        <w:rPr>
          <w:rFonts w:ascii="Times New Roman" w:hAnsi="Times New Roman"/>
          <w:sz w:val="24"/>
          <w:szCs w:val="24"/>
          <w:lang w:eastAsia="zh-CN"/>
        </w:rPr>
        <w:t>.</w:t>
      </w:r>
    </w:p>
    <w:p w14:paraId="43849339" w14:textId="77777777" w:rsidR="003E2A40" w:rsidRPr="003E2A40" w:rsidRDefault="003E2A40" w:rsidP="003E2A40">
      <w:pPr>
        <w:jc w:val="both"/>
      </w:pPr>
    </w:p>
    <w:p w14:paraId="220E7A7D" w14:textId="1E8A1638" w:rsidR="00BD5984" w:rsidRPr="006D1112" w:rsidRDefault="00FD3158" w:rsidP="003E2A40">
      <w:pPr>
        <w:jc w:val="both"/>
        <w:rPr>
          <w:b/>
          <w:bCs/>
          <w:lang w:eastAsia="zh-CN"/>
        </w:rPr>
      </w:pPr>
      <w:r w:rsidRPr="006D1112">
        <w:rPr>
          <w:b/>
          <w:bCs/>
        </w:rPr>
        <w:t>Environment:</w:t>
      </w:r>
      <w:r w:rsidR="003E2A40">
        <w:rPr>
          <w:b/>
          <w:bCs/>
          <w:lang w:eastAsia="zh-CN"/>
        </w:rPr>
        <w:t xml:space="preserve"> </w:t>
      </w:r>
      <w:r w:rsidRPr="006D1112">
        <w:rPr>
          <w:b/>
          <w:bCs/>
          <w:lang w:eastAsia="zh-CN"/>
        </w:rPr>
        <w:t>JavaScript, Python, Beautiful Soup, Scrapy, MongoDB</w:t>
      </w:r>
      <w:r w:rsidR="005F2147" w:rsidRPr="006D1112">
        <w:rPr>
          <w:b/>
          <w:bCs/>
          <w:lang w:eastAsia="zh-CN"/>
        </w:rPr>
        <w:t>3.4</w:t>
      </w:r>
      <w:r w:rsidRPr="006D1112">
        <w:rPr>
          <w:b/>
          <w:bCs/>
          <w:lang w:eastAsia="zh-CN"/>
        </w:rPr>
        <w:t>, Elasticsearch</w:t>
      </w:r>
      <w:r w:rsidR="001C1960" w:rsidRPr="006D1112">
        <w:rPr>
          <w:b/>
          <w:bCs/>
          <w:lang w:eastAsia="zh-CN"/>
        </w:rPr>
        <w:t>5.6</w:t>
      </w:r>
      <w:r w:rsidRPr="006D1112">
        <w:rPr>
          <w:b/>
          <w:bCs/>
          <w:lang w:eastAsia="zh-CN"/>
        </w:rPr>
        <w:t xml:space="preserve">, </w:t>
      </w:r>
      <w:r w:rsidR="000868FD" w:rsidRPr="006D1112">
        <w:rPr>
          <w:b/>
          <w:bCs/>
          <w:lang w:eastAsia="zh-CN"/>
        </w:rPr>
        <w:t>Ki</w:t>
      </w:r>
      <w:r w:rsidR="00E25900" w:rsidRPr="006D1112">
        <w:rPr>
          <w:b/>
          <w:bCs/>
          <w:lang w:eastAsia="zh-CN"/>
        </w:rPr>
        <w:t xml:space="preserve">bana, </w:t>
      </w:r>
      <w:r w:rsidRPr="006D1112">
        <w:rPr>
          <w:b/>
          <w:bCs/>
          <w:lang w:eastAsia="zh-CN"/>
        </w:rPr>
        <w:t>Ubuntu</w:t>
      </w:r>
      <w:r w:rsidR="005F2147" w:rsidRPr="006D1112">
        <w:rPr>
          <w:b/>
          <w:bCs/>
          <w:lang w:eastAsia="zh-CN"/>
        </w:rPr>
        <w:t>14</w:t>
      </w:r>
      <w:r w:rsidR="005B1491" w:rsidRPr="006D1112">
        <w:rPr>
          <w:b/>
          <w:bCs/>
          <w:lang w:eastAsia="zh-CN"/>
        </w:rPr>
        <w:t>, Digital Ocean</w:t>
      </w:r>
      <w:r w:rsidR="003E2A40">
        <w:rPr>
          <w:b/>
          <w:bCs/>
          <w:lang w:eastAsia="zh-CN"/>
        </w:rPr>
        <w:t>.</w:t>
      </w:r>
    </w:p>
    <w:p w14:paraId="34977E36" w14:textId="0AD85C51" w:rsidR="00B70DD0" w:rsidRPr="006D1112" w:rsidRDefault="00F76F8E" w:rsidP="003E2A40">
      <w:pPr>
        <w:jc w:val="both"/>
        <w:rPr>
          <w:b/>
          <w:bCs/>
        </w:rPr>
      </w:pPr>
      <w:r w:rsidRPr="006D1112">
        <w:rPr>
          <w:lang w:eastAsia="zh-CN"/>
        </w:rPr>
        <w:t xml:space="preserve">                                                                                                                                                                 </w:t>
      </w:r>
      <w:r w:rsidR="00F1394D" w:rsidRPr="006D1112">
        <w:rPr>
          <w:b/>
          <w:bCs/>
        </w:rPr>
        <w:t xml:space="preserve">                                                       </w:t>
      </w:r>
    </w:p>
    <w:p w14:paraId="3A3F6B17" w14:textId="77777777" w:rsidR="003E2A40" w:rsidRDefault="003D6EA1" w:rsidP="003E2A40">
      <w:pPr>
        <w:pStyle w:val="Heading4"/>
        <w:jc w:val="both"/>
      </w:pPr>
      <w:r w:rsidRPr="006D1112">
        <w:rPr>
          <w:u w:val="none"/>
        </w:rPr>
        <w:t>Employer</w:t>
      </w:r>
      <w:r w:rsidR="000B046B" w:rsidRPr="006D1112">
        <w:rPr>
          <w:u w:val="none"/>
        </w:rPr>
        <w:t xml:space="preserve">: </w:t>
      </w:r>
      <w:r w:rsidRPr="006D1112">
        <w:rPr>
          <w:u w:val="none"/>
        </w:rPr>
        <w:t>Beet Analytics Technology</w:t>
      </w:r>
      <w:r w:rsidR="00217E20" w:rsidRPr="006D1112">
        <w:rPr>
          <w:u w:val="none"/>
        </w:rPr>
        <w:t xml:space="preserve">, </w:t>
      </w:r>
      <w:r w:rsidR="000B046B" w:rsidRPr="006D1112">
        <w:rPr>
          <w:u w:val="none"/>
        </w:rPr>
        <w:t>Plymouth</w:t>
      </w:r>
      <w:r w:rsidR="005F2147" w:rsidRPr="006D1112">
        <w:rPr>
          <w:u w:val="none"/>
        </w:rPr>
        <w:t>,</w:t>
      </w:r>
      <w:r w:rsidR="00217E20" w:rsidRPr="006D1112">
        <w:rPr>
          <w:u w:val="none"/>
        </w:rPr>
        <w:t xml:space="preserve"> </w:t>
      </w:r>
      <w:r w:rsidR="00342F29" w:rsidRPr="006D1112">
        <w:rPr>
          <w:u w:val="none"/>
        </w:rPr>
        <w:t>MI</w:t>
      </w:r>
      <w:r w:rsidR="003E2A40">
        <w:rPr>
          <w:u w:val="none"/>
        </w:rPr>
        <w:tab/>
      </w:r>
      <w:r w:rsidR="003E2A40">
        <w:rPr>
          <w:u w:val="none"/>
        </w:rPr>
        <w:tab/>
      </w:r>
      <w:r w:rsidR="003E2A40">
        <w:rPr>
          <w:u w:val="none"/>
        </w:rPr>
        <w:tab/>
      </w:r>
      <w:r w:rsidR="003E2A40">
        <w:rPr>
          <w:u w:val="none"/>
        </w:rPr>
        <w:tab/>
      </w:r>
      <w:r w:rsidR="004C2854" w:rsidRPr="006D1112">
        <w:rPr>
          <w:u w:val="none"/>
          <w:lang w:eastAsia="zh-CN"/>
        </w:rPr>
        <w:t>Jan</w:t>
      </w:r>
      <w:r w:rsidR="008E6592" w:rsidRPr="006D1112">
        <w:rPr>
          <w:u w:val="none"/>
        </w:rPr>
        <w:t xml:space="preserve"> </w:t>
      </w:r>
      <w:r w:rsidR="00217E20" w:rsidRPr="006D1112">
        <w:rPr>
          <w:u w:val="none"/>
        </w:rPr>
        <w:t>2017- Aug</w:t>
      </w:r>
      <w:r w:rsidR="008E6592" w:rsidRPr="006D1112">
        <w:rPr>
          <w:u w:val="none"/>
        </w:rPr>
        <w:t xml:space="preserve"> </w:t>
      </w:r>
      <w:r w:rsidR="00217E20" w:rsidRPr="006D1112">
        <w:rPr>
          <w:u w:val="none"/>
        </w:rPr>
        <w:t>2017</w:t>
      </w:r>
    </w:p>
    <w:p w14:paraId="1D0D3288" w14:textId="7CF0BAE9" w:rsidR="00342F29" w:rsidRPr="003E2A40" w:rsidRDefault="00342F29" w:rsidP="003E2A40">
      <w:pPr>
        <w:pStyle w:val="Heading4"/>
        <w:jc w:val="both"/>
        <w:rPr>
          <w:iCs/>
          <w:u w:val="none"/>
        </w:rPr>
      </w:pPr>
      <w:r w:rsidRPr="003E2A40">
        <w:rPr>
          <w:u w:val="none"/>
        </w:rPr>
        <w:t>Role: Data Analyst</w:t>
      </w:r>
    </w:p>
    <w:p w14:paraId="46316B9F" w14:textId="77777777" w:rsidR="00B70DD0" w:rsidRPr="006D1112" w:rsidRDefault="00B70DD0" w:rsidP="003E2A40">
      <w:pPr>
        <w:jc w:val="both"/>
        <w:rPr>
          <w:b/>
          <w:bCs/>
        </w:rPr>
      </w:pPr>
    </w:p>
    <w:p w14:paraId="70FA8435" w14:textId="77777777" w:rsidR="00B70DD0" w:rsidRPr="006D1112" w:rsidRDefault="00B70DD0" w:rsidP="003E2A40">
      <w:pPr>
        <w:jc w:val="both"/>
        <w:rPr>
          <w:b/>
          <w:bCs/>
        </w:rPr>
      </w:pPr>
      <w:r w:rsidRPr="006D1112">
        <w:rPr>
          <w:b/>
          <w:bCs/>
        </w:rPr>
        <w:t>Responsibility:</w:t>
      </w:r>
    </w:p>
    <w:p w14:paraId="01E50E4B" w14:textId="77777777" w:rsidR="00FD3158" w:rsidRPr="006D1112" w:rsidRDefault="00FD3158" w:rsidP="003E2A4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>Assisted in testing and debugging of company proprietary software and data models.</w:t>
      </w:r>
    </w:p>
    <w:p w14:paraId="4B61FEC7" w14:textId="2BA80E7B" w:rsidR="00FD3158" w:rsidRPr="006D1112" w:rsidRDefault="00FD3158" w:rsidP="003E2A4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zh-CN"/>
        </w:rPr>
      </w:pPr>
      <w:r w:rsidRPr="006D1112">
        <w:rPr>
          <w:rFonts w:ascii="Times New Roman" w:hAnsi="Times New Roman"/>
          <w:sz w:val="24"/>
          <w:szCs w:val="24"/>
        </w:rPr>
        <w:t>Created dashboards and reports</w:t>
      </w:r>
      <w:r w:rsidR="0056310B" w:rsidRPr="006D1112">
        <w:rPr>
          <w:rFonts w:ascii="Times New Roman" w:hAnsi="Times New Roman"/>
          <w:sz w:val="24"/>
          <w:szCs w:val="24"/>
        </w:rPr>
        <w:t xml:space="preserve"> from </w:t>
      </w:r>
      <w:r w:rsidR="0056310B" w:rsidRPr="006D1112">
        <w:rPr>
          <w:rFonts w:ascii="Times New Roman" w:hAnsi="Times New Roman"/>
          <w:b/>
          <w:sz w:val="24"/>
          <w:szCs w:val="24"/>
        </w:rPr>
        <w:t>MongoDB</w:t>
      </w:r>
      <w:r w:rsidR="0056310B" w:rsidRPr="006D1112">
        <w:rPr>
          <w:rFonts w:ascii="Times New Roman" w:hAnsi="Times New Roman"/>
          <w:sz w:val="24"/>
          <w:szCs w:val="24"/>
        </w:rPr>
        <w:t xml:space="preserve"> database with </w:t>
      </w:r>
      <w:r w:rsidR="0056310B" w:rsidRPr="006D1112">
        <w:rPr>
          <w:rFonts w:ascii="Times New Roman" w:hAnsi="Times New Roman"/>
          <w:b/>
          <w:sz w:val="24"/>
          <w:szCs w:val="24"/>
        </w:rPr>
        <w:t>DevE</w:t>
      </w:r>
      <w:r w:rsidRPr="006D1112">
        <w:rPr>
          <w:rFonts w:ascii="Times New Roman" w:hAnsi="Times New Roman"/>
          <w:b/>
          <w:sz w:val="24"/>
          <w:szCs w:val="24"/>
        </w:rPr>
        <w:t>xpress</w:t>
      </w:r>
      <w:r w:rsidR="0056310B" w:rsidRPr="006D1112">
        <w:rPr>
          <w:rFonts w:ascii="Times New Roman" w:hAnsi="Times New Roman"/>
          <w:sz w:val="24"/>
          <w:szCs w:val="24"/>
          <w:lang w:eastAsia="zh-CN"/>
        </w:rPr>
        <w:t>, realizing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 data visualization</w:t>
      </w:r>
      <w:r w:rsidR="00B47B08" w:rsidRPr="006D1112">
        <w:rPr>
          <w:rFonts w:ascii="Times New Roman" w:hAnsi="Times New Roman"/>
          <w:sz w:val="24"/>
          <w:szCs w:val="24"/>
          <w:lang w:eastAsia="zh-CN"/>
        </w:rPr>
        <w:t xml:space="preserve"> to evaluate the </w:t>
      </w:r>
      <w:r w:rsidR="004372CC" w:rsidRPr="006D1112">
        <w:rPr>
          <w:rFonts w:ascii="Times New Roman" w:hAnsi="Times New Roman"/>
          <w:sz w:val="24"/>
          <w:szCs w:val="24"/>
          <w:lang w:eastAsia="zh-CN"/>
        </w:rPr>
        <w:t>machines’ cycle time.</w:t>
      </w:r>
    </w:p>
    <w:p w14:paraId="09780698" w14:textId="5291BCE1" w:rsidR="00FD3158" w:rsidRPr="006D1112" w:rsidRDefault="00FD3158" w:rsidP="003E2A4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zh-CN"/>
        </w:rPr>
      </w:pPr>
      <w:r w:rsidRPr="006D1112">
        <w:rPr>
          <w:rFonts w:ascii="Times New Roman" w:eastAsia="Times New Roman" w:hAnsi="Times New Roman"/>
          <w:sz w:val="24"/>
          <w:szCs w:val="24"/>
          <w:lang w:eastAsia="zh-CN"/>
        </w:rPr>
        <w:lastRenderedPageBreak/>
        <w:t xml:space="preserve">Compared two companies’ assembly line monitoring </w:t>
      </w:r>
      <w:r w:rsidR="004D5E68" w:rsidRPr="006D1112">
        <w:rPr>
          <w:rFonts w:ascii="Times New Roman" w:eastAsia="Times New Roman" w:hAnsi="Times New Roman"/>
          <w:sz w:val="24"/>
          <w:szCs w:val="24"/>
          <w:lang w:eastAsia="zh-CN"/>
        </w:rPr>
        <w:t>data and</w:t>
      </w:r>
      <w:r w:rsidRPr="006D1112">
        <w:rPr>
          <w:rFonts w:ascii="Times New Roman" w:eastAsia="Times New Roman" w:hAnsi="Times New Roman"/>
          <w:sz w:val="24"/>
          <w:szCs w:val="24"/>
          <w:lang w:eastAsia="zh-CN"/>
        </w:rPr>
        <w:t xml:space="preserve"> identified the difference in assembling time to eliminate the data discrepancy</w:t>
      </w:r>
      <w:r w:rsidR="004372CC" w:rsidRPr="006D1112">
        <w:rPr>
          <w:rFonts w:ascii="Times New Roman" w:eastAsia="Times New Roman" w:hAnsi="Times New Roman"/>
          <w:sz w:val="24"/>
          <w:szCs w:val="24"/>
          <w:lang w:eastAsia="zh-CN"/>
        </w:rPr>
        <w:t>.</w:t>
      </w:r>
    </w:p>
    <w:p w14:paraId="32B15297" w14:textId="3E9A4D48" w:rsidR="00B70DD0" w:rsidRPr="006D1112" w:rsidRDefault="0056310B" w:rsidP="003E2A4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zh-CN"/>
        </w:rPr>
      </w:pPr>
      <w:r w:rsidRPr="006D1112">
        <w:rPr>
          <w:rFonts w:ascii="Times New Roman" w:hAnsi="Times New Roman"/>
          <w:sz w:val="24"/>
          <w:szCs w:val="24"/>
          <w:lang w:eastAsia="zh-CN"/>
        </w:rPr>
        <w:t>Clean</w:t>
      </w:r>
      <w:r w:rsidR="000B046B" w:rsidRPr="006D1112">
        <w:rPr>
          <w:rFonts w:ascii="Times New Roman" w:hAnsi="Times New Roman"/>
          <w:sz w:val="24"/>
          <w:szCs w:val="24"/>
          <w:lang w:eastAsia="zh-CN"/>
        </w:rPr>
        <w:t>ed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 </w:t>
      </w:r>
      <w:r w:rsidR="000B046B" w:rsidRPr="006D1112">
        <w:rPr>
          <w:rFonts w:ascii="Times New Roman" w:hAnsi="Times New Roman"/>
          <w:sz w:val="24"/>
          <w:szCs w:val="24"/>
          <w:lang w:eastAsia="zh-CN"/>
        </w:rPr>
        <w:t xml:space="preserve">redundancy data with </w:t>
      </w:r>
      <w:r w:rsidR="000B046B" w:rsidRPr="006D1112">
        <w:rPr>
          <w:rFonts w:ascii="Times New Roman" w:hAnsi="Times New Roman"/>
          <w:b/>
          <w:sz w:val="24"/>
          <w:szCs w:val="24"/>
          <w:lang w:eastAsia="zh-CN"/>
        </w:rPr>
        <w:t>JavaScript</w:t>
      </w:r>
      <w:r w:rsidR="000B046B" w:rsidRPr="006D1112">
        <w:rPr>
          <w:rFonts w:ascii="Times New Roman" w:hAnsi="Times New Roman"/>
          <w:sz w:val="24"/>
          <w:szCs w:val="24"/>
          <w:lang w:eastAsia="zh-CN"/>
        </w:rPr>
        <w:t xml:space="preserve"> script.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 </w:t>
      </w:r>
      <w:r w:rsidR="00FD3158" w:rsidRPr="006D1112">
        <w:rPr>
          <w:rFonts w:ascii="Times New Roman" w:hAnsi="Times New Roman"/>
          <w:sz w:val="24"/>
          <w:szCs w:val="24"/>
          <w:lang w:eastAsia="zh-CN"/>
        </w:rPr>
        <w:t xml:space="preserve">Maintained </w:t>
      </w:r>
      <w:r w:rsidR="00FD3158" w:rsidRPr="006D1112">
        <w:rPr>
          <w:rFonts w:ascii="Times New Roman" w:hAnsi="Times New Roman"/>
          <w:sz w:val="24"/>
          <w:szCs w:val="24"/>
        </w:rPr>
        <w:t xml:space="preserve">MongoDB database </w:t>
      </w:r>
      <w:r w:rsidR="00FD3158" w:rsidRPr="006D1112">
        <w:rPr>
          <w:rFonts w:ascii="Times New Roman" w:hAnsi="Times New Roman"/>
          <w:sz w:val="24"/>
          <w:szCs w:val="24"/>
          <w:lang w:eastAsia="zh-CN"/>
        </w:rPr>
        <w:t>performance and capacity planning</w:t>
      </w:r>
      <w:r w:rsidRPr="006D1112">
        <w:rPr>
          <w:rFonts w:ascii="Times New Roman" w:hAnsi="Times New Roman"/>
          <w:sz w:val="24"/>
          <w:szCs w:val="24"/>
          <w:lang w:eastAsia="zh-CN"/>
        </w:rPr>
        <w:t xml:space="preserve">. </w:t>
      </w:r>
    </w:p>
    <w:p w14:paraId="33B69A18" w14:textId="177F2297" w:rsidR="00F44508" w:rsidRPr="006D1112" w:rsidRDefault="00F44508" w:rsidP="003E2A40">
      <w:pPr>
        <w:pStyle w:val="ListParagraph"/>
        <w:widowControl w:val="0"/>
        <w:numPr>
          <w:ilvl w:val="0"/>
          <w:numId w:val="28"/>
        </w:numPr>
        <w:tabs>
          <w:tab w:val="left" w:pos="819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pacing w:val="-2"/>
          <w:sz w:val="24"/>
          <w:szCs w:val="24"/>
        </w:rPr>
        <w:t>Used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Snowflake</w:t>
      </w:r>
      <w:r w:rsidRPr="006D1112">
        <w:rPr>
          <w:rFonts w:ascii="Times New Roman" w:hAnsi="Times New Roman"/>
          <w:b/>
          <w:spacing w:val="-17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as</w:t>
      </w:r>
      <w:r w:rsidRPr="006D1112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cloud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data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warehouses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to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query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bCs/>
          <w:spacing w:val="-2"/>
          <w:sz w:val="24"/>
          <w:szCs w:val="24"/>
        </w:rPr>
        <w:t>ORC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files</w:t>
      </w:r>
      <w:r w:rsidRPr="006D1112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as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external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files</w:t>
      </w:r>
      <w:r w:rsidRPr="006D1112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located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in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2"/>
          <w:sz w:val="24"/>
          <w:szCs w:val="24"/>
        </w:rPr>
        <w:t>S3</w:t>
      </w:r>
      <w:r w:rsidRPr="006D1112">
        <w:rPr>
          <w:rFonts w:ascii="Times New Roman" w:hAnsi="Times New Roman"/>
          <w:b/>
          <w:spacing w:val="-21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buckets</w:t>
      </w:r>
      <w:r w:rsidRPr="006D111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2"/>
          <w:sz w:val="24"/>
          <w:szCs w:val="24"/>
        </w:rPr>
        <w:t>using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proofErr w:type="spellStart"/>
      <w:r w:rsidRPr="006D1112">
        <w:rPr>
          <w:rFonts w:ascii="Times New Roman" w:hAnsi="Times New Roman"/>
          <w:b/>
          <w:spacing w:val="-2"/>
          <w:sz w:val="24"/>
          <w:szCs w:val="24"/>
        </w:rPr>
        <w:t>SnowSQL</w:t>
      </w:r>
      <w:proofErr w:type="spellEnd"/>
      <w:r w:rsidRPr="006D1112">
        <w:rPr>
          <w:rFonts w:ascii="Times New Roman" w:hAnsi="Times New Roman"/>
          <w:b/>
          <w:spacing w:val="-2"/>
          <w:sz w:val="24"/>
          <w:szCs w:val="24"/>
        </w:rPr>
        <w:t>.</w:t>
      </w:r>
    </w:p>
    <w:p w14:paraId="068EFFC2" w14:textId="33AB4E89" w:rsidR="008B149E" w:rsidRPr="006D1112" w:rsidRDefault="008B149E" w:rsidP="003E2A40">
      <w:pPr>
        <w:pStyle w:val="ListParagraph"/>
        <w:widowControl w:val="0"/>
        <w:numPr>
          <w:ilvl w:val="0"/>
          <w:numId w:val="28"/>
        </w:numPr>
        <w:tabs>
          <w:tab w:val="left" w:pos="820"/>
        </w:tabs>
        <w:autoSpaceDE w:val="0"/>
        <w:autoSpaceDN w:val="0"/>
        <w:spacing w:after="0" w:line="300" w:lineRule="auto"/>
        <w:ind w:right="45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>Worked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with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</w:rPr>
        <w:t>Apache</w:t>
      </w:r>
      <w:r w:rsidRPr="006D1112">
        <w:rPr>
          <w:rFonts w:ascii="Times New Roman" w:hAnsi="Times New Roman"/>
          <w:b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</w:rPr>
        <w:t>Spark</w:t>
      </w:r>
      <w:r w:rsidRPr="006D1112">
        <w:rPr>
          <w:rFonts w:ascii="Times New Roman" w:hAnsi="Times New Roman"/>
          <w:sz w:val="24"/>
          <w:szCs w:val="24"/>
        </w:rPr>
        <w:t>-based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big</w:t>
      </w:r>
      <w:r w:rsidRPr="006D1112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data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analytics</w:t>
      </w:r>
      <w:r w:rsidRPr="006D1112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capabilities</w:t>
      </w:r>
      <w:r w:rsidRPr="006D1112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to</w:t>
      </w:r>
      <w:r w:rsidRPr="006D1112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perform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complex</w:t>
      </w:r>
      <w:r w:rsidRPr="006D1112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analytics</w:t>
      </w:r>
      <w:r w:rsidRPr="006D1112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on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large</w:t>
      </w:r>
      <w:r w:rsidRPr="006D1112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 xml:space="preserve">datasets </w:t>
      </w:r>
      <w:r w:rsidRPr="006D1112">
        <w:rPr>
          <w:rFonts w:ascii="Times New Roman" w:hAnsi="Times New Roman"/>
          <w:spacing w:val="-4"/>
          <w:sz w:val="24"/>
          <w:szCs w:val="24"/>
        </w:rPr>
        <w:t>using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Azure</w:t>
      </w:r>
      <w:r w:rsidRPr="006D1112">
        <w:rPr>
          <w:rFonts w:ascii="Times New Roman" w:hAnsi="Times New Roman"/>
          <w:b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synapse</w:t>
      </w:r>
      <w:r w:rsidRPr="006D1112">
        <w:rPr>
          <w:rFonts w:ascii="Times New Roman" w:hAnsi="Times New Roman"/>
          <w:b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Analytics</w:t>
      </w:r>
      <w:r w:rsidR="00F976C3" w:rsidRPr="006D1112">
        <w:rPr>
          <w:rFonts w:ascii="Times New Roman" w:hAnsi="Times New Roman"/>
          <w:bCs/>
          <w:spacing w:val="-4"/>
          <w:sz w:val="24"/>
          <w:szCs w:val="24"/>
          <w:lang w:eastAsia="zh-CN"/>
        </w:rPr>
        <w:t>.</w:t>
      </w:r>
    </w:p>
    <w:p w14:paraId="3F419DEF" w14:textId="14E38B21" w:rsidR="00F44508" w:rsidRPr="006D1112" w:rsidRDefault="00F44508" w:rsidP="003E2A40">
      <w:pPr>
        <w:pStyle w:val="ListParagraph"/>
        <w:widowControl w:val="0"/>
        <w:numPr>
          <w:ilvl w:val="0"/>
          <w:numId w:val="28"/>
        </w:numPr>
        <w:tabs>
          <w:tab w:val="left" w:pos="820"/>
        </w:tabs>
        <w:autoSpaceDE w:val="0"/>
        <w:autoSpaceDN w:val="0"/>
        <w:spacing w:after="0" w:line="321" w:lineRule="auto"/>
        <w:ind w:right="96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pacing w:val="-4"/>
          <w:sz w:val="24"/>
          <w:szCs w:val="24"/>
        </w:rPr>
        <w:t>Created</w:t>
      </w:r>
      <w:r w:rsidRPr="006D1112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scalable</w:t>
      </w:r>
      <w:r w:rsidRPr="006D1112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data</w:t>
      </w:r>
      <w:r w:rsidRPr="006D1112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pipelines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in</w:t>
      </w:r>
      <w:r w:rsidRPr="006D1112">
        <w:rPr>
          <w:rFonts w:ascii="Times New Roman" w:hAnsi="Times New Roman"/>
          <w:spacing w:val="-5"/>
          <w:sz w:val="24"/>
          <w:szCs w:val="24"/>
        </w:rPr>
        <w:t xml:space="preserve"> </w:t>
      </w:r>
      <w:proofErr w:type="spellStart"/>
      <w:r w:rsidRPr="006D1112">
        <w:rPr>
          <w:rFonts w:ascii="Times New Roman" w:hAnsi="Times New Roman"/>
          <w:b/>
          <w:spacing w:val="-4"/>
          <w:sz w:val="24"/>
          <w:szCs w:val="24"/>
        </w:rPr>
        <w:t>SnowFlake</w:t>
      </w:r>
      <w:proofErr w:type="spellEnd"/>
      <w:r w:rsidRPr="006D1112">
        <w:rPr>
          <w:rFonts w:ascii="Times New Roman" w:hAnsi="Times New Roman"/>
          <w:b/>
          <w:spacing w:val="-11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and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Databricks</w:t>
      </w:r>
      <w:r w:rsidRPr="006D1112">
        <w:rPr>
          <w:rFonts w:ascii="Times New Roman" w:hAnsi="Times New Roman"/>
          <w:spacing w:val="-4"/>
          <w:sz w:val="24"/>
          <w:szCs w:val="24"/>
        </w:rPr>
        <w:t>,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and created</w:t>
      </w:r>
      <w:r w:rsidRPr="006D1112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pacing w:val="-4"/>
          <w:sz w:val="24"/>
          <w:szCs w:val="24"/>
        </w:rPr>
        <w:t>Airflow</w:t>
      </w:r>
      <w:r w:rsidRPr="006D1112">
        <w:rPr>
          <w:rFonts w:ascii="Times New Roman" w:hAnsi="Times New Roman"/>
          <w:b/>
          <w:spacing w:val="-25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DAGs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to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>automate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data </w:t>
      </w:r>
      <w:r w:rsidRPr="006D1112">
        <w:rPr>
          <w:rFonts w:ascii="Times New Roman" w:hAnsi="Times New Roman"/>
          <w:sz w:val="24"/>
          <w:szCs w:val="24"/>
        </w:rPr>
        <w:t xml:space="preserve">Ingestions, </w:t>
      </w:r>
      <w:r w:rsidRPr="006D1112">
        <w:rPr>
          <w:rFonts w:ascii="Times New Roman" w:hAnsi="Times New Roman"/>
          <w:b/>
          <w:bCs/>
          <w:sz w:val="24"/>
          <w:szCs w:val="24"/>
        </w:rPr>
        <w:t>ETL</w:t>
      </w:r>
      <w:r w:rsidRPr="006D1112">
        <w:rPr>
          <w:rFonts w:ascii="Times New Roman" w:hAnsi="Times New Roman"/>
          <w:sz w:val="24"/>
          <w:szCs w:val="24"/>
        </w:rPr>
        <w:t xml:space="preserve"> jobs and various business reports jobs.</w:t>
      </w:r>
    </w:p>
    <w:p w14:paraId="4CF4B838" w14:textId="76F743C9" w:rsidR="008B149E" w:rsidRPr="003E2A40" w:rsidRDefault="008B149E" w:rsidP="003E2A40">
      <w:pPr>
        <w:pStyle w:val="ListParagraph"/>
        <w:widowControl w:val="0"/>
        <w:numPr>
          <w:ilvl w:val="0"/>
          <w:numId w:val="28"/>
        </w:numPr>
        <w:tabs>
          <w:tab w:val="left" w:pos="820"/>
        </w:tabs>
        <w:autoSpaceDE w:val="0"/>
        <w:autoSpaceDN w:val="0"/>
        <w:spacing w:after="0" w:line="312" w:lineRule="auto"/>
        <w:ind w:right="178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>Developing</w:t>
      </w:r>
      <w:r w:rsidRPr="006D111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</w:rPr>
        <w:t>Spark</w:t>
      </w:r>
      <w:r w:rsidRPr="006D1112">
        <w:rPr>
          <w:rFonts w:ascii="Times New Roman" w:hAnsi="Times New Roman"/>
          <w:b/>
          <w:spacing w:val="-17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applications</w:t>
      </w:r>
      <w:r w:rsidRPr="006D1112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using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Python/Scala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and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6D1112">
        <w:rPr>
          <w:rFonts w:ascii="Times New Roman" w:hAnsi="Times New Roman"/>
          <w:b/>
          <w:sz w:val="24"/>
          <w:szCs w:val="24"/>
        </w:rPr>
        <w:t>SparkSQL</w:t>
      </w:r>
      <w:proofErr w:type="spellEnd"/>
      <w:r w:rsidRPr="006D1112">
        <w:rPr>
          <w:rFonts w:ascii="Times New Roman" w:hAnsi="Times New Roman"/>
          <w:b/>
          <w:spacing w:val="-1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for</w:t>
      </w:r>
      <w:r w:rsidRPr="006D1112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ETL</w:t>
      </w:r>
      <w:r w:rsidRPr="006D1112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(Extract,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Transform,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Load)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and aggregation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purposes.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These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applications</w:t>
      </w:r>
      <w:r w:rsidRPr="006D1112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enable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the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analysis</w:t>
      </w:r>
      <w:r w:rsidRPr="006D1112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and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transformation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of</w:t>
      </w:r>
      <w:r w:rsidRPr="006D111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data</w:t>
      </w:r>
      <w:r w:rsidRPr="006D1112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from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various</w:t>
      </w:r>
      <w:r w:rsidRPr="006D1112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file</w:t>
      </w:r>
      <w:r w:rsidRPr="006D1112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6D1112">
        <w:rPr>
          <w:rFonts w:ascii="Times New Roman" w:hAnsi="Times New Roman"/>
          <w:sz w:val="24"/>
          <w:szCs w:val="24"/>
        </w:rPr>
        <w:t>formats, uncovering insights into customer usage patterns</w:t>
      </w:r>
      <w:r w:rsidR="00A57851" w:rsidRPr="006D1112">
        <w:rPr>
          <w:rFonts w:ascii="Times New Roman" w:hAnsi="Times New Roman"/>
          <w:sz w:val="24"/>
          <w:szCs w:val="24"/>
          <w:lang w:eastAsia="zh-CN"/>
        </w:rPr>
        <w:t>.</w:t>
      </w:r>
    </w:p>
    <w:p w14:paraId="69BDCA95" w14:textId="77777777" w:rsidR="003E2A40" w:rsidRDefault="003E2A40" w:rsidP="003E2A40">
      <w:pPr>
        <w:jc w:val="both"/>
        <w:rPr>
          <w:b/>
          <w:bCs/>
        </w:rPr>
      </w:pPr>
    </w:p>
    <w:p w14:paraId="446B52D3" w14:textId="0D0029E9" w:rsidR="00F90F88" w:rsidRPr="006D1112" w:rsidRDefault="00FD3158" w:rsidP="003E2A40">
      <w:pPr>
        <w:jc w:val="both"/>
        <w:rPr>
          <w:b/>
          <w:bCs/>
          <w:lang w:eastAsia="zh-CN"/>
        </w:rPr>
      </w:pPr>
      <w:r w:rsidRPr="006D1112">
        <w:rPr>
          <w:b/>
          <w:bCs/>
        </w:rPr>
        <w:t>Environment:</w:t>
      </w:r>
      <w:r w:rsidR="003E2A40">
        <w:rPr>
          <w:b/>
          <w:bCs/>
          <w:lang w:eastAsia="zh-CN"/>
        </w:rPr>
        <w:t xml:space="preserve"> </w:t>
      </w:r>
      <w:r w:rsidRPr="006D1112">
        <w:rPr>
          <w:b/>
          <w:bCs/>
          <w:lang w:eastAsia="zh-CN"/>
        </w:rPr>
        <w:t>MongoDB</w:t>
      </w:r>
      <w:r w:rsidR="005F2147" w:rsidRPr="006D1112">
        <w:rPr>
          <w:b/>
          <w:bCs/>
          <w:lang w:eastAsia="zh-CN"/>
        </w:rPr>
        <w:t>3.0</w:t>
      </w:r>
      <w:r w:rsidRPr="006D1112">
        <w:rPr>
          <w:b/>
          <w:bCs/>
          <w:lang w:eastAsia="zh-CN"/>
        </w:rPr>
        <w:t>, De</w:t>
      </w:r>
      <w:r w:rsidR="004372CC" w:rsidRPr="006D1112">
        <w:rPr>
          <w:b/>
          <w:bCs/>
          <w:lang w:eastAsia="zh-CN"/>
        </w:rPr>
        <w:t>vExpress, C#</w:t>
      </w:r>
      <w:r w:rsidR="00A57851" w:rsidRPr="006D1112">
        <w:rPr>
          <w:b/>
          <w:bCs/>
          <w:lang w:eastAsia="zh-CN"/>
        </w:rPr>
        <w:t xml:space="preserve">, </w:t>
      </w:r>
      <w:proofErr w:type="spellStart"/>
      <w:r w:rsidR="00F44508" w:rsidRPr="006D1112">
        <w:rPr>
          <w:b/>
          <w:bCs/>
          <w:lang w:eastAsia="zh-CN"/>
        </w:rPr>
        <w:t>SnowFlake</w:t>
      </w:r>
      <w:proofErr w:type="spellEnd"/>
      <w:r w:rsidR="00F44508" w:rsidRPr="006D1112">
        <w:rPr>
          <w:b/>
          <w:bCs/>
          <w:lang w:eastAsia="zh-CN"/>
        </w:rPr>
        <w:t xml:space="preserve">, Airflow, Databricks, </w:t>
      </w:r>
      <w:proofErr w:type="spellStart"/>
      <w:r w:rsidR="00A57851" w:rsidRPr="006D1112">
        <w:rPr>
          <w:b/>
          <w:bCs/>
          <w:lang w:eastAsia="zh-CN"/>
        </w:rPr>
        <w:t>SparkSQL</w:t>
      </w:r>
      <w:proofErr w:type="spellEnd"/>
      <w:r w:rsidR="00F90F88" w:rsidRPr="006D1112">
        <w:rPr>
          <w:b/>
          <w:bCs/>
          <w:lang w:eastAsia="zh-CN"/>
        </w:rPr>
        <w:t xml:space="preserve">, </w:t>
      </w:r>
      <w:proofErr w:type="spellStart"/>
      <w:r w:rsidR="00F90F88" w:rsidRPr="006D1112">
        <w:rPr>
          <w:b/>
          <w:bCs/>
          <w:lang w:eastAsia="zh-CN"/>
        </w:rPr>
        <w:t>PySpark</w:t>
      </w:r>
      <w:proofErr w:type="spellEnd"/>
      <w:r w:rsidR="003E2A40">
        <w:rPr>
          <w:b/>
          <w:bCs/>
          <w:lang w:eastAsia="zh-CN"/>
        </w:rPr>
        <w:t>.</w:t>
      </w:r>
    </w:p>
    <w:p w14:paraId="35F8CC8A" w14:textId="77777777" w:rsidR="00F90F88" w:rsidRPr="006D1112" w:rsidRDefault="00F90F88" w:rsidP="003E2A40">
      <w:pPr>
        <w:jc w:val="both"/>
        <w:rPr>
          <w:b/>
          <w:bCs/>
          <w:lang w:eastAsia="zh-CN"/>
        </w:rPr>
      </w:pPr>
    </w:p>
    <w:p w14:paraId="2D75837C" w14:textId="52D51803" w:rsidR="003E2A40" w:rsidRDefault="00F90F88" w:rsidP="003E2A40">
      <w:pPr>
        <w:pStyle w:val="Heading4"/>
        <w:jc w:val="both"/>
        <w:rPr>
          <w:u w:val="none"/>
        </w:rPr>
      </w:pPr>
      <w:r w:rsidRPr="006D1112">
        <w:rPr>
          <w:u w:val="none"/>
        </w:rPr>
        <w:t xml:space="preserve">Employer: </w:t>
      </w:r>
      <w:proofErr w:type="spellStart"/>
      <w:r w:rsidRPr="006D1112">
        <w:rPr>
          <w:u w:val="none"/>
        </w:rPr>
        <w:t>Censtar</w:t>
      </w:r>
      <w:proofErr w:type="spellEnd"/>
      <w:r w:rsidRPr="006D1112">
        <w:rPr>
          <w:u w:val="none"/>
        </w:rPr>
        <w:t xml:space="preserve"> Science &amp; Technology </w:t>
      </w:r>
      <w:proofErr w:type="spellStart"/>
      <w:proofErr w:type="gramStart"/>
      <w:r w:rsidRPr="006D1112">
        <w:rPr>
          <w:u w:val="none"/>
        </w:rPr>
        <w:t>Co.Ltd</w:t>
      </w:r>
      <w:proofErr w:type="spellEnd"/>
      <w:proofErr w:type="gramEnd"/>
      <w:r w:rsidRPr="006D1112">
        <w:rPr>
          <w:u w:val="none"/>
        </w:rPr>
        <w:t xml:space="preserve">, </w:t>
      </w:r>
      <w:proofErr w:type="spellStart"/>
      <w:r w:rsidRPr="006D1112">
        <w:rPr>
          <w:u w:val="none"/>
        </w:rPr>
        <w:t>ZhengZhou</w:t>
      </w:r>
      <w:proofErr w:type="spellEnd"/>
      <w:r w:rsidRPr="006D1112">
        <w:rPr>
          <w:u w:val="none"/>
        </w:rPr>
        <w:t>,</w:t>
      </w:r>
      <w:r w:rsidR="003E2A40">
        <w:rPr>
          <w:u w:val="none"/>
        </w:rPr>
        <w:t xml:space="preserve"> </w:t>
      </w:r>
      <w:r w:rsidRPr="006D1112">
        <w:rPr>
          <w:u w:val="none"/>
        </w:rPr>
        <w:t>China</w:t>
      </w:r>
    </w:p>
    <w:p w14:paraId="214A5929" w14:textId="77777777" w:rsidR="003E2A40" w:rsidRDefault="00F90F88" w:rsidP="003E2A40">
      <w:pPr>
        <w:pStyle w:val="Heading4"/>
        <w:jc w:val="both"/>
        <w:rPr>
          <w:u w:val="none"/>
        </w:rPr>
      </w:pPr>
      <w:r w:rsidRPr="006D1112">
        <w:rPr>
          <w:u w:val="none"/>
        </w:rPr>
        <w:t>Role: Data Analyst</w:t>
      </w:r>
    </w:p>
    <w:p w14:paraId="7B9CB32D" w14:textId="77DD9936" w:rsidR="003E2A40" w:rsidRDefault="00F90F88" w:rsidP="003E2A40">
      <w:pPr>
        <w:pStyle w:val="Heading4"/>
        <w:jc w:val="both"/>
        <w:rPr>
          <w:u w:val="none"/>
        </w:rPr>
      </w:pPr>
      <w:r w:rsidRPr="003E2A40">
        <w:rPr>
          <w:u w:val="none"/>
        </w:rPr>
        <w:t xml:space="preserve">Project Name: Customer </w:t>
      </w:r>
      <w:r w:rsidR="003E2A40">
        <w:rPr>
          <w:u w:val="none"/>
        </w:rPr>
        <w:t>D</w:t>
      </w:r>
      <w:r w:rsidRPr="003E2A40">
        <w:rPr>
          <w:u w:val="none"/>
        </w:rPr>
        <w:t xml:space="preserve">ata </w:t>
      </w:r>
      <w:r w:rsidR="003E2A40">
        <w:rPr>
          <w:u w:val="none"/>
        </w:rPr>
        <w:t>A</w:t>
      </w:r>
      <w:r w:rsidRPr="003E2A40">
        <w:rPr>
          <w:u w:val="none"/>
        </w:rPr>
        <w:t>nalysis</w:t>
      </w:r>
      <w:r w:rsidR="003E2A40">
        <w:rPr>
          <w:u w:val="none"/>
        </w:rPr>
        <w:tab/>
      </w:r>
      <w:r w:rsidR="003E2A40">
        <w:rPr>
          <w:u w:val="none"/>
        </w:rPr>
        <w:tab/>
      </w:r>
      <w:r w:rsidR="003E2A40">
        <w:rPr>
          <w:u w:val="none"/>
        </w:rPr>
        <w:tab/>
      </w:r>
      <w:r w:rsidR="003E2A40">
        <w:rPr>
          <w:u w:val="none"/>
        </w:rPr>
        <w:tab/>
      </w:r>
      <w:r w:rsidR="003E2A40">
        <w:rPr>
          <w:u w:val="none"/>
        </w:rPr>
        <w:tab/>
      </w:r>
      <w:r w:rsidR="003E2A40">
        <w:rPr>
          <w:u w:val="none"/>
        </w:rPr>
        <w:tab/>
      </w:r>
      <w:r w:rsidRPr="003E2A40">
        <w:rPr>
          <w:u w:val="none"/>
        </w:rPr>
        <w:t>Jan</w:t>
      </w:r>
      <w:r w:rsidR="003E2A40">
        <w:rPr>
          <w:u w:val="none"/>
        </w:rPr>
        <w:t xml:space="preserve"> </w:t>
      </w:r>
      <w:r w:rsidRPr="003E2A40">
        <w:rPr>
          <w:u w:val="none"/>
        </w:rPr>
        <w:t>2015</w:t>
      </w:r>
      <w:r w:rsidR="003E2A40">
        <w:rPr>
          <w:u w:val="none"/>
        </w:rPr>
        <w:t xml:space="preserve"> </w:t>
      </w:r>
      <w:r w:rsidRPr="003E2A40">
        <w:rPr>
          <w:u w:val="none"/>
        </w:rPr>
        <w:t>- Jan</w:t>
      </w:r>
      <w:r w:rsidR="003E2A40">
        <w:rPr>
          <w:u w:val="none"/>
        </w:rPr>
        <w:t xml:space="preserve"> </w:t>
      </w:r>
      <w:r w:rsidRPr="003E2A40">
        <w:rPr>
          <w:u w:val="none"/>
        </w:rPr>
        <w:t>2016</w:t>
      </w:r>
    </w:p>
    <w:p w14:paraId="3DE91F8B" w14:textId="1392A3A5" w:rsidR="00F90F88" w:rsidRPr="003E2A40" w:rsidRDefault="00F90F88" w:rsidP="003E2A40">
      <w:pPr>
        <w:pStyle w:val="Heading4"/>
        <w:jc w:val="both"/>
        <w:rPr>
          <w:u w:val="none"/>
        </w:rPr>
      </w:pPr>
      <w:r w:rsidRPr="003E2A40">
        <w:rPr>
          <w:u w:val="none"/>
        </w:rPr>
        <w:t>Project Summary:</w:t>
      </w:r>
    </w:p>
    <w:p w14:paraId="23C38FC0" w14:textId="77777777" w:rsidR="003E2A40" w:rsidRPr="003E2A40" w:rsidRDefault="003E2A40" w:rsidP="003E2A40">
      <w:pPr>
        <w:jc w:val="both"/>
      </w:pPr>
    </w:p>
    <w:p w14:paraId="336BE127" w14:textId="77777777" w:rsidR="00F90F88" w:rsidRPr="006D1112" w:rsidRDefault="00F90F88" w:rsidP="003E2A40">
      <w:pPr>
        <w:jc w:val="both"/>
      </w:pPr>
      <w:r w:rsidRPr="006D1112">
        <w:t>The project was designed to analysis the customer behavior and feedback data with python and natural language processing.</w:t>
      </w:r>
    </w:p>
    <w:p w14:paraId="06A04134" w14:textId="77777777" w:rsidR="00F3661A" w:rsidRPr="006D1112" w:rsidRDefault="00F3661A" w:rsidP="003E2A40">
      <w:pPr>
        <w:jc w:val="both"/>
      </w:pPr>
    </w:p>
    <w:p w14:paraId="027554E2" w14:textId="206E7BD0" w:rsidR="00F3661A" w:rsidRPr="003E2A40" w:rsidRDefault="00F3661A" w:rsidP="003E2A40">
      <w:pPr>
        <w:pStyle w:val="Heading4"/>
        <w:jc w:val="both"/>
        <w:rPr>
          <w:u w:val="none"/>
        </w:rPr>
      </w:pPr>
      <w:r w:rsidRPr="006D1112">
        <w:rPr>
          <w:u w:val="none"/>
        </w:rPr>
        <w:t>Responsibilities:</w:t>
      </w:r>
    </w:p>
    <w:p w14:paraId="6A461EFB" w14:textId="77777777" w:rsidR="00F3661A" w:rsidRPr="006D1112" w:rsidRDefault="00F3661A" w:rsidP="003E2A4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>Gathered requirements from Business Analysts and Operational Analysts and identifying the data sources required for the requests.</w:t>
      </w:r>
    </w:p>
    <w:p w14:paraId="088C1AD1" w14:textId="4990A3D8" w:rsidR="00F3661A" w:rsidRPr="006D1112" w:rsidRDefault="00F3661A" w:rsidP="003E2A4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Helped data science team doing text analytics and </w:t>
      </w:r>
      <w:r w:rsidRPr="006D1112">
        <w:rPr>
          <w:rFonts w:ascii="Times New Roman" w:hAnsi="Times New Roman"/>
          <w:b/>
          <w:sz w:val="24"/>
          <w:szCs w:val="24"/>
        </w:rPr>
        <w:t>natural language processing</w:t>
      </w:r>
      <w:r w:rsidR="003E2A40">
        <w:rPr>
          <w:rFonts w:ascii="Times New Roman" w:hAnsi="Times New Roman"/>
          <w:b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</w:rPr>
        <w:t>(NLP)</w:t>
      </w:r>
      <w:r w:rsidRPr="006D1112">
        <w:rPr>
          <w:rFonts w:ascii="Times New Roman" w:hAnsi="Times New Roman"/>
          <w:sz w:val="24"/>
          <w:szCs w:val="24"/>
        </w:rPr>
        <w:t xml:space="preserve"> on customer feedback information by using </w:t>
      </w:r>
      <w:r w:rsidRPr="006D1112">
        <w:rPr>
          <w:rFonts w:ascii="Times New Roman" w:hAnsi="Times New Roman"/>
          <w:b/>
          <w:sz w:val="24"/>
          <w:szCs w:val="24"/>
        </w:rPr>
        <w:t>regex</w:t>
      </w:r>
      <w:r w:rsidRPr="006D1112">
        <w:rPr>
          <w:rFonts w:ascii="Times New Roman" w:hAnsi="Times New Roman"/>
          <w:sz w:val="24"/>
          <w:szCs w:val="24"/>
        </w:rPr>
        <w:t xml:space="preserve">, </w:t>
      </w:r>
      <w:r w:rsidRPr="006D1112">
        <w:rPr>
          <w:rFonts w:ascii="Times New Roman" w:hAnsi="Times New Roman"/>
          <w:b/>
          <w:sz w:val="24"/>
          <w:szCs w:val="24"/>
        </w:rPr>
        <w:t>tokenization</w:t>
      </w:r>
      <w:r w:rsidRPr="006D11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D1112">
        <w:rPr>
          <w:rFonts w:ascii="Times New Roman" w:hAnsi="Times New Roman"/>
          <w:b/>
          <w:sz w:val="24"/>
          <w:szCs w:val="24"/>
        </w:rPr>
        <w:t>Countvectorizer</w:t>
      </w:r>
      <w:proofErr w:type="spellEnd"/>
      <w:r w:rsidRPr="006D1112">
        <w:rPr>
          <w:rFonts w:ascii="Times New Roman" w:hAnsi="Times New Roman"/>
          <w:sz w:val="24"/>
          <w:szCs w:val="24"/>
        </w:rPr>
        <w:t xml:space="preserve">, cleaning and gathering useful information for textual analysis with </w:t>
      </w:r>
      <w:r w:rsidRPr="006D1112">
        <w:rPr>
          <w:rFonts w:ascii="Times New Roman" w:hAnsi="Times New Roman"/>
          <w:b/>
          <w:sz w:val="24"/>
          <w:szCs w:val="24"/>
        </w:rPr>
        <w:t>Python</w:t>
      </w:r>
      <w:r w:rsidRPr="006D1112">
        <w:rPr>
          <w:rFonts w:ascii="Times New Roman" w:hAnsi="Times New Roman"/>
          <w:sz w:val="24"/>
          <w:szCs w:val="24"/>
        </w:rPr>
        <w:t>.</w:t>
      </w:r>
    </w:p>
    <w:p w14:paraId="2528F40E" w14:textId="537BB5AE" w:rsidR="00F3661A" w:rsidRPr="006D1112" w:rsidRDefault="00F3661A" w:rsidP="003E2A4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Wrote </w:t>
      </w:r>
      <w:r w:rsidRPr="006D1112">
        <w:rPr>
          <w:rFonts w:ascii="Times New Roman" w:hAnsi="Times New Roman"/>
          <w:b/>
          <w:bCs/>
          <w:sz w:val="24"/>
          <w:szCs w:val="24"/>
        </w:rPr>
        <w:t>SQL</w:t>
      </w:r>
      <w:r w:rsidRPr="006D1112">
        <w:rPr>
          <w:rFonts w:ascii="Times New Roman" w:hAnsi="Times New Roman"/>
          <w:sz w:val="24"/>
          <w:szCs w:val="24"/>
        </w:rPr>
        <w:t xml:space="preserve"> queries to do data cleaning and filtering to ensure data reliability.</w:t>
      </w:r>
    </w:p>
    <w:p w14:paraId="11BAC253" w14:textId="77777777" w:rsidR="00F3661A" w:rsidRPr="006D1112" w:rsidRDefault="00F3661A" w:rsidP="003E2A4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Designed and implemented </w:t>
      </w:r>
      <w:r w:rsidRPr="006D1112">
        <w:rPr>
          <w:rFonts w:ascii="Times New Roman" w:hAnsi="Times New Roman"/>
          <w:b/>
          <w:sz w:val="24"/>
          <w:szCs w:val="24"/>
        </w:rPr>
        <w:t>Hive SQL</w:t>
      </w:r>
      <w:r w:rsidRPr="006D1112">
        <w:rPr>
          <w:rFonts w:ascii="Times New Roman" w:hAnsi="Times New Roman"/>
          <w:sz w:val="24"/>
          <w:szCs w:val="24"/>
        </w:rPr>
        <w:t xml:space="preserve"> queries from </w:t>
      </w:r>
      <w:r w:rsidRPr="006D1112">
        <w:rPr>
          <w:rFonts w:ascii="Times New Roman" w:hAnsi="Times New Roman"/>
          <w:b/>
          <w:sz w:val="24"/>
          <w:szCs w:val="24"/>
        </w:rPr>
        <w:t>HDFS</w:t>
      </w:r>
      <w:r w:rsidRPr="006D1112">
        <w:rPr>
          <w:rFonts w:ascii="Times New Roman" w:hAnsi="Times New Roman"/>
          <w:sz w:val="24"/>
          <w:szCs w:val="24"/>
        </w:rPr>
        <w:t xml:space="preserve"> to get customer information for data Visualization, Generated Dashboards and Data Report, analyzing customer purchasing power trend.</w:t>
      </w:r>
    </w:p>
    <w:p w14:paraId="44BDA14D" w14:textId="77777777" w:rsidR="00F3661A" w:rsidRPr="006D1112" w:rsidRDefault="00F3661A" w:rsidP="003E2A4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Transferred the tidy data to from relational database from </w:t>
      </w:r>
      <w:r w:rsidRPr="006D1112">
        <w:rPr>
          <w:rFonts w:ascii="Times New Roman" w:hAnsi="Times New Roman"/>
          <w:b/>
          <w:sz w:val="24"/>
          <w:szCs w:val="24"/>
        </w:rPr>
        <w:t>HDFS</w:t>
      </w:r>
      <w:r w:rsidRPr="006D1112">
        <w:rPr>
          <w:rFonts w:ascii="Times New Roman" w:hAnsi="Times New Roman"/>
          <w:sz w:val="24"/>
          <w:szCs w:val="24"/>
        </w:rPr>
        <w:t xml:space="preserve"> using </w:t>
      </w:r>
      <w:r w:rsidRPr="006D1112">
        <w:rPr>
          <w:rFonts w:ascii="Times New Roman" w:hAnsi="Times New Roman"/>
          <w:b/>
          <w:sz w:val="24"/>
          <w:szCs w:val="24"/>
        </w:rPr>
        <w:t>Sqoop</w:t>
      </w:r>
      <w:r w:rsidRPr="006D1112">
        <w:rPr>
          <w:rFonts w:ascii="Times New Roman" w:hAnsi="Times New Roman"/>
          <w:sz w:val="24"/>
          <w:szCs w:val="24"/>
        </w:rPr>
        <w:t xml:space="preserve"> to enable BI team to visualize data</w:t>
      </w:r>
    </w:p>
    <w:p w14:paraId="39E1D4D3" w14:textId="4CEA61AC" w:rsidR="00F3661A" w:rsidRPr="006D1112" w:rsidRDefault="00F3661A" w:rsidP="003E2A4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Performed </w:t>
      </w:r>
      <w:r w:rsidRPr="006D1112">
        <w:rPr>
          <w:rFonts w:ascii="Times New Roman" w:hAnsi="Times New Roman"/>
          <w:b/>
          <w:sz w:val="24"/>
          <w:szCs w:val="24"/>
        </w:rPr>
        <w:t>Exploratory Data Analysis</w:t>
      </w:r>
      <w:r w:rsidR="003E2A40">
        <w:rPr>
          <w:rFonts w:ascii="Times New Roman" w:hAnsi="Times New Roman"/>
          <w:b/>
          <w:sz w:val="24"/>
          <w:szCs w:val="24"/>
        </w:rPr>
        <w:t xml:space="preserve"> </w:t>
      </w:r>
      <w:r w:rsidRPr="006D1112">
        <w:rPr>
          <w:rFonts w:ascii="Times New Roman" w:hAnsi="Times New Roman"/>
          <w:b/>
          <w:sz w:val="24"/>
          <w:szCs w:val="24"/>
        </w:rPr>
        <w:t>(EDA)</w:t>
      </w:r>
      <w:r w:rsidRPr="006D1112">
        <w:rPr>
          <w:rFonts w:ascii="Times New Roman" w:hAnsi="Times New Roman"/>
          <w:sz w:val="24"/>
          <w:szCs w:val="24"/>
        </w:rPr>
        <w:t xml:space="preserve"> on customer satisfaction survey for better business decision making. </w:t>
      </w:r>
    </w:p>
    <w:p w14:paraId="27AE71EE" w14:textId="77777777" w:rsidR="00F3661A" w:rsidRPr="006D1112" w:rsidRDefault="00F3661A" w:rsidP="003E2A4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 xml:space="preserve">Predicted customer behavior with </w:t>
      </w:r>
      <w:r w:rsidRPr="006D1112">
        <w:rPr>
          <w:rFonts w:ascii="Times New Roman" w:hAnsi="Times New Roman"/>
          <w:b/>
          <w:sz w:val="24"/>
          <w:szCs w:val="24"/>
        </w:rPr>
        <w:t>Ridge linear regression</w:t>
      </w:r>
      <w:r w:rsidRPr="006D1112">
        <w:rPr>
          <w:rFonts w:ascii="Times New Roman" w:hAnsi="Times New Roman"/>
          <w:sz w:val="24"/>
          <w:szCs w:val="24"/>
        </w:rPr>
        <w:t xml:space="preserve">, evaluating the model by </w:t>
      </w:r>
      <w:r w:rsidRPr="006D1112">
        <w:rPr>
          <w:rFonts w:ascii="Times New Roman" w:hAnsi="Times New Roman"/>
          <w:b/>
          <w:sz w:val="24"/>
          <w:szCs w:val="24"/>
        </w:rPr>
        <w:t>R2</w:t>
      </w:r>
      <w:r w:rsidRPr="006D1112">
        <w:rPr>
          <w:rFonts w:ascii="Times New Roman" w:hAnsi="Times New Roman"/>
          <w:sz w:val="24"/>
          <w:szCs w:val="24"/>
        </w:rPr>
        <w:t xml:space="preserve"> and </w:t>
      </w:r>
      <w:r w:rsidRPr="006D1112">
        <w:rPr>
          <w:rFonts w:ascii="Times New Roman" w:hAnsi="Times New Roman"/>
          <w:b/>
          <w:sz w:val="24"/>
          <w:szCs w:val="24"/>
        </w:rPr>
        <w:t>MSE</w:t>
      </w:r>
      <w:r w:rsidRPr="006D1112">
        <w:rPr>
          <w:rFonts w:ascii="Times New Roman" w:hAnsi="Times New Roman"/>
          <w:sz w:val="24"/>
          <w:szCs w:val="24"/>
        </w:rPr>
        <w:t>.</w:t>
      </w:r>
    </w:p>
    <w:p w14:paraId="6A5571AE" w14:textId="77777777" w:rsidR="00F3661A" w:rsidRPr="006D1112" w:rsidRDefault="00F3661A" w:rsidP="003E2A4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>Worked with Quality Control Teams to develop Test Plan and Test Cases, writing python script to check data, ensuring data quality.</w:t>
      </w:r>
    </w:p>
    <w:p w14:paraId="6AF6FF38" w14:textId="0FB867B5" w:rsidR="00F3661A" w:rsidRPr="006D1112" w:rsidRDefault="00F3661A" w:rsidP="003E2A4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>Highly self-motivated, enthusiastic, and result-driven with the ability to effectively communicate with all levels of the organization including senior management and executives.</w:t>
      </w:r>
    </w:p>
    <w:p w14:paraId="20A9ED79" w14:textId="77777777" w:rsidR="00F3661A" w:rsidRPr="006D1112" w:rsidRDefault="00F3661A" w:rsidP="003E2A4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6D1112">
        <w:rPr>
          <w:rFonts w:ascii="Times New Roman" w:hAnsi="Times New Roman"/>
          <w:sz w:val="24"/>
          <w:szCs w:val="24"/>
        </w:rPr>
        <w:t>Helped the QA team to break down large and complex user story into simplified versions for execution.</w:t>
      </w:r>
    </w:p>
    <w:p w14:paraId="3208049D" w14:textId="77777777" w:rsidR="00F3661A" w:rsidRPr="003E2A40" w:rsidRDefault="00F3661A" w:rsidP="003E2A40">
      <w:pPr>
        <w:autoSpaceDE w:val="0"/>
        <w:autoSpaceDN w:val="0"/>
        <w:adjustRightInd w:val="0"/>
        <w:jc w:val="both"/>
      </w:pPr>
    </w:p>
    <w:p w14:paraId="1393EE26" w14:textId="51298CFE" w:rsidR="00F1394D" w:rsidRPr="006D1112" w:rsidRDefault="00F3661A" w:rsidP="003E2A40">
      <w:pPr>
        <w:jc w:val="both"/>
        <w:rPr>
          <w:b/>
          <w:bCs/>
        </w:rPr>
      </w:pPr>
      <w:r w:rsidRPr="006D1112">
        <w:rPr>
          <w:b/>
          <w:bCs/>
        </w:rPr>
        <w:t>Environment: Python2.7, PL/SQL, Oracle 9i, Hadoop2.0</w:t>
      </w:r>
      <w:r w:rsidR="003E2A40">
        <w:rPr>
          <w:b/>
          <w:bCs/>
        </w:rPr>
        <w:t>.</w:t>
      </w:r>
    </w:p>
    <w:p w14:paraId="39AC6816" w14:textId="249DFFE1" w:rsidR="00754617" w:rsidRPr="006D1112" w:rsidRDefault="00754617" w:rsidP="003E2A40">
      <w:pPr>
        <w:autoSpaceDE w:val="0"/>
        <w:autoSpaceDN w:val="0"/>
        <w:adjustRightInd w:val="0"/>
        <w:jc w:val="both"/>
        <w:rPr>
          <w:b/>
          <w:bCs/>
        </w:rPr>
      </w:pPr>
    </w:p>
    <w:p w14:paraId="72FC7338" w14:textId="0F87CBE7" w:rsidR="00336F44" w:rsidRPr="003E2A40" w:rsidRDefault="000C3DEF" w:rsidP="003E2A40">
      <w:pPr>
        <w:jc w:val="both"/>
        <w:rPr>
          <w:b/>
          <w:bCs/>
          <w:u w:val="single"/>
        </w:rPr>
      </w:pPr>
      <w:r w:rsidRPr="003E2A40">
        <w:rPr>
          <w:b/>
          <w:bCs/>
          <w:u w:val="single"/>
        </w:rPr>
        <w:t>EDUCATION</w:t>
      </w:r>
      <w:r w:rsidR="003E2A40" w:rsidRPr="003E2A40">
        <w:rPr>
          <w:b/>
          <w:bCs/>
          <w:u w:val="single"/>
        </w:rPr>
        <w:t>:</w:t>
      </w:r>
    </w:p>
    <w:p w14:paraId="4781EAF5" w14:textId="77777777" w:rsidR="003E2A40" w:rsidRPr="003E2A40" w:rsidRDefault="003E2A40" w:rsidP="003E2A40">
      <w:pPr>
        <w:jc w:val="both"/>
        <w:rPr>
          <w:b/>
          <w:bCs/>
        </w:rPr>
      </w:pPr>
    </w:p>
    <w:p w14:paraId="33665D23" w14:textId="6E2FAFB2" w:rsidR="008B149E" w:rsidRPr="006D1112" w:rsidRDefault="00336F44" w:rsidP="003E2A40">
      <w:pPr>
        <w:numPr>
          <w:ilvl w:val="0"/>
          <w:numId w:val="10"/>
        </w:numPr>
        <w:jc w:val="both"/>
        <w:rPr>
          <w:b/>
        </w:rPr>
      </w:pPr>
      <w:r w:rsidRPr="006D1112">
        <w:rPr>
          <w:b/>
          <w:lang w:eastAsia="zh-CN"/>
        </w:rPr>
        <w:t>McDaniel College, Westminster, MD</w:t>
      </w:r>
    </w:p>
    <w:p w14:paraId="44E934B5" w14:textId="07507DA8" w:rsidR="00336F44" w:rsidRPr="006D1112" w:rsidRDefault="00F1394D" w:rsidP="003E2A40">
      <w:pPr>
        <w:ind w:left="720"/>
        <w:jc w:val="both"/>
        <w:rPr>
          <w:b/>
        </w:rPr>
      </w:pPr>
      <w:r w:rsidRPr="006D1112">
        <w:rPr>
          <w:b/>
        </w:rPr>
        <w:lastRenderedPageBreak/>
        <w:t xml:space="preserve">Master of Science in </w:t>
      </w:r>
      <w:r w:rsidR="00336F44" w:rsidRPr="006D1112">
        <w:rPr>
          <w:b/>
        </w:rPr>
        <w:t>Data Analytic</w:t>
      </w:r>
      <w:r w:rsidR="0007000E" w:rsidRPr="006D1112">
        <w:rPr>
          <w:b/>
        </w:rPr>
        <w:t>s</w:t>
      </w:r>
    </w:p>
    <w:p w14:paraId="75CAC2AE" w14:textId="77777777" w:rsidR="00336F44" w:rsidRPr="006D1112" w:rsidRDefault="00336F44" w:rsidP="003E2A40">
      <w:pPr>
        <w:ind w:left="720"/>
        <w:jc w:val="both"/>
        <w:rPr>
          <w:b/>
        </w:rPr>
      </w:pPr>
    </w:p>
    <w:p w14:paraId="7EA634C8" w14:textId="77777777" w:rsidR="00336F44" w:rsidRPr="006D1112" w:rsidRDefault="00336F44" w:rsidP="003E2A40">
      <w:pPr>
        <w:numPr>
          <w:ilvl w:val="0"/>
          <w:numId w:val="10"/>
        </w:numPr>
        <w:jc w:val="both"/>
        <w:rPr>
          <w:b/>
        </w:rPr>
      </w:pPr>
      <w:r w:rsidRPr="006D1112">
        <w:rPr>
          <w:b/>
          <w:lang w:eastAsia="zh-CN"/>
        </w:rPr>
        <w:t xml:space="preserve">George Washington University, Washington DC,   </w:t>
      </w:r>
    </w:p>
    <w:p w14:paraId="2D7F106F" w14:textId="4C264DF7" w:rsidR="00336F44" w:rsidRPr="006D1112" w:rsidRDefault="00336F44" w:rsidP="003E2A40">
      <w:pPr>
        <w:ind w:left="720"/>
        <w:jc w:val="both"/>
        <w:rPr>
          <w:b/>
        </w:rPr>
      </w:pPr>
      <w:r w:rsidRPr="006D1112">
        <w:rPr>
          <w:b/>
          <w:lang w:eastAsia="zh-CN"/>
        </w:rPr>
        <w:t xml:space="preserve"> </w:t>
      </w:r>
      <w:r w:rsidRPr="006D1112">
        <w:rPr>
          <w:b/>
        </w:rPr>
        <w:t>Master of Science in Computer Science</w:t>
      </w:r>
    </w:p>
    <w:p w14:paraId="304EAA33" w14:textId="77777777" w:rsidR="008B149E" w:rsidRPr="006D1112" w:rsidRDefault="008B149E" w:rsidP="003E2A40">
      <w:pPr>
        <w:ind w:left="720"/>
        <w:jc w:val="both"/>
        <w:rPr>
          <w:b/>
          <w:lang w:eastAsia="zh-CN"/>
        </w:rPr>
      </w:pPr>
    </w:p>
    <w:p w14:paraId="22BEB31E" w14:textId="77777777" w:rsidR="008B149E" w:rsidRPr="006D1112" w:rsidRDefault="008B149E" w:rsidP="003E2A40">
      <w:pPr>
        <w:numPr>
          <w:ilvl w:val="0"/>
          <w:numId w:val="10"/>
        </w:numPr>
        <w:jc w:val="both"/>
        <w:rPr>
          <w:b/>
        </w:rPr>
      </w:pPr>
      <w:r w:rsidRPr="006D1112">
        <w:rPr>
          <w:b/>
          <w:lang w:eastAsia="zh-CN"/>
        </w:rPr>
        <w:t xml:space="preserve">Zhengzhou University, Zhengzhou, China </w:t>
      </w:r>
    </w:p>
    <w:p w14:paraId="6F988E64" w14:textId="6C66119D" w:rsidR="00BE4729" w:rsidRPr="006D1112" w:rsidRDefault="00F1394D" w:rsidP="003E2A40">
      <w:pPr>
        <w:ind w:left="720"/>
        <w:jc w:val="both"/>
        <w:rPr>
          <w:b/>
        </w:rPr>
      </w:pPr>
      <w:r w:rsidRPr="006D1112">
        <w:rPr>
          <w:b/>
        </w:rPr>
        <w:t xml:space="preserve">Bachelor of Science in </w:t>
      </w:r>
      <w:r w:rsidR="00406D15" w:rsidRPr="006D1112">
        <w:rPr>
          <w:b/>
        </w:rPr>
        <w:t>Computer Science and Technology</w:t>
      </w:r>
    </w:p>
    <w:sectPr w:rsidR="00BE4729" w:rsidRPr="006D1112" w:rsidSect="006D1112">
      <w:headerReference w:type="default" r:id="rId10"/>
      <w:pgSz w:w="11909" w:h="16834" w:code="9"/>
      <w:pgMar w:top="990" w:right="720" w:bottom="1260" w:left="72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7C35BC" w14:textId="77777777" w:rsidR="0006588E" w:rsidRDefault="0006588E">
      <w:r>
        <w:separator/>
      </w:r>
    </w:p>
  </w:endnote>
  <w:endnote w:type="continuationSeparator" w:id="0">
    <w:p w14:paraId="37045C18" w14:textId="77777777" w:rsidR="0006588E" w:rsidRDefault="00065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">
    <w:panose1 w:val="020B0604020202030204"/>
    <w:charset w:val="4D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">
    <w:charset w:val="00"/>
    <w:family w:val="auto"/>
    <w:pitch w:val="variable"/>
    <w:sig w:usb0="A00002FF" w:usb1="7800205A" w:usb2="14600000" w:usb3="00000000" w:csb0="00000193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CACAD1" w14:textId="77777777" w:rsidR="0006588E" w:rsidRDefault="0006588E">
      <w:r>
        <w:separator/>
      </w:r>
    </w:p>
  </w:footnote>
  <w:footnote w:type="continuationSeparator" w:id="0">
    <w:p w14:paraId="1FB17D6D" w14:textId="77777777" w:rsidR="0006588E" w:rsidRDefault="00065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019C3B" w14:textId="77777777" w:rsidR="001E5CF6" w:rsidRDefault="001E5CF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7" type="#_x0000_t75" style="width:15.75pt;height:15.75pt" o:bullet="t">
        <v:imagedata r:id="rId1" o:title="mso2"/>
      </v:shape>
    </w:pict>
  </w:numPicBullet>
  <w:abstractNum w:abstractNumId="0" w15:restartNumberingAfterBreak="0">
    <w:nsid w:val="FFFFFF1D"/>
    <w:multiLevelType w:val="multilevel"/>
    <w:tmpl w:val="793C99F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1"/>
    <w:name w:val="WW8Num1"/>
    <w:lvl w:ilvl="0">
      <w:start w:val="1"/>
      <w:numFmt w:val="bullet"/>
      <w:suff w:val="nothing"/>
      <w:lvlText w:val="l"/>
      <w:lvlJc w:val="left"/>
      <w:pPr>
        <w:ind w:left="283" w:hanging="283"/>
      </w:pPr>
      <w:rPr>
        <w:rFonts w:ascii="Wingdings" w:hAnsi="Wingdings"/>
      </w:rPr>
    </w:lvl>
    <w:lvl w:ilvl="1">
      <w:start w:val="1"/>
      <w:numFmt w:val="bullet"/>
      <w:suff w:val="nothing"/>
      <w:lvlText w:val="l"/>
      <w:lvlJc w:val="left"/>
      <w:pPr>
        <w:ind w:left="567" w:hanging="283"/>
      </w:pPr>
      <w:rPr>
        <w:rFonts w:ascii="Wingdings" w:hAnsi="Wingdings"/>
      </w:rPr>
    </w:lvl>
    <w:lvl w:ilvl="2">
      <w:start w:val="1"/>
      <w:numFmt w:val="bullet"/>
      <w:suff w:val="nothing"/>
      <w:lvlText w:val="l"/>
      <w:lvlJc w:val="left"/>
      <w:pPr>
        <w:ind w:left="850" w:hanging="283"/>
      </w:pPr>
      <w:rPr>
        <w:rFonts w:ascii="Wingdings" w:hAnsi="Wingdings"/>
      </w:rPr>
    </w:lvl>
    <w:lvl w:ilvl="3">
      <w:start w:val="1"/>
      <w:numFmt w:val="bullet"/>
      <w:suff w:val="nothing"/>
      <w:lvlText w:val="l"/>
      <w:lvlJc w:val="left"/>
      <w:pPr>
        <w:ind w:left="1134" w:hanging="283"/>
      </w:pPr>
      <w:rPr>
        <w:rFonts w:ascii="Wingdings" w:hAnsi="Wingdings"/>
      </w:rPr>
    </w:lvl>
    <w:lvl w:ilvl="4">
      <w:start w:val="1"/>
      <w:numFmt w:val="bullet"/>
      <w:suff w:val="nothing"/>
      <w:lvlText w:val="l"/>
      <w:lvlJc w:val="left"/>
      <w:pPr>
        <w:ind w:left="1417" w:hanging="283"/>
      </w:pPr>
      <w:rPr>
        <w:rFonts w:ascii="Wingdings" w:hAnsi="Wingdings"/>
      </w:rPr>
    </w:lvl>
    <w:lvl w:ilvl="5">
      <w:start w:val="1"/>
      <w:numFmt w:val="bullet"/>
      <w:suff w:val="nothing"/>
      <w:lvlText w:val="l"/>
      <w:lvlJc w:val="left"/>
      <w:pPr>
        <w:ind w:left="1701" w:hanging="283"/>
      </w:pPr>
      <w:rPr>
        <w:rFonts w:ascii="Wingdings" w:hAnsi="Wingdings"/>
      </w:rPr>
    </w:lvl>
    <w:lvl w:ilvl="6">
      <w:start w:val="1"/>
      <w:numFmt w:val="bullet"/>
      <w:suff w:val="nothing"/>
      <w:lvlText w:val="l"/>
      <w:lvlJc w:val="left"/>
      <w:pPr>
        <w:ind w:left="1984" w:hanging="283"/>
      </w:pPr>
      <w:rPr>
        <w:rFonts w:ascii="Wingdings" w:hAnsi="Wingdings"/>
      </w:rPr>
    </w:lvl>
    <w:lvl w:ilvl="7">
      <w:start w:val="1"/>
      <w:numFmt w:val="bullet"/>
      <w:suff w:val="nothing"/>
      <w:lvlText w:val="l"/>
      <w:lvlJc w:val="left"/>
      <w:pPr>
        <w:ind w:left="2268" w:hanging="283"/>
      </w:pPr>
      <w:rPr>
        <w:rFonts w:ascii="Wingdings" w:hAnsi="Wingdings"/>
      </w:rPr>
    </w:lvl>
    <w:lvl w:ilvl="8">
      <w:start w:val="1"/>
      <w:numFmt w:val="bullet"/>
      <w:suff w:val="nothing"/>
      <w:lvlText w:val="l"/>
      <w:lvlJc w:val="left"/>
      <w:pPr>
        <w:ind w:left="2551" w:hanging="283"/>
      </w:pPr>
      <w:rPr>
        <w:rFonts w:ascii="Wingdings" w:hAnsi="Wingdings"/>
      </w:rPr>
    </w:lvl>
  </w:abstractNum>
  <w:abstractNum w:abstractNumId="2" w15:restartNumberingAfterBreak="0">
    <w:nsid w:val="00000002"/>
    <w:multiLevelType w:val="singleLevel"/>
    <w:tmpl w:val="00000002"/>
    <w:name w:val="WW8Num30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3"/>
    <w:multiLevelType w:val="singleLevel"/>
    <w:tmpl w:val="00000003"/>
    <w:name w:val="WW8Num22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  <w:sz w:val="18"/>
        <w:szCs w:val="18"/>
      </w:rPr>
    </w:lvl>
  </w:abstractNum>
  <w:abstractNum w:abstractNumId="4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6"/>
    <w:multiLevelType w:val="singleLevel"/>
    <w:tmpl w:val="00000006"/>
    <w:name w:val="WW8Num6"/>
    <w:lvl w:ilvl="0">
      <w:start w:val="1"/>
      <w:numFmt w:val="bullet"/>
      <w:pStyle w:val="List4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7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8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/>
      </w:rPr>
    </w:lvl>
  </w:abstractNum>
  <w:abstractNum w:abstractNumId="9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0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1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2" w15:restartNumberingAfterBreak="0">
    <w:nsid w:val="0000000C"/>
    <w:multiLevelType w:val="singleLevel"/>
    <w:tmpl w:val="0000000C"/>
    <w:name w:val="WW8Num12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13" w15:restartNumberingAfterBreak="0">
    <w:nsid w:val="01E55055"/>
    <w:multiLevelType w:val="hybridMultilevel"/>
    <w:tmpl w:val="1174E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166E59"/>
    <w:multiLevelType w:val="hybridMultilevel"/>
    <w:tmpl w:val="86A83F0A"/>
    <w:lvl w:ilvl="0" w:tplc="C142AA5A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052D46C6"/>
    <w:multiLevelType w:val="singleLevel"/>
    <w:tmpl w:val="498CF76A"/>
    <w:lvl w:ilvl="0">
      <w:start w:val="1"/>
      <w:numFmt w:val="bullet"/>
      <w:pStyle w:val="Bull"/>
      <w:lvlText w:val="▪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abstractNum w:abstractNumId="16" w15:restartNumberingAfterBreak="0">
    <w:nsid w:val="158844C6"/>
    <w:multiLevelType w:val="hybridMultilevel"/>
    <w:tmpl w:val="9724B98C"/>
    <w:lvl w:ilvl="0" w:tplc="04090001">
      <w:start w:val="1"/>
      <w:numFmt w:val="bullet"/>
      <w:pStyle w:val="Lis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6A03798"/>
    <w:multiLevelType w:val="hybridMultilevel"/>
    <w:tmpl w:val="233E6BA6"/>
    <w:lvl w:ilvl="0" w:tplc="2786AC1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B8EECA2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2" w:tplc="9BAE10A2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86C490AA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438A776E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5" w:tplc="4064CE0E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 w:tplc="6EE22F2C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34E24A20">
      <w:numFmt w:val="bullet"/>
      <w:lvlText w:val="•"/>
      <w:lvlJc w:val="left"/>
      <w:pPr>
        <w:ind w:left="8002" w:hanging="360"/>
      </w:pPr>
      <w:rPr>
        <w:rFonts w:hint="default"/>
        <w:lang w:val="en-US" w:eastAsia="en-US" w:bidi="ar-SA"/>
      </w:rPr>
    </w:lvl>
    <w:lvl w:ilvl="8" w:tplc="399683DA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8E9665F"/>
    <w:multiLevelType w:val="multilevel"/>
    <w:tmpl w:val="4EFE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C90CC6"/>
    <w:multiLevelType w:val="hybridMultilevel"/>
    <w:tmpl w:val="933C01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9932814"/>
    <w:multiLevelType w:val="hybridMultilevel"/>
    <w:tmpl w:val="2174C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FC702C"/>
    <w:multiLevelType w:val="hybridMultilevel"/>
    <w:tmpl w:val="2A14C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2" w15:restartNumberingAfterBreak="0">
    <w:nsid w:val="2BBA3493"/>
    <w:multiLevelType w:val="hybridMultilevel"/>
    <w:tmpl w:val="CBF878E4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254E19"/>
    <w:multiLevelType w:val="hybridMultilevel"/>
    <w:tmpl w:val="1C3450AA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 w15:restartNumberingAfterBreak="0">
    <w:nsid w:val="2E325F3E"/>
    <w:multiLevelType w:val="hybridMultilevel"/>
    <w:tmpl w:val="3C0054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06A19B8"/>
    <w:multiLevelType w:val="hybridMultilevel"/>
    <w:tmpl w:val="BD7E02AC"/>
    <w:lvl w:ilvl="0" w:tplc="F2E2750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C06A51CE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2" w:tplc="9BACC1FE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D80601E4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C29C6A64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5" w:tplc="12745DB6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 w:tplc="957E74C4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E2A0A686">
      <w:numFmt w:val="bullet"/>
      <w:lvlText w:val="•"/>
      <w:lvlJc w:val="left"/>
      <w:pPr>
        <w:ind w:left="8002" w:hanging="360"/>
      </w:pPr>
      <w:rPr>
        <w:rFonts w:hint="default"/>
        <w:lang w:val="en-US" w:eastAsia="en-US" w:bidi="ar-SA"/>
      </w:rPr>
    </w:lvl>
    <w:lvl w:ilvl="8" w:tplc="02105C84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30DD49CB"/>
    <w:multiLevelType w:val="hybridMultilevel"/>
    <w:tmpl w:val="E978503E"/>
    <w:lvl w:ilvl="0" w:tplc="04090001">
      <w:start w:val="1"/>
      <w:numFmt w:val="bullet"/>
      <w:pStyle w:val="ResBull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31357420"/>
    <w:multiLevelType w:val="hybridMultilevel"/>
    <w:tmpl w:val="6664A408"/>
    <w:lvl w:ilvl="0" w:tplc="FFFFFFFF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99E22FD"/>
    <w:multiLevelType w:val="hybridMultilevel"/>
    <w:tmpl w:val="18967C68"/>
    <w:lvl w:ilvl="0" w:tplc="9E4AE314">
      <w:start w:val="1"/>
      <w:numFmt w:val="bullet"/>
      <w:pStyle w:val="SectionTit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3429CB"/>
    <w:multiLevelType w:val="hybridMultilevel"/>
    <w:tmpl w:val="22240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FA67DA"/>
    <w:multiLevelType w:val="hybridMultilevel"/>
    <w:tmpl w:val="C94CF464"/>
    <w:lvl w:ilvl="0" w:tplc="3192100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DC1CDF30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2" w:tplc="EAE4C6E4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9AAC5240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D8443F1A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5" w:tplc="43B4C4EC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 w:tplc="23BC2BF6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DD9A0A28">
      <w:numFmt w:val="bullet"/>
      <w:lvlText w:val="•"/>
      <w:lvlJc w:val="left"/>
      <w:pPr>
        <w:ind w:left="8002" w:hanging="360"/>
      </w:pPr>
      <w:rPr>
        <w:rFonts w:hint="default"/>
        <w:lang w:val="en-US" w:eastAsia="en-US" w:bidi="ar-SA"/>
      </w:rPr>
    </w:lvl>
    <w:lvl w:ilvl="8" w:tplc="0D5A90CC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4F9D7391"/>
    <w:multiLevelType w:val="hybridMultilevel"/>
    <w:tmpl w:val="9E20A3B0"/>
    <w:lvl w:ilvl="0" w:tplc="46E8AA2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35A5C26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2" w:tplc="8918FC44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743C7DDC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DF7E9740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5" w:tplc="107CBBC2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 w:tplc="B1601B2E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086C887E">
      <w:numFmt w:val="bullet"/>
      <w:lvlText w:val="•"/>
      <w:lvlJc w:val="left"/>
      <w:pPr>
        <w:ind w:left="8002" w:hanging="360"/>
      </w:pPr>
      <w:rPr>
        <w:rFonts w:hint="default"/>
        <w:lang w:val="en-US" w:eastAsia="en-US" w:bidi="ar-SA"/>
      </w:rPr>
    </w:lvl>
    <w:lvl w:ilvl="8" w:tplc="BFBAF0B8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56D7CD9"/>
    <w:multiLevelType w:val="hybridMultilevel"/>
    <w:tmpl w:val="64D6D164"/>
    <w:lvl w:ilvl="0" w:tplc="04090001">
      <w:start w:val="1"/>
      <w:numFmt w:val="bullet"/>
      <w:pStyle w:val="ResBulletpoi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C079E9"/>
    <w:multiLevelType w:val="hybridMultilevel"/>
    <w:tmpl w:val="43EC2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953A93"/>
    <w:multiLevelType w:val="hybridMultilevel"/>
    <w:tmpl w:val="69123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EB4C9B"/>
    <w:multiLevelType w:val="hybridMultilevel"/>
    <w:tmpl w:val="51A0F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BA5699"/>
    <w:multiLevelType w:val="hybridMultilevel"/>
    <w:tmpl w:val="01C2A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F06FCA"/>
    <w:multiLevelType w:val="hybridMultilevel"/>
    <w:tmpl w:val="C1126C9A"/>
    <w:lvl w:ilvl="0" w:tplc="BC22D448">
      <w:start w:val="1"/>
      <w:numFmt w:val="bullet"/>
      <w:lvlText w:val="§"/>
      <w:lvlJc w:val="left"/>
      <w:pPr>
        <w:ind w:left="6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48F440">
      <w:start w:val="1"/>
      <w:numFmt w:val="bullet"/>
      <w:lvlText w:val="o"/>
      <w:lvlJc w:val="left"/>
      <w:pPr>
        <w:ind w:left="13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E0D916">
      <w:start w:val="1"/>
      <w:numFmt w:val="bullet"/>
      <w:lvlText w:val="▪"/>
      <w:lvlJc w:val="left"/>
      <w:pPr>
        <w:ind w:left="20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EE94B4">
      <w:start w:val="1"/>
      <w:numFmt w:val="bullet"/>
      <w:lvlText w:val="•"/>
      <w:lvlJc w:val="left"/>
      <w:pPr>
        <w:ind w:left="27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52DCD0">
      <w:start w:val="1"/>
      <w:numFmt w:val="bullet"/>
      <w:lvlText w:val="o"/>
      <w:lvlJc w:val="left"/>
      <w:pPr>
        <w:ind w:left="35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C8FB10">
      <w:start w:val="1"/>
      <w:numFmt w:val="bullet"/>
      <w:lvlText w:val="▪"/>
      <w:lvlJc w:val="left"/>
      <w:pPr>
        <w:ind w:left="42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64E0D4">
      <w:start w:val="1"/>
      <w:numFmt w:val="bullet"/>
      <w:lvlText w:val="•"/>
      <w:lvlJc w:val="left"/>
      <w:pPr>
        <w:ind w:left="49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D4BB5A">
      <w:start w:val="1"/>
      <w:numFmt w:val="bullet"/>
      <w:lvlText w:val="o"/>
      <w:lvlJc w:val="left"/>
      <w:pPr>
        <w:ind w:left="56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4ACEAA">
      <w:start w:val="1"/>
      <w:numFmt w:val="bullet"/>
      <w:lvlText w:val="▪"/>
      <w:lvlJc w:val="left"/>
      <w:pPr>
        <w:ind w:left="63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EC24A1E"/>
    <w:multiLevelType w:val="hybridMultilevel"/>
    <w:tmpl w:val="30524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FE6FC3"/>
    <w:multiLevelType w:val="hybridMultilevel"/>
    <w:tmpl w:val="2F60D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493615"/>
    <w:multiLevelType w:val="multilevel"/>
    <w:tmpl w:val="16E2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D955C3"/>
    <w:multiLevelType w:val="hybridMultilevel"/>
    <w:tmpl w:val="06E86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B01D4F"/>
    <w:multiLevelType w:val="hybridMultilevel"/>
    <w:tmpl w:val="6BF05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1E13A4"/>
    <w:multiLevelType w:val="hybridMultilevel"/>
    <w:tmpl w:val="7BB06F9C"/>
    <w:lvl w:ilvl="0" w:tplc="5852C15E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97629980">
    <w:abstractNumId w:val="27"/>
  </w:num>
  <w:num w:numId="2" w16cid:durableId="1086540056">
    <w:abstractNumId w:val="28"/>
  </w:num>
  <w:num w:numId="3" w16cid:durableId="1314918674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5984739">
    <w:abstractNumId w:val="14"/>
  </w:num>
  <w:num w:numId="5" w16cid:durableId="1532574341">
    <w:abstractNumId w:val="26"/>
  </w:num>
  <w:num w:numId="6" w16cid:durableId="1593464513">
    <w:abstractNumId w:val="16"/>
  </w:num>
  <w:num w:numId="7" w16cid:durableId="883640764">
    <w:abstractNumId w:val="15"/>
  </w:num>
  <w:num w:numId="8" w16cid:durableId="482114672">
    <w:abstractNumId w:val="6"/>
  </w:num>
  <w:num w:numId="9" w16cid:durableId="657659437">
    <w:abstractNumId w:val="34"/>
  </w:num>
  <w:num w:numId="10" w16cid:durableId="2035223965">
    <w:abstractNumId w:val="20"/>
  </w:num>
  <w:num w:numId="11" w16cid:durableId="1824353562">
    <w:abstractNumId w:val="38"/>
  </w:num>
  <w:num w:numId="12" w16cid:durableId="865867993">
    <w:abstractNumId w:val="35"/>
  </w:num>
  <w:num w:numId="13" w16cid:durableId="135269910">
    <w:abstractNumId w:val="13"/>
  </w:num>
  <w:num w:numId="14" w16cid:durableId="1046175986">
    <w:abstractNumId w:val="29"/>
  </w:num>
  <w:num w:numId="15" w16cid:durableId="1703168745">
    <w:abstractNumId w:val="33"/>
  </w:num>
  <w:num w:numId="16" w16cid:durableId="1835293572">
    <w:abstractNumId w:val="42"/>
  </w:num>
  <w:num w:numId="17" w16cid:durableId="1476727418">
    <w:abstractNumId w:val="24"/>
  </w:num>
  <w:num w:numId="18" w16cid:durableId="1377117937">
    <w:abstractNumId w:val="43"/>
  </w:num>
  <w:num w:numId="19" w16cid:durableId="712458722">
    <w:abstractNumId w:val="0"/>
  </w:num>
  <w:num w:numId="20" w16cid:durableId="130565514">
    <w:abstractNumId w:val="19"/>
  </w:num>
  <w:num w:numId="21" w16cid:durableId="756899732">
    <w:abstractNumId w:val="39"/>
  </w:num>
  <w:num w:numId="22" w16cid:durableId="1462336975">
    <w:abstractNumId w:val="40"/>
  </w:num>
  <w:num w:numId="23" w16cid:durableId="874774923">
    <w:abstractNumId w:val="23"/>
  </w:num>
  <w:num w:numId="24" w16cid:durableId="1395853855">
    <w:abstractNumId w:val="22"/>
  </w:num>
  <w:num w:numId="25" w16cid:durableId="428543873">
    <w:abstractNumId w:val="18"/>
  </w:num>
  <w:num w:numId="26" w16cid:durableId="313726491">
    <w:abstractNumId w:val="36"/>
  </w:num>
  <w:num w:numId="27" w16cid:durableId="1131292416">
    <w:abstractNumId w:val="37"/>
  </w:num>
  <w:num w:numId="28" w16cid:durableId="1740597651">
    <w:abstractNumId w:val="41"/>
  </w:num>
  <w:num w:numId="29" w16cid:durableId="373847401">
    <w:abstractNumId w:val="21"/>
  </w:num>
  <w:num w:numId="30" w16cid:durableId="135296348">
    <w:abstractNumId w:val="31"/>
  </w:num>
  <w:num w:numId="31" w16cid:durableId="784810959">
    <w:abstractNumId w:val="25"/>
  </w:num>
  <w:num w:numId="32" w16cid:durableId="1924413286">
    <w:abstractNumId w:val="30"/>
  </w:num>
  <w:num w:numId="33" w16cid:durableId="1483766558">
    <w:abstractNumId w:val="17"/>
  </w:num>
  <w:num w:numId="34" w16cid:durableId="2064868637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D46"/>
    <w:rsid w:val="000001E9"/>
    <w:rsid w:val="0000063D"/>
    <w:rsid w:val="00000664"/>
    <w:rsid w:val="000022A3"/>
    <w:rsid w:val="00002348"/>
    <w:rsid w:val="00002950"/>
    <w:rsid w:val="0000321C"/>
    <w:rsid w:val="00003730"/>
    <w:rsid w:val="00003D1B"/>
    <w:rsid w:val="00003F26"/>
    <w:rsid w:val="00004034"/>
    <w:rsid w:val="00004224"/>
    <w:rsid w:val="00005B7E"/>
    <w:rsid w:val="00006E54"/>
    <w:rsid w:val="00006F6C"/>
    <w:rsid w:val="000109CC"/>
    <w:rsid w:val="000111CC"/>
    <w:rsid w:val="00011A1C"/>
    <w:rsid w:val="0001215F"/>
    <w:rsid w:val="00012C12"/>
    <w:rsid w:val="00013B39"/>
    <w:rsid w:val="00015A68"/>
    <w:rsid w:val="000163DC"/>
    <w:rsid w:val="00016A6B"/>
    <w:rsid w:val="00020075"/>
    <w:rsid w:val="00020081"/>
    <w:rsid w:val="00020356"/>
    <w:rsid w:val="00021379"/>
    <w:rsid w:val="00021B08"/>
    <w:rsid w:val="0002206E"/>
    <w:rsid w:val="000234C9"/>
    <w:rsid w:val="00024294"/>
    <w:rsid w:val="00025250"/>
    <w:rsid w:val="000253DF"/>
    <w:rsid w:val="00025D5A"/>
    <w:rsid w:val="000277C6"/>
    <w:rsid w:val="00027CC3"/>
    <w:rsid w:val="00030782"/>
    <w:rsid w:val="000311DF"/>
    <w:rsid w:val="00031836"/>
    <w:rsid w:val="00032BE3"/>
    <w:rsid w:val="00034261"/>
    <w:rsid w:val="00034352"/>
    <w:rsid w:val="00034760"/>
    <w:rsid w:val="00034AC2"/>
    <w:rsid w:val="00035642"/>
    <w:rsid w:val="00035A21"/>
    <w:rsid w:val="0003624D"/>
    <w:rsid w:val="000363CD"/>
    <w:rsid w:val="000434E4"/>
    <w:rsid w:val="00043B04"/>
    <w:rsid w:val="00044451"/>
    <w:rsid w:val="000444D1"/>
    <w:rsid w:val="00044CB9"/>
    <w:rsid w:val="0004571B"/>
    <w:rsid w:val="000457E3"/>
    <w:rsid w:val="00046E32"/>
    <w:rsid w:val="000478EC"/>
    <w:rsid w:val="0005048A"/>
    <w:rsid w:val="0005245F"/>
    <w:rsid w:val="00052F8B"/>
    <w:rsid w:val="00053B05"/>
    <w:rsid w:val="00054BE5"/>
    <w:rsid w:val="00054EBA"/>
    <w:rsid w:val="000558A1"/>
    <w:rsid w:val="00056CA2"/>
    <w:rsid w:val="00057236"/>
    <w:rsid w:val="000603E3"/>
    <w:rsid w:val="000619AF"/>
    <w:rsid w:val="00062E6E"/>
    <w:rsid w:val="00062E80"/>
    <w:rsid w:val="00064D20"/>
    <w:rsid w:val="0006588E"/>
    <w:rsid w:val="000668F5"/>
    <w:rsid w:val="00067C17"/>
    <w:rsid w:val="00067DEE"/>
    <w:rsid w:val="0007000E"/>
    <w:rsid w:val="00070275"/>
    <w:rsid w:val="00070665"/>
    <w:rsid w:val="00070F6E"/>
    <w:rsid w:val="00071811"/>
    <w:rsid w:val="0007195B"/>
    <w:rsid w:val="0007264D"/>
    <w:rsid w:val="000733B4"/>
    <w:rsid w:val="000734C3"/>
    <w:rsid w:val="00073ADF"/>
    <w:rsid w:val="00073FE5"/>
    <w:rsid w:val="00075201"/>
    <w:rsid w:val="00075217"/>
    <w:rsid w:val="000759E9"/>
    <w:rsid w:val="00076C35"/>
    <w:rsid w:val="00076DD6"/>
    <w:rsid w:val="000771F5"/>
    <w:rsid w:val="00077B54"/>
    <w:rsid w:val="00081D96"/>
    <w:rsid w:val="00083278"/>
    <w:rsid w:val="0008343B"/>
    <w:rsid w:val="00083592"/>
    <w:rsid w:val="0008431B"/>
    <w:rsid w:val="000843BE"/>
    <w:rsid w:val="00085FC0"/>
    <w:rsid w:val="000868FD"/>
    <w:rsid w:val="00087040"/>
    <w:rsid w:val="00087B62"/>
    <w:rsid w:val="00087BFE"/>
    <w:rsid w:val="00091723"/>
    <w:rsid w:val="000924D0"/>
    <w:rsid w:val="00092C9C"/>
    <w:rsid w:val="00093474"/>
    <w:rsid w:val="00093F95"/>
    <w:rsid w:val="0009450D"/>
    <w:rsid w:val="00094CFE"/>
    <w:rsid w:val="00095454"/>
    <w:rsid w:val="00095875"/>
    <w:rsid w:val="00095968"/>
    <w:rsid w:val="00095F7E"/>
    <w:rsid w:val="00096E8B"/>
    <w:rsid w:val="00097892"/>
    <w:rsid w:val="000A0277"/>
    <w:rsid w:val="000A0B77"/>
    <w:rsid w:val="000A11CA"/>
    <w:rsid w:val="000A1D3B"/>
    <w:rsid w:val="000A1E6A"/>
    <w:rsid w:val="000A2148"/>
    <w:rsid w:val="000A3AD3"/>
    <w:rsid w:val="000A3ECC"/>
    <w:rsid w:val="000A401D"/>
    <w:rsid w:val="000A444D"/>
    <w:rsid w:val="000A4D45"/>
    <w:rsid w:val="000A5790"/>
    <w:rsid w:val="000B003A"/>
    <w:rsid w:val="000B01F1"/>
    <w:rsid w:val="000B046B"/>
    <w:rsid w:val="000B08DA"/>
    <w:rsid w:val="000B1954"/>
    <w:rsid w:val="000B1C28"/>
    <w:rsid w:val="000B2DF4"/>
    <w:rsid w:val="000B3B0F"/>
    <w:rsid w:val="000B4FD7"/>
    <w:rsid w:val="000B50F9"/>
    <w:rsid w:val="000B5457"/>
    <w:rsid w:val="000B560A"/>
    <w:rsid w:val="000B64DD"/>
    <w:rsid w:val="000B6D14"/>
    <w:rsid w:val="000B753D"/>
    <w:rsid w:val="000B7718"/>
    <w:rsid w:val="000B7B59"/>
    <w:rsid w:val="000C0304"/>
    <w:rsid w:val="000C0B01"/>
    <w:rsid w:val="000C0FEF"/>
    <w:rsid w:val="000C257D"/>
    <w:rsid w:val="000C2A52"/>
    <w:rsid w:val="000C31B4"/>
    <w:rsid w:val="000C3B9A"/>
    <w:rsid w:val="000C3DEF"/>
    <w:rsid w:val="000C4035"/>
    <w:rsid w:val="000C4BB6"/>
    <w:rsid w:val="000C5A63"/>
    <w:rsid w:val="000C60F8"/>
    <w:rsid w:val="000D21E3"/>
    <w:rsid w:val="000D2BDB"/>
    <w:rsid w:val="000D3A62"/>
    <w:rsid w:val="000D5FC3"/>
    <w:rsid w:val="000D6712"/>
    <w:rsid w:val="000D6C0D"/>
    <w:rsid w:val="000D6CCA"/>
    <w:rsid w:val="000E0974"/>
    <w:rsid w:val="000E0D5A"/>
    <w:rsid w:val="000E2CA4"/>
    <w:rsid w:val="000E3927"/>
    <w:rsid w:val="000E3B66"/>
    <w:rsid w:val="000E3FC5"/>
    <w:rsid w:val="000E4236"/>
    <w:rsid w:val="000E4AA2"/>
    <w:rsid w:val="000E4CC2"/>
    <w:rsid w:val="000E55CB"/>
    <w:rsid w:val="000E668E"/>
    <w:rsid w:val="000E68A0"/>
    <w:rsid w:val="000E6BBB"/>
    <w:rsid w:val="000E6DB9"/>
    <w:rsid w:val="000E7326"/>
    <w:rsid w:val="000E79A3"/>
    <w:rsid w:val="000E7D3F"/>
    <w:rsid w:val="000E7D68"/>
    <w:rsid w:val="000E7FC3"/>
    <w:rsid w:val="000F06CF"/>
    <w:rsid w:val="000F1A6C"/>
    <w:rsid w:val="000F1CB5"/>
    <w:rsid w:val="000F234A"/>
    <w:rsid w:val="000F30A4"/>
    <w:rsid w:val="000F38CE"/>
    <w:rsid w:val="000F3B8E"/>
    <w:rsid w:val="000F43FA"/>
    <w:rsid w:val="000F70DF"/>
    <w:rsid w:val="000F75DE"/>
    <w:rsid w:val="000F7683"/>
    <w:rsid w:val="000F7907"/>
    <w:rsid w:val="000F7A32"/>
    <w:rsid w:val="001010CA"/>
    <w:rsid w:val="001018CD"/>
    <w:rsid w:val="00101C3F"/>
    <w:rsid w:val="00105232"/>
    <w:rsid w:val="00105374"/>
    <w:rsid w:val="00105452"/>
    <w:rsid w:val="001054B8"/>
    <w:rsid w:val="00105788"/>
    <w:rsid w:val="001079A0"/>
    <w:rsid w:val="00110294"/>
    <w:rsid w:val="001113B1"/>
    <w:rsid w:val="00111A1C"/>
    <w:rsid w:val="0011223C"/>
    <w:rsid w:val="00113294"/>
    <w:rsid w:val="00113365"/>
    <w:rsid w:val="00113776"/>
    <w:rsid w:val="0011381D"/>
    <w:rsid w:val="00114BEB"/>
    <w:rsid w:val="0011539B"/>
    <w:rsid w:val="0011717B"/>
    <w:rsid w:val="001172C9"/>
    <w:rsid w:val="00117843"/>
    <w:rsid w:val="00117FF6"/>
    <w:rsid w:val="001202E5"/>
    <w:rsid w:val="00120CBB"/>
    <w:rsid w:val="00123BBC"/>
    <w:rsid w:val="001240C7"/>
    <w:rsid w:val="00124C8D"/>
    <w:rsid w:val="00125B8F"/>
    <w:rsid w:val="00126800"/>
    <w:rsid w:val="00127696"/>
    <w:rsid w:val="0013123A"/>
    <w:rsid w:val="00132D6A"/>
    <w:rsid w:val="00132E88"/>
    <w:rsid w:val="00133DD8"/>
    <w:rsid w:val="001347F7"/>
    <w:rsid w:val="00134A55"/>
    <w:rsid w:val="00134B1C"/>
    <w:rsid w:val="001354EB"/>
    <w:rsid w:val="0013613E"/>
    <w:rsid w:val="001363A2"/>
    <w:rsid w:val="001413D6"/>
    <w:rsid w:val="0014177C"/>
    <w:rsid w:val="00141CD1"/>
    <w:rsid w:val="0014262C"/>
    <w:rsid w:val="00142C23"/>
    <w:rsid w:val="001434C3"/>
    <w:rsid w:val="001446D6"/>
    <w:rsid w:val="00144B02"/>
    <w:rsid w:val="001451C3"/>
    <w:rsid w:val="00145341"/>
    <w:rsid w:val="00146713"/>
    <w:rsid w:val="0014711C"/>
    <w:rsid w:val="00147465"/>
    <w:rsid w:val="00147AD5"/>
    <w:rsid w:val="00147AFD"/>
    <w:rsid w:val="001500C8"/>
    <w:rsid w:val="001510AF"/>
    <w:rsid w:val="00152FF5"/>
    <w:rsid w:val="00154A3F"/>
    <w:rsid w:val="0015539D"/>
    <w:rsid w:val="00155CD6"/>
    <w:rsid w:val="00155E0B"/>
    <w:rsid w:val="001565AA"/>
    <w:rsid w:val="0015683A"/>
    <w:rsid w:val="001571ED"/>
    <w:rsid w:val="001578AA"/>
    <w:rsid w:val="00157B35"/>
    <w:rsid w:val="00160C27"/>
    <w:rsid w:val="001610F3"/>
    <w:rsid w:val="00161E71"/>
    <w:rsid w:val="001635E4"/>
    <w:rsid w:val="001636DF"/>
    <w:rsid w:val="00163B3A"/>
    <w:rsid w:val="00163DD8"/>
    <w:rsid w:val="0016400F"/>
    <w:rsid w:val="00164ADA"/>
    <w:rsid w:val="001657B0"/>
    <w:rsid w:val="001671CE"/>
    <w:rsid w:val="00167268"/>
    <w:rsid w:val="001720D8"/>
    <w:rsid w:val="001721D7"/>
    <w:rsid w:val="00172256"/>
    <w:rsid w:val="00173EC1"/>
    <w:rsid w:val="001743C9"/>
    <w:rsid w:val="001773CF"/>
    <w:rsid w:val="001774CA"/>
    <w:rsid w:val="00181126"/>
    <w:rsid w:val="00181DF1"/>
    <w:rsid w:val="001827B1"/>
    <w:rsid w:val="00183283"/>
    <w:rsid w:val="00183490"/>
    <w:rsid w:val="0018357B"/>
    <w:rsid w:val="001843BD"/>
    <w:rsid w:val="00184831"/>
    <w:rsid w:val="00184F58"/>
    <w:rsid w:val="00185418"/>
    <w:rsid w:val="0018544C"/>
    <w:rsid w:val="00185FF1"/>
    <w:rsid w:val="00187630"/>
    <w:rsid w:val="00187DDA"/>
    <w:rsid w:val="00187E27"/>
    <w:rsid w:val="0019185D"/>
    <w:rsid w:val="00192F4C"/>
    <w:rsid w:val="00193E0B"/>
    <w:rsid w:val="001945BE"/>
    <w:rsid w:val="001948A4"/>
    <w:rsid w:val="00195B0F"/>
    <w:rsid w:val="00197D88"/>
    <w:rsid w:val="00197F39"/>
    <w:rsid w:val="001A01B1"/>
    <w:rsid w:val="001A0B3F"/>
    <w:rsid w:val="001A0DF5"/>
    <w:rsid w:val="001A216C"/>
    <w:rsid w:val="001A29B9"/>
    <w:rsid w:val="001A535D"/>
    <w:rsid w:val="001A63D3"/>
    <w:rsid w:val="001B0534"/>
    <w:rsid w:val="001B26EA"/>
    <w:rsid w:val="001B2E69"/>
    <w:rsid w:val="001B341E"/>
    <w:rsid w:val="001B3845"/>
    <w:rsid w:val="001B4505"/>
    <w:rsid w:val="001B4566"/>
    <w:rsid w:val="001B4717"/>
    <w:rsid w:val="001B4F9D"/>
    <w:rsid w:val="001B5991"/>
    <w:rsid w:val="001B62FF"/>
    <w:rsid w:val="001B68E8"/>
    <w:rsid w:val="001B6B9D"/>
    <w:rsid w:val="001B7D7B"/>
    <w:rsid w:val="001C01FE"/>
    <w:rsid w:val="001C0D4B"/>
    <w:rsid w:val="001C1456"/>
    <w:rsid w:val="001C1960"/>
    <w:rsid w:val="001C1B34"/>
    <w:rsid w:val="001C28A7"/>
    <w:rsid w:val="001C3655"/>
    <w:rsid w:val="001C4036"/>
    <w:rsid w:val="001C476E"/>
    <w:rsid w:val="001C485E"/>
    <w:rsid w:val="001C493A"/>
    <w:rsid w:val="001C519A"/>
    <w:rsid w:val="001C6B24"/>
    <w:rsid w:val="001C7867"/>
    <w:rsid w:val="001C7AA7"/>
    <w:rsid w:val="001D0409"/>
    <w:rsid w:val="001D0D18"/>
    <w:rsid w:val="001D1215"/>
    <w:rsid w:val="001D1BB5"/>
    <w:rsid w:val="001D1F87"/>
    <w:rsid w:val="001D2928"/>
    <w:rsid w:val="001D3015"/>
    <w:rsid w:val="001D3CD1"/>
    <w:rsid w:val="001D3F63"/>
    <w:rsid w:val="001D4C74"/>
    <w:rsid w:val="001D50B5"/>
    <w:rsid w:val="001D5B3F"/>
    <w:rsid w:val="001D62E0"/>
    <w:rsid w:val="001D6435"/>
    <w:rsid w:val="001D7043"/>
    <w:rsid w:val="001E1BF0"/>
    <w:rsid w:val="001E2CA5"/>
    <w:rsid w:val="001E3318"/>
    <w:rsid w:val="001E58BC"/>
    <w:rsid w:val="001E5CF6"/>
    <w:rsid w:val="001E678D"/>
    <w:rsid w:val="001E67BB"/>
    <w:rsid w:val="001E735F"/>
    <w:rsid w:val="001E74CF"/>
    <w:rsid w:val="001E7D0A"/>
    <w:rsid w:val="001F0E0B"/>
    <w:rsid w:val="001F1E06"/>
    <w:rsid w:val="001F24EE"/>
    <w:rsid w:val="001F31D2"/>
    <w:rsid w:val="001F438D"/>
    <w:rsid w:val="001F55C7"/>
    <w:rsid w:val="001F5CC7"/>
    <w:rsid w:val="001F6DE4"/>
    <w:rsid w:val="001F7282"/>
    <w:rsid w:val="00201D2E"/>
    <w:rsid w:val="002038A0"/>
    <w:rsid w:val="00203DC7"/>
    <w:rsid w:val="00204DFE"/>
    <w:rsid w:val="0020542B"/>
    <w:rsid w:val="00205CD0"/>
    <w:rsid w:val="00206D40"/>
    <w:rsid w:val="00206E2A"/>
    <w:rsid w:val="002071EF"/>
    <w:rsid w:val="00207FC3"/>
    <w:rsid w:val="0021015E"/>
    <w:rsid w:val="002123FF"/>
    <w:rsid w:val="002127A8"/>
    <w:rsid w:val="002135FA"/>
    <w:rsid w:val="00214877"/>
    <w:rsid w:val="00214C8B"/>
    <w:rsid w:val="002150D7"/>
    <w:rsid w:val="002155C9"/>
    <w:rsid w:val="002157C3"/>
    <w:rsid w:val="00215801"/>
    <w:rsid w:val="00216279"/>
    <w:rsid w:val="002162BB"/>
    <w:rsid w:val="00217E20"/>
    <w:rsid w:val="00220122"/>
    <w:rsid w:val="00220936"/>
    <w:rsid w:val="002215EE"/>
    <w:rsid w:val="002222AD"/>
    <w:rsid w:val="00223CB5"/>
    <w:rsid w:val="0022410A"/>
    <w:rsid w:val="002244E2"/>
    <w:rsid w:val="00224581"/>
    <w:rsid w:val="00226B43"/>
    <w:rsid w:val="00226F4C"/>
    <w:rsid w:val="002310D9"/>
    <w:rsid w:val="0023133E"/>
    <w:rsid w:val="00231EB5"/>
    <w:rsid w:val="00232CC5"/>
    <w:rsid w:val="00234348"/>
    <w:rsid w:val="002348BE"/>
    <w:rsid w:val="00234EA1"/>
    <w:rsid w:val="00235303"/>
    <w:rsid w:val="00237D51"/>
    <w:rsid w:val="00240738"/>
    <w:rsid w:val="0024172D"/>
    <w:rsid w:val="002428F5"/>
    <w:rsid w:val="0024298D"/>
    <w:rsid w:val="00242BC1"/>
    <w:rsid w:val="00242FD2"/>
    <w:rsid w:val="00244F78"/>
    <w:rsid w:val="00245A78"/>
    <w:rsid w:val="00246068"/>
    <w:rsid w:val="0024654B"/>
    <w:rsid w:val="00250AED"/>
    <w:rsid w:val="00250D8B"/>
    <w:rsid w:val="002516DB"/>
    <w:rsid w:val="002523EB"/>
    <w:rsid w:val="00252B40"/>
    <w:rsid w:val="00252CBD"/>
    <w:rsid w:val="002530E4"/>
    <w:rsid w:val="002532F7"/>
    <w:rsid w:val="00253929"/>
    <w:rsid w:val="00253FE5"/>
    <w:rsid w:val="0025432E"/>
    <w:rsid w:val="0025487D"/>
    <w:rsid w:val="00254DBB"/>
    <w:rsid w:val="002550F0"/>
    <w:rsid w:val="00255E47"/>
    <w:rsid w:val="002561E2"/>
    <w:rsid w:val="00256493"/>
    <w:rsid w:val="00257368"/>
    <w:rsid w:val="0025756D"/>
    <w:rsid w:val="00260B5D"/>
    <w:rsid w:val="00261794"/>
    <w:rsid w:val="002617B1"/>
    <w:rsid w:val="00261910"/>
    <w:rsid w:val="002620C7"/>
    <w:rsid w:val="00263171"/>
    <w:rsid w:val="0026342F"/>
    <w:rsid w:val="00263BE9"/>
    <w:rsid w:val="00263D27"/>
    <w:rsid w:val="00264161"/>
    <w:rsid w:val="002654C6"/>
    <w:rsid w:val="00265FC4"/>
    <w:rsid w:val="00266574"/>
    <w:rsid w:val="002677DF"/>
    <w:rsid w:val="00267DD8"/>
    <w:rsid w:val="00270674"/>
    <w:rsid w:val="002714C2"/>
    <w:rsid w:val="002720B7"/>
    <w:rsid w:val="00272B46"/>
    <w:rsid w:val="00272B56"/>
    <w:rsid w:val="002731DC"/>
    <w:rsid w:val="00274894"/>
    <w:rsid w:val="00275DE4"/>
    <w:rsid w:val="00276597"/>
    <w:rsid w:val="00276DDF"/>
    <w:rsid w:val="00277580"/>
    <w:rsid w:val="0028085F"/>
    <w:rsid w:val="00280C8C"/>
    <w:rsid w:val="002818D6"/>
    <w:rsid w:val="0028214C"/>
    <w:rsid w:val="002821B7"/>
    <w:rsid w:val="0028233A"/>
    <w:rsid w:val="002823DF"/>
    <w:rsid w:val="00282955"/>
    <w:rsid w:val="00283EF4"/>
    <w:rsid w:val="00286144"/>
    <w:rsid w:val="0028697C"/>
    <w:rsid w:val="002903AF"/>
    <w:rsid w:val="00291F10"/>
    <w:rsid w:val="0029294D"/>
    <w:rsid w:val="0029480E"/>
    <w:rsid w:val="00295550"/>
    <w:rsid w:val="002957AD"/>
    <w:rsid w:val="00295E19"/>
    <w:rsid w:val="00295E5A"/>
    <w:rsid w:val="00296EC1"/>
    <w:rsid w:val="00297153"/>
    <w:rsid w:val="002972D7"/>
    <w:rsid w:val="002972EA"/>
    <w:rsid w:val="0029766C"/>
    <w:rsid w:val="002A0013"/>
    <w:rsid w:val="002A0084"/>
    <w:rsid w:val="002A071C"/>
    <w:rsid w:val="002A109B"/>
    <w:rsid w:val="002A1E3F"/>
    <w:rsid w:val="002A3169"/>
    <w:rsid w:val="002A5824"/>
    <w:rsid w:val="002A63E0"/>
    <w:rsid w:val="002A72BF"/>
    <w:rsid w:val="002B074E"/>
    <w:rsid w:val="002B0C6D"/>
    <w:rsid w:val="002B14CA"/>
    <w:rsid w:val="002B28F4"/>
    <w:rsid w:val="002B3A70"/>
    <w:rsid w:val="002B5169"/>
    <w:rsid w:val="002B7C1A"/>
    <w:rsid w:val="002C0D60"/>
    <w:rsid w:val="002C134E"/>
    <w:rsid w:val="002C48BE"/>
    <w:rsid w:val="002C4CDF"/>
    <w:rsid w:val="002C57E0"/>
    <w:rsid w:val="002C7088"/>
    <w:rsid w:val="002C71B0"/>
    <w:rsid w:val="002C7852"/>
    <w:rsid w:val="002D0AD6"/>
    <w:rsid w:val="002D12C6"/>
    <w:rsid w:val="002D1FEB"/>
    <w:rsid w:val="002D2DA7"/>
    <w:rsid w:val="002D3F35"/>
    <w:rsid w:val="002D4226"/>
    <w:rsid w:val="002D5018"/>
    <w:rsid w:val="002D535F"/>
    <w:rsid w:val="002D7141"/>
    <w:rsid w:val="002D7212"/>
    <w:rsid w:val="002D7610"/>
    <w:rsid w:val="002E11E9"/>
    <w:rsid w:val="002E17EC"/>
    <w:rsid w:val="002E1AF4"/>
    <w:rsid w:val="002E1E6D"/>
    <w:rsid w:val="002E3713"/>
    <w:rsid w:val="002E3718"/>
    <w:rsid w:val="002E412B"/>
    <w:rsid w:val="002E45AA"/>
    <w:rsid w:val="002E49E5"/>
    <w:rsid w:val="002E6B7C"/>
    <w:rsid w:val="002E78C4"/>
    <w:rsid w:val="002E7A39"/>
    <w:rsid w:val="002E7CEF"/>
    <w:rsid w:val="002F026D"/>
    <w:rsid w:val="002F0BA8"/>
    <w:rsid w:val="002F250C"/>
    <w:rsid w:val="002F34E7"/>
    <w:rsid w:val="002F3564"/>
    <w:rsid w:val="002F36F8"/>
    <w:rsid w:val="002F3DF9"/>
    <w:rsid w:val="002F4BBA"/>
    <w:rsid w:val="002F61F5"/>
    <w:rsid w:val="002F647E"/>
    <w:rsid w:val="002F699F"/>
    <w:rsid w:val="002F7C3D"/>
    <w:rsid w:val="00300975"/>
    <w:rsid w:val="00300F31"/>
    <w:rsid w:val="0030120A"/>
    <w:rsid w:val="00301611"/>
    <w:rsid w:val="00301941"/>
    <w:rsid w:val="003023FC"/>
    <w:rsid w:val="0030292B"/>
    <w:rsid w:val="003037A3"/>
    <w:rsid w:val="00303A7C"/>
    <w:rsid w:val="00303C52"/>
    <w:rsid w:val="003046C5"/>
    <w:rsid w:val="00304A7A"/>
    <w:rsid w:val="00304B00"/>
    <w:rsid w:val="00305C8B"/>
    <w:rsid w:val="00306852"/>
    <w:rsid w:val="00307E5D"/>
    <w:rsid w:val="00311273"/>
    <w:rsid w:val="00312146"/>
    <w:rsid w:val="00313047"/>
    <w:rsid w:val="003142D0"/>
    <w:rsid w:val="00315075"/>
    <w:rsid w:val="00315732"/>
    <w:rsid w:val="00316A64"/>
    <w:rsid w:val="0031750E"/>
    <w:rsid w:val="003175F6"/>
    <w:rsid w:val="00317BC4"/>
    <w:rsid w:val="00317EC7"/>
    <w:rsid w:val="0032004E"/>
    <w:rsid w:val="00320058"/>
    <w:rsid w:val="003211F1"/>
    <w:rsid w:val="003215B3"/>
    <w:rsid w:val="003234AE"/>
    <w:rsid w:val="00323536"/>
    <w:rsid w:val="00323FD9"/>
    <w:rsid w:val="003245FB"/>
    <w:rsid w:val="00324928"/>
    <w:rsid w:val="003253F9"/>
    <w:rsid w:val="003255A5"/>
    <w:rsid w:val="003259B7"/>
    <w:rsid w:val="00325A85"/>
    <w:rsid w:val="00325D4E"/>
    <w:rsid w:val="0032630D"/>
    <w:rsid w:val="003264D8"/>
    <w:rsid w:val="00327589"/>
    <w:rsid w:val="00327A58"/>
    <w:rsid w:val="00327ECE"/>
    <w:rsid w:val="0033122F"/>
    <w:rsid w:val="00331AB4"/>
    <w:rsid w:val="00332642"/>
    <w:rsid w:val="00332993"/>
    <w:rsid w:val="00334153"/>
    <w:rsid w:val="00334619"/>
    <w:rsid w:val="00334840"/>
    <w:rsid w:val="00334880"/>
    <w:rsid w:val="00334E6E"/>
    <w:rsid w:val="00336023"/>
    <w:rsid w:val="00336B23"/>
    <w:rsid w:val="00336D3E"/>
    <w:rsid w:val="00336F44"/>
    <w:rsid w:val="003370D5"/>
    <w:rsid w:val="00340F72"/>
    <w:rsid w:val="0034124D"/>
    <w:rsid w:val="00342024"/>
    <w:rsid w:val="00342F29"/>
    <w:rsid w:val="003442CE"/>
    <w:rsid w:val="0034430E"/>
    <w:rsid w:val="00344F1A"/>
    <w:rsid w:val="00345028"/>
    <w:rsid w:val="003455C7"/>
    <w:rsid w:val="00345C1B"/>
    <w:rsid w:val="00346559"/>
    <w:rsid w:val="0034744C"/>
    <w:rsid w:val="003476FF"/>
    <w:rsid w:val="00347B69"/>
    <w:rsid w:val="0035019A"/>
    <w:rsid w:val="0035021C"/>
    <w:rsid w:val="00350761"/>
    <w:rsid w:val="00350F45"/>
    <w:rsid w:val="0035105F"/>
    <w:rsid w:val="0035386F"/>
    <w:rsid w:val="00353B7B"/>
    <w:rsid w:val="00353BE8"/>
    <w:rsid w:val="00353D1B"/>
    <w:rsid w:val="00354698"/>
    <w:rsid w:val="00355B98"/>
    <w:rsid w:val="00355CDC"/>
    <w:rsid w:val="0035703B"/>
    <w:rsid w:val="00357078"/>
    <w:rsid w:val="00357740"/>
    <w:rsid w:val="0035781D"/>
    <w:rsid w:val="00357975"/>
    <w:rsid w:val="00357B0D"/>
    <w:rsid w:val="003605C9"/>
    <w:rsid w:val="00360614"/>
    <w:rsid w:val="00362E15"/>
    <w:rsid w:val="00363E5B"/>
    <w:rsid w:val="003643F8"/>
    <w:rsid w:val="00364559"/>
    <w:rsid w:val="00365C7C"/>
    <w:rsid w:val="003663C8"/>
    <w:rsid w:val="003668C6"/>
    <w:rsid w:val="003669AD"/>
    <w:rsid w:val="003669D6"/>
    <w:rsid w:val="003670E0"/>
    <w:rsid w:val="00367914"/>
    <w:rsid w:val="00367A70"/>
    <w:rsid w:val="00367BEA"/>
    <w:rsid w:val="0037050F"/>
    <w:rsid w:val="00370A36"/>
    <w:rsid w:val="00370F81"/>
    <w:rsid w:val="0037154C"/>
    <w:rsid w:val="00371598"/>
    <w:rsid w:val="00371F69"/>
    <w:rsid w:val="0037259F"/>
    <w:rsid w:val="003726C0"/>
    <w:rsid w:val="003733D8"/>
    <w:rsid w:val="003735D0"/>
    <w:rsid w:val="003735F9"/>
    <w:rsid w:val="00373A49"/>
    <w:rsid w:val="00374DA2"/>
    <w:rsid w:val="00376A70"/>
    <w:rsid w:val="003774D1"/>
    <w:rsid w:val="003802B9"/>
    <w:rsid w:val="00380B31"/>
    <w:rsid w:val="00380F27"/>
    <w:rsid w:val="00381047"/>
    <w:rsid w:val="0038122F"/>
    <w:rsid w:val="003815D3"/>
    <w:rsid w:val="00381EC0"/>
    <w:rsid w:val="003848FE"/>
    <w:rsid w:val="00385532"/>
    <w:rsid w:val="00385E3C"/>
    <w:rsid w:val="00385FA6"/>
    <w:rsid w:val="003862ED"/>
    <w:rsid w:val="00387592"/>
    <w:rsid w:val="00390359"/>
    <w:rsid w:val="00391BEB"/>
    <w:rsid w:val="003954AE"/>
    <w:rsid w:val="003955B8"/>
    <w:rsid w:val="00396624"/>
    <w:rsid w:val="003A19AE"/>
    <w:rsid w:val="003A2B42"/>
    <w:rsid w:val="003A38F9"/>
    <w:rsid w:val="003A3B87"/>
    <w:rsid w:val="003A42A7"/>
    <w:rsid w:val="003A60F0"/>
    <w:rsid w:val="003A795A"/>
    <w:rsid w:val="003B06B6"/>
    <w:rsid w:val="003B09D0"/>
    <w:rsid w:val="003B11F1"/>
    <w:rsid w:val="003B28AA"/>
    <w:rsid w:val="003B2BEF"/>
    <w:rsid w:val="003B30F3"/>
    <w:rsid w:val="003B345B"/>
    <w:rsid w:val="003B3745"/>
    <w:rsid w:val="003B426C"/>
    <w:rsid w:val="003B5376"/>
    <w:rsid w:val="003B558E"/>
    <w:rsid w:val="003B62EC"/>
    <w:rsid w:val="003B6CF3"/>
    <w:rsid w:val="003B7CAC"/>
    <w:rsid w:val="003C0E88"/>
    <w:rsid w:val="003C194D"/>
    <w:rsid w:val="003C1C2B"/>
    <w:rsid w:val="003C2A0E"/>
    <w:rsid w:val="003C3A34"/>
    <w:rsid w:val="003C3FC1"/>
    <w:rsid w:val="003C589A"/>
    <w:rsid w:val="003C5989"/>
    <w:rsid w:val="003C5C49"/>
    <w:rsid w:val="003C7BA2"/>
    <w:rsid w:val="003D0569"/>
    <w:rsid w:val="003D05CD"/>
    <w:rsid w:val="003D12AB"/>
    <w:rsid w:val="003D216E"/>
    <w:rsid w:val="003D272F"/>
    <w:rsid w:val="003D3A7C"/>
    <w:rsid w:val="003D3CF9"/>
    <w:rsid w:val="003D3DCF"/>
    <w:rsid w:val="003D45F2"/>
    <w:rsid w:val="003D5876"/>
    <w:rsid w:val="003D6392"/>
    <w:rsid w:val="003D6AFC"/>
    <w:rsid w:val="003D6C88"/>
    <w:rsid w:val="003D6E78"/>
    <w:rsid w:val="003D6EA1"/>
    <w:rsid w:val="003E0338"/>
    <w:rsid w:val="003E0F57"/>
    <w:rsid w:val="003E218F"/>
    <w:rsid w:val="003E2A40"/>
    <w:rsid w:val="003E3E90"/>
    <w:rsid w:val="003E493A"/>
    <w:rsid w:val="003E4B19"/>
    <w:rsid w:val="003E4FA8"/>
    <w:rsid w:val="003E61A0"/>
    <w:rsid w:val="003E63E2"/>
    <w:rsid w:val="003E6A6F"/>
    <w:rsid w:val="003E7988"/>
    <w:rsid w:val="003E7FB3"/>
    <w:rsid w:val="003F3117"/>
    <w:rsid w:val="003F4D73"/>
    <w:rsid w:val="003F551E"/>
    <w:rsid w:val="003F57FA"/>
    <w:rsid w:val="003F5AC2"/>
    <w:rsid w:val="003F618A"/>
    <w:rsid w:val="003F6D8D"/>
    <w:rsid w:val="00400959"/>
    <w:rsid w:val="00400AEB"/>
    <w:rsid w:val="00400C2C"/>
    <w:rsid w:val="00401ADC"/>
    <w:rsid w:val="004022DF"/>
    <w:rsid w:val="00403398"/>
    <w:rsid w:val="0040344B"/>
    <w:rsid w:val="00405EB2"/>
    <w:rsid w:val="00405EFD"/>
    <w:rsid w:val="00406D15"/>
    <w:rsid w:val="004072B8"/>
    <w:rsid w:val="004100F1"/>
    <w:rsid w:val="00411198"/>
    <w:rsid w:val="00412857"/>
    <w:rsid w:val="00412B25"/>
    <w:rsid w:val="004131CA"/>
    <w:rsid w:val="00413209"/>
    <w:rsid w:val="0041350F"/>
    <w:rsid w:val="004135AA"/>
    <w:rsid w:val="00413DFF"/>
    <w:rsid w:val="00415197"/>
    <w:rsid w:val="00415EC6"/>
    <w:rsid w:val="004171B0"/>
    <w:rsid w:val="0041721B"/>
    <w:rsid w:val="00420698"/>
    <w:rsid w:val="00420D67"/>
    <w:rsid w:val="00422B6A"/>
    <w:rsid w:val="00422D73"/>
    <w:rsid w:val="00424C07"/>
    <w:rsid w:val="004255C4"/>
    <w:rsid w:val="004266B6"/>
    <w:rsid w:val="00427013"/>
    <w:rsid w:val="00427661"/>
    <w:rsid w:val="00427D4D"/>
    <w:rsid w:val="00431DBE"/>
    <w:rsid w:val="00432486"/>
    <w:rsid w:val="00432EA2"/>
    <w:rsid w:val="00432FE4"/>
    <w:rsid w:val="004330FE"/>
    <w:rsid w:val="00433AC7"/>
    <w:rsid w:val="00433FC3"/>
    <w:rsid w:val="00435219"/>
    <w:rsid w:val="0043649E"/>
    <w:rsid w:val="004372CC"/>
    <w:rsid w:val="004378A4"/>
    <w:rsid w:val="00437FEB"/>
    <w:rsid w:val="0044012B"/>
    <w:rsid w:val="004418AF"/>
    <w:rsid w:val="00441D61"/>
    <w:rsid w:val="00442547"/>
    <w:rsid w:val="0044357D"/>
    <w:rsid w:val="0044570B"/>
    <w:rsid w:val="00445EAE"/>
    <w:rsid w:val="00446B64"/>
    <w:rsid w:val="00450883"/>
    <w:rsid w:val="00450C4C"/>
    <w:rsid w:val="0045116A"/>
    <w:rsid w:val="004545D2"/>
    <w:rsid w:val="00454B89"/>
    <w:rsid w:val="004565AA"/>
    <w:rsid w:val="004569D1"/>
    <w:rsid w:val="004578FC"/>
    <w:rsid w:val="00457FAE"/>
    <w:rsid w:val="00460968"/>
    <w:rsid w:val="00460CE0"/>
    <w:rsid w:val="00460D22"/>
    <w:rsid w:val="00462C49"/>
    <w:rsid w:val="00463054"/>
    <w:rsid w:val="004631C2"/>
    <w:rsid w:val="00463D1A"/>
    <w:rsid w:val="004642A7"/>
    <w:rsid w:val="00465403"/>
    <w:rsid w:val="0046575D"/>
    <w:rsid w:val="00467370"/>
    <w:rsid w:val="00467398"/>
    <w:rsid w:val="004674C0"/>
    <w:rsid w:val="004702E3"/>
    <w:rsid w:val="004706FA"/>
    <w:rsid w:val="00471053"/>
    <w:rsid w:val="004717E5"/>
    <w:rsid w:val="00471FD3"/>
    <w:rsid w:val="00472096"/>
    <w:rsid w:val="0047265D"/>
    <w:rsid w:val="0047266D"/>
    <w:rsid w:val="00472675"/>
    <w:rsid w:val="00472FA8"/>
    <w:rsid w:val="00473425"/>
    <w:rsid w:val="004737A1"/>
    <w:rsid w:val="00473B71"/>
    <w:rsid w:val="00476DF1"/>
    <w:rsid w:val="0047764A"/>
    <w:rsid w:val="004777A5"/>
    <w:rsid w:val="0048041F"/>
    <w:rsid w:val="004813D2"/>
    <w:rsid w:val="00482B54"/>
    <w:rsid w:val="00482CE4"/>
    <w:rsid w:val="00482E33"/>
    <w:rsid w:val="00483904"/>
    <w:rsid w:val="00484864"/>
    <w:rsid w:val="00484D56"/>
    <w:rsid w:val="00485B1B"/>
    <w:rsid w:val="00485FB7"/>
    <w:rsid w:val="004867D0"/>
    <w:rsid w:val="00487ACA"/>
    <w:rsid w:val="00490DA9"/>
    <w:rsid w:val="00491AEF"/>
    <w:rsid w:val="004937C3"/>
    <w:rsid w:val="00494335"/>
    <w:rsid w:val="00495D70"/>
    <w:rsid w:val="00495F9D"/>
    <w:rsid w:val="00496AB9"/>
    <w:rsid w:val="00496DEF"/>
    <w:rsid w:val="00497CCD"/>
    <w:rsid w:val="00497F73"/>
    <w:rsid w:val="004A0F3B"/>
    <w:rsid w:val="004A1795"/>
    <w:rsid w:val="004A1DFF"/>
    <w:rsid w:val="004A1F70"/>
    <w:rsid w:val="004A24AF"/>
    <w:rsid w:val="004A2EC9"/>
    <w:rsid w:val="004A2F02"/>
    <w:rsid w:val="004A3AF4"/>
    <w:rsid w:val="004A47D8"/>
    <w:rsid w:val="004A4CB0"/>
    <w:rsid w:val="004A4DF0"/>
    <w:rsid w:val="004A511A"/>
    <w:rsid w:val="004A57D5"/>
    <w:rsid w:val="004A607C"/>
    <w:rsid w:val="004A63A4"/>
    <w:rsid w:val="004A6634"/>
    <w:rsid w:val="004A6E22"/>
    <w:rsid w:val="004A6FAC"/>
    <w:rsid w:val="004A78D7"/>
    <w:rsid w:val="004A7E60"/>
    <w:rsid w:val="004B0FF0"/>
    <w:rsid w:val="004B1B8A"/>
    <w:rsid w:val="004B30F1"/>
    <w:rsid w:val="004B315C"/>
    <w:rsid w:val="004B3C63"/>
    <w:rsid w:val="004B3DD8"/>
    <w:rsid w:val="004B5164"/>
    <w:rsid w:val="004B59D1"/>
    <w:rsid w:val="004B61EF"/>
    <w:rsid w:val="004B6228"/>
    <w:rsid w:val="004B6759"/>
    <w:rsid w:val="004B7864"/>
    <w:rsid w:val="004B7FD2"/>
    <w:rsid w:val="004C0537"/>
    <w:rsid w:val="004C07AA"/>
    <w:rsid w:val="004C0EB5"/>
    <w:rsid w:val="004C0ED0"/>
    <w:rsid w:val="004C13CC"/>
    <w:rsid w:val="004C2016"/>
    <w:rsid w:val="004C2854"/>
    <w:rsid w:val="004C3260"/>
    <w:rsid w:val="004C33B9"/>
    <w:rsid w:val="004C3B86"/>
    <w:rsid w:val="004C3BBC"/>
    <w:rsid w:val="004C41CF"/>
    <w:rsid w:val="004C542B"/>
    <w:rsid w:val="004C55EB"/>
    <w:rsid w:val="004C700A"/>
    <w:rsid w:val="004C7676"/>
    <w:rsid w:val="004C7A7A"/>
    <w:rsid w:val="004D09CE"/>
    <w:rsid w:val="004D123A"/>
    <w:rsid w:val="004D1D4D"/>
    <w:rsid w:val="004D2C9F"/>
    <w:rsid w:val="004D2FFF"/>
    <w:rsid w:val="004D360D"/>
    <w:rsid w:val="004D3836"/>
    <w:rsid w:val="004D3A8F"/>
    <w:rsid w:val="004D4608"/>
    <w:rsid w:val="004D571C"/>
    <w:rsid w:val="004D5B18"/>
    <w:rsid w:val="004D5E68"/>
    <w:rsid w:val="004D6655"/>
    <w:rsid w:val="004D6F5B"/>
    <w:rsid w:val="004D6FD6"/>
    <w:rsid w:val="004D7530"/>
    <w:rsid w:val="004D7A19"/>
    <w:rsid w:val="004D7D2B"/>
    <w:rsid w:val="004E1A1F"/>
    <w:rsid w:val="004E2ECC"/>
    <w:rsid w:val="004E302F"/>
    <w:rsid w:val="004E3A85"/>
    <w:rsid w:val="004E4C4D"/>
    <w:rsid w:val="004E5114"/>
    <w:rsid w:val="004E5D64"/>
    <w:rsid w:val="004E6096"/>
    <w:rsid w:val="004E6DAB"/>
    <w:rsid w:val="004E6EDF"/>
    <w:rsid w:val="004E7ED2"/>
    <w:rsid w:val="004F0147"/>
    <w:rsid w:val="004F14B3"/>
    <w:rsid w:val="004F16DD"/>
    <w:rsid w:val="004F17F7"/>
    <w:rsid w:val="004F2623"/>
    <w:rsid w:val="004F3087"/>
    <w:rsid w:val="004F3EAE"/>
    <w:rsid w:val="004F4206"/>
    <w:rsid w:val="004F4CA5"/>
    <w:rsid w:val="004F75A2"/>
    <w:rsid w:val="00500225"/>
    <w:rsid w:val="00500B1B"/>
    <w:rsid w:val="00500EB7"/>
    <w:rsid w:val="00501698"/>
    <w:rsid w:val="00501F25"/>
    <w:rsid w:val="00502894"/>
    <w:rsid w:val="005034AB"/>
    <w:rsid w:val="005035BB"/>
    <w:rsid w:val="005036BE"/>
    <w:rsid w:val="00503963"/>
    <w:rsid w:val="00503D66"/>
    <w:rsid w:val="00504A6C"/>
    <w:rsid w:val="0050582C"/>
    <w:rsid w:val="00505C49"/>
    <w:rsid w:val="00506C48"/>
    <w:rsid w:val="005077D4"/>
    <w:rsid w:val="00507E4A"/>
    <w:rsid w:val="005114C8"/>
    <w:rsid w:val="00511674"/>
    <w:rsid w:val="005126C7"/>
    <w:rsid w:val="00512953"/>
    <w:rsid w:val="005129D9"/>
    <w:rsid w:val="00512DCE"/>
    <w:rsid w:val="00513B0E"/>
    <w:rsid w:val="00513B39"/>
    <w:rsid w:val="00514366"/>
    <w:rsid w:val="005148B4"/>
    <w:rsid w:val="00515088"/>
    <w:rsid w:val="005152AC"/>
    <w:rsid w:val="0051623D"/>
    <w:rsid w:val="00516BAC"/>
    <w:rsid w:val="00516F0A"/>
    <w:rsid w:val="005175C0"/>
    <w:rsid w:val="005207B4"/>
    <w:rsid w:val="00520A9B"/>
    <w:rsid w:val="00520FDE"/>
    <w:rsid w:val="0052105C"/>
    <w:rsid w:val="00521965"/>
    <w:rsid w:val="005224EC"/>
    <w:rsid w:val="00522AC1"/>
    <w:rsid w:val="005235BF"/>
    <w:rsid w:val="005251D0"/>
    <w:rsid w:val="0052533B"/>
    <w:rsid w:val="005263F9"/>
    <w:rsid w:val="00526873"/>
    <w:rsid w:val="00526D37"/>
    <w:rsid w:val="0053027F"/>
    <w:rsid w:val="00531360"/>
    <w:rsid w:val="00531B74"/>
    <w:rsid w:val="005320B4"/>
    <w:rsid w:val="005321D2"/>
    <w:rsid w:val="00532ED1"/>
    <w:rsid w:val="00534E2E"/>
    <w:rsid w:val="0053535F"/>
    <w:rsid w:val="0053596F"/>
    <w:rsid w:val="00535ACD"/>
    <w:rsid w:val="00535DD0"/>
    <w:rsid w:val="00536A9D"/>
    <w:rsid w:val="00537626"/>
    <w:rsid w:val="00537979"/>
    <w:rsid w:val="00540058"/>
    <w:rsid w:val="00540122"/>
    <w:rsid w:val="00540B8C"/>
    <w:rsid w:val="00540E4C"/>
    <w:rsid w:val="00541DF9"/>
    <w:rsid w:val="00542652"/>
    <w:rsid w:val="00542DE2"/>
    <w:rsid w:val="005434E9"/>
    <w:rsid w:val="00544362"/>
    <w:rsid w:val="00544F5C"/>
    <w:rsid w:val="005457A0"/>
    <w:rsid w:val="00546796"/>
    <w:rsid w:val="0054689B"/>
    <w:rsid w:val="00546BDE"/>
    <w:rsid w:val="005512D7"/>
    <w:rsid w:val="00551A41"/>
    <w:rsid w:val="00551F85"/>
    <w:rsid w:val="00552487"/>
    <w:rsid w:val="0055267B"/>
    <w:rsid w:val="00552CC9"/>
    <w:rsid w:val="00553868"/>
    <w:rsid w:val="0055471E"/>
    <w:rsid w:val="00554810"/>
    <w:rsid w:val="00554B80"/>
    <w:rsid w:val="005551E9"/>
    <w:rsid w:val="00555425"/>
    <w:rsid w:val="005554BC"/>
    <w:rsid w:val="00556CB7"/>
    <w:rsid w:val="00557377"/>
    <w:rsid w:val="00557900"/>
    <w:rsid w:val="00560321"/>
    <w:rsid w:val="0056047D"/>
    <w:rsid w:val="00561539"/>
    <w:rsid w:val="005616FA"/>
    <w:rsid w:val="005618B5"/>
    <w:rsid w:val="00562D1F"/>
    <w:rsid w:val="0056310B"/>
    <w:rsid w:val="00563F4C"/>
    <w:rsid w:val="00565067"/>
    <w:rsid w:val="005656DF"/>
    <w:rsid w:val="00565919"/>
    <w:rsid w:val="00565F5F"/>
    <w:rsid w:val="0056614B"/>
    <w:rsid w:val="00566374"/>
    <w:rsid w:val="0056649B"/>
    <w:rsid w:val="005664F4"/>
    <w:rsid w:val="0056757C"/>
    <w:rsid w:val="0056764F"/>
    <w:rsid w:val="005678EB"/>
    <w:rsid w:val="00572D5B"/>
    <w:rsid w:val="00572DB9"/>
    <w:rsid w:val="00572EFC"/>
    <w:rsid w:val="00573C26"/>
    <w:rsid w:val="0057515B"/>
    <w:rsid w:val="00575754"/>
    <w:rsid w:val="00576319"/>
    <w:rsid w:val="00576822"/>
    <w:rsid w:val="0057687B"/>
    <w:rsid w:val="00577186"/>
    <w:rsid w:val="00577BC0"/>
    <w:rsid w:val="00581741"/>
    <w:rsid w:val="00583928"/>
    <w:rsid w:val="00583F12"/>
    <w:rsid w:val="00584CB2"/>
    <w:rsid w:val="00586026"/>
    <w:rsid w:val="00586D36"/>
    <w:rsid w:val="00586E1C"/>
    <w:rsid w:val="0058777C"/>
    <w:rsid w:val="00587FB4"/>
    <w:rsid w:val="005913EA"/>
    <w:rsid w:val="00592328"/>
    <w:rsid w:val="00593264"/>
    <w:rsid w:val="0059349A"/>
    <w:rsid w:val="005942E7"/>
    <w:rsid w:val="00594818"/>
    <w:rsid w:val="005955B0"/>
    <w:rsid w:val="005966CE"/>
    <w:rsid w:val="00596AC7"/>
    <w:rsid w:val="00597674"/>
    <w:rsid w:val="00597A19"/>
    <w:rsid w:val="00597CC7"/>
    <w:rsid w:val="005A2C05"/>
    <w:rsid w:val="005A5303"/>
    <w:rsid w:val="005A68D2"/>
    <w:rsid w:val="005A6BB9"/>
    <w:rsid w:val="005B0006"/>
    <w:rsid w:val="005B06C3"/>
    <w:rsid w:val="005B099E"/>
    <w:rsid w:val="005B0B53"/>
    <w:rsid w:val="005B0D1C"/>
    <w:rsid w:val="005B0F09"/>
    <w:rsid w:val="005B109B"/>
    <w:rsid w:val="005B1491"/>
    <w:rsid w:val="005B2DC8"/>
    <w:rsid w:val="005B5184"/>
    <w:rsid w:val="005B548A"/>
    <w:rsid w:val="005B54E8"/>
    <w:rsid w:val="005B5811"/>
    <w:rsid w:val="005B5AA5"/>
    <w:rsid w:val="005B61D7"/>
    <w:rsid w:val="005B6F80"/>
    <w:rsid w:val="005B772F"/>
    <w:rsid w:val="005B7FA4"/>
    <w:rsid w:val="005C0C09"/>
    <w:rsid w:val="005C14B1"/>
    <w:rsid w:val="005C1F46"/>
    <w:rsid w:val="005C27E2"/>
    <w:rsid w:val="005C2A87"/>
    <w:rsid w:val="005C3AA0"/>
    <w:rsid w:val="005C5B7F"/>
    <w:rsid w:val="005C5BC7"/>
    <w:rsid w:val="005C7419"/>
    <w:rsid w:val="005C7C9A"/>
    <w:rsid w:val="005D03FA"/>
    <w:rsid w:val="005D0E8A"/>
    <w:rsid w:val="005D0EF6"/>
    <w:rsid w:val="005D1C9C"/>
    <w:rsid w:val="005D1CE2"/>
    <w:rsid w:val="005D23A4"/>
    <w:rsid w:val="005D34C5"/>
    <w:rsid w:val="005D5B3F"/>
    <w:rsid w:val="005D6B4D"/>
    <w:rsid w:val="005D748C"/>
    <w:rsid w:val="005D789F"/>
    <w:rsid w:val="005D79FB"/>
    <w:rsid w:val="005E0ADA"/>
    <w:rsid w:val="005E0C3A"/>
    <w:rsid w:val="005E2699"/>
    <w:rsid w:val="005E2A93"/>
    <w:rsid w:val="005E2D57"/>
    <w:rsid w:val="005E3CE5"/>
    <w:rsid w:val="005E4F2B"/>
    <w:rsid w:val="005E616C"/>
    <w:rsid w:val="005E704A"/>
    <w:rsid w:val="005E7BB2"/>
    <w:rsid w:val="005F04A3"/>
    <w:rsid w:val="005F0EC7"/>
    <w:rsid w:val="005F13A2"/>
    <w:rsid w:val="005F1CA7"/>
    <w:rsid w:val="005F2147"/>
    <w:rsid w:val="005F3B8E"/>
    <w:rsid w:val="005F44B6"/>
    <w:rsid w:val="005F575D"/>
    <w:rsid w:val="005F58B4"/>
    <w:rsid w:val="005F5FF3"/>
    <w:rsid w:val="005F5FF4"/>
    <w:rsid w:val="005F60CC"/>
    <w:rsid w:val="005F6A5F"/>
    <w:rsid w:val="005F7B21"/>
    <w:rsid w:val="005F7D48"/>
    <w:rsid w:val="00600A8A"/>
    <w:rsid w:val="00600D7B"/>
    <w:rsid w:val="00600D96"/>
    <w:rsid w:val="0060103C"/>
    <w:rsid w:val="00601FEE"/>
    <w:rsid w:val="0060297C"/>
    <w:rsid w:val="00602ED6"/>
    <w:rsid w:val="006030B9"/>
    <w:rsid w:val="00604EA9"/>
    <w:rsid w:val="00605454"/>
    <w:rsid w:val="00606A22"/>
    <w:rsid w:val="00610633"/>
    <w:rsid w:val="00610FB9"/>
    <w:rsid w:val="00611118"/>
    <w:rsid w:val="00611212"/>
    <w:rsid w:val="00611430"/>
    <w:rsid w:val="00612849"/>
    <w:rsid w:val="00612DE3"/>
    <w:rsid w:val="0061400B"/>
    <w:rsid w:val="00614579"/>
    <w:rsid w:val="00614D06"/>
    <w:rsid w:val="00615FD8"/>
    <w:rsid w:val="00616D3C"/>
    <w:rsid w:val="0061723D"/>
    <w:rsid w:val="006174D2"/>
    <w:rsid w:val="0061757B"/>
    <w:rsid w:val="00617E59"/>
    <w:rsid w:val="006208B1"/>
    <w:rsid w:val="00620F88"/>
    <w:rsid w:val="006217CE"/>
    <w:rsid w:val="00621800"/>
    <w:rsid w:val="00622552"/>
    <w:rsid w:val="00622D7A"/>
    <w:rsid w:val="00622D92"/>
    <w:rsid w:val="006238E3"/>
    <w:rsid w:val="00623DA6"/>
    <w:rsid w:val="00624342"/>
    <w:rsid w:val="0062440E"/>
    <w:rsid w:val="006249AC"/>
    <w:rsid w:val="006254FE"/>
    <w:rsid w:val="0062605F"/>
    <w:rsid w:val="00630BAA"/>
    <w:rsid w:val="00631087"/>
    <w:rsid w:val="0063160C"/>
    <w:rsid w:val="006328B9"/>
    <w:rsid w:val="00633A6D"/>
    <w:rsid w:val="0063422E"/>
    <w:rsid w:val="00634466"/>
    <w:rsid w:val="00634BCA"/>
    <w:rsid w:val="00635542"/>
    <w:rsid w:val="00635544"/>
    <w:rsid w:val="00635D9A"/>
    <w:rsid w:val="00636E5B"/>
    <w:rsid w:val="00636E9F"/>
    <w:rsid w:val="0064057C"/>
    <w:rsid w:val="0064074C"/>
    <w:rsid w:val="00640B12"/>
    <w:rsid w:val="00640C7C"/>
    <w:rsid w:val="00640FDA"/>
    <w:rsid w:val="006418AB"/>
    <w:rsid w:val="006424B8"/>
    <w:rsid w:val="006443CE"/>
    <w:rsid w:val="00644CCE"/>
    <w:rsid w:val="00645823"/>
    <w:rsid w:val="00645CD4"/>
    <w:rsid w:val="006464FC"/>
    <w:rsid w:val="00646638"/>
    <w:rsid w:val="00647471"/>
    <w:rsid w:val="00647532"/>
    <w:rsid w:val="00647562"/>
    <w:rsid w:val="0064780B"/>
    <w:rsid w:val="00650C2C"/>
    <w:rsid w:val="006510B1"/>
    <w:rsid w:val="00651DDE"/>
    <w:rsid w:val="006523AE"/>
    <w:rsid w:val="00652A59"/>
    <w:rsid w:val="00652BC3"/>
    <w:rsid w:val="00652C4A"/>
    <w:rsid w:val="00653261"/>
    <w:rsid w:val="006532A4"/>
    <w:rsid w:val="00656933"/>
    <w:rsid w:val="00656A1A"/>
    <w:rsid w:val="00657C79"/>
    <w:rsid w:val="006615CD"/>
    <w:rsid w:val="00664000"/>
    <w:rsid w:val="006644BC"/>
    <w:rsid w:val="00665CF1"/>
    <w:rsid w:val="00666D71"/>
    <w:rsid w:val="006671D4"/>
    <w:rsid w:val="00667346"/>
    <w:rsid w:val="00667586"/>
    <w:rsid w:val="00667612"/>
    <w:rsid w:val="00667BF6"/>
    <w:rsid w:val="006708CC"/>
    <w:rsid w:val="00671FCA"/>
    <w:rsid w:val="00672A0C"/>
    <w:rsid w:val="00672B3F"/>
    <w:rsid w:val="0067405D"/>
    <w:rsid w:val="00674CE2"/>
    <w:rsid w:val="00675162"/>
    <w:rsid w:val="00675487"/>
    <w:rsid w:val="006760DC"/>
    <w:rsid w:val="006763ED"/>
    <w:rsid w:val="00676534"/>
    <w:rsid w:val="00676558"/>
    <w:rsid w:val="00676890"/>
    <w:rsid w:val="00677180"/>
    <w:rsid w:val="006777CC"/>
    <w:rsid w:val="006779B1"/>
    <w:rsid w:val="006804E9"/>
    <w:rsid w:val="006805B5"/>
    <w:rsid w:val="00681E83"/>
    <w:rsid w:val="0068212E"/>
    <w:rsid w:val="006822B1"/>
    <w:rsid w:val="00683181"/>
    <w:rsid w:val="006836EE"/>
    <w:rsid w:val="00684F17"/>
    <w:rsid w:val="006859A5"/>
    <w:rsid w:val="00685BA9"/>
    <w:rsid w:val="00686B04"/>
    <w:rsid w:val="00687E0A"/>
    <w:rsid w:val="00690D28"/>
    <w:rsid w:val="0069134D"/>
    <w:rsid w:val="006917D1"/>
    <w:rsid w:val="00692AEA"/>
    <w:rsid w:val="006936E3"/>
    <w:rsid w:val="0069387C"/>
    <w:rsid w:val="0069389C"/>
    <w:rsid w:val="006944C4"/>
    <w:rsid w:val="0069450F"/>
    <w:rsid w:val="00695EE1"/>
    <w:rsid w:val="00696C91"/>
    <w:rsid w:val="00697ABA"/>
    <w:rsid w:val="006A06AF"/>
    <w:rsid w:val="006A0E0A"/>
    <w:rsid w:val="006A14B6"/>
    <w:rsid w:val="006A3BE8"/>
    <w:rsid w:val="006A5EC8"/>
    <w:rsid w:val="006A695A"/>
    <w:rsid w:val="006A69C5"/>
    <w:rsid w:val="006A7486"/>
    <w:rsid w:val="006B1186"/>
    <w:rsid w:val="006B13BC"/>
    <w:rsid w:val="006B1718"/>
    <w:rsid w:val="006B28AF"/>
    <w:rsid w:val="006B2DB6"/>
    <w:rsid w:val="006B391A"/>
    <w:rsid w:val="006B3A92"/>
    <w:rsid w:val="006B49E5"/>
    <w:rsid w:val="006B5DD9"/>
    <w:rsid w:val="006B63BA"/>
    <w:rsid w:val="006B64A0"/>
    <w:rsid w:val="006B7319"/>
    <w:rsid w:val="006C0077"/>
    <w:rsid w:val="006C01FC"/>
    <w:rsid w:val="006C1B00"/>
    <w:rsid w:val="006C205F"/>
    <w:rsid w:val="006C2138"/>
    <w:rsid w:val="006C2A18"/>
    <w:rsid w:val="006C2EC0"/>
    <w:rsid w:val="006C3731"/>
    <w:rsid w:val="006C3A74"/>
    <w:rsid w:val="006C4202"/>
    <w:rsid w:val="006C4D55"/>
    <w:rsid w:val="006C5B1C"/>
    <w:rsid w:val="006C5E9A"/>
    <w:rsid w:val="006C6A60"/>
    <w:rsid w:val="006C6FB0"/>
    <w:rsid w:val="006C707A"/>
    <w:rsid w:val="006C75A5"/>
    <w:rsid w:val="006C788F"/>
    <w:rsid w:val="006C79FC"/>
    <w:rsid w:val="006C7E78"/>
    <w:rsid w:val="006D064E"/>
    <w:rsid w:val="006D1112"/>
    <w:rsid w:val="006D1B69"/>
    <w:rsid w:val="006D1C13"/>
    <w:rsid w:val="006D1C6D"/>
    <w:rsid w:val="006D26D8"/>
    <w:rsid w:val="006D385F"/>
    <w:rsid w:val="006D4617"/>
    <w:rsid w:val="006D4E7A"/>
    <w:rsid w:val="006D6796"/>
    <w:rsid w:val="006D73D6"/>
    <w:rsid w:val="006E0066"/>
    <w:rsid w:val="006E098E"/>
    <w:rsid w:val="006E1D83"/>
    <w:rsid w:val="006E1FBA"/>
    <w:rsid w:val="006E202D"/>
    <w:rsid w:val="006E2074"/>
    <w:rsid w:val="006E27F6"/>
    <w:rsid w:val="006E2F98"/>
    <w:rsid w:val="006E5424"/>
    <w:rsid w:val="006E6173"/>
    <w:rsid w:val="006E75E7"/>
    <w:rsid w:val="006F04F8"/>
    <w:rsid w:val="006F14D2"/>
    <w:rsid w:val="006F25F8"/>
    <w:rsid w:val="006F2E11"/>
    <w:rsid w:val="006F3E27"/>
    <w:rsid w:val="006F4168"/>
    <w:rsid w:val="006F42B3"/>
    <w:rsid w:val="006F5316"/>
    <w:rsid w:val="006F57A4"/>
    <w:rsid w:val="006F5E94"/>
    <w:rsid w:val="006F6502"/>
    <w:rsid w:val="006F6908"/>
    <w:rsid w:val="006F6CDC"/>
    <w:rsid w:val="006F7560"/>
    <w:rsid w:val="006F77E6"/>
    <w:rsid w:val="006F7C93"/>
    <w:rsid w:val="0070079E"/>
    <w:rsid w:val="00700A6B"/>
    <w:rsid w:val="00703249"/>
    <w:rsid w:val="007032E8"/>
    <w:rsid w:val="007035EC"/>
    <w:rsid w:val="0070450F"/>
    <w:rsid w:val="00704811"/>
    <w:rsid w:val="007057F2"/>
    <w:rsid w:val="007065FE"/>
    <w:rsid w:val="00706723"/>
    <w:rsid w:val="007069A1"/>
    <w:rsid w:val="00706AC5"/>
    <w:rsid w:val="00706B2F"/>
    <w:rsid w:val="00707A54"/>
    <w:rsid w:val="00707C83"/>
    <w:rsid w:val="00707E07"/>
    <w:rsid w:val="007102E3"/>
    <w:rsid w:val="00710624"/>
    <w:rsid w:val="0071088B"/>
    <w:rsid w:val="00710FB6"/>
    <w:rsid w:val="0071252F"/>
    <w:rsid w:val="007128FA"/>
    <w:rsid w:val="007140EC"/>
    <w:rsid w:val="00714739"/>
    <w:rsid w:val="00714C5E"/>
    <w:rsid w:val="007150BC"/>
    <w:rsid w:val="00715B35"/>
    <w:rsid w:val="00715C18"/>
    <w:rsid w:val="00715D0D"/>
    <w:rsid w:val="0071694C"/>
    <w:rsid w:val="00716F3C"/>
    <w:rsid w:val="00716F54"/>
    <w:rsid w:val="00717AC2"/>
    <w:rsid w:val="007202C4"/>
    <w:rsid w:val="007218E2"/>
    <w:rsid w:val="00721C0F"/>
    <w:rsid w:val="00722F42"/>
    <w:rsid w:val="00723203"/>
    <w:rsid w:val="007233C2"/>
    <w:rsid w:val="007250A4"/>
    <w:rsid w:val="00725C01"/>
    <w:rsid w:val="0072643D"/>
    <w:rsid w:val="00726CE1"/>
    <w:rsid w:val="00727FC6"/>
    <w:rsid w:val="0073169C"/>
    <w:rsid w:val="007320E8"/>
    <w:rsid w:val="00732EAD"/>
    <w:rsid w:val="0073370B"/>
    <w:rsid w:val="0073448C"/>
    <w:rsid w:val="007345B4"/>
    <w:rsid w:val="007348EE"/>
    <w:rsid w:val="0073546C"/>
    <w:rsid w:val="0073574C"/>
    <w:rsid w:val="00735B81"/>
    <w:rsid w:val="00735DB0"/>
    <w:rsid w:val="00737CBC"/>
    <w:rsid w:val="007406E3"/>
    <w:rsid w:val="0074344B"/>
    <w:rsid w:val="0074368E"/>
    <w:rsid w:val="00744750"/>
    <w:rsid w:val="00745408"/>
    <w:rsid w:val="007456F6"/>
    <w:rsid w:val="0074592D"/>
    <w:rsid w:val="0074629E"/>
    <w:rsid w:val="007464B0"/>
    <w:rsid w:val="00746D84"/>
    <w:rsid w:val="00747189"/>
    <w:rsid w:val="007476C6"/>
    <w:rsid w:val="007477E9"/>
    <w:rsid w:val="0075024F"/>
    <w:rsid w:val="00750256"/>
    <w:rsid w:val="0075050E"/>
    <w:rsid w:val="0075086A"/>
    <w:rsid w:val="00750A59"/>
    <w:rsid w:val="00752DD2"/>
    <w:rsid w:val="0075386E"/>
    <w:rsid w:val="00753D6E"/>
    <w:rsid w:val="00754585"/>
    <w:rsid w:val="00754617"/>
    <w:rsid w:val="007557A6"/>
    <w:rsid w:val="0075599B"/>
    <w:rsid w:val="00756C4B"/>
    <w:rsid w:val="00757BCB"/>
    <w:rsid w:val="007605A4"/>
    <w:rsid w:val="007625CE"/>
    <w:rsid w:val="007635DD"/>
    <w:rsid w:val="00763A67"/>
    <w:rsid w:val="00763FE2"/>
    <w:rsid w:val="0076415C"/>
    <w:rsid w:val="00765EA4"/>
    <w:rsid w:val="0076634F"/>
    <w:rsid w:val="00766D75"/>
    <w:rsid w:val="00767FFB"/>
    <w:rsid w:val="0077181D"/>
    <w:rsid w:val="00771D47"/>
    <w:rsid w:val="007721E0"/>
    <w:rsid w:val="00773BF4"/>
    <w:rsid w:val="00774571"/>
    <w:rsid w:val="0077640F"/>
    <w:rsid w:val="0077645E"/>
    <w:rsid w:val="007766F0"/>
    <w:rsid w:val="00777013"/>
    <w:rsid w:val="007770E9"/>
    <w:rsid w:val="00777137"/>
    <w:rsid w:val="0077762D"/>
    <w:rsid w:val="00777F4C"/>
    <w:rsid w:val="0078036C"/>
    <w:rsid w:val="007806FE"/>
    <w:rsid w:val="00780C6F"/>
    <w:rsid w:val="00780DB3"/>
    <w:rsid w:val="00780FE3"/>
    <w:rsid w:val="00781D26"/>
    <w:rsid w:val="007825C2"/>
    <w:rsid w:val="007847A4"/>
    <w:rsid w:val="007851FA"/>
    <w:rsid w:val="0078531A"/>
    <w:rsid w:val="00785DF6"/>
    <w:rsid w:val="00786205"/>
    <w:rsid w:val="007900CC"/>
    <w:rsid w:val="007902F7"/>
    <w:rsid w:val="00790A36"/>
    <w:rsid w:val="007916B7"/>
    <w:rsid w:val="00791CF3"/>
    <w:rsid w:val="00792730"/>
    <w:rsid w:val="00793137"/>
    <w:rsid w:val="0079372F"/>
    <w:rsid w:val="00793976"/>
    <w:rsid w:val="00794515"/>
    <w:rsid w:val="007945AA"/>
    <w:rsid w:val="00795C24"/>
    <w:rsid w:val="0079665A"/>
    <w:rsid w:val="0079683B"/>
    <w:rsid w:val="00796A65"/>
    <w:rsid w:val="00797B65"/>
    <w:rsid w:val="007A0AE3"/>
    <w:rsid w:val="007A1BD5"/>
    <w:rsid w:val="007A24B6"/>
    <w:rsid w:val="007A291F"/>
    <w:rsid w:val="007A2E1D"/>
    <w:rsid w:val="007A3725"/>
    <w:rsid w:val="007A47D4"/>
    <w:rsid w:val="007A5495"/>
    <w:rsid w:val="007A5A70"/>
    <w:rsid w:val="007A5DDB"/>
    <w:rsid w:val="007A5FAC"/>
    <w:rsid w:val="007A658E"/>
    <w:rsid w:val="007A6E3E"/>
    <w:rsid w:val="007A7FA6"/>
    <w:rsid w:val="007B0CE4"/>
    <w:rsid w:val="007B1C9C"/>
    <w:rsid w:val="007B227A"/>
    <w:rsid w:val="007B2A76"/>
    <w:rsid w:val="007B3444"/>
    <w:rsid w:val="007B35FC"/>
    <w:rsid w:val="007B40DA"/>
    <w:rsid w:val="007B5734"/>
    <w:rsid w:val="007B6119"/>
    <w:rsid w:val="007B6CF2"/>
    <w:rsid w:val="007B795C"/>
    <w:rsid w:val="007C02FE"/>
    <w:rsid w:val="007C0328"/>
    <w:rsid w:val="007C0872"/>
    <w:rsid w:val="007C11C1"/>
    <w:rsid w:val="007C13BE"/>
    <w:rsid w:val="007C18FC"/>
    <w:rsid w:val="007C272E"/>
    <w:rsid w:val="007C2975"/>
    <w:rsid w:val="007C2E92"/>
    <w:rsid w:val="007C39D8"/>
    <w:rsid w:val="007C3C01"/>
    <w:rsid w:val="007C55D4"/>
    <w:rsid w:val="007C5B92"/>
    <w:rsid w:val="007C5C7A"/>
    <w:rsid w:val="007C6E23"/>
    <w:rsid w:val="007C798D"/>
    <w:rsid w:val="007C7A9E"/>
    <w:rsid w:val="007D0239"/>
    <w:rsid w:val="007D0928"/>
    <w:rsid w:val="007D0A71"/>
    <w:rsid w:val="007D1DD8"/>
    <w:rsid w:val="007D217C"/>
    <w:rsid w:val="007D3CA0"/>
    <w:rsid w:val="007D3D2A"/>
    <w:rsid w:val="007D4757"/>
    <w:rsid w:val="007D4847"/>
    <w:rsid w:val="007D5D09"/>
    <w:rsid w:val="007D602F"/>
    <w:rsid w:val="007D64B2"/>
    <w:rsid w:val="007D6E9C"/>
    <w:rsid w:val="007D7932"/>
    <w:rsid w:val="007E0311"/>
    <w:rsid w:val="007E0C1F"/>
    <w:rsid w:val="007E1372"/>
    <w:rsid w:val="007E1986"/>
    <w:rsid w:val="007E247A"/>
    <w:rsid w:val="007E3637"/>
    <w:rsid w:val="007E4FC7"/>
    <w:rsid w:val="007E5278"/>
    <w:rsid w:val="007E5DC9"/>
    <w:rsid w:val="007E5E19"/>
    <w:rsid w:val="007E6118"/>
    <w:rsid w:val="007E7E26"/>
    <w:rsid w:val="007F033D"/>
    <w:rsid w:val="007F0ABC"/>
    <w:rsid w:val="007F1B79"/>
    <w:rsid w:val="007F3ECA"/>
    <w:rsid w:val="007F537A"/>
    <w:rsid w:val="007F5D8E"/>
    <w:rsid w:val="007F5DA3"/>
    <w:rsid w:val="007F687D"/>
    <w:rsid w:val="007F7DB8"/>
    <w:rsid w:val="007F7F00"/>
    <w:rsid w:val="00800885"/>
    <w:rsid w:val="00801B95"/>
    <w:rsid w:val="00801E08"/>
    <w:rsid w:val="0080342D"/>
    <w:rsid w:val="00805532"/>
    <w:rsid w:val="00805A18"/>
    <w:rsid w:val="00805E08"/>
    <w:rsid w:val="008065B1"/>
    <w:rsid w:val="00807422"/>
    <w:rsid w:val="00810F40"/>
    <w:rsid w:val="00810F89"/>
    <w:rsid w:val="00811795"/>
    <w:rsid w:val="00811C62"/>
    <w:rsid w:val="00812138"/>
    <w:rsid w:val="008123DF"/>
    <w:rsid w:val="00812AB7"/>
    <w:rsid w:val="00814402"/>
    <w:rsid w:val="00814C70"/>
    <w:rsid w:val="008153FE"/>
    <w:rsid w:val="00815877"/>
    <w:rsid w:val="00817104"/>
    <w:rsid w:val="00817865"/>
    <w:rsid w:val="008178BF"/>
    <w:rsid w:val="00820AF8"/>
    <w:rsid w:val="00820C11"/>
    <w:rsid w:val="00821A5F"/>
    <w:rsid w:val="00823222"/>
    <w:rsid w:val="00823623"/>
    <w:rsid w:val="008236EB"/>
    <w:rsid w:val="00823D33"/>
    <w:rsid w:val="00823FCA"/>
    <w:rsid w:val="008240C5"/>
    <w:rsid w:val="008248B7"/>
    <w:rsid w:val="00825116"/>
    <w:rsid w:val="00825216"/>
    <w:rsid w:val="00825BEC"/>
    <w:rsid w:val="00825C92"/>
    <w:rsid w:val="0082655F"/>
    <w:rsid w:val="00826B18"/>
    <w:rsid w:val="00827617"/>
    <w:rsid w:val="00827E38"/>
    <w:rsid w:val="008310B7"/>
    <w:rsid w:val="00831B45"/>
    <w:rsid w:val="00832753"/>
    <w:rsid w:val="0083280B"/>
    <w:rsid w:val="00834FD7"/>
    <w:rsid w:val="00835177"/>
    <w:rsid w:val="0083573F"/>
    <w:rsid w:val="0083584D"/>
    <w:rsid w:val="00835998"/>
    <w:rsid w:val="00836028"/>
    <w:rsid w:val="00840617"/>
    <w:rsid w:val="00840D27"/>
    <w:rsid w:val="00841926"/>
    <w:rsid w:val="00841CBB"/>
    <w:rsid w:val="00842CA0"/>
    <w:rsid w:val="008435BA"/>
    <w:rsid w:val="00843972"/>
    <w:rsid w:val="008446F4"/>
    <w:rsid w:val="008447D0"/>
    <w:rsid w:val="00845CDD"/>
    <w:rsid w:val="00845E87"/>
    <w:rsid w:val="00846953"/>
    <w:rsid w:val="00847141"/>
    <w:rsid w:val="00847282"/>
    <w:rsid w:val="0084747C"/>
    <w:rsid w:val="008476DE"/>
    <w:rsid w:val="00851D49"/>
    <w:rsid w:val="008536DA"/>
    <w:rsid w:val="00856A0D"/>
    <w:rsid w:val="00860237"/>
    <w:rsid w:val="008616C5"/>
    <w:rsid w:val="008623E0"/>
    <w:rsid w:val="008626E8"/>
    <w:rsid w:val="008626F8"/>
    <w:rsid w:val="00862AB4"/>
    <w:rsid w:val="008632CE"/>
    <w:rsid w:val="00863668"/>
    <w:rsid w:val="00863D78"/>
    <w:rsid w:val="00866810"/>
    <w:rsid w:val="00866D08"/>
    <w:rsid w:val="00867CD9"/>
    <w:rsid w:val="00867E46"/>
    <w:rsid w:val="008709AB"/>
    <w:rsid w:val="008724E1"/>
    <w:rsid w:val="0087253F"/>
    <w:rsid w:val="008728BB"/>
    <w:rsid w:val="00873A07"/>
    <w:rsid w:val="008743E5"/>
    <w:rsid w:val="008759F5"/>
    <w:rsid w:val="00875F7C"/>
    <w:rsid w:val="00882B91"/>
    <w:rsid w:val="00882BCB"/>
    <w:rsid w:val="008831E0"/>
    <w:rsid w:val="00883B69"/>
    <w:rsid w:val="00885B25"/>
    <w:rsid w:val="00885B59"/>
    <w:rsid w:val="00885C23"/>
    <w:rsid w:val="00886135"/>
    <w:rsid w:val="008871E5"/>
    <w:rsid w:val="008879C6"/>
    <w:rsid w:val="00887FBE"/>
    <w:rsid w:val="00891355"/>
    <w:rsid w:val="00891378"/>
    <w:rsid w:val="00891866"/>
    <w:rsid w:val="0089188F"/>
    <w:rsid w:val="00891DAC"/>
    <w:rsid w:val="00892A5E"/>
    <w:rsid w:val="00892FFC"/>
    <w:rsid w:val="00893C1F"/>
    <w:rsid w:val="00894AE5"/>
    <w:rsid w:val="00894DFE"/>
    <w:rsid w:val="0089592F"/>
    <w:rsid w:val="00895ABC"/>
    <w:rsid w:val="00896208"/>
    <w:rsid w:val="00896210"/>
    <w:rsid w:val="008967EA"/>
    <w:rsid w:val="00897CCD"/>
    <w:rsid w:val="008A08A8"/>
    <w:rsid w:val="008A0C26"/>
    <w:rsid w:val="008A10E7"/>
    <w:rsid w:val="008A1516"/>
    <w:rsid w:val="008A1E25"/>
    <w:rsid w:val="008A3699"/>
    <w:rsid w:val="008A4284"/>
    <w:rsid w:val="008A4969"/>
    <w:rsid w:val="008A523F"/>
    <w:rsid w:val="008A5F51"/>
    <w:rsid w:val="008A755B"/>
    <w:rsid w:val="008B0074"/>
    <w:rsid w:val="008B09E1"/>
    <w:rsid w:val="008B0D46"/>
    <w:rsid w:val="008B149E"/>
    <w:rsid w:val="008B39D3"/>
    <w:rsid w:val="008B4187"/>
    <w:rsid w:val="008B4C83"/>
    <w:rsid w:val="008B6BE5"/>
    <w:rsid w:val="008B7079"/>
    <w:rsid w:val="008B75FD"/>
    <w:rsid w:val="008C0254"/>
    <w:rsid w:val="008C11E4"/>
    <w:rsid w:val="008C178A"/>
    <w:rsid w:val="008C1F0A"/>
    <w:rsid w:val="008C29A7"/>
    <w:rsid w:val="008C2F53"/>
    <w:rsid w:val="008C49DF"/>
    <w:rsid w:val="008C49ED"/>
    <w:rsid w:val="008C4E21"/>
    <w:rsid w:val="008C657F"/>
    <w:rsid w:val="008C6D0F"/>
    <w:rsid w:val="008C751C"/>
    <w:rsid w:val="008D0712"/>
    <w:rsid w:val="008D158A"/>
    <w:rsid w:val="008D2C37"/>
    <w:rsid w:val="008D2D57"/>
    <w:rsid w:val="008D2F5F"/>
    <w:rsid w:val="008D4AED"/>
    <w:rsid w:val="008D58F3"/>
    <w:rsid w:val="008D670B"/>
    <w:rsid w:val="008D72D3"/>
    <w:rsid w:val="008D753C"/>
    <w:rsid w:val="008D7866"/>
    <w:rsid w:val="008D7C6A"/>
    <w:rsid w:val="008E01A8"/>
    <w:rsid w:val="008E044D"/>
    <w:rsid w:val="008E052F"/>
    <w:rsid w:val="008E1339"/>
    <w:rsid w:val="008E1A90"/>
    <w:rsid w:val="008E1EC4"/>
    <w:rsid w:val="008E20E3"/>
    <w:rsid w:val="008E2101"/>
    <w:rsid w:val="008E27AF"/>
    <w:rsid w:val="008E3226"/>
    <w:rsid w:val="008E4006"/>
    <w:rsid w:val="008E4C78"/>
    <w:rsid w:val="008E6592"/>
    <w:rsid w:val="008E6D72"/>
    <w:rsid w:val="008E7B4C"/>
    <w:rsid w:val="008F0142"/>
    <w:rsid w:val="008F047B"/>
    <w:rsid w:val="008F04CC"/>
    <w:rsid w:val="008F118B"/>
    <w:rsid w:val="008F1197"/>
    <w:rsid w:val="008F1AA2"/>
    <w:rsid w:val="008F1AF6"/>
    <w:rsid w:val="008F1EB7"/>
    <w:rsid w:val="008F20D0"/>
    <w:rsid w:val="008F23A1"/>
    <w:rsid w:val="008F286B"/>
    <w:rsid w:val="008F4149"/>
    <w:rsid w:val="008F4717"/>
    <w:rsid w:val="008F5155"/>
    <w:rsid w:val="008F5277"/>
    <w:rsid w:val="008F54E2"/>
    <w:rsid w:val="008F564F"/>
    <w:rsid w:val="008F57CE"/>
    <w:rsid w:val="008F66BF"/>
    <w:rsid w:val="008F7664"/>
    <w:rsid w:val="008F7905"/>
    <w:rsid w:val="008F7B53"/>
    <w:rsid w:val="009035C2"/>
    <w:rsid w:val="00903B29"/>
    <w:rsid w:val="00903BD5"/>
    <w:rsid w:val="009042CB"/>
    <w:rsid w:val="00904E43"/>
    <w:rsid w:val="0090548A"/>
    <w:rsid w:val="00906B9B"/>
    <w:rsid w:val="00907ABD"/>
    <w:rsid w:val="009101BA"/>
    <w:rsid w:val="00910359"/>
    <w:rsid w:val="00911DEC"/>
    <w:rsid w:val="009126F1"/>
    <w:rsid w:val="00912CF5"/>
    <w:rsid w:val="009142DE"/>
    <w:rsid w:val="00915225"/>
    <w:rsid w:val="009158EE"/>
    <w:rsid w:val="00916280"/>
    <w:rsid w:val="00916803"/>
    <w:rsid w:val="00916924"/>
    <w:rsid w:val="00916BA9"/>
    <w:rsid w:val="00917096"/>
    <w:rsid w:val="00917F17"/>
    <w:rsid w:val="00920D3F"/>
    <w:rsid w:val="00921175"/>
    <w:rsid w:val="009211AD"/>
    <w:rsid w:val="0092208A"/>
    <w:rsid w:val="009220FD"/>
    <w:rsid w:val="009238EE"/>
    <w:rsid w:val="009240FC"/>
    <w:rsid w:val="00924B24"/>
    <w:rsid w:val="00925652"/>
    <w:rsid w:val="009271F5"/>
    <w:rsid w:val="00927838"/>
    <w:rsid w:val="00930105"/>
    <w:rsid w:val="009305B7"/>
    <w:rsid w:val="009308DA"/>
    <w:rsid w:val="00931B9D"/>
    <w:rsid w:val="00931CE5"/>
    <w:rsid w:val="00931F6E"/>
    <w:rsid w:val="009320F2"/>
    <w:rsid w:val="00932268"/>
    <w:rsid w:val="00933334"/>
    <w:rsid w:val="009337D3"/>
    <w:rsid w:val="0093499E"/>
    <w:rsid w:val="00934E83"/>
    <w:rsid w:val="009354F3"/>
    <w:rsid w:val="0093555E"/>
    <w:rsid w:val="0093556C"/>
    <w:rsid w:val="0093558A"/>
    <w:rsid w:val="00935AB3"/>
    <w:rsid w:val="00935CFA"/>
    <w:rsid w:val="00936449"/>
    <w:rsid w:val="00937BCD"/>
    <w:rsid w:val="0094102E"/>
    <w:rsid w:val="00941C26"/>
    <w:rsid w:val="009423C1"/>
    <w:rsid w:val="00943221"/>
    <w:rsid w:val="009432C6"/>
    <w:rsid w:val="00945310"/>
    <w:rsid w:val="00945734"/>
    <w:rsid w:val="0094674E"/>
    <w:rsid w:val="00946ED8"/>
    <w:rsid w:val="00947B9A"/>
    <w:rsid w:val="0095039C"/>
    <w:rsid w:val="00950956"/>
    <w:rsid w:val="00952C59"/>
    <w:rsid w:val="00952C69"/>
    <w:rsid w:val="00953A13"/>
    <w:rsid w:val="00954650"/>
    <w:rsid w:val="00954A1A"/>
    <w:rsid w:val="00954C9A"/>
    <w:rsid w:val="00955D44"/>
    <w:rsid w:val="00955F84"/>
    <w:rsid w:val="0095693C"/>
    <w:rsid w:val="009572C5"/>
    <w:rsid w:val="0095780B"/>
    <w:rsid w:val="0095783C"/>
    <w:rsid w:val="00957AB2"/>
    <w:rsid w:val="00957EFD"/>
    <w:rsid w:val="009610AC"/>
    <w:rsid w:val="00961805"/>
    <w:rsid w:val="009624AB"/>
    <w:rsid w:val="009624C8"/>
    <w:rsid w:val="009631B5"/>
    <w:rsid w:val="00964343"/>
    <w:rsid w:val="009656E1"/>
    <w:rsid w:val="009664D3"/>
    <w:rsid w:val="0096691B"/>
    <w:rsid w:val="00967179"/>
    <w:rsid w:val="009672E2"/>
    <w:rsid w:val="00971026"/>
    <w:rsid w:val="009712AF"/>
    <w:rsid w:val="00971BD7"/>
    <w:rsid w:val="00971BD9"/>
    <w:rsid w:val="009730CF"/>
    <w:rsid w:val="00973CBD"/>
    <w:rsid w:val="009747D4"/>
    <w:rsid w:val="00974DE2"/>
    <w:rsid w:val="00975001"/>
    <w:rsid w:val="00975201"/>
    <w:rsid w:val="00976029"/>
    <w:rsid w:val="009762D0"/>
    <w:rsid w:val="00977A96"/>
    <w:rsid w:val="00980B98"/>
    <w:rsid w:val="00981561"/>
    <w:rsid w:val="009833F1"/>
    <w:rsid w:val="009840BF"/>
    <w:rsid w:val="009841DB"/>
    <w:rsid w:val="009846D7"/>
    <w:rsid w:val="009857F4"/>
    <w:rsid w:val="00985E19"/>
    <w:rsid w:val="00986A68"/>
    <w:rsid w:val="00990BE4"/>
    <w:rsid w:val="00991CCB"/>
    <w:rsid w:val="009932BC"/>
    <w:rsid w:val="0099451F"/>
    <w:rsid w:val="00994642"/>
    <w:rsid w:val="00994CB2"/>
    <w:rsid w:val="00994E45"/>
    <w:rsid w:val="00995546"/>
    <w:rsid w:val="00996BD3"/>
    <w:rsid w:val="00996FF9"/>
    <w:rsid w:val="009970F6"/>
    <w:rsid w:val="00997698"/>
    <w:rsid w:val="00997D15"/>
    <w:rsid w:val="009A07BD"/>
    <w:rsid w:val="009A0BEC"/>
    <w:rsid w:val="009A267C"/>
    <w:rsid w:val="009A3446"/>
    <w:rsid w:val="009A396C"/>
    <w:rsid w:val="009A4191"/>
    <w:rsid w:val="009A6059"/>
    <w:rsid w:val="009A62B4"/>
    <w:rsid w:val="009A6775"/>
    <w:rsid w:val="009A7281"/>
    <w:rsid w:val="009A7947"/>
    <w:rsid w:val="009A7FC3"/>
    <w:rsid w:val="009B0201"/>
    <w:rsid w:val="009B0442"/>
    <w:rsid w:val="009B0454"/>
    <w:rsid w:val="009B0879"/>
    <w:rsid w:val="009B09FD"/>
    <w:rsid w:val="009B0CDC"/>
    <w:rsid w:val="009B111F"/>
    <w:rsid w:val="009B1C20"/>
    <w:rsid w:val="009B2427"/>
    <w:rsid w:val="009B275D"/>
    <w:rsid w:val="009B2B24"/>
    <w:rsid w:val="009B3D3D"/>
    <w:rsid w:val="009B3F95"/>
    <w:rsid w:val="009B4084"/>
    <w:rsid w:val="009B43F5"/>
    <w:rsid w:val="009B4D44"/>
    <w:rsid w:val="009B6A0C"/>
    <w:rsid w:val="009C25CE"/>
    <w:rsid w:val="009C2C26"/>
    <w:rsid w:val="009C3157"/>
    <w:rsid w:val="009C3A37"/>
    <w:rsid w:val="009C5335"/>
    <w:rsid w:val="009C64CE"/>
    <w:rsid w:val="009D029D"/>
    <w:rsid w:val="009D0697"/>
    <w:rsid w:val="009D0CD3"/>
    <w:rsid w:val="009D13CF"/>
    <w:rsid w:val="009D2DD6"/>
    <w:rsid w:val="009D3236"/>
    <w:rsid w:val="009D33FA"/>
    <w:rsid w:val="009D387D"/>
    <w:rsid w:val="009D4769"/>
    <w:rsid w:val="009D5070"/>
    <w:rsid w:val="009D51F5"/>
    <w:rsid w:val="009D5898"/>
    <w:rsid w:val="009D718D"/>
    <w:rsid w:val="009D76CD"/>
    <w:rsid w:val="009D7752"/>
    <w:rsid w:val="009E01E0"/>
    <w:rsid w:val="009E0373"/>
    <w:rsid w:val="009E0B3B"/>
    <w:rsid w:val="009E1081"/>
    <w:rsid w:val="009E177A"/>
    <w:rsid w:val="009E19DE"/>
    <w:rsid w:val="009E238F"/>
    <w:rsid w:val="009E23BB"/>
    <w:rsid w:val="009E27D2"/>
    <w:rsid w:val="009E459B"/>
    <w:rsid w:val="009E5437"/>
    <w:rsid w:val="009E650D"/>
    <w:rsid w:val="009E6848"/>
    <w:rsid w:val="009E7574"/>
    <w:rsid w:val="009E75B0"/>
    <w:rsid w:val="009E75B8"/>
    <w:rsid w:val="009E78A4"/>
    <w:rsid w:val="009E7A1F"/>
    <w:rsid w:val="009E7E52"/>
    <w:rsid w:val="009F03A8"/>
    <w:rsid w:val="009F0462"/>
    <w:rsid w:val="009F0B30"/>
    <w:rsid w:val="009F1257"/>
    <w:rsid w:val="009F1852"/>
    <w:rsid w:val="009F1B07"/>
    <w:rsid w:val="009F20D1"/>
    <w:rsid w:val="009F2543"/>
    <w:rsid w:val="009F4D6A"/>
    <w:rsid w:val="009F509A"/>
    <w:rsid w:val="009F5B31"/>
    <w:rsid w:val="009F5CDF"/>
    <w:rsid w:val="009F6E76"/>
    <w:rsid w:val="009F7712"/>
    <w:rsid w:val="00A003BE"/>
    <w:rsid w:val="00A013D1"/>
    <w:rsid w:val="00A01C39"/>
    <w:rsid w:val="00A02FAA"/>
    <w:rsid w:val="00A0435A"/>
    <w:rsid w:val="00A04EBE"/>
    <w:rsid w:val="00A0601D"/>
    <w:rsid w:val="00A06418"/>
    <w:rsid w:val="00A066AE"/>
    <w:rsid w:val="00A06EFD"/>
    <w:rsid w:val="00A07A61"/>
    <w:rsid w:val="00A07D00"/>
    <w:rsid w:val="00A10AAE"/>
    <w:rsid w:val="00A11B9B"/>
    <w:rsid w:val="00A134BA"/>
    <w:rsid w:val="00A13811"/>
    <w:rsid w:val="00A138F1"/>
    <w:rsid w:val="00A13F7F"/>
    <w:rsid w:val="00A14D11"/>
    <w:rsid w:val="00A15319"/>
    <w:rsid w:val="00A16C7A"/>
    <w:rsid w:val="00A1764E"/>
    <w:rsid w:val="00A20037"/>
    <w:rsid w:val="00A200C9"/>
    <w:rsid w:val="00A206EB"/>
    <w:rsid w:val="00A21DB0"/>
    <w:rsid w:val="00A23BDD"/>
    <w:rsid w:val="00A24D4B"/>
    <w:rsid w:val="00A259E0"/>
    <w:rsid w:val="00A26745"/>
    <w:rsid w:val="00A2725D"/>
    <w:rsid w:val="00A27886"/>
    <w:rsid w:val="00A3113A"/>
    <w:rsid w:val="00A322F5"/>
    <w:rsid w:val="00A3246D"/>
    <w:rsid w:val="00A32855"/>
    <w:rsid w:val="00A32D51"/>
    <w:rsid w:val="00A33715"/>
    <w:rsid w:val="00A357E8"/>
    <w:rsid w:val="00A3643B"/>
    <w:rsid w:val="00A36FA9"/>
    <w:rsid w:val="00A371F5"/>
    <w:rsid w:val="00A37548"/>
    <w:rsid w:val="00A37962"/>
    <w:rsid w:val="00A37D16"/>
    <w:rsid w:val="00A404C1"/>
    <w:rsid w:val="00A41C99"/>
    <w:rsid w:val="00A42189"/>
    <w:rsid w:val="00A42510"/>
    <w:rsid w:val="00A42539"/>
    <w:rsid w:val="00A42BEC"/>
    <w:rsid w:val="00A43097"/>
    <w:rsid w:val="00A43356"/>
    <w:rsid w:val="00A44556"/>
    <w:rsid w:val="00A454AB"/>
    <w:rsid w:val="00A45B9C"/>
    <w:rsid w:val="00A50FFF"/>
    <w:rsid w:val="00A513B9"/>
    <w:rsid w:val="00A51A43"/>
    <w:rsid w:val="00A52AD5"/>
    <w:rsid w:val="00A53D1F"/>
    <w:rsid w:val="00A54835"/>
    <w:rsid w:val="00A550C6"/>
    <w:rsid w:val="00A56C8D"/>
    <w:rsid w:val="00A57297"/>
    <w:rsid w:val="00A57851"/>
    <w:rsid w:val="00A57AFD"/>
    <w:rsid w:val="00A57B21"/>
    <w:rsid w:val="00A600BB"/>
    <w:rsid w:val="00A611C1"/>
    <w:rsid w:val="00A626A6"/>
    <w:rsid w:val="00A6365E"/>
    <w:rsid w:val="00A63A8E"/>
    <w:rsid w:val="00A641C1"/>
    <w:rsid w:val="00A64A0F"/>
    <w:rsid w:val="00A65BA4"/>
    <w:rsid w:val="00A67E92"/>
    <w:rsid w:val="00A70F5D"/>
    <w:rsid w:val="00A72867"/>
    <w:rsid w:val="00A72F51"/>
    <w:rsid w:val="00A73606"/>
    <w:rsid w:val="00A7593B"/>
    <w:rsid w:val="00A76183"/>
    <w:rsid w:val="00A80474"/>
    <w:rsid w:val="00A840E2"/>
    <w:rsid w:val="00A8426B"/>
    <w:rsid w:val="00A844C8"/>
    <w:rsid w:val="00A85CF1"/>
    <w:rsid w:val="00A85D95"/>
    <w:rsid w:val="00A86847"/>
    <w:rsid w:val="00A86ADC"/>
    <w:rsid w:val="00A87816"/>
    <w:rsid w:val="00A90C68"/>
    <w:rsid w:val="00A91111"/>
    <w:rsid w:val="00A91C7F"/>
    <w:rsid w:val="00A91CB8"/>
    <w:rsid w:val="00A92F7C"/>
    <w:rsid w:val="00A936FF"/>
    <w:rsid w:val="00A93AEC"/>
    <w:rsid w:val="00A93DA2"/>
    <w:rsid w:val="00A9422A"/>
    <w:rsid w:val="00A94459"/>
    <w:rsid w:val="00A976CD"/>
    <w:rsid w:val="00AA1760"/>
    <w:rsid w:val="00AA2064"/>
    <w:rsid w:val="00AA337E"/>
    <w:rsid w:val="00AA400D"/>
    <w:rsid w:val="00AA42C1"/>
    <w:rsid w:val="00AA51DB"/>
    <w:rsid w:val="00AA543E"/>
    <w:rsid w:val="00AA5C31"/>
    <w:rsid w:val="00AA69F9"/>
    <w:rsid w:val="00AA76DB"/>
    <w:rsid w:val="00AB054F"/>
    <w:rsid w:val="00AB0851"/>
    <w:rsid w:val="00AB0BE8"/>
    <w:rsid w:val="00AB0C3C"/>
    <w:rsid w:val="00AB1785"/>
    <w:rsid w:val="00AB1F62"/>
    <w:rsid w:val="00AB24FE"/>
    <w:rsid w:val="00AB25CE"/>
    <w:rsid w:val="00AB2BE4"/>
    <w:rsid w:val="00AB3157"/>
    <w:rsid w:val="00AB34BF"/>
    <w:rsid w:val="00AB3E35"/>
    <w:rsid w:val="00AB48E2"/>
    <w:rsid w:val="00AB53ED"/>
    <w:rsid w:val="00AB6570"/>
    <w:rsid w:val="00AB6AD1"/>
    <w:rsid w:val="00AB791C"/>
    <w:rsid w:val="00AC0555"/>
    <w:rsid w:val="00AC0806"/>
    <w:rsid w:val="00AC1503"/>
    <w:rsid w:val="00AC2528"/>
    <w:rsid w:val="00AC2921"/>
    <w:rsid w:val="00AC3514"/>
    <w:rsid w:val="00AC4E38"/>
    <w:rsid w:val="00AC7969"/>
    <w:rsid w:val="00AC7B7D"/>
    <w:rsid w:val="00AD00A4"/>
    <w:rsid w:val="00AD064D"/>
    <w:rsid w:val="00AD09F6"/>
    <w:rsid w:val="00AD0FEC"/>
    <w:rsid w:val="00AD1509"/>
    <w:rsid w:val="00AD17C4"/>
    <w:rsid w:val="00AD2A9A"/>
    <w:rsid w:val="00AD2E83"/>
    <w:rsid w:val="00AD3A13"/>
    <w:rsid w:val="00AD5C2A"/>
    <w:rsid w:val="00AD6B1E"/>
    <w:rsid w:val="00AD7DE8"/>
    <w:rsid w:val="00AE0218"/>
    <w:rsid w:val="00AE1858"/>
    <w:rsid w:val="00AE1966"/>
    <w:rsid w:val="00AE48BF"/>
    <w:rsid w:val="00AE5D4A"/>
    <w:rsid w:val="00AE6F03"/>
    <w:rsid w:val="00AE75D3"/>
    <w:rsid w:val="00AE7627"/>
    <w:rsid w:val="00AE7764"/>
    <w:rsid w:val="00AE785F"/>
    <w:rsid w:val="00AE7B86"/>
    <w:rsid w:val="00AF0148"/>
    <w:rsid w:val="00AF0699"/>
    <w:rsid w:val="00AF0DEB"/>
    <w:rsid w:val="00AF2BB0"/>
    <w:rsid w:val="00AF35B4"/>
    <w:rsid w:val="00AF3B01"/>
    <w:rsid w:val="00AF467F"/>
    <w:rsid w:val="00AF4D4A"/>
    <w:rsid w:val="00AF5287"/>
    <w:rsid w:val="00AF53E8"/>
    <w:rsid w:val="00AF5ACC"/>
    <w:rsid w:val="00AF6433"/>
    <w:rsid w:val="00AF6993"/>
    <w:rsid w:val="00AF75BC"/>
    <w:rsid w:val="00AF7A9A"/>
    <w:rsid w:val="00B00671"/>
    <w:rsid w:val="00B00778"/>
    <w:rsid w:val="00B00908"/>
    <w:rsid w:val="00B00BFA"/>
    <w:rsid w:val="00B00C06"/>
    <w:rsid w:val="00B02FA6"/>
    <w:rsid w:val="00B039CF"/>
    <w:rsid w:val="00B0525E"/>
    <w:rsid w:val="00B055AB"/>
    <w:rsid w:val="00B058EE"/>
    <w:rsid w:val="00B06963"/>
    <w:rsid w:val="00B073C3"/>
    <w:rsid w:val="00B07574"/>
    <w:rsid w:val="00B07B28"/>
    <w:rsid w:val="00B10BC4"/>
    <w:rsid w:val="00B1138C"/>
    <w:rsid w:val="00B119D8"/>
    <w:rsid w:val="00B133D5"/>
    <w:rsid w:val="00B14E7F"/>
    <w:rsid w:val="00B15B22"/>
    <w:rsid w:val="00B15BFB"/>
    <w:rsid w:val="00B161B0"/>
    <w:rsid w:val="00B16E07"/>
    <w:rsid w:val="00B1758A"/>
    <w:rsid w:val="00B1776B"/>
    <w:rsid w:val="00B17E72"/>
    <w:rsid w:val="00B202DC"/>
    <w:rsid w:val="00B2066F"/>
    <w:rsid w:val="00B230AF"/>
    <w:rsid w:val="00B233FF"/>
    <w:rsid w:val="00B23597"/>
    <w:rsid w:val="00B23976"/>
    <w:rsid w:val="00B261E7"/>
    <w:rsid w:val="00B26C87"/>
    <w:rsid w:val="00B306F8"/>
    <w:rsid w:val="00B30B0A"/>
    <w:rsid w:val="00B31E7B"/>
    <w:rsid w:val="00B34A64"/>
    <w:rsid w:val="00B34F1A"/>
    <w:rsid w:val="00B3542B"/>
    <w:rsid w:val="00B35A51"/>
    <w:rsid w:val="00B366A1"/>
    <w:rsid w:val="00B377E3"/>
    <w:rsid w:val="00B409D2"/>
    <w:rsid w:val="00B4287A"/>
    <w:rsid w:val="00B433E0"/>
    <w:rsid w:val="00B43EFB"/>
    <w:rsid w:val="00B442E3"/>
    <w:rsid w:val="00B45320"/>
    <w:rsid w:val="00B45E0A"/>
    <w:rsid w:val="00B45F7D"/>
    <w:rsid w:val="00B46A7C"/>
    <w:rsid w:val="00B475F0"/>
    <w:rsid w:val="00B47B08"/>
    <w:rsid w:val="00B5019D"/>
    <w:rsid w:val="00B50305"/>
    <w:rsid w:val="00B5058F"/>
    <w:rsid w:val="00B50705"/>
    <w:rsid w:val="00B512BE"/>
    <w:rsid w:val="00B512DE"/>
    <w:rsid w:val="00B51CAA"/>
    <w:rsid w:val="00B5228A"/>
    <w:rsid w:val="00B530ED"/>
    <w:rsid w:val="00B53ABB"/>
    <w:rsid w:val="00B53CA4"/>
    <w:rsid w:val="00B54735"/>
    <w:rsid w:val="00B5479A"/>
    <w:rsid w:val="00B55E92"/>
    <w:rsid w:val="00B56633"/>
    <w:rsid w:val="00B56F5E"/>
    <w:rsid w:val="00B578FC"/>
    <w:rsid w:val="00B5798F"/>
    <w:rsid w:val="00B603BF"/>
    <w:rsid w:val="00B606DE"/>
    <w:rsid w:val="00B6150A"/>
    <w:rsid w:val="00B61C5E"/>
    <w:rsid w:val="00B62484"/>
    <w:rsid w:val="00B62E1C"/>
    <w:rsid w:val="00B66C2C"/>
    <w:rsid w:val="00B67922"/>
    <w:rsid w:val="00B67D70"/>
    <w:rsid w:val="00B70533"/>
    <w:rsid w:val="00B70A40"/>
    <w:rsid w:val="00B70DD0"/>
    <w:rsid w:val="00B73220"/>
    <w:rsid w:val="00B73CE2"/>
    <w:rsid w:val="00B747AC"/>
    <w:rsid w:val="00B75A85"/>
    <w:rsid w:val="00B76C84"/>
    <w:rsid w:val="00B7731A"/>
    <w:rsid w:val="00B806C6"/>
    <w:rsid w:val="00B807F6"/>
    <w:rsid w:val="00B811B2"/>
    <w:rsid w:val="00B82360"/>
    <w:rsid w:val="00B8272D"/>
    <w:rsid w:val="00B82EBB"/>
    <w:rsid w:val="00B82F86"/>
    <w:rsid w:val="00B837CF"/>
    <w:rsid w:val="00B838F7"/>
    <w:rsid w:val="00B83C42"/>
    <w:rsid w:val="00B846C5"/>
    <w:rsid w:val="00B84771"/>
    <w:rsid w:val="00B856BB"/>
    <w:rsid w:val="00B8748A"/>
    <w:rsid w:val="00B87655"/>
    <w:rsid w:val="00B90929"/>
    <w:rsid w:val="00B90ABA"/>
    <w:rsid w:val="00B91EC3"/>
    <w:rsid w:val="00B92EA3"/>
    <w:rsid w:val="00B946B5"/>
    <w:rsid w:val="00B946E8"/>
    <w:rsid w:val="00B94A67"/>
    <w:rsid w:val="00B95918"/>
    <w:rsid w:val="00B96964"/>
    <w:rsid w:val="00B97256"/>
    <w:rsid w:val="00BA061C"/>
    <w:rsid w:val="00BA09DC"/>
    <w:rsid w:val="00BA0A20"/>
    <w:rsid w:val="00BA2BDA"/>
    <w:rsid w:val="00BA35C5"/>
    <w:rsid w:val="00BA73E2"/>
    <w:rsid w:val="00BA7EA6"/>
    <w:rsid w:val="00BB158A"/>
    <w:rsid w:val="00BB1A25"/>
    <w:rsid w:val="00BB1E81"/>
    <w:rsid w:val="00BB3443"/>
    <w:rsid w:val="00BB3D11"/>
    <w:rsid w:val="00BB3F04"/>
    <w:rsid w:val="00BB4103"/>
    <w:rsid w:val="00BB539B"/>
    <w:rsid w:val="00BB5CA0"/>
    <w:rsid w:val="00BB6470"/>
    <w:rsid w:val="00BB6E88"/>
    <w:rsid w:val="00BB7057"/>
    <w:rsid w:val="00BB7117"/>
    <w:rsid w:val="00BB7535"/>
    <w:rsid w:val="00BB7CBC"/>
    <w:rsid w:val="00BB7E20"/>
    <w:rsid w:val="00BC0D1F"/>
    <w:rsid w:val="00BC126C"/>
    <w:rsid w:val="00BC1DE6"/>
    <w:rsid w:val="00BC1F14"/>
    <w:rsid w:val="00BC2249"/>
    <w:rsid w:val="00BC3F6D"/>
    <w:rsid w:val="00BC40F9"/>
    <w:rsid w:val="00BC43F4"/>
    <w:rsid w:val="00BC598B"/>
    <w:rsid w:val="00BC615C"/>
    <w:rsid w:val="00BC68C6"/>
    <w:rsid w:val="00BC7350"/>
    <w:rsid w:val="00BC751D"/>
    <w:rsid w:val="00BD0354"/>
    <w:rsid w:val="00BD0DF3"/>
    <w:rsid w:val="00BD2FBD"/>
    <w:rsid w:val="00BD398E"/>
    <w:rsid w:val="00BD4C4B"/>
    <w:rsid w:val="00BD5984"/>
    <w:rsid w:val="00BD605A"/>
    <w:rsid w:val="00BD6FC5"/>
    <w:rsid w:val="00BE2C94"/>
    <w:rsid w:val="00BE4729"/>
    <w:rsid w:val="00BE4C2C"/>
    <w:rsid w:val="00BE4D99"/>
    <w:rsid w:val="00BE4EF7"/>
    <w:rsid w:val="00BE5856"/>
    <w:rsid w:val="00BE5BE7"/>
    <w:rsid w:val="00BF1C9D"/>
    <w:rsid w:val="00BF4071"/>
    <w:rsid w:val="00BF4660"/>
    <w:rsid w:val="00BF5426"/>
    <w:rsid w:val="00BF57E9"/>
    <w:rsid w:val="00BF5C80"/>
    <w:rsid w:val="00C000C7"/>
    <w:rsid w:val="00C00526"/>
    <w:rsid w:val="00C01467"/>
    <w:rsid w:val="00C019C4"/>
    <w:rsid w:val="00C01B42"/>
    <w:rsid w:val="00C025BB"/>
    <w:rsid w:val="00C02985"/>
    <w:rsid w:val="00C03108"/>
    <w:rsid w:val="00C03266"/>
    <w:rsid w:val="00C04A1A"/>
    <w:rsid w:val="00C04A97"/>
    <w:rsid w:val="00C0518C"/>
    <w:rsid w:val="00C062BE"/>
    <w:rsid w:val="00C0669A"/>
    <w:rsid w:val="00C073EA"/>
    <w:rsid w:val="00C11157"/>
    <w:rsid w:val="00C11B69"/>
    <w:rsid w:val="00C11C71"/>
    <w:rsid w:val="00C11CBE"/>
    <w:rsid w:val="00C12AC0"/>
    <w:rsid w:val="00C12FF4"/>
    <w:rsid w:val="00C130EB"/>
    <w:rsid w:val="00C14457"/>
    <w:rsid w:val="00C1624D"/>
    <w:rsid w:val="00C173D4"/>
    <w:rsid w:val="00C207EC"/>
    <w:rsid w:val="00C20B43"/>
    <w:rsid w:val="00C20F5B"/>
    <w:rsid w:val="00C2118C"/>
    <w:rsid w:val="00C21D64"/>
    <w:rsid w:val="00C21F25"/>
    <w:rsid w:val="00C22812"/>
    <w:rsid w:val="00C233F3"/>
    <w:rsid w:val="00C24002"/>
    <w:rsid w:val="00C241A2"/>
    <w:rsid w:val="00C261F6"/>
    <w:rsid w:val="00C31A76"/>
    <w:rsid w:val="00C31B2A"/>
    <w:rsid w:val="00C327A6"/>
    <w:rsid w:val="00C34489"/>
    <w:rsid w:val="00C35301"/>
    <w:rsid w:val="00C35805"/>
    <w:rsid w:val="00C35E16"/>
    <w:rsid w:val="00C3603E"/>
    <w:rsid w:val="00C3697E"/>
    <w:rsid w:val="00C36FBD"/>
    <w:rsid w:val="00C37474"/>
    <w:rsid w:val="00C3793F"/>
    <w:rsid w:val="00C41078"/>
    <w:rsid w:val="00C4115B"/>
    <w:rsid w:val="00C42A85"/>
    <w:rsid w:val="00C43EFD"/>
    <w:rsid w:val="00C4521E"/>
    <w:rsid w:val="00C4588D"/>
    <w:rsid w:val="00C46635"/>
    <w:rsid w:val="00C5026A"/>
    <w:rsid w:val="00C52610"/>
    <w:rsid w:val="00C53C04"/>
    <w:rsid w:val="00C54952"/>
    <w:rsid w:val="00C54BA4"/>
    <w:rsid w:val="00C54EA3"/>
    <w:rsid w:val="00C552DA"/>
    <w:rsid w:val="00C55C3F"/>
    <w:rsid w:val="00C60334"/>
    <w:rsid w:val="00C61202"/>
    <w:rsid w:val="00C61859"/>
    <w:rsid w:val="00C619FB"/>
    <w:rsid w:val="00C61F1C"/>
    <w:rsid w:val="00C63152"/>
    <w:rsid w:val="00C63250"/>
    <w:rsid w:val="00C63561"/>
    <w:rsid w:val="00C63B40"/>
    <w:rsid w:val="00C646F4"/>
    <w:rsid w:val="00C64D46"/>
    <w:rsid w:val="00C6581C"/>
    <w:rsid w:val="00C671F2"/>
    <w:rsid w:val="00C67F05"/>
    <w:rsid w:val="00C7002C"/>
    <w:rsid w:val="00C71FD4"/>
    <w:rsid w:val="00C72600"/>
    <w:rsid w:val="00C739A6"/>
    <w:rsid w:val="00C74C02"/>
    <w:rsid w:val="00C74D91"/>
    <w:rsid w:val="00C750A5"/>
    <w:rsid w:val="00C75614"/>
    <w:rsid w:val="00C7611B"/>
    <w:rsid w:val="00C76421"/>
    <w:rsid w:val="00C76BE6"/>
    <w:rsid w:val="00C7709D"/>
    <w:rsid w:val="00C770CB"/>
    <w:rsid w:val="00C77B7D"/>
    <w:rsid w:val="00C77D74"/>
    <w:rsid w:val="00C811DB"/>
    <w:rsid w:val="00C82096"/>
    <w:rsid w:val="00C82A17"/>
    <w:rsid w:val="00C82E8E"/>
    <w:rsid w:val="00C833B3"/>
    <w:rsid w:val="00C8343F"/>
    <w:rsid w:val="00C837CE"/>
    <w:rsid w:val="00C8658F"/>
    <w:rsid w:val="00C86E9B"/>
    <w:rsid w:val="00C87069"/>
    <w:rsid w:val="00C872AD"/>
    <w:rsid w:val="00C8758D"/>
    <w:rsid w:val="00C92A0A"/>
    <w:rsid w:val="00C9335F"/>
    <w:rsid w:val="00C93377"/>
    <w:rsid w:val="00C939B8"/>
    <w:rsid w:val="00C93E20"/>
    <w:rsid w:val="00C93EF1"/>
    <w:rsid w:val="00C945BB"/>
    <w:rsid w:val="00C952A2"/>
    <w:rsid w:val="00C952C2"/>
    <w:rsid w:val="00C9677A"/>
    <w:rsid w:val="00C96ADC"/>
    <w:rsid w:val="00C97244"/>
    <w:rsid w:val="00C97D53"/>
    <w:rsid w:val="00CA09C8"/>
    <w:rsid w:val="00CA0F0A"/>
    <w:rsid w:val="00CA1ED8"/>
    <w:rsid w:val="00CA3CA6"/>
    <w:rsid w:val="00CA6340"/>
    <w:rsid w:val="00CA728F"/>
    <w:rsid w:val="00CA774D"/>
    <w:rsid w:val="00CB0ADB"/>
    <w:rsid w:val="00CB10D9"/>
    <w:rsid w:val="00CB203E"/>
    <w:rsid w:val="00CB2237"/>
    <w:rsid w:val="00CB3D8B"/>
    <w:rsid w:val="00CB41A9"/>
    <w:rsid w:val="00CB43AC"/>
    <w:rsid w:val="00CB4B24"/>
    <w:rsid w:val="00CB51E3"/>
    <w:rsid w:val="00CB79DC"/>
    <w:rsid w:val="00CC04CC"/>
    <w:rsid w:val="00CC07A5"/>
    <w:rsid w:val="00CC0F97"/>
    <w:rsid w:val="00CC1E6C"/>
    <w:rsid w:val="00CC2781"/>
    <w:rsid w:val="00CC2782"/>
    <w:rsid w:val="00CC3A99"/>
    <w:rsid w:val="00CC40D5"/>
    <w:rsid w:val="00CC421E"/>
    <w:rsid w:val="00CC624D"/>
    <w:rsid w:val="00CC68A9"/>
    <w:rsid w:val="00CC6DF1"/>
    <w:rsid w:val="00CC7687"/>
    <w:rsid w:val="00CC798D"/>
    <w:rsid w:val="00CC7F9C"/>
    <w:rsid w:val="00CD0744"/>
    <w:rsid w:val="00CD17A8"/>
    <w:rsid w:val="00CD2F96"/>
    <w:rsid w:val="00CD3AC6"/>
    <w:rsid w:val="00CD62E0"/>
    <w:rsid w:val="00CD64DE"/>
    <w:rsid w:val="00CD6BEA"/>
    <w:rsid w:val="00CD702B"/>
    <w:rsid w:val="00CD7721"/>
    <w:rsid w:val="00CD7F18"/>
    <w:rsid w:val="00CE04D0"/>
    <w:rsid w:val="00CE0F56"/>
    <w:rsid w:val="00CE1CB0"/>
    <w:rsid w:val="00CE3CC9"/>
    <w:rsid w:val="00CE4A8E"/>
    <w:rsid w:val="00CE4FE2"/>
    <w:rsid w:val="00CE5576"/>
    <w:rsid w:val="00CE7706"/>
    <w:rsid w:val="00CE79BE"/>
    <w:rsid w:val="00CE7EE0"/>
    <w:rsid w:val="00CE7EFD"/>
    <w:rsid w:val="00CF06CB"/>
    <w:rsid w:val="00CF0ACF"/>
    <w:rsid w:val="00CF0CED"/>
    <w:rsid w:val="00CF0E11"/>
    <w:rsid w:val="00CF1E93"/>
    <w:rsid w:val="00CF2488"/>
    <w:rsid w:val="00CF3BBF"/>
    <w:rsid w:val="00CF533E"/>
    <w:rsid w:val="00CF54F0"/>
    <w:rsid w:val="00CF6A01"/>
    <w:rsid w:val="00CF74AC"/>
    <w:rsid w:val="00CF7914"/>
    <w:rsid w:val="00CF7C79"/>
    <w:rsid w:val="00D0025C"/>
    <w:rsid w:val="00D00414"/>
    <w:rsid w:val="00D00E09"/>
    <w:rsid w:val="00D013F4"/>
    <w:rsid w:val="00D017C5"/>
    <w:rsid w:val="00D019B2"/>
    <w:rsid w:val="00D01B88"/>
    <w:rsid w:val="00D01D86"/>
    <w:rsid w:val="00D022AF"/>
    <w:rsid w:val="00D023F7"/>
    <w:rsid w:val="00D02793"/>
    <w:rsid w:val="00D045C0"/>
    <w:rsid w:val="00D04684"/>
    <w:rsid w:val="00D050FC"/>
    <w:rsid w:val="00D05D18"/>
    <w:rsid w:val="00D06807"/>
    <w:rsid w:val="00D10CBB"/>
    <w:rsid w:val="00D12941"/>
    <w:rsid w:val="00D12E5C"/>
    <w:rsid w:val="00D1328B"/>
    <w:rsid w:val="00D14347"/>
    <w:rsid w:val="00D161CA"/>
    <w:rsid w:val="00D16B03"/>
    <w:rsid w:val="00D16EBA"/>
    <w:rsid w:val="00D20416"/>
    <w:rsid w:val="00D23231"/>
    <w:rsid w:val="00D23A6D"/>
    <w:rsid w:val="00D25398"/>
    <w:rsid w:val="00D2565A"/>
    <w:rsid w:val="00D25E2C"/>
    <w:rsid w:val="00D27BE1"/>
    <w:rsid w:val="00D27F6C"/>
    <w:rsid w:val="00D27FFB"/>
    <w:rsid w:val="00D303C8"/>
    <w:rsid w:val="00D30D8F"/>
    <w:rsid w:val="00D318B3"/>
    <w:rsid w:val="00D34B75"/>
    <w:rsid w:val="00D34F6E"/>
    <w:rsid w:val="00D35220"/>
    <w:rsid w:val="00D3553C"/>
    <w:rsid w:val="00D37F5D"/>
    <w:rsid w:val="00D40B66"/>
    <w:rsid w:val="00D42EFB"/>
    <w:rsid w:val="00D43F97"/>
    <w:rsid w:val="00D44648"/>
    <w:rsid w:val="00D458AA"/>
    <w:rsid w:val="00D45BD4"/>
    <w:rsid w:val="00D46EBE"/>
    <w:rsid w:val="00D47A7D"/>
    <w:rsid w:val="00D47C49"/>
    <w:rsid w:val="00D5018E"/>
    <w:rsid w:val="00D50C49"/>
    <w:rsid w:val="00D51F54"/>
    <w:rsid w:val="00D5233C"/>
    <w:rsid w:val="00D53DF8"/>
    <w:rsid w:val="00D54177"/>
    <w:rsid w:val="00D542AC"/>
    <w:rsid w:val="00D55771"/>
    <w:rsid w:val="00D55842"/>
    <w:rsid w:val="00D55C78"/>
    <w:rsid w:val="00D5615D"/>
    <w:rsid w:val="00D57521"/>
    <w:rsid w:val="00D60002"/>
    <w:rsid w:val="00D6145B"/>
    <w:rsid w:val="00D614DD"/>
    <w:rsid w:val="00D618FD"/>
    <w:rsid w:val="00D61B85"/>
    <w:rsid w:val="00D625DD"/>
    <w:rsid w:val="00D62B13"/>
    <w:rsid w:val="00D6377E"/>
    <w:rsid w:val="00D6423E"/>
    <w:rsid w:val="00D648B3"/>
    <w:rsid w:val="00D64B2C"/>
    <w:rsid w:val="00D663C2"/>
    <w:rsid w:val="00D67307"/>
    <w:rsid w:val="00D70809"/>
    <w:rsid w:val="00D70B77"/>
    <w:rsid w:val="00D715CC"/>
    <w:rsid w:val="00D72524"/>
    <w:rsid w:val="00D725DC"/>
    <w:rsid w:val="00D73595"/>
    <w:rsid w:val="00D735C8"/>
    <w:rsid w:val="00D73D0A"/>
    <w:rsid w:val="00D75B6A"/>
    <w:rsid w:val="00D76A10"/>
    <w:rsid w:val="00D77B3D"/>
    <w:rsid w:val="00D801BA"/>
    <w:rsid w:val="00D8067E"/>
    <w:rsid w:val="00D809EE"/>
    <w:rsid w:val="00D81BD9"/>
    <w:rsid w:val="00D8234F"/>
    <w:rsid w:val="00D832EF"/>
    <w:rsid w:val="00D8453E"/>
    <w:rsid w:val="00D86DA6"/>
    <w:rsid w:val="00D906F6"/>
    <w:rsid w:val="00D92431"/>
    <w:rsid w:val="00D92B66"/>
    <w:rsid w:val="00D930C2"/>
    <w:rsid w:val="00D9311F"/>
    <w:rsid w:val="00D93773"/>
    <w:rsid w:val="00D93950"/>
    <w:rsid w:val="00D945DE"/>
    <w:rsid w:val="00D9512D"/>
    <w:rsid w:val="00D958F5"/>
    <w:rsid w:val="00D97A08"/>
    <w:rsid w:val="00DA043F"/>
    <w:rsid w:val="00DA18A4"/>
    <w:rsid w:val="00DA297C"/>
    <w:rsid w:val="00DA3B51"/>
    <w:rsid w:val="00DA3B63"/>
    <w:rsid w:val="00DA3BEA"/>
    <w:rsid w:val="00DA42D7"/>
    <w:rsid w:val="00DA4875"/>
    <w:rsid w:val="00DA579E"/>
    <w:rsid w:val="00DA59B6"/>
    <w:rsid w:val="00DA5F68"/>
    <w:rsid w:val="00DA612C"/>
    <w:rsid w:val="00DA616E"/>
    <w:rsid w:val="00DA6259"/>
    <w:rsid w:val="00DA6614"/>
    <w:rsid w:val="00DA6870"/>
    <w:rsid w:val="00DB03D2"/>
    <w:rsid w:val="00DB172C"/>
    <w:rsid w:val="00DB1DBD"/>
    <w:rsid w:val="00DB2371"/>
    <w:rsid w:val="00DB2ADA"/>
    <w:rsid w:val="00DB2CE4"/>
    <w:rsid w:val="00DB3124"/>
    <w:rsid w:val="00DB3B3D"/>
    <w:rsid w:val="00DB4594"/>
    <w:rsid w:val="00DB54D8"/>
    <w:rsid w:val="00DB6328"/>
    <w:rsid w:val="00DB72C4"/>
    <w:rsid w:val="00DB765F"/>
    <w:rsid w:val="00DC10E9"/>
    <w:rsid w:val="00DC195C"/>
    <w:rsid w:val="00DC1B4B"/>
    <w:rsid w:val="00DC1CF5"/>
    <w:rsid w:val="00DC28DA"/>
    <w:rsid w:val="00DC33CE"/>
    <w:rsid w:val="00DC3C54"/>
    <w:rsid w:val="00DC3D92"/>
    <w:rsid w:val="00DC42C6"/>
    <w:rsid w:val="00DC4FB1"/>
    <w:rsid w:val="00DC50C0"/>
    <w:rsid w:val="00DC52FA"/>
    <w:rsid w:val="00DC5777"/>
    <w:rsid w:val="00DC67DC"/>
    <w:rsid w:val="00DC6CAA"/>
    <w:rsid w:val="00DC6DE7"/>
    <w:rsid w:val="00DD010D"/>
    <w:rsid w:val="00DD1595"/>
    <w:rsid w:val="00DD21A2"/>
    <w:rsid w:val="00DD274A"/>
    <w:rsid w:val="00DD35F2"/>
    <w:rsid w:val="00DD36A3"/>
    <w:rsid w:val="00DD36B4"/>
    <w:rsid w:val="00DD39E6"/>
    <w:rsid w:val="00DD3B9C"/>
    <w:rsid w:val="00DD43DD"/>
    <w:rsid w:val="00DD4B5B"/>
    <w:rsid w:val="00DD577C"/>
    <w:rsid w:val="00DD7004"/>
    <w:rsid w:val="00DD7339"/>
    <w:rsid w:val="00DD7CD7"/>
    <w:rsid w:val="00DE0185"/>
    <w:rsid w:val="00DE0D16"/>
    <w:rsid w:val="00DE12D4"/>
    <w:rsid w:val="00DE1BF6"/>
    <w:rsid w:val="00DE2001"/>
    <w:rsid w:val="00DE20B5"/>
    <w:rsid w:val="00DE2ADE"/>
    <w:rsid w:val="00DE2C68"/>
    <w:rsid w:val="00DE2C86"/>
    <w:rsid w:val="00DE3391"/>
    <w:rsid w:val="00DE38AC"/>
    <w:rsid w:val="00DE3F26"/>
    <w:rsid w:val="00DE3FCA"/>
    <w:rsid w:val="00DE4468"/>
    <w:rsid w:val="00DE4C68"/>
    <w:rsid w:val="00DE519A"/>
    <w:rsid w:val="00DE5350"/>
    <w:rsid w:val="00DE537C"/>
    <w:rsid w:val="00DE569C"/>
    <w:rsid w:val="00DE5C23"/>
    <w:rsid w:val="00DE6D37"/>
    <w:rsid w:val="00DE76FE"/>
    <w:rsid w:val="00DE7D8D"/>
    <w:rsid w:val="00DF0615"/>
    <w:rsid w:val="00DF09A3"/>
    <w:rsid w:val="00DF0CCB"/>
    <w:rsid w:val="00DF102F"/>
    <w:rsid w:val="00DF1854"/>
    <w:rsid w:val="00DF1B99"/>
    <w:rsid w:val="00DF225F"/>
    <w:rsid w:val="00DF2755"/>
    <w:rsid w:val="00DF42B5"/>
    <w:rsid w:val="00DF48F4"/>
    <w:rsid w:val="00DF5789"/>
    <w:rsid w:val="00DF590B"/>
    <w:rsid w:val="00DF5D4B"/>
    <w:rsid w:val="00DF63AC"/>
    <w:rsid w:val="00DF7A2B"/>
    <w:rsid w:val="00E00C3D"/>
    <w:rsid w:val="00E018A1"/>
    <w:rsid w:val="00E02280"/>
    <w:rsid w:val="00E02B3E"/>
    <w:rsid w:val="00E02F3F"/>
    <w:rsid w:val="00E0367F"/>
    <w:rsid w:val="00E0386B"/>
    <w:rsid w:val="00E04633"/>
    <w:rsid w:val="00E052B6"/>
    <w:rsid w:val="00E058A1"/>
    <w:rsid w:val="00E06210"/>
    <w:rsid w:val="00E06325"/>
    <w:rsid w:val="00E06CF6"/>
    <w:rsid w:val="00E0710E"/>
    <w:rsid w:val="00E07986"/>
    <w:rsid w:val="00E07CCA"/>
    <w:rsid w:val="00E13A3B"/>
    <w:rsid w:val="00E14551"/>
    <w:rsid w:val="00E14B3C"/>
    <w:rsid w:val="00E14DA9"/>
    <w:rsid w:val="00E151F5"/>
    <w:rsid w:val="00E15264"/>
    <w:rsid w:val="00E1553A"/>
    <w:rsid w:val="00E16CA5"/>
    <w:rsid w:val="00E16F10"/>
    <w:rsid w:val="00E204D4"/>
    <w:rsid w:val="00E20967"/>
    <w:rsid w:val="00E2105D"/>
    <w:rsid w:val="00E21414"/>
    <w:rsid w:val="00E21C46"/>
    <w:rsid w:val="00E2240C"/>
    <w:rsid w:val="00E23465"/>
    <w:rsid w:val="00E23D7E"/>
    <w:rsid w:val="00E24092"/>
    <w:rsid w:val="00E241A5"/>
    <w:rsid w:val="00E254F1"/>
    <w:rsid w:val="00E2559A"/>
    <w:rsid w:val="00E25900"/>
    <w:rsid w:val="00E25B90"/>
    <w:rsid w:val="00E26676"/>
    <w:rsid w:val="00E26D46"/>
    <w:rsid w:val="00E26E50"/>
    <w:rsid w:val="00E26F06"/>
    <w:rsid w:val="00E27681"/>
    <w:rsid w:val="00E30D54"/>
    <w:rsid w:val="00E31F7D"/>
    <w:rsid w:val="00E348D3"/>
    <w:rsid w:val="00E34B92"/>
    <w:rsid w:val="00E37216"/>
    <w:rsid w:val="00E400C9"/>
    <w:rsid w:val="00E4088B"/>
    <w:rsid w:val="00E4173C"/>
    <w:rsid w:val="00E418A0"/>
    <w:rsid w:val="00E427FB"/>
    <w:rsid w:val="00E431CD"/>
    <w:rsid w:val="00E4330F"/>
    <w:rsid w:val="00E440E9"/>
    <w:rsid w:val="00E45E13"/>
    <w:rsid w:val="00E4684F"/>
    <w:rsid w:val="00E4689F"/>
    <w:rsid w:val="00E4702A"/>
    <w:rsid w:val="00E502DF"/>
    <w:rsid w:val="00E50783"/>
    <w:rsid w:val="00E50B8C"/>
    <w:rsid w:val="00E51B1A"/>
    <w:rsid w:val="00E51EB9"/>
    <w:rsid w:val="00E520CD"/>
    <w:rsid w:val="00E535FC"/>
    <w:rsid w:val="00E54555"/>
    <w:rsid w:val="00E5541D"/>
    <w:rsid w:val="00E55A09"/>
    <w:rsid w:val="00E55DBC"/>
    <w:rsid w:val="00E57B85"/>
    <w:rsid w:val="00E57C14"/>
    <w:rsid w:val="00E57C4F"/>
    <w:rsid w:val="00E57E57"/>
    <w:rsid w:val="00E60D3B"/>
    <w:rsid w:val="00E643F3"/>
    <w:rsid w:val="00E66012"/>
    <w:rsid w:val="00E660FC"/>
    <w:rsid w:val="00E6708F"/>
    <w:rsid w:val="00E67092"/>
    <w:rsid w:val="00E673B2"/>
    <w:rsid w:val="00E70916"/>
    <w:rsid w:val="00E70AAB"/>
    <w:rsid w:val="00E70ADF"/>
    <w:rsid w:val="00E70EBB"/>
    <w:rsid w:val="00E73E70"/>
    <w:rsid w:val="00E747E8"/>
    <w:rsid w:val="00E74A51"/>
    <w:rsid w:val="00E76023"/>
    <w:rsid w:val="00E768AC"/>
    <w:rsid w:val="00E76F9C"/>
    <w:rsid w:val="00E77132"/>
    <w:rsid w:val="00E80CE3"/>
    <w:rsid w:val="00E821AE"/>
    <w:rsid w:val="00E829EA"/>
    <w:rsid w:val="00E83AAC"/>
    <w:rsid w:val="00E83F71"/>
    <w:rsid w:val="00E862BB"/>
    <w:rsid w:val="00E904C5"/>
    <w:rsid w:val="00E907AC"/>
    <w:rsid w:val="00E96659"/>
    <w:rsid w:val="00E967E0"/>
    <w:rsid w:val="00E96971"/>
    <w:rsid w:val="00E97711"/>
    <w:rsid w:val="00E97C02"/>
    <w:rsid w:val="00EA1F28"/>
    <w:rsid w:val="00EA2253"/>
    <w:rsid w:val="00EA2A77"/>
    <w:rsid w:val="00EA5B28"/>
    <w:rsid w:val="00EA6EE2"/>
    <w:rsid w:val="00EA7BB6"/>
    <w:rsid w:val="00EB032D"/>
    <w:rsid w:val="00EB0E13"/>
    <w:rsid w:val="00EB1908"/>
    <w:rsid w:val="00EB1A05"/>
    <w:rsid w:val="00EB1C71"/>
    <w:rsid w:val="00EB31AB"/>
    <w:rsid w:val="00EB40B2"/>
    <w:rsid w:val="00EB43D6"/>
    <w:rsid w:val="00EB4C2E"/>
    <w:rsid w:val="00EB4DF5"/>
    <w:rsid w:val="00EB547B"/>
    <w:rsid w:val="00EB5FB1"/>
    <w:rsid w:val="00EB6B71"/>
    <w:rsid w:val="00EB79BC"/>
    <w:rsid w:val="00EC08AF"/>
    <w:rsid w:val="00EC1365"/>
    <w:rsid w:val="00EC1A9F"/>
    <w:rsid w:val="00EC2EDE"/>
    <w:rsid w:val="00EC3A14"/>
    <w:rsid w:val="00EC43EF"/>
    <w:rsid w:val="00EC46CD"/>
    <w:rsid w:val="00EC4705"/>
    <w:rsid w:val="00EC5EF2"/>
    <w:rsid w:val="00EC5FE2"/>
    <w:rsid w:val="00ED0CB0"/>
    <w:rsid w:val="00ED0E6A"/>
    <w:rsid w:val="00ED129D"/>
    <w:rsid w:val="00ED1FCD"/>
    <w:rsid w:val="00ED2CAA"/>
    <w:rsid w:val="00ED3FD1"/>
    <w:rsid w:val="00ED48E0"/>
    <w:rsid w:val="00ED4F4A"/>
    <w:rsid w:val="00ED7855"/>
    <w:rsid w:val="00ED7D69"/>
    <w:rsid w:val="00EE0598"/>
    <w:rsid w:val="00EE08C3"/>
    <w:rsid w:val="00EE161C"/>
    <w:rsid w:val="00EE209D"/>
    <w:rsid w:val="00EE25B6"/>
    <w:rsid w:val="00EE2973"/>
    <w:rsid w:val="00EE2B07"/>
    <w:rsid w:val="00EE3398"/>
    <w:rsid w:val="00EE3802"/>
    <w:rsid w:val="00EE5A5F"/>
    <w:rsid w:val="00EE5D39"/>
    <w:rsid w:val="00EF0174"/>
    <w:rsid w:val="00EF0BF8"/>
    <w:rsid w:val="00EF20F5"/>
    <w:rsid w:val="00EF267E"/>
    <w:rsid w:val="00EF2B78"/>
    <w:rsid w:val="00EF30BB"/>
    <w:rsid w:val="00EF3412"/>
    <w:rsid w:val="00EF3773"/>
    <w:rsid w:val="00EF3A82"/>
    <w:rsid w:val="00EF4CFA"/>
    <w:rsid w:val="00EF5283"/>
    <w:rsid w:val="00EF6F49"/>
    <w:rsid w:val="00EF7260"/>
    <w:rsid w:val="00EF755B"/>
    <w:rsid w:val="00EF75D5"/>
    <w:rsid w:val="00EF7848"/>
    <w:rsid w:val="00EF7A2A"/>
    <w:rsid w:val="00EF7B58"/>
    <w:rsid w:val="00EF7D23"/>
    <w:rsid w:val="00EF7E88"/>
    <w:rsid w:val="00F0233F"/>
    <w:rsid w:val="00F040D4"/>
    <w:rsid w:val="00F042AE"/>
    <w:rsid w:val="00F045C9"/>
    <w:rsid w:val="00F061E9"/>
    <w:rsid w:val="00F067A8"/>
    <w:rsid w:val="00F10B3D"/>
    <w:rsid w:val="00F10BA2"/>
    <w:rsid w:val="00F10F3F"/>
    <w:rsid w:val="00F11409"/>
    <w:rsid w:val="00F116C6"/>
    <w:rsid w:val="00F11E46"/>
    <w:rsid w:val="00F12103"/>
    <w:rsid w:val="00F12127"/>
    <w:rsid w:val="00F13419"/>
    <w:rsid w:val="00F1394D"/>
    <w:rsid w:val="00F14998"/>
    <w:rsid w:val="00F158BE"/>
    <w:rsid w:val="00F16E11"/>
    <w:rsid w:val="00F17621"/>
    <w:rsid w:val="00F20611"/>
    <w:rsid w:val="00F216ED"/>
    <w:rsid w:val="00F22F28"/>
    <w:rsid w:val="00F238DD"/>
    <w:rsid w:val="00F23E11"/>
    <w:rsid w:val="00F23E4E"/>
    <w:rsid w:val="00F24496"/>
    <w:rsid w:val="00F256F4"/>
    <w:rsid w:val="00F268F4"/>
    <w:rsid w:val="00F271FA"/>
    <w:rsid w:val="00F275CF"/>
    <w:rsid w:val="00F2790D"/>
    <w:rsid w:val="00F27C12"/>
    <w:rsid w:val="00F302F0"/>
    <w:rsid w:val="00F3057A"/>
    <w:rsid w:val="00F308C8"/>
    <w:rsid w:val="00F30A78"/>
    <w:rsid w:val="00F31CA1"/>
    <w:rsid w:val="00F32CEE"/>
    <w:rsid w:val="00F32F31"/>
    <w:rsid w:val="00F339D7"/>
    <w:rsid w:val="00F3404B"/>
    <w:rsid w:val="00F34C50"/>
    <w:rsid w:val="00F3609D"/>
    <w:rsid w:val="00F36489"/>
    <w:rsid w:val="00F3661A"/>
    <w:rsid w:val="00F373C0"/>
    <w:rsid w:val="00F4016A"/>
    <w:rsid w:val="00F40983"/>
    <w:rsid w:val="00F414A2"/>
    <w:rsid w:val="00F41639"/>
    <w:rsid w:val="00F41DC2"/>
    <w:rsid w:val="00F42CF9"/>
    <w:rsid w:val="00F42E03"/>
    <w:rsid w:val="00F43656"/>
    <w:rsid w:val="00F44508"/>
    <w:rsid w:val="00F44B64"/>
    <w:rsid w:val="00F479A7"/>
    <w:rsid w:val="00F47FC7"/>
    <w:rsid w:val="00F50060"/>
    <w:rsid w:val="00F51320"/>
    <w:rsid w:val="00F51424"/>
    <w:rsid w:val="00F52C56"/>
    <w:rsid w:val="00F530DE"/>
    <w:rsid w:val="00F538EC"/>
    <w:rsid w:val="00F53B30"/>
    <w:rsid w:val="00F557A2"/>
    <w:rsid w:val="00F55F59"/>
    <w:rsid w:val="00F56088"/>
    <w:rsid w:val="00F5684E"/>
    <w:rsid w:val="00F56D83"/>
    <w:rsid w:val="00F57166"/>
    <w:rsid w:val="00F57B39"/>
    <w:rsid w:val="00F6067D"/>
    <w:rsid w:val="00F607A5"/>
    <w:rsid w:val="00F612B0"/>
    <w:rsid w:val="00F61DCF"/>
    <w:rsid w:val="00F624DA"/>
    <w:rsid w:val="00F62D06"/>
    <w:rsid w:val="00F63010"/>
    <w:rsid w:val="00F63048"/>
    <w:rsid w:val="00F63BE9"/>
    <w:rsid w:val="00F63F36"/>
    <w:rsid w:val="00F64155"/>
    <w:rsid w:val="00F64305"/>
    <w:rsid w:val="00F646BF"/>
    <w:rsid w:val="00F64C32"/>
    <w:rsid w:val="00F64C63"/>
    <w:rsid w:val="00F65D35"/>
    <w:rsid w:val="00F67409"/>
    <w:rsid w:val="00F67704"/>
    <w:rsid w:val="00F67CA2"/>
    <w:rsid w:val="00F706AE"/>
    <w:rsid w:val="00F70B8F"/>
    <w:rsid w:val="00F721C7"/>
    <w:rsid w:val="00F72D24"/>
    <w:rsid w:val="00F73B11"/>
    <w:rsid w:val="00F73BD6"/>
    <w:rsid w:val="00F74C0D"/>
    <w:rsid w:val="00F75009"/>
    <w:rsid w:val="00F751CD"/>
    <w:rsid w:val="00F75783"/>
    <w:rsid w:val="00F757FF"/>
    <w:rsid w:val="00F7590A"/>
    <w:rsid w:val="00F76F8E"/>
    <w:rsid w:val="00F7701B"/>
    <w:rsid w:val="00F77843"/>
    <w:rsid w:val="00F801AD"/>
    <w:rsid w:val="00F804FD"/>
    <w:rsid w:val="00F80531"/>
    <w:rsid w:val="00F80AB7"/>
    <w:rsid w:val="00F80CB6"/>
    <w:rsid w:val="00F80F03"/>
    <w:rsid w:val="00F81703"/>
    <w:rsid w:val="00F8181E"/>
    <w:rsid w:val="00F827EC"/>
    <w:rsid w:val="00F8284B"/>
    <w:rsid w:val="00F83A4F"/>
    <w:rsid w:val="00F848C1"/>
    <w:rsid w:val="00F84B67"/>
    <w:rsid w:val="00F84F62"/>
    <w:rsid w:val="00F85867"/>
    <w:rsid w:val="00F86219"/>
    <w:rsid w:val="00F873CD"/>
    <w:rsid w:val="00F87BC1"/>
    <w:rsid w:val="00F87D8E"/>
    <w:rsid w:val="00F901A1"/>
    <w:rsid w:val="00F90A78"/>
    <w:rsid w:val="00F90F88"/>
    <w:rsid w:val="00F91012"/>
    <w:rsid w:val="00F9227E"/>
    <w:rsid w:val="00F936DF"/>
    <w:rsid w:val="00F93820"/>
    <w:rsid w:val="00F93F2B"/>
    <w:rsid w:val="00F95B25"/>
    <w:rsid w:val="00F96A70"/>
    <w:rsid w:val="00F96B58"/>
    <w:rsid w:val="00F97696"/>
    <w:rsid w:val="00F976C3"/>
    <w:rsid w:val="00F9776D"/>
    <w:rsid w:val="00FA2D41"/>
    <w:rsid w:val="00FA347B"/>
    <w:rsid w:val="00FA3B43"/>
    <w:rsid w:val="00FA4A7D"/>
    <w:rsid w:val="00FA4A8B"/>
    <w:rsid w:val="00FA5514"/>
    <w:rsid w:val="00FA5FA8"/>
    <w:rsid w:val="00FA65FC"/>
    <w:rsid w:val="00FA7E36"/>
    <w:rsid w:val="00FB20C9"/>
    <w:rsid w:val="00FB2216"/>
    <w:rsid w:val="00FB2218"/>
    <w:rsid w:val="00FB25F7"/>
    <w:rsid w:val="00FB2650"/>
    <w:rsid w:val="00FB4E69"/>
    <w:rsid w:val="00FB4F96"/>
    <w:rsid w:val="00FB5295"/>
    <w:rsid w:val="00FC0956"/>
    <w:rsid w:val="00FC0FEE"/>
    <w:rsid w:val="00FC278C"/>
    <w:rsid w:val="00FC3FD5"/>
    <w:rsid w:val="00FC4084"/>
    <w:rsid w:val="00FC45F5"/>
    <w:rsid w:val="00FC49B6"/>
    <w:rsid w:val="00FC5303"/>
    <w:rsid w:val="00FC574F"/>
    <w:rsid w:val="00FC5D87"/>
    <w:rsid w:val="00FC6156"/>
    <w:rsid w:val="00FC676D"/>
    <w:rsid w:val="00FC6F8E"/>
    <w:rsid w:val="00FC7FC4"/>
    <w:rsid w:val="00FD0007"/>
    <w:rsid w:val="00FD00EC"/>
    <w:rsid w:val="00FD0FF6"/>
    <w:rsid w:val="00FD28EB"/>
    <w:rsid w:val="00FD2DD1"/>
    <w:rsid w:val="00FD3158"/>
    <w:rsid w:val="00FD350A"/>
    <w:rsid w:val="00FD3A85"/>
    <w:rsid w:val="00FD3F58"/>
    <w:rsid w:val="00FD4023"/>
    <w:rsid w:val="00FD4E8B"/>
    <w:rsid w:val="00FD4E96"/>
    <w:rsid w:val="00FD5F47"/>
    <w:rsid w:val="00FD6B63"/>
    <w:rsid w:val="00FD6EEF"/>
    <w:rsid w:val="00FD7E85"/>
    <w:rsid w:val="00FD7ED1"/>
    <w:rsid w:val="00FE0273"/>
    <w:rsid w:val="00FE032E"/>
    <w:rsid w:val="00FE05F9"/>
    <w:rsid w:val="00FE09FE"/>
    <w:rsid w:val="00FE0BB0"/>
    <w:rsid w:val="00FE0D63"/>
    <w:rsid w:val="00FE1001"/>
    <w:rsid w:val="00FE1288"/>
    <w:rsid w:val="00FE3668"/>
    <w:rsid w:val="00FE3935"/>
    <w:rsid w:val="00FE397A"/>
    <w:rsid w:val="00FE4679"/>
    <w:rsid w:val="00FE4920"/>
    <w:rsid w:val="00FE4E77"/>
    <w:rsid w:val="00FE5488"/>
    <w:rsid w:val="00FE5E12"/>
    <w:rsid w:val="00FE66C9"/>
    <w:rsid w:val="00FE68F0"/>
    <w:rsid w:val="00FE6A87"/>
    <w:rsid w:val="00FE6FF3"/>
    <w:rsid w:val="00FE78B2"/>
    <w:rsid w:val="00FE7E61"/>
    <w:rsid w:val="00FF103D"/>
    <w:rsid w:val="00FF2835"/>
    <w:rsid w:val="00FF287B"/>
    <w:rsid w:val="00FF2BC4"/>
    <w:rsid w:val="00FF3359"/>
    <w:rsid w:val="00FF44A0"/>
    <w:rsid w:val="00FF4768"/>
    <w:rsid w:val="00FF4D2E"/>
    <w:rsid w:val="00FF4F36"/>
    <w:rsid w:val="00FF5D1F"/>
    <w:rsid w:val="00FF5F36"/>
    <w:rsid w:val="00FF64A4"/>
    <w:rsid w:val="00FF658A"/>
    <w:rsid w:val="00FF705A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15D4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  <w:lsdException w:name="Plain Table 1" w:uiPriority="49"/>
    <w:lsdException w:name="Plain Table 2" w:uiPriority="50"/>
    <w:lsdException w:name="Plain Table 3" w:uiPriority="51"/>
    <w:lsdException w:name="Plain Table 4" w:uiPriority="52"/>
    <w:lsdException w:name="Plain Table 5" w:uiPriority="46"/>
    <w:lsdException w:name="Grid Table Light" w:uiPriority="47"/>
    <w:lsdException w:name="Grid Table 1 Light" w:uiPriority="48"/>
    <w:lsdException w:name="Grid Table 2" w:uiPriority="49"/>
    <w:lsdException w:name="Grid Table 3" w:uiPriority="50"/>
    <w:lsdException w:name="Grid Table 4" w:uiPriority="51"/>
    <w:lsdException w:name="Grid Table 5 Dark" w:uiPriority="52"/>
    <w:lsdException w:name="Grid Table 6 Colorful" w:uiPriority="46"/>
    <w:lsdException w:name="Grid Table 7 Colorful" w:uiPriority="47"/>
    <w:lsdException w:name="Grid Table 1 Light Accent 1" w:uiPriority="48"/>
    <w:lsdException w:name="Grid Table 2 Accent 1" w:uiPriority="49"/>
    <w:lsdException w:name="Grid Table 3 Accent 1" w:uiPriority="50"/>
    <w:lsdException w:name="Grid Table 4 Accent 1" w:uiPriority="51"/>
    <w:lsdException w:name="Grid Table 5 Dark Accent 1" w:uiPriority="52"/>
    <w:lsdException w:name="Grid Table 6 Colorful Accent 1" w:uiPriority="46"/>
    <w:lsdException w:name="Grid Table 7 Colorful Accent 1" w:uiPriority="47"/>
    <w:lsdException w:name="Grid Table 1 Light Accent 2" w:uiPriority="48"/>
    <w:lsdException w:name="Grid Table 2 Accent 2" w:uiPriority="49"/>
    <w:lsdException w:name="Grid Table 3 Accent 2" w:uiPriority="50"/>
    <w:lsdException w:name="Grid Table 4 Accent 2" w:uiPriority="51"/>
    <w:lsdException w:name="Grid Table 5 Dark Accent 2" w:uiPriority="52"/>
    <w:lsdException w:name="Grid Table 6 Colorful Accent 2" w:uiPriority="46"/>
    <w:lsdException w:name="Grid Table 7 Colorful Accent 2" w:uiPriority="47"/>
    <w:lsdException w:name="Grid Table 1 Light Accent 3" w:uiPriority="48"/>
    <w:lsdException w:name="Grid Table 2 Accent 3" w:uiPriority="49"/>
    <w:lsdException w:name="Grid Table 3 Accent 3" w:uiPriority="50"/>
    <w:lsdException w:name="Grid Table 4 Accent 3" w:uiPriority="51"/>
    <w:lsdException w:name="Grid Table 5 Dark Accent 3" w:uiPriority="52"/>
    <w:lsdException w:name="Grid Table 6 Colorful Accent 3" w:uiPriority="46"/>
    <w:lsdException w:name="Grid Table 7 Colorful Accent 3" w:uiPriority="47"/>
    <w:lsdException w:name="Grid Table 1 Light Accent 4" w:uiPriority="48"/>
    <w:lsdException w:name="Grid Table 2 Accent 4" w:uiPriority="49"/>
    <w:lsdException w:name="Grid Table 3 Accent 4" w:uiPriority="50"/>
    <w:lsdException w:name="Grid Table 4 Accent 4" w:uiPriority="51"/>
    <w:lsdException w:name="Grid Table 5 Dark Accent 4" w:uiPriority="52"/>
    <w:lsdException w:name="Grid Table 6 Colorful Accent 4" w:uiPriority="46"/>
    <w:lsdException w:name="Grid Table 7 Colorful Accent 4" w:uiPriority="47"/>
    <w:lsdException w:name="Grid Table 1 Light Accent 5" w:uiPriority="48"/>
    <w:lsdException w:name="Grid Table 2 Accent 5" w:uiPriority="49"/>
    <w:lsdException w:name="Grid Table 3 Accent 5" w:uiPriority="50"/>
    <w:lsdException w:name="Grid Table 4 Accent 5" w:uiPriority="51"/>
    <w:lsdException w:name="Grid Table 5 Dark Accent 5" w:uiPriority="52"/>
    <w:lsdException w:name="Grid Table 6 Colorful Accent 5" w:uiPriority="46"/>
    <w:lsdException w:name="Grid Table 7 Colorful Accent 5" w:uiPriority="47"/>
    <w:lsdException w:name="Grid Table 1 Light Accent 6" w:uiPriority="48"/>
    <w:lsdException w:name="Grid Table 2 Accent 6" w:uiPriority="49"/>
    <w:lsdException w:name="Grid Table 3 Accent 6" w:uiPriority="50"/>
    <w:lsdException w:name="Grid Table 4 Accent 6" w:uiPriority="51"/>
    <w:lsdException w:name="Grid Table 5 Dark Accent 6" w:uiPriority="52"/>
    <w:lsdException w:name="Grid Table 6 Colorful Accent 6" w:uiPriority="46"/>
    <w:lsdException w:name="Grid Table 7 Colorful Accent 6" w:uiPriority="47"/>
    <w:lsdException w:name="List Table 1 Light" w:uiPriority="48"/>
    <w:lsdException w:name="List Table 2" w:uiPriority="49"/>
    <w:lsdException w:name="List Table 3" w:uiPriority="50"/>
    <w:lsdException w:name="List Table 4" w:uiPriority="51"/>
    <w:lsdException w:name="List Table 5 Dark" w:uiPriority="52"/>
    <w:lsdException w:name="List Table 6 Colorful" w:uiPriority="46"/>
    <w:lsdException w:name="List Table 7 Colorful" w:uiPriority="47"/>
    <w:lsdException w:name="List Table 1 Light Accent 1" w:uiPriority="48"/>
    <w:lsdException w:name="List Table 2 Accent 1" w:uiPriority="49"/>
    <w:lsdException w:name="List Table 3 Accent 1" w:uiPriority="50"/>
    <w:lsdException w:name="List Table 4 Accent 1" w:uiPriority="51"/>
    <w:lsdException w:name="List Table 5 Dark Accent 1" w:uiPriority="52"/>
    <w:lsdException w:name="List Table 6 Colorful Accent 1" w:uiPriority="46"/>
    <w:lsdException w:name="List Table 7 Colorful Accent 1" w:uiPriority="47"/>
    <w:lsdException w:name="List Table 1 Light Accent 2" w:uiPriority="48"/>
    <w:lsdException w:name="List Table 2 Accent 2" w:uiPriority="49"/>
    <w:lsdException w:name="List Table 3 Accent 2" w:uiPriority="50"/>
    <w:lsdException w:name="List Table 4 Accent 2" w:uiPriority="51"/>
    <w:lsdException w:name="List Table 5 Dark Accent 2" w:uiPriority="52"/>
    <w:lsdException w:name="List Table 6 Colorful Accent 2" w:uiPriority="46"/>
    <w:lsdException w:name="List Table 7 Colorful Accent 2" w:uiPriority="47"/>
    <w:lsdException w:name="List Table 1 Light Accent 3" w:uiPriority="48"/>
    <w:lsdException w:name="List Table 2 Accent 3" w:uiPriority="49"/>
    <w:lsdException w:name="List Table 3 Accent 3" w:uiPriority="50"/>
    <w:lsdException w:name="List Table 4 Accent 3" w:uiPriority="51"/>
    <w:lsdException w:name="List Table 5 Dark Accent 3" w:uiPriority="52"/>
    <w:lsdException w:name="List Table 6 Colorful Accent 3" w:uiPriority="46"/>
    <w:lsdException w:name="List Table 7 Colorful Accent 3" w:uiPriority="47"/>
    <w:lsdException w:name="List Table 1 Light Accent 4" w:uiPriority="48"/>
    <w:lsdException w:name="List Table 2 Accent 4" w:uiPriority="49"/>
    <w:lsdException w:name="List Table 3 Accent 4" w:uiPriority="50"/>
    <w:lsdException w:name="List Table 4 Accent 4" w:uiPriority="51"/>
    <w:lsdException w:name="List Table 5 Dark Accent 4" w:uiPriority="52"/>
    <w:lsdException w:name="List Table 6 Colorful Accent 4" w:uiPriority="46"/>
    <w:lsdException w:name="List Table 7 Colorful Accent 4" w:uiPriority="47"/>
    <w:lsdException w:name="List Table 1 Light Accent 5" w:uiPriority="48"/>
    <w:lsdException w:name="List Table 2 Accent 5" w:uiPriority="49"/>
    <w:lsdException w:name="List Table 3 Accent 5" w:uiPriority="50"/>
    <w:lsdException w:name="List Table 4 Accent 5" w:uiPriority="51"/>
    <w:lsdException w:name="List Table 5 Dark Accent 5" w:uiPriority="52"/>
    <w:lsdException w:name="List Table 6 Colorful Accent 5" w:uiPriority="99"/>
    <w:lsdException w:name="List Table 7 Colorful Accent 5" w:uiPriority="99"/>
    <w:lsdException w:name="List Table 1 Light Accent 6" w:uiPriority="99"/>
    <w:lsdException w:name="List Table 2 Accent 6" w:uiPriority="99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pPr>
      <w:keepNext/>
      <w:spacing w:after="240"/>
      <w:outlineLvl w:val="4"/>
    </w:pPr>
    <w:rPr>
      <w:b/>
      <w:lang w:eastAsia="zh-CN"/>
    </w:rPr>
  </w:style>
  <w:style w:type="paragraph" w:styleId="Heading6">
    <w:name w:val="heading 6"/>
    <w:basedOn w:val="Normal"/>
    <w:next w:val="Normal"/>
    <w:qFormat/>
    <w:pPr>
      <w:keepNext/>
      <w:spacing w:after="240"/>
      <w:ind w:left="720" w:hanging="720"/>
      <w:outlineLvl w:val="5"/>
    </w:pPr>
    <w:rPr>
      <w:b/>
      <w:bCs/>
      <w:u w:val="single"/>
      <w:lang w:eastAsia="zh-CN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temptext1">
    <w:name w:val="temptext1"/>
    <w:basedOn w:val="Normal"/>
    <w:pPr>
      <w:keepNext/>
      <w:keepLines/>
      <w:jc w:val="both"/>
    </w:pPr>
    <w:rPr>
      <w:rFonts w:ascii="Helv" w:hAnsi="Helv"/>
      <w:snapToGrid w:val="0"/>
    </w:rPr>
  </w:style>
  <w:style w:type="paragraph" w:styleId="BodyText">
    <w:name w:val="Body Text"/>
    <w:aliases w:val="Body Text Char"/>
    <w:basedOn w:val="Normal"/>
    <w:link w:val="BodyTextChar1"/>
    <w:pPr>
      <w:spacing w:after="240"/>
      <w:jc w:val="both"/>
    </w:pPr>
    <w:rPr>
      <w:rFonts w:ascii="Arial" w:hAnsi="Arial"/>
      <w:sz w:val="22"/>
      <w:lang w:val="en-GB"/>
    </w:rPr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rPr>
      <w:noProof/>
      <w:sz w:val="22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ListBullet">
    <w:name w:val="List Bullet"/>
    <w:basedOn w:val="Normal"/>
    <w:autoRedefine/>
    <w:pPr>
      <w:numPr>
        <w:numId w:val="1"/>
      </w:numPr>
      <w:tabs>
        <w:tab w:val="num" w:pos="1080"/>
        <w:tab w:val="num" w:pos="1800"/>
      </w:tabs>
      <w:ind w:left="1800"/>
    </w:pPr>
    <w:rPr>
      <w:lang w:val="en-CA"/>
    </w:rPr>
  </w:style>
  <w:style w:type="paragraph" w:styleId="BlockText">
    <w:name w:val="Block Text"/>
    <w:basedOn w:val="Normal"/>
    <w:pPr>
      <w:ind w:left="-360" w:right="-576"/>
      <w:jc w:val="both"/>
    </w:pPr>
    <w:rPr>
      <w:rFonts w:ascii="Tahoma" w:hAnsi="Tahoma"/>
      <w:snapToGrid w:val="0"/>
      <w:sz w:val="18"/>
    </w:rPr>
  </w:style>
  <w:style w:type="paragraph" w:styleId="NormalWeb">
    <w:name w:val="Normal (Web)"/>
    <w:aliases w:val=" Char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PlainText">
    <w:name w:val="Plain Text"/>
    <w:aliases w:val="santok"/>
    <w:basedOn w:val="Normal"/>
    <w:rPr>
      <w:rFonts w:ascii="Courier New" w:hAnsi="Courier New"/>
    </w:rPr>
  </w:style>
  <w:style w:type="paragraph" w:styleId="HTMLPreformatted">
    <w:name w:val="HTML Preformatted"/>
    <w:basedOn w:val="Normal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paragraph" w:customStyle="1" w:styleId="Project">
    <w:name w:val="Project"/>
    <w:basedOn w:val="Normal"/>
    <w:pPr>
      <w:keepNext/>
      <w:keepLines/>
      <w:spacing w:before="80"/>
    </w:pPr>
    <w:rPr>
      <w:rFonts w:ascii="Arial" w:hAnsi="Arial"/>
      <w:b/>
      <w:snapToGrid w:val="0"/>
    </w:rPr>
  </w:style>
  <w:style w:type="paragraph" w:customStyle="1" w:styleId="CVExpProj">
    <w:name w:val="CV_Exp&amp;Proj"/>
    <w:basedOn w:val="Normal"/>
    <w:pPr>
      <w:tabs>
        <w:tab w:val="left" w:pos="2160"/>
      </w:tabs>
      <w:spacing w:before="60" w:after="60"/>
    </w:pPr>
    <w:rPr>
      <w:rFonts w:ascii="Times" w:hAnsi="Times"/>
    </w:rPr>
  </w:style>
  <w:style w:type="paragraph" w:styleId="List">
    <w:name w:val="List"/>
    <w:basedOn w:val="Normal"/>
    <w:pPr>
      <w:suppressAutoHyphens/>
      <w:ind w:left="360" w:hanging="360"/>
    </w:pPr>
    <w:rPr>
      <w:lang w:eastAsia="ar-SA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</w:rPr>
  </w:style>
  <w:style w:type="paragraph" w:customStyle="1" w:styleId="CVRHS">
    <w:name w:val="CV_RHS"/>
    <w:basedOn w:val="Normal"/>
    <w:pPr>
      <w:autoSpaceDE w:val="0"/>
      <w:autoSpaceDN w:val="0"/>
      <w:spacing w:after="60"/>
    </w:pPr>
    <w:rPr>
      <w:rFonts w:ascii="Times" w:hAnsi="Times" w:cs="Times"/>
    </w:rPr>
  </w:style>
  <w:style w:type="paragraph" w:styleId="ListBullet2">
    <w:name w:val="List Bullet 2"/>
    <w:basedOn w:val="Normal"/>
    <w:autoRedefine/>
    <w:rPr>
      <w:b/>
    </w:rPr>
  </w:style>
  <w:style w:type="character" w:styleId="HTMLTypewriter">
    <w:name w:val="HTML Typewriter"/>
    <w:rPr>
      <w:rFonts w:ascii="Courier New" w:eastAsia="Courier New" w:hAnsi="Courier New" w:cs="Courier New" w:hint="default"/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/>
      <w:b/>
      <w:i/>
      <w:sz w:val="32"/>
    </w:rPr>
  </w:style>
  <w:style w:type="paragraph" w:customStyle="1" w:styleId="Objective">
    <w:name w:val="Objective"/>
    <w:basedOn w:val="Normal"/>
    <w:next w:val="BodyText"/>
    <w:pPr>
      <w:spacing w:before="240" w:after="220" w:line="220" w:lineRule="atLeast"/>
    </w:pPr>
    <w:rPr>
      <w:rFonts w:ascii="Arial" w:hAnsi="Arial"/>
    </w:rPr>
  </w:style>
  <w:style w:type="character" w:customStyle="1" w:styleId="litext">
    <w:name w:val="litext"/>
    <w:basedOn w:val="DefaultParagraphFont"/>
  </w:style>
  <w:style w:type="paragraph" w:customStyle="1" w:styleId="H4">
    <w:name w:val="H4"/>
    <w:basedOn w:val="Normal"/>
    <w:next w:val="Normal"/>
    <w:pPr>
      <w:keepNext/>
      <w:spacing w:before="100" w:after="100"/>
      <w:outlineLvl w:val="4"/>
    </w:pPr>
    <w:rPr>
      <w:b/>
      <w:snapToGrid w:val="0"/>
    </w:rPr>
  </w:style>
  <w:style w:type="paragraph" w:customStyle="1" w:styleId="Standard">
    <w:name w:val="Standard"/>
    <w:pPr>
      <w:widowControl w:val="0"/>
    </w:pPr>
    <w:rPr>
      <w:snapToGrid w:val="0"/>
      <w:lang w:eastAsia="en-US"/>
    </w:rPr>
  </w:style>
  <w:style w:type="paragraph" w:customStyle="1" w:styleId="na">
    <w:name w:val="n/a"/>
    <w:basedOn w:val="Normal"/>
    <w:pPr>
      <w:jc w:val="center"/>
    </w:pPr>
    <w:rPr>
      <w:rFonts w:ascii="Arial" w:hAnsi="Arial"/>
      <w:sz w:val="22"/>
    </w:rPr>
  </w:style>
  <w:style w:type="character" w:customStyle="1" w:styleId="heading21">
    <w:name w:val="heading21"/>
    <w:rPr>
      <w:b/>
      <w:bCs/>
      <w:color w:val="000000"/>
      <w:sz w:val="24"/>
      <w:szCs w:val="24"/>
    </w:rPr>
  </w:style>
  <w:style w:type="paragraph" w:customStyle="1" w:styleId="Bullet">
    <w:name w:val="Bullet"/>
    <w:basedOn w:val="Normal"/>
    <w:autoRedefine/>
    <w:rsid w:val="00FD2DD1"/>
    <w:pPr>
      <w:jc w:val="both"/>
    </w:pPr>
    <w:rPr>
      <w:rFonts w:eastAsia="MS Mincho"/>
      <w:b/>
      <w:bCs/>
      <w:caps/>
      <w:szCs w:val="28"/>
      <w:lang w:eastAsia="ja-JP"/>
    </w:rPr>
  </w:style>
  <w:style w:type="paragraph" w:customStyle="1" w:styleId="NormalVerdana">
    <w:name w:val="Normal + Verdana"/>
    <w:aliases w:val="10 pt,Black,Justified,Right:  -0.13&quot;,After:  6 pt,Arial"/>
    <w:basedOn w:val="Normal"/>
    <w:pPr>
      <w:tabs>
        <w:tab w:val="left" w:pos="-360"/>
      </w:tabs>
      <w:ind w:right="180"/>
      <w:jc w:val="both"/>
    </w:pPr>
    <w:rPr>
      <w:rFonts w:ascii="Verdana" w:hAnsi="Verdana"/>
    </w:rPr>
  </w:style>
  <w:style w:type="paragraph" w:customStyle="1" w:styleId="Name">
    <w:name w:val="Name"/>
    <w:basedOn w:val="Normal"/>
    <w:next w:val="Normal"/>
    <w:pPr>
      <w:pBdr>
        <w:bottom w:val="single" w:sz="6" w:space="4" w:color="auto"/>
      </w:pBdr>
      <w:spacing w:after="440" w:line="240" w:lineRule="atLeast"/>
    </w:pPr>
    <w:rPr>
      <w:rFonts w:ascii="Arial Black" w:eastAsia="Batang" w:hAnsi="Arial Black"/>
      <w:spacing w:val="-35"/>
      <w:sz w:val="54"/>
    </w:rPr>
  </w:style>
  <w:style w:type="character" w:customStyle="1" w:styleId="NameChar">
    <w:name w:val="Name Char"/>
    <w:rPr>
      <w:rFonts w:ascii="Arial Black" w:eastAsia="Batang" w:hAnsi="Arial Black"/>
      <w:spacing w:val="-35"/>
      <w:sz w:val="54"/>
      <w:lang w:val="en-US" w:eastAsia="en-US" w:bidi="ar-SA"/>
    </w:rPr>
  </w:style>
  <w:style w:type="paragraph" w:customStyle="1" w:styleId="CityState">
    <w:name w:val="City/State"/>
    <w:basedOn w:val="BodyText"/>
    <w:next w:val="BodyText"/>
    <w:pPr>
      <w:keepNext/>
      <w:spacing w:after="220" w:line="220" w:lineRule="atLeast"/>
    </w:pPr>
    <w:rPr>
      <w:rFonts w:eastAsia="Batang"/>
      <w:spacing w:val="-5"/>
      <w:sz w:val="20"/>
      <w:lang w:val="en-US"/>
    </w:rPr>
  </w:style>
  <w:style w:type="paragraph" w:customStyle="1" w:styleId="SectionTitle">
    <w:name w:val="Section Title"/>
    <w:basedOn w:val="Normal"/>
    <w:next w:val="Normal"/>
    <w:autoRedefine/>
    <w:pPr>
      <w:numPr>
        <w:numId w:val="2"/>
      </w:numPr>
      <w:spacing w:before="220" w:line="220" w:lineRule="atLeast"/>
    </w:pPr>
    <w:rPr>
      <w:rFonts w:ascii="Arial Black" w:eastAsia="Batang" w:hAnsi="Arial Black"/>
      <w:spacing w:val="-10"/>
      <w:sz w:val="22"/>
      <w:szCs w:val="22"/>
    </w:rPr>
  </w:style>
  <w:style w:type="paragraph" w:styleId="Subtitle">
    <w:name w:val="Subtitle"/>
    <w:basedOn w:val="Normal"/>
    <w:qFormat/>
    <w:rPr>
      <w:rFonts w:ascii="Arial" w:hAnsi="Arial" w:cs="Arial"/>
      <w:b/>
      <w:bCs/>
    </w:rPr>
  </w:style>
  <w:style w:type="paragraph" w:customStyle="1" w:styleId="Address">
    <w:name w:val="Address"/>
    <w:basedOn w:val="Normal"/>
    <w:next w:val="Normal"/>
    <w:pPr>
      <w:widowControl w:val="0"/>
    </w:pPr>
    <w:rPr>
      <w:rFonts w:ascii="Arial" w:hAnsi="Arial"/>
      <w:snapToGrid w:val="0"/>
      <w:sz w:val="22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ResBodytext">
    <w:name w:val="Res_Body text"/>
    <w:basedOn w:val="Normal"/>
    <w:pPr>
      <w:spacing w:before="60" w:after="120"/>
    </w:pPr>
    <w:rPr>
      <w:rFonts w:ascii="Arial" w:hAnsi="Arial"/>
    </w:rPr>
  </w:style>
  <w:style w:type="paragraph" w:customStyle="1" w:styleId="ResBulletpoint">
    <w:name w:val="Res_Bullet point"/>
    <w:basedOn w:val="Normal"/>
    <w:pPr>
      <w:numPr>
        <w:numId w:val="3"/>
      </w:numPr>
      <w:spacing w:after="60"/>
    </w:pPr>
    <w:rPr>
      <w:rFonts w:ascii="Arial" w:hAnsi="Arial" w:cs="Arial"/>
    </w:rPr>
  </w:style>
  <w:style w:type="paragraph" w:customStyle="1" w:styleId="ResCaption1">
    <w:name w:val="Res_Caption 1"/>
    <w:basedOn w:val="Normal"/>
    <w:next w:val="ResBodytext"/>
    <w:pPr>
      <w:jc w:val="both"/>
    </w:pPr>
    <w:rPr>
      <w:rFonts w:ascii="Arial Bold" w:hAnsi="Arial Bold"/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Achievement">
    <w:name w:val="Achievement"/>
    <w:basedOn w:val="Normal"/>
    <w:pPr>
      <w:pBdr>
        <w:left w:val="single" w:sz="6" w:space="5" w:color="auto"/>
      </w:pBdr>
      <w:spacing w:after="80"/>
    </w:pPr>
  </w:style>
  <w:style w:type="paragraph" w:customStyle="1" w:styleId="CVCompany">
    <w:name w:val="CV_Company"/>
    <w:basedOn w:val="Normal"/>
    <w:pPr>
      <w:keepNext/>
      <w:pageBreakBefore/>
    </w:pPr>
    <w:rPr>
      <w:rFonts w:ascii="Times" w:hAnsi="Times"/>
      <w:b/>
    </w:rPr>
  </w:style>
  <w:style w:type="paragraph" w:customStyle="1" w:styleId="Heading10">
    <w:name w:val="+Heading1"/>
    <w:pPr>
      <w:jc w:val="center"/>
    </w:pPr>
    <w:rPr>
      <w:rFonts w:ascii="Trebuchet MS" w:hAnsi="Trebuchet MS"/>
      <w:b/>
      <w:sz w:val="28"/>
      <w:lang w:eastAsia="en-US"/>
    </w:rPr>
  </w:style>
  <w:style w:type="paragraph" w:customStyle="1" w:styleId="projtabhd">
    <w:name w:val="projtabhd"/>
    <w:basedOn w:val="Normal"/>
    <w:pPr>
      <w:spacing w:before="60" w:after="60"/>
    </w:pPr>
    <w:rPr>
      <w:b/>
      <w:lang w:val="en-GB"/>
    </w:rPr>
  </w:style>
  <w:style w:type="paragraph" w:customStyle="1" w:styleId="RMBodyText">
    <w:name w:val="RM Body Text"/>
    <w:basedOn w:val="Normal"/>
    <w:pPr>
      <w:widowControl w:val="0"/>
      <w:numPr>
        <w:numId w:val="4"/>
      </w:numPr>
      <w:tabs>
        <w:tab w:val="clear" w:pos="1320"/>
        <w:tab w:val="num" w:pos="960"/>
      </w:tabs>
      <w:autoSpaceDE w:val="0"/>
      <w:autoSpaceDN w:val="0"/>
      <w:adjustRightInd w:val="0"/>
      <w:spacing w:after="56"/>
      <w:ind w:left="960"/>
    </w:pPr>
    <w:rPr>
      <w:sz w:val="22"/>
      <w:szCs w:val="22"/>
    </w:rPr>
  </w:style>
  <w:style w:type="character" w:customStyle="1" w:styleId="charchar">
    <w:name w:val="charchar"/>
    <w:rPr>
      <w:rFonts w:ascii="Bookman Old Style" w:hAnsi="Bookman Old Style" w:hint="default"/>
      <w:b/>
      <w:bCs/>
    </w:rPr>
  </w:style>
  <w:style w:type="paragraph" w:customStyle="1" w:styleId="ResBull">
    <w:name w:val="ResBull"/>
    <w:basedOn w:val="ResPos"/>
    <w:pPr>
      <w:numPr>
        <w:numId w:val="5"/>
      </w:numPr>
      <w:ind w:left="2160"/>
    </w:pPr>
    <w:rPr>
      <w:i w:val="0"/>
      <w:iCs w:val="0"/>
    </w:rPr>
  </w:style>
  <w:style w:type="paragraph" w:customStyle="1" w:styleId="ResPos">
    <w:name w:val="ResPos"/>
    <w:basedOn w:val="ResDates"/>
    <w:pPr>
      <w:ind w:left="1800"/>
    </w:pPr>
    <w:rPr>
      <w:i/>
      <w:iCs/>
    </w:rPr>
  </w:style>
  <w:style w:type="paragraph" w:customStyle="1" w:styleId="ResDates">
    <w:name w:val="ResDates"/>
    <w:basedOn w:val="ResProfEx"/>
    <w:pPr>
      <w:tabs>
        <w:tab w:val="left" w:pos="1800"/>
      </w:tabs>
      <w:spacing w:after="0"/>
    </w:pPr>
    <w:rPr>
      <w:b w:val="0"/>
      <w:bCs w:val="0"/>
      <w:sz w:val="22"/>
      <w:szCs w:val="22"/>
    </w:rPr>
  </w:style>
  <w:style w:type="paragraph" w:customStyle="1" w:styleId="ResProfEx">
    <w:name w:val="ResProfEx"/>
    <w:basedOn w:val="Normal"/>
    <w:pPr>
      <w:spacing w:after="120"/>
    </w:pPr>
    <w:rPr>
      <w:b/>
      <w:bCs/>
    </w:rPr>
  </w:style>
  <w:style w:type="paragraph" w:customStyle="1" w:styleId="bullets">
    <w:name w:val="bullets"/>
    <w:basedOn w:val="Normal"/>
    <w:pPr>
      <w:spacing w:before="100" w:beforeAutospacing="1" w:after="100" w:afterAutospacing="1"/>
    </w:pPr>
  </w:style>
  <w:style w:type="paragraph" w:customStyle="1" w:styleId="summary">
    <w:name w:val="summary"/>
    <w:basedOn w:val="Normal"/>
    <w:pPr>
      <w:widowControl w:val="0"/>
      <w:spacing w:after="200"/>
      <w:jc w:val="both"/>
    </w:pPr>
    <w:rPr>
      <w:rFonts w:ascii="Palatino" w:hAnsi="Palatino"/>
      <w:b/>
      <w:bCs/>
      <w:sz w:val="22"/>
      <w:szCs w:val="22"/>
    </w:rPr>
  </w:style>
  <w:style w:type="paragraph" w:customStyle="1" w:styleId="city">
    <w:name w:val="city"/>
    <w:basedOn w:val="Normal"/>
    <w:next w:val="Normal"/>
    <w:pPr>
      <w:tabs>
        <w:tab w:val="center" w:pos="7920"/>
      </w:tabs>
      <w:spacing w:after="120"/>
      <w:jc w:val="both"/>
    </w:pPr>
    <w:rPr>
      <w:rFonts w:ascii="Arial" w:hAnsi="Arial"/>
    </w:rPr>
  </w:style>
  <w:style w:type="paragraph" w:customStyle="1" w:styleId="StyleHeading29ptCharChar">
    <w:name w:val="Style Heading 2 + 9 pt Char Char"/>
    <w:basedOn w:val="Heading2"/>
    <w:pPr>
      <w:widowControl w:val="0"/>
      <w:autoSpaceDE w:val="0"/>
      <w:autoSpaceDN w:val="0"/>
      <w:adjustRightInd w:val="0"/>
      <w:spacing w:before="180" w:after="0"/>
      <w:jc w:val="both"/>
    </w:pPr>
    <w:rPr>
      <w:rFonts w:ascii="Verdana" w:hAnsi="Verdana" w:cs="Times New Roman"/>
      <w:i w:val="0"/>
      <w:iCs w:val="0"/>
      <w:sz w:val="18"/>
      <w:szCs w:val="20"/>
    </w:rPr>
  </w:style>
  <w:style w:type="character" w:customStyle="1" w:styleId="StyleHeading29ptCharCharChar">
    <w:name w:val="Style Heading 2 + 9 pt Char Char Char"/>
    <w:rPr>
      <w:rFonts w:ascii="Verdana" w:hAnsi="Verdana"/>
      <w:b/>
      <w:bCs/>
      <w:sz w:val="18"/>
      <w:lang w:val="en-US" w:eastAsia="en-US" w:bidi="ar-SA"/>
    </w:rPr>
  </w:style>
  <w:style w:type="paragraph" w:customStyle="1" w:styleId="CVSubhead">
    <w:name w:val="CV_Subhead"/>
    <w:basedOn w:val="Normal"/>
    <w:next w:val="Normal"/>
    <w:pPr>
      <w:keepNext/>
      <w:widowControl w:val="0"/>
      <w:spacing w:before="60" w:after="120"/>
    </w:pPr>
    <w:rPr>
      <w:rFonts w:ascii="CG Times" w:hAnsi="CG Times"/>
      <w:b/>
      <w:bCs/>
    </w:rPr>
  </w:style>
  <w:style w:type="paragraph" w:styleId="CommentText">
    <w:name w:val="annotation text"/>
    <w:basedOn w:val="Normal"/>
    <w:link w:val="CommentTextChar"/>
    <w:semiHidden/>
  </w:style>
  <w:style w:type="paragraph" w:customStyle="1" w:styleId="WP9Heading2">
    <w:name w:val="WP9_Heading2"/>
    <w:basedOn w:val="Normal"/>
    <w:pPr>
      <w:widowControl w:val="0"/>
      <w:jc w:val="both"/>
    </w:pPr>
    <w:rPr>
      <w:b/>
    </w:rPr>
  </w:style>
  <w:style w:type="paragraph" w:customStyle="1" w:styleId="FirstHeading">
    <w:name w:val="First Heading"/>
    <w:basedOn w:val="Heading1"/>
    <w:rsid w:val="002A109B"/>
    <w:pPr>
      <w:pBdr>
        <w:bottom w:val="single" w:sz="4" w:space="0" w:color="auto"/>
      </w:pBdr>
      <w:tabs>
        <w:tab w:val="left" w:pos="576"/>
      </w:tabs>
      <w:spacing w:after="360"/>
    </w:pPr>
    <w:rPr>
      <w:rFonts w:ascii="Verdana" w:hAnsi="Verdana"/>
      <w:sz w:val="22"/>
    </w:rPr>
  </w:style>
  <w:style w:type="character" w:styleId="Strong">
    <w:name w:val="Strong"/>
    <w:qFormat/>
    <w:rsid w:val="00F268F4"/>
    <w:rPr>
      <w:b/>
      <w:bCs/>
    </w:rPr>
  </w:style>
  <w:style w:type="paragraph" w:customStyle="1" w:styleId="CompanyName">
    <w:name w:val="Company Name"/>
    <w:basedOn w:val="Normal"/>
    <w:next w:val="Normal"/>
    <w:autoRedefine/>
    <w:rsid w:val="00427D4D"/>
    <w:pPr>
      <w:tabs>
        <w:tab w:val="left" w:pos="2160"/>
        <w:tab w:val="right" w:pos="6480"/>
      </w:tabs>
      <w:spacing w:before="240" w:after="40" w:line="220" w:lineRule="atLeast"/>
    </w:pPr>
    <w:rPr>
      <w:rFonts w:ascii="Arial" w:eastAsia="Batang" w:hAnsi="Arial"/>
    </w:rPr>
  </w:style>
  <w:style w:type="paragraph" w:customStyle="1" w:styleId="FRNormal">
    <w:name w:val="FR Normal"/>
    <w:basedOn w:val="Normal"/>
    <w:rsid w:val="00427D4D"/>
    <w:pPr>
      <w:spacing w:before="120" w:after="120"/>
      <w:ind w:left="720"/>
    </w:pPr>
    <w:rPr>
      <w:rFonts w:ascii="Times" w:hAnsi="Times"/>
    </w:rPr>
  </w:style>
  <w:style w:type="character" w:customStyle="1" w:styleId="pradeept">
    <w:name w:val="pradeep.t"/>
    <w:semiHidden/>
    <w:rsid w:val="0009450D"/>
    <w:rPr>
      <w:rFonts w:ascii="Arial" w:hAnsi="Arial" w:cs="Arial"/>
      <w:color w:val="auto"/>
      <w:sz w:val="20"/>
      <w:szCs w:val="20"/>
    </w:rPr>
  </w:style>
  <w:style w:type="paragraph" w:customStyle="1" w:styleId="1NameFirstPage">
    <w:name w:val="1. Name First Page"/>
    <w:basedOn w:val="Normal"/>
    <w:rsid w:val="00D72524"/>
    <w:pPr>
      <w:keepNext/>
      <w:pBdr>
        <w:bottom w:val="single" w:sz="6" w:space="0" w:color="auto"/>
      </w:pBdr>
      <w:spacing w:after="240"/>
      <w:ind w:left="-360" w:right="-360"/>
      <w:jc w:val="center"/>
    </w:pPr>
    <w:rPr>
      <w:rFonts w:ascii="Palatino" w:hAnsi="Palatino"/>
      <w:b/>
      <w:caps/>
      <w:sz w:val="28"/>
    </w:rPr>
  </w:style>
  <w:style w:type="paragraph" w:customStyle="1" w:styleId="List1">
    <w:name w:val="List1"/>
    <w:basedOn w:val="Normal"/>
    <w:rsid w:val="003B11F1"/>
    <w:pPr>
      <w:numPr>
        <w:numId w:val="6"/>
      </w:numPr>
    </w:pPr>
  </w:style>
  <w:style w:type="paragraph" w:customStyle="1" w:styleId="cvtext">
    <w:name w:val="cv text"/>
    <w:basedOn w:val="Normal"/>
    <w:rsid w:val="00446B64"/>
    <w:pPr>
      <w:spacing w:before="240"/>
    </w:pPr>
    <w:rPr>
      <w:lang w:val="en-GB"/>
    </w:rPr>
  </w:style>
  <w:style w:type="paragraph" w:customStyle="1" w:styleId="H5">
    <w:name w:val="H5"/>
    <w:basedOn w:val="Normal"/>
    <w:next w:val="Normal"/>
    <w:rsid w:val="00446B64"/>
    <w:pPr>
      <w:keepNext/>
      <w:spacing w:before="100" w:after="100"/>
      <w:outlineLvl w:val="5"/>
    </w:pPr>
    <w:rPr>
      <w:b/>
      <w:snapToGrid w:val="0"/>
    </w:rPr>
  </w:style>
  <w:style w:type="paragraph" w:customStyle="1" w:styleId="NormalGaramond">
    <w:name w:val="Normal + Garamond"/>
    <w:aliases w:val="11 pt"/>
    <w:basedOn w:val="Heading7"/>
    <w:rsid w:val="00446B64"/>
    <w:pPr>
      <w:jc w:val="both"/>
    </w:pPr>
    <w:rPr>
      <w:rFonts w:ascii="Garamond" w:hAnsi="Garamond"/>
      <w:sz w:val="22"/>
    </w:rPr>
  </w:style>
  <w:style w:type="paragraph" w:customStyle="1" w:styleId="Text">
    <w:name w:val="Text"/>
    <w:basedOn w:val="Normal"/>
    <w:autoRedefine/>
    <w:rsid w:val="00800885"/>
    <w:pPr>
      <w:ind w:left="360"/>
    </w:pPr>
  </w:style>
  <w:style w:type="paragraph" w:customStyle="1" w:styleId="DefaultParagraphFontParaChar">
    <w:name w:val="Default Paragraph Font Para Char"/>
    <w:basedOn w:val="Normal"/>
    <w:rsid w:val="003815D3"/>
    <w:pPr>
      <w:spacing w:after="160" w:line="240" w:lineRule="exact"/>
    </w:pPr>
    <w:rPr>
      <w:rFonts w:ascii="Verdana" w:hAnsi="Verdana"/>
    </w:rPr>
  </w:style>
  <w:style w:type="character" w:customStyle="1" w:styleId="-1">
    <w:name w:val="기본-텍스트1"/>
    <w:rsid w:val="00C00526"/>
    <w:rPr>
      <w:rFonts w:ascii="Gulim" w:eastAsia="Gulim" w:hAnsi="Gulim" w:hint="eastAsia"/>
      <w:b w:val="0"/>
      <w:bCs w:val="0"/>
      <w:i w:val="0"/>
      <w:iCs w:val="0"/>
      <w:caps w:val="0"/>
      <w:color w:val="333333"/>
      <w:spacing w:val="14"/>
      <w:sz w:val="18"/>
      <w:szCs w:val="18"/>
    </w:rPr>
  </w:style>
  <w:style w:type="character" w:customStyle="1" w:styleId="lightblacktext1">
    <w:name w:val="lightblacktext1"/>
    <w:rsid w:val="00C00526"/>
    <w:rPr>
      <w:rFonts w:ascii="Verdana" w:hAnsi="Verdana" w:hint="default"/>
      <w:b w:val="0"/>
      <w:bCs w:val="0"/>
      <w:color w:val="000000"/>
      <w:sz w:val="18"/>
      <w:szCs w:val="18"/>
    </w:rPr>
  </w:style>
  <w:style w:type="paragraph" w:customStyle="1" w:styleId="Address1">
    <w:name w:val="Address 1"/>
    <w:basedOn w:val="Normal"/>
    <w:rsid w:val="00F751CD"/>
    <w:pPr>
      <w:suppressAutoHyphens/>
      <w:spacing w:line="160" w:lineRule="atLeast"/>
      <w:jc w:val="center"/>
    </w:pPr>
    <w:rPr>
      <w:rFonts w:ascii="Garamond" w:hAnsi="Garamond"/>
      <w:caps/>
      <w:spacing w:val="30"/>
      <w:sz w:val="15"/>
      <w:lang w:eastAsia="ar-SA"/>
    </w:rPr>
  </w:style>
  <w:style w:type="paragraph" w:customStyle="1" w:styleId="pg1hdg">
    <w:name w:val="pg1hdg"/>
    <w:basedOn w:val="Normal"/>
    <w:rsid w:val="00AA2064"/>
    <w:pPr>
      <w:widowControl w:val="0"/>
      <w:spacing w:before="40"/>
    </w:pPr>
    <w:rPr>
      <w:b/>
      <w:sz w:val="22"/>
      <w:lang w:val="en-GB"/>
    </w:rPr>
  </w:style>
  <w:style w:type="character" w:customStyle="1" w:styleId="HTMLTypewriter3">
    <w:name w:val="HTML Typewriter3"/>
    <w:rsid w:val="00E06CF6"/>
    <w:rPr>
      <w:rFonts w:ascii="Courier New" w:eastAsia="Times New Roman" w:hAnsi="Courier New" w:cs="Courier New"/>
      <w:sz w:val="20"/>
      <w:szCs w:val="20"/>
    </w:rPr>
  </w:style>
  <w:style w:type="character" w:customStyle="1" w:styleId="splashtx1">
    <w:name w:val="splash_tx1"/>
    <w:rsid w:val="00634BCA"/>
    <w:rPr>
      <w:rFonts w:ascii="Arial" w:hAnsi="Arial" w:cs="Arial" w:hint="default"/>
      <w:sz w:val="17"/>
      <w:szCs w:val="17"/>
    </w:rPr>
  </w:style>
  <w:style w:type="paragraph" w:customStyle="1" w:styleId="alignleft">
    <w:name w:val="align_left"/>
    <w:basedOn w:val="Normal"/>
    <w:rsid w:val="00634BCA"/>
    <w:pPr>
      <w:ind w:right="300"/>
    </w:pPr>
  </w:style>
  <w:style w:type="paragraph" w:customStyle="1" w:styleId="landingpage">
    <w:name w:val="landingpage"/>
    <w:basedOn w:val="Normal"/>
    <w:rsid w:val="00634BCA"/>
  </w:style>
  <w:style w:type="character" w:customStyle="1" w:styleId="HeaderChar">
    <w:name w:val="Header Char"/>
    <w:link w:val="Header"/>
    <w:rsid w:val="00A0435A"/>
    <w:rPr>
      <w:lang w:val="en-US" w:eastAsia="en-US" w:bidi="ar-SA"/>
    </w:rPr>
  </w:style>
  <w:style w:type="character" w:customStyle="1" w:styleId="HTMLPreformattedChar">
    <w:name w:val="HTML Preformatted Char"/>
    <w:link w:val="HTMLPreformatted"/>
    <w:rsid w:val="00A0435A"/>
    <w:rPr>
      <w:rFonts w:ascii="Courier New" w:hAnsi="Courier New"/>
      <w:lang w:val="en-US" w:eastAsia="en-US" w:bidi="ar-SA"/>
    </w:rPr>
  </w:style>
  <w:style w:type="character" w:customStyle="1" w:styleId="syeds">
    <w:name w:val="syeds"/>
    <w:semiHidden/>
    <w:rsid w:val="00CE5576"/>
    <w:rPr>
      <w:rFonts w:ascii="Times New Roman" w:hAnsi="Times New Roman" w:cs="Times New Roman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paragraph" w:customStyle="1" w:styleId="Subhead-back">
    <w:name w:val="Subhead-back"/>
    <w:basedOn w:val="Normal"/>
    <w:next w:val="Normal"/>
    <w:rsid w:val="00CF0E11"/>
    <w:rPr>
      <w:rFonts w:ascii="Arial" w:hAnsi="Arial" w:cs="Arial"/>
      <w:b/>
      <w:bCs/>
    </w:rPr>
  </w:style>
  <w:style w:type="character" w:customStyle="1" w:styleId="Typewriter">
    <w:name w:val="Typewriter"/>
    <w:rsid w:val="00CF0E11"/>
    <w:rPr>
      <w:rFonts w:ascii="Courier New" w:hAnsi="Courier New" w:cs="Courier New"/>
      <w:i/>
      <w:iCs/>
      <w:sz w:val="20"/>
      <w:szCs w:val="20"/>
    </w:rPr>
  </w:style>
  <w:style w:type="character" w:customStyle="1" w:styleId="HTMLTypewriter2">
    <w:name w:val="HTML Typewriter2"/>
    <w:rsid w:val="00413DF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40B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detailpagesblackcolorsubheading1">
    <w:name w:val="detailpagesblackcolorsubheading1"/>
    <w:rsid w:val="00CE7EE0"/>
    <w:rPr>
      <w:rFonts w:ascii="Tahoma" w:hAnsi="Tahoma" w:cs="Tahoma" w:hint="default"/>
      <w:b/>
      <w:bCs/>
      <w:color w:val="000000"/>
      <w:sz w:val="18"/>
      <w:szCs w:val="18"/>
    </w:rPr>
  </w:style>
  <w:style w:type="paragraph" w:customStyle="1" w:styleId="Default">
    <w:name w:val="Default"/>
    <w:basedOn w:val="Normal"/>
    <w:rsid w:val="003F6D8D"/>
  </w:style>
  <w:style w:type="paragraph" w:customStyle="1" w:styleId="Normal11pt">
    <w:name w:val="Normal + 11 pt"/>
    <w:basedOn w:val="Normal"/>
    <w:rsid w:val="00D77B3D"/>
    <w:rPr>
      <w:sz w:val="18"/>
      <w:szCs w:val="16"/>
    </w:rPr>
  </w:style>
  <w:style w:type="paragraph" w:customStyle="1" w:styleId="Profile">
    <w:name w:val="Profile"/>
    <w:basedOn w:val="Normal"/>
    <w:rsid w:val="00EB0E13"/>
    <w:pPr>
      <w:widowControl w:val="0"/>
      <w:autoSpaceDE w:val="0"/>
      <w:autoSpaceDN w:val="0"/>
    </w:pPr>
  </w:style>
  <w:style w:type="character" w:customStyle="1" w:styleId="FooterChar">
    <w:name w:val="Footer Char"/>
    <w:link w:val="Footer"/>
    <w:uiPriority w:val="99"/>
    <w:rsid w:val="007D7932"/>
    <w:rPr>
      <w:lang w:val="en-US" w:eastAsia="en-US" w:bidi="ar-SA"/>
    </w:rPr>
  </w:style>
  <w:style w:type="character" w:customStyle="1" w:styleId="BodyTextChar1">
    <w:name w:val="Body Text Char1"/>
    <w:aliases w:val="Body Text Char Char"/>
    <w:link w:val="BodyText"/>
    <w:rsid w:val="00494335"/>
    <w:rPr>
      <w:rFonts w:ascii="Arial" w:hAnsi="Arial"/>
      <w:sz w:val="22"/>
      <w:lang w:val="en-GB" w:eastAsia="en-US" w:bidi="ar-SA"/>
    </w:rPr>
  </w:style>
  <w:style w:type="paragraph" w:customStyle="1" w:styleId="BodyText21">
    <w:name w:val="Body Text 21"/>
    <w:basedOn w:val="Normal"/>
    <w:rsid w:val="00494335"/>
    <w:pPr>
      <w:suppressAutoHyphens/>
      <w:jc w:val="both"/>
    </w:pPr>
    <w:rPr>
      <w:lang w:eastAsia="ar-SA"/>
    </w:rPr>
  </w:style>
  <w:style w:type="character" w:customStyle="1" w:styleId="Book">
    <w:name w:val="Book"/>
    <w:rsid w:val="00494335"/>
    <w:rPr>
      <w:rFonts w:ascii="Book Antiqua" w:hAnsi="Book Antiqua"/>
      <w:noProof w:val="0"/>
      <w:sz w:val="20"/>
      <w:vertAlign w:val="baseline"/>
      <w:lang w:val="en-GB"/>
    </w:rPr>
  </w:style>
  <w:style w:type="paragraph" w:styleId="NoSpacing">
    <w:name w:val="No Spacing"/>
    <w:qFormat/>
    <w:rsid w:val="00345C1B"/>
    <w:rPr>
      <w:rFonts w:ascii="Calibri" w:eastAsia="Calibri" w:hAnsi="Calibri"/>
      <w:sz w:val="22"/>
      <w:szCs w:val="22"/>
      <w:lang w:eastAsia="en-US"/>
    </w:rPr>
  </w:style>
  <w:style w:type="character" w:customStyle="1" w:styleId="ACRONYM">
    <w:name w:val="ACRONYM"/>
    <w:rsid w:val="00FD7ED1"/>
  </w:style>
  <w:style w:type="paragraph" w:customStyle="1" w:styleId="TableText">
    <w:name w:val="Table Text"/>
    <w:basedOn w:val="Normal"/>
    <w:rsid w:val="00FD7ED1"/>
    <w:pPr>
      <w:keepNext/>
      <w:suppressAutoHyphens/>
      <w:spacing w:after="86"/>
    </w:pPr>
    <w:rPr>
      <w:rFonts w:ascii="Arial" w:hAnsi="Arial"/>
      <w:lang w:eastAsia="ar-SA"/>
    </w:rPr>
  </w:style>
  <w:style w:type="character" w:customStyle="1" w:styleId="endstuff">
    <w:name w:val="end_stuff"/>
    <w:basedOn w:val="DefaultParagraphFont"/>
    <w:rsid w:val="00B512BE"/>
  </w:style>
  <w:style w:type="character" w:customStyle="1" w:styleId="normalchar">
    <w:name w:val="normal__char"/>
    <w:basedOn w:val="DefaultParagraphFont"/>
    <w:rsid w:val="0083573F"/>
  </w:style>
  <w:style w:type="character" w:customStyle="1" w:styleId="apple-converted-space">
    <w:name w:val="apple-converted-space"/>
    <w:basedOn w:val="DefaultParagraphFont"/>
    <w:rsid w:val="0083573F"/>
  </w:style>
  <w:style w:type="paragraph" w:customStyle="1" w:styleId="Bull">
    <w:name w:val="Bull"/>
    <w:basedOn w:val="Normal"/>
    <w:rsid w:val="00D14347"/>
    <w:pPr>
      <w:numPr>
        <w:numId w:val="7"/>
      </w:numPr>
      <w:jc w:val="both"/>
    </w:pPr>
    <w:rPr>
      <w:rFonts w:ascii="Arial" w:eastAsia="Calibri" w:hAnsi="Arial" w:cs="Arial"/>
      <w:sz w:val="19"/>
      <w:szCs w:val="19"/>
    </w:rPr>
  </w:style>
  <w:style w:type="character" w:customStyle="1" w:styleId="normal1">
    <w:name w:val="normal1"/>
    <w:basedOn w:val="DefaultParagraphFont"/>
    <w:rsid w:val="000A1D3B"/>
  </w:style>
  <w:style w:type="character" w:customStyle="1" w:styleId="apple-style-span">
    <w:name w:val="apple-style-span"/>
    <w:basedOn w:val="DefaultParagraphFont"/>
    <w:rsid w:val="000311DF"/>
  </w:style>
  <w:style w:type="paragraph" w:customStyle="1" w:styleId="List0">
    <w:name w:val="List 0"/>
    <w:basedOn w:val="Normal"/>
    <w:semiHidden/>
    <w:rsid w:val="00043B04"/>
    <w:pPr>
      <w:tabs>
        <w:tab w:val="num" w:pos="720"/>
      </w:tabs>
      <w:ind w:left="720" w:hanging="360"/>
    </w:pPr>
  </w:style>
  <w:style w:type="paragraph" w:customStyle="1" w:styleId="Body1">
    <w:name w:val="Body 1"/>
    <w:rsid w:val="00043B04"/>
    <w:pPr>
      <w:outlineLvl w:val="0"/>
    </w:pPr>
    <w:rPr>
      <w:rFonts w:eastAsia="Arial Unicode MS"/>
      <w:color w:val="000000"/>
      <w:u w:color="000000"/>
      <w:lang w:eastAsia="en-US"/>
    </w:rPr>
  </w:style>
  <w:style w:type="paragraph" w:customStyle="1" w:styleId="List21">
    <w:name w:val="List 21"/>
    <w:basedOn w:val="Normal"/>
    <w:semiHidden/>
    <w:rsid w:val="00E829EA"/>
    <w:pPr>
      <w:tabs>
        <w:tab w:val="num" w:pos="720"/>
      </w:tabs>
      <w:ind w:left="720" w:hanging="360"/>
    </w:pPr>
  </w:style>
  <w:style w:type="paragraph" w:customStyle="1" w:styleId="List10">
    <w:name w:val="List 1"/>
    <w:basedOn w:val="Normal"/>
    <w:semiHidden/>
    <w:rsid w:val="009320F2"/>
    <w:pPr>
      <w:tabs>
        <w:tab w:val="num" w:pos="1320"/>
      </w:tabs>
      <w:ind w:left="1320" w:hanging="360"/>
    </w:pPr>
  </w:style>
  <w:style w:type="paragraph" w:customStyle="1" w:styleId="List41">
    <w:name w:val="List 41"/>
    <w:basedOn w:val="Normal"/>
    <w:semiHidden/>
    <w:rsid w:val="009320F2"/>
    <w:pPr>
      <w:numPr>
        <w:numId w:val="8"/>
      </w:numPr>
    </w:pPr>
  </w:style>
  <w:style w:type="character" w:customStyle="1" w:styleId="Heading1Char">
    <w:name w:val="Heading 1 Char"/>
    <w:link w:val="Heading1"/>
    <w:locked/>
    <w:rsid w:val="007E5E19"/>
    <w:rPr>
      <w:b/>
      <w:bCs/>
      <w:lang w:val="en-US" w:eastAsia="en-US" w:bidi="ar-SA"/>
    </w:rPr>
  </w:style>
  <w:style w:type="character" w:customStyle="1" w:styleId="ListParagraphChar">
    <w:name w:val="List Paragraph Char"/>
    <w:link w:val="ListParagraph"/>
    <w:uiPriority w:val="34"/>
    <w:rsid w:val="00F1394D"/>
    <w:rPr>
      <w:rFonts w:ascii="Calibri" w:eastAsia="Calibri" w:hAnsi="Calibri"/>
      <w:sz w:val="22"/>
      <w:szCs w:val="22"/>
    </w:rPr>
  </w:style>
  <w:style w:type="character" w:customStyle="1" w:styleId="hl">
    <w:name w:val="hl"/>
    <w:rsid w:val="001D4C74"/>
  </w:style>
  <w:style w:type="table" w:styleId="TableGrid">
    <w:name w:val="Table Grid"/>
    <w:basedOn w:val="TableNormal"/>
    <w:uiPriority w:val="39"/>
    <w:rsid w:val="00075201"/>
    <w:rPr>
      <w:rFonts w:ascii="Calibri" w:eastAsia="DengXi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3234A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3234AE"/>
    <w:rPr>
      <w:b/>
      <w:bCs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234AE"/>
    <w:rPr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3234AE"/>
    <w:rPr>
      <w:b/>
      <w:bCs/>
      <w:sz w:val="20"/>
      <w:szCs w:val="20"/>
      <w:lang w:eastAsia="en-US"/>
    </w:rPr>
  </w:style>
  <w:style w:type="character" w:styleId="UnresolvedMention">
    <w:name w:val="Unresolved Mention"/>
    <w:basedOn w:val="DefaultParagraphFont"/>
    <w:rsid w:val="006D1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883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1954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  <w:div w:id="12960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9138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6798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44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urawang02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aura-wang-7578b8132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D031C7F-2E90-9344-824F-88D86FE1B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2234</Words>
  <Characters>12735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VINIT SHAH</vt:lpstr>
    </vt:vector>
  </TitlesOfParts>
  <Company>Marlabs Inc</Company>
  <LinksUpToDate>false</LinksUpToDate>
  <CharactersWithSpaces>14940</CharactersWithSpaces>
  <SharedDoc>false</SharedDoc>
  <HLinks>
    <vt:vector size="48" baseType="variant">
      <vt:variant>
        <vt:i4>8060954</vt:i4>
      </vt:variant>
      <vt:variant>
        <vt:i4>15</vt:i4>
      </vt:variant>
      <vt:variant>
        <vt:i4>0</vt:i4>
      </vt:variant>
      <vt:variant>
        <vt:i4>5</vt:i4>
      </vt:variant>
      <vt:variant>
        <vt:lpwstr>https://en.wikipedia.org/wiki/Financial_services</vt:lpwstr>
      </vt:variant>
      <vt:variant>
        <vt:lpwstr/>
      </vt:variant>
      <vt:variant>
        <vt:i4>4784145</vt:i4>
      </vt:variant>
      <vt:variant>
        <vt:i4>12</vt:i4>
      </vt:variant>
      <vt:variant>
        <vt:i4>0</vt:i4>
      </vt:variant>
      <vt:variant>
        <vt:i4>5</vt:i4>
      </vt:variant>
      <vt:variant>
        <vt:lpwstr>https://en.wikipedia.org/wiki/Banking</vt:lpwstr>
      </vt:variant>
      <vt:variant>
        <vt:lpwstr/>
      </vt:variant>
      <vt:variant>
        <vt:i4>3407986</vt:i4>
      </vt:variant>
      <vt:variant>
        <vt:i4>9</vt:i4>
      </vt:variant>
      <vt:variant>
        <vt:i4>0</vt:i4>
      </vt:variant>
      <vt:variant>
        <vt:i4>5</vt:i4>
      </vt:variant>
      <vt:variant>
        <vt:lpwstr>https://en.wikipedia.org/wiki/Insurance</vt:lpwstr>
      </vt:variant>
      <vt:variant>
        <vt:lpwstr/>
      </vt:variant>
      <vt:variant>
        <vt:i4>6684689</vt:i4>
      </vt:variant>
      <vt:variant>
        <vt:i4>6</vt:i4>
      </vt:variant>
      <vt:variant>
        <vt:i4>0</vt:i4>
      </vt:variant>
      <vt:variant>
        <vt:i4>5</vt:i4>
      </vt:variant>
      <vt:variant>
        <vt:lpwstr>https://en.wikipedia.org/wiki/Holding_company</vt:lpwstr>
      </vt:variant>
      <vt:variant>
        <vt:lpwstr/>
      </vt:variant>
      <vt:variant>
        <vt:i4>3604590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https://en.wikipedia.org/wiki/Wireless</vt:lpwstr>
      </vt:variant>
      <vt:variant>
        <vt:lpwstr/>
      </vt:variant>
      <vt:variant>
        <vt:i4>2228335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https://www.linkedin.com/vsearch/p?keywords=SAS+Certified+Advanced+Programmer+for+SAS+9</vt:lpwstr>
      </vt:variant>
      <vt:variant>
        <vt:lpwstr/>
      </vt:variant>
      <vt:variant>
        <vt:i4>2621566</vt:i4>
      </vt:variant>
      <vt:variant>
        <vt:i4>2</vt:i4>
      </vt:variant>
      <vt:variant>
        <vt:i4>0</vt:i4>
      </vt:variant>
      <vt:variant>
        <vt:i4>5</vt:i4>
      </vt:variant>
      <vt:variant>
        <vt:lpwstr>http://www.marlabs.com/</vt:lpwstr>
      </vt:variant>
      <vt:variant>
        <vt:lpwstr/>
      </vt:variant>
      <vt:variant>
        <vt:i4>2621566</vt:i4>
      </vt:variant>
      <vt:variant>
        <vt:i4>0</vt:i4>
      </vt:variant>
      <vt:variant>
        <vt:i4>0</vt:i4>
      </vt:variant>
      <vt:variant>
        <vt:i4>5</vt:i4>
      </vt:variant>
      <vt:variant>
        <vt:lpwstr>http://www.marlabs.com/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VINIT SHAH</dc:title>
  <dc:subject/>
  <dc:creator>VINIT SHAH</dc:creator>
  <cp:keywords/>
  <dc:description/>
  <cp:lastModifiedBy>Amal Raj</cp:lastModifiedBy>
  <cp:revision>2</cp:revision>
  <cp:lastPrinted>2019-05-08T15:12:00Z</cp:lastPrinted>
  <dcterms:created xsi:type="dcterms:W3CDTF">2024-09-10T17:58:00Z</dcterms:created>
  <dcterms:modified xsi:type="dcterms:W3CDTF">2024-09-10T17:58:00Z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Document number">
    <vt:lpwstr>231846</vt:lpwstr>
  </property>
</Properties>
</file>