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BD5E8" w14:textId="74A36572" w:rsidR="00AF6AFF" w:rsidRPr="006730E2" w:rsidRDefault="00385C36" w:rsidP="005440D9">
      <w:pPr>
        <w:pStyle w:val="Title"/>
        <w:pBdr>
          <w:bottom w:val="single" w:sz="12" w:space="1" w:color="auto"/>
        </w:pBdr>
        <w:jc w:val="both"/>
        <w:rPr>
          <w:rFonts w:ascii="Calibri" w:hAnsi="Calibri" w:cs="Calibri"/>
          <w:caps/>
          <w:smallCaps w:val="0"/>
          <w:sz w:val="22"/>
          <w:szCs w:val="22"/>
        </w:rPr>
      </w:pPr>
      <w:r w:rsidRPr="006730E2">
        <w:rPr>
          <w:rFonts w:ascii="Calibri" w:hAnsi="Calibri" w:cs="Calibri"/>
          <w:caps/>
          <w:smallCaps w:val="0"/>
          <w:sz w:val="22"/>
          <w:szCs w:val="22"/>
        </w:rPr>
        <w:t>PROFESSIONAL SUMMARY</w:t>
      </w:r>
      <w:r w:rsidR="0070770F" w:rsidRPr="006730E2">
        <w:rPr>
          <w:rFonts w:ascii="Calibri" w:hAnsi="Calibri" w:cs="Calibri"/>
          <w:caps/>
          <w:smallCaps w:val="0"/>
          <w:sz w:val="22"/>
          <w:szCs w:val="22"/>
        </w:rPr>
        <w:t>:</w:t>
      </w:r>
    </w:p>
    <w:p w14:paraId="5DE9D46C" w14:textId="77777777" w:rsidR="00AF6AFF" w:rsidRPr="006730E2" w:rsidRDefault="00AF6AFF" w:rsidP="005440D9">
      <w:pPr>
        <w:pStyle w:val="Title"/>
        <w:jc w:val="both"/>
        <w:rPr>
          <w:rFonts w:ascii="Calibri" w:hAnsi="Calibri" w:cs="Calibri"/>
          <w:caps/>
          <w:smallCaps w:val="0"/>
          <w:sz w:val="22"/>
          <w:szCs w:val="22"/>
        </w:rPr>
      </w:pPr>
    </w:p>
    <w:p w14:paraId="797B6794" w14:textId="6BF584DE" w:rsidR="003A734B" w:rsidRPr="006730E2" w:rsidRDefault="002841E6" w:rsidP="006730E2">
      <w:pPr>
        <w:pStyle w:val="NoSpacing"/>
        <w:rPr>
          <w:rFonts w:cs="Calibri"/>
        </w:rPr>
      </w:pPr>
      <w:r w:rsidRPr="006730E2">
        <w:rPr>
          <w:rFonts w:cs="Calibri"/>
        </w:rPr>
        <w:t xml:space="preserve">Around 12 – 13 years of extensive experience in the IT field. I have 8 – 9 years of experience as a Systems </w:t>
      </w:r>
      <w:r w:rsidR="006730E2" w:rsidRPr="006730E2">
        <w:rPr>
          <w:rFonts w:cs="Calibri"/>
        </w:rPr>
        <w:t>Administrator. Experience</w:t>
      </w:r>
      <w:r w:rsidRPr="006730E2">
        <w:rPr>
          <w:rFonts w:cs="Calibri"/>
        </w:rPr>
        <w:t xml:space="preserve"> with Linux administration (Ubuntu, CentOS), Python and React scripting knowledge, and knowledge on AI development. Experienced in on-premise and public cloud servers. I have over 8 years of experience in configuration management (Ansible). Experience in working in a cloud environment (AWS, VMware) as well as installation and configuration of virtual machines.</w:t>
      </w:r>
    </w:p>
    <w:p w14:paraId="239E2245" w14:textId="77777777" w:rsidR="003A734B" w:rsidRPr="006730E2" w:rsidRDefault="003A734B" w:rsidP="003A734B">
      <w:pPr>
        <w:pStyle w:val="NoSpacing"/>
        <w:jc w:val="both"/>
        <w:rPr>
          <w:rFonts w:cs="Calibri"/>
        </w:rPr>
      </w:pPr>
    </w:p>
    <w:p w14:paraId="071844FE" w14:textId="3A15B0E2" w:rsidR="000E0C93" w:rsidRPr="006730E2" w:rsidRDefault="003B169E" w:rsidP="005440D9">
      <w:pPr>
        <w:pStyle w:val="Title"/>
        <w:pBdr>
          <w:bottom w:val="single" w:sz="12" w:space="2" w:color="auto"/>
        </w:pBdr>
        <w:jc w:val="both"/>
        <w:rPr>
          <w:rFonts w:ascii="Calibri" w:hAnsi="Calibri" w:cs="Calibri"/>
          <w:caps/>
          <w:smallCaps w:val="0"/>
          <w:sz w:val="22"/>
          <w:szCs w:val="22"/>
        </w:rPr>
      </w:pPr>
      <w:r w:rsidRPr="006730E2">
        <w:rPr>
          <w:rFonts w:ascii="Calibri" w:hAnsi="Calibri" w:cs="Calibri"/>
          <w:caps/>
          <w:smallCaps w:val="0"/>
          <w:sz w:val="22"/>
          <w:szCs w:val="22"/>
        </w:rPr>
        <w:t>PROFESSIONAL</w:t>
      </w:r>
      <w:r w:rsidR="000E0C93" w:rsidRPr="006730E2">
        <w:rPr>
          <w:rFonts w:ascii="Calibri" w:hAnsi="Calibri" w:cs="Calibri"/>
          <w:caps/>
          <w:smallCaps w:val="0"/>
          <w:sz w:val="22"/>
          <w:szCs w:val="22"/>
        </w:rPr>
        <w:t xml:space="preserve"> Experience</w:t>
      </w:r>
      <w:r w:rsidR="001D2BA7" w:rsidRPr="006730E2">
        <w:rPr>
          <w:rFonts w:ascii="Calibri" w:hAnsi="Calibri" w:cs="Calibri"/>
          <w:caps/>
          <w:smallCaps w:val="0"/>
          <w:sz w:val="22"/>
          <w:szCs w:val="22"/>
        </w:rPr>
        <w:t>:</w:t>
      </w:r>
    </w:p>
    <w:p w14:paraId="15CEA687" w14:textId="77777777" w:rsidR="00847051" w:rsidRPr="006730E2" w:rsidRDefault="00847051" w:rsidP="005440D9">
      <w:pPr>
        <w:pStyle w:val="NoSpacing"/>
        <w:jc w:val="both"/>
        <w:rPr>
          <w:rFonts w:cs="Calibri"/>
        </w:rPr>
      </w:pPr>
    </w:p>
    <w:p w14:paraId="228B6DB1" w14:textId="54CD85FD" w:rsidR="00CE7FEE" w:rsidRPr="006730E2" w:rsidRDefault="00CE7FEE" w:rsidP="00CE7FEE">
      <w:pPr>
        <w:pStyle w:val="NoSpacing"/>
        <w:rPr>
          <w:rFonts w:cs="Calibri"/>
          <w:b/>
          <w:bCs/>
        </w:rPr>
      </w:pPr>
      <w:r w:rsidRPr="006730E2">
        <w:rPr>
          <w:rFonts w:cs="Calibri"/>
          <w:b/>
          <w:bCs/>
        </w:rPr>
        <w:t xml:space="preserve">Medicaid and CHIP Payment and Access Comm. (U.S. Federal Government) Washington, DC (Hybrid) </w:t>
      </w:r>
    </w:p>
    <w:p w14:paraId="4A949652" w14:textId="51C5FD67" w:rsidR="00CE7FEE" w:rsidRPr="006730E2" w:rsidRDefault="00CE7FEE" w:rsidP="00CE7FEE">
      <w:pPr>
        <w:pStyle w:val="NoSpacing"/>
        <w:rPr>
          <w:rFonts w:cs="Calibri"/>
          <w:b/>
          <w:bCs/>
        </w:rPr>
      </w:pPr>
      <w:r w:rsidRPr="006730E2">
        <w:rPr>
          <w:rFonts w:cs="Calibri"/>
          <w:b/>
          <w:bCs/>
        </w:rPr>
        <w:t xml:space="preserve">Senior IT Specialist (Systems Administrator) </w:t>
      </w:r>
      <w:r w:rsidRPr="006730E2">
        <w:rPr>
          <w:rFonts w:cs="Calibri"/>
          <w:b/>
          <w:bCs/>
        </w:rPr>
        <w:tab/>
      </w:r>
      <w:r w:rsidRPr="006730E2">
        <w:rPr>
          <w:rFonts w:cs="Calibri"/>
          <w:b/>
          <w:bCs/>
        </w:rPr>
        <w:tab/>
      </w:r>
      <w:r w:rsidRPr="006730E2">
        <w:rPr>
          <w:rFonts w:cs="Calibri"/>
          <w:b/>
          <w:bCs/>
        </w:rPr>
        <w:tab/>
      </w:r>
      <w:r w:rsidRPr="006730E2">
        <w:rPr>
          <w:rFonts w:cs="Calibri"/>
          <w:b/>
          <w:bCs/>
        </w:rPr>
        <w:tab/>
      </w:r>
      <w:r w:rsidRPr="006730E2">
        <w:rPr>
          <w:rFonts w:cs="Calibri"/>
          <w:b/>
          <w:bCs/>
        </w:rPr>
        <w:tab/>
      </w:r>
      <w:r w:rsidRPr="006730E2">
        <w:rPr>
          <w:rFonts w:cs="Calibri"/>
          <w:b/>
          <w:bCs/>
        </w:rPr>
        <w:tab/>
        <w:t xml:space="preserve">     12-2015 to present</w:t>
      </w:r>
    </w:p>
    <w:p w14:paraId="7B908AD7" w14:textId="77777777" w:rsidR="00CE7FEE" w:rsidRPr="006730E2" w:rsidRDefault="00CE7FEE" w:rsidP="00CE7FEE">
      <w:pPr>
        <w:pStyle w:val="NoSpacing"/>
        <w:rPr>
          <w:rFonts w:cs="Calibri"/>
        </w:rPr>
      </w:pPr>
    </w:p>
    <w:p w14:paraId="2EC61777" w14:textId="77777777" w:rsidR="00CE7FEE" w:rsidRPr="006730E2" w:rsidRDefault="00CE7FEE">
      <w:pPr>
        <w:pStyle w:val="NoSpacing"/>
        <w:numPr>
          <w:ilvl w:val="0"/>
          <w:numId w:val="15"/>
        </w:numPr>
        <w:rPr>
          <w:rFonts w:cs="Calibri"/>
        </w:rPr>
      </w:pPr>
      <w:r w:rsidRPr="006730E2">
        <w:rPr>
          <w:rFonts w:cs="Calibri"/>
        </w:rPr>
        <w:t>Providing IT Tier 1-3 support for all MACPAC staff (remote and in person), VOIP phone systems and network support by troubleshooting</w:t>
      </w:r>
    </w:p>
    <w:p w14:paraId="007EEF19" w14:textId="77777777" w:rsidR="00CE7FEE" w:rsidRPr="006730E2" w:rsidRDefault="00CE7FEE">
      <w:pPr>
        <w:pStyle w:val="NoSpacing"/>
        <w:numPr>
          <w:ilvl w:val="0"/>
          <w:numId w:val="15"/>
        </w:numPr>
        <w:rPr>
          <w:rFonts w:cs="Calibri"/>
        </w:rPr>
      </w:pPr>
      <w:r w:rsidRPr="006730E2">
        <w:rPr>
          <w:rFonts w:cs="Calibri"/>
        </w:rPr>
        <w:t>Onboarding and offboarding employees and computer orientation to new MACPAC staff as well as conducting ad-hoc training and instruction for system users on operating systems and other applications.</w:t>
      </w:r>
    </w:p>
    <w:p w14:paraId="20A754C5" w14:textId="77777777" w:rsidR="00CE7FEE" w:rsidRPr="006730E2" w:rsidRDefault="00CE7FEE">
      <w:pPr>
        <w:pStyle w:val="NoSpacing"/>
        <w:numPr>
          <w:ilvl w:val="0"/>
          <w:numId w:val="15"/>
        </w:numPr>
        <w:rPr>
          <w:rFonts w:cs="Calibri"/>
        </w:rPr>
      </w:pPr>
      <w:r w:rsidRPr="006730E2">
        <w:rPr>
          <w:rFonts w:cs="Calibri"/>
        </w:rPr>
        <w:t>Carrying out inventory deployment, and software and hard installations.</w:t>
      </w:r>
    </w:p>
    <w:p w14:paraId="4E6BD65E" w14:textId="77777777" w:rsidR="00CE7FEE" w:rsidRPr="006730E2" w:rsidRDefault="00CE7FEE">
      <w:pPr>
        <w:pStyle w:val="NoSpacing"/>
        <w:numPr>
          <w:ilvl w:val="0"/>
          <w:numId w:val="15"/>
        </w:numPr>
        <w:rPr>
          <w:rFonts w:cs="Calibri"/>
        </w:rPr>
      </w:pPr>
      <w:r w:rsidRPr="006730E2">
        <w:rPr>
          <w:rFonts w:cs="Calibri"/>
        </w:rPr>
        <w:t>Building and maintaining internal and external documentation around IT processes and engineering.</w:t>
      </w:r>
    </w:p>
    <w:p w14:paraId="1A0BC076" w14:textId="77777777" w:rsidR="00CE7FEE" w:rsidRPr="006730E2" w:rsidRDefault="00CE7FEE">
      <w:pPr>
        <w:pStyle w:val="NoSpacing"/>
        <w:numPr>
          <w:ilvl w:val="0"/>
          <w:numId w:val="15"/>
        </w:numPr>
        <w:rPr>
          <w:rFonts w:cs="Calibri"/>
        </w:rPr>
      </w:pPr>
      <w:r w:rsidRPr="006730E2">
        <w:rPr>
          <w:rFonts w:cs="Calibri"/>
        </w:rPr>
        <w:t>Staging user computers virtually and onsite</w:t>
      </w:r>
    </w:p>
    <w:p w14:paraId="4FE324AA" w14:textId="77777777" w:rsidR="00CE7FEE" w:rsidRPr="006730E2" w:rsidRDefault="00CE7FEE">
      <w:pPr>
        <w:pStyle w:val="NoSpacing"/>
        <w:numPr>
          <w:ilvl w:val="0"/>
          <w:numId w:val="15"/>
        </w:numPr>
        <w:rPr>
          <w:rFonts w:cs="Calibri"/>
        </w:rPr>
      </w:pPr>
      <w:r w:rsidRPr="006730E2">
        <w:rPr>
          <w:rFonts w:cs="Calibri"/>
        </w:rPr>
        <w:t>Managing operating systems and applications to include troubleshooting and installation of upgrades, patches, and security files for on-premise and cloud environments.</w:t>
      </w:r>
    </w:p>
    <w:p w14:paraId="580277A1" w14:textId="77777777" w:rsidR="00CE7FEE" w:rsidRPr="006730E2" w:rsidRDefault="00CE7FEE">
      <w:pPr>
        <w:pStyle w:val="NoSpacing"/>
        <w:numPr>
          <w:ilvl w:val="0"/>
          <w:numId w:val="15"/>
        </w:numPr>
        <w:rPr>
          <w:rFonts w:cs="Calibri"/>
        </w:rPr>
      </w:pPr>
      <w:r w:rsidRPr="006730E2">
        <w:rPr>
          <w:rFonts w:cs="Calibri"/>
        </w:rPr>
        <w:t>Writing and maintaining work instructions and documentation for system designs, configurations.</w:t>
      </w:r>
    </w:p>
    <w:p w14:paraId="71B44E93" w14:textId="77777777" w:rsidR="00CE7FEE" w:rsidRPr="006730E2" w:rsidRDefault="00CE7FEE">
      <w:pPr>
        <w:pStyle w:val="NoSpacing"/>
        <w:numPr>
          <w:ilvl w:val="0"/>
          <w:numId w:val="15"/>
        </w:numPr>
        <w:rPr>
          <w:rFonts w:cs="Calibri"/>
        </w:rPr>
      </w:pPr>
      <w:r w:rsidRPr="006730E2">
        <w:rPr>
          <w:rFonts w:cs="Calibri"/>
        </w:rPr>
        <w:t>Supporting MACPAC meetings (virtual and in person).</w:t>
      </w:r>
    </w:p>
    <w:p w14:paraId="2D375D9B" w14:textId="77777777" w:rsidR="00CE7FEE" w:rsidRPr="006730E2" w:rsidRDefault="00CE7FEE">
      <w:pPr>
        <w:pStyle w:val="NoSpacing"/>
        <w:numPr>
          <w:ilvl w:val="0"/>
          <w:numId w:val="15"/>
        </w:numPr>
        <w:rPr>
          <w:rFonts w:cs="Calibri"/>
        </w:rPr>
      </w:pPr>
      <w:r w:rsidRPr="006730E2">
        <w:rPr>
          <w:rFonts w:cs="Calibri"/>
        </w:rPr>
        <w:t>Handling network switch, router and other device configuration and network deployments.</w:t>
      </w:r>
    </w:p>
    <w:p w14:paraId="400ED50E" w14:textId="77777777" w:rsidR="00CE7FEE" w:rsidRPr="006730E2" w:rsidRDefault="00CE7FEE">
      <w:pPr>
        <w:pStyle w:val="NoSpacing"/>
        <w:numPr>
          <w:ilvl w:val="0"/>
          <w:numId w:val="15"/>
        </w:numPr>
        <w:rPr>
          <w:rFonts w:cs="Calibri"/>
        </w:rPr>
      </w:pPr>
      <w:r w:rsidRPr="006730E2">
        <w:rPr>
          <w:rFonts w:cs="Calibri"/>
        </w:rPr>
        <w:t>Monitoring alerts for security issues such as viruses, worms, and/or spyware including audits and scans.</w:t>
      </w:r>
    </w:p>
    <w:p w14:paraId="14105A72" w14:textId="77777777" w:rsidR="00CE7FEE" w:rsidRPr="006730E2" w:rsidRDefault="00CE7FEE">
      <w:pPr>
        <w:pStyle w:val="NoSpacing"/>
        <w:numPr>
          <w:ilvl w:val="0"/>
          <w:numId w:val="15"/>
        </w:numPr>
        <w:rPr>
          <w:rFonts w:cs="Calibri"/>
        </w:rPr>
      </w:pPr>
      <w:r w:rsidRPr="006730E2">
        <w:rPr>
          <w:rFonts w:cs="Calibri"/>
        </w:rPr>
        <w:t>Enforces IT policies and procedures. Reviews routine security system reports and take appropriate actions.</w:t>
      </w:r>
    </w:p>
    <w:p w14:paraId="526A9184" w14:textId="77777777" w:rsidR="00CE7FEE" w:rsidRPr="006730E2" w:rsidRDefault="00CE7FEE">
      <w:pPr>
        <w:pStyle w:val="NoSpacing"/>
        <w:numPr>
          <w:ilvl w:val="0"/>
          <w:numId w:val="15"/>
        </w:numPr>
        <w:rPr>
          <w:rFonts w:cs="Calibri"/>
        </w:rPr>
      </w:pPr>
      <w:r w:rsidRPr="006730E2">
        <w:rPr>
          <w:rFonts w:cs="Calibri"/>
        </w:rPr>
        <w:t>Systems administration via Microsoft Active Directory, Google, Okta.</w:t>
      </w:r>
    </w:p>
    <w:p w14:paraId="5D5D6771" w14:textId="77777777" w:rsidR="00CE7FEE" w:rsidRPr="006730E2" w:rsidRDefault="00CE7FEE">
      <w:pPr>
        <w:pStyle w:val="NoSpacing"/>
        <w:numPr>
          <w:ilvl w:val="0"/>
          <w:numId w:val="15"/>
        </w:numPr>
        <w:rPr>
          <w:rFonts w:cs="Calibri"/>
        </w:rPr>
      </w:pPr>
      <w:r w:rsidRPr="006730E2">
        <w:rPr>
          <w:rFonts w:cs="Calibri"/>
        </w:rPr>
        <w:t>System analysis of computers, software, processes and procedures and make recommendations for improvement.</w:t>
      </w:r>
    </w:p>
    <w:p w14:paraId="635648DE" w14:textId="77777777" w:rsidR="00CE7FEE" w:rsidRPr="006730E2" w:rsidRDefault="00CE7FEE">
      <w:pPr>
        <w:pStyle w:val="NoSpacing"/>
        <w:numPr>
          <w:ilvl w:val="0"/>
          <w:numId w:val="15"/>
        </w:numPr>
        <w:rPr>
          <w:rFonts w:cs="Calibri"/>
        </w:rPr>
      </w:pPr>
      <w:r w:rsidRPr="006730E2">
        <w:rPr>
          <w:rFonts w:cs="Calibri"/>
        </w:rPr>
        <w:t>Managing third-party vendors for project implementation.</w:t>
      </w:r>
    </w:p>
    <w:p w14:paraId="00365F4B" w14:textId="77777777" w:rsidR="00CE7FEE" w:rsidRPr="006730E2" w:rsidRDefault="00CE7FEE">
      <w:pPr>
        <w:pStyle w:val="NoSpacing"/>
        <w:numPr>
          <w:ilvl w:val="0"/>
          <w:numId w:val="15"/>
        </w:numPr>
        <w:rPr>
          <w:rFonts w:cs="Calibri"/>
        </w:rPr>
      </w:pPr>
      <w:r w:rsidRPr="006730E2">
        <w:rPr>
          <w:rFonts w:cs="Calibri"/>
        </w:rPr>
        <w:t>Provides remote equipment logistics support in coordination with the MACPAC administrative assistant (equipment shipping, tracking, labeling, inventory database updates).</w:t>
      </w:r>
    </w:p>
    <w:p w14:paraId="40F27047" w14:textId="77777777" w:rsidR="00CE7FEE" w:rsidRPr="006730E2" w:rsidRDefault="00CE7FEE">
      <w:pPr>
        <w:pStyle w:val="NoSpacing"/>
        <w:numPr>
          <w:ilvl w:val="0"/>
          <w:numId w:val="15"/>
        </w:numPr>
        <w:rPr>
          <w:rFonts w:cs="Calibri"/>
        </w:rPr>
      </w:pPr>
      <w:r w:rsidRPr="006730E2">
        <w:rPr>
          <w:rFonts w:cs="Calibri"/>
        </w:rPr>
        <w:t>Handling installations, configuration, maintenance, patching and troubleshooting computers, networks and related hardware and software; Managing backups</w:t>
      </w:r>
    </w:p>
    <w:p w14:paraId="3C01CDB2" w14:textId="77777777" w:rsidR="00DE2188" w:rsidRPr="006730E2" w:rsidRDefault="00DE2188" w:rsidP="00DE2188">
      <w:pPr>
        <w:pStyle w:val="NoSpacing"/>
        <w:rPr>
          <w:rFonts w:cs="Calibri"/>
        </w:rPr>
      </w:pPr>
    </w:p>
    <w:p w14:paraId="4AFB29D1" w14:textId="423DBEAA" w:rsidR="00CE7FEE" w:rsidRPr="006730E2" w:rsidRDefault="00CE7FEE" w:rsidP="00CE7FEE">
      <w:pPr>
        <w:pStyle w:val="NoSpacing"/>
        <w:rPr>
          <w:rFonts w:cs="Calibri"/>
          <w:b/>
          <w:bCs/>
        </w:rPr>
      </w:pPr>
      <w:r w:rsidRPr="006730E2">
        <w:rPr>
          <w:rFonts w:cs="Calibri"/>
          <w:b/>
          <w:bCs/>
        </w:rPr>
        <w:t xml:space="preserve">American Institutes for Research/The Midtown Group Washington, DC </w:t>
      </w:r>
      <w:r w:rsidRPr="006730E2">
        <w:rPr>
          <w:rFonts w:cs="Calibri"/>
          <w:b/>
          <w:bCs/>
        </w:rPr>
        <w:tab/>
      </w:r>
      <w:r w:rsidRPr="006730E2">
        <w:rPr>
          <w:rFonts w:cs="Calibri"/>
          <w:b/>
          <w:bCs/>
        </w:rPr>
        <w:tab/>
        <w:t xml:space="preserve">     10-2015 to 11-2015</w:t>
      </w:r>
    </w:p>
    <w:p w14:paraId="2080060D" w14:textId="77777777" w:rsidR="00CE7FEE" w:rsidRPr="006730E2" w:rsidRDefault="00CE7FEE" w:rsidP="00CE7FEE">
      <w:pPr>
        <w:pStyle w:val="NoSpacing"/>
        <w:rPr>
          <w:rFonts w:cs="Calibri"/>
          <w:b/>
          <w:bCs/>
        </w:rPr>
      </w:pPr>
      <w:r w:rsidRPr="006730E2">
        <w:rPr>
          <w:rFonts w:cs="Calibri"/>
          <w:b/>
          <w:bCs/>
        </w:rPr>
        <w:t>Windows Migration Support Specialist (short-term contract)</w:t>
      </w:r>
    </w:p>
    <w:p w14:paraId="20EEBB64" w14:textId="77777777" w:rsidR="00CE7FEE" w:rsidRPr="006730E2" w:rsidRDefault="00CE7FEE" w:rsidP="00CE7FEE">
      <w:pPr>
        <w:pStyle w:val="NoSpacing"/>
        <w:rPr>
          <w:rFonts w:cs="Calibri"/>
        </w:rPr>
      </w:pPr>
    </w:p>
    <w:p w14:paraId="6A74F35E" w14:textId="308BD852" w:rsidR="00CE7FEE" w:rsidRPr="006730E2" w:rsidRDefault="00CE7FEE">
      <w:pPr>
        <w:pStyle w:val="NoSpacing"/>
        <w:numPr>
          <w:ilvl w:val="0"/>
          <w:numId w:val="16"/>
        </w:numPr>
        <w:rPr>
          <w:rFonts w:cs="Calibri"/>
        </w:rPr>
      </w:pPr>
      <w:r w:rsidRPr="006730E2">
        <w:rPr>
          <w:rFonts w:cs="Calibri"/>
        </w:rPr>
        <w:t>Putting the image on the new laptops</w:t>
      </w:r>
    </w:p>
    <w:p w14:paraId="23A94467" w14:textId="2FD1EE4A" w:rsidR="00CE7FEE" w:rsidRPr="006730E2" w:rsidRDefault="00CE7FEE">
      <w:pPr>
        <w:pStyle w:val="NoSpacing"/>
        <w:numPr>
          <w:ilvl w:val="0"/>
          <w:numId w:val="16"/>
        </w:numPr>
        <w:rPr>
          <w:rFonts w:cs="Calibri"/>
        </w:rPr>
      </w:pPr>
      <w:r w:rsidRPr="006730E2">
        <w:rPr>
          <w:rFonts w:cs="Calibri"/>
        </w:rPr>
        <w:t>Installing applications for each employee depending on their job function.</w:t>
      </w:r>
    </w:p>
    <w:p w14:paraId="2FB1E26F" w14:textId="16FF872E" w:rsidR="00CE7FEE" w:rsidRPr="006730E2" w:rsidRDefault="00CE7FEE">
      <w:pPr>
        <w:pStyle w:val="NoSpacing"/>
        <w:numPr>
          <w:ilvl w:val="0"/>
          <w:numId w:val="16"/>
        </w:numPr>
        <w:rPr>
          <w:rFonts w:cs="Calibri"/>
        </w:rPr>
      </w:pPr>
      <w:r w:rsidRPr="006730E2">
        <w:rPr>
          <w:rFonts w:cs="Calibri"/>
        </w:rPr>
        <w:t>Configuring the user account to give the employee admin rights.</w:t>
      </w:r>
    </w:p>
    <w:p w14:paraId="56488CF2" w14:textId="4A9D9C9F" w:rsidR="00CE7FEE" w:rsidRPr="006730E2" w:rsidRDefault="00CE7FEE">
      <w:pPr>
        <w:pStyle w:val="NoSpacing"/>
        <w:numPr>
          <w:ilvl w:val="0"/>
          <w:numId w:val="16"/>
        </w:numPr>
        <w:rPr>
          <w:rFonts w:cs="Calibri"/>
        </w:rPr>
      </w:pPr>
      <w:r w:rsidRPr="006730E2">
        <w:rPr>
          <w:rFonts w:cs="Calibri"/>
        </w:rPr>
        <w:t>Backing up the user’s old laptop by logging into Druva on the backend.</w:t>
      </w:r>
    </w:p>
    <w:p w14:paraId="38540AD6" w14:textId="41EA59C5" w:rsidR="00CE7FEE" w:rsidRPr="006730E2" w:rsidRDefault="00CE7FEE">
      <w:pPr>
        <w:pStyle w:val="NoSpacing"/>
        <w:numPr>
          <w:ilvl w:val="0"/>
          <w:numId w:val="16"/>
        </w:numPr>
        <w:rPr>
          <w:rFonts w:cs="Calibri"/>
        </w:rPr>
      </w:pPr>
      <w:r w:rsidRPr="006730E2">
        <w:rPr>
          <w:rFonts w:cs="Calibri"/>
        </w:rPr>
        <w:lastRenderedPageBreak/>
        <w:t>Deploying the user’s new laptop and docking station.</w:t>
      </w:r>
    </w:p>
    <w:p w14:paraId="0B30954D" w14:textId="6D9ADF1C" w:rsidR="00CE7FEE" w:rsidRPr="006730E2" w:rsidRDefault="00CE7FEE">
      <w:pPr>
        <w:pStyle w:val="NoSpacing"/>
        <w:numPr>
          <w:ilvl w:val="0"/>
          <w:numId w:val="16"/>
        </w:numPr>
        <w:rPr>
          <w:rFonts w:cs="Calibri"/>
        </w:rPr>
      </w:pPr>
      <w:r w:rsidRPr="006730E2">
        <w:rPr>
          <w:rFonts w:cs="Calibri"/>
        </w:rPr>
        <w:t>Run the restore on the new laptop so the all the user’s data gets transferred.</w:t>
      </w:r>
    </w:p>
    <w:p w14:paraId="61DC717A" w14:textId="401462E3" w:rsidR="00CE7FEE" w:rsidRPr="006730E2" w:rsidRDefault="00CE7FEE">
      <w:pPr>
        <w:pStyle w:val="NoSpacing"/>
        <w:numPr>
          <w:ilvl w:val="0"/>
          <w:numId w:val="16"/>
        </w:numPr>
        <w:rPr>
          <w:rFonts w:cs="Calibri"/>
        </w:rPr>
      </w:pPr>
      <w:r w:rsidRPr="006730E2">
        <w:rPr>
          <w:rFonts w:cs="Calibri"/>
        </w:rPr>
        <w:t>Doing a data migration using Windows easy transfer.</w:t>
      </w:r>
    </w:p>
    <w:p w14:paraId="60FA5299" w14:textId="69180965" w:rsidR="00CE7FEE" w:rsidRPr="006730E2" w:rsidRDefault="00CE7FEE">
      <w:pPr>
        <w:pStyle w:val="NoSpacing"/>
        <w:numPr>
          <w:ilvl w:val="0"/>
          <w:numId w:val="16"/>
        </w:numPr>
        <w:rPr>
          <w:rFonts w:cs="Calibri"/>
        </w:rPr>
      </w:pPr>
      <w:r w:rsidRPr="006730E2">
        <w:rPr>
          <w:rFonts w:cs="Calibri"/>
        </w:rPr>
        <w:t>Configuring Cisco IP Communicator for remote workers.</w:t>
      </w:r>
    </w:p>
    <w:p w14:paraId="12E3E6DD" w14:textId="19A73CFF" w:rsidR="00CE7FEE" w:rsidRPr="006730E2" w:rsidRDefault="00CE7FEE">
      <w:pPr>
        <w:pStyle w:val="NoSpacing"/>
        <w:numPr>
          <w:ilvl w:val="0"/>
          <w:numId w:val="16"/>
        </w:numPr>
        <w:rPr>
          <w:rFonts w:cs="Calibri"/>
        </w:rPr>
      </w:pPr>
      <w:r w:rsidRPr="006730E2">
        <w:rPr>
          <w:rFonts w:cs="Calibri"/>
        </w:rPr>
        <w:t>Making sure the remote workers are able use their RSA soft tokens to log in.</w:t>
      </w:r>
    </w:p>
    <w:p w14:paraId="025A8308" w14:textId="77777777" w:rsidR="00FC434F" w:rsidRPr="006730E2" w:rsidRDefault="00FC434F" w:rsidP="00FC434F">
      <w:pPr>
        <w:pStyle w:val="NoSpacing"/>
        <w:rPr>
          <w:rFonts w:cs="Calibri"/>
        </w:rPr>
      </w:pPr>
    </w:p>
    <w:p w14:paraId="35D10323" w14:textId="78B06476" w:rsidR="00FC434F" w:rsidRPr="006730E2" w:rsidRDefault="00FC434F" w:rsidP="00FC434F">
      <w:pPr>
        <w:pStyle w:val="NoSpacing"/>
        <w:rPr>
          <w:rFonts w:cs="Calibri"/>
          <w:b/>
          <w:bCs/>
        </w:rPr>
      </w:pPr>
      <w:r w:rsidRPr="006730E2">
        <w:rPr>
          <w:rFonts w:cs="Calibri"/>
          <w:b/>
          <w:bCs/>
        </w:rPr>
        <w:t>Robert Half Technology Washington, DC</w:t>
      </w:r>
      <w:r w:rsidRPr="006730E2">
        <w:rPr>
          <w:rFonts w:cs="Calibri"/>
          <w:b/>
          <w:bCs/>
        </w:rPr>
        <w:tab/>
      </w:r>
      <w:r w:rsidRPr="006730E2">
        <w:rPr>
          <w:rFonts w:cs="Calibri"/>
          <w:b/>
          <w:bCs/>
        </w:rPr>
        <w:tab/>
      </w:r>
      <w:r w:rsidRPr="006730E2">
        <w:rPr>
          <w:rFonts w:cs="Calibri"/>
          <w:b/>
          <w:bCs/>
        </w:rPr>
        <w:tab/>
      </w:r>
      <w:r w:rsidRPr="006730E2">
        <w:rPr>
          <w:rFonts w:cs="Calibri"/>
          <w:b/>
          <w:bCs/>
        </w:rPr>
        <w:tab/>
      </w:r>
      <w:r w:rsidRPr="006730E2">
        <w:rPr>
          <w:rFonts w:cs="Calibri"/>
          <w:b/>
          <w:bCs/>
        </w:rPr>
        <w:tab/>
      </w:r>
      <w:r w:rsidRPr="006730E2">
        <w:rPr>
          <w:rFonts w:cs="Calibri"/>
          <w:b/>
          <w:bCs/>
        </w:rPr>
        <w:tab/>
        <w:t xml:space="preserve">     02-2012 to 10-2015</w:t>
      </w:r>
    </w:p>
    <w:p w14:paraId="2E7222AB" w14:textId="77777777" w:rsidR="00FC434F" w:rsidRPr="006730E2" w:rsidRDefault="00FC434F" w:rsidP="00FC434F">
      <w:pPr>
        <w:pStyle w:val="NoSpacing"/>
        <w:rPr>
          <w:rFonts w:cs="Calibri"/>
          <w:b/>
          <w:bCs/>
        </w:rPr>
      </w:pPr>
      <w:r w:rsidRPr="006730E2">
        <w:rPr>
          <w:rFonts w:cs="Calibri"/>
          <w:b/>
          <w:bCs/>
        </w:rPr>
        <w:t>Contractor –IT Consultant/ Network Engineer/Deskside Support (various projects/contracts)</w:t>
      </w:r>
    </w:p>
    <w:p w14:paraId="67372182" w14:textId="77777777" w:rsidR="00FC434F" w:rsidRPr="006730E2" w:rsidRDefault="00FC434F" w:rsidP="00FC434F">
      <w:pPr>
        <w:pStyle w:val="NoSpacing"/>
        <w:rPr>
          <w:rFonts w:cs="Calibri"/>
        </w:rPr>
      </w:pPr>
    </w:p>
    <w:p w14:paraId="6BA8C280" w14:textId="0BDE593E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Configuring laptops for new employees</w:t>
      </w:r>
    </w:p>
    <w:p w14:paraId="443A942C" w14:textId="6C12570B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Troubleshooting hardware issues</w:t>
      </w:r>
    </w:p>
    <w:p w14:paraId="16533693" w14:textId="16A231B1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Ghost imaging employee laptops</w:t>
      </w:r>
    </w:p>
    <w:p w14:paraId="11617009" w14:textId="67590DF8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Adding computers to a domain</w:t>
      </w:r>
    </w:p>
    <w:p w14:paraId="6213B972" w14:textId="5E79C58C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Deploying docking stations and VOIP phones for employees</w:t>
      </w:r>
    </w:p>
    <w:p w14:paraId="29BE42C0" w14:textId="009C7FA1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Responding to tickets on BMC Track It</w:t>
      </w:r>
    </w:p>
    <w:p w14:paraId="03138EA7" w14:textId="0ED8E8F5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Troubleshooting VPN (Citrix), EndNote, and Microsoft Office issues</w:t>
      </w:r>
    </w:p>
    <w:p w14:paraId="20545A69" w14:textId="326DAB97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Removing and installing hard drives in laptops</w:t>
      </w:r>
    </w:p>
    <w:p w14:paraId="5F1D3B65" w14:textId="345C81C2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Creating an Excel Spreadsheet with a list of users and projects on SharePoint sites.</w:t>
      </w:r>
    </w:p>
    <w:p w14:paraId="7F7C8CF2" w14:textId="5BEAACA7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Fixing/repairing damaged laptops, desktops, and printers</w:t>
      </w:r>
    </w:p>
    <w:p w14:paraId="68381866" w14:textId="54EE7B90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Ordering laptop and desktop parts</w:t>
      </w:r>
    </w:p>
    <w:p w14:paraId="4B0CDDE4" w14:textId="5C073341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Using Remedy to create, respond, and to close out tickets</w:t>
      </w:r>
    </w:p>
    <w:p w14:paraId="47A94FB1" w14:textId="1B462CB1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Working with other technicians from other locations to resolve a case.</w:t>
      </w:r>
    </w:p>
    <w:p w14:paraId="4563074D" w14:textId="6E2D413D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Backing up the data on the computers I replaced using thumb drives and external hard drives</w:t>
      </w:r>
    </w:p>
    <w:p w14:paraId="031BF230" w14:textId="592CB12D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Performing data migration for Windows 7 to Windows 8 for all the computers we did not replace.</w:t>
      </w:r>
    </w:p>
    <w:p w14:paraId="6226CD6A" w14:textId="2295FA78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Configuring iPads and Mac Pro laptops to the specifications of the client.</w:t>
      </w:r>
    </w:p>
    <w:p w14:paraId="05A33B46" w14:textId="6EB68F61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Setting up servers, WAP switches</w:t>
      </w:r>
    </w:p>
    <w:p w14:paraId="622595CA" w14:textId="6CA76882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Testing the equipment/hardware to make sure they are configured correctly before being sent to the</w:t>
      </w:r>
    </w:p>
    <w:p w14:paraId="56F04A69" w14:textId="77777777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clients.</w:t>
      </w:r>
    </w:p>
    <w:p w14:paraId="5B638ACA" w14:textId="6D612F32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Providing onsite support to the Proctors and Howard Univ. students who were taking online exams.</w:t>
      </w:r>
    </w:p>
    <w:p w14:paraId="14D04FC3" w14:textId="445C87A0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Provided Stop Gap analysis</w:t>
      </w:r>
    </w:p>
    <w:p w14:paraId="1690A04B" w14:textId="2CCBE5B6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Provided onsite support for all the different properties of DCHA.</w:t>
      </w:r>
    </w:p>
    <w:p w14:paraId="4562166B" w14:textId="25382FC4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Worked in a team environment deploying antivirus and network security patches.</w:t>
      </w:r>
    </w:p>
    <w:p w14:paraId="5F02D10C" w14:textId="778D31F7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Supported 500 - 90,000 end users</w:t>
      </w:r>
    </w:p>
    <w:p w14:paraId="0A1AB2D2" w14:textId="7EC2C0AB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Systems programming using C++ and Visual Basic</w:t>
      </w:r>
    </w:p>
    <w:p w14:paraId="3D4AE6A0" w14:textId="10666EB6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VTC/AV setup for high executives using a Polycom system.</w:t>
      </w:r>
    </w:p>
    <w:p w14:paraId="7D7E54C6" w14:textId="44B20912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Installing the LAN wiring in the offices.</w:t>
      </w:r>
    </w:p>
    <w:p w14:paraId="72872929" w14:textId="7D12BFEB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AWS Deployment</w:t>
      </w:r>
    </w:p>
    <w:p w14:paraId="46430633" w14:textId="5359860B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Creating user accounts and adding OUs in Active Directory</w:t>
      </w:r>
    </w:p>
    <w:p w14:paraId="6708964D" w14:textId="2C782E96" w:rsidR="00FC434F" w:rsidRPr="006730E2" w:rsidRDefault="00FC434F">
      <w:pPr>
        <w:pStyle w:val="NoSpacing"/>
        <w:numPr>
          <w:ilvl w:val="0"/>
          <w:numId w:val="17"/>
        </w:numPr>
        <w:rPr>
          <w:rFonts w:cs="Calibri"/>
        </w:rPr>
      </w:pPr>
      <w:r w:rsidRPr="006730E2">
        <w:rPr>
          <w:rFonts w:cs="Calibri"/>
        </w:rPr>
        <w:t>Deploying Internet access and LAN installation</w:t>
      </w:r>
    </w:p>
    <w:p w14:paraId="64AA0134" w14:textId="77777777" w:rsidR="00A962AF" w:rsidRPr="006730E2" w:rsidRDefault="00A962AF" w:rsidP="00DE2188">
      <w:pPr>
        <w:pStyle w:val="NoSpacing"/>
        <w:rPr>
          <w:rFonts w:cs="Calibri"/>
        </w:rPr>
      </w:pPr>
    </w:p>
    <w:p w14:paraId="5E8308CF" w14:textId="4F99D792" w:rsidR="00DC03D8" w:rsidRPr="006730E2" w:rsidRDefault="00ED18B6" w:rsidP="005440D9">
      <w:pPr>
        <w:pStyle w:val="Title"/>
        <w:pBdr>
          <w:bottom w:val="single" w:sz="12" w:space="1" w:color="auto"/>
        </w:pBdr>
        <w:jc w:val="both"/>
        <w:rPr>
          <w:rFonts w:ascii="Calibri" w:hAnsi="Calibri" w:cs="Calibri"/>
          <w:caps/>
          <w:smallCaps w:val="0"/>
          <w:sz w:val="22"/>
          <w:szCs w:val="22"/>
        </w:rPr>
      </w:pPr>
      <w:r w:rsidRPr="006730E2">
        <w:rPr>
          <w:rFonts w:ascii="Calibri" w:hAnsi="Calibri" w:cs="Calibri"/>
          <w:smallCaps w:val="0"/>
          <w:sz w:val="22"/>
          <w:szCs w:val="22"/>
        </w:rPr>
        <w:t>EDUCATION</w:t>
      </w:r>
      <w:r w:rsidR="00D96F56" w:rsidRPr="006730E2">
        <w:rPr>
          <w:rFonts w:ascii="Calibri" w:hAnsi="Calibri" w:cs="Calibri"/>
          <w:smallCaps w:val="0"/>
          <w:sz w:val="22"/>
          <w:szCs w:val="22"/>
        </w:rPr>
        <w:t>:</w:t>
      </w:r>
    </w:p>
    <w:p w14:paraId="63F5D306" w14:textId="77777777" w:rsidR="00DC03D8" w:rsidRPr="006730E2" w:rsidRDefault="00DC03D8" w:rsidP="005440D9">
      <w:pPr>
        <w:pStyle w:val="NoSpacing"/>
        <w:jc w:val="both"/>
        <w:rPr>
          <w:rFonts w:cs="Calibri"/>
        </w:rPr>
      </w:pPr>
    </w:p>
    <w:p w14:paraId="78F234C4" w14:textId="1A027EF3" w:rsidR="006862A9" w:rsidRPr="009302AA" w:rsidRDefault="006862A9">
      <w:pPr>
        <w:pStyle w:val="NoSpacing"/>
        <w:numPr>
          <w:ilvl w:val="0"/>
          <w:numId w:val="18"/>
        </w:numPr>
        <w:rPr>
          <w:rFonts w:cs="Calibri"/>
        </w:rPr>
      </w:pPr>
      <w:r w:rsidRPr="009302AA">
        <w:rPr>
          <w:rFonts w:cs="Calibri"/>
        </w:rPr>
        <w:t>Bachelor of Science with a concentration of Computer Science and Mathematics -Washington Adventist University, Takoma Park, MD (Graduated July 28, 2011)</w:t>
      </w:r>
    </w:p>
    <w:p w14:paraId="577FCF36" w14:textId="34AAC509" w:rsidR="006862A9" w:rsidRPr="006730E2" w:rsidRDefault="006862A9">
      <w:pPr>
        <w:pStyle w:val="NoSpacing"/>
        <w:numPr>
          <w:ilvl w:val="0"/>
          <w:numId w:val="18"/>
        </w:numPr>
        <w:rPr>
          <w:rFonts w:cs="Calibri"/>
        </w:rPr>
      </w:pPr>
      <w:r w:rsidRPr="006730E2">
        <w:rPr>
          <w:rFonts w:cs="Calibri"/>
        </w:rPr>
        <w:t>Certificate of Completion for CCNAX V3.0– CCNA Routing and Switching Boot Camp - Certificate #: 405395 Global Knowledge, Ballston, VA (Completion Date September 02, 2016</w:t>
      </w:r>
    </w:p>
    <w:p w14:paraId="12D612E0" w14:textId="77777777" w:rsidR="00CB1109" w:rsidRPr="006730E2" w:rsidRDefault="00CB1109" w:rsidP="00CB1109">
      <w:pPr>
        <w:pStyle w:val="Title"/>
        <w:pBdr>
          <w:bottom w:val="single" w:sz="12" w:space="1" w:color="auto"/>
        </w:pBdr>
        <w:jc w:val="both"/>
        <w:rPr>
          <w:rFonts w:ascii="Calibri" w:hAnsi="Calibri" w:cs="Calibri"/>
          <w:smallCaps w:val="0"/>
          <w:sz w:val="22"/>
          <w:szCs w:val="22"/>
        </w:rPr>
      </w:pPr>
    </w:p>
    <w:p w14:paraId="2026E831" w14:textId="53CA8471" w:rsidR="00CB1109" w:rsidRPr="006730E2" w:rsidRDefault="00CB1109" w:rsidP="00CB1109">
      <w:pPr>
        <w:pStyle w:val="Title"/>
        <w:pBdr>
          <w:bottom w:val="single" w:sz="12" w:space="1" w:color="auto"/>
        </w:pBdr>
        <w:jc w:val="both"/>
        <w:rPr>
          <w:rFonts w:ascii="Calibri" w:hAnsi="Calibri" w:cs="Calibri"/>
          <w:smallCaps w:val="0"/>
          <w:sz w:val="22"/>
          <w:szCs w:val="22"/>
        </w:rPr>
      </w:pPr>
      <w:r w:rsidRPr="006730E2">
        <w:rPr>
          <w:rFonts w:ascii="Calibri" w:hAnsi="Calibri" w:cs="Calibri"/>
          <w:smallCaps w:val="0"/>
          <w:sz w:val="22"/>
          <w:szCs w:val="22"/>
        </w:rPr>
        <w:t>LICENSES/CERTIFICATIONS</w:t>
      </w:r>
    </w:p>
    <w:p w14:paraId="654AC0DD" w14:textId="77777777" w:rsidR="00CB1109" w:rsidRPr="006730E2" w:rsidRDefault="00CB1109" w:rsidP="00CB1109">
      <w:pPr>
        <w:rPr>
          <w:rFonts w:ascii="Calibri" w:hAnsi="Calibri" w:cs="Calibri"/>
          <w:b/>
          <w:sz w:val="22"/>
          <w:szCs w:val="22"/>
        </w:rPr>
      </w:pPr>
    </w:p>
    <w:p w14:paraId="15A35647" w14:textId="77777777" w:rsidR="006862A9" w:rsidRPr="006730E2" w:rsidRDefault="006862A9">
      <w:pPr>
        <w:pStyle w:val="NoSpacing"/>
        <w:numPr>
          <w:ilvl w:val="0"/>
          <w:numId w:val="19"/>
        </w:numPr>
        <w:rPr>
          <w:rFonts w:cs="Calibri"/>
        </w:rPr>
      </w:pPr>
      <w:r w:rsidRPr="006730E2">
        <w:rPr>
          <w:rFonts w:cs="Calibri"/>
        </w:rPr>
        <w:t>AWS Certified Cloud Practitioner</w:t>
      </w:r>
    </w:p>
    <w:p w14:paraId="2A93C312" w14:textId="3BBBBC5A" w:rsidR="006862A9" w:rsidRPr="006730E2" w:rsidRDefault="006862A9" w:rsidP="006862A9">
      <w:pPr>
        <w:pStyle w:val="NoSpacing"/>
        <w:ind w:left="720"/>
        <w:rPr>
          <w:rFonts w:cs="Calibri"/>
        </w:rPr>
      </w:pPr>
      <w:r w:rsidRPr="006730E2">
        <w:rPr>
          <w:rFonts w:cs="Calibri"/>
        </w:rPr>
        <w:t xml:space="preserve">Professional Certification, by </w:t>
      </w:r>
      <w:r w:rsidR="006730E2" w:rsidRPr="006730E2">
        <w:rPr>
          <w:rFonts w:cs="Calibri"/>
        </w:rPr>
        <w:t>AWS. Training</w:t>
      </w:r>
      <w:r w:rsidRPr="006730E2">
        <w:rPr>
          <w:rFonts w:cs="Calibri"/>
        </w:rPr>
        <w:t xml:space="preserve">/Certification, Date completed: 02/22/2022 - Expires: 02/22/2025 Validation Number: 9Y97BV6DGJVE1PCP, Validate at: </w:t>
      </w:r>
      <w:hyperlink r:id="rId8">
        <w:r w:rsidRPr="006730E2">
          <w:rPr>
            <w:rFonts w:cs="Calibri"/>
          </w:rPr>
          <w:t>https://aws.amazon.com/verification</w:t>
        </w:r>
      </w:hyperlink>
    </w:p>
    <w:p w14:paraId="01AF5E5D" w14:textId="77777777" w:rsidR="006862A9" w:rsidRPr="006730E2" w:rsidRDefault="006862A9">
      <w:pPr>
        <w:pStyle w:val="NoSpacing"/>
        <w:numPr>
          <w:ilvl w:val="0"/>
          <w:numId w:val="19"/>
        </w:numPr>
        <w:rPr>
          <w:rFonts w:cs="Calibri"/>
        </w:rPr>
      </w:pPr>
      <w:r w:rsidRPr="006730E2">
        <w:rPr>
          <w:rFonts w:cs="Calibri"/>
        </w:rPr>
        <w:t>Sololearn Certificates</w:t>
      </w:r>
    </w:p>
    <w:p w14:paraId="3FC3BA93" w14:textId="77777777" w:rsidR="006862A9" w:rsidRPr="006730E2" w:rsidRDefault="006862A9" w:rsidP="006862A9">
      <w:pPr>
        <w:pStyle w:val="NoSpacing"/>
        <w:ind w:left="720"/>
        <w:rPr>
          <w:rFonts w:cs="Calibri"/>
        </w:rPr>
      </w:pPr>
      <w:r w:rsidRPr="006730E2">
        <w:rPr>
          <w:rFonts w:cs="Calibri"/>
        </w:rPr>
        <w:t>Python 3, Certificate #: 1073-169454 * C++, Certificate#: 1051-169454 * Java, Certificate#: 1068-169454 * HTML, Certificate#: 1014-169454</w:t>
      </w:r>
    </w:p>
    <w:p w14:paraId="7C380DE9" w14:textId="75C8ED1F" w:rsidR="006862A9" w:rsidRPr="006730E2" w:rsidRDefault="006862A9" w:rsidP="006862A9">
      <w:pPr>
        <w:pStyle w:val="NoSpacing"/>
        <w:ind w:left="720"/>
        <w:rPr>
          <w:rFonts w:cs="Calibri"/>
        </w:rPr>
      </w:pPr>
      <w:r w:rsidRPr="006730E2">
        <w:rPr>
          <w:rFonts w:cs="Calibri"/>
        </w:rPr>
        <w:t>SQL, Certificate #:1060-169454 * jQuery, Certificate #: 1082-169454 * Javascript, Certificate #: 1024-169454</w:t>
      </w:r>
    </w:p>
    <w:p w14:paraId="0D7A9278" w14:textId="77777777" w:rsidR="006862A9" w:rsidRPr="006730E2" w:rsidRDefault="006862A9">
      <w:pPr>
        <w:pStyle w:val="NoSpacing"/>
        <w:numPr>
          <w:ilvl w:val="0"/>
          <w:numId w:val="19"/>
        </w:numPr>
        <w:rPr>
          <w:rFonts w:cs="Calibri"/>
        </w:rPr>
      </w:pPr>
      <w:r w:rsidRPr="006730E2">
        <w:rPr>
          <w:rFonts w:cs="Calibri"/>
        </w:rPr>
        <w:t>Python Basics for Data Science verified certificate by edX</w:t>
      </w:r>
    </w:p>
    <w:p w14:paraId="0230507E" w14:textId="383DB0D4" w:rsidR="006862A9" w:rsidRPr="006730E2" w:rsidRDefault="006862A9" w:rsidP="006862A9">
      <w:pPr>
        <w:pStyle w:val="NoSpacing"/>
        <w:ind w:left="720"/>
        <w:rPr>
          <w:rFonts w:cs="Calibri"/>
        </w:rPr>
      </w:pPr>
      <w:r w:rsidRPr="006730E2">
        <w:rPr>
          <w:rFonts w:cs="Calibri"/>
        </w:rPr>
        <w:t xml:space="preserve">License#: 9f0ad5de78b948b3b423436d74deeeb9, Certificate earned on December 2022 </w:t>
      </w:r>
      <w:hyperlink r:id="rId9">
        <w:r w:rsidRPr="006730E2">
          <w:rPr>
            <w:rFonts w:cs="Calibri"/>
          </w:rPr>
          <w:t>https://courses.edx.org/certificates/9f0ad5de78b948b3b423436d74deeeb9</w:t>
        </w:r>
      </w:hyperlink>
    </w:p>
    <w:p w14:paraId="128CB1B1" w14:textId="77777777" w:rsidR="006862A9" w:rsidRPr="006730E2" w:rsidRDefault="006862A9">
      <w:pPr>
        <w:pStyle w:val="NoSpacing"/>
        <w:numPr>
          <w:ilvl w:val="0"/>
          <w:numId w:val="19"/>
        </w:numPr>
        <w:rPr>
          <w:rFonts w:cs="Calibri"/>
        </w:rPr>
      </w:pPr>
      <w:r w:rsidRPr="006730E2">
        <w:rPr>
          <w:rFonts w:cs="Calibri"/>
        </w:rPr>
        <w:t>Software Engineering Basics verified certificate by IBM on edX</w:t>
      </w:r>
    </w:p>
    <w:p w14:paraId="48AB4CFA" w14:textId="31B58484" w:rsidR="006862A9" w:rsidRPr="006730E2" w:rsidRDefault="006862A9" w:rsidP="006862A9">
      <w:pPr>
        <w:pStyle w:val="NoSpacing"/>
        <w:ind w:left="720"/>
        <w:rPr>
          <w:rFonts w:cs="Calibri"/>
        </w:rPr>
      </w:pPr>
      <w:r w:rsidRPr="006730E2">
        <w:rPr>
          <w:rFonts w:cs="Calibri"/>
        </w:rPr>
        <w:t xml:space="preserve">License#: 28cbb7fd87474122aa468df1d2e37df0, Certificate earned on October 2022 </w:t>
      </w:r>
      <w:hyperlink r:id="rId10">
        <w:r w:rsidRPr="006730E2">
          <w:rPr>
            <w:rFonts w:cs="Calibri"/>
          </w:rPr>
          <w:t>https://courses.edx.org/certificates/28cbb7fd87474122aa468df1d2e37df0</w:t>
        </w:r>
      </w:hyperlink>
    </w:p>
    <w:p w14:paraId="6EB4EFCE" w14:textId="77777777" w:rsidR="006862A9" w:rsidRPr="006730E2" w:rsidRDefault="006862A9">
      <w:pPr>
        <w:pStyle w:val="NoSpacing"/>
        <w:numPr>
          <w:ilvl w:val="0"/>
          <w:numId w:val="19"/>
        </w:numPr>
        <w:rPr>
          <w:rFonts w:cs="Calibri"/>
        </w:rPr>
      </w:pPr>
      <w:r w:rsidRPr="006730E2">
        <w:rPr>
          <w:rFonts w:cs="Calibri"/>
        </w:rPr>
        <w:t>AI: Master the Basics verified certificate by IBM on edX</w:t>
      </w:r>
    </w:p>
    <w:p w14:paraId="4B3F81F9" w14:textId="1BA98B14" w:rsidR="006862A9" w:rsidRPr="006730E2" w:rsidRDefault="006862A9" w:rsidP="006862A9">
      <w:pPr>
        <w:pStyle w:val="NoSpacing"/>
        <w:ind w:left="720"/>
        <w:rPr>
          <w:rFonts w:cs="Calibri"/>
        </w:rPr>
      </w:pPr>
      <w:r w:rsidRPr="006730E2">
        <w:rPr>
          <w:rFonts w:cs="Calibri"/>
        </w:rPr>
        <w:t xml:space="preserve">License#: ffcb561e8962427b8dbe46cc9a0f7af3, Certificate earned on November 2022 </w:t>
      </w:r>
      <w:hyperlink r:id="rId11">
        <w:r w:rsidRPr="006730E2">
          <w:rPr>
            <w:rFonts w:cs="Calibri"/>
          </w:rPr>
          <w:t>https://courses.edx.org/certificates/ffcb561e8962427b8dbe46cc9a0f7af3</w:t>
        </w:r>
      </w:hyperlink>
    </w:p>
    <w:p w14:paraId="5E6A0B6A" w14:textId="77777777" w:rsidR="006862A9" w:rsidRPr="006730E2" w:rsidRDefault="006862A9">
      <w:pPr>
        <w:pStyle w:val="NoSpacing"/>
        <w:numPr>
          <w:ilvl w:val="0"/>
          <w:numId w:val="19"/>
        </w:numPr>
        <w:rPr>
          <w:rFonts w:cs="Calibri"/>
        </w:rPr>
      </w:pPr>
      <w:r w:rsidRPr="006730E2">
        <w:rPr>
          <w:rFonts w:cs="Calibri"/>
        </w:rPr>
        <w:t>Advanced React by Meta on Coursera</w:t>
      </w:r>
    </w:p>
    <w:p w14:paraId="5D4C2388" w14:textId="524950E9" w:rsidR="006862A9" w:rsidRPr="006730E2" w:rsidRDefault="006862A9" w:rsidP="006862A9">
      <w:pPr>
        <w:pStyle w:val="NoSpacing"/>
        <w:ind w:left="720"/>
        <w:rPr>
          <w:rFonts w:cs="Calibri"/>
        </w:rPr>
      </w:pPr>
      <w:r w:rsidRPr="006730E2">
        <w:rPr>
          <w:rFonts w:cs="Calibri"/>
        </w:rPr>
        <w:t xml:space="preserve">License#: TVGVQA2YDZFB, Certificate earned on September 2023 </w:t>
      </w:r>
      <w:hyperlink r:id="rId12">
        <w:r w:rsidRPr="006730E2">
          <w:rPr>
            <w:rFonts w:cs="Calibri"/>
          </w:rPr>
          <w:t>https://www.coursera.org/account/accomplishments/certificate/TVGVQA2YDZFB</w:t>
        </w:r>
      </w:hyperlink>
    </w:p>
    <w:p w14:paraId="4CFBFB3C" w14:textId="77777777" w:rsidR="006862A9" w:rsidRPr="006730E2" w:rsidRDefault="006862A9">
      <w:pPr>
        <w:pStyle w:val="NoSpacing"/>
        <w:numPr>
          <w:ilvl w:val="0"/>
          <w:numId w:val="19"/>
        </w:numPr>
        <w:rPr>
          <w:rFonts w:cs="Calibri"/>
        </w:rPr>
      </w:pPr>
      <w:r w:rsidRPr="006730E2">
        <w:rPr>
          <w:rFonts w:cs="Calibri"/>
        </w:rPr>
        <w:t>Programming in JavaScript by Meta on Coursera</w:t>
      </w:r>
    </w:p>
    <w:p w14:paraId="7280E637" w14:textId="61B1E1E5" w:rsidR="006862A9" w:rsidRPr="006730E2" w:rsidRDefault="006862A9" w:rsidP="006862A9">
      <w:pPr>
        <w:pStyle w:val="NoSpacing"/>
        <w:ind w:left="720"/>
        <w:rPr>
          <w:rFonts w:cs="Calibri"/>
        </w:rPr>
      </w:pPr>
      <w:r w:rsidRPr="006730E2">
        <w:rPr>
          <w:rFonts w:cs="Calibri"/>
        </w:rPr>
        <w:t xml:space="preserve">License#: B4WG2ZBMZC5M Certificate earned on August 2023 </w:t>
      </w:r>
      <w:hyperlink r:id="rId13">
        <w:r w:rsidRPr="006730E2">
          <w:rPr>
            <w:rFonts w:cs="Calibri"/>
          </w:rPr>
          <w:t>https://www.coursera.org/account/accomplishments/certificate/B4WG2ZBMZC5M</w:t>
        </w:r>
      </w:hyperlink>
    </w:p>
    <w:p w14:paraId="560CC73D" w14:textId="77777777" w:rsidR="006862A9" w:rsidRPr="006730E2" w:rsidRDefault="006862A9">
      <w:pPr>
        <w:pStyle w:val="NoSpacing"/>
        <w:numPr>
          <w:ilvl w:val="0"/>
          <w:numId w:val="19"/>
        </w:numPr>
        <w:rPr>
          <w:rFonts w:cs="Calibri"/>
        </w:rPr>
      </w:pPr>
      <w:r w:rsidRPr="006730E2">
        <w:rPr>
          <w:rFonts w:cs="Calibri"/>
        </w:rPr>
        <w:t>Programming in Python by Meta on Coursera</w:t>
      </w:r>
    </w:p>
    <w:p w14:paraId="4344415B" w14:textId="77777777" w:rsidR="006862A9" w:rsidRPr="006730E2" w:rsidRDefault="006862A9" w:rsidP="006862A9">
      <w:pPr>
        <w:pStyle w:val="NoSpacing"/>
        <w:ind w:left="720"/>
        <w:rPr>
          <w:rFonts w:cs="Calibri"/>
        </w:rPr>
      </w:pPr>
      <w:r w:rsidRPr="006730E2">
        <w:rPr>
          <w:rFonts w:cs="Calibri"/>
        </w:rPr>
        <w:t xml:space="preserve">License#: D22Q7NHDA9K7 Certificate earned on August 2023 </w:t>
      </w:r>
      <w:hyperlink r:id="rId14">
        <w:r w:rsidRPr="006730E2">
          <w:rPr>
            <w:rFonts w:cs="Calibri"/>
          </w:rPr>
          <w:t>https://www.coursera.org/account/accomplishments/certificate/D22Q7NHDA9K7</w:t>
        </w:r>
      </w:hyperlink>
    </w:p>
    <w:p w14:paraId="48864CF2" w14:textId="20D7E61B" w:rsidR="00CB1109" w:rsidRPr="006730E2" w:rsidRDefault="00CB1109" w:rsidP="006862A9">
      <w:pPr>
        <w:pStyle w:val="NoSpacing"/>
        <w:ind w:left="720"/>
        <w:rPr>
          <w:rFonts w:cs="Calibri"/>
        </w:rPr>
      </w:pPr>
    </w:p>
    <w:sectPr w:rsidR="00CB1109" w:rsidRPr="006730E2" w:rsidSect="007F134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65C02" w14:textId="77777777" w:rsidR="00B85D1F" w:rsidRDefault="00B85D1F">
      <w:r>
        <w:separator/>
      </w:r>
    </w:p>
  </w:endnote>
  <w:endnote w:type="continuationSeparator" w:id="0">
    <w:p w14:paraId="5BA59447" w14:textId="77777777" w:rsidR="00B85D1F" w:rsidRDefault="00B8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altName w:val="MS Mincho"/>
    <w:charset w:val="80"/>
    <w:family w:val="swiss"/>
    <w:pitch w:val="variable"/>
    <w:sig w:usb0="E00002FF" w:usb1="7AC7FFFF" w:usb2="00000012" w:usb3="00000000" w:csb0="0002000D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Times New Roman">
    <w:altName w:val="Arial"/>
    <w:charset w:val="00"/>
    <w:family w:val="auto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MS Mincho"/>
    <w:charset w:val="00"/>
    <w:family w:val="roman"/>
    <w:pitch w:val="variable"/>
  </w:font>
  <w:font w:name="Droid Sans Fallback">
    <w:charset w:val="01"/>
    <w:family w:val="auto"/>
    <w:pitch w:val="variable"/>
  </w:font>
  <w:font w:name="FreeSans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D3B3B" w14:textId="77777777" w:rsidR="00BB2B60" w:rsidRDefault="00BB2B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7019D" w14:textId="77777777" w:rsidR="00BB2B60" w:rsidRDefault="00BB2B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4AB9A" w14:textId="77777777" w:rsidR="00BB2B60" w:rsidRDefault="00BB2B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CD6D6" w14:textId="77777777" w:rsidR="00B85D1F" w:rsidRDefault="00B85D1F">
      <w:r>
        <w:separator/>
      </w:r>
    </w:p>
  </w:footnote>
  <w:footnote w:type="continuationSeparator" w:id="0">
    <w:p w14:paraId="440E2F96" w14:textId="77777777" w:rsidR="00B85D1F" w:rsidRDefault="00B85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CD979" w14:textId="77777777" w:rsidR="00BB2B60" w:rsidRDefault="00BB2B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F49A2" w14:textId="77777777" w:rsidR="008B4E18" w:rsidRDefault="008B4E18">
    <w:pPr>
      <w:pStyle w:val="Header"/>
    </w:pPr>
  </w:p>
  <w:p w14:paraId="3F165E6F" w14:textId="77777777" w:rsidR="008B4E18" w:rsidRDefault="008B4E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1EDA6844" w:rsidR="00BF14B3" w:rsidRPr="00385C36" w:rsidRDefault="00BF14B3" w:rsidP="00D241AA">
    <w:pPr>
      <w:pStyle w:val="NoSpacing"/>
      <w:rPr>
        <w:lang w:val="en-IN"/>
      </w:rPr>
    </w:pPr>
    <w:r w:rsidRPr="00EA39C5">
      <w:rPr>
        <w:b/>
        <w:bCs/>
      </w:rPr>
      <w:t>Candidate Location:</w:t>
    </w:r>
    <w:r w:rsidR="00EC3F6D" w:rsidRPr="00654952">
      <w:t xml:space="preserve"> </w:t>
    </w:r>
    <w:r w:rsidR="006730E2" w:rsidRPr="006730E2">
      <w:t>Frederick, MD</w:t>
    </w:r>
  </w:p>
  <w:p w14:paraId="2E67215A" w14:textId="0BED9FD5" w:rsidR="00796E5B" w:rsidRDefault="00BF14B3" w:rsidP="00D241AA">
    <w:pPr>
      <w:pStyle w:val="NoSpacing"/>
    </w:pPr>
    <w:r w:rsidRPr="00654952">
      <w:rPr>
        <w:b/>
        <w:bCs/>
      </w:rPr>
      <w:t>Candidate E-mail ID:</w:t>
    </w:r>
    <w:r w:rsidR="00A552E3">
      <w:t xml:space="preserve"> </w:t>
    </w:r>
    <w:hyperlink r:id="rId1" w:history="1">
      <w:r w:rsidR="00D4275A">
        <w:rPr>
          <w:rStyle w:val="Hyperlink"/>
        </w:rPr>
        <w:t>kochieng76@gmail.com</w:t>
      </w:r>
    </w:hyperlink>
    <w:r w:rsidR="00D4275A">
      <w:t xml:space="preserve">   </w:t>
    </w:r>
  </w:p>
  <w:p w14:paraId="639D8B28" w14:textId="4C78CEB8" w:rsidR="00BF14B3" w:rsidRPr="0053391A" w:rsidRDefault="00BF14B3" w:rsidP="00D241AA">
    <w:pPr>
      <w:pStyle w:val="NoSpacing"/>
    </w:pPr>
    <w:r w:rsidRPr="00EA39C5">
      <w:rPr>
        <w:b/>
        <w:bCs/>
      </w:rPr>
      <w:t>Contact Number:</w:t>
    </w:r>
    <w:r w:rsidR="004C7072" w:rsidRPr="00654952">
      <w:t xml:space="preserve"> </w:t>
    </w:r>
    <w:r w:rsidR="006862A9" w:rsidRPr="006862A9">
      <w:t>202</w:t>
    </w:r>
    <w:r w:rsidR="006862A9">
      <w:t>-</w:t>
    </w:r>
    <w:r w:rsidR="006862A9" w:rsidRPr="006862A9">
      <w:t>640-9541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61B10C64" w14:textId="76C2B489" w:rsidR="00527EF5" w:rsidRPr="00105EF1" w:rsidRDefault="002841E6" w:rsidP="005C26B1">
    <w:pPr>
      <w:pStyle w:val="Header"/>
      <w:jc w:val="center"/>
      <w:rPr>
        <w:rFonts w:asciiTheme="minorHAnsi" w:hAnsiTheme="minorHAnsi" w:cstheme="minorHAnsi"/>
        <w:b/>
        <w:sz w:val="32"/>
        <w:szCs w:val="32"/>
      </w:rPr>
    </w:pPr>
    <w:r w:rsidRPr="002841E6">
      <w:rPr>
        <w:rFonts w:asciiTheme="minorHAnsi" w:hAnsiTheme="minorHAnsi" w:cstheme="minorHAnsi"/>
        <w:b/>
        <w:sz w:val="32"/>
        <w:szCs w:val="32"/>
      </w:rPr>
      <w:t>Kevin Ochieng</w:t>
    </w:r>
  </w:p>
  <w:p w14:paraId="23F2F05D" w14:textId="60354DD0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CDCCD84"/>
    <w:name w:val="WWNum1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hint="default"/>
        <w:color w:val="000000"/>
        <w:position w:val="0"/>
        <w:sz w:val="22"/>
        <w:szCs w:val="22"/>
        <w:vertAlign w:val="baseline"/>
      </w:rPr>
    </w:lvl>
    <w:lvl w:ilvl="1">
      <w:start w:val="1"/>
      <w:numFmt w:val="bullet"/>
      <w:lvlText w:val="◦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4">
      <w:start w:val="1"/>
      <w:numFmt w:val="bullet"/>
      <w:lvlText w:val="◦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7">
      <w:start w:val="1"/>
      <w:numFmt w:val="bullet"/>
      <w:lvlText w:val="◦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1CC74812"/>
    <w:multiLevelType w:val="hybridMultilevel"/>
    <w:tmpl w:val="1E3AF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E4779"/>
    <w:multiLevelType w:val="hybridMultilevel"/>
    <w:tmpl w:val="4EC8A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F305C"/>
    <w:multiLevelType w:val="hybridMultilevel"/>
    <w:tmpl w:val="40B24F04"/>
    <w:lvl w:ilvl="0" w:tplc="B0F8BC12">
      <w:start w:val="1"/>
      <w:numFmt w:val="bullet"/>
      <w:pStyle w:val="Accomplishments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8C23BB4"/>
    <w:multiLevelType w:val="hybridMultilevel"/>
    <w:tmpl w:val="74E2631C"/>
    <w:lvl w:ilvl="0" w:tplc="121C348E">
      <w:start w:val="1"/>
      <w:numFmt w:val="bullet"/>
      <w:pStyle w:val="Res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5C3CF8"/>
    <w:multiLevelType w:val="hybridMultilevel"/>
    <w:tmpl w:val="70B07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5AE83282"/>
    <w:multiLevelType w:val="hybridMultilevel"/>
    <w:tmpl w:val="E618B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6546CB2"/>
    <w:multiLevelType w:val="hybridMultilevel"/>
    <w:tmpl w:val="57D05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756C49"/>
    <w:multiLevelType w:val="hybridMultilevel"/>
    <w:tmpl w:val="D5F82074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748140AC"/>
    <w:multiLevelType w:val="hybridMultilevel"/>
    <w:tmpl w:val="AE4E89D2"/>
    <w:lvl w:ilvl="0" w:tplc="B6B02264">
      <w:start w:val="1"/>
      <w:numFmt w:val="bullet"/>
      <w:pStyle w:val="gur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718813903">
    <w:abstractNumId w:val="7"/>
  </w:num>
  <w:num w:numId="2" w16cid:durableId="951858563">
    <w:abstractNumId w:val="20"/>
  </w:num>
  <w:num w:numId="3" w16cid:durableId="2065760350">
    <w:abstractNumId w:val="21"/>
  </w:num>
  <w:num w:numId="4" w16cid:durableId="1466660314">
    <w:abstractNumId w:val="17"/>
  </w:num>
  <w:num w:numId="5" w16cid:durableId="1115716328">
    <w:abstractNumId w:val="15"/>
  </w:num>
  <w:num w:numId="6" w16cid:durableId="1082140285">
    <w:abstractNumId w:val="8"/>
  </w:num>
  <w:num w:numId="7" w16cid:durableId="1078557572">
    <w:abstractNumId w:val="22"/>
  </w:num>
  <w:num w:numId="8" w16cid:durableId="424230876">
    <w:abstractNumId w:val="25"/>
  </w:num>
  <w:num w:numId="9" w16cid:durableId="1798447915">
    <w:abstractNumId w:val="12"/>
  </w:num>
  <w:num w:numId="10" w16cid:durableId="496380996">
    <w:abstractNumId w:val="24"/>
  </w:num>
  <w:num w:numId="11" w16cid:durableId="126817913">
    <w:abstractNumId w:val="18"/>
  </w:num>
  <w:num w:numId="12" w16cid:durableId="1203057793">
    <w:abstractNumId w:val="13"/>
  </w:num>
  <w:num w:numId="13" w16cid:durableId="301692902">
    <w:abstractNumId w:val="11"/>
  </w:num>
  <w:num w:numId="14" w16cid:durableId="1622225688">
    <w:abstractNumId w:val="23"/>
  </w:num>
  <w:num w:numId="15" w16cid:durableId="930160769">
    <w:abstractNumId w:val="10"/>
  </w:num>
  <w:num w:numId="16" w16cid:durableId="739060670">
    <w:abstractNumId w:val="19"/>
  </w:num>
  <w:num w:numId="17" w16cid:durableId="174878742">
    <w:abstractNumId w:val="14"/>
  </w:num>
  <w:num w:numId="18" w16cid:durableId="1016690019">
    <w:abstractNumId w:val="9"/>
  </w:num>
  <w:num w:numId="19" w16cid:durableId="1530681882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PH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3DED"/>
    <w:rsid w:val="0000735B"/>
    <w:rsid w:val="00007667"/>
    <w:rsid w:val="00010102"/>
    <w:rsid w:val="000127E3"/>
    <w:rsid w:val="00012B2F"/>
    <w:rsid w:val="00013E50"/>
    <w:rsid w:val="000154DF"/>
    <w:rsid w:val="00015A3A"/>
    <w:rsid w:val="000161BC"/>
    <w:rsid w:val="00017698"/>
    <w:rsid w:val="00020B14"/>
    <w:rsid w:val="00020EFD"/>
    <w:rsid w:val="0002165E"/>
    <w:rsid w:val="00026654"/>
    <w:rsid w:val="000271D0"/>
    <w:rsid w:val="00027D3F"/>
    <w:rsid w:val="00031C35"/>
    <w:rsid w:val="00031D7F"/>
    <w:rsid w:val="00033F6D"/>
    <w:rsid w:val="00035146"/>
    <w:rsid w:val="00037FD1"/>
    <w:rsid w:val="00040A4A"/>
    <w:rsid w:val="00044096"/>
    <w:rsid w:val="000457FA"/>
    <w:rsid w:val="0005356C"/>
    <w:rsid w:val="000627FC"/>
    <w:rsid w:val="0006614A"/>
    <w:rsid w:val="00066CED"/>
    <w:rsid w:val="0006728D"/>
    <w:rsid w:val="000705D0"/>
    <w:rsid w:val="00072569"/>
    <w:rsid w:val="0007787C"/>
    <w:rsid w:val="000825E7"/>
    <w:rsid w:val="00083644"/>
    <w:rsid w:val="0008376A"/>
    <w:rsid w:val="0008587E"/>
    <w:rsid w:val="000868D9"/>
    <w:rsid w:val="00092DA2"/>
    <w:rsid w:val="00093B00"/>
    <w:rsid w:val="00094005"/>
    <w:rsid w:val="00094625"/>
    <w:rsid w:val="0009578A"/>
    <w:rsid w:val="000A166D"/>
    <w:rsid w:val="000A39DF"/>
    <w:rsid w:val="000A3EA1"/>
    <w:rsid w:val="000A41A8"/>
    <w:rsid w:val="000A4644"/>
    <w:rsid w:val="000B1874"/>
    <w:rsid w:val="000B19AF"/>
    <w:rsid w:val="000B54EF"/>
    <w:rsid w:val="000B54F6"/>
    <w:rsid w:val="000B5661"/>
    <w:rsid w:val="000B58A0"/>
    <w:rsid w:val="000B7BC9"/>
    <w:rsid w:val="000B7D48"/>
    <w:rsid w:val="000C1F3E"/>
    <w:rsid w:val="000C4FC3"/>
    <w:rsid w:val="000C55B1"/>
    <w:rsid w:val="000C57F8"/>
    <w:rsid w:val="000D0109"/>
    <w:rsid w:val="000D0560"/>
    <w:rsid w:val="000D1B40"/>
    <w:rsid w:val="000D4A2C"/>
    <w:rsid w:val="000D4C01"/>
    <w:rsid w:val="000D5BB7"/>
    <w:rsid w:val="000D6232"/>
    <w:rsid w:val="000D6599"/>
    <w:rsid w:val="000D7D9B"/>
    <w:rsid w:val="000E0C93"/>
    <w:rsid w:val="000E2B3C"/>
    <w:rsid w:val="000E33CB"/>
    <w:rsid w:val="000E47A0"/>
    <w:rsid w:val="000F6ED6"/>
    <w:rsid w:val="00105EF1"/>
    <w:rsid w:val="00115A0F"/>
    <w:rsid w:val="00116E85"/>
    <w:rsid w:val="001176D1"/>
    <w:rsid w:val="001179E6"/>
    <w:rsid w:val="001207E5"/>
    <w:rsid w:val="001208FC"/>
    <w:rsid w:val="001210FB"/>
    <w:rsid w:val="00124BA1"/>
    <w:rsid w:val="0012513B"/>
    <w:rsid w:val="0012598B"/>
    <w:rsid w:val="001261E2"/>
    <w:rsid w:val="00126FA7"/>
    <w:rsid w:val="00132324"/>
    <w:rsid w:val="001325B9"/>
    <w:rsid w:val="00132979"/>
    <w:rsid w:val="00133260"/>
    <w:rsid w:val="00133DAE"/>
    <w:rsid w:val="00134910"/>
    <w:rsid w:val="0013532E"/>
    <w:rsid w:val="00141480"/>
    <w:rsid w:val="00141B36"/>
    <w:rsid w:val="001427F7"/>
    <w:rsid w:val="00143F52"/>
    <w:rsid w:val="001444AF"/>
    <w:rsid w:val="0014542A"/>
    <w:rsid w:val="00150F1A"/>
    <w:rsid w:val="00151F21"/>
    <w:rsid w:val="00154466"/>
    <w:rsid w:val="001559D1"/>
    <w:rsid w:val="00155D89"/>
    <w:rsid w:val="00156EFD"/>
    <w:rsid w:val="00162D7B"/>
    <w:rsid w:val="0016461A"/>
    <w:rsid w:val="00164FFA"/>
    <w:rsid w:val="001656C9"/>
    <w:rsid w:val="0016712D"/>
    <w:rsid w:val="00170622"/>
    <w:rsid w:val="001713B3"/>
    <w:rsid w:val="0017554C"/>
    <w:rsid w:val="00181102"/>
    <w:rsid w:val="00181B74"/>
    <w:rsid w:val="00181F2D"/>
    <w:rsid w:val="0018449E"/>
    <w:rsid w:val="0018509B"/>
    <w:rsid w:val="00186DDF"/>
    <w:rsid w:val="00190560"/>
    <w:rsid w:val="00190C10"/>
    <w:rsid w:val="0019159B"/>
    <w:rsid w:val="00194616"/>
    <w:rsid w:val="001962E7"/>
    <w:rsid w:val="00196C51"/>
    <w:rsid w:val="001A18D5"/>
    <w:rsid w:val="001A7231"/>
    <w:rsid w:val="001A76FE"/>
    <w:rsid w:val="001B221D"/>
    <w:rsid w:val="001B237C"/>
    <w:rsid w:val="001B46BC"/>
    <w:rsid w:val="001C1C4D"/>
    <w:rsid w:val="001C62C1"/>
    <w:rsid w:val="001C71B6"/>
    <w:rsid w:val="001D093A"/>
    <w:rsid w:val="001D0CFF"/>
    <w:rsid w:val="001D2064"/>
    <w:rsid w:val="001D2BA7"/>
    <w:rsid w:val="001D6B23"/>
    <w:rsid w:val="001D7086"/>
    <w:rsid w:val="001E0884"/>
    <w:rsid w:val="001E774F"/>
    <w:rsid w:val="001E7EF4"/>
    <w:rsid w:val="001F1B48"/>
    <w:rsid w:val="001F67F5"/>
    <w:rsid w:val="001F75AD"/>
    <w:rsid w:val="002005A0"/>
    <w:rsid w:val="002072BF"/>
    <w:rsid w:val="00207E54"/>
    <w:rsid w:val="00210D95"/>
    <w:rsid w:val="00212024"/>
    <w:rsid w:val="002146E8"/>
    <w:rsid w:val="00214704"/>
    <w:rsid w:val="00216124"/>
    <w:rsid w:val="00217C51"/>
    <w:rsid w:val="00220B99"/>
    <w:rsid w:val="00224B9C"/>
    <w:rsid w:val="00225032"/>
    <w:rsid w:val="00226E09"/>
    <w:rsid w:val="002307CD"/>
    <w:rsid w:val="00231142"/>
    <w:rsid w:val="00231825"/>
    <w:rsid w:val="00232DBE"/>
    <w:rsid w:val="002351C3"/>
    <w:rsid w:val="0023520E"/>
    <w:rsid w:val="00236BF5"/>
    <w:rsid w:val="002432CA"/>
    <w:rsid w:val="002435B5"/>
    <w:rsid w:val="002438E9"/>
    <w:rsid w:val="002456FB"/>
    <w:rsid w:val="002457BF"/>
    <w:rsid w:val="00245AEF"/>
    <w:rsid w:val="00247A42"/>
    <w:rsid w:val="002523CB"/>
    <w:rsid w:val="00254034"/>
    <w:rsid w:val="00257A2A"/>
    <w:rsid w:val="002603D2"/>
    <w:rsid w:val="002615D1"/>
    <w:rsid w:val="0026269B"/>
    <w:rsid w:val="00263804"/>
    <w:rsid w:val="002651C1"/>
    <w:rsid w:val="00266A5C"/>
    <w:rsid w:val="00266EFC"/>
    <w:rsid w:val="00267685"/>
    <w:rsid w:val="00267CC3"/>
    <w:rsid w:val="00267FC5"/>
    <w:rsid w:val="002719A8"/>
    <w:rsid w:val="00272D68"/>
    <w:rsid w:val="00277E62"/>
    <w:rsid w:val="002841E6"/>
    <w:rsid w:val="00284988"/>
    <w:rsid w:val="00285023"/>
    <w:rsid w:val="00293008"/>
    <w:rsid w:val="00293168"/>
    <w:rsid w:val="00293906"/>
    <w:rsid w:val="002960F4"/>
    <w:rsid w:val="002A0778"/>
    <w:rsid w:val="002A3F82"/>
    <w:rsid w:val="002A5B54"/>
    <w:rsid w:val="002A5E78"/>
    <w:rsid w:val="002A7E34"/>
    <w:rsid w:val="002B2941"/>
    <w:rsid w:val="002B5AED"/>
    <w:rsid w:val="002C06C7"/>
    <w:rsid w:val="002C2375"/>
    <w:rsid w:val="002C29EE"/>
    <w:rsid w:val="002C3075"/>
    <w:rsid w:val="002C4FC5"/>
    <w:rsid w:val="002C7046"/>
    <w:rsid w:val="002D267F"/>
    <w:rsid w:val="002D2D06"/>
    <w:rsid w:val="002D39FC"/>
    <w:rsid w:val="002D4470"/>
    <w:rsid w:val="002D4476"/>
    <w:rsid w:val="002D6A75"/>
    <w:rsid w:val="002D7A08"/>
    <w:rsid w:val="002E11E6"/>
    <w:rsid w:val="002E1952"/>
    <w:rsid w:val="002E5081"/>
    <w:rsid w:val="002E5DAC"/>
    <w:rsid w:val="002E62A0"/>
    <w:rsid w:val="002E6C1E"/>
    <w:rsid w:val="002F0D85"/>
    <w:rsid w:val="002F4CD7"/>
    <w:rsid w:val="002F4E56"/>
    <w:rsid w:val="002F5199"/>
    <w:rsid w:val="00302291"/>
    <w:rsid w:val="003026D6"/>
    <w:rsid w:val="00302A39"/>
    <w:rsid w:val="00306522"/>
    <w:rsid w:val="00306793"/>
    <w:rsid w:val="003125B5"/>
    <w:rsid w:val="0031492A"/>
    <w:rsid w:val="003157CF"/>
    <w:rsid w:val="0032307D"/>
    <w:rsid w:val="003308F4"/>
    <w:rsid w:val="003310E4"/>
    <w:rsid w:val="00332B4A"/>
    <w:rsid w:val="00333973"/>
    <w:rsid w:val="00335AB1"/>
    <w:rsid w:val="00336272"/>
    <w:rsid w:val="00342474"/>
    <w:rsid w:val="003431F6"/>
    <w:rsid w:val="00343403"/>
    <w:rsid w:val="00346707"/>
    <w:rsid w:val="0034773C"/>
    <w:rsid w:val="00352507"/>
    <w:rsid w:val="00354471"/>
    <w:rsid w:val="0035690D"/>
    <w:rsid w:val="00360DBE"/>
    <w:rsid w:val="003610FB"/>
    <w:rsid w:val="0036552E"/>
    <w:rsid w:val="00365CC2"/>
    <w:rsid w:val="00366817"/>
    <w:rsid w:val="00371797"/>
    <w:rsid w:val="00372101"/>
    <w:rsid w:val="00372B0A"/>
    <w:rsid w:val="00373FD2"/>
    <w:rsid w:val="00376D20"/>
    <w:rsid w:val="00377132"/>
    <w:rsid w:val="0037737E"/>
    <w:rsid w:val="0037758A"/>
    <w:rsid w:val="00377ACD"/>
    <w:rsid w:val="00381DAB"/>
    <w:rsid w:val="003830AE"/>
    <w:rsid w:val="00383C57"/>
    <w:rsid w:val="00385233"/>
    <w:rsid w:val="00385C36"/>
    <w:rsid w:val="003871A5"/>
    <w:rsid w:val="00391977"/>
    <w:rsid w:val="00395493"/>
    <w:rsid w:val="00397436"/>
    <w:rsid w:val="00397B27"/>
    <w:rsid w:val="003A2A01"/>
    <w:rsid w:val="003A2D25"/>
    <w:rsid w:val="003A320E"/>
    <w:rsid w:val="003A4518"/>
    <w:rsid w:val="003A663F"/>
    <w:rsid w:val="003A734B"/>
    <w:rsid w:val="003B169E"/>
    <w:rsid w:val="003B4EAD"/>
    <w:rsid w:val="003C06F0"/>
    <w:rsid w:val="003C10F5"/>
    <w:rsid w:val="003C3DB0"/>
    <w:rsid w:val="003C593F"/>
    <w:rsid w:val="003C7611"/>
    <w:rsid w:val="003C78B8"/>
    <w:rsid w:val="003C7ACA"/>
    <w:rsid w:val="003D14FE"/>
    <w:rsid w:val="003D223B"/>
    <w:rsid w:val="003D3DF9"/>
    <w:rsid w:val="003D4FFF"/>
    <w:rsid w:val="003D5FBD"/>
    <w:rsid w:val="003D67D4"/>
    <w:rsid w:val="003D7757"/>
    <w:rsid w:val="003E08BC"/>
    <w:rsid w:val="003E4BB4"/>
    <w:rsid w:val="003F1557"/>
    <w:rsid w:val="003F250B"/>
    <w:rsid w:val="003F2572"/>
    <w:rsid w:val="003F3E78"/>
    <w:rsid w:val="00400457"/>
    <w:rsid w:val="00400E1C"/>
    <w:rsid w:val="00405749"/>
    <w:rsid w:val="00410472"/>
    <w:rsid w:val="0041354A"/>
    <w:rsid w:val="0041611E"/>
    <w:rsid w:val="00416C71"/>
    <w:rsid w:val="004217CC"/>
    <w:rsid w:val="0042382F"/>
    <w:rsid w:val="004273BA"/>
    <w:rsid w:val="0043028A"/>
    <w:rsid w:val="00431077"/>
    <w:rsid w:val="00431B4D"/>
    <w:rsid w:val="00431D02"/>
    <w:rsid w:val="00436A08"/>
    <w:rsid w:val="00440ABB"/>
    <w:rsid w:val="00440B9B"/>
    <w:rsid w:val="00440E60"/>
    <w:rsid w:val="004436F6"/>
    <w:rsid w:val="00453330"/>
    <w:rsid w:val="00454701"/>
    <w:rsid w:val="004550D1"/>
    <w:rsid w:val="0045764D"/>
    <w:rsid w:val="004628D9"/>
    <w:rsid w:val="004705F3"/>
    <w:rsid w:val="00473DB1"/>
    <w:rsid w:val="00474338"/>
    <w:rsid w:val="0047497D"/>
    <w:rsid w:val="00474E1E"/>
    <w:rsid w:val="0047797C"/>
    <w:rsid w:val="004821CB"/>
    <w:rsid w:val="00485963"/>
    <w:rsid w:val="00485A52"/>
    <w:rsid w:val="00492149"/>
    <w:rsid w:val="00492B5C"/>
    <w:rsid w:val="00497E32"/>
    <w:rsid w:val="004A3855"/>
    <w:rsid w:val="004A520C"/>
    <w:rsid w:val="004A5DE2"/>
    <w:rsid w:val="004A7ED8"/>
    <w:rsid w:val="004B4A32"/>
    <w:rsid w:val="004C24AD"/>
    <w:rsid w:val="004C2E59"/>
    <w:rsid w:val="004C3267"/>
    <w:rsid w:val="004C3997"/>
    <w:rsid w:val="004C410B"/>
    <w:rsid w:val="004C7072"/>
    <w:rsid w:val="004C7344"/>
    <w:rsid w:val="004D0C87"/>
    <w:rsid w:val="004D224E"/>
    <w:rsid w:val="004D3B68"/>
    <w:rsid w:val="004D4620"/>
    <w:rsid w:val="004D5DE7"/>
    <w:rsid w:val="004E176A"/>
    <w:rsid w:val="004E33D7"/>
    <w:rsid w:val="004E59EA"/>
    <w:rsid w:val="004E6574"/>
    <w:rsid w:val="004F007E"/>
    <w:rsid w:val="004F02F7"/>
    <w:rsid w:val="004F3EBC"/>
    <w:rsid w:val="005009F1"/>
    <w:rsid w:val="00500B92"/>
    <w:rsid w:val="00500B98"/>
    <w:rsid w:val="0050204C"/>
    <w:rsid w:val="00502381"/>
    <w:rsid w:val="00502EA9"/>
    <w:rsid w:val="00503D2F"/>
    <w:rsid w:val="0050466A"/>
    <w:rsid w:val="00507E4A"/>
    <w:rsid w:val="00510A45"/>
    <w:rsid w:val="005111DB"/>
    <w:rsid w:val="00514579"/>
    <w:rsid w:val="00516356"/>
    <w:rsid w:val="005204AE"/>
    <w:rsid w:val="005206B0"/>
    <w:rsid w:val="0052148C"/>
    <w:rsid w:val="005241B1"/>
    <w:rsid w:val="00527EF5"/>
    <w:rsid w:val="0053165D"/>
    <w:rsid w:val="0053263B"/>
    <w:rsid w:val="005331ED"/>
    <w:rsid w:val="0053391A"/>
    <w:rsid w:val="00533B61"/>
    <w:rsid w:val="005440D9"/>
    <w:rsid w:val="005464F8"/>
    <w:rsid w:val="00553DF9"/>
    <w:rsid w:val="00555298"/>
    <w:rsid w:val="00561123"/>
    <w:rsid w:val="00561CF7"/>
    <w:rsid w:val="00562E3A"/>
    <w:rsid w:val="00564FB3"/>
    <w:rsid w:val="00566E50"/>
    <w:rsid w:val="00577B5B"/>
    <w:rsid w:val="00584031"/>
    <w:rsid w:val="005844F1"/>
    <w:rsid w:val="00590192"/>
    <w:rsid w:val="005A0350"/>
    <w:rsid w:val="005A4EA5"/>
    <w:rsid w:val="005A508B"/>
    <w:rsid w:val="005A7709"/>
    <w:rsid w:val="005B07F7"/>
    <w:rsid w:val="005B224F"/>
    <w:rsid w:val="005B2347"/>
    <w:rsid w:val="005B3949"/>
    <w:rsid w:val="005B5025"/>
    <w:rsid w:val="005B63FE"/>
    <w:rsid w:val="005B75B5"/>
    <w:rsid w:val="005C0BD5"/>
    <w:rsid w:val="005C1902"/>
    <w:rsid w:val="005C26B1"/>
    <w:rsid w:val="005C5C24"/>
    <w:rsid w:val="005C68E3"/>
    <w:rsid w:val="005C7B23"/>
    <w:rsid w:val="005D72C2"/>
    <w:rsid w:val="005E105F"/>
    <w:rsid w:val="005E3B28"/>
    <w:rsid w:val="005E53FD"/>
    <w:rsid w:val="005F049F"/>
    <w:rsid w:val="005F1B1F"/>
    <w:rsid w:val="005F1D35"/>
    <w:rsid w:val="005F2208"/>
    <w:rsid w:val="00600004"/>
    <w:rsid w:val="00600B0B"/>
    <w:rsid w:val="006010CC"/>
    <w:rsid w:val="006071A8"/>
    <w:rsid w:val="00610A1C"/>
    <w:rsid w:val="006116C4"/>
    <w:rsid w:val="006163AA"/>
    <w:rsid w:val="006203A2"/>
    <w:rsid w:val="006214E7"/>
    <w:rsid w:val="00623DF5"/>
    <w:rsid w:val="00633054"/>
    <w:rsid w:val="0063543B"/>
    <w:rsid w:val="00636C52"/>
    <w:rsid w:val="00636D04"/>
    <w:rsid w:val="0063792F"/>
    <w:rsid w:val="0064372A"/>
    <w:rsid w:val="00643C9A"/>
    <w:rsid w:val="0064412E"/>
    <w:rsid w:val="00646190"/>
    <w:rsid w:val="00650CBC"/>
    <w:rsid w:val="00654952"/>
    <w:rsid w:val="006555C1"/>
    <w:rsid w:val="00655CBE"/>
    <w:rsid w:val="0065604F"/>
    <w:rsid w:val="006613E5"/>
    <w:rsid w:val="00662DA3"/>
    <w:rsid w:val="0066362F"/>
    <w:rsid w:val="006642F0"/>
    <w:rsid w:val="00665176"/>
    <w:rsid w:val="00666CB7"/>
    <w:rsid w:val="0066702F"/>
    <w:rsid w:val="006730E2"/>
    <w:rsid w:val="00674315"/>
    <w:rsid w:val="00674873"/>
    <w:rsid w:val="006748FE"/>
    <w:rsid w:val="0067669C"/>
    <w:rsid w:val="00677749"/>
    <w:rsid w:val="00677DEE"/>
    <w:rsid w:val="006829A1"/>
    <w:rsid w:val="006862A9"/>
    <w:rsid w:val="00691BFB"/>
    <w:rsid w:val="00691C52"/>
    <w:rsid w:val="00692031"/>
    <w:rsid w:val="00693628"/>
    <w:rsid w:val="006A1629"/>
    <w:rsid w:val="006A1A31"/>
    <w:rsid w:val="006A4E16"/>
    <w:rsid w:val="006A7F43"/>
    <w:rsid w:val="006A7FBB"/>
    <w:rsid w:val="006B3D14"/>
    <w:rsid w:val="006B66B2"/>
    <w:rsid w:val="006C153D"/>
    <w:rsid w:val="006C20EF"/>
    <w:rsid w:val="006C41D0"/>
    <w:rsid w:val="006D1608"/>
    <w:rsid w:val="006D247C"/>
    <w:rsid w:val="006D7B0A"/>
    <w:rsid w:val="006D7D10"/>
    <w:rsid w:val="006E0D4D"/>
    <w:rsid w:val="006E3601"/>
    <w:rsid w:val="006E3C4D"/>
    <w:rsid w:val="006E6708"/>
    <w:rsid w:val="006E7495"/>
    <w:rsid w:val="00703AAC"/>
    <w:rsid w:val="0070572B"/>
    <w:rsid w:val="0070697B"/>
    <w:rsid w:val="007071F0"/>
    <w:rsid w:val="0070770F"/>
    <w:rsid w:val="00707F0C"/>
    <w:rsid w:val="007109D9"/>
    <w:rsid w:val="00716681"/>
    <w:rsid w:val="00716932"/>
    <w:rsid w:val="00716CF6"/>
    <w:rsid w:val="0071741F"/>
    <w:rsid w:val="0072018C"/>
    <w:rsid w:val="007218B8"/>
    <w:rsid w:val="0072300A"/>
    <w:rsid w:val="00723836"/>
    <w:rsid w:val="00725CD4"/>
    <w:rsid w:val="00726472"/>
    <w:rsid w:val="007271F9"/>
    <w:rsid w:val="00727A10"/>
    <w:rsid w:val="00730968"/>
    <w:rsid w:val="00732DB4"/>
    <w:rsid w:val="00734A31"/>
    <w:rsid w:val="00737841"/>
    <w:rsid w:val="00740975"/>
    <w:rsid w:val="007409C0"/>
    <w:rsid w:val="00740BCF"/>
    <w:rsid w:val="007412D4"/>
    <w:rsid w:val="00752957"/>
    <w:rsid w:val="00752FD3"/>
    <w:rsid w:val="007561FE"/>
    <w:rsid w:val="007604BC"/>
    <w:rsid w:val="00762531"/>
    <w:rsid w:val="00763957"/>
    <w:rsid w:val="0076539C"/>
    <w:rsid w:val="00766783"/>
    <w:rsid w:val="007669A7"/>
    <w:rsid w:val="00777D82"/>
    <w:rsid w:val="00780AAC"/>
    <w:rsid w:val="00780ED9"/>
    <w:rsid w:val="007815FE"/>
    <w:rsid w:val="00782E9D"/>
    <w:rsid w:val="00783CE2"/>
    <w:rsid w:val="00785A95"/>
    <w:rsid w:val="00792ADB"/>
    <w:rsid w:val="00795F48"/>
    <w:rsid w:val="00795F54"/>
    <w:rsid w:val="00796E5B"/>
    <w:rsid w:val="00797FD8"/>
    <w:rsid w:val="007A02E2"/>
    <w:rsid w:val="007A2D26"/>
    <w:rsid w:val="007A2D42"/>
    <w:rsid w:val="007A31AB"/>
    <w:rsid w:val="007B118F"/>
    <w:rsid w:val="007B1335"/>
    <w:rsid w:val="007B7F1A"/>
    <w:rsid w:val="007C20AF"/>
    <w:rsid w:val="007C4159"/>
    <w:rsid w:val="007C5095"/>
    <w:rsid w:val="007C5490"/>
    <w:rsid w:val="007C6B8B"/>
    <w:rsid w:val="007D2FC3"/>
    <w:rsid w:val="007D675E"/>
    <w:rsid w:val="007D7E67"/>
    <w:rsid w:val="007E01DE"/>
    <w:rsid w:val="007E130A"/>
    <w:rsid w:val="007E18BC"/>
    <w:rsid w:val="007E39C0"/>
    <w:rsid w:val="007E5F06"/>
    <w:rsid w:val="007F050C"/>
    <w:rsid w:val="007F09C1"/>
    <w:rsid w:val="007F1346"/>
    <w:rsid w:val="007F16C7"/>
    <w:rsid w:val="007F1B4C"/>
    <w:rsid w:val="0080273B"/>
    <w:rsid w:val="00804968"/>
    <w:rsid w:val="0080706E"/>
    <w:rsid w:val="008074A2"/>
    <w:rsid w:val="0081260A"/>
    <w:rsid w:val="00813B94"/>
    <w:rsid w:val="008142A2"/>
    <w:rsid w:val="00815902"/>
    <w:rsid w:val="00815C6A"/>
    <w:rsid w:val="00821AC0"/>
    <w:rsid w:val="00823943"/>
    <w:rsid w:val="00824C5D"/>
    <w:rsid w:val="00827284"/>
    <w:rsid w:val="008272FE"/>
    <w:rsid w:val="008316FA"/>
    <w:rsid w:val="00832C7E"/>
    <w:rsid w:val="00833039"/>
    <w:rsid w:val="00834BC5"/>
    <w:rsid w:val="00841B2E"/>
    <w:rsid w:val="00842EB5"/>
    <w:rsid w:val="00844D99"/>
    <w:rsid w:val="008464C0"/>
    <w:rsid w:val="00847051"/>
    <w:rsid w:val="00851D25"/>
    <w:rsid w:val="0085515E"/>
    <w:rsid w:val="00855DA0"/>
    <w:rsid w:val="00855F4F"/>
    <w:rsid w:val="00860936"/>
    <w:rsid w:val="00861E50"/>
    <w:rsid w:val="00864E97"/>
    <w:rsid w:val="00870121"/>
    <w:rsid w:val="0087131E"/>
    <w:rsid w:val="00875014"/>
    <w:rsid w:val="008757A7"/>
    <w:rsid w:val="0087756E"/>
    <w:rsid w:val="00880A5C"/>
    <w:rsid w:val="00880AEE"/>
    <w:rsid w:val="008818F2"/>
    <w:rsid w:val="008824C1"/>
    <w:rsid w:val="008857F1"/>
    <w:rsid w:val="00886739"/>
    <w:rsid w:val="00887EA7"/>
    <w:rsid w:val="00890F95"/>
    <w:rsid w:val="008923B4"/>
    <w:rsid w:val="00894865"/>
    <w:rsid w:val="008955C4"/>
    <w:rsid w:val="00896017"/>
    <w:rsid w:val="008A065F"/>
    <w:rsid w:val="008A10AC"/>
    <w:rsid w:val="008A1410"/>
    <w:rsid w:val="008A1894"/>
    <w:rsid w:val="008A3781"/>
    <w:rsid w:val="008A3BBD"/>
    <w:rsid w:val="008A51D2"/>
    <w:rsid w:val="008B2E59"/>
    <w:rsid w:val="008B317B"/>
    <w:rsid w:val="008B3880"/>
    <w:rsid w:val="008B4D70"/>
    <w:rsid w:val="008B4E18"/>
    <w:rsid w:val="008B5659"/>
    <w:rsid w:val="008B7BA1"/>
    <w:rsid w:val="008C0C43"/>
    <w:rsid w:val="008C12E3"/>
    <w:rsid w:val="008C49EC"/>
    <w:rsid w:val="008C5B54"/>
    <w:rsid w:val="008C7C3E"/>
    <w:rsid w:val="008D4FCB"/>
    <w:rsid w:val="008E00BB"/>
    <w:rsid w:val="008E2893"/>
    <w:rsid w:val="008E467A"/>
    <w:rsid w:val="008E4873"/>
    <w:rsid w:val="008E53D5"/>
    <w:rsid w:val="008E56C1"/>
    <w:rsid w:val="008F0F27"/>
    <w:rsid w:val="008F2662"/>
    <w:rsid w:val="008F3AD0"/>
    <w:rsid w:val="008F6528"/>
    <w:rsid w:val="008F7BF0"/>
    <w:rsid w:val="00900564"/>
    <w:rsid w:val="00903A56"/>
    <w:rsid w:val="009061C6"/>
    <w:rsid w:val="009061FA"/>
    <w:rsid w:val="009076F5"/>
    <w:rsid w:val="009113B7"/>
    <w:rsid w:val="00912BEE"/>
    <w:rsid w:val="009133FC"/>
    <w:rsid w:val="00913475"/>
    <w:rsid w:val="0091389B"/>
    <w:rsid w:val="00913909"/>
    <w:rsid w:val="0091433C"/>
    <w:rsid w:val="009154E3"/>
    <w:rsid w:val="009161D0"/>
    <w:rsid w:val="00916F00"/>
    <w:rsid w:val="00920F9B"/>
    <w:rsid w:val="00922223"/>
    <w:rsid w:val="00924D11"/>
    <w:rsid w:val="00925385"/>
    <w:rsid w:val="009302AA"/>
    <w:rsid w:val="00930875"/>
    <w:rsid w:val="0093354A"/>
    <w:rsid w:val="00934505"/>
    <w:rsid w:val="00935A94"/>
    <w:rsid w:val="00940639"/>
    <w:rsid w:val="00940967"/>
    <w:rsid w:val="00940D09"/>
    <w:rsid w:val="00941D0E"/>
    <w:rsid w:val="00941EAE"/>
    <w:rsid w:val="0094264D"/>
    <w:rsid w:val="00942DF4"/>
    <w:rsid w:val="009444E0"/>
    <w:rsid w:val="00951554"/>
    <w:rsid w:val="00951797"/>
    <w:rsid w:val="00952675"/>
    <w:rsid w:val="0095635A"/>
    <w:rsid w:val="009563F3"/>
    <w:rsid w:val="0096407C"/>
    <w:rsid w:val="00973410"/>
    <w:rsid w:val="009812BE"/>
    <w:rsid w:val="00981982"/>
    <w:rsid w:val="0098691D"/>
    <w:rsid w:val="00986F31"/>
    <w:rsid w:val="00990859"/>
    <w:rsid w:val="009912F3"/>
    <w:rsid w:val="00996E05"/>
    <w:rsid w:val="009978C3"/>
    <w:rsid w:val="009A094E"/>
    <w:rsid w:val="009A0D9B"/>
    <w:rsid w:val="009A1FC5"/>
    <w:rsid w:val="009A2105"/>
    <w:rsid w:val="009A28B3"/>
    <w:rsid w:val="009A3D1D"/>
    <w:rsid w:val="009A5223"/>
    <w:rsid w:val="009A5AEF"/>
    <w:rsid w:val="009A6D94"/>
    <w:rsid w:val="009A7459"/>
    <w:rsid w:val="009B7B58"/>
    <w:rsid w:val="009C0594"/>
    <w:rsid w:val="009C0FCD"/>
    <w:rsid w:val="009C1DCE"/>
    <w:rsid w:val="009C1F42"/>
    <w:rsid w:val="009C28FB"/>
    <w:rsid w:val="009C3827"/>
    <w:rsid w:val="009C40B7"/>
    <w:rsid w:val="009D1242"/>
    <w:rsid w:val="009D2991"/>
    <w:rsid w:val="009D2B7B"/>
    <w:rsid w:val="009D4FB7"/>
    <w:rsid w:val="009D5065"/>
    <w:rsid w:val="009E110E"/>
    <w:rsid w:val="009E14A2"/>
    <w:rsid w:val="009E2AD9"/>
    <w:rsid w:val="009E5FB0"/>
    <w:rsid w:val="009E7867"/>
    <w:rsid w:val="009F0B51"/>
    <w:rsid w:val="009F2463"/>
    <w:rsid w:val="009F4241"/>
    <w:rsid w:val="009F4DB1"/>
    <w:rsid w:val="009F718D"/>
    <w:rsid w:val="009F7DF6"/>
    <w:rsid w:val="00A00603"/>
    <w:rsid w:val="00A01F84"/>
    <w:rsid w:val="00A0403F"/>
    <w:rsid w:val="00A04D8E"/>
    <w:rsid w:val="00A142CB"/>
    <w:rsid w:val="00A17704"/>
    <w:rsid w:val="00A246E9"/>
    <w:rsid w:val="00A32DAF"/>
    <w:rsid w:val="00A3301C"/>
    <w:rsid w:val="00A3375E"/>
    <w:rsid w:val="00A40425"/>
    <w:rsid w:val="00A4103A"/>
    <w:rsid w:val="00A4198B"/>
    <w:rsid w:val="00A43CC1"/>
    <w:rsid w:val="00A4633A"/>
    <w:rsid w:val="00A538C6"/>
    <w:rsid w:val="00A54D7A"/>
    <w:rsid w:val="00A55008"/>
    <w:rsid w:val="00A552E3"/>
    <w:rsid w:val="00A5600D"/>
    <w:rsid w:val="00A57792"/>
    <w:rsid w:val="00A63CB8"/>
    <w:rsid w:val="00A651D7"/>
    <w:rsid w:val="00A656E6"/>
    <w:rsid w:val="00A70A8B"/>
    <w:rsid w:val="00A726D2"/>
    <w:rsid w:val="00A740B7"/>
    <w:rsid w:val="00A75463"/>
    <w:rsid w:val="00A770F4"/>
    <w:rsid w:val="00A84501"/>
    <w:rsid w:val="00A847BF"/>
    <w:rsid w:val="00A84E64"/>
    <w:rsid w:val="00A871D3"/>
    <w:rsid w:val="00A92E57"/>
    <w:rsid w:val="00A945A9"/>
    <w:rsid w:val="00A962AF"/>
    <w:rsid w:val="00AA01D4"/>
    <w:rsid w:val="00AA1253"/>
    <w:rsid w:val="00AA1666"/>
    <w:rsid w:val="00AA2366"/>
    <w:rsid w:val="00AA2FE9"/>
    <w:rsid w:val="00AA3E09"/>
    <w:rsid w:val="00AA5A7C"/>
    <w:rsid w:val="00AA7351"/>
    <w:rsid w:val="00AB10E0"/>
    <w:rsid w:val="00AB40DB"/>
    <w:rsid w:val="00AB5ECC"/>
    <w:rsid w:val="00AC4E9B"/>
    <w:rsid w:val="00AC51E1"/>
    <w:rsid w:val="00AD078B"/>
    <w:rsid w:val="00AD3734"/>
    <w:rsid w:val="00AD3768"/>
    <w:rsid w:val="00AD5567"/>
    <w:rsid w:val="00AE1DCD"/>
    <w:rsid w:val="00AE30E7"/>
    <w:rsid w:val="00AE3544"/>
    <w:rsid w:val="00AF0475"/>
    <w:rsid w:val="00AF233B"/>
    <w:rsid w:val="00AF648B"/>
    <w:rsid w:val="00AF6AFF"/>
    <w:rsid w:val="00AF6CFF"/>
    <w:rsid w:val="00AF6FBC"/>
    <w:rsid w:val="00B017C6"/>
    <w:rsid w:val="00B0237B"/>
    <w:rsid w:val="00B04556"/>
    <w:rsid w:val="00B05685"/>
    <w:rsid w:val="00B07FBE"/>
    <w:rsid w:val="00B109B0"/>
    <w:rsid w:val="00B10ECB"/>
    <w:rsid w:val="00B12BD8"/>
    <w:rsid w:val="00B17D19"/>
    <w:rsid w:val="00B210E4"/>
    <w:rsid w:val="00B21C01"/>
    <w:rsid w:val="00B2357F"/>
    <w:rsid w:val="00B2466A"/>
    <w:rsid w:val="00B24868"/>
    <w:rsid w:val="00B260C1"/>
    <w:rsid w:val="00B33787"/>
    <w:rsid w:val="00B360ED"/>
    <w:rsid w:val="00B41B06"/>
    <w:rsid w:val="00B43C56"/>
    <w:rsid w:val="00B50798"/>
    <w:rsid w:val="00B513EA"/>
    <w:rsid w:val="00B52391"/>
    <w:rsid w:val="00B5352C"/>
    <w:rsid w:val="00B5592F"/>
    <w:rsid w:val="00B55C79"/>
    <w:rsid w:val="00B5644A"/>
    <w:rsid w:val="00B56550"/>
    <w:rsid w:val="00B573EC"/>
    <w:rsid w:val="00B57D3C"/>
    <w:rsid w:val="00B61296"/>
    <w:rsid w:val="00B643C1"/>
    <w:rsid w:val="00B65240"/>
    <w:rsid w:val="00B66747"/>
    <w:rsid w:val="00B67ACA"/>
    <w:rsid w:val="00B70799"/>
    <w:rsid w:val="00B71FBB"/>
    <w:rsid w:val="00B7539F"/>
    <w:rsid w:val="00B807D2"/>
    <w:rsid w:val="00B826B1"/>
    <w:rsid w:val="00B8368F"/>
    <w:rsid w:val="00B85D1F"/>
    <w:rsid w:val="00B86023"/>
    <w:rsid w:val="00B87FC4"/>
    <w:rsid w:val="00B948A6"/>
    <w:rsid w:val="00B969C7"/>
    <w:rsid w:val="00B97805"/>
    <w:rsid w:val="00BA2960"/>
    <w:rsid w:val="00BA3745"/>
    <w:rsid w:val="00BA5C25"/>
    <w:rsid w:val="00BB1589"/>
    <w:rsid w:val="00BB23CF"/>
    <w:rsid w:val="00BB2B60"/>
    <w:rsid w:val="00BB3B89"/>
    <w:rsid w:val="00BB4669"/>
    <w:rsid w:val="00BB6718"/>
    <w:rsid w:val="00BC363C"/>
    <w:rsid w:val="00BC5464"/>
    <w:rsid w:val="00BD2436"/>
    <w:rsid w:val="00BD2793"/>
    <w:rsid w:val="00BD387A"/>
    <w:rsid w:val="00BE01AE"/>
    <w:rsid w:val="00BE08A2"/>
    <w:rsid w:val="00BE11EA"/>
    <w:rsid w:val="00BE185F"/>
    <w:rsid w:val="00BE1FAE"/>
    <w:rsid w:val="00BE6FC0"/>
    <w:rsid w:val="00BF14B3"/>
    <w:rsid w:val="00BF3245"/>
    <w:rsid w:val="00BF423C"/>
    <w:rsid w:val="00BF630A"/>
    <w:rsid w:val="00BF700A"/>
    <w:rsid w:val="00C02226"/>
    <w:rsid w:val="00C06AB9"/>
    <w:rsid w:val="00C06FB7"/>
    <w:rsid w:val="00C117F0"/>
    <w:rsid w:val="00C124F1"/>
    <w:rsid w:val="00C12FF4"/>
    <w:rsid w:val="00C1621C"/>
    <w:rsid w:val="00C1689A"/>
    <w:rsid w:val="00C17187"/>
    <w:rsid w:val="00C2016F"/>
    <w:rsid w:val="00C22574"/>
    <w:rsid w:val="00C22628"/>
    <w:rsid w:val="00C23800"/>
    <w:rsid w:val="00C23FC2"/>
    <w:rsid w:val="00C31E18"/>
    <w:rsid w:val="00C32373"/>
    <w:rsid w:val="00C32609"/>
    <w:rsid w:val="00C3518D"/>
    <w:rsid w:val="00C404C7"/>
    <w:rsid w:val="00C421A8"/>
    <w:rsid w:val="00C42E71"/>
    <w:rsid w:val="00C43CFA"/>
    <w:rsid w:val="00C44E51"/>
    <w:rsid w:val="00C46364"/>
    <w:rsid w:val="00C469B0"/>
    <w:rsid w:val="00C46FF9"/>
    <w:rsid w:val="00C47CC1"/>
    <w:rsid w:val="00C5099A"/>
    <w:rsid w:val="00C51C29"/>
    <w:rsid w:val="00C51D0C"/>
    <w:rsid w:val="00C52081"/>
    <w:rsid w:val="00C52A5E"/>
    <w:rsid w:val="00C546A3"/>
    <w:rsid w:val="00C56794"/>
    <w:rsid w:val="00C62CD2"/>
    <w:rsid w:val="00C65CD0"/>
    <w:rsid w:val="00C711AB"/>
    <w:rsid w:val="00C74DAA"/>
    <w:rsid w:val="00C76BCE"/>
    <w:rsid w:val="00C80EF8"/>
    <w:rsid w:val="00C8145C"/>
    <w:rsid w:val="00C86277"/>
    <w:rsid w:val="00C8638B"/>
    <w:rsid w:val="00C8664A"/>
    <w:rsid w:val="00C90307"/>
    <w:rsid w:val="00C916C0"/>
    <w:rsid w:val="00C931A6"/>
    <w:rsid w:val="00C93628"/>
    <w:rsid w:val="00C93F16"/>
    <w:rsid w:val="00C94455"/>
    <w:rsid w:val="00C944B5"/>
    <w:rsid w:val="00C96171"/>
    <w:rsid w:val="00CA0479"/>
    <w:rsid w:val="00CA2ED8"/>
    <w:rsid w:val="00CA7AB3"/>
    <w:rsid w:val="00CB02C0"/>
    <w:rsid w:val="00CB1109"/>
    <w:rsid w:val="00CB5E63"/>
    <w:rsid w:val="00CB7950"/>
    <w:rsid w:val="00CC0895"/>
    <w:rsid w:val="00CC120C"/>
    <w:rsid w:val="00CC308D"/>
    <w:rsid w:val="00CC3321"/>
    <w:rsid w:val="00CC3B99"/>
    <w:rsid w:val="00CC5D10"/>
    <w:rsid w:val="00CC7905"/>
    <w:rsid w:val="00CD1391"/>
    <w:rsid w:val="00CD204B"/>
    <w:rsid w:val="00CD3CD7"/>
    <w:rsid w:val="00CD49F1"/>
    <w:rsid w:val="00CD78E5"/>
    <w:rsid w:val="00CE0E0D"/>
    <w:rsid w:val="00CE2C51"/>
    <w:rsid w:val="00CE31AB"/>
    <w:rsid w:val="00CE7FEE"/>
    <w:rsid w:val="00CF001E"/>
    <w:rsid w:val="00CF09D0"/>
    <w:rsid w:val="00CF1BF4"/>
    <w:rsid w:val="00CF2730"/>
    <w:rsid w:val="00CF3405"/>
    <w:rsid w:val="00CF5E45"/>
    <w:rsid w:val="00CF65F8"/>
    <w:rsid w:val="00CF6D7C"/>
    <w:rsid w:val="00CF71B9"/>
    <w:rsid w:val="00CF7480"/>
    <w:rsid w:val="00D045AB"/>
    <w:rsid w:val="00D0467C"/>
    <w:rsid w:val="00D0645F"/>
    <w:rsid w:val="00D16C74"/>
    <w:rsid w:val="00D20E5D"/>
    <w:rsid w:val="00D241AA"/>
    <w:rsid w:val="00D24700"/>
    <w:rsid w:val="00D24AD3"/>
    <w:rsid w:val="00D27106"/>
    <w:rsid w:val="00D30AE4"/>
    <w:rsid w:val="00D31465"/>
    <w:rsid w:val="00D330EF"/>
    <w:rsid w:val="00D3638A"/>
    <w:rsid w:val="00D375E1"/>
    <w:rsid w:val="00D41ABA"/>
    <w:rsid w:val="00D42109"/>
    <w:rsid w:val="00D4275A"/>
    <w:rsid w:val="00D435E0"/>
    <w:rsid w:val="00D4404D"/>
    <w:rsid w:val="00D45B46"/>
    <w:rsid w:val="00D46344"/>
    <w:rsid w:val="00D53422"/>
    <w:rsid w:val="00D54766"/>
    <w:rsid w:val="00D611B3"/>
    <w:rsid w:val="00D63B8B"/>
    <w:rsid w:val="00D67525"/>
    <w:rsid w:val="00D71323"/>
    <w:rsid w:val="00D73AA1"/>
    <w:rsid w:val="00D76412"/>
    <w:rsid w:val="00D76E7E"/>
    <w:rsid w:val="00D77C44"/>
    <w:rsid w:val="00D811AB"/>
    <w:rsid w:val="00D8215D"/>
    <w:rsid w:val="00D9408A"/>
    <w:rsid w:val="00D9532F"/>
    <w:rsid w:val="00D95D38"/>
    <w:rsid w:val="00D96D6A"/>
    <w:rsid w:val="00D96F56"/>
    <w:rsid w:val="00D97B58"/>
    <w:rsid w:val="00DA01A8"/>
    <w:rsid w:val="00DA14B0"/>
    <w:rsid w:val="00DA155B"/>
    <w:rsid w:val="00DB144C"/>
    <w:rsid w:val="00DC03D8"/>
    <w:rsid w:val="00DC55BF"/>
    <w:rsid w:val="00DC613F"/>
    <w:rsid w:val="00DC665C"/>
    <w:rsid w:val="00DC6BC4"/>
    <w:rsid w:val="00DD03F8"/>
    <w:rsid w:val="00DD0B68"/>
    <w:rsid w:val="00DD2900"/>
    <w:rsid w:val="00DD3E00"/>
    <w:rsid w:val="00DD3E2C"/>
    <w:rsid w:val="00DD4837"/>
    <w:rsid w:val="00DD4F32"/>
    <w:rsid w:val="00DE2188"/>
    <w:rsid w:val="00DE6199"/>
    <w:rsid w:val="00DF1462"/>
    <w:rsid w:val="00DF181C"/>
    <w:rsid w:val="00DF2702"/>
    <w:rsid w:val="00DF5EE6"/>
    <w:rsid w:val="00E021C2"/>
    <w:rsid w:val="00E04545"/>
    <w:rsid w:val="00E04EA7"/>
    <w:rsid w:val="00E116E3"/>
    <w:rsid w:val="00E1356F"/>
    <w:rsid w:val="00E21629"/>
    <w:rsid w:val="00E22993"/>
    <w:rsid w:val="00E26398"/>
    <w:rsid w:val="00E27669"/>
    <w:rsid w:val="00E30568"/>
    <w:rsid w:val="00E31A59"/>
    <w:rsid w:val="00E32049"/>
    <w:rsid w:val="00E32E65"/>
    <w:rsid w:val="00E34B0B"/>
    <w:rsid w:val="00E34C13"/>
    <w:rsid w:val="00E35082"/>
    <w:rsid w:val="00E35805"/>
    <w:rsid w:val="00E40DF3"/>
    <w:rsid w:val="00E40E5F"/>
    <w:rsid w:val="00E42D54"/>
    <w:rsid w:val="00E43F43"/>
    <w:rsid w:val="00E442FC"/>
    <w:rsid w:val="00E4794A"/>
    <w:rsid w:val="00E47F99"/>
    <w:rsid w:val="00E525A0"/>
    <w:rsid w:val="00E52911"/>
    <w:rsid w:val="00E53036"/>
    <w:rsid w:val="00E536F5"/>
    <w:rsid w:val="00E53FB2"/>
    <w:rsid w:val="00E574BB"/>
    <w:rsid w:val="00E62641"/>
    <w:rsid w:val="00E62ADB"/>
    <w:rsid w:val="00E63709"/>
    <w:rsid w:val="00E65CCF"/>
    <w:rsid w:val="00E65DCF"/>
    <w:rsid w:val="00E67C02"/>
    <w:rsid w:val="00E7489A"/>
    <w:rsid w:val="00E76127"/>
    <w:rsid w:val="00E77DD8"/>
    <w:rsid w:val="00E82316"/>
    <w:rsid w:val="00E87BDF"/>
    <w:rsid w:val="00E904B5"/>
    <w:rsid w:val="00E92266"/>
    <w:rsid w:val="00E935F1"/>
    <w:rsid w:val="00E93878"/>
    <w:rsid w:val="00E93FCD"/>
    <w:rsid w:val="00E943C2"/>
    <w:rsid w:val="00E972BC"/>
    <w:rsid w:val="00EA0228"/>
    <w:rsid w:val="00EA0A77"/>
    <w:rsid w:val="00EA224F"/>
    <w:rsid w:val="00EA3203"/>
    <w:rsid w:val="00EA3407"/>
    <w:rsid w:val="00EA34D9"/>
    <w:rsid w:val="00EA39C5"/>
    <w:rsid w:val="00EA4A4E"/>
    <w:rsid w:val="00EB726C"/>
    <w:rsid w:val="00EC01CE"/>
    <w:rsid w:val="00EC2097"/>
    <w:rsid w:val="00EC36FC"/>
    <w:rsid w:val="00EC3A65"/>
    <w:rsid w:val="00EC3F6D"/>
    <w:rsid w:val="00EC668F"/>
    <w:rsid w:val="00ED140E"/>
    <w:rsid w:val="00ED156F"/>
    <w:rsid w:val="00ED164E"/>
    <w:rsid w:val="00ED18B6"/>
    <w:rsid w:val="00ED7097"/>
    <w:rsid w:val="00ED70CD"/>
    <w:rsid w:val="00ED7440"/>
    <w:rsid w:val="00ED759F"/>
    <w:rsid w:val="00ED7B12"/>
    <w:rsid w:val="00EE2899"/>
    <w:rsid w:val="00EE37D9"/>
    <w:rsid w:val="00EE613E"/>
    <w:rsid w:val="00EF01E1"/>
    <w:rsid w:val="00EF2854"/>
    <w:rsid w:val="00EF360A"/>
    <w:rsid w:val="00EF4E8F"/>
    <w:rsid w:val="00EF6D02"/>
    <w:rsid w:val="00F00382"/>
    <w:rsid w:val="00F01E1C"/>
    <w:rsid w:val="00F02336"/>
    <w:rsid w:val="00F061E0"/>
    <w:rsid w:val="00F07323"/>
    <w:rsid w:val="00F074A3"/>
    <w:rsid w:val="00F153FC"/>
    <w:rsid w:val="00F25BC6"/>
    <w:rsid w:val="00F26F25"/>
    <w:rsid w:val="00F30303"/>
    <w:rsid w:val="00F3167A"/>
    <w:rsid w:val="00F327B2"/>
    <w:rsid w:val="00F4000A"/>
    <w:rsid w:val="00F42F4A"/>
    <w:rsid w:val="00F46B6E"/>
    <w:rsid w:val="00F47DD1"/>
    <w:rsid w:val="00F52872"/>
    <w:rsid w:val="00F52EC5"/>
    <w:rsid w:val="00F53582"/>
    <w:rsid w:val="00F535FD"/>
    <w:rsid w:val="00F539B5"/>
    <w:rsid w:val="00F53E82"/>
    <w:rsid w:val="00F60F46"/>
    <w:rsid w:val="00F625B9"/>
    <w:rsid w:val="00F62A10"/>
    <w:rsid w:val="00F62EB2"/>
    <w:rsid w:val="00F63220"/>
    <w:rsid w:val="00F6717E"/>
    <w:rsid w:val="00F71F59"/>
    <w:rsid w:val="00F75C39"/>
    <w:rsid w:val="00F83F74"/>
    <w:rsid w:val="00F85F5B"/>
    <w:rsid w:val="00F86972"/>
    <w:rsid w:val="00F87ACF"/>
    <w:rsid w:val="00F87D39"/>
    <w:rsid w:val="00F90A44"/>
    <w:rsid w:val="00F9148A"/>
    <w:rsid w:val="00F93A34"/>
    <w:rsid w:val="00F945B1"/>
    <w:rsid w:val="00F94869"/>
    <w:rsid w:val="00F9683A"/>
    <w:rsid w:val="00F97C14"/>
    <w:rsid w:val="00FB0611"/>
    <w:rsid w:val="00FB10EE"/>
    <w:rsid w:val="00FB4EF5"/>
    <w:rsid w:val="00FB5A9A"/>
    <w:rsid w:val="00FC0EF9"/>
    <w:rsid w:val="00FC1612"/>
    <w:rsid w:val="00FC1DE2"/>
    <w:rsid w:val="00FC244D"/>
    <w:rsid w:val="00FC3438"/>
    <w:rsid w:val="00FC434F"/>
    <w:rsid w:val="00FC4FBF"/>
    <w:rsid w:val="00FC5EE2"/>
    <w:rsid w:val="00FC5F5D"/>
    <w:rsid w:val="00FC67F5"/>
    <w:rsid w:val="00FD0A58"/>
    <w:rsid w:val="00FD1537"/>
    <w:rsid w:val="00FD65EA"/>
    <w:rsid w:val="00FD72EE"/>
    <w:rsid w:val="00FD78A3"/>
    <w:rsid w:val="00FE03E2"/>
    <w:rsid w:val="00FE06BA"/>
    <w:rsid w:val="00FE34EF"/>
    <w:rsid w:val="00FE6CFF"/>
    <w:rsid w:val="00FF23F5"/>
    <w:rsid w:val="00FF37E8"/>
    <w:rsid w:val="00FF6740"/>
    <w:rsid w:val="00FF7367"/>
    <w:rsid w:val="00FF742D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B4E1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96E5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aliases w:val="Bullets,list1,b1,List Paragraph Char Char,Number_1,Normal Sentence,ListPar1,new,SGLText List Paragraph,List Paragraph2,List Paragraph11,List Paragraph21,lp1,Indented Paragraph,Bullet 1,Use Case List Paragraph,Bullet for no #'s,B1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qFormat/>
    <w:rsid w:val="00D241AA"/>
    <w:rPr>
      <w:rFonts w:ascii="Calibri" w:eastAsia="Calibri" w:hAnsi="Calibr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qFormat/>
    <w:locked/>
    <w:rsid w:val="00D241AA"/>
    <w:rPr>
      <w:rFonts w:ascii="Calibri" w:eastAsia="Calibri" w:hAnsi="Calibri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aliases w:val="Bullets Char,list1 Char,b1 Char,List Paragraph Char Char Char,Number_1 Char,Normal Sentence Char,ListPar1 Char,new Char,SGLText List Paragraph Char,List Paragraph2 Char,List Paragraph11 Char,List Paragraph21 Char,lp1 Char,B1 Char"/>
    <w:link w:val="ListParagraph"/>
    <w:uiPriority w:val="34"/>
    <w:qFormat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uiPriority w:val="10"/>
    <w:qFormat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character" w:customStyle="1" w:styleId="CharAttribute7">
    <w:name w:val="CharAttribute7"/>
    <w:rsid w:val="009C40B7"/>
    <w:rPr>
      <w:rFonts w:ascii="Arial" w:eastAsia="Times New Roman"/>
      <w:sz w:val="22"/>
    </w:rPr>
  </w:style>
  <w:style w:type="paragraph" w:customStyle="1" w:styleId="ParaAttribute8">
    <w:name w:val="ParaAttribute8"/>
    <w:rsid w:val="009C40B7"/>
    <w:pPr>
      <w:tabs>
        <w:tab w:val="left" w:pos="-1440"/>
        <w:tab w:val="left" w:pos="-720"/>
        <w:tab w:val="left" w:pos="3600"/>
        <w:tab w:val="left" w:pos="6480"/>
      </w:tabs>
    </w:pPr>
    <w:rPr>
      <w:rFonts w:eastAsia="Batang"/>
    </w:rPr>
  </w:style>
  <w:style w:type="character" w:customStyle="1" w:styleId="CharAttribute36">
    <w:name w:val="CharAttribute36"/>
    <w:rsid w:val="009C40B7"/>
    <w:rPr>
      <w:rFonts w:ascii="Arial" w:eastAsia="Times New Roman"/>
      <w:b/>
      <w:sz w:val="22"/>
    </w:rPr>
  </w:style>
  <w:style w:type="character" w:customStyle="1" w:styleId="CharAttribute39">
    <w:name w:val="CharAttribute39"/>
    <w:rsid w:val="009C40B7"/>
    <w:rPr>
      <w:rFonts w:ascii="Helvetica" w:eastAsia="Times New Roman"/>
      <w:color w:val="333333"/>
      <w:sz w:val="21"/>
    </w:rPr>
  </w:style>
  <w:style w:type="character" w:customStyle="1" w:styleId="CharAttribute19">
    <w:name w:val="CharAttribute19"/>
    <w:rsid w:val="009C40B7"/>
    <w:rPr>
      <w:rFonts w:ascii="Arial,Times New Roman" w:eastAsia="Arial,Times New Roman"/>
      <w:sz w:val="22"/>
    </w:rPr>
  </w:style>
  <w:style w:type="character" w:customStyle="1" w:styleId="CharAttribute44">
    <w:name w:val="CharAttribute44"/>
    <w:rsid w:val="009C40B7"/>
    <w:rPr>
      <w:rFonts w:ascii="Arial" w:eastAsia="Times New Roman"/>
      <w:b/>
      <w:i/>
      <w:sz w:val="22"/>
    </w:rPr>
  </w:style>
  <w:style w:type="character" w:customStyle="1" w:styleId="Heading6Char">
    <w:name w:val="Heading 6 Char"/>
    <w:basedOn w:val="DefaultParagraphFont"/>
    <w:link w:val="Heading6"/>
    <w:semiHidden/>
    <w:rsid w:val="00796E5B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table" w:styleId="TableGridLight">
    <w:name w:val="Grid Table Light"/>
    <w:basedOn w:val="TableNormal"/>
    <w:uiPriority w:val="40"/>
    <w:rsid w:val="007271F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Normal1">
    <w:name w:val="Normal1"/>
    <w:rsid w:val="000B54F6"/>
    <w:pPr>
      <w:spacing w:after="200" w:line="276" w:lineRule="auto"/>
    </w:pPr>
    <w:rPr>
      <w:rFonts w:ascii="Calibri" w:eastAsia="Calibri" w:hAnsi="Calibri" w:cs="Calibri"/>
      <w:color w:val="000000"/>
      <w:sz w:val="22"/>
    </w:rPr>
  </w:style>
  <w:style w:type="paragraph" w:customStyle="1" w:styleId="NormalwebChar">
    <w:name w:val="Normal(web) Char"/>
    <w:basedOn w:val="Normal"/>
    <w:rsid w:val="000B54F6"/>
    <w:pPr>
      <w:widowControl w:val="0"/>
    </w:pPr>
    <w:rPr>
      <w:rFonts w:ascii="Arial" w:hAnsi="Arial" w:cs="Arial"/>
      <w:b/>
      <w:bCs/>
      <w:noProof/>
      <w:color w:val="0000FF"/>
      <w:sz w:val="22"/>
    </w:rPr>
  </w:style>
  <w:style w:type="paragraph" w:customStyle="1" w:styleId="SectionTitle">
    <w:name w:val="Section Title"/>
    <w:basedOn w:val="Normal"/>
    <w:qFormat/>
    <w:rsid w:val="004A7ED8"/>
    <w:pPr>
      <w:spacing w:after="100"/>
    </w:pPr>
    <w:rPr>
      <w:rFonts w:ascii="Verdana" w:eastAsia="Calibri" w:hAnsi="Verdana"/>
      <w:b/>
      <w:noProof/>
      <w:color w:val="FA6900"/>
      <w:sz w:val="36"/>
      <w:szCs w:val="36"/>
      <w:lang w:val="fr-FR"/>
    </w:rPr>
  </w:style>
  <w:style w:type="paragraph" w:styleId="PlainText">
    <w:name w:val="Plain Text"/>
    <w:basedOn w:val="Normal"/>
    <w:link w:val="PlainTextChar"/>
    <w:uiPriority w:val="99"/>
    <w:unhideWhenUsed/>
    <w:rsid w:val="00440ABB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40ABB"/>
    <w:rPr>
      <w:rFonts w:ascii="Consolas" w:eastAsia="Calibri" w:hAnsi="Consolas"/>
      <w:sz w:val="21"/>
      <w:szCs w:val="21"/>
    </w:rPr>
  </w:style>
  <w:style w:type="character" w:customStyle="1" w:styleId="TimesRomanChar">
    <w:name w:val="Times Roman Char"/>
    <w:link w:val="TimesRoman"/>
    <w:locked/>
    <w:rsid w:val="00440ABB"/>
    <w:rPr>
      <w:color w:val="FFFFFF"/>
      <w:sz w:val="24"/>
      <w:szCs w:val="24"/>
    </w:rPr>
  </w:style>
  <w:style w:type="paragraph" w:customStyle="1" w:styleId="TimesRoman">
    <w:name w:val="Times Roman"/>
    <w:basedOn w:val="Normal"/>
    <w:link w:val="TimesRomanChar"/>
    <w:rsid w:val="00440ABB"/>
    <w:pPr>
      <w:overflowPunct w:val="0"/>
      <w:autoSpaceDE w:val="0"/>
      <w:autoSpaceDN w:val="0"/>
      <w:adjustRightInd w:val="0"/>
    </w:pPr>
    <w:rPr>
      <w:color w:val="FFFFFF"/>
      <w:szCs w:val="24"/>
    </w:rPr>
  </w:style>
  <w:style w:type="paragraph" w:customStyle="1" w:styleId="Achievement">
    <w:name w:val="Achievement"/>
    <w:basedOn w:val="BodyText"/>
    <w:rsid w:val="00440ABB"/>
    <w:pPr>
      <w:spacing w:after="60" w:line="220" w:lineRule="atLeast"/>
      <w:ind w:left="240" w:right="-360" w:hanging="240"/>
    </w:pPr>
    <w:rPr>
      <w:sz w:val="20"/>
    </w:rPr>
  </w:style>
  <w:style w:type="paragraph" w:customStyle="1" w:styleId="ResTableHeading">
    <w:name w:val="ResTableHeading"/>
    <w:basedOn w:val="Normal"/>
    <w:qFormat/>
    <w:rsid w:val="007E5F06"/>
    <w:pPr>
      <w:spacing w:before="60" w:after="60"/>
    </w:pPr>
    <w:rPr>
      <w:rFonts w:ascii="Arial" w:hAnsi="Arial"/>
      <w:b/>
      <w:sz w:val="18"/>
    </w:rPr>
  </w:style>
  <w:style w:type="paragraph" w:customStyle="1" w:styleId="ResH2">
    <w:name w:val="ResH2"/>
    <w:basedOn w:val="Normal"/>
    <w:next w:val="Normal"/>
    <w:qFormat/>
    <w:rsid w:val="007E5F06"/>
    <w:pPr>
      <w:tabs>
        <w:tab w:val="right" w:pos="10800"/>
      </w:tabs>
      <w:spacing w:before="240" w:after="60"/>
    </w:pPr>
    <w:rPr>
      <w:rFonts w:ascii="Arial" w:hAnsi="Arial"/>
      <w:b/>
      <w:sz w:val="20"/>
    </w:rPr>
  </w:style>
  <w:style w:type="paragraph" w:customStyle="1" w:styleId="ResTableBullet">
    <w:name w:val="ResTableBullet"/>
    <w:qFormat/>
    <w:rsid w:val="007E5F06"/>
    <w:pPr>
      <w:numPr>
        <w:numId w:val="12"/>
      </w:numPr>
      <w:tabs>
        <w:tab w:val="left" w:pos="187"/>
      </w:tabs>
      <w:spacing w:after="20"/>
      <w:ind w:left="187" w:hanging="187"/>
    </w:pPr>
    <w:rPr>
      <w:rFonts w:ascii="Arial" w:hAnsi="Arial"/>
      <w:sz w:val="18"/>
    </w:rPr>
  </w:style>
  <w:style w:type="paragraph" w:customStyle="1" w:styleId="ResAgency">
    <w:name w:val="Res Agency"/>
    <w:basedOn w:val="Normal"/>
    <w:rsid w:val="004C410B"/>
    <w:pPr>
      <w:tabs>
        <w:tab w:val="right" w:pos="9360"/>
      </w:tabs>
      <w:suppressAutoHyphens/>
    </w:pPr>
    <w:rPr>
      <w:rFonts w:ascii="Arial Narrow" w:hAnsi="Arial Narrow" w:cs="Calibri"/>
      <w:i/>
      <w:color w:val="404040"/>
      <w:lang w:eastAsia="ar-SA"/>
    </w:rPr>
  </w:style>
  <w:style w:type="paragraph" w:customStyle="1" w:styleId="BulletsSs">
    <w:name w:val="Bullets Ss"/>
    <w:rsid w:val="007409C0"/>
    <w:pPr>
      <w:tabs>
        <w:tab w:val="num" w:pos="-360"/>
      </w:tabs>
      <w:suppressAutoHyphens/>
      <w:ind w:left="360" w:hanging="360"/>
    </w:pPr>
    <w:rPr>
      <w:rFonts w:ascii="Garamond" w:hAnsi="Garamond" w:cs="Calibri"/>
      <w:sz w:val="24"/>
      <w:szCs w:val="24"/>
      <w:lang w:eastAsia="ar-SA"/>
    </w:rPr>
  </w:style>
  <w:style w:type="paragraph" w:customStyle="1" w:styleId="ITSBullet1">
    <w:name w:val="ITS_Bullet 1"/>
    <w:basedOn w:val="BulletsSs"/>
    <w:next w:val="Normal"/>
    <w:rsid w:val="007409C0"/>
    <w:rPr>
      <w:rFonts w:ascii="Arial Narrow" w:hAnsi="Arial Narrow"/>
    </w:rPr>
  </w:style>
  <w:style w:type="paragraph" w:customStyle="1" w:styleId="Standard">
    <w:name w:val="Standard"/>
    <w:rsid w:val="00181F2D"/>
    <w:pPr>
      <w:widowControl w:val="0"/>
      <w:suppressAutoHyphens/>
      <w:textAlignment w:val="baseline"/>
    </w:pPr>
    <w:rPr>
      <w:rFonts w:eastAsia="SimSun"/>
      <w:kern w:val="1"/>
      <w:sz w:val="24"/>
      <w:szCs w:val="24"/>
      <w:lang w:eastAsia="hi-IN" w:bidi="hi-IN"/>
    </w:rPr>
  </w:style>
  <w:style w:type="character" w:customStyle="1" w:styleId="txtempstyle">
    <w:name w:val="txtempstyle"/>
    <w:rsid w:val="00181F2D"/>
    <w:rPr>
      <w:rFonts w:cs="Times New Roman"/>
    </w:rPr>
  </w:style>
  <w:style w:type="character" w:customStyle="1" w:styleId="apple-style-span">
    <w:name w:val="apple-style-span"/>
    <w:rsid w:val="00181F2D"/>
    <w:rPr>
      <w:rFonts w:cs="Times New Roman"/>
    </w:rPr>
  </w:style>
  <w:style w:type="character" w:customStyle="1" w:styleId="apple002dstyle002dspanchar">
    <w:name w:val="apple_002dstyle_002dspan__char"/>
    <w:basedOn w:val="DefaultParagraphFont"/>
    <w:rsid w:val="00181F2D"/>
  </w:style>
  <w:style w:type="paragraph" w:customStyle="1" w:styleId="Normalverdana">
    <w:name w:val="Normal + verdana"/>
    <w:basedOn w:val="BlockText"/>
    <w:link w:val="NormalverdanaChar"/>
    <w:rsid w:val="000C1F3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720"/>
      </w:tabs>
      <w:overflowPunct w:val="0"/>
      <w:autoSpaceDE w:val="0"/>
      <w:autoSpaceDN w:val="0"/>
      <w:adjustRightInd w:val="0"/>
      <w:ind w:left="720" w:right="0" w:hanging="360"/>
      <w:textAlignment w:val="baseline"/>
    </w:pPr>
    <w:rPr>
      <w:rFonts w:ascii="Verdana" w:eastAsia="Times New Roman" w:hAnsi="Verdana" w:cs="Times New Roman"/>
      <w:i w:val="0"/>
      <w:iCs w:val="0"/>
      <w:color w:val="auto"/>
      <w:sz w:val="22"/>
      <w:szCs w:val="22"/>
    </w:rPr>
  </w:style>
  <w:style w:type="character" w:customStyle="1" w:styleId="NormalverdanaChar">
    <w:name w:val="Normal + verdana Char"/>
    <w:link w:val="Normalverdana"/>
    <w:locked/>
    <w:rsid w:val="000C1F3E"/>
    <w:rPr>
      <w:rFonts w:ascii="Verdana" w:hAnsi="Verdana"/>
      <w:sz w:val="22"/>
      <w:szCs w:val="22"/>
    </w:rPr>
  </w:style>
  <w:style w:type="paragraph" w:customStyle="1" w:styleId="TxBrp5">
    <w:name w:val="TxBr_p5"/>
    <w:basedOn w:val="Normal"/>
    <w:rsid w:val="000C1F3E"/>
    <w:pPr>
      <w:widowControl w:val="0"/>
      <w:tabs>
        <w:tab w:val="left" w:pos="1003"/>
        <w:tab w:val="left" w:pos="1332"/>
      </w:tabs>
      <w:overflowPunct w:val="0"/>
      <w:autoSpaceDE w:val="0"/>
      <w:autoSpaceDN w:val="0"/>
      <w:adjustRightInd w:val="0"/>
      <w:spacing w:line="226" w:lineRule="atLeast"/>
      <w:ind w:left="1332" w:hanging="329"/>
    </w:pPr>
  </w:style>
  <w:style w:type="paragraph" w:styleId="BlockText">
    <w:name w:val="Block Text"/>
    <w:basedOn w:val="Normal"/>
    <w:semiHidden/>
    <w:unhideWhenUsed/>
    <w:rsid w:val="000C1F3E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customStyle="1" w:styleId="BodyB">
    <w:name w:val="Body B"/>
    <w:rsid w:val="000C1F3E"/>
    <w:rPr>
      <w:rFonts w:eastAsia="Arial Unicode MS" w:hAnsi="Arial Unicode MS" w:cs="Arial Unicode MS"/>
      <w:color w:val="000000"/>
      <w:sz w:val="24"/>
      <w:szCs w:val="24"/>
      <w:u w:color="000000"/>
    </w:rPr>
  </w:style>
  <w:style w:type="character" w:customStyle="1" w:styleId="divsectionbody">
    <w:name w:val="div_sectionbody"/>
    <w:basedOn w:val="DefaultParagraphFont"/>
    <w:rsid w:val="000C1F3E"/>
    <w:rPr>
      <w:color w:val="020303"/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rsid w:val="000C1F3E"/>
    <w:pPr>
      <w:pBdr>
        <w:left w:val="none" w:sz="0" w:space="2" w:color="auto"/>
        <w:bottom w:val="none" w:sz="0" w:space="3" w:color="auto"/>
      </w:pBdr>
      <w:spacing w:line="240" w:lineRule="atLeast"/>
    </w:pPr>
    <w:rPr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8B4E1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B4E18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B4E18"/>
    <w:rPr>
      <w:sz w:val="16"/>
      <w:szCs w:val="16"/>
    </w:rPr>
  </w:style>
  <w:style w:type="paragraph" w:customStyle="1" w:styleId="p">
    <w:name w:val="p"/>
    <w:basedOn w:val="Normal"/>
    <w:qFormat/>
    <w:rsid w:val="00C94455"/>
    <w:pPr>
      <w:suppressAutoHyphens/>
      <w:spacing w:line="240" w:lineRule="atLeast"/>
    </w:pPr>
    <w:rPr>
      <w:szCs w:val="24"/>
    </w:rPr>
  </w:style>
  <w:style w:type="paragraph" w:customStyle="1" w:styleId="ulli">
    <w:name w:val="ul_li"/>
    <w:basedOn w:val="Normal"/>
    <w:qFormat/>
    <w:rsid w:val="00C94455"/>
    <w:pPr>
      <w:suppressAutoHyphens/>
      <w:spacing w:line="240" w:lineRule="atLeast"/>
    </w:pPr>
    <w:rPr>
      <w:szCs w:val="24"/>
    </w:rPr>
  </w:style>
  <w:style w:type="character" w:customStyle="1" w:styleId="documentright-box">
    <w:name w:val="document_right-box"/>
    <w:basedOn w:val="DefaultParagraphFont"/>
    <w:rsid w:val="00C94455"/>
  </w:style>
  <w:style w:type="character" w:customStyle="1" w:styleId="Strong1">
    <w:name w:val="Strong1"/>
    <w:basedOn w:val="DefaultParagraphFont"/>
    <w:qFormat/>
    <w:rsid w:val="00C94455"/>
    <w:rPr>
      <w:position w:val="0"/>
      <w:sz w:val="24"/>
      <w:szCs w:val="24"/>
      <w:vertAlign w:val="baseline"/>
    </w:rPr>
  </w:style>
  <w:style w:type="character" w:customStyle="1" w:styleId="span">
    <w:name w:val="span"/>
    <w:basedOn w:val="DefaultParagraphFont"/>
    <w:qFormat/>
    <w:rsid w:val="00C94455"/>
    <w:rPr>
      <w:position w:val="0"/>
      <w:sz w:val="24"/>
      <w:szCs w:val="24"/>
      <w:vertAlign w:val="baseline"/>
    </w:rPr>
  </w:style>
  <w:style w:type="character" w:customStyle="1" w:styleId="singlecolumnspanpaddedlinenth-child1">
    <w:name w:val="singlecolumn_span_paddedline_nth-child(1)"/>
    <w:basedOn w:val="DefaultParagraphFont"/>
    <w:qFormat/>
    <w:rsid w:val="00C94455"/>
  </w:style>
  <w:style w:type="character" w:customStyle="1" w:styleId="spanjobtitle">
    <w:name w:val="span_jobtitle"/>
    <w:basedOn w:val="span"/>
    <w:qFormat/>
    <w:rsid w:val="00C94455"/>
    <w:rPr>
      <w:b/>
      <w:bCs/>
      <w:position w:val="0"/>
      <w:sz w:val="24"/>
      <w:szCs w:val="24"/>
      <w:vertAlign w:val="baseline"/>
    </w:rPr>
  </w:style>
  <w:style w:type="character" w:customStyle="1" w:styleId="datesWrapper">
    <w:name w:val="datesWrapper"/>
    <w:basedOn w:val="DefaultParagraphFont"/>
    <w:qFormat/>
    <w:rsid w:val="00C94455"/>
  </w:style>
  <w:style w:type="character" w:customStyle="1" w:styleId="spancompanyname">
    <w:name w:val="span_companyname"/>
    <w:basedOn w:val="span"/>
    <w:qFormat/>
    <w:rsid w:val="00C94455"/>
    <w:rPr>
      <w:b/>
      <w:bCs/>
      <w:position w:val="0"/>
      <w:sz w:val="24"/>
      <w:szCs w:val="24"/>
      <w:vertAlign w:val="baseline"/>
    </w:rPr>
  </w:style>
  <w:style w:type="paragraph" w:customStyle="1" w:styleId="divdocumentsinglecolumn">
    <w:name w:val="div_document_singlecolumn"/>
    <w:basedOn w:val="Normal"/>
    <w:qFormat/>
    <w:rsid w:val="00C94455"/>
    <w:pPr>
      <w:suppressAutoHyphens/>
      <w:spacing w:line="240" w:lineRule="atLeast"/>
    </w:pPr>
    <w:rPr>
      <w:szCs w:val="24"/>
    </w:rPr>
  </w:style>
  <w:style w:type="paragraph" w:customStyle="1" w:styleId="spanpaddedline">
    <w:name w:val="span_paddedline"/>
    <w:basedOn w:val="Normal"/>
    <w:qFormat/>
    <w:rsid w:val="00C94455"/>
    <w:pPr>
      <w:suppressAutoHyphens/>
      <w:spacing w:line="240" w:lineRule="atLeast"/>
    </w:pPr>
    <w:rPr>
      <w:szCs w:val="24"/>
    </w:rPr>
  </w:style>
  <w:style w:type="paragraph" w:customStyle="1" w:styleId="BodyA">
    <w:name w:val="Body A"/>
    <w:rsid w:val="00F42F4A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sz w:val="24"/>
      <w:szCs w:val="24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yperlink0">
    <w:name w:val="Hyperlink.0"/>
    <w:basedOn w:val="DefaultParagraphFont"/>
    <w:rsid w:val="00D97B58"/>
    <w:rPr>
      <w:outline w:val="0"/>
      <w:color w:val="0563C1"/>
      <w:u w:val="single" w:color="0563C1"/>
      <w:lang w:val="en-US"/>
    </w:rPr>
  </w:style>
  <w:style w:type="paragraph" w:customStyle="1" w:styleId="ColorfulList-Accent12">
    <w:name w:val="Colorful List - Accent 12"/>
    <w:basedOn w:val="Normal"/>
    <w:link w:val="ColorfulList-Accent1Char1"/>
    <w:qFormat/>
    <w:rsid w:val="00500B98"/>
    <w:pPr>
      <w:ind w:left="720"/>
      <w:contextualSpacing/>
    </w:pPr>
    <w:rPr>
      <w:sz w:val="20"/>
    </w:rPr>
  </w:style>
  <w:style w:type="character" w:customStyle="1" w:styleId="ColorfulList-Accent1Char1">
    <w:name w:val="Colorful List - Accent 1 Char1"/>
    <w:link w:val="ColorfulList-Accent12"/>
    <w:locked/>
    <w:rsid w:val="00500B98"/>
  </w:style>
  <w:style w:type="paragraph" w:customStyle="1" w:styleId="Accomplishmentsbullet">
    <w:name w:val="Accomplishments bullet"/>
    <w:basedOn w:val="PlainText"/>
    <w:link w:val="AccomplishmentsbulletChar"/>
    <w:qFormat/>
    <w:rsid w:val="00500B98"/>
    <w:pPr>
      <w:numPr>
        <w:numId w:val="13"/>
      </w:numPr>
      <w:spacing w:before="80"/>
      <w:jc w:val="both"/>
    </w:pPr>
    <w:rPr>
      <w:rFonts w:ascii="Garamond" w:eastAsia="Times New Roman" w:hAnsi="Garamond"/>
    </w:rPr>
  </w:style>
  <w:style w:type="character" w:customStyle="1" w:styleId="AccomplishmentsbulletChar">
    <w:name w:val="Accomplishments bullet Char"/>
    <w:link w:val="Accomplishmentsbullet"/>
    <w:rsid w:val="00500B98"/>
    <w:rPr>
      <w:rFonts w:ascii="Garamond" w:hAnsi="Garamond"/>
      <w:sz w:val="21"/>
      <w:szCs w:val="21"/>
    </w:rPr>
  </w:style>
  <w:style w:type="character" w:customStyle="1" w:styleId="icl-u-textbold">
    <w:name w:val="icl-u-textbold"/>
    <w:rsid w:val="00500B98"/>
  </w:style>
  <w:style w:type="character" w:customStyle="1" w:styleId="TitleChar">
    <w:name w:val="Title Char"/>
    <w:basedOn w:val="DefaultParagraphFont"/>
    <w:link w:val="Title"/>
    <w:rsid w:val="00DC03D8"/>
    <w:rPr>
      <w:rFonts w:ascii="Arial" w:hAnsi="Arial"/>
      <w:b/>
      <w:smallCaps/>
      <w:sz w:val="28"/>
    </w:rPr>
  </w:style>
  <w:style w:type="paragraph" w:styleId="CommentText">
    <w:name w:val="annotation text"/>
    <w:basedOn w:val="Normal"/>
    <w:link w:val="CommentTextChar"/>
    <w:semiHidden/>
    <w:unhideWhenUsed/>
    <w:rsid w:val="00FD65EA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FD65E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65EA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65EA"/>
    <w:rPr>
      <w:rFonts w:eastAsia="SimSun"/>
      <w:b/>
      <w:bCs/>
      <w:lang w:eastAsia="zh-CN"/>
    </w:rPr>
  </w:style>
  <w:style w:type="paragraph" w:customStyle="1" w:styleId="p1">
    <w:name w:val="p1"/>
    <w:basedOn w:val="Normal"/>
    <w:rsid w:val="00BD2793"/>
    <w:rPr>
      <w:rFonts w:ascii="Helvetica" w:eastAsiaTheme="minorHAnsi" w:hAnsi="Helvetica"/>
      <w:sz w:val="14"/>
      <w:szCs w:val="1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65F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="Calibri" w:eastAsia="Calibri" w:hAnsi="Calibri" w:cs="Calibri"/>
      <w:b/>
      <w:bCs/>
      <w:i/>
      <w:iCs/>
      <w:color w:val="4472C4" w:themeColor="accent1"/>
      <w:sz w:val="22"/>
      <w:szCs w:val="22"/>
      <w:u w:color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65F"/>
    <w:rPr>
      <w:rFonts w:ascii="Calibri" w:eastAsia="Calibri" w:hAnsi="Calibri" w:cs="Calibri"/>
      <w:b/>
      <w:bCs/>
      <w:i/>
      <w:iCs/>
      <w:color w:val="4472C4" w:themeColor="accent1"/>
      <w:sz w:val="22"/>
      <w:szCs w:val="22"/>
      <w:u w:color="000000"/>
    </w:rPr>
  </w:style>
  <w:style w:type="character" w:styleId="SubtleEmphasis">
    <w:name w:val="Subtle Emphasis"/>
    <w:basedOn w:val="DefaultParagraphFont"/>
    <w:uiPriority w:val="19"/>
    <w:qFormat/>
    <w:rsid w:val="00D96F56"/>
    <w:rPr>
      <w:i/>
      <w:iCs/>
      <w:color w:val="404040" w:themeColor="text1" w:themeTint="BF"/>
    </w:rPr>
  </w:style>
  <w:style w:type="table" w:customStyle="1" w:styleId="ResumeTable">
    <w:name w:val="Resume Table"/>
    <w:basedOn w:val="TableNormal"/>
    <w:uiPriority w:val="99"/>
    <w:rsid w:val="00EF6D02"/>
    <w:pPr>
      <w:spacing w:after="80" w:line="288" w:lineRule="auto"/>
    </w:pPr>
    <w:rPr>
      <w:rFonts w:asciiTheme="minorHAnsi" w:eastAsiaTheme="minorHAnsi" w:hAnsiTheme="minorHAnsi" w:cstheme="minorBidi"/>
      <w:color w:val="595959" w:themeColor="text1" w:themeTint="A6"/>
      <w:lang w:eastAsia="ja-JP"/>
    </w:rPr>
    <w:tblPr>
      <w:tblBorders>
        <w:insideH w:val="single" w:sz="4" w:space="0" w:color="4472C4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TextBody">
    <w:name w:val="Text Body"/>
    <w:basedOn w:val="Normal"/>
    <w:rsid w:val="00815902"/>
    <w:pPr>
      <w:widowControl w:val="0"/>
      <w:suppressAutoHyphens/>
      <w:spacing w:line="288" w:lineRule="auto"/>
    </w:pPr>
    <w:rPr>
      <w:rFonts w:ascii="Liberation Serif" w:eastAsia="Droid Sans Fallback" w:hAnsi="Liberation Serif" w:cs="FreeSans"/>
      <w:color w:val="00000A"/>
      <w:szCs w:val="24"/>
      <w:lang w:val="en-IN" w:eastAsia="zh-CN" w:bidi="hi-IN"/>
    </w:rPr>
  </w:style>
  <w:style w:type="paragraph" w:customStyle="1" w:styleId="guru">
    <w:name w:val="guru"/>
    <w:basedOn w:val="Normal"/>
    <w:autoRedefine/>
    <w:qFormat/>
    <w:rsid w:val="008B317B"/>
    <w:pPr>
      <w:numPr>
        <w:numId w:val="14"/>
      </w:numPr>
      <w:shd w:val="clear" w:color="auto" w:fill="FFFFFF"/>
      <w:ind w:left="360" w:right="90"/>
      <w:jc w:val="both"/>
    </w:pPr>
    <w:rPr>
      <w:rFonts w:ascii="Calibri" w:hAnsi="Calibri" w:cs="Calibri"/>
      <w:sz w:val="22"/>
      <w:szCs w:val="22"/>
    </w:rPr>
  </w:style>
  <w:style w:type="character" w:customStyle="1" w:styleId="NoneA">
    <w:name w:val="None A"/>
    <w:rsid w:val="00E42D54"/>
    <w:rPr>
      <w:lang w:val="en-US"/>
    </w:rPr>
  </w:style>
  <w:style w:type="character" w:customStyle="1" w:styleId="divdocumentsectionparagraphWrapper">
    <w:name w:val="div_document_section_paragraphWrapper"/>
    <w:basedOn w:val="DefaultParagraphFont"/>
    <w:rsid w:val="001D2064"/>
  </w:style>
  <w:style w:type="character" w:customStyle="1" w:styleId="jobtitle">
    <w:name w:val="jobtitle"/>
    <w:basedOn w:val="DefaultParagraphFont"/>
    <w:rsid w:val="001D2064"/>
    <w:rPr>
      <w:b/>
      <w:bCs/>
    </w:rPr>
  </w:style>
  <w:style w:type="character" w:customStyle="1" w:styleId="companyname">
    <w:name w:val="companyname"/>
    <w:basedOn w:val="DefaultParagraphFont"/>
    <w:rsid w:val="001D2064"/>
    <w:rPr>
      <w:color w:val="343B40"/>
    </w:rPr>
  </w:style>
  <w:style w:type="paragraph" w:customStyle="1" w:styleId="Normal2">
    <w:name w:val="Normal2"/>
    <w:rsid w:val="00372B0A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B87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7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8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3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9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80560">
          <w:marLeft w:val="274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1411">
          <w:marLeft w:val="274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2348">
          <w:marLeft w:val="274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verification" TargetMode="External"/><Relationship Id="rId13" Type="http://schemas.openxmlformats.org/officeDocument/2006/relationships/hyperlink" Target="https://www.coursera.org/account/accomplishments/certificate/B4WG2ZBMZC5M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certificate/TVGVQA2YDZFB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urses.edx.org/certificates/ffcb561e8962427b8dbe46cc9a0f7af3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courses.edx.org/certificates/28cbb7fd87474122aa468df1d2e37df0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courses.edx.org/certificates/9f0ad5de78b948b3b423436d74deeeb9" TargetMode="External"/><Relationship Id="rId14" Type="http://schemas.openxmlformats.org/officeDocument/2006/relationships/hyperlink" Target="https://www.coursera.org/account/accomplishments/certificate/D22Q7NHDA9K7" TargetMode="Externa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kochieng7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91E888-BF51-4FA1-8A25-D5AA63E11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1123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ZAKI ABUNEGILA</vt:lpstr>
    </vt:vector>
  </TitlesOfParts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ZAKI ABUNEGILA</dc:title>
  <dc:creator/>
  <cp:lastModifiedBy/>
  <cp:revision>1</cp:revision>
  <cp:lastPrinted>2006-06-28T14:40:00Z</cp:lastPrinted>
  <dcterms:created xsi:type="dcterms:W3CDTF">2024-01-19T13:55:00Z</dcterms:created>
  <dcterms:modified xsi:type="dcterms:W3CDTF">2024-01-19T13:55:00Z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8c03b32b8d277e5e9e1ef70687eb462d70e5de18281991cfa491b964297e284c</vt:lpwstr>
  </property>
</Properties>
</file>