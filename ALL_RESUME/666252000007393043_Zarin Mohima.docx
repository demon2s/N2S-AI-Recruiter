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B16D8" w14:textId="77777777" w:rsidR="007051D1" w:rsidRDefault="007051D1" w:rsidP="007051D1">
      <w:pPr>
        <w:pStyle w:val="NoSpacing"/>
        <w:rPr>
          <w:b/>
          <w:bCs/>
        </w:rPr>
      </w:pPr>
      <w:r w:rsidRPr="001D1725">
        <w:rPr>
          <w:b/>
          <w:bCs/>
        </w:rPr>
        <w:t>SUMMARY:</w:t>
      </w:r>
    </w:p>
    <w:p w14:paraId="5E967FDF" w14:textId="77777777" w:rsidR="007051D1" w:rsidRPr="001D1725" w:rsidRDefault="007051D1" w:rsidP="007051D1">
      <w:pPr>
        <w:pStyle w:val="NoSpacing"/>
        <w:rPr>
          <w:b/>
          <w:bCs/>
        </w:rPr>
      </w:pPr>
    </w:p>
    <w:p w14:paraId="1867239C" w14:textId="77777777" w:rsidR="00474847" w:rsidRDefault="00106D70" w:rsidP="00A40B22">
      <w:pPr>
        <w:pStyle w:val="NoSpacing"/>
        <w:numPr>
          <w:ilvl w:val="0"/>
          <w:numId w:val="107"/>
        </w:numPr>
      </w:pPr>
      <w:r>
        <w:t xml:space="preserve">Dedicated </w:t>
      </w:r>
      <w:r w:rsidR="00474847">
        <w:t>experience</w:t>
      </w:r>
      <w:r w:rsidR="00474847" w:rsidRPr="00474847">
        <w:t xml:space="preserve"> in business analysis and a proven track record in operational data stewardship</w:t>
      </w:r>
    </w:p>
    <w:p w14:paraId="79D0CEF3" w14:textId="77777777" w:rsidR="00474847" w:rsidRDefault="00474847" w:rsidP="00A40B22">
      <w:pPr>
        <w:pStyle w:val="NoSpacing"/>
        <w:numPr>
          <w:ilvl w:val="0"/>
          <w:numId w:val="107"/>
        </w:numPr>
      </w:pPr>
      <w:r w:rsidRPr="00474847">
        <w:t>Proven ability to translate complex data needs into actionable insights, driving operational excellence and supporting strategic objectives</w:t>
      </w:r>
      <w:r w:rsidRPr="00474847">
        <w:t xml:space="preserve"> </w:t>
      </w:r>
    </w:p>
    <w:p w14:paraId="0985329B" w14:textId="008B4488" w:rsidR="00106D70" w:rsidRDefault="00106D70" w:rsidP="00A40B22">
      <w:pPr>
        <w:pStyle w:val="NoSpacing"/>
        <w:numPr>
          <w:ilvl w:val="0"/>
          <w:numId w:val="107"/>
        </w:numPr>
      </w:pPr>
      <w:r>
        <w:t xml:space="preserve">Excellent analytical and problem-solving abilities. </w:t>
      </w:r>
    </w:p>
    <w:p w14:paraId="68EFF6AF" w14:textId="77777777" w:rsidR="00106D70" w:rsidRDefault="00106D70" w:rsidP="00106D70">
      <w:pPr>
        <w:pStyle w:val="NoSpacing"/>
        <w:numPr>
          <w:ilvl w:val="0"/>
          <w:numId w:val="107"/>
        </w:numPr>
      </w:pPr>
      <w:r>
        <w:t xml:space="preserve">Skilled in validating and testing developed solutions, with a keen eye for meeting specified criteria. </w:t>
      </w:r>
    </w:p>
    <w:p w14:paraId="32BD7923" w14:textId="77777777" w:rsidR="00474847" w:rsidRDefault="00474847" w:rsidP="00106D70">
      <w:pPr>
        <w:pStyle w:val="NoSpacing"/>
        <w:numPr>
          <w:ilvl w:val="0"/>
          <w:numId w:val="107"/>
        </w:numPr>
      </w:pPr>
      <w:r w:rsidRPr="00474847">
        <w:t>Skilled in cross-functional communication, stakeholder engagement, and efficient workload management</w:t>
      </w:r>
      <w:r w:rsidRPr="00474847">
        <w:t xml:space="preserve"> </w:t>
      </w:r>
    </w:p>
    <w:p w14:paraId="58D775FC" w14:textId="4C9CB44B" w:rsidR="00106D70" w:rsidRDefault="00106D70" w:rsidP="00106D70">
      <w:pPr>
        <w:pStyle w:val="NoSpacing"/>
        <w:numPr>
          <w:ilvl w:val="0"/>
          <w:numId w:val="107"/>
        </w:numPr>
      </w:pPr>
      <w:r>
        <w:t xml:space="preserve">Adept at creating clear and detailed requirement documents, use cases, and user stories. </w:t>
      </w:r>
    </w:p>
    <w:p w14:paraId="5CD6194A" w14:textId="77777777" w:rsidR="00106D70" w:rsidRDefault="00106D70" w:rsidP="00106D70">
      <w:pPr>
        <w:pStyle w:val="NoSpacing"/>
        <w:numPr>
          <w:ilvl w:val="0"/>
          <w:numId w:val="107"/>
        </w:numPr>
      </w:pPr>
      <w:r>
        <w:t xml:space="preserve">Proficient in data analysis using tools like Excel and specialized data analysis software. </w:t>
      </w:r>
    </w:p>
    <w:p w14:paraId="1C95166F" w14:textId="77777777" w:rsidR="00106D70" w:rsidRDefault="00106D70" w:rsidP="00106D70">
      <w:pPr>
        <w:pStyle w:val="NoSpacing"/>
        <w:numPr>
          <w:ilvl w:val="0"/>
          <w:numId w:val="107"/>
        </w:numPr>
      </w:pPr>
      <w:r>
        <w:t xml:space="preserve">Experienced in utilizing requirement management tools such as Jira and Confluence. </w:t>
      </w:r>
    </w:p>
    <w:p w14:paraId="66672ED2" w14:textId="03B56839" w:rsidR="00474847" w:rsidRDefault="00474847" w:rsidP="00106D70">
      <w:pPr>
        <w:pStyle w:val="NoSpacing"/>
        <w:numPr>
          <w:ilvl w:val="0"/>
          <w:numId w:val="107"/>
        </w:numPr>
      </w:pPr>
      <w:r w:rsidRPr="00474847">
        <w:t>Leveraging experience in managing and optimizing customer profile data within the Data Governance &amp; Stewardship Center of Excellence.</w:t>
      </w:r>
    </w:p>
    <w:p w14:paraId="1E8A5F0B" w14:textId="77777777" w:rsidR="00106D70" w:rsidRDefault="00106D70" w:rsidP="00106D70">
      <w:pPr>
        <w:pStyle w:val="NoSpacing"/>
        <w:numPr>
          <w:ilvl w:val="0"/>
          <w:numId w:val="107"/>
        </w:numPr>
      </w:pPr>
      <w:r>
        <w:t>Possesses knowledge of public safety environments, with hands-on experience in defining requirements for solutions involving multiple stakeholders.</w:t>
      </w:r>
    </w:p>
    <w:p w14:paraId="3D6CDDBF" w14:textId="77777777" w:rsidR="00106D70" w:rsidRDefault="00106D70" w:rsidP="00106D70">
      <w:pPr>
        <w:pStyle w:val="NoSpacing"/>
        <w:numPr>
          <w:ilvl w:val="0"/>
          <w:numId w:val="107"/>
        </w:numPr>
      </w:pPr>
      <w:r>
        <w:t xml:space="preserve">Strong oral and written communication skills. </w:t>
      </w:r>
    </w:p>
    <w:p w14:paraId="210954F0" w14:textId="77777777" w:rsidR="002D7944" w:rsidRPr="00A84564" w:rsidRDefault="002D7944" w:rsidP="002D7944">
      <w:pPr>
        <w:pStyle w:val="NoSpacing"/>
      </w:pPr>
    </w:p>
    <w:p w14:paraId="3E92861B" w14:textId="77777777" w:rsidR="002D7944" w:rsidRDefault="002D7944" w:rsidP="007051D1">
      <w:pPr>
        <w:pStyle w:val="NoSpacing"/>
        <w:rPr>
          <w:b/>
          <w:bCs/>
        </w:rPr>
      </w:pPr>
      <w:r>
        <w:rPr>
          <w:b/>
          <w:bCs/>
        </w:rPr>
        <w:t>TECHNICAL SKILLS</w:t>
      </w:r>
    </w:p>
    <w:p w14:paraId="38BEEA4F" w14:textId="77777777" w:rsidR="002D7944" w:rsidRDefault="002D7944" w:rsidP="007051D1">
      <w:pPr>
        <w:pStyle w:val="NoSpacing"/>
        <w:rPr>
          <w:b/>
          <w:bCs/>
        </w:rPr>
      </w:pPr>
    </w:p>
    <w:p w14:paraId="766CC2FF" w14:textId="77777777" w:rsidR="00106D70" w:rsidRDefault="00106D70" w:rsidP="00106D70">
      <w:pPr>
        <w:pStyle w:val="NoSpacing"/>
        <w:numPr>
          <w:ilvl w:val="0"/>
          <w:numId w:val="108"/>
        </w:numPr>
        <w:sectPr w:rsidR="00106D70" w:rsidSect="00FA02E0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535514B8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 xml:space="preserve">Microsoft Office </w:t>
      </w:r>
    </w:p>
    <w:p w14:paraId="0208B2C9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SQL</w:t>
      </w:r>
    </w:p>
    <w:p w14:paraId="22BF77A1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Requirement Elicitation</w:t>
      </w:r>
    </w:p>
    <w:p w14:paraId="265D0E38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Use Case Documentation</w:t>
      </w:r>
    </w:p>
    <w:p w14:paraId="5AF743B2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User Stories</w:t>
      </w:r>
    </w:p>
    <w:p w14:paraId="5AECFD32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 xml:space="preserve">Process Flow Diagrams </w:t>
      </w:r>
    </w:p>
    <w:p w14:paraId="50BA58D4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Business Requirements</w:t>
      </w:r>
    </w:p>
    <w:p w14:paraId="17EEABEA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Functional Requirements</w:t>
      </w:r>
    </w:p>
    <w:p w14:paraId="3A45DCE4" w14:textId="7777777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Non-functional Requirements</w:t>
      </w:r>
    </w:p>
    <w:p w14:paraId="71723D03" w14:textId="39E99270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Data Modeling</w:t>
      </w:r>
    </w:p>
    <w:p w14:paraId="469B8477" w14:textId="6D1505C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Data Mapping</w:t>
      </w:r>
    </w:p>
    <w:p w14:paraId="5735A41E" w14:textId="2C1B0AB4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SQL Queries</w:t>
      </w:r>
    </w:p>
    <w:p w14:paraId="3FE5F967" w14:textId="37E74EF4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Data Analysis</w:t>
      </w:r>
    </w:p>
    <w:p w14:paraId="749DAA79" w14:textId="0CFA9D18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 xml:space="preserve">Data Validation </w:t>
      </w:r>
    </w:p>
    <w:p w14:paraId="5FA1DDCA" w14:textId="48AFCB97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Data Visualization</w:t>
      </w:r>
    </w:p>
    <w:p w14:paraId="5FC675B5" w14:textId="2E310A86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Power BI</w:t>
      </w:r>
    </w:p>
    <w:p w14:paraId="5B9E8D19" w14:textId="55E7DBC0" w:rsidR="00106D70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Stakeholder Engagement</w:t>
      </w:r>
    </w:p>
    <w:p w14:paraId="79330066" w14:textId="5715A19D" w:rsidR="002D7944" w:rsidRPr="00106D70" w:rsidRDefault="00106D70" w:rsidP="00106D70">
      <w:pPr>
        <w:pStyle w:val="NoSpacing"/>
        <w:numPr>
          <w:ilvl w:val="0"/>
          <w:numId w:val="108"/>
        </w:numPr>
      </w:pPr>
      <w:r w:rsidRPr="00106D70">
        <w:t>Jira, Confluence, Visio</w:t>
      </w:r>
    </w:p>
    <w:p w14:paraId="4581B6E8" w14:textId="77777777" w:rsidR="00106D70" w:rsidRDefault="00106D70" w:rsidP="00106D70">
      <w:pPr>
        <w:pStyle w:val="NoSpacing"/>
        <w:rPr>
          <w:b/>
          <w:bCs/>
        </w:rPr>
        <w:sectPr w:rsidR="00106D70" w:rsidSect="00106D70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49F5C2A7" w14:textId="77777777" w:rsidR="00106D70" w:rsidRDefault="00106D70" w:rsidP="00106D70">
      <w:pPr>
        <w:pStyle w:val="NoSpacing"/>
        <w:rPr>
          <w:b/>
          <w:bCs/>
        </w:rPr>
      </w:pPr>
    </w:p>
    <w:p w14:paraId="3F8DD25B" w14:textId="0ED0BEC3" w:rsidR="007051D1" w:rsidRPr="001D1725" w:rsidRDefault="007051D1" w:rsidP="007051D1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EXPERIENCE:</w:t>
      </w:r>
      <w:r w:rsidRPr="001D1725">
        <w:rPr>
          <w:b/>
          <w:bCs/>
        </w:rPr>
        <w:tab/>
      </w:r>
    </w:p>
    <w:p w14:paraId="4E4170B6" w14:textId="77777777" w:rsidR="007051D1" w:rsidRPr="007051D1" w:rsidRDefault="007051D1" w:rsidP="007051D1">
      <w:pPr>
        <w:pStyle w:val="NoSpacing"/>
      </w:pPr>
    </w:p>
    <w:p w14:paraId="110F45D1" w14:textId="77777777" w:rsidR="00106D70" w:rsidRPr="00106D70" w:rsidRDefault="00106D70" w:rsidP="00106D70">
      <w:pPr>
        <w:pStyle w:val="NoSpacing"/>
        <w:rPr>
          <w:b/>
        </w:rPr>
      </w:pPr>
      <w:r w:rsidRPr="00106D70">
        <w:rPr>
          <w:b/>
        </w:rPr>
        <w:t>Business/Data Analyst</w:t>
      </w:r>
    </w:p>
    <w:p w14:paraId="00D6E7A5" w14:textId="535738FE" w:rsidR="00240383" w:rsidRPr="00240383" w:rsidRDefault="00106D70" w:rsidP="00106D70">
      <w:pPr>
        <w:pStyle w:val="NoSpacing"/>
        <w:rPr>
          <w:b/>
        </w:rPr>
      </w:pPr>
      <w:r w:rsidRPr="00106D70">
        <w:rPr>
          <w:b/>
        </w:rPr>
        <w:t>Deloitte</w:t>
      </w:r>
      <w:r w:rsidR="001414E1">
        <w:rPr>
          <w:b/>
        </w:rPr>
        <w:t xml:space="preserve"> (</w:t>
      </w:r>
      <w:r w:rsidR="001414E1" w:rsidRPr="001414E1">
        <w:rPr>
          <w:b/>
        </w:rPr>
        <w:t>State of Tennessee</w:t>
      </w:r>
      <w:r w:rsidR="001414E1">
        <w:rPr>
          <w:b/>
        </w:rPr>
        <w:t>)</w:t>
      </w:r>
      <w:r w:rsidRPr="00106D70">
        <w:rPr>
          <w:b/>
        </w:rPr>
        <w:t xml:space="preserve">, NY </w:t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  <w:t>Sept 2022 to Present</w:t>
      </w:r>
    </w:p>
    <w:p w14:paraId="25F854E9" w14:textId="77777777" w:rsidR="0063736F" w:rsidRDefault="0063736F" w:rsidP="00035ECD">
      <w:pPr>
        <w:pStyle w:val="NoSpacing"/>
        <w:rPr>
          <w:b/>
        </w:rPr>
      </w:pPr>
    </w:p>
    <w:p w14:paraId="62A66CB7" w14:textId="10269F08" w:rsidR="00C73290" w:rsidRPr="00106D70" w:rsidRDefault="00C7329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C73290">
        <w:rPr>
          <w:rFonts w:cstheme="minorHAnsi"/>
        </w:rPr>
        <w:t>Optimized TennCare Connect to better facilitate applications for TennCare, CoverKids, and Medicare Savings Programs by reducing sign up time by 15%.</w:t>
      </w:r>
    </w:p>
    <w:p w14:paraId="25B0148B" w14:textId="77777777" w:rsid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t>Design reports and maintain the design of existing reports, ensuring accuracy and integrity of information.</w:t>
      </w:r>
    </w:p>
    <w:p w14:paraId="78DFD401" w14:textId="77777777" w:rsidR="001414E1" w:rsidRDefault="001414E1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414E1">
        <w:rPr>
          <w:rFonts w:cstheme="minorHAnsi"/>
        </w:rPr>
        <w:t>Delivered expert data stewardship for TennCare within the Data Governance &amp; Stewardship Center of Excellence, ensuring precise and compliant management of Medicaid data</w:t>
      </w:r>
    </w:p>
    <w:p w14:paraId="6F10DE7A" w14:textId="3C392F7E" w:rsidR="00106D70" w:rsidRP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t>Conducted complex SQL queries to extract and analyze data from databases to ensure accuracy for key decision making.</w:t>
      </w:r>
    </w:p>
    <w:p w14:paraId="6252B372" w14:textId="77777777" w:rsid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t>Analyze data to support requirements and decision-making processes, leveraging tools like Excel and specialized data analysis software.</w:t>
      </w:r>
    </w:p>
    <w:p w14:paraId="0F42009E" w14:textId="79170000" w:rsidR="00C73290" w:rsidRPr="00106D70" w:rsidRDefault="00C7329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C73290">
        <w:rPr>
          <w:rFonts w:cstheme="minorHAnsi"/>
        </w:rPr>
        <w:t>Review and update customer profile data based on predefined business rules, ensuring data accuracy and integrity</w:t>
      </w:r>
    </w:p>
    <w:p w14:paraId="19BB017F" w14:textId="77777777" w:rsidR="00106D70" w:rsidRP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t>Play a key role in the creation of Change Request Documents</w:t>
      </w:r>
    </w:p>
    <w:p w14:paraId="363519E3" w14:textId="77777777" w:rsidR="00106D70" w:rsidRP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lastRenderedPageBreak/>
        <w:t>Design and implement new routine reports, and reporting capabilities for the State of Tennessee</w:t>
      </w:r>
    </w:p>
    <w:p w14:paraId="2E2EEE83" w14:textId="77777777" w:rsidR="00106D70" w:rsidRP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t>Proficient in system analysis, requirements gathering, design, and documentation.</w:t>
      </w:r>
    </w:p>
    <w:p w14:paraId="4069B396" w14:textId="123B8AC2" w:rsidR="00EC1986" w:rsidRPr="00EC1986" w:rsidRDefault="00EC1986" w:rsidP="00EC1986">
      <w:pPr>
        <w:pStyle w:val="NoSpacing"/>
        <w:numPr>
          <w:ilvl w:val="0"/>
          <w:numId w:val="99"/>
        </w:numPr>
        <w:rPr>
          <w:rFonts w:cstheme="minorHAnsi"/>
        </w:rPr>
      </w:pPr>
      <w:r w:rsidRPr="00EC1986">
        <w:rPr>
          <w:rFonts w:cstheme="minorHAnsi"/>
        </w:rPr>
        <w:t xml:space="preserve">Conducted rigorous data quality checks and audits to identify and rectify data issues, ensuring the integrity and reliability of </w:t>
      </w:r>
      <w:r w:rsidRPr="00EC1986">
        <w:rPr>
          <w:rFonts w:cstheme="minorHAnsi"/>
        </w:rPr>
        <w:t>Tenn Care’s</w:t>
      </w:r>
      <w:r w:rsidRPr="00EC1986">
        <w:rPr>
          <w:rFonts w:cstheme="minorHAnsi"/>
        </w:rPr>
        <w:t xml:space="preserve"> Medicaid data</w:t>
      </w:r>
    </w:p>
    <w:p w14:paraId="5980D149" w14:textId="7F2B5546" w:rsidR="00106D70" w:rsidRDefault="00EC1986" w:rsidP="00EC1986">
      <w:pPr>
        <w:pStyle w:val="NoSpacing"/>
        <w:numPr>
          <w:ilvl w:val="0"/>
          <w:numId w:val="99"/>
        </w:numPr>
        <w:rPr>
          <w:rFonts w:cstheme="minorHAnsi"/>
        </w:rPr>
      </w:pPr>
      <w:r w:rsidRPr="00EC1986">
        <w:rPr>
          <w:rFonts w:cstheme="minorHAnsi"/>
        </w:rPr>
        <w:t xml:space="preserve">Monitored and enforced compliance with data governance policies and standards, ensuring that </w:t>
      </w:r>
      <w:r w:rsidRPr="00EC1986">
        <w:rPr>
          <w:rFonts w:cstheme="minorHAnsi"/>
        </w:rPr>
        <w:t>Tenn Care’s</w:t>
      </w:r>
      <w:r w:rsidRPr="00EC1986">
        <w:rPr>
          <w:rFonts w:cstheme="minorHAnsi"/>
        </w:rPr>
        <w:t xml:space="preserve"> data operations adhered to legal and regulatory requirements</w:t>
      </w:r>
    </w:p>
    <w:p w14:paraId="3FA7343A" w14:textId="6008311A" w:rsidR="00C73290" w:rsidRDefault="00C73290" w:rsidP="00C73290">
      <w:pPr>
        <w:pStyle w:val="NoSpacing"/>
        <w:numPr>
          <w:ilvl w:val="0"/>
          <w:numId w:val="99"/>
        </w:numPr>
        <w:rPr>
          <w:rFonts w:cstheme="minorHAnsi"/>
        </w:rPr>
      </w:pPr>
      <w:r w:rsidRPr="00C73290">
        <w:rPr>
          <w:rFonts w:cstheme="minorHAnsi"/>
        </w:rPr>
        <w:t>Collected detailed notes after understanding the client</w:t>
      </w:r>
      <w:r w:rsidR="00DE2E1A">
        <w:rPr>
          <w:rFonts w:cstheme="minorHAnsi"/>
        </w:rPr>
        <w:t xml:space="preserve"> data</w:t>
      </w:r>
      <w:r w:rsidRPr="00C73290">
        <w:rPr>
          <w:rFonts w:cstheme="minorHAnsi"/>
        </w:rPr>
        <w:t xml:space="preserve"> needs and translated business needs into technical requirements for development.</w:t>
      </w:r>
    </w:p>
    <w:p w14:paraId="72BD292A" w14:textId="2812003D" w:rsidR="00DE2E1A" w:rsidRPr="00C73290" w:rsidRDefault="00DE2E1A" w:rsidP="00C73290">
      <w:pPr>
        <w:pStyle w:val="NoSpacing"/>
        <w:numPr>
          <w:ilvl w:val="0"/>
          <w:numId w:val="99"/>
        </w:numPr>
        <w:rPr>
          <w:rFonts w:cstheme="minorHAnsi"/>
        </w:rPr>
      </w:pPr>
      <w:r w:rsidRPr="00DE2E1A">
        <w:rPr>
          <w:rFonts w:cstheme="minorHAnsi"/>
        </w:rPr>
        <w:t>Conducted detailed reviews of Tenn Care’s customer profile data, applying business rules to implement necessary changes and maintain data accuracy</w:t>
      </w:r>
    </w:p>
    <w:p w14:paraId="0C8B616D" w14:textId="77777777" w:rsidR="00C73290" w:rsidRPr="00C73290" w:rsidRDefault="00C73290" w:rsidP="00C73290">
      <w:pPr>
        <w:pStyle w:val="NoSpacing"/>
        <w:numPr>
          <w:ilvl w:val="0"/>
          <w:numId w:val="99"/>
        </w:numPr>
        <w:rPr>
          <w:rFonts w:cstheme="minorHAnsi"/>
        </w:rPr>
      </w:pPr>
      <w:r w:rsidRPr="00C73290">
        <w:rPr>
          <w:rFonts w:cstheme="minorHAnsi"/>
        </w:rPr>
        <w:t>Acted as the client liaison, collaborated with the development and testing team to accelerate changes and bug fixes for TennCare Connect throughout the SDLC process.</w:t>
      </w:r>
    </w:p>
    <w:p w14:paraId="51698D20" w14:textId="035BB38E" w:rsidR="00C73290" w:rsidRDefault="00C73290" w:rsidP="00C73290">
      <w:pPr>
        <w:pStyle w:val="NoSpacing"/>
        <w:numPr>
          <w:ilvl w:val="0"/>
          <w:numId w:val="99"/>
        </w:numPr>
        <w:rPr>
          <w:rFonts w:cstheme="minorHAnsi"/>
        </w:rPr>
      </w:pPr>
      <w:r w:rsidRPr="00C73290">
        <w:rPr>
          <w:rFonts w:cstheme="minorHAnsi"/>
        </w:rPr>
        <w:t>Performed rigorous testing in the lower environments to test and verified functionality.</w:t>
      </w:r>
    </w:p>
    <w:p w14:paraId="3508776C" w14:textId="6F168E38" w:rsidR="001414E1" w:rsidRPr="00106D70" w:rsidRDefault="001414E1" w:rsidP="00C73290">
      <w:pPr>
        <w:pStyle w:val="NoSpacing"/>
        <w:numPr>
          <w:ilvl w:val="0"/>
          <w:numId w:val="99"/>
        </w:numPr>
        <w:rPr>
          <w:rFonts w:cstheme="minorHAnsi"/>
        </w:rPr>
      </w:pPr>
      <w:r w:rsidRPr="001414E1">
        <w:rPr>
          <w:rFonts w:cstheme="minorHAnsi"/>
        </w:rPr>
        <w:t>Prioritized and managed data-related tasks efficiently within the TennCare project, meeting deadlines and exceeding client expectations for data quality and timeliness</w:t>
      </w:r>
    </w:p>
    <w:p w14:paraId="78ED7389" w14:textId="7800F3BE" w:rsidR="005C0325" w:rsidRPr="00106D70" w:rsidRDefault="00106D70" w:rsidP="00106D70">
      <w:pPr>
        <w:pStyle w:val="NoSpacing"/>
        <w:numPr>
          <w:ilvl w:val="0"/>
          <w:numId w:val="99"/>
        </w:numPr>
        <w:rPr>
          <w:rFonts w:cstheme="minorHAnsi"/>
        </w:rPr>
      </w:pPr>
      <w:r w:rsidRPr="00106D70">
        <w:rPr>
          <w:rFonts w:cstheme="minorHAnsi"/>
        </w:rPr>
        <w:t>Define requirements for solutions involving multiple stakeholders, ensuring alignment across all aspects of the project.</w:t>
      </w:r>
    </w:p>
    <w:p w14:paraId="6BA035B1" w14:textId="77777777" w:rsidR="004A29EA" w:rsidRDefault="004A29EA" w:rsidP="004A29EA">
      <w:pPr>
        <w:pStyle w:val="NoSpacing"/>
        <w:rPr>
          <w:b/>
        </w:rPr>
      </w:pPr>
    </w:p>
    <w:p w14:paraId="415AC703" w14:textId="77777777" w:rsidR="00106D70" w:rsidRPr="00106D70" w:rsidRDefault="00106D70" w:rsidP="00106D70">
      <w:pPr>
        <w:pStyle w:val="NoSpacing"/>
        <w:rPr>
          <w:b/>
        </w:rPr>
      </w:pPr>
      <w:r w:rsidRPr="00106D70">
        <w:rPr>
          <w:b/>
        </w:rPr>
        <w:t>Business Analyst</w:t>
      </w:r>
    </w:p>
    <w:p w14:paraId="01B9E535" w14:textId="2413C49E" w:rsidR="00240383" w:rsidRPr="00240383" w:rsidRDefault="00106D70" w:rsidP="00106D70">
      <w:pPr>
        <w:pStyle w:val="NoSpacing"/>
        <w:rPr>
          <w:b/>
        </w:rPr>
      </w:pPr>
      <w:r w:rsidRPr="00106D70">
        <w:rPr>
          <w:b/>
        </w:rPr>
        <w:t xml:space="preserve">Raices Home Care Agency, New York </w:t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  <w:t>Mar 2020 to Aug 2022</w:t>
      </w:r>
    </w:p>
    <w:p w14:paraId="72BAF840" w14:textId="77777777" w:rsidR="005C0325" w:rsidRPr="005C0325" w:rsidRDefault="005C0325" w:rsidP="005C0325">
      <w:pPr>
        <w:pStyle w:val="NoSpacing"/>
        <w:rPr>
          <w:b/>
        </w:rPr>
      </w:pPr>
    </w:p>
    <w:p w14:paraId="2DA9BA0E" w14:textId="77777777" w:rsidR="00106D70" w:rsidRDefault="00106D70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106D70">
        <w:rPr>
          <w:rFonts w:cstheme="minorHAnsi"/>
        </w:rPr>
        <w:t>Assisted in documenting business processes and workflows, aiding in the improvement of organizational efficiency.</w:t>
      </w:r>
    </w:p>
    <w:p w14:paraId="1F3BEEE5" w14:textId="7CB49513" w:rsidR="00B32587" w:rsidRPr="00106D70" w:rsidRDefault="00B32587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B32587">
        <w:rPr>
          <w:rFonts w:cstheme="minorHAnsi"/>
        </w:rPr>
        <w:t>Researched business processes for the healthcare industry and designed a solution to automate data aggregation to save time for the company</w:t>
      </w:r>
    </w:p>
    <w:p w14:paraId="6353653B" w14:textId="77777777" w:rsidR="00106D70" w:rsidRPr="00106D70" w:rsidRDefault="00106D70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106D70">
        <w:rPr>
          <w:rFonts w:cstheme="minorHAnsi"/>
        </w:rPr>
        <w:t>Produced Excel reports through SQL queries in Microsoft Access.</w:t>
      </w:r>
    </w:p>
    <w:p w14:paraId="115F6BFB" w14:textId="77777777" w:rsidR="00106D70" w:rsidRPr="00106D70" w:rsidRDefault="00106D70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106D70">
        <w:rPr>
          <w:rFonts w:cstheme="minorHAnsi"/>
        </w:rPr>
        <w:t>Participated actively in the preparation and upkeep of related documentation, ensuring accuracy and completeness for reference and compliance purposes.</w:t>
      </w:r>
    </w:p>
    <w:p w14:paraId="14BE2865" w14:textId="77777777" w:rsidR="00106D70" w:rsidRPr="00106D70" w:rsidRDefault="00106D70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106D70">
        <w:rPr>
          <w:rFonts w:cstheme="minorHAnsi"/>
        </w:rPr>
        <w:t>Conducted thorough analysis and contributed significantly to the development of work plans, thereby facilitating the successful execution of projects and initiatives.</w:t>
      </w:r>
    </w:p>
    <w:p w14:paraId="5517D811" w14:textId="63C34BF1" w:rsidR="0091737C" w:rsidRPr="00106D70" w:rsidRDefault="0091737C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91737C">
        <w:rPr>
          <w:rFonts w:cstheme="minorHAnsi"/>
        </w:rPr>
        <w:t>Created business improvement plans through operation process analysis and looking at data</w:t>
      </w:r>
    </w:p>
    <w:p w14:paraId="4780CE3C" w14:textId="77777777" w:rsidR="00106D70" w:rsidRPr="00106D70" w:rsidRDefault="00106D70" w:rsidP="00106D70">
      <w:pPr>
        <w:pStyle w:val="NoSpacing"/>
        <w:numPr>
          <w:ilvl w:val="0"/>
          <w:numId w:val="109"/>
        </w:numPr>
        <w:rPr>
          <w:rFonts w:cstheme="minorHAnsi"/>
        </w:rPr>
      </w:pPr>
      <w:r w:rsidRPr="00106D70">
        <w:rPr>
          <w:rFonts w:cstheme="minorHAnsi"/>
        </w:rPr>
        <w:t>Applied logical thinking and sequential processing with a high level of detail and accuracy in analyzing data.</w:t>
      </w:r>
    </w:p>
    <w:p w14:paraId="50D56B75" w14:textId="77777777" w:rsidR="00F224D3" w:rsidRPr="00035ECD" w:rsidRDefault="00F224D3" w:rsidP="00035ECD">
      <w:pPr>
        <w:pStyle w:val="NoSpacing"/>
      </w:pPr>
    </w:p>
    <w:p w14:paraId="6CABCE34" w14:textId="77777777" w:rsidR="00106D70" w:rsidRPr="00106D70" w:rsidRDefault="00106D70" w:rsidP="00106D70">
      <w:pPr>
        <w:pStyle w:val="NoSpacing"/>
        <w:rPr>
          <w:b/>
        </w:rPr>
      </w:pPr>
      <w:r w:rsidRPr="00106D70">
        <w:rPr>
          <w:b/>
        </w:rPr>
        <w:t>Business Analyst (Part-time)</w:t>
      </w:r>
    </w:p>
    <w:p w14:paraId="0B6AD8E6" w14:textId="161281B4" w:rsidR="00AE103E" w:rsidRDefault="00106D70" w:rsidP="00106D70">
      <w:pPr>
        <w:pStyle w:val="NoSpacing"/>
        <w:rPr>
          <w:b/>
        </w:rPr>
      </w:pPr>
      <w:r w:rsidRPr="00106D70">
        <w:rPr>
          <w:b/>
        </w:rPr>
        <w:t xml:space="preserve">Raices Home Care Agency, New York </w:t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</w:r>
      <w:r w:rsidRPr="00106D70">
        <w:rPr>
          <w:b/>
        </w:rPr>
        <w:tab/>
        <w:t>Jun 2019 to Dec 2019</w:t>
      </w:r>
    </w:p>
    <w:p w14:paraId="7E3B8110" w14:textId="77777777" w:rsidR="00AE103E" w:rsidRDefault="00AE103E" w:rsidP="00AE103E">
      <w:pPr>
        <w:pStyle w:val="NoSpacing"/>
        <w:rPr>
          <w:b/>
        </w:rPr>
      </w:pPr>
    </w:p>
    <w:p w14:paraId="5B3C0686" w14:textId="77777777" w:rsidR="00106D70" w:rsidRPr="00106D70" w:rsidRDefault="00106D70" w:rsidP="00106D70">
      <w:pPr>
        <w:pStyle w:val="NoSpacing"/>
        <w:numPr>
          <w:ilvl w:val="0"/>
          <w:numId w:val="110"/>
        </w:numPr>
        <w:rPr>
          <w:rFonts w:cstheme="minorHAnsi"/>
        </w:rPr>
      </w:pPr>
      <w:r w:rsidRPr="00106D70">
        <w:rPr>
          <w:rFonts w:cstheme="minorHAnsi"/>
        </w:rPr>
        <w:t>Generated business charts to effectively visualize and communicate data-driven insights, facilitating informed decision-making for the Project Manager.</w:t>
      </w:r>
    </w:p>
    <w:p w14:paraId="28D33698" w14:textId="77777777" w:rsidR="00106D70" w:rsidRPr="00106D70" w:rsidRDefault="00106D70" w:rsidP="00106D70">
      <w:pPr>
        <w:pStyle w:val="NoSpacing"/>
        <w:numPr>
          <w:ilvl w:val="0"/>
          <w:numId w:val="110"/>
        </w:numPr>
        <w:rPr>
          <w:rFonts w:cstheme="minorHAnsi"/>
        </w:rPr>
      </w:pPr>
      <w:r w:rsidRPr="00106D70">
        <w:rPr>
          <w:rFonts w:cstheme="minorHAnsi"/>
        </w:rPr>
        <w:t>Recommended pertinent changes for system design, methods, procedures, and workflows impacting Medicare/Medicaid, ensuring strict compliance with government regulations such as HIPAA.</w:t>
      </w:r>
    </w:p>
    <w:p w14:paraId="49E23EFC" w14:textId="77777777" w:rsidR="00106D70" w:rsidRPr="00106D70" w:rsidRDefault="00106D70" w:rsidP="00106D70">
      <w:pPr>
        <w:pStyle w:val="NoSpacing"/>
        <w:numPr>
          <w:ilvl w:val="0"/>
          <w:numId w:val="110"/>
        </w:numPr>
        <w:rPr>
          <w:rFonts w:cstheme="minorHAnsi"/>
        </w:rPr>
      </w:pPr>
      <w:r w:rsidRPr="00106D70">
        <w:rPr>
          <w:rFonts w:cstheme="minorHAnsi"/>
        </w:rPr>
        <w:t>Documented policy changes meticulously, adhering to government compliance processes and maintaining precision to meet regulatory requirements.</w:t>
      </w:r>
    </w:p>
    <w:p w14:paraId="331B10EB" w14:textId="77777777" w:rsidR="00221BB1" w:rsidRDefault="00221BB1" w:rsidP="00221BB1">
      <w:pPr>
        <w:pStyle w:val="NoSpacing"/>
        <w:rPr>
          <w:b/>
        </w:rPr>
      </w:pPr>
    </w:p>
    <w:p w14:paraId="3ED21149" w14:textId="385964E6" w:rsidR="00532972" w:rsidRPr="002973A7" w:rsidRDefault="00532972" w:rsidP="00AE103E">
      <w:pPr>
        <w:pStyle w:val="NoSpacing"/>
        <w:rPr>
          <w:b/>
          <w:bCs/>
          <w:caps/>
          <w:smallCaps/>
        </w:rPr>
      </w:pPr>
      <w:r w:rsidRPr="002973A7">
        <w:rPr>
          <w:b/>
          <w:bCs/>
        </w:rPr>
        <w:t>EDUCATION</w:t>
      </w:r>
      <w:r w:rsidR="00251678" w:rsidRPr="002973A7">
        <w:rPr>
          <w:b/>
          <w:bCs/>
        </w:rPr>
        <w:t xml:space="preserve"> &amp; CERTIFICATIONS</w:t>
      </w:r>
      <w:r w:rsidRPr="002973A7">
        <w:rPr>
          <w:b/>
          <w:bCs/>
        </w:rPr>
        <w:t>:</w:t>
      </w:r>
    </w:p>
    <w:p w14:paraId="05D9F8F8" w14:textId="77777777" w:rsidR="002C08E8" w:rsidRPr="002973A7" w:rsidRDefault="002C08E8" w:rsidP="002973A7">
      <w:pPr>
        <w:pStyle w:val="NoSpacing"/>
      </w:pPr>
    </w:p>
    <w:p w14:paraId="2C26172F" w14:textId="77777777" w:rsidR="00106D70" w:rsidRDefault="00106D70" w:rsidP="00106D70">
      <w:pPr>
        <w:pStyle w:val="NoSpacing"/>
        <w:numPr>
          <w:ilvl w:val="0"/>
          <w:numId w:val="61"/>
        </w:numPr>
      </w:pPr>
      <w:r>
        <w:t>Bachelor of Psychology &amp; Biology, Stony Brook University, 2022</w:t>
      </w:r>
    </w:p>
    <w:p w14:paraId="7C8CFC5D" w14:textId="3AF57C5E" w:rsidR="00CB24B2" w:rsidRPr="00D53105" w:rsidRDefault="00106D70" w:rsidP="00106D70">
      <w:pPr>
        <w:pStyle w:val="NoSpacing"/>
        <w:numPr>
          <w:ilvl w:val="0"/>
          <w:numId w:val="61"/>
        </w:numPr>
      </w:pPr>
      <w:r>
        <w:t>Bachelor of Arts, Biology, General, Pace University, 2018</w:t>
      </w:r>
    </w:p>
    <w:sectPr w:rsidR="00CB24B2" w:rsidRPr="00D53105" w:rsidSect="00FA02E0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E60B3" w14:textId="77777777" w:rsidR="00DF1512" w:rsidRDefault="00DF1512">
      <w:r>
        <w:separator/>
      </w:r>
    </w:p>
  </w:endnote>
  <w:endnote w:type="continuationSeparator" w:id="0">
    <w:p w14:paraId="63D658EA" w14:textId="77777777" w:rsidR="00DF1512" w:rsidRDefault="00DF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B3503F" w14:textId="77777777" w:rsidR="00DF1512" w:rsidRDefault="00DF1512">
      <w:r>
        <w:separator/>
      </w:r>
    </w:p>
  </w:footnote>
  <w:footnote w:type="continuationSeparator" w:id="0">
    <w:p w14:paraId="1B9B1AC4" w14:textId="77777777" w:rsidR="00DF1512" w:rsidRDefault="00DF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E1986" w14:textId="77777777" w:rsidR="00803BE7" w:rsidRPr="00654952" w:rsidRDefault="00803BE7" w:rsidP="00803BE7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>
      <w:t>NYC</w:t>
    </w:r>
    <w:r w:rsidRPr="00526C25">
      <w:t>,</w:t>
    </w:r>
    <w:r>
      <w:t xml:space="preserve"> NY</w:t>
    </w:r>
  </w:p>
  <w:p w14:paraId="2B460CE3" w14:textId="77777777" w:rsidR="00803BE7" w:rsidRDefault="00803BE7" w:rsidP="00803BE7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r w:rsidRPr="001D613D">
      <w:rPr>
        <w:rStyle w:val="Hyperlink"/>
      </w:rPr>
      <w:t>zarintasnimmohima@gmail.com</w:t>
    </w:r>
  </w:p>
  <w:p w14:paraId="396926D3" w14:textId="77777777" w:rsidR="00803BE7" w:rsidRPr="00C403D6" w:rsidRDefault="00803BE7" w:rsidP="00803BE7">
    <w:pPr>
      <w:pStyle w:val="NoSpacing"/>
    </w:pPr>
    <w:r w:rsidRPr="00654952">
      <w:rPr>
        <w:b/>
        <w:bCs/>
      </w:rPr>
      <w:t>Contact Number:</w:t>
    </w:r>
    <w:r w:rsidRPr="00654952">
      <w:t xml:space="preserve"> </w:t>
    </w:r>
    <w:r w:rsidRPr="001D613D">
      <w:t>917</w:t>
    </w:r>
    <w:r>
      <w:t>-</w:t>
    </w:r>
    <w:r w:rsidRPr="001D613D">
      <w:t>962</w:t>
    </w:r>
    <w:r>
      <w:t>-</w:t>
    </w:r>
    <w:r w:rsidRPr="001D613D">
      <w:t>6978</w:t>
    </w:r>
  </w:p>
  <w:p w14:paraId="120335A3" w14:textId="77777777" w:rsidR="00803BE7" w:rsidRDefault="00803BE7" w:rsidP="00803BE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202D5E8C" w14:textId="77777777" w:rsidR="00803BE7" w:rsidRDefault="00803BE7" w:rsidP="00803BE7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5F0853">
      <w:rPr>
        <w:rFonts w:asciiTheme="minorHAnsi" w:hAnsiTheme="minorHAnsi" w:cstheme="minorHAnsi"/>
        <w:b/>
        <w:sz w:val="28"/>
        <w:szCs w:val="28"/>
      </w:rPr>
      <w:t>Zarin Mohima</w:t>
    </w:r>
  </w:p>
  <w:p w14:paraId="23F2F05D" w14:textId="598F61DC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D56AA"/>
    <w:multiLevelType w:val="hybridMultilevel"/>
    <w:tmpl w:val="11BEE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AC2E81"/>
    <w:multiLevelType w:val="hybridMultilevel"/>
    <w:tmpl w:val="AA620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8C0C29"/>
    <w:multiLevelType w:val="hybridMultilevel"/>
    <w:tmpl w:val="58843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197E3F87"/>
    <w:multiLevelType w:val="hybridMultilevel"/>
    <w:tmpl w:val="CC94F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DCD746F"/>
    <w:multiLevelType w:val="hybridMultilevel"/>
    <w:tmpl w:val="5232D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2C0903"/>
    <w:multiLevelType w:val="hybridMultilevel"/>
    <w:tmpl w:val="EE3AC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18775BC"/>
    <w:multiLevelType w:val="hybridMultilevel"/>
    <w:tmpl w:val="79E00E06"/>
    <w:lvl w:ilvl="0" w:tplc="C532A48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DF967B3"/>
    <w:multiLevelType w:val="hybridMultilevel"/>
    <w:tmpl w:val="0A1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38500743"/>
    <w:multiLevelType w:val="hybridMultilevel"/>
    <w:tmpl w:val="69321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89F68E7"/>
    <w:multiLevelType w:val="hybridMultilevel"/>
    <w:tmpl w:val="7EC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CB0AAD"/>
    <w:multiLevelType w:val="hybridMultilevel"/>
    <w:tmpl w:val="828A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09F4732"/>
    <w:multiLevelType w:val="hybridMultilevel"/>
    <w:tmpl w:val="30EC4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7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9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4928DA"/>
    <w:multiLevelType w:val="hybridMultilevel"/>
    <w:tmpl w:val="C82E1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7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5777C08"/>
    <w:multiLevelType w:val="hybridMultilevel"/>
    <w:tmpl w:val="48A0B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B42354E"/>
    <w:multiLevelType w:val="hybridMultilevel"/>
    <w:tmpl w:val="5D10A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5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7EB73CC"/>
    <w:multiLevelType w:val="hybridMultilevel"/>
    <w:tmpl w:val="7250CE6A"/>
    <w:lvl w:ilvl="0" w:tplc="3C806E2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FD1E9E"/>
    <w:multiLevelType w:val="hybridMultilevel"/>
    <w:tmpl w:val="9E084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C27722A"/>
    <w:multiLevelType w:val="hybridMultilevel"/>
    <w:tmpl w:val="04E88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3" w15:restartNumberingAfterBreak="0">
    <w:nsid w:val="6E271E16"/>
    <w:multiLevelType w:val="hybridMultilevel"/>
    <w:tmpl w:val="E2DE2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7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1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4D2E04"/>
    <w:multiLevelType w:val="hybridMultilevel"/>
    <w:tmpl w:val="1848F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5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94"/>
  </w:num>
  <w:num w:numId="3" w16cid:durableId="1117945646">
    <w:abstractNumId w:val="101"/>
  </w:num>
  <w:num w:numId="4" w16cid:durableId="2062316411">
    <w:abstractNumId w:val="84"/>
  </w:num>
  <w:num w:numId="5" w16cid:durableId="68505365">
    <w:abstractNumId w:val="66"/>
  </w:num>
  <w:num w:numId="6" w16cid:durableId="2001426144">
    <w:abstractNumId w:val="24"/>
  </w:num>
  <w:num w:numId="7" w16cid:durableId="546378377">
    <w:abstractNumId w:val="102"/>
  </w:num>
  <w:num w:numId="8" w16cid:durableId="1243685690">
    <w:abstractNumId w:val="114"/>
  </w:num>
  <w:num w:numId="9" w16cid:durableId="2015448539">
    <w:abstractNumId w:val="51"/>
  </w:num>
  <w:num w:numId="10" w16cid:durableId="429476242">
    <w:abstractNumId w:val="108"/>
  </w:num>
  <w:num w:numId="11" w16cid:durableId="1523056857">
    <w:abstractNumId w:val="87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0"/>
  </w:num>
  <w:num w:numId="14" w16cid:durableId="621612668">
    <w:abstractNumId w:val="68"/>
  </w:num>
  <w:num w:numId="15" w16cid:durableId="392699823">
    <w:abstractNumId w:val="106"/>
  </w:num>
  <w:num w:numId="16" w16cid:durableId="1117481876">
    <w:abstractNumId w:val="88"/>
  </w:num>
  <w:num w:numId="17" w16cid:durableId="698705688">
    <w:abstractNumId w:val="37"/>
  </w:num>
  <w:num w:numId="18" w16cid:durableId="1157844738">
    <w:abstractNumId w:val="34"/>
  </w:num>
  <w:num w:numId="19" w16cid:durableId="998118792">
    <w:abstractNumId w:val="85"/>
  </w:num>
  <w:num w:numId="20" w16cid:durableId="1164978654">
    <w:abstractNumId w:val="46"/>
  </w:num>
  <w:num w:numId="21" w16cid:durableId="1683127025">
    <w:abstractNumId w:val="67"/>
  </w:num>
  <w:num w:numId="22" w16cid:durableId="1708144619">
    <w:abstractNumId w:val="30"/>
  </w:num>
  <w:num w:numId="23" w16cid:durableId="1129859671">
    <w:abstractNumId w:val="41"/>
  </w:num>
  <w:num w:numId="24" w16cid:durableId="1433941263">
    <w:abstractNumId w:val="16"/>
  </w:num>
  <w:num w:numId="25" w16cid:durableId="204409450">
    <w:abstractNumId w:val="19"/>
  </w:num>
  <w:num w:numId="26" w16cid:durableId="1410617977">
    <w:abstractNumId w:val="90"/>
  </w:num>
  <w:num w:numId="27" w16cid:durableId="806120827">
    <w:abstractNumId w:val="62"/>
  </w:num>
  <w:num w:numId="28" w16cid:durableId="11343379">
    <w:abstractNumId w:val="26"/>
  </w:num>
  <w:num w:numId="29" w16cid:durableId="259459309">
    <w:abstractNumId w:val="39"/>
  </w:num>
  <w:num w:numId="30" w16cid:durableId="1069310387">
    <w:abstractNumId w:val="76"/>
  </w:num>
  <w:num w:numId="31" w16cid:durableId="539707014">
    <w:abstractNumId w:val="55"/>
  </w:num>
  <w:num w:numId="32" w16cid:durableId="986932923">
    <w:abstractNumId w:val="15"/>
  </w:num>
  <w:num w:numId="33" w16cid:durableId="1878928156">
    <w:abstractNumId w:val="42"/>
  </w:num>
  <w:num w:numId="34" w16cid:durableId="2059159648">
    <w:abstractNumId w:val="50"/>
  </w:num>
  <w:num w:numId="35" w16cid:durableId="181894017">
    <w:abstractNumId w:val="89"/>
  </w:num>
  <w:num w:numId="36" w16cid:durableId="703216278">
    <w:abstractNumId w:val="38"/>
  </w:num>
  <w:num w:numId="37" w16cid:durableId="2042971358">
    <w:abstractNumId w:val="95"/>
  </w:num>
  <w:num w:numId="38" w16cid:durableId="1280261300">
    <w:abstractNumId w:val="54"/>
  </w:num>
  <w:num w:numId="39" w16cid:durableId="1572960732">
    <w:abstractNumId w:val="73"/>
  </w:num>
  <w:num w:numId="40" w16cid:durableId="529994204">
    <w:abstractNumId w:val="45"/>
  </w:num>
  <w:num w:numId="41" w16cid:durableId="690183929">
    <w:abstractNumId w:val="100"/>
  </w:num>
  <w:num w:numId="42" w16cid:durableId="384254278">
    <w:abstractNumId w:val="91"/>
  </w:num>
  <w:num w:numId="43" w16cid:durableId="1149326237">
    <w:abstractNumId w:val="44"/>
  </w:num>
  <w:num w:numId="44" w16cid:durableId="852459055">
    <w:abstractNumId w:val="31"/>
  </w:num>
  <w:num w:numId="45" w16cid:durableId="2092240963">
    <w:abstractNumId w:val="18"/>
  </w:num>
  <w:num w:numId="46" w16cid:durableId="2105832980">
    <w:abstractNumId w:val="25"/>
  </w:num>
  <w:num w:numId="47" w16cid:durableId="752512973">
    <w:abstractNumId w:val="115"/>
  </w:num>
  <w:num w:numId="48" w16cid:durableId="1142499844">
    <w:abstractNumId w:val="79"/>
  </w:num>
  <w:num w:numId="49" w16cid:durableId="478158183">
    <w:abstractNumId w:val="80"/>
  </w:num>
  <w:num w:numId="50" w16cid:durableId="1341589240">
    <w:abstractNumId w:val="60"/>
  </w:num>
  <w:num w:numId="51" w16cid:durableId="1296254341">
    <w:abstractNumId w:val="104"/>
  </w:num>
  <w:num w:numId="52" w16cid:durableId="695886212">
    <w:abstractNumId w:val="12"/>
  </w:num>
  <w:num w:numId="53" w16cid:durableId="415519533">
    <w:abstractNumId w:val="28"/>
  </w:num>
  <w:num w:numId="54" w16cid:durableId="565721421">
    <w:abstractNumId w:val="59"/>
  </w:num>
  <w:num w:numId="55" w16cid:durableId="667943108">
    <w:abstractNumId w:val="71"/>
  </w:num>
  <w:num w:numId="56" w16cid:durableId="550112358">
    <w:abstractNumId w:val="36"/>
  </w:num>
  <w:num w:numId="57" w16cid:durableId="77605260">
    <w:abstractNumId w:val="74"/>
  </w:num>
  <w:num w:numId="58" w16cid:durableId="1813669205">
    <w:abstractNumId w:val="107"/>
  </w:num>
  <w:num w:numId="59" w16cid:durableId="2126382808">
    <w:abstractNumId w:val="65"/>
  </w:num>
  <w:num w:numId="60" w16cid:durableId="1883863706">
    <w:abstractNumId w:val="83"/>
  </w:num>
  <w:num w:numId="61" w16cid:durableId="427652460">
    <w:abstractNumId w:val="70"/>
  </w:num>
  <w:num w:numId="62" w16cid:durableId="459878198">
    <w:abstractNumId w:val="93"/>
  </w:num>
  <w:num w:numId="63" w16cid:durableId="1441880191">
    <w:abstractNumId w:val="64"/>
  </w:num>
  <w:num w:numId="64" w16cid:durableId="2045710620">
    <w:abstractNumId w:val="116"/>
  </w:num>
  <w:num w:numId="65" w16cid:durableId="1351447887">
    <w:abstractNumId w:val="23"/>
  </w:num>
  <w:num w:numId="66" w16cid:durableId="240603096">
    <w:abstractNumId w:val="86"/>
  </w:num>
  <w:num w:numId="67" w16cid:durableId="2136825959">
    <w:abstractNumId w:val="13"/>
  </w:num>
  <w:num w:numId="68" w16cid:durableId="954825101">
    <w:abstractNumId w:val="105"/>
  </w:num>
  <w:num w:numId="69" w16cid:durableId="1516846731">
    <w:abstractNumId w:val="17"/>
  </w:num>
  <w:num w:numId="70" w16cid:durableId="1568491598">
    <w:abstractNumId w:val="20"/>
  </w:num>
  <w:num w:numId="71" w16cid:durableId="1507406754">
    <w:abstractNumId w:val="29"/>
  </w:num>
  <w:num w:numId="72" w16cid:durableId="1163812142">
    <w:abstractNumId w:val="111"/>
  </w:num>
  <w:num w:numId="73" w16cid:durableId="1335377854">
    <w:abstractNumId w:val="22"/>
  </w:num>
  <w:num w:numId="74" w16cid:durableId="1533105148">
    <w:abstractNumId w:val="53"/>
  </w:num>
  <w:num w:numId="75" w16cid:durableId="1187863028">
    <w:abstractNumId w:val="49"/>
  </w:num>
  <w:num w:numId="76" w16cid:durableId="1853759272">
    <w:abstractNumId w:val="10"/>
  </w:num>
  <w:num w:numId="77" w16cid:durableId="1826969034">
    <w:abstractNumId w:val="113"/>
  </w:num>
  <w:num w:numId="78" w16cid:durableId="929847389">
    <w:abstractNumId w:val="63"/>
  </w:num>
  <w:num w:numId="79" w16cid:durableId="2101169821">
    <w:abstractNumId w:val="40"/>
  </w:num>
  <w:num w:numId="80" w16cid:durableId="1875649266">
    <w:abstractNumId w:val="52"/>
  </w:num>
  <w:num w:numId="81" w16cid:durableId="307828130">
    <w:abstractNumId w:val="47"/>
  </w:num>
  <w:num w:numId="82" w16cid:durableId="392125281">
    <w:abstractNumId w:val="109"/>
  </w:num>
  <w:num w:numId="83" w16cid:durableId="1914657276">
    <w:abstractNumId w:val="77"/>
  </w:num>
  <w:num w:numId="84" w16cid:durableId="54937907">
    <w:abstractNumId w:val="75"/>
  </w:num>
  <w:num w:numId="85" w16cid:durableId="1946691959">
    <w:abstractNumId w:val="96"/>
  </w:num>
  <w:num w:numId="86" w16cid:durableId="480080587">
    <w:abstractNumId w:val="69"/>
  </w:num>
  <w:num w:numId="87" w16cid:durableId="764501111">
    <w:abstractNumId w:val="9"/>
  </w:num>
  <w:num w:numId="88" w16cid:durableId="2043675578">
    <w:abstractNumId w:val="43"/>
  </w:num>
  <w:num w:numId="89" w16cid:durableId="1623227902">
    <w:abstractNumId w:val="81"/>
  </w:num>
  <w:num w:numId="90" w16cid:durableId="1780760636">
    <w:abstractNumId w:val="99"/>
  </w:num>
  <w:num w:numId="91" w16cid:durableId="829832759">
    <w:abstractNumId w:val="21"/>
  </w:num>
  <w:num w:numId="92" w16cid:durableId="671877734">
    <w:abstractNumId w:val="48"/>
  </w:num>
  <w:num w:numId="93" w16cid:durableId="252519672">
    <w:abstractNumId w:val="11"/>
  </w:num>
  <w:num w:numId="94" w16cid:durableId="992677806">
    <w:abstractNumId w:val="57"/>
  </w:num>
  <w:num w:numId="95" w16cid:durableId="1795367824">
    <w:abstractNumId w:val="14"/>
  </w:num>
  <w:num w:numId="96" w16cid:durableId="316541224">
    <w:abstractNumId w:val="35"/>
  </w:num>
  <w:num w:numId="97" w16cid:durableId="1322347037">
    <w:abstractNumId w:val="33"/>
  </w:num>
  <w:num w:numId="98" w16cid:durableId="418255013">
    <w:abstractNumId w:val="58"/>
  </w:num>
  <w:num w:numId="99" w16cid:durableId="1202019086">
    <w:abstractNumId w:val="103"/>
  </w:num>
  <w:num w:numId="100" w16cid:durableId="1780448485">
    <w:abstractNumId w:val="56"/>
  </w:num>
  <w:num w:numId="101" w16cid:durableId="1640114946">
    <w:abstractNumId w:val="92"/>
  </w:num>
  <w:num w:numId="102" w16cid:durableId="437719206">
    <w:abstractNumId w:val="78"/>
  </w:num>
  <w:num w:numId="103" w16cid:durableId="2009357560">
    <w:abstractNumId w:val="82"/>
  </w:num>
  <w:num w:numId="104" w16cid:durableId="152256594">
    <w:abstractNumId w:val="61"/>
  </w:num>
  <w:num w:numId="105" w16cid:durableId="1812864084">
    <w:abstractNumId w:val="97"/>
  </w:num>
  <w:num w:numId="106" w16cid:durableId="415399054">
    <w:abstractNumId w:val="32"/>
  </w:num>
  <w:num w:numId="107" w16cid:durableId="467550637">
    <w:abstractNumId w:val="72"/>
  </w:num>
  <w:num w:numId="108" w16cid:durableId="2115056460">
    <w:abstractNumId w:val="27"/>
  </w:num>
  <w:num w:numId="109" w16cid:durableId="236669582">
    <w:abstractNumId w:val="98"/>
  </w:num>
  <w:num w:numId="110" w16cid:durableId="2116627578">
    <w:abstractNumId w:val="11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27A5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06D70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4E1"/>
    <w:rsid w:val="00141B36"/>
    <w:rsid w:val="00143F52"/>
    <w:rsid w:val="0014542A"/>
    <w:rsid w:val="00151BB1"/>
    <w:rsid w:val="00151F21"/>
    <w:rsid w:val="00154466"/>
    <w:rsid w:val="001559D1"/>
    <w:rsid w:val="00156EFD"/>
    <w:rsid w:val="00162D7B"/>
    <w:rsid w:val="0016461A"/>
    <w:rsid w:val="00166BAE"/>
    <w:rsid w:val="00175F43"/>
    <w:rsid w:val="00181B74"/>
    <w:rsid w:val="001827CC"/>
    <w:rsid w:val="0018509B"/>
    <w:rsid w:val="00186DDF"/>
    <w:rsid w:val="0019159B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1BB1"/>
    <w:rsid w:val="00225032"/>
    <w:rsid w:val="00226E09"/>
    <w:rsid w:val="002307CD"/>
    <w:rsid w:val="00231825"/>
    <w:rsid w:val="00232DBE"/>
    <w:rsid w:val="0023520E"/>
    <w:rsid w:val="00236BF5"/>
    <w:rsid w:val="00240383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57D2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973A7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D7944"/>
    <w:rsid w:val="002E11E6"/>
    <w:rsid w:val="002E1952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06D55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30B7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0689F"/>
    <w:rsid w:val="0041611E"/>
    <w:rsid w:val="00416C71"/>
    <w:rsid w:val="00420329"/>
    <w:rsid w:val="00420693"/>
    <w:rsid w:val="00420D56"/>
    <w:rsid w:val="00421527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847"/>
    <w:rsid w:val="00474B34"/>
    <w:rsid w:val="00474E1E"/>
    <w:rsid w:val="00477EEC"/>
    <w:rsid w:val="004812EC"/>
    <w:rsid w:val="004821CB"/>
    <w:rsid w:val="0048296C"/>
    <w:rsid w:val="00483B4E"/>
    <w:rsid w:val="00485963"/>
    <w:rsid w:val="00492149"/>
    <w:rsid w:val="00492B5C"/>
    <w:rsid w:val="00497E32"/>
    <w:rsid w:val="004A29EA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948AD"/>
    <w:rsid w:val="005A508B"/>
    <w:rsid w:val="005B07F7"/>
    <w:rsid w:val="005B5025"/>
    <w:rsid w:val="005B75B5"/>
    <w:rsid w:val="005C0325"/>
    <w:rsid w:val="005C0BD5"/>
    <w:rsid w:val="005C1BB0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36F"/>
    <w:rsid w:val="0063792F"/>
    <w:rsid w:val="00641B11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3DBA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51D1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3BE7"/>
    <w:rsid w:val="008074A2"/>
    <w:rsid w:val="0081260A"/>
    <w:rsid w:val="008142A2"/>
    <w:rsid w:val="00821AC0"/>
    <w:rsid w:val="0082243D"/>
    <w:rsid w:val="00830595"/>
    <w:rsid w:val="008309DE"/>
    <w:rsid w:val="008316FA"/>
    <w:rsid w:val="00834BC5"/>
    <w:rsid w:val="00840DFA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5872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194F"/>
    <w:rsid w:val="008A3781"/>
    <w:rsid w:val="008B2E59"/>
    <w:rsid w:val="008B3880"/>
    <w:rsid w:val="008B7BA1"/>
    <w:rsid w:val="008C2CDD"/>
    <w:rsid w:val="008C391E"/>
    <w:rsid w:val="008C3BC9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1737C"/>
    <w:rsid w:val="00922223"/>
    <w:rsid w:val="00924D11"/>
    <w:rsid w:val="009275C6"/>
    <w:rsid w:val="0093354A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D76D1"/>
    <w:rsid w:val="00AE103E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2A76"/>
    <w:rsid w:val="00B14421"/>
    <w:rsid w:val="00B17D19"/>
    <w:rsid w:val="00B210E4"/>
    <w:rsid w:val="00B2466A"/>
    <w:rsid w:val="00B32587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3290"/>
    <w:rsid w:val="00C74DAA"/>
    <w:rsid w:val="00C76BCE"/>
    <w:rsid w:val="00C8664A"/>
    <w:rsid w:val="00C90307"/>
    <w:rsid w:val="00C924AB"/>
    <w:rsid w:val="00C9415E"/>
    <w:rsid w:val="00C944B5"/>
    <w:rsid w:val="00C96171"/>
    <w:rsid w:val="00CA0479"/>
    <w:rsid w:val="00CA2ED8"/>
    <w:rsid w:val="00CA7AB3"/>
    <w:rsid w:val="00CB02C0"/>
    <w:rsid w:val="00CB08FC"/>
    <w:rsid w:val="00CB24B2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1A8D"/>
    <w:rsid w:val="00D14F91"/>
    <w:rsid w:val="00D15E3E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B1A6A"/>
    <w:rsid w:val="00DC55BF"/>
    <w:rsid w:val="00DC613F"/>
    <w:rsid w:val="00DC6BC4"/>
    <w:rsid w:val="00DD03F8"/>
    <w:rsid w:val="00DD0B68"/>
    <w:rsid w:val="00DD34D8"/>
    <w:rsid w:val="00DD3E00"/>
    <w:rsid w:val="00DD744F"/>
    <w:rsid w:val="00DE2E1A"/>
    <w:rsid w:val="00DF1512"/>
    <w:rsid w:val="00DF181C"/>
    <w:rsid w:val="00DF5EE6"/>
    <w:rsid w:val="00E04545"/>
    <w:rsid w:val="00E04EA7"/>
    <w:rsid w:val="00E0758D"/>
    <w:rsid w:val="00E1356F"/>
    <w:rsid w:val="00E21629"/>
    <w:rsid w:val="00E21D73"/>
    <w:rsid w:val="00E22993"/>
    <w:rsid w:val="00E25036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5AB"/>
    <w:rsid w:val="00E574BB"/>
    <w:rsid w:val="00E60E59"/>
    <w:rsid w:val="00E62641"/>
    <w:rsid w:val="00E62ADB"/>
    <w:rsid w:val="00E63709"/>
    <w:rsid w:val="00E65CCF"/>
    <w:rsid w:val="00E71D7A"/>
    <w:rsid w:val="00E74AC5"/>
    <w:rsid w:val="00E77DD8"/>
    <w:rsid w:val="00E81858"/>
    <w:rsid w:val="00E85504"/>
    <w:rsid w:val="00E86F32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986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4F4A"/>
    <w:rsid w:val="00F667C1"/>
    <w:rsid w:val="00F6717E"/>
    <w:rsid w:val="00F7025A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DD7"/>
    <w:rsid w:val="00F9683A"/>
    <w:rsid w:val="00FA02E0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2024-09-11T17:19:00Z</dcterms:created>
  <dcterms:modified xsi:type="dcterms:W3CDTF">2024-09-11T17:45:00Z</dcterms:modified>
</cp:coreProperties>
</file>