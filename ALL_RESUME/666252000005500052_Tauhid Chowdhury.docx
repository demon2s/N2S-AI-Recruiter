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64939" w14:textId="77777777" w:rsidR="00532972" w:rsidRPr="00B45FFB" w:rsidRDefault="00532972" w:rsidP="00532972">
      <w:pPr>
        <w:pStyle w:val="Title"/>
        <w:pBdr>
          <w:bottom w:val="single" w:sz="12" w:space="1" w:color="auto"/>
        </w:pBdr>
        <w:jc w:val="left"/>
        <w:rPr>
          <w:rFonts w:asciiTheme="minorHAnsi" w:hAnsiTheme="minorHAnsi" w:cstheme="minorHAnsi"/>
          <w:smallCaps w:val="0"/>
          <w:sz w:val="22"/>
          <w:szCs w:val="22"/>
        </w:rPr>
      </w:pPr>
      <w:r w:rsidRPr="00096E76">
        <w:rPr>
          <w:rFonts w:asciiTheme="minorHAnsi" w:hAnsiTheme="minorHAnsi" w:cstheme="minorHAnsi"/>
          <w:smallCaps w:val="0"/>
          <w:sz w:val="22"/>
          <w:szCs w:val="22"/>
        </w:rPr>
        <w:t>PROFESSIONAL SUMMARY</w:t>
      </w:r>
      <w:r>
        <w:rPr>
          <w:rFonts w:asciiTheme="minorHAnsi" w:hAnsiTheme="minorHAnsi" w:cstheme="minorHAnsi"/>
          <w:smallCaps w:val="0"/>
          <w:sz w:val="22"/>
          <w:szCs w:val="22"/>
        </w:rPr>
        <w:t>:</w:t>
      </w:r>
    </w:p>
    <w:p w14:paraId="2F340C2A" w14:textId="77777777" w:rsidR="00532972" w:rsidRPr="00035ECD" w:rsidRDefault="00532972" w:rsidP="00035ECD">
      <w:pPr>
        <w:pStyle w:val="NoSpacing"/>
      </w:pPr>
    </w:p>
    <w:p w14:paraId="5CB52783" w14:textId="41CE3700" w:rsidR="00240383" w:rsidRDefault="00240383" w:rsidP="00240383">
      <w:pPr>
        <w:pStyle w:val="NoSpacing"/>
        <w:numPr>
          <w:ilvl w:val="0"/>
          <w:numId w:val="95"/>
        </w:numPr>
      </w:pPr>
      <w:r>
        <w:t xml:space="preserve">A result-oriented Software Engineer with extensive Years of hands on experience in Software Development, Software Automation Testing and Quality Assurance techniques. </w:t>
      </w:r>
    </w:p>
    <w:p w14:paraId="2CB9B1F8" w14:textId="608DB2FA" w:rsidR="00240383" w:rsidRDefault="00240383" w:rsidP="00240383">
      <w:pPr>
        <w:pStyle w:val="NoSpacing"/>
        <w:numPr>
          <w:ilvl w:val="0"/>
          <w:numId w:val="95"/>
        </w:numPr>
      </w:pPr>
      <w:r>
        <w:t xml:space="preserve">Having 8+ years of experience in software Quality Assurance of both Manual and Automated Testing of web based and client server based applications in various Software development industries and Testing Mobile Apps in different domains using various tools like Selenium, JIRA. </w:t>
      </w:r>
    </w:p>
    <w:p w14:paraId="6AED47B7" w14:textId="1DA9605F" w:rsidR="00240383" w:rsidRDefault="00240383" w:rsidP="00240383">
      <w:pPr>
        <w:pStyle w:val="NoSpacing"/>
        <w:numPr>
          <w:ilvl w:val="0"/>
          <w:numId w:val="95"/>
        </w:numPr>
      </w:pPr>
      <w:r>
        <w:t>Extensive experience in QA/UAT/Regression Test environment Preparation and maintenance. Deploying Informatica inf</w:t>
      </w:r>
      <w:r w:rsidR="00306D55">
        <w:t>r</w:t>
      </w:r>
      <w:r>
        <w:t>a components, ETL Shell scripts, Database .DB components, OBIEE Webcat, .RPD components using Credit Suisse PADA, COAST, SDSS, Tectia deployment tools.</w:t>
      </w:r>
    </w:p>
    <w:p w14:paraId="2BE52268" w14:textId="340EBA76" w:rsidR="00240383" w:rsidRDefault="00240383" w:rsidP="00240383">
      <w:pPr>
        <w:pStyle w:val="NoSpacing"/>
        <w:numPr>
          <w:ilvl w:val="0"/>
          <w:numId w:val="95"/>
        </w:numPr>
      </w:pPr>
      <w:r>
        <w:t>Good experience in coordinating leadership roles in Test Plan creation, Test Case Design, Test Case Review, Test Case Execution, and Test Scripts based on User Requirements Specification (URS) and System Requirements documents, Testing Tools Usage, Defect management, and in preparing Test reports.</w:t>
      </w:r>
    </w:p>
    <w:p w14:paraId="1065AB0E" w14:textId="34141B28" w:rsidR="00240383" w:rsidRDefault="00240383" w:rsidP="00240383">
      <w:pPr>
        <w:pStyle w:val="NoSpacing"/>
        <w:numPr>
          <w:ilvl w:val="0"/>
          <w:numId w:val="95"/>
        </w:numPr>
      </w:pPr>
      <w:r>
        <w:t xml:space="preserve">Exposure to all stages of SDLC (Software Development Life Cycle) and involved in Analysis, Design and Quality Assurance of Web applications. </w:t>
      </w:r>
    </w:p>
    <w:p w14:paraId="275FDF33" w14:textId="3E2F2CCE" w:rsidR="00240383" w:rsidRDefault="00240383" w:rsidP="00240383">
      <w:pPr>
        <w:pStyle w:val="NoSpacing"/>
        <w:numPr>
          <w:ilvl w:val="0"/>
          <w:numId w:val="95"/>
        </w:numPr>
      </w:pPr>
      <w:r>
        <w:t xml:space="preserve">Expertise in Manual and Automation Testing of Client/Server, Mobile, Web - </w:t>
      </w:r>
      <w:r w:rsidR="00306D55">
        <w:t>based, API</w:t>
      </w:r>
      <w:r>
        <w:t xml:space="preserve"> and Cloud (AWS) applications.</w:t>
      </w:r>
    </w:p>
    <w:p w14:paraId="24027A53" w14:textId="1D06A155" w:rsidR="00240383" w:rsidRDefault="00240383" w:rsidP="00240383">
      <w:pPr>
        <w:pStyle w:val="NoSpacing"/>
        <w:numPr>
          <w:ilvl w:val="0"/>
          <w:numId w:val="95"/>
        </w:numPr>
      </w:pPr>
      <w:r>
        <w:t>Good working experience in automation tools like Selenium web drivers/RC/IDE to develop automation testing script for web and client server application.</w:t>
      </w:r>
    </w:p>
    <w:p w14:paraId="0E1B90FB" w14:textId="22680A5B" w:rsidR="00240383" w:rsidRDefault="00240383" w:rsidP="00240383">
      <w:pPr>
        <w:pStyle w:val="NoSpacing"/>
        <w:numPr>
          <w:ilvl w:val="0"/>
          <w:numId w:val="95"/>
        </w:numPr>
      </w:pPr>
      <w:r>
        <w:t>Experience in web applications automation testing with TestNG, JUnit, ANT, Selenium WebDriver, Selenium RC, Selenium Grid and Selenium IDE.</w:t>
      </w:r>
    </w:p>
    <w:p w14:paraId="5295A3F5" w14:textId="0C6212B0" w:rsidR="00240383" w:rsidRDefault="00240383" w:rsidP="00240383">
      <w:pPr>
        <w:pStyle w:val="NoSpacing"/>
        <w:numPr>
          <w:ilvl w:val="0"/>
          <w:numId w:val="95"/>
        </w:numPr>
      </w:pPr>
      <w:r>
        <w:t>Developed and Consumed SOAP &amp; Restful Web Services.</w:t>
      </w:r>
    </w:p>
    <w:p w14:paraId="51BFBF60" w14:textId="2973A44F" w:rsidR="00240383" w:rsidRDefault="00240383" w:rsidP="00240383">
      <w:pPr>
        <w:pStyle w:val="NoSpacing"/>
        <w:numPr>
          <w:ilvl w:val="0"/>
          <w:numId w:val="95"/>
        </w:numPr>
      </w:pPr>
      <w:r>
        <w:t>Experience in Data migration testing like pre-data, post data, formal data migration testing.</w:t>
      </w:r>
    </w:p>
    <w:p w14:paraId="441DA9C1" w14:textId="54733148" w:rsidR="00240383" w:rsidRDefault="00240383" w:rsidP="00240383">
      <w:pPr>
        <w:pStyle w:val="NoSpacing"/>
        <w:numPr>
          <w:ilvl w:val="0"/>
          <w:numId w:val="95"/>
        </w:numPr>
      </w:pPr>
      <w:r>
        <w:t>Extensive experience in testing applications implemented in .NET, C#, Visual Basic, ASP, VBScript, JavaScript, XML, HTML, SOAP, SQL Server and Oracle.</w:t>
      </w:r>
    </w:p>
    <w:p w14:paraId="41062FD3" w14:textId="6236750A" w:rsidR="00240383" w:rsidRDefault="00240383" w:rsidP="00240383">
      <w:pPr>
        <w:pStyle w:val="NoSpacing"/>
        <w:numPr>
          <w:ilvl w:val="0"/>
          <w:numId w:val="95"/>
        </w:numPr>
      </w:pPr>
      <w:r>
        <w:t>Gathered Business process requirements and utilize salesforce functionality to automate and achieve those objectives.</w:t>
      </w:r>
    </w:p>
    <w:p w14:paraId="25657BE9" w14:textId="5E34F153" w:rsidR="00240383" w:rsidRDefault="00240383" w:rsidP="00240383">
      <w:pPr>
        <w:pStyle w:val="NoSpacing"/>
        <w:numPr>
          <w:ilvl w:val="0"/>
          <w:numId w:val="95"/>
        </w:numPr>
      </w:pPr>
      <w:r>
        <w:t>Sound Knowledge of automation tool like selenium, protractor.</w:t>
      </w:r>
    </w:p>
    <w:p w14:paraId="414F4D58" w14:textId="301ADE30" w:rsidR="00240383" w:rsidRDefault="00240383" w:rsidP="00240383">
      <w:pPr>
        <w:pStyle w:val="NoSpacing"/>
        <w:numPr>
          <w:ilvl w:val="0"/>
          <w:numId w:val="95"/>
        </w:numPr>
      </w:pPr>
      <w:r>
        <w:t>Experience in Adobe Creative Suite Illustrator, Photoshop, InDesign, Dreamweaver , Revive Open Source AdServer, Google Webmaster and Analytics Tools, Google AdWords. CoffeeScript, Compass, Git Framework</w:t>
      </w:r>
    </w:p>
    <w:p w14:paraId="1A570F8C" w14:textId="11CA9388" w:rsidR="00240383" w:rsidRDefault="00240383" w:rsidP="00240383">
      <w:pPr>
        <w:pStyle w:val="NoSpacing"/>
        <w:numPr>
          <w:ilvl w:val="0"/>
          <w:numId w:val="95"/>
        </w:numPr>
      </w:pPr>
      <w:r>
        <w:t>Hands-on experience in using test management and defect tracking tools such as Jira, Bugzilla, HP Quality Center and Confluence.</w:t>
      </w:r>
    </w:p>
    <w:p w14:paraId="18FC3AE3" w14:textId="238A95CF" w:rsidR="00240383" w:rsidRDefault="00240383" w:rsidP="00240383">
      <w:pPr>
        <w:pStyle w:val="NoSpacing"/>
        <w:numPr>
          <w:ilvl w:val="0"/>
          <w:numId w:val="95"/>
        </w:numPr>
      </w:pPr>
      <w:r>
        <w:t>Experiences working with various services in Azure like Data Lake to store and analyze the data</w:t>
      </w:r>
    </w:p>
    <w:p w14:paraId="1F6BE5D1" w14:textId="16A1F208" w:rsidR="00240383" w:rsidRDefault="00240383" w:rsidP="00240383">
      <w:pPr>
        <w:pStyle w:val="NoSpacing"/>
        <w:numPr>
          <w:ilvl w:val="0"/>
          <w:numId w:val="95"/>
        </w:numPr>
      </w:pPr>
      <w:r>
        <w:t>Experience in working with Windows, Client - Server, Web based as well as Mainframe related applications.</w:t>
      </w:r>
    </w:p>
    <w:p w14:paraId="095C441E" w14:textId="5DCEC97D" w:rsidR="00240383" w:rsidRDefault="00240383" w:rsidP="00240383">
      <w:pPr>
        <w:pStyle w:val="NoSpacing"/>
        <w:numPr>
          <w:ilvl w:val="0"/>
          <w:numId w:val="95"/>
        </w:numPr>
      </w:pPr>
      <w:r>
        <w:t>Installation, integration and configuration of Jenkins CI/CD, including installation of Jenkins plugins.</w:t>
      </w:r>
    </w:p>
    <w:p w14:paraId="33ADE76D" w14:textId="61149D2B" w:rsidR="00240383" w:rsidRDefault="00240383" w:rsidP="00240383">
      <w:pPr>
        <w:pStyle w:val="NoSpacing"/>
        <w:numPr>
          <w:ilvl w:val="0"/>
          <w:numId w:val="95"/>
        </w:numPr>
      </w:pPr>
      <w:r>
        <w:t>Execution of automated test scripts using Mercury Tools (Test Director/Quality Center, LoadRunner, and QTP), Jmeter based on business/functional specifications.</w:t>
      </w:r>
    </w:p>
    <w:p w14:paraId="319400BD" w14:textId="6EDE75E0" w:rsidR="00240383" w:rsidRDefault="00240383" w:rsidP="00240383">
      <w:pPr>
        <w:pStyle w:val="NoSpacing"/>
        <w:numPr>
          <w:ilvl w:val="0"/>
          <w:numId w:val="95"/>
        </w:numPr>
      </w:pPr>
      <w:r>
        <w:t>Experienced with SOA, Web Services, SOAP, Soap UI, RESTFUL, WSDL technologies.</w:t>
      </w:r>
    </w:p>
    <w:p w14:paraId="15ED18B9" w14:textId="675D0ADC" w:rsidR="00240383" w:rsidRDefault="00240383" w:rsidP="00240383">
      <w:pPr>
        <w:pStyle w:val="NoSpacing"/>
        <w:numPr>
          <w:ilvl w:val="0"/>
          <w:numId w:val="95"/>
        </w:numPr>
      </w:pPr>
      <w:r>
        <w:t>Proficient in writing complex SQL queries for data verification and Oracle SQL statements for Backend testing.</w:t>
      </w:r>
    </w:p>
    <w:p w14:paraId="10DD6594" w14:textId="55922140" w:rsidR="008A194F" w:rsidRDefault="008A194F" w:rsidP="00240383">
      <w:pPr>
        <w:pStyle w:val="NoSpacing"/>
        <w:numPr>
          <w:ilvl w:val="0"/>
          <w:numId w:val="95"/>
        </w:numPr>
      </w:pPr>
      <w:r>
        <w:t>H</w:t>
      </w:r>
      <w:r w:rsidRPr="008A194F">
        <w:t>ave experience in GCP's testing services such as Cloud Testing, Cloud Monitoring, and Cloud Deployment Manager</w:t>
      </w:r>
    </w:p>
    <w:p w14:paraId="43DA1E50" w14:textId="777676C1" w:rsidR="00240383" w:rsidRDefault="00240383" w:rsidP="00240383">
      <w:pPr>
        <w:pStyle w:val="NoSpacing"/>
        <w:numPr>
          <w:ilvl w:val="0"/>
          <w:numId w:val="95"/>
        </w:numPr>
      </w:pPr>
      <w:r>
        <w:t>Expertise on Selenium test automation using Selenium WebDriver, Selenium Grid, JAVA, TestNG, Cucumber, Maven, GitHub, Jenkins, Sause Lab and JDBC</w:t>
      </w:r>
    </w:p>
    <w:p w14:paraId="21C9CA3E" w14:textId="16B6CC57" w:rsidR="00240383" w:rsidRDefault="00240383" w:rsidP="00240383">
      <w:pPr>
        <w:pStyle w:val="NoSpacing"/>
        <w:numPr>
          <w:ilvl w:val="0"/>
          <w:numId w:val="95"/>
        </w:numPr>
      </w:pPr>
      <w:r>
        <w:lastRenderedPageBreak/>
        <w:t>Experienced in Manual and Automation Testing of Web based Applications, Client Server and Web Services (API) in different domains using Selenium Web - Driver , Java, SOAP UI and Postman.</w:t>
      </w:r>
    </w:p>
    <w:p w14:paraId="55606492" w14:textId="7DC9F3C1" w:rsidR="00240383" w:rsidRDefault="00240383" w:rsidP="00240383">
      <w:pPr>
        <w:pStyle w:val="NoSpacing"/>
        <w:numPr>
          <w:ilvl w:val="0"/>
          <w:numId w:val="95"/>
        </w:numPr>
      </w:pPr>
      <w:r>
        <w:t>Extensive experience in Java, Ruby, Groovy, Python, C#, JavaScript, VBScript, JSON, HTML, XML and SQL on Windows, Mac, Vista Operating Systems and UNIX Environments.</w:t>
      </w:r>
    </w:p>
    <w:p w14:paraId="6DFF09C8" w14:textId="47991E43" w:rsidR="00240383" w:rsidRDefault="00240383" w:rsidP="00240383">
      <w:pPr>
        <w:pStyle w:val="NoSpacing"/>
        <w:numPr>
          <w:ilvl w:val="0"/>
          <w:numId w:val="95"/>
        </w:numPr>
      </w:pPr>
      <w:r>
        <w:t>Provide Salesforce best practices and customizations with regard to SDLC</w:t>
      </w:r>
    </w:p>
    <w:p w14:paraId="6C272834" w14:textId="582AC096" w:rsidR="00240383" w:rsidRDefault="00240383" w:rsidP="00240383">
      <w:pPr>
        <w:pStyle w:val="NoSpacing"/>
        <w:numPr>
          <w:ilvl w:val="0"/>
          <w:numId w:val="95"/>
        </w:numPr>
      </w:pPr>
      <w:r>
        <w:t>Strong Object Oriented Programming Concepts like Interface, Abstract Class, Static and non-Static variables and methods, Abstraction, Inheritance, Polymorphism, etc.</w:t>
      </w:r>
    </w:p>
    <w:p w14:paraId="353E381F" w14:textId="7B2B28EF" w:rsidR="00240383" w:rsidRDefault="00240383" w:rsidP="00240383">
      <w:pPr>
        <w:pStyle w:val="NoSpacing"/>
        <w:numPr>
          <w:ilvl w:val="0"/>
          <w:numId w:val="95"/>
        </w:numPr>
      </w:pPr>
      <w:r>
        <w:t>Experience AWS services (VPC, EC2, S3, RDS, Redshift, Data Pipeline, EMR, Dynamo DB, Redshift, Lambda, SNS, SQS).</w:t>
      </w:r>
    </w:p>
    <w:p w14:paraId="2EFBC006" w14:textId="41CE4EFD" w:rsidR="00240383" w:rsidRDefault="00240383" w:rsidP="00240383">
      <w:pPr>
        <w:pStyle w:val="NoSpacing"/>
        <w:numPr>
          <w:ilvl w:val="0"/>
          <w:numId w:val="95"/>
        </w:numPr>
      </w:pPr>
      <w:r>
        <w:t>Implemented the Continuous Integration (CI) with the help of Gitlab/Jenkins/Automation Set up for the applications that i worked on. In Jenkins, also worked on Slave set up and multi jobs.</w:t>
      </w:r>
    </w:p>
    <w:p w14:paraId="0B0279F4" w14:textId="22B9049F" w:rsidR="00240383" w:rsidRDefault="00240383" w:rsidP="00240383">
      <w:pPr>
        <w:pStyle w:val="NoSpacing"/>
        <w:numPr>
          <w:ilvl w:val="0"/>
          <w:numId w:val="95"/>
        </w:numPr>
      </w:pPr>
      <w:r>
        <w:t>Worked within development teams with BDD approach to develop Web UI tests using cucumber, gherkin and Selenium WebDriver.</w:t>
      </w:r>
    </w:p>
    <w:p w14:paraId="790D3BF6" w14:textId="2EF310E5" w:rsidR="00240383" w:rsidRDefault="00240383" w:rsidP="00240383">
      <w:pPr>
        <w:pStyle w:val="NoSpacing"/>
        <w:numPr>
          <w:ilvl w:val="0"/>
          <w:numId w:val="95"/>
        </w:numPr>
      </w:pPr>
      <w:r>
        <w:t>Worked with utility tools like Autoit, Sikuli as well as Headless Browser testing tools like HtmlUnit &amp; PhantomJS.</w:t>
      </w:r>
    </w:p>
    <w:p w14:paraId="0BC240A9" w14:textId="3DDBDF75" w:rsidR="00240383" w:rsidRDefault="00240383" w:rsidP="00240383">
      <w:pPr>
        <w:pStyle w:val="NoSpacing"/>
        <w:numPr>
          <w:ilvl w:val="0"/>
          <w:numId w:val="95"/>
        </w:numPr>
      </w:pPr>
      <w:r>
        <w:t>Involved in designing and building automation frameworks in support of continuous integration in a Test driven development (TDD).</w:t>
      </w:r>
    </w:p>
    <w:p w14:paraId="36374346" w14:textId="3718632C" w:rsidR="00240383" w:rsidRDefault="00240383" w:rsidP="00240383">
      <w:pPr>
        <w:pStyle w:val="NoSpacing"/>
        <w:numPr>
          <w:ilvl w:val="0"/>
          <w:numId w:val="95"/>
        </w:numPr>
      </w:pPr>
      <w:r>
        <w:t>On Premise for regular application for desktop or laptop view and tested SaaS for iPad as part of Cloud Testing.</w:t>
      </w:r>
    </w:p>
    <w:p w14:paraId="011CB0E5" w14:textId="3DA15664" w:rsidR="00240383" w:rsidRDefault="00240383" w:rsidP="00240383">
      <w:pPr>
        <w:pStyle w:val="NoSpacing"/>
        <w:numPr>
          <w:ilvl w:val="0"/>
          <w:numId w:val="95"/>
        </w:numPr>
      </w:pPr>
      <w:r>
        <w:t>Involved in preparation of Test Data to test the functionality of ETLSources Mappings and Targets.</w:t>
      </w:r>
    </w:p>
    <w:p w14:paraId="44BAFA36" w14:textId="717C1823" w:rsidR="00240383" w:rsidRDefault="00240383" w:rsidP="00240383">
      <w:pPr>
        <w:pStyle w:val="NoSpacing"/>
        <w:numPr>
          <w:ilvl w:val="0"/>
          <w:numId w:val="95"/>
        </w:numPr>
      </w:pPr>
      <w:r>
        <w:t>High proficiency in using AutoIt for file uploading to simulating user interaction on Microsoft windows file upload dialogue window.</w:t>
      </w:r>
    </w:p>
    <w:p w14:paraId="541DCC39" w14:textId="40B6E070" w:rsidR="00240383" w:rsidRDefault="00240383" w:rsidP="00240383">
      <w:pPr>
        <w:pStyle w:val="NoSpacing"/>
        <w:numPr>
          <w:ilvl w:val="0"/>
          <w:numId w:val="95"/>
        </w:numPr>
      </w:pPr>
      <w:r>
        <w:t>Expertise in creating BDD Cucumber-JVM Framework, adding scripts in Java for Gherkin based user stories and also marking tags for smoke, regressions, UAT(BVT)(Framework contains: BDD, cucumber, Gherkin, Web Driver, Maven, CI Jenkins, Junit, Sauce Labs, Maven extent reports, Hybrid Framework, SVN for highly transactional E-commerce websites, cloud based systems.</w:t>
      </w:r>
    </w:p>
    <w:p w14:paraId="16308D83" w14:textId="42CD0DEA" w:rsidR="00240383" w:rsidRDefault="00240383" w:rsidP="00240383">
      <w:pPr>
        <w:pStyle w:val="NoSpacing"/>
        <w:numPr>
          <w:ilvl w:val="0"/>
          <w:numId w:val="95"/>
        </w:numPr>
      </w:pPr>
      <w:r>
        <w:t>Extensively proficient in Functional testing, Performance testing, Integration testing, GUI testing, Regression testing, and API testing.</w:t>
      </w:r>
    </w:p>
    <w:p w14:paraId="5FB19628" w14:textId="4F9BB30F" w:rsidR="00240383" w:rsidRDefault="00240383" w:rsidP="00240383">
      <w:pPr>
        <w:pStyle w:val="NoSpacing"/>
        <w:numPr>
          <w:ilvl w:val="0"/>
          <w:numId w:val="95"/>
        </w:numPr>
      </w:pPr>
      <w:r>
        <w:t>Develop test automation framework based on Page Object Model, TestNG and Selenium Webdriver to reduce code and better maintenance for the Salesforce Application</w:t>
      </w:r>
    </w:p>
    <w:p w14:paraId="3ADA65E2" w14:textId="23311341" w:rsidR="00240383" w:rsidRDefault="00240383" w:rsidP="00240383">
      <w:pPr>
        <w:pStyle w:val="NoSpacing"/>
        <w:numPr>
          <w:ilvl w:val="0"/>
          <w:numId w:val="95"/>
        </w:numPr>
      </w:pPr>
      <w:r>
        <w:t>Hands on Experience with ETL tools such as AWS Glue, Using Data pipeline to move data to AWS RedShift</w:t>
      </w:r>
    </w:p>
    <w:p w14:paraId="5992BEE2" w14:textId="733CF653" w:rsidR="00DD744F" w:rsidRDefault="00DD744F" w:rsidP="00240383">
      <w:pPr>
        <w:pStyle w:val="NoSpacing"/>
        <w:numPr>
          <w:ilvl w:val="0"/>
          <w:numId w:val="95"/>
        </w:numPr>
      </w:pPr>
      <w:r>
        <w:t>E</w:t>
      </w:r>
      <w:r w:rsidRPr="00DD744F">
        <w:t>xperience with testing tools within the GCP ecosystem, such as Google Cloud Test Lab for mobile app testing &amp; tools for performance and security testing</w:t>
      </w:r>
    </w:p>
    <w:p w14:paraId="67835169" w14:textId="2CBC5F0F" w:rsidR="00240383" w:rsidRDefault="00240383" w:rsidP="00240383">
      <w:pPr>
        <w:pStyle w:val="NoSpacing"/>
        <w:numPr>
          <w:ilvl w:val="0"/>
          <w:numId w:val="95"/>
        </w:numPr>
      </w:pPr>
      <w:r>
        <w:t>Experienced testing API using Postman, SoapUI and other API testing tools.</w:t>
      </w:r>
    </w:p>
    <w:p w14:paraId="33D71FD5" w14:textId="51979000" w:rsidR="00240383" w:rsidRDefault="00240383" w:rsidP="00240383">
      <w:pPr>
        <w:pStyle w:val="NoSpacing"/>
        <w:numPr>
          <w:ilvl w:val="0"/>
          <w:numId w:val="95"/>
        </w:numPr>
      </w:pPr>
      <w:r>
        <w:t>Experience of working in an automation framework consisting of Selenium, TestNG, Maven, Jenkins, Bugzilla, Oracle Database (for data-driven test).</w:t>
      </w:r>
    </w:p>
    <w:p w14:paraId="5EECFD6D" w14:textId="3E7C29C4" w:rsidR="00240383" w:rsidRDefault="00240383" w:rsidP="00240383">
      <w:pPr>
        <w:pStyle w:val="NoSpacing"/>
        <w:numPr>
          <w:ilvl w:val="0"/>
          <w:numId w:val="95"/>
        </w:numPr>
      </w:pPr>
      <w:r>
        <w:t>Experience in Database techniques, Testing DB schema and Data types.</w:t>
      </w:r>
    </w:p>
    <w:p w14:paraId="44C330A3" w14:textId="3C5B0EE8" w:rsidR="00240383" w:rsidRDefault="00240383" w:rsidP="00240383">
      <w:pPr>
        <w:pStyle w:val="NoSpacing"/>
        <w:numPr>
          <w:ilvl w:val="0"/>
          <w:numId w:val="95"/>
        </w:numPr>
      </w:pPr>
      <w:r>
        <w:t>Excellent knowledge of XML and XML parsers like SAX, DOM.</w:t>
      </w:r>
    </w:p>
    <w:p w14:paraId="0F2DC897" w14:textId="0C57B7CC" w:rsidR="00240383" w:rsidRDefault="00240383" w:rsidP="00240383">
      <w:pPr>
        <w:pStyle w:val="NoSpacing"/>
        <w:numPr>
          <w:ilvl w:val="0"/>
          <w:numId w:val="95"/>
        </w:numPr>
      </w:pPr>
      <w:r>
        <w:t>Expertise in performing manual testing Mobile Application Testing using Appium.</w:t>
      </w:r>
    </w:p>
    <w:p w14:paraId="6A75077E" w14:textId="1C32B499" w:rsidR="00240383" w:rsidRDefault="00240383" w:rsidP="00240383">
      <w:pPr>
        <w:pStyle w:val="NoSpacing"/>
        <w:numPr>
          <w:ilvl w:val="0"/>
          <w:numId w:val="95"/>
        </w:numPr>
      </w:pPr>
      <w:r>
        <w:t>Experience in working with HTML, CSS, JavaScript and XSLT.</w:t>
      </w:r>
    </w:p>
    <w:p w14:paraId="26AD6748" w14:textId="604720DB" w:rsidR="00240383" w:rsidRDefault="00240383" w:rsidP="00240383">
      <w:pPr>
        <w:pStyle w:val="NoSpacing"/>
        <w:numPr>
          <w:ilvl w:val="0"/>
          <w:numId w:val="95"/>
        </w:numPr>
      </w:pPr>
      <w:r>
        <w:t>Experience in Unix Shell Scripting (Linux-bash, Bourne shell scripting).</w:t>
      </w:r>
    </w:p>
    <w:p w14:paraId="65600E52" w14:textId="23C45225" w:rsidR="00240383" w:rsidRDefault="00240383" w:rsidP="00240383">
      <w:pPr>
        <w:pStyle w:val="NoSpacing"/>
        <w:numPr>
          <w:ilvl w:val="0"/>
          <w:numId w:val="95"/>
        </w:numPr>
      </w:pPr>
      <w:r>
        <w:t>Experience in Web services testing using SOAP UI tool and also programming using Java.</w:t>
      </w:r>
    </w:p>
    <w:p w14:paraId="31123F79" w14:textId="3D900E16" w:rsidR="00240383" w:rsidRDefault="00240383" w:rsidP="00240383">
      <w:pPr>
        <w:pStyle w:val="NoSpacing"/>
        <w:numPr>
          <w:ilvl w:val="0"/>
          <w:numId w:val="95"/>
        </w:numPr>
      </w:pPr>
      <w:r>
        <w:t>Experience in JIRA for bug tracking and reporting and follow up with development team to verify bug fixes and update bug status.</w:t>
      </w:r>
    </w:p>
    <w:p w14:paraId="06251B76" w14:textId="5A79481E" w:rsidR="0063736F" w:rsidRDefault="00240383" w:rsidP="00240383">
      <w:pPr>
        <w:pStyle w:val="NoSpacing"/>
        <w:numPr>
          <w:ilvl w:val="0"/>
          <w:numId w:val="95"/>
        </w:numPr>
      </w:pPr>
      <w:r>
        <w:t>Excellent communication, interpersonal and presentation skills with strong analytical mind-set.</w:t>
      </w:r>
    </w:p>
    <w:p w14:paraId="15819390" w14:textId="77777777" w:rsidR="00240383" w:rsidRPr="00A84564" w:rsidRDefault="00240383" w:rsidP="00240383">
      <w:pPr>
        <w:pStyle w:val="NoSpacing"/>
      </w:pPr>
    </w:p>
    <w:p w14:paraId="03D5FF19" w14:textId="77777777" w:rsidR="00240383" w:rsidRPr="00B573EC" w:rsidRDefault="00240383" w:rsidP="00240383">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43A81F99" w14:textId="77777777" w:rsidR="00240383" w:rsidRPr="00035ECD" w:rsidRDefault="00240383" w:rsidP="00240383">
      <w:pPr>
        <w:pStyle w:val="NoSpacing"/>
      </w:pPr>
    </w:p>
    <w:tbl>
      <w:tblPr>
        <w:tblStyle w:val="TableGrid"/>
        <w:tblW w:w="0" w:type="auto"/>
        <w:tblLook w:val="04A0" w:firstRow="1" w:lastRow="0" w:firstColumn="1" w:lastColumn="0" w:noHBand="0" w:noVBand="1"/>
      </w:tblPr>
      <w:tblGrid>
        <w:gridCol w:w="2574"/>
        <w:gridCol w:w="7352"/>
      </w:tblGrid>
      <w:tr w:rsidR="00240383" w:rsidRPr="00240383" w14:paraId="5AD46EE3" w14:textId="77777777" w:rsidTr="00240383">
        <w:trPr>
          <w:trHeight w:val="442"/>
        </w:trPr>
        <w:tc>
          <w:tcPr>
            <w:tcW w:w="0" w:type="auto"/>
          </w:tcPr>
          <w:p w14:paraId="32994EF1" w14:textId="77777777" w:rsidR="00240383" w:rsidRPr="00240383" w:rsidRDefault="00240383" w:rsidP="00D625E2">
            <w:pPr>
              <w:pStyle w:val="ListParagraph"/>
              <w:tabs>
                <w:tab w:val="left" w:pos="860"/>
              </w:tabs>
              <w:spacing w:before="1" w:line="249" w:lineRule="auto"/>
              <w:ind w:left="0" w:right="680"/>
              <w:jc w:val="both"/>
              <w:rPr>
                <w:rFonts w:asciiTheme="minorHAnsi" w:hAnsiTheme="minorHAnsi" w:cstheme="minorHAnsi"/>
                <w:b/>
                <w:bCs/>
              </w:rPr>
            </w:pPr>
            <w:r w:rsidRPr="00240383">
              <w:rPr>
                <w:rFonts w:asciiTheme="minorHAnsi" w:hAnsiTheme="minorHAnsi" w:cstheme="minorHAnsi"/>
                <w:b/>
                <w:bCs/>
              </w:rPr>
              <w:t>Programming</w:t>
            </w:r>
          </w:p>
        </w:tc>
        <w:tc>
          <w:tcPr>
            <w:tcW w:w="0" w:type="auto"/>
          </w:tcPr>
          <w:p w14:paraId="3E7648D2" w14:textId="77777777" w:rsidR="00240383" w:rsidRPr="00240383" w:rsidRDefault="00240383" w:rsidP="00D625E2">
            <w:pPr>
              <w:pStyle w:val="ListParagraph"/>
              <w:tabs>
                <w:tab w:val="left" w:pos="860"/>
              </w:tabs>
              <w:spacing w:before="1" w:line="249" w:lineRule="auto"/>
              <w:ind w:left="0" w:right="680"/>
              <w:jc w:val="both"/>
              <w:rPr>
                <w:rFonts w:asciiTheme="minorHAnsi" w:hAnsiTheme="minorHAnsi" w:cstheme="minorHAnsi"/>
              </w:rPr>
            </w:pPr>
            <w:r w:rsidRPr="00240383">
              <w:rPr>
                <w:rFonts w:asciiTheme="minorHAnsi" w:hAnsiTheme="minorHAnsi" w:cstheme="minorHAnsi"/>
              </w:rPr>
              <w:t>Java, Python, Node.js, JSON</w:t>
            </w:r>
          </w:p>
        </w:tc>
      </w:tr>
      <w:tr w:rsidR="00240383" w:rsidRPr="00240383" w14:paraId="623967D4" w14:textId="77777777" w:rsidTr="00240383">
        <w:trPr>
          <w:trHeight w:val="406"/>
        </w:trPr>
        <w:tc>
          <w:tcPr>
            <w:tcW w:w="0" w:type="auto"/>
          </w:tcPr>
          <w:p w14:paraId="22AEE910" w14:textId="77777777" w:rsidR="00240383" w:rsidRPr="00240383" w:rsidRDefault="00240383" w:rsidP="00D625E2">
            <w:pPr>
              <w:pStyle w:val="ListParagraph"/>
              <w:tabs>
                <w:tab w:val="left" w:pos="860"/>
              </w:tabs>
              <w:spacing w:before="1" w:line="249" w:lineRule="auto"/>
              <w:ind w:left="0" w:right="680"/>
              <w:jc w:val="both"/>
              <w:rPr>
                <w:rFonts w:asciiTheme="minorHAnsi" w:hAnsiTheme="minorHAnsi" w:cstheme="minorHAnsi"/>
                <w:b/>
                <w:bCs/>
              </w:rPr>
            </w:pPr>
            <w:r w:rsidRPr="00240383">
              <w:rPr>
                <w:rFonts w:asciiTheme="minorHAnsi" w:hAnsiTheme="minorHAnsi" w:cstheme="minorHAnsi"/>
                <w:b/>
                <w:bCs/>
              </w:rPr>
              <w:t>Database</w:t>
            </w:r>
          </w:p>
        </w:tc>
        <w:tc>
          <w:tcPr>
            <w:tcW w:w="0" w:type="auto"/>
          </w:tcPr>
          <w:p w14:paraId="2B2FC230" w14:textId="77777777" w:rsidR="00240383" w:rsidRPr="00240383" w:rsidRDefault="00240383" w:rsidP="00D625E2">
            <w:pPr>
              <w:pStyle w:val="ListParagraph"/>
              <w:tabs>
                <w:tab w:val="left" w:pos="860"/>
              </w:tabs>
              <w:spacing w:before="1" w:line="249" w:lineRule="auto"/>
              <w:ind w:left="0" w:right="680"/>
              <w:jc w:val="both"/>
              <w:rPr>
                <w:rFonts w:asciiTheme="minorHAnsi" w:hAnsiTheme="minorHAnsi" w:cstheme="minorHAnsi"/>
              </w:rPr>
            </w:pPr>
            <w:r w:rsidRPr="00240383">
              <w:rPr>
                <w:rFonts w:asciiTheme="minorHAnsi" w:hAnsiTheme="minorHAnsi" w:cstheme="minorHAnsi"/>
              </w:rPr>
              <w:t>MySQL, MongoDB</w:t>
            </w:r>
          </w:p>
        </w:tc>
      </w:tr>
      <w:tr w:rsidR="00240383" w:rsidRPr="00240383" w14:paraId="4ECA2E4D" w14:textId="77777777" w:rsidTr="00240383">
        <w:trPr>
          <w:trHeight w:val="412"/>
        </w:trPr>
        <w:tc>
          <w:tcPr>
            <w:tcW w:w="0" w:type="auto"/>
          </w:tcPr>
          <w:p w14:paraId="4F51194A" w14:textId="77777777" w:rsidR="00240383" w:rsidRPr="00240383" w:rsidRDefault="00240383" w:rsidP="00D625E2">
            <w:pPr>
              <w:pStyle w:val="ListParagraph"/>
              <w:tabs>
                <w:tab w:val="left" w:pos="860"/>
              </w:tabs>
              <w:spacing w:before="1" w:line="249" w:lineRule="auto"/>
              <w:ind w:left="0" w:right="680"/>
              <w:jc w:val="both"/>
              <w:rPr>
                <w:rFonts w:asciiTheme="minorHAnsi" w:hAnsiTheme="minorHAnsi" w:cstheme="minorHAnsi"/>
                <w:b/>
                <w:bCs/>
              </w:rPr>
            </w:pPr>
            <w:r w:rsidRPr="00240383">
              <w:rPr>
                <w:rFonts w:asciiTheme="minorHAnsi" w:hAnsiTheme="minorHAnsi" w:cstheme="minorHAnsi"/>
                <w:b/>
                <w:bCs/>
              </w:rPr>
              <w:t>Testing Tools:</w:t>
            </w:r>
          </w:p>
        </w:tc>
        <w:tc>
          <w:tcPr>
            <w:tcW w:w="0" w:type="auto"/>
          </w:tcPr>
          <w:p w14:paraId="75440D96" w14:textId="77777777" w:rsidR="00240383" w:rsidRPr="00240383" w:rsidRDefault="00240383" w:rsidP="00D625E2">
            <w:pPr>
              <w:pStyle w:val="ListParagraph"/>
              <w:tabs>
                <w:tab w:val="left" w:pos="860"/>
              </w:tabs>
              <w:spacing w:before="1" w:line="249" w:lineRule="auto"/>
              <w:ind w:left="0" w:right="680"/>
              <w:jc w:val="both"/>
              <w:rPr>
                <w:rFonts w:asciiTheme="minorHAnsi" w:hAnsiTheme="minorHAnsi" w:cstheme="minorHAnsi"/>
              </w:rPr>
            </w:pPr>
            <w:r w:rsidRPr="00240383">
              <w:rPr>
                <w:rFonts w:asciiTheme="minorHAnsi" w:hAnsiTheme="minorHAnsi" w:cstheme="minorHAnsi"/>
              </w:rPr>
              <w:t>Katalon Studio, Postman, Autom, QTest</w:t>
            </w:r>
          </w:p>
        </w:tc>
      </w:tr>
      <w:tr w:rsidR="00240383" w:rsidRPr="00240383" w14:paraId="4D09295E" w14:textId="77777777" w:rsidTr="00240383">
        <w:trPr>
          <w:trHeight w:val="412"/>
        </w:trPr>
        <w:tc>
          <w:tcPr>
            <w:tcW w:w="0" w:type="auto"/>
          </w:tcPr>
          <w:p w14:paraId="3D5F0EB9" w14:textId="77777777" w:rsidR="00240383" w:rsidRPr="00240383" w:rsidRDefault="00240383" w:rsidP="00D625E2">
            <w:pPr>
              <w:pStyle w:val="ListParagraph"/>
              <w:tabs>
                <w:tab w:val="left" w:pos="860"/>
              </w:tabs>
              <w:spacing w:before="1" w:line="249" w:lineRule="auto"/>
              <w:ind w:left="0" w:right="680"/>
              <w:jc w:val="both"/>
              <w:rPr>
                <w:rFonts w:asciiTheme="minorHAnsi" w:hAnsiTheme="minorHAnsi" w:cstheme="minorHAnsi"/>
                <w:b/>
                <w:bCs/>
              </w:rPr>
            </w:pPr>
            <w:r w:rsidRPr="00240383">
              <w:rPr>
                <w:rFonts w:asciiTheme="minorHAnsi" w:hAnsiTheme="minorHAnsi" w:cstheme="minorHAnsi"/>
                <w:b/>
                <w:bCs/>
              </w:rPr>
              <w:t>SOA Technologies:</w:t>
            </w:r>
          </w:p>
        </w:tc>
        <w:tc>
          <w:tcPr>
            <w:tcW w:w="0" w:type="auto"/>
          </w:tcPr>
          <w:p w14:paraId="02C4A561" w14:textId="77777777" w:rsidR="00240383" w:rsidRPr="00240383" w:rsidRDefault="00240383" w:rsidP="00D625E2">
            <w:pPr>
              <w:pStyle w:val="ListParagraph"/>
              <w:tabs>
                <w:tab w:val="left" w:pos="860"/>
              </w:tabs>
              <w:spacing w:before="1" w:line="249" w:lineRule="auto"/>
              <w:ind w:left="0" w:right="680"/>
              <w:jc w:val="both"/>
              <w:rPr>
                <w:rFonts w:asciiTheme="minorHAnsi" w:hAnsiTheme="minorHAnsi" w:cstheme="minorHAnsi"/>
              </w:rPr>
            </w:pPr>
            <w:r w:rsidRPr="00240383">
              <w:rPr>
                <w:rFonts w:asciiTheme="minorHAnsi" w:hAnsiTheme="minorHAnsi" w:cstheme="minorHAnsi"/>
              </w:rPr>
              <w:t>SOAP, REST, WSDL, UDDI, Web Services, SOAP UI</w:t>
            </w:r>
          </w:p>
        </w:tc>
      </w:tr>
      <w:tr w:rsidR="00240383" w:rsidRPr="00240383" w14:paraId="090F64DD" w14:textId="77777777" w:rsidTr="00240383">
        <w:trPr>
          <w:trHeight w:val="419"/>
        </w:trPr>
        <w:tc>
          <w:tcPr>
            <w:tcW w:w="0" w:type="auto"/>
          </w:tcPr>
          <w:p w14:paraId="7384DEA7" w14:textId="77777777" w:rsidR="00240383" w:rsidRPr="00240383" w:rsidRDefault="00240383" w:rsidP="00D625E2">
            <w:pPr>
              <w:pStyle w:val="ListParagraph"/>
              <w:tabs>
                <w:tab w:val="left" w:pos="860"/>
              </w:tabs>
              <w:spacing w:before="1" w:line="249" w:lineRule="auto"/>
              <w:ind w:left="0" w:right="680"/>
              <w:jc w:val="both"/>
              <w:rPr>
                <w:rFonts w:asciiTheme="minorHAnsi" w:hAnsiTheme="minorHAnsi" w:cstheme="minorHAnsi"/>
                <w:b/>
                <w:bCs/>
              </w:rPr>
            </w:pPr>
            <w:r w:rsidRPr="00240383">
              <w:rPr>
                <w:rFonts w:asciiTheme="minorHAnsi" w:hAnsiTheme="minorHAnsi" w:cstheme="minorHAnsi"/>
                <w:b/>
                <w:bCs/>
              </w:rPr>
              <w:t>Test Automation:</w:t>
            </w:r>
          </w:p>
        </w:tc>
        <w:tc>
          <w:tcPr>
            <w:tcW w:w="0" w:type="auto"/>
          </w:tcPr>
          <w:p w14:paraId="4B5EA5E7" w14:textId="77777777" w:rsidR="00240383" w:rsidRPr="00240383" w:rsidRDefault="00240383" w:rsidP="00D625E2">
            <w:pPr>
              <w:pStyle w:val="ListParagraph"/>
              <w:tabs>
                <w:tab w:val="left" w:pos="860"/>
              </w:tabs>
              <w:spacing w:before="1" w:line="249" w:lineRule="auto"/>
              <w:ind w:left="0" w:right="680"/>
              <w:jc w:val="both"/>
              <w:rPr>
                <w:rFonts w:asciiTheme="minorHAnsi" w:hAnsiTheme="minorHAnsi" w:cstheme="minorHAnsi"/>
              </w:rPr>
            </w:pPr>
            <w:r w:rsidRPr="00240383">
              <w:rPr>
                <w:rFonts w:asciiTheme="minorHAnsi" w:hAnsiTheme="minorHAnsi" w:cstheme="minorHAnsi"/>
              </w:rPr>
              <w:t>Selenium WebDriver, Selenium IDE, Appium, REST-Assured Library</w:t>
            </w:r>
          </w:p>
        </w:tc>
      </w:tr>
      <w:tr w:rsidR="00240383" w:rsidRPr="00240383" w14:paraId="51B78CD8" w14:textId="77777777" w:rsidTr="00240383">
        <w:trPr>
          <w:trHeight w:val="424"/>
        </w:trPr>
        <w:tc>
          <w:tcPr>
            <w:tcW w:w="0" w:type="auto"/>
          </w:tcPr>
          <w:p w14:paraId="2E9D32E0" w14:textId="77777777" w:rsidR="00240383" w:rsidRPr="00240383" w:rsidRDefault="00240383" w:rsidP="00D625E2">
            <w:pPr>
              <w:pStyle w:val="ListParagraph"/>
              <w:tabs>
                <w:tab w:val="left" w:pos="860"/>
              </w:tabs>
              <w:spacing w:before="1" w:line="249" w:lineRule="auto"/>
              <w:ind w:left="0" w:right="680"/>
              <w:jc w:val="both"/>
              <w:rPr>
                <w:rFonts w:asciiTheme="minorHAnsi" w:hAnsiTheme="minorHAnsi" w:cstheme="minorHAnsi"/>
                <w:b/>
                <w:bCs/>
              </w:rPr>
            </w:pPr>
            <w:r w:rsidRPr="00240383">
              <w:rPr>
                <w:rFonts w:asciiTheme="minorHAnsi" w:hAnsiTheme="minorHAnsi" w:cstheme="minorHAnsi"/>
                <w:b/>
                <w:bCs/>
              </w:rPr>
              <w:t>Operating Systems:</w:t>
            </w:r>
          </w:p>
        </w:tc>
        <w:tc>
          <w:tcPr>
            <w:tcW w:w="0" w:type="auto"/>
          </w:tcPr>
          <w:p w14:paraId="5FB584E1" w14:textId="77777777" w:rsidR="00240383" w:rsidRPr="00240383" w:rsidRDefault="00240383" w:rsidP="00D625E2">
            <w:pPr>
              <w:pStyle w:val="ListParagraph"/>
              <w:tabs>
                <w:tab w:val="left" w:pos="860"/>
              </w:tabs>
              <w:spacing w:before="1" w:line="249" w:lineRule="auto"/>
              <w:ind w:left="0" w:right="680"/>
              <w:jc w:val="both"/>
              <w:rPr>
                <w:rFonts w:asciiTheme="minorHAnsi" w:hAnsiTheme="minorHAnsi" w:cstheme="minorHAnsi"/>
              </w:rPr>
            </w:pPr>
            <w:r w:rsidRPr="00240383">
              <w:rPr>
                <w:rFonts w:asciiTheme="minorHAnsi" w:hAnsiTheme="minorHAnsi" w:cstheme="minorHAnsi"/>
              </w:rPr>
              <w:t>Windows, Linux, Mac</w:t>
            </w:r>
          </w:p>
        </w:tc>
      </w:tr>
      <w:tr w:rsidR="00240383" w:rsidRPr="00240383" w14:paraId="1804DB29" w14:textId="77777777" w:rsidTr="00240383">
        <w:trPr>
          <w:trHeight w:val="416"/>
        </w:trPr>
        <w:tc>
          <w:tcPr>
            <w:tcW w:w="0" w:type="auto"/>
          </w:tcPr>
          <w:p w14:paraId="09A323E6" w14:textId="77777777" w:rsidR="00240383" w:rsidRPr="00240383" w:rsidRDefault="00240383" w:rsidP="00D625E2">
            <w:pPr>
              <w:pStyle w:val="ListParagraph"/>
              <w:tabs>
                <w:tab w:val="left" w:pos="860"/>
              </w:tabs>
              <w:spacing w:before="1" w:line="249" w:lineRule="auto"/>
              <w:ind w:left="0" w:right="680"/>
              <w:rPr>
                <w:rFonts w:asciiTheme="minorHAnsi" w:hAnsiTheme="minorHAnsi" w:cstheme="minorHAnsi"/>
                <w:b/>
                <w:bCs/>
              </w:rPr>
            </w:pPr>
            <w:r w:rsidRPr="00240383">
              <w:rPr>
                <w:rFonts w:asciiTheme="minorHAnsi" w:hAnsiTheme="minorHAnsi" w:cstheme="minorHAnsi"/>
                <w:b/>
                <w:bCs/>
              </w:rPr>
              <w:t>Front End Technologies</w:t>
            </w:r>
          </w:p>
        </w:tc>
        <w:tc>
          <w:tcPr>
            <w:tcW w:w="0" w:type="auto"/>
          </w:tcPr>
          <w:p w14:paraId="52A4D178" w14:textId="77777777" w:rsidR="00240383" w:rsidRPr="00240383" w:rsidRDefault="00240383" w:rsidP="00D625E2">
            <w:pPr>
              <w:pStyle w:val="ListParagraph"/>
              <w:tabs>
                <w:tab w:val="left" w:pos="860"/>
              </w:tabs>
              <w:spacing w:before="1" w:line="249" w:lineRule="auto"/>
              <w:ind w:left="0" w:right="680"/>
              <w:jc w:val="both"/>
              <w:rPr>
                <w:rFonts w:asciiTheme="minorHAnsi" w:hAnsiTheme="minorHAnsi" w:cstheme="minorHAnsi"/>
              </w:rPr>
            </w:pPr>
            <w:r w:rsidRPr="00240383">
              <w:rPr>
                <w:rFonts w:asciiTheme="minorHAnsi" w:hAnsiTheme="minorHAnsi" w:cstheme="minorHAnsi"/>
              </w:rPr>
              <w:t>HTML5, CSS3</w:t>
            </w:r>
          </w:p>
        </w:tc>
      </w:tr>
      <w:tr w:rsidR="00240383" w:rsidRPr="00240383" w14:paraId="0B094A24" w14:textId="77777777" w:rsidTr="00240383">
        <w:trPr>
          <w:trHeight w:val="480"/>
        </w:trPr>
        <w:tc>
          <w:tcPr>
            <w:tcW w:w="0" w:type="auto"/>
          </w:tcPr>
          <w:p w14:paraId="0D588352" w14:textId="77777777" w:rsidR="00240383" w:rsidRPr="00240383" w:rsidRDefault="00240383" w:rsidP="00D625E2">
            <w:pPr>
              <w:adjustRightInd w:val="0"/>
              <w:rPr>
                <w:rFonts w:asciiTheme="minorHAnsi" w:eastAsiaTheme="minorHAnsi" w:hAnsiTheme="minorHAnsi" w:cstheme="minorHAnsi"/>
                <w:b/>
                <w:bCs/>
                <w:color w:val="000000"/>
                <w:sz w:val="22"/>
                <w:szCs w:val="22"/>
              </w:rPr>
            </w:pPr>
          </w:p>
          <w:tbl>
            <w:tblPr>
              <w:tblW w:w="0" w:type="auto"/>
              <w:tblLook w:val="04A0" w:firstRow="1" w:lastRow="0" w:firstColumn="1" w:lastColumn="0" w:noHBand="0" w:noVBand="1"/>
            </w:tblPr>
            <w:tblGrid>
              <w:gridCol w:w="809"/>
            </w:tblGrid>
            <w:tr w:rsidR="00240383" w:rsidRPr="00240383" w14:paraId="1F275417" w14:textId="77777777" w:rsidTr="00D625E2">
              <w:trPr>
                <w:trHeight w:val="110"/>
              </w:trPr>
              <w:tc>
                <w:tcPr>
                  <w:tcW w:w="0" w:type="auto"/>
                </w:tcPr>
                <w:p w14:paraId="17B2A8F3" w14:textId="77777777" w:rsidR="00240383" w:rsidRPr="00240383" w:rsidRDefault="00240383" w:rsidP="00D625E2">
                  <w:pPr>
                    <w:adjustRightInd w:val="0"/>
                    <w:rPr>
                      <w:rFonts w:asciiTheme="minorHAnsi" w:eastAsiaTheme="minorHAnsi" w:hAnsiTheme="minorHAnsi" w:cstheme="minorHAnsi"/>
                      <w:b/>
                      <w:bCs/>
                      <w:sz w:val="22"/>
                      <w:szCs w:val="22"/>
                    </w:rPr>
                  </w:pPr>
                  <w:r w:rsidRPr="00240383">
                    <w:rPr>
                      <w:rFonts w:asciiTheme="minorHAnsi" w:eastAsiaTheme="minorHAnsi" w:hAnsiTheme="minorHAnsi" w:cstheme="minorHAnsi"/>
                      <w:b/>
                      <w:bCs/>
                      <w:color w:val="000000"/>
                      <w:sz w:val="22"/>
                      <w:szCs w:val="22"/>
                    </w:rPr>
                    <w:t xml:space="preserve">Other: </w:t>
                  </w:r>
                </w:p>
                <w:p w14:paraId="3C0822AE" w14:textId="77777777" w:rsidR="00240383" w:rsidRPr="00240383" w:rsidRDefault="00240383" w:rsidP="00D625E2">
                  <w:pPr>
                    <w:adjustRightInd w:val="0"/>
                    <w:rPr>
                      <w:rFonts w:asciiTheme="minorHAnsi" w:eastAsiaTheme="minorHAnsi" w:hAnsiTheme="minorHAnsi" w:cstheme="minorHAnsi"/>
                      <w:b/>
                      <w:bCs/>
                      <w:color w:val="000000"/>
                      <w:sz w:val="22"/>
                      <w:szCs w:val="22"/>
                    </w:rPr>
                  </w:pPr>
                </w:p>
              </w:tc>
            </w:tr>
          </w:tbl>
          <w:p w14:paraId="42D1B8E4" w14:textId="77777777" w:rsidR="00240383" w:rsidRPr="00240383" w:rsidRDefault="00240383" w:rsidP="00D625E2">
            <w:pPr>
              <w:pStyle w:val="ListParagraph"/>
              <w:tabs>
                <w:tab w:val="left" w:pos="860"/>
              </w:tabs>
              <w:spacing w:before="1" w:line="249" w:lineRule="auto"/>
              <w:ind w:left="0" w:right="680"/>
              <w:jc w:val="both"/>
              <w:rPr>
                <w:rFonts w:asciiTheme="minorHAnsi" w:hAnsiTheme="minorHAnsi" w:cstheme="minorHAnsi"/>
                <w:b/>
                <w:bCs/>
              </w:rPr>
            </w:pPr>
          </w:p>
        </w:tc>
        <w:tc>
          <w:tcPr>
            <w:tcW w:w="0" w:type="auto"/>
          </w:tcPr>
          <w:p w14:paraId="02AEE80F" w14:textId="77777777" w:rsidR="00240383" w:rsidRPr="00240383" w:rsidRDefault="00240383" w:rsidP="00D625E2">
            <w:pPr>
              <w:pStyle w:val="ListParagraph"/>
              <w:tabs>
                <w:tab w:val="left" w:pos="860"/>
              </w:tabs>
              <w:spacing w:before="1" w:line="249" w:lineRule="auto"/>
              <w:ind w:left="0" w:right="680"/>
              <w:jc w:val="both"/>
              <w:rPr>
                <w:rFonts w:asciiTheme="minorHAnsi" w:hAnsiTheme="minorHAnsi" w:cstheme="minorHAnsi"/>
              </w:rPr>
            </w:pPr>
            <w:r w:rsidRPr="00240383">
              <w:rPr>
                <w:rFonts w:asciiTheme="minorHAnsi" w:hAnsiTheme="minorHAnsi" w:cstheme="minorHAnsi"/>
              </w:rPr>
              <w:t>JIRA, Git, Gerrit, Eclipse, Intellij ,Testing, Junit, Cucumber, AWS, Slack, Atom, Jenkins, CI/CD Pipeline, REST/API, SOAP UI, Docker, VB Script</w:t>
            </w:r>
          </w:p>
        </w:tc>
      </w:tr>
    </w:tbl>
    <w:p w14:paraId="38903E38" w14:textId="77777777" w:rsidR="00240383" w:rsidRDefault="00240383" w:rsidP="00532972">
      <w:pPr>
        <w:pStyle w:val="Title"/>
        <w:pBdr>
          <w:bottom w:val="single" w:sz="12" w:space="1" w:color="auto"/>
        </w:pBdr>
        <w:jc w:val="left"/>
        <w:rPr>
          <w:rFonts w:asciiTheme="minorHAnsi" w:hAnsiTheme="minorHAnsi" w:cstheme="minorHAnsi"/>
          <w:caps/>
          <w:smallCaps w:val="0"/>
          <w:sz w:val="22"/>
          <w:szCs w:val="22"/>
        </w:rPr>
      </w:pPr>
    </w:p>
    <w:p w14:paraId="37D94D96" w14:textId="10AFC6F5"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035ECD" w:rsidRDefault="00532972" w:rsidP="00035ECD">
      <w:pPr>
        <w:pStyle w:val="NoSpacing"/>
      </w:pPr>
    </w:p>
    <w:p w14:paraId="2761A38C" w14:textId="77777777" w:rsidR="00240383" w:rsidRDefault="00240383" w:rsidP="00240383">
      <w:pPr>
        <w:pStyle w:val="NoSpacing"/>
        <w:rPr>
          <w:b/>
        </w:rPr>
      </w:pPr>
      <w:r w:rsidRPr="00240383">
        <w:rPr>
          <w:b/>
        </w:rPr>
        <w:t>QA Automation Engineer</w:t>
      </w:r>
    </w:p>
    <w:p w14:paraId="00D6E7A5" w14:textId="5A57639A" w:rsidR="00240383" w:rsidRPr="00240383" w:rsidRDefault="00240383" w:rsidP="00240383">
      <w:pPr>
        <w:pStyle w:val="NoSpacing"/>
        <w:rPr>
          <w:b/>
        </w:rPr>
      </w:pPr>
      <w:r w:rsidRPr="00240383">
        <w:rPr>
          <w:b/>
        </w:rPr>
        <w:t xml:space="preserve">Morgan Stanley. Arlington, </w:t>
      </w:r>
      <w:r>
        <w:rPr>
          <w:b/>
        </w:rPr>
        <w:t xml:space="preserve">VA </w:t>
      </w:r>
      <w:r>
        <w:rPr>
          <w:b/>
        </w:rPr>
        <w:tab/>
      </w:r>
      <w:r>
        <w:rPr>
          <w:b/>
        </w:rPr>
        <w:tab/>
      </w:r>
      <w:r>
        <w:rPr>
          <w:b/>
        </w:rPr>
        <w:tab/>
      </w:r>
      <w:r>
        <w:rPr>
          <w:b/>
        </w:rPr>
        <w:tab/>
      </w:r>
      <w:r>
        <w:rPr>
          <w:b/>
        </w:rPr>
        <w:tab/>
      </w:r>
      <w:r>
        <w:rPr>
          <w:b/>
        </w:rPr>
        <w:tab/>
      </w:r>
      <w:r>
        <w:rPr>
          <w:b/>
        </w:rPr>
        <w:tab/>
      </w:r>
      <w:r>
        <w:rPr>
          <w:b/>
        </w:rPr>
        <w:tab/>
      </w:r>
      <w:r w:rsidRPr="00240383">
        <w:rPr>
          <w:b/>
        </w:rPr>
        <w:t>Jul 2019</w:t>
      </w:r>
      <w:r>
        <w:rPr>
          <w:b/>
        </w:rPr>
        <w:t xml:space="preserve"> to </w:t>
      </w:r>
      <w:r w:rsidRPr="00240383">
        <w:rPr>
          <w:b/>
        </w:rPr>
        <w:t>Present</w:t>
      </w:r>
    </w:p>
    <w:p w14:paraId="25F854E9" w14:textId="77777777" w:rsidR="0063736F" w:rsidRDefault="0063736F" w:rsidP="00035ECD">
      <w:pPr>
        <w:pStyle w:val="NoSpacing"/>
        <w:rPr>
          <w:b/>
        </w:rPr>
      </w:pPr>
    </w:p>
    <w:p w14:paraId="53CB418D" w14:textId="77777777" w:rsidR="00240383" w:rsidRPr="00240383" w:rsidRDefault="00240383" w:rsidP="00240383">
      <w:pPr>
        <w:pStyle w:val="NoSpacing"/>
        <w:numPr>
          <w:ilvl w:val="0"/>
          <w:numId w:val="97"/>
        </w:numPr>
        <w:rPr>
          <w:rFonts w:cstheme="minorHAnsi"/>
        </w:rPr>
      </w:pPr>
      <w:r w:rsidRPr="00240383">
        <w:rPr>
          <w:rFonts w:cstheme="minorHAnsi"/>
        </w:rPr>
        <w:t>Worked with Product, Design, and Engineering teams on requirements gathering and evaluation.</w:t>
      </w:r>
    </w:p>
    <w:p w14:paraId="379E98D0" w14:textId="77777777" w:rsidR="00240383" w:rsidRPr="00240383" w:rsidRDefault="00240383" w:rsidP="00240383">
      <w:pPr>
        <w:pStyle w:val="NoSpacing"/>
        <w:numPr>
          <w:ilvl w:val="0"/>
          <w:numId w:val="97"/>
        </w:numPr>
        <w:rPr>
          <w:rFonts w:cstheme="minorHAnsi"/>
        </w:rPr>
      </w:pPr>
      <w:r w:rsidRPr="00240383">
        <w:rPr>
          <w:rFonts w:cstheme="minorHAnsi"/>
        </w:rPr>
        <w:t>Participate in product design reviews to provide input on functional requirements, product designs, test estimates, schedules and potential risks.</w:t>
      </w:r>
    </w:p>
    <w:p w14:paraId="5A592E31" w14:textId="77777777" w:rsidR="00240383" w:rsidRPr="00240383" w:rsidRDefault="00240383" w:rsidP="00240383">
      <w:pPr>
        <w:pStyle w:val="NoSpacing"/>
        <w:numPr>
          <w:ilvl w:val="0"/>
          <w:numId w:val="97"/>
        </w:numPr>
        <w:rPr>
          <w:rFonts w:cstheme="minorHAnsi"/>
        </w:rPr>
      </w:pPr>
      <w:r w:rsidRPr="00240383">
        <w:rPr>
          <w:rFonts w:cstheme="minorHAnsi"/>
        </w:rPr>
        <w:t>Performed Regression testing to make sure that the operations staff can see the aircraft-to-ATC communication in clear text.</w:t>
      </w:r>
    </w:p>
    <w:p w14:paraId="2A4DE458" w14:textId="77777777" w:rsidR="00240383" w:rsidRPr="00240383" w:rsidRDefault="00240383" w:rsidP="00240383">
      <w:pPr>
        <w:pStyle w:val="NoSpacing"/>
        <w:numPr>
          <w:ilvl w:val="0"/>
          <w:numId w:val="97"/>
        </w:numPr>
        <w:rPr>
          <w:rFonts w:cstheme="minorHAnsi"/>
        </w:rPr>
      </w:pPr>
      <w:r w:rsidRPr="00240383">
        <w:rPr>
          <w:rFonts w:cstheme="minorHAnsi"/>
        </w:rPr>
        <w:t>Develop automation for the management of a large-scale Linux environment, which spans deployment, administration and monitoring</w:t>
      </w:r>
    </w:p>
    <w:p w14:paraId="093DD5F2" w14:textId="77777777" w:rsidR="00240383" w:rsidRPr="00240383" w:rsidRDefault="00240383" w:rsidP="00240383">
      <w:pPr>
        <w:pStyle w:val="NoSpacing"/>
        <w:numPr>
          <w:ilvl w:val="0"/>
          <w:numId w:val="97"/>
        </w:numPr>
        <w:rPr>
          <w:rFonts w:cstheme="minorHAnsi"/>
        </w:rPr>
      </w:pPr>
      <w:r w:rsidRPr="00240383">
        <w:rPr>
          <w:rFonts w:cstheme="minorHAnsi"/>
        </w:rPr>
        <w:t>Extensive Knowledge in Agile Methodology and participated in Sprint planning, Sprint Retrospective, Product Backlog Refinement and daily Secret meetings.</w:t>
      </w:r>
    </w:p>
    <w:p w14:paraId="24454D74" w14:textId="77777777" w:rsidR="00240383" w:rsidRPr="00240383" w:rsidRDefault="00240383" w:rsidP="00240383">
      <w:pPr>
        <w:pStyle w:val="NoSpacing"/>
        <w:numPr>
          <w:ilvl w:val="0"/>
          <w:numId w:val="97"/>
        </w:numPr>
        <w:rPr>
          <w:rFonts w:cstheme="minorHAnsi"/>
        </w:rPr>
      </w:pPr>
      <w:r w:rsidRPr="00240383">
        <w:rPr>
          <w:rFonts w:cstheme="minorHAnsi"/>
        </w:rPr>
        <w:t>Worked extensively with S3 buckets and cross region replication</w:t>
      </w:r>
    </w:p>
    <w:p w14:paraId="11B918E2" w14:textId="77777777" w:rsidR="00240383" w:rsidRPr="00240383" w:rsidRDefault="00240383" w:rsidP="00240383">
      <w:pPr>
        <w:pStyle w:val="NoSpacing"/>
        <w:numPr>
          <w:ilvl w:val="0"/>
          <w:numId w:val="97"/>
        </w:numPr>
        <w:rPr>
          <w:rFonts w:cstheme="minorHAnsi"/>
        </w:rPr>
      </w:pPr>
      <w:r w:rsidRPr="00240383">
        <w:rPr>
          <w:rFonts w:cstheme="minorHAnsi"/>
        </w:rPr>
        <w:t>Experience in automating regression test cases using Selenium WebDriver.</w:t>
      </w:r>
    </w:p>
    <w:p w14:paraId="04FC635B" w14:textId="77777777" w:rsidR="00240383" w:rsidRPr="00240383" w:rsidRDefault="00240383" w:rsidP="00240383">
      <w:pPr>
        <w:pStyle w:val="NoSpacing"/>
        <w:numPr>
          <w:ilvl w:val="0"/>
          <w:numId w:val="97"/>
        </w:numPr>
        <w:rPr>
          <w:rFonts w:cstheme="minorHAnsi"/>
        </w:rPr>
      </w:pPr>
      <w:r w:rsidRPr="00240383">
        <w:rPr>
          <w:rFonts w:cstheme="minorHAnsi"/>
        </w:rPr>
        <w:t>Extensive experience of Web Services, SOAP and REST API Testing using UFT API, Restful API, RestSharp, Parasoft SOA, Apache JMeter, Postman and SoapUI.</w:t>
      </w:r>
    </w:p>
    <w:p w14:paraId="617C57F3" w14:textId="77777777" w:rsidR="00240383" w:rsidRPr="00240383" w:rsidRDefault="00240383" w:rsidP="00240383">
      <w:pPr>
        <w:pStyle w:val="NoSpacing"/>
        <w:numPr>
          <w:ilvl w:val="0"/>
          <w:numId w:val="97"/>
        </w:numPr>
        <w:rPr>
          <w:rFonts w:cstheme="minorHAnsi"/>
        </w:rPr>
      </w:pPr>
      <w:r w:rsidRPr="00240383">
        <w:rPr>
          <w:rFonts w:cstheme="minorHAnsi"/>
        </w:rPr>
        <w:t>Managing salesforce administrative activities.</w:t>
      </w:r>
    </w:p>
    <w:p w14:paraId="7A46E076" w14:textId="77777777" w:rsidR="00240383" w:rsidRPr="00240383" w:rsidRDefault="00240383" w:rsidP="00240383">
      <w:pPr>
        <w:pStyle w:val="NoSpacing"/>
        <w:numPr>
          <w:ilvl w:val="0"/>
          <w:numId w:val="97"/>
        </w:numPr>
        <w:rPr>
          <w:rFonts w:cstheme="minorHAnsi"/>
        </w:rPr>
      </w:pPr>
      <w:r w:rsidRPr="00240383">
        <w:rPr>
          <w:rFonts w:cstheme="minorHAnsi"/>
        </w:rPr>
        <w:t>Experience on Groovy Scripts for Web Service API Testing.</w:t>
      </w:r>
    </w:p>
    <w:p w14:paraId="0C1E113F" w14:textId="77777777" w:rsidR="00240383" w:rsidRPr="00240383" w:rsidRDefault="00240383" w:rsidP="00240383">
      <w:pPr>
        <w:pStyle w:val="NoSpacing"/>
        <w:numPr>
          <w:ilvl w:val="0"/>
          <w:numId w:val="97"/>
        </w:numPr>
        <w:rPr>
          <w:rFonts w:cstheme="minorHAnsi"/>
        </w:rPr>
      </w:pPr>
      <w:r w:rsidRPr="00240383">
        <w:rPr>
          <w:rFonts w:cstheme="minorHAnsi"/>
        </w:rPr>
        <w:t>Used MS Sql server Management studio for Creating &amp; executing SQL queries for testing the conversion &amp; ETL process.</w:t>
      </w:r>
    </w:p>
    <w:p w14:paraId="78885375" w14:textId="77777777" w:rsidR="00240383" w:rsidRPr="00240383" w:rsidRDefault="00240383" w:rsidP="00240383">
      <w:pPr>
        <w:pStyle w:val="NoSpacing"/>
        <w:numPr>
          <w:ilvl w:val="0"/>
          <w:numId w:val="97"/>
        </w:numPr>
        <w:rPr>
          <w:rFonts w:cstheme="minorHAnsi"/>
        </w:rPr>
      </w:pPr>
      <w:r w:rsidRPr="00240383">
        <w:rPr>
          <w:rFonts w:cstheme="minorHAnsi"/>
        </w:rPr>
        <w:t>Involved in testing application on different mobile Platform such as iOS and Android devices.</w:t>
      </w:r>
    </w:p>
    <w:p w14:paraId="20F6AAD7" w14:textId="77777777" w:rsidR="00240383" w:rsidRPr="00240383" w:rsidRDefault="00240383" w:rsidP="00240383">
      <w:pPr>
        <w:pStyle w:val="NoSpacing"/>
        <w:numPr>
          <w:ilvl w:val="0"/>
          <w:numId w:val="97"/>
        </w:numPr>
        <w:rPr>
          <w:rFonts w:cstheme="minorHAnsi"/>
        </w:rPr>
      </w:pPr>
      <w:r w:rsidRPr="00240383">
        <w:rPr>
          <w:rFonts w:cstheme="minorHAnsi"/>
        </w:rPr>
        <w:t>Integrated various applications of Microsoft like Azure, Outlook, Power BI into the MS Dynamics 365 instance.</w:t>
      </w:r>
    </w:p>
    <w:p w14:paraId="3204ACFC" w14:textId="77777777" w:rsidR="00240383" w:rsidRPr="00240383" w:rsidRDefault="00240383" w:rsidP="00240383">
      <w:pPr>
        <w:pStyle w:val="NoSpacing"/>
        <w:numPr>
          <w:ilvl w:val="0"/>
          <w:numId w:val="97"/>
        </w:numPr>
        <w:rPr>
          <w:rFonts w:cstheme="minorHAnsi"/>
        </w:rPr>
      </w:pPr>
      <w:r w:rsidRPr="00240383">
        <w:rPr>
          <w:rFonts w:cstheme="minorHAnsi"/>
        </w:rPr>
        <w:t>Confidential ended stand-up calls on daily basis and had two week Sprints in Agile Methodology.</w:t>
      </w:r>
    </w:p>
    <w:p w14:paraId="786CFFD5" w14:textId="77777777" w:rsidR="00240383" w:rsidRPr="00240383" w:rsidRDefault="00240383" w:rsidP="00240383">
      <w:pPr>
        <w:pStyle w:val="NoSpacing"/>
        <w:numPr>
          <w:ilvl w:val="0"/>
          <w:numId w:val="97"/>
        </w:numPr>
        <w:rPr>
          <w:rFonts w:cstheme="minorHAnsi"/>
        </w:rPr>
      </w:pPr>
      <w:r w:rsidRPr="00240383">
        <w:rPr>
          <w:rFonts w:cstheme="minorHAnsi"/>
        </w:rPr>
        <w:t>Tested Angular 2 Application with Jasmine testing framework and Protractor. Used TypeScript for automation.</w:t>
      </w:r>
    </w:p>
    <w:p w14:paraId="089F88BE" w14:textId="77777777" w:rsidR="00240383" w:rsidRPr="00240383" w:rsidRDefault="00240383" w:rsidP="00240383">
      <w:pPr>
        <w:pStyle w:val="NoSpacing"/>
        <w:numPr>
          <w:ilvl w:val="0"/>
          <w:numId w:val="97"/>
        </w:numPr>
        <w:rPr>
          <w:rFonts w:cstheme="minorHAnsi"/>
        </w:rPr>
      </w:pPr>
      <w:r w:rsidRPr="00240383">
        <w:rPr>
          <w:rFonts w:cstheme="minorHAnsi"/>
        </w:rPr>
        <w:t>Identified, analyzed, and documented defects utilizing Jira as defect tracking system and Confluence as knowledge and documentation management system.</w:t>
      </w:r>
    </w:p>
    <w:p w14:paraId="6B4D85F6" w14:textId="77777777" w:rsidR="00240383" w:rsidRPr="00240383" w:rsidRDefault="00240383" w:rsidP="00240383">
      <w:pPr>
        <w:pStyle w:val="NoSpacing"/>
        <w:numPr>
          <w:ilvl w:val="0"/>
          <w:numId w:val="97"/>
        </w:numPr>
        <w:rPr>
          <w:rFonts w:cstheme="minorHAnsi"/>
        </w:rPr>
      </w:pPr>
      <w:r w:rsidRPr="00240383">
        <w:rPr>
          <w:rFonts w:cstheme="minorHAnsi"/>
        </w:rPr>
        <w:lastRenderedPageBreak/>
        <w:t>Strong technical Knowledge of UNIX Utilities, Shell Script to automate process.</w:t>
      </w:r>
    </w:p>
    <w:p w14:paraId="18191D44" w14:textId="77777777" w:rsidR="00240383" w:rsidRPr="00240383" w:rsidRDefault="00240383" w:rsidP="00240383">
      <w:pPr>
        <w:pStyle w:val="NoSpacing"/>
        <w:numPr>
          <w:ilvl w:val="0"/>
          <w:numId w:val="97"/>
        </w:numPr>
        <w:rPr>
          <w:rFonts w:cstheme="minorHAnsi"/>
        </w:rPr>
      </w:pPr>
      <w:r w:rsidRPr="00240383">
        <w:rPr>
          <w:rFonts w:cstheme="minorHAnsi"/>
        </w:rPr>
        <w:t>Experience in web services testing using REST, SOAP UI and XML.</w:t>
      </w:r>
    </w:p>
    <w:p w14:paraId="16846697" w14:textId="77777777" w:rsidR="00240383" w:rsidRPr="00240383" w:rsidRDefault="00240383" w:rsidP="00240383">
      <w:pPr>
        <w:pStyle w:val="NoSpacing"/>
        <w:numPr>
          <w:ilvl w:val="0"/>
          <w:numId w:val="97"/>
        </w:numPr>
        <w:rPr>
          <w:rFonts w:cstheme="minorHAnsi"/>
        </w:rPr>
      </w:pPr>
      <w:r w:rsidRPr="00240383">
        <w:rPr>
          <w:rFonts w:cstheme="minorHAnsi"/>
        </w:rPr>
        <w:t>Opening the latest SaaS (Cloud) application in TestFlight for various testing phases like functional, integration, end to end testing etc.</w:t>
      </w:r>
    </w:p>
    <w:p w14:paraId="70605AC3" w14:textId="77777777" w:rsidR="00240383" w:rsidRPr="00240383" w:rsidRDefault="00240383" w:rsidP="00240383">
      <w:pPr>
        <w:pStyle w:val="NoSpacing"/>
        <w:numPr>
          <w:ilvl w:val="0"/>
          <w:numId w:val="97"/>
        </w:numPr>
        <w:rPr>
          <w:rFonts w:cstheme="minorHAnsi"/>
        </w:rPr>
      </w:pPr>
      <w:r w:rsidRPr="00240383">
        <w:rPr>
          <w:rFonts w:cstheme="minorHAnsi"/>
        </w:rPr>
        <w:t>Using Chef, deployed and configured Elasticsearch, Logstash and Kibana (ELK) for log analytics, full text search, application monitoring in integration with AWS Lambda and CloudWatch.</w:t>
      </w:r>
    </w:p>
    <w:p w14:paraId="3B86D59D" w14:textId="77777777" w:rsidR="00240383" w:rsidRPr="00240383" w:rsidRDefault="00240383" w:rsidP="00240383">
      <w:pPr>
        <w:pStyle w:val="NoSpacing"/>
        <w:numPr>
          <w:ilvl w:val="0"/>
          <w:numId w:val="97"/>
        </w:numPr>
        <w:rPr>
          <w:rFonts w:cstheme="minorHAnsi"/>
        </w:rPr>
      </w:pPr>
      <w:r w:rsidRPr="00240383">
        <w:rPr>
          <w:rFonts w:cstheme="minorHAnsi"/>
        </w:rPr>
        <w:t>Worked with AWS cloud machines to setup selenium GRID and also Jenkins server on HUB machine.</w:t>
      </w:r>
    </w:p>
    <w:p w14:paraId="3EBDBBBB" w14:textId="77777777" w:rsidR="00240383" w:rsidRPr="00240383" w:rsidRDefault="00240383" w:rsidP="00240383">
      <w:pPr>
        <w:pStyle w:val="NoSpacing"/>
        <w:numPr>
          <w:ilvl w:val="0"/>
          <w:numId w:val="97"/>
        </w:numPr>
        <w:rPr>
          <w:rFonts w:cstheme="minorHAnsi"/>
        </w:rPr>
      </w:pPr>
      <w:r w:rsidRPr="00240383">
        <w:rPr>
          <w:rFonts w:cstheme="minorHAnsi"/>
        </w:rPr>
        <w:t>Knowledge in Business Intelligence tools like Business Objects, MSBI, Cognos and OBIEE.</w:t>
      </w:r>
    </w:p>
    <w:p w14:paraId="0FD7CAA8" w14:textId="77777777" w:rsidR="00240383" w:rsidRPr="00240383" w:rsidRDefault="00240383" w:rsidP="00240383">
      <w:pPr>
        <w:pStyle w:val="NoSpacing"/>
        <w:numPr>
          <w:ilvl w:val="0"/>
          <w:numId w:val="97"/>
        </w:numPr>
        <w:rPr>
          <w:rFonts w:cstheme="minorHAnsi"/>
        </w:rPr>
      </w:pPr>
      <w:r w:rsidRPr="00240383">
        <w:rPr>
          <w:rFonts w:cstheme="minorHAnsi"/>
        </w:rPr>
        <w:t>Maintained and enhanced Selenium &amp; Java Automation code from source code repository and version control like Git and GitHub over the time for improvement of existing application and new features</w:t>
      </w:r>
    </w:p>
    <w:p w14:paraId="64863AB6" w14:textId="77777777" w:rsidR="00240383" w:rsidRDefault="00240383" w:rsidP="00240383">
      <w:pPr>
        <w:pStyle w:val="NoSpacing"/>
        <w:numPr>
          <w:ilvl w:val="0"/>
          <w:numId w:val="97"/>
        </w:numPr>
        <w:rPr>
          <w:rFonts w:cstheme="minorHAnsi"/>
        </w:rPr>
      </w:pPr>
      <w:r w:rsidRPr="00240383">
        <w:rPr>
          <w:rFonts w:cstheme="minorHAnsi"/>
        </w:rPr>
        <w:t>Educate developers on how to commit their work and how can they make use of the CI/CD pipelines that are in place.</w:t>
      </w:r>
    </w:p>
    <w:p w14:paraId="2B7CC5FB" w14:textId="7921BD79" w:rsidR="008C3BC9" w:rsidRPr="00240383" w:rsidRDefault="008C3BC9" w:rsidP="00240383">
      <w:pPr>
        <w:pStyle w:val="NoSpacing"/>
        <w:numPr>
          <w:ilvl w:val="0"/>
          <w:numId w:val="97"/>
        </w:numPr>
        <w:rPr>
          <w:rFonts w:cstheme="minorHAnsi"/>
        </w:rPr>
      </w:pPr>
      <w:r>
        <w:rPr>
          <w:rFonts w:cstheme="minorHAnsi"/>
        </w:rPr>
        <w:t>E</w:t>
      </w:r>
      <w:r w:rsidRPr="008C3BC9">
        <w:rPr>
          <w:rFonts w:cstheme="minorHAnsi"/>
        </w:rPr>
        <w:t>xperience in implementing testing automation using GCP tools with Selenium</w:t>
      </w:r>
    </w:p>
    <w:p w14:paraId="0C87545A" w14:textId="77777777" w:rsidR="00240383" w:rsidRPr="00240383" w:rsidRDefault="00240383" w:rsidP="00240383">
      <w:pPr>
        <w:pStyle w:val="NoSpacing"/>
        <w:numPr>
          <w:ilvl w:val="0"/>
          <w:numId w:val="97"/>
        </w:numPr>
        <w:rPr>
          <w:rFonts w:cstheme="minorHAnsi"/>
        </w:rPr>
      </w:pPr>
      <w:r w:rsidRPr="00240383">
        <w:rPr>
          <w:rFonts w:cstheme="minorHAnsi"/>
        </w:rPr>
        <w:t>Wrote executed detailed Mobile Test Cases for multiple projects using Zephyr TFS</w:t>
      </w:r>
    </w:p>
    <w:p w14:paraId="3EBBBA51" w14:textId="77777777" w:rsidR="00240383" w:rsidRPr="00240383" w:rsidRDefault="00240383" w:rsidP="00240383">
      <w:pPr>
        <w:pStyle w:val="NoSpacing"/>
        <w:numPr>
          <w:ilvl w:val="0"/>
          <w:numId w:val="97"/>
        </w:numPr>
        <w:rPr>
          <w:rFonts w:cstheme="minorHAnsi"/>
        </w:rPr>
      </w:pPr>
      <w:r w:rsidRPr="00240383">
        <w:rPr>
          <w:rFonts w:cstheme="minorHAnsi"/>
        </w:rPr>
        <w:t>Developed automation framework using Selenium, Cucumber, Maven and TestNG with Java; Parasoft SOA, Restful API and Postman in QA Automation tools Discovery.</w:t>
      </w:r>
    </w:p>
    <w:p w14:paraId="42E7830D" w14:textId="77777777" w:rsidR="00240383" w:rsidRPr="00240383" w:rsidRDefault="00240383" w:rsidP="00240383">
      <w:pPr>
        <w:pStyle w:val="NoSpacing"/>
        <w:numPr>
          <w:ilvl w:val="0"/>
          <w:numId w:val="97"/>
        </w:numPr>
        <w:rPr>
          <w:rFonts w:cstheme="minorHAnsi"/>
        </w:rPr>
      </w:pPr>
      <w:r w:rsidRPr="00240383">
        <w:rPr>
          <w:rFonts w:cstheme="minorHAnsi"/>
        </w:rPr>
        <w:t>Migrated few Cloud formation templates to Terraform by using various AWS modules and Secured the Terraform state file in S3 buckets.</w:t>
      </w:r>
    </w:p>
    <w:p w14:paraId="469B6A74" w14:textId="77777777" w:rsidR="00240383" w:rsidRPr="00240383" w:rsidRDefault="00240383" w:rsidP="00240383">
      <w:pPr>
        <w:pStyle w:val="NoSpacing"/>
        <w:numPr>
          <w:ilvl w:val="0"/>
          <w:numId w:val="97"/>
        </w:numPr>
        <w:rPr>
          <w:rFonts w:cstheme="minorHAnsi"/>
        </w:rPr>
      </w:pPr>
      <w:r w:rsidRPr="00240383">
        <w:rPr>
          <w:rFonts w:cstheme="minorHAnsi"/>
        </w:rPr>
        <w:t>Automated Accounts, Leads, Opportunities, Contacts, Property Enquiry, Property tabs in salesforce lighting using selenium.</w:t>
      </w:r>
    </w:p>
    <w:p w14:paraId="534FD116" w14:textId="77777777" w:rsidR="00240383" w:rsidRPr="00240383" w:rsidRDefault="00240383" w:rsidP="00240383">
      <w:pPr>
        <w:pStyle w:val="NoSpacing"/>
        <w:numPr>
          <w:ilvl w:val="0"/>
          <w:numId w:val="97"/>
        </w:numPr>
        <w:rPr>
          <w:rFonts w:cstheme="minorHAnsi"/>
        </w:rPr>
      </w:pPr>
      <w:r w:rsidRPr="00240383">
        <w:rPr>
          <w:rFonts w:cstheme="minorHAnsi"/>
        </w:rPr>
        <w:t>Assigned responsibilities of planning test strategies and executing test cases in mainframe environment</w:t>
      </w:r>
    </w:p>
    <w:p w14:paraId="381516E1" w14:textId="77777777" w:rsidR="00240383" w:rsidRPr="00240383" w:rsidRDefault="00240383" w:rsidP="00240383">
      <w:pPr>
        <w:pStyle w:val="NoSpacing"/>
        <w:numPr>
          <w:ilvl w:val="0"/>
          <w:numId w:val="97"/>
        </w:numPr>
        <w:rPr>
          <w:rFonts w:cstheme="minorHAnsi"/>
        </w:rPr>
      </w:pPr>
      <w:r w:rsidRPr="00240383">
        <w:rPr>
          <w:rFonts w:cstheme="minorHAnsi"/>
        </w:rPr>
        <w:t>Extensive experience in using LoadRunner in Web and Web services</w:t>
      </w:r>
    </w:p>
    <w:p w14:paraId="1C1B8012" w14:textId="77777777" w:rsidR="00240383" w:rsidRPr="00240383" w:rsidRDefault="00240383" w:rsidP="00240383">
      <w:pPr>
        <w:pStyle w:val="NoSpacing"/>
        <w:numPr>
          <w:ilvl w:val="0"/>
          <w:numId w:val="97"/>
        </w:numPr>
        <w:rPr>
          <w:rFonts w:cstheme="minorHAnsi"/>
        </w:rPr>
      </w:pPr>
      <w:r w:rsidRPr="00240383">
        <w:rPr>
          <w:rFonts w:cstheme="minorHAnsi"/>
        </w:rPr>
        <w:t>Automated Desktop applications by integrating Sikuli with Selenium WebDriver</w:t>
      </w:r>
    </w:p>
    <w:p w14:paraId="660CED35" w14:textId="77777777" w:rsidR="00240383" w:rsidRPr="00240383" w:rsidRDefault="00240383" w:rsidP="00240383">
      <w:pPr>
        <w:pStyle w:val="NoSpacing"/>
        <w:numPr>
          <w:ilvl w:val="0"/>
          <w:numId w:val="97"/>
        </w:numPr>
        <w:rPr>
          <w:rFonts w:cstheme="minorHAnsi"/>
        </w:rPr>
      </w:pPr>
      <w:r w:rsidRPr="00240383">
        <w:rPr>
          <w:rFonts w:cstheme="minorHAnsi"/>
        </w:rPr>
        <w:t>Performed Smoke, Functional, Regression, System and User Acceptance Testing (UAT) in Web and Mainframe application.</w:t>
      </w:r>
    </w:p>
    <w:p w14:paraId="18F4ECB6" w14:textId="77777777" w:rsidR="00240383" w:rsidRPr="00240383" w:rsidRDefault="00240383" w:rsidP="00240383">
      <w:pPr>
        <w:pStyle w:val="NoSpacing"/>
        <w:numPr>
          <w:ilvl w:val="0"/>
          <w:numId w:val="97"/>
        </w:numPr>
        <w:rPr>
          <w:rFonts w:cstheme="minorHAnsi"/>
        </w:rPr>
      </w:pPr>
      <w:r w:rsidRPr="00240383">
        <w:rPr>
          <w:rFonts w:cstheme="minorHAnsi"/>
        </w:rPr>
        <w:t>Responsible for Defect triage for various data feed defects.</w:t>
      </w:r>
    </w:p>
    <w:p w14:paraId="0729CF86" w14:textId="77777777" w:rsidR="00240383" w:rsidRPr="00240383" w:rsidRDefault="00240383" w:rsidP="00240383">
      <w:pPr>
        <w:pStyle w:val="NoSpacing"/>
        <w:numPr>
          <w:ilvl w:val="0"/>
          <w:numId w:val="97"/>
        </w:numPr>
        <w:rPr>
          <w:rFonts w:cstheme="minorHAnsi"/>
        </w:rPr>
      </w:pPr>
      <w:r w:rsidRPr="00240383">
        <w:rPr>
          <w:rFonts w:cstheme="minorHAnsi"/>
        </w:rPr>
        <w:t>Performed Nunit testing to run all the test cases.</w:t>
      </w:r>
    </w:p>
    <w:p w14:paraId="6A0AED24" w14:textId="77777777" w:rsidR="00240383" w:rsidRPr="00240383" w:rsidRDefault="00240383" w:rsidP="00240383">
      <w:pPr>
        <w:pStyle w:val="NoSpacing"/>
        <w:numPr>
          <w:ilvl w:val="0"/>
          <w:numId w:val="97"/>
        </w:numPr>
        <w:rPr>
          <w:rFonts w:cstheme="minorHAnsi"/>
        </w:rPr>
      </w:pPr>
      <w:r w:rsidRPr="00240383">
        <w:rPr>
          <w:rFonts w:cstheme="minorHAnsi"/>
        </w:rPr>
        <w:t>Implemented automation using Selenium Grid to perform testing on multiple devices.</w:t>
      </w:r>
    </w:p>
    <w:p w14:paraId="40387763" w14:textId="77777777" w:rsidR="00240383" w:rsidRPr="00240383" w:rsidRDefault="00240383" w:rsidP="00240383">
      <w:pPr>
        <w:pStyle w:val="NoSpacing"/>
        <w:numPr>
          <w:ilvl w:val="0"/>
          <w:numId w:val="97"/>
        </w:numPr>
        <w:rPr>
          <w:rFonts w:cstheme="minorHAnsi"/>
        </w:rPr>
      </w:pPr>
      <w:r w:rsidRPr="00240383">
        <w:rPr>
          <w:rFonts w:cstheme="minorHAnsi"/>
        </w:rPr>
        <w:t>Application Screenshots are captured using TakeScreenshots and copied the images whenever an exception occurs and at any checkpoint while execution.</w:t>
      </w:r>
    </w:p>
    <w:p w14:paraId="5148EDBA" w14:textId="77777777" w:rsidR="00240383" w:rsidRPr="00240383" w:rsidRDefault="00240383" w:rsidP="00240383">
      <w:pPr>
        <w:pStyle w:val="NoSpacing"/>
        <w:numPr>
          <w:ilvl w:val="0"/>
          <w:numId w:val="97"/>
        </w:numPr>
        <w:rPr>
          <w:rFonts w:cstheme="minorHAnsi"/>
        </w:rPr>
      </w:pPr>
      <w:r w:rsidRPr="00240383">
        <w:rPr>
          <w:rFonts w:cstheme="minorHAnsi"/>
        </w:rPr>
        <w:t>Handled various Alerts using different methods such as dismiss, accept, getText in effective way depending on the requirement.</w:t>
      </w:r>
    </w:p>
    <w:p w14:paraId="75D4CD76" w14:textId="77777777" w:rsidR="00240383" w:rsidRPr="00240383" w:rsidRDefault="00240383" w:rsidP="00240383">
      <w:pPr>
        <w:pStyle w:val="NoSpacing"/>
        <w:numPr>
          <w:ilvl w:val="0"/>
          <w:numId w:val="97"/>
        </w:numPr>
        <w:rPr>
          <w:rFonts w:cstheme="minorHAnsi"/>
        </w:rPr>
      </w:pPr>
      <w:r w:rsidRPr="00240383">
        <w:rPr>
          <w:rFonts w:cstheme="minorHAnsi"/>
        </w:rPr>
        <w:t>Windows/macOS, iOS/Android, Web, HTML, CSS, XML, Oracle, SQL, MySQL, Selenium WebDriver.</w:t>
      </w:r>
    </w:p>
    <w:p w14:paraId="7FDB2059" w14:textId="24D15190" w:rsidR="00240383" w:rsidRPr="00240383" w:rsidRDefault="00240383" w:rsidP="00240383">
      <w:pPr>
        <w:pStyle w:val="NoSpacing"/>
        <w:numPr>
          <w:ilvl w:val="0"/>
          <w:numId w:val="97"/>
        </w:numPr>
        <w:rPr>
          <w:rFonts w:cstheme="minorHAnsi"/>
        </w:rPr>
      </w:pPr>
      <w:r w:rsidRPr="00240383">
        <w:rPr>
          <w:rFonts w:cstheme="minorHAnsi"/>
        </w:rPr>
        <w:t>Spearheaded QA efforts on ERP, E</w:t>
      </w:r>
      <w:r w:rsidR="005948AD">
        <w:rPr>
          <w:rFonts w:cstheme="minorHAnsi"/>
        </w:rPr>
        <w:t>-</w:t>
      </w:r>
      <w:r w:rsidRPr="00240383">
        <w:rPr>
          <w:rFonts w:cstheme="minorHAnsi"/>
        </w:rPr>
        <w:t>commerce/Supply Chain Management implementations</w:t>
      </w:r>
    </w:p>
    <w:p w14:paraId="1474F989" w14:textId="77777777" w:rsidR="00240383" w:rsidRDefault="00240383" w:rsidP="00240383">
      <w:pPr>
        <w:pStyle w:val="NoSpacing"/>
        <w:numPr>
          <w:ilvl w:val="0"/>
          <w:numId w:val="97"/>
        </w:numPr>
        <w:rPr>
          <w:rFonts w:cstheme="minorHAnsi"/>
        </w:rPr>
      </w:pPr>
      <w:r w:rsidRPr="00240383">
        <w:rPr>
          <w:rFonts w:cstheme="minorHAnsi"/>
        </w:rPr>
        <w:t>Responsible for developing the scripts to support Jenkins (Continuous Integration) of the scripts with the build server.</w:t>
      </w:r>
    </w:p>
    <w:p w14:paraId="19CB48C9" w14:textId="6FE35984" w:rsidR="008C3BC9" w:rsidRPr="00240383" w:rsidRDefault="008C3BC9" w:rsidP="00240383">
      <w:pPr>
        <w:pStyle w:val="NoSpacing"/>
        <w:numPr>
          <w:ilvl w:val="0"/>
          <w:numId w:val="97"/>
        </w:numPr>
        <w:rPr>
          <w:rFonts w:cstheme="minorHAnsi"/>
        </w:rPr>
      </w:pPr>
      <w:r w:rsidRPr="008C3BC9">
        <w:rPr>
          <w:rFonts w:cstheme="minorHAnsi"/>
        </w:rPr>
        <w:t>Experience to set up and manage testing environments on GCP, ensuring they mirror production environments accurately for effective testing</w:t>
      </w:r>
    </w:p>
    <w:p w14:paraId="6695B257" w14:textId="77777777" w:rsidR="00240383" w:rsidRPr="00240383" w:rsidRDefault="00240383" w:rsidP="00240383">
      <w:pPr>
        <w:pStyle w:val="NoSpacing"/>
        <w:numPr>
          <w:ilvl w:val="0"/>
          <w:numId w:val="97"/>
        </w:numPr>
        <w:rPr>
          <w:rFonts w:cstheme="minorHAnsi"/>
        </w:rPr>
      </w:pPr>
      <w:r w:rsidRPr="00240383">
        <w:rPr>
          <w:rFonts w:cstheme="minorHAnsi"/>
        </w:rPr>
        <w:t>Implemented UI Automator viewer in Appium to inspect elements in mobile applications.</w:t>
      </w:r>
    </w:p>
    <w:p w14:paraId="17E7AEF1" w14:textId="77777777" w:rsidR="00240383" w:rsidRPr="00240383" w:rsidRDefault="00240383" w:rsidP="00240383">
      <w:pPr>
        <w:pStyle w:val="NoSpacing"/>
        <w:numPr>
          <w:ilvl w:val="0"/>
          <w:numId w:val="97"/>
        </w:numPr>
        <w:rPr>
          <w:rFonts w:cstheme="minorHAnsi"/>
        </w:rPr>
      </w:pPr>
      <w:r w:rsidRPr="00240383">
        <w:rPr>
          <w:rFonts w:cstheme="minorHAnsi"/>
        </w:rPr>
        <w:t>Performed the Testing on the various mobile devices with a various platform (iOS, Android)</w:t>
      </w:r>
    </w:p>
    <w:p w14:paraId="2E2F0647" w14:textId="77777777" w:rsidR="00240383" w:rsidRPr="00240383" w:rsidRDefault="00240383" w:rsidP="00240383">
      <w:pPr>
        <w:pStyle w:val="NoSpacing"/>
        <w:numPr>
          <w:ilvl w:val="0"/>
          <w:numId w:val="97"/>
        </w:numPr>
        <w:rPr>
          <w:rFonts w:cstheme="minorHAnsi"/>
        </w:rPr>
      </w:pPr>
      <w:r w:rsidRPr="00240383">
        <w:rPr>
          <w:rFonts w:cstheme="minorHAnsi"/>
        </w:rPr>
        <w:t>Generated customized reports for testing the performance of various transactions by developing various user-defined functions as well as LoadRunner functions.</w:t>
      </w:r>
    </w:p>
    <w:p w14:paraId="5D10AA82" w14:textId="77777777" w:rsidR="00240383" w:rsidRPr="00240383" w:rsidRDefault="00240383" w:rsidP="00240383">
      <w:pPr>
        <w:pStyle w:val="NoSpacing"/>
        <w:numPr>
          <w:ilvl w:val="0"/>
          <w:numId w:val="97"/>
        </w:numPr>
        <w:rPr>
          <w:rFonts w:cstheme="minorHAnsi"/>
        </w:rPr>
      </w:pPr>
      <w:r w:rsidRPr="00240383">
        <w:rPr>
          <w:rFonts w:cstheme="minorHAnsi"/>
        </w:rPr>
        <w:t>Validating the load process of ETL to make sure the target tables are populated according the data mapping provided that satisfies the transformation rules.</w:t>
      </w:r>
    </w:p>
    <w:p w14:paraId="636A1976" w14:textId="77777777" w:rsidR="00240383" w:rsidRPr="00240383" w:rsidRDefault="00240383" w:rsidP="00240383">
      <w:pPr>
        <w:pStyle w:val="NoSpacing"/>
        <w:numPr>
          <w:ilvl w:val="0"/>
          <w:numId w:val="97"/>
        </w:numPr>
        <w:rPr>
          <w:rFonts w:cstheme="minorHAnsi"/>
        </w:rPr>
      </w:pPr>
      <w:r w:rsidRPr="00240383">
        <w:rPr>
          <w:rFonts w:cstheme="minorHAnsi"/>
        </w:rPr>
        <w:t>Create/maintain test suites in JavaScript, Python and Robot Framework.</w:t>
      </w:r>
    </w:p>
    <w:p w14:paraId="785FB4B5" w14:textId="77777777" w:rsidR="00240383" w:rsidRPr="00240383" w:rsidRDefault="00240383" w:rsidP="00240383">
      <w:pPr>
        <w:pStyle w:val="NoSpacing"/>
        <w:numPr>
          <w:ilvl w:val="0"/>
          <w:numId w:val="97"/>
        </w:numPr>
        <w:rPr>
          <w:rFonts w:cstheme="minorHAnsi"/>
        </w:rPr>
      </w:pPr>
      <w:r w:rsidRPr="00240383">
        <w:rPr>
          <w:rFonts w:cstheme="minorHAnsi"/>
        </w:rPr>
        <w:t>Performed SOA testing for Payments API's using SoapUI and Java framework for Web Services testing.</w:t>
      </w:r>
    </w:p>
    <w:p w14:paraId="0AA472BA" w14:textId="77777777" w:rsidR="00240383" w:rsidRPr="00240383" w:rsidRDefault="00240383" w:rsidP="00240383">
      <w:pPr>
        <w:pStyle w:val="NoSpacing"/>
        <w:numPr>
          <w:ilvl w:val="0"/>
          <w:numId w:val="97"/>
        </w:numPr>
        <w:rPr>
          <w:rFonts w:cstheme="minorHAnsi"/>
        </w:rPr>
      </w:pPr>
      <w:r w:rsidRPr="00240383">
        <w:rPr>
          <w:rFonts w:cstheme="minorHAnsi"/>
        </w:rPr>
        <w:t>Demonstrated experience with Mercury Test Director, HP Quality Center or similar QA suite</w:t>
      </w:r>
    </w:p>
    <w:p w14:paraId="61D1FD7E" w14:textId="77777777" w:rsidR="00240383" w:rsidRPr="00240383" w:rsidRDefault="00240383" w:rsidP="00240383">
      <w:pPr>
        <w:pStyle w:val="NoSpacing"/>
        <w:numPr>
          <w:ilvl w:val="0"/>
          <w:numId w:val="97"/>
        </w:numPr>
        <w:rPr>
          <w:rFonts w:cstheme="minorHAnsi"/>
        </w:rPr>
      </w:pPr>
      <w:r w:rsidRPr="00240383">
        <w:rPr>
          <w:rFonts w:cstheme="minorHAnsi"/>
        </w:rPr>
        <w:lastRenderedPageBreak/>
        <w:t>Used GitHub to maintain and manage the build scripts, test data used and other documents related to the project.</w:t>
      </w:r>
    </w:p>
    <w:p w14:paraId="4FF6C641" w14:textId="77777777" w:rsidR="00240383" w:rsidRPr="00240383" w:rsidRDefault="00240383" w:rsidP="00240383">
      <w:pPr>
        <w:pStyle w:val="NoSpacing"/>
        <w:numPr>
          <w:ilvl w:val="0"/>
          <w:numId w:val="97"/>
        </w:numPr>
        <w:rPr>
          <w:rFonts w:cstheme="minorHAnsi"/>
        </w:rPr>
      </w:pPr>
      <w:r w:rsidRPr="00240383">
        <w:rPr>
          <w:rFonts w:cstheme="minorHAnsi"/>
        </w:rPr>
        <w:t>Implemented TestNG unit testing framework for the smoke test and used all Annotations in TestNG effectively.</w:t>
      </w:r>
    </w:p>
    <w:p w14:paraId="492092A4" w14:textId="77777777" w:rsidR="00240383" w:rsidRPr="00240383" w:rsidRDefault="00240383" w:rsidP="00240383">
      <w:pPr>
        <w:pStyle w:val="NoSpacing"/>
        <w:numPr>
          <w:ilvl w:val="0"/>
          <w:numId w:val="97"/>
        </w:numPr>
        <w:rPr>
          <w:rFonts w:cstheme="minorHAnsi"/>
        </w:rPr>
      </w:pPr>
      <w:r w:rsidRPr="00240383">
        <w:rPr>
          <w:rFonts w:cstheme="minorHAnsi"/>
        </w:rPr>
        <w:t>Good hands-on experience on bug tracking tool like Jira.</w:t>
      </w:r>
    </w:p>
    <w:p w14:paraId="01A66E0E" w14:textId="77777777" w:rsidR="00240383" w:rsidRPr="00240383" w:rsidRDefault="00240383" w:rsidP="00240383">
      <w:pPr>
        <w:pStyle w:val="NoSpacing"/>
        <w:numPr>
          <w:ilvl w:val="0"/>
          <w:numId w:val="97"/>
        </w:numPr>
        <w:rPr>
          <w:rFonts w:cstheme="minorHAnsi"/>
        </w:rPr>
      </w:pPr>
      <w:r w:rsidRPr="00240383">
        <w:rPr>
          <w:rFonts w:cstheme="minorHAnsi"/>
        </w:rPr>
        <w:t>Handover implemented stories to Confidential sales team/Product Owner’s.</w:t>
      </w:r>
    </w:p>
    <w:p w14:paraId="68D8C5B5" w14:textId="77777777" w:rsidR="00240383" w:rsidRPr="00240383" w:rsidRDefault="00240383" w:rsidP="00240383">
      <w:pPr>
        <w:pStyle w:val="NoSpacing"/>
        <w:numPr>
          <w:ilvl w:val="0"/>
          <w:numId w:val="97"/>
        </w:numPr>
        <w:rPr>
          <w:rFonts w:cstheme="minorHAnsi"/>
        </w:rPr>
      </w:pPr>
      <w:r w:rsidRPr="00240383">
        <w:rPr>
          <w:rFonts w:cstheme="minorHAnsi"/>
        </w:rPr>
        <w:t>Designed and developed UNIX shell scripts as part of the ETL process, automate the process of loading, pulling the data.</w:t>
      </w:r>
    </w:p>
    <w:p w14:paraId="5F259A8D" w14:textId="77777777" w:rsidR="00240383" w:rsidRPr="00240383" w:rsidRDefault="00240383" w:rsidP="00240383">
      <w:pPr>
        <w:pStyle w:val="NoSpacing"/>
        <w:numPr>
          <w:ilvl w:val="0"/>
          <w:numId w:val="97"/>
        </w:numPr>
        <w:rPr>
          <w:rFonts w:cstheme="minorHAnsi"/>
        </w:rPr>
      </w:pPr>
      <w:r w:rsidRPr="00240383">
        <w:rPr>
          <w:rFonts w:cstheme="minorHAnsi"/>
        </w:rPr>
        <w:t>Used Mercury Test suite for Test management and automation and to maintain QA artifacts.</w:t>
      </w:r>
    </w:p>
    <w:p w14:paraId="40A70ACF" w14:textId="77777777" w:rsidR="00240383" w:rsidRPr="00240383" w:rsidRDefault="00240383" w:rsidP="00240383">
      <w:pPr>
        <w:pStyle w:val="NoSpacing"/>
        <w:numPr>
          <w:ilvl w:val="0"/>
          <w:numId w:val="97"/>
        </w:numPr>
        <w:rPr>
          <w:rFonts w:cstheme="minorHAnsi"/>
        </w:rPr>
      </w:pPr>
      <w:r w:rsidRPr="00240383">
        <w:rPr>
          <w:rFonts w:cstheme="minorHAnsi"/>
        </w:rPr>
        <w:t>Worked on Data Driven/Page Object Model Framework and extracted data from external Excel files using Apache POI and loaded into the variables in the scripted code.</w:t>
      </w:r>
    </w:p>
    <w:p w14:paraId="63567D24" w14:textId="77777777" w:rsidR="00240383" w:rsidRPr="00240383" w:rsidRDefault="00240383" w:rsidP="00240383">
      <w:pPr>
        <w:pStyle w:val="NoSpacing"/>
        <w:numPr>
          <w:ilvl w:val="0"/>
          <w:numId w:val="97"/>
        </w:numPr>
        <w:rPr>
          <w:rFonts w:cstheme="minorHAnsi"/>
        </w:rPr>
      </w:pPr>
      <w:r w:rsidRPr="00240383">
        <w:rPr>
          <w:rFonts w:cstheme="minorHAnsi"/>
        </w:rPr>
        <w:t>Setup full CI/CD pipelines so that each commit a developer makes will go through standard process of software lifecycle and gets tested well enough before it can make it to the production.</w:t>
      </w:r>
    </w:p>
    <w:p w14:paraId="080BB509" w14:textId="77777777" w:rsidR="00240383" w:rsidRPr="00240383" w:rsidRDefault="00240383" w:rsidP="00240383">
      <w:pPr>
        <w:pStyle w:val="NoSpacing"/>
        <w:numPr>
          <w:ilvl w:val="0"/>
          <w:numId w:val="97"/>
        </w:numPr>
        <w:rPr>
          <w:rFonts w:cstheme="minorHAnsi"/>
        </w:rPr>
      </w:pPr>
      <w:r w:rsidRPr="00240383">
        <w:rPr>
          <w:rFonts w:cstheme="minorHAnsi"/>
        </w:rPr>
        <w:t>Implemented Quick Test pro by calling and executing WinRunner scripts into Quick Test Pro.</w:t>
      </w:r>
    </w:p>
    <w:p w14:paraId="442CBD69" w14:textId="77777777" w:rsidR="00240383" w:rsidRPr="00240383" w:rsidRDefault="00240383" w:rsidP="00240383">
      <w:pPr>
        <w:pStyle w:val="NoSpacing"/>
        <w:numPr>
          <w:ilvl w:val="0"/>
          <w:numId w:val="97"/>
        </w:numPr>
        <w:rPr>
          <w:rFonts w:cstheme="minorHAnsi"/>
        </w:rPr>
      </w:pPr>
      <w:r w:rsidRPr="00240383">
        <w:rPr>
          <w:rFonts w:cstheme="minorHAnsi"/>
        </w:rPr>
        <w:t>Worked on Maven for build and dependency management where I have added different dependencies such as apache poi/TestNG/Maven-plugin-api etc. according to the requirement.</w:t>
      </w:r>
    </w:p>
    <w:p w14:paraId="036B4641" w14:textId="77777777" w:rsidR="00240383" w:rsidRPr="00240383" w:rsidRDefault="00240383" w:rsidP="00240383">
      <w:pPr>
        <w:pStyle w:val="NoSpacing"/>
        <w:numPr>
          <w:ilvl w:val="0"/>
          <w:numId w:val="97"/>
        </w:numPr>
        <w:rPr>
          <w:rFonts w:cstheme="minorHAnsi"/>
        </w:rPr>
      </w:pPr>
      <w:r w:rsidRPr="00240383">
        <w:rPr>
          <w:rFonts w:cstheme="minorHAnsi"/>
        </w:rPr>
        <w:t>Defined data requirements necessary for test execution Identified, documented and tracked software and system defects using bug tracking application JIRA, Zephyr</w:t>
      </w:r>
    </w:p>
    <w:p w14:paraId="4572EEAD" w14:textId="32D6A76A" w:rsidR="00240383" w:rsidRPr="00240383" w:rsidRDefault="00240383" w:rsidP="00240383">
      <w:pPr>
        <w:pStyle w:val="NoSpacing"/>
        <w:numPr>
          <w:ilvl w:val="0"/>
          <w:numId w:val="97"/>
        </w:numPr>
        <w:rPr>
          <w:rFonts w:cstheme="minorHAnsi"/>
        </w:rPr>
      </w:pPr>
      <w:r w:rsidRPr="00240383">
        <w:rPr>
          <w:rFonts w:cstheme="minorHAnsi"/>
        </w:rPr>
        <w:t>Expertise in bug tracking/documentation tools like Bugzilla,</w:t>
      </w:r>
      <w:r w:rsidR="00306D55">
        <w:rPr>
          <w:rFonts w:cstheme="minorHAnsi"/>
        </w:rPr>
        <w:t xml:space="preserve"> </w:t>
      </w:r>
      <w:r w:rsidRPr="00240383">
        <w:rPr>
          <w:rFonts w:cstheme="minorHAnsi"/>
        </w:rPr>
        <w:t>Confluence and JIRA</w:t>
      </w:r>
    </w:p>
    <w:p w14:paraId="653B2C20" w14:textId="77777777" w:rsidR="00240383" w:rsidRPr="00240383" w:rsidRDefault="00240383" w:rsidP="00240383">
      <w:pPr>
        <w:pStyle w:val="NoSpacing"/>
        <w:numPr>
          <w:ilvl w:val="0"/>
          <w:numId w:val="97"/>
        </w:numPr>
        <w:rPr>
          <w:rFonts w:cstheme="minorHAnsi"/>
        </w:rPr>
      </w:pPr>
      <w:r w:rsidRPr="00240383">
        <w:rPr>
          <w:rFonts w:cstheme="minorHAnsi"/>
        </w:rPr>
        <w:t>Extensive experience in source control with GitHub</w:t>
      </w:r>
    </w:p>
    <w:p w14:paraId="2A18BA31" w14:textId="6FE15968" w:rsidR="00240383" w:rsidRPr="00240383" w:rsidRDefault="00240383" w:rsidP="00240383">
      <w:pPr>
        <w:pStyle w:val="NoSpacing"/>
        <w:numPr>
          <w:ilvl w:val="0"/>
          <w:numId w:val="97"/>
        </w:numPr>
        <w:rPr>
          <w:rFonts w:cstheme="minorHAnsi"/>
        </w:rPr>
      </w:pPr>
      <w:r w:rsidRPr="00240383">
        <w:rPr>
          <w:rFonts w:cstheme="minorHAnsi"/>
        </w:rPr>
        <w:t>Experience in Building Microsoft.Net/C# automation Scripts by using Selenium, MS Visual Studio, MSTest,</w:t>
      </w:r>
      <w:r w:rsidR="00306D55">
        <w:rPr>
          <w:rFonts w:cstheme="minorHAnsi"/>
        </w:rPr>
        <w:t xml:space="preserve"> </w:t>
      </w:r>
      <w:r w:rsidRPr="00240383">
        <w:rPr>
          <w:rFonts w:cstheme="minorHAnsi"/>
        </w:rPr>
        <w:t>NUNIT, Spec flow, Coded UI, Azure and good expertise in using Annotations</w:t>
      </w:r>
    </w:p>
    <w:p w14:paraId="11ABB93A" w14:textId="77777777" w:rsidR="00240383" w:rsidRPr="00240383" w:rsidRDefault="00240383" w:rsidP="00240383">
      <w:pPr>
        <w:pStyle w:val="NoSpacing"/>
        <w:numPr>
          <w:ilvl w:val="0"/>
          <w:numId w:val="97"/>
        </w:numPr>
        <w:rPr>
          <w:rFonts w:cstheme="minorHAnsi"/>
        </w:rPr>
      </w:pPr>
      <w:r w:rsidRPr="00240383">
        <w:rPr>
          <w:rFonts w:cstheme="minorHAnsi"/>
        </w:rPr>
        <w:t>Perform Data Migration by using Scribe, SSIS to import data into Dynamics 365</w:t>
      </w:r>
    </w:p>
    <w:p w14:paraId="03EDAE3B" w14:textId="77777777" w:rsidR="00240383" w:rsidRPr="00240383" w:rsidRDefault="00240383" w:rsidP="00240383">
      <w:pPr>
        <w:pStyle w:val="NoSpacing"/>
        <w:numPr>
          <w:ilvl w:val="0"/>
          <w:numId w:val="97"/>
        </w:numPr>
        <w:rPr>
          <w:rFonts w:cstheme="minorHAnsi"/>
        </w:rPr>
      </w:pPr>
      <w:r w:rsidRPr="00240383">
        <w:rPr>
          <w:rFonts w:cstheme="minorHAnsi"/>
        </w:rPr>
        <w:t>Worked with Supply Chain, Procurement teams and Excellent understanding of global procurement processes, industry, and highly complex suppliers.</w:t>
      </w:r>
    </w:p>
    <w:p w14:paraId="5041BDD6" w14:textId="77777777" w:rsidR="00240383" w:rsidRPr="00240383" w:rsidRDefault="00240383" w:rsidP="00240383">
      <w:pPr>
        <w:pStyle w:val="NoSpacing"/>
        <w:numPr>
          <w:ilvl w:val="0"/>
          <w:numId w:val="97"/>
        </w:numPr>
        <w:rPr>
          <w:rFonts w:cstheme="minorHAnsi"/>
        </w:rPr>
      </w:pPr>
      <w:r w:rsidRPr="00240383">
        <w:rPr>
          <w:rFonts w:cstheme="minorHAnsi"/>
        </w:rPr>
        <w:t>Configure, monitor and automate Amazon Web Services as well as involved in deploying the content cloud platform on Amazon Web Services using EC2, ECS, Elastic Beanstalk, S3 and EBS.</w:t>
      </w:r>
    </w:p>
    <w:p w14:paraId="051CA19F" w14:textId="77777777" w:rsidR="00240383" w:rsidRPr="00240383" w:rsidRDefault="00240383" w:rsidP="00240383">
      <w:pPr>
        <w:pStyle w:val="NoSpacing"/>
        <w:numPr>
          <w:ilvl w:val="0"/>
          <w:numId w:val="97"/>
        </w:numPr>
        <w:rPr>
          <w:rFonts w:cstheme="minorHAnsi"/>
        </w:rPr>
      </w:pPr>
      <w:r w:rsidRPr="00240383">
        <w:rPr>
          <w:rFonts w:cstheme="minorHAnsi"/>
        </w:rPr>
        <w:t>Built S3 buckets and managed policies for S3 buckets and used S3 bucket and Glacier for storage and backup on AWS.</w:t>
      </w:r>
    </w:p>
    <w:p w14:paraId="3671134D" w14:textId="77777777" w:rsidR="00240383" w:rsidRPr="00240383" w:rsidRDefault="00240383" w:rsidP="00240383">
      <w:pPr>
        <w:pStyle w:val="NoSpacing"/>
        <w:numPr>
          <w:ilvl w:val="0"/>
          <w:numId w:val="97"/>
        </w:numPr>
        <w:rPr>
          <w:rFonts w:cstheme="minorHAnsi"/>
        </w:rPr>
      </w:pPr>
      <w:r w:rsidRPr="00240383">
        <w:rPr>
          <w:rFonts w:cstheme="minorHAnsi"/>
        </w:rPr>
        <w:t>Associated with the development team to understand technical design and architecture for test planning for both mweb &amp; dweb.</w:t>
      </w:r>
    </w:p>
    <w:p w14:paraId="2AFE2FD7" w14:textId="77777777" w:rsidR="00240383" w:rsidRPr="00240383" w:rsidRDefault="00240383" w:rsidP="00240383">
      <w:pPr>
        <w:pStyle w:val="NoSpacing"/>
        <w:numPr>
          <w:ilvl w:val="0"/>
          <w:numId w:val="97"/>
        </w:numPr>
        <w:rPr>
          <w:rFonts w:cstheme="minorHAnsi"/>
        </w:rPr>
      </w:pPr>
      <w:r w:rsidRPr="00240383">
        <w:rPr>
          <w:rFonts w:cstheme="minorHAnsi"/>
        </w:rPr>
        <w:t>Extensive experience in automation testing using Coded UI, Selenium Webdriver, Sikuli, SOATest and HP Quick Test Professional.</w:t>
      </w:r>
    </w:p>
    <w:p w14:paraId="747E0DCA" w14:textId="77777777" w:rsidR="00240383" w:rsidRPr="00240383" w:rsidRDefault="00240383" w:rsidP="00240383">
      <w:pPr>
        <w:pStyle w:val="NoSpacing"/>
        <w:numPr>
          <w:ilvl w:val="0"/>
          <w:numId w:val="97"/>
        </w:numPr>
        <w:rPr>
          <w:rFonts w:cstheme="minorHAnsi"/>
        </w:rPr>
      </w:pPr>
      <w:r w:rsidRPr="00240383">
        <w:rPr>
          <w:rFonts w:cstheme="minorHAnsi"/>
        </w:rPr>
        <w:t>Experienced in a SaaS environment that has an agile development process</w:t>
      </w:r>
    </w:p>
    <w:p w14:paraId="22E3F18D" w14:textId="77777777" w:rsidR="00240383" w:rsidRPr="00240383" w:rsidRDefault="00240383" w:rsidP="00240383">
      <w:pPr>
        <w:pStyle w:val="NoSpacing"/>
        <w:numPr>
          <w:ilvl w:val="0"/>
          <w:numId w:val="97"/>
        </w:numPr>
        <w:rPr>
          <w:rFonts w:cstheme="minorHAnsi"/>
        </w:rPr>
      </w:pPr>
      <w:r w:rsidRPr="00240383">
        <w:rPr>
          <w:rFonts w:cstheme="minorHAnsi"/>
        </w:rPr>
        <w:t>Performed functional testing of web services using SOAPUI and RESTful web services.</w:t>
      </w:r>
    </w:p>
    <w:p w14:paraId="1DB668BE" w14:textId="77777777" w:rsidR="00240383" w:rsidRPr="00240383" w:rsidRDefault="00240383" w:rsidP="00240383">
      <w:pPr>
        <w:pStyle w:val="NoSpacing"/>
        <w:numPr>
          <w:ilvl w:val="0"/>
          <w:numId w:val="97"/>
        </w:numPr>
        <w:rPr>
          <w:rFonts w:cstheme="minorHAnsi"/>
        </w:rPr>
      </w:pPr>
      <w:r w:rsidRPr="00240383">
        <w:rPr>
          <w:rFonts w:cstheme="minorHAnsi"/>
        </w:rPr>
        <w:t>Performed Mobile Testing of Android based Apps using Appium. Connected Real Devices.</w:t>
      </w:r>
    </w:p>
    <w:p w14:paraId="79DD158A" w14:textId="77777777" w:rsidR="00240383" w:rsidRPr="00240383" w:rsidRDefault="00240383" w:rsidP="00240383">
      <w:pPr>
        <w:pStyle w:val="NoSpacing"/>
        <w:numPr>
          <w:ilvl w:val="0"/>
          <w:numId w:val="97"/>
        </w:numPr>
        <w:rPr>
          <w:rFonts w:cstheme="minorHAnsi"/>
        </w:rPr>
      </w:pPr>
      <w:r w:rsidRPr="00240383">
        <w:rPr>
          <w:rFonts w:cstheme="minorHAnsi"/>
        </w:rPr>
        <w:t>Software test automation using Robot Framework using selenium library, Jenkins for continuous integration, Git for version control.</w:t>
      </w:r>
    </w:p>
    <w:p w14:paraId="31904B24" w14:textId="77777777" w:rsidR="00240383" w:rsidRPr="00240383" w:rsidRDefault="00240383" w:rsidP="00240383">
      <w:pPr>
        <w:pStyle w:val="NoSpacing"/>
        <w:numPr>
          <w:ilvl w:val="0"/>
          <w:numId w:val="97"/>
        </w:numPr>
        <w:rPr>
          <w:rFonts w:cstheme="minorHAnsi"/>
        </w:rPr>
      </w:pPr>
      <w:r w:rsidRPr="00240383">
        <w:rPr>
          <w:rFonts w:cstheme="minorHAnsi"/>
        </w:rPr>
        <w:t>Familiar with Java, .net, API, VMware and cloud (SaaS) based applications.</w:t>
      </w:r>
    </w:p>
    <w:p w14:paraId="079F6F3C" w14:textId="77777777" w:rsidR="00240383" w:rsidRPr="00240383" w:rsidRDefault="00240383" w:rsidP="00240383">
      <w:pPr>
        <w:pStyle w:val="NoSpacing"/>
        <w:numPr>
          <w:ilvl w:val="0"/>
          <w:numId w:val="97"/>
        </w:numPr>
        <w:rPr>
          <w:rFonts w:cstheme="minorHAnsi"/>
        </w:rPr>
      </w:pPr>
      <w:r w:rsidRPr="00240383">
        <w:rPr>
          <w:rFonts w:cstheme="minorHAnsi"/>
        </w:rPr>
        <w:t>Run SQL queries testing and data transfer to the Mainframe for claims process. Performed rigorous manual testing such Functional Testing, Smoke testing, Integration testing, UAT Testing, Backend Testing, Regression Testing, End to End Testing and System Testing</w:t>
      </w:r>
    </w:p>
    <w:p w14:paraId="0A7B0B65" w14:textId="77777777" w:rsidR="00240383" w:rsidRPr="00240383" w:rsidRDefault="00240383" w:rsidP="00240383">
      <w:pPr>
        <w:pStyle w:val="NoSpacing"/>
        <w:numPr>
          <w:ilvl w:val="0"/>
          <w:numId w:val="97"/>
        </w:numPr>
        <w:rPr>
          <w:rFonts w:cstheme="minorHAnsi"/>
        </w:rPr>
      </w:pPr>
      <w:r w:rsidRPr="00240383">
        <w:rPr>
          <w:rFonts w:cstheme="minorHAnsi"/>
        </w:rPr>
        <w:t>Good Knowledge in Logical and physical modeling using Erwin. Hands on experience in 3NF, Star/Snowflake schema design and De-normalization techniques.</w:t>
      </w:r>
    </w:p>
    <w:p w14:paraId="2D70D6D1" w14:textId="77777777" w:rsidR="00240383" w:rsidRPr="00240383" w:rsidRDefault="00240383" w:rsidP="00240383">
      <w:pPr>
        <w:pStyle w:val="NoSpacing"/>
        <w:numPr>
          <w:ilvl w:val="0"/>
          <w:numId w:val="97"/>
        </w:numPr>
        <w:rPr>
          <w:rFonts w:cstheme="minorHAnsi"/>
        </w:rPr>
      </w:pPr>
      <w:r w:rsidRPr="00240383">
        <w:rPr>
          <w:rFonts w:cstheme="minorHAnsi"/>
        </w:rPr>
        <w:t>Tested request and response XML's based web services interfaces using SoapUI.</w:t>
      </w:r>
    </w:p>
    <w:p w14:paraId="5CEDE172" w14:textId="77777777" w:rsidR="00240383" w:rsidRPr="00240383" w:rsidRDefault="00240383" w:rsidP="00240383">
      <w:pPr>
        <w:pStyle w:val="NoSpacing"/>
        <w:numPr>
          <w:ilvl w:val="0"/>
          <w:numId w:val="97"/>
        </w:numPr>
        <w:rPr>
          <w:rFonts w:cstheme="minorHAnsi"/>
        </w:rPr>
      </w:pPr>
      <w:r w:rsidRPr="00240383">
        <w:rPr>
          <w:rFonts w:cstheme="minorHAnsi"/>
        </w:rPr>
        <w:t>Managed Windows test systems to install new OSes and drivers, and BIOS setup</w:t>
      </w:r>
    </w:p>
    <w:p w14:paraId="2CEEC43B" w14:textId="77777777" w:rsidR="00240383" w:rsidRPr="00240383" w:rsidRDefault="00240383" w:rsidP="00240383">
      <w:pPr>
        <w:pStyle w:val="NoSpacing"/>
        <w:numPr>
          <w:ilvl w:val="0"/>
          <w:numId w:val="97"/>
        </w:numPr>
        <w:rPr>
          <w:rFonts w:cstheme="minorHAnsi"/>
        </w:rPr>
      </w:pPr>
      <w:r w:rsidRPr="00240383">
        <w:rPr>
          <w:rFonts w:cstheme="minorHAnsi"/>
        </w:rPr>
        <w:t>Knowledge of Confidential .NET framework, languages &amp; tools including: XML, HTML, ASP.NET, VB.NET.</w:t>
      </w:r>
    </w:p>
    <w:p w14:paraId="5EEAE1E6" w14:textId="77777777" w:rsidR="00240383" w:rsidRDefault="00240383" w:rsidP="00240383">
      <w:pPr>
        <w:pStyle w:val="NoSpacing"/>
        <w:numPr>
          <w:ilvl w:val="0"/>
          <w:numId w:val="97"/>
        </w:numPr>
        <w:rPr>
          <w:rFonts w:cstheme="minorHAnsi"/>
        </w:rPr>
      </w:pPr>
      <w:r w:rsidRPr="00240383">
        <w:rPr>
          <w:rFonts w:cstheme="minorHAnsi"/>
        </w:rPr>
        <w:lastRenderedPageBreak/>
        <w:t>Identify improvements to enhance CI/CD</w:t>
      </w:r>
    </w:p>
    <w:p w14:paraId="6680D6D2" w14:textId="4AA852FF" w:rsidR="008C3BC9" w:rsidRPr="008C3BC9" w:rsidRDefault="008C3BC9" w:rsidP="008C3BC9">
      <w:pPr>
        <w:pStyle w:val="NoSpacing"/>
        <w:numPr>
          <w:ilvl w:val="0"/>
          <w:numId w:val="97"/>
        </w:numPr>
        <w:rPr>
          <w:rFonts w:cstheme="minorHAnsi"/>
        </w:rPr>
      </w:pPr>
      <w:r w:rsidRPr="008C3BC9">
        <w:rPr>
          <w:rFonts w:cstheme="minorHAnsi"/>
        </w:rPr>
        <w:t>Setting up CI/CD pipelines on GCP using tools like Cloud Build, Cloud Source Repositories, and Jenkins for continuous integration and deployment of applications with automated testing.</w:t>
      </w:r>
    </w:p>
    <w:p w14:paraId="682CEF63" w14:textId="21B5AC62" w:rsidR="008C3BC9" w:rsidRPr="00240383" w:rsidRDefault="008C3BC9" w:rsidP="008C3BC9">
      <w:pPr>
        <w:pStyle w:val="NoSpacing"/>
        <w:numPr>
          <w:ilvl w:val="0"/>
          <w:numId w:val="97"/>
        </w:numPr>
        <w:rPr>
          <w:rFonts w:cstheme="minorHAnsi"/>
        </w:rPr>
      </w:pPr>
      <w:r>
        <w:rPr>
          <w:rFonts w:cstheme="minorHAnsi"/>
        </w:rPr>
        <w:t>D</w:t>
      </w:r>
      <w:r w:rsidRPr="008C3BC9">
        <w:rPr>
          <w:rFonts w:cstheme="minorHAnsi"/>
        </w:rPr>
        <w:t>eveloping and implementing comprehensive testing strategies within GCP projects, including test planning, execution, and reporting.</w:t>
      </w:r>
    </w:p>
    <w:p w14:paraId="73E925EB" w14:textId="77777777" w:rsidR="00240383" w:rsidRPr="00240383" w:rsidRDefault="00240383" w:rsidP="00240383">
      <w:pPr>
        <w:pStyle w:val="NoSpacing"/>
        <w:numPr>
          <w:ilvl w:val="0"/>
          <w:numId w:val="97"/>
        </w:numPr>
        <w:rPr>
          <w:rFonts w:cstheme="minorHAnsi"/>
        </w:rPr>
      </w:pPr>
      <w:r w:rsidRPr="00240383">
        <w:rPr>
          <w:rFonts w:cstheme="minorHAnsi"/>
        </w:rPr>
        <w:t>Create new fields, dashboards, reports, workflows and objects in Salesforce lower environments. Manage all hands-on configuration and build.</w:t>
      </w:r>
    </w:p>
    <w:p w14:paraId="5260A1C1" w14:textId="77777777" w:rsidR="00240383" w:rsidRPr="00240383" w:rsidRDefault="00240383" w:rsidP="00240383">
      <w:pPr>
        <w:pStyle w:val="NoSpacing"/>
        <w:numPr>
          <w:ilvl w:val="0"/>
          <w:numId w:val="97"/>
        </w:numPr>
        <w:rPr>
          <w:rFonts w:cstheme="minorHAnsi"/>
        </w:rPr>
      </w:pPr>
      <w:r w:rsidRPr="00240383">
        <w:rPr>
          <w:rFonts w:cstheme="minorHAnsi"/>
        </w:rPr>
        <w:t>Expertise in Smoke testing, Regression testing, System Testing and UAT.</w:t>
      </w:r>
    </w:p>
    <w:p w14:paraId="602A4CD7" w14:textId="77777777" w:rsidR="00240383" w:rsidRPr="00240383" w:rsidRDefault="00240383" w:rsidP="00240383">
      <w:pPr>
        <w:pStyle w:val="NoSpacing"/>
        <w:numPr>
          <w:ilvl w:val="0"/>
          <w:numId w:val="97"/>
        </w:numPr>
        <w:rPr>
          <w:rFonts w:cstheme="minorHAnsi"/>
        </w:rPr>
      </w:pPr>
      <w:r w:rsidRPr="00240383">
        <w:rPr>
          <w:rFonts w:cstheme="minorHAnsi"/>
        </w:rPr>
        <w:t>Excellent communication, interpersonal and presentation skills with strong analytical mind-set.</w:t>
      </w:r>
    </w:p>
    <w:p w14:paraId="51D2CB3E" w14:textId="77777777" w:rsidR="00240383" w:rsidRPr="00240383" w:rsidRDefault="00240383" w:rsidP="00240383">
      <w:pPr>
        <w:pStyle w:val="NoSpacing"/>
        <w:numPr>
          <w:ilvl w:val="0"/>
          <w:numId w:val="97"/>
        </w:numPr>
        <w:rPr>
          <w:rFonts w:cstheme="minorHAnsi"/>
        </w:rPr>
      </w:pPr>
      <w:r w:rsidRPr="00240383">
        <w:rPr>
          <w:rFonts w:cstheme="minorHAnsi"/>
        </w:rPr>
        <w:t>Worked on UI, API and Mobile automation testing</w:t>
      </w:r>
    </w:p>
    <w:p w14:paraId="3B292599" w14:textId="23535493" w:rsidR="0063736F" w:rsidRPr="00240383" w:rsidRDefault="00240383" w:rsidP="00240383">
      <w:pPr>
        <w:pStyle w:val="NoSpacing"/>
        <w:numPr>
          <w:ilvl w:val="0"/>
          <w:numId w:val="97"/>
        </w:numPr>
        <w:rPr>
          <w:rFonts w:cstheme="minorHAnsi"/>
        </w:rPr>
      </w:pPr>
      <w:r w:rsidRPr="00240383">
        <w:rPr>
          <w:rFonts w:cstheme="minorHAnsi"/>
        </w:rPr>
        <w:t>Performed Sanity, Regression, Smoke, End to end, Group testing.</w:t>
      </w:r>
    </w:p>
    <w:p w14:paraId="78ED7389" w14:textId="77777777" w:rsidR="005C0325" w:rsidRDefault="005C0325" w:rsidP="00035ECD">
      <w:pPr>
        <w:pStyle w:val="NoSpacing"/>
        <w:rPr>
          <w:b/>
        </w:rPr>
      </w:pPr>
    </w:p>
    <w:p w14:paraId="29904CD4" w14:textId="77777777" w:rsidR="00240383" w:rsidRPr="0063736F" w:rsidRDefault="00240383" w:rsidP="00240383">
      <w:pPr>
        <w:pStyle w:val="NoSpacing"/>
        <w:rPr>
          <w:b/>
        </w:rPr>
      </w:pPr>
      <w:r w:rsidRPr="00240383">
        <w:rPr>
          <w:b/>
        </w:rPr>
        <w:t>QA Automation Engineer</w:t>
      </w:r>
    </w:p>
    <w:p w14:paraId="01B9E535" w14:textId="261F2B72" w:rsidR="00240383" w:rsidRPr="00240383" w:rsidRDefault="00240383" w:rsidP="00240383">
      <w:pPr>
        <w:pStyle w:val="NoSpacing"/>
        <w:rPr>
          <w:b/>
        </w:rPr>
      </w:pPr>
      <w:r w:rsidRPr="00240383">
        <w:rPr>
          <w:b/>
        </w:rPr>
        <w:t xml:space="preserve">American Red Cross, Falls Church, </w:t>
      </w:r>
      <w:r>
        <w:rPr>
          <w:b/>
        </w:rPr>
        <w:t xml:space="preserve">VA </w:t>
      </w:r>
      <w:r>
        <w:rPr>
          <w:b/>
        </w:rPr>
        <w:tab/>
      </w:r>
      <w:r>
        <w:rPr>
          <w:b/>
        </w:rPr>
        <w:tab/>
      </w:r>
      <w:r>
        <w:rPr>
          <w:b/>
        </w:rPr>
        <w:tab/>
      </w:r>
      <w:r>
        <w:rPr>
          <w:b/>
        </w:rPr>
        <w:tab/>
      </w:r>
      <w:r>
        <w:rPr>
          <w:b/>
        </w:rPr>
        <w:tab/>
      </w:r>
      <w:r>
        <w:rPr>
          <w:b/>
        </w:rPr>
        <w:tab/>
      </w:r>
      <w:r>
        <w:rPr>
          <w:b/>
        </w:rPr>
        <w:tab/>
      </w:r>
      <w:r w:rsidRPr="00240383">
        <w:rPr>
          <w:b/>
        </w:rPr>
        <w:t>Aug 2015</w:t>
      </w:r>
      <w:r>
        <w:rPr>
          <w:b/>
        </w:rPr>
        <w:t xml:space="preserve"> to </w:t>
      </w:r>
      <w:r w:rsidRPr="00240383">
        <w:rPr>
          <w:b/>
        </w:rPr>
        <w:t>Jun 2019</w:t>
      </w:r>
    </w:p>
    <w:p w14:paraId="72BAF840" w14:textId="77777777" w:rsidR="005C0325" w:rsidRPr="005C0325" w:rsidRDefault="005C0325" w:rsidP="005C0325">
      <w:pPr>
        <w:pStyle w:val="NoSpacing"/>
        <w:rPr>
          <w:b/>
        </w:rPr>
      </w:pPr>
    </w:p>
    <w:p w14:paraId="7CB7BCFE" w14:textId="77777777" w:rsidR="00240383" w:rsidRPr="00240383" w:rsidRDefault="00240383" w:rsidP="00240383">
      <w:pPr>
        <w:pStyle w:val="NoSpacing"/>
        <w:numPr>
          <w:ilvl w:val="0"/>
          <w:numId w:val="98"/>
        </w:numPr>
        <w:rPr>
          <w:rFonts w:cstheme="minorHAnsi"/>
        </w:rPr>
      </w:pPr>
      <w:r w:rsidRPr="00240383">
        <w:rPr>
          <w:rFonts w:cstheme="minorHAnsi"/>
        </w:rPr>
        <w:t>Actively participated in Subject Matter Expert's meetings to ensure their institution's requirements for a module are represented and addressed.</w:t>
      </w:r>
    </w:p>
    <w:p w14:paraId="2FDA44E0" w14:textId="77777777" w:rsidR="00240383" w:rsidRPr="00240383" w:rsidRDefault="00240383" w:rsidP="00240383">
      <w:pPr>
        <w:pStyle w:val="NoSpacing"/>
        <w:numPr>
          <w:ilvl w:val="0"/>
          <w:numId w:val="98"/>
        </w:numPr>
        <w:rPr>
          <w:rFonts w:cstheme="minorHAnsi"/>
        </w:rPr>
      </w:pPr>
      <w:r w:rsidRPr="00240383">
        <w:rPr>
          <w:rFonts w:cstheme="minorHAnsi"/>
        </w:rPr>
        <w:t>Involved in writing end-to-end test cases as well as automating them for web interface and also on Mobile</w:t>
      </w:r>
    </w:p>
    <w:p w14:paraId="63910EBA" w14:textId="77777777" w:rsidR="00240383" w:rsidRPr="00240383" w:rsidRDefault="00240383" w:rsidP="00240383">
      <w:pPr>
        <w:pStyle w:val="NoSpacing"/>
        <w:numPr>
          <w:ilvl w:val="0"/>
          <w:numId w:val="98"/>
        </w:numPr>
        <w:rPr>
          <w:rFonts w:cstheme="minorHAnsi"/>
        </w:rPr>
      </w:pPr>
      <w:r w:rsidRPr="00240383">
        <w:rPr>
          <w:rFonts w:cstheme="minorHAnsi"/>
        </w:rPr>
        <w:t>Performed automation scripts on Java, JBehave (BDD tool) and spring platform.</w:t>
      </w:r>
    </w:p>
    <w:p w14:paraId="4EEEEF1A" w14:textId="77777777" w:rsidR="00240383" w:rsidRPr="00240383" w:rsidRDefault="00240383" w:rsidP="00240383">
      <w:pPr>
        <w:pStyle w:val="NoSpacing"/>
        <w:numPr>
          <w:ilvl w:val="0"/>
          <w:numId w:val="98"/>
        </w:numPr>
        <w:rPr>
          <w:rFonts w:cstheme="minorHAnsi"/>
        </w:rPr>
      </w:pPr>
      <w:r w:rsidRPr="00240383">
        <w:rPr>
          <w:rFonts w:cstheme="minorHAnsi"/>
        </w:rPr>
        <w:t>Developed smart steps by using core java.</w:t>
      </w:r>
    </w:p>
    <w:p w14:paraId="3F57AA1D" w14:textId="77777777" w:rsidR="00240383" w:rsidRPr="00240383" w:rsidRDefault="00240383" w:rsidP="00240383">
      <w:pPr>
        <w:pStyle w:val="NoSpacing"/>
        <w:numPr>
          <w:ilvl w:val="0"/>
          <w:numId w:val="98"/>
        </w:numPr>
        <w:rPr>
          <w:rFonts w:cstheme="minorHAnsi"/>
        </w:rPr>
      </w:pPr>
      <w:r w:rsidRPr="00240383">
        <w:rPr>
          <w:rFonts w:cstheme="minorHAnsi"/>
        </w:rPr>
        <w:t>Creating and using aws s3 buckets storing metrics from services</w:t>
      </w:r>
    </w:p>
    <w:p w14:paraId="2125E311" w14:textId="77777777" w:rsidR="00240383" w:rsidRPr="00240383" w:rsidRDefault="00240383" w:rsidP="00240383">
      <w:pPr>
        <w:pStyle w:val="NoSpacing"/>
        <w:numPr>
          <w:ilvl w:val="0"/>
          <w:numId w:val="98"/>
        </w:numPr>
        <w:rPr>
          <w:rFonts w:cstheme="minorHAnsi"/>
        </w:rPr>
      </w:pPr>
      <w:r w:rsidRPr="00240383">
        <w:rPr>
          <w:rFonts w:cstheme="minorHAnsi"/>
        </w:rPr>
        <w:t>Worked as the QA analyst for the ETL and BI teams following Waterfall methodology.</w:t>
      </w:r>
    </w:p>
    <w:p w14:paraId="4584D66C" w14:textId="77777777" w:rsidR="00240383" w:rsidRPr="00240383" w:rsidRDefault="00240383" w:rsidP="00240383">
      <w:pPr>
        <w:pStyle w:val="NoSpacing"/>
        <w:numPr>
          <w:ilvl w:val="0"/>
          <w:numId w:val="98"/>
        </w:numPr>
        <w:rPr>
          <w:rFonts w:cstheme="minorHAnsi"/>
        </w:rPr>
      </w:pPr>
      <w:r w:rsidRPr="00240383">
        <w:rPr>
          <w:rFonts w:cstheme="minorHAnsi"/>
        </w:rPr>
        <w:t>Created customized XPath to identify Web Elements.</w:t>
      </w:r>
    </w:p>
    <w:p w14:paraId="1422BF82" w14:textId="77777777" w:rsidR="00240383" w:rsidRPr="00240383" w:rsidRDefault="00240383" w:rsidP="00240383">
      <w:pPr>
        <w:pStyle w:val="NoSpacing"/>
        <w:numPr>
          <w:ilvl w:val="0"/>
          <w:numId w:val="98"/>
        </w:numPr>
        <w:rPr>
          <w:rFonts w:cstheme="minorHAnsi"/>
        </w:rPr>
      </w:pPr>
      <w:r w:rsidRPr="00240383">
        <w:rPr>
          <w:rFonts w:cstheme="minorHAnsi"/>
        </w:rPr>
        <w:t>Experienced testing API using Postman, SoapUI and other API testing tools.</w:t>
      </w:r>
    </w:p>
    <w:p w14:paraId="1419A2A4" w14:textId="77777777" w:rsidR="00240383" w:rsidRPr="00240383" w:rsidRDefault="00240383" w:rsidP="00240383">
      <w:pPr>
        <w:pStyle w:val="NoSpacing"/>
        <w:numPr>
          <w:ilvl w:val="0"/>
          <w:numId w:val="98"/>
        </w:numPr>
        <w:rPr>
          <w:rFonts w:cstheme="minorHAnsi"/>
        </w:rPr>
      </w:pPr>
      <w:r w:rsidRPr="00240383">
        <w:rPr>
          <w:rFonts w:cstheme="minorHAnsi"/>
        </w:rPr>
        <w:t>Analyzed System Development Specification (SDS) and Functional Requirements Specifications (FRS) to write scenario-based Test Cases by using TESTRAIL, Zephyr.</w:t>
      </w:r>
    </w:p>
    <w:p w14:paraId="36811AD6" w14:textId="77777777" w:rsidR="00240383" w:rsidRPr="00240383" w:rsidRDefault="00240383" w:rsidP="00240383">
      <w:pPr>
        <w:pStyle w:val="NoSpacing"/>
        <w:numPr>
          <w:ilvl w:val="0"/>
          <w:numId w:val="98"/>
        </w:numPr>
        <w:rPr>
          <w:rFonts w:cstheme="minorHAnsi"/>
        </w:rPr>
      </w:pPr>
      <w:r w:rsidRPr="00240383">
        <w:rPr>
          <w:rFonts w:cstheme="minorHAnsi"/>
        </w:rPr>
        <w:t>Cost optimization for Aws services and build Serverless Architecture by using Lambda functions, STEP Function, Athena, Glue, S3, CloudWatch and Cloud Metrics.</w:t>
      </w:r>
    </w:p>
    <w:p w14:paraId="11EF527F" w14:textId="77777777" w:rsidR="00240383" w:rsidRPr="00240383" w:rsidRDefault="00240383" w:rsidP="00240383">
      <w:pPr>
        <w:pStyle w:val="NoSpacing"/>
        <w:numPr>
          <w:ilvl w:val="0"/>
          <w:numId w:val="98"/>
        </w:numPr>
        <w:rPr>
          <w:rFonts w:cstheme="minorHAnsi"/>
        </w:rPr>
      </w:pPr>
      <w:r w:rsidRPr="00240383">
        <w:rPr>
          <w:rFonts w:cstheme="minorHAnsi"/>
        </w:rPr>
        <w:t>Worked on Various AWS services like EC2, IAM, Cloud watch, RDS, Lambda, Route53, S3, and SNS.</w:t>
      </w:r>
    </w:p>
    <w:p w14:paraId="253C81F1" w14:textId="77777777" w:rsidR="00240383" w:rsidRPr="00240383" w:rsidRDefault="00240383" w:rsidP="00240383">
      <w:pPr>
        <w:pStyle w:val="NoSpacing"/>
        <w:numPr>
          <w:ilvl w:val="0"/>
          <w:numId w:val="98"/>
        </w:numPr>
        <w:rPr>
          <w:rFonts w:cstheme="minorHAnsi"/>
        </w:rPr>
      </w:pPr>
      <w:r w:rsidRPr="00240383">
        <w:rPr>
          <w:rFonts w:cstheme="minorHAnsi"/>
        </w:rPr>
        <w:t>Development of company´s internal CI system, providing a comprehensive API for CI/CD</w:t>
      </w:r>
    </w:p>
    <w:p w14:paraId="1D51D00C" w14:textId="77777777" w:rsidR="00240383" w:rsidRPr="00240383" w:rsidRDefault="00240383" w:rsidP="00240383">
      <w:pPr>
        <w:pStyle w:val="NoSpacing"/>
        <w:numPr>
          <w:ilvl w:val="0"/>
          <w:numId w:val="98"/>
        </w:numPr>
        <w:rPr>
          <w:rFonts w:cstheme="minorHAnsi"/>
        </w:rPr>
      </w:pPr>
      <w:r w:rsidRPr="00240383">
        <w:rPr>
          <w:rFonts w:cstheme="minorHAnsi"/>
        </w:rPr>
        <w:t>Responsible for co-ordination between the offshore automation teams and onshore teams.</w:t>
      </w:r>
    </w:p>
    <w:p w14:paraId="66A71980" w14:textId="77777777" w:rsidR="00240383" w:rsidRPr="00240383" w:rsidRDefault="00240383" w:rsidP="00240383">
      <w:pPr>
        <w:pStyle w:val="NoSpacing"/>
        <w:numPr>
          <w:ilvl w:val="0"/>
          <w:numId w:val="98"/>
        </w:numPr>
        <w:rPr>
          <w:rFonts w:cstheme="minorHAnsi"/>
        </w:rPr>
      </w:pPr>
      <w:r w:rsidRPr="00240383">
        <w:rPr>
          <w:rFonts w:cstheme="minorHAnsi"/>
        </w:rPr>
        <w:t>Responsible for understanding the Business and System/Functional requirements for the upcoming releases and plan for the testing effort and test cases for the same.</w:t>
      </w:r>
    </w:p>
    <w:p w14:paraId="338A25BB" w14:textId="77777777" w:rsidR="00240383" w:rsidRPr="00240383" w:rsidRDefault="00240383" w:rsidP="00240383">
      <w:pPr>
        <w:pStyle w:val="NoSpacing"/>
        <w:numPr>
          <w:ilvl w:val="0"/>
          <w:numId w:val="98"/>
        </w:numPr>
        <w:rPr>
          <w:rFonts w:cstheme="minorHAnsi"/>
        </w:rPr>
      </w:pPr>
      <w:r w:rsidRPr="00240383">
        <w:rPr>
          <w:rFonts w:cstheme="minorHAnsi"/>
        </w:rPr>
        <w:t>Involved in testing Unix Korn Shell wrappers to run various ETL Scripts to load the data into Target Database (Oracle).</w:t>
      </w:r>
    </w:p>
    <w:p w14:paraId="55D655CB" w14:textId="77777777" w:rsidR="00240383" w:rsidRPr="00240383" w:rsidRDefault="00240383" w:rsidP="00240383">
      <w:pPr>
        <w:pStyle w:val="NoSpacing"/>
        <w:numPr>
          <w:ilvl w:val="0"/>
          <w:numId w:val="98"/>
        </w:numPr>
        <w:rPr>
          <w:rFonts w:cstheme="minorHAnsi"/>
        </w:rPr>
      </w:pPr>
      <w:r w:rsidRPr="00240383">
        <w:rPr>
          <w:rFonts w:cstheme="minorHAnsi"/>
        </w:rPr>
        <w:t>Automates functional test cases by using WinRunner.</w:t>
      </w:r>
    </w:p>
    <w:p w14:paraId="1AA624F0" w14:textId="77777777" w:rsidR="00240383" w:rsidRPr="00240383" w:rsidRDefault="00240383" w:rsidP="00240383">
      <w:pPr>
        <w:pStyle w:val="NoSpacing"/>
        <w:numPr>
          <w:ilvl w:val="0"/>
          <w:numId w:val="98"/>
        </w:numPr>
        <w:rPr>
          <w:rFonts w:cstheme="minorHAnsi"/>
        </w:rPr>
      </w:pPr>
      <w:r w:rsidRPr="00240383">
        <w:rPr>
          <w:rFonts w:cstheme="minorHAnsi"/>
        </w:rPr>
        <w:t>Create process docs and trainings to help staff understand Salesforce.</w:t>
      </w:r>
    </w:p>
    <w:p w14:paraId="72E3DD02" w14:textId="77777777" w:rsidR="00240383" w:rsidRPr="00240383" w:rsidRDefault="00240383" w:rsidP="00240383">
      <w:pPr>
        <w:pStyle w:val="NoSpacing"/>
        <w:numPr>
          <w:ilvl w:val="0"/>
          <w:numId w:val="98"/>
        </w:numPr>
        <w:rPr>
          <w:rFonts w:cstheme="minorHAnsi"/>
        </w:rPr>
      </w:pPr>
      <w:r w:rsidRPr="00240383">
        <w:rPr>
          <w:rFonts w:cstheme="minorHAnsi"/>
        </w:rPr>
        <w:t>Used SOAP UI tool to test SOA based architecture application to test SOAP services and REST API and Cloud web services like MS Azure</w:t>
      </w:r>
    </w:p>
    <w:p w14:paraId="2AA27D0E" w14:textId="77777777" w:rsidR="00240383" w:rsidRDefault="00240383" w:rsidP="00240383">
      <w:pPr>
        <w:pStyle w:val="NoSpacing"/>
        <w:numPr>
          <w:ilvl w:val="0"/>
          <w:numId w:val="98"/>
        </w:numPr>
        <w:rPr>
          <w:rFonts w:cstheme="minorHAnsi"/>
        </w:rPr>
      </w:pPr>
      <w:r w:rsidRPr="00240383">
        <w:rPr>
          <w:rFonts w:cstheme="minorHAnsi"/>
        </w:rPr>
        <w:t>AWS Cloud platform and its features which includes EC2, VPC, EBS, EBS, CloudWatch, Cloud Front, Route53.</w:t>
      </w:r>
    </w:p>
    <w:p w14:paraId="721DDF5F" w14:textId="7EF6B067" w:rsidR="008C3BC9" w:rsidRPr="00240383" w:rsidRDefault="008C3BC9" w:rsidP="00240383">
      <w:pPr>
        <w:pStyle w:val="NoSpacing"/>
        <w:numPr>
          <w:ilvl w:val="0"/>
          <w:numId w:val="98"/>
        </w:numPr>
        <w:rPr>
          <w:rFonts w:cstheme="minorHAnsi"/>
        </w:rPr>
      </w:pPr>
      <w:r>
        <w:rPr>
          <w:rFonts w:cstheme="minorHAnsi"/>
        </w:rPr>
        <w:t>E</w:t>
      </w:r>
      <w:r w:rsidRPr="008C3BC9">
        <w:rPr>
          <w:rFonts w:cstheme="minorHAnsi"/>
        </w:rPr>
        <w:t>xperience in troubleshoot testing issues within the GCP environment, leveraging monitoring and logging tools to identify and resolve issues efficiently</w:t>
      </w:r>
    </w:p>
    <w:p w14:paraId="36A44825" w14:textId="77777777" w:rsidR="00240383" w:rsidRPr="00240383" w:rsidRDefault="00240383" w:rsidP="00240383">
      <w:pPr>
        <w:pStyle w:val="NoSpacing"/>
        <w:numPr>
          <w:ilvl w:val="0"/>
          <w:numId w:val="98"/>
        </w:numPr>
        <w:rPr>
          <w:rFonts w:cstheme="minorHAnsi"/>
        </w:rPr>
      </w:pPr>
      <w:r w:rsidRPr="00240383">
        <w:rPr>
          <w:rFonts w:cstheme="minorHAnsi"/>
        </w:rPr>
        <w:t>Performing Cross-platform, Functional, Regression testing, UI testing for mobile Native app, web apps and hybrid apps using Appium test automation framework.</w:t>
      </w:r>
    </w:p>
    <w:p w14:paraId="577086E9" w14:textId="77777777" w:rsidR="00240383" w:rsidRPr="00240383" w:rsidRDefault="00240383" w:rsidP="00240383">
      <w:pPr>
        <w:pStyle w:val="NoSpacing"/>
        <w:numPr>
          <w:ilvl w:val="0"/>
          <w:numId w:val="98"/>
        </w:numPr>
        <w:rPr>
          <w:rFonts w:cstheme="minorHAnsi"/>
        </w:rPr>
      </w:pPr>
      <w:r w:rsidRPr="00240383">
        <w:rPr>
          <w:rFonts w:cstheme="minorHAnsi"/>
        </w:rPr>
        <w:t>Experience with Mobile Compatibility testing and Mobile application testing - iPhone, iPads /tablets</w:t>
      </w:r>
    </w:p>
    <w:p w14:paraId="12F47FD3" w14:textId="77777777" w:rsidR="00240383" w:rsidRPr="00240383" w:rsidRDefault="00240383" w:rsidP="00240383">
      <w:pPr>
        <w:pStyle w:val="NoSpacing"/>
        <w:numPr>
          <w:ilvl w:val="0"/>
          <w:numId w:val="98"/>
        </w:numPr>
        <w:rPr>
          <w:rFonts w:cstheme="minorHAnsi"/>
        </w:rPr>
      </w:pPr>
      <w:r w:rsidRPr="00240383">
        <w:rPr>
          <w:rFonts w:cstheme="minorHAnsi"/>
        </w:rPr>
        <w:t>Worked on Multi-platform experience (Linux, Android, iOS, Windows, MacOS)</w:t>
      </w:r>
    </w:p>
    <w:p w14:paraId="48D879B3" w14:textId="77777777" w:rsidR="00240383" w:rsidRPr="00240383" w:rsidRDefault="00240383" w:rsidP="00240383">
      <w:pPr>
        <w:pStyle w:val="NoSpacing"/>
        <w:numPr>
          <w:ilvl w:val="0"/>
          <w:numId w:val="98"/>
        </w:numPr>
        <w:rPr>
          <w:rFonts w:cstheme="minorHAnsi"/>
        </w:rPr>
      </w:pPr>
      <w:r w:rsidRPr="00240383">
        <w:rPr>
          <w:rFonts w:cstheme="minorHAnsi"/>
        </w:rPr>
        <w:lastRenderedPageBreak/>
        <w:t>Experienced in Google Analytics 360 Suite</w:t>
      </w:r>
    </w:p>
    <w:p w14:paraId="33C19CC6" w14:textId="77777777" w:rsidR="00240383" w:rsidRPr="00240383" w:rsidRDefault="00240383" w:rsidP="00240383">
      <w:pPr>
        <w:pStyle w:val="NoSpacing"/>
        <w:numPr>
          <w:ilvl w:val="0"/>
          <w:numId w:val="98"/>
        </w:numPr>
        <w:rPr>
          <w:rFonts w:cstheme="minorHAnsi"/>
        </w:rPr>
      </w:pPr>
      <w:r w:rsidRPr="00240383">
        <w:rPr>
          <w:rFonts w:cstheme="minorHAnsi"/>
        </w:rPr>
        <w:t>Experience in OLTP Modeling (2NF, 3NF) and OLAP Dimensional modeling (Star and Snow Flake) using Erwin (conceptual, logical and physical data models).</w:t>
      </w:r>
    </w:p>
    <w:p w14:paraId="25A81C1E" w14:textId="77777777" w:rsidR="00240383" w:rsidRPr="00240383" w:rsidRDefault="00240383" w:rsidP="00240383">
      <w:pPr>
        <w:pStyle w:val="NoSpacing"/>
        <w:numPr>
          <w:ilvl w:val="0"/>
          <w:numId w:val="98"/>
        </w:numPr>
        <w:rPr>
          <w:rFonts w:cstheme="minorHAnsi"/>
        </w:rPr>
      </w:pPr>
      <w:r w:rsidRPr="00240383">
        <w:rPr>
          <w:rFonts w:cstheme="minorHAnsi"/>
        </w:rPr>
        <w:t>Responsible for validating the functionalities of the web services including the offers system and orders using SOAPUI over HTTP.</w:t>
      </w:r>
    </w:p>
    <w:p w14:paraId="3D4B699D" w14:textId="77777777" w:rsidR="00240383" w:rsidRPr="00240383" w:rsidRDefault="00240383" w:rsidP="00240383">
      <w:pPr>
        <w:pStyle w:val="NoSpacing"/>
        <w:numPr>
          <w:ilvl w:val="0"/>
          <w:numId w:val="98"/>
        </w:numPr>
        <w:rPr>
          <w:rFonts w:cstheme="minorHAnsi"/>
        </w:rPr>
      </w:pPr>
      <w:r w:rsidRPr="00240383">
        <w:rPr>
          <w:rFonts w:cstheme="minorHAnsi"/>
        </w:rPr>
        <w:t>Experienced in branching, tagging and maintaining the version across the Environments using SCM tools like Git, GitLab, GitHub and Subversion (SVN) on Linux and windows platforms.</w:t>
      </w:r>
    </w:p>
    <w:p w14:paraId="111F8727" w14:textId="77777777" w:rsidR="00240383" w:rsidRPr="00240383" w:rsidRDefault="00240383" w:rsidP="00240383">
      <w:pPr>
        <w:pStyle w:val="NoSpacing"/>
        <w:numPr>
          <w:ilvl w:val="0"/>
          <w:numId w:val="98"/>
        </w:numPr>
        <w:rPr>
          <w:rFonts w:cstheme="minorHAnsi"/>
        </w:rPr>
      </w:pPr>
      <w:r w:rsidRPr="00240383">
        <w:rPr>
          <w:rFonts w:cstheme="minorHAnsi"/>
        </w:rPr>
        <w:t>Develop the Batch Processes for Orderwave by using C#.Net to batch upload the Online Orders, Shipping Details, Returns and Refund Orders into Dynamics 365.</w:t>
      </w:r>
    </w:p>
    <w:p w14:paraId="019091DA" w14:textId="77777777" w:rsidR="00240383" w:rsidRPr="00240383" w:rsidRDefault="00240383" w:rsidP="00240383">
      <w:pPr>
        <w:pStyle w:val="NoSpacing"/>
        <w:numPr>
          <w:ilvl w:val="0"/>
          <w:numId w:val="98"/>
        </w:numPr>
        <w:rPr>
          <w:rFonts w:cstheme="minorHAnsi"/>
        </w:rPr>
      </w:pPr>
      <w:r w:rsidRPr="00240383">
        <w:rPr>
          <w:rFonts w:cstheme="minorHAnsi"/>
        </w:rPr>
        <w:t>Written and executed automated API scripts for backend application using Rest AssuredAPI testing.</w:t>
      </w:r>
    </w:p>
    <w:p w14:paraId="223811E4" w14:textId="77777777" w:rsidR="00240383" w:rsidRPr="00240383" w:rsidRDefault="00240383" w:rsidP="00240383">
      <w:pPr>
        <w:pStyle w:val="NoSpacing"/>
        <w:numPr>
          <w:ilvl w:val="0"/>
          <w:numId w:val="98"/>
        </w:numPr>
        <w:rPr>
          <w:rFonts w:cstheme="minorHAnsi"/>
        </w:rPr>
      </w:pPr>
      <w:r w:rsidRPr="00240383">
        <w:rPr>
          <w:rFonts w:cstheme="minorHAnsi"/>
        </w:rPr>
        <w:t>Written and executed scripts in APPIUM for testing native applications and mobile-web applications.</w:t>
      </w:r>
    </w:p>
    <w:p w14:paraId="5C132C6C" w14:textId="77777777" w:rsidR="00240383" w:rsidRPr="00240383" w:rsidRDefault="00240383" w:rsidP="00240383">
      <w:pPr>
        <w:pStyle w:val="NoSpacing"/>
        <w:numPr>
          <w:ilvl w:val="0"/>
          <w:numId w:val="98"/>
        </w:numPr>
        <w:rPr>
          <w:rFonts w:cstheme="minorHAnsi"/>
        </w:rPr>
      </w:pPr>
      <w:r w:rsidRPr="00240383">
        <w:rPr>
          <w:rFonts w:cstheme="minorHAnsi"/>
        </w:rPr>
        <w:t>Providing automation expertise to new automation engineers and functional QAs by mentoring and helping them in setting up of automation framework and preparing them to follow programming best practices to write efficient automation scripts.</w:t>
      </w:r>
    </w:p>
    <w:p w14:paraId="669C1358" w14:textId="77777777" w:rsidR="00240383" w:rsidRPr="00240383" w:rsidRDefault="00240383" w:rsidP="00240383">
      <w:pPr>
        <w:pStyle w:val="NoSpacing"/>
        <w:numPr>
          <w:ilvl w:val="0"/>
          <w:numId w:val="98"/>
        </w:numPr>
        <w:rPr>
          <w:rFonts w:cstheme="minorHAnsi"/>
        </w:rPr>
      </w:pPr>
      <w:r w:rsidRPr="00240383">
        <w:rPr>
          <w:rFonts w:cstheme="minorHAnsi"/>
        </w:rPr>
        <w:t>Experience in Flash objects and Windows base application with Selenium web driver and Sikuli.</w:t>
      </w:r>
    </w:p>
    <w:p w14:paraId="0C9F12E7" w14:textId="77777777" w:rsidR="00240383" w:rsidRPr="00240383" w:rsidRDefault="00240383" w:rsidP="00240383">
      <w:pPr>
        <w:pStyle w:val="NoSpacing"/>
        <w:numPr>
          <w:ilvl w:val="0"/>
          <w:numId w:val="98"/>
        </w:numPr>
        <w:rPr>
          <w:rFonts w:cstheme="minorHAnsi"/>
        </w:rPr>
      </w:pPr>
      <w:r w:rsidRPr="00240383">
        <w:rPr>
          <w:rFonts w:cstheme="minorHAnsi"/>
        </w:rPr>
        <w:t>Worked with utility tools like Autoit, Sikuli as well as Headless Browser testing tools like HtmlUnit &amp; PhantomJS.</w:t>
      </w:r>
    </w:p>
    <w:p w14:paraId="4DA4EC07" w14:textId="77777777" w:rsidR="00240383" w:rsidRPr="00240383" w:rsidRDefault="00240383" w:rsidP="00240383">
      <w:pPr>
        <w:pStyle w:val="NoSpacing"/>
        <w:numPr>
          <w:ilvl w:val="0"/>
          <w:numId w:val="98"/>
        </w:numPr>
        <w:rPr>
          <w:rFonts w:cstheme="minorHAnsi"/>
        </w:rPr>
      </w:pPr>
      <w:r w:rsidRPr="00240383">
        <w:rPr>
          <w:rFonts w:cstheme="minorHAnsi"/>
        </w:rPr>
        <w:t>Developed Automation scripts in Microsoft Visual Studio and used NUnit framework</w:t>
      </w:r>
    </w:p>
    <w:p w14:paraId="4AFFA6A7" w14:textId="77777777" w:rsidR="00240383" w:rsidRPr="00240383" w:rsidRDefault="00240383" w:rsidP="00240383">
      <w:pPr>
        <w:pStyle w:val="NoSpacing"/>
        <w:numPr>
          <w:ilvl w:val="0"/>
          <w:numId w:val="98"/>
        </w:numPr>
        <w:rPr>
          <w:rFonts w:cstheme="minorHAnsi"/>
        </w:rPr>
      </w:pPr>
      <w:r w:rsidRPr="00240383">
        <w:rPr>
          <w:rFonts w:cstheme="minorHAnsi"/>
        </w:rPr>
        <w:t>Created test scripts using Groovy script to automate web services in SOAP UI.</w:t>
      </w:r>
    </w:p>
    <w:p w14:paraId="4CA933E7" w14:textId="77777777" w:rsidR="00240383" w:rsidRPr="00240383" w:rsidRDefault="00240383" w:rsidP="00240383">
      <w:pPr>
        <w:pStyle w:val="NoSpacing"/>
        <w:numPr>
          <w:ilvl w:val="0"/>
          <w:numId w:val="98"/>
        </w:numPr>
        <w:rPr>
          <w:rFonts w:cstheme="minorHAnsi"/>
        </w:rPr>
      </w:pPr>
      <w:r w:rsidRPr="00240383">
        <w:rPr>
          <w:rFonts w:cstheme="minorHAnsi"/>
        </w:rPr>
        <w:t>Established working templates for test plan, test cases and test scripts for ETL and BI related projects.</w:t>
      </w:r>
    </w:p>
    <w:p w14:paraId="1238F997" w14:textId="77777777" w:rsidR="00240383" w:rsidRPr="00240383" w:rsidRDefault="00240383" w:rsidP="00240383">
      <w:pPr>
        <w:pStyle w:val="NoSpacing"/>
        <w:numPr>
          <w:ilvl w:val="0"/>
          <w:numId w:val="98"/>
        </w:numPr>
        <w:rPr>
          <w:rFonts w:cstheme="minorHAnsi"/>
        </w:rPr>
      </w:pPr>
      <w:r w:rsidRPr="00240383">
        <w:rPr>
          <w:rFonts w:cstheme="minorHAnsi"/>
        </w:rPr>
        <w:t>Writing user story for automation scripts using JBehave (BDD framework).</w:t>
      </w:r>
    </w:p>
    <w:p w14:paraId="2ECBD313" w14:textId="77777777" w:rsidR="00240383" w:rsidRPr="00240383" w:rsidRDefault="00240383" w:rsidP="00240383">
      <w:pPr>
        <w:pStyle w:val="NoSpacing"/>
        <w:numPr>
          <w:ilvl w:val="0"/>
          <w:numId w:val="98"/>
        </w:numPr>
        <w:rPr>
          <w:rFonts w:cstheme="minorHAnsi"/>
        </w:rPr>
      </w:pPr>
      <w:r w:rsidRPr="00240383">
        <w:rPr>
          <w:rFonts w:cstheme="minorHAnsi"/>
        </w:rPr>
        <w:t>Automated Accounts, Contacts &amp; Opportunities module in Salesforce Application.</w:t>
      </w:r>
    </w:p>
    <w:p w14:paraId="5C6D42BD" w14:textId="77777777" w:rsidR="00240383" w:rsidRPr="00240383" w:rsidRDefault="00240383" w:rsidP="00240383">
      <w:pPr>
        <w:pStyle w:val="NoSpacing"/>
        <w:numPr>
          <w:ilvl w:val="0"/>
          <w:numId w:val="98"/>
        </w:numPr>
        <w:rPr>
          <w:rFonts w:cstheme="minorHAnsi"/>
        </w:rPr>
      </w:pPr>
      <w:r w:rsidRPr="00240383">
        <w:rPr>
          <w:rFonts w:cstheme="minorHAnsi"/>
        </w:rPr>
        <w:t>Responsible for doing code reviews using Crucible for automation scripts and new enhancement in automation frameworks.</w:t>
      </w:r>
    </w:p>
    <w:p w14:paraId="66A62765" w14:textId="77777777" w:rsidR="00240383" w:rsidRPr="00240383" w:rsidRDefault="00240383" w:rsidP="00240383">
      <w:pPr>
        <w:pStyle w:val="NoSpacing"/>
        <w:numPr>
          <w:ilvl w:val="0"/>
          <w:numId w:val="98"/>
        </w:numPr>
        <w:rPr>
          <w:rFonts w:cstheme="minorHAnsi"/>
        </w:rPr>
      </w:pPr>
      <w:r w:rsidRPr="00240383">
        <w:rPr>
          <w:rFonts w:cstheme="minorHAnsi"/>
        </w:rPr>
        <w:t>experience with Continuous Integration and Continuous Delivery and how Automation Testing can enable CI/CD, DevOps strategy</w:t>
      </w:r>
    </w:p>
    <w:p w14:paraId="0F424CA0" w14:textId="77777777" w:rsidR="00240383" w:rsidRPr="00240383" w:rsidRDefault="00240383" w:rsidP="00240383">
      <w:pPr>
        <w:pStyle w:val="NoSpacing"/>
        <w:numPr>
          <w:ilvl w:val="0"/>
          <w:numId w:val="98"/>
        </w:numPr>
        <w:rPr>
          <w:rFonts w:cstheme="minorHAnsi"/>
        </w:rPr>
      </w:pPr>
      <w:r w:rsidRPr="00240383">
        <w:rPr>
          <w:rFonts w:cstheme="minorHAnsi"/>
        </w:rPr>
        <w:t>Involved in testing using JMeter to analyze and measure the performance of web applications.</w:t>
      </w:r>
    </w:p>
    <w:p w14:paraId="7D823E0F" w14:textId="77777777" w:rsidR="00240383" w:rsidRPr="00240383" w:rsidRDefault="00240383" w:rsidP="00240383">
      <w:pPr>
        <w:pStyle w:val="NoSpacing"/>
        <w:numPr>
          <w:ilvl w:val="0"/>
          <w:numId w:val="98"/>
        </w:numPr>
        <w:rPr>
          <w:rFonts w:cstheme="minorHAnsi"/>
        </w:rPr>
      </w:pPr>
      <w:r w:rsidRPr="00240383">
        <w:rPr>
          <w:rFonts w:cstheme="minorHAnsi"/>
        </w:rPr>
        <w:t>Responsible for running automation jobs using CI tools (Bamboo, Jenkins).</w:t>
      </w:r>
    </w:p>
    <w:p w14:paraId="0893BE89" w14:textId="77777777" w:rsidR="00240383" w:rsidRPr="00240383" w:rsidRDefault="00240383" w:rsidP="00240383">
      <w:pPr>
        <w:pStyle w:val="NoSpacing"/>
        <w:numPr>
          <w:ilvl w:val="0"/>
          <w:numId w:val="98"/>
        </w:numPr>
        <w:rPr>
          <w:rFonts w:cstheme="minorHAnsi"/>
        </w:rPr>
      </w:pPr>
      <w:r w:rsidRPr="00240383">
        <w:rPr>
          <w:rFonts w:cstheme="minorHAnsi"/>
        </w:rPr>
        <w:t>Work with Software Development Lifecycle tools such as JIRA, Stash, Confluence, Bamboo, QTest, Zephyr.</w:t>
      </w:r>
    </w:p>
    <w:p w14:paraId="270155A1" w14:textId="77777777" w:rsidR="00240383" w:rsidRPr="00240383" w:rsidRDefault="00240383" w:rsidP="00240383">
      <w:pPr>
        <w:pStyle w:val="NoSpacing"/>
        <w:numPr>
          <w:ilvl w:val="0"/>
          <w:numId w:val="98"/>
        </w:numPr>
        <w:rPr>
          <w:rFonts w:cstheme="minorHAnsi"/>
        </w:rPr>
      </w:pPr>
      <w:r w:rsidRPr="00240383">
        <w:rPr>
          <w:rFonts w:cstheme="minorHAnsi"/>
        </w:rPr>
        <w:t>Created and Executed Automated Coded UI test developed in C#.Net.</w:t>
      </w:r>
    </w:p>
    <w:p w14:paraId="793EBC61" w14:textId="77777777" w:rsidR="00240383" w:rsidRPr="00240383" w:rsidRDefault="00240383" w:rsidP="00240383">
      <w:pPr>
        <w:pStyle w:val="NoSpacing"/>
        <w:numPr>
          <w:ilvl w:val="0"/>
          <w:numId w:val="98"/>
        </w:numPr>
        <w:rPr>
          <w:rFonts w:cstheme="minorHAnsi"/>
        </w:rPr>
      </w:pPr>
      <w:r w:rsidRPr="00240383">
        <w:rPr>
          <w:rFonts w:cstheme="minorHAnsi"/>
        </w:rPr>
        <w:t>Experience in building Docker images using GitLab-ci build automation runner</w:t>
      </w:r>
    </w:p>
    <w:p w14:paraId="76CDCC99" w14:textId="77777777" w:rsidR="00240383" w:rsidRPr="00240383" w:rsidRDefault="00240383" w:rsidP="00240383">
      <w:pPr>
        <w:pStyle w:val="NoSpacing"/>
        <w:numPr>
          <w:ilvl w:val="0"/>
          <w:numId w:val="98"/>
        </w:numPr>
        <w:rPr>
          <w:rFonts w:cstheme="minorHAnsi"/>
        </w:rPr>
      </w:pPr>
      <w:r w:rsidRPr="00240383">
        <w:rPr>
          <w:rFonts w:cstheme="minorHAnsi"/>
        </w:rPr>
        <w:t>Used Postman &amp; SOAPUI for rest service testing.</w:t>
      </w:r>
    </w:p>
    <w:p w14:paraId="502EF10F" w14:textId="77777777" w:rsidR="00240383" w:rsidRPr="00240383" w:rsidRDefault="00240383" w:rsidP="00240383">
      <w:pPr>
        <w:pStyle w:val="NoSpacing"/>
        <w:numPr>
          <w:ilvl w:val="0"/>
          <w:numId w:val="98"/>
        </w:numPr>
        <w:rPr>
          <w:rFonts w:cstheme="minorHAnsi"/>
        </w:rPr>
      </w:pPr>
      <w:r w:rsidRPr="00240383">
        <w:rPr>
          <w:rFonts w:cstheme="minorHAnsi"/>
        </w:rPr>
        <w:t>Experience in implementing Campaigns and Personalization frameworks for multiple channels (email, web etc.) using Adobe Suite (Adobe Campaign, Adobe Analytics etc.).</w:t>
      </w:r>
    </w:p>
    <w:p w14:paraId="33E2A072" w14:textId="77777777" w:rsidR="00240383" w:rsidRPr="00240383" w:rsidRDefault="00240383" w:rsidP="00240383">
      <w:pPr>
        <w:pStyle w:val="NoSpacing"/>
        <w:numPr>
          <w:ilvl w:val="0"/>
          <w:numId w:val="98"/>
        </w:numPr>
        <w:rPr>
          <w:rFonts w:cstheme="minorHAnsi"/>
        </w:rPr>
      </w:pPr>
      <w:r w:rsidRPr="00240383">
        <w:rPr>
          <w:rFonts w:cstheme="minorHAnsi"/>
        </w:rPr>
        <w:t>Automation Code version management using Gitlab</w:t>
      </w:r>
    </w:p>
    <w:p w14:paraId="183200A5" w14:textId="77777777" w:rsidR="00240383" w:rsidRPr="00240383" w:rsidRDefault="00240383" w:rsidP="00240383">
      <w:pPr>
        <w:pStyle w:val="NoSpacing"/>
        <w:numPr>
          <w:ilvl w:val="0"/>
          <w:numId w:val="98"/>
        </w:numPr>
        <w:rPr>
          <w:rFonts w:cstheme="minorHAnsi"/>
        </w:rPr>
      </w:pPr>
      <w:r w:rsidRPr="00240383">
        <w:rPr>
          <w:rFonts w:cstheme="minorHAnsi"/>
        </w:rPr>
        <w:t>Working experience on power shell and Bash</w:t>
      </w:r>
    </w:p>
    <w:p w14:paraId="514F7B81" w14:textId="77777777" w:rsidR="00240383" w:rsidRPr="00240383" w:rsidRDefault="00240383" w:rsidP="00240383">
      <w:pPr>
        <w:pStyle w:val="NoSpacing"/>
        <w:numPr>
          <w:ilvl w:val="0"/>
          <w:numId w:val="98"/>
        </w:numPr>
        <w:rPr>
          <w:rFonts w:cstheme="minorHAnsi"/>
        </w:rPr>
      </w:pPr>
      <w:r w:rsidRPr="00240383">
        <w:rPr>
          <w:rFonts w:cstheme="minorHAnsi"/>
        </w:rPr>
        <w:t>Interacted with developers to resolve the bugs as well to request unique attributes for automation.</w:t>
      </w:r>
    </w:p>
    <w:p w14:paraId="7141DB3A" w14:textId="77777777" w:rsidR="00240383" w:rsidRPr="00240383" w:rsidRDefault="00240383" w:rsidP="00240383">
      <w:pPr>
        <w:pStyle w:val="NoSpacing"/>
        <w:numPr>
          <w:ilvl w:val="0"/>
          <w:numId w:val="98"/>
        </w:numPr>
        <w:rPr>
          <w:rFonts w:cstheme="minorHAnsi"/>
        </w:rPr>
      </w:pPr>
      <w:r w:rsidRPr="00240383">
        <w:rPr>
          <w:rFonts w:cstheme="minorHAnsi"/>
        </w:rPr>
        <w:t>Attended weekly status meeting to discuss critical blockers/issues/concerns.</w:t>
      </w:r>
    </w:p>
    <w:p w14:paraId="06843856" w14:textId="77777777" w:rsidR="00240383" w:rsidRPr="00240383" w:rsidRDefault="00240383" w:rsidP="00240383">
      <w:pPr>
        <w:pStyle w:val="NoSpacing"/>
        <w:numPr>
          <w:ilvl w:val="0"/>
          <w:numId w:val="98"/>
        </w:numPr>
        <w:rPr>
          <w:rFonts w:cstheme="minorHAnsi"/>
        </w:rPr>
      </w:pPr>
      <w:r w:rsidRPr="00240383">
        <w:rPr>
          <w:rFonts w:cstheme="minorHAnsi"/>
        </w:rPr>
        <w:t>Attended retrospective meetings to discuss the current story as well as give points depending on the functionality.</w:t>
      </w:r>
    </w:p>
    <w:p w14:paraId="1971DCE3" w14:textId="77777777" w:rsidR="00240383" w:rsidRPr="00240383" w:rsidRDefault="00240383" w:rsidP="00240383">
      <w:pPr>
        <w:pStyle w:val="NoSpacing"/>
        <w:numPr>
          <w:ilvl w:val="0"/>
          <w:numId w:val="98"/>
        </w:numPr>
        <w:rPr>
          <w:rFonts w:cstheme="minorHAnsi"/>
        </w:rPr>
      </w:pPr>
      <w:r w:rsidRPr="00240383">
        <w:rPr>
          <w:rFonts w:cstheme="minorHAnsi"/>
        </w:rPr>
        <w:t>Have good knowledge of testing SAAS applications.</w:t>
      </w:r>
    </w:p>
    <w:p w14:paraId="4033B94C" w14:textId="77777777" w:rsidR="00240383" w:rsidRPr="00240383" w:rsidRDefault="00240383" w:rsidP="00240383">
      <w:pPr>
        <w:pStyle w:val="NoSpacing"/>
        <w:numPr>
          <w:ilvl w:val="0"/>
          <w:numId w:val="98"/>
        </w:numPr>
        <w:rPr>
          <w:rFonts w:cstheme="minorHAnsi"/>
        </w:rPr>
      </w:pPr>
      <w:r w:rsidRPr="00240383">
        <w:rPr>
          <w:rFonts w:cstheme="minorHAnsi"/>
        </w:rPr>
        <w:t>Involved in testing Web services REST and XML.</w:t>
      </w:r>
    </w:p>
    <w:p w14:paraId="1B58615E" w14:textId="77777777" w:rsidR="00240383" w:rsidRPr="00240383" w:rsidRDefault="00240383" w:rsidP="00240383">
      <w:pPr>
        <w:pStyle w:val="NoSpacing"/>
        <w:numPr>
          <w:ilvl w:val="0"/>
          <w:numId w:val="98"/>
        </w:numPr>
        <w:rPr>
          <w:rFonts w:cstheme="minorHAnsi"/>
        </w:rPr>
      </w:pPr>
      <w:r w:rsidRPr="00240383">
        <w:rPr>
          <w:rFonts w:cstheme="minorHAnsi"/>
        </w:rPr>
        <w:t>Experience in deploying using Azure</w:t>
      </w:r>
    </w:p>
    <w:p w14:paraId="289C14F0" w14:textId="77777777" w:rsidR="00240383" w:rsidRPr="00240383" w:rsidRDefault="00240383" w:rsidP="00240383">
      <w:pPr>
        <w:pStyle w:val="NoSpacing"/>
        <w:numPr>
          <w:ilvl w:val="0"/>
          <w:numId w:val="98"/>
        </w:numPr>
        <w:rPr>
          <w:rFonts w:cstheme="minorHAnsi"/>
        </w:rPr>
      </w:pPr>
      <w:r w:rsidRPr="00240383">
        <w:rPr>
          <w:rFonts w:cstheme="minorHAnsi"/>
        </w:rPr>
        <w:t>Used AWS cloud services to launch Linux and windows machines, created security groups and written basic PowerShell scripts to take backups and mount network shared drives</w:t>
      </w:r>
    </w:p>
    <w:p w14:paraId="06DC0119" w14:textId="77777777" w:rsidR="00240383" w:rsidRPr="00240383" w:rsidRDefault="00240383" w:rsidP="00240383">
      <w:pPr>
        <w:pStyle w:val="NoSpacing"/>
        <w:numPr>
          <w:ilvl w:val="0"/>
          <w:numId w:val="98"/>
        </w:numPr>
        <w:rPr>
          <w:rFonts w:cstheme="minorHAnsi"/>
        </w:rPr>
      </w:pPr>
      <w:r w:rsidRPr="00240383">
        <w:rPr>
          <w:rFonts w:cstheme="minorHAnsi"/>
        </w:rPr>
        <w:t>Involved in creating of Test Accounts in Mainframe application according to the Business Requirements in utilization for testing</w:t>
      </w:r>
    </w:p>
    <w:p w14:paraId="4122E19E" w14:textId="77777777" w:rsidR="00240383" w:rsidRPr="00240383" w:rsidRDefault="00240383" w:rsidP="00240383">
      <w:pPr>
        <w:pStyle w:val="NoSpacing"/>
        <w:numPr>
          <w:ilvl w:val="0"/>
          <w:numId w:val="98"/>
        </w:numPr>
        <w:rPr>
          <w:rFonts w:cstheme="minorHAnsi"/>
        </w:rPr>
      </w:pPr>
      <w:r w:rsidRPr="00240383">
        <w:rPr>
          <w:rFonts w:cstheme="minorHAnsi"/>
        </w:rPr>
        <w:lastRenderedPageBreak/>
        <w:t>Performed the Mobile Testing for Mobile App, identify the Mobile Platform like IOS, Android by using Appium.</w:t>
      </w:r>
    </w:p>
    <w:p w14:paraId="72363373" w14:textId="77777777" w:rsidR="00240383" w:rsidRPr="00240383" w:rsidRDefault="00240383" w:rsidP="00240383">
      <w:pPr>
        <w:pStyle w:val="NoSpacing"/>
        <w:numPr>
          <w:ilvl w:val="0"/>
          <w:numId w:val="98"/>
        </w:numPr>
        <w:rPr>
          <w:rFonts w:cstheme="minorHAnsi"/>
        </w:rPr>
      </w:pPr>
      <w:r w:rsidRPr="00240383">
        <w:rPr>
          <w:rFonts w:cstheme="minorHAnsi"/>
        </w:rPr>
        <w:t>Good experience in Automating the application using Java and SalesForce technologies with Selenium Web driver, QTP/UFT and RESTful Web services.</w:t>
      </w:r>
    </w:p>
    <w:p w14:paraId="2460C6CE" w14:textId="77777777" w:rsidR="00240383" w:rsidRPr="00240383" w:rsidRDefault="00240383" w:rsidP="00240383">
      <w:pPr>
        <w:pStyle w:val="NoSpacing"/>
        <w:numPr>
          <w:ilvl w:val="0"/>
          <w:numId w:val="98"/>
        </w:numPr>
        <w:rPr>
          <w:rFonts w:cstheme="minorHAnsi"/>
        </w:rPr>
      </w:pPr>
      <w:r w:rsidRPr="00240383">
        <w:rPr>
          <w:rFonts w:cstheme="minorHAnsi"/>
        </w:rPr>
        <w:t>Executed the test plans on web and Mobile (IOS &amp; Android) as per requirements using Appium.</w:t>
      </w:r>
    </w:p>
    <w:p w14:paraId="2FB78269" w14:textId="77777777" w:rsidR="00240383" w:rsidRPr="00240383" w:rsidRDefault="00240383" w:rsidP="00240383">
      <w:pPr>
        <w:pStyle w:val="NoSpacing"/>
        <w:numPr>
          <w:ilvl w:val="0"/>
          <w:numId w:val="98"/>
        </w:numPr>
        <w:rPr>
          <w:rFonts w:cstheme="minorHAnsi"/>
        </w:rPr>
      </w:pPr>
      <w:r w:rsidRPr="00240383">
        <w:rPr>
          <w:rFonts w:cstheme="minorHAnsi"/>
        </w:rPr>
        <w:t>Good experience in mobile testing using Appium in both IOS and Android applications using simulator and emulator</w:t>
      </w:r>
    </w:p>
    <w:p w14:paraId="2E12CB1D" w14:textId="77777777" w:rsidR="00240383" w:rsidRPr="00240383" w:rsidRDefault="00240383" w:rsidP="00240383">
      <w:pPr>
        <w:pStyle w:val="NoSpacing"/>
        <w:numPr>
          <w:ilvl w:val="0"/>
          <w:numId w:val="98"/>
        </w:numPr>
        <w:rPr>
          <w:rFonts w:cstheme="minorHAnsi"/>
        </w:rPr>
      </w:pPr>
      <w:r w:rsidRPr="00240383">
        <w:rPr>
          <w:rFonts w:cstheme="minorHAnsi"/>
        </w:rPr>
        <w:t>Created ETL test data for all ETL mapping rules to test the functionality of the SSIS packages.</w:t>
      </w:r>
    </w:p>
    <w:p w14:paraId="2206F0A1" w14:textId="77777777" w:rsidR="00240383" w:rsidRPr="00240383" w:rsidRDefault="00240383" w:rsidP="00240383">
      <w:pPr>
        <w:pStyle w:val="NoSpacing"/>
        <w:numPr>
          <w:ilvl w:val="0"/>
          <w:numId w:val="98"/>
        </w:numPr>
        <w:rPr>
          <w:rFonts w:cstheme="minorHAnsi"/>
        </w:rPr>
      </w:pPr>
      <w:r w:rsidRPr="00240383">
        <w:rPr>
          <w:rFonts w:cstheme="minorHAnsi"/>
        </w:rPr>
        <w:t>Occasionally used SoapUI pro &amp; Postman to assist the API test engineers</w:t>
      </w:r>
    </w:p>
    <w:p w14:paraId="7F4A02D6" w14:textId="77777777" w:rsidR="00240383" w:rsidRPr="00240383" w:rsidRDefault="00240383" w:rsidP="00240383">
      <w:pPr>
        <w:pStyle w:val="NoSpacing"/>
        <w:numPr>
          <w:ilvl w:val="0"/>
          <w:numId w:val="98"/>
        </w:numPr>
        <w:rPr>
          <w:rFonts w:cstheme="minorHAnsi"/>
        </w:rPr>
      </w:pPr>
      <w:r w:rsidRPr="00240383">
        <w:rPr>
          <w:rFonts w:cstheme="minorHAnsi"/>
        </w:rPr>
        <w:t>Developed Loadrunner Scripts in Web (HTTP/HTML) and Web Services protocols.</w:t>
      </w:r>
    </w:p>
    <w:p w14:paraId="555BCE57" w14:textId="77777777" w:rsidR="00240383" w:rsidRPr="00240383" w:rsidRDefault="00240383" w:rsidP="00240383">
      <w:pPr>
        <w:pStyle w:val="NoSpacing"/>
        <w:numPr>
          <w:ilvl w:val="0"/>
          <w:numId w:val="98"/>
        </w:numPr>
        <w:rPr>
          <w:rFonts w:cstheme="minorHAnsi"/>
        </w:rPr>
      </w:pPr>
      <w:r w:rsidRPr="00240383">
        <w:rPr>
          <w:rFonts w:cstheme="minorHAnsi"/>
        </w:rPr>
        <w:t>Development and Deployed web applications and SQL assessment to Azure Services</w:t>
      </w:r>
    </w:p>
    <w:p w14:paraId="3E07D086" w14:textId="77777777" w:rsidR="00240383" w:rsidRPr="00240383" w:rsidRDefault="00240383" w:rsidP="00240383">
      <w:pPr>
        <w:pStyle w:val="NoSpacing"/>
        <w:numPr>
          <w:ilvl w:val="0"/>
          <w:numId w:val="98"/>
        </w:numPr>
        <w:rPr>
          <w:rFonts w:cstheme="minorHAnsi"/>
        </w:rPr>
      </w:pPr>
      <w:r w:rsidRPr="00240383">
        <w:rPr>
          <w:rFonts w:cstheme="minorHAnsi"/>
        </w:rPr>
        <w:t>Involved in testing using JMeter to analyze and measure the performance of web API calls.</w:t>
      </w:r>
    </w:p>
    <w:p w14:paraId="4CD77441" w14:textId="77777777" w:rsidR="00240383" w:rsidRPr="00240383" w:rsidRDefault="00240383" w:rsidP="00240383">
      <w:pPr>
        <w:pStyle w:val="NoSpacing"/>
        <w:numPr>
          <w:ilvl w:val="0"/>
          <w:numId w:val="98"/>
        </w:numPr>
        <w:rPr>
          <w:rFonts w:cstheme="minorHAnsi"/>
        </w:rPr>
      </w:pPr>
      <w:r w:rsidRPr="00240383">
        <w:rPr>
          <w:rFonts w:cstheme="minorHAnsi"/>
        </w:rPr>
        <w:t>Coordinate and handle offshore team of 5 to perform automation on MASTERPASS merchant portal.</w:t>
      </w:r>
    </w:p>
    <w:p w14:paraId="0093B7B6" w14:textId="77777777" w:rsidR="00240383" w:rsidRPr="00240383" w:rsidRDefault="00240383" w:rsidP="00240383">
      <w:pPr>
        <w:pStyle w:val="NoSpacing"/>
        <w:numPr>
          <w:ilvl w:val="0"/>
          <w:numId w:val="98"/>
        </w:numPr>
        <w:rPr>
          <w:rFonts w:cstheme="minorHAnsi"/>
        </w:rPr>
      </w:pPr>
      <w:r w:rsidRPr="00240383">
        <w:rPr>
          <w:rFonts w:cstheme="minorHAnsi"/>
        </w:rPr>
        <w:t>Used SPLUNK server tool to monitor and analyze various real time API calls.</w:t>
      </w:r>
    </w:p>
    <w:p w14:paraId="3DFB6947" w14:textId="77777777" w:rsidR="00240383" w:rsidRPr="00240383" w:rsidRDefault="00240383" w:rsidP="00240383">
      <w:pPr>
        <w:pStyle w:val="NoSpacing"/>
        <w:numPr>
          <w:ilvl w:val="0"/>
          <w:numId w:val="98"/>
        </w:numPr>
        <w:rPr>
          <w:rFonts w:cstheme="minorHAnsi"/>
        </w:rPr>
      </w:pPr>
      <w:r w:rsidRPr="00240383">
        <w:rPr>
          <w:rFonts w:cstheme="minorHAnsi"/>
        </w:rPr>
        <w:t>Used Page Object Model (POM) to developed End to End Automation Framework for Mobile App testing using Appium, TestNG, Maven and Java.</w:t>
      </w:r>
    </w:p>
    <w:p w14:paraId="7102B06B" w14:textId="77777777" w:rsidR="00240383" w:rsidRPr="00240383" w:rsidRDefault="00240383" w:rsidP="00240383">
      <w:pPr>
        <w:pStyle w:val="NoSpacing"/>
        <w:numPr>
          <w:ilvl w:val="0"/>
          <w:numId w:val="98"/>
        </w:numPr>
        <w:rPr>
          <w:rFonts w:cstheme="minorHAnsi"/>
        </w:rPr>
      </w:pPr>
      <w:r w:rsidRPr="00240383">
        <w:rPr>
          <w:rFonts w:cstheme="minorHAnsi"/>
        </w:rPr>
        <w:t>Involved in validating functional, Integration and Regression test suites using Selenium, Cucumber and the request and response of the web services (SOA) through SOAP UI.</w:t>
      </w:r>
    </w:p>
    <w:p w14:paraId="0F36E632" w14:textId="77777777" w:rsidR="00240383" w:rsidRPr="00240383" w:rsidRDefault="00240383" w:rsidP="00240383">
      <w:pPr>
        <w:pStyle w:val="NoSpacing"/>
        <w:numPr>
          <w:ilvl w:val="0"/>
          <w:numId w:val="98"/>
        </w:numPr>
        <w:rPr>
          <w:rFonts w:cstheme="minorHAnsi"/>
        </w:rPr>
      </w:pPr>
      <w:r w:rsidRPr="00240383">
        <w:rPr>
          <w:rFonts w:cstheme="minorHAnsi"/>
        </w:rPr>
        <w:t>Mobile automation of android and windows app using Appium and Selenium Web driver, Robot Framework.</w:t>
      </w:r>
    </w:p>
    <w:p w14:paraId="4829C03D" w14:textId="77777777" w:rsidR="00240383" w:rsidRPr="00240383" w:rsidRDefault="00240383" w:rsidP="00240383">
      <w:pPr>
        <w:pStyle w:val="NoSpacing"/>
        <w:numPr>
          <w:ilvl w:val="0"/>
          <w:numId w:val="98"/>
        </w:numPr>
        <w:rPr>
          <w:rFonts w:cstheme="minorHAnsi"/>
        </w:rPr>
      </w:pPr>
      <w:r w:rsidRPr="00240383">
        <w:rPr>
          <w:rFonts w:cstheme="minorHAnsi"/>
        </w:rPr>
        <w:t>Performed Cross Browser Testing on different types of browsers to run all the tests at the same using TestNG.</w:t>
      </w:r>
    </w:p>
    <w:p w14:paraId="04C0C738" w14:textId="77777777" w:rsidR="00240383" w:rsidRPr="00240383" w:rsidRDefault="00240383" w:rsidP="00240383">
      <w:pPr>
        <w:pStyle w:val="NoSpacing"/>
        <w:numPr>
          <w:ilvl w:val="0"/>
          <w:numId w:val="98"/>
        </w:numPr>
        <w:rPr>
          <w:rFonts w:cstheme="minorHAnsi"/>
        </w:rPr>
      </w:pPr>
      <w:r w:rsidRPr="00240383">
        <w:rPr>
          <w:rFonts w:cstheme="minorHAnsi"/>
        </w:rPr>
        <w:t>Working with clients to improve their BI environment to improve the quality and availability of data to the end users.</w:t>
      </w:r>
    </w:p>
    <w:p w14:paraId="72A767C3" w14:textId="77777777" w:rsidR="00240383" w:rsidRPr="00240383" w:rsidRDefault="00240383" w:rsidP="00240383">
      <w:pPr>
        <w:pStyle w:val="NoSpacing"/>
        <w:numPr>
          <w:ilvl w:val="0"/>
          <w:numId w:val="98"/>
        </w:numPr>
        <w:rPr>
          <w:rFonts w:cstheme="minorHAnsi"/>
        </w:rPr>
      </w:pPr>
      <w:r w:rsidRPr="00240383">
        <w:rPr>
          <w:rFonts w:cstheme="minorHAnsi"/>
        </w:rPr>
        <w:t>Handled Alerts and web Popups in Selenium WebDriver and used AutoIt to handle window popups.</w:t>
      </w:r>
    </w:p>
    <w:p w14:paraId="1B449B6E" w14:textId="77777777" w:rsidR="00240383" w:rsidRPr="00240383" w:rsidRDefault="00240383" w:rsidP="00240383">
      <w:pPr>
        <w:pStyle w:val="NoSpacing"/>
        <w:numPr>
          <w:ilvl w:val="0"/>
          <w:numId w:val="98"/>
        </w:numPr>
        <w:rPr>
          <w:rFonts w:cstheme="minorHAnsi"/>
        </w:rPr>
      </w:pPr>
      <w:r w:rsidRPr="00240383">
        <w:rPr>
          <w:rFonts w:cstheme="minorHAnsi"/>
        </w:rPr>
        <w:t>Performed Smoke Testing, Functional Testing, Integration Testing, Regression Testing, System Testing, Database Testing, and Black Box testing at various phases of the development and test cycles.</w:t>
      </w:r>
    </w:p>
    <w:p w14:paraId="5BF70794" w14:textId="320B7A8B" w:rsidR="00D53105" w:rsidRPr="00240383" w:rsidRDefault="00240383" w:rsidP="00240383">
      <w:pPr>
        <w:pStyle w:val="NoSpacing"/>
        <w:numPr>
          <w:ilvl w:val="0"/>
          <w:numId w:val="98"/>
        </w:numPr>
        <w:rPr>
          <w:rFonts w:cstheme="minorHAnsi"/>
        </w:rPr>
      </w:pPr>
      <w:r w:rsidRPr="00240383">
        <w:rPr>
          <w:rFonts w:cstheme="minorHAnsi"/>
        </w:rPr>
        <w:t>Prepared Test Cases for functional and UAT testing.</w:t>
      </w:r>
    </w:p>
    <w:p w14:paraId="50D56B75" w14:textId="77777777" w:rsidR="00F224D3" w:rsidRPr="00035ECD" w:rsidRDefault="00F224D3" w:rsidP="00035ECD">
      <w:pPr>
        <w:pStyle w:val="NoSpacing"/>
      </w:pPr>
    </w:p>
    <w:p w14:paraId="3ED21149" w14:textId="1B290403"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Default="002C08E8" w:rsidP="00035ECD">
      <w:pPr>
        <w:pStyle w:val="NoSpacing"/>
      </w:pPr>
    </w:p>
    <w:p w14:paraId="2BDAB811" w14:textId="262AE5B1" w:rsidR="003D7674" w:rsidRPr="00D53105" w:rsidRDefault="00240383" w:rsidP="00240383">
      <w:pPr>
        <w:pStyle w:val="NoSpacing"/>
        <w:numPr>
          <w:ilvl w:val="0"/>
          <w:numId w:val="61"/>
        </w:numPr>
      </w:pPr>
      <w:r w:rsidRPr="00240383">
        <w:t>Bachelor’s in Computer Science from America Bangladesh University</w:t>
      </w:r>
      <w:r w:rsidR="00E25036">
        <w:t>, 2005</w:t>
      </w:r>
    </w:p>
    <w:sectPr w:rsidR="003D7674" w:rsidRPr="00D53105" w:rsidSect="00FA02E0">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E798C7" w14:textId="77777777" w:rsidR="00FA02E0" w:rsidRDefault="00FA02E0">
      <w:r>
        <w:separator/>
      </w:r>
    </w:p>
  </w:endnote>
  <w:endnote w:type="continuationSeparator" w:id="0">
    <w:p w14:paraId="043C5A98" w14:textId="77777777" w:rsidR="00FA02E0" w:rsidRDefault="00FA02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798ADD" w14:textId="77777777" w:rsidR="00FA02E0" w:rsidRDefault="00FA02E0">
      <w:r>
        <w:separator/>
      </w:r>
    </w:p>
  </w:footnote>
  <w:footnote w:type="continuationSeparator" w:id="0">
    <w:p w14:paraId="40E015DC" w14:textId="77777777" w:rsidR="00FA02E0" w:rsidRDefault="00FA02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3D797C7D" w:rsidR="00BF14B3" w:rsidRPr="00654952" w:rsidRDefault="00BF14B3" w:rsidP="009D2991">
    <w:pPr>
      <w:pStyle w:val="NoSpacing"/>
    </w:pPr>
    <w:r w:rsidRPr="00654952">
      <w:rPr>
        <w:b/>
        <w:bCs/>
      </w:rPr>
      <w:t>Candidate Location:</w:t>
    </w:r>
    <w:r w:rsidR="00EC3F6D" w:rsidRPr="00654952">
      <w:t xml:space="preserve"> </w:t>
    </w:r>
    <w:r w:rsidR="00673DBA" w:rsidRPr="00673DBA">
      <w:t>Hamtramck</w:t>
    </w:r>
    <w:r w:rsidR="00526C25" w:rsidRPr="00526C25">
      <w:t>,</w:t>
    </w:r>
    <w:r w:rsidR="00526C25">
      <w:t xml:space="preserve"> </w:t>
    </w:r>
    <w:r w:rsidR="0063736F">
      <w:t>MI</w:t>
    </w:r>
  </w:p>
  <w:p w14:paraId="74968E5E" w14:textId="4EE096C5" w:rsidR="00673DBA" w:rsidRDefault="00BF14B3" w:rsidP="00654952">
    <w:pPr>
      <w:pStyle w:val="NoSpacing"/>
    </w:pPr>
    <w:r w:rsidRPr="00654952">
      <w:rPr>
        <w:b/>
        <w:bCs/>
      </w:rPr>
      <w:t>Candidate E-mail ID:</w:t>
    </w:r>
    <w:r w:rsidRPr="00654952">
      <w:t xml:space="preserve"> </w:t>
    </w:r>
    <w:hyperlink r:id="rId1" w:history="1">
      <w:r w:rsidR="00673DBA" w:rsidRPr="009E542A">
        <w:rPr>
          <w:rStyle w:val="Hyperlink"/>
        </w:rPr>
        <w:t>tauhidchy676@gmail.com</w:t>
      </w:r>
    </w:hyperlink>
  </w:p>
  <w:p w14:paraId="639D8B28" w14:textId="27B01455" w:rsidR="00BF14B3" w:rsidRPr="00C403D6" w:rsidRDefault="00BF14B3" w:rsidP="00654952">
    <w:pPr>
      <w:pStyle w:val="NoSpacing"/>
    </w:pPr>
    <w:r w:rsidRPr="00654952">
      <w:rPr>
        <w:b/>
        <w:bCs/>
      </w:rPr>
      <w:t>Contact Number:</w:t>
    </w:r>
    <w:r w:rsidR="004C7072" w:rsidRPr="00654952">
      <w:t xml:space="preserve"> </w:t>
    </w:r>
    <w:r w:rsidR="00673DBA" w:rsidRPr="00673DBA">
      <w:t>231-254-3222</w:t>
    </w:r>
  </w:p>
  <w:p w14:paraId="6360024A" w14:textId="77777777" w:rsidR="00AD5567" w:rsidRDefault="00AD5567" w:rsidP="00AD5567">
    <w:pPr>
      <w:pStyle w:val="Header"/>
      <w:rPr>
        <w:rFonts w:asciiTheme="minorHAnsi" w:hAnsiTheme="minorHAnsi" w:cstheme="minorHAnsi"/>
        <w:b/>
        <w:sz w:val="10"/>
        <w:szCs w:val="28"/>
      </w:rPr>
    </w:pPr>
  </w:p>
  <w:p w14:paraId="6CAA0C10" w14:textId="379224BD" w:rsidR="009F569E" w:rsidRDefault="00E86F32" w:rsidP="005C26B1">
    <w:pPr>
      <w:pStyle w:val="Header"/>
      <w:jc w:val="center"/>
      <w:rPr>
        <w:rFonts w:asciiTheme="minorHAnsi" w:hAnsiTheme="minorHAnsi" w:cstheme="minorHAnsi"/>
        <w:b/>
        <w:sz w:val="28"/>
        <w:szCs w:val="28"/>
      </w:rPr>
    </w:pPr>
    <w:r w:rsidRPr="00E86F32">
      <w:rPr>
        <w:rFonts w:asciiTheme="minorHAnsi" w:hAnsiTheme="minorHAnsi" w:cstheme="minorHAnsi"/>
        <w:b/>
        <w:sz w:val="28"/>
        <w:szCs w:val="28"/>
      </w:rPr>
      <w:t>Tauhid Chowdhury</w:t>
    </w:r>
  </w:p>
  <w:p w14:paraId="23F2F05D" w14:textId="598F61DC"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56D56AA"/>
    <w:multiLevelType w:val="hybridMultilevel"/>
    <w:tmpl w:val="11BEE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9AC2E81"/>
    <w:multiLevelType w:val="hybridMultilevel"/>
    <w:tmpl w:val="AA620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7"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08C0C29"/>
    <w:multiLevelType w:val="hybridMultilevel"/>
    <w:tmpl w:val="58843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30"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F2C0903"/>
    <w:multiLevelType w:val="hybridMultilevel"/>
    <w:tmpl w:val="EE3AC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3" w15:restartNumberingAfterBreak="0">
    <w:nsid w:val="218775BC"/>
    <w:multiLevelType w:val="hybridMultilevel"/>
    <w:tmpl w:val="79E00E06"/>
    <w:lvl w:ilvl="0" w:tplc="C532A488">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1"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5"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DF967B3"/>
    <w:multiLevelType w:val="hybridMultilevel"/>
    <w:tmpl w:val="0A18B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9"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4" w15:restartNumberingAfterBreak="0">
    <w:nsid w:val="389F68E7"/>
    <w:multiLevelType w:val="hybridMultilevel"/>
    <w:tmpl w:val="7EC24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CCB0AAD"/>
    <w:multiLevelType w:val="hybridMultilevel"/>
    <w:tmpl w:val="828A5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9"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3"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4"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5"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2"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8"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9"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81"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2"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3"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4"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7"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2"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3"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96"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8"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3"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86"/>
  </w:num>
  <w:num w:numId="3" w16cid:durableId="1117945646">
    <w:abstractNumId w:val="91"/>
  </w:num>
  <w:num w:numId="4" w16cid:durableId="2062316411">
    <w:abstractNumId w:val="77"/>
  </w:num>
  <w:num w:numId="5" w16cid:durableId="68505365">
    <w:abstractNumId w:val="62"/>
  </w:num>
  <w:num w:numId="6" w16cid:durableId="2001426144">
    <w:abstractNumId w:val="24"/>
  </w:num>
  <w:num w:numId="7" w16cid:durableId="546378377">
    <w:abstractNumId w:val="92"/>
  </w:num>
  <w:num w:numId="8" w16cid:durableId="1243685690">
    <w:abstractNumId w:val="102"/>
  </w:num>
  <w:num w:numId="9" w16cid:durableId="2015448539">
    <w:abstractNumId w:val="49"/>
  </w:num>
  <w:num w:numId="10" w16cid:durableId="429476242">
    <w:abstractNumId w:val="97"/>
  </w:num>
  <w:num w:numId="11" w16cid:durableId="1523056857">
    <w:abstractNumId w:val="80"/>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99"/>
  </w:num>
  <w:num w:numId="14" w16cid:durableId="621612668">
    <w:abstractNumId w:val="64"/>
  </w:num>
  <w:num w:numId="15" w16cid:durableId="392699823">
    <w:abstractNumId w:val="95"/>
  </w:num>
  <w:num w:numId="16" w16cid:durableId="1117481876">
    <w:abstractNumId w:val="81"/>
  </w:num>
  <w:num w:numId="17" w16cid:durableId="698705688">
    <w:abstractNumId w:val="35"/>
  </w:num>
  <w:num w:numId="18" w16cid:durableId="1157844738">
    <w:abstractNumId w:val="32"/>
  </w:num>
  <w:num w:numId="19" w16cid:durableId="998118792">
    <w:abstractNumId w:val="78"/>
  </w:num>
  <w:num w:numId="20" w16cid:durableId="1164978654">
    <w:abstractNumId w:val="44"/>
  </w:num>
  <w:num w:numId="21" w16cid:durableId="1683127025">
    <w:abstractNumId w:val="63"/>
  </w:num>
  <w:num w:numId="22" w16cid:durableId="1708144619">
    <w:abstractNumId w:val="29"/>
  </w:num>
  <w:num w:numId="23" w16cid:durableId="1129859671">
    <w:abstractNumId w:val="39"/>
  </w:num>
  <w:num w:numId="24" w16cid:durableId="1433941263">
    <w:abstractNumId w:val="16"/>
  </w:num>
  <w:num w:numId="25" w16cid:durableId="204409450">
    <w:abstractNumId w:val="19"/>
  </w:num>
  <w:num w:numId="26" w16cid:durableId="1410617977">
    <w:abstractNumId w:val="83"/>
  </w:num>
  <w:num w:numId="27" w16cid:durableId="806120827">
    <w:abstractNumId w:val="58"/>
  </w:num>
  <w:num w:numId="28" w16cid:durableId="11343379">
    <w:abstractNumId w:val="26"/>
  </w:num>
  <w:num w:numId="29" w16cid:durableId="259459309">
    <w:abstractNumId w:val="37"/>
  </w:num>
  <w:num w:numId="30" w16cid:durableId="1069310387">
    <w:abstractNumId w:val="71"/>
  </w:num>
  <w:num w:numId="31" w16cid:durableId="539707014">
    <w:abstractNumId w:val="53"/>
  </w:num>
  <w:num w:numId="32" w16cid:durableId="986932923">
    <w:abstractNumId w:val="15"/>
  </w:num>
  <w:num w:numId="33" w16cid:durableId="1878928156">
    <w:abstractNumId w:val="40"/>
  </w:num>
  <w:num w:numId="34" w16cid:durableId="2059159648">
    <w:abstractNumId w:val="48"/>
  </w:num>
  <w:num w:numId="35" w16cid:durableId="181894017">
    <w:abstractNumId w:val="82"/>
  </w:num>
  <w:num w:numId="36" w16cid:durableId="703216278">
    <w:abstractNumId w:val="36"/>
  </w:num>
  <w:num w:numId="37" w16cid:durableId="2042971358">
    <w:abstractNumId w:val="87"/>
  </w:num>
  <w:num w:numId="38" w16cid:durableId="1280261300">
    <w:abstractNumId w:val="52"/>
  </w:num>
  <w:num w:numId="39" w16cid:durableId="1572960732">
    <w:abstractNumId w:val="68"/>
  </w:num>
  <w:num w:numId="40" w16cid:durableId="529994204">
    <w:abstractNumId w:val="43"/>
  </w:num>
  <w:num w:numId="41" w16cid:durableId="690183929">
    <w:abstractNumId w:val="90"/>
  </w:num>
  <w:num w:numId="42" w16cid:durableId="384254278">
    <w:abstractNumId w:val="84"/>
  </w:num>
  <w:num w:numId="43" w16cid:durableId="1149326237">
    <w:abstractNumId w:val="42"/>
  </w:num>
  <w:num w:numId="44" w16cid:durableId="852459055">
    <w:abstractNumId w:val="30"/>
  </w:num>
  <w:num w:numId="45" w16cid:durableId="2092240963">
    <w:abstractNumId w:val="18"/>
  </w:num>
  <w:num w:numId="46" w16cid:durableId="2105832980">
    <w:abstractNumId w:val="25"/>
  </w:num>
  <w:num w:numId="47" w16cid:durableId="752512973">
    <w:abstractNumId w:val="103"/>
  </w:num>
  <w:num w:numId="48" w16cid:durableId="1142499844">
    <w:abstractNumId w:val="73"/>
  </w:num>
  <w:num w:numId="49" w16cid:durableId="478158183">
    <w:abstractNumId w:val="74"/>
  </w:num>
  <w:num w:numId="50" w16cid:durableId="1341589240">
    <w:abstractNumId w:val="57"/>
  </w:num>
  <w:num w:numId="51" w16cid:durableId="1296254341">
    <w:abstractNumId w:val="93"/>
  </w:num>
  <w:num w:numId="52" w16cid:durableId="695886212">
    <w:abstractNumId w:val="12"/>
  </w:num>
  <w:num w:numId="53" w16cid:durableId="415519533">
    <w:abstractNumId w:val="27"/>
  </w:num>
  <w:num w:numId="54" w16cid:durableId="565721421">
    <w:abstractNumId w:val="56"/>
  </w:num>
  <w:num w:numId="55" w16cid:durableId="667943108">
    <w:abstractNumId w:val="67"/>
  </w:num>
  <w:num w:numId="56" w16cid:durableId="550112358">
    <w:abstractNumId w:val="34"/>
  </w:num>
  <w:num w:numId="57" w16cid:durableId="77605260">
    <w:abstractNumId w:val="69"/>
  </w:num>
  <w:num w:numId="58" w16cid:durableId="1813669205">
    <w:abstractNumId w:val="96"/>
  </w:num>
  <w:num w:numId="59" w16cid:durableId="2126382808">
    <w:abstractNumId w:val="61"/>
  </w:num>
  <w:num w:numId="60" w16cid:durableId="1883863706">
    <w:abstractNumId w:val="76"/>
  </w:num>
  <w:num w:numId="61" w16cid:durableId="427652460">
    <w:abstractNumId w:val="66"/>
  </w:num>
  <w:num w:numId="62" w16cid:durableId="459878198">
    <w:abstractNumId w:val="85"/>
  </w:num>
  <w:num w:numId="63" w16cid:durableId="1441880191">
    <w:abstractNumId w:val="60"/>
  </w:num>
  <w:num w:numId="64" w16cid:durableId="2045710620">
    <w:abstractNumId w:val="104"/>
  </w:num>
  <w:num w:numId="65" w16cid:durableId="1351447887">
    <w:abstractNumId w:val="23"/>
  </w:num>
  <w:num w:numId="66" w16cid:durableId="240603096">
    <w:abstractNumId w:val="79"/>
  </w:num>
  <w:num w:numId="67" w16cid:durableId="2136825959">
    <w:abstractNumId w:val="13"/>
  </w:num>
  <w:num w:numId="68" w16cid:durableId="954825101">
    <w:abstractNumId w:val="94"/>
  </w:num>
  <w:num w:numId="69" w16cid:durableId="1516846731">
    <w:abstractNumId w:val="17"/>
  </w:num>
  <w:num w:numId="70" w16cid:durableId="1568491598">
    <w:abstractNumId w:val="20"/>
  </w:num>
  <w:num w:numId="71" w16cid:durableId="1507406754">
    <w:abstractNumId w:val="28"/>
  </w:num>
  <w:num w:numId="72" w16cid:durableId="1163812142">
    <w:abstractNumId w:val="100"/>
  </w:num>
  <w:num w:numId="73" w16cid:durableId="1335377854">
    <w:abstractNumId w:val="22"/>
  </w:num>
  <w:num w:numId="74" w16cid:durableId="1533105148">
    <w:abstractNumId w:val="51"/>
  </w:num>
  <w:num w:numId="75" w16cid:durableId="1187863028">
    <w:abstractNumId w:val="47"/>
  </w:num>
  <w:num w:numId="76" w16cid:durableId="1853759272">
    <w:abstractNumId w:val="10"/>
  </w:num>
  <w:num w:numId="77" w16cid:durableId="1826969034">
    <w:abstractNumId w:val="101"/>
  </w:num>
  <w:num w:numId="78" w16cid:durableId="929847389">
    <w:abstractNumId w:val="59"/>
  </w:num>
  <w:num w:numId="79" w16cid:durableId="2101169821">
    <w:abstractNumId w:val="38"/>
  </w:num>
  <w:num w:numId="80" w16cid:durableId="1875649266">
    <w:abstractNumId w:val="50"/>
  </w:num>
  <w:num w:numId="81" w16cid:durableId="307828130">
    <w:abstractNumId w:val="45"/>
  </w:num>
  <w:num w:numId="82" w16cid:durableId="392125281">
    <w:abstractNumId w:val="98"/>
  </w:num>
  <w:num w:numId="83" w16cid:durableId="1914657276">
    <w:abstractNumId w:val="72"/>
  </w:num>
  <w:num w:numId="84" w16cid:durableId="54937907">
    <w:abstractNumId w:val="70"/>
  </w:num>
  <w:num w:numId="85" w16cid:durableId="1946691959">
    <w:abstractNumId w:val="88"/>
  </w:num>
  <w:num w:numId="86" w16cid:durableId="480080587">
    <w:abstractNumId w:val="65"/>
  </w:num>
  <w:num w:numId="87" w16cid:durableId="764501111">
    <w:abstractNumId w:val="9"/>
  </w:num>
  <w:num w:numId="88" w16cid:durableId="2043675578">
    <w:abstractNumId w:val="41"/>
  </w:num>
  <w:num w:numId="89" w16cid:durableId="1623227902">
    <w:abstractNumId w:val="75"/>
  </w:num>
  <w:num w:numId="90" w16cid:durableId="1780760636">
    <w:abstractNumId w:val="89"/>
  </w:num>
  <w:num w:numId="91" w16cid:durableId="829832759">
    <w:abstractNumId w:val="21"/>
  </w:num>
  <w:num w:numId="92" w16cid:durableId="671877734">
    <w:abstractNumId w:val="46"/>
  </w:num>
  <w:num w:numId="93" w16cid:durableId="252519672">
    <w:abstractNumId w:val="11"/>
  </w:num>
  <w:num w:numId="94" w16cid:durableId="992677806">
    <w:abstractNumId w:val="54"/>
  </w:num>
  <w:num w:numId="95" w16cid:durableId="1795367824">
    <w:abstractNumId w:val="14"/>
  </w:num>
  <w:num w:numId="96" w16cid:durableId="316541224">
    <w:abstractNumId w:val="33"/>
  </w:num>
  <w:num w:numId="97" w16cid:durableId="1322347037">
    <w:abstractNumId w:val="31"/>
  </w:num>
  <w:num w:numId="98" w16cid:durableId="418255013">
    <w:abstractNumId w:val="5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27A5"/>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D093A"/>
    <w:rsid w:val="001D0CFF"/>
    <w:rsid w:val="001D2BA7"/>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0383"/>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A15"/>
    <w:rsid w:val="002F4CD7"/>
    <w:rsid w:val="002F4E56"/>
    <w:rsid w:val="00306522"/>
    <w:rsid w:val="00306793"/>
    <w:rsid w:val="00306D55"/>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B0287"/>
    <w:rsid w:val="003B169E"/>
    <w:rsid w:val="003B2ADF"/>
    <w:rsid w:val="003B3010"/>
    <w:rsid w:val="003B4EAD"/>
    <w:rsid w:val="003C3BB7"/>
    <w:rsid w:val="003C3DB0"/>
    <w:rsid w:val="003C593F"/>
    <w:rsid w:val="003C5CB9"/>
    <w:rsid w:val="003C7644"/>
    <w:rsid w:val="003D1043"/>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27"/>
    <w:rsid w:val="004215AD"/>
    <w:rsid w:val="0042382F"/>
    <w:rsid w:val="004273BA"/>
    <w:rsid w:val="00431077"/>
    <w:rsid w:val="00431B4D"/>
    <w:rsid w:val="00431D02"/>
    <w:rsid w:val="00436A08"/>
    <w:rsid w:val="00440E60"/>
    <w:rsid w:val="0044294E"/>
    <w:rsid w:val="004436F6"/>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3855"/>
    <w:rsid w:val="004A520C"/>
    <w:rsid w:val="004A6F87"/>
    <w:rsid w:val="004B066E"/>
    <w:rsid w:val="004B47F2"/>
    <w:rsid w:val="004B4A32"/>
    <w:rsid w:val="004C24AD"/>
    <w:rsid w:val="004C2E59"/>
    <w:rsid w:val="004C5AB1"/>
    <w:rsid w:val="004C6508"/>
    <w:rsid w:val="004C7072"/>
    <w:rsid w:val="004D224E"/>
    <w:rsid w:val="004E176A"/>
    <w:rsid w:val="004E1AE9"/>
    <w:rsid w:val="004E33D7"/>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7B5B"/>
    <w:rsid w:val="005866AF"/>
    <w:rsid w:val="005948AD"/>
    <w:rsid w:val="005A508B"/>
    <w:rsid w:val="005B07F7"/>
    <w:rsid w:val="005B5025"/>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116C4"/>
    <w:rsid w:val="00621366"/>
    <w:rsid w:val="006214E7"/>
    <w:rsid w:val="00623DF5"/>
    <w:rsid w:val="00633C18"/>
    <w:rsid w:val="00636C52"/>
    <w:rsid w:val="00636D04"/>
    <w:rsid w:val="0063736F"/>
    <w:rsid w:val="0063792F"/>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3DBA"/>
    <w:rsid w:val="00674873"/>
    <w:rsid w:val="006748FE"/>
    <w:rsid w:val="0067669C"/>
    <w:rsid w:val="006829A1"/>
    <w:rsid w:val="00691BFB"/>
    <w:rsid w:val="00692031"/>
    <w:rsid w:val="00693628"/>
    <w:rsid w:val="006A1629"/>
    <w:rsid w:val="006A4E16"/>
    <w:rsid w:val="006B049D"/>
    <w:rsid w:val="006C20EF"/>
    <w:rsid w:val="006C41D0"/>
    <w:rsid w:val="006D1608"/>
    <w:rsid w:val="006D247C"/>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09DE"/>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194F"/>
    <w:rsid w:val="008A3781"/>
    <w:rsid w:val="008B2E59"/>
    <w:rsid w:val="008B3880"/>
    <w:rsid w:val="008B7BA1"/>
    <w:rsid w:val="008C2CDD"/>
    <w:rsid w:val="008C391E"/>
    <w:rsid w:val="008C3BC9"/>
    <w:rsid w:val="008C7C3E"/>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40639"/>
    <w:rsid w:val="00940967"/>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4B5"/>
    <w:rsid w:val="00C96171"/>
    <w:rsid w:val="00CA0479"/>
    <w:rsid w:val="00CA2ED8"/>
    <w:rsid w:val="00CA7AB3"/>
    <w:rsid w:val="00CB02C0"/>
    <w:rsid w:val="00CB08FC"/>
    <w:rsid w:val="00CB5E63"/>
    <w:rsid w:val="00CC0895"/>
    <w:rsid w:val="00CC308D"/>
    <w:rsid w:val="00CC3321"/>
    <w:rsid w:val="00CC41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15E3E"/>
    <w:rsid w:val="00D20E5D"/>
    <w:rsid w:val="00D27106"/>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5BFA"/>
    <w:rsid w:val="00D9360F"/>
    <w:rsid w:val="00D95D38"/>
    <w:rsid w:val="00DA14B0"/>
    <w:rsid w:val="00DB1A6A"/>
    <w:rsid w:val="00DC55BF"/>
    <w:rsid w:val="00DC613F"/>
    <w:rsid w:val="00DC6BC4"/>
    <w:rsid w:val="00DD03F8"/>
    <w:rsid w:val="00DD0B68"/>
    <w:rsid w:val="00DD34D8"/>
    <w:rsid w:val="00DD3E00"/>
    <w:rsid w:val="00DD744F"/>
    <w:rsid w:val="00DF181C"/>
    <w:rsid w:val="00DF5EE6"/>
    <w:rsid w:val="00E04545"/>
    <w:rsid w:val="00E04EA7"/>
    <w:rsid w:val="00E0758D"/>
    <w:rsid w:val="00E1356F"/>
    <w:rsid w:val="00E21629"/>
    <w:rsid w:val="00E22993"/>
    <w:rsid w:val="00E25036"/>
    <w:rsid w:val="00E27669"/>
    <w:rsid w:val="00E27B93"/>
    <w:rsid w:val="00E31A59"/>
    <w:rsid w:val="00E32049"/>
    <w:rsid w:val="00E32E65"/>
    <w:rsid w:val="00E34C13"/>
    <w:rsid w:val="00E35082"/>
    <w:rsid w:val="00E35805"/>
    <w:rsid w:val="00E40E5F"/>
    <w:rsid w:val="00E4794A"/>
    <w:rsid w:val="00E47F99"/>
    <w:rsid w:val="00E525A0"/>
    <w:rsid w:val="00E52911"/>
    <w:rsid w:val="00E53036"/>
    <w:rsid w:val="00E536F5"/>
    <w:rsid w:val="00E555AB"/>
    <w:rsid w:val="00E574BB"/>
    <w:rsid w:val="00E60E59"/>
    <w:rsid w:val="00E62641"/>
    <w:rsid w:val="00E62ADB"/>
    <w:rsid w:val="00E63709"/>
    <w:rsid w:val="00E65CCF"/>
    <w:rsid w:val="00E71D7A"/>
    <w:rsid w:val="00E77DD8"/>
    <w:rsid w:val="00E85504"/>
    <w:rsid w:val="00E86F32"/>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527D"/>
    <w:rsid w:val="00F76204"/>
    <w:rsid w:val="00F86972"/>
    <w:rsid w:val="00F87ACF"/>
    <w:rsid w:val="00F87D39"/>
    <w:rsid w:val="00F93A34"/>
    <w:rsid w:val="00F94DD7"/>
    <w:rsid w:val="00F9683A"/>
    <w:rsid w:val="00FA02E0"/>
    <w:rsid w:val="00FB0611"/>
    <w:rsid w:val="00FB5A9A"/>
    <w:rsid w:val="00FC0EF9"/>
    <w:rsid w:val="00FC1612"/>
    <w:rsid w:val="00FC1DE2"/>
    <w:rsid w:val="00FC244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qFormat/>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styleId="UnresolvedMention">
    <w:name w:val="Unresolved Mention"/>
    <w:basedOn w:val="DefaultParagraphFont"/>
    <w:uiPriority w:val="99"/>
    <w:semiHidden/>
    <w:unhideWhenUsed/>
    <w:rsid w:val="006373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tauhidchy67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3716</Words>
  <Characters>21187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2024-02-08T18:41:00Z</dcterms:created>
  <dcterms:modified xsi:type="dcterms:W3CDTF">2024-02-08T18:56:00Z</dcterms:modified>
</cp:coreProperties>
</file>