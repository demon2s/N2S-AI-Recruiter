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A9769B" w14:textId="77777777" w:rsidR="00DD5D21" w:rsidRPr="00486BAA" w:rsidRDefault="00DD5D21">
      <w:pPr>
        <w:pStyle w:val="NormalWeb"/>
        <w:spacing w:before="0" w:after="0"/>
        <w:jc w:val="center"/>
        <w:rPr>
          <w:rFonts w:ascii="Calibri" w:hAnsi="Calibri" w:cs="Calibri"/>
          <w:b/>
          <w:sz w:val="20"/>
          <w:szCs w:val="20"/>
        </w:rPr>
      </w:pPr>
      <w:bookmarkStart w:id="0" w:name="s1content"/>
      <w:bookmarkStart w:id="1" w:name="_GoBack"/>
      <w:r w:rsidRPr="00486BAA">
        <w:rPr>
          <w:rFonts w:ascii="Calibri" w:hAnsi="Calibri" w:cs="Calibri"/>
          <w:b/>
          <w:sz w:val="20"/>
          <w:szCs w:val="20"/>
        </w:rPr>
        <w:t>RAGU</w:t>
      </w:r>
      <w:r w:rsidR="00D42551" w:rsidRPr="00486BAA">
        <w:rPr>
          <w:rFonts w:ascii="Calibri" w:hAnsi="Calibri" w:cs="Calibri"/>
          <w:b/>
          <w:sz w:val="20"/>
          <w:szCs w:val="20"/>
        </w:rPr>
        <w:t>TAM</w:t>
      </w:r>
      <w:r w:rsidRPr="00486BAA">
        <w:rPr>
          <w:rFonts w:ascii="Calibri" w:hAnsi="Calibri" w:cs="Calibri"/>
          <w:b/>
          <w:sz w:val="20"/>
          <w:szCs w:val="20"/>
        </w:rPr>
        <w:t xml:space="preserve"> BOMMAREDDY</w:t>
      </w:r>
    </w:p>
    <w:p w14:paraId="5B37C830" w14:textId="77777777" w:rsidR="00395E14" w:rsidRPr="00486BAA" w:rsidRDefault="004136BC">
      <w:pPr>
        <w:pStyle w:val="NormalWeb"/>
        <w:spacing w:before="0" w:after="0"/>
        <w:jc w:val="center"/>
        <w:rPr>
          <w:rFonts w:ascii="Calibri" w:hAnsi="Calibri" w:cs="Calibri"/>
          <w:b/>
          <w:sz w:val="20"/>
          <w:szCs w:val="20"/>
        </w:rPr>
      </w:pPr>
      <w:r w:rsidRPr="00486BAA">
        <w:rPr>
          <w:rFonts w:ascii="Calibri" w:hAnsi="Calibri" w:cs="Calibri"/>
          <w:b/>
          <w:sz w:val="20"/>
          <w:szCs w:val="20"/>
        </w:rPr>
        <w:t xml:space="preserve">Email: </w:t>
      </w:r>
      <w:hyperlink r:id="rId6" w:history="1">
        <w:r w:rsidR="004252F8" w:rsidRPr="00486BAA">
          <w:rPr>
            <w:rStyle w:val="Hyperlink"/>
            <w:rFonts w:ascii="Calibri" w:hAnsi="Calibri" w:cs="Calibri"/>
            <w:b/>
            <w:sz w:val="20"/>
            <w:szCs w:val="20"/>
          </w:rPr>
          <w:t>ragu_sap@yahoo.com</w:t>
        </w:r>
      </w:hyperlink>
    </w:p>
    <w:p w14:paraId="0607B5E7" w14:textId="77777777" w:rsidR="004252F8" w:rsidRPr="00486BAA" w:rsidRDefault="004252F8">
      <w:pPr>
        <w:pStyle w:val="NormalWeb"/>
        <w:spacing w:before="0" w:after="0"/>
        <w:jc w:val="center"/>
        <w:rPr>
          <w:rFonts w:ascii="Calibri" w:hAnsi="Calibri" w:cs="Calibri"/>
          <w:b/>
          <w:sz w:val="20"/>
          <w:szCs w:val="20"/>
        </w:rPr>
      </w:pPr>
      <w:r w:rsidRPr="00486BAA">
        <w:rPr>
          <w:rFonts w:ascii="Calibri" w:hAnsi="Calibri" w:cs="Calibri"/>
          <w:b/>
          <w:sz w:val="20"/>
          <w:szCs w:val="20"/>
        </w:rPr>
        <w:t>408-396-3629</w:t>
      </w:r>
    </w:p>
    <w:p w14:paraId="70DA17F0" w14:textId="77777777" w:rsidR="00DD5D21" w:rsidRPr="00486BAA" w:rsidRDefault="00DD5D21">
      <w:pPr>
        <w:pStyle w:val="NormalWeb"/>
        <w:spacing w:before="0" w:after="0"/>
        <w:jc w:val="center"/>
        <w:rPr>
          <w:rFonts w:ascii="Calibri" w:hAnsi="Calibri" w:cs="Calibri"/>
          <w:sz w:val="20"/>
          <w:szCs w:val="20"/>
        </w:rPr>
      </w:pPr>
    </w:p>
    <w:p w14:paraId="79D534CA" w14:textId="38157AD5" w:rsidR="00DD5D21" w:rsidRPr="00486BAA" w:rsidRDefault="00144CC4">
      <w:pPr>
        <w:pStyle w:val="NormalWeb"/>
        <w:pBdr>
          <w:bottom w:val="single" w:sz="12" w:space="1" w:color="auto"/>
        </w:pBdr>
        <w:spacing w:before="0" w:after="0"/>
        <w:rPr>
          <w:rFonts w:ascii="Calibri" w:hAnsi="Calibri" w:cs="Calibri"/>
          <w:b/>
          <w:sz w:val="20"/>
          <w:szCs w:val="20"/>
        </w:rPr>
      </w:pPr>
      <w:r w:rsidRPr="00486BAA">
        <w:rPr>
          <w:rFonts w:ascii="Calibri" w:hAnsi="Calibri" w:cs="Calibri"/>
          <w:b/>
          <w:sz w:val="20"/>
          <w:szCs w:val="20"/>
        </w:rPr>
        <w:t xml:space="preserve">SAP </w:t>
      </w:r>
      <w:r w:rsidR="005B68A8" w:rsidRPr="00486BAA">
        <w:rPr>
          <w:rFonts w:ascii="Calibri" w:hAnsi="Calibri" w:cs="Calibri"/>
          <w:b/>
          <w:sz w:val="20"/>
          <w:szCs w:val="20"/>
        </w:rPr>
        <w:t>PP</w:t>
      </w:r>
      <w:r w:rsidR="006A6A9E" w:rsidRPr="00486BAA">
        <w:rPr>
          <w:rFonts w:ascii="Calibri" w:hAnsi="Calibri" w:cs="Calibri"/>
          <w:b/>
          <w:sz w:val="20"/>
          <w:szCs w:val="20"/>
        </w:rPr>
        <w:t xml:space="preserve"> </w:t>
      </w:r>
      <w:r w:rsidR="00C036FA" w:rsidRPr="00486BAA">
        <w:rPr>
          <w:rFonts w:ascii="Calibri" w:hAnsi="Calibri" w:cs="Calibri"/>
          <w:b/>
          <w:sz w:val="20"/>
          <w:szCs w:val="20"/>
        </w:rPr>
        <w:t>Consultant</w:t>
      </w:r>
    </w:p>
    <w:p w14:paraId="03572B16" w14:textId="2F0D7F42" w:rsidR="004F4068" w:rsidRPr="00486BAA" w:rsidRDefault="00DD5D21" w:rsidP="00C81EF2">
      <w:pPr>
        <w:pStyle w:val="NormalWeb"/>
        <w:spacing w:before="0" w:beforeAutospacing="0" w:after="0" w:afterAutospacing="0"/>
        <w:rPr>
          <w:rFonts w:ascii="Calibri" w:hAnsi="Calibri" w:cs="Calibri"/>
          <w:sz w:val="20"/>
          <w:szCs w:val="20"/>
        </w:rPr>
      </w:pPr>
      <w:r w:rsidRPr="00486BAA">
        <w:rPr>
          <w:rFonts w:ascii="Calibri" w:hAnsi="Calibri" w:cs="Calibri"/>
          <w:b/>
          <w:sz w:val="20"/>
          <w:szCs w:val="20"/>
        </w:rPr>
        <w:t>Summary</w:t>
      </w:r>
      <w:r w:rsidRPr="00486BAA">
        <w:rPr>
          <w:rFonts w:ascii="Calibri" w:hAnsi="Calibri" w:cs="Calibri"/>
          <w:sz w:val="20"/>
          <w:szCs w:val="20"/>
        </w:rPr>
        <w:t xml:space="preserve">: </w:t>
      </w:r>
      <w:r w:rsidR="00DF7951" w:rsidRPr="00486BAA">
        <w:rPr>
          <w:rFonts w:ascii="Calibri" w:hAnsi="Calibri" w:cs="Calibri"/>
          <w:b/>
          <w:sz w:val="20"/>
          <w:szCs w:val="20"/>
        </w:rPr>
        <w:t>2</w:t>
      </w:r>
      <w:r w:rsidR="00E954B2" w:rsidRPr="00486BAA">
        <w:rPr>
          <w:rFonts w:ascii="Calibri" w:hAnsi="Calibri" w:cs="Calibri"/>
          <w:b/>
          <w:sz w:val="20"/>
          <w:szCs w:val="20"/>
        </w:rPr>
        <w:t>4</w:t>
      </w:r>
      <w:r w:rsidRPr="00486BAA">
        <w:rPr>
          <w:rFonts w:ascii="Calibri" w:hAnsi="Calibri" w:cs="Calibri"/>
          <w:sz w:val="20"/>
          <w:szCs w:val="20"/>
        </w:rPr>
        <w:t xml:space="preserve">+ years </w:t>
      </w:r>
      <w:r w:rsidR="001B788C" w:rsidRPr="00486BAA">
        <w:rPr>
          <w:rFonts w:ascii="Calibri" w:hAnsi="Calibri" w:cs="Calibri"/>
          <w:sz w:val="20"/>
          <w:szCs w:val="20"/>
        </w:rPr>
        <w:t xml:space="preserve">of </w:t>
      </w:r>
      <w:r w:rsidR="001B788C" w:rsidRPr="00486BAA">
        <w:rPr>
          <w:rFonts w:ascii="Calibri" w:hAnsi="Calibri" w:cs="Calibri"/>
          <w:b/>
          <w:bCs/>
          <w:sz w:val="20"/>
          <w:szCs w:val="20"/>
        </w:rPr>
        <w:t>SAP</w:t>
      </w:r>
      <w:r w:rsidR="00FE311A" w:rsidRPr="00486BAA">
        <w:rPr>
          <w:rFonts w:ascii="Calibri" w:hAnsi="Calibri" w:cs="Calibri"/>
          <w:sz w:val="20"/>
          <w:szCs w:val="20"/>
        </w:rPr>
        <w:t xml:space="preserve"> </w:t>
      </w:r>
      <w:r w:rsidR="00FE311A" w:rsidRPr="00486BAA">
        <w:rPr>
          <w:rFonts w:ascii="Calibri" w:hAnsi="Calibri" w:cs="Calibri"/>
          <w:b/>
          <w:bCs/>
          <w:sz w:val="20"/>
          <w:szCs w:val="20"/>
        </w:rPr>
        <w:t>PP</w:t>
      </w:r>
      <w:r w:rsidR="00FE311A" w:rsidRPr="00486BAA">
        <w:rPr>
          <w:rFonts w:ascii="Calibri" w:hAnsi="Calibri" w:cs="Calibri"/>
          <w:sz w:val="20"/>
          <w:szCs w:val="20"/>
        </w:rPr>
        <w:t xml:space="preserve">, </w:t>
      </w:r>
      <w:r w:rsidRPr="00486BAA">
        <w:rPr>
          <w:rFonts w:ascii="Calibri" w:hAnsi="Calibri" w:cs="Calibri"/>
          <w:b/>
          <w:sz w:val="20"/>
          <w:szCs w:val="20"/>
        </w:rPr>
        <w:t>MM</w:t>
      </w:r>
      <w:r w:rsidR="005B68A8" w:rsidRPr="00486BAA">
        <w:rPr>
          <w:rFonts w:ascii="Calibri" w:hAnsi="Calibri" w:cs="Calibri"/>
          <w:b/>
          <w:sz w:val="20"/>
          <w:szCs w:val="20"/>
        </w:rPr>
        <w:t>,</w:t>
      </w:r>
      <w:r w:rsidR="006F7F3F" w:rsidRPr="00486BAA">
        <w:rPr>
          <w:rFonts w:ascii="Calibri" w:hAnsi="Calibri" w:cs="Calibri"/>
          <w:b/>
          <w:sz w:val="20"/>
          <w:szCs w:val="20"/>
        </w:rPr>
        <w:t xml:space="preserve"> </w:t>
      </w:r>
      <w:r w:rsidR="000E776E" w:rsidRPr="00486BAA">
        <w:rPr>
          <w:rFonts w:ascii="Calibri" w:hAnsi="Calibri" w:cs="Calibri"/>
          <w:b/>
          <w:sz w:val="20"/>
          <w:szCs w:val="20"/>
        </w:rPr>
        <w:t>PTP</w:t>
      </w:r>
      <w:r w:rsidR="005B466B" w:rsidRPr="00486BAA">
        <w:rPr>
          <w:rFonts w:ascii="Calibri" w:hAnsi="Calibri" w:cs="Calibri"/>
          <w:b/>
          <w:sz w:val="20"/>
          <w:szCs w:val="20"/>
        </w:rPr>
        <w:t xml:space="preserve">, </w:t>
      </w:r>
      <w:r w:rsidR="0022786C" w:rsidRPr="00486BAA">
        <w:rPr>
          <w:rFonts w:ascii="Calibri" w:hAnsi="Calibri" w:cs="Calibri"/>
          <w:b/>
          <w:sz w:val="20"/>
          <w:szCs w:val="20"/>
        </w:rPr>
        <w:t xml:space="preserve">IM, </w:t>
      </w:r>
      <w:r w:rsidR="003410AA" w:rsidRPr="00486BAA">
        <w:rPr>
          <w:rFonts w:ascii="Calibri" w:hAnsi="Calibri" w:cs="Calibri"/>
          <w:b/>
          <w:sz w:val="20"/>
          <w:szCs w:val="20"/>
        </w:rPr>
        <w:t>WM,</w:t>
      </w:r>
      <w:r w:rsidR="00006F96" w:rsidRPr="00486BAA">
        <w:rPr>
          <w:rFonts w:ascii="Calibri" w:hAnsi="Calibri" w:cs="Calibri"/>
          <w:b/>
          <w:sz w:val="20"/>
          <w:szCs w:val="20"/>
        </w:rPr>
        <w:t xml:space="preserve"> </w:t>
      </w:r>
      <w:r w:rsidR="00C80545" w:rsidRPr="00486BAA">
        <w:rPr>
          <w:rFonts w:ascii="Calibri" w:hAnsi="Calibri" w:cs="Calibri"/>
          <w:b/>
          <w:sz w:val="20"/>
          <w:szCs w:val="20"/>
        </w:rPr>
        <w:t xml:space="preserve">VC, </w:t>
      </w:r>
      <w:r w:rsidR="00006F96" w:rsidRPr="00486BAA">
        <w:rPr>
          <w:rFonts w:ascii="Calibri" w:hAnsi="Calibri" w:cs="Calibri"/>
          <w:b/>
          <w:sz w:val="20"/>
          <w:szCs w:val="20"/>
        </w:rPr>
        <w:t xml:space="preserve">QM, </w:t>
      </w:r>
      <w:r w:rsidR="00226BE1" w:rsidRPr="00486BAA">
        <w:rPr>
          <w:rFonts w:ascii="Calibri" w:hAnsi="Calibri" w:cs="Calibri"/>
          <w:b/>
          <w:sz w:val="20"/>
          <w:szCs w:val="20"/>
        </w:rPr>
        <w:t xml:space="preserve">PM, </w:t>
      </w:r>
      <w:r w:rsidR="007936C3" w:rsidRPr="00486BAA">
        <w:rPr>
          <w:rFonts w:ascii="Calibri" w:hAnsi="Calibri" w:cs="Calibri"/>
          <w:b/>
          <w:sz w:val="20"/>
          <w:szCs w:val="20"/>
        </w:rPr>
        <w:t>PLM</w:t>
      </w:r>
      <w:r w:rsidR="00AF2B33" w:rsidRPr="00486BAA">
        <w:rPr>
          <w:rFonts w:ascii="Calibri" w:hAnsi="Calibri" w:cs="Calibri"/>
          <w:b/>
          <w:sz w:val="20"/>
          <w:szCs w:val="20"/>
        </w:rPr>
        <w:t xml:space="preserve"> </w:t>
      </w:r>
      <w:r w:rsidRPr="00486BAA">
        <w:rPr>
          <w:rFonts w:ascii="Calibri" w:hAnsi="Calibri" w:cs="Calibri"/>
          <w:sz w:val="20"/>
          <w:szCs w:val="20"/>
        </w:rPr>
        <w:t xml:space="preserve">and </w:t>
      </w:r>
      <w:r w:rsidR="001E1966" w:rsidRPr="00486BAA">
        <w:rPr>
          <w:rFonts w:ascii="Calibri" w:hAnsi="Calibri" w:cs="Calibri"/>
          <w:b/>
          <w:sz w:val="20"/>
          <w:szCs w:val="20"/>
        </w:rPr>
        <w:t>OTC/CS</w:t>
      </w:r>
      <w:r w:rsidRPr="00486BAA">
        <w:rPr>
          <w:rFonts w:ascii="Calibri" w:hAnsi="Calibri" w:cs="Calibri"/>
          <w:sz w:val="20"/>
          <w:szCs w:val="20"/>
        </w:rPr>
        <w:t xml:space="preserve">. Also experienced in cross-functional modules like FICO, </w:t>
      </w:r>
      <w:r w:rsidRPr="00486BAA">
        <w:rPr>
          <w:rFonts w:ascii="Calibri" w:hAnsi="Calibri" w:cs="Calibri"/>
          <w:b/>
          <w:bCs/>
          <w:sz w:val="20"/>
          <w:szCs w:val="20"/>
        </w:rPr>
        <w:t>SD</w:t>
      </w:r>
      <w:r w:rsidRPr="00486BAA">
        <w:rPr>
          <w:rFonts w:ascii="Calibri" w:hAnsi="Calibri" w:cs="Calibri"/>
          <w:sz w:val="20"/>
          <w:szCs w:val="20"/>
        </w:rPr>
        <w:t xml:space="preserve">, </w:t>
      </w:r>
      <w:r w:rsidR="00B62435" w:rsidRPr="00486BAA">
        <w:rPr>
          <w:rFonts w:ascii="Calibri" w:hAnsi="Calibri" w:cs="Calibri"/>
          <w:b/>
          <w:bCs/>
          <w:sz w:val="20"/>
          <w:szCs w:val="20"/>
        </w:rPr>
        <w:t xml:space="preserve">Batch Management </w:t>
      </w:r>
      <w:r w:rsidRPr="00486BAA">
        <w:rPr>
          <w:rFonts w:ascii="Calibri" w:hAnsi="Calibri" w:cs="Calibri"/>
          <w:sz w:val="20"/>
          <w:szCs w:val="20"/>
        </w:rPr>
        <w:t>and cross application</w:t>
      </w:r>
      <w:r w:rsidRPr="00486BAA">
        <w:rPr>
          <w:rFonts w:ascii="Calibri" w:hAnsi="Calibri" w:cs="Calibri"/>
          <w:b/>
          <w:sz w:val="20"/>
          <w:szCs w:val="20"/>
        </w:rPr>
        <w:t xml:space="preserve"> </w:t>
      </w:r>
      <w:r w:rsidRPr="00486BAA">
        <w:rPr>
          <w:rFonts w:ascii="Calibri" w:hAnsi="Calibri" w:cs="Calibri"/>
          <w:sz w:val="20"/>
          <w:szCs w:val="20"/>
        </w:rPr>
        <w:t xml:space="preserve">modules like </w:t>
      </w:r>
      <w:r w:rsidRPr="00486BAA">
        <w:rPr>
          <w:rFonts w:ascii="Calibri" w:hAnsi="Calibri" w:cs="Calibri"/>
          <w:b/>
          <w:sz w:val="20"/>
          <w:szCs w:val="20"/>
        </w:rPr>
        <w:t xml:space="preserve">DMS </w:t>
      </w:r>
      <w:r w:rsidRPr="00486BAA">
        <w:rPr>
          <w:rFonts w:ascii="Calibri" w:hAnsi="Calibri" w:cs="Calibri"/>
          <w:sz w:val="20"/>
          <w:szCs w:val="20"/>
        </w:rPr>
        <w:t xml:space="preserve">and </w:t>
      </w:r>
      <w:r w:rsidRPr="00486BAA">
        <w:rPr>
          <w:rFonts w:ascii="Calibri" w:hAnsi="Calibri" w:cs="Calibri"/>
          <w:b/>
          <w:sz w:val="20"/>
          <w:szCs w:val="20"/>
        </w:rPr>
        <w:t>ECM</w:t>
      </w:r>
      <w:r w:rsidRPr="00486BAA">
        <w:rPr>
          <w:rFonts w:ascii="Calibri" w:hAnsi="Calibri" w:cs="Calibri"/>
          <w:sz w:val="20"/>
          <w:szCs w:val="20"/>
        </w:rPr>
        <w:t xml:space="preserve">. Involved in many full life cycle implementations. Good understanding of integration points in MM, PP, </w:t>
      </w:r>
      <w:r w:rsidR="00C80545" w:rsidRPr="00486BAA">
        <w:rPr>
          <w:rFonts w:ascii="Calibri" w:hAnsi="Calibri" w:cs="Calibri"/>
          <w:sz w:val="20"/>
          <w:szCs w:val="20"/>
        </w:rPr>
        <w:t xml:space="preserve">VC, </w:t>
      </w:r>
      <w:r w:rsidRPr="00486BAA">
        <w:rPr>
          <w:rFonts w:ascii="Calibri" w:hAnsi="Calibri" w:cs="Calibri"/>
          <w:sz w:val="20"/>
          <w:szCs w:val="20"/>
        </w:rPr>
        <w:t>SD, FI</w:t>
      </w:r>
      <w:r w:rsidR="00C80545" w:rsidRPr="00486BAA">
        <w:rPr>
          <w:rFonts w:ascii="Calibri" w:hAnsi="Calibri" w:cs="Calibri"/>
          <w:sz w:val="20"/>
          <w:szCs w:val="20"/>
        </w:rPr>
        <w:t>CO</w:t>
      </w:r>
      <w:r w:rsidRPr="00486BAA">
        <w:rPr>
          <w:rFonts w:ascii="Calibri" w:hAnsi="Calibri" w:cs="Calibri"/>
          <w:sz w:val="20"/>
          <w:szCs w:val="20"/>
        </w:rPr>
        <w:t xml:space="preserve"> and the supply chain management. Hands on experience in </w:t>
      </w:r>
      <w:r w:rsidRPr="00486BAA">
        <w:rPr>
          <w:rFonts w:ascii="Calibri" w:hAnsi="Calibri" w:cs="Calibri"/>
          <w:b/>
          <w:sz w:val="20"/>
          <w:szCs w:val="20"/>
        </w:rPr>
        <w:t>ABAP</w:t>
      </w:r>
      <w:r w:rsidRPr="00486BAA">
        <w:rPr>
          <w:rFonts w:ascii="Calibri" w:hAnsi="Calibri" w:cs="Calibri"/>
          <w:sz w:val="20"/>
          <w:szCs w:val="20"/>
        </w:rPr>
        <w:t xml:space="preserve">, SAPScript, </w:t>
      </w:r>
      <w:r w:rsidR="00BE22F4" w:rsidRPr="00486BAA">
        <w:rPr>
          <w:rFonts w:ascii="Calibri" w:hAnsi="Calibri" w:cs="Calibri"/>
          <w:sz w:val="20"/>
          <w:szCs w:val="20"/>
        </w:rPr>
        <w:t xml:space="preserve">EDI, </w:t>
      </w:r>
      <w:r w:rsidR="0030744B" w:rsidRPr="00486BAA">
        <w:rPr>
          <w:rFonts w:ascii="Calibri" w:hAnsi="Calibri" w:cs="Calibri"/>
          <w:sz w:val="20"/>
          <w:szCs w:val="20"/>
        </w:rPr>
        <w:t xml:space="preserve">Idocs, </w:t>
      </w:r>
      <w:r w:rsidRPr="00486BAA">
        <w:rPr>
          <w:rFonts w:ascii="Calibri" w:hAnsi="Calibri" w:cs="Calibri"/>
          <w:sz w:val="20"/>
          <w:szCs w:val="20"/>
        </w:rPr>
        <w:t xml:space="preserve">RFC and </w:t>
      </w:r>
      <w:r w:rsidRPr="00486BAA">
        <w:rPr>
          <w:rFonts w:ascii="Calibri" w:hAnsi="Calibri" w:cs="Calibri"/>
          <w:b/>
          <w:sz w:val="20"/>
          <w:szCs w:val="20"/>
        </w:rPr>
        <w:t>BAPI</w:t>
      </w:r>
      <w:r w:rsidRPr="00486BAA">
        <w:rPr>
          <w:rFonts w:ascii="Calibri" w:hAnsi="Calibri" w:cs="Calibri"/>
          <w:sz w:val="20"/>
          <w:szCs w:val="20"/>
        </w:rPr>
        <w:t xml:space="preserve">. Worked on SAP Certification </w:t>
      </w:r>
      <w:r w:rsidR="00C738FA" w:rsidRPr="00486BAA">
        <w:rPr>
          <w:rFonts w:ascii="Calibri" w:hAnsi="Calibri" w:cs="Calibri"/>
          <w:sz w:val="20"/>
          <w:szCs w:val="20"/>
        </w:rPr>
        <w:t xml:space="preserve">for </w:t>
      </w:r>
      <w:r w:rsidR="002A2807" w:rsidRPr="00486BAA">
        <w:rPr>
          <w:rFonts w:ascii="Calibri" w:hAnsi="Calibri" w:cs="Calibri"/>
          <w:b/>
          <w:sz w:val="20"/>
          <w:szCs w:val="20"/>
        </w:rPr>
        <w:t>Medical</w:t>
      </w:r>
      <w:r w:rsidRPr="00486BAA">
        <w:rPr>
          <w:rFonts w:ascii="Calibri" w:hAnsi="Calibri" w:cs="Calibri"/>
          <w:sz w:val="20"/>
          <w:szCs w:val="20"/>
        </w:rPr>
        <w:t xml:space="preserve"> </w:t>
      </w:r>
      <w:r w:rsidR="003D37A3" w:rsidRPr="00486BAA">
        <w:rPr>
          <w:rFonts w:ascii="Calibri" w:hAnsi="Calibri" w:cs="Calibri"/>
          <w:sz w:val="20"/>
          <w:szCs w:val="20"/>
        </w:rPr>
        <w:t>Devices</w:t>
      </w:r>
      <w:r w:rsidR="00C84E7C" w:rsidRPr="00486BAA">
        <w:rPr>
          <w:rFonts w:ascii="Calibri" w:hAnsi="Calibri" w:cs="Calibri"/>
          <w:sz w:val="20"/>
          <w:szCs w:val="20"/>
        </w:rPr>
        <w:t xml:space="preserve">, </w:t>
      </w:r>
      <w:r w:rsidR="00AA219B" w:rsidRPr="00486BAA">
        <w:rPr>
          <w:rFonts w:ascii="Calibri" w:hAnsi="Calibri" w:cs="Calibri"/>
          <w:sz w:val="20"/>
          <w:szCs w:val="20"/>
        </w:rPr>
        <w:t>High Tech</w:t>
      </w:r>
      <w:r w:rsidR="00483764" w:rsidRPr="00486BAA">
        <w:rPr>
          <w:rFonts w:ascii="Calibri" w:hAnsi="Calibri" w:cs="Calibri"/>
          <w:sz w:val="20"/>
          <w:szCs w:val="20"/>
        </w:rPr>
        <w:t>, BioTech</w:t>
      </w:r>
      <w:r w:rsidR="005B6A6A" w:rsidRPr="00486BAA">
        <w:rPr>
          <w:rFonts w:ascii="Calibri" w:hAnsi="Calibri" w:cs="Calibri"/>
          <w:sz w:val="20"/>
          <w:szCs w:val="20"/>
        </w:rPr>
        <w:t xml:space="preserve">, </w:t>
      </w:r>
      <w:r w:rsidR="003D37A3" w:rsidRPr="00486BAA">
        <w:rPr>
          <w:rFonts w:ascii="Calibri" w:hAnsi="Calibri" w:cs="Calibri"/>
          <w:sz w:val="20"/>
          <w:szCs w:val="20"/>
        </w:rPr>
        <w:t xml:space="preserve">Pharma, </w:t>
      </w:r>
      <w:r w:rsidR="00CE1426" w:rsidRPr="00486BAA">
        <w:rPr>
          <w:rFonts w:ascii="Calibri" w:hAnsi="Calibri" w:cs="Calibri"/>
          <w:sz w:val="20"/>
          <w:szCs w:val="20"/>
        </w:rPr>
        <w:t xml:space="preserve">Oil &amp; Gas, </w:t>
      </w:r>
      <w:r w:rsidR="00F76C0C" w:rsidRPr="00486BAA">
        <w:rPr>
          <w:rFonts w:ascii="Calibri" w:hAnsi="Calibri" w:cs="Calibri"/>
          <w:sz w:val="20"/>
          <w:szCs w:val="20"/>
        </w:rPr>
        <w:t>Healthcare</w:t>
      </w:r>
      <w:r w:rsidR="00F23CD6" w:rsidRPr="00486BAA">
        <w:rPr>
          <w:rFonts w:ascii="Calibri" w:hAnsi="Calibri" w:cs="Calibri"/>
          <w:sz w:val="20"/>
          <w:szCs w:val="20"/>
        </w:rPr>
        <w:t xml:space="preserve">, </w:t>
      </w:r>
      <w:r w:rsidR="00EB27E3" w:rsidRPr="00486BAA">
        <w:rPr>
          <w:rFonts w:ascii="Calibri" w:hAnsi="Calibri" w:cs="Calibri"/>
          <w:sz w:val="20"/>
          <w:szCs w:val="20"/>
        </w:rPr>
        <w:t xml:space="preserve">FDA, </w:t>
      </w:r>
      <w:r w:rsidR="005B6A6A" w:rsidRPr="00486BAA">
        <w:rPr>
          <w:rFonts w:ascii="Calibri" w:hAnsi="Calibri" w:cs="Calibri"/>
          <w:sz w:val="20"/>
          <w:szCs w:val="20"/>
        </w:rPr>
        <w:t>Life Sciences</w:t>
      </w:r>
      <w:r w:rsidR="005713AF" w:rsidRPr="00486BAA">
        <w:rPr>
          <w:rFonts w:ascii="Calibri" w:hAnsi="Calibri" w:cs="Calibri"/>
          <w:sz w:val="20"/>
          <w:szCs w:val="20"/>
        </w:rPr>
        <w:t xml:space="preserve">, A&amp;D </w:t>
      </w:r>
      <w:r w:rsidR="00003C4A" w:rsidRPr="00486BAA">
        <w:rPr>
          <w:rFonts w:ascii="Calibri" w:hAnsi="Calibri" w:cs="Calibri"/>
          <w:sz w:val="20"/>
          <w:szCs w:val="20"/>
        </w:rPr>
        <w:t>and Semiconductor Industry</w:t>
      </w:r>
      <w:r w:rsidR="005713AF" w:rsidRPr="00486BAA">
        <w:rPr>
          <w:rFonts w:ascii="Calibri" w:hAnsi="Calibri" w:cs="Calibri"/>
          <w:sz w:val="20"/>
          <w:szCs w:val="20"/>
        </w:rPr>
        <w:t xml:space="preserve">. </w:t>
      </w:r>
      <w:r w:rsidR="00442C78" w:rsidRPr="00486BAA">
        <w:rPr>
          <w:rFonts w:ascii="Calibri" w:hAnsi="Calibri" w:cs="Calibri"/>
          <w:sz w:val="20"/>
          <w:szCs w:val="20"/>
        </w:rPr>
        <w:t>Experienced in</w:t>
      </w:r>
      <w:r w:rsidR="005854D3" w:rsidRPr="00486BAA">
        <w:rPr>
          <w:rFonts w:ascii="Calibri" w:hAnsi="Calibri" w:cs="Calibri"/>
          <w:sz w:val="20"/>
          <w:szCs w:val="20"/>
        </w:rPr>
        <w:t xml:space="preserve"> </w:t>
      </w:r>
      <w:r w:rsidR="005854D3" w:rsidRPr="00486BAA">
        <w:rPr>
          <w:rFonts w:ascii="Calibri" w:hAnsi="Calibri" w:cs="Calibri"/>
          <w:b/>
          <w:bCs/>
          <w:sz w:val="20"/>
          <w:szCs w:val="20"/>
        </w:rPr>
        <w:t>S/4 HANA</w:t>
      </w:r>
      <w:r w:rsidR="00807E69" w:rsidRPr="00486BAA">
        <w:rPr>
          <w:rFonts w:ascii="Calibri" w:hAnsi="Calibri" w:cs="Calibri"/>
          <w:b/>
          <w:bCs/>
          <w:sz w:val="20"/>
          <w:szCs w:val="20"/>
        </w:rPr>
        <w:t>, ARIBA</w:t>
      </w:r>
      <w:r w:rsidR="009D5E36" w:rsidRPr="00486BAA">
        <w:rPr>
          <w:rFonts w:ascii="Calibri" w:hAnsi="Calibri" w:cs="Calibri"/>
          <w:b/>
          <w:bCs/>
          <w:sz w:val="20"/>
          <w:szCs w:val="20"/>
        </w:rPr>
        <w:t>, Coupa</w:t>
      </w:r>
      <w:r w:rsidR="005854D3" w:rsidRPr="00486BAA">
        <w:rPr>
          <w:rFonts w:ascii="Calibri" w:hAnsi="Calibri" w:cs="Calibri"/>
          <w:sz w:val="20"/>
          <w:szCs w:val="20"/>
        </w:rPr>
        <w:t xml:space="preserve"> and FIORI apps.</w:t>
      </w:r>
    </w:p>
    <w:p w14:paraId="421CAEA7" w14:textId="77777777" w:rsidR="00F053EE" w:rsidRPr="00486BAA" w:rsidRDefault="00F053EE" w:rsidP="00117F4B">
      <w:pPr>
        <w:pStyle w:val="Heading3"/>
        <w:rPr>
          <w:rFonts w:ascii="Calibri" w:hAnsi="Calibri" w:cs="Calibri"/>
        </w:rPr>
      </w:pPr>
    </w:p>
    <w:p w14:paraId="61651754" w14:textId="034ADBF6" w:rsidR="00D25F66" w:rsidRPr="00486BAA" w:rsidRDefault="00D25F66" w:rsidP="00D25F66">
      <w:pPr>
        <w:pStyle w:val="Heading3"/>
        <w:rPr>
          <w:rFonts w:ascii="Calibri" w:hAnsi="Calibri" w:cs="Calibri"/>
        </w:rPr>
      </w:pPr>
      <w:r w:rsidRPr="00486BAA">
        <w:rPr>
          <w:rFonts w:ascii="Calibri" w:hAnsi="Calibri" w:cs="Calibri"/>
        </w:rPr>
        <w:t xml:space="preserve">SAP </w:t>
      </w:r>
      <w:r w:rsidR="005B68A8" w:rsidRPr="00486BAA">
        <w:rPr>
          <w:rFonts w:ascii="Calibri" w:hAnsi="Calibri" w:cs="Calibri"/>
          <w:bCs w:val="0"/>
        </w:rPr>
        <w:t>PP</w:t>
      </w:r>
      <w:r w:rsidRPr="00486BAA">
        <w:rPr>
          <w:rFonts w:ascii="Calibri" w:hAnsi="Calibri" w:cs="Calibri"/>
          <w:bCs w:val="0"/>
        </w:rPr>
        <w:t xml:space="preserve"> </w:t>
      </w:r>
      <w:r w:rsidR="0093347C" w:rsidRPr="00486BAA">
        <w:rPr>
          <w:rFonts w:ascii="Calibri" w:hAnsi="Calibri" w:cs="Calibri"/>
          <w:bCs w:val="0"/>
        </w:rPr>
        <w:t>Consultant</w:t>
      </w:r>
      <w:r w:rsidR="0093347C" w:rsidRPr="00486BAA">
        <w:rPr>
          <w:rFonts w:ascii="Calibri" w:hAnsi="Calibri" w:cs="Calibri"/>
        </w:rPr>
        <w:t xml:space="preserve">        </w:t>
      </w:r>
      <w:r w:rsidR="00D36A55" w:rsidRPr="00486BAA">
        <w:rPr>
          <w:rFonts w:ascii="Calibri" w:hAnsi="Calibri" w:cs="Calibri"/>
        </w:rPr>
        <w:t>Google</w:t>
      </w:r>
      <w:r w:rsidR="0093347C" w:rsidRPr="00486BAA">
        <w:rPr>
          <w:rFonts w:ascii="Calibri" w:hAnsi="Calibri" w:cs="Calibri"/>
        </w:rPr>
        <w:t xml:space="preserve"> Waymo</w:t>
      </w:r>
      <w:r w:rsidRPr="00486BAA">
        <w:rPr>
          <w:rFonts w:ascii="Calibri" w:hAnsi="Calibri" w:cs="Calibri"/>
        </w:rPr>
        <w:t xml:space="preserve">   </w:t>
      </w:r>
      <w:r w:rsidR="00E304AE" w:rsidRPr="00486BAA">
        <w:rPr>
          <w:rFonts w:ascii="Calibri" w:hAnsi="Calibri" w:cs="Calibri"/>
        </w:rPr>
        <w:t>Mountain View</w:t>
      </w:r>
      <w:r w:rsidRPr="00486BAA">
        <w:rPr>
          <w:rFonts w:ascii="Calibri" w:hAnsi="Calibri" w:cs="Calibri"/>
        </w:rPr>
        <w:t xml:space="preserve"> </w:t>
      </w:r>
      <w:r w:rsidR="00E304AE" w:rsidRPr="00486BAA">
        <w:rPr>
          <w:rFonts w:ascii="Calibri" w:hAnsi="Calibri" w:cs="Calibri"/>
        </w:rPr>
        <w:t>CA</w:t>
      </w:r>
      <w:r w:rsidRPr="00486BAA">
        <w:rPr>
          <w:rFonts w:ascii="Calibri" w:hAnsi="Calibri" w:cs="Calibri"/>
        </w:rPr>
        <w:t xml:space="preserve">   </w:t>
      </w:r>
      <w:r w:rsidR="00FA2F17" w:rsidRPr="00486BAA">
        <w:rPr>
          <w:rFonts w:ascii="Calibri" w:hAnsi="Calibri" w:cs="Calibri"/>
        </w:rPr>
        <w:t>Jan</w:t>
      </w:r>
      <w:r w:rsidRPr="00486BAA">
        <w:rPr>
          <w:rFonts w:ascii="Calibri" w:hAnsi="Calibri" w:cs="Calibri"/>
        </w:rPr>
        <w:t xml:space="preserve"> 202</w:t>
      </w:r>
      <w:r w:rsidR="00FA2F17" w:rsidRPr="00486BAA">
        <w:rPr>
          <w:rFonts w:ascii="Calibri" w:hAnsi="Calibri" w:cs="Calibri"/>
        </w:rPr>
        <w:t>3</w:t>
      </w:r>
      <w:r w:rsidRPr="00486BAA">
        <w:rPr>
          <w:rFonts w:ascii="Calibri" w:hAnsi="Calibri" w:cs="Calibri"/>
        </w:rPr>
        <w:t xml:space="preserve"> – Till date</w:t>
      </w:r>
    </w:p>
    <w:p w14:paraId="7E3CE979" w14:textId="7D3D767D" w:rsidR="00D25F66" w:rsidRPr="00486BAA" w:rsidRDefault="00D25F66" w:rsidP="00D25F66">
      <w:pPr>
        <w:numPr>
          <w:ilvl w:val="0"/>
          <w:numId w:val="33"/>
        </w:numPr>
        <w:suppressAutoHyphens/>
        <w:rPr>
          <w:rFonts w:ascii="Calibri" w:hAnsi="Calibri" w:cs="Calibri"/>
        </w:rPr>
      </w:pPr>
      <w:r w:rsidRPr="00486BAA">
        <w:rPr>
          <w:rFonts w:ascii="Calibri" w:hAnsi="Calibri" w:cs="Calibri"/>
        </w:rPr>
        <w:t>Waymo is a</w:t>
      </w:r>
      <w:r w:rsidR="00E42DD3" w:rsidRPr="00486BAA">
        <w:rPr>
          <w:rFonts w:ascii="Calibri" w:hAnsi="Calibri" w:cs="Calibri"/>
        </w:rPr>
        <w:t>n automotive</w:t>
      </w:r>
      <w:r w:rsidRPr="00486BAA">
        <w:rPr>
          <w:rFonts w:ascii="Calibri" w:hAnsi="Calibri" w:cs="Calibri"/>
        </w:rPr>
        <w:t xml:space="preserve"> </w:t>
      </w:r>
      <w:r w:rsidR="00E42DD3" w:rsidRPr="00486BAA">
        <w:rPr>
          <w:rFonts w:ascii="Calibri" w:hAnsi="Calibri" w:cs="Calibri"/>
        </w:rPr>
        <w:t xml:space="preserve">self-driving </w:t>
      </w:r>
      <w:r w:rsidR="00186D0B" w:rsidRPr="00486BAA">
        <w:rPr>
          <w:rFonts w:ascii="Calibri" w:hAnsi="Calibri" w:cs="Calibri"/>
        </w:rPr>
        <w:t xml:space="preserve">electric </w:t>
      </w:r>
      <w:r w:rsidR="00E42DD3" w:rsidRPr="00486BAA">
        <w:rPr>
          <w:rFonts w:ascii="Calibri" w:hAnsi="Calibri" w:cs="Calibri"/>
        </w:rPr>
        <w:t>car</w:t>
      </w:r>
      <w:r w:rsidR="00664071" w:rsidRPr="00486BAA">
        <w:rPr>
          <w:rFonts w:ascii="Calibri" w:hAnsi="Calibri" w:cs="Calibri"/>
        </w:rPr>
        <w:t xml:space="preserve"> project</w:t>
      </w:r>
      <w:r w:rsidR="00186D0B" w:rsidRPr="00486BAA">
        <w:rPr>
          <w:rFonts w:ascii="Calibri" w:hAnsi="Calibri" w:cs="Calibri"/>
        </w:rPr>
        <w:t>.</w:t>
      </w:r>
    </w:p>
    <w:p w14:paraId="01D5BFBF" w14:textId="7D58A59F" w:rsidR="00D25F66" w:rsidRPr="00486BAA" w:rsidRDefault="00D25F66" w:rsidP="00D25F66">
      <w:pPr>
        <w:numPr>
          <w:ilvl w:val="0"/>
          <w:numId w:val="33"/>
        </w:numPr>
        <w:suppressAutoHyphens/>
        <w:rPr>
          <w:rFonts w:ascii="Calibri" w:hAnsi="Calibri" w:cs="Calibri"/>
        </w:rPr>
      </w:pPr>
      <w:r w:rsidRPr="00486BAA">
        <w:rPr>
          <w:rFonts w:ascii="Calibri" w:hAnsi="Calibri" w:cs="Calibri"/>
        </w:rPr>
        <w:t xml:space="preserve">As an SAP </w:t>
      </w:r>
      <w:r w:rsidR="00FE311A" w:rsidRPr="00486BAA">
        <w:rPr>
          <w:rFonts w:ascii="Calibri" w:hAnsi="Calibri" w:cs="Calibri"/>
          <w:b/>
          <w:bCs/>
        </w:rPr>
        <w:t xml:space="preserve">S/4 HANA </w:t>
      </w:r>
      <w:r w:rsidR="005B68A8" w:rsidRPr="00486BAA">
        <w:rPr>
          <w:rFonts w:ascii="Calibri" w:hAnsi="Calibri" w:cs="Calibri"/>
          <w:b/>
          <w:bCs/>
        </w:rPr>
        <w:t>PP</w:t>
      </w:r>
      <w:r w:rsidR="00E42DD3" w:rsidRPr="00486BAA">
        <w:rPr>
          <w:rFonts w:ascii="Calibri" w:hAnsi="Calibri" w:cs="Calibri"/>
        </w:rPr>
        <w:t xml:space="preserve"> </w:t>
      </w:r>
      <w:r w:rsidRPr="00486BAA">
        <w:rPr>
          <w:rFonts w:ascii="Calibri" w:hAnsi="Calibri" w:cs="Calibri"/>
        </w:rPr>
        <w:t>Consultant, I owned the solution template, wrote Project charter, Project Plan, Training plan, Test plan and test strategy, cut-over plan, develop solution design, and manage various phases of the project. Conduct status meetings, steering committee meetings, Design Playbacks, CRP (Conference room pilot), road shows, Train the trainer, collaborate with cross-functional and technical consultants for successful completion of projects.</w:t>
      </w:r>
    </w:p>
    <w:p w14:paraId="0029AE60" w14:textId="78F670F0" w:rsidR="00E42DD3" w:rsidRPr="00486BAA" w:rsidRDefault="00E42DD3" w:rsidP="00D25F66">
      <w:pPr>
        <w:numPr>
          <w:ilvl w:val="0"/>
          <w:numId w:val="33"/>
        </w:numPr>
        <w:suppressAutoHyphens/>
        <w:rPr>
          <w:rFonts w:ascii="Calibri" w:hAnsi="Calibri" w:cs="Calibri"/>
        </w:rPr>
      </w:pPr>
      <w:r w:rsidRPr="00486BAA">
        <w:rPr>
          <w:rFonts w:ascii="Calibri" w:hAnsi="Calibri" w:cs="Calibri"/>
        </w:rPr>
        <w:t>I roll</w:t>
      </w:r>
      <w:r w:rsidR="00E304AE" w:rsidRPr="00486BAA">
        <w:rPr>
          <w:rFonts w:ascii="Calibri" w:hAnsi="Calibri" w:cs="Calibri"/>
        </w:rPr>
        <w:t xml:space="preserve">ed </w:t>
      </w:r>
      <w:r w:rsidRPr="00486BAA">
        <w:rPr>
          <w:rFonts w:ascii="Calibri" w:hAnsi="Calibri" w:cs="Calibri"/>
        </w:rPr>
        <w:t xml:space="preserve">out </w:t>
      </w:r>
      <w:r w:rsidR="0093347C" w:rsidRPr="00486BAA">
        <w:rPr>
          <w:rFonts w:ascii="Calibri" w:hAnsi="Calibri" w:cs="Calibri"/>
        </w:rPr>
        <w:t xml:space="preserve">SAP </w:t>
      </w:r>
      <w:r w:rsidR="005B68A8" w:rsidRPr="00486BAA">
        <w:rPr>
          <w:rFonts w:ascii="Calibri" w:hAnsi="Calibri" w:cs="Calibri"/>
        </w:rPr>
        <w:t>PP</w:t>
      </w:r>
      <w:r w:rsidR="00D16015" w:rsidRPr="00486BAA">
        <w:rPr>
          <w:rFonts w:ascii="Calibri" w:hAnsi="Calibri" w:cs="Calibri"/>
        </w:rPr>
        <w:t xml:space="preserve"> </w:t>
      </w:r>
      <w:r w:rsidRPr="00486BAA">
        <w:rPr>
          <w:rFonts w:ascii="Calibri" w:hAnsi="Calibri" w:cs="Calibri"/>
        </w:rPr>
        <w:t xml:space="preserve">to </w:t>
      </w:r>
      <w:r w:rsidR="00E304AE" w:rsidRPr="00486BAA">
        <w:rPr>
          <w:rFonts w:ascii="Calibri" w:hAnsi="Calibri" w:cs="Calibri"/>
        </w:rPr>
        <w:t xml:space="preserve">a </w:t>
      </w:r>
      <w:r w:rsidRPr="00486BAA">
        <w:rPr>
          <w:rFonts w:ascii="Calibri" w:hAnsi="Calibri" w:cs="Calibri"/>
        </w:rPr>
        <w:t>new plant in Detroit and setup configuration and master data in MM, P</w:t>
      </w:r>
      <w:r w:rsidR="006F7F3F" w:rsidRPr="00486BAA">
        <w:rPr>
          <w:rFonts w:ascii="Calibri" w:hAnsi="Calibri" w:cs="Calibri"/>
        </w:rPr>
        <w:t>LM</w:t>
      </w:r>
      <w:r w:rsidRPr="00486BAA">
        <w:rPr>
          <w:rFonts w:ascii="Calibri" w:hAnsi="Calibri" w:cs="Calibri"/>
        </w:rPr>
        <w:t xml:space="preserve">, </w:t>
      </w:r>
      <w:r w:rsidR="006F7F3F" w:rsidRPr="00486BAA">
        <w:rPr>
          <w:rFonts w:ascii="Calibri" w:hAnsi="Calibri" w:cs="Calibri"/>
        </w:rPr>
        <w:t xml:space="preserve">PP, </w:t>
      </w:r>
      <w:r w:rsidRPr="00486BAA">
        <w:rPr>
          <w:rFonts w:ascii="Calibri" w:hAnsi="Calibri" w:cs="Calibri"/>
        </w:rPr>
        <w:t>PM and EWM.</w:t>
      </w:r>
    </w:p>
    <w:p w14:paraId="5A133DE4" w14:textId="5868870C" w:rsidR="00A75879" w:rsidRPr="00486BAA" w:rsidRDefault="00A75879" w:rsidP="00D25F66">
      <w:pPr>
        <w:numPr>
          <w:ilvl w:val="0"/>
          <w:numId w:val="33"/>
        </w:numPr>
        <w:suppressAutoHyphens/>
        <w:rPr>
          <w:rFonts w:ascii="Calibri" w:hAnsi="Calibri" w:cs="Calibri"/>
        </w:rPr>
      </w:pPr>
      <w:r w:rsidRPr="00486BAA">
        <w:rPr>
          <w:rFonts w:ascii="Calibri" w:hAnsi="Calibri" w:cs="Calibri"/>
        </w:rPr>
        <w:t>Conducted design workshops for requirements gathering. Prepared Business Requirements Document (BRD) and functional specificati</w:t>
      </w:r>
      <w:r w:rsidR="00186D0B" w:rsidRPr="00486BAA">
        <w:rPr>
          <w:rFonts w:ascii="Calibri" w:hAnsi="Calibri" w:cs="Calibri"/>
        </w:rPr>
        <w:t>ons</w:t>
      </w:r>
    </w:p>
    <w:p w14:paraId="0E895A90" w14:textId="71FBEE09" w:rsidR="00186D0B" w:rsidRPr="00486BAA" w:rsidRDefault="00186D0B" w:rsidP="00186D0B">
      <w:pPr>
        <w:numPr>
          <w:ilvl w:val="0"/>
          <w:numId w:val="33"/>
        </w:numPr>
        <w:suppressAutoHyphens/>
        <w:rPr>
          <w:rFonts w:ascii="Calibri" w:hAnsi="Calibri" w:cs="Calibri"/>
        </w:rPr>
      </w:pPr>
      <w:r w:rsidRPr="00486BAA">
        <w:rPr>
          <w:rFonts w:ascii="Calibri" w:hAnsi="Calibri" w:cs="Calibri"/>
        </w:rPr>
        <w:t xml:space="preserve">Setup integration between </w:t>
      </w:r>
      <w:r w:rsidRPr="00486BAA">
        <w:rPr>
          <w:rFonts w:ascii="Calibri" w:hAnsi="Calibri" w:cs="Calibri"/>
          <w:b/>
          <w:bCs/>
        </w:rPr>
        <w:t>PLM</w:t>
      </w:r>
      <w:r w:rsidRPr="00486BAA">
        <w:rPr>
          <w:rFonts w:ascii="Calibri" w:hAnsi="Calibri" w:cs="Calibri"/>
        </w:rPr>
        <w:t xml:space="preserve"> system </w:t>
      </w:r>
      <w:r w:rsidRPr="00486BAA">
        <w:rPr>
          <w:rFonts w:ascii="Calibri" w:hAnsi="Calibri" w:cs="Calibri"/>
          <w:b/>
          <w:bCs/>
        </w:rPr>
        <w:t>Enovia (3DX)</w:t>
      </w:r>
      <w:r w:rsidRPr="00486BAA">
        <w:rPr>
          <w:rFonts w:ascii="Calibri" w:hAnsi="Calibri" w:cs="Calibri"/>
        </w:rPr>
        <w:t xml:space="preserve">, Planning and Manufacturing system software </w:t>
      </w:r>
      <w:r w:rsidRPr="00486BAA">
        <w:rPr>
          <w:rFonts w:ascii="Calibri" w:hAnsi="Calibri" w:cs="Calibri"/>
          <w:b/>
          <w:bCs/>
        </w:rPr>
        <w:t>Delmia</w:t>
      </w:r>
      <w:r w:rsidRPr="00486BAA">
        <w:rPr>
          <w:rFonts w:ascii="Calibri" w:hAnsi="Calibri" w:cs="Calibri"/>
        </w:rPr>
        <w:t xml:space="preserve"> and </w:t>
      </w:r>
      <w:r w:rsidRPr="00486BAA">
        <w:rPr>
          <w:rFonts w:ascii="Calibri" w:hAnsi="Calibri" w:cs="Calibri"/>
          <w:b/>
          <w:bCs/>
        </w:rPr>
        <w:t>SAP</w:t>
      </w:r>
      <w:r w:rsidRPr="00486BAA">
        <w:rPr>
          <w:rFonts w:ascii="Calibri" w:hAnsi="Calibri" w:cs="Calibri"/>
        </w:rPr>
        <w:t>.</w:t>
      </w:r>
    </w:p>
    <w:p w14:paraId="68E7CD86" w14:textId="2E1A30C9" w:rsidR="00186D0B" w:rsidRPr="00486BAA" w:rsidRDefault="00186D0B" w:rsidP="00186D0B">
      <w:pPr>
        <w:numPr>
          <w:ilvl w:val="0"/>
          <w:numId w:val="33"/>
        </w:numPr>
        <w:suppressAutoHyphens/>
        <w:rPr>
          <w:rFonts w:ascii="Calibri" w:hAnsi="Calibri" w:cs="Calibri"/>
        </w:rPr>
      </w:pPr>
      <w:r w:rsidRPr="00486BAA">
        <w:rPr>
          <w:rFonts w:ascii="Calibri" w:hAnsi="Calibri" w:cs="Calibri"/>
        </w:rPr>
        <w:t xml:space="preserve">Developed FSD (Functional specification document) for interfaces via </w:t>
      </w:r>
      <w:r w:rsidRPr="00486BAA">
        <w:rPr>
          <w:rFonts w:ascii="Calibri" w:hAnsi="Calibri" w:cs="Calibri"/>
          <w:b/>
          <w:bCs/>
        </w:rPr>
        <w:t>APIs</w:t>
      </w:r>
      <w:r w:rsidRPr="00486BAA">
        <w:rPr>
          <w:rFonts w:ascii="Calibri" w:hAnsi="Calibri" w:cs="Calibri"/>
        </w:rPr>
        <w:t xml:space="preserve"> for integration of SAP and </w:t>
      </w:r>
      <w:r w:rsidRPr="00486BAA">
        <w:rPr>
          <w:rFonts w:ascii="Calibri" w:hAnsi="Calibri" w:cs="Calibri"/>
          <w:b/>
          <w:bCs/>
        </w:rPr>
        <w:t>MES</w:t>
      </w:r>
      <w:r w:rsidRPr="00486BAA">
        <w:rPr>
          <w:rFonts w:ascii="Calibri" w:hAnsi="Calibri" w:cs="Calibri"/>
        </w:rPr>
        <w:t xml:space="preserve"> software, Carman, Enovia and Delmia.</w:t>
      </w:r>
    </w:p>
    <w:p w14:paraId="3DCE52E8" w14:textId="158CF31A" w:rsidR="00666F73" w:rsidRPr="00486BAA" w:rsidRDefault="00666F73" w:rsidP="00186D0B">
      <w:pPr>
        <w:numPr>
          <w:ilvl w:val="0"/>
          <w:numId w:val="33"/>
        </w:numPr>
        <w:suppressAutoHyphens/>
        <w:rPr>
          <w:rFonts w:ascii="Calibri" w:hAnsi="Calibri" w:cs="Calibri"/>
        </w:rPr>
      </w:pPr>
      <w:r w:rsidRPr="00486BAA">
        <w:rPr>
          <w:rFonts w:ascii="Calibri" w:hAnsi="Calibri" w:cs="Calibri"/>
        </w:rPr>
        <w:t>Developed interfaces using SAP APIs-&gt;Del Boomi-&gt;MES/Enovia/Ariba.</w:t>
      </w:r>
    </w:p>
    <w:p w14:paraId="1E433C01" w14:textId="3B854D49" w:rsidR="006F7F3F" w:rsidRPr="00486BAA" w:rsidRDefault="006F7F3F" w:rsidP="006F7F3F">
      <w:pPr>
        <w:numPr>
          <w:ilvl w:val="0"/>
          <w:numId w:val="33"/>
        </w:numPr>
        <w:suppressAutoHyphens/>
        <w:rPr>
          <w:rFonts w:ascii="Calibri" w:hAnsi="Calibri" w:cs="Calibri"/>
        </w:rPr>
      </w:pPr>
      <w:r w:rsidRPr="00486BAA">
        <w:rPr>
          <w:rFonts w:ascii="Calibri" w:hAnsi="Calibri" w:cs="Calibri"/>
        </w:rPr>
        <w:t xml:space="preserve">Setup PLM data such as materials, business partners, info records, MPNs, </w:t>
      </w:r>
      <w:r w:rsidRPr="00486BAA">
        <w:rPr>
          <w:rFonts w:ascii="Calibri" w:hAnsi="Calibri" w:cs="Calibri"/>
          <w:b/>
          <w:bCs/>
        </w:rPr>
        <w:t>BOM</w:t>
      </w:r>
      <w:r w:rsidRPr="00486BAA">
        <w:rPr>
          <w:rFonts w:ascii="Calibri" w:hAnsi="Calibri" w:cs="Calibri"/>
        </w:rPr>
        <w:t>s, Work centers, task list, routings, production version and equipment master data.</w:t>
      </w:r>
    </w:p>
    <w:p w14:paraId="07A57460" w14:textId="7EB9C574" w:rsidR="006F7F3F" w:rsidRPr="00486BAA" w:rsidRDefault="006F7F3F" w:rsidP="006F7F3F">
      <w:pPr>
        <w:numPr>
          <w:ilvl w:val="0"/>
          <w:numId w:val="33"/>
        </w:numPr>
        <w:suppressAutoHyphens/>
        <w:rPr>
          <w:rFonts w:ascii="Calibri" w:hAnsi="Calibri" w:cs="Calibri"/>
        </w:rPr>
      </w:pPr>
      <w:r w:rsidRPr="00486BAA">
        <w:rPr>
          <w:rFonts w:ascii="Calibri" w:hAnsi="Calibri" w:cs="Calibri"/>
        </w:rPr>
        <w:t xml:space="preserve">Setup </w:t>
      </w:r>
      <w:r w:rsidRPr="00486BAA">
        <w:rPr>
          <w:rFonts w:ascii="Calibri" w:hAnsi="Calibri" w:cs="Calibri"/>
          <w:b/>
          <w:bCs/>
        </w:rPr>
        <w:t>work center formulas</w:t>
      </w:r>
      <w:r w:rsidRPr="00486BAA">
        <w:rPr>
          <w:rFonts w:ascii="Calibri" w:hAnsi="Calibri" w:cs="Calibri"/>
        </w:rPr>
        <w:t xml:space="preserve">, </w:t>
      </w:r>
      <w:r w:rsidR="00F5311C" w:rsidRPr="00486BAA">
        <w:rPr>
          <w:rFonts w:ascii="Calibri" w:hAnsi="Calibri" w:cs="Calibri"/>
        </w:rPr>
        <w:t xml:space="preserve">Capacity planning, </w:t>
      </w:r>
      <w:r w:rsidRPr="00486BAA">
        <w:rPr>
          <w:rFonts w:ascii="Calibri" w:hAnsi="Calibri" w:cs="Calibri"/>
        </w:rPr>
        <w:t>activity types and cost center activity rates.</w:t>
      </w:r>
      <w:r w:rsidR="008B739D" w:rsidRPr="00486BAA">
        <w:rPr>
          <w:rFonts w:ascii="Calibri" w:hAnsi="Calibri" w:cs="Calibri"/>
        </w:rPr>
        <w:t xml:space="preserve"> Setup work centers for Production orders as well as Maintenance orders.</w:t>
      </w:r>
    </w:p>
    <w:p w14:paraId="37D90268" w14:textId="1BBC0AFC" w:rsidR="008B739D" w:rsidRPr="00486BAA" w:rsidRDefault="008B739D" w:rsidP="006F7F3F">
      <w:pPr>
        <w:numPr>
          <w:ilvl w:val="0"/>
          <w:numId w:val="33"/>
        </w:numPr>
        <w:suppressAutoHyphens/>
        <w:rPr>
          <w:rFonts w:ascii="Calibri" w:hAnsi="Calibri" w:cs="Calibri"/>
        </w:rPr>
      </w:pPr>
      <w:r w:rsidRPr="00486BAA">
        <w:rPr>
          <w:rFonts w:ascii="Calibri" w:hAnsi="Calibri" w:cs="Calibri"/>
        </w:rPr>
        <w:t>Solution design for reversing a goods receipt for production order with EWM.</w:t>
      </w:r>
    </w:p>
    <w:p w14:paraId="5DD6DC1B" w14:textId="4DCB7C0A" w:rsidR="00F5311C" w:rsidRPr="00486BAA" w:rsidRDefault="00F5311C" w:rsidP="006F7F3F">
      <w:pPr>
        <w:numPr>
          <w:ilvl w:val="0"/>
          <w:numId w:val="33"/>
        </w:numPr>
        <w:suppressAutoHyphens/>
        <w:rPr>
          <w:rFonts w:ascii="Calibri" w:hAnsi="Calibri" w:cs="Calibri"/>
        </w:rPr>
      </w:pPr>
      <w:r w:rsidRPr="00486BAA">
        <w:rPr>
          <w:rFonts w:ascii="Calibri" w:hAnsi="Calibri" w:cs="Calibri"/>
        </w:rPr>
        <w:t>Configure MRP parameters, Setup MRP Areas, setup MRP data in material master, replenishment lead time, ATP, Strategy group, MTO scenarios etc.,</w:t>
      </w:r>
    </w:p>
    <w:p w14:paraId="44387939" w14:textId="45064031" w:rsidR="00D6019F" w:rsidRPr="00486BAA" w:rsidRDefault="00D6019F" w:rsidP="006F7F3F">
      <w:pPr>
        <w:numPr>
          <w:ilvl w:val="0"/>
          <w:numId w:val="33"/>
        </w:numPr>
        <w:suppressAutoHyphens/>
        <w:rPr>
          <w:rFonts w:ascii="Calibri" w:hAnsi="Calibri" w:cs="Calibri"/>
        </w:rPr>
      </w:pPr>
      <w:r w:rsidRPr="00486BAA">
        <w:rPr>
          <w:rFonts w:ascii="Calibri" w:hAnsi="Calibri" w:cs="Calibri"/>
        </w:rPr>
        <w:t xml:space="preserve">Setup the planned independent requirements and schedule </w:t>
      </w:r>
      <w:r w:rsidRPr="00486BAA">
        <w:rPr>
          <w:rFonts w:ascii="Calibri" w:hAnsi="Calibri" w:cs="Calibri"/>
          <w:b/>
          <w:bCs/>
        </w:rPr>
        <w:t>MRP</w:t>
      </w:r>
      <w:r w:rsidRPr="00486BAA">
        <w:rPr>
          <w:rFonts w:ascii="Calibri" w:hAnsi="Calibri" w:cs="Calibri"/>
        </w:rPr>
        <w:t xml:space="preserve"> run</w:t>
      </w:r>
    </w:p>
    <w:p w14:paraId="44C9D220" w14:textId="3B591423" w:rsidR="00BB6C6E" w:rsidRPr="00486BAA" w:rsidRDefault="00BB6C6E" w:rsidP="006F7F3F">
      <w:pPr>
        <w:numPr>
          <w:ilvl w:val="0"/>
          <w:numId w:val="33"/>
        </w:numPr>
        <w:suppressAutoHyphens/>
        <w:rPr>
          <w:rFonts w:ascii="Calibri" w:hAnsi="Calibri" w:cs="Calibri"/>
        </w:rPr>
      </w:pPr>
      <w:r w:rsidRPr="00486BAA">
        <w:rPr>
          <w:rFonts w:ascii="Calibri" w:hAnsi="Calibri" w:cs="Calibri"/>
        </w:rPr>
        <w:t>Setup business process procedures for Document Info records, Revision levels, Engineering Change Management (ECM).</w:t>
      </w:r>
    </w:p>
    <w:p w14:paraId="088C78DC" w14:textId="1FEF445C" w:rsidR="00CF47F7" w:rsidRPr="00486BAA" w:rsidRDefault="00CF47F7" w:rsidP="00CF47F7">
      <w:pPr>
        <w:numPr>
          <w:ilvl w:val="0"/>
          <w:numId w:val="33"/>
        </w:numPr>
        <w:suppressAutoHyphens/>
        <w:rPr>
          <w:rFonts w:ascii="Calibri" w:hAnsi="Calibri" w:cs="Calibri"/>
        </w:rPr>
      </w:pPr>
      <w:r w:rsidRPr="00486BAA">
        <w:rPr>
          <w:rFonts w:ascii="Calibri" w:hAnsi="Calibri" w:cs="Calibri"/>
        </w:rPr>
        <w:t xml:space="preserve">Setup </w:t>
      </w:r>
      <w:r w:rsidR="00CB5EDC" w:rsidRPr="00486BAA">
        <w:rPr>
          <w:rFonts w:ascii="Calibri" w:hAnsi="Calibri" w:cs="Calibri"/>
        </w:rPr>
        <w:t xml:space="preserve">MM PTP, </w:t>
      </w:r>
      <w:r w:rsidRPr="00486BAA">
        <w:rPr>
          <w:rFonts w:ascii="Calibri" w:hAnsi="Calibri" w:cs="Calibri"/>
        </w:rPr>
        <w:t>purchase requisition, purchase orders and IntraCo and InterCo STOs with delivery.</w:t>
      </w:r>
    </w:p>
    <w:p w14:paraId="100547F9" w14:textId="77777777" w:rsidR="00CF47F7" w:rsidRPr="00486BAA" w:rsidRDefault="00CF47F7" w:rsidP="00CF47F7">
      <w:pPr>
        <w:numPr>
          <w:ilvl w:val="0"/>
          <w:numId w:val="33"/>
        </w:numPr>
        <w:suppressAutoHyphens/>
        <w:rPr>
          <w:rFonts w:ascii="Calibri" w:hAnsi="Calibri" w:cs="Calibri"/>
        </w:rPr>
      </w:pPr>
      <w:r w:rsidRPr="00486BAA">
        <w:rPr>
          <w:rFonts w:ascii="Calibri" w:hAnsi="Calibri" w:cs="Calibri"/>
        </w:rPr>
        <w:t>Setup configuration and master data for inbound delivery and outbound delivery for STOs.</w:t>
      </w:r>
    </w:p>
    <w:p w14:paraId="67DC5E50" w14:textId="171BAF0D" w:rsidR="00E945CA" w:rsidRPr="00486BAA" w:rsidRDefault="00E945CA" w:rsidP="00D25F66">
      <w:pPr>
        <w:numPr>
          <w:ilvl w:val="0"/>
          <w:numId w:val="33"/>
        </w:numPr>
        <w:suppressAutoHyphens/>
        <w:rPr>
          <w:rFonts w:ascii="Calibri" w:hAnsi="Calibri" w:cs="Calibri"/>
        </w:rPr>
      </w:pPr>
      <w:r w:rsidRPr="00486BAA">
        <w:rPr>
          <w:rFonts w:ascii="Calibri" w:hAnsi="Calibri" w:cs="Calibri"/>
        </w:rPr>
        <w:t xml:space="preserve">Setup Plant, storage locations, </w:t>
      </w:r>
      <w:r w:rsidR="0093347C" w:rsidRPr="00486BAA">
        <w:rPr>
          <w:rFonts w:ascii="Calibri" w:hAnsi="Calibri" w:cs="Calibri"/>
        </w:rPr>
        <w:t>Warehouse, storage types, storage bins etc.,</w:t>
      </w:r>
    </w:p>
    <w:p w14:paraId="43002E0B" w14:textId="452539F6" w:rsidR="0093347C" w:rsidRPr="00486BAA" w:rsidRDefault="0093347C" w:rsidP="0093347C">
      <w:pPr>
        <w:numPr>
          <w:ilvl w:val="0"/>
          <w:numId w:val="33"/>
        </w:numPr>
        <w:suppressAutoHyphens/>
        <w:rPr>
          <w:rFonts w:ascii="Calibri" w:hAnsi="Calibri" w:cs="Calibri"/>
        </w:rPr>
      </w:pPr>
      <w:r w:rsidRPr="00486BAA">
        <w:rPr>
          <w:rFonts w:ascii="Calibri" w:hAnsi="Calibri" w:cs="Calibri"/>
        </w:rPr>
        <w:t xml:space="preserve">Setup integration between Magna </w:t>
      </w:r>
      <w:r w:rsidRPr="00486BAA">
        <w:rPr>
          <w:rFonts w:ascii="Calibri" w:hAnsi="Calibri" w:cs="Calibri"/>
          <w:b/>
          <w:bCs/>
        </w:rPr>
        <w:t>MES</w:t>
      </w:r>
      <w:r w:rsidRPr="00486BAA">
        <w:rPr>
          <w:rFonts w:ascii="Calibri" w:hAnsi="Calibri" w:cs="Calibri"/>
        </w:rPr>
        <w:t xml:space="preserve"> software and SAP. Developed interfaces for production order update and material consumption. Setup inbound/outbound interfaces for inventory movements, build book to production order conversion and backflushing of the components.</w:t>
      </w:r>
    </w:p>
    <w:p w14:paraId="3078AF81" w14:textId="77777777" w:rsidR="00F760C3" w:rsidRPr="00486BAA" w:rsidRDefault="00F760C3" w:rsidP="00D25F66">
      <w:pPr>
        <w:numPr>
          <w:ilvl w:val="0"/>
          <w:numId w:val="33"/>
        </w:numPr>
        <w:suppressAutoHyphens/>
        <w:rPr>
          <w:rFonts w:ascii="Calibri" w:hAnsi="Calibri" w:cs="Calibri"/>
        </w:rPr>
      </w:pPr>
      <w:r w:rsidRPr="00486BAA">
        <w:rPr>
          <w:rFonts w:ascii="Calibri" w:hAnsi="Calibri" w:cs="Calibri"/>
        </w:rPr>
        <w:t xml:space="preserve">Setup Serial number profiles for materials and </w:t>
      </w:r>
      <w:r w:rsidR="00EA6520" w:rsidRPr="00486BAA">
        <w:rPr>
          <w:rFonts w:ascii="Calibri" w:hAnsi="Calibri" w:cs="Calibri"/>
        </w:rPr>
        <w:t xml:space="preserve">setup </w:t>
      </w:r>
      <w:r w:rsidRPr="00486BAA">
        <w:rPr>
          <w:rFonts w:ascii="Calibri" w:hAnsi="Calibri" w:cs="Calibri"/>
        </w:rPr>
        <w:t>equipment masters for usage in maintenance orders.</w:t>
      </w:r>
    </w:p>
    <w:p w14:paraId="20F1C141" w14:textId="77777777" w:rsidR="00F760C3" w:rsidRPr="00486BAA" w:rsidRDefault="00EA6520" w:rsidP="00D25F66">
      <w:pPr>
        <w:numPr>
          <w:ilvl w:val="0"/>
          <w:numId w:val="33"/>
        </w:numPr>
        <w:suppressAutoHyphens/>
        <w:rPr>
          <w:rFonts w:ascii="Calibri" w:hAnsi="Calibri" w:cs="Calibri"/>
        </w:rPr>
      </w:pPr>
      <w:r w:rsidRPr="00486BAA">
        <w:rPr>
          <w:rFonts w:ascii="Calibri" w:hAnsi="Calibri" w:cs="Calibri"/>
        </w:rPr>
        <w:t xml:space="preserve">Setup integration between PP and </w:t>
      </w:r>
      <w:r w:rsidRPr="00486BAA">
        <w:rPr>
          <w:rFonts w:ascii="Calibri" w:hAnsi="Calibri" w:cs="Calibri"/>
          <w:b/>
          <w:bCs/>
        </w:rPr>
        <w:t>EWM</w:t>
      </w:r>
      <w:r w:rsidRPr="00486BAA">
        <w:rPr>
          <w:rFonts w:ascii="Calibri" w:hAnsi="Calibri" w:cs="Calibri"/>
        </w:rPr>
        <w:t xml:space="preserve">. Setup </w:t>
      </w:r>
      <w:r w:rsidR="00C9238C" w:rsidRPr="00486BAA">
        <w:rPr>
          <w:rFonts w:ascii="Calibri" w:hAnsi="Calibri" w:cs="Calibri"/>
        </w:rPr>
        <w:t>Supply Area and Control cycles.</w:t>
      </w:r>
    </w:p>
    <w:p w14:paraId="758FA8D6" w14:textId="1F327EC2" w:rsidR="00C9238C" w:rsidRPr="00486BAA" w:rsidRDefault="000F2ABF" w:rsidP="00D25F66">
      <w:pPr>
        <w:numPr>
          <w:ilvl w:val="0"/>
          <w:numId w:val="33"/>
        </w:numPr>
        <w:suppressAutoHyphens/>
        <w:rPr>
          <w:rFonts w:ascii="Calibri" w:hAnsi="Calibri" w:cs="Calibri"/>
        </w:rPr>
      </w:pPr>
      <w:r w:rsidRPr="00486BAA">
        <w:rPr>
          <w:rFonts w:ascii="Calibri" w:hAnsi="Calibri" w:cs="Calibri"/>
        </w:rPr>
        <w:t>Setup task list for external operations in Production order and maintenance order.</w:t>
      </w:r>
    </w:p>
    <w:p w14:paraId="6F35A56D" w14:textId="03DCB2E3" w:rsidR="00FE311A" w:rsidRPr="00486BAA" w:rsidRDefault="00FE311A" w:rsidP="00D25F66">
      <w:pPr>
        <w:numPr>
          <w:ilvl w:val="0"/>
          <w:numId w:val="33"/>
        </w:numPr>
        <w:suppressAutoHyphens/>
        <w:rPr>
          <w:rFonts w:ascii="Calibri" w:hAnsi="Calibri" w:cs="Calibri"/>
        </w:rPr>
      </w:pPr>
      <w:r w:rsidRPr="00486BAA">
        <w:rPr>
          <w:rFonts w:ascii="Calibri" w:hAnsi="Calibri" w:cs="Calibri"/>
        </w:rPr>
        <w:t>Enabled S/4 HANA Cloud scope items in PP and PM.</w:t>
      </w:r>
    </w:p>
    <w:p w14:paraId="44C76191" w14:textId="0C0DAEFF" w:rsidR="00595775" w:rsidRPr="00486BAA" w:rsidRDefault="00595775" w:rsidP="00595775">
      <w:pPr>
        <w:suppressAutoHyphens/>
        <w:rPr>
          <w:rFonts w:ascii="Calibri" w:hAnsi="Calibri" w:cs="Calibri"/>
        </w:rPr>
      </w:pPr>
    </w:p>
    <w:p w14:paraId="10085C36" w14:textId="2A1ACCF4" w:rsidR="00595775" w:rsidRPr="00486BAA" w:rsidRDefault="00595775" w:rsidP="00595775">
      <w:pPr>
        <w:pStyle w:val="Heading3"/>
        <w:rPr>
          <w:rFonts w:ascii="Calibri" w:hAnsi="Calibri" w:cs="Calibri"/>
        </w:rPr>
      </w:pPr>
      <w:r w:rsidRPr="00486BAA">
        <w:rPr>
          <w:rFonts w:ascii="Calibri" w:hAnsi="Calibri" w:cs="Calibri"/>
        </w:rPr>
        <w:t xml:space="preserve">SAP </w:t>
      </w:r>
      <w:r w:rsidRPr="00486BAA">
        <w:rPr>
          <w:rFonts w:ascii="Calibri" w:hAnsi="Calibri" w:cs="Calibri"/>
          <w:bCs w:val="0"/>
        </w:rPr>
        <w:t>PP Consultant</w:t>
      </w:r>
      <w:r w:rsidRPr="00486BAA">
        <w:rPr>
          <w:rFonts w:ascii="Calibri" w:hAnsi="Calibri" w:cs="Calibri"/>
        </w:rPr>
        <w:tab/>
        <w:t>Zoox    Foster City CA   June 2022 – Till date</w:t>
      </w:r>
    </w:p>
    <w:p w14:paraId="2BC6324D" w14:textId="04A37757" w:rsidR="00595775" w:rsidRPr="00486BAA" w:rsidRDefault="00595775" w:rsidP="00595775">
      <w:pPr>
        <w:numPr>
          <w:ilvl w:val="0"/>
          <w:numId w:val="33"/>
        </w:numPr>
        <w:suppressAutoHyphens/>
        <w:rPr>
          <w:rFonts w:ascii="Calibri" w:hAnsi="Calibri" w:cs="Calibri"/>
        </w:rPr>
      </w:pPr>
      <w:r w:rsidRPr="00486BAA">
        <w:rPr>
          <w:rFonts w:ascii="Calibri" w:hAnsi="Calibri" w:cs="Calibri"/>
        </w:rPr>
        <w:t>Zoox is an autonomous self-driving car company based in California.</w:t>
      </w:r>
    </w:p>
    <w:p w14:paraId="6D846DAA" w14:textId="2C843425" w:rsidR="00595775" w:rsidRPr="00486BAA" w:rsidRDefault="00595775" w:rsidP="00595775">
      <w:pPr>
        <w:numPr>
          <w:ilvl w:val="0"/>
          <w:numId w:val="33"/>
        </w:numPr>
        <w:suppressAutoHyphens/>
        <w:rPr>
          <w:rFonts w:ascii="Calibri" w:hAnsi="Calibri" w:cs="Calibri"/>
        </w:rPr>
      </w:pPr>
      <w:r w:rsidRPr="00486BAA">
        <w:rPr>
          <w:rFonts w:ascii="Calibri" w:hAnsi="Calibri" w:cs="Calibri"/>
        </w:rPr>
        <w:lastRenderedPageBreak/>
        <w:t>Setup configuration and master data for MM/PP, PTP with direct and indirect procurement, SAP S/4 HANA PP, PR/PO, IntraCo and InterCo STOs with delivery, Info records, source lists, ATP, Warehouse Management, MM-FI integration, pricing, purchasing approval, Output determination, Invoice verification, 3-way match, Invoice processing, etc.,</w:t>
      </w:r>
    </w:p>
    <w:p w14:paraId="0C700DB8" w14:textId="77777777" w:rsidR="00595775" w:rsidRPr="00486BAA" w:rsidRDefault="00595775" w:rsidP="00595775">
      <w:pPr>
        <w:numPr>
          <w:ilvl w:val="0"/>
          <w:numId w:val="33"/>
        </w:numPr>
        <w:suppressAutoHyphens/>
        <w:rPr>
          <w:rFonts w:ascii="Calibri" w:hAnsi="Calibri" w:cs="Calibri"/>
        </w:rPr>
      </w:pPr>
      <w:r w:rsidRPr="00486BAA">
        <w:rPr>
          <w:rFonts w:ascii="Calibri" w:hAnsi="Calibri" w:cs="Calibri"/>
        </w:rPr>
        <w:t xml:space="preserve">Configured the new plant setup with MM, IM and PP. Setup the related master data such as Material master, Work Center, </w:t>
      </w:r>
      <w:r w:rsidRPr="00486BAA">
        <w:rPr>
          <w:rFonts w:ascii="Calibri" w:hAnsi="Calibri" w:cs="Calibri"/>
          <w:b/>
          <w:bCs/>
        </w:rPr>
        <w:t>BOM</w:t>
      </w:r>
      <w:r w:rsidRPr="00486BAA">
        <w:rPr>
          <w:rFonts w:ascii="Calibri" w:hAnsi="Calibri" w:cs="Calibri"/>
        </w:rPr>
        <w:t>, Routing</w:t>
      </w:r>
      <w:r w:rsidRPr="00486BAA">
        <w:rPr>
          <w:rFonts w:ascii="Calibri" w:hAnsi="Calibri" w:cs="Calibri"/>
          <w:b/>
          <w:bCs/>
        </w:rPr>
        <w:t xml:space="preserve">, </w:t>
      </w:r>
      <w:r w:rsidRPr="00486BAA">
        <w:rPr>
          <w:rFonts w:ascii="Calibri" w:hAnsi="Calibri" w:cs="Calibri"/>
        </w:rPr>
        <w:t>Production version</w:t>
      </w:r>
      <w:r w:rsidRPr="00486BAA">
        <w:rPr>
          <w:rFonts w:ascii="Calibri" w:hAnsi="Calibri" w:cs="Calibri"/>
          <w:b/>
          <w:bCs/>
        </w:rPr>
        <w:t xml:space="preserve">, </w:t>
      </w:r>
      <w:r w:rsidRPr="00486BAA">
        <w:rPr>
          <w:rFonts w:ascii="Calibri" w:hAnsi="Calibri" w:cs="Calibri"/>
        </w:rPr>
        <w:t>Vendors, Info record, Source lists etc., and business process procedures.</w:t>
      </w:r>
    </w:p>
    <w:p w14:paraId="41CB022B" w14:textId="77777777" w:rsidR="00595775" w:rsidRPr="00486BAA" w:rsidRDefault="00595775" w:rsidP="00595775">
      <w:pPr>
        <w:numPr>
          <w:ilvl w:val="0"/>
          <w:numId w:val="33"/>
        </w:numPr>
        <w:suppressAutoHyphens/>
        <w:rPr>
          <w:rFonts w:ascii="Calibri" w:hAnsi="Calibri" w:cs="Calibri"/>
        </w:rPr>
      </w:pPr>
      <w:r w:rsidRPr="00486BAA">
        <w:rPr>
          <w:rFonts w:ascii="Calibri" w:hAnsi="Calibri" w:cs="Calibri"/>
        </w:rPr>
        <w:t xml:space="preserve">Configure &amp; Customize PR and PO release strategy, account determination, PO confirmations and </w:t>
      </w:r>
      <w:r w:rsidRPr="00486BAA">
        <w:rPr>
          <w:rFonts w:ascii="Calibri" w:hAnsi="Calibri" w:cs="Calibri"/>
          <w:b/>
        </w:rPr>
        <w:t>Release procedures</w:t>
      </w:r>
      <w:r w:rsidRPr="00486BAA">
        <w:rPr>
          <w:rFonts w:ascii="Calibri" w:hAnsi="Calibri" w:cs="Calibri"/>
        </w:rPr>
        <w:t>, Batch Management and Consignment.</w:t>
      </w:r>
    </w:p>
    <w:p w14:paraId="241EF98C" w14:textId="77777777" w:rsidR="00595775" w:rsidRPr="00486BAA" w:rsidRDefault="00595775" w:rsidP="00595775">
      <w:pPr>
        <w:numPr>
          <w:ilvl w:val="0"/>
          <w:numId w:val="33"/>
        </w:numPr>
        <w:suppressAutoHyphens/>
        <w:rPr>
          <w:rFonts w:ascii="Calibri" w:hAnsi="Calibri" w:cs="Calibri"/>
        </w:rPr>
      </w:pPr>
      <w:r w:rsidRPr="00486BAA">
        <w:rPr>
          <w:rFonts w:ascii="Calibri" w:hAnsi="Calibri" w:cs="Calibri"/>
        </w:rPr>
        <w:t xml:space="preserve">Solution design for serial number management </w:t>
      </w:r>
    </w:p>
    <w:p w14:paraId="5358461A" w14:textId="77777777" w:rsidR="00595775" w:rsidRPr="00486BAA" w:rsidRDefault="00595775" w:rsidP="00595775">
      <w:pPr>
        <w:numPr>
          <w:ilvl w:val="0"/>
          <w:numId w:val="33"/>
        </w:numPr>
        <w:suppressAutoHyphens/>
        <w:rPr>
          <w:rFonts w:ascii="Calibri" w:hAnsi="Calibri" w:cs="Calibri"/>
        </w:rPr>
      </w:pPr>
      <w:r w:rsidRPr="00486BAA">
        <w:rPr>
          <w:rFonts w:ascii="Calibri" w:hAnsi="Calibri" w:cs="Calibri"/>
        </w:rPr>
        <w:t xml:space="preserve">Solution design for integration between the Dassault Systems </w:t>
      </w:r>
      <w:r w:rsidRPr="00486BAA">
        <w:rPr>
          <w:rFonts w:ascii="Calibri" w:hAnsi="Calibri" w:cs="Calibri"/>
          <w:b/>
          <w:bCs/>
        </w:rPr>
        <w:t>PLM</w:t>
      </w:r>
      <w:r w:rsidRPr="00486BAA">
        <w:rPr>
          <w:rFonts w:ascii="Calibri" w:hAnsi="Calibri" w:cs="Calibri"/>
        </w:rPr>
        <w:t xml:space="preserve"> system </w:t>
      </w:r>
      <w:r w:rsidRPr="00486BAA">
        <w:rPr>
          <w:rFonts w:ascii="Calibri" w:hAnsi="Calibri" w:cs="Calibri"/>
          <w:b/>
          <w:bCs/>
        </w:rPr>
        <w:t>3DX</w:t>
      </w:r>
      <w:r w:rsidRPr="00486BAA">
        <w:rPr>
          <w:rFonts w:ascii="Calibri" w:hAnsi="Calibri" w:cs="Calibri"/>
        </w:rPr>
        <w:t xml:space="preserve"> and SAP.</w:t>
      </w:r>
    </w:p>
    <w:p w14:paraId="7C862FE7" w14:textId="77777777" w:rsidR="00595775" w:rsidRPr="00486BAA" w:rsidRDefault="00595775" w:rsidP="00595775">
      <w:pPr>
        <w:numPr>
          <w:ilvl w:val="0"/>
          <w:numId w:val="33"/>
        </w:numPr>
        <w:suppressAutoHyphens/>
        <w:rPr>
          <w:rFonts w:ascii="Calibri" w:hAnsi="Calibri" w:cs="Calibri"/>
        </w:rPr>
      </w:pPr>
      <w:r w:rsidRPr="00486BAA">
        <w:rPr>
          <w:rFonts w:ascii="Calibri" w:hAnsi="Calibri" w:cs="Calibri"/>
        </w:rPr>
        <w:t>Wrote functional specs for data transfers of EBOM (Engineering BOM), MBOM (Manufacturing BOM)</w:t>
      </w:r>
    </w:p>
    <w:p w14:paraId="42E8B6AA" w14:textId="0832C505" w:rsidR="00595775" w:rsidRPr="00486BAA" w:rsidRDefault="00595775" w:rsidP="00595775">
      <w:pPr>
        <w:numPr>
          <w:ilvl w:val="0"/>
          <w:numId w:val="33"/>
        </w:numPr>
        <w:suppressAutoHyphens/>
        <w:rPr>
          <w:rFonts w:ascii="Calibri" w:hAnsi="Calibri" w:cs="Calibri"/>
        </w:rPr>
      </w:pPr>
      <w:r w:rsidRPr="00486BAA">
        <w:rPr>
          <w:rFonts w:ascii="Calibri" w:hAnsi="Calibri" w:cs="Calibri"/>
        </w:rPr>
        <w:t>Solution design for setting up BOMs in SAP with both hardware and software components</w:t>
      </w:r>
      <w:r w:rsidR="00A21D53" w:rsidRPr="00486BAA">
        <w:rPr>
          <w:rFonts w:ascii="Calibri" w:hAnsi="Calibri" w:cs="Calibri"/>
        </w:rPr>
        <w:t xml:space="preserve">. </w:t>
      </w:r>
    </w:p>
    <w:p w14:paraId="74B47A6F" w14:textId="77777777" w:rsidR="00595775" w:rsidRPr="00486BAA" w:rsidRDefault="00595775" w:rsidP="00595775">
      <w:pPr>
        <w:numPr>
          <w:ilvl w:val="0"/>
          <w:numId w:val="33"/>
        </w:numPr>
        <w:suppressAutoHyphens/>
        <w:rPr>
          <w:rFonts w:ascii="Calibri" w:hAnsi="Calibri" w:cs="Calibri"/>
        </w:rPr>
      </w:pPr>
      <w:r w:rsidRPr="00486BAA">
        <w:rPr>
          <w:rFonts w:ascii="Calibri" w:hAnsi="Calibri" w:cs="Calibri"/>
        </w:rPr>
        <w:t>Solution design for alternates and substitutes management.</w:t>
      </w:r>
    </w:p>
    <w:p w14:paraId="4AC9FCFE" w14:textId="09B8707F" w:rsidR="00595775" w:rsidRPr="00486BAA" w:rsidRDefault="00595775" w:rsidP="00595775">
      <w:pPr>
        <w:numPr>
          <w:ilvl w:val="0"/>
          <w:numId w:val="33"/>
        </w:numPr>
        <w:suppressAutoHyphens/>
        <w:rPr>
          <w:rFonts w:ascii="Calibri" w:hAnsi="Calibri" w:cs="Calibri"/>
        </w:rPr>
      </w:pPr>
      <w:r w:rsidRPr="00486BAA">
        <w:rPr>
          <w:rFonts w:ascii="Calibri" w:hAnsi="Calibri" w:cs="Calibri"/>
        </w:rPr>
        <w:t xml:space="preserve">Solution design for </w:t>
      </w:r>
      <w:r w:rsidRPr="00486BAA">
        <w:rPr>
          <w:rFonts w:ascii="Calibri" w:hAnsi="Calibri" w:cs="Calibri"/>
          <w:b/>
          <w:bCs/>
        </w:rPr>
        <w:t>MRP</w:t>
      </w:r>
      <w:r w:rsidRPr="00486BAA">
        <w:rPr>
          <w:rFonts w:ascii="Calibri" w:hAnsi="Calibri" w:cs="Calibri"/>
        </w:rPr>
        <w:t xml:space="preserve"> with make to stock scenario</w:t>
      </w:r>
      <w:r w:rsidR="00A21D53" w:rsidRPr="00486BAA">
        <w:rPr>
          <w:rFonts w:ascii="Calibri" w:hAnsi="Calibri" w:cs="Calibri"/>
        </w:rPr>
        <w:t xml:space="preserve"> with different MRP attributes.</w:t>
      </w:r>
    </w:p>
    <w:p w14:paraId="41FB821A" w14:textId="77777777" w:rsidR="00595775" w:rsidRPr="00486BAA" w:rsidRDefault="00595775" w:rsidP="00595775">
      <w:pPr>
        <w:numPr>
          <w:ilvl w:val="0"/>
          <w:numId w:val="33"/>
        </w:numPr>
        <w:suppressAutoHyphens/>
        <w:rPr>
          <w:rFonts w:ascii="Calibri" w:hAnsi="Calibri" w:cs="Calibri"/>
        </w:rPr>
      </w:pPr>
      <w:r w:rsidRPr="00486BAA">
        <w:rPr>
          <w:rFonts w:ascii="Calibri" w:hAnsi="Calibri" w:cs="Calibri"/>
        </w:rPr>
        <w:t xml:space="preserve">Integration between SAP and home-grown </w:t>
      </w:r>
      <w:r w:rsidRPr="00486BAA">
        <w:rPr>
          <w:rFonts w:ascii="Calibri" w:hAnsi="Calibri" w:cs="Calibri"/>
          <w:b/>
          <w:bCs/>
        </w:rPr>
        <w:t>MES</w:t>
      </w:r>
      <w:r w:rsidRPr="00486BAA">
        <w:rPr>
          <w:rFonts w:ascii="Calibri" w:hAnsi="Calibri" w:cs="Calibri"/>
        </w:rPr>
        <w:t xml:space="preserve"> software Servo.</w:t>
      </w:r>
    </w:p>
    <w:p w14:paraId="68BAF383" w14:textId="77777777" w:rsidR="00595775" w:rsidRPr="00486BAA" w:rsidRDefault="00595775" w:rsidP="00595775">
      <w:pPr>
        <w:numPr>
          <w:ilvl w:val="0"/>
          <w:numId w:val="33"/>
        </w:numPr>
        <w:suppressAutoHyphens/>
        <w:rPr>
          <w:rFonts w:ascii="Calibri" w:hAnsi="Calibri" w:cs="Calibri"/>
        </w:rPr>
      </w:pPr>
      <w:r w:rsidRPr="00486BAA">
        <w:rPr>
          <w:rFonts w:ascii="Calibri" w:hAnsi="Calibri" w:cs="Calibri"/>
        </w:rPr>
        <w:t xml:space="preserve">Solution design for integration between SAP PCB designing system </w:t>
      </w:r>
      <w:r w:rsidRPr="00486BAA">
        <w:rPr>
          <w:rFonts w:ascii="Calibri" w:hAnsi="Calibri" w:cs="Calibri"/>
          <w:color w:val="4D5156"/>
          <w:shd w:val="clear" w:color="auto" w:fill="FFFFFF"/>
        </w:rPr>
        <w:t>Altium.</w:t>
      </w:r>
    </w:p>
    <w:p w14:paraId="671CE126" w14:textId="77777777" w:rsidR="00595775" w:rsidRPr="00486BAA" w:rsidRDefault="00595775" w:rsidP="00595775">
      <w:pPr>
        <w:numPr>
          <w:ilvl w:val="0"/>
          <w:numId w:val="33"/>
        </w:numPr>
        <w:suppressAutoHyphens/>
        <w:rPr>
          <w:rFonts w:ascii="Calibri" w:hAnsi="Calibri" w:cs="Calibri"/>
        </w:rPr>
      </w:pPr>
      <w:r w:rsidRPr="00486BAA">
        <w:rPr>
          <w:rFonts w:ascii="Calibri" w:hAnsi="Calibri" w:cs="Calibri"/>
        </w:rPr>
        <w:t>Setup purchase order outputs, smart form layout and condition records.</w:t>
      </w:r>
    </w:p>
    <w:p w14:paraId="59F6529C" w14:textId="77777777" w:rsidR="00595775" w:rsidRPr="00486BAA" w:rsidRDefault="00595775" w:rsidP="00595775">
      <w:pPr>
        <w:numPr>
          <w:ilvl w:val="0"/>
          <w:numId w:val="33"/>
        </w:numPr>
        <w:suppressAutoHyphens/>
        <w:rPr>
          <w:rFonts w:ascii="Calibri" w:hAnsi="Calibri" w:cs="Calibri"/>
        </w:rPr>
      </w:pPr>
      <w:r w:rsidRPr="00486BAA">
        <w:rPr>
          <w:rFonts w:ascii="Calibri" w:hAnsi="Calibri" w:cs="Calibri"/>
        </w:rPr>
        <w:t xml:space="preserve">Configuration and master data setup for </w:t>
      </w:r>
      <w:r w:rsidRPr="00486BAA">
        <w:rPr>
          <w:rFonts w:ascii="Calibri" w:hAnsi="Calibri" w:cs="Calibri"/>
          <w:b/>
          <w:bCs/>
        </w:rPr>
        <w:t>subcontracting</w:t>
      </w:r>
    </w:p>
    <w:p w14:paraId="59CC0269" w14:textId="77777777" w:rsidR="00595775" w:rsidRPr="00486BAA" w:rsidRDefault="00595775" w:rsidP="00595775">
      <w:pPr>
        <w:numPr>
          <w:ilvl w:val="0"/>
          <w:numId w:val="33"/>
        </w:numPr>
        <w:suppressAutoHyphens/>
        <w:rPr>
          <w:rFonts w:ascii="Calibri" w:hAnsi="Calibri" w:cs="Calibri"/>
        </w:rPr>
      </w:pPr>
      <w:r w:rsidRPr="00486BAA">
        <w:rPr>
          <w:rFonts w:ascii="Calibri" w:hAnsi="Calibri" w:cs="Calibri"/>
        </w:rPr>
        <w:t xml:space="preserve">Supported the </w:t>
      </w:r>
      <w:r w:rsidRPr="00486BAA">
        <w:rPr>
          <w:rFonts w:ascii="Calibri" w:hAnsi="Calibri" w:cs="Calibri"/>
          <w:b/>
          <w:bCs/>
        </w:rPr>
        <w:t>3DX PLM</w:t>
      </w:r>
      <w:r w:rsidRPr="00486BAA">
        <w:rPr>
          <w:rFonts w:ascii="Calibri" w:hAnsi="Calibri" w:cs="Calibri"/>
        </w:rPr>
        <w:t xml:space="preserve"> and SAP integration.</w:t>
      </w:r>
    </w:p>
    <w:p w14:paraId="02856AE3" w14:textId="77777777" w:rsidR="00595775" w:rsidRPr="00486BAA" w:rsidRDefault="00595775" w:rsidP="00595775">
      <w:pPr>
        <w:numPr>
          <w:ilvl w:val="0"/>
          <w:numId w:val="33"/>
        </w:numPr>
        <w:suppressAutoHyphens/>
        <w:rPr>
          <w:rFonts w:ascii="Calibri" w:hAnsi="Calibri" w:cs="Calibri"/>
        </w:rPr>
      </w:pPr>
      <w:r w:rsidRPr="00486BAA">
        <w:rPr>
          <w:rFonts w:ascii="Calibri" w:hAnsi="Calibri" w:cs="Calibri"/>
        </w:rPr>
        <w:t>Supported the EDI/Idoc integration between SAP and 3</w:t>
      </w:r>
      <w:r w:rsidRPr="00486BAA">
        <w:rPr>
          <w:rFonts w:ascii="Calibri" w:hAnsi="Calibri" w:cs="Calibri"/>
          <w:vertAlign w:val="superscript"/>
        </w:rPr>
        <w:t>rd</w:t>
      </w:r>
      <w:r w:rsidRPr="00486BAA">
        <w:rPr>
          <w:rFonts w:ascii="Calibri" w:hAnsi="Calibri" w:cs="Calibri"/>
        </w:rPr>
        <w:t xml:space="preserve"> party software.</w:t>
      </w:r>
    </w:p>
    <w:p w14:paraId="536239CA" w14:textId="77777777" w:rsidR="00595775" w:rsidRPr="00486BAA" w:rsidRDefault="00595775" w:rsidP="00595775">
      <w:pPr>
        <w:numPr>
          <w:ilvl w:val="0"/>
          <w:numId w:val="33"/>
        </w:numPr>
        <w:suppressAutoHyphens/>
        <w:rPr>
          <w:rFonts w:ascii="Calibri" w:hAnsi="Calibri" w:cs="Calibri"/>
        </w:rPr>
      </w:pPr>
      <w:r w:rsidRPr="00486BAA">
        <w:rPr>
          <w:rFonts w:ascii="Calibri" w:hAnsi="Calibri" w:cs="Calibri"/>
        </w:rPr>
        <w:t>Developed mass upload tool to load Materials, BOMs and routings.</w:t>
      </w:r>
    </w:p>
    <w:p w14:paraId="7A4FE47B" w14:textId="0E25F024" w:rsidR="00595775" w:rsidRPr="00486BAA" w:rsidRDefault="00595775" w:rsidP="00595775">
      <w:pPr>
        <w:numPr>
          <w:ilvl w:val="0"/>
          <w:numId w:val="33"/>
        </w:numPr>
        <w:suppressAutoHyphens/>
        <w:rPr>
          <w:rFonts w:ascii="Calibri" w:hAnsi="Calibri" w:cs="Calibri"/>
        </w:rPr>
      </w:pPr>
      <w:r w:rsidRPr="00486BAA">
        <w:rPr>
          <w:rFonts w:ascii="Calibri" w:hAnsi="Calibri" w:cs="Calibri"/>
        </w:rPr>
        <w:t>Developed mass upload tool to load vendors and purchase info records.</w:t>
      </w:r>
    </w:p>
    <w:p w14:paraId="65FD3B51" w14:textId="77777777" w:rsidR="00595775" w:rsidRPr="00486BAA" w:rsidRDefault="00595775" w:rsidP="00595775">
      <w:pPr>
        <w:numPr>
          <w:ilvl w:val="0"/>
          <w:numId w:val="33"/>
        </w:numPr>
        <w:suppressAutoHyphens/>
        <w:rPr>
          <w:rFonts w:ascii="Calibri" w:hAnsi="Calibri" w:cs="Calibri"/>
        </w:rPr>
      </w:pPr>
      <w:r w:rsidRPr="00486BAA">
        <w:rPr>
          <w:rFonts w:ascii="Calibri" w:hAnsi="Calibri" w:cs="Calibri"/>
        </w:rPr>
        <w:t>Mass upload of inventory from legacy stems to SAP with batch management and serial management.</w:t>
      </w:r>
    </w:p>
    <w:p w14:paraId="3ED97D59" w14:textId="77777777" w:rsidR="00595775" w:rsidRPr="00486BAA" w:rsidRDefault="00595775" w:rsidP="00595775">
      <w:pPr>
        <w:numPr>
          <w:ilvl w:val="0"/>
          <w:numId w:val="33"/>
        </w:numPr>
        <w:suppressAutoHyphens/>
        <w:rPr>
          <w:rFonts w:ascii="Calibri" w:hAnsi="Calibri" w:cs="Calibri"/>
        </w:rPr>
      </w:pPr>
      <w:r w:rsidRPr="00486BAA">
        <w:rPr>
          <w:rFonts w:ascii="Calibri" w:hAnsi="Calibri" w:cs="Calibri"/>
        </w:rPr>
        <w:t>Solution design for loading MPN (Manufacturer part numbers) and AMPL (Approved manufacturer part list).</w:t>
      </w:r>
    </w:p>
    <w:p w14:paraId="03FF27FC" w14:textId="67857937" w:rsidR="00595775" w:rsidRPr="00486BAA" w:rsidRDefault="00595775" w:rsidP="00595775">
      <w:pPr>
        <w:numPr>
          <w:ilvl w:val="0"/>
          <w:numId w:val="33"/>
        </w:numPr>
        <w:suppressAutoHyphens/>
        <w:rPr>
          <w:rFonts w:ascii="Calibri" w:hAnsi="Calibri" w:cs="Calibri"/>
        </w:rPr>
      </w:pPr>
      <w:r w:rsidRPr="00486BAA">
        <w:rPr>
          <w:rFonts w:ascii="Calibri" w:hAnsi="Calibri" w:cs="Calibri"/>
        </w:rPr>
        <w:t>Investigate, analyze, troubleshoot and support corporate users across multiple regions.</w:t>
      </w:r>
    </w:p>
    <w:p w14:paraId="234D0BDC" w14:textId="44888CD7" w:rsidR="00D25F66" w:rsidRPr="00486BAA" w:rsidRDefault="00D25F66" w:rsidP="00B166AD">
      <w:pPr>
        <w:pStyle w:val="Heading3"/>
        <w:rPr>
          <w:rFonts w:ascii="Calibri" w:hAnsi="Calibri" w:cs="Calibri"/>
        </w:rPr>
      </w:pPr>
    </w:p>
    <w:p w14:paraId="1360B250" w14:textId="014CA11C" w:rsidR="00B166AD" w:rsidRPr="00486BAA" w:rsidRDefault="0044159D" w:rsidP="00B166AD">
      <w:pPr>
        <w:pStyle w:val="Heading3"/>
        <w:rPr>
          <w:rFonts w:ascii="Calibri" w:hAnsi="Calibri" w:cs="Calibri"/>
        </w:rPr>
      </w:pPr>
      <w:r w:rsidRPr="00486BAA">
        <w:rPr>
          <w:rFonts w:ascii="Calibri" w:hAnsi="Calibri" w:cs="Calibri"/>
        </w:rPr>
        <w:t xml:space="preserve">SAP </w:t>
      </w:r>
      <w:r w:rsidR="005B68A8" w:rsidRPr="00486BAA">
        <w:rPr>
          <w:rFonts w:ascii="Calibri" w:hAnsi="Calibri" w:cs="Calibri"/>
          <w:bCs w:val="0"/>
        </w:rPr>
        <w:t>PP</w:t>
      </w:r>
      <w:r w:rsidRPr="00486BAA">
        <w:rPr>
          <w:rFonts w:ascii="Calibri" w:hAnsi="Calibri" w:cs="Calibri"/>
          <w:bCs w:val="0"/>
        </w:rPr>
        <w:t xml:space="preserve"> </w:t>
      </w:r>
      <w:r w:rsidR="00C036FA" w:rsidRPr="00486BAA">
        <w:rPr>
          <w:rFonts w:ascii="Calibri" w:hAnsi="Calibri" w:cs="Calibri"/>
          <w:bCs w:val="0"/>
        </w:rPr>
        <w:t>Consultant</w:t>
      </w:r>
      <w:r w:rsidRPr="00486BAA">
        <w:rPr>
          <w:rFonts w:ascii="Calibri" w:hAnsi="Calibri" w:cs="Calibri"/>
        </w:rPr>
        <w:tab/>
        <w:t xml:space="preserve">Esab     Denton TX   </w:t>
      </w:r>
      <w:r w:rsidR="00872F0C" w:rsidRPr="00486BAA">
        <w:rPr>
          <w:rFonts w:ascii="Calibri" w:hAnsi="Calibri" w:cs="Calibri"/>
        </w:rPr>
        <w:t>March</w:t>
      </w:r>
      <w:r w:rsidRPr="00486BAA">
        <w:rPr>
          <w:rFonts w:ascii="Calibri" w:hAnsi="Calibri" w:cs="Calibri"/>
        </w:rPr>
        <w:t xml:space="preserve"> 202</w:t>
      </w:r>
      <w:r w:rsidR="00872F0C" w:rsidRPr="00486BAA">
        <w:rPr>
          <w:rFonts w:ascii="Calibri" w:hAnsi="Calibri" w:cs="Calibri"/>
        </w:rPr>
        <w:t>1</w:t>
      </w:r>
      <w:r w:rsidRPr="00486BAA">
        <w:rPr>
          <w:rFonts w:ascii="Calibri" w:hAnsi="Calibri" w:cs="Calibri"/>
        </w:rPr>
        <w:t xml:space="preserve"> – </w:t>
      </w:r>
      <w:r w:rsidR="00FD745C" w:rsidRPr="00486BAA">
        <w:rPr>
          <w:rFonts w:ascii="Calibri" w:hAnsi="Calibri" w:cs="Calibri"/>
        </w:rPr>
        <w:t>December 2022</w:t>
      </w:r>
    </w:p>
    <w:p w14:paraId="7FA55118" w14:textId="77777777" w:rsidR="00B166AD" w:rsidRPr="00486BAA" w:rsidRDefault="00B166AD" w:rsidP="00B166AD">
      <w:pPr>
        <w:numPr>
          <w:ilvl w:val="0"/>
          <w:numId w:val="33"/>
        </w:numPr>
        <w:suppressAutoHyphens/>
        <w:rPr>
          <w:rFonts w:ascii="Calibri" w:hAnsi="Calibri" w:cs="Calibri"/>
        </w:rPr>
      </w:pPr>
      <w:r w:rsidRPr="00486BAA">
        <w:rPr>
          <w:rFonts w:ascii="Calibri" w:hAnsi="Calibri" w:cs="Calibri"/>
        </w:rPr>
        <w:t>Esab is a world leader in welding &amp; cutting equipment and consumables manufacturing.</w:t>
      </w:r>
    </w:p>
    <w:p w14:paraId="0425021B" w14:textId="4F6614FF" w:rsidR="00B166AD" w:rsidRPr="00486BAA" w:rsidRDefault="00B166AD" w:rsidP="00B166AD">
      <w:pPr>
        <w:numPr>
          <w:ilvl w:val="0"/>
          <w:numId w:val="33"/>
        </w:numPr>
        <w:suppressAutoHyphens/>
        <w:rPr>
          <w:rFonts w:ascii="Calibri" w:hAnsi="Calibri" w:cs="Calibri"/>
        </w:rPr>
      </w:pPr>
      <w:r w:rsidRPr="00486BAA">
        <w:rPr>
          <w:rFonts w:ascii="Calibri" w:hAnsi="Calibri" w:cs="Calibri"/>
        </w:rPr>
        <w:t xml:space="preserve">As an SAP </w:t>
      </w:r>
      <w:r w:rsidR="006F7F3F" w:rsidRPr="00486BAA">
        <w:rPr>
          <w:rFonts w:ascii="Calibri" w:hAnsi="Calibri" w:cs="Calibri"/>
          <w:b/>
          <w:bCs/>
        </w:rPr>
        <w:t>S/4 HANA</w:t>
      </w:r>
      <w:r w:rsidR="008C43A0" w:rsidRPr="00486BAA">
        <w:rPr>
          <w:rFonts w:ascii="Calibri" w:hAnsi="Calibri" w:cs="Calibri"/>
        </w:rPr>
        <w:t xml:space="preserve"> </w:t>
      </w:r>
      <w:r w:rsidR="005B68A8" w:rsidRPr="00486BAA">
        <w:rPr>
          <w:rFonts w:ascii="Calibri" w:hAnsi="Calibri" w:cs="Calibri"/>
          <w:b/>
          <w:bCs/>
        </w:rPr>
        <w:t>PP</w:t>
      </w:r>
      <w:r w:rsidR="008739FD" w:rsidRPr="00486BAA">
        <w:rPr>
          <w:rFonts w:ascii="Calibri" w:hAnsi="Calibri" w:cs="Calibri"/>
        </w:rPr>
        <w:t xml:space="preserve"> </w:t>
      </w:r>
      <w:r w:rsidR="00C036FA" w:rsidRPr="00486BAA">
        <w:rPr>
          <w:rFonts w:ascii="Calibri" w:hAnsi="Calibri" w:cs="Calibri"/>
        </w:rPr>
        <w:t>Consultant</w:t>
      </w:r>
      <w:r w:rsidRPr="00486BAA">
        <w:rPr>
          <w:rFonts w:ascii="Calibri" w:hAnsi="Calibri" w:cs="Calibri"/>
        </w:rPr>
        <w:t>, I owned the solution template, wrote Project charter, Project Plan, Training plan, Test plan and test strategy, cut-over plan, develop solution design, and manage various phases of the project. Conduct status meetings, steering committee meetings, Design Playbacks, CRP (Conference room pilot), road shows, Train the trainer, collaborate with cross-functional and technical consultants for successful completion of projects.</w:t>
      </w:r>
    </w:p>
    <w:p w14:paraId="1ACE6701" w14:textId="05752218" w:rsidR="005A79F8" w:rsidRPr="00486BAA" w:rsidRDefault="005A79F8" w:rsidP="005A79F8">
      <w:pPr>
        <w:numPr>
          <w:ilvl w:val="0"/>
          <w:numId w:val="33"/>
        </w:numPr>
        <w:suppressAutoHyphens/>
        <w:rPr>
          <w:rFonts w:ascii="Calibri" w:hAnsi="Calibri" w:cs="Calibri"/>
        </w:rPr>
      </w:pPr>
      <w:r w:rsidRPr="00486BAA">
        <w:rPr>
          <w:rFonts w:ascii="Calibri" w:hAnsi="Calibri" w:cs="Calibri"/>
        </w:rPr>
        <w:t xml:space="preserve">Lead the requirements of SAP </w:t>
      </w:r>
      <w:r w:rsidR="005B68A8" w:rsidRPr="00486BAA">
        <w:rPr>
          <w:rFonts w:ascii="Calibri" w:hAnsi="Calibri" w:cs="Calibri"/>
          <w:b/>
          <w:bCs/>
        </w:rPr>
        <w:t>PP</w:t>
      </w:r>
      <w:r w:rsidR="006F7F3F" w:rsidRPr="00486BAA">
        <w:rPr>
          <w:rFonts w:ascii="Calibri" w:hAnsi="Calibri" w:cs="Calibri"/>
        </w:rPr>
        <w:t xml:space="preserve"> </w:t>
      </w:r>
      <w:r w:rsidRPr="00486BAA">
        <w:rPr>
          <w:rFonts w:ascii="Calibri" w:hAnsi="Calibri" w:cs="Calibri"/>
        </w:rPr>
        <w:t xml:space="preserve">master data and MDM. Developed SAP Query for </w:t>
      </w:r>
      <w:r w:rsidRPr="00486BAA">
        <w:rPr>
          <w:rFonts w:ascii="Calibri" w:hAnsi="Calibri" w:cs="Calibri"/>
          <w:b/>
          <w:bCs/>
        </w:rPr>
        <w:t>master data</w:t>
      </w:r>
      <w:r w:rsidRPr="00486BAA">
        <w:rPr>
          <w:rFonts w:ascii="Calibri" w:hAnsi="Calibri" w:cs="Calibri"/>
        </w:rPr>
        <w:t xml:space="preserve"> extract and Master data loads from legacy application Oracle JDE to SAP.</w:t>
      </w:r>
    </w:p>
    <w:p w14:paraId="7B5256BE" w14:textId="7E5C26AF" w:rsidR="005A79F8" w:rsidRPr="00486BAA" w:rsidRDefault="005A79F8" w:rsidP="005A79F8">
      <w:pPr>
        <w:numPr>
          <w:ilvl w:val="0"/>
          <w:numId w:val="33"/>
        </w:numPr>
        <w:suppressAutoHyphens/>
        <w:rPr>
          <w:rFonts w:ascii="Calibri" w:hAnsi="Calibri" w:cs="Calibri"/>
        </w:rPr>
      </w:pPr>
      <w:r w:rsidRPr="00486BAA">
        <w:rPr>
          <w:rFonts w:ascii="Calibri" w:hAnsi="Calibri" w:cs="Calibri"/>
        </w:rPr>
        <w:t xml:space="preserve">Develop </w:t>
      </w:r>
      <w:r w:rsidR="005B68A8" w:rsidRPr="00486BAA">
        <w:rPr>
          <w:rFonts w:ascii="Calibri" w:hAnsi="Calibri" w:cs="Calibri"/>
        </w:rPr>
        <w:t>PP</w:t>
      </w:r>
      <w:r w:rsidRPr="00486BAA">
        <w:rPr>
          <w:rFonts w:ascii="Calibri" w:hAnsi="Calibri" w:cs="Calibri"/>
        </w:rPr>
        <w:t xml:space="preserve"> objects such as </w:t>
      </w:r>
      <w:r w:rsidR="006F7F3F" w:rsidRPr="00486BAA">
        <w:rPr>
          <w:rFonts w:ascii="Calibri" w:hAnsi="Calibri" w:cs="Calibri"/>
        </w:rPr>
        <w:t>material</w:t>
      </w:r>
      <w:r w:rsidRPr="00486BAA">
        <w:rPr>
          <w:rFonts w:ascii="Calibri" w:hAnsi="Calibri" w:cs="Calibri"/>
        </w:rPr>
        <w:t xml:space="preserve">, </w:t>
      </w:r>
      <w:r w:rsidR="006F7F3F" w:rsidRPr="00486BAA">
        <w:rPr>
          <w:rFonts w:ascii="Calibri" w:hAnsi="Calibri" w:cs="Calibri"/>
        </w:rPr>
        <w:t xml:space="preserve">BOM, MPN, Routing, </w:t>
      </w:r>
      <w:r w:rsidRPr="00486BAA">
        <w:rPr>
          <w:rFonts w:ascii="Calibri" w:hAnsi="Calibri" w:cs="Calibri"/>
        </w:rPr>
        <w:t>info records, source lists etc., to migrate data from legacy system to SAP.</w:t>
      </w:r>
    </w:p>
    <w:p w14:paraId="20D6BEDF" w14:textId="77777777" w:rsidR="005A79F8" w:rsidRPr="00486BAA" w:rsidRDefault="005A79F8" w:rsidP="005A79F8">
      <w:pPr>
        <w:numPr>
          <w:ilvl w:val="0"/>
          <w:numId w:val="33"/>
        </w:numPr>
        <w:suppressAutoHyphens/>
        <w:rPr>
          <w:rFonts w:ascii="Calibri" w:hAnsi="Calibri" w:cs="Calibri"/>
        </w:rPr>
      </w:pPr>
      <w:r w:rsidRPr="00486BAA">
        <w:rPr>
          <w:rFonts w:ascii="Calibri" w:hAnsi="Calibri" w:cs="Calibri"/>
        </w:rPr>
        <w:t xml:space="preserve">Developed mass load techniques to load material master, vendors, info records, BOMs, routing etc., </w:t>
      </w:r>
    </w:p>
    <w:p w14:paraId="696530A0" w14:textId="77777777" w:rsidR="005A79F8" w:rsidRPr="00486BAA" w:rsidRDefault="005A79F8" w:rsidP="005A79F8">
      <w:pPr>
        <w:numPr>
          <w:ilvl w:val="0"/>
          <w:numId w:val="33"/>
        </w:numPr>
        <w:suppressAutoHyphens/>
        <w:rPr>
          <w:rFonts w:ascii="Calibri" w:hAnsi="Calibri" w:cs="Calibri"/>
        </w:rPr>
      </w:pPr>
      <w:r w:rsidRPr="00486BAA">
        <w:rPr>
          <w:rFonts w:ascii="Calibri" w:hAnsi="Calibri" w:cs="Calibri"/>
        </w:rPr>
        <w:t>Developed the cutover strategy to migrate legacy data to SAP.</w:t>
      </w:r>
    </w:p>
    <w:p w14:paraId="6A074C21" w14:textId="2276C7F6" w:rsidR="008F4D54" w:rsidRPr="00486BAA" w:rsidRDefault="008F4D54" w:rsidP="005A79F8">
      <w:pPr>
        <w:numPr>
          <w:ilvl w:val="0"/>
          <w:numId w:val="33"/>
        </w:numPr>
        <w:suppressAutoHyphens/>
        <w:rPr>
          <w:rFonts w:ascii="Calibri" w:hAnsi="Calibri" w:cs="Calibri"/>
        </w:rPr>
      </w:pPr>
      <w:r w:rsidRPr="00486BAA">
        <w:rPr>
          <w:rFonts w:ascii="Calibri" w:hAnsi="Calibri" w:cs="Calibri"/>
        </w:rPr>
        <w:t xml:space="preserve">Setup Business partners, </w:t>
      </w:r>
      <w:r w:rsidR="0093347C" w:rsidRPr="00486BAA">
        <w:rPr>
          <w:rFonts w:ascii="Calibri" w:hAnsi="Calibri" w:cs="Calibri"/>
        </w:rPr>
        <w:t>roles,</w:t>
      </w:r>
      <w:r w:rsidRPr="00486BAA">
        <w:rPr>
          <w:rFonts w:ascii="Calibri" w:hAnsi="Calibri" w:cs="Calibri"/>
        </w:rPr>
        <w:t xml:space="preserve"> and confirmation control for inbound delivery.</w:t>
      </w:r>
    </w:p>
    <w:p w14:paraId="35007E4F" w14:textId="77777777" w:rsidR="008F4D54" w:rsidRPr="00486BAA" w:rsidRDefault="008F4D54" w:rsidP="005A79F8">
      <w:pPr>
        <w:numPr>
          <w:ilvl w:val="0"/>
          <w:numId w:val="33"/>
        </w:numPr>
        <w:suppressAutoHyphens/>
        <w:rPr>
          <w:rFonts w:ascii="Calibri" w:hAnsi="Calibri" w:cs="Calibri"/>
        </w:rPr>
      </w:pPr>
      <w:r w:rsidRPr="00486BAA">
        <w:rPr>
          <w:rFonts w:ascii="Calibri" w:hAnsi="Calibri" w:cs="Calibri"/>
        </w:rPr>
        <w:t>Developed SAP S/4 HANA FIORI Apps in Logistics, Purchasing, Materials Management and Inventory Management</w:t>
      </w:r>
    </w:p>
    <w:p w14:paraId="6EFA5AE3" w14:textId="77777777" w:rsidR="004568DE" w:rsidRPr="00486BAA" w:rsidRDefault="004568DE" w:rsidP="004568DE">
      <w:pPr>
        <w:numPr>
          <w:ilvl w:val="0"/>
          <w:numId w:val="33"/>
        </w:numPr>
        <w:suppressAutoHyphens/>
        <w:rPr>
          <w:rFonts w:ascii="Calibri" w:hAnsi="Calibri" w:cs="Calibri"/>
        </w:rPr>
      </w:pPr>
      <w:r w:rsidRPr="00486BAA">
        <w:rPr>
          <w:rFonts w:ascii="Calibri" w:hAnsi="Calibri" w:cs="Calibri"/>
        </w:rPr>
        <w:t>Setup configuration and master data for direct and indirect procurement, SAP</w:t>
      </w:r>
      <w:r w:rsidR="000F1986" w:rsidRPr="00486BAA">
        <w:rPr>
          <w:rFonts w:ascii="Calibri" w:hAnsi="Calibri" w:cs="Calibri"/>
        </w:rPr>
        <w:t xml:space="preserve"> </w:t>
      </w:r>
      <w:r w:rsidR="008C43A0" w:rsidRPr="00486BAA">
        <w:rPr>
          <w:rFonts w:ascii="Calibri" w:hAnsi="Calibri" w:cs="Calibri"/>
        </w:rPr>
        <w:t>MM/</w:t>
      </w:r>
      <w:r w:rsidR="00877DB1" w:rsidRPr="00486BAA">
        <w:rPr>
          <w:rFonts w:ascii="Calibri" w:hAnsi="Calibri" w:cs="Calibri"/>
        </w:rPr>
        <w:t>PP</w:t>
      </w:r>
      <w:r w:rsidRPr="00486BAA">
        <w:rPr>
          <w:rFonts w:ascii="Calibri" w:hAnsi="Calibri" w:cs="Calibri"/>
        </w:rPr>
        <w:t xml:space="preserve">, PR/PO, IntraCo and InterCo STOs, Inforecords, source lists, </w:t>
      </w:r>
      <w:r w:rsidR="00260B52" w:rsidRPr="00486BAA">
        <w:rPr>
          <w:rFonts w:ascii="Calibri" w:hAnsi="Calibri" w:cs="Calibri"/>
        </w:rPr>
        <w:t xml:space="preserve">Pricing, </w:t>
      </w:r>
      <w:r w:rsidR="008A2950" w:rsidRPr="00486BAA">
        <w:rPr>
          <w:rFonts w:ascii="Calibri" w:hAnsi="Calibri" w:cs="Calibri"/>
        </w:rPr>
        <w:t>PO approval</w:t>
      </w:r>
      <w:r w:rsidR="001057A1" w:rsidRPr="00486BAA">
        <w:rPr>
          <w:rFonts w:ascii="Calibri" w:hAnsi="Calibri" w:cs="Calibri"/>
        </w:rPr>
        <w:t xml:space="preserve"> workflow</w:t>
      </w:r>
      <w:r w:rsidRPr="00486BAA">
        <w:rPr>
          <w:rFonts w:ascii="Calibri" w:hAnsi="Calibri" w:cs="Calibri"/>
        </w:rPr>
        <w:t>, Warehouse Management, MM-FI integration, pricing, purchasing approval, Output determination, Invoice verification, 3-way match, Invoice processing, etc.,</w:t>
      </w:r>
    </w:p>
    <w:p w14:paraId="157DAD87" w14:textId="77777777" w:rsidR="00FD35ED" w:rsidRPr="00486BAA" w:rsidRDefault="00FD35ED" w:rsidP="00FD35ED">
      <w:pPr>
        <w:numPr>
          <w:ilvl w:val="0"/>
          <w:numId w:val="33"/>
        </w:numPr>
        <w:suppressAutoHyphens/>
        <w:rPr>
          <w:rFonts w:ascii="Calibri" w:hAnsi="Calibri" w:cs="Calibri"/>
        </w:rPr>
      </w:pPr>
      <w:r w:rsidRPr="00486BAA">
        <w:rPr>
          <w:rFonts w:ascii="Calibri" w:hAnsi="Calibri" w:cs="Calibri"/>
        </w:rPr>
        <w:lastRenderedPageBreak/>
        <w:t xml:space="preserve">Participated in design workshops for Sourcing, supplier onboarding, purchasing, </w:t>
      </w:r>
      <w:r w:rsidR="00260B52" w:rsidRPr="00486BAA">
        <w:rPr>
          <w:rFonts w:ascii="Calibri" w:hAnsi="Calibri" w:cs="Calibri"/>
        </w:rPr>
        <w:t xml:space="preserve">Pricing, Pricing schema, </w:t>
      </w:r>
      <w:r w:rsidRPr="00486BAA">
        <w:rPr>
          <w:rFonts w:ascii="Calibri" w:hAnsi="Calibri" w:cs="Calibri"/>
        </w:rPr>
        <w:t xml:space="preserve">invoice verification, Invoice tolerances, Requisition approvals, taxes etc., for both USA and APAC regions. Drive the requirements session for </w:t>
      </w:r>
      <w:r w:rsidRPr="00486BAA">
        <w:rPr>
          <w:rFonts w:ascii="Calibri" w:hAnsi="Calibri" w:cs="Calibri"/>
          <w:b/>
          <w:bCs/>
        </w:rPr>
        <w:t>EDI/Idoc</w:t>
      </w:r>
      <w:r w:rsidRPr="00486BAA">
        <w:rPr>
          <w:rFonts w:ascii="Calibri" w:hAnsi="Calibri" w:cs="Calibri"/>
        </w:rPr>
        <w:t xml:space="preserve"> mapping.</w:t>
      </w:r>
    </w:p>
    <w:p w14:paraId="1176DFA6" w14:textId="77777777" w:rsidR="00BB051C" w:rsidRPr="00486BAA" w:rsidRDefault="00BB051C" w:rsidP="00BB051C">
      <w:pPr>
        <w:numPr>
          <w:ilvl w:val="0"/>
          <w:numId w:val="33"/>
        </w:numPr>
        <w:suppressAutoHyphens/>
        <w:rPr>
          <w:rFonts w:ascii="Calibri" w:hAnsi="Calibri" w:cs="Calibri"/>
        </w:rPr>
      </w:pPr>
      <w:r w:rsidRPr="00486BAA">
        <w:rPr>
          <w:rFonts w:ascii="Calibri" w:hAnsi="Calibri" w:cs="Calibri"/>
        </w:rPr>
        <w:t xml:space="preserve">Setup configuration and master data for physical inventory process with </w:t>
      </w:r>
      <w:r w:rsidRPr="00486BAA">
        <w:rPr>
          <w:rFonts w:ascii="Calibri" w:hAnsi="Calibri" w:cs="Calibri"/>
          <w:b/>
          <w:bCs/>
        </w:rPr>
        <w:t>cycle counting</w:t>
      </w:r>
      <w:r w:rsidRPr="00486BAA">
        <w:rPr>
          <w:rFonts w:ascii="Calibri" w:hAnsi="Calibri" w:cs="Calibri"/>
        </w:rPr>
        <w:t>.</w:t>
      </w:r>
    </w:p>
    <w:p w14:paraId="186EA159" w14:textId="77777777" w:rsidR="00BB051C" w:rsidRPr="00486BAA" w:rsidRDefault="00BB051C" w:rsidP="00BB051C">
      <w:pPr>
        <w:numPr>
          <w:ilvl w:val="0"/>
          <w:numId w:val="33"/>
        </w:numPr>
        <w:suppressAutoHyphens/>
        <w:rPr>
          <w:rFonts w:ascii="Calibri" w:hAnsi="Calibri" w:cs="Calibri"/>
        </w:rPr>
      </w:pPr>
      <w:r w:rsidRPr="00486BAA">
        <w:rPr>
          <w:rFonts w:ascii="Calibri" w:hAnsi="Calibri" w:cs="Calibri"/>
        </w:rPr>
        <w:t xml:space="preserve">Wrote functional specs for delivery output, </w:t>
      </w:r>
      <w:r w:rsidRPr="00486BAA">
        <w:rPr>
          <w:rFonts w:ascii="Calibri" w:hAnsi="Calibri" w:cs="Calibri"/>
          <w:b/>
          <w:bCs/>
        </w:rPr>
        <w:t>packing list</w:t>
      </w:r>
      <w:r w:rsidRPr="00486BAA">
        <w:rPr>
          <w:rFonts w:ascii="Calibri" w:hAnsi="Calibri" w:cs="Calibri"/>
        </w:rPr>
        <w:t xml:space="preserve"> and </w:t>
      </w:r>
      <w:r w:rsidRPr="00486BAA">
        <w:rPr>
          <w:rFonts w:ascii="Calibri" w:hAnsi="Calibri" w:cs="Calibri"/>
          <w:b/>
          <w:bCs/>
        </w:rPr>
        <w:t>shipping label</w:t>
      </w:r>
      <w:r w:rsidR="000F1986" w:rsidRPr="00486BAA">
        <w:rPr>
          <w:rFonts w:ascii="Calibri" w:hAnsi="Calibri" w:cs="Calibri"/>
          <w:b/>
          <w:bCs/>
        </w:rPr>
        <w:t>.</w:t>
      </w:r>
    </w:p>
    <w:p w14:paraId="67309617" w14:textId="77777777" w:rsidR="00FD35ED" w:rsidRPr="00486BAA" w:rsidRDefault="00FD35ED" w:rsidP="00FD35ED">
      <w:pPr>
        <w:numPr>
          <w:ilvl w:val="0"/>
          <w:numId w:val="33"/>
        </w:numPr>
        <w:suppressAutoHyphens/>
        <w:rPr>
          <w:rFonts w:ascii="Calibri" w:hAnsi="Calibri" w:cs="Calibri"/>
        </w:rPr>
      </w:pPr>
      <w:r w:rsidRPr="00486BAA">
        <w:rPr>
          <w:rFonts w:ascii="Calibri" w:hAnsi="Calibri" w:cs="Calibri"/>
        </w:rPr>
        <w:t>Configured the material number ranges for different material types</w:t>
      </w:r>
      <w:r w:rsidR="000F1986" w:rsidRPr="00486BAA">
        <w:rPr>
          <w:rFonts w:ascii="Calibri" w:hAnsi="Calibri" w:cs="Calibri"/>
        </w:rPr>
        <w:t>.</w:t>
      </w:r>
    </w:p>
    <w:p w14:paraId="4DFAEA7D" w14:textId="77777777" w:rsidR="00FD35ED" w:rsidRPr="00486BAA" w:rsidRDefault="00FD35ED" w:rsidP="00FD35ED">
      <w:pPr>
        <w:numPr>
          <w:ilvl w:val="0"/>
          <w:numId w:val="33"/>
        </w:numPr>
        <w:suppressAutoHyphens/>
        <w:rPr>
          <w:rFonts w:ascii="Calibri" w:hAnsi="Calibri" w:cs="Calibri"/>
        </w:rPr>
      </w:pPr>
      <w:r w:rsidRPr="00486BAA">
        <w:rPr>
          <w:rFonts w:ascii="Calibri" w:hAnsi="Calibri" w:cs="Calibri"/>
        </w:rPr>
        <w:t xml:space="preserve">Setup Material master classification data for class types 001 (Material class), 022 (Batch), 300 (Variants). Created the </w:t>
      </w:r>
      <w:r w:rsidRPr="00486BAA">
        <w:rPr>
          <w:rFonts w:ascii="Calibri" w:hAnsi="Calibri" w:cs="Calibri"/>
          <w:b/>
          <w:bCs/>
        </w:rPr>
        <w:t>material characteristics</w:t>
      </w:r>
      <w:r w:rsidRPr="00486BAA">
        <w:rPr>
          <w:rFonts w:ascii="Calibri" w:hAnsi="Calibri" w:cs="Calibri"/>
        </w:rPr>
        <w:t xml:space="preserve"> for different material types.</w:t>
      </w:r>
    </w:p>
    <w:p w14:paraId="2E029A19" w14:textId="77777777" w:rsidR="004568DE" w:rsidRPr="00486BAA" w:rsidRDefault="004568DE" w:rsidP="004568DE">
      <w:pPr>
        <w:numPr>
          <w:ilvl w:val="0"/>
          <w:numId w:val="33"/>
        </w:numPr>
        <w:suppressAutoHyphens/>
        <w:rPr>
          <w:rFonts w:ascii="Calibri" w:hAnsi="Calibri" w:cs="Calibri"/>
        </w:rPr>
      </w:pPr>
      <w:r w:rsidRPr="00486BAA">
        <w:rPr>
          <w:rFonts w:ascii="Calibri" w:hAnsi="Calibri" w:cs="Calibri"/>
        </w:rPr>
        <w:t>Developed interfaces with 3</w:t>
      </w:r>
      <w:r w:rsidRPr="00486BAA">
        <w:rPr>
          <w:rFonts w:ascii="Calibri" w:hAnsi="Calibri" w:cs="Calibri"/>
          <w:vertAlign w:val="superscript"/>
        </w:rPr>
        <w:t>rd</w:t>
      </w:r>
      <w:r w:rsidRPr="00486BAA">
        <w:rPr>
          <w:rFonts w:ascii="Calibri" w:hAnsi="Calibri" w:cs="Calibri"/>
        </w:rPr>
        <w:t xml:space="preserve"> party </w:t>
      </w:r>
      <w:r w:rsidRPr="00486BAA">
        <w:rPr>
          <w:rFonts w:ascii="Calibri" w:hAnsi="Calibri" w:cs="Calibri"/>
          <w:b/>
          <w:bCs/>
        </w:rPr>
        <w:t>Freight Management</w:t>
      </w:r>
      <w:r w:rsidRPr="00486BAA">
        <w:rPr>
          <w:rFonts w:ascii="Calibri" w:hAnsi="Calibri" w:cs="Calibri"/>
        </w:rPr>
        <w:t xml:space="preserve"> tools such as LTL Rater and World Ship</w:t>
      </w:r>
    </w:p>
    <w:p w14:paraId="34DE7F02" w14:textId="77777777" w:rsidR="004568DE" w:rsidRPr="00486BAA" w:rsidRDefault="004568DE" w:rsidP="004568DE">
      <w:pPr>
        <w:numPr>
          <w:ilvl w:val="0"/>
          <w:numId w:val="33"/>
        </w:numPr>
        <w:suppressAutoHyphens/>
        <w:rPr>
          <w:rFonts w:ascii="Calibri" w:hAnsi="Calibri" w:cs="Calibri"/>
        </w:rPr>
      </w:pPr>
      <w:bookmarkStart w:id="2" w:name="_Hlk134562782"/>
      <w:r w:rsidRPr="00486BAA">
        <w:rPr>
          <w:rFonts w:ascii="Calibri" w:hAnsi="Calibri" w:cs="Calibri"/>
        </w:rPr>
        <w:t xml:space="preserve">Developed interface between SAP and </w:t>
      </w:r>
      <w:r w:rsidR="000632CE" w:rsidRPr="00486BAA">
        <w:rPr>
          <w:rFonts w:ascii="Calibri" w:hAnsi="Calibri" w:cs="Calibri"/>
        </w:rPr>
        <w:t xml:space="preserve">3PL system </w:t>
      </w:r>
      <w:r w:rsidRPr="00486BAA">
        <w:rPr>
          <w:rFonts w:ascii="Calibri" w:hAnsi="Calibri" w:cs="Calibri"/>
        </w:rPr>
        <w:t xml:space="preserve">VLM machine by integrating SAP and PPG </w:t>
      </w:r>
      <w:r w:rsidR="00A03E4C" w:rsidRPr="00486BAA">
        <w:rPr>
          <w:rFonts w:ascii="Calibri" w:hAnsi="Calibri" w:cs="Calibri"/>
        </w:rPr>
        <w:t xml:space="preserve">(Pick pack global) </w:t>
      </w:r>
      <w:r w:rsidRPr="00486BAA">
        <w:rPr>
          <w:rFonts w:ascii="Calibri" w:hAnsi="Calibri" w:cs="Calibri"/>
        </w:rPr>
        <w:t>software.</w:t>
      </w:r>
    </w:p>
    <w:bookmarkEnd w:id="2"/>
    <w:p w14:paraId="56BB45F8" w14:textId="77777777" w:rsidR="00E967E9" w:rsidRPr="00486BAA" w:rsidRDefault="00E967E9" w:rsidP="00E967E9">
      <w:pPr>
        <w:numPr>
          <w:ilvl w:val="0"/>
          <w:numId w:val="33"/>
        </w:numPr>
        <w:suppressAutoHyphens/>
        <w:rPr>
          <w:rFonts w:ascii="Calibri" w:hAnsi="Calibri" w:cs="Calibri"/>
        </w:rPr>
      </w:pPr>
      <w:r w:rsidRPr="00486BAA">
        <w:rPr>
          <w:rFonts w:ascii="Calibri" w:hAnsi="Calibri" w:cs="Calibri"/>
        </w:rPr>
        <w:t xml:space="preserve">Lead a project on integration SAP and third-party e-procurement </w:t>
      </w:r>
      <w:r w:rsidRPr="00486BAA">
        <w:rPr>
          <w:rFonts w:ascii="Calibri" w:hAnsi="Calibri" w:cs="Calibri"/>
          <w:b/>
          <w:bCs/>
        </w:rPr>
        <w:t>SaaS</w:t>
      </w:r>
      <w:r w:rsidRPr="00486BAA">
        <w:rPr>
          <w:rFonts w:ascii="Calibri" w:hAnsi="Calibri" w:cs="Calibri"/>
        </w:rPr>
        <w:t xml:space="preserve"> software </w:t>
      </w:r>
      <w:r w:rsidRPr="00486BAA">
        <w:rPr>
          <w:rFonts w:ascii="Calibri" w:hAnsi="Calibri" w:cs="Calibri"/>
          <w:b/>
          <w:bCs/>
        </w:rPr>
        <w:t>Coupa (</w:t>
      </w:r>
      <w:r w:rsidRPr="00486BAA">
        <w:rPr>
          <w:rFonts w:ascii="Calibri" w:hAnsi="Calibri" w:cs="Calibri"/>
        </w:rPr>
        <w:t>similar to</w:t>
      </w:r>
      <w:r w:rsidRPr="00486BAA">
        <w:rPr>
          <w:rFonts w:ascii="Calibri" w:hAnsi="Calibri" w:cs="Calibri"/>
          <w:b/>
          <w:bCs/>
        </w:rPr>
        <w:t xml:space="preserve"> Ariba </w:t>
      </w:r>
      <w:r w:rsidRPr="00486BAA">
        <w:rPr>
          <w:rFonts w:ascii="Calibri" w:hAnsi="Calibri" w:cs="Calibri"/>
        </w:rPr>
        <w:t>and</w:t>
      </w:r>
      <w:r w:rsidRPr="00486BAA">
        <w:rPr>
          <w:rFonts w:ascii="Calibri" w:hAnsi="Calibri" w:cs="Calibri"/>
          <w:b/>
          <w:bCs/>
        </w:rPr>
        <w:t xml:space="preserve"> Jaggaer)</w:t>
      </w:r>
      <w:r w:rsidRPr="00486BAA">
        <w:rPr>
          <w:rFonts w:ascii="Calibri" w:hAnsi="Calibri" w:cs="Calibri"/>
        </w:rPr>
        <w:t>.</w:t>
      </w:r>
    </w:p>
    <w:p w14:paraId="6978178E" w14:textId="77777777" w:rsidR="00E967E9" w:rsidRPr="00486BAA" w:rsidRDefault="00E967E9" w:rsidP="00E967E9">
      <w:pPr>
        <w:numPr>
          <w:ilvl w:val="0"/>
          <w:numId w:val="33"/>
        </w:numPr>
        <w:suppressAutoHyphens/>
        <w:rPr>
          <w:rFonts w:ascii="Calibri" w:hAnsi="Calibri" w:cs="Calibri"/>
        </w:rPr>
      </w:pPr>
      <w:r w:rsidRPr="00486BAA">
        <w:rPr>
          <w:rFonts w:ascii="Calibri" w:hAnsi="Calibri" w:cs="Calibri"/>
        </w:rPr>
        <w:t xml:space="preserve">Wrote solution design for Outbound and Inbound interfaces from SAP to </w:t>
      </w:r>
      <w:r w:rsidRPr="00486BAA">
        <w:rPr>
          <w:rFonts w:ascii="Calibri" w:hAnsi="Calibri" w:cs="Calibri"/>
          <w:b/>
          <w:bCs/>
        </w:rPr>
        <w:t>Coupa</w:t>
      </w:r>
      <w:r w:rsidRPr="00486BAA">
        <w:rPr>
          <w:rFonts w:ascii="Calibri" w:hAnsi="Calibri" w:cs="Calibri"/>
        </w:rPr>
        <w:t>.</w:t>
      </w:r>
    </w:p>
    <w:p w14:paraId="3F2C81F8" w14:textId="77777777" w:rsidR="00E967E9" w:rsidRPr="00486BAA" w:rsidRDefault="00E967E9" w:rsidP="00E967E9">
      <w:pPr>
        <w:numPr>
          <w:ilvl w:val="0"/>
          <w:numId w:val="33"/>
        </w:numPr>
        <w:suppressAutoHyphens/>
        <w:rPr>
          <w:rFonts w:ascii="Calibri" w:hAnsi="Calibri" w:cs="Calibri"/>
        </w:rPr>
      </w:pPr>
      <w:r w:rsidRPr="00486BAA">
        <w:rPr>
          <w:rFonts w:ascii="Calibri" w:hAnsi="Calibri" w:cs="Calibri"/>
        </w:rPr>
        <w:t>Wrote functional specs for outbound and inbound interfaces from SAP to Coupa.</w:t>
      </w:r>
    </w:p>
    <w:p w14:paraId="2982E9B3" w14:textId="77777777" w:rsidR="00E967E9" w:rsidRPr="00486BAA" w:rsidRDefault="00E967E9" w:rsidP="00E967E9">
      <w:pPr>
        <w:numPr>
          <w:ilvl w:val="0"/>
          <w:numId w:val="33"/>
        </w:numPr>
        <w:suppressAutoHyphens/>
        <w:rPr>
          <w:rFonts w:ascii="Calibri" w:hAnsi="Calibri" w:cs="Calibri"/>
        </w:rPr>
      </w:pPr>
      <w:r w:rsidRPr="00486BAA">
        <w:rPr>
          <w:rFonts w:ascii="Calibri" w:hAnsi="Calibri" w:cs="Calibri"/>
        </w:rPr>
        <w:t xml:space="preserve">Wrote mapping of data fields from </w:t>
      </w:r>
      <w:r w:rsidR="00D2578E" w:rsidRPr="00486BAA">
        <w:rPr>
          <w:rFonts w:ascii="Calibri" w:hAnsi="Calibri" w:cs="Calibri"/>
        </w:rPr>
        <w:t>Coupa</w:t>
      </w:r>
      <w:r w:rsidRPr="00486BAA">
        <w:rPr>
          <w:rFonts w:ascii="Calibri" w:hAnsi="Calibri" w:cs="Calibri"/>
        </w:rPr>
        <w:t xml:space="preserve"> to SAP such as Suppliers, Remit to vendors, Purchase orders, Goods receipts, </w:t>
      </w:r>
      <w:r w:rsidR="00D2578E" w:rsidRPr="00486BAA">
        <w:rPr>
          <w:rFonts w:ascii="Calibri" w:hAnsi="Calibri" w:cs="Calibri"/>
        </w:rPr>
        <w:t>Coupa</w:t>
      </w:r>
      <w:r w:rsidRPr="00486BAA">
        <w:rPr>
          <w:rFonts w:ascii="Calibri" w:hAnsi="Calibri" w:cs="Calibri"/>
        </w:rPr>
        <w:t xml:space="preserve"> Invoice Management, </w:t>
      </w:r>
      <w:r w:rsidRPr="00486BAA">
        <w:rPr>
          <w:rFonts w:ascii="Calibri" w:hAnsi="Calibri" w:cs="Calibri"/>
          <w:b/>
          <w:bCs/>
        </w:rPr>
        <w:t>Invoices Ok to Pay</w:t>
      </w:r>
      <w:r w:rsidRPr="00486BAA">
        <w:rPr>
          <w:rFonts w:ascii="Calibri" w:hAnsi="Calibri" w:cs="Calibri"/>
        </w:rPr>
        <w:t xml:space="preserve">, </w:t>
      </w:r>
      <w:r w:rsidRPr="00486BAA">
        <w:rPr>
          <w:rFonts w:ascii="Calibri" w:hAnsi="Calibri" w:cs="Calibri"/>
          <w:b/>
          <w:bCs/>
        </w:rPr>
        <w:t>Invoice</w:t>
      </w:r>
      <w:r w:rsidRPr="00486BAA">
        <w:rPr>
          <w:rFonts w:ascii="Calibri" w:hAnsi="Calibri" w:cs="Calibri"/>
        </w:rPr>
        <w:t xml:space="preserve"> payments, Intercompany charges, credit memo, debit memo and SIM API, etc.,</w:t>
      </w:r>
    </w:p>
    <w:p w14:paraId="1E4C535E" w14:textId="77777777" w:rsidR="00E967E9" w:rsidRPr="00486BAA" w:rsidRDefault="00E967E9" w:rsidP="00E967E9">
      <w:pPr>
        <w:numPr>
          <w:ilvl w:val="0"/>
          <w:numId w:val="33"/>
        </w:numPr>
        <w:suppressAutoHyphens/>
        <w:rPr>
          <w:rFonts w:ascii="Calibri" w:hAnsi="Calibri" w:cs="Calibri"/>
        </w:rPr>
      </w:pPr>
      <w:r w:rsidRPr="00486BAA">
        <w:rPr>
          <w:rFonts w:ascii="Calibri" w:hAnsi="Calibri" w:cs="Calibri"/>
        </w:rPr>
        <w:t>EDI/Idoc mappings for CREMAS05, ADRMAS03 and CLFMAS02 for vendor creation.</w:t>
      </w:r>
    </w:p>
    <w:p w14:paraId="712700BB" w14:textId="77777777" w:rsidR="00E967E9" w:rsidRPr="00486BAA" w:rsidRDefault="00E967E9" w:rsidP="00E967E9">
      <w:pPr>
        <w:numPr>
          <w:ilvl w:val="0"/>
          <w:numId w:val="33"/>
        </w:numPr>
        <w:suppressAutoHyphens/>
        <w:rPr>
          <w:rFonts w:ascii="Calibri" w:hAnsi="Calibri" w:cs="Calibri"/>
        </w:rPr>
      </w:pPr>
      <w:r w:rsidRPr="00486BAA">
        <w:rPr>
          <w:rFonts w:ascii="Calibri" w:hAnsi="Calibri" w:cs="Calibri"/>
        </w:rPr>
        <w:t>Wrote functional spec to create initial vendor master from Ariba to SAP with Idoc interface.</w:t>
      </w:r>
    </w:p>
    <w:p w14:paraId="0053FFFF" w14:textId="77777777" w:rsidR="00E967E9" w:rsidRPr="00486BAA" w:rsidRDefault="00E967E9" w:rsidP="00E967E9">
      <w:pPr>
        <w:numPr>
          <w:ilvl w:val="0"/>
          <w:numId w:val="33"/>
        </w:numPr>
        <w:suppressAutoHyphens/>
        <w:rPr>
          <w:rFonts w:ascii="Calibri" w:hAnsi="Calibri" w:cs="Calibri"/>
        </w:rPr>
      </w:pPr>
      <w:r w:rsidRPr="00486BAA">
        <w:rPr>
          <w:rFonts w:ascii="Calibri" w:hAnsi="Calibri" w:cs="Calibri"/>
        </w:rPr>
        <w:t xml:space="preserve">Wrote end to end UAT scenarios and test scripts for integration between Coupa (similar to Ariba) and SAP S/4 HANA. Did manual </w:t>
      </w:r>
      <w:r w:rsidRPr="00486BAA">
        <w:rPr>
          <w:rFonts w:ascii="Calibri" w:hAnsi="Calibri" w:cs="Calibri"/>
          <w:b/>
          <w:bCs/>
        </w:rPr>
        <w:t>testing</w:t>
      </w:r>
      <w:r w:rsidRPr="00486BAA">
        <w:rPr>
          <w:rFonts w:ascii="Calibri" w:hAnsi="Calibri" w:cs="Calibri"/>
        </w:rPr>
        <w:t xml:space="preserve"> and uploaded test results in HP ALM.</w:t>
      </w:r>
    </w:p>
    <w:p w14:paraId="31908911" w14:textId="77777777" w:rsidR="00E967E9" w:rsidRPr="00486BAA" w:rsidRDefault="00E967E9" w:rsidP="00E967E9">
      <w:pPr>
        <w:numPr>
          <w:ilvl w:val="0"/>
          <w:numId w:val="33"/>
        </w:numPr>
        <w:suppressAutoHyphens/>
        <w:rPr>
          <w:rFonts w:ascii="Calibri" w:hAnsi="Calibri" w:cs="Calibri"/>
        </w:rPr>
      </w:pPr>
      <w:r w:rsidRPr="00486BAA">
        <w:rPr>
          <w:rFonts w:ascii="Calibri" w:hAnsi="Calibri" w:cs="Calibri"/>
        </w:rPr>
        <w:t>Participated in design workshops for Sourcing, supplier onboarding, purchasing, invoice verification, Invoice tolerances, Requisition approvals, taxes etc., for both USA and APAC regions.</w:t>
      </w:r>
    </w:p>
    <w:p w14:paraId="10E72A32" w14:textId="77777777" w:rsidR="00E967E9" w:rsidRPr="00486BAA" w:rsidRDefault="00E967E9" w:rsidP="00E967E9">
      <w:pPr>
        <w:numPr>
          <w:ilvl w:val="0"/>
          <w:numId w:val="33"/>
        </w:numPr>
        <w:suppressAutoHyphens/>
        <w:rPr>
          <w:rFonts w:ascii="Calibri" w:hAnsi="Calibri" w:cs="Calibri"/>
        </w:rPr>
      </w:pPr>
      <w:r w:rsidRPr="00486BAA">
        <w:rPr>
          <w:rFonts w:ascii="Calibri" w:hAnsi="Calibri" w:cs="Calibri"/>
        </w:rPr>
        <w:t xml:space="preserve">Setup Error monitoring during data exchange between SAP and </w:t>
      </w:r>
      <w:r w:rsidRPr="00486BAA">
        <w:rPr>
          <w:rFonts w:ascii="Calibri" w:hAnsi="Calibri" w:cs="Calibri"/>
          <w:b/>
          <w:bCs/>
        </w:rPr>
        <w:t>Coupa</w:t>
      </w:r>
    </w:p>
    <w:p w14:paraId="0F4A79F0" w14:textId="77777777" w:rsidR="00E967E9" w:rsidRPr="00486BAA" w:rsidRDefault="00E967E9" w:rsidP="00E967E9">
      <w:pPr>
        <w:numPr>
          <w:ilvl w:val="0"/>
          <w:numId w:val="33"/>
        </w:numPr>
        <w:suppressAutoHyphens/>
        <w:rPr>
          <w:rFonts w:ascii="Calibri" w:hAnsi="Calibri" w:cs="Calibri"/>
        </w:rPr>
      </w:pPr>
      <w:r w:rsidRPr="00486BAA">
        <w:rPr>
          <w:rFonts w:ascii="Calibri" w:hAnsi="Calibri" w:cs="Calibri"/>
        </w:rPr>
        <w:t xml:space="preserve">Configured </w:t>
      </w:r>
      <w:r w:rsidRPr="00486BAA">
        <w:rPr>
          <w:rFonts w:ascii="Calibri" w:hAnsi="Calibri" w:cs="Calibri"/>
          <w:b/>
          <w:bCs/>
        </w:rPr>
        <w:t>SAP OCI Catalog</w:t>
      </w:r>
      <w:r w:rsidRPr="00486BAA">
        <w:rPr>
          <w:rFonts w:ascii="Calibri" w:hAnsi="Calibri" w:cs="Calibri"/>
        </w:rPr>
        <w:t xml:space="preserve"> for </w:t>
      </w:r>
      <w:r w:rsidRPr="00486BAA">
        <w:rPr>
          <w:rFonts w:ascii="Calibri" w:hAnsi="Calibri" w:cs="Calibri"/>
          <w:b/>
          <w:bCs/>
        </w:rPr>
        <w:t>PunchOut2Go</w:t>
      </w:r>
      <w:r w:rsidRPr="00486BAA">
        <w:rPr>
          <w:rFonts w:ascii="Calibri" w:hAnsi="Calibri" w:cs="Calibri"/>
        </w:rPr>
        <w:t xml:space="preserve"> storefront from ME51N and IW31/IW32.</w:t>
      </w:r>
    </w:p>
    <w:p w14:paraId="3734A163" w14:textId="77777777" w:rsidR="00E967E9" w:rsidRPr="00486BAA" w:rsidRDefault="00E967E9" w:rsidP="00E967E9">
      <w:pPr>
        <w:numPr>
          <w:ilvl w:val="0"/>
          <w:numId w:val="33"/>
        </w:numPr>
        <w:suppressAutoHyphens/>
        <w:rPr>
          <w:rFonts w:ascii="Calibri" w:hAnsi="Calibri" w:cs="Calibri"/>
        </w:rPr>
      </w:pPr>
      <w:r w:rsidRPr="00486BAA">
        <w:rPr>
          <w:rFonts w:ascii="Calibri" w:hAnsi="Calibri" w:cs="Calibri"/>
        </w:rPr>
        <w:t>Configuration and master data setup in respective areas of Material Management module for supporting various Direct and Indirect Procurement needs.</w:t>
      </w:r>
    </w:p>
    <w:p w14:paraId="79202B74" w14:textId="77777777" w:rsidR="00B166AD" w:rsidRPr="00486BAA" w:rsidRDefault="00B166AD" w:rsidP="00B166AD">
      <w:pPr>
        <w:numPr>
          <w:ilvl w:val="0"/>
          <w:numId w:val="33"/>
        </w:numPr>
        <w:suppressAutoHyphens/>
        <w:rPr>
          <w:rFonts w:ascii="Calibri" w:hAnsi="Calibri" w:cs="Calibri"/>
        </w:rPr>
      </w:pPr>
      <w:r w:rsidRPr="00486BAA">
        <w:rPr>
          <w:rFonts w:ascii="Calibri" w:hAnsi="Calibri" w:cs="Calibri"/>
        </w:rPr>
        <w:t>Configured the new plant setup with MM, IM, PP, QM and WM. Setup the related master data such as Material Master, Business Partner, BOM, Routing, Info record, Source list, etc., and business process procedures.</w:t>
      </w:r>
    </w:p>
    <w:p w14:paraId="622FEED5" w14:textId="77777777" w:rsidR="00B166AD" w:rsidRPr="00486BAA" w:rsidRDefault="00B166AD" w:rsidP="00B166AD">
      <w:pPr>
        <w:numPr>
          <w:ilvl w:val="0"/>
          <w:numId w:val="33"/>
        </w:numPr>
        <w:suppressAutoHyphens/>
        <w:rPr>
          <w:rFonts w:ascii="Calibri" w:hAnsi="Calibri" w:cs="Calibri"/>
        </w:rPr>
      </w:pPr>
      <w:r w:rsidRPr="00486BAA">
        <w:rPr>
          <w:rFonts w:ascii="Calibri" w:hAnsi="Calibri" w:cs="Calibri"/>
        </w:rPr>
        <w:t xml:space="preserve">Developed solution design for business processes for retail customers. Setup </w:t>
      </w:r>
      <w:r w:rsidRPr="00486BAA">
        <w:rPr>
          <w:rFonts w:ascii="Calibri" w:hAnsi="Calibri" w:cs="Calibri"/>
          <w:b/>
          <w:bCs/>
        </w:rPr>
        <w:t>MRP Areas</w:t>
      </w:r>
      <w:r w:rsidRPr="00486BAA">
        <w:rPr>
          <w:rFonts w:ascii="Calibri" w:hAnsi="Calibri" w:cs="Calibri"/>
        </w:rPr>
        <w:t xml:space="preserve"> and dedicated warehouses for inventory control.</w:t>
      </w:r>
    </w:p>
    <w:p w14:paraId="63EA5E95" w14:textId="77777777" w:rsidR="00B166AD" w:rsidRPr="00486BAA" w:rsidRDefault="00B166AD" w:rsidP="00B166AD">
      <w:pPr>
        <w:numPr>
          <w:ilvl w:val="0"/>
          <w:numId w:val="33"/>
        </w:numPr>
        <w:suppressAutoHyphens/>
        <w:rPr>
          <w:rFonts w:ascii="Calibri" w:hAnsi="Calibri" w:cs="Calibri"/>
        </w:rPr>
      </w:pPr>
      <w:r w:rsidRPr="00486BAA">
        <w:rPr>
          <w:rFonts w:ascii="Calibri" w:hAnsi="Calibri" w:cs="Calibri"/>
        </w:rPr>
        <w:t>Developed tools for mass upload of data and extend master data objects to other plants and warehouses.</w:t>
      </w:r>
    </w:p>
    <w:p w14:paraId="313B67FA" w14:textId="77777777" w:rsidR="00B166AD" w:rsidRPr="00486BAA" w:rsidRDefault="00B166AD" w:rsidP="00B166AD">
      <w:pPr>
        <w:numPr>
          <w:ilvl w:val="0"/>
          <w:numId w:val="33"/>
        </w:numPr>
        <w:suppressAutoHyphens/>
        <w:rPr>
          <w:rFonts w:ascii="Calibri" w:hAnsi="Calibri" w:cs="Calibri"/>
        </w:rPr>
      </w:pPr>
      <w:r w:rsidRPr="00486BAA">
        <w:rPr>
          <w:rFonts w:ascii="Calibri" w:hAnsi="Calibri" w:cs="Calibri"/>
        </w:rPr>
        <w:t>Wrote functional spec to enhance the picking process in SAP WM LP21</w:t>
      </w:r>
    </w:p>
    <w:p w14:paraId="4F10A03C" w14:textId="77777777" w:rsidR="00B166AD" w:rsidRPr="00486BAA" w:rsidRDefault="00B166AD" w:rsidP="00B166AD">
      <w:pPr>
        <w:numPr>
          <w:ilvl w:val="0"/>
          <w:numId w:val="33"/>
        </w:numPr>
        <w:suppressAutoHyphens/>
        <w:rPr>
          <w:rFonts w:ascii="Calibri" w:hAnsi="Calibri" w:cs="Calibri"/>
        </w:rPr>
      </w:pPr>
      <w:r w:rsidRPr="00486BAA">
        <w:rPr>
          <w:rFonts w:ascii="Calibri" w:hAnsi="Calibri" w:cs="Calibri"/>
        </w:rPr>
        <w:t xml:space="preserve">Wrote end to end UAT scenarios and test scripts for integration between Coupa (similar to Ariba) and </w:t>
      </w:r>
      <w:r w:rsidRPr="00486BAA">
        <w:rPr>
          <w:rFonts w:ascii="Calibri" w:hAnsi="Calibri" w:cs="Calibri"/>
          <w:b/>
          <w:bCs/>
        </w:rPr>
        <w:t>SAP S/4 HANA</w:t>
      </w:r>
      <w:r w:rsidRPr="00486BAA">
        <w:rPr>
          <w:rFonts w:ascii="Calibri" w:hAnsi="Calibri" w:cs="Calibri"/>
        </w:rPr>
        <w:t xml:space="preserve">. Did manual </w:t>
      </w:r>
      <w:r w:rsidRPr="00486BAA">
        <w:rPr>
          <w:rFonts w:ascii="Calibri" w:hAnsi="Calibri" w:cs="Calibri"/>
          <w:b/>
          <w:bCs/>
        </w:rPr>
        <w:t>testing</w:t>
      </w:r>
      <w:r w:rsidRPr="00486BAA">
        <w:rPr>
          <w:rFonts w:ascii="Calibri" w:hAnsi="Calibri" w:cs="Calibri"/>
        </w:rPr>
        <w:t xml:space="preserve"> and uploaded test results in </w:t>
      </w:r>
      <w:r w:rsidRPr="00486BAA">
        <w:rPr>
          <w:rFonts w:ascii="Calibri" w:hAnsi="Calibri" w:cs="Calibri"/>
          <w:b/>
          <w:bCs/>
        </w:rPr>
        <w:t>HP ALM</w:t>
      </w:r>
      <w:r w:rsidRPr="00486BAA">
        <w:rPr>
          <w:rFonts w:ascii="Calibri" w:hAnsi="Calibri" w:cs="Calibri"/>
        </w:rPr>
        <w:t>.</w:t>
      </w:r>
    </w:p>
    <w:p w14:paraId="4BE00366" w14:textId="77777777" w:rsidR="00B166AD" w:rsidRPr="00486BAA" w:rsidRDefault="00B166AD" w:rsidP="00B166AD">
      <w:pPr>
        <w:numPr>
          <w:ilvl w:val="0"/>
          <w:numId w:val="33"/>
        </w:numPr>
        <w:suppressAutoHyphens/>
        <w:rPr>
          <w:rFonts w:ascii="Calibri" w:hAnsi="Calibri" w:cs="Calibri"/>
        </w:rPr>
      </w:pPr>
      <w:r w:rsidRPr="00486BAA">
        <w:rPr>
          <w:rFonts w:ascii="Calibri" w:hAnsi="Calibri" w:cs="Calibri"/>
        </w:rPr>
        <w:t xml:space="preserve">Setup Error monitoring during data exchange between SAP and Oracle based </w:t>
      </w:r>
      <w:r w:rsidRPr="00486BAA">
        <w:rPr>
          <w:rFonts w:ascii="Calibri" w:hAnsi="Calibri" w:cs="Calibri"/>
          <w:b/>
          <w:bCs/>
        </w:rPr>
        <w:t>Coupa</w:t>
      </w:r>
      <w:r w:rsidR="008C43A0" w:rsidRPr="00486BAA">
        <w:rPr>
          <w:rFonts w:ascii="Calibri" w:hAnsi="Calibri" w:cs="Calibri"/>
          <w:b/>
          <w:bCs/>
        </w:rPr>
        <w:t>.</w:t>
      </w:r>
    </w:p>
    <w:p w14:paraId="6BEF4595" w14:textId="77777777" w:rsidR="00B166AD" w:rsidRPr="00486BAA" w:rsidRDefault="00B166AD" w:rsidP="00B166AD">
      <w:pPr>
        <w:numPr>
          <w:ilvl w:val="0"/>
          <w:numId w:val="33"/>
        </w:numPr>
        <w:suppressAutoHyphens/>
        <w:rPr>
          <w:rFonts w:ascii="Calibri" w:hAnsi="Calibri" w:cs="Calibri"/>
        </w:rPr>
      </w:pPr>
      <w:r w:rsidRPr="00486BAA">
        <w:rPr>
          <w:rFonts w:ascii="Calibri" w:hAnsi="Calibri" w:cs="Calibri"/>
        </w:rPr>
        <w:t xml:space="preserve">Wrote </w:t>
      </w:r>
      <w:r w:rsidRPr="00486BAA">
        <w:rPr>
          <w:rFonts w:ascii="Calibri" w:hAnsi="Calibri" w:cs="Calibri"/>
          <w:b/>
          <w:bCs/>
        </w:rPr>
        <w:t>functional spec</w:t>
      </w:r>
      <w:r w:rsidRPr="00486BAA">
        <w:rPr>
          <w:rFonts w:ascii="Calibri" w:hAnsi="Calibri" w:cs="Calibri"/>
        </w:rPr>
        <w:t xml:space="preserve"> for Gross shortage report that is a combination of VL10G, MB52 and ME2M Open PO report.</w:t>
      </w:r>
    </w:p>
    <w:p w14:paraId="554D43B0" w14:textId="77777777" w:rsidR="00B166AD" w:rsidRPr="00486BAA" w:rsidRDefault="00B166AD" w:rsidP="00B166AD">
      <w:pPr>
        <w:numPr>
          <w:ilvl w:val="0"/>
          <w:numId w:val="33"/>
        </w:numPr>
        <w:suppressAutoHyphens/>
        <w:rPr>
          <w:rFonts w:ascii="Calibri" w:hAnsi="Calibri" w:cs="Calibri"/>
        </w:rPr>
      </w:pPr>
      <w:r w:rsidRPr="00486BAA">
        <w:rPr>
          <w:rFonts w:ascii="Calibri" w:hAnsi="Calibri" w:cs="Calibri"/>
        </w:rPr>
        <w:t>Wrote end to end test scenarios, test cases and UAT test scripts.</w:t>
      </w:r>
    </w:p>
    <w:p w14:paraId="102A99C5" w14:textId="77777777" w:rsidR="0044159D" w:rsidRPr="00486BAA" w:rsidRDefault="0044159D" w:rsidP="00117F4B">
      <w:pPr>
        <w:pStyle w:val="Heading3"/>
        <w:rPr>
          <w:rFonts w:ascii="Calibri" w:hAnsi="Calibri" w:cs="Calibri"/>
        </w:rPr>
      </w:pPr>
    </w:p>
    <w:p w14:paraId="4D59E472" w14:textId="7EF5E5D6" w:rsidR="00117F4B" w:rsidRPr="00486BAA" w:rsidRDefault="00117F4B" w:rsidP="00117F4B">
      <w:pPr>
        <w:pStyle w:val="Heading3"/>
        <w:rPr>
          <w:rFonts w:ascii="Calibri" w:hAnsi="Calibri" w:cs="Calibri"/>
        </w:rPr>
      </w:pPr>
      <w:r w:rsidRPr="00486BAA">
        <w:rPr>
          <w:rFonts w:ascii="Calibri" w:hAnsi="Calibri" w:cs="Calibri"/>
        </w:rPr>
        <w:t>SAP</w:t>
      </w:r>
      <w:r w:rsidR="008C43A0" w:rsidRPr="00486BAA">
        <w:rPr>
          <w:rFonts w:ascii="Calibri" w:hAnsi="Calibri" w:cs="Calibri"/>
        </w:rPr>
        <w:t xml:space="preserve"> </w:t>
      </w:r>
      <w:r w:rsidR="005B68A8" w:rsidRPr="00486BAA">
        <w:rPr>
          <w:rFonts w:ascii="Calibri" w:hAnsi="Calibri" w:cs="Calibri"/>
          <w:bCs w:val="0"/>
        </w:rPr>
        <w:t>PP</w:t>
      </w:r>
      <w:r w:rsidRPr="00486BAA">
        <w:rPr>
          <w:rFonts w:ascii="Calibri" w:hAnsi="Calibri" w:cs="Calibri"/>
          <w:bCs w:val="0"/>
        </w:rPr>
        <w:t xml:space="preserve"> </w:t>
      </w:r>
      <w:r w:rsidR="00C036FA" w:rsidRPr="00486BAA">
        <w:rPr>
          <w:rFonts w:ascii="Calibri" w:hAnsi="Calibri" w:cs="Calibri"/>
          <w:bCs w:val="0"/>
        </w:rPr>
        <w:t>Consultant</w:t>
      </w:r>
      <w:r w:rsidRPr="00486BAA">
        <w:rPr>
          <w:rFonts w:ascii="Calibri" w:hAnsi="Calibri" w:cs="Calibri"/>
        </w:rPr>
        <w:tab/>
        <w:t xml:space="preserve">Wheel Pros     Auburn AL   August 2020 – </w:t>
      </w:r>
      <w:r w:rsidR="0044159D" w:rsidRPr="00486BAA">
        <w:rPr>
          <w:rFonts w:ascii="Calibri" w:hAnsi="Calibri" w:cs="Calibri"/>
        </w:rPr>
        <w:t>Feb 2021</w:t>
      </w:r>
    </w:p>
    <w:p w14:paraId="0C9DC701" w14:textId="77777777" w:rsidR="00117F4B" w:rsidRPr="00486BAA" w:rsidRDefault="00117F4B" w:rsidP="00117F4B">
      <w:pPr>
        <w:numPr>
          <w:ilvl w:val="0"/>
          <w:numId w:val="33"/>
        </w:numPr>
        <w:suppressAutoHyphens/>
        <w:rPr>
          <w:rFonts w:ascii="Calibri" w:hAnsi="Calibri" w:cs="Calibri"/>
        </w:rPr>
      </w:pPr>
      <w:r w:rsidRPr="00486BAA">
        <w:rPr>
          <w:rFonts w:ascii="Calibri" w:hAnsi="Calibri" w:cs="Calibri"/>
        </w:rPr>
        <w:t xml:space="preserve">Wheel Pros is an </w:t>
      </w:r>
      <w:r w:rsidRPr="00486BAA">
        <w:rPr>
          <w:rFonts w:ascii="Calibri" w:hAnsi="Calibri" w:cs="Calibri"/>
          <w:b/>
          <w:bCs/>
        </w:rPr>
        <w:t>automotive</w:t>
      </w:r>
      <w:r w:rsidRPr="00486BAA">
        <w:rPr>
          <w:rFonts w:ascii="Calibri" w:hAnsi="Calibri" w:cs="Calibri"/>
        </w:rPr>
        <w:t xml:space="preserve"> manufacturing company that recently acquired Borbet Wheels in Auburn Alabama. I rolled out SAP to the newly acquired company.</w:t>
      </w:r>
    </w:p>
    <w:p w14:paraId="1BE81FD2" w14:textId="4D6E818F" w:rsidR="00117F4B" w:rsidRPr="00486BAA" w:rsidRDefault="00117F4B" w:rsidP="00117F4B">
      <w:pPr>
        <w:numPr>
          <w:ilvl w:val="0"/>
          <w:numId w:val="33"/>
        </w:numPr>
        <w:suppressAutoHyphens/>
        <w:rPr>
          <w:rFonts w:ascii="Calibri" w:hAnsi="Calibri" w:cs="Calibri"/>
        </w:rPr>
      </w:pPr>
      <w:r w:rsidRPr="00486BAA">
        <w:rPr>
          <w:rFonts w:ascii="Calibri" w:hAnsi="Calibri" w:cs="Calibri"/>
        </w:rPr>
        <w:t>As an SAP</w:t>
      </w:r>
      <w:r w:rsidR="008C43A0" w:rsidRPr="00486BAA">
        <w:rPr>
          <w:rFonts w:ascii="Calibri" w:hAnsi="Calibri" w:cs="Calibri"/>
        </w:rPr>
        <w:t xml:space="preserve"> </w:t>
      </w:r>
      <w:r w:rsidR="006F7F3F" w:rsidRPr="00486BAA">
        <w:rPr>
          <w:rFonts w:ascii="Calibri" w:hAnsi="Calibri" w:cs="Calibri"/>
        </w:rPr>
        <w:t xml:space="preserve">S/4 HANA </w:t>
      </w:r>
      <w:r w:rsidR="005B68A8" w:rsidRPr="00486BAA">
        <w:rPr>
          <w:rFonts w:ascii="Calibri" w:hAnsi="Calibri" w:cs="Calibri"/>
          <w:b/>
          <w:bCs/>
        </w:rPr>
        <w:t>PP</w:t>
      </w:r>
      <w:r w:rsidRPr="00486BAA">
        <w:rPr>
          <w:rFonts w:ascii="Calibri" w:hAnsi="Calibri" w:cs="Calibri"/>
        </w:rPr>
        <w:t xml:space="preserve"> </w:t>
      </w:r>
      <w:r w:rsidR="008C43A0" w:rsidRPr="00486BAA">
        <w:rPr>
          <w:rFonts w:ascii="Calibri" w:hAnsi="Calibri" w:cs="Calibri"/>
        </w:rPr>
        <w:t xml:space="preserve">Logistics </w:t>
      </w:r>
      <w:r w:rsidR="00C036FA" w:rsidRPr="00486BAA">
        <w:rPr>
          <w:rFonts w:ascii="Calibri" w:hAnsi="Calibri" w:cs="Calibri"/>
        </w:rPr>
        <w:t>Consultant</w:t>
      </w:r>
      <w:r w:rsidRPr="00486BAA">
        <w:rPr>
          <w:rFonts w:ascii="Calibri" w:hAnsi="Calibri" w:cs="Calibri"/>
        </w:rPr>
        <w:t xml:space="preserve">, I owned the solution template, wrote </w:t>
      </w:r>
      <w:r w:rsidRPr="00486BAA">
        <w:rPr>
          <w:rFonts w:ascii="Calibri" w:hAnsi="Calibri" w:cs="Calibri"/>
          <w:b/>
        </w:rPr>
        <w:t>Project charter</w:t>
      </w:r>
      <w:r w:rsidRPr="00486BAA">
        <w:rPr>
          <w:rFonts w:ascii="Calibri" w:hAnsi="Calibri" w:cs="Calibri"/>
        </w:rPr>
        <w:t xml:space="preserve">, </w:t>
      </w:r>
      <w:r w:rsidRPr="00486BAA">
        <w:rPr>
          <w:rFonts w:ascii="Calibri" w:hAnsi="Calibri" w:cs="Calibri"/>
          <w:b/>
          <w:bCs/>
        </w:rPr>
        <w:t>Project Plan</w:t>
      </w:r>
      <w:r w:rsidRPr="00486BAA">
        <w:rPr>
          <w:rFonts w:ascii="Calibri" w:hAnsi="Calibri" w:cs="Calibri"/>
        </w:rPr>
        <w:t xml:space="preserve">, Training plan, Test plan and test strategy, cut-over plan, develop </w:t>
      </w:r>
      <w:r w:rsidRPr="00486BAA">
        <w:rPr>
          <w:rFonts w:ascii="Calibri" w:hAnsi="Calibri" w:cs="Calibri"/>
          <w:b/>
        </w:rPr>
        <w:t>solution design</w:t>
      </w:r>
      <w:r w:rsidRPr="00486BAA">
        <w:rPr>
          <w:rFonts w:ascii="Calibri" w:hAnsi="Calibri" w:cs="Calibri"/>
        </w:rPr>
        <w:t>, and manage various phases of the project. Conduct status meetings, steering committee meetings, Design Playbacks, CRP (Conference room pilot), road shows, Train the trainer, collaborate with cross-functional and technical consultants for successful completion of projects.</w:t>
      </w:r>
    </w:p>
    <w:p w14:paraId="33198671" w14:textId="0D1208BD" w:rsidR="00117F4B" w:rsidRPr="00486BAA" w:rsidRDefault="00117F4B" w:rsidP="00DF1298">
      <w:pPr>
        <w:numPr>
          <w:ilvl w:val="0"/>
          <w:numId w:val="33"/>
        </w:numPr>
        <w:suppressAutoHyphens/>
        <w:rPr>
          <w:rFonts w:ascii="Calibri" w:hAnsi="Calibri" w:cs="Calibri"/>
        </w:rPr>
      </w:pPr>
      <w:r w:rsidRPr="00486BAA">
        <w:rPr>
          <w:rFonts w:ascii="Calibri" w:hAnsi="Calibri" w:cs="Calibri"/>
        </w:rPr>
        <w:t xml:space="preserve">Managed the rollout of SAP to new plant at Auburn Alabama. Setup Configuration and master data in SAP </w:t>
      </w:r>
      <w:r w:rsidR="008C43A0" w:rsidRPr="00486BAA">
        <w:rPr>
          <w:rFonts w:ascii="Calibri" w:hAnsi="Calibri" w:cs="Calibri"/>
        </w:rPr>
        <w:t xml:space="preserve">S/4 HANA </w:t>
      </w:r>
      <w:r w:rsidR="008C43A0" w:rsidRPr="00486BAA">
        <w:rPr>
          <w:rFonts w:ascii="Calibri" w:hAnsi="Calibri" w:cs="Calibri"/>
          <w:b/>
          <w:bCs/>
        </w:rPr>
        <w:t>MM/</w:t>
      </w:r>
      <w:r w:rsidR="001E6D29" w:rsidRPr="00486BAA">
        <w:rPr>
          <w:rFonts w:ascii="Calibri" w:hAnsi="Calibri" w:cs="Calibri"/>
          <w:b/>
          <w:bCs/>
        </w:rPr>
        <w:t>P</w:t>
      </w:r>
      <w:r w:rsidR="006F7F3F" w:rsidRPr="00486BAA">
        <w:rPr>
          <w:rFonts w:ascii="Calibri" w:hAnsi="Calibri" w:cs="Calibri"/>
          <w:b/>
          <w:bCs/>
        </w:rPr>
        <w:t>LM</w:t>
      </w:r>
      <w:r w:rsidRPr="00486BAA">
        <w:rPr>
          <w:rFonts w:ascii="Calibri" w:hAnsi="Calibri" w:cs="Calibri"/>
        </w:rPr>
        <w:t xml:space="preserve">, </w:t>
      </w:r>
      <w:r w:rsidR="006F7F3F" w:rsidRPr="00486BAA">
        <w:rPr>
          <w:rFonts w:ascii="Calibri" w:hAnsi="Calibri" w:cs="Calibri"/>
        </w:rPr>
        <w:t xml:space="preserve">PP, QM, </w:t>
      </w:r>
      <w:r w:rsidRPr="00486BAA">
        <w:rPr>
          <w:rFonts w:ascii="Calibri" w:hAnsi="Calibri" w:cs="Calibri"/>
        </w:rPr>
        <w:t xml:space="preserve">Purchasing, </w:t>
      </w:r>
      <w:r w:rsidR="009D5E36" w:rsidRPr="00486BAA">
        <w:rPr>
          <w:rFonts w:ascii="Calibri" w:hAnsi="Calibri" w:cs="Calibri"/>
        </w:rPr>
        <w:t>Inventory, Logistics</w:t>
      </w:r>
      <w:r w:rsidR="00A65DA2" w:rsidRPr="00486BAA">
        <w:rPr>
          <w:rFonts w:ascii="Calibri" w:hAnsi="Calibri" w:cs="Calibri"/>
        </w:rPr>
        <w:t xml:space="preserve"> and </w:t>
      </w:r>
      <w:r w:rsidR="00332323" w:rsidRPr="00486BAA">
        <w:rPr>
          <w:rFonts w:ascii="Calibri" w:hAnsi="Calibri" w:cs="Calibri"/>
        </w:rPr>
        <w:t>Intercompany.</w:t>
      </w:r>
    </w:p>
    <w:p w14:paraId="75477E01" w14:textId="690504BD" w:rsidR="008F4D54" w:rsidRPr="00486BAA" w:rsidRDefault="008F4D54" w:rsidP="008F4D54">
      <w:pPr>
        <w:numPr>
          <w:ilvl w:val="0"/>
          <w:numId w:val="33"/>
        </w:numPr>
        <w:suppressAutoHyphens/>
        <w:rPr>
          <w:rFonts w:ascii="Calibri" w:hAnsi="Calibri" w:cs="Calibri"/>
        </w:rPr>
      </w:pPr>
      <w:r w:rsidRPr="00486BAA">
        <w:rPr>
          <w:rFonts w:ascii="Calibri" w:hAnsi="Calibri" w:cs="Calibri"/>
        </w:rPr>
        <w:lastRenderedPageBreak/>
        <w:t>Developed SAP S/4 HANA FIORI Apps in Logistics, Purchasing, Materials Management and Inventory Management</w:t>
      </w:r>
    </w:p>
    <w:p w14:paraId="3DB73B2F" w14:textId="77777777" w:rsidR="00BB6C6E" w:rsidRPr="00486BAA" w:rsidRDefault="00BB6C6E" w:rsidP="00BB6C6E">
      <w:pPr>
        <w:numPr>
          <w:ilvl w:val="0"/>
          <w:numId w:val="33"/>
        </w:numPr>
        <w:suppressAutoHyphens/>
        <w:rPr>
          <w:rFonts w:ascii="Calibri" w:hAnsi="Calibri" w:cs="Calibri"/>
        </w:rPr>
      </w:pPr>
      <w:r w:rsidRPr="00486BAA">
        <w:rPr>
          <w:rFonts w:ascii="Calibri" w:hAnsi="Calibri" w:cs="Calibri"/>
        </w:rPr>
        <w:t>Setup business process procedures for Document Info records, Revision levels, Engineering Change Management (ECM).</w:t>
      </w:r>
    </w:p>
    <w:p w14:paraId="52B9EE37" w14:textId="77777777" w:rsidR="00117F4B" w:rsidRPr="00486BAA" w:rsidRDefault="00117F4B" w:rsidP="00117F4B">
      <w:pPr>
        <w:numPr>
          <w:ilvl w:val="0"/>
          <w:numId w:val="33"/>
        </w:numPr>
        <w:suppressAutoHyphens/>
        <w:rPr>
          <w:rFonts w:ascii="Calibri" w:hAnsi="Calibri" w:cs="Calibri"/>
        </w:rPr>
      </w:pPr>
      <w:r w:rsidRPr="00486BAA">
        <w:rPr>
          <w:rFonts w:ascii="Calibri" w:hAnsi="Calibri" w:cs="Calibri"/>
        </w:rPr>
        <w:t>Wrote functional spec to create initial vendor master from Ariba to SAP with Idoc interface.</w:t>
      </w:r>
    </w:p>
    <w:p w14:paraId="41F48594" w14:textId="4A5BF657" w:rsidR="00117F4B" w:rsidRPr="00486BAA" w:rsidRDefault="00117F4B" w:rsidP="00117F4B">
      <w:pPr>
        <w:numPr>
          <w:ilvl w:val="0"/>
          <w:numId w:val="33"/>
        </w:numPr>
        <w:suppressAutoHyphens/>
        <w:rPr>
          <w:rFonts w:ascii="Calibri" w:hAnsi="Calibri" w:cs="Calibri"/>
        </w:rPr>
      </w:pPr>
      <w:r w:rsidRPr="00486BAA">
        <w:rPr>
          <w:rFonts w:ascii="Calibri" w:hAnsi="Calibri" w:cs="Calibri"/>
        </w:rPr>
        <w:t xml:space="preserve">Wrote end to end UAT scenarios and test scripts for integration between Coupa (similar to Ariba) and </w:t>
      </w:r>
      <w:r w:rsidRPr="00486BAA">
        <w:rPr>
          <w:rFonts w:ascii="Calibri" w:hAnsi="Calibri" w:cs="Calibri"/>
          <w:b/>
          <w:bCs/>
        </w:rPr>
        <w:t>SAP</w:t>
      </w:r>
      <w:r w:rsidRPr="00486BAA">
        <w:rPr>
          <w:rFonts w:ascii="Calibri" w:hAnsi="Calibri" w:cs="Calibri"/>
        </w:rPr>
        <w:t xml:space="preserve">. Did manual </w:t>
      </w:r>
      <w:r w:rsidRPr="00486BAA">
        <w:rPr>
          <w:rFonts w:ascii="Calibri" w:hAnsi="Calibri" w:cs="Calibri"/>
          <w:b/>
          <w:bCs/>
        </w:rPr>
        <w:t>testing</w:t>
      </w:r>
      <w:r w:rsidRPr="00486BAA">
        <w:rPr>
          <w:rFonts w:ascii="Calibri" w:hAnsi="Calibri" w:cs="Calibri"/>
        </w:rPr>
        <w:t xml:space="preserve"> and uploaded test results in HP ALM.</w:t>
      </w:r>
    </w:p>
    <w:p w14:paraId="5CB5512F" w14:textId="77777777" w:rsidR="00117F4B" w:rsidRPr="00486BAA" w:rsidRDefault="00117F4B" w:rsidP="00117F4B">
      <w:pPr>
        <w:numPr>
          <w:ilvl w:val="0"/>
          <w:numId w:val="33"/>
        </w:numPr>
        <w:suppressAutoHyphens/>
        <w:rPr>
          <w:rFonts w:ascii="Calibri" w:hAnsi="Calibri" w:cs="Calibri"/>
        </w:rPr>
      </w:pPr>
      <w:r w:rsidRPr="00486BAA">
        <w:rPr>
          <w:rFonts w:ascii="Calibri" w:hAnsi="Calibri" w:cs="Calibri"/>
        </w:rPr>
        <w:t>Participated in design workshops for Sourcing, supplier onboarding, purchasing, invoice verification, Invoice tolerances, Requisition approvals, taxes etc., for both USA and APAC regions.</w:t>
      </w:r>
    </w:p>
    <w:p w14:paraId="32F870C9" w14:textId="77777777" w:rsidR="00117F4B" w:rsidRPr="00486BAA" w:rsidRDefault="00117F4B" w:rsidP="00117F4B">
      <w:pPr>
        <w:numPr>
          <w:ilvl w:val="0"/>
          <w:numId w:val="33"/>
        </w:numPr>
        <w:suppressAutoHyphens/>
        <w:rPr>
          <w:rFonts w:ascii="Calibri" w:hAnsi="Calibri" w:cs="Calibri"/>
        </w:rPr>
      </w:pPr>
      <w:r w:rsidRPr="00486BAA">
        <w:rPr>
          <w:rFonts w:ascii="Calibri" w:hAnsi="Calibri" w:cs="Calibri"/>
        </w:rPr>
        <w:t xml:space="preserve">Setup Error monitoring during data exchange between SAP and </w:t>
      </w:r>
      <w:r w:rsidRPr="00486BAA">
        <w:rPr>
          <w:rFonts w:ascii="Calibri" w:hAnsi="Calibri" w:cs="Calibri"/>
          <w:b/>
          <w:bCs/>
        </w:rPr>
        <w:t>Coupa</w:t>
      </w:r>
    </w:p>
    <w:p w14:paraId="000B9A67" w14:textId="77777777" w:rsidR="00117F4B" w:rsidRPr="00486BAA" w:rsidRDefault="00117F4B" w:rsidP="00117F4B">
      <w:pPr>
        <w:numPr>
          <w:ilvl w:val="0"/>
          <w:numId w:val="33"/>
        </w:numPr>
        <w:suppressAutoHyphens/>
        <w:rPr>
          <w:rFonts w:ascii="Calibri" w:hAnsi="Calibri" w:cs="Calibri"/>
        </w:rPr>
      </w:pPr>
      <w:r w:rsidRPr="00486BAA">
        <w:rPr>
          <w:rFonts w:ascii="Calibri" w:hAnsi="Calibri" w:cs="Calibri"/>
        </w:rPr>
        <w:t xml:space="preserve">Configured </w:t>
      </w:r>
      <w:r w:rsidRPr="00486BAA">
        <w:rPr>
          <w:rFonts w:ascii="Calibri" w:hAnsi="Calibri" w:cs="Calibri"/>
          <w:b/>
          <w:bCs/>
        </w:rPr>
        <w:t>SAP OCI Catalog</w:t>
      </w:r>
      <w:r w:rsidRPr="00486BAA">
        <w:rPr>
          <w:rFonts w:ascii="Calibri" w:hAnsi="Calibri" w:cs="Calibri"/>
        </w:rPr>
        <w:t xml:space="preserve"> for </w:t>
      </w:r>
      <w:r w:rsidRPr="00486BAA">
        <w:rPr>
          <w:rFonts w:ascii="Calibri" w:hAnsi="Calibri" w:cs="Calibri"/>
          <w:b/>
          <w:bCs/>
        </w:rPr>
        <w:t>PunchOut2Go</w:t>
      </w:r>
      <w:r w:rsidRPr="00486BAA">
        <w:rPr>
          <w:rFonts w:ascii="Calibri" w:hAnsi="Calibri" w:cs="Calibri"/>
        </w:rPr>
        <w:t xml:space="preserve"> storefront from ME51N and IW31/IW32.</w:t>
      </w:r>
    </w:p>
    <w:p w14:paraId="582F0A8D" w14:textId="77777777" w:rsidR="00117F4B" w:rsidRPr="00486BAA" w:rsidRDefault="00117F4B" w:rsidP="00117F4B">
      <w:pPr>
        <w:numPr>
          <w:ilvl w:val="0"/>
          <w:numId w:val="33"/>
        </w:numPr>
        <w:suppressAutoHyphens/>
        <w:rPr>
          <w:rFonts w:ascii="Calibri" w:hAnsi="Calibri" w:cs="Calibri"/>
        </w:rPr>
      </w:pPr>
      <w:r w:rsidRPr="00486BAA">
        <w:rPr>
          <w:rFonts w:ascii="Calibri" w:hAnsi="Calibri" w:cs="Calibri"/>
        </w:rPr>
        <w:t>Configuration and master data setup in respective areas of Material Management module for supporting various Direct and Indirect Procurement needs.</w:t>
      </w:r>
    </w:p>
    <w:p w14:paraId="1FB4B8B7" w14:textId="77777777" w:rsidR="00117F4B" w:rsidRPr="00486BAA" w:rsidRDefault="00117F4B" w:rsidP="00117F4B">
      <w:pPr>
        <w:numPr>
          <w:ilvl w:val="0"/>
          <w:numId w:val="33"/>
        </w:numPr>
        <w:suppressAutoHyphens/>
        <w:rPr>
          <w:rFonts w:ascii="Calibri" w:hAnsi="Calibri" w:cs="Calibri"/>
        </w:rPr>
      </w:pPr>
      <w:r w:rsidRPr="00486BAA">
        <w:rPr>
          <w:rFonts w:ascii="Calibri" w:hAnsi="Calibri" w:cs="Calibri"/>
        </w:rPr>
        <w:t>Setup configuration and master data for direct and indirect procurement, PR/PO, STOs, Inforecords, source lists, MM-FI integration, pricing, purchasing approval etc.,</w:t>
      </w:r>
    </w:p>
    <w:p w14:paraId="731EFE66" w14:textId="77777777" w:rsidR="00117F4B" w:rsidRPr="00486BAA" w:rsidRDefault="00117F4B" w:rsidP="00117F4B">
      <w:pPr>
        <w:numPr>
          <w:ilvl w:val="0"/>
          <w:numId w:val="33"/>
        </w:numPr>
        <w:suppressAutoHyphens/>
        <w:rPr>
          <w:rFonts w:ascii="Calibri" w:hAnsi="Calibri" w:cs="Calibri"/>
        </w:rPr>
      </w:pPr>
      <w:r w:rsidRPr="00486BAA">
        <w:rPr>
          <w:rFonts w:ascii="Calibri" w:hAnsi="Calibri" w:cs="Calibri"/>
        </w:rPr>
        <w:t xml:space="preserve">Setup configuration and master data for PR/PO, </w:t>
      </w:r>
      <w:r w:rsidRPr="00486BAA">
        <w:rPr>
          <w:rFonts w:ascii="Calibri" w:hAnsi="Calibri" w:cs="Calibri"/>
          <w:b/>
          <w:bCs/>
        </w:rPr>
        <w:t>IntraCo</w:t>
      </w:r>
      <w:r w:rsidRPr="00486BAA">
        <w:rPr>
          <w:rFonts w:ascii="Calibri" w:hAnsi="Calibri" w:cs="Calibri"/>
        </w:rPr>
        <w:t xml:space="preserve"> and </w:t>
      </w:r>
      <w:r w:rsidRPr="00486BAA">
        <w:rPr>
          <w:rFonts w:ascii="Calibri" w:hAnsi="Calibri" w:cs="Calibri"/>
          <w:b/>
          <w:bCs/>
        </w:rPr>
        <w:t>InterCo</w:t>
      </w:r>
      <w:r w:rsidRPr="00486BAA">
        <w:rPr>
          <w:rFonts w:ascii="Calibri" w:hAnsi="Calibri" w:cs="Calibri"/>
        </w:rPr>
        <w:t xml:space="preserve"> STOs with shipping and WM. Supported SAP </w:t>
      </w:r>
      <w:r w:rsidRPr="00486BAA">
        <w:rPr>
          <w:rFonts w:ascii="Calibri" w:hAnsi="Calibri" w:cs="Calibri"/>
          <w:b/>
          <w:bCs/>
        </w:rPr>
        <w:t>EWM</w:t>
      </w:r>
      <w:r w:rsidRPr="00486BAA">
        <w:rPr>
          <w:rFonts w:ascii="Calibri" w:hAnsi="Calibri" w:cs="Calibri"/>
        </w:rPr>
        <w:t xml:space="preserve"> for stock movements to distribution centers.</w:t>
      </w:r>
    </w:p>
    <w:p w14:paraId="0712788F" w14:textId="77777777" w:rsidR="00117F4B" w:rsidRPr="00486BAA" w:rsidRDefault="00117F4B" w:rsidP="00117F4B">
      <w:pPr>
        <w:numPr>
          <w:ilvl w:val="0"/>
          <w:numId w:val="33"/>
        </w:numPr>
        <w:suppressAutoHyphens/>
        <w:rPr>
          <w:rFonts w:ascii="Calibri" w:hAnsi="Calibri" w:cs="Calibri"/>
        </w:rPr>
      </w:pPr>
      <w:r w:rsidRPr="00486BAA">
        <w:rPr>
          <w:rFonts w:ascii="Calibri" w:hAnsi="Calibri" w:cs="Calibri"/>
        </w:rPr>
        <w:t>Configured the new plant setup with MM, IM, PP, QM and WM. Setup the related master data and business process procedures.</w:t>
      </w:r>
    </w:p>
    <w:p w14:paraId="6AA7AFD5" w14:textId="77777777" w:rsidR="00117F4B" w:rsidRPr="00486BAA" w:rsidRDefault="00117F4B" w:rsidP="00117F4B">
      <w:pPr>
        <w:numPr>
          <w:ilvl w:val="0"/>
          <w:numId w:val="33"/>
        </w:numPr>
        <w:suppressAutoHyphens/>
        <w:rPr>
          <w:rFonts w:ascii="Calibri" w:hAnsi="Calibri" w:cs="Calibri"/>
        </w:rPr>
      </w:pPr>
      <w:r w:rsidRPr="00486BAA">
        <w:rPr>
          <w:rFonts w:ascii="Calibri" w:hAnsi="Calibri" w:cs="Calibri"/>
        </w:rPr>
        <w:t xml:space="preserve">Setup Mass upload of master data for the new plant using </w:t>
      </w:r>
      <w:r w:rsidRPr="00486BAA">
        <w:rPr>
          <w:rFonts w:ascii="Calibri" w:hAnsi="Calibri" w:cs="Calibri"/>
          <w:b/>
          <w:bCs/>
        </w:rPr>
        <w:t>LTMC</w:t>
      </w:r>
      <w:r w:rsidRPr="00486BAA">
        <w:rPr>
          <w:rFonts w:ascii="Calibri" w:hAnsi="Calibri" w:cs="Calibri"/>
        </w:rPr>
        <w:t xml:space="preserve"> and LTMOM.</w:t>
      </w:r>
    </w:p>
    <w:p w14:paraId="3E116CD3" w14:textId="77777777" w:rsidR="00117F4B" w:rsidRPr="00486BAA" w:rsidRDefault="00117F4B" w:rsidP="00117F4B">
      <w:pPr>
        <w:numPr>
          <w:ilvl w:val="0"/>
          <w:numId w:val="33"/>
        </w:numPr>
        <w:suppressAutoHyphens/>
        <w:rPr>
          <w:rFonts w:ascii="Calibri" w:hAnsi="Calibri" w:cs="Calibri"/>
        </w:rPr>
      </w:pPr>
      <w:r w:rsidRPr="00486BAA">
        <w:rPr>
          <w:rFonts w:ascii="Calibri" w:hAnsi="Calibri" w:cs="Calibri"/>
        </w:rPr>
        <w:t xml:space="preserve">Wrote </w:t>
      </w:r>
      <w:r w:rsidRPr="00486BAA">
        <w:rPr>
          <w:rFonts w:ascii="Calibri" w:hAnsi="Calibri" w:cs="Calibri"/>
          <w:b/>
          <w:bCs/>
        </w:rPr>
        <w:t>functional spec</w:t>
      </w:r>
      <w:r w:rsidRPr="00486BAA">
        <w:rPr>
          <w:rFonts w:ascii="Calibri" w:hAnsi="Calibri" w:cs="Calibri"/>
        </w:rPr>
        <w:t xml:space="preserve"> for Gross shortage report that is a combination of VL10G, MB52 and ME2M Open PO report.</w:t>
      </w:r>
    </w:p>
    <w:p w14:paraId="3D88AA74" w14:textId="77777777" w:rsidR="00117F4B" w:rsidRPr="00486BAA" w:rsidRDefault="00117F4B" w:rsidP="00117F4B">
      <w:pPr>
        <w:numPr>
          <w:ilvl w:val="0"/>
          <w:numId w:val="33"/>
        </w:numPr>
        <w:suppressAutoHyphens/>
        <w:rPr>
          <w:rFonts w:ascii="Calibri" w:hAnsi="Calibri" w:cs="Calibri"/>
        </w:rPr>
      </w:pPr>
      <w:r w:rsidRPr="00486BAA">
        <w:rPr>
          <w:rFonts w:ascii="Calibri" w:hAnsi="Calibri" w:cs="Calibri"/>
        </w:rPr>
        <w:t xml:space="preserve">Wrote function spec to interface </w:t>
      </w:r>
      <w:r w:rsidR="000635DF" w:rsidRPr="00486BAA">
        <w:rPr>
          <w:rFonts w:ascii="Calibri" w:hAnsi="Calibri" w:cs="Calibri"/>
        </w:rPr>
        <w:t>KMAT materials</w:t>
      </w:r>
      <w:r w:rsidRPr="00486BAA">
        <w:rPr>
          <w:rFonts w:ascii="Calibri" w:hAnsi="Calibri" w:cs="Calibri"/>
        </w:rPr>
        <w:t xml:space="preserve"> and </w:t>
      </w:r>
      <w:r w:rsidR="000635DF" w:rsidRPr="00486BAA">
        <w:rPr>
          <w:rFonts w:ascii="Calibri" w:hAnsi="Calibri" w:cs="Calibri"/>
        </w:rPr>
        <w:t>PP/</w:t>
      </w:r>
      <w:r w:rsidRPr="00486BAA">
        <w:rPr>
          <w:rFonts w:ascii="Calibri" w:hAnsi="Calibri" w:cs="Calibri"/>
        </w:rPr>
        <w:t xml:space="preserve">VC data to a </w:t>
      </w:r>
      <w:r w:rsidR="002F54C1" w:rsidRPr="00486BAA">
        <w:rPr>
          <w:rFonts w:ascii="Calibri" w:hAnsi="Calibri" w:cs="Calibri"/>
        </w:rPr>
        <w:t>third-party</w:t>
      </w:r>
      <w:r w:rsidRPr="00486BAA">
        <w:rPr>
          <w:rFonts w:ascii="Calibri" w:hAnsi="Calibri" w:cs="Calibri"/>
        </w:rPr>
        <w:t xml:space="preserve"> tool QuickBase.</w:t>
      </w:r>
    </w:p>
    <w:p w14:paraId="3EFFE8C6" w14:textId="77777777" w:rsidR="00117F4B" w:rsidRPr="00486BAA" w:rsidRDefault="00117F4B" w:rsidP="00773A41">
      <w:pPr>
        <w:numPr>
          <w:ilvl w:val="0"/>
          <w:numId w:val="33"/>
        </w:numPr>
        <w:suppressAutoHyphens/>
        <w:rPr>
          <w:rFonts w:ascii="Calibri" w:hAnsi="Calibri" w:cs="Calibri"/>
        </w:rPr>
      </w:pPr>
      <w:r w:rsidRPr="00486BAA">
        <w:rPr>
          <w:rFonts w:ascii="Calibri" w:hAnsi="Calibri" w:cs="Calibri"/>
        </w:rPr>
        <w:t xml:space="preserve">Wrote end to end test </w:t>
      </w:r>
      <w:r w:rsidR="000635DF" w:rsidRPr="00486BAA">
        <w:rPr>
          <w:rFonts w:ascii="Calibri" w:hAnsi="Calibri" w:cs="Calibri"/>
        </w:rPr>
        <w:t xml:space="preserve">scenarios, test </w:t>
      </w:r>
      <w:r w:rsidRPr="00486BAA">
        <w:rPr>
          <w:rFonts w:ascii="Calibri" w:hAnsi="Calibri" w:cs="Calibri"/>
        </w:rPr>
        <w:t>cases and UAT test scripts.</w:t>
      </w:r>
    </w:p>
    <w:p w14:paraId="7A91DC74" w14:textId="77777777" w:rsidR="00117F4B" w:rsidRPr="00486BAA" w:rsidRDefault="00117F4B" w:rsidP="00773A41">
      <w:pPr>
        <w:pStyle w:val="Heading3"/>
        <w:rPr>
          <w:rFonts w:ascii="Calibri" w:hAnsi="Calibri" w:cs="Calibri"/>
        </w:rPr>
      </w:pPr>
    </w:p>
    <w:p w14:paraId="48C336E4" w14:textId="4EBE8A81" w:rsidR="00773A41" w:rsidRPr="00486BAA" w:rsidRDefault="00773A41" w:rsidP="00773A41">
      <w:pPr>
        <w:pStyle w:val="Heading3"/>
        <w:rPr>
          <w:rFonts w:ascii="Calibri" w:hAnsi="Calibri" w:cs="Calibri"/>
        </w:rPr>
      </w:pPr>
      <w:r w:rsidRPr="00486BAA">
        <w:rPr>
          <w:rFonts w:ascii="Calibri" w:hAnsi="Calibri" w:cs="Calibri"/>
        </w:rPr>
        <w:t xml:space="preserve">SAP </w:t>
      </w:r>
      <w:r w:rsidR="005B68A8" w:rsidRPr="00486BAA">
        <w:rPr>
          <w:rFonts w:ascii="Calibri" w:hAnsi="Calibri" w:cs="Calibri"/>
        </w:rPr>
        <w:t>PP</w:t>
      </w:r>
      <w:r w:rsidRPr="00486BAA">
        <w:rPr>
          <w:rFonts w:ascii="Calibri" w:hAnsi="Calibri" w:cs="Calibri"/>
        </w:rPr>
        <w:t xml:space="preserve"> </w:t>
      </w:r>
      <w:r w:rsidR="00C036FA" w:rsidRPr="00486BAA">
        <w:rPr>
          <w:rFonts w:ascii="Calibri" w:hAnsi="Calibri" w:cs="Calibri"/>
        </w:rPr>
        <w:t>Consultant</w:t>
      </w:r>
      <w:r w:rsidRPr="00486BAA">
        <w:rPr>
          <w:rFonts w:ascii="Calibri" w:hAnsi="Calibri" w:cs="Calibri"/>
        </w:rPr>
        <w:t xml:space="preserve">   </w:t>
      </w:r>
      <w:r w:rsidR="00A16085" w:rsidRPr="00486BAA">
        <w:rPr>
          <w:rFonts w:ascii="Calibri" w:hAnsi="Calibri" w:cs="Calibri"/>
        </w:rPr>
        <w:t>Ingevity</w:t>
      </w:r>
      <w:r w:rsidRPr="00486BAA">
        <w:rPr>
          <w:rFonts w:ascii="Calibri" w:hAnsi="Calibri" w:cs="Calibri"/>
        </w:rPr>
        <w:t xml:space="preserve">     </w:t>
      </w:r>
      <w:r w:rsidR="00A16085" w:rsidRPr="00486BAA">
        <w:rPr>
          <w:rFonts w:ascii="Calibri" w:hAnsi="Calibri" w:cs="Calibri"/>
        </w:rPr>
        <w:t>Charleston SC</w:t>
      </w:r>
      <w:r w:rsidRPr="00486BAA">
        <w:rPr>
          <w:rFonts w:ascii="Calibri" w:hAnsi="Calibri" w:cs="Calibri"/>
        </w:rPr>
        <w:t xml:space="preserve">   </w:t>
      </w:r>
      <w:r w:rsidR="0082252F" w:rsidRPr="00486BAA">
        <w:rPr>
          <w:rFonts w:ascii="Calibri" w:hAnsi="Calibri" w:cs="Calibri"/>
        </w:rPr>
        <w:t>Feb 2020</w:t>
      </w:r>
      <w:r w:rsidRPr="00486BAA">
        <w:rPr>
          <w:rFonts w:ascii="Calibri" w:hAnsi="Calibri" w:cs="Calibri"/>
        </w:rPr>
        <w:t xml:space="preserve"> </w:t>
      </w:r>
      <w:r w:rsidR="00117F4B" w:rsidRPr="00486BAA">
        <w:rPr>
          <w:rFonts w:ascii="Calibri" w:hAnsi="Calibri" w:cs="Calibri"/>
        </w:rPr>
        <w:t>–</w:t>
      </w:r>
      <w:r w:rsidRPr="00486BAA">
        <w:rPr>
          <w:rFonts w:ascii="Calibri" w:hAnsi="Calibri" w:cs="Calibri"/>
        </w:rPr>
        <w:t xml:space="preserve"> </w:t>
      </w:r>
      <w:r w:rsidR="00117F4B" w:rsidRPr="00486BAA">
        <w:rPr>
          <w:rFonts w:ascii="Calibri" w:hAnsi="Calibri" w:cs="Calibri"/>
        </w:rPr>
        <w:t>August 2020</w:t>
      </w:r>
    </w:p>
    <w:p w14:paraId="041DA046" w14:textId="19575665" w:rsidR="00773A41" w:rsidRPr="00486BAA" w:rsidRDefault="00773A41" w:rsidP="00773A41">
      <w:pPr>
        <w:numPr>
          <w:ilvl w:val="0"/>
          <w:numId w:val="34"/>
        </w:numPr>
        <w:suppressAutoHyphens/>
        <w:rPr>
          <w:rFonts w:ascii="Calibri" w:hAnsi="Calibri" w:cs="Calibri"/>
        </w:rPr>
      </w:pPr>
      <w:r w:rsidRPr="00486BAA">
        <w:rPr>
          <w:rFonts w:ascii="Calibri" w:hAnsi="Calibri" w:cs="Calibri"/>
        </w:rPr>
        <w:t>As a</w:t>
      </w:r>
      <w:r w:rsidR="00477868" w:rsidRPr="00486BAA">
        <w:rPr>
          <w:rFonts w:ascii="Calibri" w:hAnsi="Calibri" w:cs="Calibri"/>
        </w:rPr>
        <w:t>n</w:t>
      </w:r>
      <w:r w:rsidR="007370FD" w:rsidRPr="00486BAA">
        <w:rPr>
          <w:rFonts w:ascii="Calibri" w:hAnsi="Calibri" w:cs="Calibri"/>
        </w:rPr>
        <w:t xml:space="preserve"> SAP</w:t>
      </w:r>
      <w:r w:rsidR="00373A8B" w:rsidRPr="00486BAA">
        <w:rPr>
          <w:rFonts w:ascii="Calibri" w:hAnsi="Calibri" w:cs="Calibri"/>
        </w:rPr>
        <w:t xml:space="preserve"> </w:t>
      </w:r>
      <w:r w:rsidR="006F7F3F" w:rsidRPr="00486BAA">
        <w:rPr>
          <w:rFonts w:ascii="Calibri" w:hAnsi="Calibri" w:cs="Calibri"/>
          <w:b/>
          <w:bCs/>
        </w:rPr>
        <w:t>S/4 HANA</w:t>
      </w:r>
      <w:r w:rsidR="00854872" w:rsidRPr="00486BAA">
        <w:rPr>
          <w:rFonts w:ascii="Calibri" w:hAnsi="Calibri" w:cs="Calibri"/>
        </w:rPr>
        <w:t xml:space="preserve"> </w:t>
      </w:r>
      <w:r w:rsidR="005B68A8" w:rsidRPr="00486BAA">
        <w:rPr>
          <w:rFonts w:ascii="Calibri" w:hAnsi="Calibri" w:cs="Calibri"/>
          <w:b/>
          <w:bCs/>
        </w:rPr>
        <w:t>PP</w:t>
      </w:r>
      <w:r w:rsidR="00E945CA" w:rsidRPr="00486BAA">
        <w:rPr>
          <w:rFonts w:ascii="Calibri" w:hAnsi="Calibri" w:cs="Calibri"/>
        </w:rPr>
        <w:t xml:space="preserve"> </w:t>
      </w:r>
      <w:r w:rsidR="00C036FA" w:rsidRPr="00486BAA">
        <w:rPr>
          <w:rFonts w:ascii="Calibri" w:hAnsi="Calibri" w:cs="Calibri"/>
        </w:rPr>
        <w:t>Consultant</w:t>
      </w:r>
      <w:r w:rsidR="00BE126C" w:rsidRPr="00486BAA">
        <w:rPr>
          <w:rFonts w:ascii="Calibri" w:hAnsi="Calibri" w:cs="Calibri"/>
        </w:rPr>
        <w:t>,</w:t>
      </w:r>
      <w:r w:rsidRPr="00486BAA">
        <w:rPr>
          <w:rFonts w:ascii="Calibri" w:hAnsi="Calibri" w:cs="Calibri"/>
        </w:rPr>
        <w:t xml:space="preserve"> I owned the solution template, wrote </w:t>
      </w:r>
      <w:r w:rsidR="00A16085" w:rsidRPr="00486BAA">
        <w:rPr>
          <w:rFonts w:ascii="Calibri" w:hAnsi="Calibri" w:cs="Calibri"/>
          <w:b/>
        </w:rPr>
        <w:t>Project charter</w:t>
      </w:r>
      <w:r w:rsidRPr="00486BAA">
        <w:rPr>
          <w:rFonts w:ascii="Calibri" w:hAnsi="Calibri" w:cs="Calibri"/>
        </w:rPr>
        <w:t xml:space="preserve">, </w:t>
      </w:r>
      <w:r w:rsidR="00A16085" w:rsidRPr="00486BAA">
        <w:rPr>
          <w:rFonts w:ascii="Calibri" w:hAnsi="Calibri" w:cs="Calibri"/>
          <w:b/>
          <w:bCs/>
        </w:rPr>
        <w:t>Project Plan</w:t>
      </w:r>
      <w:r w:rsidR="00A16085" w:rsidRPr="00486BAA">
        <w:rPr>
          <w:rFonts w:ascii="Calibri" w:hAnsi="Calibri" w:cs="Calibri"/>
        </w:rPr>
        <w:t xml:space="preserve">, Training plan, Test plan and test strategy, cut-over plan, </w:t>
      </w:r>
      <w:r w:rsidRPr="00486BAA">
        <w:rPr>
          <w:rFonts w:ascii="Calibri" w:hAnsi="Calibri" w:cs="Calibri"/>
        </w:rPr>
        <w:t xml:space="preserve">develop </w:t>
      </w:r>
      <w:r w:rsidRPr="00486BAA">
        <w:rPr>
          <w:rFonts w:ascii="Calibri" w:hAnsi="Calibri" w:cs="Calibri"/>
          <w:b/>
        </w:rPr>
        <w:t>solution design</w:t>
      </w:r>
      <w:r w:rsidRPr="00486BAA">
        <w:rPr>
          <w:rFonts w:ascii="Calibri" w:hAnsi="Calibri" w:cs="Calibri"/>
        </w:rPr>
        <w:t>, and manage various phases of the project. Conduct status meetings, steering committee meetings, Design Playbacks</w:t>
      </w:r>
      <w:r w:rsidR="00A16085" w:rsidRPr="00486BAA">
        <w:rPr>
          <w:rFonts w:ascii="Calibri" w:hAnsi="Calibri" w:cs="Calibri"/>
        </w:rPr>
        <w:t xml:space="preserve">, CRP (Conference </w:t>
      </w:r>
      <w:r w:rsidR="00C95DDF" w:rsidRPr="00486BAA">
        <w:rPr>
          <w:rFonts w:ascii="Calibri" w:hAnsi="Calibri" w:cs="Calibri"/>
        </w:rPr>
        <w:t xml:space="preserve">room </w:t>
      </w:r>
      <w:r w:rsidR="00A16085" w:rsidRPr="00486BAA">
        <w:rPr>
          <w:rFonts w:ascii="Calibri" w:hAnsi="Calibri" w:cs="Calibri"/>
        </w:rPr>
        <w:t xml:space="preserve">pilot), road shows, Train the trainer, </w:t>
      </w:r>
      <w:r w:rsidRPr="00486BAA">
        <w:rPr>
          <w:rFonts w:ascii="Calibri" w:hAnsi="Calibri" w:cs="Calibri"/>
        </w:rPr>
        <w:t>collaborate with cross-functional and technical consultants for successful completion of projects.</w:t>
      </w:r>
    </w:p>
    <w:p w14:paraId="7F9A4FEE" w14:textId="77777777" w:rsidR="00773A41" w:rsidRPr="00486BAA" w:rsidRDefault="00773A41" w:rsidP="00773A41">
      <w:pPr>
        <w:numPr>
          <w:ilvl w:val="0"/>
          <w:numId w:val="34"/>
        </w:numPr>
        <w:suppressAutoHyphens/>
        <w:rPr>
          <w:rFonts w:ascii="Calibri" w:hAnsi="Calibri" w:cs="Calibri"/>
        </w:rPr>
      </w:pPr>
      <w:r w:rsidRPr="00486BAA">
        <w:rPr>
          <w:rFonts w:ascii="Calibri" w:hAnsi="Calibri" w:cs="Calibri"/>
        </w:rPr>
        <w:t>Conduct design sessions/workshops to drive the requirements gathering for Rollout of SAP</w:t>
      </w:r>
      <w:r w:rsidR="002C174B" w:rsidRPr="00486BAA">
        <w:rPr>
          <w:rFonts w:ascii="Calibri" w:hAnsi="Calibri" w:cs="Calibri"/>
        </w:rPr>
        <w:t xml:space="preserve"> </w:t>
      </w:r>
      <w:r w:rsidRPr="00486BAA">
        <w:rPr>
          <w:rFonts w:ascii="Calibri" w:hAnsi="Calibri" w:cs="Calibri"/>
        </w:rPr>
        <w:t xml:space="preserve">to locations in </w:t>
      </w:r>
      <w:r w:rsidR="002C174B" w:rsidRPr="00486BAA">
        <w:rPr>
          <w:rFonts w:ascii="Calibri" w:hAnsi="Calibri" w:cs="Calibri"/>
        </w:rPr>
        <w:t>EMEA</w:t>
      </w:r>
      <w:r w:rsidRPr="00486BAA">
        <w:rPr>
          <w:rFonts w:ascii="Calibri" w:hAnsi="Calibri" w:cs="Calibri"/>
        </w:rPr>
        <w:t xml:space="preserve">, </w:t>
      </w:r>
      <w:r w:rsidR="002C174B" w:rsidRPr="00486BAA">
        <w:rPr>
          <w:rFonts w:ascii="Calibri" w:hAnsi="Calibri" w:cs="Calibri"/>
        </w:rPr>
        <w:t>Asia Pacific (China, Philippines),</w:t>
      </w:r>
      <w:r w:rsidRPr="00486BAA">
        <w:rPr>
          <w:rFonts w:ascii="Calibri" w:hAnsi="Calibri" w:cs="Calibri"/>
        </w:rPr>
        <w:t xml:space="preserve"> </w:t>
      </w:r>
      <w:r w:rsidR="002C174B" w:rsidRPr="00486BAA">
        <w:rPr>
          <w:rFonts w:ascii="Calibri" w:hAnsi="Calibri" w:cs="Calibri"/>
        </w:rPr>
        <w:t>USA and India</w:t>
      </w:r>
      <w:r w:rsidR="00FE7211" w:rsidRPr="00486BAA">
        <w:rPr>
          <w:rFonts w:ascii="Calibri" w:hAnsi="Calibri" w:cs="Calibri"/>
        </w:rPr>
        <w:t xml:space="preserve"> as part of </w:t>
      </w:r>
      <w:r w:rsidR="00FE7211" w:rsidRPr="00486BAA">
        <w:rPr>
          <w:rFonts w:ascii="Calibri" w:hAnsi="Calibri" w:cs="Calibri"/>
          <w:b/>
          <w:bCs/>
        </w:rPr>
        <w:t>S/4 HANA</w:t>
      </w:r>
      <w:r w:rsidR="00FE7211" w:rsidRPr="00486BAA">
        <w:rPr>
          <w:rFonts w:ascii="Calibri" w:hAnsi="Calibri" w:cs="Calibri"/>
        </w:rPr>
        <w:t xml:space="preserve"> transformation</w:t>
      </w:r>
      <w:r w:rsidRPr="00486BAA">
        <w:rPr>
          <w:rFonts w:ascii="Calibri" w:hAnsi="Calibri" w:cs="Calibri"/>
        </w:rPr>
        <w:t>.</w:t>
      </w:r>
    </w:p>
    <w:p w14:paraId="5DF947A2" w14:textId="77777777" w:rsidR="00B60AB1" w:rsidRPr="00486BAA" w:rsidRDefault="00B60AB1" w:rsidP="00B60AB1">
      <w:pPr>
        <w:numPr>
          <w:ilvl w:val="0"/>
          <w:numId w:val="34"/>
        </w:numPr>
        <w:suppressAutoHyphens/>
        <w:rPr>
          <w:rFonts w:ascii="Calibri" w:hAnsi="Calibri" w:cs="Calibri"/>
        </w:rPr>
      </w:pPr>
      <w:r w:rsidRPr="00486BAA">
        <w:rPr>
          <w:rFonts w:ascii="Calibri" w:hAnsi="Calibri" w:cs="Calibri"/>
        </w:rPr>
        <w:t xml:space="preserve">Supported the </w:t>
      </w:r>
      <w:r w:rsidR="00CE1426" w:rsidRPr="00486BAA">
        <w:rPr>
          <w:rFonts w:ascii="Calibri" w:hAnsi="Calibri" w:cs="Calibri"/>
        </w:rPr>
        <w:t xml:space="preserve">procurement of </w:t>
      </w:r>
      <w:r w:rsidRPr="00486BAA">
        <w:rPr>
          <w:rFonts w:ascii="Calibri" w:hAnsi="Calibri" w:cs="Calibri"/>
        </w:rPr>
        <w:t xml:space="preserve">energy products such as hydrocarbon products, </w:t>
      </w:r>
      <w:r w:rsidR="00CE1426" w:rsidRPr="00486BAA">
        <w:rPr>
          <w:rFonts w:ascii="Calibri" w:hAnsi="Calibri" w:cs="Calibri"/>
        </w:rPr>
        <w:t xml:space="preserve">Oil &amp; Gas, </w:t>
      </w:r>
      <w:r w:rsidRPr="00486BAA">
        <w:rPr>
          <w:rFonts w:ascii="Calibri" w:hAnsi="Calibri" w:cs="Calibri"/>
        </w:rPr>
        <w:t>natural gas, crude oil etc.,</w:t>
      </w:r>
    </w:p>
    <w:p w14:paraId="3F3DFA87" w14:textId="2F8E5CF8" w:rsidR="00090278" w:rsidRPr="00486BAA" w:rsidRDefault="00090278" w:rsidP="00090278">
      <w:pPr>
        <w:numPr>
          <w:ilvl w:val="0"/>
          <w:numId w:val="34"/>
        </w:numPr>
        <w:suppressAutoHyphens/>
        <w:rPr>
          <w:rFonts w:ascii="Calibri" w:hAnsi="Calibri" w:cs="Calibri"/>
        </w:rPr>
      </w:pPr>
      <w:r w:rsidRPr="00486BAA">
        <w:rPr>
          <w:rFonts w:ascii="Calibri" w:hAnsi="Calibri" w:cs="Calibri"/>
        </w:rPr>
        <w:t>Solution design for business processes in SAP</w:t>
      </w:r>
      <w:r w:rsidR="00B60AB1" w:rsidRPr="00486BAA">
        <w:rPr>
          <w:rFonts w:ascii="Calibri" w:hAnsi="Calibri" w:cs="Calibri"/>
        </w:rPr>
        <w:t xml:space="preserve"> </w:t>
      </w:r>
      <w:r w:rsidR="00FE311A" w:rsidRPr="00486BAA">
        <w:rPr>
          <w:rFonts w:ascii="Calibri" w:hAnsi="Calibri" w:cs="Calibri"/>
          <w:b/>
          <w:bCs/>
        </w:rPr>
        <w:t>PP</w:t>
      </w:r>
      <w:r w:rsidR="00FE311A" w:rsidRPr="00486BAA">
        <w:rPr>
          <w:rFonts w:ascii="Calibri" w:hAnsi="Calibri" w:cs="Calibri"/>
        </w:rPr>
        <w:t>/</w:t>
      </w:r>
      <w:r w:rsidR="008C43A0" w:rsidRPr="00486BAA">
        <w:rPr>
          <w:rFonts w:ascii="Calibri" w:hAnsi="Calibri" w:cs="Calibri"/>
          <w:b/>
        </w:rPr>
        <w:t>MM/IM</w:t>
      </w:r>
      <w:r w:rsidR="00C50E17" w:rsidRPr="00486BAA">
        <w:rPr>
          <w:rFonts w:ascii="Calibri" w:hAnsi="Calibri" w:cs="Calibri"/>
          <w:b/>
        </w:rPr>
        <w:t>/WM</w:t>
      </w:r>
      <w:r w:rsidRPr="00486BAA">
        <w:rPr>
          <w:rFonts w:ascii="Calibri" w:hAnsi="Calibri" w:cs="Calibri"/>
          <w:b/>
        </w:rPr>
        <w:t>,</w:t>
      </w:r>
      <w:r w:rsidRPr="00486BAA">
        <w:rPr>
          <w:rFonts w:ascii="Calibri" w:hAnsi="Calibri" w:cs="Calibri"/>
        </w:rPr>
        <w:t xml:space="preserve"> </w:t>
      </w:r>
      <w:r w:rsidR="00D00345" w:rsidRPr="00486BAA">
        <w:rPr>
          <w:rFonts w:ascii="Calibri" w:hAnsi="Calibri" w:cs="Calibri"/>
        </w:rPr>
        <w:t>Direct and Indirect procurement</w:t>
      </w:r>
      <w:r w:rsidR="005B466B" w:rsidRPr="00486BAA">
        <w:rPr>
          <w:rFonts w:ascii="Calibri" w:hAnsi="Calibri" w:cs="Calibri"/>
        </w:rPr>
        <w:t xml:space="preserve">, </w:t>
      </w:r>
      <w:r w:rsidR="00065872" w:rsidRPr="00486BAA">
        <w:rPr>
          <w:rFonts w:ascii="Calibri" w:hAnsi="Calibri" w:cs="Calibri"/>
        </w:rPr>
        <w:t xml:space="preserve">Sourcing, Contracts, </w:t>
      </w:r>
      <w:r w:rsidRPr="00486BAA">
        <w:rPr>
          <w:rFonts w:ascii="Calibri" w:hAnsi="Calibri" w:cs="Calibri"/>
        </w:rPr>
        <w:t xml:space="preserve">purchasing, receiving, Logistics, </w:t>
      </w:r>
      <w:r w:rsidR="00C13231" w:rsidRPr="00486BAA">
        <w:rPr>
          <w:rFonts w:ascii="Calibri" w:hAnsi="Calibri" w:cs="Calibri"/>
        </w:rPr>
        <w:t xml:space="preserve">contracts, </w:t>
      </w:r>
      <w:r w:rsidRPr="00486BAA">
        <w:rPr>
          <w:rFonts w:ascii="Calibri" w:hAnsi="Calibri" w:cs="Calibri"/>
        </w:rPr>
        <w:t>Inventory Management,</w:t>
      </w:r>
      <w:r w:rsidR="00743901" w:rsidRPr="00486BAA">
        <w:rPr>
          <w:rFonts w:ascii="Calibri" w:hAnsi="Calibri" w:cs="Calibri"/>
        </w:rPr>
        <w:t xml:space="preserve"> Demand Planning,</w:t>
      </w:r>
      <w:r w:rsidRPr="00486BAA">
        <w:rPr>
          <w:rFonts w:ascii="Calibri" w:hAnsi="Calibri" w:cs="Calibri"/>
        </w:rPr>
        <w:t xml:space="preserve"> </w:t>
      </w:r>
      <w:r w:rsidR="003B6F39" w:rsidRPr="00486BAA">
        <w:rPr>
          <w:rFonts w:ascii="Calibri" w:hAnsi="Calibri" w:cs="Calibri"/>
        </w:rPr>
        <w:t xml:space="preserve">intraCo and interCo </w:t>
      </w:r>
      <w:r w:rsidR="00744F87" w:rsidRPr="00486BAA">
        <w:rPr>
          <w:rFonts w:ascii="Calibri" w:hAnsi="Calibri" w:cs="Calibri"/>
          <w:b/>
          <w:bCs/>
        </w:rPr>
        <w:t>STOs</w:t>
      </w:r>
      <w:r w:rsidR="00744F87" w:rsidRPr="00486BAA">
        <w:rPr>
          <w:rFonts w:ascii="Calibri" w:hAnsi="Calibri" w:cs="Calibri"/>
        </w:rPr>
        <w:t xml:space="preserve">, </w:t>
      </w:r>
      <w:r w:rsidR="003F0771" w:rsidRPr="00486BAA">
        <w:rPr>
          <w:rFonts w:ascii="Calibri" w:hAnsi="Calibri" w:cs="Calibri"/>
        </w:rPr>
        <w:t xml:space="preserve">Pricing, </w:t>
      </w:r>
      <w:r w:rsidR="00322BCD" w:rsidRPr="00486BAA">
        <w:rPr>
          <w:rFonts w:ascii="Calibri" w:hAnsi="Calibri" w:cs="Calibri"/>
        </w:rPr>
        <w:t xml:space="preserve">freight charges, </w:t>
      </w:r>
      <w:r w:rsidRPr="00486BAA">
        <w:rPr>
          <w:rFonts w:ascii="Calibri" w:hAnsi="Calibri" w:cs="Calibri"/>
          <w:b/>
        </w:rPr>
        <w:t>MM</w:t>
      </w:r>
      <w:r w:rsidR="0030744B" w:rsidRPr="00486BAA">
        <w:rPr>
          <w:rFonts w:ascii="Calibri" w:hAnsi="Calibri" w:cs="Calibri"/>
          <w:b/>
        </w:rPr>
        <w:t>/</w:t>
      </w:r>
      <w:r w:rsidRPr="00486BAA">
        <w:rPr>
          <w:rFonts w:ascii="Calibri" w:hAnsi="Calibri" w:cs="Calibri"/>
          <w:b/>
        </w:rPr>
        <w:t>FI</w:t>
      </w:r>
      <w:r w:rsidRPr="00486BAA">
        <w:rPr>
          <w:rFonts w:ascii="Calibri" w:hAnsi="Calibri" w:cs="Calibri"/>
        </w:rPr>
        <w:t xml:space="preserve"> Integration,</w:t>
      </w:r>
      <w:r w:rsidRPr="00486BAA">
        <w:rPr>
          <w:rFonts w:ascii="Calibri" w:hAnsi="Calibri" w:cs="Calibri"/>
          <w:b/>
        </w:rPr>
        <w:t xml:space="preserve"> </w:t>
      </w:r>
      <w:r w:rsidR="007A39E5" w:rsidRPr="00486BAA">
        <w:rPr>
          <w:rFonts w:ascii="Calibri" w:hAnsi="Calibri" w:cs="Calibri"/>
          <w:bCs/>
        </w:rPr>
        <w:t>Integration with</w:t>
      </w:r>
      <w:r w:rsidR="007A39E5" w:rsidRPr="00486BAA">
        <w:rPr>
          <w:rFonts w:ascii="Calibri" w:hAnsi="Calibri" w:cs="Calibri"/>
          <w:b/>
        </w:rPr>
        <w:t xml:space="preserve"> AP, </w:t>
      </w:r>
      <w:r w:rsidR="00C13231" w:rsidRPr="00486BAA">
        <w:rPr>
          <w:rFonts w:ascii="Calibri" w:hAnsi="Calibri" w:cs="Calibri"/>
          <w:b/>
        </w:rPr>
        <w:t xml:space="preserve">LIV </w:t>
      </w:r>
      <w:r w:rsidR="00C13231" w:rsidRPr="00486BAA">
        <w:rPr>
          <w:rFonts w:ascii="Calibri" w:hAnsi="Calibri" w:cs="Calibri"/>
          <w:bCs/>
        </w:rPr>
        <w:t xml:space="preserve">(Logistics </w:t>
      </w:r>
      <w:r w:rsidR="003F0771" w:rsidRPr="00486BAA">
        <w:rPr>
          <w:rFonts w:ascii="Calibri" w:hAnsi="Calibri" w:cs="Calibri"/>
          <w:bCs/>
        </w:rPr>
        <w:t>Invoice verification</w:t>
      </w:r>
      <w:r w:rsidR="00C13231" w:rsidRPr="00486BAA">
        <w:rPr>
          <w:rFonts w:ascii="Calibri" w:hAnsi="Calibri" w:cs="Calibri"/>
          <w:bCs/>
        </w:rPr>
        <w:t>)</w:t>
      </w:r>
      <w:r w:rsidR="003F0771" w:rsidRPr="00486BAA">
        <w:rPr>
          <w:rFonts w:ascii="Calibri" w:hAnsi="Calibri" w:cs="Calibri"/>
          <w:bCs/>
        </w:rPr>
        <w:t xml:space="preserve">, </w:t>
      </w:r>
      <w:r w:rsidR="003B6F39" w:rsidRPr="00486BAA">
        <w:rPr>
          <w:rFonts w:ascii="Calibri" w:hAnsi="Calibri" w:cs="Calibri"/>
          <w:bCs/>
        </w:rPr>
        <w:t>valuation and account assignment</w:t>
      </w:r>
      <w:r w:rsidR="003B6F39" w:rsidRPr="00486BAA">
        <w:rPr>
          <w:rFonts w:ascii="Calibri" w:hAnsi="Calibri" w:cs="Calibri"/>
          <w:b/>
        </w:rPr>
        <w:t xml:space="preserve">, </w:t>
      </w:r>
      <w:r w:rsidR="00CF4544" w:rsidRPr="00486BAA">
        <w:rPr>
          <w:rFonts w:ascii="Calibri" w:hAnsi="Calibri" w:cs="Calibri"/>
          <w:b/>
        </w:rPr>
        <w:t xml:space="preserve">return to vendor, </w:t>
      </w:r>
      <w:r w:rsidRPr="00486BAA">
        <w:rPr>
          <w:rFonts w:ascii="Calibri" w:hAnsi="Calibri" w:cs="Calibri"/>
          <w:b/>
        </w:rPr>
        <w:t>PP</w:t>
      </w:r>
      <w:r w:rsidR="00D447B6" w:rsidRPr="00486BAA">
        <w:rPr>
          <w:rFonts w:ascii="Calibri" w:hAnsi="Calibri" w:cs="Calibri"/>
        </w:rPr>
        <w:t xml:space="preserve">, </w:t>
      </w:r>
      <w:r w:rsidR="00D447B6" w:rsidRPr="00486BAA">
        <w:rPr>
          <w:rFonts w:ascii="Calibri" w:hAnsi="Calibri" w:cs="Calibri"/>
          <w:b/>
          <w:bCs/>
        </w:rPr>
        <w:t>QM</w:t>
      </w:r>
      <w:r w:rsidR="00D447B6" w:rsidRPr="00486BAA">
        <w:rPr>
          <w:rFonts w:ascii="Calibri" w:hAnsi="Calibri" w:cs="Calibri"/>
        </w:rPr>
        <w:t xml:space="preserve"> and </w:t>
      </w:r>
      <w:r w:rsidRPr="00486BAA">
        <w:rPr>
          <w:rFonts w:ascii="Calibri" w:hAnsi="Calibri" w:cs="Calibri"/>
          <w:b/>
        </w:rPr>
        <w:t>WM</w:t>
      </w:r>
      <w:r w:rsidR="00D447B6" w:rsidRPr="00486BAA">
        <w:rPr>
          <w:rFonts w:ascii="Calibri" w:hAnsi="Calibri" w:cs="Calibri"/>
          <w:b/>
        </w:rPr>
        <w:t xml:space="preserve">. </w:t>
      </w:r>
      <w:r w:rsidRPr="00486BAA">
        <w:rPr>
          <w:rFonts w:ascii="Calibri" w:hAnsi="Calibri" w:cs="Calibri"/>
        </w:rPr>
        <w:t>Setup Configuration, master data</w:t>
      </w:r>
      <w:r w:rsidR="003F0771" w:rsidRPr="00486BAA">
        <w:rPr>
          <w:rFonts w:ascii="Calibri" w:hAnsi="Calibri" w:cs="Calibri"/>
        </w:rPr>
        <w:t>,</w:t>
      </w:r>
      <w:r w:rsidRPr="00486BAA">
        <w:rPr>
          <w:rFonts w:ascii="Calibri" w:hAnsi="Calibri" w:cs="Calibri"/>
        </w:rPr>
        <w:t xml:space="preserve"> business process procedures</w:t>
      </w:r>
      <w:r w:rsidR="003F0771" w:rsidRPr="00486BAA">
        <w:rPr>
          <w:rFonts w:ascii="Calibri" w:hAnsi="Calibri" w:cs="Calibri"/>
        </w:rPr>
        <w:t xml:space="preserve"> and end to end </w:t>
      </w:r>
      <w:r w:rsidR="003F0771" w:rsidRPr="00486BAA">
        <w:rPr>
          <w:rFonts w:ascii="Calibri" w:hAnsi="Calibri" w:cs="Calibri"/>
          <w:b/>
          <w:bCs/>
        </w:rPr>
        <w:t xml:space="preserve">HP ALM </w:t>
      </w:r>
      <w:r w:rsidR="003F0771" w:rsidRPr="00486BAA">
        <w:rPr>
          <w:rFonts w:ascii="Calibri" w:hAnsi="Calibri" w:cs="Calibri"/>
        </w:rPr>
        <w:t>test scripts.</w:t>
      </w:r>
    </w:p>
    <w:p w14:paraId="47C0DD5E" w14:textId="77777777" w:rsidR="008F4D54" w:rsidRPr="00486BAA" w:rsidRDefault="008F4D54" w:rsidP="008F4D54">
      <w:pPr>
        <w:numPr>
          <w:ilvl w:val="0"/>
          <w:numId w:val="34"/>
        </w:numPr>
        <w:suppressAutoHyphens/>
        <w:rPr>
          <w:rFonts w:ascii="Calibri" w:hAnsi="Calibri" w:cs="Calibri"/>
        </w:rPr>
      </w:pPr>
      <w:r w:rsidRPr="00486BAA">
        <w:rPr>
          <w:rFonts w:ascii="Calibri" w:hAnsi="Calibri" w:cs="Calibri"/>
        </w:rPr>
        <w:t>Developed SAP S/4 HANA FIORI Apps in Logistics, Purchasing, Materials Management and Inventory Management</w:t>
      </w:r>
    </w:p>
    <w:p w14:paraId="4CF92E33" w14:textId="77777777" w:rsidR="00A25560" w:rsidRPr="00486BAA" w:rsidRDefault="00A25560" w:rsidP="00090278">
      <w:pPr>
        <w:numPr>
          <w:ilvl w:val="0"/>
          <w:numId w:val="34"/>
        </w:numPr>
        <w:suppressAutoHyphens/>
        <w:rPr>
          <w:rFonts w:ascii="Calibri" w:hAnsi="Calibri" w:cs="Calibri"/>
        </w:rPr>
      </w:pPr>
      <w:r w:rsidRPr="00486BAA">
        <w:rPr>
          <w:rFonts w:ascii="Calibri" w:hAnsi="Calibri" w:cs="Calibri"/>
        </w:rPr>
        <w:t xml:space="preserve">Lead a project on integration SAP and </w:t>
      </w:r>
      <w:r w:rsidR="00340C29" w:rsidRPr="00486BAA">
        <w:rPr>
          <w:rFonts w:ascii="Calibri" w:hAnsi="Calibri" w:cs="Calibri"/>
        </w:rPr>
        <w:t>third-party</w:t>
      </w:r>
      <w:r w:rsidRPr="00486BAA">
        <w:rPr>
          <w:rFonts w:ascii="Calibri" w:hAnsi="Calibri" w:cs="Calibri"/>
        </w:rPr>
        <w:t xml:space="preserve"> e-procurement </w:t>
      </w:r>
      <w:r w:rsidR="00A16085" w:rsidRPr="00486BAA">
        <w:rPr>
          <w:rFonts w:ascii="Calibri" w:hAnsi="Calibri" w:cs="Calibri"/>
          <w:b/>
          <w:bCs/>
        </w:rPr>
        <w:t>SaaS</w:t>
      </w:r>
      <w:r w:rsidR="00A16085" w:rsidRPr="00486BAA">
        <w:rPr>
          <w:rFonts w:ascii="Calibri" w:hAnsi="Calibri" w:cs="Calibri"/>
        </w:rPr>
        <w:t xml:space="preserve"> </w:t>
      </w:r>
      <w:r w:rsidRPr="00486BAA">
        <w:rPr>
          <w:rFonts w:ascii="Calibri" w:hAnsi="Calibri" w:cs="Calibri"/>
        </w:rPr>
        <w:t xml:space="preserve">software </w:t>
      </w:r>
      <w:r w:rsidR="0049626A" w:rsidRPr="00486BAA">
        <w:rPr>
          <w:rFonts w:ascii="Calibri" w:hAnsi="Calibri" w:cs="Calibri"/>
          <w:b/>
          <w:bCs/>
        </w:rPr>
        <w:t>Coupa</w:t>
      </w:r>
      <w:r w:rsidR="00D20F42" w:rsidRPr="00486BAA">
        <w:rPr>
          <w:rFonts w:ascii="Calibri" w:hAnsi="Calibri" w:cs="Calibri"/>
          <w:b/>
          <w:bCs/>
        </w:rPr>
        <w:t xml:space="preserve"> (</w:t>
      </w:r>
      <w:r w:rsidR="00D20F42" w:rsidRPr="00486BAA">
        <w:rPr>
          <w:rFonts w:ascii="Calibri" w:hAnsi="Calibri" w:cs="Calibri"/>
        </w:rPr>
        <w:t>similar to</w:t>
      </w:r>
      <w:r w:rsidR="00D20F42" w:rsidRPr="00486BAA">
        <w:rPr>
          <w:rFonts w:ascii="Calibri" w:hAnsi="Calibri" w:cs="Calibri"/>
          <w:b/>
          <w:bCs/>
        </w:rPr>
        <w:t xml:space="preserve"> </w:t>
      </w:r>
      <w:r w:rsidR="0049626A" w:rsidRPr="00486BAA">
        <w:rPr>
          <w:rFonts w:ascii="Calibri" w:hAnsi="Calibri" w:cs="Calibri"/>
          <w:b/>
          <w:bCs/>
        </w:rPr>
        <w:t>Ariba</w:t>
      </w:r>
      <w:r w:rsidR="00B363A1" w:rsidRPr="00486BAA">
        <w:rPr>
          <w:rFonts w:ascii="Calibri" w:hAnsi="Calibri" w:cs="Calibri"/>
          <w:b/>
          <w:bCs/>
        </w:rPr>
        <w:t xml:space="preserve"> </w:t>
      </w:r>
      <w:r w:rsidR="00B363A1" w:rsidRPr="00486BAA">
        <w:rPr>
          <w:rFonts w:ascii="Calibri" w:hAnsi="Calibri" w:cs="Calibri"/>
        </w:rPr>
        <w:t>and</w:t>
      </w:r>
      <w:r w:rsidR="00B363A1" w:rsidRPr="00486BAA">
        <w:rPr>
          <w:rFonts w:ascii="Calibri" w:hAnsi="Calibri" w:cs="Calibri"/>
          <w:b/>
          <w:bCs/>
        </w:rPr>
        <w:t xml:space="preserve"> Jaggaer</w:t>
      </w:r>
      <w:r w:rsidR="00D20F42" w:rsidRPr="00486BAA">
        <w:rPr>
          <w:rFonts w:ascii="Calibri" w:hAnsi="Calibri" w:cs="Calibri"/>
          <w:b/>
          <w:bCs/>
        </w:rPr>
        <w:t>)</w:t>
      </w:r>
      <w:r w:rsidRPr="00486BAA">
        <w:rPr>
          <w:rFonts w:ascii="Calibri" w:hAnsi="Calibri" w:cs="Calibri"/>
        </w:rPr>
        <w:t>.</w:t>
      </w:r>
    </w:p>
    <w:p w14:paraId="0E6E2635" w14:textId="77777777" w:rsidR="00A25560" w:rsidRPr="00486BAA" w:rsidRDefault="00A25560" w:rsidP="00090278">
      <w:pPr>
        <w:numPr>
          <w:ilvl w:val="0"/>
          <w:numId w:val="34"/>
        </w:numPr>
        <w:suppressAutoHyphens/>
        <w:rPr>
          <w:rFonts w:ascii="Calibri" w:hAnsi="Calibri" w:cs="Calibri"/>
        </w:rPr>
      </w:pPr>
      <w:r w:rsidRPr="00486BAA">
        <w:rPr>
          <w:rFonts w:ascii="Calibri" w:hAnsi="Calibri" w:cs="Calibri"/>
        </w:rPr>
        <w:t xml:space="preserve">Wrote solution design for </w:t>
      </w:r>
      <w:r w:rsidR="003E359B" w:rsidRPr="00486BAA">
        <w:rPr>
          <w:rFonts w:ascii="Calibri" w:hAnsi="Calibri" w:cs="Calibri"/>
        </w:rPr>
        <w:t xml:space="preserve">Outbound and Inbound </w:t>
      </w:r>
      <w:r w:rsidRPr="00486BAA">
        <w:rPr>
          <w:rFonts w:ascii="Calibri" w:hAnsi="Calibri" w:cs="Calibri"/>
        </w:rPr>
        <w:t xml:space="preserve">interfaces from SAP to </w:t>
      </w:r>
      <w:r w:rsidR="0049626A" w:rsidRPr="00486BAA">
        <w:rPr>
          <w:rFonts w:ascii="Calibri" w:hAnsi="Calibri" w:cs="Calibri"/>
          <w:b/>
          <w:bCs/>
        </w:rPr>
        <w:t>Coupa</w:t>
      </w:r>
      <w:r w:rsidRPr="00486BAA">
        <w:rPr>
          <w:rFonts w:ascii="Calibri" w:hAnsi="Calibri" w:cs="Calibri"/>
        </w:rPr>
        <w:t>.</w:t>
      </w:r>
    </w:p>
    <w:p w14:paraId="32BC8444" w14:textId="77777777" w:rsidR="00EB12C0" w:rsidRPr="00486BAA" w:rsidRDefault="00A25560" w:rsidP="00EB12C0">
      <w:pPr>
        <w:numPr>
          <w:ilvl w:val="0"/>
          <w:numId w:val="34"/>
        </w:numPr>
        <w:suppressAutoHyphens/>
        <w:rPr>
          <w:rFonts w:ascii="Calibri" w:hAnsi="Calibri" w:cs="Calibri"/>
        </w:rPr>
      </w:pPr>
      <w:r w:rsidRPr="00486BAA">
        <w:rPr>
          <w:rFonts w:ascii="Calibri" w:hAnsi="Calibri" w:cs="Calibri"/>
        </w:rPr>
        <w:t xml:space="preserve">Wrote functional specs for outbound and inbound interfaces from SAP to </w:t>
      </w:r>
      <w:r w:rsidR="0049626A" w:rsidRPr="00486BAA">
        <w:rPr>
          <w:rFonts w:ascii="Calibri" w:hAnsi="Calibri" w:cs="Calibri"/>
        </w:rPr>
        <w:t>Coupa</w:t>
      </w:r>
      <w:r w:rsidRPr="00486BAA">
        <w:rPr>
          <w:rFonts w:ascii="Calibri" w:hAnsi="Calibri" w:cs="Calibri"/>
        </w:rPr>
        <w:t>.</w:t>
      </w:r>
    </w:p>
    <w:p w14:paraId="052AE359" w14:textId="77777777" w:rsidR="007960E4" w:rsidRPr="00486BAA" w:rsidRDefault="007960E4" w:rsidP="00EB12C0">
      <w:pPr>
        <w:numPr>
          <w:ilvl w:val="0"/>
          <w:numId w:val="34"/>
        </w:numPr>
        <w:suppressAutoHyphens/>
        <w:rPr>
          <w:rFonts w:ascii="Calibri" w:hAnsi="Calibri" w:cs="Calibri"/>
        </w:rPr>
      </w:pPr>
      <w:r w:rsidRPr="00486BAA">
        <w:rPr>
          <w:rFonts w:ascii="Calibri" w:hAnsi="Calibri" w:cs="Calibri"/>
        </w:rPr>
        <w:t xml:space="preserve">Wrote mapping of data fields from </w:t>
      </w:r>
      <w:r w:rsidR="0095421B" w:rsidRPr="00486BAA">
        <w:rPr>
          <w:rFonts w:ascii="Calibri" w:hAnsi="Calibri" w:cs="Calibri"/>
        </w:rPr>
        <w:t>Ariba</w:t>
      </w:r>
      <w:r w:rsidRPr="00486BAA">
        <w:rPr>
          <w:rFonts w:ascii="Calibri" w:hAnsi="Calibri" w:cs="Calibri"/>
        </w:rPr>
        <w:t xml:space="preserve"> to SAP such as </w:t>
      </w:r>
      <w:r w:rsidR="006C1EBA" w:rsidRPr="00486BAA">
        <w:rPr>
          <w:rFonts w:ascii="Calibri" w:hAnsi="Calibri" w:cs="Calibri"/>
        </w:rPr>
        <w:t xml:space="preserve">Suppliers, Remit to vendors, </w:t>
      </w:r>
      <w:r w:rsidRPr="00486BAA">
        <w:rPr>
          <w:rFonts w:ascii="Calibri" w:hAnsi="Calibri" w:cs="Calibri"/>
        </w:rPr>
        <w:t xml:space="preserve">Purchase orders, </w:t>
      </w:r>
      <w:r w:rsidR="006C1EBA" w:rsidRPr="00486BAA">
        <w:rPr>
          <w:rFonts w:ascii="Calibri" w:hAnsi="Calibri" w:cs="Calibri"/>
        </w:rPr>
        <w:t>Goods receipts</w:t>
      </w:r>
      <w:r w:rsidRPr="00486BAA">
        <w:rPr>
          <w:rFonts w:ascii="Calibri" w:hAnsi="Calibri" w:cs="Calibri"/>
        </w:rPr>
        <w:t xml:space="preserve">, </w:t>
      </w:r>
      <w:r w:rsidR="0095421B" w:rsidRPr="00486BAA">
        <w:rPr>
          <w:rFonts w:ascii="Calibri" w:hAnsi="Calibri" w:cs="Calibri"/>
        </w:rPr>
        <w:t>Ariba</w:t>
      </w:r>
      <w:r w:rsidR="006D03B3" w:rsidRPr="00486BAA">
        <w:rPr>
          <w:rFonts w:ascii="Calibri" w:hAnsi="Calibri" w:cs="Calibri"/>
        </w:rPr>
        <w:t xml:space="preserve"> Invoice Management, </w:t>
      </w:r>
      <w:r w:rsidRPr="00486BAA">
        <w:rPr>
          <w:rFonts w:ascii="Calibri" w:hAnsi="Calibri" w:cs="Calibri"/>
          <w:b/>
          <w:bCs/>
        </w:rPr>
        <w:t>Invoices</w:t>
      </w:r>
      <w:r w:rsidR="00CF77CA" w:rsidRPr="00486BAA">
        <w:rPr>
          <w:rFonts w:ascii="Calibri" w:hAnsi="Calibri" w:cs="Calibri"/>
          <w:b/>
          <w:bCs/>
        </w:rPr>
        <w:t xml:space="preserve"> Ok to Pay</w:t>
      </w:r>
      <w:r w:rsidRPr="00486BAA">
        <w:rPr>
          <w:rFonts w:ascii="Calibri" w:hAnsi="Calibri" w:cs="Calibri"/>
        </w:rPr>
        <w:t xml:space="preserve">, </w:t>
      </w:r>
      <w:r w:rsidR="00CF77CA" w:rsidRPr="00486BAA">
        <w:rPr>
          <w:rFonts w:ascii="Calibri" w:hAnsi="Calibri" w:cs="Calibri"/>
          <w:b/>
          <w:bCs/>
        </w:rPr>
        <w:t>Invoice</w:t>
      </w:r>
      <w:r w:rsidR="00CF77CA" w:rsidRPr="00486BAA">
        <w:rPr>
          <w:rFonts w:ascii="Calibri" w:hAnsi="Calibri" w:cs="Calibri"/>
        </w:rPr>
        <w:t xml:space="preserve"> payments</w:t>
      </w:r>
      <w:r w:rsidRPr="00486BAA">
        <w:rPr>
          <w:rFonts w:ascii="Calibri" w:hAnsi="Calibri" w:cs="Calibri"/>
        </w:rPr>
        <w:t xml:space="preserve">, </w:t>
      </w:r>
      <w:r w:rsidR="00B363A1" w:rsidRPr="00486BAA">
        <w:rPr>
          <w:rFonts w:ascii="Calibri" w:hAnsi="Calibri" w:cs="Calibri"/>
        </w:rPr>
        <w:t xml:space="preserve">Intercompany charges, credit memo, debit memo and </w:t>
      </w:r>
      <w:r w:rsidR="00CF77CA" w:rsidRPr="00486BAA">
        <w:rPr>
          <w:rFonts w:ascii="Calibri" w:hAnsi="Calibri" w:cs="Calibri"/>
        </w:rPr>
        <w:t xml:space="preserve">SIM API, </w:t>
      </w:r>
      <w:r w:rsidRPr="00486BAA">
        <w:rPr>
          <w:rFonts w:ascii="Calibri" w:hAnsi="Calibri" w:cs="Calibri"/>
        </w:rPr>
        <w:t>etc.,</w:t>
      </w:r>
    </w:p>
    <w:p w14:paraId="59607B1D" w14:textId="77777777" w:rsidR="006C1EBA" w:rsidRPr="00486BAA" w:rsidRDefault="006C1EBA" w:rsidP="00EB12C0">
      <w:pPr>
        <w:numPr>
          <w:ilvl w:val="0"/>
          <w:numId w:val="34"/>
        </w:numPr>
        <w:suppressAutoHyphens/>
        <w:rPr>
          <w:rFonts w:ascii="Calibri" w:hAnsi="Calibri" w:cs="Calibri"/>
        </w:rPr>
      </w:pPr>
      <w:r w:rsidRPr="00486BAA">
        <w:rPr>
          <w:rFonts w:ascii="Calibri" w:hAnsi="Calibri" w:cs="Calibri"/>
        </w:rPr>
        <w:t>EDI/Idoc mappings for CREMAS05, ADRMAS03 and CLFMAS02 for vendor creation.</w:t>
      </w:r>
    </w:p>
    <w:p w14:paraId="655FE0B3" w14:textId="77777777" w:rsidR="006C1EBA" w:rsidRPr="00486BAA" w:rsidRDefault="006C1EBA" w:rsidP="00EB12C0">
      <w:pPr>
        <w:numPr>
          <w:ilvl w:val="0"/>
          <w:numId w:val="34"/>
        </w:numPr>
        <w:suppressAutoHyphens/>
        <w:rPr>
          <w:rFonts w:ascii="Calibri" w:hAnsi="Calibri" w:cs="Calibri"/>
        </w:rPr>
      </w:pPr>
      <w:r w:rsidRPr="00486BAA">
        <w:rPr>
          <w:rFonts w:ascii="Calibri" w:hAnsi="Calibri" w:cs="Calibri"/>
        </w:rPr>
        <w:t xml:space="preserve">Wrote functional spec to create </w:t>
      </w:r>
      <w:r w:rsidR="00373A8B" w:rsidRPr="00486BAA">
        <w:rPr>
          <w:rFonts w:ascii="Calibri" w:hAnsi="Calibri" w:cs="Calibri"/>
        </w:rPr>
        <w:t xml:space="preserve">initial </w:t>
      </w:r>
      <w:r w:rsidRPr="00486BAA">
        <w:rPr>
          <w:rFonts w:ascii="Calibri" w:hAnsi="Calibri" w:cs="Calibri"/>
        </w:rPr>
        <w:t xml:space="preserve">vendor master from </w:t>
      </w:r>
      <w:r w:rsidR="0095421B" w:rsidRPr="00486BAA">
        <w:rPr>
          <w:rFonts w:ascii="Calibri" w:hAnsi="Calibri" w:cs="Calibri"/>
        </w:rPr>
        <w:t>Arib</w:t>
      </w:r>
      <w:r w:rsidR="00373A8B" w:rsidRPr="00486BAA">
        <w:rPr>
          <w:rFonts w:ascii="Calibri" w:hAnsi="Calibri" w:cs="Calibri"/>
        </w:rPr>
        <w:t>a to SAP with</w:t>
      </w:r>
      <w:r w:rsidRPr="00486BAA">
        <w:rPr>
          <w:rFonts w:ascii="Calibri" w:hAnsi="Calibri" w:cs="Calibri"/>
        </w:rPr>
        <w:t xml:space="preserve"> Idoc </w:t>
      </w:r>
      <w:r w:rsidR="00373A8B" w:rsidRPr="00486BAA">
        <w:rPr>
          <w:rFonts w:ascii="Calibri" w:hAnsi="Calibri" w:cs="Calibri"/>
        </w:rPr>
        <w:t>interface</w:t>
      </w:r>
      <w:r w:rsidRPr="00486BAA">
        <w:rPr>
          <w:rFonts w:ascii="Calibri" w:hAnsi="Calibri" w:cs="Calibri"/>
        </w:rPr>
        <w:t>.</w:t>
      </w:r>
    </w:p>
    <w:p w14:paraId="2A3C12B6" w14:textId="77777777" w:rsidR="007960E4" w:rsidRPr="00486BAA" w:rsidRDefault="007960E4" w:rsidP="00EB12C0">
      <w:pPr>
        <w:numPr>
          <w:ilvl w:val="0"/>
          <w:numId w:val="34"/>
        </w:numPr>
        <w:suppressAutoHyphens/>
        <w:rPr>
          <w:rFonts w:ascii="Calibri" w:hAnsi="Calibri" w:cs="Calibri"/>
        </w:rPr>
      </w:pPr>
      <w:r w:rsidRPr="00486BAA">
        <w:rPr>
          <w:rFonts w:ascii="Calibri" w:hAnsi="Calibri" w:cs="Calibri"/>
        </w:rPr>
        <w:lastRenderedPageBreak/>
        <w:t xml:space="preserve">Wrote end to end </w:t>
      </w:r>
      <w:r w:rsidR="006C1EBA" w:rsidRPr="00486BAA">
        <w:rPr>
          <w:rFonts w:ascii="Calibri" w:hAnsi="Calibri" w:cs="Calibri"/>
        </w:rPr>
        <w:t xml:space="preserve">UAT </w:t>
      </w:r>
      <w:r w:rsidRPr="00486BAA">
        <w:rPr>
          <w:rFonts w:ascii="Calibri" w:hAnsi="Calibri" w:cs="Calibri"/>
        </w:rPr>
        <w:t xml:space="preserve">scenarios and test scripts for integration between </w:t>
      </w:r>
      <w:r w:rsidR="0049626A" w:rsidRPr="00486BAA">
        <w:rPr>
          <w:rFonts w:ascii="Calibri" w:hAnsi="Calibri" w:cs="Calibri"/>
        </w:rPr>
        <w:t>Coupa</w:t>
      </w:r>
      <w:r w:rsidRPr="00486BAA">
        <w:rPr>
          <w:rFonts w:ascii="Calibri" w:hAnsi="Calibri" w:cs="Calibri"/>
        </w:rPr>
        <w:t xml:space="preserve"> </w:t>
      </w:r>
      <w:r w:rsidR="00DB3E1F" w:rsidRPr="00486BAA">
        <w:rPr>
          <w:rFonts w:ascii="Calibri" w:hAnsi="Calibri" w:cs="Calibri"/>
        </w:rPr>
        <w:t xml:space="preserve">(similar to </w:t>
      </w:r>
      <w:r w:rsidR="0049626A" w:rsidRPr="00486BAA">
        <w:rPr>
          <w:rFonts w:ascii="Calibri" w:hAnsi="Calibri" w:cs="Calibri"/>
        </w:rPr>
        <w:t>Ariba</w:t>
      </w:r>
      <w:r w:rsidR="00DB3E1F" w:rsidRPr="00486BAA">
        <w:rPr>
          <w:rFonts w:ascii="Calibri" w:hAnsi="Calibri" w:cs="Calibri"/>
        </w:rPr>
        <w:t xml:space="preserve">) </w:t>
      </w:r>
      <w:r w:rsidRPr="00486BAA">
        <w:rPr>
          <w:rFonts w:ascii="Calibri" w:hAnsi="Calibri" w:cs="Calibri"/>
        </w:rPr>
        <w:t>and SAP</w:t>
      </w:r>
      <w:r w:rsidR="006D753D" w:rsidRPr="00486BAA">
        <w:rPr>
          <w:rFonts w:ascii="Calibri" w:hAnsi="Calibri" w:cs="Calibri"/>
        </w:rPr>
        <w:t xml:space="preserve"> S/4 HANA</w:t>
      </w:r>
      <w:r w:rsidRPr="00486BAA">
        <w:rPr>
          <w:rFonts w:ascii="Calibri" w:hAnsi="Calibri" w:cs="Calibri"/>
        </w:rPr>
        <w:t>.</w:t>
      </w:r>
      <w:r w:rsidR="006D753D" w:rsidRPr="00486BAA">
        <w:rPr>
          <w:rFonts w:ascii="Calibri" w:hAnsi="Calibri" w:cs="Calibri"/>
        </w:rPr>
        <w:t xml:space="preserve"> Did manual </w:t>
      </w:r>
      <w:r w:rsidR="006D753D" w:rsidRPr="00486BAA">
        <w:rPr>
          <w:rFonts w:ascii="Calibri" w:hAnsi="Calibri" w:cs="Calibri"/>
          <w:b/>
          <w:bCs/>
        </w:rPr>
        <w:t>testing</w:t>
      </w:r>
      <w:r w:rsidR="006D753D" w:rsidRPr="00486BAA">
        <w:rPr>
          <w:rFonts w:ascii="Calibri" w:hAnsi="Calibri" w:cs="Calibri"/>
        </w:rPr>
        <w:t xml:space="preserve"> and uploaded test results in HP ALM.</w:t>
      </w:r>
    </w:p>
    <w:p w14:paraId="5DA6A83B" w14:textId="77777777" w:rsidR="006C1EBA" w:rsidRPr="00486BAA" w:rsidRDefault="007960E4" w:rsidP="006C1EBA">
      <w:pPr>
        <w:numPr>
          <w:ilvl w:val="0"/>
          <w:numId w:val="34"/>
        </w:numPr>
        <w:suppressAutoHyphens/>
        <w:rPr>
          <w:rFonts w:ascii="Calibri" w:hAnsi="Calibri" w:cs="Calibri"/>
        </w:rPr>
      </w:pPr>
      <w:r w:rsidRPr="00486BAA">
        <w:rPr>
          <w:rFonts w:ascii="Calibri" w:hAnsi="Calibri" w:cs="Calibri"/>
        </w:rPr>
        <w:t>Participated in design workshops for Sourcing, supplier onboarding, purchasing, invoice verification, Invoice tolerances, Requisition approvals, taxes etc., for both USA and APAC regions.</w:t>
      </w:r>
    </w:p>
    <w:p w14:paraId="5D90D0A6" w14:textId="77777777" w:rsidR="006C1EBA" w:rsidRPr="00486BAA" w:rsidRDefault="00340C29" w:rsidP="006C1EBA">
      <w:pPr>
        <w:numPr>
          <w:ilvl w:val="0"/>
          <w:numId w:val="34"/>
        </w:numPr>
        <w:suppressAutoHyphens/>
        <w:rPr>
          <w:rFonts w:ascii="Calibri" w:hAnsi="Calibri" w:cs="Calibri"/>
        </w:rPr>
      </w:pPr>
      <w:r w:rsidRPr="00486BAA">
        <w:rPr>
          <w:rFonts w:ascii="Calibri" w:hAnsi="Calibri" w:cs="Calibri"/>
        </w:rPr>
        <w:t xml:space="preserve">Setup </w:t>
      </w:r>
      <w:r w:rsidR="006C1EBA" w:rsidRPr="00486BAA">
        <w:rPr>
          <w:rFonts w:ascii="Calibri" w:hAnsi="Calibri" w:cs="Calibri"/>
        </w:rPr>
        <w:t xml:space="preserve">Error monitoring during data exchange between SAP and </w:t>
      </w:r>
      <w:r w:rsidR="00040970" w:rsidRPr="00486BAA">
        <w:rPr>
          <w:rFonts w:ascii="Calibri" w:hAnsi="Calibri" w:cs="Calibri"/>
          <w:b/>
          <w:bCs/>
        </w:rPr>
        <w:t>Coupa</w:t>
      </w:r>
    </w:p>
    <w:p w14:paraId="17A15BC1" w14:textId="77777777" w:rsidR="006C1EBA" w:rsidRPr="00486BAA" w:rsidRDefault="006C1EBA" w:rsidP="00EB12C0">
      <w:pPr>
        <w:numPr>
          <w:ilvl w:val="0"/>
          <w:numId w:val="34"/>
        </w:numPr>
        <w:suppressAutoHyphens/>
        <w:rPr>
          <w:rFonts w:ascii="Calibri" w:hAnsi="Calibri" w:cs="Calibri"/>
        </w:rPr>
      </w:pPr>
      <w:r w:rsidRPr="00486BAA">
        <w:rPr>
          <w:rFonts w:ascii="Calibri" w:hAnsi="Calibri" w:cs="Calibri"/>
        </w:rPr>
        <w:t xml:space="preserve">Configured </w:t>
      </w:r>
      <w:r w:rsidRPr="00486BAA">
        <w:rPr>
          <w:rFonts w:ascii="Calibri" w:hAnsi="Calibri" w:cs="Calibri"/>
          <w:b/>
          <w:bCs/>
        </w:rPr>
        <w:t>SAP OCI Catalog</w:t>
      </w:r>
      <w:r w:rsidRPr="00486BAA">
        <w:rPr>
          <w:rFonts w:ascii="Calibri" w:hAnsi="Calibri" w:cs="Calibri"/>
        </w:rPr>
        <w:t xml:space="preserve"> for </w:t>
      </w:r>
      <w:r w:rsidRPr="00486BAA">
        <w:rPr>
          <w:rFonts w:ascii="Calibri" w:hAnsi="Calibri" w:cs="Calibri"/>
          <w:b/>
          <w:bCs/>
        </w:rPr>
        <w:t>PunchOut2Go</w:t>
      </w:r>
      <w:r w:rsidRPr="00486BAA">
        <w:rPr>
          <w:rFonts w:ascii="Calibri" w:hAnsi="Calibri" w:cs="Calibri"/>
        </w:rPr>
        <w:t xml:space="preserve"> storefront from ME51N and IW31/IW32.</w:t>
      </w:r>
    </w:p>
    <w:p w14:paraId="2449C0B9" w14:textId="77777777" w:rsidR="00977802" w:rsidRPr="00486BAA" w:rsidRDefault="00977802" w:rsidP="00977802">
      <w:pPr>
        <w:numPr>
          <w:ilvl w:val="0"/>
          <w:numId w:val="34"/>
        </w:numPr>
        <w:suppressAutoHyphens/>
        <w:rPr>
          <w:rFonts w:ascii="Calibri" w:hAnsi="Calibri" w:cs="Calibri"/>
        </w:rPr>
      </w:pPr>
      <w:r w:rsidRPr="00486BAA">
        <w:rPr>
          <w:rFonts w:ascii="Calibri" w:hAnsi="Calibri" w:cs="Calibri"/>
        </w:rPr>
        <w:t>Configuration and master data setup in respective areas of Material Management module for supporting various Direct and Indirect Procurement needs.</w:t>
      </w:r>
    </w:p>
    <w:p w14:paraId="3C73493B" w14:textId="77777777" w:rsidR="00A01F2F" w:rsidRPr="00486BAA" w:rsidRDefault="00A01F2F" w:rsidP="00A01F2F">
      <w:pPr>
        <w:numPr>
          <w:ilvl w:val="0"/>
          <w:numId w:val="34"/>
        </w:numPr>
        <w:suppressAutoHyphens/>
        <w:rPr>
          <w:rFonts w:ascii="Calibri" w:hAnsi="Calibri" w:cs="Calibri"/>
        </w:rPr>
      </w:pPr>
      <w:r w:rsidRPr="00486BAA">
        <w:rPr>
          <w:rFonts w:ascii="Calibri" w:hAnsi="Calibri" w:cs="Calibri"/>
        </w:rPr>
        <w:t xml:space="preserve">Supported SAP MM scenarios such as procurement, inventory management, invoice verification, MRP, </w:t>
      </w:r>
      <w:r w:rsidRPr="00486BAA">
        <w:rPr>
          <w:rFonts w:ascii="Calibri" w:hAnsi="Calibri" w:cs="Calibri"/>
          <w:b/>
          <w:bCs/>
        </w:rPr>
        <w:t>Service master</w:t>
      </w:r>
      <w:r w:rsidRPr="00486BAA">
        <w:rPr>
          <w:rFonts w:ascii="Calibri" w:hAnsi="Calibri" w:cs="Calibri"/>
        </w:rPr>
        <w:t xml:space="preserve"> setup, </w:t>
      </w:r>
      <w:r w:rsidR="00090278" w:rsidRPr="00486BAA">
        <w:rPr>
          <w:rFonts w:ascii="Calibri" w:hAnsi="Calibri" w:cs="Calibri"/>
          <w:b/>
          <w:bCs/>
        </w:rPr>
        <w:t>S</w:t>
      </w:r>
      <w:r w:rsidRPr="00486BAA">
        <w:rPr>
          <w:rFonts w:ascii="Calibri" w:hAnsi="Calibri" w:cs="Calibri"/>
          <w:b/>
          <w:bCs/>
        </w:rPr>
        <w:t>ervice entry sheet</w:t>
      </w:r>
      <w:r w:rsidRPr="00486BAA">
        <w:rPr>
          <w:rFonts w:ascii="Calibri" w:hAnsi="Calibri" w:cs="Calibri"/>
        </w:rPr>
        <w:t>, tax calculation etc.,</w:t>
      </w:r>
    </w:p>
    <w:p w14:paraId="2DCD35F9" w14:textId="77777777" w:rsidR="000F6221" w:rsidRPr="00486BAA" w:rsidRDefault="002D59CA" w:rsidP="000F6221">
      <w:pPr>
        <w:numPr>
          <w:ilvl w:val="0"/>
          <w:numId w:val="34"/>
        </w:numPr>
        <w:suppressAutoHyphens/>
        <w:rPr>
          <w:rFonts w:ascii="Calibri" w:hAnsi="Calibri" w:cs="Calibri"/>
        </w:rPr>
      </w:pPr>
      <w:r w:rsidRPr="00486BAA">
        <w:rPr>
          <w:rFonts w:ascii="Calibri" w:hAnsi="Calibri" w:cs="Calibri"/>
        </w:rPr>
        <w:t xml:space="preserve">Solution design for purchase orders with account assignment to Cost Center, </w:t>
      </w:r>
      <w:r w:rsidRPr="00486BAA">
        <w:rPr>
          <w:rFonts w:ascii="Calibri" w:hAnsi="Calibri" w:cs="Calibri"/>
          <w:b/>
          <w:bCs/>
        </w:rPr>
        <w:t>WBS</w:t>
      </w:r>
      <w:r w:rsidRPr="00486BAA">
        <w:rPr>
          <w:rFonts w:ascii="Calibri" w:hAnsi="Calibri" w:cs="Calibri"/>
        </w:rPr>
        <w:t>, Asset, Internal Order, PM Order and third-party purchase orders.</w:t>
      </w:r>
    </w:p>
    <w:p w14:paraId="349C6D9F" w14:textId="77777777" w:rsidR="00B60AB1" w:rsidRPr="00486BAA" w:rsidRDefault="00C2764C" w:rsidP="00655B7D">
      <w:pPr>
        <w:numPr>
          <w:ilvl w:val="0"/>
          <w:numId w:val="34"/>
        </w:numPr>
        <w:suppressAutoHyphens/>
        <w:rPr>
          <w:rFonts w:ascii="Calibri" w:hAnsi="Calibri" w:cs="Calibri"/>
        </w:rPr>
      </w:pPr>
      <w:r w:rsidRPr="00486BAA">
        <w:rPr>
          <w:rFonts w:ascii="Calibri" w:hAnsi="Calibri" w:cs="Calibri"/>
        </w:rPr>
        <w:t>Configured Calculation schemas, pricing conditions etc., and f</w:t>
      </w:r>
      <w:r w:rsidR="00090278" w:rsidRPr="00486BAA">
        <w:rPr>
          <w:rFonts w:ascii="Calibri" w:hAnsi="Calibri" w:cs="Calibri"/>
        </w:rPr>
        <w:t>ix</w:t>
      </w:r>
      <w:r w:rsidRPr="00486BAA">
        <w:rPr>
          <w:rFonts w:ascii="Calibri" w:hAnsi="Calibri" w:cs="Calibri"/>
        </w:rPr>
        <w:t>ed</w:t>
      </w:r>
      <w:r w:rsidR="00090278" w:rsidRPr="00486BAA">
        <w:rPr>
          <w:rFonts w:ascii="Calibri" w:hAnsi="Calibri" w:cs="Calibri"/>
        </w:rPr>
        <w:t xml:space="preserve"> problems related tax calculation from </w:t>
      </w:r>
      <w:r w:rsidR="00090278" w:rsidRPr="00486BAA">
        <w:rPr>
          <w:rFonts w:ascii="Calibri" w:hAnsi="Calibri" w:cs="Calibri"/>
          <w:i/>
          <w:iCs/>
        </w:rPr>
        <w:t>OneSource</w:t>
      </w:r>
      <w:r w:rsidR="00090278" w:rsidRPr="00486BAA">
        <w:rPr>
          <w:rFonts w:ascii="Calibri" w:hAnsi="Calibri" w:cs="Calibri"/>
        </w:rPr>
        <w:t xml:space="preserve"> for service entry sheet</w:t>
      </w:r>
      <w:r w:rsidR="00BD299B" w:rsidRPr="00486BAA">
        <w:rPr>
          <w:rFonts w:ascii="Calibri" w:hAnsi="Calibri" w:cs="Calibri"/>
        </w:rPr>
        <w:t xml:space="preserve">. Supported the </w:t>
      </w:r>
      <w:r w:rsidR="00BD299B" w:rsidRPr="00486BAA">
        <w:rPr>
          <w:rFonts w:ascii="Calibri" w:hAnsi="Calibri" w:cs="Calibri"/>
          <w:b/>
          <w:bCs/>
        </w:rPr>
        <w:t>interface</w:t>
      </w:r>
      <w:r w:rsidR="00BD299B" w:rsidRPr="00486BAA">
        <w:rPr>
          <w:rFonts w:ascii="Calibri" w:hAnsi="Calibri" w:cs="Calibri"/>
        </w:rPr>
        <w:t xml:space="preserve"> from SAP to </w:t>
      </w:r>
      <w:r w:rsidR="00BD299B" w:rsidRPr="00486BAA">
        <w:rPr>
          <w:rFonts w:ascii="Calibri" w:hAnsi="Calibri" w:cs="Calibri"/>
          <w:i/>
          <w:iCs/>
        </w:rPr>
        <w:t xml:space="preserve">OneSource </w:t>
      </w:r>
      <w:r w:rsidR="00BD299B" w:rsidRPr="00486BAA">
        <w:rPr>
          <w:rFonts w:ascii="Calibri" w:hAnsi="Calibri" w:cs="Calibri"/>
        </w:rPr>
        <w:t>and monitored the</w:t>
      </w:r>
      <w:r w:rsidR="007820A8" w:rsidRPr="00486BAA">
        <w:rPr>
          <w:rFonts w:ascii="Calibri" w:hAnsi="Calibri" w:cs="Calibri"/>
        </w:rPr>
        <w:t xml:space="preserve"> EDI/Idocs and</w:t>
      </w:r>
      <w:r w:rsidR="00BD299B" w:rsidRPr="00486BAA">
        <w:rPr>
          <w:rFonts w:ascii="Calibri" w:hAnsi="Calibri" w:cs="Calibri"/>
        </w:rPr>
        <w:t xml:space="preserve"> XML messages with SXMB_MONI.</w:t>
      </w:r>
    </w:p>
    <w:p w14:paraId="70263045" w14:textId="77777777" w:rsidR="00090278" w:rsidRPr="00486BAA" w:rsidRDefault="00F571E6" w:rsidP="00773A41">
      <w:pPr>
        <w:numPr>
          <w:ilvl w:val="0"/>
          <w:numId w:val="34"/>
        </w:numPr>
        <w:suppressAutoHyphens/>
        <w:rPr>
          <w:rFonts w:ascii="Calibri" w:hAnsi="Calibri" w:cs="Calibri"/>
        </w:rPr>
      </w:pPr>
      <w:r w:rsidRPr="00486BAA">
        <w:rPr>
          <w:rFonts w:ascii="Calibri" w:hAnsi="Calibri" w:cs="Calibri"/>
        </w:rPr>
        <w:t xml:space="preserve">Setup SAP MM </w:t>
      </w:r>
      <w:r w:rsidRPr="00486BAA">
        <w:rPr>
          <w:rFonts w:ascii="Calibri" w:hAnsi="Calibri" w:cs="Calibri"/>
          <w:b/>
          <w:bCs/>
        </w:rPr>
        <w:t>subcontracting</w:t>
      </w:r>
      <w:r w:rsidRPr="00486BAA">
        <w:rPr>
          <w:rFonts w:ascii="Calibri" w:hAnsi="Calibri" w:cs="Calibri"/>
        </w:rPr>
        <w:t xml:space="preserve"> scenario for different plants</w:t>
      </w:r>
      <w:r w:rsidR="003B6F39" w:rsidRPr="00486BAA">
        <w:rPr>
          <w:rFonts w:ascii="Calibri" w:hAnsi="Calibri" w:cs="Calibri"/>
        </w:rPr>
        <w:t xml:space="preserve"> with ME2O delivery</w:t>
      </w:r>
      <w:r w:rsidRPr="00486BAA">
        <w:rPr>
          <w:rFonts w:ascii="Calibri" w:hAnsi="Calibri" w:cs="Calibri"/>
        </w:rPr>
        <w:t>.</w:t>
      </w:r>
    </w:p>
    <w:p w14:paraId="0416BA29" w14:textId="77777777" w:rsidR="00977802" w:rsidRPr="00486BAA" w:rsidRDefault="00977802" w:rsidP="00773A41">
      <w:pPr>
        <w:numPr>
          <w:ilvl w:val="0"/>
          <w:numId w:val="34"/>
        </w:numPr>
        <w:suppressAutoHyphens/>
        <w:rPr>
          <w:rFonts w:ascii="Calibri" w:hAnsi="Calibri" w:cs="Calibri"/>
        </w:rPr>
      </w:pPr>
      <w:r w:rsidRPr="00486BAA">
        <w:rPr>
          <w:rFonts w:ascii="Calibri" w:hAnsi="Calibri" w:cs="Calibri"/>
        </w:rPr>
        <w:t>Wrote functional spec for good issue of multiple consumable items to a cost center.</w:t>
      </w:r>
    </w:p>
    <w:p w14:paraId="76F06A5E" w14:textId="77777777" w:rsidR="00A01F2F" w:rsidRPr="00486BAA" w:rsidRDefault="003B60ED" w:rsidP="00655B7D">
      <w:pPr>
        <w:numPr>
          <w:ilvl w:val="0"/>
          <w:numId w:val="34"/>
        </w:numPr>
        <w:suppressAutoHyphens/>
        <w:rPr>
          <w:rFonts w:ascii="Calibri" w:hAnsi="Calibri" w:cs="Calibri"/>
        </w:rPr>
      </w:pPr>
      <w:r w:rsidRPr="00486BAA">
        <w:rPr>
          <w:rFonts w:ascii="Calibri" w:hAnsi="Calibri" w:cs="Calibri"/>
        </w:rPr>
        <w:t>Solution design for procurement of MRO materials that are used for SAP PM (Plant Maintenance).</w:t>
      </w:r>
    </w:p>
    <w:p w14:paraId="002D9030" w14:textId="77777777" w:rsidR="00322BCD" w:rsidRPr="00486BAA" w:rsidRDefault="004F0B55" w:rsidP="00773A41">
      <w:pPr>
        <w:numPr>
          <w:ilvl w:val="0"/>
          <w:numId w:val="34"/>
        </w:numPr>
        <w:suppressAutoHyphens/>
        <w:rPr>
          <w:rFonts w:ascii="Calibri" w:hAnsi="Calibri" w:cs="Calibri"/>
        </w:rPr>
      </w:pPr>
      <w:r w:rsidRPr="00486BAA">
        <w:rPr>
          <w:rFonts w:ascii="Calibri" w:hAnsi="Calibri" w:cs="Calibri"/>
        </w:rPr>
        <w:t>Investigate, analyze, troubleshoot and s</w:t>
      </w:r>
      <w:r w:rsidR="00322BCD" w:rsidRPr="00486BAA">
        <w:rPr>
          <w:rFonts w:ascii="Calibri" w:hAnsi="Calibri" w:cs="Calibri"/>
        </w:rPr>
        <w:t xml:space="preserve">upport corporate users across multiple regions. </w:t>
      </w:r>
    </w:p>
    <w:p w14:paraId="6F01349C" w14:textId="77777777" w:rsidR="00655B7D" w:rsidRPr="00486BAA" w:rsidRDefault="00655B7D" w:rsidP="00655B7D">
      <w:pPr>
        <w:suppressAutoHyphens/>
        <w:rPr>
          <w:rFonts w:ascii="Calibri" w:hAnsi="Calibri" w:cs="Calibri"/>
        </w:rPr>
      </w:pPr>
    </w:p>
    <w:p w14:paraId="1C4C4733" w14:textId="0243B4AB" w:rsidR="00655B7D" w:rsidRPr="00486BAA" w:rsidRDefault="00655B7D" w:rsidP="00655B7D">
      <w:pPr>
        <w:pStyle w:val="Heading3"/>
        <w:rPr>
          <w:rFonts w:ascii="Calibri" w:hAnsi="Calibri" w:cs="Calibri"/>
        </w:rPr>
      </w:pPr>
      <w:r w:rsidRPr="00486BAA">
        <w:rPr>
          <w:rFonts w:ascii="Calibri" w:hAnsi="Calibri" w:cs="Calibri"/>
        </w:rPr>
        <w:t xml:space="preserve">SAP </w:t>
      </w:r>
      <w:r w:rsidR="005B68A8" w:rsidRPr="00486BAA">
        <w:rPr>
          <w:rFonts w:ascii="Calibri" w:hAnsi="Calibri" w:cs="Calibri"/>
        </w:rPr>
        <w:t>PP</w:t>
      </w:r>
      <w:r w:rsidR="00065872" w:rsidRPr="00486BAA">
        <w:rPr>
          <w:rFonts w:ascii="Calibri" w:hAnsi="Calibri" w:cs="Calibri"/>
        </w:rPr>
        <w:t xml:space="preserve"> </w:t>
      </w:r>
      <w:r w:rsidR="00D50217" w:rsidRPr="00486BAA">
        <w:rPr>
          <w:rFonts w:ascii="Calibri" w:hAnsi="Calibri" w:cs="Calibri"/>
        </w:rPr>
        <w:t>Consultant</w:t>
      </w:r>
      <w:r w:rsidRPr="00486BAA">
        <w:rPr>
          <w:rFonts w:ascii="Calibri" w:hAnsi="Calibri" w:cs="Calibri"/>
        </w:rPr>
        <w:t xml:space="preserve">   Calumet Specialty Products     Indianapolis IN   Oct 2019 – Jan 2020</w:t>
      </w:r>
    </w:p>
    <w:p w14:paraId="3554416D" w14:textId="6F328F2D" w:rsidR="00655B7D" w:rsidRPr="00486BAA" w:rsidRDefault="00655B7D" w:rsidP="00655B7D">
      <w:pPr>
        <w:numPr>
          <w:ilvl w:val="0"/>
          <w:numId w:val="34"/>
        </w:numPr>
        <w:suppressAutoHyphens/>
        <w:rPr>
          <w:rFonts w:ascii="Calibri" w:hAnsi="Calibri" w:cs="Calibri"/>
        </w:rPr>
      </w:pPr>
      <w:r w:rsidRPr="00486BAA">
        <w:rPr>
          <w:rFonts w:ascii="Calibri" w:hAnsi="Calibri" w:cs="Calibri"/>
        </w:rPr>
        <w:t xml:space="preserve">As an </w:t>
      </w:r>
      <w:r w:rsidR="00CB5EDC" w:rsidRPr="00486BAA">
        <w:rPr>
          <w:rFonts w:ascii="Calibri" w:hAnsi="Calibri" w:cs="Calibri"/>
        </w:rPr>
        <w:t>SAP</w:t>
      </w:r>
      <w:r w:rsidR="006F7F3F" w:rsidRPr="00486BAA">
        <w:rPr>
          <w:rFonts w:ascii="Calibri" w:hAnsi="Calibri" w:cs="Calibri"/>
        </w:rPr>
        <w:t xml:space="preserve"> S/4 HANA</w:t>
      </w:r>
      <w:r w:rsidRPr="00486BAA">
        <w:rPr>
          <w:rFonts w:ascii="Calibri" w:hAnsi="Calibri" w:cs="Calibri"/>
        </w:rPr>
        <w:t xml:space="preserve"> </w:t>
      </w:r>
      <w:r w:rsidR="00FE311A" w:rsidRPr="00486BAA">
        <w:rPr>
          <w:rFonts w:ascii="Calibri" w:hAnsi="Calibri" w:cs="Calibri"/>
        </w:rPr>
        <w:t>PP</w:t>
      </w:r>
      <w:r w:rsidR="00F42A06" w:rsidRPr="00486BAA">
        <w:rPr>
          <w:rFonts w:ascii="Calibri" w:hAnsi="Calibri" w:cs="Calibri"/>
        </w:rPr>
        <w:t xml:space="preserve"> </w:t>
      </w:r>
      <w:r w:rsidR="00C036FA" w:rsidRPr="00486BAA">
        <w:rPr>
          <w:rFonts w:ascii="Calibri" w:hAnsi="Calibri" w:cs="Calibri"/>
        </w:rPr>
        <w:t>Consultant</w:t>
      </w:r>
      <w:r w:rsidRPr="00486BAA">
        <w:rPr>
          <w:rFonts w:ascii="Calibri" w:hAnsi="Calibri" w:cs="Calibri"/>
        </w:rPr>
        <w:t xml:space="preserve">, I owned the solution template, wrote </w:t>
      </w:r>
      <w:r w:rsidRPr="00486BAA">
        <w:rPr>
          <w:rFonts w:ascii="Calibri" w:hAnsi="Calibri" w:cs="Calibri"/>
          <w:b/>
        </w:rPr>
        <w:t>BRD</w:t>
      </w:r>
      <w:r w:rsidRPr="00486BAA">
        <w:rPr>
          <w:rFonts w:ascii="Calibri" w:hAnsi="Calibri" w:cs="Calibri"/>
        </w:rPr>
        <w:t xml:space="preserve">, develop </w:t>
      </w:r>
      <w:r w:rsidRPr="00486BAA">
        <w:rPr>
          <w:rFonts w:ascii="Calibri" w:hAnsi="Calibri" w:cs="Calibri"/>
          <w:b/>
        </w:rPr>
        <w:t>solution design</w:t>
      </w:r>
      <w:r w:rsidRPr="00486BAA">
        <w:rPr>
          <w:rFonts w:ascii="Calibri" w:hAnsi="Calibri" w:cs="Calibri"/>
        </w:rPr>
        <w:t xml:space="preserve">, wrote </w:t>
      </w:r>
      <w:r w:rsidRPr="00486BAA">
        <w:rPr>
          <w:rFonts w:ascii="Calibri" w:hAnsi="Calibri" w:cs="Calibri"/>
          <w:b/>
        </w:rPr>
        <w:t xml:space="preserve">functional </w:t>
      </w:r>
      <w:r w:rsidR="00FE311A" w:rsidRPr="00486BAA">
        <w:rPr>
          <w:rFonts w:ascii="Calibri" w:hAnsi="Calibri" w:cs="Calibri"/>
          <w:b/>
        </w:rPr>
        <w:t>specifications,</w:t>
      </w:r>
      <w:r w:rsidRPr="00486BAA">
        <w:rPr>
          <w:rFonts w:ascii="Calibri" w:hAnsi="Calibri" w:cs="Calibri"/>
        </w:rPr>
        <w:t xml:space="preserve"> and manage various phases of the project. Conduct status meetings, steering committee meetings, Design Playbacks and collaborate with cross-functional and technical consultants for successful completion of projects.</w:t>
      </w:r>
    </w:p>
    <w:p w14:paraId="7C5EBA87" w14:textId="77777777" w:rsidR="00655B7D" w:rsidRPr="00486BAA" w:rsidRDefault="00655B7D" w:rsidP="00655B7D">
      <w:pPr>
        <w:numPr>
          <w:ilvl w:val="0"/>
          <w:numId w:val="34"/>
        </w:numPr>
        <w:suppressAutoHyphens/>
        <w:rPr>
          <w:rFonts w:ascii="Calibri" w:hAnsi="Calibri" w:cs="Calibri"/>
        </w:rPr>
      </w:pPr>
      <w:r w:rsidRPr="00486BAA">
        <w:rPr>
          <w:rFonts w:ascii="Calibri" w:hAnsi="Calibri" w:cs="Calibri"/>
        </w:rPr>
        <w:t>Conduct design sessions/workshops to drive the requirements gathering for Rollout of SAP to locations in Indianapolis, Shreveport and Houston.</w:t>
      </w:r>
    </w:p>
    <w:p w14:paraId="5926B544" w14:textId="77777777" w:rsidR="00CE1426" w:rsidRPr="00486BAA" w:rsidRDefault="00CE1426" w:rsidP="00CE1426">
      <w:pPr>
        <w:numPr>
          <w:ilvl w:val="0"/>
          <w:numId w:val="34"/>
        </w:numPr>
        <w:suppressAutoHyphens/>
        <w:rPr>
          <w:rFonts w:ascii="Calibri" w:hAnsi="Calibri" w:cs="Calibri"/>
        </w:rPr>
      </w:pPr>
      <w:r w:rsidRPr="00486BAA">
        <w:rPr>
          <w:rFonts w:ascii="Calibri" w:hAnsi="Calibri" w:cs="Calibri"/>
        </w:rPr>
        <w:t>Supported the procurement of energy products such as hydrocarbon products, Oil &amp; Gas, natural gas, crude oil etc.,</w:t>
      </w:r>
    </w:p>
    <w:p w14:paraId="3D04E505" w14:textId="660F5ECE" w:rsidR="00655B7D" w:rsidRPr="00486BAA" w:rsidRDefault="00655B7D" w:rsidP="00655B7D">
      <w:pPr>
        <w:numPr>
          <w:ilvl w:val="0"/>
          <w:numId w:val="34"/>
        </w:numPr>
        <w:suppressAutoHyphens/>
        <w:rPr>
          <w:rFonts w:ascii="Calibri" w:hAnsi="Calibri" w:cs="Calibri"/>
        </w:rPr>
      </w:pPr>
      <w:r w:rsidRPr="00486BAA">
        <w:rPr>
          <w:rFonts w:ascii="Calibri" w:hAnsi="Calibri" w:cs="Calibri"/>
        </w:rPr>
        <w:t xml:space="preserve">Solution design for business processes in </w:t>
      </w:r>
      <w:r w:rsidRPr="00486BAA">
        <w:rPr>
          <w:rFonts w:ascii="Calibri" w:hAnsi="Calibri" w:cs="Calibri"/>
          <w:b/>
          <w:bCs/>
        </w:rPr>
        <w:t>SAP</w:t>
      </w:r>
      <w:r w:rsidRPr="00486BAA">
        <w:rPr>
          <w:rFonts w:ascii="Calibri" w:hAnsi="Calibri" w:cs="Calibri"/>
        </w:rPr>
        <w:t xml:space="preserve"> </w:t>
      </w:r>
      <w:r w:rsidR="005B68A8" w:rsidRPr="00486BAA">
        <w:rPr>
          <w:rFonts w:ascii="Calibri" w:hAnsi="Calibri" w:cs="Calibri"/>
          <w:b/>
        </w:rPr>
        <w:t>PP</w:t>
      </w:r>
      <w:r w:rsidR="0059276D" w:rsidRPr="00486BAA">
        <w:rPr>
          <w:rFonts w:ascii="Calibri" w:hAnsi="Calibri" w:cs="Calibri"/>
          <w:b/>
        </w:rPr>
        <w:t xml:space="preserve"> S/4 HANA</w:t>
      </w:r>
      <w:r w:rsidRPr="00486BAA">
        <w:rPr>
          <w:rFonts w:ascii="Calibri" w:hAnsi="Calibri" w:cs="Calibri"/>
          <w:b/>
        </w:rPr>
        <w:t>,</w:t>
      </w:r>
      <w:r w:rsidRPr="00486BAA">
        <w:rPr>
          <w:rFonts w:ascii="Calibri" w:hAnsi="Calibri" w:cs="Calibri"/>
        </w:rPr>
        <w:t xml:space="preserve"> purchasing, </w:t>
      </w:r>
      <w:r w:rsidR="0095421B" w:rsidRPr="00486BAA">
        <w:rPr>
          <w:rFonts w:ascii="Calibri" w:hAnsi="Calibri" w:cs="Calibri"/>
        </w:rPr>
        <w:t xml:space="preserve">Source to Pay (S2P), </w:t>
      </w:r>
      <w:r w:rsidRPr="00486BAA">
        <w:rPr>
          <w:rFonts w:ascii="Calibri" w:hAnsi="Calibri" w:cs="Calibri"/>
        </w:rPr>
        <w:t xml:space="preserve">receiving, Logistics, contracts, Inventory Management, Demand Planning, intraCo and interCo </w:t>
      </w:r>
      <w:r w:rsidRPr="00486BAA">
        <w:rPr>
          <w:rFonts w:ascii="Calibri" w:hAnsi="Calibri" w:cs="Calibri"/>
          <w:b/>
          <w:bCs/>
        </w:rPr>
        <w:t>STOs</w:t>
      </w:r>
      <w:r w:rsidRPr="00486BAA">
        <w:rPr>
          <w:rFonts w:ascii="Calibri" w:hAnsi="Calibri" w:cs="Calibri"/>
        </w:rPr>
        <w:t xml:space="preserve">, Pricing, freight charges, </w:t>
      </w:r>
      <w:r w:rsidRPr="00486BAA">
        <w:rPr>
          <w:rFonts w:ascii="Calibri" w:hAnsi="Calibri" w:cs="Calibri"/>
          <w:b/>
        </w:rPr>
        <w:t>MM/FI</w:t>
      </w:r>
      <w:r w:rsidRPr="00486BAA">
        <w:rPr>
          <w:rFonts w:ascii="Calibri" w:hAnsi="Calibri" w:cs="Calibri"/>
        </w:rPr>
        <w:t xml:space="preserve"> Integration,</w:t>
      </w:r>
      <w:r w:rsidRPr="00486BAA">
        <w:rPr>
          <w:rFonts w:ascii="Calibri" w:hAnsi="Calibri" w:cs="Calibri"/>
          <w:b/>
        </w:rPr>
        <w:t xml:space="preserve"> </w:t>
      </w:r>
      <w:r w:rsidRPr="00486BAA">
        <w:rPr>
          <w:rFonts w:ascii="Calibri" w:hAnsi="Calibri" w:cs="Calibri"/>
          <w:bCs/>
        </w:rPr>
        <w:t>Integration with</w:t>
      </w:r>
      <w:r w:rsidRPr="00486BAA">
        <w:rPr>
          <w:rFonts w:ascii="Calibri" w:hAnsi="Calibri" w:cs="Calibri"/>
          <w:b/>
        </w:rPr>
        <w:t xml:space="preserve"> AP, LIV </w:t>
      </w:r>
      <w:r w:rsidRPr="00486BAA">
        <w:rPr>
          <w:rFonts w:ascii="Calibri" w:hAnsi="Calibri" w:cs="Calibri"/>
          <w:bCs/>
        </w:rPr>
        <w:t>(Logistics Invoice verification), valuation and account assignment</w:t>
      </w:r>
      <w:r w:rsidRPr="00486BAA">
        <w:rPr>
          <w:rFonts w:ascii="Calibri" w:hAnsi="Calibri" w:cs="Calibri"/>
          <w:b/>
        </w:rPr>
        <w:t>, return to vendor, PP</w:t>
      </w:r>
      <w:r w:rsidRPr="00486BAA">
        <w:rPr>
          <w:rFonts w:ascii="Calibri" w:hAnsi="Calibri" w:cs="Calibri"/>
        </w:rPr>
        <w:t xml:space="preserve">, </w:t>
      </w:r>
      <w:r w:rsidRPr="00486BAA">
        <w:rPr>
          <w:rFonts w:ascii="Calibri" w:hAnsi="Calibri" w:cs="Calibri"/>
          <w:b/>
          <w:bCs/>
        </w:rPr>
        <w:t>QM</w:t>
      </w:r>
      <w:r w:rsidRPr="00486BAA">
        <w:rPr>
          <w:rFonts w:ascii="Calibri" w:hAnsi="Calibri" w:cs="Calibri"/>
        </w:rPr>
        <w:t xml:space="preserve"> and </w:t>
      </w:r>
      <w:r w:rsidRPr="00486BAA">
        <w:rPr>
          <w:rFonts w:ascii="Calibri" w:hAnsi="Calibri" w:cs="Calibri"/>
          <w:b/>
        </w:rPr>
        <w:t xml:space="preserve">WM. </w:t>
      </w:r>
      <w:r w:rsidRPr="00486BAA">
        <w:rPr>
          <w:rFonts w:ascii="Calibri" w:hAnsi="Calibri" w:cs="Calibri"/>
        </w:rPr>
        <w:t xml:space="preserve">Setup Configuration, master data, business process procedures and end to end </w:t>
      </w:r>
      <w:r w:rsidRPr="00486BAA">
        <w:rPr>
          <w:rFonts w:ascii="Calibri" w:hAnsi="Calibri" w:cs="Calibri"/>
          <w:b/>
          <w:bCs/>
        </w:rPr>
        <w:t xml:space="preserve">HP ALM </w:t>
      </w:r>
      <w:r w:rsidRPr="00486BAA">
        <w:rPr>
          <w:rFonts w:ascii="Calibri" w:hAnsi="Calibri" w:cs="Calibri"/>
        </w:rPr>
        <w:t>test scripts.</w:t>
      </w:r>
    </w:p>
    <w:p w14:paraId="7FD2B932" w14:textId="77777777" w:rsidR="008F4D54" w:rsidRPr="00486BAA" w:rsidRDefault="008F4D54" w:rsidP="008F4D54">
      <w:pPr>
        <w:numPr>
          <w:ilvl w:val="0"/>
          <w:numId w:val="34"/>
        </w:numPr>
        <w:suppressAutoHyphens/>
        <w:rPr>
          <w:rFonts w:ascii="Calibri" w:hAnsi="Calibri" w:cs="Calibri"/>
        </w:rPr>
      </w:pPr>
      <w:r w:rsidRPr="00486BAA">
        <w:rPr>
          <w:rFonts w:ascii="Calibri" w:hAnsi="Calibri" w:cs="Calibri"/>
        </w:rPr>
        <w:t>Developed SAP S/4 HANA FIORI Apps in Logistics, Purchasing, Materials Management and Inventory Management</w:t>
      </w:r>
    </w:p>
    <w:p w14:paraId="52179ED6" w14:textId="77777777" w:rsidR="00655B7D" w:rsidRPr="00486BAA" w:rsidRDefault="00C036FA" w:rsidP="00655B7D">
      <w:pPr>
        <w:numPr>
          <w:ilvl w:val="0"/>
          <w:numId w:val="34"/>
        </w:numPr>
        <w:suppressAutoHyphens/>
        <w:rPr>
          <w:rFonts w:ascii="Calibri" w:hAnsi="Calibri" w:cs="Calibri"/>
        </w:rPr>
      </w:pPr>
      <w:r w:rsidRPr="00486BAA">
        <w:rPr>
          <w:rFonts w:ascii="Calibri" w:hAnsi="Calibri" w:cs="Calibri"/>
        </w:rPr>
        <w:t>Consultant</w:t>
      </w:r>
      <w:r w:rsidR="00655B7D" w:rsidRPr="00486BAA">
        <w:rPr>
          <w:rFonts w:ascii="Calibri" w:hAnsi="Calibri" w:cs="Calibri"/>
        </w:rPr>
        <w:t xml:space="preserve"> a project on integration SAP and </w:t>
      </w:r>
      <w:r w:rsidR="0084210C" w:rsidRPr="00486BAA">
        <w:rPr>
          <w:rFonts w:ascii="Calibri" w:hAnsi="Calibri" w:cs="Calibri"/>
        </w:rPr>
        <w:t>third-party</w:t>
      </w:r>
      <w:r w:rsidR="00655B7D" w:rsidRPr="00486BAA">
        <w:rPr>
          <w:rFonts w:ascii="Calibri" w:hAnsi="Calibri" w:cs="Calibri"/>
        </w:rPr>
        <w:t xml:space="preserve"> e-procurement software </w:t>
      </w:r>
      <w:r w:rsidR="0084210C" w:rsidRPr="00486BAA">
        <w:rPr>
          <w:rFonts w:ascii="Calibri" w:hAnsi="Calibri" w:cs="Calibri"/>
        </w:rPr>
        <w:t>Coupa</w:t>
      </w:r>
      <w:r w:rsidR="00655B7D" w:rsidRPr="00486BAA">
        <w:rPr>
          <w:rFonts w:ascii="Calibri" w:hAnsi="Calibri" w:cs="Calibri"/>
        </w:rPr>
        <w:t>.</w:t>
      </w:r>
    </w:p>
    <w:p w14:paraId="6F355254" w14:textId="77777777" w:rsidR="00C93915" w:rsidRPr="00486BAA" w:rsidRDefault="00C93915" w:rsidP="00C93915">
      <w:pPr>
        <w:numPr>
          <w:ilvl w:val="0"/>
          <w:numId w:val="34"/>
        </w:numPr>
        <w:suppressAutoHyphens/>
        <w:rPr>
          <w:rFonts w:ascii="Calibri" w:hAnsi="Calibri" w:cs="Calibri"/>
        </w:rPr>
      </w:pPr>
      <w:r w:rsidRPr="00486BAA">
        <w:rPr>
          <w:rFonts w:ascii="Calibri" w:hAnsi="Calibri" w:cs="Calibri"/>
        </w:rPr>
        <w:t xml:space="preserve">Configured </w:t>
      </w:r>
      <w:r w:rsidRPr="00486BAA">
        <w:rPr>
          <w:rFonts w:ascii="Calibri" w:hAnsi="Calibri" w:cs="Calibri"/>
          <w:b/>
          <w:bCs/>
        </w:rPr>
        <w:t>SAP OCI Catalog</w:t>
      </w:r>
      <w:r w:rsidRPr="00486BAA">
        <w:rPr>
          <w:rFonts w:ascii="Calibri" w:hAnsi="Calibri" w:cs="Calibri"/>
        </w:rPr>
        <w:t xml:space="preserve"> for </w:t>
      </w:r>
      <w:r w:rsidRPr="00486BAA">
        <w:rPr>
          <w:rFonts w:ascii="Calibri" w:hAnsi="Calibri" w:cs="Calibri"/>
          <w:b/>
          <w:bCs/>
        </w:rPr>
        <w:t>PunchOut2Go</w:t>
      </w:r>
      <w:r w:rsidRPr="00486BAA">
        <w:rPr>
          <w:rFonts w:ascii="Calibri" w:hAnsi="Calibri" w:cs="Calibri"/>
        </w:rPr>
        <w:t xml:space="preserve"> storefront from ME51N and IW31/IW32.</w:t>
      </w:r>
    </w:p>
    <w:p w14:paraId="6BA45181" w14:textId="77777777" w:rsidR="00655B7D" w:rsidRPr="00486BAA" w:rsidRDefault="00655B7D" w:rsidP="00655B7D">
      <w:pPr>
        <w:numPr>
          <w:ilvl w:val="0"/>
          <w:numId w:val="34"/>
        </w:numPr>
        <w:suppressAutoHyphens/>
        <w:rPr>
          <w:rFonts w:ascii="Calibri" w:hAnsi="Calibri" w:cs="Calibri"/>
        </w:rPr>
      </w:pPr>
      <w:r w:rsidRPr="00486BAA">
        <w:rPr>
          <w:rFonts w:ascii="Calibri" w:hAnsi="Calibri" w:cs="Calibri"/>
        </w:rPr>
        <w:t xml:space="preserve">Wrote solution design for </w:t>
      </w:r>
      <w:r w:rsidR="00C5286D" w:rsidRPr="00486BAA">
        <w:rPr>
          <w:rFonts w:ascii="Calibri" w:hAnsi="Calibri" w:cs="Calibri"/>
        </w:rPr>
        <w:t>Coupa</w:t>
      </w:r>
      <w:r w:rsidR="0095421B" w:rsidRPr="00486BAA">
        <w:rPr>
          <w:rFonts w:ascii="Calibri" w:hAnsi="Calibri" w:cs="Calibri"/>
        </w:rPr>
        <w:t xml:space="preserve"> Sourcing, Purchasing, Contracts, </w:t>
      </w:r>
      <w:r w:rsidRPr="00486BAA">
        <w:rPr>
          <w:rFonts w:ascii="Calibri" w:hAnsi="Calibri" w:cs="Calibri"/>
        </w:rPr>
        <w:t xml:space="preserve">interfaces from SAP to </w:t>
      </w:r>
      <w:r w:rsidR="00C5286D" w:rsidRPr="00486BAA">
        <w:rPr>
          <w:rFonts w:ascii="Calibri" w:hAnsi="Calibri" w:cs="Calibri"/>
        </w:rPr>
        <w:t>Coupa, Business process procedures and UAT Test scripts</w:t>
      </w:r>
      <w:r w:rsidR="000F1986" w:rsidRPr="00486BAA">
        <w:rPr>
          <w:rFonts w:ascii="Calibri" w:hAnsi="Calibri" w:cs="Calibri"/>
        </w:rPr>
        <w:t>.</w:t>
      </w:r>
    </w:p>
    <w:p w14:paraId="19D7BEC5" w14:textId="77777777" w:rsidR="00655B7D" w:rsidRPr="00486BAA" w:rsidRDefault="00655B7D" w:rsidP="00655B7D">
      <w:pPr>
        <w:numPr>
          <w:ilvl w:val="0"/>
          <w:numId w:val="34"/>
        </w:numPr>
        <w:suppressAutoHyphens/>
        <w:rPr>
          <w:rFonts w:ascii="Calibri" w:hAnsi="Calibri" w:cs="Calibri"/>
        </w:rPr>
      </w:pPr>
      <w:r w:rsidRPr="00486BAA">
        <w:rPr>
          <w:rFonts w:ascii="Calibri" w:hAnsi="Calibri" w:cs="Calibri"/>
        </w:rPr>
        <w:t xml:space="preserve">Wrote functional specs for outbound and inbound interfaces from SAP to </w:t>
      </w:r>
      <w:r w:rsidR="0084210C" w:rsidRPr="00486BAA">
        <w:rPr>
          <w:rFonts w:ascii="Calibri" w:hAnsi="Calibri" w:cs="Calibri"/>
        </w:rPr>
        <w:t>Coupa</w:t>
      </w:r>
      <w:r w:rsidRPr="00486BAA">
        <w:rPr>
          <w:rFonts w:ascii="Calibri" w:hAnsi="Calibri" w:cs="Calibri"/>
        </w:rPr>
        <w:t>.</w:t>
      </w:r>
    </w:p>
    <w:p w14:paraId="04BE5D9E" w14:textId="77777777" w:rsidR="00655B7D" w:rsidRPr="00486BAA" w:rsidRDefault="00655B7D" w:rsidP="00655B7D">
      <w:pPr>
        <w:numPr>
          <w:ilvl w:val="0"/>
          <w:numId w:val="34"/>
        </w:numPr>
        <w:suppressAutoHyphens/>
        <w:rPr>
          <w:rFonts w:ascii="Calibri" w:hAnsi="Calibri" w:cs="Calibri"/>
        </w:rPr>
      </w:pPr>
      <w:r w:rsidRPr="00486BAA">
        <w:rPr>
          <w:rFonts w:ascii="Calibri" w:hAnsi="Calibri" w:cs="Calibri"/>
        </w:rPr>
        <w:t xml:space="preserve">Wrote mapping of data fields from </w:t>
      </w:r>
      <w:r w:rsidR="007358ED" w:rsidRPr="00486BAA">
        <w:rPr>
          <w:rFonts w:ascii="Calibri" w:hAnsi="Calibri" w:cs="Calibri"/>
        </w:rPr>
        <w:t>Ariba</w:t>
      </w:r>
      <w:r w:rsidRPr="00486BAA">
        <w:rPr>
          <w:rFonts w:ascii="Calibri" w:hAnsi="Calibri" w:cs="Calibri"/>
        </w:rPr>
        <w:t xml:space="preserve"> to SAP such as Suppliers, Remit to vendors, Purchase orders, Goods receipts, Invoices Ok to Pay, Invoice payments, SIM API, etc.,</w:t>
      </w:r>
    </w:p>
    <w:p w14:paraId="161A25E8" w14:textId="77777777" w:rsidR="00655B7D" w:rsidRPr="00486BAA" w:rsidRDefault="00655B7D" w:rsidP="00655B7D">
      <w:pPr>
        <w:numPr>
          <w:ilvl w:val="0"/>
          <w:numId w:val="34"/>
        </w:numPr>
        <w:suppressAutoHyphens/>
        <w:rPr>
          <w:rFonts w:ascii="Calibri" w:hAnsi="Calibri" w:cs="Calibri"/>
        </w:rPr>
      </w:pPr>
      <w:r w:rsidRPr="00486BAA">
        <w:rPr>
          <w:rFonts w:ascii="Calibri" w:hAnsi="Calibri" w:cs="Calibri"/>
        </w:rPr>
        <w:t xml:space="preserve">Wrote end to end UAT scenarios and test scripts for integration between </w:t>
      </w:r>
      <w:r w:rsidR="00C93915" w:rsidRPr="00486BAA">
        <w:rPr>
          <w:rFonts w:ascii="Calibri" w:hAnsi="Calibri" w:cs="Calibri"/>
        </w:rPr>
        <w:t>Coupa</w:t>
      </w:r>
      <w:r w:rsidRPr="00486BAA">
        <w:rPr>
          <w:rFonts w:ascii="Calibri" w:hAnsi="Calibri" w:cs="Calibri"/>
        </w:rPr>
        <w:t xml:space="preserve"> and SAP.</w:t>
      </w:r>
    </w:p>
    <w:p w14:paraId="042CEEE8" w14:textId="77777777" w:rsidR="00655B7D" w:rsidRPr="00486BAA" w:rsidRDefault="00655B7D" w:rsidP="00A805E0">
      <w:pPr>
        <w:numPr>
          <w:ilvl w:val="0"/>
          <w:numId w:val="34"/>
        </w:numPr>
        <w:suppressAutoHyphens/>
        <w:rPr>
          <w:rFonts w:ascii="Calibri" w:hAnsi="Calibri" w:cs="Calibri"/>
        </w:rPr>
      </w:pPr>
      <w:r w:rsidRPr="00486BAA">
        <w:rPr>
          <w:rFonts w:ascii="Calibri" w:hAnsi="Calibri" w:cs="Calibri"/>
        </w:rPr>
        <w:t>Participated in design workshops for Sourcing, supplier onboarding, purchasing, invoice verification, Invoice tolerances, Requisition approvals, taxes etc., for both USA and APAC regions.</w:t>
      </w:r>
      <w:r w:rsidR="00A805E0" w:rsidRPr="00486BAA">
        <w:rPr>
          <w:rFonts w:ascii="Calibri" w:hAnsi="Calibri" w:cs="Calibri"/>
        </w:rPr>
        <w:t xml:space="preserve"> Supported the Invoice verification with VIM Open Text.</w:t>
      </w:r>
    </w:p>
    <w:p w14:paraId="4AD5E18B" w14:textId="77777777" w:rsidR="00655B7D" w:rsidRPr="00486BAA" w:rsidRDefault="00655B7D" w:rsidP="00655B7D">
      <w:pPr>
        <w:numPr>
          <w:ilvl w:val="0"/>
          <w:numId w:val="34"/>
        </w:numPr>
        <w:suppressAutoHyphens/>
        <w:rPr>
          <w:rFonts w:ascii="Calibri" w:hAnsi="Calibri" w:cs="Calibri"/>
        </w:rPr>
      </w:pPr>
      <w:r w:rsidRPr="00486BAA">
        <w:rPr>
          <w:rFonts w:ascii="Calibri" w:hAnsi="Calibri" w:cs="Calibri"/>
        </w:rPr>
        <w:t xml:space="preserve">Error monitoring during data exchange between SAP and </w:t>
      </w:r>
      <w:r w:rsidR="00C93915" w:rsidRPr="00486BAA">
        <w:rPr>
          <w:rFonts w:ascii="Calibri" w:hAnsi="Calibri" w:cs="Calibri"/>
        </w:rPr>
        <w:t>Coupa</w:t>
      </w:r>
    </w:p>
    <w:p w14:paraId="0A3A723B" w14:textId="77777777" w:rsidR="00655B7D" w:rsidRPr="00486BAA" w:rsidRDefault="00655B7D" w:rsidP="00655B7D">
      <w:pPr>
        <w:numPr>
          <w:ilvl w:val="0"/>
          <w:numId w:val="34"/>
        </w:numPr>
        <w:suppressAutoHyphens/>
        <w:rPr>
          <w:rFonts w:ascii="Calibri" w:hAnsi="Calibri" w:cs="Calibri"/>
        </w:rPr>
      </w:pPr>
      <w:r w:rsidRPr="00486BAA">
        <w:rPr>
          <w:rFonts w:ascii="Calibri" w:hAnsi="Calibri" w:cs="Calibri"/>
        </w:rPr>
        <w:t xml:space="preserve">Configured SAP OCI Catalog for </w:t>
      </w:r>
      <w:r w:rsidR="007358ED" w:rsidRPr="00486BAA">
        <w:rPr>
          <w:rFonts w:ascii="Calibri" w:hAnsi="Calibri" w:cs="Calibri"/>
        </w:rPr>
        <w:t>Ariba</w:t>
      </w:r>
      <w:r w:rsidRPr="00486BAA">
        <w:rPr>
          <w:rFonts w:ascii="Calibri" w:hAnsi="Calibri" w:cs="Calibri"/>
        </w:rPr>
        <w:t xml:space="preserve"> storefront from ME51N and IW31/IW32.</w:t>
      </w:r>
    </w:p>
    <w:p w14:paraId="7F3D0803" w14:textId="77777777" w:rsidR="00655B7D" w:rsidRPr="00486BAA" w:rsidRDefault="00655B7D" w:rsidP="00655B7D">
      <w:pPr>
        <w:numPr>
          <w:ilvl w:val="0"/>
          <w:numId w:val="34"/>
        </w:numPr>
        <w:suppressAutoHyphens/>
        <w:rPr>
          <w:rFonts w:ascii="Calibri" w:hAnsi="Calibri" w:cs="Calibri"/>
        </w:rPr>
      </w:pPr>
      <w:r w:rsidRPr="00486BAA">
        <w:rPr>
          <w:rFonts w:ascii="Calibri" w:hAnsi="Calibri" w:cs="Calibri"/>
        </w:rPr>
        <w:t>Configuration and master data setup in respective areas of Material Management module for supporting various Direct and Indirect Procurement needs.</w:t>
      </w:r>
    </w:p>
    <w:p w14:paraId="63695F56" w14:textId="77777777" w:rsidR="00655B7D" w:rsidRPr="00486BAA" w:rsidRDefault="00655B7D" w:rsidP="00655B7D">
      <w:pPr>
        <w:numPr>
          <w:ilvl w:val="0"/>
          <w:numId w:val="34"/>
        </w:numPr>
        <w:suppressAutoHyphens/>
        <w:rPr>
          <w:rFonts w:ascii="Calibri" w:hAnsi="Calibri" w:cs="Calibri"/>
        </w:rPr>
      </w:pPr>
      <w:r w:rsidRPr="00486BAA">
        <w:rPr>
          <w:rFonts w:ascii="Calibri" w:hAnsi="Calibri" w:cs="Calibri"/>
        </w:rPr>
        <w:t xml:space="preserve">Supported SAP MM scenarios such as procurement, inventory management, invoice verification, MRP, </w:t>
      </w:r>
      <w:r w:rsidRPr="00486BAA">
        <w:rPr>
          <w:rFonts w:ascii="Calibri" w:hAnsi="Calibri" w:cs="Calibri"/>
          <w:b/>
          <w:bCs/>
        </w:rPr>
        <w:t>Service master</w:t>
      </w:r>
      <w:r w:rsidRPr="00486BAA">
        <w:rPr>
          <w:rFonts w:ascii="Calibri" w:hAnsi="Calibri" w:cs="Calibri"/>
        </w:rPr>
        <w:t xml:space="preserve"> setup, </w:t>
      </w:r>
      <w:r w:rsidRPr="00486BAA">
        <w:rPr>
          <w:rFonts w:ascii="Calibri" w:hAnsi="Calibri" w:cs="Calibri"/>
          <w:b/>
          <w:bCs/>
        </w:rPr>
        <w:t>Service entry sheet</w:t>
      </w:r>
      <w:r w:rsidRPr="00486BAA">
        <w:rPr>
          <w:rFonts w:ascii="Calibri" w:hAnsi="Calibri" w:cs="Calibri"/>
        </w:rPr>
        <w:t>, tax calculation etc.,</w:t>
      </w:r>
    </w:p>
    <w:p w14:paraId="5C7B5702" w14:textId="77777777" w:rsidR="00655B7D" w:rsidRPr="00486BAA" w:rsidRDefault="00655B7D" w:rsidP="00655B7D">
      <w:pPr>
        <w:numPr>
          <w:ilvl w:val="0"/>
          <w:numId w:val="34"/>
        </w:numPr>
        <w:suppressAutoHyphens/>
        <w:rPr>
          <w:rFonts w:ascii="Calibri" w:hAnsi="Calibri" w:cs="Calibri"/>
        </w:rPr>
      </w:pPr>
      <w:r w:rsidRPr="00486BAA">
        <w:rPr>
          <w:rFonts w:ascii="Calibri" w:hAnsi="Calibri" w:cs="Calibri"/>
        </w:rPr>
        <w:lastRenderedPageBreak/>
        <w:t xml:space="preserve">Configure &amp; Customize PR and PO release strategy, account determination, PO confirmations and </w:t>
      </w:r>
      <w:r w:rsidRPr="00486BAA">
        <w:rPr>
          <w:rFonts w:ascii="Calibri" w:hAnsi="Calibri" w:cs="Calibri"/>
          <w:b/>
        </w:rPr>
        <w:t>Release procedures</w:t>
      </w:r>
      <w:r w:rsidRPr="00486BAA">
        <w:rPr>
          <w:rFonts w:ascii="Calibri" w:hAnsi="Calibri" w:cs="Calibri"/>
        </w:rPr>
        <w:t>, Batch Management, Consignment, Outline Agreements and Sub-Contracting and Physical Inventory</w:t>
      </w:r>
    </w:p>
    <w:p w14:paraId="02C5CFBB" w14:textId="77777777" w:rsidR="00655B7D" w:rsidRPr="00486BAA" w:rsidRDefault="00655B7D" w:rsidP="00655B7D">
      <w:pPr>
        <w:numPr>
          <w:ilvl w:val="0"/>
          <w:numId w:val="34"/>
        </w:numPr>
        <w:suppressAutoHyphens/>
        <w:rPr>
          <w:rFonts w:ascii="Calibri" w:hAnsi="Calibri" w:cs="Calibri"/>
        </w:rPr>
      </w:pPr>
      <w:r w:rsidRPr="00486BAA">
        <w:rPr>
          <w:rFonts w:ascii="Calibri" w:hAnsi="Calibri" w:cs="Calibri"/>
        </w:rPr>
        <w:t xml:space="preserve">Configured Calculation schemas, pricing conditions etc., and fixed problems related tax calculation from </w:t>
      </w:r>
      <w:r w:rsidRPr="00486BAA">
        <w:rPr>
          <w:rFonts w:ascii="Calibri" w:hAnsi="Calibri" w:cs="Calibri"/>
          <w:i/>
          <w:iCs/>
        </w:rPr>
        <w:t>OneSource</w:t>
      </w:r>
      <w:r w:rsidRPr="00486BAA">
        <w:rPr>
          <w:rFonts w:ascii="Calibri" w:hAnsi="Calibri" w:cs="Calibri"/>
        </w:rPr>
        <w:t xml:space="preserve"> for service entry sheet. Supported the </w:t>
      </w:r>
      <w:r w:rsidRPr="00486BAA">
        <w:rPr>
          <w:rFonts w:ascii="Calibri" w:hAnsi="Calibri" w:cs="Calibri"/>
          <w:b/>
          <w:bCs/>
        </w:rPr>
        <w:t>interface</w:t>
      </w:r>
      <w:r w:rsidRPr="00486BAA">
        <w:rPr>
          <w:rFonts w:ascii="Calibri" w:hAnsi="Calibri" w:cs="Calibri"/>
        </w:rPr>
        <w:t xml:space="preserve"> from SAP to </w:t>
      </w:r>
      <w:r w:rsidRPr="00486BAA">
        <w:rPr>
          <w:rFonts w:ascii="Calibri" w:hAnsi="Calibri" w:cs="Calibri"/>
          <w:i/>
          <w:iCs/>
        </w:rPr>
        <w:t xml:space="preserve">OneSource </w:t>
      </w:r>
      <w:r w:rsidRPr="00486BAA">
        <w:rPr>
          <w:rFonts w:ascii="Calibri" w:hAnsi="Calibri" w:cs="Calibri"/>
        </w:rPr>
        <w:t>and monitored the EDI/Idocs and XML messages with SXMB_MONI.</w:t>
      </w:r>
    </w:p>
    <w:p w14:paraId="79BEF0E7" w14:textId="77777777" w:rsidR="00773A41" w:rsidRPr="00486BAA" w:rsidRDefault="00773A41" w:rsidP="00283FAF">
      <w:pPr>
        <w:pStyle w:val="Heading3"/>
        <w:rPr>
          <w:rFonts w:ascii="Calibri" w:hAnsi="Calibri" w:cs="Calibri"/>
        </w:rPr>
      </w:pPr>
    </w:p>
    <w:p w14:paraId="2D2CC210" w14:textId="144A1A9D" w:rsidR="00283FAF" w:rsidRPr="00486BAA" w:rsidRDefault="00283FAF" w:rsidP="00283FAF">
      <w:pPr>
        <w:pStyle w:val="Heading3"/>
        <w:rPr>
          <w:rFonts w:ascii="Calibri" w:hAnsi="Calibri" w:cs="Calibri"/>
        </w:rPr>
      </w:pPr>
      <w:r w:rsidRPr="00486BAA">
        <w:rPr>
          <w:rFonts w:ascii="Calibri" w:hAnsi="Calibri" w:cs="Calibri"/>
        </w:rPr>
        <w:t xml:space="preserve">SAP </w:t>
      </w:r>
      <w:r w:rsidR="005B68A8" w:rsidRPr="00486BAA">
        <w:rPr>
          <w:rFonts w:ascii="Calibri" w:hAnsi="Calibri" w:cs="Calibri"/>
        </w:rPr>
        <w:t>PP</w:t>
      </w:r>
      <w:r w:rsidRPr="00486BAA">
        <w:rPr>
          <w:rFonts w:ascii="Calibri" w:hAnsi="Calibri" w:cs="Calibri"/>
        </w:rPr>
        <w:t xml:space="preserve"> </w:t>
      </w:r>
      <w:r w:rsidR="00C036FA" w:rsidRPr="00486BAA">
        <w:rPr>
          <w:rFonts w:ascii="Calibri" w:hAnsi="Calibri" w:cs="Calibri"/>
        </w:rPr>
        <w:t>Consultant</w:t>
      </w:r>
      <w:r w:rsidRPr="00486BAA">
        <w:rPr>
          <w:rFonts w:ascii="Calibri" w:hAnsi="Calibri" w:cs="Calibri"/>
        </w:rPr>
        <w:t xml:space="preserve">   </w:t>
      </w:r>
      <w:r w:rsidR="001727EF" w:rsidRPr="00486BAA">
        <w:rPr>
          <w:rFonts w:ascii="Calibri" w:hAnsi="Calibri" w:cs="Calibri"/>
        </w:rPr>
        <w:t>Intuitive Surgical</w:t>
      </w:r>
      <w:r w:rsidRPr="00486BAA">
        <w:rPr>
          <w:rFonts w:ascii="Calibri" w:hAnsi="Calibri" w:cs="Calibri"/>
        </w:rPr>
        <w:t xml:space="preserve">     </w:t>
      </w:r>
      <w:r w:rsidR="001727EF" w:rsidRPr="00486BAA">
        <w:rPr>
          <w:rFonts w:ascii="Calibri" w:hAnsi="Calibri" w:cs="Calibri"/>
        </w:rPr>
        <w:t>Sunnyvale CA</w:t>
      </w:r>
      <w:r w:rsidRPr="00486BAA">
        <w:rPr>
          <w:rFonts w:ascii="Calibri" w:hAnsi="Calibri" w:cs="Calibri"/>
        </w:rPr>
        <w:t xml:space="preserve">   </w:t>
      </w:r>
      <w:r w:rsidR="001727EF" w:rsidRPr="00486BAA">
        <w:rPr>
          <w:rFonts w:ascii="Calibri" w:hAnsi="Calibri" w:cs="Calibri"/>
        </w:rPr>
        <w:t>March 2019</w:t>
      </w:r>
      <w:r w:rsidRPr="00486BAA">
        <w:rPr>
          <w:rFonts w:ascii="Calibri" w:hAnsi="Calibri" w:cs="Calibri"/>
        </w:rPr>
        <w:t xml:space="preserve"> </w:t>
      </w:r>
      <w:r w:rsidR="00773A41" w:rsidRPr="00486BAA">
        <w:rPr>
          <w:rFonts w:ascii="Calibri" w:hAnsi="Calibri" w:cs="Calibri"/>
        </w:rPr>
        <w:t>–</w:t>
      </w:r>
      <w:r w:rsidRPr="00486BAA">
        <w:rPr>
          <w:rFonts w:ascii="Calibri" w:hAnsi="Calibri" w:cs="Calibri"/>
        </w:rPr>
        <w:t xml:space="preserve"> </w:t>
      </w:r>
      <w:r w:rsidR="00B60AB1" w:rsidRPr="00486BAA">
        <w:rPr>
          <w:rFonts w:ascii="Calibri" w:hAnsi="Calibri" w:cs="Calibri"/>
        </w:rPr>
        <w:t>Aug</w:t>
      </w:r>
      <w:r w:rsidR="00773A41" w:rsidRPr="00486BAA">
        <w:rPr>
          <w:rFonts w:ascii="Calibri" w:hAnsi="Calibri" w:cs="Calibri"/>
        </w:rPr>
        <w:t xml:space="preserve"> 2019</w:t>
      </w:r>
    </w:p>
    <w:p w14:paraId="291D98D6" w14:textId="13CD0BBB" w:rsidR="00283FAF" w:rsidRPr="00486BAA" w:rsidRDefault="00283FAF" w:rsidP="00283FAF">
      <w:pPr>
        <w:numPr>
          <w:ilvl w:val="0"/>
          <w:numId w:val="34"/>
        </w:numPr>
        <w:suppressAutoHyphens/>
        <w:rPr>
          <w:rFonts w:ascii="Calibri" w:hAnsi="Calibri" w:cs="Calibri"/>
        </w:rPr>
      </w:pPr>
      <w:r w:rsidRPr="00486BAA">
        <w:rPr>
          <w:rFonts w:ascii="Calibri" w:hAnsi="Calibri" w:cs="Calibri"/>
        </w:rPr>
        <w:t>As a</w:t>
      </w:r>
      <w:r w:rsidR="00B363A1" w:rsidRPr="00486BAA">
        <w:rPr>
          <w:rFonts w:ascii="Calibri" w:hAnsi="Calibri" w:cs="Calibri"/>
        </w:rPr>
        <w:t>n SAP</w:t>
      </w:r>
      <w:r w:rsidRPr="00486BAA">
        <w:rPr>
          <w:rFonts w:ascii="Calibri" w:hAnsi="Calibri" w:cs="Calibri"/>
        </w:rPr>
        <w:t xml:space="preserve"> </w:t>
      </w:r>
      <w:r w:rsidR="005B68A8" w:rsidRPr="00486BAA">
        <w:rPr>
          <w:rFonts w:ascii="Calibri" w:hAnsi="Calibri" w:cs="Calibri"/>
          <w:b/>
          <w:bCs/>
        </w:rPr>
        <w:t>PP</w:t>
      </w:r>
      <w:r w:rsidR="008F4D54" w:rsidRPr="00486BAA">
        <w:rPr>
          <w:rFonts w:ascii="Calibri" w:hAnsi="Calibri" w:cs="Calibri"/>
        </w:rPr>
        <w:t xml:space="preserve"> </w:t>
      </w:r>
      <w:r w:rsidR="008C43A0" w:rsidRPr="00486BAA">
        <w:rPr>
          <w:rFonts w:ascii="Calibri" w:hAnsi="Calibri" w:cs="Calibri"/>
        </w:rPr>
        <w:t>Logistics</w:t>
      </w:r>
      <w:r w:rsidR="00CB5EDC" w:rsidRPr="00486BAA">
        <w:rPr>
          <w:rFonts w:ascii="Calibri" w:hAnsi="Calibri" w:cs="Calibri"/>
        </w:rPr>
        <w:t>,</w:t>
      </w:r>
      <w:r w:rsidR="008C43A0" w:rsidRPr="00486BAA">
        <w:rPr>
          <w:rFonts w:ascii="Calibri" w:hAnsi="Calibri" w:cs="Calibri"/>
        </w:rPr>
        <w:t xml:space="preserve"> </w:t>
      </w:r>
      <w:r w:rsidR="00233947" w:rsidRPr="00486BAA">
        <w:rPr>
          <w:rFonts w:ascii="Calibri" w:hAnsi="Calibri" w:cs="Calibri"/>
        </w:rPr>
        <w:t xml:space="preserve">MM </w:t>
      </w:r>
      <w:r w:rsidR="000F1986" w:rsidRPr="00486BAA">
        <w:rPr>
          <w:rFonts w:ascii="Calibri" w:hAnsi="Calibri" w:cs="Calibri"/>
        </w:rPr>
        <w:t>P</w:t>
      </w:r>
      <w:r w:rsidR="008C43A0" w:rsidRPr="00486BAA">
        <w:rPr>
          <w:rFonts w:ascii="Calibri" w:hAnsi="Calibri" w:cs="Calibri"/>
        </w:rPr>
        <w:t>2</w:t>
      </w:r>
      <w:r w:rsidR="000F1986" w:rsidRPr="00486BAA">
        <w:rPr>
          <w:rFonts w:ascii="Calibri" w:hAnsi="Calibri" w:cs="Calibri"/>
        </w:rPr>
        <w:t>P</w:t>
      </w:r>
      <w:r w:rsidR="00B363A1" w:rsidRPr="00486BAA">
        <w:rPr>
          <w:rFonts w:ascii="Calibri" w:hAnsi="Calibri" w:cs="Calibri"/>
        </w:rPr>
        <w:t xml:space="preserve"> (procure-to-pay) </w:t>
      </w:r>
      <w:r w:rsidR="00C036FA" w:rsidRPr="00486BAA">
        <w:rPr>
          <w:rFonts w:ascii="Calibri" w:hAnsi="Calibri" w:cs="Calibri"/>
        </w:rPr>
        <w:t>Consultant</w:t>
      </w:r>
      <w:r w:rsidRPr="00486BAA">
        <w:rPr>
          <w:rFonts w:ascii="Calibri" w:hAnsi="Calibri" w:cs="Calibri"/>
        </w:rPr>
        <w:t xml:space="preserve"> I owned the solution template, wrote </w:t>
      </w:r>
      <w:r w:rsidRPr="00486BAA">
        <w:rPr>
          <w:rFonts w:ascii="Calibri" w:hAnsi="Calibri" w:cs="Calibri"/>
          <w:b/>
        </w:rPr>
        <w:t>BRD</w:t>
      </w:r>
      <w:r w:rsidRPr="00486BAA">
        <w:rPr>
          <w:rFonts w:ascii="Calibri" w:hAnsi="Calibri" w:cs="Calibri"/>
        </w:rPr>
        <w:t xml:space="preserve">, develop </w:t>
      </w:r>
      <w:r w:rsidRPr="00486BAA">
        <w:rPr>
          <w:rFonts w:ascii="Calibri" w:hAnsi="Calibri" w:cs="Calibri"/>
          <w:b/>
        </w:rPr>
        <w:t>solution design</w:t>
      </w:r>
      <w:r w:rsidRPr="00486BAA">
        <w:rPr>
          <w:rFonts w:ascii="Calibri" w:hAnsi="Calibri" w:cs="Calibri"/>
        </w:rPr>
        <w:t xml:space="preserve">, wrote </w:t>
      </w:r>
      <w:r w:rsidRPr="00486BAA">
        <w:rPr>
          <w:rFonts w:ascii="Calibri" w:hAnsi="Calibri" w:cs="Calibri"/>
          <w:b/>
        </w:rPr>
        <w:t>functional specifications</w:t>
      </w:r>
      <w:r w:rsidRPr="00486BAA">
        <w:rPr>
          <w:rFonts w:ascii="Calibri" w:hAnsi="Calibri" w:cs="Calibri"/>
        </w:rPr>
        <w:t xml:space="preserve"> and manage various phases of the project. Conduct status meetings, steering committee meetings</w:t>
      </w:r>
      <w:r w:rsidR="0060755B" w:rsidRPr="00486BAA">
        <w:rPr>
          <w:rFonts w:ascii="Calibri" w:hAnsi="Calibri" w:cs="Calibri"/>
        </w:rPr>
        <w:t>, Design Playbacks</w:t>
      </w:r>
      <w:r w:rsidRPr="00486BAA">
        <w:rPr>
          <w:rFonts w:ascii="Calibri" w:hAnsi="Calibri" w:cs="Calibri"/>
        </w:rPr>
        <w:t xml:space="preserve"> and collaborate with cross-functional and technical consultants for successful completion of projects.</w:t>
      </w:r>
    </w:p>
    <w:p w14:paraId="6F7D05FB" w14:textId="77777777" w:rsidR="00283FAF" w:rsidRPr="00486BAA" w:rsidRDefault="00283FAF" w:rsidP="00283FAF">
      <w:pPr>
        <w:numPr>
          <w:ilvl w:val="0"/>
          <w:numId w:val="34"/>
        </w:numPr>
        <w:suppressAutoHyphens/>
        <w:rPr>
          <w:rFonts w:ascii="Calibri" w:hAnsi="Calibri" w:cs="Calibri"/>
        </w:rPr>
      </w:pPr>
      <w:r w:rsidRPr="00486BAA">
        <w:rPr>
          <w:rFonts w:ascii="Calibri" w:hAnsi="Calibri" w:cs="Calibri"/>
        </w:rPr>
        <w:t xml:space="preserve">Conduct design sessions/workshops to drive the requirements gathering for Rollout of SAP to locations in </w:t>
      </w:r>
      <w:r w:rsidR="0060755B" w:rsidRPr="00486BAA">
        <w:rPr>
          <w:rFonts w:ascii="Calibri" w:hAnsi="Calibri" w:cs="Calibri"/>
        </w:rPr>
        <w:t>Costa Rica, Mexico</w:t>
      </w:r>
      <w:r w:rsidRPr="00486BAA">
        <w:rPr>
          <w:rFonts w:ascii="Calibri" w:hAnsi="Calibri" w:cs="Calibri"/>
        </w:rPr>
        <w:t xml:space="preserve"> </w:t>
      </w:r>
      <w:r w:rsidR="0060755B" w:rsidRPr="00486BAA">
        <w:rPr>
          <w:rFonts w:ascii="Calibri" w:hAnsi="Calibri" w:cs="Calibri"/>
        </w:rPr>
        <w:t>and USA</w:t>
      </w:r>
      <w:r w:rsidRPr="00486BAA">
        <w:rPr>
          <w:rFonts w:ascii="Calibri" w:hAnsi="Calibri" w:cs="Calibri"/>
        </w:rPr>
        <w:t>.</w:t>
      </w:r>
    </w:p>
    <w:p w14:paraId="2A5B6FE3" w14:textId="77777777" w:rsidR="00826D24" w:rsidRPr="00486BAA" w:rsidRDefault="00826D24" w:rsidP="00283FAF">
      <w:pPr>
        <w:numPr>
          <w:ilvl w:val="0"/>
          <w:numId w:val="34"/>
        </w:numPr>
        <w:suppressAutoHyphens/>
        <w:rPr>
          <w:rFonts w:ascii="Calibri" w:hAnsi="Calibri" w:cs="Calibri"/>
        </w:rPr>
      </w:pPr>
      <w:r w:rsidRPr="00486BAA">
        <w:rPr>
          <w:rFonts w:ascii="Calibri" w:hAnsi="Calibri" w:cs="Calibri"/>
        </w:rPr>
        <w:t xml:space="preserve">Worked in FDA regulated </w:t>
      </w:r>
      <w:r w:rsidRPr="00486BAA">
        <w:rPr>
          <w:rFonts w:ascii="Calibri" w:hAnsi="Calibri" w:cs="Calibri"/>
          <w:b/>
        </w:rPr>
        <w:t>Medical Device</w:t>
      </w:r>
      <w:r w:rsidRPr="00486BAA">
        <w:rPr>
          <w:rFonts w:ascii="Calibri" w:hAnsi="Calibri" w:cs="Calibri"/>
        </w:rPr>
        <w:t xml:space="preserve"> manufacturing environment documented all the processes and procedures required for approval to move changes from development system to production system.</w:t>
      </w:r>
    </w:p>
    <w:p w14:paraId="10E01B21" w14:textId="77777777" w:rsidR="00283FAF" w:rsidRPr="00486BAA" w:rsidRDefault="00283FAF" w:rsidP="00283FAF">
      <w:pPr>
        <w:numPr>
          <w:ilvl w:val="0"/>
          <w:numId w:val="34"/>
        </w:numPr>
        <w:suppressAutoHyphens/>
        <w:rPr>
          <w:rFonts w:ascii="Calibri" w:hAnsi="Calibri" w:cs="Calibri"/>
        </w:rPr>
      </w:pPr>
      <w:r w:rsidRPr="00486BAA">
        <w:rPr>
          <w:rFonts w:ascii="Calibri" w:hAnsi="Calibri" w:cs="Calibri"/>
        </w:rPr>
        <w:t>Solution design f</w:t>
      </w:r>
      <w:r w:rsidR="00C3612F" w:rsidRPr="00486BAA">
        <w:rPr>
          <w:rFonts w:ascii="Calibri" w:hAnsi="Calibri" w:cs="Calibri"/>
        </w:rPr>
        <w:t xml:space="preserve">or business processes in </w:t>
      </w:r>
      <w:r w:rsidR="00C3612F" w:rsidRPr="00486BAA">
        <w:rPr>
          <w:rFonts w:ascii="Calibri" w:hAnsi="Calibri" w:cs="Calibri"/>
          <w:b/>
          <w:bCs/>
        </w:rPr>
        <w:t>SAP</w:t>
      </w:r>
      <w:r w:rsidRPr="00486BAA">
        <w:rPr>
          <w:rFonts w:ascii="Calibri" w:hAnsi="Calibri" w:cs="Calibri"/>
          <w:b/>
          <w:bCs/>
        </w:rPr>
        <w:t xml:space="preserve"> </w:t>
      </w:r>
      <w:r w:rsidR="0054170A" w:rsidRPr="00486BAA">
        <w:rPr>
          <w:rFonts w:ascii="Calibri" w:hAnsi="Calibri" w:cs="Calibri"/>
          <w:b/>
          <w:bCs/>
        </w:rPr>
        <w:t>S/4 HANA</w:t>
      </w:r>
      <w:r w:rsidR="0054170A" w:rsidRPr="00486BAA">
        <w:rPr>
          <w:rFonts w:ascii="Calibri" w:hAnsi="Calibri" w:cs="Calibri"/>
        </w:rPr>
        <w:t xml:space="preserve"> </w:t>
      </w:r>
      <w:r w:rsidR="008C43A0" w:rsidRPr="00486BAA">
        <w:rPr>
          <w:rFonts w:ascii="Calibri" w:hAnsi="Calibri" w:cs="Calibri"/>
          <w:b/>
        </w:rPr>
        <w:t>MM/IM</w:t>
      </w:r>
      <w:r w:rsidRPr="00486BAA">
        <w:rPr>
          <w:rFonts w:ascii="Calibri" w:hAnsi="Calibri" w:cs="Calibri"/>
          <w:b/>
        </w:rPr>
        <w:t>,</w:t>
      </w:r>
      <w:r w:rsidRPr="00486BAA">
        <w:rPr>
          <w:rFonts w:ascii="Calibri" w:hAnsi="Calibri" w:cs="Calibri"/>
        </w:rPr>
        <w:t xml:space="preserve"> purchasing, </w:t>
      </w:r>
      <w:r w:rsidR="0073512E" w:rsidRPr="00486BAA">
        <w:rPr>
          <w:rFonts w:ascii="Calibri" w:hAnsi="Calibri" w:cs="Calibri"/>
        </w:rPr>
        <w:t>receiving, Logistics,</w:t>
      </w:r>
      <w:r w:rsidR="00B44FAE" w:rsidRPr="00486BAA">
        <w:rPr>
          <w:rFonts w:ascii="Calibri" w:hAnsi="Calibri" w:cs="Calibri"/>
        </w:rPr>
        <w:t xml:space="preserve"> Demand Planning,</w:t>
      </w:r>
      <w:r w:rsidRPr="00486BAA">
        <w:rPr>
          <w:rFonts w:ascii="Calibri" w:hAnsi="Calibri" w:cs="Calibri"/>
        </w:rPr>
        <w:t xml:space="preserve"> Inventory Management, </w:t>
      </w:r>
      <w:r w:rsidR="0073512E" w:rsidRPr="00486BAA">
        <w:rPr>
          <w:rFonts w:ascii="Calibri" w:hAnsi="Calibri" w:cs="Calibri"/>
          <w:b/>
        </w:rPr>
        <w:t>MM-FI</w:t>
      </w:r>
      <w:r w:rsidR="0073512E" w:rsidRPr="00486BAA">
        <w:rPr>
          <w:rFonts w:ascii="Calibri" w:hAnsi="Calibri" w:cs="Calibri"/>
        </w:rPr>
        <w:t xml:space="preserve"> Integration,</w:t>
      </w:r>
      <w:r w:rsidR="0073512E" w:rsidRPr="00486BAA">
        <w:rPr>
          <w:rFonts w:ascii="Calibri" w:hAnsi="Calibri" w:cs="Calibri"/>
          <w:b/>
        </w:rPr>
        <w:t xml:space="preserve"> </w:t>
      </w:r>
      <w:r w:rsidR="003B6F39" w:rsidRPr="00486BAA">
        <w:rPr>
          <w:rFonts w:ascii="Calibri" w:hAnsi="Calibri" w:cs="Calibri"/>
          <w:bCs/>
        </w:rPr>
        <w:t>valuation and account assignment</w:t>
      </w:r>
      <w:r w:rsidR="003B6F39" w:rsidRPr="00486BAA">
        <w:rPr>
          <w:rFonts w:ascii="Calibri" w:hAnsi="Calibri" w:cs="Calibri"/>
          <w:b/>
        </w:rPr>
        <w:t xml:space="preserve">, return to vendor, </w:t>
      </w:r>
      <w:r w:rsidRPr="00486BAA">
        <w:rPr>
          <w:rFonts w:ascii="Calibri" w:hAnsi="Calibri" w:cs="Calibri"/>
          <w:b/>
        </w:rPr>
        <w:t>PP</w:t>
      </w:r>
      <w:r w:rsidRPr="00486BAA">
        <w:rPr>
          <w:rFonts w:ascii="Calibri" w:hAnsi="Calibri" w:cs="Calibri"/>
        </w:rPr>
        <w:t xml:space="preserve">, </w:t>
      </w:r>
      <w:r w:rsidRPr="00486BAA">
        <w:rPr>
          <w:rFonts w:ascii="Calibri" w:hAnsi="Calibri" w:cs="Calibri"/>
          <w:b/>
        </w:rPr>
        <w:t xml:space="preserve">WM </w:t>
      </w:r>
      <w:r w:rsidRPr="00486BAA">
        <w:rPr>
          <w:rFonts w:ascii="Calibri" w:hAnsi="Calibri" w:cs="Calibri"/>
        </w:rPr>
        <w:t>and</w:t>
      </w:r>
      <w:r w:rsidRPr="00486BAA">
        <w:rPr>
          <w:rFonts w:ascii="Calibri" w:hAnsi="Calibri" w:cs="Calibri"/>
          <w:b/>
        </w:rPr>
        <w:t xml:space="preserve"> SD</w:t>
      </w:r>
      <w:r w:rsidRPr="00486BAA">
        <w:rPr>
          <w:rFonts w:ascii="Calibri" w:hAnsi="Calibri" w:cs="Calibri"/>
        </w:rPr>
        <w:t xml:space="preserve">. Setup Configuration, master data, and business process procedures in an </w:t>
      </w:r>
      <w:r w:rsidRPr="00486BAA">
        <w:rPr>
          <w:rFonts w:ascii="Calibri" w:hAnsi="Calibri" w:cs="Calibri"/>
          <w:b/>
        </w:rPr>
        <w:t>FDA</w:t>
      </w:r>
      <w:r w:rsidRPr="00486BAA">
        <w:rPr>
          <w:rFonts w:ascii="Calibri" w:hAnsi="Calibri" w:cs="Calibri"/>
        </w:rPr>
        <w:t xml:space="preserve"> regulated environment.</w:t>
      </w:r>
    </w:p>
    <w:p w14:paraId="007D754B" w14:textId="77777777" w:rsidR="00232242" w:rsidRPr="00486BAA" w:rsidRDefault="0060755B" w:rsidP="00232242">
      <w:pPr>
        <w:numPr>
          <w:ilvl w:val="0"/>
          <w:numId w:val="34"/>
        </w:numPr>
        <w:suppressAutoHyphens/>
        <w:rPr>
          <w:rFonts w:ascii="Calibri" w:hAnsi="Calibri" w:cs="Calibri"/>
        </w:rPr>
      </w:pPr>
      <w:r w:rsidRPr="00486BAA">
        <w:rPr>
          <w:rFonts w:ascii="Calibri" w:hAnsi="Calibri" w:cs="Calibri"/>
        </w:rPr>
        <w:t xml:space="preserve">Developed business process flow diagrams, business process procedures, training documents and end-to-end tests scripts for </w:t>
      </w:r>
      <w:r w:rsidR="003D6B32" w:rsidRPr="00486BAA">
        <w:rPr>
          <w:rFonts w:ascii="Calibri" w:hAnsi="Calibri" w:cs="Calibri"/>
        </w:rPr>
        <w:t xml:space="preserve">test </w:t>
      </w:r>
      <w:r w:rsidRPr="00486BAA">
        <w:rPr>
          <w:rFonts w:ascii="Calibri" w:hAnsi="Calibri" w:cs="Calibri"/>
        </w:rPr>
        <w:t xml:space="preserve">automation. </w:t>
      </w:r>
    </w:p>
    <w:p w14:paraId="6809697A" w14:textId="77777777" w:rsidR="008F4D54" w:rsidRPr="00486BAA" w:rsidRDefault="008F4D54" w:rsidP="008F4D54">
      <w:pPr>
        <w:numPr>
          <w:ilvl w:val="0"/>
          <w:numId w:val="34"/>
        </w:numPr>
        <w:suppressAutoHyphens/>
        <w:rPr>
          <w:rFonts w:ascii="Calibri" w:hAnsi="Calibri" w:cs="Calibri"/>
        </w:rPr>
      </w:pPr>
      <w:r w:rsidRPr="00486BAA">
        <w:rPr>
          <w:rFonts w:ascii="Calibri" w:hAnsi="Calibri" w:cs="Calibri"/>
        </w:rPr>
        <w:t>Developed SAP S/4 HANA FIORI Apps in Logistics, Purchasing, Materials Management and Inventory Management</w:t>
      </w:r>
    </w:p>
    <w:p w14:paraId="4C20661B" w14:textId="77777777" w:rsidR="000C5275" w:rsidRPr="00486BAA" w:rsidRDefault="000C5275" w:rsidP="00283FAF">
      <w:pPr>
        <w:numPr>
          <w:ilvl w:val="0"/>
          <w:numId w:val="34"/>
        </w:numPr>
        <w:suppressAutoHyphens/>
        <w:rPr>
          <w:rFonts w:ascii="Calibri" w:hAnsi="Calibri" w:cs="Calibri"/>
        </w:rPr>
      </w:pPr>
      <w:r w:rsidRPr="00486BAA">
        <w:rPr>
          <w:rFonts w:ascii="Calibri" w:hAnsi="Calibri" w:cs="Calibri"/>
        </w:rPr>
        <w:t>Setup configuration and master data</w:t>
      </w:r>
      <w:r w:rsidR="00CE5121" w:rsidRPr="00486BAA">
        <w:rPr>
          <w:rFonts w:ascii="Calibri" w:hAnsi="Calibri" w:cs="Calibri"/>
        </w:rPr>
        <w:t xml:space="preserve"> for scenarios in procurement such as direct and indirect procurement, Purchase requisition approval, Purchase order approval, Sub-Contracting scenarios, consignment, return to vendor, rework po to vendor etc.,</w:t>
      </w:r>
    </w:p>
    <w:p w14:paraId="11F9F79F" w14:textId="77777777" w:rsidR="00CE5121" w:rsidRPr="00486BAA" w:rsidRDefault="00CE5121" w:rsidP="00283FAF">
      <w:pPr>
        <w:numPr>
          <w:ilvl w:val="0"/>
          <w:numId w:val="34"/>
        </w:numPr>
        <w:suppressAutoHyphens/>
        <w:rPr>
          <w:rFonts w:ascii="Calibri" w:hAnsi="Calibri" w:cs="Calibri"/>
        </w:rPr>
      </w:pPr>
      <w:r w:rsidRPr="00486BAA">
        <w:rPr>
          <w:rFonts w:ascii="Calibri" w:hAnsi="Calibri" w:cs="Calibri"/>
        </w:rPr>
        <w:t xml:space="preserve">Configure &amp; Customize PR and PO release strategy, account determination, PO confirmations and </w:t>
      </w:r>
      <w:r w:rsidRPr="00486BAA">
        <w:rPr>
          <w:rFonts w:ascii="Calibri" w:hAnsi="Calibri" w:cs="Calibri"/>
          <w:b/>
        </w:rPr>
        <w:t>Release procedures</w:t>
      </w:r>
      <w:r w:rsidRPr="00486BAA">
        <w:rPr>
          <w:rFonts w:ascii="Calibri" w:hAnsi="Calibri" w:cs="Calibri"/>
        </w:rPr>
        <w:t>, Consignment, Outline Agreements and Sub-Contracting.</w:t>
      </w:r>
    </w:p>
    <w:p w14:paraId="3D9D521F" w14:textId="77777777" w:rsidR="00CE5121" w:rsidRPr="00486BAA" w:rsidRDefault="00CE5121" w:rsidP="00283FAF">
      <w:pPr>
        <w:numPr>
          <w:ilvl w:val="0"/>
          <w:numId w:val="34"/>
        </w:numPr>
        <w:suppressAutoHyphens/>
        <w:rPr>
          <w:rFonts w:ascii="Calibri" w:hAnsi="Calibri" w:cs="Calibri"/>
        </w:rPr>
      </w:pPr>
      <w:r w:rsidRPr="00486BAA">
        <w:rPr>
          <w:rFonts w:ascii="Calibri" w:hAnsi="Calibri" w:cs="Calibri"/>
        </w:rPr>
        <w:t>Developed solution design for goods receipt subject to quality inspection, UDI barcode, sterilization, for both IM locations and WM locations.</w:t>
      </w:r>
    </w:p>
    <w:p w14:paraId="5764546A" w14:textId="77777777" w:rsidR="00CE5121" w:rsidRPr="00486BAA" w:rsidRDefault="00CE5121" w:rsidP="00283FAF">
      <w:pPr>
        <w:numPr>
          <w:ilvl w:val="0"/>
          <w:numId w:val="34"/>
        </w:numPr>
        <w:suppressAutoHyphens/>
        <w:rPr>
          <w:rFonts w:ascii="Calibri" w:hAnsi="Calibri" w:cs="Calibri"/>
        </w:rPr>
      </w:pPr>
      <w:r w:rsidRPr="00486BAA">
        <w:rPr>
          <w:rFonts w:ascii="Calibri" w:hAnsi="Calibri" w:cs="Calibri"/>
        </w:rPr>
        <w:t xml:space="preserve">Setup MM-FI integration for account determination, indirect procurement and integration to a </w:t>
      </w:r>
      <w:r w:rsidR="00066452" w:rsidRPr="00486BAA">
        <w:rPr>
          <w:rFonts w:ascii="Calibri" w:hAnsi="Calibri" w:cs="Calibri"/>
        </w:rPr>
        <w:t>third-party</w:t>
      </w:r>
      <w:r w:rsidRPr="00486BAA">
        <w:rPr>
          <w:rFonts w:ascii="Calibri" w:hAnsi="Calibri" w:cs="Calibri"/>
        </w:rPr>
        <w:t xml:space="preserve"> procurement software.</w:t>
      </w:r>
    </w:p>
    <w:p w14:paraId="3F074897" w14:textId="77777777" w:rsidR="00D6318B" w:rsidRPr="00486BAA" w:rsidRDefault="00D6318B" w:rsidP="00D6318B">
      <w:pPr>
        <w:numPr>
          <w:ilvl w:val="0"/>
          <w:numId w:val="34"/>
        </w:numPr>
        <w:suppressAutoHyphens/>
        <w:rPr>
          <w:rFonts w:ascii="Calibri" w:hAnsi="Calibri" w:cs="Calibri"/>
        </w:rPr>
      </w:pPr>
      <w:r w:rsidRPr="00486BAA">
        <w:rPr>
          <w:rFonts w:ascii="Calibri" w:hAnsi="Calibri" w:cs="Calibri"/>
        </w:rPr>
        <w:t xml:space="preserve">Fix problems related tax calculation from </w:t>
      </w:r>
      <w:r w:rsidRPr="00486BAA">
        <w:rPr>
          <w:rFonts w:ascii="Calibri" w:hAnsi="Calibri" w:cs="Calibri"/>
          <w:i/>
          <w:iCs/>
        </w:rPr>
        <w:t>OneSource</w:t>
      </w:r>
      <w:r w:rsidRPr="00486BAA">
        <w:rPr>
          <w:rFonts w:ascii="Calibri" w:hAnsi="Calibri" w:cs="Calibri"/>
        </w:rPr>
        <w:t xml:space="preserve"> for service entry sheet</w:t>
      </w:r>
      <w:r w:rsidR="000F1986" w:rsidRPr="00486BAA">
        <w:rPr>
          <w:rFonts w:ascii="Calibri" w:hAnsi="Calibri" w:cs="Calibri"/>
        </w:rPr>
        <w:t>.</w:t>
      </w:r>
    </w:p>
    <w:p w14:paraId="157899C8" w14:textId="77777777" w:rsidR="002E6E74" w:rsidRPr="00486BAA" w:rsidRDefault="002E6E74" w:rsidP="002E6E74">
      <w:pPr>
        <w:numPr>
          <w:ilvl w:val="0"/>
          <w:numId w:val="34"/>
        </w:numPr>
        <w:suppressAutoHyphens/>
        <w:rPr>
          <w:rFonts w:ascii="Calibri" w:hAnsi="Calibri" w:cs="Calibri"/>
        </w:rPr>
      </w:pPr>
      <w:r w:rsidRPr="00486BAA">
        <w:rPr>
          <w:rFonts w:ascii="Calibri" w:hAnsi="Calibri" w:cs="Calibri"/>
        </w:rPr>
        <w:t xml:space="preserve">Configuration and master data setup for Batch management and </w:t>
      </w:r>
      <w:r w:rsidR="00C41866" w:rsidRPr="00486BAA">
        <w:rPr>
          <w:rFonts w:ascii="Calibri" w:hAnsi="Calibri" w:cs="Calibri"/>
        </w:rPr>
        <w:t>serialization</w:t>
      </w:r>
      <w:r w:rsidRPr="00486BAA">
        <w:rPr>
          <w:rFonts w:ascii="Calibri" w:hAnsi="Calibri" w:cs="Calibri"/>
        </w:rPr>
        <w:t>.</w:t>
      </w:r>
    </w:p>
    <w:p w14:paraId="4EB047BA" w14:textId="77777777" w:rsidR="006B5F25" w:rsidRPr="00486BAA" w:rsidRDefault="006B5F25" w:rsidP="00283FAF">
      <w:pPr>
        <w:numPr>
          <w:ilvl w:val="0"/>
          <w:numId w:val="34"/>
        </w:numPr>
        <w:suppressAutoHyphens/>
        <w:rPr>
          <w:rFonts w:ascii="Calibri" w:hAnsi="Calibri" w:cs="Calibri"/>
        </w:rPr>
      </w:pPr>
      <w:r w:rsidRPr="00486BAA">
        <w:rPr>
          <w:rFonts w:ascii="Calibri" w:hAnsi="Calibri" w:cs="Calibri"/>
        </w:rPr>
        <w:t xml:space="preserve">Wrote functional specs for enhancements to </w:t>
      </w:r>
      <w:r w:rsidRPr="00486BAA">
        <w:rPr>
          <w:rFonts w:ascii="Calibri" w:hAnsi="Calibri" w:cs="Calibri"/>
          <w:b/>
        </w:rPr>
        <w:t>Neptune Apps</w:t>
      </w:r>
      <w:r w:rsidRPr="00486BAA">
        <w:rPr>
          <w:rFonts w:ascii="Calibri" w:hAnsi="Calibri" w:cs="Calibri"/>
        </w:rPr>
        <w:t xml:space="preserve"> </w:t>
      </w:r>
      <w:r w:rsidR="00E203A9" w:rsidRPr="00486BAA">
        <w:rPr>
          <w:rFonts w:ascii="Calibri" w:hAnsi="Calibri" w:cs="Calibri"/>
        </w:rPr>
        <w:t xml:space="preserve">(similar to FIORI apps) </w:t>
      </w:r>
      <w:r w:rsidRPr="00486BAA">
        <w:rPr>
          <w:rFonts w:ascii="Calibri" w:hAnsi="Calibri" w:cs="Calibri"/>
        </w:rPr>
        <w:t>for Equipment and maintenance orders.</w:t>
      </w:r>
    </w:p>
    <w:p w14:paraId="5BBC7BA4" w14:textId="77777777" w:rsidR="003F39FF" w:rsidRPr="00486BAA" w:rsidRDefault="003F39FF" w:rsidP="00283FAF">
      <w:pPr>
        <w:numPr>
          <w:ilvl w:val="0"/>
          <w:numId w:val="34"/>
        </w:numPr>
        <w:suppressAutoHyphens/>
        <w:rPr>
          <w:rFonts w:ascii="Calibri" w:hAnsi="Calibri" w:cs="Calibri"/>
        </w:rPr>
      </w:pPr>
      <w:r w:rsidRPr="00486BAA">
        <w:rPr>
          <w:rFonts w:ascii="Calibri" w:hAnsi="Calibri" w:cs="Calibri"/>
        </w:rPr>
        <w:t xml:space="preserve">Functional spec for QM Certificate of compliance (COC) for international shipments </w:t>
      </w:r>
    </w:p>
    <w:p w14:paraId="68E030F2" w14:textId="77777777" w:rsidR="00C41866" w:rsidRPr="00486BAA" w:rsidRDefault="00654BF0" w:rsidP="00283FAF">
      <w:pPr>
        <w:numPr>
          <w:ilvl w:val="0"/>
          <w:numId w:val="34"/>
        </w:numPr>
        <w:suppressAutoHyphens/>
        <w:rPr>
          <w:rFonts w:ascii="Calibri" w:hAnsi="Calibri" w:cs="Calibri"/>
        </w:rPr>
      </w:pPr>
      <w:r w:rsidRPr="00486BAA">
        <w:rPr>
          <w:rFonts w:ascii="Calibri" w:hAnsi="Calibri" w:cs="Calibri"/>
        </w:rPr>
        <w:t xml:space="preserve">Wrote end-to-end test scripts for 56 different business scenarios for test automation for </w:t>
      </w:r>
      <w:r w:rsidRPr="00486BAA">
        <w:rPr>
          <w:rFonts w:ascii="Calibri" w:hAnsi="Calibri" w:cs="Calibri"/>
          <w:b/>
        </w:rPr>
        <w:t>HP ALM</w:t>
      </w:r>
      <w:r w:rsidRPr="00486BAA">
        <w:rPr>
          <w:rFonts w:ascii="Calibri" w:hAnsi="Calibri" w:cs="Calibri"/>
        </w:rPr>
        <w:t>.</w:t>
      </w:r>
    </w:p>
    <w:p w14:paraId="7BC2A31B" w14:textId="77777777" w:rsidR="00CE5121" w:rsidRPr="00486BAA" w:rsidRDefault="00CE5121" w:rsidP="00283FAF">
      <w:pPr>
        <w:numPr>
          <w:ilvl w:val="0"/>
          <w:numId w:val="34"/>
        </w:numPr>
        <w:suppressAutoHyphens/>
        <w:rPr>
          <w:rFonts w:ascii="Calibri" w:hAnsi="Calibri" w:cs="Calibri"/>
        </w:rPr>
      </w:pPr>
      <w:r w:rsidRPr="00486BAA">
        <w:rPr>
          <w:rFonts w:ascii="Calibri" w:hAnsi="Calibri" w:cs="Calibri"/>
        </w:rPr>
        <w:t>Developed LSMW for master data such as info records, source lists, Vendors etc.,</w:t>
      </w:r>
    </w:p>
    <w:p w14:paraId="74F831ED" w14:textId="77777777" w:rsidR="00283E0F" w:rsidRPr="00486BAA" w:rsidRDefault="00283E0F" w:rsidP="00283E0F">
      <w:pPr>
        <w:numPr>
          <w:ilvl w:val="0"/>
          <w:numId w:val="34"/>
        </w:numPr>
        <w:rPr>
          <w:rFonts w:ascii="Calibri" w:hAnsi="Calibri" w:cs="Calibri"/>
        </w:rPr>
      </w:pPr>
      <w:r w:rsidRPr="00486BAA">
        <w:rPr>
          <w:rFonts w:ascii="Calibri" w:hAnsi="Calibri" w:cs="Calibri"/>
        </w:rPr>
        <w:t xml:space="preserve">Compare master data in tables from LFA1, LFM1, LFB1 in SAP ECC and </w:t>
      </w:r>
      <w:r w:rsidRPr="00486BAA">
        <w:rPr>
          <w:rFonts w:ascii="Calibri" w:hAnsi="Calibri" w:cs="Calibri"/>
          <w:b/>
          <w:bCs/>
        </w:rPr>
        <w:t>SAP MDG</w:t>
      </w:r>
      <w:r w:rsidRPr="00486BAA">
        <w:rPr>
          <w:rFonts w:ascii="Calibri" w:hAnsi="Calibri" w:cs="Calibri"/>
        </w:rPr>
        <w:t xml:space="preserve"> environments</w:t>
      </w:r>
      <w:r w:rsidR="000F1986" w:rsidRPr="00486BAA">
        <w:rPr>
          <w:rFonts w:ascii="Calibri" w:hAnsi="Calibri" w:cs="Calibri"/>
        </w:rPr>
        <w:t>.</w:t>
      </w:r>
    </w:p>
    <w:p w14:paraId="70A03952" w14:textId="77777777" w:rsidR="00283E0F" w:rsidRPr="00486BAA" w:rsidRDefault="00283E0F" w:rsidP="00283E0F">
      <w:pPr>
        <w:suppressAutoHyphens/>
        <w:ind w:left="720"/>
        <w:rPr>
          <w:rFonts w:ascii="Calibri" w:hAnsi="Calibri" w:cs="Calibri"/>
        </w:rPr>
      </w:pPr>
    </w:p>
    <w:p w14:paraId="4DC3F21A" w14:textId="4FB8DFB8" w:rsidR="00DC7FC7" w:rsidRPr="00486BAA" w:rsidRDefault="00DC7FC7" w:rsidP="00DC7FC7">
      <w:pPr>
        <w:pStyle w:val="Heading3"/>
        <w:rPr>
          <w:rFonts w:ascii="Calibri" w:hAnsi="Calibri" w:cs="Calibri"/>
        </w:rPr>
      </w:pPr>
      <w:r w:rsidRPr="00486BAA">
        <w:rPr>
          <w:rFonts w:ascii="Calibri" w:hAnsi="Calibri" w:cs="Calibri"/>
        </w:rPr>
        <w:t xml:space="preserve">SAP </w:t>
      </w:r>
      <w:r w:rsidR="005B68A8" w:rsidRPr="00486BAA">
        <w:rPr>
          <w:rFonts w:ascii="Calibri" w:hAnsi="Calibri" w:cs="Calibri"/>
        </w:rPr>
        <w:t>PP</w:t>
      </w:r>
      <w:r w:rsidR="00233947" w:rsidRPr="00486BAA">
        <w:rPr>
          <w:rFonts w:ascii="Calibri" w:hAnsi="Calibri" w:cs="Calibri"/>
        </w:rPr>
        <w:t xml:space="preserve"> </w:t>
      </w:r>
      <w:r w:rsidR="00C036FA" w:rsidRPr="00486BAA">
        <w:rPr>
          <w:rFonts w:ascii="Calibri" w:hAnsi="Calibri" w:cs="Calibri"/>
        </w:rPr>
        <w:t>Consultant</w:t>
      </w:r>
      <w:r w:rsidRPr="00486BAA">
        <w:rPr>
          <w:rFonts w:ascii="Calibri" w:hAnsi="Calibri" w:cs="Calibri"/>
        </w:rPr>
        <w:t xml:space="preserve">   </w:t>
      </w:r>
      <w:r w:rsidR="005F7221" w:rsidRPr="00486BAA">
        <w:rPr>
          <w:rFonts w:ascii="Calibri" w:hAnsi="Calibri" w:cs="Calibri"/>
        </w:rPr>
        <w:t>Hitachi Consulting</w:t>
      </w:r>
      <w:r w:rsidRPr="00486BAA">
        <w:rPr>
          <w:rFonts w:ascii="Calibri" w:hAnsi="Calibri" w:cs="Calibri"/>
        </w:rPr>
        <w:t xml:space="preserve">   </w:t>
      </w:r>
      <w:r w:rsidR="00BD3490" w:rsidRPr="00486BAA">
        <w:rPr>
          <w:rFonts w:ascii="Calibri" w:hAnsi="Calibri" w:cs="Calibri"/>
        </w:rPr>
        <w:t>Santa Clara CA</w:t>
      </w:r>
      <w:r w:rsidRPr="00486BAA">
        <w:rPr>
          <w:rFonts w:ascii="Calibri" w:hAnsi="Calibri" w:cs="Calibri"/>
        </w:rPr>
        <w:t xml:space="preserve">   November </w:t>
      </w:r>
      <w:r w:rsidR="001727EF" w:rsidRPr="00486BAA">
        <w:rPr>
          <w:rFonts w:ascii="Calibri" w:hAnsi="Calibri" w:cs="Calibri"/>
        </w:rPr>
        <w:t>‘</w:t>
      </w:r>
      <w:r w:rsidRPr="00486BAA">
        <w:rPr>
          <w:rFonts w:ascii="Calibri" w:hAnsi="Calibri" w:cs="Calibri"/>
        </w:rPr>
        <w:t xml:space="preserve">17 </w:t>
      </w:r>
      <w:r w:rsidR="001727EF" w:rsidRPr="00486BAA">
        <w:rPr>
          <w:rFonts w:ascii="Calibri" w:hAnsi="Calibri" w:cs="Calibri"/>
        </w:rPr>
        <w:t>–</w:t>
      </w:r>
      <w:r w:rsidRPr="00486BAA">
        <w:rPr>
          <w:rFonts w:ascii="Calibri" w:hAnsi="Calibri" w:cs="Calibri"/>
        </w:rPr>
        <w:t xml:space="preserve"> </w:t>
      </w:r>
      <w:r w:rsidR="001727EF" w:rsidRPr="00486BAA">
        <w:rPr>
          <w:rFonts w:ascii="Calibri" w:hAnsi="Calibri" w:cs="Calibri"/>
        </w:rPr>
        <w:t>March ‘19</w:t>
      </w:r>
    </w:p>
    <w:p w14:paraId="712BBE43" w14:textId="3F40B96A" w:rsidR="00DC7FC7" w:rsidRPr="00486BAA" w:rsidRDefault="00DC7FC7" w:rsidP="00DC7FC7">
      <w:pPr>
        <w:numPr>
          <w:ilvl w:val="0"/>
          <w:numId w:val="34"/>
        </w:numPr>
        <w:suppressAutoHyphens/>
        <w:rPr>
          <w:rFonts w:ascii="Calibri" w:hAnsi="Calibri" w:cs="Calibri"/>
        </w:rPr>
      </w:pPr>
      <w:r w:rsidRPr="00486BAA">
        <w:rPr>
          <w:rFonts w:ascii="Calibri" w:hAnsi="Calibri" w:cs="Calibri"/>
        </w:rPr>
        <w:t>As a</w:t>
      </w:r>
      <w:r w:rsidR="00B363A1" w:rsidRPr="00486BAA">
        <w:rPr>
          <w:rFonts w:ascii="Calibri" w:hAnsi="Calibri" w:cs="Calibri"/>
        </w:rPr>
        <w:t xml:space="preserve">n SAP </w:t>
      </w:r>
      <w:r w:rsidR="008C43A0" w:rsidRPr="00486BAA">
        <w:rPr>
          <w:rFonts w:ascii="Calibri" w:hAnsi="Calibri" w:cs="Calibri"/>
        </w:rPr>
        <w:t>MM/</w:t>
      </w:r>
      <w:r w:rsidR="005B68A8" w:rsidRPr="00486BAA">
        <w:rPr>
          <w:rFonts w:ascii="Calibri" w:hAnsi="Calibri" w:cs="Calibri"/>
        </w:rPr>
        <w:t>PP</w:t>
      </w:r>
      <w:r w:rsidRPr="00486BAA">
        <w:rPr>
          <w:rFonts w:ascii="Calibri" w:hAnsi="Calibri" w:cs="Calibri"/>
        </w:rPr>
        <w:t xml:space="preserve"> </w:t>
      </w:r>
      <w:r w:rsidR="00C036FA" w:rsidRPr="00486BAA">
        <w:rPr>
          <w:rFonts w:ascii="Calibri" w:hAnsi="Calibri" w:cs="Calibri"/>
        </w:rPr>
        <w:t>Consultant</w:t>
      </w:r>
      <w:r w:rsidRPr="00486BAA">
        <w:rPr>
          <w:rFonts w:ascii="Calibri" w:hAnsi="Calibri" w:cs="Calibri"/>
        </w:rPr>
        <w:t xml:space="preserve"> I owned the solution template and lead projects, wrote project charter, project plan, wrote </w:t>
      </w:r>
      <w:r w:rsidRPr="00486BAA">
        <w:rPr>
          <w:rFonts w:ascii="Calibri" w:hAnsi="Calibri" w:cs="Calibri"/>
          <w:b/>
        </w:rPr>
        <w:t>BRD</w:t>
      </w:r>
      <w:r w:rsidRPr="00486BAA">
        <w:rPr>
          <w:rFonts w:ascii="Calibri" w:hAnsi="Calibri" w:cs="Calibri"/>
        </w:rPr>
        <w:t xml:space="preserve">, develop </w:t>
      </w:r>
      <w:r w:rsidRPr="00486BAA">
        <w:rPr>
          <w:rFonts w:ascii="Calibri" w:hAnsi="Calibri" w:cs="Calibri"/>
          <w:b/>
        </w:rPr>
        <w:t>solution design</w:t>
      </w:r>
      <w:r w:rsidRPr="00486BAA">
        <w:rPr>
          <w:rFonts w:ascii="Calibri" w:hAnsi="Calibri" w:cs="Calibri"/>
        </w:rPr>
        <w:t xml:space="preserve">, wrote </w:t>
      </w:r>
      <w:r w:rsidRPr="00486BAA">
        <w:rPr>
          <w:rFonts w:ascii="Calibri" w:hAnsi="Calibri" w:cs="Calibri"/>
          <w:b/>
        </w:rPr>
        <w:t>functional specifications</w:t>
      </w:r>
      <w:r w:rsidRPr="00486BAA">
        <w:rPr>
          <w:rFonts w:ascii="Calibri" w:hAnsi="Calibri" w:cs="Calibri"/>
        </w:rPr>
        <w:t xml:space="preserve"> and manage various phases of the project. Conduct status meetings, steering committee meetings and collaborate with cross-functional and technical consultants for successful completion of projects.</w:t>
      </w:r>
    </w:p>
    <w:p w14:paraId="362F02FB" w14:textId="4B4A9412" w:rsidR="00A16085" w:rsidRPr="00486BAA" w:rsidRDefault="005F7221" w:rsidP="00DC7FC7">
      <w:pPr>
        <w:numPr>
          <w:ilvl w:val="0"/>
          <w:numId w:val="34"/>
        </w:numPr>
        <w:suppressAutoHyphens/>
        <w:rPr>
          <w:rFonts w:ascii="Calibri" w:hAnsi="Calibri" w:cs="Calibri"/>
        </w:rPr>
      </w:pPr>
      <w:r w:rsidRPr="00486BAA">
        <w:rPr>
          <w:rFonts w:ascii="Calibri" w:hAnsi="Calibri" w:cs="Calibri"/>
        </w:rPr>
        <w:t xml:space="preserve">Supported </w:t>
      </w:r>
      <w:r w:rsidRPr="00486BAA">
        <w:rPr>
          <w:rFonts w:ascii="Calibri" w:hAnsi="Calibri" w:cs="Calibri"/>
          <w:b/>
          <w:bCs/>
        </w:rPr>
        <w:t>A&amp;D</w:t>
      </w:r>
      <w:r w:rsidRPr="00486BAA">
        <w:rPr>
          <w:rFonts w:ascii="Calibri" w:hAnsi="Calibri" w:cs="Calibri"/>
        </w:rPr>
        <w:t xml:space="preserve"> (</w:t>
      </w:r>
      <w:r w:rsidRPr="00486BAA">
        <w:rPr>
          <w:rFonts w:ascii="Calibri" w:hAnsi="Calibri" w:cs="Calibri"/>
          <w:b/>
          <w:bCs/>
        </w:rPr>
        <w:t>Aerospace</w:t>
      </w:r>
      <w:r w:rsidRPr="00486BAA">
        <w:rPr>
          <w:rFonts w:ascii="Calibri" w:hAnsi="Calibri" w:cs="Calibri"/>
        </w:rPr>
        <w:t xml:space="preserve"> and </w:t>
      </w:r>
      <w:r w:rsidRPr="00486BAA">
        <w:rPr>
          <w:rFonts w:ascii="Calibri" w:hAnsi="Calibri" w:cs="Calibri"/>
          <w:b/>
          <w:bCs/>
        </w:rPr>
        <w:t>Defense</w:t>
      </w:r>
      <w:r w:rsidRPr="00486BAA">
        <w:rPr>
          <w:rFonts w:ascii="Calibri" w:hAnsi="Calibri" w:cs="Calibri"/>
        </w:rPr>
        <w:t xml:space="preserve">) clients such as LMI Aerospace, Triumph </w:t>
      </w:r>
      <w:r w:rsidR="00306EBF" w:rsidRPr="00486BAA">
        <w:rPr>
          <w:rFonts w:ascii="Calibri" w:hAnsi="Calibri" w:cs="Calibri"/>
        </w:rPr>
        <w:t>Group Inc.,</w:t>
      </w:r>
      <w:r w:rsidRPr="00486BAA">
        <w:rPr>
          <w:rFonts w:ascii="Calibri" w:hAnsi="Calibri" w:cs="Calibri"/>
        </w:rPr>
        <w:t xml:space="preserve"> and Gill Corporation.</w:t>
      </w:r>
    </w:p>
    <w:p w14:paraId="071F5B79" w14:textId="6A441702" w:rsidR="00BB6C6E" w:rsidRPr="00486BAA" w:rsidRDefault="00BB6C6E" w:rsidP="00DC7FC7">
      <w:pPr>
        <w:numPr>
          <w:ilvl w:val="0"/>
          <w:numId w:val="34"/>
        </w:numPr>
        <w:suppressAutoHyphens/>
        <w:rPr>
          <w:rFonts w:ascii="Calibri" w:hAnsi="Calibri" w:cs="Calibri"/>
        </w:rPr>
      </w:pPr>
      <w:r w:rsidRPr="00486BAA">
        <w:rPr>
          <w:rFonts w:ascii="Calibri" w:hAnsi="Calibri" w:cs="Calibri"/>
        </w:rPr>
        <w:t xml:space="preserve">Developed integration between </w:t>
      </w:r>
      <w:r w:rsidRPr="00486BAA">
        <w:rPr>
          <w:rFonts w:ascii="Calibri" w:hAnsi="Calibri" w:cs="Calibri"/>
          <w:b/>
          <w:bCs/>
        </w:rPr>
        <w:t>PLM</w:t>
      </w:r>
      <w:r w:rsidRPr="00486BAA">
        <w:rPr>
          <w:rFonts w:ascii="Calibri" w:hAnsi="Calibri" w:cs="Calibri"/>
        </w:rPr>
        <w:t xml:space="preserve"> Systems Enovia, Delmia and SAP.</w:t>
      </w:r>
    </w:p>
    <w:p w14:paraId="44922DBA" w14:textId="35559F89" w:rsidR="008F4D54" w:rsidRPr="00486BAA" w:rsidRDefault="005D2011" w:rsidP="00DC7FC7">
      <w:pPr>
        <w:numPr>
          <w:ilvl w:val="0"/>
          <w:numId w:val="34"/>
        </w:numPr>
        <w:suppressAutoHyphens/>
        <w:rPr>
          <w:rFonts w:ascii="Calibri" w:hAnsi="Calibri" w:cs="Calibri"/>
        </w:rPr>
      </w:pPr>
      <w:r w:rsidRPr="00486BAA">
        <w:rPr>
          <w:rFonts w:ascii="Calibri" w:hAnsi="Calibri" w:cs="Calibri"/>
        </w:rPr>
        <w:t>Solution design for business processes in SAP</w:t>
      </w:r>
      <w:r w:rsidR="009E3E6B" w:rsidRPr="00486BAA">
        <w:rPr>
          <w:rFonts w:ascii="Calibri" w:hAnsi="Calibri" w:cs="Calibri"/>
        </w:rPr>
        <w:t xml:space="preserve"> </w:t>
      </w:r>
      <w:r w:rsidR="008C43A0" w:rsidRPr="00486BAA">
        <w:rPr>
          <w:rFonts w:ascii="Calibri" w:hAnsi="Calibri" w:cs="Calibri"/>
          <w:b/>
        </w:rPr>
        <w:t>MM/</w:t>
      </w:r>
      <w:r w:rsidR="001E6D29" w:rsidRPr="00486BAA">
        <w:rPr>
          <w:rFonts w:ascii="Calibri" w:hAnsi="Calibri" w:cs="Calibri"/>
          <w:b/>
        </w:rPr>
        <w:t>PP</w:t>
      </w:r>
      <w:r w:rsidRPr="00486BAA">
        <w:rPr>
          <w:rFonts w:ascii="Calibri" w:hAnsi="Calibri" w:cs="Calibri"/>
          <w:b/>
        </w:rPr>
        <w:t>/WM</w:t>
      </w:r>
      <w:r w:rsidRPr="00486BAA">
        <w:rPr>
          <w:rFonts w:ascii="Calibri" w:hAnsi="Calibri" w:cs="Calibri"/>
        </w:rPr>
        <w:t>, purchasing,</w:t>
      </w:r>
    </w:p>
    <w:p w14:paraId="36F10A8B" w14:textId="77777777" w:rsidR="005D2011" w:rsidRPr="00486BAA" w:rsidRDefault="005D2011" w:rsidP="008F4D54">
      <w:pPr>
        <w:suppressAutoHyphens/>
        <w:ind w:left="720"/>
        <w:rPr>
          <w:rFonts w:ascii="Calibri" w:hAnsi="Calibri" w:cs="Calibri"/>
        </w:rPr>
      </w:pPr>
      <w:r w:rsidRPr="00486BAA">
        <w:rPr>
          <w:rFonts w:ascii="Calibri" w:hAnsi="Calibri" w:cs="Calibri"/>
        </w:rPr>
        <w:lastRenderedPageBreak/>
        <w:t xml:space="preserve">STOs, IntraCo and InterCo STOs, LIV, MM-FI Integration, Inventory Management, Contracts, Demand Planning, Physical Inventory, </w:t>
      </w:r>
      <w:r w:rsidRPr="00486BAA">
        <w:rPr>
          <w:rFonts w:ascii="Calibri" w:hAnsi="Calibri" w:cs="Calibri"/>
          <w:bCs/>
        </w:rPr>
        <w:t>valuation and account assignment</w:t>
      </w:r>
      <w:r w:rsidRPr="00486BAA">
        <w:rPr>
          <w:rFonts w:ascii="Calibri" w:hAnsi="Calibri" w:cs="Calibri"/>
          <w:b/>
        </w:rPr>
        <w:t>, return to vendor, PP</w:t>
      </w:r>
      <w:r w:rsidRPr="00486BAA">
        <w:rPr>
          <w:rFonts w:ascii="Calibri" w:hAnsi="Calibri" w:cs="Calibri"/>
        </w:rPr>
        <w:t xml:space="preserve">, </w:t>
      </w:r>
      <w:r w:rsidRPr="00486BAA">
        <w:rPr>
          <w:rFonts w:ascii="Calibri" w:hAnsi="Calibri" w:cs="Calibri"/>
          <w:b/>
        </w:rPr>
        <w:t xml:space="preserve">WM </w:t>
      </w:r>
      <w:r w:rsidRPr="00486BAA">
        <w:rPr>
          <w:rFonts w:ascii="Calibri" w:hAnsi="Calibri" w:cs="Calibri"/>
        </w:rPr>
        <w:t>and</w:t>
      </w:r>
      <w:r w:rsidRPr="00486BAA">
        <w:rPr>
          <w:rFonts w:ascii="Calibri" w:hAnsi="Calibri" w:cs="Calibri"/>
          <w:b/>
        </w:rPr>
        <w:t xml:space="preserve"> SD</w:t>
      </w:r>
    </w:p>
    <w:p w14:paraId="582E4565" w14:textId="77777777" w:rsidR="005D2011" w:rsidRPr="00486BAA" w:rsidRDefault="005D2011" w:rsidP="00DC7FC7">
      <w:pPr>
        <w:numPr>
          <w:ilvl w:val="0"/>
          <w:numId w:val="34"/>
        </w:numPr>
        <w:suppressAutoHyphens/>
        <w:rPr>
          <w:rFonts w:ascii="Calibri" w:hAnsi="Calibri" w:cs="Calibri"/>
          <w:bCs/>
        </w:rPr>
      </w:pPr>
      <w:r w:rsidRPr="00486BAA">
        <w:rPr>
          <w:rFonts w:ascii="Calibri" w:hAnsi="Calibri" w:cs="Calibri"/>
          <w:bCs/>
        </w:rPr>
        <w:t xml:space="preserve">Wrote Solution Design and functional spec for </w:t>
      </w:r>
      <w:r w:rsidRPr="00486BAA">
        <w:rPr>
          <w:rFonts w:ascii="Calibri" w:hAnsi="Calibri" w:cs="Calibri"/>
          <w:b/>
        </w:rPr>
        <w:t>Subcontracting</w:t>
      </w:r>
      <w:r w:rsidRPr="00486BAA">
        <w:rPr>
          <w:rFonts w:ascii="Calibri" w:hAnsi="Calibri" w:cs="Calibri"/>
          <w:bCs/>
        </w:rPr>
        <w:t xml:space="preserve"> external operation within a production order</w:t>
      </w:r>
      <w:r w:rsidR="000F1986" w:rsidRPr="00486BAA">
        <w:rPr>
          <w:rFonts w:ascii="Calibri" w:hAnsi="Calibri" w:cs="Calibri"/>
          <w:bCs/>
        </w:rPr>
        <w:t>.</w:t>
      </w:r>
    </w:p>
    <w:p w14:paraId="022917CD" w14:textId="39665E1B" w:rsidR="008F4D54" w:rsidRPr="00486BAA" w:rsidRDefault="008F4D54" w:rsidP="008F4D54">
      <w:pPr>
        <w:numPr>
          <w:ilvl w:val="0"/>
          <w:numId w:val="34"/>
        </w:numPr>
        <w:suppressAutoHyphens/>
        <w:rPr>
          <w:rFonts w:ascii="Calibri" w:hAnsi="Calibri" w:cs="Calibri"/>
        </w:rPr>
      </w:pPr>
      <w:r w:rsidRPr="00486BAA">
        <w:rPr>
          <w:rFonts w:ascii="Calibri" w:hAnsi="Calibri" w:cs="Calibri"/>
        </w:rPr>
        <w:t>Developed SAP S/4 HANA FIORI Apps in Logistics, Purchasing, Materials Management and Inventory Management</w:t>
      </w:r>
    </w:p>
    <w:p w14:paraId="2735038F" w14:textId="66042AE3" w:rsidR="00BB6C6E" w:rsidRPr="00486BAA" w:rsidRDefault="00BB6C6E" w:rsidP="00BB6C6E">
      <w:pPr>
        <w:numPr>
          <w:ilvl w:val="0"/>
          <w:numId w:val="34"/>
        </w:numPr>
        <w:suppressAutoHyphens/>
        <w:rPr>
          <w:rFonts w:ascii="Calibri" w:hAnsi="Calibri" w:cs="Calibri"/>
        </w:rPr>
      </w:pPr>
      <w:r w:rsidRPr="00486BAA">
        <w:rPr>
          <w:rFonts w:ascii="Calibri" w:hAnsi="Calibri" w:cs="Calibri"/>
        </w:rPr>
        <w:t>Setup business process procedures for Document Info records, Revision levels, Engineering Change Management (ECM).</w:t>
      </w:r>
    </w:p>
    <w:p w14:paraId="7D82BA5B" w14:textId="77777777" w:rsidR="009E3E6B" w:rsidRPr="00486BAA" w:rsidRDefault="009E3E6B" w:rsidP="00DC7FC7">
      <w:pPr>
        <w:numPr>
          <w:ilvl w:val="0"/>
          <w:numId w:val="34"/>
        </w:numPr>
        <w:suppressAutoHyphens/>
        <w:rPr>
          <w:rFonts w:ascii="Calibri" w:hAnsi="Calibri" w:cs="Calibri"/>
          <w:bCs/>
        </w:rPr>
      </w:pPr>
      <w:r w:rsidRPr="00486BAA">
        <w:rPr>
          <w:rFonts w:ascii="Calibri" w:hAnsi="Calibri" w:cs="Calibri"/>
          <w:bCs/>
        </w:rPr>
        <w:t>Wrote Functional spec to add a custom screen within a production order to capture the line unit number of Aircraft trail</w:t>
      </w:r>
      <w:r w:rsidR="000F1986" w:rsidRPr="00486BAA">
        <w:rPr>
          <w:rFonts w:ascii="Calibri" w:hAnsi="Calibri" w:cs="Calibri"/>
          <w:bCs/>
        </w:rPr>
        <w:t>.</w:t>
      </w:r>
    </w:p>
    <w:p w14:paraId="1B343FAE" w14:textId="77777777" w:rsidR="00DC7FC7" w:rsidRPr="00486BAA" w:rsidRDefault="00DC7FC7" w:rsidP="00DC7FC7">
      <w:pPr>
        <w:numPr>
          <w:ilvl w:val="0"/>
          <w:numId w:val="34"/>
        </w:numPr>
        <w:suppressAutoHyphens/>
        <w:rPr>
          <w:rFonts w:ascii="Calibri" w:hAnsi="Calibri" w:cs="Calibri"/>
        </w:rPr>
      </w:pPr>
      <w:r w:rsidRPr="00486BAA">
        <w:rPr>
          <w:rFonts w:ascii="Calibri" w:hAnsi="Calibri" w:cs="Calibri"/>
        </w:rPr>
        <w:t>Conduct design sessions/workshops to drive the requirements gathering for Rollout of SAP to locations in Norman OK and Aiken SC and also Italy and France.</w:t>
      </w:r>
    </w:p>
    <w:p w14:paraId="2CD2AC73" w14:textId="77777777" w:rsidR="00DC7FC7" w:rsidRPr="00486BAA" w:rsidRDefault="00DC7FC7" w:rsidP="00DC7FC7">
      <w:pPr>
        <w:numPr>
          <w:ilvl w:val="0"/>
          <w:numId w:val="34"/>
        </w:numPr>
        <w:suppressAutoHyphens/>
        <w:rPr>
          <w:rFonts w:ascii="Calibri" w:hAnsi="Calibri" w:cs="Calibri"/>
        </w:rPr>
      </w:pPr>
      <w:r w:rsidRPr="00486BAA">
        <w:rPr>
          <w:rFonts w:ascii="Calibri" w:hAnsi="Calibri" w:cs="Calibri"/>
        </w:rPr>
        <w:t>Setup business process procedures for process manufacturing of intermediates, bulk drugs and packaged finished products.</w:t>
      </w:r>
    </w:p>
    <w:p w14:paraId="292E906B" w14:textId="77777777" w:rsidR="00DC7FC7" w:rsidRPr="00486BAA" w:rsidRDefault="00DC7FC7" w:rsidP="00DC7FC7">
      <w:pPr>
        <w:numPr>
          <w:ilvl w:val="0"/>
          <w:numId w:val="34"/>
        </w:numPr>
        <w:suppressAutoHyphens/>
        <w:rPr>
          <w:rFonts w:ascii="Calibri" w:hAnsi="Calibri" w:cs="Calibri"/>
        </w:rPr>
      </w:pPr>
      <w:r w:rsidRPr="00486BAA">
        <w:rPr>
          <w:rFonts w:ascii="Calibri" w:hAnsi="Calibri" w:cs="Calibri"/>
        </w:rPr>
        <w:t xml:space="preserve">Developed solution design for </w:t>
      </w:r>
      <w:r w:rsidRPr="00486BAA">
        <w:rPr>
          <w:rFonts w:ascii="Calibri" w:hAnsi="Calibri" w:cs="Calibri"/>
          <w:b/>
        </w:rPr>
        <w:t>subcontract</w:t>
      </w:r>
      <w:r w:rsidRPr="00486BAA">
        <w:rPr>
          <w:rFonts w:ascii="Calibri" w:hAnsi="Calibri" w:cs="Calibri"/>
        </w:rPr>
        <w:t xml:space="preserve"> PO with shipping to a customer. Setup configuration, master data and business process procedure for subcontracting PO. Subcon Vendor is in Greece and customer in France. </w:t>
      </w:r>
    </w:p>
    <w:p w14:paraId="7A672E23" w14:textId="77777777" w:rsidR="00DC7FC7" w:rsidRPr="00486BAA" w:rsidRDefault="00DC7FC7" w:rsidP="00DC7FC7">
      <w:pPr>
        <w:numPr>
          <w:ilvl w:val="0"/>
          <w:numId w:val="34"/>
        </w:numPr>
        <w:suppressAutoHyphens/>
        <w:rPr>
          <w:rFonts w:ascii="Calibri" w:hAnsi="Calibri" w:cs="Calibri"/>
        </w:rPr>
      </w:pPr>
      <w:r w:rsidRPr="00486BAA">
        <w:rPr>
          <w:rFonts w:ascii="Calibri" w:hAnsi="Calibri" w:cs="Calibri"/>
        </w:rPr>
        <w:t>Developed mass uploading tools with LSMW, MASS, BDC, RFC, BAPI etc.,</w:t>
      </w:r>
    </w:p>
    <w:p w14:paraId="6361E9AD" w14:textId="77777777" w:rsidR="00DC7FC7" w:rsidRPr="00486BAA" w:rsidRDefault="00DC7FC7" w:rsidP="00DC7FC7">
      <w:pPr>
        <w:numPr>
          <w:ilvl w:val="0"/>
          <w:numId w:val="34"/>
        </w:numPr>
        <w:suppressAutoHyphens/>
        <w:rPr>
          <w:rFonts w:ascii="Calibri" w:hAnsi="Calibri" w:cs="Calibri"/>
        </w:rPr>
      </w:pPr>
      <w:r w:rsidRPr="00486BAA">
        <w:rPr>
          <w:rFonts w:ascii="Calibri" w:hAnsi="Calibri" w:cs="Calibri"/>
        </w:rPr>
        <w:t>Developed business process procedures for procure to pay with MM-FI integration.</w:t>
      </w:r>
    </w:p>
    <w:p w14:paraId="3E4E8084" w14:textId="77777777" w:rsidR="00DC7FC7" w:rsidRPr="00486BAA" w:rsidRDefault="00DC7FC7" w:rsidP="00DC7FC7">
      <w:pPr>
        <w:numPr>
          <w:ilvl w:val="0"/>
          <w:numId w:val="34"/>
        </w:numPr>
        <w:suppressAutoHyphens/>
        <w:rPr>
          <w:rFonts w:ascii="Calibri" w:hAnsi="Calibri" w:cs="Calibri"/>
        </w:rPr>
      </w:pPr>
      <w:r w:rsidRPr="00486BAA">
        <w:rPr>
          <w:rFonts w:ascii="Calibri" w:hAnsi="Calibri" w:cs="Calibri"/>
        </w:rPr>
        <w:t xml:space="preserve">Developed solution design for </w:t>
      </w:r>
      <w:r w:rsidRPr="00486BAA">
        <w:rPr>
          <w:rFonts w:ascii="Calibri" w:hAnsi="Calibri" w:cs="Calibri"/>
          <w:b/>
        </w:rPr>
        <w:t>Direct</w:t>
      </w:r>
      <w:r w:rsidRPr="00486BAA">
        <w:rPr>
          <w:rFonts w:ascii="Calibri" w:hAnsi="Calibri" w:cs="Calibri"/>
        </w:rPr>
        <w:t>/</w:t>
      </w:r>
      <w:r w:rsidRPr="00486BAA">
        <w:rPr>
          <w:rFonts w:ascii="Calibri" w:hAnsi="Calibri" w:cs="Calibri"/>
          <w:b/>
        </w:rPr>
        <w:t>Indirect</w:t>
      </w:r>
      <w:r w:rsidRPr="00486BAA">
        <w:rPr>
          <w:rFonts w:ascii="Calibri" w:hAnsi="Calibri" w:cs="Calibri"/>
        </w:rPr>
        <w:t xml:space="preserve"> Purchasing (Inventory POs and account assigned POs). Wrote Functional specs for </w:t>
      </w:r>
      <w:r w:rsidRPr="00486BAA">
        <w:rPr>
          <w:rFonts w:ascii="Calibri" w:hAnsi="Calibri" w:cs="Calibri"/>
          <w:b/>
        </w:rPr>
        <w:t>RICEFs</w:t>
      </w:r>
      <w:r w:rsidRPr="00486BAA">
        <w:rPr>
          <w:rFonts w:ascii="Calibri" w:hAnsi="Calibri" w:cs="Calibri"/>
        </w:rPr>
        <w:t xml:space="preserve"> and UAT test scripts.</w:t>
      </w:r>
    </w:p>
    <w:p w14:paraId="64A52CA8" w14:textId="77777777" w:rsidR="005B61B8" w:rsidRPr="00486BAA" w:rsidRDefault="005B61B8" w:rsidP="00DC7FC7">
      <w:pPr>
        <w:numPr>
          <w:ilvl w:val="0"/>
          <w:numId w:val="34"/>
        </w:numPr>
        <w:suppressAutoHyphens/>
        <w:rPr>
          <w:rFonts w:ascii="Calibri" w:hAnsi="Calibri" w:cs="Calibri"/>
        </w:rPr>
      </w:pPr>
      <w:r w:rsidRPr="00486BAA">
        <w:rPr>
          <w:rFonts w:ascii="Calibri" w:hAnsi="Calibri" w:cs="Calibri"/>
        </w:rPr>
        <w:t xml:space="preserve">Setup </w:t>
      </w:r>
      <w:r w:rsidR="00D77F56" w:rsidRPr="00486BAA">
        <w:rPr>
          <w:rFonts w:ascii="Calibri" w:hAnsi="Calibri" w:cs="Calibri"/>
        </w:rPr>
        <w:t xml:space="preserve">SAP MM </w:t>
      </w:r>
      <w:r w:rsidRPr="00486BAA">
        <w:rPr>
          <w:rFonts w:ascii="Calibri" w:hAnsi="Calibri" w:cs="Calibri"/>
          <w:b/>
        </w:rPr>
        <w:t>Subcontract</w:t>
      </w:r>
      <w:r w:rsidRPr="00486BAA">
        <w:rPr>
          <w:rFonts w:ascii="Calibri" w:hAnsi="Calibri" w:cs="Calibri"/>
        </w:rPr>
        <w:t xml:space="preserve"> scenario with vendor in Greece and customer in UK.</w:t>
      </w:r>
    </w:p>
    <w:p w14:paraId="2FAF07AB" w14:textId="77777777" w:rsidR="00DC7FC7" w:rsidRPr="00486BAA" w:rsidRDefault="00DC7FC7" w:rsidP="00DC7FC7">
      <w:pPr>
        <w:numPr>
          <w:ilvl w:val="0"/>
          <w:numId w:val="34"/>
        </w:numPr>
        <w:suppressAutoHyphens/>
        <w:rPr>
          <w:rFonts w:ascii="Calibri" w:hAnsi="Calibri" w:cs="Calibri"/>
        </w:rPr>
      </w:pPr>
      <w:r w:rsidRPr="00486BAA">
        <w:rPr>
          <w:rFonts w:ascii="Calibri" w:hAnsi="Calibri" w:cs="Calibri"/>
        </w:rPr>
        <w:t>Solution designs for PO output and automate email communication to suppliers.</w:t>
      </w:r>
    </w:p>
    <w:p w14:paraId="68C5EE68" w14:textId="77777777" w:rsidR="00DC7FC7" w:rsidRPr="00486BAA" w:rsidRDefault="00DC7FC7" w:rsidP="00DC7FC7">
      <w:pPr>
        <w:numPr>
          <w:ilvl w:val="0"/>
          <w:numId w:val="34"/>
        </w:numPr>
        <w:suppressAutoHyphens/>
        <w:rPr>
          <w:rFonts w:ascii="Calibri" w:hAnsi="Calibri" w:cs="Calibri"/>
        </w:rPr>
      </w:pPr>
      <w:r w:rsidRPr="00486BAA">
        <w:rPr>
          <w:rFonts w:ascii="Calibri" w:hAnsi="Calibri" w:cs="Calibri"/>
        </w:rPr>
        <w:t xml:space="preserve">Solution design for SAP </w:t>
      </w:r>
      <w:r w:rsidRPr="00486BAA">
        <w:rPr>
          <w:rFonts w:ascii="Calibri" w:hAnsi="Calibri" w:cs="Calibri"/>
          <w:b/>
        </w:rPr>
        <w:t>QM</w:t>
      </w:r>
      <w:r w:rsidRPr="00486BAA">
        <w:rPr>
          <w:rFonts w:ascii="Calibri" w:hAnsi="Calibri" w:cs="Calibri"/>
        </w:rPr>
        <w:t xml:space="preserve"> first article </w:t>
      </w:r>
      <w:r w:rsidRPr="00486BAA">
        <w:rPr>
          <w:rFonts w:ascii="Calibri" w:hAnsi="Calibri" w:cs="Calibri"/>
          <w:b/>
        </w:rPr>
        <w:t>inspection</w:t>
      </w:r>
      <w:r w:rsidRPr="00486BAA">
        <w:rPr>
          <w:rFonts w:ascii="Calibri" w:hAnsi="Calibri" w:cs="Calibri"/>
        </w:rPr>
        <w:t xml:space="preserve"> for purchasing. Setup Inspection types for recurring inspection, SLED, setup batch jobs for QA07.</w:t>
      </w:r>
    </w:p>
    <w:p w14:paraId="0C57E9F8" w14:textId="77777777" w:rsidR="00DC7FC7" w:rsidRPr="00486BAA" w:rsidRDefault="00DC7FC7" w:rsidP="00DC7FC7">
      <w:pPr>
        <w:numPr>
          <w:ilvl w:val="0"/>
          <w:numId w:val="34"/>
        </w:numPr>
        <w:suppressAutoHyphens/>
        <w:rPr>
          <w:rFonts w:ascii="Calibri" w:hAnsi="Calibri" w:cs="Calibri"/>
        </w:rPr>
      </w:pPr>
      <w:r w:rsidRPr="00486BAA">
        <w:rPr>
          <w:rFonts w:ascii="Calibri" w:hAnsi="Calibri" w:cs="Calibri"/>
        </w:rPr>
        <w:t xml:space="preserve">Configuration and master data setup for Batch Management and </w:t>
      </w:r>
      <w:r w:rsidRPr="00486BAA">
        <w:rPr>
          <w:rFonts w:ascii="Calibri" w:hAnsi="Calibri" w:cs="Calibri"/>
          <w:b/>
        </w:rPr>
        <w:t>Handling Unit</w:t>
      </w:r>
      <w:r w:rsidRPr="00486BAA">
        <w:rPr>
          <w:rFonts w:ascii="Calibri" w:hAnsi="Calibri" w:cs="Calibri"/>
        </w:rPr>
        <w:t xml:space="preserve"> Management and integration with </w:t>
      </w:r>
      <w:r w:rsidRPr="00486BAA">
        <w:rPr>
          <w:rFonts w:ascii="Calibri" w:hAnsi="Calibri" w:cs="Calibri"/>
          <w:b/>
        </w:rPr>
        <w:t>SAP PP-PI</w:t>
      </w:r>
      <w:r w:rsidRPr="00486BAA">
        <w:rPr>
          <w:rFonts w:ascii="Calibri" w:hAnsi="Calibri" w:cs="Calibri"/>
        </w:rPr>
        <w:t>.</w:t>
      </w:r>
    </w:p>
    <w:p w14:paraId="23B78EEF" w14:textId="77777777" w:rsidR="00DC7FC7" w:rsidRPr="00486BAA" w:rsidRDefault="00DC7FC7" w:rsidP="00DC7FC7">
      <w:pPr>
        <w:numPr>
          <w:ilvl w:val="0"/>
          <w:numId w:val="34"/>
        </w:numPr>
        <w:suppressAutoHyphens/>
        <w:rPr>
          <w:rFonts w:ascii="Calibri" w:hAnsi="Calibri" w:cs="Calibri"/>
        </w:rPr>
      </w:pPr>
      <w:r w:rsidRPr="00486BAA">
        <w:rPr>
          <w:rFonts w:ascii="Calibri" w:hAnsi="Calibri" w:cs="Calibri"/>
        </w:rPr>
        <w:t>Configuration and master data setup for Purchase order approval process.</w:t>
      </w:r>
    </w:p>
    <w:p w14:paraId="53F3375F" w14:textId="77777777" w:rsidR="00DC7FC7" w:rsidRPr="00486BAA" w:rsidRDefault="00DC7FC7" w:rsidP="00DC7FC7">
      <w:pPr>
        <w:numPr>
          <w:ilvl w:val="0"/>
          <w:numId w:val="35"/>
        </w:numPr>
        <w:rPr>
          <w:rFonts w:ascii="Calibri" w:hAnsi="Calibri" w:cs="Calibri"/>
        </w:rPr>
      </w:pPr>
      <w:r w:rsidRPr="00486BAA">
        <w:rPr>
          <w:rFonts w:ascii="Calibri" w:hAnsi="Calibri" w:cs="Calibri"/>
        </w:rPr>
        <w:t>Develop solution design for IntraCo and InterCo STO configuration between different plants. Setup SAP configuration and master data setup for STOs with delivery.</w:t>
      </w:r>
    </w:p>
    <w:p w14:paraId="34A01B78" w14:textId="77777777" w:rsidR="00DC7FC7" w:rsidRPr="00486BAA" w:rsidRDefault="00DC7FC7" w:rsidP="00DC7FC7">
      <w:pPr>
        <w:numPr>
          <w:ilvl w:val="0"/>
          <w:numId w:val="35"/>
        </w:numPr>
        <w:rPr>
          <w:rFonts w:ascii="Calibri" w:hAnsi="Calibri" w:cs="Calibri"/>
        </w:rPr>
      </w:pPr>
      <w:r w:rsidRPr="00486BAA">
        <w:rPr>
          <w:rFonts w:ascii="Calibri" w:hAnsi="Calibri" w:cs="Calibri"/>
        </w:rPr>
        <w:t>Solution design for reconciliation report for Process order components consumed.</w:t>
      </w:r>
    </w:p>
    <w:p w14:paraId="7D4A89E8" w14:textId="77777777" w:rsidR="00DC7FC7" w:rsidRPr="00486BAA" w:rsidRDefault="00DC7FC7" w:rsidP="00DC7FC7">
      <w:pPr>
        <w:numPr>
          <w:ilvl w:val="0"/>
          <w:numId w:val="35"/>
        </w:numPr>
        <w:rPr>
          <w:rFonts w:ascii="Calibri" w:hAnsi="Calibri" w:cs="Calibri"/>
        </w:rPr>
      </w:pPr>
      <w:r w:rsidRPr="00486BAA">
        <w:rPr>
          <w:rFonts w:ascii="Calibri" w:hAnsi="Calibri" w:cs="Calibri"/>
        </w:rPr>
        <w:t>Setup business process procedures for Physical Inventory process.</w:t>
      </w:r>
    </w:p>
    <w:p w14:paraId="2F9975C7" w14:textId="77777777" w:rsidR="00DC7FC7" w:rsidRPr="00486BAA" w:rsidRDefault="00DC7FC7" w:rsidP="00DC7FC7">
      <w:pPr>
        <w:numPr>
          <w:ilvl w:val="0"/>
          <w:numId w:val="35"/>
        </w:numPr>
        <w:rPr>
          <w:rFonts w:ascii="Calibri" w:hAnsi="Calibri" w:cs="Calibri"/>
        </w:rPr>
      </w:pPr>
      <w:r w:rsidRPr="00486BAA">
        <w:rPr>
          <w:rFonts w:ascii="Calibri" w:hAnsi="Calibri" w:cs="Calibri"/>
        </w:rPr>
        <w:t xml:space="preserve">Enhancements to Functional specs for SAP </w:t>
      </w:r>
      <w:r w:rsidRPr="00486BAA">
        <w:rPr>
          <w:rFonts w:ascii="Calibri" w:hAnsi="Calibri" w:cs="Calibri"/>
          <w:b/>
        </w:rPr>
        <w:t>MM</w:t>
      </w:r>
      <w:r w:rsidRPr="00486BAA">
        <w:rPr>
          <w:rFonts w:ascii="Calibri" w:hAnsi="Calibri" w:cs="Calibri"/>
        </w:rPr>
        <w:t>/</w:t>
      </w:r>
      <w:r w:rsidRPr="00486BAA">
        <w:rPr>
          <w:rFonts w:ascii="Calibri" w:hAnsi="Calibri" w:cs="Calibri"/>
          <w:b/>
        </w:rPr>
        <w:t>WM</w:t>
      </w:r>
      <w:r w:rsidRPr="00486BAA">
        <w:rPr>
          <w:rFonts w:ascii="Calibri" w:hAnsi="Calibri" w:cs="Calibri"/>
        </w:rPr>
        <w:t xml:space="preserve"> </w:t>
      </w:r>
      <w:r w:rsidRPr="00486BAA">
        <w:rPr>
          <w:rFonts w:ascii="Calibri" w:hAnsi="Calibri" w:cs="Calibri"/>
          <w:b/>
        </w:rPr>
        <w:t>RFID</w:t>
      </w:r>
      <w:r w:rsidRPr="00486BAA">
        <w:rPr>
          <w:rFonts w:ascii="Calibri" w:hAnsi="Calibri" w:cs="Calibri"/>
        </w:rPr>
        <w:t xml:space="preserve"> solution.</w:t>
      </w:r>
    </w:p>
    <w:p w14:paraId="2D482DBC" w14:textId="77777777" w:rsidR="00DC7FC7" w:rsidRPr="00486BAA" w:rsidRDefault="00DC7FC7" w:rsidP="00DC7FC7">
      <w:pPr>
        <w:numPr>
          <w:ilvl w:val="0"/>
          <w:numId w:val="34"/>
        </w:numPr>
        <w:suppressAutoHyphens/>
        <w:rPr>
          <w:rFonts w:ascii="Calibri" w:hAnsi="Calibri" w:cs="Calibri"/>
        </w:rPr>
      </w:pPr>
      <w:r w:rsidRPr="00486BAA">
        <w:rPr>
          <w:rFonts w:ascii="Calibri" w:hAnsi="Calibri" w:cs="Calibri"/>
        </w:rPr>
        <w:t>Developed Solution design for PO approval for new business unit in UK and Italy.</w:t>
      </w:r>
    </w:p>
    <w:p w14:paraId="450F41FD" w14:textId="77777777" w:rsidR="00DC7FC7" w:rsidRPr="00486BAA" w:rsidRDefault="00DC7FC7" w:rsidP="00DC7FC7">
      <w:pPr>
        <w:numPr>
          <w:ilvl w:val="0"/>
          <w:numId w:val="34"/>
        </w:numPr>
        <w:suppressAutoHyphens/>
        <w:rPr>
          <w:rFonts w:ascii="Calibri" w:hAnsi="Calibri" w:cs="Calibri"/>
        </w:rPr>
      </w:pPr>
      <w:r w:rsidRPr="00486BAA">
        <w:rPr>
          <w:rFonts w:ascii="Calibri" w:hAnsi="Calibri" w:cs="Calibri"/>
        </w:rPr>
        <w:t xml:space="preserve">Developed end-to-end test scripts for UAT and tested using HP ALM. </w:t>
      </w:r>
    </w:p>
    <w:p w14:paraId="756365B1" w14:textId="77777777" w:rsidR="00DC7FC7" w:rsidRPr="00486BAA" w:rsidRDefault="00DC7FC7" w:rsidP="00DC7FC7">
      <w:pPr>
        <w:numPr>
          <w:ilvl w:val="0"/>
          <w:numId w:val="34"/>
        </w:numPr>
        <w:suppressAutoHyphens/>
        <w:rPr>
          <w:rFonts w:ascii="Calibri" w:hAnsi="Calibri" w:cs="Calibri"/>
        </w:rPr>
      </w:pPr>
      <w:r w:rsidRPr="00486BAA">
        <w:rPr>
          <w:rFonts w:ascii="Calibri" w:hAnsi="Calibri" w:cs="Calibri"/>
        </w:rPr>
        <w:t>Closely work with end users and stakeholders to get sign off on BRD and UAT.</w:t>
      </w:r>
    </w:p>
    <w:p w14:paraId="01412EE4" w14:textId="77777777" w:rsidR="00DC7FC7" w:rsidRPr="00486BAA" w:rsidRDefault="00DC7FC7" w:rsidP="00DC7FC7">
      <w:pPr>
        <w:rPr>
          <w:rFonts w:ascii="Calibri" w:hAnsi="Calibri" w:cs="Calibri"/>
        </w:rPr>
      </w:pPr>
    </w:p>
    <w:p w14:paraId="3CB09068" w14:textId="2C8F0C30" w:rsidR="006A7E4A" w:rsidRPr="00486BAA" w:rsidRDefault="006A7E4A" w:rsidP="006A7E4A">
      <w:pPr>
        <w:pStyle w:val="Heading3"/>
        <w:numPr>
          <w:ilvl w:val="2"/>
          <w:numId w:val="0"/>
        </w:numPr>
        <w:tabs>
          <w:tab w:val="num" w:pos="720"/>
        </w:tabs>
        <w:suppressAutoHyphens/>
        <w:ind w:left="720" w:hanging="720"/>
        <w:rPr>
          <w:rFonts w:ascii="Calibri" w:hAnsi="Calibri" w:cs="Calibri"/>
        </w:rPr>
      </w:pPr>
      <w:r w:rsidRPr="00486BAA">
        <w:rPr>
          <w:rFonts w:ascii="Calibri" w:hAnsi="Calibri" w:cs="Calibri"/>
        </w:rPr>
        <w:t xml:space="preserve">SAP </w:t>
      </w:r>
      <w:r w:rsidR="005B68A8" w:rsidRPr="00486BAA">
        <w:rPr>
          <w:rFonts w:ascii="Calibri" w:hAnsi="Calibri" w:cs="Calibri"/>
        </w:rPr>
        <w:t>PP</w:t>
      </w:r>
      <w:r w:rsidRPr="00486BAA">
        <w:rPr>
          <w:rFonts w:ascii="Calibri" w:hAnsi="Calibri" w:cs="Calibri"/>
        </w:rPr>
        <w:t xml:space="preserve"> </w:t>
      </w:r>
      <w:r w:rsidR="00D50217" w:rsidRPr="00486BAA">
        <w:rPr>
          <w:rFonts w:ascii="Calibri" w:hAnsi="Calibri" w:cs="Calibri"/>
        </w:rPr>
        <w:t>Consultant</w:t>
      </w:r>
      <w:r w:rsidRPr="00486BAA">
        <w:rPr>
          <w:rFonts w:ascii="Calibri" w:hAnsi="Calibri" w:cs="Calibri"/>
        </w:rPr>
        <w:t xml:space="preserve">        Maxim Integrated   </w:t>
      </w:r>
      <w:r w:rsidRPr="00486BAA">
        <w:rPr>
          <w:rFonts w:ascii="Calibri" w:hAnsi="Calibri" w:cs="Calibri"/>
          <w:color w:val="353535"/>
        </w:rPr>
        <w:t xml:space="preserve">Santa Clara </w:t>
      </w:r>
      <w:r w:rsidRPr="00486BAA">
        <w:rPr>
          <w:rFonts w:ascii="Calibri" w:hAnsi="Calibri" w:cs="Calibri"/>
        </w:rPr>
        <w:t xml:space="preserve">CA   Sept 2018 – March 2019 </w:t>
      </w:r>
    </w:p>
    <w:p w14:paraId="5CA0CCBC" w14:textId="04C93188" w:rsidR="006A7E4A" w:rsidRPr="00486BAA" w:rsidRDefault="006A7E4A" w:rsidP="006A7E4A">
      <w:pPr>
        <w:numPr>
          <w:ilvl w:val="0"/>
          <w:numId w:val="33"/>
        </w:numPr>
        <w:suppressAutoHyphens/>
        <w:rPr>
          <w:rFonts w:ascii="Calibri" w:hAnsi="Calibri" w:cs="Calibri"/>
        </w:rPr>
      </w:pPr>
      <w:r w:rsidRPr="00486BAA">
        <w:rPr>
          <w:rFonts w:ascii="Calibri" w:hAnsi="Calibri" w:cs="Calibri"/>
        </w:rPr>
        <w:t>As a</w:t>
      </w:r>
      <w:r w:rsidR="00CA09F3" w:rsidRPr="00486BAA">
        <w:rPr>
          <w:rFonts w:ascii="Calibri" w:hAnsi="Calibri" w:cs="Calibri"/>
        </w:rPr>
        <w:t xml:space="preserve">n SAP </w:t>
      </w:r>
      <w:r w:rsidR="008C43A0" w:rsidRPr="00486BAA">
        <w:rPr>
          <w:rFonts w:ascii="Calibri" w:hAnsi="Calibri" w:cs="Calibri"/>
        </w:rPr>
        <w:t>MM/</w:t>
      </w:r>
      <w:r w:rsidR="005B68A8" w:rsidRPr="00486BAA">
        <w:rPr>
          <w:rFonts w:ascii="Calibri" w:hAnsi="Calibri" w:cs="Calibri"/>
        </w:rPr>
        <w:t>PP</w:t>
      </w:r>
      <w:r w:rsidR="00233947" w:rsidRPr="00486BAA">
        <w:rPr>
          <w:rFonts w:ascii="Calibri" w:hAnsi="Calibri" w:cs="Calibri"/>
        </w:rPr>
        <w:t xml:space="preserve"> </w:t>
      </w:r>
      <w:r w:rsidR="008C43A0" w:rsidRPr="00486BAA">
        <w:rPr>
          <w:rFonts w:ascii="Calibri" w:hAnsi="Calibri" w:cs="Calibri"/>
        </w:rPr>
        <w:t xml:space="preserve">Logistics </w:t>
      </w:r>
      <w:r w:rsidR="00C036FA" w:rsidRPr="00486BAA">
        <w:rPr>
          <w:rFonts w:ascii="Calibri" w:hAnsi="Calibri" w:cs="Calibri"/>
        </w:rPr>
        <w:t>Consultant</w:t>
      </w:r>
      <w:r w:rsidRPr="00486BAA">
        <w:rPr>
          <w:rFonts w:ascii="Calibri" w:hAnsi="Calibri" w:cs="Calibri"/>
        </w:rPr>
        <w:t xml:space="preserve"> I owned the solution template and lead projects, wrote project charter, project plan, wrote </w:t>
      </w:r>
      <w:r w:rsidRPr="00486BAA">
        <w:rPr>
          <w:rFonts w:ascii="Calibri" w:hAnsi="Calibri" w:cs="Calibri"/>
          <w:b/>
        </w:rPr>
        <w:t>BRD</w:t>
      </w:r>
      <w:r w:rsidRPr="00486BAA">
        <w:rPr>
          <w:rFonts w:ascii="Calibri" w:hAnsi="Calibri" w:cs="Calibri"/>
        </w:rPr>
        <w:t xml:space="preserve">, develop </w:t>
      </w:r>
      <w:r w:rsidRPr="00486BAA">
        <w:rPr>
          <w:rFonts w:ascii="Calibri" w:hAnsi="Calibri" w:cs="Calibri"/>
          <w:b/>
        </w:rPr>
        <w:t>solution design</w:t>
      </w:r>
      <w:r w:rsidRPr="00486BAA">
        <w:rPr>
          <w:rFonts w:ascii="Calibri" w:hAnsi="Calibri" w:cs="Calibri"/>
        </w:rPr>
        <w:t xml:space="preserve">, wrote </w:t>
      </w:r>
      <w:r w:rsidRPr="00486BAA">
        <w:rPr>
          <w:rFonts w:ascii="Calibri" w:hAnsi="Calibri" w:cs="Calibri"/>
          <w:b/>
        </w:rPr>
        <w:t xml:space="preserve">functional </w:t>
      </w:r>
      <w:r w:rsidR="00FE311A" w:rsidRPr="00486BAA">
        <w:rPr>
          <w:rFonts w:ascii="Calibri" w:hAnsi="Calibri" w:cs="Calibri"/>
          <w:b/>
        </w:rPr>
        <w:t>specifications,</w:t>
      </w:r>
      <w:r w:rsidRPr="00486BAA">
        <w:rPr>
          <w:rFonts w:ascii="Calibri" w:hAnsi="Calibri" w:cs="Calibri"/>
        </w:rPr>
        <w:t xml:space="preserve"> and manage various phases of the project. Conduct status meetings, steering committee meetings and collaborate with cross-functional and technical consultants for successful completion of projects.</w:t>
      </w:r>
    </w:p>
    <w:p w14:paraId="1FDB1D45" w14:textId="77777777" w:rsidR="006A7E4A" w:rsidRPr="00486BAA" w:rsidRDefault="006A7E4A" w:rsidP="006A7E4A">
      <w:pPr>
        <w:numPr>
          <w:ilvl w:val="0"/>
          <w:numId w:val="33"/>
        </w:numPr>
        <w:suppressAutoHyphens/>
        <w:rPr>
          <w:rFonts w:ascii="Calibri" w:hAnsi="Calibri" w:cs="Calibri"/>
        </w:rPr>
      </w:pPr>
      <w:r w:rsidRPr="00486BAA">
        <w:rPr>
          <w:rFonts w:ascii="Calibri" w:hAnsi="Calibri" w:cs="Calibri"/>
        </w:rPr>
        <w:t xml:space="preserve">Drove requirements gathering in design workshops and created Solution design for business processes in SAP SCM </w:t>
      </w:r>
      <w:r w:rsidR="008C43A0" w:rsidRPr="00486BAA">
        <w:rPr>
          <w:rFonts w:ascii="Calibri" w:hAnsi="Calibri" w:cs="Calibri"/>
          <w:b/>
        </w:rPr>
        <w:t>MM/IM</w:t>
      </w:r>
      <w:r w:rsidR="00174D14" w:rsidRPr="00486BAA">
        <w:rPr>
          <w:rFonts w:ascii="Calibri" w:hAnsi="Calibri" w:cs="Calibri"/>
        </w:rPr>
        <w:t>, Purchasing,</w:t>
      </w:r>
      <w:r w:rsidRPr="00486BAA">
        <w:rPr>
          <w:rFonts w:ascii="Calibri" w:hAnsi="Calibri" w:cs="Calibri"/>
        </w:rPr>
        <w:t xml:space="preserve"> Inventory Management, Cycle Count, </w:t>
      </w:r>
      <w:r w:rsidRPr="00486BAA">
        <w:rPr>
          <w:rFonts w:ascii="Calibri" w:hAnsi="Calibri" w:cs="Calibri"/>
          <w:b/>
        </w:rPr>
        <w:t>MRP</w:t>
      </w:r>
      <w:r w:rsidRPr="00486BAA">
        <w:rPr>
          <w:rFonts w:ascii="Calibri" w:hAnsi="Calibri" w:cs="Calibri"/>
        </w:rPr>
        <w:t xml:space="preserve">, </w:t>
      </w:r>
      <w:r w:rsidRPr="00486BAA">
        <w:rPr>
          <w:rFonts w:ascii="Calibri" w:hAnsi="Calibri" w:cs="Calibri"/>
          <w:b/>
        </w:rPr>
        <w:t xml:space="preserve">Batch Management </w:t>
      </w:r>
      <w:r w:rsidRPr="00486BAA">
        <w:rPr>
          <w:rFonts w:ascii="Calibri" w:hAnsi="Calibri" w:cs="Calibri"/>
        </w:rPr>
        <w:t>and</w:t>
      </w:r>
      <w:r w:rsidRPr="00486BAA">
        <w:rPr>
          <w:rFonts w:ascii="Calibri" w:hAnsi="Calibri" w:cs="Calibri"/>
          <w:b/>
        </w:rPr>
        <w:t xml:space="preserve"> logistics.</w:t>
      </w:r>
      <w:r w:rsidRPr="00486BAA">
        <w:rPr>
          <w:rFonts w:ascii="Calibri" w:hAnsi="Calibri" w:cs="Calibri"/>
        </w:rPr>
        <w:t xml:space="preserve"> Setup Configuration, master data, and business process procedures. </w:t>
      </w:r>
    </w:p>
    <w:p w14:paraId="33FE92CB" w14:textId="77777777" w:rsidR="006A7E4A" w:rsidRPr="00486BAA" w:rsidRDefault="006A7E4A" w:rsidP="006A7E4A">
      <w:pPr>
        <w:numPr>
          <w:ilvl w:val="0"/>
          <w:numId w:val="33"/>
        </w:numPr>
        <w:suppressAutoHyphens/>
        <w:rPr>
          <w:rFonts w:ascii="Calibri" w:hAnsi="Calibri" w:cs="Calibri"/>
        </w:rPr>
      </w:pPr>
      <w:r w:rsidRPr="00486BAA">
        <w:rPr>
          <w:rFonts w:ascii="Calibri" w:hAnsi="Calibri" w:cs="Calibri"/>
        </w:rPr>
        <w:t>Solution design to replicate the functionality of legacy application MaxCIM into SAP.</w:t>
      </w:r>
    </w:p>
    <w:p w14:paraId="48524E76" w14:textId="77777777" w:rsidR="006A7E4A" w:rsidRPr="00486BAA" w:rsidRDefault="006A7E4A" w:rsidP="006A7E4A">
      <w:pPr>
        <w:numPr>
          <w:ilvl w:val="0"/>
          <w:numId w:val="33"/>
        </w:numPr>
        <w:suppressAutoHyphens/>
        <w:rPr>
          <w:rFonts w:ascii="Calibri" w:hAnsi="Calibri" w:cs="Calibri"/>
        </w:rPr>
      </w:pPr>
      <w:r w:rsidRPr="00486BAA">
        <w:rPr>
          <w:rFonts w:ascii="Calibri" w:hAnsi="Calibri" w:cs="Calibri"/>
        </w:rPr>
        <w:t>Developed functional specs for SNTS (Serial number tracking systems) project.</w:t>
      </w:r>
    </w:p>
    <w:p w14:paraId="1898E11B" w14:textId="77777777" w:rsidR="006A7E4A" w:rsidRPr="00486BAA" w:rsidRDefault="006A7E4A" w:rsidP="006A7E4A">
      <w:pPr>
        <w:numPr>
          <w:ilvl w:val="0"/>
          <w:numId w:val="33"/>
        </w:numPr>
        <w:suppressAutoHyphens/>
        <w:rPr>
          <w:rFonts w:ascii="Calibri" w:hAnsi="Calibri" w:cs="Calibri"/>
        </w:rPr>
      </w:pPr>
      <w:r w:rsidRPr="00486BAA">
        <w:rPr>
          <w:rFonts w:ascii="Calibri" w:hAnsi="Calibri" w:cs="Calibri"/>
        </w:rPr>
        <w:t>Setup master data such as BOM, Mfg Routing, Production version, Costing route and new product introduction (NPI).</w:t>
      </w:r>
    </w:p>
    <w:p w14:paraId="3C00934A" w14:textId="77777777" w:rsidR="008F4D54" w:rsidRPr="00486BAA" w:rsidRDefault="008F4D54" w:rsidP="008F4D54">
      <w:pPr>
        <w:numPr>
          <w:ilvl w:val="0"/>
          <w:numId w:val="33"/>
        </w:numPr>
        <w:suppressAutoHyphens/>
        <w:rPr>
          <w:rFonts w:ascii="Calibri" w:hAnsi="Calibri" w:cs="Calibri"/>
        </w:rPr>
      </w:pPr>
      <w:r w:rsidRPr="00486BAA">
        <w:rPr>
          <w:rFonts w:ascii="Calibri" w:hAnsi="Calibri" w:cs="Calibri"/>
        </w:rPr>
        <w:t>Developed SAP S/4 HANA FIORI Apps in Logistics, Purchasing, Materials Management and Inventory Management</w:t>
      </w:r>
    </w:p>
    <w:p w14:paraId="7D1F467C" w14:textId="77777777" w:rsidR="006A7E4A" w:rsidRPr="00486BAA" w:rsidRDefault="006A7E4A" w:rsidP="006A7E4A">
      <w:pPr>
        <w:numPr>
          <w:ilvl w:val="0"/>
          <w:numId w:val="36"/>
        </w:numPr>
        <w:rPr>
          <w:rFonts w:ascii="Calibri" w:hAnsi="Calibri" w:cs="Calibri"/>
        </w:rPr>
      </w:pPr>
      <w:r w:rsidRPr="00486BAA">
        <w:rPr>
          <w:rFonts w:ascii="Calibri" w:hAnsi="Calibri" w:cs="Calibri"/>
        </w:rPr>
        <w:lastRenderedPageBreak/>
        <w:t xml:space="preserve">Setup master data for </w:t>
      </w:r>
      <w:r w:rsidRPr="00486BAA">
        <w:rPr>
          <w:rFonts w:ascii="Calibri" w:hAnsi="Calibri" w:cs="Calibri"/>
          <w:b/>
        </w:rPr>
        <w:t>QM</w:t>
      </w:r>
      <w:r w:rsidRPr="00486BAA">
        <w:rPr>
          <w:rFonts w:ascii="Calibri" w:hAnsi="Calibri" w:cs="Calibri"/>
        </w:rPr>
        <w:t xml:space="preserve"> quality planning, Master Inspection characteristics, Quality Inforecords, Inspection types, catalogs, sampling procedures, Inspection plans and usage decisions.</w:t>
      </w:r>
      <w:r w:rsidR="002C174B" w:rsidRPr="00486BAA">
        <w:rPr>
          <w:rFonts w:ascii="Calibri" w:hAnsi="Calibri" w:cs="Calibri"/>
        </w:rPr>
        <w:t xml:space="preserve"> Worked with teams in EMEA, Asia pacific (Philippines), India and US.</w:t>
      </w:r>
    </w:p>
    <w:p w14:paraId="33E003A0" w14:textId="77777777" w:rsidR="006A7E4A" w:rsidRPr="00486BAA" w:rsidRDefault="006A7E4A" w:rsidP="006A7E4A">
      <w:pPr>
        <w:numPr>
          <w:ilvl w:val="0"/>
          <w:numId w:val="33"/>
        </w:numPr>
        <w:suppressAutoHyphens/>
        <w:rPr>
          <w:rFonts w:ascii="Calibri" w:hAnsi="Calibri" w:cs="Calibri"/>
        </w:rPr>
      </w:pPr>
      <w:r w:rsidRPr="00486BAA">
        <w:rPr>
          <w:rFonts w:ascii="Calibri" w:hAnsi="Calibri" w:cs="Calibri"/>
        </w:rPr>
        <w:t>Conduct meetings with business users in Philippines and India and gather requirements and write BRD and solution design. Draw process flow diagrams and use case diagrams.</w:t>
      </w:r>
    </w:p>
    <w:p w14:paraId="33F7DF47" w14:textId="77777777" w:rsidR="006A7E4A" w:rsidRPr="00486BAA" w:rsidRDefault="006A7E4A" w:rsidP="006A7E4A">
      <w:pPr>
        <w:numPr>
          <w:ilvl w:val="0"/>
          <w:numId w:val="33"/>
        </w:numPr>
        <w:suppressAutoHyphens/>
        <w:rPr>
          <w:rFonts w:ascii="Calibri" w:hAnsi="Calibri" w:cs="Calibri"/>
        </w:rPr>
      </w:pPr>
      <w:r w:rsidRPr="00486BAA">
        <w:rPr>
          <w:rFonts w:ascii="Calibri" w:hAnsi="Calibri" w:cs="Calibri"/>
        </w:rPr>
        <w:t>Participated in GES costing project and fixed the UAT issues and developed proof of concept (POC) for different scenarios such as variance analysis for sort order, dual sort scenario, MFN die coat solution etc.,</w:t>
      </w:r>
    </w:p>
    <w:p w14:paraId="473D6B94" w14:textId="77777777" w:rsidR="006A7E4A" w:rsidRPr="00486BAA" w:rsidRDefault="006A7E4A" w:rsidP="006A7E4A">
      <w:pPr>
        <w:numPr>
          <w:ilvl w:val="0"/>
          <w:numId w:val="33"/>
        </w:numPr>
        <w:suppressAutoHyphens/>
        <w:rPr>
          <w:rFonts w:ascii="Calibri" w:hAnsi="Calibri" w:cs="Calibri"/>
        </w:rPr>
      </w:pPr>
      <w:r w:rsidRPr="00486BAA">
        <w:rPr>
          <w:rFonts w:ascii="Calibri" w:hAnsi="Calibri" w:cs="Calibri"/>
        </w:rPr>
        <w:t xml:space="preserve">Solution design to TECO </w:t>
      </w:r>
      <w:r w:rsidRPr="00486BAA">
        <w:rPr>
          <w:rFonts w:ascii="Calibri" w:hAnsi="Calibri" w:cs="Calibri"/>
          <w:b/>
        </w:rPr>
        <w:t>production orders</w:t>
      </w:r>
      <w:r w:rsidRPr="00486BAA">
        <w:rPr>
          <w:rFonts w:ascii="Calibri" w:hAnsi="Calibri" w:cs="Calibri"/>
        </w:rPr>
        <w:t xml:space="preserve"> that meet certain criteria because of custom Goods movement types.</w:t>
      </w:r>
    </w:p>
    <w:p w14:paraId="1A54DCDE" w14:textId="77777777" w:rsidR="006A7E4A" w:rsidRPr="00486BAA" w:rsidRDefault="006A7E4A" w:rsidP="00E164F8">
      <w:pPr>
        <w:numPr>
          <w:ilvl w:val="0"/>
          <w:numId w:val="33"/>
        </w:numPr>
        <w:suppressAutoHyphens/>
        <w:rPr>
          <w:rFonts w:ascii="Calibri" w:hAnsi="Calibri" w:cs="Calibri"/>
        </w:rPr>
      </w:pPr>
      <w:r w:rsidRPr="00486BAA">
        <w:rPr>
          <w:rFonts w:ascii="Calibri" w:hAnsi="Calibri" w:cs="Calibri"/>
        </w:rPr>
        <w:t>Create the business requirements, test cases in HP ALM. Perform end to end testing and get sign off from users on UAT.</w:t>
      </w:r>
    </w:p>
    <w:p w14:paraId="44A9EACB" w14:textId="77777777" w:rsidR="006A7E4A" w:rsidRPr="00486BAA" w:rsidRDefault="006A7E4A" w:rsidP="00E164F8">
      <w:pPr>
        <w:pStyle w:val="Heading3"/>
        <w:rPr>
          <w:rFonts w:ascii="Calibri" w:hAnsi="Calibri" w:cs="Calibri"/>
        </w:rPr>
      </w:pPr>
    </w:p>
    <w:p w14:paraId="45A145C9" w14:textId="6A71BCB0" w:rsidR="00E164F8" w:rsidRPr="00486BAA" w:rsidRDefault="00E164F8" w:rsidP="00E164F8">
      <w:pPr>
        <w:pStyle w:val="Heading3"/>
        <w:rPr>
          <w:rFonts w:ascii="Calibri" w:hAnsi="Calibri" w:cs="Calibri"/>
        </w:rPr>
      </w:pPr>
      <w:r w:rsidRPr="00486BAA">
        <w:rPr>
          <w:rFonts w:ascii="Calibri" w:hAnsi="Calibri" w:cs="Calibri"/>
        </w:rPr>
        <w:t xml:space="preserve">SAP </w:t>
      </w:r>
      <w:r w:rsidR="005B68A8" w:rsidRPr="00486BAA">
        <w:rPr>
          <w:rFonts w:ascii="Calibri" w:hAnsi="Calibri" w:cs="Calibri"/>
        </w:rPr>
        <w:t>PP</w:t>
      </w:r>
      <w:r w:rsidRPr="00486BAA">
        <w:rPr>
          <w:rFonts w:ascii="Calibri" w:hAnsi="Calibri" w:cs="Calibri"/>
        </w:rPr>
        <w:t xml:space="preserve"> </w:t>
      </w:r>
      <w:r w:rsidR="006E1949" w:rsidRPr="00486BAA">
        <w:rPr>
          <w:rFonts w:ascii="Calibri" w:hAnsi="Calibri" w:cs="Calibri"/>
        </w:rPr>
        <w:t xml:space="preserve">Solution </w:t>
      </w:r>
      <w:r w:rsidR="008F4D54" w:rsidRPr="00486BAA">
        <w:rPr>
          <w:rFonts w:ascii="Calibri" w:hAnsi="Calibri" w:cs="Calibri"/>
        </w:rPr>
        <w:t>Architect Intel</w:t>
      </w:r>
      <w:r w:rsidRPr="00486BAA">
        <w:rPr>
          <w:rFonts w:ascii="Calibri" w:hAnsi="Calibri" w:cs="Calibri"/>
        </w:rPr>
        <w:t xml:space="preserve"> Corp     Santa Clara CA December 2017 </w:t>
      </w:r>
      <w:r w:rsidR="00F107FB" w:rsidRPr="00486BAA">
        <w:rPr>
          <w:rFonts w:ascii="Calibri" w:hAnsi="Calibri" w:cs="Calibri"/>
        </w:rPr>
        <w:t>–</w:t>
      </w:r>
      <w:r w:rsidRPr="00486BAA">
        <w:rPr>
          <w:rFonts w:ascii="Calibri" w:hAnsi="Calibri" w:cs="Calibri"/>
        </w:rPr>
        <w:t xml:space="preserve"> </w:t>
      </w:r>
      <w:r w:rsidR="00F107FB" w:rsidRPr="00486BAA">
        <w:rPr>
          <w:rFonts w:ascii="Calibri" w:hAnsi="Calibri" w:cs="Calibri"/>
        </w:rPr>
        <w:t>August 2018</w:t>
      </w:r>
    </w:p>
    <w:p w14:paraId="56FF1A44" w14:textId="54D8DCF6" w:rsidR="00E164F8" w:rsidRPr="00486BAA" w:rsidRDefault="00965ABF" w:rsidP="00E164F8">
      <w:pPr>
        <w:numPr>
          <w:ilvl w:val="0"/>
          <w:numId w:val="33"/>
        </w:numPr>
        <w:suppressAutoHyphens/>
        <w:rPr>
          <w:rFonts w:ascii="Calibri" w:hAnsi="Calibri" w:cs="Calibri"/>
        </w:rPr>
      </w:pPr>
      <w:r w:rsidRPr="00486BAA">
        <w:rPr>
          <w:rFonts w:ascii="Calibri" w:hAnsi="Calibri" w:cs="Calibri"/>
        </w:rPr>
        <w:t xml:space="preserve">As an SAP </w:t>
      </w:r>
      <w:r w:rsidR="008C43A0" w:rsidRPr="00486BAA">
        <w:rPr>
          <w:rFonts w:ascii="Calibri" w:hAnsi="Calibri" w:cs="Calibri"/>
        </w:rPr>
        <w:t>MM/</w:t>
      </w:r>
      <w:r w:rsidR="005B68A8" w:rsidRPr="00486BAA">
        <w:rPr>
          <w:rFonts w:ascii="Calibri" w:hAnsi="Calibri" w:cs="Calibri"/>
        </w:rPr>
        <w:t>PP</w:t>
      </w:r>
      <w:r w:rsidR="00E164F8" w:rsidRPr="00486BAA">
        <w:rPr>
          <w:rFonts w:ascii="Calibri" w:hAnsi="Calibri" w:cs="Calibri"/>
        </w:rPr>
        <w:t xml:space="preserve"> </w:t>
      </w:r>
      <w:r w:rsidR="001B084A" w:rsidRPr="00486BAA">
        <w:rPr>
          <w:rFonts w:ascii="Calibri" w:hAnsi="Calibri" w:cs="Calibri"/>
        </w:rPr>
        <w:t>Solution Architect</w:t>
      </w:r>
      <w:r w:rsidR="00E164F8" w:rsidRPr="00486BAA">
        <w:rPr>
          <w:rFonts w:ascii="Calibri" w:hAnsi="Calibri" w:cs="Calibri"/>
        </w:rPr>
        <w:t xml:space="preserve"> I owned the solution template and lead projects, wrote project charter, project plan, wrote </w:t>
      </w:r>
      <w:r w:rsidR="00E164F8" w:rsidRPr="00486BAA">
        <w:rPr>
          <w:rFonts w:ascii="Calibri" w:hAnsi="Calibri" w:cs="Calibri"/>
          <w:b/>
        </w:rPr>
        <w:t>BRD</w:t>
      </w:r>
      <w:r w:rsidR="00E164F8" w:rsidRPr="00486BAA">
        <w:rPr>
          <w:rFonts w:ascii="Calibri" w:hAnsi="Calibri" w:cs="Calibri"/>
        </w:rPr>
        <w:t xml:space="preserve">, develop </w:t>
      </w:r>
      <w:r w:rsidR="00E164F8" w:rsidRPr="00486BAA">
        <w:rPr>
          <w:rFonts w:ascii="Calibri" w:hAnsi="Calibri" w:cs="Calibri"/>
          <w:b/>
        </w:rPr>
        <w:t>solution design</w:t>
      </w:r>
      <w:r w:rsidR="00E164F8" w:rsidRPr="00486BAA">
        <w:rPr>
          <w:rFonts w:ascii="Calibri" w:hAnsi="Calibri" w:cs="Calibri"/>
        </w:rPr>
        <w:t xml:space="preserve">, wrote </w:t>
      </w:r>
      <w:r w:rsidR="00E164F8" w:rsidRPr="00486BAA">
        <w:rPr>
          <w:rFonts w:ascii="Calibri" w:hAnsi="Calibri" w:cs="Calibri"/>
          <w:b/>
        </w:rPr>
        <w:t xml:space="preserve">functional </w:t>
      </w:r>
      <w:r w:rsidR="00FE311A" w:rsidRPr="00486BAA">
        <w:rPr>
          <w:rFonts w:ascii="Calibri" w:hAnsi="Calibri" w:cs="Calibri"/>
          <w:b/>
        </w:rPr>
        <w:t>specifications,</w:t>
      </w:r>
      <w:r w:rsidR="00E164F8" w:rsidRPr="00486BAA">
        <w:rPr>
          <w:rFonts w:ascii="Calibri" w:hAnsi="Calibri" w:cs="Calibri"/>
        </w:rPr>
        <w:t xml:space="preserve"> and manage various phases of the project. Conduct status meetings, steering committee meetings and collaborate with cross-functional and technical consultants for successful completion of projects.</w:t>
      </w:r>
    </w:p>
    <w:p w14:paraId="139F9246" w14:textId="77777777" w:rsidR="00E164F8" w:rsidRPr="00486BAA" w:rsidRDefault="00E164F8" w:rsidP="00E164F8">
      <w:pPr>
        <w:numPr>
          <w:ilvl w:val="0"/>
          <w:numId w:val="33"/>
        </w:numPr>
        <w:suppressAutoHyphens/>
        <w:rPr>
          <w:rFonts w:ascii="Calibri" w:hAnsi="Calibri" w:cs="Calibri"/>
        </w:rPr>
      </w:pPr>
      <w:r w:rsidRPr="00486BAA">
        <w:rPr>
          <w:rFonts w:ascii="Calibri" w:hAnsi="Calibri" w:cs="Calibri"/>
        </w:rPr>
        <w:t xml:space="preserve">Drove requirements gathering in design workshops and created Solution design for business processes in SAP </w:t>
      </w:r>
      <w:r w:rsidR="009F76CF" w:rsidRPr="00486BAA">
        <w:rPr>
          <w:rFonts w:ascii="Calibri" w:hAnsi="Calibri" w:cs="Calibri"/>
        </w:rPr>
        <w:t>S/4 HANA</w:t>
      </w:r>
      <w:r w:rsidRPr="00486BAA">
        <w:rPr>
          <w:rFonts w:ascii="Calibri" w:hAnsi="Calibri" w:cs="Calibri"/>
        </w:rPr>
        <w:t xml:space="preserve"> MM </w:t>
      </w:r>
      <w:r w:rsidR="000F1986" w:rsidRPr="00486BAA">
        <w:rPr>
          <w:rFonts w:ascii="Calibri" w:hAnsi="Calibri" w:cs="Calibri"/>
        </w:rPr>
        <w:t>PP</w:t>
      </w:r>
      <w:r w:rsidRPr="00486BAA">
        <w:rPr>
          <w:rFonts w:ascii="Calibri" w:hAnsi="Calibri" w:cs="Calibri"/>
        </w:rPr>
        <w:t xml:space="preserve">, </w:t>
      </w:r>
      <w:r w:rsidR="002A05AF" w:rsidRPr="00486BAA">
        <w:rPr>
          <w:rFonts w:ascii="Calibri" w:hAnsi="Calibri" w:cs="Calibri"/>
        </w:rPr>
        <w:t xml:space="preserve">Purchasing, </w:t>
      </w:r>
      <w:r w:rsidRPr="00486BAA">
        <w:rPr>
          <w:rFonts w:ascii="Calibri" w:hAnsi="Calibri" w:cs="Calibri"/>
        </w:rPr>
        <w:t xml:space="preserve">Pricing, Inventory Management, </w:t>
      </w:r>
      <w:r w:rsidRPr="00486BAA">
        <w:rPr>
          <w:rFonts w:ascii="Calibri" w:hAnsi="Calibri" w:cs="Calibri"/>
          <w:b/>
        </w:rPr>
        <w:t>MRP</w:t>
      </w:r>
      <w:r w:rsidRPr="00486BAA">
        <w:rPr>
          <w:rFonts w:ascii="Calibri" w:hAnsi="Calibri" w:cs="Calibri"/>
        </w:rPr>
        <w:t xml:space="preserve">, </w:t>
      </w:r>
      <w:r w:rsidRPr="00486BAA">
        <w:rPr>
          <w:rFonts w:ascii="Calibri" w:hAnsi="Calibri" w:cs="Calibri"/>
          <w:b/>
        </w:rPr>
        <w:t xml:space="preserve">Batch Management </w:t>
      </w:r>
      <w:r w:rsidRPr="00486BAA">
        <w:rPr>
          <w:rFonts w:ascii="Calibri" w:hAnsi="Calibri" w:cs="Calibri"/>
        </w:rPr>
        <w:t>and</w:t>
      </w:r>
      <w:r w:rsidRPr="00486BAA">
        <w:rPr>
          <w:rFonts w:ascii="Calibri" w:hAnsi="Calibri" w:cs="Calibri"/>
          <w:b/>
        </w:rPr>
        <w:t xml:space="preserve"> logistics.</w:t>
      </w:r>
      <w:r w:rsidRPr="00486BAA">
        <w:rPr>
          <w:rFonts w:ascii="Calibri" w:hAnsi="Calibri" w:cs="Calibri"/>
        </w:rPr>
        <w:t xml:space="preserve"> Setup Configuration, master data, and business process procedures. </w:t>
      </w:r>
    </w:p>
    <w:p w14:paraId="6BBB4CA9" w14:textId="77777777" w:rsidR="00E164F8" w:rsidRPr="00486BAA" w:rsidRDefault="00E164F8" w:rsidP="00E164F8">
      <w:pPr>
        <w:numPr>
          <w:ilvl w:val="0"/>
          <w:numId w:val="33"/>
        </w:numPr>
        <w:suppressAutoHyphens/>
        <w:rPr>
          <w:rFonts w:ascii="Calibri" w:hAnsi="Calibri" w:cs="Calibri"/>
        </w:rPr>
      </w:pPr>
      <w:r w:rsidRPr="00486BAA">
        <w:rPr>
          <w:rFonts w:ascii="Calibri" w:hAnsi="Calibri" w:cs="Calibri"/>
        </w:rPr>
        <w:t>Conduct meetings with business users in Malaysia and Oregon and gather requirements and write solution design.</w:t>
      </w:r>
    </w:p>
    <w:p w14:paraId="0B78E94E" w14:textId="77777777" w:rsidR="009450B0" w:rsidRPr="00486BAA" w:rsidRDefault="009450B0" w:rsidP="00E164F8">
      <w:pPr>
        <w:numPr>
          <w:ilvl w:val="0"/>
          <w:numId w:val="33"/>
        </w:numPr>
        <w:suppressAutoHyphens/>
        <w:rPr>
          <w:rFonts w:ascii="Calibri" w:hAnsi="Calibri" w:cs="Calibri"/>
        </w:rPr>
      </w:pPr>
      <w:r w:rsidRPr="00486BAA">
        <w:rPr>
          <w:rFonts w:ascii="Calibri" w:hAnsi="Calibri" w:cs="Calibri"/>
        </w:rPr>
        <w:t xml:space="preserve">Created the </w:t>
      </w:r>
      <w:r w:rsidRPr="00486BAA">
        <w:rPr>
          <w:rFonts w:ascii="Calibri" w:hAnsi="Calibri" w:cs="Calibri"/>
          <w:b/>
        </w:rPr>
        <w:t>test strategy</w:t>
      </w:r>
      <w:r w:rsidRPr="00486BAA">
        <w:rPr>
          <w:rFonts w:ascii="Calibri" w:hAnsi="Calibri" w:cs="Calibri"/>
        </w:rPr>
        <w:t xml:space="preserve">, </w:t>
      </w:r>
      <w:r w:rsidRPr="00486BAA">
        <w:rPr>
          <w:rFonts w:ascii="Calibri" w:hAnsi="Calibri" w:cs="Calibri"/>
          <w:b/>
        </w:rPr>
        <w:t>test plan</w:t>
      </w:r>
      <w:r w:rsidRPr="00486BAA">
        <w:rPr>
          <w:rFonts w:ascii="Calibri" w:hAnsi="Calibri" w:cs="Calibri"/>
        </w:rPr>
        <w:t xml:space="preserve">, cleaned up the </w:t>
      </w:r>
      <w:r w:rsidRPr="00486BAA">
        <w:rPr>
          <w:rFonts w:ascii="Calibri" w:hAnsi="Calibri" w:cs="Calibri"/>
          <w:b/>
        </w:rPr>
        <w:t>test scripts</w:t>
      </w:r>
      <w:r w:rsidRPr="00486BAA">
        <w:rPr>
          <w:rFonts w:ascii="Calibri" w:hAnsi="Calibri" w:cs="Calibri"/>
        </w:rPr>
        <w:t xml:space="preserve"> in </w:t>
      </w:r>
      <w:r w:rsidRPr="00486BAA">
        <w:rPr>
          <w:rFonts w:ascii="Calibri" w:hAnsi="Calibri" w:cs="Calibri"/>
          <w:b/>
        </w:rPr>
        <w:t>HP ALM</w:t>
      </w:r>
      <w:r w:rsidRPr="00486BAA">
        <w:rPr>
          <w:rFonts w:ascii="Calibri" w:hAnsi="Calibri" w:cs="Calibri"/>
        </w:rPr>
        <w:t xml:space="preserve"> and updated the test scripts. Also performed end-to-end testing.</w:t>
      </w:r>
      <w:r w:rsidR="00360ED9" w:rsidRPr="00486BAA">
        <w:rPr>
          <w:rFonts w:ascii="Calibri" w:hAnsi="Calibri" w:cs="Calibri"/>
        </w:rPr>
        <w:t xml:space="preserve"> Got the UAT sign off from the business users.</w:t>
      </w:r>
    </w:p>
    <w:p w14:paraId="389B1D31" w14:textId="3248E948" w:rsidR="008F4D54" w:rsidRPr="00486BAA" w:rsidRDefault="008F4D54" w:rsidP="008F4D54">
      <w:pPr>
        <w:numPr>
          <w:ilvl w:val="0"/>
          <w:numId w:val="33"/>
        </w:numPr>
        <w:suppressAutoHyphens/>
        <w:rPr>
          <w:rFonts w:ascii="Calibri" w:hAnsi="Calibri" w:cs="Calibri"/>
        </w:rPr>
      </w:pPr>
      <w:r w:rsidRPr="00486BAA">
        <w:rPr>
          <w:rFonts w:ascii="Calibri" w:hAnsi="Calibri" w:cs="Calibri"/>
        </w:rPr>
        <w:t>Developed SAP FIORI Apps in Logistics, Purchasing, Materials Management and Inventory Management</w:t>
      </w:r>
    </w:p>
    <w:p w14:paraId="31BBC20F" w14:textId="77777777" w:rsidR="00E164F8" w:rsidRPr="00486BAA" w:rsidRDefault="00E164F8" w:rsidP="00E164F8">
      <w:pPr>
        <w:numPr>
          <w:ilvl w:val="0"/>
          <w:numId w:val="33"/>
        </w:numPr>
        <w:suppressAutoHyphens/>
        <w:rPr>
          <w:rFonts w:ascii="Calibri" w:hAnsi="Calibri" w:cs="Calibri"/>
        </w:rPr>
      </w:pPr>
      <w:r w:rsidRPr="00486BAA">
        <w:rPr>
          <w:rFonts w:ascii="Calibri" w:hAnsi="Calibri" w:cs="Calibri"/>
        </w:rPr>
        <w:t xml:space="preserve">Developed solution design for </w:t>
      </w:r>
      <w:r w:rsidRPr="00486BAA">
        <w:rPr>
          <w:rFonts w:ascii="Calibri" w:hAnsi="Calibri" w:cs="Calibri"/>
          <w:b/>
        </w:rPr>
        <w:t>Direct</w:t>
      </w:r>
      <w:r w:rsidRPr="00486BAA">
        <w:rPr>
          <w:rFonts w:ascii="Calibri" w:hAnsi="Calibri" w:cs="Calibri"/>
        </w:rPr>
        <w:t>/</w:t>
      </w:r>
      <w:r w:rsidRPr="00486BAA">
        <w:rPr>
          <w:rFonts w:ascii="Calibri" w:hAnsi="Calibri" w:cs="Calibri"/>
          <w:b/>
        </w:rPr>
        <w:t>Indirect</w:t>
      </w:r>
      <w:r w:rsidRPr="00486BAA">
        <w:rPr>
          <w:rFonts w:ascii="Calibri" w:hAnsi="Calibri" w:cs="Calibri"/>
        </w:rPr>
        <w:t xml:space="preserve"> procurement (account assigned POs).</w:t>
      </w:r>
    </w:p>
    <w:p w14:paraId="0B108A73" w14:textId="77777777" w:rsidR="00E164F8" w:rsidRPr="00486BAA" w:rsidRDefault="00E164F8" w:rsidP="00E164F8">
      <w:pPr>
        <w:numPr>
          <w:ilvl w:val="0"/>
          <w:numId w:val="17"/>
        </w:numPr>
        <w:rPr>
          <w:rFonts w:ascii="Calibri" w:hAnsi="Calibri" w:cs="Calibri"/>
        </w:rPr>
      </w:pPr>
      <w:r w:rsidRPr="00486BAA">
        <w:rPr>
          <w:rFonts w:ascii="Calibri" w:hAnsi="Calibri" w:cs="Calibri"/>
        </w:rPr>
        <w:t>Develop solution design for IntraCo and InterCo STO configuration between different plants. Setup SAP configuration and master data setup for STOs with delivery.</w:t>
      </w:r>
    </w:p>
    <w:p w14:paraId="149C1ED1" w14:textId="77777777" w:rsidR="00360ED9" w:rsidRPr="00486BAA" w:rsidRDefault="00360ED9" w:rsidP="00360ED9">
      <w:pPr>
        <w:numPr>
          <w:ilvl w:val="0"/>
          <w:numId w:val="17"/>
        </w:numPr>
        <w:suppressAutoHyphens/>
        <w:rPr>
          <w:rFonts w:ascii="Calibri" w:hAnsi="Calibri" w:cs="Calibri"/>
        </w:rPr>
      </w:pPr>
      <w:r w:rsidRPr="00486BAA">
        <w:rPr>
          <w:rFonts w:ascii="Calibri" w:hAnsi="Calibri" w:cs="Calibri"/>
        </w:rPr>
        <w:t xml:space="preserve">Developed solution design for subcontract PO with delivery. Setup configuration, master data and business process procedure for </w:t>
      </w:r>
      <w:r w:rsidRPr="00486BAA">
        <w:rPr>
          <w:rFonts w:ascii="Calibri" w:hAnsi="Calibri" w:cs="Calibri"/>
          <w:b/>
        </w:rPr>
        <w:t>subcontracting</w:t>
      </w:r>
      <w:r w:rsidRPr="00486BAA">
        <w:rPr>
          <w:rFonts w:ascii="Calibri" w:hAnsi="Calibri" w:cs="Calibri"/>
        </w:rPr>
        <w:t xml:space="preserve"> PO.</w:t>
      </w:r>
    </w:p>
    <w:p w14:paraId="445704E1" w14:textId="77777777" w:rsidR="00360ED9" w:rsidRPr="00486BAA" w:rsidRDefault="00360ED9" w:rsidP="00360ED9">
      <w:pPr>
        <w:numPr>
          <w:ilvl w:val="0"/>
          <w:numId w:val="17"/>
        </w:numPr>
        <w:suppressAutoHyphens/>
        <w:rPr>
          <w:rFonts w:ascii="Calibri" w:hAnsi="Calibri" w:cs="Calibri"/>
        </w:rPr>
      </w:pPr>
      <w:r w:rsidRPr="00486BAA">
        <w:rPr>
          <w:rFonts w:ascii="Calibri" w:hAnsi="Calibri" w:cs="Calibri"/>
        </w:rPr>
        <w:t>Developed business process procedures for procure to pay with Pricing for direct/indirect purchasing and MM-FI-SD integration.</w:t>
      </w:r>
    </w:p>
    <w:p w14:paraId="5962F41E" w14:textId="77777777" w:rsidR="00E164F8" w:rsidRPr="00486BAA" w:rsidRDefault="00E164F8" w:rsidP="00E164F8">
      <w:pPr>
        <w:numPr>
          <w:ilvl w:val="0"/>
          <w:numId w:val="33"/>
        </w:numPr>
        <w:suppressAutoHyphens/>
        <w:rPr>
          <w:rFonts w:ascii="Calibri" w:hAnsi="Calibri" w:cs="Calibri"/>
        </w:rPr>
      </w:pPr>
      <w:r w:rsidRPr="00486BAA">
        <w:rPr>
          <w:rFonts w:ascii="Calibri" w:hAnsi="Calibri" w:cs="Calibri"/>
        </w:rPr>
        <w:t>Developed Solution design for PO approval for new business unit in Malaysia.</w:t>
      </w:r>
    </w:p>
    <w:p w14:paraId="443C0E92" w14:textId="77777777" w:rsidR="00E164F8" w:rsidRPr="00486BAA" w:rsidRDefault="00E164F8" w:rsidP="00E164F8">
      <w:pPr>
        <w:numPr>
          <w:ilvl w:val="0"/>
          <w:numId w:val="33"/>
        </w:numPr>
        <w:suppressAutoHyphens/>
        <w:rPr>
          <w:rFonts w:ascii="Calibri" w:hAnsi="Calibri" w:cs="Calibri"/>
        </w:rPr>
      </w:pPr>
      <w:r w:rsidRPr="00486BAA">
        <w:rPr>
          <w:rFonts w:ascii="Calibri" w:hAnsi="Calibri" w:cs="Calibri"/>
        </w:rPr>
        <w:t>Developed solution design for physical inventory with end-to-end test scripts.</w:t>
      </w:r>
    </w:p>
    <w:p w14:paraId="4F07D18D" w14:textId="77777777" w:rsidR="00E164F8" w:rsidRPr="00486BAA" w:rsidRDefault="00E164F8" w:rsidP="00E164F8">
      <w:pPr>
        <w:numPr>
          <w:ilvl w:val="0"/>
          <w:numId w:val="33"/>
        </w:numPr>
        <w:suppressAutoHyphens/>
        <w:rPr>
          <w:rFonts w:ascii="Calibri" w:hAnsi="Calibri" w:cs="Calibri"/>
        </w:rPr>
      </w:pPr>
      <w:r w:rsidRPr="00486BAA">
        <w:rPr>
          <w:rFonts w:ascii="Calibri" w:hAnsi="Calibri" w:cs="Calibri"/>
        </w:rPr>
        <w:t xml:space="preserve">Develop solution design to send </w:t>
      </w:r>
      <w:r w:rsidRPr="00486BAA">
        <w:rPr>
          <w:rFonts w:ascii="Calibri" w:hAnsi="Calibri" w:cs="Calibri"/>
          <w:b/>
        </w:rPr>
        <w:t>MRP</w:t>
      </w:r>
      <w:r w:rsidRPr="00486BAA">
        <w:rPr>
          <w:rFonts w:ascii="Calibri" w:hAnsi="Calibri" w:cs="Calibri"/>
        </w:rPr>
        <w:t xml:space="preserve"> data elements such as Planned order, Purchase requisitions, Purchase orders to a portal application E2Open.</w:t>
      </w:r>
    </w:p>
    <w:p w14:paraId="79FEF83E" w14:textId="77777777" w:rsidR="00E164F8" w:rsidRPr="00486BAA" w:rsidRDefault="00E164F8" w:rsidP="00E164F8">
      <w:pPr>
        <w:numPr>
          <w:ilvl w:val="0"/>
          <w:numId w:val="33"/>
        </w:numPr>
        <w:suppressAutoHyphens/>
        <w:rPr>
          <w:rFonts w:ascii="Calibri" w:hAnsi="Calibri" w:cs="Calibri"/>
        </w:rPr>
      </w:pPr>
      <w:r w:rsidRPr="00486BAA">
        <w:rPr>
          <w:rFonts w:ascii="Calibri" w:hAnsi="Calibri" w:cs="Calibri"/>
        </w:rPr>
        <w:t>Developed solution design for developing interfaces between SAP ECC and Cloud based application E2Open (similar to Ariba) for RFQ, PR, PO, Planned order and Inventory. Provided calculations for Forecast on E2Open.</w:t>
      </w:r>
    </w:p>
    <w:p w14:paraId="4586638D" w14:textId="77777777" w:rsidR="00E164F8" w:rsidRPr="00486BAA" w:rsidRDefault="00E164F8" w:rsidP="00E164F8">
      <w:pPr>
        <w:numPr>
          <w:ilvl w:val="0"/>
          <w:numId w:val="33"/>
        </w:numPr>
        <w:suppressAutoHyphens/>
        <w:rPr>
          <w:rFonts w:ascii="Calibri" w:hAnsi="Calibri" w:cs="Calibri"/>
        </w:rPr>
      </w:pPr>
      <w:r w:rsidRPr="00486BAA">
        <w:rPr>
          <w:rFonts w:ascii="Calibri" w:hAnsi="Calibri" w:cs="Calibri"/>
        </w:rPr>
        <w:t>Setup pricing procedures, Invoice verification, tax codes and MM-FI Integration</w:t>
      </w:r>
    </w:p>
    <w:p w14:paraId="4FA5E9F8" w14:textId="77777777" w:rsidR="00E164F8" w:rsidRPr="00486BAA" w:rsidRDefault="00E164F8" w:rsidP="00E164F8">
      <w:pPr>
        <w:numPr>
          <w:ilvl w:val="0"/>
          <w:numId w:val="33"/>
        </w:numPr>
        <w:suppressAutoHyphens/>
        <w:rPr>
          <w:rFonts w:ascii="Calibri" w:hAnsi="Calibri" w:cs="Calibri"/>
        </w:rPr>
      </w:pPr>
      <w:r w:rsidRPr="00486BAA">
        <w:rPr>
          <w:rFonts w:ascii="Calibri" w:hAnsi="Calibri" w:cs="Calibri"/>
        </w:rPr>
        <w:t>Solution design for automation of PIR creation and Source list from RFQs.</w:t>
      </w:r>
    </w:p>
    <w:p w14:paraId="2B0DAF74" w14:textId="77777777" w:rsidR="00E164F8" w:rsidRPr="00486BAA" w:rsidRDefault="00E164F8" w:rsidP="00E164F8">
      <w:pPr>
        <w:numPr>
          <w:ilvl w:val="0"/>
          <w:numId w:val="33"/>
        </w:numPr>
        <w:suppressAutoHyphens/>
        <w:rPr>
          <w:rFonts w:ascii="Calibri" w:hAnsi="Calibri" w:cs="Calibri"/>
        </w:rPr>
      </w:pPr>
      <w:r w:rsidRPr="00486BAA">
        <w:rPr>
          <w:rFonts w:ascii="Calibri" w:hAnsi="Calibri" w:cs="Calibri"/>
        </w:rPr>
        <w:t>Developed Solution design for Long Tail solution for Forecast and RFQ between E2Open and interface to SAP.</w:t>
      </w:r>
      <w:r w:rsidR="002C174B" w:rsidRPr="00486BAA">
        <w:rPr>
          <w:rFonts w:ascii="Calibri" w:hAnsi="Calibri" w:cs="Calibri"/>
        </w:rPr>
        <w:t xml:space="preserve"> Worked with teams in EMEA, Asia pacific (Malaysia and India).</w:t>
      </w:r>
    </w:p>
    <w:p w14:paraId="4710BF3F" w14:textId="77777777" w:rsidR="00E164F8" w:rsidRPr="00486BAA" w:rsidRDefault="00E164F8" w:rsidP="00E164F8">
      <w:pPr>
        <w:numPr>
          <w:ilvl w:val="0"/>
          <w:numId w:val="33"/>
        </w:numPr>
        <w:suppressAutoHyphens/>
        <w:rPr>
          <w:rFonts w:ascii="Calibri" w:hAnsi="Calibri" w:cs="Calibri"/>
        </w:rPr>
      </w:pPr>
      <w:r w:rsidRPr="00486BAA">
        <w:rPr>
          <w:rFonts w:ascii="Calibri" w:hAnsi="Calibri" w:cs="Calibri"/>
        </w:rPr>
        <w:t>Monitor SAP ECC EDI/IDoc outbound XML messages in SXMB_MONI</w:t>
      </w:r>
    </w:p>
    <w:p w14:paraId="6885A003" w14:textId="77777777" w:rsidR="00E164F8" w:rsidRPr="00486BAA" w:rsidRDefault="00E164F8" w:rsidP="00E164F8">
      <w:pPr>
        <w:numPr>
          <w:ilvl w:val="0"/>
          <w:numId w:val="33"/>
        </w:numPr>
        <w:suppressAutoHyphens/>
        <w:rPr>
          <w:rFonts w:ascii="Calibri" w:hAnsi="Calibri" w:cs="Calibri"/>
        </w:rPr>
      </w:pPr>
      <w:r w:rsidRPr="00486BAA">
        <w:rPr>
          <w:rFonts w:ascii="Calibri" w:hAnsi="Calibri" w:cs="Calibri"/>
        </w:rPr>
        <w:t>Developed solution design for Forecast response from E2Open to HANA BI System.</w:t>
      </w:r>
    </w:p>
    <w:p w14:paraId="695881E8" w14:textId="77777777" w:rsidR="00E164F8" w:rsidRPr="00486BAA" w:rsidRDefault="00E164F8" w:rsidP="00E164F8">
      <w:pPr>
        <w:numPr>
          <w:ilvl w:val="0"/>
          <w:numId w:val="33"/>
        </w:numPr>
        <w:suppressAutoHyphens/>
        <w:rPr>
          <w:rFonts w:ascii="Calibri" w:hAnsi="Calibri" w:cs="Calibri"/>
        </w:rPr>
      </w:pPr>
      <w:r w:rsidRPr="00486BAA">
        <w:rPr>
          <w:rFonts w:ascii="Calibri" w:hAnsi="Calibri" w:cs="Calibri"/>
        </w:rPr>
        <w:t>Developed solution design for subcontract scenario.</w:t>
      </w:r>
    </w:p>
    <w:p w14:paraId="037C93ED" w14:textId="77777777" w:rsidR="00E164F8" w:rsidRPr="00486BAA" w:rsidRDefault="00E164F8" w:rsidP="00625FF1">
      <w:pPr>
        <w:numPr>
          <w:ilvl w:val="0"/>
          <w:numId w:val="33"/>
        </w:numPr>
        <w:suppressAutoHyphens/>
        <w:rPr>
          <w:rFonts w:ascii="Calibri" w:hAnsi="Calibri" w:cs="Calibri"/>
        </w:rPr>
      </w:pPr>
      <w:r w:rsidRPr="00486BAA">
        <w:rPr>
          <w:rFonts w:ascii="Calibri" w:hAnsi="Calibri" w:cs="Calibri"/>
        </w:rPr>
        <w:t>Develop test scripts for end-to-end scenarios for Procure to Pay business processes.</w:t>
      </w:r>
    </w:p>
    <w:p w14:paraId="5D439B20" w14:textId="77777777" w:rsidR="007E28B0" w:rsidRPr="00486BAA" w:rsidRDefault="007E28B0" w:rsidP="00E164F8">
      <w:pPr>
        <w:rPr>
          <w:rFonts w:ascii="Calibri" w:hAnsi="Calibri" w:cs="Calibri"/>
        </w:rPr>
      </w:pPr>
    </w:p>
    <w:p w14:paraId="05A30507" w14:textId="48A12895" w:rsidR="00625FF1" w:rsidRPr="00486BAA" w:rsidRDefault="002F6844" w:rsidP="00625FF1">
      <w:pPr>
        <w:pStyle w:val="Heading3"/>
        <w:rPr>
          <w:rFonts w:ascii="Calibri" w:hAnsi="Calibri" w:cs="Calibri"/>
        </w:rPr>
      </w:pPr>
      <w:r w:rsidRPr="00486BAA">
        <w:rPr>
          <w:rFonts w:ascii="Calibri" w:hAnsi="Calibri" w:cs="Calibri"/>
        </w:rPr>
        <w:t xml:space="preserve">SAP </w:t>
      </w:r>
      <w:r w:rsidR="005B68A8" w:rsidRPr="00486BAA">
        <w:rPr>
          <w:rFonts w:ascii="Calibri" w:hAnsi="Calibri" w:cs="Calibri"/>
        </w:rPr>
        <w:t>PP</w:t>
      </w:r>
      <w:r w:rsidR="00625FF1" w:rsidRPr="00486BAA">
        <w:rPr>
          <w:rFonts w:ascii="Calibri" w:hAnsi="Calibri" w:cs="Calibri"/>
        </w:rPr>
        <w:t xml:space="preserve"> </w:t>
      </w:r>
      <w:r w:rsidR="00C036FA" w:rsidRPr="00486BAA">
        <w:rPr>
          <w:rFonts w:ascii="Calibri" w:hAnsi="Calibri" w:cs="Calibri"/>
        </w:rPr>
        <w:t>Consultant</w:t>
      </w:r>
      <w:r w:rsidR="00073F3B" w:rsidRPr="00486BAA">
        <w:rPr>
          <w:rFonts w:ascii="Calibri" w:hAnsi="Calibri" w:cs="Calibri"/>
        </w:rPr>
        <w:t xml:space="preserve"> </w:t>
      </w:r>
      <w:r w:rsidR="00625FF1" w:rsidRPr="00486BAA">
        <w:rPr>
          <w:rFonts w:ascii="Calibri" w:hAnsi="Calibri" w:cs="Calibri"/>
        </w:rPr>
        <w:t xml:space="preserve">    </w:t>
      </w:r>
      <w:r w:rsidR="00714527" w:rsidRPr="00486BAA">
        <w:rPr>
          <w:rFonts w:ascii="Calibri" w:hAnsi="Calibri" w:cs="Calibri"/>
        </w:rPr>
        <w:t xml:space="preserve">Omnicell     </w:t>
      </w:r>
      <w:r w:rsidR="00625FF1" w:rsidRPr="00486BAA">
        <w:rPr>
          <w:rFonts w:ascii="Calibri" w:hAnsi="Calibri" w:cs="Calibri"/>
        </w:rPr>
        <w:t xml:space="preserve"> </w:t>
      </w:r>
      <w:r w:rsidR="009C78DC" w:rsidRPr="00486BAA">
        <w:rPr>
          <w:rFonts w:ascii="Calibri" w:hAnsi="Calibri" w:cs="Calibri"/>
        </w:rPr>
        <w:t>Cranberry PA</w:t>
      </w:r>
      <w:r w:rsidR="008326B3" w:rsidRPr="00486BAA">
        <w:rPr>
          <w:rFonts w:ascii="Calibri" w:hAnsi="Calibri" w:cs="Calibri"/>
        </w:rPr>
        <w:t xml:space="preserve">    </w:t>
      </w:r>
      <w:r w:rsidR="00625FF1" w:rsidRPr="00486BAA">
        <w:rPr>
          <w:rFonts w:ascii="Calibri" w:hAnsi="Calibri" w:cs="Calibri"/>
        </w:rPr>
        <w:t xml:space="preserve"> </w:t>
      </w:r>
      <w:r w:rsidR="00ED1633" w:rsidRPr="00486BAA">
        <w:rPr>
          <w:rFonts w:ascii="Calibri" w:hAnsi="Calibri" w:cs="Calibri"/>
        </w:rPr>
        <w:t>July</w:t>
      </w:r>
      <w:r w:rsidR="00625FF1" w:rsidRPr="00486BAA">
        <w:rPr>
          <w:rFonts w:ascii="Calibri" w:hAnsi="Calibri" w:cs="Calibri"/>
        </w:rPr>
        <w:t xml:space="preserve"> 2017 – </w:t>
      </w:r>
      <w:r w:rsidR="00F23CD6" w:rsidRPr="00486BAA">
        <w:rPr>
          <w:rFonts w:ascii="Calibri" w:hAnsi="Calibri" w:cs="Calibri"/>
        </w:rPr>
        <w:t>September</w:t>
      </w:r>
      <w:r w:rsidR="008326B3" w:rsidRPr="00486BAA">
        <w:rPr>
          <w:rFonts w:ascii="Calibri" w:hAnsi="Calibri" w:cs="Calibri"/>
        </w:rPr>
        <w:t xml:space="preserve"> 2017</w:t>
      </w:r>
    </w:p>
    <w:p w14:paraId="5A048E52" w14:textId="77777777" w:rsidR="00E805DD" w:rsidRPr="00486BAA" w:rsidRDefault="00E805DD" w:rsidP="00E805DD">
      <w:pPr>
        <w:numPr>
          <w:ilvl w:val="0"/>
          <w:numId w:val="33"/>
        </w:numPr>
        <w:rPr>
          <w:rFonts w:ascii="Calibri" w:hAnsi="Calibri" w:cs="Calibri"/>
        </w:rPr>
      </w:pPr>
      <w:r w:rsidRPr="00486BAA">
        <w:rPr>
          <w:rFonts w:ascii="Calibri" w:hAnsi="Calibri" w:cs="Calibri"/>
        </w:rPr>
        <w:t xml:space="preserve">Recently Omnicell acquired a company Aesynt </w:t>
      </w:r>
      <w:r w:rsidR="00F23CD6" w:rsidRPr="00486BAA">
        <w:rPr>
          <w:rFonts w:ascii="Calibri" w:hAnsi="Calibri" w:cs="Calibri"/>
        </w:rPr>
        <w:t xml:space="preserve">Robots </w:t>
      </w:r>
      <w:r w:rsidRPr="00486BAA">
        <w:rPr>
          <w:rFonts w:ascii="Calibri" w:hAnsi="Calibri" w:cs="Calibri"/>
        </w:rPr>
        <w:t>which makes medical dispensing Robots</w:t>
      </w:r>
      <w:r w:rsidR="00EB27E3" w:rsidRPr="00486BAA">
        <w:rPr>
          <w:rFonts w:ascii="Calibri" w:hAnsi="Calibri" w:cs="Calibri"/>
        </w:rPr>
        <w:t xml:space="preserve"> in an FDA regulated environment</w:t>
      </w:r>
      <w:r w:rsidRPr="00486BAA">
        <w:rPr>
          <w:rFonts w:ascii="Calibri" w:hAnsi="Calibri" w:cs="Calibri"/>
        </w:rPr>
        <w:t xml:space="preserve">. </w:t>
      </w:r>
    </w:p>
    <w:p w14:paraId="7BD4C324" w14:textId="77777777" w:rsidR="00E805DD" w:rsidRPr="00486BAA" w:rsidRDefault="00E805DD" w:rsidP="00E805DD">
      <w:pPr>
        <w:numPr>
          <w:ilvl w:val="0"/>
          <w:numId w:val="33"/>
        </w:numPr>
        <w:suppressAutoHyphens/>
        <w:rPr>
          <w:rFonts w:ascii="Calibri" w:hAnsi="Calibri" w:cs="Calibri"/>
        </w:rPr>
      </w:pPr>
      <w:r w:rsidRPr="00486BAA">
        <w:rPr>
          <w:rFonts w:ascii="Calibri" w:hAnsi="Calibri" w:cs="Calibri"/>
        </w:rPr>
        <w:lastRenderedPageBreak/>
        <w:t xml:space="preserve">As a </w:t>
      </w:r>
      <w:r w:rsidR="00BB2C09" w:rsidRPr="00486BAA">
        <w:rPr>
          <w:rFonts w:ascii="Calibri" w:hAnsi="Calibri" w:cs="Calibri"/>
        </w:rPr>
        <w:t>Lead</w:t>
      </w:r>
      <w:r w:rsidRPr="00486BAA">
        <w:rPr>
          <w:rFonts w:ascii="Calibri" w:hAnsi="Calibri" w:cs="Calibri"/>
        </w:rPr>
        <w:t xml:space="preserve"> I owned the solution template and lead </w:t>
      </w:r>
      <w:r w:rsidR="00B363A1" w:rsidRPr="00486BAA">
        <w:rPr>
          <w:rFonts w:ascii="Calibri" w:hAnsi="Calibri" w:cs="Calibri"/>
        </w:rPr>
        <w:t xml:space="preserve">and manage </w:t>
      </w:r>
      <w:r w:rsidRPr="00486BAA">
        <w:rPr>
          <w:rFonts w:ascii="Calibri" w:hAnsi="Calibri" w:cs="Calibri"/>
        </w:rPr>
        <w:t xml:space="preserve">projects, wrote project charter, project plan, develop </w:t>
      </w:r>
      <w:r w:rsidRPr="00486BAA">
        <w:rPr>
          <w:rFonts w:ascii="Calibri" w:hAnsi="Calibri" w:cs="Calibri"/>
          <w:b/>
        </w:rPr>
        <w:t>solution design</w:t>
      </w:r>
      <w:r w:rsidRPr="00486BAA">
        <w:rPr>
          <w:rFonts w:ascii="Calibri" w:hAnsi="Calibri" w:cs="Calibri"/>
        </w:rPr>
        <w:t xml:space="preserve">, wrote </w:t>
      </w:r>
      <w:r w:rsidRPr="00486BAA">
        <w:rPr>
          <w:rFonts w:ascii="Calibri" w:hAnsi="Calibri" w:cs="Calibri"/>
          <w:b/>
        </w:rPr>
        <w:t>functional specifications</w:t>
      </w:r>
      <w:r w:rsidRPr="00486BAA">
        <w:rPr>
          <w:rFonts w:ascii="Calibri" w:hAnsi="Calibri" w:cs="Calibri"/>
        </w:rPr>
        <w:t xml:space="preserve"> and manage various phases of the project. Conduct status meetings, steering committee meetings and collaborate with cross-functional and technical consultants for successful completion of projects.</w:t>
      </w:r>
    </w:p>
    <w:p w14:paraId="2C4F36BD" w14:textId="77777777" w:rsidR="00DC6B95" w:rsidRPr="00486BAA" w:rsidRDefault="00DC6B95" w:rsidP="00DC6B95">
      <w:pPr>
        <w:numPr>
          <w:ilvl w:val="0"/>
          <w:numId w:val="33"/>
        </w:numPr>
        <w:rPr>
          <w:rFonts w:ascii="Calibri" w:hAnsi="Calibri" w:cs="Calibri"/>
        </w:rPr>
      </w:pPr>
      <w:r w:rsidRPr="00486BAA">
        <w:rPr>
          <w:rFonts w:ascii="Calibri" w:hAnsi="Calibri" w:cs="Calibri"/>
        </w:rPr>
        <w:t xml:space="preserve">My role is to develop and deliver application solutions in SAP </w:t>
      </w:r>
      <w:r w:rsidRPr="00486BAA">
        <w:rPr>
          <w:rFonts w:ascii="Calibri" w:hAnsi="Calibri" w:cs="Calibri"/>
          <w:b/>
        </w:rPr>
        <w:t>MM</w:t>
      </w:r>
      <w:r w:rsidR="008777BD" w:rsidRPr="00486BAA">
        <w:rPr>
          <w:rFonts w:ascii="Calibri" w:hAnsi="Calibri" w:cs="Calibri"/>
          <w:b/>
        </w:rPr>
        <w:t>-IM,</w:t>
      </w:r>
      <w:r w:rsidRPr="00486BAA">
        <w:rPr>
          <w:rFonts w:ascii="Calibri" w:hAnsi="Calibri" w:cs="Calibri"/>
        </w:rPr>
        <w:t xml:space="preserve"> </w:t>
      </w:r>
      <w:r w:rsidR="000F1986" w:rsidRPr="00486BAA">
        <w:rPr>
          <w:rFonts w:ascii="Calibri" w:hAnsi="Calibri" w:cs="Calibri"/>
          <w:b/>
        </w:rPr>
        <w:t>PP/QM</w:t>
      </w:r>
      <w:r w:rsidR="005F3CEB" w:rsidRPr="00486BAA">
        <w:rPr>
          <w:rFonts w:ascii="Calibri" w:hAnsi="Calibri" w:cs="Calibri"/>
        </w:rPr>
        <w:t xml:space="preserve"> </w:t>
      </w:r>
      <w:r w:rsidRPr="00486BAA">
        <w:rPr>
          <w:rFonts w:ascii="Calibri" w:hAnsi="Calibri" w:cs="Calibri"/>
        </w:rPr>
        <w:t>and</w:t>
      </w:r>
      <w:r w:rsidRPr="00486BAA">
        <w:rPr>
          <w:rFonts w:ascii="Calibri" w:hAnsi="Calibri" w:cs="Calibri"/>
          <w:b/>
        </w:rPr>
        <w:t xml:space="preserve"> </w:t>
      </w:r>
      <w:r w:rsidR="00C77C62" w:rsidRPr="00486BAA">
        <w:rPr>
          <w:rFonts w:ascii="Calibri" w:hAnsi="Calibri" w:cs="Calibri"/>
          <w:b/>
        </w:rPr>
        <w:t>Inventory</w:t>
      </w:r>
      <w:r w:rsidRPr="00486BAA">
        <w:rPr>
          <w:rFonts w:ascii="Calibri" w:hAnsi="Calibri" w:cs="Calibri"/>
          <w:b/>
        </w:rPr>
        <w:t xml:space="preserve"> </w:t>
      </w:r>
      <w:r w:rsidRPr="00486BAA">
        <w:rPr>
          <w:rFonts w:ascii="Calibri" w:hAnsi="Calibri" w:cs="Calibri"/>
        </w:rPr>
        <w:t>in integrating Aesynt inventory and operations into Omnicell.</w:t>
      </w:r>
    </w:p>
    <w:p w14:paraId="75F3B178" w14:textId="77777777" w:rsidR="00BF5388" w:rsidRPr="00486BAA" w:rsidRDefault="00BF5388" w:rsidP="00DC6B95">
      <w:pPr>
        <w:numPr>
          <w:ilvl w:val="0"/>
          <w:numId w:val="33"/>
        </w:numPr>
        <w:rPr>
          <w:rFonts w:ascii="Calibri" w:hAnsi="Calibri" w:cs="Calibri"/>
        </w:rPr>
      </w:pPr>
      <w:r w:rsidRPr="00486BAA">
        <w:rPr>
          <w:rFonts w:ascii="Calibri" w:hAnsi="Calibri" w:cs="Calibri"/>
        </w:rPr>
        <w:t>Solution design for subcontracting and drop ship scenario. Setup configuration, master data and business process procedure for end-to-end scenario.</w:t>
      </w:r>
    </w:p>
    <w:p w14:paraId="20EC4D5E" w14:textId="77777777" w:rsidR="00DC6B95" w:rsidRPr="00486BAA" w:rsidRDefault="00DC6B95" w:rsidP="00DC6B95">
      <w:pPr>
        <w:numPr>
          <w:ilvl w:val="0"/>
          <w:numId w:val="33"/>
        </w:numPr>
        <w:rPr>
          <w:rFonts w:ascii="Calibri" w:hAnsi="Calibri" w:cs="Calibri"/>
        </w:rPr>
      </w:pPr>
      <w:r w:rsidRPr="00486BAA">
        <w:rPr>
          <w:rFonts w:ascii="Calibri" w:hAnsi="Calibri" w:cs="Calibri"/>
        </w:rPr>
        <w:t xml:space="preserve">Extensive Production Planning experience with Inventory Management (Make-to-Stock, Make-to-Order, and Batch Oriented processes), </w:t>
      </w:r>
      <w:r w:rsidR="001D652D" w:rsidRPr="00486BAA">
        <w:rPr>
          <w:rFonts w:ascii="Calibri" w:hAnsi="Calibri" w:cs="Calibri"/>
        </w:rPr>
        <w:t xml:space="preserve">Material, </w:t>
      </w:r>
      <w:r w:rsidR="001D652D" w:rsidRPr="00486BAA">
        <w:rPr>
          <w:rFonts w:ascii="Calibri" w:hAnsi="Calibri" w:cs="Calibri"/>
          <w:b/>
        </w:rPr>
        <w:t>MPN</w:t>
      </w:r>
      <w:r w:rsidR="001D652D" w:rsidRPr="00486BAA">
        <w:rPr>
          <w:rFonts w:ascii="Calibri" w:hAnsi="Calibri" w:cs="Calibri"/>
        </w:rPr>
        <w:t xml:space="preserve">, </w:t>
      </w:r>
      <w:r w:rsidRPr="00486BAA">
        <w:rPr>
          <w:rFonts w:ascii="Calibri" w:hAnsi="Calibri" w:cs="Calibri"/>
        </w:rPr>
        <w:t>BOM, Work center, Routing, Demand management, strategy group, MRP, MPS, capacity planning, production execution, shop floor control, batch management, classification, PLM, production order cost, repetitive manufacturing and Expertise in integration of QM and other modules such as SAP MM, FICO, SD and CS etc.</w:t>
      </w:r>
    </w:p>
    <w:p w14:paraId="2460E3E5" w14:textId="77777777" w:rsidR="00DC6B95" w:rsidRPr="00486BAA" w:rsidRDefault="00DC6B95" w:rsidP="00DC6B95">
      <w:pPr>
        <w:numPr>
          <w:ilvl w:val="0"/>
          <w:numId w:val="33"/>
        </w:numPr>
        <w:rPr>
          <w:rFonts w:ascii="Calibri" w:hAnsi="Calibri" w:cs="Calibri"/>
        </w:rPr>
      </w:pPr>
      <w:r w:rsidRPr="00486BAA">
        <w:rPr>
          <w:rFonts w:ascii="Calibri" w:hAnsi="Calibri" w:cs="Calibri"/>
        </w:rPr>
        <w:t>Setup configuration and master data in SAP PP in Plant setup, MRP groups, Plant parameters, Production order types, scheduling profile, Confirmation parameters etc.,</w:t>
      </w:r>
    </w:p>
    <w:p w14:paraId="34138C61" w14:textId="77777777" w:rsidR="00DC6B95" w:rsidRPr="00486BAA" w:rsidRDefault="00DC6B95" w:rsidP="00DC6B95">
      <w:pPr>
        <w:numPr>
          <w:ilvl w:val="0"/>
          <w:numId w:val="33"/>
        </w:numPr>
        <w:rPr>
          <w:rFonts w:ascii="Calibri" w:hAnsi="Calibri" w:cs="Calibri"/>
        </w:rPr>
      </w:pPr>
      <w:r w:rsidRPr="00486BAA">
        <w:rPr>
          <w:rFonts w:ascii="Calibri" w:hAnsi="Calibri" w:cs="Calibri"/>
        </w:rPr>
        <w:t>Setup master data such as BOM, Work Center, Routing, Inforecords, source list etc.,</w:t>
      </w:r>
    </w:p>
    <w:p w14:paraId="6CFD23F3" w14:textId="77777777" w:rsidR="00DC6B95" w:rsidRPr="00486BAA" w:rsidRDefault="00DC6B95" w:rsidP="00DC6B95">
      <w:pPr>
        <w:numPr>
          <w:ilvl w:val="0"/>
          <w:numId w:val="33"/>
        </w:numPr>
        <w:rPr>
          <w:rFonts w:ascii="Calibri" w:hAnsi="Calibri" w:cs="Calibri"/>
        </w:rPr>
      </w:pPr>
      <w:r w:rsidRPr="00486BAA">
        <w:rPr>
          <w:rFonts w:ascii="Calibri" w:hAnsi="Calibri" w:cs="Calibri"/>
        </w:rPr>
        <w:t>Setup First Article inspection, In process inspection, Master Inspection characteristics, Quality Inforecords, Inspection types, catalogs, sampling procedures, Inspection plans and usage decisions.</w:t>
      </w:r>
    </w:p>
    <w:p w14:paraId="465922C1" w14:textId="77777777" w:rsidR="00DC6B95" w:rsidRPr="00486BAA" w:rsidRDefault="00DC6B95" w:rsidP="00DC6B95">
      <w:pPr>
        <w:numPr>
          <w:ilvl w:val="0"/>
          <w:numId w:val="33"/>
        </w:numPr>
        <w:rPr>
          <w:rFonts w:ascii="Calibri" w:hAnsi="Calibri" w:cs="Calibri"/>
        </w:rPr>
      </w:pPr>
      <w:r w:rsidRPr="00486BAA">
        <w:rPr>
          <w:rFonts w:ascii="Calibri" w:hAnsi="Calibri" w:cs="Calibri"/>
        </w:rPr>
        <w:t>Setup MM Purchase release strategy for direct and indirect in the new plant.</w:t>
      </w:r>
    </w:p>
    <w:p w14:paraId="64971B28" w14:textId="77777777" w:rsidR="00DC6B95" w:rsidRPr="00486BAA" w:rsidRDefault="00DC6B95" w:rsidP="00DC6B95">
      <w:pPr>
        <w:numPr>
          <w:ilvl w:val="0"/>
          <w:numId w:val="33"/>
        </w:numPr>
        <w:suppressAutoHyphens/>
        <w:rPr>
          <w:rFonts w:ascii="Calibri" w:hAnsi="Calibri" w:cs="Calibri"/>
        </w:rPr>
      </w:pPr>
      <w:r w:rsidRPr="00486BAA">
        <w:rPr>
          <w:rFonts w:ascii="Calibri" w:hAnsi="Calibri" w:cs="Calibri"/>
        </w:rPr>
        <w:t>Configuration and master data setup for Inventory Management, Physical Inventory and Cycle Counting.</w:t>
      </w:r>
    </w:p>
    <w:p w14:paraId="13F9AD98" w14:textId="77777777" w:rsidR="00DC6B95" w:rsidRPr="00486BAA" w:rsidRDefault="00DC6B95" w:rsidP="00DC6B95">
      <w:pPr>
        <w:numPr>
          <w:ilvl w:val="0"/>
          <w:numId w:val="33"/>
        </w:numPr>
        <w:suppressAutoHyphens/>
        <w:rPr>
          <w:rFonts w:ascii="Calibri" w:hAnsi="Calibri" w:cs="Calibri"/>
        </w:rPr>
      </w:pPr>
      <w:r w:rsidRPr="00486BAA">
        <w:rPr>
          <w:rFonts w:ascii="Calibri" w:hAnsi="Calibri" w:cs="Calibri"/>
        </w:rPr>
        <w:t>Solution designs for interfaces to</w:t>
      </w:r>
      <w:r w:rsidR="00003C4A" w:rsidRPr="00486BAA">
        <w:rPr>
          <w:rFonts w:ascii="Calibri" w:hAnsi="Calibri" w:cs="Calibri"/>
        </w:rPr>
        <w:t xml:space="preserve"> Cloud based</w:t>
      </w:r>
      <w:r w:rsidRPr="00486BAA">
        <w:rPr>
          <w:rFonts w:ascii="Calibri" w:hAnsi="Calibri" w:cs="Calibri"/>
        </w:rPr>
        <w:t xml:space="preserve"> third party software </w:t>
      </w:r>
      <w:r w:rsidR="00DB3E1F" w:rsidRPr="00486BAA">
        <w:rPr>
          <w:rFonts w:ascii="Calibri" w:hAnsi="Calibri" w:cs="Calibri"/>
        </w:rPr>
        <w:t xml:space="preserve">Jaggaer (formerly called </w:t>
      </w:r>
      <w:r w:rsidRPr="00486BAA">
        <w:rPr>
          <w:rFonts w:ascii="Calibri" w:hAnsi="Calibri" w:cs="Calibri"/>
        </w:rPr>
        <w:t>SciQuest</w:t>
      </w:r>
      <w:r w:rsidR="00DB3E1F" w:rsidRPr="00486BAA">
        <w:rPr>
          <w:rFonts w:ascii="Calibri" w:hAnsi="Calibri" w:cs="Calibri"/>
        </w:rPr>
        <w:t>)</w:t>
      </w:r>
      <w:r w:rsidR="00003C4A" w:rsidRPr="00486BAA">
        <w:rPr>
          <w:rFonts w:ascii="Calibri" w:hAnsi="Calibri" w:cs="Calibri"/>
        </w:rPr>
        <w:t xml:space="preserve"> (similar to Ariba)</w:t>
      </w:r>
      <w:r w:rsidRPr="00486BAA">
        <w:rPr>
          <w:rFonts w:ascii="Calibri" w:hAnsi="Calibri" w:cs="Calibri"/>
        </w:rPr>
        <w:t xml:space="preserve"> for outbound and inbound interfaces</w:t>
      </w:r>
    </w:p>
    <w:p w14:paraId="6C854E72" w14:textId="77777777" w:rsidR="00DC6B95" w:rsidRPr="00486BAA" w:rsidRDefault="00DC6B95" w:rsidP="00DC6B95">
      <w:pPr>
        <w:numPr>
          <w:ilvl w:val="0"/>
          <w:numId w:val="33"/>
        </w:numPr>
        <w:rPr>
          <w:rFonts w:ascii="Calibri" w:hAnsi="Calibri" w:cs="Calibri"/>
        </w:rPr>
      </w:pPr>
      <w:r w:rsidRPr="00486BAA">
        <w:rPr>
          <w:rFonts w:ascii="Calibri" w:hAnsi="Calibri" w:cs="Calibri"/>
        </w:rPr>
        <w:t>Design security roles for business users in MM, IM, PP, CS and Shipping by combining users roles based on the business requirements.</w:t>
      </w:r>
    </w:p>
    <w:p w14:paraId="511F6E63" w14:textId="77777777" w:rsidR="00DC6B95" w:rsidRPr="00486BAA" w:rsidRDefault="00DC6B95" w:rsidP="00DC6B95">
      <w:pPr>
        <w:numPr>
          <w:ilvl w:val="0"/>
          <w:numId w:val="33"/>
        </w:numPr>
        <w:suppressAutoHyphens/>
        <w:rPr>
          <w:rFonts w:ascii="Calibri" w:hAnsi="Calibri" w:cs="Calibri"/>
        </w:rPr>
      </w:pPr>
      <w:r w:rsidRPr="00486BAA">
        <w:rPr>
          <w:rFonts w:ascii="Calibri" w:hAnsi="Calibri" w:cs="Calibri"/>
        </w:rPr>
        <w:t>Perform SOD (segregation of duties) for user roles. Put together test scripts for role testing.</w:t>
      </w:r>
      <w:r w:rsidR="005D2BA4" w:rsidRPr="00486BAA">
        <w:rPr>
          <w:rFonts w:ascii="Calibri" w:hAnsi="Calibri" w:cs="Calibri"/>
        </w:rPr>
        <w:t xml:space="preserve"> Performed testing using </w:t>
      </w:r>
      <w:r w:rsidR="005D2BA4" w:rsidRPr="00486BAA">
        <w:rPr>
          <w:rFonts w:ascii="Calibri" w:hAnsi="Calibri" w:cs="Calibri"/>
          <w:b/>
        </w:rPr>
        <w:t>HP ALM</w:t>
      </w:r>
      <w:r w:rsidR="005D2BA4" w:rsidRPr="00486BAA">
        <w:rPr>
          <w:rFonts w:ascii="Calibri" w:hAnsi="Calibri" w:cs="Calibri"/>
        </w:rPr>
        <w:t>.</w:t>
      </w:r>
    </w:p>
    <w:p w14:paraId="3DDAB949" w14:textId="77777777" w:rsidR="00625FF1" w:rsidRPr="00486BAA" w:rsidRDefault="00DC6B95" w:rsidP="00625FF1">
      <w:pPr>
        <w:numPr>
          <w:ilvl w:val="0"/>
          <w:numId w:val="33"/>
        </w:numPr>
        <w:suppressAutoHyphens/>
        <w:rPr>
          <w:rFonts w:ascii="Calibri" w:hAnsi="Calibri" w:cs="Calibri"/>
        </w:rPr>
      </w:pPr>
      <w:r w:rsidRPr="00486BAA">
        <w:rPr>
          <w:rFonts w:ascii="Calibri" w:hAnsi="Calibri" w:cs="Calibri"/>
        </w:rPr>
        <w:t xml:space="preserve">Put together </w:t>
      </w:r>
      <w:r w:rsidRPr="00486BAA">
        <w:rPr>
          <w:rFonts w:ascii="Calibri" w:hAnsi="Calibri" w:cs="Calibri"/>
          <w:b/>
        </w:rPr>
        <w:t>test strategy</w:t>
      </w:r>
      <w:r w:rsidRPr="00486BAA">
        <w:rPr>
          <w:rFonts w:ascii="Calibri" w:hAnsi="Calibri" w:cs="Calibri"/>
        </w:rPr>
        <w:t xml:space="preserve">, test plans, end-to-end </w:t>
      </w:r>
      <w:r w:rsidRPr="00486BAA">
        <w:rPr>
          <w:rFonts w:ascii="Calibri" w:hAnsi="Calibri" w:cs="Calibri"/>
          <w:b/>
        </w:rPr>
        <w:t>test scripts</w:t>
      </w:r>
      <w:r w:rsidRPr="00486BAA">
        <w:rPr>
          <w:rFonts w:ascii="Calibri" w:hAnsi="Calibri" w:cs="Calibri"/>
        </w:rPr>
        <w:t>, business process procedures and training documents.</w:t>
      </w:r>
    </w:p>
    <w:p w14:paraId="0B02FFE3" w14:textId="77777777" w:rsidR="00625FF1" w:rsidRPr="00486BAA" w:rsidRDefault="00625FF1" w:rsidP="00883A67">
      <w:pPr>
        <w:pStyle w:val="Heading3"/>
        <w:rPr>
          <w:rFonts w:ascii="Calibri" w:hAnsi="Calibri" w:cs="Calibri"/>
        </w:rPr>
      </w:pPr>
    </w:p>
    <w:p w14:paraId="0D1F5D31" w14:textId="15731606" w:rsidR="00625FF1" w:rsidRPr="00486BAA" w:rsidRDefault="00DC0833" w:rsidP="00625FF1">
      <w:pPr>
        <w:pStyle w:val="Heading3"/>
        <w:rPr>
          <w:rFonts w:ascii="Calibri" w:hAnsi="Calibri" w:cs="Calibri"/>
        </w:rPr>
      </w:pPr>
      <w:r w:rsidRPr="00486BAA">
        <w:rPr>
          <w:rFonts w:ascii="Calibri" w:hAnsi="Calibri" w:cs="Calibri"/>
        </w:rPr>
        <w:t xml:space="preserve">SAP </w:t>
      </w:r>
      <w:r w:rsidR="005B68A8" w:rsidRPr="00486BAA">
        <w:rPr>
          <w:rFonts w:ascii="Calibri" w:hAnsi="Calibri" w:cs="Calibri"/>
        </w:rPr>
        <w:t>PP</w:t>
      </w:r>
      <w:r w:rsidRPr="00486BAA">
        <w:rPr>
          <w:rFonts w:ascii="Calibri" w:hAnsi="Calibri" w:cs="Calibri"/>
        </w:rPr>
        <w:t xml:space="preserve"> </w:t>
      </w:r>
      <w:r w:rsidR="00D50217" w:rsidRPr="00486BAA">
        <w:rPr>
          <w:rFonts w:ascii="Calibri" w:hAnsi="Calibri" w:cs="Calibri"/>
        </w:rPr>
        <w:t>Solution Architect</w:t>
      </w:r>
      <w:r w:rsidRPr="00486BAA">
        <w:rPr>
          <w:rFonts w:ascii="Calibri" w:hAnsi="Calibri" w:cs="Calibri"/>
        </w:rPr>
        <w:t xml:space="preserve"> </w:t>
      </w:r>
      <w:r w:rsidR="009831DB" w:rsidRPr="00486BAA">
        <w:rPr>
          <w:rFonts w:ascii="Calibri" w:hAnsi="Calibri" w:cs="Calibri"/>
        </w:rPr>
        <w:t xml:space="preserve">    </w:t>
      </w:r>
      <w:r w:rsidR="00867FD1" w:rsidRPr="00486BAA">
        <w:rPr>
          <w:rFonts w:ascii="Calibri" w:hAnsi="Calibri" w:cs="Calibri"/>
        </w:rPr>
        <w:t xml:space="preserve">  </w:t>
      </w:r>
      <w:r w:rsidR="009831DB" w:rsidRPr="00486BAA">
        <w:rPr>
          <w:rFonts w:ascii="Calibri" w:hAnsi="Calibri" w:cs="Calibri"/>
        </w:rPr>
        <w:t xml:space="preserve">Cepheid Inc  </w:t>
      </w:r>
      <w:r w:rsidRPr="00486BAA">
        <w:rPr>
          <w:rFonts w:ascii="Calibri" w:hAnsi="Calibri" w:cs="Calibri"/>
        </w:rPr>
        <w:t xml:space="preserve">    Sunnyvale CA </w:t>
      </w:r>
      <w:r w:rsidR="00867FD1" w:rsidRPr="00486BAA">
        <w:rPr>
          <w:rFonts w:ascii="Calibri" w:hAnsi="Calibri" w:cs="Calibri"/>
        </w:rPr>
        <w:t xml:space="preserve">     </w:t>
      </w:r>
      <w:r w:rsidRPr="00486BAA">
        <w:rPr>
          <w:rFonts w:ascii="Calibri" w:hAnsi="Calibri" w:cs="Calibri"/>
        </w:rPr>
        <w:t xml:space="preserve">Dec 2015 – </w:t>
      </w:r>
      <w:r w:rsidR="00D23500" w:rsidRPr="00486BAA">
        <w:rPr>
          <w:rFonts w:ascii="Calibri" w:hAnsi="Calibri" w:cs="Calibri"/>
        </w:rPr>
        <w:t>June 2017</w:t>
      </w:r>
    </w:p>
    <w:p w14:paraId="0746DD59" w14:textId="77777777" w:rsidR="00AE49C8" w:rsidRPr="00486BAA" w:rsidRDefault="001207D3" w:rsidP="001207D3">
      <w:pPr>
        <w:numPr>
          <w:ilvl w:val="0"/>
          <w:numId w:val="17"/>
        </w:numPr>
        <w:rPr>
          <w:rFonts w:ascii="Calibri" w:hAnsi="Calibri" w:cs="Calibri"/>
        </w:rPr>
      </w:pPr>
      <w:r w:rsidRPr="00486BAA">
        <w:rPr>
          <w:rFonts w:ascii="Calibri" w:hAnsi="Calibri" w:cs="Calibri"/>
        </w:rPr>
        <w:t xml:space="preserve">Cepheid is a molecular diagnostics </w:t>
      </w:r>
      <w:r w:rsidR="004B21A2" w:rsidRPr="00486BAA">
        <w:rPr>
          <w:rFonts w:ascii="Calibri" w:hAnsi="Calibri" w:cs="Calibri"/>
        </w:rPr>
        <w:t>company that makes medical devices for clinical trials.</w:t>
      </w:r>
      <w:r w:rsidR="00A223CE" w:rsidRPr="00486BAA">
        <w:rPr>
          <w:rFonts w:ascii="Calibri" w:hAnsi="Calibri" w:cs="Calibri"/>
        </w:rPr>
        <w:t xml:space="preserve"> Cepheid </w:t>
      </w:r>
      <w:r w:rsidR="00634908" w:rsidRPr="00486BAA">
        <w:rPr>
          <w:rFonts w:ascii="Calibri" w:hAnsi="Calibri" w:cs="Calibri"/>
        </w:rPr>
        <w:t>is now part of Danaher</w:t>
      </w:r>
      <w:r w:rsidR="00527956" w:rsidRPr="00486BAA">
        <w:rPr>
          <w:rFonts w:ascii="Calibri" w:hAnsi="Calibri" w:cs="Calibri"/>
        </w:rPr>
        <w:t xml:space="preserve"> Corporation</w:t>
      </w:r>
      <w:r w:rsidR="00A223CE" w:rsidRPr="00486BAA">
        <w:rPr>
          <w:rFonts w:ascii="Calibri" w:hAnsi="Calibri" w:cs="Calibri"/>
        </w:rPr>
        <w:t>.</w:t>
      </w:r>
    </w:p>
    <w:p w14:paraId="44A649D1" w14:textId="046DFFD2" w:rsidR="0041272F" w:rsidRPr="00486BAA" w:rsidRDefault="00BC134E" w:rsidP="001207D3">
      <w:pPr>
        <w:numPr>
          <w:ilvl w:val="0"/>
          <w:numId w:val="17"/>
        </w:numPr>
        <w:rPr>
          <w:rFonts w:ascii="Calibri" w:hAnsi="Calibri" w:cs="Calibri"/>
        </w:rPr>
      </w:pPr>
      <w:r w:rsidRPr="00486BAA">
        <w:rPr>
          <w:rFonts w:ascii="Calibri" w:hAnsi="Calibri" w:cs="Calibri"/>
        </w:rPr>
        <w:t xml:space="preserve">As an SAP </w:t>
      </w:r>
      <w:r w:rsidR="00673FBC" w:rsidRPr="00486BAA">
        <w:rPr>
          <w:rFonts w:ascii="Calibri" w:hAnsi="Calibri" w:cs="Calibri"/>
        </w:rPr>
        <w:t>Functional Lead</w:t>
      </w:r>
      <w:r w:rsidRPr="00486BAA">
        <w:rPr>
          <w:rFonts w:ascii="Calibri" w:hAnsi="Calibri" w:cs="Calibri"/>
        </w:rPr>
        <w:t xml:space="preserve"> my role is t</w:t>
      </w:r>
      <w:r w:rsidR="00174BC0" w:rsidRPr="00486BAA">
        <w:rPr>
          <w:rFonts w:ascii="Calibri" w:hAnsi="Calibri" w:cs="Calibri"/>
        </w:rPr>
        <w:t>o</w:t>
      </w:r>
      <w:r w:rsidR="00AE49C8" w:rsidRPr="00486BAA">
        <w:rPr>
          <w:rFonts w:ascii="Calibri" w:hAnsi="Calibri" w:cs="Calibri"/>
        </w:rPr>
        <w:t xml:space="preserve"> develop and deliver application solutions</w:t>
      </w:r>
      <w:r w:rsidR="001207D3" w:rsidRPr="00486BAA">
        <w:rPr>
          <w:rFonts w:ascii="Calibri" w:hAnsi="Calibri" w:cs="Calibri"/>
        </w:rPr>
        <w:t xml:space="preserve"> in SAP</w:t>
      </w:r>
      <w:r w:rsidR="00FE311A" w:rsidRPr="00486BAA">
        <w:rPr>
          <w:rFonts w:ascii="Calibri" w:hAnsi="Calibri" w:cs="Calibri"/>
        </w:rPr>
        <w:t xml:space="preserve"> PP,</w:t>
      </w:r>
      <w:r w:rsidR="001207D3" w:rsidRPr="00486BAA">
        <w:rPr>
          <w:rFonts w:ascii="Calibri" w:hAnsi="Calibri" w:cs="Calibri"/>
        </w:rPr>
        <w:t xml:space="preserve"> </w:t>
      </w:r>
      <w:r w:rsidR="00367315" w:rsidRPr="00486BAA">
        <w:rPr>
          <w:rFonts w:ascii="Calibri" w:hAnsi="Calibri" w:cs="Calibri"/>
        </w:rPr>
        <w:t xml:space="preserve">PLM, </w:t>
      </w:r>
      <w:r w:rsidR="001207D3" w:rsidRPr="00486BAA">
        <w:rPr>
          <w:rFonts w:ascii="Calibri" w:hAnsi="Calibri" w:cs="Calibri"/>
          <w:b/>
        </w:rPr>
        <w:t>MM</w:t>
      </w:r>
      <w:r w:rsidR="008777BD" w:rsidRPr="00486BAA">
        <w:rPr>
          <w:rFonts w:ascii="Calibri" w:hAnsi="Calibri" w:cs="Calibri"/>
          <w:b/>
        </w:rPr>
        <w:t>-IM</w:t>
      </w:r>
      <w:r w:rsidR="001207D3" w:rsidRPr="00486BAA">
        <w:rPr>
          <w:rFonts w:ascii="Calibri" w:hAnsi="Calibri" w:cs="Calibri"/>
        </w:rPr>
        <w:t>,</w:t>
      </w:r>
      <w:r w:rsidR="00CF0AEE" w:rsidRPr="00486BAA">
        <w:rPr>
          <w:rFonts w:ascii="Calibri" w:hAnsi="Calibri" w:cs="Calibri"/>
        </w:rPr>
        <w:t xml:space="preserve"> </w:t>
      </w:r>
      <w:r w:rsidR="000F1986" w:rsidRPr="00486BAA">
        <w:rPr>
          <w:rFonts w:ascii="Calibri" w:hAnsi="Calibri" w:cs="Calibri"/>
          <w:b/>
        </w:rPr>
        <w:t>P</w:t>
      </w:r>
      <w:r w:rsidR="00FE311A" w:rsidRPr="00486BAA">
        <w:rPr>
          <w:rFonts w:ascii="Calibri" w:hAnsi="Calibri" w:cs="Calibri"/>
          <w:b/>
        </w:rPr>
        <w:t>2</w:t>
      </w:r>
      <w:r w:rsidR="000F1986" w:rsidRPr="00486BAA">
        <w:rPr>
          <w:rFonts w:ascii="Calibri" w:hAnsi="Calibri" w:cs="Calibri"/>
          <w:b/>
        </w:rPr>
        <w:t>P</w:t>
      </w:r>
      <w:r w:rsidR="00CF0AEE" w:rsidRPr="00486BAA">
        <w:rPr>
          <w:rFonts w:ascii="Calibri" w:hAnsi="Calibri" w:cs="Calibri"/>
        </w:rPr>
        <w:t xml:space="preserve"> (Procure-To-Pay or </w:t>
      </w:r>
      <w:r w:rsidR="000F1986" w:rsidRPr="00486BAA">
        <w:rPr>
          <w:rFonts w:ascii="Calibri" w:hAnsi="Calibri" w:cs="Calibri"/>
        </w:rPr>
        <w:t>PP</w:t>
      </w:r>
      <w:r w:rsidR="00CF0AEE" w:rsidRPr="00486BAA">
        <w:rPr>
          <w:rFonts w:ascii="Calibri" w:hAnsi="Calibri" w:cs="Calibri"/>
        </w:rPr>
        <w:t>)</w:t>
      </w:r>
      <w:r w:rsidR="001207D3" w:rsidRPr="00486BAA">
        <w:rPr>
          <w:rFonts w:ascii="Calibri" w:hAnsi="Calibri" w:cs="Calibri"/>
        </w:rPr>
        <w:t xml:space="preserve"> </w:t>
      </w:r>
      <w:r w:rsidR="00475AB5" w:rsidRPr="00486BAA">
        <w:rPr>
          <w:rFonts w:ascii="Calibri" w:hAnsi="Calibri" w:cs="Calibri"/>
          <w:b/>
        </w:rPr>
        <w:t>IM</w:t>
      </w:r>
      <w:r w:rsidR="00475AB5" w:rsidRPr="00486BAA">
        <w:rPr>
          <w:rFonts w:ascii="Calibri" w:hAnsi="Calibri" w:cs="Calibri"/>
        </w:rPr>
        <w:t xml:space="preserve">, </w:t>
      </w:r>
      <w:r w:rsidR="00475AB5" w:rsidRPr="00486BAA">
        <w:rPr>
          <w:rFonts w:ascii="Calibri" w:hAnsi="Calibri" w:cs="Calibri"/>
          <w:b/>
        </w:rPr>
        <w:t>WM</w:t>
      </w:r>
      <w:r w:rsidR="00475AB5" w:rsidRPr="00486BAA">
        <w:rPr>
          <w:rFonts w:ascii="Calibri" w:hAnsi="Calibri" w:cs="Calibri"/>
        </w:rPr>
        <w:t xml:space="preserve">, </w:t>
      </w:r>
      <w:r w:rsidR="00ED2891" w:rsidRPr="00486BAA">
        <w:rPr>
          <w:rFonts w:ascii="Calibri" w:hAnsi="Calibri" w:cs="Calibri"/>
        </w:rPr>
        <w:t xml:space="preserve">Logistics (LO), </w:t>
      </w:r>
      <w:r w:rsidR="001207D3" w:rsidRPr="00486BAA">
        <w:rPr>
          <w:rFonts w:ascii="Calibri" w:hAnsi="Calibri" w:cs="Calibri"/>
        </w:rPr>
        <w:t xml:space="preserve">Inventory Management, Batch Management, </w:t>
      </w:r>
      <w:r w:rsidR="00AE49C8" w:rsidRPr="00486BAA">
        <w:rPr>
          <w:rFonts w:ascii="Calibri" w:hAnsi="Calibri" w:cs="Calibri"/>
        </w:rPr>
        <w:t xml:space="preserve">Consignment, Subcontracting, </w:t>
      </w:r>
      <w:r w:rsidR="001207D3" w:rsidRPr="00486BAA">
        <w:rPr>
          <w:rFonts w:ascii="Calibri" w:hAnsi="Calibri" w:cs="Calibri"/>
        </w:rPr>
        <w:t xml:space="preserve">MM-FI Integration, Materials Planning etc., </w:t>
      </w:r>
    </w:p>
    <w:p w14:paraId="3A6AB064" w14:textId="77777777" w:rsidR="001207D3" w:rsidRPr="00486BAA" w:rsidRDefault="00FA38D6" w:rsidP="001207D3">
      <w:pPr>
        <w:numPr>
          <w:ilvl w:val="0"/>
          <w:numId w:val="17"/>
        </w:numPr>
        <w:rPr>
          <w:rFonts w:ascii="Calibri" w:hAnsi="Calibri" w:cs="Calibri"/>
        </w:rPr>
      </w:pPr>
      <w:r w:rsidRPr="00486BAA">
        <w:rPr>
          <w:rFonts w:ascii="Calibri" w:hAnsi="Calibri" w:cs="Calibri"/>
        </w:rPr>
        <w:t xml:space="preserve">As a senior </w:t>
      </w:r>
      <w:r w:rsidR="007E0336" w:rsidRPr="00486BAA">
        <w:rPr>
          <w:rFonts w:ascii="Calibri" w:hAnsi="Calibri" w:cs="Calibri"/>
        </w:rPr>
        <w:t>Consultant</w:t>
      </w:r>
      <w:r w:rsidR="00E203A9" w:rsidRPr="00486BAA">
        <w:rPr>
          <w:rFonts w:ascii="Calibri" w:hAnsi="Calibri" w:cs="Calibri"/>
        </w:rPr>
        <w:t>,</w:t>
      </w:r>
      <w:r w:rsidRPr="00486BAA">
        <w:rPr>
          <w:rFonts w:ascii="Calibri" w:hAnsi="Calibri" w:cs="Calibri"/>
        </w:rPr>
        <w:t xml:space="preserve"> </w:t>
      </w:r>
      <w:r w:rsidR="0041272F" w:rsidRPr="00486BAA">
        <w:rPr>
          <w:rFonts w:ascii="Calibri" w:hAnsi="Calibri" w:cs="Calibri"/>
        </w:rPr>
        <w:t>I</w:t>
      </w:r>
      <w:r w:rsidRPr="00486BAA">
        <w:rPr>
          <w:rFonts w:ascii="Calibri" w:hAnsi="Calibri" w:cs="Calibri"/>
        </w:rPr>
        <w:t xml:space="preserve"> </w:t>
      </w:r>
      <w:r w:rsidR="00CC0766" w:rsidRPr="00486BAA">
        <w:rPr>
          <w:rFonts w:ascii="Calibri" w:hAnsi="Calibri" w:cs="Calibri"/>
        </w:rPr>
        <w:t>own</w:t>
      </w:r>
      <w:r w:rsidR="0041272F" w:rsidRPr="00486BAA">
        <w:rPr>
          <w:rFonts w:ascii="Calibri" w:hAnsi="Calibri" w:cs="Calibri"/>
        </w:rPr>
        <w:t>ed</w:t>
      </w:r>
      <w:r w:rsidR="00CC0766" w:rsidRPr="00486BAA">
        <w:rPr>
          <w:rFonts w:ascii="Calibri" w:hAnsi="Calibri" w:cs="Calibri"/>
        </w:rPr>
        <w:t xml:space="preserve"> the solution template and </w:t>
      </w:r>
      <w:r w:rsidR="0041272F" w:rsidRPr="00486BAA">
        <w:rPr>
          <w:rFonts w:ascii="Calibri" w:hAnsi="Calibri" w:cs="Calibri"/>
        </w:rPr>
        <w:t>lead projects, wrote</w:t>
      </w:r>
      <w:r w:rsidRPr="00486BAA">
        <w:rPr>
          <w:rFonts w:ascii="Calibri" w:hAnsi="Calibri" w:cs="Calibri"/>
        </w:rPr>
        <w:t xml:space="preserve"> project charter, project plan, develop </w:t>
      </w:r>
      <w:r w:rsidRPr="00486BAA">
        <w:rPr>
          <w:rFonts w:ascii="Calibri" w:hAnsi="Calibri" w:cs="Calibri"/>
          <w:b/>
        </w:rPr>
        <w:t>solution design</w:t>
      </w:r>
      <w:r w:rsidRPr="00486BAA">
        <w:rPr>
          <w:rFonts w:ascii="Calibri" w:hAnsi="Calibri" w:cs="Calibri"/>
        </w:rPr>
        <w:t xml:space="preserve">, </w:t>
      </w:r>
      <w:r w:rsidR="0041272F" w:rsidRPr="00486BAA">
        <w:rPr>
          <w:rFonts w:ascii="Calibri" w:hAnsi="Calibri" w:cs="Calibri"/>
        </w:rPr>
        <w:t>wrote</w:t>
      </w:r>
      <w:r w:rsidRPr="00486BAA">
        <w:rPr>
          <w:rFonts w:ascii="Calibri" w:hAnsi="Calibri" w:cs="Calibri"/>
        </w:rPr>
        <w:t xml:space="preserve"> </w:t>
      </w:r>
      <w:r w:rsidRPr="00486BAA">
        <w:rPr>
          <w:rFonts w:ascii="Calibri" w:hAnsi="Calibri" w:cs="Calibri"/>
          <w:b/>
        </w:rPr>
        <w:t>functional specifications</w:t>
      </w:r>
      <w:r w:rsidRPr="00486BAA">
        <w:rPr>
          <w:rFonts w:ascii="Calibri" w:hAnsi="Calibri" w:cs="Calibri"/>
        </w:rPr>
        <w:t xml:space="preserve"> and manage various phases of the project. Conduct status meetings, steering committee meetings and collaborate with cross-functional and technical consultants</w:t>
      </w:r>
      <w:r w:rsidR="00857692" w:rsidRPr="00486BAA">
        <w:rPr>
          <w:rFonts w:ascii="Calibri" w:hAnsi="Calibri" w:cs="Calibri"/>
        </w:rPr>
        <w:t xml:space="preserve"> for successful completion of projects.</w:t>
      </w:r>
    </w:p>
    <w:p w14:paraId="29FDC186" w14:textId="77777777" w:rsidR="003B38E8" w:rsidRPr="00486BAA" w:rsidRDefault="003B38E8" w:rsidP="001207D3">
      <w:pPr>
        <w:numPr>
          <w:ilvl w:val="0"/>
          <w:numId w:val="17"/>
        </w:numPr>
        <w:rPr>
          <w:rFonts w:ascii="Calibri" w:hAnsi="Calibri" w:cs="Calibri"/>
        </w:rPr>
      </w:pPr>
      <w:r w:rsidRPr="00486BAA">
        <w:rPr>
          <w:rFonts w:ascii="Calibri" w:hAnsi="Calibri" w:cs="Calibri"/>
        </w:rPr>
        <w:t>Provide direction to implementation teams during solution realization and work as intermediary across the local, near shore and offshore delivery streams and the different architecture domains.</w:t>
      </w:r>
    </w:p>
    <w:p w14:paraId="06F5F951" w14:textId="77777777" w:rsidR="00502AEF" w:rsidRPr="00486BAA" w:rsidRDefault="00502AEF" w:rsidP="00502AEF">
      <w:pPr>
        <w:numPr>
          <w:ilvl w:val="0"/>
          <w:numId w:val="17"/>
        </w:numPr>
        <w:rPr>
          <w:rFonts w:ascii="Calibri" w:hAnsi="Calibri" w:cs="Calibri"/>
        </w:rPr>
      </w:pPr>
      <w:r w:rsidRPr="00486BAA">
        <w:rPr>
          <w:rFonts w:ascii="Calibri" w:hAnsi="Calibri" w:cs="Calibri"/>
        </w:rPr>
        <w:t xml:space="preserve">Setup SAP configuration and master data setup for IntraCo and InterCo STO </w:t>
      </w:r>
      <w:r w:rsidR="006A0AA6" w:rsidRPr="00486BAA">
        <w:rPr>
          <w:rFonts w:ascii="Calibri" w:hAnsi="Calibri" w:cs="Calibri"/>
        </w:rPr>
        <w:t xml:space="preserve">with Delivery </w:t>
      </w:r>
      <w:r w:rsidRPr="00486BAA">
        <w:rPr>
          <w:rFonts w:ascii="Calibri" w:hAnsi="Calibri" w:cs="Calibri"/>
        </w:rPr>
        <w:t>between different plants.</w:t>
      </w:r>
      <w:r w:rsidR="00CD432E" w:rsidRPr="00486BAA">
        <w:rPr>
          <w:rFonts w:ascii="Calibri" w:hAnsi="Calibri" w:cs="Calibri"/>
        </w:rPr>
        <w:t xml:space="preserve"> </w:t>
      </w:r>
    </w:p>
    <w:p w14:paraId="256A3E6B" w14:textId="77777777" w:rsidR="00CD432E" w:rsidRPr="00486BAA" w:rsidRDefault="00CD432E" w:rsidP="00CD432E">
      <w:pPr>
        <w:numPr>
          <w:ilvl w:val="0"/>
          <w:numId w:val="17"/>
        </w:numPr>
        <w:rPr>
          <w:rFonts w:ascii="Calibri" w:hAnsi="Calibri" w:cs="Calibri"/>
        </w:rPr>
      </w:pPr>
      <w:r w:rsidRPr="00486BAA">
        <w:rPr>
          <w:rFonts w:ascii="Calibri" w:hAnsi="Calibri" w:cs="Calibri"/>
        </w:rPr>
        <w:t xml:space="preserve">Implemented project for Workflow approval for </w:t>
      </w:r>
      <w:r w:rsidRPr="00486BAA">
        <w:rPr>
          <w:rFonts w:ascii="Calibri" w:hAnsi="Calibri" w:cs="Calibri"/>
          <w:b/>
        </w:rPr>
        <w:t>direct</w:t>
      </w:r>
      <w:r w:rsidRPr="00486BAA">
        <w:rPr>
          <w:rFonts w:ascii="Calibri" w:hAnsi="Calibri" w:cs="Calibri"/>
        </w:rPr>
        <w:t xml:space="preserve"> procurement in SAP and rolled out to US, Sweden, France and South Africa regions.</w:t>
      </w:r>
    </w:p>
    <w:p w14:paraId="77E945DE" w14:textId="77777777" w:rsidR="00CD432E" w:rsidRPr="00486BAA" w:rsidRDefault="00CD432E" w:rsidP="00CD432E">
      <w:pPr>
        <w:numPr>
          <w:ilvl w:val="0"/>
          <w:numId w:val="17"/>
        </w:numPr>
        <w:rPr>
          <w:rFonts w:ascii="Calibri" w:hAnsi="Calibri" w:cs="Calibri"/>
        </w:rPr>
      </w:pPr>
      <w:r w:rsidRPr="00486BAA">
        <w:rPr>
          <w:rFonts w:ascii="Calibri" w:hAnsi="Calibri" w:cs="Calibri"/>
        </w:rPr>
        <w:t xml:space="preserve">Implement project for approval workflow for </w:t>
      </w:r>
      <w:r w:rsidRPr="00486BAA">
        <w:rPr>
          <w:rFonts w:ascii="Calibri" w:hAnsi="Calibri" w:cs="Calibri"/>
          <w:b/>
        </w:rPr>
        <w:t>indirect</w:t>
      </w:r>
      <w:r w:rsidRPr="00486BAA">
        <w:rPr>
          <w:rFonts w:ascii="Calibri" w:hAnsi="Calibri" w:cs="Calibri"/>
        </w:rPr>
        <w:t xml:space="preserve"> procurement in SAP with integration to approval hierarchy of HR system Workday. Setup POs for services (SAP SM) with integration to iBuy and FICO application Vendor invoice scanning software Accu-Image.</w:t>
      </w:r>
    </w:p>
    <w:p w14:paraId="4B2A3BED" w14:textId="77777777" w:rsidR="000F1B2B" w:rsidRPr="00486BAA" w:rsidRDefault="00A440D9" w:rsidP="001207D3">
      <w:pPr>
        <w:numPr>
          <w:ilvl w:val="0"/>
          <w:numId w:val="17"/>
        </w:numPr>
        <w:rPr>
          <w:rFonts w:ascii="Calibri" w:hAnsi="Calibri" w:cs="Calibri"/>
        </w:rPr>
      </w:pPr>
      <w:r w:rsidRPr="00486BAA">
        <w:rPr>
          <w:rFonts w:ascii="Calibri" w:hAnsi="Calibri" w:cs="Calibri"/>
        </w:rPr>
        <w:t xml:space="preserve">Setup </w:t>
      </w:r>
      <w:r w:rsidRPr="00486BAA">
        <w:rPr>
          <w:rFonts w:ascii="Calibri" w:hAnsi="Calibri" w:cs="Calibri"/>
          <w:b/>
        </w:rPr>
        <w:t>Vendor</w:t>
      </w:r>
      <w:r w:rsidRPr="00486BAA">
        <w:rPr>
          <w:rFonts w:ascii="Calibri" w:hAnsi="Calibri" w:cs="Calibri"/>
        </w:rPr>
        <w:t xml:space="preserve"> account groups, partner functions, </w:t>
      </w:r>
      <w:r w:rsidR="000F1B2B" w:rsidRPr="00486BAA">
        <w:rPr>
          <w:rFonts w:ascii="Calibri" w:hAnsi="Calibri" w:cs="Calibri"/>
        </w:rPr>
        <w:t>and partner</w:t>
      </w:r>
      <w:r w:rsidRPr="00486BAA">
        <w:rPr>
          <w:rFonts w:ascii="Calibri" w:hAnsi="Calibri" w:cs="Calibri"/>
        </w:rPr>
        <w:t xml:space="preserve"> determination, identify data that needs to be sent in PO output, automate PO transmission to vendors. </w:t>
      </w:r>
    </w:p>
    <w:p w14:paraId="2E49CAB1" w14:textId="77777777" w:rsidR="000A2CA7" w:rsidRPr="00486BAA" w:rsidRDefault="000A2CA7" w:rsidP="001207D3">
      <w:pPr>
        <w:numPr>
          <w:ilvl w:val="0"/>
          <w:numId w:val="17"/>
        </w:numPr>
        <w:rPr>
          <w:rFonts w:ascii="Calibri" w:hAnsi="Calibri" w:cs="Calibri"/>
        </w:rPr>
      </w:pPr>
      <w:r w:rsidRPr="00486BAA">
        <w:rPr>
          <w:rFonts w:ascii="Calibri" w:hAnsi="Calibri" w:cs="Calibri"/>
        </w:rPr>
        <w:lastRenderedPageBreak/>
        <w:t xml:space="preserve">Participated in </w:t>
      </w:r>
      <w:r w:rsidRPr="00486BAA">
        <w:rPr>
          <w:rFonts w:ascii="Calibri" w:hAnsi="Calibri" w:cs="Calibri"/>
          <w:b/>
        </w:rPr>
        <w:t>Vendor</w:t>
      </w:r>
      <w:r w:rsidRPr="00486BAA">
        <w:rPr>
          <w:rFonts w:ascii="Calibri" w:hAnsi="Calibri" w:cs="Calibri"/>
        </w:rPr>
        <w:t xml:space="preserve"> </w:t>
      </w:r>
      <w:r w:rsidRPr="00486BAA">
        <w:rPr>
          <w:rFonts w:ascii="Calibri" w:hAnsi="Calibri" w:cs="Calibri"/>
          <w:b/>
        </w:rPr>
        <w:t>Master</w:t>
      </w:r>
      <w:r w:rsidRPr="00486BAA">
        <w:rPr>
          <w:rFonts w:ascii="Calibri" w:hAnsi="Calibri" w:cs="Calibri"/>
        </w:rPr>
        <w:t xml:space="preserve"> cleanup project. Setup Vendor contacts using </w:t>
      </w:r>
      <w:r w:rsidRPr="00486BAA">
        <w:rPr>
          <w:rFonts w:ascii="Calibri" w:hAnsi="Calibri" w:cs="Calibri"/>
          <w:b/>
        </w:rPr>
        <w:t>LSMW</w:t>
      </w:r>
      <w:r w:rsidRPr="00486BAA">
        <w:rPr>
          <w:rFonts w:ascii="Calibri" w:hAnsi="Calibri" w:cs="Calibri"/>
        </w:rPr>
        <w:t xml:space="preserve">. Cleanup of payment terms. Update payment terms in Vendor master. Removal of duplicate vendors. Mass update of inforecords with default tax code. Analyze impact of vendor master fields to </w:t>
      </w:r>
      <w:r w:rsidRPr="00486BAA">
        <w:rPr>
          <w:rFonts w:ascii="Calibri" w:hAnsi="Calibri" w:cs="Calibri"/>
          <w:b/>
        </w:rPr>
        <w:t>interfaces</w:t>
      </w:r>
      <w:r w:rsidRPr="00486BAA">
        <w:rPr>
          <w:rFonts w:ascii="Calibri" w:hAnsi="Calibri" w:cs="Calibri"/>
        </w:rPr>
        <w:t xml:space="preserve"> with iBuy and Accu-Image.</w:t>
      </w:r>
      <w:r w:rsidR="009A0E6F" w:rsidRPr="00486BAA">
        <w:rPr>
          <w:rFonts w:ascii="Calibri" w:hAnsi="Calibri" w:cs="Calibri"/>
        </w:rPr>
        <w:t xml:space="preserve"> </w:t>
      </w:r>
      <w:r w:rsidR="00A440D9" w:rsidRPr="00486BAA">
        <w:rPr>
          <w:rFonts w:ascii="Calibri" w:hAnsi="Calibri" w:cs="Calibri"/>
        </w:rPr>
        <w:t>Worked closely with buyers and accounts payable in resolving issues.</w:t>
      </w:r>
    </w:p>
    <w:p w14:paraId="5FF1A8BD" w14:textId="77777777" w:rsidR="00EA4ACD" w:rsidRPr="00486BAA" w:rsidRDefault="00366B48" w:rsidP="00EA4ACD">
      <w:pPr>
        <w:numPr>
          <w:ilvl w:val="0"/>
          <w:numId w:val="17"/>
        </w:numPr>
        <w:rPr>
          <w:rFonts w:ascii="Calibri" w:hAnsi="Calibri" w:cs="Calibri"/>
        </w:rPr>
      </w:pPr>
      <w:r w:rsidRPr="00486BAA">
        <w:rPr>
          <w:rFonts w:ascii="Calibri" w:hAnsi="Calibri" w:cs="Calibri"/>
        </w:rPr>
        <w:t xml:space="preserve">Setup </w:t>
      </w:r>
      <w:r w:rsidRPr="00486BAA">
        <w:rPr>
          <w:rFonts w:ascii="Calibri" w:hAnsi="Calibri" w:cs="Calibri"/>
          <w:b/>
        </w:rPr>
        <w:t>LSMW</w:t>
      </w:r>
      <w:r w:rsidRPr="00486BAA">
        <w:rPr>
          <w:rFonts w:ascii="Calibri" w:hAnsi="Calibri" w:cs="Calibri"/>
        </w:rPr>
        <w:t xml:space="preserve"> for batch migration from legacy system to SAP. Develop </w:t>
      </w:r>
      <w:r w:rsidRPr="00486BAA">
        <w:rPr>
          <w:rFonts w:ascii="Calibri" w:hAnsi="Calibri" w:cs="Calibri"/>
          <w:b/>
        </w:rPr>
        <w:t>LSMW</w:t>
      </w:r>
      <w:r w:rsidRPr="00486BAA">
        <w:rPr>
          <w:rFonts w:ascii="Calibri" w:hAnsi="Calibri" w:cs="Calibri"/>
        </w:rPr>
        <w:t xml:space="preserve"> for </w:t>
      </w:r>
      <w:r w:rsidR="00EA4ACD" w:rsidRPr="00486BAA">
        <w:rPr>
          <w:rFonts w:ascii="Calibri" w:hAnsi="Calibri" w:cs="Calibri"/>
        </w:rPr>
        <w:t>l</w:t>
      </w:r>
      <w:r w:rsidR="00F278C8" w:rsidRPr="00486BAA">
        <w:rPr>
          <w:rFonts w:ascii="Calibri" w:hAnsi="Calibri" w:cs="Calibri"/>
        </w:rPr>
        <w:t>oading initial</w:t>
      </w:r>
      <w:r w:rsidRPr="00486BAA">
        <w:rPr>
          <w:rFonts w:ascii="Calibri" w:hAnsi="Calibri" w:cs="Calibri"/>
        </w:rPr>
        <w:t xml:space="preserve"> inventory along with batches.</w:t>
      </w:r>
    </w:p>
    <w:p w14:paraId="54E33C97" w14:textId="77777777" w:rsidR="00857692" w:rsidRPr="00486BAA" w:rsidRDefault="00857692" w:rsidP="001207D3">
      <w:pPr>
        <w:numPr>
          <w:ilvl w:val="0"/>
          <w:numId w:val="17"/>
        </w:numPr>
        <w:rPr>
          <w:rFonts w:ascii="Calibri" w:hAnsi="Calibri" w:cs="Calibri"/>
        </w:rPr>
      </w:pPr>
      <w:r w:rsidRPr="00486BAA">
        <w:rPr>
          <w:rFonts w:ascii="Calibri" w:hAnsi="Calibri" w:cs="Calibri"/>
        </w:rPr>
        <w:t xml:space="preserve">Implemented </w:t>
      </w:r>
      <w:r w:rsidR="008C4B6E" w:rsidRPr="00486BAA">
        <w:rPr>
          <w:rFonts w:ascii="Calibri" w:hAnsi="Calibri" w:cs="Calibri"/>
          <w:b/>
        </w:rPr>
        <w:t>iBuy</w:t>
      </w:r>
      <w:r w:rsidR="008C4B6E" w:rsidRPr="00486BAA">
        <w:rPr>
          <w:rFonts w:ascii="Calibri" w:hAnsi="Calibri" w:cs="Calibri"/>
        </w:rPr>
        <w:t xml:space="preserve"> </w:t>
      </w:r>
      <w:r w:rsidRPr="00486BAA">
        <w:rPr>
          <w:rFonts w:ascii="Calibri" w:hAnsi="Calibri" w:cs="Calibri"/>
        </w:rPr>
        <w:t xml:space="preserve">project – SAP integration with </w:t>
      </w:r>
      <w:r w:rsidR="00C03B7C" w:rsidRPr="00486BAA">
        <w:rPr>
          <w:rFonts w:ascii="Calibri" w:hAnsi="Calibri" w:cs="Calibri"/>
        </w:rPr>
        <w:t xml:space="preserve">Cloud based </w:t>
      </w:r>
      <w:r w:rsidRPr="00486BAA">
        <w:rPr>
          <w:rFonts w:ascii="Calibri" w:hAnsi="Calibri" w:cs="Calibri"/>
        </w:rPr>
        <w:t xml:space="preserve">e-procurement software </w:t>
      </w:r>
      <w:r w:rsidR="00DB3E1F" w:rsidRPr="00486BAA">
        <w:rPr>
          <w:rFonts w:ascii="Calibri" w:hAnsi="Calibri" w:cs="Calibri"/>
          <w:b/>
          <w:bCs/>
        </w:rPr>
        <w:t>Jaggaer</w:t>
      </w:r>
      <w:r w:rsidR="00DB3E1F" w:rsidRPr="00486BAA">
        <w:rPr>
          <w:rFonts w:ascii="Calibri" w:hAnsi="Calibri" w:cs="Calibri"/>
        </w:rPr>
        <w:t xml:space="preserve"> (formerly </w:t>
      </w:r>
      <w:r w:rsidRPr="00486BAA">
        <w:rPr>
          <w:rFonts w:ascii="Calibri" w:hAnsi="Calibri" w:cs="Calibri"/>
          <w:b/>
        </w:rPr>
        <w:t>SciQuest</w:t>
      </w:r>
      <w:r w:rsidR="00DB3E1F" w:rsidRPr="00486BAA">
        <w:rPr>
          <w:rFonts w:ascii="Calibri" w:hAnsi="Calibri" w:cs="Calibri"/>
          <w:b/>
        </w:rPr>
        <w:t>)</w:t>
      </w:r>
      <w:r w:rsidRPr="00486BAA">
        <w:rPr>
          <w:rFonts w:ascii="Calibri" w:hAnsi="Calibri" w:cs="Calibri"/>
        </w:rPr>
        <w:t xml:space="preserve"> </w:t>
      </w:r>
      <w:r w:rsidR="00B45216" w:rsidRPr="00486BAA">
        <w:rPr>
          <w:rFonts w:ascii="Calibri" w:hAnsi="Calibri" w:cs="Calibri"/>
        </w:rPr>
        <w:t>(similar to Ariba</w:t>
      </w:r>
      <w:r w:rsidR="00DB3E1F" w:rsidRPr="00486BAA">
        <w:rPr>
          <w:rFonts w:ascii="Calibri" w:hAnsi="Calibri" w:cs="Calibri"/>
        </w:rPr>
        <w:t xml:space="preserve"> and Coupa</w:t>
      </w:r>
      <w:r w:rsidR="00B45216" w:rsidRPr="00486BAA">
        <w:rPr>
          <w:rFonts w:ascii="Calibri" w:hAnsi="Calibri" w:cs="Calibri"/>
        </w:rPr>
        <w:t xml:space="preserve">) </w:t>
      </w:r>
      <w:r w:rsidRPr="00486BAA">
        <w:rPr>
          <w:rFonts w:ascii="Calibri" w:hAnsi="Calibri" w:cs="Calibri"/>
        </w:rPr>
        <w:t xml:space="preserve">for indirect procurement.  Developed solution design and functional specs including </w:t>
      </w:r>
      <w:r w:rsidRPr="00486BAA">
        <w:rPr>
          <w:rFonts w:ascii="Calibri" w:hAnsi="Calibri" w:cs="Calibri"/>
          <w:b/>
        </w:rPr>
        <w:t>field</w:t>
      </w:r>
      <w:r w:rsidRPr="00486BAA">
        <w:rPr>
          <w:rFonts w:ascii="Calibri" w:hAnsi="Calibri" w:cs="Calibri"/>
        </w:rPr>
        <w:t xml:space="preserve"> </w:t>
      </w:r>
      <w:r w:rsidRPr="00486BAA">
        <w:rPr>
          <w:rFonts w:ascii="Calibri" w:hAnsi="Calibri" w:cs="Calibri"/>
          <w:b/>
        </w:rPr>
        <w:t>mapping</w:t>
      </w:r>
      <w:r w:rsidRPr="00486BAA">
        <w:rPr>
          <w:rFonts w:ascii="Calibri" w:hAnsi="Calibri" w:cs="Calibri"/>
        </w:rPr>
        <w:t xml:space="preserve"> between Sc</w:t>
      </w:r>
      <w:r w:rsidR="00DE2E26" w:rsidRPr="00486BAA">
        <w:rPr>
          <w:rFonts w:ascii="Calibri" w:hAnsi="Calibri" w:cs="Calibri"/>
        </w:rPr>
        <w:t>i</w:t>
      </w:r>
      <w:r w:rsidRPr="00486BAA">
        <w:rPr>
          <w:rFonts w:ascii="Calibri" w:hAnsi="Calibri" w:cs="Calibri"/>
        </w:rPr>
        <w:t>Quest</w:t>
      </w:r>
      <w:r w:rsidR="00DE2E26" w:rsidRPr="00486BAA">
        <w:rPr>
          <w:rFonts w:ascii="Calibri" w:hAnsi="Calibri" w:cs="Calibri"/>
        </w:rPr>
        <w:t xml:space="preserve"> purchasing fields and SAP fie</w:t>
      </w:r>
      <w:r w:rsidR="00AB43C0" w:rsidRPr="00486BAA">
        <w:rPr>
          <w:rFonts w:ascii="Calibri" w:hAnsi="Calibri" w:cs="Calibri"/>
        </w:rPr>
        <w:t xml:space="preserve">lds for </w:t>
      </w:r>
      <w:r w:rsidR="00AB43C0" w:rsidRPr="00486BAA">
        <w:rPr>
          <w:rFonts w:ascii="Calibri" w:hAnsi="Calibri" w:cs="Calibri"/>
          <w:b/>
        </w:rPr>
        <w:t>BAPI</w:t>
      </w:r>
      <w:r w:rsidR="00AB43C0" w:rsidRPr="00486BAA">
        <w:rPr>
          <w:rFonts w:ascii="Calibri" w:hAnsi="Calibri" w:cs="Calibri"/>
        </w:rPr>
        <w:t xml:space="preserve"> PO creation (</w:t>
      </w:r>
      <w:r w:rsidR="00AB43C0" w:rsidRPr="00486BAA">
        <w:rPr>
          <w:rFonts w:ascii="Calibri" w:hAnsi="Calibri" w:cs="Calibri"/>
          <w:b/>
        </w:rPr>
        <w:t>Punch</w:t>
      </w:r>
      <w:r w:rsidR="00DE2E26" w:rsidRPr="00486BAA">
        <w:rPr>
          <w:rFonts w:ascii="Calibri" w:hAnsi="Calibri" w:cs="Calibri"/>
          <w:b/>
        </w:rPr>
        <w:t>Out</w:t>
      </w:r>
      <w:r w:rsidR="00DE2E26" w:rsidRPr="00486BAA">
        <w:rPr>
          <w:rFonts w:ascii="Calibri" w:hAnsi="Calibri" w:cs="Calibri"/>
        </w:rPr>
        <w:t xml:space="preserve"> PO) and PR (non-PunchOut - Adhoc) creation. Configured </w:t>
      </w:r>
      <w:r w:rsidR="00DE2E26" w:rsidRPr="00486BAA">
        <w:rPr>
          <w:rFonts w:ascii="Calibri" w:hAnsi="Calibri" w:cs="Calibri"/>
          <w:b/>
        </w:rPr>
        <w:t>custom doc types</w:t>
      </w:r>
      <w:r w:rsidR="00DE2E26" w:rsidRPr="00486BAA">
        <w:rPr>
          <w:rFonts w:ascii="Calibri" w:hAnsi="Calibri" w:cs="Calibri"/>
        </w:rPr>
        <w:t xml:space="preserve"> for PO and PR.</w:t>
      </w:r>
      <w:r w:rsidR="009147B8" w:rsidRPr="00486BAA">
        <w:rPr>
          <w:rFonts w:ascii="Calibri" w:hAnsi="Calibri" w:cs="Calibri"/>
        </w:rPr>
        <w:t xml:space="preserve"> Wrote functional specs for Outbound and Inbound interface, user-exits, and workflow approval within SAP.</w:t>
      </w:r>
    </w:p>
    <w:p w14:paraId="2C985635" w14:textId="77777777" w:rsidR="002855EE" w:rsidRPr="00486BAA" w:rsidRDefault="002855EE" w:rsidP="001207D3">
      <w:pPr>
        <w:numPr>
          <w:ilvl w:val="0"/>
          <w:numId w:val="17"/>
        </w:numPr>
        <w:rPr>
          <w:rFonts w:ascii="Calibri" w:hAnsi="Calibri" w:cs="Calibri"/>
        </w:rPr>
      </w:pPr>
      <w:r w:rsidRPr="00486BAA">
        <w:rPr>
          <w:rFonts w:ascii="Calibri" w:hAnsi="Calibri" w:cs="Calibri"/>
        </w:rPr>
        <w:t xml:space="preserve">Participate in end to end testing of </w:t>
      </w:r>
      <w:r w:rsidRPr="00486BAA">
        <w:rPr>
          <w:rFonts w:ascii="Calibri" w:hAnsi="Calibri" w:cs="Calibri"/>
          <w:b/>
        </w:rPr>
        <w:t>PM</w:t>
      </w:r>
      <w:r w:rsidRPr="00486BAA">
        <w:rPr>
          <w:rFonts w:ascii="Calibri" w:hAnsi="Calibri" w:cs="Calibri"/>
        </w:rPr>
        <w:t xml:space="preserve"> and CS modules such as RMA, Service notification, Service order, Confirmation, Resource related billing, delivery and invoice.</w:t>
      </w:r>
    </w:p>
    <w:p w14:paraId="6B2FF190" w14:textId="77777777" w:rsidR="00DE2E26" w:rsidRPr="00486BAA" w:rsidRDefault="009147B8" w:rsidP="001207D3">
      <w:pPr>
        <w:numPr>
          <w:ilvl w:val="0"/>
          <w:numId w:val="17"/>
        </w:numPr>
        <w:rPr>
          <w:rFonts w:ascii="Calibri" w:hAnsi="Calibri" w:cs="Calibri"/>
        </w:rPr>
      </w:pPr>
      <w:r w:rsidRPr="00486BAA">
        <w:rPr>
          <w:rFonts w:ascii="Calibri" w:hAnsi="Calibri" w:cs="Calibri"/>
        </w:rPr>
        <w:t>Participated in project for integrating SAP and accounts payable software Accu-Image. Wrote test scripts for end-to-end scenarios for both direct and indirect procurement.</w:t>
      </w:r>
    </w:p>
    <w:p w14:paraId="29531800" w14:textId="77777777" w:rsidR="00294D5B" w:rsidRPr="00486BAA" w:rsidRDefault="00815306" w:rsidP="001207D3">
      <w:pPr>
        <w:numPr>
          <w:ilvl w:val="0"/>
          <w:numId w:val="17"/>
        </w:numPr>
        <w:rPr>
          <w:rFonts w:ascii="Calibri" w:hAnsi="Calibri" w:cs="Calibri"/>
        </w:rPr>
      </w:pPr>
      <w:r w:rsidRPr="00486BAA">
        <w:rPr>
          <w:rFonts w:ascii="Calibri" w:hAnsi="Calibri" w:cs="Calibri"/>
        </w:rPr>
        <w:t xml:space="preserve">Setup special procurement scenarios such as </w:t>
      </w:r>
      <w:r w:rsidRPr="00486BAA">
        <w:rPr>
          <w:rFonts w:ascii="Calibri" w:hAnsi="Calibri" w:cs="Calibri"/>
          <w:b/>
        </w:rPr>
        <w:t>Consignment</w:t>
      </w:r>
      <w:r w:rsidRPr="00486BAA">
        <w:rPr>
          <w:rFonts w:ascii="Calibri" w:hAnsi="Calibri" w:cs="Calibri"/>
        </w:rPr>
        <w:t xml:space="preserve">, </w:t>
      </w:r>
      <w:r w:rsidRPr="00486BAA">
        <w:rPr>
          <w:rFonts w:ascii="Calibri" w:hAnsi="Calibri" w:cs="Calibri"/>
          <w:b/>
        </w:rPr>
        <w:t>Subcontracting</w:t>
      </w:r>
      <w:r w:rsidRPr="00486BAA">
        <w:rPr>
          <w:rFonts w:ascii="Calibri" w:hAnsi="Calibri" w:cs="Calibri"/>
        </w:rPr>
        <w:t xml:space="preserve"> and third party scenarios. </w:t>
      </w:r>
      <w:r w:rsidR="00FE206C" w:rsidRPr="00486BAA">
        <w:rPr>
          <w:rFonts w:ascii="Calibri" w:hAnsi="Calibri" w:cs="Calibri"/>
        </w:rPr>
        <w:t xml:space="preserve">Participated in requirement gathering and functional designs for </w:t>
      </w:r>
      <w:r w:rsidR="006B67E5" w:rsidRPr="00486BAA">
        <w:rPr>
          <w:rFonts w:ascii="Calibri" w:hAnsi="Calibri" w:cs="Calibri"/>
        </w:rPr>
        <w:t xml:space="preserve">SAP </w:t>
      </w:r>
      <w:r w:rsidR="00FE206C" w:rsidRPr="00486BAA">
        <w:rPr>
          <w:rFonts w:ascii="Calibri" w:hAnsi="Calibri" w:cs="Calibri"/>
        </w:rPr>
        <w:t xml:space="preserve">reports </w:t>
      </w:r>
      <w:r w:rsidR="006B67E5" w:rsidRPr="00486BAA">
        <w:rPr>
          <w:rFonts w:ascii="Calibri" w:hAnsi="Calibri" w:cs="Calibri"/>
        </w:rPr>
        <w:t>in ECC and BW.</w:t>
      </w:r>
    </w:p>
    <w:p w14:paraId="73CC870C" w14:textId="77777777" w:rsidR="00B57019" w:rsidRPr="00486BAA" w:rsidRDefault="003F3CD6" w:rsidP="001207D3">
      <w:pPr>
        <w:numPr>
          <w:ilvl w:val="0"/>
          <w:numId w:val="17"/>
        </w:numPr>
        <w:rPr>
          <w:rFonts w:ascii="Calibri" w:hAnsi="Calibri" w:cs="Calibri"/>
        </w:rPr>
      </w:pPr>
      <w:r w:rsidRPr="00486BAA">
        <w:rPr>
          <w:rFonts w:ascii="Calibri" w:hAnsi="Calibri" w:cs="Calibri"/>
        </w:rPr>
        <w:t xml:space="preserve">End-to-End testing of </w:t>
      </w:r>
      <w:r w:rsidRPr="00486BAA">
        <w:rPr>
          <w:rFonts w:ascii="Calibri" w:hAnsi="Calibri" w:cs="Calibri"/>
          <w:b/>
        </w:rPr>
        <w:t>Material Ledger</w:t>
      </w:r>
      <w:r w:rsidRPr="00486BAA">
        <w:rPr>
          <w:rFonts w:ascii="Calibri" w:hAnsi="Calibri" w:cs="Calibri"/>
        </w:rPr>
        <w:t xml:space="preserve"> implementation. </w:t>
      </w:r>
      <w:r w:rsidR="00B57019" w:rsidRPr="00486BAA">
        <w:rPr>
          <w:rFonts w:ascii="Calibri" w:hAnsi="Calibri" w:cs="Calibri"/>
        </w:rPr>
        <w:t xml:space="preserve">Configuration and master data setup for Inventory Management, </w:t>
      </w:r>
      <w:r w:rsidR="00B57019" w:rsidRPr="00486BAA">
        <w:rPr>
          <w:rFonts w:ascii="Calibri" w:hAnsi="Calibri" w:cs="Calibri"/>
          <w:b/>
        </w:rPr>
        <w:t>Physical Inventory</w:t>
      </w:r>
      <w:r w:rsidR="00B57019" w:rsidRPr="00486BAA">
        <w:rPr>
          <w:rFonts w:ascii="Calibri" w:hAnsi="Calibri" w:cs="Calibri"/>
        </w:rPr>
        <w:t xml:space="preserve"> and Cycle Counting.</w:t>
      </w:r>
    </w:p>
    <w:p w14:paraId="0865C967" w14:textId="77777777" w:rsidR="00DD6208" w:rsidRPr="00486BAA" w:rsidRDefault="00DD6208" w:rsidP="00DD6208">
      <w:pPr>
        <w:numPr>
          <w:ilvl w:val="0"/>
          <w:numId w:val="17"/>
        </w:numPr>
        <w:rPr>
          <w:rFonts w:ascii="Calibri" w:hAnsi="Calibri" w:cs="Calibri"/>
        </w:rPr>
      </w:pPr>
      <w:r w:rsidRPr="00486BAA">
        <w:rPr>
          <w:rFonts w:ascii="Calibri" w:hAnsi="Calibri" w:cs="Calibri"/>
        </w:rPr>
        <w:t>Implemented a solution for automation of sending emails to vendors upon saving a PO.</w:t>
      </w:r>
    </w:p>
    <w:p w14:paraId="43EC3994" w14:textId="77777777" w:rsidR="006B67E5" w:rsidRPr="00486BAA" w:rsidRDefault="006B67E5" w:rsidP="001207D3">
      <w:pPr>
        <w:numPr>
          <w:ilvl w:val="0"/>
          <w:numId w:val="17"/>
        </w:numPr>
        <w:rPr>
          <w:rFonts w:ascii="Calibri" w:hAnsi="Calibri" w:cs="Calibri"/>
        </w:rPr>
      </w:pPr>
      <w:r w:rsidRPr="00486BAA">
        <w:rPr>
          <w:rFonts w:ascii="Calibri" w:hAnsi="Calibri" w:cs="Calibri"/>
        </w:rPr>
        <w:t>Participated in developing test scenarios for end-to-end testing as part of</w:t>
      </w:r>
      <w:r w:rsidR="00A21223" w:rsidRPr="00486BAA">
        <w:rPr>
          <w:rFonts w:ascii="Calibri" w:hAnsi="Calibri" w:cs="Calibri"/>
        </w:rPr>
        <w:t xml:space="preserve"> 4-4-5 C</w:t>
      </w:r>
      <w:r w:rsidRPr="00486BAA">
        <w:rPr>
          <w:rFonts w:ascii="Calibri" w:hAnsi="Calibri" w:cs="Calibri"/>
        </w:rPr>
        <w:t>alendar i</w:t>
      </w:r>
      <w:r w:rsidR="003B4D09" w:rsidRPr="00486BAA">
        <w:rPr>
          <w:rFonts w:ascii="Calibri" w:hAnsi="Calibri" w:cs="Calibri"/>
        </w:rPr>
        <w:t>mplementation.</w:t>
      </w:r>
    </w:p>
    <w:p w14:paraId="5869AF57" w14:textId="77777777" w:rsidR="00E65AA7" w:rsidRPr="00486BAA" w:rsidRDefault="008B5760" w:rsidP="001207D3">
      <w:pPr>
        <w:numPr>
          <w:ilvl w:val="0"/>
          <w:numId w:val="17"/>
        </w:numPr>
        <w:rPr>
          <w:rFonts w:ascii="Calibri" w:hAnsi="Calibri" w:cs="Calibri"/>
        </w:rPr>
      </w:pPr>
      <w:r w:rsidRPr="00486BAA">
        <w:rPr>
          <w:rFonts w:ascii="Calibri" w:hAnsi="Calibri" w:cs="Calibri"/>
        </w:rPr>
        <w:t xml:space="preserve">Developed a prototype for NPI project by integration </w:t>
      </w:r>
      <w:r w:rsidR="0041272F" w:rsidRPr="00486BAA">
        <w:rPr>
          <w:rFonts w:ascii="Calibri" w:hAnsi="Calibri" w:cs="Calibri"/>
        </w:rPr>
        <w:t xml:space="preserve">of </w:t>
      </w:r>
      <w:r w:rsidRPr="00486BAA">
        <w:rPr>
          <w:rFonts w:ascii="Calibri" w:hAnsi="Calibri" w:cs="Calibri"/>
        </w:rPr>
        <w:t xml:space="preserve">SAP PS </w:t>
      </w:r>
      <w:r w:rsidR="0041272F" w:rsidRPr="00486BAA">
        <w:rPr>
          <w:rFonts w:ascii="Calibri" w:hAnsi="Calibri" w:cs="Calibri"/>
        </w:rPr>
        <w:t>with account assignment project for purchase order.</w:t>
      </w:r>
    </w:p>
    <w:p w14:paraId="69788EDE" w14:textId="77777777" w:rsidR="001207D3" w:rsidRPr="00486BAA" w:rsidRDefault="009E5FD0" w:rsidP="001207D3">
      <w:pPr>
        <w:numPr>
          <w:ilvl w:val="0"/>
          <w:numId w:val="17"/>
        </w:numPr>
        <w:rPr>
          <w:rFonts w:ascii="Calibri" w:hAnsi="Calibri" w:cs="Calibri"/>
        </w:rPr>
      </w:pPr>
      <w:r w:rsidRPr="00486BAA">
        <w:rPr>
          <w:rFonts w:ascii="Calibri" w:hAnsi="Calibri" w:cs="Calibri"/>
        </w:rPr>
        <w:t>Collaborated with cross-</w:t>
      </w:r>
      <w:r w:rsidR="008E670A" w:rsidRPr="00486BAA">
        <w:rPr>
          <w:rFonts w:ascii="Calibri" w:hAnsi="Calibri" w:cs="Calibri"/>
        </w:rPr>
        <w:t>Lead</w:t>
      </w:r>
      <w:r w:rsidRPr="00486BAA">
        <w:rPr>
          <w:rFonts w:ascii="Calibri" w:hAnsi="Calibri" w:cs="Calibri"/>
        </w:rPr>
        <w:t xml:space="preserve">s in FICO, COPA, WM, PP, SD and Service management. </w:t>
      </w:r>
      <w:r w:rsidR="00CD1931" w:rsidRPr="00486BAA">
        <w:rPr>
          <w:rFonts w:ascii="Calibri" w:hAnsi="Calibri" w:cs="Calibri"/>
        </w:rPr>
        <w:t>Developed LSMW for Vendors</w:t>
      </w:r>
      <w:r w:rsidR="00E059B7" w:rsidRPr="00486BAA">
        <w:rPr>
          <w:rFonts w:ascii="Calibri" w:hAnsi="Calibri" w:cs="Calibri"/>
        </w:rPr>
        <w:t xml:space="preserve">, </w:t>
      </w:r>
      <w:r w:rsidR="00943021" w:rsidRPr="00486BAA">
        <w:rPr>
          <w:rFonts w:ascii="Calibri" w:hAnsi="Calibri" w:cs="Calibri"/>
        </w:rPr>
        <w:t>Source list, Inforecords and inventory loads</w:t>
      </w:r>
      <w:r w:rsidRPr="00486BAA">
        <w:rPr>
          <w:rFonts w:ascii="Calibri" w:hAnsi="Calibri" w:cs="Calibri"/>
        </w:rPr>
        <w:t>.</w:t>
      </w:r>
      <w:r w:rsidR="00FE6661" w:rsidRPr="00486BAA">
        <w:rPr>
          <w:rFonts w:ascii="Calibri" w:hAnsi="Calibri" w:cs="Calibri"/>
        </w:rPr>
        <w:t xml:space="preserve"> Knowledgeable in ALE/EDI/Idoc and integration with third party systems.</w:t>
      </w:r>
    </w:p>
    <w:p w14:paraId="510DDAED" w14:textId="77777777" w:rsidR="00625FF1" w:rsidRPr="00486BAA" w:rsidRDefault="00625FF1" w:rsidP="001207D3">
      <w:pPr>
        <w:rPr>
          <w:rFonts w:ascii="Calibri" w:hAnsi="Calibri" w:cs="Calibri"/>
        </w:rPr>
      </w:pPr>
    </w:p>
    <w:p w14:paraId="1B948EBE" w14:textId="5F6C99FD" w:rsidR="00883A67" w:rsidRPr="00486BAA" w:rsidRDefault="00883A67" w:rsidP="00883A67">
      <w:pPr>
        <w:pStyle w:val="Heading3"/>
        <w:rPr>
          <w:rFonts w:ascii="Calibri" w:hAnsi="Calibri" w:cs="Calibri"/>
        </w:rPr>
      </w:pPr>
      <w:r w:rsidRPr="00486BAA">
        <w:rPr>
          <w:rFonts w:ascii="Calibri" w:hAnsi="Calibri" w:cs="Calibri"/>
        </w:rPr>
        <w:t xml:space="preserve">SAP </w:t>
      </w:r>
      <w:r w:rsidR="005B68A8" w:rsidRPr="00486BAA">
        <w:rPr>
          <w:rFonts w:ascii="Calibri" w:hAnsi="Calibri" w:cs="Calibri"/>
        </w:rPr>
        <w:t>PP</w:t>
      </w:r>
      <w:r w:rsidRPr="00486BAA">
        <w:rPr>
          <w:rFonts w:ascii="Calibri" w:hAnsi="Calibri" w:cs="Calibri"/>
        </w:rPr>
        <w:t xml:space="preserve"> </w:t>
      </w:r>
      <w:r w:rsidR="00125043" w:rsidRPr="00486BAA">
        <w:rPr>
          <w:rFonts w:ascii="Calibri" w:hAnsi="Calibri" w:cs="Calibri"/>
        </w:rPr>
        <w:t>Principal Consultant</w:t>
      </w:r>
      <w:r w:rsidRPr="00486BAA">
        <w:rPr>
          <w:rFonts w:ascii="Calibri" w:hAnsi="Calibri" w:cs="Calibri"/>
        </w:rPr>
        <w:t xml:space="preserve">       TerumoBCT Inc     Lakewood CO   April 2014 – </w:t>
      </w:r>
      <w:r w:rsidR="0075272A" w:rsidRPr="00486BAA">
        <w:rPr>
          <w:rFonts w:ascii="Calibri" w:hAnsi="Calibri" w:cs="Calibri"/>
        </w:rPr>
        <w:t>Dec 4 2015</w:t>
      </w:r>
      <w:r w:rsidRPr="00486BAA">
        <w:rPr>
          <w:rFonts w:ascii="Calibri" w:hAnsi="Calibri" w:cs="Calibri"/>
        </w:rPr>
        <w:t xml:space="preserve">       </w:t>
      </w:r>
    </w:p>
    <w:p w14:paraId="2D34BDEE" w14:textId="6736E44D" w:rsidR="00883A67" w:rsidRPr="00486BAA" w:rsidRDefault="008B5CAB" w:rsidP="00883A67">
      <w:pPr>
        <w:numPr>
          <w:ilvl w:val="0"/>
          <w:numId w:val="17"/>
        </w:numPr>
        <w:rPr>
          <w:rFonts w:ascii="Calibri" w:hAnsi="Calibri" w:cs="Calibri"/>
        </w:rPr>
      </w:pPr>
      <w:r w:rsidRPr="00486BAA">
        <w:rPr>
          <w:rFonts w:ascii="Calibri" w:hAnsi="Calibri" w:cs="Calibri"/>
        </w:rPr>
        <w:t xml:space="preserve">TerumoBCT manufactures </w:t>
      </w:r>
      <w:r w:rsidR="00095782" w:rsidRPr="00486BAA">
        <w:rPr>
          <w:rFonts w:ascii="Calibri" w:hAnsi="Calibri" w:cs="Calibri"/>
          <w:b/>
        </w:rPr>
        <w:t>Medical</w:t>
      </w:r>
      <w:r w:rsidR="00E203A9" w:rsidRPr="00486BAA">
        <w:rPr>
          <w:rFonts w:ascii="Calibri" w:hAnsi="Calibri" w:cs="Calibri"/>
        </w:rPr>
        <w:t>, Pharma</w:t>
      </w:r>
      <w:r w:rsidR="00095782" w:rsidRPr="00486BAA">
        <w:rPr>
          <w:rFonts w:ascii="Calibri" w:hAnsi="Calibri" w:cs="Calibri"/>
        </w:rPr>
        <w:t xml:space="preserve"> and life science</w:t>
      </w:r>
      <w:r w:rsidRPr="00486BAA">
        <w:rPr>
          <w:rFonts w:ascii="Calibri" w:hAnsi="Calibri" w:cs="Calibri"/>
        </w:rPr>
        <w:t xml:space="preserve"> devices including blood </w:t>
      </w:r>
      <w:r w:rsidR="00095782" w:rsidRPr="00486BAA">
        <w:rPr>
          <w:rFonts w:ascii="Calibri" w:hAnsi="Calibri" w:cs="Calibri"/>
        </w:rPr>
        <w:t xml:space="preserve">transfusion </w:t>
      </w:r>
      <w:r w:rsidRPr="00486BAA">
        <w:rPr>
          <w:rFonts w:ascii="Calibri" w:hAnsi="Calibri" w:cs="Calibri"/>
        </w:rPr>
        <w:t>and stem cells. As a</w:t>
      </w:r>
      <w:r w:rsidR="00095782" w:rsidRPr="00486BAA">
        <w:rPr>
          <w:rFonts w:ascii="Calibri" w:hAnsi="Calibri" w:cs="Calibri"/>
        </w:rPr>
        <w:t>n</w:t>
      </w:r>
      <w:r w:rsidRPr="00486BAA">
        <w:rPr>
          <w:rFonts w:ascii="Calibri" w:hAnsi="Calibri" w:cs="Calibri"/>
        </w:rPr>
        <w:t xml:space="preserve"> SME in </w:t>
      </w:r>
      <w:r w:rsidR="000F109D" w:rsidRPr="00486BAA">
        <w:rPr>
          <w:rFonts w:ascii="Calibri" w:hAnsi="Calibri" w:cs="Calibri"/>
        </w:rPr>
        <w:t xml:space="preserve">SAP </w:t>
      </w:r>
      <w:r w:rsidR="00FE311A" w:rsidRPr="00486BAA">
        <w:rPr>
          <w:rFonts w:ascii="Calibri" w:hAnsi="Calibri" w:cs="Calibri"/>
        </w:rPr>
        <w:t xml:space="preserve">PP, </w:t>
      </w:r>
      <w:r w:rsidR="00367315" w:rsidRPr="00486BAA">
        <w:rPr>
          <w:rFonts w:ascii="Calibri" w:hAnsi="Calibri" w:cs="Calibri"/>
          <w:b/>
          <w:bCs/>
        </w:rPr>
        <w:t>PLM</w:t>
      </w:r>
      <w:r w:rsidR="00367315" w:rsidRPr="00486BAA">
        <w:rPr>
          <w:rFonts w:ascii="Calibri" w:hAnsi="Calibri" w:cs="Calibri"/>
        </w:rPr>
        <w:t xml:space="preserve">, </w:t>
      </w:r>
      <w:r w:rsidR="000F109D" w:rsidRPr="00486BAA">
        <w:rPr>
          <w:rFonts w:ascii="Calibri" w:hAnsi="Calibri" w:cs="Calibri"/>
          <w:b/>
        </w:rPr>
        <w:t>MM</w:t>
      </w:r>
      <w:r w:rsidR="008777BD" w:rsidRPr="00486BAA">
        <w:rPr>
          <w:rFonts w:ascii="Calibri" w:hAnsi="Calibri" w:cs="Calibri"/>
          <w:b/>
        </w:rPr>
        <w:t>-IM</w:t>
      </w:r>
      <w:r w:rsidR="000F109D" w:rsidRPr="00486BAA">
        <w:rPr>
          <w:rFonts w:ascii="Calibri" w:hAnsi="Calibri" w:cs="Calibri"/>
        </w:rPr>
        <w:t>,</w:t>
      </w:r>
      <w:r w:rsidR="00EF30B5" w:rsidRPr="00486BAA">
        <w:rPr>
          <w:rFonts w:ascii="Calibri" w:hAnsi="Calibri" w:cs="Calibri"/>
        </w:rPr>
        <w:t xml:space="preserve"> </w:t>
      </w:r>
      <w:r w:rsidR="000F1986" w:rsidRPr="00486BAA">
        <w:rPr>
          <w:rFonts w:ascii="Calibri" w:hAnsi="Calibri" w:cs="Calibri"/>
          <w:b/>
        </w:rPr>
        <w:t>P</w:t>
      </w:r>
      <w:r w:rsidR="00FE311A" w:rsidRPr="00486BAA">
        <w:rPr>
          <w:rFonts w:ascii="Calibri" w:hAnsi="Calibri" w:cs="Calibri"/>
          <w:b/>
        </w:rPr>
        <w:t>2</w:t>
      </w:r>
      <w:r w:rsidR="000F1986" w:rsidRPr="00486BAA">
        <w:rPr>
          <w:rFonts w:ascii="Calibri" w:hAnsi="Calibri" w:cs="Calibri"/>
          <w:b/>
        </w:rPr>
        <w:t>P</w:t>
      </w:r>
      <w:r w:rsidR="00EF30B5" w:rsidRPr="00486BAA">
        <w:rPr>
          <w:rFonts w:ascii="Calibri" w:hAnsi="Calibri" w:cs="Calibri"/>
        </w:rPr>
        <w:t xml:space="preserve"> (Procure-To-Pay)</w:t>
      </w:r>
      <w:r w:rsidR="000F109D" w:rsidRPr="00486BAA">
        <w:rPr>
          <w:rFonts w:ascii="Calibri" w:hAnsi="Calibri" w:cs="Calibri"/>
        </w:rPr>
        <w:t>, Inventory Management,</w:t>
      </w:r>
      <w:r w:rsidR="00EF30B5" w:rsidRPr="00486BAA">
        <w:rPr>
          <w:rFonts w:ascii="Calibri" w:hAnsi="Calibri" w:cs="Calibri"/>
        </w:rPr>
        <w:t xml:space="preserve"> </w:t>
      </w:r>
      <w:r w:rsidR="000F109D" w:rsidRPr="00486BAA">
        <w:rPr>
          <w:rFonts w:ascii="Calibri" w:hAnsi="Calibri" w:cs="Calibri"/>
        </w:rPr>
        <w:t>Batch Management, MM-FI Integration, Materials Planning</w:t>
      </w:r>
      <w:r w:rsidR="00EA3717" w:rsidRPr="00486BAA">
        <w:rPr>
          <w:rFonts w:ascii="Calibri" w:hAnsi="Calibri" w:cs="Calibri"/>
        </w:rPr>
        <w:t xml:space="preserve"> etc.,</w:t>
      </w:r>
      <w:r w:rsidR="000F109D" w:rsidRPr="00486BAA">
        <w:rPr>
          <w:rFonts w:ascii="Calibri" w:hAnsi="Calibri" w:cs="Calibri"/>
        </w:rPr>
        <w:t xml:space="preserve"> </w:t>
      </w:r>
      <w:r w:rsidR="00095782" w:rsidRPr="00486BAA">
        <w:rPr>
          <w:rFonts w:ascii="Calibri" w:hAnsi="Calibri" w:cs="Calibri"/>
        </w:rPr>
        <w:t>I provided solutions to business problems</w:t>
      </w:r>
      <w:r w:rsidR="00AE5035" w:rsidRPr="00486BAA">
        <w:rPr>
          <w:rFonts w:ascii="Calibri" w:hAnsi="Calibri" w:cs="Calibri"/>
        </w:rPr>
        <w:t xml:space="preserve"> including company acquisition</w:t>
      </w:r>
      <w:r w:rsidR="00DD346C" w:rsidRPr="00486BAA">
        <w:rPr>
          <w:rFonts w:ascii="Calibri" w:hAnsi="Calibri" w:cs="Calibri"/>
        </w:rPr>
        <w:t xml:space="preserve"> and Vietnam rollout.</w:t>
      </w:r>
    </w:p>
    <w:p w14:paraId="5B67220F" w14:textId="77777777" w:rsidR="00397B01" w:rsidRPr="00486BAA" w:rsidRDefault="00397B01" w:rsidP="00883A67">
      <w:pPr>
        <w:numPr>
          <w:ilvl w:val="0"/>
          <w:numId w:val="17"/>
        </w:numPr>
        <w:rPr>
          <w:rFonts w:ascii="Calibri" w:hAnsi="Calibri" w:cs="Calibri"/>
        </w:rPr>
      </w:pPr>
      <w:r w:rsidRPr="00486BAA">
        <w:rPr>
          <w:rFonts w:ascii="Calibri" w:hAnsi="Calibri" w:cs="Calibri"/>
        </w:rPr>
        <w:t>Responsible for collaborating with key business resources on requirements gathering, solution design, configuration, testing, user acceptance, implementation, and documentation.</w:t>
      </w:r>
      <w:r w:rsidR="009A07D2" w:rsidRPr="00486BAA">
        <w:rPr>
          <w:rFonts w:ascii="Calibri" w:hAnsi="Calibri" w:cs="Calibri"/>
        </w:rPr>
        <w:t xml:space="preserve"> Clean up test scripts and participate in testing for </w:t>
      </w:r>
      <w:r w:rsidR="009A07D2" w:rsidRPr="00486BAA">
        <w:rPr>
          <w:rFonts w:ascii="Calibri" w:hAnsi="Calibri" w:cs="Calibri"/>
          <w:b/>
        </w:rPr>
        <w:t>SAP Upgrade</w:t>
      </w:r>
      <w:r w:rsidR="009A07D2" w:rsidRPr="00486BAA">
        <w:rPr>
          <w:rFonts w:ascii="Calibri" w:hAnsi="Calibri" w:cs="Calibri"/>
        </w:rPr>
        <w:t>.</w:t>
      </w:r>
    </w:p>
    <w:p w14:paraId="1E92880C" w14:textId="77777777" w:rsidR="000F109D" w:rsidRPr="00486BAA" w:rsidRDefault="000F109D" w:rsidP="00883A67">
      <w:pPr>
        <w:numPr>
          <w:ilvl w:val="0"/>
          <w:numId w:val="17"/>
        </w:numPr>
        <w:rPr>
          <w:rFonts w:ascii="Calibri" w:hAnsi="Calibri" w:cs="Calibri"/>
        </w:rPr>
      </w:pPr>
      <w:r w:rsidRPr="00486BAA">
        <w:rPr>
          <w:rFonts w:ascii="Calibri" w:hAnsi="Calibri" w:cs="Calibri"/>
        </w:rPr>
        <w:t xml:space="preserve">Serve as a global system capabilities expert on the SAP MM </w:t>
      </w:r>
      <w:r w:rsidR="001207D3" w:rsidRPr="00486BAA">
        <w:rPr>
          <w:rFonts w:ascii="Calibri" w:hAnsi="Calibri" w:cs="Calibri"/>
        </w:rPr>
        <w:t>module;</w:t>
      </w:r>
      <w:r w:rsidRPr="00486BAA">
        <w:rPr>
          <w:rFonts w:ascii="Calibri" w:hAnsi="Calibri" w:cs="Calibri"/>
        </w:rPr>
        <w:t xml:space="preserve"> lead the process analysis and redesign, gap analysis and SAP template change management exercises in support of the global implementation and harmonization of the defined function.</w:t>
      </w:r>
    </w:p>
    <w:p w14:paraId="7679EBBA" w14:textId="77777777" w:rsidR="00C84E7C" w:rsidRPr="00486BAA" w:rsidRDefault="00C84E7C" w:rsidP="00883A67">
      <w:pPr>
        <w:numPr>
          <w:ilvl w:val="0"/>
          <w:numId w:val="17"/>
        </w:numPr>
        <w:rPr>
          <w:rFonts w:ascii="Calibri" w:hAnsi="Calibri" w:cs="Calibri"/>
        </w:rPr>
      </w:pPr>
      <w:r w:rsidRPr="00486BAA">
        <w:rPr>
          <w:rFonts w:ascii="Calibri" w:hAnsi="Calibri" w:cs="Calibri"/>
        </w:rPr>
        <w:t xml:space="preserve">Collaborate with multiple teams to design solutions, define technical design, </w:t>
      </w:r>
      <w:r w:rsidR="0074184B" w:rsidRPr="00486BAA">
        <w:rPr>
          <w:rFonts w:ascii="Calibri" w:hAnsi="Calibri" w:cs="Calibri"/>
          <w:b/>
        </w:rPr>
        <w:t>WRICEFs</w:t>
      </w:r>
      <w:r w:rsidR="0074184B" w:rsidRPr="00486BAA">
        <w:rPr>
          <w:rFonts w:ascii="Calibri" w:hAnsi="Calibri" w:cs="Calibri"/>
        </w:rPr>
        <w:t xml:space="preserve">, </w:t>
      </w:r>
      <w:r w:rsidRPr="00486BAA">
        <w:rPr>
          <w:rFonts w:ascii="Calibri" w:hAnsi="Calibri" w:cs="Calibri"/>
        </w:rPr>
        <w:t xml:space="preserve">testing plans, Integration </w:t>
      </w:r>
      <w:r w:rsidRPr="00486BAA">
        <w:rPr>
          <w:rFonts w:ascii="Calibri" w:hAnsi="Calibri" w:cs="Calibri"/>
          <w:b/>
        </w:rPr>
        <w:t>test scripts</w:t>
      </w:r>
      <w:r w:rsidR="00AC4722" w:rsidRPr="00486BAA">
        <w:rPr>
          <w:rFonts w:ascii="Calibri" w:hAnsi="Calibri" w:cs="Calibri"/>
        </w:rPr>
        <w:t xml:space="preserve"> in </w:t>
      </w:r>
      <w:r w:rsidR="00AC4722" w:rsidRPr="00486BAA">
        <w:rPr>
          <w:rFonts w:ascii="Calibri" w:hAnsi="Calibri" w:cs="Calibri"/>
          <w:b/>
        </w:rPr>
        <w:t>HPQC</w:t>
      </w:r>
      <w:r w:rsidR="002B7E20" w:rsidRPr="00486BAA">
        <w:rPr>
          <w:rFonts w:ascii="Calibri" w:hAnsi="Calibri" w:cs="Calibri"/>
          <w:b/>
        </w:rPr>
        <w:t xml:space="preserve"> </w:t>
      </w:r>
      <w:r w:rsidR="005D2BA4" w:rsidRPr="00486BAA">
        <w:rPr>
          <w:rFonts w:ascii="Calibri" w:hAnsi="Calibri" w:cs="Calibri"/>
          <w:b/>
        </w:rPr>
        <w:t xml:space="preserve">(HP ALM) </w:t>
      </w:r>
      <w:r w:rsidR="002B7E20" w:rsidRPr="00486BAA">
        <w:rPr>
          <w:rFonts w:ascii="Calibri" w:hAnsi="Calibri" w:cs="Calibri"/>
        </w:rPr>
        <w:t>for End-to-End business scenarios</w:t>
      </w:r>
      <w:r w:rsidRPr="00486BAA">
        <w:rPr>
          <w:rFonts w:ascii="Calibri" w:hAnsi="Calibri" w:cs="Calibri"/>
        </w:rPr>
        <w:t xml:space="preserve">, training documents, </w:t>
      </w:r>
      <w:r w:rsidR="0074184B" w:rsidRPr="00486BAA">
        <w:rPr>
          <w:rFonts w:ascii="Calibri" w:hAnsi="Calibri" w:cs="Calibri"/>
        </w:rPr>
        <w:t xml:space="preserve">Job Aids, </w:t>
      </w:r>
      <w:r w:rsidRPr="00486BAA">
        <w:rPr>
          <w:rFonts w:ascii="Calibri" w:hAnsi="Calibri" w:cs="Calibri"/>
        </w:rPr>
        <w:t>etc.,</w:t>
      </w:r>
    </w:p>
    <w:p w14:paraId="3E5547B1" w14:textId="77777777" w:rsidR="000F109D" w:rsidRPr="00486BAA" w:rsidRDefault="000F109D" w:rsidP="0067672C">
      <w:pPr>
        <w:numPr>
          <w:ilvl w:val="0"/>
          <w:numId w:val="17"/>
        </w:numPr>
        <w:rPr>
          <w:rFonts w:ascii="Calibri" w:hAnsi="Calibri" w:cs="Calibri"/>
        </w:rPr>
      </w:pPr>
      <w:r w:rsidRPr="00486BAA">
        <w:rPr>
          <w:rFonts w:ascii="Calibri" w:hAnsi="Calibri" w:cs="Calibri"/>
        </w:rPr>
        <w:t>Coordinate and work with other SAP Analysts to understand integration points within SAP and other systems, grasp the impact of all proposed system changes. Provide guidance on integration with other SAP modules and subsidiary solutions.</w:t>
      </w:r>
    </w:p>
    <w:p w14:paraId="68AC145C" w14:textId="77777777" w:rsidR="000F109D" w:rsidRPr="00486BAA" w:rsidRDefault="00A12744" w:rsidP="00A12744">
      <w:pPr>
        <w:numPr>
          <w:ilvl w:val="0"/>
          <w:numId w:val="17"/>
        </w:numPr>
        <w:rPr>
          <w:rFonts w:ascii="Calibri" w:hAnsi="Calibri" w:cs="Calibri"/>
        </w:rPr>
      </w:pPr>
      <w:r w:rsidRPr="00486BAA">
        <w:rPr>
          <w:rFonts w:ascii="Calibri" w:hAnsi="Calibri" w:cs="Calibri"/>
        </w:rPr>
        <w:t xml:space="preserve">Configuration and master data setup for </w:t>
      </w:r>
      <w:r w:rsidRPr="00486BAA">
        <w:rPr>
          <w:rFonts w:ascii="Calibri" w:hAnsi="Calibri" w:cs="Calibri"/>
          <w:b/>
        </w:rPr>
        <w:t>inter/intra</w:t>
      </w:r>
      <w:r w:rsidRPr="00486BAA">
        <w:rPr>
          <w:rFonts w:ascii="Calibri" w:hAnsi="Calibri" w:cs="Calibri"/>
        </w:rPr>
        <w:t xml:space="preserve"> company </w:t>
      </w:r>
      <w:r w:rsidRPr="00486BAA">
        <w:rPr>
          <w:rFonts w:ascii="Calibri" w:hAnsi="Calibri" w:cs="Calibri"/>
          <w:b/>
        </w:rPr>
        <w:t>STOs</w:t>
      </w:r>
      <w:r w:rsidR="009E1FA8" w:rsidRPr="00486BAA">
        <w:rPr>
          <w:rFonts w:ascii="Calibri" w:hAnsi="Calibri" w:cs="Calibri"/>
          <w:b/>
        </w:rPr>
        <w:t xml:space="preserve"> </w:t>
      </w:r>
      <w:r w:rsidR="009E1FA8" w:rsidRPr="00486BAA">
        <w:rPr>
          <w:rFonts w:ascii="Calibri" w:hAnsi="Calibri" w:cs="Calibri"/>
        </w:rPr>
        <w:t>with and without</w:t>
      </w:r>
      <w:r w:rsidR="009E1FA8" w:rsidRPr="00486BAA">
        <w:rPr>
          <w:rFonts w:ascii="Calibri" w:hAnsi="Calibri" w:cs="Calibri"/>
          <w:b/>
        </w:rPr>
        <w:t xml:space="preserve"> delivery </w:t>
      </w:r>
      <w:r w:rsidR="005334CF" w:rsidRPr="00486BAA">
        <w:rPr>
          <w:rFonts w:ascii="Calibri" w:hAnsi="Calibri" w:cs="Calibri"/>
        </w:rPr>
        <w:t>for different regions</w:t>
      </w:r>
      <w:r w:rsidRPr="00486BAA">
        <w:rPr>
          <w:rFonts w:ascii="Calibri" w:hAnsi="Calibri" w:cs="Calibri"/>
        </w:rPr>
        <w:t xml:space="preserve">, inventory loads with batch characteristics, </w:t>
      </w:r>
      <w:r w:rsidR="00BD35E8" w:rsidRPr="00486BAA">
        <w:rPr>
          <w:rFonts w:ascii="Calibri" w:hAnsi="Calibri" w:cs="Calibri"/>
        </w:rPr>
        <w:t xml:space="preserve">Config setup for NACE output for </w:t>
      </w:r>
      <w:r w:rsidR="000F109D" w:rsidRPr="00486BAA">
        <w:rPr>
          <w:rFonts w:ascii="Calibri" w:hAnsi="Calibri" w:cs="Calibri"/>
        </w:rPr>
        <w:t xml:space="preserve">Purchasing documents </w:t>
      </w:r>
      <w:r w:rsidR="00BD35E8" w:rsidRPr="00486BAA">
        <w:rPr>
          <w:rFonts w:ascii="Calibri" w:hAnsi="Calibri" w:cs="Calibri"/>
        </w:rPr>
        <w:t>and test on Zebra printers.</w:t>
      </w:r>
      <w:r w:rsidRPr="00486BAA">
        <w:rPr>
          <w:rFonts w:ascii="Calibri" w:hAnsi="Calibri" w:cs="Calibri"/>
        </w:rPr>
        <w:t xml:space="preserve"> </w:t>
      </w:r>
      <w:r w:rsidR="000F109D" w:rsidRPr="00486BAA">
        <w:rPr>
          <w:rFonts w:ascii="Calibri" w:hAnsi="Calibri" w:cs="Calibri"/>
        </w:rPr>
        <w:t xml:space="preserve">Setup material </w:t>
      </w:r>
      <w:r w:rsidR="000F109D" w:rsidRPr="00486BAA">
        <w:rPr>
          <w:rFonts w:ascii="Calibri" w:hAnsi="Calibri" w:cs="Calibri"/>
          <w:b/>
        </w:rPr>
        <w:t>labeling</w:t>
      </w:r>
      <w:r w:rsidR="000F109D" w:rsidRPr="00486BAA">
        <w:rPr>
          <w:rFonts w:ascii="Calibri" w:hAnsi="Calibri" w:cs="Calibri"/>
        </w:rPr>
        <w:t xml:space="preserve"> and tag receiving.</w:t>
      </w:r>
      <w:r w:rsidR="009E1FA8" w:rsidRPr="00486BAA">
        <w:rPr>
          <w:rFonts w:ascii="Calibri" w:hAnsi="Calibri" w:cs="Calibri"/>
        </w:rPr>
        <w:t xml:space="preserve"> </w:t>
      </w:r>
      <w:r w:rsidR="008B1B85" w:rsidRPr="00486BAA">
        <w:rPr>
          <w:rFonts w:ascii="Calibri" w:hAnsi="Calibri" w:cs="Calibri"/>
        </w:rPr>
        <w:t>Provide best practice and industry specific solution.</w:t>
      </w:r>
    </w:p>
    <w:p w14:paraId="2C95FD11" w14:textId="77777777" w:rsidR="00BD35E8" w:rsidRPr="00486BAA" w:rsidRDefault="00B75A84" w:rsidP="00883A67">
      <w:pPr>
        <w:numPr>
          <w:ilvl w:val="0"/>
          <w:numId w:val="17"/>
        </w:numPr>
        <w:rPr>
          <w:rFonts w:ascii="Calibri" w:hAnsi="Calibri" w:cs="Calibri"/>
        </w:rPr>
      </w:pPr>
      <w:r w:rsidRPr="00486BAA">
        <w:rPr>
          <w:rFonts w:ascii="Calibri" w:hAnsi="Calibri" w:cs="Calibri"/>
        </w:rPr>
        <w:t xml:space="preserve">Configuration and master data setup for </w:t>
      </w:r>
      <w:r w:rsidR="00BD35E8" w:rsidRPr="00486BAA">
        <w:rPr>
          <w:rFonts w:ascii="Calibri" w:hAnsi="Calibri" w:cs="Calibri"/>
        </w:rPr>
        <w:t>Receipt Traveler</w:t>
      </w:r>
      <w:r w:rsidRPr="00486BAA">
        <w:rPr>
          <w:rFonts w:ascii="Calibri" w:hAnsi="Calibri" w:cs="Calibri"/>
        </w:rPr>
        <w:t xml:space="preserve"> printing</w:t>
      </w:r>
      <w:r w:rsidR="00BD35E8" w:rsidRPr="00486BAA">
        <w:rPr>
          <w:rFonts w:ascii="Calibri" w:hAnsi="Calibri" w:cs="Calibri"/>
        </w:rPr>
        <w:t>.</w:t>
      </w:r>
    </w:p>
    <w:p w14:paraId="111A4162" w14:textId="77777777" w:rsidR="002F6381" w:rsidRPr="00486BAA" w:rsidRDefault="002F6381" w:rsidP="00883A67">
      <w:pPr>
        <w:numPr>
          <w:ilvl w:val="0"/>
          <w:numId w:val="17"/>
        </w:numPr>
        <w:rPr>
          <w:rFonts w:ascii="Calibri" w:hAnsi="Calibri" w:cs="Calibri"/>
        </w:rPr>
      </w:pPr>
      <w:r w:rsidRPr="00486BAA">
        <w:rPr>
          <w:rFonts w:ascii="Calibri" w:hAnsi="Calibri" w:cs="Calibri"/>
        </w:rPr>
        <w:t xml:space="preserve">MM-FI integration configuration and </w:t>
      </w:r>
      <w:r w:rsidRPr="00486BAA">
        <w:rPr>
          <w:rFonts w:ascii="Calibri" w:hAnsi="Calibri" w:cs="Calibri"/>
          <w:b/>
        </w:rPr>
        <w:t>pricing schema</w:t>
      </w:r>
      <w:r w:rsidRPr="00486BAA">
        <w:rPr>
          <w:rFonts w:ascii="Calibri" w:hAnsi="Calibri" w:cs="Calibri"/>
        </w:rPr>
        <w:t xml:space="preserve"> including accruals and account key configuration.</w:t>
      </w:r>
    </w:p>
    <w:p w14:paraId="374AF5AA" w14:textId="77777777" w:rsidR="002855EE" w:rsidRPr="00486BAA" w:rsidRDefault="002855EE" w:rsidP="002855EE">
      <w:pPr>
        <w:numPr>
          <w:ilvl w:val="0"/>
          <w:numId w:val="17"/>
        </w:numPr>
        <w:rPr>
          <w:rFonts w:ascii="Calibri" w:hAnsi="Calibri" w:cs="Calibri"/>
        </w:rPr>
      </w:pPr>
      <w:r w:rsidRPr="00486BAA">
        <w:rPr>
          <w:rFonts w:ascii="Calibri" w:hAnsi="Calibri" w:cs="Calibri"/>
        </w:rPr>
        <w:lastRenderedPageBreak/>
        <w:t xml:space="preserve">Participate in end to end testing of </w:t>
      </w:r>
      <w:r w:rsidRPr="00486BAA">
        <w:rPr>
          <w:rFonts w:ascii="Calibri" w:hAnsi="Calibri" w:cs="Calibri"/>
          <w:b/>
        </w:rPr>
        <w:t>PM</w:t>
      </w:r>
      <w:r w:rsidRPr="00486BAA">
        <w:rPr>
          <w:rFonts w:ascii="Calibri" w:hAnsi="Calibri" w:cs="Calibri"/>
        </w:rPr>
        <w:t xml:space="preserve"> and CS modules such as RMA, Service notification, Service order, Confirmation, Resource related billing, delivery and invoice.</w:t>
      </w:r>
    </w:p>
    <w:p w14:paraId="51BF42EA" w14:textId="77777777" w:rsidR="000C797A" w:rsidRPr="00486BAA" w:rsidRDefault="000E11C6" w:rsidP="00883A67">
      <w:pPr>
        <w:numPr>
          <w:ilvl w:val="0"/>
          <w:numId w:val="17"/>
        </w:numPr>
        <w:rPr>
          <w:rFonts w:ascii="Calibri" w:hAnsi="Calibri" w:cs="Calibri"/>
        </w:rPr>
      </w:pPr>
      <w:r w:rsidRPr="00486BAA">
        <w:rPr>
          <w:rFonts w:ascii="Calibri" w:hAnsi="Calibri" w:cs="Calibri"/>
        </w:rPr>
        <w:t>End-to-end testing of</w:t>
      </w:r>
      <w:r w:rsidRPr="00486BAA">
        <w:rPr>
          <w:rFonts w:ascii="Calibri" w:hAnsi="Calibri" w:cs="Calibri"/>
          <w:b/>
        </w:rPr>
        <w:t xml:space="preserve"> Material Ledger implementation. </w:t>
      </w:r>
      <w:r w:rsidR="000C797A" w:rsidRPr="00486BAA">
        <w:rPr>
          <w:rFonts w:ascii="Calibri" w:hAnsi="Calibri" w:cs="Calibri"/>
          <w:b/>
        </w:rPr>
        <w:t>Source List</w:t>
      </w:r>
      <w:r w:rsidR="000C797A" w:rsidRPr="00486BAA">
        <w:rPr>
          <w:rFonts w:ascii="Calibri" w:hAnsi="Calibri" w:cs="Calibri"/>
        </w:rPr>
        <w:t xml:space="preserve"> and Purchase Info Record set up and settings &amp; Order acknowledgement and confirmations.</w:t>
      </w:r>
    </w:p>
    <w:p w14:paraId="3176E1C7" w14:textId="77777777" w:rsidR="00C111AF" w:rsidRPr="00486BAA" w:rsidRDefault="00C111AF" w:rsidP="00883A67">
      <w:pPr>
        <w:numPr>
          <w:ilvl w:val="0"/>
          <w:numId w:val="17"/>
        </w:numPr>
        <w:rPr>
          <w:rFonts w:ascii="Calibri" w:hAnsi="Calibri" w:cs="Calibri"/>
        </w:rPr>
      </w:pPr>
      <w:r w:rsidRPr="00486BAA">
        <w:rPr>
          <w:rFonts w:ascii="Calibri" w:hAnsi="Calibri" w:cs="Calibri"/>
        </w:rPr>
        <w:t xml:space="preserve">Configuration and master data setup for </w:t>
      </w:r>
      <w:r w:rsidRPr="00486BAA">
        <w:rPr>
          <w:rFonts w:ascii="Calibri" w:hAnsi="Calibri" w:cs="Calibri"/>
          <w:b/>
        </w:rPr>
        <w:t>consignment</w:t>
      </w:r>
      <w:r w:rsidR="00CF45A6" w:rsidRPr="00486BAA">
        <w:rPr>
          <w:rFonts w:ascii="Calibri" w:hAnsi="Calibri" w:cs="Calibri"/>
          <w:b/>
        </w:rPr>
        <w:t>,</w:t>
      </w:r>
      <w:r w:rsidRPr="00486BAA">
        <w:rPr>
          <w:rFonts w:ascii="Calibri" w:hAnsi="Calibri" w:cs="Calibri"/>
        </w:rPr>
        <w:t xml:space="preserve"> </w:t>
      </w:r>
      <w:r w:rsidRPr="00486BAA">
        <w:rPr>
          <w:rFonts w:ascii="Calibri" w:hAnsi="Calibri" w:cs="Calibri"/>
          <w:b/>
        </w:rPr>
        <w:t>subcontracting</w:t>
      </w:r>
      <w:r w:rsidR="00CF45A6" w:rsidRPr="00486BAA">
        <w:rPr>
          <w:rFonts w:ascii="Calibri" w:hAnsi="Calibri" w:cs="Calibri"/>
        </w:rPr>
        <w:t xml:space="preserve">, </w:t>
      </w:r>
      <w:r w:rsidR="00CF45A6" w:rsidRPr="00486BAA">
        <w:rPr>
          <w:rFonts w:ascii="Calibri" w:hAnsi="Calibri" w:cs="Calibri"/>
          <w:b/>
        </w:rPr>
        <w:t>Physical Inventory</w:t>
      </w:r>
      <w:r w:rsidR="00CF45A6" w:rsidRPr="00486BAA">
        <w:rPr>
          <w:rFonts w:ascii="Calibri" w:hAnsi="Calibri" w:cs="Calibri"/>
        </w:rPr>
        <w:t xml:space="preserve">, </w:t>
      </w:r>
      <w:r w:rsidR="00CF45A6" w:rsidRPr="00486BAA">
        <w:rPr>
          <w:rFonts w:ascii="Calibri" w:hAnsi="Calibri" w:cs="Calibri"/>
          <w:b/>
        </w:rPr>
        <w:t>Cycle Counting</w:t>
      </w:r>
      <w:r w:rsidR="00C67723" w:rsidRPr="00486BAA">
        <w:rPr>
          <w:rFonts w:ascii="Calibri" w:hAnsi="Calibri" w:cs="Calibri"/>
        </w:rPr>
        <w:t xml:space="preserve"> and setup batch jobs.</w:t>
      </w:r>
      <w:r w:rsidR="00D62EBC" w:rsidRPr="00486BAA">
        <w:rPr>
          <w:rFonts w:ascii="Calibri" w:hAnsi="Calibri" w:cs="Calibri"/>
        </w:rPr>
        <w:t xml:space="preserve"> Re-schedule PTM batch jobs.</w:t>
      </w:r>
    </w:p>
    <w:p w14:paraId="38C04FCF" w14:textId="77777777" w:rsidR="00225C3D" w:rsidRPr="00486BAA" w:rsidRDefault="00225C3D" w:rsidP="00883A67">
      <w:pPr>
        <w:numPr>
          <w:ilvl w:val="0"/>
          <w:numId w:val="17"/>
        </w:numPr>
        <w:rPr>
          <w:rFonts w:ascii="Calibri" w:hAnsi="Calibri" w:cs="Calibri"/>
        </w:rPr>
      </w:pPr>
      <w:r w:rsidRPr="00486BAA">
        <w:rPr>
          <w:rFonts w:ascii="Calibri" w:hAnsi="Calibri" w:cs="Calibri"/>
        </w:rPr>
        <w:t xml:space="preserve">Setup Materials subject to </w:t>
      </w:r>
      <w:r w:rsidRPr="00486BAA">
        <w:rPr>
          <w:rFonts w:ascii="Calibri" w:hAnsi="Calibri" w:cs="Calibri"/>
          <w:b/>
        </w:rPr>
        <w:t xml:space="preserve">Quality Inspection </w:t>
      </w:r>
      <w:r w:rsidRPr="00486BAA">
        <w:rPr>
          <w:rFonts w:ascii="Calibri" w:hAnsi="Calibri" w:cs="Calibri"/>
        </w:rPr>
        <w:t xml:space="preserve">&amp; business procedure for Vendor Evaluation. </w:t>
      </w:r>
      <w:r w:rsidR="00A27008" w:rsidRPr="00486BAA">
        <w:rPr>
          <w:rFonts w:ascii="Calibri" w:hAnsi="Calibri" w:cs="Calibri"/>
        </w:rPr>
        <w:t>Setup Pricing schemas, Material valuation and account determination.</w:t>
      </w:r>
    </w:p>
    <w:p w14:paraId="44C27ABC" w14:textId="77777777" w:rsidR="00257BC0" w:rsidRPr="00486BAA" w:rsidRDefault="00257BC0" w:rsidP="00883A67">
      <w:pPr>
        <w:numPr>
          <w:ilvl w:val="0"/>
          <w:numId w:val="17"/>
        </w:numPr>
        <w:rPr>
          <w:rFonts w:ascii="Calibri" w:hAnsi="Calibri" w:cs="Calibri"/>
        </w:rPr>
      </w:pPr>
      <w:r w:rsidRPr="00486BAA">
        <w:rPr>
          <w:rFonts w:ascii="Calibri" w:hAnsi="Calibri" w:cs="Calibri"/>
        </w:rPr>
        <w:t xml:space="preserve">Setup </w:t>
      </w:r>
      <w:r w:rsidRPr="00486BAA">
        <w:rPr>
          <w:rFonts w:ascii="Calibri" w:hAnsi="Calibri" w:cs="Calibri"/>
          <w:b/>
        </w:rPr>
        <w:t>EDI Communication</w:t>
      </w:r>
      <w:r w:rsidRPr="00486BAA">
        <w:rPr>
          <w:rFonts w:ascii="Calibri" w:hAnsi="Calibri" w:cs="Calibri"/>
        </w:rPr>
        <w:t xml:space="preserve"> for purchasing, third party integration like SMART, WRICEFs for integration b</w:t>
      </w:r>
      <w:r w:rsidR="00CF45A6" w:rsidRPr="00486BAA">
        <w:rPr>
          <w:rFonts w:ascii="Calibri" w:hAnsi="Calibri" w:cs="Calibri"/>
        </w:rPr>
        <w:t>etween SAP and external systems and reports and workflows.</w:t>
      </w:r>
    </w:p>
    <w:p w14:paraId="73EB6386" w14:textId="77777777" w:rsidR="00D24744" w:rsidRPr="00486BAA" w:rsidRDefault="00D24744" w:rsidP="00883A67">
      <w:pPr>
        <w:numPr>
          <w:ilvl w:val="0"/>
          <w:numId w:val="17"/>
        </w:numPr>
        <w:rPr>
          <w:rFonts w:ascii="Calibri" w:hAnsi="Calibri" w:cs="Calibri"/>
        </w:rPr>
      </w:pPr>
      <w:r w:rsidRPr="00486BAA">
        <w:rPr>
          <w:rFonts w:ascii="Calibri" w:hAnsi="Calibri" w:cs="Calibri"/>
        </w:rPr>
        <w:t xml:space="preserve">Setup Configuration and Master Data for </w:t>
      </w:r>
      <w:r w:rsidRPr="00486BAA">
        <w:rPr>
          <w:rFonts w:ascii="Calibri" w:hAnsi="Calibri" w:cs="Calibri"/>
          <w:b/>
        </w:rPr>
        <w:t>Batch</w:t>
      </w:r>
      <w:r w:rsidRPr="00486BAA">
        <w:rPr>
          <w:rFonts w:ascii="Calibri" w:hAnsi="Calibri" w:cs="Calibri"/>
        </w:rPr>
        <w:t xml:space="preserve"> </w:t>
      </w:r>
      <w:r w:rsidRPr="00486BAA">
        <w:rPr>
          <w:rFonts w:ascii="Calibri" w:hAnsi="Calibri" w:cs="Calibri"/>
          <w:b/>
        </w:rPr>
        <w:t>Management</w:t>
      </w:r>
      <w:r w:rsidRPr="00486BAA">
        <w:rPr>
          <w:rFonts w:ascii="Calibri" w:hAnsi="Calibri" w:cs="Calibri"/>
        </w:rPr>
        <w:t xml:space="preserve"> for IM, WM, PP and SD.</w:t>
      </w:r>
    </w:p>
    <w:p w14:paraId="2855F4BB" w14:textId="77777777" w:rsidR="00A77795" w:rsidRPr="00486BAA" w:rsidRDefault="00A77795" w:rsidP="00883A67">
      <w:pPr>
        <w:numPr>
          <w:ilvl w:val="0"/>
          <w:numId w:val="17"/>
        </w:numPr>
        <w:rPr>
          <w:rFonts w:ascii="Calibri" w:hAnsi="Calibri" w:cs="Calibri"/>
        </w:rPr>
      </w:pPr>
      <w:r w:rsidRPr="00486BAA">
        <w:rPr>
          <w:rFonts w:ascii="Calibri" w:hAnsi="Calibri" w:cs="Calibri"/>
        </w:rPr>
        <w:t>Configuration and master data setup for Serial numbers and Equipment master.</w:t>
      </w:r>
    </w:p>
    <w:p w14:paraId="049A76E4" w14:textId="77777777" w:rsidR="00095782" w:rsidRPr="00486BAA" w:rsidRDefault="00095782" w:rsidP="00883A67">
      <w:pPr>
        <w:numPr>
          <w:ilvl w:val="0"/>
          <w:numId w:val="17"/>
        </w:numPr>
        <w:rPr>
          <w:rFonts w:ascii="Calibri" w:hAnsi="Calibri" w:cs="Calibri"/>
        </w:rPr>
      </w:pPr>
      <w:r w:rsidRPr="00486BAA">
        <w:rPr>
          <w:rFonts w:ascii="Calibri" w:hAnsi="Calibri" w:cs="Calibri"/>
        </w:rPr>
        <w:t xml:space="preserve">Develop </w:t>
      </w:r>
      <w:r w:rsidRPr="00486BAA">
        <w:rPr>
          <w:rFonts w:ascii="Calibri" w:hAnsi="Calibri" w:cs="Calibri"/>
          <w:b/>
        </w:rPr>
        <w:t>functional specs</w:t>
      </w:r>
      <w:r w:rsidRPr="00486BAA">
        <w:rPr>
          <w:rFonts w:ascii="Calibri" w:hAnsi="Calibri" w:cs="Calibri"/>
        </w:rPr>
        <w:t xml:space="preserve"> in </w:t>
      </w:r>
      <w:r w:rsidR="000F1986" w:rsidRPr="00486BAA">
        <w:rPr>
          <w:rFonts w:ascii="Calibri" w:hAnsi="Calibri" w:cs="Calibri"/>
          <w:b/>
        </w:rPr>
        <w:t>PP</w:t>
      </w:r>
      <w:r w:rsidR="00E472BF" w:rsidRPr="00486BAA">
        <w:rPr>
          <w:rFonts w:ascii="Calibri" w:hAnsi="Calibri" w:cs="Calibri"/>
        </w:rPr>
        <w:t xml:space="preserve"> and PTM and some enhancements </w:t>
      </w:r>
      <w:r w:rsidRPr="00486BAA">
        <w:rPr>
          <w:rFonts w:ascii="Calibri" w:hAnsi="Calibri" w:cs="Calibri"/>
        </w:rPr>
        <w:t>to Service order related functionality.</w:t>
      </w:r>
      <w:r w:rsidR="00AE5035" w:rsidRPr="00486BAA">
        <w:rPr>
          <w:rFonts w:ascii="Calibri" w:hAnsi="Calibri" w:cs="Calibri"/>
        </w:rPr>
        <w:t xml:space="preserve"> These include </w:t>
      </w:r>
      <w:r w:rsidR="00E472BF" w:rsidRPr="00486BAA">
        <w:rPr>
          <w:rFonts w:ascii="Calibri" w:hAnsi="Calibri" w:cs="Calibri"/>
        </w:rPr>
        <w:t xml:space="preserve">enhancements to </w:t>
      </w:r>
      <w:r w:rsidR="00424AA8" w:rsidRPr="00486BAA">
        <w:rPr>
          <w:rFonts w:ascii="Calibri" w:hAnsi="Calibri" w:cs="Calibri"/>
        </w:rPr>
        <w:t>smart forms and label printing</w:t>
      </w:r>
      <w:r w:rsidR="00AE5035" w:rsidRPr="00486BAA">
        <w:rPr>
          <w:rFonts w:ascii="Calibri" w:hAnsi="Calibri" w:cs="Calibri"/>
        </w:rPr>
        <w:t>.</w:t>
      </w:r>
    </w:p>
    <w:p w14:paraId="34CFAAD9" w14:textId="77777777" w:rsidR="009B4E51" w:rsidRPr="00486BAA" w:rsidRDefault="009B4E51" w:rsidP="00883A67">
      <w:pPr>
        <w:numPr>
          <w:ilvl w:val="0"/>
          <w:numId w:val="17"/>
        </w:numPr>
        <w:rPr>
          <w:rFonts w:ascii="Calibri" w:hAnsi="Calibri" w:cs="Calibri"/>
        </w:rPr>
      </w:pPr>
      <w:r w:rsidRPr="00486BAA">
        <w:rPr>
          <w:rFonts w:ascii="Calibri" w:hAnsi="Calibri" w:cs="Calibri"/>
        </w:rPr>
        <w:t xml:space="preserve">Developed training documents, </w:t>
      </w:r>
      <w:r w:rsidR="00095782" w:rsidRPr="00486BAA">
        <w:rPr>
          <w:rFonts w:ascii="Calibri" w:hAnsi="Calibri" w:cs="Calibri"/>
        </w:rPr>
        <w:t xml:space="preserve">test scripts, </w:t>
      </w:r>
      <w:r w:rsidRPr="00486BAA">
        <w:rPr>
          <w:rFonts w:ascii="Calibri" w:hAnsi="Calibri" w:cs="Calibri"/>
        </w:rPr>
        <w:t>BPPs and job aids.</w:t>
      </w:r>
    </w:p>
    <w:p w14:paraId="1DDA0C25" w14:textId="77777777" w:rsidR="0044096E" w:rsidRPr="00486BAA" w:rsidRDefault="0044096E" w:rsidP="00883A67">
      <w:pPr>
        <w:numPr>
          <w:ilvl w:val="0"/>
          <w:numId w:val="17"/>
        </w:numPr>
        <w:rPr>
          <w:rFonts w:ascii="Calibri" w:hAnsi="Calibri" w:cs="Calibri"/>
        </w:rPr>
      </w:pPr>
      <w:r w:rsidRPr="00486BAA">
        <w:rPr>
          <w:rFonts w:ascii="Calibri" w:hAnsi="Calibri" w:cs="Calibri"/>
        </w:rPr>
        <w:t>Excellent interpersonal skills, oral and written communication skill</w:t>
      </w:r>
      <w:r w:rsidR="00225C3D" w:rsidRPr="00486BAA">
        <w:rPr>
          <w:rFonts w:ascii="Calibri" w:hAnsi="Calibri" w:cs="Calibri"/>
        </w:rPr>
        <w:t>s and</w:t>
      </w:r>
      <w:r w:rsidRPr="00486BAA">
        <w:rPr>
          <w:rFonts w:ascii="Calibri" w:hAnsi="Calibri" w:cs="Calibri"/>
        </w:rPr>
        <w:t xml:space="preserve"> team skills</w:t>
      </w:r>
    </w:p>
    <w:p w14:paraId="51109B97" w14:textId="77777777" w:rsidR="00883A67" w:rsidRPr="00486BAA" w:rsidRDefault="00883A67" w:rsidP="00A462F6">
      <w:pPr>
        <w:pStyle w:val="Heading3"/>
        <w:rPr>
          <w:rFonts w:ascii="Calibri" w:hAnsi="Calibri" w:cs="Calibri"/>
        </w:rPr>
      </w:pPr>
    </w:p>
    <w:p w14:paraId="052DD9E2" w14:textId="12AE6815" w:rsidR="00A462F6" w:rsidRPr="00486BAA" w:rsidRDefault="00A462F6" w:rsidP="00A462F6">
      <w:pPr>
        <w:pStyle w:val="Heading3"/>
        <w:rPr>
          <w:rFonts w:ascii="Calibri" w:hAnsi="Calibri" w:cs="Calibri"/>
        </w:rPr>
      </w:pPr>
      <w:r w:rsidRPr="00486BAA">
        <w:rPr>
          <w:rFonts w:ascii="Calibri" w:hAnsi="Calibri" w:cs="Calibri"/>
        </w:rPr>
        <w:t xml:space="preserve">SAP </w:t>
      </w:r>
      <w:r w:rsidR="005B68A8" w:rsidRPr="00486BAA">
        <w:rPr>
          <w:rFonts w:ascii="Calibri" w:hAnsi="Calibri" w:cs="Calibri"/>
        </w:rPr>
        <w:t>PP</w:t>
      </w:r>
      <w:r w:rsidR="00A13977" w:rsidRPr="00486BAA">
        <w:rPr>
          <w:rFonts w:ascii="Calibri" w:hAnsi="Calibri" w:cs="Calibri"/>
        </w:rPr>
        <w:t xml:space="preserve"> </w:t>
      </w:r>
      <w:r w:rsidR="00125043" w:rsidRPr="00486BAA">
        <w:rPr>
          <w:rFonts w:ascii="Calibri" w:hAnsi="Calibri" w:cs="Calibri"/>
        </w:rPr>
        <w:t xml:space="preserve">Senior </w:t>
      </w:r>
      <w:r w:rsidR="00BD5DF6" w:rsidRPr="00486BAA">
        <w:rPr>
          <w:rFonts w:ascii="Calibri" w:hAnsi="Calibri" w:cs="Calibri"/>
        </w:rPr>
        <w:t>Consultant</w:t>
      </w:r>
      <w:r w:rsidRPr="00486BAA">
        <w:rPr>
          <w:rFonts w:ascii="Calibri" w:hAnsi="Calibri" w:cs="Calibri"/>
        </w:rPr>
        <w:t xml:space="preserve">    </w:t>
      </w:r>
      <w:r w:rsidR="00CC388A" w:rsidRPr="00486BAA">
        <w:rPr>
          <w:rFonts w:ascii="Calibri" w:hAnsi="Calibri" w:cs="Calibri"/>
        </w:rPr>
        <w:t xml:space="preserve">    SteelScape Inc     Kalama W</w:t>
      </w:r>
      <w:r w:rsidRPr="00486BAA">
        <w:rPr>
          <w:rFonts w:ascii="Calibri" w:hAnsi="Calibri" w:cs="Calibri"/>
        </w:rPr>
        <w:t xml:space="preserve">A   </w:t>
      </w:r>
      <w:r w:rsidR="00CC388A" w:rsidRPr="00486BAA">
        <w:rPr>
          <w:rFonts w:ascii="Calibri" w:hAnsi="Calibri" w:cs="Calibri"/>
        </w:rPr>
        <w:t>Oct</w:t>
      </w:r>
      <w:r w:rsidRPr="00486BAA">
        <w:rPr>
          <w:rFonts w:ascii="Calibri" w:hAnsi="Calibri" w:cs="Calibri"/>
        </w:rPr>
        <w:t xml:space="preserve"> 2013 – </w:t>
      </w:r>
      <w:r w:rsidR="00883A67" w:rsidRPr="00486BAA">
        <w:rPr>
          <w:rFonts w:ascii="Calibri" w:hAnsi="Calibri" w:cs="Calibri"/>
        </w:rPr>
        <w:t>April 2014</w:t>
      </w:r>
      <w:r w:rsidRPr="00486BAA">
        <w:rPr>
          <w:rFonts w:ascii="Calibri" w:hAnsi="Calibri" w:cs="Calibri"/>
        </w:rPr>
        <w:t xml:space="preserve">       </w:t>
      </w:r>
    </w:p>
    <w:p w14:paraId="4B0C6767" w14:textId="47DBB8DB" w:rsidR="00B302F9" w:rsidRPr="00486BAA" w:rsidRDefault="00B302F9" w:rsidP="00B302F9">
      <w:pPr>
        <w:numPr>
          <w:ilvl w:val="0"/>
          <w:numId w:val="17"/>
        </w:numPr>
        <w:rPr>
          <w:rFonts w:ascii="Calibri" w:hAnsi="Calibri" w:cs="Calibri"/>
        </w:rPr>
      </w:pPr>
      <w:r w:rsidRPr="00486BAA">
        <w:rPr>
          <w:rFonts w:ascii="Calibri" w:hAnsi="Calibri" w:cs="Calibri"/>
        </w:rPr>
        <w:t xml:space="preserve">Serve as a business domain expert for the company providing functional/configuration knowledge in designing SAP solutions in </w:t>
      </w:r>
      <w:r w:rsidR="00464BED" w:rsidRPr="00486BAA">
        <w:rPr>
          <w:rFonts w:ascii="Calibri" w:hAnsi="Calibri" w:cs="Calibri"/>
        </w:rPr>
        <w:t xml:space="preserve">SCM </w:t>
      </w:r>
      <w:r w:rsidR="00CF0AEE" w:rsidRPr="00486BAA">
        <w:rPr>
          <w:rFonts w:ascii="Calibri" w:hAnsi="Calibri" w:cs="Calibri"/>
        </w:rPr>
        <w:t>MM</w:t>
      </w:r>
      <w:r w:rsidR="008777BD" w:rsidRPr="00486BAA">
        <w:rPr>
          <w:rFonts w:ascii="Calibri" w:hAnsi="Calibri" w:cs="Calibri"/>
        </w:rPr>
        <w:t>-IM</w:t>
      </w:r>
      <w:r w:rsidR="00CF0AEE" w:rsidRPr="00486BAA">
        <w:rPr>
          <w:rFonts w:ascii="Calibri" w:hAnsi="Calibri" w:cs="Calibri"/>
        </w:rPr>
        <w:t xml:space="preserve">, </w:t>
      </w:r>
      <w:r w:rsidR="000F1986" w:rsidRPr="00486BAA">
        <w:rPr>
          <w:rFonts w:ascii="Calibri" w:hAnsi="Calibri" w:cs="Calibri"/>
        </w:rPr>
        <w:t>P</w:t>
      </w:r>
      <w:r w:rsidR="00FE311A" w:rsidRPr="00486BAA">
        <w:rPr>
          <w:rFonts w:ascii="Calibri" w:hAnsi="Calibri" w:cs="Calibri"/>
        </w:rPr>
        <w:t>2</w:t>
      </w:r>
      <w:r w:rsidR="000F1986" w:rsidRPr="00486BAA">
        <w:rPr>
          <w:rFonts w:ascii="Calibri" w:hAnsi="Calibri" w:cs="Calibri"/>
        </w:rPr>
        <w:t>P</w:t>
      </w:r>
      <w:r w:rsidR="00CF0AEE" w:rsidRPr="00486BAA">
        <w:rPr>
          <w:rFonts w:ascii="Calibri" w:hAnsi="Calibri" w:cs="Calibri"/>
        </w:rPr>
        <w:t xml:space="preserve">, </w:t>
      </w:r>
      <w:r w:rsidR="00A13977" w:rsidRPr="00486BAA">
        <w:rPr>
          <w:rFonts w:ascii="Calibri" w:hAnsi="Calibri" w:cs="Calibri"/>
        </w:rPr>
        <w:t>PP</w:t>
      </w:r>
      <w:r w:rsidR="00D23E1C" w:rsidRPr="00486BAA">
        <w:rPr>
          <w:rFonts w:ascii="Calibri" w:hAnsi="Calibri" w:cs="Calibri"/>
        </w:rPr>
        <w:t xml:space="preserve"> </w:t>
      </w:r>
      <w:r w:rsidR="00CF0AEE" w:rsidRPr="00486BAA">
        <w:rPr>
          <w:rFonts w:ascii="Calibri" w:hAnsi="Calibri" w:cs="Calibri"/>
        </w:rPr>
        <w:t>and other modules</w:t>
      </w:r>
      <w:r w:rsidR="00A13977" w:rsidRPr="00486BAA">
        <w:rPr>
          <w:rFonts w:ascii="Calibri" w:hAnsi="Calibri" w:cs="Calibri"/>
        </w:rPr>
        <w:t>.</w:t>
      </w:r>
    </w:p>
    <w:p w14:paraId="35E7AC04" w14:textId="77777777" w:rsidR="00B302F9" w:rsidRPr="00486BAA" w:rsidRDefault="00B302F9" w:rsidP="00B302F9">
      <w:pPr>
        <w:numPr>
          <w:ilvl w:val="0"/>
          <w:numId w:val="17"/>
        </w:numPr>
        <w:rPr>
          <w:rFonts w:ascii="Calibri" w:hAnsi="Calibri" w:cs="Calibri"/>
        </w:rPr>
      </w:pPr>
      <w:r w:rsidRPr="00486BAA">
        <w:rPr>
          <w:rFonts w:ascii="Calibri" w:hAnsi="Calibri" w:cs="Calibri"/>
        </w:rPr>
        <w:t>Interact with business users to get Master data requirements. Prepare functional specifications for reports, interfaces, conversions, enhancements, forms and workflows and work closely with developers. Develop Business requirements document (BRD).</w:t>
      </w:r>
    </w:p>
    <w:p w14:paraId="13BEE7E1" w14:textId="77777777" w:rsidR="00B302F9" w:rsidRPr="00486BAA" w:rsidRDefault="00B302F9" w:rsidP="00B302F9">
      <w:pPr>
        <w:numPr>
          <w:ilvl w:val="0"/>
          <w:numId w:val="17"/>
        </w:numPr>
        <w:rPr>
          <w:rFonts w:ascii="Calibri" w:hAnsi="Calibri" w:cs="Calibri"/>
        </w:rPr>
      </w:pPr>
      <w:r w:rsidRPr="00486BAA">
        <w:rPr>
          <w:rFonts w:ascii="Calibri" w:hAnsi="Calibri" w:cs="Calibri"/>
        </w:rPr>
        <w:t>Collaborate cross-functionally with representatives throughout the company</w:t>
      </w:r>
      <w:r w:rsidR="000F1986" w:rsidRPr="00486BAA">
        <w:rPr>
          <w:rFonts w:ascii="Calibri" w:hAnsi="Calibri" w:cs="Calibri"/>
        </w:rPr>
        <w:t>.</w:t>
      </w:r>
    </w:p>
    <w:p w14:paraId="1DD24EB9" w14:textId="77777777" w:rsidR="00BA09B6" w:rsidRPr="00486BAA" w:rsidRDefault="00BA09B6" w:rsidP="00B302F9">
      <w:pPr>
        <w:numPr>
          <w:ilvl w:val="0"/>
          <w:numId w:val="17"/>
        </w:numPr>
        <w:rPr>
          <w:rFonts w:ascii="Calibri" w:hAnsi="Calibri" w:cs="Calibri"/>
        </w:rPr>
      </w:pPr>
      <w:r w:rsidRPr="00486BAA">
        <w:rPr>
          <w:rFonts w:ascii="Calibri" w:hAnsi="Calibri" w:cs="Calibri"/>
        </w:rPr>
        <w:t>Suggest options and recommend solutions to improve existing SAP environment.</w:t>
      </w:r>
    </w:p>
    <w:p w14:paraId="2822DA96" w14:textId="77777777" w:rsidR="00BA09B6" w:rsidRPr="00486BAA" w:rsidRDefault="00BA09B6" w:rsidP="00B302F9">
      <w:pPr>
        <w:numPr>
          <w:ilvl w:val="0"/>
          <w:numId w:val="17"/>
        </w:numPr>
        <w:rPr>
          <w:rFonts w:ascii="Calibri" w:hAnsi="Calibri" w:cs="Calibri"/>
        </w:rPr>
      </w:pPr>
      <w:r w:rsidRPr="00486BAA">
        <w:rPr>
          <w:rFonts w:ascii="Calibri" w:hAnsi="Calibri" w:cs="Calibri"/>
        </w:rPr>
        <w:t>Define unit and integration testing plans, testing scripts, enhancements, custom modifications and interfaces to be developed</w:t>
      </w:r>
      <w:r w:rsidR="000F1986" w:rsidRPr="00486BAA">
        <w:rPr>
          <w:rFonts w:ascii="Calibri" w:hAnsi="Calibri" w:cs="Calibri"/>
        </w:rPr>
        <w:t>.</w:t>
      </w:r>
    </w:p>
    <w:p w14:paraId="5C287BFD" w14:textId="77777777" w:rsidR="00C23410" w:rsidRPr="00486BAA" w:rsidRDefault="00C23410" w:rsidP="0067672C">
      <w:pPr>
        <w:numPr>
          <w:ilvl w:val="0"/>
          <w:numId w:val="17"/>
        </w:numPr>
        <w:rPr>
          <w:rFonts w:ascii="Calibri" w:hAnsi="Calibri" w:cs="Calibri"/>
        </w:rPr>
      </w:pPr>
      <w:r w:rsidRPr="00486BAA">
        <w:rPr>
          <w:rFonts w:ascii="Calibri" w:hAnsi="Calibri" w:cs="Calibri"/>
          <w:b/>
        </w:rPr>
        <w:t>New Plant setup</w:t>
      </w:r>
      <w:r w:rsidRPr="00486BAA">
        <w:rPr>
          <w:rFonts w:ascii="Calibri" w:hAnsi="Calibri" w:cs="Calibri"/>
        </w:rPr>
        <w:t xml:space="preserve"> and all the associated configuration, stock determination, STO order types, Output determination, label printing, travel receipts etc.,</w:t>
      </w:r>
    </w:p>
    <w:p w14:paraId="18298E67" w14:textId="77777777" w:rsidR="0067672C" w:rsidRPr="00486BAA" w:rsidRDefault="0067672C" w:rsidP="0067672C">
      <w:pPr>
        <w:numPr>
          <w:ilvl w:val="0"/>
          <w:numId w:val="17"/>
        </w:numPr>
        <w:rPr>
          <w:rFonts w:ascii="Calibri" w:hAnsi="Calibri" w:cs="Calibri"/>
        </w:rPr>
      </w:pPr>
      <w:r w:rsidRPr="00486BAA">
        <w:rPr>
          <w:rFonts w:ascii="Calibri" w:hAnsi="Calibri" w:cs="Calibri"/>
        </w:rPr>
        <w:t xml:space="preserve">Functional design with master data setup and business process procedure for MM </w:t>
      </w:r>
      <w:r w:rsidRPr="00486BAA">
        <w:rPr>
          <w:rFonts w:ascii="Calibri" w:hAnsi="Calibri" w:cs="Calibri"/>
          <w:b/>
        </w:rPr>
        <w:t>Subcontract</w:t>
      </w:r>
      <w:r w:rsidRPr="00486BAA">
        <w:rPr>
          <w:rFonts w:ascii="Calibri" w:hAnsi="Calibri" w:cs="Calibri"/>
        </w:rPr>
        <w:t xml:space="preserve"> scenario for sales order stock (with special stock E).</w:t>
      </w:r>
    </w:p>
    <w:p w14:paraId="0D48B1B4" w14:textId="77777777" w:rsidR="00706046" w:rsidRPr="00486BAA" w:rsidRDefault="00706046" w:rsidP="00706046">
      <w:pPr>
        <w:numPr>
          <w:ilvl w:val="0"/>
          <w:numId w:val="17"/>
        </w:numPr>
        <w:rPr>
          <w:rFonts w:ascii="Calibri" w:hAnsi="Calibri" w:cs="Calibri"/>
        </w:rPr>
      </w:pPr>
      <w:r w:rsidRPr="00486BAA">
        <w:rPr>
          <w:rFonts w:ascii="Calibri" w:hAnsi="Calibri" w:cs="Calibri"/>
        </w:rPr>
        <w:t xml:space="preserve">SAP MM Procurement functionality including use of basic purchasing elements, purchase requisitions and orders / contracts and their approval strategies, long term and scheduling agreements, </w:t>
      </w:r>
      <w:r w:rsidRPr="00486BAA">
        <w:rPr>
          <w:rFonts w:ascii="Calibri" w:hAnsi="Calibri" w:cs="Calibri"/>
          <w:b/>
        </w:rPr>
        <w:t>quota arrangements</w:t>
      </w:r>
      <w:r w:rsidRPr="00486BAA">
        <w:rPr>
          <w:rFonts w:ascii="Calibri" w:hAnsi="Calibri" w:cs="Calibri"/>
        </w:rPr>
        <w:t xml:space="preserve">, source lists, purchasing info records, </w:t>
      </w:r>
      <w:r w:rsidR="00BD5DF6" w:rsidRPr="00486BAA">
        <w:rPr>
          <w:rFonts w:ascii="Calibri" w:hAnsi="Calibri" w:cs="Calibri"/>
          <w:b/>
        </w:rPr>
        <w:t>Consultant</w:t>
      </w:r>
      <w:r w:rsidRPr="00486BAA">
        <w:rPr>
          <w:rFonts w:ascii="Calibri" w:hAnsi="Calibri" w:cs="Calibri"/>
          <w:b/>
        </w:rPr>
        <w:t xml:space="preserve"> time scheduling</w:t>
      </w:r>
      <w:r w:rsidRPr="00486BAA">
        <w:rPr>
          <w:rFonts w:ascii="Calibri" w:hAnsi="Calibri" w:cs="Calibri"/>
        </w:rPr>
        <w:t xml:space="preserve"> and day-to-day planning of materials</w:t>
      </w:r>
      <w:r w:rsidR="000F1986" w:rsidRPr="00486BAA">
        <w:rPr>
          <w:rFonts w:ascii="Calibri" w:hAnsi="Calibri" w:cs="Calibri"/>
        </w:rPr>
        <w:t>.</w:t>
      </w:r>
    </w:p>
    <w:p w14:paraId="38D60747" w14:textId="77777777" w:rsidR="00DD08BE" w:rsidRPr="00486BAA" w:rsidRDefault="00DD08BE" w:rsidP="00DD08BE">
      <w:pPr>
        <w:numPr>
          <w:ilvl w:val="0"/>
          <w:numId w:val="17"/>
        </w:numPr>
        <w:rPr>
          <w:rFonts w:ascii="Calibri" w:hAnsi="Calibri" w:cs="Calibri"/>
        </w:rPr>
      </w:pPr>
      <w:r w:rsidRPr="00486BAA">
        <w:rPr>
          <w:rFonts w:ascii="Calibri" w:hAnsi="Calibri" w:cs="Calibri"/>
        </w:rPr>
        <w:t xml:space="preserve">Setup integration between SAP </w:t>
      </w:r>
      <w:r w:rsidRPr="00486BAA">
        <w:rPr>
          <w:rFonts w:ascii="Calibri" w:hAnsi="Calibri" w:cs="Calibri"/>
          <w:b/>
        </w:rPr>
        <w:t>PP</w:t>
      </w:r>
      <w:r w:rsidRPr="00486BAA">
        <w:rPr>
          <w:rFonts w:ascii="Calibri" w:hAnsi="Calibri" w:cs="Calibri"/>
        </w:rPr>
        <w:t xml:space="preserve"> and </w:t>
      </w:r>
      <w:r w:rsidRPr="00486BAA">
        <w:rPr>
          <w:rFonts w:ascii="Calibri" w:hAnsi="Calibri" w:cs="Calibri"/>
          <w:b/>
        </w:rPr>
        <w:t>SD</w:t>
      </w:r>
      <w:r w:rsidRPr="00486BAA">
        <w:rPr>
          <w:rFonts w:ascii="Calibri" w:hAnsi="Calibri" w:cs="Calibri"/>
        </w:rPr>
        <w:t xml:space="preserve"> like ATP, transfer of requirements, item categories, schedule line categories, MRP strategy groups etc., </w:t>
      </w:r>
    </w:p>
    <w:p w14:paraId="05E2142D" w14:textId="77777777" w:rsidR="00DD08BE" w:rsidRPr="00486BAA" w:rsidRDefault="009E1FA8" w:rsidP="00DD08BE">
      <w:pPr>
        <w:numPr>
          <w:ilvl w:val="0"/>
          <w:numId w:val="17"/>
        </w:numPr>
        <w:rPr>
          <w:rFonts w:ascii="Calibri" w:hAnsi="Calibri" w:cs="Calibri"/>
        </w:rPr>
      </w:pPr>
      <w:r w:rsidRPr="00486BAA">
        <w:rPr>
          <w:rFonts w:ascii="Calibri" w:hAnsi="Calibri" w:cs="Calibri"/>
        </w:rPr>
        <w:t>Stock handling of Quality Inspection, blocked and restricted stock.</w:t>
      </w:r>
    </w:p>
    <w:p w14:paraId="4D2CAC9B" w14:textId="77777777" w:rsidR="00D30FD5" w:rsidRPr="00486BAA" w:rsidRDefault="00D30FD5" w:rsidP="00D30FD5">
      <w:pPr>
        <w:numPr>
          <w:ilvl w:val="0"/>
          <w:numId w:val="17"/>
        </w:numPr>
        <w:rPr>
          <w:rFonts w:ascii="Calibri" w:hAnsi="Calibri" w:cs="Calibri"/>
        </w:rPr>
      </w:pPr>
      <w:r w:rsidRPr="00486BAA">
        <w:rPr>
          <w:rFonts w:ascii="Calibri" w:hAnsi="Calibri" w:cs="Calibri"/>
        </w:rPr>
        <w:t>Functional design with master data setup and business process procedure for MM Subcontract scenario for sales order stock (with special stock E).</w:t>
      </w:r>
    </w:p>
    <w:p w14:paraId="45E6A13B" w14:textId="77777777" w:rsidR="00D30FD5" w:rsidRPr="00486BAA" w:rsidRDefault="00D30FD5" w:rsidP="00D30FD5">
      <w:pPr>
        <w:numPr>
          <w:ilvl w:val="0"/>
          <w:numId w:val="17"/>
        </w:numPr>
        <w:rPr>
          <w:rFonts w:ascii="Calibri" w:hAnsi="Calibri" w:cs="Calibri"/>
        </w:rPr>
      </w:pPr>
      <w:r w:rsidRPr="00486BAA">
        <w:rPr>
          <w:rFonts w:ascii="Calibri" w:hAnsi="Calibri" w:cs="Calibri"/>
        </w:rPr>
        <w:t>Configure custom material master types</w:t>
      </w:r>
      <w:r w:rsidRPr="00486BAA">
        <w:rPr>
          <w:rFonts w:ascii="Calibri" w:hAnsi="Calibri" w:cs="Calibri"/>
          <w:b/>
        </w:rPr>
        <w:t>, Inventory Management</w:t>
      </w:r>
      <w:r w:rsidRPr="00486BAA">
        <w:rPr>
          <w:rFonts w:ascii="Calibri" w:hAnsi="Calibri" w:cs="Calibri"/>
        </w:rPr>
        <w:t xml:space="preserve">, MM-FI integration, Pricing, </w:t>
      </w:r>
      <w:r w:rsidRPr="00486BAA">
        <w:rPr>
          <w:rFonts w:ascii="Calibri" w:hAnsi="Calibri" w:cs="Calibri"/>
          <w:b/>
        </w:rPr>
        <w:t>Batch Management</w:t>
      </w:r>
      <w:r w:rsidRPr="00486BAA">
        <w:rPr>
          <w:rFonts w:ascii="Calibri" w:hAnsi="Calibri" w:cs="Calibri"/>
        </w:rPr>
        <w:t>, Cycle Counting, Printing labels, barcoding etc.,</w:t>
      </w:r>
    </w:p>
    <w:p w14:paraId="3BC435FE" w14:textId="77777777" w:rsidR="00365E92" w:rsidRPr="00486BAA" w:rsidRDefault="003B5D1F" w:rsidP="00A462F6">
      <w:pPr>
        <w:numPr>
          <w:ilvl w:val="0"/>
          <w:numId w:val="17"/>
        </w:numPr>
        <w:rPr>
          <w:rFonts w:ascii="Calibri" w:hAnsi="Calibri" w:cs="Calibri"/>
        </w:rPr>
      </w:pPr>
      <w:r w:rsidRPr="00486BAA">
        <w:rPr>
          <w:rFonts w:ascii="Calibri" w:hAnsi="Calibri" w:cs="Calibri"/>
        </w:rPr>
        <w:t xml:space="preserve">Setup </w:t>
      </w:r>
      <w:r w:rsidRPr="00486BAA">
        <w:rPr>
          <w:rFonts w:ascii="Calibri" w:hAnsi="Calibri" w:cs="Calibri"/>
          <w:b/>
        </w:rPr>
        <w:t>LSMW</w:t>
      </w:r>
      <w:r w:rsidRPr="00486BAA">
        <w:rPr>
          <w:rFonts w:ascii="Calibri" w:hAnsi="Calibri" w:cs="Calibri"/>
        </w:rPr>
        <w:t xml:space="preserve"> for </w:t>
      </w:r>
      <w:r w:rsidR="00365E92" w:rsidRPr="00486BAA">
        <w:rPr>
          <w:rFonts w:ascii="Calibri" w:hAnsi="Calibri" w:cs="Calibri"/>
        </w:rPr>
        <w:t xml:space="preserve">Material </w:t>
      </w:r>
      <w:r w:rsidRPr="00486BAA">
        <w:rPr>
          <w:rFonts w:ascii="Calibri" w:hAnsi="Calibri" w:cs="Calibri"/>
        </w:rPr>
        <w:t xml:space="preserve">Batch creation/change with Classification. </w:t>
      </w:r>
    </w:p>
    <w:p w14:paraId="715817C7" w14:textId="77777777" w:rsidR="007F3307" w:rsidRPr="00486BAA" w:rsidRDefault="003B5D1F" w:rsidP="00A462F6">
      <w:pPr>
        <w:numPr>
          <w:ilvl w:val="0"/>
          <w:numId w:val="17"/>
        </w:numPr>
        <w:rPr>
          <w:rFonts w:ascii="Calibri" w:hAnsi="Calibri" w:cs="Calibri"/>
        </w:rPr>
      </w:pPr>
      <w:r w:rsidRPr="00486BAA">
        <w:rPr>
          <w:rFonts w:ascii="Calibri" w:hAnsi="Calibri" w:cs="Calibri"/>
        </w:rPr>
        <w:t xml:space="preserve">Load inventory </w:t>
      </w:r>
      <w:r w:rsidR="00365E92" w:rsidRPr="00486BAA">
        <w:rPr>
          <w:rFonts w:ascii="Calibri" w:hAnsi="Calibri" w:cs="Calibri"/>
        </w:rPr>
        <w:t xml:space="preserve">using Batch Input </w:t>
      </w:r>
      <w:r w:rsidRPr="00486BAA">
        <w:rPr>
          <w:rFonts w:ascii="Calibri" w:hAnsi="Calibri" w:cs="Calibri"/>
        </w:rPr>
        <w:t>for materials with Batch classification</w:t>
      </w:r>
      <w:r w:rsidR="00365E92" w:rsidRPr="00486BAA">
        <w:rPr>
          <w:rFonts w:ascii="Calibri" w:hAnsi="Calibri" w:cs="Calibri"/>
        </w:rPr>
        <w:t>.</w:t>
      </w:r>
    </w:p>
    <w:p w14:paraId="5B952A92" w14:textId="77777777" w:rsidR="00D30FD5" w:rsidRPr="00486BAA" w:rsidRDefault="00D30FD5" w:rsidP="00D30FD5">
      <w:pPr>
        <w:numPr>
          <w:ilvl w:val="0"/>
          <w:numId w:val="17"/>
        </w:numPr>
        <w:rPr>
          <w:rFonts w:ascii="Calibri" w:hAnsi="Calibri" w:cs="Calibri"/>
        </w:rPr>
      </w:pPr>
      <w:r w:rsidRPr="00486BAA">
        <w:rPr>
          <w:rFonts w:ascii="Calibri" w:hAnsi="Calibri" w:cs="Calibri"/>
          <w:b/>
        </w:rPr>
        <w:t>Master data migration, conversion</w:t>
      </w:r>
      <w:r w:rsidRPr="00486BAA">
        <w:rPr>
          <w:rFonts w:ascii="Calibri" w:hAnsi="Calibri" w:cs="Calibri"/>
        </w:rPr>
        <w:t xml:space="preserve">, Data quality, Data mapping, Data cleaning, Data validation and mass uploads using </w:t>
      </w:r>
      <w:r w:rsidRPr="00486BAA">
        <w:rPr>
          <w:rFonts w:ascii="Calibri" w:hAnsi="Calibri" w:cs="Calibri"/>
          <w:b/>
        </w:rPr>
        <w:t>LSMW</w:t>
      </w:r>
      <w:r w:rsidRPr="00486BAA">
        <w:rPr>
          <w:rFonts w:ascii="Calibri" w:hAnsi="Calibri" w:cs="Calibri"/>
        </w:rPr>
        <w:t>.</w:t>
      </w:r>
    </w:p>
    <w:p w14:paraId="048F17DB" w14:textId="77777777" w:rsidR="00D37781" w:rsidRPr="00486BAA" w:rsidRDefault="00D37781" w:rsidP="00D30FD5">
      <w:pPr>
        <w:numPr>
          <w:ilvl w:val="0"/>
          <w:numId w:val="17"/>
        </w:numPr>
        <w:rPr>
          <w:rFonts w:ascii="Calibri" w:hAnsi="Calibri" w:cs="Calibri"/>
        </w:rPr>
      </w:pPr>
      <w:r w:rsidRPr="00486BAA">
        <w:rPr>
          <w:rFonts w:ascii="Calibri" w:hAnsi="Calibri" w:cs="Calibri"/>
        </w:rPr>
        <w:t>Knowledge in</w:t>
      </w:r>
      <w:r w:rsidRPr="00486BAA">
        <w:rPr>
          <w:rFonts w:ascii="Calibri" w:hAnsi="Calibri" w:cs="Calibri"/>
          <w:b/>
        </w:rPr>
        <w:t xml:space="preserve"> ABAP workbench </w:t>
      </w:r>
      <w:r w:rsidRPr="00486BAA">
        <w:rPr>
          <w:rFonts w:ascii="Calibri" w:hAnsi="Calibri" w:cs="Calibri"/>
        </w:rPr>
        <w:t>and</w:t>
      </w:r>
      <w:r w:rsidRPr="00486BAA">
        <w:rPr>
          <w:rFonts w:ascii="Calibri" w:hAnsi="Calibri" w:cs="Calibri"/>
          <w:b/>
        </w:rPr>
        <w:t xml:space="preserve"> Transport Management System (TMS)</w:t>
      </w:r>
    </w:p>
    <w:p w14:paraId="0092E6DB" w14:textId="77777777" w:rsidR="002924E3" w:rsidRPr="00486BAA" w:rsidRDefault="002924E3" w:rsidP="002924E3">
      <w:pPr>
        <w:numPr>
          <w:ilvl w:val="0"/>
          <w:numId w:val="17"/>
        </w:numPr>
        <w:rPr>
          <w:rFonts w:ascii="Calibri" w:hAnsi="Calibri" w:cs="Calibri"/>
        </w:rPr>
      </w:pPr>
      <w:r w:rsidRPr="00486BAA">
        <w:rPr>
          <w:rFonts w:ascii="Calibri" w:hAnsi="Calibri" w:cs="Calibri"/>
          <w:b/>
        </w:rPr>
        <w:t>Data mapping</w:t>
      </w:r>
      <w:r w:rsidR="004F2FC9" w:rsidRPr="00486BAA">
        <w:rPr>
          <w:rFonts w:ascii="Calibri" w:hAnsi="Calibri" w:cs="Calibri"/>
          <w:b/>
        </w:rPr>
        <w:t xml:space="preserve">, </w:t>
      </w:r>
      <w:r w:rsidR="004F2FC9" w:rsidRPr="00486BAA">
        <w:rPr>
          <w:rFonts w:ascii="Calibri" w:hAnsi="Calibri" w:cs="Calibri"/>
        </w:rPr>
        <w:t>data validation</w:t>
      </w:r>
      <w:r w:rsidR="004F2FC9" w:rsidRPr="00486BAA">
        <w:rPr>
          <w:rFonts w:ascii="Calibri" w:hAnsi="Calibri" w:cs="Calibri"/>
          <w:b/>
        </w:rPr>
        <w:t>,</w:t>
      </w:r>
      <w:r w:rsidRPr="00486BAA">
        <w:rPr>
          <w:rFonts w:ascii="Calibri" w:hAnsi="Calibri" w:cs="Calibri"/>
        </w:rPr>
        <w:t xml:space="preserve"> and conversion rules from legacy (Pacman) files to SAP. </w:t>
      </w:r>
    </w:p>
    <w:p w14:paraId="1EAF1F2D" w14:textId="77777777" w:rsidR="00174DD3" w:rsidRPr="00486BAA" w:rsidRDefault="00174DD3" w:rsidP="00A462F6">
      <w:pPr>
        <w:numPr>
          <w:ilvl w:val="0"/>
          <w:numId w:val="17"/>
        </w:numPr>
        <w:rPr>
          <w:rFonts w:ascii="Calibri" w:hAnsi="Calibri" w:cs="Calibri"/>
        </w:rPr>
      </w:pPr>
      <w:r w:rsidRPr="00486BAA">
        <w:rPr>
          <w:rFonts w:ascii="Calibri" w:hAnsi="Calibri" w:cs="Calibri"/>
        </w:rPr>
        <w:t>Developed cutover strategy for MM master data loading from legacy system</w:t>
      </w:r>
      <w:r w:rsidR="00C5347D" w:rsidRPr="00486BAA">
        <w:rPr>
          <w:rFonts w:ascii="Calibri" w:hAnsi="Calibri" w:cs="Calibri"/>
        </w:rPr>
        <w:t xml:space="preserve"> (Pacman)</w:t>
      </w:r>
      <w:r w:rsidRPr="00486BAA">
        <w:rPr>
          <w:rFonts w:ascii="Calibri" w:hAnsi="Calibri" w:cs="Calibri"/>
        </w:rPr>
        <w:t>.</w:t>
      </w:r>
    </w:p>
    <w:p w14:paraId="3F4BBCFE" w14:textId="77777777" w:rsidR="00396B2B" w:rsidRPr="00486BAA" w:rsidRDefault="00396B2B" w:rsidP="00A462F6">
      <w:pPr>
        <w:numPr>
          <w:ilvl w:val="0"/>
          <w:numId w:val="17"/>
        </w:numPr>
        <w:rPr>
          <w:rFonts w:ascii="Calibri" w:hAnsi="Calibri" w:cs="Calibri"/>
        </w:rPr>
      </w:pPr>
      <w:r w:rsidRPr="00486BAA">
        <w:rPr>
          <w:rFonts w:ascii="Calibri" w:hAnsi="Calibri" w:cs="Calibri"/>
        </w:rPr>
        <w:t xml:space="preserve">Setup </w:t>
      </w:r>
      <w:r w:rsidRPr="00486BAA">
        <w:rPr>
          <w:rFonts w:ascii="Calibri" w:hAnsi="Calibri" w:cs="Calibri"/>
          <w:b/>
        </w:rPr>
        <w:t>EDI</w:t>
      </w:r>
      <w:r w:rsidR="005D46BF" w:rsidRPr="00486BAA">
        <w:rPr>
          <w:rFonts w:ascii="Calibri" w:hAnsi="Calibri" w:cs="Calibri"/>
          <w:b/>
        </w:rPr>
        <w:t>/Idoc</w:t>
      </w:r>
      <w:r w:rsidRPr="00486BAA">
        <w:rPr>
          <w:rFonts w:ascii="Calibri" w:hAnsi="Calibri" w:cs="Calibri"/>
          <w:b/>
        </w:rPr>
        <w:t xml:space="preserve"> interfaces</w:t>
      </w:r>
      <w:r w:rsidRPr="00486BAA">
        <w:rPr>
          <w:rFonts w:ascii="Calibri" w:hAnsi="Calibri" w:cs="Calibri"/>
        </w:rPr>
        <w:t xml:space="preserve"> for procurement and Production order confirmation.</w:t>
      </w:r>
    </w:p>
    <w:p w14:paraId="579E31BA" w14:textId="77777777" w:rsidR="00174DD3" w:rsidRPr="00486BAA" w:rsidRDefault="00DF0EE8" w:rsidP="00A462F6">
      <w:pPr>
        <w:numPr>
          <w:ilvl w:val="0"/>
          <w:numId w:val="17"/>
        </w:numPr>
        <w:rPr>
          <w:rFonts w:ascii="Calibri" w:hAnsi="Calibri" w:cs="Calibri"/>
        </w:rPr>
      </w:pPr>
      <w:r w:rsidRPr="00486BAA">
        <w:rPr>
          <w:rFonts w:ascii="Calibri" w:hAnsi="Calibri" w:cs="Calibri"/>
        </w:rPr>
        <w:t>Setup master data for UAT and regression testing.</w:t>
      </w:r>
      <w:r w:rsidR="00DF63BF" w:rsidRPr="00486BAA">
        <w:rPr>
          <w:rFonts w:ascii="Calibri" w:hAnsi="Calibri" w:cs="Calibri"/>
        </w:rPr>
        <w:t xml:space="preserve"> Perform integration testing</w:t>
      </w:r>
      <w:r w:rsidR="00B408A3" w:rsidRPr="00486BAA">
        <w:rPr>
          <w:rFonts w:ascii="Calibri" w:hAnsi="Calibri" w:cs="Calibri"/>
        </w:rPr>
        <w:t xml:space="preserve"> for SAP </w:t>
      </w:r>
      <w:r w:rsidR="008C43A0" w:rsidRPr="00486BAA">
        <w:rPr>
          <w:rFonts w:ascii="Calibri" w:hAnsi="Calibri" w:cs="Calibri"/>
          <w:b/>
        </w:rPr>
        <w:t>MM/IM</w:t>
      </w:r>
      <w:r w:rsidR="00B408A3" w:rsidRPr="00486BAA">
        <w:rPr>
          <w:rFonts w:ascii="Calibri" w:hAnsi="Calibri" w:cs="Calibri"/>
        </w:rPr>
        <w:t xml:space="preserve"> and SD</w:t>
      </w:r>
      <w:r w:rsidR="00DF63BF" w:rsidRPr="00486BAA">
        <w:rPr>
          <w:rFonts w:ascii="Calibri" w:hAnsi="Calibri" w:cs="Calibri"/>
        </w:rPr>
        <w:t>.</w:t>
      </w:r>
    </w:p>
    <w:p w14:paraId="6AE69FCF" w14:textId="77777777" w:rsidR="00BC448E" w:rsidRPr="00486BAA" w:rsidRDefault="00BC448E" w:rsidP="00A462F6">
      <w:pPr>
        <w:numPr>
          <w:ilvl w:val="0"/>
          <w:numId w:val="17"/>
        </w:numPr>
        <w:rPr>
          <w:rFonts w:ascii="Calibri" w:hAnsi="Calibri" w:cs="Calibri"/>
        </w:rPr>
      </w:pPr>
      <w:r w:rsidRPr="00486BAA">
        <w:rPr>
          <w:rFonts w:ascii="Calibri" w:hAnsi="Calibri" w:cs="Calibri"/>
        </w:rPr>
        <w:t>Participate in cutover and go-live activities.</w:t>
      </w:r>
      <w:r w:rsidR="00B408A3" w:rsidRPr="00486BAA">
        <w:rPr>
          <w:rFonts w:ascii="Calibri" w:hAnsi="Calibri" w:cs="Calibri"/>
        </w:rPr>
        <w:t xml:space="preserve"> Supported the </w:t>
      </w:r>
      <w:r w:rsidR="00095782" w:rsidRPr="00486BAA">
        <w:rPr>
          <w:rFonts w:ascii="Calibri" w:hAnsi="Calibri" w:cs="Calibri"/>
        </w:rPr>
        <w:t xml:space="preserve">business </w:t>
      </w:r>
      <w:r w:rsidR="00B408A3" w:rsidRPr="00486BAA">
        <w:rPr>
          <w:rFonts w:ascii="Calibri" w:hAnsi="Calibri" w:cs="Calibri"/>
        </w:rPr>
        <w:t>users post go-live.</w:t>
      </w:r>
    </w:p>
    <w:p w14:paraId="2C8DAFFA" w14:textId="77777777" w:rsidR="00A462F6" w:rsidRPr="00486BAA" w:rsidRDefault="00A462F6" w:rsidP="00A6192D">
      <w:pPr>
        <w:pStyle w:val="Heading3"/>
        <w:rPr>
          <w:rFonts w:ascii="Calibri" w:hAnsi="Calibri" w:cs="Calibri"/>
        </w:rPr>
      </w:pPr>
    </w:p>
    <w:p w14:paraId="52A4D353" w14:textId="7614C967" w:rsidR="009B1079" w:rsidRPr="00486BAA" w:rsidRDefault="009B1079" w:rsidP="00343C0D">
      <w:pPr>
        <w:pStyle w:val="NormalWeb"/>
        <w:spacing w:before="0" w:beforeAutospacing="0" w:after="0" w:afterAutospacing="0"/>
        <w:rPr>
          <w:rFonts w:ascii="Calibri" w:hAnsi="Calibri" w:cs="Calibri"/>
          <w:b/>
          <w:sz w:val="20"/>
          <w:szCs w:val="20"/>
        </w:rPr>
      </w:pPr>
      <w:r w:rsidRPr="00486BAA">
        <w:rPr>
          <w:rFonts w:ascii="Calibri" w:hAnsi="Calibri" w:cs="Calibri"/>
          <w:b/>
          <w:sz w:val="20"/>
          <w:szCs w:val="20"/>
        </w:rPr>
        <w:t xml:space="preserve">SAP </w:t>
      </w:r>
      <w:r w:rsidR="001E6D29" w:rsidRPr="00486BAA">
        <w:rPr>
          <w:rFonts w:ascii="Calibri" w:hAnsi="Calibri" w:cs="Calibri"/>
          <w:b/>
          <w:sz w:val="20"/>
          <w:szCs w:val="20"/>
        </w:rPr>
        <w:t>PP</w:t>
      </w:r>
      <w:r w:rsidR="00A13977" w:rsidRPr="00486BAA">
        <w:rPr>
          <w:rFonts w:ascii="Calibri" w:hAnsi="Calibri" w:cs="Calibri"/>
          <w:b/>
          <w:sz w:val="20"/>
          <w:szCs w:val="20"/>
        </w:rPr>
        <w:t xml:space="preserve"> </w:t>
      </w:r>
      <w:r w:rsidR="00BD5DF6" w:rsidRPr="00486BAA">
        <w:rPr>
          <w:rFonts w:ascii="Calibri" w:hAnsi="Calibri" w:cs="Calibri"/>
          <w:b/>
          <w:sz w:val="20"/>
          <w:szCs w:val="20"/>
        </w:rPr>
        <w:t>Consultant</w:t>
      </w:r>
      <w:r w:rsidRPr="00486BAA">
        <w:rPr>
          <w:rFonts w:ascii="Calibri" w:hAnsi="Calibri" w:cs="Calibri"/>
          <w:b/>
          <w:sz w:val="20"/>
          <w:szCs w:val="20"/>
        </w:rPr>
        <w:t xml:space="preserve"> Western Digital </w:t>
      </w:r>
      <w:r w:rsidR="00447267" w:rsidRPr="00486BAA">
        <w:rPr>
          <w:rFonts w:ascii="Calibri" w:hAnsi="Calibri" w:cs="Calibri"/>
          <w:b/>
          <w:sz w:val="20"/>
          <w:szCs w:val="20"/>
        </w:rPr>
        <w:t xml:space="preserve">(HGST) </w:t>
      </w:r>
      <w:r w:rsidRPr="00486BAA">
        <w:rPr>
          <w:rFonts w:ascii="Calibri" w:hAnsi="Calibri" w:cs="Calibri"/>
          <w:b/>
          <w:sz w:val="20"/>
          <w:szCs w:val="20"/>
        </w:rPr>
        <w:t xml:space="preserve">San Jose CA </w:t>
      </w:r>
      <w:r w:rsidR="002F3A76" w:rsidRPr="00486BAA">
        <w:rPr>
          <w:rFonts w:ascii="Calibri" w:hAnsi="Calibri" w:cs="Calibri"/>
          <w:b/>
          <w:sz w:val="20"/>
          <w:szCs w:val="20"/>
        </w:rPr>
        <w:t>March</w:t>
      </w:r>
      <w:r w:rsidRPr="00486BAA">
        <w:rPr>
          <w:rFonts w:ascii="Calibri" w:hAnsi="Calibri" w:cs="Calibri"/>
          <w:b/>
          <w:sz w:val="20"/>
          <w:szCs w:val="20"/>
        </w:rPr>
        <w:t xml:space="preserve"> 2013 – </w:t>
      </w:r>
      <w:r w:rsidR="009A487A" w:rsidRPr="00486BAA">
        <w:rPr>
          <w:rFonts w:ascii="Calibri" w:hAnsi="Calibri" w:cs="Calibri"/>
          <w:b/>
          <w:sz w:val="20"/>
          <w:szCs w:val="20"/>
        </w:rPr>
        <w:t>Sept</w:t>
      </w:r>
      <w:r w:rsidRPr="00486BAA">
        <w:rPr>
          <w:rFonts w:ascii="Calibri" w:hAnsi="Calibri" w:cs="Calibri"/>
          <w:b/>
          <w:sz w:val="20"/>
          <w:szCs w:val="20"/>
        </w:rPr>
        <w:t xml:space="preserve"> </w:t>
      </w:r>
      <w:r w:rsidR="00A649C9" w:rsidRPr="00486BAA">
        <w:rPr>
          <w:rFonts w:ascii="Calibri" w:hAnsi="Calibri" w:cs="Calibri"/>
          <w:b/>
          <w:sz w:val="20"/>
          <w:szCs w:val="20"/>
        </w:rPr>
        <w:t>‘13</w:t>
      </w:r>
    </w:p>
    <w:p w14:paraId="184BF843" w14:textId="77777777" w:rsidR="00B97E2D" w:rsidRPr="00486BAA" w:rsidRDefault="00B97E2D" w:rsidP="00B97E2D">
      <w:pPr>
        <w:numPr>
          <w:ilvl w:val="0"/>
          <w:numId w:val="17"/>
        </w:numPr>
        <w:rPr>
          <w:rFonts w:ascii="Calibri" w:hAnsi="Calibri" w:cs="Calibri"/>
        </w:rPr>
      </w:pPr>
      <w:r w:rsidRPr="00486BAA">
        <w:rPr>
          <w:rFonts w:ascii="Calibri" w:hAnsi="Calibri" w:cs="Calibri"/>
          <w:color w:val="000000"/>
          <w:shd w:val="clear" w:color="auto" w:fill="FFFFFF"/>
        </w:rPr>
        <w:t>Implemented the project items in Discrete Manufacturing with SAP MM modules</w:t>
      </w:r>
      <w:r w:rsidR="000F1986" w:rsidRPr="00486BAA">
        <w:rPr>
          <w:rFonts w:ascii="Calibri" w:hAnsi="Calibri" w:cs="Calibri"/>
          <w:color w:val="000000"/>
          <w:shd w:val="clear" w:color="auto" w:fill="FFFFFF"/>
        </w:rPr>
        <w:t>.</w:t>
      </w:r>
    </w:p>
    <w:p w14:paraId="357FE567" w14:textId="77777777" w:rsidR="00B97E2D" w:rsidRPr="00486BAA" w:rsidRDefault="00B97E2D" w:rsidP="00B97E2D">
      <w:pPr>
        <w:numPr>
          <w:ilvl w:val="0"/>
          <w:numId w:val="17"/>
        </w:numPr>
        <w:rPr>
          <w:rFonts w:ascii="Calibri" w:hAnsi="Calibri" w:cs="Calibri"/>
        </w:rPr>
      </w:pPr>
      <w:r w:rsidRPr="00486BAA">
        <w:rPr>
          <w:rFonts w:ascii="Calibri" w:hAnsi="Calibri" w:cs="Calibri"/>
        </w:rPr>
        <w:t>Formulate and define application scope and objectives and devise/modify procedures to solve business problems</w:t>
      </w:r>
      <w:r w:rsidR="000F1986" w:rsidRPr="00486BAA">
        <w:rPr>
          <w:rFonts w:ascii="Calibri" w:hAnsi="Calibri" w:cs="Calibri"/>
        </w:rPr>
        <w:t>.</w:t>
      </w:r>
    </w:p>
    <w:p w14:paraId="069069B4" w14:textId="77777777" w:rsidR="00B97E2D" w:rsidRPr="00486BAA" w:rsidRDefault="00B97E2D" w:rsidP="00B97E2D">
      <w:pPr>
        <w:numPr>
          <w:ilvl w:val="0"/>
          <w:numId w:val="17"/>
        </w:numPr>
        <w:rPr>
          <w:rFonts w:ascii="Calibri" w:hAnsi="Calibri" w:cs="Calibri"/>
        </w:rPr>
      </w:pPr>
      <w:r w:rsidRPr="00486BAA">
        <w:rPr>
          <w:rFonts w:ascii="Calibri" w:hAnsi="Calibri" w:cs="Calibri"/>
        </w:rPr>
        <w:t xml:space="preserve">Configuration and master data setup for MM, </w:t>
      </w:r>
      <w:r w:rsidR="000F1986" w:rsidRPr="00486BAA">
        <w:rPr>
          <w:rFonts w:ascii="Calibri" w:hAnsi="Calibri" w:cs="Calibri"/>
        </w:rPr>
        <w:t>PP</w:t>
      </w:r>
      <w:r w:rsidR="00CF0AEE" w:rsidRPr="00486BAA">
        <w:rPr>
          <w:rFonts w:ascii="Calibri" w:hAnsi="Calibri" w:cs="Calibri"/>
        </w:rPr>
        <w:t xml:space="preserve">, </w:t>
      </w:r>
      <w:r w:rsidRPr="00486BAA">
        <w:rPr>
          <w:rFonts w:ascii="Calibri" w:hAnsi="Calibri" w:cs="Calibri"/>
        </w:rPr>
        <w:t>Inventory Management, Physical Inventory, MRP, Demand Management, Production orders, Production execution and shopfloor control.</w:t>
      </w:r>
      <w:r w:rsidR="009A487A" w:rsidRPr="00486BAA">
        <w:rPr>
          <w:rFonts w:ascii="Calibri" w:hAnsi="Calibri" w:cs="Calibri"/>
        </w:rPr>
        <w:t xml:space="preserve"> Master data setup for REM-MRP, REM-Backflush and Product Costing.</w:t>
      </w:r>
    </w:p>
    <w:p w14:paraId="6D33C43A" w14:textId="77777777" w:rsidR="00B97E2D" w:rsidRPr="00486BAA" w:rsidRDefault="00B97E2D" w:rsidP="00B97E2D">
      <w:pPr>
        <w:numPr>
          <w:ilvl w:val="0"/>
          <w:numId w:val="17"/>
        </w:numPr>
        <w:rPr>
          <w:rFonts w:ascii="Calibri" w:hAnsi="Calibri" w:cs="Calibri"/>
        </w:rPr>
      </w:pPr>
      <w:r w:rsidRPr="00486BAA">
        <w:rPr>
          <w:rFonts w:ascii="Calibri" w:hAnsi="Calibri" w:cs="Calibri"/>
        </w:rPr>
        <w:t>Engage with the business in requirements gathering and develop the BRD (Business requirements document)</w:t>
      </w:r>
      <w:r w:rsidR="00E11919" w:rsidRPr="00486BAA">
        <w:rPr>
          <w:rFonts w:ascii="Calibri" w:hAnsi="Calibri" w:cs="Calibri"/>
        </w:rPr>
        <w:t xml:space="preserve"> and Functional Designs</w:t>
      </w:r>
      <w:r w:rsidRPr="00486BAA">
        <w:rPr>
          <w:rFonts w:ascii="Calibri" w:hAnsi="Calibri" w:cs="Calibri"/>
        </w:rPr>
        <w:t>.</w:t>
      </w:r>
    </w:p>
    <w:p w14:paraId="75FBDADB" w14:textId="77777777" w:rsidR="00B97E2D" w:rsidRPr="00486BAA" w:rsidRDefault="00B97E2D" w:rsidP="00B97E2D">
      <w:pPr>
        <w:numPr>
          <w:ilvl w:val="0"/>
          <w:numId w:val="17"/>
        </w:numPr>
        <w:rPr>
          <w:rFonts w:ascii="Calibri" w:hAnsi="Calibri" w:cs="Calibri"/>
        </w:rPr>
      </w:pPr>
      <w:r w:rsidRPr="00486BAA">
        <w:rPr>
          <w:rFonts w:ascii="Calibri" w:hAnsi="Calibri" w:cs="Calibri"/>
        </w:rPr>
        <w:t>Coordinate functional input for design and development of processes, interfaces, and data conversions</w:t>
      </w:r>
      <w:r w:rsidR="00706046" w:rsidRPr="00486BAA">
        <w:rPr>
          <w:rFonts w:ascii="Calibri" w:hAnsi="Calibri" w:cs="Calibri"/>
        </w:rPr>
        <w:t>.</w:t>
      </w:r>
    </w:p>
    <w:p w14:paraId="5A07F214" w14:textId="77777777" w:rsidR="00B97E2D" w:rsidRPr="00486BAA" w:rsidRDefault="00B97E2D" w:rsidP="00B97E2D">
      <w:pPr>
        <w:numPr>
          <w:ilvl w:val="0"/>
          <w:numId w:val="17"/>
        </w:numPr>
        <w:rPr>
          <w:rFonts w:ascii="Calibri" w:hAnsi="Calibri" w:cs="Calibri"/>
        </w:rPr>
      </w:pPr>
      <w:r w:rsidRPr="00486BAA">
        <w:rPr>
          <w:rFonts w:ascii="Calibri" w:hAnsi="Calibri" w:cs="Calibri"/>
        </w:rPr>
        <w:t xml:space="preserve">For products in development stage </w:t>
      </w:r>
      <w:r w:rsidR="00B351FF" w:rsidRPr="00486BAA">
        <w:rPr>
          <w:rFonts w:ascii="Calibri" w:hAnsi="Calibri" w:cs="Calibri"/>
        </w:rPr>
        <w:t xml:space="preserve">(Engineering BOMS) </w:t>
      </w:r>
      <w:r w:rsidRPr="00486BAA">
        <w:rPr>
          <w:rFonts w:ascii="Calibri" w:hAnsi="Calibri" w:cs="Calibri"/>
        </w:rPr>
        <w:t xml:space="preserve">develop functional Design, Configure and master data setup of material master for inventory management, procurement, strategic sourcing and manufacturing. </w:t>
      </w:r>
    </w:p>
    <w:p w14:paraId="7DDEC01B" w14:textId="77777777" w:rsidR="00B97E2D" w:rsidRPr="00486BAA" w:rsidRDefault="00B97E2D" w:rsidP="00B97E2D">
      <w:pPr>
        <w:numPr>
          <w:ilvl w:val="0"/>
          <w:numId w:val="17"/>
        </w:numPr>
        <w:rPr>
          <w:rFonts w:ascii="Calibri" w:hAnsi="Calibri" w:cs="Calibri"/>
        </w:rPr>
      </w:pPr>
      <w:r w:rsidRPr="00486BAA">
        <w:rPr>
          <w:rFonts w:ascii="Calibri" w:hAnsi="Calibri" w:cs="Calibri"/>
        </w:rPr>
        <w:t xml:space="preserve">Designed and developed </w:t>
      </w:r>
      <w:r w:rsidRPr="00486BAA">
        <w:rPr>
          <w:rFonts w:ascii="Calibri" w:hAnsi="Calibri" w:cs="Calibri"/>
          <w:b/>
        </w:rPr>
        <w:t>New product Introduction</w:t>
      </w:r>
      <w:r w:rsidRPr="00486BAA">
        <w:rPr>
          <w:rFonts w:ascii="Calibri" w:hAnsi="Calibri" w:cs="Calibri"/>
        </w:rPr>
        <w:t xml:space="preserve"> (NPI) and Change Management between with procure to pay (</w:t>
      </w:r>
      <w:r w:rsidR="000F1986" w:rsidRPr="00486BAA">
        <w:rPr>
          <w:rFonts w:ascii="Calibri" w:hAnsi="Calibri" w:cs="Calibri"/>
        </w:rPr>
        <w:t>PP</w:t>
      </w:r>
      <w:r w:rsidRPr="00486BAA">
        <w:rPr>
          <w:rFonts w:ascii="Calibri" w:hAnsi="Calibri" w:cs="Calibri"/>
        </w:rPr>
        <w:t xml:space="preserve">) for development parts in SAP ECC and Agile </w:t>
      </w:r>
      <w:r w:rsidRPr="00486BAA">
        <w:rPr>
          <w:rFonts w:ascii="Calibri" w:hAnsi="Calibri" w:cs="Calibri"/>
          <w:b/>
        </w:rPr>
        <w:t>PLM</w:t>
      </w:r>
      <w:r w:rsidRPr="00486BAA">
        <w:rPr>
          <w:rFonts w:ascii="Calibri" w:hAnsi="Calibri" w:cs="Calibri"/>
        </w:rPr>
        <w:t xml:space="preserve">. </w:t>
      </w:r>
    </w:p>
    <w:p w14:paraId="657CB9A7" w14:textId="77777777" w:rsidR="00B97E2D" w:rsidRPr="00486BAA" w:rsidRDefault="00B97E2D" w:rsidP="00B97E2D">
      <w:pPr>
        <w:numPr>
          <w:ilvl w:val="0"/>
          <w:numId w:val="17"/>
        </w:numPr>
        <w:rPr>
          <w:rFonts w:ascii="Calibri" w:hAnsi="Calibri" w:cs="Calibri"/>
        </w:rPr>
      </w:pPr>
      <w:r w:rsidRPr="00486BAA">
        <w:rPr>
          <w:rFonts w:ascii="Calibri" w:hAnsi="Calibri" w:cs="Calibri"/>
        </w:rPr>
        <w:t>Implemented the MPN (Manufacturer part numbers) for multiple manufacturers.</w:t>
      </w:r>
    </w:p>
    <w:p w14:paraId="7CEB2098" w14:textId="77777777" w:rsidR="00B97E2D" w:rsidRPr="00486BAA" w:rsidRDefault="00B97E2D" w:rsidP="00B97E2D">
      <w:pPr>
        <w:numPr>
          <w:ilvl w:val="0"/>
          <w:numId w:val="17"/>
        </w:numPr>
        <w:rPr>
          <w:rFonts w:ascii="Calibri" w:hAnsi="Calibri" w:cs="Calibri"/>
        </w:rPr>
      </w:pPr>
      <w:r w:rsidRPr="00486BAA">
        <w:rPr>
          <w:rFonts w:ascii="Calibri" w:hAnsi="Calibri" w:cs="Calibri"/>
        </w:rPr>
        <w:t>Provide a high-level process fl</w:t>
      </w:r>
      <w:r w:rsidR="00490971" w:rsidRPr="00486BAA">
        <w:rPr>
          <w:rFonts w:ascii="Calibri" w:hAnsi="Calibri" w:cs="Calibri"/>
        </w:rPr>
        <w:t>ow and proof of concept and end-to-</w:t>
      </w:r>
      <w:r w:rsidRPr="00486BAA">
        <w:rPr>
          <w:rFonts w:ascii="Calibri" w:hAnsi="Calibri" w:cs="Calibri"/>
        </w:rPr>
        <w:t>end scenario business process procedure for Planning and inventory management for development parts.</w:t>
      </w:r>
    </w:p>
    <w:p w14:paraId="634E5AC2" w14:textId="77777777" w:rsidR="00B97E2D" w:rsidRPr="00486BAA" w:rsidRDefault="00B97E2D" w:rsidP="00B97E2D">
      <w:pPr>
        <w:numPr>
          <w:ilvl w:val="0"/>
          <w:numId w:val="17"/>
        </w:numPr>
        <w:rPr>
          <w:rFonts w:ascii="Calibri" w:hAnsi="Calibri" w:cs="Calibri"/>
        </w:rPr>
      </w:pPr>
      <w:r w:rsidRPr="00486BAA">
        <w:rPr>
          <w:rFonts w:ascii="Calibri" w:hAnsi="Calibri" w:cs="Calibri"/>
        </w:rPr>
        <w:t xml:space="preserve">Configured the Material type, material status, BOM and routing selection procedure, document type default for Purchasing documents resulting from </w:t>
      </w:r>
      <w:r w:rsidRPr="00486BAA">
        <w:rPr>
          <w:rFonts w:ascii="Calibri" w:hAnsi="Calibri" w:cs="Calibri"/>
          <w:b/>
        </w:rPr>
        <w:t>MRP</w:t>
      </w:r>
      <w:r w:rsidRPr="00486BAA">
        <w:rPr>
          <w:rFonts w:ascii="Calibri" w:hAnsi="Calibri" w:cs="Calibri"/>
        </w:rPr>
        <w:t xml:space="preserve"> run, converting the purchase requisitions to Shopping cart in SRM etc. </w:t>
      </w:r>
    </w:p>
    <w:p w14:paraId="4FFCA1E9" w14:textId="77777777" w:rsidR="00B97E2D" w:rsidRPr="00486BAA" w:rsidRDefault="00B97E2D" w:rsidP="002855EE">
      <w:pPr>
        <w:numPr>
          <w:ilvl w:val="0"/>
          <w:numId w:val="17"/>
        </w:numPr>
        <w:rPr>
          <w:rFonts w:ascii="Calibri" w:hAnsi="Calibri" w:cs="Calibri"/>
        </w:rPr>
      </w:pPr>
      <w:r w:rsidRPr="00486BAA">
        <w:rPr>
          <w:rFonts w:ascii="Calibri" w:hAnsi="Calibri" w:cs="Calibri"/>
        </w:rPr>
        <w:t>Configured the EDI Idocs setup for procure to pay (Purchasing) and Production order confirmation.</w:t>
      </w:r>
      <w:r w:rsidR="002855EE" w:rsidRPr="00486BAA">
        <w:rPr>
          <w:rFonts w:ascii="Calibri" w:hAnsi="Calibri" w:cs="Calibri"/>
        </w:rPr>
        <w:t xml:space="preserve"> Participate in end to end testing of </w:t>
      </w:r>
      <w:r w:rsidR="002855EE" w:rsidRPr="00486BAA">
        <w:rPr>
          <w:rFonts w:ascii="Calibri" w:hAnsi="Calibri" w:cs="Calibri"/>
          <w:b/>
        </w:rPr>
        <w:t>PM</w:t>
      </w:r>
      <w:r w:rsidR="002855EE" w:rsidRPr="00486BAA">
        <w:rPr>
          <w:rFonts w:ascii="Calibri" w:hAnsi="Calibri" w:cs="Calibri"/>
        </w:rPr>
        <w:t xml:space="preserve"> and CS modules such as RMA, Service notification, Service order, Confirmation, Resource related billing, delivery and invoice.</w:t>
      </w:r>
    </w:p>
    <w:p w14:paraId="29DC54E4" w14:textId="77777777" w:rsidR="00B97E2D" w:rsidRPr="00486BAA" w:rsidRDefault="00B97E2D" w:rsidP="00343C0D">
      <w:pPr>
        <w:numPr>
          <w:ilvl w:val="0"/>
          <w:numId w:val="17"/>
        </w:numPr>
        <w:rPr>
          <w:rFonts w:ascii="Calibri" w:hAnsi="Calibri" w:cs="Calibri"/>
        </w:rPr>
      </w:pPr>
      <w:r w:rsidRPr="00486BAA">
        <w:rPr>
          <w:rFonts w:ascii="Calibri" w:hAnsi="Calibri" w:cs="Calibri"/>
        </w:rPr>
        <w:t>Created the reusable test strategy and test scenarios for various regions. Build the end-to-end test scripts for unit testing, regression testing and UAT (User Acceptance testing).</w:t>
      </w:r>
    </w:p>
    <w:p w14:paraId="04B1823A" w14:textId="77777777" w:rsidR="00216B81" w:rsidRPr="00486BAA" w:rsidRDefault="00216B81" w:rsidP="00343C0D">
      <w:pPr>
        <w:pStyle w:val="NormalWeb"/>
        <w:spacing w:before="0" w:beforeAutospacing="0" w:after="0" w:afterAutospacing="0"/>
        <w:rPr>
          <w:rFonts w:ascii="Calibri" w:hAnsi="Calibri" w:cs="Calibri"/>
          <w:sz w:val="20"/>
          <w:szCs w:val="20"/>
        </w:rPr>
      </w:pPr>
    </w:p>
    <w:p w14:paraId="28DDA4EB" w14:textId="42E4A4D8" w:rsidR="00276447" w:rsidRPr="00486BAA" w:rsidRDefault="00144CC4" w:rsidP="00276447">
      <w:pPr>
        <w:pStyle w:val="NormalWeb"/>
        <w:spacing w:before="0" w:beforeAutospacing="0" w:after="0" w:afterAutospacing="0"/>
        <w:rPr>
          <w:rFonts w:ascii="Calibri" w:hAnsi="Calibri" w:cs="Calibri"/>
          <w:b/>
          <w:sz w:val="20"/>
          <w:szCs w:val="20"/>
        </w:rPr>
      </w:pPr>
      <w:r w:rsidRPr="00486BAA">
        <w:rPr>
          <w:rFonts w:ascii="Calibri" w:hAnsi="Calibri" w:cs="Calibri"/>
          <w:b/>
          <w:sz w:val="20"/>
          <w:szCs w:val="20"/>
        </w:rPr>
        <w:t xml:space="preserve">SAP </w:t>
      </w:r>
      <w:r w:rsidR="001E6D29" w:rsidRPr="00486BAA">
        <w:rPr>
          <w:rFonts w:ascii="Calibri" w:hAnsi="Calibri" w:cs="Calibri"/>
          <w:b/>
          <w:sz w:val="20"/>
          <w:szCs w:val="20"/>
        </w:rPr>
        <w:t>PP</w:t>
      </w:r>
      <w:r w:rsidR="00A13977" w:rsidRPr="00486BAA">
        <w:rPr>
          <w:rFonts w:ascii="Calibri" w:hAnsi="Calibri" w:cs="Calibri"/>
          <w:b/>
          <w:sz w:val="20"/>
          <w:szCs w:val="20"/>
        </w:rPr>
        <w:t xml:space="preserve"> </w:t>
      </w:r>
      <w:r w:rsidR="00BD5DF6" w:rsidRPr="00486BAA">
        <w:rPr>
          <w:rFonts w:ascii="Calibri" w:hAnsi="Calibri" w:cs="Calibri"/>
          <w:b/>
          <w:sz w:val="20"/>
          <w:szCs w:val="20"/>
        </w:rPr>
        <w:t>Consultant</w:t>
      </w:r>
      <w:r w:rsidR="00276447" w:rsidRPr="00486BAA">
        <w:rPr>
          <w:rFonts w:ascii="Calibri" w:hAnsi="Calibri" w:cs="Calibri"/>
          <w:b/>
          <w:sz w:val="20"/>
          <w:szCs w:val="20"/>
        </w:rPr>
        <w:t xml:space="preserve">   Pacific Biosciences   Menlo Park CA Nov 2012</w:t>
      </w:r>
      <w:r w:rsidR="009B1079" w:rsidRPr="00486BAA">
        <w:rPr>
          <w:rFonts w:ascii="Calibri" w:hAnsi="Calibri" w:cs="Calibri"/>
          <w:b/>
          <w:sz w:val="20"/>
          <w:szCs w:val="20"/>
        </w:rPr>
        <w:t xml:space="preserve"> – March 2013</w:t>
      </w:r>
    </w:p>
    <w:p w14:paraId="5A0C878A" w14:textId="77777777" w:rsidR="00276447" w:rsidRPr="00486BAA" w:rsidRDefault="00E91E42" w:rsidP="00276447">
      <w:pPr>
        <w:numPr>
          <w:ilvl w:val="0"/>
          <w:numId w:val="17"/>
        </w:numPr>
        <w:rPr>
          <w:rFonts w:ascii="Calibri" w:hAnsi="Calibri" w:cs="Calibri"/>
        </w:rPr>
      </w:pPr>
      <w:r w:rsidRPr="00486BAA">
        <w:rPr>
          <w:rFonts w:ascii="Calibri" w:hAnsi="Calibri" w:cs="Calibri"/>
        </w:rPr>
        <w:t>Pacific Biosciences</w:t>
      </w:r>
      <w:r w:rsidR="00276447" w:rsidRPr="00486BAA">
        <w:rPr>
          <w:rFonts w:ascii="Calibri" w:hAnsi="Calibri" w:cs="Calibri"/>
        </w:rPr>
        <w:t xml:space="preserve"> </w:t>
      </w:r>
      <w:r w:rsidRPr="00486BAA">
        <w:rPr>
          <w:rFonts w:ascii="Calibri" w:hAnsi="Calibri" w:cs="Calibri"/>
        </w:rPr>
        <w:t xml:space="preserve">(PACB) makes products that combine </w:t>
      </w:r>
      <w:r w:rsidRPr="00486BAA">
        <w:rPr>
          <w:rFonts w:ascii="Calibri" w:hAnsi="Calibri" w:cs="Calibri"/>
          <w:color w:val="000000"/>
          <w:shd w:val="clear" w:color="auto" w:fill="FFFFFF"/>
        </w:rPr>
        <w:t>semiconductor processing and photonics with</w:t>
      </w:r>
      <w:r w:rsidR="00E203A9" w:rsidRPr="00486BAA">
        <w:rPr>
          <w:rFonts w:ascii="Calibri" w:hAnsi="Calibri" w:cs="Calibri"/>
          <w:color w:val="000000"/>
          <w:shd w:val="clear" w:color="auto" w:fill="FFFFFF"/>
        </w:rPr>
        <w:t xml:space="preserve"> Pharma and</w:t>
      </w:r>
      <w:r w:rsidRPr="00486BAA">
        <w:rPr>
          <w:rFonts w:ascii="Calibri" w:hAnsi="Calibri" w:cs="Calibri"/>
          <w:color w:val="000000"/>
          <w:shd w:val="clear" w:color="auto" w:fill="FFFFFF"/>
        </w:rPr>
        <w:t xml:space="preserve"> </w:t>
      </w:r>
      <w:r w:rsidR="00E203A9" w:rsidRPr="00486BAA">
        <w:rPr>
          <w:rFonts w:ascii="Calibri" w:hAnsi="Calibri" w:cs="Calibri"/>
          <w:b/>
          <w:color w:val="000000"/>
          <w:shd w:val="clear" w:color="auto" w:fill="FFFFFF"/>
        </w:rPr>
        <w:t>B</w:t>
      </w:r>
      <w:r w:rsidR="00483764" w:rsidRPr="00486BAA">
        <w:rPr>
          <w:rFonts w:ascii="Calibri" w:hAnsi="Calibri" w:cs="Calibri"/>
          <w:b/>
          <w:color w:val="000000"/>
          <w:shd w:val="clear" w:color="auto" w:fill="FFFFFF"/>
        </w:rPr>
        <w:t>iotech</w:t>
      </w:r>
      <w:r w:rsidR="00483764" w:rsidRPr="00486BAA">
        <w:rPr>
          <w:rFonts w:ascii="Calibri" w:hAnsi="Calibri" w:cs="Calibri"/>
          <w:color w:val="000000"/>
          <w:shd w:val="clear" w:color="auto" w:fill="FFFFFF"/>
        </w:rPr>
        <w:t xml:space="preserve"> (</w:t>
      </w:r>
      <w:r w:rsidRPr="00486BAA">
        <w:rPr>
          <w:rFonts w:ascii="Calibri" w:hAnsi="Calibri" w:cs="Calibri"/>
          <w:color w:val="000000"/>
          <w:shd w:val="clear" w:color="auto" w:fill="FFFFFF"/>
        </w:rPr>
        <w:t>biotechnology</w:t>
      </w:r>
      <w:r w:rsidR="00483764" w:rsidRPr="00486BAA">
        <w:rPr>
          <w:rFonts w:ascii="Calibri" w:hAnsi="Calibri" w:cs="Calibri"/>
          <w:color w:val="000000"/>
          <w:shd w:val="clear" w:color="auto" w:fill="FFFFFF"/>
        </w:rPr>
        <w:t>)</w:t>
      </w:r>
      <w:r w:rsidR="00E52D11" w:rsidRPr="00486BAA">
        <w:rPr>
          <w:rFonts w:ascii="Calibri" w:hAnsi="Calibri" w:cs="Calibri"/>
          <w:color w:val="000000"/>
          <w:shd w:val="clear" w:color="auto" w:fill="FFFFFF"/>
        </w:rPr>
        <w:t xml:space="preserve"> for </w:t>
      </w:r>
      <w:r w:rsidR="00E52D11" w:rsidRPr="00486BAA">
        <w:rPr>
          <w:rFonts w:ascii="Calibri" w:hAnsi="Calibri" w:cs="Calibri"/>
          <w:b/>
          <w:color w:val="000000"/>
          <w:shd w:val="clear" w:color="auto" w:fill="FFFFFF"/>
        </w:rPr>
        <w:t>life science</w:t>
      </w:r>
      <w:r w:rsidR="00E52D11" w:rsidRPr="00486BAA">
        <w:rPr>
          <w:rFonts w:ascii="Calibri" w:hAnsi="Calibri" w:cs="Calibri"/>
          <w:color w:val="000000"/>
          <w:shd w:val="clear" w:color="auto" w:fill="FFFFFF"/>
        </w:rPr>
        <w:t xml:space="preserve"> projects like genome research</w:t>
      </w:r>
      <w:r w:rsidRPr="00486BAA">
        <w:rPr>
          <w:rFonts w:ascii="Calibri" w:hAnsi="Calibri" w:cs="Calibri"/>
          <w:color w:val="000000"/>
          <w:shd w:val="clear" w:color="auto" w:fill="FFFFFF"/>
        </w:rPr>
        <w:t>.</w:t>
      </w:r>
    </w:p>
    <w:p w14:paraId="2DB88D81" w14:textId="6F6C8FAC" w:rsidR="00F030C7" w:rsidRPr="00486BAA" w:rsidRDefault="00F030C7" w:rsidP="00276447">
      <w:pPr>
        <w:numPr>
          <w:ilvl w:val="0"/>
          <w:numId w:val="17"/>
        </w:numPr>
        <w:rPr>
          <w:rFonts w:ascii="Calibri" w:hAnsi="Calibri" w:cs="Calibri"/>
        </w:rPr>
      </w:pPr>
      <w:r w:rsidRPr="00486BAA">
        <w:rPr>
          <w:rFonts w:ascii="Calibri" w:hAnsi="Calibri" w:cs="Calibri"/>
          <w:color w:val="000000"/>
          <w:shd w:val="clear" w:color="auto" w:fill="FFFFFF"/>
        </w:rPr>
        <w:t xml:space="preserve">Implemented the project items in </w:t>
      </w:r>
      <w:r w:rsidR="00253BED" w:rsidRPr="00486BAA">
        <w:rPr>
          <w:rFonts w:ascii="Calibri" w:hAnsi="Calibri" w:cs="Calibri"/>
          <w:color w:val="000000"/>
          <w:shd w:val="clear" w:color="auto" w:fill="FFFFFF"/>
        </w:rPr>
        <w:t xml:space="preserve">Discrete Manufacturing with </w:t>
      </w:r>
      <w:r w:rsidRPr="00486BAA">
        <w:rPr>
          <w:rFonts w:ascii="Calibri" w:hAnsi="Calibri" w:cs="Calibri"/>
          <w:color w:val="000000"/>
          <w:shd w:val="clear" w:color="auto" w:fill="FFFFFF"/>
        </w:rPr>
        <w:t xml:space="preserve">SAP </w:t>
      </w:r>
      <w:r w:rsidR="003E2C25" w:rsidRPr="00486BAA">
        <w:rPr>
          <w:rFonts w:ascii="Calibri" w:hAnsi="Calibri" w:cs="Calibri"/>
          <w:color w:val="000000"/>
          <w:shd w:val="clear" w:color="auto" w:fill="FFFFFF"/>
        </w:rPr>
        <w:t xml:space="preserve">PP, </w:t>
      </w:r>
      <w:r w:rsidR="008777BD" w:rsidRPr="00486BAA">
        <w:rPr>
          <w:rFonts w:ascii="Calibri" w:hAnsi="Calibri" w:cs="Calibri"/>
          <w:color w:val="000000"/>
          <w:shd w:val="clear" w:color="auto" w:fill="FFFFFF"/>
        </w:rPr>
        <w:t>MM-IM</w:t>
      </w:r>
      <w:r w:rsidRPr="00486BAA">
        <w:rPr>
          <w:rFonts w:ascii="Calibri" w:hAnsi="Calibri" w:cs="Calibri"/>
          <w:color w:val="000000"/>
          <w:shd w:val="clear" w:color="auto" w:fill="FFFFFF"/>
        </w:rPr>
        <w:t xml:space="preserve"> modules</w:t>
      </w:r>
    </w:p>
    <w:p w14:paraId="1C195592" w14:textId="77777777" w:rsidR="00F843C2" w:rsidRPr="00486BAA" w:rsidRDefault="00F843C2" w:rsidP="00F843C2">
      <w:pPr>
        <w:numPr>
          <w:ilvl w:val="0"/>
          <w:numId w:val="17"/>
        </w:numPr>
        <w:rPr>
          <w:rFonts w:ascii="Calibri" w:hAnsi="Calibri" w:cs="Calibri"/>
        </w:rPr>
      </w:pPr>
      <w:r w:rsidRPr="00486BAA">
        <w:rPr>
          <w:rFonts w:ascii="Calibri" w:hAnsi="Calibri" w:cs="Calibri"/>
        </w:rPr>
        <w:t>Formulate and define application scope and objectives and devise/modify procedures to solve business problems</w:t>
      </w:r>
    </w:p>
    <w:p w14:paraId="12F4955D" w14:textId="77777777" w:rsidR="009D3F5A" w:rsidRPr="00486BAA" w:rsidRDefault="009D3F5A" w:rsidP="009D3F5A">
      <w:pPr>
        <w:numPr>
          <w:ilvl w:val="0"/>
          <w:numId w:val="17"/>
        </w:numPr>
        <w:rPr>
          <w:rFonts w:ascii="Calibri" w:hAnsi="Calibri" w:cs="Calibri"/>
        </w:rPr>
      </w:pPr>
      <w:r w:rsidRPr="00486BAA">
        <w:rPr>
          <w:rFonts w:ascii="Calibri" w:hAnsi="Calibri" w:cs="Calibri"/>
        </w:rPr>
        <w:t xml:space="preserve">Designed and developed New product Introduction (NPI) and Change Management between SAP ECC and Agile PLM. </w:t>
      </w:r>
    </w:p>
    <w:p w14:paraId="4C12C3A9" w14:textId="77777777" w:rsidR="0086355B" w:rsidRPr="00486BAA" w:rsidRDefault="0086355B" w:rsidP="002121BA">
      <w:pPr>
        <w:numPr>
          <w:ilvl w:val="0"/>
          <w:numId w:val="17"/>
        </w:numPr>
        <w:rPr>
          <w:rFonts w:ascii="Calibri" w:hAnsi="Calibri" w:cs="Calibri"/>
        </w:rPr>
      </w:pPr>
      <w:r w:rsidRPr="00486BAA">
        <w:rPr>
          <w:rFonts w:ascii="Calibri" w:hAnsi="Calibri" w:cs="Calibri"/>
        </w:rPr>
        <w:t>Implemented Purchase release strategy with workflow and MS Office Outlook Integration.</w:t>
      </w:r>
    </w:p>
    <w:p w14:paraId="06E9110D" w14:textId="77777777" w:rsidR="000060A7" w:rsidRPr="00486BAA" w:rsidRDefault="000060A7" w:rsidP="002121BA">
      <w:pPr>
        <w:numPr>
          <w:ilvl w:val="0"/>
          <w:numId w:val="17"/>
        </w:numPr>
        <w:rPr>
          <w:rFonts w:ascii="Calibri" w:hAnsi="Calibri" w:cs="Calibri"/>
        </w:rPr>
      </w:pPr>
      <w:r w:rsidRPr="00486BAA">
        <w:rPr>
          <w:rFonts w:ascii="Calibri" w:hAnsi="Calibri" w:cs="Calibri"/>
        </w:rPr>
        <w:t>Automate the Purchase Requisition to STO (ME59N), STO to delivery (VL10D) and PGI.</w:t>
      </w:r>
    </w:p>
    <w:p w14:paraId="363FCD5B" w14:textId="77777777" w:rsidR="008D19FA" w:rsidRPr="00486BAA" w:rsidRDefault="008D19FA" w:rsidP="002121BA">
      <w:pPr>
        <w:numPr>
          <w:ilvl w:val="0"/>
          <w:numId w:val="17"/>
        </w:numPr>
        <w:rPr>
          <w:rFonts w:ascii="Calibri" w:hAnsi="Calibri" w:cs="Calibri"/>
        </w:rPr>
      </w:pPr>
      <w:r w:rsidRPr="00486BAA">
        <w:rPr>
          <w:rFonts w:ascii="Calibri" w:hAnsi="Calibri" w:cs="Calibri"/>
        </w:rPr>
        <w:t>Implemented MPN (Manufacturer Part Number)</w:t>
      </w:r>
      <w:r w:rsidR="000B4D51" w:rsidRPr="00486BAA">
        <w:rPr>
          <w:rFonts w:ascii="Calibri" w:hAnsi="Calibri" w:cs="Calibri"/>
        </w:rPr>
        <w:t xml:space="preserve"> in Purchasing</w:t>
      </w:r>
    </w:p>
    <w:p w14:paraId="48B5E749" w14:textId="77777777" w:rsidR="007A0510" w:rsidRPr="00486BAA" w:rsidRDefault="007A0510" w:rsidP="002121BA">
      <w:pPr>
        <w:numPr>
          <w:ilvl w:val="0"/>
          <w:numId w:val="17"/>
        </w:numPr>
        <w:rPr>
          <w:rFonts w:ascii="Calibri" w:hAnsi="Calibri" w:cs="Calibri"/>
        </w:rPr>
      </w:pPr>
      <w:r w:rsidRPr="00486BAA">
        <w:rPr>
          <w:rFonts w:ascii="Calibri" w:hAnsi="Calibri" w:cs="Calibri"/>
        </w:rPr>
        <w:t xml:space="preserve">Implemented </w:t>
      </w:r>
      <w:r w:rsidRPr="00486BAA">
        <w:rPr>
          <w:rFonts w:ascii="Calibri" w:hAnsi="Calibri" w:cs="Calibri"/>
          <w:b/>
        </w:rPr>
        <w:t>Cycle Counting</w:t>
      </w:r>
      <w:r w:rsidRPr="00486BAA">
        <w:rPr>
          <w:rFonts w:ascii="Calibri" w:hAnsi="Calibri" w:cs="Calibri"/>
        </w:rPr>
        <w:t xml:space="preserve"> with weekly chopping of materials based on ABC indicators.</w:t>
      </w:r>
      <w:r w:rsidR="00483764" w:rsidRPr="00486BAA">
        <w:rPr>
          <w:rFonts w:ascii="Calibri" w:hAnsi="Calibri" w:cs="Calibri"/>
        </w:rPr>
        <w:t xml:space="preserve"> Implemented </w:t>
      </w:r>
      <w:r w:rsidR="00483764" w:rsidRPr="00486BAA">
        <w:rPr>
          <w:rFonts w:ascii="Calibri" w:hAnsi="Calibri" w:cs="Calibri"/>
          <w:b/>
        </w:rPr>
        <w:t>split valuation</w:t>
      </w:r>
      <w:r w:rsidR="00483764" w:rsidRPr="00486BAA">
        <w:rPr>
          <w:rFonts w:ascii="Calibri" w:hAnsi="Calibri" w:cs="Calibri"/>
        </w:rPr>
        <w:t xml:space="preserve"> for New, Used and Broken parts.</w:t>
      </w:r>
    </w:p>
    <w:p w14:paraId="0576C373" w14:textId="77777777" w:rsidR="009710E5" w:rsidRPr="00486BAA" w:rsidRDefault="009710E5" w:rsidP="002121BA">
      <w:pPr>
        <w:numPr>
          <w:ilvl w:val="0"/>
          <w:numId w:val="17"/>
        </w:numPr>
        <w:rPr>
          <w:rFonts w:ascii="Calibri" w:hAnsi="Calibri" w:cs="Calibri"/>
        </w:rPr>
      </w:pPr>
      <w:r w:rsidRPr="00486BAA">
        <w:rPr>
          <w:rFonts w:ascii="Calibri" w:hAnsi="Calibri" w:cs="Calibri"/>
        </w:rPr>
        <w:t>Functional Design for PO approval workflow and T&amp;E (Travel &amp; Expense) workflow.</w:t>
      </w:r>
    </w:p>
    <w:p w14:paraId="3834C3C8" w14:textId="77777777" w:rsidR="00913825" w:rsidRPr="00486BAA" w:rsidRDefault="00913825" w:rsidP="002121BA">
      <w:pPr>
        <w:numPr>
          <w:ilvl w:val="0"/>
          <w:numId w:val="17"/>
        </w:numPr>
        <w:rPr>
          <w:rFonts w:ascii="Calibri" w:hAnsi="Calibri" w:cs="Calibri"/>
        </w:rPr>
      </w:pPr>
      <w:r w:rsidRPr="00486BAA">
        <w:rPr>
          <w:rFonts w:ascii="Calibri" w:hAnsi="Calibri" w:cs="Calibri"/>
        </w:rPr>
        <w:t>Implemented MRP, Demand Management, Production execution, shopfloor control etc.,</w:t>
      </w:r>
    </w:p>
    <w:p w14:paraId="5B47A18D" w14:textId="77777777" w:rsidR="002E4AD2" w:rsidRPr="00486BAA" w:rsidRDefault="002E4AD2" w:rsidP="002E4AD2">
      <w:pPr>
        <w:numPr>
          <w:ilvl w:val="0"/>
          <w:numId w:val="17"/>
        </w:numPr>
        <w:rPr>
          <w:rFonts w:ascii="Calibri" w:hAnsi="Calibri" w:cs="Calibri"/>
        </w:rPr>
      </w:pPr>
      <w:r w:rsidRPr="00486BAA">
        <w:rPr>
          <w:rFonts w:ascii="Calibri" w:hAnsi="Calibri" w:cs="Calibri"/>
        </w:rPr>
        <w:t xml:space="preserve">Implemented Material Substitution in </w:t>
      </w:r>
      <w:r w:rsidRPr="00486BAA">
        <w:rPr>
          <w:rFonts w:ascii="Calibri" w:hAnsi="Calibri" w:cs="Calibri"/>
          <w:b/>
        </w:rPr>
        <w:t>MRP</w:t>
      </w:r>
      <w:r w:rsidRPr="00486BAA">
        <w:rPr>
          <w:rFonts w:ascii="Calibri" w:hAnsi="Calibri" w:cs="Calibri"/>
        </w:rPr>
        <w:t xml:space="preserve"> using </w:t>
      </w:r>
      <w:r w:rsidRPr="00486BAA">
        <w:rPr>
          <w:rFonts w:ascii="Calibri" w:hAnsi="Calibri" w:cs="Calibri"/>
          <w:b/>
        </w:rPr>
        <w:t>Discontinued Part Control</w:t>
      </w:r>
    </w:p>
    <w:p w14:paraId="660D8C84" w14:textId="77777777" w:rsidR="00B93D14" w:rsidRPr="00486BAA" w:rsidRDefault="00B93D14" w:rsidP="002121BA">
      <w:pPr>
        <w:numPr>
          <w:ilvl w:val="0"/>
          <w:numId w:val="17"/>
        </w:numPr>
        <w:rPr>
          <w:rFonts w:ascii="Calibri" w:hAnsi="Calibri" w:cs="Calibri"/>
        </w:rPr>
      </w:pPr>
      <w:r w:rsidRPr="00486BAA">
        <w:rPr>
          <w:rFonts w:ascii="Calibri" w:hAnsi="Calibri" w:cs="Calibri"/>
        </w:rPr>
        <w:t xml:space="preserve">Designed and developed the complex </w:t>
      </w:r>
      <w:r w:rsidRPr="00486BAA">
        <w:rPr>
          <w:rFonts w:ascii="Calibri" w:hAnsi="Calibri" w:cs="Calibri"/>
          <w:b/>
        </w:rPr>
        <w:t>WetBench</w:t>
      </w:r>
      <w:r w:rsidRPr="00486BAA">
        <w:rPr>
          <w:rFonts w:ascii="Calibri" w:hAnsi="Calibri" w:cs="Calibri"/>
        </w:rPr>
        <w:t xml:space="preserve"> process with wafer procurement, </w:t>
      </w:r>
      <w:r w:rsidR="002E4AD2" w:rsidRPr="00486BAA">
        <w:rPr>
          <w:rFonts w:ascii="Calibri" w:hAnsi="Calibri" w:cs="Calibri"/>
          <w:b/>
        </w:rPr>
        <w:t>Subcontracting</w:t>
      </w:r>
      <w:r w:rsidR="002E4AD2" w:rsidRPr="00486BAA">
        <w:rPr>
          <w:rFonts w:ascii="Calibri" w:hAnsi="Calibri" w:cs="Calibri"/>
        </w:rPr>
        <w:t xml:space="preserve">, </w:t>
      </w:r>
      <w:r w:rsidR="00E51D93" w:rsidRPr="00486BAA">
        <w:rPr>
          <w:rFonts w:ascii="Calibri" w:hAnsi="Calibri" w:cs="Calibri"/>
        </w:rPr>
        <w:t xml:space="preserve">inventory conversion, </w:t>
      </w:r>
      <w:r w:rsidRPr="00486BAA">
        <w:rPr>
          <w:rFonts w:ascii="Calibri" w:hAnsi="Calibri" w:cs="Calibri"/>
        </w:rPr>
        <w:t>production order for PDP, SGP, Subcon PO, bagged and strip with batch management.</w:t>
      </w:r>
    </w:p>
    <w:p w14:paraId="30D48C2E" w14:textId="77777777" w:rsidR="007A0510" w:rsidRPr="00486BAA" w:rsidRDefault="007A0510" w:rsidP="002121BA">
      <w:pPr>
        <w:numPr>
          <w:ilvl w:val="0"/>
          <w:numId w:val="17"/>
        </w:numPr>
        <w:rPr>
          <w:rFonts w:ascii="Calibri" w:hAnsi="Calibri" w:cs="Calibri"/>
        </w:rPr>
      </w:pPr>
      <w:r w:rsidRPr="00486BAA">
        <w:rPr>
          <w:rFonts w:ascii="Calibri" w:hAnsi="Calibri" w:cs="Calibri"/>
        </w:rPr>
        <w:t xml:space="preserve">Developed the algorithm for the </w:t>
      </w:r>
      <w:r w:rsidR="0076531D" w:rsidRPr="00486BAA">
        <w:rPr>
          <w:rFonts w:ascii="Calibri" w:hAnsi="Calibri" w:cs="Calibri"/>
          <w:b/>
        </w:rPr>
        <w:t>WetB</w:t>
      </w:r>
      <w:r w:rsidRPr="00486BAA">
        <w:rPr>
          <w:rFonts w:ascii="Calibri" w:hAnsi="Calibri" w:cs="Calibri"/>
          <w:b/>
        </w:rPr>
        <w:t>ench</w:t>
      </w:r>
      <w:r w:rsidRPr="00486BAA">
        <w:rPr>
          <w:rFonts w:ascii="Calibri" w:hAnsi="Calibri" w:cs="Calibri"/>
        </w:rPr>
        <w:t xml:space="preserve"> reporting and Wafer Log reporting</w:t>
      </w:r>
      <w:r w:rsidR="000F1986" w:rsidRPr="00486BAA">
        <w:rPr>
          <w:rFonts w:ascii="Calibri" w:hAnsi="Calibri" w:cs="Calibri"/>
        </w:rPr>
        <w:t>.</w:t>
      </w:r>
    </w:p>
    <w:p w14:paraId="65128D96" w14:textId="77777777" w:rsidR="007A0510" w:rsidRPr="00486BAA" w:rsidRDefault="00505304" w:rsidP="002121BA">
      <w:pPr>
        <w:numPr>
          <w:ilvl w:val="0"/>
          <w:numId w:val="17"/>
        </w:numPr>
        <w:rPr>
          <w:rFonts w:ascii="Calibri" w:hAnsi="Calibri" w:cs="Calibri"/>
        </w:rPr>
      </w:pPr>
      <w:r w:rsidRPr="00486BAA">
        <w:rPr>
          <w:rFonts w:ascii="Calibri" w:hAnsi="Calibri" w:cs="Calibri"/>
        </w:rPr>
        <w:t xml:space="preserve">Functional </w:t>
      </w:r>
      <w:r w:rsidR="00596DCB" w:rsidRPr="00486BAA">
        <w:rPr>
          <w:rFonts w:ascii="Calibri" w:hAnsi="Calibri" w:cs="Calibri"/>
        </w:rPr>
        <w:t xml:space="preserve">Design </w:t>
      </w:r>
      <w:r w:rsidR="0048185E" w:rsidRPr="00486BAA">
        <w:rPr>
          <w:rFonts w:ascii="Calibri" w:hAnsi="Calibri" w:cs="Calibri"/>
        </w:rPr>
        <w:t>for interface</w:t>
      </w:r>
      <w:r w:rsidR="007A0510" w:rsidRPr="00486BAA">
        <w:rPr>
          <w:rFonts w:ascii="Calibri" w:hAnsi="Calibri" w:cs="Calibri"/>
        </w:rPr>
        <w:t xml:space="preserve"> between SAP and ClikView for MRP history</w:t>
      </w:r>
    </w:p>
    <w:p w14:paraId="13CE9B45" w14:textId="77777777" w:rsidR="0027754E" w:rsidRPr="00486BAA" w:rsidRDefault="007A0510" w:rsidP="0027754E">
      <w:pPr>
        <w:numPr>
          <w:ilvl w:val="0"/>
          <w:numId w:val="17"/>
        </w:numPr>
        <w:rPr>
          <w:rFonts w:ascii="Calibri" w:hAnsi="Calibri" w:cs="Calibri"/>
        </w:rPr>
      </w:pPr>
      <w:r w:rsidRPr="00486BAA">
        <w:rPr>
          <w:rFonts w:ascii="Calibri" w:hAnsi="Calibri" w:cs="Calibri"/>
        </w:rPr>
        <w:t xml:space="preserve">Smart forms with </w:t>
      </w:r>
      <w:r w:rsidRPr="00486BAA">
        <w:rPr>
          <w:rFonts w:ascii="Calibri" w:hAnsi="Calibri" w:cs="Calibri"/>
          <w:b/>
        </w:rPr>
        <w:t>Barcoding</w:t>
      </w:r>
      <w:r w:rsidRPr="00486BAA">
        <w:rPr>
          <w:rFonts w:ascii="Calibri" w:hAnsi="Calibri" w:cs="Calibri"/>
        </w:rPr>
        <w:t xml:space="preserve"> for goods receipt at receiving plant for purchase orders, STO, production orders, return deliveries etc.,</w:t>
      </w:r>
    </w:p>
    <w:p w14:paraId="78276F7E" w14:textId="77777777" w:rsidR="00A065C0" w:rsidRPr="00486BAA" w:rsidRDefault="00075F9D" w:rsidP="00A065C0">
      <w:pPr>
        <w:numPr>
          <w:ilvl w:val="0"/>
          <w:numId w:val="17"/>
        </w:numPr>
        <w:rPr>
          <w:rFonts w:ascii="Calibri" w:hAnsi="Calibri" w:cs="Calibri"/>
        </w:rPr>
      </w:pPr>
      <w:r w:rsidRPr="00486BAA">
        <w:rPr>
          <w:rFonts w:ascii="Calibri" w:hAnsi="Calibri" w:cs="Calibri"/>
        </w:rPr>
        <w:t xml:space="preserve">Implemented </w:t>
      </w:r>
      <w:r w:rsidR="00A065C0" w:rsidRPr="00486BAA">
        <w:rPr>
          <w:rFonts w:ascii="Calibri" w:hAnsi="Calibri" w:cs="Calibri"/>
        </w:rPr>
        <w:t xml:space="preserve">Interface between Sciquest and SAP for Expense PO's </w:t>
      </w:r>
    </w:p>
    <w:p w14:paraId="1BED3547" w14:textId="77777777" w:rsidR="006B6623" w:rsidRPr="00486BAA" w:rsidRDefault="0076531D" w:rsidP="002121BA">
      <w:pPr>
        <w:numPr>
          <w:ilvl w:val="0"/>
          <w:numId w:val="17"/>
        </w:numPr>
        <w:rPr>
          <w:rFonts w:ascii="Calibri" w:hAnsi="Calibri" w:cs="Calibri"/>
        </w:rPr>
      </w:pPr>
      <w:r w:rsidRPr="00486BAA">
        <w:rPr>
          <w:rFonts w:ascii="Calibri" w:hAnsi="Calibri" w:cs="Calibri"/>
        </w:rPr>
        <w:lastRenderedPageBreak/>
        <w:t xml:space="preserve">Implemented </w:t>
      </w:r>
      <w:r w:rsidRPr="00486BAA">
        <w:rPr>
          <w:rFonts w:ascii="Calibri" w:hAnsi="Calibri" w:cs="Calibri"/>
          <w:b/>
        </w:rPr>
        <w:t>Serialization</w:t>
      </w:r>
      <w:r w:rsidR="006B6623" w:rsidRPr="00486BAA">
        <w:rPr>
          <w:rFonts w:ascii="Calibri" w:hAnsi="Calibri" w:cs="Calibri"/>
        </w:rPr>
        <w:t xml:space="preserve"> and BOM effectivity.</w:t>
      </w:r>
    </w:p>
    <w:p w14:paraId="7621AC0C" w14:textId="77777777" w:rsidR="005C0357" w:rsidRPr="00486BAA" w:rsidRDefault="00C238D8" w:rsidP="002121BA">
      <w:pPr>
        <w:numPr>
          <w:ilvl w:val="0"/>
          <w:numId w:val="17"/>
        </w:numPr>
        <w:rPr>
          <w:rFonts w:ascii="Calibri" w:hAnsi="Calibri" w:cs="Calibri"/>
        </w:rPr>
      </w:pPr>
      <w:r w:rsidRPr="00486BAA">
        <w:rPr>
          <w:rFonts w:ascii="Calibri" w:hAnsi="Calibri" w:cs="Calibri"/>
        </w:rPr>
        <w:t xml:space="preserve">Schedule line category configuration and </w:t>
      </w:r>
      <w:r w:rsidR="005C0357" w:rsidRPr="00486BAA">
        <w:rPr>
          <w:rFonts w:ascii="Calibri" w:hAnsi="Calibri" w:cs="Calibri"/>
        </w:rPr>
        <w:t>Return delivery process with movement type 655 and subsequent processes</w:t>
      </w:r>
      <w:r w:rsidR="00C10A98" w:rsidRPr="00486BAA">
        <w:rPr>
          <w:rFonts w:ascii="Calibri" w:hAnsi="Calibri" w:cs="Calibri"/>
        </w:rPr>
        <w:t xml:space="preserve"> like</w:t>
      </w:r>
      <w:r w:rsidR="00C10A98" w:rsidRPr="00486BAA">
        <w:rPr>
          <w:rFonts w:ascii="Calibri" w:hAnsi="Calibri" w:cs="Calibri"/>
          <w:b/>
        </w:rPr>
        <w:t xml:space="preserve"> Quality Inspection</w:t>
      </w:r>
      <w:r w:rsidR="00EA26CC" w:rsidRPr="00486BAA">
        <w:rPr>
          <w:rFonts w:ascii="Calibri" w:hAnsi="Calibri" w:cs="Calibri"/>
        </w:rPr>
        <w:t xml:space="preserve"> and issue to rework production order.</w:t>
      </w:r>
    </w:p>
    <w:p w14:paraId="04D23E9A" w14:textId="77777777" w:rsidR="00C10A98" w:rsidRPr="00486BAA" w:rsidRDefault="00C10A98" w:rsidP="002121BA">
      <w:pPr>
        <w:numPr>
          <w:ilvl w:val="0"/>
          <w:numId w:val="17"/>
        </w:numPr>
        <w:rPr>
          <w:rFonts w:ascii="Calibri" w:hAnsi="Calibri" w:cs="Calibri"/>
        </w:rPr>
      </w:pPr>
      <w:r w:rsidRPr="00486BAA">
        <w:rPr>
          <w:rFonts w:ascii="Calibri" w:hAnsi="Calibri" w:cs="Calibri"/>
        </w:rPr>
        <w:t xml:space="preserve">Created </w:t>
      </w:r>
      <w:r w:rsidRPr="00486BAA">
        <w:rPr>
          <w:rFonts w:ascii="Calibri" w:hAnsi="Calibri" w:cs="Calibri"/>
          <w:b/>
        </w:rPr>
        <w:t>custom movement type</w:t>
      </w:r>
      <w:r w:rsidRPr="00486BAA">
        <w:rPr>
          <w:rFonts w:ascii="Calibri" w:hAnsi="Calibri" w:cs="Calibri"/>
        </w:rPr>
        <w:t xml:space="preserve"> to scrap from Quality Inspection with profitability segment.</w:t>
      </w:r>
    </w:p>
    <w:p w14:paraId="10B83F56" w14:textId="77777777" w:rsidR="008A2424" w:rsidRPr="00486BAA" w:rsidRDefault="008A2424" w:rsidP="008A2424">
      <w:pPr>
        <w:numPr>
          <w:ilvl w:val="0"/>
          <w:numId w:val="17"/>
        </w:numPr>
        <w:rPr>
          <w:rFonts w:ascii="Calibri" w:hAnsi="Calibri" w:cs="Calibri"/>
        </w:rPr>
      </w:pPr>
      <w:r w:rsidRPr="00486BAA">
        <w:rPr>
          <w:rFonts w:ascii="Calibri" w:hAnsi="Calibri" w:cs="Calibri"/>
        </w:rPr>
        <w:t>Configuration for SAP PP order types, scheduling parameters, shop floor control, confirmation parameters, Control keys, ATP etc.,</w:t>
      </w:r>
    </w:p>
    <w:p w14:paraId="07629239" w14:textId="77777777" w:rsidR="00276447" w:rsidRPr="00486BAA" w:rsidRDefault="00276447" w:rsidP="00343C0D">
      <w:pPr>
        <w:pStyle w:val="NormalWeb"/>
        <w:spacing w:before="0" w:beforeAutospacing="0" w:after="0" w:afterAutospacing="0"/>
        <w:rPr>
          <w:rFonts w:ascii="Calibri" w:hAnsi="Calibri" w:cs="Calibri"/>
          <w:sz w:val="20"/>
          <w:szCs w:val="20"/>
        </w:rPr>
      </w:pPr>
    </w:p>
    <w:p w14:paraId="6B904F39" w14:textId="1B91D134" w:rsidR="00016D8A" w:rsidRPr="00486BAA" w:rsidRDefault="00144CC4" w:rsidP="00343C0D">
      <w:pPr>
        <w:pStyle w:val="NormalWeb"/>
        <w:spacing w:before="0" w:beforeAutospacing="0" w:after="0" w:afterAutospacing="0"/>
        <w:rPr>
          <w:rFonts w:ascii="Calibri" w:hAnsi="Calibri" w:cs="Calibri"/>
          <w:b/>
          <w:sz w:val="20"/>
          <w:szCs w:val="20"/>
        </w:rPr>
      </w:pPr>
      <w:r w:rsidRPr="00486BAA">
        <w:rPr>
          <w:rFonts w:ascii="Calibri" w:hAnsi="Calibri" w:cs="Calibri"/>
          <w:b/>
          <w:sz w:val="20"/>
          <w:szCs w:val="20"/>
        </w:rPr>
        <w:t xml:space="preserve">SAP </w:t>
      </w:r>
      <w:r w:rsidR="001E6D29" w:rsidRPr="00486BAA">
        <w:rPr>
          <w:rFonts w:ascii="Calibri" w:hAnsi="Calibri" w:cs="Calibri"/>
          <w:b/>
          <w:sz w:val="20"/>
          <w:szCs w:val="20"/>
        </w:rPr>
        <w:t>PP</w:t>
      </w:r>
      <w:r w:rsidR="00A13977" w:rsidRPr="00486BAA">
        <w:rPr>
          <w:rFonts w:ascii="Calibri" w:hAnsi="Calibri" w:cs="Calibri"/>
          <w:b/>
          <w:sz w:val="20"/>
          <w:szCs w:val="20"/>
        </w:rPr>
        <w:t xml:space="preserve"> </w:t>
      </w:r>
      <w:r w:rsidR="00BD5DF6" w:rsidRPr="00486BAA">
        <w:rPr>
          <w:rFonts w:ascii="Calibri" w:hAnsi="Calibri" w:cs="Calibri"/>
          <w:b/>
          <w:sz w:val="20"/>
          <w:szCs w:val="20"/>
        </w:rPr>
        <w:t>Consultant</w:t>
      </w:r>
      <w:r w:rsidR="00F17B7F" w:rsidRPr="00486BAA">
        <w:rPr>
          <w:rFonts w:ascii="Calibri" w:hAnsi="Calibri" w:cs="Calibri"/>
          <w:b/>
          <w:sz w:val="20"/>
          <w:szCs w:val="20"/>
        </w:rPr>
        <w:t xml:space="preserve">  </w:t>
      </w:r>
      <w:r w:rsidR="00016D8A" w:rsidRPr="00486BAA">
        <w:rPr>
          <w:rFonts w:ascii="Calibri" w:hAnsi="Calibri" w:cs="Calibri"/>
          <w:b/>
          <w:sz w:val="20"/>
          <w:szCs w:val="20"/>
        </w:rPr>
        <w:t xml:space="preserve"> </w:t>
      </w:r>
      <w:r w:rsidR="00F17B7F" w:rsidRPr="00486BAA">
        <w:rPr>
          <w:rFonts w:ascii="Calibri" w:hAnsi="Calibri" w:cs="Calibri"/>
          <w:b/>
          <w:sz w:val="20"/>
          <w:szCs w:val="20"/>
        </w:rPr>
        <w:t>Material Testing Systems</w:t>
      </w:r>
      <w:r w:rsidR="00016D8A" w:rsidRPr="00486BAA">
        <w:rPr>
          <w:rFonts w:ascii="Calibri" w:hAnsi="Calibri" w:cs="Calibri"/>
          <w:b/>
          <w:sz w:val="20"/>
          <w:szCs w:val="20"/>
        </w:rPr>
        <w:t xml:space="preserve">   </w:t>
      </w:r>
      <w:r w:rsidR="00F17B7F" w:rsidRPr="00486BAA">
        <w:rPr>
          <w:rFonts w:ascii="Calibri" w:hAnsi="Calibri" w:cs="Calibri"/>
          <w:b/>
          <w:sz w:val="20"/>
          <w:szCs w:val="20"/>
        </w:rPr>
        <w:t>Eden Prairie</w:t>
      </w:r>
      <w:r w:rsidR="00016D8A" w:rsidRPr="00486BAA">
        <w:rPr>
          <w:rFonts w:ascii="Calibri" w:hAnsi="Calibri" w:cs="Calibri"/>
          <w:b/>
          <w:sz w:val="20"/>
          <w:szCs w:val="20"/>
        </w:rPr>
        <w:t xml:space="preserve"> </w:t>
      </w:r>
      <w:r w:rsidR="00F17B7F" w:rsidRPr="00486BAA">
        <w:rPr>
          <w:rFonts w:ascii="Calibri" w:hAnsi="Calibri" w:cs="Calibri"/>
          <w:b/>
          <w:sz w:val="20"/>
          <w:szCs w:val="20"/>
        </w:rPr>
        <w:t>MN</w:t>
      </w:r>
      <w:r w:rsidR="00016D8A" w:rsidRPr="00486BAA">
        <w:rPr>
          <w:rFonts w:ascii="Calibri" w:hAnsi="Calibri" w:cs="Calibri"/>
          <w:b/>
          <w:sz w:val="20"/>
          <w:szCs w:val="20"/>
        </w:rPr>
        <w:t xml:space="preserve"> </w:t>
      </w:r>
      <w:r w:rsidR="00144953" w:rsidRPr="00486BAA">
        <w:rPr>
          <w:rFonts w:ascii="Calibri" w:hAnsi="Calibri" w:cs="Calibri"/>
          <w:b/>
          <w:sz w:val="20"/>
          <w:szCs w:val="20"/>
        </w:rPr>
        <w:t>0</w:t>
      </w:r>
      <w:r w:rsidR="003928F2" w:rsidRPr="00486BAA">
        <w:rPr>
          <w:rFonts w:ascii="Calibri" w:hAnsi="Calibri" w:cs="Calibri"/>
          <w:b/>
          <w:sz w:val="20"/>
          <w:szCs w:val="20"/>
        </w:rPr>
        <w:t>5</w:t>
      </w:r>
      <w:r w:rsidR="00144953" w:rsidRPr="00486BAA">
        <w:rPr>
          <w:rFonts w:ascii="Calibri" w:hAnsi="Calibri" w:cs="Calibri"/>
          <w:b/>
          <w:sz w:val="20"/>
          <w:szCs w:val="20"/>
        </w:rPr>
        <w:t>/12</w:t>
      </w:r>
      <w:r w:rsidR="00016D8A" w:rsidRPr="00486BAA">
        <w:rPr>
          <w:rFonts w:ascii="Calibri" w:hAnsi="Calibri" w:cs="Calibri"/>
          <w:b/>
          <w:sz w:val="20"/>
          <w:szCs w:val="20"/>
        </w:rPr>
        <w:t xml:space="preserve"> – </w:t>
      </w:r>
      <w:r w:rsidR="00144953" w:rsidRPr="00486BAA">
        <w:rPr>
          <w:rFonts w:ascii="Calibri" w:hAnsi="Calibri" w:cs="Calibri"/>
          <w:b/>
          <w:sz w:val="20"/>
          <w:szCs w:val="20"/>
        </w:rPr>
        <w:t>10/12</w:t>
      </w:r>
    </w:p>
    <w:p w14:paraId="1A3C3898" w14:textId="77777777" w:rsidR="00EB7FD0" w:rsidRPr="00486BAA" w:rsidRDefault="00EB7FD0" w:rsidP="00016D8A">
      <w:pPr>
        <w:numPr>
          <w:ilvl w:val="0"/>
          <w:numId w:val="17"/>
        </w:numPr>
        <w:rPr>
          <w:rFonts w:ascii="Calibri" w:hAnsi="Calibri" w:cs="Calibri"/>
        </w:rPr>
      </w:pPr>
      <w:r w:rsidRPr="00486BAA">
        <w:rPr>
          <w:rFonts w:ascii="Calibri" w:hAnsi="Calibri" w:cs="Calibri"/>
        </w:rPr>
        <w:t>Material Testing Systems (MTS) is a leader in manufacturing test machines for aircraft, defense, automotive and medical industries.</w:t>
      </w:r>
    </w:p>
    <w:p w14:paraId="1353CE80" w14:textId="64CFF1AB" w:rsidR="00AE3E06" w:rsidRPr="00486BAA" w:rsidRDefault="00AE3E06" w:rsidP="00AE3E06">
      <w:pPr>
        <w:numPr>
          <w:ilvl w:val="0"/>
          <w:numId w:val="17"/>
        </w:numPr>
        <w:rPr>
          <w:rFonts w:ascii="Calibri" w:hAnsi="Calibri" w:cs="Calibri"/>
        </w:rPr>
      </w:pPr>
      <w:r w:rsidRPr="00486BAA">
        <w:rPr>
          <w:rFonts w:ascii="Calibri" w:hAnsi="Calibri" w:cs="Calibri"/>
        </w:rPr>
        <w:t xml:space="preserve">Serve as a business domain expert for the company providing functional/configuration knowledge in designing SAP solutions in the </w:t>
      </w:r>
      <w:r w:rsidR="003E2C25" w:rsidRPr="00486BAA">
        <w:rPr>
          <w:rFonts w:ascii="Calibri" w:hAnsi="Calibri" w:cs="Calibri"/>
        </w:rPr>
        <w:t>PP/</w:t>
      </w:r>
      <w:r w:rsidR="008C43A0" w:rsidRPr="00486BAA">
        <w:rPr>
          <w:rFonts w:ascii="Calibri" w:hAnsi="Calibri" w:cs="Calibri"/>
        </w:rPr>
        <w:t>MM/IM</w:t>
      </w:r>
      <w:r w:rsidRPr="00486BAA">
        <w:rPr>
          <w:rFonts w:ascii="Calibri" w:hAnsi="Calibri" w:cs="Calibri"/>
        </w:rPr>
        <w:t>/</w:t>
      </w:r>
      <w:r w:rsidR="004551FC" w:rsidRPr="00486BAA">
        <w:rPr>
          <w:rFonts w:ascii="Calibri" w:hAnsi="Calibri" w:cs="Calibri"/>
        </w:rPr>
        <w:t>SD/VC</w:t>
      </w:r>
      <w:r w:rsidRPr="00486BAA">
        <w:rPr>
          <w:rFonts w:ascii="Calibri" w:hAnsi="Calibri" w:cs="Calibri"/>
        </w:rPr>
        <w:t xml:space="preserve"> modules.</w:t>
      </w:r>
    </w:p>
    <w:p w14:paraId="1125CF95" w14:textId="77777777" w:rsidR="00016D8A" w:rsidRPr="00486BAA" w:rsidRDefault="00920775" w:rsidP="00016D8A">
      <w:pPr>
        <w:numPr>
          <w:ilvl w:val="0"/>
          <w:numId w:val="17"/>
        </w:numPr>
        <w:rPr>
          <w:rFonts w:ascii="Calibri" w:hAnsi="Calibri" w:cs="Calibri"/>
        </w:rPr>
      </w:pPr>
      <w:r w:rsidRPr="00486BAA">
        <w:rPr>
          <w:rFonts w:ascii="Calibri" w:hAnsi="Calibri" w:cs="Calibri"/>
        </w:rPr>
        <w:t xml:space="preserve">Functional Design for SAP </w:t>
      </w:r>
      <w:r w:rsidRPr="00486BAA">
        <w:rPr>
          <w:rFonts w:ascii="Calibri" w:hAnsi="Calibri" w:cs="Calibri"/>
          <w:b/>
        </w:rPr>
        <w:t>Mobile Logistics</w:t>
      </w:r>
      <w:r w:rsidRPr="00486BAA">
        <w:rPr>
          <w:rFonts w:ascii="Calibri" w:hAnsi="Calibri" w:cs="Calibri"/>
        </w:rPr>
        <w:t xml:space="preserve"> with </w:t>
      </w:r>
      <w:r w:rsidRPr="00486BAA">
        <w:rPr>
          <w:rFonts w:ascii="Calibri" w:hAnsi="Calibri" w:cs="Calibri"/>
          <w:b/>
        </w:rPr>
        <w:t>RFID</w:t>
      </w:r>
      <w:r w:rsidRPr="00486BAA">
        <w:rPr>
          <w:rFonts w:ascii="Calibri" w:hAnsi="Calibri" w:cs="Calibri"/>
        </w:rPr>
        <w:t xml:space="preserve"> and barcoding for MM, WM and PP business processes.</w:t>
      </w:r>
    </w:p>
    <w:p w14:paraId="72993AC0" w14:textId="77777777" w:rsidR="00B72EC9" w:rsidRPr="00486BAA" w:rsidRDefault="00B72EC9" w:rsidP="00016D8A">
      <w:pPr>
        <w:numPr>
          <w:ilvl w:val="0"/>
          <w:numId w:val="17"/>
        </w:numPr>
        <w:rPr>
          <w:rFonts w:ascii="Calibri" w:hAnsi="Calibri" w:cs="Calibri"/>
        </w:rPr>
      </w:pPr>
      <w:r w:rsidRPr="00486BAA">
        <w:rPr>
          <w:rFonts w:ascii="Calibri" w:hAnsi="Calibri" w:cs="Calibri"/>
        </w:rPr>
        <w:t xml:space="preserve">Implement </w:t>
      </w:r>
      <w:r w:rsidRPr="00486BAA">
        <w:rPr>
          <w:rFonts w:ascii="Calibri" w:hAnsi="Calibri" w:cs="Calibri"/>
          <w:b/>
        </w:rPr>
        <w:t>SOP</w:t>
      </w:r>
      <w:r w:rsidRPr="00486BAA">
        <w:rPr>
          <w:rFonts w:ascii="Calibri" w:hAnsi="Calibri" w:cs="Calibri"/>
        </w:rPr>
        <w:t xml:space="preserve"> Flexible Planning with custom defined Info structure.</w:t>
      </w:r>
    </w:p>
    <w:p w14:paraId="7B6FDDB8" w14:textId="77777777" w:rsidR="001E00A9" w:rsidRPr="00486BAA" w:rsidRDefault="001E00A9" w:rsidP="00016D8A">
      <w:pPr>
        <w:numPr>
          <w:ilvl w:val="0"/>
          <w:numId w:val="17"/>
        </w:numPr>
        <w:rPr>
          <w:rFonts w:ascii="Calibri" w:hAnsi="Calibri" w:cs="Calibri"/>
        </w:rPr>
      </w:pPr>
      <w:r w:rsidRPr="00486BAA">
        <w:rPr>
          <w:rFonts w:ascii="Calibri" w:hAnsi="Calibri" w:cs="Calibri"/>
        </w:rPr>
        <w:t>Implement order BOM for Variant Configuration and integration testing.</w:t>
      </w:r>
    </w:p>
    <w:p w14:paraId="0D99D35C" w14:textId="77777777" w:rsidR="009C1946" w:rsidRPr="00486BAA" w:rsidRDefault="009C1946" w:rsidP="00240B4E">
      <w:pPr>
        <w:numPr>
          <w:ilvl w:val="0"/>
          <w:numId w:val="17"/>
        </w:numPr>
        <w:rPr>
          <w:rFonts w:ascii="Calibri" w:hAnsi="Calibri" w:cs="Calibri"/>
        </w:rPr>
      </w:pPr>
      <w:r w:rsidRPr="00486BAA">
        <w:rPr>
          <w:rFonts w:ascii="Calibri" w:hAnsi="Calibri" w:cs="Calibri"/>
        </w:rPr>
        <w:t xml:space="preserve">Configure the SAP </w:t>
      </w:r>
      <w:r w:rsidRPr="00486BAA">
        <w:rPr>
          <w:rFonts w:ascii="Calibri" w:hAnsi="Calibri" w:cs="Calibri"/>
          <w:b/>
        </w:rPr>
        <w:t>Inventory</w:t>
      </w:r>
      <w:r w:rsidRPr="00486BAA">
        <w:rPr>
          <w:rFonts w:ascii="Calibri" w:hAnsi="Calibri" w:cs="Calibri"/>
        </w:rPr>
        <w:t xml:space="preserve"> management system and develop interfaces with third party systems.</w:t>
      </w:r>
    </w:p>
    <w:p w14:paraId="614E191B" w14:textId="77777777" w:rsidR="00240B4E" w:rsidRPr="00486BAA" w:rsidRDefault="00240B4E" w:rsidP="00240B4E">
      <w:pPr>
        <w:numPr>
          <w:ilvl w:val="0"/>
          <w:numId w:val="17"/>
        </w:numPr>
        <w:rPr>
          <w:rFonts w:ascii="Calibri" w:hAnsi="Calibri" w:cs="Calibri"/>
        </w:rPr>
      </w:pPr>
      <w:r w:rsidRPr="00486BAA">
        <w:rPr>
          <w:rFonts w:ascii="Calibri" w:hAnsi="Calibri" w:cs="Calibri"/>
        </w:rPr>
        <w:t>Perform Fit/Gap Analysis and solution feasibility for existing and future business requirements</w:t>
      </w:r>
      <w:r w:rsidR="000F1986" w:rsidRPr="00486BAA">
        <w:rPr>
          <w:rFonts w:ascii="Calibri" w:hAnsi="Calibri" w:cs="Calibri"/>
        </w:rPr>
        <w:t>.</w:t>
      </w:r>
    </w:p>
    <w:p w14:paraId="0C2612DA" w14:textId="77777777" w:rsidR="007974DD" w:rsidRPr="00486BAA" w:rsidRDefault="007974DD" w:rsidP="00016D8A">
      <w:pPr>
        <w:numPr>
          <w:ilvl w:val="0"/>
          <w:numId w:val="17"/>
        </w:numPr>
        <w:rPr>
          <w:rFonts w:ascii="Calibri" w:hAnsi="Calibri" w:cs="Calibri"/>
        </w:rPr>
      </w:pPr>
      <w:r w:rsidRPr="00486BAA">
        <w:rPr>
          <w:rFonts w:ascii="Calibri" w:hAnsi="Calibri" w:cs="Calibri"/>
        </w:rPr>
        <w:t>Design the process flows for SAP and BIG Machines integration</w:t>
      </w:r>
      <w:r w:rsidR="00DF2666" w:rsidRPr="00486BAA">
        <w:rPr>
          <w:rFonts w:ascii="Calibri" w:hAnsi="Calibri" w:cs="Calibri"/>
        </w:rPr>
        <w:t xml:space="preserve"> for MRP and </w:t>
      </w:r>
      <w:r w:rsidR="005270F9" w:rsidRPr="00486BAA">
        <w:rPr>
          <w:rFonts w:ascii="Calibri" w:hAnsi="Calibri" w:cs="Calibri"/>
        </w:rPr>
        <w:t>SD/MM</w:t>
      </w:r>
      <w:r w:rsidR="00DF2666" w:rsidRPr="00486BAA">
        <w:rPr>
          <w:rFonts w:ascii="Calibri" w:hAnsi="Calibri" w:cs="Calibri"/>
        </w:rPr>
        <w:t>.</w:t>
      </w:r>
    </w:p>
    <w:p w14:paraId="2BADFA35" w14:textId="77777777" w:rsidR="00A82FC5" w:rsidRPr="00486BAA" w:rsidRDefault="00A82FC5" w:rsidP="00016D8A">
      <w:pPr>
        <w:numPr>
          <w:ilvl w:val="0"/>
          <w:numId w:val="17"/>
        </w:numPr>
        <w:rPr>
          <w:rFonts w:ascii="Calibri" w:hAnsi="Calibri" w:cs="Calibri"/>
        </w:rPr>
      </w:pPr>
      <w:r w:rsidRPr="00486BAA">
        <w:rPr>
          <w:rFonts w:ascii="Calibri" w:hAnsi="Calibri" w:cs="Calibri"/>
        </w:rPr>
        <w:t>Implement a strategy to reduce production cycle times</w:t>
      </w:r>
      <w:r w:rsidR="00690471" w:rsidRPr="00486BAA">
        <w:rPr>
          <w:rFonts w:ascii="Calibri" w:hAnsi="Calibri" w:cs="Calibri"/>
        </w:rPr>
        <w:t xml:space="preserve"> with Master Data Governance</w:t>
      </w:r>
      <w:r w:rsidRPr="00486BAA">
        <w:rPr>
          <w:rFonts w:ascii="Calibri" w:hAnsi="Calibri" w:cs="Calibri"/>
        </w:rPr>
        <w:t>.</w:t>
      </w:r>
    </w:p>
    <w:p w14:paraId="4C6481E5" w14:textId="77777777" w:rsidR="001A59C4" w:rsidRPr="00486BAA" w:rsidRDefault="001A59C4" w:rsidP="00016D8A">
      <w:pPr>
        <w:numPr>
          <w:ilvl w:val="0"/>
          <w:numId w:val="17"/>
        </w:numPr>
        <w:rPr>
          <w:rFonts w:ascii="Calibri" w:hAnsi="Calibri" w:cs="Calibri"/>
        </w:rPr>
      </w:pPr>
      <w:r w:rsidRPr="00486BAA">
        <w:rPr>
          <w:rFonts w:ascii="Calibri" w:hAnsi="Calibri" w:cs="Calibri"/>
        </w:rPr>
        <w:t xml:space="preserve">Configure </w:t>
      </w:r>
      <w:r w:rsidRPr="00486BAA">
        <w:rPr>
          <w:rFonts w:ascii="Calibri" w:hAnsi="Calibri" w:cs="Calibri"/>
          <w:b/>
        </w:rPr>
        <w:t>WM-PP</w:t>
      </w:r>
      <w:r w:rsidRPr="00486BAA">
        <w:rPr>
          <w:rFonts w:ascii="Calibri" w:hAnsi="Calibri" w:cs="Calibri"/>
        </w:rPr>
        <w:t xml:space="preserve"> interfaces and print control.</w:t>
      </w:r>
    </w:p>
    <w:p w14:paraId="46D80256" w14:textId="77777777" w:rsidR="006A4D6F" w:rsidRPr="00486BAA" w:rsidRDefault="002B0992" w:rsidP="00016D8A">
      <w:pPr>
        <w:numPr>
          <w:ilvl w:val="0"/>
          <w:numId w:val="17"/>
        </w:numPr>
        <w:rPr>
          <w:rFonts w:ascii="Calibri" w:hAnsi="Calibri" w:cs="Calibri"/>
        </w:rPr>
      </w:pPr>
      <w:r w:rsidRPr="00486BAA">
        <w:rPr>
          <w:rFonts w:ascii="Calibri" w:hAnsi="Calibri" w:cs="Calibri"/>
        </w:rPr>
        <w:t xml:space="preserve">Functional specification to </w:t>
      </w:r>
      <w:r w:rsidR="003928F2" w:rsidRPr="00486BAA">
        <w:rPr>
          <w:rFonts w:ascii="Calibri" w:hAnsi="Calibri" w:cs="Calibri"/>
        </w:rPr>
        <w:t>implement</w:t>
      </w:r>
      <w:r w:rsidR="006A4D6F" w:rsidRPr="00486BAA">
        <w:rPr>
          <w:rFonts w:ascii="Calibri" w:hAnsi="Calibri" w:cs="Calibri"/>
        </w:rPr>
        <w:t xml:space="preserve"> </w:t>
      </w:r>
      <w:r w:rsidR="006A4D6F" w:rsidRPr="00486BAA">
        <w:rPr>
          <w:rFonts w:ascii="Calibri" w:hAnsi="Calibri" w:cs="Calibri"/>
          <w:b/>
        </w:rPr>
        <w:t>BADI</w:t>
      </w:r>
      <w:r w:rsidR="006A4D6F" w:rsidRPr="00486BAA">
        <w:rPr>
          <w:rFonts w:ascii="Calibri" w:hAnsi="Calibri" w:cs="Calibri"/>
        </w:rPr>
        <w:t xml:space="preserve"> for MF51 </w:t>
      </w:r>
      <w:r w:rsidR="00642351" w:rsidRPr="00486BAA">
        <w:rPr>
          <w:rFonts w:ascii="Calibri" w:hAnsi="Calibri" w:cs="Calibri"/>
        </w:rPr>
        <w:t>to print barcodes for planned orders</w:t>
      </w:r>
      <w:r w:rsidRPr="00486BAA">
        <w:rPr>
          <w:rFonts w:ascii="Calibri" w:hAnsi="Calibri" w:cs="Calibri"/>
        </w:rPr>
        <w:t xml:space="preserve"> for repetitive manufacturing</w:t>
      </w:r>
      <w:r w:rsidR="00642351" w:rsidRPr="00486BAA">
        <w:rPr>
          <w:rFonts w:ascii="Calibri" w:hAnsi="Calibri" w:cs="Calibri"/>
        </w:rPr>
        <w:t>.</w:t>
      </w:r>
    </w:p>
    <w:p w14:paraId="67DE7668" w14:textId="77777777" w:rsidR="000F59D0" w:rsidRPr="00486BAA" w:rsidRDefault="002B0992" w:rsidP="00016D8A">
      <w:pPr>
        <w:numPr>
          <w:ilvl w:val="0"/>
          <w:numId w:val="17"/>
        </w:numPr>
        <w:rPr>
          <w:rFonts w:ascii="Calibri" w:hAnsi="Calibri" w:cs="Calibri"/>
        </w:rPr>
      </w:pPr>
      <w:r w:rsidRPr="00486BAA">
        <w:rPr>
          <w:rFonts w:ascii="Calibri" w:hAnsi="Calibri" w:cs="Calibri"/>
        </w:rPr>
        <w:t xml:space="preserve">Functional specification for </w:t>
      </w:r>
      <w:r w:rsidR="005B54CF" w:rsidRPr="00486BAA">
        <w:rPr>
          <w:rFonts w:ascii="Calibri" w:hAnsi="Calibri" w:cs="Calibri"/>
        </w:rPr>
        <w:t xml:space="preserve">RF transaction </w:t>
      </w:r>
      <w:r w:rsidR="00FA1E71" w:rsidRPr="00486BAA">
        <w:rPr>
          <w:rFonts w:ascii="Calibri" w:hAnsi="Calibri" w:cs="Calibri"/>
        </w:rPr>
        <w:t xml:space="preserve">for production confirmation </w:t>
      </w:r>
      <w:r w:rsidR="005B54CF" w:rsidRPr="00486BAA">
        <w:rPr>
          <w:rFonts w:ascii="Calibri" w:hAnsi="Calibri" w:cs="Calibri"/>
        </w:rPr>
        <w:t>for CO19 with user exit to capture the status</w:t>
      </w:r>
      <w:r w:rsidR="0081307A" w:rsidRPr="00486BAA">
        <w:rPr>
          <w:rFonts w:ascii="Calibri" w:hAnsi="Calibri" w:cs="Calibri"/>
        </w:rPr>
        <w:t>es</w:t>
      </w:r>
      <w:r w:rsidR="005B54CF" w:rsidRPr="00486BAA">
        <w:rPr>
          <w:rFonts w:ascii="Calibri" w:hAnsi="Calibri" w:cs="Calibri"/>
        </w:rPr>
        <w:t xml:space="preserve"> for a custom report and also prevent Labor cost calculation.</w:t>
      </w:r>
    </w:p>
    <w:p w14:paraId="5C715377" w14:textId="77777777" w:rsidR="00F10B2F" w:rsidRPr="00486BAA" w:rsidRDefault="00677260" w:rsidP="00016D8A">
      <w:pPr>
        <w:numPr>
          <w:ilvl w:val="0"/>
          <w:numId w:val="17"/>
        </w:numPr>
        <w:rPr>
          <w:rFonts w:ascii="Calibri" w:hAnsi="Calibri" w:cs="Calibri"/>
        </w:rPr>
      </w:pPr>
      <w:r w:rsidRPr="00486BAA">
        <w:rPr>
          <w:rFonts w:ascii="Calibri" w:hAnsi="Calibri" w:cs="Calibri"/>
        </w:rPr>
        <w:t>Functional spec for Job packet printouts with barcodes</w:t>
      </w:r>
    </w:p>
    <w:p w14:paraId="029BD45A" w14:textId="77777777" w:rsidR="00677260" w:rsidRPr="00486BAA" w:rsidRDefault="00677260" w:rsidP="00016D8A">
      <w:pPr>
        <w:numPr>
          <w:ilvl w:val="0"/>
          <w:numId w:val="17"/>
        </w:numPr>
        <w:rPr>
          <w:rFonts w:ascii="Calibri" w:hAnsi="Calibri" w:cs="Calibri"/>
        </w:rPr>
      </w:pPr>
      <w:r w:rsidRPr="00486BAA">
        <w:rPr>
          <w:rFonts w:ascii="Calibri" w:hAnsi="Calibri" w:cs="Calibri"/>
        </w:rPr>
        <w:t xml:space="preserve">Functional spec for RF transaction for </w:t>
      </w:r>
      <w:r w:rsidR="00644BF9" w:rsidRPr="00486BAA">
        <w:rPr>
          <w:rFonts w:ascii="Calibri" w:hAnsi="Calibri" w:cs="Calibri"/>
        </w:rPr>
        <w:t xml:space="preserve">WM </w:t>
      </w:r>
      <w:r w:rsidRPr="00486BAA">
        <w:rPr>
          <w:rFonts w:ascii="Calibri" w:hAnsi="Calibri" w:cs="Calibri"/>
        </w:rPr>
        <w:t>Staging of components for Production order</w:t>
      </w:r>
    </w:p>
    <w:p w14:paraId="2F2E2530" w14:textId="77777777" w:rsidR="00E91712" w:rsidRPr="00486BAA" w:rsidRDefault="00E91712" w:rsidP="00016D8A">
      <w:pPr>
        <w:numPr>
          <w:ilvl w:val="0"/>
          <w:numId w:val="17"/>
        </w:numPr>
        <w:rPr>
          <w:rFonts w:ascii="Calibri" w:hAnsi="Calibri" w:cs="Calibri"/>
        </w:rPr>
      </w:pPr>
      <w:r w:rsidRPr="00486BAA">
        <w:rPr>
          <w:rFonts w:ascii="Calibri" w:hAnsi="Calibri" w:cs="Calibri"/>
        </w:rPr>
        <w:t>Functional spec for GR tag for production order</w:t>
      </w:r>
      <w:r w:rsidR="005554BD" w:rsidRPr="00486BAA">
        <w:rPr>
          <w:rFonts w:ascii="Calibri" w:hAnsi="Calibri" w:cs="Calibri"/>
        </w:rPr>
        <w:t xml:space="preserve"> with </w:t>
      </w:r>
      <w:r w:rsidR="005554BD" w:rsidRPr="00486BAA">
        <w:rPr>
          <w:rFonts w:ascii="Calibri" w:hAnsi="Calibri" w:cs="Calibri"/>
          <w:b/>
        </w:rPr>
        <w:t>WBS</w:t>
      </w:r>
      <w:r w:rsidR="005554BD" w:rsidRPr="00486BAA">
        <w:rPr>
          <w:rFonts w:ascii="Calibri" w:hAnsi="Calibri" w:cs="Calibri"/>
        </w:rPr>
        <w:t xml:space="preserve"> elements and MTO orders </w:t>
      </w:r>
    </w:p>
    <w:p w14:paraId="18556787" w14:textId="77777777" w:rsidR="00E91712" w:rsidRPr="00486BAA" w:rsidRDefault="00E91712" w:rsidP="00016D8A">
      <w:pPr>
        <w:numPr>
          <w:ilvl w:val="0"/>
          <w:numId w:val="17"/>
        </w:numPr>
        <w:rPr>
          <w:rFonts w:ascii="Calibri" w:hAnsi="Calibri" w:cs="Calibri"/>
        </w:rPr>
      </w:pPr>
      <w:r w:rsidRPr="00486BAA">
        <w:rPr>
          <w:rFonts w:ascii="Calibri" w:hAnsi="Calibri" w:cs="Calibri"/>
        </w:rPr>
        <w:t xml:space="preserve">Functional spec for </w:t>
      </w:r>
      <w:r w:rsidR="001E00A9" w:rsidRPr="00486BAA">
        <w:rPr>
          <w:rFonts w:ascii="Calibri" w:hAnsi="Calibri" w:cs="Calibri"/>
        </w:rPr>
        <w:t xml:space="preserve">RF mobile transaction for </w:t>
      </w:r>
      <w:r w:rsidRPr="00486BAA">
        <w:rPr>
          <w:rFonts w:ascii="Calibri" w:hAnsi="Calibri" w:cs="Calibri"/>
        </w:rPr>
        <w:t xml:space="preserve">GR for production order with </w:t>
      </w:r>
      <w:r w:rsidRPr="00486BAA">
        <w:rPr>
          <w:rFonts w:ascii="Calibri" w:hAnsi="Calibri" w:cs="Calibri"/>
          <w:b/>
        </w:rPr>
        <w:t>serial numbers</w:t>
      </w:r>
      <w:r w:rsidRPr="00486BAA">
        <w:rPr>
          <w:rFonts w:ascii="Calibri" w:hAnsi="Calibri" w:cs="Calibri"/>
        </w:rPr>
        <w:t xml:space="preserve"> and equipment record.</w:t>
      </w:r>
    </w:p>
    <w:p w14:paraId="1F715C4B" w14:textId="77777777" w:rsidR="00E6798E" w:rsidRPr="00486BAA" w:rsidRDefault="00E6798E" w:rsidP="00016D8A">
      <w:pPr>
        <w:numPr>
          <w:ilvl w:val="0"/>
          <w:numId w:val="17"/>
        </w:numPr>
        <w:rPr>
          <w:rFonts w:ascii="Calibri" w:hAnsi="Calibri" w:cs="Calibri"/>
        </w:rPr>
      </w:pPr>
      <w:r w:rsidRPr="00486BAA">
        <w:rPr>
          <w:rFonts w:ascii="Calibri" w:hAnsi="Calibri" w:cs="Calibri"/>
        </w:rPr>
        <w:t>Changed the record type for work centers to capture start and end time for operations.</w:t>
      </w:r>
    </w:p>
    <w:p w14:paraId="5AEE7034" w14:textId="77777777" w:rsidR="001D7637" w:rsidRPr="00486BAA" w:rsidRDefault="001D7637" w:rsidP="00016D8A">
      <w:pPr>
        <w:numPr>
          <w:ilvl w:val="0"/>
          <w:numId w:val="17"/>
        </w:numPr>
        <w:rPr>
          <w:rFonts w:ascii="Calibri" w:hAnsi="Calibri" w:cs="Calibri"/>
        </w:rPr>
      </w:pPr>
      <w:r w:rsidRPr="00486BAA">
        <w:rPr>
          <w:rFonts w:ascii="Calibri" w:hAnsi="Calibri" w:cs="Calibri"/>
        </w:rPr>
        <w:t xml:space="preserve">RF transaction for </w:t>
      </w:r>
      <w:r w:rsidR="00FF03C5" w:rsidRPr="00486BAA">
        <w:rPr>
          <w:rFonts w:ascii="Calibri" w:hAnsi="Calibri" w:cs="Calibri"/>
        </w:rPr>
        <w:t>purchasing</w:t>
      </w:r>
      <w:r w:rsidRPr="00486BAA">
        <w:rPr>
          <w:rFonts w:ascii="Calibri" w:hAnsi="Calibri" w:cs="Calibri"/>
        </w:rPr>
        <w:t xml:space="preserve"> document</w:t>
      </w:r>
      <w:r w:rsidR="00FF03C5" w:rsidRPr="00486BAA">
        <w:rPr>
          <w:rFonts w:ascii="Calibri" w:hAnsi="Calibri" w:cs="Calibri"/>
        </w:rPr>
        <w:t>s</w:t>
      </w:r>
      <w:r w:rsidRPr="00486BAA">
        <w:rPr>
          <w:rFonts w:ascii="Calibri" w:hAnsi="Calibri" w:cs="Calibri"/>
        </w:rPr>
        <w:t xml:space="preserve"> for material with some custom fields. </w:t>
      </w:r>
    </w:p>
    <w:p w14:paraId="08535542" w14:textId="77777777" w:rsidR="000F205E" w:rsidRPr="00486BAA" w:rsidRDefault="000F205E" w:rsidP="00016D8A">
      <w:pPr>
        <w:numPr>
          <w:ilvl w:val="0"/>
          <w:numId w:val="17"/>
        </w:numPr>
        <w:rPr>
          <w:rFonts w:ascii="Calibri" w:hAnsi="Calibri" w:cs="Calibri"/>
        </w:rPr>
      </w:pPr>
      <w:r w:rsidRPr="00486BAA">
        <w:rPr>
          <w:rFonts w:ascii="Calibri" w:hAnsi="Calibri" w:cs="Calibri"/>
        </w:rPr>
        <w:t xml:space="preserve">Functional spec to print barcodes for </w:t>
      </w:r>
      <w:r w:rsidR="003D459E" w:rsidRPr="00486BAA">
        <w:rPr>
          <w:rFonts w:ascii="Calibri" w:hAnsi="Calibri" w:cs="Calibri"/>
          <w:b/>
        </w:rPr>
        <w:t>Quality</w:t>
      </w:r>
      <w:r w:rsidR="003D459E" w:rsidRPr="00486BAA">
        <w:rPr>
          <w:rFonts w:ascii="Calibri" w:hAnsi="Calibri" w:cs="Calibri"/>
        </w:rPr>
        <w:t xml:space="preserve"> notification and </w:t>
      </w:r>
      <w:r w:rsidRPr="00486BAA">
        <w:rPr>
          <w:rFonts w:ascii="Calibri" w:hAnsi="Calibri" w:cs="Calibri"/>
        </w:rPr>
        <w:t>Inspection lots.</w:t>
      </w:r>
    </w:p>
    <w:p w14:paraId="7FFA7AB2" w14:textId="77777777" w:rsidR="00CF663E" w:rsidRPr="00486BAA" w:rsidRDefault="00CF663E" w:rsidP="00016D8A">
      <w:pPr>
        <w:numPr>
          <w:ilvl w:val="0"/>
          <w:numId w:val="17"/>
        </w:numPr>
        <w:rPr>
          <w:rFonts w:ascii="Calibri" w:hAnsi="Calibri" w:cs="Calibri"/>
        </w:rPr>
      </w:pPr>
      <w:r w:rsidRPr="00486BAA">
        <w:rPr>
          <w:rFonts w:ascii="Calibri" w:hAnsi="Calibri" w:cs="Calibri"/>
        </w:rPr>
        <w:t>Functional specs for RF mobile transact</w:t>
      </w:r>
      <w:r w:rsidR="00B52FDB" w:rsidRPr="00486BAA">
        <w:rPr>
          <w:rFonts w:ascii="Calibri" w:hAnsi="Calibri" w:cs="Calibri"/>
        </w:rPr>
        <w:t>ion for Quality notification,</w:t>
      </w:r>
      <w:r w:rsidRPr="00486BAA">
        <w:rPr>
          <w:rFonts w:ascii="Calibri" w:hAnsi="Calibri" w:cs="Calibri"/>
        </w:rPr>
        <w:t xml:space="preserve"> </w:t>
      </w:r>
      <w:r w:rsidRPr="00486BAA">
        <w:rPr>
          <w:rFonts w:ascii="Calibri" w:hAnsi="Calibri" w:cs="Calibri"/>
          <w:b/>
        </w:rPr>
        <w:t>Inspection</w:t>
      </w:r>
      <w:r w:rsidRPr="00486BAA">
        <w:rPr>
          <w:rFonts w:ascii="Calibri" w:hAnsi="Calibri" w:cs="Calibri"/>
        </w:rPr>
        <w:t xml:space="preserve"> lots</w:t>
      </w:r>
      <w:r w:rsidR="00B52FDB" w:rsidRPr="00486BAA">
        <w:rPr>
          <w:rFonts w:ascii="Calibri" w:hAnsi="Calibri" w:cs="Calibri"/>
        </w:rPr>
        <w:t xml:space="preserve"> and record defects</w:t>
      </w:r>
      <w:r w:rsidRPr="00486BAA">
        <w:rPr>
          <w:rFonts w:ascii="Calibri" w:hAnsi="Calibri" w:cs="Calibri"/>
        </w:rPr>
        <w:t>.</w:t>
      </w:r>
    </w:p>
    <w:p w14:paraId="474207EF" w14:textId="77777777" w:rsidR="00CD71E3" w:rsidRPr="00486BAA" w:rsidRDefault="00CD71E3" w:rsidP="00016D8A">
      <w:pPr>
        <w:numPr>
          <w:ilvl w:val="0"/>
          <w:numId w:val="17"/>
        </w:numPr>
        <w:rPr>
          <w:rFonts w:ascii="Calibri" w:hAnsi="Calibri" w:cs="Calibri"/>
        </w:rPr>
      </w:pPr>
      <w:r w:rsidRPr="00486BAA">
        <w:rPr>
          <w:rFonts w:ascii="Calibri" w:hAnsi="Calibri" w:cs="Calibri"/>
        </w:rPr>
        <w:t xml:space="preserve">Create test plans, test cases </w:t>
      </w:r>
      <w:r w:rsidR="007D6D6B" w:rsidRPr="00486BAA">
        <w:rPr>
          <w:rFonts w:ascii="Calibri" w:hAnsi="Calibri" w:cs="Calibri"/>
        </w:rPr>
        <w:t>and</w:t>
      </w:r>
      <w:r w:rsidRPr="00486BAA">
        <w:rPr>
          <w:rFonts w:ascii="Calibri" w:hAnsi="Calibri" w:cs="Calibri"/>
        </w:rPr>
        <w:t xml:space="preserve"> test data for integration testing</w:t>
      </w:r>
      <w:r w:rsidR="000F1986" w:rsidRPr="00486BAA">
        <w:rPr>
          <w:rFonts w:ascii="Calibri" w:hAnsi="Calibri" w:cs="Calibri"/>
        </w:rPr>
        <w:t>.</w:t>
      </w:r>
    </w:p>
    <w:p w14:paraId="4B372CAC" w14:textId="77777777" w:rsidR="00016D8A" w:rsidRPr="00486BAA" w:rsidRDefault="00016D8A" w:rsidP="00343C0D">
      <w:pPr>
        <w:pStyle w:val="NormalWeb"/>
        <w:spacing w:before="0" w:beforeAutospacing="0" w:after="0" w:afterAutospacing="0"/>
        <w:rPr>
          <w:rFonts w:ascii="Calibri" w:hAnsi="Calibri" w:cs="Calibri"/>
          <w:sz w:val="20"/>
          <w:szCs w:val="20"/>
        </w:rPr>
      </w:pPr>
    </w:p>
    <w:p w14:paraId="1EB99BF3" w14:textId="3F2D36E8" w:rsidR="00216B81" w:rsidRPr="00486BAA" w:rsidRDefault="00144CC4" w:rsidP="00216B81">
      <w:pPr>
        <w:pStyle w:val="Heading3"/>
        <w:rPr>
          <w:rFonts w:ascii="Calibri" w:hAnsi="Calibri" w:cs="Calibri"/>
        </w:rPr>
      </w:pPr>
      <w:r w:rsidRPr="00486BAA">
        <w:rPr>
          <w:rFonts w:ascii="Calibri" w:hAnsi="Calibri" w:cs="Calibri"/>
        </w:rPr>
        <w:t xml:space="preserve">SAP </w:t>
      </w:r>
      <w:r w:rsidR="001E6D29" w:rsidRPr="00486BAA">
        <w:rPr>
          <w:rFonts w:ascii="Calibri" w:hAnsi="Calibri" w:cs="Calibri"/>
        </w:rPr>
        <w:t>PP</w:t>
      </w:r>
      <w:r w:rsidR="00A13977" w:rsidRPr="00486BAA">
        <w:rPr>
          <w:rFonts w:ascii="Calibri" w:hAnsi="Calibri" w:cs="Calibri"/>
        </w:rPr>
        <w:t xml:space="preserve"> </w:t>
      </w:r>
      <w:r w:rsidR="00BD5DF6" w:rsidRPr="00486BAA">
        <w:rPr>
          <w:rFonts w:ascii="Calibri" w:hAnsi="Calibri" w:cs="Calibri"/>
        </w:rPr>
        <w:t>Consultant</w:t>
      </w:r>
      <w:r w:rsidR="00D621AA" w:rsidRPr="00486BAA">
        <w:rPr>
          <w:rFonts w:ascii="Calibri" w:hAnsi="Calibri" w:cs="Calibri"/>
        </w:rPr>
        <w:t xml:space="preserve">       </w:t>
      </w:r>
      <w:r w:rsidR="005D2343" w:rsidRPr="00486BAA">
        <w:rPr>
          <w:rFonts w:ascii="Calibri" w:hAnsi="Calibri" w:cs="Calibri"/>
        </w:rPr>
        <w:t xml:space="preserve"> </w:t>
      </w:r>
      <w:r w:rsidR="00216B81" w:rsidRPr="00486BAA">
        <w:rPr>
          <w:rFonts w:ascii="Calibri" w:hAnsi="Calibri" w:cs="Calibri"/>
        </w:rPr>
        <w:t xml:space="preserve">nVIDIA   Santa </w:t>
      </w:r>
      <w:r w:rsidR="00F62721" w:rsidRPr="00486BAA">
        <w:rPr>
          <w:rFonts w:ascii="Calibri" w:hAnsi="Calibri" w:cs="Calibri"/>
        </w:rPr>
        <w:t xml:space="preserve">Clara </w:t>
      </w:r>
      <w:r w:rsidR="002D3022" w:rsidRPr="00486BAA">
        <w:rPr>
          <w:rFonts w:ascii="Calibri" w:hAnsi="Calibri" w:cs="Calibri"/>
        </w:rPr>
        <w:t>CA November 2011</w:t>
      </w:r>
      <w:r w:rsidR="00216B81" w:rsidRPr="00486BAA">
        <w:rPr>
          <w:rFonts w:ascii="Calibri" w:hAnsi="Calibri" w:cs="Calibri"/>
        </w:rPr>
        <w:t xml:space="preserve"> – </w:t>
      </w:r>
      <w:r w:rsidR="003928F2" w:rsidRPr="00486BAA">
        <w:rPr>
          <w:rFonts w:ascii="Calibri" w:hAnsi="Calibri" w:cs="Calibri"/>
        </w:rPr>
        <w:t>April</w:t>
      </w:r>
      <w:r w:rsidR="000273AD" w:rsidRPr="00486BAA">
        <w:rPr>
          <w:rFonts w:ascii="Calibri" w:hAnsi="Calibri" w:cs="Calibri"/>
        </w:rPr>
        <w:t xml:space="preserve"> 2012</w:t>
      </w:r>
      <w:r w:rsidR="00216B81" w:rsidRPr="00486BAA">
        <w:rPr>
          <w:rFonts w:ascii="Calibri" w:hAnsi="Calibri" w:cs="Calibri"/>
        </w:rPr>
        <w:t xml:space="preserve">        </w:t>
      </w:r>
    </w:p>
    <w:p w14:paraId="51A08E78" w14:textId="77777777" w:rsidR="00216B81" w:rsidRPr="00486BAA" w:rsidRDefault="00037B35" w:rsidP="00037B35">
      <w:pPr>
        <w:numPr>
          <w:ilvl w:val="0"/>
          <w:numId w:val="17"/>
        </w:numPr>
        <w:rPr>
          <w:rFonts w:ascii="Calibri" w:hAnsi="Calibri" w:cs="Calibri"/>
        </w:rPr>
      </w:pPr>
      <w:r w:rsidRPr="00486BAA">
        <w:rPr>
          <w:rFonts w:ascii="Calibri" w:hAnsi="Calibri" w:cs="Calibri"/>
        </w:rPr>
        <w:t xml:space="preserve">Requirement gathering for process </w:t>
      </w:r>
      <w:r w:rsidR="00135841" w:rsidRPr="00486BAA">
        <w:rPr>
          <w:rFonts w:ascii="Calibri" w:hAnsi="Calibri" w:cs="Calibri"/>
        </w:rPr>
        <w:t>redesign</w:t>
      </w:r>
      <w:r w:rsidR="003165FB" w:rsidRPr="00486BAA">
        <w:rPr>
          <w:rFonts w:ascii="Calibri" w:hAnsi="Calibri" w:cs="Calibri"/>
        </w:rPr>
        <w:t>,</w:t>
      </w:r>
      <w:r w:rsidR="00135841" w:rsidRPr="00486BAA">
        <w:rPr>
          <w:rFonts w:ascii="Calibri" w:hAnsi="Calibri" w:cs="Calibri"/>
        </w:rPr>
        <w:t xml:space="preserve"> coordination and participation</w:t>
      </w:r>
      <w:r w:rsidRPr="00486BAA">
        <w:rPr>
          <w:rFonts w:ascii="Calibri" w:hAnsi="Calibri" w:cs="Calibri"/>
        </w:rPr>
        <w:t xml:space="preserve"> in development activities and support the testing and implementation of SAP</w:t>
      </w:r>
      <w:r w:rsidR="00135841" w:rsidRPr="00486BAA">
        <w:rPr>
          <w:rFonts w:ascii="Calibri" w:hAnsi="Calibri" w:cs="Calibri"/>
        </w:rPr>
        <w:t xml:space="preserve"> ECC 6.0 </w:t>
      </w:r>
      <w:r w:rsidR="002E5D96" w:rsidRPr="00486BAA">
        <w:rPr>
          <w:rFonts w:ascii="Calibri" w:hAnsi="Calibri" w:cs="Calibri"/>
        </w:rPr>
        <w:t>in MM</w:t>
      </w:r>
      <w:r w:rsidR="008777BD" w:rsidRPr="00486BAA">
        <w:rPr>
          <w:rFonts w:ascii="Calibri" w:hAnsi="Calibri" w:cs="Calibri"/>
        </w:rPr>
        <w:t>-IM</w:t>
      </w:r>
      <w:r w:rsidR="0093493F" w:rsidRPr="00486BAA">
        <w:rPr>
          <w:rFonts w:ascii="Calibri" w:hAnsi="Calibri" w:cs="Calibri"/>
        </w:rPr>
        <w:t xml:space="preserve">, </w:t>
      </w:r>
      <w:r w:rsidR="000F1986" w:rsidRPr="00486BAA">
        <w:rPr>
          <w:rFonts w:ascii="Calibri" w:hAnsi="Calibri" w:cs="Calibri"/>
        </w:rPr>
        <w:t>PP</w:t>
      </w:r>
      <w:r w:rsidR="00CF0AEE" w:rsidRPr="00486BAA">
        <w:rPr>
          <w:rFonts w:ascii="Calibri" w:hAnsi="Calibri" w:cs="Calibri"/>
        </w:rPr>
        <w:t xml:space="preserve">, </w:t>
      </w:r>
      <w:r w:rsidR="0093493F" w:rsidRPr="00486BAA">
        <w:rPr>
          <w:rFonts w:ascii="Calibri" w:hAnsi="Calibri" w:cs="Calibri"/>
        </w:rPr>
        <w:t>WM</w:t>
      </w:r>
      <w:r w:rsidR="00135841" w:rsidRPr="00486BAA">
        <w:rPr>
          <w:rFonts w:ascii="Calibri" w:hAnsi="Calibri" w:cs="Calibri"/>
        </w:rPr>
        <w:t xml:space="preserve"> and </w:t>
      </w:r>
      <w:r w:rsidRPr="00486BAA">
        <w:rPr>
          <w:rFonts w:ascii="Calibri" w:hAnsi="Calibri" w:cs="Calibri"/>
        </w:rPr>
        <w:t xml:space="preserve">PP </w:t>
      </w:r>
      <w:r w:rsidR="00135841" w:rsidRPr="00486BAA">
        <w:rPr>
          <w:rFonts w:ascii="Calibri" w:hAnsi="Calibri" w:cs="Calibri"/>
        </w:rPr>
        <w:t>modules</w:t>
      </w:r>
      <w:r w:rsidR="00366B62" w:rsidRPr="00486BAA">
        <w:rPr>
          <w:rFonts w:ascii="Calibri" w:hAnsi="Calibri" w:cs="Calibri"/>
        </w:rPr>
        <w:t xml:space="preserve"> with </w:t>
      </w:r>
      <w:r w:rsidR="00366B62" w:rsidRPr="00486BAA">
        <w:rPr>
          <w:rFonts w:ascii="Calibri" w:hAnsi="Calibri" w:cs="Calibri"/>
          <w:b/>
        </w:rPr>
        <w:t>SOP</w:t>
      </w:r>
      <w:r w:rsidR="00366B62" w:rsidRPr="00486BAA">
        <w:rPr>
          <w:rFonts w:ascii="Calibri" w:hAnsi="Calibri" w:cs="Calibri"/>
        </w:rPr>
        <w:t xml:space="preserve">, </w:t>
      </w:r>
      <w:r w:rsidR="0093493F" w:rsidRPr="00486BAA">
        <w:rPr>
          <w:rFonts w:ascii="Calibri" w:hAnsi="Calibri" w:cs="Calibri"/>
        </w:rPr>
        <w:t xml:space="preserve">Long Term Planning, </w:t>
      </w:r>
      <w:r w:rsidR="0093493F" w:rsidRPr="00486BAA">
        <w:rPr>
          <w:rFonts w:ascii="Calibri" w:hAnsi="Calibri" w:cs="Calibri"/>
          <w:b/>
        </w:rPr>
        <w:t>D</w:t>
      </w:r>
      <w:r w:rsidR="00366B62" w:rsidRPr="00486BAA">
        <w:rPr>
          <w:rFonts w:ascii="Calibri" w:hAnsi="Calibri" w:cs="Calibri"/>
          <w:b/>
        </w:rPr>
        <w:t>emand</w:t>
      </w:r>
      <w:r w:rsidR="00366B62" w:rsidRPr="00486BAA">
        <w:rPr>
          <w:rFonts w:ascii="Calibri" w:hAnsi="Calibri" w:cs="Calibri"/>
        </w:rPr>
        <w:t xml:space="preserve"> Management, </w:t>
      </w:r>
      <w:r w:rsidR="00366B62" w:rsidRPr="00486BAA">
        <w:rPr>
          <w:rFonts w:ascii="Calibri" w:hAnsi="Calibri" w:cs="Calibri"/>
          <w:b/>
        </w:rPr>
        <w:t>capacity</w:t>
      </w:r>
      <w:r w:rsidR="0093493F" w:rsidRPr="00486BAA">
        <w:rPr>
          <w:rFonts w:ascii="Calibri" w:hAnsi="Calibri" w:cs="Calibri"/>
        </w:rPr>
        <w:t xml:space="preserve"> planning,</w:t>
      </w:r>
      <w:r w:rsidR="00366B62" w:rsidRPr="00486BAA">
        <w:rPr>
          <w:rFonts w:ascii="Calibri" w:hAnsi="Calibri" w:cs="Calibri"/>
        </w:rPr>
        <w:t xml:space="preserve"> </w:t>
      </w:r>
      <w:r w:rsidR="00366B62" w:rsidRPr="00486BAA">
        <w:rPr>
          <w:rFonts w:ascii="Calibri" w:hAnsi="Calibri" w:cs="Calibri"/>
          <w:b/>
        </w:rPr>
        <w:t>MRP</w:t>
      </w:r>
      <w:r w:rsidR="0093493F" w:rsidRPr="00486BAA">
        <w:rPr>
          <w:rFonts w:ascii="Calibri" w:hAnsi="Calibri" w:cs="Calibri"/>
          <w:b/>
        </w:rPr>
        <w:t xml:space="preserve"> </w:t>
      </w:r>
      <w:r w:rsidR="0093493F" w:rsidRPr="00486BAA">
        <w:rPr>
          <w:rFonts w:ascii="Calibri" w:hAnsi="Calibri" w:cs="Calibri"/>
        </w:rPr>
        <w:t>and</w:t>
      </w:r>
      <w:r w:rsidR="0093493F" w:rsidRPr="00486BAA">
        <w:rPr>
          <w:rFonts w:ascii="Calibri" w:hAnsi="Calibri" w:cs="Calibri"/>
          <w:b/>
        </w:rPr>
        <w:t xml:space="preserve"> production execution</w:t>
      </w:r>
      <w:r w:rsidR="00216B81" w:rsidRPr="00486BAA">
        <w:rPr>
          <w:rFonts w:ascii="Calibri" w:hAnsi="Calibri" w:cs="Calibri"/>
        </w:rPr>
        <w:t>.</w:t>
      </w:r>
      <w:r w:rsidR="00AA01A2" w:rsidRPr="00486BAA">
        <w:rPr>
          <w:rFonts w:ascii="Calibri" w:hAnsi="Calibri" w:cs="Calibri"/>
        </w:rPr>
        <w:t xml:space="preserve"> </w:t>
      </w:r>
    </w:p>
    <w:p w14:paraId="17867F97" w14:textId="77777777" w:rsidR="00155A90" w:rsidRPr="00486BAA" w:rsidRDefault="00155A90" w:rsidP="00155A90">
      <w:pPr>
        <w:numPr>
          <w:ilvl w:val="0"/>
          <w:numId w:val="17"/>
        </w:numPr>
        <w:rPr>
          <w:rFonts w:ascii="Calibri" w:hAnsi="Calibri" w:cs="Calibri"/>
        </w:rPr>
      </w:pPr>
      <w:r w:rsidRPr="00486BAA">
        <w:rPr>
          <w:rFonts w:ascii="Calibri" w:hAnsi="Calibri" w:cs="Calibri"/>
        </w:rPr>
        <w:t xml:space="preserve">nVIDIA acquired ICERA a company which makes </w:t>
      </w:r>
      <w:r w:rsidRPr="00486BAA">
        <w:rPr>
          <w:rFonts w:ascii="Calibri" w:hAnsi="Calibri" w:cs="Calibri"/>
          <w:b/>
        </w:rPr>
        <w:t>mobile broadband cellular</w:t>
      </w:r>
      <w:r w:rsidRPr="00486BAA">
        <w:rPr>
          <w:rFonts w:ascii="Calibri" w:hAnsi="Calibri" w:cs="Calibri"/>
        </w:rPr>
        <w:t xml:space="preserve"> modem and data devices. I worked on</w:t>
      </w:r>
      <w:r w:rsidR="00B5465B" w:rsidRPr="00486BAA">
        <w:rPr>
          <w:rFonts w:ascii="Calibri" w:hAnsi="Calibri" w:cs="Calibri"/>
        </w:rPr>
        <w:t xml:space="preserve"> SAP rollout to ICERA plant and</w:t>
      </w:r>
      <w:r w:rsidRPr="00486BAA">
        <w:rPr>
          <w:rFonts w:ascii="Calibri" w:hAnsi="Calibri" w:cs="Calibri"/>
        </w:rPr>
        <w:t xml:space="preserve"> int</w:t>
      </w:r>
      <w:r w:rsidR="001F4EFA" w:rsidRPr="00486BAA">
        <w:rPr>
          <w:rFonts w:ascii="Calibri" w:hAnsi="Calibri" w:cs="Calibri"/>
        </w:rPr>
        <w:t>egrating the</w:t>
      </w:r>
      <w:r w:rsidR="00F718C3" w:rsidRPr="00486BAA">
        <w:rPr>
          <w:rFonts w:ascii="Calibri" w:hAnsi="Calibri" w:cs="Calibri"/>
        </w:rPr>
        <w:t xml:space="preserve"> end-to-end</w:t>
      </w:r>
      <w:r w:rsidR="001F4EFA" w:rsidRPr="00486BAA">
        <w:rPr>
          <w:rFonts w:ascii="Calibri" w:hAnsi="Calibri" w:cs="Calibri"/>
        </w:rPr>
        <w:t xml:space="preserve"> business processes</w:t>
      </w:r>
      <w:r w:rsidRPr="00486BAA">
        <w:rPr>
          <w:rFonts w:ascii="Calibri" w:hAnsi="Calibri" w:cs="Calibri"/>
        </w:rPr>
        <w:t>.</w:t>
      </w:r>
    </w:p>
    <w:p w14:paraId="1DD99036" w14:textId="77777777" w:rsidR="001A7A86" w:rsidRPr="00486BAA" w:rsidRDefault="001A7A86" w:rsidP="001A7A86">
      <w:pPr>
        <w:numPr>
          <w:ilvl w:val="0"/>
          <w:numId w:val="17"/>
        </w:numPr>
        <w:rPr>
          <w:rFonts w:ascii="Calibri" w:hAnsi="Calibri" w:cs="Calibri"/>
        </w:rPr>
      </w:pPr>
      <w:r w:rsidRPr="00486BAA">
        <w:rPr>
          <w:rFonts w:ascii="Calibri" w:hAnsi="Calibri" w:cs="Calibri"/>
        </w:rPr>
        <w:t>Perform Fit/Gap Analysis and solution feasibility for existing and future business requirements</w:t>
      </w:r>
      <w:r w:rsidR="000F1986" w:rsidRPr="00486BAA">
        <w:rPr>
          <w:rFonts w:ascii="Calibri" w:hAnsi="Calibri" w:cs="Calibri"/>
        </w:rPr>
        <w:t>.</w:t>
      </w:r>
    </w:p>
    <w:p w14:paraId="3E7E1E9D" w14:textId="77777777" w:rsidR="00390645" w:rsidRPr="00486BAA" w:rsidRDefault="001A7A86" w:rsidP="001A7A86">
      <w:pPr>
        <w:numPr>
          <w:ilvl w:val="0"/>
          <w:numId w:val="17"/>
        </w:numPr>
        <w:rPr>
          <w:rFonts w:ascii="Calibri" w:hAnsi="Calibri" w:cs="Calibri"/>
        </w:rPr>
      </w:pPr>
      <w:r w:rsidRPr="00486BAA">
        <w:rPr>
          <w:rFonts w:ascii="Calibri" w:hAnsi="Calibri" w:cs="Calibri"/>
        </w:rPr>
        <w:t xml:space="preserve">Participate in business user interactions, including process reviews, testing, training, </w:t>
      </w:r>
      <w:r w:rsidR="00390645" w:rsidRPr="00486BAA">
        <w:rPr>
          <w:rFonts w:ascii="Calibri" w:hAnsi="Calibri" w:cs="Calibri"/>
        </w:rPr>
        <w:t>includes driving requirements, talking to the subcontractors about the design and working with busines</w:t>
      </w:r>
      <w:r w:rsidRPr="00486BAA">
        <w:rPr>
          <w:rFonts w:ascii="Calibri" w:hAnsi="Calibri" w:cs="Calibri"/>
        </w:rPr>
        <w:t>s and cross functional IT teams</w:t>
      </w:r>
      <w:r w:rsidR="00390645" w:rsidRPr="00486BAA">
        <w:rPr>
          <w:rFonts w:ascii="Calibri" w:hAnsi="Calibri" w:cs="Calibri"/>
        </w:rPr>
        <w:t>, working with the planning team to integrate planning with production order execution</w:t>
      </w:r>
      <w:r w:rsidR="00706D15" w:rsidRPr="00486BAA">
        <w:rPr>
          <w:rFonts w:ascii="Calibri" w:hAnsi="Calibri" w:cs="Calibri"/>
        </w:rPr>
        <w:t xml:space="preserve"> for process like wafer to die</w:t>
      </w:r>
      <w:r w:rsidR="00C25F38" w:rsidRPr="00486BAA">
        <w:rPr>
          <w:rFonts w:ascii="Calibri" w:hAnsi="Calibri" w:cs="Calibri"/>
        </w:rPr>
        <w:t xml:space="preserve"> sort</w:t>
      </w:r>
      <w:r w:rsidR="00706D15" w:rsidRPr="00486BAA">
        <w:rPr>
          <w:rFonts w:ascii="Calibri" w:hAnsi="Calibri" w:cs="Calibri"/>
        </w:rPr>
        <w:t>, assembly, test,</w:t>
      </w:r>
      <w:r w:rsidR="00C25F38" w:rsidRPr="00486BAA">
        <w:rPr>
          <w:rFonts w:ascii="Calibri" w:hAnsi="Calibri" w:cs="Calibri"/>
        </w:rPr>
        <w:t xml:space="preserve"> </w:t>
      </w:r>
      <w:r w:rsidR="00C25F38" w:rsidRPr="00486BAA">
        <w:rPr>
          <w:rFonts w:ascii="Calibri" w:hAnsi="Calibri" w:cs="Calibri"/>
          <w:b/>
        </w:rPr>
        <w:t>QM</w:t>
      </w:r>
      <w:r w:rsidR="00C25F38" w:rsidRPr="00486BAA">
        <w:rPr>
          <w:rFonts w:ascii="Calibri" w:hAnsi="Calibri" w:cs="Calibri"/>
        </w:rPr>
        <w:t>,</w:t>
      </w:r>
      <w:r w:rsidR="00706D15" w:rsidRPr="00486BAA">
        <w:rPr>
          <w:rFonts w:ascii="Calibri" w:hAnsi="Calibri" w:cs="Calibri"/>
        </w:rPr>
        <w:t xml:space="preserve"> rescreen, retest, scrap etc.,</w:t>
      </w:r>
    </w:p>
    <w:p w14:paraId="07695351" w14:textId="77777777" w:rsidR="00AA01A2" w:rsidRPr="00486BAA" w:rsidRDefault="00647112" w:rsidP="00390645">
      <w:pPr>
        <w:numPr>
          <w:ilvl w:val="0"/>
          <w:numId w:val="17"/>
        </w:numPr>
        <w:rPr>
          <w:rFonts w:ascii="Calibri" w:hAnsi="Calibri" w:cs="Calibri"/>
        </w:rPr>
      </w:pPr>
      <w:r w:rsidRPr="00486BAA">
        <w:rPr>
          <w:rFonts w:ascii="Calibri" w:hAnsi="Calibri" w:cs="Calibri"/>
        </w:rPr>
        <w:lastRenderedPageBreak/>
        <w:t xml:space="preserve">Setup configuration and master data for </w:t>
      </w:r>
      <w:r w:rsidR="00E20A86" w:rsidRPr="00486BAA">
        <w:rPr>
          <w:rFonts w:ascii="Calibri" w:hAnsi="Calibri" w:cs="Calibri"/>
        </w:rPr>
        <w:t>Consumption based Planning</w:t>
      </w:r>
      <w:r w:rsidR="00831E2B" w:rsidRPr="00486BAA">
        <w:rPr>
          <w:rFonts w:ascii="Calibri" w:hAnsi="Calibri" w:cs="Calibri"/>
        </w:rPr>
        <w:t>, Inventory conversion</w:t>
      </w:r>
      <w:r w:rsidR="00E20A86" w:rsidRPr="00486BAA">
        <w:rPr>
          <w:rFonts w:ascii="Calibri" w:hAnsi="Calibri" w:cs="Calibri"/>
        </w:rPr>
        <w:t xml:space="preserve"> and MRP run right from forecasting to </w:t>
      </w:r>
      <w:r w:rsidR="00880454" w:rsidRPr="00486BAA">
        <w:rPr>
          <w:rFonts w:ascii="Calibri" w:hAnsi="Calibri" w:cs="Calibri"/>
        </w:rPr>
        <w:t>finished</w:t>
      </w:r>
      <w:r w:rsidR="00E20A86" w:rsidRPr="00486BAA">
        <w:rPr>
          <w:rFonts w:ascii="Calibri" w:hAnsi="Calibri" w:cs="Calibri"/>
        </w:rPr>
        <w:t xml:space="preserve"> goods.</w:t>
      </w:r>
    </w:p>
    <w:p w14:paraId="6EADFB94" w14:textId="77777777" w:rsidR="00390645" w:rsidRPr="00486BAA" w:rsidRDefault="00390645" w:rsidP="00390645">
      <w:pPr>
        <w:numPr>
          <w:ilvl w:val="0"/>
          <w:numId w:val="17"/>
        </w:numPr>
        <w:rPr>
          <w:rFonts w:ascii="Calibri" w:hAnsi="Calibri" w:cs="Calibri"/>
        </w:rPr>
      </w:pPr>
      <w:r w:rsidRPr="00486BAA">
        <w:rPr>
          <w:rFonts w:ascii="Calibri" w:hAnsi="Calibri" w:cs="Calibri"/>
        </w:rPr>
        <w:t xml:space="preserve">As it is a </w:t>
      </w:r>
      <w:r w:rsidRPr="00486BAA">
        <w:rPr>
          <w:rFonts w:ascii="Calibri" w:hAnsi="Calibri" w:cs="Calibri"/>
          <w:b/>
        </w:rPr>
        <w:t>Fabless Semiconductor</w:t>
      </w:r>
      <w:r w:rsidRPr="00486BAA">
        <w:rPr>
          <w:rFonts w:ascii="Calibri" w:hAnsi="Calibri" w:cs="Calibri"/>
        </w:rPr>
        <w:t xml:space="preserve"> Manufacturing my role involved integrating B2B functionality with </w:t>
      </w:r>
      <w:r w:rsidRPr="00486BAA">
        <w:rPr>
          <w:rFonts w:ascii="Calibri" w:hAnsi="Calibri" w:cs="Calibri"/>
          <w:b/>
        </w:rPr>
        <w:t>Subcontractors</w:t>
      </w:r>
      <w:r w:rsidRPr="00486BAA">
        <w:rPr>
          <w:rFonts w:ascii="Calibri" w:hAnsi="Calibri" w:cs="Calibri"/>
        </w:rPr>
        <w:t xml:space="preserve"> from China, Korea and Taiwan.</w:t>
      </w:r>
    </w:p>
    <w:p w14:paraId="23993C9A" w14:textId="77777777" w:rsidR="00251F62" w:rsidRPr="00486BAA" w:rsidRDefault="00251F62" w:rsidP="00155A90">
      <w:pPr>
        <w:numPr>
          <w:ilvl w:val="0"/>
          <w:numId w:val="17"/>
        </w:numPr>
        <w:rPr>
          <w:rFonts w:ascii="Calibri" w:hAnsi="Calibri" w:cs="Calibri"/>
        </w:rPr>
      </w:pPr>
      <w:r w:rsidRPr="00486BAA">
        <w:rPr>
          <w:rFonts w:ascii="Calibri" w:hAnsi="Calibri" w:cs="Calibri"/>
        </w:rPr>
        <w:t xml:space="preserve">Replace ICERA </w:t>
      </w:r>
      <w:r w:rsidRPr="00486BAA">
        <w:rPr>
          <w:rFonts w:ascii="Calibri" w:hAnsi="Calibri" w:cs="Calibri"/>
          <w:b/>
        </w:rPr>
        <w:t>subcontract</w:t>
      </w:r>
      <w:r w:rsidRPr="00486BAA">
        <w:rPr>
          <w:rFonts w:ascii="Calibri" w:hAnsi="Calibri" w:cs="Calibri"/>
        </w:rPr>
        <w:t xml:space="preserve"> purchase orders with production orders to align with the business processes of nVIDIA.</w:t>
      </w:r>
      <w:r w:rsidR="00030D2B" w:rsidRPr="00486BAA">
        <w:rPr>
          <w:rFonts w:ascii="Calibri" w:hAnsi="Calibri" w:cs="Calibri"/>
        </w:rPr>
        <w:t xml:space="preserve"> Configure </w:t>
      </w:r>
      <w:r w:rsidR="00030D2B" w:rsidRPr="00486BAA">
        <w:rPr>
          <w:rFonts w:ascii="Calibri" w:hAnsi="Calibri" w:cs="Calibri"/>
          <w:b/>
        </w:rPr>
        <w:t>Pricing</w:t>
      </w:r>
      <w:r w:rsidR="00030D2B" w:rsidRPr="00486BAA">
        <w:rPr>
          <w:rFonts w:ascii="Calibri" w:hAnsi="Calibri" w:cs="Calibri"/>
        </w:rPr>
        <w:t xml:space="preserve"> in MM and setup Inforecords.</w:t>
      </w:r>
    </w:p>
    <w:p w14:paraId="48B69FB6" w14:textId="77777777" w:rsidR="00511D65" w:rsidRPr="00486BAA" w:rsidRDefault="00027EC0" w:rsidP="00155A90">
      <w:pPr>
        <w:numPr>
          <w:ilvl w:val="0"/>
          <w:numId w:val="17"/>
        </w:numPr>
        <w:rPr>
          <w:rFonts w:ascii="Calibri" w:hAnsi="Calibri" w:cs="Calibri"/>
          <w:b/>
        </w:rPr>
      </w:pPr>
      <w:r w:rsidRPr="00486BAA">
        <w:rPr>
          <w:rFonts w:ascii="Calibri" w:hAnsi="Calibri" w:cs="Calibri"/>
        </w:rPr>
        <w:t>The key task involves</w:t>
      </w:r>
      <w:r w:rsidR="00511D65" w:rsidRPr="00486BAA">
        <w:rPr>
          <w:rFonts w:ascii="Calibri" w:hAnsi="Calibri" w:cs="Calibri"/>
        </w:rPr>
        <w:t xml:space="preserve"> migrating away from Subcontract orders to </w:t>
      </w:r>
      <w:r w:rsidR="00511D65" w:rsidRPr="00486BAA">
        <w:rPr>
          <w:rFonts w:ascii="Calibri" w:hAnsi="Calibri" w:cs="Calibri"/>
          <w:b/>
        </w:rPr>
        <w:t>outsourced production orders.</w:t>
      </w:r>
      <w:r w:rsidR="00312B2F" w:rsidRPr="00486BAA">
        <w:rPr>
          <w:rFonts w:ascii="Calibri" w:hAnsi="Calibri" w:cs="Calibri"/>
          <w:b/>
        </w:rPr>
        <w:t xml:space="preserve"> </w:t>
      </w:r>
      <w:r w:rsidR="00312B2F" w:rsidRPr="00486BAA">
        <w:rPr>
          <w:rFonts w:ascii="Calibri" w:hAnsi="Calibri" w:cs="Calibri"/>
        </w:rPr>
        <w:t xml:space="preserve">Automate the Production order confirmations, </w:t>
      </w:r>
      <w:r w:rsidR="009C1946" w:rsidRPr="00486BAA">
        <w:rPr>
          <w:rFonts w:ascii="Calibri" w:hAnsi="Calibri" w:cs="Calibri"/>
        </w:rPr>
        <w:t xml:space="preserve">Inventory Management, </w:t>
      </w:r>
      <w:r w:rsidR="00312B2F" w:rsidRPr="00486BAA">
        <w:rPr>
          <w:rFonts w:ascii="Calibri" w:hAnsi="Calibri" w:cs="Calibri"/>
        </w:rPr>
        <w:t>goods movement</w:t>
      </w:r>
      <w:r w:rsidR="00A13EE3" w:rsidRPr="00486BAA">
        <w:rPr>
          <w:rFonts w:ascii="Calibri" w:hAnsi="Calibri" w:cs="Calibri"/>
        </w:rPr>
        <w:t>, batch determination for</w:t>
      </w:r>
      <w:r w:rsidR="00312B2F" w:rsidRPr="00486BAA">
        <w:rPr>
          <w:rFonts w:ascii="Calibri" w:hAnsi="Calibri" w:cs="Calibri"/>
        </w:rPr>
        <w:t xml:space="preserve"> delivery for </w:t>
      </w:r>
      <w:r w:rsidR="005452B6" w:rsidRPr="00486BAA">
        <w:rPr>
          <w:rFonts w:ascii="Calibri" w:hAnsi="Calibri" w:cs="Calibri"/>
        </w:rPr>
        <w:t xml:space="preserve">Intra </w:t>
      </w:r>
      <w:r w:rsidR="00E574ED" w:rsidRPr="00486BAA">
        <w:rPr>
          <w:rFonts w:ascii="Calibri" w:hAnsi="Calibri" w:cs="Calibri"/>
        </w:rPr>
        <w:t>Company</w:t>
      </w:r>
      <w:r w:rsidR="005452B6" w:rsidRPr="00486BAA">
        <w:rPr>
          <w:rFonts w:ascii="Calibri" w:hAnsi="Calibri" w:cs="Calibri"/>
        </w:rPr>
        <w:t xml:space="preserve"> </w:t>
      </w:r>
      <w:r w:rsidR="00312B2F" w:rsidRPr="00486BAA">
        <w:rPr>
          <w:rFonts w:ascii="Calibri" w:hAnsi="Calibri" w:cs="Calibri"/>
        </w:rPr>
        <w:t>STOs.</w:t>
      </w:r>
      <w:r w:rsidR="00F21501" w:rsidRPr="00486BAA">
        <w:rPr>
          <w:rFonts w:ascii="Calibri" w:hAnsi="Calibri" w:cs="Calibri"/>
        </w:rPr>
        <w:t xml:space="preserve"> Tasks also involved creation of </w:t>
      </w:r>
      <w:r w:rsidR="00F21501" w:rsidRPr="00486BAA">
        <w:rPr>
          <w:rFonts w:ascii="Calibri" w:hAnsi="Calibri" w:cs="Calibri"/>
          <w:b/>
        </w:rPr>
        <w:t>sales orders</w:t>
      </w:r>
      <w:r w:rsidR="00F21501" w:rsidRPr="00486BAA">
        <w:rPr>
          <w:rFonts w:ascii="Calibri" w:hAnsi="Calibri" w:cs="Calibri"/>
        </w:rPr>
        <w:t>.</w:t>
      </w:r>
      <w:r w:rsidR="00312B2F" w:rsidRPr="00486BAA">
        <w:rPr>
          <w:rFonts w:ascii="Calibri" w:hAnsi="Calibri" w:cs="Calibri"/>
        </w:rPr>
        <w:t xml:space="preserve"> </w:t>
      </w:r>
      <w:r w:rsidR="007929B0" w:rsidRPr="00486BAA">
        <w:rPr>
          <w:rFonts w:ascii="Calibri" w:hAnsi="Calibri" w:cs="Calibri"/>
        </w:rPr>
        <w:t>Updated LIS Infostructures.</w:t>
      </w:r>
    </w:p>
    <w:p w14:paraId="2119D2B3" w14:textId="77777777" w:rsidR="00D2171A" w:rsidRPr="00486BAA" w:rsidRDefault="00102B52" w:rsidP="00D2171A">
      <w:pPr>
        <w:numPr>
          <w:ilvl w:val="0"/>
          <w:numId w:val="17"/>
        </w:numPr>
        <w:rPr>
          <w:rFonts w:ascii="Calibri" w:hAnsi="Calibri" w:cs="Calibri"/>
        </w:rPr>
      </w:pPr>
      <w:r w:rsidRPr="00486BAA">
        <w:rPr>
          <w:rFonts w:ascii="Calibri" w:hAnsi="Calibri" w:cs="Calibri"/>
        </w:rPr>
        <w:t xml:space="preserve">Configuration and master data setup to enable </w:t>
      </w:r>
      <w:r w:rsidRPr="00486BAA">
        <w:rPr>
          <w:rFonts w:ascii="Calibri" w:hAnsi="Calibri" w:cs="Calibri"/>
          <w:b/>
        </w:rPr>
        <w:t>Batch</w:t>
      </w:r>
      <w:r w:rsidRPr="00486BAA">
        <w:rPr>
          <w:rFonts w:ascii="Calibri" w:hAnsi="Calibri" w:cs="Calibri"/>
        </w:rPr>
        <w:t xml:space="preserve"> Management, </w:t>
      </w:r>
      <w:r w:rsidR="004B1591" w:rsidRPr="00486BAA">
        <w:rPr>
          <w:rFonts w:ascii="Calibri" w:hAnsi="Calibri" w:cs="Calibri"/>
        </w:rPr>
        <w:t xml:space="preserve">Batch search strategy, Develop functional specification to </w:t>
      </w:r>
      <w:r w:rsidR="004B1591" w:rsidRPr="00486BAA">
        <w:rPr>
          <w:rFonts w:ascii="Calibri" w:hAnsi="Calibri" w:cs="Calibri"/>
          <w:b/>
        </w:rPr>
        <w:t>Batch S</w:t>
      </w:r>
      <w:r w:rsidRPr="00486BAA">
        <w:rPr>
          <w:rFonts w:ascii="Calibri" w:hAnsi="Calibri" w:cs="Calibri"/>
          <w:b/>
        </w:rPr>
        <w:t>plit</w:t>
      </w:r>
      <w:r w:rsidR="004B1591" w:rsidRPr="00486BAA">
        <w:rPr>
          <w:rFonts w:ascii="Calibri" w:hAnsi="Calibri" w:cs="Calibri"/>
        </w:rPr>
        <w:t>,</w:t>
      </w:r>
      <w:r w:rsidRPr="00486BAA">
        <w:rPr>
          <w:rFonts w:ascii="Calibri" w:hAnsi="Calibri" w:cs="Calibri"/>
        </w:rPr>
        <w:t xml:space="preserve"> </w:t>
      </w:r>
      <w:r w:rsidRPr="00486BAA">
        <w:rPr>
          <w:rFonts w:ascii="Calibri" w:hAnsi="Calibri" w:cs="Calibri"/>
          <w:b/>
        </w:rPr>
        <w:t>Merge</w:t>
      </w:r>
      <w:r w:rsidRPr="00486BAA">
        <w:rPr>
          <w:rFonts w:ascii="Calibri" w:hAnsi="Calibri" w:cs="Calibri"/>
        </w:rPr>
        <w:t xml:space="preserve">, </w:t>
      </w:r>
      <w:r w:rsidRPr="00486BAA">
        <w:rPr>
          <w:rFonts w:ascii="Calibri" w:hAnsi="Calibri" w:cs="Calibri"/>
          <w:b/>
        </w:rPr>
        <w:t>Mix</w:t>
      </w:r>
      <w:r w:rsidRPr="00486BAA">
        <w:rPr>
          <w:rFonts w:ascii="Calibri" w:hAnsi="Calibri" w:cs="Calibri"/>
        </w:rPr>
        <w:t xml:space="preserve"> and integrate</w:t>
      </w:r>
      <w:r w:rsidR="004B1591" w:rsidRPr="00486BAA">
        <w:rPr>
          <w:rFonts w:ascii="Calibri" w:hAnsi="Calibri" w:cs="Calibri"/>
        </w:rPr>
        <w:t xml:space="preserve"> these scenarios</w:t>
      </w:r>
      <w:r w:rsidRPr="00486BAA">
        <w:rPr>
          <w:rFonts w:ascii="Calibri" w:hAnsi="Calibri" w:cs="Calibri"/>
        </w:rPr>
        <w:t xml:space="preserve"> into Production orders and inventory management.</w:t>
      </w:r>
    </w:p>
    <w:p w14:paraId="76B4DEBD" w14:textId="77777777" w:rsidR="00D2171A" w:rsidRPr="00486BAA" w:rsidRDefault="00D2171A" w:rsidP="00D2171A">
      <w:pPr>
        <w:numPr>
          <w:ilvl w:val="0"/>
          <w:numId w:val="17"/>
        </w:numPr>
        <w:rPr>
          <w:rFonts w:ascii="Calibri" w:hAnsi="Calibri" w:cs="Calibri"/>
        </w:rPr>
      </w:pPr>
      <w:r w:rsidRPr="00486BAA">
        <w:rPr>
          <w:rFonts w:ascii="Calibri" w:hAnsi="Calibri" w:cs="Calibri"/>
        </w:rPr>
        <w:t xml:space="preserve">Worked closely with ABAP developer to develop new functionality and make </w:t>
      </w:r>
      <w:r w:rsidRPr="00486BAA">
        <w:rPr>
          <w:rFonts w:ascii="Calibri" w:hAnsi="Calibri" w:cs="Calibri"/>
          <w:b/>
        </w:rPr>
        <w:t>enhancements</w:t>
      </w:r>
      <w:r w:rsidRPr="00486BAA">
        <w:rPr>
          <w:rFonts w:ascii="Calibri" w:hAnsi="Calibri" w:cs="Calibri"/>
        </w:rPr>
        <w:t xml:space="preserve"> to existing functionality</w:t>
      </w:r>
      <w:r w:rsidR="006267BE" w:rsidRPr="00486BAA">
        <w:rPr>
          <w:rFonts w:ascii="Calibri" w:hAnsi="Calibri" w:cs="Calibri"/>
        </w:rPr>
        <w:t>. Implement BADIs (Business Add-ins).</w:t>
      </w:r>
    </w:p>
    <w:p w14:paraId="13D1DDF7" w14:textId="77777777" w:rsidR="00E77B4B" w:rsidRPr="00486BAA" w:rsidRDefault="00E77B4B" w:rsidP="007D7886">
      <w:pPr>
        <w:numPr>
          <w:ilvl w:val="0"/>
          <w:numId w:val="17"/>
        </w:numPr>
        <w:rPr>
          <w:rFonts w:ascii="Calibri" w:hAnsi="Calibri" w:cs="Calibri"/>
        </w:rPr>
      </w:pPr>
      <w:r w:rsidRPr="00486BAA">
        <w:rPr>
          <w:rFonts w:ascii="Calibri" w:hAnsi="Calibri" w:cs="Calibri"/>
        </w:rPr>
        <w:t xml:space="preserve">Enabled </w:t>
      </w:r>
      <w:r w:rsidRPr="00486BAA">
        <w:rPr>
          <w:rFonts w:ascii="Calibri" w:hAnsi="Calibri" w:cs="Calibri"/>
          <w:b/>
        </w:rPr>
        <w:t>logistics</w:t>
      </w:r>
      <w:r w:rsidRPr="00486BAA">
        <w:rPr>
          <w:rFonts w:ascii="Calibri" w:hAnsi="Calibri" w:cs="Calibri"/>
        </w:rPr>
        <w:t xml:space="preserve"> process between locations of the </w:t>
      </w:r>
      <w:r w:rsidRPr="00486BAA">
        <w:rPr>
          <w:rFonts w:ascii="Calibri" w:hAnsi="Calibri" w:cs="Calibri"/>
          <w:b/>
        </w:rPr>
        <w:t>subcontractors</w:t>
      </w:r>
      <w:r w:rsidRPr="00486BAA">
        <w:rPr>
          <w:rFonts w:ascii="Calibri" w:hAnsi="Calibri" w:cs="Calibri"/>
        </w:rPr>
        <w:t xml:space="preserve"> with GR, GI, STO and delivery</w:t>
      </w:r>
      <w:r w:rsidR="00BA2367" w:rsidRPr="00486BAA">
        <w:rPr>
          <w:rFonts w:ascii="Calibri" w:hAnsi="Calibri" w:cs="Calibri"/>
        </w:rPr>
        <w:t xml:space="preserve"> with </w:t>
      </w:r>
      <w:r w:rsidR="00BA2367" w:rsidRPr="00486BAA">
        <w:rPr>
          <w:rFonts w:ascii="Calibri" w:hAnsi="Calibri" w:cs="Calibri"/>
          <w:b/>
        </w:rPr>
        <w:t>serialization</w:t>
      </w:r>
      <w:r w:rsidR="00BA2367" w:rsidRPr="00486BAA">
        <w:rPr>
          <w:rFonts w:ascii="Calibri" w:hAnsi="Calibri" w:cs="Calibri"/>
        </w:rPr>
        <w:t xml:space="preserve"> and classification</w:t>
      </w:r>
      <w:r w:rsidR="00E975C8" w:rsidRPr="00486BAA">
        <w:rPr>
          <w:rFonts w:ascii="Calibri" w:hAnsi="Calibri" w:cs="Calibri"/>
        </w:rPr>
        <w:t xml:space="preserve"> and </w:t>
      </w:r>
      <w:r w:rsidR="00E975C8" w:rsidRPr="00486BAA">
        <w:rPr>
          <w:rFonts w:ascii="Calibri" w:hAnsi="Calibri" w:cs="Calibri"/>
          <w:b/>
        </w:rPr>
        <w:t>co-product</w:t>
      </w:r>
      <w:r w:rsidR="00E975C8" w:rsidRPr="00486BAA">
        <w:rPr>
          <w:rFonts w:ascii="Calibri" w:hAnsi="Calibri" w:cs="Calibri"/>
        </w:rPr>
        <w:t xml:space="preserve"> manufacturing.</w:t>
      </w:r>
    </w:p>
    <w:p w14:paraId="753D1662" w14:textId="77777777" w:rsidR="002127C5" w:rsidRPr="00486BAA" w:rsidRDefault="002127C5" w:rsidP="007D7886">
      <w:pPr>
        <w:numPr>
          <w:ilvl w:val="0"/>
          <w:numId w:val="17"/>
        </w:numPr>
        <w:rPr>
          <w:rFonts w:ascii="Calibri" w:hAnsi="Calibri" w:cs="Calibri"/>
        </w:rPr>
      </w:pPr>
      <w:r w:rsidRPr="00486BAA">
        <w:rPr>
          <w:rFonts w:ascii="Calibri" w:hAnsi="Calibri" w:cs="Calibri"/>
        </w:rPr>
        <w:t>Created purchasing pricing schema, condition types, service Inforecords and integrated them into the operations of the outsourced production orders.</w:t>
      </w:r>
    </w:p>
    <w:p w14:paraId="43909CA5" w14:textId="77777777" w:rsidR="001D316C" w:rsidRPr="00486BAA" w:rsidRDefault="001D316C" w:rsidP="001D316C">
      <w:pPr>
        <w:numPr>
          <w:ilvl w:val="0"/>
          <w:numId w:val="17"/>
        </w:numPr>
        <w:rPr>
          <w:rFonts w:ascii="Calibri" w:hAnsi="Calibri" w:cs="Calibri"/>
        </w:rPr>
      </w:pPr>
      <w:r w:rsidRPr="00486BAA">
        <w:rPr>
          <w:rFonts w:ascii="Calibri" w:hAnsi="Calibri" w:cs="Calibri"/>
        </w:rPr>
        <w:t xml:space="preserve">Created custom </w:t>
      </w:r>
      <w:r w:rsidRPr="00486BAA">
        <w:rPr>
          <w:rFonts w:ascii="Calibri" w:hAnsi="Calibri" w:cs="Calibri"/>
          <w:b/>
        </w:rPr>
        <w:t>production order types</w:t>
      </w:r>
      <w:r w:rsidRPr="00486BAA">
        <w:rPr>
          <w:rFonts w:ascii="Calibri" w:hAnsi="Calibri" w:cs="Calibri"/>
        </w:rPr>
        <w:t>, scheduling parameters, master data setup like BOMs, Reference Operati</w:t>
      </w:r>
      <w:r w:rsidR="00AA3CFE" w:rsidRPr="00486BAA">
        <w:rPr>
          <w:rFonts w:ascii="Calibri" w:hAnsi="Calibri" w:cs="Calibri"/>
        </w:rPr>
        <w:t>on sets, Production versions,</w:t>
      </w:r>
      <w:r w:rsidRPr="00486BAA">
        <w:rPr>
          <w:rFonts w:ascii="Calibri" w:hAnsi="Calibri" w:cs="Calibri"/>
        </w:rPr>
        <w:t xml:space="preserve"> Routings</w:t>
      </w:r>
      <w:r w:rsidR="00AA3CFE" w:rsidRPr="00486BAA">
        <w:rPr>
          <w:rFonts w:ascii="Calibri" w:hAnsi="Calibri" w:cs="Calibri"/>
        </w:rPr>
        <w:t xml:space="preserve">, </w:t>
      </w:r>
      <w:r w:rsidR="00AA3CFE" w:rsidRPr="00486BAA">
        <w:rPr>
          <w:rFonts w:ascii="Calibri" w:hAnsi="Calibri" w:cs="Calibri"/>
          <w:b/>
        </w:rPr>
        <w:t>repetitive</w:t>
      </w:r>
      <w:r w:rsidR="001907B0" w:rsidRPr="00486BAA">
        <w:rPr>
          <w:rFonts w:ascii="Calibri" w:hAnsi="Calibri" w:cs="Calibri"/>
        </w:rPr>
        <w:t xml:space="preserve"> manufacturing,</w:t>
      </w:r>
      <w:r w:rsidR="00AA3CFE" w:rsidRPr="00486BAA">
        <w:rPr>
          <w:rFonts w:ascii="Calibri" w:hAnsi="Calibri" w:cs="Calibri"/>
        </w:rPr>
        <w:t xml:space="preserve"> </w:t>
      </w:r>
      <w:r w:rsidR="00AA3CFE" w:rsidRPr="00486BAA">
        <w:rPr>
          <w:rFonts w:ascii="Calibri" w:hAnsi="Calibri" w:cs="Calibri"/>
          <w:b/>
        </w:rPr>
        <w:t>MRP</w:t>
      </w:r>
      <w:r w:rsidR="00AA3CFE" w:rsidRPr="00486BAA">
        <w:rPr>
          <w:rFonts w:ascii="Calibri" w:hAnsi="Calibri" w:cs="Calibri"/>
        </w:rPr>
        <w:t xml:space="preserve"> </w:t>
      </w:r>
      <w:r w:rsidR="001907B0" w:rsidRPr="00486BAA">
        <w:rPr>
          <w:rFonts w:ascii="Calibri" w:hAnsi="Calibri" w:cs="Calibri"/>
        </w:rPr>
        <w:t xml:space="preserve">and MPS </w:t>
      </w:r>
      <w:r w:rsidR="00AA3CFE" w:rsidRPr="00486BAA">
        <w:rPr>
          <w:rFonts w:ascii="Calibri" w:hAnsi="Calibri" w:cs="Calibri"/>
        </w:rPr>
        <w:t>setup</w:t>
      </w:r>
      <w:r w:rsidRPr="00486BAA">
        <w:rPr>
          <w:rFonts w:ascii="Calibri" w:hAnsi="Calibri" w:cs="Calibri"/>
        </w:rPr>
        <w:t>.</w:t>
      </w:r>
      <w:r w:rsidR="008113CA" w:rsidRPr="00486BAA">
        <w:rPr>
          <w:rFonts w:ascii="Calibri" w:hAnsi="Calibri" w:cs="Calibri"/>
        </w:rPr>
        <w:t xml:space="preserve"> Prepare training documents and train end users.</w:t>
      </w:r>
    </w:p>
    <w:p w14:paraId="1DD64747" w14:textId="77777777" w:rsidR="00F0503B" w:rsidRPr="00486BAA" w:rsidRDefault="00F0503B" w:rsidP="00F0503B">
      <w:pPr>
        <w:numPr>
          <w:ilvl w:val="0"/>
          <w:numId w:val="17"/>
        </w:numPr>
        <w:rPr>
          <w:rFonts w:ascii="Calibri" w:hAnsi="Calibri" w:cs="Calibri"/>
        </w:rPr>
      </w:pPr>
      <w:r w:rsidRPr="00486BAA">
        <w:rPr>
          <w:rFonts w:ascii="Calibri" w:hAnsi="Calibri" w:cs="Calibri"/>
        </w:rPr>
        <w:t xml:space="preserve">Configuration and master data setup of SAP </w:t>
      </w:r>
      <w:r w:rsidRPr="00486BAA">
        <w:rPr>
          <w:rFonts w:ascii="Calibri" w:hAnsi="Calibri" w:cs="Calibri"/>
          <w:b/>
        </w:rPr>
        <w:t>WM-PP</w:t>
      </w:r>
      <w:r w:rsidRPr="00486BAA">
        <w:rPr>
          <w:rFonts w:ascii="Calibri" w:hAnsi="Calibri" w:cs="Calibri"/>
        </w:rPr>
        <w:t xml:space="preserve"> interface, supply area, control cycles and back flushing during confirmations.</w:t>
      </w:r>
      <w:r w:rsidR="00AB4013" w:rsidRPr="00486BAA">
        <w:rPr>
          <w:rFonts w:ascii="Calibri" w:hAnsi="Calibri" w:cs="Calibri"/>
        </w:rPr>
        <w:t xml:space="preserve"> Worked on WM stock movements.</w:t>
      </w:r>
    </w:p>
    <w:p w14:paraId="40792065" w14:textId="77777777" w:rsidR="00216B81" w:rsidRPr="00486BAA" w:rsidRDefault="00216B81" w:rsidP="00216B81">
      <w:pPr>
        <w:numPr>
          <w:ilvl w:val="0"/>
          <w:numId w:val="17"/>
        </w:numPr>
        <w:rPr>
          <w:rFonts w:ascii="Calibri" w:hAnsi="Calibri" w:cs="Calibri"/>
        </w:rPr>
      </w:pPr>
      <w:r w:rsidRPr="00486BAA">
        <w:rPr>
          <w:rFonts w:ascii="Calibri" w:hAnsi="Calibri" w:cs="Calibri"/>
        </w:rPr>
        <w:t>Prepare business specifications for reports, interfaces, conversions, enhancements, forms and workflows.</w:t>
      </w:r>
      <w:r w:rsidR="002E7231" w:rsidRPr="00486BAA">
        <w:rPr>
          <w:rFonts w:ascii="Calibri" w:hAnsi="Calibri" w:cs="Calibri"/>
        </w:rPr>
        <w:t xml:space="preserve"> Also setup data for </w:t>
      </w:r>
      <w:r w:rsidR="002E7231" w:rsidRPr="00486BAA">
        <w:rPr>
          <w:rFonts w:ascii="Calibri" w:hAnsi="Calibri" w:cs="Calibri"/>
          <w:b/>
        </w:rPr>
        <w:t>Cost component project.</w:t>
      </w:r>
    </w:p>
    <w:p w14:paraId="01DCA5FA" w14:textId="77777777" w:rsidR="00D816B9" w:rsidRPr="00486BAA" w:rsidRDefault="00D816B9" w:rsidP="000D4B3C">
      <w:pPr>
        <w:numPr>
          <w:ilvl w:val="0"/>
          <w:numId w:val="17"/>
        </w:numPr>
        <w:rPr>
          <w:rFonts w:ascii="Calibri" w:hAnsi="Calibri" w:cs="Calibri"/>
        </w:rPr>
      </w:pPr>
      <w:r w:rsidRPr="00486BAA">
        <w:rPr>
          <w:rFonts w:ascii="Calibri" w:hAnsi="Calibri" w:cs="Calibri"/>
        </w:rPr>
        <w:t xml:space="preserve">Worked on </w:t>
      </w:r>
      <w:r w:rsidRPr="00486BAA">
        <w:rPr>
          <w:rFonts w:ascii="Calibri" w:hAnsi="Calibri" w:cs="Calibri"/>
          <w:b/>
        </w:rPr>
        <w:t>PLM</w:t>
      </w:r>
      <w:r w:rsidRPr="00486BAA">
        <w:rPr>
          <w:rFonts w:ascii="Calibri" w:hAnsi="Calibri" w:cs="Calibri"/>
        </w:rPr>
        <w:t xml:space="preserve"> software SERUS to integrate BOM creation </w:t>
      </w:r>
      <w:r w:rsidR="00426FCF" w:rsidRPr="00486BAA">
        <w:rPr>
          <w:rFonts w:ascii="Calibri" w:hAnsi="Calibri" w:cs="Calibri"/>
        </w:rPr>
        <w:t xml:space="preserve">with </w:t>
      </w:r>
      <w:r w:rsidR="00426FCF" w:rsidRPr="00486BAA">
        <w:rPr>
          <w:rFonts w:ascii="Calibri" w:hAnsi="Calibri" w:cs="Calibri"/>
          <w:b/>
        </w:rPr>
        <w:t>co-products</w:t>
      </w:r>
      <w:r w:rsidR="00426FCF" w:rsidRPr="00486BAA">
        <w:rPr>
          <w:rFonts w:ascii="Calibri" w:hAnsi="Calibri" w:cs="Calibri"/>
        </w:rPr>
        <w:t xml:space="preserve"> </w:t>
      </w:r>
      <w:r w:rsidRPr="00486BAA">
        <w:rPr>
          <w:rFonts w:ascii="Calibri" w:hAnsi="Calibri" w:cs="Calibri"/>
        </w:rPr>
        <w:t xml:space="preserve">and </w:t>
      </w:r>
      <w:r w:rsidR="00426FCF" w:rsidRPr="00486BAA">
        <w:rPr>
          <w:rFonts w:ascii="Calibri" w:hAnsi="Calibri" w:cs="Calibri"/>
        </w:rPr>
        <w:t>execute EDI batch jobs in</w:t>
      </w:r>
      <w:r w:rsidRPr="00486BAA">
        <w:rPr>
          <w:rFonts w:ascii="Calibri" w:hAnsi="Calibri" w:cs="Calibri"/>
        </w:rPr>
        <w:t xml:space="preserve"> SAP</w:t>
      </w:r>
      <w:r w:rsidR="000D4B3C" w:rsidRPr="00486BAA">
        <w:rPr>
          <w:rFonts w:ascii="Calibri" w:hAnsi="Calibri" w:cs="Calibri"/>
        </w:rPr>
        <w:t>.</w:t>
      </w:r>
      <w:r w:rsidR="006179E8" w:rsidRPr="00486BAA">
        <w:rPr>
          <w:rFonts w:ascii="Calibri" w:hAnsi="Calibri" w:cs="Calibri"/>
        </w:rPr>
        <w:t xml:space="preserve"> Configuration and master data setup for </w:t>
      </w:r>
      <w:r w:rsidR="006179E8" w:rsidRPr="00486BAA">
        <w:rPr>
          <w:rFonts w:ascii="Calibri" w:hAnsi="Calibri" w:cs="Calibri"/>
          <w:b/>
        </w:rPr>
        <w:t>DMS</w:t>
      </w:r>
      <w:r w:rsidR="006179E8" w:rsidRPr="00486BAA">
        <w:rPr>
          <w:rFonts w:ascii="Calibri" w:hAnsi="Calibri" w:cs="Calibri"/>
        </w:rPr>
        <w:t xml:space="preserve"> and </w:t>
      </w:r>
      <w:r w:rsidR="006179E8" w:rsidRPr="00486BAA">
        <w:rPr>
          <w:rFonts w:ascii="Calibri" w:hAnsi="Calibri" w:cs="Calibri"/>
          <w:b/>
        </w:rPr>
        <w:t>ECM</w:t>
      </w:r>
      <w:r w:rsidR="006179E8" w:rsidRPr="00486BAA">
        <w:rPr>
          <w:rFonts w:ascii="Calibri" w:hAnsi="Calibri" w:cs="Calibri"/>
        </w:rPr>
        <w:t>.</w:t>
      </w:r>
    </w:p>
    <w:p w14:paraId="08D80EC9" w14:textId="77777777" w:rsidR="00216B81" w:rsidRPr="00486BAA" w:rsidRDefault="00216B81" w:rsidP="00216B81">
      <w:pPr>
        <w:numPr>
          <w:ilvl w:val="0"/>
          <w:numId w:val="17"/>
        </w:numPr>
        <w:rPr>
          <w:rFonts w:ascii="Calibri" w:hAnsi="Calibri" w:cs="Calibri"/>
        </w:rPr>
      </w:pPr>
      <w:r w:rsidRPr="00486BAA">
        <w:rPr>
          <w:rFonts w:ascii="Calibri" w:hAnsi="Calibri" w:cs="Calibri"/>
        </w:rPr>
        <w:t xml:space="preserve">Support the end-users and Business Process teams </w:t>
      </w:r>
      <w:r w:rsidR="00733185" w:rsidRPr="00486BAA">
        <w:rPr>
          <w:rFonts w:ascii="Calibri" w:hAnsi="Calibri" w:cs="Calibri"/>
        </w:rPr>
        <w:t>to resolve system design issues,</w:t>
      </w:r>
      <w:r w:rsidRPr="00486BAA">
        <w:rPr>
          <w:rFonts w:ascii="Calibri" w:hAnsi="Calibri" w:cs="Calibri"/>
        </w:rPr>
        <w:t xml:space="preserve"> identification and participation in projects and programs to realize business requirements. Design and configure SAP to support project, program and operational enhancement efforts to meet business requirements.</w:t>
      </w:r>
    </w:p>
    <w:p w14:paraId="63BBF9E1" w14:textId="77777777" w:rsidR="00216B81" w:rsidRPr="00486BAA" w:rsidRDefault="00216B81" w:rsidP="00343C0D">
      <w:pPr>
        <w:pStyle w:val="NormalWeb"/>
        <w:spacing w:before="0" w:beforeAutospacing="0" w:after="0" w:afterAutospacing="0"/>
        <w:rPr>
          <w:rFonts w:ascii="Calibri" w:hAnsi="Calibri" w:cs="Calibri"/>
          <w:sz w:val="20"/>
          <w:szCs w:val="20"/>
        </w:rPr>
      </w:pPr>
    </w:p>
    <w:p w14:paraId="3D6E1ACD" w14:textId="013BFA2B" w:rsidR="009612EA" w:rsidRPr="00486BAA" w:rsidRDefault="00144CC4" w:rsidP="009612EA">
      <w:pPr>
        <w:pStyle w:val="Heading3"/>
        <w:rPr>
          <w:rFonts w:ascii="Calibri" w:hAnsi="Calibri" w:cs="Calibri"/>
        </w:rPr>
      </w:pPr>
      <w:r w:rsidRPr="00486BAA">
        <w:rPr>
          <w:rFonts w:ascii="Calibri" w:hAnsi="Calibri" w:cs="Calibri"/>
        </w:rPr>
        <w:t xml:space="preserve">SAP </w:t>
      </w:r>
      <w:r w:rsidR="007320E3" w:rsidRPr="00486BAA">
        <w:rPr>
          <w:rFonts w:ascii="Calibri" w:hAnsi="Calibri" w:cs="Calibri"/>
        </w:rPr>
        <w:t>MM</w:t>
      </w:r>
      <w:r w:rsidR="001E6D29" w:rsidRPr="00486BAA">
        <w:rPr>
          <w:rFonts w:ascii="Calibri" w:hAnsi="Calibri" w:cs="Calibri"/>
        </w:rPr>
        <w:t>/PP</w:t>
      </w:r>
      <w:r w:rsidR="00483764" w:rsidRPr="00486BAA">
        <w:rPr>
          <w:rFonts w:ascii="Calibri" w:hAnsi="Calibri" w:cs="Calibri"/>
        </w:rPr>
        <w:t xml:space="preserve"> </w:t>
      </w:r>
      <w:r w:rsidR="00BD5DF6" w:rsidRPr="00486BAA">
        <w:rPr>
          <w:rFonts w:ascii="Calibri" w:hAnsi="Calibri" w:cs="Calibri"/>
        </w:rPr>
        <w:t>Consultant</w:t>
      </w:r>
      <w:r w:rsidR="007D1C54" w:rsidRPr="00486BAA">
        <w:rPr>
          <w:rFonts w:ascii="Calibri" w:hAnsi="Calibri" w:cs="Calibri"/>
        </w:rPr>
        <w:t xml:space="preserve">     </w:t>
      </w:r>
      <w:r w:rsidR="009612EA" w:rsidRPr="00486BAA">
        <w:rPr>
          <w:rFonts w:ascii="Calibri" w:hAnsi="Calibri" w:cs="Calibri"/>
        </w:rPr>
        <w:t>Hunter Douglas</w:t>
      </w:r>
      <w:r w:rsidR="007D1C54" w:rsidRPr="00486BAA">
        <w:rPr>
          <w:rFonts w:ascii="Calibri" w:hAnsi="Calibri" w:cs="Calibri"/>
        </w:rPr>
        <w:t xml:space="preserve">  </w:t>
      </w:r>
      <w:r w:rsidR="009612EA" w:rsidRPr="00486BAA">
        <w:rPr>
          <w:rFonts w:ascii="Calibri" w:hAnsi="Calibri" w:cs="Calibri"/>
        </w:rPr>
        <w:t xml:space="preserve"> </w:t>
      </w:r>
      <w:r w:rsidR="00092B9B" w:rsidRPr="00486BAA">
        <w:rPr>
          <w:rFonts w:ascii="Calibri" w:hAnsi="Calibri" w:cs="Calibri"/>
        </w:rPr>
        <w:t>Broomfield CO</w:t>
      </w:r>
      <w:r w:rsidR="00820919" w:rsidRPr="00486BAA">
        <w:rPr>
          <w:rFonts w:ascii="Calibri" w:hAnsi="Calibri" w:cs="Calibri"/>
        </w:rPr>
        <w:t xml:space="preserve">  August  2011 – Oct 2011</w:t>
      </w:r>
      <w:r w:rsidR="009612EA" w:rsidRPr="00486BAA">
        <w:rPr>
          <w:rFonts w:ascii="Calibri" w:hAnsi="Calibri" w:cs="Calibri"/>
        </w:rPr>
        <w:t xml:space="preserve">        </w:t>
      </w:r>
    </w:p>
    <w:p w14:paraId="4406EE82" w14:textId="77777777" w:rsidR="007D1C54" w:rsidRPr="00486BAA" w:rsidRDefault="007D1C54" w:rsidP="009612EA">
      <w:pPr>
        <w:numPr>
          <w:ilvl w:val="0"/>
          <w:numId w:val="17"/>
        </w:numPr>
        <w:rPr>
          <w:rFonts w:ascii="Calibri" w:hAnsi="Calibri" w:cs="Calibri"/>
        </w:rPr>
      </w:pPr>
      <w:r w:rsidRPr="00486BAA">
        <w:rPr>
          <w:rFonts w:ascii="Calibri" w:hAnsi="Calibri" w:cs="Calibri"/>
        </w:rPr>
        <w:t>Serve as a business domain expert for the company</w:t>
      </w:r>
      <w:r w:rsidR="009612EA" w:rsidRPr="00486BAA">
        <w:rPr>
          <w:rFonts w:ascii="Calibri" w:hAnsi="Calibri" w:cs="Calibri"/>
        </w:rPr>
        <w:t xml:space="preserve"> providing functional/configuration knowledge in designing SAP solutions in the </w:t>
      </w:r>
      <w:r w:rsidR="008C43A0" w:rsidRPr="00486BAA">
        <w:rPr>
          <w:rFonts w:ascii="Calibri" w:hAnsi="Calibri" w:cs="Calibri"/>
        </w:rPr>
        <w:t>MM/IM</w:t>
      </w:r>
      <w:r w:rsidR="00594018" w:rsidRPr="00486BAA">
        <w:rPr>
          <w:rFonts w:ascii="Calibri" w:hAnsi="Calibri" w:cs="Calibri"/>
        </w:rPr>
        <w:t>/VC</w:t>
      </w:r>
      <w:r w:rsidR="009612EA" w:rsidRPr="00486BAA">
        <w:rPr>
          <w:rFonts w:ascii="Calibri" w:hAnsi="Calibri" w:cs="Calibri"/>
        </w:rPr>
        <w:t xml:space="preserve"> modules</w:t>
      </w:r>
      <w:r w:rsidRPr="00486BAA">
        <w:rPr>
          <w:rFonts w:ascii="Calibri" w:hAnsi="Calibri" w:cs="Calibri"/>
        </w:rPr>
        <w:t>.</w:t>
      </w:r>
    </w:p>
    <w:p w14:paraId="58F8C85E" w14:textId="77777777" w:rsidR="00801F8C" w:rsidRPr="00486BAA" w:rsidRDefault="009612EA" w:rsidP="00801F8C">
      <w:pPr>
        <w:numPr>
          <w:ilvl w:val="0"/>
          <w:numId w:val="17"/>
        </w:numPr>
        <w:rPr>
          <w:rFonts w:ascii="Calibri" w:hAnsi="Calibri" w:cs="Calibri"/>
        </w:rPr>
      </w:pPr>
      <w:r w:rsidRPr="00486BAA">
        <w:rPr>
          <w:rFonts w:ascii="Calibri" w:hAnsi="Calibri" w:cs="Calibri"/>
        </w:rPr>
        <w:t>Prepare business specifications for reports, interfaces, conversions, enhancements, forms and workflows.</w:t>
      </w:r>
    </w:p>
    <w:p w14:paraId="5B2BA181" w14:textId="77777777" w:rsidR="00E45811" w:rsidRPr="00486BAA" w:rsidRDefault="00E45811" w:rsidP="00E45811">
      <w:pPr>
        <w:numPr>
          <w:ilvl w:val="0"/>
          <w:numId w:val="17"/>
        </w:numPr>
        <w:rPr>
          <w:rFonts w:ascii="Calibri" w:hAnsi="Calibri" w:cs="Calibri"/>
        </w:rPr>
      </w:pPr>
      <w:r w:rsidRPr="00486BAA">
        <w:rPr>
          <w:rFonts w:ascii="Calibri" w:hAnsi="Calibri" w:cs="Calibri"/>
        </w:rPr>
        <w:t>Perform Fit/Gap Analysis and solution feasibility for existing and future business requirements</w:t>
      </w:r>
      <w:r w:rsidR="000F1986" w:rsidRPr="00486BAA">
        <w:rPr>
          <w:rFonts w:ascii="Calibri" w:hAnsi="Calibri" w:cs="Calibri"/>
        </w:rPr>
        <w:t>.</w:t>
      </w:r>
    </w:p>
    <w:p w14:paraId="33DFA629" w14:textId="77777777" w:rsidR="00801F8C" w:rsidRPr="00486BAA" w:rsidRDefault="004069A1" w:rsidP="00801F8C">
      <w:pPr>
        <w:numPr>
          <w:ilvl w:val="0"/>
          <w:numId w:val="17"/>
        </w:numPr>
        <w:rPr>
          <w:rFonts w:ascii="Calibri" w:hAnsi="Calibri" w:cs="Calibri"/>
        </w:rPr>
      </w:pPr>
      <w:r w:rsidRPr="00486BAA">
        <w:rPr>
          <w:rFonts w:ascii="Calibri" w:hAnsi="Calibri" w:cs="Calibri"/>
        </w:rPr>
        <w:t>Support the end-users and Business Process teams to resolve system design issues; identification and participation in projects and programs to realize business requirements. Design and configure SAP to support project, program and operational enhancement efforts to meet business requirements.</w:t>
      </w:r>
    </w:p>
    <w:p w14:paraId="25F633A2" w14:textId="77777777" w:rsidR="00594018" w:rsidRPr="00486BAA" w:rsidRDefault="00594018" w:rsidP="00801F8C">
      <w:pPr>
        <w:numPr>
          <w:ilvl w:val="0"/>
          <w:numId w:val="17"/>
        </w:numPr>
        <w:rPr>
          <w:rFonts w:ascii="Calibri" w:hAnsi="Calibri" w:cs="Calibri"/>
        </w:rPr>
      </w:pPr>
      <w:r w:rsidRPr="00486BAA">
        <w:rPr>
          <w:rFonts w:ascii="Calibri" w:hAnsi="Calibri" w:cs="Calibri"/>
        </w:rPr>
        <w:t xml:space="preserve">Configuration and master data setup for </w:t>
      </w:r>
      <w:r w:rsidRPr="00486BAA">
        <w:rPr>
          <w:rFonts w:ascii="Calibri" w:hAnsi="Calibri" w:cs="Calibri"/>
          <w:b/>
        </w:rPr>
        <w:t>MTO</w:t>
      </w:r>
      <w:r w:rsidRPr="00486BAA">
        <w:rPr>
          <w:rFonts w:ascii="Calibri" w:hAnsi="Calibri" w:cs="Calibri"/>
        </w:rPr>
        <w:t xml:space="preserve"> scenario with </w:t>
      </w:r>
      <w:r w:rsidRPr="00486BAA">
        <w:rPr>
          <w:rFonts w:ascii="Calibri" w:hAnsi="Calibri" w:cs="Calibri"/>
          <w:b/>
        </w:rPr>
        <w:t>Variant configuration</w:t>
      </w:r>
      <w:r w:rsidRPr="00486BAA">
        <w:rPr>
          <w:rFonts w:ascii="Calibri" w:hAnsi="Calibri" w:cs="Calibri"/>
        </w:rPr>
        <w:t xml:space="preserve"> for introduction of new products.</w:t>
      </w:r>
    </w:p>
    <w:p w14:paraId="7127A54A" w14:textId="77777777" w:rsidR="00777D7E" w:rsidRPr="00486BAA" w:rsidRDefault="00777D7E" w:rsidP="00801F8C">
      <w:pPr>
        <w:numPr>
          <w:ilvl w:val="0"/>
          <w:numId w:val="17"/>
        </w:numPr>
        <w:rPr>
          <w:rFonts w:ascii="Calibri" w:hAnsi="Calibri" w:cs="Calibri"/>
        </w:rPr>
      </w:pPr>
      <w:r w:rsidRPr="00486BAA">
        <w:rPr>
          <w:rFonts w:ascii="Calibri" w:hAnsi="Calibri" w:cs="Calibri"/>
          <w:b/>
        </w:rPr>
        <w:t>ECM</w:t>
      </w:r>
      <w:r w:rsidRPr="00486BAA">
        <w:rPr>
          <w:rFonts w:ascii="Calibri" w:hAnsi="Calibri" w:cs="Calibri"/>
        </w:rPr>
        <w:t xml:space="preserve"> with Master data setup with BOM </w:t>
      </w:r>
      <w:r w:rsidRPr="00486BAA">
        <w:rPr>
          <w:rFonts w:ascii="Calibri" w:hAnsi="Calibri" w:cs="Calibri"/>
          <w:b/>
        </w:rPr>
        <w:t>effectivity</w:t>
      </w:r>
      <w:r w:rsidRPr="00486BAA">
        <w:rPr>
          <w:rFonts w:ascii="Calibri" w:hAnsi="Calibri" w:cs="Calibri"/>
        </w:rPr>
        <w:t xml:space="preserve"> with effectivity types dates and </w:t>
      </w:r>
      <w:r w:rsidRPr="00486BAA">
        <w:rPr>
          <w:rFonts w:ascii="Calibri" w:hAnsi="Calibri" w:cs="Calibri"/>
          <w:b/>
        </w:rPr>
        <w:t>serialization</w:t>
      </w:r>
      <w:r w:rsidRPr="00486BAA">
        <w:rPr>
          <w:rFonts w:ascii="Calibri" w:hAnsi="Calibri" w:cs="Calibri"/>
        </w:rPr>
        <w:t>.</w:t>
      </w:r>
    </w:p>
    <w:p w14:paraId="18FD071D" w14:textId="77777777" w:rsidR="006A4292" w:rsidRPr="00486BAA" w:rsidRDefault="006A4292" w:rsidP="00801F8C">
      <w:pPr>
        <w:numPr>
          <w:ilvl w:val="0"/>
          <w:numId w:val="17"/>
        </w:numPr>
        <w:rPr>
          <w:rFonts w:ascii="Calibri" w:hAnsi="Calibri" w:cs="Calibri"/>
        </w:rPr>
      </w:pPr>
      <w:r w:rsidRPr="00486BAA">
        <w:rPr>
          <w:rFonts w:ascii="Calibri" w:hAnsi="Calibri" w:cs="Calibri"/>
        </w:rPr>
        <w:t>Enhancements to the existing business processes to bring about standardization to align with long term goals of the company.</w:t>
      </w:r>
    </w:p>
    <w:p w14:paraId="3E06A77F" w14:textId="77777777" w:rsidR="003B69AA" w:rsidRPr="00486BAA" w:rsidRDefault="003B69AA" w:rsidP="00801F8C">
      <w:pPr>
        <w:numPr>
          <w:ilvl w:val="0"/>
          <w:numId w:val="17"/>
        </w:numPr>
        <w:rPr>
          <w:rFonts w:ascii="Calibri" w:hAnsi="Calibri" w:cs="Calibri"/>
        </w:rPr>
      </w:pPr>
      <w:r w:rsidRPr="00486BAA">
        <w:rPr>
          <w:rFonts w:ascii="Calibri" w:hAnsi="Calibri" w:cs="Calibri"/>
        </w:rPr>
        <w:t>Hands-on SAP ECC 6.0 MM, IM and PP module application configuration, development, implementation and support capability.</w:t>
      </w:r>
    </w:p>
    <w:p w14:paraId="20548350" w14:textId="77777777" w:rsidR="0038179A" w:rsidRPr="00486BAA" w:rsidRDefault="006C7E4D" w:rsidP="0038179A">
      <w:pPr>
        <w:numPr>
          <w:ilvl w:val="0"/>
          <w:numId w:val="17"/>
        </w:numPr>
        <w:rPr>
          <w:rFonts w:ascii="Calibri" w:hAnsi="Calibri" w:cs="Calibri"/>
        </w:rPr>
      </w:pPr>
      <w:r w:rsidRPr="00486BAA">
        <w:rPr>
          <w:rFonts w:ascii="Calibri" w:hAnsi="Calibri" w:cs="Calibri"/>
        </w:rPr>
        <w:t xml:space="preserve">Functional design and </w:t>
      </w:r>
      <w:r w:rsidR="00D95B2B" w:rsidRPr="00486BAA">
        <w:rPr>
          <w:rFonts w:ascii="Calibri" w:hAnsi="Calibri" w:cs="Calibri"/>
        </w:rPr>
        <w:t xml:space="preserve">config/master </w:t>
      </w:r>
      <w:r w:rsidRPr="00486BAA">
        <w:rPr>
          <w:rFonts w:ascii="Calibri" w:hAnsi="Calibri" w:cs="Calibri"/>
        </w:rPr>
        <w:t xml:space="preserve">setup of the EDI interface between </w:t>
      </w:r>
      <w:r w:rsidR="00D95B2B" w:rsidRPr="00486BAA">
        <w:rPr>
          <w:rFonts w:ascii="Calibri" w:hAnsi="Calibri" w:cs="Calibri"/>
        </w:rPr>
        <w:t>SAP and XPEDEX by configuring the partner profiles, output determination and condition records.</w:t>
      </w:r>
    </w:p>
    <w:p w14:paraId="653E552C" w14:textId="77777777" w:rsidR="00BC619F" w:rsidRPr="00486BAA" w:rsidRDefault="00BC619F" w:rsidP="0038179A">
      <w:pPr>
        <w:numPr>
          <w:ilvl w:val="0"/>
          <w:numId w:val="17"/>
        </w:numPr>
        <w:rPr>
          <w:rFonts w:ascii="Calibri" w:hAnsi="Calibri" w:cs="Calibri"/>
        </w:rPr>
      </w:pPr>
      <w:r w:rsidRPr="00486BAA">
        <w:rPr>
          <w:rFonts w:ascii="Calibri" w:hAnsi="Calibri" w:cs="Calibri"/>
        </w:rPr>
        <w:t>Configuration and master data setup for MTO process. Enhancement to reports and interfaces.</w:t>
      </w:r>
    </w:p>
    <w:p w14:paraId="23567345" w14:textId="77777777" w:rsidR="00343C0D" w:rsidRPr="00486BAA" w:rsidRDefault="00343C0D" w:rsidP="00343C0D">
      <w:pPr>
        <w:pStyle w:val="NormalWeb"/>
        <w:spacing w:before="0" w:beforeAutospacing="0" w:after="0" w:afterAutospacing="0"/>
        <w:rPr>
          <w:rFonts w:ascii="Calibri" w:hAnsi="Calibri" w:cs="Calibri"/>
          <w:sz w:val="20"/>
          <w:szCs w:val="20"/>
        </w:rPr>
      </w:pPr>
    </w:p>
    <w:p w14:paraId="4690E253" w14:textId="4A450A43" w:rsidR="00343C0D" w:rsidRPr="00486BAA" w:rsidRDefault="00343C0D" w:rsidP="00343C0D">
      <w:pPr>
        <w:pStyle w:val="Heading3"/>
        <w:rPr>
          <w:rFonts w:ascii="Calibri" w:hAnsi="Calibri" w:cs="Calibri"/>
        </w:rPr>
      </w:pPr>
      <w:r w:rsidRPr="00486BAA">
        <w:rPr>
          <w:rFonts w:ascii="Calibri" w:hAnsi="Calibri" w:cs="Calibri"/>
        </w:rPr>
        <w:lastRenderedPageBreak/>
        <w:t xml:space="preserve">SAP </w:t>
      </w:r>
      <w:r w:rsidR="00592C53" w:rsidRPr="00486BAA">
        <w:rPr>
          <w:rFonts w:ascii="Calibri" w:hAnsi="Calibri" w:cs="Calibri"/>
        </w:rPr>
        <w:t>MM</w:t>
      </w:r>
      <w:r w:rsidR="001E6D29" w:rsidRPr="00486BAA">
        <w:rPr>
          <w:rFonts w:ascii="Calibri" w:hAnsi="Calibri" w:cs="Calibri"/>
        </w:rPr>
        <w:t>/PP</w:t>
      </w:r>
      <w:r w:rsidR="00BB2C09" w:rsidRPr="00486BAA">
        <w:rPr>
          <w:rFonts w:ascii="Calibri" w:hAnsi="Calibri" w:cs="Calibri"/>
        </w:rPr>
        <w:t xml:space="preserve"> Senior Consultant</w:t>
      </w:r>
      <w:r w:rsidRPr="00486BAA">
        <w:rPr>
          <w:rFonts w:ascii="Calibri" w:hAnsi="Calibri" w:cs="Calibri"/>
        </w:rPr>
        <w:t xml:space="preserve">        Apple Inc     Cupertino</w:t>
      </w:r>
      <w:r w:rsidR="005A30F2" w:rsidRPr="00486BAA">
        <w:rPr>
          <w:rFonts w:ascii="Calibri" w:hAnsi="Calibri" w:cs="Calibri"/>
        </w:rPr>
        <w:t xml:space="preserve"> CA  </w:t>
      </w:r>
      <w:r w:rsidR="00485FA2" w:rsidRPr="00486BAA">
        <w:rPr>
          <w:rFonts w:ascii="Calibri" w:hAnsi="Calibri" w:cs="Calibri"/>
        </w:rPr>
        <w:t xml:space="preserve"> </w:t>
      </w:r>
      <w:r w:rsidR="0040628A" w:rsidRPr="00486BAA">
        <w:rPr>
          <w:rFonts w:ascii="Calibri" w:hAnsi="Calibri" w:cs="Calibri"/>
        </w:rPr>
        <w:t>March 2010</w:t>
      </w:r>
      <w:r w:rsidR="005A30F2" w:rsidRPr="00486BAA">
        <w:rPr>
          <w:rFonts w:ascii="Calibri" w:hAnsi="Calibri" w:cs="Calibri"/>
        </w:rPr>
        <w:t xml:space="preserve"> – July 2011</w:t>
      </w:r>
      <w:r w:rsidRPr="00486BAA">
        <w:rPr>
          <w:rFonts w:ascii="Calibri" w:hAnsi="Calibri" w:cs="Calibri"/>
        </w:rPr>
        <w:t xml:space="preserve">        </w:t>
      </w:r>
    </w:p>
    <w:p w14:paraId="3F477633" w14:textId="77777777" w:rsidR="00343C0D" w:rsidRPr="00486BAA" w:rsidRDefault="00343C0D" w:rsidP="00343C0D">
      <w:pPr>
        <w:numPr>
          <w:ilvl w:val="0"/>
          <w:numId w:val="17"/>
        </w:numPr>
        <w:rPr>
          <w:rFonts w:ascii="Calibri" w:hAnsi="Calibri" w:cs="Calibri"/>
        </w:rPr>
      </w:pPr>
      <w:r w:rsidRPr="00486BAA">
        <w:rPr>
          <w:rFonts w:ascii="Calibri" w:hAnsi="Calibri" w:cs="Calibri"/>
        </w:rPr>
        <w:t>Responsible for providing functional/configuration knowledge in designing SAP solutions in the MM</w:t>
      </w:r>
      <w:r w:rsidR="008777BD" w:rsidRPr="00486BAA">
        <w:rPr>
          <w:rFonts w:ascii="Calibri" w:hAnsi="Calibri" w:cs="Calibri"/>
        </w:rPr>
        <w:t>-IM</w:t>
      </w:r>
      <w:r w:rsidRPr="00486BAA">
        <w:rPr>
          <w:rFonts w:ascii="Calibri" w:hAnsi="Calibri" w:cs="Calibri"/>
        </w:rPr>
        <w:t xml:space="preserve"> modules of SAP to meet business requirements.</w:t>
      </w:r>
    </w:p>
    <w:p w14:paraId="338E5985" w14:textId="77777777" w:rsidR="00E70960" w:rsidRPr="00486BAA" w:rsidRDefault="00E70960" w:rsidP="00343C0D">
      <w:pPr>
        <w:numPr>
          <w:ilvl w:val="0"/>
          <w:numId w:val="17"/>
        </w:numPr>
        <w:rPr>
          <w:rFonts w:ascii="Calibri" w:hAnsi="Calibri" w:cs="Calibri"/>
        </w:rPr>
      </w:pPr>
      <w:r w:rsidRPr="00486BAA">
        <w:rPr>
          <w:rFonts w:ascii="Calibri" w:hAnsi="Calibri" w:cs="Calibri"/>
        </w:rPr>
        <w:t xml:space="preserve">As a Lead coordinate with members from various teams like Agile PLM, eCost, GPMW, Apple online, SD, </w:t>
      </w:r>
      <w:r w:rsidR="00A63AA7" w:rsidRPr="00486BAA">
        <w:rPr>
          <w:rFonts w:ascii="Calibri" w:hAnsi="Calibri" w:cs="Calibri"/>
        </w:rPr>
        <w:t>IS-</w:t>
      </w:r>
      <w:r w:rsidRPr="00486BAA">
        <w:rPr>
          <w:rFonts w:ascii="Calibri" w:hAnsi="Calibri" w:cs="Calibri"/>
        </w:rPr>
        <w:t xml:space="preserve">Retail and APO to test data flow between the systems. </w:t>
      </w:r>
    </w:p>
    <w:p w14:paraId="770D18BB" w14:textId="77777777" w:rsidR="00F843C2" w:rsidRPr="00486BAA" w:rsidRDefault="00F843C2" w:rsidP="00F843C2">
      <w:pPr>
        <w:numPr>
          <w:ilvl w:val="0"/>
          <w:numId w:val="17"/>
        </w:numPr>
        <w:rPr>
          <w:rFonts w:ascii="Calibri" w:hAnsi="Calibri" w:cs="Calibri"/>
        </w:rPr>
      </w:pPr>
      <w:r w:rsidRPr="00486BAA">
        <w:rPr>
          <w:rFonts w:ascii="Calibri" w:hAnsi="Calibri" w:cs="Calibri"/>
        </w:rPr>
        <w:t>Formulate and define application scope and objectives and devise/modify procedures to solve business problems</w:t>
      </w:r>
      <w:r w:rsidR="00474BF7" w:rsidRPr="00486BAA">
        <w:rPr>
          <w:rFonts w:ascii="Calibri" w:hAnsi="Calibri" w:cs="Calibri"/>
        </w:rPr>
        <w:t>.</w:t>
      </w:r>
    </w:p>
    <w:p w14:paraId="4C7AC0D5" w14:textId="77777777" w:rsidR="00592C53" w:rsidRPr="00486BAA" w:rsidRDefault="00592C53" w:rsidP="00592C53">
      <w:pPr>
        <w:numPr>
          <w:ilvl w:val="0"/>
          <w:numId w:val="17"/>
        </w:numPr>
        <w:rPr>
          <w:rFonts w:ascii="Calibri" w:hAnsi="Calibri" w:cs="Calibri"/>
        </w:rPr>
      </w:pPr>
      <w:r w:rsidRPr="00486BAA">
        <w:rPr>
          <w:rFonts w:ascii="Calibri" w:hAnsi="Calibri" w:cs="Calibri"/>
        </w:rPr>
        <w:t xml:space="preserve">Participate as primary, co and/or contributing author on </w:t>
      </w:r>
      <w:r w:rsidR="00474BF7" w:rsidRPr="00486BAA">
        <w:rPr>
          <w:rFonts w:ascii="Calibri" w:hAnsi="Calibri" w:cs="Calibri"/>
        </w:rPr>
        <w:t>all</w:t>
      </w:r>
      <w:r w:rsidRPr="00486BAA">
        <w:rPr>
          <w:rFonts w:ascii="Calibri" w:hAnsi="Calibri" w:cs="Calibri"/>
        </w:rPr>
        <w:t xml:space="preserve"> project deliverables associated with their assigned areas of responsibility</w:t>
      </w:r>
      <w:r w:rsidR="00474BF7" w:rsidRPr="00486BAA">
        <w:rPr>
          <w:rFonts w:ascii="Calibri" w:hAnsi="Calibri" w:cs="Calibri"/>
        </w:rPr>
        <w:t>.</w:t>
      </w:r>
    </w:p>
    <w:p w14:paraId="1C4491CF" w14:textId="77777777" w:rsidR="00343C0D" w:rsidRPr="00486BAA" w:rsidRDefault="00343C0D" w:rsidP="00343C0D">
      <w:pPr>
        <w:numPr>
          <w:ilvl w:val="0"/>
          <w:numId w:val="17"/>
        </w:numPr>
        <w:rPr>
          <w:rFonts w:ascii="Calibri" w:hAnsi="Calibri" w:cs="Calibri"/>
        </w:rPr>
      </w:pPr>
      <w:r w:rsidRPr="00486BAA">
        <w:rPr>
          <w:rFonts w:ascii="Calibri" w:hAnsi="Calibri" w:cs="Calibri"/>
        </w:rPr>
        <w:t>Prepare business specifications for reports, interfaces, conversions, enhancements, forms and workflows.</w:t>
      </w:r>
    </w:p>
    <w:p w14:paraId="0D9A714B" w14:textId="77777777" w:rsidR="00343C0D" w:rsidRPr="00486BAA" w:rsidRDefault="00343C0D" w:rsidP="00343C0D">
      <w:pPr>
        <w:numPr>
          <w:ilvl w:val="0"/>
          <w:numId w:val="17"/>
        </w:numPr>
        <w:rPr>
          <w:rFonts w:ascii="Calibri" w:hAnsi="Calibri" w:cs="Calibri"/>
        </w:rPr>
      </w:pPr>
      <w:r w:rsidRPr="00486BAA">
        <w:rPr>
          <w:rFonts w:ascii="Calibri" w:hAnsi="Calibri" w:cs="Calibri"/>
        </w:rPr>
        <w:t xml:space="preserve">Config and Master data setup of </w:t>
      </w:r>
      <w:r w:rsidRPr="00486BAA">
        <w:rPr>
          <w:rFonts w:ascii="Calibri" w:hAnsi="Calibri" w:cs="Calibri"/>
          <w:b/>
        </w:rPr>
        <w:t>Variant Configuration</w:t>
      </w:r>
      <w:r w:rsidR="00DD5D21" w:rsidRPr="00486BAA">
        <w:rPr>
          <w:rFonts w:ascii="Calibri" w:hAnsi="Calibri" w:cs="Calibri"/>
        </w:rPr>
        <w:t xml:space="preserve"> (VC)</w:t>
      </w:r>
      <w:r w:rsidRPr="00486BAA">
        <w:rPr>
          <w:rFonts w:ascii="Calibri" w:hAnsi="Calibri" w:cs="Calibri"/>
        </w:rPr>
        <w:t xml:space="preserve">, Purchasing and Production process for </w:t>
      </w:r>
      <w:r w:rsidRPr="00486BAA">
        <w:rPr>
          <w:rFonts w:ascii="Calibri" w:hAnsi="Calibri" w:cs="Calibri"/>
          <w:b/>
        </w:rPr>
        <w:t xml:space="preserve">CTO (configure-to-order) </w:t>
      </w:r>
      <w:r w:rsidRPr="00486BAA">
        <w:rPr>
          <w:rFonts w:ascii="Calibri" w:hAnsi="Calibri" w:cs="Calibri"/>
        </w:rPr>
        <w:t xml:space="preserve">High Tech </w:t>
      </w:r>
      <w:r w:rsidRPr="00486BAA">
        <w:rPr>
          <w:rFonts w:ascii="Calibri" w:hAnsi="Calibri" w:cs="Calibri"/>
          <w:b/>
        </w:rPr>
        <w:t>products</w:t>
      </w:r>
      <w:r w:rsidRPr="00486BAA">
        <w:rPr>
          <w:rFonts w:ascii="Calibri" w:hAnsi="Calibri" w:cs="Calibri"/>
        </w:rPr>
        <w:t xml:space="preserve">. </w:t>
      </w:r>
    </w:p>
    <w:p w14:paraId="78F8FB79" w14:textId="77777777" w:rsidR="00343C0D" w:rsidRPr="00486BAA" w:rsidRDefault="00343C0D" w:rsidP="00343C0D">
      <w:pPr>
        <w:numPr>
          <w:ilvl w:val="0"/>
          <w:numId w:val="17"/>
        </w:numPr>
        <w:rPr>
          <w:rFonts w:ascii="Calibri" w:hAnsi="Calibri" w:cs="Calibri"/>
        </w:rPr>
      </w:pPr>
      <w:r w:rsidRPr="00486BAA">
        <w:rPr>
          <w:rFonts w:ascii="Calibri" w:hAnsi="Calibri" w:cs="Calibri"/>
        </w:rPr>
        <w:t xml:space="preserve">Created classes, characteristics, Configuration profile, dependencies, Super BOM, </w:t>
      </w:r>
      <w:r w:rsidR="00014D59" w:rsidRPr="00486BAA">
        <w:rPr>
          <w:rFonts w:ascii="Calibri" w:hAnsi="Calibri" w:cs="Calibri"/>
        </w:rPr>
        <w:t xml:space="preserve">Nested BOMs, Phantom assemblies, </w:t>
      </w:r>
      <w:r w:rsidRPr="00486BAA">
        <w:rPr>
          <w:rFonts w:ascii="Calibri" w:hAnsi="Calibri" w:cs="Calibri"/>
        </w:rPr>
        <w:t xml:space="preserve">Super Routing, material </w:t>
      </w:r>
      <w:r w:rsidRPr="00486BAA">
        <w:rPr>
          <w:rFonts w:ascii="Calibri" w:hAnsi="Calibri" w:cs="Calibri"/>
          <w:b/>
        </w:rPr>
        <w:t>type matching</w:t>
      </w:r>
      <w:r w:rsidRPr="00486BAA">
        <w:rPr>
          <w:rFonts w:ascii="Calibri" w:hAnsi="Calibri" w:cs="Calibri"/>
        </w:rPr>
        <w:t xml:space="preserve">, </w:t>
      </w:r>
      <w:r w:rsidRPr="00486BAA">
        <w:rPr>
          <w:rFonts w:ascii="Calibri" w:hAnsi="Calibri" w:cs="Calibri"/>
          <w:b/>
        </w:rPr>
        <w:t>variant</w:t>
      </w:r>
      <w:r w:rsidRPr="00486BAA">
        <w:rPr>
          <w:rFonts w:ascii="Calibri" w:hAnsi="Calibri" w:cs="Calibri"/>
        </w:rPr>
        <w:t xml:space="preserve"> pricing, condition records, etc., for variant configuration.</w:t>
      </w:r>
    </w:p>
    <w:p w14:paraId="02D437C3" w14:textId="77777777" w:rsidR="00343C0D" w:rsidRPr="00486BAA" w:rsidRDefault="00343C0D" w:rsidP="00343C0D">
      <w:pPr>
        <w:pStyle w:val="BodyText2"/>
        <w:numPr>
          <w:ilvl w:val="0"/>
          <w:numId w:val="17"/>
        </w:numPr>
        <w:rPr>
          <w:rFonts w:ascii="Calibri" w:hAnsi="Calibri" w:cs="Calibri"/>
          <w:sz w:val="20"/>
          <w:szCs w:val="20"/>
        </w:rPr>
      </w:pPr>
      <w:r w:rsidRPr="00486BAA">
        <w:rPr>
          <w:rFonts w:ascii="Calibri" w:hAnsi="Calibri" w:cs="Calibri"/>
          <w:sz w:val="20"/>
          <w:szCs w:val="20"/>
        </w:rPr>
        <w:t xml:space="preserve">Configured SAP for Purchasing, </w:t>
      </w:r>
      <w:r w:rsidR="00743901" w:rsidRPr="00486BAA">
        <w:rPr>
          <w:rFonts w:ascii="Calibri" w:hAnsi="Calibri" w:cs="Calibri"/>
          <w:sz w:val="20"/>
          <w:szCs w:val="20"/>
          <w:lang w:val="en-US"/>
        </w:rPr>
        <w:t xml:space="preserve">Contracts, </w:t>
      </w:r>
      <w:r w:rsidRPr="00486BAA">
        <w:rPr>
          <w:rFonts w:ascii="Calibri" w:hAnsi="Calibri" w:cs="Calibri"/>
          <w:sz w:val="20"/>
          <w:szCs w:val="20"/>
        </w:rPr>
        <w:t>Inventory Management, Physical Inventory, Batch management, Serial Numbering, Condition types</w:t>
      </w:r>
      <w:r w:rsidR="003A3FFC" w:rsidRPr="00486BAA">
        <w:rPr>
          <w:rFonts w:ascii="Calibri" w:hAnsi="Calibri" w:cs="Calibri"/>
          <w:sz w:val="20"/>
          <w:szCs w:val="20"/>
          <w:lang w:val="en-US"/>
        </w:rPr>
        <w:t>, LIV (Logistics</w:t>
      </w:r>
      <w:r w:rsidRPr="00486BAA">
        <w:rPr>
          <w:rFonts w:ascii="Calibri" w:hAnsi="Calibri" w:cs="Calibri"/>
          <w:sz w:val="20"/>
          <w:szCs w:val="20"/>
        </w:rPr>
        <w:t xml:space="preserve"> Invoice Verification</w:t>
      </w:r>
      <w:r w:rsidR="003A3FFC" w:rsidRPr="00486BAA">
        <w:rPr>
          <w:rFonts w:ascii="Calibri" w:hAnsi="Calibri" w:cs="Calibri"/>
          <w:sz w:val="20"/>
          <w:szCs w:val="20"/>
          <w:lang w:val="en-US"/>
        </w:rPr>
        <w:t>)</w:t>
      </w:r>
      <w:r w:rsidRPr="00486BAA">
        <w:rPr>
          <w:rFonts w:ascii="Calibri" w:hAnsi="Calibri" w:cs="Calibri"/>
          <w:sz w:val="20"/>
          <w:szCs w:val="20"/>
        </w:rPr>
        <w:t>.</w:t>
      </w:r>
    </w:p>
    <w:p w14:paraId="226BEF69" w14:textId="77777777" w:rsidR="00343C0D" w:rsidRPr="00486BAA" w:rsidRDefault="00343C0D" w:rsidP="00343C0D">
      <w:pPr>
        <w:numPr>
          <w:ilvl w:val="0"/>
          <w:numId w:val="17"/>
        </w:numPr>
        <w:rPr>
          <w:rFonts w:ascii="Calibri" w:hAnsi="Calibri" w:cs="Calibri"/>
        </w:rPr>
      </w:pPr>
      <w:r w:rsidRPr="00486BAA">
        <w:rPr>
          <w:rFonts w:ascii="Calibri" w:hAnsi="Calibri" w:cs="Calibri"/>
        </w:rPr>
        <w:t>Setup Configuration and master data setup for Vendor</w:t>
      </w:r>
      <w:r w:rsidRPr="00486BAA">
        <w:rPr>
          <w:rFonts w:ascii="Calibri" w:hAnsi="Calibri" w:cs="Calibri"/>
          <w:b/>
        </w:rPr>
        <w:t xml:space="preserve"> Consignment</w:t>
      </w:r>
      <w:r w:rsidRPr="00486BAA">
        <w:rPr>
          <w:rFonts w:ascii="Calibri" w:hAnsi="Calibri" w:cs="Calibri"/>
        </w:rPr>
        <w:t xml:space="preserve"> and</w:t>
      </w:r>
      <w:r w:rsidRPr="00486BAA">
        <w:rPr>
          <w:rFonts w:ascii="Calibri" w:hAnsi="Calibri" w:cs="Calibri"/>
          <w:b/>
        </w:rPr>
        <w:t xml:space="preserve"> </w:t>
      </w:r>
      <w:r w:rsidR="006F7C5B" w:rsidRPr="00486BAA">
        <w:rPr>
          <w:rFonts w:ascii="Calibri" w:hAnsi="Calibri" w:cs="Calibri"/>
          <w:b/>
        </w:rPr>
        <w:t>Subcontracting</w:t>
      </w:r>
      <w:r w:rsidRPr="00486BAA">
        <w:rPr>
          <w:rFonts w:ascii="Calibri" w:hAnsi="Calibri" w:cs="Calibri"/>
        </w:rPr>
        <w:t xml:space="preserve">. Configuration and Master </w:t>
      </w:r>
      <w:r w:rsidR="006A1AA0" w:rsidRPr="00486BAA">
        <w:rPr>
          <w:rFonts w:ascii="Calibri" w:hAnsi="Calibri" w:cs="Calibri"/>
        </w:rPr>
        <w:t>Data</w:t>
      </w:r>
      <w:r w:rsidRPr="00486BAA">
        <w:rPr>
          <w:rFonts w:ascii="Calibri" w:hAnsi="Calibri" w:cs="Calibri"/>
        </w:rPr>
        <w:t xml:space="preserve"> setup for OEM </w:t>
      </w:r>
      <w:r w:rsidRPr="00486BAA">
        <w:rPr>
          <w:rFonts w:ascii="Calibri" w:hAnsi="Calibri" w:cs="Calibri"/>
          <w:b/>
        </w:rPr>
        <w:t>CTO Purchasing</w:t>
      </w:r>
      <w:r w:rsidRPr="00486BAA">
        <w:rPr>
          <w:rFonts w:ascii="Calibri" w:hAnsi="Calibri" w:cs="Calibri"/>
        </w:rPr>
        <w:t>.</w:t>
      </w:r>
    </w:p>
    <w:p w14:paraId="21CC5223" w14:textId="77777777" w:rsidR="00343C0D" w:rsidRPr="00486BAA" w:rsidRDefault="00343C0D" w:rsidP="00343C0D">
      <w:pPr>
        <w:numPr>
          <w:ilvl w:val="0"/>
          <w:numId w:val="17"/>
        </w:numPr>
        <w:rPr>
          <w:rFonts w:ascii="Calibri" w:hAnsi="Calibri" w:cs="Calibri"/>
        </w:rPr>
      </w:pPr>
      <w:r w:rsidRPr="00486BAA">
        <w:rPr>
          <w:rFonts w:ascii="Calibri" w:hAnsi="Calibri" w:cs="Calibri"/>
        </w:rPr>
        <w:t xml:space="preserve">SAP Demand </w:t>
      </w:r>
      <w:r w:rsidR="006F7C5B" w:rsidRPr="00486BAA">
        <w:rPr>
          <w:rFonts w:ascii="Calibri" w:hAnsi="Calibri" w:cs="Calibri"/>
        </w:rPr>
        <w:t>Planning</w:t>
      </w:r>
      <w:r w:rsidRPr="00486BAA">
        <w:rPr>
          <w:rFonts w:ascii="Calibri" w:hAnsi="Calibri" w:cs="Calibri"/>
        </w:rPr>
        <w:t>, MRP run, production order creation, production order execution and settlement.</w:t>
      </w:r>
    </w:p>
    <w:p w14:paraId="3677BBAB" w14:textId="77777777" w:rsidR="00343C0D" w:rsidRPr="00486BAA" w:rsidRDefault="00343C0D" w:rsidP="00343C0D">
      <w:pPr>
        <w:numPr>
          <w:ilvl w:val="0"/>
          <w:numId w:val="17"/>
        </w:numPr>
        <w:rPr>
          <w:rFonts w:ascii="Calibri" w:hAnsi="Calibri" w:cs="Calibri"/>
        </w:rPr>
      </w:pPr>
      <w:r w:rsidRPr="00486BAA">
        <w:rPr>
          <w:rFonts w:ascii="Calibri" w:hAnsi="Calibri" w:cs="Calibri"/>
        </w:rPr>
        <w:t>Involved in the (EAI) application integration between SAP and Agile PLM. Developed ABAP interfaces between SAP, Agile and eCost for PLM and Product costing.</w:t>
      </w:r>
    </w:p>
    <w:p w14:paraId="2A675661" w14:textId="77777777" w:rsidR="00343C0D" w:rsidRPr="00486BAA" w:rsidRDefault="00343C0D" w:rsidP="00343C0D">
      <w:pPr>
        <w:numPr>
          <w:ilvl w:val="0"/>
          <w:numId w:val="17"/>
        </w:numPr>
        <w:rPr>
          <w:rFonts w:ascii="Calibri" w:hAnsi="Calibri" w:cs="Calibri"/>
        </w:rPr>
      </w:pPr>
      <w:r w:rsidRPr="00486BAA">
        <w:rPr>
          <w:rFonts w:ascii="Calibri" w:hAnsi="Calibri" w:cs="Calibri"/>
        </w:rPr>
        <w:t xml:space="preserve">Config and Master </w:t>
      </w:r>
      <w:r w:rsidR="008E0E5C" w:rsidRPr="00486BAA">
        <w:rPr>
          <w:rFonts w:ascii="Calibri" w:hAnsi="Calibri" w:cs="Calibri"/>
        </w:rPr>
        <w:t>Data</w:t>
      </w:r>
      <w:r w:rsidRPr="00486BAA">
        <w:rPr>
          <w:rFonts w:ascii="Calibri" w:hAnsi="Calibri" w:cs="Calibri"/>
        </w:rPr>
        <w:t xml:space="preserve"> setup of Variant Config and Production process for </w:t>
      </w:r>
      <w:r w:rsidRPr="00486BAA">
        <w:rPr>
          <w:rFonts w:ascii="Calibri" w:hAnsi="Calibri" w:cs="Calibri"/>
          <w:b/>
        </w:rPr>
        <w:t xml:space="preserve">CTO products. </w:t>
      </w:r>
      <w:r w:rsidRPr="00486BAA">
        <w:rPr>
          <w:rFonts w:ascii="Calibri" w:hAnsi="Calibri" w:cs="Calibri"/>
        </w:rPr>
        <w:t xml:space="preserve">Performed integration testing in MM, PP, SD, FI and </w:t>
      </w:r>
      <w:r w:rsidRPr="00486BAA">
        <w:rPr>
          <w:rFonts w:ascii="Calibri" w:hAnsi="Calibri" w:cs="Calibri"/>
          <w:b/>
        </w:rPr>
        <w:t>Product Costing.</w:t>
      </w:r>
      <w:r w:rsidRPr="00486BAA">
        <w:rPr>
          <w:rFonts w:ascii="Calibri" w:hAnsi="Calibri" w:cs="Calibri"/>
        </w:rPr>
        <w:tab/>
      </w:r>
    </w:p>
    <w:p w14:paraId="5969971C" w14:textId="77777777" w:rsidR="00343C0D" w:rsidRPr="00486BAA" w:rsidRDefault="00343C0D" w:rsidP="00343C0D">
      <w:pPr>
        <w:numPr>
          <w:ilvl w:val="0"/>
          <w:numId w:val="17"/>
        </w:numPr>
        <w:rPr>
          <w:rFonts w:ascii="Calibri" w:hAnsi="Calibri" w:cs="Calibri"/>
        </w:rPr>
      </w:pPr>
      <w:r w:rsidRPr="00486BAA">
        <w:rPr>
          <w:rFonts w:ascii="Calibri" w:hAnsi="Calibri" w:cs="Calibri"/>
        </w:rPr>
        <w:t xml:space="preserve">Setup of MRP data for Material master, batch classification, variant configuration, material revision, </w:t>
      </w:r>
      <w:r w:rsidR="00BA2AE7" w:rsidRPr="00486BAA">
        <w:rPr>
          <w:rFonts w:ascii="Calibri" w:hAnsi="Calibri" w:cs="Calibri"/>
          <w:b/>
        </w:rPr>
        <w:t>Serialization</w:t>
      </w:r>
      <w:r w:rsidR="00BA2AE7" w:rsidRPr="00486BAA">
        <w:rPr>
          <w:rFonts w:ascii="Calibri" w:hAnsi="Calibri" w:cs="Calibri"/>
        </w:rPr>
        <w:t xml:space="preserve">, </w:t>
      </w:r>
      <w:r w:rsidRPr="00486BAA">
        <w:rPr>
          <w:rFonts w:ascii="Calibri" w:hAnsi="Calibri" w:cs="Calibri"/>
        </w:rPr>
        <w:t xml:space="preserve">Engineering Change Management, </w:t>
      </w:r>
      <w:r w:rsidRPr="00486BAA">
        <w:rPr>
          <w:rFonts w:ascii="Calibri" w:hAnsi="Calibri" w:cs="Calibri"/>
          <w:b/>
        </w:rPr>
        <w:t>DMS</w:t>
      </w:r>
      <w:r w:rsidR="00F24853" w:rsidRPr="00486BAA">
        <w:rPr>
          <w:rFonts w:ascii="Calibri" w:hAnsi="Calibri" w:cs="Calibri"/>
        </w:rPr>
        <w:t xml:space="preserve"> (Document Management),</w:t>
      </w:r>
      <w:r w:rsidRPr="00486BAA">
        <w:rPr>
          <w:rFonts w:ascii="Calibri" w:hAnsi="Calibri" w:cs="Calibri"/>
        </w:rPr>
        <w:t xml:space="preserve"> Product Lifecycle Management</w:t>
      </w:r>
      <w:r w:rsidR="00F24853" w:rsidRPr="00486BAA">
        <w:rPr>
          <w:rFonts w:ascii="Calibri" w:hAnsi="Calibri" w:cs="Calibri"/>
        </w:rPr>
        <w:t xml:space="preserve"> and PP/SD interfaces</w:t>
      </w:r>
      <w:r w:rsidRPr="00486BAA">
        <w:rPr>
          <w:rFonts w:ascii="Calibri" w:hAnsi="Calibri" w:cs="Calibri"/>
        </w:rPr>
        <w:t>.</w:t>
      </w:r>
    </w:p>
    <w:p w14:paraId="42D6FF23" w14:textId="77777777" w:rsidR="00092B9B" w:rsidRPr="00486BAA" w:rsidRDefault="00092B9B" w:rsidP="00092B9B">
      <w:pPr>
        <w:numPr>
          <w:ilvl w:val="0"/>
          <w:numId w:val="17"/>
        </w:numPr>
        <w:suppressAutoHyphens/>
        <w:rPr>
          <w:rFonts w:ascii="Calibri" w:hAnsi="Calibri" w:cs="Calibri"/>
        </w:rPr>
      </w:pPr>
      <w:r w:rsidRPr="00486BAA">
        <w:rPr>
          <w:rFonts w:ascii="Calibri" w:hAnsi="Calibri" w:cs="Calibri"/>
        </w:rPr>
        <w:t xml:space="preserve">Supported SAP MM scenarios such as procurement, inventory management, invoice verification, MRP, </w:t>
      </w:r>
      <w:r w:rsidRPr="00486BAA">
        <w:rPr>
          <w:rFonts w:ascii="Calibri" w:hAnsi="Calibri" w:cs="Calibri"/>
          <w:b/>
          <w:bCs/>
        </w:rPr>
        <w:t>Service master</w:t>
      </w:r>
      <w:r w:rsidRPr="00486BAA">
        <w:rPr>
          <w:rFonts w:ascii="Calibri" w:hAnsi="Calibri" w:cs="Calibri"/>
        </w:rPr>
        <w:t xml:space="preserve"> setup, </w:t>
      </w:r>
      <w:r w:rsidRPr="00486BAA">
        <w:rPr>
          <w:rFonts w:ascii="Calibri" w:hAnsi="Calibri" w:cs="Calibri"/>
          <w:b/>
          <w:bCs/>
        </w:rPr>
        <w:t>Service entry sheet</w:t>
      </w:r>
      <w:r w:rsidRPr="00486BAA">
        <w:rPr>
          <w:rFonts w:ascii="Calibri" w:hAnsi="Calibri" w:cs="Calibri"/>
        </w:rPr>
        <w:t>, tax calculation etc.,</w:t>
      </w:r>
    </w:p>
    <w:p w14:paraId="4D06C61E" w14:textId="77777777" w:rsidR="00092B9B" w:rsidRPr="00486BAA" w:rsidRDefault="00092B9B" w:rsidP="00092B9B">
      <w:pPr>
        <w:numPr>
          <w:ilvl w:val="0"/>
          <w:numId w:val="17"/>
        </w:numPr>
        <w:suppressAutoHyphens/>
        <w:rPr>
          <w:rFonts w:ascii="Calibri" w:hAnsi="Calibri" w:cs="Calibri"/>
        </w:rPr>
      </w:pPr>
      <w:r w:rsidRPr="00486BAA">
        <w:rPr>
          <w:rFonts w:ascii="Calibri" w:hAnsi="Calibri" w:cs="Calibri"/>
        </w:rPr>
        <w:t xml:space="preserve">Configure &amp; Customize PR and PO release strategy, account determination, PO confirmations and </w:t>
      </w:r>
      <w:r w:rsidRPr="00486BAA">
        <w:rPr>
          <w:rFonts w:ascii="Calibri" w:hAnsi="Calibri" w:cs="Calibri"/>
          <w:b/>
        </w:rPr>
        <w:t>Release procedures</w:t>
      </w:r>
      <w:r w:rsidRPr="00486BAA">
        <w:rPr>
          <w:rFonts w:ascii="Calibri" w:hAnsi="Calibri" w:cs="Calibri"/>
        </w:rPr>
        <w:t>, Batch Management, Consignment, Outline Agreements and Sub-Contracting and Physical Inventory</w:t>
      </w:r>
    </w:p>
    <w:p w14:paraId="17EB5607" w14:textId="77777777" w:rsidR="00343C0D" w:rsidRPr="00486BAA" w:rsidRDefault="00343C0D" w:rsidP="00343C0D">
      <w:pPr>
        <w:numPr>
          <w:ilvl w:val="0"/>
          <w:numId w:val="17"/>
        </w:numPr>
        <w:rPr>
          <w:rFonts w:ascii="Calibri" w:hAnsi="Calibri" w:cs="Calibri"/>
        </w:rPr>
      </w:pPr>
      <w:r w:rsidRPr="00486BAA">
        <w:rPr>
          <w:rFonts w:ascii="Calibri" w:hAnsi="Calibri" w:cs="Calibri"/>
        </w:rPr>
        <w:t xml:space="preserve">Involved in a project in MM business scenarios impact by </w:t>
      </w:r>
      <w:r w:rsidRPr="00486BAA">
        <w:rPr>
          <w:rFonts w:ascii="Calibri" w:hAnsi="Calibri" w:cs="Calibri"/>
          <w:b/>
        </w:rPr>
        <w:t>Vertex</w:t>
      </w:r>
      <w:r w:rsidRPr="00486BAA">
        <w:rPr>
          <w:rFonts w:ascii="Calibri" w:hAnsi="Calibri" w:cs="Calibri"/>
        </w:rPr>
        <w:t xml:space="preserve"> implementation.</w:t>
      </w:r>
    </w:p>
    <w:p w14:paraId="3A4FF7F3" w14:textId="77777777" w:rsidR="00343C0D" w:rsidRPr="00486BAA" w:rsidRDefault="00343C0D" w:rsidP="00343C0D">
      <w:pPr>
        <w:numPr>
          <w:ilvl w:val="0"/>
          <w:numId w:val="17"/>
        </w:numPr>
        <w:rPr>
          <w:rFonts w:ascii="Calibri" w:hAnsi="Calibri" w:cs="Calibri"/>
        </w:rPr>
      </w:pPr>
      <w:r w:rsidRPr="00486BAA">
        <w:rPr>
          <w:rFonts w:ascii="Calibri" w:hAnsi="Calibri" w:cs="Calibri"/>
        </w:rPr>
        <w:t xml:space="preserve">Setup Master data that is used for service management, customer service, Planning, Batch Management, procurement, Inventory Management, Warehouse Management, costing, </w:t>
      </w:r>
    </w:p>
    <w:p w14:paraId="28E801F7" w14:textId="77777777" w:rsidR="00343C0D" w:rsidRPr="00486BAA" w:rsidRDefault="00343C0D" w:rsidP="00343C0D">
      <w:pPr>
        <w:ind w:left="720"/>
        <w:rPr>
          <w:rFonts w:ascii="Calibri" w:hAnsi="Calibri" w:cs="Calibri"/>
        </w:rPr>
      </w:pPr>
    </w:p>
    <w:p w14:paraId="67A02EA7" w14:textId="4A6D8803" w:rsidR="00343C0D" w:rsidRPr="00486BAA" w:rsidRDefault="00D621AA" w:rsidP="00343C0D">
      <w:pPr>
        <w:rPr>
          <w:rFonts w:ascii="Calibri" w:hAnsi="Calibri" w:cs="Calibri"/>
          <w:b/>
        </w:rPr>
      </w:pPr>
      <w:r w:rsidRPr="00486BAA">
        <w:rPr>
          <w:rFonts w:ascii="Calibri" w:hAnsi="Calibri" w:cs="Calibri"/>
          <w:b/>
        </w:rPr>
        <w:t xml:space="preserve">SAP </w:t>
      </w:r>
      <w:r w:rsidR="008C43A0" w:rsidRPr="00486BAA">
        <w:rPr>
          <w:rFonts w:ascii="Calibri" w:hAnsi="Calibri" w:cs="Calibri"/>
          <w:b/>
        </w:rPr>
        <w:t>MM</w:t>
      </w:r>
      <w:r w:rsidR="001E6D29" w:rsidRPr="00486BAA">
        <w:rPr>
          <w:rFonts w:ascii="Calibri" w:hAnsi="Calibri" w:cs="Calibri"/>
          <w:b/>
        </w:rPr>
        <w:t>/PP</w:t>
      </w:r>
      <w:r w:rsidR="00483764" w:rsidRPr="00486BAA">
        <w:rPr>
          <w:rFonts w:ascii="Calibri" w:hAnsi="Calibri" w:cs="Calibri"/>
          <w:b/>
        </w:rPr>
        <w:t xml:space="preserve"> </w:t>
      </w:r>
      <w:r w:rsidR="008E670A" w:rsidRPr="00486BAA">
        <w:rPr>
          <w:rFonts w:ascii="Calibri" w:hAnsi="Calibri" w:cs="Calibri"/>
          <w:b/>
        </w:rPr>
        <w:t>Lead</w:t>
      </w:r>
      <w:r w:rsidRPr="00486BAA">
        <w:rPr>
          <w:rFonts w:ascii="Calibri" w:hAnsi="Calibri" w:cs="Calibri"/>
          <w:b/>
        </w:rPr>
        <w:t xml:space="preserve">  </w:t>
      </w:r>
      <w:r w:rsidR="00343C0D" w:rsidRPr="00486BAA">
        <w:rPr>
          <w:rFonts w:ascii="Calibri" w:hAnsi="Calibri" w:cs="Calibri"/>
          <w:b/>
        </w:rPr>
        <w:t xml:space="preserve">      </w:t>
      </w:r>
      <w:r w:rsidRPr="00486BAA">
        <w:rPr>
          <w:rFonts w:ascii="Calibri" w:hAnsi="Calibri" w:cs="Calibri"/>
          <w:b/>
        </w:rPr>
        <w:t>Pepsi</w:t>
      </w:r>
      <w:r w:rsidR="00343C0D" w:rsidRPr="00486BAA">
        <w:rPr>
          <w:rFonts w:ascii="Calibri" w:hAnsi="Calibri" w:cs="Calibri"/>
          <w:b/>
        </w:rPr>
        <w:t xml:space="preserve">   </w:t>
      </w:r>
      <w:r w:rsidRPr="00486BAA">
        <w:rPr>
          <w:rFonts w:ascii="Calibri" w:hAnsi="Calibri" w:cs="Calibri"/>
          <w:b/>
        </w:rPr>
        <w:t>Chicago IL</w:t>
      </w:r>
      <w:r w:rsidR="00343C0D" w:rsidRPr="00486BAA">
        <w:rPr>
          <w:rFonts w:ascii="Calibri" w:hAnsi="Calibri" w:cs="Calibri"/>
          <w:b/>
        </w:rPr>
        <w:t xml:space="preserve">  </w:t>
      </w:r>
      <w:r w:rsidR="00202581" w:rsidRPr="00486BAA">
        <w:rPr>
          <w:rFonts w:ascii="Calibri" w:hAnsi="Calibri" w:cs="Calibri"/>
          <w:b/>
        </w:rPr>
        <w:t xml:space="preserve"> </w:t>
      </w:r>
      <w:r w:rsidR="00343C0D" w:rsidRPr="00486BAA">
        <w:rPr>
          <w:rFonts w:ascii="Calibri" w:hAnsi="Calibri" w:cs="Calibri"/>
          <w:b/>
        </w:rPr>
        <w:t>August 09 – March 2010</w:t>
      </w:r>
    </w:p>
    <w:p w14:paraId="072AB947" w14:textId="77777777" w:rsidR="00343C0D" w:rsidRPr="00486BAA" w:rsidRDefault="00343C0D" w:rsidP="00343C0D">
      <w:pPr>
        <w:numPr>
          <w:ilvl w:val="0"/>
          <w:numId w:val="17"/>
        </w:numPr>
        <w:rPr>
          <w:rFonts w:ascii="Calibri" w:hAnsi="Calibri" w:cs="Calibri"/>
        </w:rPr>
      </w:pPr>
      <w:r w:rsidRPr="00486BAA">
        <w:rPr>
          <w:rFonts w:ascii="Calibri" w:hAnsi="Calibri" w:cs="Calibri"/>
        </w:rPr>
        <w:t xml:space="preserve">Involved in SAP Rollout projects for </w:t>
      </w:r>
      <w:r w:rsidR="00A71BE8" w:rsidRPr="00486BAA">
        <w:rPr>
          <w:rFonts w:ascii="Calibri" w:hAnsi="Calibri" w:cs="Calibri"/>
        </w:rPr>
        <w:t>Pepsi’s</w:t>
      </w:r>
      <w:r w:rsidRPr="00486BAA">
        <w:rPr>
          <w:rFonts w:ascii="Calibri" w:hAnsi="Calibri" w:cs="Calibri"/>
        </w:rPr>
        <w:t xml:space="preserve"> </w:t>
      </w:r>
      <w:r w:rsidR="00202581" w:rsidRPr="00486BAA">
        <w:rPr>
          <w:rFonts w:ascii="Calibri" w:hAnsi="Calibri" w:cs="Calibri"/>
        </w:rPr>
        <w:t xml:space="preserve">Food and Beverage </w:t>
      </w:r>
      <w:r w:rsidRPr="00486BAA">
        <w:rPr>
          <w:rFonts w:ascii="Calibri" w:hAnsi="Calibri" w:cs="Calibri"/>
        </w:rPr>
        <w:t xml:space="preserve">manufacturing locations for </w:t>
      </w:r>
      <w:r w:rsidR="00474BF7" w:rsidRPr="00486BAA">
        <w:rPr>
          <w:rFonts w:ascii="Calibri" w:hAnsi="Calibri" w:cs="Calibri"/>
        </w:rPr>
        <w:t>consumer-Packaged</w:t>
      </w:r>
      <w:r w:rsidRPr="00486BAA">
        <w:rPr>
          <w:rFonts w:ascii="Calibri" w:hAnsi="Calibri" w:cs="Calibri"/>
        </w:rPr>
        <w:t xml:space="preserve"> products.</w:t>
      </w:r>
    </w:p>
    <w:p w14:paraId="0D128EE5" w14:textId="77777777" w:rsidR="00343C0D" w:rsidRPr="00486BAA" w:rsidRDefault="00343C0D" w:rsidP="00343C0D">
      <w:pPr>
        <w:numPr>
          <w:ilvl w:val="0"/>
          <w:numId w:val="17"/>
        </w:numPr>
        <w:rPr>
          <w:rFonts w:ascii="Calibri" w:hAnsi="Calibri" w:cs="Calibri"/>
        </w:rPr>
      </w:pPr>
      <w:r w:rsidRPr="00486BAA">
        <w:rPr>
          <w:rFonts w:ascii="Calibri" w:hAnsi="Calibri" w:cs="Calibri"/>
        </w:rPr>
        <w:t>Responsible for providing functional/configuration knowledge in designing SAP solutions in the MM</w:t>
      </w:r>
      <w:r w:rsidR="008777BD" w:rsidRPr="00486BAA">
        <w:rPr>
          <w:rFonts w:ascii="Calibri" w:hAnsi="Calibri" w:cs="Calibri"/>
        </w:rPr>
        <w:t>-IM</w:t>
      </w:r>
      <w:r w:rsidRPr="00486BAA">
        <w:rPr>
          <w:rFonts w:ascii="Calibri" w:hAnsi="Calibri" w:cs="Calibri"/>
        </w:rPr>
        <w:t xml:space="preserve"> modules of SAP to meet business requirements</w:t>
      </w:r>
      <w:r w:rsidR="00474BF7" w:rsidRPr="00486BAA">
        <w:rPr>
          <w:rFonts w:ascii="Calibri" w:hAnsi="Calibri" w:cs="Calibri"/>
        </w:rPr>
        <w:t>.</w:t>
      </w:r>
    </w:p>
    <w:p w14:paraId="1C00A037" w14:textId="77777777" w:rsidR="00343C0D" w:rsidRPr="00486BAA" w:rsidRDefault="00343C0D" w:rsidP="00343C0D">
      <w:pPr>
        <w:numPr>
          <w:ilvl w:val="0"/>
          <w:numId w:val="17"/>
        </w:numPr>
        <w:rPr>
          <w:rFonts w:ascii="Calibri" w:hAnsi="Calibri" w:cs="Calibri"/>
        </w:rPr>
      </w:pPr>
      <w:r w:rsidRPr="00486BAA">
        <w:rPr>
          <w:rFonts w:ascii="Calibri" w:hAnsi="Calibri" w:cs="Calibri"/>
        </w:rPr>
        <w:t xml:space="preserve">Implementation of the SAP </w:t>
      </w:r>
      <w:r w:rsidR="00CF0AEE" w:rsidRPr="00486BAA">
        <w:rPr>
          <w:rFonts w:ascii="Calibri" w:hAnsi="Calibri" w:cs="Calibri"/>
        </w:rPr>
        <w:t>MM</w:t>
      </w:r>
      <w:r w:rsidR="008777BD" w:rsidRPr="00486BAA">
        <w:rPr>
          <w:rFonts w:ascii="Calibri" w:hAnsi="Calibri" w:cs="Calibri"/>
        </w:rPr>
        <w:t>-IM</w:t>
      </w:r>
      <w:r w:rsidR="00CF0AEE" w:rsidRPr="00486BAA">
        <w:rPr>
          <w:rFonts w:ascii="Calibri" w:hAnsi="Calibri" w:cs="Calibri"/>
        </w:rPr>
        <w:t xml:space="preserve">, </w:t>
      </w:r>
      <w:r w:rsidR="000F1986" w:rsidRPr="00486BAA">
        <w:rPr>
          <w:rFonts w:ascii="Calibri" w:hAnsi="Calibri" w:cs="Calibri"/>
        </w:rPr>
        <w:t>PP</w:t>
      </w:r>
      <w:r w:rsidR="00CF0AEE" w:rsidRPr="00486BAA">
        <w:rPr>
          <w:rFonts w:ascii="Calibri" w:hAnsi="Calibri" w:cs="Calibri"/>
        </w:rPr>
        <w:t xml:space="preserve">, </w:t>
      </w:r>
      <w:r w:rsidRPr="00486BAA">
        <w:rPr>
          <w:rFonts w:ascii="Calibri" w:hAnsi="Calibri" w:cs="Calibri"/>
        </w:rPr>
        <w:t xml:space="preserve">PP and WM modules and according to the </w:t>
      </w:r>
      <w:r w:rsidR="00474BF7" w:rsidRPr="00486BAA">
        <w:rPr>
          <w:rFonts w:ascii="Calibri" w:hAnsi="Calibri" w:cs="Calibri"/>
        </w:rPr>
        <w:t>Blueprint</w:t>
      </w:r>
      <w:r w:rsidRPr="00486BAA">
        <w:rPr>
          <w:rFonts w:ascii="Calibri" w:hAnsi="Calibri" w:cs="Calibri"/>
        </w:rPr>
        <w:t xml:space="preserve"> and Scope definition.</w:t>
      </w:r>
      <w:r w:rsidRPr="00486BAA">
        <w:rPr>
          <w:rFonts w:ascii="Calibri" w:hAnsi="Calibri" w:cs="Calibri"/>
        </w:rPr>
        <w:tab/>
      </w:r>
    </w:p>
    <w:p w14:paraId="5F0F1A39" w14:textId="77777777" w:rsidR="00343C0D" w:rsidRPr="00486BAA" w:rsidRDefault="00343C0D" w:rsidP="00343C0D">
      <w:pPr>
        <w:numPr>
          <w:ilvl w:val="0"/>
          <w:numId w:val="17"/>
        </w:numPr>
        <w:rPr>
          <w:rFonts w:ascii="Calibri" w:hAnsi="Calibri" w:cs="Calibri"/>
        </w:rPr>
      </w:pPr>
      <w:r w:rsidRPr="00486BAA">
        <w:rPr>
          <w:rFonts w:ascii="Calibri" w:hAnsi="Calibri" w:cs="Calibri"/>
        </w:rPr>
        <w:t xml:space="preserve">Configuration and implementation of </w:t>
      </w:r>
      <w:r w:rsidRPr="00486BAA">
        <w:rPr>
          <w:rFonts w:ascii="Calibri" w:hAnsi="Calibri" w:cs="Calibri"/>
          <w:b/>
        </w:rPr>
        <w:t>Variant Configuration</w:t>
      </w:r>
      <w:r w:rsidRPr="00486BAA">
        <w:rPr>
          <w:rFonts w:ascii="Calibri" w:hAnsi="Calibri" w:cs="Calibri"/>
        </w:rPr>
        <w:t xml:space="preserve"> solution to enable make-to-order process</w:t>
      </w:r>
      <w:r w:rsidR="00474BF7" w:rsidRPr="00486BAA">
        <w:rPr>
          <w:rFonts w:ascii="Calibri" w:hAnsi="Calibri" w:cs="Calibri"/>
        </w:rPr>
        <w:t>.</w:t>
      </w:r>
    </w:p>
    <w:p w14:paraId="616DD80B" w14:textId="77777777" w:rsidR="00343C0D" w:rsidRPr="00486BAA" w:rsidRDefault="00343C0D" w:rsidP="00343C0D">
      <w:pPr>
        <w:numPr>
          <w:ilvl w:val="0"/>
          <w:numId w:val="17"/>
        </w:numPr>
        <w:rPr>
          <w:rFonts w:ascii="Calibri" w:hAnsi="Calibri" w:cs="Calibri"/>
        </w:rPr>
      </w:pPr>
      <w:r w:rsidRPr="00486BAA">
        <w:rPr>
          <w:rFonts w:ascii="Calibri" w:hAnsi="Calibri" w:cs="Calibri"/>
        </w:rPr>
        <w:t xml:space="preserve">Creation of characteristic, class, configuration profile, Super BOM and Super Routing, object dependencies, </w:t>
      </w:r>
      <w:r w:rsidRPr="00486BAA">
        <w:rPr>
          <w:rFonts w:ascii="Calibri" w:hAnsi="Calibri" w:cs="Calibri"/>
          <w:b/>
        </w:rPr>
        <w:t>Configurable material</w:t>
      </w:r>
      <w:r w:rsidRPr="00486BAA">
        <w:rPr>
          <w:rFonts w:ascii="Calibri" w:hAnsi="Calibri" w:cs="Calibri"/>
        </w:rPr>
        <w:t>, and material variants.</w:t>
      </w:r>
    </w:p>
    <w:p w14:paraId="4E0607F2" w14:textId="77777777" w:rsidR="00343C0D" w:rsidRPr="00486BAA" w:rsidRDefault="00343C0D" w:rsidP="00343C0D">
      <w:pPr>
        <w:numPr>
          <w:ilvl w:val="0"/>
          <w:numId w:val="17"/>
        </w:numPr>
        <w:rPr>
          <w:rFonts w:ascii="Calibri" w:hAnsi="Calibri" w:cs="Calibri"/>
        </w:rPr>
      </w:pPr>
      <w:r w:rsidRPr="00486BAA">
        <w:rPr>
          <w:rFonts w:ascii="Calibri" w:hAnsi="Calibri" w:cs="Calibri"/>
        </w:rPr>
        <w:t>Setup configuration and master data for DMS and ECM.</w:t>
      </w:r>
    </w:p>
    <w:p w14:paraId="586BA29C" w14:textId="77777777" w:rsidR="00343C0D" w:rsidRPr="00486BAA" w:rsidRDefault="00343C0D" w:rsidP="00343C0D">
      <w:pPr>
        <w:numPr>
          <w:ilvl w:val="0"/>
          <w:numId w:val="17"/>
        </w:numPr>
        <w:rPr>
          <w:rFonts w:ascii="Calibri" w:hAnsi="Calibri" w:cs="Calibri"/>
        </w:rPr>
      </w:pPr>
      <w:r w:rsidRPr="00486BAA">
        <w:rPr>
          <w:rFonts w:ascii="Calibri" w:hAnsi="Calibri" w:cs="Calibri"/>
        </w:rPr>
        <w:t xml:space="preserve">Integration of </w:t>
      </w:r>
      <w:r w:rsidRPr="00486BAA">
        <w:rPr>
          <w:rFonts w:ascii="Calibri" w:hAnsi="Calibri" w:cs="Calibri"/>
          <w:b/>
        </w:rPr>
        <w:t>ECM</w:t>
      </w:r>
      <w:r w:rsidRPr="00486BAA">
        <w:rPr>
          <w:rFonts w:ascii="Calibri" w:hAnsi="Calibri" w:cs="Calibri"/>
        </w:rPr>
        <w:t xml:space="preserve"> and </w:t>
      </w:r>
      <w:r w:rsidRPr="00486BAA">
        <w:rPr>
          <w:rFonts w:ascii="Calibri" w:hAnsi="Calibri" w:cs="Calibri"/>
          <w:b/>
        </w:rPr>
        <w:t>DMS</w:t>
      </w:r>
      <w:r w:rsidRPr="00486BAA">
        <w:rPr>
          <w:rFonts w:ascii="Calibri" w:hAnsi="Calibri" w:cs="Calibri"/>
        </w:rPr>
        <w:t xml:space="preserve"> with Materials, BOMs, Routings, Production orders and customer orders.</w:t>
      </w:r>
    </w:p>
    <w:p w14:paraId="344A1064" w14:textId="77777777" w:rsidR="00343C0D" w:rsidRPr="00486BAA" w:rsidRDefault="00343C0D" w:rsidP="00343C0D">
      <w:pPr>
        <w:numPr>
          <w:ilvl w:val="0"/>
          <w:numId w:val="17"/>
        </w:numPr>
        <w:rPr>
          <w:rFonts w:ascii="Calibri" w:hAnsi="Calibri" w:cs="Calibri"/>
        </w:rPr>
      </w:pPr>
      <w:r w:rsidRPr="00486BAA">
        <w:rPr>
          <w:rFonts w:ascii="Calibri" w:hAnsi="Calibri" w:cs="Calibri"/>
        </w:rPr>
        <w:t>SAP Demand Management, MRP run, production order creation, production order execution and settlement.</w:t>
      </w:r>
    </w:p>
    <w:p w14:paraId="18639E61" w14:textId="77777777" w:rsidR="00343C0D" w:rsidRPr="00486BAA" w:rsidRDefault="00343C0D" w:rsidP="00343C0D">
      <w:pPr>
        <w:numPr>
          <w:ilvl w:val="0"/>
          <w:numId w:val="17"/>
        </w:numPr>
        <w:rPr>
          <w:rFonts w:ascii="Calibri" w:hAnsi="Calibri" w:cs="Calibri"/>
        </w:rPr>
      </w:pPr>
      <w:r w:rsidRPr="00486BAA">
        <w:rPr>
          <w:rFonts w:ascii="Calibri" w:hAnsi="Calibri" w:cs="Calibri"/>
        </w:rPr>
        <w:lastRenderedPageBreak/>
        <w:t>Configuration for SAP PP order types, scheduling parameters, shop floor papers, confirmation parameters, capacity planning and finite scheduling.</w:t>
      </w:r>
    </w:p>
    <w:p w14:paraId="40BF9EBE" w14:textId="77777777" w:rsidR="00343C0D" w:rsidRPr="00486BAA" w:rsidRDefault="00343C0D" w:rsidP="00343C0D">
      <w:pPr>
        <w:numPr>
          <w:ilvl w:val="0"/>
          <w:numId w:val="17"/>
        </w:numPr>
        <w:rPr>
          <w:rFonts w:ascii="Calibri" w:hAnsi="Calibri" w:cs="Calibri"/>
        </w:rPr>
      </w:pPr>
      <w:r w:rsidRPr="00486BAA">
        <w:rPr>
          <w:rFonts w:ascii="Calibri" w:hAnsi="Calibri" w:cs="Calibri"/>
        </w:rPr>
        <w:t>Configuration and master data setup of SAP WM-PP interface, supply area, control cycles and back flushing during confirmations.</w:t>
      </w:r>
    </w:p>
    <w:p w14:paraId="1239BF02" w14:textId="77777777" w:rsidR="00343C0D" w:rsidRPr="00486BAA" w:rsidRDefault="00343C0D" w:rsidP="00343C0D">
      <w:pPr>
        <w:numPr>
          <w:ilvl w:val="0"/>
          <w:numId w:val="17"/>
        </w:numPr>
        <w:rPr>
          <w:rFonts w:ascii="Calibri" w:hAnsi="Calibri" w:cs="Calibri"/>
        </w:rPr>
      </w:pPr>
      <w:r w:rsidRPr="00486BAA">
        <w:rPr>
          <w:rFonts w:ascii="Calibri" w:hAnsi="Calibri" w:cs="Calibri"/>
        </w:rPr>
        <w:t>Replenishment path build for Inter/Intra STO scenarios for SAP to SAP and SAP to legacy various locations.</w:t>
      </w:r>
      <w:r w:rsidR="00042748" w:rsidRPr="00486BAA">
        <w:rPr>
          <w:rFonts w:ascii="Calibri" w:hAnsi="Calibri" w:cs="Calibri"/>
        </w:rPr>
        <w:t xml:space="preserve"> Also did Batch Management and Cycle Counting.</w:t>
      </w:r>
    </w:p>
    <w:p w14:paraId="4C617D5A" w14:textId="77777777" w:rsidR="00343C0D" w:rsidRPr="00486BAA" w:rsidRDefault="00343C0D" w:rsidP="00343C0D">
      <w:pPr>
        <w:numPr>
          <w:ilvl w:val="0"/>
          <w:numId w:val="17"/>
        </w:numPr>
        <w:rPr>
          <w:rFonts w:ascii="Calibri" w:hAnsi="Calibri" w:cs="Calibri"/>
        </w:rPr>
      </w:pPr>
      <w:r w:rsidRPr="00486BAA">
        <w:rPr>
          <w:rFonts w:ascii="Calibri" w:hAnsi="Calibri" w:cs="Calibri"/>
        </w:rPr>
        <w:t xml:space="preserve">Configuration and Master Data setup for discrete manufacturing </w:t>
      </w:r>
      <w:r w:rsidR="006E71CF" w:rsidRPr="00486BAA">
        <w:rPr>
          <w:rFonts w:ascii="Calibri" w:hAnsi="Calibri" w:cs="Calibri"/>
        </w:rPr>
        <w:t xml:space="preserve">for inventory conversion </w:t>
      </w:r>
      <w:r w:rsidRPr="00486BAA">
        <w:rPr>
          <w:rFonts w:ascii="Calibri" w:hAnsi="Calibri" w:cs="Calibri"/>
        </w:rPr>
        <w:t>with SAP PP MTS and MTO scenarios.</w:t>
      </w:r>
    </w:p>
    <w:p w14:paraId="5312C66D" w14:textId="77777777" w:rsidR="00343C0D" w:rsidRPr="00486BAA" w:rsidRDefault="00343C0D" w:rsidP="00343C0D">
      <w:pPr>
        <w:numPr>
          <w:ilvl w:val="0"/>
          <w:numId w:val="17"/>
        </w:numPr>
        <w:rPr>
          <w:rFonts w:ascii="Calibri" w:hAnsi="Calibri" w:cs="Calibri"/>
        </w:rPr>
      </w:pPr>
      <w:r w:rsidRPr="00486BAA">
        <w:rPr>
          <w:rFonts w:ascii="Calibri" w:hAnsi="Calibri" w:cs="Calibri"/>
        </w:rPr>
        <w:t xml:space="preserve">Configuration and master data setup for SAP MM procure to pay End to End business scenarios </w:t>
      </w:r>
      <w:r w:rsidR="001B72A0" w:rsidRPr="00486BAA">
        <w:rPr>
          <w:rFonts w:ascii="Calibri" w:hAnsi="Calibri" w:cs="Calibri"/>
        </w:rPr>
        <w:t>in Inventory Management like</w:t>
      </w:r>
      <w:r w:rsidRPr="00486BAA">
        <w:rPr>
          <w:rFonts w:ascii="Calibri" w:hAnsi="Calibri" w:cs="Calibri"/>
        </w:rPr>
        <w:t xml:space="preserve"> Consignment, Subcontracting, </w:t>
      </w:r>
    </w:p>
    <w:p w14:paraId="1253308C" w14:textId="77777777" w:rsidR="00343C0D" w:rsidRPr="00486BAA" w:rsidRDefault="00343C0D" w:rsidP="00343C0D">
      <w:pPr>
        <w:numPr>
          <w:ilvl w:val="0"/>
          <w:numId w:val="17"/>
        </w:numPr>
        <w:rPr>
          <w:rFonts w:ascii="Calibri" w:hAnsi="Calibri" w:cs="Calibri"/>
        </w:rPr>
      </w:pPr>
      <w:r w:rsidRPr="00486BAA">
        <w:rPr>
          <w:rFonts w:ascii="Calibri" w:hAnsi="Calibri" w:cs="Calibri"/>
        </w:rPr>
        <w:t xml:space="preserve">Master data setup for materials subject to </w:t>
      </w:r>
      <w:r w:rsidRPr="00486BAA">
        <w:rPr>
          <w:rFonts w:ascii="Calibri" w:hAnsi="Calibri" w:cs="Calibri"/>
          <w:b/>
        </w:rPr>
        <w:t>QM inspection</w:t>
      </w:r>
      <w:r w:rsidRPr="00486BAA">
        <w:rPr>
          <w:rFonts w:ascii="Calibri" w:hAnsi="Calibri" w:cs="Calibri"/>
        </w:rPr>
        <w:t>.</w:t>
      </w:r>
    </w:p>
    <w:p w14:paraId="1C7A2262" w14:textId="77777777" w:rsidR="00343C0D" w:rsidRPr="00486BAA" w:rsidRDefault="00343C0D" w:rsidP="00343C0D">
      <w:pPr>
        <w:numPr>
          <w:ilvl w:val="0"/>
          <w:numId w:val="17"/>
        </w:numPr>
        <w:rPr>
          <w:rFonts w:ascii="Calibri" w:hAnsi="Calibri" w:cs="Calibri"/>
        </w:rPr>
      </w:pPr>
      <w:r w:rsidRPr="00486BAA">
        <w:rPr>
          <w:rFonts w:ascii="Calibri" w:hAnsi="Calibri" w:cs="Calibri"/>
        </w:rPr>
        <w:t xml:space="preserve">Configuration and Master </w:t>
      </w:r>
      <w:r w:rsidR="00DA20DC" w:rsidRPr="00486BAA">
        <w:rPr>
          <w:rFonts w:ascii="Calibri" w:hAnsi="Calibri" w:cs="Calibri"/>
        </w:rPr>
        <w:t>Data</w:t>
      </w:r>
      <w:r w:rsidRPr="00486BAA">
        <w:rPr>
          <w:rFonts w:ascii="Calibri" w:hAnsi="Calibri" w:cs="Calibri"/>
        </w:rPr>
        <w:t xml:space="preserve"> setup of Batch management and Serialization.</w:t>
      </w:r>
    </w:p>
    <w:p w14:paraId="1485D3EF" w14:textId="77777777" w:rsidR="00343C0D" w:rsidRPr="00486BAA" w:rsidRDefault="00343C0D" w:rsidP="00343C0D">
      <w:pPr>
        <w:numPr>
          <w:ilvl w:val="0"/>
          <w:numId w:val="17"/>
        </w:numPr>
        <w:rPr>
          <w:rFonts w:ascii="Calibri" w:hAnsi="Calibri" w:cs="Calibri"/>
        </w:rPr>
      </w:pPr>
      <w:r w:rsidRPr="00486BAA">
        <w:rPr>
          <w:rFonts w:ascii="Calibri" w:hAnsi="Calibri" w:cs="Calibri"/>
        </w:rPr>
        <w:t>Also involved in Product Costing like cost estimates, costing run and production order variance analysis.</w:t>
      </w:r>
    </w:p>
    <w:p w14:paraId="6D20327E" w14:textId="77777777" w:rsidR="00343C0D" w:rsidRPr="00486BAA" w:rsidRDefault="00343C0D" w:rsidP="00343C0D">
      <w:pPr>
        <w:numPr>
          <w:ilvl w:val="0"/>
          <w:numId w:val="17"/>
        </w:numPr>
        <w:rPr>
          <w:rFonts w:ascii="Calibri" w:hAnsi="Calibri" w:cs="Calibri"/>
        </w:rPr>
      </w:pPr>
      <w:r w:rsidRPr="00486BAA">
        <w:rPr>
          <w:rFonts w:ascii="Calibri" w:hAnsi="Calibri" w:cs="Calibri"/>
        </w:rPr>
        <w:t xml:space="preserve">Build test scripts for </w:t>
      </w:r>
      <w:r w:rsidR="00474BF7" w:rsidRPr="00486BAA">
        <w:rPr>
          <w:rFonts w:ascii="Calibri" w:hAnsi="Calibri" w:cs="Calibri"/>
        </w:rPr>
        <w:t>End-to-End</w:t>
      </w:r>
      <w:r w:rsidRPr="00486BAA">
        <w:rPr>
          <w:rFonts w:ascii="Calibri" w:hAnsi="Calibri" w:cs="Calibri"/>
        </w:rPr>
        <w:t xml:space="preserve"> Business scenarios and perform Integration testing.</w:t>
      </w:r>
    </w:p>
    <w:p w14:paraId="073DEE3C" w14:textId="77777777" w:rsidR="00343C0D" w:rsidRPr="00486BAA" w:rsidRDefault="00343C0D" w:rsidP="00343C0D">
      <w:pPr>
        <w:pStyle w:val="Heading3"/>
        <w:rPr>
          <w:rFonts w:ascii="Calibri" w:hAnsi="Calibri" w:cs="Calibri"/>
        </w:rPr>
      </w:pPr>
    </w:p>
    <w:p w14:paraId="6DE91AFB" w14:textId="40EEDF8B" w:rsidR="00343C0D" w:rsidRPr="00486BAA" w:rsidRDefault="005D2343" w:rsidP="00343C0D">
      <w:pPr>
        <w:pStyle w:val="Heading3"/>
        <w:rPr>
          <w:rFonts w:ascii="Calibri" w:hAnsi="Calibri" w:cs="Calibri"/>
        </w:rPr>
      </w:pPr>
      <w:r w:rsidRPr="00486BAA">
        <w:rPr>
          <w:rFonts w:ascii="Calibri" w:hAnsi="Calibri" w:cs="Calibri"/>
        </w:rPr>
        <w:t xml:space="preserve">SAP </w:t>
      </w:r>
      <w:r w:rsidR="00E945CA" w:rsidRPr="00486BAA">
        <w:rPr>
          <w:rFonts w:ascii="Calibri" w:hAnsi="Calibri" w:cs="Calibri"/>
        </w:rPr>
        <w:t>PP</w:t>
      </w:r>
      <w:r w:rsidR="00483764" w:rsidRPr="00486BAA">
        <w:rPr>
          <w:rFonts w:ascii="Calibri" w:hAnsi="Calibri" w:cs="Calibri"/>
        </w:rPr>
        <w:t xml:space="preserve"> </w:t>
      </w:r>
      <w:r w:rsidR="008E670A" w:rsidRPr="00486BAA">
        <w:rPr>
          <w:rFonts w:ascii="Calibri" w:hAnsi="Calibri" w:cs="Calibri"/>
        </w:rPr>
        <w:t>Lead</w:t>
      </w:r>
      <w:r w:rsidR="00343C0D" w:rsidRPr="00486BAA">
        <w:rPr>
          <w:rFonts w:ascii="Calibri" w:hAnsi="Calibri" w:cs="Calibri"/>
        </w:rPr>
        <w:t xml:space="preserve">      Bramasol Inc     South SanFrancisco      Sept 08 – June 2009       </w:t>
      </w:r>
    </w:p>
    <w:p w14:paraId="22BD0F50" w14:textId="77777777" w:rsidR="00343C0D" w:rsidRPr="00486BAA" w:rsidRDefault="00574C8D" w:rsidP="00343C0D">
      <w:pPr>
        <w:numPr>
          <w:ilvl w:val="0"/>
          <w:numId w:val="17"/>
        </w:numPr>
        <w:rPr>
          <w:rFonts w:ascii="Calibri" w:hAnsi="Calibri" w:cs="Calibri"/>
        </w:rPr>
      </w:pPr>
      <w:r w:rsidRPr="00486BAA">
        <w:rPr>
          <w:rFonts w:ascii="Calibri" w:hAnsi="Calibri" w:cs="Calibri"/>
        </w:rPr>
        <w:t xml:space="preserve">Lead projects </w:t>
      </w:r>
      <w:r w:rsidR="00343C0D" w:rsidRPr="00486BAA">
        <w:rPr>
          <w:rFonts w:ascii="Calibri" w:hAnsi="Calibri" w:cs="Calibri"/>
        </w:rPr>
        <w:t xml:space="preserve">for various clients of Bramasol with industry verticals </w:t>
      </w:r>
      <w:r w:rsidR="008E107C" w:rsidRPr="00486BAA">
        <w:rPr>
          <w:rFonts w:ascii="Calibri" w:hAnsi="Calibri" w:cs="Calibri"/>
        </w:rPr>
        <w:t>like High</w:t>
      </w:r>
      <w:r w:rsidR="00343C0D" w:rsidRPr="00486BAA">
        <w:rPr>
          <w:rFonts w:ascii="Calibri" w:hAnsi="Calibri" w:cs="Calibri"/>
        </w:rPr>
        <w:t xml:space="preserve"> tech </w:t>
      </w:r>
      <w:r w:rsidR="00343C0D" w:rsidRPr="00486BAA">
        <w:rPr>
          <w:rFonts w:ascii="Calibri" w:hAnsi="Calibri" w:cs="Calibri"/>
          <w:b/>
        </w:rPr>
        <w:t>Medical devices</w:t>
      </w:r>
      <w:r w:rsidR="00343C0D" w:rsidRPr="00486BAA">
        <w:rPr>
          <w:rFonts w:ascii="Calibri" w:hAnsi="Calibri" w:cs="Calibri"/>
        </w:rPr>
        <w:t>, Automotive and precious metals.</w:t>
      </w:r>
    </w:p>
    <w:p w14:paraId="4A013AEA" w14:textId="77777777" w:rsidR="00343C0D" w:rsidRPr="00486BAA" w:rsidRDefault="00343C0D" w:rsidP="00343C0D">
      <w:pPr>
        <w:numPr>
          <w:ilvl w:val="0"/>
          <w:numId w:val="17"/>
        </w:numPr>
        <w:rPr>
          <w:rFonts w:ascii="Calibri" w:hAnsi="Calibri" w:cs="Calibri"/>
        </w:rPr>
      </w:pPr>
      <w:r w:rsidRPr="00486BAA">
        <w:rPr>
          <w:rFonts w:ascii="Calibri" w:hAnsi="Calibri" w:cs="Calibri"/>
        </w:rPr>
        <w:t xml:space="preserve">Responsible for </w:t>
      </w:r>
      <w:r w:rsidR="00574C8D" w:rsidRPr="00486BAA">
        <w:rPr>
          <w:rFonts w:ascii="Calibri" w:hAnsi="Calibri" w:cs="Calibri"/>
        </w:rPr>
        <w:t xml:space="preserve">driving requirements gathering, </w:t>
      </w:r>
      <w:r w:rsidRPr="00486BAA">
        <w:rPr>
          <w:rFonts w:ascii="Calibri" w:hAnsi="Calibri" w:cs="Calibri"/>
        </w:rPr>
        <w:t>providing functional/configuration knowledge in designing SAP solutions in the PP modules of SAP to meet business requirements</w:t>
      </w:r>
      <w:r w:rsidR="00474BF7" w:rsidRPr="00486BAA">
        <w:rPr>
          <w:rFonts w:ascii="Calibri" w:hAnsi="Calibri" w:cs="Calibri"/>
        </w:rPr>
        <w:t>.</w:t>
      </w:r>
    </w:p>
    <w:p w14:paraId="2C3E0E75" w14:textId="77777777" w:rsidR="00343C0D" w:rsidRPr="00486BAA" w:rsidRDefault="00574C8D" w:rsidP="00343C0D">
      <w:pPr>
        <w:numPr>
          <w:ilvl w:val="0"/>
          <w:numId w:val="17"/>
        </w:numPr>
        <w:rPr>
          <w:rFonts w:ascii="Calibri" w:hAnsi="Calibri" w:cs="Calibri"/>
        </w:rPr>
      </w:pPr>
      <w:r w:rsidRPr="00486BAA">
        <w:rPr>
          <w:rFonts w:ascii="Calibri" w:hAnsi="Calibri" w:cs="Calibri"/>
        </w:rPr>
        <w:t xml:space="preserve">Rapid </w:t>
      </w:r>
      <w:r w:rsidR="00343C0D" w:rsidRPr="00486BAA">
        <w:rPr>
          <w:rFonts w:ascii="Calibri" w:hAnsi="Calibri" w:cs="Calibri"/>
        </w:rPr>
        <w:t xml:space="preserve">Implementation of the SAP </w:t>
      </w:r>
      <w:r w:rsidR="00CF0AEE" w:rsidRPr="00486BAA">
        <w:rPr>
          <w:rFonts w:ascii="Calibri" w:hAnsi="Calibri" w:cs="Calibri"/>
        </w:rPr>
        <w:t xml:space="preserve">MM, </w:t>
      </w:r>
      <w:r w:rsidR="000F1986" w:rsidRPr="00486BAA">
        <w:rPr>
          <w:rFonts w:ascii="Calibri" w:hAnsi="Calibri" w:cs="Calibri"/>
        </w:rPr>
        <w:t>PP</w:t>
      </w:r>
      <w:r w:rsidR="00CF0AEE" w:rsidRPr="00486BAA">
        <w:rPr>
          <w:rFonts w:ascii="Calibri" w:hAnsi="Calibri" w:cs="Calibri"/>
        </w:rPr>
        <w:t xml:space="preserve">, </w:t>
      </w:r>
      <w:r w:rsidR="000F1986" w:rsidRPr="00486BAA">
        <w:rPr>
          <w:rFonts w:ascii="Calibri" w:hAnsi="Calibri" w:cs="Calibri"/>
        </w:rPr>
        <w:t>QM</w:t>
      </w:r>
      <w:r w:rsidR="00CF0AEE" w:rsidRPr="00486BAA">
        <w:rPr>
          <w:rFonts w:ascii="Calibri" w:hAnsi="Calibri" w:cs="Calibri"/>
        </w:rPr>
        <w:t xml:space="preserve">, </w:t>
      </w:r>
      <w:r w:rsidR="00343C0D" w:rsidRPr="00486BAA">
        <w:rPr>
          <w:rFonts w:ascii="Calibri" w:hAnsi="Calibri" w:cs="Calibri"/>
        </w:rPr>
        <w:t>P</w:t>
      </w:r>
      <w:r w:rsidR="000F1986" w:rsidRPr="00486BAA">
        <w:rPr>
          <w:rFonts w:ascii="Calibri" w:hAnsi="Calibri" w:cs="Calibri"/>
        </w:rPr>
        <w:t>M</w:t>
      </w:r>
      <w:r w:rsidR="00343C0D" w:rsidRPr="00486BAA">
        <w:rPr>
          <w:rFonts w:ascii="Calibri" w:hAnsi="Calibri" w:cs="Calibri"/>
        </w:rPr>
        <w:t xml:space="preserve"> and WM modules and according to the </w:t>
      </w:r>
      <w:r w:rsidR="00474BF7" w:rsidRPr="00486BAA">
        <w:rPr>
          <w:rFonts w:ascii="Calibri" w:hAnsi="Calibri" w:cs="Calibri"/>
        </w:rPr>
        <w:t>Blueprint</w:t>
      </w:r>
      <w:r w:rsidR="00343C0D" w:rsidRPr="00486BAA">
        <w:rPr>
          <w:rFonts w:ascii="Calibri" w:hAnsi="Calibri" w:cs="Calibri"/>
        </w:rPr>
        <w:t xml:space="preserve"> and Scope definition.</w:t>
      </w:r>
      <w:r w:rsidR="00343C0D" w:rsidRPr="00486BAA">
        <w:rPr>
          <w:rFonts w:ascii="Calibri" w:hAnsi="Calibri" w:cs="Calibri"/>
        </w:rPr>
        <w:tab/>
      </w:r>
    </w:p>
    <w:p w14:paraId="63BD641C" w14:textId="77777777" w:rsidR="00343C0D" w:rsidRPr="00486BAA" w:rsidRDefault="00343C0D" w:rsidP="00343C0D">
      <w:pPr>
        <w:numPr>
          <w:ilvl w:val="0"/>
          <w:numId w:val="17"/>
        </w:numPr>
        <w:rPr>
          <w:rFonts w:ascii="Calibri" w:hAnsi="Calibri" w:cs="Calibri"/>
        </w:rPr>
      </w:pPr>
      <w:r w:rsidRPr="00486BAA">
        <w:rPr>
          <w:rFonts w:ascii="Calibri" w:hAnsi="Calibri" w:cs="Calibri"/>
        </w:rPr>
        <w:t xml:space="preserve">Configuration and implementation of </w:t>
      </w:r>
      <w:r w:rsidRPr="00486BAA">
        <w:rPr>
          <w:rFonts w:ascii="Calibri" w:hAnsi="Calibri" w:cs="Calibri"/>
          <w:b/>
        </w:rPr>
        <w:t>Variant Configuration</w:t>
      </w:r>
      <w:r w:rsidRPr="00486BAA">
        <w:rPr>
          <w:rFonts w:ascii="Calibri" w:hAnsi="Calibri" w:cs="Calibri"/>
        </w:rPr>
        <w:t xml:space="preserve"> solution to enable </w:t>
      </w:r>
      <w:r w:rsidRPr="00486BAA">
        <w:rPr>
          <w:rFonts w:ascii="Calibri" w:hAnsi="Calibri" w:cs="Calibri"/>
          <w:b/>
        </w:rPr>
        <w:t>make-to-order</w:t>
      </w:r>
      <w:r w:rsidRPr="00486BAA">
        <w:rPr>
          <w:rFonts w:ascii="Calibri" w:hAnsi="Calibri" w:cs="Calibri"/>
        </w:rPr>
        <w:t xml:space="preserve"> (MTO)</w:t>
      </w:r>
      <w:r w:rsidR="00586E07" w:rsidRPr="00486BAA">
        <w:rPr>
          <w:rFonts w:ascii="Calibri" w:hAnsi="Calibri" w:cs="Calibri"/>
        </w:rPr>
        <w:t>,</w:t>
      </w:r>
      <w:r w:rsidRPr="00486BAA">
        <w:rPr>
          <w:rFonts w:ascii="Calibri" w:hAnsi="Calibri" w:cs="Calibri"/>
        </w:rPr>
        <w:t xml:space="preserve"> CTO processes</w:t>
      </w:r>
      <w:r w:rsidR="009B013C" w:rsidRPr="00486BAA">
        <w:rPr>
          <w:rFonts w:ascii="Calibri" w:hAnsi="Calibri" w:cs="Calibri"/>
        </w:rPr>
        <w:t xml:space="preserve"> for Beal Truck manufacturing (Automotive)</w:t>
      </w:r>
      <w:r w:rsidR="00586E07" w:rsidRPr="00486BAA">
        <w:rPr>
          <w:rFonts w:ascii="Calibri" w:hAnsi="Calibri" w:cs="Calibri"/>
        </w:rPr>
        <w:t xml:space="preserve"> and ETO (Engineer to Order)</w:t>
      </w:r>
      <w:r w:rsidRPr="00486BAA">
        <w:rPr>
          <w:rFonts w:ascii="Calibri" w:hAnsi="Calibri" w:cs="Calibri"/>
        </w:rPr>
        <w:t>.</w:t>
      </w:r>
    </w:p>
    <w:p w14:paraId="73B67C8E" w14:textId="77777777" w:rsidR="00343C0D" w:rsidRPr="00486BAA" w:rsidRDefault="00343C0D" w:rsidP="00343C0D">
      <w:pPr>
        <w:numPr>
          <w:ilvl w:val="0"/>
          <w:numId w:val="17"/>
        </w:numPr>
        <w:rPr>
          <w:rFonts w:ascii="Calibri" w:hAnsi="Calibri" w:cs="Calibri"/>
        </w:rPr>
      </w:pPr>
      <w:r w:rsidRPr="00486BAA">
        <w:rPr>
          <w:rFonts w:ascii="Calibri" w:hAnsi="Calibri" w:cs="Calibri"/>
        </w:rPr>
        <w:t>SAP Demand Management, MRP run, production order creation, production order execution and settlement.</w:t>
      </w:r>
    </w:p>
    <w:p w14:paraId="3AD5537D" w14:textId="77777777" w:rsidR="00AE5705" w:rsidRPr="00486BAA" w:rsidRDefault="00AE5705" w:rsidP="00343C0D">
      <w:pPr>
        <w:numPr>
          <w:ilvl w:val="0"/>
          <w:numId w:val="17"/>
        </w:numPr>
        <w:rPr>
          <w:rFonts w:ascii="Calibri" w:hAnsi="Calibri" w:cs="Calibri"/>
        </w:rPr>
      </w:pPr>
      <w:r w:rsidRPr="00486BAA">
        <w:rPr>
          <w:rFonts w:ascii="Calibri" w:hAnsi="Calibri" w:cs="Calibri"/>
        </w:rPr>
        <w:t xml:space="preserve">Functional and Technical design for </w:t>
      </w:r>
      <w:r w:rsidRPr="00486BAA">
        <w:rPr>
          <w:rFonts w:ascii="Calibri" w:hAnsi="Calibri" w:cs="Calibri"/>
          <w:b/>
        </w:rPr>
        <w:t>T&amp;E</w:t>
      </w:r>
      <w:r w:rsidRPr="00486BAA">
        <w:rPr>
          <w:rFonts w:ascii="Calibri" w:hAnsi="Calibri" w:cs="Calibri"/>
        </w:rPr>
        <w:t xml:space="preserve"> (Travel &amp; Expense) workflow</w:t>
      </w:r>
      <w:r w:rsidR="006C4949" w:rsidRPr="00486BAA">
        <w:rPr>
          <w:rFonts w:ascii="Calibri" w:hAnsi="Calibri" w:cs="Calibri"/>
        </w:rPr>
        <w:t xml:space="preserve"> for Beall Trailers.</w:t>
      </w:r>
    </w:p>
    <w:p w14:paraId="24F0BEA6" w14:textId="77777777" w:rsidR="00343C0D" w:rsidRPr="00486BAA" w:rsidRDefault="00343C0D" w:rsidP="00343C0D">
      <w:pPr>
        <w:numPr>
          <w:ilvl w:val="0"/>
          <w:numId w:val="17"/>
        </w:numPr>
        <w:rPr>
          <w:rFonts w:ascii="Calibri" w:hAnsi="Calibri" w:cs="Calibri"/>
        </w:rPr>
      </w:pPr>
      <w:r w:rsidRPr="00486BAA">
        <w:rPr>
          <w:rFonts w:ascii="Calibri" w:hAnsi="Calibri" w:cs="Calibri"/>
        </w:rPr>
        <w:t>Configuration for SAP PP order types, scheduling parameters, shop floor papers, confirmation parameters, capacity planning and finite scheduling.</w:t>
      </w:r>
    </w:p>
    <w:p w14:paraId="42CEB0C9" w14:textId="77777777" w:rsidR="00343C0D" w:rsidRPr="00486BAA" w:rsidRDefault="00343C0D" w:rsidP="00343C0D">
      <w:pPr>
        <w:numPr>
          <w:ilvl w:val="0"/>
          <w:numId w:val="17"/>
        </w:numPr>
        <w:rPr>
          <w:rFonts w:ascii="Calibri" w:hAnsi="Calibri" w:cs="Calibri"/>
        </w:rPr>
      </w:pPr>
      <w:r w:rsidRPr="00486BAA">
        <w:rPr>
          <w:rFonts w:ascii="Calibri" w:hAnsi="Calibri" w:cs="Calibri"/>
        </w:rPr>
        <w:t>Configuration and master data setup of SAP WM-PP interface, supply area, control cycles and back flushing during confirmations.</w:t>
      </w:r>
    </w:p>
    <w:p w14:paraId="0E60D7A1" w14:textId="77777777" w:rsidR="00343C0D" w:rsidRPr="00486BAA" w:rsidRDefault="00343C0D" w:rsidP="00343C0D">
      <w:pPr>
        <w:numPr>
          <w:ilvl w:val="0"/>
          <w:numId w:val="17"/>
        </w:numPr>
        <w:rPr>
          <w:rFonts w:ascii="Calibri" w:hAnsi="Calibri" w:cs="Calibri"/>
        </w:rPr>
      </w:pPr>
      <w:r w:rsidRPr="00486BAA">
        <w:rPr>
          <w:rFonts w:ascii="Calibri" w:hAnsi="Calibri" w:cs="Calibri"/>
        </w:rPr>
        <w:t>Replenishment path build for Inter/Intra STO scenarios for SAP to SAP and SAP to legacy systems at various locations.</w:t>
      </w:r>
    </w:p>
    <w:p w14:paraId="343CEF57" w14:textId="77777777" w:rsidR="00343C0D" w:rsidRPr="00486BAA" w:rsidRDefault="00343C0D" w:rsidP="00343C0D">
      <w:pPr>
        <w:numPr>
          <w:ilvl w:val="0"/>
          <w:numId w:val="17"/>
        </w:numPr>
        <w:rPr>
          <w:rFonts w:ascii="Calibri" w:hAnsi="Calibri" w:cs="Calibri"/>
        </w:rPr>
      </w:pPr>
      <w:r w:rsidRPr="00486BAA">
        <w:rPr>
          <w:rFonts w:ascii="Calibri" w:hAnsi="Calibri" w:cs="Calibri"/>
        </w:rPr>
        <w:t>Configuration and Master Data setup for discrete manufacturing with SAP PP MTS and MTO scenarios.</w:t>
      </w:r>
      <w:r w:rsidR="00014D59" w:rsidRPr="00486BAA">
        <w:rPr>
          <w:rFonts w:ascii="Calibri" w:hAnsi="Calibri" w:cs="Calibri"/>
        </w:rPr>
        <w:t xml:space="preserve"> Setup BOM nesting and Phantom assemblies.</w:t>
      </w:r>
    </w:p>
    <w:p w14:paraId="20B6AAC2" w14:textId="77777777" w:rsidR="00343C0D" w:rsidRPr="00486BAA" w:rsidRDefault="00343C0D" w:rsidP="00343C0D">
      <w:pPr>
        <w:numPr>
          <w:ilvl w:val="0"/>
          <w:numId w:val="17"/>
        </w:numPr>
        <w:rPr>
          <w:rFonts w:ascii="Calibri" w:hAnsi="Calibri" w:cs="Calibri"/>
        </w:rPr>
      </w:pPr>
      <w:r w:rsidRPr="00486BAA">
        <w:rPr>
          <w:rFonts w:ascii="Calibri" w:hAnsi="Calibri" w:cs="Calibri"/>
        </w:rPr>
        <w:t>Creation of characteristic, class, configuration profile, Super BOM and Super Routing, object dependencies, Configurable material, and material variants.</w:t>
      </w:r>
    </w:p>
    <w:p w14:paraId="1AC19943" w14:textId="77777777" w:rsidR="00343C0D" w:rsidRPr="00486BAA" w:rsidRDefault="00343C0D" w:rsidP="00343C0D">
      <w:pPr>
        <w:numPr>
          <w:ilvl w:val="0"/>
          <w:numId w:val="17"/>
        </w:numPr>
        <w:rPr>
          <w:rFonts w:ascii="Calibri" w:hAnsi="Calibri" w:cs="Calibri"/>
        </w:rPr>
      </w:pPr>
      <w:r w:rsidRPr="00486BAA">
        <w:rPr>
          <w:rFonts w:ascii="Calibri" w:hAnsi="Calibri" w:cs="Calibri"/>
        </w:rPr>
        <w:t xml:space="preserve">Configuration and master data setup for SAP MM procure to pay End to End business scenarios like Consignment, Subcontracting, </w:t>
      </w:r>
    </w:p>
    <w:p w14:paraId="10216F71" w14:textId="77777777" w:rsidR="00343C0D" w:rsidRPr="00486BAA" w:rsidRDefault="00343C0D" w:rsidP="00343C0D">
      <w:pPr>
        <w:numPr>
          <w:ilvl w:val="0"/>
          <w:numId w:val="17"/>
        </w:numPr>
        <w:rPr>
          <w:rFonts w:ascii="Calibri" w:hAnsi="Calibri" w:cs="Calibri"/>
        </w:rPr>
      </w:pPr>
      <w:r w:rsidRPr="00486BAA">
        <w:rPr>
          <w:rFonts w:ascii="Calibri" w:hAnsi="Calibri" w:cs="Calibri"/>
        </w:rPr>
        <w:t xml:space="preserve">Master data setup for materials subject to </w:t>
      </w:r>
      <w:r w:rsidRPr="00486BAA">
        <w:rPr>
          <w:rFonts w:ascii="Calibri" w:hAnsi="Calibri" w:cs="Calibri"/>
          <w:b/>
        </w:rPr>
        <w:t>QM inspection</w:t>
      </w:r>
      <w:r w:rsidRPr="00486BAA">
        <w:rPr>
          <w:rFonts w:ascii="Calibri" w:hAnsi="Calibri" w:cs="Calibri"/>
        </w:rPr>
        <w:t>.</w:t>
      </w:r>
    </w:p>
    <w:p w14:paraId="6DBCFC31" w14:textId="77777777" w:rsidR="00343C0D" w:rsidRPr="00486BAA" w:rsidRDefault="00343C0D" w:rsidP="00343C0D">
      <w:pPr>
        <w:numPr>
          <w:ilvl w:val="0"/>
          <w:numId w:val="17"/>
        </w:numPr>
        <w:rPr>
          <w:rFonts w:ascii="Calibri" w:hAnsi="Calibri" w:cs="Calibri"/>
        </w:rPr>
      </w:pPr>
      <w:r w:rsidRPr="00486BAA">
        <w:rPr>
          <w:rFonts w:ascii="Calibri" w:hAnsi="Calibri" w:cs="Calibri"/>
        </w:rPr>
        <w:t>Configuration and Master data setup of Batch management and Serialization.</w:t>
      </w:r>
    </w:p>
    <w:p w14:paraId="0623E235" w14:textId="77777777" w:rsidR="00343C0D" w:rsidRPr="00486BAA" w:rsidRDefault="00343C0D" w:rsidP="00343C0D">
      <w:pPr>
        <w:numPr>
          <w:ilvl w:val="0"/>
          <w:numId w:val="17"/>
        </w:numPr>
        <w:rPr>
          <w:rFonts w:ascii="Calibri" w:hAnsi="Calibri" w:cs="Calibri"/>
        </w:rPr>
      </w:pPr>
      <w:r w:rsidRPr="00486BAA">
        <w:rPr>
          <w:rFonts w:ascii="Calibri" w:hAnsi="Calibri" w:cs="Calibri"/>
        </w:rPr>
        <w:t>Also involved in Product Costing like cost estimates, costing run and production order variance analysis.</w:t>
      </w:r>
    </w:p>
    <w:p w14:paraId="29A9CF37" w14:textId="77777777" w:rsidR="00343C0D" w:rsidRPr="00486BAA" w:rsidRDefault="00937E7C" w:rsidP="00343C0D">
      <w:pPr>
        <w:numPr>
          <w:ilvl w:val="0"/>
          <w:numId w:val="17"/>
        </w:numPr>
        <w:rPr>
          <w:rFonts w:ascii="Calibri" w:hAnsi="Calibri" w:cs="Calibri"/>
        </w:rPr>
      </w:pPr>
      <w:r w:rsidRPr="00486BAA">
        <w:rPr>
          <w:rFonts w:ascii="Calibri" w:hAnsi="Calibri" w:cs="Calibri"/>
        </w:rPr>
        <w:t>Build test scripts for End-to-</w:t>
      </w:r>
      <w:r w:rsidR="00343C0D" w:rsidRPr="00486BAA">
        <w:rPr>
          <w:rFonts w:ascii="Calibri" w:hAnsi="Calibri" w:cs="Calibri"/>
        </w:rPr>
        <w:t>End Business scenarios and perform Integration testing.</w:t>
      </w:r>
    </w:p>
    <w:p w14:paraId="727F4127" w14:textId="77777777" w:rsidR="00343C0D" w:rsidRPr="00486BAA" w:rsidRDefault="00343C0D" w:rsidP="00343C0D">
      <w:pPr>
        <w:pStyle w:val="Heading3"/>
        <w:rPr>
          <w:rFonts w:ascii="Calibri" w:hAnsi="Calibri" w:cs="Calibri"/>
        </w:rPr>
      </w:pPr>
    </w:p>
    <w:p w14:paraId="16F35CA6" w14:textId="0E4A5300" w:rsidR="00343C0D" w:rsidRPr="00486BAA" w:rsidRDefault="00343C0D">
      <w:pPr>
        <w:pStyle w:val="Heading3"/>
        <w:rPr>
          <w:rFonts w:ascii="Calibri" w:hAnsi="Calibri" w:cs="Calibri"/>
        </w:rPr>
      </w:pPr>
      <w:r w:rsidRPr="00486BAA">
        <w:rPr>
          <w:rFonts w:ascii="Calibri" w:hAnsi="Calibri" w:cs="Calibri"/>
        </w:rPr>
        <w:t xml:space="preserve">SAP </w:t>
      </w:r>
      <w:r w:rsidR="00E945CA" w:rsidRPr="00486BAA">
        <w:rPr>
          <w:rFonts w:ascii="Calibri" w:hAnsi="Calibri" w:cs="Calibri"/>
        </w:rPr>
        <w:t>PP</w:t>
      </w:r>
      <w:r w:rsidR="00483764" w:rsidRPr="00486BAA">
        <w:rPr>
          <w:rFonts w:ascii="Calibri" w:hAnsi="Calibri" w:cs="Calibri"/>
        </w:rPr>
        <w:t xml:space="preserve"> </w:t>
      </w:r>
      <w:r w:rsidR="00BD5DF6" w:rsidRPr="00486BAA">
        <w:rPr>
          <w:rFonts w:ascii="Calibri" w:hAnsi="Calibri" w:cs="Calibri"/>
        </w:rPr>
        <w:t>Consultant</w:t>
      </w:r>
      <w:r w:rsidRPr="00486BAA">
        <w:rPr>
          <w:rFonts w:ascii="Calibri" w:hAnsi="Calibri" w:cs="Calibri"/>
        </w:rPr>
        <w:t xml:space="preserve">     Fujitsu Consulting      July 2003 – August 2008</w:t>
      </w:r>
    </w:p>
    <w:p w14:paraId="1135F9F0" w14:textId="77777777" w:rsidR="00343C0D" w:rsidRPr="00486BAA" w:rsidRDefault="00343C0D">
      <w:pPr>
        <w:pStyle w:val="Heading3"/>
        <w:rPr>
          <w:rFonts w:ascii="Calibri" w:hAnsi="Calibri" w:cs="Calibri"/>
        </w:rPr>
      </w:pPr>
      <w:r w:rsidRPr="00486BAA">
        <w:rPr>
          <w:rFonts w:ascii="Calibri" w:hAnsi="Calibri" w:cs="Calibri"/>
        </w:rPr>
        <w:t xml:space="preserve">Client:    Sealed Air Corporation    Duncan SC      </w:t>
      </w:r>
    </w:p>
    <w:p w14:paraId="5EC2376A" w14:textId="77777777" w:rsidR="00343C0D" w:rsidRPr="00486BAA" w:rsidRDefault="00343C0D">
      <w:pPr>
        <w:numPr>
          <w:ilvl w:val="0"/>
          <w:numId w:val="17"/>
        </w:numPr>
        <w:rPr>
          <w:rFonts w:ascii="Calibri" w:hAnsi="Calibri" w:cs="Calibri"/>
        </w:rPr>
      </w:pPr>
      <w:r w:rsidRPr="00486BAA">
        <w:rPr>
          <w:rFonts w:ascii="Calibri" w:hAnsi="Calibri" w:cs="Calibri"/>
        </w:rPr>
        <w:t xml:space="preserve">Involved in PP and MM configuration for various rollouts in Asia Pacific region for countries like Australia, New Zealand, European countries like France, Spain, Hungary, Switzerland, LA countries like Mexico and Argentina and various plants for US Big Bang rollout. </w:t>
      </w:r>
      <w:r w:rsidR="00E67C34" w:rsidRPr="00486BAA">
        <w:rPr>
          <w:rFonts w:ascii="Calibri" w:hAnsi="Calibri" w:cs="Calibri"/>
          <w:b/>
        </w:rPr>
        <w:t xml:space="preserve">Lead </w:t>
      </w:r>
      <w:r w:rsidR="00E975C8" w:rsidRPr="00486BAA">
        <w:rPr>
          <w:rFonts w:ascii="Calibri" w:hAnsi="Calibri" w:cs="Calibri"/>
          <w:b/>
        </w:rPr>
        <w:t>Consultant</w:t>
      </w:r>
      <w:r w:rsidR="00E975C8" w:rsidRPr="00486BAA">
        <w:rPr>
          <w:rFonts w:ascii="Calibri" w:hAnsi="Calibri" w:cs="Calibri"/>
        </w:rPr>
        <w:t xml:space="preserve"> for the rollout</w:t>
      </w:r>
      <w:r w:rsidR="00E67C34" w:rsidRPr="00486BAA">
        <w:rPr>
          <w:rFonts w:ascii="Calibri" w:hAnsi="Calibri" w:cs="Calibri"/>
        </w:rPr>
        <w:t xml:space="preserve"> to Mexico from project preparation to go-live.</w:t>
      </w:r>
    </w:p>
    <w:p w14:paraId="5BD4C56F" w14:textId="77777777" w:rsidR="00343C0D" w:rsidRPr="00486BAA" w:rsidRDefault="00343C0D">
      <w:pPr>
        <w:numPr>
          <w:ilvl w:val="0"/>
          <w:numId w:val="13"/>
        </w:numPr>
        <w:rPr>
          <w:rFonts w:ascii="Calibri" w:hAnsi="Calibri" w:cs="Calibri"/>
        </w:rPr>
      </w:pPr>
      <w:r w:rsidRPr="00486BAA">
        <w:rPr>
          <w:rFonts w:ascii="Calibri" w:hAnsi="Calibri" w:cs="Calibri"/>
        </w:rPr>
        <w:t xml:space="preserve">Implementation of the standard functionality of the PP module and according to the template of Sealed Air. Worked on </w:t>
      </w:r>
      <w:r w:rsidRPr="00486BAA">
        <w:rPr>
          <w:rFonts w:ascii="Calibri" w:hAnsi="Calibri" w:cs="Calibri"/>
          <w:b/>
        </w:rPr>
        <w:t>discrete</w:t>
      </w:r>
      <w:r w:rsidRPr="00486BAA">
        <w:rPr>
          <w:rFonts w:ascii="Calibri" w:hAnsi="Calibri" w:cs="Calibri"/>
        </w:rPr>
        <w:t xml:space="preserve"> and </w:t>
      </w:r>
      <w:r w:rsidRPr="00486BAA">
        <w:rPr>
          <w:rFonts w:ascii="Calibri" w:hAnsi="Calibri" w:cs="Calibri"/>
          <w:b/>
        </w:rPr>
        <w:t>repetitive</w:t>
      </w:r>
      <w:r w:rsidRPr="00486BAA">
        <w:rPr>
          <w:rFonts w:ascii="Calibri" w:hAnsi="Calibri" w:cs="Calibri"/>
        </w:rPr>
        <w:t xml:space="preserve"> manufacturing.</w:t>
      </w:r>
    </w:p>
    <w:p w14:paraId="0CA70AB2" w14:textId="77777777" w:rsidR="00343C0D" w:rsidRPr="00486BAA" w:rsidRDefault="00343C0D">
      <w:pPr>
        <w:numPr>
          <w:ilvl w:val="0"/>
          <w:numId w:val="13"/>
        </w:numPr>
        <w:rPr>
          <w:rFonts w:ascii="Calibri" w:hAnsi="Calibri" w:cs="Calibri"/>
        </w:rPr>
      </w:pPr>
      <w:r w:rsidRPr="00486BAA">
        <w:rPr>
          <w:rFonts w:ascii="Calibri" w:hAnsi="Calibri" w:cs="Calibri"/>
        </w:rPr>
        <w:lastRenderedPageBreak/>
        <w:t xml:space="preserve">Designed the functional and technical specification for </w:t>
      </w:r>
      <w:r w:rsidRPr="00486BAA">
        <w:rPr>
          <w:rFonts w:ascii="Calibri" w:hAnsi="Calibri" w:cs="Calibri"/>
          <w:b/>
          <w:bCs/>
        </w:rPr>
        <w:t>Full Warehouse curing</w:t>
      </w:r>
      <w:r w:rsidRPr="00486BAA">
        <w:rPr>
          <w:rFonts w:ascii="Calibri" w:hAnsi="Calibri" w:cs="Calibri"/>
        </w:rPr>
        <w:t xml:space="preserve"> functionality and involved in implementation and troubleshooting.</w:t>
      </w:r>
    </w:p>
    <w:p w14:paraId="7F51FA32" w14:textId="77777777" w:rsidR="00343C0D" w:rsidRPr="00486BAA" w:rsidRDefault="00343C0D">
      <w:pPr>
        <w:numPr>
          <w:ilvl w:val="0"/>
          <w:numId w:val="13"/>
        </w:numPr>
        <w:rPr>
          <w:rFonts w:ascii="Calibri" w:hAnsi="Calibri" w:cs="Calibri"/>
        </w:rPr>
      </w:pPr>
      <w:r w:rsidRPr="00486BAA">
        <w:rPr>
          <w:rFonts w:ascii="Calibri" w:hAnsi="Calibri" w:cs="Calibri"/>
        </w:rPr>
        <w:t xml:space="preserve">Involved in </w:t>
      </w:r>
      <w:r w:rsidRPr="00486BAA">
        <w:rPr>
          <w:rFonts w:ascii="Calibri" w:hAnsi="Calibri" w:cs="Calibri"/>
          <w:b/>
        </w:rPr>
        <w:t>Demand management</w:t>
      </w:r>
      <w:r w:rsidRPr="00486BAA">
        <w:rPr>
          <w:rFonts w:ascii="Calibri" w:hAnsi="Calibri" w:cs="Calibri"/>
        </w:rPr>
        <w:t xml:space="preserve"> for New Zealand rollout. Developed functional and technical specification for data transfer for planned independent requirements.</w:t>
      </w:r>
    </w:p>
    <w:p w14:paraId="06F83E76" w14:textId="77777777" w:rsidR="00343C0D" w:rsidRPr="00486BAA" w:rsidRDefault="00343C0D">
      <w:pPr>
        <w:numPr>
          <w:ilvl w:val="0"/>
          <w:numId w:val="13"/>
        </w:numPr>
        <w:rPr>
          <w:rFonts w:ascii="Calibri" w:hAnsi="Calibri" w:cs="Calibri"/>
        </w:rPr>
      </w:pPr>
      <w:r w:rsidRPr="00486BAA">
        <w:rPr>
          <w:rFonts w:ascii="Calibri" w:hAnsi="Calibri" w:cs="Calibri"/>
        </w:rPr>
        <w:t xml:space="preserve">Work experience includes MRP 2 methods with integration of PP modules to FICO and SD: Sales &amp; Operation Planning, Demand Management, Flexible planning, Long Term Planning, MPS, </w:t>
      </w:r>
      <w:r w:rsidRPr="00486BAA">
        <w:rPr>
          <w:rFonts w:ascii="Calibri" w:hAnsi="Calibri" w:cs="Calibri"/>
          <w:b/>
        </w:rPr>
        <w:t>MRP</w:t>
      </w:r>
      <w:r w:rsidRPr="00486BAA">
        <w:rPr>
          <w:rFonts w:ascii="Calibri" w:hAnsi="Calibri" w:cs="Calibri"/>
        </w:rPr>
        <w:t>, Production Orders, Capacity Planning, and</w:t>
      </w:r>
      <w:r w:rsidRPr="00486BAA">
        <w:rPr>
          <w:rFonts w:ascii="Calibri" w:hAnsi="Calibri" w:cs="Calibri"/>
          <w:b/>
        </w:rPr>
        <w:t xml:space="preserve"> Product Costing</w:t>
      </w:r>
      <w:r w:rsidRPr="00486BAA">
        <w:rPr>
          <w:rFonts w:ascii="Calibri" w:hAnsi="Calibri" w:cs="Calibri"/>
        </w:rPr>
        <w:t xml:space="preserve">. Analysis and configuration of PP Master Data including Material Master, Work Centers, BOM, Routing, </w:t>
      </w:r>
      <w:r w:rsidRPr="00486BAA">
        <w:rPr>
          <w:rFonts w:ascii="Calibri" w:hAnsi="Calibri" w:cs="Calibri"/>
          <w:b/>
        </w:rPr>
        <w:t>Control keys</w:t>
      </w:r>
      <w:r w:rsidRPr="00486BAA">
        <w:rPr>
          <w:rFonts w:ascii="Calibri" w:hAnsi="Calibri" w:cs="Calibri"/>
        </w:rPr>
        <w:t xml:space="preserve"> and Production orders. </w:t>
      </w:r>
      <w:r w:rsidR="00C72B6A" w:rsidRPr="00486BAA">
        <w:rPr>
          <w:rFonts w:ascii="Calibri" w:hAnsi="Calibri" w:cs="Calibri"/>
        </w:rPr>
        <w:t xml:space="preserve">Implemented the </w:t>
      </w:r>
      <w:r w:rsidR="007E687E" w:rsidRPr="00486BAA">
        <w:rPr>
          <w:rFonts w:ascii="Calibri" w:hAnsi="Calibri" w:cs="Calibri"/>
        </w:rPr>
        <w:t xml:space="preserve">standards, </w:t>
      </w:r>
      <w:r w:rsidR="00C72B6A" w:rsidRPr="00486BAA">
        <w:rPr>
          <w:rFonts w:ascii="Calibri" w:hAnsi="Calibri" w:cs="Calibri"/>
        </w:rPr>
        <w:t xml:space="preserve">regulations </w:t>
      </w:r>
      <w:r w:rsidR="007E687E" w:rsidRPr="00486BAA">
        <w:rPr>
          <w:rFonts w:ascii="Calibri" w:hAnsi="Calibri" w:cs="Calibri"/>
        </w:rPr>
        <w:t xml:space="preserve">and processes </w:t>
      </w:r>
      <w:r w:rsidR="00C72B6A" w:rsidRPr="00486BAA">
        <w:rPr>
          <w:rFonts w:ascii="Calibri" w:hAnsi="Calibri" w:cs="Calibri"/>
        </w:rPr>
        <w:t>of FDA, cGMP and ISO for food packaging products.</w:t>
      </w:r>
    </w:p>
    <w:p w14:paraId="7C80F6BA" w14:textId="77777777" w:rsidR="00343C0D" w:rsidRPr="00486BAA" w:rsidRDefault="00343C0D">
      <w:pPr>
        <w:numPr>
          <w:ilvl w:val="0"/>
          <w:numId w:val="13"/>
        </w:numPr>
        <w:rPr>
          <w:rFonts w:ascii="Calibri" w:hAnsi="Calibri" w:cs="Calibri"/>
        </w:rPr>
      </w:pPr>
      <w:r w:rsidRPr="00486BAA">
        <w:rPr>
          <w:rFonts w:ascii="Calibri" w:hAnsi="Calibri" w:cs="Calibri"/>
        </w:rPr>
        <w:t xml:space="preserve">Configuration and master data setup for Production MTS with Warehouse Management, </w:t>
      </w:r>
      <w:r w:rsidRPr="00486BAA">
        <w:rPr>
          <w:rFonts w:ascii="Calibri" w:hAnsi="Calibri" w:cs="Calibri"/>
          <w:b/>
        </w:rPr>
        <w:t>Batch</w:t>
      </w:r>
      <w:r w:rsidRPr="00486BAA">
        <w:rPr>
          <w:rFonts w:ascii="Calibri" w:hAnsi="Calibri" w:cs="Calibri"/>
        </w:rPr>
        <w:t xml:space="preserve"> Management, </w:t>
      </w:r>
      <w:r w:rsidRPr="00486BAA">
        <w:rPr>
          <w:rFonts w:ascii="Calibri" w:hAnsi="Calibri" w:cs="Calibri"/>
          <w:b/>
        </w:rPr>
        <w:t>Handling</w:t>
      </w:r>
      <w:r w:rsidRPr="00486BAA">
        <w:rPr>
          <w:rFonts w:ascii="Calibri" w:hAnsi="Calibri" w:cs="Calibri"/>
        </w:rPr>
        <w:t xml:space="preserve"> Unit Management (HUM) and Product Serialization.</w:t>
      </w:r>
    </w:p>
    <w:p w14:paraId="7A8630CF" w14:textId="77777777" w:rsidR="00343C0D" w:rsidRPr="00486BAA" w:rsidRDefault="00DF6968">
      <w:pPr>
        <w:pStyle w:val="NormalWeb"/>
        <w:numPr>
          <w:ilvl w:val="0"/>
          <w:numId w:val="27"/>
        </w:numPr>
        <w:spacing w:before="0" w:beforeAutospacing="0" w:after="0" w:afterAutospacing="0"/>
        <w:rPr>
          <w:rFonts w:ascii="Calibri" w:hAnsi="Calibri" w:cs="Calibri"/>
          <w:sz w:val="20"/>
          <w:szCs w:val="20"/>
        </w:rPr>
      </w:pPr>
      <w:r w:rsidRPr="00486BAA">
        <w:rPr>
          <w:rFonts w:ascii="Calibri" w:hAnsi="Calibri" w:cs="Calibri"/>
          <w:sz w:val="20"/>
          <w:szCs w:val="20"/>
        </w:rPr>
        <w:t>Involved in PP</w:t>
      </w:r>
      <w:r w:rsidR="00343C0D" w:rsidRPr="00486BAA">
        <w:rPr>
          <w:rFonts w:ascii="Calibri" w:hAnsi="Calibri" w:cs="Calibri"/>
          <w:sz w:val="20"/>
          <w:szCs w:val="20"/>
        </w:rPr>
        <w:t>/</w:t>
      </w:r>
      <w:r w:rsidR="00343C0D" w:rsidRPr="00486BAA">
        <w:rPr>
          <w:rFonts w:ascii="Calibri" w:hAnsi="Calibri" w:cs="Calibri"/>
          <w:b/>
          <w:bCs/>
          <w:sz w:val="20"/>
          <w:szCs w:val="20"/>
        </w:rPr>
        <w:t>QM</w:t>
      </w:r>
      <w:r w:rsidR="00343C0D" w:rsidRPr="00486BAA">
        <w:rPr>
          <w:rFonts w:ascii="Calibri" w:hAnsi="Calibri" w:cs="Calibri"/>
          <w:sz w:val="20"/>
          <w:szCs w:val="20"/>
        </w:rPr>
        <w:t xml:space="preserve"> planning, processing and evaluation. Master data config for usage decision, code groups, sampling rules, master inspection characteristics, </w:t>
      </w:r>
      <w:r w:rsidR="00343C0D" w:rsidRPr="00486BAA">
        <w:rPr>
          <w:rFonts w:ascii="Calibri" w:hAnsi="Calibri" w:cs="Calibri"/>
          <w:b/>
          <w:bCs/>
          <w:sz w:val="20"/>
          <w:szCs w:val="20"/>
        </w:rPr>
        <w:t>Inspection plans</w:t>
      </w:r>
      <w:r w:rsidR="00343C0D" w:rsidRPr="00486BAA">
        <w:rPr>
          <w:rFonts w:ascii="Calibri" w:hAnsi="Calibri" w:cs="Calibri"/>
          <w:sz w:val="20"/>
          <w:szCs w:val="20"/>
        </w:rPr>
        <w:t xml:space="preserve">, automatic usage decision setup, operations for inspection, </w:t>
      </w:r>
      <w:r w:rsidR="00343C0D" w:rsidRPr="00486BAA">
        <w:rPr>
          <w:rFonts w:ascii="Calibri" w:hAnsi="Calibri" w:cs="Calibri"/>
          <w:b/>
          <w:bCs/>
          <w:sz w:val="20"/>
          <w:szCs w:val="20"/>
        </w:rPr>
        <w:t>inspection lot</w:t>
      </w:r>
      <w:r w:rsidR="00343C0D" w:rsidRPr="00486BAA">
        <w:rPr>
          <w:rFonts w:ascii="Calibri" w:hAnsi="Calibri" w:cs="Calibri"/>
          <w:sz w:val="20"/>
          <w:szCs w:val="20"/>
        </w:rPr>
        <w:t xml:space="preserve"> creation, defects recording, </w:t>
      </w:r>
      <w:r w:rsidR="00343C0D" w:rsidRPr="00486BAA">
        <w:rPr>
          <w:rFonts w:ascii="Calibri" w:hAnsi="Calibri" w:cs="Calibri"/>
          <w:b/>
          <w:bCs/>
          <w:sz w:val="20"/>
          <w:szCs w:val="20"/>
        </w:rPr>
        <w:t>Quality</w:t>
      </w:r>
      <w:r w:rsidR="00343C0D" w:rsidRPr="00486BAA">
        <w:rPr>
          <w:rFonts w:ascii="Calibri" w:hAnsi="Calibri" w:cs="Calibri"/>
          <w:sz w:val="20"/>
          <w:szCs w:val="20"/>
        </w:rPr>
        <w:t xml:space="preserve"> certificates etc., Developed custom </w:t>
      </w:r>
      <w:r w:rsidR="00343C0D" w:rsidRPr="00486BAA">
        <w:rPr>
          <w:rFonts w:ascii="Calibri" w:hAnsi="Calibri" w:cs="Calibri"/>
          <w:b/>
          <w:bCs/>
          <w:sz w:val="20"/>
          <w:szCs w:val="20"/>
        </w:rPr>
        <w:t>workflows</w:t>
      </w:r>
      <w:r w:rsidR="00343C0D" w:rsidRPr="00486BAA">
        <w:rPr>
          <w:rFonts w:ascii="Calibri" w:hAnsi="Calibri" w:cs="Calibri"/>
          <w:sz w:val="20"/>
          <w:szCs w:val="20"/>
        </w:rPr>
        <w:t xml:space="preserve"> for </w:t>
      </w:r>
      <w:r w:rsidR="00343C0D" w:rsidRPr="00486BAA">
        <w:rPr>
          <w:rFonts w:ascii="Calibri" w:hAnsi="Calibri" w:cs="Calibri"/>
          <w:b/>
          <w:bCs/>
          <w:sz w:val="20"/>
          <w:szCs w:val="20"/>
        </w:rPr>
        <w:t>Quality</w:t>
      </w:r>
      <w:r w:rsidR="00343C0D" w:rsidRPr="00486BAA">
        <w:rPr>
          <w:rFonts w:ascii="Calibri" w:hAnsi="Calibri" w:cs="Calibri"/>
          <w:sz w:val="20"/>
          <w:szCs w:val="20"/>
        </w:rPr>
        <w:t xml:space="preserve"> notifications.</w:t>
      </w:r>
      <w:r w:rsidR="00DA20DC" w:rsidRPr="00486BAA">
        <w:rPr>
          <w:rFonts w:ascii="Calibri" w:hAnsi="Calibri" w:cs="Calibri"/>
          <w:sz w:val="20"/>
          <w:szCs w:val="20"/>
        </w:rPr>
        <w:t xml:space="preserve"> Shopfloor integration with </w:t>
      </w:r>
      <w:r w:rsidR="00C72B6A" w:rsidRPr="00486BAA">
        <w:rPr>
          <w:rFonts w:ascii="Calibri" w:hAnsi="Calibri" w:cs="Calibri"/>
          <w:sz w:val="20"/>
          <w:szCs w:val="20"/>
        </w:rPr>
        <w:t xml:space="preserve">SAP </w:t>
      </w:r>
      <w:r w:rsidR="00DA20DC" w:rsidRPr="00486BAA">
        <w:rPr>
          <w:rFonts w:ascii="Calibri" w:hAnsi="Calibri" w:cs="Calibri"/>
          <w:sz w:val="20"/>
          <w:szCs w:val="20"/>
        </w:rPr>
        <w:t xml:space="preserve">Exchange Infrastructure </w:t>
      </w:r>
      <w:r w:rsidR="00DA20DC" w:rsidRPr="00486BAA">
        <w:rPr>
          <w:rFonts w:ascii="Calibri" w:hAnsi="Calibri" w:cs="Calibri"/>
          <w:b/>
          <w:sz w:val="20"/>
          <w:szCs w:val="20"/>
        </w:rPr>
        <w:t>SAP PI</w:t>
      </w:r>
      <w:r w:rsidR="00DA20DC" w:rsidRPr="00486BAA">
        <w:rPr>
          <w:rFonts w:ascii="Calibri" w:hAnsi="Calibri" w:cs="Calibri"/>
          <w:sz w:val="20"/>
          <w:szCs w:val="20"/>
        </w:rPr>
        <w:t xml:space="preserve">. </w:t>
      </w:r>
    </w:p>
    <w:p w14:paraId="090B5D21" w14:textId="77777777" w:rsidR="00343C0D" w:rsidRPr="00486BAA" w:rsidRDefault="00343C0D">
      <w:pPr>
        <w:pStyle w:val="NormalWeb"/>
        <w:numPr>
          <w:ilvl w:val="0"/>
          <w:numId w:val="27"/>
        </w:numPr>
        <w:spacing w:before="0" w:beforeAutospacing="0" w:after="0" w:afterAutospacing="0"/>
        <w:rPr>
          <w:rFonts w:ascii="Calibri" w:hAnsi="Calibri" w:cs="Calibri"/>
          <w:sz w:val="20"/>
          <w:szCs w:val="20"/>
        </w:rPr>
      </w:pPr>
      <w:r w:rsidRPr="00486BAA">
        <w:rPr>
          <w:rFonts w:ascii="Calibri" w:hAnsi="Calibri" w:cs="Calibri"/>
          <w:sz w:val="20"/>
          <w:szCs w:val="20"/>
        </w:rPr>
        <w:t xml:space="preserve">Worked on </w:t>
      </w:r>
      <w:r w:rsidRPr="00486BAA">
        <w:rPr>
          <w:rFonts w:ascii="Calibri" w:hAnsi="Calibri" w:cs="Calibri"/>
          <w:b/>
          <w:sz w:val="20"/>
          <w:szCs w:val="20"/>
        </w:rPr>
        <w:t>QM</w:t>
      </w:r>
      <w:r w:rsidRPr="00486BAA">
        <w:rPr>
          <w:rFonts w:ascii="Calibri" w:hAnsi="Calibri" w:cs="Calibri"/>
          <w:sz w:val="20"/>
          <w:szCs w:val="20"/>
        </w:rPr>
        <w:t xml:space="preserve"> incoming goods Inspection for Purchase order. </w:t>
      </w:r>
      <w:r w:rsidRPr="00486BAA">
        <w:rPr>
          <w:rFonts w:ascii="Calibri" w:hAnsi="Calibri" w:cs="Calibri"/>
          <w:b/>
          <w:sz w:val="20"/>
          <w:szCs w:val="20"/>
        </w:rPr>
        <w:t>Results recording</w:t>
      </w:r>
      <w:r w:rsidRPr="00486BAA">
        <w:rPr>
          <w:rFonts w:ascii="Calibri" w:hAnsi="Calibri" w:cs="Calibri"/>
          <w:sz w:val="20"/>
          <w:szCs w:val="20"/>
        </w:rPr>
        <w:t xml:space="preserve"> for inspection lots for purchasing and production related to medical packaging products.</w:t>
      </w:r>
    </w:p>
    <w:p w14:paraId="14006C12" w14:textId="77777777" w:rsidR="00343C0D" w:rsidRPr="00486BAA" w:rsidRDefault="00343C0D">
      <w:pPr>
        <w:pStyle w:val="NormalWeb"/>
        <w:numPr>
          <w:ilvl w:val="0"/>
          <w:numId w:val="27"/>
        </w:numPr>
        <w:spacing w:before="0" w:beforeAutospacing="0" w:after="0" w:afterAutospacing="0"/>
        <w:rPr>
          <w:rFonts w:ascii="Calibri" w:hAnsi="Calibri" w:cs="Calibri"/>
          <w:sz w:val="20"/>
          <w:szCs w:val="20"/>
        </w:rPr>
      </w:pPr>
      <w:r w:rsidRPr="00486BAA">
        <w:rPr>
          <w:rFonts w:ascii="Calibri" w:hAnsi="Calibri" w:cs="Calibri"/>
          <w:sz w:val="20"/>
          <w:szCs w:val="20"/>
        </w:rPr>
        <w:t xml:space="preserve">Production Execution of </w:t>
      </w:r>
      <w:r w:rsidRPr="00486BAA">
        <w:rPr>
          <w:rFonts w:ascii="Calibri" w:hAnsi="Calibri" w:cs="Calibri"/>
          <w:b/>
          <w:sz w:val="20"/>
          <w:szCs w:val="20"/>
        </w:rPr>
        <w:t xml:space="preserve">Repetitive Manufacturing </w:t>
      </w:r>
      <w:r w:rsidRPr="00486BAA">
        <w:rPr>
          <w:rFonts w:ascii="Calibri" w:hAnsi="Calibri" w:cs="Calibri"/>
          <w:sz w:val="20"/>
          <w:szCs w:val="20"/>
        </w:rPr>
        <w:t>for</w:t>
      </w:r>
      <w:r w:rsidRPr="00486BAA">
        <w:rPr>
          <w:rFonts w:ascii="Calibri" w:hAnsi="Calibri" w:cs="Calibri"/>
          <w:b/>
          <w:sz w:val="20"/>
          <w:szCs w:val="20"/>
        </w:rPr>
        <w:t xml:space="preserve"> Equipment Systems </w:t>
      </w:r>
      <w:r w:rsidRPr="00486BAA">
        <w:rPr>
          <w:rFonts w:ascii="Calibri" w:hAnsi="Calibri" w:cs="Calibri"/>
          <w:sz w:val="20"/>
          <w:szCs w:val="20"/>
        </w:rPr>
        <w:t>and solving problem tickets. Wrote test scripts in Test Director for Regression testing</w:t>
      </w:r>
    </w:p>
    <w:p w14:paraId="6F3EA10A" w14:textId="77777777" w:rsidR="00343C0D" w:rsidRPr="00486BAA" w:rsidRDefault="00343C0D">
      <w:pPr>
        <w:pStyle w:val="NormalWeb"/>
        <w:numPr>
          <w:ilvl w:val="0"/>
          <w:numId w:val="27"/>
        </w:numPr>
        <w:spacing w:before="0" w:beforeAutospacing="0" w:after="0" w:afterAutospacing="0"/>
        <w:rPr>
          <w:rFonts w:ascii="Calibri" w:hAnsi="Calibri" w:cs="Calibri"/>
          <w:sz w:val="20"/>
          <w:szCs w:val="20"/>
        </w:rPr>
      </w:pPr>
      <w:r w:rsidRPr="00486BAA">
        <w:rPr>
          <w:rFonts w:ascii="Calibri" w:hAnsi="Calibri" w:cs="Calibri"/>
          <w:sz w:val="20"/>
          <w:szCs w:val="20"/>
        </w:rPr>
        <w:t xml:space="preserve">Worked on </w:t>
      </w:r>
      <w:r w:rsidRPr="00486BAA">
        <w:rPr>
          <w:rFonts w:ascii="Calibri" w:hAnsi="Calibri" w:cs="Calibri"/>
          <w:b/>
          <w:sz w:val="20"/>
          <w:szCs w:val="20"/>
        </w:rPr>
        <w:t>DMS</w:t>
      </w:r>
      <w:r w:rsidRPr="00486BAA">
        <w:rPr>
          <w:rFonts w:ascii="Calibri" w:hAnsi="Calibri" w:cs="Calibri"/>
          <w:sz w:val="20"/>
          <w:szCs w:val="20"/>
        </w:rPr>
        <w:t xml:space="preserve"> and </w:t>
      </w:r>
      <w:r w:rsidRPr="00486BAA">
        <w:rPr>
          <w:rFonts w:ascii="Calibri" w:hAnsi="Calibri" w:cs="Calibri"/>
          <w:b/>
          <w:sz w:val="20"/>
          <w:szCs w:val="20"/>
        </w:rPr>
        <w:t>ECM</w:t>
      </w:r>
      <w:r w:rsidRPr="00486BAA">
        <w:rPr>
          <w:rFonts w:ascii="Calibri" w:hAnsi="Calibri" w:cs="Calibri"/>
          <w:sz w:val="20"/>
          <w:szCs w:val="20"/>
        </w:rPr>
        <w:t xml:space="preserve"> with </w:t>
      </w:r>
      <w:r w:rsidRPr="00486BAA">
        <w:rPr>
          <w:rFonts w:ascii="Calibri" w:hAnsi="Calibri" w:cs="Calibri"/>
          <w:b/>
          <w:sz w:val="20"/>
          <w:szCs w:val="20"/>
        </w:rPr>
        <w:t>material revision</w:t>
      </w:r>
      <w:r w:rsidRPr="00486BAA">
        <w:rPr>
          <w:rFonts w:ascii="Calibri" w:hAnsi="Calibri" w:cs="Calibri"/>
          <w:sz w:val="20"/>
          <w:szCs w:val="20"/>
        </w:rPr>
        <w:t xml:space="preserve"> and document revision. Wrote technical specifications for custom reports.</w:t>
      </w:r>
      <w:r w:rsidR="00C72B6A" w:rsidRPr="00486BAA">
        <w:rPr>
          <w:rFonts w:ascii="Calibri" w:hAnsi="Calibri" w:cs="Calibri"/>
          <w:sz w:val="20"/>
          <w:szCs w:val="20"/>
        </w:rPr>
        <w:t xml:space="preserve"> </w:t>
      </w:r>
      <w:r w:rsidR="002E6013" w:rsidRPr="00486BAA">
        <w:rPr>
          <w:rFonts w:ascii="Calibri" w:hAnsi="Calibri" w:cs="Calibri"/>
          <w:sz w:val="20"/>
          <w:szCs w:val="20"/>
        </w:rPr>
        <w:t>Interfaces for MES Integration.</w:t>
      </w:r>
    </w:p>
    <w:p w14:paraId="50B4E6CE" w14:textId="77777777" w:rsidR="00343C0D" w:rsidRPr="00486BAA" w:rsidRDefault="00343C0D">
      <w:pPr>
        <w:numPr>
          <w:ilvl w:val="0"/>
          <w:numId w:val="28"/>
        </w:numPr>
        <w:rPr>
          <w:rFonts w:ascii="Calibri" w:hAnsi="Calibri" w:cs="Calibri"/>
        </w:rPr>
      </w:pPr>
      <w:r w:rsidRPr="00486BAA">
        <w:rPr>
          <w:rFonts w:ascii="Calibri" w:hAnsi="Calibri" w:cs="Calibri"/>
        </w:rPr>
        <w:t xml:space="preserve">PP Master Data uploads via </w:t>
      </w:r>
      <w:r w:rsidRPr="00486BAA">
        <w:rPr>
          <w:rFonts w:ascii="Calibri" w:hAnsi="Calibri" w:cs="Calibri"/>
          <w:b/>
        </w:rPr>
        <w:t>LSMW</w:t>
      </w:r>
      <w:r w:rsidRPr="00486BAA">
        <w:rPr>
          <w:rFonts w:ascii="Calibri" w:hAnsi="Calibri" w:cs="Calibri"/>
        </w:rPr>
        <w:t xml:space="preserve"> including Materials, Work Centers BOM and routing.</w:t>
      </w:r>
    </w:p>
    <w:p w14:paraId="47075583" w14:textId="77777777" w:rsidR="00343C0D" w:rsidRPr="00486BAA" w:rsidRDefault="00343C0D">
      <w:pPr>
        <w:numPr>
          <w:ilvl w:val="0"/>
          <w:numId w:val="15"/>
        </w:numPr>
        <w:rPr>
          <w:rFonts w:ascii="Calibri" w:hAnsi="Calibri" w:cs="Calibri"/>
        </w:rPr>
      </w:pPr>
      <w:r w:rsidRPr="00486BAA">
        <w:rPr>
          <w:rFonts w:ascii="Calibri" w:hAnsi="Calibri" w:cs="Calibri"/>
        </w:rPr>
        <w:t xml:space="preserve">Setup </w:t>
      </w:r>
      <w:r w:rsidRPr="00486BAA">
        <w:rPr>
          <w:rFonts w:ascii="Calibri" w:hAnsi="Calibri" w:cs="Calibri"/>
          <w:b/>
        </w:rPr>
        <w:t>Variant</w:t>
      </w:r>
      <w:r w:rsidRPr="00486BAA">
        <w:rPr>
          <w:rFonts w:ascii="Calibri" w:hAnsi="Calibri" w:cs="Calibri"/>
        </w:rPr>
        <w:t xml:space="preserve"> configuration master data like characteristics, classes, BOMs, routings and production orders</w:t>
      </w:r>
      <w:r w:rsidR="00C72B6A" w:rsidRPr="00486BAA">
        <w:rPr>
          <w:rFonts w:ascii="Calibri" w:hAnsi="Calibri" w:cs="Calibri"/>
        </w:rPr>
        <w:t xml:space="preserve"> for packaging equipment products and </w:t>
      </w:r>
      <w:r w:rsidR="00C72B6A" w:rsidRPr="00486BAA">
        <w:rPr>
          <w:rFonts w:ascii="Calibri" w:hAnsi="Calibri" w:cs="Calibri"/>
          <w:b/>
        </w:rPr>
        <w:t>medical</w:t>
      </w:r>
      <w:r w:rsidR="00C72B6A" w:rsidRPr="00486BAA">
        <w:rPr>
          <w:rFonts w:ascii="Calibri" w:hAnsi="Calibri" w:cs="Calibri"/>
        </w:rPr>
        <w:t xml:space="preserve"> products.</w:t>
      </w:r>
    </w:p>
    <w:p w14:paraId="7F6852E9" w14:textId="77777777" w:rsidR="00343C0D" w:rsidRPr="00486BAA" w:rsidRDefault="00343C0D" w:rsidP="00343C0D">
      <w:pPr>
        <w:numPr>
          <w:ilvl w:val="0"/>
          <w:numId w:val="15"/>
        </w:numPr>
        <w:rPr>
          <w:rFonts w:ascii="Calibri" w:hAnsi="Calibri" w:cs="Calibri"/>
        </w:rPr>
      </w:pPr>
      <w:r w:rsidRPr="00486BAA">
        <w:rPr>
          <w:rFonts w:ascii="Calibri" w:hAnsi="Calibri" w:cs="Calibri"/>
        </w:rPr>
        <w:t xml:space="preserve">Involved in the configuration and customization of </w:t>
      </w:r>
      <w:r w:rsidRPr="00486BAA">
        <w:rPr>
          <w:rFonts w:ascii="Calibri" w:hAnsi="Calibri" w:cs="Calibri"/>
          <w:b/>
        </w:rPr>
        <w:t>Shop floor</w:t>
      </w:r>
      <w:r w:rsidRPr="00486BAA">
        <w:rPr>
          <w:rFonts w:ascii="Calibri" w:hAnsi="Calibri" w:cs="Calibri"/>
        </w:rPr>
        <w:t xml:space="preserve"> and </w:t>
      </w:r>
      <w:r w:rsidRPr="00486BAA">
        <w:rPr>
          <w:rFonts w:ascii="Calibri" w:hAnsi="Calibri" w:cs="Calibri"/>
          <w:b/>
        </w:rPr>
        <w:t>production execution</w:t>
      </w:r>
      <w:r w:rsidRPr="00486BAA">
        <w:rPr>
          <w:rFonts w:ascii="Calibri" w:hAnsi="Calibri" w:cs="Calibri"/>
        </w:rPr>
        <w:t xml:space="preserve">. Coordinated with </w:t>
      </w:r>
      <w:r w:rsidRPr="00486BAA">
        <w:rPr>
          <w:rFonts w:ascii="Calibri" w:hAnsi="Calibri" w:cs="Calibri"/>
          <w:b/>
        </w:rPr>
        <w:t>ABAP</w:t>
      </w:r>
      <w:r w:rsidRPr="00486BAA">
        <w:rPr>
          <w:rFonts w:ascii="Calibri" w:hAnsi="Calibri" w:cs="Calibri"/>
        </w:rPr>
        <w:t xml:space="preserve"> team in designing custom reports and output documents. Debugged the </w:t>
      </w:r>
      <w:r w:rsidRPr="00486BAA">
        <w:rPr>
          <w:rFonts w:ascii="Calibri" w:hAnsi="Calibri" w:cs="Calibri"/>
          <w:b/>
        </w:rPr>
        <w:t>ABAP</w:t>
      </w:r>
      <w:r w:rsidRPr="00486BAA">
        <w:rPr>
          <w:rFonts w:ascii="Calibri" w:hAnsi="Calibri" w:cs="Calibri"/>
        </w:rPr>
        <w:t xml:space="preserve"> print programs to fix bugs.</w:t>
      </w:r>
    </w:p>
    <w:p w14:paraId="6041AA0E" w14:textId="77777777" w:rsidR="00343C0D" w:rsidRPr="00486BAA" w:rsidRDefault="00343C0D">
      <w:pPr>
        <w:numPr>
          <w:ilvl w:val="0"/>
          <w:numId w:val="15"/>
        </w:numPr>
        <w:rPr>
          <w:rFonts w:ascii="Calibri" w:hAnsi="Calibri" w:cs="Calibri"/>
        </w:rPr>
      </w:pPr>
      <w:r w:rsidRPr="00486BAA">
        <w:rPr>
          <w:rFonts w:ascii="Calibri" w:hAnsi="Calibri" w:cs="Calibri"/>
        </w:rPr>
        <w:t>Troubleshooting and problem solving for problems with production execution and shop floor printing. Solved problem tickets in Remedy.</w:t>
      </w:r>
    </w:p>
    <w:p w14:paraId="5225CD33" w14:textId="77777777" w:rsidR="00343C0D" w:rsidRPr="00486BAA" w:rsidRDefault="00343C0D">
      <w:pPr>
        <w:pStyle w:val="Heading1"/>
        <w:spacing w:before="0" w:after="0" w:line="0" w:lineRule="atLeast"/>
        <w:ind w:left="360"/>
        <w:rPr>
          <w:rFonts w:ascii="Calibri" w:hAnsi="Calibri" w:cs="Calibri"/>
          <w:b w:val="0"/>
          <w:bCs w:val="0"/>
          <w:sz w:val="20"/>
          <w:szCs w:val="20"/>
        </w:rPr>
      </w:pPr>
    </w:p>
    <w:p w14:paraId="0F3E0FDF" w14:textId="7F68F4DC" w:rsidR="00343C0D" w:rsidRPr="00486BAA" w:rsidRDefault="00343C0D">
      <w:pPr>
        <w:pStyle w:val="NormalWeb"/>
        <w:spacing w:before="0" w:beforeAutospacing="0" w:after="0" w:afterAutospacing="0"/>
        <w:rPr>
          <w:rFonts w:ascii="Calibri" w:hAnsi="Calibri" w:cs="Calibri"/>
          <w:b/>
          <w:sz w:val="20"/>
          <w:szCs w:val="20"/>
        </w:rPr>
      </w:pPr>
      <w:r w:rsidRPr="00486BAA">
        <w:rPr>
          <w:rFonts w:ascii="Calibri" w:hAnsi="Calibri" w:cs="Calibri"/>
          <w:b/>
          <w:sz w:val="20"/>
          <w:szCs w:val="20"/>
        </w:rPr>
        <w:t xml:space="preserve">SAP </w:t>
      </w:r>
      <w:r w:rsidR="005B68A8" w:rsidRPr="00486BAA">
        <w:rPr>
          <w:rFonts w:ascii="Calibri" w:hAnsi="Calibri" w:cs="Calibri"/>
          <w:b/>
          <w:sz w:val="20"/>
          <w:szCs w:val="20"/>
        </w:rPr>
        <w:t>PP</w:t>
      </w:r>
      <w:r w:rsidRPr="00486BAA">
        <w:rPr>
          <w:rFonts w:ascii="Calibri" w:hAnsi="Calibri" w:cs="Calibri"/>
          <w:b/>
          <w:sz w:val="20"/>
          <w:szCs w:val="20"/>
        </w:rPr>
        <w:t>/DMS Consultant     Kawasaki Rail Car Inc.            Yonkers    NY   Mar ‘03    Jun ‘03</w:t>
      </w:r>
    </w:p>
    <w:p w14:paraId="5AF39888" w14:textId="77777777" w:rsidR="00343C0D" w:rsidRPr="00486BAA" w:rsidRDefault="00343C0D" w:rsidP="00343C0D">
      <w:pPr>
        <w:numPr>
          <w:ilvl w:val="0"/>
          <w:numId w:val="15"/>
        </w:numPr>
        <w:rPr>
          <w:rFonts w:ascii="Calibri" w:hAnsi="Calibri" w:cs="Calibri"/>
        </w:rPr>
      </w:pPr>
      <w:r w:rsidRPr="00486BAA">
        <w:rPr>
          <w:rFonts w:ascii="Calibri" w:hAnsi="Calibri" w:cs="Calibri"/>
        </w:rPr>
        <w:t>Consult with Kawasaki staff to Develop blueprint and scope document and draft the specification implement SAP PLM, DMS and ECM modules</w:t>
      </w:r>
    </w:p>
    <w:p w14:paraId="4E2F6DED" w14:textId="77777777" w:rsidR="00343C0D" w:rsidRPr="00486BAA" w:rsidRDefault="00343C0D" w:rsidP="00343C0D">
      <w:pPr>
        <w:numPr>
          <w:ilvl w:val="0"/>
          <w:numId w:val="25"/>
        </w:numPr>
        <w:rPr>
          <w:rFonts w:ascii="Calibri" w:hAnsi="Calibri" w:cs="Calibri"/>
        </w:rPr>
      </w:pPr>
      <w:r w:rsidRPr="00486BAA">
        <w:rPr>
          <w:rFonts w:ascii="Calibri" w:hAnsi="Calibri" w:cs="Calibri"/>
        </w:rPr>
        <w:t xml:space="preserve">This project was highly integrated in nature and requires knowledge of several modules and integration understanding in order to make a contribution. </w:t>
      </w:r>
    </w:p>
    <w:p w14:paraId="0C98F2BF" w14:textId="77777777" w:rsidR="00343C0D" w:rsidRPr="00486BAA" w:rsidRDefault="00343C0D" w:rsidP="00343C0D">
      <w:pPr>
        <w:numPr>
          <w:ilvl w:val="0"/>
          <w:numId w:val="25"/>
        </w:numPr>
        <w:rPr>
          <w:rFonts w:ascii="Calibri" w:hAnsi="Calibri" w:cs="Calibri"/>
        </w:rPr>
      </w:pPr>
      <w:r w:rsidRPr="00486BAA">
        <w:rPr>
          <w:rFonts w:ascii="Calibri" w:hAnsi="Calibri" w:cs="Calibri"/>
        </w:rPr>
        <w:t>Configuration and master data setup for Document management, Engineering change management and product Life cycle management.</w:t>
      </w:r>
    </w:p>
    <w:p w14:paraId="62A52E1A" w14:textId="77777777" w:rsidR="00343C0D" w:rsidRPr="00486BAA" w:rsidRDefault="00343C0D" w:rsidP="00343C0D">
      <w:pPr>
        <w:numPr>
          <w:ilvl w:val="0"/>
          <w:numId w:val="25"/>
        </w:numPr>
        <w:rPr>
          <w:rFonts w:ascii="Calibri" w:hAnsi="Calibri" w:cs="Calibri"/>
        </w:rPr>
      </w:pPr>
      <w:r w:rsidRPr="00486BAA">
        <w:rPr>
          <w:rFonts w:ascii="Calibri" w:hAnsi="Calibri" w:cs="Calibri"/>
        </w:rPr>
        <w:t>Involved in workshops on document control and product life cycle.</w:t>
      </w:r>
    </w:p>
    <w:p w14:paraId="75E6756E" w14:textId="77777777" w:rsidR="00343C0D" w:rsidRPr="00486BAA" w:rsidRDefault="00343C0D" w:rsidP="00343C0D">
      <w:pPr>
        <w:numPr>
          <w:ilvl w:val="0"/>
          <w:numId w:val="25"/>
        </w:numPr>
        <w:rPr>
          <w:rFonts w:ascii="Calibri" w:hAnsi="Calibri" w:cs="Calibri"/>
        </w:rPr>
      </w:pPr>
      <w:r w:rsidRPr="00486BAA">
        <w:rPr>
          <w:rFonts w:ascii="Calibri" w:hAnsi="Calibri" w:cs="Calibri"/>
        </w:rPr>
        <w:t xml:space="preserve">Integration points included strong emphasis on integration with the PS module as well as MM, WM, SD and CO. </w:t>
      </w:r>
    </w:p>
    <w:p w14:paraId="253402EF" w14:textId="77777777" w:rsidR="00343C0D" w:rsidRPr="00486BAA" w:rsidRDefault="00343C0D" w:rsidP="00343C0D">
      <w:pPr>
        <w:numPr>
          <w:ilvl w:val="0"/>
          <w:numId w:val="25"/>
        </w:numPr>
        <w:rPr>
          <w:rFonts w:ascii="Calibri" w:hAnsi="Calibri" w:cs="Calibri"/>
        </w:rPr>
      </w:pPr>
      <w:r w:rsidRPr="00486BAA">
        <w:rPr>
          <w:rFonts w:ascii="Calibri" w:hAnsi="Calibri" w:cs="Calibri"/>
        </w:rPr>
        <w:t>Created Engineering document types, data carriers and setup paths for connecting SAP to graphics systems.</w:t>
      </w:r>
    </w:p>
    <w:p w14:paraId="57615BF8" w14:textId="77777777" w:rsidR="00343C0D" w:rsidRPr="00486BAA" w:rsidRDefault="00343C0D" w:rsidP="00343C0D">
      <w:pPr>
        <w:numPr>
          <w:ilvl w:val="0"/>
          <w:numId w:val="13"/>
        </w:numPr>
        <w:rPr>
          <w:rFonts w:ascii="Calibri" w:hAnsi="Calibri" w:cs="Calibri"/>
        </w:rPr>
      </w:pPr>
      <w:r w:rsidRPr="00486BAA">
        <w:rPr>
          <w:rFonts w:ascii="Calibri" w:hAnsi="Calibri" w:cs="Calibri"/>
        </w:rPr>
        <w:t xml:space="preserve">Maintained </w:t>
      </w:r>
      <w:r w:rsidRPr="00486BAA">
        <w:rPr>
          <w:rFonts w:ascii="Calibri" w:hAnsi="Calibri" w:cs="Calibri"/>
          <w:b/>
          <w:bCs/>
        </w:rPr>
        <w:t>Document Info Records</w:t>
      </w:r>
      <w:r w:rsidRPr="00486BAA">
        <w:rPr>
          <w:rFonts w:ascii="Calibri" w:hAnsi="Calibri" w:cs="Calibri"/>
        </w:rPr>
        <w:t xml:space="preserve"> for AutoCAD drawings, manufacturing procedures, Assembly instructions, Equipment, WBS elements, manufacturing BOMs etc.,</w:t>
      </w:r>
    </w:p>
    <w:p w14:paraId="4D122E6E" w14:textId="77777777" w:rsidR="00343C0D" w:rsidRPr="00486BAA" w:rsidRDefault="00343C0D" w:rsidP="00343C0D">
      <w:pPr>
        <w:pStyle w:val="NormalWeb"/>
        <w:numPr>
          <w:ilvl w:val="0"/>
          <w:numId w:val="13"/>
        </w:numPr>
        <w:spacing w:before="0" w:beforeAutospacing="0" w:after="0" w:afterAutospacing="0"/>
        <w:rPr>
          <w:rFonts w:ascii="Calibri" w:hAnsi="Calibri" w:cs="Calibri"/>
          <w:sz w:val="20"/>
          <w:szCs w:val="20"/>
        </w:rPr>
      </w:pPr>
      <w:r w:rsidRPr="00486BAA">
        <w:rPr>
          <w:rFonts w:ascii="Calibri" w:hAnsi="Calibri" w:cs="Calibri"/>
          <w:sz w:val="20"/>
          <w:szCs w:val="20"/>
        </w:rPr>
        <w:t>Configured the classification system and created classes and characteristics and linked them to Documents</w:t>
      </w:r>
    </w:p>
    <w:p w14:paraId="4D8C1D08" w14:textId="77777777" w:rsidR="00343C0D" w:rsidRPr="00486BAA" w:rsidRDefault="00343C0D" w:rsidP="00343C0D">
      <w:pPr>
        <w:pStyle w:val="Heading1"/>
        <w:numPr>
          <w:ilvl w:val="0"/>
          <w:numId w:val="1"/>
        </w:numPr>
        <w:spacing w:before="0" w:beforeAutospacing="0" w:after="0" w:afterAutospacing="0"/>
        <w:rPr>
          <w:rFonts w:ascii="Calibri" w:hAnsi="Calibri" w:cs="Calibri"/>
          <w:b w:val="0"/>
          <w:sz w:val="20"/>
          <w:szCs w:val="20"/>
        </w:rPr>
      </w:pPr>
      <w:r w:rsidRPr="00486BAA">
        <w:rPr>
          <w:rFonts w:ascii="Calibri" w:hAnsi="Calibri" w:cs="Calibri"/>
          <w:b w:val="0"/>
          <w:bCs w:val="0"/>
          <w:sz w:val="20"/>
          <w:szCs w:val="20"/>
        </w:rPr>
        <w:t xml:space="preserve">Linked other R/3 Objects like material master records, </w:t>
      </w:r>
      <w:r w:rsidRPr="00486BAA">
        <w:rPr>
          <w:rFonts w:ascii="Calibri" w:hAnsi="Calibri" w:cs="Calibri"/>
          <w:bCs w:val="0"/>
          <w:sz w:val="20"/>
          <w:szCs w:val="20"/>
        </w:rPr>
        <w:t>BOMs</w:t>
      </w:r>
      <w:r w:rsidRPr="00486BAA">
        <w:rPr>
          <w:rFonts w:ascii="Calibri" w:hAnsi="Calibri" w:cs="Calibri"/>
          <w:b w:val="0"/>
          <w:bCs w:val="0"/>
          <w:sz w:val="20"/>
          <w:szCs w:val="20"/>
        </w:rPr>
        <w:t>, WBS elements and networks to the documents</w:t>
      </w:r>
    </w:p>
    <w:p w14:paraId="1342AB67" w14:textId="77777777" w:rsidR="00343C0D" w:rsidRPr="00486BAA" w:rsidRDefault="00343C0D" w:rsidP="00343C0D">
      <w:pPr>
        <w:pStyle w:val="Heading1"/>
        <w:numPr>
          <w:ilvl w:val="0"/>
          <w:numId w:val="1"/>
        </w:numPr>
        <w:spacing w:before="0" w:beforeAutospacing="0" w:after="0" w:afterAutospacing="0"/>
        <w:rPr>
          <w:rFonts w:ascii="Calibri" w:hAnsi="Calibri" w:cs="Calibri"/>
          <w:b w:val="0"/>
          <w:sz w:val="20"/>
          <w:szCs w:val="20"/>
        </w:rPr>
      </w:pPr>
      <w:r w:rsidRPr="00486BAA">
        <w:rPr>
          <w:rFonts w:ascii="Calibri" w:hAnsi="Calibri" w:cs="Calibri"/>
          <w:b w:val="0"/>
          <w:bCs w:val="0"/>
          <w:sz w:val="20"/>
          <w:szCs w:val="20"/>
        </w:rPr>
        <w:t>Maintained revision levels for materials and setup configurable BOMs.</w:t>
      </w:r>
    </w:p>
    <w:p w14:paraId="7FB64CAE" w14:textId="77777777" w:rsidR="00343C0D" w:rsidRPr="00486BAA" w:rsidRDefault="00343C0D" w:rsidP="00343C0D">
      <w:pPr>
        <w:pStyle w:val="Heading1"/>
        <w:numPr>
          <w:ilvl w:val="0"/>
          <w:numId w:val="1"/>
        </w:numPr>
        <w:spacing w:before="0" w:beforeAutospacing="0" w:after="0" w:afterAutospacing="0"/>
        <w:rPr>
          <w:rFonts w:ascii="Calibri" w:hAnsi="Calibri" w:cs="Calibri"/>
          <w:b w:val="0"/>
          <w:sz w:val="20"/>
          <w:szCs w:val="20"/>
        </w:rPr>
      </w:pPr>
      <w:r w:rsidRPr="00486BAA">
        <w:rPr>
          <w:rFonts w:ascii="Calibri" w:hAnsi="Calibri" w:cs="Calibri"/>
          <w:b w:val="0"/>
          <w:bCs w:val="0"/>
          <w:sz w:val="20"/>
          <w:szCs w:val="20"/>
        </w:rPr>
        <w:t>Configuration and master data setup for Engineering change management.</w:t>
      </w:r>
    </w:p>
    <w:bookmarkEnd w:id="0"/>
    <w:p w14:paraId="0FA8AD3E" w14:textId="77777777" w:rsidR="00343C0D" w:rsidRPr="00486BAA" w:rsidRDefault="00343C0D" w:rsidP="00343C0D">
      <w:pPr>
        <w:numPr>
          <w:ilvl w:val="0"/>
          <w:numId w:val="24"/>
        </w:numPr>
        <w:ind w:left="720"/>
        <w:rPr>
          <w:rFonts w:ascii="Calibri" w:hAnsi="Calibri" w:cs="Calibri"/>
          <w:bCs/>
          <w:kern w:val="28"/>
        </w:rPr>
      </w:pPr>
      <w:r w:rsidRPr="00486BAA">
        <w:rPr>
          <w:rFonts w:ascii="Calibri" w:hAnsi="Calibri" w:cs="Calibri"/>
        </w:rPr>
        <w:t>Assist in Configuration of Material master, Vendor master, Customer master, Partner functions, pricing procedures, Inventory and Warehouse Management.</w:t>
      </w:r>
    </w:p>
    <w:p w14:paraId="550AEB14" w14:textId="77777777" w:rsidR="00343C0D" w:rsidRPr="00486BAA" w:rsidRDefault="00343C0D" w:rsidP="00343C0D">
      <w:pPr>
        <w:numPr>
          <w:ilvl w:val="0"/>
          <w:numId w:val="24"/>
        </w:numPr>
        <w:ind w:left="720"/>
        <w:rPr>
          <w:rFonts w:ascii="Calibri" w:hAnsi="Calibri" w:cs="Calibri"/>
          <w:bCs/>
          <w:kern w:val="28"/>
        </w:rPr>
      </w:pPr>
      <w:r w:rsidRPr="00486BAA">
        <w:rPr>
          <w:rFonts w:ascii="Calibri" w:hAnsi="Calibri" w:cs="Calibri"/>
        </w:rPr>
        <w:lastRenderedPageBreak/>
        <w:t>Assist in Configuration of Purchase requisition, Purchase orders, Source lists, Contracts and Purchase info records.</w:t>
      </w:r>
    </w:p>
    <w:p w14:paraId="1EE94A04" w14:textId="77777777" w:rsidR="00343C0D" w:rsidRPr="00486BAA" w:rsidRDefault="00343C0D" w:rsidP="00343C0D">
      <w:pPr>
        <w:numPr>
          <w:ilvl w:val="0"/>
          <w:numId w:val="24"/>
        </w:numPr>
        <w:ind w:left="720"/>
        <w:rPr>
          <w:rFonts w:ascii="Calibri" w:hAnsi="Calibri" w:cs="Calibri"/>
          <w:bCs/>
          <w:kern w:val="28"/>
        </w:rPr>
      </w:pPr>
      <w:r w:rsidRPr="00486BAA">
        <w:rPr>
          <w:rFonts w:ascii="Calibri" w:hAnsi="Calibri" w:cs="Calibri"/>
        </w:rPr>
        <w:t>Involved in SAP Testing using Test Director. Developed test scripts and performed integration testing.</w:t>
      </w:r>
    </w:p>
    <w:p w14:paraId="76C93692" w14:textId="77777777" w:rsidR="00343C0D" w:rsidRPr="00486BAA" w:rsidRDefault="00343C0D" w:rsidP="00343C0D">
      <w:pPr>
        <w:numPr>
          <w:ilvl w:val="0"/>
          <w:numId w:val="24"/>
        </w:numPr>
        <w:ind w:left="720"/>
        <w:rPr>
          <w:rFonts w:ascii="Calibri" w:hAnsi="Calibri" w:cs="Calibri"/>
          <w:b/>
        </w:rPr>
      </w:pPr>
      <w:r w:rsidRPr="00486BAA">
        <w:rPr>
          <w:rFonts w:ascii="Calibri" w:hAnsi="Calibri" w:cs="Calibri"/>
        </w:rPr>
        <w:t>Involved in project planning and project tracking for the supply chain.</w:t>
      </w:r>
    </w:p>
    <w:p w14:paraId="203F64F2" w14:textId="77777777" w:rsidR="00343C0D" w:rsidRPr="00486BAA" w:rsidRDefault="00343C0D" w:rsidP="00343C0D">
      <w:pPr>
        <w:pStyle w:val="Heading1"/>
        <w:spacing w:before="0" w:beforeAutospacing="0" w:after="0" w:afterAutospacing="0"/>
        <w:rPr>
          <w:rFonts w:ascii="Calibri" w:hAnsi="Calibri" w:cs="Calibri"/>
          <w:sz w:val="20"/>
          <w:szCs w:val="20"/>
        </w:rPr>
      </w:pPr>
      <w:r w:rsidRPr="00486BAA">
        <w:rPr>
          <w:rFonts w:ascii="Calibri" w:hAnsi="Calibri" w:cs="Calibri"/>
          <w:sz w:val="20"/>
          <w:szCs w:val="20"/>
        </w:rPr>
        <w:t> SAP MM Consultant        Amada Tool America       La Mirada CA   May 2000 ----- Feb 2003 </w:t>
      </w:r>
    </w:p>
    <w:p w14:paraId="3B104C97" w14:textId="77777777" w:rsidR="00343C0D" w:rsidRPr="00486BAA" w:rsidRDefault="00343C0D" w:rsidP="00343C0D">
      <w:pPr>
        <w:pStyle w:val="NormalWeb"/>
        <w:numPr>
          <w:ilvl w:val="0"/>
          <w:numId w:val="29"/>
        </w:numPr>
        <w:spacing w:before="0" w:beforeAutospacing="0" w:after="0" w:afterAutospacing="0"/>
        <w:ind w:left="720"/>
        <w:rPr>
          <w:rFonts w:ascii="Calibri" w:hAnsi="Calibri" w:cs="Calibri"/>
          <w:sz w:val="20"/>
          <w:szCs w:val="20"/>
        </w:rPr>
      </w:pPr>
      <w:r w:rsidRPr="00486BAA">
        <w:rPr>
          <w:rFonts w:ascii="Calibri" w:hAnsi="Calibri" w:cs="Calibri"/>
          <w:sz w:val="20"/>
          <w:szCs w:val="20"/>
        </w:rPr>
        <w:t>Involved in customization and personalization related to material master, material type, payment terms, master data related to purchasing, purchasing info records, purchase requisition, purchase orders, Outline agreements and release procedures.</w:t>
      </w:r>
    </w:p>
    <w:p w14:paraId="7B570AED" w14:textId="77777777" w:rsidR="00343C0D" w:rsidRPr="00486BAA" w:rsidRDefault="00343C0D">
      <w:pPr>
        <w:pStyle w:val="levnl12"/>
        <w:widowControl/>
        <w:numPr>
          <w:ilvl w:val="0"/>
          <w:numId w:val="22"/>
        </w:numPr>
        <w:tabs>
          <w:tab w:val="clear" w:pos="0"/>
          <w:tab w:val="clear" w:pos="720"/>
          <w:tab w:val="clear" w:pos="1440"/>
          <w:tab w:val="clear" w:pos="2160"/>
          <w:tab w:val="clear" w:pos="2880"/>
          <w:tab w:val="clear" w:pos="3600"/>
          <w:tab w:val="clear" w:pos="4320"/>
          <w:tab w:val="clear" w:pos="5040"/>
          <w:tab w:val="clear" w:pos="5760"/>
          <w:tab w:val="left" w:pos="6300"/>
        </w:tabs>
        <w:ind w:left="720"/>
        <w:rPr>
          <w:rFonts w:ascii="Calibri" w:hAnsi="Calibri" w:cs="Calibri"/>
          <w:sz w:val="20"/>
        </w:rPr>
      </w:pPr>
      <w:r w:rsidRPr="00486BAA">
        <w:rPr>
          <w:rFonts w:ascii="Calibri" w:hAnsi="Calibri" w:cs="Calibri"/>
          <w:sz w:val="20"/>
        </w:rPr>
        <w:tab/>
        <w:t xml:space="preserve">Extensive involvement in end user interaction. </w:t>
      </w:r>
    </w:p>
    <w:p w14:paraId="554B30A4" w14:textId="77777777" w:rsidR="00343C0D" w:rsidRPr="00486BAA" w:rsidRDefault="00343C0D" w:rsidP="00343C0D">
      <w:pPr>
        <w:pStyle w:val="levnl12"/>
        <w:widowControl/>
        <w:numPr>
          <w:ilvl w:val="0"/>
          <w:numId w:val="22"/>
        </w:numPr>
        <w:tabs>
          <w:tab w:val="clear" w:pos="0"/>
          <w:tab w:val="clear" w:pos="720"/>
          <w:tab w:val="clear" w:pos="1440"/>
          <w:tab w:val="clear" w:pos="2160"/>
          <w:tab w:val="clear" w:pos="2880"/>
          <w:tab w:val="clear" w:pos="3600"/>
          <w:tab w:val="clear" w:pos="4320"/>
          <w:tab w:val="clear" w:pos="5040"/>
          <w:tab w:val="clear" w:pos="5760"/>
          <w:tab w:val="left" w:pos="6300"/>
        </w:tabs>
        <w:ind w:left="720"/>
        <w:rPr>
          <w:rFonts w:ascii="Calibri" w:hAnsi="Calibri" w:cs="Calibri"/>
          <w:sz w:val="20"/>
        </w:rPr>
      </w:pPr>
      <w:r w:rsidRPr="00486BAA">
        <w:rPr>
          <w:rFonts w:ascii="Calibri" w:hAnsi="Calibri" w:cs="Calibri"/>
          <w:sz w:val="20"/>
        </w:rPr>
        <w:tab/>
        <w:t>Field selection for various views while creating material master.</w:t>
      </w:r>
    </w:p>
    <w:p w14:paraId="4095D7DF" w14:textId="77777777" w:rsidR="00343C0D" w:rsidRPr="00486BAA" w:rsidRDefault="00343C0D">
      <w:pPr>
        <w:pStyle w:val="levnl12"/>
        <w:widowControl/>
        <w:numPr>
          <w:ilvl w:val="0"/>
          <w:numId w:val="22"/>
        </w:numPr>
        <w:tabs>
          <w:tab w:val="clear" w:pos="0"/>
          <w:tab w:val="clear" w:pos="720"/>
          <w:tab w:val="clear" w:pos="1440"/>
          <w:tab w:val="clear" w:pos="2160"/>
          <w:tab w:val="clear" w:pos="2880"/>
          <w:tab w:val="clear" w:pos="3600"/>
          <w:tab w:val="clear" w:pos="4320"/>
          <w:tab w:val="clear" w:pos="5040"/>
          <w:tab w:val="clear" w:pos="5760"/>
          <w:tab w:val="left" w:pos="6300"/>
        </w:tabs>
        <w:ind w:left="720"/>
        <w:rPr>
          <w:rFonts w:ascii="Calibri" w:hAnsi="Calibri" w:cs="Calibri"/>
          <w:sz w:val="20"/>
        </w:rPr>
      </w:pPr>
      <w:r w:rsidRPr="00486BAA">
        <w:rPr>
          <w:rFonts w:ascii="Calibri" w:hAnsi="Calibri" w:cs="Calibri"/>
          <w:sz w:val="20"/>
        </w:rPr>
        <w:tab/>
        <w:t>Customized the whole vendor master, which included field selection for account groups, vendor sub range and partner functions.</w:t>
      </w:r>
    </w:p>
    <w:p w14:paraId="4F876D1D" w14:textId="77777777" w:rsidR="00343C0D" w:rsidRPr="00486BAA" w:rsidRDefault="00343C0D">
      <w:pPr>
        <w:pStyle w:val="levnl12"/>
        <w:widowControl/>
        <w:numPr>
          <w:ilvl w:val="0"/>
          <w:numId w:val="22"/>
        </w:numPr>
        <w:tabs>
          <w:tab w:val="clear" w:pos="0"/>
          <w:tab w:val="clear" w:pos="720"/>
          <w:tab w:val="clear" w:pos="1440"/>
          <w:tab w:val="clear" w:pos="2160"/>
          <w:tab w:val="clear" w:pos="2880"/>
          <w:tab w:val="clear" w:pos="3600"/>
          <w:tab w:val="clear" w:pos="4320"/>
          <w:tab w:val="clear" w:pos="5040"/>
          <w:tab w:val="clear" w:pos="5760"/>
          <w:tab w:val="left" w:pos="6300"/>
        </w:tabs>
        <w:ind w:left="720"/>
        <w:rPr>
          <w:rFonts w:ascii="Calibri" w:hAnsi="Calibri" w:cs="Calibri"/>
          <w:sz w:val="20"/>
        </w:rPr>
      </w:pPr>
      <w:r w:rsidRPr="00486BAA">
        <w:rPr>
          <w:rFonts w:ascii="Calibri" w:hAnsi="Calibri" w:cs="Calibri"/>
          <w:sz w:val="20"/>
        </w:rPr>
        <w:tab/>
        <w:t xml:space="preserve">Configured movement type to include different settings for account determination by using a separate account grouping code. </w:t>
      </w:r>
    </w:p>
    <w:p w14:paraId="1971C8FB" w14:textId="77777777" w:rsidR="00343C0D" w:rsidRPr="00486BAA" w:rsidRDefault="00343C0D">
      <w:pPr>
        <w:pStyle w:val="levnl12"/>
        <w:widowControl/>
        <w:numPr>
          <w:ilvl w:val="0"/>
          <w:numId w:val="22"/>
        </w:numPr>
        <w:tabs>
          <w:tab w:val="clear" w:pos="0"/>
          <w:tab w:val="clear" w:pos="720"/>
          <w:tab w:val="clear" w:pos="1440"/>
          <w:tab w:val="clear" w:pos="2160"/>
          <w:tab w:val="clear" w:pos="2880"/>
          <w:tab w:val="clear" w:pos="3600"/>
          <w:tab w:val="clear" w:pos="4320"/>
          <w:tab w:val="clear" w:pos="5040"/>
          <w:tab w:val="clear" w:pos="5760"/>
          <w:tab w:val="left" w:pos="6300"/>
        </w:tabs>
        <w:ind w:left="720"/>
        <w:rPr>
          <w:rFonts w:ascii="Calibri" w:hAnsi="Calibri" w:cs="Calibri"/>
          <w:sz w:val="20"/>
        </w:rPr>
      </w:pPr>
      <w:r w:rsidRPr="00486BAA">
        <w:rPr>
          <w:rFonts w:ascii="Calibri" w:hAnsi="Calibri" w:cs="Calibri"/>
          <w:sz w:val="20"/>
        </w:rPr>
        <w:tab/>
        <w:t>Configured vendor evaluation elements in purchasing and worked on automatic settlement procedures for vendors.</w:t>
      </w:r>
    </w:p>
    <w:p w14:paraId="3D37F7B0" w14:textId="77777777" w:rsidR="00343C0D" w:rsidRPr="00486BAA" w:rsidRDefault="00343C0D">
      <w:pPr>
        <w:pStyle w:val="levnl12"/>
        <w:widowControl/>
        <w:numPr>
          <w:ilvl w:val="0"/>
          <w:numId w:val="22"/>
        </w:numPr>
        <w:tabs>
          <w:tab w:val="clear" w:pos="0"/>
          <w:tab w:val="clear" w:pos="720"/>
          <w:tab w:val="clear" w:pos="1440"/>
          <w:tab w:val="clear" w:pos="2160"/>
          <w:tab w:val="clear" w:pos="2880"/>
          <w:tab w:val="clear" w:pos="3600"/>
          <w:tab w:val="clear" w:pos="4320"/>
          <w:tab w:val="clear" w:pos="5040"/>
          <w:tab w:val="clear" w:pos="5760"/>
          <w:tab w:val="left" w:pos="6300"/>
        </w:tabs>
        <w:ind w:left="720"/>
        <w:rPr>
          <w:rFonts w:ascii="Calibri" w:hAnsi="Calibri" w:cs="Calibri"/>
          <w:sz w:val="20"/>
        </w:rPr>
      </w:pPr>
      <w:r w:rsidRPr="00486BAA">
        <w:rPr>
          <w:rFonts w:ascii="Calibri" w:hAnsi="Calibri" w:cs="Calibri"/>
          <w:sz w:val="20"/>
        </w:rPr>
        <w:tab/>
        <w:t xml:space="preserve">Completed baseline configuration of overall Purchasing and Inventory transactions. </w:t>
      </w:r>
    </w:p>
    <w:p w14:paraId="2725DEC0" w14:textId="77777777" w:rsidR="00343C0D" w:rsidRPr="00486BAA" w:rsidRDefault="00343C0D">
      <w:pPr>
        <w:pStyle w:val="levnl12"/>
        <w:widowControl/>
        <w:numPr>
          <w:ilvl w:val="0"/>
          <w:numId w:val="22"/>
        </w:numPr>
        <w:tabs>
          <w:tab w:val="clear" w:pos="0"/>
          <w:tab w:val="clear" w:pos="720"/>
          <w:tab w:val="clear" w:pos="1440"/>
          <w:tab w:val="clear" w:pos="2160"/>
          <w:tab w:val="clear" w:pos="2880"/>
          <w:tab w:val="clear" w:pos="3600"/>
          <w:tab w:val="clear" w:pos="4320"/>
          <w:tab w:val="clear" w:pos="5040"/>
          <w:tab w:val="clear" w:pos="5760"/>
          <w:tab w:val="left" w:pos="6300"/>
        </w:tabs>
        <w:ind w:left="720"/>
        <w:rPr>
          <w:rFonts w:ascii="Calibri" w:hAnsi="Calibri" w:cs="Calibri"/>
          <w:sz w:val="20"/>
        </w:rPr>
      </w:pPr>
      <w:r w:rsidRPr="00486BAA">
        <w:rPr>
          <w:rFonts w:ascii="Calibri" w:hAnsi="Calibri" w:cs="Calibri"/>
          <w:sz w:val="20"/>
        </w:rPr>
        <w:tab/>
        <w:t xml:space="preserve">Developed custom </w:t>
      </w:r>
      <w:r w:rsidRPr="00486BAA">
        <w:rPr>
          <w:rFonts w:ascii="Calibri" w:hAnsi="Calibri" w:cs="Calibri"/>
          <w:b/>
          <w:bCs/>
          <w:sz w:val="20"/>
        </w:rPr>
        <w:t>workflows</w:t>
      </w:r>
      <w:r w:rsidRPr="00486BAA">
        <w:rPr>
          <w:rFonts w:ascii="Calibri" w:hAnsi="Calibri" w:cs="Calibri"/>
          <w:sz w:val="20"/>
        </w:rPr>
        <w:t xml:space="preserve"> in Purchasing. </w:t>
      </w:r>
    </w:p>
    <w:p w14:paraId="72DF2DFC" w14:textId="77777777" w:rsidR="00343C0D" w:rsidRPr="00486BAA" w:rsidRDefault="00343C0D">
      <w:pPr>
        <w:pStyle w:val="levnl12"/>
        <w:widowControl/>
        <w:numPr>
          <w:ilvl w:val="0"/>
          <w:numId w:val="22"/>
        </w:numPr>
        <w:tabs>
          <w:tab w:val="clear" w:pos="0"/>
          <w:tab w:val="clear" w:pos="720"/>
          <w:tab w:val="clear" w:pos="1440"/>
          <w:tab w:val="clear" w:pos="2160"/>
          <w:tab w:val="clear" w:pos="2880"/>
          <w:tab w:val="clear" w:pos="3600"/>
          <w:tab w:val="clear" w:pos="4320"/>
          <w:tab w:val="clear" w:pos="5040"/>
          <w:tab w:val="clear" w:pos="5760"/>
          <w:tab w:val="left" w:pos="6300"/>
        </w:tabs>
        <w:ind w:left="720"/>
        <w:rPr>
          <w:rFonts w:ascii="Calibri" w:hAnsi="Calibri" w:cs="Calibri"/>
          <w:sz w:val="20"/>
        </w:rPr>
      </w:pPr>
      <w:r w:rsidRPr="00486BAA">
        <w:rPr>
          <w:rFonts w:ascii="Calibri" w:hAnsi="Calibri" w:cs="Calibri"/>
          <w:sz w:val="20"/>
        </w:rPr>
        <w:tab/>
        <w:t>Processed transfer postings</w:t>
      </w:r>
      <w:r w:rsidR="00E51D93" w:rsidRPr="00486BAA">
        <w:rPr>
          <w:rFonts w:ascii="Calibri" w:hAnsi="Calibri" w:cs="Calibri"/>
          <w:sz w:val="20"/>
        </w:rPr>
        <w:t>, inventory conversion</w:t>
      </w:r>
      <w:r w:rsidRPr="00486BAA">
        <w:rPr>
          <w:rFonts w:ascii="Calibri" w:hAnsi="Calibri" w:cs="Calibri"/>
          <w:sz w:val="20"/>
        </w:rPr>
        <w:t xml:space="preserve"> and special stocks in inventory management. </w:t>
      </w:r>
    </w:p>
    <w:p w14:paraId="76F40C43" w14:textId="77777777" w:rsidR="00343C0D" w:rsidRPr="00486BAA" w:rsidRDefault="00343C0D">
      <w:pPr>
        <w:pStyle w:val="levnl12"/>
        <w:widowControl/>
        <w:numPr>
          <w:ilvl w:val="0"/>
          <w:numId w:val="22"/>
        </w:numPr>
        <w:tabs>
          <w:tab w:val="clear" w:pos="0"/>
          <w:tab w:val="clear" w:pos="720"/>
          <w:tab w:val="clear" w:pos="1440"/>
          <w:tab w:val="clear" w:pos="2160"/>
          <w:tab w:val="clear" w:pos="2880"/>
          <w:tab w:val="clear" w:pos="3600"/>
          <w:tab w:val="clear" w:pos="4320"/>
          <w:tab w:val="clear" w:pos="5040"/>
          <w:tab w:val="clear" w:pos="5760"/>
          <w:tab w:val="left" w:pos="6300"/>
        </w:tabs>
        <w:ind w:left="720"/>
        <w:rPr>
          <w:rFonts w:ascii="Calibri" w:hAnsi="Calibri" w:cs="Calibri"/>
          <w:sz w:val="20"/>
        </w:rPr>
      </w:pPr>
      <w:r w:rsidRPr="00486BAA">
        <w:rPr>
          <w:rFonts w:ascii="Calibri" w:hAnsi="Calibri" w:cs="Calibri"/>
          <w:sz w:val="20"/>
        </w:rPr>
        <w:tab/>
        <w:t xml:space="preserve">Created new movement types and fields selection for the same. </w:t>
      </w:r>
    </w:p>
    <w:p w14:paraId="0B875FF4" w14:textId="77777777" w:rsidR="00343C0D" w:rsidRPr="00486BAA" w:rsidRDefault="00343C0D">
      <w:pPr>
        <w:pStyle w:val="levnl12"/>
        <w:widowControl/>
        <w:numPr>
          <w:ilvl w:val="0"/>
          <w:numId w:val="22"/>
        </w:numPr>
        <w:tabs>
          <w:tab w:val="clear" w:pos="0"/>
          <w:tab w:val="clear" w:pos="720"/>
          <w:tab w:val="clear" w:pos="1440"/>
          <w:tab w:val="clear" w:pos="2160"/>
          <w:tab w:val="clear" w:pos="2880"/>
          <w:tab w:val="clear" w:pos="3600"/>
          <w:tab w:val="clear" w:pos="4320"/>
          <w:tab w:val="clear" w:pos="5040"/>
          <w:tab w:val="clear" w:pos="5760"/>
          <w:tab w:val="left" w:pos="6300"/>
        </w:tabs>
        <w:ind w:left="720"/>
        <w:rPr>
          <w:rFonts w:ascii="Calibri" w:hAnsi="Calibri" w:cs="Calibri"/>
          <w:sz w:val="20"/>
        </w:rPr>
      </w:pPr>
      <w:r w:rsidRPr="00486BAA">
        <w:rPr>
          <w:rFonts w:ascii="Calibri" w:hAnsi="Calibri" w:cs="Calibri"/>
          <w:sz w:val="20"/>
        </w:rPr>
        <w:tab/>
        <w:t xml:space="preserve">Performed invoice verification by entering invoices with reference to orders, taxes and gross- net posting. </w:t>
      </w:r>
    </w:p>
    <w:p w14:paraId="6378BF9F" w14:textId="77777777" w:rsidR="00343C0D" w:rsidRPr="00486BAA" w:rsidRDefault="00343C0D">
      <w:pPr>
        <w:numPr>
          <w:ilvl w:val="0"/>
          <w:numId w:val="2"/>
        </w:numPr>
        <w:spacing w:line="0" w:lineRule="atLeast"/>
        <w:rPr>
          <w:rFonts w:ascii="Calibri" w:hAnsi="Calibri" w:cs="Calibri"/>
          <w:b/>
        </w:rPr>
      </w:pPr>
      <w:r w:rsidRPr="00486BAA">
        <w:rPr>
          <w:rFonts w:ascii="Calibri" w:hAnsi="Calibri" w:cs="Calibri"/>
        </w:rPr>
        <w:t xml:space="preserve">Worked on SAP </w:t>
      </w:r>
      <w:r w:rsidRPr="00486BAA">
        <w:rPr>
          <w:rFonts w:ascii="Calibri" w:hAnsi="Calibri" w:cs="Calibri"/>
          <w:b/>
        </w:rPr>
        <w:t xml:space="preserve">Business Workflow </w:t>
      </w:r>
      <w:r w:rsidRPr="00486BAA">
        <w:rPr>
          <w:rFonts w:ascii="Calibri" w:hAnsi="Calibri" w:cs="Calibri"/>
        </w:rPr>
        <w:t xml:space="preserve">for </w:t>
      </w:r>
      <w:r w:rsidRPr="00486BAA">
        <w:rPr>
          <w:rFonts w:ascii="Calibri" w:hAnsi="Calibri" w:cs="Calibri"/>
          <w:b/>
        </w:rPr>
        <w:t>MM</w:t>
      </w:r>
      <w:r w:rsidRPr="00486BAA">
        <w:rPr>
          <w:rFonts w:ascii="Calibri" w:hAnsi="Calibri" w:cs="Calibri"/>
        </w:rPr>
        <w:t xml:space="preserve"> and </w:t>
      </w:r>
      <w:r w:rsidRPr="00486BAA">
        <w:rPr>
          <w:rFonts w:ascii="Calibri" w:hAnsi="Calibri" w:cs="Calibri"/>
          <w:b/>
        </w:rPr>
        <w:t xml:space="preserve">SD </w:t>
      </w:r>
      <w:r w:rsidRPr="00486BAA">
        <w:rPr>
          <w:rFonts w:ascii="Calibri" w:hAnsi="Calibri" w:cs="Calibri"/>
        </w:rPr>
        <w:t xml:space="preserve">applications. Created Business Objects, methods, events and attributes. Created Workflows, Sub-workflows, tasks, decision nodes and dialogs using </w:t>
      </w:r>
      <w:r w:rsidRPr="00486BAA">
        <w:rPr>
          <w:rFonts w:ascii="Calibri" w:hAnsi="Calibri" w:cs="Calibri"/>
          <w:b/>
        </w:rPr>
        <w:t>Workflow builder.</w:t>
      </w:r>
      <w:r w:rsidRPr="00486BAA">
        <w:rPr>
          <w:rFonts w:ascii="Calibri" w:hAnsi="Calibri" w:cs="Calibri"/>
        </w:rPr>
        <w:t xml:space="preserve"> </w:t>
      </w:r>
    </w:p>
    <w:p w14:paraId="2A5C2881" w14:textId="77777777" w:rsidR="00343C0D" w:rsidRPr="00486BAA" w:rsidRDefault="00343C0D">
      <w:pPr>
        <w:pStyle w:val="NormalWeb"/>
        <w:spacing w:before="0" w:after="0" w:line="0" w:lineRule="atLeast"/>
        <w:ind w:left="720" w:hanging="360"/>
        <w:rPr>
          <w:rFonts w:ascii="Calibri" w:hAnsi="Calibri" w:cs="Calibri"/>
          <w:sz w:val="20"/>
          <w:szCs w:val="20"/>
        </w:rPr>
      </w:pPr>
    </w:p>
    <w:p w14:paraId="2C8AAC5D" w14:textId="77777777" w:rsidR="00343C0D" w:rsidRPr="00486BAA" w:rsidRDefault="00343C0D">
      <w:pPr>
        <w:pStyle w:val="NormalWeb"/>
        <w:spacing w:before="0" w:after="0" w:line="0" w:lineRule="atLeast"/>
        <w:rPr>
          <w:rFonts w:ascii="Calibri" w:hAnsi="Calibri" w:cs="Calibri"/>
          <w:sz w:val="20"/>
          <w:szCs w:val="20"/>
        </w:rPr>
      </w:pPr>
      <w:bookmarkStart w:id="3" w:name="h2.1body"/>
      <w:bookmarkStart w:id="4" w:name="h2.1content"/>
      <w:bookmarkEnd w:id="3"/>
      <w:bookmarkEnd w:id="4"/>
      <w:r w:rsidRPr="00486BAA">
        <w:rPr>
          <w:rFonts w:ascii="Calibri" w:hAnsi="Calibri" w:cs="Calibri"/>
          <w:b/>
          <w:sz w:val="20"/>
          <w:szCs w:val="20"/>
        </w:rPr>
        <w:t xml:space="preserve">SAP Workflow Consultant    </w:t>
      </w:r>
      <w:r w:rsidR="00D73E68" w:rsidRPr="00486BAA">
        <w:rPr>
          <w:rFonts w:ascii="Calibri" w:hAnsi="Calibri" w:cs="Calibri"/>
          <w:b/>
          <w:sz w:val="20"/>
          <w:szCs w:val="20"/>
        </w:rPr>
        <w:t>Smart Modular</w:t>
      </w:r>
      <w:r w:rsidRPr="00486BAA">
        <w:rPr>
          <w:rFonts w:ascii="Calibri" w:hAnsi="Calibri" w:cs="Calibri"/>
          <w:b/>
          <w:sz w:val="20"/>
          <w:szCs w:val="20"/>
        </w:rPr>
        <w:t xml:space="preserve"> Technologies, Inc.  </w:t>
      </w:r>
      <w:r w:rsidR="00A7749B" w:rsidRPr="00486BAA">
        <w:rPr>
          <w:rFonts w:ascii="Calibri" w:hAnsi="Calibri" w:cs="Calibri"/>
          <w:b/>
          <w:sz w:val="20"/>
          <w:szCs w:val="20"/>
        </w:rPr>
        <w:t>Fremont CA</w:t>
      </w:r>
      <w:r w:rsidRPr="00486BAA">
        <w:rPr>
          <w:rFonts w:ascii="Calibri" w:hAnsi="Calibri" w:cs="Calibri"/>
          <w:b/>
          <w:sz w:val="20"/>
          <w:szCs w:val="20"/>
        </w:rPr>
        <w:t xml:space="preserve"> </w:t>
      </w:r>
      <w:r w:rsidR="00A7749B" w:rsidRPr="00486BAA">
        <w:rPr>
          <w:rFonts w:ascii="Calibri" w:hAnsi="Calibri" w:cs="Calibri"/>
          <w:b/>
          <w:sz w:val="20"/>
          <w:szCs w:val="20"/>
        </w:rPr>
        <w:t xml:space="preserve">  </w:t>
      </w:r>
      <w:r w:rsidR="00D73E68" w:rsidRPr="00486BAA">
        <w:rPr>
          <w:rFonts w:ascii="Calibri" w:hAnsi="Calibri" w:cs="Calibri"/>
          <w:b/>
          <w:sz w:val="20"/>
          <w:szCs w:val="20"/>
        </w:rPr>
        <w:t>01/</w:t>
      </w:r>
      <w:r w:rsidRPr="00486BAA">
        <w:rPr>
          <w:rFonts w:ascii="Calibri" w:hAnsi="Calibri" w:cs="Calibri"/>
          <w:b/>
          <w:sz w:val="20"/>
          <w:szCs w:val="20"/>
        </w:rPr>
        <w:t xml:space="preserve">99 </w:t>
      </w:r>
      <w:r w:rsidR="00D73E68" w:rsidRPr="00486BAA">
        <w:rPr>
          <w:rFonts w:ascii="Calibri" w:hAnsi="Calibri" w:cs="Calibri"/>
          <w:b/>
          <w:sz w:val="20"/>
          <w:szCs w:val="20"/>
        </w:rPr>
        <w:t>–</w:t>
      </w:r>
      <w:r w:rsidRPr="00486BAA">
        <w:rPr>
          <w:rFonts w:ascii="Calibri" w:hAnsi="Calibri" w:cs="Calibri"/>
          <w:b/>
          <w:sz w:val="20"/>
          <w:szCs w:val="20"/>
        </w:rPr>
        <w:t xml:space="preserve"> </w:t>
      </w:r>
      <w:r w:rsidR="00D73E68" w:rsidRPr="00486BAA">
        <w:rPr>
          <w:rFonts w:ascii="Calibri" w:hAnsi="Calibri" w:cs="Calibri"/>
          <w:b/>
          <w:sz w:val="20"/>
          <w:szCs w:val="20"/>
        </w:rPr>
        <w:t>04/</w:t>
      </w:r>
      <w:r w:rsidRPr="00486BAA">
        <w:rPr>
          <w:rFonts w:ascii="Calibri" w:hAnsi="Calibri" w:cs="Calibri"/>
          <w:b/>
          <w:sz w:val="20"/>
          <w:szCs w:val="20"/>
        </w:rPr>
        <w:t>00</w:t>
      </w:r>
    </w:p>
    <w:p w14:paraId="5F033AE8" w14:textId="77777777" w:rsidR="00343C0D" w:rsidRPr="00486BAA" w:rsidRDefault="00343C0D">
      <w:pPr>
        <w:pStyle w:val="NormalWeb"/>
        <w:spacing w:before="0" w:after="0" w:line="0" w:lineRule="atLeast"/>
        <w:ind w:left="720" w:hanging="360"/>
        <w:rPr>
          <w:rFonts w:ascii="Calibri" w:hAnsi="Calibri" w:cs="Calibri"/>
          <w:sz w:val="20"/>
          <w:szCs w:val="20"/>
        </w:rPr>
      </w:pPr>
      <w:r w:rsidRPr="00486BAA">
        <w:rPr>
          <w:rFonts w:ascii="Calibri" w:hAnsi="Calibri" w:cs="Calibri"/>
          <w:sz w:val="20"/>
          <w:szCs w:val="20"/>
        </w:rPr>
        <w:t></w:t>
      </w:r>
      <w:r w:rsidRPr="00486BAA">
        <w:rPr>
          <w:rFonts w:ascii="Calibri" w:hAnsi="Calibri" w:cs="Calibri"/>
          <w:sz w:val="20"/>
          <w:szCs w:val="20"/>
        </w:rPr>
        <w:t></w:t>
      </w:r>
      <w:r w:rsidRPr="00486BAA">
        <w:rPr>
          <w:rFonts w:ascii="Calibri" w:hAnsi="Calibri" w:cs="Calibri"/>
          <w:sz w:val="20"/>
          <w:szCs w:val="20"/>
        </w:rPr>
        <w:t></w:t>
      </w:r>
      <w:r w:rsidRPr="00486BAA">
        <w:rPr>
          <w:rFonts w:ascii="Calibri" w:hAnsi="Calibri" w:cs="Calibri"/>
          <w:sz w:val="20"/>
          <w:szCs w:val="20"/>
        </w:rPr>
        <w:t></w:t>
      </w:r>
      <w:r w:rsidRPr="00486BAA">
        <w:rPr>
          <w:rFonts w:ascii="Calibri" w:hAnsi="Calibri" w:cs="Calibri"/>
          <w:sz w:val="20"/>
          <w:szCs w:val="20"/>
        </w:rPr>
        <w:t></w:t>
      </w:r>
      <w:r w:rsidRPr="00486BAA">
        <w:rPr>
          <w:rFonts w:ascii="Calibri" w:hAnsi="Calibri" w:cs="Calibri"/>
          <w:sz w:val="20"/>
          <w:szCs w:val="20"/>
        </w:rPr>
        <w:t xml:space="preserve">As a member of a technical team responsible to interact with Business analysts to collect information and draft the specification and develop </w:t>
      </w:r>
      <w:r w:rsidRPr="00486BAA">
        <w:rPr>
          <w:rFonts w:ascii="Calibri" w:hAnsi="Calibri" w:cs="Calibri"/>
          <w:b/>
          <w:sz w:val="20"/>
          <w:szCs w:val="20"/>
        </w:rPr>
        <w:t>workflows, ABAP programs</w:t>
      </w:r>
      <w:r w:rsidRPr="00486BAA">
        <w:rPr>
          <w:rFonts w:ascii="Calibri" w:hAnsi="Calibri" w:cs="Calibri"/>
          <w:sz w:val="20"/>
          <w:szCs w:val="20"/>
        </w:rPr>
        <w:t xml:space="preserve"> and </w:t>
      </w:r>
      <w:r w:rsidRPr="00486BAA">
        <w:rPr>
          <w:rFonts w:ascii="Calibri" w:hAnsi="Calibri" w:cs="Calibri"/>
          <w:b/>
          <w:sz w:val="20"/>
          <w:szCs w:val="20"/>
        </w:rPr>
        <w:t>interfaces</w:t>
      </w:r>
      <w:r w:rsidRPr="00486BAA">
        <w:rPr>
          <w:rFonts w:ascii="Calibri" w:hAnsi="Calibri" w:cs="Calibri"/>
          <w:sz w:val="20"/>
          <w:szCs w:val="20"/>
        </w:rPr>
        <w:t xml:space="preserve"> in SAP R/3 4.5B environment.</w:t>
      </w:r>
    </w:p>
    <w:p w14:paraId="19F7CF4B" w14:textId="77777777" w:rsidR="00343C0D" w:rsidRPr="00486BAA" w:rsidRDefault="00343C0D">
      <w:pPr>
        <w:numPr>
          <w:ilvl w:val="0"/>
          <w:numId w:val="13"/>
        </w:numPr>
        <w:rPr>
          <w:rFonts w:ascii="Calibri" w:hAnsi="Calibri" w:cs="Calibri"/>
        </w:rPr>
      </w:pPr>
      <w:r w:rsidRPr="00486BAA">
        <w:rPr>
          <w:rFonts w:ascii="Calibri" w:hAnsi="Calibri" w:cs="Calibri"/>
        </w:rPr>
        <w:t xml:space="preserve">Configured the </w:t>
      </w:r>
      <w:r w:rsidRPr="00486BAA">
        <w:rPr>
          <w:rFonts w:ascii="Calibri" w:hAnsi="Calibri" w:cs="Calibri"/>
          <w:b/>
          <w:bCs/>
        </w:rPr>
        <w:t>Document management System</w:t>
      </w:r>
      <w:r w:rsidRPr="00486BAA">
        <w:rPr>
          <w:rFonts w:ascii="Calibri" w:hAnsi="Calibri" w:cs="Calibri"/>
        </w:rPr>
        <w:t xml:space="preserve"> in SAP R/3 for document types, object links, document parts, document statuses and data carriers. </w:t>
      </w:r>
    </w:p>
    <w:p w14:paraId="52D83122" w14:textId="77777777" w:rsidR="00343C0D" w:rsidRPr="00486BAA" w:rsidRDefault="00343C0D">
      <w:pPr>
        <w:numPr>
          <w:ilvl w:val="0"/>
          <w:numId w:val="2"/>
        </w:numPr>
        <w:spacing w:line="0" w:lineRule="atLeast"/>
        <w:rPr>
          <w:rFonts w:ascii="Calibri" w:hAnsi="Calibri" w:cs="Calibri"/>
          <w:b/>
        </w:rPr>
      </w:pPr>
      <w:r w:rsidRPr="00486BAA">
        <w:rPr>
          <w:rFonts w:ascii="Calibri" w:hAnsi="Calibri" w:cs="Calibri"/>
        </w:rPr>
        <w:t xml:space="preserve">Maintained </w:t>
      </w:r>
      <w:r w:rsidRPr="00486BAA">
        <w:rPr>
          <w:rFonts w:ascii="Calibri" w:hAnsi="Calibri" w:cs="Calibri"/>
          <w:b/>
          <w:bCs/>
        </w:rPr>
        <w:t>Document Info Records</w:t>
      </w:r>
      <w:r w:rsidRPr="00486BAA">
        <w:rPr>
          <w:rFonts w:ascii="Calibri" w:hAnsi="Calibri" w:cs="Calibri"/>
        </w:rPr>
        <w:t xml:space="preserve"> for </w:t>
      </w:r>
      <w:r w:rsidRPr="00486BAA">
        <w:rPr>
          <w:rFonts w:ascii="Calibri" w:hAnsi="Calibri" w:cs="Calibri"/>
          <w:b/>
          <w:bCs/>
        </w:rPr>
        <w:t>CAD</w:t>
      </w:r>
      <w:r w:rsidRPr="00486BAA">
        <w:rPr>
          <w:rFonts w:ascii="Calibri" w:hAnsi="Calibri" w:cs="Calibri"/>
        </w:rPr>
        <w:t xml:space="preserve"> drawings, manufacturing procedures, Assembly instructions, manufacturing </w:t>
      </w:r>
      <w:r w:rsidRPr="00486BAA">
        <w:rPr>
          <w:rFonts w:ascii="Calibri" w:hAnsi="Calibri" w:cs="Calibri"/>
          <w:b/>
          <w:bCs/>
        </w:rPr>
        <w:t>BOM</w:t>
      </w:r>
      <w:r w:rsidRPr="00486BAA">
        <w:rPr>
          <w:rFonts w:ascii="Calibri" w:hAnsi="Calibri" w:cs="Calibri"/>
        </w:rPr>
        <w:t>s etc.,</w:t>
      </w:r>
    </w:p>
    <w:p w14:paraId="4AE1CABB" w14:textId="77777777" w:rsidR="00343C0D" w:rsidRPr="00486BAA" w:rsidRDefault="00343C0D">
      <w:pPr>
        <w:pStyle w:val="NormalWeb"/>
        <w:numPr>
          <w:ilvl w:val="0"/>
          <w:numId w:val="13"/>
        </w:numPr>
        <w:spacing w:before="0" w:after="0" w:line="0" w:lineRule="atLeast"/>
        <w:rPr>
          <w:rFonts w:ascii="Calibri" w:hAnsi="Calibri" w:cs="Calibri"/>
          <w:sz w:val="20"/>
          <w:szCs w:val="20"/>
        </w:rPr>
      </w:pPr>
      <w:r w:rsidRPr="00486BAA">
        <w:rPr>
          <w:rFonts w:ascii="Calibri" w:hAnsi="Calibri" w:cs="Calibri"/>
          <w:sz w:val="20"/>
          <w:szCs w:val="20"/>
        </w:rPr>
        <w:t xml:space="preserve">Setup customizing for </w:t>
      </w:r>
      <w:r w:rsidRPr="00486BAA">
        <w:rPr>
          <w:rFonts w:ascii="Calibri" w:hAnsi="Calibri" w:cs="Calibri"/>
          <w:b/>
          <w:bCs/>
          <w:sz w:val="20"/>
          <w:szCs w:val="20"/>
        </w:rPr>
        <w:t>workflow</w:t>
      </w:r>
      <w:r w:rsidRPr="00486BAA">
        <w:rPr>
          <w:rFonts w:ascii="Calibri" w:hAnsi="Calibri" w:cs="Calibri"/>
          <w:sz w:val="20"/>
          <w:szCs w:val="20"/>
        </w:rPr>
        <w:t xml:space="preserve"> and built a custom built </w:t>
      </w:r>
      <w:r w:rsidRPr="00486BAA">
        <w:rPr>
          <w:rFonts w:ascii="Calibri" w:hAnsi="Calibri" w:cs="Calibri"/>
          <w:b/>
          <w:bCs/>
          <w:sz w:val="20"/>
          <w:szCs w:val="20"/>
        </w:rPr>
        <w:t>workflow</w:t>
      </w:r>
      <w:r w:rsidRPr="00486BAA">
        <w:rPr>
          <w:rFonts w:ascii="Calibri" w:hAnsi="Calibri" w:cs="Calibri"/>
          <w:sz w:val="20"/>
          <w:szCs w:val="20"/>
        </w:rPr>
        <w:t xml:space="preserve"> for </w:t>
      </w:r>
      <w:r w:rsidRPr="00486BAA">
        <w:rPr>
          <w:rFonts w:ascii="Calibri" w:hAnsi="Calibri" w:cs="Calibri"/>
          <w:b/>
          <w:bCs/>
          <w:sz w:val="20"/>
          <w:szCs w:val="20"/>
        </w:rPr>
        <w:t>approving</w:t>
      </w:r>
      <w:r w:rsidRPr="00486BAA">
        <w:rPr>
          <w:rFonts w:ascii="Calibri" w:hAnsi="Calibri" w:cs="Calibri"/>
          <w:sz w:val="20"/>
          <w:szCs w:val="20"/>
        </w:rPr>
        <w:t xml:space="preserve"> </w:t>
      </w:r>
      <w:r w:rsidRPr="00486BAA">
        <w:rPr>
          <w:rFonts w:ascii="Calibri" w:hAnsi="Calibri" w:cs="Calibri"/>
          <w:b/>
          <w:bCs/>
          <w:sz w:val="20"/>
          <w:szCs w:val="20"/>
        </w:rPr>
        <w:t>ECR</w:t>
      </w:r>
    </w:p>
    <w:p w14:paraId="532B388E" w14:textId="77777777" w:rsidR="00343C0D" w:rsidRPr="00486BAA" w:rsidRDefault="00343C0D">
      <w:pPr>
        <w:numPr>
          <w:ilvl w:val="0"/>
          <w:numId w:val="2"/>
        </w:numPr>
        <w:spacing w:line="0" w:lineRule="atLeast"/>
        <w:rPr>
          <w:rFonts w:ascii="Calibri" w:hAnsi="Calibri" w:cs="Calibri"/>
        </w:rPr>
      </w:pPr>
      <w:r w:rsidRPr="00486BAA">
        <w:rPr>
          <w:rFonts w:ascii="Calibri" w:hAnsi="Calibri" w:cs="Calibri"/>
        </w:rPr>
        <w:t xml:space="preserve">Developed workflows for Document management system, Engineering Change Management and worked on Business Objects </w:t>
      </w:r>
      <w:r w:rsidRPr="00486BAA">
        <w:rPr>
          <w:rFonts w:ascii="Calibri" w:hAnsi="Calibri" w:cs="Calibri"/>
          <w:b/>
        </w:rPr>
        <w:t>ECM, DRAW, ECO</w:t>
      </w:r>
      <w:r w:rsidRPr="00486BAA">
        <w:rPr>
          <w:rFonts w:ascii="Calibri" w:hAnsi="Calibri" w:cs="Calibri"/>
        </w:rPr>
        <w:t xml:space="preserve">, and </w:t>
      </w:r>
      <w:r w:rsidRPr="00486BAA">
        <w:rPr>
          <w:rFonts w:ascii="Calibri" w:hAnsi="Calibri" w:cs="Calibri"/>
          <w:b/>
        </w:rPr>
        <w:t>T024L</w:t>
      </w:r>
      <w:r w:rsidRPr="00486BAA">
        <w:rPr>
          <w:rFonts w:ascii="Calibri" w:hAnsi="Calibri" w:cs="Calibri"/>
        </w:rPr>
        <w:t>.</w:t>
      </w:r>
    </w:p>
    <w:p w14:paraId="3C258A82" w14:textId="77777777" w:rsidR="00343C0D" w:rsidRPr="00486BAA" w:rsidRDefault="00343C0D">
      <w:pPr>
        <w:numPr>
          <w:ilvl w:val="0"/>
          <w:numId w:val="2"/>
        </w:numPr>
        <w:spacing w:line="0" w:lineRule="atLeast"/>
        <w:rPr>
          <w:rFonts w:ascii="Calibri" w:hAnsi="Calibri" w:cs="Calibri"/>
        </w:rPr>
      </w:pPr>
      <w:r w:rsidRPr="00486BAA">
        <w:rPr>
          <w:rFonts w:ascii="Calibri" w:hAnsi="Calibri" w:cs="Calibri"/>
        </w:rPr>
        <w:t>Defined Workflows for creating in Document Management / Engineering Change Management for creating, changing documents and adding functionality for approval procedures.</w:t>
      </w:r>
    </w:p>
    <w:p w14:paraId="073F7EC9" w14:textId="77777777" w:rsidR="00343C0D" w:rsidRPr="00486BAA" w:rsidRDefault="00343C0D">
      <w:pPr>
        <w:numPr>
          <w:ilvl w:val="0"/>
          <w:numId w:val="2"/>
        </w:numPr>
        <w:spacing w:line="0" w:lineRule="atLeast"/>
        <w:rPr>
          <w:rFonts w:ascii="Calibri" w:hAnsi="Calibri" w:cs="Calibri"/>
          <w:b/>
        </w:rPr>
      </w:pPr>
      <w:r w:rsidRPr="00486BAA">
        <w:rPr>
          <w:rFonts w:ascii="Calibri" w:hAnsi="Calibri" w:cs="Calibri"/>
        </w:rPr>
        <w:t xml:space="preserve">Worked on SAP </w:t>
      </w:r>
      <w:r w:rsidRPr="00486BAA">
        <w:rPr>
          <w:rFonts w:ascii="Calibri" w:hAnsi="Calibri" w:cs="Calibri"/>
          <w:b/>
        </w:rPr>
        <w:t xml:space="preserve">Business Workflow </w:t>
      </w:r>
      <w:r w:rsidRPr="00486BAA">
        <w:rPr>
          <w:rFonts w:ascii="Calibri" w:hAnsi="Calibri" w:cs="Calibri"/>
        </w:rPr>
        <w:t xml:space="preserve">for </w:t>
      </w:r>
      <w:r w:rsidRPr="00486BAA">
        <w:rPr>
          <w:rFonts w:ascii="Calibri" w:hAnsi="Calibri" w:cs="Calibri"/>
          <w:b/>
        </w:rPr>
        <w:t>MM</w:t>
      </w:r>
      <w:r w:rsidRPr="00486BAA">
        <w:rPr>
          <w:rFonts w:ascii="Calibri" w:hAnsi="Calibri" w:cs="Calibri"/>
        </w:rPr>
        <w:t xml:space="preserve"> and </w:t>
      </w:r>
      <w:r w:rsidRPr="00486BAA">
        <w:rPr>
          <w:rFonts w:ascii="Calibri" w:hAnsi="Calibri" w:cs="Calibri"/>
          <w:b/>
        </w:rPr>
        <w:t xml:space="preserve">SD </w:t>
      </w:r>
      <w:r w:rsidRPr="00486BAA">
        <w:rPr>
          <w:rFonts w:ascii="Calibri" w:hAnsi="Calibri" w:cs="Calibri"/>
        </w:rPr>
        <w:t xml:space="preserve">applications. Created Business Objects, methods, events and attributes. Created Workflows, Sub-workflows, tasks, decision nodes and dialogs using </w:t>
      </w:r>
      <w:r w:rsidRPr="00486BAA">
        <w:rPr>
          <w:rFonts w:ascii="Calibri" w:hAnsi="Calibri" w:cs="Calibri"/>
          <w:b/>
        </w:rPr>
        <w:t>Workflow builder.</w:t>
      </w:r>
      <w:r w:rsidRPr="00486BAA">
        <w:rPr>
          <w:rFonts w:ascii="Calibri" w:hAnsi="Calibri" w:cs="Calibri"/>
        </w:rPr>
        <w:t xml:space="preserve"> </w:t>
      </w:r>
    </w:p>
    <w:p w14:paraId="29EFAB87" w14:textId="77777777" w:rsidR="00343C0D" w:rsidRPr="00486BAA" w:rsidRDefault="00343C0D">
      <w:pPr>
        <w:numPr>
          <w:ilvl w:val="0"/>
          <w:numId w:val="2"/>
        </w:numPr>
        <w:spacing w:line="0" w:lineRule="atLeast"/>
        <w:rPr>
          <w:rFonts w:ascii="Calibri" w:hAnsi="Calibri" w:cs="Calibri"/>
        </w:rPr>
      </w:pPr>
      <w:r w:rsidRPr="00486BAA">
        <w:rPr>
          <w:rFonts w:ascii="Calibri" w:hAnsi="Calibri" w:cs="Calibri"/>
        </w:rPr>
        <w:t>Created</w:t>
      </w:r>
      <w:r w:rsidRPr="00486BAA">
        <w:rPr>
          <w:rFonts w:ascii="Calibri" w:hAnsi="Calibri" w:cs="Calibri"/>
          <w:b/>
        </w:rPr>
        <w:t xml:space="preserve"> workflows </w:t>
      </w:r>
      <w:r w:rsidRPr="00486BAA">
        <w:rPr>
          <w:rFonts w:ascii="Calibri" w:hAnsi="Calibri" w:cs="Calibri"/>
        </w:rPr>
        <w:t>for</w:t>
      </w:r>
      <w:r w:rsidRPr="00486BAA">
        <w:rPr>
          <w:rFonts w:ascii="Calibri" w:hAnsi="Calibri" w:cs="Calibri"/>
          <w:b/>
        </w:rPr>
        <w:t xml:space="preserve"> Purchase order </w:t>
      </w:r>
      <w:r w:rsidRPr="00486BAA">
        <w:rPr>
          <w:rFonts w:ascii="Calibri" w:hAnsi="Calibri" w:cs="Calibri"/>
        </w:rPr>
        <w:t xml:space="preserve">processing, Processing of </w:t>
      </w:r>
      <w:r w:rsidRPr="00486BAA">
        <w:rPr>
          <w:rFonts w:ascii="Calibri" w:hAnsi="Calibri" w:cs="Calibri"/>
          <w:b/>
        </w:rPr>
        <w:t>Invoices</w:t>
      </w:r>
      <w:r w:rsidRPr="00486BAA">
        <w:rPr>
          <w:rFonts w:ascii="Calibri" w:hAnsi="Calibri" w:cs="Calibri"/>
        </w:rPr>
        <w:t xml:space="preserve"> for price/quantity reasons</w:t>
      </w:r>
      <w:r w:rsidRPr="00486BAA">
        <w:rPr>
          <w:rFonts w:ascii="Calibri" w:hAnsi="Calibri" w:cs="Calibri"/>
          <w:b/>
        </w:rPr>
        <w:t xml:space="preserve"> </w:t>
      </w:r>
      <w:r w:rsidRPr="00486BAA">
        <w:rPr>
          <w:rFonts w:ascii="Calibri" w:hAnsi="Calibri" w:cs="Calibri"/>
        </w:rPr>
        <w:t>and</w:t>
      </w:r>
      <w:r w:rsidRPr="00486BAA">
        <w:rPr>
          <w:rFonts w:ascii="Calibri" w:hAnsi="Calibri" w:cs="Calibri"/>
          <w:b/>
        </w:rPr>
        <w:t xml:space="preserve"> Sales order </w:t>
      </w:r>
      <w:r w:rsidRPr="00486BAA">
        <w:rPr>
          <w:rFonts w:ascii="Calibri" w:hAnsi="Calibri" w:cs="Calibri"/>
        </w:rPr>
        <w:t>processing</w:t>
      </w:r>
      <w:r w:rsidRPr="00486BAA">
        <w:rPr>
          <w:rFonts w:ascii="Calibri" w:hAnsi="Calibri" w:cs="Calibri"/>
          <w:b/>
        </w:rPr>
        <w:t>.</w:t>
      </w:r>
      <w:r w:rsidRPr="00486BAA">
        <w:rPr>
          <w:rFonts w:ascii="Calibri" w:hAnsi="Calibri" w:cs="Calibri"/>
        </w:rPr>
        <w:t xml:space="preserve"> </w:t>
      </w:r>
    </w:p>
    <w:p w14:paraId="6A9430F5" w14:textId="77777777" w:rsidR="00343C0D" w:rsidRPr="00486BAA" w:rsidRDefault="00343C0D">
      <w:pPr>
        <w:numPr>
          <w:ilvl w:val="0"/>
          <w:numId w:val="2"/>
        </w:numPr>
        <w:spacing w:line="0" w:lineRule="atLeast"/>
        <w:rPr>
          <w:rFonts w:ascii="Calibri" w:hAnsi="Calibri" w:cs="Calibri"/>
        </w:rPr>
      </w:pPr>
      <w:r w:rsidRPr="00486BAA">
        <w:rPr>
          <w:rFonts w:ascii="Calibri" w:hAnsi="Calibri" w:cs="Calibri"/>
        </w:rPr>
        <w:t xml:space="preserve">Modified the pre-configured </w:t>
      </w:r>
      <w:r w:rsidRPr="00486BAA">
        <w:rPr>
          <w:rFonts w:ascii="Calibri" w:hAnsi="Calibri" w:cs="Calibri"/>
          <w:b/>
        </w:rPr>
        <w:t xml:space="preserve">workflows </w:t>
      </w:r>
      <w:r w:rsidRPr="00486BAA">
        <w:rPr>
          <w:rFonts w:ascii="Calibri" w:hAnsi="Calibri" w:cs="Calibri"/>
        </w:rPr>
        <w:t>in</w:t>
      </w:r>
      <w:r w:rsidRPr="00486BAA">
        <w:rPr>
          <w:rFonts w:ascii="Calibri" w:hAnsi="Calibri" w:cs="Calibri"/>
          <w:b/>
        </w:rPr>
        <w:t xml:space="preserve"> Sales </w:t>
      </w:r>
      <w:r w:rsidRPr="00486BAA">
        <w:rPr>
          <w:rFonts w:ascii="Calibri" w:hAnsi="Calibri" w:cs="Calibri"/>
        </w:rPr>
        <w:t>and</w:t>
      </w:r>
      <w:r w:rsidRPr="00486BAA">
        <w:rPr>
          <w:rFonts w:ascii="Calibri" w:hAnsi="Calibri" w:cs="Calibri"/>
          <w:b/>
        </w:rPr>
        <w:t xml:space="preserve"> Distribution. </w:t>
      </w:r>
      <w:r w:rsidRPr="00486BAA">
        <w:rPr>
          <w:rFonts w:ascii="Calibri" w:hAnsi="Calibri" w:cs="Calibri"/>
        </w:rPr>
        <w:t xml:space="preserve">Changed the </w:t>
      </w:r>
      <w:r w:rsidRPr="00486BAA">
        <w:rPr>
          <w:rFonts w:ascii="Calibri" w:hAnsi="Calibri" w:cs="Calibri"/>
          <w:b/>
        </w:rPr>
        <w:t xml:space="preserve">workflows </w:t>
      </w:r>
      <w:r w:rsidRPr="00486BAA">
        <w:rPr>
          <w:rFonts w:ascii="Calibri" w:hAnsi="Calibri" w:cs="Calibri"/>
        </w:rPr>
        <w:t xml:space="preserve">for </w:t>
      </w:r>
      <w:r w:rsidRPr="00486BAA">
        <w:rPr>
          <w:rFonts w:ascii="Calibri" w:hAnsi="Calibri" w:cs="Calibri"/>
          <w:b/>
        </w:rPr>
        <w:t xml:space="preserve">Processing Credit Memo Requests, Workflow </w:t>
      </w:r>
      <w:r w:rsidRPr="00486BAA">
        <w:rPr>
          <w:rFonts w:ascii="Calibri" w:hAnsi="Calibri" w:cs="Calibri"/>
        </w:rPr>
        <w:t>to</w:t>
      </w:r>
      <w:r w:rsidRPr="00486BAA">
        <w:rPr>
          <w:rFonts w:ascii="Calibri" w:hAnsi="Calibri" w:cs="Calibri"/>
          <w:b/>
        </w:rPr>
        <w:t xml:space="preserve"> </w:t>
      </w:r>
      <w:r w:rsidRPr="00486BAA">
        <w:rPr>
          <w:rFonts w:ascii="Calibri" w:hAnsi="Calibri" w:cs="Calibri"/>
        </w:rPr>
        <w:t>Change the</w:t>
      </w:r>
      <w:r w:rsidRPr="00486BAA">
        <w:rPr>
          <w:rFonts w:ascii="Calibri" w:hAnsi="Calibri" w:cs="Calibri"/>
          <w:b/>
        </w:rPr>
        <w:t xml:space="preserve"> Master Contract</w:t>
      </w:r>
    </w:p>
    <w:p w14:paraId="52271BD1" w14:textId="77777777" w:rsidR="00343C0D" w:rsidRPr="00486BAA" w:rsidRDefault="00343C0D">
      <w:pPr>
        <w:numPr>
          <w:ilvl w:val="0"/>
          <w:numId w:val="2"/>
        </w:numPr>
        <w:spacing w:line="0" w:lineRule="atLeast"/>
        <w:rPr>
          <w:rFonts w:ascii="Calibri" w:hAnsi="Calibri" w:cs="Calibri"/>
        </w:rPr>
      </w:pPr>
      <w:r w:rsidRPr="00486BAA">
        <w:rPr>
          <w:rFonts w:ascii="Calibri" w:hAnsi="Calibri" w:cs="Calibri"/>
        </w:rPr>
        <w:t>Configured SAP EDI for Inbound Sales Order (850) with Workflow, Outbound Advanced Shipping Notification (ASN-856) and Outbound Invoice (810)</w:t>
      </w:r>
    </w:p>
    <w:p w14:paraId="41630195" w14:textId="77777777" w:rsidR="00343C0D" w:rsidRPr="00486BAA" w:rsidRDefault="00343C0D">
      <w:pPr>
        <w:numPr>
          <w:ilvl w:val="0"/>
          <w:numId w:val="5"/>
        </w:numPr>
        <w:spacing w:line="0" w:lineRule="atLeast"/>
        <w:rPr>
          <w:rFonts w:ascii="Calibri" w:hAnsi="Calibri" w:cs="Calibri"/>
        </w:rPr>
      </w:pPr>
      <w:r w:rsidRPr="00486BAA">
        <w:rPr>
          <w:rFonts w:ascii="Calibri" w:hAnsi="Calibri" w:cs="Calibri"/>
        </w:rPr>
        <w:t xml:space="preserve">Developed </w:t>
      </w:r>
      <w:r w:rsidRPr="00486BAA">
        <w:rPr>
          <w:rFonts w:ascii="Calibri" w:hAnsi="Calibri" w:cs="Calibri"/>
          <w:b/>
        </w:rPr>
        <w:t>ABAP</w:t>
      </w:r>
      <w:r w:rsidRPr="00486BAA">
        <w:rPr>
          <w:rFonts w:ascii="Calibri" w:hAnsi="Calibri" w:cs="Calibri"/>
        </w:rPr>
        <w:t xml:space="preserve"> reports in </w:t>
      </w:r>
      <w:r w:rsidRPr="00486BAA">
        <w:rPr>
          <w:rFonts w:ascii="Calibri" w:hAnsi="Calibri" w:cs="Calibri"/>
          <w:b/>
        </w:rPr>
        <w:t>FI/CO</w:t>
      </w:r>
      <w:r w:rsidRPr="00486BAA">
        <w:rPr>
          <w:rFonts w:ascii="Calibri" w:hAnsi="Calibri" w:cs="Calibri"/>
        </w:rPr>
        <w:t xml:space="preserve"> and </w:t>
      </w:r>
      <w:r w:rsidRPr="00486BAA">
        <w:rPr>
          <w:rFonts w:ascii="Calibri" w:hAnsi="Calibri" w:cs="Calibri"/>
          <w:b/>
        </w:rPr>
        <w:t xml:space="preserve">SD </w:t>
      </w:r>
      <w:r w:rsidRPr="00486BAA">
        <w:rPr>
          <w:rFonts w:ascii="Calibri" w:hAnsi="Calibri" w:cs="Calibri"/>
        </w:rPr>
        <w:t xml:space="preserve">modules. Reports written include </w:t>
      </w:r>
      <w:r w:rsidRPr="00486BAA">
        <w:rPr>
          <w:rFonts w:ascii="Calibri" w:hAnsi="Calibri" w:cs="Calibri"/>
          <w:b/>
        </w:rPr>
        <w:t xml:space="preserve">Customer Balances </w:t>
      </w:r>
      <w:r w:rsidRPr="00486BAA">
        <w:rPr>
          <w:rFonts w:ascii="Calibri" w:hAnsi="Calibri" w:cs="Calibri"/>
        </w:rPr>
        <w:t xml:space="preserve">period wise by using </w:t>
      </w:r>
      <w:r w:rsidRPr="00486BAA">
        <w:rPr>
          <w:rFonts w:ascii="Calibri" w:hAnsi="Calibri" w:cs="Calibri"/>
          <w:i/>
        </w:rPr>
        <w:t>BAPI_AR_ACC_GETKEYDATEBALANCE</w:t>
      </w:r>
    </w:p>
    <w:p w14:paraId="0E40971C" w14:textId="77777777" w:rsidR="00343C0D" w:rsidRPr="00486BAA" w:rsidRDefault="00343C0D">
      <w:pPr>
        <w:numPr>
          <w:ilvl w:val="0"/>
          <w:numId w:val="5"/>
        </w:numPr>
        <w:spacing w:line="0" w:lineRule="atLeast"/>
        <w:rPr>
          <w:rFonts w:ascii="Calibri" w:hAnsi="Calibri" w:cs="Calibri"/>
        </w:rPr>
      </w:pPr>
      <w:r w:rsidRPr="00486BAA">
        <w:rPr>
          <w:rFonts w:ascii="Calibri" w:hAnsi="Calibri" w:cs="Calibri"/>
        </w:rPr>
        <w:t xml:space="preserve">Gave user training in </w:t>
      </w:r>
      <w:r w:rsidRPr="00486BAA">
        <w:rPr>
          <w:rFonts w:ascii="Calibri" w:hAnsi="Calibri" w:cs="Calibri"/>
          <w:b/>
        </w:rPr>
        <w:t>ALE</w:t>
      </w:r>
      <w:r w:rsidRPr="00486BAA">
        <w:rPr>
          <w:rFonts w:ascii="Calibri" w:hAnsi="Calibri" w:cs="Calibri"/>
        </w:rPr>
        <w:t xml:space="preserve"> and EDI. Applied </w:t>
      </w:r>
      <w:r w:rsidRPr="00486BAA">
        <w:rPr>
          <w:rFonts w:ascii="Calibri" w:hAnsi="Calibri" w:cs="Calibri"/>
          <w:b/>
        </w:rPr>
        <w:t>OSS</w:t>
      </w:r>
      <w:r w:rsidRPr="00486BAA">
        <w:rPr>
          <w:rFonts w:ascii="Calibri" w:hAnsi="Calibri" w:cs="Calibri"/>
        </w:rPr>
        <w:t xml:space="preserve"> notes for trouble shooting and fixing production problems. </w:t>
      </w:r>
      <w:r w:rsidRPr="00486BAA">
        <w:rPr>
          <w:rFonts w:ascii="Calibri" w:hAnsi="Calibri" w:cs="Calibri"/>
          <w:b/>
        </w:rPr>
        <w:t>Debugged</w:t>
      </w:r>
      <w:r w:rsidRPr="00486BAA">
        <w:rPr>
          <w:rFonts w:ascii="Calibri" w:hAnsi="Calibri" w:cs="Calibri"/>
        </w:rPr>
        <w:t xml:space="preserve"> programs through the use of the debugger, </w:t>
      </w:r>
      <w:r w:rsidRPr="00486BAA">
        <w:rPr>
          <w:rFonts w:ascii="Calibri" w:hAnsi="Calibri" w:cs="Calibri"/>
          <w:b/>
        </w:rPr>
        <w:t>SQL trace</w:t>
      </w:r>
      <w:r w:rsidRPr="00486BAA">
        <w:rPr>
          <w:rFonts w:ascii="Calibri" w:hAnsi="Calibri" w:cs="Calibri"/>
        </w:rPr>
        <w:t xml:space="preserve"> runtime analysis and other performance tools</w:t>
      </w:r>
    </w:p>
    <w:p w14:paraId="5EF1C8D0" w14:textId="77777777" w:rsidR="00343C0D" w:rsidRPr="00486BAA" w:rsidRDefault="00343C0D">
      <w:pPr>
        <w:pStyle w:val="NormalWeb"/>
        <w:spacing w:before="0" w:after="0" w:line="0" w:lineRule="atLeast"/>
        <w:rPr>
          <w:rFonts w:ascii="Calibri" w:hAnsi="Calibri" w:cs="Calibri"/>
          <w:sz w:val="20"/>
          <w:szCs w:val="20"/>
        </w:rPr>
      </w:pPr>
    </w:p>
    <w:p w14:paraId="7CB1C3E0" w14:textId="77777777" w:rsidR="00343C0D" w:rsidRPr="00486BAA" w:rsidRDefault="00343C0D">
      <w:pPr>
        <w:pStyle w:val="Heading2"/>
        <w:spacing w:before="0" w:after="0" w:line="0" w:lineRule="atLeast"/>
        <w:rPr>
          <w:rFonts w:ascii="Calibri" w:hAnsi="Calibri" w:cs="Calibri"/>
          <w:sz w:val="20"/>
          <w:szCs w:val="20"/>
        </w:rPr>
      </w:pPr>
      <w:r w:rsidRPr="00486BAA">
        <w:rPr>
          <w:rFonts w:ascii="Calibri" w:hAnsi="Calibri" w:cs="Calibri"/>
          <w:sz w:val="20"/>
          <w:szCs w:val="20"/>
        </w:rPr>
        <w:t>SAP Technical Consultant                 ClearPath Systems Limited       Hyderabad India</w:t>
      </w:r>
    </w:p>
    <w:p w14:paraId="4AB4734B" w14:textId="77777777" w:rsidR="00343C0D" w:rsidRPr="00486BAA" w:rsidRDefault="00343C0D">
      <w:pPr>
        <w:pStyle w:val="NormalWeb"/>
        <w:spacing w:before="0" w:after="0" w:line="0" w:lineRule="atLeast"/>
        <w:rPr>
          <w:rFonts w:ascii="Calibri" w:hAnsi="Calibri" w:cs="Calibri"/>
          <w:sz w:val="20"/>
          <w:szCs w:val="20"/>
        </w:rPr>
      </w:pPr>
      <w:r w:rsidRPr="00486BAA">
        <w:rPr>
          <w:rFonts w:ascii="Calibri" w:hAnsi="Calibri" w:cs="Calibri"/>
          <w:b/>
          <w:sz w:val="20"/>
          <w:szCs w:val="20"/>
        </w:rPr>
        <w:t xml:space="preserve">Client: Dr. Reddy’s Labs   India Oct 1997 ---- Dec 1998 </w:t>
      </w:r>
    </w:p>
    <w:p w14:paraId="07B7D519" w14:textId="77777777" w:rsidR="00343C0D" w:rsidRPr="00486BAA" w:rsidRDefault="00343C0D" w:rsidP="00E83170">
      <w:pPr>
        <w:pStyle w:val="NormalWeb"/>
        <w:numPr>
          <w:ilvl w:val="0"/>
          <w:numId w:val="32"/>
        </w:numPr>
        <w:spacing w:before="0" w:beforeAutospacing="0" w:after="0" w:afterAutospacing="0" w:line="0" w:lineRule="atLeast"/>
        <w:ind w:left="720"/>
        <w:rPr>
          <w:rFonts w:ascii="Calibri" w:hAnsi="Calibri" w:cs="Calibri"/>
          <w:sz w:val="20"/>
          <w:szCs w:val="20"/>
        </w:rPr>
      </w:pPr>
      <w:bookmarkStart w:id="5" w:name="h2.3body"/>
      <w:bookmarkStart w:id="6" w:name="h2.3content"/>
      <w:bookmarkEnd w:id="5"/>
      <w:bookmarkEnd w:id="6"/>
      <w:r w:rsidRPr="00486BAA">
        <w:rPr>
          <w:rFonts w:ascii="Calibri" w:hAnsi="Calibri" w:cs="Calibri"/>
          <w:sz w:val="20"/>
          <w:szCs w:val="20"/>
        </w:rPr>
        <w:t xml:space="preserve">As a Technical consultant, responsible for interacting with the user to collect data, drafting the technical specifications, designing and programming various </w:t>
      </w:r>
      <w:r w:rsidRPr="00486BAA">
        <w:rPr>
          <w:rFonts w:ascii="Calibri" w:hAnsi="Calibri" w:cs="Calibri"/>
          <w:b/>
          <w:sz w:val="20"/>
          <w:szCs w:val="20"/>
        </w:rPr>
        <w:t>ABAP</w:t>
      </w:r>
      <w:r w:rsidRPr="00486BAA">
        <w:rPr>
          <w:rFonts w:ascii="Calibri" w:hAnsi="Calibri" w:cs="Calibri"/>
          <w:sz w:val="20"/>
          <w:szCs w:val="20"/>
        </w:rPr>
        <w:t xml:space="preserve"> reports, dialog applications and BDCs.</w:t>
      </w:r>
    </w:p>
    <w:p w14:paraId="3276D32F" w14:textId="77777777" w:rsidR="00343C0D" w:rsidRPr="00486BAA" w:rsidRDefault="00343C0D" w:rsidP="00E83170">
      <w:pPr>
        <w:pStyle w:val="NormalWeb"/>
        <w:numPr>
          <w:ilvl w:val="0"/>
          <w:numId w:val="32"/>
        </w:numPr>
        <w:spacing w:before="0" w:beforeAutospacing="0" w:after="0" w:afterAutospacing="0" w:line="0" w:lineRule="atLeast"/>
        <w:ind w:left="720"/>
        <w:rPr>
          <w:rFonts w:ascii="Calibri" w:hAnsi="Calibri" w:cs="Calibri"/>
          <w:sz w:val="20"/>
          <w:szCs w:val="20"/>
        </w:rPr>
      </w:pPr>
      <w:r w:rsidRPr="00486BAA">
        <w:rPr>
          <w:rFonts w:ascii="Calibri" w:hAnsi="Calibri" w:cs="Calibri"/>
          <w:sz w:val="20"/>
          <w:szCs w:val="20"/>
        </w:rPr>
        <w:t xml:space="preserve">Created </w:t>
      </w:r>
      <w:r w:rsidRPr="00486BAA">
        <w:rPr>
          <w:rFonts w:ascii="Calibri" w:hAnsi="Calibri" w:cs="Calibri"/>
          <w:b/>
          <w:sz w:val="20"/>
          <w:szCs w:val="20"/>
        </w:rPr>
        <w:t>ABAP</w:t>
      </w:r>
      <w:r w:rsidRPr="00486BAA">
        <w:rPr>
          <w:rFonts w:ascii="Calibri" w:hAnsi="Calibri" w:cs="Calibri"/>
          <w:sz w:val="20"/>
          <w:szCs w:val="20"/>
        </w:rPr>
        <w:t xml:space="preserve"> </w:t>
      </w:r>
      <w:r w:rsidRPr="00486BAA">
        <w:rPr>
          <w:rFonts w:ascii="Calibri" w:hAnsi="Calibri" w:cs="Calibri"/>
          <w:b/>
          <w:sz w:val="20"/>
          <w:szCs w:val="20"/>
        </w:rPr>
        <w:t>reports in SD</w:t>
      </w:r>
      <w:r w:rsidRPr="00486BAA">
        <w:rPr>
          <w:rFonts w:ascii="Calibri" w:hAnsi="Calibri" w:cs="Calibri"/>
          <w:sz w:val="20"/>
          <w:szCs w:val="20"/>
        </w:rPr>
        <w:t xml:space="preserve"> module include daily Sales summary, report to list sales orders using user-specified criteria like sales organization, distribution channel; report on open/all contracts valid for a partner/material.</w:t>
      </w:r>
    </w:p>
    <w:p w14:paraId="13908745" w14:textId="77777777" w:rsidR="00343C0D" w:rsidRPr="00486BAA" w:rsidRDefault="00343C0D" w:rsidP="00E83170">
      <w:pPr>
        <w:pStyle w:val="NormalWeb"/>
        <w:numPr>
          <w:ilvl w:val="0"/>
          <w:numId w:val="32"/>
        </w:numPr>
        <w:spacing w:before="0" w:beforeAutospacing="0" w:after="0" w:afterAutospacing="0" w:line="0" w:lineRule="atLeast"/>
        <w:ind w:left="720"/>
        <w:rPr>
          <w:rFonts w:ascii="Calibri" w:hAnsi="Calibri" w:cs="Calibri"/>
          <w:sz w:val="20"/>
          <w:szCs w:val="20"/>
        </w:rPr>
      </w:pPr>
      <w:r w:rsidRPr="00486BAA">
        <w:rPr>
          <w:rFonts w:ascii="Calibri" w:hAnsi="Calibri" w:cs="Calibri"/>
          <w:sz w:val="20"/>
          <w:szCs w:val="20"/>
        </w:rPr>
        <w:t xml:space="preserve">Developed </w:t>
      </w:r>
      <w:r w:rsidRPr="00486BAA">
        <w:rPr>
          <w:rFonts w:ascii="Calibri" w:hAnsi="Calibri" w:cs="Calibri"/>
          <w:b/>
          <w:sz w:val="20"/>
          <w:szCs w:val="20"/>
        </w:rPr>
        <w:t>ABAP</w:t>
      </w:r>
      <w:r w:rsidRPr="00486BAA">
        <w:rPr>
          <w:rFonts w:ascii="Calibri" w:hAnsi="Calibri" w:cs="Calibri"/>
          <w:sz w:val="20"/>
          <w:szCs w:val="20"/>
        </w:rPr>
        <w:t xml:space="preserve"> </w:t>
      </w:r>
      <w:r w:rsidRPr="00486BAA">
        <w:rPr>
          <w:rFonts w:ascii="Calibri" w:hAnsi="Calibri" w:cs="Calibri"/>
          <w:b/>
          <w:sz w:val="20"/>
          <w:szCs w:val="20"/>
        </w:rPr>
        <w:t>reports in MM</w:t>
      </w:r>
      <w:r w:rsidRPr="00486BAA">
        <w:rPr>
          <w:rFonts w:ascii="Calibri" w:hAnsi="Calibri" w:cs="Calibri"/>
          <w:sz w:val="20"/>
          <w:szCs w:val="20"/>
        </w:rPr>
        <w:t xml:space="preserve"> such as listing purchasing documents and delivery schedule for PO's; stock overview of materials on company/plant/storage location level; material analysis for a purchasing organization - plant/vendor wise; generation of reports for goods issue </w:t>
      </w:r>
    </w:p>
    <w:p w14:paraId="2AA229B3" w14:textId="77777777" w:rsidR="00343C0D" w:rsidRPr="00486BAA" w:rsidRDefault="00343C0D" w:rsidP="00E83170">
      <w:pPr>
        <w:pStyle w:val="NormalWeb"/>
        <w:numPr>
          <w:ilvl w:val="0"/>
          <w:numId w:val="32"/>
        </w:numPr>
        <w:spacing w:before="0" w:beforeAutospacing="0" w:after="0" w:afterAutospacing="0" w:line="0" w:lineRule="atLeast"/>
        <w:ind w:left="720"/>
        <w:rPr>
          <w:rFonts w:ascii="Calibri" w:hAnsi="Calibri" w:cs="Calibri"/>
          <w:sz w:val="20"/>
          <w:szCs w:val="20"/>
        </w:rPr>
      </w:pPr>
      <w:r w:rsidRPr="00486BAA">
        <w:rPr>
          <w:rFonts w:ascii="Calibri" w:hAnsi="Calibri" w:cs="Calibri"/>
          <w:b/>
          <w:sz w:val="20"/>
          <w:szCs w:val="20"/>
        </w:rPr>
        <w:t>Created reports in PP</w:t>
      </w:r>
      <w:r w:rsidRPr="00486BAA">
        <w:rPr>
          <w:rFonts w:ascii="Calibri" w:hAnsi="Calibri" w:cs="Calibri"/>
          <w:sz w:val="20"/>
          <w:szCs w:val="20"/>
        </w:rPr>
        <w:t xml:space="preserve"> like production orders and confirmation status of a selected material alternate BOMs and component listing, routing and work center information for a selected material</w:t>
      </w:r>
    </w:p>
    <w:p w14:paraId="2A268462" w14:textId="77777777" w:rsidR="00343C0D" w:rsidRPr="00486BAA" w:rsidRDefault="00343C0D" w:rsidP="00E83170">
      <w:pPr>
        <w:pStyle w:val="NormalWeb"/>
        <w:numPr>
          <w:ilvl w:val="0"/>
          <w:numId w:val="32"/>
        </w:numPr>
        <w:spacing w:before="0" w:beforeAutospacing="0" w:after="0" w:afterAutospacing="0" w:line="0" w:lineRule="atLeast"/>
        <w:ind w:left="720"/>
        <w:rPr>
          <w:rFonts w:ascii="Calibri" w:hAnsi="Calibri" w:cs="Calibri"/>
          <w:sz w:val="20"/>
          <w:szCs w:val="20"/>
        </w:rPr>
      </w:pPr>
      <w:r w:rsidRPr="00486BAA">
        <w:rPr>
          <w:rFonts w:ascii="Calibri" w:hAnsi="Calibri" w:cs="Calibri"/>
          <w:sz w:val="20"/>
          <w:szCs w:val="20"/>
        </w:rPr>
        <w:t>Developed BDC programs to upload customer master and vendor master. Changed vendor details, customer details, purchase orders and sales documents, changed validity periods of various scheduling agreements using BDC programs</w:t>
      </w:r>
    </w:p>
    <w:p w14:paraId="22B15A9A" w14:textId="77777777" w:rsidR="00343C0D" w:rsidRPr="00486BAA" w:rsidRDefault="00343C0D" w:rsidP="00E83170">
      <w:pPr>
        <w:pStyle w:val="NormalWeb"/>
        <w:numPr>
          <w:ilvl w:val="0"/>
          <w:numId w:val="32"/>
        </w:numPr>
        <w:spacing w:before="0" w:beforeAutospacing="0" w:after="0" w:afterAutospacing="0" w:line="0" w:lineRule="atLeast"/>
        <w:ind w:left="720"/>
        <w:rPr>
          <w:rFonts w:ascii="Calibri" w:hAnsi="Calibri" w:cs="Calibri"/>
          <w:sz w:val="20"/>
          <w:szCs w:val="20"/>
        </w:rPr>
      </w:pPr>
      <w:r w:rsidRPr="00486BAA">
        <w:rPr>
          <w:rFonts w:ascii="Calibri" w:hAnsi="Calibri" w:cs="Calibri"/>
          <w:sz w:val="20"/>
          <w:szCs w:val="20"/>
        </w:rPr>
        <w:t xml:space="preserve">Modified existing </w:t>
      </w:r>
      <w:r w:rsidRPr="00486BAA">
        <w:rPr>
          <w:rFonts w:ascii="Calibri" w:hAnsi="Calibri" w:cs="Calibri"/>
          <w:b/>
          <w:sz w:val="20"/>
          <w:szCs w:val="20"/>
        </w:rPr>
        <w:t>Layout sets MEDRUCK</w:t>
      </w:r>
      <w:r w:rsidRPr="00486BAA">
        <w:rPr>
          <w:rFonts w:ascii="Calibri" w:hAnsi="Calibri" w:cs="Calibri"/>
          <w:sz w:val="20"/>
          <w:szCs w:val="20"/>
        </w:rPr>
        <w:t xml:space="preserve"> for POs for SAPScript, creation of styles and standard text for the layout sets, purchase order, printing company logo on documents, and maintaining condition records and create settings for output determination</w:t>
      </w:r>
    </w:p>
    <w:p w14:paraId="08ED85DD" w14:textId="77777777" w:rsidR="00343C0D" w:rsidRPr="00486BAA" w:rsidRDefault="00343C0D" w:rsidP="00E83170">
      <w:pPr>
        <w:pStyle w:val="NormalWeb"/>
        <w:numPr>
          <w:ilvl w:val="0"/>
          <w:numId w:val="32"/>
        </w:numPr>
        <w:spacing w:before="0" w:beforeAutospacing="0" w:after="0" w:afterAutospacing="0" w:line="0" w:lineRule="atLeast"/>
        <w:ind w:left="720"/>
        <w:rPr>
          <w:rFonts w:ascii="Calibri" w:hAnsi="Calibri" w:cs="Calibri"/>
          <w:sz w:val="20"/>
          <w:szCs w:val="20"/>
        </w:rPr>
      </w:pPr>
      <w:r w:rsidRPr="00486BAA">
        <w:rPr>
          <w:rFonts w:ascii="Calibri" w:hAnsi="Calibri" w:cs="Calibri"/>
          <w:sz w:val="20"/>
          <w:szCs w:val="20"/>
        </w:rPr>
        <w:t xml:space="preserve">Created </w:t>
      </w:r>
      <w:r w:rsidRPr="00486BAA">
        <w:rPr>
          <w:rFonts w:ascii="Calibri" w:hAnsi="Calibri" w:cs="Calibri"/>
          <w:b/>
          <w:sz w:val="20"/>
          <w:szCs w:val="20"/>
        </w:rPr>
        <w:t>USER-EXITS</w:t>
      </w:r>
      <w:r w:rsidRPr="00486BAA">
        <w:rPr>
          <w:rFonts w:ascii="Calibri" w:hAnsi="Calibri" w:cs="Calibri"/>
          <w:sz w:val="20"/>
          <w:szCs w:val="20"/>
        </w:rPr>
        <w:t xml:space="preserve"> to enhance functionality, created field exits and attached to data elements to validate the data input to the field.  </w:t>
      </w:r>
    </w:p>
    <w:p w14:paraId="1B352071" w14:textId="77777777" w:rsidR="00343C0D" w:rsidRPr="00486BAA" w:rsidRDefault="00343C0D" w:rsidP="00343C0D">
      <w:pPr>
        <w:pStyle w:val="NormalWeb"/>
        <w:spacing w:before="0" w:after="0" w:line="0" w:lineRule="atLeast"/>
        <w:rPr>
          <w:rFonts w:ascii="Calibri" w:hAnsi="Calibri" w:cs="Calibri"/>
          <w:sz w:val="20"/>
          <w:szCs w:val="20"/>
        </w:rPr>
      </w:pPr>
    </w:p>
    <w:p w14:paraId="602A4885" w14:textId="77777777" w:rsidR="00343C0D" w:rsidRPr="00486BAA" w:rsidRDefault="00343C0D" w:rsidP="00343C0D">
      <w:pPr>
        <w:pStyle w:val="NormalWeb"/>
        <w:spacing w:before="0" w:after="0" w:line="0" w:lineRule="atLeast"/>
        <w:rPr>
          <w:rFonts w:ascii="Calibri" w:hAnsi="Calibri" w:cs="Calibri"/>
          <w:b/>
          <w:sz w:val="20"/>
          <w:szCs w:val="20"/>
        </w:rPr>
      </w:pPr>
      <w:r w:rsidRPr="00486BAA">
        <w:rPr>
          <w:rFonts w:ascii="Calibri" w:hAnsi="Calibri" w:cs="Calibri"/>
          <w:b/>
          <w:sz w:val="20"/>
          <w:szCs w:val="20"/>
        </w:rPr>
        <w:t xml:space="preserve">Duncan Software Ltd          CAD/CAM Analyst                   Kolkata   </w:t>
      </w:r>
      <w:r w:rsidR="00091282" w:rsidRPr="00486BAA">
        <w:rPr>
          <w:rFonts w:ascii="Calibri" w:hAnsi="Calibri" w:cs="Calibri"/>
          <w:b/>
          <w:sz w:val="20"/>
          <w:szCs w:val="20"/>
        </w:rPr>
        <w:t>India</w:t>
      </w:r>
      <w:r w:rsidRPr="00486BAA">
        <w:rPr>
          <w:rFonts w:ascii="Calibri" w:hAnsi="Calibri" w:cs="Calibri"/>
          <w:b/>
          <w:sz w:val="20"/>
          <w:szCs w:val="20"/>
        </w:rPr>
        <w:t xml:space="preserve">          1996 </w:t>
      </w:r>
      <w:r w:rsidR="00696D11" w:rsidRPr="00486BAA">
        <w:rPr>
          <w:rFonts w:ascii="Calibri" w:hAnsi="Calibri" w:cs="Calibri"/>
          <w:b/>
          <w:sz w:val="20"/>
          <w:szCs w:val="20"/>
        </w:rPr>
        <w:t>–</w:t>
      </w:r>
      <w:r w:rsidRPr="00486BAA">
        <w:rPr>
          <w:rFonts w:ascii="Calibri" w:hAnsi="Calibri" w:cs="Calibri"/>
          <w:b/>
          <w:sz w:val="20"/>
          <w:szCs w:val="20"/>
        </w:rPr>
        <w:t xml:space="preserve"> 1997</w:t>
      </w:r>
    </w:p>
    <w:p w14:paraId="512CFC5E" w14:textId="77777777" w:rsidR="00696D11" w:rsidRPr="00486BAA" w:rsidRDefault="00696D11" w:rsidP="00343C0D">
      <w:pPr>
        <w:pStyle w:val="NormalWeb"/>
        <w:spacing w:before="0" w:after="0" w:line="0" w:lineRule="atLeast"/>
        <w:rPr>
          <w:rFonts w:ascii="Calibri" w:hAnsi="Calibri" w:cs="Calibri"/>
          <w:b/>
          <w:sz w:val="20"/>
          <w:szCs w:val="20"/>
        </w:rPr>
      </w:pPr>
    </w:p>
    <w:p w14:paraId="45DA8B1F" w14:textId="77777777" w:rsidR="00696D11" w:rsidRPr="00486BAA" w:rsidRDefault="00696D11" w:rsidP="00343C0D">
      <w:pPr>
        <w:pStyle w:val="NormalWeb"/>
        <w:spacing w:before="0" w:after="0" w:line="0" w:lineRule="atLeast"/>
        <w:rPr>
          <w:rFonts w:ascii="Calibri" w:hAnsi="Calibri" w:cs="Calibri"/>
          <w:b/>
          <w:sz w:val="20"/>
          <w:szCs w:val="20"/>
        </w:rPr>
      </w:pPr>
      <w:r w:rsidRPr="00486BAA">
        <w:rPr>
          <w:rFonts w:ascii="Calibri" w:hAnsi="Calibri" w:cs="Calibri"/>
          <w:bCs/>
          <w:sz w:val="20"/>
          <w:szCs w:val="20"/>
        </w:rPr>
        <w:t>Developed Solid modeling and Finite Element</w:t>
      </w:r>
      <w:r w:rsidRPr="00486BAA">
        <w:rPr>
          <w:rFonts w:ascii="Calibri" w:hAnsi="Calibri" w:cs="Calibri"/>
          <w:b/>
          <w:sz w:val="20"/>
          <w:szCs w:val="20"/>
        </w:rPr>
        <w:t xml:space="preserve"> (FEA) models </w:t>
      </w:r>
      <w:r w:rsidRPr="00486BAA">
        <w:rPr>
          <w:rFonts w:ascii="Calibri" w:hAnsi="Calibri" w:cs="Calibri"/>
          <w:bCs/>
          <w:sz w:val="20"/>
          <w:szCs w:val="20"/>
        </w:rPr>
        <w:t xml:space="preserve">using </w:t>
      </w:r>
      <w:r w:rsidRPr="00486BAA">
        <w:rPr>
          <w:rFonts w:ascii="Calibri" w:hAnsi="Calibri" w:cs="Calibri"/>
          <w:b/>
          <w:sz w:val="20"/>
          <w:szCs w:val="20"/>
        </w:rPr>
        <w:t xml:space="preserve">HyperMesh </w:t>
      </w:r>
      <w:r w:rsidRPr="00486BAA">
        <w:rPr>
          <w:rFonts w:ascii="Calibri" w:hAnsi="Calibri" w:cs="Calibri"/>
          <w:bCs/>
          <w:sz w:val="20"/>
          <w:szCs w:val="20"/>
        </w:rPr>
        <w:t>Software for</w:t>
      </w:r>
      <w:r w:rsidRPr="00486BAA">
        <w:rPr>
          <w:rFonts w:ascii="Calibri" w:hAnsi="Calibri" w:cs="Calibri"/>
          <w:b/>
          <w:sz w:val="20"/>
          <w:szCs w:val="20"/>
        </w:rPr>
        <w:t xml:space="preserve"> automotive parts.</w:t>
      </w:r>
    </w:p>
    <w:p w14:paraId="6C181075" w14:textId="77777777" w:rsidR="00343C0D" w:rsidRPr="00486BAA" w:rsidRDefault="00343C0D" w:rsidP="00343C0D">
      <w:pPr>
        <w:pStyle w:val="NormalWeb"/>
        <w:spacing w:before="0" w:after="0" w:line="0" w:lineRule="atLeast"/>
        <w:rPr>
          <w:rFonts w:ascii="Calibri" w:hAnsi="Calibri" w:cs="Calibri"/>
          <w:sz w:val="20"/>
          <w:szCs w:val="20"/>
        </w:rPr>
      </w:pPr>
    </w:p>
    <w:p w14:paraId="723C3D6E" w14:textId="77777777" w:rsidR="00343C0D" w:rsidRPr="00486BAA" w:rsidRDefault="00343C0D" w:rsidP="00343C0D">
      <w:pPr>
        <w:pStyle w:val="NormalWeb"/>
        <w:spacing w:before="0" w:after="0" w:line="0" w:lineRule="atLeast"/>
        <w:rPr>
          <w:rFonts w:ascii="Calibri" w:hAnsi="Calibri" w:cs="Calibri"/>
          <w:b/>
          <w:sz w:val="20"/>
          <w:szCs w:val="20"/>
        </w:rPr>
      </w:pPr>
      <w:r w:rsidRPr="00486BAA">
        <w:rPr>
          <w:rFonts w:ascii="Calibri" w:hAnsi="Calibri" w:cs="Calibri"/>
          <w:b/>
          <w:sz w:val="20"/>
          <w:szCs w:val="20"/>
        </w:rPr>
        <w:t>CADVision Pvt Ltd</w:t>
      </w:r>
      <w:r w:rsidRPr="00486BAA">
        <w:rPr>
          <w:rFonts w:ascii="Calibri" w:hAnsi="Calibri" w:cs="Calibri"/>
          <w:sz w:val="20"/>
          <w:szCs w:val="20"/>
        </w:rPr>
        <w:t xml:space="preserve"> </w:t>
      </w:r>
      <w:r w:rsidRPr="00486BAA">
        <w:rPr>
          <w:rFonts w:ascii="Calibri" w:hAnsi="Calibri" w:cs="Calibri"/>
          <w:sz w:val="20"/>
          <w:szCs w:val="20"/>
        </w:rPr>
        <w:tab/>
        <w:t xml:space="preserve">    </w:t>
      </w:r>
      <w:r w:rsidRPr="00486BAA">
        <w:rPr>
          <w:rFonts w:ascii="Calibri" w:hAnsi="Calibri" w:cs="Calibri"/>
          <w:b/>
          <w:sz w:val="20"/>
          <w:szCs w:val="20"/>
        </w:rPr>
        <w:t xml:space="preserve">CAD/CAM Analyst </w:t>
      </w:r>
      <w:r w:rsidRPr="00486BAA">
        <w:rPr>
          <w:rFonts w:ascii="Calibri" w:hAnsi="Calibri" w:cs="Calibri"/>
          <w:sz w:val="20"/>
          <w:szCs w:val="20"/>
        </w:rPr>
        <w:t xml:space="preserve">       </w:t>
      </w:r>
      <w:r w:rsidRPr="00486BAA">
        <w:rPr>
          <w:rFonts w:ascii="Calibri" w:hAnsi="Calibri" w:cs="Calibri"/>
          <w:b/>
          <w:sz w:val="20"/>
          <w:szCs w:val="20"/>
        </w:rPr>
        <w:t xml:space="preserve">Hyderabad  </w:t>
      </w:r>
      <w:r w:rsidR="00736CFD" w:rsidRPr="00486BAA">
        <w:rPr>
          <w:rFonts w:ascii="Calibri" w:hAnsi="Calibri" w:cs="Calibri"/>
          <w:b/>
          <w:sz w:val="20"/>
          <w:szCs w:val="20"/>
        </w:rPr>
        <w:t xml:space="preserve"> </w:t>
      </w:r>
      <w:r w:rsidR="00091282" w:rsidRPr="00486BAA">
        <w:rPr>
          <w:rFonts w:ascii="Calibri" w:hAnsi="Calibri" w:cs="Calibri"/>
          <w:b/>
          <w:sz w:val="20"/>
          <w:szCs w:val="20"/>
        </w:rPr>
        <w:t>India</w:t>
      </w:r>
      <w:r w:rsidRPr="00486BAA">
        <w:rPr>
          <w:rFonts w:ascii="Calibri" w:hAnsi="Calibri" w:cs="Calibri"/>
          <w:b/>
          <w:sz w:val="20"/>
          <w:szCs w:val="20"/>
        </w:rPr>
        <w:t xml:space="preserve">      1993 - 1996</w:t>
      </w:r>
    </w:p>
    <w:p w14:paraId="0C0D9894" w14:textId="77777777" w:rsidR="00343C0D" w:rsidRPr="00486BAA" w:rsidRDefault="00343C0D">
      <w:pPr>
        <w:pStyle w:val="NormalWeb"/>
        <w:spacing w:before="0" w:after="0" w:line="0" w:lineRule="atLeast"/>
        <w:rPr>
          <w:rFonts w:ascii="Calibri" w:hAnsi="Calibri" w:cs="Calibri"/>
          <w:b/>
          <w:sz w:val="20"/>
          <w:szCs w:val="20"/>
        </w:rPr>
      </w:pPr>
    </w:p>
    <w:p w14:paraId="00A323BC" w14:textId="77777777" w:rsidR="000D5748" w:rsidRPr="00486BAA" w:rsidRDefault="00696D11" w:rsidP="000D5748">
      <w:pPr>
        <w:pStyle w:val="NormalWeb"/>
        <w:numPr>
          <w:ilvl w:val="0"/>
          <w:numId w:val="32"/>
        </w:numPr>
        <w:spacing w:before="0" w:beforeAutospacing="0" w:after="0" w:afterAutospacing="0" w:line="0" w:lineRule="atLeast"/>
        <w:ind w:left="720"/>
        <w:rPr>
          <w:rFonts w:ascii="Calibri" w:hAnsi="Calibri" w:cs="Calibri"/>
          <w:sz w:val="20"/>
          <w:szCs w:val="20"/>
        </w:rPr>
      </w:pPr>
      <w:r w:rsidRPr="00486BAA">
        <w:rPr>
          <w:rFonts w:ascii="Calibri" w:hAnsi="Calibri" w:cs="Calibri"/>
          <w:b/>
          <w:sz w:val="20"/>
          <w:szCs w:val="20"/>
        </w:rPr>
        <w:t xml:space="preserve">Developed Solid modelling on Aerospace and Defense </w:t>
      </w:r>
      <w:r w:rsidRPr="00486BAA">
        <w:rPr>
          <w:rFonts w:ascii="Calibri" w:hAnsi="Calibri" w:cs="Calibri"/>
          <w:bCs/>
          <w:sz w:val="20"/>
          <w:szCs w:val="20"/>
        </w:rPr>
        <w:t xml:space="preserve">components such as Impeller blades, Turbine blades, Holland truck manufacturing using CAD/CAM software such as </w:t>
      </w:r>
      <w:r w:rsidRPr="00486BAA">
        <w:rPr>
          <w:rFonts w:ascii="Calibri" w:hAnsi="Calibri" w:cs="Calibri"/>
          <w:b/>
          <w:sz w:val="20"/>
          <w:szCs w:val="20"/>
        </w:rPr>
        <w:t>CADDS5</w:t>
      </w:r>
      <w:r w:rsidR="00BD3490" w:rsidRPr="00486BAA">
        <w:rPr>
          <w:rFonts w:ascii="Calibri" w:hAnsi="Calibri" w:cs="Calibri"/>
          <w:bCs/>
          <w:sz w:val="20"/>
          <w:szCs w:val="20"/>
        </w:rPr>
        <w:t>.</w:t>
      </w:r>
    </w:p>
    <w:p w14:paraId="0D9E9F18" w14:textId="77777777" w:rsidR="00BD3490" w:rsidRPr="00486BAA" w:rsidRDefault="00BD3490" w:rsidP="000D5748">
      <w:pPr>
        <w:pStyle w:val="NormalWeb"/>
        <w:numPr>
          <w:ilvl w:val="0"/>
          <w:numId w:val="32"/>
        </w:numPr>
        <w:spacing w:before="0" w:beforeAutospacing="0" w:after="0" w:afterAutospacing="0" w:line="0" w:lineRule="atLeast"/>
        <w:ind w:left="720"/>
        <w:rPr>
          <w:rFonts w:ascii="Calibri" w:hAnsi="Calibri" w:cs="Calibri"/>
          <w:sz w:val="20"/>
          <w:szCs w:val="20"/>
        </w:rPr>
      </w:pPr>
      <w:r w:rsidRPr="00486BAA">
        <w:rPr>
          <w:rFonts w:ascii="Calibri" w:hAnsi="Calibri" w:cs="Calibri"/>
          <w:sz w:val="20"/>
          <w:szCs w:val="20"/>
        </w:rPr>
        <w:t xml:space="preserve">I got trained on CADDS5 at ADA (Aeronautical Development Agency) Bengaluru. </w:t>
      </w:r>
    </w:p>
    <w:p w14:paraId="194A0D40" w14:textId="77777777" w:rsidR="000D5748" w:rsidRPr="00486BAA" w:rsidRDefault="00BD3490" w:rsidP="00A21764">
      <w:pPr>
        <w:pStyle w:val="NormalWeb"/>
        <w:numPr>
          <w:ilvl w:val="0"/>
          <w:numId w:val="32"/>
        </w:numPr>
        <w:spacing w:before="0" w:beforeAutospacing="0" w:after="0" w:afterAutospacing="0" w:line="0" w:lineRule="atLeast"/>
        <w:ind w:left="720"/>
        <w:rPr>
          <w:rFonts w:ascii="Calibri" w:hAnsi="Calibri" w:cs="Calibri"/>
          <w:b/>
          <w:sz w:val="20"/>
          <w:szCs w:val="20"/>
        </w:rPr>
      </w:pPr>
      <w:r w:rsidRPr="00486BAA">
        <w:rPr>
          <w:rFonts w:ascii="Calibri" w:hAnsi="Calibri" w:cs="Calibri"/>
          <w:sz w:val="20"/>
          <w:szCs w:val="20"/>
        </w:rPr>
        <w:t xml:space="preserve">I gave training to Defense scientists on CADDS5 at DRDL (Defense Research and Development Labs) Hyderabad and on </w:t>
      </w:r>
      <w:r w:rsidRPr="00486BAA">
        <w:rPr>
          <w:rFonts w:ascii="Calibri" w:hAnsi="Calibri" w:cs="Calibri"/>
          <w:b/>
          <w:bCs/>
          <w:sz w:val="20"/>
          <w:szCs w:val="20"/>
        </w:rPr>
        <w:t>FEA</w:t>
      </w:r>
      <w:r w:rsidRPr="00486BAA">
        <w:rPr>
          <w:rFonts w:ascii="Calibri" w:hAnsi="Calibri" w:cs="Calibri"/>
          <w:sz w:val="20"/>
          <w:szCs w:val="20"/>
        </w:rPr>
        <w:t xml:space="preserve"> software at RCI (Research Center Imarat) Hyderabad.</w:t>
      </w:r>
    </w:p>
    <w:p w14:paraId="48EB11B3" w14:textId="77777777" w:rsidR="00BD3490" w:rsidRPr="00486BAA" w:rsidRDefault="00BD3490" w:rsidP="00BD3490">
      <w:pPr>
        <w:pStyle w:val="NormalWeb"/>
        <w:spacing w:before="0" w:beforeAutospacing="0" w:after="0" w:afterAutospacing="0" w:line="0" w:lineRule="atLeast"/>
        <w:ind w:left="720"/>
        <w:rPr>
          <w:rFonts w:ascii="Calibri" w:hAnsi="Calibri" w:cs="Calibri"/>
          <w:b/>
          <w:sz w:val="20"/>
          <w:szCs w:val="20"/>
        </w:rPr>
      </w:pPr>
    </w:p>
    <w:p w14:paraId="7D12E01F" w14:textId="77777777" w:rsidR="00343C0D" w:rsidRPr="00486BAA" w:rsidRDefault="00343C0D">
      <w:pPr>
        <w:pStyle w:val="NormalWeb"/>
        <w:spacing w:before="0" w:after="0" w:line="0" w:lineRule="atLeast"/>
        <w:rPr>
          <w:rFonts w:ascii="Calibri" w:hAnsi="Calibri" w:cs="Calibri"/>
          <w:sz w:val="20"/>
          <w:szCs w:val="20"/>
        </w:rPr>
      </w:pPr>
      <w:r w:rsidRPr="00486BAA">
        <w:rPr>
          <w:rFonts w:ascii="Calibri" w:hAnsi="Calibri" w:cs="Calibri"/>
          <w:b/>
          <w:sz w:val="20"/>
          <w:szCs w:val="20"/>
        </w:rPr>
        <w:t>Education</w:t>
      </w:r>
      <w:r w:rsidRPr="00486BAA">
        <w:rPr>
          <w:rFonts w:ascii="Calibri" w:hAnsi="Calibri" w:cs="Calibri"/>
          <w:sz w:val="20"/>
          <w:szCs w:val="20"/>
        </w:rPr>
        <w:t xml:space="preserve">: B.S. in Mechanical Engineering at NIT Warangal </w:t>
      </w:r>
    </w:p>
    <w:p w14:paraId="582CF08F" w14:textId="77777777" w:rsidR="00343C0D" w:rsidRPr="00486BAA" w:rsidRDefault="00343C0D">
      <w:pPr>
        <w:pStyle w:val="NormalWeb"/>
        <w:spacing w:before="0" w:after="0" w:line="0" w:lineRule="atLeast"/>
        <w:rPr>
          <w:rFonts w:ascii="Calibri" w:hAnsi="Calibri" w:cs="Calibri"/>
          <w:sz w:val="20"/>
          <w:szCs w:val="20"/>
        </w:rPr>
      </w:pPr>
      <w:r w:rsidRPr="00486BAA">
        <w:rPr>
          <w:rFonts w:ascii="Calibri" w:hAnsi="Calibri" w:cs="Calibri"/>
          <w:sz w:val="20"/>
          <w:szCs w:val="20"/>
        </w:rPr>
        <w:t>CAD/CAM, Robotics and Industrial Engineering </w:t>
      </w:r>
    </w:p>
    <w:p w14:paraId="4F157BFC" w14:textId="77777777" w:rsidR="00343C0D" w:rsidRPr="00486BAA" w:rsidRDefault="00343C0D">
      <w:pPr>
        <w:pStyle w:val="NormalWeb"/>
        <w:spacing w:before="0" w:after="0" w:line="0" w:lineRule="atLeast"/>
        <w:rPr>
          <w:rFonts w:ascii="Calibri" w:hAnsi="Calibri" w:cs="Calibri"/>
          <w:i/>
          <w:sz w:val="20"/>
          <w:szCs w:val="20"/>
        </w:rPr>
      </w:pPr>
      <w:r w:rsidRPr="00486BAA">
        <w:rPr>
          <w:rFonts w:ascii="Calibri" w:hAnsi="Calibri" w:cs="Calibri"/>
          <w:i/>
          <w:sz w:val="20"/>
          <w:szCs w:val="20"/>
        </w:rPr>
        <w:t>SAP Standard training in AC505 Product Cost Planning in Atlanta GA in May 2007</w:t>
      </w:r>
    </w:p>
    <w:p w14:paraId="06424AD1" w14:textId="77777777" w:rsidR="00343C0D" w:rsidRPr="00486BAA" w:rsidRDefault="00343C0D">
      <w:pPr>
        <w:pStyle w:val="NormalWeb"/>
        <w:spacing w:before="0" w:after="0" w:line="0" w:lineRule="atLeast"/>
        <w:rPr>
          <w:rFonts w:ascii="Calibri" w:hAnsi="Calibri" w:cs="Calibri"/>
          <w:i/>
          <w:sz w:val="20"/>
          <w:szCs w:val="20"/>
        </w:rPr>
      </w:pPr>
      <w:r w:rsidRPr="00486BAA">
        <w:rPr>
          <w:rFonts w:ascii="Calibri" w:hAnsi="Calibri" w:cs="Calibri"/>
          <w:i/>
          <w:sz w:val="20"/>
          <w:szCs w:val="20"/>
        </w:rPr>
        <w:t>SAP Standard training in SCM630 Warehouse management SFO CA in Nov2006</w:t>
      </w:r>
    </w:p>
    <w:p w14:paraId="383CE65A" w14:textId="77777777" w:rsidR="00343C0D" w:rsidRPr="00486BAA" w:rsidRDefault="00343C0D" w:rsidP="00343C0D">
      <w:pPr>
        <w:pStyle w:val="NormalWeb"/>
        <w:spacing w:before="0" w:after="0" w:line="0" w:lineRule="atLeast"/>
        <w:rPr>
          <w:rFonts w:ascii="Calibri" w:hAnsi="Calibri" w:cs="Calibri"/>
          <w:sz w:val="20"/>
          <w:szCs w:val="20"/>
        </w:rPr>
      </w:pPr>
      <w:r w:rsidRPr="00486BAA">
        <w:rPr>
          <w:rFonts w:ascii="Calibri" w:hAnsi="Calibri" w:cs="Calibri"/>
          <w:i/>
          <w:sz w:val="20"/>
          <w:szCs w:val="20"/>
        </w:rPr>
        <w:t>SAP Enterprise Portal Content management Chicago Feb 2003</w:t>
      </w:r>
    </w:p>
    <w:p w14:paraId="135DEDE7" w14:textId="77777777" w:rsidR="00343C0D" w:rsidRPr="00486BAA" w:rsidRDefault="00343C0D">
      <w:pPr>
        <w:pStyle w:val="NormalWeb"/>
        <w:spacing w:before="0" w:after="0" w:line="0" w:lineRule="atLeast"/>
        <w:rPr>
          <w:rFonts w:ascii="Calibri" w:hAnsi="Calibri" w:cs="Calibri"/>
          <w:i/>
          <w:sz w:val="20"/>
          <w:szCs w:val="20"/>
        </w:rPr>
      </w:pPr>
      <w:r w:rsidRPr="00486BAA">
        <w:rPr>
          <w:rFonts w:ascii="Calibri" w:hAnsi="Calibri" w:cs="Calibri"/>
          <w:i/>
          <w:sz w:val="20"/>
          <w:szCs w:val="20"/>
        </w:rPr>
        <w:t>SAP standard training in CA925 BAPI course in Foster City CA June 1999</w:t>
      </w:r>
    </w:p>
    <w:p w14:paraId="157C7D47" w14:textId="77777777" w:rsidR="00343C0D" w:rsidRPr="00486BAA" w:rsidRDefault="00343C0D">
      <w:pPr>
        <w:pStyle w:val="NormalWeb"/>
        <w:spacing w:before="0" w:after="0" w:line="0" w:lineRule="atLeast"/>
        <w:rPr>
          <w:rFonts w:ascii="Calibri" w:hAnsi="Calibri" w:cs="Calibri"/>
          <w:sz w:val="20"/>
          <w:szCs w:val="20"/>
        </w:rPr>
      </w:pPr>
      <w:r w:rsidRPr="00486BAA">
        <w:rPr>
          <w:rFonts w:ascii="Calibri" w:hAnsi="Calibri" w:cs="Calibri"/>
          <w:i/>
          <w:sz w:val="20"/>
          <w:szCs w:val="20"/>
        </w:rPr>
        <w:t xml:space="preserve">Currently Doing MBA at </w:t>
      </w:r>
      <w:hyperlink r:id="rId7" w:history="1">
        <w:r w:rsidRPr="00486BAA">
          <w:rPr>
            <w:rStyle w:val="Hyperlink"/>
            <w:rFonts w:ascii="Calibri" w:hAnsi="Calibri" w:cs="Calibri"/>
            <w:i/>
            <w:sz w:val="20"/>
            <w:szCs w:val="20"/>
          </w:rPr>
          <w:t>http://www.college.ch</w:t>
        </w:r>
      </w:hyperlink>
      <w:r w:rsidRPr="00486BAA">
        <w:rPr>
          <w:rFonts w:ascii="Calibri" w:hAnsi="Calibri" w:cs="Calibri"/>
          <w:i/>
          <w:sz w:val="20"/>
          <w:szCs w:val="20"/>
        </w:rPr>
        <w:t xml:space="preserve"> in Zurich Switzerland</w:t>
      </w:r>
      <w:bookmarkEnd w:id="1"/>
    </w:p>
    <w:sectPr w:rsidR="00343C0D" w:rsidRPr="00486BAA">
      <w:pgSz w:w="12240" w:h="15840"/>
      <w:pgMar w:top="90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2028E18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FE"/>
    <w:multiLevelType w:val="singleLevel"/>
    <w:tmpl w:val="74BE0FDC"/>
    <w:lvl w:ilvl="0">
      <w:numFmt w:val="bullet"/>
      <w:lvlText w:val="*"/>
      <w:lvlJc w:val="left"/>
    </w:lvl>
  </w:abstractNum>
  <w:abstractNum w:abstractNumId="2">
    <w:nsid w:val="00000002"/>
    <w:multiLevelType w:val="multilevel"/>
    <w:tmpl w:val="00000002"/>
    <w:lvl w:ilvl="0">
      <w:start w:val="1"/>
      <w:numFmt w:val="none"/>
      <w:suff w:val="nothing"/>
      <w:lvlText w:val="·"/>
      <w:lvlJc w:val="left"/>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3">
    <w:nsid w:val="00000003"/>
    <w:multiLevelType w:val="multilevel"/>
    <w:tmpl w:val="00000003"/>
    <w:lvl w:ilvl="0">
      <w:start w:val="1"/>
      <w:numFmt w:val="none"/>
      <w:suff w:val="nothing"/>
      <w:lvlText w:val="·"/>
      <w:lvlJc w:val="left"/>
    </w:lvl>
    <w:lvl w:ilvl="1">
      <w:start w:val="1"/>
      <w:numFmt w:val="none"/>
      <w:suff w:val="nothing"/>
      <w:lvlText w:val="o"/>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o"/>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o"/>
      <w:lvlJc w:val="left"/>
    </w:lvl>
    <w:lvl w:ilvl="8">
      <w:start w:val="1"/>
      <w:numFmt w:val="none"/>
      <w:suff w:val="nothing"/>
      <w:lvlText w:val="§"/>
      <w:lvlJc w:val="left"/>
    </w:lvl>
  </w:abstractNum>
  <w:abstractNum w:abstractNumId="4">
    <w:nsid w:val="00000004"/>
    <w:multiLevelType w:val="multilevel"/>
    <w:tmpl w:val="00000004"/>
    <w:lvl w:ilvl="0">
      <w:start w:val="1"/>
      <w:numFmt w:val="none"/>
      <w:suff w:val="nothing"/>
      <w:lvlText w:val="·"/>
      <w:lvlJc w:val="left"/>
    </w:lvl>
    <w:lvl w:ilvl="1">
      <w:start w:val="1"/>
      <w:numFmt w:val="none"/>
      <w:suff w:val="nothing"/>
      <w:lvlText w:val="o"/>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o"/>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o"/>
      <w:lvlJc w:val="left"/>
    </w:lvl>
    <w:lvl w:ilvl="8">
      <w:start w:val="1"/>
      <w:numFmt w:val="none"/>
      <w:suff w:val="nothing"/>
      <w:lvlText w:val="§"/>
      <w:lvlJc w:val="left"/>
    </w:lvl>
  </w:abstractNum>
  <w:abstractNum w:abstractNumId="5">
    <w:nsid w:val="00000006"/>
    <w:multiLevelType w:val="multilevel"/>
    <w:tmpl w:val="00000006"/>
    <w:lvl w:ilvl="0">
      <w:start w:val="1"/>
      <w:numFmt w:val="none"/>
      <w:suff w:val="nothing"/>
      <w:lvlText w:val="·"/>
      <w:lvlJc w:val="left"/>
    </w:lvl>
    <w:lvl w:ilvl="1">
      <w:start w:val="1"/>
      <w:numFmt w:val="none"/>
      <w:suff w:val="nothing"/>
      <w:lvlText w:val="o"/>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o"/>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o"/>
      <w:lvlJc w:val="left"/>
    </w:lvl>
    <w:lvl w:ilvl="8">
      <w:start w:val="1"/>
      <w:numFmt w:val="none"/>
      <w:suff w:val="nothing"/>
      <w:lvlText w:val="§"/>
      <w:lvlJc w:val="left"/>
    </w:lvl>
  </w:abstractNum>
  <w:abstractNum w:abstractNumId="6">
    <w:nsid w:val="0FF85E73"/>
    <w:multiLevelType w:val="hybridMultilevel"/>
    <w:tmpl w:val="6192AD86"/>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Wingdings"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Wingdings"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Wingdings"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7">
    <w:nsid w:val="19CE1FD3"/>
    <w:multiLevelType w:val="hybridMultilevel"/>
    <w:tmpl w:val="AE34AD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A71048B"/>
    <w:multiLevelType w:val="multilevel"/>
    <w:tmpl w:val="E13A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B53712"/>
    <w:multiLevelType w:val="hybridMultilevel"/>
    <w:tmpl w:val="6972C6C0"/>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Wingdings"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Wingdings"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Wingdings"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0">
    <w:nsid w:val="1ACA6E7E"/>
    <w:multiLevelType w:val="hybridMultilevel"/>
    <w:tmpl w:val="6B728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B110C9B"/>
    <w:multiLevelType w:val="hybridMultilevel"/>
    <w:tmpl w:val="72F47F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1EB70976"/>
    <w:multiLevelType w:val="hybridMultilevel"/>
    <w:tmpl w:val="4BC8A4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20035295"/>
    <w:multiLevelType w:val="multilevel"/>
    <w:tmpl w:val="BBCE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04C4344"/>
    <w:multiLevelType w:val="hybridMultilevel"/>
    <w:tmpl w:val="72F25074"/>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5">
    <w:nsid w:val="327855FA"/>
    <w:multiLevelType w:val="hybridMultilevel"/>
    <w:tmpl w:val="450674EE"/>
    <w:lvl w:ilvl="0" w:tplc="523648AA">
      <w:start w:val="1"/>
      <w:numFmt w:val="bullet"/>
      <w:lvlText w:val=""/>
      <w:lvlJc w:val="left"/>
      <w:pPr>
        <w:tabs>
          <w:tab w:val="num" w:pos="720"/>
        </w:tabs>
        <w:ind w:left="720" w:hanging="360"/>
      </w:pPr>
      <w:rPr>
        <w:rFonts w:ascii="Symbol" w:hAnsi="Symbol" w:hint="default"/>
        <w:sz w:val="20"/>
      </w:rPr>
    </w:lvl>
    <w:lvl w:ilvl="1" w:tplc="18A2552E" w:tentative="1">
      <w:start w:val="1"/>
      <w:numFmt w:val="bullet"/>
      <w:lvlText w:val="o"/>
      <w:lvlJc w:val="left"/>
      <w:pPr>
        <w:tabs>
          <w:tab w:val="num" w:pos="1440"/>
        </w:tabs>
        <w:ind w:left="1440" w:hanging="360"/>
      </w:pPr>
      <w:rPr>
        <w:rFonts w:ascii="Courier New" w:hAnsi="Courier New" w:hint="default"/>
        <w:sz w:val="20"/>
      </w:rPr>
    </w:lvl>
    <w:lvl w:ilvl="2" w:tplc="1B5278F4" w:tentative="1">
      <w:start w:val="1"/>
      <w:numFmt w:val="bullet"/>
      <w:lvlText w:val=""/>
      <w:lvlJc w:val="left"/>
      <w:pPr>
        <w:tabs>
          <w:tab w:val="num" w:pos="2160"/>
        </w:tabs>
        <w:ind w:left="2160" w:hanging="360"/>
      </w:pPr>
      <w:rPr>
        <w:rFonts w:ascii="Wingdings" w:hAnsi="Wingdings" w:hint="default"/>
        <w:sz w:val="20"/>
      </w:rPr>
    </w:lvl>
    <w:lvl w:ilvl="3" w:tplc="BCE8886A" w:tentative="1">
      <w:start w:val="1"/>
      <w:numFmt w:val="bullet"/>
      <w:lvlText w:val=""/>
      <w:lvlJc w:val="left"/>
      <w:pPr>
        <w:tabs>
          <w:tab w:val="num" w:pos="2880"/>
        </w:tabs>
        <w:ind w:left="2880" w:hanging="360"/>
      </w:pPr>
      <w:rPr>
        <w:rFonts w:ascii="Wingdings" w:hAnsi="Wingdings" w:hint="default"/>
        <w:sz w:val="20"/>
      </w:rPr>
    </w:lvl>
    <w:lvl w:ilvl="4" w:tplc="C9EE69F8" w:tentative="1">
      <w:start w:val="1"/>
      <w:numFmt w:val="bullet"/>
      <w:lvlText w:val=""/>
      <w:lvlJc w:val="left"/>
      <w:pPr>
        <w:tabs>
          <w:tab w:val="num" w:pos="3600"/>
        </w:tabs>
        <w:ind w:left="3600" w:hanging="360"/>
      </w:pPr>
      <w:rPr>
        <w:rFonts w:ascii="Wingdings" w:hAnsi="Wingdings" w:hint="default"/>
        <w:sz w:val="20"/>
      </w:rPr>
    </w:lvl>
    <w:lvl w:ilvl="5" w:tplc="DED05876" w:tentative="1">
      <w:start w:val="1"/>
      <w:numFmt w:val="bullet"/>
      <w:lvlText w:val=""/>
      <w:lvlJc w:val="left"/>
      <w:pPr>
        <w:tabs>
          <w:tab w:val="num" w:pos="4320"/>
        </w:tabs>
        <w:ind w:left="4320" w:hanging="360"/>
      </w:pPr>
      <w:rPr>
        <w:rFonts w:ascii="Wingdings" w:hAnsi="Wingdings" w:hint="default"/>
        <w:sz w:val="20"/>
      </w:rPr>
    </w:lvl>
    <w:lvl w:ilvl="6" w:tplc="0F103E46" w:tentative="1">
      <w:start w:val="1"/>
      <w:numFmt w:val="bullet"/>
      <w:lvlText w:val=""/>
      <w:lvlJc w:val="left"/>
      <w:pPr>
        <w:tabs>
          <w:tab w:val="num" w:pos="5040"/>
        </w:tabs>
        <w:ind w:left="5040" w:hanging="360"/>
      </w:pPr>
      <w:rPr>
        <w:rFonts w:ascii="Wingdings" w:hAnsi="Wingdings" w:hint="default"/>
        <w:sz w:val="20"/>
      </w:rPr>
    </w:lvl>
    <w:lvl w:ilvl="7" w:tplc="8398E7CA" w:tentative="1">
      <w:start w:val="1"/>
      <w:numFmt w:val="bullet"/>
      <w:lvlText w:val=""/>
      <w:lvlJc w:val="left"/>
      <w:pPr>
        <w:tabs>
          <w:tab w:val="num" w:pos="5760"/>
        </w:tabs>
        <w:ind w:left="5760" w:hanging="360"/>
      </w:pPr>
      <w:rPr>
        <w:rFonts w:ascii="Wingdings" w:hAnsi="Wingdings" w:hint="default"/>
        <w:sz w:val="20"/>
      </w:rPr>
    </w:lvl>
    <w:lvl w:ilvl="8" w:tplc="DD5A5DFC"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3061EA"/>
    <w:multiLevelType w:val="hybridMultilevel"/>
    <w:tmpl w:val="367C8C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46260F0"/>
    <w:multiLevelType w:val="hybridMultilevel"/>
    <w:tmpl w:val="5134AD6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nsid w:val="34CC4008"/>
    <w:multiLevelType w:val="hybridMultilevel"/>
    <w:tmpl w:val="47863F22"/>
    <w:lvl w:ilvl="0" w:tplc="04090001">
      <w:start w:val="1"/>
      <w:numFmt w:val="bullet"/>
      <w:lvlText w:val=""/>
      <w:lvlJc w:val="left"/>
      <w:pPr>
        <w:tabs>
          <w:tab w:val="num" w:pos="630"/>
        </w:tabs>
        <w:ind w:left="630" w:hanging="360"/>
      </w:pPr>
      <w:rPr>
        <w:rFonts w:ascii="Symbol" w:hAnsi="Symbol" w:hint="default"/>
      </w:rPr>
    </w:lvl>
    <w:lvl w:ilvl="1" w:tplc="04090003" w:tentative="1">
      <w:start w:val="1"/>
      <w:numFmt w:val="bullet"/>
      <w:lvlText w:val="o"/>
      <w:lvlJc w:val="left"/>
      <w:pPr>
        <w:tabs>
          <w:tab w:val="num" w:pos="1350"/>
        </w:tabs>
        <w:ind w:left="1350" w:hanging="360"/>
      </w:pPr>
      <w:rPr>
        <w:rFonts w:ascii="Courier New" w:hAnsi="Courier New" w:cs="Wingdings" w:hint="default"/>
      </w:rPr>
    </w:lvl>
    <w:lvl w:ilvl="2" w:tplc="04090005" w:tentative="1">
      <w:start w:val="1"/>
      <w:numFmt w:val="bullet"/>
      <w:lvlText w:val=""/>
      <w:lvlJc w:val="left"/>
      <w:pPr>
        <w:tabs>
          <w:tab w:val="num" w:pos="2070"/>
        </w:tabs>
        <w:ind w:left="2070" w:hanging="360"/>
      </w:pPr>
      <w:rPr>
        <w:rFonts w:ascii="Wingdings" w:hAnsi="Wingdings" w:hint="default"/>
      </w:rPr>
    </w:lvl>
    <w:lvl w:ilvl="3" w:tplc="04090001" w:tentative="1">
      <w:start w:val="1"/>
      <w:numFmt w:val="bullet"/>
      <w:lvlText w:val=""/>
      <w:lvlJc w:val="left"/>
      <w:pPr>
        <w:tabs>
          <w:tab w:val="num" w:pos="2790"/>
        </w:tabs>
        <w:ind w:left="2790" w:hanging="360"/>
      </w:pPr>
      <w:rPr>
        <w:rFonts w:ascii="Symbol" w:hAnsi="Symbol" w:hint="default"/>
      </w:rPr>
    </w:lvl>
    <w:lvl w:ilvl="4" w:tplc="04090003" w:tentative="1">
      <w:start w:val="1"/>
      <w:numFmt w:val="bullet"/>
      <w:lvlText w:val="o"/>
      <w:lvlJc w:val="left"/>
      <w:pPr>
        <w:tabs>
          <w:tab w:val="num" w:pos="3510"/>
        </w:tabs>
        <w:ind w:left="3510" w:hanging="360"/>
      </w:pPr>
      <w:rPr>
        <w:rFonts w:ascii="Courier New" w:hAnsi="Courier New" w:cs="Wingdings" w:hint="default"/>
      </w:rPr>
    </w:lvl>
    <w:lvl w:ilvl="5" w:tplc="04090005" w:tentative="1">
      <w:start w:val="1"/>
      <w:numFmt w:val="bullet"/>
      <w:lvlText w:val=""/>
      <w:lvlJc w:val="left"/>
      <w:pPr>
        <w:tabs>
          <w:tab w:val="num" w:pos="4230"/>
        </w:tabs>
        <w:ind w:left="4230" w:hanging="360"/>
      </w:pPr>
      <w:rPr>
        <w:rFonts w:ascii="Wingdings" w:hAnsi="Wingdings" w:hint="default"/>
      </w:rPr>
    </w:lvl>
    <w:lvl w:ilvl="6" w:tplc="04090001" w:tentative="1">
      <w:start w:val="1"/>
      <w:numFmt w:val="bullet"/>
      <w:lvlText w:val=""/>
      <w:lvlJc w:val="left"/>
      <w:pPr>
        <w:tabs>
          <w:tab w:val="num" w:pos="4950"/>
        </w:tabs>
        <w:ind w:left="4950" w:hanging="360"/>
      </w:pPr>
      <w:rPr>
        <w:rFonts w:ascii="Symbol" w:hAnsi="Symbol" w:hint="default"/>
      </w:rPr>
    </w:lvl>
    <w:lvl w:ilvl="7" w:tplc="04090003" w:tentative="1">
      <w:start w:val="1"/>
      <w:numFmt w:val="bullet"/>
      <w:lvlText w:val="o"/>
      <w:lvlJc w:val="left"/>
      <w:pPr>
        <w:tabs>
          <w:tab w:val="num" w:pos="5670"/>
        </w:tabs>
        <w:ind w:left="5670" w:hanging="360"/>
      </w:pPr>
      <w:rPr>
        <w:rFonts w:ascii="Courier New" w:hAnsi="Courier New" w:cs="Wingdings" w:hint="default"/>
      </w:rPr>
    </w:lvl>
    <w:lvl w:ilvl="8" w:tplc="04090005" w:tentative="1">
      <w:start w:val="1"/>
      <w:numFmt w:val="bullet"/>
      <w:lvlText w:val=""/>
      <w:lvlJc w:val="left"/>
      <w:pPr>
        <w:tabs>
          <w:tab w:val="num" w:pos="6390"/>
        </w:tabs>
        <w:ind w:left="6390" w:hanging="360"/>
      </w:pPr>
      <w:rPr>
        <w:rFonts w:ascii="Wingdings" w:hAnsi="Wingdings" w:hint="default"/>
      </w:rPr>
    </w:lvl>
  </w:abstractNum>
  <w:abstractNum w:abstractNumId="19">
    <w:nsid w:val="36DA7BF3"/>
    <w:multiLevelType w:val="hybridMultilevel"/>
    <w:tmpl w:val="CE82D2A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nsid w:val="3ABE5675"/>
    <w:multiLevelType w:val="hybridMultilevel"/>
    <w:tmpl w:val="108893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3F2A62A6"/>
    <w:multiLevelType w:val="multilevel"/>
    <w:tmpl w:val="9EE6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9B52D5"/>
    <w:multiLevelType w:val="hybridMultilevel"/>
    <w:tmpl w:val="D4460E18"/>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Wingdings"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Wingdings"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Wingdings"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3">
    <w:nsid w:val="450479B1"/>
    <w:multiLevelType w:val="multilevel"/>
    <w:tmpl w:val="7266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7072593"/>
    <w:multiLevelType w:val="multilevel"/>
    <w:tmpl w:val="708C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7E1641"/>
    <w:multiLevelType w:val="hybridMultilevel"/>
    <w:tmpl w:val="E66C462E"/>
    <w:lvl w:ilvl="0" w:tplc="CFCE8FC6">
      <w:start w:val="1"/>
      <w:numFmt w:val="bullet"/>
      <w:lvlText w:val=""/>
      <w:lvlJc w:val="left"/>
      <w:pPr>
        <w:tabs>
          <w:tab w:val="num" w:pos="720"/>
        </w:tabs>
        <w:ind w:left="720" w:hanging="360"/>
      </w:pPr>
      <w:rPr>
        <w:rFonts w:ascii="Symbol" w:hAnsi="Symbol" w:hint="default"/>
        <w:sz w:val="20"/>
      </w:rPr>
    </w:lvl>
    <w:lvl w:ilvl="1" w:tplc="3EB2A8BC" w:tentative="1">
      <w:start w:val="1"/>
      <w:numFmt w:val="bullet"/>
      <w:lvlText w:val="o"/>
      <w:lvlJc w:val="left"/>
      <w:pPr>
        <w:tabs>
          <w:tab w:val="num" w:pos="1440"/>
        </w:tabs>
        <w:ind w:left="1440" w:hanging="360"/>
      </w:pPr>
      <w:rPr>
        <w:rFonts w:ascii="Courier New" w:hAnsi="Courier New" w:hint="default"/>
        <w:sz w:val="20"/>
      </w:rPr>
    </w:lvl>
    <w:lvl w:ilvl="2" w:tplc="D0F874F8" w:tentative="1">
      <w:start w:val="1"/>
      <w:numFmt w:val="bullet"/>
      <w:lvlText w:val=""/>
      <w:lvlJc w:val="left"/>
      <w:pPr>
        <w:tabs>
          <w:tab w:val="num" w:pos="2160"/>
        </w:tabs>
        <w:ind w:left="2160" w:hanging="360"/>
      </w:pPr>
      <w:rPr>
        <w:rFonts w:ascii="Wingdings" w:hAnsi="Wingdings" w:hint="default"/>
        <w:sz w:val="20"/>
      </w:rPr>
    </w:lvl>
    <w:lvl w:ilvl="3" w:tplc="D37A7EB6" w:tentative="1">
      <w:start w:val="1"/>
      <w:numFmt w:val="bullet"/>
      <w:lvlText w:val=""/>
      <w:lvlJc w:val="left"/>
      <w:pPr>
        <w:tabs>
          <w:tab w:val="num" w:pos="2880"/>
        </w:tabs>
        <w:ind w:left="2880" w:hanging="360"/>
      </w:pPr>
      <w:rPr>
        <w:rFonts w:ascii="Wingdings" w:hAnsi="Wingdings" w:hint="default"/>
        <w:sz w:val="20"/>
      </w:rPr>
    </w:lvl>
    <w:lvl w:ilvl="4" w:tplc="8B62ACEC" w:tentative="1">
      <w:start w:val="1"/>
      <w:numFmt w:val="bullet"/>
      <w:lvlText w:val=""/>
      <w:lvlJc w:val="left"/>
      <w:pPr>
        <w:tabs>
          <w:tab w:val="num" w:pos="3600"/>
        </w:tabs>
        <w:ind w:left="3600" w:hanging="360"/>
      </w:pPr>
      <w:rPr>
        <w:rFonts w:ascii="Wingdings" w:hAnsi="Wingdings" w:hint="default"/>
        <w:sz w:val="20"/>
      </w:rPr>
    </w:lvl>
    <w:lvl w:ilvl="5" w:tplc="86224752" w:tentative="1">
      <w:start w:val="1"/>
      <w:numFmt w:val="bullet"/>
      <w:lvlText w:val=""/>
      <w:lvlJc w:val="left"/>
      <w:pPr>
        <w:tabs>
          <w:tab w:val="num" w:pos="4320"/>
        </w:tabs>
        <w:ind w:left="4320" w:hanging="360"/>
      </w:pPr>
      <w:rPr>
        <w:rFonts w:ascii="Wingdings" w:hAnsi="Wingdings" w:hint="default"/>
        <w:sz w:val="20"/>
      </w:rPr>
    </w:lvl>
    <w:lvl w:ilvl="6" w:tplc="A3B02F04" w:tentative="1">
      <w:start w:val="1"/>
      <w:numFmt w:val="bullet"/>
      <w:lvlText w:val=""/>
      <w:lvlJc w:val="left"/>
      <w:pPr>
        <w:tabs>
          <w:tab w:val="num" w:pos="5040"/>
        </w:tabs>
        <w:ind w:left="5040" w:hanging="360"/>
      </w:pPr>
      <w:rPr>
        <w:rFonts w:ascii="Wingdings" w:hAnsi="Wingdings" w:hint="default"/>
        <w:sz w:val="20"/>
      </w:rPr>
    </w:lvl>
    <w:lvl w:ilvl="7" w:tplc="1BCA5D20" w:tentative="1">
      <w:start w:val="1"/>
      <w:numFmt w:val="bullet"/>
      <w:lvlText w:val=""/>
      <w:lvlJc w:val="left"/>
      <w:pPr>
        <w:tabs>
          <w:tab w:val="num" w:pos="5760"/>
        </w:tabs>
        <w:ind w:left="5760" w:hanging="360"/>
      </w:pPr>
      <w:rPr>
        <w:rFonts w:ascii="Wingdings" w:hAnsi="Wingdings" w:hint="default"/>
        <w:sz w:val="20"/>
      </w:rPr>
    </w:lvl>
    <w:lvl w:ilvl="8" w:tplc="2E98DAEE" w:tentative="1">
      <w:start w:val="1"/>
      <w:numFmt w:val="bullet"/>
      <w:lvlText w:val=""/>
      <w:lvlJc w:val="left"/>
      <w:pPr>
        <w:tabs>
          <w:tab w:val="num" w:pos="6480"/>
        </w:tabs>
        <w:ind w:left="6480" w:hanging="360"/>
      </w:pPr>
      <w:rPr>
        <w:rFonts w:ascii="Wingdings" w:hAnsi="Wingdings" w:hint="default"/>
        <w:sz w:val="20"/>
      </w:rPr>
    </w:lvl>
  </w:abstractNum>
  <w:abstractNum w:abstractNumId="26">
    <w:nsid w:val="4F3B43F5"/>
    <w:multiLevelType w:val="hybridMultilevel"/>
    <w:tmpl w:val="A608029C"/>
    <w:lvl w:ilvl="0" w:tplc="824AB094">
      <w:start w:val="1"/>
      <w:numFmt w:val="bullet"/>
      <w:lvlText w:val=""/>
      <w:lvlJc w:val="left"/>
      <w:pPr>
        <w:tabs>
          <w:tab w:val="num" w:pos="720"/>
        </w:tabs>
        <w:ind w:left="720" w:hanging="360"/>
      </w:pPr>
      <w:rPr>
        <w:rFonts w:ascii="Symbol" w:hAnsi="Symbol" w:hint="default"/>
        <w:sz w:val="20"/>
      </w:rPr>
    </w:lvl>
    <w:lvl w:ilvl="1" w:tplc="C2A00796" w:tentative="1">
      <w:start w:val="1"/>
      <w:numFmt w:val="bullet"/>
      <w:lvlText w:val="o"/>
      <w:lvlJc w:val="left"/>
      <w:pPr>
        <w:tabs>
          <w:tab w:val="num" w:pos="1440"/>
        </w:tabs>
        <w:ind w:left="1440" w:hanging="360"/>
      </w:pPr>
      <w:rPr>
        <w:rFonts w:ascii="Courier New" w:hAnsi="Courier New" w:hint="default"/>
        <w:sz w:val="20"/>
      </w:rPr>
    </w:lvl>
    <w:lvl w:ilvl="2" w:tplc="7B0AAB0C" w:tentative="1">
      <w:start w:val="1"/>
      <w:numFmt w:val="bullet"/>
      <w:lvlText w:val=""/>
      <w:lvlJc w:val="left"/>
      <w:pPr>
        <w:tabs>
          <w:tab w:val="num" w:pos="2160"/>
        </w:tabs>
        <w:ind w:left="2160" w:hanging="360"/>
      </w:pPr>
      <w:rPr>
        <w:rFonts w:ascii="Wingdings" w:hAnsi="Wingdings" w:hint="default"/>
        <w:sz w:val="20"/>
      </w:rPr>
    </w:lvl>
    <w:lvl w:ilvl="3" w:tplc="58F04E1A" w:tentative="1">
      <w:start w:val="1"/>
      <w:numFmt w:val="bullet"/>
      <w:lvlText w:val=""/>
      <w:lvlJc w:val="left"/>
      <w:pPr>
        <w:tabs>
          <w:tab w:val="num" w:pos="2880"/>
        </w:tabs>
        <w:ind w:left="2880" w:hanging="360"/>
      </w:pPr>
      <w:rPr>
        <w:rFonts w:ascii="Wingdings" w:hAnsi="Wingdings" w:hint="default"/>
        <w:sz w:val="20"/>
      </w:rPr>
    </w:lvl>
    <w:lvl w:ilvl="4" w:tplc="A3903BF6" w:tentative="1">
      <w:start w:val="1"/>
      <w:numFmt w:val="bullet"/>
      <w:lvlText w:val=""/>
      <w:lvlJc w:val="left"/>
      <w:pPr>
        <w:tabs>
          <w:tab w:val="num" w:pos="3600"/>
        </w:tabs>
        <w:ind w:left="3600" w:hanging="360"/>
      </w:pPr>
      <w:rPr>
        <w:rFonts w:ascii="Wingdings" w:hAnsi="Wingdings" w:hint="default"/>
        <w:sz w:val="20"/>
      </w:rPr>
    </w:lvl>
    <w:lvl w:ilvl="5" w:tplc="A6D0EDE6" w:tentative="1">
      <w:start w:val="1"/>
      <w:numFmt w:val="bullet"/>
      <w:lvlText w:val=""/>
      <w:lvlJc w:val="left"/>
      <w:pPr>
        <w:tabs>
          <w:tab w:val="num" w:pos="4320"/>
        </w:tabs>
        <w:ind w:left="4320" w:hanging="360"/>
      </w:pPr>
      <w:rPr>
        <w:rFonts w:ascii="Wingdings" w:hAnsi="Wingdings" w:hint="default"/>
        <w:sz w:val="20"/>
      </w:rPr>
    </w:lvl>
    <w:lvl w:ilvl="6" w:tplc="43E64910" w:tentative="1">
      <w:start w:val="1"/>
      <w:numFmt w:val="bullet"/>
      <w:lvlText w:val=""/>
      <w:lvlJc w:val="left"/>
      <w:pPr>
        <w:tabs>
          <w:tab w:val="num" w:pos="5040"/>
        </w:tabs>
        <w:ind w:left="5040" w:hanging="360"/>
      </w:pPr>
      <w:rPr>
        <w:rFonts w:ascii="Wingdings" w:hAnsi="Wingdings" w:hint="default"/>
        <w:sz w:val="20"/>
      </w:rPr>
    </w:lvl>
    <w:lvl w:ilvl="7" w:tplc="78A00780" w:tentative="1">
      <w:start w:val="1"/>
      <w:numFmt w:val="bullet"/>
      <w:lvlText w:val=""/>
      <w:lvlJc w:val="left"/>
      <w:pPr>
        <w:tabs>
          <w:tab w:val="num" w:pos="5760"/>
        </w:tabs>
        <w:ind w:left="5760" w:hanging="360"/>
      </w:pPr>
      <w:rPr>
        <w:rFonts w:ascii="Wingdings" w:hAnsi="Wingdings" w:hint="default"/>
        <w:sz w:val="20"/>
      </w:rPr>
    </w:lvl>
    <w:lvl w:ilvl="8" w:tplc="F496C11C" w:tentative="1">
      <w:start w:val="1"/>
      <w:numFmt w:val="bullet"/>
      <w:lvlText w:val=""/>
      <w:lvlJc w:val="left"/>
      <w:pPr>
        <w:tabs>
          <w:tab w:val="num" w:pos="6480"/>
        </w:tabs>
        <w:ind w:left="6480" w:hanging="360"/>
      </w:pPr>
      <w:rPr>
        <w:rFonts w:ascii="Wingdings" w:hAnsi="Wingdings" w:hint="default"/>
        <w:sz w:val="20"/>
      </w:rPr>
    </w:lvl>
  </w:abstractNum>
  <w:abstractNum w:abstractNumId="27">
    <w:nsid w:val="5B2449E1"/>
    <w:multiLevelType w:val="multilevel"/>
    <w:tmpl w:val="12EE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D0A7FBC"/>
    <w:multiLevelType w:val="multilevel"/>
    <w:tmpl w:val="64AC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09B68CF"/>
    <w:multiLevelType w:val="multilevel"/>
    <w:tmpl w:val="2714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F710AC6"/>
    <w:multiLevelType w:val="hybridMultilevel"/>
    <w:tmpl w:val="DC007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6DD5819"/>
    <w:multiLevelType w:val="hybridMultilevel"/>
    <w:tmpl w:val="FBDA5C60"/>
    <w:lvl w:ilvl="0" w:tplc="663ECC9A">
      <w:start w:val="1"/>
      <w:numFmt w:val="bullet"/>
      <w:lvlText w:val=""/>
      <w:lvlJc w:val="left"/>
      <w:pPr>
        <w:tabs>
          <w:tab w:val="num" w:pos="720"/>
        </w:tabs>
        <w:ind w:left="720" w:hanging="360"/>
      </w:pPr>
      <w:rPr>
        <w:rFonts w:ascii="Symbol" w:hAnsi="Symbol" w:hint="default"/>
        <w:sz w:val="20"/>
      </w:rPr>
    </w:lvl>
    <w:lvl w:ilvl="1" w:tplc="DF042E48" w:tentative="1">
      <w:start w:val="1"/>
      <w:numFmt w:val="bullet"/>
      <w:lvlText w:val="o"/>
      <w:lvlJc w:val="left"/>
      <w:pPr>
        <w:tabs>
          <w:tab w:val="num" w:pos="1440"/>
        </w:tabs>
        <w:ind w:left="1440" w:hanging="360"/>
      </w:pPr>
      <w:rPr>
        <w:rFonts w:ascii="Courier New" w:hAnsi="Courier New" w:hint="default"/>
        <w:sz w:val="20"/>
      </w:rPr>
    </w:lvl>
    <w:lvl w:ilvl="2" w:tplc="020CD8FC" w:tentative="1">
      <w:start w:val="1"/>
      <w:numFmt w:val="bullet"/>
      <w:lvlText w:val=""/>
      <w:lvlJc w:val="left"/>
      <w:pPr>
        <w:tabs>
          <w:tab w:val="num" w:pos="2160"/>
        </w:tabs>
        <w:ind w:left="2160" w:hanging="360"/>
      </w:pPr>
      <w:rPr>
        <w:rFonts w:ascii="Wingdings" w:hAnsi="Wingdings" w:hint="default"/>
        <w:sz w:val="20"/>
      </w:rPr>
    </w:lvl>
    <w:lvl w:ilvl="3" w:tplc="EBAA790A" w:tentative="1">
      <w:start w:val="1"/>
      <w:numFmt w:val="bullet"/>
      <w:lvlText w:val=""/>
      <w:lvlJc w:val="left"/>
      <w:pPr>
        <w:tabs>
          <w:tab w:val="num" w:pos="2880"/>
        </w:tabs>
        <w:ind w:left="2880" w:hanging="360"/>
      </w:pPr>
      <w:rPr>
        <w:rFonts w:ascii="Wingdings" w:hAnsi="Wingdings" w:hint="default"/>
        <w:sz w:val="20"/>
      </w:rPr>
    </w:lvl>
    <w:lvl w:ilvl="4" w:tplc="F1ACFDCC" w:tentative="1">
      <w:start w:val="1"/>
      <w:numFmt w:val="bullet"/>
      <w:lvlText w:val=""/>
      <w:lvlJc w:val="left"/>
      <w:pPr>
        <w:tabs>
          <w:tab w:val="num" w:pos="3600"/>
        </w:tabs>
        <w:ind w:left="3600" w:hanging="360"/>
      </w:pPr>
      <w:rPr>
        <w:rFonts w:ascii="Wingdings" w:hAnsi="Wingdings" w:hint="default"/>
        <w:sz w:val="20"/>
      </w:rPr>
    </w:lvl>
    <w:lvl w:ilvl="5" w:tplc="47A861D2" w:tentative="1">
      <w:start w:val="1"/>
      <w:numFmt w:val="bullet"/>
      <w:lvlText w:val=""/>
      <w:lvlJc w:val="left"/>
      <w:pPr>
        <w:tabs>
          <w:tab w:val="num" w:pos="4320"/>
        </w:tabs>
        <w:ind w:left="4320" w:hanging="360"/>
      </w:pPr>
      <w:rPr>
        <w:rFonts w:ascii="Wingdings" w:hAnsi="Wingdings" w:hint="default"/>
        <w:sz w:val="20"/>
      </w:rPr>
    </w:lvl>
    <w:lvl w:ilvl="6" w:tplc="0E925DF6" w:tentative="1">
      <w:start w:val="1"/>
      <w:numFmt w:val="bullet"/>
      <w:lvlText w:val=""/>
      <w:lvlJc w:val="left"/>
      <w:pPr>
        <w:tabs>
          <w:tab w:val="num" w:pos="5040"/>
        </w:tabs>
        <w:ind w:left="5040" w:hanging="360"/>
      </w:pPr>
      <w:rPr>
        <w:rFonts w:ascii="Wingdings" w:hAnsi="Wingdings" w:hint="default"/>
        <w:sz w:val="20"/>
      </w:rPr>
    </w:lvl>
    <w:lvl w:ilvl="7" w:tplc="27DA530C" w:tentative="1">
      <w:start w:val="1"/>
      <w:numFmt w:val="bullet"/>
      <w:lvlText w:val=""/>
      <w:lvlJc w:val="left"/>
      <w:pPr>
        <w:tabs>
          <w:tab w:val="num" w:pos="5760"/>
        </w:tabs>
        <w:ind w:left="5760" w:hanging="360"/>
      </w:pPr>
      <w:rPr>
        <w:rFonts w:ascii="Wingdings" w:hAnsi="Wingdings" w:hint="default"/>
        <w:sz w:val="20"/>
      </w:rPr>
    </w:lvl>
    <w:lvl w:ilvl="8" w:tplc="8AB01CB2" w:tentative="1">
      <w:start w:val="1"/>
      <w:numFmt w:val="bullet"/>
      <w:lvlText w:val=""/>
      <w:lvlJc w:val="left"/>
      <w:pPr>
        <w:tabs>
          <w:tab w:val="num" w:pos="6480"/>
        </w:tabs>
        <w:ind w:left="6480" w:hanging="360"/>
      </w:pPr>
      <w:rPr>
        <w:rFonts w:ascii="Wingdings" w:hAnsi="Wingdings" w:hint="default"/>
        <w:sz w:val="20"/>
      </w:rPr>
    </w:lvl>
  </w:abstractNum>
  <w:abstractNum w:abstractNumId="32">
    <w:nsid w:val="79AE4BAB"/>
    <w:multiLevelType w:val="hybridMultilevel"/>
    <w:tmpl w:val="3DCACC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23"/>
  </w:num>
  <w:num w:numId="2">
    <w:abstractNumId w:val="28"/>
  </w:num>
  <w:num w:numId="3">
    <w:abstractNumId w:val="21"/>
  </w:num>
  <w:num w:numId="4">
    <w:abstractNumId w:val="13"/>
  </w:num>
  <w:num w:numId="5">
    <w:abstractNumId w:val="27"/>
  </w:num>
  <w:num w:numId="6">
    <w:abstractNumId w:val="24"/>
  </w:num>
  <w:num w:numId="7">
    <w:abstractNumId w:val="29"/>
  </w:num>
  <w:num w:numId="8">
    <w:abstractNumId w:val="8"/>
  </w:num>
  <w:num w:numId="9">
    <w:abstractNumId w:val="9"/>
  </w:num>
  <w:num w:numId="10">
    <w:abstractNumId w:val="6"/>
  </w:num>
  <w:num w:numId="11">
    <w:abstractNumId w:val="22"/>
  </w:num>
  <w:num w:numId="12">
    <w:abstractNumId w:val="19"/>
  </w:num>
  <w:num w:numId="13">
    <w:abstractNumId w:val="7"/>
  </w:num>
  <w:num w:numId="14">
    <w:abstractNumId w:val="15"/>
  </w:num>
  <w:num w:numId="15">
    <w:abstractNumId w:val="16"/>
  </w:num>
  <w:num w:numId="16">
    <w:abstractNumId w:val="1"/>
    <w:lvlOverride w:ilvl="0">
      <w:lvl w:ilvl="0">
        <w:numFmt w:val="bullet"/>
        <w:lvlText w:val=""/>
        <w:legacy w:legacy="1" w:legacySpace="0" w:legacyIndent="0"/>
        <w:lvlJc w:val="left"/>
        <w:rPr>
          <w:rFonts w:ascii="Symbol" w:hAnsi="Symbol" w:cs="Wingdings" w:hint="default"/>
        </w:rPr>
      </w:lvl>
    </w:lvlOverride>
  </w:num>
  <w:num w:numId="17">
    <w:abstractNumId w:val="12"/>
  </w:num>
  <w:num w:numId="18">
    <w:abstractNumId w:val="11"/>
  </w:num>
  <w:num w:numId="19">
    <w:abstractNumId w:val="3"/>
  </w:num>
  <w:num w:numId="20">
    <w:abstractNumId w:val="4"/>
  </w:num>
  <w:num w:numId="21">
    <w:abstractNumId w:val="2"/>
  </w:num>
  <w:num w:numId="22">
    <w:abstractNumId w:val="5"/>
  </w:num>
  <w:num w:numId="23">
    <w:abstractNumId w:val="17"/>
  </w:num>
  <w:num w:numId="24">
    <w:abstractNumId w:val="32"/>
  </w:num>
  <w:num w:numId="25">
    <w:abstractNumId w:val="31"/>
  </w:num>
  <w:num w:numId="26">
    <w:abstractNumId w:val="1"/>
    <w:lvlOverride w:ilvl="0">
      <w:lvl w:ilvl="0">
        <w:numFmt w:val="bullet"/>
        <w:lvlText w:val=""/>
        <w:legacy w:legacy="1" w:legacySpace="0" w:legacyIndent="0"/>
        <w:lvlJc w:val="left"/>
        <w:rPr>
          <w:rFonts w:ascii="Symbol" w:hAnsi="Symbol" w:hint="default"/>
        </w:rPr>
      </w:lvl>
    </w:lvlOverride>
  </w:num>
  <w:num w:numId="27">
    <w:abstractNumId w:val="25"/>
  </w:num>
  <w:num w:numId="28">
    <w:abstractNumId w:val="26"/>
  </w:num>
  <w:num w:numId="29">
    <w:abstractNumId w:val="18"/>
  </w:num>
  <w:num w:numId="30">
    <w:abstractNumId w:val="14"/>
  </w:num>
  <w:num w:numId="31">
    <w:abstractNumId w:val="0"/>
  </w:num>
  <w:num w:numId="32">
    <w:abstractNumId w:val="20"/>
  </w:num>
  <w:num w:numId="33">
    <w:abstractNumId w:val="10"/>
  </w:num>
  <w:num w:numId="34">
    <w:abstractNumId w:val="10"/>
  </w:num>
  <w:num w:numId="35">
    <w:abstractNumId w:val="12"/>
  </w:num>
  <w:num w:numId="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84ACD"/>
    <w:rsid w:val="000030C0"/>
    <w:rsid w:val="00003C4A"/>
    <w:rsid w:val="0000525B"/>
    <w:rsid w:val="000060A7"/>
    <w:rsid w:val="00006F96"/>
    <w:rsid w:val="00007289"/>
    <w:rsid w:val="0001434E"/>
    <w:rsid w:val="00014D59"/>
    <w:rsid w:val="00016D8A"/>
    <w:rsid w:val="00025286"/>
    <w:rsid w:val="000273AD"/>
    <w:rsid w:val="00027EC0"/>
    <w:rsid w:val="00030D2B"/>
    <w:rsid w:val="00037B35"/>
    <w:rsid w:val="00040970"/>
    <w:rsid w:val="00042748"/>
    <w:rsid w:val="00045195"/>
    <w:rsid w:val="0004721E"/>
    <w:rsid w:val="00054DA5"/>
    <w:rsid w:val="000560F2"/>
    <w:rsid w:val="000632CE"/>
    <w:rsid w:val="000635DF"/>
    <w:rsid w:val="00065872"/>
    <w:rsid w:val="00066452"/>
    <w:rsid w:val="00067175"/>
    <w:rsid w:val="00073040"/>
    <w:rsid w:val="00073F3B"/>
    <w:rsid w:val="00075F9D"/>
    <w:rsid w:val="0007653A"/>
    <w:rsid w:val="000769DA"/>
    <w:rsid w:val="00090278"/>
    <w:rsid w:val="000906A4"/>
    <w:rsid w:val="00091282"/>
    <w:rsid w:val="00092B9B"/>
    <w:rsid w:val="00095782"/>
    <w:rsid w:val="000A11D1"/>
    <w:rsid w:val="000A2CA7"/>
    <w:rsid w:val="000A4C9D"/>
    <w:rsid w:val="000B4941"/>
    <w:rsid w:val="000B4D51"/>
    <w:rsid w:val="000B5616"/>
    <w:rsid w:val="000B7F7C"/>
    <w:rsid w:val="000C0700"/>
    <w:rsid w:val="000C2853"/>
    <w:rsid w:val="000C5275"/>
    <w:rsid w:val="000C797A"/>
    <w:rsid w:val="000D38EB"/>
    <w:rsid w:val="000D4B3C"/>
    <w:rsid w:val="000D5748"/>
    <w:rsid w:val="000D744F"/>
    <w:rsid w:val="000E11C6"/>
    <w:rsid w:val="000E1345"/>
    <w:rsid w:val="000E2876"/>
    <w:rsid w:val="000E347D"/>
    <w:rsid w:val="000E75F1"/>
    <w:rsid w:val="000E776E"/>
    <w:rsid w:val="000F109D"/>
    <w:rsid w:val="000F1986"/>
    <w:rsid w:val="000F1B2B"/>
    <w:rsid w:val="000F205E"/>
    <w:rsid w:val="000F2ABF"/>
    <w:rsid w:val="000F59D0"/>
    <w:rsid w:val="000F5DD0"/>
    <w:rsid w:val="000F6221"/>
    <w:rsid w:val="00102B52"/>
    <w:rsid w:val="0010306D"/>
    <w:rsid w:val="001057A1"/>
    <w:rsid w:val="00117F4B"/>
    <w:rsid w:val="001207D3"/>
    <w:rsid w:val="00124D16"/>
    <w:rsid w:val="00125043"/>
    <w:rsid w:val="00125CD7"/>
    <w:rsid w:val="00133B11"/>
    <w:rsid w:val="00135841"/>
    <w:rsid w:val="00142E7F"/>
    <w:rsid w:val="00143805"/>
    <w:rsid w:val="0014493D"/>
    <w:rsid w:val="00144953"/>
    <w:rsid w:val="00144CC4"/>
    <w:rsid w:val="00155A90"/>
    <w:rsid w:val="00157D14"/>
    <w:rsid w:val="001727EF"/>
    <w:rsid w:val="00173AB8"/>
    <w:rsid w:val="00174BC0"/>
    <w:rsid w:val="00174D14"/>
    <w:rsid w:val="00174DD3"/>
    <w:rsid w:val="001774BF"/>
    <w:rsid w:val="001822A9"/>
    <w:rsid w:val="00186D0B"/>
    <w:rsid w:val="001907B0"/>
    <w:rsid w:val="001A0F56"/>
    <w:rsid w:val="001A37BC"/>
    <w:rsid w:val="001A3811"/>
    <w:rsid w:val="001A59C4"/>
    <w:rsid w:val="001A7A86"/>
    <w:rsid w:val="001B084A"/>
    <w:rsid w:val="001B4A9A"/>
    <w:rsid w:val="001B6F64"/>
    <w:rsid w:val="001B71D2"/>
    <w:rsid w:val="001B72A0"/>
    <w:rsid w:val="001B788C"/>
    <w:rsid w:val="001C0419"/>
    <w:rsid w:val="001C450E"/>
    <w:rsid w:val="001D316C"/>
    <w:rsid w:val="001D389D"/>
    <w:rsid w:val="001D3B2C"/>
    <w:rsid w:val="001D652D"/>
    <w:rsid w:val="001D6CFF"/>
    <w:rsid w:val="001D7637"/>
    <w:rsid w:val="001E00A9"/>
    <w:rsid w:val="001E1966"/>
    <w:rsid w:val="001E1F0B"/>
    <w:rsid w:val="001E5D7D"/>
    <w:rsid w:val="001E6275"/>
    <w:rsid w:val="001E6D29"/>
    <w:rsid w:val="001E70A4"/>
    <w:rsid w:val="001F4EFA"/>
    <w:rsid w:val="00201AD9"/>
    <w:rsid w:val="00202581"/>
    <w:rsid w:val="00203C3B"/>
    <w:rsid w:val="00203F34"/>
    <w:rsid w:val="002121BA"/>
    <w:rsid w:val="002122FF"/>
    <w:rsid w:val="002127C5"/>
    <w:rsid w:val="00214F1E"/>
    <w:rsid w:val="00216122"/>
    <w:rsid w:val="00216B81"/>
    <w:rsid w:val="00223866"/>
    <w:rsid w:val="00225C3D"/>
    <w:rsid w:val="00226BE1"/>
    <w:rsid w:val="0022786C"/>
    <w:rsid w:val="00227E24"/>
    <w:rsid w:val="0023002B"/>
    <w:rsid w:val="00232242"/>
    <w:rsid w:val="00232DCC"/>
    <w:rsid w:val="00233947"/>
    <w:rsid w:val="00240B4E"/>
    <w:rsid w:val="00241565"/>
    <w:rsid w:val="00244149"/>
    <w:rsid w:val="00246508"/>
    <w:rsid w:val="00247DD7"/>
    <w:rsid w:val="00251F62"/>
    <w:rsid w:val="00253BED"/>
    <w:rsid w:val="00257BC0"/>
    <w:rsid w:val="00260B52"/>
    <w:rsid w:val="00274D47"/>
    <w:rsid w:val="00276447"/>
    <w:rsid w:val="00277205"/>
    <w:rsid w:val="0027754E"/>
    <w:rsid w:val="00283E0F"/>
    <w:rsid w:val="00283FAF"/>
    <w:rsid w:val="00284DDB"/>
    <w:rsid w:val="002855EE"/>
    <w:rsid w:val="002924E3"/>
    <w:rsid w:val="0029338E"/>
    <w:rsid w:val="00294D5B"/>
    <w:rsid w:val="00296575"/>
    <w:rsid w:val="002A05AF"/>
    <w:rsid w:val="002A2807"/>
    <w:rsid w:val="002B0992"/>
    <w:rsid w:val="002B1A53"/>
    <w:rsid w:val="002B7E20"/>
    <w:rsid w:val="002C174B"/>
    <w:rsid w:val="002C3505"/>
    <w:rsid w:val="002C7BD2"/>
    <w:rsid w:val="002D3022"/>
    <w:rsid w:val="002D5989"/>
    <w:rsid w:val="002D59CA"/>
    <w:rsid w:val="002E4AD2"/>
    <w:rsid w:val="002E5D96"/>
    <w:rsid w:val="002E6013"/>
    <w:rsid w:val="002E6E74"/>
    <w:rsid w:val="002E7231"/>
    <w:rsid w:val="002F3A76"/>
    <w:rsid w:val="002F54C1"/>
    <w:rsid w:val="002F6381"/>
    <w:rsid w:val="002F6844"/>
    <w:rsid w:val="00306EBF"/>
    <w:rsid w:val="0030744B"/>
    <w:rsid w:val="00307A09"/>
    <w:rsid w:val="00312B2F"/>
    <w:rsid w:val="003165FB"/>
    <w:rsid w:val="00322BCD"/>
    <w:rsid w:val="00323F91"/>
    <w:rsid w:val="0033197C"/>
    <w:rsid w:val="00332323"/>
    <w:rsid w:val="0033386D"/>
    <w:rsid w:val="00334BA7"/>
    <w:rsid w:val="00340C29"/>
    <w:rsid w:val="003410AA"/>
    <w:rsid w:val="003422DA"/>
    <w:rsid w:val="00343C0D"/>
    <w:rsid w:val="00347ADF"/>
    <w:rsid w:val="00347E00"/>
    <w:rsid w:val="00350455"/>
    <w:rsid w:val="003509BF"/>
    <w:rsid w:val="0035688F"/>
    <w:rsid w:val="00356DBC"/>
    <w:rsid w:val="00360ED9"/>
    <w:rsid w:val="00361A25"/>
    <w:rsid w:val="00365E92"/>
    <w:rsid w:val="00366B48"/>
    <w:rsid w:val="00366B62"/>
    <w:rsid w:val="00367315"/>
    <w:rsid w:val="003735A7"/>
    <w:rsid w:val="00373A8B"/>
    <w:rsid w:val="00376298"/>
    <w:rsid w:val="0038179A"/>
    <w:rsid w:val="00385D43"/>
    <w:rsid w:val="00390083"/>
    <w:rsid w:val="00390645"/>
    <w:rsid w:val="00390D93"/>
    <w:rsid w:val="003928F2"/>
    <w:rsid w:val="00395E14"/>
    <w:rsid w:val="00396B2B"/>
    <w:rsid w:val="00397B01"/>
    <w:rsid w:val="003A3FFC"/>
    <w:rsid w:val="003B38E8"/>
    <w:rsid w:val="003B4D09"/>
    <w:rsid w:val="003B54CE"/>
    <w:rsid w:val="003B5D1F"/>
    <w:rsid w:val="003B60ED"/>
    <w:rsid w:val="003B69AA"/>
    <w:rsid w:val="003B6F39"/>
    <w:rsid w:val="003C252B"/>
    <w:rsid w:val="003C7E4F"/>
    <w:rsid w:val="003D2A17"/>
    <w:rsid w:val="003D37A3"/>
    <w:rsid w:val="003D3E0B"/>
    <w:rsid w:val="003D459E"/>
    <w:rsid w:val="003D6B32"/>
    <w:rsid w:val="003E0579"/>
    <w:rsid w:val="003E2C25"/>
    <w:rsid w:val="003E359B"/>
    <w:rsid w:val="003E54BC"/>
    <w:rsid w:val="003E55AC"/>
    <w:rsid w:val="003E733B"/>
    <w:rsid w:val="003F03A8"/>
    <w:rsid w:val="003F0771"/>
    <w:rsid w:val="003F39FF"/>
    <w:rsid w:val="003F3CD6"/>
    <w:rsid w:val="003F5472"/>
    <w:rsid w:val="00403381"/>
    <w:rsid w:val="00403AED"/>
    <w:rsid w:val="0040628A"/>
    <w:rsid w:val="004069A1"/>
    <w:rsid w:val="0041272F"/>
    <w:rsid w:val="004136BC"/>
    <w:rsid w:val="004152E7"/>
    <w:rsid w:val="00424AA8"/>
    <w:rsid w:val="004252F8"/>
    <w:rsid w:val="00426FCF"/>
    <w:rsid w:val="0044096E"/>
    <w:rsid w:val="004412B1"/>
    <w:rsid w:val="0044159D"/>
    <w:rsid w:val="00442A8E"/>
    <w:rsid w:val="00442C78"/>
    <w:rsid w:val="00443D88"/>
    <w:rsid w:val="00447267"/>
    <w:rsid w:val="0045076E"/>
    <w:rsid w:val="0045131C"/>
    <w:rsid w:val="004519DB"/>
    <w:rsid w:val="004551FC"/>
    <w:rsid w:val="004568DE"/>
    <w:rsid w:val="00464BED"/>
    <w:rsid w:val="00465431"/>
    <w:rsid w:val="00474BF7"/>
    <w:rsid w:val="00475AB5"/>
    <w:rsid w:val="00477868"/>
    <w:rsid w:val="0048185E"/>
    <w:rsid w:val="00483764"/>
    <w:rsid w:val="00485FA2"/>
    <w:rsid w:val="00486BAA"/>
    <w:rsid w:val="00490971"/>
    <w:rsid w:val="00495DAF"/>
    <w:rsid w:val="0049626A"/>
    <w:rsid w:val="004A07B7"/>
    <w:rsid w:val="004A3365"/>
    <w:rsid w:val="004B05C5"/>
    <w:rsid w:val="004B1591"/>
    <w:rsid w:val="004B21A2"/>
    <w:rsid w:val="004B35BB"/>
    <w:rsid w:val="004B38B1"/>
    <w:rsid w:val="004D7BDF"/>
    <w:rsid w:val="004D7E57"/>
    <w:rsid w:val="004E0EF5"/>
    <w:rsid w:val="004E3FB5"/>
    <w:rsid w:val="004F0B55"/>
    <w:rsid w:val="004F1294"/>
    <w:rsid w:val="004F2FC9"/>
    <w:rsid w:val="004F4068"/>
    <w:rsid w:val="004F4B91"/>
    <w:rsid w:val="004F611F"/>
    <w:rsid w:val="00500338"/>
    <w:rsid w:val="00502068"/>
    <w:rsid w:val="00502768"/>
    <w:rsid w:val="00502AEF"/>
    <w:rsid w:val="00505304"/>
    <w:rsid w:val="00506ADF"/>
    <w:rsid w:val="00507EE3"/>
    <w:rsid w:val="00510A04"/>
    <w:rsid w:val="00511D65"/>
    <w:rsid w:val="005270F9"/>
    <w:rsid w:val="00527956"/>
    <w:rsid w:val="005334CF"/>
    <w:rsid w:val="0054170A"/>
    <w:rsid w:val="005452B6"/>
    <w:rsid w:val="00550940"/>
    <w:rsid w:val="00550DEC"/>
    <w:rsid w:val="005539A0"/>
    <w:rsid w:val="005554BD"/>
    <w:rsid w:val="005713AF"/>
    <w:rsid w:val="00573CAE"/>
    <w:rsid w:val="00574C8D"/>
    <w:rsid w:val="005854D3"/>
    <w:rsid w:val="00586E07"/>
    <w:rsid w:val="0059276D"/>
    <w:rsid w:val="00592C53"/>
    <w:rsid w:val="00594018"/>
    <w:rsid w:val="00595775"/>
    <w:rsid w:val="005965AE"/>
    <w:rsid w:val="00596DCB"/>
    <w:rsid w:val="005977A9"/>
    <w:rsid w:val="005A2745"/>
    <w:rsid w:val="005A30F2"/>
    <w:rsid w:val="005A7828"/>
    <w:rsid w:val="005A79F8"/>
    <w:rsid w:val="005B466B"/>
    <w:rsid w:val="005B54CF"/>
    <w:rsid w:val="005B61B8"/>
    <w:rsid w:val="005B68A8"/>
    <w:rsid w:val="005B6A6A"/>
    <w:rsid w:val="005C0357"/>
    <w:rsid w:val="005C3425"/>
    <w:rsid w:val="005C4A9E"/>
    <w:rsid w:val="005C6C8B"/>
    <w:rsid w:val="005D1FF7"/>
    <w:rsid w:val="005D2011"/>
    <w:rsid w:val="005D2343"/>
    <w:rsid w:val="005D2BA4"/>
    <w:rsid w:val="005D46BF"/>
    <w:rsid w:val="005F3468"/>
    <w:rsid w:val="005F3CEB"/>
    <w:rsid w:val="005F5640"/>
    <w:rsid w:val="005F7221"/>
    <w:rsid w:val="0060755B"/>
    <w:rsid w:val="00607DE7"/>
    <w:rsid w:val="006179E8"/>
    <w:rsid w:val="00625FF1"/>
    <w:rsid w:val="006267BE"/>
    <w:rsid w:val="00627484"/>
    <w:rsid w:val="00634908"/>
    <w:rsid w:val="00634A42"/>
    <w:rsid w:val="00642351"/>
    <w:rsid w:val="006427AC"/>
    <w:rsid w:val="00644BF9"/>
    <w:rsid w:val="00647112"/>
    <w:rsid w:val="00654A58"/>
    <w:rsid w:val="00654BF0"/>
    <w:rsid w:val="00655B7D"/>
    <w:rsid w:val="00664071"/>
    <w:rsid w:val="00666F73"/>
    <w:rsid w:val="00673FBC"/>
    <w:rsid w:val="0067672C"/>
    <w:rsid w:val="00676769"/>
    <w:rsid w:val="00677260"/>
    <w:rsid w:val="006827A0"/>
    <w:rsid w:val="00683E17"/>
    <w:rsid w:val="00685A1B"/>
    <w:rsid w:val="00686A8D"/>
    <w:rsid w:val="00690471"/>
    <w:rsid w:val="00696387"/>
    <w:rsid w:val="00696D11"/>
    <w:rsid w:val="006A0AA6"/>
    <w:rsid w:val="006A1AA0"/>
    <w:rsid w:val="006A4292"/>
    <w:rsid w:val="006A4D6F"/>
    <w:rsid w:val="006A6A9E"/>
    <w:rsid w:val="006A7E4A"/>
    <w:rsid w:val="006B5F25"/>
    <w:rsid w:val="006B6623"/>
    <w:rsid w:val="006B67E5"/>
    <w:rsid w:val="006C1EBA"/>
    <w:rsid w:val="006C4949"/>
    <w:rsid w:val="006C6E56"/>
    <w:rsid w:val="006C7E4D"/>
    <w:rsid w:val="006D03B3"/>
    <w:rsid w:val="006D753D"/>
    <w:rsid w:val="006E108B"/>
    <w:rsid w:val="006E1949"/>
    <w:rsid w:val="006E2558"/>
    <w:rsid w:val="006E4CD0"/>
    <w:rsid w:val="006E71CF"/>
    <w:rsid w:val="006F50CB"/>
    <w:rsid w:val="006F5B68"/>
    <w:rsid w:val="006F5F56"/>
    <w:rsid w:val="006F6F09"/>
    <w:rsid w:val="006F7C5B"/>
    <w:rsid w:val="006F7F3F"/>
    <w:rsid w:val="00702739"/>
    <w:rsid w:val="00703179"/>
    <w:rsid w:val="00704F6D"/>
    <w:rsid w:val="00705224"/>
    <w:rsid w:val="0070571F"/>
    <w:rsid w:val="00706046"/>
    <w:rsid w:val="00706D15"/>
    <w:rsid w:val="007073BF"/>
    <w:rsid w:val="00714527"/>
    <w:rsid w:val="007150C6"/>
    <w:rsid w:val="00715A3D"/>
    <w:rsid w:val="00721518"/>
    <w:rsid w:val="0073001C"/>
    <w:rsid w:val="007320E3"/>
    <w:rsid w:val="00733185"/>
    <w:rsid w:val="0073512E"/>
    <w:rsid w:val="007358ED"/>
    <w:rsid w:val="00736CFD"/>
    <w:rsid w:val="007370FD"/>
    <w:rsid w:val="0074184B"/>
    <w:rsid w:val="00743901"/>
    <w:rsid w:val="00744F87"/>
    <w:rsid w:val="0075272A"/>
    <w:rsid w:val="007617C0"/>
    <w:rsid w:val="0076531D"/>
    <w:rsid w:val="00772DF1"/>
    <w:rsid w:val="00773A41"/>
    <w:rsid w:val="00773EAE"/>
    <w:rsid w:val="00777D7E"/>
    <w:rsid w:val="007820A8"/>
    <w:rsid w:val="007835F3"/>
    <w:rsid w:val="007839C0"/>
    <w:rsid w:val="007853ED"/>
    <w:rsid w:val="007929B0"/>
    <w:rsid w:val="007936C3"/>
    <w:rsid w:val="007960E4"/>
    <w:rsid w:val="007974DD"/>
    <w:rsid w:val="007A0510"/>
    <w:rsid w:val="007A39E5"/>
    <w:rsid w:val="007A6993"/>
    <w:rsid w:val="007B17BF"/>
    <w:rsid w:val="007B2361"/>
    <w:rsid w:val="007B3852"/>
    <w:rsid w:val="007B480D"/>
    <w:rsid w:val="007B695A"/>
    <w:rsid w:val="007D1C54"/>
    <w:rsid w:val="007D6D6B"/>
    <w:rsid w:val="007D7081"/>
    <w:rsid w:val="007D7886"/>
    <w:rsid w:val="007E0336"/>
    <w:rsid w:val="007E28B0"/>
    <w:rsid w:val="007E687E"/>
    <w:rsid w:val="007F101F"/>
    <w:rsid w:val="007F3307"/>
    <w:rsid w:val="007F389C"/>
    <w:rsid w:val="007F44A3"/>
    <w:rsid w:val="007F6514"/>
    <w:rsid w:val="007F6868"/>
    <w:rsid w:val="007F6C5F"/>
    <w:rsid w:val="00800BF0"/>
    <w:rsid w:val="00801F8C"/>
    <w:rsid w:val="00802633"/>
    <w:rsid w:val="008043E7"/>
    <w:rsid w:val="00807C5E"/>
    <w:rsid w:val="00807E69"/>
    <w:rsid w:val="008113CA"/>
    <w:rsid w:val="0081307A"/>
    <w:rsid w:val="00815306"/>
    <w:rsid w:val="00816FB6"/>
    <w:rsid w:val="00817E33"/>
    <w:rsid w:val="00820919"/>
    <w:rsid w:val="0082252F"/>
    <w:rsid w:val="00823911"/>
    <w:rsid w:val="00826D24"/>
    <w:rsid w:val="00827506"/>
    <w:rsid w:val="00831E2B"/>
    <w:rsid w:val="008326B3"/>
    <w:rsid w:val="00834C96"/>
    <w:rsid w:val="0084210C"/>
    <w:rsid w:val="00852B24"/>
    <w:rsid w:val="00854872"/>
    <w:rsid w:val="00857692"/>
    <w:rsid w:val="00857F72"/>
    <w:rsid w:val="0086355B"/>
    <w:rsid w:val="00867FD1"/>
    <w:rsid w:val="00872F0C"/>
    <w:rsid w:val="008733CF"/>
    <w:rsid w:val="008739FD"/>
    <w:rsid w:val="008777BD"/>
    <w:rsid w:val="00877DB1"/>
    <w:rsid w:val="00880454"/>
    <w:rsid w:val="00883A67"/>
    <w:rsid w:val="00886691"/>
    <w:rsid w:val="0088796A"/>
    <w:rsid w:val="008923BC"/>
    <w:rsid w:val="008A2424"/>
    <w:rsid w:val="008A2950"/>
    <w:rsid w:val="008A426A"/>
    <w:rsid w:val="008A7AEE"/>
    <w:rsid w:val="008B1B85"/>
    <w:rsid w:val="008B3142"/>
    <w:rsid w:val="008B5760"/>
    <w:rsid w:val="008B5CAB"/>
    <w:rsid w:val="008B714F"/>
    <w:rsid w:val="008B739D"/>
    <w:rsid w:val="008C43A0"/>
    <w:rsid w:val="008C4B6E"/>
    <w:rsid w:val="008C7667"/>
    <w:rsid w:val="008D19FA"/>
    <w:rsid w:val="008D2B6B"/>
    <w:rsid w:val="008D3573"/>
    <w:rsid w:val="008D3670"/>
    <w:rsid w:val="008D4A98"/>
    <w:rsid w:val="008E0E5C"/>
    <w:rsid w:val="008E107C"/>
    <w:rsid w:val="008E263C"/>
    <w:rsid w:val="008E3948"/>
    <w:rsid w:val="008E5E5D"/>
    <w:rsid w:val="008E670A"/>
    <w:rsid w:val="008F14A0"/>
    <w:rsid w:val="008F4D54"/>
    <w:rsid w:val="008F7CEC"/>
    <w:rsid w:val="009010BF"/>
    <w:rsid w:val="00901B17"/>
    <w:rsid w:val="009022E9"/>
    <w:rsid w:val="00904DDA"/>
    <w:rsid w:val="00912B15"/>
    <w:rsid w:val="00913825"/>
    <w:rsid w:val="009147B8"/>
    <w:rsid w:val="00920775"/>
    <w:rsid w:val="00923A58"/>
    <w:rsid w:val="009240E6"/>
    <w:rsid w:val="00924E26"/>
    <w:rsid w:val="009319BD"/>
    <w:rsid w:val="0093347C"/>
    <w:rsid w:val="00933FE6"/>
    <w:rsid w:val="0093493F"/>
    <w:rsid w:val="0093707C"/>
    <w:rsid w:val="00937406"/>
    <w:rsid w:val="00937E7C"/>
    <w:rsid w:val="00943021"/>
    <w:rsid w:val="00943D92"/>
    <w:rsid w:val="009447AA"/>
    <w:rsid w:val="009450B0"/>
    <w:rsid w:val="009478D9"/>
    <w:rsid w:val="00951292"/>
    <w:rsid w:val="00953D87"/>
    <w:rsid w:val="0095421B"/>
    <w:rsid w:val="00956663"/>
    <w:rsid w:val="009612EA"/>
    <w:rsid w:val="00963C82"/>
    <w:rsid w:val="00965ABF"/>
    <w:rsid w:val="00966F40"/>
    <w:rsid w:val="009710E5"/>
    <w:rsid w:val="009760B8"/>
    <w:rsid w:val="00976998"/>
    <w:rsid w:val="00976E61"/>
    <w:rsid w:val="00977802"/>
    <w:rsid w:val="009803E3"/>
    <w:rsid w:val="00982096"/>
    <w:rsid w:val="009831DB"/>
    <w:rsid w:val="00986FA0"/>
    <w:rsid w:val="00994A87"/>
    <w:rsid w:val="009A07D2"/>
    <w:rsid w:val="009A0E6F"/>
    <w:rsid w:val="009A0F10"/>
    <w:rsid w:val="009A20A7"/>
    <w:rsid w:val="009A487A"/>
    <w:rsid w:val="009B013C"/>
    <w:rsid w:val="009B1079"/>
    <w:rsid w:val="009B17BB"/>
    <w:rsid w:val="009B4E51"/>
    <w:rsid w:val="009C1946"/>
    <w:rsid w:val="009C3591"/>
    <w:rsid w:val="009C78DC"/>
    <w:rsid w:val="009D3F5A"/>
    <w:rsid w:val="009D5E36"/>
    <w:rsid w:val="009D6700"/>
    <w:rsid w:val="009E0B43"/>
    <w:rsid w:val="009E1FA8"/>
    <w:rsid w:val="009E3E6B"/>
    <w:rsid w:val="009E5FD0"/>
    <w:rsid w:val="009F15E0"/>
    <w:rsid w:val="009F325A"/>
    <w:rsid w:val="009F3D6D"/>
    <w:rsid w:val="009F45EE"/>
    <w:rsid w:val="009F76CF"/>
    <w:rsid w:val="00A01F2F"/>
    <w:rsid w:val="00A03E4C"/>
    <w:rsid w:val="00A04781"/>
    <w:rsid w:val="00A065C0"/>
    <w:rsid w:val="00A11669"/>
    <w:rsid w:val="00A12744"/>
    <w:rsid w:val="00A13977"/>
    <w:rsid w:val="00A13EE3"/>
    <w:rsid w:val="00A16085"/>
    <w:rsid w:val="00A21223"/>
    <w:rsid w:val="00A21764"/>
    <w:rsid w:val="00A21D53"/>
    <w:rsid w:val="00A223CE"/>
    <w:rsid w:val="00A25560"/>
    <w:rsid w:val="00A27008"/>
    <w:rsid w:val="00A27779"/>
    <w:rsid w:val="00A31993"/>
    <w:rsid w:val="00A3469D"/>
    <w:rsid w:val="00A3629F"/>
    <w:rsid w:val="00A36E52"/>
    <w:rsid w:val="00A41C26"/>
    <w:rsid w:val="00A440D9"/>
    <w:rsid w:val="00A44B6D"/>
    <w:rsid w:val="00A45C93"/>
    <w:rsid w:val="00A462F6"/>
    <w:rsid w:val="00A6192D"/>
    <w:rsid w:val="00A6395A"/>
    <w:rsid w:val="00A63AA7"/>
    <w:rsid w:val="00A63AAB"/>
    <w:rsid w:val="00A649C9"/>
    <w:rsid w:val="00A65DA2"/>
    <w:rsid w:val="00A71BE8"/>
    <w:rsid w:val="00A735A4"/>
    <w:rsid w:val="00A75879"/>
    <w:rsid w:val="00A76816"/>
    <w:rsid w:val="00A7749B"/>
    <w:rsid w:val="00A77795"/>
    <w:rsid w:val="00A805E0"/>
    <w:rsid w:val="00A82FC5"/>
    <w:rsid w:val="00A83D3E"/>
    <w:rsid w:val="00A84ACD"/>
    <w:rsid w:val="00A8626D"/>
    <w:rsid w:val="00AA01A2"/>
    <w:rsid w:val="00AA219B"/>
    <w:rsid w:val="00AA3CFE"/>
    <w:rsid w:val="00AB4013"/>
    <w:rsid w:val="00AB43C0"/>
    <w:rsid w:val="00AB6580"/>
    <w:rsid w:val="00AC4722"/>
    <w:rsid w:val="00AC4F09"/>
    <w:rsid w:val="00AC7560"/>
    <w:rsid w:val="00AD3B6C"/>
    <w:rsid w:val="00AD4FA2"/>
    <w:rsid w:val="00AD7CC2"/>
    <w:rsid w:val="00AE1E53"/>
    <w:rsid w:val="00AE3E06"/>
    <w:rsid w:val="00AE49C8"/>
    <w:rsid w:val="00AE5035"/>
    <w:rsid w:val="00AE5705"/>
    <w:rsid w:val="00AE602E"/>
    <w:rsid w:val="00AF2B33"/>
    <w:rsid w:val="00B01221"/>
    <w:rsid w:val="00B02279"/>
    <w:rsid w:val="00B02452"/>
    <w:rsid w:val="00B04F51"/>
    <w:rsid w:val="00B06F49"/>
    <w:rsid w:val="00B10693"/>
    <w:rsid w:val="00B16092"/>
    <w:rsid w:val="00B166AD"/>
    <w:rsid w:val="00B2281F"/>
    <w:rsid w:val="00B23AB5"/>
    <w:rsid w:val="00B25B98"/>
    <w:rsid w:val="00B302F9"/>
    <w:rsid w:val="00B351FF"/>
    <w:rsid w:val="00B363A1"/>
    <w:rsid w:val="00B37560"/>
    <w:rsid w:val="00B37E06"/>
    <w:rsid w:val="00B408A3"/>
    <w:rsid w:val="00B44FAE"/>
    <w:rsid w:val="00B45216"/>
    <w:rsid w:val="00B50AF6"/>
    <w:rsid w:val="00B52FDB"/>
    <w:rsid w:val="00B5465B"/>
    <w:rsid w:val="00B57019"/>
    <w:rsid w:val="00B60885"/>
    <w:rsid w:val="00B60AB1"/>
    <w:rsid w:val="00B62435"/>
    <w:rsid w:val="00B70736"/>
    <w:rsid w:val="00B70F2C"/>
    <w:rsid w:val="00B72EC9"/>
    <w:rsid w:val="00B75A84"/>
    <w:rsid w:val="00B76C88"/>
    <w:rsid w:val="00B77663"/>
    <w:rsid w:val="00B837D1"/>
    <w:rsid w:val="00B90234"/>
    <w:rsid w:val="00B92BDC"/>
    <w:rsid w:val="00B93D14"/>
    <w:rsid w:val="00B97E2D"/>
    <w:rsid w:val="00BA09B6"/>
    <w:rsid w:val="00BA2367"/>
    <w:rsid w:val="00BA2AE7"/>
    <w:rsid w:val="00BA307E"/>
    <w:rsid w:val="00BA4F44"/>
    <w:rsid w:val="00BA7899"/>
    <w:rsid w:val="00BB051C"/>
    <w:rsid w:val="00BB2187"/>
    <w:rsid w:val="00BB2C09"/>
    <w:rsid w:val="00BB5883"/>
    <w:rsid w:val="00BB6C6E"/>
    <w:rsid w:val="00BC134E"/>
    <w:rsid w:val="00BC3CB2"/>
    <w:rsid w:val="00BC448E"/>
    <w:rsid w:val="00BC619F"/>
    <w:rsid w:val="00BD018E"/>
    <w:rsid w:val="00BD2254"/>
    <w:rsid w:val="00BD299B"/>
    <w:rsid w:val="00BD3490"/>
    <w:rsid w:val="00BD35E8"/>
    <w:rsid w:val="00BD5CDF"/>
    <w:rsid w:val="00BD5DF6"/>
    <w:rsid w:val="00BD71C3"/>
    <w:rsid w:val="00BE126C"/>
    <w:rsid w:val="00BE22F4"/>
    <w:rsid w:val="00BE620B"/>
    <w:rsid w:val="00BF5388"/>
    <w:rsid w:val="00BF54EC"/>
    <w:rsid w:val="00C0158D"/>
    <w:rsid w:val="00C031FE"/>
    <w:rsid w:val="00C036FA"/>
    <w:rsid w:val="00C03B7C"/>
    <w:rsid w:val="00C056C4"/>
    <w:rsid w:val="00C10A98"/>
    <w:rsid w:val="00C111AF"/>
    <w:rsid w:val="00C13231"/>
    <w:rsid w:val="00C17460"/>
    <w:rsid w:val="00C23410"/>
    <w:rsid w:val="00C23662"/>
    <w:rsid w:val="00C238D8"/>
    <w:rsid w:val="00C25F38"/>
    <w:rsid w:val="00C2764C"/>
    <w:rsid w:val="00C3450D"/>
    <w:rsid w:val="00C3612F"/>
    <w:rsid w:val="00C41866"/>
    <w:rsid w:val="00C44CA5"/>
    <w:rsid w:val="00C50E17"/>
    <w:rsid w:val="00C5286D"/>
    <w:rsid w:val="00C5347D"/>
    <w:rsid w:val="00C617E2"/>
    <w:rsid w:val="00C67723"/>
    <w:rsid w:val="00C72B6A"/>
    <w:rsid w:val="00C734B8"/>
    <w:rsid w:val="00C738FA"/>
    <w:rsid w:val="00C74483"/>
    <w:rsid w:val="00C77C62"/>
    <w:rsid w:val="00C80545"/>
    <w:rsid w:val="00C81065"/>
    <w:rsid w:val="00C81EF2"/>
    <w:rsid w:val="00C84E7C"/>
    <w:rsid w:val="00C9238C"/>
    <w:rsid w:val="00C93915"/>
    <w:rsid w:val="00C95DDF"/>
    <w:rsid w:val="00C96F4C"/>
    <w:rsid w:val="00CA09F3"/>
    <w:rsid w:val="00CA134E"/>
    <w:rsid w:val="00CA2E70"/>
    <w:rsid w:val="00CB2B24"/>
    <w:rsid w:val="00CB31B8"/>
    <w:rsid w:val="00CB5EDC"/>
    <w:rsid w:val="00CC0766"/>
    <w:rsid w:val="00CC388A"/>
    <w:rsid w:val="00CD1931"/>
    <w:rsid w:val="00CD1B54"/>
    <w:rsid w:val="00CD432E"/>
    <w:rsid w:val="00CD71E3"/>
    <w:rsid w:val="00CD7DDC"/>
    <w:rsid w:val="00CE1012"/>
    <w:rsid w:val="00CE1426"/>
    <w:rsid w:val="00CE5121"/>
    <w:rsid w:val="00CF0AEE"/>
    <w:rsid w:val="00CF132E"/>
    <w:rsid w:val="00CF4544"/>
    <w:rsid w:val="00CF45A6"/>
    <w:rsid w:val="00CF47F7"/>
    <w:rsid w:val="00CF663E"/>
    <w:rsid w:val="00CF77CA"/>
    <w:rsid w:val="00D0015E"/>
    <w:rsid w:val="00D00345"/>
    <w:rsid w:val="00D02258"/>
    <w:rsid w:val="00D16015"/>
    <w:rsid w:val="00D20BB7"/>
    <w:rsid w:val="00D20F42"/>
    <w:rsid w:val="00D2171A"/>
    <w:rsid w:val="00D23500"/>
    <w:rsid w:val="00D23E1C"/>
    <w:rsid w:val="00D24744"/>
    <w:rsid w:val="00D2578E"/>
    <w:rsid w:val="00D25F66"/>
    <w:rsid w:val="00D27473"/>
    <w:rsid w:val="00D30FD5"/>
    <w:rsid w:val="00D361FE"/>
    <w:rsid w:val="00D36A55"/>
    <w:rsid w:val="00D37781"/>
    <w:rsid w:val="00D42551"/>
    <w:rsid w:val="00D42F97"/>
    <w:rsid w:val="00D447B6"/>
    <w:rsid w:val="00D479CE"/>
    <w:rsid w:val="00D50217"/>
    <w:rsid w:val="00D513BA"/>
    <w:rsid w:val="00D54896"/>
    <w:rsid w:val="00D6019F"/>
    <w:rsid w:val="00D61513"/>
    <w:rsid w:val="00D621AA"/>
    <w:rsid w:val="00D62EBC"/>
    <w:rsid w:val="00D6318B"/>
    <w:rsid w:val="00D6356C"/>
    <w:rsid w:val="00D73E68"/>
    <w:rsid w:val="00D77C5B"/>
    <w:rsid w:val="00D77F56"/>
    <w:rsid w:val="00D816B9"/>
    <w:rsid w:val="00D824B9"/>
    <w:rsid w:val="00D844B6"/>
    <w:rsid w:val="00D84BCF"/>
    <w:rsid w:val="00D94C17"/>
    <w:rsid w:val="00D95B2B"/>
    <w:rsid w:val="00DA0946"/>
    <w:rsid w:val="00DA0B80"/>
    <w:rsid w:val="00DA20DC"/>
    <w:rsid w:val="00DB0896"/>
    <w:rsid w:val="00DB3E1F"/>
    <w:rsid w:val="00DB3F87"/>
    <w:rsid w:val="00DB6B5A"/>
    <w:rsid w:val="00DC045D"/>
    <w:rsid w:val="00DC0833"/>
    <w:rsid w:val="00DC5A8A"/>
    <w:rsid w:val="00DC6B95"/>
    <w:rsid w:val="00DC7FC7"/>
    <w:rsid w:val="00DD08BE"/>
    <w:rsid w:val="00DD346C"/>
    <w:rsid w:val="00DD3964"/>
    <w:rsid w:val="00DD3C34"/>
    <w:rsid w:val="00DD3F87"/>
    <w:rsid w:val="00DD4E0E"/>
    <w:rsid w:val="00DD5D21"/>
    <w:rsid w:val="00DD6208"/>
    <w:rsid w:val="00DD64AF"/>
    <w:rsid w:val="00DE17C7"/>
    <w:rsid w:val="00DE2E26"/>
    <w:rsid w:val="00DE3A1F"/>
    <w:rsid w:val="00DE487F"/>
    <w:rsid w:val="00DF0EE8"/>
    <w:rsid w:val="00DF1298"/>
    <w:rsid w:val="00DF2666"/>
    <w:rsid w:val="00DF63BF"/>
    <w:rsid w:val="00DF6968"/>
    <w:rsid w:val="00DF6B1A"/>
    <w:rsid w:val="00DF7951"/>
    <w:rsid w:val="00E059B7"/>
    <w:rsid w:val="00E07BE2"/>
    <w:rsid w:val="00E1141E"/>
    <w:rsid w:val="00E11919"/>
    <w:rsid w:val="00E164F8"/>
    <w:rsid w:val="00E203A9"/>
    <w:rsid w:val="00E20A86"/>
    <w:rsid w:val="00E23F66"/>
    <w:rsid w:val="00E24D12"/>
    <w:rsid w:val="00E26025"/>
    <w:rsid w:val="00E304AE"/>
    <w:rsid w:val="00E40C71"/>
    <w:rsid w:val="00E42DD3"/>
    <w:rsid w:val="00E45811"/>
    <w:rsid w:val="00E472BF"/>
    <w:rsid w:val="00E51D93"/>
    <w:rsid w:val="00E52071"/>
    <w:rsid w:val="00E52D11"/>
    <w:rsid w:val="00E540F8"/>
    <w:rsid w:val="00E57144"/>
    <w:rsid w:val="00E574ED"/>
    <w:rsid w:val="00E60572"/>
    <w:rsid w:val="00E62876"/>
    <w:rsid w:val="00E65AA7"/>
    <w:rsid w:val="00E6798E"/>
    <w:rsid w:val="00E67C34"/>
    <w:rsid w:val="00E70960"/>
    <w:rsid w:val="00E7237B"/>
    <w:rsid w:val="00E77B4B"/>
    <w:rsid w:val="00E77C8E"/>
    <w:rsid w:val="00E805DD"/>
    <w:rsid w:val="00E83170"/>
    <w:rsid w:val="00E91482"/>
    <w:rsid w:val="00E91712"/>
    <w:rsid w:val="00E91E42"/>
    <w:rsid w:val="00E945CA"/>
    <w:rsid w:val="00E954B2"/>
    <w:rsid w:val="00E954E3"/>
    <w:rsid w:val="00E95AF2"/>
    <w:rsid w:val="00E967E9"/>
    <w:rsid w:val="00E975C8"/>
    <w:rsid w:val="00EA26CC"/>
    <w:rsid w:val="00EA3717"/>
    <w:rsid w:val="00EA4ACD"/>
    <w:rsid w:val="00EA6520"/>
    <w:rsid w:val="00EB12C0"/>
    <w:rsid w:val="00EB27E3"/>
    <w:rsid w:val="00EB37BA"/>
    <w:rsid w:val="00EB44D1"/>
    <w:rsid w:val="00EB6008"/>
    <w:rsid w:val="00EB7FD0"/>
    <w:rsid w:val="00EC2B42"/>
    <w:rsid w:val="00EC74BE"/>
    <w:rsid w:val="00ED1633"/>
    <w:rsid w:val="00ED1D4F"/>
    <w:rsid w:val="00ED2891"/>
    <w:rsid w:val="00EE3B1E"/>
    <w:rsid w:val="00EE5940"/>
    <w:rsid w:val="00EE5DE7"/>
    <w:rsid w:val="00EF30B5"/>
    <w:rsid w:val="00EF449B"/>
    <w:rsid w:val="00EF694D"/>
    <w:rsid w:val="00F0056B"/>
    <w:rsid w:val="00F020F3"/>
    <w:rsid w:val="00F030C7"/>
    <w:rsid w:val="00F0503B"/>
    <w:rsid w:val="00F053EE"/>
    <w:rsid w:val="00F05D0E"/>
    <w:rsid w:val="00F06FF0"/>
    <w:rsid w:val="00F07824"/>
    <w:rsid w:val="00F107FB"/>
    <w:rsid w:val="00F10B2F"/>
    <w:rsid w:val="00F121CA"/>
    <w:rsid w:val="00F17B7F"/>
    <w:rsid w:val="00F2009E"/>
    <w:rsid w:val="00F200EA"/>
    <w:rsid w:val="00F21501"/>
    <w:rsid w:val="00F22637"/>
    <w:rsid w:val="00F23CD6"/>
    <w:rsid w:val="00F24853"/>
    <w:rsid w:val="00F278C8"/>
    <w:rsid w:val="00F358E8"/>
    <w:rsid w:val="00F42A06"/>
    <w:rsid w:val="00F5311C"/>
    <w:rsid w:val="00F55578"/>
    <w:rsid w:val="00F571E6"/>
    <w:rsid w:val="00F57412"/>
    <w:rsid w:val="00F62721"/>
    <w:rsid w:val="00F651F9"/>
    <w:rsid w:val="00F66E1E"/>
    <w:rsid w:val="00F718C3"/>
    <w:rsid w:val="00F760C3"/>
    <w:rsid w:val="00F76A9B"/>
    <w:rsid w:val="00F76C0C"/>
    <w:rsid w:val="00F77BE7"/>
    <w:rsid w:val="00F843C2"/>
    <w:rsid w:val="00F84DD1"/>
    <w:rsid w:val="00F873ED"/>
    <w:rsid w:val="00F921B2"/>
    <w:rsid w:val="00F92F04"/>
    <w:rsid w:val="00F94317"/>
    <w:rsid w:val="00FA1E71"/>
    <w:rsid w:val="00FA2F17"/>
    <w:rsid w:val="00FA38D6"/>
    <w:rsid w:val="00FA3CD9"/>
    <w:rsid w:val="00FA4196"/>
    <w:rsid w:val="00FA62BA"/>
    <w:rsid w:val="00FB5613"/>
    <w:rsid w:val="00FC5D20"/>
    <w:rsid w:val="00FD15F6"/>
    <w:rsid w:val="00FD2D9A"/>
    <w:rsid w:val="00FD35ED"/>
    <w:rsid w:val="00FD745C"/>
    <w:rsid w:val="00FE206C"/>
    <w:rsid w:val="00FE311A"/>
    <w:rsid w:val="00FE6661"/>
    <w:rsid w:val="00FE7211"/>
    <w:rsid w:val="00FF02E5"/>
    <w:rsid w:val="00FF0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BBE39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eastAsia="en-US"/>
    </w:rPr>
  </w:style>
  <w:style w:type="paragraph" w:styleId="Heading1">
    <w:name w:val="heading 1"/>
    <w:basedOn w:val="Normal"/>
    <w:qFormat/>
    <w:pPr>
      <w:spacing w:before="100" w:beforeAutospacing="1" w:after="100" w:afterAutospacing="1"/>
      <w:outlineLvl w:val="0"/>
    </w:pPr>
    <w:rPr>
      <w:b/>
      <w:bCs/>
      <w:kern w:val="36"/>
      <w:sz w:val="48"/>
      <w:szCs w:val="48"/>
    </w:rPr>
  </w:style>
  <w:style w:type="paragraph" w:styleId="Heading2">
    <w:name w:val="heading 2"/>
    <w:basedOn w:val="Normal"/>
    <w:qFormat/>
    <w:pPr>
      <w:spacing w:before="100" w:beforeAutospacing="1" w:after="100" w:afterAutospacing="1"/>
      <w:outlineLvl w:val="1"/>
    </w:pPr>
    <w:rPr>
      <w:b/>
      <w:bCs/>
      <w:sz w:val="36"/>
      <w:szCs w:val="36"/>
    </w:rPr>
  </w:style>
  <w:style w:type="paragraph" w:styleId="Heading3">
    <w:name w:val="heading 3"/>
    <w:basedOn w:val="Normal"/>
    <w:next w:val="Normal"/>
    <w:link w:val="Heading3Char"/>
    <w:qFormat/>
    <w:pPr>
      <w:keepNext/>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rPr>
      <w:sz w:val="24"/>
      <w:szCs w:val="24"/>
    </w:rPr>
  </w:style>
  <w:style w:type="character" w:styleId="Hyperlink">
    <w:name w:val="Hyperlink"/>
    <w:rPr>
      <w:color w:val="42423D"/>
      <w:u w:val="single"/>
    </w:rPr>
  </w:style>
  <w:style w:type="character" w:styleId="FollowedHyperlink">
    <w:name w:val="FollowedHyperlink"/>
    <w:rPr>
      <w:color w:val="800080"/>
      <w:u w:val="single"/>
    </w:rPr>
  </w:style>
  <w:style w:type="paragraph" w:customStyle="1" w:styleId="levnl12">
    <w:name w:val="_levnl12"/>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360" w:hanging="360"/>
    </w:pPr>
    <w:rPr>
      <w:sz w:val="24"/>
    </w:rPr>
  </w:style>
  <w:style w:type="character" w:styleId="Emphasis">
    <w:name w:val="Emphasis"/>
    <w:uiPriority w:val="20"/>
    <w:qFormat/>
    <w:rPr>
      <w:i/>
      <w:iCs/>
    </w:rPr>
  </w:style>
  <w:style w:type="paragraph" w:styleId="BodyText2">
    <w:name w:val="Body Text 2"/>
    <w:basedOn w:val="Normal"/>
    <w:link w:val="BodyText2Char"/>
    <w:rsid w:val="00D668CC"/>
    <w:pPr>
      <w:suppressAutoHyphens/>
      <w:ind w:left="3544" w:hanging="4"/>
    </w:pPr>
    <w:rPr>
      <w:rFonts w:ascii="Arial" w:hAnsi="Arial"/>
      <w:spacing w:val="-2"/>
      <w:sz w:val="22"/>
      <w:szCs w:val="22"/>
      <w:lang w:val="x-none" w:eastAsia="x-none" w:bidi="en-US"/>
    </w:rPr>
  </w:style>
  <w:style w:type="character" w:customStyle="1" w:styleId="BodyText2Char">
    <w:name w:val="Body Text 2 Char"/>
    <w:link w:val="BodyText2"/>
    <w:rsid w:val="00D668CC"/>
    <w:rPr>
      <w:rFonts w:ascii="Arial" w:hAnsi="Arial"/>
      <w:spacing w:val="-2"/>
      <w:sz w:val="22"/>
      <w:szCs w:val="22"/>
      <w:lang w:bidi="en-US"/>
    </w:rPr>
  </w:style>
  <w:style w:type="character" w:customStyle="1" w:styleId="Heading3Char">
    <w:name w:val="Heading 3 Char"/>
    <w:link w:val="Heading3"/>
    <w:rsid w:val="00EB27E3"/>
    <w:rPr>
      <w:b/>
      <w:bCs/>
    </w:rPr>
  </w:style>
  <w:style w:type="paragraph" w:styleId="DocumentMap">
    <w:name w:val="Document Map"/>
    <w:basedOn w:val="Normal"/>
    <w:link w:val="DocumentMapChar"/>
    <w:uiPriority w:val="99"/>
    <w:semiHidden/>
    <w:unhideWhenUsed/>
    <w:rsid w:val="005965AE"/>
    <w:rPr>
      <w:rFonts w:ascii="Lucida Grande" w:hAnsi="Lucida Grande" w:cs="Lucida Grande"/>
      <w:sz w:val="24"/>
      <w:szCs w:val="24"/>
    </w:rPr>
  </w:style>
  <w:style w:type="character" w:customStyle="1" w:styleId="DocumentMapChar">
    <w:name w:val="Document Map Char"/>
    <w:link w:val="DocumentMap"/>
    <w:uiPriority w:val="99"/>
    <w:semiHidden/>
    <w:rsid w:val="005965AE"/>
    <w:rPr>
      <w:rFonts w:ascii="Lucida Grande" w:hAnsi="Lucida Grande" w:cs="Lucida Grande"/>
      <w:sz w:val="24"/>
      <w:szCs w:val="24"/>
    </w:rPr>
  </w:style>
  <w:style w:type="character" w:customStyle="1" w:styleId="UnresolvedMention">
    <w:name w:val="Unresolved Mention"/>
    <w:uiPriority w:val="99"/>
    <w:semiHidden/>
    <w:unhideWhenUsed/>
    <w:rsid w:val="004252F8"/>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141224">
      <w:bodyDiv w:val="1"/>
      <w:marLeft w:val="0"/>
      <w:marRight w:val="0"/>
      <w:marTop w:val="0"/>
      <w:marBottom w:val="0"/>
      <w:divBdr>
        <w:top w:val="none" w:sz="0" w:space="0" w:color="auto"/>
        <w:left w:val="none" w:sz="0" w:space="0" w:color="auto"/>
        <w:bottom w:val="none" w:sz="0" w:space="0" w:color="auto"/>
        <w:right w:val="none" w:sz="0" w:space="0" w:color="auto"/>
      </w:divBdr>
    </w:div>
    <w:div w:id="399864932">
      <w:bodyDiv w:val="1"/>
      <w:marLeft w:val="0"/>
      <w:marRight w:val="0"/>
      <w:marTop w:val="0"/>
      <w:marBottom w:val="0"/>
      <w:divBdr>
        <w:top w:val="none" w:sz="0" w:space="0" w:color="auto"/>
        <w:left w:val="none" w:sz="0" w:space="0" w:color="auto"/>
        <w:bottom w:val="none" w:sz="0" w:space="0" w:color="auto"/>
        <w:right w:val="none" w:sz="0" w:space="0" w:color="auto"/>
      </w:divBdr>
    </w:div>
    <w:div w:id="1163161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college.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gu_sap@yahoo.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19</Pages>
  <Words>10669</Words>
  <Characters>60818</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Ragu Bommareddy</vt:lpstr>
    </vt:vector>
  </TitlesOfParts>
  <Company>Apple Inc.</Company>
  <LinksUpToDate>false</LinksUpToDate>
  <CharactersWithSpaces>71345</CharactersWithSpaces>
  <SharedDoc>false</SharedDoc>
  <HyperlinkBase/>
  <HLinks>
    <vt:vector size="12" baseType="variant">
      <vt:variant>
        <vt:i4>6815858</vt:i4>
      </vt:variant>
      <vt:variant>
        <vt:i4>3</vt:i4>
      </vt:variant>
      <vt:variant>
        <vt:i4>0</vt:i4>
      </vt:variant>
      <vt:variant>
        <vt:i4>5</vt:i4>
      </vt:variant>
      <vt:variant>
        <vt:lpwstr>http://www.college.ch/</vt:lpwstr>
      </vt:variant>
      <vt:variant>
        <vt:lpwstr/>
      </vt:variant>
      <vt:variant>
        <vt:i4>4587584</vt:i4>
      </vt:variant>
      <vt:variant>
        <vt:i4>0</vt:i4>
      </vt:variant>
      <vt:variant>
        <vt:i4>0</vt:i4>
      </vt:variant>
      <vt:variant>
        <vt:i4>5</vt:i4>
      </vt:variant>
      <vt:variant>
        <vt:lpwstr>mailto:ragu_sap@yahoo.com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Ragu Bommareddy</dc:title>
  <dc:subject/>
  <dc:creator>Ragu Bommareddy</dc:creator>
  <cp:keywords/>
  <cp:lastModifiedBy>ADMIN</cp:lastModifiedBy>
  <cp:revision>19</cp:revision>
  <cp:lastPrinted>2011-07-15T01:09:00Z</cp:lastPrinted>
  <dcterms:created xsi:type="dcterms:W3CDTF">2023-07-27T00:42:00Z</dcterms:created>
  <dcterms:modified xsi:type="dcterms:W3CDTF">2024-02-01T21:25:00Z</dcterms:modified>
</cp:coreProperties>
</file>