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divdocumentdivparagraphnth-last-child1"/>
        <w:tblW w:w="0" w:type="auto"/>
        <w:tblCellSpacing w:w="0" w:type="dxa"/>
        <w:shd w:val="clear" w:color="auto" w:fill="434D54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40"/>
        <w:gridCol w:w="10200"/>
      </w:tblGrid>
      <w:tr w:rsidR="008623CA" w:rsidRPr="008623CA" w14:paraId="32A12225" w14:textId="77777777">
        <w:trPr>
          <w:trHeight w:val="1580"/>
          <w:tblCellSpacing w:w="0" w:type="dxa"/>
        </w:trPr>
        <w:tc>
          <w:tcPr>
            <w:tcW w:w="2040" w:type="dxa"/>
            <w:shd w:val="clear" w:color="auto" w:fill="144181"/>
            <w:tcMar>
              <w:top w:w="640" w:type="dxa"/>
              <w:left w:w="0" w:type="dxa"/>
              <w:bottom w:w="0" w:type="dxa"/>
              <w:right w:w="0" w:type="dxa"/>
            </w:tcMar>
            <w:hideMark/>
          </w:tcPr>
          <w:p w14:paraId="791321E5" w14:textId="4840988B" w:rsidR="00900FEC" w:rsidRPr="008623CA" w:rsidRDefault="00900FEC" w:rsidP="008623CA">
            <w:pPr>
              <w:shd w:val="clear" w:color="auto" w:fill="FFFFFF" w:themeFill="background1"/>
              <w:spacing w:line="240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10200" w:type="dxa"/>
            <w:shd w:val="clear" w:color="auto" w:fill="144181"/>
            <w:tcMar>
              <w:top w:w="640" w:type="dxa"/>
              <w:left w:w="0" w:type="dxa"/>
              <w:bottom w:w="0" w:type="dxa"/>
              <w:right w:w="700" w:type="dxa"/>
            </w:tcMar>
            <w:hideMark/>
          </w:tcPr>
          <w:p w14:paraId="6E084999" w14:textId="2C6F62A6" w:rsidR="00900FEC" w:rsidRPr="008623CA" w:rsidRDefault="00351614" w:rsidP="008623CA">
            <w:pPr>
              <w:pStyle w:val="div"/>
              <w:shd w:val="clear" w:color="auto" w:fill="FFFFFF" w:themeFill="background1"/>
              <w:spacing w:line="240" w:lineRule="auto"/>
              <w:ind w:left="440" w:right="700"/>
              <w:jc w:val="center"/>
              <w:rPr>
                <w:rStyle w:val="divPARAGRAPHNAMEdiv"/>
                <w:rFonts w:asciiTheme="minorHAnsi" w:eastAsia="Arial" w:hAnsiTheme="minorHAnsi" w:cstheme="minorHAnsi"/>
                <w:b/>
                <w:bCs/>
                <w:caps/>
                <w:spacing w:val="10"/>
                <w:shd w:val="clear" w:color="auto" w:fill="auto"/>
              </w:rPr>
            </w:pPr>
            <w:r w:rsidRPr="008623CA">
              <w:rPr>
                <w:rStyle w:val="span"/>
                <w:rFonts w:asciiTheme="minorHAnsi" w:eastAsia="Arial" w:hAnsiTheme="minorHAnsi" w:cstheme="minorHAnsi"/>
                <w:b/>
                <w:bCs/>
                <w:caps/>
                <w:spacing w:val="10"/>
              </w:rPr>
              <w:t>Rohan</w:t>
            </w:r>
            <w:r w:rsidRPr="008623CA">
              <w:rPr>
                <w:rStyle w:val="divPARAGRAPHNAMEdiv"/>
                <w:rFonts w:asciiTheme="minorHAnsi" w:eastAsia="Arial" w:hAnsiTheme="minorHAnsi" w:cstheme="minorHAnsi"/>
                <w:b/>
                <w:bCs/>
                <w:caps/>
                <w:spacing w:val="10"/>
                <w:shd w:val="clear" w:color="auto" w:fill="auto"/>
              </w:rPr>
              <w:t xml:space="preserve"> </w:t>
            </w:r>
            <w:r w:rsidRPr="008623CA">
              <w:rPr>
                <w:rStyle w:val="span"/>
                <w:rFonts w:asciiTheme="minorHAnsi" w:eastAsia="Arial" w:hAnsiTheme="minorHAnsi" w:cstheme="minorHAnsi"/>
                <w:b/>
                <w:bCs/>
                <w:caps/>
                <w:spacing w:val="10"/>
              </w:rPr>
              <w:t>Kapur</w:t>
            </w:r>
          </w:p>
          <w:p w14:paraId="40FE121E" w14:textId="503CEEC9" w:rsidR="00900FEC" w:rsidRPr="008623CA" w:rsidRDefault="007642E8" w:rsidP="008623CA">
            <w:pPr>
              <w:shd w:val="clear" w:color="auto" w:fill="FFFFFF" w:themeFill="background1"/>
              <w:spacing w:line="240" w:lineRule="auto"/>
              <w:ind w:left="440"/>
              <w:jc w:val="center"/>
              <w:textAlignment w:val="auto"/>
              <w:rPr>
                <w:rStyle w:val="span"/>
                <w:rFonts w:asciiTheme="minorHAnsi" w:eastAsia="Arial" w:hAnsiTheme="minorHAnsi" w:cstheme="minorHAnsi"/>
              </w:rPr>
            </w:pPr>
            <w:r w:rsidRPr="008623CA">
              <w:rPr>
                <w:rStyle w:val="adrsSprt"/>
                <w:rFonts w:asciiTheme="minorHAnsi" w:eastAsia="Tahoma" w:hAnsiTheme="minorHAnsi" w:cstheme="minorHAnsi"/>
              </w:rPr>
              <w:t>(</w:t>
            </w:r>
            <w:r w:rsidR="0025419C" w:rsidRPr="008623CA">
              <w:rPr>
                <w:rStyle w:val="span"/>
                <w:rFonts w:asciiTheme="minorHAnsi" w:eastAsia="Arial" w:hAnsiTheme="minorHAnsi" w:cstheme="minorHAnsi"/>
              </w:rPr>
              <w:t>571) 539</w:t>
            </w:r>
            <w:r w:rsidR="0025419C" w:rsidRPr="008623CA">
              <w:rPr>
                <w:rStyle w:val="span"/>
                <w:rFonts w:asciiTheme="minorHAnsi" w:eastAsia="Arial" w:hAnsiTheme="minorHAnsi" w:cstheme="minorHAnsi"/>
              </w:rPr>
              <w:noBreakHyphen/>
              <w:t>7360</w:t>
            </w:r>
          </w:p>
          <w:p w14:paraId="0D23D4A3" w14:textId="4CA17D8B" w:rsidR="00900FEC" w:rsidRPr="008623CA" w:rsidRDefault="008623CA" w:rsidP="008623CA">
            <w:pPr>
              <w:pStyle w:val="div"/>
              <w:shd w:val="clear" w:color="auto" w:fill="FFFFFF" w:themeFill="background1"/>
              <w:spacing w:line="240" w:lineRule="auto"/>
              <w:ind w:left="440"/>
              <w:jc w:val="center"/>
              <w:rPr>
                <w:rStyle w:val="divPARAGRAPHCNTCdiv"/>
                <w:rFonts w:asciiTheme="minorHAnsi" w:eastAsia="Arial" w:hAnsiTheme="minorHAnsi" w:cstheme="minorHAnsi"/>
                <w:sz w:val="20"/>
                <w:szCs w:val="20"/>
                <w:shd w:val="clear" w:color="auto" w:fill="auto"/>
              </w:rPr>
            </w:pPr>
            <w:r w:rsidRPr="008623CA">
              <w:rPr>
                <w:rStyle w:val="span"/>
                <w:rFonts w:asciiTheme="minorHAnsi" w:eastAsia="Arial" w:hAnsiTheme="minorHAnsi" w:cstheme="minorHAnsi"/>
              </w:rPr>
              <w:t>rkap1776@gmail.</w:t>
            </w:r>
            <w:r w:rsidRPr="008623CA">
              <w:rPr>
                <w:rStyle w:val="span"/>
                <w:rFonts w:asciiTheme="minorHAnsi" w:eastAsia="Arial" w:hAnsiTheme="minorHAnsi" w:cstheme="minorHAnsi"/>
              </w:rPr>
              <w:t>com</w:t>
            </w:r>
          </w:p>
        </w:tc>
      </w:tr>
    </w:tbl>
    <w:p w14:paraId="6AA7B05E" w14:textId="77777777" w:rsidR="00900FEC" w:rsidRPr="008623CA" w:rsidRDefault="00900FEC" w:rsidP="008623CA">
      <w:pPr>
        <w:shd w:val="clear" w:color="auto" w:fill="FFFFFF" w:themeFill="background1"/>
        <w:spacing w:line="240" w:lineRule="auto"/>
        <w:rPr>
          <w:rFonts w:asciiTheme="minorHAnsi" w:hAnsiTheme="minorHAnsi" w:cstheme="minorHAnsi"/>
          <w:vanish/>
        </w:rPr>
        <w:sectPr w:rsidR="00900FEC" w:rsidRPr="008623CA" w:rsidSect="00F61B96">
          <w:headerReference w:type="default" r:id="rId9"/>
          <w:footerReference w:type="default" r:id="rId10"/>
          <w:pgSz w:w="12240" w:h="15840"/>
          <w:pgMar w:top="0" w:right="700" w:bottom="400" w:left="0" w:header="0" w:footer="0" w:gutter="0"/>
          <w:cols w:space="720"/>
        </w:sectPr>
      </w:pPr>
    </w:p>
    <w:p w14:paraId="3E25F890" w14:textId="77777777" w:rsidR="00900FEC" w:rsidRPr="008623CA" w:rsidRDefault="00900FEC" w:rsidP="008623CA">
      <w:pPr>
        <w:shd w:val="clear" w:color="auto" w:fill="FFFFFF" w:themeFill="background1"/>
        <w:spacing w:line="240" w:lineRule="auto"/>
        <w:rPr>
          <w:rFonts w:asciiTheme="minorHAnsi" w:hAnsiTheme="minorHAnsi" w:cstheme="minorHAnsi"/>
          <w:vanish/>
        </w:rPr>
      </w:pPr>
    </w:p>
    <w:p w14:paraId="51BD942A" w14:textId="77777777" w:rsidR="00900FEC" w:rsidRPr="008623CA" w:rsidRDefault="00900FEC" w:rsidP="008623CA">
      <w:pPr>
        <w:shd w:val="clear" w:color="auto" w:fill="FFFFFF" w:themeFill="background1"/>
        <w:spacing w:line="240" w:lineRule="auto"/>
        <w:rPr>
          <w:rFonts w:asciiTheme="minorHAnsi" w:hAnsiTheme="minorHAnsi" w:cstheme="minorHAnsi"/>
          <w:vanish/>
        </w:rPr>
      </w:pPr>
    </w:p>
    <w:tbl>
      <w:tblPr>
        <w:tblStyle w:val="divdocumentdivsectionbgsectiondivsectiondivheading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000"/>
      </w:tblGrid>
      <w:tr w:rsidR="008623CA" w:rsidRPr="008623CA" w14:paraId="5736060C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70E9DFA7" w14:textId="01D04C0F" w:rsidR="00900FEC" w:rsidRPr="008623CA" w:rsidRDefault="00960088" w:rsidP="008623CA">
            <w:pPr>
              <w:shd w:val="clear" w:color="auto" w:fill="FFFFFF" w:themeFill="background1"/>
              <w:spacing w:line="240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8623CA">
              <w:rPr>
                <w:rStyle w:val="divdocumentSECTIONCNTCsectionnotbtnlnkdivheadingdivsectiontitle"/>
                <w:rFonts w:asciiTheme="minorHAnsi" w:eastAsia="Arial" w:hAnsiTheme="minorHAnsi" w:cstheme="minorHAnsi"/>
                <w:b/>
                <w:bCs/>
                <w:caps/>
                <w:spacing w:val="10"/>
                <w:sz w:val="20"/>
                <w:szCs w:val="20"/>
              </w:rPr>
              <w:lastRenderedPageBreak/>
              <w:t xml:space="preserve">professional </w:t>
            </w:r>
            <w:r w:rsidR="00351614" w:rsidRPr="008623CA">
              <w:rPr>
                <w:rStyle w:val="divdocumentSECTIONCNTCsectionnotbtnlnkdivheadingdivsectiontitle"/>
                <w:rFonts w:asciiTheme="minorHAnsi" w:eastAsia="Arial" w:hAnsiTheme="minorHAnsi" w:cstheme="minorHAnsi"/>
                <w:b/>
                <w:bCs/>
                <w:caps/>
                <w:spacing w:val="10"/>
                <w:sz w:val="20"/>
                <w:szCs w:val="20"/>
              </w:rPr>
              <w:t>Summary</w:t>
            </w:r>
          </w:p>
        </w:tc>
      </w:tr>
    </w:tbl>
    <w:p w14:paraId="040679AF" w14:textId="79156E82" w:rsidR="00F709BF" w:rsidRPr="008623CA" w:rsidRDefault="009A6D16" w:rsidP="008623CA">
      <w:pPr>
        <w:shd w:val="clear" w:color="auto" w:fill="FFFFFF" w:themeFill="background1"/>
        <w:spacing w:line="240" w:lineRule="auto"/>
        <w:ind w:right="-9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Fonts w:asciiTheme="minorHAnsi" w:eastAsia="Arial" w:hAnsiTheme="minorHAnsi" w:cstheme="minorHAnsi"/>
          <w:sz w:val="20"/>
          <w:szCs w:val="20"/>
        </w:rPr>
        <w:t>I have over 6+ years of e</w:t>
      </w:r>
      <w:r w:rsidR="008623CA">
        <w:rPr>
          <w:rFonts w:asciiTheme="minorHAnsi" w:eastAsia="Arial" w:hAnsiTheme="minorHAnsi" w:cstheme="minorHAnsi"/>
          <w:sz w:val="20"/>
          <w:szCs w:val="20"/>
        </w:rPr>
        <w:t>xperience as a skilled /Test Engineer/</w:t>
      </w:r>
      <w:r w:rsidRPr="008623CA">
        <w:rPr>
          <w:rFonts w:asciiTheme="minorHAnsi" w:eastAsia="Arial" w:hAnsiTheme="minorHAnsi" w:cstheme="minorHAnsi"/>
          <w:sz w:val="20"/>
          <w:szCs w:val="20"/>
        </w:rPr>
        <w:t xml:space="preserve">QA Tester, adept in both manual and automation testing of client-server and web-based applications. My technical proficiency extends to querying SQL statements using MS SQL Server. As a natural leader, I take pride in creating and maintaining productive team environments that work towards common goals. My expertise in the </w:t>
      </w:r>
      <w:r w:rsidR="009100F4" w:rsidRPr="008623CA">
        <w:rPr>
          <w:rFonts w:asciiTheme="minorHAnsi" w:eastAsia="Arial" w:hAnsiTheme="minorHAnsi" w:cstheme="minorHAnsi"/>
          <w:sz w:val="20"/>
          <w:szCs w:val="20"/>
        </w:rPr>
        <w:t>entire</w:t>
      </w:r>
      <w:r w:rsidRPr="008623CA">
        <w:rPr>
          <w:rFonts w:asciiTheme="minorHAnsi" w:eastAsia="Arial" w:hAnsiTheme="minorHAnsi" w:cstheme="minorHAnsi"/>
          <w:sz w:val="20"/>
          <w:szCs w:val="20"/>
        </w:rPr>
        <w:t xml:space="preserve"> Software Development Lifecycle and Software Testing Life Cycle is unparalleled</w:t>
      </w:r>
      <w:r w:rsidR="009100F4" w:rsidRPr="008623CA">
        <w:rPr>
          <w:rFonts w:asciiTheme="minorHAnsi" w:eastAsia="Arial" w:hAnsiTheme="minorHAnsi" w:cstheme="minorHAnsi"/>
          <w:sz w:val="20"/>
          <w:szCs w:val="20"/>
        </w:rPr>
        <w:t>. I</w:t>
      </w:r>
      <w:r w:rsidRPr="008623CA">
        <w:rPr>
          <w:rFonts w:asciiTheme="minorHAnsi" w:eastAsia="Arial" w:hAnsiTheme="minorHAnsi" w:cstheme="minorHAnsi"/>
          <w:sz w:val="20"/>
          <w:szCs w:val="20"/>
        </w:rPr>
        <w:t xml:space="preserve"> have a proven track record of success in gray, white, and </w:t>
      </w:r>
      <w:proofErr w:type="gramStart"/>
      <w:r w:rsidR="00146D93">
        <w:rPr>
          <w:rFonts w:asciiTheme="minorHAnsi" w:eastAsia="Arial" w:hAnsiTheme="minorHAnsi" w:cstheme="minorHAnsi"/>
          <w:sz w:val="20"/>
          <w:szCs w:val="20"/>
        </w:rPr>
        <w:t>has</w:t>
      </w:r>
      <w:proofErr w:type="gramEnd"/>
      <w:r w:rsidR="00146D93">
        <w:rPr>
          <w:rFonts w:asciiTheme="minorHAnsi" w:eastAsia="Arial" w:hAnsiTheme="minorHAnsi" w:cstheme="minorHAnsi"/>
          <w:sz w:val="20"/>
          <w:szCs w:val="20"/>
        </w:rPr>
        <w:t xml:space="preserve"> experience on Object oriented programming Languages as well </w:t>
      </w:r>
      <w:r w:rsidRPr="008623CA">
        <w:rPr>
          <w:rFonts w:asciiTheme="minorHAnsi" w:eastAsia="Arial" w:hAnsiTheme="minorHAnsi" w:cstheme="minorHAnsi"/>
          <w:sz w:val="20"/>
          <w:szCs w:val="20"/>
        </w:rPr>
        <w:t>black box testing methodologies.</w:t>
      </w:r>
    </w:p>
    <w:p w14:paraId="29E76C43" w14:textId="77777777" w:rsidR="009A6D16" w:rsidRPr="008623CA" w:rsidRDefault="009A6D16" w:rsidP="008623CA">
      <w:pPr>
        <w:shd w:val="clear" w:color="auto" w:fill="FFFFFF" w:themeFill="background1"/>
        <w:spacing w:line="240" w:lineRule="auto"/>
        <w:ind w:right="20"/>
        <w:jc w:val="both"/>
        <w:rPr>
          <w:rFonts w:asciiTheme="minorHAnsi" w:eastAsia="Arial" w:hAnsiTheme="minorHAnsi" w:cstheme="minorHAnsi"/>
          <w:sz w:val="20"/>
          <w:szCs w:val="20"/>
        </w:rPr>
      </w:pPr>
    </w:p>
    <w:p w14:paraId="757705CD" w14:textId="14BC1B80" w:rsidR="00BF46AD" w:rsidRPr="008623CA" w:rsidRDefault="00527565" w:rsidP="008623CA">
      <w:pPr>
        <w:shd w:val="clear" w:color="auto" w:fill="FFFFFF" w:themeFill="background1"/>
        <w:spacing w:line="240" w:lineRule="auto"/>
        <w:ind w:right="-90"/>
        <w:rPr>
          <w:rFonts w:asciiTheme="minorHAnsi" w:eastAsia="Arial" w:hAnsiTheme="minorHAnsi" w:cstheme="minorHAnsi"/>
          <w:b/>
          <w:bCs/>
          <w:caps/>
          <w:spacing w:val="10"/>
          <w:sz w:val="20"/>
          <w:szCs w:val="20"/>
        </w:rPr>
      </w:pPr>
      <w:r w:rsidRPr="008623CA">
        <w:rPr>
          <w:rStyle w:val="divdocumentdivheadingdivsectiontitle"/>
          <w:rFonts w:asciiTheme="minorHAnsi" w:eastAsia="Arial" w:hAnsiTheme="minorHAnsi" w:cstheme="minorHAnsi"/>
          <w:b/>
          <w:bCs/>
          <w:caps/>
          <w:color w:val="auto"/>
          <w:spacing w:val="10"/>
          <w:sz w:val="20"/>
          <w:szCs w:val="20"/>
        </w:rPr>
        <w:t>Technical</w:t>
      </w:r>
      <w:r w:rsidR="00DC4B27" w:rsidRPr="008623CA">
        <w:rPr>
          <w:rStyle w:val="divdocumentdivheadingdivsectiontitle"/>
          <w:rFonts w:asciiTheme="minorHAnsi" w:eastAsia="Arial" w:hAnsiTheme="minorHAnsi" w:cstheme="minorHAnsi"/>
          <w:b/>
          <w:bCs/>
          <w:caps/>
          <w:color w:val="auto"/>
          <w:spacing w:val="10"/>
          <w:sz w:val="20"/>
          <w:szCs w:val="20"/>
        </w:rPr>
        <w:t xml:space="preserve"> skill</w:t>
      </w:r>
      <w:r w:rsidR="005B1C16" w:rsidRPr="008623CA">
        <w:rPr>
          <w:rStyle w:val="divdocumentdivheadingdivsectiontitle"/>
          <w:rFonts w:asciiTheme="minorHAnsi" w:eastAsia="Arial" w:hAnsiTheme="minorHAnsi" w:cstheme="minorHAnsi"/>
          <w:b/>
          <w:bCs/>
          <w:caps/>
          <w:color w:val="auto"/>
          <w:spacing w:val="10"/>
          <w:sz w:val="20"/>
          <w:szCs w:val="20"/>
        </w:rPr>
        <w:t>s</w:t>
      </w:r>
    </w:p>
    <w:p w14:paraId="39817731" w14:textId="073B9E8C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 xml:space="preserve">Composed and executed meticulous test </w:t>
      </w:r>
      <w:r w:rsidR="000B6DF4" w:rsidRPr="008623CA">
        <w:rPr>
          <w:rFonts w:asciiTheme="minorHAnsi" w:hAnsiTheme="minorHAnsi" w:cstheme="minorHAnsi"/>
          <w:sz w:val="18"/>
          <w:szCs w:val="18"/>
        </w:rPr>
        <w:t xml:space="preserve">and use </w:t>
      </w:r>
      <w:r w:rsidRPr="008623CA">
        <w:rPr>
          <w:rFonts w:asciiTheme="minorHAnsi" w:hAnsiTheme="minorHAnsi" w:cstheme="minorHAnsi"/>
          <w:sz w:val="18"/>
          <w:szCs w:val="18"/>
        </w:rPr>
        <w:t xml:space="preserve">cases in </w:t>
      </w:r>
      <w:proofErr w:type="spellStart"/>
      <w:r w:rsidRPr="008623CA">
        <w:rPr>
          <w:rFonts w:asciiTheme="minorHAnsi" w:hAnsiTheme="minorHAnsi" w:cstheme="minorHAnsi"/>
          <w:b/>
          <w:bCs/>
          <w:sz w:val="18"/>
          <w:szCs w:val="18"/>
        </w:rPr>
        <w:t>Jira</w:t>
      </w:r>
      <w:proofErr w:type="spellEnd"/>
      <w:r w:rsidR="001B4FD7" w:rsidRPr="008623CA">
        <w:rPr>
          <w:rFonts w:asciiTheme="minorHAnsi" w:hAnsiTheme="minorHAnsi" w:cstheme="minorHAnsi"/>
          <w:sz w:val="18"/>
          <w:szCs w:val="18"/>
        </w:rPr>
        <w:t xml:space="preserve"> and </w:t>
      </w:r>
      <w:r w:rsidR="001B4FD7" w:rsidRPr="008623CA">
        <w:rPr>
          <w:rFonts w:asciiTheme="minorHAnsi" w:hAnsiTheme="minorHAnsi" w:cstheme="minorHAnsi"/>
          <w:b/>
          <w:bCs/>
          <w:sz w:val="18"/>
          <w:szCs w:val="18"/>
        </w:rPr>
        <w:t>HP ALM</w:t>
      </w:r>
      <w:r w:rsidRPr="008623CA">
        <w:rPr>
          <w:rFonts w:asciiTheme="minorHAnsi" w:hAnsiTheme="minorHAnsi" w:cstheme="minorHAnsi"/>
          <w:sz w:val="18"/>
          <w:szCs w:val="18"/>
        </w:rPr>
        <w:t xml:space="preserve"> based on business requirements.</w:t>
      </w:r>
    </w:p>
    <w:p w14:paraId="36C65843" w14:textId="77777777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>Proficient in Agile development methodology (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SCRUM</w:t>
      </w:r>
      <w:r w:rsidRPr="008623CA">
        <w:rPr>
          <w:rFonts w:asciiTheme="minorHAnsi" w:hAnsiTheme="minorHAnsi" w:cstheme="minorHAnsi"/>
          <w:sz w:val="18"/>
          <w:szCs w:val="18"/>
        </w:rPr>
        <w:t>) and Waterfall Model,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Joining in daily stand-up SCRUM meetings, Sprint Planning, and Sprint Review meetings.</w:t>
      </w:r>
    </w:p>
    <w:p w14:paraId="7234C46D" w14:textId="77777777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 xml:space="preserve">Spearheaded meetings for 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Business and Functional Specification reviews, Design walkthroughs, and Test Plan reviews.</w:t>
      </w:r>
    </w:p>
    <w:p w14:paraId="6D606B60" w14:textId="77777777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 xml:space="preserve">Conducted functional and regression testing through automated scripts using 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Java and Python.</w:t>
      </w:r>
    </w:p>
    <w:p w14:paraId="270443BA" w14:textId="77777777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>Integrated automated tests into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Jenkins for continuous integration</w:t>
      </w:r>
      <w:r w:rsidRPr="008623CA">
        <w:rPr>
          <w:rFonts w:asciiTheme="minorHAnsi" w:hAnsiTheme="minorHAnsi" w:cstheme="minorHAnsi"/>
          <w:sz w:val="18"/>
          <w:szCs w:val="18"/>
        </w:rPr>
        <w:t>, automating the build and deployment processes.</w:t>
      </w:r>
    </w:p>
    <w:p w14:paraId="69A7082A" w14:textId="77777777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>Knowledge and Experience across the Testing Life Cycle phase with a specialization in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Black Box Testing, Functionality Testing</w:t>
      </w:r>
      <w:r w:rsidRPr="008623CA">
        <w:rPr>
          <w:rFonts w:asciiTheme="minorHAnsi" w:hAnsiTheme="minorHAnsi" w:cstheme="minorHAnsi"/>
          <w:sz w:val="18"/>
          <w:szCs w:val="18"/>
        </w:rPr>
        <w:t>,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Integration Testing</w:t>
      </w:r>
      <w:r w:rsidRPr="008623CA">
        <w:rPr>
          <w:rFonts w:asciiTheme="minorHAnsi" w:hAnsiTheme="minorHAnsi" w:cstheme="minorHAnsi"/>
          <w:sz w:val="18"/>
          <w:szCs w:val="18"/>
        </w:rPr>
        <w:t>, and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Regression Testing</w:t>
      </w:r>
      <w:r w:rsidRPr="008623CA">
        <w:rPr>
          <w:rFonts w:asciiTheme="minorHAnsi" w:hAnsiTheme="minorHAnsi" w:cstheme="minorHAnsi"/>
          <w:sz w:val="18"/>
          <w:szCs w:val="18"/>
        </w:rPr>
        <w:t>.</w:t>
      </w:r>
    </w:p>
    <w:p w14:paraId="47F12C0B" w14:textId="3D0DC8F8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>Proficient in configuring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 xml:space="preserve">Selenium </w:t>
      </w:r>
      <w:proofErr w:type="spellStart"/>
      <w:r w:rsidRPr="008623CA">
        <w:rPr>
          <w:rFonts w:asciiTheme="minorHAnsi" w:hAnsiTheme="minorHAnsi" w:cstheme="minorHAnsi"/>
          <w:b/>
          <w:bCs/>
          <w:sz w:val="18"/>
          <w:szCs w:val="18"/>
        </w:rPr>
        <w:t>WebDriver</w:t>
      </w:r>
      <w:proofErr w:type="spellEnd"/>
      <w:r w:rsidRPr="008623CA">
        <w:rPr>
          <w:rFonts w:asciiTheme="minorHAnsi" w:hAnsiTheme="minorHAnsi" w:cstheme="minorHAnsi"/>
          <w:b/>
          <w:bCs/>
          <w:sz w:val="18"/>
          <w:szCs w:val="18"/>
        </w:rPr>
        <w:t>,</w:t>
      </w:r>
      <w:r w:rsidR="00F466C2" w:rsidRPr="008623CA">
        <w:rPr>
          <w:rFonts w:asciiTheme="minorHAnsi" w:hAnsiTheme="minorHAnsi" w:cstheme="minorHAnsi"/>
          <w:b/>
          <w:bCs/>
          <w:sz w:val="18"/>
          <w:szCs w:val="18"/>
        </w:rPr>
        <w:t xml:space="preserve"> Cucumber, Cypress</w:t>
      </w:r>
      <w:r w:rsidR="00F466C2" w:rsidRPr="008623CA">
        <w:rPr>
          <w:rFonts w:asciiTheme="minorHAnsi" w:hAnsiTheme="minorHAnsi" w:cstheme="minorHAnsi"/>
          <w:sz w:val="18"/>
          <w:szCs w:val="18"/>
        </w:rPr>
        <w:t>,</w:t>
      </w:r>
      <w:r w:rsidRPr="008623CA">
        <w:rPr>
          <w:rFonts w:asciiTheme="minorHAnsi" w:hAnsiTheme="minorHAnsi" w:cstheme="minorHAnsi"/>
          <w:sz w:val="18"/>
          <w:szCs w:val="18"/>
        </w:rPr>
        <w:t> </w:t>
      </w:r>
      <w:proofErr w:type="spellStart"/>
      <w:r w:rsidRPr="008623CA">
        <w:rPr>
          <w:rFonts w:asciiTheme="minorHAnsi" w:hAnsiTheme="minorHAnsi" w:cstheme="minorHAnsi"/>
          <w:b/>
          <w:bCs/>
          <w:sz w:val="18"/>
          <w:szCs w:val="18"/>
        </w:rPr>
        <w:t>TestNG</w:t>
      </w:r>
      <w:proofErr w:type="spellEnd"/>
      <w:r w:rsidRPr="008623CA">
        <w:rPr>
          <w:rFonts w:asciiTheme="minorHAnsi" w:hAnsiTheme="minorHAnsi" w:cstheme="minorHAnsi"/>
          <w:sz w:val="18"/>
          <w:szCs w:val="18"/>
        </w:rPr>
        <w:t>,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 Maven</w:t>
      </w:r>
      <w:r w:rsidRPr="008623CA">
        <w:rPr>
          <w:rFonts w:asciiTheme="minorHAnsi" w:hAnsiTheme="minorHAnsi" w:cstheme="minorHAnsi"/>
          <w:sz w:val="18"/>
          <w:szCs w:val="18"/>
        </w:rPr>
        <w:t>,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and Jenkins</w:t>
      </w:r>
      <w:r w:rsidRPr="008623CA">
        <w:rPr>
          <w:rFonts w:asciiTheme="minorHAnsi" w:hAnsiTheme="minorHAnsi" w:cstheme="minorHAnsi"/>
          <w:sz w:val="18"/>
          <w:szCs w:val="18"/>
        </w:rPr>
        <w:t> for Automation.</w:t>
      </w:r>
    </w:p>
    <w:p w14:paraId="0A337459" w14:textId="77777777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>Implemented Cucumber with the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BDD framework</w:t>
      </w:r>
      <w:r w:rsidRPr="008623CA">
        <w:rPr>
          <w:rFonts w:asciiTheme="minorHAnsi" w:hAnsiTheme="minorHAnsi" w:cstheme="minorHAnsi"/>
          <w:sz w:val="18"/>
          <w:szCs w:val="18"/>
        </w:rPr>
        <w:t> for behavior-driven development, enhancing collaboration between technical and non-technical team members.</w:t>
      </w:r>
    </w:p>
    <w:p w14:paraId="73031F58" w14:textId="77777777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>Proficient in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Maven</w:t>
      </w:r>
      <w:r w:rsidRPr="008623CA">
        <w:rPr>
          <w:rFonts w:asciiTheme="minorHAnsi" w:hAnsiTheme="minorHAnsi" w:cstheme="minorHAnsi"/>
          <w:sz w:val="18"/>
          <w:szCs w:val="18"/>
        </w:rPr>
        <w:t> and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XML</w:t>
      </w:r>
      <w:r w:rsidRPr="008623CA">
        <w:rPr>
          <w:rFonts w:asciiTheme="minorHAnsi" w:hAnsiTheme="minorHAnsi" w:cstheme="minorHAnsi"/>
          <w:sz w:val="18"/>
          <w:szCs w:val="18"/>
        </w:rPr>
        <w:t> for test environment customization.</w:t>
      </w:r>
    </w:p>
    <w:p w14:paraId="59D668D4" w14:textId="77777777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>Proficient in building automation testing frameworks from scratch, including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Data Driven and Object Driven frameworks.</w:t>
      </w:r>
    </w:p>
    <w:p w14:paraId="11808295" w14:textId="77777777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>Experienced with testing frameworks such as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 xml:space="preserve">Cucumber and </w:t>
      </w:r>
      <w:proofErr w:type="spellStart"/>
      <w:r w:rsidRPr="008623CA">
        <w:rPr>
          <w:rFonts w:asciiTheme="minorHAnsi" w:hAnsiTheme="minorHAnsi" w:cstheme="minorHAnsi"/>
          <w:b/>
          <w:bCs/>
          <w:sz w:val="18"/>
          <w:szCs w:val="18"/>
        </w:rPr>
        <w:t>TestNG</w:t>
      </w:r>
      <w:proofErr w:type="spellEnd"/>
      <w:r w:rsidRPr="008623CA">
        <w:rPr>
          <w:rFonts w:asciiTheme="minorHAnsi" w:hAnsiTheme="minorHAnsi" w:cstheme="minorHAnsi"/>
          <w:b/>
          <w:bCs/>
          <w:sz w:val="18"/>
          <w:szCs w:val="18"/>
        </w:rPr>
        <w:t> </w:t>
      </w:r>
      <w:r w:rsidRPr="008623CA">
        <w:rPr>
          <w:rFonts w:asciiTheme="minorHAnsi" w:hAnsiTheme="minorHAnsi" w:cstheme="minorHAnsi"/>
          <w:sz w:val="18"/>
          <w:szCs w:val="18"/>
        </w:rPr>
        <w:t>for test case management, execution, and reporting.</w:t>
      </w:r>
    </w:p>
    <w:p w14:paraId="45BF095E" w14:textId="77777777" w:rsidR="00586744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>Experience in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testing Web Services (REST and SOAP) using Postman</w:t>
      </w:r>
      <w:r w:rsidRPr="008623CA">
        <w:rPr>
          <w:rFonts w:asciiTheme="minorHAnsi" w:hAnsiTheme="minorHAnsi" w:cstheme="minorHAnsi"/>
          <w:sz w:val="18"/>
          <w:szCs w:val="18"/>
        </w:rPr>
        <w:t>.</w:t>
      </w:r>
    </w:p>
    <w:p w14:paraId="73F88108" w14:textId="03062650" w:rsidR="00BD4C4B" w:rsidRPr="008623CA" w:rsidRDefault="00BD4C4B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24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 xml:space="preserve">Mentored team members in </w:t>
      </w:r>
      <w:proofErr w:type="spellStart"/>
      <w:r w:rsidRPr="008623CA">
        <w:rPr>
          <w:rFonts w:asciiTheme="minorHAnsi" w:hAnsiTheme="minorHAnsi" w:cstheme="minorHAnsi"/>
          <w:b/>
          <w:bCs/>
          <w:sz w:val="18"/>
          <w:szCs w:val="18"/>
        </w:rPr>
        <w:t>JMeter</w:t>
      </w:r>
      <w:proofErr w:type="spellEnd"/>
      <w:r w:rsidRPr="008623CA">
        <w:rPr>
          <w:rFonts w:asciiTheme="minorHAnsi" w:hAnsiTheme="minorHAnsi" w:cstheme="minorHAnsi"/>
          <w:b/>
          <w:bCs/>
          <w:sz w:val="18"/>
          <w:szCs w:val="18"/>
        </w:rPr>
        <w:t>, REST Assured, and Cypress</w:t>
      </w:r>
      <w:r w:rsidRPr="008623CA">
        <w:rPr>
          <w:rFonts w:asciiTheme="minorHAnsi" w:hAnsiTheme="minorHAnsi" w:cstheme="minorHAnsi"/>
          <w:sz w:val="18"/>
          <w:szCs w:val="18"/>
        </w:rPr>
        <w:t xml:space="preserve"> for effective tool utilization.</w:t>
      </w:r>
    </w:p>
    <w:p w14:paraId="17E72E67" w14:textId="03B3B04F" w:rsidR="00F44F1E" w:rsidRPr="008623CA" w:rsidRDefault="00586744" w:rsidP="008623CA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360"/>
        </w:tabs>
        <w:spacing w:line="360" w:lineRule="auto"/>
        <w:ind w:left="360"/>
        <w:jc w:val="both"/>
        <w:textAlignment w:val="auto"/>
        <w:rPr>
          <w:rFonts w:asciiTheme="minorHAnsi" w:hAnsiTheme="minorHAnsi" w:cstheme="minorHAnsi"/>
          <w:sz w:val="18"/>
          <w:szCs w:val="18"/>
        </w:rPr>
      </w:pPr>
      <w:r w:rsidRPr="008623CA">
        <w:rPr>
          <w:rFonts w:asciiTheme="minorHAnsi" w:hAnsiTheme="minorHAnsi" w:cstheme="minorHAnsi"/>
          <w:sz w:val="18"/>
          <w:szCs w:val="18"/>
        </w:rPr>
        <w:t>Proficient in </w:t>
      </w:r>
      <w:r w:rsidRPr="008623CA">
        <w:rPr>
          <w:rFonts w:asciiTheme="minorHAnsi" w:hAnsiTheme="minorHAnsi" w:cstheme="minorHAnsi"/>
          <w:b/>
          <w:bCs/>
          <w:sz w:val="18"/>
          <w:szCs w:val="18"/>
        </w:rPr>
        <w:t>writing and executing SQL queries for database testing</w:t>
      </w:r>
      <w:r w:rsidRPr="008623CA">
        <w:rPr>
          <w:rFonts w:asciiTheme="minorHAnsi" w:hAnsiTheme="minorHAnsi" w:cstheme="minorHAnsi"/>
          <w:sz w:val="18"/>
          <w:szCs w:val="18"/>
        </w:rPr>
        <w:t>.</w:t>
      </w:r>
    </w:p>
    <w:tbl>
      <w:tblPr>
        <w:tblStyle w:val="TableGrid"/>
        <w:tblW w:w="11515" w:type="dxa"/>
        <w:jc w:val="center"/>
        <w:tblLook w:val="04A0" w:firstRow="1" w:lastRow="0" w:firstColumn="1" w:lastColumn="0" w:noHBand="0" w:noVBand="1"/>
      </w:tblPr>
      <w:tblGrid>
        <w:gridCol w:w="2425"/>
        <w:gridCol w:w="3150"/>
        <w:gridCol w:w="2430"/>
        <w:gridCol w:w="3510"/>
      </w:tblGrid>
      <w:tr w:rsidR="008623CA" w:rsidRPr="008623CA" w14:paraId="1C996F5D" w14:textId="77777777" w:rsidTr="00F00E30">
        <w:trPr>
          <w:jc w:val="center"/>
        </w:trPr>
        <w:tc>
          <w:tcPr>
            <w:tcW w:w="2425" w:type="dxa"/>
            <w:vAlign w:val="center"/>
          </w:tcPr>
          <w:p w14:paraId="568022E9" w14:textId="77777777" w:rsidR="00586744" w:rsidRPr="008623CA" w:rsidRDefault="00586744" w:rsidP="008623CA">
            <w:pPr>
              <w:shd w:val="clear" w:color="auto" w:fill="FFFFFF" w:themeFill="background1"/>
              <w:spacing w:line="240" w:lineRule="auto"/>
              <w:ind w:right="200"/>
              <w:jc w:val="center"/>
              <w:rPr>
                <w:rStyle w:val="divdocumentdivheadingdivsectiontitle"/>
                <w:rFonts w:asciiTheme="minorHAnsi" w:eastAsia="Century Gothic" w:hAnsiTheme="minorHAnsi" w:cstheme="minorHAnsi"/>
                <w:color w:val="auto"/>
              </w:rPr>
            </w:pPr>
            <w:r w:rsidRPr="008623CA">
              <w:rPr>
                <w:rFonts w:asciiTheme="minorHAnsi" w:eastAsia="Verdana" w:hAnsiTheme="minorHAnsi" w:cstheme="minorHAnsi"/>
                <w:b/>
                <w:sz w:val="18"/>
                <w:szCs w:val="18"/>
              </w:rPr>
              <w:t>Methodologies:</w:t>
            </w:r>
          </w:p>
        </w:tc>
        <w:tc>
          <w:tcPr>
            <w:tcW w:w="3150" w:type="dxa"/>
          </w:tcPr>
          <w:p w14:paraId="0CC82E72" w14:textId="77777777" w:rsidR="00586744" w:rsidRPr="008623CA" w:rsidRDefault="00586744" w:rsidP="008623CA">
            <w:pPr>
              <w:pBdr>
                <w:left w:val="none" w:sz="0" w:space="3" w:color="000000"/>
              </w:pBdr>
              <w:shd w:val="clear" w:color="auto" w:fill="FFFFFF" w:themeFill="background1"/>
              <w:spacing w:line="240" w:lineRule="auto"/>
              <w:ind w:right="-150"/>
              <w:textAlignment w:val="auto"/>
              <w:rPr>
                <w:rStyle w:val="divdocumentdivheadingdivsectiontitle"/>
                <w:rFonts w:asciiTheme="minorHAnsi" w:eastAsia="Alegreya Sans" w:hAnsiTheme="minorHAnsi" w:cstheme="minorHAnsi"/>
                <w:color w:val="auto"/>
                <w:sz w:val="18"/>
                <w:szCs w:val="18"/>
              </w:rPr>
            </w:pPr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SDLC, Agile-Scrum, Agile </w:t>
            </w:r>
            <w:proofErr w:type="spellStart"/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SAFe</w:t>
            </w:r>
            <w:proofErr w:type="spellEnd"/>
          </w:p>
        </w:tc>
        <w:tc>
          <w:tcPr>
            <w:tcW w:w="2430" w:type="dxa"/>
            <w:vAlign w:val="center"/>
          </w:tcPr>
          <w:p w14:paraId="76AA912B" w14:textId="62826080" w:rsidR="00586744" w:rsidRPr="008623CA" w:rsidRDefault="00586744" w:rsidP="008623CA">
            <w:pPr>
              <w:shd w:val="clear" w:color="auto" w:fill="FFFFFF" w:themeFill="background1"/>
              <w:spacing w:line="240" w:lineRule="auto"/>
              <w:ind w:right="-110"/>
              <w:jc w:val="center"/>
              <w:rPr>
                <w:rStyle w:val="divdocumentdivheadingdivsectiontitle"/>
                <w:rFonts w:asciiTheme="minorHAnsi" w:eastAsia="Century Gothic" w:hAnsiTheme="minorHAnsi" w:cstheme="minorHAnsi"/>
                <w:color w:val="auto"/>
              </w:rPr>
            </w:pPr>
            <w:r w:rsidRPr="008623CA">
              <w:rPr>
                <w:rFonts w:asciiTheme="minorHAnsi" w:eastAsia="Verdana" w:hAnsiTheme="minorHAnsi" w:cstheme="minorHAnsi"/>
                <w:b/>
                <w:sz w:val="18"/>
                <w:szCs w:val="18"/>
              </w:rPr>
              <w:t>O/S</w:t>
            </w:r>
            <w:r w:rsidR="00DE2C00" w:rsidRPr="008623CA">
              <w:rPr>
                <w:rFonts w:asciiTheme="minorHAnsi" w:eastAsia="Verdana" w:hAnsiTheme="minorHAnsi" w:cstheme="minorHAnsi"/>
                <w:b/>
                <w:sz w:val="18"/>
                <w:szCs w:val="18"/>
              </w:rPr>
              <w:t xml:space="preserve"> &amp; Database</w:t>
            </w:r>
            <w:r w:rsidRPr="008623CA">
              <w:rPr>
                <w:rFonts w:asciiTheme="minorHAnsi" w:eastAsia="Verdana" w:hAnsiTheme="minorHAnsi" w:cstheme="minorHAnsi"/>
                <w:b/>
                <w:sz w:val="18"/>
                <w:szCs w:val="18"/>
              </w:rPr>
              <w:t>:</w:t>
            </w:r>
          </w:p>
        </w:tc>
        <w:tc>
          <w:tcPr>
            <w:tcW w:w="3510" w:type="dxa"/>
          </w:tcPr>
          <w:p w14:paraId="089022F3" w14:textId="6EAB67BE" w:rsidR="00DE2C00" w:rsidRPr="008623CA" w:rsidRDefault="002E6BB9" w:rsidP="008623CA">
            <w:pPr>
              <w:pBdr>
                <w:left w:val="none" w:sz="0" w:space="3" w:color="000000"/>
              </w:pBdr>
              <w:shd w:val="clear" w:color="auto" w:fill="FFFFFF" w:themeFill="background1"/>
              <w:spacing w:line="240" w:lineRule="auto"/>
              <w:textAlignment w:val="auto"/>
              <w:rPr>
                <w:rStyle w:val="divdocumentdivheadingdivsectiontitle"/>
                <w:rFonts w:asciiTheme="minorHAnsi" w:eastAsia="Verdana" w:hAnsiTheme="minorHAnsi" w:cstheme="minorHAnsi"/>
                <w:color w:val="auto"/>
                <w:sz w:val="18"/>
                <w:szCs w:val="18"/>
              </w:rPr>
            </w:pPr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Windows,</w:t>
            </w:r>
            <w:r w:rsidR="00B3511A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 MAC,</w:t>
            </w:r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 </w:t>
            </w:r>
            <w:r w:rsidR="00586744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Linux</w:t>
            </w:r>
            <w:r w:rsidR="00DE2C00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; </w:t>
            </w:r>
            <w:r w:rsidR="005A38EB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Oracle</w:t>
            </w:r>
            <w:r w:rsidR="00972738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, MySQL</w:t>
            </w:r>
          </w:p>
        </w:tc>
      </w:tr>
      <w:tr w:rsidR="008623CA" w:rsidRPr="008623CA" w14:paraId="44D24929" w14:textId="77777777" w:rsidTr="00F00E30">
        <w:trPr>
          <w:jc w:val="center"/>
        </w:trPr>
        <w:tc>
          <w:tcPr>
            <w:tcW w:w="2425" w:type="dxa"/>
            <w:vAlign w:val="center"/>
          </w:tcPr>
          <w:p w14:paraId="45520745" w14:textId="77777777" w:rsidR="00586744" w:rsidRPr="008623CA" w:rsidRDefault="00586744" w:rsidP="008623CA">
            <w:pPr>
              <w:shd w:val="clear" w:color="auto" w:fill="FFFFFF" w:themeFill="background1"/>
              <w:spacing w:line="240" w:lineRule="auto"/>
              <w:ind w:right="-110"/>
              <w:jc w:val="center"/>
              <w:rPr>
                <w:rStyle w:val="divdocumentdivheadingdivsectiontitle"/>
                <w:rFonts w:asciiTheme="minorHAnsi" w:eastAsia="Century Gothic" w:hAnsiTheme="minorHAnsi" w:cstheme="minorHAnsi"/>
                <w:color w:val="auto"/>
              </w:rPr>
            </w:pPr>
            <w:r w:rsidRPr="008623CA">
              <w:rPr>
                <w:rFonts w:asciiTheme="minorHAnsi" w:eastAsia="Verdana" w:hAnsiTheme="minorHAnsi" w:cstheme="minorHAnsi"/>
                <w:b/>
                <w:sz w:val="18"/>
                <w:szCs w:val="18"/>
              </w:rPr>
              <w:t>Automation Testing Tools:</w:t>
            </w:r>
          </w:p>
        </w:tc>
        <w:tc>
          <w:tcPr>
            <w:tcW w:w="3150" w:type="dxa"/>
          </w:tcPr>
          <w:p w14:paraId="76EDBCA7" w14:textId="342D0138" w:rsidR="00586744" w:rsidRPr="008623CA" w:rsidRDefault="00586744" w:rsidP="008623CA">
            <w:pPr>
              <w:pBdr>
                <w:left w:val="none" w:sz="0" w:space="3" w:color="000000"/>
              </w:pBdr>
              <w:shd w:val="clear" w:color="auto" w:fill="FFFFFF" w:themeFill="background1"/>
              <w:spacing w:line="240" w:lineRule="auto"/>
              <w:ind w:left="-20" w:right="-60"/>
              <w:textAlignment w:val="auto"/>
              <w:rPr>
                <w:rStyle w:val="divdocumentdivheadingdivsectiontitle"/>
                <w:rFonts w:asciiTheme="minorHAnsi" w:eastAsia="Alegreya Sans" w:hAnsiTheme="minorHAnsi" w:cstheme="minorHAnsi"/>
                <w:color w:val="auto"/>
                <w:sz w:val="18"/>
                <w:szCs w:val="18"/>
              </w:rPr>
            </w:pPr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Selenium, Cucumber, </w:t>
            </w:r>
            <w:proofErr w:type="spellStart"/>
            <w:r w:rsidR="00EA6ED5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JUnit</w:t>
            </w:r>
            <w:proofErr w:type="spellEnd"/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TestNG</w:t>
            </w:r>
            <w:proofErr w:type="spellEnd"/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, Maven, Postman, Jenkins</w:t>
            </w:r>
            <w:r w:rsidR="00727F2C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="00727F2C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JMeter</w:t>
            </w:r>
            <w:proofErr w:type="spellEnd"/>
            <w:r w:rsidR="00727F2C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, </w:t>
            </w:r>
            <w:r w:rsidR="00D42B83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REST Assured, </w:t>
            </w:r>
            <w:r w:rsidR="009570B1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Cypress</w:t>
            </w:r>
            <w:r w:rsidR="003D6CAC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="00170D05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TestC</w:t>
            </w:r>
            <w:r w:rsidR="00965E02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afe</w:t>
            </w:r>
            <w:proofErr w:type="spellEnd"/>
          </w:p>
        </w:tc>
        <w:tc>
          <w:tcPr>
            <w:tcW w:w="2430" w:type="dxa"/>
            <w:vAlign w:val="center"/>
          </w:tcPr>
          <w:p w14:paraId="196B43AA" w14:textId="303BA499" w:rsidR="00586744" w:rsidRPr="008623CA" w:rsidRDefault="00586744" w:rsidP="008623CA">
            <w:pPr>
              <w:shd w:val="clear" w:color="auto" w:fill="FFFFFF" w:themeFill="background1"/>
              <w:spacing w:line="240" w:lineRule="auto"/>
              <w:ind w:right="-110"/>
              <w:rPr>
                <w:rStyle w:val="divdocumentdivheadingdivsectiontitle"/>
                <w:rFonts w:asciiTheme="minorHAnsi" w:eastAsia="Century Gothic" w:hAnsiTheme="minorHAnsi" w:cstheme="minorHAnsi"/>
                <w:color w:val="auto"/>
              </w:rPr>
            </w:pPr>
            <w:r w:rsidRPr="008623CA">
              <w:rPr>
                <w:rFonts w:asciiTheme="minorHAnsi" w:eastAsia="Verdana" w:hAnsiTheme="minorHAnsi" w:cstheme="minorHAnsi"/>
                <w:b/>
                <w:sz w:val="18"/>
                <w:szCs w:val="18"/>
              </w:rPr>
              <w:t>Programming Languages</w:t>
            </w:r>
            <w:r w:rsidR="00421A9E" w:rsidRPr="008623CA">
              <w:rPr>
                <w:rFonts w:asciiTheme="minorHAnsi" w:eastAsia="Verdana" w:hAnsiTheme="minorHAnsi" w:cstheme="minorHAnsi"/>
                <w:b/>
                <w:sz w:val="18"/>
                <w:szCs w:val="18"/>
              </w:rPr>
              <w:t xml:space="preserve">/ </w:t>
            </w:r>
            <w:r w:rsidR="00F00E30" w:rsidRPr="008623CA">
              <w:rPr>
                <w:rFonts w:asciiTheme="minorHAnsi" w:eastAsia="Verdana" w:hAnsiTheme="minorHAnsi" w:cstheme="minorHAnsi"/>
                <w:b/>
                <w:sz w:val="18"/>
                <w:szCs w:val="18"/>
              </w:rPr>
              <w:t>Technical Knowledge:</w:t>
            </w:r>
          </w:p>
        </w:tc>
        <w:tc>
          <w:tcPr>
            <w:tcW w:w="3510" w:type="dxa"/>
          </w:tcPr>
          <w:p w14:paraId="430F80F0" w14:textId="66934E62" w:rsidR="00586744" w:rsidRPr="008623CA" w:rsidRDefault="00586744" w:rsidP="008623CA">
            <w:pPr>
              <w:pBdr>
                <w:left w:val="none" w:sz="0" w:space="3" w:color="000000"/>
              </w:pBdr>
              <w:shd w:val="clear" w:color="auto" w:fill="FFFFFF" w:themeFill="background1"/>
              <w:spacing w:line="240" w:lineRule="auto"/>
              <w:textAlignment w:val="auto"/>
              <w:rPr>
                <w:rStyle w:val="divdocumentdivheadingdivsectiontitle"/>
                <w:rFonts w:asciiTheme="minorHAnsi" w:eastAsia="Alegreya Sans" w:hAnsiTheme="minorHAnsi" w:cstheme="minorHAnsi"/>
                <w:color w:val="auto"/>
                <w:sz w:val="18"/>
                <w:szCs w:val="18"/>
              </w:rPr>
            </w:pPr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Java, Python, HTML, PL/SQL, CSS, SQL, </w:t>
            </w:r>
            <w:r w:rsidR="003B6367">
              <w:rPr>
                <w:rFonts w:asciiTheme="minorHAnsi" w:eastAsia="Verdana" w:hAnsiTheme="minorHAnsi" w:cstheme="minorHAnsi"/>
                <w:sz w:val="18"/>
                <w:szCs w:val="18"/>
              </w:rPr>
              <w:t>OOPS,</w:t>
            </w:r>
            <w:bookmarkStart w:id="0" w:name="_GoBack"/>
            <w:bookmarkEnd w:id="0"/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JavaScript</w:t>
            </w:r>
            <w:r w:rsidR="00912934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, R</w:t>
            </w:r>
            <w:r w:rsidR="00515C47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, Node.js</w:t>
            </w:r>
            <w:r w:rsidR="00D3380F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, Express.js</w:t>
            </w:r>
            <w:r w:rsidR="00F00E30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,</w:t>
            </w:r>
            <w:r w:rsidR="00970FA1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970FA1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MongoDB</w:t>
            </w:r>
            <w:proofErr w:type="spellEnd"/>
          </w:p>
        </w:tc>
      </w:tr>
      <w:tr w:rsidR="008623CA" w:rsidRPr="008623CA" w14:paraId="568FB099" w14:textId="77777777" w:rsidTr="009570B1">
        <w:trPr>
          <w:trHeight w:val="1372"/>
          <w:jc w:val="center"/>
        </w:trPr>
        <w:tc>
          <w:tcPr>
            <w:tcW w:w="5575" w:type="dxa"/>
            <w:gridSpan w:val="2"/>
            <w:vAlign w:val="center"/>
          </w:tcPr>
          <w:p w14:paraId="7866723D" w14:textId="2B8F0A51" w:rsidR="00586744" w:rsidRPr="008623CA" w:rsidRDefault="00586744" w:rsidP="008623CA">
            <w:pPr>
              <w:shd w:val="clear" w:color="auto" w:fill="FFFFFF" w:themeFill="background1"/>
              <w:spacing w:line="240" w:lineRule="auto"/>
              <w:ind w:right="200"/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8623CA">
              <w:rPr>
                <w:rFonts w:asciiTheme="minorHAnsi" w:eastAsia="Verdana" w:hAnsiTheme="minorHAnsi" w:cstheme="minorHAnsi"/>
                <w:b/>
                <w:sz w:val="18"/>
                <w:szCs w:val="18"/>
              </w:rPr>
              <w:t>Software QA Skills:</w:t>
            </w:r>
          </w:p>
        </w:tc>
        <w:tc>
          <w:tcPr>
            <w:tcW w:w="5940" w:type="dxa"/>
            <w:gridSpan w:val="2"/>
          </w:tcPr>
          <w:p w14:paraId="0D397E08" w14:textId="0347EC44" w:rsidR="00586744" w:rsidRPr="008623CA" w:rsidRDefault="00586744" w:rsidP="008623CA">
            <w:pPr>
              <w:shd w:val="clear" w:color="auto" w:fill="FFFFFF" w:themeFill="background1"/>
              <w:spacing w:line="240" w:lineRule="auto"/>
              <w:ind w:left="-110" w:right="-110"/>
              <w:rPr>
                <w:rFonts w:asciiTheme="minorHAnsi" w:eastAsia="Arial" w:hAnsiTheme="minorHAnsi" w:cstheme="minorHAnsi"/>
                <w:sz w:val="18"/>
                <w:szCs w:val="18"/>
              </w:rPr>
            </w:pPr>
            <w:r w:rsidRPr="008623CA">
              <w:rPr>
                <w:rFonts w:asciiTheme="minorHAnsi" w:eastAsia="Arial" w:hAnsiTheme="minorHAnsi" w:cstheme="minorHAnsi"/>
                <w:sz w:val="18"/>
                <w:szCs w:val="18"/>
              </w:rPr>
              <w:t>Root Cause Analysis, Gathering Requirements &amp; Analysis, Modeling and Simulation, Test and Evaluation (T&amp;E), Structured Query Language Mastery, Six Sigma Methodology</w:t>
            </w:r>
          </w:p>
          <w:p w14:paraId="71A4B3B9" w14:textId="77777777" w:rsidR="00586744" w:rsidRPr="008623CA" w:rsidRDefault="00586744" w:rsidP="008623CA">
            <w:pPr>
              <w:shd w:val="clear" w:color="auto" w:fill="FFFFFF" w:themeFill="background1"/>
              <w:spacing w:line="240" w:lineRule="auto"/>
              <w:ind w:left="-110" w:right="-150"/>
              <w:rPr>
                <w:rFonts w:asciiTheme="minorHAnsi" w:eastAsia="Arial" w:hAnsiTheme="minorHAnsi" w:cstheme="minorHAnsi"/>
                <w:sz w:val="18"/>
                <w:szCs w:val="18"/>
              </w:rPr>
            </w:pPr>
            <w:r w:rsidRPr="008623CA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Unit, Regression, Integration, Functional – Positive/Negative, Sanity, Security, System, Penetration, 508 Compliance, Boundary, User Acceptance, Alpha &amp; Beta, White &amp; Black Box, End-to-End, Usability, Compatibility, and Ad-Hoc Testing </w:t>
            </w:r>
          </w:p>
        </w:tc>
      </w:tr>
      <w:tr w:rsidR="004A2E46" w:rsidRPr="008623CA" w14:paraId="671E5442" w14:textId="77777777" w:rsidTr="009570B1">
        <w:trPr>
          <w:trHeight w:val="769"/>
          <w:jc w:val="center"/>
        </w:trPr>
        <w:tc>
          <w:tcPr>
            <w:tcW w:w="5575" w:type="dxa"/>
            <w:gridSpan w:val="2"/>
            <w:vAlign w:val="center"/>
          </w:tcPr>
          <w:p w14:paraId="32A09147" w14:textId="136D5579" w:rsidR="004A2E46" w:rsidRPr="008623CA" w:rsidRDefault="005A38EB" w:rsidP="008623CA">
            <w:pPr>
              <w:shd w:val="clear" w:color="auto" w:fill="FFFFFF" w:themeFill="background1"/>
              <w:spacing w:line="240" w:lineRule="auto"/>
              <w:ind w:right="200"/>
              <w:jc w:val="center"/>
              <w:rPr>
                <w:rFonts w:asciiTheme="minorHAnsi" w:eastAsia="Verdana" w:hAnsiTheme="minorHAnsi" w:cstheme="minorHAnsi"/>
                <w:b/>
                <w:sz w:val="18"/>
                <w:szCs w:val="18"/>
              </w:rPr>
            </w:pPr>
            <w:r w:rsidRPr="008623CA">
              <w:rPr>
                <w:rFonts w:asciiTheme="minorHAnsi" w:eastAsia="Verdana" w:hAnsiTheme="minorHAnsi" w:cstheme="minorHAnsi"/>
                <w:b/>
                <w:sz w:val="18"/>
                <w:szCs w:val="18"/>
              </w:rPr>
              <w:t xml:space="preserve">Software </w:t>
            </w:r>
            <w:r w:rsidR="004A2E46" w:rsidRPr="008623CA">
              <w:rPr>
                <w:rFonts w:asciiTheme="minorHAnsi" w:eastAsia="Verdana" w:hAnsiTheme="minorHAnsi" w:cstheme="minorHAnsi"/>
                <w:b/>
                <w:sz w:val="18"/>
                <w:szCs w:val="18"/>
              </w:rPr>
              <w:t>Application Tools:</w:t>
            </w:r>
          </w:p>
        </w:tc>
        <w:tc>
          <w:tcPr>
            <w:tcW w:w="5940" w:type="dxa"/>
            <w:gridSpan w:val="2"/>
          </w:tcPr>
          <w:p w14:paraId="54F21BB8" w14:textId="6DF92A9B" w:rsidR="004A2E46" w:rsidRPr="008623CA" w:rsidRDefault="004A2E46" w:rsidP="008623CA">
            <w:pPr>
              <w:shd w:val="clear" w:color="auto" w:fill="FFFFFF" w:themeFill="background1"/>
              <w:spacing w:line="240" w:lineRule="auto"/>
              <w:ind w:left="-110" w:right="-110"/>
              <w:rPr>
                <w:rFonts w:asciiTheme="minorHAnsi" w:eastAsia="Arial" w:hAnsiTheme="minorHAnsi" w:cstheme="minorHAnsi"/>
                <w:sz w:val="18"/>
                <w:szCs w:val="18"/>
              </w:rPr>
            </w:pPr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MS Office Suite, M</w:t>
            </w:r>
            <w:r w:rsidR="005332BF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S </w:t>
            </w:r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Visio, SharePoint, Adobe Acrobat, JIRA</w:t>
            </w:r>
            <w:r w:rsidR="001E2B05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 - </w:t>
            </w:r>
            <w:r w:rsidR="00B52774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Zephyr</w:t>
            </w:r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DevOps</w:t>
            </w:r>
            <w:proofErr w:type="spellEnd"/>
            <w:r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, Adobe Captivate, </w:t>
            </w:r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 xml:space="preserve">Confluence, </w:t>
            </w:r>
            <w:proofErr w:type="spellStart"/>
            <w:r w:rsidRPr="008623CA">
              <w:rPr>
                <w:rFonts w:asciiTheme="minorHAnsi" w:eastAsia="Arial" w:hAnsiTheme="minorHAnsi" w:cstheme="minorHAnsi"/>
                <w:sz w:val="18"/>
                <w:szCs w:val="18"/>
              </w:rPr>
              <w:t>Atlassian</w:t>
            </w:r>
            <w:proofErr w:type="spellEnd"/>
            <w:r w:rsidRPr="008623CA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Tool Suite, HP ALM, MS Azure, Asana, MS Project, </w:t>
            </w:r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 xml:space="preserve">GIS, Power BI, </w:t>
            </w:r>
            <w:proofErr w:type="spellStart"/>
            <w:r w:rsidR="00A04B3B"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Salesforce</w:t>
            </w:r>
            <w:proofErr w:type="spellEnd"/>
            <w:r w:rsidR="00A04B3B"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 xml:space="preserve">, </w:t>
            </w:r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 xml:space="preserve">Rational Rose, </w:t>
            </w:r>
            <w:proofErr w:type="spellStart"/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LucidChart</w:t>
            </w:r>
            <w:proofErr w:type="spellEnd"/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, R Studio</w:t>
            </w:r>
            <w:r w:rsidR="005A38EB"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,</w:t>
            </w:r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JGrasp</w:t>
            </w:r>
            <w:proofErr w:type="spellEnd"/>
            <w:r w:rsidR="005A38EB"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,</w:t>
            </w:r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Jupyter</w:t>
            </w:r>
            <w:proofErr w:type="spellEnd"/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 xml:space="preserve"> Notebook (Python)</w:t>
            </w:r>
            <w:r w:rsidR="005A38EB"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,</w:t>
            </w:r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sqldeveloper</w:t>
            </w:r>
            <w:proofErr w:type="spellEnd"/>
            <w:r w:rsidR="005A38EB"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,</w:t>
            </w:r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 xml:space="preserve"> SQL Server</w:t>
            </w:r>
            <w:r w:rsidR="005A38EB"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,</w:t>
            </w:r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 xml:space="preserve"> Tableau, </w:t>
            </w:r>
            <w:proofErr w:type="spellStart"/>
            <w:r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>Miro</w:t>
            </w:r>
            <w:proofErr w:type="spellEnd"/>
            <w:r w:rsidR="005A38EB" w:rsidRPr="008623CA">
              <w:rPr>
                <w:rFonts w:asciiTheme="minorHAnsi" w:eastAsia="Verdana" w:hAnsiTheme="minorHAnsi" w:cstheme="minorHAnsi"/>
                <w:bCs/>
                <w:sz w:val="18"/>
                <w:szCs w:val="18"/>
              </w:rPr>
              <w:t xml:space="preserve">, </w:t>
            </w:r>
            <w:r w:rsidR="005A38EB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Eclipse IDE</w:t>
            </w:r>
            <w:r w:rsidR="00B74B59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="00B74B59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IntelliJ</w:t>
            </w:r>
            <w:proofErr w:type="spellEnd"/>
            <w:r w:rsidR="00B74B59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 IDEA</w:t>
            </w:r>
            <w:r w:rsidR="00175D7C" w:rsidRPr="008623CA">
              <w:rPr>
                <w:rFonts w:asciiTheme="minorHAnsi" w:eastAsia="Verdana" w:hAnsiTheme="minorHAnsi" w:cstheme="minorHAnsi"/>
                <w:sz w:val="18"/>
                <w:szCs w:val="18"/>
              </w:rPr>
              <w:t>, Visual Studio</w:t>
            </w:r>
          </w:p>
        </w:tc>
      </w:tr>
    </w:tbl>
    <w:p w14:paraId="3B69927B" w14:textId="77777777" w:rsidR="00900FEC" w:rsidRPr="008623CA" w:rsidRDefault="00900FEC" w:rsidP="008623CA">
      <w:pPr>
        <w:shd w:val="clear" w:color="auto" w:fill="FFFFFF" w:themeFill="background1"/>
        <w:spacing w:line="240" w:lineRule="auto"/>
        <w:rPr>
          <w:rFonts w:asciiTheme="minorHAnsi" w:hAnsiTheme="minorHAnsi" w:cstheme="minorHAnsi"/>
          <w:vanish/>
        </w:rPr>
      </w:pP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000"/>
      </w:tblGrid>
      <w:tr w:rsidR="008623CA" w:rsidRPr="008623CA" w14:paraId="203A6093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5C255BAA" w14:textId="77777777" w:rsidR="00900FEC" w:rsidRPr="008623CA" w:rsidRDefault="00351614" w:rsidP="008623CA">
            <w:pPr>
              <w:shd w:val="clear" w:color="auto" w:fill="FFFFFF" w:themeFill="background1"/>
              <w:spacing w:line="240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8623CA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caps/>
                <w:color w:val="auto"/>
                <w:spacing w:val="10"/>
                <w:sz w:val="20"/>
                <w:szCs w:val="20"/>
              </w:rPr>
              <w:t>Experience</w:t>
            </w:r>
          </w:p>
        </w:tc>
      </w:tr>
    </w:tbl>
    <w:p w14:paraId="7A97BCBE" w14:textId="427E9061" w:rsidR="00900FEC" w:rsidRPr="008623CA" w:rsidRDefault="00351614" w:rsidP="008623CA">
      <w:pPr>
        <w:pStyle w:val="divdocumentdivparagraphfirstparagraphpadb5cell"/>
        <w:pBdr>
          <w:bottom w:val="single" w:sz="48" w:space="0" w:color="FFFFFF"/>
        </w:pBdr>
        <w:shd w:val="clear" w:color="auto" w:fill="FFFFFF" w:themeFill="background1"/>
        <w:tabs>
          <w:tab w:val="right" w:pos="11160"/>
        </w:tabs>
        <w:spacing w:line="240" w:lineRule="auto"/>
        <w:ind w:right="-160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jobtitle"/>
          <w:rFonts w:asciiTheme="minorHAnsi" w:eastAsia="Arial" w:hAnsiTheme="minorHAnsi" w:cstheme="minorHAnsi"/>
          <w:sz w:val="20"/>
          <w:szCs w:val="20"/>
        </w:rPr>
        <w:t>QA Test Engineer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/ Battelle - Sterling, VA</w:t>
      </w:r>
      <w:r w:rsidR="00DF1471" w:rsidRPr="008623CA">
        <w:rPr>
          <w:rStyle w:val="singlecolumnspanpaddedlinenth-child1"/>
          <w:rFonts w:asciiTheme="minorHAnsi" w:eastAsia="Arial" w:hAnsiTheme="minorHAnsi" w:cstheme="minorHAnsi"/>
          <w:sz w:val="20"/>
          <w:szCs w:val="20"/>
        </w:rPr>
        <w:t xml:space="preserve"> </w:t>
      </w:r>
      <w:r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ab/>
        <w:t xml:space="preserve"> </w:t>
      </w:r>
      <w:r w:rsidR="00CD3D27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    </w:t>
      </w:r>
      <w:r w:rsidRPr="008623CA">
        <w:rPr>
          <w:rStyle w:val="span"/>
          <w:rFonts w:asciiTheme="minorHAnsi" w:eastAsia="Arial" w:hAnsiTheme="minorHAnsi" w:cstheme="minorHAnsi"/>
          <w:i/>
          <w:iCs/>
          <w:sz w:val="20"/>
          <w:szCs w:val="20"/>
        </w:rPr>
        <w:t>06/2022 - Current</w:t>
      </w:r>
    </w:p>
    <w:p w14:paraId="46D5AAB0" w14:textId="0B2AF6F0" w:rsidR="00593D31" w:rsidRPr="008623CA" w:rsidRDefault="00593D31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Fonts w:asciiTheme="minorHAnsi" w:eastAsia="Arial" w:hAnsiTheme="minorHAnsi" w:cstheme="minorHAnsi"/>
          <w:sz w:val="20"/>
          <w:szCs w:val="20"/>
        </w:rPr>
        <w:t>Conducted rigorous testing and analysis of software functionality while identifying and reporting 100+ defects</w:t>
      </w:r>
      <w:r w:rsidR="00E13A8B" w:rsidRPr="008623CA">
        <w:rPr>
          <w:rFonts w:asciiTheme="minorHAnsi" w:eastAsia="Arial" w:hAnsiTheme="minorHAnsi" w:cstheme="minorHAnsi"/>
          <w:sz w:val="20"/>
          <w:szCs w:val="20"/>
        </w:rPr>
        <w:t xml:space="preserve">, then </w:t>
      </w:r>
      <w:r w:rsidR="00E85057" w:rsidRPr="008623CA">
        <w:rPr>
          <w:rFonts w:asciiTheme="minorHAnsi" w:eastAsia="Arial" w:hAnsiTheme="minorHAnsi" w:cstheme="minorHAnsi"/>
          <w:sz w:val="20"/>
          <w:szCs w:val="20"/>
        </w:rPr>
        <w:t>executed</w:t>
      </w:r>
      <w:r w:rsidR="00E13A8B" w:rsidRPr="008623CA">
        <w:rPr>
          <w:rFonts w:asciiTheme="minorHAnsi" w:eastAsia="Arial" w:hAnsiTheme="minorHAnsi" w:cstheme="minorHAnsi"/>
          <w:sz w:val="20"/>
          <w:szCs w:val="20"/>
        </w:rPr>
        <w:t xml:space="preserve"> test plans</w:t>
      </w:r>
      <w:r w:rsidRPr="008623CA">
        <w:rPr>
          <w:rFonts w:asciiTheme="minorHAnsi" w:eastAsia="Arial" w:hAnsiTheme="minorHAnsi" w:cstheme="minorHAnsi"/>
          <w:sz w:val="20"/>
          <w:szCs w:val="20"/>
        </w:rPr>
        <w:t xml:space="preserve"> and </w:t>
      </w:r>
      <w:r w:rsidR="00F756DF" w:rsidRPr="008623CA">
        <w:rPr>
          <w:rFonts w:asciiTheme="minorHAnsi" w:eastAsia="Arial" w:hAnsiTheme="minorHAnsi" w:cstheme="minorHAnsi"/>
          <w:sz w:val="20"/>
          <w:szCs w:val="20"/>
        </w:rPr>
        <w:t>identified</w:t>
      </w:r>
      <w:r w:rsidRPr="008623CA">
        <w:rPr>
          <w:rFonts w:asciiTheme="minorHAnsi" w:eastAsia="Arial" w:hAnsiTheme="minorHAnsi" w:cstheme="minorHAnsi"/>
          <w:sz w:val="20"/>
          <w:szCs w:val="20"/>
        </w:rPr>
        <w:t xml:space="preserve"> 200+ bugs and issues, resulting in improved product quality and enhanced user experience.</w:t>
      </w:r>
    </w:p>
    <w:p w14:paraId="2B673B44" w14:textId="67F54144" w:rsidR="00900FEC" w:rsidRPr="008623CA" w:rsidRDefault="00351614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Identified and documented bugs, issues, and defects throughout the Software Testing Life Cycle (STLC) and communicated them to the development team.</w:t>
      </w:r>
    </w:p>
    <w:p w14:paraId="46D6611C" w14:textId="74567D1B" w:rsidR="004A17E5" w:rsidRPr="008623CA" w:rsidRDefault="009F34B9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Fonts w:asciiTheme="minorHAnsi" w:eastAsia="Arial" w:hAnsiTheme="minorHAnsi" w:cstheme="minorHAnsi"/>
          <w:sz w:val="20"/>
          <w:szCs w:val="20"/>
        </w:rPr>
        <w:t>Produced</w:t>
      </w:r>
      <w:r w:rsidR="00210036" w:rsidRPr="008623CA">
        <w:rPr>
          <w:rFonts w:asciiTheme="minorHAnsi" w:eastAsia="Arial" w:hAnsiTheme="minorHAnsi" w:cstheme="minorHAnsi"/>
          <w:sz w:val="20"/>
          <w:szCs w:val="20"/>
        </w:rPr>
        <w:t xml:space="preserve"> and executed</w:t>
      </w:r>
      <w:r w:rsidRPr="008623CA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4A17E5" w:rsidRPr="008623CA">
        <w:rPr>
          <w:rFonts w:asciiTheme="minorHAnsi" w:eastAsia="Arial" w:hAnsiTheme="minorHAnsi" w:cstheme="minorHAnsi"/>
          <w:sz w:val="20"/>
          <w:szCs w:val="20"/>
        </w:rPr>
        <w:t>test cases, including manual and automated testing, identifying and documenting bugs and issues, resulting in a 20% improvement in product quality</w:t>
      </w:r>
      <w:r w:rsidR="006B4F3F" w:rsidRPr="008623CA">
        <w:rPr>
          <w:rFonts w:asciiTheme="minorHAnsi" w:eastAsia="Arial" w:hAnsiTheme="minorHAnsi" w:cstheme="minorHAnsi"/>
          <w:sz w:val="20"/>
          <w:szCs w:val="20"/>
        </w:rPr>
        <w:t>.</w:t>
      </w:r>
    </w:p>
    <w:p w14:paraId="32596563" w14:textId="4C276938" w:rsidR="00900FEC" w:rsidRPr="008623CA" w:rsidRDefault="004A17E5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Fonts w:asciiTheme="minorHAnsi" w:eastAsia="Arial" w:hAnsiTheme="minorHAnsi" w:cstheme="minorHAnsi"/>
          <w:sz w:val="20"/>
          <w:szCs w:val="20"/>
        </w:rPr>
        <w:t>Developed and executed comprehensive test plans</w:t>
      </w:r>
      <w:r w:rsidR="009A35C9" w:rsidRPr="008623CA">
        <w:rPr>
          <w:rFonts w:asciiTheme="minorHAnsi" w:eastAsia="Arial" w:hAnsiTheme="minorHAnsi" w:cstheme="minorHAnsi"/>
          <w:sz w:val="20"/>
          <w:szCs w:val="20"/>
        </w:rPr>
        <w:t xml:space="preserve"> for each sprint</w:t>
      </w:r>
      <w:r w:rsidRPr="008623CA">
        <w:rPr>
          <w:rFonts w:asciiTheme="minorHAnsi" w:eastAsia="Arial" w:hAnsiTheme="minorHAnsi" w:cstheme="minorHAnsi"/>
          <w:sz w:val="20"/>
          <w:szCs w:val="20"/>
        </w:rPr>
        <w:t>, including automated tests, for software releases, resulting in a 50% reduction in post-release defects and improved overall product quality.</w:t>
      </w:r>
    </w:p>
    <w:p w14:paraId="658A3338" w14:textId="58A5DE4F" w:rsidR="008439CF" w:rsidRPr="008623CA" w:rsidRDefault="00351614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lastRenderedPageBreak/>
        <w:t>Engaged in all Scrum meetings</w:t>
      </w:r>
      <w:r w:rsidR="00F24A73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including daily stand-up, Sprint Grooming, Sprint planning, and 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Sprint Review.</w:t>
      </w:r>
    </w:p>
    <w:p w14:paraId="32631097" w14:textId="77777777" w:rsidR="00900FEC" w:rsidRPr="008623CA" w:rsidRDefault="00351614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Utilized automated tools such as Quality Center to execute tests efficiently.</w:t>
      </w:r>
    </w:p>
    <w:p w14:paraId="77E4F483" w14:textId="0A26914A" w:rsidR="00961935" w:rsidRPr="008623CA" w:rsidRDefault="00961935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 w:right="-16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Fonts w:asciiTheme="minorHAnsi" w:eastAsia="Arial" w:hAnsiTheme="minorHAnsi" w:cstheme="minorHAnsi"/>
          <w:sz w:val="20"/>
          <w:szCs w:val="20"/>
        </w:rPr>
        <w:t>Evaluated APIs for functionality, performance, and security. Executed SQL queries to verify the proper insertion, deletion, and updates into the supporting tables.</w:t>
      </w:r>
    </w:p>
    <w:p w14:paraId="594373F0" w14:textId="3C35D2CE" w:rsidR="00900FEC" w:rsidRPr="008623CA" w:rsidRDefault="00E93ED2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 w:right="-1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Authored </w:t>
      </w:r>
      <w:r w:rsidR="00351614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500+ regression tests in JAVA using the</w:t>
      </w:r>
      <w:r w:rsidR="00FB2C76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</w:t>
      </w:r>
      <w:r w:rsidR="00351614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Selenium framework.</w:t>
      </w:r>
    </w:p>
    <w:p w14:paraId="58424DB7" w14:textId="743E461C" w:rsidR="00C85A4E" w:rsidRPr="008623CA" w:rsidRDefault="007F4FB7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Scripted frameworks in</w:t>
      </w:r>
      <w:r w:rsidR="00351614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Selenium Web Driver, Java, and Cucumber</w:t>
      </w:r>
      <w:r w:rsidR="00F756DF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</w:t>
      </w:r>
      <w:r w:rsidR="00012A35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</w:t>
      </w:r>
      <w:r w:rsidR="008650C5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dependent</w:t>
      </w:r>
      <w:r w:rsidR="00012A35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upon the project’s scope and </w:t>
      </w:r>
      <w:r w:rsidR="008650C5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business requirements.</w:t>
      </w:r>
    </w:p>
    <w:p w14:paraId="130EEFB4" w14:textId="77777777" w:rsidR="00B575D1" w:rsidRPr="008623CA" w:rsidRDefault="00351614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Developed BDD tests using Cucumber by writing step definitions.</w:t>
      </w:r>
    </w:p>
    <w:p w14:paraId="7031B4FC" w14:textId="77777777" w:rsidR="00B575D1" w:rsidRPr="008623CA" w:rsidRDefault="00B575D1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Integrated automated tests into Jenkins for continuous integration, automating the build and deployment processes.</w:t>
      </w:r>
    </w:p>
    <w:p w14:paraId="362927B5" w14:textId="70AB1C0A" w:rsidR="00900FEC" w:rsidRPr="008623CA" w:rsidRDefault="00351614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Employed Maven to execute Selenium automation suites on different browser platform combinations in parallel and </w:t>
      </w:r>
      <w:r w:rsidR="00754A2F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cross-browser Tests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.</w:t>
      </w:r>
    </w:p>
    <w:p w14:paraId="3E81F7D5" w14:textId="64E9B128" w:rsidR="000A7B40" w:rsidRPr="008623CA" w:rsidRDefault="00351614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Provided clear and concise cost and time estimates for each </w:t>
      </w:r>
      <w:r w:rsidR="00754A2F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testing phase</w:t>
      </w:r>
      <w:r w:rsidR="00F756DF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from test phase planning to final regression testing.</w:t>
      </w:r>
    </w:p>
    <w:p w14:paraId="6AAD920D" w14:textId="77777777" w:rsidR="000A7B40" w:rsidRPr="008623CA" w:rsidRDefault="000A7B40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Conducted performance testing using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JMeter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 designing and executing test plans for web applications to ensure optimal performance under various scenarios.</w:t>
      </w:r>
    </w:p>
    <w:p w14:paraId="09CE1007" w14:textId="2D254129" w:rsidR="000A7B40" w:rsidRPr="008623CA" w:rsidRDefault="000A7B40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Leveraged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JMeter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for load testing, </w:t>
      </w:r>
      <w:r w:rsidR="00237B94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identifying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resolving performance bottlenecks for enhanced application scalability.</w:t>
      </w:r>
    </w:p>
    <w:p w14:paraId="6663C7CA" w14:textId="77777777" w:rsidR="00900FEC" w:rsidRPr="008623CA" w:rsidRDefault="00351614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Compared and analyzed actual to expected results and reported deviations for resolution.</w:t>
      </w:r>
    </w:p>
    <w:p w14:paraId="69848864" w14:textId="311D8AA1" w:rsidR="00900FEC" w:rsidRPr="008623CA" w:rsidRDefault="00351614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Utilized Postman </w:t>
      </w:r>
      <w:r w:rsidR="00DD0629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to </w:t>
      </w:r>
      <w:r w:rsidR="00237B94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assess</w:t>
      </w:r>
      <w:r w:rsidR="00DD0629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the web services and create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requests for RESTFUL web services.</w:t>
      </w:r>
    </w:p>
    <w:p w14:paraId="29A70DC9" w14:textId="77777777" w:rsidR="007902F1" w:rsidRPr="008623CA" w:rsidRDefault="007902F1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Fonts w:asciiTheme="minorHAnsi" w:eastAsia="Arial" w:hAnsiTheme="minorHAnsi" w:cstheme="minorHAnsi"/>
          <w:sz w:val="20"/>
          <w:szCs w:val="20"/>
        </w:rPr>
        <w:t>Skilled in conducting Bluetooth testing on devices compatible with Bluetooth versions 2.1 and 4.0.</w:t>
      </w:r>
    </w:p>
    <w:p w14:paraId="4398192F" w14:textId="54F0818E" w:rsidR="00900FEC" w:rsidRPr="008623CA" w:rsidRDefault="00351614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Formulated SQL queries to assess </w:t>
      </w:r>
      <w:r w:rsidR="00E72FB9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applications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for data integrity and verify data table contents.</w:t>
      </w:r>
    </w:p>
    <w:p w14:paraId="3D0AFAF6" w14:textId="19DFE309" w:rsidR="00900FEC" w:rsidRPr="008623CA" w:rsidRDefault="00351614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Collaborated closely with the web application development team</w:t>
      </w:r>
      <w:r w:rsidR="00974C68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 ensuring seamless integration between mobile and web applications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.</w:t>
      </w:r>
    </w:p>
    <w:p w14:paraId="421D195C" w14:textId="46769C23" w:rsidR="00E65855" w:rsidRPr="008623CA" w:rsidRDefault="00E65855" w:rsidP="008623CA">
      <w:pPr>
        <w:pStyle w:val="divdocumentulli"/>
        <w:numPr>
          <w:ilvl w:val="0"/>
          <w:numId w:val="3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Maximized the use of XML for configuring and customizing test environments, ensuring adaptability and scalability.</w:t>
      </w:r>
    </w:p>
    <w:p w14:paraId="694A95DE" w14:textId="6C296885" w:rsidR="00900FEC" w:rsidRPr="008623CA" w:rsidRDefault="00BD1477" w:rsidP="008623CA">
      <w:pPr>
        <w:pStyle w:val="divdocumentdivparagraphpadb5cell"/>
        <w:pBdr>
          <w:top w:val="none" w:sz="0" w:space="0" w:color="auto"/>
          <w:bottom w:val="single" w:sz="48" w:space="0" w:color="FFFFFF"/>
        </w:pBdr>
        <w:shd w:val="clear" w:color="auto" w:fill="FFFFFF" w:themeFill="background1"/>
        <w:tabs>
          <w:tab w:val="right" w:pos="11160"/>
        </w:tabs>
        <w:spacing w:before="200" w:line="240" w:lineRule="auto"/>
        <w:ind w:right="-160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jobtitle"/>
          <w:rFonts w:asciiTheme="minorHAnsi" w:eastAsia="Arial" w:hAnsiTheme="minorHAnsi" w:cstheme="minorHAnsi"/>
          <w:sz w:val="20"/>
          <w:szCs w:val="20"/>
        </w:rPr>
        <w:t xml:space="preserve">Automation </w:t>
      </w:r>
      <w:r w:rsidR="00351614" w:rsidRPr="008623CA">
        <w:rPr>
          <w:rStyle w:val="jobtitle"/>
          <w:rFonts w:asciiTheme="minorHAnsi" w:eastAsia="Arial" w:hAnsiTheme="minorHAnsi" w:cstheme="minorHAnsi"/>
          <w:sz w:val="20"/>
          <w:szCs w:val="20"/>
        </w:rPr>
        <w:t>QA Tester</w:t>
      </w:r>
      <w:r w:rsidR="00351614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/ Applied Insight - </w:t>
      </w:r>
      <w:r w:rsidR="007642E8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Reston</w:t>
      </w:r>
      <w:r w:rsidR="00351614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 VA</w:t>
      </w:r>
      <w:r w:rsidR="00351614" w:rsidRPr="008623CA">
        <w:rPr>
          <w:rStyle w:val="singlecolumnspanpaddedlinenth-child1"/>
          <w:rFonts w:asciiTheme="minorHAnsi" w:eastAsia="Arial" w:hAnsiTheme="minorHAnsi" w:cstheme="minorHAnsi"/>
          <w:sz w:val="20"/>
          <w:szCs w:val="20"/>
        </w:rPr>
        <w:t xml:space="preserve"> </w:t>
      </w:r>
      <w:r w:rsidR="00351614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ab/>
        <w:t xml:space="preserve"> </w:t>
      </w:r>
      <w:r w:rsidR="00E65855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</w:t>
      </w:r>
      <w:r w:rsidR="00B54DE1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</w:t>
      </w:r>
      <w:r w:rsidR="00E65855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 </w:t>
      </w:r>
      <w:r w:rsidR="00351614" w:rsidRPr="008623CA">
        <w:rPr>
          <w:rStyle w:val="span"/>
          <w:rFonts w:asciiTheme="minorHAnsi" w:eastAsia="Arial" w:hAnsiTheme="minorHAnsi" w:cstheme="minorHAnsi"/>
          <w:i/>
          <w:iCs/>
          <w:sz w:val="20"/>
          <w:szCs w:val="20"/>
        </w:rPr>
        <w:t>04/2021 - 05/2022</w:t>
      </w:r>
    </w:p>
    <w:p w14:paraId="46F127F5" w14:textId="72EE6C1C" w:rsidR="00FE7E7A" w:rsidRPr="008623CA" w:rsidRDefault="00FE7E7A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Developed and implemented automated test scripts using Selenium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WebDriver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Java</w:t>
      </w:r>
      <w:r w:rsidR="00974C68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/</w:t>
      </w:r>
      <w:r w:rsidR="00464F2A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P</w:t>
      </w:r>
      <w:r w:rsidR="00974C68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ython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 resulting in a 50% reduction in testing time and a 100% improvement in test coverage.</w:t>
      </w:r>
    </w:p>
    <w:p w14:paraId="01EC2DD4" w14:textId="26B6BED1" w:rsidR="00775F62" w:rsidRPr="008623CA" w:rsidRDefault="00775F62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Implemented automated testing strategies, focusing on </w:t>
      </w:r>
      <w:r w:rsidR="008F3DC8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creating and maintaining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test scripts using Maven and XML, ensuring streamlined test execution.</w:t>
      </w:r>
    </w:p>
    <w:p w14:paraId="05678390" w14:textId="55405897" w:rsidR="00FE7E7A" w:rsidRPr="008623CA" w:rsidRDefault="00FE7E7A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Developed and maintained test plans, test scenarios, and test cases to ensure the quality of software products.</w:t>
      </w:r>
    </w:p>
    <w:p w14:paraId="59BE9AE7" w14:textId="6B35AE2A" w:rsidR="00BD1477" w:rsidRPr="008623CA" w:rsidRDefault="0035161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Analyzed functional requirement specifications</w:t>
      </w:r>
      <w:r w:rsidR="00EC0177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 reviewed use case documents, and</w:t>
      </w:r>
      <w:r w:rsidR="008C37F9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then 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executed precise Test Cases based on Functional Specification documents.</w:t>
      </w:r>
    </w:p>
    <w:p w14:paraId="1DEFFC76" w14:textId="77777777" w:rsidR="00900FEC" w:rsidRPr="008623CA" w:rsidRDefault="0035161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Analyzed user stories and acceptance criteria to create detailed test plans.</w:t>
      </w:r>
    </w:p>
    <w:p w14:paraId="1AB5013A" w14:textId="77777777" w:rsidR="00900FEC" w:rsidRPr="008623CA" w:rsidRDefault="0035161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Designed and executed precise Test Cases based on Functional Specification documents.</w:t>
      </w:r>
    </w:p>
    <w:p w14:paraId="7AD2E469" w14:textId="77777777" w:rsidR="00900FEC" w:rsidRPr="008623CA" w:rsidRDefault="0035161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Conducted agile exploratory testing for the newly developed application.</w:t>
      </w:r>
    </w:p>
    <w:p w14:paraId="0791966B" w14:textId="33C337AB" w:rsidR="00900FEC" w:rsidRPr="008623CA" w:rsidRDefault="0035161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Actively contributed </w:t>
      </w:r>
      <w:r w:rsidR="00F07452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to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daily Scrum meetings </w:t>
      </w:r>
      <w:r w:rsidR="00087941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by 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providing task updates and contributing to the burn-up chart.</w:t>
      </w:r>
    </w:p>
    <w:p w14:paraId="77444D87" w14:textId="77777777" w:rsidR="00900FEC" w:rsidRPr="008623CA" w:rsidRDefault="0035161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Produced test scripts for new automated software testing rounds.</w:t>
      </w:r>
    </w:p>
    <w:p w14:paraId="07C8DAFE" w14:textId="23469E56" w:rsidR="00900FEC" w:rsidRPr="008623CA" w:rsidRDefault="0035161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Configured Selenium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WebDriver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TestNG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 and Maven tools to develop Selenium automation scripts in Java prior to agile releases</w:t>
      </w:r>
      <w:r w:rsidR="00974C68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u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tilized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TestNG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Annotations to execute test batches as part of a test suite.</w:t>
      </w:r>
    </w:p>
    <w:p w14:paraId="3F85F29A" w14:textId="1D5A0DA1" w:rsidR="00900FEC" w:rsidRPr="008623CA" w:rsidRDefault="0035161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Created test cases for Object-driven </w:t>
      </w:r>
      <w:proofErr w:type="spellStart"/>
      <w:r w:rsidR="00581E20">
        <w:rPr>
          <w:rStyle w:val="span"/>
          <w:rFonts w:asciiTheme="minorHAnsi" w:eastAsia="Arial" w:hAnsiTheme="minorHAnsi" w:cstheme="minorHAnsi"/>
          <w:sz w:val="20"/>
          <w:szCs w:val="20"/>
        </w:rPr>
        <w:t>where as</w:t>
      </w:r>
      <w:proofErr w:type="spellEnd"/>
      <w:r w:rsidR="00581E20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</w:t>
      </w:r>
      <w:proofErr w:type="gramStart"/>
      <w:r w:rsidR="00581E20">
        <w:rPr>
          <w:rStyle w:val="span"/>
          <w:rFonts w:asciiTheme="minorHAnsi" w:eastAsia="Arial" w:hAnsiTheme="minorHAnsi" w:cstheme="minorHAnsi"/>
          <w:sz w:val="20"/>
          <w:szCs w:val="20"/>
        </w:rPr>
        <w:t>Object</w:t>
      </w:r>
      <w:proofErr w:type="gramEnd"/>
      <w:r w:rsidR="00581E20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oriented programming 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and executed cases in a Page Object Model framework in Selenium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WebDriver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.</w:t>
      </w:r>
    </w:p>
    <w:p w14:paraId="10B8DDDB" w14:textId="0907C414" w:rsidR="00900FEC" w:rsidRPr="008623CA" w:rsidRDefault="0035161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Participated in Sprint Planning and Sprint Review meetings to comprehend and analyze User stories for each </w:t>
      </w:r>
      <w:r w:rsidR="00CE5B27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sprint.</w:t>
      </w:r>
    </w:p>
    <w:p w14:paraId="3E83DFD6" w14:textId="015FDA8A" w:rsidR="00900FEC" w:rsidRPr="008623CA" w:rsidRDefault="0035161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Analyzed acceptance criteria</w:t>
      </w:r>
      <w:r w:rsidR="00974C68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 prepared test cases aligned with the user stories, and then e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xecuted test cases using JIRA.</w:t>
      </w:r>
    </w:p>
    <w:p w14:paraId="1B4041C6" w14:textId="06D9F720" w:rsidR="00F16620" w:rsidRPr="008623CA" w:rsidRDefault="0035161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Documented, </w:t>
      </w:r>
      <w:r w:rsidR="00F07452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triaged,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managed defects in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TestRail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</w:t>
      </w:r>
      <w:r w:rsidR="00961935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collaborated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with developers to facilitate timely resolutions.</w:t>
      </w:r>
    </w:p>
    <w:p w14:paraId="3CE09AD6" w14:textId="77777777" w:rsidR="00F16620" w:rsidRPr="008623CA" w:rsidRDefault="00F16620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Provided mentorship and training to team members on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JMeter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 REST Assured, and Cypress, ensuring the team's proficiency in utilizing these tools.</w:t>
      </w:r>
    </w:p>
    <w:p w14:paraId="29A2C6EA" w14:textId="3102360F" w:rsidR="00F16620" w:rsidRPr="008623CA" w:rsidRDefault="00F16620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Facilitated knowledge transfer sessions to enhance the team's expertise in performance testing, API testing, and end-to-end testing.</w:t>
      </w:r>
    </w:p>
    <w:p w14:paraId="35645766" w14:textId="77777777" w:rsidR="0091718D" w:rsidRPr="008623CA" w:rsidRDefault="0091718D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Fonts w:asciiTheme="minorHAnsi" w:eastAsia="Arial" w:hAnsiTheme="minorHAnsi" w:cstheme="minorHAnsi"/>
          <w:sz w:val="20"/>
          <w:szCs w:val="20"/>
        </w:rPr>
        <w:t xml:space="preserve">Performed back-end testing and wrote SQL queries to verify data integrity and flow from the application to the backend. </w:t>
      </w:r>
    </w:p>
    <w:p w14:paraId="6F5A88C2" w14:textId="1DAA9D61" w:rsidR="00DE36F1" w:rsidRPr="008623CA" w:rsidRDefault="00DE36F1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Implemented REST Assured for API testing, </w:t>
      </w:r>
      <w:r w:rsidR="00F6312E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designing,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executing automated tests to validate the functionality and reliability of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RESTful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services.</w:t>
      </w:r>
    </w:p>
    <w:p w14:paraId="1777D6DA" w14:textId="0DC8E735" w:rsidR="00DE36F1" w:rsidRPr="008623CA" w:rsidRDefault="00DE36F1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Utilized REST Assured to streamline API testing processes, ensuring robust and reliable API performance.</w:t>
      </w:r>
    </w:p>
    <w:p w14:paraId="079A14A5" w14:textId="4C526937" w:rsidR="008650C5" w:rsidRPr="008623CA" w:rsidRDefault="00754384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rPr>
          <w:rStyle w:val="jobtitle"/>
          <w:rFonts w:asciiTheme="minorHAnsi" w:eastAsia="Arial" w:hAnsiTheme="minorHAnsi" w:cstheme="minorHAnsi"/>
          <w:b w:val="0"/>
          <w:bCs w:val="0"/>
          <w:sz w:val="20"/>
          <w:szCs w:val="20"/>
        </w:rPr>
      </w:pPr>
      <w:r w:rsidRPr="008623CA">
        <w:rPr>
          <w:rStyle w:val="jobtitle"/>
          <w:rFonts w:asciiTheme="minorHAnsi" w:eastAsia="Arial" w:hAnsiTheme="minorHAnsi" w:cstheme="minorHAnsi"/>
          <w:b w:val="0"/>
          <w:bCs w:val="0"/>
          <w:sz w:val="20"/>
          <w:szCs w:val="20"/>
        </w:rPr>
        <w:lastRenderedPageBreak/>
        <w:t>Detected</w:t>
      </w:r>
      <w:r w:rsidR="000360F3" w:rsidRPr="008623CA">
        <w:rPr>
          <w:rStyle w:val="jobtitle"/>
          <w:rFonts w:asciiTheme="minorHAnsi" w:eastAsia="Arial" w:hAnsiTheme="minorHAnsi" w:cstheme="minorHAnsi"/>
          <w:b w:val="0"/>
          <w:bCs w:val="0"/>
          <w:sz w:val="20"/>
          <w:szCs w:val="20"/>
        </w:rPr>
        <w:t xml:space="preserve"> bugs in </w:t>
      </w:r>
      <w:r w:rsidR="00F60056" w:rsidRPr="008623CA">
        <w:rPr>
          <w:rStyle w:val="jobtitle"/>
          <w:rFonts w:asciiTheme="minorHAnsi" w:eastAsia="Arial" w:hAnsiTheme="minorHAnsi" w:cstheme="minorHAnsi"/>
          <w:b w:val="0"/>
          <w:bCs w:val="0"/>
          <w:sz w:val="20"/>
          <w:szCs w:val="20"/>
        </w:rPr>
        <w:t xml:space="preserve">the UAT phase and reported to the </w:t>
      </w:r>
      <w:r w:rsidR="000360F3" w:rsidRPr="008623CA">
        <w:rPr>
          <w:rStyle w:val="jobtitle"/>
          <w:rFonts w:asciiTheme="minorHAnsi" w:eastAsia="Arial" w:hAnsiTheme="minorHAnsi" w:cstheme="minorHAnsi"/>
          <w:b w:val="0"/>
          <w:bCs w:val="0"/>
          <w:sz w:val="20"/>
          <w:szCs w:val="20"/>
        </w:rPr>
        <w:t xml:space="preserve">QA </w:t>
      </w:r>
      <w:r w:rsidRPr="008623CA">
        <w:rPr>
          <w:rStyle w:val="jobtitle"/>
          <w:rFonts w:asciiTheme="minorHAnsi" w:eastAsia="Arial" w:hAnsiTheme="minorHAnsi" w:cstheme="minorHAnsi"/>
          <w:b w:val="0"/>
          <w:bCs w:val="0"/>
          <w:sz w:val="20"/>
          <w:szCs w:val="20"/>
        </w:rPr>
        <w:t>team.</w:t>
      </w:r>
    </w:p>
    <w:p w14:paraId="0B3434FB" w14:textId="75E11D9C" w:rsidR="00F6312E" w:rsidRPr="008623CA" w:rsidRDefault="00F6312E" w:rsidP="008623CA">
      <w:pPr>
        <w:pStyle w:val="divdocumentulli"/>
        <w:numPr>
          <w:ilvl w:val="0"/>
          <w:numId w:val="4"/>
        </w:numPr>
        <w:shd w:val="clear" w:color="auto" w:fill="FFFFFF" w:themeFill="background1"/>
        <w:spacing w:after="60" w:line="240" w:lineRule="auto"/>
        <w:ind w:left="360"/>
        <w:rPr>
          <w:rStyle w:val="jobtitle"/>
          <w:rFonts w:asciiTheme="minorHAnsi" w:eastAsia="Arial" w:hAnsiTheme="minorHAnsi" w:cstheme="minorHAnsi"/>
          <w:b w:val="0"/>
          <w:bCs w:val="0"/>
          <w:sz w:val="20"/>
          <w:szCs w:val="20"/>
        </w:rPr>
      </w:pPr>
      <w:r w:rsidRPr="008623CA">
        <w:rPr>
          <w:rFonts w:asciiTheme="minorHAnsi" w:eastAsia="Arial" w:hAnsiTheme="minorHAnsi" w:cstheme="minorHAnsi"/>
          <w:sz w:val="20"/>
          <w:szCs w:val="20"/>
        </w:rPr>
        <w:t>Executed end-to-end testing of web applications using Cypress, focusing on ensuring seamless user experiences and identifying potential issues.</w:t>
      </w:r>
    </w:p>
    <w:p w14:paraId="51BA0C88" w14:textId="6FD08D37" w:rsidR="00900FEC" w:rsidRPr="008623CA" w:rsidRDefault="00351614" w:rsidP="008623CA">
      <w:pPr>
        <w:pStyle w:val="divdocumentdivparagraphpadb5cell"/>
        <w:pBdr>
          <w:top w:val="none" w:sz="0" w:space="0" w:color="auto"/>
          <w:bottom w:val="single" w:sz="48" w:space="0" w:color="FFFFFF"/>
        </w:pBdr>
        <w:shd w:val="clear" w:color="auto" w:fill="FFFFFF" w:themeFill="background1"/>
        <w:tabs>
          <w:tab w:val="right" w:pos="11160"/>
        </w:tabs>
        <w:spacing w:before="200" w:line="240" w:lineRule="auto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jobtitle"/>
          <w:rFonts w:asciiTheme="minorHAnsi" w:eastAsia="Arial" w:hAnsiTheme="minorHAnsi" w:cstheme="minorHAnsi"/>
          <w:sz w:val="20"/>
          <w:szCs w:val="20"/>
        </w:rPr>
        <w:t>QA Tester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/ Sparkle Marketing - Ontario, Canada</w:t>
      </w:r>
      <w:r w:rsidRPr="008623CA">
        <w:rPr>
          <w:rStyle w:val="singlecolumnspanpaddedlinenth-child1"/>
          <w:rFonts w:asciiTheme="minorHAnsi" w:eastAsia="Arial" w:hAnsiTheme="minorHAnsi" w:cstheme="minorHAnsi"/>
          <w:sz w:val="20"/>
          <w:szCs w:val="20"/>
        </w:rPr>
        <w:t xml:space="preserve"> </w:t>
      </w:r>
      <w:r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ab/>
      </w:r>
      <w:r w:rsidR="00CD3D27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</w:t>
      </w:r>
      <w:r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</w:t>
      </w:r>
      <w:r w:rsidR="00CD3D27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 </w:t>
      </w:r>
      <w:r w:rsidRPr="008623CA">
        <w:rPr>
          <w:rStyle w:val="span"/>
          <w:rFonts w:asciiTheme="minorHAnsi" w:eastAsia="Arial" w:hAnsiTheme="minorHAnsi" w:cstheme="minorHAnsi"/>
          <w:i/>
          <w:iCs/>
          <w:sz w:val="20"/>
          <w:szCs w:val="20"/>
        </w:rPr>
        <w:t>06/2019 - 03/202</w:t>
      </w:r>
      <w:r w:rsidR="00FB2C76" w:rsidRPr="008623CA">
        <w:rPr>
          <w:rStyle w:val="span"/>
          <w:rFonts w:asciiTheme="minorHAnsi" w:eastAsia="Arial" w:hAnsiTheme="minorHAnsi" w:cstheme="minorHAnsi"/>
          <w:i/>
          <w:iCs/>
          <w:sz w:val="20"/>
          <w:szCs w:val="20"/>
        </w:rPr>
        <w:t>1</w:t>
      </w:r>
    </w:p>
    <w:p w14:paraId="697F9824" w14:textId="7F27E19B" w:rsidR="00900FEC" w:rsidRPr="008623CA" w:rsidRDefault="00351614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Analyzed data to identify trends, patterns, and insights that can inform decision-making and process improvements.</w:t>
      </w:r>
    </w:p>
    <w:p w14:paraId="319BBEA5" w14:textId="37AD2ED5" w:rsidR="007A2C69" w:rsidRPr="008623CA" w:rsidRDefault="007A2C69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Analyzed user stories and acceptance criteria to create detailed test plans.</w:t>
      </w:r>
    </w:p>
    <w:p w14:paraId="5EFC9C01" w14:textId="703BFEBD" w:rsidR="00900FEC" w:rsidRPr="008623CA" w:rsidRDefault="007A2C69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Spearheaded a QA team</w:t>
      </w:r>
      <w:r w:rsidR="00351614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in testing and quality assurance activities to ensure software meets the defined business requirements.</w:t>
      </w:r>
    </w:p>
    <w:p w14:paraId="16AF47E7" w14:textId="5A680889" w:rsidR="00CD5F64" w:rsidRPr="008623CA" w:rsidRDefault="00CD5F64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Reported defects using tracking tools such as JIRA and tracked their resolution status.</w:t>
      </w:r>
    </w:p>
    <w:p w14:paraId="1BF9C707" w14:textId="7D8233D6" w:rsidR="00900FEC" w:rsidRPr="008623CA" w:rsidRDefault="00351614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Researched </w:t>
      </w:r>
      <w:r w:rsidR="009F45A5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innovative technologies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related to the field of QA Automation Engineering.</w:t>
      </w:r>
    </w:p>
    <w:p w14:paraId="56433A8F" w14:textId="586673EE" w:rsidR="00900FEC" w:rsidRPr="008623CA" w:rsidRDefault="00351614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Monitored bug resolutions to optimize software</w:t>
      </w:r>
      <w:r w:rsidR="004435B0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to </w:t>
      </w:r>
      <w:r w:rsidR="000337E3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meet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project scope by planning optimal testing schedules.</w:t>
      </w:r>
    </w:p>
    <w:p w14:paraId="725A6434" w14:textId="77777777" w:rsidR="00CD5F64" w:rsidRPr="008623CA" w:rsidRDefault="00CD5F64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Reviewed requirement documents and provided input related to quality assurance aspects.</w:t>
      </w:r>
    </w:p>
    <w:p w14:paraId="4E0A0B25" w14:textId="15407011" w:rsidR="00CD5F64" w:rsidRPr="008623CA" w:rsidRDefault="00CD5F64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Maintained traceability matrix between test cases and user stories for verification purposes.</w:t>
      </w:r>
    </w:p>
    <w:p w14:paraId="2CD9ECCB" w14:textId="514805A4" w:rsidR="00117A38" w:rsidRPr="008623CA" w:rsidRDefault="00351614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Communicated and interacted with customers, </w:t>
      </w:r>
      <w:r w:rsidR="00DD0629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SMEs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 and Business Unit team members to gather information and proactively resolve issues.</w:t>
      </w:r>
    </w:p>
    <w:p w14:paraId="5368F80D" w14:textId="530D4263" w:rsidR="00117A38" w:rsidRPr="008623CA" w:rsidRDefault="00303206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Conducted the seamless integration of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JMeter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REST Assured into the CI/CD pipeline </w:t>
      </w:r>
      <w:r w:rsidR="00C07A2F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to enhance </w:t>
      </w:r>
      <w:r w:rsidR="00DD0629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the </w:t>
      </w:r>
      <w:r w:rsidR="00117A38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overall testing efficiency</w:t>
      </w:r>
      <w:r w:rsidR="00C07A2F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of APIs.</w:t>
      </w:r>
    </w:p>
    <w:p w14:paraId="59950358" w14:textId="77777777" w:rsidR="00900FEC" w:rsidRPr="008623CA" w:rsidRDefault="00351614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Developed and maintained test plans, test scenarios, and test cases to ensure the quality of software products.</w:t>
      </w:r>
    </w:p>
    <w:p w14:paraId="44AE2A79" w14:textId="77777777" w:rsidR="00900FEC" w:rsidRPr="008623CA" w:rsidRDefault="00351614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Implemented CI and CD processes for rapid deployment of software releases.</w:t>
      </w:r>
    </w:p>
    <w:p w14:paraId="1F4701CD" w14:textId="77777777" w:rsidR="00900FEC" w:rsidRPr="008623CA" w:rsidRDefault="00351614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Created automation scripts using Selenium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WebDriver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for regression testing activities.</w:t>
      </w:r>
    </w:p>
    <w:p w14:paraId="5ACCDA5B" w14:textId="761D8449" w:rsidR="00B31D67" w:rsidRPr="008623CA" w:rsidRDefault="00B31D67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Fonts w:asciiTheme="minorHAnsi" w:eastAsia="Arial" w:hAnsiTheme="minorHAnsi" w:cstheme="minorHAnsi"/>
          <w:sz w:val="20"/>
          <w:szCs w:val="20"/>
        </w:rPr>
        <w:t xml:space="preserve">Streamlined the end-to-end testing process, resulting in a 15% reduction in </w:t>
      </w:r>
      <w:r w:rsidR="00FC4356" w:rsidRPr="008623CA">
        <w:rPr>
          <w:rFonts w:asciiTheme="minorHAnsi" w:eastAsia="Arial" w:hAnsiTheme="minorHAnsi" w:cstheme="minorHAnsi"/>
          <w:sz w:val="20"/>
          <w:szCs w:val="20"/>
        </w:rPr>
        <w:t>identifying and resolving</w:t>
      </w:r>
      <w:r w:rsidRPr="008623CA">
        <w:rPr>
          <w:rFonts w:asciiTheme="minorHAnsi" w:eastAsia="Arial" w:hAnsiTheme="minorHAnsi" w:cstheme="minorHAnsi"/>
          <w:sz w:val="20"/>
          <w:szCs w:val="20"/>
        </w:rPr>
        <w:t xml:space="preserve"> critical issues with Cypress.</w:t>
      </w:r>
    </w:p>
    <w:p w14:paraId="021CE74C" w14:textId="77777777" w:rsidR="00900FEC" w:rsidRPr="008623CA" w:rsidRDefault="00351614" w:rsidP="008623CA">
      <w:pPr>
        <w:pStyle w:val="divdocumentulli"/>
        <w:numPr>
          <w:ilvl w:val="0"/>
          <w:numId w:val="5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Developed SQL queries against databases to validate data integrity in backend systems.</w:t>
      </w:r>
    </w:p>
    <w:p w14:paraId="32C6F5A6" w14:textId="12811A77" w:rsidR="00900FEC" w:rsidRPr="008623CA" w:rsidRDefault="00351614" w:rsidP="008623CA">
      <w:pPr>
        <w:pStyle w:val="divdocumentdivparagraphpadb5cell"/>
        <w:pBdr>
          <w:top w:val="none" w:sz="0" w:space="0" w:color="auto"/>
          <w:bottom w:val="single" w:sz="48" w:space="0" w:color="FFFFFF"/>
        </w:pBdr>
        <w:shd w:val="clear" w:color="auto" w:fill="FFFFFF" w:themeFill="background1"/>
        <w:tabs>
          <w:tab w:val="right" w:pos="11160"/>
        </w:tabs>
        <w:spacing w:before="200" w:line="240" w:lineRule="auto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jobtitle"/>
          <w:rFonts w:asciiTheme="minorHAnsi" w:eastAsia="Arial" w:hAnsiTheme="minorHAnsi" w:cstheme="minorHAnsi"/>
          <w:sz w:val="20"/>
          <w:szCs w:val="20"/>
        </w:rPr>
        <w:t>QA Analyst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/ </w:t>
      </w:r>
      <w:proofErr w:type="spellStart"/>
      <w:r w:rsidR="00FB2C76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SoftBiz</w:t>
      </w:r>
      <w:proofErr w:type="spellEnd"/>
      <w:r w:rsidR="00FB2C76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Systems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- </w:t>
      </w:r>
      <w:r w:rsidR="00FB2C76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Herndon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 Virginia</w:t>
      </w:r>
      <w:r w:rsidRPr="008623CA">
        <w:rPr>
          <w:rStyle w:val="singlecolumnspanpaddedlinenth-child1"/>
          <w:rFonts w:asciiTheme="minorHAnsi" w:eastAsia="Arial" w:hAnsiTheme="minorHAnsi" w:cstheme="minorHAnsi"/>
          <w:sz w:val="20"/>
          <w:szCs w:val="20"/>
        </w:rPr>
        <w:t xml:space="preserve"> </w:t>
      </w:r>
      <w:r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ab/>
      </w:r>
      <w:r w:rsidR="00B54DE1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</w:t>
      </w:r>
      <w:r w:rsidR="00CD3D27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 </w:t>
      </w:r>
      <w:r w:rsidR="00B54DE1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</w:t>
      </w:r>
      <w:r w:rsidR="00CD3D27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</w:t>
      </w:r>
      <w:r w:rsidR="00B54DE1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</w:t>
      </w:r>
      <w:r w:rsidR="00CD3D27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</w:t>
      </w:r>
      <w:r w:rsidR="00B54DE1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</w:t>
      </w:r>
      <w:r w:rsidR="00FB2C76"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 xml:space="preserve"> </w:t>
      </w:r>
      <w:r w:rsidRPr="008623CA">
        <w:rPr>
          <w:rStyle w:val="span"/>
          <w:rFonts w:asciiTheme="minorHAnsi" w:eastAsia="Arial" w:hAnsiTheme="minorHAnsi" w:cstheme="minorHAnsi"/>
          <w:i/>
          <w:iCs/>
          <w:sz w:val="20"/>
          <w:szCs w:val="20"/>
        </w:rPr>
        <w:t>12/2018 - 08/201</w:t>
      </w:r>
      <w:r w:rsidR="00FB2C76" w:rsidRPr="008623CA">
        <w:rPr>
          <w:rStyle w:val="span"/>
          <w:rFonts w:asciiTheme="minorHAnsi" w:eastAsia="Arial" w:hAnsiTheme="minorHAnsi" w:cstheme="minorHAnsi"/>
          <w:i/>
          <w:iCs/>
          <w:sz w:val="20"/>
          <w:szCs w:val="20"/>
        </w:rPr>
        <w:t>9</w:t>
      </w:r>
    </w:p>
    <w:p w14:paraId="15CAA75E" w14:textId="54AE8A84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 w:right="2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Collaborated with Developers and Business Analysts to conduct various testing types throughout the Software Testing </w:t>
      </w:r>
      <w:r w:rsidR="00C148F7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Life</w:t>
      </w:r>
      <w:r w:rsidR="00FB2C76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</w:t>
      </w:r>
      <w:r w:rsidR="00C148F7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Cycle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(STLC) and Bug Life Cycle (BLC).</w:t>
      </w:r>
      <w:r w:rsidR="00C148F7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</w:t>
      </w:r>
    </w:p>
    <w:p w14:paraId="1A836E42" w14:textId="236C5B9F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Conducted comprehensive testing, including end-to-end, smoke, black box (positive and negative), unit, </w:t>
      </w:r>
      <w:r w:rsidR="00CF1739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functional, 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system, regression, integration, sanity, security, and </w:t>
      </w:r>
      <w:r w:rsidR="00CF1739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User Acceptance testing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for the drug testing application.</w:t>
      </w:r>
    </w:p>
    <w:p w14:paraId="3F299ACA" w14:textId="4A2684EA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Developed and implemented a Selenium test automation framework to facilitate scripting, scalability, process definition, reusability, and reduc</w:t>
      </w:r>
      <w:r w:rsidR="00737ABB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tion of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costs.</w:t>
      </w:r>
    </w:p>
    <w:p w14:paraId="3A2415CB" w14:textId="77777777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Developed and maintained test plans, cases, scripts, and data for manual and automated testing.</w:t>
      </w:r>
    </w:p>
    <w:p w14:paraId="1564E17E" w14:textId="33E18E3D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Perform Manual Testing and maintain documentation for different testing types, including Positive, Negative, Functional, Regression, Sanity</w:t>
      </w:r>
      <w:r w:rsidR="00737ABB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System Testing.</w:t>
      </w:r>
    </w:p>
    <w:p w14:paraId="1B81B412" w14:textId="104B467C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Executed tests on various platforms</w:t>
      </w:r>
      <w:r w:rsidR="00737ABB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,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including web-based applications, mobile devices, operating systems, hardware components, and software applications.</w:t>
      </w:r>
    </w:p>
    <w:p w14:paraId="59E5D03C" w14:textId="32DBC356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Worked closely with developers to analyze </w:t>
      </w:r>
      <w:r w:rsidR="00737ABB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the 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root cause of defects and provide solutions.</w:t>
      </w:r>
    </w:p>
    <w:p w14:paraId="60726264" w14:textId="77777777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Provided feedback to development teams regarding product performance against expected results.</w:t>
      </w:r>
    </w:p>
    <w:p w14:paraId="1F3572F1" w14:textId="77777777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Took responsibility for reporting bugs to the corporate bug tracking system and verified known bugs against new builds using the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Jira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management tool.</w:t>
      </w:r>
    </w:p>
    <w:p w14:paraId="60874E82" w14:textId="77777777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Reviewed requirements documents and developed test plans to meet customer objectives.</w:t>
      </w:r>
    </w:p>
    <w:p w14:paraId="41DBAB97" w14:textId="012A40D7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Conducted end-to-end black box testing of new products or existing features </w:t>
      </w:r>
      <w:r w:rsidR="00FC4356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before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release cycles.</w:t>
      </w:r>
    </w:p>
    <w:p w14:paraId="23529BF2" w14:textId="02918FFC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Provided technical guidance on best practices for writing </w:t>
      </w:r>
      <w:r w:rsidR="00FC4356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compelling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test cases and scripts for automation purposes.</w:t>
      </w:r>
    </w:p>
    <w:p w14:paraId="33354F75" w14:textId="77777777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Produced test scripts for new automated software testing rounds.</w:t>
      </w:r>
    </w:p>
    <w:p w14:paraId="1F360C5B" w14:textId="77777777" w:rsidR="00900FEC" w:rsidRPr="008623CA" w:rsidRDefault="00351614" w:rsidP="008623CA">
      <w:pPr>
        <w:pStyle w:val="divdocumentulli"/>
        <w:numPr>
          <w:ilvl w:val="0"/>
          <w:numId w:val="6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Leveraged Six Sigma principles to identify and communicate compliance risks and quality improvement opportunities.</w:t>
      </w:r>
    </w:p>
    <w:p w14:paraId="38B3A417" w14:textId="2C0B2383" w:rsidR="00900FEC" w:rsidRPr="008623CA" w:rsidRDefault="00351614" w:rsidP="008623CA">
      <w:pPr>
        <w:pStyle w:val="divdocumentdivparagraphpadb5cell"/>
        <w:pBdr>
          <w:top w:val="none" w:sz="0" w:space="0" w:color="auto"/>
          <w:bottom w:val="single" w:sz="48" w:space="0" w:color="FFFFFF"/>
        </w:pBdr>
        <w:shd w:val="clear" w:color="auto" w:fill="FFFFFF" w:themeFill="background1"/>
        <w:tabs>
          <w:tab w:val="right" w:pos="11160"/>
        </w:tabs>
        <w:spacing w:before="200" w:line="240" w:lineRule="auto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jobtitle"/>
          <w:rFonts w:asciiTheme="minorHAnsi" w:eastAsia="Arial" w:hAnsiTheme="minorHAnsi" w:cstheme="minorHAnsi"/>
          <w:sz w:val="20"/>
          <w:szCs w:val="20"/>
        </w:rPr>
        <w:t>QA Intern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/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Adarza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Biosystems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- St. Louis, Missouri</w:t>
      </w:r>
      <w:r w:rsidRPr="008623CA">
        <w:rPr>
          <w:rStyle w:val="singlecolumnspanpaddedlinenth-child1"/>
          <w:rFonts w:asciiTheme="minorHAnsi" w:eastAsia="Arial" w:hAnsiTheme="minorHAnsi" w:cstheme="minorHAnsi"/>
          <w:sz w:val="20"/>
          <w:szCs w:val="20"/>
        </w:rPr>
        <w:t xml:space="preserve"> </w:t>
      </w:r>
      <w:r w:rsidRPr="008623CA">
        <w:rPr>
          <w:rStyle w:val="datesWrapper"/>
          <w:rFonts w:asciiTheme="minorHAnsi" w:eastAsia="Arial" w:hAnsiTheme="minorHAnsi" w:cstheme="minorHAnsi"/>
          <w:i/>
          <w:iCs/>
          <w:sz w:val="20"/>
          <w:szCs w:val="20"/>
        </w:rPr>
        <w:tab/>
        <w:t xml:space="preserve"> </w:t>
      </w:r>
      <w:r w:rsidRPr="008623CA">
        <w:rPr>
          <w:rStyle w:val="span"/>
          <w:rFonts w:asciiTheme="minorHAnsi" w:eastAsia="Arial" w:hAnsiTheme="minorHAnsi" w:cstheme="minorHAnsi"/>
          <w:i/>
          <w:iCs/>
          <w:sz w:val="20"/>
          <w:szCs w:val="20"/>
        </w:rPr>
        <w:t>05/2018 - 09/2018</w:t>
      </w:r>
    </w:p>
    <w:p w14:paraId="5EAACE0F" w14:textId="50583FA1" w:rsidR="00900FEC" w:rsidRPr="008623CA" w:rsidRDefault="00351614" w:rsidP="008623CA">
      <w:pPr>
        <w:pStyle w:val="divdocumentulli"/>
        <w:numPr>
          <w:ilvl w:val="0"/>
          <w:numId w:val="7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During my internship, I learned to work with Oracle's back-end database in NetSuite ERP</w:t>
      </w:r>
      <w:r w:rsidR="00B54DE1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.</w:t>
      </w:r>
    </w:p>
    <w:p w14:paraId="59B00F22" w14:textId="7244F73F" w:rsidR="00900FEC" w:rsidRPr="008623CA" w:rsidRDefault="00351614" w:rsidP="008623CA">
      <w:pPr>
        <w:pStyle w:val="divdocumentulli"/>
        <w:numPr>
          <w:ilvl w:val="0"/>
          <w:numId w:val="7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I worked with the data migration team to create SQL and PL/SQL programs to detect and fix data </w:t>
      </w:r>
      <w:r w:rsidR="00D243E6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inconsistencies.</w:t>
      </w:r>
    </w:p>
    <w:p w14:paraId="52416497" w14:textId="174E1E78" w:rsidR="00900FEC" w:rsidRPr="008623CA" w:rsidRDefault="00351614" w:rsidP="008623CA">
      <w:pPr>
        <w:pStyle w:val="divdocumentulli"/>
        <w:numPr>
          <w:ilvl w:val="0"/>
          <w:numId w:val="7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Gained skills in optimizing performance and ensuring data accuracy through database management and </w:t>
      </w:r>
      <w:r w:rsidR="00D243E6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maintenance.</w:t>
      </w:r>
    </w:p>
    <w:p w14:paraId="31BCDB82" w14:textId="54690851" w:rsidR="00900FEC" w:rsidRPr="008623CA" w:rsidRDefault="00351614" w:rsidP="008623CA">
      <w:pPr>
        <w:pStyle w:val="divdocumentulli"/>
        <w:numPr>
          <w:ilvl w:val="0"/>
          <w:numId w:val="7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Worked with SQL scripts for data management </w:t>
      </w:r>
      <w:r w:rsidR="00D243E6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activities.</w:t>
      </w:r>
    </w:p>
    <w:p w14:paraId="353DDE39" w14:textId="0F930DB6" w:rsidR="00900FEC" w:rsidRPr="008623CA" w:rsidRDefault="00351614" w:rsidP="008623CA">
      <w:pPr>
        <w:pStyle w:val="divdocumentulli"/>
        <w:numPr>
          <w:ilvl w:val="0"/>
          <w:numId w:val="7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Attended project-level meetings to determine testing </w:t>
      </w:r>
      <w:r w:rsidR="00D243E6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requirements.</w:t>
      </w:r>
    </w:p>
    <w:p w14:paraId="2182FBF0" w14:textId="77777777" w:rsidR="00900FEC" w:rsidRPr="008623CA" w:rsidRDefault="00351614" w:rsidP="008623CA">
      <w:pPr>
        <w:pStyle w:val="divdocumentulli"/>
        <w:numPr>
          <w:ilvl w:val="0"/>
          <w:numId w:val="7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lastRenderedPageBreak/>
        <w:t>Ensure the requirements are testable.</w:t>
      </w:r>
    </w:p>
    <w:p w14:paraId="3907E7C0" w14:textId="77777777" w:rsidR="00900FEC" w:rsidRPr="008623CA" w:rsidRDefault="00351614" w:rsidP="008623CA">
      <w:pPr>
        <w:pStyle w:val="divdocumentulli"/>
        <w:numPr>
          <w:ilvl w:val="0"/>
          <w:numId w:val="7"/>
        </w:numPr>
        <w:shd w:val="clear" w:color="auto" w:fill="FFFFFF" w:themeFill="background1"/>
        <w:spacing w:after="60" w:line="240" w:lineRule="auto"/>
        <w:ind w:left="36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Analyzed software requirements and created test cases for testing products.</w:t>
      </w:r>
    </w:p>
    <w:p w14:paraId="2B2617E8" w14:textId="368B1256" w:rsidR="005044CD" w:rsidRPr="008623CA" w:rsidRDefault="00351614" w:rsidP="008623CA">
      <w:pPr>
        <w:pStyle w:val="divdocumentulli"/>
        <w:numPr>
          <w:ilvl w:val="0"/>
          <w:numId w:val="7"/>
        </w:numPr>
        <w:shd w:val="clear" w:color="auto" w:fill="FFFFFF" w:themeFill="background1"/>
        <w:spacing w:after="300" w:line="240" w:lineRule="auto"/>
        <w:ind w:left="36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Assisted in developing automated tests using Selenium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WebDriver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TestNG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</w:t>
      </w:r>
      <w:r w:rsidR="00737ABB"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and </w:t>
      </w:r>
      <w:proofErr w:type="spellStart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JUnit</w:t>
      </w:r>
      <w:proofErr w:type="spellEnd"/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frameworks.</w:t>
      </w:r>
      <w:bookmarkStart w:id="1" w:name="_Hlk155789113"/>
      <w:r w:rsidR="00F6067A" w:rsidRPr="008623CA">
        <w:rPr>
          <w:rFonts w:asciiTheme="minorHAnsi" w:eastAsia="Arial" w:hAnsiTheme="minorHAnsi" w:cstheme="minorHAnsi"/>
          <w:sz w:val="20"/>
          <w:szCs w:val="20"/>
        </w:rPr>
        <w:t xml:space="preserve"> </w:t>
      </w:r>
    </w:p>
    <w:tbl>
      <w:tblPr>
        <w:tblStyle w:val="divdocumentdivheading"/>
        <w:tblW w:w="5074" w:type="pct"/>
        <w:tblCellSpacing w:w="0" w:type="dxa"/>
        <w:tblInd w:w="-18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163"/>
      </w:tblGrid>
      <w:tr w:rsidR="008623CA" w:rsidRPr="008623CA" w14:paraId="4CF28BAD" w14:textId="77777777" w:rsidTr="00BA772A">
        <w:trPr>
          <w:tblCellSpacing w:w="0" w:type="dxa"/>
        </w:trPr>
        <w:tc>
          <w:tcPr>
            <w:tcW w:w="4927" w:type="pct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034A1ACB" w14:textId="236C4460" w:rsidR="004D6A9C" w:rsidRPr="008623CA" w:rsidRDefault="004D6A9C" w:rsidP="008623CA">
            <w:pPr>
              <w:shd w:val="clear" w:color="auto" w:fill="FFFFFF" w:themeFill="background1"/>
              <w:spacing w:line="240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8623CA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caps/>
                <w:color w:val="auto"/>
                <w:spacing w:val="10"/>
                <w:sz w:val="20"/>
                <w:szCs w:val="20"/>
              </w:rPr>
              <w:t xml:space="preserve"> </w:t>
            </w:r>
            <w:r w:rsidRPr="008623CA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caps/>
                <w:color w:val="auto"/>
                <w:spacing w:val="10"/>
              </w:rPr>
              <w:t xml:space="preserve">  </w:t>
            </w:r>
            <w:r w:rsidRPr="008623CA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caps/>
                <w:color w:val="auto"/>
                <w:spacing w:val="10"/>
                <w:sz w:val="20"/>
                <w:szCs w:val="20"/>
              </w:rPr>
              <w:t>Education and Training</w:t>
            </w:r>
          </w:p>
        </w:tc>
      </w:tr>
    </w:tbl>
    <w:p w14:paraId="3B3DDE8D" w14:textId="05E24F14" w:rsidR="00F6067A" w:rsidRPr="008623CA" w:rsidRDefault="004D6A9C" w:rsidP="008623CA">
      <w:pPr>
        <w:pStyle w:val="paddedline"/>
        <w:pBdr>
          <w:bottom w:val="none" w:sz="0" w:space="0" w:color="auto"/>
        </w:pBdr>
        <w:shd w:val="clear" w:color="auto" w:fill="FFFFFF" w:themeFill="background1"/>
        <w:spacing w:after="300" w:line="240" w:lineRule="auto"/>
        <w:ind w:firstLine="720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Style w:val="degree"/>
          <w:rFonts w:asciiTheme="minorHAnsi" w:eastAsia="Arial" w:hAnsiTheme="minorHAnsi" w:cstheme="minorHAnsi"/>
          <w:sz w:val="20"/>
          <w:szCs w:val="20"/>
        </w:rPr>
        <w:t>Bachelor of Science Degree</w:t>
      </w:r>
      <w:r w:rsidRPr="008623CA">
        <w:rPr>
          <w:rStyle w:val="documentbeforecolonspace"/>
          <w:rFonts w:asciiTheme="minorHAnsi" w:eastAsia="Arial" w:hAnsiTheme="minorHAnsi" w:cstheme="minorHAnsi"/>
          <w:sz w:val="20"/>
          <w:szCs w:val="20"/>
        </w:rPr>
        <w:t xml:space="preserve"> 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: Management Information Systems</w:t>
      </w:r>
      <w:r w:rsidRPr="008623CA">
        <w:rPr>
          <w:rStyle w:val="singlecolumnspanpaddedlinenth-child1"/>
          <w:rFonts w:asciiTheme="minorHAnsi" w:eastAsia="Arial" w:hAnsiTheme="minorHAnsi" w:cstheme="minorHAnsi"/>
          <w:sz w:val="20"/>
          <w:szCs w:val="20"/>
        </w:rPr>
        <w:t xml:space="preserve"> @ 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George Mason University </w:t>
      </w:r>
      <w:r w:rsidR="00E3060A" w:rsidRPr="008623CA">
        <w:rPr>
          <w:rFonts w:asciiTheme="minorHAnsi" w:eastAsia="Arial" w:hAnsiTheme="minorHAnsi" w:cstheme="minorHAnsi"/>
          <w:sz w:val="20"/>
          <w:szCs w:val="20"/>
        </w:rPr>
        <w:t xml:space="preserve">– </w:t>
      </w:r>
      <w:r w:rsidRPr="008623CA">
        <w:rPr>
          <w:rStyle w:val="span"/>
          <w:rFonts w:asciiTheme="minorHAnsi" w:eastAsia="Arial" w:hAnsiTheme="minorHAnsi" w:cstheme="minorHAnsi"/>
          <w:sz w:val="20"/>
          <w:szCs w:val="20"/>
        </w:rPr>
        <w:t>Fairfax, VA</w:t>
      </w: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000"/>
      </w:tblGrid>
      <w:tr w:rsidR="008623CA" w:rsidRPr="008623CA" w14:paraId="54C96CFC" w14:textId="77777777" w:rsidTr="005A586D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4F8FA568" w14:textId="77777777" w:rsidR="00F6067A" w:rsidRPr="008623CA" w:rsidRDefault="00F6067A" w:rsidP="008623CA">
            <w:pPr>
              <w:shd w:val="clear" w:color="auto" w:fill="FFFFFF" w:themeFill="background1"/>
              <w:spacing w:line="240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8623CA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caps/>
                <w:color w:val="auto"/>
                <w:spacing w:val="10"/>
                <w:sz w:val="20"/>
                <w:szCs w:val="20"/>
              </w:rPr>
              <w:t>Certifications</w:t>
            </w:r>
          </w:p>
        </w:tc>
      </w:tr>
    </w:tbl>
    <w:p w14:paraId="4E66D018" w14:textId="024B1366" w:rsidR="00F6067A" w:rsidRPr="008623CA" w:rsidRDefault="00F6067A" w:rsidP="008623CA">
      <w:pPr>
        <w:pStyle w:val="divdocumentulli"/>
        <w:numPr>
          <w:ilvl w:val="0"/>
          <w:numId w:val="8"/>
        </w:numPr>
        <w:pBdr>
          <w:left w:val="none" w:sz="0" w:space="0" w:color="auto"/>
        </w:pBdr>
        <w:shd w:val="clear" w:color="auto" w:fill="FFFFFF" w:themeFill="background1"/>
        <w:spacing w:after="60" w:line="240" w:lineRule="auto"/>
        <w:ind w:hanging="452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8623CA">
        <w:rPr>
          <w:rFonts w:asciiTheme="minorHAnsi" w:eastAsia="Arial" w:hAnsiTheme="minorHAnsi" w:cstheme="minorHAnsi"/>
          <w:sz w:val="20"/>
          <w:szCs w:val="20"/>
        </w:rPr>
        <w:t>R; Python; SQL</w:t>
      </w:r>
      <w:r w:rsidR="004D6A9C" w:rsidRPr="008623CA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7C0EA0" w:rsidRPr="008623CA">
        <w:rPr>
          <w:rFonts w:asciiTheme="minorHAnsi" w:eastAsia="Arial" w:hAnsiTheme="minorHAnsi" w:cstheme="minorHAnsi"/>
          <w:sz w:val="20"/>
          <w:szCs w:val="20"/>
        </w:rPr>
        <w:t>–</w:t>
      </w:r>
      <w:r w:rsidRPr="008623CA">
        <w:rPr>
          <w:rFonts w:asciiTheme="minorHAnsi" w:eastAsia="Arial" w:hAnsiTheme="minorHAnsi" w:cstheme="minorHAnsi"/>
          <w:sz w:val="20"/>
          <w:szCs w:val="20"/>
        </w:rPr>
        <w:t xml:space="preserve"> </w:t>
      </w:r>
      <w:proofErr w:type="spellStart"/>
      <w:r w:rsidRPr="008623CA">
        <w:rPr>
          <w:rFonts w:asciiTheme="minorHAnsi" w:eastAsia="Arial" w:hAnsiTheme="minorHAnsi" w:cstheme="minorHAnsi"/>
          <w:sz w:val="20"/>
          <w:szCs w:val="20"/>
        </w:rPr>
        <w:t>DataCamp</w:t>
      </w:r>
      <w:proofErr w:type="spellEnd"/>
    </w:p>
    <w:p w14:paraId="53A2E3EF" w14:textId="18719B31" w:rsidR="007C0EA0" w:rsidRPr="008623CA" w:rsidRDefault="00F6067A" w:rsidP="008623CA">
      <w:pPr>
        <w:pStyle w:val="divdocumentulli"/>
        <w:numPr>
          <w:ilvl w:val="0"/>
          <w:numId w:val="8"/>
        </w:numPr>
        <w:shd w:val="clear" w:color="auto" w:fill="FFFFFF" w:themeFill="background1"/>
        <w:spacing w:after="300" w:line="240" w:lineRule="auto"/>
        <w:ind w:hanging="452"/>
        <w:jc w:val="both"/>
        <w:rPr>
          <w:rFonts w:asciiTheme="minorHAnsi" w:eastAsia="Arial" w:hAnsiTheme="minorHAnsi" w:cstheme="minorHAnsi"/>
          <w:sz w:val="20"/>
          <w:szCs w:val="20"/>
        </w:rPr>
      </w:pPr>
      <w:proofErr w:type="spellStart"/>
      <w:r w:rsidRPr="008623CA">
        <w:rPr>
          <w:rFonts w:asciiTheme="minorHAnsi" w:eastAsia="Arial" w:hAnsiTheme="minorHAnsi" w:cstheme="minorHAnsi"/>
          <w:sz w:val="20"/>
          <w:szCs w:val="20"/>
        </w:rPr>
        <w:t>EdX</w:t>
      </w:r>
      <w:proofErr w:type="spellEnd"/>
      <w:r w:rsidRPr="008623CA">
        <w:rPr>
          <w:rFonts w:asciiTheme="minorHAnsi" w:eastAsia="Arial" w:hAnsiTheme="minorHAnsi" w:cstheme="minorHAnsi"/>
          <w:sz w:val="20"/>
          <w:szCs w:val="20"/>
        </w:rPr>
        <w:t xml:space="preserve"> Verified Certificate for Statistics and R – </w:t>
      </w:r>
      <w:proofErr w:type="spellStart"/>
      <w:r w:rsidRPr="008623CA">
        <w:rPr>
          <w:rFonts w:asciiTheme="minorHAnsi" w:eastAsia="Arial" w:hAnsiTheme="minorHAnsi" w:cstheme="minorHAnsi"/>
          <w:sz w:val="20"/>
          <w:szCs w:val="20"/>
        </w:rPr>
        <w:t>HarvardX</w:t>
      </w:r>
      <w:bookmarkEnd w:id="1"/>
      <w:proofErr w:type="spellEnd"/>
    </w:p>
    <w:sectPr w:rsidR="007C0EA0" w:rsidRPr="008623CA" w:rsidSect="00F61B96">
      <w:headerReference w:type="default" r:id="rId11"/>
      <w:footerReference w:type="default" r:id="rId12"/>
      <w:type w:val="continuous"/>
      <w:pgSz w:w="12240" w:h="15840"/>
      <w:pgMar w:top="400" w:right="540" w:bottom="400" w:left="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84898C" w14:textId="77777777" w:rsidR="002D4A74" w:rsidRDefault="002D4A74">
      <w:pPr>
        <w:spacing w:line="240" w:lineRule="auto"/>
      </w:pPr>
      <w:r>
        <w:separator/>
      </w:r>
    </w:p>
  </w:endnote>
  <w:endnote w:type="continuationSeparator" w:id="0">
    <w:p w14:paraId="2529E4B2" w14:textId="77777777" w:rsidR="002D4A74" w:rsidRDefault="002D4A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egreya San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32611B" w14:textId="77777777" w:rsidR="00900FEC" w:rsidRDefault="00351614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828222" w14:textId="77777777" w:rsidR="00900FEC" w:rsidRDefault="0035161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6DA175" w14:textId="77777777" w:rsidR="002D4A74" w:rsidRDefault="002D4A74">
      <w:pPr>
        <w:spacing w:line="240" w:lineRule="auto"/>
      </w:pPr>
      <w:r>
        <w:separator/>
      </w:r>
    </w:p>
  </w:footnote>
  <w:footnote w:type="continuationSeparator" w:id="0">
    <w:p w14:paraId="04CDABA1" w14:textId="77777777" w:rsidR="002D4A74" w:rsidRDefault="002D4A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EF5BD3" w14:textId="77777777" w:rsidR="00900FEC" w:rsidRDefault="00351614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301A76" w14:textId="77777777" w:rsidR="00900FEC" w:rsidRDefault="00351614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68B45E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F49F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F6C9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344A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EA2C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C08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2AA0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3C08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8607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493CEF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4687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706A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02C1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59CB2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FCC4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00B4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6EECE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8E75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D500FF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3015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88C6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6F8F8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F81B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38CB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E617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EB8EF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244F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3E383A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36C4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EAB8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3E58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EC4C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E7671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987B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0425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4609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7C6222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9C5B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FCFD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FEB7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2022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F86D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644B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FE96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ACA4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D8C46A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3068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74A5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CA845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2AA6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A6DC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9A41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68D3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9EB4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39700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42F9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A076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76B7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C9868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86CF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6873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68AB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F462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 w:tplc="173A5F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D22D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FAF0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7A5E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0A54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1EDE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D0DA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1446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DA62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32871592"/>
    <w:multiLevelType w:val="multilevel"/>
    <w:tmpl w:val="50C4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BB553A"/>
    <w:multiLevelType w:val="multilevel"/>
    <w:tmpl w:val="A08EDE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36BB5824"/>
    <w:multiLevelType w:val="multilevel"/>
    <w:tmpl w:val="603C35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8CF0DC4"/>
    <w:multiLevelType w:val="hybridMultilevel"/>
    <w:tmpl w:val="917241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>
    <w:nsid w:val="46F43FF1"/>
    <w:multiLevelType w:val="multilevel"/>
    <w:tmpl w:val="A0E6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CD3D11"/>
    <w:multiLevelType w:val="hybridMultilevel"/>
    <w:tmpl w:val="C736F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CF472A"/>
    <w:multiLevelType w:val="multilevel"/>
    <w:tmpl w:val="E048D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54F80890"/>
    <w:multiLevelType w:val="hybridMultilevel"/>
    <w:tmpl w:val="3C8E7236"/>
    <w:lvl w:ilvl="0" w:tplc="FA7C2C70">
      <w:start w:val="2601"/>
      <w:numFmt w:val="bullet"/>
      <w:lvlText w:val="-"/>
      <w:lvlJc w:val="left"/>
      <w:pPr>
        <w:ind w:left="320" w:hanging="360"/>
      </w:pPr>
      <w:rPr>
        <w:rFonts w:ascii="Century Gothic" w:eastAsia="Arial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9"/>
  </w:num>
  <w:num w:numId="10">
    <w:abstractNumId w:val="10"/>
  </w:num>
  <w:num w:numId="11">
    <w:abstractNumId w:val="12"/>
  </w:num>
  <w:num w:numId="12">
    <w:abstractNumId w:val="8"/>
    <w:lvlOverride w:ilvl="0">
      <w:startOverride w:val="1"/>
    </w:lvlOverride>
  </w:num>
  <w:num w:numId="13">
    <w:abstractNumId w:val="8"/>
    <w:lvlOverride w:ilvl="0">
      <w:startOverride w:val="2"/>
    </w:lvlOverride>
  </w:num>
  <w:num w:numId="14">
    <w:abstractNumId w:val="8"/>
    <w:lvlOverride w:ilvl="0">
      <w:startOverride w:val="3"/>
    </w:lvlOverride>
  </w:num>
  <w:num w:numId="15">
    <w:abstractNumId w:val="8"/>
    <w:lvlOverride w:ilvl="0">
      <w:startOverride w:val="4"/>
    </w:lvlOverride>
  </w:num>
  <w:num w:numId="16">
    <w:abstractNumId w:val="8"/>
    <w:lvlOverride w:ilvl="0">
      <w:startOverride w:val="5"/>
    </w:lvlOverride>
  </w:num>
  <w:num w:numId="17">
    <w:abstractNumId w:val="8"/>
    <w:lvlOverride w:ilvl="0">
      <w:startOverride w:val="6"/>
    </w:lvlOverride>
  </w:num>
  <w:num w:numId="18">
    <w:abstractNumId w:val="14"/>
  </w:num>
  <w:num w:numId="19">
    <w:abstractNumId w:val="15"/>
  </w:num>
  <w:num w:numId="20">
    <w:abstractNumId w:val="11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FEC"/>
    <w:rsid w:val="00012A35"/>
    <w:rsid w:val="000165BE"/>
    <w:rsid w:val="0002490F"/>
    <w:rsid w:val="000337E3"/>
    <w:rsid w:val="000360F3"/>
    <w:rsid w:val="0006191A"/>
    <w:rsid w:val="00066DE9"/>
    <w:rsid w:val="00087941"/>
    <w:rsid w:val="000A4742"/>
    <w:rsid w:val="000A7B40"/>
    <w:rsid w:val="000B6DF4"/>
    <w:rsid w:val="000C7810"/>
    <w:rsid w:val="000D4B52"/>
    <w:rsid w:val="000E645A"/>
    <w:rsid w:val="000F5202"/>
    <w:rsid w:val="00111DA2"/>
    <w:rsid w:val="00113E66"/>
    <w:rsid w:val="00116106"/>
    <w:rsid w:val="00117A38"/>
    <w:rsid w:val="001254FE"/>
    <w:rsid w:val="00146D93"/>
    <w:rsid w:val="00155DA4"/>
    <w:rsid w:val="00160332"/>
    <w:rsid w:val="00160471"/>
    <w:rsid w:val="00170D05"/>
    <w:rsid w:val="001715D3"/>
    <w:rsid w:val="0017176B"/>
    <w:rsid w:val="00174300"/>
    <w:rsid w:val="00175D7C"/>
    <w:rsid w:val="00176FBF"/>
    <w:rsid w:val="00180B32"/>
    <w:rsid w:val="00184B9A"/>
    <w:rsid w:val="001935CA"/>
    <w:rsid w:val="001A3745"/>
    <w:rsid w:val="001B3A03"/>
    <w:rsid w:val="001B4FD7"/>
    <w:rsid w:val="001C1FF5"/>
    <w:rsid w:val="001D67D3"/>
    <w:rsid w:val="001E1666"/>
    <w:rsid w:val="001E2B05"/>
    <w:rsid w:val="00210036"/>
    <w:rsid w:val="00214DB4"/>
    <w:rsid w:val="00232F3F"/>
    <w:rsid w:val="00236948"/>
    <w:rsid w:val="00237B94"/>
    <w:rsid w:val="002527CC"/>
    <w:rsid w:val="0025419C"/>
    <w:rsid w:val="002543D3"/>
    <w:rsid w:val="00262E56"/>
    <w:rsid w:val="0027191D"/>
    <w:rsid w:val="002854E7"/>
    <w:rsid w:val="00285FF7"/>
    <w:rsid w:val="002B2E1A"/>
    <w:rsid w:val="002D4A74"/>
    <w:rsid w:val="002E6BB9"/>
    <w:rsid w:val="002F7AB0"/>
    <w:rsid w:val="00303206"/>
    <w:rsid w:val="003212C4"/>
    <w:rsid w:val="00331BF4"/>
    <w:rsid w:val="0034059E"/>
    <w:rsid w:val="00351614"/>
    <w:rsid w:val="0036505C"/>
    <w:rsid w:val="0037667F"/>
    <w:rsid w:val="0038378F"/>
    <w:rsid w:val="00384BC5"/>
    <w:rsid w:val="00386CA9"/>
    <w:rsid w:val="00392879"/>
    <w:rsid w:val="003A44DB"/>
    <w:rsid w:val="003B23C2"/>
    <w:rsid w:val="003B6367"/>
    <w:rsid w:val="003B6BF3"/>
    <w:rsid w:val="003C3AFE"/>
    <w:rsid w:val="003C5B9C"/>
    <w:rsid w:val="003D6CAC"/>
    <w:rsid w:val="003E2F24"/>
    <w:rsid w:val="00403C48"/>
    <w:rsid w:val="00403CC3"/>
    <w:rsid w:val="00413383"/>
    <w:rsid w:val="00421A9E"/>
    <w:rsid w:val="00435529"/>
    <w:rsid w:val="00442C17"/>
    <w:rsid w:val="004435B0"/>
    <w:rsid w:val="0046166A"/>
    <w:rsid w:val="00464F2A"/>
    <w:rsid w:val="00467258"/>
    <w:rsid w:val="00467E7D"/>
    <w:rsid w:val="0047522F"/>
    <w:rsid w:val="004A0A54"/>
    <w:rsid w:val="004A17E5"/>
    <w:rsid w:val="004A289B"/>
    <w:rsid w:val="004A2E46"/>
    <w:rsid w:val="004A336E"/>
    <w:rsid w:val="004A401A"/>
    <w:rsid w:val="004A720B"/>
    <w:rsid w:val="004B0DC8"/>
    <w:rsid w:val="004C3982"/>
    <w:rsid w:val="004C5450"/>
    <w:rsid w:val="004D566A"/>
    <w:rsid w:val="004D6A9C"/>
    <w:rsid w:val="004E1704"/>
    <w:rsid w:val="004E1EBE"/>
    <w:rsid w:val="004E2185"/>
    <w:rsid w:val="004F67CC"/>
    <w:rsid w:val="005044CD"/>
    <w:rsid w:val="00515C47"/>
    <w:rsid w:val="00520E79"/>
    <w:rsid w:val="00527565"/>
    <w:rsid w:val="005332BF"/>
    <w:rsid w:val="00542E6C"/>
    <w:rsid w:val="00545810"/>
    <w:rsid w:val="00551BD1"/>
    <w:rsid w:val="00566005"/>
    <w:rsid w:val="00581E20"/>
    <w:rsid w:val="00586092"/>
    <w:rsid w:val="00586744"/>
    <w:rsid w:val="00593D31"/>
    <w:rsid w:val="005A38EB"/>
    <w:rsid w:val="005B062A"/>
    <w:rsid w:val="005B1C16"/>
    <w:rsid w:val="005C160D"/>
    <w:rsid w:val="005C2617"/>
    <w:rsid w:val="005D5383"/>
    <w:rsid w:val="005E1F43"/>
    <w:rsid w:val="005E2056"/>
    <w:rsid w:val="006020EB"/>
    <w:rsid w:val="00603D02"/>
    <w:rsid w:val="00606DC2"/>
    <w:rsid w:val="00610BAE"/>
    <w:rsid w:val="006405C3"/>
    <w:rsid w:val="00646049"/>
    <w:rsid w:val="00654CC5"/>
    <w:rsid w:val="00693B6E"/>
    <w:rsid w:val="006B2ABC"/>
    <w:rsid w:val="006B4F3F"/>
    <w:rsid w:val="006B4F91"/>
    <w:rsid w:val="006E4116"/>
    <w:rsid w:val="006E4B04"/>
    <w:rsid w:val="006E5EE4"/>
    <w:rsid w:val="006E72CD"/>
    <w:rsid w:val="00700471"/>
    <w:rsid w:val="007065D4"/>
    <w:rsid w:val="00710813"/>
    <w:rsid w:val="007251DE"/>
    <w:rsid w:val="00727F2C"/>
    <w:rsid w:val="00737ABB"/>
    <w:rsid w:val="0074416B"/>
    <w:rsid w:val="00746760"/>
    <w:rsid w:val="00754384"/>
    <w:rsid w:val="00754A2F"/>
    <w:rsid w:val="0076353A"/>
    <w:rsid w:val="007642E8"/>
    <w:rsid w:val="00765D1A"/>
    <w:rsid w:val="00775F62"/>
    <w:rsid w:val="007902F1"/>
    <w:rsid w:val="00796AF1"/>
    <w:rsid w:val="007A2C69"/>
    <w:rsid w:val="007B1787"/>
    <w:rsid w:val="007B2DE5"/>
    <w:rsid w:val="007C0EA0"/>
    <w:rsid w:val="007C4D8C"/>
    <w:rsid w:val="007C579E"/>
    <w:rsid w:val="007D095A"/>
    <w:rsid w:val="007D1981"/>
    <w:rsid w:val="007E0F19"/>
    <w:rsid w:val="007E619F"/>
    <w:rsid w:val="007F4FB7"/>
    <w:rsid w:val="00804980"/>
    <w:rsid w:val="008079E4"/>
    <w:rsid w:val="0082440C"/>
    <w:rsid w:val="008320E5"/>
    <w:rsid w:val="008430A8"/>
    <w:rsid w:val="008439CF"/>
    <w:rsid w:val="008444F7"/>
    <w:rsid w:val="008623CA"/>
    <w:rsid w:val="008650C5"/>
    <w:rsid w:val="00866707"/>
    <w:rsid w:val="008820A2"/>
    <w:rsid w:val="00884CD9"/>
    <w:rsid w:val="008973E0"/>
    <w:rsid w:val="008B7C38"/>
    <w:rsid w:val="008C01F3"/>
    <w:rsid w:val="008C37F9"/>
    <w:rsid w:val="008D538D"/>
    <w:rsid w:val="008F2419"/>
    <w:rsid w:val="008F3DC8"/>
    <w:rsid w:val="008F4A08"/>
    <w:rsid w:val="00900FEC"/>
    <w:rsid w:val="00904448"/>
    <w:rsid w:val="009063CD"/>
    <w:rsid w:val="009100F4"/>
    <w:rsid w:val="00912934"/>
    <w:rsid w:val="0091718D"/>
    <w:rsid w:val="0092016A"/>
    <w:rsid w:val="00940D7C"/>
    <w:rsid w:val="00945C2B"/>
    <w:rsid w:val="00955EBD"/>
    <w:rsid w:val="009570B1"/>
    <w:rsid w:val="00960088"/>
    <w:rsid w:val="009606DC"/>
    <w:rsid w:val="009608A1"/>
    <w:rsid w:val="00961935"/>
    <w:rsid w:val="00963EC1"/>
    <w:rsid w:val="0096558A"/>
    <w:rsid w:val="00965E02"/>
    <w:rsid w:val="00970FA1"/>
    <w:rsid w:val="00972738"/>
    <w:rsid w:val="00972D32"/>
    <w:rsid w:val="00974C68"/>
    <w:rsid w:val="009A35C9"/>
    <w:rsid w:val="009A5EEA"/>
    <w:rsid w:val="009A6929"/>
    <w:rsid w:val="009A6D16"/>
    <w:rsid w:val="009B07C9"/>
    <w:rsid w:val="009C1340"/>
    <w:rsid w:val="009F2541"/>
    <w:rsid w:val="009F2620"/>
    <w:rsid w:val="009F34B9"/>
    <w:rsid w:val="009F45A5"/>
    <w:rsid w:val="009F47AD"/>
    <w:rsid w:val="00A04B3B"/>
    <w:rsid w:val="00A266FD"/>
    <w:rsid w:val="00A33DBD"/>
    <w:rsid w:val="00A372AC"/>
    <w:rsid w:val="00A44138"/>
    <w:rsid w:val="00A54FD6"/>
    <w:rsid w:val="00A56B48"/>
    <w:rsid w:val="00A63C5F"/>
    <w:rsid w:val="00A73D7F"/>
    <w:rsid w:val="00A82B08"/>
    <w:rsid w:val="00A845F4"/>
    <w:rsid w:val="00A84C12"/>
    <w:rsid w:val="00A84EDE"/>
    <w:rsid w:val="00AA2CC4"/>
    <w:rsid w:val="00AB263D"/>
    <w:rsid w:val="00AB7CBA"/>
    <w:rsid w:val="00AC3722"/>
    <w:rsid w:val="00AD4F29"/>
    <w:rsid w:val="00AF2622"/>
    <w:rsid w:val="00AF5B08"/>
    <w:rsid w:val="00B127B5"/>
    <w:rsid w:val="00B31D67"/>
    <w:rsid w:val="00B3511A"/>
    <w:rsid w:val="00B44CC5"/>
    <w:rsid w:val="00B52774"/>
    <w:rsid w:val="00B54DE1"/>
    <w:rsid w:val="00B55CAE"/>
    <w:rsid w:val="00B575D1"/>
    <w:rsid w:val="00B74B59"/>
    <w:rsid w:val="00B858A6"/>
    <w:rsid w:val="00B870F9"/>
    <w:rsid w:val="00B91514"/>
    <w:rsid w:val="00BA12B5"/>
    <w:rsid w:val="00BC0A6C"/>
    <w:rsid w:val="00BC29D5"/>
    <w:rsid w:val="00BC2AA0"/>
    <w:rsid w:val="00BC2C11"/>
    <w:rsid w:val="00BC74EB"/>
    <w:rsid w:val="00BD1477"/>
    <w:rsid w:val="00BD4C4B"/>
    <w:rsid w:val="00BF34C9"/>
    <w:rsid w:val="00BF46AD"/>
    <w:rsid w:val="00C07875"/>
    <w:rsid w:val="00C07A2F"/>
    <w:rsid w:val="00C148F7"/>
    <w:rsid w:val="00C26736"/>
    <w:rsid w:val="00C41801"/>
    <w:rsid w:val="00C42BA2"/>
    <w:rsid w:val="00C543B8"/>
    <w:rsid w:val="00C85A4E"/>
    <w:rsid w:val="00C87454"/>
    <w:rsid w:val="00CD3D27"/>
    <w:rsid w:val="00CD5F64"/>
    <w:rsid w:val="00CE46D2"/>
    <w:rsid w:val="00CE5B27"/>
    <w:rsid w:val="00CF02DD"/>
    <w:rsid w:val="00CF1739"/>
    <w:rsid w:val="00CF506C"/>
    <w:rsid w:val="00D01810"/>
    <w:rsid w:val="00D07541"/>
    <w:rsid w:val="00D10D1B"/>
    <w:rsid w:val="00D128FA"/>
    <w:rsid w:val="00D16C88"/>
    <w:rsid w:val="00D223CA"/>
    <w:rsid w:val="00D243E6"/>
    <w:rsid w:val="00D26C28"/>
    <w:rsid w:val="00D2791D"/>
    <w:rsid w:val="00D3380F"/>
    <w:rsid w:val="00D34C4A"/>
    <w:rsid w:val="00D4247D"/>
    <w:rsid w:val="00D42B83"/>
    <w:rsid w:val="00D46607"/>
    <w:rsid w:val="00D66033"/>
    <w:rsid w:val="00D71C80"/>
    <w:rsid w:val="00DC044A"/>
    <w:rsid w:val="00DC4B27"/>
    <w:rsid w:val="00DD0629"/>
    <w:rsid w:val="00DD525D"/>
    <w:rsid w:val="00DE27E1"/>
    <w:rsid w:val="00DE2C00"/>
    <w:rsid w:val="00DE36F1"/>
    <w:rsid w:val="00DE7805"/>
    <w:rsid w:val="00DF1471"/>
    <w:rsid w:val="00DF5CE7"/>
    <w:rsid w:val="00DF6DF3"/>
    <w:rsid w:val="00E00B2B"/>
    <w:rsid w:val="00E023EC"/>
    <w:rsid w:val="00E129AB"/>
    <w:rsid w:val="00E13A8B"/>
    <w:rsid w:val="00E3060A"/>
    <w:rsid w:val="00E47206"/>
    <w:rsid w:val="00E65855"/>
    <w:rsid w:val="00E72FB9"/>
    <w:rsid w:val="00E7347B"/>
    <w:rsid w:val="00E822E3"/>
    <w:rsid w:val="00E826D9"/>
    <w:rsid w:val="00E85057"/>
    <w:rsid w:val="00E93ED2"/>
    <w:rsid w:val="00EA16FC"/>
    <w:rsid w:val="00EA6ED5"/>
    <w:rsid w:val="00EB66CE"/>
    <w:rsid w:val="00EB6D3D"/>
    <w:rsid w:val="00EB7CBC"/>
    <w:rsid w:val="00EB7E0E"/>
    <w:rsid w:val="00EC0177"/>
    <w:rsid w:val="00EC1D83"/>
    <w:rsid w:val="00EC20C2"/>
    <w:rsid w:val="00ED0417"/>
    <w:rsid w:val="00EE7DC0"/>
    <w:rsid w:val="00EF2C90"/>
    <w:rsid w:val="00EF4B82"/>
    <w:rsid w:val="00EF556B"/>
    <w:rsid w:val="00F00E30"/>
    <w:rsid w:val="00F06232"/>
    <w:rsid w:val="00F07452"/>
    <w:rsid w:val="00F16620"/>
    <w:rsid w:val="00F225A5"/>
    <w:rsid w:val="00F24A73"/>
    <w:rsid w:val="00F25F83"/>
    <w:rsid w:val="00F27299"/>
    <w:rsid w:val="00F324C6"/>
    <w:rsid w:val="00F432EF"/>
    <w:rsid w:val="00F44F1E"/>
    <w:rsid w:val="00F466C2"/>
    <w:rsid w:val="00F60056"/>
    <w:rsid w:val="00F6067A"/>
    <w:rsid w:val="00F61B96"/>
    <w:rsid w:val="00F61F3C"/>
    <w:rsid w:val="00F6312E"/>
    <w:rsid w:val="00F709BF"/>
    <w:rsid w:val="00F756DF"/>
    <w:rsid w:val="00F77AD2"/>
    <w:rsid w:val="00FA7E36"/>
    <w:rsid w:val="00FB2C76"/>
    <w:rsid w:val="00FC3E82"/>
    <w:rsid w:val="00FC4356"/>
    <w:rsid w:val="00FC4DF0"/>
    <w:rsid w:val="00FE594F"/>
    <w:rsid w:val="00FE7E7A"/>
    <w:rsid w:val="00FF415F"/>
    <w:rsid w:val="00FF6B84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DC97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CA9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rPr>
      <w:color w:val="494C4E"/>
    </w:rPr>
  </w:style>
  <w:style w:type="paragraph" w:customStyle="1" w:styleId="divdocumentdivnameSec">
    <w:name w:val="div_document_div_nameSec"/>
    <w:basedOn w:val="Normal"/>
    <w:pPr>
      <w:pBdr>
        <w:top w:val="none" w:sz="0" w:space="22" w:color="auto"/>
        <w:bottom w:val="none" w:sz="0" w:space="5" w:color="auto"/>
      </w:pBdr>
      <w:shd w:val="clear" w:color="auto" w:fill="434D54"/>
    </w:pPr>
    <w:rPr>
      <w:color w:val="FFFFFF"/>
      <w:shd w:val="clear" w:color="auto" w:fill="434D54"/>
    </w:rPr>
  </w:style>
  <w:style w:type="character" w:customStyle="1" w:styleId="divPARAGRAPHNAMEdiv">
    <w:name w:val="div_PARAGRAPH_NAME &gt; div"/>
    <w:basedOn w:val="DefaultParagraphFont"/>
    <w:rPr>
      <w:shd w:val="clear" w:color="auto" w:fill="144181"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th-last-child1">
    <w:name w:val="div_document_div_paragraph_nth-last-child(1)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434D54"/>
    </w:pPr>
    <w:rPr>
      <w:color w:val="FFFFFF"/>
      <w:shd w:val="clear" w:color="auto" w:fill="434D54"/>
    </w:rPr>
  </w:style>
  <w:style w:type="character" w:customStyle="1" w:styleId="divPARAGRAPHCNTCdiv">
    <w:name w:val="div_PARAGRAPH_CNTC &gt; div"/>
    <w:basedOn w:val="DefaultParagraphFont"/>
    <w:rPr>
      <w:shd w:val="clear" w:color="auto" w:fill="144181"/>
    </w:rPr>
  </w:style>
  <w:style w:type="paragraph" w:customStyle="1" w:styleId="documentzipsuffix">
    <w:name w:val="document_zipsuffix"/>
    <w:basedOn w:val="Normal"/>
  </w:style>
  <w:style w:type="character" w:customStyle="1" w:styleId="sprtr">
    <w:name w:val="sprtr"/>
    <w:basedOn w:val="DefaultParagraphFont"/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documentsocial-linknth-last-child1sprtr">
    <w:name w:val="document_social-link_nth-last-child(1)_sprtr"/>
    <w:basedOn w:val="DefaultParagraphFont"/>
    <w:rPr>
      <w:vanish/>
    </w:rPr>
  </w:style>
  <w:style w:type="character" w:customStyle="1" w:styleId="divdocumentSECTIONCNTCsectionnotbtnlnkdivheadingdivsectiontitle">
    <w:name w:val="div_document_SECTION_CNTC + section_not(.btnlnk)_div_heading_div_sectiontitle"/>
    <w:basedOn w:val="DefaultParagraphFont"/>
  </w:style>
  <w:style w:type="table" w:customStyle="1" w:styleId="divdocumentdivsectionbgsectiondivsectiondivheading">
    <w:name w:val="div_document_div_section_bgsection + div_section_div_heading"/>
    <w:basedOn w:val="TableNormal"/>
    <w:tblPr/>
  </w:style>
  <w:style w:type="paragraph" w:customStyle="1" w:styleId="divdocumentdivparagraphnth-last-child1Paragraph">
    <w:name w:val="div_document_div_paragraph_nth-last-child(1) 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ivdocumentdivheadingdivsectiontitle">
    <w:name w:val="div_document_div_heading_div_sectiontitle"/>
    <w:basedOn w:val="DefaultParagraphFont"/>
    <w:rPr>
      <w:color w:val="144181"/>
    </w:rPr>
  </w:style>
  <w:style w:type="table" w:customStyle="1" w:styleId="divdocumentdivheading">
    <w:name w:val="div_document_div_heading"/>
    <w:basedOn w:val="TableNormal"/>
    <w:tblPr/>
  </w:style>
  <w:style w:type="paragraph" w:customStyle="1" w:styleId="divdocumentulli">
    <w:name w:val="div_document_ul_li"/>
    <w:basedOn w:val="Normal"/>
    <w:pPr>
      <w:pBdr>
        <w:left w:val="none" w:sz="0" w:space="13" w:color="auto"/>
      </w:pBdr>
    </w:pPr>
  </w:style>
  <w:style w:type="table" w:customStyle="1" w:styleId="tabletwocol">
    <w:name w:val="table_twocol"/>
    <w:basedOn w:val="TableNormal"/>
    <w:tblPr/>
  </w:style>
  <w:style w:type="paragraph" w:customStyle="1" w:styleId="divdocumentdivparagraph">
    <w:name w:val="div_document_div_paragraph"/>
    <w:basedOn w:val="Normal"/>
  </w:style>
  <w:style w:type="paragraph" w:customStyle="1" w:styleId="paddedline">
    <w:name w:val="paddedline"/>
    <w:basedOn w:val="Normal"/>
    <w:pPr>
      <w:pBdr>
        <w:bottom w:val="none" w:sz="0" w:space="5" w:color="auto"/>
      </w:pBdr>
    </w:pPr>
  </w:style>
  <w:style w:type="paragraph" w:customStyle="1" w:styleId="divdocumentdivparagraphfirstparagraphpadb5cell">
    <w:name w:val="div_document_div_paragraph_firstparagraph_padb5cell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atesWrapper">
    <w:name w:val="datesWrapper"/>
    <w:basedOn w:val="DefaultParagraphFont"/>
  </w:style>
  <w:style w:type="paragraph" w:customStyle="1" w:styleId="divdocumentdivparagraphpadb5cell">
    <w:name w:val="div_document_div_paragraph_padb5cell"/>
    <w:basedOn w:val="Normal"/>
    <w:pPr>
      <w:pBdr>
        <w:top w:val="none" w:sz="0" w:space="10" w:color="auto"/>
      </w:pBdr>
    </w:pPr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paddedlineCharacter">
    <w:name w:val="paddedline Character"/>
    <w:basedOn w:val="DefaultParagraphFont"/>
  </w:style>
  <w:style w:type="paragraph" w:customStyle="1" w:styleId="divdocumentsectionnth-last-child1">
    <w:name w:val="div_document_section_nth-last-child(1)"/>
    <w:basedOn w:val="Normal"/>
  </w:style>
  <w:style w:type="character" w:customStyle="1" w:styleId="divdocumentdivparagraphnth-last-child1Character">
    <w:name w:val="div_document_div_paragraph_nth-last-child(1) Character"/>
    <w:basedOn w:val="DefaultParagraphFont"/>
  </w:style>
  <w:style w:type="paragraph" w:customStyle="1" w:styleId="divdocumentdivlnggparatablesinglecolumn">
    <w:name w:val="div_document_div_lnggparatable_singlecolumn"/>
    <w:basedOn w:val="Normal"/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colon">
    <w:name w:val="document_langSec_infotilesec_field_nth-child(1)_colon"/>
    <w:basedOn w:val="DefaultParagraphFont"/>
    <w:rPr>
      <w:b/>
      <w:bCs/>
    </w:rPr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character" w:customStyle="1" w:styleId="documentlangSecinfotileseccolon">
    <w:name w:val="document_langSec_infotilesec_colon"/>
    <w:basedOn w:val="DefaultParagraphFont"/>
    <w:rPr>
      <w:vanish/>
    </w:rPr>
  </w:style>
  <w:style w:type="table" w:customStyle="1" w:styleId="documentlangSeclnggparatable">
    <w:name w:val="document_langSec_lnggparatable"/>
    <w:basedOn w:val="TableNormal"/>
    <w:tblPr/>
  </w:style>
  <w:style w:type="paragraph" w:customStyle="1" w:styleId="infoSpaceDIV">
    <w:name w:val="infoSpaceDIV"/>
    <w:basedOn w:val="Normal"/>
    <w:pPr>
      <w:spacing w:line="300" w:lineRule="atLeast"/>
    </w:pPr>
  </w:style>
  <w:style w:type="character" w:customStyle="1" w:styleId="adrsSprt">
    <w:name w:val="adrsSprt"/>
    <w:basedOn w:val="DefaultParagraphFont"/>
    <w:rsid w:val="0025419C"/>
  </w:style>
  <w:style w:type="character" w:styleId="Hyperlink">
    <w:name w:val="Hyperlink"/>
    <w:basedOn w:val="DefaultParagraphFont"/>
    <w:uiPriority w:val="99"/>
    <w:unhideWhenUsed/>
    <w:rsid w:val="0025419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541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1F3C"/>
  </w:style>
  <w:style w:type="table" w:styleId="TableGrid">
    <w:name w:val="Table Grid"/>
    <w:basedOn w:val="TableNormal"/>
    <w:uiPriority w:val="59"/>
    <w:rsid w:val="00725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1477"/>
    <w:pPr>
      <w:ind w:left="720"/>
      <w:contextualSpacing/>
    </w:pPr>
  </w:style>
  <w:style w:type="paragraph" w:styleId="Revision">
    <w:name w:val="Revision"/>
    <w:hidden/>
    <w:uiPriority w:val="99"/>
    <w:semiHidden/>
    <w:rsid w:val="00593D31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06D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D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DC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D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DC2"/>
    <w:rPr>
      <w:b/>
      <w:bCs/>
    </w:rPr>
  </w:style>
  <w:style w:type="character" w:styleId="Strong">
    <w:name w:val="Strong"/>
    <w:basedOn w:val="DefaultParagraphFont"/>
    <w:uiPriority w:val="22"/>
    <w:qFormat/>
    <w:rsid w:val="0058674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CA9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rPr>
      <w:color w:val="494C4E"/>
    </w:rPr>
  </w:style>
  <w:style w:type="paragraph" w:customStyle="1" w:styleId="divdocumentdivnameSec">
    <w:name w:val="div_document_div_nameSec"/>
    <w:basedOn w:val="Normal"/>
    <w:pPr>
      <w:pBdr>
        <w:top w:val="none" w:sz="0" w:space="22" w:color="auto"/>
        <w:bottom w:val="none" w:sz="0" w:space="5" w:color="auto"/>
      </w:pBdr>
      <w:shd w:val="clear" w:color="auto" w:fill="434D54"/>
    </w:pPr>
    <w:rPr>
      <w:color w:val="FFFFFF"/>
      <w:shd w:val="clear" w:color="auto" w:fill="434D54"/>
    </w:rPr>
  </w:style>
  <w:style w:type="character" w:customStyle="1" w:styleId="divPARAGRAPHNAMEdiv">
    <w:name w:val="div_PARAGRAPH_NAME &gt; div"/>
    <w:basedOn w:val="DefaultParagraphFont"/>
    <w:rPr>
      <w:shd w:val="clear" w:color="auto" w:fill="144181"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th-last-child1">
    <w:name w:val="div_document_div_paragraph_nth-last-child(1)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434D54"/>
    </w:pPr>
    <w:rPr>
      <w:color w:val="FFFFFF"/>
      <w:shd w:val="clear" w:color="auto" w:fill="434D54"/>
    </w:rPr>
  </w:style>
  <w:style w:type="character" w:customStyle="1" w:styleId="divPARAGRAPHCNTCdiv">
    <w:name w:val="div_PARAGRAPH_CNTC &gt; div"/>
    <w:basedOn w:val="DefaultParagraphFont"/>
    <w:rPr>
      <w:shd w:val="clear" w:color="auto" w:fill="144181"/>
    </w:rPr>
  </w:style>
  <w:style w:type="paragraph" w:customStyle="1" w:styleId="documentzipsuffix">
    <w:name w:val="document_zipsuffix"/>
    <w:basedOn w:val="Normal"/>
  </w:style>
  <w:style w:type="character" w:customStyle="1" w:styleId="sprtr">
    <w:name w:val="sprtr"/>
    <w:basedOn w:val="DefaultParagraphFont"/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documentsocial-linknth-last-child1sprtr">
    <w:name w:val="document_social-link_nth-last-child(1)_sprtr"/>
    <w:basedOn w:val="DefaultParagraphFont"/>
    <w:rPr>
      <w:vanish/>
    </w:rPr>
  </w:style>
  <w:style w:type="character" w:customStyle="1" w:styleId="divdocumentSECTIONCNTCsectionnotbtnlnkdivheadingdivsectiontitle">
    <w:name w:val="div_document_SECTION_CNTC + section_not(.btnlnk)_div_heading_div_sectiontitle"/>
    <w:basedOn w:val="DefaultParagraphFont"/>
  </w:style>
  <w:style w:type="table" w:customStyle="1" w:styleId="divdocumentdivsectionbgsectiondivsectiondivheading">
    <w:name w:val="div_document_div_section_bgsection + div_section_div_heading"/>
    <w:basedOn w:val="TableNormal"/>
    <w:tblPr/>
  </w:style>
  <w:style w:type="paragraph" w:customStyle="1" w:styleId="divdocumentdivparagraphnth-last-child1Paragraph">
    <w:name w:val="div_document_div_paragraph_nth-last-child(1) 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ivdocumentdivheadingdivsectiontitle">
    <w:name w:val="div_document_div_heading_div_sectiontitle"/>
    <w:basedOn w:val="DefaultParagraphFont"/>
    <w:rPr>
      <w:color w:val="144181"/>
    </w:rPr>
  </w:style>
  <w:style w:type="table" w:customStyle="1" w:styleId="divdocumentdivheading">
    <w:name w:val="div_document_div_heading"/>
    <w:basedOn w:val="TableNormal"/>
    <w:tblPr/>
  </w:style>
  <w:style w:type="paragraph" w:customStyle="1" w:styleId="divdocumentulli">
    <w:name w:val="div_document_ul_li"/>
    <w:basedOn w:val="Normal"/>
    <w:pPr>
      <w:pBdr>
        <w:left w:val="none" w:sz="0" w:space="13" w:color="auto"/>
      </w:pBdr>
    </w:pPr>
  </w:style>
  <w:style w:type="table" w:customStyle="1" w:styleId="tabletwocol">
    <w:name w:val="table_twocol"/>
    <w:basedOn w:val="TableNormal"/>
    <w:tblPr/>
  </w:style>
  <w:style w:type="paragraph" w:customStyle="1" w:styleId="divdocumentdivparagraph">
    <w:name w:val="div_document_div_paragraph"/>
    <w:basedOn w:val="Normal"/>
  </w:style>
  <w:style w:type="paragraph" w:customStyle="1" w:styleId="paddedline">
    <w:name w:val="paddedline"/>
    <w:basedOn w:val="Normal"/>
    <w:pPr>
      <w:pBdr>
        <w:bottom w:val="none" w:sz="0" w:space="5" w:color="auto"/>
      </w:pBdr>
    </w:pPr>
  </w:style>
  <w:style w:type="paragraph" w:customStyle="1" w:styleId="divdocumentdivparagraphfirstparagraphpadb5cell">
    <w:name w:val="div_document_div_paragraph_firstparagraph_padb5cell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atesWrapper">
    <w:name w:val="datesWrapper"/>
    <w:basedOn w:val="DefaultParagraphFont"/>
  </w:style>
  <w:style w:type="paragraph" w:customStyle="1" w:styleId="divdocumentdivparagraphpadb5cell">
    <w:name w:val="div_document_div_paragraph_padb5cell"/>
    <w:basedOn w:val="Normal"/>
    <w:pPr>
      <w:pBdr>
        <w:top w:val="none" w:sz="0" w:space="10" w:color="auto"/>
      </w:pBdr>
    </w:pPr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paddedlineCharacter">
    <w:name w:val="paddedline Character"/>
    <w:basedOn w:val="DefaultParagraphFont"/>
  </w:style>
  <w:style w:type="paragraph" w:customStyle="1" w:styleId="divdocumentsectionnth-last-child1">
    <w:name w:val="div_document_section_nth-last-child(1)"/>
    <w:basedOn w:val="Normal"/>
  </w:style>
  <w:style w:type="character" w:customStyle="1" w:styleId="divdocumentdivparagraphnth-last-child1Character">
    <w:name w:val="div_document_div_paragraph_nth-last-child(1) Character"/>
    <w:basedOn w:val="DefaultParagraphFont"/>
  </w:style>
  <w:style w:type="paragraph" w:customStyle="1" w:styleId="divdocumentdivlnggparatablesinglecolumn">
    <w:name w:val="div_document_div_lnggparatable_singlecolumn"/>
    <w:basedOn w:val="Normal"/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colon">
    <w:name w:val="document_langSec_infotilesec_field_nth-child(1)_colon"/>
    <w:basedOn w:val="DefaultParagraphFont"/>
    <w:rPr>
      <w:b/>
      <w:bCs/>
    </w:rPr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character" w:customStyle="1" w:styleId="documentlangSecinfotileseccolon">
    <w:name w:val="document_langSec_infotilesec_colon"/>
    <w:basedOn w:val="DefaultParagraphFont"/>
    <w:rPr>
      <w:vanish/>
    </w:rPr>
  </w:style>
  <w:style w:type="table" w:customStyle="1" w:styleId="documentlangSeclnggparatable">
    <w:name w:val="document_langSec_lnggparatable"/>
    <w:basedOn w:val="TableNormal"/>
    <w:tblPr/>
  </w:style>
  <w:style w:type="paragraph" w:customStyle="1" w:styleId="infoSpaceDIV">
    <w:name w:val="infoSpaceDIV"/>
    <w:basedOn w:val="Normal"/>
    <w:pPr>
      <w:spacing w:line="300" w:lineRule="atLeast"/>
    </w:pPr>
  </w:style>
  <w:style w:type="character" w:customStyle="1" w:styleId="adrsSprt">
    <w:name w:val="adrsSprt"/>
    <w:basedOn w:val="DefaultParagraphFont"/>
    <w:rsid w:val="0025419C"/>
  </w:style>
  <w:style w:type="character" w:styleId="Hyperlink">
    <w:name w:val="Hyperlink"/>
    <w:basedOn w:val="DefaultParagraphFont"/>
    <w:uiPriority w:val="99"/>
    <w:unhideWhenUsed/>
    <w:rsid w:val="0025419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541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1F3C"/>
  </w:style>
  <w:style w:type="table" w:styleId="TableGrid">
    <w:name w:val="Table Grid"/>
    <w:basedOn w:val="TableNormal"/>
    <w:uiPriority w:val="59"/>
    <w:rsid w:val="00725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1477"/>
    <w:pPr>
      <w:ind w:left="720"/>
      <w:contextualSpacing/>
    </w:pPr>
  </w:style>
  <w:style w:type="paragraph" w:styleId="Revision">
    <w:name w:val="Revision"/>
    <w:hidden/>
    <w:uiPriority w:val="99"/>
    <w:semiHidden/>
    <w:rsid w:val="00593D31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06D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D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DC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D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DC2"/>
    <w:rPr>
      <w:b/>
      <w:bCs/>
    </w:rPr>
  </w:style>
  <w:style w:type="character" w:styleId="Strong">
    <w:name w:val="Strong"/>
    <w:basedOn w:val="DefaultParagraphFont"/>
    <w:uiPriority w:val="22"/>
    <w:qFormat/>
    <w:rsid w:val="005867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86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8E84B-E285-4A97-B050-530D93E99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4438</TotalTime>
  <Pages>1</Pages>
  <Words>1974</Words>
  <Characters>11253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Rohan Kapur</vt:lpstr>
    </vt:vector>
  </TitlesOfParts>
  <Company/>
  <LinksUpToDate>false</LinksUpToDate>
  <CharactersWithSpaces>13201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Rohan Kapur</dc:title>
  <dc:creator>Rohan Kapur</dc:creator>
  <cp:lastModifiedBy>ADMIN</cp:lastModifiedBy>
  <cp:revision>104</cp:revision>
  <cp:lastPrinted>2024-03-04T14:55:00Z</cp:lastPrinted>
  <dcterms:created xsi:type="dcterms:W3CDTF">2024-01-14T17:37:00Z</dcterms:created>
  <dcterms:modified xsi:type="dcterms:W3CDTF">2024-03-04T14:55:00Z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6138777a-02aa-4361-b16f-e92a79d251f8</vt:lpwstr>
  </property>
  <property fmtid="{D5CDD505-2E9C-101B-9397-08002B2CF9AE}" pid="3" name="x1ye=0">
    <vt:lpwstr>IJIAAB+LCAAAAAAABAAUm8WSg0AURT+IBW5LCO5uO4K769dPZpeqpBLo7nfvOdQMjAgo96ExXEAwgqMICsNYEqMwnuR5AoO5U17GBjRipQ9OOCovyITsoFvcfFAQbo7oJ0RX0ZQjdn4nIRcP14lu0bevxEcpNtonAvqMWAFV9NyRx2kvk2viPiOeqlJMNuXGjfId2Iivrvq9dr3sNURLzoClx334QjcuIqHrwupax36LWVeiQ/FhwZXAK96tvj1</vt:lpwstr>
  </property>
  <property fmtid="{D5CDD505-2E9C-101B-9397-08002B2CF9AE}" pid="4" name="x1ye=1">
    <vt:lpwstr>t9B9f9m6bw3Cudi7ra5Za0fobKyNGiXUuHq7dFGF1d1Jz7quFT1ngFo97Nem8a3E57rHji3TxWXM1+X5jHvzavYX1Wx9JNuRNtWUpinGIjXbmKwxUYYYfUWMEjk18lqN8wGkFiW1k+0Vf11hkUaqtl9t9+vgxKLrVuSQZrEaZXVGLpb7L+40VEiKm5gIKzepZRA+UJR2MdjKdDwjgsY5Axl4QEVzKWmrUaBA7iY/dXxpyqB6Uq5eZBAj4npGiQ9</vt:lpwstr>
  </property>
  <property fmtid="{D5CDD505-2E9C-101B-9397-08002B2CF9AE}" pid="5" name="x1ye=10">
    <vt:lpwstr>PwmlV/izxmGOpEmzQxEy3sez4UzSGjPsd2bK88m8TypHgxd/hGI8bI13xirvLmRbqPeYYG6BTJT8IlN+7wvwgESeL6XNuvGvG+yVgbkZrpBYIn5L+ySSH5fYVejG71xABS3NW0X8a4/ZkBBARruQwO4kIxL1CGXV3wo/ueydRXegE3/o/y9hZWImt1xqOA8uopYktN6xJtP9E9BAx1VKuSvSp2zUfK9jqakNW8cmtDQTSwRE9AAUg8Y19YIkRMU</vt:lpwstr>
  </property>
  <property fmtid="{D5CDD505-2E9C-101B-9397-08002B2CF9AE}" pid="6" name="x1ye=100">
    <vt:lpwstr>mx9Ey1a45Rr7dEOSakhacicM0+z1oP7CY5FQ9IINzf3AojxvxQBg4CYPD2w3bmHfMqVGENKQTual+1KBqYd8FoSSjmL3ul1bypf6xetnhMiqvAXQktPm8ZLyt5XMukCvTtu9OGOJD1Tqtz7Yj0/SndJsB2rAG/r+5prziOf9ZRM0aw7TFIE02EvtAY2d8vQCiBXM1H4doe8IKUK+rQujo+KvD1gHks5hYfZ1KD+pJKPI12fECwt7+Ace5N2SoTG</vt:lpwstr>
  </property>
  <property fmtid="{D5CDD505-2E9C-101B-9397-08002B2CF9AE}" pid="7" name="x1ye=101">
    <vt:lpwstr>ghjbOT94GFPET6PpSEsfe5ov5wqgvAmdyPAyp2rimOMAZuLIcUpkv85xwMrPs6geuzPPgJf22iR4fXXcE/SYXNuSlPIt2FKRo6JfV/wl1CEo6HtfdxfBmvYCkRGF9zYbC0y78UI84Xc9lz5tCr4VwAQ+/y4FgYZ5TwOX1cb9Ofcv2hjijQ4Y0UpiGlLd+onP42OeixTaRso5UUFILnzVzQsQMyGGubl76SOiyjky9Mg+Q16YDbQcYjE3M8F5+rr</vt:lpwstr>
  </property>
  <property fmtid="{D5CDD505-2E9C-101B-9397-08002B2CF9AE}" pid="8" name="x1ye=102">
    <vt:lpwstr>zsk+rXOasldp3MUI8rhUZfZ80rZky4VVamxk+V5oK97a5+GePcQOEnaAbYMOTkziTKF6A9RpBQSwXjurCJ+LhfN07QVx+9kSXkD1LF+MTSqQMxZUSZzde10ARXl05AdiK74fq12qSckVKFx/WdK5jRxae4ejjOMw74+vMiXeN1Ji0NOo9QJNiMPNzONKosHbjtkA4lUfDekQTRhCryE1n2zHnx27OguRsBmfsnPKliBqw/QkZdVIRW+VnubjKmp</vt:lpwstr>
  </property>
  <property fmtid="{D5CDD505-2E9C-101B-9397-08002B2CF9AE}" pid="9" name="x1ye=103">
    <vt:lpwstr>cCu+9ssiQL5wlmFuyiDEpi6q6ZsxiwUTRZ4rBq/Pe0rwTrs97z9YoIqXATChjCoelk8ZCvdJfRi06796JdD9hto+BF5XI0E1a71qggiwtHGPMeCsIF1XNkIECh+T4+irGU9ZozuhQdmUSC6I7jzmvL2tgtIz7PnaUYZKHibc7HCtxZjLEns0ZnIw8CPg2J+q+wbYdNq1MmN2faiu891S3o23xzCsG15AD9BPZKwuPYf/0DZTbtYaJBG4a75Mf2e</vt:lpwstr>
  </property>
  <property fmtid="{D5CDD505-2E9C-101B-9397-08002B2CF9AE}" pid="10" name="x1ye=104">
    <vt:lpwstr>dR+beIaw28rrPFIzlD+BUq2Z/iosMTRNVGRTLHvs8u9eZpTTLkaikkYqW9xz1zaxz4LbAhFWR6RjcPj0t3wtZcsd6uUpDTsfp3l4lwrPTwVaMFqDY76y7YzOb48ZdNFJtdSPceHMdQxfJiXCZC275eexLDiXXkfewm548Es8TJHX7+pwLOq1aZF74TqFJJ2NG3DkjOjWkqV91lSDPB5ZZkxSTq3cL7/ioFy42HDtGCcbt8IZ1OwHndSF/TJETRW</vt:lpwstr>
  </property>
  <property fmtid="{D5CDD505-2E9C-101B-9397-08002B2CF9AE}" pid="11" name="x1ye=105">
    <vt:lpwstr>zUwpc2Yg8nClUPIN+Eg/6CU6sZlxtGzMo+c719p7UI7Lg5CtP+svyCl/qvECSzbT9/Wf0cPzwcTkzZ2qthMvGe81Ns/Kc+5y4UMSp9+wJ+RolD9o/5yCqm5vwLVUTCrwqlEe4QBrscjca8Edak7bGyW2UTcAaxoqbfiRf2VM5O4xTdZAD6zWMiiMlR5NiAG2PZHAFneFmdjTqQg6jPcPVc9e+ky40QwR+n9J5Ht2+qfxxS5EoCX/WZgQfvhXDEj</vt:lpwstr>
  </property>
  <property fmtid="{D5CDD505-2E9C-101B-9397-08002B2CF9AE}" pid="12" name="x1ye=106">
    <vt:lpwstr>CF++YnOQYt/JDgz4lIjxt6uFe4e8lTzYYC52lMoQqsD9cjNunHHLY3oRxcRpEouWxPlX1yKRk3CAlaso8u3/sYZlqq0sla1Lg71bMETaqpGiXGYDCnPvTyOoT1BSA9NJcNVfdN3O+wnnCs7UMvY89tTqu8JZmLw3cPvQgr5bmS0PaZmlyiRwfxHYOLs7mQ8drwznSuJJZ19i515Wgz/rSMG8xQLv66ryjfpYUf6eL3LFREGQM/zWr1cs6GVtVsS</vt:lpwstr>
  </property>
  <property fmtid="{D5CDD505-2E9C-101B-9397-08002B2CF9AE}" pid="13" name="x1ye=107">
    <vt:lpwstr>tIwwpdLsfeQzQzs0tPumuJSxqNGi8qh1G5tN8Pz4jYdLy8gl1ZZaTFdvO+6PaIdU/2jIj7Xgo7Y2/2q72V8bMvCtFsRxa4dodQXiPMbzl6Y0q8LAvCag1Uem/w7INGjlGPgLXCRwo6aTQ15i1wcDaDwilU6w+clY/BdNS++E22pT7V6sV/Dn1Ul8ffwx4nuPJ0gmOK/7xVIL5d6X9jUnXVz2eZC1Na/ZEiNeFFNh0f78VurWT7pKezro9NsEDPp</vt:lpwstr>
  </property>
  <property fmtid="{D5CDD505-2E9C-101B-9397-08002B2CF9AE}" pid="14" name="x1ye=108">
    <vt:lpwstr>31lc75TnbKgbf3JAMGr/C1svV7U4PbihHuyyEGBKg5Q7ydsMotX1nvgTxA3Cjq5KQAqsSONNxm8U/Y3Jh0chfiY1JuPHY5CFHPx4aSY8qTO/AwiecIXwRC9V15cNrerEsDa4Vb1C9l+FyvRphoXJZ03cZ79jaVeYAQikAa18D9JrCBmK/OQaV6pgX1LLZrkfJNgx37vKAsXn8hbkL/irsC/2A5kBeAOLaxytG5OnrvD7/ERuBG1S+RIsLakxvcs</vt:lpwstr>
  </property>
  <property fmtid="{D5CDD505-2E9C-101B-9397-08002B2CF9AE}" pid="15" name="x1ye=109">
    <vt:lpwstr>DRaBZg36o5MtF6oSdSASc3gffr3CpFfzhx1HjCtkGkgCYO8mbUd553oZpBSunl5WmSLETFjeY2PuuQVvyqGPIOmImrnUFra96suc+Nzb0xZOONRoz3WDA4Am7aVqAIXdfdzjIFA+F1ukDhI4Ha4bvbi0BOeeXKCrW7RE6mP6gpz8HcsxYRnrsN/eEiWgVN/oOgw8LibT1uKU904DqgDe9FZZq1dij6c3h76BNJCFplpwqxaUN3K84aFZoZfP8Az</vt:lpwstr>
  </property>
  <property fmtid="{D5CDD505-2E9C-101B-9397-08002B2CF9AE}" pid="16" name="x1ye=11">
    <vt:lpwstr>pWD7D4kx02x0eqUki0AhPGHgg3bD1spZwnlt2TPoBMEAtJ5XC3dufJQRP5c576CoOtHaPJh3hP7MDnJxagOVBFpdWFL8qNYxSKlbYYrQ95TJ2yH4K3JoS9yxGMWQlumUHSAzi7cOs/ZltKDsqzckXdhSkGeXV/qN2X5KpwvqDD+4q2RvvpfNJqIETG41J3lbg5VDgOIH9/cznunTksdNEwQa1sfhWBXSdbj7tbPxleuEjaDZOdg5o+4TYnBjI/Q</vt:lpwstr>
  </property>
  <property fmtid="{D5CDD505-2E9C-101B-9397-08002B2CF9AE}" pid="17" name="x1ye=110">
    <vt:lpwstr>jGcjPr7x7BQX+Cp4OaOKMW4Ds/F4xnYz29i+LgoFx94xxv7gdWGu47fXEWTXKpsCBAUQD1OQoPIjzjW52bNCpQqX9yc1rYX1k8drcuPpUQwkcNec0g2YJNDwL8fEnm2A+wlejf7VkoTpmC526kc3/22sA7++DCT1hZNF1c1RtF8VQKHV00kEVStekSRyuX4uzl39JytfhneFT9+QCzveHOJ6GkDIs3Tfk179llGdcKDDrspO1qqlLY9KsCQL363</vt:lpwstr>
  </property>
  <property fmtid="{D5CDD505-2E9C-101B-9397-08002B2CF9AE}" pid="18" name="x1ye=111">
    <vt:lpwstr>XSi3EylZFrHHIneMzHMh1O1aOuRays9EYQSK2K0ZWPa5dDhw6fUxx/oZmMzYeF6P3Yb/NIZjeznei6W6edNIw2zwNtCOs3N6waeZBm6R6XZWg3KN6AMzip+M5qu28wSxqwnXcOVbfR6DjtI53kgaA++shp0H6ij0go20EzRtY6t6jUzf450KifF2yMzNiQUER844LXYS9Aa4638ATvRynr/ASnlpWzHOWsKz/IgHUuwncBvk4qKoiTSuOsQxhwU</vt:lpwstr>
  </property>
  <property fmtid="{D5CDD505-2E9C-101B-9397-08002B2CF9AE}" pid="19" name="x1ye=112">
    <vt:lpwstr>CbbFt03SDZDWS+bI1bxrjbVLOil7VKZ6IxdESTH6osGVu66h0N3QIZ/MEuct/+8jP7hcUYOBweS9ZT16VH/y67BV5jCABheVW6cblmVjxxUQ5C88cHzN/VT3Y8Y90Q2IzgHmxE3Hto1rn6Ia8CTQeCtNsI5eKPfbq4J7EbXkLI17BUCbE/Wq3AQf4fJ+hSgSSLFi1T6fmsxB3PXLoeoHsES/cvl+FFzUzglqkpslQXqfzJDzvsVX5JfmR0oNW/r</vt:lpwstr>
  </property>
  <property fmtid="{D5CDD505-2E9C-101B-9397-08002B2CF9AE}" pid="20" name="x1ye=113">
    <vt:lpwstr>AgSRbTbwmkIDaMzvgS62aQJTnoTPDETzndh8U9ePsBXFKTWhW32TWngBa+zDKcb4p6moSBmvgHzf9ImIY2O23/sAiu6FswtxrHTxJ21JvwhHh9hm8GGGG8MPm7otdFLedMMssFBntKZVIQE5cgsIIXVAIq5c0CVRJbfvN1wjxNgkRTZdVCBrql0wGV2N07IBD7dHriaLBy41U+N2MtNLLukQjRHpGeLF8RUkXwGS+e/E9blcAsp/cS/iHLUT/oJ</vt:lpwstr>
  </property>
  <property fmtid="{D5CDD505-2E9C-101B-9397-08002B2CF9AE}" pid="21" name="x1ye=114">
    <vt:lpwstr>LeScyv6deUMiUlH731RYnWlSnzQiwvzjbz+SuvSP6QXuAR5eAjr6drR0JZHxBkwSfDgbBjobjVJQnTqXdxJlEYhU+Gnl8ue2E6OnlPGU41QEgHXLGb7rnEVomXH7uajlFOIF/cp0FQH8z9q/0AHQjAzbEwGbcSXyfWhL+SDlQhFITpdTYEnbGkNy3UU5qwPKyKTPMdjucXY44WvoYvDOHngRDdQl+XCnMeo3D2CSwAggGf4Ja6lfNubjHuIQQV3</vt:lpwstr>
  </property>
  <property fmtid="{D5CDD505-2E9C-101B-9397-08002B2CF9AE}" pid="22" name="x1ye=115">
    <vt:lpwstr>qWhi7x5lSaTPTOhwFXEAloCIVYk3Iti9/uroHLwUGZBR/TNsPWir6b2XVM7vu03d8SbpSh6OBy7z4yUSi+j0b7RZ6NkoWonK1tTIor+bkYlw5lodT7UZAer0bQNaNJbtsEWhhoHB405FMPoLdutRdcdo6ZS30rn7cyNjwTeNxTnjM/Wt8n3jOP7Wr47CxwGtK9UGVIcWYJ8oEh8fpAapFAa5p1YyX/8+slERyWDtxPJU8ECy6s23zyiKdGQpI/v</vt:lpwstr>
  </property>
  <property fmtid="{D5CDD505-2E9C-101B-9397-08002B2CF9AE}" pid="23" name="x1ye=116">
    <vt:lpwstr>D/+lI/QjfFUTOSU2jXkSudI+3YzsEFs8FtPVmowbamoY0wVEiPIUKhIHhkEo51t3PcbLwsOTbXer8SKoB/vsaITuSeU9PVTHhSLVIteb8dCPgtCm7wzQLokWK7H1zdCEIQ9uOyzcZ6lmt14t9TjMeLLsL0UWEAsLcrTcTERHRCtTlmCmo8d8gtHVTVTAaP12v1N8ROTCmmgeWsd06r3foelVfSwacyRY3SNtT4BkPsLJcwQVyIMNmn8+YkKpOHz</vt:lpwstr>
  </property>
  <property fmtid="{D5CDD505-2E9C-101B-9397-08002B2CF9AE}" pid="24" name="x1ye=117">
    <vt:lpwstr>uVcGbYd8/QgN+arG6jct9+Vf1DKUjLzIySg0bi/5hSrdpReoMAulLQ8sLvuW7oCqUTzAvO+qVtcoBC84FrgY5S/qCd2xQokEcr3Rv863qmdG6YsXegl0W8c/Gd+dkMfDwmEnaT4owgeN8laon0kIe+xQRmWAK99vEHXbT+rnQamCn8PEcOdcdoOYJwyJrjKohvoDaAK3FMuSTH93M4b6k35cHOusbvg+t50Awe9yxvzSb65m+pEFwi5Y9S4VDyb</vt:lpwstr>
  </property>
  <property fmtid="{D5CDD505-2E9C-101B-9397-08002B2CF9AE}" pid="25" name="x1ye=118">
    <vt:lpwstr>+x27YvSGSpPL61XSGwxiboaotPgp6uycsq0RKySUii8BzwTMUXtezDRcsmJCcaBt5WC0QgEl8dbIbj82grXAI60oajMHZMM/P7uaigMwfl/gvytJEWB8W9loKhHt8ttNT2lr+fyD4WA+d4q+erdP3swOHbV6Wntu7imPtls3WZYmyqZyQNCH6BjXCU4r/PS/sqFLO709ANXHhZbPmg9YjsqrcUDEPUQv7ZvGf2tM3pI+Jiiq/Q41J6pSZ2xim46</vt:lpwstr>
  </property>
  <property fmtid="{D5CDD505-2E9C-101B-9397-08002B2CF9AE}" pid="26" name="x1ye=119">
    <vt:lpwstr>0j/ERH/kaf9mj88HH+H6R43agO73zpUiFBraFVixEAnDM0h2ngYd4Qo4qjgFCCPLQo+7ym5PiUDIafafj+BYRxfDIUu02VjmD5+YuPPgn5QIA1Zv6dUQx2HqF8fhtp5dkM85Id12cRuES5zS3yZ5vLBAsX43Q0nN6LD3b5v+uwBMMIOfyIu2fuOiGa8BbBIvLyEWMV+8EwYpiOwB97kV8a/5GgOcxPnv00EOn1oI5qHZlU/jZ9lmjVjknd9Xf1C</vt:lpwstr>
  </property>
  <property fmtid="{D5CDD505-2E9C-101B-9397-08002B2CF9AE}" pid="27" name="x1ye=12">
    <vt:lpwstr>aO4ME3SOpRLDTeEznk0JPaDtPwwNsi2D8wQLewkzm3sROVNP8U42lG68bNLcd3Y9uohwu4T13JP1I/K6LRQDBaG4wiIqMF5OHDD4mp9nOmN8QuV4nuscNeGvel/89rsCuMoYZEufQxHcq3moUzFAcoV2TbLNM5qxCcm7NYDY0udhQGOa6Dk3weIMSsoAKXWDi3t2c+YFKIbfLztGnwJJ0F4ISz2/sa597sECEYiKmdtCSv5iQUM0gO16R5qviIv</vt:lpwstr>
  </property>
  <property fmtid="{D5CDD505-2E9C-101B-9397-08002B2CF9AE}" pid="28" name="x1ye=120">
    <vt:lpwstr>I3iIX96Ht1RbNnmH1HtE0IBuxWaD3oZpldO3fJGkUS/kwMzocyK0TfcrxRfx5Gvz5r9HNIr8Fzwelut7M1NiVE0OTfBvIHXNltf4o5AZ5u7ePIUmNo9k/KFHMt9X1PwOys2FxSkAgSVIzC3KK/ptMjldASFXiDABmGl2k9rvnleeg5Sv5P5IJUkji2pNHFm9oapoMe43FfkItbtJANcK1+nziTTfeCXQxK2z2Q13F5+BuL5CvkKF2JOKv0UxQ4s</vt:lpwstr>
  </property>
  <property fmtid="{D5CDD505-2E9C-101B-9397-08002B2CF9AE}" pid="29" name="x1ye=121">
    <vt:lpwstr>DydZb6IfA7xu2nC8P9becpBbSTv1OH8A9bjOJ/CZlYtAQzgTubbbA9It1udaP1Su9/Bjsz0lkptB40ayhCyukdaBvkvWDXCFZqcaPfSUsJBHVy8Sa8k0IdHlJOodOCdz9M6uxTaOze6LLIa6VsqZRB6sJoGdF4eFMOv04GJl0XgDYRH10p8/G33N+KUdbnS5zMQXige90Yuj6alIpra0qmCFNBTNLXwGVsLovJ/WvAJgntZBk+flN5gyOYmAILn</vt:lpwstr>
  </property>
  <property fmtid="{D5CDD505-2E9C-101B-9397-08002B2CF9AE}" pid="30" name="x1ye=122">
    <vt:lpwstr>9LlUdz3no9HqGRsfxdf1/Sc168zDSlmjNdjnnd8vADZ2f57yFGN4sz8J7NCo91UmtwsVxNi/+Zpwssp+tNZk2d0Ysd1AdFkPJuU1kvgLu/++TntdGKnuPHpO2ZsiPpdbRtf0/1RNsu9iu+4yUWPiLgEUdR8/bxG2SiaGxnxbsQ+copW7ndpdEB2vesq0IVxXD3PNXntpXJ/aKw4fDKxIo16fC/3/XNwH4xtlknF+CYvr/0ob7DcRTW+rqYHRrN8</vt:lpwstr>
  </property>
  <property fmtid="{D5CDD505-2E9C-101B-9397-08002B2CF9AE}" pid="31" name="x1ye=123">
    <vt:lpwstr>sTje+zkizMU2GRzyDAk8Jo33I9mF6j47LEoy1Y9+0mi27EW0tTyLN4gwRK/cB6BeZZFS+/9IPRe2mvwjR+kvD6GpGlqOuoiyYJOhEJ52wkMl57U2gxmFhBPVJm62cyuo2JdNLwMSt20YxNysiNIVZkuOzIqbdV0SPb2t6tMvoZV6eEHo8gfgbiHlRFNXuTlvC01Li+uWXxg+EnGTgvnQQZ0LpEW3jvmOGbjS1F1nrJP2QuimoZCn80tk4YzQJad</vt:lpwstr>
  </property>
  <property fmtid="{D5CDD505-2E9C-101B-9397-08002B2CF9AE}" pid="32" name="x1ye=124">
    <vt:lpwstr>da/T3uk4V52roDpGvSmOjefvYeLPHrthpc0eehjXrqQw7ykQLYxqBy0I5yoQAxjpOps+uvdB5eMTvC/U3Fg/3YMXV4v5My0uVGybjUNyGsNyDNu+VnM9EAaskg21iASwODdkHnIxsFZStMUFU6S+hmJQlQDmujB5mCx5hEsZWZdtjzFfS99FAUS9usR9LgzF71UySnsfYzgVmtP4GmRMYblEcWI608sBDn9MDiBeQ2mK/VlPzI/O4XzvP5vZFuk</vt:lpwstr>
  </property>
  <property fmtid="{D5CDD505-2E9C-101B-9397-08002B2CF9AE}" pid="33" name="x1ye=125">
    <vt:lpwstr>23ayBLyMOw5WUv/yeoNJsaKQMx+wXIATaMxDejlq+iFBMO55mi1LaBhu+syxj9oEgaVexoZpX8ZAKQqngbRFwoO5A9rx8MsgJvbxoEC8kOkAhJIxhYoYOwL85++UYSA5J/gAGYKFpjDZqVmDQTpvO+pDEHYpyP2zzdlbCHof3IYqiHz3GzWNjIDPnhHfjJdZqdyJBdSRzthprViK6o8YWyYFlG6TheY9pTq4tMVUK3rWgfMGQ8zP7DNQhINQUPN</vt:lpwstr>
  </property>
  <property fmtid="{D5CDD505-2E9C-101B-9397-08002B2CF9AE}" pid="34" name="x1ye=126">
    <vt:lpwstr>G8Zj+SrVYGgkUBby75vNyy1Ans+2WkoLE9d2AT0+wJnb54NMHot0yDThr0YeycxTUkoxXXoi3AgKNpmpiVa3bf0xoeVfsUe61bjpRvmRToEQpe/hgwLTHdom1RlxE8i9UWtfcT/Fo9kjR/a1oUYwLZL5Ok9jM8xjj5YdJ9aioxm/mzH2HSjde5PDcT6sFYhfalPlJAT83Hm/LKeQTBbOp5h37a1RbRFhAhZlDfu2asb6kgH1q+g95R+tGjgFYoP</vt:lpwstr>
  </property>
  <property fmtid="{D5CDD505-2E9C-101B-9397-08002B2CF9AE}" pid="35" name="x1ye=127">
    <vt:lpwstr>GHzrkbzYBGbA7f1YIEOAAjQOOy7ou3nLgnose/yXQQhf4G3h1e2TfyCRr6mRj7GevM3D8WwItKEqJmQOxfxjOZrAlVf9qMvSUkicu4WlThZpfKF8n7lSfdci1xerfo0VXGZ40d82RYJUkQBYqTBnUcq3xl2SuC+nsDbbDOOwZcFOZ5o2712mgF33kHiQZLP3fTMVEUt+6Cvdvcv9hZb2SZxFZbllknNHRjx3E7Mhg/CKk39FndRc2CvWN7HqOGM</vt:lpwstr>
  </property>
  <property fmtid="{D5CDD505-2E9C-101B-9397-08002B2CF9AE}" pid="36" name="x1ye=128">
    <vt:lpwstr>hiFEdJO+koxUb+wCh+Fr3sqzJuLhMq/bv7U0606txArtG4nj7MucgeN5p9kYZg4/of269umJ9QEcHsfAJkLRsAf9I7lZ3tjpaQ2D8njo7o92CUTDM9I6gYXY5Xm49Fumvr8OawCyNxOuodn7ePhompnUb8ihn82QmGKerWEny/F2fYV+I61YmEcHyttSS7LX/D5baAuB4KIKbo3yUN1mIOer0lQ3hrALQzMlw/D+iXgFsQKmC/OhbesbnkYqyEt</vt:lpwstr>
  </property>
  <property fmtid="{D5CDD505-2E9C-101B-9397-08002B2CF9AE}" pid="37" name="x1ye=129">
    <vt:lpwstr>8okA1Xdk8CAApxeNW+MOREec98ZeT09lCFfYazRMjVKSYvzyzrwdkefL5/y1V1fjtoBCczSbD6BpAsUN325MhlpZboVpaJ6soD1U7pG9ZBts4DSi3lALHYxIn7q+4MBD0pOrvm0dJv6GwPDUesLs3dAmCi+abYVR/JSR/X1P+fde2qBAH34euVohulxGQzz/Gl+N1L+moXAFdk/DQK2Nl8OewW3mxIe3iDRFIJqZ+waVfzIWbwWtxw0CJJBlW+X</vt:lpwstr>
  </property>
  <property fmtid="{D5CDD505-2E9C-101B-9397-08002B2CF9AE}" pid="38" name="x1ye=13">
    <vt:lpwstr>BovdHzq8WkFKP2bc/XqjsRjB5p2pOMAnpJAmmSQzgKJ7H0IPvDIfFd/2KJo4kVMbPUHSqMTUhZr5h+wDaR070pyZWB4/dT7XWEx7ywevOnZ0+nwc7YlyyGzB5ovlrTh20dqAk97nNbIo0R5DPwU1mYQgHukIORy3ZRQzQ3TEr/LJh1X0OlTDuYz3+obxjJA6ZuACOC36Gs0C/EidLXjC+4YZPbLkKMIMDVzjK28XUTr7niC3ikrcqW2MoJjRwho</vt:lpwstr>
  </property>
  <property fmtid="{D5CDD505-2E9C-101B-9397-08002B2CF9AE}" pid="39" name="x1ye=130">
    <vt:lpwstr>SMGETSWaeG2I3O/2aD43NXeEXryCnZho0D/3BLIpfVvcKI+fdZgJ3b/Lj549V3xF62vFbyh3cMnQPEqp7PWQLyUYeN9YPtNgavZZ+dDzda3/rvQgkWqkuaNUH0zeR4ZaZ0fJJfHPUu88uA8HfZJ1mK2tZCwvSBsLmcdLEhZ+3xJSN/nHn1zGBUU8Etmu06RLOzlw8G04Vre+HWMvy+GuGT02HLlNC5lArA2lwWieQxGrcChhlRuZLDfuaFLYt91</vt:lpwstr>
  </property>
  <property fmtid="{D5CDD505-2E9C-101B-9397-08002B2CF9AE}" pid="40" name="x1ye=131">
    <vt:lpwstr>qG5DeWlw7qRsMFA+SSQp5uQIcikYu8a53IAhVN0JfGels7OnYaJqMHRE5XcVvdJUZfiQUkSEwB2NFq5YRNhNZOYrt7FC6c6dtyq0BWizuS09dyXwGvia0C73fnHrPJe7UVNCBEY7GKZyK7aVCFEXn5ZKKg25VjqXv8yiss4MwkRjKqv0tIJauHKm/7Qe3uE0cjgxZPYn7J1rAMVFPZp76Trx/NZzeGDyRivamSrs+oC/ogd5xaVmktu4Ji+S5ir</vt:lpwstr>
  </property>
  <property fmtid="{D5CDD505-2E9C-101B-9397-08002B2CF9AE}" pid="41" name="x1ye=132">
    <vt:lpwstr>A+sXfak9yXTvu33d/kPFt3BdL/lLXvExK/eT1cykLMD+aDfz1azp+VANtNifAZpkPcP2Aqv4ezWpVZ+UxuRQZALRbT7f4JkAcKTyi2xcaY+NR1kX3BI/UQPIYrrPJN4oojaDViaMP93m1p/Yr16QsSvk8RqLusGwk0IVAJNmdNyKwcjPbuLJ4eBSIiy1uuR5MK9qMgzlsnZAXPSgMr8Ex7mbzdnyC87hFhIejbmjx+dxMhHvuNFklFlMrQDl+zQ</vt:lpwstr>
  </property>
  <property fmtid="{D5CDD505-2E9C-101B-9397-08002B2CF9AE}" pid="42" name="x1ye=133">
    <vt:lpwstr>U77on4Nc0SzMZI3w73PPVh2jfjwiA3W/RIBpISGs/NbWwouOP0xjiQT9otsgd0+2hXS0AGyufIA5ZR7NbtlOKYuXieLpP2ZJ9TJtdLVilZ15epfXFn28xB/Q2Qvl5ERkxeEkjzp1MSJRDmNFtAkTNxYsQPkq3AOZJHvANHyBXh15lCtRgy4FDGMwHw5eOkW338x3W36CTDFkZM/ivorNIlhAIguiBWOC2xN2dHTbA4DLY6T//BhVUV+bL6KCrrl</vt:lpwstr>
  </property>
  <property fmtid="{D5CDD505-2E9C-101B-9397-08002B2CF9AE}" pid="43" name="x1ye=134">
    <vt:lpwstr>iCVkXSG3su7+2o6BT+wTansPII+PV+FJpeQ0eMlpGaH+Y12Y4n6VMKJYnbkZWVFbBodrq7nxGfF8EotkNk9tktC4YTxHjIUmYMMeDiBWFDiNGZCadzDFCT3rWdBpNVhk7uA1xZC3rbDjWE5kRz4Y+lT8VQ7SdDG63aNr/ajijR6mmQlQJC5CwdxxpcCg0fKB8H0bQeL5OAyAxoVT/AwEO2gNA/QxbsRvK8Ub9BcG0jbDPbxPipE3v3Oexgr0Z/U</vt:lpwstr>
  </property>
  <property fmtid="{D5CDD505-2E9C-101B-9397-08002B2CF9AE}" pid="44" name="x1ye=135">
    <vt:lpwstr>sUWnY3iKjnZkRH4NFgNcoLx66WmPPrf4wazirrSR6J+nCIN5OfWHraCvsGzidZgTFkrdjq7IHnFMcKYPoplOYcn9mQqE1pe/y/xLOxW5DverA1P4GS9nL+m/ROTW8zQR+2ZeBwK7slThqin8YKbrUd0qsXe8bvKN9++WtW5m7uboSiYku2kK7M+5mtqhUezKB4QYyjFOru6MptpKj7Wg3tR/JU+GIfw7g+piRgdxoi6+62nEIbQiBohEzbfUDDO</vt:lpwstr>
  </property>
  <property fmtid="{D5CDD505-2E9C-101B-9397-08002B2CF9AE}" pid="45" name="x1ye=136">
    <vt:lpwstr>ywFCzMscTKjgwQAOmEwu2Og7FE/emHnwenr9xtdsHfMj7ora/NBJGPGxoQEkYq2LlMe9K4aTH1a5HZM2ACbA6qrdx8rmiWQKi2FeJEDqAMYkhr9n5+4iSJOthURO17bEqtZPeHwoBe/9Mtbcj2J+yjwU61LqVX9Xp+v6HRI6gd9Fs9WxB/EYJRyazXlma+HWW2OdmUnDgjrAcBOuVz5NxawaAn2HxXKAIkRzo0Wf6v/tt6+zGnddxHPT47uvvnl</vt:lpwstr>
  </property>
  <property fmtid="{D5CDD505-2E9C-101B-9397-08002B2CF9AE}" pid="46" name="x1ye=137">
    <vt:lpwstr>hTdfCWmPWllFscjVsAYkDxf06SEk5kEcnpw1h8l6Ef9uHataDVVSXfWU8nfVmvOXEMFOw+OZ5nzXKTmfCwxezGquFpdf4B8v0AB3qnQBBgQqgXGEewDIAHiOmcY3IazsIFdyf1/DR1ft+viEYQ3O9wXQxt3Lif+w1tyOAgmdJaKrvWdoDgAWNFOpP8atnUaogxrG9EJRJR8uYzTgyCUw81GTGAj6j1hSexRTh+EQb2vsIbNqHJlFg2wLMounqfl</vt:lpwstr>
  </property>
  <property fmtid="{D5CDD505-2E9C-101B-9397-08002B2CF9AE}" pid="47" name="x1ye=138">
    <vt:lpwstr>S9TJu9rfG3Bu0DlejmZaHupbLwgQphnzMq9n74gU7W5o7B0vX/72TI/hOn0AzTYe8nwUIJxaNWeKmXvDxfWc30RdGnKJIQRPvwTDMtMfhzK5NzlwThk0NidsSNrJXguh7B89B1ShXvjCAoDRQnP9yVL7zpfsnbcaGJzUbopR6TtAQnTtG0f9CDmoSOSdAUyf+1IMX3UyVySAgwrm/SVSDKOiR/bFU7qvrmNS4oE6bc46Pwdzd5g5eSBbFVaLeeI</vt:lpwstr>
  </property>
  <property fmtid="{D5CDD505-2E9C-101B-9397-08002B2CF9AE}" pid="48" name="x1ye=139">
    <vt:lpwstr>QZycDslyvRssHJrOKW/bQr4HYzn6FtHUyPaRvAimMliDWbi4NdhnKnbbSwxKofLaRURE/peGSw8jvuLVH4j+Q5Oot7kSS9dnVSyRmZhkQwHU4ZNlgv0fTxdtEzlwdrOMpQhb3O+xp8XRSLoTSy/UFjvAw4ySB/jbyC2UnbH99lUPQQDHfFhTEzwh/Jl0QjG4XFlkl/nb5f/27U+dcWia0VAfkYcqmIXNS/Jr9SEXRVqg7F2oc4mhiqFvAlsVnPh</vt:lpwstr>
  </property>
  <property fmtid="{D5CDD505-2E9C-101B-9397-08002B2CF9AE}" pid="49" name="x1ye=14">
    <vt:lpwstr>jFiiOnaGqVLe+1fIjiQ/J66kCchDToRn7Iytn4LBDFrPMLWIpHYo9Z+V1VSzlG1VPBdvT16zkUUMl9D/gjcwujk2AP3UtGunhEMQ642HIx+BGk8tK4Y7TtSLHbcgVU75nIuHe+l36YU/Z4j2YytT/eoUXyWBQMDUnTGuF+1IPK8drfBri31OYi/Tq3n6wxAHraR9ts87hvrqqdRwYZYAucda1bSvzE7avxdaLkJmSZYBpRmZCs3ZdkA/uWVywQl</vt:lpwstr>
  </property>
  <property fmtid="{D5CDD505-2E9C-101B-9397-08002B2CF9AE}" pid="50" name="x1ye=140">
    <vt:lpwstr>l35w5ojyI+Hdg2pgT4RUGi3nA08qx0zKcY+H6ydbDJoDWqtRWLhFddx5vBbntoI3UcTmTVjqW6gSvMAS7J5BP1D6VVywRIm56csCf96hu4gz/19LISGb47IQNhHFQ+6twr9iABcbHd0ESgD7gIPOqUyz1XfPji16ZS4m4yqcFEBNpIvqdugqpZ588yNQtOVxkvbQ3gsFeq9Gw3c7zON24JnKcfp/o2H3Iwqw0JDtR1q0Xdk4LGiUcml2Ajfye0P</vt:lpwstr>
  </property>
  <property fmtid="{D5CDD505-2E9C-101B-9397-08002B2CF9AE}" pid="51" name="x1ye=141">
    <vt:lpwstr>o2j46zT2zdx2ZgXz4Qillcd9NaEFYQ0ytsbFvgbRkil4b/yPETI1mP81ss6zVpq5d9v3cfghbSdC3W2z1cMaTv+ybnIwWvqzRnib0MhvKGUV/MGZdYwnNcH6UaPj3R6FHo9K350P61eUc9zM9QdfyM/uc0cxe+hA4jWAxSsalFRVc7VK5zSMlIYf2m1C1AF205VQd+shgZbGQkfi135nBd6zwJIr/WuKBcjzuNXoxgMj+VFVuLdYqu9mnjZlafh</vt:lpwstr>
  </property>
  <property fmtid="{D5CDD505-2E9C-101B-9397-08002B2CF9AE}" pid="52" name="x1ye=142">
    <vt:lpwstr>uIbar/xEEZxizZTAJYGBjtoJsmJaLET78osmMNy5Jae4qWsHSO3rTsS2+V1rvGEpaOkozMB9gOF9g5hsoDcuT0VztUTzrGBaDIhkQ+90shSk5OVxk8SfbUWyxGDzwyEGNZj0bmEvb1f23QqD2l2/3OqFjtry8TbJL5nKc3rvEOz/Nt/uLtZRi2f00X8+lkiivz21WcxQGfTdFvTGP2NYi/nvT8XJ7/Hb2khk+l5F3BpeALIztQqc90SI8SlROzz</vt:lpwstr>
  </property>
  <property fmtid="{D5CDD505-2E9C-101B-9397-08002B2CF9AE}" pid="53" name="x1ye=143">
    <vt:lpwstr>keZnXnbyVHpn59q0lylzbphA6yPFIYXJov0mg+LPF6zaxCYcVo/BmsUt/fJMMiD1mQfFEgivOcHV37roJVjk0dqQMkTU3EazwZhwC1zo4Xk7vO0ZHLOn8J4x9lqLq2NKwrWM96CINoMyLpLYnjPmtvuddmgH7Gv3LVzO49iyzv7fMD/P/2VhU3ekBKll4hRyQYwIf2c9oUGMvSBxfLWnLes8Y1YNZLUWNhvHxQQ5P6dWdhuDn5xxu1RB7q+TqPf</vt:lpwstr>
  </property>
  <property fmtid="{D5CDD505-2E9C-101B-9397-08002B2CF9AE}" pid="54" name="x1ye=144">
    <vt:lpwstr>7Yb/HA9cCzF/ppW2Ipx/Gf9PV4f+ayg+2ZgKWPGDpVS73H5Uxk1WcZ4CBWQ9SooDvVn4kOBbl71nFYqnKDlbdEiANphw0vvC/lTjKXBj6ai6xoYACjkAE/qqDGYfoikpkCvdr/R6gSlzL55X6PjgnvYAS6Tw/kg5yQZl79Hh20JcmlMaskuMrA+3CtVlz8k+oC/hKpKy/xx5cZH1klF5lEpnGYnf4LYi4uiNpte/PCYqyBnsiDE8FqNE9pa5/GE</vt:lpwstr>
  </property>
  <property fmtid="{D5CDD505-2E9C-101B-9397-08002B2CF9AE}" pid="55" name="x1ye=145">
    <vt:lpwstr>CF8gYXZAnPlamsP74nJoy7j7Bv84FW0t8UOWrvfmnsfasmk54/3CUEazY8/STP4DoNfB0/Vw3xljnecL2aPn02v3UWCeKpdk2bgRTXoJnC1FP2K+uApVV4fwBp3P3gK8/8FI+IqgMuFe6WXlTDXTmJZH2nRHzB0uPb3bwtmrkV9ClkSK5Z7RP7h9dpEybQ8OkIqcIQQQM60BQVbHSUBPa/a96GJ2J3jZ4cvN6BQpj5MULNbjS2ElDhryEBCMFzX</vt:lpwstr>
  </property>
  <property fmtid="{D5CDD505-2E9C-101B-9397-08002B2CF9AE}" pid="56" name="x1ye=146">
    <vt:lpwstr>6q5hN32RamQN1knMZ4iA7KiX6r5Y3lrpcNZ6rTUZ34tLwOmPNEDv/pSgFbru86QOCXftPb+q0UU5KJjsKN5h5kfFr611O6TYUh41QLsTgk5yMMffXMXrBTAz62m2w0NmdPOnZLUhtenlsNsgQ/4FWwrwzdulUluvg65EO+UAhha4NF8CS68eT9ANvJYtjYpv9LBVDdwpUsMts4V3deX3iOFJsHPwGoHAT6OS3Vq0n4FPxcPlRAg+bLZmf0WJQOr</vt:lpwstr>
  </property>
  <property fmtid="{D5CDD505-2E9C-101B-9397-08002B2CF9AE}" pid="57" name="x1ye=147">
    <vt:lpwstr>0roJ+NqFX8j+D3HbTkjmUbxMKJaUIGmMp0ENI1Yj12wWh321i+PUL7a6VoYmKxSCSuaDca5ZJX7xbR0Xkx9tKkl0+3/2jvXTG7LlqATb9MGTY+Z3/e48JOiUy+tySwrubclCpkEMYPc5y1izNLwka9anC9Zsv0tl+dIUywRv7WDELBhAG362J5jXaLszc2QsdXoJa56fV2HJ0yybgLzDi4iNbc1k1uItGoah5EGRThQhXdKi67qV/iMdNrDErVq</vt:lpwstr>
  </property>
  <property fmtid="{D5CDD505-2E9C-101B-9397-08002B2CF9AE}" pid="58" name="x1ye=148">
    <vt:lpwstr>6sQxkf985irzEr4dRlID6b7Sc0PMD1oSSHu2Xyjln2MUwV8ftaAeA1vNPd/uyhyB2B0iTP8AnIJ5eiCSAAA=</vt:lpwstr>
  </property>
  <property fmtid="{D5CDD505-2E9C-101B-9397-08002B2CF9AE}" pid="59" name="x1ye=15">
    <vt:lpwstr>afTyjOZaXK+c991O75jCq4DwXJ05jayO0quz7osiOsU7fQy7Jk2DXlPAtlMkczu558LwvCXAp1zzPxth14BXxQnFxwZw2xktBr4fBsMDiQ44ONKNS/XThC7E8mOscvoqWh23RQ9BTTBVLz6SoGmZO8HseR++SUuuhBMiZaAiFvp/VtZA76XVjKGjrhTLlAQ5hgKtuvLlrjlqTxehZmF0ZRkR2XBaZB4cYgggzBMRrMEk/aC9+SIgtX1zacM76vs</vt:lpwstr>
  </property>
  <property fmtid="{D5CDD505-2E9C-101B-9397-08002B2CF9AE}" pid="60" name="x1ye=16">
    <vt:lpwstr>8rmgHyXE0wqJ3nL+tM8TkaWDzVNcq+U5dXIxkhDOP/I36ni3nxp6Il01ytxeRajPassqnNte+TYCVvPqhNLine4srjXv9BNnLneVbz2lht74MqnkBPVuvFScowUsyzJcfSxZRPrAhRR9+NWPSOwVceADwAyfAkK6XW0j0eCFvi+OvMMrDgtodmonaZiQ2ss3ZNyFMSf0fJkDzn2PAWV/PsDUPvb3GwxryRMEkIJl8njum09pAT093R+FAtkeoPd</vt:lpwstr>
  </property>
  <property fmtid="{D5CDD505-2E9C-101B-9397-08002B2CF9AE}" pid="61" name="x1ye=17">
    <vt:lpwstr>fiZmgt8Y96EvvLaecfH+13RriIbrLJm8fb/e78aFkQdsacNXKD+zR9kuXTPcj5h9PkYhk/PkeV1g2vn+o3mZfLv3QWAzRAwyqZqI9nO33uiLUvgh++g9kvOMHL0WfAyYJ1x9lzdQKRVvQGPANM3Rm1t6Zl0/xdi6CHYgAk2Lq5ZZPLPMGZwWNmU929eCFoU1Km3tpBXhMZvtbkVcobj4e8FzMqw3n1t8y2w2y2zNffHph9ueRZySAYyZrWLn91F</vt:lpwstr>
  </property>
  <property fmtid="{D5CDD505-2E9C-101B-9397-08002B2CF9AE}" pid="62" name="x1ye=18">
    <vt:lpwstr>sgb4bQ/L0IhiCAJcusTdJk8FQ36Fx8rxWvWVfgRpKJs1Y98o2nqONjFmLjFN3X5wqJUkPHbegdHmcqwogfCnvm67u0D7alvfgki8fcGtFFr2ObRpc6JiG/FDaODVCah8g8zPmq6h6hdDUkcAZrJjU7w0MWWKjDmYZrvEW28ady3WYfGdT1EZOBwXqy+qmIqKh6js9TgUj8lnqoeDdI5Ctl0jcfx5v4pQ2ejxjFeop5XZyCIaK4RrnxY3UeRjdAj</vt:lpwstr>
  </property>
  <property fmtid="{D5CDD505-2E9C-101B-9397-08002B2CF9AE}" pid="63" name="x1ye=19">
    <vt:lpwstr>LyyA1FG6OHywTMHmeDw/sEjT50cEOmxJw8Rj6vsS60rIEs3KYEmy8QxjHKVVl+yDSuotnRwBvVmx2TaJIMQPolYY/ROpoehg+m9npG1mOfqBve5yqCuRHQOrSFfCIcWkti+kQYKvVMUD4PH7CdomcyZqHZ8Qp9qUb5PdR114nA+zviN4nFJXC7h8WBWU6P5ok8EU2QhtGxmqL3dNI3ivjJhQVRP9Q5J8Z4nHhji6ZrHmoNZSzo/+mZt0zxYRS/F</vt:lpwstr>
  </property>
  <property fmtid="{D5CDD505-2E9C-101B-9397-08002B2CF9AE}" pid="64" name="x1ye=2">
    <vt:lpwstr>ENoxL4+i4UfD2nta8bV4Gz4nM5Z+oF10GBlAXWFgIWFreuy7WaF+Kz7yuqmvr97AU6D0Bp+qTUe1vf3T0nic4G+IlxPWmnel8XNcuJe05CsqdD/BInRddcz9n8+E7M7IsIkairPZPFzV0txNVvA2S1Nc6lt4Mt/HY92iImUX1vLlQV92/1ZbG8vZUCsfe94YcQCGVm1+fQ2cRaUUIStK7FKHi7ON4cWw5LPjS8RgJdneshZelNMXgz2tl5nrf+g</vt:lpwstr>
  </property>
  <property fmtid="{D5CDD505-2E9C-101B-9397-08002B2CF9AE}" pid="65" name="x1ye=20">
    <vt:lpwstr>2aQUC2kNiiYScWf6wciWseDM4jruzDUv/uGs1SX0h7Ks6oLUVD1kX+f39xcu2MVKHgYJH8mpFwApJ+DIHwOgHchnDDFkrweA3Ggd7MTu2o8AuSQIBt/ye0m9BQSjcAe+LFywNBVa9/AyULXBtnoqafwO0g4YRJ6Fz5ziK60vu8h058/c1BCILx0mPwhpql/SRs8AvjvFUJ4rEtDAoJ0SakHO5976TZknObFIj0lCoYbp4xL/Lv8UXTxLUjYGE7P</vt:lpwstr>
  </property>
  <property fmtid="{D5CDD505-2E9C-101B-9397-08002B2CF9AE}" pid="66" name="x1ye=21">
    <vt:lpwstr>aLnOt5wc114I5E6C5Cwl1HszctaicD13IrgxEmuX3sTCQHTqwlxNKNvS4PSYdKPqZFwbBjNFgCIe/JO2M7naLf/jFG6+kTwX70m7/wjtXzhwARfpZTOywWs4esTtPrSv/+phT/Tvk0UqyVZ3vsYf8soWUwug6sSN3V9otScLUlIzvbNXGHac20XkQWUaCIZZAL74rWG0LOoORB9pDAtpOwMMZoHLclgfPq7EWTBoqfQDVj0Pb8LWC+9pifd+FW0</vt:lpwstr>
  </property>
  <property fmtid="{D5CDD505-2E9C-101B-9397-08002B2CF9AE}" pid="67" name="x1ye=22">
    <vt:lpwstr>Cuq+8szT3scs8VqmnAQBfpkQvOdriqFnY/CWi+9y46Ljy5H0UeT6E8bH1MTnxnXbxcb/cdJ8gCRwmEVusiM/Q4nm+LZm25f2Nz1eC8Y4tZK0k6rXUoOopvsqBfXWJSSPtRUA9xzqF36F0/sWVXZoivwueThnWhLQPCniv3GVgxItS9SFSPYONvDUZy9YvZjETzSIv9MLDmHoz9kxGGQWF20lg+S/z2nyUq6uGg+pm5Wg5GyJhKv7G+UGoVyYWRc</vt:lpwstr>
  </property>
  <property fmtid="{D5CDD505-2E9C-101B-9397-08002B2CF9AE}" pid="68" name="x1ye=23">
    <vt:lpwstr>0eAC9Qvg8qS/UixJVsOBhKZC9wEq32psJYbx9UGiB+6isb0MpXzS1Zzt0ozQ0b3o8FU3a79kcLKIyE81Mm6BIsmLAheg/ar2/4IZ30ZhlG29bhZDE4M4H21mICdhFf47Ck5KHhJ96t7TSPqu84plz7OcqGk5VXV7JPt7wB8LVOfT86X0PgpeaDt7FtTqkbppsfyc4fUp2xllCHK1qRYUAh+aIPR3cS6qVWEI6jbPj/ibrzEhWjE8l+n4c0HXtZo</vt:lpwstr>
  </property>
  <property fmtid="{D5CDD505-2E9C-101B-9397-08002B2CF9AE}" pid="69" name="x1ye=24">
    <vt:lpwstr>lmK6LDS3Ji8r6+trD7PiQZwjDEEJ4YOay3exCsP4d27UyaQyIDm4YAslTpkzwhtgI1NP3X5JjOywT+/RFzJlo4kmwZ7yC0h275LC2AHZAOVEirae9Y2FUwPYw0RscLuRMRJga+YBKZIIAOVhm6AlxsdZ48yiMMlnTivtaBsRptXetlv/xNJzY4nJf1v4zQE+pYwxryrv61Os8EEspdSQtfrANBgFuejB1CAHuAwZ2MdLPtW1bNbZptkeHVc1JsK</vt:lpwstr>
  </property>
  <property fmtid="{D5CDD505-2E9C-101B-9397-08002B2CF9AE}" pid="70" name="x1ye=25">
    <vt:lpwstr>GeDfzRUH2xugrY/Vt+eX6z1PmFO0B+5tXy4a1oygcxYEUbfqOGhkG9IwmyWLnCZvnVS2TZYIc323r39SId1qtx3bgfksXRx37jMfW5uC371BHIohnYk+UEUYAPILUIrpm5RPnya4S3JTgU75JBR2AKJsuc5O2yd0SfxzI2F2R2dTr4fPzpK+/wgaB4MC0oDKZAE4GSbPxbZ77o4wwdTZTlLjFVCsHVRKXD+cz3471hSGOH3z2MopcsZSlbn+FiG</vt:lpwstr>
  </property>
  <property fmtid="{D5CDD505-2E9C-101B-9397-08002B2CF9AE}" pid="71" name="x1ye=26">
    <vt:lpwstr>cxh5wpnsbtv1WM98CXD51eVe2hJ3veAsSfTx6xwJyVlY/ZiKbq716kvOF7ZyF/x13KwYMUruN2QIjWeFg95ZoMH2ml1C56H81EnHe8llRmqdPxUouPN4gAqLltvCAJtqqsD7kDMDhH/PqcI4k330aBNkqb2gLy1x2fwB3XzNfeo22XjJImZBlqjyuwMIYPz57n5Gw3bzCMqtzymM3jy+djRLImq+DEZhUU7LeNgE5nmwsjqN84IxzoSvTKU+Kr4</vt:lpwstr>
  </property>
  <property fmtid="{D5CDD505-2E9C-101B-9397-08002B2CF9AE}" pid="72" name="x1ye=27">
    <vt:lpwstr>CHeMH9uo8/Ozp93bbIFds82wRP2edL9ffRHVlfMda/qlkVoWVYQ40K6NYR9+cu1hxE3urZDZukGSXQ3Clq929xfwzIHCyo6nLpuNFEANpDBT3EVjx5PH/kVnbD19PWELRd/m5ytRm/7xowCGRQlUjnffxu8tT0PZzzfDgCVEcNxOg3X9f3luEp+dhVOYmFLOiQ3MxUDOIlNDXOvv3ZMZ4KfrfOhl27IsPiRW+SSevHJD6pHS6eRMD1SYaBMQ2V6</vt:lpwstr>
  </property>
  <property fmtid="{D5CDD505-2E9C-101B-9397-08002B2CF9AE}" pid="73" name="x1ye=28">
    <vt:lpwstr>Ki/oXzBDGcv07xC2RivTVR5l9hAhdtqvg/6RYENtbgsa2ST33/bk4SG6xfdhoZg+RaJgFqWfE6kzNjFzLaPUSEig+tihYgBOfiSBcjRXn/6TMsa6m5sTMkE25INZMraIka4cO978YRCp17yyLpHrRwtLxrwIB3kfIiewOjKDvng2ws137IzJggdlbk3Ewjp29jucLGQsfZE3r2hSvO4CRadiv1IIKiWmAIi4/8EsUXAblUejEXEXUJcCnCa9+ip</vt:lpwstr>
  </property>
  <property fmtid="{D5CDD505-2E9C-101B-9397-08002B2CF9AE}" pid="74" name="x1ye=29">
    <vt:lpwstr>sZcQGplP6Okw9r4aCVLhYToj6Nygd/TLQUHf3pIr3BWB1sz8v9Tz77XfEv76Gtn2kI8u0dro29IM8bVm33oS64Fkq2YZ4tWq2vOB0j5PA/kaqVG3mk0XSh7qNpUx+TP/TaQ6dAUxXW6D6auObeGO0+GV4TTIfXL2eVZyQhXOonRbj+tQmYL7YDjhOuuBmAeUsZe0+5HcKTpqG3VPKDPmFO4ph9aWQhnSqpc5yVgcAD36LyZY/VICCkQyTRFaBk2</vt:lpwstr>
  </property>
  <property fmtid="{D5CDD505-2E9C-101B-9397-08002B2CF9AE}" pid="75" name="x1ye=3">
    <vt:lpwstr>U/A8+vkTR5mWLX84cYACgOQ/RZwfPkK48QbR3cYXlnyV75do8YQKUfK7juMlcERsh4stZEehq/eD2ACk86sinrnXLU7XjX6X026++4xpu9FHYPdXlRJmKlfde9Kbhvwkt+IsS+NI5jeioGKhC4kNBKMR/v5dMXqWQ1m4JkNiK/iONLPSaHkF3EC+bN7nChFrsJ3p5NEYkeXe4Ag7mFfvnBhAtfj+/JqdGxKoOhTivN4qno89fIa2wlvetDuVQ9/</vt:lpwstr>
  </property>
  <property fmtid="{D5CDD505-2E9C-101B-9397-08002B2CF9AE}" pid="76" name="x1ye=30">
    <vt:lpwstr>kZ3jtvhG20Z7wVWn0NxxqcKsSpG4d8qXzdMRg1KC2fSJFNKogVSggXoppQMeVlTMvPVtg6WC9apznG+DJ5H/E2S4Rm8n8beTl+FSkTzT6gHMI/BRqcuNABT5gBibYbdmIoQK7VAiCdMEaet042Kq8AoqxD48vEB79yIpXwt1gzDY64xqJ3GxJrCzSm2cx5yvuAWCtIKfRsMwTSBFVz9PxXIxOwiEdvk+AAB02+6BaWufavYS/O5lYBny8KrE6QT</vt:lpwstr>
  </property>
  <property fmtid="{D5CDD505-2E9C-101B-9397-08002B2CF9AE}" pid="77" name="x1ye=31">
    <vt:lpwstr>ra7QOWf3dS58/xy/6mlIroyfpm/T/e7Tt/caL6fiLWillSpFDN4Yqh7GfbJu7BRNZK5LdtK1YzAW3/ORsTpFs6bgAxhg2+NXInwlGzPHsgX8lUHpBDr50eY3hmSKjQaAzwhmJSfZ5t21WwOVYhcHFbmhd3RJoOCKZ5JTwhV5OJ4MBRs6maxNPHNrnI+r8vCfjgEsu/xzOcbeF9vYnBIdSEOUqSG4688q8xyv/VigSZM2zSRLxT2Jj9rOoMPFGAK</vt:lpwstr>
  </property>
  <property fmtid="{D5CDD505-2E9C-101B-9397-08002B2CF9AE}" pid="78" name="x1ye=32">
    <vt:lpwstr>vflNcX09EgoCvo0znBmI+tpCFfXYILQwgCdf4pUCU7524SsAIR3hI4OrgL3qJ+fsaaKJr+GCI8Ooy928JnvNV97oZ8Z/CF30A5Dm4zD8NLuGYKimGhN+lZQI1dNiffwv21DiM6L4Ym+/WfSbfof5n8kbRDX0oCe5MBVCz4uDb/nLNOqtFegFI0yjzI3rFSz2cSCr0ua5i5E77YneadKo+JX3iqyOZgPKZejiajz9aSTDLuLa0f5Gyb6Ws7yoAvR</vt:lpwstr>
  </property>
  <property fmtid="{D5CDD505-2E9C-101B-9397-08002B2CF9AE}" pid="79" name="x1ye=33">
    <vt:lpwstr>Z66rPTlLGDZRvm8kdnc2TWP6978km8lXLvPKRdcbv0lj/54s5QfTT/TszkpqKwr2yiFc+3ecMp1HmVIXC3GkLfpAcnXb34cAQ1FQ+ZRIMgng+3H7YVQ/7pA8Fx2yJKH6NwOtzF4mAi9nuDLKoOxaOMG+j+BCho3i9W3stJmaMdqQ3m26U7J6AVtfv/FBS4/vVt7iYPaFrUTt0X3VmcDx6f1UTB8pbg6iNvYap5vylbkwN/D+MepMA3SDuQ3yiSB</vt:lpwstr>
  </property>
  <property fmtid="{D5CDD505-2E9C-101B-9397-08002B2CF9AE}" pid="80" name="x1ye=34">
    <vt:lpwstr>bCSRtxOYRU+5kSo7TV3ykQOFU8Wp+zImyQgoGrObnG8K84dxMYvm9KZR5Hq5NEm7SyfSkt3TvcIv4ffHufxKS/k1omuNypeVD5qSab9mfkblqhiUNf+kppXpw0ATVyci2cks+XFyq77l19UZI8hxinCXaKVuP0UJ4zBhunuGCxm1o6vphoQXnoS7QQ6w0MVB66u6D6dcAc/IAscZjpQjmhWtDu7K3meoC4B34+t87l4goytrIu+ledYvGY53R8m</vt:lpwstr>
  </property>
  <property fmtid="{D5CDD505-2E9C-101B-9397-08002B2CF9AE}" pid="81" name="x1ye=35">
    <vt:lpwstr>Jn90qZFZ1eHmwFUiPa4a6m1tikkQ54Q3UYR4hduMZGBK/eNzRQKTi+5b/fqmCULy56YfEp6XBYUJZsURVNCshSVUdfTPOxkPj/4Y9UfBPk03tw1SdzKiBjnW8LfTRW+Ufqrj9s5O4Eipg8okexGrurNvV/wMyWrKxqRGldhXXuoWlsSi9CrBXt1g0ZtQ85tCWjhmyBI85BJyg2AceKN/KjJ16H7zl5+xVHelEvhz6ekII07IAv4Wcqz9jXOSVW/</vt:lpwstr>
  </property>
  <property fmtid="{D5CDD505-2E9C-101B-9397-08002B2CF9AE}" pid="82" name="x1ye=36">
    <vt:lpwstr>m6Io90h0bJGWVbgLBjaxMGmXtrY9R6Sr3/oDIWmXrXNoaqymAae59ZMu0WqR+YJQNDIyDE6HxDPa8hGX3p1f604mQAKtaNuyDvhh//YWhEg0ltqMThIe+mTIfoOQOAqXvaduHpL2yd8Ce0b0BkFIs3tsGPFMxFREDImXjjxKv5Yob/nR75IrU+bAA6xl/5HU6byC/nOQOIpY7qFWX8DYJ82nWfseTd+hUvzqUifDg1be5vpmecdTF6hH8oCCrCS</vt:lpwstr>
  </property>
  <property fmtid="{D5CDD505-2E9C-101B-9397-08002B2CF9AE}" pid="83" name="x1ye=37">
    <vt:lpwstr>ik9LSAEmBk8SEY6p4tNZliGEy9Y6RRYAzsSjA/OLmTxVnfEr0puHjxAV9focn89s6PW3BzzOAmHoAm0VhNo78kfnwOGYHh3uZovqDcxiz3w9YRgIxdSMUjAl1IpBrSkfCOAhCQd0WWiebSpHoYpuwNPVPK8fa2juIVemPtew1/SsuS9OQ74dwUtVHWsowfYrfg+DYVm2av2uhqVGxhwrWfnDmI4GWrCmpNpi/8EF4oWBascVSOHIJCmi157JCW/</vt:lpwstr>
  </property>
  <property fmtid="{D5CDD505-2E9C-101B-9397-08002B2CF9AE}" pid="84" name="x1ye=38">
    <vt:lpwstr>h1w8GwzoA04iKphqfZB+O59/fdPApjI5JxTpU9MOWMUxfVFy0C3vCb/g7PvGViGrYLodqBHfix1IkfSyC4k/JoiTA/af+TF0W79dk9tNT7rFMnE44nH+ZZyFEWwjFkq4bd+FDLZKR0dy4xc8sd218xE5q7zdDiKwVIFvnQsetpOPHu/dt/sJPJPVYENiAp8tynIQS+4sa8K+Hnl9BSpVmk52fzT+3j/0DAicFk8kVvgfdF8F7MD1TyKjpjKPKTc</vt:lpwstr>
  </property>
  <property fmtid="{D5CDD505-2E9C-101B-9397-08002B2CF9AE}" pid="85" name="x1ye=39">
    <vt:lpwstr>9lG95AWee3aJqGJRQ+/VFfdg560RrykHAfSEYb8W3HAA7iiPMZCU0tMHRI5Z3/Ocp+bAtm3vf0lmvXm8YLvM9X+FOIQHos7bjURtS6bpI+VRRXLh4iGV/48a58IzmsKpa5GXQ7RTVdbEt9vEnpSYVpv+6al93O/Y62fVdh3aUV3BHV+XuUVE0fy8+KJD/NLtrtuItrJcYt7f76IrBlgRvuwfMsih+v3fXKgz38yDL+WzkUsv0Zg4ae/b2iL2vFE</vt:lpwstr>
  </property>
  <property fmtid="{D5CDD505-2E9C-101B-9397-08002B2CF9AE}" pid="86" name="x1ye=4">
    <vt:lpwstr>2JIGHgvuXV6ooGti5wP2HeBriV1OLVSq1qMNNPA851PrQxNM3Dg8i3ubIo/Zmsrnu5/LKsHH04yCev42uWcqdxihzR6lDAOP/MW/Sry/Fb7/MgE6ezCIvzgdLTgKJ4vb9MjK8udQ2Wv+XTFSUMi5HrWehPw58rYl+1ZEWjaS1mSI2OjCGdbRvZw3COKOIkTgMIPJ5Uq6nq12EfsocIa6KoR1xoizBla/428rHJCVVFajlt/DocVsoD8uDVQ3QjR</vt:lpwstr>
  </property>
  <property fmtid="{D5CDD505-2E9C-101B-9397-08002B2CF9AE}" pid="87" name="x1ye=40">
    <vt:lpwstr>z+R0f1dHDKFsH8rkwps2GMsvlG7R99vfkC0I0qIGueJ8iamxfqVPk0zu2zB1whs5dutejrhVkSmPuZ6h8lKcztKjzwODp7+Vm+3OMqMmbji/iqzv57qugxxL49l3WBY/LC3wqQHIjC9t2mpCGilnzmc0EC+FK1RZV8rjOri155IFTM3CQEWPxd7zLxt0JiOLx41MP8bjQ67V59nc5iUPKpQIA0C/QODcB/kteLsQuxO+gQ96CyWp7jUvHyEizuZ</vt:lpwstr>
  </property>
  <property fmtid="{D5CDD505-2E9C-101B-9397-08002B2CF9AE}" pid="88" name="x1ye=41">
    <vt:lpwstr>RQEbwJj+RDabdefSJKrnaYEexM738vgYz4Djazoyo3b7Ts5OkRJmLra7mSDpu3YifWxy92eb7u/i5FuhmOt6iTfp6uWUPqeXdh6kRoO6cMIzCQx4+pw+kccexxoKccMf8aAGj9/vp6XD6WaOjNFZsFzo1dc3DXrWnY4GyNNOQWSOzssFV6ugXsc/7gsM8eZjOa5hMqOlcNxhgHXnekTgL336TafShlHjMkYMLy5lA8t1yOdeTQSWboD1lQFQK6I</vt:lpwstr>
  </property>
  <property fmtid="{D5CDD505-2E9C-101B-9397-08002B2CF9AE}" pid="89" name="x1ye=42">
    <vt:lpwstr>Pyiz+McHs7/Y2KxpPgbcR+PBa6HwTZIVfI0axe+sdF3RzDTvVWueGhXlFuqXhJUxmbArYoJJxZPzImZG5necLbrCIACatF+2qwjfXRf0x8bhF9kch+aD69SKeNBPKQ0lVXsOsCc9K6uuf0x8WyHC+UYStvpYrdOGR/BhVy20UeEQcMfNU/R/B7FX5BnyJhn0aWexysErTy7aOOahCE6lan6IvA6HHuwG9WykIg/JlP8r2/uqHBzc6fOkCePGi7n</vt:lpwstr>
  </property>
  <property fmtid="{D5CDD505-2E9C-101B-9397-08002B2CF9AE}" pid="90" name="x1ye=43">
    <vt:lpwstr>i3AxwuSJ+rROOyStOvBqkz/NCvxG8dnWBpPc0a/tzs5zQh9EfI95fevI1AdLhRdL4Cn0wER+gnaAcSPQ8t/rvgtu22cHPwcmGT5X3QRyjFH4K3K2rM5TIvWSLSBKwajXe8tNkbvuAvtGoye9b1V8szDQLMy/g1uGwqi42yGPOFOnLQI6+7YxhI7yteB6OEDHp8/rTzbk6GGH1fxxl2jPTSCvc2F2DjzmCE3s8TtoOtdsZX+WA+LPqxWRBSUfdrm</vt:lpwstr>
  </property>
  <property fmtid="{D5CDD505-2E9C-101B-9397-08002B2CF9AE}" pid="91" name="x1ye=44">
    <vt:lpwstr>2Oknv1zS2spJ+I2/w4LUbs4oYg/TPFqLejXaQZzvhq2yFqtGZB2qtZCNFG3D9Hm6dnTHiCGOpnB7wAMqkSZEz2atlMYdj8FrX0uQkO251foJTKYUKkA8LeTo7zfmAC0K6b0R7bAbyuCJ8utHS1uXuEnzPcX52tFHIzX29sWPRvjj2MXWd4Ti/HA+lZhxsx+LSW32kBvHiOxVekQFcwGpNA8T76ii6shczhJlSJ9cph9PXuwYFDQueL/EqIHORQ0</vt:lpwstr>
  </property>
  <property fmtid="{D5CDD505-2E9C-101B-9397-08002B2CF9AE}" pid="92" name="x1ye=45">
    <vt:lpwstr>muihkNGTFbhdljv3bO/8WHUYHiXDCXGixSUtlmX25VqWf6GHZfCTaTtaGaJ5XSRD30TQtxqy5I55vaooYJxRdwCfGV6WzQhgUfz2hNk//ffFJ30OKad2A5DQS8Agwzq5arY2iVvkI+/qFHpMWmj0OCTnh6vxSBXG3X4n+jgpSBCo4FOVjI7QZHGJextIuPqUwL2mW6j7YEVjg+SucU6PwazF9qGdT+jjInpEC+r3N/LnLIZiXCObJXd15l7BnuZ</vt:lpwstr>
  </property>
  <property fmtid="{D5CDD505-2E9C-101B-9397-08002B2CF9AE}" pid="93" name="x1ye=46">
    <vt:lpwstr>C74NacQgnJty7Jr49hFbGzlUdVSM8fKlLWQQo76wizMhNEQKMKJ0bBfNg1J71zB2OtY3akej92uw9OaLVEZE1133X4MPGjCTeZK5FEnb2HUqWfrF6NdzHycHYBOZ1+L+43m5FUMcKBfUEhu4hTeLcAAR73jEKfRrtFyT+4U86MgXWL7jSGFrJgAPwg7XfySmC0PQ4kcnQ2jUL3wHyMquzHxmdA15rZ5FmrQeEO7i2LkvJ3BC4i4NP60sut8jNUT</vt:lpwstr>
  </property>
  <property fmtid="{D5CDD505-2E9C-101B-9397-08002B2CF9AE}" pid="94" name="x1ye=47">
    <vt:lpwstr>ptrnNrbHD1e1P1ZHeUBMGdZzAHjlwqSJ7YTRKgur0uTyIpkp9d9SoNk5Lq7PuAW/WWDF9TCr14acSnfqSbJbwRE7M/rdinHFJfoypb++FPrNwnAQ/soaPkAY4R1BtA6GzhFO26VyQfZ4Yaysj0Jnkpv3c04rpFNZTN3IuYhc06cEj76LXRrMHhFxgyBbPFPdoPlzkfofelBc1ZRxXARQQODdhudNvmjAPLtuF6LqF3wlKspdv+U93uSnIBFMAu3</vt:lpwstr>
  </property>
  <property fmtid="{D5CDD505-2E9C-101B-9397-08002B2CF9AE}" pid="95" name="x1ye=48">
    <vt:lpwstr>FK4c50UpCyINT6fhNG1/mh8+pCgGT6twXI7kIv4EQHvORPwg202nEd05FfAyaBCwd5lSx3J+i2oFmmd9pxh1U0ROs6hZQzUZv8X6tnxcc+NIkTwJqXJmFwfpr0nkPQNgv0+4XOWgWGn+CF/CKjaWXDw29sPbCr2PLn/NMxNjP34RkLZTSGDrly/hAXsSbDwIcer9VgQTtWz7r+8Ou4PMgUXKnyjZi818ZmejQ/jj/TriMiB3shGGgjsDfOd8QqX</vt:lpwstr>
  </property>
  <property fmtid="{D5CDD505-2E9C-101B-9397-08002B2CF9AE}" pid="96" name="x1ye=49">
    <vt:lpwstr>ElS8U7QHURX4/jz+sWBg4wd4g6vyUn+uIq5km8eMw/Hr+2CHGy6QQa16DM0FYk/otnv5UFWjdhvvO6/MC415ZjAe/AFTF5870iYDdDcny3PguQzVnj7x62nR0tmC+jWPpghBxIZeL7iefBtJtUrtNCYunMjM17sKiyAE5sYjfxPuAwZcFYZS+TesBo4fCYPHbhDOPMoD+HDu6V8hEsP0uDYjCexGX7YQsZM8mgVNHxMwN7QaJ1CZHK98V+4Srd1</vt:lpwstr>
  </property>
  <property fmtid="{D5CDD505-2E9C-101B-9397-08002B2CF9AE}" pid="97" name="x1ye=5">
    <vt:lpwstr>qYo9SRWvhzdZ31OUf4rlj96L0fqtNC/GaUROEJmItzwIbV0rLqYnwXNpwHlKxg/gahL1zFbEwaNhAyFpaSjtb8ikQYoesDYfN1RaHr4k7oBI20WKVtWJXXWpIEEw/WObBxvIhUc1A/aZPMKore48reyp/MZ5qpMkllLVTBOHEjJlB2atGx7OlYmBAJLr7SlSCBn1/3mSYPdSXoxE9FV7ldcRhKB17QC0+zZJRl9tIpFLtzefoELncEb4yi84j0S</vt:lpwstr>
  </property>
  <property fmtid="{D5CDD505-2E9C-101B-9397-08002B2CF9AE}" pid="98" name="x1ye=50">
    <vt:lpwstr>EBER9B+VQ1wI4hNsxWOcggmxbRPTBGSh21N4ZVnMZinFLTY/Gq6xDLK3dS9c36Tl+wp9wOY07ZVrS6g2rdqAnRIEMvDdx2Hykltw+9I/8Nv4yVAypW1vwzQTlg9IVQ9hQow47/3bWRqLsmiFwQxXnrq1T4hZbtV7n9wPTr2dLQLgg6VKnfRkCVyXvA2OqWwvhCGq2gyU/Ve6LKRjGMAOQ6DwgHXC756g2pIWqCDCcOJkYhUUoLZ3Kfd7wo0s5IP</vt:lpwstr>
  </property>
  <property fmtid="{D5CDD505-2E9C-101B-9397-08002B2CF9AE}" pid="99" name="x1ye=51">
    <vt:lpwstr>t11P12VpZDyQgv/znqMzSzoUZSvRL4d6D6pncXMvdWo4tq2kSfW2Va0nkDiKNrAX8rVnQp5iF8n64iUn1/OmmyrZastUHGWtENHC4qeZIXmaKtHdg7VoPNDoXayLGveGpFf5y/5cOGZqJYZDWR0OcXk/ijlpUz3tdUoh6gSkn/XB2TxD0kvvKRADXoNba2h+uSOYNGDkwxrydJWhin2CjyIo1hVTK3SHe1uo9WUoCfb1AquRGwmVY+Ra/mI4Exx</vt:lpwstr>
  </property>
  <property fmtid="{D5CDD505-2E9C-101B-9397-08002B2CF9AE}" pid="100" name="x1ye=52">
    <vt:lpwstr>hF/pdDc/RkoAZsV7cuDyW4O5dKydlsY6wYEPTvyTve+CMCyni+bZeFCml/9/3ICmPjhCPcxK0EuO3xExvBL+VL5DiBGnM8rPOCLZ5E8DR4d5LTPvO7RaGcV8iXukkcLv52f68Yn9sGZBbwOiZdDpQtXDkSLumrzUIAxVAvbiQNtDKISYeKvVlpo6/FboU/ICO8XXkPMTsw4eP+0TlC1WQI3t2sRjP06mf8eRNh+sDQKKd7djNUzpJ8T8430GnmT</vt:lpwstr>
  </property>
  <property fmtid="{D5CDD505-2E9C-101B-9397-08002B2CF9AE}" pid="101" name="x1ye=53">
    <vt:lpwstr>MRfLmaJ+K7DEIa6il2u0Ed/Po1D1ZGIW2N/laI0j3WbV/dC2aQIScJj5KQIpcwagf15H4TGUZGO/z/38zEUbUAIx3teJyvQ9y8w9MpsJGINiR64ncTl3ZgAChqGYxHErFLMMLJyki8Fifq1oFe6CsWGDEMtipSS3ZqNEhJxL4VVgYLIKshRH0znKNaHesRTfB2Zl0nyHOj1bEpev5ELbjEOH6c20MmR9ibiJG+UW0B9txVmJwzV/awfjGp6czIp</vt:lpwstr>
  </property>
  <property fmtid="{D5CDD505-2E9C-101B-9397-08002B2CF9AE}" pid="102" name="x1ye=54">
    <vt:lpwstr>8hGapo1kvXZpPcVUZ+AbAJscy3p/hz5kiS9vG9Ipn6hQnaWI9xXDSTgFBCu1KDrMCtqzz6jGQ7lgviAR/L+vZ8ddFG/n17uZI/jL5+a51dPieoN2h1XrT1S46bCvj62yqgLl9rJiT94vGWUfPxSw0Z7V0OQhxpvG+STCipoWEjYRYrBlc89sDmD7sbbkOkpx1QS23mQH3pGB+IyktmXvZObx5xG839FBCEqcG3TygsiBKBKSv7HIpysBx83lpSH</vt:lpwstr>
  </property>
  <property fmtid="{D5CDD505-2E9C-101B-9397-08002B2CF9AE}" pid="103" name="x1ye=55">
    <vt:lpwstr>87gOhMbf6OFjg+swNoguxPLNM/9bJAfvYrBkVfCfYz8NwK//Q9z5sejd2ay1oxElksfB0V9gOuAumh1ZF62u2cJd5KLU44ksn4/yFTLFLhVPONiLz4Sow9gA4Ivfte1/pI7MgWxioAJ/na6k4VR8RDcMVjCb9GaLWQLxYZJPw3o3y8nwdNgfo2dSGK0lo2uUhyBgfQtBAHjPpn9VXQxirDDqgIDnkLWus6PQms+Sh839JrvGi2BTenjIJhiHiRc</vt:lpwstr>
  </property>
  <property fmtid="{D5CDD505-2E9C-101B-9397-08002B2CF9AE}" pid="104" name="x1ye=56">
    <vt:lpwstr>SunvycpVdJ2oJ5i/uW6531bduyuu04sOS6e5MN7nJ8OIq/cqOGA5oXZkULTSUgJ0ilTRlnlXvoWA6PCFu11frq4ZFCLK12pYv22VPHAfDb+OR4+3n5wsjmudjJs1Qy20kAYmX2L2w/ebxyXDgsBPmKzY2kXvklxc1sV8/Os4QOe1FXSv0qTvSCD52sq9g6OIW7vBozmMIqCTAQ5YChpg757Og6iWxLdEeLplpdpAJS8WZ+Xqr1CImVjWohOzJ8F</vt:lpwstr>
  </property>
  <property fmtid="{D5CDD505-2E9C-101B-9397-08002B2CF9AE}" pid="105" name="x1ye=57">
    <vt:lpwstr>Eqdx0twM9b9fK/bcGQFTl/EVxepEi9jVgzLELuZMDEcsw04pqsqTR68XvGyPd4bcU6GIYhPLbGzLWRMb79r9DoxKuu9Ai76xN1b2Fh3JPcyVI0egBKVljzuUD6qHbj2l90QTmyQ2kmggMf7O+AyRVWSiElEUklhI8VJZujDP5rupLiNbe6bpRUG7aoirxZC1XX3/S0qTsMHUPAhqg90ui1CY95AFJfRogIidfpebqffc3pl/7IPJvO7lySwQZwB</vt:lpwstr>
  </property>
  <property fmtid="{D5CDD505-2E9C-101B-9397-08002B2CF9AE}" pid="106" name="x1ye=58">
    <vt:lpwstr>3iDCFE+9UmivGBMgX9kNzI/MVTU5xAS4CfDCAPf5g5Srmf0M0ubM3PT3GmiKwHRmm6DXBZ+mGCMgJpBD66FCqm1ypzD/QZMkryxdBtZjZm29fso843tIFclPTH8C7Nnf8Psa11LUJGLD6AhHS9KkVSOQb4HqmgyBFsJSXX+3Hdk+INt2PBEwCx7jByFvuyiX5hv/zG+jDkqJEuWIvX9Atxv4YV2oWVYWDrdbD3DlBkrCqciwTgjqJzbnu7IyaAW</vt:lpwstr>
  </property>
  <property fmtid="{D5CDD505-2E9C-101B-9397-08002B2CF9AE}" pid="107" name="x1ye=59">
    <vt:lpwstr>ZkVQb9JRUvUQkJau7khtopJo5ofR8T4VyspPejo6/vLmtm9/Vcp5XFdbGrb5mP8nbXpbhGycs8KrQDRItkq7pcZ9XGfBRnii169ZyjJjcFZYXUG/XV3UDVcaFUd+PdWM9s2uEMZ+IGAIKIq4uvc4GdSoQ8jRmorg6bw2pnP1C686UvhmfDt0ZkCQM8o2Ca6qqi2z4JwA4Asa2zyrCdmMzIA3Gi5WB4GY5vwk9Mbkyr9ubdpP+XBqnrhPlLArU8N</vt:lpwstr>
  </property>
  <property fmtid="{D5CDD505-2E9C-101B-9397-08002B2CF9AE}" pid="108" name="x1ye=6">
    <vt:lpwstr>1asM2fungzd7b7yW6GgrGFLrMHpwxhx5O/6FdLPt/fMhbrd2mYddOU7JIxQtyV5Ctu2AXGkJon1I7YibdxmDU92GDdNTJjBqb2N5BWv13CPQRZBDWA1yt8TLHoiG0WN0getHEPui7w0xYhOsCW6o92rW5ILKVpHxN/5+zraibrKVQXosMnpvM32AdQ3yMej/rWy+hCxktJJCRXdN5lRmg1HoqYdHb+4R2wUqx36WGifrXFdz4DTqTKuQEz23m86</vt:lpwstr>
  </property>
  <property fmtid="{D5CDD505-2E9C-101B-9397-08002B2CF9AE}" pid="109" name="x1ye=60">
    <vt:lpwstr>JzN4GFz3N5Jda/vp0fsY6ycV+6u6KYs5D/BjNqnvxxGHvR+oScpK1ZBwWsDse8aqxcY6WSCh3bPaHZ6D+9xyQW/FEU5WMah+Vhbxv/Fc1JvklyHw4SYOuVxZOeG2L49wPfM07H6unu0XSrbz7ewkItzT+7DGJsvbaGOTmNo3S/bQJjUpm6o39i3fgfnoXjqDiRPcixpQ7RwlYhQUeBchmeB+J4GXXBZh+eXLqtJKmBdAUs9Lhd32i0HyqnTrMPw</vt:lpwstr>
  </property>
  <property fmtid="{D5CDD505-2E9C-101B-9397-08002B2CF9AE}" pid="110" name="x1ye=61">
    <vt:lpwstr>3IMq3LHocUGVqg0j2nDnwpyT8hfcyP2zOyeaJi5i2wddcGdiaEB/FaKlu5O7ynJLpxfie8NRg91VT9oaNmxB7MOsWmsreMWq//N5ps0pxkOjc6KHeUcA1ec0CvGQBlro490V6jR3ndDxVuNDB7wEG0Dc9xnJ8sSGcS1os1KLbec42W1AtnlrJ8xWuCKNVqSTkratwjfCMixJGuuiIOdb7BnvdcjeP7h0VbfjI1U8JRS8zyprX8Ae/7GjvBOZvqd</vt:lpwstr>
  </property>
  <property fmtid="{D5CDD505-2E9C-101B-9397-08002B2CF9AE}" pid="111" name="x1ye=62">
    <vt:lpwstr>dYFaTpYic2mh2N7+xTdkaWwT7j/UoIksq77fp0Y+n/7y75b43olShCYvZHByfBEVfSg28PTSvrTRGw1ACj+vXlWugvJFKUbaiJ3qdHd+r7fig/mindjvJ50yWDtTKXx2edfuppSFhDD+5mZEJoEM4OA1Ko62mdX46QEsc7mZ2Q6wn6fCAxFlsnNrOUVkdlFeDyLDdWbSRtuX+C+9mKBN1t0pMLVE+7RPR9rnIBBUR4ps7luitTC8Ea31hev2s4J</vt:lpwstr>
  </property>
  <property fmtid="{D5CDD505-2E9C-101B-9397-08002B2CF9AE}" pid="112" name="x1ye=63">
    <vt:lpwstr>+O3stCroOVew3vPgNIu+SRW8GZB7UZwSJ+BGYRcOx40ij6ogvht7CWGgXXq2vnQgVJZZ4V80ZWgNytPOZUb6NmaatO7a2v+ErCrnaMVJ+eq8q21yPYxp9NFicNhw0M+3qIBj7OVaxOL5pG3J9Cr+GurFI41+Q6ZlCkHBZ/wAZa3F55XIihcxYlb7f246I2wqpm6FVvV6bXOOyo1rAJ6iUbm9wF+TPRgHiDzdrg1xIIGdqS8FnBQSMBA/pKeXeEn</vt:lpwstr>
  </property>
  <property fmtid="{D5CDD505-2E9C-101B-9397-08002B2CF9AE}" pid="113" name="x1ye=64">
    <vt:lpwstr>+ZPD2zGUq8G1p1QLPBEUdCezkGFtZGZ/ZTKlxm9LeayLH6NQq77oGtMliAGJ1wlwgCq6aal9oy20FIX9URdt/OBjzKPX8YKEMQyO8p6yh+guA35rHlPsC7QxIJ3riLVN8f360K6wWBM0GPKMyx5KKY3ELcmtPgur2GiHIc1S9QJCA/eIPtte8dyAjSoLDyroXseWyNJvmEUHUES09MuqJEn0rIFGsZm6m4Q9ZBqkZis0RSivJ/S7zTdcc9XKqpu</vt:lpwstr>
  </property>
  <property fmtid="{D5CDD505-2E9C-101B-9397-08002B2CF9AE}" pid="114" name="x1ye=65">
    <vt:lpwstr>9SE4DpxswevxxU181SV5d26DcW/h4s3q7l7lED4B9OO8qwF9oft0pIabXpOWtYPznDH4wOCbWnEUNucJrbaU5/IH0x970XkMxOgJ/mJJK8jddK04E74y7KqzD6dRWfqycjGardUU9BcKXBpRPALuvD9sHs7WjLZcVBuV7Uyqk96BR1fpaoG+ef00j/fMSvaSqUOpanxJgsvqigo1IFO9fbNZQjv3z1t7evftHjInwfcE1OgziMX/lYxRT4IKbko</vt:lpwstr>
  </property>
  <property fmtid="{D5CDD505-2E9C-101B-9397-08002B2CF9AE}" pid="115" name="x1ye=66">
    <vt:lpwstr>dYHiMdKDKB4LGg9HpvOB8B8CGUu9YaInlNf5+D4wSGpkW8EA/KH0nJ66SI0ShZ18bQTkgWKySasUrQsS13yOkhMD9/8IVTki9Wfsdf2m7prM+480sb2j0m98t4Xy0dukewDb3tRuRzqsIRaMJAN4kRt0rCg59Xa86A9dG8MubPD+rnzx9HZ7HlKhRE0Q9iEFyGwYO7zXB35+sf/XqY1WmSS9WpvRtuUoTnFDCOOX24NueRJ0ChxpIxsgHqFOHY6</vt:lpwstr>
  </property>
  <property fmtid="{D5CDD505-2E9C-101B-9397-08002B2CF9AE}" pid="116" name="x1ye=67">
    <vt:lpwstr>LeKplRIFh+57SGI/Tj/bibfckAH3YIhhDpk6iNwqBk3Nn4lfM7u2i/ZdA2peS0PTrdHjGWlCD9jiVvmc7o/d9T9HYoX41zY+fa17ZLayQCA40Nt5vh3kS4Ksd1rhNGwovspzc/4SjNHpUJadiD7Vn3VnkNVbdkj7IF6/ao1V20kiCvVGWkg90TUtcSfaqNxajIkbGcJKPOyEH+njD0zMuHC8gPFqKGUUGQ9gsEL1pjplvoZLd0ItvKziCygY2U2</vt:lpwstr>
  </property>
  <property fmtid="{D5CDD505-2E9C-101B-9397-08002B2CF9AE}" pid="117" name="x1ye=68">
    <vt:lpwstr>S0hhcRDdaG4XoXOq7yeMfrrKSwT+93TNVugyz6HZggGdqjLUFLeuHXozOcNP0a4Onh5lOJkpF7Mi7KlKCSx8FP4ic1YQRBVKYExr5PPm7uSfmyB+0qvs7vhWB0oZ2G//ya21MEXgqL3nCeV1Wwd90ORSw/swN+3qARi/rjFW4Bf9NvTvXhAHVZoIzwrBulu6DHvt6Q0zGTH6N5rsilWkL10iw7JE+qGXoUdvpG1HGTz/1Mfg+QonDzDtpG8yb18</vt:lpwstr>
  </property>
  <property fmtid="{D5CDD505-2E9C-101B-9397-08002B2CF9AE}" pid="118" name="x1ye=69">
    <vt:lpwstr>OyKskGo2lz0+hn0dGWlTa8xWjae5K4QfinUSh1zfwj/RnDY/joo00n3j9U+4I0PDfbP+eDTd/g4GjgSOc5J3BYlqHoy79uki/3EgW/l1x0Vu6Nk0oUbiruPIw873hcq8yFEqSOZYpDxlS1xU/82EX4ypOS7W426FM0kp2hoSPqfXXRQfREO2uXw7pt+BXAKaXscEgkhaEodY3NhwzenjXaS6K7UIL/7dRSPUtX4I3+ZQzXaHT8aRmVXREQF32iK</vt:lpwstr>
  </property>
  <property fmtid="{D5CDD505-2E9C-101B-9397-08002B2CF9AE}" pid="119" name="x1ye=7">
    <vt:lpwstr>KOk2ih09Pb8aoobyqZSexywBuotLjM8ThHFFOVaCRlpkUm4YjjUaXSP2tBZ/rCUzfDet45WLcuzOBgXidivcvAQrAL77yfFMhM8wao4u4z9fndLalhJWhIN+6UNLs1SOIpElJ2ZK9ZXmZD26U4rLId9HwZdQmnM+27HLFdft0vwluWX/KnG0AsAcKNZvIWIdV9xHvBFLLQNCjHz/LPXAIOCwBzIQPIaX4VSH5JGKMwpgiNw9duuvQ4JPq+jSLLq</vt:lpwstr>
  </property>
  <property fmtid="{D5CDD505-2E9C-101B-9397-08002B2CF9AE}" pid="120" name="x1ye=70">
    <vt:lpwstr>pxqu83d81aNYbZ2D9Rc5qrgkIMVwmawKefS7sjekYhFtaZ30pwP/AHMCxqMp0CakkIoQ/BfHigz8pCn3z9ZNheV46d5C6J2aGZwjKWqiz9dQwP8RKnT6Z8o/iCf7q1mgibXcyECz6tq3BQuCyPhPxOmUmibwCoIpaK+eWRsusKInqo0t1bL+4cR/4FStEmUHPit7MLgeTW4+DjE4DAYKM3q91yR5hdDFzUJrwbaTXefs9U4SIce7UupbhrBwG+a</vt:lpwstr>
  </property>
  <property fmtid="{D5CDD505-2E9C-101B-9397-08002B2CF9AE}" pid="121" name="x1ye=71">
    <vt:lpwstr>/F66jImsKOHJ5nW5b1AbBqwsAfTOnJL+emV8BncIwxVB9nDDDoDX2XSjd4+pwdbqt03D+fSGwbkmxWoZ19jGnuIOBTXtd3VT4wQ6FphEC1f5rod4pw8KSPckX+i1Qpj7vrl1K5VJy+T/HCKhkJDTRvPieT7QNpHEuazs0Rs+AgBuRb6O3B5uNMOxeTxiCXUH11MHwzS+WlO3s40uHGBCnjX+Vwjuw6SojF27xh5XAfJHUiZ7d0TndYStvrHv1Gv</vt:lpwstr>
  </property>
  <property fmtid="{D5CDD505-2E9C-101B-9397-08002B2CF9AE}" pid="122" name="x1ye=72">
    <vt:lpwstr>7B4P+3PvnMdduUewc8+dhlfguHNjLz4f5vazgNqGcTfVIC0ksMx29sfiWMGEMpVHeiDaotaxkPRSo6F8d7rsY2poUIHKBuB01rNUCSwbmGxLZZPxFAV1x5ELB8i6fA/Vu8LGqWWxhm+/Yl/G3Om9lHogYvrc9U5FJ2gC+LaXgOR4Tp1y0H87Qq/HdC997dXRzNnyUdYs+u++gVBvrcQzWIllTZ+dWeWt02odq4oyhwKXNpKtGwwo7FoumYe96E6</vt:lpwstr>
  </property>
  <property fmtid="{D5CDD505-2E9C-101B-9397-08002B2CF9AE}" pid="123" name="x1ye=73">
    <vt:lpwstr>iw0VtlQVPE51VNX8fTvpn8SX0qIg6hYXy++1mSfALeU4mngLfZxdRuiluUMexN5dVvBxD4sRIQRZ+05mukXFlYIGUWZV4yP2L1Dr12imFc3/BdO8V4rr5cSI4FdbZ+MvmlLlIpXuIQu342F0kteaXhkqwJJx94mxdmjM3mdc8iU1Iq4vOG2Xme3jKrk4mOvxQAtKX3qMhsKl6VoHYpv7A6qsYyZO5rXKiKD5Bc7Mjqy9Xnkg5ePBdNOKbfcsQ52</vt:lpwstr>
  </property>
  <property fmtid="{D5CDD505-2E9C-101B-9397-08002B2CF9AE}" pid="124" name="x1ye=74">
    <vt:lpwstr>SpSW5XD+9Dpg/WfwD2Onj06D71Vs1WjNDQ3iTCNTWGzla/JzJaeHymqpKpA5TtySqIblGbH4yVkg4eyGtwUZbd6FTN6Wd3viKs2EAABYxEsELIswf67PER94hz0D9mEyHQIqW8Id+TfdhDP2BUiPh7vmVJZ7mPbn3k8feicAGv74u+SwysKiuC+UyG4dUudcyyHfJRoi56E1pVUOt+Brdg+QbXC9eM/BhKu+GdPhhA/wAsV760WtgSvocGd8ZR0</vt:lpwstr>
  </property>
  <property fmtid="{D5CDD505-2E9C-101B-9397-08002B2CF9AE}" pid="125" name="x1ye=75">
    <vt:lpwstr>eh8EQqOLwH6m2zlI7q/dFpYGCXvaCMHST/zAmZfLKPVIcymHk8k5xv1Pmv2155nTP46USJLbhlHLTRlc+NrZu53MeseiWZj81v6gk2XUc22KwzktdqFkPz5aqUYCoFCTRd+URSG5B6cv0OUm8mF6dmWXM6xw8pCVgIq7CSJaD5ChcFiDqqW8FEpTpg9GaS94iD3qfMQUoSeJOWfDPG0JvuYDdmetvSUbpIgQnIzXDqouXBm/He8PqgvIQD6ucDL</vt:lpwstr>
  </property>
  <property fmtid="{D5CDD505-2E9C-101B-9397-08002B2CF9AE}" pid="126" name="x1ye=76">
    <vt:lpwstr>kEIovBiGGg7G+Ui0Ghysjjo/WM7up/n1rNr3tXcjH579hF0O7T6yi4Gteite6MxsF9Pbl5XvJ7Ta5wbLfsa9JmtIQEaVtgm8yA9JIXVTXz4obl/7gE/d+bmog+RMTB5mjjFJ9aw9Tu6nFQAaH95fcNDInCw0QZU89rgus6JiUqXfh+GUtI548YII5+GP82bA5FsR27By8/DSqvqfv+7uwy4uPbvlPlVDjv0OUPNev2W3lfqiOlBz4KL/4PaPk60</vt:lpwstr>
  </property>
  <property fmtid="{D5CDD505-2E9C-101B-9397-08002B2CF9AE}" pid="127" name="x1ye=77">
    <vt:lpwstr>rfjpJFifpu9sVE+wg6WOTq/gfb0KWMch2G2QwyPRU0RI11nB3FDCqr3ge3sSunwixoQwf/DqptUKSPss5TwpAIXV9XEdpHsDKH9+zDuvEcPivVqzC9JCh/xFuLLecF8/t8XynEEzYrQtUcKHwP6JB0hX7OHKs3Jl/YWnTDQRQ5E+8MrbgCFBby2NdX8I7orcxy9J9a23+ZW/s6URakNPUZOkxc/MzQOA+QaTqjTFjh4yMUp7NVnwIo6M5844dNn</vt:lpwstr>
  </property>
  <property fmtid="{D5CDD505-2E9C-101B-9397-08002B2CF9AE}" pid="128" name="x1ye=78">
    <vt:lpwstr>xOSBj6Y67o/qpEJc9neY1LFwX2QdGQ+1URNift5MHMR3bGGPSyGvvm1SBsjysznBpo2f7ZJ0fnSI0FAOhGcQMnzH1XzJrp9yDPkoSio/ReXCbop+kFFQzEGUPqNVJWja3coAExsi6TxFajzQcDYxm/l1zWUuFcsMT75cS24wWhfEjNrwVGXu2MfQvHlu38OWLHj9zz/EkTsMX+ccXk8HCd9FwZ1ulZpIdKe1AQFEvDvBqgBeD7p3/o8PmpH19H6</vt:lpwstr>
  </property>
  <property fmtid="{D5CDD505-2E9C-101B-9397-08002B2CF9AE}" pid="129" name="x1ye=79">
    <vt:lpwstr>9SA3OzW3/6U3LbvP2bh1ayjkjpdlMETLzQsXfvczGYUZittF7E7SMrj3iN4x8PIxM2+4MEERu/wlPjSWymUYBkgPK9d0oMfubz8B3fPSbb1kNl22lO4idGDxJO6zZmP57zq8uaur/pnS/yU0uLXCzNSpDlf1Y8irayg2GU5ZARzEBxlc/5MIVJC+nVT+/uUg62HZZqpKpCxhKmp0ahycbmM8QNiFi0HnWDRttALjxAwbp8fyLeEWPWFt31eiR+c</vt:lpwstr>
  </property>
  <property fmtid="{D5CDD505-2E9C-101B-9397-08002B2CF9AE}" pid="130" name="x1ye=8">
    <vt:lpwstr>Xho8IQG0fYNtCzuKoapPwHMjJqKAYgv7Vnlq95UXCtUIGhtNITOafG3m7as8WWHSExoWaznGvomX3aD5rMvBRnRxUbVYghzN3dPmstUcReIGIlS+Yv2hv1B/CRzCQwh7l+vGKjQCWKVDFeYJw4rCuhvfPsbsum+nxSUfnJQoJ7zPfmuIVF+KaN56fzai5M2YMUoCtEkeuRZ+IqzJ8bfxi3u+hsxn1MxZqvB3z/eY4Ps1vEK01KK+/p0RTS58r00</vt:lpwstr>
  </property>
  <property fmtid="{D5CDD505-2E9C-101B-9397-08002B2CF9AE}" pid="131" name="x1ye=80">
    <vt:lpwstr>bc1eJl8OK9R5+IZwGDFwM7FFbT74wqKEbjd0PqWACW81f04ehoBxWmU6CqBBMyhWIN38Dzu/e6p21sSq8775Pst1qvBx1Lgswt1fDjoNf4lJj8qUcLfHM0SlBN7i/3xvv+IF4MBOjvMROsDiHItZSYhzr+5a1goRA39t8FPIbzeO3+J7Y3H1yDH2sBNsTqk5Ca6TDA3ZhXRgsV31s2VtlIHPXGQyTrOcAQQKFGgqPzkJQg6L1n5Ht/LavevqVhA</vt:lpwstr>
  </property>
  <property fmtid="{D5CDD505-2E9C-101B-9397-08002B2CF9AE}" pid="132" name="x1ye=81">
    <vt:lpwstr>6NjLAZPH35UYDTnEu10OktEVHzyhi+b7eqsuIkGhi8wnSZVMjdBk4vl4cVbs/BkMZ2uyBfmB/pGreyUf8sI/SD6rWZoegoQ6AGx2D9LnQoxWHPOJraccE9mk/qUH+WaSWdCNP3z1U++FfhK/99FWkDJ9pg0n12PzcEHabZFSILgNwrmm48HpAGMsM7SdNMjkOGWNb6c8SxZMXJ/kRRVvBGUGQGElwwowaxb/uR8HalH1KETT3T+KM+FzqpPYKW2</vt:lpwstr>
  </property>
  <property fmtid="{D5CDD505-2E9C-101B-9397-08002B2CF9AE}" pid="133" name="x1ye=82">
    <vt:lpwstr>O3qC9MY6C2tFX8vqtsAtexu8quyctlRkxh+t6zm5acSCZUvLEYDx87GOLLncPxYwHuXakFI/wqm2HOgamFqb2WUbP4is6ALyxoiPp5z5Z4dI+CxUD1Lhz58SAnhhM/cpjb2CSS1KkHgJN13JHWHN+8VZ4CFpfZ5KsXXm38Ng1AZMC1/F24OBopVzjnp2yMJMOdOKMNb0nRKS9+fYOtrFcKIbDMbCpyjznN7n2YDEyRstmvQ2H4gh1h5vmUPWXrF</vt:lpwstr>
  </property>
  <property fmtid="{D5CDD505-2E9C-101B-9397-08002B2CF9AE}" pid="134" name="x1ye=83">
    <vt:lpwstr>+Kq14WYCzixNQjffIYrGaL96hfpvwQTbk8+epHpsoqGvjlzY65sm+QmsZJP7zgMTY2N4zp0OihRismv4QkdmqVgdQMI0rZ3VlH7xjsWSK8+c3NGTyTDHfCg/y1ReYHhe/o8NcnxXyPdqt6F3M5E09SKzOaNPSDSDc7CIOd6xf3mwvXGXlDP5qwnjd7jKUEMd3OQdjmDXeEHuHz4Lc5VFpCzF59der5MRD+ySzabXaEpB5NovFztxQrRsrGpcixd</vt:lpwstr>
  </property>
  <property fmtid="{D5CDD505-2E9C-101B-9397-08002B2CF9AE}" pid="135" name="x1ye=84">
    <vt:lpwstr>vEkfgJ4I6J5qAUA4cF3iPq5EnnBYX/ohhNPLg0y79KduLpWk2Brm11isYKmiIL6VJ5Mb8hAru2Cze5z40aVkvJDyeNkcsHoP/hiamcR5aPqGV3F84FZa1QJZJtyJuWOuy47Y5SDjwdU5bE9Slg8cgC48GT+kql8TF1Dc9GMWlKGXQVNyMVZDuC0p0zqBC02Dp2F2xV8uTClMg4VIqmWJfdUFk9TKUORA2Xv8WuSbnKTWziP5NjE2jyIkpKtv76J</vt:lpwstr>
  </property>
  <property fmtid="{D5CDD505-2E9C-101B-9397-08002B2CF9AE}" pid="136" name="x1ye=85">
    <vt:lpwstr>7su0NEarSyuRICv0SAkH+lISmTDP7GsTvoXEMfcO1NLSgXwT4mzUPRokgp6KBFtLFOzyjkOoaLjNTue2cFt+v6Rgqof4NrskC8oEkUZKHW6PXD3skIfHJNkzC/+/s/RaGwQ5MaFhAqR1r8ZPbB73zdaCnL931OoVN1yxkWL8q7POJlHwUANowK6+0rOdiylOfFUdCVRagVopNvw0u+A+004Cru9uXkHAiB9xwbGqrW/LreBoSIW4Jp7wk/vLZKU</vt:lpwstr>
  </property>
  <property fmtid="{D5CDD505-2E9C-101B-9397-08002B2CF9AE}" pid="137" name="x1ye=86">
    <vt:lpwstr>Gxpt60EUWp3DgcgjVhGq/BhPGvSHWHtY/Kk4ooPiNMJeBsc3+YwLFX0KmU+8OF+aWUlVRu/Ybq79KJ1/dRa2OibZ3veAPSJeq7SImasLVpWJ+NVqwpBs6HZttI1g9R0e3OUV2ZMg5AnB15+gHTvrCIpZHs2r3Anl8ol4gcwH4khKteQ6e+p0l8K7BX2e9XZWoEurlsd64n+dx9sAJIOB4L0y5j9Y6K4v5AtnR1bYfzeUtCTiaX6gN+GegbUVxc9</vt:lpwstr>
  </property>
  <property fmtid="{D5CDD505-2E9C-101B-9397-08002B2CF9AE}" pid="138" name="x1ye=87">
    <vt:lpwstr>lXRtkuaZ2m9Xlk5qVGrUtYSAj0JQwtVND4WS0xmV7NAWkx9AuAvyn344BjfwXl0oPtiP05e1uNnQny02KBnbhKrzgP/IOgfr1jfYNnTkAvuWoTIVEl32kO2CuN342iYHolaRbTjvy3JpkitJY5K2MgTTQqvpb5FPHfHpAd4mt5bWywS3kL1RD45TnJ9/SlDFOfl7RM7Pq4Rv/2y/j7EXUuMs1mS0UMeqgJfNY+Xh3DWLFPgGywWDQKlptY5Tyhx</vt:lpwstr>
  </property>
  <property fmtid="{D5CDD505-2E9C-101B-9397-08002B2CF9AE}" pid="139" name="x1ye=88">
    <vt:lpwstr>iwY1vgwagQbohMHIuFPJG3KPEda7WwQsq6s9YfoGdQL6BQkiFo4Q7PcXggvJca4cVwF6+F9p3As36pRrsxnY9w4PsG1wZVe/UZB+ru1rfDjSK/dAUd8jKI4JHJ0xBsdLHtoIRhispeWTzUCjejXaCRNfkbLBV61LBdg2ykUxnu5Xm8UaO5tsKoiYuZRfas3sksEQaWNUpFXIjXeitH3cSKhLkJCLG60/qxVVYR4/q63cgmMbfEL8KNZDqmA9rV8</vt:lpwstr>
  </property>
  <property fmtid="{D5CDD505-2E9C-101B-9397-08002B2CF9AE}" pid="140" name="x1ye=89">
    <vt:lpwstr>PAr/4b78KBVUAP81d0X0TpTIv5ahip85fTsQM/FyP3I4f7NkGHfYOk2Lk2w+AgLBc4GQycGwlP/a48/58wqlArXpBks5c20jkk8J/OEj1re1Y7O5vi4fOgdDNal0STIte/p7A1qHOe4Ptd809+z1iJlS08JIRxM5kC6e4lzTOtGiJtIuP0P5CaEY3Xsumh47cwwQCNSl4H0qGUmDzMdxMwWuUypMoDtZkmSKmxjIMlidFMbUsZURacu8AO64PrJ</vt:lpwstr>
  </property>
  <property fmtid="{D5CDD505-2E9C-101B-9397-08002B2CF9AE}" pid="141" name="x1ye=9">
    <vt:lpwstr>14zIwjt9eF/mQ6/r5sBqDSZ+vWKnt5BZO5pWt0aJxBAIjCn+VeiseMMJUSmbe4QMUyzHqzVBFDLVyNHy21dyMKqKSbItSIaTSYkCQ0SpVQL6xJiCisditXLqpLhxe5NgR0DXQ0BTs8AesiVx4AxEZjZNcTrQ4lbKVT9yc3RkwKDP5MYDRBZ0iafkJvFgC+YQ9vZacv3b0CfrF76wNus8i7qQg1llgkMs5xnt2LUUxqQMCQgc/8abbTqv31EXtLv</vt:lpwstr>
  </property>
  <property fmtid="{D5CDD505-2E9C-101B-9397-08002B2CF9AE}" pid="142" name="x1ye=90">
    <vt:lpwstr>K5dwX5Qb+hr78W+TwnjawWXj+7gP8mX7sCyN9HeKVwR0LkoYWfNbJsYp2IscgRBduNPJkBxKKrUlQ3lg6uj8mupZAkQTgbNB2HChax04OsbGbpAsNKRwXzLjCE1us3DDIVyy7zNE7H/GzdxOx3iXd9G/MdvIySr9xqndLfjc5fcnktppKU1OwaU+MVTW0NYnumuH9HAd0Mv1Zwwoldxhdm+Ou2e4p/XEgFk41Ec+5a9ZvF4pjmKB+VeqTC+UmUz</vt:lpwstr>
  </property>
  <property fmtid="{D5CDD505-2E9C-101B-9397-08002B2CF9AE}" pid="143" name="x1ye=91">
    <vt:lpwstr>nUaIPWbobR8f7Dbi3gaJQAbo+lB/Xg9WPetAqgySJFMkmDTTL/zR5oXAxEIIn8mn396QaOcL5AP5Vf+Jt5ZoKfYGJj0xaKByQR4yGB4E2QNgUp4MULO1YJGwxfZKmQT9ZVPhRD6iqsuIVc159SYUdJouUSgPSfL7yrJqj8GUSYR/7Y5AwWlKpZM9btVjwRFBwV7ClX+YqEQUHv8ZOoqJMSgdiUB2g8w0cCEGesafaI3yCe+OZlPpSNT+YJO8Xbm</vt:lpwstr>
  </property>
  <property fmtid="{D5CDD505-2E9C-101B-9397-08002B2CF9AE}" pid="144" name="x1ye=92">
    <vt:lpwstr>1y8tO4LZr61SG1QvpF1ZXFjbogXe8NimxYG1leLfHWslCICipn4TJZoC4Ed5bEboFh93p57ZPCuiCwh9eLdmzUjcCDcF3fWCWXtuxGEDs+7ry6hBCHzq3QKAs5b5cT8/yTJGuB9/j80XpNHJh9YGZd4iEv2BSTDvOR1wK2YhZnhdlIpbRnOn8AUKEe8b58uDy+S+Ec/yty/Y+6ie3uHqW9M8IBsrzZsHImeV0aNfHb0liTnKZa47U5soDIF6xgf</vt:lpwstr>
  </property>
  <property fmtid="{D5CDD505-2E9C-101B-9397-08002B2CF9AE}" pid="145" name="x1ye=93">
    <vt:lpwstr>u8G6cub/MlSxznWE/5MJykwwqaa+6dX9nKRgQBC9WEdZ8UOLEXiH2Fw3bOxVpEfz37O/PbTuwsnPX7vnWHnL2uOTBoNzkg+0HywjGuK02oNS1A9ZSSAW+Y6p8u2h25449ZcGzOmYAVHKIJ089LnzCL5avkEfv8eEPewm5sFpXinPzGvPMpfBj6t0E0vKk8LtoLqHKCCB0f8fcm6KURhm0N4Y05JlCQ92aKawnQ607KzTY+x4wWVVuh5PbAuc33Z</vt:lpwstr>
  </property>
  <property fmtid="{D5CDD505-2E9C-101B-9397-08002B2CF9AE}" pid="146" name="x1ye=94">
    <vt:lpwstr>tPFp1tFUcMsWjg1XOL0H96N6EoQM+dGS3X4xnePzP83e2nlh6+JBQXOntnl6B2N6esLdHuj/vS79JwxQYhdY/8w8LKtibG87YEmJVolh/g06BOpgqaKdarzR9kCFPCBuCp68Yj7pMf/og+eO/rbZG+ZlxORiEXXhdbvAHDYXMlQl1YDn6H5a9x1619dMsvBa6mdg5nMd+3XzrLpImDvcQiMiDRUMsz8H3lFvGwLNwxDFJn4YKaxpGiAjH5Ckqlr</vt:lpwstr>
  </property>
  <property fmtid="{D5CDD505-2E9C-101B-9397-08002B2CF9AE}" pid="147" name="x1ye=95">
    <vt:lpwstr>7+6muRP+DH07BxSMezf+QzzePZSV0EqoVKQbnjba6CniDNi7ywWf2tfO7q9u4mCdOg3QliYKfVUzD3FBwfqudptzvwq1Dz66WKGbKUriA2JoUPJQRPmcWZjTWFs3bDG/76Bey5klINWARELrJJGINYvYSbaFIDTU2R8z08TQK71ooO9k03bNT1NEoAvac7ynNasPjTR+dVtzD5I8Hrfyy/4nQRzRQIQDXpSPKSRuvpVSIF3qG+gn8NJKa7zSKw8</vt:lpwstr>
  </property>
  <property fmtid="{D5CDD505-2E9C-101B-9397-08002B2CF9AE}" pid="148" name="x1ye=96">
    <vt:lpwstr>bbM6Y6mLII7Vo2B4IsoZ1TA086J7ceHGPqVWLElNYB2D/oSfgjG/9Dbb5i6Bq12Bz+fnnjyW5Uy3vokkGWiOvYXCQjKcsok6rTGAPfkyZGUPd0xeYnStbRR0dN7Gc1CSMiMfrKHu8NrPxdgTfdW51z9p3I3WKFwQq2QXtgm6CwvT57451x3rbz3UOCC0ZZHkP25YCWXkgjfjPHmlFEo9d7urlOAToBBwrFEiGNRqzqv0yKkW4osVMork0IGnWAV</vt:lpwstr>
  </property>
  <property fmtid="{D5CDD505-2E9C-101B-9397-08002B2CF9AE}" pid="149" name="x1ye=97">
    <vt:lpwstr>vr+fFsUwttlSy1F1AzMnmAFTR63RmJhagQmrTRo4avTkyTg13eSuWGphZKNE1QL4FHLOlED/FTFvjXZiPXUzaa32UdmyShFAtEp3EIEujc80QZ6/DE4rerq5EwCb0NGMHigZDqLr9KOIFxDlJbGu8cHpTGNnVC6LMetNzhWh9cwwlrVToBpcMlEmxcVDE28cJrdSHsWKwkkYzGpc5fmF9opUK9/MZDEVLtKsDrGCqQAwjfvOGmE+DQKQvhtQDQG</vt:lpwstr>
  </property>
  <property fmtid="{D5CDD505-2E9C-101B-9397-08002B2CF9AE}" pid="150" name="x1ye=98">
    <vt:lpwstr>hSMKFDLCtgGTwPF+WhTEcdNs2X2lfakh83Xi+huJaCJtonKeCF3A3QZNqHi1hVziRLSFmkzxUd4g52ljljT6AvV8rg8+2I0lsb0kkiCrLkr/UPmwsfzimW0oIcTmXcKY20zQZ9IbBZzWyK6IOozxEtopZrBleM7i88SXWBfNf0aiWixgKqqHXbnvE6eAIPSuh+Oi2/TTpJPXSn14AKIdEXZ+039xy6shHPOTOiXcoAT/Dp2oyTIJMiKOvIFm4cJ</vt:lpwstr>
  </property>
  <property fmtid="{D5CDD505-2E9C-101B-9397-08002B2CF9AE}" pid="151" name="x1ye=99">
    <vt:lpwstr>S6/dSD7JA5l8uKvYlF8+12SBxq98QNspfd0UcvyQ5UudnP/xkDxBlf5zqiAO6aRA4zn0BadIbTsTmgaPe6iN8q8a/5bWM7U1Dj+4fPDlRXo0y0iQVOCuuM7J+y07vINPcXU/cUHkJOwipNzIMwelf4lLg8Hrj0hejYhPRj7iixEH+IK0FM6ez3N5Ie1fLwexHy1y6xuurnX8ihAXuP7CNhVuSZhAAiRath0HlnYfi1dpjirs4f9t4p1CqJpXRMm</vt:lpwstr>
  </property>
  <property fmtid="{D5CDD505-2E9C-101B-9397-08002B2CF9AE}" pid="152" name="GrammarlyDocumentId">
    <vt:lpwstr>4fef0e62ed73de37911db54c1bef754dece1b82b46c55647ee317417cb614d2c</vt:lpwstr>
  </property>
</Properties>
</file>