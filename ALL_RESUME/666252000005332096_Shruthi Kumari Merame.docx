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D5E8" w14:textId="74A36572" w:rsidR="00AF6AFF" w:rsidRPr="001F700E" w:rsidRDefault="00385C36" w:rsidP="001F700E">
      <w:pPr>
        <w:pStyle w:val="Title"/>
        <w:pBdr>
          <w:bottom w:val="single" w:sz="12" w:space="1" w:color="auto"/>
        </w:pBdr>
        <w:jc w:val="both"/>
        <w:rPr>
          <w:rFonts w:ascii="Calibri" w:hAnsi="Calibri" w:cs="Calibri"/>
          <w:caps/>
          <w:smallCaps w:val="0"/>
          <w:sz w:val="22"/>
          <w:szCs w:val="22"/>
        </w:rPr>
      </w:pPr>
      <w:r w:rsidRPr="001F700E">
        <w:rPr>
          <w:rFonts w:ascii="Calibri" w:hAnsi="Calibri" w:cs="Calibri"/>
          <w:caps/>
          <w:smallCaps w:val="0"/>
          <w:sz w:val="22"/>
          <w:szCs w:val="22"/>
        </w:rPr>
        <w:t>PROFESSIONAL SUMMARY</w:t>
      </w:r>
      <w:r w:rsidR="0070770F" w:rsidRPr="001F700E">
        <w:rPr>
          <w:rFonts w:ascii="Calibri" w:hAnsi="Calibri" w:cs="Calibri"/>
          <w:caps/>
          <w:smallCaps w:val="0"/>
          <w:sz w:val="22"/>
          <w:szCs w:val="22"/>
        </w:rPr>
        <w:t>:</w:t>
      </w:r>
    </w:p>
    <w:p w14:paraId="5DE9D46C" w14:textId="77777777" w:rsidR="00AF6AFF" w:rsidRPr="001F700E" w:rsidRDefault="00AF6AFF" w:rsidP="001F700E">
      <w:pPr>
        <w:pStyle w:val="Title"/>
        <w:jc w:val="both"/>
        <w:rPr>
          <w:rFonts w:ascii="Calibri" w:hAnsi="Calibri" w:cs="Calibri"/>
          <w:caps/>
          <w:smallCaps w:val="0"/>
          <w:sz w:val="22"/>
          <w:szCs w:val="22"/>
        </w:rPr>
      </w:pPr>
    </w:p>
    <w:p w14:paraId="08DCE5AC" w14:textId="26070770" w:rsidR="00792241" w:rsidRPr="001F700E" w:rsidRDefault="00792241" w:rsidP="001F700E">
      <w:pPr>
        <w:pStyle w:val="NoSpacing"/>
        <w:numPr>
          <w:ilvl w:val="0"/>
          <w:numId w:val="71"/>
        </w:numPr>
        <w:jc w:val="both"/>
        <w:rPr>
          <w:rFonts w:cs="Calibri"/>
        </w:rPr>
      </w:pPr>
      <w:r w:rsidRPr="001F700E">
        <w:rPr>
          <w:rFonts w:cs="Calibri"/>
        </w:rPr>
        <w:t xml:space="preserve">Having 5.5+ years of experience in Analysis, Design, Development, Implementation and Maintenance of applications using Java/J2EE Technologies Spring Boot, REST API, </w:t>
      </w:r>
      <w:r w:rsidR="001F700E" w:rsidRPr="001F700E">
        <w:rPr>
          <w:rFonts w:cs="Calibri"/>
        </w:rPr>
        <w:t>Kafka (</w:t>
      </w:r>
      <w:r w:rsidRPr="001F700E">
        <w:rPr>
          <w:rFonts w:cs="Calibri"/>
        </w:rPr>
        <w:t xml:space="preserve">Azure Event Hub Kafka and Confluent Kafka), Rabbit MQ, Junit, Hibernate, Spring, JPA, Jenkins CI/CD, PCF, Azure, SQL with strong knowledge of SDLC concepts and SOLID Principles. </w:t>
      </w:r>
    </w:p>
    <w:p w14:paraId="1D63B3F4" w14:textId="77777777" w:rsidR="00792241" w:rsidRPr="001F700E" w:rsidRDefault="00792241" w:rsidP="001F700E">
      <w:pPr>
        <w:pStyle w:val="NoSpacing"/>
        <w:numPr>
          <w:ilvl w:val="0"/>
          <w:numId w:val="71"/>
        </w:numPr>
        <w:jc w:val="both"/>
        <w:rPr>
          <w:rFonts w:cs="Calibri"/>
        </w:rPr>
      </w:pPr>
      <w:r w:rsidRPr="001F700E">
        <w:rPr>
          <w:rFonts w:cs="Calibri"/>
        </w:rPr>
        <w:t xml:space="preserve">Strong Development and testing experience in building the Enterprise Applications using Spring boot REST API, Backend jobs, Junit Testing using IntelliJ </w:t>
      </w:r>
    </w:p>
    <w:p w14:paraId="14FB6186" w14:textId="77777777" w:rsidR="00792241" w:rsidRPr="001F700E" w:rsidRDefault="00792241" w:rsidP="001F700E">
      <w:pPr>
        <w:pStyle w:val="NoSpacing"/>
        <w:numPr>
          <w:ilvl w:val="0"/>
          <w:numId w:val="71"/>
        </w:numPr>
        <w:jc w:val="both"/>
        <w:rPr>
          <w:rFonts w:cs="Calibri"/>
        </w:rPr>
      </w:pPr>
      <w:r w:rsidRPr="001F700E">
        <w:rPr>
          <w:rFonts w:cs="Calibri"/>
        </w:rPr>
        <w:t>Experience with modern software development practices, version control systems (Git hub/bitbucket), and agile methodologies.</w:t>
      </w:r>
    </w:p>
    <w:p w14:paraId="0AD908E8" w14:textId="77777777" w:rsidR="00792241" w:rsidRPr="001F700E" w:rsidRDefault="00792241" w:rsidP="001F700E">
      <w:pPr>
        <w:pStyle w:val="NoSpacing"/>
        <w:numPr>
          <w:ilvl w:val="0"/>
          <w:numId w:val="71"/>
        </w:numPr>
        <w:jc w:val="both"/>
        <w:rPr>
          <w:rFonts w:cs="Calibri"/>
        </w:rPr>
      </w:pPr>
      <w:r w:rsidRPr="001F700E">
        <w:rPr>
          <w:rFonts w:cs="Calibri"/>
        </w:rPr>
        <w:t>Excellent communication skills with the ability to collaborate effectively with cross-functional teams.</w:t>
      </w:r>
    </w:p>
    <w:p w14:paraId="43375ABD" w14:textId="77777777" w:rsidR="00792241" w:rsidRPr="001F700E" w:rsidRDefault="00792241" w:rsidP="001F700E">
      <w:pPr>
        <w:pStyle w:val="NoSpacing"/>
        <w:numPr>
          <w:ilvl w:val="0"/>
          <w:numId w:val="71"/>
        </w:numPr>
        <w:jc w:val="both"/>
        <w:rPr>
          <w:rFonts w:cs="Calibri"/>
        </w:rPr>
      </w:pPr>
      <w:r w:rsidRPr="001F700E">
        <w:rPr>
          <w:rFonts w:cs="Calibri"/>
        </w:rPr>
        <w:t xml:space="preserve">Experience in design and develop using the Microservices design pattern with Cloud Registry, Circuit breaker, fault tolerance pattern, EH Cache and Redis Cache to have better performance. </w:t>
      </w:r>
    </w:p>
    <w:p w14:paraId="3DA0CFD0" w14:textId="77777777" w:rsidR="00792241" w:rsidRPr="001F700E" w:rsidRDefault="00792241" w:rsidP="001F700E">
      <w:pPr>
        <w:pStyle w:val="NoSpacing"/>
        <w:numPr>
          <w:ilvl w:val="0"/>
          <w:numId w:val="71"/>
        </w:numPr>
        <w:jc w:val="both"/>
        <w:rPr>
          <w:rFonts w:cs="Calibri"/>
        </w:rPr>
      </w:pPr>
      <w:r w:rsidRPr="001F700E">
        <w:rPr>
          <w:rFonts w:cs="Calibri"/>
        </w:rPr>
        <w:t xml:space="preserve">Good knowledge of design patterns like DAO, DTO and Model View Controller using the Spring JPA, Lombok, Service, Repositories, and other Spring services. </w:t>
      </w:r>
    </w:p>
    <w:p w14:paraId="5D513F85" w14:textId="77777777" w:rsidR="00792241" w:rsidRPr="001F700E" w:rsidRDefault="00792241" w:rsidP="001F700E">
      <w:pPr>
        <w:pStyle w:val="NoSpacing"/>
        <w:numPr>
          <w:ilvl w:val="0"/>
          <w:numId w:val="71"/>
        </w:numPr>
        <w:jc w:val="both"/>
        <w:rPr>
          <w:rFonts w:cs="Calibri"/>
        </w:rPr>
      </w:pPr>
      <w:r w:rsidRPr="001F700E">
        <w:rPr>
          <w:rFonts w:cs="Calibri"/>
        </w:rPr>
        <w:t xml:space="preserve">Experience in Application Security management like Black duck scan and Veracode scan in Banking and Mortgage industry. </w:t>
      </w:r>
    </w:p>
    <w:p w14:paraId="10FEACCF" w14:textId="77777777" w:rsidR="00792241" w:rsidRPr="001F700E" w:rsidRDefault="00792241" w:rsidP="001F700E">
      <w:pPr>
        <w:pStyle w:val="NoSpacing"/>
        <w:numPr>
          <w:ilvl w:val="0"/>
          <w:numId w:val="71"/>
        </w:numPr>
        <w:jc w:val="both"/>
        <w:rPr>
          <w:rFonts w:cs="Calibri"/>
        </w:rPr>
      </w:pPr>
      <w:r w:rsidRPr="001F700E">
        <w:rPr>
          <w:rFonts w:cs="Calibri"/>
        </w:rPr>
        <w:t xml:space="preserve">Experience in Spring boot Cloud OAuth security implementation, Azure Active Directory (ADFS) Integration for OAuth and testing the end to-end API testing using Postman and SOAP UI. </w:t>
      </w:r>
    </w:p>
    <w:p w14:paraId="15382C5C" w14:textId="77777777" w:rsidR="00792241" w:rsidRPr="001F700E" w:rsidRDefault="00792241" w:rsidP="001F700E">
      <w:pPr>
        <w:pStyle w:val="NoSpacing"/>
        <w:numPr>
          <w:ilvl w:val="0"/>
          <w:numId w:val="71"/>
        </w:numPr>
        <w:jc w:val="both"/>
        <w:rPr>
          <w:rFonts w:cs="Calibri"/>
        </w:rPr>
      </w:pPr>
      <w:r w:rsidRPr="001F700E">
        <w:rPr>
          <w:rFonts w:cs="Calibri"/>
        </w:rPr>
        <w:t xml:space="preserve">Experience on API OAuth Authentication and custom authorization for providing the multi-tenant access to various APIs and endpoints. </w:t>
      </w:r>
    </w:p>
    <w:p w14:paraId="270A90E0" w14:textId="77777777" w:rsidR="00792241" w:rsidRPr="001F700E" w:rsidRDefault="00792241" w:rsidP="001F700E">
      <w:pPr>
        <w:pStyle w:val="NoSpacing"/>
        <w:numPr>
          <w:ilvl w:val="0"/>
          <w:numId w:val="71"/>
        </w:numPr>
        <w:jc w:val="both"/>
        <w:rPr>
          <w:rFonts w:cs="Calibri"/>
        </w:rPr>
      </w:pPr>
      <w:r w:rsidRPr="001F700E">
        <w:rPr>
          <w:rFonts w:cs="Calibri"/>
        </w:rPr>
        <w:t xml:space="preserve">Experience in various design patterns like Singleton, factory, observable, iterator. </w:t>
      </w:r>
    </w:p>
    <w:p w14:paraId="5B64B7D7" w14:textId="77777777" w:rsidR="00792241" w:rsidRPr="001F700E" w:rsidRDefault="00792241" w:rsidP="001F700E">
      <w:pPr>
        <w:pStyle w:val="NoSpacing"/>
        <w:numPr>
          <w:ilvl w:val="0"/>
          <w:numId w:val="71"/>
        </w:numPr>
        <w:jc w:val="both"/>
        <w:rPr>
          <w:rFonts w:cs="Calibri"/>
        </w:rPr>
      </w:pPr>
      <w:r w:rsidRPr="001F700E">
        <w:rPr>
          <w:rFonts w:cs="Calibri"/>
        </w:rPr>
        <w:t>Experience in deploying the Spring boot micro services to PCF, Azure Event Hub Kafka, Confluent Kafka and PCF Rabbit MQ.</w:t>
      </w:r>
    </w:p>
    <w:p w14:paraId="41EDA479" w14:textId="77777777" w:rsidR="00792241" w:rsidRPr="001F700E" w:rsidRDefault="00792241" w:rsidP="001F700E">
      <w:pPr>
        <w:pStyle w:val="NoSpacing"/>
        <w:numPr>
          <w:ilvl w:val="0"/>
          <w:numId w:val="71"/>
        </w:numPr>
        <w:jc w:val="both"/>
        <w:rPr>
          <w:rFonts w:cs="Calibri"/>
        </w:rPr>
      </w:pPr>
      <w:r w:rsidRPr="001F700E">
        <w:rPr>
          <w:rFonts w:cs="Calibri"/>
        </w:rPr>
        <w:t xml:space="preserve">Hands on experience of continues Integration and deployment using the CI/CID Jenkins pipeline. </w:t>
      </w:r>
    </w:p>
    <w:p w14:paraId="54CB88FA" w14:textId="77777777" w:rsidR="00792241" w:rsidRPr="001F700E" w:rsidRDefault="00792241" w:rsidP="001F700E">
      <w:pPr>
        <w:pStyle w:val="NoSpacing"/>
        <w:numPr>
          <w:ilvl w:val="0"/>
          <w:numId w:val="71"/>
        </w:numPr>
        <w:jc w:val="both"/>
        <w:rPr>
          <w:rFonts w:cs="Calibri"/>
        </w:rPr>
      </w:pPr>
      <w:r w:rsidRPr="001F700E">
        <w:rPr>
          <w:rFonts w:cs="Calibri"/>
        </w:rPr>
        <w:t xml:space="preserve">Used Spring Boot Actuator to monitor and manage the application in production environment and Log4j plugin across all micro services for better logging. </w:t>
      </w:r>
    </w:p>
    <w:p w14:paraId="1F52C28D" w14:textId="77777777" w:rsidR="00792241" w:rsidRPr="001F700E" w:rsidRDefault="00792241" w:rsidP="001F700E">
      <w:pPr>
        <w:pStyle w:val="NoSpacing"/>
        <w:numPr>
          <w:ilvl w:val="0"/>
          <w:numId w:val="71"/>
        </w:numPr>
        <w:jc w:val="both"/>
        <w:rPr>
          <w:rFonts w:cs="Calibri"/>
        </w:rPr>
      </w:pPr>
      <w:r w:rsidRPr="001F700E">
        <w:rPr>
          <w:rFonts w:cs="Calibri"/>
        </w:rPr>
        <w:t>Developed applications using the SOLID principles and Dependency Injection using the Spring framework.</w:t>
      </w:r>
    </w:p>
    <w:p w14:paraId="44FE6BFF" w14:textId="77777777" w:rsidR="00792241" w:rsidRPr="001F700E" w:rsidRDefault="00792241" w:rsidP="001F700E">
      <w:pPr>
        <w:pStyle w:val="NoSpacing"/>
        <w:numPr>
          <w:ilvl w:val="0"/>
          <w:numId w:val="71"/>
        </w:numPr>
        <w:jc w:val="both"/>
        <w:rPr>
          <w:rFonts w:cs="Calibri"/>
        </w:rPr>
      </w:pPr>
      <w:r w:rsidRPr="001F700E">
        <w:rPr>
          <w:rFonts w:cs="Calibri"/>
        </w:rPr>
        <w:t xml:space="preserve">Strong development experience in OOPS concepts using the core Java/J2EE and C#.NET.  </w:t>
      </w:r>
    </w:p>
    <w:p w14:paraId="6F81E821" w14:textId="77777777" w:rsidR="00792241" w:rsidRPr="001F700E" w:rsidRDefault="00792241" w:rsidP="001F700E">
      <w:pPr>
        <w:pStyle w:val="NoSpacing"/>
        <w:numPr>
          <w:ilvl w:val="0"/>
          <w:numId w:val="71"/>
        </w:numPr>
        <w:jc w:val="both"/>
        <w:rPr>
          <w:rFonts w:cs="Calibri"/>
        </w:rPr>
      </w:pPr>
      <w:r w:rsidRPr="001F700E">
        <w:rPr>
          <w:rFonts w:cs="Calibri"/>
        </w:rPr>
        <w:t xml:space="preserve">Developed the Junit Testing for service, data repository, controller by injecting the Mock classes objects and covering different 80 % code coverage and created high quality code with SonarQube integration. </w:t>
      </w:r>
    </w:p>
    <w:p w14:paraId="65B339AA" w14:textId="77777777" w:rsidR="00792241" w:rsidRPr="001F700E" w:rsidRDefault="00792241" w:rsidP="001F700E">
      <w:pPr>
        <w:pStyle w:val="NoSpacing"/>
        <w:numPr>
          <w:ilvl w:val="0"/>
          <w:numId w:val="71"/>
        </w:numPr>
        <w:jc w:val="both"/>
        <w:rPr>
          <w:rFonts w:cs="Calibri"/>
        </w:rPr>
      </w:pPr>
      <w:r w:rsidRPr="001F700E">
        <w:rPr>
          <w:rFonts w:cs="Calibri"/>
        </w:rPr>
        <w:t>Performance testing of the API using the JMeter testing.</w:t>
      </w:r>
    </w:p>
    <w:p w14:paraId="27B81C61" w14:textId="77777777" w:rsidR="00792241" w:rsidRPr="001F700E" w:rsidRDefault="00792241" w:rsidP="001F700E">
      <w:pPr>
        <w:pStyle w:val="NoSpacing"/>
        <w:numPr>
          <w:ilvl w:val="0"/>
          <w:numId w:val="71"/>
        </w:numPr>
        <w:jc w:val="both"/>
        <w:rPr>
          <w:rFonts w:cs="Calibri"/>
        </w:rPr>
      </w:pPr>
      <w:r w:rsidRPr="001F700E">
        <w:rPr>
          <w:rFonts w:cs="Calibri"/>
        </w:rPr>
        <w:t xml:space="preserve">Experience in production monitoring and identifying the issues from the PCF logs, Azure Blob logs, PCF monitor and internal dashboard and to identify Infrastructure, DB, data or code issue and take the next steps. </w:t>
      </w:r>
    </w:p>
    <w:p w14:paraId="5D25851C" w14:textId="77777777" w:rsidR="00792241" w:rsidRPr="001F700E" w:rsidRDefault="00792241" w:rsidP="001F700E">
      <w:pPr>
        <w:pStyle w:val="NoSpacing"/>
        <w:numPr>
          <w:ilvl w:val="0"/>
          <w:numId w:val="71"/>
        </w:numPr>
        <w:jc w:val="both"/>
        <w:rPr>
          <w:rFonts w:cs="Calibri"/>
        </w:rPr>
      </w:pPr>
      <w:r w:rsidRPr="001F700E">
        <w:rPr>
          <w:rFonts w:cs="Calibri"/>
        </w:rPr>
        <w:t xml:space="preserve">Active Participation on complete system testing and integration testing with customers integration team. </w:t>
      </w:r>
    </w:p>
    <w:p w14:paraId="03707524" w14:textId="77777777" w:rsidR="00792241" w:rsidRPr="001F700E" w:rsidRDefault="00792241" w:rsidP="001F700E">
      <w:pPr>
        <w:pStyle w:val="NoSpacing"/>
        <w:numPr>
          <w:ilvl w:val="0"/>
          <w:numId w:val="71"/>
        </w:numPr>
        <w:jc w:val="both"/>
        <w:rPr>
          <w:rFonts w:cs="Calibri"/>
        </w:rPr>
      </w:pPr>
      <w:r w:rsidRPr="001F700E">
        <w:rPr>
          <w:rFonts w:cs="Calibri"/>
        </w:rPr>
        <w:t>Experience in the Agile (SCRUM) Development Process &amp; Test-driven development (TDD).</w:t>
      </w:r>
    </w:p>
    <w:p w14:paraId="0C4AA41F" w14:textId="77777777" w:rsidR="00792241" w:rsidRPr="001F700E" w:rsidRDefault="00792241" w:rsidP="001F700E">
      <w:pPr>
        <w:pStyle w:val="NoSpacing"/>
        <w:numPr>
          <w:ilvl w:val="0"/>
          <w:numId w:val="71"/>
        </w:numPr>
        <w:jc w:val="both"/>
        <w:rPr>
          <w:rFonts w:cs="Calibri"/>
        </w:rPr>
      </w:pPr>
      <w:r w:rsidRPr="001F700E">
        <w:rPr>
          <w:rFonts w:cs="Calibri"/>
        </w:rPr>
        <w:t>Experience in writing SQL Stored Procedures, creating clustered/Noncustomer Indexes based on the Query condition, Views, and custom data tables.</w:t>
      </w:r>
    </w:p>
    <w:p w14:paraId="2686FC06" w14:textId="77777777" w:rsidR="00792241" w:rsidRPr="001F700E" w:rsidRDefault="00792241" w:rsidP="001F700E">
      <w:pPr>
        <w:pStyle w:val="NoSpacing"/>
        <w:numPr>
          <w:ilvl w:val="0"/>
          <w:numId w:val="71"/>
        </w:numPr>
        <w:jc w:val="both"/>
        <w:rPr>
          <w:rFonts w:cs="Calibri"/>
        </w:rPr>
      </w:pPr>
      <w:r w:rsidRPr="001F700E">
        <w:rPr>
          <w:rFonts w:cs="Calibri"/>
        </w:rPr>
        <w:t>Experience in Jira for User Story/Bug/Task management and GitHub for code versioning.</w:t>
      </w:r>
    </w:p>
    <w:p w14:paraId="237F45F4" w14:textId="77777777" w:rsidR="00792241" w:rsidRPr="001F700E" w:rsidRDefault="00792241" w:rsidP="001F700E">
      <w:pPr>
        <w:pStyle w:val="NoSpacing"/>
        <w:numPr>
          <w:ilvl w:val="0"/>
          <w:numId w:val="71"/>
        </w:numPr>
        <w:jc w:val="both"/>
        <w:rPr>
          <w:rFonts w:cs="Calibri"/>
        </w:rPr>
      </w:pPr>
      <w:r w:rsidRPr="001F700E">
        <w:rPr>
          <w:rFonts w:cs="Calibri"/>
        </w:rPr>
        <w:t xml:space="preserve">Expert in Various Agile methodologies like SCRUM, Test Driven Development, Incremental &amp; Iteration methodology and Pair Programming as well as implementing Waterfall model. To track the progress of Agile process used JIRA.  </w:t>
      </w:r>
    </w:p>
    <w:p w14:paraId="045C4308" w14:textId="77777777" w:rsidR="00792241" w:rsidRPr="001F700E" w:rsidRDefault="00792241" w:rsidP="001F700E">
      <w:pPr>
        <w:pStyle w:val="NoSpacing"/>
        <w:numPr>
          <w:ilvl w:val="0"/>
          <w:numId w:val="71"/>
        </w:numPr>
        <w:jc w:val="both"/>
        <w:rPr>
          <w:rFonts w:cs="Calibri"/>
        </w:rPr>
      </w:pPr>
      <w:r w:rsidRPr="001F700E">
        <w:rPr>
          <w:rFonts w:cs="Calibri"/>
        </w:rPr>
        <w:lastRenderedPageBreak/>
        <w:t xml:space="preserve">Highly communicative with other key participants including client, detail oriented, excellent interpersonal, written, verbal communication skills and strong analytical, problem solving and </w:t>
      </w:r>
    </w:p>
    <w:p w14:paraId="64AB57F6" w14:textId="1BCC36BA" w:rsidR="00792241" w:rsidRPr="001F700E" w:rsidRDefault="00792241" w:rsidP="001F700E">
      <w:pPr>
        <w:pStyle w:val="NoSpacing"/>
        <w:ind w:left="720"/>
        <w:jc w:val="both"/>
        <w:rPr>
          <w:rFonts w:cs="Calibri"/>
        </w:rPr>
      </w:pPr>
      <w:r w:rsidRPr="001F700E">
        <w:rPr>
          <w:rFonts w:cs="Calibri"/>
        </w:rPr>
        <w:t xml:space="preserve">decision-making skills.  </w:t>
      </w:r>
    </w:p>
    <w:p w14:paraId="1E64E891" w14:textId="77777777" w:rsidR="00792241" w:rsidRPr="001F700E" w:rsidRDefault="00792241" w:rsidP="001F700E">
      <w:pPr>
        <w:pStyle w:val="NoSpacing"/>
        <w:ind w:left="720"/>
        <w:jc w:val="both"/>
        <w:rPr>
          <w:rFonts w:cs="Calibri"/>
        </w:rPr>
      </w:pPr>
    </w:p>
    <w:p w14:paraId="2FA6797F" w14:textId="11ED75F0" w:rsidR="00792241" w:rsidRPr="001F700E" w:rsidRDefault="00792241" w:rsidP="001F700E">
      <w:pPr>
        <w:pStyle w:val="Title"/>
        <w:pBdr>
          <w:bottom w:val="single" w:sz="12" w:space="2" w:color="auto"/>
        </w:pBdr>
        <w:jc w:val="both"/>
        <w:rPr>
          <w:rFonts w:ascii="Calibri" w:hAnsi="Calibri" w:cs="Calibri"/>
          <w:caps/>
          <w:smallCaps w:val="0"/>
          <w:sz w:val="22"/>
          <w:szCs w:val="22"/>
        </w:rPr>
      </w:pPr>
      <w:r w:rsidRPr="001F700E">
        <w:rPr>
          <w:rFonts w:ascii="Calibri" w:hAnsi="Calibri" w:cs="Calibri"/>
          <w:caps/>
          <w:smallCaps w:val="0"/>
          <w:sz w:val="22"/>
          <w:szCs w:val="22"/>
        </w:rPr>
        <w:t>Technical Skills:</w:t>
      </w:r>
    </w:p>
    <w:p w14:paraId="208FBE67" w14:textId="77777777" w:rsidR="00792241" w:rsidRPr="001F700E" w:rsidRDefault="00792241" w:rsidP="001F700E">
      <w:pPr>
        <w:pStyle w:val="NoSpacing"/>
        <w:jc w:val="both"/>
        <w:rPr>
          <w:rFonts w:cs="Calibri"/>
        </w:rPr>
      </w:pPr>
    </w:p>
    <w:p w14:paraId="0BA0B759" w14:textId="5B2DC593" w:rsidR="00792241" w:rsidRPr="001F700E" w:rsidRDefault="00264CAF" w:rsidP="001F700E">
      <w:pPr>
        <w:pStyle w:val="NoSpacing"/>
        <w:jc w:val="both"/>
        <w:rPr>
          <w:rFonts w:cs="Calibri"/>
        </w:rPr>
      </w:pPr>
      <w:r w:rsidRPr="001F700E">
        <w:rPr>
          <w:rFonts w:cs="Calibri"/>
        </w:rPr>
        <w:t xml:space="preserve">IntelliJ, Core Java/J2EE, Java 8/11, Spring Boot, Spring, REST API, JPA, Hibernate, OAUTH, TOMCAT, C#.NET, .NET IDE, SOAP UI, POSTMAN/Mabl Automation Suite, JMeter, Jira, Agile, JSON, XML, OAUTH, SQL, PL/SQL, PCF, Azure, Jenkins, CI/CD, Groovy Script, JSON, </w:t>
      </w:r>
      <w:r w:rsidR="001F700E" w:rsidRPr="001F700E">
        <w:rPr>
          <w:rFonts w:cs="Calibri"/>
        </w:rPr>
        <w:t>SonarQube,</w:t>
      </w:r>
      <w:r w:rsidRPr="001F700E">
        <w:rPr>
          <w:rFonts w:cs="Calibri"/>
        </w:rPr>
        <w:t xml:space="preserve"> GitHub/</w:t>
      </w:r>
      <w:r w:rsidR="001F700E" w:rsidRPr="001F700E">
        <w:rPr>
          <w:rFonts w:cs="Calibri"/>
        </w:rPr>
        <w:t>Bitbucket,</w:t>
      </w:r>
      <w:r w:rsidRPr="001F700E">
        <w:rPr>
          <w:rFonts w:cs="Calibri"/>
        </w:rPr>
        <w:t xml:space="preserve"> Control- M Batch/PCF Scheduler.</w:t>
      </w:r>
    </w:p>
    <w:p w14:paraId="239E2245" w14:textId="77777777" w:rsidR="003A734B" w:rsidRPr="001F700E" w:rsidRDefault="003A734B" w:rsidP="001F700E">
      <w:pPr>
        <w:pStyle w:val="NoSpacing"/>
        <w:jc w:val="both"/>
        <w:rPr>
          <w:rFonts w:cs="Calibri"/>
        </w:rPr>
      </w:pPr>
    </w:p>
    <w:p w14:paraId="071844FE" w14:textId="3A15B0E2" w:rsidR="000E0C93" w:rsidRPr="001F700E" w:rsidRDefault="003B169E" w:rsidP="001F700E">
      <w:pPr>
        <w:pStyle w:val="Title"/>
        <w:pBdr>
          <w:bottom w:val="single" w:sz="12" w:space="2" w:color="auto"/>
        </w:pBdr>
        <w:jc w:val="both"/>
        <w:rPr>
          <w:rFonts w:ascii="Calibri" w:hAnsi="Calibri" w:cs="Calibri"/>
          <w:caps/>
          <w:smallCaps w:val="0"/>
          <w:sz w:val="22"/>
          <w:szCs w:val="22"/>
        </w:rPr>
      </w:pPr>
      <w:r w:rsidRPr="001F700E">
        <w:rPr>
          <w:rFonts w:ascii="Calibri" w:hAnsi="Calibri" w:cs="Calibri"/>
          <w:caps/>
          <w:smallCaps w:val="0"/>
          <w:sz w:val="22"/>
          <w:szCs w:val="22"/>
        </w:rPr>
        <w:t>PROFESSIONAL</w:t>
      </w:r>
      <w:r w:rsidR="000E0C93" w:rsidRPr="001F700E">
        <w:rPr>
          <w:rFonts w:ascii="Calibri" w:hAnsi="Calibri" w:cs="Calibri"/>
          <w:caps/>
          <w:smallCaps w:val="0"/>
          <w:sz w:val="22"/>
          <w:szCs w:val="22"/>
        </w:rPr>
        <w:t xml:space="preserve"> Experience</w:t>
      </w:r>
      <w:r w:rsidR="001D2BA7" w:rsidRPr="001F700E">
        <w:rPr>
          <w:rFonts w:ascii="Calibri" w:hAnsi="Calibri" w:cs="Calibri"/>
          <w:caps/>
          <w:smallCaps w:val="0"/>
          <w:sz w:val="22"/>
          <w:szCs w:val="22"/>
        </w:rPr>
        <w:t>:</w:t>
      </w:r>
    </w:p>
    <w:p w14:paraId="15CEA687" w14:textId="77777777" w:rsidR="00847051" w:rsidRPr="001F700E" w:rsidRDefault="00847051" w:rsidP="001F700E">
      <w:pPr>
        <w:pStyle w:val="NoSpacing"/>
        <w:jc w:val="both"/>
        <w:rPr>
          <w:rFonts w:cs="Calibri"/>
        </w:rPr>
      </w:pPr>
    </w:p>
    <w:p w14:paraId="48330219" w14:textId="32C709BB" w:rsidR="004908C2" w:rsidRPr="001F700E" w:rsidRDefault="004908C2" w:rsidP="001F700E">
      <w:pPr>
        <w:pStyle w:val="NoSpacing"/>
        <w:jc w:val="both"/>
        <w:rPr>
          <w:rFonts w:cs="Calibri"/>
          <w:b/>
          <w:bCs/>
        </w:rPr>
      </w:pPr>
      <w:r w:rsidRPr="001F700E">
        <w:rPr>
          <w:rFonts w:cs="Calibri"/>
          <w:b/>
          <w:bCs/>
        </w:rPr>
        <w:t xml:space="preserve">Freddie Mac, Virginia, USA – Java developer (Consultant) - </w:t>
      </w:r>
      <w:r w:rsidRPr="001F700E">
        <w:rPr>
          <w:rFonts w:cs="Calibri"/>
          <w:b/>
          <w:bCs/>
        </w:rPr>
        <w:tab/>
      </w:r>
      <w:r w:rsidRPr="001F700E">
        <w:rPr>
          <w:rFonts w:cs="Calibri"/>
          <w:b/>
          <w:bCs/>
        </w:rPr>
        <w:tab/>
      </w:r>
      <w:r w:rsidRPr="001F700E">
        <w:rPr>
          <w:rFonts w:cs="Calibri"/>
          <w:b/>
          <w:bCs/>
        </w:rPr>
        <w:tab/>
      </w:r>
      <w:r w:rsidRPr="001F700E">
        <w:rPr>
          <w:rFonts w:cs="Calibri"/>
          <w:b/>
          <w:bCs/>
        </w:rPr>
        <w:tab/>
        <w:t xml:space="preserve">   April 2023 – Current</w:t>
      </w:r>
    </w:p>
    <w:p w14:paraId="5E429E08" w14:textId="3BE6A993" w:rsidR="004908C2" w:rsidRPr="001F700E" w:rsidRDefault="004908C2" w:rsidP="001F700E">
      <w:pPr>
        <w:pStyle w:val="NoSpacing"/>
        <w:jc w:val="both"/>
        <w:rPr>
          <w:rFonts w:cs="Calibri"/>
          <w:b/>
          <w:bCs/>
        </w:rPr>
      </w:pPr>
      <w:r w:rsidRPr="001F700E">
        <w:rPr>
          <w:rFonts w:cs="Calibri"/>
          <w:b/>
          <w:bCs/>
        </w:rPr>
        <w:t xml:space="preserve">TCS Single Family Home Servicing Group – InfoSec Platform team </w:t>
      </w:r>
    </w:p>
    <w:p w14:paraId="3CB5815B" w14:textId="77777777" w:rsidR="004908C2" w:rsidRPr="001F700E" w:rsidRDefault="004908C2" w:rsidP="001F700E">
      <w:pPr>
        <w:pStyle w:val="NoSpacing"/>
        <w:jc w:val="both"/>
        <w:rPr>
          <w:rFonts w:cs="Calibri"/>
        </w:rPr>
      </w:pPr>
    </w:p>
    <w:p w14:paraId="4D265084" w14:textId="3501D1A8" w:rsidR="004908C2" w:rsidRPr="001F700E" w:rsidRDefault="004908C2" w:rsidP="001F700E">
      <w:pPr>
        <w:pStyle w:val="NoSpacing"/>
        <w:jc w:val="both"/>
        <w:rPr>
          <w:rFonts w:cs="Calibri"/>
          <w:b/>
          <w:bCs/>
        </w:rPr>
      </w:pPr>
      <w:r w:rsidRPr="001F700E">
        <w:rPr>
          <w:rFonts w:cs="Calibri"/>
          <w:b/>
          <w:bCs/>
        </w:rPr>
        <w:t xml:space="preserve">Roles and Responsibilities: </w:t>
      </w:r>
    </w:p>
    <w:p w14:paraId="51EBC8DF" w14:textId="77777777" w:rsidR="004908C2" w:rsidRPr="001F700E" w:rsidRDefault="004908C2" w:rsidP="001F700E">
      <w:pPr>
        <w:pStyle w:val="NoSpacing"/>
        <w:numPr>
          <w:ilvl w:val="0"/>
          <w:numId w:val="75"/>
        </w:numPr>
        <w:jc w:val="both"/>
        <w:rPr>
          <w:rFonts w:cs="Calibri"/>
        </w:rPr>
      </w:pPr>
      <w:r w:rsidRPr="001F700E">
        <w:rPr>
          <w:rFonts w:cs="Calibri"/>
        </w:rPr>
        <w:t xml:space="preserve">Followed Agile Software Development Life Cycle such as requirements gathering, modelling, analysis, design, development, testing, and monitoring.  </w:t>
      </w:r>
    </w:p>
    <w:p w14:paraId="5D85E296" w14:textId="77777777" w:rsidR="004908C2" w:rsidRPr="001F700E" w:rsidRDefault="004908C2" w:rsidP="001F700E">
      <w:pPr>
        <w:pStyle w:val="NoSpacing"/>
        <w:numPr>
          <w:ilvl w:val="0"/>
          <w:numId w:val="75"/>
        </w:numPr>
        <w:jc w:val="both"/>
        <w:rPr>
          <w:rFonts w:cs="Calibri"/>
        </w:rPr>
      </w:pPr>
      <w:r w:rsidRPr="001F700E">
        <w:rPr>
          <w:rFonts w:cs="Calibri"/>
        </w:rPr>
        <w:t xml:space="preserve">Working with cross-functional teams across org for various service integrations </w:t>
      </w:r>
    </w:p>
    <w:p w14:paraId="74526A95" w14:textId="77777777" w:rsidR="004908C2" w:rsidRPr="001F700E" w:rsidRDefault="004908C2" w:rsidP="001F700E">
      <w:pPr>
        <w:pStyle w:val="NoSpacing"/>
        <w:numPr>
          <w:ilvl w:val="0"/>
          <w:numId w:val="75"/>
        </w:numPr>
        <w:jc w:val="both"/>
        <w:rPr>
          <w:rFonts w:cs="Calibri"/>
        </w:rPr>
      </w:pPr>
      <w:r w:rsidRPr="001F700E">
        <w:rPr>
          <w:rFonts w:cs="Calibri"/>
        </w:rPr>
        <w:t xml:space="preserve">Pair programming for complex system integrations and upgrades of platform utility libraires. </w:t>
      </w:r>
    </w:p>
    <w:p w14:paraId="18CFCB05" w14:textId="77777777" w:rsidR="004908C2" w:rsidRPr="001F700E" w:rsidRDefault="004908C2" w:rsidP="001F700E">
      <w:pPr>
        <w:pStyle w:val="NoSpacing"/>
        <w:numPr>
          <w:ilvl w:val="0"/>
          <w:numId w:val="75"/>
        </w:numPr>
        <w:jc w:val="both"/>
        <w:rPr>
          <w:rFonts w:cs="Calibri"/>
        </w:rPr>
      </w:pPr>
      <w:r w:rsidRPr="001F700E">
        <w:rPr>
          <w:rFonts w:cs="Calibri"/>
        </w:rPr>
        <w:t xml:space="preserve">Analyzing the FOSS findings for various vulnerabilities remediation and fix the platform utility libraries. </w:t>
      </w:r>
    </w:p>
    <w:p w14:paraId="76AC4013" w14:textId="0470D932" w:rsidR="004908C2" w:rsidRPr="001F700E" w:rsidRDefault="001F700E" w:rsidP="001F700E">
      <w:pPr>
        <w:pStyle w:val="NoSpacing"/>
        <w:numPr>
          <w:ilvl w:val="0"/>
          <w:numId w:val="75"/>
        </w:numPr>
        <w:jc w:val="both"/>
        <w:rPr>
          <w:rFonts w:cs="Calibri"/>
        </w:rPr>
      </w:pPr>
      <w:r w:rsidRPr="001F700E">
        <w:rPr>
          <w:rFonts w:cs="Calibri"/>
        </w:rPr>
        <w:t>Coordination</w:t>
      </w:r>
      <w:r w:rsidR="004908C2" w:rsidRPr="001F700E">
        <w:rPr>
          <w:rFonts w:cs="Calibri"/>
        </w:rPr>
        <w:t xml:space="preserve"> with various applications teams for upgrading the dependencies with latest version and required code changes as per Black duck scan results. </w:t>
      </w:r>
    </w:p>
    <w:p w14:paraId="4923211F" w14:textId="77777777" w:rsidR="004908C2" w:rsidRPr="001F700E" w:rsidRDefault="004908C2" w:rsidP="001F700E">
      <w:pPr>
        <w:pStyle w:val="NoSpacing"/>
        <w:numPr>
          <w:ilvl w:val="0"/>
          <w:numId w:val="75"/>
        </w:numPr>
        <w:jc w:val="both"/>
        <w:rPr>
          <w:rFonts w:cs="Calibri"/>
        </w:rPr>
      </w:pPr>
      <w:r w:rsidRPr="001F700E">
        <w:rPr>
          <w:rFonts w:cs="Calibri"/>
        </w:rPr>
        <w:t xml:space="preserve">Work on various spring boot java application upgrades and review with team </w:t>
      </w:r>
    </w:p>
    <w:p w14:paraId="63BA84CA" w14:textId="77777777" w:rsidR="004908C2" w:rsidRPr="001F700E" w:rsidRDefault="004908C2" w:rsidP="001F700E">
      <w:pPr>
        <w:pStyle w:val="NoSpacing"/>
        <w:numPr>
          <w:ilvl w:val="0"/>
          <w:numId w:val="75"/>
        </w:numPr>
        <w:jc w:val="both"/>
        <w:rPr>
          <w:rFonts w:cs="Calibri"/>
        </w:rPr>
      </w:pPr>
      <w:r w:rsidRPr="001F700E">
        <w:rPr>
          <w:rFonts w:cs="Calibri"/>
        </w:rPr>
        <w:t xml:space="preserve">Unit testing and validation for libraries functionality enhancements and version upgrades. </w:t>
      </w:r>
    </w:p>
    <w:p w14:paraId="0585341F" w14:textId="77777777" w:rsidR="004908C2" w:rsidRPr="001F700E" w:rsidRDefault="004908C2" w:rsidP="001F700E">
      <w:pPr>
        <w:pStyle w:val="NoSpacing"/>
        <w:numPr>
          <w:ilvl w:val="0"/>
          <w:numId w:val="75"/>
        </w:numPr>
        <w:jc w:val="both"/>
        <w:rPr>
          <w:rFonts w:cs="Calibri"/>
        </w:rPr>
      </w:pPr>
      <w:r w:rsidRPr="001F700E">
        <w:rPr>
          <w:rFonts w:cs="Calibri"/>
        </w:rPr>
        <w:t xml:space="preserve">Code deployment and validation for utility upgrades. </w:t>
      </w:r>
    </w:p>
    <w:p w14:paraId="622D2A9A" w14:textId="77777777" w:rsidR="004908C2" w:rsidRPr="001F700E" w:rsidRDefault="004908C2" w:rsidP="001F700E">
      <w:pPr>
        <w:pStyle w:val="NoSpacing"/>
        <w:numPr>
          <w:ilvl w:val="0"/>
          <w:numId w:val="75"/>
        </w:numPr>
        <w:jc w:val="both"/>
        <w:rPr>
          <w:rFonts w:cs="Calibri"/>
        </w:rPr>
      </w:pPr>
      <w:r w:rsidRPr="001F700E">
        <w:rPr>
          <w:rFonts w:cs="Calibri"/>
        </w:rPr>
        <w:t>Creating new microservices REST Service endpoints by understanding the existing web methods (Software AG).</w:t>
      </w:r>
    </w:p>
    <w:p w14:paraId="60F231B1" w14:textId="79C84FA0" w:rsidR="00D55339" w:rsidRPr="001F700E" w:rsidRDefault="004908C2" w:rsidP="001F700E">
      <w:pPr>
        <w:pStyle w:val="NoSpacing"/>
        <w:numPr>
          <w:ilvl w:val="0"/>
          <w:numId w:val="75"/>
        </w:numPr>
        <w:jc w:val="both"/>
        <w:rPr>
          <w:rFonts w:cs="Calibri"/>
        </w:rPr>
      </w:pPr>
      <w:r w:rsidRPr="001F700E">
        <w:rPr>
          <w:rFonts w:cs="Calibri"/>
        </w:rPr>
        <w:t>Create the swagger</w:t>
      </w:r>
    </w:p>
    <w:p w14:paraId="7FB78124" w14:textId="77777777" w:rsidR="004908C2" w:rsidRPr="001F700E" w:rsidRDefault="004908C2" w:rsidP="001F700E">
      <w:pPr>
        <w:pStyle w:val="NoSpacing"/>
        <w:jc w:val="both"/>
        <w:rPr>
          <w:rFonts w:cs="Calibri"/>
        </w:rPr>
      </w:pPr>
    </w:p>
    <w:p w14:paraId="51BA2FA4" w14:textId="77777777" w:rsidR="004908C2" w:rsidRPr="001F700E" w:rsidRDefault="004908C2" w:rsidP="001F700E">
      <w:pPr>
        <w:pStyle w:val="NoSpacing"/>
        <w:jc w:val="both"/>
        <w:rPr>
          <w:rFonts w:cs="Calibri"/>
        </w:rPr>
      </w:pPr>
      <w:r w:rsidRPr="001F700E">
        <w:rPr>
          <w:rFonts w:cs="Calibri"/>
          <w:b/>
          <w:bCs/>
        </w:rPr>
        <w:t>Tech Skills:</w:t>
      </w:r>
      <w:r w:rsidRPr="001F700E">
        <w:rPr>
          <w:rFonts w:cs="Calibri"/>
        </w:rPr>
        <w:t xml:space="preserve"> Java, JDK 1.8, Spring boot, Restful Web Services, Log4j, Eclipse, Maven, SQL Azure DB, Git Eye, Bit Bucket, Control- M Batch, Black duck scan tool. </w:t>
      </w:r>
    </w:p>
    <w:p w14:paraId="28C2BC2F" w14:textId="77777777" w:rsidR="004908C2" w:rsidRPr="001F700E" w:rsidRDefault="004908C2" w:rsidP="001F700E">
      <w:pPr>
        <w:pStyle w:val="NoSpacing"/>
        <w:jc w:val="both"/>
        <w:rPr>
          <w:rFonts w:cs="Calibri"/>
        </w:rPr>
      </w:pPr>
    </w:p>
    <w:p w14:paraId="26194EB0" w14:textId="00835CF1" w:rsidR="00C56999" w:rsidRPr="001F700E" w:rsidRDefault="00C56999" w:rsidP="001F700E">
      <w:pPr>
        <w:pStyle w:val="NoSpacing"/>
        <w:jc w:val="both"/>
        <w:rPr>
          <w:rFonts w:cs="Calibri"/>
          <w:b/>
          <w:bCs/>
        </w:rPr>
      </w:pPr>
      <w:r w:rsidRPr="001F700E">
        <w:rPr>
          <w:rFonts w:cs="Calibri"/>
          <w:b/>
          <w:bCs/>
        </w:rPr>
        <w:t xml:space="preserve">Freddie Mac, Virginia, USA – Java developer (Consultant) - </w:t>
      </w:r>
      <w:r w:rsidRPr="001F700E">
        <w:rPr>
          <w:rFonts w:cs="Calibri"/>
          <w:b/>
          <w:bCs/>
        </w:rPr>
        <w:tab/>
      </w:r>
      <w:r w:rsidRPr="001F700E">
        <w:rPr>
          <w:rFonts w:cs="Calibri"/>
          <w:b/>
          <w:bCs/>
        </w:rPr>
        <w:tab/>
      </w:r>
      <w:r w:rsidRPr="001F700E">
        <w:rPr>
          <w:rFonts w:cs="Calibri"/>
          <w:b/>
          <w:bCs/>
        </w:rPr>
        <w:tab/>
      </w:r>
      <w:r w:rsidRPr="001F700E">
        <w:rPr>
          <w:rFonts w:cs="Calibri"/>
          <w:b/>
          <w:bCs/>
        </w:rPr>
        <w:tab/>
        <w:t xml:space="preserve">Dec 2022 – April 2023 </w:t>
      </w:r>
    </w:p>
    <w:p w14:paraId="7BE2D00F" w14:textId="70DE0A85" w:rsidR="00C56999" w:rsidRPr="001F700E" w:rsidRDefault="00C56999" w:rsidP="001F700E">
      <w:pPr>
        <w:pStyle w:val="NoSpacing"/>
        <w:jc w:val="both"/>
        <w:rPr>
          <w:rFonts w:cs="Calibri"/>
          <w:b/>
          <w:bCs/>
        </w:rPr>
      </w:pPr>
      <w:r w:rsidRPr="001F700E">
        <w:rPr>
          <w:rFonts w:cs="Calibri"/>
          <w:b/>
          <w:bCs/>
        </w:rPr>
        <w:t>TCS Single Family Home Servicing Group – Home Step Connect (HSC)</w:t>
      </w:r>
    </w:p>
    <w:p w14:paraId="4754C3AA" w14:textId="77777777" w:rsidR="00C56999" w:rsidRPr="001F700E" w:rsidRDefault="00C56999" w:rsidP="001F700E">
      <w:pPr>
        <w:pStyle w:val="NoSpacing"/>
        <w:jc w:val="both"/>
        <w:rPr>
          <w:rFonts w:cs="Calibri"/>
        </w:rPr>
      </w:pPr>
    </w:p>
    <w:p w14:paraId="3953935C" w14:textId="77777777" w:rsidR="00C56999" w:rsidRPr="001F700E" w:rsidRDefault="00C56999" w:rsidP="001F700E">
      <w:pPr>
        <w:pStyle w:val="NoSpacing"/>
        <w:jc w:val="both"/>
        <w:rPr>
          <w:rFonts w:cs="Calibri"/>
          <w:b/>
          <w:bCs/>
        </w:rPr>
      </w:pPr>
      <w:r w:rsidRPr="001F700E">
        <w:rPr>
          <w:rFonts w:cs="Calibri"/>
          <w:b/>
          <w:bCs/>
        </w:rPr>
        <w:t xml:space="preserve">Roles and Responsibilities </w:t>
      </w:r>
    </w:p>
    <w:p w14:paraId="56490B4F" w14:textId="77777777" w:rsidR="00C56999" w:rsidRPr="001F700E" w:rsidRDefault="00C56999" w:rsidP="001F700E">
      <w:pPr>
        <w:pStyle w:val="NoSpacing"/>
        <w:numPr>
          <w:ilvl w:val="0"/>
          <w:numId w:val="77"/>
        </w:numPr>
        <w:jc w:val="both"/>
        <w:rPr>
          <w:rFonts w:cs="Calibri"/>
        </w:rPr>
      </w:pPr>
      <w:r w:rsidRPr="001F700E">
        <w:rPr>
          <w:rFonts w:cs="Calibri"/>
        </w:rPr>
        <w:t xml:space="preserve">Followed Agile Software Development Life Cycle (SDLC) such as requirements gathering, modelling, analysis, design, development, testing, and monitoring.  </w:t>
      </w:r>
    </w:p>
    <w:p w14:paraId="4B43BC33" w14:textId="77777777" w:rsidR="00C56999" w:rsidRPr="001F700E" w:rsidRDefault="00C56999" w:rsidP="001F700E">
      <w:pPr>
        <w:pStyle w:val="NoSpacing"/>
        <w:numPr>
          <w:ilvl w:val="0"/>
          <w:numId w:val="77"/>
        </w:numPr>
        <w:jc w:val="both"/>
        <w:rPr>
          <w:rFonts w:cs="Calibri"/>
        </w:rPr>
      </w:pPr>
      <w:r w:rsidRPr="001F700E">
        <w:rPr>
          <w:rFonts w:cs="Calibri"/>
        </w:rPr>
        <w:t xml:space="preserve">Upgraded the Spring Boot dependency versions for various Micro services and deploying the application to non-prod environments and worked with external teams for validation. </w:t>
      </w:r>
    </w:p>
    <w:p w14:paraId="0097DCF4" w14:textId="77777777" w:rsidR="00C56999" w:rsidRPr="001F700E" w:rsidRDefault="00C56999" w:rsidP="001F700E">
      <w:pPr>
        <w:pStyle w:val="NoSpacing"/>
        <w:numPr>
          <w:ilvl w:val="0"/>
          <w:numId w:val="77"/>
        </w:numPr>
        <w:jc w:val="both"/>
        <w:rPr>
          <w:rFonts w:cs="Calibri"/>
        </w:rPr>
      </w:pPr>
      <w:r w:rsidRPr="001F700E">
        <w:rPr>
          <w:rFonts w:cs="Calibri"/>
        </w:rPr>
        <w:t xml:space="preserve">Worked on various production issues and required fixes. </w:t>
      </w:r>
    </w:p>
    <w:p w14:paraId="5D0429BF" w14:textId="77777777" w:rsidR="00C56999" w:rsidRPr="001F700E" w:rsidRDefault="00C56999" w:rsidP="001F700E">
      <w:pPr>
        <w:pStyle w:val="NoSpacing"/>
        <w:numPr>
          <w:ilvl w:val="0"/>
          <w:numId w:val="77"/>
        </w:numPr>
        <w:jc w:val="both"/>
        <w:rPr>
          <w:rFonts w:cs="Calibri"/>
        </w:rPr>
      </w:pPr>
      <w:r w:rsidRPr="001F700E">
        <w:rPr>
          <w:rFonts w:cs="Calibri"/>
        </w:rPr>
        <w:t>Creating new microservices REST Service endpoints by understanding the existing web methods (Software AG).</w:t>
      </w:r>
    </w:p>
    <w:p w14:paraId="03C26B91" w14:textId="77777777" w:rsidR="00C56999" w:rsidRPr="001F700E" w:rsidRDefault="00C56999" w:rsidP="001F700E">
      <w:pPr>
        <w:pStyle w:val="NoSpacing"/>
        <w:numPr>
          <w:ilvl w:val="0"/>
          <w:numId w:val="77"/>
        </w:numPr>
        <w:jc w:val="both"/>
        <w:rPr>
          <w:rFonts w:cs="Calibri"/>
        </w:rPr>
      </w:pPr>
      <w:r w:rsidRPr="001F700E">
        <w:rPr>
          <w:rFonts w:cs="Calibri"/>
        </w:rPr>
        <w:t xml:space="preserve">Implemented the Spring Caching layer with EH Cache and made as platform utility tool to use in different services. </w:t>
      </w:r>
    </w:p>
    <w:p w14:paraId="54A55D2F" w14:textId="77777777" w:rsidR="00C56999" w:rsidRPr="001F700E" w:rsidRDefault="00C56999" w:rsidP="001F700E">
      <w:pPr>
        <w:pStyle w:val="NoSpacing"/>
        <w:numPr>
          <w:ilvl w:val="0"/>
          <w:numId w:val="77"/>
        </w:numPr>
        <w:jc w:val="both"/>
        <w:rPr>
          <w:rFonts w:cs="Calibri"/>
        </w:rPr>
      </w:pPr>
      <w:r w:rsidRPr="001F700E">
        <w:rPr>
          <w:rFonts w:cs="Calibri"/>
        </w:rPr>
        <w:t xml:space="preserve">Analyzed the various micro services by referring the swagger documents and worked with different teams for integrations. </w:t>
      </w:r>
    </w:p>
    <w:p w14:paraId="66F4C729" w14:textId="77777777" w:rsidR="00C56999" w:rsidRPr="001F700E" w:rsidRDefault="00C56999" w:rsidP="001F700E">
      <w:pPr>
        <w:pStyle w:val="NoSpacing"/>
        <w:numPr>
          <w:ilvl w:val="0"/>
          <w:numId w:val="77"/>
        </w:numPr>
        <w:jc w:val="both"/>
        <w:rPr>
          <w:rFonts w:cs="Calibri"/>
        </w:rPr>
      </w:pPr>
      <w:r w:rsidRPr="001F700E">
        <w:rPr>
          <w:rFonts w:cs="Calibri"/>
        </w:rPr>
        <w:t>Developed test classes in JUnit for unit testing.</w:t>
      </w:r>
    </w:p>
    <w:p w14:paraId="57897019" w14:textId="77777777" w:rsidR="00C56999" w:rsidRPr="001F700E" w:rsidRDefault="00C56999" w:rsidP="001F700E">
      <w:pPr>
        <w:pStyle w:val="NoSpacing"/>
        <w:numPr>
          <w:ilvl w:val="0"/>
          <w:numId w:val="77"/>
        </w:numPr>
        <w:jc w:val="both"/>
        <w:rPr>
          <w:rFonts w:cs="Calibri"/>
        </w:rPr>
      </w:pPr>
      <w:r w:rsidRPr="001F700E">
        <w:rPr>
          <w:rFonts w:cs="Calibri"/>
        </w:rPr>
        <w:lastRenderedPageBreak/>
        <w:t xml:space="preserve">Created the generic components like Log common libs to refer in spring migration projects for </w:t>
      </w:r>
    </w:p>
    <w:p w14:paraId="4E9E40C1" w14:textId="77777777" w:rsidR="00C56999" w:rsidRPr="001F700E" w:rsidRDefault="00C56999" w:rsidP="001F700E">
      <w:pPr>
        <w:pStyle w:val="NoSpacing"/>
        <w:numPr>
          <w:ilvl w:val="0"/>
          <w:numId w:val="77"/>
        </w:numPr>
        <w:jc w:val="both"/>
        <w:rPr>
          <w:rFonts w:cs="Calibri"/>
        </w:rPr>
      </w:pPr>
      <w:r w:rsidRPr="001F700E">
        <w:rPr>
          <w:rFonts w:cs="Calibri"/>
        </w:rPr>
        <w:t>Used Postman to test the RESTful API for HTTP requests such as GET, POST, and PUT.</w:t>
      </w:r>
    </w:p>
    <w:p w14:paraId="4825F629" w14:textId="77777777" w:rsidR="00C56999" w:rsidRPr="001F700E" w:rsidRDefault="00C56999" w:rsidP="001F700E">
      <w:pPr>
        <w:pStyle w:val="NoSpacing"/>
        <w:ind w:left="720"/>
        <w:jc w:val="both"/>
        <w:rPr>
          <w:rFonts w:cs="Calibri"/>
        </w:rPr>
      </w:pPr>
    </w:p>
    <w:p w14:paraId="60A5D778" w14:textId="77777777" w:rsidR="00C56999" w:rsidRPr="001F700E" w:rsidRDefault="00C56999" w:rsidP="001F700E">
      <w:pPr>
        <w:pStyle w:val="NoSpacing"/>
        <w:jc w:val="both"/>
        <w:rPr>
          <w:rFonts w:cs="Calibri"/>
          <w:lang w:bidi="en-US"/>
        </w:rPr>
      </w:pPr>
      <w:r w:rsidRPr="001F700E">
        <w:rPr>
          <w:rFonts w:cs="Calibri"/>
          <w:b/>
          <w:bCs/>
          <w:lang w:bidi="en-US"/>
        </w:rPr>
        <w:t>Tech Skills:</w:t>
      </w:r>
      <w:r w:rsidRPr="001F700E">
        <w:rPr>
          <w:rFonts w:cs="Calibri"/>
          <w:lang w:bidi="en-US"/>
        </w:rPr>
        <w:t xml:space="preserve"> Java, JDK 1.8, Spring boot, Restful Web Services, Log4j, Eclipse, Maven, Git Eye, Bit Bucket, Control- M Batch, Rapid SQL, Confluent Kafka and Rabbit MQ</w:t>
      </w:r>
    </w:p>
    <w:p w14:paraId="44D76EF3" w14:textId="77777777" w:rsidR="00C56999" w:rsidRPr="001F700E" w:rsidRDefault="00C56999" w:rsidP="001F700E">
      <w:pPr>
        <w:pStyle w:val="NoSpacing"/>
        <w:jc w:val="both"/>
        <w:rPr>
          <w:rFonts w:cs="Calibri"/>
        </w:rPr>
      </w:pPr>
    </w:p>
    <w:p w14:paraId="480A2B10" w14:textId="55DE49B9" w:rsidR="00F662DD" w:rsidRPr="001F700E" w:rsidRDefault="00F662DD" w:rsidP="001F700E">
      <w:pPr>
        <w:pStyle w:val="NoSpacing"/>
        <w:jc w:val="both"/>
        <w:rPr>
          <w:rFonts w:cs="Calibri"/>
          <w:b/>
          <w:bCs/>
        </w:rPr>
      </w:pPr>
      <w:r w:rsidRPr="001F700E">
        <w:rPr>
          <w:rFonts w:cs="Calibri"/>
          <w:b/>
          <w:bCs/>
        </w:rPr>
        <w:t xml:space="preserve">CPA, Toronto, Canada – Java/Spring boot </w:t>
      </w:r>
      <w:r w:rsidR="001F700E" w:rsidRPr="001F700E">
        <w:rPr>
          <w:rFonts w:cs="Calibri"/>
          <w:b/>
          <w:bCs/>
        </w:rPr>
        <w:t xml:space="preserve">developer </w:t>
      </w:r>
      <w:r w:rsidR="001F700E" w:rsidRPr="001F700E">
        <w:rPr>
          <w:rFonts w:cs="Calibri"/>
          <w:b/>
          <w:bCs/>
        </w:rPr>
        <w:tab/>
      </w:r>
      <w:r w:rsidRPr="001F700E">
        <w:rPr>
          <w:rFonts w:cs="Calibri"/>
          <w:b/>
          <w:bCs/>
        </w:rPr>
        <w:tab/>
      </w:r>
      <w:r w:rsidRPr="001F700E">
        <w:rPr>
          <w:rFonts w:cs="Calibri"/>
          <w:b/>
          <w:bCs/>
        </w:rPr>
        <w:tab/>
      </w:r>
      <w:r w:rsidRPr="001F700E">
        <w:rPr>
          <w:rFonts w:cs="Calibri"/>
          <w:b/>
          <w:bCs/>
        </w:rPr>
        <w:tab/>
      </w:r>
      <w:r w:rsidRPr="001F700E">
        <w:rPr>
          <w:rFonts w:cs="Calibri"/>
          <w:b/>
          <w:bCs/>
        </w:rPr>
        <w:tab/>
        <w:t xml:space="preserve"> Feb 2021 – June 2022 </w:t>
      </w:r>
    </w:p>
    <w:p w14:paraId="0BE43AF9" w14:textId="77777777" w:rsidR="00F662DD" w:rsidRPr="001F700E" w:rsidRDefault="00F662DD" w:rsidP="001F700E">
      <w:pPr>
        <w:pStyle w:val="NoSpacing"/>
        <w:jc w:val="both"/>
        <w:rPr>
          <w:rFonts w:cs="Calibri"/>
          <w:b/>
          <w:bCs/>
        </w:rPr>
      </w:pPr>
      <w:r w:rsidRPr="001F700E">
        <w:rPr>
          <w:rFonts w:cs="Calibri"/>
          <w:b/>
          <w:bCs/>
        </w:rPr>
        <w:t xml:space="preserve">Health Care Services </w:t>
      </w:r>
    </w:p>
    <w:p w14:paraId="5EDC35D7" w14:textId="77777777" w:rsidR="00F662DD" w:rsidRPr="001F700E" w:rsidRDefault="00F662DD" w:rsidP="001F700E">
      <w:pPr>
        <w:pStyle w:val="NoSpacing"/>
        <w:jc w:val="both"/>
        <w:rPr>
          <w:rFonts w:cs="Calibri"/>
        </w:rPr>
      </w:pPr>
    </w:p>
    <w:p w14:paraId="7851A012" w14:textId="77777777" w:rsidR="00F662DD" w:rsidRPr="001F700E" w:rsidRDefault="00F662DD" w:rsidP="001F700E">
      <w:pPr>
        <w:pStyle w:val="NoSpacing"/>
        <w:jc w:val="both"/>
        <w:rPr>
          <w:rFonts w:cs="Calibri"/>
          <w:b/>
          <w:bCs/>
        </w:rPr>
      </w:pPr>
      <w:r w:rsidRPr="001F700E">
        <w:rPr>
          <w:rFonts w:cs="Calibri"/>
          <w:b/>
          <w:bCs/>
        </w:rPr>
        <w:t xml:space="preserve">Roles and Responsibilities </w:t>
      </w:r>
    </w:p>
    <w:p w14:paraId="6E76DD3B" w14:textId="77777777" w:rsidR="00F662DD" w:rsidRPr="001F700E" w:rsidRDefault="00F662DD" w:rsidP="001F700E">
      <w:pPr>
        <w:pStyle w:val="NoSpacing"/>
        <w:numPr>
          <w:ilvl w:val="0"/>
          <w:numId w:val="78"/>
        </w:numPr>
        <w:jc w:val="both"/>
        <w:rPr>
          <w:rFonts w:cs="Calibri"/>
        </w:rPr>
      </w:pPr>
      <w:r w:rsidRPr="001F700E">
        <w:rPr>
          <w:rFonts w:cs="Calibri"/>
        </w:rPr>
        <w:t xml:space="preserve">Involved in various phases of Software Development Life Cycle (SDLC) such as requirements gathering, modelling, analysis, design, development, testing, and monitoring.  </w:t>
      </w:r>
    </w:p>
    <w:p w14:paraId="611202AA" w14:textId="77777777" w:rsidR="00F662DD" w:rsidRPr="001F700E" w:rsidRDefault="00F662DD" w:rsidP="001F700E">
      <w:pPr>
        <w:pStyle w:val="NoSpacing"/>
        <w:numPr>
          <w:ilvl w:val="0"/>
          <w:numId w:val="78"/>
        </w:numPr>
        <w:jc w:val="both"/>
        <w:rPr>
          <w:rFonts w:cs="Calibri"/>
        </w:rPr>
      </w:pPr>
      <w:r w:rsidRPr="001F700E">
        <w:rPr>
          <w:rFonts w:cs="Calibri"/>
        </w:rPr>
        <w:t xml:space="preserve">Created various microservices following the SOLID principles both REST API and backend processor and worked with team for the end-to-end validation and production deployment. </w:t>
      </w:r>
    </w:p>
    <w:p w14:paraId="0AFD12B2" w14:textId="77777777" w:rsidR="00F662DD" w:rsidRPr="001F700E" w:rsidRDefault="00F662DD" w:rsidP="001F700E">
      <w:pPr>
        <w:pStyle w:val="NoSpacing"/>
        <w:numPr>
          <w:ilvl w:val="0"/>
          <w:numId w:val="78"/>
        </w:numPr>
        <w:jc w:val="both"/>
        <w:rPr>
          <w:rFonts w:cs="Calibri"/>
        </w:rPr>
      </w:pPr>
      <w:r w:rsidRPr="001F700E">
        <w:rPr>
          <w:rStyle w:val="hl"/>
          <w:rFonts w:cs="Calibri"/>
        </w:rPr>
        <w:t>Used Java 8</w:t>
      </w:r>
      <w:r w:rsidRPr="001F700E">
        <w:rPr>
          <w:rFonts w:cs="Calibri"/>
        </w:rPr>
        <w:t xml:space="preserve"> features like lambda expressions and Java Stream API.  </w:t>
      </w:r>
    </w:p>
    <w:p w14:paraId="29C2EF76" w14:textId="77777777" w:rsidR="00F662DD" w:rsidRPr="001F700E" w:rsidRDefault="00F662DD" w:rsidP="001F700E">
      <w:pPr>
        <w:pStyle w:val="NoSpacing"/>
        <w:numPr>
          <w:ilvl w:val="0"/>
          <w:numId w:val="78"/>
        </w:numPr>
        <w:jc w:val="both"/>
        <w:rPr>
          <w:rFonts w:cs="Calibri"/>
        </w:rPr>
      </w:pPr>
      <w:r w:rsidRPr="001F700E">
        <w:rPr>
          <w:rFonts w:cs="Calibri"/>
        </w:rPr>
        <w:t xml:space="preserve">Implemented the REST API's and data transformers using the JAVA connector which involves use </w:t>
      </w:r>
      <w:r w:rsidRPr="001F700E">
        <w:rPr>
          <w:rStyle w:val="hl"/>
          <w:rFonts w:cs="Calibri"/>
        </w:rPr>
        <w:t>Java 8</w:t>
      </w:r>
      <w:r w:rsidRPr="001F700E">
        <w:rPr>
          <w:rFonts w:cs="Calibri"/>
        </w:rPr>
        <w:t xml:space="preserve"> features Lambda and Streams in particular</w:t>
      </w:r>
    </w:p>
    <w:p w14:paraId="36694F92" w14:textId="77777777" w:rsidR="00F662DD" w:rsidRPr="001F700E" w:rsidRDefault="00F662DD" w:rsidP="001F700E">
      <w:pPr>
        <w:pStyle w:val="NoSpacing"/>
        <w:numPr>
          <w:ilvl w:val="0"/>
          <w:numId w:val="78"/>
        </w:numPr>
        <w:jc w:val="both"/>
        <w:rPr>
          <w:rFonts w:cs="Calibri"/>
        </w:rPr>
      </w:pPr>
      <w:r w:rsidRPr="001F700E">
        <w:rPr>
          <w:rFonts w:cs="Calibri"/>
        </w:rPr>
        <w:t xml:space="preserve">Developed various scalable micro for CPA Assistance integrations across upstream and downstream vendors using the OAuth authentication. </w:t>
      </w:r>
    </w:p>
    <w:p w14:paraId="011E5561" w14:textId="77777777" w:rsidR="00F662DD" w:rsidRPr="001F700E" w:rsidRDefault="00F662DD" w:rsidP="001F700E">
      <w:pPr>
        <w:pStyle w:val="NoSpacing"/>
        <w:numPr>
          <w:ilvl w:val="0"/>
          <w:numId w:val="78"/>
        </w:numPr>
        <w:jc w:val="both"/>
        <w:rPr>
          <w:rFonts w:cs="Calibri"/>
        </w:rPr>
      </w:pPr>
      <w:r w:rsidRPr="001F700E">
        <w:rPr>
          <w:rFonts w:cs="Calibri"/>
        </w:rPr>
        <w:t>Implemented the application using Spring JPA, Spring MVC Framework, Spring JPA, Spring ORM and handled the security using Spring Security.</w:t>
      </w:r>
    </w:p>
    <w:p w14:paraId="03BE2CB4" w14:textId="77777777" w:rsidR="00F662DD" w:rsidRPr="001F700E" w:rsidRDefault="00F662DD" w:rsidP="001F700E">
      <w:pPr>
        <w:pStyle w:val="NoSpacing"/>
        <w:numPr>
          <w:ilvl w:val="0"/>
          <w:numId w:val="78"/>
        </w:numPr>
        <w:jc w:val="both"/>
        <w:rPr>
          <w:rFonts w:cs="Calibri"/>
        </w:rPr>
      </w:pPr>
      <w:r w:rsidRPr="001F700E">
        <w:rPr>
          <w:rFonts w:cs="Calibri"/>
        </w:rPr>
        <w:t xml:space="preserve">Implemented Microservices architecture using SpringBoot for making application smaller and independent and self-sufficiently scalable in PCF. </w:t>
      </w:r>
    </w:p>
    <w:p w14:paraId="31C5AD4A" w14:textId="77777777" w:rsidR="00F662DD" w:rsidRPr="001F700E" w:rsidRDefault="00F662DD" w:rsidP="001F700E">
      <w:pPr>
        <w:pStyle w:val="NoSpacing"/>
        <w:numPr>
          <w:ilvl w:val="0"/>
          <w:numId w:val="78"/>
        </w:numPr>
        <w:jc w:val="both"/>
        <w:rPr>
          <w:rFonts w:cs="Calibri"/>
        </w:rPr>
      </w:pPr>
      <w:r w:rsidRPr="001F700E">
        <w:rPr>
          <w:rFonts w:cs="Calibri"/>
        </w:rPr>
        <w:t>Implementing or exposing the Microservice architecture with Spring Boot based services interacting through a combination of REST.</w:t>
      </w:r>
    </w:p>
    <w:p w14:paraId="0795C231" w14:textId="77777777" w:rsidR="00F662DD" w:rsidRPr="001F700E" w:rsidRDefault="00F662DD" w:rsidP="001F700E">
      <w:pPr>
        <w:pStyle w:val="NoSpacing"/>
        <w:numPr>
          <w:ilvl w:val="0"/>
          <w:numId w:val="78"/>
        </w:numPr>
        <w:jc w:val="both"/>
        <w:rPr>
          <w:rFonts w:cs="Calibri"/>
        </w:rPr>
      </w:pPr>
      <w:r w:rsidRPr="001F700E">
        <w:rPr>
          <w:rFonts w:cs="Calibri"/>
        </w:rPr>
        <w:t>Used Rest Controller in Spring framework to create RESTful Web services and JSON objects for communication.</w:t>
      </w:r>
    </w:p>
    <w:p w14:paraId="17477EDF" w14:textId="77777777" w:rsidR="00F662DD" w:rsidRPr="001F700E" w:rsidRDefault="00F662DD" w:rsidP="001F700E">
      <w:pPr>
        <w:pStyle w:val="NoSpacing"/>
        <w:numPr>
          <w:ilvl w:val="0"/>
          <w:numId w:val="78"/>
        </w:numPr>
        <w:jc w:val="both"/>
        <w:rPr>
          <w:rFonts w:cs="Calibri"/>
        </w:rPr>
      </w:pPr>
      <w:r w:rsidRPr="001F700E">
        <w:rPr>
          <w:rFonts w:cs="Calibri"/>
        </w:rPr>
        <w:t>Implemented Log4j technology for a broader perspective of the project.</w:t>
      </w:r>
    </w:p>
    <w:p w14:paraId="2CDB0186" w14:textId="77777777" w:rsidR="00F662DD" w:rsidRPr="001F700E" w:rsidRDefault="00F662DD" w:rsidP="001F700E">
      <w:pPr>
        <w:pStyle w:val="NoSpacing"/>
        <w:numPr>
          <w:ilvl w:val="0"/>
          <w:numId w:val="78"/>
        </w:numPr>
        <w:jc w:val="both"/>
        <w:rPr>
          <w:rFonts w:cs="Calibri"/>
        </w:rPr>
      </w:pPr>
      <w:r w:rsidRPr="001F700E">
        <w:rPr>
          <w:rFonts w:cs="Calibri"/>
        </w:rPr>
        <w:t>Developed test classes in JUnit for unit testing.</w:t>
      </w:r>
    </w:p>
    <w:p w14:paraId="68D63EF7" w14:textId="77777777" w:rsidR="00F662DD" w:rsidRPr="001F700E" w:rsidRDefault="00F662DD" w:rsidP="001F700E">
      <w:pPr>
        <w:pStyle w:val="NoSpacing"/>
        <w:numPr>
          <w:ilvl w:val="0"/>
          <w:numId w:val="78"/>
        </w:numPr>
        <w:jc w:val="both"/>
        <w:rPr>
          <w:rFonts w:cs="Calibri"/>
        </w:rPr>
      </w:pPr>
      <w:r w:rsidRPr="001F700E">
        <w:rPr>
          <w:rFonts w:cs="Calibri"/>
        </w:rPr>
        <w:t>Used Postman to test the RESTful API for HTTP requests such as GET, POST, and PUT.</w:t>
      </w:r>
    </w:p>
    <w:p w14:paraId="7E3A84A6" w14:textId="77777777" w:rsidR="00F662DD" w:rsidRPr="001F700E" w:rsidRDefault="00F662DD" w:rsidP="001F700E">
      <w:pPr>
        <w:pStyle w:val="NoSpacing"/>
        <w:numPr>
          <w:ilvl w:val="0"/>
          <w:numId w:val="78"/>
        </w:numPr>
        <w:jc w:val="both"/>
        <w:rPr>
          <w:rFonts w:cs="Calibri"/>
        </w:rPr>
      </w:pPr>
      <w:r w:rsidRPr="001F700E">
        <w:rPr>
          <w:rFonts w:cs="Calibri"/>
        </w:rPr>
        <w:t>Pair programming helped in reducing the time and cost spent on testing.</w:t>
      </w:r>
    </w:p>
    <w:p w14:paraId="25FFC0A7" w14:textId="77777777" w:rsidR="00F662DD" w:rsidRPr="001F700E" w:rsidRDefault="00F662DD" w:rsidP="001F700E">
      <w:pPr>
        <w:pStyle w:val="NoSpacing"/>
        <w:numPr>
          <w:ilvl w:val="0"/>
          <w:numId w:val="78"/>
        </w:numPr>
        <w:jc w:val="both"/>
        <w:rPr>
          <w:rFonts w:cs="Calibri"/>
        </w:rPr>
      </w:pPr>
      <w:r w:rsidRPr="001F700E">
        <w:rPr>
          <w:rFonts w:cs="Calibri"/>
        </w:rPr>
        <w:t>Called the Restful web services calls for POST, PUT, DELETE and GET methods.</w:t>
      </w:r>
    </w:p>
    <w:p w14:paraId="5F8E9351" w14:textId="77777777" w:rsidR="00F662DD" w:rsidRPr="001F700E" w:rsidRDefault="00F662DD" w:rsidP="001F700E">
      <w:pPr>
        <w:pStyle w:val="NoSpacing"/>
        <w:numPr>
          <w:ilvl w:val="0"/>
          <w:numId w:val="78"/>
        </w:numPr>
        <w:jc w:val="both"/>
        <w:rPr>
          <w:rFonts w:cs="Calibri"/>
        </w:rPr>
      </w:pPr>
      <w:r w:rsidRPr="001F700E">
        <w:rPr>
          <w:rFonts w:cs="Calibri"/>
        </w:rPr>
        <w:t xml:space="preserve">Deployed the application to PCF and used the CI/CD Jenkins pipeline for prod deployments. </w:t>
      </w:r>
    </w:p>
    <w:p w14:paraId="7BB683A8" w14:textId="77777777" w:rsidR="00F662DD" w:rsidRPr="001F700E" w:rsidRDefault="00F662DD" w:rsidP="001F700E">
      <w:pPr>
        <w:pStyle w:val="NoSpacing"/>
        <w:numPr>
          <w:ilvl w:val="0"/>
          <w:numId w:val="78"/>
        </w:numPr>
        <w:jc w:val="both"/>
        <w:rPr>
          <w:rFonts w:cs="Calibri"/>
        </w:rPr>
      </w:pPr>
      <w:r w:rsidRPr="001F700E">
        <w:rPr>
          <w:rFonts w:cs="Calibri"/>
        </w:rPr>
        <w:t xml:space="preserve">Worked on creating the clustered/non clustered index based on the Spring JPA Query and Data repository methods. </w:t>
      </w:r>
    </w:p>
    <w:p w14:paraId="23E5C031" w14:textId="77777777" w:rsidR="00F662DD" w:rsidRPr="001F700E" w:rsidRDefault="00F662DD" w:rsidP="001F700E">
      <w:pPr>
        <w:pStyle w:val="NoSpacing"/>
        <w:numPr>
          <w:ilvl w:val="0"/>
          <w:numId w:val="78"/>
        </w:numPr>
        <w:jc w:val="both"/>
        <w:rPr>
          <w:rFonts w:cs="Calibri"/>
        </w:rPr>
      </w:pPr>
      <w:r w:rsidRPr="001F700E">
        <w:rPr>
          <w:rFonts w:cs="Calibri"/>
        </w:rPr>
        <w:t xml:space="preserve">Performance testing of the API’s using the JMeter and worked with business stakeholders in presenting the Platform services usage. </w:t>
      </w:r>
    </w:p>
    <w:p w14:paraId="400ACA87" w14:textId="77777777" w:rsidR="00F662DD" w:rsidRPr="001F700E" w:rsidRDefault="00F662DD" w:rsidP="001F700E">
      <w:pPr>
        <w:pStyle w:val="NoSpacing"/>
        <w:numPr>
          <w:ilvl w:val="0"/>
          <w:numId w:val="78"/>
        </w:numPr>
        <w:jc w:val="both"/>
        <w:rPr>
          <w:rFonts w:cs="Calibri"/>
        </w:rPr>
      </w:pPr>
      <w:r w:rsidRPr="001F700E">
        <w:rPr>
          <w:rFonts w:cs="Calibri"/>
        </w:rPr>
        <w:t>Actively participated and provided feedback in a constructive and insightful manner during weekly Iterative review meetings to track the progress for each iterative cycle and figure out the issues.</w:t>
      </w:r>
    </w:p>
    <w:p w14:paraId="3E8CA7AE" w14:textId="77777777" w:rsidR="00E67808" w:rsidRPr="001F700E" w:rsidRDefault="00E67808" w:rsidP="001F700E">
      <w:pPr>
        <w:pStyle w:val="NoSpacing"/>
        <w:jc w:val="both"/>
        <w:rPr>
          <w:rFonts w:cs="Calibri"/>
        </w:rPr>
      </w:pPr>
    </w:p>
    <w:p w14:paraId="0D235377" w14:textId="77777777" w:rsidR="00F662DD" w:rsidRPr="001F700E" w:rsidRDefault="00F662DD" w:rsidP="001F700E">
      <w:pPr>
        <w:pStyle w:val="NoSpacing"/>
        <w:jc w:val="both"/>
        <w:rPr>
          <w:rFonts w:cs="Calibri"/>
        </w:rPr>
      </w:pPr>
      <w:r w:rsidRPr="001F700E">
        <w:rPr>
          <w:rFonts w:cs="Calibri"/>
          <w:b/>
          <w:bCs/>
        </w:rPr>
        <w:t>Tech Skills:</w:t>
      </w:r>
      <w:r w:rsidRPr="001F700E">
        <w:rPr>
          <w:rFonts w:cs="Calibri"/>
        </w:rPr>
        <w:t xml:space="preserve">  Java, JDK 1.8, Core Java, Spring Boot 1.4.x, Junit, Restful, Postman, Log4j, Gradle, GitHub, SQL Azure, PCF, Spring JPA, Cloud Registry, Circuit breaker, Jenkins CI/CD, SonarQube, Jira, GitHub, EventHub Kafka and PCF Rabbit MQ</w:t>
      </w:r>
    </w:p>
    <w:p w14:paraId="7FD7995C" w14:textId="77777777" w:rsidR="00F662DD" w:rsidRPr="001F700E" w:rsidRDefault="00F662DD" w:rsidP="001F700E">
      <w:pPr>
        <w:pStyle w:val="NoSpacing"/>
        <w:jc w:val="both"/>
        <w:rPr>
          <w:rFonts w:cs="Calibri"/>
        </w:rPr>
      </w:pPr>
    </w:p>
    <w:p w14:paraId="6FD32FC1" w14:textId="2A69E3FE" w:rsidR="00FD4163" w:rsidRPr="001F700E" w:rsidRDefault="00FD4163" w:rsidP="001F700E">
      <w:pPr>
        <w:pStyle w:val="NoSpacing"/>
        <w:jc w:val="both"/>
        <w:rPr>
          <w:rFonts w:cs="Calibri"/>
          <w:b/>
          <w:bCs/>
        </w:rPr>
      </w:pPr>
      <w:r w:rsidRPr="001F700E">
        <w:rPr>
          <w:rFonts w:cs="Calibri"/>
          <w:b/>
          <w:bCs/>
        </w:rPr>
        <w:t xml:space="preserve">HCL Technologies, Bangalore, India – Associate Software </w:t>
      </w:r>
      <w:r w:rsidR="001F700E" w:rsidRPr="001F700E">
        <w:rPr>
          <w:rFonts w:cs="Calibri"/>
          <w:b/>
          <w:bCs/>
        </w:rPr>
        <w:t xml:space="preserve">Engineer </w:t>
      </w:r>
      <w:r w:rsidR="001F700E" w:rsidRPr="001F700E">
        <w:rPr>
          <w:rFonts w:cs="Calibri"/>
          <w:b/>
          <w:bCs/>
        </w:rPr>
        <w:tab/>
      </w:r>
      <w:r w:rsidRPr="001F700E">
        <w:rPr>
          <w:rFonts w:cs="Calibri"/>
          <w:b/>
          <w:bCs/>
        </w:rPr>
        <w:tab/>
      </w:r>
      <w:r w:rsidR="001F700E" w:rsidRPr="001F700E">
        <w:rPr>
          <w:rFonts w:cs="Calibri"/>
          <w:b/>
          <w:bCs/>
        </w:rPr>
        <w:tab/>
        <w:t xml:space="preserve"> Feb</w:t>
      </w:r>
      <w:r w:rsidRPr="001F700E">
        <w:rPr>
          <w:rFonts w:cs="Calibri"/>
          <w:b/>
          <w:bCs/>
        </w:rPr>
        <w:t xml:space="preserve"> 2011 – Nov 2014</w:t>
      </w:r>
    </w:p>
    <w:p w14:paraId="13DBF9DA" w14:textId="77777777" w:rsidR="00FD4163" w:rsidRPr="001F700E" w:rsidRDefault="00FD4163" w:rsidP="001F700E">
      <w:pPr>
        <w:pStyle w:val="NoSpacing"/>
        <w:jc w:val="both"/>
        <w:rPr>
          <w:rFonts w:cs="Calibri"/>
          <w:b/>
          <w:bCs/>
        </w:rPr>
      </w:pPr>
      <w:r w:rsidRPr="001F700E">
        <w:rPr>
          <w:rFonts w:cs="Calibri"/>
          <w:b/>
          <w:bCs/>
        </w:rPr>
        <w:t xml:space="preserve">Hudson, Trading App Banking Application </w:t>
      </w:r>
    </w:p>
    <w:p w14:paraId="790CCD13" w14:textId="23F96FE3" w:rsidR="00FD4163" w:rsidRPr="001F700E" w:rsidRDefault="00FD4163" w:rsidP="001F700E">
      <w:pPr>
        <w:pStyle w:val="NoSpacing"/>
        <w:jc w:val="both"/>
        <w:rPr>
          <w:rFonts w:cs="Calibri"/>
          <w:b/>
          <w:bCs/>
        </w:rPr>
      </w:pPr>
      <w:r w:rsidRPr="001F700E">
        <w:rPr>
          <w:rFonts w:cs="Calibri"/>
          <w:b/>
          <w:bCs/>
        </w:rPr>
        <w:t xml:space="preserve"> Full time </w:t>
      </w:r>
    </w:p>
    <w:p w14:paraId="2E061F51" w14:textId="77777777" w:rsidR="00FD4163" w:rsidRPr="001F700E" w:rsidRDefault="00FD4163" w:rsidP="001F700E">
      <w:pPr>
        <w:pStyle w:val="NoSpacing"/>
        <w:jc w:val="both"/>
        <w:rPr>
          <w:rFonts w:cs="Calibri"/>
        </w:rPr>
      </w:pPr>
    </w:p>
    <w:p w14:paraId="3A4C54B1" w14:textId="77777777" w:rsidR="00FD4163" w:rsidRPr="001F700E" w:rsidRDefault="00FD4163" w:rsidP="001F700E">
      <w:pPr>
        <w:pStyle w:val="NoSpacing"/>
        <w:jc w:val="both"/>
        <w:rPr>
          <w:rFonts w:cs="Calibri"/>
          <w:b/>
          <w:bCs/>
        </w:rPr>
      </w:pPr>
      <w:r w:rsidRPr="001F700E">
        <w:rPr>
          <w:rFonts w:cs="Calibri"/>
          <w:b/>
          <w:bCs/>
        </w:rPr>
        <w:t xml:space="preserve">Roles and Responsibilities </w:t>
      </w:r>
    </w:p>
    <w:p w14:paraId="1D59EBEF" w14:textId="77777777" w:rsidR="00FD4163" w:rsidRPr="001F700E" w:rsidRDefault="00FD4163" w:rsidP="001F700E">
      <w:pPr>
        <w:pStyle w:val="NoSpacing"/>
        <w:numPr>
          <w:ilvl w:val="0"/>
          <w:numId w:val="79"/>
        </w:numPr>
        <w:jc w:val="both"/>
        <w:rPr>
          <w:rFonts w:cs="Calibri"/>
        </w:rPr>
      </w:pPr>
      <w:r w:rsidRPr="001F700E">
        <w:rPr>
          <w:rFonts w:cs="Calibri"/>
        </w:rPr>
        <w:lastRenderedPageBreak/>
        <w:t xml:space="preserve">Involved in (SDLC) Requirement Analysis, Design and Develop and Implement the application using J2EE technology.  </w:t>
      </w:r>
    </w:p>
    <w:p w14:paraId="1DBCFD4D" w14:textId="77777777" w:rsidR="00FD4163" w:rsidRPr="001F700E" w:rsidRDefault="00FD4163" w:rsidP="001F700E">
      <w:pPr>
        <w:pStyle w:val="NoSpacing"/>
        <w:numPr>
          <w:ilvl w:val="0"/>
          <w:numId w:val="79"/>
        </w:numPr>
        <w:jc w:val="both"/>
        <w:rPr>
          <w:rStyle w:val="normalchar"/>
          <w:rFonts w:cs="Calibri"/>
        </w:rPr>
      </w:pPr>
      <w:r w:rsidRPr="001F700E">
        <w:rPr>
          <w:rStyle w:val="normalchar"/>
          <w:rFonts w:cs="Calibri"/>
        </w:rPr>
        <w:t>Wrote test cases in Junit for unit testing of classes and implemented the logging using Log4j.</w:t>
      </w:r>
    </w:p>
    <w:p w14:paraId="764E45C4" w14:textId="77777777" w:rsidR="00FD4163" w:rsidRPr="001F700E" w:rsidRDefault="00FD4163" w:rsidP="001F700E">
      <w:pPr>
        <w:pStyle w:val="NoSpacing"/>
        <w:numPr>
          <w:ilvl w:val="0"/>
          <w:numId w:val="79"/>
        </w:numPr>
        <w:jc w:val="both"/>
        <w:rPr>
          <w:rFonts w:cs="Calibri"/>
        </w:rPr>
      </w:pPr>
      <w:r w:rsidRPr="001F700E">
        <w:rPr>
          <w:rFonts w:cs="Calibri"/>
        </w:rPr>
        <w:t>Used Hibernate to access database and perform database updating.</w:t>
      </w:r>
    </w:p>
    <w:p w14:paraId="33D76564" w14:textId="77777777" w:rsidR="00FD4163" w:rsidRPr="001F700E" w:rsidRDefault="00FD4163" w:rsidP="001F700E">
      <w:pPr>
        <w:pStyle w:val="NoSpacing"/>
        <w:numPr>
          <w:ilvl w:val="0"/>
          <w:numId w:val="79"/>
        </w:numPr>
        <w:jc w:val="both"/>
        <w:rPr>
          <w:rFonts w:cs="Calibri"/>
        </w:rPr>
      </w:pPr>
      <w:r w:rsidRPr="001F700E">
        <w:rPr>
          <w:rFonts w:cs="Calibri"/>
        </w:rPr>
        <w:t>Wrote complex queries and mapped database views using DAO in Oracle.</w:t>
      </w:r>
    </w:p>
    <w:p w14:paraId="69598A76" w14:textId="77777777" w:rsidR="00FD4163" w:rsidRPr="001F700E" w:rsidRDefault="00FD4163" w:rsidP="001F700E">
      <w:pPr>
        <w:pStyle w:val="NoSpacing"/>
        <w:numPr>
          <w:ilvl w:val="0"/>
          <w:numId w:val="79"/>
        </w:numPr>
        <w:jc w:val="both"/>
        <w:rPr>
          <w:rFonts w:cs="Calibri"/>
        </w:rPr>
      </w:pPr>
      <w:r w:rsidRPr="001F700E">
        <w:rPr>
          <w:rFonts w:cs="Calibri"/>
        </w:rPr>
        <w:t>Participated in Functional Document reviews and created technical documents.</w:t>
      </w:r>
    </w:p>
    <w:p w14:paraId="2B21C89B" w14:textId="77777777" w:rsidR="00FD4163" w:rsidRPr="001F700E" w:rsidRDefault="00FD4163" w:rsidP="001F700E">
      <w:pPr>
        <w:pStyle w:val="NoSpacing"/>
        <w:numPr>
          <w:ilvl w:val="0"/>
          <w:numId w:val="79"/>
        </w:numPr>
        <w:jc w:val="both"/>
        <w:rPr>
          <w:rFonts w:cs="Calibri"/>
        </w:rPr>
      </w:pPr>
      <w:r w:rsidRPr="001F700E">
        <w:rPr>
          <w:rFonts w:cs="Calibri"/>
        </w:rPr>
        <w:t xml:space="preserve">Implemented the exception handling and logging improvements for services. </w:t>
      </w:r>
    </w:p>
    <w:p w14:paraId="4A199FD3" w14:textId="77777777" w:rsidR="00FD4163" w:rsidRPr="001F700E" w:rsidRDefault="00FD4163" w:rsidP="001F700E">
      <w:pPr>
        <w:pStyle w:val="NoSpacing"/>
        <w:numPr>
          <w:ilvl w:val="0"/>
          <w:numId w:val="79"/>
        </w:numPr>
        <w:jc w:val="both"/>
        <w:rPr>
          <w:rFonts w:cs="Calibri"/>
        </w:rPr>
      </w:pPr>
      <w:r w:rsidRPr="001F700E">
        <w:rPr>
          <w:rFonts w:cs="Calibri"/>
        </w:rPr>
        <w:t xml:space="preserve">Understand the existing Java and .NET application and Oracle database. </w:t>
      </w:r>
    </w:p>
    <w:p w14:paraId="006CFA83" w14:textId="77777777" w:rsidR="00FD4163" w:rsidRPr="001F700E" w:rsidRDefault="00FD4163" w:rsidP="001F700E">
      <w:pPr>
        <w:pStyle w:val="NoSpacing"/>
        <w:jc w:val="both"/>
        <w:rPr>
          <w:rFonts w:cs="Calibri"/>
        </w:rPr>
      </w:pPr>
    </w:p>
    <w:p w14:paraId="2E1496D8" w14:textId="2C159885" w:rsidR="00FD4163" w:rsidRPr="001F700E" w:rsidRDefault="00FD4163" w:rsidP="001F700E">
      <w:pPr>
        <w:pStyle w:val="NoSpacing"/>
        <w:jc w:val="both"/>
        <w:rPr>
          <w:rFonts w:cs="Calibri"/>
        </w:rPr>
      </w:pPr>
      <w:r w:rsidRPr="001F700E">
        <w:rPr>
          <w:rFonts w:cs="Calibri"/>
          <w:b/>
          <w:bCs/>
        </w:rPr>
        <w:t>Tech Skills:</w:t>
      </w:r>
      <w:r w:rsidRPr="001F700E">
        <w:rPr>
          <w:rFonts w:cs="Calibri"/>
        </w:rPr>
        <w:t xml:space="preserve"> Core java, J2EE, .NET, Oracle, PL/SQL, Junit Testing, Jira</w:t>
      </w:r>
    </w:p>
    <w:p w14:paraId="4B9C3E61" w14:textId="77777777" w:rsidR="00C56999" w:rsidRPr="001F700E" w:rsidRDefault="00C56999" w:rsidP="001F700E">
      <w:pPr>
        <w:pStyle w:val="NoSpacing"/>
        <w:jc w:val="both"/>
        <w:rPr>
          <w:rFonts w:cs="Calibri"/>
        </w:rPr>
      </w:pPr>
    </w:p>
    <w:p w14:paraId="5E8308CF" w14:textId="4F99D792" w:rsidR="00DC03D8" w:rsidRPr="001F700E" w:rsidRDefault="00ED18B6" w:rsidP="001F700E">
      <w:pPr>
        <w:pStyle w:val="Title"/>
        <w:pBdr>
          <w:bottom w:val="single" w:sz="12" w:space="1" w:color="auto"/>
        </w:pBdr>
        <w:jc w:val="both"/>
        <w:rPr>
          <w:rFonts w:ascii="Calibri" w:hAnsi="Calibri" w:cs="Calibri"/>
          <w:caps/>
          <w:smallCaps w:val="0"/>
          <w:sz w:val="22"/>
          <w:szCs w:val="22"/>
        </w:rPr>
      </w:pPr>
      <w:r w:rsidRPr="001F700E">
        <w:rPr>
          <w:rFonts w:ascii="Calibri" w:hAnsi="Calibri" w:cs="Calibri"/>
          <w:smallCaps w:val="0"/>
          <w:sz w:val="22"/>
          <w:szCs w:val="22"/>
        </w:rPr>
        <w:t>EDUCATION</w:t>
      </w:r>
      <w:r w:rsidR="00D96F56" w:rsidRPr="001F700E">
        <w:rPr>
          <w:rFonts w:ascii="Calibri" w:hAnsi="Calibri" w:cs="Calibri"/>
          <w:smallCaps w:val="0"/>
          <w:sz w:val="22"/>
          <w:szCs w:val="22"/>
        </w:rPr>
        <w:t>:</w:t>
      </w:r>
    </w:p>
    <w:p w14:paraId="63F5D306" w14:textId="77777777" w:rsidR="00DC03D8" w:rsidRPr="001F700E" w:rsidRDefault="00DC03D8" w:rsidP="001F700E">
      <w:pPr>
        <w:pStyle w:val="NoSpacing"/>
        <w:jc w:val="both"/>
        <w:rPr>
          <w:rFonts w:cs="Calibri"/>
        </w:rPr>
      </w:pPr>
    </w:p>
    <w:p w14:paraId="6D19F90C" w14:textId="77777777" w:rsidR="004908C2" w:rsidRPr="001F700E" w:rsidRDefault="004908C2" w:rsidP="001F700E">
      <w:pPr>
        <w:pStyle w:val="NoSpacing"/>
        <w:numPr>
          <w:ilvl w:val="0"/>
          <w:numId w:val="73"/>
        </w:numPr>
        <w:jc w:val="both"/>
        <w:rPr>
          <w:rFonts w:cs="Calibri"/>
        </w:rPr>
      </w:pPr>
      <w:r w:rsidRPr="001F700E">
        <w:rPr>
          <w:rFonts w:cs="Calibri"/>
        </w:rPr>
        <w:t>MCA (Masters in Computer Science) – Sikkim Manipal University-, India - 2014</w:t>
      </w:r>
    </w:p>
    <w:p w14:paraId="18744576" w14:textId="77777777" w:rsidR="004908C2" w:rsidRPr="001F700E" w:rsidRDefault="004908C2" w:rsidP="001F700E">
      <w:pPr>
        <w:pStyle w:val="NoSpacing"/>
        <w:numPr>
          <w:ilvl w:val="0"/>
          <w:numId w:val="73"/>
        </w:numPr>
        <w:jc w:val="both"/>
        <w:rPr>
          <w:rFonts w:cs="Calibri"/>
        </w:rPr>
      </w:pPr>
      <w:r w:rsidRPr="001F700E">
        <w:rPr>
          <w:rFonts w:cs="Calibri"/>
        </w:rPr>
        <w:t>BCA (Bachelor of Computer Application) – Mangalore University, India – 2010</w:t>
      </w:r>
    </w:p>
    <w:p w14:paraId="1CE7E7A1" w14:textId="685702F9" w:rsidR="00ED18B6" w:rsidRPr="001F700E" w:rsidRDefault="00ED18B6" w:rsidP="001F700E">
      <w:pPr>
        <w:pStyle w:val="NoSpacing"/>
        <w:ind w:left="720"/>
        <w:jc w:val="both"/>
        <w:rPr>
          <w:rFonts w:cs="Calibri"/>
        </w:rPr>
      </w:pPr>
    </w:p>
    <w:sectPr w:rsidR="00ED18B6" w:rsidRPr="001F700E" w:rsidSect="00F013DC">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318FA" w14:textId="77777777" w:rsidR="00EE0030" w:rsidRDefault="00EE0030">
      <w:r>
        <w:separator/>
      </w:r>
    </w:p>
  </w:endnote>
  <w:endnote w:type="continuationSeparator" w:id="0">
    <w:p w14:paraId="421637A8" w14:textId="77777777" w:rsidR="00EE0030" w:rsidRDefault="00EE0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A45AB" w14:textId="77777777" w:rsidR="00FB3A09" w:rsidRDefault="00FB3A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075E3" w14:textId="77777777" w:rsidR="00FB3A09" w:rsidRDefault="00FB3A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A396" w14:textId="77777777" w:rsidR="00FB3A09" w:rsidRDefault="00FB3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63A4C" w14:textId="77777777" w:rsidR="00EE0030" w:rsidRDefault="00EE0030">
      <w:r>
        <w:separator/>
      </w:r>
    </w:p>
  </w:footnote>
  <w:footnote w:type="continuationSeparator" w:id="0">
    <w:p w14:paraId="79841DB0" w14:textId="77777777" w:rsidR="00EE0030" w:rsidRDefault="00EE0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7A7F" w14:textId="77777777" w:rsidR="00FB3A09" w:rsidRDefault="00FB3A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C4F6886" w:rsidR="00BF14B3" w:rsidRPr="00385C36" w:rsidRDefault="00BF14B3" w:rsidP="00D241AA">
    <w:pPr>
      <w:pStyle w:val="NoSpacing"/>
      <w:rPr>
        <w:lang w:val="en-IN"/>
      </w:rPr>
    </w:pPr>
    <w:r w:rsidRPr="00EA39C5">
      <w:rPr>
        <w:b/>
        <w:bCs/>
      </w:rPr>
      <w:t>Candidate Location:</w:t>
    </w:r>
    <w:r w:rsidR="00EC3F6D" w:rsidRPr="00654952">
      <w:t xml:space="preserve"> </w:t>
    </w:r>
    <w:r w:rsidR="001F700E" w:rsidRPr="001F700E">
      <w:t>Detroit</w:t>
    </w:r>
    <w:r w:rsidR="001F700E">
      <w:t>, MI</w:t>
    </w:r>
  </w:p>
  <w:p w14:paraId="2E67215A" w14:textId="4D0233B9" w:rsidR="00796E5B" w:rsidRDefault="00BF14B3" w:rsidP="00D241AA">
    <w:pPr>
      <w:pStyle w:val="NoSpacing"/>
    </w:pPr>
    <w:r w:rsidRPr="00654952">
      <w:rPr>
        <w:b/>
        <w:bCs/>
      </w:rPr>
      <w:t>Candidate E-mail ID:</w:t>
    </w:r>
    <w:r w:rsidR="00A552E3">
      <w:t xml:space="preserve"> </w:t>
    </w:r>
    <w:hyperlink r:id="rId1" w:history="1">
      <w:r w:rsidR="001F700E" w:rsidRPr="00835B84">
        <w:rPr>
          <w:rStyle w:val="Hyperlink"/>
        </w:rPr>
        <w:t>shruthiforwork@gmail.com</w:t>
      </w:r>
    </w:hyperlink>
    <w:r w:rsidR="001F700E">
      <w:t xml:space="preserve"> </w:t>
    </w:r>
  </w:p>
  <w:p w14:paraId="639D8B28" w14:textId="44ED437C" w:rsidR="00BF14B3" w:rsidRPr="0053391A" w:rsidRDefault="00BF14B3" w:rsidP="00D241AA">
    <w:pPr>
      <w:pStyle w:val="NoSpacing"/>
    </w:pPr>
    <w:r w:rsidRPr="00EA39C5">
      <w:rPr>
        <w:b/>
        <w:bCs/>
      </w:rPr>
      <w:t>Contact Number:</w:t>
    </w:r>
    <w:r w:rsidR="004C7072" w:rsidRPr="00654952">
      <w:t xml:space="preserve"> </w:t>
    </w:r>
    <w:r w:rsidR="004169BF" w:rsidRPr="004169BF">
      <w:t>425</w:t>
    </w:r>
    <w:r w:rsidR="004169BF">
      <w:t>-</w:t>
    </w:r>
    <w:r w:rsidR="004169BF" w:rsidRPr="004169BF">
      <w:t>287-1352</w:t>
    </w:r>
  </w:p>
  <w:p w14:paraId="6360024A" w14:textId="77777777" w:rsidR="00AD5567" w:rsidRDefault="00AD5567" w:rsidP="00AD5567">
    <w:pPr>
      <w:pStyle w:val="Header"/>
      <w:rPr>
        <w:rFonts w:asciiTheme="minorHAnsi" w:hAnsiTheme="minorHAnsi" w:cstheme="minorHAnsi"/>
        <w:b/>
        <w:sz w:val="10"/>
        <w:szCs w:val="28"/>
      </w:rPr>
    </w:pPr>
  </w:p>
  <w:p w14:paraId="61B10C64" w14:textId="35E3BB1F" w:rsidR="00527EF5" w:rsidRPr="00105EF1" w:rsidRDefault="00792241" w:rsidP="005C26B1">
    <w:pPr>
      <w:pStyle w:val="Header"/>
      <w:jc w:val="center"/>
      <w:rPr>
        <w:rFonts w:asciiTheme="minorHAnsi" w:hAnsiTheme="minorHAnsi" w:cstheme="minorHAnsi"/>
        <w:b/>
        <w:sz w:val="32"/>
        <w:szCs w:val="32"/>
      </w:rPr>
    </w:pPr>
    <w:r w:rsidRPr="00792241">
      <w:rPr>
        <w:rFonts w:asciiTheme="minorHAnsi" w:hAnsiTheme="minorHAnsi" w:cstheme="minorHAnsi"/>
        <w:b/>
        <w:sz w:val="32"/>
        <w:szCs w:val="32"/>
      </w:rPr>
      <w:t>Shruthi Kumari Merame</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4362FBA"/>
    <w:multiLevelType w:val="hybridMultilevel"/>
    <w:tmpl w:val="7F1CE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48C132C"/>
    <w:multiLevelType w:val="hybridMultilevel"/>
    <w:tmpl w:val="7D709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FA7CBB"/>
    <w:multiLevelType w:val="hybridMultilevel"/>
    <w:tmpl w:val="C6C61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7B4E1A"/>
    <w:multiLevelType w:val="hybridMultilevel"/>
    <w:tmpl w:val="060A0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DD5C6B"/>
    <w:multiLevelType w:val="hybridMultilevel"/>
    <w:tmpl w:val="74C89BE8"/>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A34BA9"/>
    <w:multiLevelType w:val="hybridMultilevel"/>
    <w:tmpl w:val="CC985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E37C5B"/>
    <w:multiLevelType w:val="hybridMultilevel"/>
    <w:tmpl w:val="240C3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9DB2E0F"/>
    <w:multiLevelType w:val="hybridMultilevel"/>
    <w:tmpl w:val="72AC9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626BCE"/>
    <w:multiLevelType w:val="hybridMultilevel"/>
    <w:tmpl w:val="172E9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F53353"/>
    <w:multiLevelType w:val="hybridMultilevel"/>
    <w:tmpl w:val="81A86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CA0DBA"/>
    <w:multiLevelType w:val="hybridMultilevel"/>
    <w:tmpl w:val="B37E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27F218B"/>
    <w:multiLevelType w:val="hybridMultilevel"/>
    <w:tmpl w:val="157C78E0"/>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42C59C8"/>
    <w:multiLevelType w:val="hybridMultilevel"/>
    <w:tmpl w:val="698A5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8C2038"/>
    <w:multiLevelType w:val="multilevel"/>
    <w:tmpl w:val="5C4430DC"/>
    <w:lvl w:ilvl="0">
      <w:numFmt w:val="bullet"/>
      <w:lvlText w:val="●"/>
      <w:lvlJc w:val="left"/>
      <w:pPr>
        <w:ind w:left="820" w:hanging="360"/>
      </w:pPr>
    </w:lvl>
    <w:lvl w:ilvl="1">
      <w:numFmt w:val="bullet"/>
      <w:lvlText w:val="•"/>
      <w:lvlJc w:val="left"/>
      <w:pPr>
        <w:ind w:left="1878" w:hanging="360"/>
      </w:pPr>
    </w:lvl>
    <w:lvl w:ilvl="2">
      <w:numFmt w:val="bullet"/>
      <w:lvlText w:val="•"/>
      <w:lvlJc w:val="left"/>
      <w:pPr>
        <w:ind w:left="2936" w:hanging="360"/>
      </w:pPr>
    </w:lvl>
    <w:lvl w:ilvl="3">
      <w:numFmt w:val="bullet"/>
      <w:lvlText w:val="•"/>
      <w:lvlJc w:val="left"/>
      <w:pPr>
        <w:ind w:left="3994" w:hanging="360"/>
      </w:pPr>
    </w:lvl>
    <w:lvl w:ilvl="4">
      <w:numFmt w:val="bullet"/>
      <w:lvlText w:val="•"/>
      <w:lvlJc w:val="left"/>
      <w:pPr>
        <w:ind w:left="5052" w:hanging="360"/>
      </w:pPr>
    </w:lvl>
    <w:lvl w:ilvl="5">
      <w:numFmt w:val="bullet"/>
      <w:lvlText w:val="•"/>
      <w:lvlJc w:val="left"/>
      <w:pPr>
        <w:ind w:left="6110" w:hanging="360"/>
      </w:pPr>
    </w:lvl>
    <w:lvl w:ilvl="6">
      <w:numFmt w:val="bullet"/>
      <w:lvlText w:val="•"/>
      <w:lvlJc w:val="left"/>
      <w:pPr>
        <w:ind w:left="7168" w:hanging="360"/>
      </w:pPr>
    </w:lvl>
    <w:lvl w:ilvl="7">
      <w:numFmt w:val="bullet"/>
      <w:lvlText w:val="•"/>
      <w:lvlJc w:val="left"/>
      <w:pPr>
        <w:ind w:left="8226" w:hanging="360"/>
      </w:pPr>
    </w:lvl>
    <w:lvl w:ilvl="8">
      <w:numFmt w:val="bullet"/>
      <w:lvlText w:val="•"/>
      <w:lvlJc w:val="left"/>
      <w:pPr>
        <w:ind w:left="9284" w:hanging="360"/>
      </w:pPr>
    </w:lvl>
  </w:abstractNum>
  <w:abstractNum w:abstractNumId="23" w15:restartNumberingAfterBreak="0">
    <w:nsid w:val="25991682"/>
    <w:multiLevelType w:val="hybridMultilevel"/>
    <w:tmpl w:val="6C4C2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9F68C4"/>
    <w:multiLevelType w:val="hybridMultilevel"/>
    <w:tmpl w:val="FB42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F70B78"/>
    <w:multiLevelType w:val="hybridMultilevel"/>
    <w:tmpl w:val="32647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70774FD"/>
    <w:multiLevelType w:val="hybridMultilevel"/>
    <w:tmpl w:val="E0362292"/>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7760903"/>
    <w:multiLevelType w:val="hybridMultilevel"/>
    <w:tmpl w:val="F4A29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81F750E"/>
    <w:multiLevelType w:val="multilevel"/>
    <w:tmpl w:val="632CF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9E03AAD"/>
    <w:multiLevelType w:val="hybridMultilevel"/>
    <w:tmpl w:val="9C5A8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C130DE6"/>
    <w:multiLevelType w:val="multilevel"/>
    <w:tmpl w:val="C6A40970"/>
    <w:lvl w:ilvl="0">
      <w:start w:val="1"/>
      <w:numFmt w:val="bullet"/>
      <w:lvlText w:val="●"/>
      <w:lvlJc w:val="left"/>
      <w:pPr>
        <w:ind w:left="360" w:hanging="360"/>
      </w:pPr>
      <w:rPr>
        <w:rFonts w:ascii="Noto Sans Symbols" w:eastAsia="Noto Sans Symbols" w:hAnsi="Noto Sans Symbols" w:cs="Noto Sans Symbols"/>
        <w:b w:val="0"/>
        <w:i w:val="0"/>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D3D2CF7"/>
    <w:multiLevelType w:val="hybridMultilevel"/>
    <w:tmpl w:val="623E7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E5F2E77"/>
    <w:multiLevelType w:val="hybridMultilevel"/>
    <w:tmpl w:val="6108EA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F435782"/>
    <w:multiLevelType w:val="hybridMultilevel"/>
    <w:tmpl w:val="CE80B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28E333E"/>
    <w:multiLevelType w:val="hybridMultilevel"/>
    <w:tmpl w:val="2D465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3B14499"/>
    <w:multiLevelType w:val="hybridMultilevel"/>
    <w:tmpl w:val="D76E3282"/>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3DF06046"/>
    <w:multiLevelType w:val="hybridMultilevel"/>
    <w:tmpl w:val="483ECE0A"/>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EFB659C"/>
    <w:multiLevelType w:val="hybridMultilevel"/>
    <w:tmpl w:val="D0C6E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0344AF2"/>
    <w:multiLevelType w:val="hybridMultilevel"/>
    <w:tmpl w:val="F140C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432008E"/>
    <w:multiLevelType w:val="hybridMultilevel"/>
    <w:tmpl w:val="FED49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45CE2E3E"/>
    <w:multiLevelType w:val="hybridMultilevel"/>
    <w:tmpl w:val="915E6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6446549"/>
    <w:multiLevelType w:val="hybridMultilevel"/>
    <w:tmpl w:val="65B89D80"/>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8D54728"/>
    <w:multiLevelType w:val="hybridMultilevel"/>
    <w:tmpl w:val="3E6AE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C0E02A9"/>
    <w:multiLevelType w:val="hybridMultilevel"/>
    <w:tmpl w:val="9B244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090B80"/>
    <w:multiLevelType w:val="multilevel"/>
    <w:tmpl w:val="C3B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AF7A55"/>
    <w:multiLevelType w:val="hybridMultilevel"/>
    <w:tmpl w:val="9DBA798E"/>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05643E4"/>
    <w:multiLevelType w:val="hybridMultilevel"/>
    <w:tmpl w:val="85EE8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1AD3132"/>
    <w:multiLevelType w:val="hybridMultilevel"/>
    <w:tmpl w:val="FD1EF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E70A46"/>
    <w:multiLevelType w:val="hybridMultilevel"/>
    <w:tmpl w:val="89DAD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F62BA6"/>
    <w:multiLevelType w:val="hybridMultilevel"/>
    <w:tmpl w:val="91308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DD91C7C"/>
    <w:multiLevelType w:val="hybridMultilevel"/>
    <w:tmpl w:val="F692ECEE"/>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E577A50"/>
    <w:multiLevelType w:val="multilevel"/>
    <w:tmpl w:val="3D0A0B00"/>
    <w:lvl w:ilvl="0">
      <w:start w:val="1"/>
      <w:numFmt w:val="bullet"/>
      <w:lvlText w:val="●"/>
      <w:lvlJc w:val="left"/>
      <w:pPr>
        <w:ind w:left="414" w:hanging="360"/>
      </w:pPr>
      <w:rPr>
        <w:rFonts w:ascii="Noto Sans Symbols" w:eastAsia="Noto Sans Symbols" w:hAnsi="Noto Sans Symbols" w:cs="Noto Sans Symbols"/>
        <w:b w:val="0"/>
        <w:i w:val="0"/>
        <w:color w:val="000000"/>
        <w:sz w:val="20"/>
        <w:szCs w:val="20"/>
      </w:rPr>
    </w:lvl>
    <w:lvl w:ilvl="1">
      <w:start w:val="1"/>
      <w:numFmt w:val="bullet"/>
      <w:lvlText w:val="o"/>
      <w:lvlJc w:val="left"/>
      <w:pPr>
        <w:ind w:left="1494" w:hanging="360"/>
      </w:pPr>
      <w:rPr>
        <w:rFonts w:ascii="Courier New" w:eastAsia="Courier New" w:hAnsi="Courier New" w:cs="Courier New"/>
      </w:rPr>
    </w:lvl>
    <w:lvl w:ilvl="2">
      <w:start w:val="1"/>
      <w:numFmt w:val="bullet"/>
      <w:lvlText w:val="▪"/>
      <w:lvlJc w:val="left"/>
      <w:pPr>
        <w:ind w:left="2214" w:hanging="360"/>
      </w:pPr>
      <w:rPr>
        <w:rFonts w:ascii="Noto Sans Symbols" w:eastAsia="Noto Sans Symbols" w:hAnsi="Noto Sans Symbols" w:cs="Noto Sans Symbols"/>
      </w:rPr>
    </w:lvl>
    <w:lvl w:ilvl="3">
      <w:start w:val="1"/>
      <w:numFmt w:val="bullet"/>
      <w:lvlText w:val="●"/>
      <w:lvlJc w:val="left"/>
      <w:pPr>
        <w:ind w:left="2934" w:hanging="360"/>
      </w:pPr>
      <w:rPr>
        <w:rFonts w:ascii="Noto Sans Symbols" w:eastAsia="Noto Sans Symbols" w:hAnsi="Noto Sans Symbols" w:cs="Noto Sans Symbols"/>
      </w:rPr>
    </w:lvl>
    <w:lvl w:ilvl="4">
      <w:start w:val="1"/>
      <w:numFmt w:val="bullet"/>
      <w:lvlText w:val="o"/>
      <w:lvlJc w:val="left"/>
      <w:pPr>
        <w:ind w:left="3654" w:hanging="360"/>
      </w:pPr>
      <w:rPr>
        <w:rFonts w:ascii="Courier New" w:eastAsia="Courier New" w:hAnsi="Courier New" w:cs="Courier New"/>
      </w:rPr>
    </w:lvl>
    <w:lvl w:ilvl="5">
      <w:start w:val="1"/>
      <w:numFmt w:val="bullet"/>
      <w:lvlText w:val="▪"/>
      <w:lvlJc w:val="left"/>
      <w:pPr>
        <w:ind w:left="4374" w:hanging="360"/>
      </w:pPr>
      <w:rPr>
        <w:rFonts w:ascii="Noto Sans Symbols" w:eastAsia="Noto Sans Symbols" w:hAnsi="Noto Sans Symbols" w:cs="Noto Sans Symbols"/>
      </w:rPr>
    </w:lvl>
    <w:lvl w:ilvl="6">
      <w:start w:val="1"/>
      <w:numFmt w:val="bullet"/>
      <w:lvlText w:val="●"/>
      <w:lvlJc w:val="left"/>
      <w:pPr>
        <w:ind w:left="5094" w:hanging="360"/>
      </w:pPr>
      <w:rPr>
        <w:rFonts w:ascii="Noto Sans Symbols" w:eastAsia="Noto Sans Symbols" w:hAnsi="Noto Sans Symbols" w:cs="Noto Sans Symbols"/>
      </w:rPr>
    </w:lvl>
    <w:lvl w:ilvl="7">
      <w:start w:val="1"/>
      <w:numFmt w:val="bullet"/>
      <w:lvlText w:val="o"/>
      <w:lvlJc w:val="left"/>
      <w:pPr>
        <w:ind w:left="5814" w:hanging="360"/>
      </w:pPr>
      <w:rPr>
        <w:rFonts w:ascii="Courier New" w:eastAsia="Courier New" w:hAnsi="Courier New" w:cs="Courier New"/>
      </w:rPr>
    </w:lvl>
    <w:lvl w:ilvl="8">
      <w:start w:val="1"/>
      <w:numFmt w:val="bullet"/>
      <w:lvlText w:val="▪"/>
      <w:lvlJc w:val="left"/>
      <w:pPr>
        <w:ind w:left="6534" w:hanging="360"/>
      </w:pPr>
      <w:rPr>
        <w:rFonts w:ascii="Noto Sans Symbols" w:eastAsia="Noto Sans Symbols" w:hAnsi="Noto Sans Symbols" w:cs="Noto Sans Symbols"/>
      </w:rPr>
    </w:lvl>
  </w:abstractNum>
  <w:abstractNum w:abstractNumId="57" w15:restartNumberingAfterBreak="0">
    <w:nsid w:val="5E901505"/>
    <w:multiLevelType w:val="hybridMultilevel"/>
    <w:tmpl w:val="3D545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5FD54020"/>
    <w:multiLevelType w:val="hybridMultilevel"/>
    <w:tmpl w:val="818C5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638C426F"/>
    <w:multiLevelType w:val="hybridMultilevel"/>
    <w:tmpl w:val="8A14C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38C42A9"/>
    <w:multiLevelType w:val="hybridMultilevel"/>
    <w:tmpl w:val="44D4E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41B2145"/>
    <w:multiLevelType w:val="hybridMultilevel"/>
    <w:tmpl w:val="2A205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5361C88"/>
    <w:multiLevelType w:val="hybridMultilevel"/>
    <w:tmpl w:val="7BE6A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033BF5"/>
    <w:multiLevelType w:val="multilevel"/>
    <w:tmpl w:val="B4E0642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67" w15:restartNumberingAfterBreak="0">
    <w:nsid w:val="67AC7845"/>
    <w:multiLevelType w:val="hybridMultilevel"/>
    <w:tmpl w:val="9A460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6BAC71ED"/>
    <w:multiLevelType w:val="hybridMultilevel"/>
    <w:tmpl w:val="AB5A3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6F211F4E"/>
    <w:multiLevelType w:val="hybridMultilevel"/>
    <w:tmpl w:val="66C0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8D311B"/>
    <w:multiLevelType w:val="hybridMultilevel"/>
    <w:tmpl w:val="4CE2D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70BD6549"/>
    <w:multiLevelType w:val="hybridMultilevel"/>
    <w:tmpl w:val="91CE2C1E"/>
    <w:lvl w:ilvl="0" w:tplc="40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5" w15:restartNumberingAfterBreak="0">
    <w:nsid w:val="74134A84"/>
    <w:multiLevelType w:val="hybridMultilevel"/>
    <w:tmpl w:val="9286B5B8"/>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74972733"/>
    <w:multiLevelType w:val="hybridMultilevel"/>
    <w:tmpl w:val="1BAA8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77B77255"/>
    <w:multiLevelType w:val="hybridMultilevel"/>
    <w:tmpl w:val="C8E82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A8F04D6"/>
    <w:multiLevelType w:val="hybridMultilevel"/>
    <w:tmpl w:val="637C2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B471C10"/>
    <w:multiLevelType w:val="multilevel"/>
    <w:tmpl w:val="957C2514"/>
    <w:lvl w:ilvl="0">
      <w:start w:val="1"/>
      <w:numFmt w:val="bullet"/>
      <w:lvlText w:val="·"/>
      <w:lvlJc w:val="left"/>
      <w:pPr>
        <w:tabs>
          <w:tab w:val="num" w:pos="216"/>
        </w:tabs>
        <w:ind w:left="216" w:hanging="216"/>
      </w:pPr>
      <w:rPr>
        <w:rFonts w:ascii="Cambria" w:hAnsi="Cambria" w:hint="default"/>
      </w:rPr>
    </w:lvl>
    <w:lvl w:ilvl="1">
      <w:start w:val="1"/>
      <w:numFmt w:val="bullet"/>
      <w:lvlText w:val=""/>
      <w:lvlJc w:val="left"/>
      <w:pPr>
        <w:ind w:left="792" w:hanging="360"/>
      </w:pPr>
      <w:rPr>
        <w:rFonts w:ascii="Symbol" w:hAnsi="Symbol"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82" w15:restartNumberingAfterBreak="0">
    <w:nsid w:val="7BB636AD"/>
    <w:multiLevelType w:val="hybridMultilevel"/>
    <w:tmpl w:val="B718C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BF06EB0"/>
    <w:multiLevelType w:val="hybridMultilevel"/>
    <w:tmpl w:val="492CA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D3F372F"/>
    <w:multiLevelType w:val="hybridMultilevel"/>
    <w:tmpl w:val="71CAF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68"/>
  </w:num>
  <w:num w:numId="3" w16cid:durableId="2065760350">
    <w:abstractNumId w:val="70"/>
  </w:num>
  <w:num w:numId="4" w16cid:durableId="1466660314">
    <w:abstractNumId w:val="58"/>
  </w:num>
  <w:num w:numId="5" w16cid:durableId="1115716328">
    <w:abstractNumId w:val="44"/>
  </w:num>
  <w:num w:numId="6" w16cid:durableId="1082140285">
    <w:abstractNumId w:val="13"/>
  </w:num>
  <w:num w:numId="7" w16cid:durableId="1078557572">
    <w:abstractNumId w:val="71"/>
  </w:num>
  <w:num w:numId="8" w16cid:durableId="424230876">
    <w:abstractNumId w:val="85"/>
  </w:num>
  <w:num w:numId="9" w16cid:durableId="1798447915">
    <w:abstractNumId w:val="36"/>
  </w:num>
  <w:num w:numId="10" w16cid:durableId="496380996">
    <w:abstractNumId w:val="78"/>
  </w:num>
  <w:num w:numId="11" w16cid:durableId="126817913">
    <w:abstractNumId w:val="60"/>
  </w:num>
  <w:num w:numId="12" w16cid:durableId="1203057793">
    <w:abstractNumId w:val="39"/>
  </w:num>
  <w:num w:numId="13" w16cid:durableId="301692902">
    <w:abstractNumId w:val="31"/>
  </w:num>
  <w:num w:numId="14" w16cid:durableId="1622225688">
    <w:abstractNumId w:val="76"/>
  </w:num>
  <w:num w:numId="15" w16cid:durableId="561983928">
    <w:abstractNumId w:val="21"/>
  </w:num>
  <w:num w:numId="16" w16cid:durableId="1995061292">
    <w:abstractNumId w:val="41"/>
  </w:num>
  <w:num w:numId="17" w16cid:durableId="2137797574">
    <w:abstractNumId w:val="65"/>
  </w:num>
  <w:num w:numId="18" w16cid:durableId="1387683531">
    <w:abstractNumId w:val="61"/>
  </w:num>
  <w:num w:numId="19" w16cid:durableId="1691027706">
    <w:abstractNumId w:val="12"/>
  </w:num>
  <w:num w:numId="20" w16cid:durableId="739601952">
    <w:abstractNumId w:val="20"/>
  </w:num>
  <w:num w:numId="21" w16cid:durableId="1298606037">
    <w:abstractNumId w:val="46"/>
  </w:num>
  <w:num w:numId="22" w16cid:durableId="151802496">
    <w:abstractNumId w:val="38"/>
  </w:num>
  <w:num w:numId="23" w16cid:durableId="743139133">
    <w:abstractNumId w:val="50"/>
  </w:num>
  <w:num w:numId="24" w16cid:durableId="582567998">
    <w:abstractNumId w:val="26"/>
  </w:num>
  <w:num w:numId="25" w16cid:durableId="1503857722">
    <w:abstractNumId w:val="40"/>
  </w:num>
  <w:num w:numId="26" w16cid:durableId="2083485219">
    <w:abstractNumId w:val="55"/>
  </w:num>
  <w:num w:numId="27" w16cid:durableId="8873866">
    <w:abstractNumId w:val="75"/>
  </w:num>
  <w:num w:numId="28" w16cid:durableId="894664101">
    <w:abstractNumId w:val="77"/>
  </w:num>
  <w:num w:numId="29" w16cid:durableId="145830403">
    <w:abstractNumId w:val="22"/>
  </w:num>
  <w:num w:numId="30" w16cid:durableId="1468007249">
    <w:abstractNumId w:val="54"/>
  </w:num>
  <w:num w:numId="31" w16cid:durableId="18749805">
    <w:abstractNumId w:val="16"/>
  </w:num>
  <w:num w:numId="32" w16cid:durableId="796143815">
    <w:abstractNumId w:val="8"/>
  </w:num>
  <w:num w:numId="33" w16cid:durableId="540899141">
    <w:abstractNumId w:val="59"/>
  </w:num>
  <w:num w:numId="34" w16cid:durableId="1642609858">
    <w:abstractNumId w:val="30"/>
  </w:num>
  <w:num w:numId="35" w16cid:durableId="804588092">
    <w:abstractNumId w:val="81"/>
  </w:num>
  <w:num w:numId="36" w16cid:durableId="1731491804">
    <w:abstractNumId w:val="11"/>
  </w:num>
  <w:num w:numId="37" w16cid:durableId="1452937985">
    <w:abstractNumId w:val="52"/>
  </w:num>
  <w:num w:numId="38" w16cid:durableId="165094353">
    <w:abstractNumId w:val="49"/>
  </w:num>
  <w:num w:numId="39" w16cid:durableId="377780031">
    <w:abstractNumId w:val="84"/>
  </w:num>
  <w:num w:numId="40" w16cid:durableId="1481271643">
    <w:abstractNumId w:val="25"/>
  </w:num>
  <w:num w:numId="41" w16cid:durableId="1506362069">
    <w:abstractNumId w:val="14"/>
  </w:num>
  <w:num w:numId="42" w16cid:durableId="1377586546">
    <w:abstractNumId w:val="45"/>
  </w:num>
  <w:num w:numId="43" w16cid:durableId="1129008214">
    <w:abstractNumId w:val="66"/>
  </w:num>
  <w:num w:numId="44" w16cid:durableId="1257598024">
    <w:abstractNumId w:val="63"/>
  </w:num>
  <w:num w:numId="45" w16cid:durableId="49423836">
    <w:abstractNumId w:val="37"/>
  </w:num>
  <w:num w:numId="46" w16cid:durableId="1832716864">
    <w:abstractNumId w:val="53"/>
  </w:num>
  <w:num w:numId="47" w16cid:durableId="420178323">
    <w:abstractNumId w:val="10"/>
  </w:num>
  <w:num w:numId="48" w16cid:durableId="121076630">
    <w:abstractNumId w:val="82"/>
  </w:num>
  <w:num w:numId="49" w16cid:durableId="769010709">
    <w:abstractNumId w:val="51"/>
  </w:num>
  <w:num w:numId="50" w16cid:durableId="137236270">
    <w:abstractNumId w:val="79"/>
  </w:num>
  <w:num w:numId="51" w16cid:durableId="216286359">
    <w:abstractNumId w:val="23"/>
  </w:num>
  <w:num w:numId="52" w16cid:durableId="970358291">
    <w:abstractNumId w:val="24"/>
  </w:num>
  <w:num w:numId="53" w16cid:durableId="1841651300">
    <w:abstractNumId w:val="80"/>
  </w:num>
  <w:num w:numId="54" w16cid:durableId="2122797419">
    <w:abstractNumId w:val="35"/>
  </w:num>
  <w:num w:numId="55" w16cid:durableId="239491251">
    <w:abstractNumId w:val="17"/>
  </w:num>
  <w:num w:numId="56" w16cid:durableId="1125856757">
    <w:abstractNumId w:val="33"/>
  </w:num>
  <w:num w:numId="57" w16cid:durableId="1597441421">
    <w:abstractNumId w:val="32"/>
  </w:num>
  <w:num w:numId="58" w16cid:durableId="866866828">
    <w:abstractNumId w:val="56"/>
  </w:num>
  <w:num w:numId="59" w16cid:durableId="1301181804">
    <w:abstractNumId w:val="9"/>
  </w:num>
  <w:num w:numId="60" w16cid:durableId="1682464941">
    <w:abstractNumId w:val="19"/>
  </w:num>
  <w:num w:numId="61" w16cid:durableId="116609236">
    <w:abstractNumId w:val="29"/>
  </w:num>
  <w:num w:numId="62" w16cid:durableId="135876304">
    <w:abstractNumId w:val="73"/>
  </w:num>
  <w:num w:numId="63" w16cid:durableId="672951172">
    <w:abstractNumId w:val="64"/>
  </w:num>
  <w:num w:numId="64" w16cid:durableId="877201929">
    <w:abstractNumId w:val="28"/>
  </w:num>
  <w:num w:numId="65" w16cid:durableId="1889604381">
    <w:abstractNumId w:val="62"/>
  </w:num>
  <w:num w:numId="66" w16cid:durableId="297762774">
    <w:abstractNumId w:val="83"/>
  </w:num>
  <w:num w:numId="67" w16cid:durableId="246577041">
    <w:abstractNumId w:val="42"/>
  </w:num>
  <w:num w:numId="68" w16cid:durableId="272248703">
    <w:abstractNumId w:val="48"/>
  </w:num>
  <w:num w:numId="69" w16cid:durableId="1023441014">
    <w:abstractNumId w:val="15"/>
  </w:num>
  <w:num w:numId="70" w16cid:durableId="348529306">
    <w:abstractNumId w:val="74"/>
  </w:num>
  <w:num w:numId="71" w16cid:durableId="1813982548">
    <w:abstractNumId w:val="27"/>
  </w:num>
  <w:num w:numId="72" w16cid:durableId="1755083464">
    <w:abstractNumId w:val="34"/>
  </w:num>
  <w:num w:numId="73" w16cid:durableId="424230474">
    <w:abstractNumId w:val="69"/>
  </w:num>
  <w:num w:numId="74" w16cid:durableId="1179928142">
    <w:abstractNumId w:val="72"/>
  </w:num>
  <w:num w:numId="75" w16cid:durableId="1676612217">
    <w:abstractNumId w:val="67"/>
  </w:num>
  <w:num w:numId="76" w16cid:durableId="1837451777">
    <w:abstractNumId w:val="43"/>
  </w:num>
  <w:num w:numId="77" w16cid:durableId="266425763">
    <w:abstractNumId w:val="18"/>
  </w:num>
  <w:num w:numId="78" w16cid:durableId="2142578722">
    <w:abstractNumId w:val="47"/>
  </w:num>
  <w:num w:numId="79" w16cid:durableId="807434723">
    <w:abstractNumId w:val="5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activeWritingStyle w:appName="MSWord" w:lang="en-CA"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67F5"/>
    <w:rsid w:val="001F700E"/>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4CAF"/>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400457"/>
    <w:rsid w:val="00400E1C"/>
    <w:rsid w:val="00405749"/>
    <w:rsid w:val="00410472"/>
    <w:rsid w:val="0041354A"/>
    <w:rsid w:val="004142DE"/>
    <w:rsid w:val="0041611E"/>
    <w:rsid w:val="004169BF"/>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08C2"/>
    <w:rsid w:val="00492149"/>
    <w:rsid w:val="00492B5C"/>
    <w:rsid w:val="00497E32"/>
    <w:rsid w:val="004A3855"/>
    <w:rsid w:val="004A520C"/>
    <w:rsid w:val="004A5DE2"/>
    <w:rsid w:val="004A7ED8"/>
    <w:rsid w:val="004B4A32"/>
    <w:rsid w:val="004C24AD"/>
    <w:rsid w:val="004C2E59"/>
    <w:rsid w:val="004C3267"/>
    <w:rsid w:val="004C3997"/>
    <w:rsid w:val="004C410B"/>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241"/>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56999"/>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51E"/>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0030"/>
    <w:rsid w:val="00EE2899"/>
    <w:rsid w:val="00EE37D9"/>
    <w:rsid w:val="00EE613E"/>
    <w:rsid w:val="00EF01E1"/>
    <w:rsid w:val="00EF2854"/>
    <w:rsid w:val="00EF360A"/>
    <w:rsid w:val="00EF4E8F"/>
    <w:rsid w:val="00EF6D02"/>
    <w:rsid w:val="00F00382"/>
    <w:rsid w:val="00F013DC"/>
    <w:rsid w:val="00F01E1C"/>
    <w:rsid w:val="00F02336"/>
    <w:rsid w:val="00F061E0"/>
    <w:rsid w:val="00F07323"/>
    <w:rsid w:val="00F074A3"/>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62DD"/>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3A09"/>
    <w:rsid w:val="00FB4EF5"/>
    <w:rsid w:val="00FB5A9A"/>
    <w:rsid w:val="00FC0EF9"/>
    <w:rsid w:val="00FC1612"/>
    <w:rsid w:val="00FC1DE2"/>
    <w:rsid w:val="00FC244D"/>
    <w:rsid w:val="00FC3438"/>
    <w:rsid w:val="00FC4FBF"/>
    <w:rsid w:val="00FC5EE2"/>
    <w:rsid w:val="00FC5F5D"/>
    <w:rsid w:val="00FC67F5"/>
    <w:rsid w:val="00FD0A58"/>
    <w:rsid w:val="00FD1537"/>
    <w:rsid w:val="00FD4163"/>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 w:type="character" w:customStyle="1" w:styleId="hl">
    <w:name w:val="hl"/>
    <w:basedOn w:val="DefaultParagraphFont"/>
    <w:rsid w:val="00F662DD"/>
  </w:style>
  <w:style w:type="character" w:customStyle="1" w:styleId="normalchar">
    <w:name w:val="normal__char"/>
    <w:basedOn w:val="DefaultParagraphFont"/>
    <w:rsid w:val="00FD4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584532136">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shruthifor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2024-01-24T17:48:00Z</dcterms:created>
  <dcterms:modified xsi:type="dcterms:W3CDTF">2024-01-24T17:48:00Z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