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6C6C0762" w14:textId="77777777" w:rsidR="003B2D12" w:rsidRDefault="003B2D12" w:rsidP="003B2D12">
      <w:pPr>
        <w:pStyle w:val="NoSpacing"/>
        <w:numPr>
          <w:ilvl w:val="0"/>
          <w:numId w:val="150"/>
        </w:numPr>
      </w:pPr>
      <w:r>
        <w:t>Over a decade of hands-on experience guiding Windows and web applications through the complete Software Development Life Cycle (SDLC), from inception to maintenance.</w:t>
      </w:r>
    </w:p>
    <w:p w14:paraId="07641D10" w14:textId="77777777" w:rsidR="003B2D12" w:rsidRDefault="003B2D12" w:rsidP="003B2D12">
      <w:pPr>
        <w:pStyle w:val="NoSpacing"/>
        <w:numPr>
          <w:ilvl w:val="0"/>
          <w:numId w:val="150"/>
        </w:numPr>
      </w:pPr>
      <w:r>
        <w:t>Possess in-depth proficiency in .NET technologies like ASP.NET, ADO.NET, .NET Core, C#, VB.NET and .NET Framework prioritizing robust architecture and functionality.</w:t>
      </w:r>
    </w:p>
    <w:p w14:paraId="26BB9600" w14:textId="77777777" w:rsidR="003B2D12" w:rsidRDefault="003B2D12" w:rsidP="003B2D12">
      <w:pPr>
        <w:pStyle w:val="NoSpacing"/>
        <w:numPr>
          <w:ilvl w:val="0"/>
          <w:numId w:val="150"/>
        </w:numPr>
      </w:pPr>
      <w:r>
        <w:t>Proficient in developing web applications using both ASP.NET Web Forms and ASP.NET MVC frameworks, ensuring versatility in catering to diverse project requirements and client needs.</w:t>
      </w:r>
    </w:p>
    <w:p w14:paraId="057657C5" w14:textId="77777777" w:rsidR="003B2D12" w:rsidRDefault="003B2D12" w:rsidP="003B2D12">
      <w:pPr>
        <w:pStyle w:val="NoSpacing"/>
        <w:numPr>
          <w:ilvl w:val="0"/>
          <w:numId w:val="150"/>
        </w:numPr>
      </w:pPr>
      <w:r>
        <w:t>Skilled in integrating Windows Presentation Foundation (WPF) for dynamic user interfaces and Windows Communication Foundation (WCF) for robust communication, ensuring seamless desktop application functionality and exceptional user experiences.</w:t>
      </w:r>
    </w:p>
    <w:p w14:paraId="2811C4E9" w14:textId="77777777" w:rsidR="003B2D12" w:rsidRDefault="003B2D12" w:rsidP="003B2D12">
      <w:pPr>
        <w:pStyle w:val="NoSpacing"/>
        <w:numPr>
          <w:ilvl w:val="0"/>
          <w:numId w:val="150"/>
        </w:numPr>
      </w:pPr>
      <w:r>
        <w:t>Proven expertise in developing and integrating RESTful services and handling JSON data within complex software ecosystems.</w:t>
      </w:r>
    </w:p>
    <w:p w14:paraId="4CBBD5CB" w14:textId="77777777" w:rsidR="003B2D12" w:rsidRDefault="003B2D12" w:rsidP="003B2D12">
      <w:pPr>
        <w:pStyle w:val="NoSpacing"/>
        <w:numPr>
          <w:ilvl w:val="0"/>
          <w:numId w:val="150"/>
        </w:numPr>
      </w:pPr>
      <w:r>
        <w:t>Managed databases extensively using SQL Server, Oracle, and Multivalve DBMS, ensuring efficient data storage, retrieval, and manipulation.</w:t>
      </w:r>
    </w:p>
    <w:p w14:paraId="5D059A98" w14:textId="77777777" w:rsidR="003B2D12" w:rsidRDefault="003B2D12" w:rsidP="003B2D12">
      <w:pPr>
        <w:pStyle w:val="NoSpacing"/>
        <w:numPr>
          <w:ilvl w:val="0"/>
          <w:numId w:val="150"/>
        </w:numPr>
      </w:pPr>
      <w:r>
        <w:t>Demonstrated strong skills in database design, including tables, stored procedures, triggers, views, and functions using T-SQL on SQL Server.</w:t>
      </w:r>
    </w:p>
    <w:p w14:paraId="3B08AEDB" w14:textId="77777777" w:rsidR="003B2D12" w:rsidRDefault="003B2D12" w:rsidP="003B2D12">
      <w:pPr>
        <w:pStyle w:val="NoSpacing"/>
        <w:numPr>
          <w:ilvl w:val="0"/>
          <w:numId w:val="150"/>
        </w:numPr>
      </w:pPr>
      <w:r>
        <w:t>Utilized Graph QL for efficient data fetching and API design, further enhanced by experience in Postman, Swagger UI, and SoapUI for API testing, documentation, and automation.</w:t>
      </w:r>
    </w:p>
    <w:p w14:paraId="5728E824" w14:textId="77777777" w:rsidR="003B2D12" w:rsidRDefault="003B2D12" w:rsidP="003B2D12">
      <w:pPr>
        <w:pStyle w:val="NoSpacing"/>
        <w:numPr>
          <w:ilvl w:val="0"/>
          <w:numId w:val="150"/>
        </w:numPr>
      </w:pPr>
      <w:r>
        <w:t>Proficient in implementing comprehensive testing strategies across multiple platforms using a diverse set of tools such as MS-Test, N-Unit, Karma, and JUnit, ensuring robust test coverage and the delivery of high-quality software solutions.</w:t>
      </w:r>
    </w:p>
    <w:p w14:paraId="575E8C16" w14:textId="77777777" w:rsidR="003B2D12" w:rsidRDefault="003B2D12" w:rsidP="003B2D12">
      <w:pPr>
        <w:pStyle w:val="NoSpacing"/>
        <w:numPr>
          <w:ilvl w:val="0"/>
          <w:numId w:val="150"/>
        </w:numPr>
      </w:pPr>
      <w:r>
        <w:t>Connected APIs seamlessly, integrating API Gateway/API Management for secure and efficient API usage.</w:t>
      </w:r>
    </w:p>
    <w:p w14:paraId="61310E1E" w14:textId="77777777" w:rsidR="003B2D12" w:rsidRDefault="003B2D12" w:rsidP="003B2D12">
      <w:pPr>
        <w:pStyle w:val="NoSpacing"/>
        <w:numPr>
          <w:ilvl w:val="0"/>
          <w:numId w:val="150"/>
        </w:numPr>
      </w:pPr>
      <w:r>
        <w:t>Developed interactive and user-friendly GUIs with strong frontend skills in HTML5, CSS, Bootstrap and JavaScript frameworks like Angular and jQuery.</w:t>
      </w:r>
    </w:p>
    <w:p w14:paraId="31F784D8" w14:textId="77777777" w:rsidR="003B2D12" w:rsidRDefault="003B2D12" w:rsidP="003B2D12">
      <w:pPr>
        <w:pStyle w:val="NoSpacing"/>
        <w:numPr>
          <w:ilvl w:val="0"/>
          <w:numId w:val="150"/>
        </w:numPr>
      </w:pPr>
      <w:r>
        <w:t>Harvested the power of cloud computing with Azure and AWS maximizing scalability, reliability, and cost-effectiveness.</w:t>
      </w:r>
    </w:p>
    <w:p w14:paraId="7FB0142D" w14:textId="77777777" w:rsidR="003B2D12" w:rsidRDefault="003B2D12" w:rsidP="003B2D12">
      <w:pPr>
        <w:pStyle w:val="NoSpacing"/>
        <w:numPr>
          <w:ilvl w:val="0"/>
          <w:numId w:val="150"/>
        </w:numPr>
      </w:pPr>
      <w:r>
        <w:t>Streamlined development and deployment with CI/CD practices, using Azure DevOps, Azure Pipeline, and AWS Code Pipeline.</w:t>
      </w:r>
    </w:p>
    <w:p w14:paraId="21030E04" w14:textId="77777777" w:rsidR="003B2D12" w:rsidRDefault="003B2D12" w:rsidP="003B2D12">
      <w:pPr>
        <w:pStyle w:val="NoSpacing"/>
        <w:numPr>
          <w:ilvl w:val="0"/>
          <w:numId w:val="150"/>
        </w:numPr>
      </w:pPr>
      <w:r>
        <w:t>Proficient in configuring and managing continuous integration and deployment pipelines using both TeamCity and Jenkins, ensuring streamlined development workflows and efficient delivery of software solutions.</w:t>
      </w:r>
    </w:p>
    <w:p w14:paraId="0D3D791C" w14:textId="77777777" w:rsidR="003B2D12" w:rsidRDefault="003B2D12" w:rsidP="003B2D12">
      <w:pPr>
        <w:pStyle w:val="NoSpacing"/>
        <w:numPr>
          <w:ilvl w:val="0"/>
          <w:numId w:val="150"/>
        </w:numPr>
      </w:pPr>
      <w:r>
        <w:t>Implemented Microservices architecture, Docker, and Kubernetes for building scalable and resilient applications.</w:t>
      </w:r>
    </w:p>
    <w:p w14:paraId="724D362C" w14:textId="3E111497" w:rsidR="00EA1C9B" w:rsidRDefault="00EA1C9B" w:rsidP="00EA1C9B">
      <w:pPr>
        <w:pStyle w:val="NoSpacing"/>
        <w:numPr>
          <w:ilvl w:val="0"/>
          <w:numId w:val="150"/>
        </w:numPr>
      </w:pPr>
      <w:r>
        <w:t>Proficient in developing web page quickly and effectively using HTML5, CSS3, Bootstrap, JavaScript, jQuery, Angular, React and Node.</w:t>
      </w:r>
    </w:p>
    <w:p w14:paraId="0A5BEFDB" w14:textId="77777777" w:rsidR="003B2D12" w:rsidRDefault="003B2D12" w:rsidP="003B2D12">
      <w:pPr>
        <w:pStyle w:val="NoSpacing"/>
        <w:numPr>
          <w:ilvl w:val="0"/>
          <w:numId w:val="150"/>
        </w:numPr>
      </w:pPr>
      <w:r>
        <w:t>Protected .NET applications with robust security measures, including Code Access Security, Authentication, Authorization, and Membership providers.</w:t>
      </w:r>
    </w:p>
    <w:p w14:paraId="040D5F62" w14:textId="77777777" w:rsidR="003B2D12" w:rsidRDefault="003B2D12" w:rsidP="003B2D12">
      <w:pPr>
        <w:pStyle w:val="NoSpacing"/>
        <w:numPr>
          <w:ilvl w:val="0"/>
          <w:numId w:val="150"/>
        </w:numPr>
      </w:pPr>
      <w:r>
        <w:t>Collaborated effectively using source code controllers like Team Foundation Server (TFS) and GIT for version management.</w:t>
      </w:r>
    </w:p>
    <w:p w14:paraId="1010D645" w14:textId="77777777" w:rsidR="003B2D12" w:rsidRDefault="003B2D12" w:rsidP="003B2D12">
      <w:pPr>
        <w:pStyle w:val="NoSpacing"/>
        <w:numPr>
          <w:ilvl w:val="0"/>
          <w:numId w:val="150"/>
        </w:numPr>
      </w:pPr>
      <w:r>
        <w:t>Proficient in leveraging JSON for data interchange, maintaining compatibility and flexibility in diverse application environments.</w:t>
      </w:r>
    </w:p>
    <w:p w14:paraId="70F8DA39" w14:textId="77777777" w:rsidR="003B2D12" w:rsidRDefault="003B2D12" w:rsidP="003B2D12">
      <w:pPr>
        <w:pStyle w:val="NoSpacing"/>
        <w:numPr>
          <w:ilvl w:val="0"/>
          <w:numId w:val="150"/>
        </w:numPr>
      </w:pPr>
      <w:r>
        <w:t>Configured web application hosting and ensured optimal performance on Internet Information Services (IIS).</w:t>
      </w:r>
    </w:p>
    <w:p w14:paraId="15D8AFA6" w14:textId="77777777" w:rsidR="003B2D12" w:rsidRDefault="003B2D12" w:rsidP="003B2D12">
      <w:pPr>
        <w:pStyle w:val="NoSpacing"/>
        <w:numPr>
          <w:ilvl w:val="0"/>
          <w:numId w:val="150"/>
        </w:numPr>
      </w:pPr>
      <w:r>
        <w:lastRenderedPageBreak/>
        <w:t>Adapted Agile, DevOps, and Waterfall methodologies to project requirements, delivering successful projects.</w:t>
      </w:r>
    </w:p>
    <w:p w14:paraId="7C149E33" w14:textId="5881CB17" w:rsidR="00EA1C9B" w:rsidRDefault="00EA1C9B" w:rsidP="00EA1C9B">
      <w:pPr>
        <w:pStyle w:val="NoSpacing"/>
        <w:numPr>
          <w:ilvl w:val="0"/>
          <w:numId w:val="150"/>
        </w:numPr>
      </w:pPr>
      <w:r>
        <w:t>Implemented AngularJS MVC Framework on the client side and worked with features HTTP Service to make AJAX calls, Route Providers, Filters, Factories and Controllers, Models, and Views to manipulate DOM.</w:t>
      </w:r>
    </w:p>
    <w:p w14:paraId="34D73F5C" w14:textId="77777777" w:rsidR="003B2D12" w:rsidRDefault="003B2D12" w:rsidP="003B2D12">
      <w:pPr>
        <w:pStyle w:val="NoSpacing"/>
        <w:numPr>
          <w:ilvl w:val="0"/>
          <w:numId w:val="150"/>
        </w:numPr>
      </w:pPr>
      <w:r>
        <w:t>Designed and optimized SSIS packages to automate data extraction, transformation, and loading tasks, reducing manual effort and improving data accuracy.</w:t>
      </w:r>
    </w:p>
    <w:p w14:paraId="40A66DE9" w14:textId="77777777" w:rsidR="003B2D12" w:rsidRDefault="003B2D12" w:rsidP="003B2D12">
      <w:pPr>
        <w:pStyle w:val="NoSpacing"/>
        <w:numPr>
          <w:ilvl w:val="0"/>
          <w:numId w:val="150"/>
        </w:numPr>
      </w:pPr>
      <w:r>
        <w:t>Utilized SSIS to streamline data migration efforts during system upgrades and platform migrations, minimizing downtime and mitigating risks associated with data loss or corruption.</w:t>
      </w:r>
    </w:p>
    <w:p w14:paraId="4BD3540B" w14:textId="77777777" w:rsidR="003B2D12" w:rsidRDefault="003B2D12" w:rsidP="003B2D12">
      <w:pPr>
        <w:pStyle w:val="NoSpacing"/>
        <w:numPr>
          <w:ilvl w:val="0"/>
          <w:numId w:val="150"/>
        </w:numPr>
      </w:pPr>
      <w:r>
        <w:t>Implemented SSRS (SQL Server Reporting Services) to deliver interactive and visually appealing reports, dashboards, and data visualizations, providing stakeholders with actionable insights into key business metrics and KPIs.</w:t>
      </w:r>
    </w:p>
    <w:p w14:paraId="2F31DAD9" w14:textId="77777777" w:rsidR="003D10F3" w:rsidRDefault="003D10F3" w:rsidP="001D1725">
      <w:pPr>
        <w:pStyle w:val="NoSpacing"/>
        <w:rPr>
          <w:b/>
          <w:bCs/>
        </w:rPr>
      </w:pPr>
    </w:p>
    <w:p w14:paraId="39C426A2" w14:textId="3F25FB98"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Default="001D02FC" w:rsidP="001D1725">
      <w:pPr>
        <w:pStyle w:val="NoSpacing"/>
      </w:pPr>
    </w:p>
    <w:p w14:paraId="199016D3" w14:textId="77777777" w:rsidR="003B2D12" w:rsidRPr="003B2D12" w:rsidRDefault="003B2D12" w:rsidP="003B2D12">
      <w:pPr>
        <w:pStyle w:val="NoSpacing"/>
        <w:numPr>
          <w:ilvl w:val="0"/>
          <w:numId w:val="151"/>
        </w:numPr>
        <w:rPr>
          <w:b/>
          <w:bCs/>
        </w:rPr>
      </w:pPr>
      <w:r w:rsidRPr="003B2D12">
        <w:rPr>
          <w:b/>
          <w:bCs/>
        </w:rPr>
        <w:t xml:space="preserve">Microsoft Development: </w:t>
      </w:r>
      <w:r w:rsidRPr="003B2D12">
        <w:t>.NET Framework 4.8.1, .Net Core 5.0, ASP.NET, ADO.NET, WPF, WCF, LINQ</w:t>
      </w:r>
    </w:p>
    <w:p w14:paraId="47C861BC" w14:textId="77777777" w:rsidR="003B2D12" w:rsidRPr="003B2D12" w:rsidRDefault="003B2D12" w:rsidP="003B2D12">
      <w:pPr>
        <w:pStyle w:val="NoSpacing"/>
        <w:numPr>
          <w:ilvl w:val="0"/>
          <w:numId w:val="151"/>
        </w:numPr>
        <w:rPr>
          <w:b/>
          <w:bCs/>
        </w:rPr>
      </w:pPr>
      <w:r w:rsidRPr="003B2D12">
        <w:rPr>
          <w:b/>
          <w:bCs/>
        </w:rPr>
        <w:t xml:space="preserve">Programming Languages: </w:t>
      </w:r>
      <w:r w:rsidRPr="003B2D12">
        <w:t>C#, VB.Net, C, C++, Python, COBOL, JCL, Razor, Classic ASP, PHP</w:t>
      </w:r>
    </w:p>
    <w:p w14:paraId="6D5A5544" w14:textId="77777777" w:rsidR="003B2D12" w:rsidRPr="003B2D12" w:rsidRDefault="003B2D12" w:rsidP="003B2D12">
      <w:pPr>
        <w:pStyle w:val="NoSpacing"/>
        <w:numPr>
          <w:ilvl w:val="0"/>
          <w:numId w:val="151"/>
        </w:numPr>
        <w:rPr>
          <w:b/>
          <w:bCs/>
        </w:rPr>
      </w:pPr>
      <w:r w:rsidRPr="003B2D12">
        <w:rPr>
          <w:b/>
          <w:bCs/>
        </w:rPr>
        <w:t xml:space="preserve">Web Technologies: </w:t>
      </w:r>
      <w:r w:rsidRPr="003B2D12">
        <w:t>ASP.NET, HTML5, CSS3, Bootstrap, Java Script, JQUERY, Angular16, React JS, React Router, XML, JSON, XAML, XSL, XSLT, Kendo UI, Knockout JS, Node.js, Marionette.js, Require JS, Ajax.</w:t>
      </w:r>
    </w:p>
    <w:p w14:paraId="3D860817" w14:textId="77777777" w:rsidR="003B2D12" w:rsidRPr="003B2D12" w:rsidRDefault="003B2D12" w:rsidP="003B2D12">
      <w:pPr>
        <w:pStyle w:val="NoSpacing"/>
        <w:numPr>
          <w:ilvl w:val="0"/>
          <w:numId w:val="151"/>
        </w:numPr>
        <w:rPr>
          <w:b/>
          <w:bCs/>
        </w:rPr>
      </w:pPr>
      <w:r w:rsidRPr="003B2D12">
        <w:rPr>
          <w:b/>
          <w:bCs/>
        </w:rPr>
        <w:t xml:space="preserve">Database Technologies: </w:t>
      </w:r>
      <w:r w:rsidRPr="003B2D12">
        <w:t>Microsoft SQL Server, T-SQL, PL/SQL, MySQL, PostgreSQL, MongoDB, Oracle Database, Cosmos DB</w:t>
      </w:r>
    </w:p>
    <w:p w14:paraId="59F133E5" w14:textId="77777777" w:rsidR="003B2D12" w:rsidRPr="003B2D12" w:rsidRDefault="003B2D12" w:rsidP="003B2D12">
      <w:pPr>
        <w:pStyle w:val="NoSpacing"/>
        <w:numPr>
          <w:ilvl w:val="0"/>
          <w:numId w:val="151"/>
        </w:numPr>
        <w:rPr>
          <w:b/>
          <w:bCs/>
        </w:rPr>
      </w:pPr>
      <w:r w:rsidRPr="003B2D12">
        <w:rPr>
          <w:b/>
          <w:bCs/>
        </w:rPr>
        <w:t xml:space="preserve">Markup Languages: </w:t>
      </w:r>
      <w:r w:rsidRPr="003B2D12">
        <w:t>XML, XHTML, DHTML, SOAP, WSDL, Web Services</w:t>
      </w:r>
    </w:p>
    <w:p w14:paraId="1560B45B" w14:textId="77777777" w:rsidR="003B2D12" w:rsidRPr="003B2D12" w:rsidRDefault="003B2D12" w:rsidP="003B2D12">
      <w:pPr>
        <w:pStyle w:val="NoSpacing"/>
        <w:numPr>
          <w:ilvl w:val="0"/>
          <w:numId w:val="151"/>
        </w:numPr>
        <w:rPr>
          <w:b/>
          <w:bCs/>
        </w:rPr>
      </w:pPr>
      <w:r w:rsidRPr="003B2D12">
        <w:rPr>
          <w:b/>
          <w:bCs/>
        </w:rPr>
        <w:t xml:space="preserve">DevOps Tools: </w:t>
      </w:r>
      <w:r w:rsidRPr="003B2D12">
        <w:t>Team City, Jenkins, Docker, Kubernetes</w:t>
      </w:r>
    </w:p>
    <w:p w14:paraId="39F3CA92" w14:textId="77777777" w:rsidR="003B2D12" w:rsidRPr="003B2D12" w:rsidRDefault="003B2D12" w:rsidP="003B2D12">
      <w:pPr>
        <w:pStyle w:val="NoSpacing"/>
        <w:numPr>
          <w:ilvl w:val="0"/>
          <w:numId w:val="151"/>
        </w:numPr>
        <w:rPr>
          <w:b/>
          <w:bCs/>
        </w:rPr>
      </w:pPr>
      <w:r w:rsidRPr="003B2D12">
        <w:rPr>
          <w:b/>
          <w:bCs/>
        </w:rPr>
        <w:t xml:space="preserve">Architecture Tools: </w:t>
      </w:r>
      <w:r w:rsidRPr="003B2D12">
        <w:t>UML, Rational Rose, Design Patterns, MVC, MVVM</w:t>
      </w:r>
    </w:p>
    <w:p w14:paraId="58AF0FC4" w14:textId="77777777" w:rsidR="003B2D12" w:rsidRPr="003B2D12" w:rsidRDefault="003B2D12" w:rsidP="003B2D12">
      <w:pPr>
        <w:pStyle w:val="NoSpacing"/>
        <w:numPr>
          <w:ilvl w:val="0"/>
          <w:numId w:val="151"/>
        </w:numPr>
        <w:rPr>
          <w:b/>
          <w:bCs/>
        </w:rPr>
      </w:pPr>
      <w:r w:rsidRPr="003B2D12">
        <w:rPr>
          <w:b/>
          <w:bCs/>
        </w:rPr>
        <w:t xml:space="preserve">Cloud Platforms: </w:t>
      </w:r>
      <w:r w:rsidRPr="003B2D12">
        <w:t>Azure, AWS</w:t>
      </w:r>
    </w:p>
    <w:p w14:paraId="4EFCAC0B" w14:textId="77777777" w:rsidR="003B2D12" w:rsidRPr="003B2D12" w:rsidRDefault="003B2D12" w:rsidP="003B2D12">
      <w:pPr>
        <w:pStyle w:val="NoSpacing"/>
        <w:numPr>
          <w:ilvl w:val="0"/>
          <w:numId w:val="151"/>
        </w:numPr>
      </w:pPr>
      <w:r w:rsidRPr="003B2D12">
        <w:rPr>
          <w:b/>
          <w:bCs/>
        </w:rPr>
        <w:t xml:space="preserve">Software Testing: </w:t>
      </w:r>
      <w:r w:rsidRPr="003B2D12">
        <w:t>MS-Test, N-unit, Mocking, Visual Studio Unit Test, J unit, Jasmine.</w:t>
      </w:r>
    </w:p>
    <w:p w14:paraId="4E60F3AB" w14:textId="77777777" w:rsidR="003B2D12" w:rsidRPr="003B2D12" w:rsidRDefault="003B2D12" w:rsidP="003B2D12">
      <w:pPr>
        <w:pStyle w:val="NoSpacing"/>
        <w:numPr>
          <w:ilvl w:val="0"/>
          <w:numId w:val="151"/>
        </w:numPr>
        <w:rPr>
          <w:b/>
          <w:bCs/>
        </w:rPr>
      </w:pPr>
      <w:r w:rsidRPr="003B2D12">
        <w:t>Source Code Management: Visual Source Safe (VSS), Team Foundation Server (TFS), Bit Bucket, VSTS, GIT</w:t>
      </w:r>
    </w:p>
    <w:p w14:paraId="4F1AE80F" w14:textId="7870C082" w:rsidR="00584098" w:rsidRPr="003B2D12" w:rsidRDefault="003B2D12" w:rsidP="003B2D12">
      <w:pPr>
        <w:pStyle w:val="NoSpacing"/>
        <w:numPr>
          <w:ilvl w:val="0"/>
          <w:numId w:val="151"/>
        </w:numPr>
      </w:pPr>
      <w:r w:rsidRPr="003B2D12">
        <w:rPr>
          <w:b/>
          <w:bCs/>
        </w:rPr>
        <w:t xml:space="preserve">Tools: </w:t>
      </w:r>
      <w:r w:rsidRPr="003B2D12">
        <w:t>SQL Server Reporting Services (SSIS), SQL Server Integration Services (SSRS), SQL Server Management Studio (SSMS), Open Database Connectivity (ODBC), Mule Soft, Microsoft Access, Redis, OData, IIS, Crystal Reports, MS Visio, Powe Apps, SharePoint, Subversion, Delphi, Xpedite, Adobe Experience Manager.</w:t>
      </w:r>
    </w:p>
    <w:p w14:paraId="4FCD662E" w14:textId="77777777" w:rsidR="0066120D" w:rsidRPr="001D1725" w:rsidRDefault="0066120D"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31226276" w14:textId="77777777" w:rsidR="003B2D12" w:rsidRDefault="003B2D12" w:rsidP="003B2D12">
      <w:pPr>
        <w:pStyle w:val="NoSpacing"/>
        <w:rPr>
          <w:b/>
        </w:rPr>
      </w:pPr>
      <w:r w:rsidRPr="003B2D12">
        <w:rPr>
          <w:b/>
        </w:rPr>
        <w:t xml:space="preserve">Senior .Net Full Stack Developer </w:t>
      </w:r>
    </w:p>
    <w:p w14:paraId="53F2CEF6" w14:textId="3C21FF9F" w:rsidR="001D02FC" w:rsidRPr="003B2D12" w:rsidRDefault="003B2D12" w:rsidP="003B2D12">
      <w:pPr>
        <w:pStyle w:val="NoSpacing"/>
        <w:rPr>
          <w:b/>
        </w:rPr>
      </w:pPr>
      <w:r w:rsidRPr="003B2D12">
        <w:rPr>
          <w:b/>
        </w:rPr>
        <w:t>Centene</w:t>
      </w:r>
      <w:r>
        <w:rPr>
          <w:b/>
        </w:rPr>
        <w:t xml:space="preserve">, </w:t>
      </w:r>
      <w:r w:rsidRPr="003B2D12">
        <w:rPr>
          <w:b/>
        </w:rPr>
        <w:t xml:space="preserve">St. Louis MO                                                                                                   </w:t>
      </w:r>
      <w:r>
        <w:rPr>
          <w:b/>
        </w:rPr>
        <w:tab/>
      </w:r>
      <w:r>
        <w:rPr>
          <w:b/>
        </w:rPr>
        <w:tab/>
      </w:r>
      <w:r w:rsidRPr="003B2D12">
        <w:rPr>
          <w:b/>
        </w:rPr>
        <w:t>Aug 2022</w:t>
      </w:r>
      <w:r>
        <w:rPr>
          <w:b/>
        </w:rPr>
        <w:t xml:space="preserve"> to </w:t>
      </w:r>
      <w:r w:rsidRPr="003B2D12">
        <w:rPr>
          <w:b/>
        </w:rPr>
        <w:t>Present</w:t>
      </w:r>
    </w:p>
    <w:p w14:paraId="6C1D25EE" w14:textId="77777777" w:rsidR="0066120D" w:rsidRDefault="0066120D" w:rsidP="00035ECD">
      <w:pPr>
        <w:pStyle w:val="NoSpacing"/>
        <w:rPr>
          <w:bCs/>
        </w:rPr>
      </w:pPr>
    </w:p>
    <w:p w14:paraId="31D97FC3" w14:textId="77777777" w:rsidR="003B2D12" w:rsidRDefault="003B2D12" w:rsidP="003B2D12">
      <w:pPr>
        <w:pStyle w:val="NoSpacing"/>
        <w:numPr>
          <w:ilvl w:val="0"/>
          <w:numId w:val="152"/>
        </w:numPr>
      </w:pPr>
      <w:r>
        <w:t>Developed reliable and scalable Healthcare claims processing portal, enhancing the user experience through the implementation of .NET technologies and Agile methodologies.</w:t>
      </w:r>
    </w:p>
    <w:p w14:paraId="00073682" w14:textId="77777777" w:rsidR="003B2D12" w:rsidRDefault="003B2D12" w:rsidP="003B2D12">
      <w:pPr>
        <w:pStyle w:val="NoSpacing"/>
        <w:numPr>
          <w:ilvl w:val="0"/>
          <w:numId w:val="152"/>
        </w:numPr>
      </w:pPr>
      <w:r>
        <w:t>Utilized .NET 5 with expertise in Asp.Net Core Web API (Microservices), ensuring the development of robust and efficient healthcare claims portals with enhanced claims engagement features.</w:t>
      </w:r>
    </w:p>
    <w:p w14:paraId="2FC2C476" w14:textId="77777777" w:rsidR="003B2D12" w:rsidRDefault="003B2D12" w:rsidP="003B2D12">
      <w:pPr>
        <w:pStyle w:val="NoSpacing"/>
        <w:numPr>
          <w:ilvl w:val="0"/>
          <w:numId w:val="152"/>
        </w:numPr>
      </w:pPr>
      <w:r>
        <w:t>Designed and implemented RESTful Web Services to facilitate seamless communication among various components of the portal, ensuring efficient data exchange.</w:t>
      </w:r>
    </w:p>
    <w:p w14:paraId="6899BBA4" w14:textId="530C54B7" w:rsidR="00F62D7D" w:rsidRDefault="00F62D7D" w:rsidP="00F62D7D">
      <w:pPr>
        <w:pStyle w:val="NoSpacing"/>
        <w:numPr>
          <w:ilvl w:val="0"/>
          <w:numId w:val="152"/>
        </w:numPr>
      </w:pPr>
      <w:r>
        <w:t>Proficiently utilized C#, ASP.NET MVC, WCF, SQL Server, AJAX, JQuery, Razor and Bootstrap to architect and code robust, scalable web solutions.</w:t>
      </w:r>
    </w:p>
    <w:p w14:paraId="5DF7B54A" w14:textId="77777777" w:rsidR="003B2D12" w:rsidRDefault="003B2D12" w:rsidP="003B2D12">
      <w:pPr>
        <w:pStyle w:val="NoSpacing"/>
        <w:numPr>
          <w:ilvl w:val="0"/>
          <w:numId w:val="152"/>
        </w:numPr>
      </w:pPr>
      <w:r>
        <w:lastRenderedPageBreak/>
        <w:t>Leveraged Entity Framework Core for high-performance data access and manipulation, while implementing standardized JSON communication to ensure seamless interoperability across diverse healthcare claims processing systems.</w:t>
      </w:r>
    </w:p>
    <w:p w14:paraId="02F2B7DF" w14:textId="77777777" w:rsidR="003B2D12" w:rsidRDefault="003B2D12" w:rsidP="003B2D12">
      <w:pPr>
        <w:pStyle w:val="NoSpacing"/>
        <w:numPr>
          <w:ilvl w:val="0"/>
          <w:numId w:val="152"/>
        </w:numPr>
      </w:pPr>
      <w:r>
        <w:t>Orchestrated Azure Cloud services, including API Gateway and OAuth2, to ensure secure and scalable claims data management within the healthcare claims portal.</w:t>
      </w:r>
    </w:p>
    <w:p w14:paraId="34848D46" w14:textId="77777777" w:rsidR="003B2D12" w:rsidRDefault="003B2D12" w:rsidP="003B2D12">
      <w:pPr>
        <w:pStyle w:val="NoSpacing"/>
        <w:numPr>
          <w:ilvl w:val="0"/>
          <w:numId w:val="152"/>
        </w:numPr>
      </w:pPr>
      <w:r>
        <w:t xml:space="preserve">Crafted dynamic user interfaces using Angular 14 and JavaScript, enhancing user engagement and accessibility with Bootstrap for responsiveness. </w:t>
      </w:r>
    </w:p>
    <w:p w14:paraId="5C2C972A" w14:textId="77777777" w:rsidR="003B2D12" w:rsidRDefault="003B2D12" w:rsidP="003B2D12">
      <w:pPr>
        <w:pStyle w:val="NoSpacing"/>
        <w:numPr>
          <w:ilvl w:val="0"/>
          <w:numId w:val="152"/>
        </w:numPr>
      </w:pPr>
      <w:r>
        <w:t>Integrated NgRx for state management within Angular applications, ensuring efficient data flow and scalable architecture while maintaining code organization and readability.</w:t>
      </w:r>
    </w:p>
    <w:p w14:paraId="35B003D8" w14:textId="77777777" w:rsidR="003B2D12" w:rsidRDefault="003B2D12" w:rsidP="003B2D12">
      <w:pPr>
        <w:pStyle w:val="NoSpacing"/>
        <w:numPr>
          <w:ilvl w:val="0"/>
          <w:numId w:val="152"/>
        </w:numPr>
      </w:pPr>
      <w:r>
        <w:t>Utilized a robust SQL database SQL Server 2019 to ensure reliable and structured storage of patient records and related information.</w:t>
      </w:r>
    </w:p>
    <w:p w14:paraId="3C904A4A" w14:textId="77777777" w:rsidR="003B2D12" w:rsidRDefault="003B2D12" w:rsidP="003B2D12">
      <w:pPr>
        <w:pStyle w:val="NoSpacing"/>
        <w:numPr>
          <w:ilvl w:val="0"/>
          <w:numId w:val="152"/>
        </w:numPr>
      </w:pPr>
      <w:r>
        <w:t>Implemented Apache Kafka as a central messaging queue, enhancing communication and data flow efficiency across various modules within the healthcare claims portal architecture.</w:t>
      </w:r>
    </w:p>
    <w:p w14:paraId="067EC40A" w14:textId="77777777" w:rsidR="003B2D12" w:rsidRDefault="003B2D12" w:rsidP="003B2D12">
      <w:pPr>
        <w:pStyle w:val="NoSpacing"/>
        <w:numPr>
          <w:ilvl w:val="0"/>
          <w:numId w:val="152"/>
        </w:numPr>
      </w:pPr>
      <w:r>
        <w:t>Automated CI/CD pipelines with Jenkins, ensuring rapid and reliable software delivery cycles.</w:t>
      </w:r>
    </w:p>
    <w:p w14:paraId="48336E3A" w14:textId="77777777" w:rsidR="003B2D12" w:rsidRDefault="003B2D12" w:rsidP="003B2D12">
      <w:pPr>
        <w:pStyle w:val="NoSpacing"/>
        <w:numPr>
          <w:ilvl w:val="0"/>
          <w:numId w:val="152"/>
        </w:numPr>
      </w:pPr>
      <w:r>
        <w:t>Applied Test-Driven Development principles and utilized XUnit for unit testing, guaranteeing software reliability.</w:t>
      </w:r>
    </w:p>
    <w:p w14:paraId="6F8831D7" w14:textId="413AFE99" w:rsidR="00C61A58" w:rsidRDefault="00C61A58" w:rsidP="003B2D12">
      <w:pPr>
        <w:pStyle w:val="NoSpacing"/>
        <w:numPr>
          <w:ilvl w:val="0"/>
          <w:numId w:val="152"/>
        </w:numPr>
      </w:pPr>
      <w:r w:rsidRPr="00C61A58">
        <w:t>Designed, data test from the external team and internal team on Cosmos DB and PostgreSQL access Azure API Management portal use updated Azure APP Service and test azure Active Directory groups security.</w:t>
      </w:r>
    </w:p>
    <w:p w14:paraId="239BD17B" w14:textId="058AA19C" w:rsidR="00EA1C9B" w:rsidRDefault="00EA1C9B" w:rsidP="003B2D12">
      <w:pPr>
        <w:pStyle w:val="NoSpacing"/>
        <w:numPr>
          <w:ilvl w:val="0"/>
          <w:numId w:val="152"/>
        </w:numPr>
      </w:pPr>
      <w:r w:rsidRPr="00EA1C9B">
        <w:t>Experienced on working with HTML5, CSS3, JavaScript, jQuery, Typescript, Telerik Kendo UI Controls, Bootstrap, Vue.JS and AngularJS to create Single Page Applications (SPA).</w:t>
      </w:r>
    </w:p>
    <w:p w14:paraId="7818828E" w14:textId="77777777" w:rsidR="003B2D12" w:rsidRDefault="003B2D12" w:rsidP="003B2D12">
      <w:pPr>
        <w:pStyle w:val="NoSpacing"/>
        <w:numPr>
          <w:ilvl w:val="0"/>
          <w:numId w:val="152"/>
        </w:numPr>
      </w:pPr>
      <w:r>
        <w:t>Implemented robust JSON-based data structures to facilitate seamless data exchange between microservices, optimizing performance and scalability across Centene's platform.</w:t>
      </w:r>
    </w:p>
    <w:p w14:paraId="5F557978" w14:textId="77777777" w:rsidR="003B2D12" w:rsidRDefault="003B2D12" w:rsidP="003B2D12">
      <w:pPr>
        <w:pStyle w:val="NoSpacing"/>
        <w:numPr>
          <w:ilvl w:val="0"/>
          <w:numId w:val="152"/>
        </w:numPr>
      </w:pPr>
      <w:r>
        <w:t>Implemented efficient indexing strategies and query optimization techniques within the SQL database environment to support high-volume transaction processing while maintaining system responsiveness and reliability.</w:t>
      </w:r>
    </w:p>
    <w:p w14:paraId="6D21E268" w14:textId="77777777" w:rsidR="003B2D12" w:rsidRDefault="003B2D12" w:rsidP="003B2D12">
      <w:pPr>
        <w:pStyle w:val="NoSpacing"/>
        <w:numPr>
          <w:ilvl w:val="0"/>
          <w:numId w:val="152"/>
        </w:numPr>
      </w:pPr>
      <w:r>
        <w:t>Implemented comprehensive API testing strategies using tools Postman and Swagger, ensuring the reliability, security, and performance of the developed RESTful APIs.</w:t>
      </w:r>
    </w:p>
    <w:p w14:paraId="47F7AC9D" w14:textId="77777777" w:rsidR="003B2D12" w:rsidRDefault="003B2D12" w:rsidP="003B2D12">
      <w:pPr>
        <w:pStyle w:val="NoSpacing"/>
        <w:numPr>
          <w:ilvl w:val="0"/>
          <w:numId w:val="152"/>
        </w:numPr>
      </w:pPr>
      <w:r>
        <w:t>Deployed highly available B2B and B2C applications on Azure VM and Microsoft Azure Service Fabric, ensuring reliability and scalability.</w:t>
      </w:r>
    </w:p>
    <w:p w14:paraId="03A5CE31" w14:textId="77777777" w:rsidR="003B2D12" w:rsidRDefault="003B2D12" w:rsidP="003B2D12">
      <w:pPr>
        <w:pStyle w:val="NoSpacing"/>
        <w:numPr>
          <w:ilvl w:val="0"/>
          <w:numId w:val="152"/>
        </w:numPr>
      </w:pPr>
      <w:r>
        <w:t>Leveraged Azure Functions for serverless computing and Azure SQL Database for scalable data storage, optimizing resource allocation and enhancing system performance.</w:t>
      </w:r>
    </w:p>
    <w:p w14:paraId="0AE3E866" w14:textId="77777777" w:rsidR="003B2D12" w:rsidRDefault="003B2D12" w:rsidP="003B2D12">
      <w:pPr>
        <w:pStyle w:val="NoSpacing"/>
        <w:numPr>
          <w:ilvl w:val="0"/>
          <w:numId w:val="152"/>
        </w:numPr>
      </w:pPr>
      <w:r>
        <w:t>Set up CI/CD pipelines in Azure DevOps and TeamCity, leveraging Azure Pipelines for automated builds and releases, reducing release cycles, and enhancing development efficiency.</w:t>
      </w:r>
    </w:p>
    <w:p w14:paraId="6457462D" w14:textId="77777777" w:rsidR="003B2D12" w:rsidRDefault="003B2D12" w:rsidP="003B2D12">
      <w:pPr>
        <w:pStyle w:val="NoSpacing"/>
        <w:numPr>
          <w:ilvl w:val="0"/>
          <w:numId w:val="152"/>
        </w:numPr>
      </w:pPr>
      <w:r>
        <w:t>Administered and configured Internet Information Services (IIS), ensuring optimal performance and security.</w:t>
      </w:r>
    </w:p>
    <w:p w14:paraId="54D4D2DB" w14:textId="732ED160" w:rsidR="00C61A58" w:rsidRDefault="00C61A58" w:rsidP="003B2D12">
      <w:pPr>
        <w:pStyle w:val="NoSpacing"/>
        <w:numPr>
          <w:ilvl w:val="0"/>
          <w:numId w:val="152"/>
        </w:numPr>
      </w:pPr>
      <w:r w:rsidRPr="00C61A58">
        <w:t>Boosted application performance and customization by utilizing Angular 10 inbuilt directives for Angular lifecycle checks and conditional template enhancements.</w:t>
      </w:r>
    </w:p>
    <w:p w14:paraId="22AD5E0F" w14:textId="275D7423" w:rsidR="00EA1C9B" w:rsidRDefault="00EA1C9B" w:rsidP="003B2D12">
      <w:pPr>
        <w:pStyle w:val="NoSpacing"/>
        <w:numPr>
          <w:ilvl w:val="0"/>
          <w:numId w:val="152"/>
        </w:numPr>
      </w:pPr>
      <w:r w:rsidRPr="00EA1C9B">
        <w:t>Web application development for backend using AngularJS with cutting edge HTML5 and CSS3 techniques.</w:t>
      </w:r>
    </w:p>
    <w:p w14:paraId="032C243D" w14:textId="77777777" w:rsidR="003B2D12" w:rsidRDefault="003B2D12" w:rsidP="003B2D12">
      <w:pPr>
        <w:pStyle w:val="NoSpacing"/>
        <w:numPr>
          <w:ilvl w:val="0"/>
          <w:numId w:val="152"/>
        </w:numPr>
      </w:pPr>
      <w:r>
        <w:t>Fostered seamless collaboration and code evolution with Git version control, while optimizing build processes through Visual Studio for streamlined development workflows.</w:t>
      </w:r>
    </w:p>
    <w:p w14:paraId="4F76DD40" w14:textId="77777777" w:rsidR="003B2D12" w:rsidRDefault="003B2D12" w:rsidP="003B2D12">
      <w:pPr>
        <w:pStyle w:val="NoSpacing"/>
        <w:numPr>
          <w:ilvl w:val="0"/>
          <w:numId w:val="152"/>
        </w:numPr>
      </w:pPr>
      <w:r>
        <w:t>Engineered end-to-end ETL solutions using SSIS, facilitating seamless data integration across Centene's diverse portfolio of healthcare applications and systems.</w:t>
      </w:r>
    </w:p>
    <w:p w14:paraId="1E12B6B9" w14:textId="77777777" w:rsidR="003B2D12" w:rsidRDefault="003B2D12" w:rsidP="003B2D12">
      <w:pPr>
        <w:pStyle w:val="NoSpacing"/>
        <w:numPr>
          <w:ilvl w:val="0"/>
          <w:numId w:val="152"/>
        </w:numPr>
      </w:pPr>
      <w:r>
        <w:t>Developed custom SSRS reports and interactive dashboards to support Centene's data-driven decision-making process, empowering stakeholders with actionable insights into healthcare utilization, member demographics, and provider performance.</w:t>
      </w:r>
    </w:p>
    <w:p w14:paraId="09981812" w14:textId="77777777" w:rsidR="00444CC3" w:rsidRDefault="00444CC3" w:rsidP="00444CC3">
      <w:pPr>
        <w:pStyle w:val="NoSpacing"/>
        <w:rPr>
          <w:b/>
        </w:rPr>
      </w:pPr>
    </w:p>
    <w:p w14:paraId="3610DE68" w14:textId="3AA2BF94" w:rsidR="003B2D12" w:rsidRDefault="003B2D12" w:rsidP="001D02FC">
      <w:pPr>
        <w:pStyle w:val="NoSpacing"/>
        <w:rPr>
          <w:b/>
          <w:bCs/>
          <w:lang w:val="en-IN"/>
        </w:rPr>
      </w:pPr>
      <w:r>
        <w:rPr>
          <w:b/>
          <w:bCs/>
          <w:lang w:val="en-IN"/>
        </w:rPr>
        <w:lastRenderedPageBreak/>
        <w:t xml:space="preserve">Environment: </w:t>
      </w:r>
      <w:r w:rsidRPr="003B2D12">
        <w:rPr>
          <w:lang w:val="en-IN"/>
        </w:rPr>
        <w:t>.NET 5, Asp.Net Core Web API (Microservices), RESTful Web Services, Entity Framework Core, JSON, Azure Cloud, API Gateway, OAuth2, Angular 14, JavaScript, Bootstrap, SQL Server, Apache Kafka, XUnit, SQL, Jasmine, Protractor, Postman, SOAP UI, Azure DevOps CI/CD, Git, Visual Studio, Log4Net, JIRA.</w:t>
      </w:r>
    </w:p>
    <w:p w14:paraId="32F82A63" w14:textId="77777777" w:rsidR="003B2D12" w:rsidRDefault="003B2D12" w:rsidP="001D02FC">
      <w:pPr>
        <w:pStyle w:val="NoSpacing"/>
        <w:rPr>
          <w:b/>
          <w:bCs/>
          <w:lang w:val="en-IN"/>
        </w:rPr>
      </w:pPr>
    </w:p>
    <w:p w14:paraId="26E2BED1" w14:textId="77777777" w:rsidR="003B2D12" w:rsidRDefault="003B2D12" w:rsidP="003B2D12">
      <w:pPr>
        <w:pStyle w:val="NoSpacing"/>
        <w:rPr>
          <w:b/>
        </w:rPr>
      </w:pPr>
      <w:r w:rsidRPr="003B2D12">
        <w:rPr>
          <w:b/>
        </w:rPr>
        <w:t xml:space="preserve">Senior .NET Full Stack Developer </w:t>
      </w:r>
    </w:p>
    <w:p w14:paraId="3D8C1605" w14:textId="2764E81C" w:rsidR="003B2D12" w:rsidRPr="003B2D12" w:rsidRDefault="003B2D12" w:rsidP="003B2D12">
      <w:pPr>
        <w:pStyle w:val="NoSpacing"/>
        <w:rPr>
          <w:b/>
        </w:rPr>
      </w:pPr>
      <w:r w:rsidRPr="003B2D12">
        <w:rPr>
          <w:b/>
        </w:rPr>
        <w:t xml:space="preserve">T-Mobile – Bellevue, </w:t>
      </w:r>
      <w:r>
        <w:rPr>
          <w:b/>
        </w:rPr>
        <w:t xml:space="preserve">WA </w:t>
      </w:r>
      <w:r>
        <w:rPr>
          <w:b/>
        </w:rPr>
        <w:tab/>
      </w:r>
      <w:r>
        <w:rPr>
          <w:b/>
        </w:rPr>
        <w:tab/>
      </w:r>
      <w:r>
        <w:rPr>
          <w:b/>
        </w:rPr>
        <w:tab/>
      </w:r>
      <w:r>
        <w:rPr>
          <w:b/>
        </w:rPr>
        <w:tab/>
      </w:r>
      <w:r>
        <w:rPr>
          <w:b/>
        </w:rPr>
        <w:tab/>
      </w:r>
      <w:r>
        <w:rPr>
          <w:b/>
        </w:rPr>
        <w:tab/>
      </w:r>
      <w:r>
        <w:rPr>
          <w:b/>
        </w:rPr>
        <w:tab/>
      </w:r>
      <w:r>
        <w:rPr>
          <w:b/>
        </w:rPr>
        <w:tab/>
      </w:r>
      <w:r w:rsidRPr="003B2D12">
        <w:rPr>
          <w:b/>
        </w:rPr>
        <w:t>Dec 2020</w:t>
      </w:r>
      <w:r>
        <w:rPr>
          <w:b/>
        </w:rPr>
        <w:t xml:space="preserve"> to </w:t>
      </w:r>
      <w:r w:rsidRPr="003B2D12">
        <w:rPr>
          <w:b/>
        </w:rPr>
        <w:t xml:space="preserve">Jul 2022 </w:t>
      </w:r>
    </w:p>
    <w:p w14:paraId="5C9B3DF3" w14:textId="77777777" w:rsidR="00444CC3" w:rsidRDefault="00444CC3" w:rsidP="00444CC3">
      <w:pPr>
        <w:pStyle w:val="NoSpacing"/>
        <w:rPr>
          <w:b/>
        </w:rPr>
      </w:pPr>
    </w:p>
    <w:p w14:paraId="0B9A7A7B" w14:textId="03A19FDF" w:rsidR="00FF6467" w:rsidRPr="00FF6467" w:rsidRDefault="00FF6467" w:rsidP="00FF6467">
      <w:pPr>
        <w:pStyle w:val="NoSpacing"/>
        <w:numPr>
          <w:ilvl w:val="0"/>
          <w:numId w:val="153"/>
        </w:numPr>
        <w:rPr>
          <w:bCs/>
        </w:rPr>
      </w:pPr>
      <w:r w:rsidRPr="00FF6467">
        <w:rPr>
          <w:bCs/>
        </w:rPr>
        <w:t>Developed front-end project using HTML5, CSS3, jQuery, JavaScript, Angular, TypeScript and Ajax. Supported with</w:t>
      </w:r>
      <w:r>
        <w:rPr>
          <w:bCs/>
        </w:rPr>
        <w:t xml:space="preserve"> </w:t>
      </w:r>
      <w:r w:rsidRPr="00FF6467">
        <w:rPr>
          <w:bCs/>
        </w:rPr>
        <w:t>C#, ASP.NET Web API.</w:t>
      </w:r>
    </w:p>
    <w:p w14:paraId="5A79AF11" w14:textId="50C40902" w:rsidR="003B2D12" w:rsidRPr="003B2D12" w:rsidRDefault="003B2D12" w:rsidP="00FF6467">
      <w:pPr>
        <w:pStyle w:val="NoSpacing"/>
        <w:numPr>
          <w:ilvl w:val="0"/>
          <w:numId w:val="153"/>
        </w:numPr>
        <w:rPr>
          <w:bCs/>
        </w:rPr>
      </w:pPr>
      <w:r w:rsidRPr="003B2D12">
        <w:rPr>
          <w:bCs/>
        </w:rPr>
        <w:t>Applied best practices in design patterns to create scalable and maintainable software solutions, enhancing system flexibility and reliability and working collaboratively in agile environments.</w:t>
      </w:r>
    </w:p>
    <w:p w14:paraId="093E0CCD" w14:textId="77777777" w:rsidR="003B2D12" w:rsidRPr="003B2D12" w:rsidRDefault="003B2D12" w:rsidP="003B2D12">
      <w:pPr>
        <w:pStyle w:val="NoSpacing"/>
        <w:numPr>
          <w:ilvl w:val="0"/>
          <w:numId w:val="153"/>
        </w:numPr>
        <w:rPr>
          <w:bCs/>
        </w:rPr>
      </w:pPr>
      <w:r w:rsidRPr="003B2D12">
        <w:rPr>
          <w:bCs/>
        </w:rPr>
        <w:t>Leveraged ASP.NET Core, Razor syntax, and Razor view engines for robust application development.</w:t>
      </w:r>
    </w:p>
    <w:p w14:paraId="2C7DBDFC" w14:textId="77777777" w:rsidR="003B2D12" w:rsidRPr="003B2D12" w:rsidRDefault="003B2D12" w:rsidP="003B2D12">
      <w:pPr>
        <w:pStyle w:val="NoSpacing"/>
        <w:numPr>
          <w:ilvl w:val="0"/>
          <w:numId w:val="153"/>
        </w:numPr>
        <w:rPr>
          <w:bCs/>
        </w:rPr>
      </w:pPr>
      <w:r w:rsidRPr="003B2D12">
        <w:rPr>
          <w:bCs/>
        </w:rPr>
        <w:t>Developed n-tier applications with comprehensive UI, business, and data access layers using ASP.NET and C#.</w:t>
      </w:r>
    </w:p>
    <w:p w14:paraId="6EEE3826" w14:textId="77777777" w:rsidR="003B2D12" w:rsidRPr="003B2D12" w:rsidRDefault="003B2D12" w:rsidP="003B2D12">
      <w:pPr>
        <w:pStyle w:val="NoSpacing"/>
        <w:numPr>
          <w:ilvl w:val="0"/>
          <w:numId w:val="153"/>
        </w:numPr>
        <w:rPr>
          <w:bCs/>
        </w:rPr>
      </w:pPr>
      <w:r w:rsidRPr="003B2D12">
        <w:rPr>
          <w:bCs/>
        </w:rPr>
        <w:t>Developed applications using .NET Core 3, a cross-platform, open-source framework for building modern, high-performance applications.</w:t>
      </w:r>
    </w:p>
    <w:p w14:paraId="43ECEE35" w14:textId="77777777" w:rsidR="003B2D12" w:rsidRPr="003B2D12" w:rsidRDefault="003B2D12" w:rsidP="003B2D12">
      <w:pPr>
        <w:pStyle w:val="NoSpacing"/>
        <w:numPr>
          <w:ilvl w:val="0"/>
          <w:numId w:val="153"/>
        </w:numPr>
        <w:rPr>
          <w:bCs/>
        </w:rPr>
      </w:pPr>
      <w:r w:rsidRPr="003B2D12">
        <w:rPr>
          <w:bCs/>
        </w:rPr>
        <w:t>Worked on the ASP.NET Web API to create Restful service and consuming it to return managed JSON response/result. Consumed Restful web service for GET, POST, PUT and DELETE, the CRUD methods.</w:t>
      </w:r>
    </w:p>
    <w:p w14:paraId="737B5060" w14:textId="77777777" w:rsidR="003B2D12" w:rsidRPr="003B2D12" w:rsidRDefault="003B2D12" w:rsidP="003B2D12">
      <w:pPr>
        <w:pStyle w:val="NoSpacing"/>
        <w:numPr>
          <w:ilvl w:val="0"/>
          <w:numId w:val="153"/>
        </w:numPr>
        <w:rPr>
          <w:bCs/>
        </w:rPr>
      </w:pPr>
      <w:r w:rsidRPr="003B2D12">
        <w:rPr>
          <w:bCs/>
        </w:rPr>
        <w:t>Implemented MuleSoft’s integration solutions to streamline data exchange and communication between disparate systems, enhancing system interoperability and efficiency.</w:t>
      </w:r>
    </w:p>
    <w:p w14:paraId="5CC76D02" w14:textId="77777777" w:rsidR="003B2D12" w:rsidRPr="003B2D12" w:rsidRDefault="003B2D12" w:rsidP="003B2D12">
      <w:pPr>
        <w:pStyle w:val="NoSpacing"/>
        <w:numPr>
          <w:ilvl w:val="0"/>
          <w:numId w:val="153"/>
        </w:numPr>
        <w:rPr>
          <w:bCs/>
        </w:rPr>
      </w:pPr>
      <w:r w:rsidRPr="003B2D12">
        <w:rPr>
          <w:bCs/>
        </w:rPr>
        <w:t>Engineered WCF and REST services for seamless cross-language communication using XML or JSON messages.</w:t>
      </w:r>
    </w:p>
    <w:p w14:paraId="69ADC28F" w14:textId="77777777" w:rsidR="003B2D12" w:rsidRPr="003B2D12" w:rsidRDefault="003B2D12" w:rsidP="003B2D12">
      <w:pPr>
        <w:pStyle w:val="NoSpacing"/>
        <w:numPr>
          <w:ilvl w:val="0"/>
          <w:numId w:val="153"/>
        </w:numPr>
        <w:rPr>
          <w:bCs/>
        </w:rPr>
      </w:pPr>
      <w:r w:rsidRPr="003B2D12">
        <w:rPr>
          <w:bCs/>
        </w:rPr>
        <w:t>Applied Angular 9 for dynamic web components for feature-rich desktop applications.</w:t>
      </w:r>
    </w:p>
    <w:p w14:paraId="4A0DEA2D" w14:textId="77777777" w:rsidR="003B2D12" w:rsidRPr="003B2D12" w:rsidRDefault="003B2D12" w:rsidP="003B2D12">
      <w:pPr>
        <w:pStyle w:val="NoSpacing"/>
        <w:numPr>
          <w:ilvl w:val="0"/>
          <w:numId w:val="153"/>
        </w:numPr>
        <w:rPr>
          <w:bCs/>
        </w:rPr>
      </w:pPr>
      <w:r w:rsidRPr="003B2D12">
        <w:rPr>
          <w:bCs/>
        </w:rPr>
        <w:t>Applied Angular Form Validation to do input form validation and using Form Builder, Form Group, Form Control and Validator, using NgIf and NgClass to display the errors or hints.</w:t>
      </w:r>
    </w:p>
    <w:p w14:paraId="12DD8E5A" w14:textId="77777777" w:rsidR="003B2D12" w:rsidRDefault="003B2D12" w:rsidP="003B2D12">
      <w:pPr>
        <w:pStyle w:val="NoSpacing"/>
        <w:numPr>
          <w:ilvl w:val="0"/>
          <w:numId w:val="153"/>
        </w:numPr>
        <w:rPr>
          <w:bCs/>
        </w:rPr>
      </w:pPr>
      <w:r w:rsidRPr="003B2D12">
        <w:rPr>
          <w:bCs/>
        </w:rPr>
        <w:t>Led User Acceptance Testing (UAT) processes to minimize production errors and ensure product quality.</w:t>
      </w:r>
    </w:p>
    <w:p w14:paraId="107A4598" w14:textId="6366FF8B" w:rsidR="00EA1C9B" w:rsidRPr="003B2D12" w:rsidRDefault="00EA1C9B" w:rsidP="003B2D12">
      <w:pPr>
        <w:pStyle w:val="NoSpacing"/>
        <w:numPr>
          <w:ilvl w:val="0"/>
          <w:numId w:val="153"/>
        </w:numPr>
        <w:rPr>
          <w:bCs/>
        </w:rPr>
      </w:pPr>
      <w:r w:rsidRPr="00EA1C9B">
        <w:rPr>
          <w:bCs/>
        </w:rPr>
        <w:t>Designed and implemented Web UI (Component UI) using Angular 4.x, Typescript, reusable component element directives using HTML control templates, NGRX store state management.</w:t>
      </w:r>
    </w:p>
    <w:p w14:paraId="58AAC98B" w14:textId="77777777" w:rsidR="003B2D12" w:rsidRPr="003B2D12" w:rsidRDefault="003B2D12" w:rsidP="003B2D12">
      <w:pPr>
        <w:pStyle w:val="NoSpacing"/>
        <w:numPr>
          <w:ilvl w:val="0"/>
          <w:numId w:val="153"/>
        </w:numPr>
        <w:rPr>
          <w:bCs/>
        </w:rPr>
      </w:pPr>
      <w:r w:rsidRPr="003B2D12">
        <w:rPr>
          <w:bCs/>
        </w:rPr>
        <w:t>Implemented automated testing procedures using industry-standard tools, enhancing software reliability and accuracy.</w:t>
      </w:r>
    </w:p>
    <w:p w14:paraId="2B02B1D7" w14:textId="77777777" w:rsidR="003B2D12" w:rsidRPr="003B2D12" w:rsidRDefault="003B2D12" w:rsidP="003B2D12">
      <w:pPr>
        <w:pStyle w:val="NoSpacing"/>
        <w:numPr>
          <w:ilvl w:val="0"/>
          <w:numId w:val="153"/>
        </w:numPr>
        <w:rPr>
          <w:bCs/>
        </w:rPr>
      </w:pPr>
      <w:r w:rsidRPr="003B2D12">
        <w:rPr>
          <w:bCs/>
        </w:rPr>
        <w:t>Designed and implemented Model-View-Controller (MVC) architecture for web applications, separating concerns and promoting modular development and testing.</w:t>
      </w:r>
    </w:p>
    <w:p w14:paraId="216D3E81" w14:textId="77777777" w:rsidR="003B2D12" w:rsidRDefault="003B2D12" w:rsidP="003B2D12">
      <w:pPr>
        <w:pStyle w:val="NoSpacing"/>
        <w:numPr>
          <w:ilvl w:val="0"/>
          <w:numId w:val="153"/>
        </w:numPr>
        <w:rPr>
          <w:bCs/>
        </w:rPr>
      </w:pPr>
      <w:r w:rsidRPr="003B2D12">
        <w:rPr>
          <w:bCs/>
        </w:rPr>
        <w:t>Orchestrated reliable, scalable communication through Message Queues like MSMQ, RabbitMQ and guaranteed system-wide quality with NUnit, Karma, and Jasmine, covering both back end and front-end functionalities.</w:t>
      </w:r>
    </w:p>
    <w:p w14:paraId="45A45B3D" w14:textId="0E5918D3" w:rsidR="007333F5" w:rsidRPr="003B2D12" w:rsidRDefault="007333F5" w:rsidP="003B2D12">
      <w:pPr>
        <w:pStyle w:val="NoSpacing"/>
        <w:numPr>
          <w:ilvl w:val="0"/>
          <w:numId w:val="153"/>
        </w:numPr>
        <w:rPr>
          <w:bCs/>
        </w:rPr>
      </w:pPr>
      <w:r w:rsidRPr="007333F5">
        <w:rPr>
          <w:bCs/>
        </w:rPr>
        <w:t>Working on a .Net application with C#, Angular, LINQ, Web-API, and PostgreSQL.</w:t>
      </w:r>
    </w:p>
    <w:p w14:paraId="77039395" w14:textId="77777777" w:rsidR="003B2D12" w:rsidRPr="003B2D12" w:rsidRDefault="003B2D12" w:rsidP="003B2D12">
      <w:pPr>
        <w:pStyle w:val="NoSpacing"/>
        <w:numPr>
          <w:ilvl w:val="0"/>
          <w:numId w:val="153"/>
        </w:numPr>
        <w:rPr>
          <w:bCs/>
        </w:rPr>
      </w:pPr>
      <w:r w:rsidRPr="003B2D12">
        <w:rPr>
          <w:bCs/>
        </w:rPr>
        <w:t>Used Entity Framework Database first to generate models from the database, and used T-SQL to create triggers, stored procedures, and Functions in the database and used LINQ to retrieve information from data files and various data sources.</w:t>
      </w:r>
    </w:p>
    <w:p w14:paraId="5F41A839" w14:textId="77777777" w:rsidR="003B2D12" w:rsidRPr="003B2D12" w:rsidRDefault="003B2D12" w:rsidP="003B2D12">
      <w:pPr>
        <w:pStyle w:val="NoSpacing"/>
        <w:numPr>
          <w:ilvl w:val="0"/>
          <w:numId w:val="153"/>
        </w:numPr>
        <w:rPr>
          <w:bCs/>
        </w:rPr>
      </w:pPr>
      <w:r w:rsidRPr="003B2D12">
        <w:rPr>
          <w:bCs/>
        </w:rPr>
        <w:t>Experience in creating REST API in NodeJS with AWS Lambda API Gateway and Dynamo DB using Serverless framework.</w:t>
      </w:r>
    </w:p>
    <w:p w14:paraId="74DF7E87" w14:textId="77777777" w:rsidR="003B2D12" w:rsidRPr="003B2D12" w:rsidRDefault="003B2D12" w:rsidP="003B2D12">
      <w:pPr>
        <w:pStyle w:val="NoSpacing"/>
        <w:numPr>
          <w:ilvl w:val="0"/>
          <w:numId w:val="153"/>
        </w:numPr>
        <w:rPr>
          <w:bCs/>
        </w:rPr>
      </w:pPr>
      <w:r w:rsidRPr="003B2D12">
        <w:rPr>
          <w:bCs/>
        </w:rPr>
        <w:t>Demonstrated proficiency in utilizing various AWS infrastructure services such as Elastic Block Store (EBS), Simple Storage Service (S3), Elastic Compute Cloud (EC2), Elastic IP, Route 53, and Virtual Private Cloud (VPC) to build and manage scalable and secure cloud environments.</w:t>
      </w:r>
    </w:p>
    <w:p w14:paraId="3D05E97E" w14:textId="77777777" w:rsidR="003B2D12" w:rsidRDefault="003B2D12" w:rsidP="003B2D12">
      <w:pPr>
        <w:pStyle w:val="NoSpacing"/>
        <w:numPr>
          <w:ilvl w:val="0"/>
          <w:numId w:val="153"/>
        </w:numPr>
        <w:rPr>
          <w:bCs/>
        </w:rPr>
      </w:pPr>
      <w:r w:rsidRPr="003B2D12">
        <w:rPr>
          <w:bCs/>
        </w:rPr>
        <w:t>Implement OAuth2 for secure and standardized authentication, ensuring the protection of sensitive data.</w:t>
      </w:r>
    </w:p>
    <w:p w14:paraId="027F49A7" w14:textId="4C789291" w:rsidR="00BE4ED5" w:rsidRPr="003B2D12" w:rsidRDefault="00BE4ED5" w:rsidP="003B2D12">
      <w:pPr>
        <w:pStyle w:val="NoSpacing"/>
        <w:numPr>
          <w:ilvl w:val="0"/>
          <w:numId w:val="153"/>
        </w:numPr>
        <w:rPr>
          <w:bCs/>
        </w:rPr>
      </w:pPr>
      <w:r w:rsidRPr="00BE4ED5">
        <w:rPr>
          <w:bCs/>
        </w:rPr>
        <w:lastRenderedPageBreak/>
        <w:t>Develop user interface components using Angular and other JavaScript frameworks. Extensively used GIT for the version control and regularly pushed code to GitHub.</w:t>
      </w:r>
    </w:p>
    <w:p w14:paraId="26DB68B5" w14:textId="77777777" w:rsidR="003B2D12" w:rsidRPr="003B2D12" w:rsidRDefault="003B2D12" w:rsidP="003B2D12">
      <w:pPr>
        <w:pStyle w:val="NoSpacing"/>
        <w:numPr>
          <w:ilvl w:val="0"/>
          <w:numId w:val="153"/>
        </w:numPr>
        <w:rPr>
          <w:bCs/>
        </w:rPr>
      </w:pPr>
      <w:r w:rsidRPr="003B2D12">
        <w:rPr>
          <w:bCs/>
        </w:rPr>
        <w:t xml:space="preserve">Utilized advanced debugging tools and techniques to identify and eliminate defects, ensuring product quality and reliability. </w:t>
      </w:r>
    </w:p>
    <w:p w14:paraId="4A4CAABD" w14:textId="77777777" w:rsidR="003B2D12" w:rsidRPr="003B2D12" w:rsidRDefault="003B2D12" w:rsidP="003B2D12">
      <w:pPr>
        <w:pStyle w:val="NoSpacing"/>
        <w:numPr>
          <w:ilvl w:val="0"/>
          <w:numId w:val="153"/>
        </w:numPr>
        <w:rPr>
          <w:bCs/>
        </w:rPr>
      </w:pPr>
      <w:r w:rsidRPr="003B2D12">
        <w:rPr>
          <w:bCs/>
        </w:rPr>
        <w:t>Employed SQL Server Analysis Services (SSAS) for in-depth data analysis in Microsoft SQL Server environments.</w:t>
      </w:r>
    </w:p>
    <w:p w14:paraId="7A3EFD55" w14:textId="77777777" w:rsidR="003B2D12" w:rsidRPr="003B2D12" w:rsidRDefault="003B2D12" w:rsidP="003B2D12">
      <w:pPr>
        <w:pStyle w:val="NoSpacing"/>
        <w:numPr>
          <w:ilvl w:val="0"/>
          <w:numId w:val="153"/>
        </w:numPr>
        <w:rPr>
          <w:bCs/>
        </w:rPr>
      </w:pPr>
      <w:r w:rsidRPr="003B2D12">
        <w:rPr>
          <w:bCs/>
        </w:rPr>
        <w:t>Conducted performance tuning and optimization of SSIS packages and SSRS reports, improving query execution times and overall system responsiveness, resulting in enhanced user experience and productivity.</w:t>
      </w:r>
    </w:p>
    <w:p w14:paraId="5D899C90" w14:textId="77777777" w:rsidR="003B2D12" w:rsidRPr="003B2D12" w:rsidRDefault="003B2D12" w:rsidP="003B2D12">
      <w:pPr>
        <w:pStyle w:val="NoSpacing"/>
        <w:numPr>
          <w:ilvl w:val="0"/>
          <w:numId w:val="153"/>
        </w:numPr>
        <w:rPr>
          <w:bCs/>
        </w:rPr>
      </w:pPr>
      <w:r w:rsidRPr="003B2D12">
        <w:rPr>
          <w:bCs/>
        </w:rPr>
        <w:t>Provided training and support to end users on SSIS and SSRS tools and functionalities, empowering them to leverage data-driven insights for decision-making and problem-solving.</w:t>
      </w:r>
    </w:p>
    <w:p w14:paraId="5A0A94A3" w14:textId="77777777" w:rsidR="003B2D12" w:rsidRDefault="003B2D12" w:rsidP="003B2D12">
      <w:pPr>
        <w:pStyle w:val="NoSpacing"/>
        <w:rPr>
          <w:b/>
        </w:rPr>
      </w:pPr>
    </w:p>
    <w:p w14:paraId="453FD5AF" w14:textId="39B6B9B0" w:rsidR="003B2D12" w:rsidRDefault="003B2D12" w:rsidP="003B2D12">
      <w:pPr>
        <w:pStyle w:val="NoSpacing"/>
      </w:pPr>
      <w:r w:rsidRPr="003B2D12">
        <w:rPr>
          <w:b/>
          <w:lang w:val="en-IN"/>
        </w:rPr>
        <w:t>Environment</w:t>
      </w:r>
      <w:r>
        <w:rPr>
          <w:b/>
          <w:lang w:val="en-IN"/>
        </w:rPr>
        <w:t xml:space="preserve">: </w:t>
      </w:r>
      <w:r w:rsidRPr="003B2D12">
        <w:rPr>
          <w:bCs/>
          <w:lang w:val="en-IN"/>
        </w:rPr>
        <w:t>ASP.NET Web API 3.0, .Net Core 3.0, n-tier Architecture HTML5, CSS3, jQuery, C#, JavaScript, ADO.NET Entity Framework 6.0, Oauth2, MuleSoft, LINQ, Object Oriented Design, JSON, AJAX concepts, Bootstrap, Mongo DB, Jasmine, Git, SSIS, SSRS, AWS Cloud, Angular 9, JIRA, Jenkins, User Controls, GITLAB.</w:t>
      </w:r>
    </w:p>
    <w:p w14:paraId="0A514245" w14:textId="77777777" w:rsidR="003B2D12" w:rsidRDefault="003B2D12" w:rsidP="003B2D12">
      <w:pPr>
        <w:pStyle w:val="NoSpacing"/>
      </w:pPr>
    </w:p>
    <w:p w14:paraId="5CF1CE3A" w14:textId="77777777" w:rsidR="003B2D12" w:rsidRDefault="003B2D12" w:rsidP="003B2D12">
      <w:pPr>
        <w:pStyle w:val="NoSpacing"/>
        <w:rPr>
          <w:b/>
        </w:rPr>
      </w:pPr>
      <w:r w:rsidRPr="003B2D12">
        <w:rPr>
          <w:b/>
        </w:rPr>
        <w:t xml:space="preserve">Senior .Net Full Stack Developer </w:t>
      </w:r>
    </w:p>
    <w:p w14:paraId="12B1FF55" w14:textId="69A61BCF" w:rsidR="00444CC3" w:rsidRDefault="003B2D12" w:rsidP="003B2D12">
      <w:pPr>
        <w:pStyle w:val="NoSpacing"/>
        <w:rPr>
          <w:b/>
        </w:rPr>
      </w:pPr>
      <w:r w:rsidRPr="003B2D12">
        <w:rPr>
          <w:b/>
        </w:rPr>
        <w:t xml:space="preserve">State of Michigan, Lansing, </w:t>
      </w:r>
      <w:r>
        <w:rPr>
          <w:b/>
        </w:rPr>
        <w:t xml:space="preserve">MI </w:t>
      </w:r>
      <w:r>
        <w:rPr>
          <w:b/>
        </w:rPr>
        <w:tab/>
      </w:r>
      <w:r>
        <w:rPr>
          <w:b/>
        </w:rPr>
        <w:tab/>
      </w:r>
      <w:r>
        <w:rPr>
          <w:b/>
        </w:rPr>
        <w:tab/>
      </w:r>
      <w:r>
        <w:rPr>
          <w:b/>
        </w:rPr>
        <w:tab/>
      </w:r>
      <w:r>
        <w:rPr>
          <w:b/>
        </w:rPr>
        <w:tab/>
      </w:r>
      <w:r>
        <w:rPr>
          <w:b/>
        </w:rPr>
        <w:tab/>
      </w:r>
      <w:r>
        <w:rPr>
          <w:b/>
        </w:rPr>
        <w:tab/>
      </w:r>
      <w:r>
        <w:rPr>
          <w:b/>
        </w:rPr>
        <w:tab/>
      </w:r>
      <w:r w:rsidRPr="003B2D12">
        <w:rPr>
          <w:b/>
        </w:rPr>
        <w:t>Dec 2018</w:t>
      </w:r>
      <w:r>
        <w:rPr>
          <w:b/>
        </w:rPr>
        <w:t xml:space="preserve"> to </w:t>
      </w:r>
      <w:r w:rsidRPr="003B2D12">
        <w:rPr>
          <w:b/>
        </w:rPr>
        <w:t>Oct 2020</w:t>
      </w:r>
    </w:p>
    <w:p w14:paraId="7F1C2AD4" w14:textId="77777777" w:rsidR="00860433" w:rsidRDefault="00860433" w:rsidP="00015465">
      <w:pPr>
        <w:pStyle w:val="NoSpacing"/>
        <w:rPr>
          <w:b/>
        </w:rPr>
      </w:pPr>
    </w:p>
    <w:p w14:paraId="6839FC7D" w14:textId="77777777" w:rsidR="003B2D12" w:rsidRDefault="003B2D12" w:rsidP="003B2D12">
      <w:pPr>
        <w:pStyle w:val="NoSpacing"/>
        <w:numPr>
          <w:ilvl w:val="0"/>
          <w:numId w:val="134"/>
        </w:numPr>
      </w:pPr>
      <w:r>
        <w:t>Mastered Agile development for public services, driving iterative progress and adapting to dynamic needs. Built scalable, maintainable systems with MVC Architecture, laying the foundation for successful long-term evolution.</w:t>
      </w:r>
    </w:p>
    <w:p w14:paraId="13982320" w14:textId="77777777" w:rsidR="003B2D12" w:rsidRDefault="003B2D12" w:rsidP="003B2D12">
      <w:pPr>
        <w:pStyle w:val="NoSpacing"/>
        <w:numPr>
          <w:ilvl w:val="0"/>
          <w:numId w:val="134"/>
        </w:numPr>
      </w:pPr>
      <w:r>
        <w:t>Harness the capabilities of the .NET framework 4.0, specifically Asp.Net Core Web API, for the development of robust and efficient web services.</w:t>
      </w:r>
    </w:p>
    <w:p w14:paraId="4E884E27" w14:textId="77777777" w:rsidR="003B2D12" w:rsidRDefault="003B2D12" w:rsidP="003B2D12">
      <w:pPr>
        <w:pStyle w:val="NoSpacing"/>
        <w:numPr>
          <w:ilvl w:val="0"/>
          <w:numId w:val="134"/>
        </w:numPr>
      </w:pPr>
      <w:r>
        <w:t>Employed Asp.Net MVC, HTML, CSS, JavaScript, Bootstrap, and Ajax to create intuitive and responsive user interfaces for the Student Portals.</w:t>
      </w:r>
    </w:p>
    <w:p w14:paraId="5E2B0B9A" w14:textId="77777777" w:rsidR="003B2D12" w:rsidRDefault="003B2D12" w:rsidP="003B2D12">
      <w:pPr>
        <w:pStyle w:val="NoSpacing"/>
        <w:numPr>
          <w:ilvl w:val="0"/>
          <w:numId w:val="134"/>
        </w:numPr>
      </w:pPr>
      <w:r>
        <w:t>Leverage ReactJS, Bootstrap to create an intuitive, responsive user interface, Integrate ReactJS for enhanced interactivity, ensuring a seamless platform experience.</w:t>
      </w:r>
    </w:p>
    <w:p w14:paraId="34690031" w14:textId="77777777" w:rsidR="003B2D12" w:rsidRDefault="003B2D12" w:rsidP="003B2D12">
      <w:pPr>
        <w:pStyle w:val="NoSpacing"/>
        <w:numPr>
          <w:ilvl w:val="0"/>
          <w:numId w:val="134"/>
        </w:numPr>
      </w:pPr>
      <w:r>
        <w:t>Design and implement RESTful web services to facilitate seamless communication and the integration of transactions.</w:t>
      </w:r>
    </w:p>
    <w:p w14:paraId="7FC55BC1" w14:textId="580D68E4" w:rsidR="0003329A" w:rsidRDefault="0003329A" w:rsidP="003B2D12">
      <w:pPr>
        <w:pStyle w:val="NoSpacing"/>
        <w:numPr>
          <w:ilvl w:val="0"/>
          <w:numId w:val="134"/>
        </w:numPr>
      </w:pPr>
      <w:r w:rsidRPr="0003329A">
        <w:t>Wrote Typescript and Angular using Material and Flex Layout.</w:t>
      </w:r>
    </w:p>
    <w:p w14:paraId="5C6344BA" w14:textId="0F843E17" w:rsidR="0095293F" w:rsidRDefault="0095293F" w:rsidP="003B2D12">
      <w:pPr>
        <w:pStyle w:val="NoSpacing"/>
        <w:numPr>
          <w:ilvl w:val="0"/>
          <w:numId w:val="134"/>
        </w:numPr>
      </w:pPr>
      <w:r w:rsidRPr="0095293F">
        <w:t>Visual Studio Code used for the Angular with extensions for unit testing and other features.</w:t>
      </w:r>
    </w:p>
    <w:p w14:paraId="3B392B32" w14:textId="77777777" w:rsidR="003B2D12" w:rsidRDefault="003B2D12" w:rsidP="003B2D12">
      <w:pPr>
        <w:pStyle w:val="NoSpacing"/>
        <w:numPr>
          <w:ilvl w:val="0"/>
          <w:numId w:val="134"/>
        </w:numPr>
      </w:pPr>
      <w:r>
        <w:t>Collaborate with SQL Server for secure data storage. Optimize data transmission and processing using JSON formats for superior user experiences.</w:t>
      </w:r>
    </w:p>
    <w:p w14:paraId="1B3AFD60" w14:textId="77777777" w:rsidR="003B2D12" w:rsidRDefault="003B2D12" w:rsidP="003B2D12">
      <w:pPr>
        <w:pStyle w:val="NoSpacing"/>
        <w:numPr>
          <w:ilvl w:val="0"/>
          <w:numId w:val="134"/>
        </w:numPr>
      </w:pPr>
      <w:r>
        <w:t>Utilize ORM frameworks like Entity Framework to access and manipulate data efficiently, guaranteeing the integrity of transactions.</w:t>
      </w:r>
    </w:p>
    <w:p w14:paraId="4117080B" w14:textId="77777777" w:rsidR="003B2D12" w:rsidRDefault="003B2D12" w:rsidP="003B2D12">
      <w:pPr>
        <w:pStyle w:val="NoSpacing"/>
        <w:numPr>
          <w:ilvl w:val="0"/>
          <w:numId w:val="134"/>
        </w:numPr>
      </w:pPr>
      <w:r>
        <w:t>Implement testing frameworks, such as XUnit, ensuring the robustness and reliability of the .Net Framework.</w:t>
      </w:r>
    </w:p>
    <w:p w14:paraId="1DC9C61A" w14:textId="215315C9" w:rsidR="00D929D4" w:rsidRDefault="00D929D4" w:rsidP="003B2D12">
      <w:pPr>
        <w:pStyle w:val="NoSpacing"/>
        <w:numPr>
          <w:ilvl w:val="0"/>
          <w:numId w:val="134"/>
        </w:numPr>
      </w:pPr>
      <w:r w:rsidRPr="00D929D4">
        <w:t>Utilized ASP.NET, MVC5 with Razor View Engine to create feature-rich applications, implementing logic using C#.</w:t>
      </w:r>
    </w:p>
    <w:p w14:paraId="6C62FFC0" w14:textId="4CF346FF" w:rsidR="00D913F8" w:rsidRDefault="00D913F8" w:rsidP="003B2D12">
      <w:pPr>
        <w:pStyle w:val="NoSpacing"/>
        <w:numPr>
          <w:ilvl w:val="0"/>
          <w:numId w:val="134"/>
        </w:numPr>
      </w:pPr>
      <w:r w:rsidRPr="00D913F8">
        <w:t>Getting requirements and design, data test from the external team and internal team on Cosmos DB and PostgreSQL access Azure API Management portal use updated Azure APP Service and test azure Active Directory groups security levels.</w:t>
      </w:r>
    </w:p>
    <w:p w14:paraId="2B9C625E" w14:textId="77777777" w:rsidR="003B2D12" w:rsidRDefault="003B2D12" w:rsidP="003B2D12">
      <w:pPr>
        <w:pStyle w:val="NoSpacing"/>
        <w:numPr>
          <w:ilvl w:val="0"/>
          <w:numId w:val="134"/>
        </w:numPr>
      </w:pPr>
      <w:r>
        <w:t>Leverage the Azure cloud platform, incorporating features like Azure Functions for serverless computing, ensuring efficient and scalable execution of specific functionalities in the Online Banking system.</w:t>
      </w:r>
    </w:p>
    <w:p w14:paraId="297677DB" w14:textId="77777777" w:rsidR="003B2D12" w:rsidRDefault="003B2D12" w:rsidP="003B2D12">
      <w:pPr>
        <w:pStyle w:val="NoSpacing"/>
        <w:numPr>
          <w:ilvl w:val="0"/>
          <w:numId w:val="134"/>
        </w:numPr>
      </w:pPr>
      <w:r>
        <w:lastRenderedPageBreak/>
        <w:t>Configured and customized Azure DevOps pipelines to orchestrate continuous integration (CI) and continuous delivery (CD) processes, enabling rapid and reliable software releases across multiple environments.</w:t>
      </w:r>
    </w:p>
    <w:p w14:paraId="40E0DFE1" w14:textId="77777777" w:rsidR="003B2D12" w:rsidRDefault="003B2D12" w:rsidP="003B2D12">
      <w:pPr>
        <w:pStyle w:val="NoSpacing"/>
        <w:numPr>
          <w:ilvl w:val="0"/>
          <w:numId w:val="134"/>
        </w:numPr>
      </w:pPr>
      <w:r>
        <w:t>Implemented SSIS packages to streamline data extraction, transformation, and loading processes, ensuring seamless integration of diverse data sources and enhancing data accuracy and reliability for state-wide initiatives.</w:t>
      </w:r>
    </w:p>
    <w:p w14:paraId="0DF993FB" w14:textId="77777777" w:rsidR="003B2D12" w:rsidRDefault="003B2D12" w:rsidP="003B2D12">
      <w:pPr>
        <w:pStyle w:val="NoSpacing"/>
        <w:numPr>
          <w:ilvl w:val="0"/>
          <w:numId w:val="134"/>
        </w:numPr>
      </w:pPr>
      <w:r>
        <w:t>Developed and deployed SSRS reports and dashboards to deliver actionable insights and analytics to stakeholders across state agencies, facilitating evidence-based decision-making and enhancing transparency and accountability in government operations.</w:t>
      </w:r>
    </w:p>
    <w:p w14:paraId="126996D2" w14:textId="7A77BAE6" w:rsidR="00444CC3" w:rsidRPr="00444CC3" w:rsidRDefault="003B2D12" w:rsidP="003B2D12">
      <w:pPr>
        <w:pStyle w:val="NoSpacing"/>
        <w:numPr>
          <w:ilvl w:val="0"/>
          <w:numId w:val="134"/>
        </w:numPr>
      </w:pPr>
      <w:r>
        <w:t>Manage collaborative development with TFS for version control, streamline with Visual Studio, SQL Server Management Studio, and Log4Net. Enhance communication via Rally for transparent collaboration.</w:t>
      </w:r>
    </w:p>
    <w:p w14:paraId="5AB29C15" w14:textId="77777777" w:rsidR="00444CC3" w:rsidRDefault="00444CC3" w:rsidP="00015465">
      <w:pPr>
        <w:pStyle w:val="NoSpacing"/>
        <w:rPr>
          <w:b/>
        </w:rPr>
      </w:pPr>
    </w:p>
    <w:p w14:paraId="6C7DC554" w14:textId="0B338EF5" w:rsidR="003B2D12" w:rsidRDefault="003B2D12" w:rsidP="00444CC3">
      <w:pPr>
        <w:pStyle w:val="NoSpacing"/>
        <w:rPr>
          <w:b/>
        </w:rPr>
      </w:pPr>
      <w:r w:rsidRPr="003B2D12">
        <w:rPr>
          <w:b/>
        </w:rPr>
        <w:t>Environment</w:t>
      </w:r>
      <w:r>
        <w:rPr>
          <w:b/>
        </w:rPr>
        <w:t xml:space="preserve">: </w:t>
      </w:r>
      <w:r w:rsidRPr="003B2D12">
        <w:rPr>
          <w:bCs/>
        </w:rPr>
        <w:t xml:space="preserve"> .NET Framework 4.0, Asp.Net Core Web API, Agile, MVC Architecture, RESTful Web Services, Entity Framework Core, JSON, Azure Cloud, API Gateway, JavaScript, React JS, AJAX, Bootstrap, OAuth2, MSMQ, RabbitMQ, XUnit, Azure DevOps CI/CD, Git, Visual Studio Code, SQL, SSIS, SSRS, TFS.</w:t>
      </w:r>
    </w:p>
    <w:p w14:paraId="40F49187" w14:textId="77777777" w:rsidR="003B2D12" w:rsidRDefault="003B2D12" w:rsidP="00444CC3">
      <w:pPr>
        <w:pStyle w:val="NoSpacing"/>
        <w:rPr>
          <w:b/>
        </w:rPr>
      </w:pPr>
    </w:p>
    <w:p w14:paraId="0F7AFEE2" w14:textId="77777777" w:rsidR="003B2D12" w:rsidRDefault="003B2D12" w:rsidP="003B2D12">
      <w:pPr>
        <w:pStyle w:val="NoSpacing"/>
        <w:rPr>
          <w:b/>
        </w:rPr>
      </w:pPr>
      <w:r w:rsidRPr="003B2D12">
        <w:rPr>
          <w:b/>
        </w:rPr>
        <w:t xml:space="preserve">.Net Full Stack Developer </w:t>
      </w:r>
    </w:p>
    <w:p w14:paraId="0E33341A" w14:textId="23B091E6" w:rsidR="003B2D12" w:rsidRPr="003B2D12" w:rsidRDefault="003B2D12" w:rsidP="003B2D12">
      <w:pPr>
        <w:pStyle w:val="NoSpacing"/>
        <w:rPr>
          <w:b/>
        </w:rPr>
      </w:pPr>
      <w:r w:rsidRPr="003B2D12">
        <w:rPr>
          <w:b/>
        </w:rPr>
        <w:t>First Republic Bank, San Francisco, CA</w:t>
      </w:r>
      <w:r>
        <w:rPr>
          <w:b/>
        </w:rPr>
        <w:t xml:space="preserve"> </w:t>
      </w:r>
      <w:r>
        <w:rPr>
          <w:b/>
        </w:rPr>
        <w:tab/>
      </w:r>
      <w:r>
        <w:rPr>
          <w:b/>
        </w:rPr>
        <w:tab/>
      </w:r>
      <w:r>
        <w:rPr>
          <w:b/>
        </w:rPr>
        <w:tab/>
      </w:r>
      <w:r>
        <w:rPr>
          <w:b/>
        </w:rPr>
        <w:tab/>
      </w:r>
      <w:r>
        <w:rPr>
          <w:b/>
        </w:rPr>
        <w:tab/>
      </w:r>
      <w:r>
        <w:rPr>
          <w:b/>
        </w:rPr>
        <w:tab/>
      </w:r>
      <w:r>
        <w:rPr>
          <w:b/>
        </w:rPr>
        <w:tab/>
      </w:r>
      <w:r w:rsidRPr="003B2D12">
        <w:rPr>
          <w:b/>
        </w:rPr>
        <w:t>Jan 2017</w:t>
      </w:r>
      <w:r>
        <w:rPr>
          <w:b/>
        </w:rPr>
        <w:t xml:space="preserve"> to </w:t>
      </w:r>
      <w:r w:rsidRPr="003B2D12">
        <w:rPr>
          <w:b/>
        </w:rPr>
        <w:t>Nov 2018</w:t>
      </w:r>
    </w:p>
    <w:p w14:paraId="350E2B62" w14:textId="77777777" w:rsidR="00860433" w:rsidRDefault="00860433" w:rsidP="00015465">
      <w:pPr>
        <w:pStyle w:val="NoSpacing"/>
        <w:rPr>
          <w:b/>
        </w:rPr>
      </w:pPr>
    </w:p>
    <w:p w14:paraId="4127991C" w14:textId="77777777" w:rsidR="003B2D12" w:rsidRPr="003B2D12" w:rsidRDefault="003B2D12" w:rsidP="003B2D12">
      <w:pPr>
        <w:pStyle w:val="NoSpacing"/>
        <w:numPr>
          <w:ilvl w:val="0"/>
          <w:numId w:val="154"/>
        </w:numPr>
        <w:rPr>
          <w:bCs/>
        </w:rPr>
      </w:pPr>
      <w:r w:rsidRPr="003B2D12">
        <w:rPr>
          <w:bCs/>
        </w:rPr>
        <w:t>Apply Agile SDLC methodologies for the development and optimization of .NET-based systems in Claims Management, ensuring a dynamic and iterative approach.</w:t>
      </w:r>
    </w:p>
    <w:p w14:paraId="27299387" w14:textId="77777777" w:rsidR="003B2D12" w:rsidRPr="003B2D12" w:rsidRDefault="003B2D12" w:rsidP="003B2D12">
      <w:pPr>
        <w:pStyle w:val="NoSpacing"/>
        <w:numPr>
          <w:ilvl w:val="0"/>
          <w:numId w:val="154"/>
        </w:numPr>
        <w:rPr>
          <w:bCs/>
        </w:rPr>
      </w:pPr>
      <w:r w:rsidRPr="003B2D12">
        <w:rPr>
          <w:bCs/>
        </w:rPr>
        <w:t>Utilize the .NET framework, specifically MVC, to design and implement efficient insurance claims processing systems.</w:t>
      </w:r>
    </w:p>
    <w:p w14:paraId="010D590B" w14:textId="77777777" w:rsidR="003B2D12" w:rsidRPr="003B2D12" w:rsidRDefault="003B2D12" w:rsidP="003B2D12">
      <w:pPr>
        <w:pStyle w:val="NoSpacing"/>
        <w:numPr>
          <w:ilvl w:val="0"/>
          <w:numId w:val="154"/>
        </w:numPr>
        <w:rPr>
          <w:bCs/>
        </w:rPr>
      </w:pPr>
      <w:r w:rsidRPr="003B2D12">
        <w:rPr>
          <w:bCs/>
        </w:rPr>
        <w:t>Implement SOAP-based web services to enable seamless communication and data exchange in the Claims Management domain.</w:t>
      </w:r>
    </w:p>
    <w:p w14:paraId="781DBAE8" w14:textId="77777777" w:rsidR="003B2D12" w:rsidRPr="003B2D12" w:rsidRDefault="003B2D12" w:rsidP="003B2D12">
      <w:pPr>
        <w:pStyle w:val="NoSpacing"/>
        <w:numPr>
          <w:ilvl w:val="0"/>
          <w:numId w:val="154"/>
        </w:numPr>
        <w:rPr>
          <w:bCs/>
        </w:rPr>
      </w:pPr>
      <w:r w:rsidRPr="003B2D12">
        <w:rPr>
          <w:bCs/>
        </w:rPr>
        <w:t>Utilize a comprehensive set of front-end tools and technologies, including Angular 5, JavaScript, jQuery, and Ajax, to enhance user interfaces and streamline workflows.</w:t>
      </w:r>
    </w:p>
    <w:p w14:paraId="2798542A" w14:textId="77777777" w:rsidR="003B2D12" w:rsidRPr="003B2D12" w:rsidRDefault="003B2D12" w:rsidP="003B2D12">
      <w:pPr>
        <w:pStyle w:val="NoSpacing"/>
        <w:numPr>
          <w:ilvl w:val="0"/>
          <w:numId w:val="154"/>
        </w:numPr>
        <w:rPr>
          <w:bCs/>
        </w:rPr>
      </w:pPr>
      <w:r w:rsidRPr="003B2D12">
        <w:rPr>
          <w:bCs/>
        </w:rPr>
        <w:t>Leverage the Azure cloud platform, incorporating features like Azure Functions for serverless computing, ensuring efficient and scalable execution of specific functionalities in the Online Banking system.</w:t>
      </w:r>
    </w:p>
    <w:p w14:paraId="19E19445" w14:textId="77777777" w:rsidR="003B2D12" w:rsidRPr="003B2D12" w:rsidRDefault="003B2D12" w:rsidP="003B2D12">
      <w:pPr>
        <w:pStyle w:val="NoSpacing"/>
        <w:numPr>
          <w:ilvl w:val="0"/>
          <w:numId w:val="154"/>
        </w:numPr>
        <w:rPr>
          <w:bCs/>
        </w:rPr>
      </w:pPr>
      <w:r w:rsidRPr="003B2D12">
        <w:rPr>
          <w:bCs/>
        </w:rPr>
        <w:t>Employ ADO.Net to manipulate data, ensuring optimized and reliable claims processing.</w:t>
      </w:r>
    </w:p>
    <w:p w14:paraId="7E01D9B4" w14:textId="77777777" w:rsidR="003B2D12" w:rsidRPr="003B2D12" w:rsidRDefault="003B2D12" w:rsidP="003B2D12">
      <w:pPr>
        <w:pStyle w:val="NoSpacing"/>
        <w:numPr>
          <w:ilvl w:val="0"/>
          <w:numId w:val="154"/>
        </w:numPr>
        <w:rPr>
          <w:bCs/>
        </w:rPr>
      </w:pPr>
      <w:r w:rsidRPr="003B2D12">
        <w:rPr>
          <w:bCs/>
        </w:rPr>
        <w:t>Effectively handle JSON data format for efficient data transmission and processing in the Claims systems.</w:t>
      </w:r>
    </w:p>
    <w:p w14:paraId="2809C8E6" w14:textId="77777777" w:rsidR="003B2D12" w:rsidRPr="003B2D12" w:rsidRDefault="003B2D12" w:rsidP="003B2D12">
      <w:pPr>
        <w:pStyle w:val="NoSpacing"/>
        <w:numPr>
          <w:ilvl w:val="0"/>
          <w:numId w:val="154"/>
        </w:numPr>
        <w:rPr>
          <w:bCs/>
        </w:rPr>
      </w:pPr>
      <w:r w:rsidRPr="003B2D12">
        <w:rPr>
          <w:bCs/>
        </w:rPr>
        <w:t>Designed and implemented Oracle database schemas, tables, views, and stored procedures to support various banking operations, including customer relationship management, transaction processing, and regulatory reporting.</w:t>
      </w:r>
    </w:p>
    <w:p w14:paraId="1A6CF8CC" w14:textId="0143476F" w:rsidR="003B2D12" w:rsidRPr="003B2D12" w:rsidRDefault="003B2D12" w:rsidP="003B2D12">
      <w:pPr>
        <w:pStyle w:val="NoSpacing"/>
        <w:numPr>
          <w:ilvl w:val="0"/>
          <w:numId w:val="154"/>
        </w:numPr>
        <w:rPr>
          <w:bCs/>
        </w:rPr>
      </w:pPr>
      <w:r w:rsidRPr="003B2D12">
        <w:rPr>
          <w:bCs/>
        </w:rPr>
        <w:t>Efficiently managed project with JIRA. Ensure reliability in .NET systems using XUnit. Collaborate with SVN for version control and streamline development with Visual</w:t>
      </w:r>
      <w:r>
        <w:rPr>
          <w:bCs/>
        </w:rPr>
        <w:t xml:space="preserve"> </w:t>
      </w:r>
      <w:r w:rsidRPr="003B2D12">
        <w:rPr>
          <w:bCs/>
        </w:rPr>
        <w:t>Studio.</w:t>
      </w:r>
    </w:p>
    <w:p w14:paraId="5EA3E7F6" w14:textId="77777777" w:rsidR="00444CC3" w:rsidRDefault="00444CC3" w:rsidP="00015465">
      <w:pPr>
        <w:pStyle w:val="NoSpacing"/>
        <w:rPr>
          <w:b/>
        </w:rPr>
      </w:pPr>
    </w:p>
    <w:p w14:paraId="683686F5" w14:textId="08A0A367" w:rsidR="003B2D12" w:rsidRDefault="003B2D12" w:rsidP="00015465">
      <w:pPr>
        <w:pStyle w:val="NoSpacing"/>
        <w:rPr>
          <w:b/>
        </w:rPr>
      </w:pPr>
      <w:r w:rsidRPr="003B2D12">
        <w:rPr>
          <w:b/>
        </w:rPr>
        <w:t xml:space="preserve">Environment: </w:t>
      </w:r>
      <w:r w:rsidRPr="003B2D12">
        <w:rPr>
          <w:bCs/>
        </w:rPr>
        <w:t>Agile SDLC, .NET (MVC), SOAP-based web services, Angular, JavaScript, jQuery, Ajax, ADO.Net, XML, SQL databases, Azure, NoSQL (MongoDB), JIRA, XUnit, SVN, Visual</w:t>
      </w:r>
      <w:r>
        <w:rPr>
          <w:bCs/>
        </w:rPr>
        <w:t xml:space="preserve"> </w:t>
      </w:r>
      <w:r w:rsidRPr="003B2D12">
        <w:rPr>
          <w:bCs/>
        </w:rPr>
        <w:t>Studio.</w:t>
      </w:r>
    </w:p>
    <w:p w14:paraId="4FDF721F" w14:textId="77777777" w:rsidR="003B2D12" w:rsidRDefault="003B2D12" w:rsidP="00015465">
      <w:pPr>
        <w:pStyle w:val="NoSpacing"/>
        <w:rPr>
          <w:b/>
        </w:rPr>
      </w:pPr>
    </w:p>
    <w:p w14:paraId="67AA3ADA" w14:textId="00582065" w:rsidR="003B2D12" w:rsidRDefault="003B2D12" w:rsidP="00015465">
      <w:pPr>
        <w:pStyle w:val="NoSpacing"/>
        <w:rPr>
          <w:b/>
        </w:rPr>
      </w:pPr>
      <w:r w:rsidRPr="003B2D12">
        <w:rPr>
          <w:b/>
        </w:rPr>
        <w:t>.NET Developer</w:t>
      </w:r>
    </w:p>
    <w:p w14:paraId="54CE1C2A" w14:textId="792EB86D" w:rsidR="00444CC3" w:rsidRDefault="003B2D12" w:rsidP="00015465">
      <w:pPr>
        <w:pStyle w:val="NoSpacing"/>
        <w:rPr>
          <w:b/>
        </w:rPr>
      </w:pPr>
      <w:r w:rsidRPr="003B2D12">
        <w:rPr>
          <w:b/>
        </w:rPr>
        <w:t>TCS, Hyderabad, India</w:t>
      </w:r>
      <w:r>
        <w:rPr>
          <w:b/>
        </w:rPr>
        <w:t xml:space="preserve"> </w:t>
      </w:r>
      <w:r>
        <w:rPr>
          <w:b/>
        </w:rPr>
        <w:tab/>
      </w:r>
      <w:r>
        <w:rPr>
          <w:b/>
        </w:rPr>
        <w:tab/>
      </w:r>
      <w:r>
        <w:rPr>
          <w:b/>
        </w:rPr>
        <w:tab/>
      </w:r>
      <w:r>
        <w:rPr>
          <w:b/>
        </w:rPr>
        <w:tab/>
      </w:r>
      <w:r>
        <w:rPr>
          <w:b/>
        </w:rPr>
        <w:tab/>
      </w:r>
      <w:r>
        <w:rPr>
          <w:b/>
        </w:rPr>
        <w:tab/>
      </w:r>
      <w:r>
        <w:rPr>
          <w:b/>
        </w:rPr>
        <w:tab/>
      </w:r>
      <w:r>
        <w:rPr>
          <w:b/>
        </w:rPr>
        <w:tab/>
      </w:r>
      <w:r>
        <w:rPr>
          <w:b/>
        </w:rPr>
        <w:tab/>
      </w:r>
      <w:r w:rsidRPr="003B2D12">
        <w:rPr>
          <w:b/>
        </w:rPr>
        <w:t>Jan 2013</w:t>
      </w:r>
      <w:r>
        <w:rPr>
          <w:b/>
        </w:rPr>
        <w:t xml:space="preserve"> to </w:t>
      </w:r>
      <w:r w:rsidRPr="003B2D12">
        <w:rPr>
          <w:b/>
        </w:rPr>
        <w:t xml:space="preserve">Dec 2016 </w:t>
      </w:r>
    </w:p>
    <w:p w14:paraId="3616516B" w14:textId="77777777" w:rsidR="003B2D12" w:rsidRDefault="003B2D12" w:rsidP="00015465">
      <w:pPr>
        <w:pStyle w:val="NoSpacing"/>
        <w:rPr>
          <w:b/>
        </w:rPr>
      </w:pPr>
    </w:p>
    <w:p w14:paraId="35DC905A" w14:textId="4E646E05" w:rsidR="003B2D12" w:rsidRPr="003B2D12" w:rsidRDefault="003B2D12" w:rsidP="003B2D12">
      <w:pPr>
        <w:pStyle w:val="NoSpacing"/>
        <w:numPr>
          <w:ilvl w:val="0"/>
          <w:numId w:val="155"/>
        </w:numPr>
        <w:rPr>
          <w:bCs/>
        </w:rPr>
      </w:pPr>
      <w:r w:rsidRPr="003B2D12">
        <w:rPr>
          <w:bCs/>
        </w:rPr>
        <w:t xml:space="preserve">Developed an N-Tier web app using Toad Oracle 11g, WCF Services, and ODP.NET for seamless data storage. </w:t>
      </w:r>
    </w:p>
    <w:p w14:paraId="699A9FA4" w14:textId="387DEA76" w:rsidR="003B2D12" w:rsidRPr="003B2D12" w:rsidRDefault="003B2D12" w:rsidP="003B2D12">
      <w:pPr>
        <w:pStyle w:val="NoSpacing"/>
        <w:numPr>
          <w:ilvl w:val="0"/>
          <w:numId w:val="155"/>
        </w:numPr>
        <w:rPr>
          <w:bCs/>
        </w:rPr>
      </w:pPr>
      <w:r w:rsidRPr="003B2D12">
        <w:rPr>
          <w:bCs/>
        </w:rPr>
        <w:lastRenderedPageBreak/>
        <w:t>Designed web pages with ReactJS, enhancing banking functionalities. Implemented features like Ajax, API calls, using VB.NET, C#.NET, and ASP.NET 4.0 for Responsive Design.</w:t>
      </w:r>
    </w:p>
    <w:p w14:paraId="6BEB3356" w14:textId="63EB94FA" w:rsidR="003B2D12" w:rsidRPr="003B2D12" w:rsidRDefault="003B2D12" w:rsidP="003B2D12">
      <w:pPr>
        <w:pStyle w:val="NoSpacing"/>
        <w:numPr>
          <w:ilvl w:val="0"/>
          <w:numId w:val="155"/>
        </w:numPr>
        <w:rPr>
          <w:bCs/>
        </w:rPr>
      </w:pPr>
      <w:r w:rsidRPr="003B2D12">
        <w:rPr>
          <w:bCs/>
        </w:rPr>
        <w:t>Led the system development life cycle in the dynamic banking sector. Actively participated in status reports, design changes, and user approvals.</w:t>
      </w:r>
    </w:p>
    <w:p w14:paraId="391D6580" w14:textId="422096B4" w:rsidR="003B2D12" w:rsidRPr="003B2D12" w:rsidRDefault="003B2D12" w:rsidP="003B2D12">
      <w:pPr>
        <w:pStyle w:val="NoSpacing"/>
        <w:numPr>
          <w:ilvl w:val="0"/>
          <w:numId w:val="155"/>
        </w:numPr>
        <w:rPr>
          <w:bCs/>
        </w:rPr>
      </w:pPr>
      <w:r w:rsidRPr="003B2D12">
        <w:rPr>
          <w:bCs/>
        </w:rPr>
        <w:t>Created specialized Data Service classes for secure connection and manipulation of banking data using ADO.NET and VB.Net, Implemented Dependency Injection for modular and maintainable code.</w:t>
      </w:r>
    </w:p>
    <w:p w14:paraId="37CBB1B2" w14:textId="44AC27B2" w:rsidR="003B2D12" w:rsidRPr="003B2D12" w:rsidRDefault="003B2D12" w:rsidP="003B2D12">
      <w:pPr>
        <w:pStyle w:val="NoSpacing"/>
        <w:numPr>
          <w:ilvl w:val="0"/>
          <w:numId w:val="155"/>
        </w:numPr>
        <w:rPr>
          <w:bCs/>
        </w:rPr>
      </w:pPr>
      <w:r w:rsidRPr="003B2D12">
        <w:rPr>
          <w:bCs/>
        </w:rPr>
        <w:t>Developed Oracle, SQL, and PL/SQL database components aligned with banking standards. Implemented Crystal Report Viewer for enhanced PDF and Excel reporting capabilities.</w:t>
      </w:r>
    </w:p>
    <w:p w14:paraId="4C6F04A4" w14:textId="710B0DEA" w:rsidR="003B2D12" w:rsidRPr="003B2D12" w:rsidRDefault="003B2D12" w:rsidP="003B2D12">
      <w:pPr>
        <w:pStyle w:val="NoSpacing"/>
        <w:numPr>
          <w:ilvl w:val="0"/>
          <w:numId w:val="155"/>
        </w:numPr>
        <w:rPr>
          <w:bCs/>
        </w:rPr>
      </w:pPr>
      <w:r w:rsidRPr="003B2D12">
        <w:rPr>
          <w:bCs/>
        </w:rPr>
        <w:t>Implemented source control and version control using SVN, creating branches in TFS for a structured and collaborative development environment.</w:t>
      </w:r>
    </w:p>
    <w:p w14:paraId="7FE9E83B" w14:textId="77777777" w:rsidR="003B2D12" w:rsidRDefault="003B2D12" w:rsidP="00015465">
      <w:pPr>
        <w:pStyle w:val="NoSpacing"/>
        <w:rPr>
          <w:b/>
        </w:rPr>
      </w:pPr>
    </w:p>
    <w:p w14:paraId="77C17A14" w14:textId="77777777" w:rsidR="003B2D12" w:rsidRDefault="003B2D12" w:rsidP="008D69B5">
      <w:pPr>
        <w:pStyle w:val="NoSpacing"/>
        <w:rPr>
          <w:b/>
          <w:bCs/>
        </w:rPr>
      </w:pPr>
      <w:r w:rsidRPr="003B2D12">
        <w:rPr>
          <w:b/>
          <w:bCs/>
        </w:rPr>
        <w:t xml:space="preserve">Environment: </w:t>
      </w:r>
      <w:r w:rsidRPr="003B2D12">
        <w:t>Oracle 11g, WCF Services, ODP.NET, ASP.NET, JDBC, React JS, Ajax, VB.NET, C#.NET, ADO.NET, Dependency Injection, SQL, PL/SQL, SVN, TFS.</w:t>
      </w:r>
    </w:p>
    <w:p w14:paraId="2FEC2692" w14:textId="77777777" w:rsidR="003B2D12" w:rsidRDefault="003B2D12" w:rsidP="008D69B5">
      <w:pPr>
        <w:pStyle w:val="NoSpacing"/>
        <w:rPr>
          <w:b/>
          <w:bCs/>
        </w:rPr>
      </w:pPr>
    </w:p>
    <w:p w14:paraId="3ED21149" w14:textId="547537D7" w:rsidR="00532972" w:rsidRPr="008D69B5" w:rsidRDefault="00532972" w:rsidP="008D69B5">
      <w:pPr>
        <w:pStyle w:val="NoSpacing"/>
        <w:rPr>
          <w:b/>
          <w:bCs/>
          <w:caps/>
          <w:smallCaps/>
        </w:rPr>
      </w:pPr>
      <w:r w:rsidRPr="008D69B5">
        <w:rPr>
          <w:b/>
          <w:bCs/>
        </w:rPr>
        <w:t>EDUCATION</w:t>
      </w:r>
      <w:r w:rsidR="00251678" w:rsidRPr="008D69B5">
        <w:rPr>
          <w:b/>
          <w:bCs/>
        </w:rPr>
        <w:t xml:space="preserve"> &amp; CERTIFICATIONS</w:t>
      </w:r>
      <w:r w:rsidRPr="008D69B5">
        <w:rPr>
          <w:b/>
          <w:bCs/>
        </w:rPr>
        <w:t>:</w:t>
      </w:r>
    </w:p>
    <w:p w14:paraId="05D9F8F8" w14:textId="77777777" w:rsidR="002C08E8" w:rsidRPr="008D69B5" w:rsidRDefault="002C08E8" w:rsidP="008D69B5">
      <w:pPr>
        <w:pStyle w:val="NoSpacing"/>
      </w:pPr>
    </w:p>
    <w:p w14:paraId="00D7227F" w14:textId="04BFC17E" w:rsidR="00860433" w:rsidRPr="00D53105" w:rsidRDefault="003B2D12" w:rsidP="003B2D12">
      <w:pPr>
        <w:pStyle w:val="NoSpacing"/>
        <w:numPr>
          <w:ilvl w:val="0"/>
          <w:numId w:val="61"/>
        </w:numPr>
      </w:pPr>
      <w:r w:rsidRPr="003B2D12">
        <w:t>Bachelor of Technology in Computer Science</w:t>
      </w:r>
      <w:r>
        <w:t xml:space="preserve">, </w:t>
      </w:r>
      <w:r w:rsidRPr="003B2D12">
        <w:t>Lovely Professional University</w:t>
      </w:r>
      <w:r>
        <w:t xml:space="preserve">, </w:t>
      </w:r>
      <w:r w:rsidRPr="003B2D12">
        <w:t>2012.</w:t>
      </w:r>
    </w:p>
    <w:sectPr w:rsidR="00860433" w:rsidRPr="00D53105" w:rsidSect="00D061B8">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5B281" w14:textId="77777777" w:rsidR="00D061B8" w:rsidRDefault="00D061B8">
      <w:r>
        <w:separator/>
      </w:r>
    </w:p>
  </w:endnote>
  <w:endnote w:type="continuationSeparator" w:id="0">
    <w:p w14:paraId="5D0FFB81" w14:textId="77777777" w:rsidR="00D061B8" w:rsidRDefault="00D06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4608" w14:textId="77777777" w:rsidR="002C7579" w:rsidRDefault="002C75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A0782" w14:textId="77777777" w:rsidR="002C7579" w:rsidRDefault="002C75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041CC" w14:textId="77777777" w:rsidR="00D061B8" w:rsidRDefault="00D061B8">
      <w:r>
        <w:separator/>
      </w:r>
    </w:p>
  </w:footnote>
  <w:footnote w:type="continuationSeparator" w:id="0">
    <w:p w14:paraId="65AC6B64" w14:textId="77777777" w:rsidR="00D061B8" w:rsidRDefault="00D06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BBDDE" w14:textId="77777777" w:rsidR="002C7579" w:rsidRDefault="002C75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3F25E9F7" w:rsidR="00BF14B3" w:rsidRPr="00654952" w:rsidRDefault="00BF14B3" w:rsidP="009D2991">
    <w:pPr>
      <w:pStyle w:val="NoSpacing"/>
    </w:pPr>
    <w:r w:rsidRPr="00654952">
      <w:rPr>
        <w:b/>
        <w:bCs/>
      </w:rPr>
      <w:t>Candidate Location:</w:t>
    </w:r>
    <w:r w:rsidR="00EC3F6D" w:rsidRPr="00654952">
      <w:t xml:space="preserve"> </w:t>
    </w:r>
    <w:r w:rsidR="006B781E" w:rsidRPr="006B781E">
      <w:t>Aurora</w:t>
    </w:r>
    <w:r w:rsidR="00526C25" w:rsidRPr="00526C25">
      <w:t>,</w:t>
    </w:r>
    <w:r w:rsidR="00526C25">
      <w:t xml:space="preserve"> </w:t>
    </w:r>
    <w:r w:rsidR="006B781E">
      <w:t>IL</w:t>
    </w:r>
  </w:p>
  <w:p w14:paraId="2AE93543" w14:textId="3D5806ED" w:rsidR="007255EB" w:rsidRDefault="00BF14B3" w:rsidP="00654952">
    <w:pPr>
      <w:pStyle w:val="NoSpacing"/>
    </w:pPr>
    <w:r w:rsidRPr="00654952">
      <w:rPr>
        <w:b/>
        <w:bCs/>
      </w:rPr>
      <w:t>Candidate E-mail ID:</w:t>
    </w:r>
    <w:r w:rsidRPr="00654952">
      <w:t xml:space="preserve"> </w:t>
    </w:r>
    <w:hyperlink r:id="rId1" w:history="1">
      <w:r w:rsidR="002C7579" w:rsidRPr="00256ECD">
        <w:rPr>
          <w:rStyle w:val="Hyperlink"/>
        </w:rPr>
        <w:t>Hvmarineni@gmail.com</w:t>
      </w:r>
    </w:hyperlink>
    <w:r w:rsidR="002C7579">
      <w:rPr>
        <w:rStyle w:val="Hyperlink"/>
      </w:rPr>
      <w:t xml:space="preserve"> ; </w:t>
    </w:r>
    <w:r w:rsidR="002C7579" w:rsidRPr="002C7579">
      <w:rPr>
        <w:rStyle w:val="Hyperlink"/>
      </w:rPr>
      <w:t>harshavardhanmarineni89@gmail.com</w:t>
    </w:r>
  </w:p>
  <w:p w14:paraId="639D8B28" w14:textId="648E8D41" w:rsidR="00BF14B3" w:rsidRPr="00C403D6" w:rsidRDefault="00BF14B3" w:rsidP="00654952">
    <w:pPr>
      <w:pStyle w:val="NoSpacing"/>
    </w:pPr>
    <w:r w:rsidRPr="00654952">
      <w:rPr>
        <w:b/>
        <w:bCs/>
      </w:rPr>
      <w:t>Contact Number:</w:t>
    </w:r>
    <w:r w:rsidR="004C7072" w:rsidRPr="00654952">
      <w:t xml:space="preserve"> </w:t>
    </w:r>
    <w:r w:rsidR="006B781E" w:rsidRPr="006B781E">
      <w:t>806</w:t>
    </w:r>
    <w:r w:rsidR="006B781E">
      <w:t>-</w:t>
    </w:r>
    <w:r w:rsidR="006B781E" w:rsidRPr="006B781E">
      <w:t>436</w:t>
    </w:r>
    <w:r w:rsidR="006B781E">
      <w:t>-</w:t>
    </w:r>
    <w:r w:rsidR="006B781E" w:rsidRPr="006B781E">
      <w:t>4007</w:t>
    </w:r>
  </w:p>
  <w:p w14:paraId="6360024A" w14:textId="77777777" w:rsidR="00AD5567" w:rsidRDefault="00AD5567" w:rsidP="00AD5567">
    <w:pPr>
      <w:pStyle w:val="Header"/>
      <w:rPr>
        <w:rFonts w:asciiTheme="minorHAnsi" w:hAnsiTheme="minorHAnsi" w:cstheme="minorHAnsi"/>
        <w:b/>
        <w:sz w:val="10"/>
        <w:szCs w:val="28"/>
      </w:rPr>
    </w:pPr>
  </w:p>
  <w:p w14:paraId="33822890" w14:textId="22DA03AE" w:rsidR="001D1725" w:rsidRDefault="006B781E" w:rsidP="005C26B1">
    <w:pPr>
      <w:pStyle w:val="Header"/>
      <w:jc w:val="center"/>
      <w:rPr>
        <w:rFonts w:asciiTheme="minorHAnsi" w:hAnsiTheme="minorHAnsi" w:cstheme="minorHAnsi"/>
        <w:b/>
        <w:sz w:val="28"/>
        <w:szCs w:val="28"/>
      </w:rPr>
    </w:pPr>
    <w:r w:rsidRPr="006B781E">
      <w:rPr>
        <w:rFonts w:asciiTheme="minorHAnsi" w:hAnsiTheme="minorHAnsi" w:cstheme="minorHAnsi"/>
        <w:b/>
        <w:sz w:val="28"/>
        <w:szCs w:val="28"/>
      </w:rPr>
      <w:t>Harshavardhan Chowdary Marineni</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62EE8"/>
    <w:multiLevelType w:val="hybridMultilevel"/>
    <w:tmpl w:val="7EF0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442AFC"/>
    <w:multiLevelType w:val="hybridMultilevel"/>
    <w:tmpl w:val="61EC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C96ECC"/>
    <w:multiLevelType w:val="hybridMultilevel"/>
    <w:tmpl w:val="BD2A6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F086893"/>
    <w:multiLevelType w:val="hybridMultilevel"/>
    <w:tmpl w:val="2796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00F3269"/>
    <w:multiLevelType w:val="hybridMultilevel"/>
    <w:tmpl w:val="47DE6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AB6102"/>
    <w:multiLevelType w:val="hybridMultilevel"/>
    <w:tmpl w:val="A8FA2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5D00599"/>
    <w:multiLevelType w:val="hybridMultilevel"/>
    <w:tmpl w:val="B8C4D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1885528D"/>
    <w:multiLevelType w:val="hybridMultilevel"/>
    <w:tmpl w:val="5A48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9CD1406"/>
    <w:multiLevelType w:val="hybridMultilevel"/>
    <w:tmpl w:val="CEFE9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B00AB0"/>
    <w:multiLevelType w:val="hybridMultilevel"/>
    <w:tmpl w:val="99EC7258"/>
    <w:lvl w:ilvl="0" w:tplc="40090001">
      <w:start w:val="1"/>
      <w:numFmt w:val="bullet"/>
      <w:lvlText w:val=""/>
      <w:lvlJc w:val="left"/>
      <w:pPr>
        <w:ind w:left="720" w:hanging="360"/>
      </w:pPr>
      <w:rPr>
        <w:rFonts w:ascii="Symbol" w:hAnsi="Symbol" w:hint="default"/>
      </w:rPr>
    </w:lvl>
    <w:lvl w:ilvl="1" w:tplc="3558EF8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41"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CCF7652"/>
    <w:multiLevelType w:val="hybridMultilevel"/>
    <w:tmpl w:val="DC14A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E27047F"/>
    <w:multiLevelType w:val="hybridMultilevel"/>
    <w:tmpl w:val="6CF6B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9" w15:restartNumberingAfterBreak="0">
    <w:nsid w:val="24F056F2"/>
    <w:multiLevelType w:val="hybridMultilevel"/>
    <w:tmpl w:val="ABC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4" w15:restartNumberingAfterBreak="0">
    <w:nsid w:val="26FD700E"/>
    <w:multiLevelType w:val="hybridMultilevel"/>
    <w:tmpl w:val="24D8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4C7E58"/>
    <w:multiLevelType w:val="hybridMultilevel"/>
    <w:tmpl w:val="9EA83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9FA1AAC"/>
    <w:multiLevelType w:val="hybridMultilevel"/>
    <w:tmpl w:val="DC9C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B2E2BCC"/>
    <w:multiLevelType w:val="hybridMultilevel"/>
    <w:tmpl w:val="BDEA2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3"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327F73FB"/>
    <w:multiLevelType w:val="hybridMultilevel"/>
    <w:tmpl w:val="87EA8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3"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B5A276F"/>
    <w:multiLevelType w:val="hybridMultilevel"/>
    <w:tmpl w:val="195A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8" w15:restartNumberingAfterBreak="0">
    <w:nsid w:val="426431E5"/>
    <w:multiLevelType w:val="hybridMultilevel"/>
    <w:tmpl w:val="CD24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3997D72"/>
    <w:multiLevelType w:val="hybridMultilevel"/>
    <w:tmpl w:val="81A66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41509DC"/>
    <w:multiLevelType w:val="hybridMultilevel"/>
    <w:tmpl w:val="F568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4C85F3F"/>
    <w:multiLevelType w:val="hybridMultilevel"/>
    <w:tmpl w:val="7BB2B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6"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7"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8"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71F3B00"/>
    <w:multiLevelType w:val="hybridMultilevel"/>
    <w:tmpl w:val="4E34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8A075E2"/>
    <w:multiLevelType w:val="hybridMultilevel"/>
    <w:tmpl w:val="4AAE5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AB8473A"/>
    <w:multiLevelType w:val="hybridMultilevel"/>
    <w:tmpl w:val="7F02E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CA470A9"/>
    <w:multiLevelType w:val="hybridMultilevel"/>
    <w:tmpl w:val="B5EA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D8D6EE8"/>
    <w:multiLevelType w:val="hybridMultilevel"/>
    <w:tmpl w:val="2DDC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ECA69CF"/>
    <w:multiLevelType w:val="hybridMultilevel"/>
    <w:tmpl w:val="885CB668"/>
    <w:lvl w:ilvl="0" w:tplc="B2E6AE5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FFB18A4"/>
    <w:multiLevelType w:val="hybridMultilevel"/>
    <w:tmpl w:val="E91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2" w15:restartNumberingAfterBreak="0">
    <w:nsid w:val="53145D6D"/>
    <w:multiLevelType w:val="hybridMultilevel"/>
    <w:tmpl w:val="F0F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32D1C43"/>
    <w:multiLevelType w:val="hybridMultilevel"/>
    <w:tmpl w:val="BBB6A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4A57918"/>
    <w:multiLevelType w:val="hybridMultilevel"/>
    <w:tmpl w:val="B6B85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6DC73A6"/>
    <w:multiLevelType w:val="hybridMultilevel"/>
    <w:tmpl w:val="FCCA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6DD28AF"/>
    <w:multiLevelType w:val="hybridMultilevel"/>
    <w:tmpl w:val="E306D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6FE1808"/>
    <w:multiLevelType w:val="hybridMultilevel"/>
    <w:tmpl w:val="F446A3C8"/>
    <w:lvl w:ilvl="0" w:tplc="2C783E9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9927030"/>
    <w:multiLevelType w:val="hybridMultilevel"/>
    <w:tmpl w:val="737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ECE524A"/>
    <w:multiLevelType w:val="hybridMultilevel"/>
    <w:tmpl w:val="458C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3" w15:restartNumberingAfterBreak="0">
    <w:nsid w:val="5F993AD5"/>
    <w:multiLevelType w:val="hybridMultilevel"/>
    <w:tmpl w:val="8C5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5"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27"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8"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9"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0"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79D416D"/>
    <w:multiLevelType w:val="hybridMultilevel"/>
    <w:tmpl w:val="53AC5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67C70868"/>
    <w:multiLevelType w:val="hybridMultilevel"/>
    <w:tmpl w:val="68FE4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90120E1"/>
    <w:multiLevelType w:val="hybridMultilevel"/>
    <w:tmpl w:val="FC14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6"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2" w15:restartNumberingAfterBreak="0">
    <w:nsid w:val="6D605128"/>
    <w:multiLevelType w:val="hybridMultilevel"/>
    <w:tmpl w:val="7F08BC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4"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0391295"/>
    <w:multiLevelType w:val="hybridMultilevel"/>
    <w:tmpl w:val="26C84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48" w15:restartNumberingAfterBreak="0">
    <w:nsid w:val="748C6A64"/>
    <w:multiLevelType w:val="hybridMultilevel"/>
    <w:tmpl w:val="7520E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1"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9045468"/>
    <w:multiLevelType w:val="hybridMultilevel"/>
    <w:tmpl w:val="A7D2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ABC4097"/>
    <w:multiLevelType w:val="hybridMultilevel"/>
    <w:tmpl w:val="24820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B0E0C8E"/>
    <w:multiLevelType w:val="hybridMultilevel"/>
    <w:tmpl w:val="F5AEDB7C"/>
    <w:lvl w:ilvl="0" w:tplc="02362B0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0"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35"/>
  </w:num>
  <w:num w:numId="3" w16cid:durableId="1117945646">
    <w:abstractNumId w:val="141"/>
  </w:num>
  <w:num w:numId="4" w16cid:durableId="2062316411">
    <w:abstractNumId w:val="122"/>
  </w:num>
  <w:num w:numId="5" w16cid:durableId="68505365">
    <w:abstractNumId w:val="85"/>
  </w:num>
  <w:num w:numId="6" w16cid:durableId="2001426144">
    <w:abstractNumId w:val="32"/>
  </w:num>
  <w:num w:numId="7" w16cid:durableId="546378377">
    <w:abstractNumId w:val="143"/>
  </w:num>
  <w:num w:numId="8" w16cid:durableId="1243685690">
    <w:abstractNumId w:val="159"/>
  </w:num>
  <w:num w:numId="9" w16cid:durableId="2015448539">
    <w:abstractNumId w:val="67"/>
  </w:num>
  <w:num w:numId="10" w16cid:durableId="429476242">
    <w:abstractNumId w:val="150"/>
  </w:num>
  <w:num w:numId="11" w16cid:durableId="1523056857">
    <w:abstractNumId w:val="126"/>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52"/>
  </w:num>
  <w:num w:numId="14" w16cid:durableId="621612668">
    <w:abstractNumId w:val="87"/>
  </w:num>
  <w:num w:numId="15" w16cid:durableId="392699823">
    <w:abstractNumId w:val="147"/>
  </w:num>
  <w:num w:numId="16" w16cid:durableId="1117481876">
    <w:abstractNumId w:val="127"/>
  </w:num>
  <w:num w:numId="17" w16cid:durableId="698705688">
    <w:abstractNumId w:val="46"/>
  </w:num>
  <w:num w:numId="18" w16cid:durableId="1157844738">
    <w:abstractNumId w:val="44"/>
  </w:num>
  <w:num w:numId="19" w16cid:durableId="998118792">
    <w:abstractNumId w:val="124"/>
  </w:num>
  <w:num w:numId="20" w16cid:durableId="1164978654">
    <w:abstractNumId w:val="62"/>
  </w:num>
  <w:num w:numId="21" w16cid:durableId="1683127025">
    <w:abstractNumId w:val="86"/>
  </w:num>
  <w:num w:numId="22" w16cid:durableId="1708144619">
    <w:abstractNumId w:val="40"/>
  </w:num>
  <w:num w:numId="23" w16cid:durableId="1129859671">
    <w:abstractNumId w:val="52"/>
  </w:num>
  <w:num w:numId="24" w16cid:durableId="1433941263">
    <w:abstractNumId w:val="19"/>
  </w:num>
  <w:num w:numId="25" w16cid:durableId="204409450">
    <w:abstractNumId w:val="24"/>
  </w:num>
  <w:num w:numId="26" w16cid:durableId="1410617977">
    <w:abstractNumId w:val="129"/>
  </w:num>
  <w:num w:numId="27" w16cid:durableId="806120827">
    <w:abstractNumId w:val="77"/>
  </w:num>
  <w:num w:numId="28" w16cid:durableId="11343379">
    <w:abstractNumId w:val="34"/>
  </w:num>
  <w:num w:numId="29" w16cid:durableId="259459309">
    <w:abstractNumId w:val="48"/>
  </w:num>
  <w:num w:numId="30" w16cid:durableId="1069310387">
    <w:abstractNumId w:val="101"/>
  </w:num>
  <w:num w:numId="31" w16cid:durableId="539707014">
    <w:abstractNumId w:val="72"/>
  </w:num>
  <w:num w:numId="32" w16cid:durableId="986932923">
    <w:abstractNumId w:val="17"/>
  </w:num>
  <w:num w:numId="33" w16cid:durableId="1878928156">
    <w:abstractNumId w:val="53"/>
  </w:num>
  <w:num w:numId="34" w16cid:durableId="2059159648">
    <w:abstractNumId w:val="66"/>
  </w:num>
  <w:num w:numId="35" w16cid:durableId="181894017">
    <w:abstractNumId w:val="128"/>
  </w:num>
  <w:num w:numId="36" w16cid:durableId="703216278">
    <w:abstractNumId w:val="47"/>
  </w:num>
  <w:num w:numId="37" w16cid:durableId="2042971358">
    <w:abstractNumId w:val="136"/>
  </w:num>
  <w:num w:numId="38" w16cid:durableId="1280261300">
    <w:abstractNumId w:val="71"/>
  </w:num>
  <w:num w:numId="39" w16cid:durableId="1572960732">
    <w:abstractNumId w:val="94"/>
  </w:num>
  <w:num w:numId="40" w16cid:durableId="529994204">
    <w:abstractNumId w:val="59"/>
  </w:num>
  <w:num w:numId="41" w16cid:durableId="690183929">
    <w:abstractNumId w:val="140"/>
  </w:num>
  <w:num w:numId="42" w16cid:durableId="384254278">
    <w:abstractNumId w:val="130"/>
  </w:num>
  <w:num w:numId="43" w16cid:durableId="1149326237">
    <w:abstractNumId w:val="56"/>
  </w:num>
  <w:num w:numId="44" w16cid:durableId="852459055">
    <w:abstractNumId w:val="41"/>
  </w:num>
  <w:num w:numId="45" w16cid:durableId="2092240963">
    <w:abstractNumId w:val="21"/>
  </w:num>
  <w:num w:numId="46" w16cid:durableId="2105832980">
    <w:abstractNumId w:val="33"/>
  </w:num>
  <w:num w:numId="47" w16cid:durableId="752512973">
    <w:abstractNumId w:val="160"/>
  </w:num>
  <w:num w:numId="48" w16cid:durableId="1142499844">
    <w:abstractNumId w:val="106"/>
  </w:num>
  <w:num w:numId="49" w16cid:durableId="478158183">
    <w:abstractNumId w:val="112"/>
  </w:num>
  <w:num w:numId="50" w16cid:durableId="1341589240">
    <w:abstractNumId w:val="76"/>
  </w:num>
  <w:num w:numId="51" w16cid:durableId="1296254341">
    <w:abstractNumId w:val="144"/>
  </w:num>
  <w:num w:numId="52" w16cid:durableId="695886212">
    <w:abstractNumId w:val="14"/>
  </w:num>
  <w:num w:numId="53" w16cid:durableId="415519533">
    <w:abstractNumId w:val="37"/>
  </w:num>
  <w:num w:numId="54" w16cid:durableId="565721421">
    <w:abstractNumId w:val="75"/>
  </w:num>
  <w:num w:numId="55" w16cid:durableId="667943108">
    <w:abstractNumId w:val="92"/>
  </w:num>
  <w:num w:numId="56" w16cid:durableId="550112358">
    <w:abstractNumId w:val="45"/>
  </w:num>
  <w:num w:numId="57" w16cid:durableId="77605260">
    <w:abstractNumId w:val="95"/>
  </w:num>
  <w:num w:numId="58" w16cid:durableId="1813669205">
    <w:abstractNumId w:val="149"/>
  </w:num>
  <w:num w:numId="59" w16cid:durableId="2126382808">
    <w:abstractNumId w:val="84"/>
  </w:num>
  <w:num w:numId="60" w16cid:durableId="1883863706">
    <w:abstractNumId w:val="120"/>
  </w:num>
  <w:num w:numId="61" w16cid:durableId="427652460">
    <w:abstractNumId w:val="91"/>
  </w:num>
  <w:num w:numId="62" w16cid:durableId="459878198">
    <w:abstractNumId w:val="133"/>
  </w:num>
  <w:num w:numId="63" w16cid:durableId="1441880191">
    <w:abstractNumId w:val="81"/>
  </w:num>
  <w:num w:numId="64" w16cid:durableId="2045710620">
    <w:abstractNumId w:val="161"/>
  </w:num>
  <w:num w:numId="65" w16cid:durableId="1351447887">
    <w:abstractNumId w:val="31"/>
  </w:num>
  <w:num w:numId="66" w16cid:durableId="240603096">
    <w:abstractNumId w:val="125"/>
  </w:num>
  <w:num w:numId="67" w16cid:durableId="2136825959">
    <w:abstractNumId w:val="16"/>
  </w:num>
  <w:num w:numId="68" w16cid:durableId="954825101">
    <w:abstractNumId w:val="146"/>
  </w:num>
  <w:num w:numId="69" w16cid:durableId="1516846731">
    <w:abstractNumId w:val="20"/>
  </w:num>
  <w:num w:numId="70" w16cid:durableId="1568491598">
    <w:abstractNumId w:val="25"/>
  </w:num>
  <w:num w:numId="71" w16cid:durableId="1507406754">
    <w:abstractNumId w:val="39"/>
  </w:num>
  <w:num w:numId="72" w16cid:durableId="1163812142">
    <w:abstractNumId w:val="153"/>
  </w:num>
  <w:num w:numId="73" w16cid:durableId="1335377854">
    <w:abstractNumId w:val="29"/>
  </w:num>
  <w:num w:numId="74" w16cid:durableId="1533105148">
    <w:abstractNumId w:val="70"/>
  </w:num>
  <w:num w:numId="75" w16cid:durableId="1187863028">
    <w:abstractNumId w:val="64"/>
  </w:num>
  <w:num w:numId="76" w16cid:durableId="1853759272">
    <w:abstractNumId w:val="12"/>
  </w:num>
  <w:num w:numId="77" w16cid:durableId="1826969034">
    <w:abstractNumId w:val="158"/>
  </w:num>
  <w:num w:numId="78" w16cid:durableId="929847389">
    <w:abstractNumId w:val="79"/>
  </w:num>
  <w:num w:numId="79" w16cid:durableId="2101169821">
    <w:abstractNumId w:val="50"/>
  </w:num>
  <w:num w:numId="80" w16cid:durableId="1875649266">
    <w:abstractNumId w:val="69"/>
  </w:num>
  <w:num w:numId="81" w16cid:durableId="307828130">
    <w:abstractNumId w:val="63"/>
  </w:num>
  <w:num w:numId="82" w16cid:durableId="392125281">
    <w:abstractNumId w:val="151"/>
  </w:num>
  <w:num w:numId="83" w16cid:durableId="1914657276">
    <w:abstractNumId w:val="104"/>
  </w:num>
  <w:num w:numId="84" w16cid:durableId="54937907">
    <w:abstractNumId w:val="100"/>
  </w:num>
  <w:num w:numId="85" w16cid:durableId="1946691959">
    <w:abstractNumId w:val="137"/>
  </w:num>
  <w:num w:numId="86" w16cid:durableId="480080587">
    <w:abstractNumId w:val="88"/>
  </w:num>
  <w:num w:numId="87" w16cid:durableId="764501111">
    <w:abstractNumId w:val="10"/>
  </w:num>
  <w:num w:numId="88" w16cid:durableId="2043675578">
    <w:abstractNumId w:val="55"/>
  </w:num>
  <w:num w:numId="89" w16cid:durableId="1623227902">
    <w:abstractNumId w:val="114"/>
  </w:num>
  <w:num w:numId="90" w16cid:durableId="1780760636">
    <w:abstractNumId w:val="139"/>
  </w:num>
  <w:num w:numId="91" w16cid:durableId="697465795">
    <w:abstractNumId w:val="60"/>
  </w:num>
  <w:num w:numId="92" w16cid:durableId="101149079">
    <w:abstractNumId w:val="51"/>
  </w:num>
  <w:num w:numId="93" w16cid:durableId="856969397">
    <w:abstractNumId w:val="11"/>
  </w:num>
  <w:num w:numId="94" w16cid:durableId="1137333939">
    <w:abstractNumId w:val="117"/>
  </w:num>
  <w:num w:numId="95" w16cid:durableId="1233199026">
    <w:abstractNumId w:val="65"/>
  </w:num>
  <w:num w:numId="96" w16cid:durableId="832645091">
    <w:abstractNumId w:val="156"/>
  </w:num>
  <w:num w:numId="97" w16cid:durableId="1404714834">
    <w:abstractNumId w:val="119"/>
  </w:num>
  <w:num w:numId="98" w16cid:durableId="166218081">
    <w:abstractNumId w:val="116"/>
  </w:num>
  <w:num w:numId="99" w16cid:durableId="1224945540">
    <w:abstractNumId w:val="15"/>
  </w:num>
  <w:num w:numId="100" w16cid:durableId="75833299">
    <w:abstractNumId w:val="27"/>
  </w:num>
  <w:num w:numId="101" w16cid:durableId="283582824">
    <w:abstractNumId w:val="111"/>
  </w:num>
  <w:num w:numId="102" w16cid:durableId="499345964">
    <w:abstractNumId w:val="113"/>
  </w:num>
  <w:num w:numId="103" w16cid:durableId="1641612048">
    <w:abstractNumId w:val="73"/>
  </w:num>
  <w:num w:numId="104" w16cid:durableId="1476727397">
    <w:abstractNumId w:val="110"/>
  </w:num>
  <w:num w:numId="105" w16cid:durableId="1185290336">
    <w:abstractNumId w:val="118"/>
  </w:num>
  <w:num w:numId="106" w16cid:durableId="1724938421">
    <w:abstractNumId w:val="18"/>
  </w:num>
  <w:num w:numId="107" w16cid:durableId="1424187168">
    <w:abstractNumId w:val="36"/>
  </w:num>
  <w:num w:numId="108" w16cid:durableId="954947564">
    <w:abstractNumId w:val="142"/>
  </w:num>
  <w:num w:numId="109" w16cid:durableId="1613854513">
    <w:abstractNumId w:val="138"/>
  </w:num>
  <w:num w:numId="110" w16cid:durableId="397092367">
    <w:abstractNumId w:val="107"/>
  </w:num>
  <w:num w:numId="111" w16cid:durableId="1717004570">
    <w:abstractNumId w:val="96"/>
  </w:num>
  <w:num w:numId="112" w16cid:durableId="1555004628">
    <w:abstractNumId w:val="35"/>
  </w:num>
  <w:num w:numId="113" w16cid:durableId="210580621">
    <w:abstractNumId w:val="78"/>
  </w:num>
  <w:num w:numId="114" w16cid:durableId="969752091">
    <w:abstractNumId w:val="115"/>
  </w:num>
  <w:num w:numId="115" w16cid:durableId="612710996">
    <w:abstractNumId w:val="134"/>
  </w:num>
  <w:num w:numId="116" w16cid:durableId="1699433690">
    <w:abstractNumId w:val="155"/>
  </w:num>
  <w:num w:numId="117" w16cid:durableId="1397514213">
    <w:abstractNumId w:val="109"/>
  </w:num>
  <w:num w:numId="118" w16cid:durableId="1736007564">
    <w:abstractNumId w:val="99"/>
  </w:num>
  <w:num w:numId="119" w16cid:durableId="1122848572">
    <w:abstractNumId w:val="157"/>
  </w:num>
  <w:num w:numId="120" w16cid:durableId="957446368">
    <w:abstractNumId w:val="13"/>
  </w:num>
  <w:num w:numId="121" w16cid:durableId="1102916302">
    <w:abstractNumId w:val="98"/>
  </w:num>
  <w:num w:numId="122" w16cid:durableId="1190558915">
    <w:abstractNumId w:val="38"/>
  </w:num>
  <w:num w:numId="123" w16cid:durableId="1781799378">
    <w:abstractNumId w:val="80"/>
  </w:num>
  <w:num w:numId="124" w16cid:durableId="1413116348">
    <w:abstractNumId w:val="23"/>
  </w:num>
  <w:num w:numId="125" w16cid:durableId="1812864081">
    <w:abstractNumId w:val="30"/>
  </w:num>
  <w:num w:numId="126" w16cid:durableId="406268431">
    <w:abstractNumId w:val="89"/>
  </w:num>
  <w:num w:numId="127" w16cid:durableId="1438017708">
    <w:abstractNumId w:val="102"/>
  </w:num>
  <w:num w:numId="128" w16cid:durableId="1902054395">
    <w:abstractNumId w:val="121"/>
  </w:num>
  <w:num w:numId="129" w16cid:durableId="873924919">
    <w:abstractNumId w:val="74"/>
  </w:num>
  <w:num w:numId="130" w16cid:durableId="813136000">
    <w:abstractNumId w:val="58"/>
  </w:num>
  <w:num w:numId="131" w16cid:durableId="1567960076">
    <w:abstractNumId w:val="148"/>
  </w:num>
  <w:num w:numId="132" w16cid:durableId="535239335">
    <w:abstractNumId w:val="49"/>
  </w:num>
  <w:num w:numId="133" w16cid:durableId="1486316904">
    <w:abstractNumId w:val="9"/>
  </w:num>
  <w:num w:numId="134" w16cid:durableId="163320161">
    <w:abstractNumId w:val="154"/>
  </w:num>
  <w:num w:numId="135" w16cid:durableId="1777094472">
    <w:abstractNumId w:val="82"/>
  </w:num>
  <w:num w:numId="136" w16cid:durableId="226114745">
    <w:abstractNumId w:val="90"/>
  </w:num>
  <w:num w:numId="137" w16cid:durableId="972253652">
    <w:abstractNumId w:val="61"/>
  </w:num>
  <w:num w:numId="138" w16cid:durableId="2126581100">
    <w:abstractNumId w:val="54"/>
  </w:num>
  <w:num w:numId="139" w16cid:durableId="1147088801">
    <w:abstractNumId w:val="123"/>
  </w:num>
  <w:num w:numId="140" w16cid:durableId="1434668989">
    <w:abstractNumId w:val="108"/>
  </w:num>
  <w:num w:numId="141" w16cid:durableId="1763987915">
    <w:abstractNumId w:val="68"/>
  </w:num>
  <w:num w:numId="142" w16cid:durableId="785660024">
    <w:abstractNumId w:val="26"/>
  </w:num>
  <w:num w:numId="143" w16cid:durableId="1971354223">
    <w:abstractNumId w:val="93"/>
  </w:num>
  <w:num w:numId="144" w16cid:durableId="536625186">
    <w:abstractNumId w:val="28"/>
  </w:num>
  <w:num w:numId="145" w16cid:durableId="601645050">
    <w:abstractNumId w:val="105"/>
  </w:num>
  <w:num w:numId="146" w16cid:durableId="9139774">
    <w:abstractNumId w:val="132"/>
  </w:num>
  <w:num w:numId="147" w16cid:durableId="2041658977">
    <w:abstractNumId w:val="97"/>
  </w:num>
  <w:num w:numId="148" w16cid:durableId="1152059319">
    <w:abstractNumId w:val="42"/>
  </w:num>
  <w:num w:numId="149" w16cid:durableId="1571036040">
    <w:abstractNumId w:val="145"/>
  </w:num>
  <w:num w:numId="150" w16cid:durableId="1371345298">
    <w:abstractNumId w:val="83"/>
  </w:num>
  <w:num w:numId="151" w16cid:durableId="1442845929">
    <w:abstractNumId w:val="131"/>
  </w:num>
  <w:num w:numId="152" w16cid:durableId="659390149">
    <w:abstractNumId w:val="43"/>
  </w:num>
  <w:num w:numId="153" w16cid:durableId="861865167">
    <w:abstractNumId w:val="57"/>
  </w:num>
  <w:num w:numId="154" w16cid:durableId="1872259816">
    <w:abstractNumId w:val="22"/>
  </w:num>
  <w:num w:numId="155" w16cid:durableId="1153333845">
    <w:abstractNumId w:val="10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29A"/>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69E8"/>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C7579"/>
    <w:rsid w:val="002D13DA"/>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A799B"/>
    <w:rsid w:val="003B0287"/>
    <w:rsid w:val="003B169E"/>
    <w:rsid w:val="003B2ADF"/>
    <w:rsid w:val="003B2D12"/>
    <w:rsid w:val="003B3010"/>
    <w:rsid w:val="003B4EAD"/>
    <w:rsid w:val="003C3BB7"/>
    <w:rsid w:val="003C3DB0"/>
    <w:rsid w:val="003C593F"/>
    <w:rsid w:val="003C5CB9"/>
    <w:rsid w:val="003C7644"/>
    <w:rsid w:val="003D1043"/>
    <w:rsid w:val="003D10F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44CC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1F11"/>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574F1"/>
    <w:rsid w:val="00561123"/>
    <w:rsid w:val="00564FB3"/>
    <w:rsid w:val="00566E50"/>
    <w:rsid w:val="00570A2D"/>
    <w:rsid w:val="00577B5B"/>
    <w:rsid w:val="00584098"/>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0562A"/>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20D"/>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B781E"/>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33F5"/>
    <w:rsid w:val="00734A31"/>
    <w:rsid w:val="00736AF5"/>
    <w:rsid w:val="00740975"/>
    <w:rsid w:val="00740BCF"/>
    <w:rsid w:val="00752FD3"/>
    <w:rsid w:val="0075494E"/>
    <w:rsid w:val="00755650"/>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0433"/>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880"/>
    <w:rsid w:val="008B7BA1"/>
    <w:rsid w:val="008C27B5"/>
    <w:rsid w:val="008C2CDD"/>
    <w:rsid w:val="008C391E"/>
    <w:rsid w:val="008C7C3E"/>
    <w:rsid w:val="008D4FCB"/>
    <w:rsid w:val="008D69B5"/>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410C0"/>
    <w:rsid w:val="00951554"/>
    <w:rsid w:val="00952675"/>
    <w:rsid w:val="0095293F"/>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671E"/>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E4ED5"/>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1A58"/>
    <w:rsid w:val="00C62CD2"/>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1B8"/>
    <w:rsid w:val="00D0645F"/>
    <w:rsid w:val="00D14F91"/>
    <w:rsid w:val="00D20E5D"/>
    <w:rsid w:val="00D27106"/>
    <w:rsid w:val="00D27D9F"/>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13F8"/>
    <w:rsid w:val="00D929D4"/>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1C9B"/>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D7D"/>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B5DC4"/>
    <w:rsid w:val="00FB7405"/>
    <w:rsid w:val="00FC0EF9"/>
    <w:rsid w:val="00FC1612"/>
    <w:rsid w:val="00FC1DE2"/>
    <w:rsid w:val="00FC1FD4"/>
    <w:rsid w:val="00FC244D"/>
    <w:rsid w:val="00FC49AD"/>
    <w:rsid w:val="00FD1537"/>
    <w:rsid w:val="00FD730F"/>
    <w:rsid w:val="00FE03E2"/>
    <w:rsid w:val="00FE34EF"/>
    <w:rsid w:val="00FE4A2A"/>
    <w:rsid w:val="00FE6CFF"/>
    <w:rsid w:val="00FF6467"/>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2C75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Hvmarinen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2997</Words>
  <Characters>17083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2024-04-26T18:14:00Z</dcterms:created>
  <dcterms:modified xsi:type="dcterms:W3CDTF">2024-04-26T18:56:00Z</dcterms:modified>
</cp:coreProperties>
</file>