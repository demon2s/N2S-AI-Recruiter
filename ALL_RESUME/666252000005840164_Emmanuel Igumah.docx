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64939" w14:textId="77777777" w:rsidR="00532972" w:rsidRPr="00B45FFB" w:rsidRDefault="00532972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smallCaps w:val="0"/>
          <w:sz w:val="22"/>
          <w:szCs w:val="22"/>
        </w:rPr>
      </w:pPr>
      <w:r w:rsidRPr="00096E76">
        <w:rPr>
          <w:rFonts w:asciiTheme="minorHAnsi" w:hAnsiTheme="minorHAnsi" w:cstheme="minorHAnsi"/>
          <w:smallCaps w:val="0"/>
          <w:sz w:val="22"/>
          <w:szCs w:val="22"/>
        </w:rPr>
        <w:t>PROFESSIONAL SUMMARY</w:t>
      </w:r>
      <w:r>
        <w:rPr>
          <w:rFonts w:asciiTheme="minorHAnsi" w:hAnsiTheme="minorHAnsi" w:cstheme="minorHAnsi"/>
          <w:smallCaps w:val="0"/>
          <w:sz w:val="22"/>
          <w:szCs w:val="22"/>
        </w:rPr>
        <w:t>:</w:t>
      </w:r>
    </w:p>
    <w:p w14:paraId="2F340C2A" w14:textId="77777777" w:rsidR="00532972" w:rsidRPr="00035ECD" w:rsidRDefault="00532972" w:rsidP="00035ECD">
      <w:pPr>
        <w:pStyle w:val="NoSpacing"/>
      </w:pPr>
    </w:p>
    <w:p w14:paraId="354902B8" w14:textId="53B16F30" w:rsidR="00BF272E" w:rsidRDefault="00BF272E" w:rsidP="00BF272E">
      <w:pPr>
        <w:pStyle w:val="NoSpacing"/>
        <w:numPr>
          <w:ilvl w:val="0"/>
          <w:numId w:val="107"/>
        </w:numPr>
      </w:pPr>
      <w:r>
        <w:t xml:space="preserve">An accomplished Data Analyst with progressive experience in SQL </w:t>
      </w:r>
      <w:r>
        <w:t>Server</w:t>
      </w:r>
      <w:r>
        <w:t xml:space="preserve"> Database, Data Reporting/Visualization and Developing Visual Basic for Applications (VBA) in Excel for Various domains such as healthcare, Insurance and Social Services.</w:t>
      </w:r>
    </w:p>
    <w:p w14:paraId="4CFA209D" w14:textId="77777777" w:rsidR="00BF272E" w:rsidRDefault="00BF272E" w:rsidP="00BF272E">
      <w:pPr>
        <w:pStyle w:val="NoSpacing"/>
        <w:numPr>
          <w:ilvl w:val="0"/>
          <w:numId w:val="107"/>
        </w:numPr>
      </w:pPr>
      <w:r>
        <w:t xml:space="preserve">Experience with innovation and creative problem solving. </w:t>
      </w:r>
    </w:p>
    <w:p w14:paraId="32C203B9" w14:textId="77777777" w:rsidR="00BF272E" w:rsidRDefault="00BF272E" w:rsidP="00BF272E">
      <w:pPr>
        <w:pStyle w:val="NoSpacing"/>
        <w:numPr>
          <w:ilvl w:val="0"/>
          <w:numId w:val="107"/>
        </w:numPr>
      </w:pPr>
      <w:r>
        <w:t>Proficient in MS Office Suite, Power BI and SQL Server Database.</w:t>
      </w:r>
    </w:p>
    <w:p w14:paraId="58159E22" w14:textId="77777777" w:rsidR="00BF272E" w:rsidRDefault="00BF272E" w:rsidP="00BF272E">
      <w:pPr>
        <w:pStyle w:val="NoSpacing"/>
        <w:numPr>
          <w:ilvl w:val="0"/>
          <w:numId w:val="107"/>
        </w:numPr>
      </w:pPr>
      <w:r>
        <w:t>Proficient in SQL to generate quarries in database for exporting.</w:t>
      </w:r>
    </w:p>
    <w:p w14:paraId="50605498" w14:textId="77777777" w:rsidR="00BF272E" w:rsidRDefault="00BF272E" w:rsidP="00BF272E">
      <w:pPr>
        <w:pStyle w:val="NoSpacing"/>
        <w:numPr>
          <w:ilvl w:val="0"/>
          <w:numId w:val="107"/>
        </w:numPr>
      </w:pPr>
      <w:r>
        <w:t>Proficient in all Microsoft applications, Word and PowerPoint, with advanced Excel skills (Pivot Tables, VLOOKUP).</w:t>
      </w:r>
    </w:p>
    <w:p w14:paraId="1A9A27AF" w14:textId="77777777" w:rsidR="00BF272E" w:rsidRDefault="00BF272E" w:rsidP="00BF272E">
      <w:pPr>
        <w:pStyle w:val="NoSpacing"/>
        <w:numPr>
          <w:ilvl w:val="0"/>
          <w:numId w:val="107"/>
        </w:numPr>
      </w:pPr>
      <w:r>
        <w:t>Proficient in Data Transformation and Formatting.</w:t>
      </w:r>
    </w:p>
    <w:p w14:paraId="26F11D99" w14:textId="77777777" w:rsidR="00BF272E" w:rsidRDefault="00BF272E" w:rsidP="00BF272E">
      <w:pPr>
        <w:pStyle w:val="NoSpacing"/>
        <w:numPr>
          <w:ilvl w:val="0"/>
          <w:numId w:val="107"/>
        </w:numPr>
      </w:pPr>
      <w:r>
        <w:t>Experience in Data Analysis and manipulation of complex data set for business food.</w:t>
      </w:r>
    </w:p>
    <w:p w14:paraId="0B0932D4" w14:textId="77777777" w:rsidR="00BF272E" w:rsidRDefault="00BF272E" w:rsidP="00BF272E">
      <w:pPr>
        <w:pStyle w:val="NoSpacing"/>
        <w:numPr>
          <w:ilvl w:val="0"/>
          <w:numId w:val="107"/>
        </w:numPr>
      </w:pPr>
      <w:r>
        <w:t>Ability to interest and work with internal &amp; external stakeholders/vendors/clients at all levels.</w:t>
      </w:r>
    </w:p>
    <w:p w14:paraId="7AEFA3FD" w14:textId="77777777" w:rsidR="00BF272E" w:rsidRDefault="00BF272E" w:rsidP="00BF272E">
      <w:pPr>
        <w:pStyle w:val="NoSpacing"/>
        <w:numPr>
          <w:ilvl w:val="0"/>
          <w:numId w:val="107"/>
        </w:numPr>
      </w:pPr>
      <w:r>
        <w:t>Communicative and personable, able to efficiently manage staff, develop relationships, and promote organizational.</w:t>
      </w:r>
    </w:p>
    <w:p w14:paraId="56730ADC" w14:textId="77777777" w:rsidR="00BF272E" w:rsidRDefault="00BF272E" w:rsidP="00BF272E">
      <w:pPr>
        <w:pStyle w:val="NoSpacing"/>
        <w:numPr>
          <w:ilvl w:val="0"/>
          <w:numId w:val="107"/>
        </w:numPr>
      </w:pPr>
      <w:r>
        <w:t xml:space="preserve">Self-awareness, reflective and able to learn from mistakes, with an ability to learn quickly while on the job. </w:t>
      </w:r>
    </w:p>
    <w:p w14:paraId="1237881A" w14:textId="77777777" w:rsidR="00A84564" w:rsidRPr="00A84564" w:rsidRDefault="00A84564" w:rsidP="00A84564">
      <w:pPr>
        <w:pStyle w:val="NoSpacing"/>
      </w:pPr>
    </w:p>
    <w:p w14:paraId="39C426A2" w14:textId="17219EFF" w:rsidR="004E5322" w:rsidRPr="004E5322" w:rsidRDefault="00E66AC4" w:rsidP="004E532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smallCaps w:val="0"/>
          <w:sz w:val="22"/>
          <w:szCs w:val="22"/>
        </w:rPr>
      </w:pPr>
      <w:r w:rsidRPr="00E66AC4">
        <w:rPr>
          <w:rFonts w:asciiTheme="minorHAnsi" w:hAnsiTheme="minorHAnsi" w:cstheme="minorHAnsi"/>
          <w:smallCaps w:val="0"/>
          <w:sz w:val="22"/>
          <w:szCs w:val="22"/>
        </w:rPr>
        <w:t>TECHNICAL PROFICIENCY</w:t>
      </w:r>
      <w:r w:rsidR="00526C25">
        <w:rPr>
          <w:rFonts w:asciiTheme="minorHAnsi" w:hAnsiTheme="minorHAnsi" w:cstheme="minorHAnsi"/>
          <w:smallCaps w:val="0"/>
          <w:sz w:val="22"/>
          <w:szCs w:val="22"/>
        </w:rPr>
        <w:t xml:space="preserve">: </w:t>
      </w:r>
    </w:p>
    <w:p w14:paraId="054E5300" w14:textId="77777777" w:rsidR="004E5322" w:rsidRPr="00035ECD" w:rsidRDefault="004E5322" w:rsidP="00035ECD">
      <w:pPr>
        <w:pStyle w:val="NoSpacing"/>
      </w:pPr>
    </w:p>
    <w:p w14:paraId="248FDEA5" w14:textId="77777777" w:rsidR="00BF272E" w:rsidRDefault="00BF272E" w:rsidP="00BF272E">
      <w:pPr>
        <w:pStyle w:val="NoSpacing"/>
        <w:numPr>
          <w:ilvl w:val="0"/>
          <w:numId w:val="109"/>
        </w:numPr>
        <w:sectPr w:rsidR="00BF272E" w:rsidSect="00F90371">
          <w:headerReference w:type="default" r:id="rId8"/>
          <w:footerReference w:type="default" r:id="rId9"/>
          <w:headerReference w:type="first" r:id="rId10"/>
          <w:type w:val="continuous"/>
          <w:pgSz w:w="12240" w:h="15840" w:code="1"/>
          <w:pgMar w:top="540" w:right="1152" w:bottom="720" w:left="1152" w:header="510" w:footer="864" w:gutter="0"/>
          <w:cols w:space="720"/>
          <w:titlePg/>
          <w:docGrid w:linePitch="360"/>
        </w:sectPr>
      </w:pPr>
    </w:p>
    <w:p w14:paraId="6629904D" w14:textId="364A6C6E" w:rsidR="00BF272E" w:rsidRPr="00BF272E" w:rsidRDefault="00BF272E" w:rsidP="00BF272E">
      <w:pPr>
        <w:pStyle w:val="NoSpacing"/>
        <w:numPr>
          <w:ilvl w:val="0"/>
          <w:numId w:val="109"/>
        </w:numPr>
      </w:pPr>
      <w:r w:rsidRPr="00BF272E">
        <w:t xml:space="preserve">Accounting     </w:t>
      </w:r>
    </w:p>
    <w:p w14:paraId="6391B515" w14:textId="29158231" w:rsidR="00BF272E" w:rsidRPr="00BF272E" w:rsidRDefault="00BF272E" w:rsidP="00BF272E">
      <w:pPr>
        <w:pStyle w:val="NoSpacing"/>
        <w:numPr>
          <w:ilvl w:val="0"/>
          <w:numId w:val="109"/>
        </w:numPr>
      </w:pPr>
      <w:r w:rsidRPr="00BF272E">
        <w:t xml:space="preserve">Accounting Management     </w:t>
      </w:r>
    </w:p>
    <w:p w14:paraId="67DCE209" w14:textId="39305563" w:rsidR="00BF272E" w:rsidRPr="00BF272E" w:rsidRDefault="00BF272E" w:rsidP="00BF272E">
      <w:pPr>
        <w:pStyle w:val="NoSpacing"/>
        <w:numPr>
          <w:ilvl w:val="0"/>
          <w:numId w:val="109"/>
        </w:numPr>
      </w:pPr>
      <w:r w:rsidRPr="00BF272E">
        <w:t xml:space="preserve">BI     </w:t>
      </w:r>
    </w:p>
    <w:p w14:paraId="1FD85354" w14:textId="0E488AAA" w:rsidR="00BF272E" w:rsidRPr="00BF272E" w:rsidRDefault="00BF272E" w:rsidP="00BF272E">
      <w:pPr>
        <w:pStyle w:val="NoSpacing"/>
        <w:numPr>
          <w:ilvl w:val="0"/>
          <w:numId w:val="109"/>
        </w:numPr>
      </w:pPr>
      <w:r w:rsidRPr="00BF272E">
        <w:t xml:space="preserve">Business Intelligence     </w:t>
      </w:r>
    </w:p>
    <w:p w14:paraId="4901921C" w14:textId="0FFC4B1E" w:rsidR="00BF272E" w:rsidRPr="00BF272E" w:rsidRDefault="00BF272E" w:rsidP="00BF272E">
      <w:pPr>
        <w:pStyle w:val="NoSpacing"/>
        <w:numPr>
          <w:ilvl w:val="0"/>
          <w:numId w:val="109"/>
        </w:numPr>
      </w:pPr>
      <w:r w:rsidRPr="00BF272E">
        <w:t xml:space="preserve">CRM     </w:t>
      </w:r>
    </w:p>
    <w:p w14:paraId="5C4F18C8" w14:textId="5CDA6995" w:rsidR="00BF272E" w:rsidRPr="00BF272E" w:rsidRDefault="00BF272E" w:rsidP="00BF272E">
      <w:pPr>
        <w:pStyle w:val="NoSpacing"/>
        <w:numPr>
          <w:ilvl w:val="0"/>
          <w:numId w:val="109"/>
        </w:numPr>
      </w:pPr>
      <w:r w:rsidRPr="00BF272E">
        <w:t xml:space="preserve">Customer Relationship Management     </w:t>
      </w:r>
    </w:p>
    <w:p w14:paraId="61769DFA" w14:textId="42114EFF" w:rsidR="00BF272E" w:rsidRPr="00BF272E" w:rsidRDefault="00BF272E" w:rsidP="00BF272E">
      <w:pPr>
        <w:pStyle w:val="NoSpacing"/>
        <w:numPr>
          <w:ilvl w:val="0"/>
          <w:numId w:val="109"/>
        </w:numPr>
      </w:pPr>
      <w:r w:rsidRPr="00BF272E">
        <w:t xml:space="preserve">Data Analysis     </w:t>
      </w:r>
    </w:p>
    <w:p w14:paraId="1E975A30" w14:textId="2D106C9F" w:rsidR="00BF272E" w:rsidRPr="00BF272E" w:rsidRDefault="00BF272E" w:rsidP="00BF272E">
      <w:pPr>
        <w:pStyle w:val="NoSpacing"/>
        <w:numPr>
          <w:ilvl w:val="0"/>
          <w:numId w:val="109"/>
        </w:numPr>
      </w:pPr>
      <w:r w:rsidRPr="00BF272E">
        <w:t xml:space="preserve">Data Analyst     </w:t>
      </w:r>
    </w:p>
    <w:p w14:paraId="2F6B992A" w14:textId="6A23DD63" w:rsidR="00BF272E" w:rsidRPr="00BF272E" w:rsidRDefault="00BF272E" w:rsidP="00BF272E">
      <w:pPr>
        <w:pStyle w:val="NoSpacing"/>
        <w:numPr>
          <w:ilvl w:val="0"/>
          <w:numId w:val="109"/>
        </w:numPr>
      </w:pPr>
      <w:r w:rsidRPr="00BF272E">
        <w:t xml:space="preserve">Data Reporting     </w:t>
      </w:r>
    </w:p>
    <w:p w14:paraId="4DDF9CCD" w14:textId="7CF0FFB2" w:rsidR="00BF272E" w:rsidRPr="00BF272E" w:rsidRDefault="00BF272E" w:rsidP="00BF272E">
      <w:pPr>
        <w:pStyle w:val="NoSpacing"/>
        <w:numPr>
          <w:ilvl w:val="0"/>
          <w:numId w:val="109"/>
        </w:numPr>
      </w:pPr>
      <w:r w:rsidRPr="00BF272E">
        <w:t xml:space="preserve">Data Transformation     </w:t>
      </w:r>
    </w:p>
    <w:p w14:paraId="168F3553" w14:textId="448E3C9C" w:rsidR="00BF272E" w:rsidRPr="00BF272E" w:rsidRDefault="00BF272E" w:rsidP="00BF272E">
      <w:pPr>
        <w:pStyle w:val="NoSpacing"/>
        <w:numPr>
          <w:ilvl w:val="0"/>
          <w:numId w:val="109"/>
        </w:numPr>
      </w:pPr>
      <w:r w:rsidRPr="00BF272E">
        <w:t xml:space="preserve">database    </w:t>
      </w:r>
    </w:p>
    <w:p w14:paraId="0EFD6442" w14:textId="1FB80AB6" w:rsidR="00BF272E" w:rsidRPr="00BF272E" w:rsidRDefault="00BF272E" w:rsidP="00BF272E">
      <w:pPr>
        <w:pStyle w:val="NoSpacing"/>
        <w:numPr>
          <w:ilvl w:val="0"/>
          <w:numId w:val="109"/>
        </w:numPr>
      </w:pPr>
      <w:r w:rsidRPr="00BF272E">
        <w:t xml:space="preserve">excel     </w:t>
      </w:r>
    </w:p>
    <w:p w14:paraId="2DAF8B1F" w14:textId="727F9A04" w:rsidR="001D02FC" w:rsidRPr="00BF272E" w:rsidRDefault="00BF272E" w:rsidP="00BF272E">
      <w:pPr>
        <w:pStyle w:val="NoSpacing"/>
        <w:numPr>
          <w:ilvl w:val="0"/>
          <w:numId w:val="109"/>
        </w:numPr>
      </w:pPr>
      <w:r w:rsidRPr="00BF272E">
        <w:t xml:space="preserve">Finance     </w:t>
      </w:r>
    </w:p>
    <w:p w14:paraId="3AB7B9C8" w14:textId="24448A9C" w:rsidR="00BF272E" w:rsidRPr="00BF272E" w:rsidRDefault="00BF272E" w:rsidP="00BF272E">
      <w:pPr>
        <w:pStyle w:val="NoSpacing"/>
        <w:numPr>
          <w:ilvl w:val="0"/>
          <w:numId w:val="109"/>
        </w:numPr>
      </w:pPr>
      <w:r w:rsidRPr="00BF272E">
        <w:t xml:space="preserve">Marketing Analysis     </w:t>
      </w:r>
    </w:p>
    <w:p w14:paraId="355F137C" w14:textId="74863F96" w:rsidR="00BF272E" w:rsidRPr="00BF272E" w:rsidRDefault="00BF272E" w:rsidP="00BF272E">
      <w:pPr>
        <w:pStyle w:val="NoSpacing"/>
        <w:numPr>
          <w:ilvl w:val="0"/>
          <w:numId w:val="109"/>
        </w:numPr>
      </w:pPr>
      <w:r w:rsidRPr="00BF272E">
        <w:t xml:space="preserve">Microsoft Access     </w:t>
      </w:r>
    </w:p>
    <w:p w14:paraId="1B7B501E" w14:textId="5D42512E" w:rsidR="00BF272E" w:rsidRPr="00BF272E" w:rsidRDefault="00BF272E" w:rsidP="00BF272E">
      <w:pPr>
        <w:pStyle w:val="NoSpacing"/>
        <w:numPr>
          <w:ilvl w:val="0"/>
          <w:numId w:val="109"/>
        </w:numPr>
      </w:pPr>
      <w:r w:rsidRPr="00BF272E">
        <w:t xml:space="preserve">Microsoft Office     </w:t>
      </w:r>
    </w:p>
    <w:p w14:paraId="64BD6118" w14:textId="54313CEF" w:rsidR="00BF272E" w:rsidRPr="00BF272E" w:rsidRDefault="00BF272E" w:rsidP="00BF272E">
      <w:pPr>
        <w:pStyle w:val="NoSpacing"/>
        <w:numPr>
          <w:ilvl w:val="0"/>
          <w:numId w:val="109"/>
        </w:numPr>
      </w:pPr>
      <w:r w:rsidRPr="00BF272E">
        <w:t xml:space="preserve">Microsoft Powerpoint     </w:t>
      </w:r>
    </w:p>
    <w:p w14:paraId="5042B986" w14:textId="7FFB73E3" w:rsidR="00BF272E" w:rsidRPr="00BF272E" w:rsidRDefault="00BF272E" w:rsidP="00BF272E">
      <w:pPr>
        <w:pStyle w:val="NoSpacing"/>
        <w:numPr>
          <w:ilvl w:val="0"/>
          <w:numId w:val="109"/>
        </w:numPr>
      </w:pPr>
      <w:r w:rsidRPr="00BF272E">
        <w:t xml:space="preserve">Microsoft SQL Server     </w:t>
      </w:r>
    </w:p>
    <w:p w14:paraId="2AD4216C" w14:textId="6C99CE36" w:rsidR="00BF272E" w:rsidRPr="00BF272E" w:rsidRDefault="00BF272E" w:rsidP="00BF272E">
      <w:pPr>
        <w:pStyle w:val="NoSpacing"/>
        <w:numPr>
          <w:ilvl w:val="0"/>
          <w:numId w:val="109"/>
        </w:numPr>
      </w:pPr>
      <w:r w:rsidRPr="00BF272E">
        <w:t xml:space="preserve">Microsoft Windows     </w:t>
      </w:r>
    </w:p>
    <w:p w14:paraId="2712FA9C" w14:textId="6388EC78" w:rsidR="00BF272E" w:rsidRPr="00BF272E" w:rsidRDefault="00BF272E" w:rsidP="00BF272E">
      <w:pPr>
        <w:pStyle w:val="NoSpacing"/>
        <w:numPr>
          <w:ilvl w:val="0"/>
          <w:numId w:val="109"/>
        </w:numPr>
      </w:pPr>
      <w:r w:rsidRPr="00BF272E">
        <w:t xml:space="preserve">MS Access     </w:t>
      </w:r>
    </w:p>
    <w:p w14:paraId="1E250C5D" w14:textId="16E4A55E" w:rsidR="00BF272E" w:rsidRPr="00BF272E" w:rsidRDefault="00BF272E" w:rsidP="00BF272E">
      <w:pPr>
        <w:pStyle w:val="NoSpacing"/>
        <w:numPr>
          <w:ilvl w:val="0"/>
          <w:numId w:val="109"/>
        </w:numPr>
      </w:pPr>
      <w:r w:rsidRPr="00BF272E">
        <w:t xml:space="preserve">MS Excel     </w:t>
      </w:r>
    </w:p>
    <w:p w14:paraId="0E580F86" w14:textId="5CA8BE98" w:rsidR="00BF272E" w:rsidRPr="00BF272E" w:rsidRDefault="00BF272E" w:rsidP="00BF272E">
      <w:pPr>
        <w:pStyle w:val="NoSpacing"/>
        <w:numPr>
          <w:ilvl w:val="0"/>
          <w:numId w:val="109"/>
        </w:numPr>
      </w:pPr>
      <w:r w:rsidRPr="00BF272E">
        <w:t xml:space="preserve">ms office     </w:t>
      </w:r>
    </w:p>
    <w:p w14:paraId="635842F2" w14:textId="50A4B6F1" w:rsidR="00BF272E" w:rsidRPr="00BF272E" w:rsidRDefault="00BF272E" w:rsidP="00BF272E">
      <w:pPr>
        <w:pStyle w:val="NoSpacing"/>
        <w:numPr>
          <w:ilvl w:val="0"/>
          <w:numId w:val="109"/>
        </w:numPr>
      </w:pPr>
      <w:r w:rsidRPr="00BF272E">
        <w:t xml:space="preserve">MS SQL Server     </w:t>
      </w:r>
    </w:p>
    <w:p w14:paraId="4C0D31C1" w14:textId="5A0B20B4" w:rsidR="00BF272E" w:rsidRPr="00BF272E" w:rsidRDefault="00BF272E" w:rsidP="00BF272E">
      <w:pPr>
        <w:pStyle w:val="NoSpacing"/>
        <w:numPr>
          <w:ilvl w:val="0"/>
          <w:numId w:val="109"/>
        </w:numPr>
      </w:pPr>
      <w:r w:rsidRPr="00BF272E">
        <w:t xml:space="preserve">Pivot Tables     </w:t>
      </w:r>
    </w:p>
    <w:p w14:paraId="313A8BE9" w14:textId="77F27B78" w:rsidR="00BF272E" w:rsidRPr="00BF272E" w:rsidRDefault="00BF272E" w:rsidP="00BF272E">
      <w:pPr>
        <w:pStyle w:val="NoSpacing"/>
        <w:numPr>
          <w:ilvl w:val="0"/>
          <w:numId w:val="109"/>
        </w:numPr>
      </w:pPr>
      <w:r w:rsidRPr="00BF272E">
        <w:t xml:space="preserve">Policy Development     </w:t>
      </w:r>
    </w:p>
    <w:p w14:paraId="2E163878" w14:textId="2C77A1E2" w:rsidR="00BF272E" w:rsidRPr="00BF272E" w:rsidRDefault="00BF272E" w:rsidP="00BF272E">
      <w:pPr>
        <w:pStyle w:val="NoSpacing"/>
        <w:numPr>
          <w:ilvl w:val="0"/>
          <w:numId w:val="109"/>
        </w:numPr>
      </w:pPr>
      <w:r w:rsidRPr="00BF272E">
        <w:t xml:space="preserve">Power Bi     </w:t>
      </w:r>
    </w:p>
    <w:p w14:paraId="258130BB" w14:textId="048A152D" w:rsidR="00BF272E" w:rsidRPr="00BF272E" w:rsidRDefault="00BF272E" w:rsidP="00BF272E">
      <w:pPr>
        <w:pStyle w:val="NoSpacing"/>
        <w:numPr>
          <w:ilvl w:val="0"/>
          <w:numId w:val="109"/>
        </w:numPr>
      </w:pPr>
      <w:r w:rsidRPr="00BF272E">
        <w:t xml:space="preserve">PowerPoint     </w:t>
      </w:r>
    </w:p>
    <w:p w14:paraId="6837474E" w14:textId="405B0A0F" w:rsidR="00BF272E" w:rsidRPr="00BF272E" w:rsidRDefault="00BF272E" w:rsidP="00BF272E">
      <w:pPr>
        <w:pStyle w:val="NoSpacing"/>
        <w:numPr>
          <w:ilvl w:val="0"/>
          <w:numId w:val="109"/>
        </w:numPr>
      </w:pPr>
      <w:r w:rsidRPr="00BF272E">
        <w:t xml:space="preserve">Problem Solving     </w:t>
      </w:r>
    </w:p>
    <w:p w14:paraId="363035FA" w14:textId="7F9DA974" w:rsidR="00BF272E" w:rsidRPr="00BF272E" w:rsidRDefault="00BF272E" w:rsidP="00BF272E">
      <w:pPr>
        <w:pStyle w:val="NoSpacing"/>
        <w:numPr>
          <w:ilvl w:val="0"/>
          <w:numId w:val="109"/>
        </w:numPr>
      </w:pPr>
      <w:r w:rsidRPr="00BF272E">
        <w:t xml:space="preserve">Process Improvements     </w:t>
      </w:r>
    </w:p>
    <w:p w14:paraId="115104D7" w14:textId="5E7AB655" w:rsidR="00BF272E" w:rsidRPr="00BF272E" w:rsidRDefault="00BF272E" w:rsidP="00BF272E">
      <w:pPr>
        <w:pStyle w:val="NoSpacing"/>
        <w:numPr>
          <w:ilvl w:val="0"/>
          <w:numId w:val="109"/>
        </w:numPr>
      </w:pPr>
      <w:r w:rsidRPr="00BF272E">
        <w:t xml:space="preserve">Social Services     </w:t>
      </w:r>
    </w:p>
    <w:p w14:paraId="6C335829" w14:textId="24B1CA00" w:rsidR="00BF272E" w:rsidRPr="00BF272E" w:rsidRDefault="00BF272E" w:rsidP="00BF272E">
      <w:pPr>
        <w:pStyle w:val="NoSpacing"/>
        <w:numPr>
          <w:ilvl w:val="0"/>
          <w:numId w:val="109"/>
        </w:numPr>
      </w:pPr>
      <w:r w:rsidRPr="00BF272E">
        <w:t xml:space="preserve">SQL     </w:t>
      </w:r>
    </w:p>
    <w:p w14:paraId="08CA159C" w14:textId="539F23C9" w:rsidR="00BF272E" w:rsidRPr="00BF272E" w:rsidRDefault="00BF272E" w:rsidP="00BF272E">
      <w:pPr>
        <w:pStyle w:val="NoSpacing"/>
        <w:numPr>
          <w:ilvl w:val="0"/>
          <w:numId w:val="109"/>
        </w:numPr>
      </w:pPr>
      <w:r w:rsidRPr="00BF272E">
        <w:t xml:space="preserve">SQL Server     </w:t>
      </w:r>
    </w:p>
    <w:p w14:paraId="4BABA6C3" w14:textId="1B2CC24B" w:rsidR="00BF272E" w:rsidRPr="00BF272E" w:rsidRDefault="00BF272E" w:rsidP="00BF272E">
      <w:pPr>
        <w:pStyle w:val="NoSpacing"/>
        <w:numPr>
          <w:ilvl w:val="0"/>
          <w:numId w:val="109"/>
        </w:numPr>
      </w:pPr>
      <w:r w:rsidRPr="00BF272E">
        <w:t xml:space="preserve">Tax Returns     </w:t>
      </w:r>
    </w:p>
    <w:p w14:paraId="13295D4F" w14:textId="1F267CC8" w:rsidR="00BF272E" w:rsidRPr="00BF272E" w:rsidRDefault="00BF272E" w:rsidP="00BF272E">
      <w:pPr>
        <w:pStyle w:val="NoSpacing"/>
        <w:numPr>
          <w:ilvl w:val="0"/>
          <w:numId w:val="109"/>
        </w:numPr>
      </w:pPr>
      <w:r w:rsidRPr="00BF272E">
        <w:t xml:space="preserve">VBA     </w:t>
      </w:r>
    </w:p>
    <w:p w14:paraId="34ED6AB4" w14:textId="228DCDB7" w:rsidR="00BF272E" w:rsidRPr="00BF272E" w:rsidRDefault="00BF272E" w:rsidP="00BF272E">
      <w:pPr>
        <w:pStyle w:val="NoSpacing"/>
        <w:numPr>
          <w:ilvl w:val="0"/>
          <w:numId w:val="109"/>
        </w:numPr>
      </w:pPr>
      <w:r w:rsidRPr="00BF272E">
        <w:t xml:space="preserve">Visual Basic     </w:t>
      </w:r>
    </w:p>
    <w:p w14:paraId="13234E6A" w14:textId="35199CC7" w:rsidR="00BF272E" w:rsidRPr="00BF272E" w:rsidRDefault="00BF272E" w:rsidP="00BF272E">
      <w:pPr>
        <w:pStyle w:val="NoSpacing"/>
        <w:numPr>
          <w:ilvl w:val="0"/>
          <w:numId w:val="109"/>
        </w:numPr>
      </w:pPr>
      <w:r w:rsidRPr="00BF272E">
        <w:t xml:space="preserve">Visual Basic for Applications     </w:t>
      </w:r>
    </w:p>
    <w:p w14:paraId="4C83F5E0" w14:textId="32A05A15" w:rsidR="00BF272E" w:rsidRPr="00BF272E" w:rsidRDefault="00BF272E" w:rsidP="00BF272E">
      <w:pPr>
        <w:pStyle w:val="NoSpacing"/>
        <w:numPr>
          <w:ilvl w:val="0"/>
          <w:numId w:val="109"/>
        </w:numPr>
      </w:pPr>
      <w:r w:rsidRPr="00BF272E">
        <w:t xml:space="preserve">Visualization     </w:t>
      </w:r>
    </w:p>
    <w:p w14:paraId="7D7C6325" w14:textId="4CAC9EA9" w:rsidR="00BF272E" w:rsidRPr="00BF272E" w:rsidRDefault="00BF272E" w:rsidP="00BF272E">
      <w:pPr>
        <w:pStyle w:val="NoSpacing"/>
        <w:numPr>
          <w:ilvl w:val="0"/>
          <w:numId w:val="109"/>
        </w:numPr>
      </w:pPr>
      <w:r w:rsidRPr="00BF272E">
        <w:t xml:space="preserve">Windows 10     </w:t>
      </w:r>
    </w:p>
    <w:p w14:paraId="27F47B4D" w14:textId="154F9ABB" w:rsidR="00BF272E" w:rsidRPr="00BF272E" w:rsidRDefault="00BF272E" w:rsidP="00BF272E">
      <w:pPr>
        <w:pStyle w:val="NoSpacing"/>
        <w:numPr>
          <w:ilvl w:val="0"/>
          <w:numId w:val="109"/>
        </w:numPr>
      </w:pPr>
      <w:r w:rsidRPr="00BF272E">
        <w:t xml:space="preserve">Windows 98     </w:t>
      </w:r>
    </w:p>
    <w:p w14:paraId="692B125C" w14:textId="2B37D0A2" w:rsidR="00BF272E" w:rsidRPr="00BF272E" w:rsidRDefault="00BF272E" w:rsidP="00BF272E">
      <w:pPr>
        <w:pStyle w:val="NoSpacing"/>
        <w:numPr>
          <w:ilvl w:val="0"/>
          <w:numId w:val="109"/>
        </w:numPr>
      </w:pPr>
      <w:r w:rsidRPr="00BF272E">
        <w:t>Windows XP</w:t>
      </w:r>
    </w:p>
    <w:p w14:paraId="346C4803" w14:textId="6A47D00C" w:rsidR="00BF272E" w:rsidRPr="00BF272E" w:rsidRDefault="00BF272E" w:rsidP="00BF272E">
      <w:pPr>
        <w:pStyle w:val="NoSpacing"/>
        <w:numPr>
          <w:ilvl w:val="0"/>
          <w:numId w:val="109"/>
        </w:numPr>
      </w:pPr>
      <w:r w:rsidRPr="00BF272E">
        <w:t xml:space="preserve">Healthcare     </w:t>
      </w:r>
    </w:p>
    <w:p w14:paraId="2917138E" w14:textId="6005500C" w:rsidR="00BF272E" w:rsidRPr="00BF272E" w:rsidRDefault="00BF272E" w:rsidP="00BF272E">
      <w:pPr>
        <w:pStyle w:val="NoSpacing"/>
        <w:numPr>
          <w:ilvl w:val="0"/>
          <w:numId w:val="109"/>
        </w:numPr>
      </w:pPr>
      <w:r w:rsidRPr="00BF272E">
        <w:t xml:space="preserve">Public Accounting     </w:t>
      </w:r>
    </w:p>
    <w:p w14:paraId="3E5D2985" w14:textId="77777777" w:rsidR="00BF272E" w:rsidRDefault="00BF272E" w:rsidP="00BF272E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  <w:sectPr w:rsidR="00BF272E" w:rsidSect="00F90371">
          <w:type w:val="continuous"/>
          <w:pgSz w:w="12240" w:h="15840" w:code="1"/>
          <w:pgMar w:top="540" w:right="1152" w:bottom="720" w:left="1152" w:header="510" w:footer="864" w:gutter="0"/>
          <w:cols w:num="3" w:space="720"/>
          <w:titlePg/>
          <w:docGrid w:linePitch="360"/>
        </w:sectPr>
      </w:pPr>
    </w:p>
    <w:p w14:paraId="226A5084" w14:textId="77777777" w:rsidR="00BF272E" w:rsidRDefault="00BF272E" w:rsidP="00BF272E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</w:p>
    <w:p w14:paraId="37D94D96" w14:textId="4A1DA722" w:rsidR="00532972" w:rsidRPr="00B573EC" w:rsidRDefault="00532972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>PROFESSIONAL Experience: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ab/>
      </w:r>
    </w:p>
    <w:p w14:paraId="268241CB" w14:textId="77777777" w:rsidR="00532972" w:rsidRPr="00035ECD" w:rsidRDefault="00532972" w:rsidP="00035ECD">
      <w:pPr>
        <w:pStyle w:val="NoSpacing"/>
      </w:pPr>
    </w:p>
    <w:p w14:paraId="4C83DD99" w14:textId="77777777" w:rsidR="00BF272E" w:rsidRPr="005C0325" w:rsidRDefault="00BF272E" w:rsidP="00BF272E">
      <w:pPr>
        <w:pStyle w:val="NoSpacing"/>
        <w:rPr>
          <w:b/>
        </w:rPr>
      </w:pPr>
      <w:r w:rsidRPr="00BF272E">
        <w:rPr>
          <w:b/>
        </w:rPr>
        <w:t>Data Steward</w:t>
      </w:r>
    </w:p>
    <w:p w14:paraId="371E1CFE" w14:textId="4992944D" w:rsidR="00BF272E" w:rsidRPr="00BF272E" w:rsidRDefault="00BF272E" w:rsidP="00BF272E">
      <w:pPr>
        <w:pStyle w:val="NoSpacing"/>
        <w:rPr>
          <w:b/>
        </w:rPr>
      </w:pPr>
      <w:r w:rsidRPr="00BF272E">
        <w:rPr>
          <w:b/>
        </w:rPr>
        <w:t>IQVIA</w:t>
      </w:r>
      <w:r>
        <w:rPr>
          <w:b/>
        </w:rPr>
        <w:t>,</w:t>
      </w:r>
      <w:r w:rsidRPr="00BF272E">
        <w:rPr>
          <w:b/>
        </w:rPr>
        <w:t xml:space="preserve"> PA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BF272E">
        <w:rPr>
          <w:b/>
        </w:rPr>
        <w:t>Nov</w:t>
      </w:r>
      <w:r>
        <w:rPr>
          <w:b/>
        </w:rPr>
        <w:t xml:space="preserve"> </w:t>
      </w:r>
      <w:r w:rsidRPr="00BF272E">
        <w:rPr>
          <w:b/>
        </w:rPr>
        <w:t>21</w:t>
      </w:r>
      <w:r>
        <w:rPr>
          <w:b/>
        </w:rPr>
        <w:t xml:space="preserve"> to </w:t>
      </w:r>
      <w:r w:rsidRPr="00BF272E">
        <w:rPr>
          <w:b/>
        </w:rPr>
        <w:t>Till Date</w:t>
      </w:r>
    </w:p>
    <w:p w14:paraId="53F2CEF6" w14:textId="77777777" w:rsidR="001D02FC" w:rsidRDefault="001D02FC" w:rsidP="00035ECD">
      <w:pPr>
        <w:pStyle w:val="NoSpacing"/>
        <w:rPr>
          <w:bCs/>
        </w:rPr>
      </w:pPr>
    </w:p>
    <w:p w14:paraId="7370D344" w14:textId="77777777" w:rsidR="00BF272E" w:rsidRDefault="00BF272E" w:rsidP="00BF272E">
      <w:pPr>
        <w:pStyle w:val="NoSpacing"/>
        <w:numPr>
          <w:ilvl w:val="0"/>
          <w:numId w:val="110"/>
        </w:numPr>
      </w:pPr>
      <w:r>
        <w:t>Accountable for integrity and quality of data personally  created/updated.</w:t>
      </w:r>
    </w:p>
    <w:p w14:paraId="4A65C88B" w14:textId="6604C9A3" w:rsidR="00BF272E" w:rsidRDefault="00BF272E" w:rsidP="00BF272E">
      <w:pPr>
        <w:pStyle w:val="NoSpacing"/>
        <w:numPr>
          <w:ilvl w:val="0"/>
          <w:numId w:val="110"/>
        </w:numPr>
      </w:pPr>
      <w:r>
        <w:t xml:space="preserve">Ensure That </w:t>
      </w:r>
      <w:r>
        <w:t>customers’</w:t>
      </w:r>
      <w:r>
        <w:t xml:space="preserve"> needs and information are met.</w:t>
      </w:r>
    </w:p>
    <w:p w14:paraId="3DCB6B9D" w14:textId="77777777" w:rsidR="00BF272E" w:rsidRDefault="00BF272E" w:rsidP="00BF272E">
      <w:pPr>
        <w:pStyle w:val="NoSpacing"/>
        <w:numPr>
          <w:ilvl w:val="0"/>
          <w:numId w:val="110"/>
        </w:numPr>
      </w:pPr>
      <w:r>
        <w:t xml:space="preserve">Ensure data documentation is developed and maintained </w:t>
      </w:r>
    </w:p>
    <w:p w14:paraId="3FEC4E30" w14:textId="3125DEE9" w:rsidR="00BF272E" w:rsidRDefault="005E485E" w:rsidP="00BF272E">
      <w:pPr>
        <w:pStyle w:val="NoSpacing"/>
        <w:numPr>
          <w:ilvl w:val="0"/>
          <w:numId w:val="110"/>
        </w:numPr>
      </w:pPr>
      <w:r w:rsidRPr="005E485E">
        <w:t>Skilled in optimizing SQL queries for improved performance and efficiency</w:t>
      </w:r>
    </w:p>
    <w:p w14:paraId="2A9ACA02" w14:textId="77777777" w:rsidR="005E485E" w:rsidRDefault="005E485E" w:rsidP="00BF272E">
      <w:pPr>
        <w:pStyle w:val="NoSpacing"/>
        <w:numPr>
          <w:ilvl w:val="0"/>
          <w:numId w:val="110"/>
        </w:numPr>
      </w:pPr>
      <w:r w:rsidRPr="005E485E">
        <w:t>Created pivot tables, charts, and graphs in Excel to summarize and present analytical findings</w:t>
      </w:r>
    </w:p>
    <w:p w14:paraId="67804D58" w14:textId="27A97283" w:rsidR="00BF272E" w:rsidRDefault="00BF272E" w:rsidP="00BF272E">
      <w:pPr>
        <w:pStyle w:val="NoSpacing"/>
        <w:numPr>
          <w:ilvl w:val="0"/>
          <w:numId w:val="110"/>
        </w:numPr>
      </w:pPr>
      <w:r>
        <w:t>Identified and reported any data issues, conducted detailed weekly reports</w:t>
      </w:r>
    </w:p>
    <w:p w14:paraId="20873703" w14:textId="77777777" w:rsidR="00BF272E" w:rsidRDefault="00BF272E" w:rsidP="00BF272E">
      <w:pPr>
        <w:pStyle w:val="NoSpacing"/>
      </w:pPr>
    </w:p>
    <w:p w14:paraId="402414DE" w14:textId="67D99071" w:rsidR="00BF272E" w:rsidRDefault="00BF272E" w:rsidP="00BF272E">
      <w:pPr>
        <w:pStyle w:val="NoSpacing"/>
      </w:pPr>
      <w:r w:rsidRPr="00BF272E">
        <w:rPr>
          <w:b/>
          <w:bCs/>
        </w:rPr>
        <w:t>Environment:</w:t>
      </w:r>
      <w:r>
        <w:t xml:space="preserve"> MS Excel.</w:t>
      </w:r>
    </w:p>
    <w:p w14:paraId="1D588F71" w14:textId="77777777" w:rsidR="001D02FC" w:rsidRDefault="001D02FC" w:rsidP="001D02FC">
      <w:pPr>
        <w:pStyle w:val="NoSpacing"/>
        <w:rPr>
          <w:b/>
        </w:rPr>
      </w:pPr>
    </w:p>
    <w:p w14:paraId="2FA03821" w14:textId="77777777" w:rsidR="00BF272E" w:rsidRDefault="00BF272E" w:rsidP="00BF272E">
      <w:pPr>
        <w:pStyle w:val="NoSpacing"/>
        <w:rPr>
          <w:b/>
        </w:rPr>
      </w:pPr>
      <w:r w:rsidRPr="00BF272E">
        <w:rPr>
          <w:b/>
        </w:rPr>
        <w:t>Data Analyst</w:t>
      </w:r>
    </w:p>
    <w:p w14:paraId="5BB7799B" w14:textId="48DDEFF5" w:rsidR="00BF272E" w:rsidRPr="00BF272E" w:rsidRDefault="00BF272E" w:rsidP="00BF272E">
      <w:pPr>
        <w:pStyle w:val="NoSpacing"/>
        <w:rPr>
          <w:b/>
        </w:rPr>
      </w:pPr>
      <w:r w:rsidRPr="00BF272E">
        <w:rPr>
          <w:b/>
        </w:rPr>
        <w:t>1199SEIU, NY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BF272E">
        <w:rPr>
          <w:b/>
        </w:rPr>
        <w:t>Apr</w:t>
      </w:r>
      <w:r>
        <w:rPr>
          <w:b/>
        </w:rPr>
        <w:t xml:space="preserve"> </w:t>
      </w:r>
      <w:r w:rsidRPr="00BF272E">
        <w:rPr>
          <w:b/>
        </w:rPr>
        <w:t>21</w:t>
      </w:r>
      <w:r>
        <w:rPr>
          <w:b/>
        </w:rPr>
        <w:t xml:space="preserve"> to </w:t>
      </w:r>
      <w:r w:rsidRPr="00BF272E">
        <w:rPr>
          <w:b/>
        </w:rPr>
        <w:t>Aug</w:t>
      </w:r>
      <w:r>
        <w:rPr>
          <w:b/>
        </w:rPr>
        <w:t xml:space="preserve"> </w:t>
      </w:r>
      <w:r w:rsidRPr="00BF272E">
        <w:rPr>
          <w:b/>
        </w:rPr>
        <w:t xml:space="preserve">21 </w:t>
      </w:r>
    </w:p>
    <w:p w14:paraId="4D97CFA8" w14:textId="4863A465" w:rsidR="001D02FC" w:rsidRPr="005C0325" w:rsidRDefault="001D02FC" w:rsidP="001D02FC">
      <w:pPr>
        <w:pStyle w:val="NoSpacing"/>
        <w:rPr>
          <w:b/>
        </w:rPr>
      </w:pPr>
    </w:p>
    <w:p w14:paraId="5F496D84" w14:textId="77777777" w:rsidR="00BF272E" w:rsidRPr="00BF272E" w:rsidRDefault="00BF272E" w:rsidP="00BF272E">
      <w:pPr>
        <w:pStyle w:val="NoSpacing"/>
        <w:numPr>
          <w:ilvl w:val="0"/>
          <w:numId w:val="111"/>
        </w:numPr>
        <w:rPr>
          <w:bCs/>
        </w:rPr>
      </w:pPr>
      <w:r w:rsidRPr="00BF272E">
        <w:rPr>
          <w:bCs/>
        </w:rPr>
        <w:t>Identified and reported any data issues, conducted detailed weekly reports, and pro-actively participated in team meetings with managers.</w:t>
      </w:r>
    </w:p>
    <w:p w14:paraId="1EFB4C54" w14:textId="77777777" w:rsidR="00BF272E" w:rsidRPr="00BF272E" w:rsidRDefault="00BF272E" w:rsidP="00BF272E">
      <w:pPr>
        <w:pStyle w:val="NoSpacing"/>
        <w:numPr>
          <w:ilvl w:val="0"/>
          <w:numId w:val="111"/>
        </w:numPr>
        <w:rPr>
          <w:bCs/>
        </w:rPr>
      </w:pPr>
      <w:r w:rsidRPr="00BF272E">
        <w:rPr>
          <w:bCs/>
        </w:rPr>
        <w:t>Trained staffs how to upload data into the CRM.</w:t>
      </w:r>
    </w:p>
    <w:p w14:paraId="29ABF128" w14:textId="77777777" w:rsidR="00BF272E" w:rsidRPr="00BF272E" w:rsidRDefault="00BF272E" w:rsidP="00BF272E">
      <w:pPr>
        <w:pStyle w:val="NoSpacing"/>
        <w:numPr>
          <w:ilvl w:val="0"/>
          <w:numId w:val="111"/>
        </w:numPr>
        <w:rPr>
          <w:bCs/>
        </w:rPr>
      </w:pPr>
      <w:r w:rsidRPr="00BF272E">
        <w:rPr>
          <w:bCs/>
        </w:rPr>
        <w:t>Analyzed model and interpret large volumes of raw data, draw conclusions and develop actionable recommendations.</w:t>
      </w:r>
    </w:p>
    <w:p w14:paraId="5B071466" w14:textId="77777777" w:rsidR="00BF272E" w:rsidRDefault="00BF272E" w:rsidP="00BF272E">
      <w:pPr>
        <w:pStyle w:val="NoSpacing"/>
        <w:rPr>
          <w:bCs/>
        </w:rPr>
      </w:pPr>
    </w:p>
    <w:p w14:paraId="444F5FAD" w14:textId="4342215F" w:rsidR="00BF272E" w:rsidRPr="00BF272E" w:rsidRDefault="00BF272E" w:rsidP="00BF272E">
      <w:pPr>
        <w:pStyle w:val="NoSpacing"/>
        <w:rPr>
          <w:bCs/>
        </w:rPr>
      </w:pPr>
      <w:r w:rsidRPr="00BF272E">
        <w:rPr>
          <w:b/>
        </w:rPr>
        <w:t>Environments:</w:t>
      </w:r>
      <w:r w:rsidRPr="00BF272E">
        <w:rPr>
          <w:bCs/>
        </w:rPr>
        <w:t xml:space="preserve"> MS EXCEL (VBA), MS ACCESS, SEIUVAN.</w:t>
      </w:r>
    </w:p>
    <w:p w14:paraId="398DA775" w14:textId="77777777" w:rsidR="009340E0" w:rsidRDefault="009340E0" w:rsidP="002F129F">
      <w:pPr>
        <w:pStyle w:val="NoSpacing"/>
        <w:rPr>
          <w:b/>
        </w:rPr>
      </w:pPr>
    </w:p>
    <w:p w14:paraId="3A6A3D82" w14:textId="77777777" w:rsidR="00BF272E" w:rsidRPr="005C0325" w:rsidRDefault="00BF272E" w:rsidP="00BF272E">
      <w:pPr>
        <w:pStyle w:val="NoSpacing"/>
        <w:rPr>
          <w:b/>
        </w:rPr>
      </w:pPr>
      <w:r w:rsidRPr="00BF272E">
        <w:rPr>
          <w:b/>
        </w:rPr>
        <w:t>Data Analyst</w:t>
      </w:r>
    </w:p>
    <w:p w14:paraId="1CB170D1" w14:textId="47953945" w:rsidR="00BF272E" w:rsidRPr="00BF272E" w:rsidRDefault="00BF272E" w:rsidP="00BF272E">
      <w:pPr>
        <w:pStyle w:val="NoSpacing"/>
        <w:rPr>
          <w:b/>
        </w:rPr>
      </w:pPr>
      <w:r w:rsidRPr="00BF272E">
        <w:rPr>
          <w:b/>
        </w:rPr>
        <w:t xml:space="preserve">Saiada Tech, NY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BF272E">
        <w:rPr>
          <w:b/>
        </w:rPr>
        <w:t>Jan</w:t>
      </w:r>
      <w:r>
        <w:rPr>
          <w:b/>
        </w:rPr>
        <w:t xml:space="preserve"> </w:t>
      </w:r>
      <w:r w:rsidRPr="00BF272E">
        <w:rPr>
          <w:b/>
        </w:rPr>
        <w:t>20</w:t>
      </w:r>
      <w:r>
        <w:rPr>
          <w:b/>
        </w:rPr>
        <w:t xml:space="preserve"> to </w:t>
      </w:r>
      <w:r w:rsidRPr="00BF272E">
        <w:rPr>
          <w:b/>
        </w:rPr>
        <w:t>Mar</w:t>
      </w:r>
      <w:r>
        <w:rPr>
          <w:b/>
        </w:rPr>
        <w:t xml:space="preserve"> </w:t>
      </w:r>
      <w:r w:rsidRPr="00BF272E">
        <w:rPr>
          <w:b/>
        </w:rPr>
        <w:t xml:space="preserve">21 </w:t>
      </w:r>
    </w:p>
    <w:p w14:paraId="1A63E219" w14:textId="77777777" w:rsidR="00D53105" w:rsidRPr="00035ECD" w:rsidRDefault="00D53105" w:rsidP="00035ECD">
      <w:pPr>
        <w:pStyle w:val="NoSpacing"/>
      </w:pPr>
    </w:p>
    <w:p w14:paraId="132C2BF2" w14:textId="77777777" w:rsidR="00BF272E" w:rsidRDefault="00BF272E" w:rsidP="00BF272E">
      <w:pPr>
        <w:pStyle w:val="NoSpacing"/>
        <w:numPr>
          <w:ilvl w:val="0"/>
          <w:numId w:val="101"/>
        </w:numPr>
      </w:pPr>
      <w:r>
        <w:t>Provided recommendations for operational efficiencies and process improvements and assists in policy development to support change initiatives.</w:t>
      </w:r>
    </w:p>
    <w:p w14:paraId="209EAAD9" w14:textId="77777777" w:rsidR="00BF272E" w:rsidRDefault="00BF272E" w:rsidP="00BF272E">
      <w:pPr>
        <w:pStyle w:val="NoSpacing"/>
        <w:numPr>
          <w:ilvl w:val="0"/>
          <w:numId w:val="101"/>
        </w:numPr>
      </w:pPr>
      <w:r>
        <w:t>Analyzed model and interpret large volumes of raw data, draw conclusions and develop actionable recommendations</w:t>
      </w:r>
    </w:p>
    <w:p w14:paraId="4913618A" w14:textId="7E47372C" w:rsidR="00BF272E" w:rsidRDefault="00BF272E" w:rsidP="00BF272E">
      <w:pPr>
        <w:pStyle w:val="NoSpacing"/>
        <w:numPr>
          <w:ilvl w:val="0"/>
          <w:numId w:val="101"/>
        </w:numPr>
      </w:pPr>
      <w:r>
        <w:t>Created Excel based Analysis and reports using VLOOKUP, Pivot tables and complex excel Formulas</w:t>
      </w:r>
    </w:p>
    <w:p w14:paraId="64108B19" w14:textId="6EB066E0" w:rsidR="002F129F" w:rsidRDefault="00BF272E" w:rsidP="00BF272E">
      <w:pPr>
        <w:pStyle w:val="NoSpacing"/>
        <w:numPr>
          <w:ilvl w:val="0"/>
          <w:numId w:val="101"/>
        </w:numPr>
      </w:pPr>
      <w:r>
        <w:t>Identified and reported any data issues, conducted detailed weekly reports, and pro-actively participated in team meetings with managers.</w:t>
      </w:r>
    </w:p>
    <w:p w14:paraId="41AA1E0F" w14:textId="4C01E6CA" w:rsidR="00423C9B" w:rsidRDefault="00423C9B" w:rsidP="00BF272E">
      <w:pPr>
        <w:pStyle w:val="NoSpacing"/>
        <w:numPr>
          <w:ilvl w:val="0"/>
          <w:numId w:val="101"/>
        </w:numPr>
      </w:pPr>
      <w:r w:rsidRPr="00423C9B">
        <w:t>Integrated Excel with SQL databases for data extraction and analysis</w:t>
      </w:r>
    </w:p>
    <w:p w14:paraId="20A633D1" w14:textId="77777777" w:rsidR="009340E0" w:rsidRDefault="009340E0" w:rsidP="002F129F">
      <w:pPr>
        <w:pStyle w:val="NoSpacing"/>
        <w:rPr>
          <w:b/>
        </w:rPr>
      </w:pPr>
    </w:p>
    <w:p w14:paraId="1AAC5C9B" w14:textId="61696732" w:rsidR="00BF272E" w:rsidRDefault="00BF272E" w:rsidP="002F129F">
      <w:pPr>
        <w:pStyle w:val="NoSpacing"/>
      </w:pPr>
      <w:r w:rsidRPr="00BF272E">
        <w:rPr>
          <w:b/>
          <w:bCs/>
        </w:rPr>
        <w:t>Environment:</w:t>
      </w:r>
      <w:r>
        <w:t xml:space="preserve"> SQL server, MS EXCEL(VBA), Visual Basic</w:t>
      </w:r>
    </w:p>
    <w:p w14:paraId="4FBE89A9" w14:textId="77777777" w:rsidR="00BF272E" w:rsidRDefault="00BF272E" w:rsidP="002F129F">
      <w:pPr>
        <w:pStyle w:val="NoSpacing"/>
        <w:rPr>
          <w:b/>
        </w:rPr>
      </w:pPr>
    </w:p>
    <w:p w14:paraId="3D829FC3" w14:textId="77777777" w:rsidR="00BF272E" w:rsidRDefault="00BF272E" w:rsidP="00BF272E">
      <w:pPr>
        <w:pStyle w:val="NoSpacing"/>
        <w:rPr>
          <w:b/>
        </w:rPr>
      </w:pPr>
      <w:r w:rsidRPr="00BF272E">
        <w:rPr>
          <w:b/>
        </w:rPr>
        <w:t>Tax Intern / Data Analyst</w:t>
      </w:r>
    </w:p>
    <w:p w14:paraId="3C162720" w14:textId="3C1967B4" w:rsidR="00BF272E" w:rsidRPr="00BF272E" w:rsidRDefault="00BF272E" w:rsidP="00BF272E">
      <w:pPr>
        <w:pStyle w:val="NoSpacing"/>
        <w:rPr>
          <w:b/>
        </w:rPr>
      </w:pPr>
      <w:r w:rsidRPr="00BF272E">
        <w:rPr>
          <w:b/>
        </w:rPr>
        <w:t xml:space="preserve">Internal Revenue Service, NY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BF272E">
        <w:rPr>
          <w:b/>
        </w:rPr>
        <w:t>Sep</w:t>
      </w:r>
      <w:r>
        <w:rPr>
          <w:b/>
        </w:rPr>
        <w:t xml:space="preserve">t </w:t>
      </w:r>
      <w:r w:rsidRPr="00BF272E">
        <w:rPr>
          <w:b/>
        </w:rPr>
        <w:t>19</w:t>
      </w:r>
      <w:r>
        <w:rPr>
          <w:b/>
        </w:rPr>
        <w:t xml:space="preserve"> to </w:t>
      </w:r>
      <w:r w:rsidRPr="00BF272E">
        <w:rPr>
          <w:b/>
        </w:rPr>
        <w:t>Dec</w:t>
      </w:r>
      <w:r>
        <w:rPr>
          <w:b/>
        </w:rPr>
        <w:t xml:space="preserve"> </w:t>
      </w:r>
      <w:r w:rsidRPr="00BF272E">
        <w:rPr>
          <w:b/>
        </w:rPr>
        <w:t>19</w:t>
      </w:r>
    </w:p>
    <w:p w14:paraId="4BEA5287" w14:textId="77777777" w:rsidR="002F129F" w:rsidRDefault="002F129F" w:rsidP="002F129F">
      <w:pPr>
        <w:pStyle w:val="NoSpacing"/>
        <w:rPr>
          <w:b/>
        </w:rPr>
      </w:pPr>
    </w:p>
    <w:p w14:paraId="296D4628" w14:textId="77777777" w:rsidR="00BF272E" w:rsidRPr="00BF272E" w:rsidRDefault="00BF272E" w:rsidP="00BF272E">
      <w:pPr>
        <w:pStyle w:val="NoSpacing"/>
        <w:numPr>
          <w:ilvl w:val="0"/>
          <w:numId w:val="102"/>
        </w:numPr>
        <w:rPr>
          <w:bCs/>
        </w:rPr>
      </w:pPr>
      <w:r w:rsidRPr="00BF272E">
        <w:rPr>
          <w:bCs/>
        </w:rPr>
        <w:t>Revised tax preparations completed by fellow volunteers prior to finalized.</w:t>
      </w:r>
    </w:p>
    <w:p w14:paraId="60294492" w14:textId="77777777" w:rsidR="00BF272E" w:rsidRPr="00BF272E" w:rsidRDefault="00BF272E" w:rsidP="00BF272E">
      <w:pPr>
        <w:pStyle w:val="NoSpacing"/>
        <w:numPr>
          <w:ilvl w:val="0"/>
          <w:numId w:val="102"/>
        </w:numPr>
        <w:rPr>
          <w:bCs/>
        </w:rPr>
      </w:pPr>
      <w:r w:rsidRPr="00BF272E">
        <w:rPr>
          <w:bCs/>
        </w:rPr>
        <w:t>Prepare federal individual tax returns for 20+ monthly clients with income up to 45,000.</w:t>
      </w:r>
    </w:p>
    <w:p w14:paraId="2A387F4A" w14:textId="77777777" w:rsidR="00BF272E" w:rsidRPr="00BF272E" w:rsidRDefault="00BF272E" w:rsidP="00BF272E">
      <w:pPr>
        <w:pStyle w:val="NoSpacing"/>
        <w:numPr>
          <w:ilvl w:val="0"/>
          <w:numId w:val="102"/>
        </w:numPr>
        <w:rPr>
          <w:bCs/>
        </w:rPr>
      </w:pPr>
      <w:r w:rsidRPr="00BF272E">
        <w:rPr>
          <w:bCs/>
        </w:rPr>
        <w:t>Examined tax documents from 30+ qualified clients in order to determine income deductions.</w:t>
      </w:r>
    </w:p>
    <w:p w14:paraId="6E13BEF5" w14:textId="23DD36ED" w:rsidR="002F129F" w:rsidRPr="00BF272E" w:rsidRDefault="00BF272E" w:rsidP="00BF272E">
      <w:pPr>
        <w:pStyle w:val="NoSpacing"/>
        <w:numPr>
          <w:ilvl w:val="0"/>
          <w:numId w:val="102"/>
        </w:numPr>
        <w:rPr>
          <w:bCs/>
        </w:rPr>
      </w:pPr>
      <w:r w:rsidRPr="00BF272E">
        <w:rPr>
          <w:bCs/>
        </w:rPr>
        <w:t>Create Dashboard for Visual Representation Purposes</w:t>
      </w:r>
    </w:p>
    <w:p w14:paraId="1DF80451" w14:textId="77777777" w:rsidR="002F129F" w:rsidRDefault="002F129F" w:rsidP="002F129F">
      <w:pPr>
        <w:pStyle w:val="NoSpacing"/>
        <w:rPr>
          <w:b/>
        </w:rPr>
      </w:pPr>
    </w:p>
    <w:p w14:paraId="3ED21149" w14:textId="1B290403" w:rsidR="00532972" w:rsidRPr="00A75463" w:rsidRDefault="00532972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044096">
        <w:rPr>
          <w:rFonts w:asciiTheme="minorHAnsi" w:hAnsiTheme="minorHAnsi" w:cstheme="minorHAnsi"/>
          <w:smallCaps w:val="0"/>
          <w:sz w:val="22"/>
          <w:szCs w:val="22"/>
        </w:rPr>
        <w:t>EDUCATION</w:t>
      </w:r>
      <w:r w:rsidR="00251678">
        <w:rPr>
          <w:rFonts w:asciiTheme="minorHAnsi" w:hAnsiTheme="minorHAnsi" w:cstheme="minorHAnsi"/>
          <w:smallCaps w:val="0"/>
          <w:sz w:val="22"/>
          <w:szCs w:val="22"/>
        </w:rPr>
        <w:t xml:space="preserve"> &amp; CERTIFICATIONS</w:t>
      </w:r>
      <w:r w:rsidRPr="00220B99">
        <w:rPr>
          <w:rFonts w:asciiTheme="minorHAnsi" w:hAnsiTheme="minorHAnsi" w:cstheme="minorHAnsi"/>
          <w:smallCaps w:val="0"/>
          <w:sz w:val="22"/>
          <w:szCs w:val="22"/>
        </w:rPr>
        <w:t>:</w:t>
      </w:r>
    </w:p>
    <w:p w14:paraId="05D9F8F8" w14:textId="77777777" w:rsidR="002C08E8" w:rsidRDefault="002C08E8" w:rsidP="00035ECD">
      <w:pPr>
        <w:pStyle w:val="NoSpacing"/>
      </w:pPr>
    </w:p>
    <w:p w14:paraId="3E013E58" w14:textId="6E322C09" w:rsidR="00C97C14" w:rsidRDefault="00BF272E" w:rsidP="00A94CDC">
      <w:pPr>
        <w:pStyle w:val="NoSpacing"/>
        <w:numPr>
          <w:ilvl w:val="0"/>
          <w:numId w:val="61"/>
        </w:numPr>
      </w:pPr>
      <w:r>
        <w:t>B.Sc in Accounting, Brooklyn College, 2022</w:t>
      </w:r>
    </w:p>
    <w:p w14:paraId="73BC7CAA" w14:textId="42A84C07" w:rsidR="00BF272E" w:rsidRPr="00D53105" w:rsidRDefault="00BF272E" w:rsidP="00A94CDC">
      <w:pPr>
        <w:pStyle w:val="NoSpacing"/>
        <w:numPr>
          <w:ilvl w:val="0"/>
          <w:numId w:val="61"/>
        </w:numPr>
      </w:pPr>
      <w:r>
        <w:t>AS in Accounting, Queensborough Community College, 2020</w:t>
      </w:r>
    </w:p>
    <w:sectPr w:rsidR="00BF272E" w:rsidRPr="00D53105" w:rsidSect="00F90371">
      <w:type w:val="continuous"/>
      <w:pgSz w:w="12240" w:h="15840" w:code="1"/>
      <w:pgMar w:top="540" w:right="1152" w:bottom="720" w:left="1152" w:header="51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6A2D5" w14:textId="77777777" w:rsidR="00F90371" w:rsidRDefault="00F90371">
      <w:r>
        <w:separator/>
      </w:r>
    </w:p>
  </w:endnote>
  <w:endnote w:type="continuationSeparator" w:id="0">
    <w:p w14:paraId="701E2CCD" w14:textId="77777777" w:rsidR="00F90371" w:rsidRDefault="00F90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 Bold">
    <w:panose1 w:val="00000000000000000000"/>
    <w:charset w:val="00"/>
    <w:family w:val="roman"/>
    <w:notTrueType/>
    <w:pitch w:val="default"/>
  </w:font>
  <w:font w:name="ヒラギノ角ゴ Pro W3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2776E" w14:textId="77777777" w:rsidR="00C56794" w:rsidRDefault="00C56794">
    <w:pPr>
      <w:pStyle w:val="Footer"/>
    </w:pPr>
  </w:p>
  <w:p w14:paraId="68466BA4" w14:textId="77777777" w:rsidR="00B360ED" w:rsidRDefault="00B360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4ACFD0" w14:textId="77777777" w:rsidR="00F90371" w:rsidRDefault="00F90371">
      <w:r>
        <w:separator/>
      </w:r>
    </w:p>
  </w:footnote>
  <w:footnote w:type="continuationSeparator" w:id="0">
    <w:p w14:paraId="74AF75DB" w14:textId="77777777" w:rsidR="00F90371" w:rsidRDefault="00F90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A34E6" w14:textId="77777777" w:rsidR="00BA2960" w:rsidRDefault="00BA2960">
    <w:pPr>
      <w:pStyle w:val="Header"/>
    </w:pPr>
  </w:p>
  <w:p w14:paraId="55CC7D6F" w14:textId="77777777" w:rsidR="00BA2960" w:rsidRDefault="00BA29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7FB71" w14:textId="41435FF8" w:rsidR="00BF14B3" w:rsidRPr="00654952" w:rsidRDefault="00BF14B3" w:rsidP="009D2991">
    <w:pPr>
      <w:pStyle w:val="NoSpacing"/>
    </w:pPr>
    <w:r w:rsidRPr="00654952">
      <w:rPr>
        <w:b/>
        <w:bCs/>
      </w:rPr>
      <w:t>Candidate Location:</w:t>
    </w:r>
    <w:r w:rsidR="00EC3F6D" w:rsidRPr="00654952">
      <w:t xml:space="preserve"> </w:t>
    </w:r>
    <w:r w:rsidR="00BF272E" w:rsidRPr="00BF272E">
      <w:t>Queens</w:t>
    </w:r>
    <w:r w:rsidR="00526C25" w:rsidRPr="00526C25">
      <w:t>,</w:t>
    </w:r>
    <w:r w:rsidR="00526C25">
      <w:t xml:space="preserve"> </w:t>
    </w:r>
    <w:r w:rsidR="00BF272E">
      <w:t>NY</w:t>
    </w:r>
  </w:p>
  <w:p w14:paraId="2AE93543" w14:textId="6F2EE16A" w:rsidR="007255EB" w:rsidRDefault="00BF14B3" w:rsidP="00654952">
    <w:pPr>
      <w:pStyle w:val="NoSpacing"/>
    </w:pPr>
    <w:r w:rsidRPr="00654952">
      <w:rPr>
        <w:b/>
        <w:bCs/>
      </w:rPr>
      <w:t>Candidate E-mail ID:</w:t>
    </w:r>
    <w:r w:rsidRPr="00654952">
      <w:t xml:space="preserve"> </w:t>
    </w:r>
    <w:r w:rsidR="00BF272E" w:rsidRPr="00BF272E">
      <w:rPr>
        <w:rStyle w:val="Hyperlink"/>
      </w:rPr>
      <w:t>Emmanueligumah22@gmail.com</w:t>
    </w:r>
  </w:p>
  <w:p w14:paraId="639D8B28" w14:textId="2FA77067" w:rsidR="00BF14B3" w:rsidRPr="00C403D6" w:rsidRDefault="00BF14B3" w:rsidP="00654952">
    <w:pPr>
      <w:pStyle w:val="NoSpacing"/>
    </w:pPr>
    <w:r w:rsidRPr="00654952">
      <w:rPr>
        <w:b/>
        <w:bCs/>
      </w:rPr>
      <w:t>Contact Number:</w:t>
    </w:r>
    <w:r w:rsidR="004C7072" w:rsidRPr="00654952">
      <w:t xml:space="preserve"> </w:t>
    </w:r>
    <w:r w:rsidR="00BF272E" w:rsidRPr="00BF272E">
      <w:t>917-972-4694</w:t>
    </w:r>
  </w:p>
  <w:p w14:paraId="6360024A" w14:textId="77777777" w:rsidR="00AD5567" w:rsidRDefault="00AD5567" w:rsidP="00AD5567">
    <w:pPr>
      <w:pStyle w:val="Header"/>
      <w:rPr>
        <w:rFonts w:asciiTheme="minorHAnsi" w:hAnsiTheme="minorHAnsi" w:cstheme="minorHAnsi"/>
        <w:b/>
        <w:sz w:val="10"/>
        <w:szCs w:val="28"/>
      </w:rPr>
    </w:pPr>
  </w:p>
  <w:p w14:paraId="582E319A" w14:textId="29691706" w:rsidR="006A562E" w:rsidRDefault="00E76A75" w:rsidP="005C26B1">
    <w:pPr>
      <w:pStyle w:val="Header"/>
      <w:jc w:val="center"/>
      <w:rPr>
        <w:rFonts w:asciiTheme="minorHAnsi" w:hAnsiTheme="minorHAnsi" w:cstheme="minorHAnsi"/>
        <w:b/>
        <w:sz w:val="28"/>
        <w:szCs w:val="28"/>
      </w:rPr>
    </w:pPr>
    <w:r w:rsidRPr="00E76A75">
      <w:rPr>
        <w:rFonts w:asciiTheme="minorHAnsi" w:hAnsiTheme="minorHAnsi" w:cstheme="minorHAnsi"/>
        <w:b/>
        <w:sz w:val="28"/>
        <w:szCs w:val="28"/>
      </w:rPr>
      <w:t>Emmanuel Igumah</w:t>
    </w:r>
  </w:p>
  <w:p w14:paraId="23F2F05D" w14:textId="670C2682" w:rsidR="00654952" w:rsidRPr="007D675E" w:rsidRDefault="00654952" w:rsidP="005C26B1">
    <w:pPr>
      <w:pStyle w:val="Header"/>
      <w:jc w:val="center"/>
      <w:rPr>
        <w:sz w:val="11"/>
      </w:rPr>
    </w:pPr>
    <w:r>
      <w:rPr>
        <w:rFonts w:asciiTheme="minorHAnsi" w:hAnsiTheme="minorHAnsi" w:cstheme="minorHAnsi"/>
        <w:b/>
        <w:sz w:val="28"/>
        <w:szCs w:val="2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pStyle w:val="Achievement"/>
      <w:lvlText w:val="*"/>
      <w:lvlJc w:val="left"/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2">
      <w:start w:val="1"/>
      <w:numFmt w:val="decimal"/>
      <w:lvlText w:val="%2.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2.%3.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2.%3.%4.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2.%3.%4.%5.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2.%3.%4.%5.%6.%7.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2.%3.%4.%5.%6.%7.%8.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00000009"/>
    <w:multiLevelType w:val="singleLevel"/>
    <w:tmpl w:val="D5F6B640"/>
    <w:name w:val="WW8Num21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kern w:val="2"/>
        <w:sz w:val="22"/>
        <w:szCs w:val="22"/>
      </w:rPr>
    </w:lvl>
  </w:abstractNum>
  <w:abstractNum w:abstractNumId="8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</w:abstractNum>
  <w:abstractNum w:abstractNumId="9" w15:restartNumberingAfterBreak="0">
    <w:nsid w:val="03BA2AE6"/>
    <w:multiLevelType w:val="hybridMultilevel"/>
    <w:tmpl w:val="CF8E03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171C4A"/>
    <w:multiLevelType w:val="hybridMultilevel"/>
    <w:tmpl w:val="E6B8BFD6"/>
    <w:lvl w:ilvl="0" w:tplc="0DEA1D5E">
      <w:start w:val="10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6F4487"/>
    <w:multiLevelType w:val="hybridMultilevel"/>
    <w:tmpl w:val="45D0C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D546AA"/>
    <w:multiLevelType w:val="hybridMultilevel"/>
    <w:tmpl w:val="766A5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7E6246C"/>
    <w:multiLevelType w:val="hybridMultilevel"/>
    <w:tmpl w:val="14880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91F25EA"/>
    <w:multiLevelType w:val="hybridMultilevel"/>
    <w:tmpl w:val="747A0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9CA3856"/>
    <w:multiLevelType w:val="hybridMultilevel"/>
    <w:tmpl w:val="F61C4BF2"/>
    <w:styleLink w:val="ImportedStyle57"/>
    <w:lvl w:ilvl="0" w:tplc="19FAD732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337C800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38CFD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81C0D0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3CC92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6D62D3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E08452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370830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466E05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0BB4211B"/>
    <w:multiLevelType w:val="hybridMultilevel"/>
    <w:tmpl w:val="5CE2A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BC4181E"/>
    <w:multiLevelType w:val="hybridMultilevel"/>
    <w:tmpl w:val="D14E29EC"/>
    <w:styleLink w:val="ImportedStyle39"/>
    <w:lvl w:ilvl="0" w:tplc="C05E87C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92AAC8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74F712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30029AE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D944F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708B3E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30ACC1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82A4D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605C0048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0C500DD5"/>
    <w:multiLevelType w:val="hybridMultilevel"/>
    <w:tmpl w:val="CA084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D471DBA"/>
    <w:multiLevelType w:val="hybridMultilevel"/>
    <w:tmpl w:val="3856C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FC071A0"/>
    <w:multiLevelType w:val="hybridMultilevel"/>
    <w:tmpl w:val="9AA06158"/>
    <w:styleLink w:val="ImportedStyle40"/>
    <w:lvl w:ilvl="0" w:tplc="05087AA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09E14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22763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5AAB22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77270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C7E660D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B2B05C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AC2634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756320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0FC37048"/>
    <w:multiLevelType w:val="hybridMultilevel"/>
    <w:tmpl w:val="9D2634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0A23A03"/>
    <w:multiLevelType w:val="hybridMultilevel"/>
    <w:tmpl w:val="A7726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3167871"/>
    <w:multiLevelType w:val="hybridMultilevel"/>
    <w:tmpl w:val="C7FC8D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6527365"/>
    <w:multiLevelType w:val="hybridMultilevel"/>
    <w:tmpl w:val="82B6E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7025586"/>
    <w:multiLevelType w:val="hybridMultilevel"/>
    <w:tmpl w:val="6DD86E3E"/>
    <w:styleLink w:val="ImportedStyle6"/>
    <w:lvl w:ilvl="0" w:tplc="AE60343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59C317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27AA22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66E9F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906E44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BE0FE6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E5067E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47462B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3702EB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 w15:restartNumberingAfterBreak="0">
    <w:nsid w:val="17B64AF8"/>
    <w:multiLevelType w:val="hybridMultilevel"/>
    <w:tmpl w:val="C4A0C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8760F29"/>
    <w:multiLevelType w:val="hybridMultilevel"/>
    <w:tmpl w:val="85DA6D58"/>
    <w:styleLink w:val="ImportedStyle47"/>
    <w:lvl w:ilvl="0" w:tplc="4140A7D6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86C063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C587AA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5AA2630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5C871F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16C865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0E4496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FD2D7A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A8CB8F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 w15:restartNumberingAfterBreak="0">
    <w:nsid w:val="1A427A55"/>
    <w:multiLevelType w:val="hybridMultilevel"/>
    <w:tmpl w:val="BFA82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AC65032"/>
    <w:multiLevelType w:val="hybridMultilevel"/>
    <w:tmpl w:val="C84494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C286EBA"/>
    <w:multiLevelType w:val="hybridMultilevel"/>
    <w:tmpl w:val="5C98C3C8"/>
    <w:styleLink w:val="ImportedStyle23"/>
    <w:lvl w:ilvl="0" w:tplc="8926150A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1" w:tplc="5EE00B40">
      <w:start w:val="1"/>
      <w:numFmt w:val="bullet"/>
      <w:lvlText w:val="o"/>
      <w:lvlJc w:val="left"/>
      <w:pPr>
        <w:ind w:left="13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2" w:tplc="0C1870B0">
      <w:start w:val="1"/>
      <w:numFmt w:val="bullet"/>
      <w:lvlText w:val="▪"/>
      <w:lvlJc w:val="left"/>
      <w:pPr>
        <w:ind w:left="20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3" w:tplc="812274E4">
      <w:start w:val="1"/>
      <w:numFmt w:val="bullet"/>
      <w:lvlText w:val="•"/>
      <w:lvlJc w:val="left"/>
      <w:pPr>
        <w:ind w:left="27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4" w:tplc="F0E083C0">
      <w:start w:val="1"/>
      <w:numFmt w:val="bullet"/>
      <w:lvlText w:val="o"/>
      <w:lvlJc w:val="left"/>
      <w:pPr>
        <w:ind w:left="348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5" w:tplc="DFF2E71A">
      <w:start w:val="1"/>
      <w:numFmt w:val="bullet"/>
      <w:lvlText w:val="▪"/>
      <w:lvlJc w:val="left"/>
      <w:pPr>
        <w:ind w:left="42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6" w:tplc="6E761CEE">
      <w:start w:val="1"/>
      <w:numFmt w:val="bullet"/>
      <w:lvlText w:val="•"/>
      <w:lvlJc w:val="left"/>
      <w:pPr>
        <w:ind w:left="49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7" w:tplc="3FA030D0">
      <w:start w:val="1"/>
      <w:numFmt w:val="bullet"/>
      <w:lvlText w:val="o"/>
      <w:lvlJc w:val="left"/>
      <w:pPr>
        <w:ind w:left="56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8" w:tplc="1BD6580E">
      <w:start w:val="1"/>
      <w:numFmt w:val="bullet"/>
      <w:lvlText w:val="▪"/>
      <w:lvlJc w:val="left"/>
      <w:pPr>
        <w:ind w:left="63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1" w15:restartNumberingAfterBreak="0">
    <w:nsid w:val="1C7A2887"/>
    <w:multiLevelType w:val="hybridMultilevel"/>
    <w:tmpl w:val="1C207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06F7844"/>
    <w:multiLevelType w:val="hybridMultilevel"/>
    <w:tmpl w:val="1276A2BE"/>
    <w:styleLink w:val="ImportedStyle17"/>
    <w:lvl w:ilvl="0" w:tplc="F2949FEC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C6E915C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2DCD02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4C8CB28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174BB4A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58ECE9E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8A5C9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AA90FCA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9626C4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3" w15:restartNumberingAfterBreak="0">
    <w:nsid w:val="22C2250A"/>
    <w:multiLevelType w:val="hybridMultilevel"/>
    <w:tmpl w:val="43F0C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3A51A0C"/>
    <w:multiLevelType w:val="hybridMultilevel"/>
    <w:tmpl w:val="08588C0A"/>
    <w:styleLink w:val="ImportedStyle12"/>
    <w:lvl w:ilvl="0" w:tplc="C188FCD2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1A65B70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B704F10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D188EBE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F32D076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36C833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70A05A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B3ECE4C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C3807F0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5" w15:restartNumberingAfterBreak="0">
    <w:nsid w:val="247E2189"/>
    <w:multiLevelType w:val="hybridMultilevel"/>
    <w:tmpl w:val="71D0A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4812205"/>
    <w:multiLevelType w:val="hybridMultilevel"/>
    <w:tmpl w:val="954AB57C"/>
    <w:styleLink w:val="ImportedStyle49"/>
    <w:lvl w:ilvl="0" w:tplc="DA3EF490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AE0938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D70C989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632A00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139A7C8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74E80B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79C5AB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132E11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40BA864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7" w15:restartNumberingAfterBreak="0">
    <w:nsid w:val="254F73C6"/>
    <w:multiLevelType w:val="hybridMultilevel"/>
    <w:tmpl w:val="689C8E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5A32566"/>
    <w:multiLevelType w:val="hybridMultilevel"/>
    <w:tmpl w:val="C62E77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63733EC"/>
    <w:multiLevelType w:val="hybridMultilevel"/>
    <w:tmpl w:val="7FA2DA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6273D6">
      <w:numFmt w:val="bullet"/>
      <w:lvlText w:val="•"/>
      <w:lvlJc w:val="left"/>
      <w:pPr>
        <w:ind w:left="1800" w:hanging="720"/>
      </w:pPr>
      <w:rPr>
        <w:rFonts w:ascii="Calibri" w:eastAsia="Calibr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6607AA1"/>
    <w:multiLevelType w:val="hybridMultilevel"/>
    <w:tmpl w:val="8A1273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6BD6C90"/>
    <w:multiLevelType w:val="hybridMultilevel"/>
    <w:tmpl w:val="1EEA6228"/>
    <w:styleLink w:val="ImportedStyle4"/>
    <w:lvl w:ilvl="0" w:tplc="0FB846B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530B634">
      <w:start w:val="1"/>
      <w:numFmt w:val="bullet"/>
      <w:lvlText w:val="o"/>
      <w:lvlJc w:val="left"/>
      <w:pPr>
        <w:ind w:left="104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AC239EC">
      <w:start w:val="1"/>
      <w:numFmt w:val="bullet"/>
      <w:lvlText w:val="▪"/>
      <w:lvlJc w:val="left"/>
      <w:pPr>
        <w:ind w:left="17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9CABC6">
      <w:start w:val="1"/>
      <w:numFmt w:val="bullet"/>
      <w:lvlText w:val="·"/>
      <w:lvlJc w:val="left"/>
      <w:pPr>
        <w:ind w:left="248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DE4A198">
      <w:start w:val="1"/>
      <w:numFmt w:val="bullet"/>
      <w:lvlText w:val="o"/>
      <w:lvlJc w:val="left"/>
      <w:pPr>
        <w:ind w:left="320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672B2CA">
      <w:start w:val="1"/>
      <w:numFmt w:val="bullet"/>
      <w:lvlText w:val="▪"/>
      <w:lvlJc w:val="left"/>
      <w:pPr>
        <w:ind w:left="392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EA804BC">
      <w:start w:val="1"/>
      <w:numFmt w:val="bullet"/>
      <w:lvlText w:val="·"/>
      <w:lvlJc w:val="left"/>
      <w:pPr>
        <w:ind w:left="464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CD81872">
      <w:start w:val="1"/>
      <w:numFmt w:val="bullet"/>
      <w:lvlText w:val="o"/>
      <w:lvlJc w:val="left"/>
      <w:pPr>
        <w:ind w:left="53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3CECCBE">
      <w:start w:val="1"/>
      <w:numFmt w:val="bullet"/>
      <w:lvlText w:val="▪"/>
      <w:lvlJc w:val="left"/>
      <w:pPr>
        <w:ind w:left="608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" w15:restartNumberingAfterBreak="0">
    <w:nsid w:val="26BE6F38"/>
    <w:multiLevelType w:val="hybridMultilevel"/>
    <w:tmpl w:val="F16AFEF6"/>
    <w:styleLink w:val="ImportedStyle60"/>
    <w:lvl w:ilvl="0" w:tplc="EC6EC258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49EB0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E90AE2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BB0768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74C421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DA45BC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5F2A3E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6E7E54C4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B9E7B8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3" w15:restartNumberingAfterBreak="0">
    <w:nsid w:val="286E46D8"/>
    <w:multiLevelType w:val="hybridMultilevel"/>
    <w:tmpl w:val="1F9CFC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8EA4C6E"/>
    <w:multiLevelType w:val="hybridMultilevel"/>
    <w:tmpl w:val="AB8C84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92408BD"/>
    <w:multiLevelType w:val="hybridMultilevel"/>
    <w:tmpl w:val="CD525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A357D06"/>
    <w:multiLevelType w:val="hybridMultilevel"/>
    <w:tmpl w:val="52340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A9961DA"/>
    <w:multiLevelType w:val="hybridMultilevel"/>
    <w:tmpl w:val="45DEA8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BD36D04"/>
    <w:multiLevelType w:val="hybridMultilevel"/>
    <w:tmpl w:val="EB0828D2"/>
    <w:styleLink w:val="ImportedStyle19"/>
    <w:lvl w:ilvl="0" w:tplc="74EE4B50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C963366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CE0534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1F253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604A2E4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AA229D8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90C430FC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DD47EA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0BEC9C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9" w15:restartNumberingAfterBreak="0">
    <w:nsid w:val="2D5E3AAC"/>
    <w:multiLevelType w:val="hybridMultilevel"/>
    <w:tmpl w:val="34B21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127559D"/>
    <w:multiLevelType w:val="hybridMultilevel"/>
    <w:tmpl w:val="58D2D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15B325F"/>
    <w:multiLevelType w:val="hybridMultilevel"/>
    <w:tmpl w:val="5D527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1C47B70"/>
    <w:multiLevelType w:val="hybridMultilevel"/>
    <w:tmpl w:val="8F4CF8F0"/>
    <w:styleLink w:val="ImportedStyle62"/>
    <w:lvl w:ilvl="0" w:tplc="DA9E8BAC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7683FA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F5E6112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518D60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B1AEE4F6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E9686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68664F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3BA13B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90E852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3" w15:restartNumberingAfterBreak="0">
    <w:nsid w:val="3250560D"/>
    <w:multiLevelType w:val="multilevel"/>
    <w:tmpl w:val="03E8504C"/>
    <w:lvl w:ilvl="0">
      <w:start w:val="1"/>
      <w:numFmt w:val="bullet"/>
      <w:pStyle w:val="Resume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4" w15:restartNumberingAfterBreak="0">
    <w:nsid w:val="336741A4"/>
    <w:multiLevelType w:val="hybridMultilevel"/>
    <w:tmpl w:val="8902A456"/>
    <w:lvl w:ilvl="0" w:tplc="D27A1B24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3A44C16"/>
    <w:multiLevelType w:val="hybridMultilevel"/>
    <w:tmpl w:val="564E4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3EB0A99"/>
    <w:multiLevelType w:val="hybridMultilevel"/>
    <w:tmpl w:val="88AE1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73B2264"/>
    <w:multiLevelType w:val="hybridMultilevel"/>
    <w:tmpl w:val="25C2CAD6"/>
    <w:styleLink w:val="ImportedStyle52"/>
    <w:lvl w:ilvl="0" w:tplc="2D50C076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F704D5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3F00CF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C76C4C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7154212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6630DD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1829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FA00E8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602735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8" w15:restartNumberingAfterBreak="0">
    <w:nsid w:val="39470DDC"/>
    <w:multiLevelType w:val="hybridMultilevel"/>
    <w:tmpl w:val="50D6A0B8"/>
    <w:lvl w:ilvl="0" w:tplc="7DBCF9CA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041467E"/>
    <w:multiLevelType w:val="hybridMultilevel"/>
    <w:tmpl w:val="014AB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060627B"/>
    <w:multiLevelType w:val="hybridMultilevel"/>
    <w:tmpl w:val="B96CE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1285AF3"/>
    <w:multiLevelType w:val="hybridMultilevel"/>
    <w:tmpl w:val="BBD2E8FE"/>
    <w:styleLink w:val="ImportedStyle46"/>
    <w:lvl w:ilvl="0" w:tplc="01F0AB64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9FAB04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33EB19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8E6006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B3008B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540E44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4E7E9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472A95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4FEBE1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2" w15:restartNumberingAfterBreak="0">
    <w:nsid w:val="434D254F"/>
    <w:multiLevelType w:val="hybridMultilevel"/>
    <w:tmpl w:val="0AE69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3BF393B"/>
    <w:multiLevelType w:val="hybridMultilevel"/>
    <w:tmpl w:val="96EED3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4EA1896"/>
    <w:multiLevelType w:val="hybridMultilevel"/>
    <w:tmpl w:val="CE3C6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57B3D08"/>
    <w:multiLevelType w:val="hybridMultilevel"/>
    <w:tmpl w:val="2AC2C482"/>
    <w:styleLink w:val="ImportedStyle5"/>
    <w:lvl w:ilvl="0" w:tplc="629C808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8604BA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3C0FBA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0D69DE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BEA0C2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DA8842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5C8B84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ED6264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5E4C49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6" w15:restartNumberingAfterBreak="0">
    <w:nsid w:val="46097C9C"/>
    <w:multiLevelType w:val="hybridMultilevel"/>
    <w:tmpl w:val="7CD6803A"/>
    <w:styleLink w:val="ImportedStyle20"/>
    <w:lvl w:ilvl="0" w:tplc="9F0AC3A8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83C49892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F6A4BE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4DE5BAA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C9004A8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01620D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4C09A02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98A822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8049446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7" w15:restartNumberingAfterBreak="0">
    <w:nsid w:val="46875FF3"/>
    <w:multiLevelType w:val="hybridMultilevel"/>
    <w:tmpl w:val="7E24A0A4"/>
    <w:styleLink w:val="Bullets"/>
    <w:lvl w:ilvl="0" w:tplc="59D26970">
      <w:start w:val="1"/>
      <w:numFmt w:val="bullet"/>
      <w:lvlText w:val="•"/>
      <w:lvlJc w:val="left"/>
      <w:pPr>
        <w:ind w:left="1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A90FC2C">
      <w:start w:val="1"/>
      <w:numFmt w:val="bullet"/>
      <w:lvlText w:val="•"/>
      <w:lvlJc w:val="left"/>
      <w:pPr>
        <w:ind w:left="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340436">
      <w:start w:val="1"/>
      <w:numFmt w:val="bullet"/>
      <w:lvlText w:val="•"/>
      <w:lvlJc w:val="left"/>
      <w:pPr>
        <w:ind w:left="1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6345792">
      <w:start w:val="1"/>
      <w:numFmt w:val="bullet"/>
      <w:lvlText w:val="•"/>
      <w:lvlJc w:val="left"/>
      <w:pPr>
        <w:ind w:left="1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51296F6">
      <w:start w:val="1"/>
      <w:numFmt w:val="bullet"/>
      <w:lvlText w:val="•"/>
      <w:lvlJc w:val="left"/>
      <w:pPr>
        <w:ind w:left="25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6DC7B3A">
      <w:start w:val="1"/>
      <w:numFmt w:val="bullet"/>
      <w:lvlText w:val="•"/>
      <w:lvlJc w:val="left"/>
      <w:pPr>
        <w:ind w:left="3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AF44B90">
      <w:start w:val="1"/>
      <w:numFmt w:val="bullet"/>
      <w:lvlText w:val="•"/>
      <w:lvlJc w:val="left"/>
      <w:pPr>
        <w:ind w:left="3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E68F80">
      <w:start w:val="1"/>
      <w:numFmt w:val="bullet"/>
      <w:lvlText w:val="•"/>
      <w:lvlJc w:val="left"/>
      <w:pPr>
        <w:ind w:left="4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E3CA136">
      <w:start w:val="1"/>
      <w:numFmt w:val="bullet"/>
      <w:lvlText w:val="•"/>
      <w:lvlJc w:val="left"/>
      <w:pPr>
        <w:ind w:left="4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8" w15:restartNumberingAfterBreak="0">
    <w:nsid w:val="471A6B0C"/>
    <w:multiLevelType w:val="hybridMultilevel"/>
    <w:tmpl w:val="2A2A18B0"/>
    <w:lvl w:ilvl="0" w:tplc="5CBE7E0C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8FF2B39"/>
    <w:multiLevelType w:val="hybridMultilevel"/>
    <w:tmpl w:val="BAAE3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9480CFC"/>
    <w:multiLevelType w:val="hybridMultilevel"/>
    <w:tmpl w:val="A998C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B053771"/>
    <w:multiLevelType w:val="hybridMultilevel"/>
    <w:tmpl w:val="762E3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B2333C1"/>
    <w:multiLevelType w:val="hybridMultilevel"/>
    <w:tmpl w:val="5664B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1DC2E7A"/>
    <w:multiLevelType w:val="hybridMultilevel"/>
    <w:tmpl w:val="1EACF9EA"/>
    <w:lvl w:ilvl="0" w:tplc="EA96199E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1FF676A"/>
    <w:multiLevelType w:val="hybridMultilevel"/>
    <w:tmpl w:val="16786570"/>
    <w:styleLink w:val="ImportedStyle50"/>
    <w:lvl w:ilvl="0" w:tplc="E8D0364C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0A6CD9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DD8A9B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6C638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0E98632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8E0656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7D89D9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795AD1B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B7613C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5" w15:restartNumberingAfterBreak="0">
    <w:nsid w:val="533618BA"/>
    <w:multiLevelType w:val="hybridMultilevel"/>
    <w:tmpl w:val="7BEC8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5EC7DB2"/>
    <w:multiLevelType w:val="hybridMultilevel"/>
    <w:tmpl w:val="DE56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7360E1C"/>
    <w:multiLevelType w:val="hybridMultilevel"/>
    <w:tmpl w:val="EE7EF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7EC3F9B"/>
    <w:multiLevelType w:val="hybridMultilevel"/>
    <w:tmpl w:val="B70CB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8A16CC9"/>
    <w:multiLevelType w:val="hybridMultilevel"/>
    <w:tmpl w:val="78E8E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8D81C64"/>
    <w:multiLevelType w:val="hybridMultilevel"/>
    <w:tmpl w:val="B58C3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8DA7E6A"/>
    <w:multiLevelType w:val="hybridMultilevel"/>
    <w:tmpl w:val="17D810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96305D8"/>
    <w:multiLevelType w:val="hybridMultilevel"/>
    <w:tmpl w:val="A01A8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A40208A"/>
    <w:multiLevelType w:val="hybridMultilevel"/>
    <w:tmpl w:val="F13AE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AD01FB0"/>
    <w:multiLevelType w:val="hybridMultilevel"/>
    <w:tmpl w:val="A5EE04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BBE4D7D"/>
    <w:multiLevelType w:val="hybridMultilevel"/>
    <w:tmpl w:val="E93EB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D5D7B3A"/>
    <w:multiLevelType w:val="hybridMultilevel"/>
    <w:tmpl w:val="305A6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821DB4">
      <w:numFmt w:val="bullet"/>
      <w:lvlText w:val="•"/>
      <w:lvlJc w:val="left"/>
      <w:pPr>
        <w:ind w:left="1800" w:hanging="720"/>
      </w:pPr>
      <w:rPr>
        <w:rFonts w:ascii="Calibri" w:eastAsia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E6A566D"/>
    <w:multiLevelType w:val="hybridMultilevel"/>
    <w:tmpl w:val="B8F41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F4A63E7"/>
    <w:multiLevelType w:val="hybridMultilevel"/>
    <w:tmpl w:val="C5EECDAC"/>
    <w:styleLink w:val="ImportedStyle3"/>
    <w:lvl w:ilvl="0" w:tplc="EC40F93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EAC3A5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29E8A8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BCCBB1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F470F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1EEA3C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D454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9AE89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1563B6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9" w15:restartNumberingAfterBreak="0">
    <w:nsid w:val="5FE35D56"/>
    <w:multiLevelType w:val="hybridMultilevel"/>
    <w:tmpl w:val="D172944A"/>
    <w:styleLink w:val="ImportedStyle18"/>
    <w:lvl w:ilvl="0" w:tplc="49049E3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2DEAED4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5B04E38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A2639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87EE2D2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5452384C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223484D4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3F308C42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22E799A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0" w15:restartNumberingAfterBreak="0">
    <w:nsid w:val="6023680D"/>
    <w:multiLevelType w:val="hybridMultilevel"/>
    <w:tmpl w:val="268A01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10D7068"/>
    <w:multiLevelType w:val="hybridMultilevel"/>
    <w:tmpl w:val="CDB637B0"/>
    <w:lvl w:ilvl="0" w:tplc="456A5DE8">
      <w:start w:val="1"/>
      <w:numFmt w:val="bullet"/>
      <w:pStyle w:val="NormalLinespacingExactly12p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637A93B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E002555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7D4B16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E4C4DB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4442D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D1E5C3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788D11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2" w15:restartNumberingAfterBreak="0">
    <w:nsid w:val="65497E8E"/>
    <w:multiLevelType w:val="hybridMultilevel"/>
    <w:tmpl w:val="DCB6D876"/>
    <w:styleLink w:val="ImportedStyle11"/>
    <w:lvl w:ilvl="0" w:tplc="DB782B8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16AF35E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05142D4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04CA08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B9A0230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E5E1DB0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44DE6610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CAC510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53CD3B4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3" w15:restartNumberingAfterBreak="0">
    <w:nsid w:val="654A21A6"/>
    <w:multiLevelType w:val="hybridMultilevel"/>
    <w:tmpl w:val="3D4E686C"/>
    <w:styleLink w:val="ImportedStyle65"/>
    <w:lvl w:ilvl="0" w:tplc="899E0E2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A08036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C002A26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C465870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3FCAC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9B2F9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31EBB8C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C4262A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9A425498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4" w15:restartNumberingAfterBreak="0">
    <w:nsid w:val="65757A75"/>
    <w:multiLevelType w:val="hybridMultilevel"/>
    <w:tmpl w:val="551C9794"/>
    <w:styleLink w:val="ImportedStyle45"/>
    <w:lvl w:ilvl="0" w:tplc="7C044210">
      <w:start w:val="1"/>
      <w:numFmt w:val="bullet"/>
      <w:lvlText w:val="•"/>
      <w:lvlJc w:val="left"/>
      <w:pPr>
        <w:tabs>
          <w:tab w:val="num" w:pos="429"/>
          <w:tab w:val="left" w:pos="753"/>
        </w:tabs>
        <w:ind w:left="462" w:hanging="462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E32264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46674A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9A1CCE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CA69E68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983E1E7C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D41CE32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11042C2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15A71D6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5" w15:restartNumberingAfterBreak="0">
    <w:nsid w:val="66C326DD"/>
    <w:multiLevelType w:val="hybridMultilevel"/>
    <w:tmpl w:val="53F42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806733A"/>
    <w:multiLevelType w:val="hybridMultilevel"/>
    <w:tmpl w:val="8D6291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9756C49"/>
    <w:multiLevelType w:val="hybridMultilevel"/>
    <w:tmpl w:val="F0CE90A0"/>
    <w:styleLink w:val="ImportedStyle1"/>
    <w:lvl w:ilvl="0" w:tplc="D5F8207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56460B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E84E4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C00ED4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1820B6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D366DA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2AAE3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4322CF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AD15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8" w15:restartNumberingAfterBreak="0">
    <w:nsid w:val="6A40614B"/>
    <w:multiLevelType w:val="hybridMultilevel"/>
    <w:tmpl w:val="A15000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A4654B7"/>
    <w:multiLevelType w:val="hybridMultilevel"/>
    <w:tmpl w:val="92008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A564446"/>
    <w:multiLevelType w:val="hybridMultilevel"/>
    <w:tmpl w:val="07661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CAB355E"/>
    <w:multiLevelType w:val="hybridMultilevel"/>
    <w:tmpl w:val="437AF6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D174CEF"/>
    <w:multiLevelType w:val="hybridMultilevel"/>
    <w:tmpl w:val="89503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D5779F5"/>
    <w:multiLevelType w:val="hybridMultilevel"/>
    <w:tmpl w:val="EE606F78"/>
    <w:styleLink w:val="ImportedStyle2"/>
    <w:lvl w:ilvl="0" w:tplc="E2E898C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8B61B0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7C6C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5BAA25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6EE247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CDE98B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EEA7B2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BA0217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59EB6F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4" w15:restartNumberingAfterBreak="0">
    <w:nsid w:val="6DEA0BEF"/>
    <w:multiLevelType w:val="hybridMultilevel"/>
    <w:tmpl w:val="0C74018E"/>
    <w:styleLink w:val="ImportedStyle7"/>
    <w:lvl w:ilvl="0" w:tplc="0C1AB36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70E0B2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F3E655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9FCD9F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B3C35B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88D9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12A63E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F2E991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FEEC59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5" w15:restartNumberingAfterBreak="0">
    <w:nsid w:val="6F914BCD"/>
    <w:multiLevelType w:val="hybridMultilevel"/>
    <w:tmpl w:val="74CAD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2557B02"/>
    <w:multiLevelType w:val="hybridMultilevel"/>
    <w:tmpl w:val="A7C496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3BD7A36"/>
    <w:multiLevelType w:val="hybridMultilevel"/>
    <w:tmpl w:val="821607E6"/>
    <w:styleLink w:val="ImportedStyle71"/>
    <w:lvl w:ilvl="0" w:tplc="5934800A">
      <w:start w:val="1"/>
      <w:numFmt w:val="bullet"/>
      <w:lvlText w:val="•"/>
      <w:lvlJc w:val="left"/>
      <w:pPr>
        <w:ind w:left="720" w:hanging="500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1" w:tplc="72C2E6FE">
      <w:start w:val="1"/>
      <w:numFmt w:val="bullet"/>
      <w:lvlText w:val="•"/>
      <w:lvlJc w:val="left"/>
      <w:pPr>
        <w:ind w:left="7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2" w:tplc="25A46756">
      <w:start w:val="1"/>
      <w:numFmt w:val="bullet"/>
      <w:lvlText w:val="•"/>
      <w:lvlJc w:val="left"/>
      <w:pPr>
        <w:ind w:left="9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3" w:tplc="CBBA3218">
      <w:start w:val="1"/>
      <w:numFmt w:val="bullet"/>
      <w:lvlText w:val="•"/>
      <w:lvlJc w:val="left"/>
      <w:pPr>
        <w:ind w:left="12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4" w:tplc="2FD441C6">
      <w:start w:val="1"/>
      <w:numFmt w:val="bullet"/>
      <w:lvlText w:val="•"/>
      <w:lvlJc w:val="left"/>
      <w:pPr>
        <w:ind w:left="143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5" w:tplc="D2DCC098">
      <w:start w:val="1"/>
      <w:numFmt w:val="bullet"/>
      <w:lvlText w:val="•"/>
      <w:lvlJc w:val="left"/>
      <w:pPr>
        <w:ind w:left="165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6" w:tplc="17801134">
      <w:start w:val="1"/>
      <w:numFmt w:val="bullet"/>
      <w:lvlText w:val="•"/>
      <w:lvlJc w:val="left"/>
      <w:pPr>
        <w:ind w:left="18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7" w:tplc="5372ABFC">
      <w:start w:val="1"/>
      <w:numFmt w:val="bullet"/>
      <w:lvlText w:val="•"/>
      <w:lvlJc w:val="left"/>
      <w:pPr>
        <w:ind w:left="20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8" w:tplc="8D849BB8">
      <w:start w:val="1"/>
      <w:numFmt w:val="bullet"/>
      <w:lvlText w:val="•"/>
      <w:lvlJc w:val="left"/>
      <w:pPr>
        <w:ind w:left="23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8" w15:restartNumberingAfterBreak="0">
    <w:nsid w:val="757B43CE"/>
    <w:multiLevelType w:val="hybridMultilevel"/>
    <w:tmpl w:val="12127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7165BDD"/>
    <w:multiLevelType w:val="multilevel"/>
    <w:tmpl w:val="ED0EE318"/>
    <w:lvl w:ilvl="0">
      <w:start w:val="1"/>
      <w:numFmt w:val="bullet"/>
      <w:pStyle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0" w15:restartNumberingAfterBreak="0">
    <w:nsid w:val="77AD7925"/>
    <w:multiLevelType w:val="hybridMultilevel"/>
    <w:tmpl w:val="C94AB408"/>
    <w:lvl w:ilvl="0" w:tplc="E514F3AC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80A66DF"/>
    <w:multiLevelType w:val="hybridMultilevel"/>
    <w:tmpl w:val="7D5E17AE"/>
    <w:lvl w:ilvl="0" w:tplc="AF26CBC4">
      <w:start w:val="1"/>
      <w:numFmt w:val="bullet"/>
      <w:pStyle w:val="Style1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2" w15:restartNumberingAfterBreak="0">
    <w:nsid w:val="785813D3"/>
    <w:multiLevelType w:val="hybridMultilevel"/>
    <w:tmpl w:val="89C02C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AD34830"/>
    <w:multiLevelType w:val="hybridMultilevel"/>
    <w:tmpl w:val="5308D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C0466C2"/>
    <w:multiLevelType w:val="hybridMultilevel"/>
    <w:tmpl w:val="CE80B5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7D573D43"/>
    <w:multiLevelType w:val="hybridMultilevel"/>
    <w:tmpl w:val="0DBE8448"/>
    <w:styleLink w:val="ImportedStyle8"/>
    <w:lvl w:ilvl="0" w:tplc="58FE89E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9EA84A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9A49E0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D2CF2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15826B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BA76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8BA90D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E467DB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9E713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6" w15:restartNumberingAfterBreak="0">
    <w:nsid w:val="7EFE2F8D"/>
    <w:multiLevelType w:val="hybridMultilevel"/>
    <w:tmpl w:val="00CCD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F802C3B"/>
    <w:multiLevelType w:val="hybridMultilevel"/>
    <w:tmpl w:val="242C05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1305335">
    <w:abstractNumId w:val="7"/>
  </w:num>
  <w:num w:numId="2" w16cid:durableId="1720786493">
    <w:abstractNumId w:val="97"/>
  </w:num>
  <w:num w:numId="3" w16cid:durableId="1117945646">
    <w:abstractNumId w:val="103"/>
  </w:num>
  <w:num w:numId="4" w16cid:durableId="2062316411">
    <w:abstractNumId w:val="88"/>
  </w:num>
  <w:num w:numId="5" w16cid:durableId="68505365">
    <w:abstractNumId w:val="65"/>
  </w:num>
  <w:num w:numId="6" w16cid:durableId="2001426144">
    <w:abstractNumId w:val="25"/>
  </w:num>
  <w:num w:numId="7" w16cid:durableId="546378377">
    <w:abstractNumId w:val="104"/>
  </w:num>
  <w:num w:numId="8" w16cid:durableId="1243685690">
    <w:abstractNumId w:val="115"/>
  </w:num>
  <w:num w:numId="9" w16cid:durableId="2015448539">
    <w:abstractNumId w:val="53"/>
  </w:num>
  <w:num w:numId="10" w16cid:durableId="429476242">
    <w:abstractNumId w:val="109"/>
  </w:num>
  <w:num w:numId="11" w16cid:durableId="1523056857">
    <w:abstractNumId w:val="91"/>
  </w:num>
  <w:num w:numId="12" w16cid:durableId="1728800793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73" w:hanging="240"/>
        </w:pPr>
        <w:rPr>
          <w:rFonts w:ascii="Wingdings" w:hAnsi="Wingdings"/>
          <w:sz w:val="12"/>
        </w:rPr>
      </w:lvl>
    </w:lvlOverride>
  </w:num>
  <w:num w:numId="13" w16cid:durableId="728066596">
    <w:abstractNumId w:val="111"/>
  </w:num>
  <w:num w:numId="14" w16cid:durableId="621612668">
    <w:abstractNumId w:val="67"/>
  </w:num>
  <w:num w:numId="15" w16cid:durableId="392699823">
    <w:abstractNumId w:val="107"/>
  </w:num>
  <w:num w:numId="16" w16cid:durableId="1117481876">
    <w:abstractNumId w:val="92"/>
  </w:num>
  <w:num w:numId="17" w16cid:durableId="698705688">
    <w:abstractNumId w:val="34"/>
  </w:num>
  <w:num w:numId="18" w16cid:durableId="1157844738">
    <w:abstractNumId w:val="32"/>
  </w:num>
  <w:num w:numId="19" w16cid:durableId="998118792">
    <w:abstractNumId w:val="89"/>
  </w:num>
  <w:num w:numId="20" w16cid:durableId="1164978654">
    <w:abstractNumId w:val="48"/>
  </w:num>
  <w:num w:numId="21" w16cid:durableId="1683127025">
    <w:abstractNumId w:val="66"/>
  </w:num>
  <w:num w:numId="22" w16cid:durableId="1708144619">
    <w:abstractNumId w:val="30"/>
  </w:num>
  <w:num w:numId="23" w16cid:durableId="1129859671">
    <w:abstractNumId w:val="41"/>
  </w:num>
  <w:num w:numId="24" w16cid:durableId="1433941263">
    <w:abstractNumId w:val="17"/>
  </w:num>
  <w:num w:numId="25" w16cid:durableId="204409450">
    <w:abstractNumId w:val="20"/>
  </w:num>
  <w:num w:numId="26" w16cid:durableId="1410617977">
    <w:abstractNumId w:val="94"/>
  </w:num>
  <w:num w:numId="27" w16cid:durableId="806120827">
    <w:abstractNumId w:val="61"/>
  </w:num>
  <w:num w:numId="28" w16cid:durableId="11343379">
    <w:abstractNumId w:val="27"/>
  </w:num>
  <w:num w:numId="29" w16cid:durableId="259459309">
    <w:abstractNumId w:val="36"/>
  </w:num>
  <w:num w:numId="30" w16cid:durableId="1069310387">
    <w:abstractNumId w:val="74"/>
  </w:num>
  <w:num w:numId="31" w16cid:durableId="539707014">
    <w:abstractNumId w:val="57"/>
  </w:num>
  <w:num w:numId="32" w16cid:durableId="986932923">
    <w:abstractNumId w:val="15"/>
  </w:num>
  <w:num w:numId="33" w16cid:durableId="1878928156">
    <w:abstractNumId w:val="42"/>
  </w:num>
  <w:num w:numId="34" w16cid:durableId="2059159648">
    <w:abstractNumId w:val="52"/>
  </w:num>
  <w:num w:numId="35" w16cid:durableId="181894017">
    <w:abstractNumId w:val="93"/>
  </w:num>
  <w:num w:numId="36" w16cid:durableId="703216278">
    <w:abstractNumId w:val="35"/>
  </w:num>
  <w:num w:numId="37" w16cid:durableId="2042971358">
    <w:abstractNumId w:val="99"/>
  </w:num>
  <w:num w:numId="38" w16cid:durableId="1280261300">
    <w:abstractNumId w:val="56"/>
  </w:num>
  <w:num w:numId="39" w16cid:durableId="1572960732">
    <w:abstractNumId w:val="71"/>
  </w:num>
  <w:num w:numId="40" w16cid:durableId="529994204">
    <w:abstractNumId w:val="46"/>
  </w:num>
  <w:num w:numId="41" w16cid:durableId="690183929">
    <w:abstractNumId w:val="102"/>
  </w:num>
  <w:num w:numId="42" w16cid:durableId="384254278">
    <w:abstractNumId w:val="95"/>
  </w:num>
  <w:num w:numId="43" w16cid:durableId="1149326237">
    <w:abstractNumId w:val="45"/>
  </w:num>
  <w:num w:numId="44" w16cid:durableId="852459055">
    <w:abstractNumId w:val="31"/>
  </w:num>
  <w:num w:numId="45" w16cid:durableId="2092240963">
    <w:abstractNumId w:val="19"/>
  </w:num>
  <w:num w:numId="46" w16cid:durableId="2105832980">
    <w:abstractNumId w:val="26"/>
  </w:num>
  <w:num w:numId="47" w16cid:durableId="752512973">
    <w:abstractNumId w:val="116"/>
  </w:num>
  <w:num w:numId="48" w16cid:durableId="1142499844">
    <w:abstractNumId w:val="76"/>
  </w:num>
  <w:num w:numId="49" w16cid:durableId="478158183">
    <w:abstractNumId w:val="79"/>
  </w:num>
  <w:num w:numId="50" w16cid:durableId="1341589240">
    <w:abstractNumId w:val="60"/>
  </w:num>
  <w:num w:numId="51" w16cid:durableId="1296254341">
    <w:abstractNumId w:val="105"/>
  </w:num>
  <w:num w:numId="52" w16cid:durableId="695886212">
    <w:abstractNumId w:val="12"/>
  </w:num>
  <w:num w:numId="53" w16cid:durableId="415519533">
    <w:abstractNumId w:val="28"/>
  </w:num>
  <w:num w:numId="54" w16cid:durableId="565721421">
    <w:abstractNumId w:val="59"/>
  </w:num>
  <w:num w:numId="55" w16cid:durableId="667943108">
    <w:abstractNumId w:val="70"/>
  </w:num>
  <w:num w:numId="56" w16cid:durableId="550112358">
    <w:abstractNumId w:val="33"/>
  </w:num>
  <w:num w:numId="57" w16cid:durableId="77605260">
    <w:abstractNumId w:val="72"/>
  </w:num>
  <w:num w:numId="58" w16cid:durableId="1813669205">
    <w:abstractNumId w:val="108"/>
  </w:num>
  <w:num w:numId="59" w16cid:durableId="2126382808">
    <w:abstractNumId w:val="64"/>
  </w:num>
  <w:num w:numId="60" w16cid:durableId="1883863706">
    <w:abstractNumId w:val="87"/>
  </w:num>
  <w:num w:numId="61" w16cid:durableId="427652460">
    <w:abstractNumId w:val="69"/>
  </w:num>
  <w:num w:numId="62" w16cid:durableId="459878198">
    <w:abstractNumId w:val="96"/>
  </w:num>
  <w:num w:numId="63" w16cid:durableId="1441880191">
    <w:abstractNumId w:val="63"/>
  </w:num>
  <w:num w:numId="64" w16cid:durableId="2045710620">
    <w:abstractNumId w:val="117"/>
  </w:num>
  <w:num w:numId="65" w16cid:durableId="1351447887">
    <w:abstractNumId w:val="24"/>
  </w:num>
  <w:num w:numId="66" w16cid:durableId="240603096">
    <w:abstractNumId w:val="90"/>
  </w:num>
  <w:num w:numId="67" w16cid:durableId="2136825959">
    <w:abstractNumId w:val="14"/>
  </w:num>
  <w:num w:numId="68" w16cid:durableId="954825101">
    <w:abstractNumId w:val="106"/>
  </w:num>
  <w:num w:numId="69" w16cid:durableId="1516846731">
    <w:abstractNumId w:val="18"/>
  </w:num>
  <w:num w:numId="70" w16cid:durableId="1568491598">
    <w:abstractNumId w:val="21"/>
  </w:num>
  <w:num w:numId="71" w16cid:durableId="1507406754">
    <w:abstractNumId w:val="29"/>
  </w:num>
  <w:num w:numId="72" w16cid:durableId="1163812142">
    <w:abstractNumId w:val="112"/>
  </w:num>
  <w:num w:numId="73" w16cid:durableId="1335377854">
    <w:abstractNumId w:val="23"/>
  </w:num>
  <w:num w:numId="74" w16cid:durableId="1533105148">
    <w:abstractNumId w:val="55"/>
  </w:num>
  <w:num w:numId="75" w16cid:durableId="1187863028">
    <w:abstractNumId w:val="50"/>
  </w:num>
  <w:num w:numId="76" w16cid:durableId="1853759272">
    <w:abstractNumId w:val="11"/>
  </w:num>
  <w:num w:numId="77" w16cid:durableId="1826969034">
    <w:abstractNumId w:val="114"/>
  </w:num>
  <w:num w:numId="78" w16cid:durableId="929847389">
    <w:abstractNumId w:val="62"/>
  </w:num>
  <w:num w:numId="79" w16cid:durableId="2101169821">
    <w:abstractNumId w:val="37"/>
  </w:num>
  <w:num w:numId="80" w16cid:durableId="1875649266">
    <w:abstractNumId w:val="54"/>
  </w:num>
  <w:num w:numId="81" w16cid:durableId="307828130">
    <w:abstractNumId w:val="49"/>
  </w:num>
  <w:num w:numId="82" w16cid:durableId="392125281">
    <w:abstractNumId w:val="110"/>
  </w:num>
  <w:num w:numId="83" w16cid:durableId="1914657276">
    <w:abstractNumId w:val="75"/>
  </w:num>
  <w:num w:numId="84" w16cid:durableId="54937907">
    <w:abstractNumId w:val="73"/>
  </w:num>
  <w:num w:numId="85" w16cid:durableId="1946691959">
    <w:abstractNumId w:val="100"/>
  </w:num>
  <w:num w:numId="86" w16cid:durableId="480080587">
    <w:abstractNumId w:val="68"/>
  </w:num>
  <w:num w:numId="87" w16cid:durableId="764501111">
    <w:abstractNumId w:val="9"/>
  </w:num>
  <w:num w:numId="88" w16cid:durableId="2043675578">
    <w:abstractNumId w:val="44"/>
  </w:num>
  <w:num w:numId="89" w16cid:durableId="1623227902">
    <w:abstractNumId w:val="82"/>
  </w:num>
  <w:num w:numId="90" w16cid:durableId="1780760636">
    <w:abstractNumId w:val="101"/>
  </w:num>
  <w:num w:numId="91" w16cid:durableId="697465795">
    <w:abstractNumId w:val="47"/>
  </w:num>
  <w:num w:numId="92" w16cid:durableId="101149079">
    <w:abstractNumId w:val="38"/>
  </w:num>
  <w:num w:numId="93" w16cid:durableId="856969397">
    <w:abstractNumId w:val="10"/>
  </w:num>
  <w:num w:numId="94" w16cid:durableId="1137333939">
    <w:abstractNumId w:val="84"/>
  </w:num>
  <w:num w:numId="95" w16cid:durableId="1233199026">
    <w:abstractNumId w:val="51"/>
  </w:num>
  <w:num w:numId="96" w16cid:durableId="832645091">
    <w:abstractNumId w:val="113"/>
  </w:num>
  <w:num w:numId="97" w16cid:durableId="1404714834">
    <w:abstractNumId w:val="86"/>
  </w:num>
  <w:num w:numId="98" w16cid:durableId="166218081">
    <w:abstractNumId w:val="83"/>
  </w:num>
  <w:num w:numId="99" w16cid:durableId="1224945540">
    <w:abstractNumId w:val="13"/>
  </w:num>
  <w:num w:numId="100" w16cid:durableId="75833299">
    <w:abstractNumId w:val="22"/>
  </w:num>
  <w:num w:numId="101" w16cid:durableId="283582824">
    <w:abstractNumId w:val="78"/>
  </w:num>
  <w:num w:numId="102" w16cid:durableId="499345964">
    <w:abstractNumId w:val="80"/>
  </w:num>
  <w:num w:numId="103" w16cid:durableId="1641612048">
    <w:abstractNumId w:val="58"/>
  </w:num>
  <w:num w:numId="104" w16cid:durableId="1476727397">
    <w:abstractNumId w:val="77"/>
  </w:num>
  <w:num w:numId="105" w16cid:durableId="1185290336">
    <w:abstractNumId w:val="85"/>
  </w:num>
  <w:num w:numId="106" w16cid:durableId="1724938421">
    <w:abstractNumId w:val="16"/>
  </w:num>
  <w:num w:numId="107" w16cid:durableId="700742925">
    <w:abstractNumId w:val="39"/>
  </w:num>
  <w:num w:numId="108" w16cid:durableId="510490223">
    <w:abstractNumId w:val="81"/>
  </w:num>
  <w:num w:numId="109" w16cid:durableId="1560438017">
    <w:abstractNumId w:val="40"/>
  </w:num>
  <w:num w:numId="110" w16cid:durableId="1839686202">
    <w:abstractNumId w:val="43"/>
  </w:num>
  <w:num w:numId="111" w16cid:durableId="1477649152">
    <w:abstractNumId w:val="98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gutterAtTop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1"/>
  <w:activeWritingStyle w:appName="MSWord" w:lang="en-IN" w:vendorID="64" w:dllVersion="4096" w:nlCheck="1" w:checkStyle="0"/>
  <w:activeWritingStyle w:appName="MSWord" w:lang="es-ES" w:vendorID="64" w:dllVersion="4096" w:nlCheck="1" w:checkStyle="0"/>
  <w:activeWritingStyle w:appName="MSWord" w:lang="en-GB" w:vendorID="64" w:dllVersion="4096" w:nlCheck="1" w:checkStyle="0"/>
  <w:activeWritingStyle w:appName="MSWord" w:lang="en-IN" w:vendorID="64" w:dllVersion="6" w:nlCheck="1" w:checkStyle="1"/>
  <w:activeWritingStyle w:appName="MSWord" w:lang="fr-FR" w:vendorID="64" w:dllVersion="6" w:nlCheck="1" w:checkStyle="1"/>
  <w:activeWritingStyle w:appName="MSWord" w:lang="en-CA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8F2"/>
    <w:rsid w:val="00000CBD"/>
    <w:rsid w:val="00003DED"/>
    <w:rsid w:val="0000735B"/>
    <w:rsid w:val="00010102"/>
    <w:rsid w:val="000112C4"/>
    <w:rsid w:val="00012B2F"/>
    <w:rsid w:val="00013907"/>
    <w:rsid w:val="00013E50"/>
    <w:rsid w:val="00015420"/>
    <w:rsid w:val="00015465"/>
    <w:rsid w:val="000154DF"/>
    <w:rsid w:val="00015A3A"/>
    <w:rsid w:val="000161BC"/>
    <w:rsid w:val="00016EB6"/>
    <w:rsid w:val="00017698"/>
    <w:rsid w:val="00020B14"/>
    <w:rsid w:val="00022695"/>
    <w:rsid w:val="00026654"/>
    <w:rsid w:val="000271D0"/>
    <w:rsid w:val="000307D2"/>
    <w:rsid w:val="00031C35"/>
    <w:rsid w:val="00031D7F"/>
    <w:rsid w:val="00033F6D"/>
    <w:rsid w:val="00035146"/>
    <w:rsid w:val="00035ECD"/>
    <w:rsid w:val="00040A4A"/>
    <w:rsid w:val="000424A5"/>
    <w:rsid w:val="00044096"/>
    <w:rsid w:val="000457FA"/>
    <w:rsid w:val="000627FC"/>
    <w:rsid w:val="000705D0"/>
    <w:rsid w:val="00072569"/>
    <w:rsid w:val="00076ED5"/>
    <w:rsid w:val="0007787C"/>
    <w:rsid w:val="00083644"/>
    <w:rsid w:val="0008376A"/>
    <w:rsid w:val="0008587E"/>
    <w:rsid w:val="000916E5"/>
    <w:rsid w:val="00092DA2"/>
    <w:rsid w:val="00093B00"/>
    <w:rsid w:val="00094625"/>
    <w:rsid w:val="0009578A"/>
    <w:rsid w:val="00096E76"/>
    <w:rsid w:val="000A39DF"/>
    <w:rsid w:val="000A4644"/>
    <w:rsid w:val="000B1874"/>
    <w:rsid w:val="000B19AF"/>
    <w:rsid w:val="000B5661"/>
    <w:rsid w:val="000B58A0"/>
    <w:rsid w:val="000B7D48"/>
    <w:rsid w:val="000C4FC3"/>
    <w:rsid w:val="000C57F8"/>
    <w:rsid w:val="000D0109"/>
    <w:rsid w:val="000D0560"/>
    <w:rsid w:val="000D4A2C"/>
    <w:rsid w:val="000D4CF6"/>
    <w:rsid w:val="000D4FC9"/>
    <w:rsid w:val="000D5BB7"/>
    <w:rsid w:val="000D6232"/>
    <w:rsid w:val="000E0C93"/>
    <w:rsid w:val="000E2B3C"/>
    <w:rsid w:val="000E33CB"/>
    <w:rsid w:val="000E7DE1"/>
    <w:rsid w:val="00103186"/>
    <w:rsid w:val="00103E36"/>
    <w:rsid w:val="00116E85"/>
    <w:rsid w:val="001176D1"/>
    <w:rsid w:val="001207E5"/>
    <w:rsid w:val="001208FC"/>
    <w:rsid w:val="00124BA1"/>
    <w:rsid w:val="00126FA7"/>
    <w:rsid w:val="0013079E"/>
    <w:rsid w:val="00132324"/>
    <w:rsid w:val="001325B9"/>
    <w:rsid w:val="00133260"/>
    <w:rsid w:val="00133DAE"/>
    <w:rsid w:val="0013532E"/>
    <w:rsid w:val="00141480"/>
    <w:rsid w:val="00141B36"/>
    <w:rsid w:val="00143F52"/>
    <w:rsid w:val="0014542A"/>
    <w:rsid w:val="00151F21"/>
    <w:rsid w:val="00154466"/>
    <w:rsid w:val="001559D1"/>
    <w:rsid w:val="00156EFD"/>
    <w:rsid w:val="00162D7B"/>
    <w:rsid w:val="0016461A"/>
    <w:rsid w:val="00181B74"/>
    <w:rsid w:val="0018509B"/>
    <w:rsid w:val="00186DDF"/>
    <w:rsid w:val="0019159B"/>
    <w:rsid w:val="001B46BC"/>
    <w:rsid w:val="001C14D9"/>
    <w:rsid w:val="001C1C4D"/>
    <w:rsid w:val="001D02FC"/>
    <w:rsid w:val="001D093A"/>
    <w:rsid w:val="001D0CFF"/>
    <w:rsid w:val="001D2BA7"/>
    <w:rsid w:val="001D6B23"/>
    <w:rsid w:val="001E0884"/>
    <w:rsid w:val="001E4213"/>
    <w:rsid w:val="001E7EF4"/>
    <w:rsid w:val="001F1B48"/>
    <w:rsid w:val="001F520E"/>
    <w:rsid w:val="001F75AD"/>
    <w:rsid w:val="002005A0"/>
    <w:rsid w:val="002072BF"/>
    <w:rsid w:val="00210D95"/>
    <w:rsid w:val="00212024"/>
    <w:rsid w:val="0021272F"/>
    <w:rsid w:val="00214B40"/>
    <w:rsid w:val="002153B6"/>
    <w:rsid w:val="00220B99"/>
    <w:rsid w:val="00225032"/>
    <w:rsid w:val="00226E09"/>
    <w:rsid w:val="002307CD"/>
    <w:rsid w:val="00231825"/>
    <w:rsid w:val="00232DBE"/>
    <w:rsid w:val="0023520E"/>
    <w:rsid w:val="00236BF5"/>
    <w:rsid w:val="002430AF"/>
    <w:rsid w:val="002432CA"/>
    <w:rsid w:val="002435B5"/>
    <w:rsid w:val="002457BF"/>
    <w:rsid w:val="00245AEF"/>
    <w:rsid w:val="00247A42"/>
    <w:rsid w:val="00251678"/>
    <w:rsid w:val="002523CB"/>
    <w:rsid w:val="00254034"/>
    <w:rsid w:val="002603D2"/>
    <w:rsid w:val="002615D1"/>
    <w:rsid w:val="0026269B"/>
    <w:rsid w:val="00263804"/>
    <w:rsid w:val="002651C1"/>
    <w:rsid w:val="00266A5C"/>
    <w:rsid w:val="00266EFC"/>
    <w:rsid w:val="002719A8"/>
    <w:rsid w:val="00272D68"/>
    <w:rsid w:val="00277E62"/>
    <w:rsid w:val="00284988"/>
    <w:rsid w:val="00285023"/>
    <w:rsid w:val="00293168"/>
    <w:rsid w:val="002960F4"/>
    <w:rsid w:val="002A0778"/>
    <w:rsid w:val="002A2C36"/>
    <w:rsid w:val="002A5967"/>
    <w:rsid w:val="002B2582"/>
    <w:rsid w:val="002B2941"/>
    <w:rsid w:val="002B58FD"/>
    <w:rsid w:val="002C06C7"/>
    <w:rsid w:val="002C08E8"/>
    <w:rsid w:val="002C29EE"/>
    <w:rsid w:val="002C3075"/>
    <w:rsid w:val="002C3270"/>
    <w:rsid w:val="002C4FC5"/>
    <w:rsid w:val="002D2250"/>
    <w:rsid w:val="002D267F"/>
    <w:rsid w:val="002D30DD"/>
    <w:rsid w:val="002D4470"/>
    <w:rsid w:val="002D4476"/>
    <w:rsid w:val="002D5E87"/>
    <w:rsid w:val="002D6A75"/>
    <w:rsid w:val="002E11E6"/>
    <w:rsid w:val="002E1952"/>
    <w:rsid w:val="002E4849"/>
    <w:rsid w:val="002E5847"/>
    <w:rsid w:val="002E62A0"/>
    <w:rsid w:val="002E6C1E"/>
    <w:rsid w:val="002F0D85"/>
    <w:rsid w:val="002F129F"/>
    <w:rsid w:val="002F1A15"/>
    <w:rsid w:val="002F4CD7"/>
    <w:rsid w:val="002F4E56"/>
    <w:rsid w:val="00306522"/>
    <w:rsid w:val="00306793"/>
    <w:rsid w:val="003125B5"/>
    <w:rsid w:val="00313E14"/>
    <w:rsid w:val="00314657"/>
    <w:rsid w:val="003157CF"/>
    <w:rsid w:val="00317CAC"/>
    <w:rsid w:val="0032307D"/>
    <w:rsid w:val="00333973"/>
    <w:rsid w:val="003431F6"/>
    <w:rsid w:val="00346707"/>
    <w:rsid w:val="0034773C"/>
    <w:rsid w:val="00352507"/>
    <w:rsid w:val="00354471"/>
    <w:rsid w:val="0035690D"/>
    <w:rsid w:val="00360DBE"/>
    <w:rsid w:val="003610FB"/>
    <w:rsid w:val="0036552E"/>
    <w:rsid w:val="00371797"/>
    <w:rsid w:val="00372101"/>
    <w:rsid w:val="00373FD2"/>
    <w:rsid w:val="0037737E"/>
    <w:rsid w:val="0037758A"/>
    <w:rsid w:val="00377ACD"/>
    <w:rsid w:val="003830AE"/>
    <w:rsid w:val="003831D0"/>
    <w:rsid w:val="00383C57"/>
    <w:rsid w:val="00385233"/>
    <w:rsid w:val="00397154"/>
    <w:rsid w:val="003A2A01"/>
    <w:rsid w:val="003A2D25"/>
    <w:rsid w:val="003A320E"/>
    <w:rsid w:val="003B0287"/>
    <w:rsid w:val="003B169E"/>
    <w:rsid w:val="003B2ADF"/>
    <w:rsid w:val="003B3010"/>
    <w:rsid w:val="003B4EAD"/>
    <w:rsid w:val="003C3BB7"/>
    <w:rsid w:val="003C3DB0"/>
    <w:rsid w:val="003C593F"/>
    <w:rsid w:val="003C5CB9"/>
    <w:rsid w:val="003C7644"/>
    <w:rsid w:val="003D1043"/>
    <w:rsid w:val="003D14FE"/>
    <w:rsid w:val="003D3DF9"/>
    <w:rsid w:val="003D4FFF"/>
    <w:rsid w:val="003D67D4"/>
    <w:rsid w:val="003D7674"/>
    <w:rsid w:val="003E08BC"/>
    <w:rsid w:val="003E76FE"/>
    <w:rsid w:val="003F2572"/>
    <w:rsid w:val="00400457"/>
    <w:rsid w:val="0041611E"/>
    <w:rsid w:val="00416C71"/>
    <w:rsid w:val="00420329"/>
    <w:rsid w:val="00420693"/>
    <w:rsid w:val="00420D56"/>
    <w:rsid w:val="004215AD"/>
    <w:rsid w:val="0042382F"/>
    <w:rsid w:val="00423C9B"/>
    <w:rsid w:val="004273BA"/>
    <w:rsid w:val="00431077"/>
    <w:rsid w:val="00431B4D"/>
    <w:rsid w:val="00431D02"/>
    <w:rsid w:val="00436A08"/>
    <w:rsid w:val="00440E60"/>
    <w:rsid w:val="0044294E"/>
    <w:rsid w:val="004436F6"/>
    <w:rsid w:val="004500CF"/>
    <w:rsid w:val="00454701"/>
    <w:rsid w:val="004550D1"/>
    <w:rsid w:val="0045764D"/>
    <w:rsid w:val="004705F3"/>
    <w:rsid w:val="00473DB1"/>
    <w:rsid w:val="00474B34"/>
    <w:rsid w:val="00474E1E"/>
    <w:rsid w:val="004812EC"/>
    <w:rsid w:val="004821CB"/>
    <w:rsid w:val="0048296C"/>
    <w:rsid w:val="00483B4E"/>
    <w:rsid w:val="00485963"/>
    <w:rsid w:val="00492149"/>
    <w:rsid w:val="00492B5C"/>
    <w:rsid w:val="00497E32"/>
    <w:rsid w:val="004A2300"/>
    <w:rsid w:val="004A3855"/>
    <w:rsid w:val="004A520C"/>
    <w:rsid w:val="004A6F87"/>
    <w:rsid w:val="004B066E"/>
    <w:rsid w:val="004B47F2"/>
    <w:rsid w:val="004B4A32"/>
    <w:rsid w:val="004C24AD"/>
    <w:rsid w:val="004C2E59"/>
    <w:rsid w:val="004C5AB1"/>
    <w:rsid w:val="004C6508"/>
    <w:rsid w:val="004C7072"/>
    <w:rsid w:val="004D0789"/>
    <w:rsid w:val="004D224E"/>
    <w:rsid w:val="004E176A"/>
    <w:rsid w:val="004E1AE9"/>
    <w:rsid w:val="004E33D7"/>
    <w:rsid w:val="004E3CBF"/>
    <w:rsid w:val="004E5322"/>
    <w:rsid w:val="004E58BE"/>
    <w:rsid w:val="004E59EA"/>
    <w:rsid w:val="004F007E"/>
    <w:rsid w:val="004F38F5"/>
    <w:rsid w:val="005009F1"/>
    <w:rsid w:val="0050204C"/>
    <w:rsid w:val="00502381"/>
    <w:rsid w:val="0050466A"/>
    <w:rsid w:val="00506E29"/>
    <w:rsid w:val="00507E4A"/>
    <w:rsid w:val="00510004"/>
    <w:rsid w:val="005127FB"/>
    <w:rsid w:val="00514579"/>
    <w:rsid w:val="005206B0"/>
    <w:rsid w:val="00520A58"/>
    <w:rsid w:val="005241B1"/>
    <w:rsid w:val="00526C25"/>
    <w:rsid w:val="00532972"/>
    <w:rsid w:val="005331ED"/>
    <w:rsid w:val="00533B61"/>
    <w:rsid w:val="00543622"/>
    <w:rsid w:val="00543886"/>
    <w:rsid w:val="005464F8"/>
    <w:rsid w:val="00554A98"/>
    <w:rsid w:val="00555298"/>
    <w:rsid w:val="00561123"/>
    <w:rsid w:val="00564FB3"/>
    <w:rsid w:val="00566E50"/>
    <w:rsid w:val="00570A2D"/>
    <w:rsid w:val="00577B5B"/>
    <w:rsid w:val="005866AF"/>
    <w:rsid w:val="005A508B"/>
    <w:rsid w:val="005A6919"/>
    <w:rsid w:val="005B07F7"/>
    <w:rsid w:val="005B5025"/>
    <w:rsid w:val="005B561B"/>
    <w:rsid w:val="005B75B5"/>
    <w:rsid w:val="005C0325"/>
    <w:rsid w:val="005C0BD5"/>
    <w:rsid w:val="005C26B1"/>
    <w:rsid w:val="005C5C24"/>
    <w:rsid w:val="005C68E3"/>
    <w:rsid w:val="005D09A9"/>
    <w:rsid w:val="005D2425"/>
    <w:rsid w:val="005D72C2"/>
    <w:rsid w:val="005E105F"/>
    <w:rsid w:val="005E485E"/>
    <w:rsid w:val="005E53FD"/>
    <w:rsid w:val="005F0A0D"/>
    <w:rsid w:val="005F2208"/>
    <w:rsid w:val="00600004"/>
    <w:rsid w:val="00600B0B"/>
    <w:rsid w:val="006116C4"/>
    <w:rsid w:val="00621366"/>
    <w:rsid w:val="006214E7"/>
    <w:rsid w:val="00623DF5"/>
    <w:rsid w:val="00633C18"/>
    <w:rsid w:val="00636C52"/>
    <w:rsid w:val="00636D04"/>
    <w:rsid w:val="0063792F"/>
    <w:rsid w:val="0064372A"/>
    <w:rsid w:val="00646190"/>
    <w:rsid w:val="0065426F"/>
    <w:rsid w:val="00654952"/>
    <w:rsid w:val="006552DE"/>
    <w:rsid w:val="006555C1"/>
    <w:rsid w:val="00655CBE"/>
    <w:rsid w:val="006613E5"/>
    <w:rsid w:val="00662DA3"/>
    <w:rsid w:val="0066362F"/>
    <w:rsid w:val="006642F0"/>
    <w:rsid w:val="00665176"/>
    <w:rsid w:val="00666CB7"/>
    <w:rsid w:val="0066702F"/>
    <w:rsid w:val="00674873"/>
    <w:rsid w:val="006748FE"/>
    <w:rsid w:val="0067669C"/>
    <w:rsid w:val="006829A1"/>
    <w:rsid w:val="00691BFB"/>
    <w:rsid w:val="00692031"/>
    <w:rsid w:val="00693628"/>
    <w:rsid w:val="006A1629"/>
    <w:rsid w:val="006A4E16"/>
    <w:rsid w:val="006A562E"/>
    <w:rsid w:val="006B049D"/>
    <w:rsid w:val="006C20EF"/>
    <w:rsid w:val="006C41D0"/>
    <w:rsid w:val="006D1608"/>
    <w:rsid w:val="006D247C"/>
    <w:rsid w:val="006D7B0A"/>
    <w:rsid w:val="006E0D4D"/>
    <w:rsid w:val="006E1CEA"/>
    <w:rsid w:val="006E3601"/>
    <w:rsid w:val="006E3C4D"/>
    <w:rsid w:val="006E6708"/>
    <w:rsid w:val="006E7495"/>
    <w:rsid w:val="00700507"/>
    <w:rsid w:val="00703AAC"/>
    <w:rsid w:val="007071F0"/>
    <w:rsid w:val="00707F0C"/>
    <w:rsid w:val="007109D9"/>
    <w:rsid w:val="00714ED9"/>
    <w:rsid w:val="00716681"/>
    <w:rsid w:val="00716CF6"/>
    <w:rsid w:val="0071741F"/>
    <w:rsid w:val="0072018C"/>
    <w:rsid w:val="007255EB"/>
    <w:rsid w:val="00725CD4"/>
    <w:rsid w:val="00726472"/>
    <w:rsid w:val="00732DB4"/>
    <w:rsid w:val="00734A31"/>
    <w:rsid w:val="00736AF5"/>
    <w:rsid w:val="00740975"/>
    <w:rsid w:val="00740BCF"/>
    <w:rsid w:val="00752FD3"/>
    <w:rsid w:val="0075494E"/>
    <w:rsid w:val="007561FE"/>
    <w:rsid w:val="00762531"/>
    <w:rsid w:val="0076254B"/>
    <w:rsid w:val="00763957"/>
    <w:rsid w:val="0076539C"/>
    <w:rsid w:val="00766783"/>
    <w:rsid w:val="007669A7"/>
    <w:rsid w:val="00776362"/>
    <w:rsid w:val="00777D82"/>
    <w:rsid w:val="007815FE"/>
    <w:rsid w:val="00783CE2"/>
    <w:rsid w:val="00784E38"/>
    <w:rsid w:val="00785A95"/>
    <w:rsid w:val="00792ADB"/>
    <w:rsid w:val="00793092"/>
    <w:rsid w:val="00795F48"/>
    <w:rsid w:val="00795F54"/>
    <w:rsid w:val="00796BC9"/>
    <w:rsid w:val="007A2D26"/>
    <w:rsid w:val="007A31AB"/>
    <w:rsid w:val="007B1335"/>
    <w:rsid w:val="007B2324"/>
    <w:rsid w:val="007C5095"/>
    <w:rsid w:val="007C6B8B"/>
    <w:rsid w:val="007C7283"/>
    <w:rsid w:val="007D675E"/>
    <w:rsid w:val="007D7E67"/>
    <w:rsid w:val="007E130A"/>
    <w:rsid w:val="007E18BC"/>
    <w:rsid w:val="007E3E7F"/>
    <w:rsid w:val="007F01BE"/>
    <w:rsid w:val="007F09C1"/>
    <w:rsid w:val="007F1B4C"/>
    <w:rsid w:val="007F5E21"/>
    <w:rsid w:val="007F6565"/>
    <w:rsid w:val="008074A2"/>
    <w:rsid w:val="0081260A"/>
    <w:rsid w:val="008142A2"/>
    <w:rsid w:val="00821AC0"/>
    <w:rsid w:val="00830595"/>
    <w:rsid w:val="008316FA"/>
    <w:rsid w:val="00834BC5"/>
    <w:rsid w:val="00842EB5"/>
    <w:rsid w:val="008435F4"/>
    <w:rsid w:val="008464C0"/>
    <w:rsid w:val="00851D25"/>
    <w:rsid w:val="0085515E"/>
    <w:rsid w:val="00855DA0"/>
    <w:rsid w:val="00861E50"/>
    <w:rsid w:val="00865351"/>
    <w:rsid w:val="00870121"/>
    <w:rsid w:val="0087131E"/>
    <w:rsid w:val="008718A2"/>
    <w:rsid w:val="008757A7"/>
    <w:rsid w:val="0087756E"/>
    <w:rsid w:val="008818F2"/>
    <w:rsid w:val="008857F1"/>
    <w:rsid w:val="00886739"/>
    <w:rsid w:val="00887D74"/>
    <w:rsid w:val="00887EA7"/>
    <w:rsid w:val="00890F95"/>
    <w:rsid w:val="008923B4"/>
    <w:rsid w:val="00894865"/>
    <w:rsid w:val="008955C4"/>
    <w:rsid w:val="00896017"/>
    <w:rsid w:val="008A3781"/>
    <w:rsid w:val="008B2E59"/>
    <w:rsid w:val="008B3880"/>
    <w:rsid w:val="008B7BA1"/>
    <w:rsid w:val="008C2CDD"/>
    <w:rsid w:val="008C391E"/>
    <w:rsid w:val="008C7C3E"/>
    <w:rsid w:val="008D4FCB"/>
    <w:rsid w:val="008E00BB"/>
    <w:rsid w:val="008E2893"/>
    <w:rsid w:val="008E467A"/>
    <w:rsid w:val="008E4873"/>
    <w:rsid w:val="008F2662"/>
    <w:rsid w:val="008F6528"/>
    <w:rsid w:val="008F7BF0"/>
    <w:rsid w:val="00900564"/>
    <w:rsid w:val="00902358"/>
    <w:rsid w:val="009076F5"/>
    <w:rsid w:val="009113B7"/>
    <w:rsid w:val="009133FC"/>
    <w:rsid w:val="009134FC"/>
    <w:rsid w:val="0091433C"/>
    <w:rsid w:val="009154E3"/>
    <w:rsid w:val="009161D0"/>
    <w:rsid w:val="00916F00"/>
    <w:rsid w:val="00922223"/>
    <w:rsid w:val="00924D11"/>
    <w:rsid w:val="009275C6"/>
    <w:rsid w:val="0093354A"/>
    <w:rsid w:val="009340E0"/>
    <w:rsid w:val="00940639"/>
    <w:rsid w:val="00940967"/>
    <w:rsid w:val="00951554"/>
    <w:rsid w:val="00952675"/>
    <w:rsid w:val="00955D46"/>
    <w:rsid w:val="0095635A"/>
    <w:rsid w:val="00957348"/>
    <w:rsid w:val="00961622"/>
    <w:rsid w:val="0096407C"/>
    <w:rsid w:val="009756F2"/>
    <w:rsid w:val="00981982"/>
    <w:rsid w:val="0098643C"/>
    <w:rsid w:val="00986F31"/>
    <w:rsid w:val="00990859"/>
    <w:rsid w:val="009912F3"/>
    <w:rsid w:val="009A0D9B"/>
    <w:rsid w:val="009A1FC5"/>
    <w:rsid w:val="009A2105"/>
    <w:rsid w:val="009A28B3"/>
    <w:rsid w:val="009A3D1D"/>
    <w:rsid w:val="009A5223"/>
    <w:rsid w:val="009A5AEF"/>
    <w:rsid w:val="009A659B"/>
    <w:rsid w:val="009A6D94"/>
    <w:rsid w:val="009A7459"/>
    <w:rsid w:val="009B3131"/>
    <w:rsid w:val="009B7B58"/>
    <w:rsid w:val="009C0594"/>
    <w:rsid w:val="009C09BD"/>
    <w:rsid w:val="009C1DCE"/>
    <w:rsid w:val="009C1F42"/>
    <w:rsid w:val="009C28FB"/>
    <w:rsid w:val="009C3827"/>
    <w:rsid w:val="009D2991"/>
    <w:rsid w:val="009D5065"/>
    <w:rsid w:val="009D5154"/>
    <w:rsid w:val="009E110E"/>
    <w:rsid w:val="009E14A2"/>
    <w:rsid w:val="009E2AD9"/>
    <w:rsid w:val="009F2463"/>
    <w:rsid w:val="009F4241"/>
    <w:rsid w:val="009F4DB1"/>
    <w:rsid w:val="009F569E"/>
    <w:rsid w:val="009F6696"/>
    <w:rsid w:val="009F66AA"/>
    <w:rsid w:val="009F7DF6"/>
    <w:rsid w:val="00A00603"/>
    <w:rsid w:val="00A01F84"/>
    <w:rsid w:val="00A1100D"/>
    <w:rsid w:val="00A13448"/>
    <w:rsid w:val="00A142CB"/>
    <w:rsid w:val="00A24546"/>
    <w:rsid w:val="00A24A33"/>
    <w:rsid w:val="00A268CB"/>
    <w:rsid w:val="00A31157"/>
    <w:rsid w:val="00A3375E"/>
    <w:rsid w:val="00A34017"/>
    <w:rsid w:val="00A4103A"/>
    <w:rsid w:val="00A43CC1"/>
    <w:rsid w:val="00A4633A"/>
    <w:rsid w:val="00A46A9F"/>
    <w:rsid w:val="00A538C6"/>
    <w:rsid w:val="00A55008"/>
    <w:rsid w:val="00A57792"/>
    <w:rsid w:val="00A651D7"/>
    <w:rsid w:val="00A656E6"/>
    <w:rsid w:val="00A66838"/>
    <w:rsid w:val="00A70A8B"/>
    <w:rsid w:val="00A74DA6"/>
    <w:rsid w:val="00A75435"/>
    <w:rsid w:val="00A75463"/>
    <w:rsid w:val="00A770F4"/>
    <w:rsid w:val="00A84564"/>
    <w:rsid w:val="00A847BF"/>
    <w:rsid w:val="00A84E64"/>
    <w:rsid w:val="00A871D3"/>
    <w:rsid w:val="00A91596"/>
    <w:rsid w:val="00A94CDC"/>
    <w:rsid w:val="00AA01D4"/>
    <w:rsid w:val="00AA1253"/>
    <w:rsid w:val="00AA2366"/>
    <w:rsid w:val="00AA2FE9"/>
    <w:rsid w:val="00AA3E09"/>
    <w:rsid w:val="00AA5A7C"/>
    <w:rsid w:val="00AB10E0"/>
    <w:rsid w:val="00AB2C9A"/>
    <w:rsid w:val="00AB40DB"/>
    <w:rsid w:val="00AC3904"/>
    <w:rsid w:val="00AC51E1"/>
    <w:rsid w:val="00AD3734"/>
    <w:rsid w:val="00AD448F"/>
    <w:rsid w:val="00AD5567"/>
    <w:rsid w:val="00AE1791"/>
    <w:rsid w:val="00AE3544"/>
    <w:rsid w:val="00AF6AFF"/>
    <w:rsid w:val="00AF6CFF"/>
    <w:rsid w:val="00AF6FBC"/>
    <w:rsid w:val="00AF7091"/>
    <w:rsid w:val="00B011F5"/>
    <w:rsid w:val="00B017C6"/>
    <w:rsid w:val="00B0237B"/>
    <w:rsid w:val="00B07FBE"/>
    <w:rsid w:val="00B109B0"/>
    <w:rsid w:val="00B10ECB"/>
    <w:rsid w:val="00B14421"/>
    <w:rsid w:val="00B17D19"/>
    <w:rsid w:val="00B210E4"/>
    <w:rsid w:val="00B2466A"/>
    <w:rsid w:val="00B33787"/>
    <w:rsid w:val="00B35213"/>
    <w:rsid w:val="00B360ED"/>
    <w:rsid w:val="00B45FFB"/>
    <w:rsid w:val="00B47705"/>
    <w:rsid w:val="00B513EA"/>
    <w:rsid w:val="00B5352C"/>
    <w:rsid w:val="00B5592F"/>
    <w:rsid w:val="00B55C79"/>
    <w:rsid w:val="00B573EC"/>
    <w:rsid w:val="00B61296"/>
    <w:rsid w:val="00B63DB3"/>
    <w:rsid w:val="00B643C1"/>
    <w:rsid w:val="00B65240"/>
    <w:rsid w:val="00B67ACA"/>
    <w:rsid w:val="00B70799"/>
    <w:rsid w:val="00B71FBB"/>
    <w:rsid w:val="00B7539F"/>
    <w:rsid w:val="00B80AA2"/>
    <w:rsid w:val="00B8368F"/>
    <w:rsid w:val="00B948A6"/>
    <w:rsid w:val="00B969C7"/>
    <w:rsid w:val="00B97805"/>
    <w:rsid w:val="00BA2960"/>
    <w:rsid w:val="00BA3745"/>
    <w:rsid w:val="00BB1589"/>
    <w:rsid w:val="00BB3B89"/>
    <w:rsid w:val="00BB6718"/>
    <w:rsid w:val="00BC363C"/>
    <w:rsid w:val="00BD2436"/>
    <w:rsid w:val="00BD732F"/>
    <w:rsid w:val="00BE01AE"/>
    <w:rsid w:val="00BE08A2"/>
    <w:rsid w:val="00BE11EA"/>
    <w:rsid w:val="00BE1756"/>
    <w:rsid w:val="00BE2CB0"/>
    <w:rsid w:val="00BF141F"/>
    <w:rsid w:val="00BF14B3"/>
    <w:rsid w:val="00BF272E"/>
    <w:rsid w:val="00BF3245"/>
    <w:rsid w:val="00BF3845"/>
    <w:rsid w:val="00BF630A"/>
    <w:rsid w:val="00BF700A"/>
    <w:rsid w:val="00C02226"/>
    <w:rsid w:val="00C06AB9"/>
    <w:rsid w:val="00C124F1"/>
    <w:rsid w:val="00C12E1A"/>
    <w:rsid w:val="00C12FF4"/>
    <w:rsid w:val="00C1621C"/>
    <w:rsid w:val="00C1689A"/>
    <w:rsid w:val="00C17187"/>
    <w:rsid w:val="00C2016F"/>
    <w:rsid w:val="00C22574"/>
    <w:rsid w:val="00C2258C"/>
    <w:rsid w:val="00C22628"/>
    <w:rsid w:val="00C229CB"/>
    <w:rsid w:val="00C23800"/>
    <w:rsid w:val="00C240EE"/>
    <w:rsid w:val="00C2552C"/>
    <w:rsid w:val="00C31E18"/>
    <w:rsid w:val="00C32373"/>
    <w:rsid w:val="00C3518D"/>
    <w:rsid w:val="00C403D6"/>
    <w:rsid w:val="00C41C27"/>
    <w:rsid w:val="00C421A8"/>
    <w:rsid w:val="00C43779"/>
    <w:rsid w:val="00C45A63"/>
    <w:rsid w:val="00C469B0"/>
    <w:rsid w:val="00C46FF9"/>
    <w:rsid w:val="00C47CC1"/>
    <w:rsid w:val="00C51C29"/>
    <w:rsid w:val="00C52081"/>
    <w:rsid w:val="00C52A5E"/>
    <w:rsid w:val="00C56794"/>
    <w:rsid w:val="00C6095F"/>
    <w:rsid w:val="00C62CD2"/>
    <w:rsid w:val="00C74DAA"/>
    <w:rsid w:val="00C76BCE"/>
    <w:rsid w:val="00C8664A"/>
    <w:rsid w:val="00C90307"/>
    <w:rsid w:val="00C924AB"/>
    <w:rsid w:val="00C944B5"/>
    <w:rsid w:val="00C96171"/>
    <w:rsid w:val="00C97C14"/>
    <w:rsid w:val="00CA0479"/>
    <w:rsid w:val="00CA2ED8"/>
    <w:rsid w:val="00CA7AB3"/>
    <w:rsid w:val="00CB02C0"/>
    <w:rsid w:val="00CB08FC"/>
    <w:rsid w:val="00CB5E63"/>
    <w:rsid w:val="00CC0895"/>
    <w:rsid w:val="00CC308D"/>
    <w:rsid w:val="00CC3321"/>
    <w:rsid w:val="00CC411B"/>
    <w:rsid w:val="00CC5D10"/>
    <w:rsid w:val="00CC75D8"/>
    <w:rsid w:val="00CC7905"/>
    <w:rsid w:val="00CD154E"/>
    <w:rsid w:val="00CD4D91"/>
    <w:rsid w:val="00CD78E5"/>
    <w:rsid w:val="00CE0E0D"/>
    <w:rsid w:val="00CE31AB"/>
    <w:rsid w:val="00CF01D4"/>
    <w:rsid w:val="00CF10B3"/>
    <w:rsid w:val="00CF5E45"/>
    <w:rsid w:val="00CF6D7C"/>
    <w:rsid w:val="00CF71B9"/>
    <w:rsid w:val="00D0467C"/>
    <w:rsid w:val="00D0645F"/>
    <w:rsid w:val="00D14F91"/>
    <w:rsid w:val="00D20E5D"/>
    <w:rsid w:val="00D27106"/>
    <w:rsid w:val="00D30AE4"/>
    <w:rsid w:val="00D31465"/>
    <w:rsid w:val="00D40373"/>
    <w:rsid w:val="00D41ABA"/>
    <w:rsid w:val="00D435E0"/>
    <w:rsid w:val="00D45B46"/>
    <w:rsid w:val="00D46344"/>
    <w:rsid w:val="00D471B9"/>
    <w:rsid w:val="00D53105"/>
    <w:rsid w:val="00D54766"/>
    <w:rsid w:val="00D611B3"/>
    <w:rsid w:val="00D64B1F"/>
    <w:rsid w:val="00D70766"/>
    <w:rsid w:val="00D71323"/>
    <w:rsid w:val="00D75E82"/>
    <w:rsid w:val="00D76412"/>
    <w:rsid w:val="00D76E7E"/>
    <w:rsid w:val="00D85BFA"/>
    <w:rsid w:val="00D9360F"/>
    <w:rsid w:val="00D95D38"/>
    <w:rsid w:val="00DA14B0"/>
    <w:rsid w:val="00DA5C01"/>
    <w:rsid w:val="00DB1A6A"/>
    <w:rsid w:val="00DC55BF"/>
    <w:rsid w:val="00DC613F"/>
    <w:rsid w:val="00DC6BC4"/>
    <w:rsid w:val="00DD03F8"/>
    <w:rsid w:val="00DD0B68"/>
    <w:rsid w:val="00DD34D8"/>
    <w:rsid w:val="00DD3E00"/>
    <w:rsid w:val="00DF181C"/>
    <w:rsid w:val="00DF5EE6"/>
    <w:rsid w:val="00E04545"/>
    <w:rsid w:val="00E04EA7"/>
    <w:rsid w:val="00E0758D"/>
    <w:rsid w:val="00E11E51"/>
    <w:rsid w:val="00E1356F"/>
    <w:rsid w:val="00E21629"/>
    <w:rsid w:val="00E22993"/>
    <w:rsid w:val="00E27669"/>
    <w:rsid w:val="00E27B93"/>
    <w:rsid w:val="00E31A59"/>
    <w:rsid w:val="00E32049"/>
    <w:rsid w:val="00E32E65"/>
    <w:rsid w:val="00E34C13"/>
    <w:rsid w:val="00E35082"/>
    <w:rsid w:val="00E35805"/>
    <w:rsid w:val="00E40E5F"/>
    <w:rsid w:val="00E44B44"/>
    <w:rsid w:val="00E4794A"/>
    <w:rsid w:val="00E47F99"/>
    <w:rsid w:val="00E525A0"/>
    <w:rsid w:val="00E52911"/>
    <w:rsid w:val="00E53036"/>
    <w:rsid w:val="00E536F5"/>
    <w:rsid w:val="00E574BB"/>
    <w:rsid w:val="00E60E59"/>
    <w:rsid w:val="00E62641"/>
    <w:rsid w:val="00E62ADB"/>
    <w:rsid w:val="00E63709"/>
    <w:rsid w:val="00E65CCF"/>
    <w:rsid w:val="00E66AC4"/>
    <w:rsid w:val="00E71D7A"/>
    <w:rsid w:val="00E76A75"/>
    <w:rsid w:val="00E77DD8"/>
    <w:rsid w:val="00E85504"/>
    <w:rsid w:val="00E87BDF"/>
    <w:rsid w:val="00E904B5"/>
    <w:rsid w:val="00E92266"/>
    <w:rsid w:val="00E935F1"/>
    <w:rsid w:val="00E93FCD"/>
    <w:rsid w:val="00E943C2"/>
    <w:rsid w:val="00EA0A77"/>
    <w:rsid w:val="00EA3203"/>
    <w:rsid w:val="00EA3407"/>
    <w:rsid w:val="00EB33CD"/>
    <w:rsid w:val="00EB37CA"/>
    <w:rsid w:val="00EB726C"/>
    <w:rsid w:val="00EB7DE1"/>
    <w:rsid w:val="00EC1214"/>
    <w:rsid w:val="00EC1E03"/>
    <w:rsid w:val="00EC36FC"/>
    <w:rsid w:val="00EC3A65"/>
    <w:rsid w:val="00EC3F6D"/>
    <w:rsid w:val="00EC6225"/>
    <w:rsid w:val="00EC7E2E"/>
    <w:rsid w:val="00ED156F"/>
    <w:rsid w:val="00ED2D21"/>
    <w:rsid w:val="00ED70CD"/>
    <w:rsid w:val="00ED7440"/>
    <w:rsid w:val="00ED759F"/>
    <w:rsid w:val="00ED7B12"/>
    <w:rsid w:val="00EE2899"/>
    <w:rsid w:val="00EE4008"/>
    <w:rsid w:val="00EF01E1"/>
    <w:rsid w:val="00EF2854"/>
    <w:rsid w:val="00EF4E8F"/>
    <w:rsid w:val="00F00382"/>
    <w:rsid w:val="00F01E1C"/>
    <w:rsid w:val="00F02336"/>
    <w:rsid w:val="00F03C9B"/>
    <w:rsid w:val="00F07323"/>
    <w:rsid w:val="00F153FC"/>
    <w:rsid w:val="00F224D3"/>
    <w:rsid w:val="00F25BC6"/>
    <w:rsid w:val="00F26F25"/>
    <w:rsid w:val="00F30303"/>
    <w:rsid w:val="00F3167A"/>
    <w:rsid w:val="00F46B6E"/>
    <w:rsid w:val="00F47DD1"/>
    <w:rsid w:val="00F52872"/>
    <w:rsid w:val="00F539B5"/>
    <w:rsid w:val="00F60F46"/>
    <w:rsid w:val="00F625B9"/>
    <w:rsid w:val="00F62A10"/>
    <w:rsid w:val="00F62EB2"/>
    <w:rsid w:val="00F667C1"/>
    <w:rsid w:val="00F6717E"/>
    <w:rsid w:val="00F70ABF"/>
    <w:rsid w:val="00F70F04"/>
    <w:rsid w:val="00F71F59"/>
    <w:rsid w:val="00F72754"/>
    <w:rsid w:val="00F747DA"/>
    <w:rsid w:val="00F7527D"/>
    <w:rsid w:val="00F76204"/>
    <w:rsid w:val="00F86972"/>
    <w:rsid w:val="00F87ACF"/>
    <w:rsid w:val="00F87D39"/>
    <w:rsid w:val="00F90371"/>
    <w:rsid w:val="00F921A5"/>
    <w:rsid w:val="00F93A34"/>
    <w:rsid w:val="00F94DD7"/>
    <w:rsid w:val="00F9683A"/>
    <w:rsid w:val="00FB0611"/>
    <w:rsid w:val="00FB5A9A"/>
    <w:rsid w:val="00FC0EF9"/>
    <w:rsid w:val="00FC1612"/>
    <w:rsid w:val="00FC1DE2"/>
    <w:rsid w:val="00FC244D"/>
    <w:rsid w:val="00FD1537"/>
    <w:rsid w:val="00FD730F"/>
    <w:rsid w:val="00FE03E2"/>
    <w:rsid w:val="00FE34EF"/>
    <w:rsid w:val="00FE4A2A"/>
    <w:rsid w:val="00FE6CFF"/>
    <w:rsid w:val="00FF6740"/>
    <w:rsid w:val="00FF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49CCD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uiPriority="1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4E33D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nhideWhenUsed/>
    <w:qFormat/>
    <w:rsid w:val="00B017C6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F0A0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rFonts w:ascii="Arial" w:hAnsi="Arial"/>
      <w:b/>
      <w:smallCaps/>
      <w:sz w:val="28"/>
    </w:rPr>
  </w:style>
  <w:style w:type="paragraph" w:styleId="BodyTextIndent">
    <w:name w:val="Body Text Indent"/>
    <w:aliases w:val=" Char"/>
    <w:basedOn w:val="Normal"/>
    <w:link w:val="BodyTextIndentChar1"/>
    <w:pPr>
      <w:tabs>
        <w:tab w:val="left" w:pos="360"/>
        <w:tab w:val="left" w:pos="720"/>
        <w:tab w:val="left" w:pos="1080"/>
      </w:tabs>
      <w:ind w:left="360"/>
    </w:pPr>
    <w:rPr>
      <w:sz w:val="22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customStyle="1" w:styleId="TitleTimesNewRoman">
    <w:name w:val="Title + Times New Roman"/>
    <w:aliases w:val="13 pt,Before:  10 pt,After:  10 pt,..."/>
    <w:basedOn w:val="Title"/>
    <w:rPr>
      <w:rFonts w:ascii="Times New Roman" w:hAnsi="Times New Roman"/>
      <w:bCs/>
      <w:sz w:val="26"/>
    </w:r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</w:style>
  <w:style w:type="character" w:customStyle="1" w:styleId="BodyTextIndentChar">
    <w:name w:val="Body Text Indent Char"/>
    <w:rPr>
      <w:sz w:val="22"/>
      <w:lang w:val="en-US" w:eastAsia="en-US" w:bidi="ar-SA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IndentChar1">
    <w:name w:val="Body Text Indent Char1"/>
    <w:aliases w:val=" Char Char"/>
    <w:link w:val="BodyTextIndent"/>
    <w:rsid w:val="005D72C2"/>
    <w:rPr>
      <w:sz w:val="22"/>
      <w:lang w:val="en-US" w:eastAsia="en-US" w:bidi="ar-SA"/>
    </w:rPr>
  </w:style>
  <w:style w:type="character" w:customStyle="1" w:styleId="yshortcuts">
    <w:name w:val="yshortcuts"/>
    <w:basedOn w:val="DefaultParagraphFont"/>
    <w:rsid w:val="008D4FCB"/>
  </w:style>
  <w:style w:type="paragraph" w:customStyle="1" w:styleId="ListBullet1">
    <w:name w:val="List Bullet 1"/>
    <w:rsid w:val="000705D0"/>
    <w:pPr>
      <w:keepLines/>
      <w:tabs>
        <w:tab w:val="left" w:pos="288"/>
      </w:tabs>
    </w:pPr>
    <w:rPr>
      <w:rFonts w:ascii="Arial" w:hAnsi="Arial"/>
    </w:rPr>
  </w:style>
  <w:style w:type="paragraph" w:styleId="ListParagraph">
    <w:name w:val="List Paragraph"/>
    <w:basedOn w:val="Normal"/>
    <w:link w:val="ListParagraphChar"/>
    <w:uiPriority w:val="34"/>
    <w:qFormat/>
    <w:rsid w:val="003339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rsid w:val="00E35082"/>
  </w:style>
  <w:style w:type="character" w:styleId="Strong">
    <w:name w:val="Strong"/>
    <w:uiPriority w:val="22"/>
    <w:qFormat/>
    <w:rsid w:val="00514579"/>
    <w:rPr>
      <w:b/>
      <w:bCs/>
    </w:rPr>
  </w:style>
  <w:style w:type="character" w:customStyle="1" w:styleId="Heading3Char">
    <w:name w:val="Heading 3 Char"/>
    <w:link w:val="Heading3"/>
    <w:rsid w:val="00B017C6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yiv3761346839msonormal">
    <w:name w:val="yiv3761346839msonormal"/>
    <w:basedOn w:val="Normal"/>
    <w:rsid w:val="00133DAE"/>
    <w:pPr>
      <w:spacing w:before="100" w:beforeAutospacing="1" w:after="100" w:afterAutospacing="1"/>
    </w:pPr>
    <w:rPr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A5A7C"/>
    <w:rPr>
      <w:sz w:val="24"/>
    </w:rPr>
  </w:style>
  <w:style w:type="character" w:customStyle="1" w:styleId="FooterChar">
    <w:name w:val="Footer Char"/>
    <w:basedOn w:val="DefaultParagraphFont"/>
    <w:link w:val="Footer"/>
    <w:rsid w:val="00C56794"/>
    <w:rPr>
      <w:sz w:val="24"/>
    </w:rPr>
  </w:style>
  <w:style w:type="paragraph" w:styleId="NoSpacing">
    <w:name w:val="No Spacing"/>
    <w:link w:val="NoSpacingChar"/>
    <w:uiPriority w:val="1"/>
    <w:qFormat/>
    <w:rsid w:val="00C924AB"/>
    <w:rPr>
      <w:rFonts w:asciiTheme="minorHAnsi" w:eastAsia="Calibri" w:hAnsiTheme="minorHAnsi"/>
      <w:sz w:val="22"/>
      <w:szCs w:val="22"/>
    </w:rPr>
  </w:style>
  <w:style w:type="character" w:customStyle="1" w:styleId="gmail-m6969867788361762728gmail-m6861069277457758967gmail-m6367589336574091558gmaildefault">
    <w:name w:val="gmail-m_6969867788361762728gmail-m6861069277457758967gmail-m6367589336574091558gmaildefault"/>
    <w:basedOn w:val="DefaultParagraphFont"/>
    <w:rsid w:val="000E33CB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707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17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E3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Bullet">
    <w:name w:val="List Bullet"/>
    <w:basedOn w:val="Normal"/>
    <w:autoRedefine/>
    <w:uiPriority w:val="10"/>
    <w:unhideWhenUsed/>
    <w:qFormat/>
    <w:rsid w:val="00CC0895"/>
    <w:pPr>
      <w:numPr>
        <w:numId w:val="1"/>
      </w:numPr>
    </w:pPr>
    <w:rPr>
      <w:rFonts w:eastAsia="MS Mincho"/>
      <w:bCs/>
      <w:color w:val="000000"/>
      <w:szCs w:val="24"/>
    </w:rPr>
  </w:style>
  <w:style w:type="character" w:customStyle="1" w:styleId="NoSpacingChar">
    <w:name w:val="No Spacing Char"/>
    <w:link w:val="NoSpacing"/>
    <w:uiPriority w:val="1"/>
    <w:locked/>
    <w:rsid w:val="00C924AB"/>
    <w:rPr>
      <w:rFonts w:asciiTheme="minorHAnsi" w:eastAsia="Calibri" w:hAnsiTheme="minorHAnsi"/>
      <w:sz w:val="22"/>
      <w:szCs w:val="22"/>
    </w:rPr>
  </w:style>
  <w:style w:type="character" w:styleId="Emphasis">
    <w:name w:val="Emphasis"/>
    <w:basedOn w:val="DefaultParagraphFont"/>
    <w:qFormat/>
    <w:rsid w:val="0019159B"/>
    <w:rPr>
      <w:b w:val="0"/>
      <w:iCs/>
      <w:color w:val="657C9C" w:themeColor="text2" w:themeTint="BF"/>
      <w:sz w:val="26"/>
    </w:rPr>
  </w:style>
  <w:style w:type="numbering" w:customStyle="1" w:styleId="ImportedStyle1">
    <w:name w:val="Imported Style 1"/>
    <w:rsid w:val="00B2466A"/>
    <w:pPr>
      <w:numPr>
        <w:numId w:val="2"/>
      </w:numPr>
    </w:pPr>
  </w:style>
  <w:style w:type="paragraph" w:customStyle="1" w:styleId="Body">
    <w:name w:val="Body"/>
    <w:rsid w:val="00B2466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</w:rPr>
  </w:style>
  <w:style w:type="numbering" w:customStyle="1" w:styleId="ImportedStyle2">
    <w:name w:val="Imported Style 2"/>
    <w:rsid w:val="00B2466A"/>
    <w:pPr>
      <w:numPr>
        <w:numId w:val="3"/>
      </w:numPr>
    </w:pPr>
  </w:style>
  <w:style w:type="numbering" w:customStyle="1" w:styleId="ImportedStyle3">
    <w:name w:val="Imported Style 3"/>
    <w:rsid w:val="00B2466A"/>
    <w:pPr>
      <w:numPr>
        <w:numId w:val="4"/>
      </w:numPr>
    </w:pPr>
  </w:style>
  <w:style w:type="numbering" w:customStyle="1" w:styleId="ImportedStyle5">
    <w:name w:val="Imported Style 5"/>
    <w:rsid w:val="00B2466A"/>
    <w:pPr>
      <w:numPr>
        <w:numId w:val="5"/>
      </w:numPr>
    </w:pPr>
  </w:style>
  <w:style w:type="numbering" w:customStyle="1" w:styleId="ImportedStyle6">
    <w:name w:val="Imported Style 6"/>
    <w:rsid w:val="00B2466A"/>
    <w:pPr>
      <w:numPr>
        <w:numId w:val="6"/>
      </w:numPr>
    </w:pPr>
  </w:style>
  <w:style w:type="numbering" w:customStyle="1" w:styleId="ImportedStyle7">
    <w:name w:val="Imported Style 7"/>
    <w:rsid w:val="00B2466A"/>
    <w:pPr>
      <w:numPr>
        <w:numId w:val="7"/>
      </w:numPr>
    </w:pPr>
  </w:style>
  <w:style w:type="numbering" w:customStyle="1" w:styleId="ImportedStyle8">
    <w:name w:val="Imported Style 8"/>
    <w:rsid w:val="00B2466A"/>
    <w:pPr>
      <w:numPr>
        <w:numId w:val="8"/>
      </w:numPr>
    </w:pPr>
  </w:style>
  <w:style w:type="paragraph" w:customStyle="1" w:styleId="TableParagraph">
    <w:name w:val="Table Paragraph"/>
    <w:basedOn w:val="Normal"/>
    <w:uiPriority w:val="1"/>
    <w:qFormat/>
    <w:rsid w:val="007D675E"/>
    <w:pPr>
      <w:widowControl w:val="0"/>
      <w:autoSpaceDE w:val="0"/>
      <w:autoSpaceDN w:val="0"/>
      <w:ind w:left="480" w:hanging="370"/>
    </w:pPr>
    <w:rPr>
      <w:rFonts w:ascii="Verdana" w:eastAsia="Verdana" w:hAnsi="Verdana" w:cs="Verdana"/>
      <w:sz w:val="22"/>
      <w:szCs w:val="22"/>
    </w:rPr>
  </w:style>
  <w:style w:type="character" w:customStyle="1" w:styleId="ListParagraphChar">
    <w:name w:val="List Paragraph Char"/>
    <w:link w:val="ListParagraph"/>
    <w:uiPriority w:val="34"/>
    <w:rsid w:val="00FC1612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07787C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character" w:customStyle="1" w:styleId="None">
    <w:name w:val="None"/>
    <w:rsid w:val="00156EFD"/>
  </w:style>
  <w:style w:type="paragraph" w:customStyle="1" w:styleId="ResumeText">
    <w:name w:val="Resume Text"/>
    <w:basedOn w:val="Normal"/>
    <w:rsid w:val="009F4241"/>
    <w:pPr>
      <w:tabs>
        <w:tab w:val="left" w:pos="1170"/>
        <w:tab w:val="left" w:pos="2250"/>
        <w:tab w:val="left" w:pos="2520"/>
        <w:tab w:val="left" w:pos="2970"/>
        <w:tab w:val="left" w:pos="5220"/>
        <w:tab w:val="left" w:pos="6120"/>
      </w:tabs>
    </w:pPr>
    <w:rPr>
      <w:sz w:val="20"/>
    </w:rPr>
  </w:style>
  <w:style w:type="paragraph" w:customStyle="1" w:styleId="ResumeText--a">
    <w:name w:val="Resume Text -- a"/>
    <w:basedOn w:val="ResumeText"/>
    <w:rsid w:val="009F4241"/>
    <w:pPr>
      <w:ind w:left="288" w:hanging="288"/>
    </w:pPr>
  </w:style>
  <w:style w:type="paragraph" w:customStyle="1" w:styleId="ResumeText1">
    <w:name w:val="Resume Text 1"/>
    <w:basedOn w:val="ResumeText"/>
    <w:rsid w:val="00B10ECB"/>
    <w:pPr>
      <w:tabs>
        <w:tab w:val="clear" w:pos="1170"/>
        <w:tab w:val="clear" w:pos="2250"/>
        <w:tab w:val="clear" w:pos="2520"/>
        <w:tab w:val="clear" w:pos="2970"/>
        <w:tab w:val="left" w:pos="720"/>
        <w:tab w:val="left" w:pos="1440"/>
        <w:tab w:val="left" w:pos="2700"/>
      </w:tabs>
      <w:ind w:left="720" w:hanging="270"/>
    </w:pPr>
  </w:style>
  <w:style w:type="paragraph" w:styleId="BodyText3">
    <w:name w:val="Body Text 3"/>
    <w:basedOn w:val="Normal"/>
    <w:link w:val="BodyText3Char"/>
    <w:semiHidden/>
    <w:unhideWhenUsed/>
    <w:rsid w:val="0048596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85963"/>
    <w:rPr>
      <w:sz w:val="16"/>
      <w:szCs w:val="16"/>
    </w:rPr>
  </w:style>
  <w:style w:type="paragraph" w:customStyle="1" w:styleId="BodyCopy">
    <w:name w:val="Body Copy"/>
    <w:basedOn w:val="Normal"/>
    <w:qFormat/>
    <w:rsid w:val="00654952"/>
    <w:pPr>
      <w:spacing w:after="180" w:line="259" w:lineRule="auto"/>
    </w:pPr>
    <w:rPr>
      <w:rFonts w:ascii="Arial" w:eastAsia="Arial" w:hAnsi="Arial"/>
      <w:sz w:val="22"/>
      <w:szCs w:val="22"/>
    </w:rPr>
  </w:style>
  <w:style w:type="character" w:customStyle="1" w:styleId="small1">
    <w:name w:val="small1"/>
    <w:qFormat/>
    <w:rsid w:val="00C1621C"/>
    <w:rPr>
      <w:rFonts w:ascii="Verdana" w:hAnsi="Verdana"/>
      <w:i w:val="0"/>
      <w:iCs w:val="0"/>
      <w:sz w:val="16"/>
      <w:szCs w:val="16"/>
    </w:rPr>
  </w:style>
  <w:style w:type="paragraph" w:customStyle="1" w:styleId="Heading51">
    <w:name w:val="Heading 51"/>
    <w:next w:val="Normal"/>
    <w:qFormat/>
    <w:rsid w:val="00C1621C"/>
    <w:pPr>
      <w:keepNext/>
      <w:tabs>
        <w:tab w:val="right" w:pos="10260"/>
      </w:tabs>
      <w:outlineLvl w:val="4"/>
    </w:pPr>
    <w:rPr>
      <w:rFonts w:ascii="Times New Roman Bold" w:eastAsia="ヒラギノ角ゴ Pro W3" w:hAnsi="Times New Roman Bold"/>
      <w:color w:val="000000"/>
      <w:sz w:val="24"/>
    </w:rPr>
  </w:style>
  <w:style w:type="paragraph" w:customStyle="1" w:styleId="ListParagraph1">
    <w:name w:val="List Paragraph1"/>
    <w:basedOn w:val="Normal"/>
    <w:uiPriority w:val="34"/>
    <w:qFormat/>
    <w:rsid w:val="00266A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customStyle="1" w:styleId="ResumeBullets">
    <w:name w:val="ResumeBullets"/>
    <w:basedOn w:val="Normal"/>
    <w:rsid w:val="009912F3"/>
    <w:pPr>
      <w:widowControl w:val="0"/>
      <w:numPr>
        <w:numId w:val="9"/>
      </w:numPr>
      <w:overflowPunct w:val="0"/>
      <w:autoSpaceDE w:val="0"/>
      <w:autoSpaceDN w:val="0"/>
      <w:adjustRightInd w:val="0"/>
      <w:ind w:right="180"/>
      <w:textAlignment w:val="baseline"/>
    </w:pPr>
    <w:rPr>
      <w:color w:val="000000"/>
      <w:sz w:val="22"/>
      <w:szCs w:val="22"/>
      <w:lang w:eastAsia="en-IN"/>
    </w:rPr>
  </w:style>
  <w:style w:type="paragraph" w:customStyle="1" w:styleId="Bullet">
    <w:name w:val="Bullet"/>
    <w:basedOn w:val="Normal"/>
    <w:rsid w:val="009912F3"/>
    <w:pPr>
      <w:numPr>
        <w:numId w:val="10"/>
      </w:numPr>
    </w:pPr>
    <w:rPr>
      <w:sz w:val="20"/>
      <w:lang w:eastAsia="en-IN"/>
    </w:rPr>
  </w:style>
  <w:style w:type="paragraph" w:styleId="HTMLPreformatted">
    <w:name w:val="HTML Preformatted"/>
    <w:basedOn w:val="Normal"/>
    <w:link w:val="HTMLPreformattedChar"/>
    <w:uiPriority w:val="99"/>
    <w:rsid w:val="00F073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hAnsi="Courier New" w:cs="Courier New"/>
      <w:sz w:val="20"/>
      <w:lang w:eastAsia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7323"/>
    <w:rPr>
      <w:rFonts w:ascii="Courier New" w:hAnsi="Courier New" w:cs="Courier New"/>
      <w:lang w:eastAsia="ar-SA"/>
    </w:rPr>
  </w:style>
  <w:style w:type="paragraph" w:customStyle="1" w:styleId="NormalLinespacingExactly12pt">
    <w:name w:val="Normal + Line spacing:  Exactly 12 pt"/>
    <w:basedOn w:val="Normal"/>
    <w:rsid w:val="00AF6AFF"/>
    <w:pPr>
      <w:numPr>
        <w:numId w:val="11"/>
      </w:numPr>
      <w:spacing w:line="240" w:lineRule="exact"/>
    </w:pPr>
    <w:rPr>
      <w:sz w:val="20"/>
    </w:rPr>
  </w:style>
  <w:style w:type="paragraph" w:styleId="BodyTextIndent3">
    <w:name w:val="Body Text Indent 3"/>
    <w:basedOn w:val="Normal"/>
    <w:link w:val="BodyTextIndent3Char"/>
    <w:semiHidden/>
    <w:unhideWhenUsed/>
    <w:rsid w:val="00633C18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33C18"/>
    <w:rPr>
      <w:sz w:val="16"/>
      <w:szCs w:val="16"/>
    </w:rPr>
  </w:style>
  <w:style w:type="paragraph" w:customStyle="1" w:styleId="Normal1">
    <w:name w:val="Normal1"/>
    <w:rsid w:val="005866AF"/>
    <w:pPr>
      <w:widowControl w:val="0"/>
      <w:jc w:val="both"/>
    </w:pPr>
    <w:rPr>
      <w:color w:val="000000"/>
      <w:sz w:val="24"/>
      <w:szCs w:val="24"/>
    </w:rPr>
  </w:style>
  <w:style w:type="paragraph" w:customStyle="1" w:styleId="MediumShading1-Accent11">
    <w:name w:val="Medium Shading 1 - Accent 11"/>
    <w:uiPriority w:val="99"/>
    <w:qFormat/>
    <w:rsid w:val="005866AF"/>
    <w:pPr>
      <w:suppressAutoHyphens/>
    </w:pPr>
    <w:rPr>
      <w:rFonts w:cs="Calibri"/>
      <w:lang w:eastAsia="ar-SA"/>
    </w:rPr>
  </w:style>
  <w:style w:type="paragraph" w:customStyle="1" w:styleId="ColorfulList-Accent11">
    <w:name w:val="Colorful List - Accent 11"/>
    <w:basedOn w:val="Normal"/>
    <w:qFormat/>
    <w:rsid w:val="005866A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PlainText">
    <w:name w:val="Plain Text"/>
    <w:basedOn w:val="Normal"/>
    <w:link w:val="PlainTextChar"/>
    <w:rsid w:val="005866AF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rsid w:val="005866AF"/>
    <w:rPr>
      <w:rFonts w:ascii="Courier New" w:hAnsi="Courier New"/>
    </w:rPr>
  </w:style>
  <w:style w:type="paragraph" w:styleId="Subtitle">
    <w:name w:val="Subtitle"/>
    <w:basedOn w:val="Normal"/>
    <w:next w:val="Normal"/>
    <w:link w:val="SubtitleChar"/>
    <w:qFormat/>
    <w:rsid w:val="009F6696"/>
    <w:pPr>
      <w:numPr>
        <w:ilvl w:val="1"/>
      </w:numPr>
    </w:pPr>
    <w:rPr>
      <w:rFonts w:ascii="Cambria" w:hAnsi="Cambria"/>
      <w:i/>
      <w:iCs/>
      <w:color w:val="4F81BD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rsid w:val="009F6696"/>
    <w:rPr>
      <w:rFonts w:ascii="Cambria" w:hAnsi="Cambria"/>
      <w:i/>
      <w:iCs/>
      <w:color w:val="4F81BD"/>
      <w:spacing w:val="15"/>
      <w:sz w:val="24"/>
      <w:szCs w:val="24"/>
    </w:rPr>
  </w:style>
  <w:style w:type="paragraph" w:styleId="EnvelopeAddress">
    <w:name w:val="envelope address"/>
    <w:basedOn w:val="Normal"/>
    <w:rsid w:val="00776362"/>
    <w:pPr>
      <w:framePr w:w="7920" w:h="1980" w:hRule="exact" w:hSpace="180" w:wrap="auto" w:hAnchor="page" w:xAlign="center" w:yAlign="bottom"/>
      <w:ind w:left="2880"/>
    </w:pPr>
    <w:rPr>
      <w:rFonts w:cs="Arial"/>
      <w:smallCaps/>
      <w:sz w:val="32"/>
    </w:rPr>
  </w:style>
  <w:style w:type="paragraph" w:customStyle="1" w:styleId="ReziBullet">
    <w:name w:val="Rezi_Bullet"/>
    <w:basedOn w:val="Normal"/>
    <w:qFormat/>
    <w:rsid w:val="00B14421"/>
    <w:pPr>
      <w:spacing w:after="150"/>
      <w:contextualSpacing/>
    </w:pPr>
    <w:rPr>
      <w:rFonts w:ascii="Garamond" w:eastAsia="MS Mincho" w:hAnsi="Garamond" w:cs="Cambria"/>
      <w:color w:val="2E3D50"/>
      <w:sz w:val="19"/>
      <w:szCs w:val="19"/>
    </w:rPr>
  </w:style>
  <w:style w:type="paragraph" w:customStyle="1" w:styleId="ReziPosition">
    <w:name w:val="Rezi_Position"/>
    <w:basedOn w:val="Normal"/>
    <w:qFormat/>
    <w:rsid w:val="00B14421"/>
    <w:pPr>
      <w:jc w:val="both"/>
    </w:pPr>
    <w:rPr>
      <w:rFonts w:ascii="Garamond" w:eastAsia="MS Mincho" w:hAnsi="Garamond" w:cs="Cambria"/>
      <w:b/>
      <w:color w:val="2E3D50"/>
      <w:sz w:val="20"/>
    </w:rPr>
  </w:style>
  <w:style w:type="paragraph" w:customStyle="1" w:styleId="ReziExperienceInfos">
    <w:name w:val="Rezi_Experience_Infos"/>
    <w:basedOn w:val="Normal"/>
    <w:qFormat/>
    <w:rsid w:val="00B14421"/>
    <w:pPr>
      <w:tabs>
        <w:tab w:val="right" w:pos="10500"/>
        <w:tab w:val="right" w:pos="10800"/>
      </w:tabs>
      <w:jc w:val="both"/>
    </w:pPr>
    <w:rPr>
      <w:rFonts w:ascii="Garamond" w:eastAsia="MS Mincho" w:hAnsi="Garamond" w:cs="Cambria"/>
      <w:b/>
      <w:color w:val="2E3D50"/>
      <w:sz w:val="19"/>
      <w:szCs w:val="19"/>
    </w:rPr>
  </w:style>
  <w:style w:type="paragraph" w:customStyle="1" w:styleId="ReziInfos">
    <w:name w:val="Rezi_Infos"/>
    <w:basedOn w:val="ReziExperienceInfos"/>
    <w:qFormat/>
    <w:rsid w:val="00B14421"/>
    <w:rPr>
      <w:b w:val="0"/>
      <w:bCs/>
    </w:rPr>
  </w:style>
  <w:style w:type="paragraph" w:customStyle="1" w:styleId="LO-normal1">
    <w:name w:val="LO-normal1"/>
    <w:qFormat/>
    <w:rsid w:val="0076254B"/>
    <w:pPr>
      <w:suppressAutoHyphens/>
      <w:spacing w:after="200" w:line="360" w:lineRule="auto"/>
      <w:ind w:left="360"/>
      <w:jc w:val="both"/>
    </w:pPr>
    <w:rPr>
      <w:rFonts w:ascii="Calibri" w:eastAsia="Calibri" w:hAnsi="Calibri" w:cs="Calibri"/>
      <w:sz w:val="22"/>
      <w:szCs w:val="22"/>
      <w:lang w:eastAsia="zh-CN" w:bidi="hi-IN"/>
    </w:rPr>
  </w:style>
  <w:style w:type="table" w:styleId="TableGridLight">
    <w:name w:val="Grid Table Light"/>
    <w:basedOn w:val="TableNormal"/>
    <w:uiPriority w:val="40"/>
    <w:rsid w:val="00C924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tandard">
    <w:name w:val="Standard"/>
    <w:qFormat/>
    <w:rsid w:val="00CD4D91"/>
    <w:pPr>
      <w:suppressAutoHyphens/>
      <w:textAlignment w:val="baseline"/>
    </w:pPr>
    <w:rPr>
      <w:rFonts w:ascii="Calibri" w:eastAsia="Calibri" w:hAnsi="Calibri" w:cs="Tahoma"/>
      <w:color w:val="00000A"/>
      <w:sz w:val="22"/>
      <w:szCs w:val="22"/>
    </w:rPr>
  </w:style>
  <w:style w:type="character" w:customStyle="1" w:styleId="ListLabel1">
    <w:name w:val="ListLabel 1"/>
    <w:qFormat/>
    <w:rsid w:val="00CD4D91"/>
    <w:rPr>
      <w:rFonts w:cs="Courier New"/>
    </w:rPr>
  </w:style>
  <w:style w:type="paragraph" w:styleId="Caption">
    <w:name w:val="caption"/>
    <w:basedOn w:val="Normal"/>
    <w:qFormat/>
    <w:rsid w:val="00CD4D91"/>
    <w:pPr>
      <w:suppressLineNumbers/>
      <w:spacing w:before="120" w:after="120" w:line="259" w:lineRule="auto"/>
      <w:jc w:val="center"/>
    </w:pPr>
    <w:rPr>
      <w:rFonts w:asciiTheme="minorHAnsi" w:eastAsiaTheme="minorHAnsi" w:hAnsiTheme="minorHAnsi" w:cs="Arial"/>
      <w:i/>
      <w:iCs/>
      <w:szCs w:val="24"/>
    </w:rPr>
  </w:style>
  <w:style w:type="character" w:customStyle="1" w:styleId="NormalBold">
    <w:name w:val="Normal Bold"/>
    <w:uiPriority w:val="1"/>
    <w:qFormat/>
    <w:rsid w:val="00E71D7A"/>
    <w:rPr>
      <w:b/>
    </w:rPr>
  </w:style>
  <w:style w:type="character" w:customStyle="1" w:styleId="NormalItalic">
    <w:name w:val="Normal Italic"/>
    <w:basedOn w:val="DefaultParagraphFont"/>
    <w:uiPriority w:val="1"/>
    <w:qFormat/>
    <w:rsid w:val="00E71D7A"/>
    <w:rPr>
      <w:rFonts w:ascii="Arial" w:hAnsi="Arial"/>
      <w:i/>
    </w:rPr>
  </w:style>
  <w:style w:type="paragraph" w:customStyle="1" w:styleId="Achievement">
    <w:name w:val="Achievement"/>
    <w:basedOn w:val="BodyText"/>
    <w:rsid w:val="00096E76"/>
    <w:pPr>
      <w:numPr>
        <w:numId w:val="12"/>
      </w:numPr>
      <w:spacing w:after="60" w:line="240" w:lineRule="atLeast"/>
      <w:jc w:val="both"/>
    </w:pPr>
    <w:rPr>
      <w:rFonts w:ascii="Garamond" w:eastAsia="SimSun" w:hAnsi="Garamond"/>
      <w:sz w:val="22"/>
    </w:rPr>
  </w:style>
  <w:style w:type="character" w:customStyle="1" w:styleId="Job">
    <w:name w:val="Job"/>
    <w:basedOn w:val="DefaultParagraphFont"/>
    <w:rsid w:val="00096E76"/>
  </w:style>
  <w:style w:type="paragraph" w:customStyle="1" w:styleId="JobTitle">
    <w:name w:val="Job Title"/>
    <w:next w:val="Achievement"/>
    <w:rsid w:val="00096E76"/>
    <w:pPr>
      <w:spacing w:before="40" w:after="40" w:line="220" w:lineRule="atLeast"/>
    </w:pPr>
    <w:rPr>
      <w:rFonts w:ascii="Garamond" w:eastAsia="SimSun" w:hAnsi="Garamond"/>
      <w:i/>
      <w:spacing w:val="5"/>
      <w:sz w:val="23"/>
    </w:rPr>
  </w:style>
  <w:style w:type="paragraph" w:customStyle="1" w:styleId="CompanyNameOne">
    <w:name w:val="Company Name One"/>
    <w:basedOn w:val="Normal"/>
    <w:next w:val="JobTitle"/>
    <w:rsid w:val="00096E76"/>
    <w:pPr>
      <w:tabs>
        <w:tab w:val="left" w:pos="1440"/>
        <w:tab w:val="right" w:pos="6480"/>
      </w:tabs>
      <w:spacing w:before="60" w:line="220" w:lineRule="atLeast"/>
    </w:pPr>
    <w:rPr>
      <w:rFonts w:ascii="Garamond" w:eastAsia="SimSun" w:hAnsi="Garamond"/>
      <w:sz w:val="22"/>
    </w:rPr>
  </w:style>
  <w:style w:type="paragraph" w:customStyle="1" w:styleId="CompanyName">
    <w:name w:val="Company Name"/>
    <w:basedOn w:val="Normal"/>
    <w:next w:val="JobTitle"/>
    <w:rsid w:val="00096E76"/>
    <w:pPr>
      <w:tabs>
        <w:tab w:val="left" w:pos="1440"/>
        <w:tab w:val="right" w:pos="6480"/>
      </w:tabs>
      <w:spacing w:before="220" w:line="220" w:lineRule="atLeast"/>
    </w:pPr>
    <w:rPr>
      <w:rFonts w:ascii="Garamond" w:eastAsia="SimSun" w:hAnsi="Garamond"/>
      <w:sz w:val="22"/>
    </w:rPr>
  </w:style>
  <w:style w:type="paragraph" w:customStyle="1" w:styleId="Style1">
    <w:name w:val="Style1"/>
    <w:basedOn w:val="Normal"/>
    <w:link w:val="Style1Char"/>
    <w:qFormat/>
    <w:rsid w:val="004E1AE9"/>
    <w:pPr>
      <w:numPr>
        <w:numId w:val="13"/>
      </w:numPr>
      <w:jc w:val="both"/>
    </w:pPr>
    <w:rPr>
      <w:rFonts w:ascii="Cambria" w:hAnsi="Cambria"/>
      <w:sz w:val="22"/>
      <w:szCs w:val="24"/>
      <w:shd w:val="clear" w:color="auto" w:fill="FFFFFF"/>
    </w:rPr>
  </w:style>
  <w:style w:type="character" w:customStyle="1" w:styleId="Style1Char">
    <w:name w:val="Style1 Char"/>
    <w:link w:val="Style1"/>
    <w:rsid w:val="004E1AE9"/>
    <w:rPr>
      <w:rFonts w:ascii="Cambria" w:hAnsi="Cambria"/>
      <w:sz w:val="22"/>
      <w:szCs w:val="24"/>
    </w:rPr>
  </w:style>
  <w:style w:type="character" w:customStyle="1" w:styleId="Heading2Char">
    <w:name w:val="Heading 2 Char"/>
    <w:basedOn w:val="DefaultParagraphFont"/>
    <w:link w:val="Heading2"/>
    <w:rsid w:val="00532972"/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532972"/>
    <w:rPr>
      <w:b/>
      <w:bCs/>
      <w:i/>
      <w:iCs/>
      <w:sz w:val="26"/>
      <w:szCs w:val="26"/>
    </w:rPr>
  </w:style>
  <w:style w:type="character" w:customStyle="1" w:styleId="TitleChar">
    <w:name w:val="Title Char"/>
    <w:basedOn w:val="DefaultParagraphFont"/>
    <w:link w:val="Title"/>
    <w:rsid w:val="00532972"/>
    <w:rPr>
      <w:rFonts w:ascii="Arial" w:hAnsi="Arial"/>
      <w:b/>
      <w:smallCaps/>
      <w:sz w:val="28"/>
    </w:rPr>
  </w:style>
  <w:style w:type="character" w:customStyle="1" w:styleId="BodyText2Char">
    <w:name w:val="Body Text 2 Char"/>
    <w:basedOn w:val="DefaultParagraphFont"/>
    <w:link w:val="BodyText2"/>
    <w:rsid w:val="00532972"/>
    <w:rPr>
      <w:sz w:val="24"/>
    </w:rPr>
  </w:style>
  <w:style w:type="character" w:customStyle="1" w:styleId="BalloonTextChar">
    <w:name w:val="Balloon Text Char"/>
    <w:basedOn w:val="DefaultParagraphFont"/>
    <w:link w:val="BalloonText"/>
    <w:semiHidden/>
    <w:rsid w:val="00532972"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532972"/>
    <w:rPr>
      <w:sz w:val="24"/>
    </w:rPr>
  </w:style>
  <w:style w:type="character" w:customStyle="1" w:styleId="ListLabel12">
    <w:name w:val="ListLabel 12"/>
    <w:qFormat/>
    <w:rsid w:val="00A34017"/>
    <w:rPr>
      <w:sz w:val="20"/>
    </w:rPr>
  </w:style>
  <w:style w:type="paragraph" w:customStyle="1" w:styleId="BodyA">
    <w:name w:val="Body A"/>
    <w:rsid w:val="005F0A0D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  <w:lang w:eastAsia="en-IN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Heading9Char">
    <w:name w:val="Heading 9 Char"/>
    <w:basedOn w:val="DefaultParagraphFont"/>
    <w:link w:val="Heading9"/>
    <w:semiHidden/>
    <w:rsid w:val="005F0A0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Bullets">
    <w:name w:val="Bullets"/>
    <w:rsid w:val="005F0A0D"/>
    <w:pPr>
      <w:numPr>
        <w:numId w:val="14"/>
      </w:numPr>
    </w:pPr>
  </w:style>
  <w:style w:type="numbering" w:customStyle="1" w:styleId="ImportedStyle71">
    <w:name w:val="Imported Style 71"/>
    <w:rsid w:val="005F0A0D"/>
    <w:pPr>
      <w:numPr>
        <w:numId w:val="15"/>
      </w:numPr>
    </w:pPr>
  </w:style>
  <w:style w:type="numbering" w:customStyle="1" w:styleId="ImportedStyle11">
    <w:name w:val="Imported Style 11"/>
    <w:rsid w:val="005F0A0D"/>
    <w:pPr>
      <w:numPr>
        <w:numId w:val="16"/>
      </w:numPr>
    </w:pPr>
  </w:style>
  <w:style w:type="numbering" w:customStyle="1" w:styleId="ImportedStyle12">
    <w:name w:val="Imported Style 12"/>
    <w:rsid w:val="005F0A0D"/>
    <w:pPr>
      <w:numPr>
        <w:numId w:val="17"/>
      </w:numPr>
    </w:pPr>
  </w:style>
  <w:style w:type="numbering" w:customStyle="1" w:styleId="ImportedStyle17">
    <w:name w:val="Imported Style 17"/>
    <w:rsid w:val="005F0A0D"/>
    <w:pPr>
      <w:numPr>
        <w:numId w:val="18"/>
      </w:numPr>
    </w:pPr>
  </w:style>
  <w:style w:type="numbering" w:customStyle="1" w:styleId="ImportedStyle18">
    <w:name w:val="Imported Style 18"/>
    <w:rsid w:val="005F0A0D"/>
    <w:pPr>
      <w:numPr>
        <w:numId w:val="19"/>
      </w:numPr>
    </w:pPr>
  </w:style>
  <w:style w:type="numbering" w:customStyle="1" w:styleId="ImportedStyle19">
    <w:name w:val="Imported Style 19"/>
    <w:rsid w:val="005F0A0D"/>
    <w:pPr>
      <w:numPr>
        <w:numId w:val="20"/>
      </w:numPr>
    </w:pPr>
  </w:style>
  <w:style w:type="numbering" w:customStyle="1" w:styleId="ImportedStyle20">
    <w:name w:val="Imported Style 20"/>
    <w:rsid w:val="005F0A0D"/>
    <w:pPr>
      <w:numPr>
        <w:numId w:val="21"/>
      </w:numPr>
    </w:pPr>
  </w:style>
  <w:style w:type="numbering" w:customStyle="1" w:styleId="ImportedStyle23">
    <w:name w:val="Imported Style 23"/>
    <w:rsid w:val="005F0A0D"/>
    <w:pPr>
      <w:numPr>
        <w:numId w:val="22"/>
      </w:numPr>
    </w:pPr>
  </w:style>
  <w:style w:type="numbering" w:customStyle="1" w:styleId="ImportedStyle4">
    <w:name w:val="Imported Style 4"/>
    <w:rsid w:val="005F0A0D"/>
    <w:pPr>
      <w:numPr>
        <w:numId w:val="23"/>
      </w:numPr>
    </w:pPr>
  </w:style>
  <w:style w:type="numbering" w:customStyle="1" w:styleId="ImportedStyle39">
    <w:name w:val="Imported Style 39"/>
    <w:rsid w:val="005F0A0D"/>
    <w:pPr>
      <w:numPr>
        <w:numId w:val="24"/>
      </w:numPr>
    </w:pPr>
  </w:style>
  <w:style w:type="numbering" w:customStyle="1" w:styleId="ImportedStyle40">
    <w:name w:val="Imported Style 40"/>
    <w:rsid w:val="005F0A0D"/>
    <w:pPr>
      <w:numPr>
        <w:numId w:val="25"/>
      </w:numPr>
    </w:pPr>
  </w:style>
  <w:style w:type="numbering" w:customStyle="1" w:styleId="ImportedStyle45">
    <w:name w:val="Imported Style 45"/>
    <w:rsid w:val="005F0A0D"/>
    <w:pPr>
      <w:numPr>
        <w:numId w:val="26"/>
      </w:numPr>
    </w:pPr>
  </w:style>
  <w:style w:type="numbering" w:customStyle="1" w:styleId="ImportedStyle46">
    <w:name w:val="Imported Style 46"/>
    <w:rsid w:val="005F0A0D"/>
    <w:pPr>
      <w:numPr>
        <w:numId w:val="27"/>
      </w:numPr>
    </w:pPr>
  </w:style>
  <w:style w:type="numbering" w:customStyle="1" w:styleId="ImportedStyle47">
    <w:name w:val="Imported Style 47"/>
    <w:rsid w:val="005F0A0D"/>
    <w:pPr>
      <w:numPr>
        <w:numId w:val="28"/>
      </w:numPr>
    </w:pPr>
  </w:style>
  <w:style w:type="numbering" w:customStyle="1" w:styleId="ImportedStyle49">
    <w:name w:val="Imported Style 49"/>
    <w:rsid w:val="005F0A0D"/>
    <w:pPr>
      <w:numPr>
        <w:numId w:val="29"/>
      </w:numPr>
    </w:pPr>
  </w:style>
  <w:style w:type="numbering" w:customStyle="1" w:styleId="ImportedStyle50">
    <w:name w:val="Imported Style 50"/>
    <w:rsid w:val="005F0A0D"/>
    <w:pPr>
      <w:numPr>
        <w:numId w:val="30"/>
      </w:numPr>
    </w:pPr>
  </w:style>
  <w:style w:type="numbering" w:customStyle="1" w:styleId="ImportedStyle52">
    <w:name w:val="Imported Style 52"/>
    <w:rsid w:val="005F0A0D"/>
    <w:pPr>
      <w:numPr>
        <w:numId w:val="31"/>
      </w:numPr>
    </w:pPr>
  </w:style>
  <w:style w:type="numbering" w:customStyle="1" w:styleId="ImportedStyle57">
    <w:name w:val="Imported Style 57"/>
    <w:rsid w:val="005F0A0D"/>
    <w:pPr>
      <w:numPr>
        <w:numId w:val="32"/>
      </w:numPr>
    </w:pPr>
  </w:style>
  <w:style w:type="numbering" w:customStyle="1" w:styleId="ImportedStyle60">
    <w:name w:val="Imported Style 60"/>
    <w:rsid w:val="005F0A0D"/>
    <w:pPr>
      <w:numPr>
        <w:numId w:val="33"/>
      </w:numPr>
    </w:pPr>
  </w:style>
  <w:style w:type="numbering" w:customStyle="1" w:styleId="ImportedStyle62">
    <w:name w:val="Imported Style 62"/>
    <w:rsid w:val="005F0A0D"/>
    <w:pPr>
      <w:numPr>
        <w:numId w:val="34"/>
      </w:numPr>
    </w:pPr>
  </w:style>
  <w:style w:type="numbering" w:customStyle="1" w:styleId="ImportedStyle65">
    <w:name w:val="Imported Style 65"/>
    <w:rsid w:val="005F0A0D"/>
    <w:pPr>
      <w:numPr>
        <w:numId w:val="35"/>
      </w:numPr>
    </w:pPr>
  </w:style>
  <w:style w:type="paragraph" w:customStyle="1" w:styleId="city">
    <w:name w:val="city"/>
    <w:basedOn w:val="Normal"/>
    <w:next w:val="Normal"/>
    <w:rsid w:val="00A24546"/>
    <w:pPr>
      <w:tabs>
        <w:tab w:val="center" w:pos="7920"/>
      </w:tabs>
      <w:overflowPunct w:val="0"/>
      <w:autoSpaceDE w:val="0"/>
      <w:autoSpaceDN w:val="0"/>
      <w:adjustRightInd w:val="0"/>
      <w:spacing w:after="120"/>
      <w:jc w:val="both"/>
      <w:textAlignment w:val="baseline"/>
    </w:pPr>
    <w:rPr>
      <w:rFonts w:ascii="Arial" w:hAnsi="Arial"/>
      <w:sz w:val="20"/>
    </w:rPr>
  </w:style>
  <w:style w:type="paragraph" w:customStyle="1" w:styleId="Li">
    <w:name w:val="Li"/>
    <w:basedOn w:val="Normal"/>
    <w:rsid w:val="00EE4008"/>
    <w:pPr>
      <w:shd w:val="clear" w:color="auto" w:fill="FFFFFF"/>
      <w:suppressAutoHyphens/>
    </w:pPr>
    <w:rPr>
      <w:rFonts w:ascii="Trebuchet MS" w:eastAsia="Trebuchet MS" w:hAnsi="Trebuchet MS" w:cs="Trebuchet MS"/>
      <w:color w:val="000000"/>
      <w:sz w:val="20"/>
      <w:szCs w:val="24"/>
      <w:shd w:val="clear" w:color="auto" w:fill="FFFFFF"/>
      <w:lang w:val="ru-RU" w:eastAsia="ar-SA"/>
    </w:rPr>
  </w:style>
  <w:style w:type="paragraph" w:customStyle="1" w:styleId="NormalBookmanOldStyle">
    <w:name w:val="Normal + Bookman Old Style"/>
    <w:basedOn w:val="Standard"/>
    <w:rsid w:val="00EE4008"/>
    <w:pPr>
      <w:tabs>
        <w:tab w:val="left" w:pos="720"/>
      </w:tabs>
      <w:autoSpaceDN w:val="0"/>
      <w:ind w:left="360" w:hanging="360"/>
    </w:pPr>
    <w:rPr>
      <w:rFonts w:ascii="Verdana" w:eastAsia="Times New Roman" w:hAnsi="Verdana" w:cs="Times New Roman"/>
      <w:color w:val="auto"/>
      <w:kern w:val="3"/>
      <w:sz w:val="20"/>
      <w:szCs w:val="24"/>
    </w:rPr>
  </w:style>
  <w:style w:type="paragraph" w:customStyle="1" w:styleId="FrameContents">
    <w:name w:val="Frame Contents"/>
    <w:basedOn w:val="Normal"/>
    <w:rsid w:val="00526C25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zh-CN"/>
    </w:rPr>
  </w:style>
  <w:style w:type="character" w:styleId="LineNumber">
    <w:name w:val="line number"/>
    <w:basedOn w:val="DefaultParagraphFont"/>
    <w:semiHidden/>
    <w:unhideWhenUsed/>
    <w:rsid w:val="00EC62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6281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3159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8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51219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8644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467320-C192-4EC6-9E44-5088D36BA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594</Words>
  <Characters>3387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cp:lastPrinted>2006-06-28T14:40:00Z</cp:lastPrinted>
  <dcterms:created xsi:type="dcterms:W3CDTF">2024-03-18T16:15:00Z</dcterms:created>
  <dcterms:modified xsi:type="dcterms:W3CDTF">2024-03-18T16:28:00Z</dcterms:modified>
</cp:coreProperties>
</file>