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340C2A" w14:textId="0BD300F9" w:rsidR="00532972" w:rsidRPr="00824B01" w:rsidRDefault="001D1725" w:rsidP="00824B01">
      <w:pPr>
        <w:pStyle w:val="NoSpacing"/>
        <w:jc w:val="both"/>
        <w:rPr>
          <w:rFonts w:ascii="Calibri" w:hAnsi="Calibri" w:cs="Calibri"/>
        </w:rPr>
      </w:pPr>
      <w:r w:rsidRPr="00824B01">
        <w:rPr>
          <w:rFonts w:ascii="Calibri" w:hAnsi="Calibri" w:cs="Calibri"/>
          <w:b/>
          <w:bCs/>
        </w:rPr>
        <w:t>SUMMARY</w:t>
      </w:r>
      <w:r w:rsidR="00532972" w:rsidRPr="00824B01">
        <w:rPr>
          <w:rFonts w:ascii="Calibri" w:hAnsi="Calibri" w:cs="Calibri"/>
          <w:b/>
          <w:bCs/>
        </w:rPr>
        <w:t>:</w:t>
      </w:r>
    </w:p>
    <w:p w14:paraId="378F400A" w14:textId="77777777" w:rsidR="00D51396" w:rsidRPr="00824B01" w:rsidRDefault="00D51396" w:rsidP="00824B01">
      <w:pPr>
        <w:pStyle w:val="NoSpacing"/>
        <w:jc w:val="both"/>
        <w:rPr>
          <w:rFonts w:ascii="Calibri" w:hAnsi="Calibri" w:cs="Calibri"/>
        </w:rPr>
      </w:pPr>
    </w:p>
    <w:p w14:paraId="70FCEEC5" w14:textId="00597D5B" w:rsidR="00FD062C" w:rsidRPr="00824B01" w:rsidRDefault="00FD062C" w:rsidP="00824B01">
      <w:pPr>
        <w:pStyle w:val="NoSpacing"/>
        <w:numPr>
          <w:ilvl w:val="0"/>
          <w:numId w:val="39"/>
        </w:numPr>
        <w:jc w:val="both"/>
        <w:rPr>
          <w:rFonts w:ascii="Calibri" w:hAnsi="Calibri" w:cs="Calibri"/>
        </w:rPr>
      </w:pPr>
      <w:r w:rsidRPr="00824B01">
        <w:rPr>
          <w:rFonts w:ascii="Calibri" w:hAnsi="Calibri" w:cs="Calibri"/>
        </w:rPr>
        <w:t xml:space="preserve">Over 12 years of software testing experience in </w:t>
      </w:r>
      <w:r w:rsidR="000044AF" w:rsidRPr="00824B01">
        <w:rPr>
          <w:rFonts w:ascii="Calibri" w:hAnsi="Calibri" w:cs="Calibri"/>
        </w:rPr>
        <w:t>ETL, API, GUI</w:t>
      </w:r>
      <w:r w:rsidRPr="00824B01">
        <w:rPr>
          <w:rFonts w:ascii="Calibri" w:hAnsi="Calibri" w:cs="Calibri"/>
        </w:rPr>
        <w:t>, Smoke, System Integration Testing (SIT), User Acceptance (UAT) and Regression testing</w:t>
      </w:r>
    </w:p>
    <w:p w14:paraId="3260FC98" w14:textId="28C4A035" w:rsidR="00FD062C" w:rsidRPr="00824B01" w:rsidRDefault="00FD062C" w:rsidP="00824B01">
      <w:pPr>
        <w:pStyle w:val="NoSpacing"/>
        <w:numPr>
          <w:ilvl w:val="0"/>
          <w:numId w:val="39"/>
        </w:numPr>
        <w:jc w:val="both"/>
        <w:rPr>
          <w:rFonts w:ascii="Calibri" w:hAnsi="Calibri" w:cs="Calibri"/>
        </w:rPr>
      </w:pPr>
      <w:r w:rsidRPr="00824B01">
        <w:rPr>
          <w:rFonts w:ascii="Calibri" w:hAnsi="Calibri" w:cs="Calibri"/>
        </w:rPr>
        <w:t xml:space="preserve">Strong experience in Data warehouse testing with complex SQL queries </w:t>
      </w:r>
    </w:p>
    <w:p w14:paraId="4DC724F7" w14:textId="3D5A7E82" w:rsidR="00FD062C" w:rsidRPr="00824B01" w:rsidRDefault="00FD062C" w:rsidP="00824B01">
      <w:pPr>
        <w:pStyle w:val="NoSpacing"/>
        <w:numPr>
          <w:ilvl w:val="0"/>
          <w:numId w:val="39"/>
        </w:numPr>
        <w:jc w:val="both"/>
        <w:rPr>
          <w:rFonts w:ascii="Calibri" w:hAnsi="Calibri" w:cs="Calibri"/>
        </w:rPr>
      </w:pPr>
      <w:r w:rsidRPr="00824B01">
        <w:rPr>
          <w:rFonts w:ascii="Calibri" w:hAnsi="Calibri" w:cs="Calibri"/>
        </w:rPr>
        <w:t xml:space="preserve">Good knowledge in Data modeling </w:t>
      </w:r>
      <w:r w:rsidR="000044AF" w:rsidRPr="00824B01">
        <w:rPr>
          <w:rFonts w:ascii="Calibri" w:hAnsi="Calibri" w:cs="Calibri"/>
        </w:rPr>
        <w:t>techniques (Star</w:t>
      </w:r>
      <w:r w:rsidRPr="00824B01">
        <w:rPr>
          <w:rFonts w:ascii="Calibri" w:hAnsi="Calibri" w:cs="Calibri"/>
        </w:rPr>
        <w:t xml:space="preserve"> &amp; Snow-Flake Schemas, FACT and Dimensions Tables, Physical and Logical Data Model)</w:t>
      </w:r>
    </w:p>
    <w:p w14:paraId="6BE1F816" w14:textId="1F2CC948" w:rsidR="00FD062C" w:rsidRPr="00824B01" w:rsidRDefault="00FD062C" w:rsidP="00824B01">
      <w:pPr>
        <w:pStyle w:val="NoSpacing"/>
        <w:numPr>
          <w:ilvl w:val="0"/>
          <w:numId w:val="39"/>
        </w:numPr>
        <w:jc w:val="both"/>
        <w:rPr>
          <w:rFonts w:ascii="Calibri" w:hAnsi="Calibri" w:cs="Calibri"/>
        </w:rPr>
      </w:pPr>
      <w:r w:rsidRPr="00824B01">
        <w:rPr>
          <w:rFonts w:ascii="Calibri" w:hAnsi="Calibri" w:cs="Calibri"/>
        </w:rPr>
        <w:t>Actively involved in creation of detailed test plan and test case doc for different application modules according to functional and business specifications.</w:t>
      </w:r>
    </w:p>
    <w:p w14:paraId="56F75475" w14:textId="2DCB9F8A" w:rsidR="00FD062C" w:rsidRPr="00824B01" w:rsidRDefault="00FD062C" w:rsidP="00824B01">
      <w:pPr>
        <w:pStyle w:val="NoSpacing"/>
        <w:numPr>
          <w:ilvl w:val="0"/>
          <w:numId w:val="39"/>
        </w:numPr>
        <w:jc w:val="both"/>
        <w:rPr>
          <w:rFonts w:ascii="Calibri" w:hAnsi="Calibri" w:cs="Calibri"/>
        </w:rPr>
      </w:pPr>
      <w:r w:rsidRPr="00824B01">
        <w:rPr>
          <w:rFonts w:ascii="Calibri" w:hAnsi="Calibri" w:cs="Calibri"/>
        </w:rPr>
        <w:t>Experience in Integration testing with multiple components and various data sources.</w:t>
      </w:r>
    </w:p>
    <w:p w14:paraId="696FFF11" w14:textId="5D6F2C23" w:rsidR="00FD062C" w:rsidRPr="00824B01" w:rsidRDefault="00FD062C" w:rsidP="00824B01">
      <w:pPr>
        <w:pStyle w:val="NoSpacing"/>
        <w:numPr>
          <w:ilvl w:val="0"/>
          <w:numId w:val="39"/>
        </w:numPr>
        <w:jc w:val="both"/>
        <w:rPr>
          <w:rFonts w:ascii="Calibri" w:hAnsi="Calibri" w:cs="Calibri"/>
        </w:rPr>
      </w:pPr>
      <w:r w:rsidRPr="00824B01">
        <w:rPr>
          <w:rFonts w:ascii="Calibri" w:hAnsi="Calibri" w:cs="Calibri"/>
        </w:rPr>
        <w:t xml:space="preserve">Worked in multiple data </w:t>
      </w:r>
      <w:r w:rsidR="000044AF" w:rsidRPr="00824B01">
        <w:rPr>
          <w:rFonts w:ascii="Calibri" w:hAnsi="Calibri" w:cs="Calibri"/>
        </w:rPr>
        <w:t>sources (Snowflake, Redshift, Oracle, Netezza, Db</w:t>
      </w:r>
      <w:r w:rsidRPr="00824B01">
        <w:rPr>
          <w:rFonts w:ascii="Calibri" w:hAnsi="Calibri" w:cs="Calibri"/>
        </w:rPr>
        <w:t>2)</w:t>
      </w:r>
    </w:p>
    <w:p w14:paraId="089924F7" w14:textId="64EDB19F" w:rsidR="00FD062C" w:rsidRPr="00824B01" w:rsidRDefault="00FD062C" w:rsidP="00824B01">
      <w:pPr>
        <w:pStyle w:val="NoSpacing"/>
        <w:numPr>
          <w:ilvl w:val="0"/>
          <w:numId w:val="39"/>
        </w:numPr>
        <w:jc w:val="both"/>
        <w:rPr>
          <w:rFonts w:ascii="Calibri" w:hAnsi="Calibri" w:cs="Calibri"/>
        </w:rPr>
      </w:pPr>
      <w:r w:rsidRPr="00824B01">
        <w:rPr>
          <w:rFonts w:ascii="Calibri" w:hAnsi="Calibri" w:cs="Calibri"/>
        </w:rPr>
        <w:t xml:space="preserve">Excellent in testing data warehouse and data mart related extraction, transformation and load functions </w:t>
      </w:r>
    </w:p>
    <w:p w14:paraId="762BDFE2" w14:textId="33C665D3" w:rsidR="00FD062C" w:rsidRPr="00824B01" w:rsidRDefault="00FD062C" w:rsidP="00824B01">
      <w:pPr>
        <w:pStyle w:val="NoSpacing"/>
        <w:numPr>
          <w:ilvl w:val="0"/>
          <w:numId w:val="39"/>
        </w:numPr>
        <w:jc w:val="both"/>
        <w:rPr>
          <w:rFonts w:ascii="Calibri" w:hAnsi="Calibri" w:cs="Calibri"/>
        </w:rPr>
      </w:pPr>
      <w:r w:rsidRPr="00824B01">
        <w:rPr>
          <w:rFonts w:ascii="Calibri" w:hAnsi="Calibri" w:cs="Calibri"/>
        </w:rPr>
        <w:t xml:space="preserve">Very good experience in Unix &amp; Autosys commands. </w:t>
      </w:r>
    </w:p>
    <w:p w14:paraId="0C38DE3C" w14:textId="2B6BB59F" w:rsidR="00FD062C" w:rsidRPr="00824B01" w:rsidRDefault="00FD062C" w:rsidP="00824B01">
      <w:pPr>
        <w:pStyle w:val="NoSpacing"/>
        <w:numPr>
          <w:ilvl w:val="0"/>
          <w:numId w:val="39"/>
        </w:numPr>
        <w:jc w:val="both"/>
        <w:rPr>
          <w:rFonts w:ascii="Calibri" w:hAnsi="Calibri" w:cs="Calibri"/>
        </w:rPr>
      </w:pPr>
      <w:r w:rsidRPr="00824B01">
        <w:rPr>
          <w:rFonts w:ascii="Calibri" w:hAnsi="Calibri" w:cs="Calibri"/>
        </w:rPr>
        <w:t xml:space="preserve">Worked in </w:t>
      </w:r>
      <w:r w:rsidR="000044AF" w:rsidRPr="00824B01">
        <w:rPr>
          <w:rFonts w:ascii="Calibri" w:hAnsi="Calibri" w:cs="Calibri"/>
        </w:rPr>
        <w:t>cloud computation</w:t>
      </w:r>
      <w:r w:rsidRPr="00824B01">
        <w:rPr>
          <w:rFonts w:ascii="Calibri" w:hAnsi="Calibri" w:cs="Calibri"/>
        </w:rPr>
        <w:t xml:space="preserve"> and cloud migration projects (S</w:t>
      </w:r>
      <w:r w:rsidR="000044AF" w:rsidRPr="00824B01">
        <w:rPr>
          <w:rFonts w:ascii="Calibri" w:hAnsi="Calibri" w:cs="Calibri"/>
        </w:rPr>
        <w:t>3, Lamda, AWS</w:t>
      </w:r>
      <w:r w:rsidRPr="00824B01">
        <w:rPr>
          <w:rFonts w:ascii="Calibri" w:hAnsi="Calibri" w:cs="Calibri"/>
        </w:rPr>
        <w:t xml:space="preserve"> </w:t>
      </w:r>
      <w:r w:rsidR="000044AF" w:rsidRPr="00824B01">
        <w:rPr>
          <w:rFonts w:ascii="Calibri" w:hAnsi="Calibri" w:cs="Calibri"/>
        </w:rPr>
        <w:t>glue, redshift, SNS, SQS</w:t>
      </w:r>
      <w:r w:rsidRPr="00824B01">
        <w:rPr>
          <w:rFonts w:ascii="Calibri" w:hAnsi="Calibri" w:cs="Calibri"/>
        </w:rPr>
        <w:t>).</w:t>
      </w:r>
    </w:p>
    <w:p w14:paraId="7CB26475" w14:textId="3913BF48" w:rsidR="00FD062C" w:rsidRPr="00824B01" w:rsidRDefault="00FD062C" w:rsidP="00824B01">
      <w:pPr>
        <w:pStyle w:val="NoSpacing"/>
        <w:numPr>
          <w:ilvl w:val="0"/>
          <w:numId w:val="39"/>
        </w:numPr>
        <w:jc w:val="both"/>
        <w:rPr>
          <w:rFonts w:ascii="Calibri" w:hAnsi="Calibri" w:cs="Calibri"/>
        </w:rPr>
      </w:pPr>
      <w:r w:rsidRPr="00824B01">
        <w:rPr>
          <w:rFonts w:ascii="Calibri" w:hAnsi="Calibri" w:cs="Calibri"/>
        </w:rPr>
        <w:t>Experience in Python automation using Panda.</w:t>
      </w:r>
    </w:p>
    <w:p w14:paraId="62C4D357" w14:textId="22D74B60" w:rsidR="00FD062C" w:rsidRPr="00824B01" w:rsidRDefault="00FD062C" w:rsidP="00824B01">
      <w:pPr>
        <w:pStyle w:val="NoSpacing"/>
        <w:numPr>
          <w:ilvl w:val="0"/>
          <w:numId w:val="39"/>
        </w:numPr>
        <w:jc w:val="both"/>
        <w:rPr>
          <w:rFonts w:ascii="Calibri" w:hAnsi="Calibri" w:cs="Calibri"/>
        </w:rPr>
      </w:pPr>
      <w:r w:rsidRPr="00824B01">
        <w:rPr>
          <w:rFonts w:ascii="Calibri" w:hAnsi="Calibri" w:cs="Calibri"/>
        </w:rPr>
        <w:t xml:space="preserve">Performed API </w:t>
      </w:r>
      <w:r w:rsidR="000044AF" w:rsidRPr="00824B01">
        <w:rPr>
          <w:rFonts w:ascii="Calibri" w:hAnsi="Calibri" w:cs="Calibri"/>
        </w:rPr>
        <w:t>testing (</w:t>
      </w:r>
      <w:r w:rsidRPr="00824B01">
        <w:rPr>
          <w:rFonts w:ascii="Calibri" w:hAnsi="Calibri" w:cs="Calibri"/>
        </w:rPr>
        <w:t>Rest &amp; Soap) using Postman</w:t>
      </w:r>
    </w:p>
    <w:p w14:paraId="33EC8DBE" w14:textId="3DFCB414" w:rsidR="00FD062C" w:rsidRPr="00824B01" w:rsidRDefault="00FD062C" w:rsidP="00824B01">
      <w:pPr>
        <w:pStyle w:val="NoSpacing"/>
        <w:numPr>
          <w:ilvl w:val="0"/>
          <w:numId w:val="39"/>
        </w:numPr>
        <w:jc w:val="both"/>
        <w:rPr>
          <w:rFonts w:ascii="Calibri" w:hAnsi="Calibri" w:cs="Calibri"/>
        </w:rPr>
      </w:pPr>
      <w:r w:rsidRPr="00824B01">
        <w:rPr>
          <w:rFonts w:ascii="Calibri" w:hAnsi="Calibri" w:cs="Calibri"/>
        </w:rPr>
        <w:t>Worked in BI test (</w:t>
      </w:r>
      <w:r w:rsidR="000044AF" w:rsidRPr="00824B01">
        <w:rPr>
          <w:rFonts w:ascii="Calibri" w:hAnsi="Calibri" w:cs="Calibri"/>
        </w:rPr>
        <w:t>MicroStrategy</w:t>
      </w:r>
      <w:r w:rsidRPr="00824B01">
        <w:rPr>
          <w:rFonts w:ascii="Calibri" w:hAnsi="Calibri" w:cs="Calibri"/>
        </w:rPr>
        <w:t>)</w:t>
      </w:r>
    </w:p>
    <w:p w14:paraId="15068366" w14:textId="4158FD4D" w:rsidR="00FD062C" w:rsidRPr="00824B01" w:rsidRDefault="00FD062C" w:rsidP="00824B01">
      <w:pPr>
        <w:pStyle w:val="NoSpacing"/>
        <w:numPr>
          <w:ilvl w:val="0"/>
          <w:numId w:val="39"/>
        </w:numPr>
        <w:jc w:val="both"/>
        <w:rPr>
          <w:rFonts w:ascii="Calibri" w:hAnsi="Calibri" w:cs="Calibri"/>
        </w:rPr>
      </w:pPr>
      <w:r w:rsidRPr="00824B01">
        <w:rPr>
          <w:rFonts w:ascii="Calibri" w:hAnsi="Calibri" w:cs="Calibri"/>
        </w:rPr>
        <w:t xml:space="preserve">Expertise in test management tools </w:t>
      </w:r>
      <w:r w:rsidR="000044AF" w:rsidRPr="00824B01">
        <w:rPr>
          <w:rFonts w:ascii="Calibri" w:hAnsi="Calibri" w:cs="Calibri"/>
        </w:rPr>
        <w:t>(Jira, Rally</w:t>
      </w:r>
      <w:r w:rsidRPr="00824B01">
        <w:rPr>
          <w:rFonts w:ascii="Calibri" w:hAnsi="Calibri" w:cs="Calibri"/>
        </w:rPr>
        <w:t xml:space="preserve">, HP </w:t>
      </w:r>
      <w:r w:rsidR="000044AF" w:rsidRPr="00824B01">
        <w:rPr>
          <w:rFonts w:ascii="Calibri" w:hAnsi="Calibri" w:cs="Calibri"/>
        </w:rPr>
        <w:t>ALM) for</w:t>
      </w:r>
      <w:r w:rsidRPr="00824B01">
        <w:rPr>
          <w:rFonts w:ascii="Calibri" w:hAnsi="Calibri" w:cs="Calibri"/>
        </w:rPr>
        <w:t xml:space="preserve"> Test case creation &amp; </w:t>
      </w:r>
      <w:r w:rsidR="000044AF" w:rsidRPr="00824B01">
        <w:rPr>
          <w:rFonts w:ascii="Calibri" w:hAnsi="Calibri" w:cs="Calibri"/>
        </w:rPr>
        <w:t>execution, Defect</w:t>
      </w:r>
      <w:r w:rsidRPr="00824B01">
        <w:rPr>
          <w:rFonts w:ascii="Calibri" w:hAnsi="Calibri" w:cs="Calibri"/>
        </w:rPr>
        <w:t xml:space="preserve"> tracking.</w:t>
      </w:r>
    </w:p>
    <w:p w14:paraId="35EB9D92" w14:textId="70AC272E" w:rsidR="00FD062C" w:rsidRPr="00824B01" w:rsidRDefault="00FD062C" w:rsidP="00824B01">
      <w:pPr>
        <w:pStyle w:val="NoSpacing"/>
        <w:numPr>
          <w:ilvl w:val="0"/>
          <w:numId w:val="39"/>
        </w:numPr>
        <w:jc w:val="both"/>
        <w:rPr>
          <w:rFonts w:ascii="Calibri" w:hAnsi="Calibri" w:cs="Calibri"/>
        </w:rPr>
      </w:pPr>
      <w:r w:rsidRPr="00824B01">
        <w:rPr>
          <w:rFonts w:ascii="Calibri" w:hAnsi="Calibri" w:cs="Calibri"/>
        </w:rPr>
        <w:t>Handled UAT co-ordination with business users.</w:t>
      </w:r>
    </w:p>
    <w:p w14:paraId="2B08C8C0" w14:textId="7C09A820" w:rsidR="00FD062C" w:rsidRPr="00824B01" w:rsidRDefault="00FD062C" w:rsidP="00824B01">
      <w:pPr>
        <w:pStyle w:val="NoSpacing"/>
        <w:numPr>
          <w:ilvl w:val="0"/>
          <w:numId w:val="39"/>
        </w:numPr>
        <w:jc w:val="both"/>
        <w:rPr>
          <w:rFonts w:ascii="Calibri" w:hAnsi="Calibri" w:cs="Calibri"/>
        </w:rPr>
      </w:pPr>
      <w:r w:rsidRPr="00824B01">
        <w:rPr>
          <w:rFonts w:ascii="Calibri" w:hAnsi="Calibri" w:cs="Calibri"/>
        </w:rPr>
        <w:t>Worked in Agile/SDLC Methodology.</w:t>
      </w:r>
    </w:p>
    <w:p w14:paraId="0B0A3802" w14:textId="6B778FE7" w:rsidR="00FD062C" w:rsidRPr="00824B01" w:rsidRDefault="00FD062C" w:rsidP="00824B01">
      <w:pPr>
        <w:pStyle w:val="NoSpacing"/>
        <w:numPr>
          <w:ilvl w:val="0"/>
          <w:numId w:val="39"/>
        </w:numPr>
        <w:jc w:val="both"/>
        <w:rPr>
          <w:rFonts w:ascii="Calibri" w:hAnsi="Calibri" w:cs="Calibri"/>
        </w:rPr>
      </w:pPr>
      <w:r w:rsidRPr="00824B01">
        <w:rPr>
          <w:rFonts w:ascii="Calibri" w:hAnsi="Calibri" w:cs="Calibri"/>
        </w:rPr>
        <w:t xml:space="preserve">Participated in consumer integration testing to integrate with multiple databases. </w:t>
      </w:r>
    </w:p>
    <w:p w14:paraId="2213586E" w14:textId="5F3BDCEE" w:rsidR="00FD062C" w:rsidRPr="00824B01" w:rsidRDefault="00FD062C" w:rsidP="00824B01">
      <w:pPr>
        <w:pStyle w:val="NoSpacing"/>
        <w:numPr>
          <w:ilvl w:val="0"/>
          <w:numId w:val="39"/>
        </w:numPr>
        <w:jc w:val="both"/>
        <w:rPr>
          <w:rFonts w:ascii="Calibri" w:hAnsi="Calibri" w:cs="Calibri"/>
        </w:rPr>
      </w:pPr>
      <w:r w:rsidRPr="00824B01">
        <w:rPr>
          <w:rFonts w:ascii="Calibri" w:hAnsi="Calibri" w:cs="Calibri"/>
        </w:rPr>
        <w:t>Experience in creating Requirements Traceability Matrix (RTM), Test Summary Report, Defect</w:t>
      </w:r>
    </w:p>
    <w:p w14:paraId="5B34342C" w14:textId="73A30F7B" w:rsidR="00FD062C" w:rsidRPr="00824B01" w:rsidRDefault="00FD062C" w:rsidP="00824B01">
      <w:pPr>
        <w:pStyle w:val="NoSpacing"/>
        <w:numPr>
          <w:ilvl w:val="0"/>
          <w:numId w:val="39"/>
        </w:numPr>
        <w:jc w:val="both"/>
        <w:rPr>
          <w:rFonts w:ascii="Calibri" w:hAnsi="Calibri" w:cs="Calibri"/>
        </w:rPr>
      </w:pPr>
      <w:r w:rsidRPr="00824B01">
        <w:rPr>
          <w:rFonts w:ascii="Calibri" w:hAnsi="Calibri" w:cs="Calibri"/>
        </w:rPr>
        <w:t>Reports and Error documentation.</w:t>
      </w:r>
    </w:p>
    <w:p w14:paraId="77037B04" w14:textId="77777777" w:rsidR="00FD062C" w:rsidRPr="00824B01" w:rsidRDefault="00FD062C" w:rsidP="00824B01">
      <w:pPr>
        <w:pStyle w:val="NoSpacing"/>
        <w:jc w:val="both"/>
        <w:rPr>
          <w:rFonts w:ascii="Calibri" w:hAnsi="Calibri" w:cs="Calibri"/>
        </w:rPr>
      </w:pPr>
    </w:p>
    <w:p w14:paraId="39C426A2" w14:textId="6514E231" w:rsidR="004E5322" w:rsidRPr="00824B01" w:rsidRDefault="00E66AC4" w:rsidP="00824B01">
      <w:pPr>
        <w:pStyle w:val="NoSpacing"/>
        <w:jc w:val="both"/>
        <w:rPr>
          <w:rFonts w:ascii="Calibri" w:hAnsi="Calibri" w:cs="Calibri"/>
          <w:b/>
          <w:bCs/>
          <w:smallCaps/>
        </w:rPr>
      </w:pPr>
      <w:r w:rsidRPr="00824B01">
        <w:rPr>
          <w:rFonts w:ascii="Calibri" w:hAnsi="Calibri" w:cs="Calibri"/>
          <w:b/>
          <w:bCs/>
        </w:rPr>
        <w:t xml:space="preserve">TECHNICAL </w:t>
      </w:r>
      <w:r w:rsidR="001D1725" w:rsidRPr="00824B01">
        <w:rPr>
          <w:rFonts w:ascii="Calibri" w:hAnsi="Calibri" w:cs="Calibri"/>
          <w:b/>
          <w:bCs/>
          <w:smallCaps/>
        </w:rPr>
        <w:t>SKILLS</w:t>
      </w:r>
      <w:r w:rsidR="00526C25" w:rsidRPr="00824B01">
        <w:rPr>
          <w:rFonts w:ascii="Calibri" w:hAnsi="Calibri" w:cs="Calibri"/>
          <w:b/>
          <w:bCs/>
        </w:rPr>
        <w:t xml:space="preserve">: </w:t>
      </w:r>
    </w:p>
    <w:p w14:paraId="2DAF8B1F" w14:textId="77777777" w:rsidR="001D02FC" w:rsidRPr="00824B01" w:rsidRDefault="001D02FC" w:rsidP="00824B01">
      <w:pPr>
        <w:pStyle w:val="NoSpacing"/>
        <w:jc w:val="both"/>
        <w:rPr>
          <w:rFonts w:ascii="Calibri" w:hAnsi="Calibri" w:cs="Calibri"/>
        </w:rPr>
      </w:pPr>
    </w:p>
    <w:p w14:paraId="0EAFFC81" w14:textId="5B62CF0D" w:rsidR="009828C6" w:rsidRPr="00824B01" w:rsidRDefault="009828C6" w:rsidP="00824B01">
      <w:pPr>
        <w:pStyle w:val="NoSpacing"/>
        <w:numPr>
          <w:ilvl w:val="0"/>
          <w:numId w:val="41"/>
        </w:numPr>
        <w:jc w:val="both"/>
        <w:rPr>
          <w:rFonts w:ascii="Calibri" w:hAnsi="Calibri" w:cs="Calibri"/>
        </w:rPr>
      </w:pPr>
      <w:r w:rsidRPr="00824B01">
        <w:rPr>
          <w:rFonts w:ascii="Calibri" w:hAnsi="Calibri" w:cs="Calibri"/>
          <w:b/>
          <w:bCs/>
        </w:rPr>
        <w:t>Languages:</w:t>
      </w:r>
      <w:r w:rsidRPr="00824B01">
        <w:rPr>
          <w:rFonts w:ascii="Calibri" w:hAnsi="Calibri" w:cs="Calibri"/>
        </w:rPr>
        <w:t xml:space="preserve"> SQL, </w:t>
      </w:r>
      <w:r w:rsidR="000044AF" w:rsidRPr="00824B01">
        <w:rPr>
          <w:rFonts w:ascii="Calibri" w:hAnsi="Calibri" w:cs="Calibri"/>
        </w:rPr>
        <w:t>Java, Python</w:t>
      </w:r>
    </w:p>
    <w:p w14:paraId="107695D7" w14:textId="40D539FA" w:rsidR="009828C6" w:rsidRPr="00824B01" w:rsidRDefault="009828C6" w:rsidP="00824B01">
      <w:pPr>
        <w:pStyle w:val="NoSpacing"/>
        <w:numPr>
          <w:ilvl w:val="0"/>
          <w:numId w:val="41"/>
        </w:numPr>
        <w:jc w:val="both"/>
        <w:rPr>
          <w:rFonts w:ascii="Calibri" w:hAnsi="Calibri" w:cs="Calibri"/>
        </w:rPr>
      </w:pPr>
      <w:r w:rsidRPr="00824B01">
        <w:rPr>
          <w:rFonts w:ascii="Calibri" w:hAnsi="Calibri" w:cs="Calibri"/>
          <w:b/>
          <w:bCs/>
        </w:rPr>
        <w:t>Data base:</w:t>
      </w:r>
      <w:r w:rsidRPr="00824B01">
        <w:rPr>
          <w:rFonts w:ascii="Calibri" w:hAnsi="Calibri" w:cs="Calibri"/>
        </w:rPr>
        <w:t xml:space="preserve"> Oracle 11g,10</w:t>
      </w:r>
      <w:r w:rsidR="000044AF" w:rsidRPr="00824B01">
        <w:rPr>
          <w:rFonts w:ascii="Calibri" w:hAnsi="Calibri" w:cs="Calibri"/>
        </w:rPr>
        <w:t>g, Netezza, Snowflake, Redshift</w:t>
      </w:r>
      <w:r w:rsidRPr="00824B01">
        <w:rPr>
          <w:rFonts w:ascii="Calibri" w:hAnsi="Calibri" w:cs="Calibri"/>
        </w:rPr>
        <w:t xml:space="preserve">, SQL Server 008, DB2 </w:t>
      </w:r>
    </w:p>
    <w:p w14:paraId="305F1CB1" w14:textId="3813B0EE" w:rsidR="009828C6" w:rsidRPr="00824B01" w:rsidRDefault="009828C6" w:rsidP="00824B01">
      <w:pPr>
        <w:pStyle w:val="NoSpacing"/>
        <w:numPr>
          <w:ilvl w:val="0"/>
          <w:numId w:val="41"/>
        </w:numPr>
        <w:jc w:val="both"/>
        <w:rPr>
          <w:rFonts w:ascii="Calibri" w:hAnsi="Calibri" w:cs="Calibri"/>
        </w:rPr>
      </w:pPr>
      <w:r w:rsidRPr="00824B01">
        <w:rPr>
          <w:rFonts w:ascii="Calibri" w:hAnsi="Calibri" w:cs="Calibri"/>
          <w:b/>
          <w:bCs/>
        </w:rPr>
        <w:t>Operating system:</w:t>
      </w:r>
      <w:r w:rsidRPr="00824B01">
        <w:rPr>
          <w:rFonts w:ascii="Calibri" w:hAnsi="Calibri" w:cs="Calibri"/>
        </w:rPr>
        <w:t xml:space="preserve"> UNIX Solaris, Windows XP</w:t>
      </w:r>
    </w:p>
    <w:p w14:paraId="4BDC85FF" w14:textId="4B5F1200" w:rsidR="009828C6" w:rsidRPr="00824B01" w:rsidRDefault="009828C6" w:rsidP="00824B01">
      <w:pPr>
        <w:pStyle w:val="NoSpacing"/>
        <w:numPr>
          <w:ilvl w:val="0"/>
          <w:numId w:val="41"/>
        </w:numPr>
        <w:jc w:val="both"/>
        <w:rPr>
          <w:rFonts w:ascii="Calibri" w:hAnsi="Calibri" w:cs="Calibri"/>
        </w:rPr>
      </w:pPr>
      <w:r w:rsidRPr="00824B01">
        <w:rPr>
          <w:rFonts w:ascii="Calibri" w:hAnsi="Calibri" w:cs="Calibri"/>
          <w:b/>
          <w:bCs/>
        </w:rPr>
        <w:t>Data Modelling:</w:t>
      </w:r>
      <w:r w:rsidRPr="00824B01">
        <w:rPr>
          <w:rFonts w:ascii="Calibri" w:hAnsi="Calibri" w:cs="Calibri"/>
        </w:rPr>
        <w:t xml:space="preserve"> Erwin, Dimensional Modeling (Star Schema, </w:t>
      </w:r>
      <w:r w:rsidR="000044AF" w:rsidRPr="00824B01">
        <w:rPr>
          <w:rFonts w:ascii="Calibri" w:hAnsi="Calibri" w:cs="Calibri"/>
        </w:rPr>
        <w:t>Snowflake</w:t>
      </w:r>
      <w:r w:rsidRPr="00824B01">
        <w:rPr>
          <w:rFonts w:ascii="Calibri" w:hAnsi="Calibri" w:cs="Calibri"/>
        </w:rPr>
        <w:t>)</w:t>
      </w:r>
    </w:p>
    <w:p w14:paraId="1A93A38F" w14:textId="3C24AE9E" w:rsidR="004A36DE" w:rsidRPr="00824B01" w:rsidRDefault="009828C6" w:rsidP="00824B01">
      <w:pPr>
        <w:pStyle w:val="NoSpacing"/>
        <w:numPr>
          <w:ilvl w:val="0"/>
          <w:numId w:val="41"/>
        </w:numPr>
        <w:jc w:val="both"/>
        <w:rPr>
          <w:rFonts w:ascii="Calibri" w:hAnsi="Calibri" w:cs="Calibri"/>
        </w:rPr>
      </w:pPr>
      <w:r w:rsidRPr="00824B01">
        <w:rPr>
          <w:rFonts w:ascii="Calibri" w:hAnsi="Calibri" w:cs="Calibri"/>
          <w:b/>
          <w:bCs/>
        </w:rPr>
        <w:t>Others</w:t>
      </w:r>
      <w:r w:rsidR="00695CB2" w:rsidRPr="00824B01">
        <w:rPr>
          <w:rFonts w:ascii="Calibri" w:hAnsi="Calibri" w:cs="Calibri"/>
          <w:b/>
          <w:bCs/>
        </w:rPr>
        <w:t>:</w:t>
      </w:r>
      <w:r w:rsidR="00695CB2" w:rsidRPr="00824B01">
        <w:rPr>
          <w:rFonts w:ascii="Calibri" w:hAnsi="Calibri" w:cs="Calibri"/>
        </w:rPr>
        <w:t xml:space="preserve"> </w:t>
      </w:r>
      <w:r w:rsidR="00C661AF" w:rsidRPr="00824B01">
        <w:rPr>
          <w:rFonts w:ascii="Calibri" w:hAnsi="Calibri" w:cs="Calibri"/>
        </w:rPr>
        <w:t xml:space="preserve">Toad, </w:t>
      </w:r>
      <w:r w:rsidR="00824B01" w:rsidRPr="00824B01">
        <w:rPr>
          <w:rFonts w:ascii="Calibri" w:hAnsi="Calibri" w:cs="Calibri"/>
        </w:rPr>
        <w:t>SQL Developer</w:t>
      </w:r>
      <w:r w:rsidR="00C661AF" w:rsidRPr="00824B01">
        <w:rPr>
          <w:rFonts w:ascii="Calibri" w:hAnsi="Calibri" w:cs="Calibri"/>
        </w:rPr>
        <w:t>, Putty, WinSCP, Autosys, JIRA, Tosca, Aginity, DBeaver, Toad</w:t>
      </w:r>
      <w:r w:rsidRPr="00824B01">
        <w:rPr>
          <w:rFonts w:ascii="Calibri" w:hAnsi="Calibri" w:cs="Calibri"/>
        </w:rPr>
        <w:t xml:space="preserve"> for </w:t>
      </w:r>
      <w:r w:rsidR="000044AF" w:rsidRPr="00824B01">
        <w:rPr>
          <w:rFonts w:ascii="Calibri" w:hAnsi="Calibri" w:cs="Calibri"/>
        </w:rPr>
        <w:t>Hadoop, SQL</w:t>
      </w:r>
      <w:r w:rsidRPr="00824B01">
        <w:rPr>
          <w:rFonts w:ascii="Calibri" w:hAnsi="Calibri" w:cs="Calibri"/>
        </w:rPr>
        <w:t xml:space="preserve"> workbench, Redshift </w:t>
      </w:r>
      <w:r w:rsidR="000044AF" w:rsidRPr="00824B01">
        <w:rPr>
          <w:rFonts w:ascii="Calibri" w:hAnsi="Calibri" w:cs="Calibri"/>
        </w:rPr>
        <w:t>spectrum, Toad</w:t>
      </w:r>
    </w:p>
    <w:p w14:paraId="46A661F6" w14:textId="77777777" w:rsidR="009828C6" w:rsidRPr="00824B01" w:rsidRDefault="009828C6" w:rsidP="00824B01">
      <w:pPr>
        <w:pStyle w:val="NoSpacing"/>
        <w:jc w:val="both"/>
        <w:rPr>
          <w:rFonts w:ascii="Calibri" w:hAnsi="Calibri" w:cs="Calibri"/>
          <w:b/>
          <w:bCs/>
        </w:rPr>
      </w:pPr>
    </w:p>
    <w:p w14:paraId="37D94D96" w14:textId="7CDBF28A" w:rsidR="00532972" w:rsidRPr="00824B01" w:rsidRDefault="001D1725" w:rsidP="00824B01">
      <w:pPr>
        <w:pStyle w:val="NoSpacing"/>
        <w:jc w:val="both"/>
        <w:rPr>
          <w:rFonts w:ascii="Calibri" w:hAnsi="Calibri" w:cs="Calibri"/>
          <w:b/>
          <w:bCs/>
          <w:smallCaps/>
        </w:rPr>
      </w:pPr>
      <w:r w:rsidRPr="00824B01">
        <w:rPr>
          <w:rFonts w:ascii="Calibri" w:hAnsi="Calibri" w:cs="Calibri"/>
          <w:b/>
          <w:bCs/>
        </w:rPr>
        <w:t>PROFESSIONAL EXPERIENCE</w:t>
      </w:r>
      <w:r w:rsidR="00532972" w:rsidRPr="00824B01">
        <w:rPr>
          <w:rFonts w:ascii="Calibri" w:hAnsi="Calibri" w:cs="Calibri"/>
          <w:b/>
          <w:bCs/>
        </w:rPr>
        <w:t>:</w:t>
      </w:r>
      <w:r w:rsidR="00532972" w:rsidRPr="00824B01">
        <w:rPr>
          <w:rFonts w:ascii="Calibri" w:hAnsi="Calibri" w:cs="Calibri"/>
          <w:b/>
          <w:bCs/>
        </w:rPr>
        <w:tab/>
      </w:r>
    </w:p>
    <w:p w14:paraId="268241CB" w14:textId="77777777" w:rsidR="00532972" w:rsidRPr="00824B01" w:rsidRDefault="00532972" w:rsidP="00824B01">
      <w:pPr>
        <w:pStyle w:val="NoSpacing"/>
        <w:jc w:val="both"/>
        <w:rPr>
          <w:rFonts w:ascii="Calibri" w:hAnsi="Calibri" w:cs="Calibri"/>
        </w:rPr>
      </w:pPr>
    </w:p>
    <w:p w14:paraId="79B1797C" w14:textId="735185FA" w:rsidR="001E3EEF" w:rsidRPr="00824B01" w:rsidRDefault="001E3EEF" w:rsidP="00824B01">
      <w:pPr>
        <w:pStyle w:val="NoSpacing"/>
        <w:jc w:val="both"/>
        <w:rPr>
          <w:rFonts w:ascii="Calibri" w:hAnsi="Calibri" w:cs="Calibri"/>
          <w:b/>
          <w:bCs/>
        </w:rPr>
      </w:pPr>
      <w:r w:rsidRPr="00824B01">
        <w:rPr>
          <w:rFonts w:ascii="Calibri" w:hAnsi="Calibri" w:cs="Calibri"/>
          <w:b/>
          <w:bCs/>
        </w:rPr>
        <w:t xml:space="preserve">Senior Test Engineer </w:t>
      </w:r>
      <w:r w:rsidR="00A76596" w:rsidRPr="00824B01">
        <w:rPr>
          <w:rFonts w:ascii="Calibri" w:hAnsi="Calibri" w:cs="Calibri"/>
          <w:b/>
          <w:bCs/>
        </w:rPr>
        <w:tab/>
      </w:r>
      <w:r w:rsidR="00A76596" w:rsidRPr="00824B01">
        <w:rPr>
          <w:rFonts w:ascii="Calibri" w:hAnsi="Calibri" w:cs="Calibri"/>
          <w:b/>
          <w:bCs/>
        </w:rPr>
        <w:tab/>
      </w:r>
      <w:r w:rsidR="00A76596" w:rsidRPr="00824B01">
        <w:rPr>
          <w:rFonts w:ascii="Calibri" w:hAnsi="Calibri" w:cs="Calibri"/>
          <w:b/>
          <w:bCs/>
        </w:rPr>
        <w:tab/>
      </w:r>
      <w:r w:rsidR="00A76596" w:rsidRPr="00824B01">
        <w:rPr>
          <w:rFonts w:ascii="Calibri" w:hAnsi="Calibri" w:cs="Calibri"/>
          <w:b/>
          <w:bCs/>
        </w:rPr>
        <w:tab/>
      </w:r>
      <w:r w:rsidR="00A76596" w:rsidRPr="00824B01">
        <w:rPr>
          <w:rFonts w:ascii="Calibri" w:hAnsi="Calibri" w:cs="Calibri"/>
          <w:b/>
          <w:bCs/>
        </w:rPr>
        <w:tab/>
      </w:r>
      <w:r w:rsidR="00A76596" w:rsidRPr="00824B01">
        <w:rPr>
          <w:rFonts w:ascii="Calibri" w:hAnsi="Calibri" w:cs="Calibri"/>
          <w:b/>
          <w:bCs/>
        </w:rPr>
        <w:tab/>
      </w:r>
      <w:r w:rsidR="00A76596" w:rsidRPr="00824B01">
        <w:rPr>
          <w:rFonts w:ascii="Calibri" w:hAnsi="Calibri" w:cs="Calibri"/>
          <w:b/>
          <w:bCs/>
        </w:rPr>
        <w:tab/>
      </w:r>
      <w:r w:rsidR="00A76596" w:rsidRPr="00824B01">
        <w:rPr>
          <w:rFonts w:ascii="Calibri" w:hAnsi="Calibri" w:cs="Calibri"/>
          <w:b/>
          <w:bCs/>
        </w:rPr>
        <w:tab/>
      </w:r>
      <w:r w:rsidR="00C661AF" w:rsidRPr="00824B01">
        <w:rPr>
          <w:rFonts w:ascii="Calibri" w:hAnsi="Calibri" w:cs="Calibri"/>
          <w:b/>
          <w:bCs/>
        </w:rPr>
        <w:tab/>
        <w:t xml:space="preserve"> Mar</w:t>
      </w:r>
      <w:r w:rsidRPr="00824B01">
        <w:rPr>
          <w:rFonts w:ascii="Calibri" w:hAnsi="Calibri" w:cs="Calibri"/>
          <w:b/>
          <w:bCs/>
        </w:rPr>
        <w:t xml:space="preserve"> 2023 to Present</w:t>
      </w:r>
    </w:p>
    <w:p w14:paraId="28C00657" w14:textId="31927554" w:rsidR="001E3EEF" w:rsidRPr="00824B01" w:rsidRDefault="001E3EEF" w:rsidP="00824B01">
      <w:pPr>
        <w:pStyle w:val="NoSpacing"/>
        <w:jc w:val="both"/>
        <w:rPr>
          <w:rFonts w:ascii="Calibri" w:hAnsi="Calibri" w:cs="Calibri"/>
          <w:b/>
          <w:bCs/>
        </w:rPr>
      </w:pPr>
      <w:r w:rsidRPr="00824B01">
        <w:rPr>
          <w:rFonts w:ascii="Calibri" w:hAnsi="Calibri" w:cs="Calibri"/>
          <w:b/>
          <w:bCs/>
        </w:rPr>
        <w:t>Fannie Mae</w:t>
      </w:r>
      <w:r w:rsidR="00FD1184">
        <w:rPr>
          <w:rFonts w:ascii="Calibri" w:hAnsi="Calibri" w:cs="Calibri"/>
          <w:b/>
          <w:bCs/>
        </w:rPr>
        <w:t xml:space="preserve">, </w:t>
      </w:r>
      <w:r w:rsidR="00FD1184" w:rsidRPr="00FD1184">
        <w:rPr>
          <w:rFonts w:ascii="Calibri" w:hAnsi="Calibri" w:cs="Calibri"/>
          <w:b/>
          <w:bCs/>
        </w:rPr>
        <w:t>Reston,</w:t>
      </w:r>
      <w:r w:rsidR="000E59D6">
        <w:rPr>
          <w:rFonts w:ascii="Calibri" w:hAnsi="Calibri" w:cs="Calibri"/>
          <w:b/>
          <w:bCs/>
        </w:rPr>
        <w:t xml:space="preserve"> </w:t>
      </w:r>
      <w:r w:rsidR="00FD1184" w:rsidRPr="00FD1184">
        <w:rPr>
          <w:rFonts w:ascii="Calibri" w:hAnsi="Calibri" w:cs="Calibri"/>
          <w:b/>
          <w:bCs/>
        </w:rPr>
        <w:t>Virginia</w:t>
      </w:r>
    </w:p>
    <w:p w14:paraId="55740B62" w14:textId="77777777" w:rsidR="001E3EEF" w:rsidRPr="00824B01" w:rsidRDefault="001E3EEF" w:rsidP="00824B01">
      <w:pPr>
        <w:pStyle w:val="NoSpacing"/>
        <w:jc w:val="both"/>
        <w:rPr>
          <w:rFonts w:ascii="Calibri" w:hAnsi="Calibri" w:cs="Calibri"/>
        </w:rPr>
      </w:pPr>
    </w:p>
    <w:p w14:paraId="075340A2" w14:textId="77777777" w:rsidR="001E3EEF" w:rsidRPr="00824B01" w:rsidRDefault="001E3EEF" w:rsidP="00824B01">
      <w:pPr>
        <w:pStyle w:val="NoSpacing"/>
        <w:jc w:val="both"/>
        <w:rPr>
          <w:rFonts w:ascii="Calibri" w:hAnsi="Calibri" w:cs="Calibri"/>
          <w:b/>
          <w:bCs/>
        </w:rPr>
      </w:pPr>
      <w:r w:rsidRPr="00824B01">
        <w:rPr>
          <w:rFonts w:ascii="Calibri" w:hAnsi="Calibri" w:cs="Calibri"/>
          <w:b/>
          <w:bCs/>
        </w:rPr>
        <w:t>Project Title: Enterprise Risk Management</w:t>
      </w:r>
    </w:p>
    <w:p w14:paraId="6D9A3F28" w14:textId="5AC9269E" w:rsidR="001E3EEF" w:rsidRPr="00824B01" w:rsidRDefault="001E3EEF" w:rsidP="00824B01">
      <w:pPr>
        <w:pStyle w:val="NoSpacing"/>
        <w:jc w:val="both"/>
        <w:rPr>
          <w:rFonts w:ascii="Calibri" w:hAnsi="Calibri" w:cs="Calibri"/>
        </w:rPr>
      </w:pPr>
      <w:r w:rsidRPr="00824B01">
        <w:rPr>
          <w:rFonts w:ascii="Calibri" w:hAnsi="Calibri" w:cs="Calibri"/>
          <w:b/>
          <w:bCs/>
        </w:rPr>
        <w:t>Description:</w:t>
      </w:r>
      <w:r w:rsidRPr="00824B01">
        <w:rPr>
          <w:rFonts w:ascii="Calibri" w:hAnsi="Calibri" w:cs="Calibri"/>
        </w:rPr>
        <w:t xml:space="preserve"> ERM team calculates all kind of risks in Single family &amp; Multifamily portfolio by getting feed from different upstream sources (</w:t>
      </w:r>
      <w:r w:rsidR="00C661AF" w:rsidRPr="00824B01">
        <w:rPr>
          <w:rFonts w:ascii="Calibri" w:hAnsi="Calibri" w:cs="Calibri"/>
        </w:rPr>
        <w:t>EDI, ACE, CCFA, PRISM</w:t>
      </w:r>
      <w:r w:rsidRPr="00824B01">
        <w:rPr>
          <w:rFonts w:ascii="Calibri" w:hAnsi="Calibri" w:cs="Calibri"/>
        </w:rPr>
        <w:t>).</w:t>
      </w:r>
    </w:p>
    <w:p w14:paraId="6626BAA6" w14:textId="77777777" w:rsidR="00A76596" w:rsidRPr="00824B01" w:rsidRDefault="00A76596" w:rsidP="00824B01">
      <w:pPr>
        <w:pStyle w:val="NoSpacing"/>
        <w:jc w:val="both"/>
        <w:rPr>
          <w:rFonts w:ascii="Calibri" w:hAnsi="Calibri" w:cs="Calibri"/>
        </w:rPr>
      </w:pPr>
    </w:p>
    <w:p w14:paraId="172F9474" w14:textId="6D9454A2" w:rsidR="00A76596" w:rsidRPr="00824B01" w:rsidRDefault="00A76596" w:rsidP="00824B01">
      <w:pPr>
        <w:pStyle w:val="NoSpacing"/>
        <w:jc w:val="both"/>
        <w:rPr>
          <w:rFonts w:ascii="Calibri" w:hAnsi="Calibri" w:cs="Calibri"/>
        </w:rPr>
      </w:pPr>
      <w:r w:rsidRPr="00824B01">
        <w:rPr>
          <w:rFonts w:ascii="Calibri" w:hAnsi="Calibri" w:cs="Calibri"/>
          <w:b/>
          <w:bCs/>
        </w:rPr>
        <w:t>Responsibilities:</w:t>
      </w:r>
    </w:p>
    <w:p w14:paraId="175ED4F9" w14:textId="77777777" w:rsidR="00A76596" w:rsidRPr="00824B01" w:rsidRDefault="00A76596" w:rsidP="00824B01">
      <w:pPr>
        <w:pStyle w:val="NoSpacing"/>
        <w:numPr>
          <w:ilvl w:val="0"/>
          <w:numId w:val="42"/>
        </w:numPr>
        <w:jc w:val="both"/>
        <w:rPr>
          <w:rFonts w:ascii="Calibri" w:hAnsi="Calibri" w:cs="Calibri"/>
        </w:rPr>
      </w:pPr>
      <w:r w:rsidRPr="00824B01">
        <w:rPr>
          <w:rFonts w:ascii="Calibri" w:hAnsi="Calibri" w:cs="Calibri"/>
        </w:rPr>
        <w:t>Engage in requirement gathering sessions to comprehensively grasp business requirements.</w:t>
      </w:r>
    </w:p>
    <w:p w14:paraId="2C1D1C17" w14:textId="77777777" w:rsidR="00A76596" w:rsidRPr="00824B01" w:rsidRDefault="00A76596" w:rsidP="00824B01">
      <w:pPr>
        <w:pStyle w:val="NoSpacing"/>
        <w:numPr>
          <w:ilvl w:val="0"/>
          <w:numId w:val="42"/>
        </w:numPr>
        <w:jc w:val="both"/>
        <w:rPr>
          <w:rFonts w:ascii="Calibri" w:hAnsi="Calibri" w:cs="Calibri"/>
        </w:rPr>
      </w:pPr>
      <w:r w:rsidRPr="00824B01">
        <w:rPr>
          <w:rFonts w:ascii="Calibri" w:hAnsi="Calibri" w:cs="Calibri"/>
        </w:rPr>
        <w:t>Participate actively in Scrum ceremonies including Sprint grooming, Sprint planning, Daily standup, and Retrospectives.</w:t>
      </w:r>
    </w:p>
    <w:p w14:paraId="73CB6AB4" w14:textId="77777777" w:rsidR="00A76596" w:rsidRPr="00824B01" w:rsidRDefault="00A76596" w:rsidP="00824B01">
      <w:pPr>
        <w:pStyle w:val="NoSpacing"/>
        <w:numPr>
          <w:ilvl w:val="0"/>
          <w:numId w:val="42"/>
        </w:numPr>
        <w:jc w:val="both"/>
        <w:rPr>
          <w:rFonts w:ascii="Calibri" w:hAnsi="Calibri" w:cs="Calibri"/>
        </w:rPr>
      </w:pPr>
      <w:r w:rsidRPr="00824B01">
        <w:rPr>
          <w:rFonts w:ascii="Calibri" w:hAnsi="Calibri" w:cs="Calibri"/>
        </w:rPr>
        <w:t>Formulate Test strategies for each release and obtain approval from the product owner.</w:t>
      </w:r>
    </w:p>
    <w:p w14:paraId="5DC97F1D" w14:textId="77777777" w:rsidR="00A76596" w:rsidRPr="00824B01" w:rsidRDefault="00A76596" w:rsidP="00824B01">
      <w:pPr>
        <w:pStyle w:val="NoSpacing"/>
        <w:numPr>
          <w:ilvl w:val="0"/>
          <w:numId w:val="42"/>
        </w:numPr>
        <w:jc w:val="both"/>
        <w:rPr>
          <w:rFonts w:ascii="Calibri" w:hAnsi="Calibri" w:cs="Calibri"/>
        </w:rPr>
      </w:pPr>
      <w:r w:rsidRPr="00824B01">
        <w:rPr>
          <w:rFonts w:ascii="Calibri" w:hAnsi="Calibri" w:cs="Calibri"/>
        </w:rPr>
        <w:lastRenderedPageBreak/>
        <w:t>Develop SQL test scripts to validate data integrity as per Software Test Traceability Matrix (STTM).</w:t>
      </w:r>
    </w:p>
    <w:p w14:paraId="161E61F7" w14:textId="77777777" w:rsidR="00A76596" w:rsidRPr="00824B01" w:rsidRDefault="00A76596" w:rsidP="00824B01">
      <w:pPr>
        <w:pStyle w:val="NoSpacing"/>
        <w:numPr>
          <w:ilvl w:val="0"/>
          <w:numId w:val="42"/>
        </w:numPr>
        <w:jc w:val="both"/>
        <w:rPr>
          <w:rFonts w:ascii="Calibri" w:hAnsi="Calibri" w:cs="Calibri"/>
        </w:rPr>
      </w:pPr>
      <w:r w:rsidRPr="00824B01">
        <w:rPr>
          <w:rFonts w:ascii="Calibri" w:hAnsi="Calibri" w:cs="Calibri"/>
        </w:rPr>
        <w:t>Refresh test environments with production data for each release iteration.</w:t>
      </w:r>
    </w:p>
    <w:p w14:paraId="26A0FFD2" w14:textId="77777777" w:rsidR="00A76596" w:rsidRPr="00824B01" w:rsidRDefault="00A76596" w:rsidP="00824B01">
      <w:pPr>
        <w:pStyle w:val="NoSpacing"/>
        <w:numPr>
          <w:ilvl w:val="0"/>
          <w:numId w:val="42"/>
        </w:numPr>
        <w:jc w:val="both"/>
        <w:rPr>
          <w:rFonts w:ascii="Calibri" w:hAnsi="Calibri" w:cs="Calibri"/>
        </w:rPr>
      </w:pPr>
      <w:r w:rsidRPr="00824B01">
        <w:rPr>
          <w:rFonts w:ascii="Calibri" w:hAnsi="Calibri" w:cs="Calibri"/>
        </w:rPr>
        <w:t>Conduct data profiling and maintain quality metrics on an ongoing basis.</w:t>
      </w:r>
    </w:p>
    <w:p w14:paraId="0982F2E2" w14:textId="77777777" w:rsidR="00A76596" w:rsidRPr="00824B01" w:rsidRDefault="00A76596" w:rsidP="00824B01">
      <w:pPr>
        <w:pStyle w:val="NoSpacing"/>
        <w:numPr>
          <w:ilvl w:val="0"/>
          <w:numId w:val="42"/>
        </w:numPr>
        <w:jc w:val="both"/>
        <w:rPr>
          <w:rFonts w:ascii="Calibri" w:hAnsi="Calibri" w:cs="Calibri"/>
        </w:rPr>
      </w:pPr>
      <w:r w:rsidRPr="00824B01">
        <w:rPr>
          <w:rFonts w:ascii="Calibri" w:hAnsi="Calibri" w:cs="Calibri"/>
        </w:rPr>
        <w:t>Utilize SQL scripts to validate data, ensuring accurate mapping from source to target.</w:t>
      </w:r>
    </w:p>
    <w:p w14:paraId="7FAC8889" w14:textId="77777777" w:rsidR="00A76596" w:rsidRPr="00824B01" w:rsidRDefault="00A76596" w:rsidP="00824B01">
      <w:pPr>
        <w:pStyle w:val="NoSpacing"/>
        <w:numPr>
          <w:ilvl w:val="0"/>
          <w:numId w:val="42"/>
        </w:numPr>
        <w:jc w:val="both"/>
        <w:rPr>
          <w:rFonts w:ascii="Calibri" w:hAnsi="Calibri" w:cs="Calibri"/>
        </w:rPr>
      </w:pPr>
      <w:r w:rsidRPr="00824B01">
        <w:rPr>
          <w:rFonts w:ascii="Calibri" w:hAnsi="Calibri" w:cs="Calibri"/>
        </w:rPr>
        <w:t>Execute Informatica workflows and verify associated logs.</w:t>
      </w:r>
    </w:p>
    <w:p w14:paraId="18FEF811" w14:textId="057BE12F" w:rsidR="00A76596" w:rsidRPr="00824B01" w:rsidRDefault="00A76596" w:rsidP="00824B01">
      <w:pPr>
        <w:pStyle w:val="NoSpacing"/>
        <w:numPr>
          <w:ilvl w:val="0"/>
          <w:numId w:val="42"/>
        </w:numPr>
        <w:jc w:val="both"/>
        <w:rPr>
          <w:rFonts w:ascii="Calibri" w:hAnsi="Calibri" w:cs="Calibri"/>
        </w:rPr>
      </w:pPr>
      <w:r w:rsidRPr="00824B01">
        <w:rPr>
          <w:rFonts w:ascii="Calibri" w:hAnsi="Calibri" w:cs="Calibri"/>
        </w:rPr>
        <w:t xml:space="preserve">Conduct Integration tests to seamlessly integrate multiple upstream sources (EDI, Oasis gold, Prism), databases, and </w:t>
      </w:r>
      <w:r w:rsidR="00C661AF" w:rsidRPr="00824B01">
        <w:rPr>
          <w:rFonts w:ascii="Calibri" w:hAnsi="Calibri" w:cs="Calibri"/>
        </w:rPr>
        <w:t>MicroStrategy</w:t>
      </w:r>
      <w:r w:rsidRPr="00824B01">
        <w:rPr>
          <w:rFonts w:ascii="Calibri" w:hAnsi="Calibri" w:cs="Calibri"/>
        </w:rPr>
        <w:t>, ensuring the accuracy of end reports.</w:t>
      </w:r>
    </w:p>
    <w:p w14:paraId="087F673E" w14:textId="77777777" w:rsidR="00A76596" w:rsidRPr="00824B01" w:rsidRDefault="00A76596" w:rsidP="00824B01">
      <w:pPr>
        <w:pStyle w:val="NoSpacing"/>
        <w:numPr>
          <w:ilvl w:val="0"/>
          <w:numId w:val="42"/>
        </w:numPr>
        <w:jc w:val="both"/>
        <w:rPr>
          <w:rFonts w:ascii="Calibri" w:hAnsi="Calibri" w:cs="Calibri"/>
        </w:rPr>
      </w:pPr>
      <w:r w:rsidRPr="00824B01">
        <w:rPr>
          <w:rFonts w:ascii="Calibri" w:hAnsi="Calibri" w:cs="Calibri"/>
        </w:rPr>
        <w:t>Validate MicroStrategy reports (ERM reports) derived from Redshift views.</w:t>
      </w:r>
    </w:p>
    <w:p w14:paraId="1AA85871" w14:textId="77777777" w:rsidR="00A76596" w:rsidRPr="00824B01" w:rsidRDefault="00A76596" w:rsidP="00824B01">
      <w:pPr>
        <w:pStyle w:val="NoSpacing"/>
        <w:numPr>
          <w:ilvl w:val="0"/>
          <w:numId w:val="42"/>
        </w:numPr>
        <w:jc w:val="both"/>
        <w:rPr>
          <w:rFonts w:ascii="Calibri" w:hAnsi="Calibri" w:cs="Calibri"/>
        </w:rPr>
      </w:pPr>
      <w:r w:rsidRPr="00824B01">
        <w:rPr>
          <w:rFonts w:ascii="Calibri" w:hAnsi="Calibri" w:cs="Calibri"/>
        </w:rPr>
        <w:t>Perform Regression testing for essential stories prior to each release.</w:t>
      </w:r>
    </w:p>
    <w:p w14:paraId="4755B341" w14:textId="77777777" w:rsidR="00A76596" w:rsidRPr="00824B01" w:rsidRDefault="00A76596" w:rsidP="00824B01">
      <w:pPr>
        <w:pStyle w:val="NoSpacing"/>
        <w:numPr>
          <w:ilvl w:val="0"/>
          <w:numId w:val="42"/>
        </w:numPr>
        <w:jc w:val="both"/>
        <w:rPr>
          <w:rFonts w:ascii="Calibri" w:hAnsi="Calibri" w:cs="Calibri"/>
        </w:rPr>
      </w:pPr>
      <w:r w:rsidRPr="00824B01">
        <w:rPr>
          <w:rFonts w:ascii="Calibri" w:hAnsi="Calibri" w:cs="Calibri"/>
        </w:rPr>
        <w:t>Develop Regression suites for MFRM and SFRM applications using internal DTF tools.</w:t>
      </w:r>
    </w:p>
    <w:p w14:paraId="3DCA940A" w14:textId="77777777" w:rsidR="00A76596" w:rsidRPr="00824B01" w:rsidRDefault="00A76596" w:rsidP="00824B01">
      <w:pPr>
        <w:pStyle w:val="NoSpacing"/>
        <w:numPr>
          <w:ilvl w:val="0"/>
          <w:numId w:val="42"/>
        </w:numPr>
        <w:jc w:val="both"/>
        <w:rPr>
          <w:rFonts w:ascii="Calibri" w:hAnsi="Calibri" w:cs="Calibri"/>
        </w:rPr>
      </w:pPr>
      <w:r w:rsidRPr="00824B01">
        <w:rPr>
          <w:rFonts w:ascii="Calibri" w:hAnsi="Calibri" w:cs="Calibri"/>
        </w:rPr>
        <w:t>Utilize JIRA as a test management tool.</w:t>
      </w:r>
    </w:p>
    <w:p w14:paraId="1F9E0BCB" w14:textId="77777777" w:rsidR="00A76596" w:rsidRPr="00824B01" w:rsidRDefault="00A76596" w:rsidP="00824B01">
      <w:pPr>
        <w:pStyle w:val="NoSpacing"/>
        <w:numPr>
          <w:ilvl w:val="0"/>
          <w:numId w:val="42"/>
        </w:numPr>
        <w:jc w:val="both"/>
        <w:rPr>
          <w:rFonts w:ascii="Calibri" w:hAnsi="Calibri" w:cs="Calibri"/>
        </w:rPr>
      </w:pPr>
      <w:r w:rsidRPr="00824B01">
        <w:rPr>
          <w:rFonts w:ascii="Calibri" w:hAnsi="Calibri" w:cs="Calibri"/>
        </w:rPr>
        <w:t>Manage UAT coordination with Business users.</w:t>
      </w:r>
    </w:p>
    <w:p w14:paraId="0D371B27" w14:textId="77777777" w:rsidR="00A76596" w:rsidRPr="00824B01" w:rsidRDefault="00A76596" w:rsidP="00824B01">
      <w:pPr>
        <w:pStyle w:val="NoSpacing"/>
        <w:numPr>
          <w:ilvl w:val="0"/>
          <w:numId w:val="42"/>
        </w:numPr>
        <w:jc w:val="both"/>
        <w:rPr>
          <w:rFonts w:ascii="Calibri" w:hAnsi="Calibri" w:cs="Calibri"/>
        </w:rPr>
      </w:pPr>
      <w:r w:rsidRPr="00824B01">
        <w:rPr>
          <w:rFonts w:ascii="Calibri" w:hAnsi="Calibri" w:cs="Calibri"/>
        </w:rPr>
        <w:t>Thoroughly test reports for data accuracy.</w:t>
      </w:r>
    </w:p>
    <w:p w14:paraId="25EB98C9" w14:textId="67AB671C" w:rsidR="00A76596" w:rsidRPr="00824B01" w:rsidRDefault="00A76596" w:rsidP="00824B01">
      <w:pPr>
        <w:pStyle w:val="NoSpacing"/>
        <w:numPr>
          <w:ilvl w:val="0"/>
          <w:numId w:val="42"/>
        </w:numPr>
        <w:jc w:val="both"/>
        <w:rPr>
          <w:rFonts w:ascii="Calibri" w:hAnsi="Calibri" w:cs="Calibri"/>
        </w:rPr>
      </w:pPr>
      <w:r w:rsidRPr="00824B01">
        <w:rPr>
          <w:rFonts w:ascii="Calibri" w:hAnsi="Calibri" w:cs="Calibri"/>
        </w:rPr>
        <w:t>Collaborate with clients to provide necessary data and participate in test closure activities.</w:t>
      </w:r>
    </w:p>
    <w:p w14:paraId="0E7A240C" w14:textId="77777777" w:rsidR="001E3EEF" w:rsidRPr="00824B01" w:rsidRDefault="001E3EEF" w:rsidP="00824B01">
      <w:pPr>
        <w:pStyle w:val="NoSpacing"/>
        <w:jc w:val="both"/>
        <w:rPr>
          <w:rFonts w:ascii="Calibri" w:hAnsi="Calibri" w:cs="Calibri"/>
        </w:rPr>
      </w:pPr>
    </w:p>
    <w:p w14:paraId="6E9A0A26" w14:textId="5786413C" w:rsidR="001E3EEF" w:rsidRPr="00824B01" w:rsidRDefault="001E3EEF" w:rsidP="00824B01">
      <w:pPr>
        <w:pStyle w:val="NoSpacing"/>
        <w:jc w:val="both"/>
        <w:rPr>
          <w:rFonts w:ascii="Calibri" w:hAnsi="Calibri" w:cs="Calibri"/>
        </w:rPr>
      </w:pPr>
      <w:r w:rsidRPr="00824B01">
        <w:rPr>
          <w:rFonts w:ascii="Calibri" w:hAnsi="Calibri" w:cs="Calibri"/>
          <w:b/>
          <w:bCs/>
        </w:rPr>
        <w:t>Technologies:</w:t>
      </w:r>
      <w:r w:rsidRPr="00824B01">
        <w:rPr>
          <w:rFonts w:ascii="Calibri" w:hAnsi="Calibri" w:cs="Calibri"/>
        </w:rPr>
        <w:t xml:space="preserve"> </w:t>
      </w:r>
      <w:r w:rsidR="00C661AF" w:rsidRPr="00824B01">
        <w:rPr>
          <w:rFonts w:ascii="Calibri" w:hAnsi="Calibri" w:cs="Calibri"/>
        </w:rPr>
        <w:t>MicroStrategy</w:t>
      </w:r>
      <w:r w:rsidRPr="00824B01">
        <w:rPr>
          <w:rFonts w:ascii="Calibri" w:hAnsi="Calibri" w:cs="Calibri"/>
        </w:rPr>
        <w:t xml:space="preserve">, </w:t>
      </w:r>
      <w:r w:rsidR="00C661AF" w:rsidRPr="00824B01">
        <w:rPr>
          <w:rFonts w:ascii="Calibri" w:hAnsi="Calibri" w:cs="Calibri"/>
        </w:rPr>
        <w:t>DBeaver, Toad</w:t>
      </w:r>
      <w:r w:rsidRPr="00824B01">
        <w:rPr>
          <w:rFonts w:ascii="Calibri" w:hAnsi="Calibri" w:cs="Calibri"/>
        </w:rPr>
        <w:t>, JIRA, Putty, Redshift DB-AWS cloud</w:t>
      </w:r>
    </w:p>
    <w:p w14:paraId="7E99D555" w14:textId="77777777" w:rsidR="001E3EEF" w:rsidRPr="00824B01" w:rsidRDefault="001E3EEF" w:rsidP="00824B01">
      <w:pPr>
        <w:pStyle w:val="NoSpacing"/>
        <w:jc w:val="both"/>
        <w:rPr>
          <w:rFonts w:ascii="Calibri" w:hAnsi="Calibri" w:cs="Calibri"/>
        </w:rPr>
      </w:pPr>
    </w:p>
    <w:p w14:paraId="795D7779" w14:textId="6DF611C0" w:rsidR="002047A1" w:rsidRPr="00824B01" w:rsidRDefault="002047A1" w:rsidP="00824B01">
      <w:pPr>
        <w:pStyle w:val="NoSpacing"/>
        <w:jc w:val="both"/>
        <w:rPr>
          <w:rFonts w:ascii="Calibri" w:hAnsi="Calibri" w:cs="Calibri"/>
          <w:b/>
          <w:bCs/>
        </w:rPr>
      </w:pPr>
      <w:r w:rsidRPr="00824B01">
        <w:rPr>
          <w:rFonts w:ascii="Calibri" w:hAnsi="Calibri" w:cs="Calibri"/>
          <w:b/>
          <w:bCs/>
        </w:rPr>
        <w:t xml:space="preserve">Senior Analyst </w:t>
      </w:r>
      <w:r w:rsidRPr="00824B01">
        <w:rPr>
          <w:rFonts w:ascii="Calibri" w:hAnsi="Calibri" w:cs="Calibri"/>
          <w:b/>
          <w:bCs/>
        </w:rPr>
        <w:tab/>
      </w:r>
      <w:r w:rsidRPr="00824B01">
        <w:rPr>
          <w:rFonts w:ascii="Calibri" w:hAnsi="Calibri" w:cs="Calibri"/>
          <w:b/>
          <w:bCs/>
        </w:rPr>
        <w:tab/>
      </w:r>
      <w:r w:rsidRPr="00824B01">
        <w:rPr>
          <w:rFonts w:ascii="Calibri" w:hAnsi="Calibri" w:cs="Calibri"/>
          <w:b/>
          <w:bCs/>
        </w:rPr>
        <w:tab/>
      </w:r>
      <w:r w:rsidRPr="00824B01">
        <w:rPr>
          <w:rFonts w:ascii="Calibri" w:hAnsi="Calibri" w:cs="Calibri"/>
          <w:b/>
          <w:bCs/>
        </w:rPr>
        <w:tab/>
      </w:r>
      <w:r w:rsidRPr="00824B01">
        <w:rPr>
          <w:rFonts w:ascii="Calibri" w:hAnsi="Calibri" w:cs="Calibri"/>
          <w:b/>
          <w:bCs/>
        </w:rPr>
        <w:tab/>
      </w:r>
      <w:r w:rsidRPr="00824B01">
        <w:rPr>
          <w:rFonts w:ascii="Calibri" w:hAnsi="Calibri" w:cs="Calibri"/>
          <w:b/>
          <w:bCs/>
        </w:rPr>
        <w:tab/>
      </w:r>
      <w:r w:rsidRPr="00824B01">
        <w:rPr>
          <w:rFonts w:ascii="Calibri" w:hAnsi="Calibri" w:cs="Calibri"/>
          <w:b/>
          <w:bCs/>
        </w:rPr>
        <w:tab/>
      </w:r>
      <w:r w:rsidRPr="00824B01">
        <w:rPr>
          <w:rFonts w:ascii="Calibri" w:hAnsi="Calibri" w:cs="Calibri"/>
          <w:b/>
          <w:bCs/>
        </w:rPr>
        <w:tab/>
      </w:r>
      <w:r w:rsidRPr="00824B01">
        <w:rPr>
          <w:rFonts w:ascii="Calibri" w:hAnsi="Calibri" w:cs="Calibri"/>
          <w:b/>
          <w:bCs/>
        </w:rPr>
        <w:tab/>
        <w:t xml:space="preserve">              Mar 2022 to Feb 2023</w:t>
      </w:r>
    </w:p>
    <w:p w14:paraId="7D4E3F8B" w14:textId="7E0D401A" w:rsidR="002047A1" w:rsidRPr="00824B01" w:rsidRDefault="002047A1" w:rsidP="00824B01">
      <w:pPr>
        <w:pStyle w:val="NoSpacing"/>
        <w:jc w:val="both"/>
        <w:rPr>
          <w:rFonts w:ascii="Calibri" w:hAnsi="Calibri" w:cs="Calibri"/>
          <w:b/>
          <w:bCs/>
        </w:rPr>
      </w:pPr>
      <w:r w:rsidRPr="00824B01">
        <w:rPr>
          <w:rFonts w:ascii="Calibri" w:hAnsi="Calibri" w:cs="Calibri"/>
          <w:b/>
          <w:bCs/>
        </w:rPr>
        <w:t>CVS Health</w:t>
      </w:r>
      <w:r w:rsidR="00D23386" w:rsidRPr="00824B01">
        <w:rPr>
          <w:rFonts w:ascii="Calibri" w:hAnsi="Calibri" w:cs="Calibri"/>
          <w:b/>
          <w:bCs/>
        </w:rPr>
        <w:t>, Castle Rock, CO</w:t>
      </w:r>
    </w:p>
    <w:p w14:paraId="2301A99B" w14:textId="77777777" w:rsidR="002047A1" w:rsidRPr="00824B01" w:rsidRDefault="002047A1" w:rsidP="00824B01">
      <w:pPr>
        <w:pStyle w:val="NoSpacing"/>
        <w:jc w:val="both"/>
        <w:rPr>
          <w:rFonts w:ascii="Calibri" w:hAnsi="Calibri" w:cs="Calibri"/>
          <w:b/>
          <w:bCs/>
        </w:rPr>
      </w:pPr>
      <w:r w:rsidRPr="00824B01">
        <w:rPr>
          <w:rFonts w:ascii="Calibri" w:hAnsi="Calibri" w:cs="Calibri"/>
          <w:b/>
          <w:bCs/>
        </w:rPr>
        <w:t>Project Title: Accordant</w:t>
      </w:r>
    </w:p>
    <w:p w14:paraId="5EA4446C" w14:textId="77777777" w:rsidR="002047A1" w:rsidRPr="00824B01" w:rsidRDefault="002047A1" w:rsidP="00824B01">
      <w:pPr>
        <w:pStyle w:val="NoSpacing"/>
        <w:jc w:val="both"/>
        <w:rPr>
          <w:rFonts w:ascii="Calibri" w:hAnsi="Calibri" w:cs="Calibri"/>
          <w:b/>
          <w:bCs/>
        </w:rPr>
      </w:pPr>
    </w:p>
    <w:p w14:paraId="1B644494" w14:textId="260EFC75" w:rsidR="002047A1" w:rsidRPr="00824B01" w:rsidRDefault="002047A1" w:rsidP="00824B01">
      <w:pPr>
        <w:pStyle w:val="NoSpacing"/>
        <w:jc w:val="both"/>
        <w:rPr>
          <w:rFonts w:ascii="Calibri" w:hAnsi="Calibri" w:cs="Calibri"/>
        </w:rPr>
      </w:pPr>
      <w:r w:rsidRPr="00824B01">
        <w:rPr>
          <w:rFonts w:ascii="Calibri" w:hAnsi="Calibri" w:cs="Calibri"/>
          <w:b/>
          <w:bCs/>
        </w:rPr>
        <w:t>Description:</w:t>
      </w:r>
      <w:r w:rsidRPr="00824B01">
        <w:rPr>
          <w:rFonts w:ascii="Calibri" w:hAnsi="Calibri" w:cs="Calibri"/>
        </w:rPr>
        <w:t xml:space="preserve"> Manage </w:t>
      </w:r>
      <w:r w:rsidR="00C661AF" w:rsidRPr="00824B01">
        <w:rPr>
          <w:rFonts w:ascii="Calibri" w:hAnsi="Calibri" w:cs="Calibri"/>
        </w:rPr>
        <w:t>patients’</w:t>
      </w:r>
      <w:r w:rsidRPr="00824B01">
        <w:rPr>
          <w:rFonts w:ascii="Calibri" w:hAnsi="Calibri" w:cs="Calibri"/>
        </w:rPr>
        <w:t xml:space="preserve"> information with Super payer/Payer/Disease information/conditions </w:t>
      </w:r>
    </w:p>
    <w:p w14:paraId="70A7ACFE" w14:textId="5A2291E2" w:rsidR="002047A1" w:rsidRPr="00824B01" w:rsidRDefault="002047A1" w:rsidP="00824B01">
      <w:pPr>
        <w:pStyle w:val="NoSpacing"/>
        <w:jc w:val="both"/>
        <w:rPr>
          <w:rFonts w:ascii="Calibri" w:hAnsi="Calibri" w:cs="Calibri"/>
        </w:rPr>
      </w:pPr>
      <w:r w:rsidRPr="00824B01">
        <w:rPr>
          <w:rFonts w:ascii="Calibri" w:hAnsi="Calibri" w:cs="Calibri"/>
        </w:rPr>
        <w:t xml:space="preserve">With external vendors &amp; maintains existing &amp; new </w:t>
      </w:r>
      <w:r w:rsidR="00C661AF" w:rsidRPr="00824B01">
        <w:rPr>
          <w:rFonts w:ascii="Calibri" w:hAnsi="Calibri" w:cs="Calibri"/>
        </w:rPr>
        <w:t>programs (</w:t>
      </w:r>
      <w:r w:rsidRPr="00824B01">
        <w:rPr>
          <w:rFonts w:ascii="Calibri" w:hAnsi="Calibri" w:cs="Calibri"/>
        </w:rPr>
        <w:t>Pfizer).</w:t>
      </w:r>
    </w:p>
    <w:p w14:paraId="4B8D3FBC" w14:textId="77777777" w:rsidR="00E22522" w:rsidRPr="00824B01" w:rsidRDefault="00E22522" w:rsidP="00824B01">
      <w:pPr>
        <w:pStyle w:val="NoSpacing"/>
        <w:jc w:val="both"/>
        <w:rPr>
          <w:rFonts w:ascii="Calibri" w:hAnsi="Calibri" w:cs="Calibri"/>
        </w:rPr>
      </w:pPr>
    </w:p>
    <w:p w14:paraId="3303B13E" w14:textId="07549785" w:rsidR="00E22522" w:rsidRPr="00824B01" w:rsidRDefault="00E22522" w:rsidP="00824B01">
      <w:pPr>
        <w:pStyle w:val="NoSpacing"/>
        <w:jc w:val="both"/>
        <w:rPr>
          <w:rFonts w:ascii="Calibri" w:hAnsi="Calibri" w:cs="Calibri"/>
        </w:rPr>
      </w:pPr>
      <w:r w:rsidRPr="00824B01">
        <w:rPr>
          <w:rFonts w:ascii="Calibri" w:hAnsi="Calibri" w:cs="Calibri"/>
          <w:b/>
          <w:bCs/>
        </w:rPr>
        <w:t>Responsibilities:</w:t>
      </w:r>
    </w:p>
    <w:p w14:paraId="2FB361B4" w14:textId="77777777" w:rsidR="00E22522" w:rsidRPr="00824B01" w:rsidRDefault="00E22522" w:rsidP="00824B01">
      <w:pPr>
        <w:pStyle w:val="NoSpacing"/>
        <w:numPr>
          <w:ilvl w:val="0"/>
          <w:numId w:val="43"/>
        </w:numPr>
        <w:jc w:val="both"/>
        <w:rPr>
          <w:rFonts w:ascii="Calibri" w:hAnsi="Calibri" w:cs="Calibri"/>
        </w:rPr>
      </w:pPr>
      <w:r w:rsidRPr="00824B01">
        <w:rPr>
          <w:rFonts w:ascii="Calibri" w:hAnsi="Calibri" w:cs="Calibri"/>
        </w:rPr>
        <w:t>Engage in requirement gathering sessions to fully comprehend business needs.</w:t>
      </w:r>
    </w:p>
    <w:p w14:paraId="0FB814FE" w14:textId="77777777" w:rsidR="00E22522" w:rsidRPr="00824B01" w:rsidRDefault="00E22522" w:rsidP="00824B01">
      <w:pPr>
        <w:pStyle w:val="NoSpacing"/>
        <w:numPr>
          <w:ilvl w:val="0"/>
          <w:numId w:val="43"/>
        </w:numPr>
        <w:jc w:val="both"/>
        <w:rPr>
          <w:rFonts w:ascii="Calibri" w:hAnsi="Calibri" w:cs="Calibri"/>
        </w:rPr>
      </w:pPr>
      <w:r w:rsidRPr="00824B01">
        <w:rPr>
          <w:rFonts w:ascii="Calibri" w:hAnsi="Calibri" w:cs="Calibri"/>
        </w:rPr>
        <w:t>Participate in daily stand-up meetings.</w:t>
      </w:r>
    </w:p>
    <w:p w14:paraId="240A00E5" w14:textId="77777777" w:rsidR="00E22522" w:rsidRPr="00824B01" w:rsidRDefault="00E22522" w:rsidP="00824B01">
      <w:pPr>
        <w:pStyle w:val="NoSpacing"/>
        <w:numPr>
          <w:ilvl w:val="0"/>
          <w:numId w:val="43"/>
        </w:numPr>
        <w:jc w:val="both"/>
        <w:rPr>
          <w:rFonts w:ascii="Calibri" w:hAnsi="Calibri" w:cs="Calibri"/>
        </w:rPr>
      </w:pPr>
      <w:r w:rsidRPr="00824B01">
        <w:rPr>
          <w:rFonts w:ascii="Calibri" w:hAnsi="Calibri" w:cs="Calibri"/>
        </w:rPr>
        <w:t>Prepare test cases, set up test data, and execute them diligently.</w:t>
      </w:r>
    </w:p>
    <w:p w14:paraId="2ED11E42" w14:textId="77777777" w:rsidR="00E22522" w:rsidRPr="00824B01" w:rsidRDefault="00E22522" w:rsidP="00824B01">
      <w:pPr>
        <w:pStyle w:val="NoSpacing"/>
        <w:numPr>
          <w:ilvl w:val="0"/>
          <w:numId w:val="43"/>
        </w:numPr>
        <w:jc w:val="both"/>
        <w:rPr>
          <w:rFonts w:ascii="Calibri" w:hAnsi="Calibri" w:cs="Calibri"/>
        </w:rPr>
      </w:pPr>
      <w:r w:rsidRPr="00824B01">
        <w:rPr>
          <w:rFonts w:ascii="Calibri" w:hAnsi="Calibri" w:cs="Calibri"/>
        </w:rPr>
        <w:t>Conduct data profiling, perform data analysis, and consistently maintain quality metrics.</w:t>
      </w:r>
    </w:p>
    <w:p w14:paraId="278289A1" w14:textId="77777777" w:rsidR="00E22522" w:rsidRPr="00824B01" w:rsidRDefault="00E22522" w:rsidP="00824B01">
      <w:pPr>
        <w:pStyle w:val="NoSpacing"/>
        <w:numPr>
          <w:ilvl w:val="0"/>
          <w:numId w:val="43"/>
        </w:numPr>
        <w:jc w:val="both"/>
        <w:rPr>
          <w:rFonts w:ascii="Calibri" w:hAnsi="Calibri" w:cs="Calibri"/>
        </w:rPr>
      </w:pPr>
      <w:r w:rsidRPr="00824B01">
        <w:rPr>
          <w:rFonts w:ascii="Calibri" w:hAnsi="Calibri" w:cs="Calibri"/>
        </w:rPr>
        <w:t>Develop SQL scripts for data validation to ensure accurate ETL mapping from source to target.</w:t>
      </w:r>
    </w:p>
    <w:p w14:paraId="55E6B7CC" w14:textId="77777777" w:rsidR="00E22522" w:rsidRPr="00824B01" w:rsidRDefault="00E22522" w:rsidP="00824B01">
      <w:pPr>
        <w:pStyle w:val="NoSpacing"/>
        <w:numPr>
          <w:ilvl w:val="0"/>
          <w:numId w:val="43"/>
        </w:numPr>
        <w:jc w:val="both"/>
        <w:rPr>
          <w:rFonts w:ascii="Calibri" w:hAnsi="Calibri" w:cs="Calibri"/>
        </w:rPr>
      </w:pPr>
      <w:r w:rsidRPr="00824B01">
        <w:rPr>
          <w:rFonts w:ascii="Calibri" w:hAnsi="Calibri" w:cs="Calibri"/>
        </w:rPr>
        <w:t>Utilize Informatica to execute jobs and validate associated logs.</w:t>
      </w:r>
    </w:p>
    <w:p w14:paraId="0F25E830" w14:textId="77777777" w:rsidR="00E22522" w:rsidRPr="00824B01" w:rsidRDefault="00E22522" w:rsidP="00824B01">
      <w:pPr>
        <w:pStyle w:val="NoSpacing"/>
        <w:numPr>
          <w:ilvl w:val="0"/>
          <w:numId w:val="43"/>
        </w:numPr>
        <w:jc w:val="both"/>
        <w:rPr>
          <w:rFonts w:ascii="Calibri" w:hAnsi="Calibri" w:cs="Calibri"/>
        </w:rPr>
      </w:pPr>
      <w:r w:rsidRPr="00824B01">
        <w:rPr>
          <w:rFonts w:ascii="Calibri" w:hAnsi="Calibri" w:cs="Calibri"/>
        </w:rPr>
        <w:t>Perform file operations and verify logs using Putty (Unix).</w:t>
      </w:r>
    </w:p>
    <w:p w14:paraId="3C4937C7" w14:textId="77777777" w:rsidR="00E22522" w:rsidRPr="00824B01" w:rsidRDefault="00E22522" w:rsidP="00824B01">
      <w:pPr>
        <w:pStyle w:val="NoSpacing"/>
        <w:numPr>
          <w:ilvl w:val="0"/>
          <w:numId w:val="43"/>
        </w:numPr>
        <w:jc w:val="both"/>
        <w:rPr>
          <w:rFonts w:ascii="Calibri" w:hAnsi="Calibri" w:cs="Calibri"/>
        </w:rPr>
      </w:pPr>
      <w:r w:rsidRPr="00824B01">
        <w:rPr>
          <w:rFonts w:ascii="Calibri" w:hAnsi="Calibri" w:cs="Calibri"/>
        </w:rPr>
        <w:t>Employ JIRA as a Test management tool.</w:t>
      </w:r>
    </w:p>
    <w:p w14:paraId="5FEDABED" w14:textId="77777777" w:rsidR="00E22522" w:rsidRPr="00824B01" w:rsidRDefault="00E22522" w:rsidP="00824B01">
      <w:pPr>
        <w:pStyle w:val="NoSpacing"/>
        <w:numPr>
          <w:ilvl w:val="0"/>
          <w:numId w:val="43"/>
        </w:numPr>
        <w:jc w:val="both"/>
        <w:rPr>
          <w:rFonts w:ascii="Calibri" w:hAnsi="Calibri" w:cs="Calibri"/>
        </w:rPr>
      </w:pPr>
      <w:r w:rsidRPr="00824B01">
        <w:rPr>
          <w:rFonts w:ascii="Calibri" w:hAnsi="Calibri" w:cs="Calibri"/>
        </w:rPr>
        <w:t>Utilize DBeaver to inspect tables and reports.</w:t>
      </w:r>
    </w:p>
    <w:p w14:paraId="3BE98CBF" w14:textId="77777777" w:rsidR="00E22522" w:rsidRPr="00824B01" w:rsidRDefault="00E22522" w:rsidP="00824B01">
      <w:pPr>
        <w:pStyle w:val="NoSpacing"/>
        <w:numPr>
          <w:ilvl w:val="0"/>
          <w:numId w:val="43"/>
        </w:numPr>
        <w:jc w:val="both"/>
        <w:rPr>
          <w:rFonts w:ascii="Calibri" w:hAnsi="Calibri" w:cs="Calibri"/>
        </w:rPr>
      </w:pPr>
      <w:r w:rsidRPr="00824B01">
        <w:rPr>
          <w:rFonts w:ascii="Calibri" w:hAnsi="Calibri" w:cs="Calibri"/>
        </w:rPr>
        <w:t>Conduct thorough testing of reports to ensure data accuracy.</w:t>
      </w:r>
    </w:p>
    <w:p w14:paraId="09C95993" w14:textId="77777777" w:rsidR="00E22522" w:rsidRPr="00824B01" w:rsidRDefault="00E22522" w:rsidP="00824B01">
      <w:pPr>
        <w:pStyle w:val="NoSpacing"/>
        <w:numPr>
          <w:ilvl w:val="0"/>
          <w:numId w:val="43"/>
        </w:numPr>
        <w:jc w:val="both"/>
        <w:rPr>
          <w:rFonts w:ascii="Calibri" w:hAnsi="Calibri" w:cs="Calibri"/>
        </w:rPr>
      </w:pPr>
      <w:r w:rsidRPr="00824B01">
        <w:rPr>
          <w:rFonts w:ascii="Calibri" w:hAnsi="Calibri" w:cs="Calibri"/>
        </w:rPr>
        <w:t>Participate in user training sessions and support User Acceptance Testing (UAT) activities.</w:t>
      </w:r>
    </w:p>
    <w:p w14:paraId="2A8BB249" w14:textId="0C7E1C3F" w:rsidR="00E22522" w:rsidRPr="00824B01" w:rsidRDefault="00E22522" w:rsidP="00824B01">
      <w:pPr>
        <w:pStyle w:val="NoSpacing"/>
        <w:numPr>
          <w:ilvl w:val="0"/>
          <w:numId w:val="43"/>
        </w:numPr>
        <w:jc w:val="both"/>
        <w:rPr>
          <w:rFonts w:ascii="Calibri" w:hAnsi="Calibri" w:cs="Calibri"/>
        </w:rPr>
      </w:pPr>
      <w:r w:rsidRPr="00824B01">
        <w:rPr>
          <w:rFonts w:ascii="Calibri" w:hAnsi="Calibri" w:cs="Calibri"/>
        </w:rPr>
        <w:t>Collaborate with clients to furnish necessary data and participate in test closure activities.</w:t>
      </w:r>
    </w:p>
    <w:p w14:paraId="55C30BA7" w14:textId="77777777" w:rsidR="002047A1" w:rsidRPr="00824B01" w:rsidRDefault="002047A1" w:rsidP="00824B01">
      <w:pPr>
        <w:pStyle w:val="NoSpacing"/>
        <w:jc w:val="both"/>
        <w:rPr>
          <w:rFonts w:ascii="Calibri" w:hAnsi="Calibri" w:cs="Calibri"/>
        </w:rPr>
      </w:pPr>
    </w:p>
    <w:p w14:paraId="25398F44" w14:textId="5B39B361" w:rsidR="002047A1" w:rsidRPr="00824B01" w:rsidRDefault="002047A1" w:rsidP="00824B01">
      <w:pPr>
        <w:pStyle w:val="NoSpacing"/>
        <w:jc w:val="both"/>
        <w:rPr>
          <w:rFonts w:ascii="Calibri" w:hAnsi="Calibri" w:cs="Calibri"/>
        </w:rPr>
      </w:pPr>
      <w:r w:rsidRPr="00824B01">
        <w:rPr>
          <w:rFonts w:ascii="Calibri" w:hAnsi="Calibri" w:cs="Calibri"/>
          <w:b/>
          <w:bCs/>
        </w:rPr>
        <w:t>Technologies:</w:t>
      </w:r>
      <w:r w:rsidRPr="00824B01">
        <w:rPr>
          <w:rFonts w:ascii="Calibri" w:hAnsi="Calibri" w:cs="Calibri"/>
        </w:rPr>
        <w:t xml:space="preserve"> Epic </w:t>
      </w:r>
      <w:r w:rsidR="00C661AF" w:rsidRPr="00824B01">
        <w:rPr>
          <w:rFonts w:ascii="Calibri" w:hAnsi="Calibri" w:cs="Calibri"/>
        </w:rPr>
        <w:t>Application, DBeaver, Toad, JIRA, putty, Oracle</w:t>
      </w:r>
      <w:r w:rsidRPr="00824B01">
        <w:rPr>
          <w:rFonts w:ascii="Calibri" w:hAnsi="Calibri" w:cs="Calibri"/>
        </w:rPr>
        <w:t xml:space="preserve"> </w:t>
      </w:r>
      <w:r w:rsidR="00C661AF" w:rsidRPr="00824B01">
        <w:rPr>
          <w:rFonts w:ascii="Calibri" w:hAnsi="Calibri" w:cs="Calibri"/>
        </w:rPr>
        <w:t>DB, AWS</w:t>
      </w:r>
      <w:r w:rsidRPr="00824B01">
        <w:rPr>
          <w:rFonts w:ascii="Calibri" w:hAnsi="Calibri" w:cs="Calibri"/>
        </w:rPr>
        <w:t xml:space="preserve"> cloud</w:t>
      </w:r>
    </w:p>
    <w:p w14:paraId="733EE24D" w14:textId="77777777" w:rsidR="00FE7530" w:rsidRPr="00824B01" w:rsidRDefault="00FE7530" w:rsidP="00824B01">
      <w:pPr>
        <w:pStyle w:val="NoSpacing"/>
        <w:jc w:val="both"/>
        <w:rPr>
          <w:rFonts w:ascii="Calibri" w:hAnsi="Calibri" w:cs="Calibri"/>
        </w:rPr>
      </w:pPr>
    </w:p>
    <w:p w14:paraId="5B2F0843" w14:textId="6DDF54C3" w:rsidR="00F21325" w:rsidRPr="00824B01" w:rsidRDefault="00814009" w:rsidP="00824B01">
      <w:pPr>
        <w:pStyle w:val="NoSpacing"/>
        <w:jc w:val="both"/>
        <w:rPr>
          <w:rFonts w:ascii="Calibri" w:hAnsi="Calibri" w:cs="Calibri"/>
          <w:b/>
          <w:bCs/>
        </w:rPr>
      </w:pPr>
      <w:r w:rsidRPr="00824B01">
        <w:rPr>
          <w:rFonts w:ascii="Calibri" w:hAnsi="Calibri" w:cs="Calibri"/>
          <w:b/>
          <w:bCs/>
        </w:rPr>
        <w:t>Senior Test Engineer</w:t>
      </w:r>
      <w:r w:rsidR="00F21325" w:rsidRPr="00824B01">
        <w:rPr>
          <w:rFonts w:ascii="Calibri" w:hAnsi="Calibri" w:cs="Calibri"/>
          <w:b/>
          <w:bCs/>
        </w:rPr>
        <w:t xml:space="preserve"> </w:t>
      </w:r>
      <w:r w:rsidR="00F21325" w:rsidRPr="00824B01">
        <w:rPr>
          <w:rFonts w:ascii="Calibri" w:hAnsi="Calibri" w:cs="Calibri"/>
          <w:b/>
          <w:bCs/>
        </w:rPr>
        <w:tab/>
      </w:r>
      <w:r w:rsidR="00F21325" w:rsidRPr="00824B01">
        <w:rPr>
          <w:rFonts w:ascii="Calibri" w:hAnsi="Calibri" w:cs="Calibri"/>
          <w:b/>
          <w:bCs/>
        </w:rPr>
        <w:tab/>
      </w:r>
      <w:r w:rsidR="00F21325" w:rsidRPr="00824B01">
        <w:rPr>
          <w:rFonts w:ascii="Calibri" w:hAnsi="Calibri" w:cs="Calibri"/>
          <w:b/>
          <w:bCs/>
        </w:rPr>
        <w:tab/>
      </w:r>
      <w:r w:rsidR="00F21325" w:rsidRPr="00824B01">
        <w:rPr>
          <w:rFonts w:ascii="Calibri" w:hAnsi="Calibri" w:cs="Calibri"/>
          <w:b/>
          <w:bCs/>
        </w:rPr>
        <w:tab/>
      </w:r>
      <w:r w:rsidR="00F21325" w:rsidRPr="00824B01">
        <w:rPr>
          <w:rFonts w:ascii="Calibri" w:hAnsi="Calibri" w:cs="Calibri"/>
          <w:b/>
          <w:bCs/>
        </w:rPr>
        <w:tab/>
      </w:r>
      <w:r w:rsidR="00F21325" w:rsidRPr="00824B01">
        <w:rPr>
          <w:rFonts w:ascii="Calibri" w:hAnsi="Calibri" w:cs="Calibri"/>
          <w:b/>
          <w:bCs/>
        </w:rPr>
        <w:tab/>
      </w:r>
      <w:r w:rsidR="00F21325" w:rsidRPr="00824B01">
        <w:rPr>
          <w:rFonts w:ascii="Calibri" w:hAnsi="Calibri" w:cs="Calibri"/>
          <w:b/>
          <w:bCs/>
        </w:rPr>
        <w:tab/>
      </w:r>
      <w:r w:rsidR="00F21325" w:rsidRPr="00824B01">
        <w:rPr>
          <w:rFonts w:ascii="Calibri" w:hAnsi="Calibri" w:cs="Calibri"/>
          <w:b/>
          <w:bCs/>
        </w:rPr>
        <w:tab/>
      </w:r>
      <w:r w:rsidR="00C661AF" w:rsidRPr="00824B01">
        <w:rPr>
          <w:rFonts w:ascii="Calibri" w:hAnsi="Calibri" w:cs="Calibri"/>
          <w:b/>
          <w:bCs/>
        </w:rPr>
        <w:tab/>
        <w:t xml:space="preserve"> Jan</w:t>
      </w:r>
      <w:r w:rsidR="00F21325" w:rsidRPr="00824B01">
        <w:rPr>
          <w:rFonts w:ascii="Calibri" w:hAnsi="Calibri" w:cs="Calibri"/>
          <w:b/>
          <w:bCs/>
        </w:rPr>
        <w:t xml:space="preserve"> 2021 to Feb 2022</w:t>
      </w:r>
    </w:p>
    <w:p w14:paraId="5B2F93EF" w14:textId="03F1912D" w:rsidR="00814009" w:rsidRPr="00824B01" w:rsidRDefault="00814009" w:rsidP="00824B01">
      <w:pPr>
        <w:pStyle w:val="NoSpacing"/>
        <w:jc w:val="both"/>
        <w:rPr>
          <w:rFonts w:ascii="Calibri" w:hAnsi="Calibri" w:cs="Calibri"/>
          <w:b/>
          <w:bCs/>
        </w:rPr>
      </w:pPr>
      <w:r w:rsidRPr="00824B01">
        <w:rPr>
          <w:rFonts w:ascii="Calibri" w:hAnsi="Calibri" w:cs="Calibri"/>
          <w:b/>
          <w:bCs/>
        </w:rPr>
        <w:t>Common Securitization Solutions</w:t>
      </w:r>
      <w:r w:rsidR="0025338A" w:rsidRPr="00824B01">
        <w:rPr>
          <w:rFonts w:ascii="Calibri" w:hAnsi="Calibri" w:cs="Calibri"/>
          <w:b/>
          <w:bCs/>
        </w:rPr>
        <w:t xml:space="preserve">, </w:t>
      </w:r>
      <w:r w:rsidR="00D23386" w:rsidRPr="00824B01">
        <w:rPr>
          <w:rFonts w:ascii="Calibri" w:hAnsi="Calibri" w:cs="Calibri"/>
          <w:b/>
          <w:bCs/>
        </w:rPr>
        <w:t>Washington DC</w:t>
      </w:r>
    </w:p>
    <w:p w14:paraId="1D4FD1A2" w14:textId="77777777" w:rsidR="00814009" w:rsidRPr="00824B01" w:rsidRDefault="00814009" w:rsidP="00824B01">
      <w:pPr>
        <w:pStyle w:val="NoSpacing"/>
        <w:jc w:val="both"/>
        <w:rPr>
          <w:rFonts w:ascii="Calibri" w:hAnsi="Calibri" w:cs="Calibri"/>
          <w:b/>
          <w:bCs/>
        </w:rPr>
      </w:pPr>
      <w:r w:rsidRPr="00824B01">
        <w:rPr>
          <w:rFonts w:ascii="Calibri" w:hAnsi="Calibri" w:cs="Calibri"/>
          <w:b/>
          <w:bCs/>
        </w:rPr>
        <w:t>Project Title: Mortgage–BPO MARS</w:t>
      </w:r>
    </w:p>
    <w:p w14:paraId="03E69CE1" w14:textId="77777777" w:rsidR="00814009" w:rsidRPr="00824B01" w:rsidRDefault="00814009" w:rsidP="00824B01">
      <w:pPr>
        <w:pStyle w:val="NoSpacing"/>
        <w:jc w:val="both"/>
        <w:rPr>
          <w:rFonts w:ascii="Calibri" w:hAnsi="Calibri" w:cs="Calibri"/>
        </w:rPr>
      </w:pPr>
    </w:p>
    <w:p w14:paraId="58FD60C0" w14:textId="0200E656" w:rsidR="00814009" w:rsidRPr="00824B01" w:rsidRDefault="00814009" w:rsidP="00824B01">
      <w:pPr>
        <w:pStyle w:val="NoSpacing"/>
        <w:jc w:val="both"/>
        <w:rPr>
          <w:rFonts w:ascii="Calibri" w:hAnsi="Calibri" w:cs="Calibri"/>
        </w:rPr>
      </w:pPr>
      <w:r w:rsidRPr="00824B01">
        <w:rPr>
          <w:rFonts w:ascii="Calibri" w:hAnsi="Calibri" w:cs="Calibri"/>
          <w:b/>
          <w:bCs/>
        </w:rPr>
        <w:t>Description:</w:t>
      </w:r>
      <w:r w:rsidRPr="00824B01">
        <w:rPr>
          <w:rFonts w:ascii="Calibri" w:hAnsi="Calibri" w:cs="Calibri"/>
        </w:rPr>
        <w:t xml:space="preserve"> CSS MARS application will </w:t>
      </w:r>
      <w:r w:rsidR="00C661AF" w:rsidRPr="00824B01">
        <w:rPr>
          <w:rFonts w:ascii="Calibri" w:hAnsi="Calibri" w:cs="Calibri"/>
        </w:rPr>
        <w:t>Monitor, Analyse</w:t>
      </w:r>
      <w:r w:rsidRPr="00824B01">
        <w:rPr>
          <w:rFonts w:ascii="Calibri" w:hAnsi="Calibri" w:cs="Calibri"/>
        </w:rPr>
        <w:t xml:space="preserve"> &amp;Remediate the risks involved in production where the data comes from multiple applications like Fannie </w:t>
      </w:r>
      <w:r w:rsidR="00824B01" w:rsidRPr="00824B01">
        <w:rPr>
          <w:rFonts w:ascii="Calibri" w:hAnsi="Calibri" w:cs="Calibri"/>
        </w:rPr>
        <w:t>Mae</w:t>
      </w:r>
      <w:r w:rsidR="00C661AF" w:rsidRPr="00824B01">
        <w:rPr>
          <w:rFonts w:ascii="Calibri" w:hAnsi="Calibri" w:cs="Calibri"/>
        </w:rPr>
        <w:t>, Freddie</w:t>
      </w:r>
      <w:r w:rsidRPr="00824B01">
        <w:rPr>
          <w:rFonts w:ascii="Calibri" w:hAnsi="Calibri" w:cs="Calibri"/>
        </w:rPr>
        <w:t>-</w:t>
      </w:r>
      <w:r w:rsidR="00C661AF" w:rsidRPr="00824B01">
        <w:rPr>
          <w:rFonts w:ascii="Calibri" w:hAnsi="Calibri" w:cs="Calibri"/>
        </w:rPr>
        <w:t>mac, JPMC, KPMG</w:t>
      </w:r>
      <w:r w:rsidRPr="00824B01">
        <w:rPr>
          <w:rFonts w:ascii="Calibri" w:hAnsi="Calibri" w:cs="Calibri"/>
        </w:rPr>
        <w:t xml:space="preserve">. </w:t>
      </w:r>
    </w:p>
    <w:p w14:paraId="11AC2634" w14:textId="77777777" w:rsidR="00814009" w:rsidRPr="00824B01" w:rsidRDefault="00814009" w:rsidP="00824B01">
      <w:pPr>
        <w:pStyle w:val="NoSpacing"/>
        <w:jc w:val="both"/>
        <w:rPr>
          <w:rFonts w:ascii="Calibri" w:hAnsi="Calibri" w:cs="Calibri"/>
        </w:rPr>
      </w:pPr>
    </w:p>
    <w:p w14:paraId="7D5ED601" w14:textId="3892DCFC" w:rsidR="00266175" w:rsidRPr="00824B01" w:rsidRDefault="00266175" w:rsidP="00824B01">
      <w:pPr>
        <w:pStyle w:val="NoSpacing"/>
        <w:jc w:val="both"/>
        <w:rPr>
          <w:rFonts w:ascii="Calibri" w:hAnsi="Calibri" w:cs="Calibri"/>
        </w:rPr>
      </w:pPr>
      <w:r w:rsidRPr="00824B01">
        <w:rPr>
          <w:rFonts w:ascii="Calibri" w:hAnsi="Calibri" w:cs="Calibri"/>
          <w:b/>
          <w:bCs/>
        </w:rPr>
        <w:t>Responsibilities:</w:t>
      </w:r>
    </w:p>
    <w:p w14:paraId="3A44E817" w14:textId="77777777" w:rsidR="00266175" w:rsidRPr="00824B01" w:rsidRDefault="00266175" w:rsidP="00824B01">
      <w:pPr>
        <w:pStyle w:val="NoSpacing"/>
        <w:numPr>
          <w:ilvl w:val="0"/>
          <w:numId w:val="44"/>
        </w:numPr>
        <w:jc w:val="both"/>
        <w:rPr>
          <w:rFonts w:ascii="Calibri" w:hAnsi="Calibri" w:cs="Calibri"/>
        </w:rPr>
      </w:pPr>
      <w:r w:rsidRPr="00824B01">
        <w:rPr>
          <w:rFonts w:ascii="Calibri" w:hAnsi="Calibri" w:cs="Calibri"/>
        </w:rPr>
        <w:t>Comprehend both business and functional requirements thoroughly.</w:t>
      </w:r>
    </w:p>
    <w:p w14:paraId="00887A6C" w14:textId="77777777" w:rsidR="00266175" w:rsidRPr="00824B01" w:rsidRDefault="00266175" w:rsidP="00824B01">
      <w:pPr>
        <w:pStyle w:val="NoSpacing"/>
        <w:numPr>
          <w:ilvl w:val="0"/>
          <w:numId w:val="44"/>
        </w:numPr>
        <w:jc w:val="both"/>
        <w:rPr>
          <w:rFonts w:ascii="Calibri" w:hAnsi="Calibri" w:cs="Calibri"/>
        </w:rPr>
      </w:pPr>
      <w:r w:rsidRPr="00824B01">
        <w:rPr>
          <w:rFonts w:ascii="Calibri" w:hAnsi="Calibri" w:cs="Calibri"/>
        </w:rPr>
        <w:t>Collaborate with business analysts to clarify test requirements, ensuring alignment with business objectives.</w:t>
      </w:r>
    </w:p>
    <w:p w14:paraId="0ECD4054" w14:textId="77777777" w:rsidR="00266175" w:rsidRPr="00824B01" w:rsidRDefault="00266175" w:rsidP="00824B01">
      <w:pPr>
        <w:pStyle w:val="NoSpacing"/>
        <w:numPr>
          <w:ilvl w:val="0"/>
          <w:numId w:val="44"/>
        </w:numPr>
        <w:jc w:val="both"/>
        <w:rPr>
          <w:rFonts w:ascii="Calibri" w:hAnsi="Calibri" w:cs="Calibri"/>
        </w:rPr>
      </w:pPr>
      <w:r w:rsidRPr="00824B01">
        <w:rPr>
          <w:rFonts w:ascii="Calibri" w:hAnsi="Calibri" w:cs="Calibri"/>
        </w:rPr>
        <w:t>Develop comprehensive test plans and meticulously document test cases.</w:t>
      </w:r>
    </w:p>
    <w:p w14:paraId="732987BE" w14:textId="77777777" w:rsidR="00266175" w:rsidRPr="00824B01" w:rsidRDefault="00266175" w:rsidP="00824B01">
      <w:pPr>
        <w:pStyle w:val="NoSpacing"/>
        <w:numPr>
          <w:ilvl w:val="0"/>
          <w:numId w:val="44"/>
        </w:numPr>
        <w:jc w:val="both"/>
        <w:rPr>
          <w:rFonts w:ascii="Calibri" w:hAnsi="Calibri" w:cs="Calibri"/>
        </w:rPr>
      </w:pPr>
      <w:r w:rsidRPr="00824B01">
        <w:rPr>
          <w:rFonts w:ascii="Calibri" w:hAnsi="Calibri" w:cs="Calibri"/>
        </w:rPr>
        <w:t>Prepare test data and set up the testing environment appropriately.</w:t>
      </w:r>
    </w:p>
    <w:p w14:paraId="1B497654" w14:textId="77777777" w:rsidR="00266175" w:rsidRPr="00824B01" w:rsidRDefault="00266175" w:rsidP="00824B01">
      <w:pPr>
        <w:pStyle w:val="NoSpacing"/>
        <w:numPr>
          <w:ilvl w:val="0"/>
          <w:numId w:val="44"/>
        </w:numPr>
        <w:jc w:val="both"/>
        <w:rPr>
          <w:rFonts w:ascii="Calibri" w:hAnsi="Calibri" w:cs="Calibri"/>
        </w:rPr>
      </w:pPr>
      <w:r w:rsidRPr="00824B01">
        <w:rPr>
          <w:rFonts w:ascii="Calibri" w:hAnsi="Calibri" w:cs="Calibri"/>
        </w:rPr>
        <w:t>Facilitate test case walkthroughs with business stakeholders to guarantee full coverage of requirements.</w:t>
      </w:r>
    </w:p>
    <w:p w14:paraId="6C4D3EC4" w14:textId="77777777" w:rsidR="00266175" w:rsidRPr="00824B01" w:rsidRDefault="00266175" w:rsidP="00824B01">
      <w:pPr>
        <w:pStyle w:val="NoSpacing"/>
        <w:numPr>
          <w:ilvl w:val="0"/>
          <w:numId w:val="44"/>
        </w:numPr>
        <w:jc w:val="both"/>
        <w:rPr>
          <w:rFonts w:ascii="Calibri" w:hAnsi="Calibri" w:cs="Calibri"/>
        </w:rPr>
      </w:pPr>
      <w:r w:rsidRPr="00824B01">
        <w:rPr>
          <w:rFonts w:ascii="Calibri" w:hAnsi="Calibri" w:cs="Calibri"/>
        </w:rPr>
        <w:t>Participate in deployment activities utilizing Continuous Integration/Continuous Deployment (CICD) pipelines and troubleshoot any test environment-related issues.</w:t>
      </w:r>
    </w:p>
    <w:p w14:paraId="6A6DE5A1" w14:textId="77777777" w:rsidR="00266175" w:rsidRPr="00824B01" w:rsidRDefault="00266175" w:rsidP="00824B01">
      <w:pPr>
        <w:pStyle w:val="NoSpacing"/>
        <w:numPr>
          <w:ilvl w:val="0"/>
          <w:numId w:val="44"/>
        </w:numPr>
        <w:jc w:val="both"/>
        <w:rPr>
          <w:rFonts w:ascii="Calibri" w:hAnsi="Calibri" w:cs="Calibri"/>
        </w:rPr>
      </w:pPr>
      <w:r w:rsidRPr="00824B01">
        <w:rPr>
          <w:rFonts w:ascii="Calibri" w:hAnsi="Calibri" w:cs="Calibri"/>
        </w:rPr>
        <w:t>Create intricate SQL queries for data validation and End-to-End (E2E) reconciliation between on-premises and cloud databases (Snowflake).</w:t>
      </w:r>
    </w:p>
    <w:p w14:paraId="150F3838" w14:textId="77777777" w:rsidR="00266175" w:rsidRPr="00824B01" w:rsidRDefault="00266175" w:rsidP="00824B01">
      <w:pPr>
        <w:pStyle w:val="NoSpacing"/>
        <w:numPr>
          <w:ilvl w:val="0"/>
          <w:numId w:val="44"/>
        </w:numPr>
        <w:jc w:val="both"/>
        <w:rPr>
          <w:rFonts w:ascii="Calibri" w:hAnsi="Calibri" w:cs="Calibri"/>
        </w:rPr>
      </w:pPr>
      <w:r w:rsidRPr="00824B01">
        <w:rPr>
          <w:rFonts w:ascii="Calibri" w:hAnsi="Calibri" w:cs="Calibri"/>
        </w:rPr>
        <w:t>Conduct API testing using Postman.</w:t>
      </w:r>
    </w:p>
    <w:p w14:paraId="03EC70F3" w14:textId="77777777" w:rsidR="00266175" w:rsidRPr="00824B01" w:rsidRDefault="00266175" w:rsidP="00824B01">
      <w:pPr>
        <w:pStyle w:val="NoSpacing"/>
        <w:numPr>
          <w:ilvl w:val="0"/>
          <w:numId w:val="44"/>
        </w:numPr>
        <w:jc w:val="both"/>
        <w:rPr>
          <w:rFonts w:ascii="Calibri" w:hAnsi="Calibri" w:cs="Calibri"/>
        </w:rPr>
      </w:pPr>
      <w:r w:rsidRPr="00824B01">
        <w:rPr>
          <w:rFonts w:ascii="Calibri" w:hAnsi="Calibri" w:cs="Calibri"/>
        </w:rPr>
        <w:t>Perform AWS service testing including LAMDA, SNS, S3, SQS, EC2, and API testing.</w:t>
      </w:r>
    </w:p>
    <w:p w14:paraId="20B5BB06" w14:textId="77777777" w:rsidR="00266175" w:rsidRPr="00824B01" w:rsidRDefault="00266175" w:rsidP="00824B01">
      <w:pPr>
        <w:pStyle w:val="NoSpacing"/>
        <w:numPr>
          <w:ilvl w:val="0"/>
          <w:numId w:val="44"/>
        </w:numPr>
        <w:jc w:val="both"/>
        <w:rPr>
          <w:rFonts w:ascii="Calibri" w:hAnsi="Calibri" w:cs="Calibri"/>
        </w:rPr>
      </w:pPr>
      <w:r w:rsidRPr="00824B01">
        <w:rPr>
          <w:rFonts w:ascii="Calibri" w:hAnsi="Calibri" w:cs="Calibri"/>
        </w:rPr>
        <w:t>Utilize Unix for file operations and log verification.</w:t>
      </w:r>
    </w:p>
    <w:p w14:paraId="76D4971D" w14:textId="77777777" w:rsidR="00266175" w:rsidRPr="00824B01" w:rsidRDefault="00266175" w:rsidP="00824B01">
      <w:pPr>
        <w:pStyle w:val="NoSpacing"/>
        <w:numPr>
          <w:ilvl w:val="0"/>
          <w:numId w:val="44"/>
        </w:numPr>
        <w:jc w:val="both"/>
        <w:rPr>
          <w:rFonts w:ascii="Calibri" w:hAnsi="Calibri" w:cs="Calibri"/>
        </w:rPr>
      </w:pPr>
      <w:r w:rsidRPr="00824B01">
        <w:rPr>
          <w:rFonts w:ascii="Calibri" w:hAnsi="Calibri" w:cs="Calibri"/>
        </w:rPr>
        <w:t>Employ Autosys scheduler for job scheduling tasks.</w:t>
      </w:r>
    </w:p>
    <w:p w14:paraId="54B62DBE" w14:textId="77777777" w:rsidR="00266175" w:rsidRPr="00824B01" w:rsidRDefault="00266175" w:rsidP="00824B01">
      <w:pPr>
        <w:pStyle w:val="NoSpacing"/>
        <w:numPr>
          <w:ilvl w:val="0"/>
          <w:numId w:val="44"/>
        </w:numPr>
        <w:jc w:val="both"/>
        <w:rPr>
          <w:rFonts w:ascii="Calibri" w:hAnsi="Calibri" w:cs="Calibri"/>
        </w:rPr>
      </w:pPr>
      <w:r w:rsidRPr="00824B01">
        <w:rPr>
          <w:rFonts w:ascii="Calibri" w:hAnsi="Calibri" w:cs="Calibri"/>
        </w:rPr>
        <w:t>Log defects in JIRA and collaborate with developers until resolution.</w:t>
      </w:r>
    </w:p>
    <w:p w14:paraId="6C05B5C0" w14:textId="77777777" w:rsidR="00266175" w:rsidRPr="00824B01" w:rsidRDefault="00266175" w:rsidP="00824B01">
      <w:pPr>
        <w:pStyle w:val="NoSpacing"/>
        <w:numPr>
          <w:ilvl w:val="0"/>
          <w:numId w:val="44"/>
        </w:numPr>
        <w:jc w:val="both"/>
        <w:rPr>
          <w:rFonts w:ascii="Calibri" w:hAnsi="Calibri" w:cs="Calibri"/>
        </w:rPr>
      </w:pPr>
      <w:r w:rsidRPr="00824B01">
        <w:rPr>
          <w:rFonts w:ascii="Calibri" w:hAnsi="Calibri" w:cs="Calibri"/>
        </w:rPr>
        <w:t>Execute Integration tests for all application components (Appian, Databases, Das).</w:t>
      </w:r>
    </w:p>
    <w:p w14:paraId="321A7DE3" w14:textId="77777777" w:rsidR="00266175" w:rsidRPr="00824B01" w:rsidRDefault="00266175" w:rsidP="00824B01">
      <w:pPr>
        <w:pStyle w:val="NoSpacing"/>
        <w:numPr>
          <w:ilvl w:val="0"/>
          <w:numId w:val="44"/>
        </w:numPr>
        <w:jc w:val="both"/>
        <w:rPr>
          <w:rFonts w:ascii="Calibri" w:hAnsi="Calibri" w:cs="Calibri"/>
        </w:rPr>
      </w:pPr>
      <w:r w:rsidRPr="00824B01">
        <w:rPr>
          <w:rFonts w:ascii="Calibri" w:hAnsi="Calibri" w:cs="Calibri"/>
        </w:rPr>
        <w:t>Deliver UAT demos to end-users.</w:t>
      </w:r>
    </w:p>
    <w:p w14:paraId="3D5C401C" w14:textId="77777777" w:rsidR="00266175" w:rsidRPr="00824B01" w:rsidRDefault="00266175" w:rsidP="00824B01">
      <w:pPr>
        <w:pStyle w:val="NoSpacing"/>
        <w:numPr>
          <w:ilvl w:val="0"/>
          <w:numId w:val="44"/>
        </w:numPr>
        <w:jc w:val="both"/>
        <w:rPr>
          <w:rFonts w:ascii="Calibri" w:hAnsi="Calibri" w:cs="Calibri"/>
        </w:rPr>
      </w:pPr>
      <w:r w:rsidRPr="00824B01">
        <w:rPr>
          <w:rFonts w:ascii="Calibri" w:hAnsi="Calibri" w:cs="Calibri"/>
        </w:rPr>
        <w:t>Automate test cases using TOSCA.</w:t>
      </w:r>
    </w:p>
    <w:p w14:paraId="1714596D" w14:textId="77777777" w:rsidR="00266175" w:rsidRPr="00824B01" w:rsidRDefault="00266175" w:rsidP="00824B01">
      <w:pPr>
        <w:pStyle w:val="NoSpacing"/>
        <w:numPr>
          <w:ilvl w:val="0"/>
          <w:numId w:val="44"/>
        </w:numPr>
        <w:jc w:val="both"/>
        <w:rPr>
          <w:rFonts w:ascii="Calibri" w:hAnsi="Calibri" w:cs="Calibri"/>
        </w:rPr>
      </w:pPr>
      <w:r w:rsidRPr="00824B01">
        <w:rPr>
          <w:rFonts w:ascii="Calibri" w:hAnsi="Calibri" w:cs="Calibri"/>
        </w:rPr>
        <w:t>Track defect metrics per release and generate reports at an enterprise level.</w:t>
      </w:r>
    </w:p>
    <w:p w14:paraId="3A38F071" w14:textId="77777777" w:rsidR="00266175" w:rsidRPr="00824B01" w:rsidRDefault="00266175" w:rsidP="00824B01">
      <w:pPr>
        <w:pStyle w:val="NoSpacing"/>
        <w:jc w:val="both"/>
        <w:rPr>
          <w:rFonts w:ascii="Calibri" w:hAnsi="Calibri" w:cs="Calibri"/>
        </w:rPr>
      </w:pPr>
    </w:p>
    <w:p w14:paraId="23F83202" w14:textId="79D34927" w:rsidR="00814009" w:rsidRPr="00824B01" w:rsidRDefault="00814009" w:rsidP="00824B01">
      <w:pPr>
        <w:pStyle w:val="NoSpacing"/>
        <w:jc w:val="both"/>
        <w:rPr>
          <w:rFonts w:ascii="Calibri" w:hAnsi="Calibri" w:cs="Calibri"/>
        </w:rPr>
      </w:pPr>
      <w:r w:rsidRPr="00824B01">
        <w:rPr>
          <w:rFonts w:ascii="Calibri" w:hAnsi="Calibri" w:cs="Calibri"/>
          <w:b/>
          <w:bCs/>
        </w:rPr>
        <w:t>Technologies:</w:t>
      </w:r>
      <w:r w:rsidRPr="00824B01">
        <w:rPr>
          <w:rFonts w:ascii="Calibri" w:hAnsi="Calibri" w:cs="Calibri"/>
        </w:rPr>
        <w:t xml:space="preserve"> Appian </w:t>
      </w:r>
      <w:r w:rsidR="00C661AF" w:rsidRPr="00824B01">
        <w:rPr>
          <w:rFonts w:ascii="Calibri" w:hAnsi="Calibri" w:cs="Calibri"/>
        </w:rPr>
        <w:t>Application, DBeaver, Toad, Tosca, JIRA, CI, Aginity, Snowflake, Toad</w:t>
      </w:r>
      <w:r w:rsidRPr="00824B01">
        <w:rPr>
          <w:rFonts w:ascii="Calibri" w:hAnsi="Calibri" w:cs="Calibri"/>
        </w:rPr>
        <w:t xml:space="preserve"> for </w:t>
      </w:r>
      <w:r w:rsidR="00C661AF" w:rsidRPr="00824B01">
        <w:rPr>
          <w:rFonts w:ascii="Calibri" w:hAnsi="Calibri" w:cs="Calibri"/>
        </w:rPr>
        <w:t>Hadoop, JIRA</w:t>
      </w:r>
      <w:r w:rsidRPr="00824B01">
        <w:rPr>
          <w:rFonts w:ascii="Calibri" w:hAnsi="Calibri" w:cs="Calibri"/>
        </w:rPr>
        <w:t>- Zephyr</w:t>
      </w:r>
    </w:p>
    <w:p w14:paraId="4DB7EC7C" w14:textId="77777777" w:rsidR="00814009" w:rsidRPr="00824B01" w:rsidRDefault="00814009" w:rsidP="00824B01">
      <w:pPr>
        <w:pStyle w:val="NoSpacing"/>
        <w:jc w:val="both"/>
        <w:rPr>
          <w:rFonts w:ascii="Calibri" w:hAnsi="Calibri" w:cs="Calibri"/>
        </w:rPr>
      </w:pPr>
    </w:p>
    <w:p w14:paraId="0AE6D603" w14:textId="7EAA0C57" w:rsidR="005E5E4F" w:rsidRPr="00824B01" w:rsidRDefault="005E5E4F" w:rsidP="00824B01">
      <w:pPr>
        <w:pStyle w:val="NoSpacing"/>
        <w:jc w:val="both"/>
        <w:rPr>
          <w:rFonts w:ascii="Calibri" w:hAnsi="Calibri" w:cs="Calibri"/>
          <w:b/>
          <w:bCs/>
        </w:rPr>
      </w:pPr>
      <w:r w:rsidRPr="00824B01">
        <w:rPr>
          <w:rFonts w:ascii="Calibri" w:hAnsi="Calibri" w:cs="Calibri"/>
          <w:b/>
          <w:bCs/>
        </w:rPr>
        <w:t xml:space="preserve">Senior Test Engineer </w:t>
      </w:r>
      <w:r w:rsidRPr="00824B01">
        <w:rPr>
          <w:rFonts w:ascii="Calibri" w:hAnsi="Calibri" w:cs="Calibri"/>
          <w:b/>
          <w:bCs/>
        </w:rPr>
        <w:tab/>
      </w:r>
      <w:r w:rsidRPr="00824B01">
        <w:rPr>
          <w:rFonts w:ascii="Calibri" w:hAnsi="Calibri" w:cs="Calibri"/>
          <w:b/>
          <w:bCs/>
        </w:rPr>
        <w:tab/>
      </w:r>
      <w:r w:rsidRPr="00824B01">
        <w:rPr>
          <w:rFonts w:ascii="Calibri" w:hAnsi="Calibri" w:cs="Calibri"/>
          <w:b/>
          <w:bCs/>
        </w:rPr>
        <w:tab/>
      </w:r>
      <w:r w:rsidRPr="00824B01">
        <w:rPr>
          <w:rFonts w:ascii="Calibri" w:hAnsi="Calibri" w:cs="Calibri"/>
          <w:b/>
          <w:bCs/>
        </w:rPr>
        <w:tab/>
      </w:r>
      <w:r w:rsidRPr="00824B01">
        <w:rPr>
          <w:rFonts w:ascii="Calibri" w:hAnsi="Calibri" w:cs="Calibri"/>
          <w:b/>
          <w:bCs/>
        </w:rPr>
        <w:tab/>
      </w:r>
      <w:r w:rsidRPr="00824B01">
        <w:rPr>
          <w:rFonts w:ascii="Calibri" w:hAnsi="Calibri" w:cs="Calibri"/>
          <w:b/>
          <w:bCs/>
        </w:rPr>
        <w:tab/>
      </w:r>
      <w:r w:rsidRPr="00824B01">
        <w:rPr>
          <w:rFonts w:ascii="Calibri" w:hAnsi="Calibri" w:cs="Calibri"/>
          <w:b/>
          <w:bCs/>
        </w:rPr>
        <w:tab/>
      </w:r>
      <w:r w:rsidRPr="00824B01">
        <w:rPr>
          <w:rFonts w:ascii="Calibri" w:hAnsi="Calibri" w:cs="Calibri"/>
          <w:b/>
          <w:bCs/>
        </w:rPr>
        <w:tab/>
      </w:r>
      <w:r w:rsidRPr="00824B01">
        <w:rPr>
          <w:rFonts w:ascii="Calibri" w:hAnsi="Calibri" w:cs="Calibri"/>
          <w:b/>
          <w:bCs/>
        </w:rPr>
        <w:tab/>
        <w:t xml:space="preserve">Sep 2018 </w:t>
      </w:r>
      <w:r w:rsidR="00C661AF" w:rsidRPr="00824B01">
        <w:rPr>
          <w:rFonts w:ascii="Calibri" w:hAnsi="Calibri" w:cs="Calibri"/>
          <w:b/>
          <w:bCs/>
        </w:rPr>
        <w:t>to Dec</w:t>
      </w:r>
      <w:r w:rsidRPr="00824B01">
        <w:rPr>
          <w:rFonts w:ascii="Calibri" w:hAnsi="Calibri" w:cs="Calibri"/>
          <w:b/>
          <w:bCs/>
        </w:rPr>
        <w:t xml:space="preserve"> 2020</w:t>
      </w:r>
    </w:p>
    <w:p w14:paraId="562AB666" w14:textId="647D802D" w:rsidR="005E5E4F" w:rsidRPr="00824B01" w:rsidRDefault="005E5E4F" w:rsidP="00824B01">
      <w:pPr>
        <w:pStyle w:val="NoSpacing"/>
        <w:jc w:val="both"/>
        <w:rPr>
          <w:rFonts w:ascii="Calibri" w:hAnsi="Calibri" w:cs="Calibri"/>
          <w:b/>
          <w:bCs/>
        </w:rPr>
      </w:pPr>
      <w:r w:rsidRPr="00824B01">
        <w:rPr>
          <w:rFonts w:ascii="Calibri" w:hAnsi="Calibri" w:cs="Calibri"/>
          <w:b/>
          <w:bCs/>
        </w:rPr>
        <w:t>Client: Fannie Mae</w:t>
      </w:r>
      <w:r w:rsidR="00D23386" w:rsidRPr="00824B01">
        <w:rPr>
          <w:rFonts w:ascii="Calibri" w:hAnsi="Calibri" w:cs="Calibri"/>
          <w:b/>
          <w:bCs/>
        </w:rPr>
        <w:t xml:space="preserve">, </w:t>
      </w:r>
      <w:r w:rsidR="00E07570" w:rsidRPr="00824B01">
        <w:rPr>
          <w:rFonts w:ascii="Calibri" w:hAnsi="Calibri" w:cs="Calibri"/>
          <w:b/>
          <w:bCs/>
        </w:rPr>
        <w:t>Herndon, VA</w:t>
      </w:r>
    </w:p>
    <w:p w14:paraId="3FA44324" w14:textId="77777777" w:rsidR="005E5E4F" w:rsidRPr="00824B01" w:rsidRDefault="005E5E4F" w:rsidP="00824B01">
      <w:pPr>
        <w:pStyle w:val="NoSpacing"/>
        <w:jc w:val="both"/>
        <w:rPr>
          <w:rFonts w:ascii="Calibri" w:hAnsi="Calibri" w:cs="Calibri"/>
          <w:b/>
          <w:bCs/>
        </w:rPr>
      </w:pPr>
      <w:r w:rsidRPr="00824B01">
        <w:rPr>
          <w:rFonts w:ascii="Calibri" w:hAnsi="Calibri" w:cs="Calibri"/>
          <w:b/>
          <w:bCs/>
        </w:rPr>
        <w:t>Project Title: Mortgage - Enterprise data infrastructure - ADW/RDW Retirement</w:t>
      </w:r>
    </w:p>
    <w:p w14:paraId="7E64C540" w14:textId="77777777" w:rsidR="005E5E4F" w:rsidRPr="00824B01" w:rsidRDefault="005E5E4F" w:rsidP="00824B01">
      <w:pPr>
        <w:pStyle w:val="NoSpacing"/>
        <w:jc w:val="both"/>
        <w:rPr>
          <w:rFonts w:ascii="Calibri" w:hAnsi="Calibri" w:cs="Calibri"/>
        </w:rPr>
      </w:pPr>
    </w:p>
    <w:p w14:paraId="7982A9B9" w14:textId="11FC74B7" w:rsidR="005E5E4F" w:rsidRPr="00824B01" w:rsidRDefault="005E5E4F" w:rsidP="00824B01">
      <w:pPr>
        <w:pStyle w:val="NoSpacing"/>
        <w:jc w:val="both"/>
        <w:rPr>
          <w:rFonts w:ascii="Calibri" w:hAnsi="Calibri" w:cs="Calibri"/>
        </w:rPr>
      </w:pPr>
      <w:r w:rsidRPr="00824B01">
        <w:rPr>
          <w:rFonts w:ascii="Calibri" w:hAnsi="Calibri" w:cs="Calibri"/>
          <w:b/>
          <w:bCs/>
        </w:rPr>
        <w:t>Description:</w:t>
      </w:r>
      <w:r w:rsidRPr="00824B01">
        <w:rPr>
          <w:rFonts w:ascii="Calibri" w:hAnsi="Calibri" w:cs="Calibri"/>
        </w:rPr>
        <w:t xml:space="preserve"> Fanniemae planned to retire Legacy applications </w:t>
      </w:r>
      <w:r w:rsidR="00C661AF" w:rsidRPr="00824B01">
        <w:rPr>
          <w:rFonts w:ascii="Calibri" w:hAnsi="Calibri" w:cs="Calibri"/>
        </w:rPr>
        <w:t>(ADW</w:t>
      </w:r>
      <w:r w:rsidRPr="00824B01">
        <w:rPr>
          <w:rFonts w:ascii="Calibri" w:hAnsi="Calibri" w:cs="Calibri"/>
        </w:rPr>
        <w:t xml:space="preserve">/RDW) to EDI system. Routed all the upstream pipelines from ADW/RDW to EDI. </w:t>
      </w:r>
      <w:r w:rsidR="00C661AF" w:rsidRPr="00824B01">
        <w:rPr>
          <w:rFonts w:ascii="Calibri" w:hAnsi="Calibri" w:cs="Calibri"/>
        </w:rPr>
        <w:t>So,</w:t>
      </w:r>
      <w:r w:rsidRPr="00824B01">
        <w:rPr>
          <w:rFonts w:ascii="Calibri" w:hAnsi="Calibri" w:cs="Calibri"/>
        </w:rPr>
        <w:t xml:space="preserve"> all Acquisition/ Servicing data from multiple entities collected to target </w:t>
      </w:r>
      <w:r w:rsidR="00C661AF" w:rsidRPr="00824B01">
        <w:rPr>
          <w:rFonts w:ascii="Calibri" w:hAnsi="Calibri" w:cs="Calibri"/>
        </w:rPr>
        <w:t>snapshots (</w:t>
      </w:r>
      <w:r w:rsidRPr="00824B01">
        <w:rPr>
          <w:rFonts w:ascii="Calibri" w:hAnsi="Calibri" w:cs="Calibri"/>
        </w:rPr>
        <w:t xml:space="preserve">ETD/EOD) and further migrated from </w:t>
      </w:r>
      <w:r w:rsidR="00C661AF" w:rsidRPr="00824B01">
        <w:rPr>
          <w:rFonts w:ascii="Calibri" w:hAnsi="Calibri" w:cs="Calibri"/>
        </w:rPr>
        <w:t>on</w:t>
      </w:r>
      <w:r w:rsidRPr="00824B01">
        <w:rPr>
          <w:rFonts w:ascii="Calibri" w:hAnsi="Calibri" w:cs="Calibri"/>
        </w:rPr>
        <w:t xml:space="preserve"> prem to cloud and computation happened for few events.</w:t>
      </w:r>
    </w:p>
    <w:p w14:paraId="2BFE973D" w14:textId="77777777" w:rsidR="00814009" w:rsidRPr="00824B01" w:rsidRDefault="00814009" w:rsidP="00824B01">
      <w:pPr>
        <w:pStyle w:val="NoSpacing"/>
        <w:jc w:val="both"/>
        <w:rPr>
          <w:rFonts w:ascii="Calibri" w:hAnsi="Calibri" w:cs="Calibri"/>
        </w:rPr>
      </w:pPr>
    </w:p>
    <w:p w14:paraId="5F71E7A7" w14:textId="2C2302E6" w:rsidR="00DE7CFB" w:rsidRPr="00824B01" w:rsidRDefault="00DE7CFB" w:rsidP="00824B01">
      <w:pPr>
        <w:pStyle w:val="NoSpacing"/>
        <w:jc w:val="both"/>
        <w:rPr>
          <w:rFonts w:ascii="Calibri" w:hAnsi="Calibri" w:cs="Calibri"/>
        </w:rPr>
      </w:pPr>
      <w:r w:rsidRPr="00824B01">
        <w:rPr>
          <w:rFonts w:ascii="Calibri" w:hAnsi="Calibri" w:cs="Calibri"/>
          <w:b/>
          <w:bCs/>
        </w:rPr>
        <w:t>Responsibilities:</w:t>
      </w:r>
    </w:p>
    <w:p w14:paraId="2FD0DACB" w14:textId="77777777" w:rsidR="00DE7CFB" w:rsidRPr="00824B01" w:rsidRDefault="00DE7CFB" w:rsidP="00824B01">
      <w:pPr>
        <w:pStyle w:val="NoSpacing"/>
        <w:numPr>
          <w:ilvl w:val="0"/>
          <w:numId w:val="45"/>
        </w:numPr>
        <w:jc w:val="both"/>
        <w:rPr>
          <w:rFonts w:ascii="Calibri" w:hAnsi="Calibri" w:cs="Calibri"/>
        </w:rPr>
      </w:pPr>
      <w:r w:rsidRPr="00824B01">
        <w:rPr>
          <w:rFonts w:ascii="Calibri" w:hAnsi="Calibri" w:cs="Calibri"/>
        </w:rPr>
        <w:t>Grasp comprehensive business requirements thoroughly.</w:t>
      </w:r>
    </w:p>
    <w:p w14:paraId="7A667183" w14:textId="77777777" w:rsidR="00DE7CFB" w:rsidRPr="00824B01" w:rsidRDefault="00DE7CFB" w:rsidP="00824B01">
      <w:pPr>
        <w:pStyle w:val="NoSpacing"/>
        <w:numPr>
          <w:ilvl w:val="0"/>
          <w:numId w:val="45"/>
        </w:numPr>
        <w:jc w:val="both"/>
        <w:rPr>
          <w:rFonts w:ascii="Calibri" w:hAnsi="Calibri" w:cs="Calibri"/>
        </w:rPr>
      </w:pPr>
      <w:r w:rsidRPr="00824B01">
        <w:rPr>
          <w:rFonts w:ascii="Calibri" w:hAnsi="Calibri" w:cs="Calibri"/>
        </w:rPr>
        <w:t>Draft test case documents for release and conduct walkthroughs with Business stakeholders to ensure 100% coverage.</w:t>
      </w:r>
    </w:p>
    <w:p w14:paraId="471DB1A4" w14:textId="77777777" w:rsidR="00DE7CFB" w:rsidRPr="00824B01" w:rsidRDefault="00DE7CFB" w:rsidP="00824B01">
      <w:pPr>
        <w:pStyle w:val="NoSpacing"/>
        <w:numPr>
          <w:ilvl w:val="0"/>
          <w:numId w:val="45"/>
        </w:numPr>
        <w:jc w:val="both"/>
        <w:rPr>
          <w:rFonts w:ascii="Calibri" w:hAnsi="Calibri" w:cs="Calibri"/>
        </w:rPr>
      </w:pPr>
      <w:r w:rsidRPr="00824B01">
        <w:rPr>
          <w:rFonts w:ascii="Calibri" w:hAnsi="Calibri" w:cs="Calibri"/>
        </w:rPr>
        <w:t>Perform Metadata Analysis through Data Profiling, consistently maintaining quality metrics.</w:t>
      </w:r>
    </w:p>
    <w:p w14:paraId="5934AE94" w14:textId="77777777" w:rsidR="00DE7CFB" w:rsidRPr="00824B01" w:rsidRDefault="00DE7CFB" w:rsidP="00824B01">
      <w:pPr>
        <w:pStyle w:val="NoSpacing"/>
        <w:numPr>
          <w:ilvl w:val="0"/>
          <w:numId w:val="45"/>
        </w:numPr>
        <w:jc w:val="both"/>
        <w:rPr>
          <w:rFonts w:ascii="Calibri" w:hAnsi="Calibri" w:cs="Calibri"/>
        </w:rPr>
      </w:pPr>
      <w:r w:rsidRPr="00824B01">
        <w:rPr>
          <w:rFonts w:ascii="Calibri" w:hAnsi="Calibri" w:cs="Calibri"/>
        </w:rPr>
        <w:t>Prepare test data and configure the testing environment.</w:t>
      </w:r>
    </w:p>
    <w:p w14:paraId="551A40FA" w14:textId="77777777" w:rsidR="00DE7CFB" w:rsidRPr="00824B01" w:rsidRDefault="00DE7CFB" w:rsidP="00824B01">
      <w:pPr>
        <w:pStyle w:val="NoSpacing"/>
        <w:numPr>
          <w:ilvl w:val="0"/>
          <w:numId w:val="45"/>
        </w:numPr>
        <w:jc w:val="both"/>
        <w:rPr>
          <w:rFonts w:ascii="Calibri" w:hAnsi="Calibri" w:cs="Calibri"/>
        </w:rPr>
      </w:pPr>
      <w:r w:rsidRPr="00824B01">
        <w:rPr>
          <w:rFonts w:ascii="Calibri" w:hAnsi="Calibri" w:cs="Calibri"/>
        </w:rPr>
        <w:t>Create intricate SQL queries for data validation, verifying ETL mappings from Source to Target.</w:t>
      </w:r>
    </w:p>
    <w:p w14:paraId="6B3B8F29" w14:textId="77777777" w:rsidR="00DE7CFB" w:rsidRPr="00824B01" w:rsidRDefault="00DE7CFB" w:rsidP="00824B01">
      <w:pPr>
        <w:pStyle w:val="NoSpacing"/>
        <w:numPr>
          <w:ilvl w:val="0"/>
          <w:numId w:val="45"/>
        </w:numPr>
        <w:jc w:val="both"/>
        <w:rPr>
          <w:rFonts w:ascii="Calibri" w:hAnsi="Calibri" w:cs="Calibri"/>
        </w:rPr>
      </w:pPr>
      <w:r w:rsidRPr="00824B01">
        <w:rPr>
          <w:rFonts w:ascii="Calibri" w:hAnsi="Calibri" w:cs="Calibri"/>
        </w:rPr>
        <w:t>Develop Python scripts to validate data from various file formats (XML, JSON, CSV) to staging tables.</w:t>
      </w:r>
    </w:p>
    <w:p w14:paraId="66EFF7A7" w14:textId="77777777" w:rsidR="00DE7CFB" w:rsidRPr="00824B01" w:rsidRDefault="00DE7CFB" w:rsidP="00824B01">
      <w:pPr>
        <w:pStyle w:val="NoSpacing"/>
        <w:numPr>
          <w:ilvl w:val="0"/>
          <w:numId w:val="45"/>
        </w:numPr>
        <w:jc w:val="both"/>
        <w:rPr>
          <w:rFonts w:ascii="Calibri" w:hAnsi="Calibri" w:cs="Calibri"/>
        </w:rPr>
      </w:pPr>
      <w:r w:rsidRPr="00824B01">
        <w:rPr>
          <w:rFonts w:ascii="Calibri" w:hAnsi="Calibri" w:cs="Calibri"/>
        </w:rPr>
        <w:t>Automate email communication using Python scripts.</w:t>
      </w:r>
    </w:p>
    <w:p w14:paraId="1EFCA0E7" w14:textId="77777777" w:rsidR="00DE7CFB" w:rsidRPr="00824B01" w:rsidRDefault="00DE7CFB" w:rsidP="00824B01">
      <w:pPr>
        <w:pStyle w:val="NoSpacing"/>
        <w:numPr>
          <w:ilvl w:val="0"/>
          <w:numId w:val="45"/>
        </w:numPr>
        <w:jc w:val="both"/>
        <w:rPr>
          <w:rFonts w:ascii="Calibri" w:hAnsi="Calibri" w:cs="Calibri"/>
        </w:rPr>
      </w:pPr>
      <w:r w:rsidRPr="00824B01">
        <w:rPr>
          <w:rFonts w:ascii="Calibri" w:hAnsi="Calibri" w:cs="Calibri"/>
        </w:rPr>
        <w:t>Utilize Unix for file operations and log verification.</w:t>
      </w:r>
    </w:p>
    <w:p w14:paraId="5CB59296" w14:textId="77777777" w:rsidR="00DE7CFB" w:rsidRPr="00824B01" w:rsidRDefault="00DE7CFB" w:rsidP="00824B01">
      <w:pPr>
        <w:pStyle w:val="NoSpacing"/>
        <w:numPr>
          <w:ilvl w:val="0"/>
          <w:numId w:val="45"/>
        </w:numPr>
        <w:jc w:val="both"/>
        <w:rPr>
          <w:rFonts w:ascii="Calibri" w:hAnsi="Calibri" w:cs="Calibri"/>
        </w:rPr>
      </w:pPr>
      <w:r w:rsidRPr="00824B01">
        <w:rPr>
          <w:rFonts w:ascii="Calibri" w:hAnsi="Calibri" w:cs="Calibri"/>
        </w:rPr>
        <w:t>Schedule jobs using Autosys scheduler.</w:t>
      </w:r>
    </w:p>
    <w:p w14:paraId="3CC56813" w14:textId="77777777" w:rsidR="00DE7CFB" w:rsidRPr="00824B01" w:rsidRDefault="00DE7CFB" w:rsidP="00824B01">
      <w:pPr>
        <w:pStyle w:val="NoSpacing"/>
        <w:numPr>
          <w:ilvl w:val="0"/>
          <w:numId w:val="45"/>
        </w:numPr>
        <w:jc w:val="both"/>
        <w:rPr>
          <w:rFonts w:ascii="Calibri" w:hAnsi="Calibri" w:cs="Calibri"/>
        </w:rPr>
      </w:pPr>
      <w:r w:rsidRPr="00824B01">
        <w:rPr>
          <w:rFonts w:ascii="Calibri" w:hAnsi="Calibri" w:cs="Calibri"/>
        </w:rPr>
        <w:t>Conduct testing of AWS services (Lambda, SNS, S3, API) used for cloud computing.</w:t>
      </w:r>
    </w:p>
    <w:p w14:paraId="7C3663BC" w14:textId="77777777" w:rsidR="00DE7CFB" w:rsidRPr="00824B01" w:rsidRDefault="00DE7CFB" w:rsidP="00824B01">
      <w:pPr>
        <w:pStyle w:val="NoSpacing"/>
        <w:numPr>
          <w:ilvl w:val="0"/>
          <w:numId w:val="45"/>
        </w:numPr>
        <w:jc w:val="both"/>
        <w:rPr>
          <w:rFonts w:ascii="Calibri" w:hAnsi="Calibri" w:cs="Calibri"/>
        </w:rPr>
      </w:pPr>
      <w:r w:rsidRPr="00824B01">
        <w:rPr>
          <w:rFonts w:ascii="Calibri" w:hAnsi="Calibri" w:cs="Calibri"/>
        </w:rPr>
        <w:t>Utilize JIRA as a Test management tool.</w:t>
      </w:r>
    </w:p>
    <w:p w14:paraId="4D9D2466" w14:textId="77777777" w:rsidR="00DE7CFB" w:rsidRPr="00824B01" w:rsidRDefault="00DE7CFB" w:rsidP="00824B01">
      <w:pPr>
        <w:pStyle w:val="NoSpacing"/>
        <w:numPr>
          <w:ilvl w:val="0"/>
          <w:numId w:val="45"/>
        </w:numPr>
        <w:jc w:val="both"/>
        <w:rPr>
          <w:rFonts w:ascii="Calibri" w:hAnsi="Calibri" w:cs="Calibri"/>
        </w:rPr>
      </w:pPr>
      <w:r w:rsidRPr="00824B01">
        <w:rPr>
          <w:rFonts w:ascii="Calibri" w:hAnsi="Calibri" w:cs="Calibri"/>
        </w:rPr>
        <w:t>Collaborate with vending components such as Tibco for file transmission.</w:t>
      </w:r>
    </w:p>
    <w:p w14:paraId="208A35B2" w14:textId="77777777" w:rsidR="00DE7CFB" w:rsidRPr="00824B01" w:rsidRDefault="00DE7CFB" w:rsidP="00824B01">
      <w:pPr>
        <w:pStyle w:val="NoSpacing"/>
        <w:numPr>
          <w:ilvl w:val="0"/>
          <w:numId w:val="45"/>
        </w:numPr>
        <w:jc w:val="both"/>
        <w:rPr>
          <w:rFonts w:ascii="Calibri" w:hAnsi="Calibri" w:cs="Calibri"/>
        </w:rPr>
      </w:pPr>
      <w:r w:rsidRPr="00824B01">
        <w:rPr>
          <w:rFonts w:ascii="Calibri" w:hAnsi="Calibri" w:cs="Calibri"/>
        </w:rPr>
        <w:t>Thoroughly test reports for data accuracy.</w:t>
      </w:r>
    </w:p>
    <w:p w14:paraId="5D483667" w14:textId="3F887DAB" w:rsidR="005E5E4F" w:rsidRPr="00824B01" w:rsidRDefault="00DE7CFB" w:rsidP="00824B01">
      <w:pPr>
        <w:pStyle w:val="NoSpacing"/>
        <w:numPr>
          <w:ilvl w:val="0"/>
          <w:numId w:val="45"/>
        </w:numPr>
        <w:jc w:val="both"/>
        <w:rPr>
          <w:rFonts w:ascii="Calibri" w:hAnsi="Calibri" w:cs="Calibri"/>
        </w:rPr>
      </w:pPr>
      <w:r w:rsidRPr="00824B01">
        <w:rPr>
          <w:rFonts w:ascii="Calibri" w:hAnsi="Calibri" w:cs="Calibri"/>
        </w:rPr>
        <w:t>Participate in user training sessions and assist in User Acceptance Testing (UAT).</w:t>
      </w:r>
    </w:p>
    <w:p w14:paraId="0E07390D" w14:textId="67F9A972" w:rsidR="005E5E4F" w:rsidRPr="00824B01" w:rsidRDefault="005E5E4F" w:rsidP="00824B01">
      <w:pPr>
        <w:pStyle w:val="NoSpacing"/>
        <w:jc w:val="both"/>
        <w:rPr>
          <w:rFonts w:ascii="Calibri" w:hAnsi="Calibri" w:cs="Calibri"/>
        </w:rPr>
      </w:pPr>
      <w:r w:rsidRPr="00824B01">
        <w:rPr>
          <w:rFonts w:ascii="Calibri" w:hAnsi="Calibri" w:cs="Calibri"/>
          <w:b/>
          <w:bCs/>
        </w:rPr>
        <w:t>Tools:</w:t>
      </w:r>
      <w:r w:rsidRPr="00824B01">
        <w:rPr>
          <w:rFonts w:ascii="Calibri" w:hAnsi="Calibri" w:cs="Calibri"/>
        </w:rPr>
        <w:t xml:space="preserve"> AWS </w:t>
      </w:r>
      <w:r w:rsidR="00C661AF" w:rsidRPr="00824B01">
        <w:rPr>
          <w:rFonts w:ascii="Calibri" w:hAnsi="Calibri" w:cs="Calibri"/>
        </w:rPr>
        <w:t>services, Python</w:t>
      </w:r>
      <w:r w:rsidRPr="00824B01">
        <w:rPr>
          <w:rFonts w:ascii="Calibri" w:hAnsi="Calibri" w:cs="Calibri"/>
        </w:rPr>
        <w:t xml:space="preserve"> </w:t>
      </w:r>
      <w:r w:rsidR="00C661AF" w:rsidRPr="00824B01">
        <w:rPr>
          <w:rFonts w:ascii="Calibri" w:hAnsi="Calibri" w:cs="Calibri"/>
        </w:rPr>
        <w:t>IDE (Jupiter</w:t>
      </w:r>
      <w:r w:rsidRPr="00824B01">
        <w:rPr>
          <w:rFonts w:ascii="Calibri" w:hAnsi="Calibri" w:cs="Calibri"/>
        </w:rPr>
        <w:t xml:space="preserve"> notebook</w:t>
      </w:r>
      <w:r w:rsidR="00C661AF" w:rsidRPr="00824B01">
        <w:rPr>
          <w:rFonts w:ascii="Calibri" w:hAnsi="Calibri" w:cs="Calibri"/>
        </w:rPr>
        <w:t>), Unix, TOAD, Aginity, Dbvear, AUTOSYS, GIT, Putty, Toad</w:t>
      </w:r>
      <w:r w:rsidRPr="00824B01">
        <w:rPr>
          <w:rFonts w:ascii="Calibri" w:hAnsi="Calibri" w:cs="Calibri"/>
        </w:rPr>
        <w:t xml:space="preserve"> for </w:t>
      </w:r>
      <w:r w:rsidR="00C661AF" w:rsidRPr="00824B01">
        <w:rPr>
          <w:rFonts w:ascii="Calibri" w:hAnsi="Calibri" w:cs="Calibri"/>
        </w:rPr>
        <w:t>Hadoop, SQL</w:t>
      </w:r>
      <w:r w:rsidRPr="00824B01">
        <w:rPr>
          <w:rFonts w:ascii="Calibri" w:hAnsi="Calibri" w:cs="Calibri"/>
        </w:rPr>
        <w:t xml:space="preserve"> </w:t>
      </w:r>
      <w:r w:rsidR="00C661AF" w:rsidRPr="00824B01">
        <w:rPr>
          <w:rFonts w:ascii="Calibri" w:hAnsi="Calibri" w:cs="Calibri"/>
        </w:rPr>
        <w:t>Workbench, Redshift</w:t>
      </w:r>
      <w:r w:rsidRPr="00824B01">
        <w:rPr>
          <w:rFonts w:ascii="Calibri" w:hAnsi="Calibri" w:cs="Calibri"/>
        </w:rPr>
        <w:t xml:space="preserve"> Spectrum</w:t>
      </w:r>
    </w:p>
    <w:p w14:paraId="01B4BEC5" w14:textId="77777777" w:rsidR="005E5E4F" w:rsidRPr="00824B01" w:rsidRDefault="005E5E4F" w:rsidP="00824B01">
      <w:pPr>
        <w:pStyle w:val="NoSpacing"/>
        <w:jc w:val="both"/>
        <w:rPr>
          <w:rFonts w:ascii="Calibri" w:hAnsi="Calibri" w:cs="Calibri"/>
        </w:rPr>
      </w:pPr>
    </w:p>
    <w:p w14:paraId="396CAAC9" w14:textId="77777777" w:rsidR="002047A1" w:rsidRPr="00824B01" w:rsidRDefault="002047A1" w:rsidP="00824B01">
      <w:pPr>
        <w:pStyle w:val="NoSpacing"/>
        <w:jc w:val="both"/>
        <w:rPr>
          <w:rFonts w:ascii="Calibri" w:hAnsi="Calibri" w:cs="Calibri"/>
        </w:rPr>
      </w:pPr>
    </w:p>
    <w:p w14:paraId="5CB4A92B" w14:textId="351F254C" w:rsidR="00460433" w:rsidRPr="00824B01" w:rsidRDefault="00460433" w:rsidP="00824B01">
      <w:pPr>
        <w:pStyle w:val="NoSpacing"/>
        <w:jc w:val="both"/>
        <w:rPr>
          <w:rFonts w:ascii="Calibri" w:hAnsi="Calibri" w:cs="Calibri"/>
          <w:b/>
          <w:bCs/>
        </w:rPr>
      </w:pPr>
      <w:r w:rsidRPr="00824B01">
        <w:rPr>
          <w:rFonts w:ascii="Calibri" w:hAnsi="Calibri" w:cs="Calibri"/>
          <w:b/>
          <w:bCs/>
        </w:rPr>
        <w:t xml:space="preserve">Project Title: Mortgage </w:t>
      </w:r>
      <w:r w:rsidR="00F7216A" w:rsidRPr="00824B01">
        <w:rPr>
          <w:rFonts w:ascii="Calibri" w:hAnsi="Calibri" w:cs="Calibri"/>
          <w:b/>
          <w:bCs/>
        </w:rPr>
        <w:tab/>
      </w:r>
      <w:r w:rsidR="00F7216A" w:rsidRPr="00824B01">
        <w:rPr>
          <w:rFonts w:ascii="Calibri" w:hAnsi="Calibri" w:cs="Calibri"/>
          <w:b/>
          <w:bCs/>
        </w:rPr>
        <w:tab/>
      </w:r>
      <w:r w:rsidR="00F7216A" w:rsidRPr="00824B01">
        <w:rPr>
          <w:rFonts w:ascii="Calibri" w:hAnsi="Calibri" w:cs="Calibri"/>
          <w:b/>
          <w:bCs/>
        </w:rPr>
        <w:tab/>
      </w:r>
      <w:r w:rsidR="00F7216A" w:rsidRPr="00824B01">
        <w:rPr>
          <w:rFonts w:ascii="Calibri" w:hAnsi="Calibri" w:cs="Calibri"/>
          <w:b/>
          <w:bCs/>
        </w:rPr>
        <w:tab/>
      </w:r>
      <w:r w:rsidR="00F7216A" w:rsidRPr="00824B01">
        <w:rPr>
          <w:rFonts w:ascii="Calibri" w:hAnsi="Calibri" w:cs="Calibri"/>
          <w:b/>
          <w:bCs/>
        </w:rPr>
        <w:tab/>
      </w:r>
      <w:r w:rsidR="00F7216A" w:rsidRPr="00824B01">
        <w:rPr>
          <w:rFonts w:ascii="Calibri" w:hAnsi="Calibri" w:cs="Calibri"/>
          <w:b/>
          <w:bCs/>
        </w:rPr>
        <w:tab/>
      </w:r>
      <w:r w:rsidR="00F7216A" w:rsidRPr="00824B01">
        <w:rPr>
          <w:rFonts w:ascii="Calibri" w:hAnsi="Calibri" w:cs="Calibri"/>
          <w:b/>
          <w:bCs/>
        </w:rPr>
        <w:tab/>
      </w:r>
      <w:r w:rsidR="00F7216A" w:rsidRPr="00824B01">
        <w:rPr>
          <w:rFonts w:ascii="Calibri" w:hAnsi="Calibri" w:cs="Calibri"/>
          <w:b/>
          <w:bCs/>
        </w:rPr>
        <w:tab/>
        <w:t xml:space="preserve">                 </w:t>
      </w:r>
      <w:r w:rsidRPr="00824B01">
        <w:rPr>
          <w:rFonts w:ascii="Calibri" w:hAnsi="Calibri" w:cs="Calibri"/>
          <w:b/>
          <w:bCs/>
        </w:rPr>
        <w:t>Jan 2016 – Dec 2016</w:t>
      </w:r>
    </w:p>
    <w:p w14:paraId="0C46A875" w14:textId="4415D785" w:rsidR="00F7216A" w:rsidRPr="00824B01" w:rsidRDefault="00F7216A" w:rsidP="00824B01">
      <w:pPr>
        <w:pStyle w:val="NoSpacing"/>
        <w:jc w:val="both"/>
        <w:rPr>
          <w:rFonts w:ascii="Calibri" w:hAnsi="Calibri" w:cs="Calibri"/>
          <w:b/>
          <w:bCs/>
        </w:rPr>
      </w:pPr>
      <w:r w:rsidRPr="00824B01">
        <w:rPr>
          <w:rFonts w:ascii="Calibri" w:hAnsi="Calibri" w:cs="Calibri"/>
          <w:b/>
          <w:bCs/>
        </w:rPr>
        <w:t>Current Expected Credit Loss</w:t>
      </w:r>
      <w:r w:rsidR="007D76C6" w:rsidRPr="00824B01">
        <w:rPr>
          <w:rFonts w:ascii="Calibri" w:hAnsi="Calibri" w:cs="Calibri"/>
          <w:b/>
          <w:bCs/>
        </w:rPr>
        <w:t xml:space="preserve"> </w:t>
      </w:r>
      <w:r w:rsidRPr="00824B01">
        <w:rPr>
          <w:rFonts w:ascii="Calibri" w:hAnsi="Calibri" w:cs="Calibri"/>
          <w:b/>
          <w:bCs/>
        </w:rPr>
        <w:t>(CECL)</w:t>
      </w:r>
    </w:p>
    <w:p w14:paraId="19CAC4D8" w14:textId="77777777" w:rsidR="00460433" w:rsidRPr="00824B01" w:rsidRDefault="00460433" w:rsidP="00824B01">
      <w:pPr>
        <w:pStyle w:val="NoSpacing"/>
        <w:jc w:val="both"/>
        <w:rPr>
          <w:rFonts w:ascii="Calibri" w:hAnsi="Calibri" w:cs="Calibri"/>
        </w:rPr>
      </w:pPr>
    </w:p>
    <w:p w14:paraId="5B1AB9C8" w14:textId="73B0C278" w:rsidR="00460433" w:rsidRPr="00824B01" w:rsidRDefault="00460433" w:rsidP="00824B01">
      <w:pPr>
        <w:pStyle w:val="NoSpacing"/>
        <w:jc w:val="both"/>
        <w:rPr>
          <w:rFonts w:ascii="Calibri" w:hAnsi="Calibri" w:cs="Calibri"/>
        </w:rPr>
      </w:pPr>
      <w:r w:rsidRPr="00824B01">
        <w:rPr>
          <w:rFonts w:ascii="Calibri" w:hAnsi="Calibri" w:cs="Calibri"/>
          <w:b/>
          <w:bCs/>
        </w:rPr>
        <w:t>Description:</w:t>
      </w:r>
      <w:r w:rsidRPr="00824B01">
        <w:rPr>
          <w:rFonts w:ascii="Calibri" w:hAnsi="Calibri" w:cs="Calibri"/>
        </w:rPr>
        <w:t xml:space="preserve"> Credit enhancement is a strategy to identify the credit risk profile usually to obtain better terms for repaying debt. Credit enhancement used to reduce the risks to investors of certain structured financial products. CE deals segregated with their servicing data and pooled in to multiple deals and sourced through ESB events to EDI. EDI process the agreement data with loan data and publish in Snapshots and pulled in to cloud where the consumers </w:t>
      </w:r>
      <w:r w:rsidR="00C661AF" w:rsidRPr="00824B01">
        <w:rPr>
          <w:rFonts w:ascii="Calibri" w:hAnsi="Calibri" w:cs="Calibri"/>
        </w:rPr>
        <w:t>consume</w:t>
      </w:r>
      <w:r w:rsidRPr="00824B01">
        <w:rPr>
          <w:rFonts w:ascii="Calibri" w:hAnsi="Calibri" w:cs="Calibri"/>
        </w:rPr>
        <w:t xml:space="preserve"> the data. Vending happens through files and data pull from Views.</w:t>
      </w:r>
    </w:p>
    <w:p w14:paraId="3CD2DE08" w14:textId="77777777" w:rsidR="00F7216A" w:rsidRPr="00824B01" w:rsidRDefault="00F7216A" w:rsidP="00824B01">
      <w:pPr>
        <w:pStyle w:val="NoSpacing"/>
        <w:jc w:val="both"/>
        <w:rPr>
          <w:rFonts w:ascii="Calibri" w:hAnsi="Calibri" w:cs="Calibri"/>
        </w:rPr>
      </w:pPr>
    </w:p>
    <w:p w14:paraId="16AB0F37" w14:textId="0342A26C" w:rsidR="007D76C6" w:rsidRPr="00824B01" w:rsidRDefault="007D76C6" w:rsidP="00824B01">
      <w:pPr>
        <w:pStyle w:val="NoSpacing"/>
        <w:jc w:val="both"/>
        <w:rPr>
          <w:rFonts w:ascii="Calibri" w:hAnsi="Calibri" w:cs="Calibri"/>
        </w:rPr>
      </w:pPr>
      <w:r w:rsidRPr="00824B01">
        <w:rPr>
          <w:rFonts w:ascii="Calibri" w:hAnsi="Calibri" w:cs="Calibri"/>
          <w:b/>
          <w:bCs/>
        </w:rPr>
        <w:t>Responsibilities:</w:t>
      </w:r>
    </w:p>
    <w:p w14:paraId="3B736F79" w14:textId="77777777" w:rsidR="007D76C6" w:rsidRPr="00824B01" w:rsidRDefault="007D76C6" w:rsidP="00824B01">
      <w:pPr>
        <w:pStyle w:val="NoSpacing"/>
        <w:numPr>
          <w:ilvl w:val="0"/>
          <w:numId w:val="46"/>
        </w:numPr>
        <w:jc w:val="both"/>
        <w:rPr>
          <w:rFonts w:ascii="Calibri" w:hAnsi="Calibri" w:cs="Calibri"/>
        </w:rPr>
      </w:pPr>
      <w:r w:rsidRPr="00824B01">
        <w:rPr>
          <w:rFonts w:ascii="Calibri" w:hAnsi="Calibri" w:cs="Calibri"/>
        </w:rPr>
        <w:t>Reviewed business and functional requirements of databases, scrutinized mapping transformations.</w:t>
      </w:r>
    </w:p>
    <w:p w14:paraId="56883B2A" w14:textId="77777777" w:rsidR="007D76C6" w:rsidRPr="00824B01" w:rsidRDefault="007D76C6" w:rsidP="00824B01">
      <w:pPr>
        <w:pStyle w:val="NoSpacing"/>
        <w:numPr>
          <w:ilvl w:val="0"/>
          <w:numId w:val="46"/>
        </w:numPr>
        <w:jc w:val="both"/>
        <w:rPr>
          <w:rFonts w:ascii="Calibri" w:hAnsi="Calibri" w:cs="Calibri"/>
        </w:rPr>
      </w:pPr>
      <w:r w:rsidRPr="00824B01">
        <w:rPr>
          <w:rFonts w:ascii="Calibri" w:hAnsi="Calibri" w:cs="Calibri"/>
        </w:rPr>
        <w:t>Collaborated with Business Analysts to delineate testing prerequisites aligning with business objectives.</w:t>
      </w:r>
    </w:p>
    <w:p w14:paraId="43529BAA" w14:textId="77777777" w:rsidR="007D76C6" w:rsidRPr="00824B01" w:rsidRDefault="007D76C6" w:rsidP="00824B01">
      <w:pPr>
        <w:pStyle w:val="NoSpacing"/>
        <w:numPr>
          <w:ilvl w:val="0"/>
          <w:numId w:val="46"/>
        </w:numPr>
        <w:jc w:val="both"/>
        <w:rPr>
          <w:rFonts w:ascii="Calibri" w:hAnsi="Calibri" w:cs="Calibri"/>
        </w:rPr>
      </w:pPr>
      <w:r w:rsidRPr="00824B01">
        <w:rPr>
          <w:rFonts w:ascii="Calibri" w:hAnsi="Calibri" w:cs="Calibri"/>
        </w:rPr>
        <w:t>Validated data transformations and conducted End-to-End validation for ETL &amp; BI systems.</w:t>
      </w:r>
    </w:p>
    <w:p w14:paraId="532AA7B1" w14:textId="77777777" w:rsidR="007D76C6" w:rsidRPr="00824B01" w:rsidRDefault="007D76C6" w:rsidP="00824B01">
      <w:pPr>
        <w:pStyle w:val="NoSpacing"/>
        <w:numPr>
          <w:ilvl w:val="0"/>
          <w:numId w:val="46"/>
        </w:numPr>
        <w:jc w:val="both"/>
        <w:rPr>
          <w:rFonts w:ascii="Calibri" w:hAnsi="Calibri" w:cs="Calibri"/>
        </w:rPr>
      </w:pPr>
      <w:r w:rsidRPr="00824B01">
        <w:rPr>
          <w:rFonts w:ascii="Calibri" w:hAnsi="Calibri" w:cs="Calibri"/>
        </w:rPr>
        <w:t>Executed test cases and meticulously identified defects.</w:t>
      </w:r>
    </w:p>
    <w:p w14:paraId="26701076" w14:textId="77777777" w:rsidR="007D76C6" w:rsidRPr="00824B01" w:rsidRDefault="007D76C6" w:rsidP="00824B01">
      <w:pPr>
        <w:pStyle w:val="NoSpacing"/>
        <w:numPr>
          <w:ilvl w:val="0"/>
          <w:numId w:val="46"/>
        </w:numPr>
        <w:jc w:val="both"/>
        <w:rPr>
          <w:rFonts w:ascii="Calibri" w:hAnsi="Calibri" w:cs="Calibri"/>
        </w:rPr>
      </w:pPr>
      <w:r w:rsidRPr="00824B01">
        <w:rPr>
          <w:rFonts w:ascii="Calibri" w:hAnsi="Calibri" w:cs="Calibri"/>
        </w:rPr>
        <w:t>Accountable for crafting comprehensive test cases, plans, test data, and reporting status to ensure precise coverage of requirements and business processes. Experienced in SDLC and Agile methodologies like SCRUM.</w:t>
      </w:r>
    </w:p>
    <w:p w14:paraId="34344C92" w14:textId="77777777" w:rsidR="007D76C6" w:rsidRPr="00824B01" w:rsidRDefault="007D76C6" w:rsidP="00824B01">
      <w:pPr>
        <w:pStyle w:val="NoSpacing"/>
        <w:numPr>
          <w:ilvl w:val="0"/>
          <w:numId w:val="46"/>
        </w:numPr>
        <w:jc w:val="both"/>
        <w:rPr>
          <w:rFonts w:ascii="Calibri" w:hAnsi="Calibri" w:cs="Calibri"/>
        </w:rPr>
      </w:pPr>
      <w:r w:rsidRPr="00824B01">
        <w:rPr>
          <w:rFonts w:ascii="Calibri" w:hAnsi="Calibri" w:cs="Calibri"/>
        </w:rPr>
        <w:t>Analyzed requirements, devised, and executed test cases.</w:t>
      </w:r>
    </w:p>
    <w:p w14:paraId="556A3E60" w14:textId="77777777" w:rsidR="007D76C6" w:rsidRPr="00824B01" w:rsidRDefault="007D76C6" w:rsidP="00824B01">
      <w:pPr>
        <w:pStyle w:val="NoSpacing"/>
        <w:numPr>
          <w:ilvl w:val="0"/>
          <w:numId w:val="46"/>
        </w:numPr>
        <w:jc w:val="both"/>
        <w:rPr>
          <w:rFonts w:ascii="Calibri" w:hAnsi="Calibri" w:cs="Calibri"/>
        </w:rPr>
      </w:pPr>
      <w:r w:rsidRPr="00824B01">
        <w:rPr>
          <w:rFonts w:ascii="Calibri" w:hAnsi="Calibri" w:cs="Calibri"/>
        </w:rPr>
        <w:t>Performed Integration, End-to-End, and system testing.</w:t>
      </w:r>
    </w:p>
    <w:p w14:paraId="67E7D1B3" w14:textId="77777777" w:rsidR="007D76C6" w:rsidRPr="00824B01" w:rsidRDefault="007D76C6" w:rsidP="00824B01">
      <w:pPr>
        <w:pStyle w:val="NoSpacing"/>
        <w:numPr>
          <w:ilvl w:val="0"/>
          <w:numId w:val="46"/>
        </w:numPr>
        <w:jc w:val="both"/>
        <w:rPr>
          <w:rFonts w:ascii="Calibri" w:hAnsi="Calibri" w:cs="Calibri"/>
        </w:rPr>
      </w:pPr>
      <w:r w:rsidRPr="00824B01">
        <w:rPr>
          <w:rFonts w:ascii="Calibri" w:hAnsi="Calibri" w:cs="Calibri"/>
        </w:rPr>
        <w:t>Engaged in Functional Testing &amp; Regression Testing.</w:t>
      </w:r>
    </w:p>
    <w:p w14:paraId="43649E4A" w14:textId="77777777" w:rsidR="007D76C6" w:rsidRPr="00824B01" w:rsidRDefault="007D76C6" w:rsidP="00824B01">
      <w:pPr>
        <w:pStyle w:val="NoSpacing"/>
        <w:numPr>
          <w:ilvl w:val="0"/>
          <w:numId w:val="46"/>
        </w:numPr>
        <w:jc w:val="both"/>
        <w:rPr>
          <w:rFonts w:ascii="Calibri" w:hAnsi="Calibri" w:cs="Calibri"/>
        </w:rPr>
      </w:pPr>
      <w:r w:rsidRPr="00824B01">
        <w:rPr>
          <w:rFonts w:ascii="Calibri" w:hAnsi="Calibri" w:cs="Calibri"/>
        </w:rPr>
        <w:t>Automated data validation by committing test cases to BIT Bucket and executing through Jenkins.</w:t>
      </w:r>
    </w:p>
    <w:p w14:paraId="061943B2" w14:textId="77777777" w:rsidR="007D76C6" w:rsidRPr="00824B01" w:rsidRDefault="007D76C6" w:rsidP="00824B01">
      <w:pPr>
        <w:pStyle w:val="NoSpacing"/>
        <w:numPr>
          <w:ilvl w:val="0"/>
          <w:numId w:val="46"/>
        </w:numPr>
        <w:jc w:val="both"/>
        <w:rPr>
          <w:rFonts w:ascii="Calibri" w:hAnsi="Calibri" w:cs="Calibri"/>
        </w:rPr>
      </w:pPr>
      <w:r w:rsidRPr="00824B01">
        <w:rPr>
          <w:rFonts w:ascii="Calibri" w:hAnsi="Calibri" w:cs="Calibri"/>
        </w:rPr>
        <w:t>Developed intricate SQL queries to verify data from Source to Target.</w:t>
      </w:r>
    </w:p>
    <w:p w14:paraId="1246A9BB" w14:textId="77777777" w:rsidR="007D76C6" w:rsidRPr="00824B01" w:rsidRDefault="007D76C6" w:rsidP="00824B01">
      <w:pPr>
        <w:pStyle w:val="NoSpacing"/>
        <w:numPr>
          <w:ilvl w:val="0"/>
          <w:numId w:val="46"/>
        </w:numPr>
        <w:jc w:val="both"/>
        <w:rPr>
          <w:rFonts w:ascii="Calibri" w:hAnsi="Calibri" w:cs="Calibri"/>
        </w:rPr>
      </w:pPr>
      <w:r w:rsidRPr="00824B01">
        <w:rPr>
          <w:rFonts w:ascii="Calibri" w:hAnsi="Calibri" w:cs="Calibri"/>
        </w:rPr>
        <w:t>Participated in deployment activities and resolved test environment-related issues.</w:t>
      </w:r>
    </w:p>
    <w:p w14:paraId="3BEA28E6" w14:textId="77777777" w:rsidR="007D76C6" w:rsidRPr="00824B01" w:rsidRDefault="007D76C6" w:rsidP="00824B01">
      <w:pPr>
        <w:pStyle w:val="NoSpacing"/>
        <w:numPr>
          <w:ilvl w:val="0"/>
          <w:numId w:val="46"/>
        </w:numPr>
        <w:jc w:val="both"/>
        <w:rPr>
          <w:rFonts w:ascii="Calibri" w:hAnsi="Calibri" w:cs="Calibri"/>
        </w:rPr>
      </w:pPr>
      <w:r w:rsidRPr="00824B01">
        <w:rPr>
          <w:rFonts w:ascii="Calibri" w:hAnsi="Calibri" w:cs="Calibri"/>
        </w:rPr>
        <w:t>Utilized Confluence for creating and documenting Test Plans and Test Cases, and registering expected results.</w:t>
      </w:r>
    </w:p>
    <w:p w14:paraId="212FE1B7" w14:textId="77777777" w:rsidR="007D76C6" w:rsidRPr="00824B01" w:rsidRDefault="007D76C6" w:rsidP="00824B01">
      <w:pPr>
        <w:pStyle w:val="NoSpacing"/>
        <w:numPr>
          <w:ilvl w:val="0"/>
          <w:numId w:val="46"/>
        </w:numPr>
        <w:jc w:val="both"/>
        <w:rPr>
          <w:rFonts w:ascii="Calibri" w:hAnsi="Calibri" w:cs="Calibri"/>
        </w:rPr>
      </w:pPr>
      <w:r w:rsidRPr="00824B01">
        <w:rPr>
          <w:rFonts w:ascii="Calibri" w:hAnsi="Calibri" w:cs="Calibri"/>
        </w:rPr>
        <w:t>Leveraged XRAY for storing, maintaining the test repository, bug tracking, and reporting.</w:t>
      </w:r>
    </w:p>
    <w:p w14:paraId="44F2DB02" w14:textId="77777777" w:rsidR="007D76C6" w:rsidRPr="00824B01" w:rsidRDefault="007D76C6" w:rsidP="00824B01">
      <w:pPr>
        <w:pStyle w:val="NoSpacing"/>
        <w:numPr>
          <w:ilvl w:val="0"/>
          <w:numId w:val="46"/>
        </w:numPr>
        <w:jc w:val="both"/>
        <w:rPr>
          <w:rFonts w:ascii="Calibri" w:hAnsi="Calibri" w:cs="Calibri"/>
        </w:rPr>
      </w:pPr>
      <w:r w:rsidRPr="00824B01">
        <w:rPr>
          <w:rFonts w:ascii="Calibri" w:hAnsi="Calibri" w:cs="Calibri"/>
        </w:rPr>
        <w:t>Experienced in retesting existing test cases with various source systems across different data periods.</w:t>
      </w:r>
    </w:p>
    <w:p w14:paraId="33C8B80A" w14:textId="77777777" w:rsidR="007D76C6" w:rsidRPr="00824B01" w:rsidRDefault="007D76C6" w:rsidP="00824B01">
      <w:pPr>
        <w:pStyle w:val="NoSpacing"/>
        <w:numPr>
          <w:ilvl w:val="0"/>
          <w:numId w:val="46"/>
        </w:numPr>
        <w:jc w:val="both"/>
        <w:rPr>
          <w:rFonts w:ascii="Calibri" w:hAnsi="Calibri" w:cs="Calibri"/>
        </w:rPr>
      </w:pPr>
      <w:r w:rsidRPr="00824B01">
        <w:rPr>
          <w:rFonts w:ascii="Calibri" w:hAnsi="Calibri" w:cs="Calibri"/>
        </w:rPr>
        <w:t>Prepared documentation for recurring defects and resolutions, along with business comments for those defects.</w:t>
      </w:r>
    </w:p>
    <w:p w14:paraId="36492915" w14:textId="77777777" w:rsidR="007D76C6" w:rsidRPr="00824B01" w:rsidRDefault="007D76C6" w:rsidP="00824B01">
      <w:pPr>
        <w:pStyle w:val="NoSpacing"/>
        <w:numPr>
          <w:ilvl w:val="0"/>
          <w:numId w:val="46"/>
        </w:numPr>
        <w:jc w:val="both"/>
        <w:rPr>
          <w:rFonts w:ascii="Calibri" w:hAnsi="Calibri" w:cs="Calibri"/>
        </w:rPr>
      </w:pPr>
      <w:r w:rsidRPr="00824B01">
        <w:rPr>
          <w:rFonts w:ascii="Calibri" w:hAnsi="Calibri" w:cs="Calibri"/>
        </w:rPr>
        <w:t>Maintained defect metrics per release and generated reports at an enterprise level.</w:t>
      </w:r>
    </w:p>
    <w:p w14:paraId="2FB9CF1D" w14:textId="77777777" w:rsidR="007D76C6" w:rsidRPr="00824B01" w:rsidRDefault="007D76C6" w:rsidP="00824B01">
      <w:pPr>
        <w:pStyle w:val="NoSpacing"/>
        <w:numPr>
          <w:ilvl w:val="0"/>
          <w:numId w:val="46"/>
        </w:numPr>
        <w:jc w:val="both"/>
        <w:rPr>
          <w:rFonts w:ascii="Calibri" w:hAnsi="Calibri" w:cs="Calibri"/>
        </w:rPr>
      </w:pPr>
      <w:r w:rsidRPr="00824B01">
        <w:rPr>
          <w:rFonts w:ascii="Calibri" w:hAnsi="Calibri" w:cs="Calibri"/>
        </w:rPr>
        <w:t>Responsible for Automation Test data preparation for regression test cases.</w:t>
      </w:r>
    </w:p>
    <w:p w14:paraId="064B6621" w14:textId="77777777" w:rsidR="007D76C6" w:rsidRPr="00824B01" w:rsidRDefault="007D76C6" w:rsidP="00824B01">
      <w:pPr>
        <w:pStyle w:val="NoSpacing"/>
        <w:numPr>
          <w:ilvl w:val="0"/>
          <w:numId w:val="46"/>
        </w:numPr>
        <w:jc w:val="both"/>
        <w:rPr>
          <w:rFonts w:ascii="Calibri" w:hAnsi="Calibri" w:cs="Calibri"/>
        </w:rPr>
      </w:pPr>
      <w:r w:rsidRPr="00824B01">
        <w:rPr>
          <w:rFonts w:ascii="Calibri" w:hAnsi="Calibri" w:cs="Calibri"/>
        </w:rPr>
        <w:t>Identified Automation scenarios and executed regression test cases using Selenium automation.</w:t>
      </w:r>
    </w:p>
    <w:p w14:paraId="6CADD0FF" w14:textId="77777777" w:rsidR="007D76C6" w:rsidRPr="00824B01" w:rsidRDefault="007D76C6" w:rsidP="00824B01">
      <w:pPr>
        <w:pStyle w:val="NoSpacing"/>
        <w:jc w:val="both"/>
        <w:rPr>
          <w:rFonts w:ascii="Calibri" w:hAnsi="Calibri" w:cs="Calibri"/>
        </w:rPr>
      </w:pPr>
    </w:p>
    <w:p w14:paraId="63665FB9" w14:textId="5360F6E0" w:rsidR="00F7216A" w:rsidRPr="00824B01" w:rsidRDefault="00F7216A" w:rsidP="00824B01">
      <w:pPr>
        <w:pStyle w:val="NoSpacing"/>
        <w:jc w:val="both"/>
        <w:rPr>
          <w:rFonts w:ascii="Calibri" w:hAnsi="Calibri" w:cs="Calibri"/>
        </w:rPr>
      </w:pPr>
      <w:r w:rsidRPr="00824B01">
        <w:rPr>
          <w:rFonts w:ascii="Calibri" w:hAnsi="Calibri" w:cs="Calibri"/>
          <w:b/>
          <w:bCs/>
        </w:rPr>
        <w:t>Tools:</w:t>
      </w:r>
      <w:r w:rsidRPr="00824B01">
        <w:rPr>
          <w:rFonts w:ascii="Calibri" w:hAnsi="Calibri" w:cs="Calibri"/>
        </w:rPr>
        <w:t xml:space="preserve"> Informatica power center, </w:t>
      </w:r>
      <w:r w:rsidR="00C661AF" w:rsidRPr="00824B01">
        <w:rPr>
          <w:rFonts w:ascii="Calibri" w:hAnsi="Calibri" w:cs="Calibri"/>
        </w:rPr>
        <w:t>Putty, WinSCP</w:t>
      </w:r>
      <w:r w:rsidRPr="00824B01">
        <w:rPr>
          <w:rFonts w:ascii="Calibri" w:hAnsi="Calibri" w:cs="Calibri"/>
        </w:rPr>
        <w:t>, TOAD, AUTOSYS, Oracle, Aginity, Jenkins, Toad for Hadoop, RDS, AURORA, Redshift Spectrum</w:t>
      </w:r>
    </w:p>
    <w:p w14:paraId="15150B7C" w14:textId="77777777" w:rsidR="00F7216A" w:rsidRPr="00824B01" w:rsidRDefault="00F7216A" w:rsidP="00824B01">
      <w:pPr>
        <w:pStyle w:val="NoSpacing"/>
        <w:jc w:val="both"/>
        <w:rPr>
          <w:rFonts w:ascii="Calibri" w:hAnsi="Calibri" w:cs="Calibri"/>
        </w:rPr>
      </w:pPr>
    </w:p>
    <w:p w14:paraId="36F2424B" w14:textId="387E227B" w:rsidR="00E23C03" w:rsidRPr="00824B01" w:rsidRDefault="00E23C03" w:rsidP="00824B01">
      <w:pPr>
        <w:pStyle w:val="NoSpacing"/>
        <w:jc w:val="both"/>
        <w:rPr>
          <w:rFonts w:ascii="Calibri" w:hAnsi="Calibri" w:cs="Calibri"/>
          <w:b/>
          <w:bCs/>
        </w:rPr>
      </w:pPr>
      <w:r w:rsidRPr="00824B01">
        <w:rPr>
          <w:rFonts w:ascii="Calibri" w:hAnsi="Calibri" w:cs="Calibri"/>
          <w:b/>
          <w:bCs/>
        </w:rPr>
        <w:t xml:space="preserve">Worked as ETL tester/Data analyst for Tata Consultancy </w:t>
      </w:r>
      <w:r w:rsidR="00B03AD5" w:rsidRPr="00824B01">
        <w:rPr>
          <w:rFonts w:ascii="Calibri" w:hAnsi="Calibri" w:cs="Calibri"/>
          <w:b/>
          <w:bCs/>
        </w:rPr>
        <w:t>Services, India</w:t>
      </w:r>
      <w:r w:rsidRPr="00824B01">
        <w:rPr>
          <w:rFonts w:ascii="Calibri" w:hAnsi="Calibri" w:cs="Calibri"/>
          <w:b/>
          <w:bCs/>
        </w:rPr>
        <w:t>.</w:t>
      </w:r>
    </w:p>
    <w:p w14:paraId="77D5BCF4" w14:textId="4EEBE32E" w:rsidR="00B03AD5" w:rsidRPr="00824B01" w:rsidRDefault="00E23C03" w:rsidP="00824B01">
      <w:pPr>
        <w:pStyle w:val="NoSpacing"/>
        <w:jc w:val="both"/>
        <w:rPr>
          <w:rFonts w:ascii="Calibri" w:hAnsi="Calibri" w:cs="Calibri"/>
          <w:b/>
          <w:bCs/>
        </w:rPr>
      </w:pPr>
      <w:r w:rsidRPr="00824B01">
        <w:rPr>
          <w:rFonts w:ascii="Calibri" w:hAnsi="Calibri" w:cs="Calibri"/>
          <w:b/>
          <w:bCs/>
        </w:rPr>
        <w:t>Role: Sr UAT Tester/Analyst</w:t>
      </w:r>
      <w:r w:rsidR="00B03AD5" w:rsidRPr="00824B01">
        <w:rPr>
          <w:rFonts w:ascii="Calibri" w:hAnsi="Calibri" w:cs="Calibri"/>
          <w:b/>
          <w:bCs/>
        </w:rPr>
        <w:t xml:space="preserve"> </w:t>
      </w:r>
      <w:r w:rsidR="00B03AD5" w:rsidRPr="00824B01">
        <w:rPr>
          <w:rFonts w:ascii="Calibri" w:hAnsi="Calibri" w:cs="Calibri"/>
          <w:b/>
          <w:bCs/>
        </w:rPr>
        <w:tab/>
      </w:r>
      <w:r w:rsidR="00B03AD5" w:rsidRPr="00824B01">
        <w:rPr>
          <w:rFonts w:ascii="Calibri" w:hAnsi="Calibri" w:cs="Calibri"/>
          <w:b/>
          <w:bCs/>
        </w:rPr>
        <w:tab/>
      </w:r>
      <w:r w:rsidR="00B03AD5" w:rsidRPr="00824B01">
        <w:rPr>
          <w:rFonts w:ascii="Calibri" w:hAnsi="Calibri" w:cs="Calibri"/>
          <w:b/>
          <w:bCs/>
        </w:rPr>
        <w:tab/>
      </w:r>
      <w:r w:rsidR="00B03AD5" w:rsidRPr="00824B01">
        <w:rPr>
          <w:rFonts w:ascii="Calibri" w:hAnsi="Calibri" w:cs="Calibri"/>
          <w:b/>
          <w:bCs/>
        </w:rPr>
        <w:tab/>
      </w:r>
      <w:r w:rsidR="00B03AD5" w:rsidRPr="00824B01">
        <w:rPr>
          <w:rFonts w:ascii="Calibri" w:hAnsi="Calibri" w:cs="Calibri"/>
          <w:b/>
          <w:bCs/>
        </w:rPr>
        <w:tab/>
      </w:r>
      <w:r w:rsidR="00B03AD5" w:rsidRPr="00824B01">
        <w:rPr>
          <w:rFonts w:ascii="Calibri" w:hAnsi="Calibri" w:cs="Calibri"/>
          <w:b/>
          <w:bCs/>
        </w:rPr>
        <w:tab/>
      </w:r>
      <w:r w:rsidR="00B03AD5" w:rsidRPr="00824B01">
        <w:rPr>
          <w:rFonts w:ascii="Calibri" w:hAnsi="Calibri" w:cs="Calibri"/>
          <w:b/>
          <w:bCs/>
        </w:rPr>
        <w:tab/>
        <w:t xml:space="preserve">       August 2013 to April 2015</w:t>
      </w:r>
    </w:p>
    <w:p w14:paraId="424734E2" w14:textId="34D736D1" w:rsidR="00E23C03" w:rsidRPr="00824B01" w:rsidRDefault="00E23C03" w:rsidP="00824B01">
      <w:pPr>
        <w:pStyle w:val="NoSpacing"/>
        <w:jc w:val="both"/>
        <w:rPr>
          <w:rFonts w:ascii="Calibri" w:hAnsi="Calibri" w:cs="Calibri"/>
          <w:b/>
          <w:bCs/>
        </w:rPr>
      </w:pPr>
      <w:r w:rsidRPr="00824B01">
        <w:rPr>
          <w:rFonts w:ascii="Calibri" w:hAnsi="Calibri" w:cs="Calibri"/>
          <w:b/>
          <w:bCs/>
        </w:rPr>
        <w:t>Client -Citi,</w:t>
      </w:r>
      <w:r w:rsidR="00B03AD5" w:rsidRPr="00824B01">
        <w:rPr>
          <w:rFonts w:ascii="Calibri" w:hAnsi="Calibri" w:cs="Calibri"/>
          <w:b/>
          <w:bCs/>
        </w:rPr>
        <w:t xml:space="preserve"> </w:t>
      </w:r>
      <w:r w:rsidRPr="00824B01">
        <w:rPr>
          <w:rFonts w:ascii="Calibri" w:hAnsi="Calibri" w:cs="Calibri"/>
          <w:b/>
          <w:bCs/>
        </w:rPr>
        <w:t>NY</w:t>
      </w:r>
    </w:p>
    <w:p w14:paraId="12763BD8" w14:textId="77777777" w:rsidR="00B03AD5" w:rsidRPr="00824B01" w:rsidRDefault="00B03AD5" w:rsidP="00824B01">
      <w:pPr>
        <w:pStyle w:val="NoSpacing"/>
        <w:jc w:val="both"/>
        <w:rPr>
          <w:rFonts w:ascii="Calibri" w:hAnsi="Calibri" w:cs="Calibri"/>
        </w:rPr>
      </w:pPr>
    </w:p>
    <w:p w14:paraId="4E9A0103" w14:textId="77777777" w:rsidR="00E23C03" w:rsidRPr="00824B01" w:rsidRDefault="00E23C03" w:rsidP="00824B01">
      <w:pPr>
        <w:pStyle w:val="NoSpacing"/>
        <w:jc w:val="both"/>
        <w:rPr>
          <w:rFonts w:ascii="Calibri" w:hAnsi="Calibri" w:cs="Calibri"/>
        </w:rPr>
      </w:pPr>
      <w:r w:rsidRPr="00824B01">
        <w:rPr>
          <w:rFonts w:ascii="Calibri" w:hAnsi="Calibri" w:cs="Calibri"/>
          <w:b/>
          <w:bCs/>
        </w:rPr>
        <w:t>Description:</w:t>
      </w:r>
      <w:r w:rsidRPr="00824B01">
        <w:rPr>
          <w:rFonts w:ascii="Calibri" w:hAnsi="Calibri" w:cs="Calibri"/>
        </w:rPr>
        <w:t xml:space="preserve"> In Citi Private Banking business, In View is one centralized and best in class portal which facilitates Private Banker to manage client on boarding, relationship building, to access client's transactions, Positions, and to view client's statements and reports, it also provides product features through Opportunities module. The application is being supported in Mobile and web Platforms for both Banker and client.</w:t>
      </w:r>
    </w:p>
    <w:p w14:paraId="3FCFC01C" w14:textId="77777777" w:rsidR="00460433" w:rsidRPr="00824B01" w:rsidRDefault="00460433" w:rsidP="00824B01">
      <w:pPr>
        <w:pStyle w:val="NoSpacing"/>
        <w:jc w:val="both"/>
        <w:rPr>
          <w:rFonts w:ascii="Calibri" w:hAnsi="Calibri" w:cs="Calibri"/>
        </w:rPr>
      </w:pPr>
    </w:p>
    <w:p w14:paraId="3D32313F" w14:textId="7F8B5D2A" w:rsidR="00D05F57" w:rsidRPr="00824B01" w:rsidRDefault="00D05F57" w:rsidP="00824B01">
      <w:pPr>
        <w:pStyle w:val="NoSpacing"/>
        <w:jc w:val="both"/>
        <w:rPr>
          <w:rFonts w:ascii="Calibri" w:hAnsi="Calibri" w:cs="Calibri"/>
        </w:rPr>
      </w:pPr>
      <w:r w:rsidRPr="00824B01">
        <w:rPr>
          <w:rFonts w:ascii="Calibri" w:hAnsi="Calibri" w:cs="Calibri"/>
          <w:b/>
          <w:bCs/>
        </w:rPr>
        <w:t>Responsibilities:</w:t>
      </w:r>
    </w:p>
    <w:p w14:paraId="49981ACC" w14:textId="77777777" w:rsidR="00D05F57" w:rsidRPr="00824B01" w:rsidRDefault="00D05F57" w:rsidP="00824B01">
      <w:pPr>
        <w:pStyle w:val="NoSpacing"/>
        <w:numPr>
          <w:ilvl w:val="0"/>
          <w:numId w:val="47"/>
        </w:numPr>
        <w:jc w:val="both"/>
        <w:rPr>
          <w:rFonts w:ascii="Calibri" w:hAnsi="Calibri" w:cs="Calibri"/>
        </w:rPr>
      </w:pPr>
      <w:r w:rsidRPr="00824B01">
        <w:rPr>
          <w:rFonts w:ascii="Calibri" w:hAnsi="Calibri" w:cs="Calibri"/>
        </w:rPr>
        <w:t>Analyzed Business User Stories provided by stakeholders.</w:t>
      </w:r>
    </w:p>
    <w:p w14:paraId="6B48E6F0" w14:textId="77777777" w:rsidR="00D05F57" w:rsidRPr="00824B01" w:rsidRDefault="00D05F57" w:rsidP="00824B01">
      <w:pPr>
        <w:pStyle w:val="NoSpacing"/>
        <w:numPr>
          <w:ilvl w:val="0"/>
          <w:numId w:val="47"/>
        </w:numPr>
        <w:jc w:val="both"/>
        <w:rPr>
          <w:rFonts w:ascii="Calibri" w:hAnsi="Calibri" w:cs="Calibri"/>
        </w:rPr>
      </w:pPr>
      <w:r w:rsidRPr="00824B01">
        <w:rPr>
          <w:rFonts w:ascii="Calibri" w:hAnsi="Calibri" w:cs="Calibri"/>
        </w:rPr>
        <w:t>Developed Test Plans based on the identified User Stories.</w:t>
      </w:r>
    </w:p>
    <w:p w14:paraId="66D0756E" w14:textId="77777777" w:rsidR="00D05F57" w:rsidRPr="00824B01" w:rsidRDefault="00D05F57" w:rsidP="00824B01">
      <w:pPr>
        <w:pStyle w:val="NoSpacing"/>
        <w:numPr>
          <w:ilvl w:val="0"/>
          <w:numId w:val="47"/>
        </w:numPr>
        <w:jc w:val="both"/>
        <w:rPr>
          <w:rFonts w:ascii="Calibri" w:hAnsi="Calibri" w:cs="Calibri"/>
        </w:rPr>
      </w:pPr>
      <w:r w:rsidRPr="00824B01">
        <w:rPr>
          <w:rFonts w:ascii="Calibri" w:hAnsi="Calibri" w:cs="Calibri"/>
        </w:rPr>
        <w:t>Reviewed User Stories to prepare corresponding Test cases.</w:t>
      </w:r>
    </w:p>
    <w:p w14:paraId="6635DAB2" w14:textId="77777777" w:rsidR="00D05F57" w:rsidRPr="00824B01" w:rsidRDefault="00D05F57" w:rsidP="00824B01">
      <w:pPr>
        <w:pStyle w:val="NoSpacing"/>
        <w:numPr>
          <w:ilvl w:val="0"/>
          <w:numId w:val="47"/>
        </w:numPr>
        <w:jc w:val="both"/>
        <w:rPr>
          <w:rFonts w:ascii="Calibri" w:hAnsi="Calibri" w:cs="Calibri"/>
        </w:rPr>
      </w:pPr>
      <w:r w:rsidRPr="00824B01">
        <w:rPr>
          <w:rFonts w:ascii="Calibri" w:hAnsi="Calibri" w:cs="Calibri"/>
        </w:rPr>
        <w:t>Collaborated with Developers to define data setup scenarios and acquire test data.</w:t>
      </w:r>
    </w:p>
    <w:p w14:paraId="3B13C16C" w14:textId="77777777" w:rsidR="00D05F57" w:rsidRPr="00824B01" w:rsidRDefault="00D05F57" w:rsidP="00824B01">
      <w:pPr>
        <w:pStyle w:val="NoSpacing"/>
        <w:numPr>
          <w:ilvl w:val="0"/>
          <w:numId w:val="47"/>
        </w:numPr>
        <w:jc w:val="both"/>
        <w:rPr>
          <w:rFonts w:ascii="Calibri" w:hAnsi="Calibri" w:cs="Calibri"/>
        </w:rPr>
      </w:pPr>
      <w:r w:rsidRPr="00824B01">
        <w:rPr>
          <w:rFonts w:ascii="Calibri" w:hAnsi="Calibri" w:cs="Calibri"/>
        </w:rPr>
        <w:t>Created Test cases tailored to address the requirements outlined in the business User Stories.</w:t>
      </w:r>
    </w:p>
    <w:p w14:paraId="7FF00F24" w14:textId="77777777" w:rsidR="00D05F57" w:rsidRPr="00824B01" w:rsidRDefault="00D05F57" w:rsidP="00824B01">
      <w:pPr>
        <w:pStyle w:val="NoSpacing"/>
        <w:numPr>
          <w:ilvl w:val="0"/>
          <w:numId w:val="47"/>
        </w:numPr>
        <w:jc w:val="both"/>
        <w:rPr>
          <w:rFonts w:ascii="Calibri" w:hAnsi="Calibri" w:cs="Calibri"/>
        </w:rPr>
      </w:pPr>
      <w:r w:rsidRPr="00824B01">
        <w:rPr>
          <w:rFonts w:ascii="Calibri" w:hAnsi="Calibri" w:cs="Calibri"/>
        </w:rPr>
        <w:t>Participated in agile grooming sessions to discuss backlog items.</w:t>
      </w:r>
    </w:p>
    <w:p w14:paraId="3781E026" w14:textId="77777777" w:rsidR="00D05F57" w:rsidRPr="00824B01" w:rsidRDefault="00D05F57" w:rsidP="00824B01">
      <w:pPr>
        <w:pStyle w:val="NoSpacing"/>
        <w:numPr>
          <w:ilvl w:val="0"/>
          <w:numId w:val="47"/>
        </w:numPr>
        <w:jc w:val="both"/>
        <w:rPr>
          <w:rFonts w:ascii="Calibri" w:hAnsi="Calibri" w:cs="Calibri"/>
        </w:rPr>
      </w:pPr>
      <w:r w:rsidRPr="00824B01">
        <w:rPr>
          <w:rFonts w:ascii="Calibri" w:hAnsi="Calibri" w:cs="Calibri"/>
        </w:rPr>
        <w:t>Coordinated User Acceptance Testing (UAT) activities across multiple application streams.</w:t>
      </w:r>
    </w:p>
    <w:p w14:paraId="0C80E641" w14:textId="77777777" w:rsidR="00D05F57" w:rsidRPr="00824B01" w:rsidRDefault="00D05F57" w:rsidP="00824B01">
      <w:pPr>
        <w:pStyle w:val="NoSpacing"/>
        <w:numPr>
          <w:ilvl w:val="0"/>
          <w:numId w:val="47"/>
        </w:numPr>
        <w:jc w:val="both"/>
        <w:rPr>
          <w:rFonts w:ascii="Calibri" w:hAnsi="Calibri" w:cs="Calibri"/>
        </w:rPr>
      </w:pPr>
      <w:r w:rsidRPr="00824B01">
        <w:rPr>
          <w:rFonts w:ascii="Calibri" w:hAnsi="Calibri" w:cs="Calibri"/>
        </w:rPr>
        <w:t>Conducted walkthroughs of Test Plans and Test Cases involving all relevant stakeholders.</w:t>
      </w:r>
    </w:p>
    <w:p w14:paraId="480DF3ED" w14:textId="77777777" w:rsidR="00D05F57" w:rsidRPr="00824B01" w:rsidRDefault="00D05F57" w:rsidP="00824B01">
      <w:pPr>
        <w:pStyle w:val="NoSpacing"/>
        <w:numPr>
          <w:ilvl w:val="0"/>
          <w:numId w:val="47"/>
        </w:numPr>
        <w:jc w:val="both"/>
        <w:rPr>
          <w:rFonts w:ascii="Calibri" w:hAnsi="Calibri" w:cs="Calibri"/>
        </w:rPr>
      </w:pPr>
      <w:r w:rsidRPr="00824B01">
        <w:rPr>
          <w:rFonts w:ascii="Calibri" w:hAnsi="Calibri" w:cs="Calibri"/>
        </w:rPr>
        <w:t>Worked closely with product owners and business analysts in the creation of User Stories.</w:t>
      </w:r>
    </w:p>
    <w:p w14:paraId="5A539A4C" w14:textId="77777777" w:rsidR="00D05F57" w:rsidRPr="00824B01" w:rsidRDefault="00D05F57" w:rsidP="00824B01">
      <w:pPr>
        <w:pStyle w:val="NoSpacing"/>
        <w:numPr>
          <w:ilvl w:val="0"/>
          <w:numId w:val="47"/>
        </w:numPr>
        <w:jc w:val="both"/>
        <w:rPr>
          <w:rFonts w:ascii="Calibri" w:hAnsi="Calibri" w:cs="Calibri"/>
        </w:rPr>
      </w:pPr>
      <w:r w:rsidRPr="00824B01">
        <w:rPr>
          <w:rFonts w:ascii="Calibri" w:hAnsi="Calibri" w:cs="Calibri"/>
        </w:rPr>
        <w:t>Developed and executed test cases using ALM (Application Lifecycle Management).</w:t>
      </w:r>
    </w:p>
    <w:p w14:paraId="54532F39" w14:textId="77777777" w:rsidR="00D05F57" w:rsidRPr="00824B01" w:rsidRDefault="00D05F57" w:rsidP="00824B01">
      <w:pPr>
        <w:pStyle w:val="NoSpacing"/>
        <w:numPr>
          <w:ilvl w:val="0"/>
          <w:numId w:val="47"/>
        </w:numPr>
        <w:jc w:val="both"/>
        <w:rPr>
          <w:rFonts w:ascii="Calibri" w:hAnsi="Calibri" w:cs="Calibri"/>
        </w:rPr>
      </w:pPr>
      <w:r w:rsidRPr="00824B01">
        <w:rPr>
          <w:rFonts w:ascii="Calibri" w:hAnsi="Calibri" w:cs="Calibri"/>
        </w:rPr>
        <w:t>Established links between test cases and requirements using ALM to generate the Requirement Traceability Matrix (RTM).</w:t>
      </w:r>
    </w:p>
    <w:p w14:paraId="164780D7" w14:textId="77777777" w:rsidR="00D05F57" w:rsidRPr="00824B01" w:rsidRDefault="00D05F57" w:rsidP="00824B01">
      <w:pPr>
        <w:pStyle w:val="NoSpacing"/>
        <w:numPr>
          <w:ilvl w:val="0"/>
          <w:numId w:val="47"/>
        </w:numPr>
        <w:jc w:val="both"/>
        <w:rPr>
          <w:rFonts w:ascii="Calibri" w:hAnsi="Calibri" w:cs="Calibri"/>
        </w:rPr>
      </w:pPr>
      <w:r w:rsidRPr="00824B01">
        <w:rPr>
          <w:rFonts w:ascii="Calibri" w:hAnsi="Calibri" w:cs="Calibri"/>
        </w:rPr>
        <w:t>Played a pivotal role in the complete UAT testing phase.</w:t>
      </w:r>
    </w:p>
    <w:p w14:paraId="5026777F" w14:textId="77777777" w:rsidR="00D05F57" w:rsidRPr="00824B01" w:rsidRDefault="00D05F57" w:rsidP="00824B01">
      <w:pPr>
        <w:pStyle w:val="NoSpacing"/>
        <w:numPr>
          <w:ilvl w:val="0"/>
          <w:numId w:val="47"/>
        </w:numPr>
        <w:jc w:val="both"/>
        <w:rPr>
          <w:rFonts w:ascii="Calibri" w:hAnsi="Calibri" w:cs="Calibri"/>
        </w:rPr>
      </w:pPr>
      <w:r w:rsidRPr="00824B01">
        <w:rPr>
          <w:rFonts w:ascii="Calibri" w:hAnsi="Calibri" w:cs="Calibri"/>
        </w:rPr>
        <w:t>Utilized UNIX for batch job execution.</w:t>
      </w:r>
    </w:p>
    <w:p w14:paraId="6EC3103C" w14:textId="77777777" w:rsidR="00D05F57" w:rsidRPr="00824B01" w:rsidRDefault="00D05F57" w:rsidP="00824B01">
      <w:pPr>
        <w:pStyle w:val="NoSpacing"/>
        <w:numPr>
          <w:ilvl w:val="0"/>
          <w:numId w:val="47"/>
        </w:numPr>
        <w:jc w:val="both"/>
        <w:rPr>
          <w:rFonts w:ascii="Calibri" w:hAnsi="Calibri" w:cs="Calibri"/>
        </w:rPr>
      </w:pPr>
      <w:r w:rsidRPr="00824B01">
        <w:rPr>
          <w:rFonts w:ascii="Calibri" w:hAnsi="Calibri" w:cs="Calibri"/>
        </w:rPr>
        <w:t>Conducted Single Sign-On (SSO) Testing and performed Sanity Testing on application builds.</w:t>
      </w:r>
    </w:p>
    <w:p w14:paraId="4C52CA7A" w14:textId="77777777" w:rsidR="00D05F57" w:rsidRPr="00824B01" w:rsidRDefault="00D05F57" w:rsidP="00824B01">
      <w:pPr>
        <w:pStyle w:val="NoSpacing"/>
        <w:numPr>
          <w:ilvl w:val="0"/>
          <w:numId w:val="47"/>
        </w:numPr>
        <w:jc w:val="both"/>
        <w:rPr>
          <w:rFonts w:ascii="Calibri" w:hAnsi="Calibri" w:cs="Calibri"/>
        </w:rPr>
      </w:pPr>
      <w:r w:rsidRPr="00824B01">
        <w:rPr>
          <w:rFonts w:ascii="Calibri" w:hAnsi="Calibri" w:cs="Calibri"/>
        </w:rPr>
        <w:t>Conducted Regression testing for each sprint iteration.</w:t>
      </w:r>
    </w:p>
    <w:p w14:paraId="1F2E8DC1" w14:textId="77777777" w:rsidR="00D05F57" w:rsidRPr="00824B01" w:rsidRDefault="00D05F57" w:rsidP="00824B01">
      <w:pPr>
        <w:pStyle w:val="NoSpacing"/>
        <w:numPr>
          <w:ilvl w:val="0"/>
          <w:numId w:val="47"/>
        </w:numPr>
        <w:jc w:val="both"/>
        <w:rPr>
          <w:rFonts w:ascii="Calibri" w:hAnsi="Calibri" w:cs="Calibri"/>
        </w:rPr>
      </w:pPr>
      <w:r w:rsidRPr="00824B01">
        <w:rPr>
          <w:rFonts w:ascii="Calibri" w:hAnsi="Calibri" w:cs="Calibri"/>
        </w:rPr>
        <w:t>Collaborated with developers and the operations team to address production issues and assist in triaging.</w:t>
      </w:r>
    </w:p>
    <w:p w14:paraId="5800DA03" w14:textId="77777777" w:rsidR="00D05F57" w:rsidRPr="00824B01" w:rsidRDefault="00D05F57" w:rsidP="00824B01">
      <w:pPr>
        <w:pStyle w:val="NoSpacing"/>
        <w:numPr>
          <w:ilvl w:val="0"/>
          <w:numId w:val="47"/>
        </w:numPr>
        <w:jc w:val="both"/>
        <w:rPr>
          <w:rFonts w:ascii="Calibri" w:hAnsi="Calibri" w:cs="Calibri"/>
        </w:rPr>
      </w:pPr>
      <w:r w:rsidRPr="00824B01">
        <w:rPr>
          <w:rFonts w:ascii="Calibri" w:hAnsi="Calibri" w:cs="Calibri"/>
        </w:rPr>
        <w:t>Leveraged Rally for repository management, task updates, bug reporting, bug tracking, and resolution updates.</w:t>
      </w:r>
    </w:p>
    <w:p w14:paraId="33B88812" w14:textId="77777777" w:rsidR="00D05F57" w:rsidRPr="00824B01" w:rsidRDefault="00D05F57" w:rsidP="00824B01">
      <w:pPr>
        <w:pStyle w:val="NoSpacing"/>
        <w:numPr>
          <w:ilvl w:val="0"/>
          <w:numId w:val="47"/>
        </w:numPr>
        <w:jc w:val="both"/>
        <w:rPr>
          <w:rFonts w:ascii="Calibri" w:hAnsi="Calibri" w:cs="Calibri"/>
        </w:rPr>
      </w:pPr>
      <w:r w:rsidRPr="00824B01">
        <w:rPr>
          <w:rFonts w:ascii="Calibri" w:hAnsi="Calibri" w:cs="Calibri"/>
        </w:rPr>
        <w:t>Created, executed, and documented test cases using ALM.</w:t>
      </w:r>
    </w:p>
    <w:p w14:paraId="4948F25B" w14:textId="77777777" w:rsidR="00D05F57" w:rsidRPr="00824B01" w:rsidRDefault="00D05F57" w:rsidP="00824B01">
      <w:pPr>
        <w:pStyle w:val="NoSpacing"/>
        <w:numPr>
          <w:ilvl w:val="0"/>
          <w:numId w:val="47"/>
        </w:numPr>
        <w:jc w:val="both"/>
        <w:rPr>
          <w:rFonts w:ascii="Calibri" w:hAnsi="Calibri" w:cs="Calibri"/>
        </w:rPr>
      </w:pPr>
      <w:r w:rsidRPr="00824B01">
        <w:rPr>
          <w:rFonts w:ascii="Calibri" w:hAnsi="Calibri" w:cs="Calibri"/>
        </w:rPr>
        <w:t>Executed regression test cases in UFT (Unified Functional Testing) and contributed to adding regression scenarios for Automation.</w:t>
      </w:r>
    </w:p>
    <w:p w14:paraId="0E866268" w14:textId="77777777" w:rsidR="00D05F57" w:rsidRPr="00824B01" w:rsidRDefault="00D05F57" w:rsidP="00824B01">
      <w:pPr>
        <w:pStyle w:val="NoSpacing"/>
        <w:numPr>
          <w:ilvl w:val="0"/>
          <w:numId w:val="47"/>
        </w:numPr>
        <w:jc w:val="both"/>
        <w:rPr>
          <w:rFonts w:ascii="Calibri" w:hAnsi="Calibri" w:cs="Calibri"/>
        </w:rPr>
      </w:pPr>
      <w:r w:rsidRPr="00824B01">
        <w:rPr>
          <w:rFonts w:ascii="Calibri" w:hAnsi="Calibri" w:cs="Calibri"/>
        </w:rPr>
        <w:t>Prepared Test Summary documents summarizing the testing outcomes.</w:t>
      </w:r>
    </w:p>
    <w:p w14:paraId="70E021EC" w14:textId="583A02BE" w:rsidR="00D05F57" w:rsidRPr="00824B01" w:rsidRDefault="00D05F57" w:rsidP="00824B01">
      <w:pPr>
        <w:pStyle w:val="NoSpacing"/>
        <w:numPr>
          <w:ilvl w:val="0"/>
          <w:numId w:val="47"/>
        </w:numPr>
        <w:jc w:val="both"/>
        <w:rPr>
          <w:rFonts w:ascii="Calibri" w:hAnsi="Calibri" w:cs="Calibri"/>
        </w:rPr>
      </w:pPr>
      <w:r w:rsidRPr="00824B01">
        <w:rPr>
          <w:rFonts w:ascii="Calibri" w:hAnsi="Calibri" w:cs="Calibri"/>
        </w:rPr>
        <w:t>Participated in defect tracking meetings for UAT testing and communicated issues and escalations with the lead and Product Owners.</w:t>
      </w:r>
    </w:p>
    <w:p w14:paraId="7A2BF1EC" w14:textId="77777777" w:rsidR="00F23D26" w:rsidRPr="00824B01" w:rsidRDefault="00F23D26" w:rsidP="00824B01">
      <w:pPr>
        <w:pStyle w:val="NoSpacing"/>
        <w:jc w:val="both"/>
        <w:rPr>
          <w:rFonts w:ascii="Calibri" w:hAnsi="Calibri" w:cs="Calibri"/>
          <w:b/>
          <w:bCs/>
        </w:rPr>
      </w:pPr>
    </w:p>
    <w:p w14:paraId="0C2CBFBE" w14:textId="334F097E" w:rsidR="00C66B13" w:rsidRPr="00824B01" w:rsidRDefault="00C66B13" w:rsidP="00824B01">
      <w:pPr>
        <w:pStyle w:val="NoSpacing"/>
        <w:jc w:val="both"/>
        <w:rPr>
          <w:rFonts w:ascii="Calibri" w:hAnsi="Calibri" w:cs="Calibri"/>
        </w:rPr>
      </w:pPr>
      <w:r w:rsidRPr="00824B01">
        <w:rPr>
          <w:rFonts w:ascii="Calibri" w:hAnsi="Calibri" w:cs="Calibri"/>
          <w:b/>
          <w:bCs/>
        </w:rPr>
        <w:t>Environment:</w:t>
      </w:r>
      <w:r w:rsidRPr="00824B01">
        <w:rPr>
          <w:rFonts w:ascii="Calibri" w:hAnsi="Calibri" w:cs="Calibri"/>
        </w:rPr>
        <w:t xml:space="preserve"> Windows </w:t>
      </w:r>
      <w:r w:rsidR="00C661AF" w:rsidRPr="00824B01">
        <w:rPr>
          <w:rFonts w:ascii="Calibri" w:hAnsi="Calibri" w:cs="Calibri"/>
        </w:rPr>
        <w:t>XP, .Net</w:t>
      </w:r>
      <w:r w:rsidRPr="00824B01">
        <w:rPr>
          <w:rFonts w:ascii="Calibri" w:hAnsi="Calibri" w:cs="Calibri"/>
        </w:rPr>
        <w:t>, ALM 11.5.2, SQL, Unix, Rally, TOAD, Autosys, UFT</w:t>
      </w:r>
    </w:p>
    <w:p w14:paraId="72191660" w14:textId="70833EAA" w:rsidR="00D05F57" w:rsidRPr="00824B01" w:rsidRDefault="00F23D26" w:rsidP="00824B01">
      <w:pPr>
        <w:pStyle w:val="NoSpacing"/>
        <w:tabs>
          <w:tab w:val="left" w:pos="4410"/>
        </w:tabs>
        <w:jc w:val="both"/>
        <w:rPr>
          <w:rFonts w:ascii="Calibri" w:hAnsi="Calibri" w:cs="Calibri"/>
          <w:b/>
          <w:bCs/>
        </w:rPr>
      </w:pPr>
      <w:r w:rsidRPr="00824B01">
        <w:rPr>
          <w:rFonts w:ascii="Calibri" w:hAnsi="Calibri" w:cs="Calibri"/>
          <w:b/>
          <w:bCs/>
        </w:rPr>
        <w:tab/>
      </w:r>
    </w:p>
    <w:p w14:paraId="7EFF38FE" w14:textId="77777777" w:rsidR="00C56C50" w:rsidRPr="00824B01" w:rsidRDefault="00C56C50" w:rsidP="00824B01">
      <w:pPr>
        <w:pStyle w:val="NoSpacing"/>
        <w:jc w:val="both"/>
        <w:rPr>
          <w:rFonts w:ascii="Calibri" w:hAnsi="Calibri" w:cs="Calibri"/>
          <w:b/>
          <w:bCs/>
        </w:rPr>
      </w:pPr>
      <w:r w:rsidRPr="00824B01">
        <w:rPr>
          <w:rFonts w:ascii="Calibri" w:hAnsi="Calibri" w:cs="Calibri"/>
          <w:b/>
          <w:bCs/>
        </w:rPr>
        <w:t>Project Title:  Claims</w:t>
      </w:r>
    </w:p>
    <w:p w14:paraId="598318E6" w14:textId="472676C8" w:rsidR="000717BB" w:rsidRPr="00824B01" w:rsidRDefault="00C56C50" w:rsidP="00824B01">
      <w:pPr>
        <w:pStyle w:val="NoSpacing"/>
        <w:jc w:val="both"/>
        <w:rPr>
          <w:rFonts w:ascii="Calibri" w:hAnsi="Calibri" w:cs="Calibri"/>
          <w:b/>
          <w:bCs/>
        </w:rPr>
      </w:pPr>
      <w:r w:rsidRPr="00824B01">
        <w:rPr>
          <w:rFonts w:ascii="Calibri" w:hAnsi="Calibri" w:cs="Calibri"/>
          <w:b/>
          <w:bCs/>
        </w:rPr>
        <w:t>Client: AXA Health Insurance</w:t>
      </w:r>
      <w:r w:rsidR="000717BB" w:rsidRPr="00824B01">
        <w:rPr>
          <w:rFonts w:ascii="Calibri" w:hAnsi="Calibri" w:cs="Calibri"/>
          <w:b/>
          <w:bCs/>
        </w:rPr>
        <w:tab/>
      </w:r>
      <w:r w:rsidR="000717BB" w:rsidRPr="00824B01">
        <w:rPr>
          <w:rFonts w:ascii="Calibri" w:hAnsi="Calibri" w:cs="Calibri"/>
          <w:b/>
          <w:bCs/>
        </w:rPr>
        <w:tab/>
      </w:r>
      <w:r w:rsidR="000717BB" w:rsidRPr="00824B01">
        <w:rPr>
          <w:rFonts w:ascii="Calibri" w:hAnsi="Calibri" w:cs="Calibri"/>
          <w:b/>
          <w:bCs/>
        </w:rPr>
        <w:tab/>
      </w:r>
      <w:r w:rsidR="000717BB" w:rsidRPr="00824B01">
        <w:rPr>
          <w:rFonts w:ascii="Calibri" w:hAnsi="Calibri" w:cs="Calibri"/>
          <w:b/>
          <w:bCs/>
        </w:rPr>
        <w:tab/>
      </w:r>
      <w:r w:rsidR="000717BB" w:rsidRPr="00824B01">
        <w:rPr>
          <w:rFonts w:ascii="Calibri" w:hAnsi="Calibri" w:cs="Calibri"/>
          <w:b/>
          <w:bCs/>
        </w:rPr>
        <w:tab/>
      </w:r>
      <w:r w:rsidR="000717BB" w:rsidRPr="00824B01">
        <w:rPr>
          <w:rFonts w:ascii="Calibri" w:hAnsi="Calibri" w:cs="Calibri"/>
          <w:b/>
          <w:bCs/>
        </w:rPr>
        <w:tab/>
      </w:r>
      <w:r w:rsidR="000717BB" w:rsidRPr="00824B01">
        <w:rPr>
          <w:rFonts w:ascii="Calibri" w:hAnsi="Calibri" w:cs="Calibri"/>
          <w:b/>
          <w:bCs/>
        </w:rPr>
        <w:tab/>
      </w:r>
      <w:r w:rsidR="000717BB" w:rsidRPr="00824B01">
        <w:rPr>
          <w:rFonts w:ascii="Calibri" w:hAnsi="Calibri" w:cs="Calibri"/>
          <w:b/>
          <w:bCs/>
        </w:rPr>
        <w:tab/>
        <w:t xml:space="preserve">           Aug `12 – Jul`13</w:t>
      </w:r>
    </w:p>
    <w:p w14:paraId="7CDDB572" w14:textId="357EA869" w:rsidR="00C56C50" w:rsidRPr="00824B01" w:rsidRDefault="00C56C50" w:rsidP="00824B01">
      <w:pPr>
        <w:pStyle w:val="NoSpacing"/>
        <w:jc w:val="both"/>
        <w:rPr>
          <w:rFonts w:ascii="Calibri" w:hAnsi="Calibri" w:cs="Calibri"/>
          <w:b/>
          <w:bCs/>
        </w:rPr>
      </w:pPr>
      <w:r w:rsidRPr="00824B01">
        <w:rPr>
          <w:rFonts w:ascii="Calibri" w:hAnsi="Calibri" w:cs="Calibri"/>
          <w:b/>
          <w:bCs/>
        </w:rPr>
        <w:t xml:space="preserve"> Tata </w:t>
      </w:r>
      <w:r w:rsidR="00C661AF" w:rsidRPr="00824B01">
        <w:rPr>
          <w:rFonts w:ascii="Calibri" w:hAnsi="Calibri" w:cs="Calibri"/>
          <w:b/>
          <w:bCs/>
        </w:rPr>
        <w:t>Consultancy</w:t>
      </w:r>
      <w:r w:rsidRPr="00824B01">
        <w:rPr>
          <w:rFonts w:ascii="Calibri" w:hAnsi="Calibri" w:cs="Calibri"/>
          <w:b/>
          <w:bCs/>
        </w:rPr>
        <w:t xml:space="preserve"> </w:t>
      </w:r>
      <w:r w:rsidR="00C661AF" w:rsidRPr="00824B01">
        <w:rPr>
          <w:rFonts w:ascii="Calibri" w:hAnsi="Calibri" w:cs="Calibri"/>
          <w:b/>
          <w:bCs/>
        </w:rPr>
        <w:t>Services, India</w:t>
      </w:r>
    </w:p>
    <w:p w14:paraId="4AE8D9ED" w14:textId="77777777" w:rsidR="00C56C50" w:rsidRPr="00824B01" w:rsidRDefault="00C56C50" w:rsidP="00824B01">
      <w:pPr>
        <w:pStyle w:val="NoSpacing"/>
        <w:jc w:val="both"/>
        <w:rPr>
          <w:rFonts w:ascii="Calibri" w:hAnsi="Calibri" w:cs="Calibri"/>
        </w:rPr>
      </w:pPr>
    </w:p>
    <w:p w14:paraId="69936F99" w14:textId="77777777" w:rsidR="007E3FF8" w:rsidRPr="00824B01" w:rsidRDefault="007E3FF8" w:rsidP="00824B01">
      <w:pPr>
        <w:pStyle w:val="NoSpacing"/>
        <w:jc w:val="both"/>
        <w:rPr>
          <w:rFonts w:ascii="Calibri" w:hAnsi="Calibri" w:cs="Calibri"/>
        </w:rPr>
      </w:pPr>
      <w:r w:rsidRPr="00824B01">
        <w:rPr>
          <w:rFonts w:ascii="Calibri" w:hAnsi="Calibri" w:cs="Calibri"/>
          <w:b/>
          <w:bCs/>
        </w:rPr>
        <w:t>Project Details</w:t>
      </w:r>
      <w:r w:rsidRPr="00824B01">
        <w:rPr>
          <w:rFonts w:ascii="Calibri" w:hAnsi="Calibri" w:cs="Calibri"/>
        </w:rPr>
        <w:t>: Claims Data Mart was developed in alignment with the future state architecture, to support the reporting requirements of the business. This Data Mart provides line of business and policy cancellation reporting as well to reduce point-to-point multiple data sources and establish a single source for integrated reporting.</w:t>
      </w:r>
    </w:p>
    <w:p w14:paraId="47B8310F" w14:textId="77777777" w:rsidR="008E708C" w:rsidRPr="00824B01" w:rsidRDefault="008E708C" w:rsidP="00824B01">
      <w:pPr>
        <w:pStyle w:val="NoSpacing"/>
        <w:jc w:val="both"/>
        <w:rPr>
          <w:rFonts w:ascii="Calibri" w:hAnsi="Calibri" w:cs="Calibri"/>
        </w:rPr>
      </w:pPr>
    </w:p>
    <w:p w14:paraId="3FA86BD4" w14:textId="77777777" w:rsidR="005A5CDF" w:rsidRPr="00824B01" w:rsidRDefault="005A5CDF" w:rsidP="00824B01">
      <w:pPr>
        <w:pStyle w:val="NoSpacing"/>
        <w:jc w:val="both"/>
        <w:rPr>
          <w:rFonts w:ascii="Calibri" w:hAnsi="Calibri" w:cs="Calibri"/>
          <w:b/>
          <w:bCs/>
        </w:rPr>
      </w:pPr>
      <w:r w:rsidRPr="00824B01">
        <w:rPr>
          <w:rFonts w:ascii="Calibri" w:hAnsi="Calibri" w:cs="Calibri"/>
          <w:b/>
          <w:bCs/>
        </w:rPr>
        <w:t>Responsibilities:</w:t>
      </w:r>
    </w:p>
    <w:p w14:paraId="3B3D8533" w14:textId="77777777" w:rsidR="005A5CDF" w:rsidRPr="00824B01" w:rsidRDefault="005A5CDF" w:rsidP="00824B01">
      <w:pPr>
        <w:pStyle w:val="NoSpacing"/>
        <w:jc w:val="both"/>
        <w:rPr>
          <w:rFonts w:ascii="Calibri" w:hAnsi="Calibri" w:cs="Calibri"/>
        </w:rPr>
      </w:pPr>
    </w:p>
    <w:p w14:paraId="422BBF8F" w14:textId="77777777" w:rsidR="005A5CDF" w:rsidRPr="00824B01" w:rsidRDefault="005A5CDF" w:rsidP="00824B01">
      <w:pPr>
        <w:pStyle w:val="NoSpacing"/>
        <w:numPr>
          <w:ilvl w:val="0"/>
          <w:numId w:val="48"/>
        </w:numPr>
        <w:jc w:val="both"/>
        <w:rPr>
          <w:rFonts w:ascii="Calibri" w:hAnsi="Calibri" w:cs="Calibri"/>
        </w:rPr>
      </w:pPr>
      <w:r w:rsidRPr="00824B01">
        <w:rPr>
          <w:rFonts w:ascii="Calibri" w:hAnsi="Calibri" w:cs="Calibri"/>
        </w:rPr>
        <w:t>Drafted technical designs/specifications outlining data Extraction, Transformation, and Loading processes.</w:t>
      </w:r>
    </w:p>
    <w:p w14:paraId="2360961C" w14:textId="77777777" w:rsidR="005A5CDF" w:rsidRPr="00824B01" w:rsidRDefault="005A5CDF" w:rsidP="00824B01">
      <w:pPr>
        <w:pStyle w:val="NoSpacing"/>
        <w:numPr>
          <w:ilvl w:val="0"/>
          <w:numId w:val="48"/>
        </w:numPr>
        <w:jc w:val="both"/>
        <w:rPr>
          <w:rFonts w:ascii="Calibri" w:hAnsi="Calibri" w:cs="Calibri"/>
        </w:rPr>
      </w:pPr>
      <w:r w:rsidRPr="00824B01">
        <w:rPr>
          <w:rFonts w:ascii="Calibri" w:hAnsi="Calibri" w:cs="Calibri"/>
        </w:rPr>
        <w:t>Utilized Informatica Utilities including Source Analyzer, Warehouse Designer, Mapping Designer, Mapplet Designer, and Transformation Developer.</w:t>
      </w:r>
    </w:p>
    <w:p w14:paraId="4B6B7CC0" w14:textId="77777777" w:rsidR="005A5CDF" w:rsidRPr="00824B01" w:rsidRDefault="005A5CDF" w:rsidP="00824B01">
      <w:pPr>
        <w:pStyle w:val="NoSpacing"/>
        <w:numPr>
          <w:ilvl w:val="0"/>
          <w:numId w:val="48"/>
        </w:numPr>
        <w:jc w:val="both"/>
        <w:rPr>
          <w:rFonts w:ascii="Calibri" w:hAnsi="Calibri" w:cs="Calibri"/>
        </w:rPr>
      </w:pPr>
      <w:r w:rsidRPr="00824B01">
        <w:rPr>
          <w:rFonts w:ascii="Calibri" w:hAnsi="Calibri" w:cs="Calibri"/>
        </w:rPr>
        <w:t>Analyzed data sources, performed data transformation, mapped data, and loaded it into targets using Informatica Power Center Designer.</w:t>
      </w:r>
    </w:p>
    <w:p w14:paraId="759D9DA6" w14:textId="77777777" w:rsidR="005A5CDF" w:rsidRPr="00824B01" w:rsidRDefault="005A5CDF" w:rsidP="00824B01">
      <w:pPr>
        <w:pStyle w:val="NoSpacing"/>
        <w:numPr>
          <w:ilvl w:val="0"/>
          <w:numId w:val="48"/>
        </w:numPr>
        <w:jc w:val="both"/>
        <w:rPr>
          <w:rFonts w:ascii="Calibri" w:hAnsi="Calibri" w:cs="Calibri"/>
        </w:rPr>
      </w:pPr>
      <w:r w:rsidRPr="00824B01">
        <w:rPr>
          <w:rFonts w:ascii="Calibri" w:hAnsi="Calibri" w:cs="Calibri"/>
        </w:rPr>
        <w:t>Formulated reusable transformations for loading data from operational sources to the Data Warehouse, and engaged in capacity planning and data storage considerations.</w:t>
      </w:r>
    </w:p>
    <w:p w14:paraId="3AB5E995" w14:textId="77777777" w:rsidR="005A5CDF" w:rsidRPr="00824B01" w:rsidRDefault="005A5CDF" w:rsidP="00824B01">
      <w:pPr>
        <w:pStyle w:val="NoSpacing"/>
        <w:numPr>
          <w:ilvl w:val="0"/>
          <w:numId w:val="48"/>
        </w:numPr>
        <w:jc w:val="both"/>
        <w:rPr>
          <w:rFonts w:ascii="Calibri" w:hAnsi="Calibri" w:cs="Calibri"/>
        </w:rPr>
      </w:pPr>
      <w:r w:rsidRPr="00824B01">
        <w:rPr>
          <w:rFonts w:ascii="Calibri" w:hAnsi="Calibri" w:cs="Calibri"/>
        </w:rPr>
        <w:t>Developed intricate mappings, such as Slowly Changing Dimensions Type II with Time Stamping, within the Mapping Designer.</w:t>
      </w:r>
    </w:p>
    <w:p w14:paraId="6FCED1C4" w14:textId="77777777" w:rsidR="005A5CDF" w:rsidRPr="00824B01" w:rsidRDefault="005A5CDF" w:rsidP="00824B01">
      <w:pPr>
        <w:pStyle w:val="NoSpacing"/>
        <w:numPr>
          <w:ilvl w:val="0"/>
          <w:numId w:val="48"/>
        </w:numPr>
        <w:jc w:val="both"/>
        <w:rPr>
          <w:rFonts w:ascii="Calibri" w:hAnsi="Calibri" w:cs="Calibri"/>
        </w:rPr>
      </w:pPr>
      <w:r w:rsidRPr="00824B01">
        <w:rPr>
          <w:rFonts w:ascii="Calibri" w:hAnsi="Calibri" w:cs="Calibri"/>
        </w:rPr>
        <w:t>Employed various transformations like Filter, Expression, Sequence Generator, Update Strategy, Joiner, Stored Procedure, and Union to create robust mappings in the Informatica Designer.</w:t>
      </w:r>
    </w:p>
    <w:p w14:paraId="6C5247D5" w14:textId="77777777" w:rsidR="005A5CDF" w:rsidRPr="00824B01" w:rsidRDefault="005A5CDF" w:rsidP="00824B01">
      <w:pPr>
        <w:pStyle w:val="NoSpacing"/>
        <w:numPr>
          <w:ilvl w:val="0"/>
          <w:numId w:val="48"/>
        </w:numPr>
        <w:jc w:val="both"/>
        <w:rPr>
          <w:rFonts w:ascii="Calibri" w:hAnsi="Calibri" w:cs="Calibri"/>
        </w:rPr>
      </w:pPr>
      <w:r w:rsidRPr="00824B01">
        <w:rPr>
          <w:rFonts w:ascii="Calibri" w:hAnsi="Calibri" w:cs="Calibri"/>
        </w:rPr>
        <w:t>Utilized Informatica Workflow Manager to construct workflows, database connections, sessions, and batches for executing mappings.</w:t>
      </w:r>
    </w:p>
    <w:p w14:paraId="2B9AAB7E" w14:textId="77777777" w:rsidR="005A5CDF" w:rsidRPr="00824B01" w:rsidRDefault="005A5CDF" w:rsidP="00824B01">
      <w:pPr>
        <w:pStyle w:val="NoSpacing"/>
        <w:numPr>
          <w:ilvl w:val="0"/>
          <w:numId w:val="48"/>
        </w:numPr>
        <w:jc w:val="both"/>
        <w:rPr>
          <w:rFonts w:ascii="Calibri" w:hAnsi="Calibri" w:cs="Calibri"/>
        </w:rPr>
      </w:pPr>
      <w:r w:rsidRPr="00824B01">
        <w:rPr>
          <w:rFonts w:ascii="Calibri" w:hAnsi="Calibri" w:cs="Calibri"/>
        </w:rPr>
        <w:t>Utilized Variables and Parameters in mappings to facilitate value passing between mappings and sessions.</w:t>
      </w:r>
    </w:p>
    <w:p w14:paraId="67B1D704" w14:textId="77777777" w:rsidR="005A5CDF" w:rsidRPr="00824B01" w:rsidRDefault="005A5CDF" w:rsidP="00824B01">
      <w:pPr>
        <w:pStyle w:val="NoSpacing"/>
        <w:numPr>
          <w:ilvl w:val="0"/>
          <w:numId w:val="48"/>
        </w:numPr>
        <w:jc w:val="both"/>
        <w:rPr>
          <w:rFonts w:ascii="Calibri" w:hAnsi="Calibri" w:cs="Calibri"/>
        </w:rPr>
      </w:pPr>
      <w:r w:rsidRPr="00824B01">
        <w:rPr>
          <w:rFonts w:ascii="Calibri" w:hAnsi="Calibri" w:cs="Calibri"/>
        </w:rPr>
        <w:t>Created Stored Procedures, Functions, Packages, and Triggers using PL/SQL.</w:t>
      </w:r>
    </w:p>
    <w:p w14:paraId="2C9290EB" w14:textId="77777777" w:rsidR="005A5CDF" w:rsidRPr="00824B01" w:rsidRDefault="005A5CDF" w:rsidP="00824B01">
      <w:pPr>
        <w:pStyle w:val="NoSpacing"/>
        <w:numPr>
          <w:ilvl w:val="0"/>
          <w:numId w:val="48"/>
        </w:numPr>
        <w:jc w:val="both"/>
        <w:rPr>
          <w:rFonts w:ascii="Calibri" w:hAnsi="Calibri" w:cs="Calibri"/>
        </w:rPr>
      </w:pPr>
      <w:r w:rsidRPr="00824B01">
        <w:rPr>
          <w:rFonts w:ascii="Calibri" w:hAnsi="Calibri" w:cs="Calibri"/>
        </w:rPr>
        <w:t>Implemented restart strategies and error handling techniques to recover failed sessions.</w:t>
      </w:r>
    </w:p>
    <w:p w14:paraId="0DCE4065" w14:textId="77777777" w:rsidR="005A5CDF" w:rsidRPr="00824B01" w:rsidRDefault="005A5CDF" w:rsidP="00824B01">
      <w:pPr>
        <w:pStyle w:val="NoSpacing"/>
        <w:numPr>
          <w:ilvl w:val="0"/>
          <w:numId w:val="48"/>
        </w:numPr>
        <w:jc w:val="both"/>
        <w:rPr>
          <w:rFonts w:ascii="Calibri" w:hAnsi="Calibri" w:cs="Calibri"/>
        </w:rPr>
      </w:pPr>
      <w:r w:rsidRPr="00824B01">
        <w:rPr>
          <w:rFonts w:ascii="Calibri" w:hAnsi="Calibri" w:cs="Calibri"/>
        </w:rPr>
        <w:t>Automated pre-session and post-session processes using Unix Shell Scripts.</w:t>
      </w:r>
    </w:p>
    <w:p w14:paraId="3C891EEF" w14:textId="77777777" w:rsidR="005A5CDF" w:rsidRPr="00824B01" w:rsidRDefault="005A5CDF" w:rsidP="00824B01">
      <w:pPr>
        <w:pStyle w:val="NoSpacing"/>
        <w:numPr>
          <w:ilvl w:val="0"/>
          <w:numId w:val="48"/>
        </w:numPr>
        <w:jc w:val="both"/>
        <w:rPr>
          <w:rFonts w:ascii="Calibri" w:hAnsi="Calibri" w:cs="Calibri"/>
        </w:rPr>
      </w:pPr>
      <w:r w:rsidRPr="00824B01">
        <w:rPr>
          <w:rFonts w:ascii="Calibri" w:hAnsi="Calibri" w:cs="Calibri"/>
        </w:rPr>
        <w:t>Conducted performance tuning to enhance Data Extraction, Data Processing, and Load time.</w:t>
      </w:r>
    </w:p>
    <w:p w14:paraId="73749229" w14:textId="77777777" w:rsidR="005A5CDF" w:rsidRPr="00824B01" w:rsidRDefault="005A5CDF" w:rsidP="00824B01">
      <w:pPr>
        <w:pStyle w:val="NoSpacing"/>
        <w:numPr>
          <w:ilvl w:val="0"/>
          <w:numId w:val="48"/>
        </w:numPr>
        <w:jc w:val="both"/>
        <w:rPr>
          <w:rFonts w:ascii="Calibri" w:hAnsi="Calibri" w:cs="Calibri"/>
        </w:rPr>
      </w:pPr>
      <w:r w:rsidRPr="00824B01">
        <w:rPr>
          <w:rFonts w:ascii="Calibri" w:hAnsi="Calibri" w:cs="Calibri"/>
        </w:rPr>
        <w:t>Enforced best practices and standards while designing technical documents and developing Informatica ETL processes.</w:t>
      </w:r>
    </w:p>
    <w:p w14:paraId="59994FB3" w14:textId="5A1818D8" w:rsidR="007E3FF8" w:rsidRPr="00824B01" w:rsidRDefault="005A5CDF" w:rsidP="00824B01">
      <w:pPr>
        <w:pStyle w:val="NoSpacing"/>
        <w:numPr>
          <w:ilvl w:val="0"/>
          <w:numId w:val="48"/>
        </w:numPr>
        <w:jc w:val="both"/>
        <w:rPr>
          <w:rFonts w:ascii="Calibri" w:hAnsi="Calibri" w:cs="Calibri"/>
        </w:rPr>
      </w:pPr>
      <w:r w:rsidRPr="00824B01">
        <w:rPr>
          <w:rFonts w:ascii="Calibri" w:hAnsi="Calibri" w:cs="Calibri"/>
        </w:rPr>
        <w:t>Coordinated with clients, Business Analysts, Subject Matter Experts (SMEs), and team members.</w:t>
      </w:r>
    </w:p>
    <w:p w14:paraId="4067AD3F" w14:textId="77777777" w:rsidR="006312DC" w:rsidRPr="00824B01" w:rsidRDefault="006312DC" w:rsidP="00824B01">
      <w:pPr>
        <w:pStyle w:val="NoSpacing"/>
        <w:jc w:val="both"/>
        <w:rPr>
          <w:rFonts w:ascii="Calibri" w:hAnsi="Calibri" w:cs="Calibri"/>
        </w:rPr>
      </w:pPr>
    </w:p>
    <w:p w14:paraId="70352A0D" w14:textId="097DC8A4" w:rsidR="006312DC" w:rsidRPr="00824B01" w:rsidRDefault="006312DC" w:rsidP="00824B01">
      <w:pPr>
        <w:pStyle w:val="NoSpacing"/>
        <w:jc w:val="both"/>
        <w:rPr>
          <w:rFonts w:ascii="Calibri" w:hAnsi="Calibri" w:cs="Calibri"/>
        </w:rPr>
      </w:pPr>
      <w:r w:rsidRPr="00824B01">
        <w:rPr>
          <w:rFonts w:ascii="Calibri" w:hAnsi="Calibri" w:cs="Calibri"/>
          <w:b/>
          <w:bCs/>
        </w:rPr>
        <w:t>Environment:</w:t>
      </w:r>
      <w:r w:rsidRPr="00824B01">
        <w:rPr>
          <w:rFonts w:ascii="Calibri" w:hAnsi="Calibri" w:cs="Calibri"/>
        </w:rPr>
        <w:t xml:space="preserve"> Informatica Power Center 8.6, Oracle 10g, SQL Developer, </w:t>
      </w:r>
      <w:r w:rsidR="00C661AF" w:rsidRPr="00824B01">
        <w:rPr>
          <w:rFonts w:ascii="Calibri" w:hAnsi="Calibri" w:cs="Calibri"/>
        </w:rPr>
        <w:t>UNIX, Autosys</w:t>
      </w:r>
    </w:p>
    <w:p w14:paraId="49027996" w14:textId="77777777" w:rsidR="00C56C50" w:rsidRPr="00824B01" w:rsidRDefault="00C56C50" w:rsidP="00824B01">
      <w:pPr>
        <w:pStyle w:val="NoSpacing"/>
        <w:jc w:val="both"/>
        <w:rPr>
          <w:rFonts w:ascii="Calibri" w:hAnsi="Calibri" w:cs="Calibri"/>
        </w:rPr>
      </w:pPr>
    </w:p>
    <w:p w14:paraId="5DC331B5" w14:textId="77777777" w:rsidR="005B1EB7" w:rsidRPr="00824B01" w:rsidRDefault="005B1EB7" w:rsidP="00824B01">
      <w:pPr>
        <w:pStyle w:val="NoSpacing"/>
        <w:jc w:val="both"/>
        <w:rPr>
          <w:rFonts w:ascii="Calibri" w:hAnsi="Calibri" w:cs="Calibri"/>
          <w:b/>
          <w:bCs/>
        </w:rPr>
      </w:pPr>
      <w:r w:rsidRPr="00824B01">
        <w:rPr>
          <w:rFonts w:ascii="Calibri" w:hAnsi="Calibri" w:cs="Calibri"/>
          <w:b/>
          <w:bCs/>
        </w:rPr>
        <w:t>Client: AIG</w:t>
      </w:r>
      <w:r w:rsidRPr="00824B01">
        <w:rPr>
          <w:rFonts w:ascii="Calibri" w:hAnsi="Calibri" w:cs="Calibri"/>
          <w:b/>
          <w:bCs/>
        </w:rPr>
        <w:tab/>
      </w:r>
      <w:r w:rsidRPr="00824B01">
        <w:rPr>
          <w:rFonts w:ascii="Calibri" w:hAnsi="Calibri" w:cs="Calibri"/>
          <w:b/>
          <w:bCs/>
        </w:rPr>
        <w:tab/>
      </w:r>
      <w:r w:rsidRPr="00824B01">
        <w:rPr>
          <w:rFonts w:ascii="Calibri" w:hAnsi="Calibri" w:cs="Calibri"/>
          <w:b/>
          <w:bCs/>
        </w:rPr>
        <w:tab/>
      </w:r>
    </w:p>
    <w:p w14:paraId="30FEFC07" w14:textId="67C21CDC" w:rsidR="005B1EB7" w:rsidRPr="00824B01" w:rsidRDefault="00C661AF" w:rsidP="00824B01">
      <w:pPr>
        <w:pStyle w:val="NoSpacing"/>
        <w:jc w:val="both"/>
        <w:rPr>
          <w:rFonts w:ascii="Calibri" w:hAnsi="Calibri" w:cs="Calibri"/>
          <w:b/>
          <w:bCs/>
        </w:rPr>
      </w:pPr>
      <w:r w:rsidRPr="00824B01">
        <w:rPr>
          <w:rFonts w:ascii="Calibri" w:hAnsi="Calibri" w:cs="Calibri"/>
          <w:b/>
          <w:bCs/>
        </w:rPr>
        <w:t>Firm:</w:t>
      </w:r>
      <w:r w:rsidR="005B1EB7" w:rsidRPr="00824B01">
        <w:rPr>
          <w:rFonts w:ascii="Calibri" w:hAnsi="Calibri" w:cs="Calibri"/>
          <w:b/>
          <w:bCs/>
        </w:rPr>
        <w:t xml:space="preserve"> Tata </w:t>
      </w:r>
      <w:r w:rsidRPr="00824B01">
        <w:rPr>
          <w:rFonts w:ascii="Calibri" w:hAnsi="Calibri" w:cs="Calibri"/>
          <w:b/>
          <w:bCs/>
        </w:rPr>
        <w:t>Consultancy</w:t>
      </w:r>
      <w:r w:rsidR="005B1EB7" w:rsidRPr="00824B01">
        <w:rPr>
          <w:rFonts w:ascii="Calibri" w:hAnsi="Calibri" w:cs="Calibri"/>
          <w:b/>
          <w:bCs/>
        </w:rPr>
        <w:t xml:space="preserve"> </w:t>
      </w:r>
      <w:r w:rsidRPr="00824B01">
        <w:rPr>
          <w:rFonts w:ascii="Calibri" w:hAnsi="Calibri" w:cs="Calibri"/>
          <w:b/>
          <w:bCs/>
        </w:rPr>
        <w:t>Services, India</w:t>
      </w:r>
      <w:r w:rsidR="005B1EB7" w:rsidRPr="00824B01">
        <w:rPr>
          <w:rFonts w:ascii="Calibri" w:hAnsi="Calibri" w:cs="Calibri"/>
          <w:b/>
          <w:bCs/>
        </w:rPr>
        <w:t xml:space="preserve"> </w:t>
      </w:r>
      <w:r w:rsidR="005B1EB7" w:rsidRPr="00824B01">
        <w:rPr>
          <w:rFonts w:ascii="Calibri" w:hAnsi="Calibri" w:cs="Calibri"/>
          <w:b/>
          <w:bCs/>
        </w:rPr>
        <w:tab/>
      </w:r>
      <w:r w:rsidR="005B1EB7" w:rsidRPr="00824B01">
        <w:rPr>
          <w:rFonts w:ascii="Calibri" w:hAnsi="Calibri" w:cs="Calibri"/>
          <w:b/>
          <w:bCs/>
        </w:rPr>
        <w:tab/>
      </w:r>
      <w:r w:rsidR="005B1EB7" w:rsidRPr="00824B01">
        <w:rPr>
          <w:rFonts w:ascii="Calibri" w:hAnsi="Calibri" w:cs="Calibri"/>
          <w:b/>
          <w:bCs/>
        </w:rPr>
        <w:tab/>
      </w:r>
      <w:r w:rsidR="005B1EB7" w:rsidRPr="00824B01">
        <w:rPr>
          <w:rFonts w:ascii="Calibri" w:hAnsi="Calibri" w:cs="Calibri"/>
          <w:b/>
          <w:bCs/>
        </w:rPr>
        <w:tab/>
      </w:r>
      <w:r w:rsidR="005B1EB7" w:rsidRPr="00824B01">
        <w:rPr>
          <w:rFonts w:ascii="Calibri" w:hAnsi="Calibri" w:cs="Calibri"/>
          <w:b/>
          <w:bCs/>
        </w:rPr>
        <w:tab/>
      </w:r>
      <w:r w:rsidR="005B1EB7" w:rsidRPr="00824B01">
        <w:rPr>
          <w:rFonts w:ascii="Calibri" w:hAnsi="Calibri" w:cs="Calibri"/>
          <w:b/>
          <w:bCs/>
        </w:rPr>
        <w:tab/>
      </w:r>
      <w:r w:rsidR="005B1EB7" w:rsidRPr="00824B01">
        <w:rPr>
          <w:rFonts w:ascii="Calibri" w:hAnsi="Calibri" w:cs="Calibri"/>
          <w:b/>
          <w:bCs/>
        </w:rPr>
        <w:tab/>
        <w:t xml:space="preserve">         Aug `10 – Jun `12</w:t>
      </w:r>
    </w:p>
    <w:p w14:paraId="41177109" w14:textId="77777777" w:rsidR="005B1EB7" w:rsidRPr="00824B01" w:rsidRDefault="005B1EB7" w:rsidP="00824B01">
      <w:pPr>
        <w:pStyle w:val="NoSpacing"/>
        <w:jc w:val="both"/>
        <w:rPr>
          <w:rFonts w:ascii="Calibri" w:hAnsi="Calibri" w:cs="Calibri"/>
        </w:rPr>
      </w:pPr>
      <w:r w:rsidRPr="00824B01">
        <w:rPr>
          <w:rFonts w:ascii="Calibri" w:hAnsi="Calibri" w:cs="Calibri"/>
          <w:b/>
          <w:bCs/>
        </w:rPr>
        <w:t>Role: Data Analyst</w:t>
      </w:r>
      <w:r w:rsidRPr="00824B01">
        <w:rPr>
          <w:rFonts w:ascii="Calibri" w:hAnsi="Calibri" w:cs="Calibri"/>
        </w:rPr>
        <w:tab/>
      </w:r>
    </w:p>
    <w:p w14:paraId="689C7753" w14:textId="77777777" w:rsidR="005B1EB7" w:rsidRPr="00824B01" w:rsidRDefault="005B1EB7" w:rsidP="00824B01">
      <w:pPr>
        <w:pStyle w:val="NoSpacing"/>
        <w:jc w:val="both"/>
        <w:rPr>
          <w:rFonts w:ascii="Calibri" w:hAnsi="Calibri" w:cs="Calibri"/>
        </w:rPr>
      </w:pPr>
    </w:p>
    <w:p w14:paraId="6160B02B" w14:textId="2001F91F" w:rsidR="005B1EB7" w:rsidRPr="00824B01" w:rsidRDefault="005B1EB7" w:rsidP="00824B01">
      <w:pPr>
        <w:pStyle w:val="NoSpacing"/>
        <w:jc w:val="both"/>
        <w:rPr>
          <w:rFonts w:ascii="Calibri" w:hAnsi="Calibri" w:cs="Calibri"/>
        </w:rPr>
      </w:pPr>
      <w:r w:rsidRPr="00824B01">
        <w:rPr>
          <w:rFonts w:ascii="Calibri" w:hAnsi="Calibri" w:cs="Calibri"/>
          <w:b/>
          <w:bCs/>
        </w:rPr>
        <w:t>Project Description:</w:t>
      </w:r>
      <w:r w:rsidRPr="00824B01">
        <w:rPr>
          <w:rFonts w:ascii="Calibri" w:hAnsi="Calibri" w:cs="Calibri"/>
        </w:rPr>
        <w:t xml:space="preserve"> The employees HR data is stored in the </w:t>
      </w:r>
      <w:r w:rsidR="00C661AF" w:rsidRPr="00824B01">
        <w:rPr>
          <w:rFonts w:ascii="Calibri" w:hAnsi="Calibri" w:cs="Calibri"/>
        </w:rPr>
        <w:t>PeopleSoft</w:t>
      </w:r>
      <w:r w:rsidRPr="00824B01">
        <w:rPr>
          <w:rFonts w:ascii="Calibri" w:hAnsi="Calibri" w:cs="Calibri"/>
        </w:rPr>
        <w:t xml:space="preserve"> tables through </w:t>
      </w:r>
      <w:r w:rsidR="00C661AF" w:rsidRPr="00824B01">
        <w:rPr>
          <w:rFonts w:ascii="Calibri" w:hAnsi="Calibri" w:cs="Calibri"/>
        </w:rPr>
        <w:t>PeopleSoft</w:t>
      </w:r>
      <w:r w:rsidRPr="00824B01">
        <w:rPr>
          <w:rFonts w:ascii="Calibri" w:hAnsi="Calibri" w:cs="Calibri"/>
        </w:rPr>
        <w:t xml:space="preserve"> front end by the employee data management team and this data is pulled from those tables on a regular basis by the Informatica jobs to load the global data warehouse of AIG and in turn from there the data is pulled to reporting tables and also to downstream systems.</w:t>
      </w:r>
    </w:p>
    <w:p w14:paraId="30B1046D" w14:textId="77777777" w:rsidR="00B83DBD" w:rsidRPr="00824B01" w:rsidRDefault="00B83DBD" w:rsidP="00824B01">
      <w:pPr>
        <w:pStyle w:val="NoSpacing"/>
        <w:jc w:val="both"/>
        <w:rPr>
          <w:rFonts w:ascii="Calibri" w:hAnsi="Calibri" w:cs="Calibri"/>
        </w:rPr>
      </w:pPr>
    </w:p>
    <w:p w14:paraId="2EC1C6F5" w14:textId="373C0A35" w:rsidR="00B83DBD" w:rsidRPr="00824B01" w:rsidRDefault="00B83DBD" w:rsidP="00824B01">
      <w:pPr>
        <w:pStyle w:val="NoSpacing"/>
        <w:jc w:val="both"/>
        <w:rPr>
          <w:rFonts w:ascii="Calibri" w:hAnsi="Calibri" w:cs="Calibri"/>
        </w:rPr>
      </w:pPr>
      <w:r w:rsidRPr="00824B01">
        <w:rPr>
          <w:rFonts w:ascii="Calibri" w:hAnsi="Calibri" w:cs="Calibri"/>
          <w:b/>
          <w:bCs/>
        </w:rPr>
        <w:t>Responsibilities:</w:t>
      </w:r>
    </w:p>
    <w:p w14:paraId="5AFA7C12" w14:textId="77777777" w:rsidR="00B83DBD" w:rsidRPr="00824B01" w:rsidRDefault="00B83DBD" w:rsidP="00824B01">
      <w:pPr>
        <w:pStyle w:val="NoSpacing"/>
        <w:numPr>
          <w:ilvl w:val="0"/>
          <w:numId w:val="49"/>
        </w:numPr>
        <w:jc w:val="both"/>
        <w:rPr>
          <w:rFonts w:ascii="Calibri" w:hAnsi="Calibri" w:cs="Calibri"/>
        </w:rPr>
      </w:pPr>
      <w:r w:rsidRPr="00824B01">
        <w:rPr>
          <w:rFonts w:ascii="Calibri" w:hAnsi="Calibri" w:cs="Calibri"/>
        </w:rPr>
        <w:t>Participated in development phase meetings to contribute to Business Analysis discussions and reviews of requirements documents.</w:t>
      </w:r>
    </w:p>
    <w:p w14:paraId="56769AED" w14:textId="77777777" w:rsidR="00B83DBD" w:rsidRPr="00824B01" w:rsidRDefault="00B83DBD" w:rsidP="00824B01">
      <w:pPr>
        <w:pStyle w:val="NoSpacing"/>
        <w:numPr>
          <w:ilvl w:val="0"/>
          <w:numId w:val="49"/>
        </w:numPr>
        <w:jc w:val="both"/>
        <w:rPr>
          <w:rFonts w:ascii="Calibri" w:hAnsi="Calibri" w:cs="Calibri"/>
        </w:rPr>
      </w:pPr>
      <w:r w:rsidRPr="00824B01">
        <w:rPr>
          <w:rFonts w:ascii="Calibri" w:hAnsi="Calibri" w:cs="Calibri"/>
        </w:rPr>
        <w:t>Prepared Technical Specification Documents for Jobs and conducted reviews.</w:t>
      </w:r>
    </w:p>
    <w:p w14:paraId="1F224E84" w14:textId="77777777" w:rsidR="00B83DBD" w:rsidRPr="00824B01" w:rsidRDefault="00B83DBD" w:rsidP="00824B01">
      <w:pPr>
        <w:pStyle w:val="NoSpacing"/>
        <w:numPr>
          <w:ilvl w:val="0"/>
          <w:numId w:val="49"/>
        </w:numPr>
        <w:jc w:val="both"/>
        <w:rPr>
          <w:rFonts w:ascii="Calibri" w:hAnsi="Calibri" w:cs="Calibri"/>
        </w:rPr>
      </w:pPr>
      <w:r w:rsidRPr="00824B01">
        <w:rPr>
          <w:rFonts w:ascii="Calibri" w:hAnsi="Calibri" w:cs="Calibri"/>
        </w:rPr>
        <w:t>Generated source-to-target mapping design documents and system requirement documents.</w:t>
      </w:r>
    </w:p>
    <w:p w14:paraId="022ADE52" w14:textId="77777777" w:rsidR="00B83DBD" w:rsidRPr="00824B01" w:rsidRDefault="00B83DBD" w:rsidP="00824B01">
      <w:pPr>
        <w:pStyle w:val="NoSpacing"/>
        <w:numPr>
          <w:ilvl w:val="0"/>
          <w:numId w:val="49"/>
        </w:numPr>
        <w:jc w:val="both"/>
        <w:rPr>
          <w:rFonts w:ascii="Calibri" w:hAnsi="Calibri" w:cs="Calibri"/>
        </w:rPr>
      </w:pPr>
      <w:r w:rsidRPr="00824B01">
        <w:rPr>
          <w:rFonts w:ascii="Calibri" w:hAnsi="Calibri" w:cs="Calibri"/>
        </w:rPr>
        <w:t>Collaborated with data modelers and business analysts to comprehend the data model, preparing architecture documents and functional flow diagrams (Visio Diagrams) in accordance with business requirements.</w:t>
      </w:r>
    </w:p>
    <w:p w14:paraId="419FA464" w14:textId="77777777" w:rsidR="00B83DBD" w:rsidRPr="00824B01" w:rsidRDefault="00B83DBD" w:rsidP="00824B01">
      <w:pPr>
        <w:pStyle w:val="NoSpacing"/>
        <w:numPr>
          <w:ilvl w:val="0"/>
          <w:numId w:val="49"/>
        </w:numPr>
        <w:jc w:val="both"/>
        <w:rPr>
          <w:rFonts w:ascii="Calibri" w:hAnsi="Calibri" w:cs="Calibri"/>
        </w:rPr>
      </w:pPr>
      <w:r w:rsidRPr="00824B01">
        <w:rPr>
          <w:rFonts w:ascii="Calibri" w:hAnsi="Calibri" w:cs="Calibri"/>
        </w:rPr>
        <w:t>Utilized DB2 and managed Complex Flat Files.</w:t>
      </w:r>
    </w:p>
    <w:p w14:paraId="24725770" w14:textId="77777777" w:rsidR="00B83DBD" w:rsidRPr="00824B01" w:rsidRDefault="00B83DBD" w:rsidP="00824B01">
      <w:pPr>
        <w:pStyle w:val="NoSpacing"/>
        <w:numPr>
          <w:ilvl w:val="0"/>
          <w:numId w:val="49"/>
        </w:numPr>
        <w:jc w:val="both"/>
        <w:rPr>
          <w:rFonts w:ascii="Calibri" w:hAnsi="Calibri" w:cs="Calibri"/>
        </w:rPr>
      </w:pPr>
      <w:r w:rsidRPr="00824B01">
        <w:rPr>
          <w:rFonts w:ascii="Calibri" w:hAnsi="Calibri" w:cs="Calibri"/>
        </w:rPr>
        <w:t>Designed and implemented Jobs responsible for extracting data from Oracle databases, performing cleansing and transformation according to business requirements, and populating data into flat files.</w:t>
      </w:r>
    </w:p>
    <w:p w14:paraId="51913CA0" w14:textId="77777777" w:rsidR="00B83DBD" w:rsidRPr="00824B01" w:rsidRDefault="00B83DBD" w:rsidP="00824B01">
      <w:pPr>
        <w:pStyle w:val="NoSpacing"/>
        <w:numPr>
          <w:ilvl w:val="0"/>
          <w:numId w:val="49"/>
        </w:numPr>
        <w:jc w:val="both"/>
        <w:rPr>
          <w:rFonts w:ascii="Calibri" w:hAnsi="Calibri" w:cs="Calibri"/>
        </w:rPr>
      </w:pPr>
      <w:r w:rsidRPr="00824B01">
        <w:rPr>
          <w:rFonts w:ascii="Calibri" w:hAnsi="Calibri" w:cs="Calibri"/>
        </w:rPr>
        <w:t>Established comprehensive schedules for development, unit testing, system testing, pre-production, and production deployment.</w:t>
      </w:r>
    </w:p>
    <w:p w14:paraId="747EC27B" w14:textId="74779DDF" w:rsidR="00B83DBD" w:rsidRPr="00824B01" w:rsidRDefault="00B83DBD" w:rsidP="00824B01">
      <w:pPr>
        <w:pStyle w:val="NoSpacing"/>
        <w:numPr>
          <w:ilvl w:val="0"/>
          <w:numId w:val="49"/>
        </w:numPr>
        <w:jc w:val="both"/>
        <w:rPr>
          <w:rFonts w:ascii="Calibri" w:hAnsi="Calibri" w:cs="Calibri"/>
        </w:rPr>
      </w:pPr>
      <w:r w:rsidRPr="00824B01">
        <w:rPr>
          <w:rFonts w:ascii="Calibri" w:hAnsi="Calibri" w:cs="Calibri"/>
        </w:rPr>
        <w:t>Developed intricate ETL programs to support Slowly Changing Dimensions (Type 1 and Type 2) requirements.</w:t>
      </w:r>
    </w:p>
    <w:p w14:paraId="3DF7EC1C" w14:textId="77777777" w:rsidR="00B83DBD" w:rsidRPr="00824B01" w:rsidRDefault="00B83DBD" w:rsidP="00824B01">
      <w:pPr>
        <w:pStyle w:val="NoSpacing"/>
        <w:numPr>
          <w:ilvl w:val="0"/>
          <w:numId w:val="49"/>
        </w:numPr>
        <w:jc w:val="both"/>
        <w:rPr>
          <w:rFonts w:ascii="Calibri" w:hAnsi="Calibri" w:cs="Calibri"/>
        </w:rPr>
      </w:pPr>
      <w:r w:rsidRPr="00824B01">
        <w:rPr>
          <w:rFonts w:ascii="Calibri" w:hAnsi="Calibri" w:cs="Calibri"/>
        </w:rPr>
        <w:t>Extracted data from diverse flat files and database tables to apply business-provided transformations.</w:t>
      </w:r>
    </w:p>
    <w:p w14:paraId="6B29B8B9" w14:textId="77777777" w:rsidR="00B83DBD" w:rsidRPr="00824B01" w:rsidRDefault="00B83DBD" w:rsidP="00824B01">
      <w:pPr>
        <w:pStyle w:val="NoSpacing"/>
        <w:numPr>
          <w:ilvl w:val="0"/>
          <w:numId w:val="49"/>
        </w:numPr>
        <w:jc w:val="both"/>
        <w:rPr>
          <w:rFonts w:ascii="Calibri" w:hAnsi="Calibri" w:cs="Calibri"/>
        </w:rPr>
      </w:pPr>
      <w:r w:rsidRPr="00824B01">
        <w:rPr>
          <w:rFonts w:ascii="Calibri" w:hAnsi="Calibri" w:cs="Calibri"/>
        </w:rPr>
        <w:t>Designed Transformation jobs to enforce business rules.</w:t>
      </w:r>
    </w:p>
    <w:p w14:paraId="3AA08725" w14:textId="77777777" w:rsidR="00B83DBD" w:rsidRPr="00824B01" w:rsidRDefault="00B83DBD" w:rsidP="00824B01">
      <w:pPr>
        <w:pStyle w:val="NoSpacing"/>
        <w:numPr>
          <w:ilvl w:val="0"/>
          <w:numId w:val="49"/>
        </w:numPr>
        <w:jc w:val="both"/>
        <w:rPr>
          <w:rFonts w:ascii="Calibri" w:hAnsi="Calibri" w:cs="Calibri"/>
        </w:rPr>
      </w:pPr>
      <w:r w:rsidRPr="00824B01">
        <w:rPr>
          <w:rFonts w:ascii="Calibri" w:hAnsi="Calibri" w:cs="Calibri"/>
        </w:rPr>
        <w:t>Extensively utilized Transformers such as lookup, join, router, and aggregator.</w:t>
      </w:r>
    </w:p>
    <w:p w14:paraId="3B6D6CAF" w14:textId="77777777" w:rsidR="00B83DBD" w:rsidRPr="00824B01" w:rsidRDefault="00B83DBD" w:rsidP="00824B01">
      <w:pPr>
        <w:pStyle w:val="NoSpacing"/>
        <w:numPr>
          <w:ilvl w:val="0"/>
          <w:numId w:val="49"/>
        </w:numPr>
        <w:jc w:val="both"/>
        <w:rPr>
          <w:rFonts w:ascii="Calibri" w:hAnsi="Calibri" w:cs="Calibri"/>
        </w:rPr>
      </w:pPr>
      <w:r w:rsidRPr="00824B01">
        <w:rPr>
          <w:rFonts w:ascii="Calibri" w:hAnsi="Calibri" w:cs="Calibri"/>
        </w:rPr>
        <w:t>Scheduled jobs using Peoplesoft process schedulers/Autosys.</w:t>
      </w:r>
    </w:p>
    <w:p w14:paraId="6FEF5208" w14:textId="77777777" w:rsidR="00B83DBD" w:rsidRPr="00824B01" w:rsidRDefault="00B83DBD" w:rsidP="00824B01">
      <w:pPr>
        <w:pStyle w:val="NoSpacing"/>
        <w:numPr>
          <w:ilvl w:val="0"/>
          <w:numId w:val="49"/>
        </w:numPr>
        <w:jc w:val="both"/>
        <w:rPr>
          <w:rFonts w:ascii="Calibri" w:hAnsi="Calibri" w:cs="Calibri"/>
        </w:rPr>
      </w:pPr>
      <w:r w:rsidRPr="00824B01">
        <w:rPr>
          <w:rFonts w:ascii="Calibri" w:hAnsi="Calibri" w:cs="Calibri"/>
        </w:rPr>
        <w:t>Addressed errors and challenges encountered by team members.</w:t>
      </w:r>
    </w:p>
    <w:p w14:paraId="4B2B02A7" w14:textId="77777777" w:rsidR="00B83DBD" w:rsidRPr="00824B01" w:rsidRDefault="00B83DBD" w:rsidP="00824B01">
      <w:pPr>
        <w:pStyle w:val="NoSpacing"/>
        <w:numPr>
          <w:ilvl w:val="0"/>
          <w:numId w:val="49"/>
        </w:numPr>
        <w:jc w:val="both"/>
        <w:rPr>
          <w:rFonts w:ascii="Calibri" w:hAnsi="Calibri" w:cs="Calibri"/>
        </w:rPr>
      </w:pPr>
      <w:r w:rsidRPr="00824B01">
        <w:rPr>
          <w:rFonts w:ascii="Calibri" w:hAnsi="Calibri" w:cs="Calibri"/>
        </w:rPr>
        <w:t>Participated in defect fixing across various testing environments (ST/SIT/UAT).</w:t>
      </w:r>
    </w:p>
    <w:p w14:paraId="4C11A359" w14:textId="77777777" w:rsidR="00B83DBD" w:rsidRPr="00824B01" w:rsidRDefault="00B83DBD" w:rsidP="00824B01">
      <w:pPr>
        <w:pStyle w:val="NoSpacing"/>
        <w:numPr>
          <w:ilvl w:val="0"/>
          <w:numId w:val="49"/>
        </w:numPr>
        <w:jc w:val="both"/>
        <w:rPr>
          <w:rFonts w:ascii="Calibri" w:hAnsi="Calibri" w:cs="Calibri"/>
        </w:rPr>
      </w:pPr>
      <w:r w:rsidRPr="00824B01">
        <w:rPr>
          <w:rFonts w:ascii="Calibri" w:hAnsi="Calibri" w:cs="Calibri"/>
        </w:rPr>
        <w:t>Maintained defect logs in Quality Center.</w:t>
      </w:r>
    </w:p>
    <w:p w14:paraId="1F7496F4" w14:textId="5BB46FA3" w:rsidR="00B83DBD" w:rsidRPr="00824B01" w:rsidRDefault="00B83DBD" w:rsidP="00824B01">
      <w:pPr>
        <w:pStyle w:val="NoSpacing"/>
        <w:numPr>
          <w:ilvl w:val="0"/>
          <w:numId w:val="49"/>
        </w:numPr>
        <w:jc w:val="both"/>
        <w:rPr>
          <w:rFonts w:ascii="Calibri" w:hAnsi="Calibri" w:cs="Calibri"/>
        </w:rPr>
      </w:pPr>
      <w:r w:rsidRPr="00824B01">
        <w:rPr>
          <w:rFonts w:ascii="Calibri" w:hAnsi="Calibri" w:cs="Calibri"/>
        </w:rPr>
        <w:t>Engaged in post-production support for the developed application, resolving critical production issues within SLA constraints.</w:t>
      </w:r>
    </w:p>
    <w:p w14:paraId="14B25068" w14:textId="77777777" w:rsidR="00117D2A" w:rsidRPr="00824B01" w:rsidRDefault="00117D2A" w:rsidP="00824B01">
      <w:pPr>
        <w:pStyle w:val="NoSpacing"/>
        <w:jc w:val="both"/>
        <w:rPr>
          <w:rFonts w:ascii="Calibri" w:hAnsi="Calibri" w:cs="Calibri"/>
        </w:rPr>
      </w:pPr>
    </w:p>
    <w:p w14:paraId="25DD8AB9" w14:textId="40FF160C" w:rsidR="00117D2A" w:rsidRPr="00824B01" w:rsidRDefault="00117D2A" w:rsidP="00824B01">
      <w:pPr>
        <w:pStyle w:val="NoSpacing"/>
        <w:jc w:val="both"/>
        <w:rPr>
          <w:rFonts w:ascii="Calibri" w:hAnsi="Calibri" w:cs="Calibri"/>
          <w:b/>
          <w:bCs/>
        </w:rPr>
      </w:pPr>
      <w:r w:rsidRPr="00824B01">
        <w:rPr>
          <w:rFonts w:ascii="Calibri" w:hAnsi="Calibri" w:cs="Calibri"/>
          <w:b/>
          <w:bCs/>
        </w:rPr>
        <w:t>Data Analyst</w:t>
      </w:r>
    </w:p>
    <w:p w14:paraId="3F1F8F35" w14:textId="1AFCA42D" w:rsidR="00117D2A" w:rsidRPr="00824B01" w:rsidRDefault="00117D2A" w:rsidP="00824B01">
      <w:pPr>
        <w:pStyle w:val="NoSpacing"/>
        <w:jc w:val="both"/>
        <w:rPr>
          <w:rFonts w:ascii="Calibri" w:hAnsi="Calibri" w:cs="Calibri"/>
        </w:rPr>
      </w:pPr>
      <w:r w:rsidRPr="00824B01">
        <w:rPr>
          <w:rFonts w:ascii="Calibri" w:hAnsi="Calibri" w:cs="Calibri"/>
          <w:b/>
          <w:bCs/>
        </w:rPr>
        <w:t>Project Description:</w:t>
      </w:r>
      <w:r w:rsidRPr="00824B01">
        <w:rPr>
          <w:rFonts w:ascii="Calibri" w:hAnsi="Calibri" w:cs="Calibri"/>
        </w:rPr>
        <w:t xml:space="preserve"> Electronic customer verification - Customers applying for loan go through a different process and will receive a confirmation of application receipt, and will receive their approval or denial within approximately 3 </w:t>
      </w:r>
      <w:r w:rsidR="00824B01" w:rsidRPr="00824B01">
        <w:rPr>
          <w:rFonts w:ascii="Calibri" w:hAnsi="Calibri" w:cs="Calibri"/>
        </w:rPr>
        <w:t>days. This</w:t>
      </w:r>
      <w:r w:rsidRPr="00824B01">
        <w:rPr>
          <w:rFonts w:ascii="Calibri" w:hAnsi="Calibri" w:cs="Calibri"/>
        </w:rPr>
        <w:t xml:space="preserve"> initiative will capture a number of new data attributes during the ECV process for which the business has advised that they will want to load all ECV data to GDW for later reporting purposes.</w:t>
      </w:r>
    </w:p>
    <w:p w14:paraId="3D329FEA" w14:textId="77777777" w:rsidR="00117D2A" w:rsidRPr="00824B01" w:rsidRDefault="00117D2A" w:rsidP="00824B01">
      <w:pPr>
        <w:pStyle w:val="NoSpacing"/>
        <w:jc w:val="both"/>
        <w:rPr>
          <w:rFonts w:ascii="Calibri" w:hAnsi="Calibri" w:cs="Calibri"/>
        </w:rPr>
      </w:pPr>
    </w:p>
    <w:p w14:paraId="2A2DCF46" w14:textId="36EAB17F" w:rsidR="00437CA6" w:rsidRPr="00824B01" w:rsidRDefault="00437CA6" w:rsidP="00824B01">
      <w:pPr>
        <w:pStyle w:val="NoSpacing"/>
        <w:jc w:val="both"/>
        <w:rPr>
          <w:rFonts w:ascii="Calibri" w:hAnsi="Calibri" w:cs="Calibri"/>
          <w:lang w:val="en-IN"/>
        </w:rPr>
      </w:pPr>
      <w:r w:rsidRPr="00824B01">
        <w:rPr>
          <w:rFonts w:ascii="Calibri" w:hAnsi="Calibri" w:cs="Calibri"/>
          <w:b/>
          <w:bCs/>
          <w:lang w:val="en-IN"/>
        </w:rPr>
        <w:t>Responsibilities:</w:t>
      </w:r>
    </w:p>
    <w:p w14:paraId="3A757E48" w14:textId="77777777" w:rsidR="00437CA6" w:rsidRPr="00824B01" w:rsidRDefault="00437CA6" w:rsidP="00824B01">
      <w:pPr>
        <w:pStyle w:val="NoSpacing"/>
        <w:numPr>
          <w:ilvl w:val="0"/>
          <w:numId w:val="50"/>
        </w:numPr>
        <w:jc w:val="both"/>
        <w:rPr>
          <w:rFonts w:ascii="Calibri" w:hAnsi="Calibri" w:cs="Calibri"/>
          <w:lang w:val="en-IN"/>
        </w:rPr>
      </w:pPr>
      <w:r w:rsidRPr="00824B01">
        <w:rPr>
          <w:rFonts w:ascii="Calibri" w:hAnsi="Calibri" w:cs="Calibri"/>
          <w:lang w:val="en-IN"/>
        </w:rPr>
        <w:t>Collaborated with Data Modelers and Business Analysts to grasp requirements and understand the ETL's impact on business operations.</w:t>
      </w:r>
    </w:p>
    <w:p w14:paraId="487A5F6E" w14:textId="77777777" w:rsidR="00437CA6" w:rsidRPr="00824B01" w:rsidRDefault="00437CA6" w:rsidP="00824B01">
      <w:pPr>
        <w:pStyle w:val="NoSpacing"/>
        <w:numPr>
          <w:ilvl w:val="0"/>
          <w:numId w:val="50"/>
        </w:numPr>
        <w:jc w:val="both"/>
        <w:rPr>
          <w:rFonts w:ascii="Calibri" w:hAnsi="Calibri" w:cs="Calibri"/>
          <w:lang w:val="en-IN"/>
        </w:rPr>
      </w:pPr>
      <w:r w:rsidRPr="00824B01">
        <w:rPr>
          <w:rFonts w:ascii="Calibri" w:hAnsi="Calibri" w:cs="Calibri"/>
          <w:lang w:val="en-IN"/>
        </w:rPr>
        <w:t>Crafted ETL specification documents for all projects.</w:t>
      </w:r>
    </w:p>
    <w:p w14:paraId="19ABDF8C" w14:textId="77777777" w:rsidR="00437CA6" w:rsidRPr="00824B01" w:rsidRDefault="00437CA6" w:rsidP="00824B01">
      <w:pPr>
        <w:pStyle w:val="NoSpacing"/>
        <w:numPr>
          <w:ilvl w:val="0"/>
          <w:numId w:val="50"/>
        </w:numPr>
        <w:jc w:val="both"/>
        <w:rPr>
          <w:rFonts w:ascii="Calibri" w:hAnsi="Calibri" w:cs="Calibri"/>
          <w:lang w:val="en-IN"/>
        </w:rPr>
      </w:pPr>
      <w:r w:rsidRPr="00824B01">
        <w:rPr>
          <w:rFonts w:ascii="Calibri" w:hAnsi="Calibri" w:cs="Calibri"/>
          <w:lang w:val="en-IN"/>
        </w:rPr>
        <w:t>Established Tables, Keys (Unique and Primary), and Indexes in SQL Server.</w:t>
      </w:r>
    </w:p>
    <w:p w14:paraId="71ABB681" w14:textId="77777777" w:rsidR="00437CA6" w:rsidRPr="00824B01" w:rsidRDefault="00437CA6" w:rsidP="00824B01">
      <w:pPr>
        <w:pStyle w:val="NoSpacing"/>
        <w:numPr>
          <w:ilvl w:val="0"/>
          <w:numId w:val="50"/>
        </w:numPr>
        <w:jc w:val="both"/>
        <w:rPr>
          <w:rFonts w:ascii="Calibri" w:hAnsi="Calibri" w:cs="Calibri"/>
          <w:lang w:val="en-IN"/>
        </w:rPr>
      </w:pPr>
      <w:r w:rsidRPr="00824B01">
        <w:rPr>
          <w:rFonts w:ascii="Calibri" w:hAnsi="Calibri" w:cs="Calibri"/>
          <w:lang w:val="en-IN"/>
        </w:rPr>
        <w:t>Extracted data from Flat files, DB2, SQL, and Oracle to construct an Operation Data Source, applying business logic to populate the Global Data Warehouse.</w:t>
      </w:r>
    </w:p>
    <w:p w14:paraId="638558FD" w14:textId="77777777" w:rsidR="00437CA6" w:rsidRPr="00824B01" w:rsidRDefault="00437CA6" w:rsidP="00824B01">
      <w:pPr>
        <w:pStyle w:val="NoSpacing"/>
        <w:numPr>
          <w:ilvl w:val="0"/>
          <w:numId w:val="50"/>
        </w:numPr>
        <w:jc w:val="both"/>
        <w:rPr>
          <w:rFonts w:ascii="Calibri" w:hAnsi="Calibri" w:cs="Calibri"/>
          <w:lang w:val="en-IN"/>
        </w:rPr>
      </w:pPr>
      <w:r w:rsidRPr="00824B01">
        <w:rPr>
          <w:rFonts w:ascii="Calibri" w:hAnsi="Calibri" w:cs="Calibri"/>
          <w:lang w:val="en-IN"/>
        </w:rPr>
        <w:t>Specialized in managing Facts and Slowly Changing Dimension (SCD) tables.</w:t>
      </w:r>
    </w:p>
    <w:p w14:paraId="0DB3D1EE" w14:textId="77777777" w:rsidR="00437CA6" w:rsidRPr="00824B01" w:rsidRDefault="00437CA6" w:rsidP="00824B01">
      <w:pPr>
        <w:pStyle w:val="NoSpacing"/>
        <w:numPr>
          <w:ilvl w:val="0"/>
          <w:numId w:val="50"/>
        </w:numPr>
        <w:jc w:val="both"/>
        <w:rPr>
          <w:rFonts w:ascii="Calibri" w:hAnsi="Calibri" w:cs="Calibri"/>
          <w:lang w:val="en-IN"/>
        </w:rPr>
      </w:pPr>
      <w:r w:rsidRPr="00824B01">
        <w:rPr>
          <w:rFonts w:ascii="Calibri" w:hAnsi="Calibri" w:cs="Calibri"/>
          <w:lang w:val="en-IN"/>
        </w:rPr>
        <w:t>Managed source and target mappings, transformation logic, and processes to adapt to evolving business dynamics.</w:t>
      </w:r>
    </w:p>
    <w:p w14:paraId="46896024" w14:textId="77777777" w:rsidR="00437CA6" w:rsidRPr="00824B01" w:rsidRDefault="00437CA6" w:rsidP="00824B01">
      <w:pPr>
        <w:pStyle w:val="NoSpacing"/>
        <w:numPr>
          <w:ilvl w:val="0"/>
          <w:numId w:val="50"/>
        </w:numPr>
        <w:jc w:val="both"/>
        <w:rPr>
          <w:rFonts w:ascii="Calibri" w:hAnsi="Calibri" w:cs="Calibri"/>
          <w:lang w:val="en-IN"/>
        </w:rPr>
      </w:pPr>
      <w:r w:rsidRPr="00824B01">
        <w:rPr>
          <w:rFonts w:ascii="Calibri" w:hAnsi="Calibri" w:cs="Calibri"/>
          <w:lang w:val="en-IN"/>
        </w:rPr>
        <w:t>Utilized various transformations such as Filter, Router, Expression, Lookup (connected and unconnected), Aggregator, Sequence Generator, Update Strategy, Joiner, Normalizer, and Sorter to construct robust mappings in the Informatica Designer.</w:t>
      </w:r>
    </w:p>
    <w:p w14:paraId="1F3A2643" w14:textId="77777777" w:rsidR="00437CA6" w:rsidRPr="00824B01" w:rsidRDefault="00437CA6" w:rsidP="00824B01">
      <w:pPr>
        <w:pStyle w:val="NoSpacing"/>
        <w:numPr>
          <w:ilvl w:val="0"/>
          <w:numId w:val="50"/>
        </w:numPr>
        <w:jc w:val="both"/>
        <w:rPr>
          <w:rFonts w:ascii="Calibri" w:hAnsi="Calibri" w:cs="Calibri"/>
          <w:lang w:val="en-IN"/>
        </w:rPr>
      </w:pPr>
      <w:r w:rsidRPr="00824B01">
        <w:rPr>
          <w:rFonts w:ascii="Calibri" w:hAnsi="Calibri" w:cs="Calibri"/>
          <w:lang w:val="en-IN"/>
        </w:rPr>
        <w:t>Employed the Add Currently Processed Flat File Name port extensively to incorporate flat file names and contract numbers from flat file names into the Target.</w:t>
      </w:r>
    </w:p>
    <w:p w14:paraId="14DAA25F" w14:textId="77777777" w:rsidR="00437CA6" w:rsidRPr="00824B01" w:rsidRDefault="00437CA6" w:rsidP="00824B01">
      <w:pPr>
        <w:pStyle w:val="NoSpacing"/>
        <w:numPr>
          <w:ilvl w:val="0"/>
          <w:numId w:val="50"/>
        </w:numPr>
        <w:jc w:val="both"/>
        <w:rPr>
          <w:rFonts w:ascii="Calibri" w:hAnsi="Calibri" w:cs="Calibri"/>
          <w:lang w:val="en-IN"/>
        </w:rPr>
      </w:pPr>
      <w:r w:rsidRPr="00824B01">
        <w:rPr>
          <w:rFonts w:ascii="Calibri" w:hAnsi="Calibri" w:cs="Calibri"/>
          <w:lang w:val="en-IN"/>
        </w:rPr>
        <w:t>Handled complex Source Qualifier queries, Pre and Post SQL queries in the Target.</w:t>
      </w:r>
    </w:p>
    <w:p w14:paraId="2293DBAC" w14:textId="77777777" w:rsidR="00437CA6" w:rsidRPr="00824B01" w:rsidRDefault="00437CA6" w:rsidP="00824B01">
      <w:pPr>
        <w:pStyle w:val="NoSpacing"/>
        <w:numPr>
          <w:ilvl w:val="0"/>
          <w:numId w:val="50"/>
        </w:numPr>
        <w:jc w:val="both"/>
        <w:rPr>
          <w:rFonts w:ascii="Calibri" w:hAnsi="Calibri" w:cs="Calibri"/>
          <w:lang w:val="en-IN"/>
        </w:rPr>
      </w:pPr>
      <w:r w:rsidRPr="00824B01">
        <w:rPr>
          <w:rFonts w:ascii="Calibri" w:hAnsi="Calibri" w:cs="Calibri"/>
          <w:lang w:val="en-IN"/>
        </w:rPr>
        <w:t>Utilized workflow variables, mapping parameters, and mapping variables extensively.</w:t>
      </w:r>
    </w:p>
    <w:p w14:paraId="5ABEC565" w14:textId="77777777" w:rsidR="00437CA6" w:rsidRPr="00824B01" w:rsidRDefault="00437CA6" w:rsidP="00824B01">
      <w:pPr>
        <w:pStyle w:val="NoSpacing"/>
        <w:numPr>
          <w:ilvl w:val="0"/>
          <w:numId w:val="50"/>
        </w:numPr>
        <w:jc w:val="both"/>
        <w:rPr>
          <w:rFonts w:ascii="Calibri" w:hAnsi="Calibri" w:cs="Calibri"/>
          <w:lang w:val="en-IN"/>
        </w:rPr>
      </w:pPr>
      <w:r w:rsidRPr="00824B01">
        <w:rPr>
          <w:rFonts w:ascii="Calibri" w:hAnsi="Calibri" w:cs="Calibri"/>
          <w:lang w:val="en-IN"/>
        </w:rPr>
        <w:t>Implemented Informatica recommendations, methodologies, and best practices.</w:t>
      </w:r>
    </w:p>
    <w:p w14:paraId="63A78C54" w14:textId="77777777" w:rsidR="00437CA6" w:rsidRPr="00824B01" w:rsidRDefault="00437CA6" w:rsidP="00824B01">
      <w:pPr>
        <w:pStyle w:val="NoSpacing"/>
        <w:numPr>
          <w:ilvl w:val="0"/>
          <w:numId w:val="50"/>
        </w:numPr>
        <w:jc w:val="both"/>
        <w:rPr>
          <w:rFonts w:ascii="Calibri" w:hAnsi="Calibri" w:cs="Calibri"/>
          <w:lang w:val="en-IN"/>
        </w:rPr>
      </w:pPr>
      <w:r w:rsidRPr="00824B01">
        <w:rPr>
          <w:rFonts w:ascii="Calibri" w:hAnsi="Calibri" w:cs="Calibri"/>
          <w:lang w:val="en-IN"/>
        </w:rPr>
        <w:t>Executed performance tuning strategies on Targets, Sources, Mappings, and Sessions to optimize efficiency and performance.</w:t>
      </w:r>
    </w:p>
    <w:p w14:paraId="2DBF6E26" w14:textId="77777777" w:rsidR="00437CA6" w:rsidRPr="00824B01" w:rsidRDefault="00437CA6" w:rsidP="00824B01">
      <w:pPr>
        <w:pStyle w:val="NoSpacing"/>
        <w:numPr>
          <w:ilvl w:val="0"/>
          <w:numId w:val="50"/>
        </w:numPr>
        <w:jc w:val="both"/>
        <w:rPr>
          <w:rFonts w:ascii="Calibri" w:hAnsi="Calibri" w:cs="Calibri"/>
          <w:lang w:val="en-IN"/>
        </w:rPr>
      </w:pPr>
      <w:r w:rsidRPr="00824B01">
        <w:rPr>
          <w:rFonts w:ascii="Calibri" w:hAnsi="Calibri" w:cs="Calibri"/>
          <w:lang w:val="en-IN"/>
        </w:rPr>
        <w:t>Engaged in Unit, Integration, System, and Performance testing phases.</w:t>
      </w:r>
    </w:p>
    <w:p w14:paraId="23F17668" w14:textId="77777777" w:rsidR="00437CA6" w:rsidRPr="00824B01" w:rsidRDefault="00437CA6" w:rsidP="00824B01">
      <w:pPr>
        <w:pStyle w:val="NoSpacing"/>
        <w:numPr>
          <w:ilvl w:val="0"/>
          <w:numId w:val="50"/>
        </w:numPr>
        <w:jc w:val="both"/>
        <w:rPr>
          <w:rFonts w:ascii="Calibri" w:hAnsi="Calibri" w:cs="Calibri"/>
          <w:lang w:val="en-IN"/>
        </w:rPr>
      </w:pPr>
      <w:r w:rsidRPr="00824B01">
        <w:rPr>
          <w:rFonts w:ascii="Calibri" w:hAnsi="Calibri" w:cs="Calibri"/>
          <w:lang w:val="en-IN"/>
        </w:rPr>
        <w:t>Produced comprehensive documentation outlining program development, logic, coding, testing, changes, and corrections.</w:t>
      </w:r>
    </w:p>
    <w:p w14:paraId="01583C04" w14:textId="77777777" w:rsidR="00437CA6" w:rsidRPr="00824B01" w:rsidRDefault="00437CA6" w:rsidP="00824B01">
      <w:pPr>
        <w:pStyle w:val="NoSpacing"/>
        <w:numPr>
          <w:ilvl w:val="0"/>
          <w:numId w:val="50"/>
        </w:numPr>
        <w:jc w:val="both"/>
        <w:rPr>
          <w:rFonts w:ascii="Calibri" w:hAnsi="Calibri" w:cs="Calibri"/>
          <w:lang w:val="en-IN"/>
        </w:rPr>
      </w:pPr>
      <w:r w:rsidRPr="00824B01">
        <w:rPr>
          <w:rFonts w:ascii="Calibri" w:hAnsi="Calibri" w:cs="Calibri"/>
          <w:lang w:val="en-IN"/>
        </w:rPr>
        <w:t>Managed code migration into QA (Testing) and provided support to the QA team and User Acceptance Testing (UAT).</w:t>
      </w:r>
    </w:p>
    <w:p w14:paraId="3A8925B7" w14:textId="31031CD4" w:rsidR="00437CA6" w:rsidRPr="00824B01" w:rsidRDefault="00437CA6" w:rsidP="00824B01">
      <w:pPr>
        <w:pStyle w:val="NoSpacing"/>
        <w:numPr>
          <w:ilvl w:val="0"/>
          <w:numId w:val="50"/>
        </w:numPr>
        <w:jc w:val="both"/>
        <w:rPr>
          <w:rFonts w:ascii="Calibri" w:hAnsi="Calibri" w:cs="Calibri"/>
          <w:lang w:val="en-IN"/>
        </w:rPr>
      </w:pPr>
      <w:r w:rsidRPr="00824B01">
        <w:rPr>
          <w:rFonts w:ascii="Calibri" w:hAnsi="Calibri" w:cs="Calibri"/>
          <w:lang w:val="en-IN"/>
        </w:rPr>
        <w:t>Created detailed Unit Test Documents encompassing all possible Test cases/Scripts.</w:t>
      </w:r>
    </w:p>
    <w:p w14:paraId="7FD0FF24" w14:textId="77777777" w:rsidR="0026129F" w:rsidRPr="00824B01" w:rsidRDefault="0026129F" w:rsidP="00824B01">
      <w:pPr>
        <w:pStyle w:val="NoSpacing"/>
        <w:ind w:left="720"/>
        <w:jc w:val="both"/>
        <w:rPr>
          <w:rFonts w:ascii="Calibri" w:hAnsi="Calibri" w:cs="Calibri"/>
          <w:lang w:val="en-IN"/>
        </w:rPr>
      </w:pPr>
    </w:p>
    <w:p w14:paraId="37F2C702" w14:textId="023E10B7" w:rsidR="0026129F" w:rsidRPr="00824B01" w:rsidRDefault="0026129F" w:rsidP="00824B01">
      <w:pPr>
        <w:pStyle w:val="NoSpacing"/>
        <w:jc w:val="both"/>
        <w:rPr>
          <w:rFonts w:ascii="Calibri" w:hAnsi="Calibri" w:cs="Calibri"/>
        </w:rPr>
      </w:pPr>
      <w:r w:rsidRPr="00824B01">
        <w:rPr>
          <w:rFonts w:ascii="Calibri" w:hAnsi="Calibri" w:cs="Calibri"/>
          <w:b/>
          <w:bCs/>
        </w:rPr>
        <w:t>Environment:</w:t>
      </w:r>
      <w:r w:rsidRPr="00824B01">
        <w:rPr>
          <w:rFonts w:ascii="Calibri" w:hAnsi="Calibri" w:cs="Calibri"/>
        </w:rPr>
        <w:t xml:space="preserve"> Informatica power center 8.1, Oracle 10g, TOAD 9.5, SQL, Windows 2010, PeopleSoft HCM application, UNIX, Autosys.</w:t>
      </w:r>
    </w:p>
    <w:p w14:paraId="791961A0" w14:textId="77777777" w:rsidR="005B1EB7" w:rsidRPr="00824B01" w:rsidRDefault="005B1EB7" w:rsidP="00824B01">
      <w:pPr>
        <w:pStyle w:val="Title"/>
        <w:pBdr>
          <w:bottom w:val="single" w:sz="12" w:space="1" w:color="auto"/>
        </w:pBdr>
        <w:jc w:val="both"/>
        <w:rPr>
          <w:rFonts w:ascii="Calibri" w:hAnsi="Calibri" w:cs="Calibri"/>
          <w:smallCaps w:val="0"/>
          <w:sz w:val="22"/>
          <w:szCs w:val="22"/>
        </w:rPr>
      </w:pPr>
    </w:p>
    <w:p w14:paraId="3ED21149" w14:textId="13CFE20F" w:rsidR="00532972" w:rsidRPr="00824B01" w:rsidRDefault="00532972" w:rsidP="00824B01">
      <w:pPr>
        <w:pStyle w:val="Title"/>
        <w:pBdr>
          <w:bottom w:val="single" w:sz="12" w:space="1" w:color="auto"/>
        </w:pBdr>
        <w:jc w:val="both"/>
        <w:rPr>
          <w:rFonts w:ascii="Calibri" w:hAnsi="Calibri" w:cs="Calibri"/>
          <w:caps/>
          <w:smallCaps w:val="0"/>
          <w:sz w:val="22"/>
          <w:szCs w:val="22"/>
        </w:rPr>
      </w:pPr>
      <w:r w:rsidRPr="00824B01">
        <w:rPr>
          <w:rFonts w:ascii="Calibri" w:hAnsi="Calibri" w:cs="Calibri"/>
          <w:smallCaps w:val="0"/>
          <w:sz w:val="22"/>
          <w:szCs w:val="22"/>
        </w:rPr>
        <w:t>EDUCATION</w:t>
      </w:r>
      <w:r w:rsidR="00251678" w:rsidRPr="00824B01">
        <w:rPr>
          <w:rFonts w:ascii="Calibri" w:hAnsi="Calibri" w:cs="Calibri"/>
          <w:smallCaps w:val="0"/>
          <w:sz w:val="22"/>
          <w:szCs w:val="22"/>
        </w:rPr>
        <w:t xml:space="preserve"> &amp; CERTIFICATIONS</w:t>
      </w:r>
      <w:r w:rsidRPr="00824B01">
        <w:rPr>
          <w:rFonts w:ascii="Calibri" w:hAnsi="Calibri" w:cs="Calibri"/>
          <w:smallCaps w:val="0"/>
          <w:sz w:val="22"/>
          <w:szCs w:val="22"/>
        </w:rPr>
        <w:t>:</w:t>
      </w:r>
    </w:p>
    <w:p w14:paraId="05D9F8F8" w14:textId="77777777" w:rsidR="002C08E8" w:rsidRPr="00824B01" w:rsidRDefault="002C08E8" w:rsidP="00824B01">
      <w:pPr>
        <w:pStyle w:val="NoSpacing"/>
        <w:jc w:val="both"/>
        <w:rPr>
          <w:rFonts w:ascii="Calibri" w:hAnsi="Calibri" w:cs="Calibri"/>
        </w:rPr>
      </w:pPr>
    </w:p>
    <w:p w14:paraId="638574B6" w14:textId="1CE46BC3" w:rsidR="003D1332" w:rsidRPr="00824B01" w:rsidRDefault="008956B2" w:rsidP="00824B01">
      <w:pPr>
        <w:pStyle w:val="NoSpacing"/>
        <w:numPr>
          <w:ilvl w:val="0"/>
          <w:numId w:val="40"/>
        </w:numPr>
        <w:jc w:val="both"/>
        <w:rPr>
          <w:rFonts w:ascii="Calibri" w:hAnsi="Calibri" w:cs="Calibri"/>
        </w:rPr>
      </w:pPr>
      <w:r w:rsidRPr="00824B01">
        <w:rPr>
          <w:rFonts w:ascii="Calibri" w:hAnsi="Calibri" w:cs="Calibri"/>
        </w:rPr>
        <w:t>Bachelors</w:t>
      </w:r>
      <w:r w:rsidR="00B0118D" w:rsidRPr="00824B01">
        <w:rPr>
          <w:rFonts w:ascii="Calibri" w:hAnsi="Calibri" w:cs="Calibri"/>
        </w:rPr>
        <w:t xml:space="preserve"> in Engineering (Electrical &amp; Electronics) with distinction from Anna university, India</w:t>
      </w:r>
      <w:r w:rsidR="0017239A" w:rsidRPr="00824B01">
        <w:rPr>
          <w:rFonts w:ascii="Calibri" w:hAnsi="Calibri" w:cs="Calibri"/>
        </w:rPr>
        <w:t xml:space="preserve"> 20</w:t>
      </w:r>
      <w:r w:rsidR="00F70FFA" w:rsidRPr="00824B01">
        <w:rPr>
          <w:rFonts w:ascii="Calibri" w:hAnsi="Calibri" w:cs="Calibri"/>
        </w:rPr>
        <w:t>06</w:t>
      </w:r>
    </w:p>
    <w:p w14:paraId="01098732" w14:textId="77777777" w:rsidR="00172C38" w:rsidRPr="00824B01" w:rsidRDefault="00172C38" w:rsidP="00824B01">
      <w:pPr>
        <w:pStyle w:val="NoSpacing"/>
        <w:numPr>
          <w:ilvl w:val="0"/>
          <w:numId w:val="40"/>
        </w:numPr>
        <w:jc w:val="both"/>
        <w:rPr>
          <w:rFonts w:ascii="Calibri" w:hAnsi="Calibri" w:cs="Calibri"/>
        </w:rPr>
      </w:pPr>
      <w:r w:rsidRPr="00824B01">
        <w:rPr>
          <w:rFonts w:ascii="Calibri" w:hAnsi="Calibri" w:cs="Calibri"/>
        </w:rPr>
        <w:t>AWS Solution Architect</w:t>
      </w:r>
    </w:p>
    <w:p w14:paraId="65943F1C" w14:textId="77777777" w:rsidR="00172C38" w:rsidRPr="00824B01" w:rsidRDefault="00172C38" w:rsidP="00824B01">
      <w:pPr>
        <w:pStyle w:val="NoSpacing"/>
        <w:numPr>
          <w:ilvl w:val="0"/>
          <w:numId w:val="40"/>
        </w:numPr>
        <w:jc w:val="both"/>
        <w:rPr>
          <w:rFonts w:ascii="Calibri" w:hAnsi="Calibri" w:cs="Calibri"/>
        </w:rPr>
      </w:pPr>
      <w:r w:rsidRPr="00824B01">
        <w:rPr>
          <w:rFonts w:ascii="Calibri" w:hAnsi="Calibri" w:cs="Calibri"/>
        </w:rPr>
        <w:t>DB2 Universal Database V8.1 Family (IBM Certified Database Associate)</w:t>
      </w:r>
    </w:p>
    <w:p w14:paraId="6309C521" w14:textId="70D631CD" w:rsidR="00172C38" w:rsidRPr="00824B01" w:rsidRDefault="00172C38" w:rsidP="00824B01">
      <w:pPr>
        <w:pStyle w:val="NoSpacing"/>
        <w:numPr>
          <w:ilvl w:val="0"/>
          <w:numId w:val="40"/>
        </w:numPr>
        <w:jc w:val="both"/>
        <w:rPr>
          <w:rFonts w:ascii="Calibri" w:hAnsi="Calibri" w:cs="Calibri"/>
        </w:rPr>
      </w:pPr>
      <w:r w:rsidRPr="00824B01">
        <w:rPr>
          <w:rFonts w:ascii="Calibri" w:hAnsi="Calibri" w:cs="Calibri"/>
        </w:rPr>
        <w:t>LOMA – 280</w:t>
      </w:r>
      <w:r w:rsidR="003C4CB2" w:rsidRPr="00824B01">
        <w:rPr>
          <w:rFonts w:ascii="Calibri" w:hAnsi="Calibri" w:cs="Calibri"/>
        </w:rPr>
        <w:t xml:space="preserve">, </w:t>
      </w:r>
      <w:r w:rsidRPr="00824B01">
        <w:rPr>
          <w:rFonts w:ascii="Calibri" w:hAnsi="Calibri" w:cs="Calibri"/>
        </w:rPr>
        <w:t>Oracle 9i</w:t>
      </w:r>
      <w:r w:rsidR="003C4CB2" w:rsidRPr="00824B01">
        <w:rPr>
          <w:rFonts w:ascii="Calibri" w:hAnsi="Calibri" w:cs="Calibri"/>
        </w:rPr>
        <w:t xml:space="preserve">, </w:t>
      </w:r>
      <w:r w:rsidRPr="00824B01">
        <w:rPr>
          <w:rFonts w:ascii="Calibri" w:hAnsi="Calibri" w:cs="Calibri"/>
        </w:rPr>
        <w:t>DB2 – 703</w:t>
      </w:r>
    </w:p>
    <w:sectPr w:rsidR="00172C38" w:rsidRPr="00824B01" w:rsidSect="00A41370">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36437A" w14:textId="77777777" w:rsidR="00B50126" w:rsidRDefault="00B50126">
      <w:r>
        <w:separator/>
      </w:r>
    </w:p>
  </w:endnote>
  <w:endnote w:type="continuationSeparator" w:id="0">
    <w:p w14:paraId="0AAC3A33" w14:textId="77777777" w:rsidR="00B50126" w:rsidRDefault="00B501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3D0739" w14:textId="77777777" w:rsidR="00B50126" w:rsidRDefault="00B50126">
      <w:r>
        <w:separator/>
      </w:r>
    </w:p>
  </w:footnote>
  <w:footnote w:type="continuationSeparator" w:id="0">
    <w:p w14:paraId="1BFFF491" w14:textId="77777777" w:rsidR="00B50126" w:rsidRDefault="00B501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57FB71" w14:textId="103FB44E" w:rsidR="00BF14B3" w:rsidRPr="00965333" w:rsidRDefault="00BF14B3" w:rsidP="009D2991">
    <w:pPr>
      <w:pStyle w:val="NoSpacing"/>
      <w:rPr>
        <w:lang w:val="it-IT"/>
      </w:rPr>
    </w:pPr>
    <w:r w:rsidRPr="00965333">
      <w:rPr>
        <w:b/>
        <w:bCs/>
        <w:lang w:val="it-IT"/>
      </w:rPr>
      <w:t>Candidate Location:</w:t>
    </w:r>
    <w:r w:rsidR="00EC3F6D" w:rsidRPr="00965333">
      <w:rPr>
        <w:lang w:val="it-IT"/>
      </w:rPr>
      <w:t xml:space="preserve"> </w:t>
    </w:r>
    <w:r w:rsidR="00965333" w:rsidRPr="00965333">
      <w:rPr>
        <w:lang w:val="it-IT"/>
      </w:rPr>
      <w:t>Ashburn, VA</w:t>
    </w:r>
  </w:p>
  <w:p w14:paraId="2AE93543" w14:textId="018ED62F" w:rsidR="007255EB" w:rsidRPr="00965333" w:rsidRDefault="00BF14B3" w:rsidP="00654952">
    <w:pPr>
      <w:pStyle w:val="NoSpacing"/>
      <w:rPr>
        <w:lang w:val="it-IT"/>
      </w:rPr>
    </w:pPr>
    <w:r w:rsidRPr="00965333">
      <w:rPr>
        <w:b/>
        <w:bCs/>
        <w:lang w:val="it-IT"/>
      </w:rPr>
      <w:t>Candidate E-mail ID:</w:t>
    </w:r>
    <w:r w:rsidRPr="00965333">
      <w:rPr>
        <w:lang w:val="it-IT"/>
      </w:rPr>
      <w:t xml:space="preserve"> </w:t>
    </w:r>
    <w:hyperlink r:id="rId1" w:history="1">
      <w:r w:rsidR="004679B6" w:rsidRPr="00965333">
        <w:rPr>
          <w:rStyle w:val="Hyperlink"/>
          <w:lang w:val="it-IT"/>
        </w:rPr>
        <w:t>selvaram.saranya@gmail.com</w:t>
      </w:r>
    </w:hyperlink>
    <w:r w:rsidR="004679B6" w:rsidRPr="00965333">
      <w:rPr>
        <w:lang w:val="it-IT"/>
      </w:rPr>
      <w:t xml:space="preserve"> </w:t>
    </w:r>
  </w:p>
  <w:p w14:paraId="639D8B28" w14:textId="4FA76F9A" w:rsidR="00BF14B3" w:rsidRPr="00C403D6" w:rsidRDefault="00BF14B3" w:rsidP="00654952">
    <w:pPr>
      <w:pStyle w:val="NoSpacing"/>
    </w:pPr>
    <w:r w:rsidRPr="00654952">
      <w:rPr>
        <w:b/>
        <w:bCs/>
      </w:rPr>
      <w:t>Contact Number:</w:t>
    </w:r>
    <w:r w:rsidR="004C7072" w:rsidRPr="00654952">
      <w:t xml:space="preserve"> </w:t>
    </w:r>
    <w:r w:rsidR="004679B6" w:rsidRPr="00E36D1A">
      <w:rPr>
        <w:rFonts w:cstheme="minorHAnsi"/>
        <w:b/>
        <w:bCs/>
      </w:rPr>
      <w:t>732-397-4074</w:t>
    </w:r>
  </w:p>
  <w:p w14:paraId="6360024A" w14:textId="77777777" w:rsidR="00AD5567" w:rsidRDefault="00AD5567" w:rsidP="00AD5567">
    <w:pPr>
      <w:pStyle w:val="Header"/>
      <w:rPr>
        <w:rFonts w:asciiTheme="minorHAnsi" w:hAnsiTheme="minorHAnsi" w:cstheme="minorHAnsi"/>
        <w:b/>
        <w:sz w:val="10"/>
        <w:szCs w:val="28"/>
      </w:rPr>
    </w:pPr>
  </w:p>
  <w:p w14:paraId="33822890" w14:textId="5B2101E2" w:rsidR="001D1725" w:rsidRDefault="0003416C" w:rsidP="005C26B1">
    <w:pPr>
      <w:pStyle w:val="Header"/>
      <w:jc w:val="center"/>
      <w:rPr>
        <w:rFonts w:asciiTheme="minorHAnsi" w:hAnsiTheme="minorHAnsi" w:cstheme="minorHAnsi"/>
        <w:b/>
        <w:sz w:val="28"/>
        <w:szCs w:val="28"/>
      </w:rPr>
    </w:pPr>
    <w:r w:rsidRPr="0003416C">
      <w:rPr>
        <w:rFonts w:asciiTheme="minorHAnsi" w:hAnsiTheme="minorHAnsi" w:cstheme="minorHAnsi"/>
        <w:b/>
        <w:sz w:val="28"/>
        <w:szCs w:val="28"/>
      </w:rPr>
      <w:t>Selvaram Saranya Kanagasabapathi</w:t>
    </w:r>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9413337"/>
    <w:multiLevelType w:val="hybridMultilevel"/>
    <w:tmpl w:val="19F2A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15:restartNumberingAfterBreak="0">
    <w:nsid w:val="14610520"/>
    <w:multiLevelType w:val="hybridMultilevel"/>
    <w:tmpl w:val="B9C40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7"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26B077F5"/>
    <w:multiLevelType w:val="hybridMultilevel"/>
    <w:tmpl w:val="A2B0B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2A083D20"/>
    <w:multiLevelType w:val="hybridMultilevel"/>
    <w:tmpl w:val="553E7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3CA845A1"/>
    <w:multiLevelType w:val="hybridMultilevel"/>
    <w:tmpl w:val="C9A42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E2B3816"/>
    <w:multiLevelType w:val="hybridMultilevel"/>
    <w:tmpl w:val="A9AEF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E5A3E3F"/>
    <w:multiLevelType w:val="hybridMultilevel"/>
    <w:tmpl w:val="883E4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2" w15:restartNumberingAfterBreak="0">
    <w:nsid w:val="41662708"/>
    <w:multiLevelType w:val="hybridMultilevel"/>
    <w:tmpl w:val="448C2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48CC0A97"/>
    <w:multiLevelType w:val="hybridMultilevel"/>
    <w:tmpl w:val="08B44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B6244C9"/>
    <w:multiLevelType w:val="hybridMultilevel"/>
    <w:tmpl w:val="23F83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9"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1"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63D94184"/>
    <w:multiLevelType w:val="hybridMultilevel"/>
    <w:tmpl w:val="56FC9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6"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 w15:restartNumberingAfterBreak="0">
    <w:nsid w:val="6A1E4FBC"/>
    <w:multiLevelType w:val="hybridMultilevel"/>
    <w:tmpl w:val="4EAC87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51" w15:restartNumberingAfterBreak="0">
    <w:nsid w:val="756A2375"/>
    <w:multiLevelType w:val="hybridMultilevel"/>
    <w:tmpl w:val="EA2E9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64A50F3"/>
    <w:multiLevelType w:val="hybridMultilevel"/>
    <w:tmpl w:val="89B8E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6" w15:restartNumberingAfterBreak="0">
    <w:nsid w:val="7E013010"/>
    <w:multiLevelType w:val="hybridMultilevel"/>
    <w:tmpl w:val="3C24B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46"/>
  </w:num>
  <w:num w:numId="3">
    <w:abstractNumId w:val="48"/>
  </w:num>
  <w:num w:numId="4">
    <w:abstractNumId w:val="39"/>
  </w:num>
  <w:num w:numId="5">
    <w:abstractNumId w:val="33"/>
  </w:num>
  <w:num w:numId="6">
    <w:abstractNumId w:val="14"/>
  </w:num>
  <w:num w:numId="7">
    <w:abstractNumId w:val="49"/>
  </w:num>
  <w:num w:numId="8">
    <w:abstractNumId w:val="55"/>
  </w:num>
  <w:num w:numId="9">
    <w:abstractNumId w:val="26"/>
  </w:num>
  <w:num w:numId="10">
    <w:abstractNumId w:val="53"/>
  </w:num>
  <w:num w:numId="11">
    <w:abstractNumId w:val="41"/>
  </w:num>
  <w:num w:numId="12">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abstractNumId w:val="54"/>
  </w:num>
  <w:num w:numId="14">
    <w:abstractNumId w:val="35"/>
  </w:num>
  <w:num w:numId="15">
    <w:abstractNumId w:val="50"/>
  </w:num>
  <w:num w:numId="16">
    <w:abstractNumId w:val="43"/>
  </w:num>
  <w:num w:numId="17">
    <w:abstractNumId w:val="18"/>
  </w:num>
  <w:num w:numId="18">
    <w:abstractNumId w:val="17"/>
  </w:num>
  <w:num w:numId="19">
    <w:abstractNumId w:val="40"/>
  </w:num>
  <w:num w:numId="20">
    <w:abstractNumId w:val="24"/>
  </w:num>
  <w:num w:numId="21">
    <w:abstractNumId w:val="34"/>
  </w:num>
  <w:num w:numId="22">
    <w:abstractNumId w:val="16"/>
  </w:num>
  <w:num w:numId="23">
    <w:abstractNumId w:val="21"/>
  </w:num>
  <w:num w:numId="24">
    <w:abstractNumId w:val="11"/>
  </w:num>
  <w:num w:numId="25">
    <w:abstractNumId w:val="12"/>
  </w:num>
  <w:num w:numId="26">
    <w:abstractNumId w:val="45"/>
  </w:num>
  <w:num w:numId="27">
    <w:abstractNumId w:val="31"/>
  </w:num>
  <w:num w:numId="28">
    <w:abstractNumId w:val="15"/>
  </w:num>
  <w:num w:numId="29">
    <w:abstractNumId w:val="19"/>
  </w:num>
  <w:num w:numId="30">
    <w:abstractNumId w:val="38"/>
  </w:num>
  <w:num w:numId="31">
    <w:abstractNumId w:val="27"/>
  </w:num>
  <w:num w:numId="32">
    <w:abstractNumId w:val="10"/>
  </w:num>
  <w:num w:numId="33">
    <w:abstractNumId w:val="22"/>
  </w:num>
  <w:num w:numId="34">
    <w:abstractNumId w:val="25"/>
  </w:num>
  <w:num w:numId="35">
    <w:abstractNumId w:val="44"/>
  </w:num>
  <w:num w:numId="36">
    <w:abstractNumId w:val="37"/>
  </w:num>
  <w:num w:numId="37">
    <w:abstractNumId w:val="29"/>
  </w:num>
  <w:num w:numId="38">
    <w:abstractNumId w:val="52"/>
  </w:num>
  <w:num w:numId="39">
    <w:abstractNumId w:val="28"/>
  </w:num>
  <w:num w:numId="40">
    <w:abstractNumId w:val="36"/>
  </w:num>
  <w:num w:numId="41">
    <w:abstractNumId w:val="20"/>
  </w:num>
  <w:num w:numId="42">
    <w:abstractNumId w:val="30"/>
  </w:num>
  <w:num w:numId="43">
    <w:abstractNumId w:val="32"/>
  </w:num>
  <w:num w:numId="44">
    <w:abstractNumId w:val="13"/>
  </w:num>
  <w:num w:numId="45">
    <w:abstractNumId w:val="56"/>
  </w:num>
  <w:num w:numId="46">
    <w:abstractNumId w:val="23"/>
  </w:num>
  <w:num w:numId="47">
    <w:abstractNumId w:val="51"/>
  </w:num>
  <w:num w:numId="48">
    <w:abstractNumId w:val="47"/>
  </w:num>
  <w:num w:numId="49">
    <w:abstractNumId w:val="9"/>
  </w:num>
  <w:num w:numId="50">
    <w:abstractNumId w:val="4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activeWritingStyle w:appName="MSWord" w:lang="fr-F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44AF"/>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416C"/>
    <w:rsid w:val="00035146"/>
    <w:rsid w:val="00035ECD"/>
    <w:rsid w:val="00040A4A"/>
    <w:rsid w:val="000424A5"/>
    <w:rsid w:val="00044096"/>
    <w:rsid w:val="00044308"/>
    <w:rsid w:val="000457FA"/>
    <w:rsid w:val="00057A8C"/>
    <w:rsid w:val="000627FC"/>
    <w:rsid w:val="000705D0"/>
    <w:rsid w:val="000717BB"/>
    <w:rsid w:val="00072569"/>
    <w:rsid w:val="00076ED5"/>
    <w:rsid w:val="0007787C"/>
    <w:rsid w:val="00083644"/>
    <w:rsid w:val="0008376A"/>
    <w:rsid w:val="0008587E"/>
    <w:rsid w:val="00090E65"/>
    <w:rsid w:val="000916E5"/>
    <w:rsid w:val="0009222A"/>
    <w:rsid w:val="00092DA2"/>
    <w:rsid w:val="00093B00"/>
    <w:rsid w:val="00094625"/>
    <w:rsid w:val="0009578A"/>
    <w:rsid w:val="00096E76"/>
    <w:rsid w:val="000A39DF"/>
    <w:rsid w:val="000A4644"/>
    <w:rsid w:val="000B1874"/>
    <w:rsid w:val="000B19AF"/>
    <w:rsid w:val="000B5661"/>
    <w:rsid w:val="000B58A0"/>
    <w:rsid w:val="000B7D48"/>
    <w:rsid w:val="000C1B4A"/>
    <w:rsid w:val="000C4FC3"/>
    <w:rsid w:val="000C57F8"/>
    <w:rsid w:val="000D0109"/>
    <w:rsid w:val="000D0560"/>
    <w:rsid w:val="000D4A2C"/>
    <w:rsid w:val="000D4CF6"/>
    <w:rsid w:val="000D4FC9"/>
    <w:rsid w:val="000D56B5"/>
    <w:rsid w:val="000D5BB7"/>
    <w:rsid w:val="000D6232"/>
    <w:rsid w:val="000E0C93"/>
    <w:rsid w:val="000E2B3C"/>
    <w:rsid w:val="000E33CB"/>
    <w:rsid w:val="000E59D6"/>
    <w:rsid w:val="000E7DE1"/>
    <w:rsid w:val="00103186"/>
    <w:rsid w:val="00103E36"/>
    <w:rsid w:val="00116E85"/>
    <w:rsid w:val="001176D1"/>
    <w:rsid w:val="00117D2A"/>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0E9B"/>
    <w:rsid w:val="00151F21"/>
    <w:rsid w:val="0015209A"/>
    <w:rsid w:val="00154466"/>
    <w:rsid w:val="00154941"/>
    <w:rsid w:val="001559D1"/>
    <w:rsid w:val="00156EFD"/>
    <w:rsid w:val="00162D7B"/>
    <w:rsid w:val="0016461A"/>
    <w:rsid w:val="0017239A"/>
    <w:rsid w:val="00172C38"/>
    <w:rsid w:val="00181598"/>
    <w:rsid w:val="00181B74"/>
    <w:rsid w:val="0018499D"/>
    <w:rsid w:val="0018509B"/>
    <w:rsid w:val="00186DDF"/>
    <w:rsid w:val="0019159B"/>
    <w:rsid w:val="001B46BC"/>
    <w:rsid w:val="001C14D9"/>
    <w:rsid w:val="001C1C4D"/>
    <w:rsid w:val="001D02FC"/>
    <w:rsid w:val="001D093A"/>
    <w:rsid w:val="001D0CFF"/>
    <w:rsid w:val="001D1725"/>
    <w:rsid w:val="001D2BA7"/>
    <w:rsid w:val="001D55C5"/>
    <w:rsid w:val="001D6B23"/>
    <w:rsid w:val="001E0884"/>
    <w:rsid w:val="001E3EEF"/>
    <w:rsid w:val="001E4213"/>
    <w:rsid w:val="001E7EF4"/>
    <w:rsid w:val="001F1B48"/>
    <w:rsid w:val="001F520E"/>
    <w:rsid w:val="001F75AD"/>
    <w:rsid w:val="002005A0"/>
    <w:rsid w:val="002047A1"/>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4DFC"/>
    <w:rsid w:val="002457BF"/>
    <w:rsid w:val="00245AEF"/>
    <w:rsid w:val="00247A42"/>
    <w:rsid w:val="002500BF"/>
    <w:rsid w:val="00251678"/>
    <w:rsid w:val="002523CB"/>
    <w:rsid w:val="0025338A"/>
    <w:rsid w:val="00254034"/>
    <w:rsid w:val="002603D2"/>
    <w:rsid w:val="0026129F"/>
    <w:rsid w:val="002615D1"/>
    <w:rsid w:val="0026269B"/>
    <w:rsid w:val="00263804"/>
    <w:rsid w:val="002651C1"/>
    <w:rsid w:val="00266175"/>
    <w:rsid w:val="00266A5C"/>
    <w:rsid w:val="00266EFC"/>
    <w:rsid w:val="002719A8"/>
    <w:rsid w:val="00272D68"/>
    <w:rsid w:val="00277E62"/>
    <w:rsid w:val="00283652"/>
    <w:rsid w:val="00284988"/>
    <w:rsid w:val="00285023"/>
    <w:rsid w:val="00293168"/>
    <w:rsid w:val="002960F4"/>
    <w:rsid w:val="002A0778"/>
    <w:rsid w:val="002A2C36"/>
    <w:rsid w:val="002A5967"/>
    <w:rsid w:val="002B2582"/>
    <w:rsid w:val="002B2941"/>
    <w:rsid w:val="002B58FD"/>
    <w:rsid w:val="002B5E86"/>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366F5"/>
    <w:rsid w:val="003431F6"/>
    <w:rsid w:val="00346707"/>
    <w:rsid w:val="0034773C"/>
    <w:rsid w:val="00352507"/>
    <w:rsid w:val="00354471"/>
    <w:rsid w:val="0035690D"/>
    <w:rsid w:val="00357931"/>
    <w:rsid w:val="00360DBE"/>
    <w:rsid w:val="003610FB"/>
    <w:rsid w:val="00363ADC"/>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2F66"/>
    <w:rsid w:val="003A320E"/>
    <w:rsid w:val="003B0287"/>
    <w:rsid w:val="003B169E"/>
    <w:rsid w:val="003B2ADF"/>
    <w:rsid w:val="003B3010"/>
    <w:rsid w:val="003B4EAD"/>
    <w:rsid w:val="003C3BB7"/>
    <w:rsid w:val="003C3DB0"/>
    <w:rsid w:val="003C4CB2"/>
    <w:rsid w:val="003C593F"/>
    <w:rsid w:val="003C5CB9"/>
    <w:rsid w:val="003C7644"/>
    <w:rsid w:val="003D1043"/>
    <w:rsid w:val="003D1332"/>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255D"/>
    <w:rsid w:val="00436A08"/>
    <w:rsid w:val="00437CA6"/>
    <w:rsid w:val="00440E60"/>
    <w:rsid w:val="0044294E"/>
    <w:rsid w:val="004436F6"/>
    <w:rsid w:val="004500CF"/>
    <w:rsid w:val="00454701"/>
    <w:rsid w:val="004550D1"/>
    <w:rsid w:val="0045764D"/>
    <w:rsid w:val="00460433"/>
    <w:rsid w:val="004660E0"/>
    <w:rsid w:val="004679B6"/>
    <w:rsid w:val="004705F3"/>
    <w:rsid w:val="00473DB1"/>
    <w:rsid w:val="00474B34"/>
    <w:rsid w:val="00474E1E"/>
    <w:rsid w:val="004812EC"/>
    <w:rsid w:val="004821CB"/>
    <w:rsid w:val="0048296C"/>
    <w:rsid w:val="00483B4E"/>
    <w:rsid w:val="00485963"/>
    <w:rsid w:val="00492149"/>
    <w:rsid w:val="004923B6"/>
    <w:rsid w:val="00492B5C"/>
    <w:rsid w:val="00497E32"/>
    <w:rsid w:val="004A2300"/>
    <w:rsid w:val="004A36DE"/>
    <w:rsid w:val="004A3855"/>
    <w:rsid w:val="004A4695"/>
    <w:rsid w:val="004A520C"/>
    <w:rsid w:val="004A6F87"/>
    <w:rsid w:val="004B066E"/>
    <w:rsid w:val="004B47F2"/>
    <w:rsid w:val="004B4A32"/>
    <w:rsid w:val="004B7D1D"/>
    <w:rsid w:val="004C24AD"/>
    <w:rsid w:val="004C2E59"/>
    <w:rsid w:val="004C5AB1"/>
    <w:rsid w:val="004C6508"/>
    <w:rsid w:val="004C7072"/>
    <w:rsid w:val="004D0789"/>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1569"/>
    <w:rsid w:val="00575DA6"/>
    <w:rsid w:val="00577B5B"/>
    <w:rsid w:val="005866AF"/>
    <w:rsid w:val="005A508B"/>
    <w:rsid w:val="005A5CDF"/>
    <w:rsid w:val="005A6919"/>
    <w:rsid w:val="005B07F7"/>
    <w:rsid w:val="005B1EB7"/>
    <w:rsid w:val="005B5025"/>
    <w:rsid w:val="005B561B"/>
    <w:rsid w:val="005B75B5"/>
    <w:rsid w:val="005C0325"/>
    <w:rsid w:val="005C0BD5"/>
    <w:rsid w:val="005C26B1"/>
    <w:rsid w:val="005C5C24"/>
    <w:rsid w:val="005C68E3"/>
    <w:rsid w:val="005D09A9"/>
    <w:rsid w:val="005D2425"/>
    <w:rsid w:val="005D72C2"/>
    <w:rsid w:val="005E105F"/>
    <w:rsid w:val="005E53FD"/>
    <w:rsid w:val="005E5E4F"/>
    <w:rsid w:val="005F0A0D"/>
    <w:rsid w:val="005F2208"/>
    <w:rsid w:val="00600004"/>
    <w:rsid w:val="00600B0B"/>
    <w:rsid w:val="006116C4"/>
    <w:rsid w:val="00621366"/>
    <w:rsid w:val="006214E7"/>
    <w:rsid w:val="00623DF5"/>
    <w:rsid w:val="006312DC"/>
    <w:rsid w:val="00633C18"/>
    <w:rsid w:val="00633EBA"/>
    <w:rsid w:val="00636C52"/>
    <w:rsid w:val="00636D04"/>
    <w:rsid w:val="0063792F"/>
    <w:rsid w:val="0064372A"/>
    <w:rsid w:val="00646190"/>
    <w:rsid w:val="00650743"/>
    <w:rsid w:val="0065426F"/>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518F"/>
    <w:rsid w:val="00691BFB"/>
    <w:rsid w:val="00692031"/>
    <w:rsid w:val="00693628"/>
    <w:rsid w:val="00695CB2"/>
    <w:rsid w:val="0069671D"/>
    <w:rsid w:val="006A1629"/>
    <w:rsid w:val="006A3A9A"/>
    <w:rsid w:val="006A4E16"/>
    <w:rsid w:val="006A562E"/>
    <w:rsid w:val="006B049D"/>
    <w:rsid w:val="006B205E"/>
    <w:rsid w:val="006B3604"/>
    <w:rsid w:val="006C20EF"/>
    <w:rsid w:val="006C41D0"/>
    <w:rsid w:val="006C610F"/>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176E"/>
    <w:rsid w:val="007255EB"/>
    <w:rsid w:val="00725CD4"/>
    <w:rsid w:val="00726472"/>
    <w:rsid w:val="00732DB4"/>
    <w:rsid w:val="00734A31"/>
    <w:rsid w:val="00736AF5"/>
    <w:rsid w:val="00740975"/>
    <w:rsid w:val="00740BCF"/>
    <w:rsid w:val="00747EC1"/>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0CBD"/>
    <w:rsid w:val="007B1335"/>
    <w:rsid w:val="007B2324"/>
    <w:rsid w:val="007C34EA"/>
    <w:rsid w:val="007C5095"/>
    <w:rsid w:val="007C6B8B"/>
    <w:rsid w:val="007C7283"/>
    <w:rsid w:val="007D675E"/>
    <w:rsid w:val="007D76C6"/>
    <w:rsid w:val="007D7E67"/>
    <w:rsid w:val="007E130A"/>
    <w:rsid w:val="007E18BC"/>
    <w:rsid w:val="007E3E7F"/>
    <w:rsid w:val="007E3FF8"/>
    <w:rsid w:val="007F01BE"/>
    <w:rsid w:val="007F09C1"/>
    <w:rsid w:val="007F1B4C"/>
    <w:rsid w:val="007F5E21"/>
    <w:rsid w:val="007F6565"/>
    <w:rsid w:val="008074A2"/>
    <w:rsid w:val="0081260A"/>
    <w:rsid w:val="00814009"/>
    <w:rsid w:val="008142A2"/>
    <w:rsid w:val="00821AC0"/>
    <w:rsid w:val="00824B01"/>
    <w:rsid w:val="00830595"/>
    <w:rsid w:val="008316FA"/>
    <w:rsid w:val="00834BC5"/>
    <w:rsid w:val="00842EB5"/>
    <w:rsid w:val="008435F4"/>
    <w:rsid w:val="00844F3E"/>
    <w:rsid w:val="008464C0"/>
    <w:rsid w:val="00851D25"/>
    <w:rsid w:val="00853021"/>
    <w:rsid w:val="0085515E"/>
    <w:rsid w:val="00855DA0"/>
    <w:rsid w:val="00861E50"/>
    <w:rsid w:val="00865351"/>
    <w:rsid w:val="00870121"/>
    <w:rsid w:val="0087131E"/>
    <w:rsid w:val="008718A2"/>
    <w:rsid w:val="008757A7"/>
    <w:rsid w:val="0087756E"/>
    <w:rsid w:val="008818F2"/>
    <w:rsid w:val="00885493"/>
    <w:rsid w:val="008857F1"/>
    <w:rsid w:val="00886739"/>
    <w:rsid w:val="00887D74"/>
    <w:rsid w:val="00887EA7"/>
    <w:rsid w:val="00890F95"/>
    <w:rsid w:val="008923B4"/>
    <w:rsid w:val="00894865"/>
    <w:rsid w:val="008955C4"/>
    <w:rsid w:val="008956B2"/>
    <w:rsid w:val="00895A57"/>
    <w:rsid w:val="00896017"/>
    <w:rsid w:val="008A28FE"/>
    <w:rsid w:val="008A3781"/>
    <w:rsid w:val="008B2E59"/>
    <w:rsid w:val="008B3880"/>
    <w:rsid w:val="008B7BA1"/>
    <w:rsid w:val="008C2CDD"/>
    <w:rsid w:val="008C391E"/>
    <w:rsid w:val="008C7C3E"/>
    <w:rsid w:val="008D4FCB"/>
    <w:rsid w:val="008D52CC"/>
    <w:rsid w:val="008E00BB"/>
    <w:rsid w:val="008E2893"/>
    <w:rsid w:val="008E467A"/>
    <w:rsid w:val="008E4873"/>
    <w:rsid w:val="008E5657"/>
    <w:rsid w:val="008E708C"/>
    <w:rsid w:val="008F2662"/>
    <w:rsid w:val="008F5EF8"/>
    <w:rsid w:val="008F6528"/>
    <w:rsid w:val="008F7BF0"/>
    <w:rsid w:val="00900564"/>
    <w:rsid w:val="00902358"/>
    <w:rsid w:val="009076F5"/>
    <w:rsid w:val="009113B7"/>
    <w:rsid w:val="009133FC"/>
    <w:rsid w:val="009134FC"/>
    <w:rsid w:val="0091433C"/>
    <w:rsid w:val="009154E3"/>
    <w:rsid w:val="009161D0"/>
    <w:rsid w:val="00916F00"/>
    <w:rsid w:val="00921459"/>
    <w:rsid w:val="00922223"/>
    <w:rsid w:val="00924D11"/>
    <w:rsid w:val="009275C6"/>
    <w:rsid w:val="0093354A"/>
    <w:rsid w:val="009340E0"/>
    <w:rsid w:val="00940639"/>
    <w:rsid w:val="00940967"/>
    <w:rsid w:val="00951554"/>
    <w:rsid w:val="00952675"/>
    <w:rsid w:val="00955D46"/>
    <w:rsid w:val="0095635A"/>
    <w:rsid w:val="00957348"/>
    <w:rsid w:val="00961622"/>
    <w:rsid w:val="0096407C"/>
    <w:rsid w:val="00965333"/>
    <w:rsid w:val="009756F2"/>
    <w:rsid w:val="00981982"/>
    <w:rsid w:val="009828C6"/>
    <w:rsid w:val="0098643C"/>
    <w:rsid w:val="00986F31"/>
    <w:rsid w:val="00990859"/>
    <w:rsid w:val="009912F3"/>
    <w:rsid w:val="009A0D9B"/>
    <w:rsid w:val="009A1FC5"/>
    <w:rsid w:val="009A2105"/>
    <w:rsid w:val="009A28B3"/>
    <w:rsid w:val="009A3D1D"/>
    <w:rsid w:val="009A5223"/>
    <w:rsid w:val="009A5AEF"/>
    <w:rsid w:val="009A6465"/>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E318B"/>
    <w:rsid w:val="009F2463"/>
    <w:rsid w:val="009F4241"/>
    <w:rsid w:val="009F4DB1"/>
    <w:rsid w:val="009F569E"/>
    <w:rsid w:val="009F6696"/>
    <w:rsid w:val="009F66AA"/>
    <w:rsid w:val="009F7DF6"/>
    <w:rsid w:val="00A00603"/>
    <w:rsid w:val="00A01F84"/>
    <w:rsid w:val="00A1100D"/>
    <w:rsid w:val="00A13448"/>
    <w:rsid w:val="00A142CB"/>
    <w:rsid w:val="00A20EE8"/>
    <w:rsid w:val="00A21906"/>
    <w:rsid w:val="00A24546"/>
    <w:rsid w:val="00A24A33"/>
    <w:rsid w:val="00A26252"/>
    <w:rsid w:val="00A268CB"/>
    <w:rsid w:val="00A31157"/>
    <w:rsid w:val="00A3375E"/>
    <w:rsid w:val="00A34017"/>
    <w:rsid w:val="00A4103A"/>
    <w:rsid w:val="00A41370"/>
    <w:rsid w:val="00A43CC1"/>
    <w:rsid w:val="00A4633A"/>
    <w:rsid w:val="00A46A9F"/>
    <w:rsid w:val="00A538C6"/>
    <w:rsid w:val="00A55008"/>
    <w:rsid w:val="00A57792"/>
    <w:rsid w:val="00A651D7"/>
    <w:rsid w:val="00A656E6"/>
    <w:rsid w:val="00A66838"/>
    <w:rsid w:val="00A70A8B"/>
    <w:rsid w:val="00A71F1C"/>
    <w:rsid w:val="00A74DA6"/>
    <w:rsid w:val="00A75435"/>
    <w:rsid w:val="00A75463"/>
    <w:rsid w:val="00A76596"/>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027D"/>
    <w:rsid w:val="00AE1791"/>
    <w:rsid w:val="00AE3544"/>
    <w:rsid w:val="00AF6AFF"/>
    <w:rsid w:val="00AF6CFF"/>
    <w:rsid w:val="00AF6FBC"/>
    <w:rsid w:val="00AF7091"/>
    <w:rsid w:val="00B0118D"/>
    <w:rsid w:val="00B011F5"/>
    <w:rsid w:val="00B017C6"/>
    <w:rsid w:val="00B0237B"/>
    <w:rsid w:val="00B023AC"/>
    <w:rsid w:val="00B03AD5"/>
    <w:rsid w:val="00B079B8"/>
    <w:rsid w:val="00B07FBE"/>
    <w:rsid w:val="00B109B0"/>
    <w:rsid w:val="00B10ECB"/>
    <w:rsid w:val="00B12A60"/>
    <w:rsid w:val="00B14421"/>
    <w:rsid w:val="00B17D19"/>
    <w:rsid w:val="00B210E4"/>
    <w:rsid w:val="00B2466A"/>
    <w:rsid w:val="00B33787"/>
    <w:rsid w:val="00B35213"/>
    <w:rsid w:val="00B360ED"/>
    <w:rsid w:val="00B45FFB"/>
    <w:rsid w:val="00B47705"/>
    <w:rsid w:val="00B50126"/>
    <w:rsid w:val="00B50161"/>
    <w:rsid w:val="00B50403"/>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83DBD"/>
    <w:rsid w:val="00B83E59"/>
    <w:rsid w:val="00B948A6"/>
    <w:rsid w:val="00B94B80"/>
    <w:rsid w:val="00B969C7"/>
    <w:rsid w:val="00B97805"/>
    <w:rsid w:val="00BA2960"/>
    <w:rsid w:val="00BA3745"/>
    <w:rsid w:val="00BB0E88"/>
    <w:rsid w:val="00BB1589"/>
    <w:rsid w:val="00BB3B89"/>
    <w:rsid w:val="00BB6718"/>
    <w:rsid w:val="00BC0E78"/>
    <w:rsid w:val="00BC363C"/>
    <w:rsid w:val="00BD2436"/>
    <w:rsid w:val="00BD732F"/>
    <w:rsid w:val="00BE01AE"/>
    <w:rsid w:val="00BE08A2"/>
    <w:rsid w:val="00BE11EA"/>
    <w:rsid w:val="00BE1756"/>
    <w:rsid w:val="00BE2CB0"/>
    <w:rsid w:val="00BF127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B50"/>
    <w:rsid w:val="00C47CC1"/>
    <w:rsid w:val="00C51C29"/>
    <w:rsid w:val="00C52081"/>
    <w:rsid w:val="00C52A5E"/>
    <w:rsid w:val="00C56794"/>
    <w:rsid w:val="00C56C50"/>
    <w:rsid w:val="00C6095F"/>
    <w:rsid w:val="00C62CD2"/>
    <w:rsid w:val="00C661AF"/>
    <w:rsid w:val="00C66B13"/>
    <w:rsid w:val="00C74DAA"/>
    <w:rsid w:val="00C76BCE"/>
    <w:rsid w:val="00C76BF1"/>
    <w:rsid w:val="00C8664A"/>
    <w:rsid w:val="00C90307"/>
    <w:rsid w:val="00C924AB"/>
    <w:rsid w:val="00C944B5"/>
    <w:rsid w:val="00C96171"/>
    <w:rsid w:val="00C97C14"/>
    <w:rsid w:val="00CA0479"/>
    <w:rsid w:val="00CA2ED8"/>
    <w:rsid w:val="00CA6684"/>
    <w:rsid w:val="00CA7AB3"/>
    <w:rsid w:val="00CB02C0"/>
    <w:rsid w:val="00CB08FC"/>
    <w:rsid w:val="00CB504E"/>
    <w:rsid w:val="00CB5E63"/>
    <w:rsid w:val="00CC00F2"/>
    <w:rsid w:val="00CC0895"/>
    <w:rsid w:val="00CC308D"/>
    <w:rsid w:val="00CC3321"/>
    <w:rsid w:val="00CC411B"/>
    <w:rsid w:val="00CC5C1B"/>
    <w:rsid w:val="00CC5D10"/>
    <w:rsid w:val="00CC75D8"/>
    <w:rsid w:val="00CC7905"/>
    <w:rsid w:val="00CD154E"/>
    <w:rsid w:val="00CD4D91"/>
    <w:rsid w:val="00CD78E5"/>
    <w:rsid w:val="00CE0E0D"/>
    <w:rsid w:val="00CE31AB"/>
    <w:rsid w:val="00CF01D4"/>
    <w:rsid w:val="00CF10B3"/>
    <w:rsid w:val="00CF5E45"/>
    <w:rsid w:val="00CF6D7C"/>
    <w:rsid w:val="00CF71B9"/>
    <w:rsid w:val="00D042FB"/>
    <w:rsid w:val="00D0467C"/>
    <w:rsid w:val="00D05F57"/>
    <w:rsid w:val="00D0645F"/>
    <w:rsid w:val="00D14F91"/>
    <w:rsid w:val="00D16E6A"/>
    <w:rsid w:val="00D20E5D"/>
    <w:rsid w:val="00D23386"/>
    <w:rsid w:val="00D27106"/>
    <w:rsid w:val="00D30AE4"/>
    <w:rsid w:val="00D31465"/>
    <w:rsid w:val="00D40373"/>
    <w:rsid w:val="00D41ABA"/>
    <w:rsid w:val="00D435E0"/>
    <w:rsid w:val="00D447FD"/>
    <w:rsid w:val="00D45B46"/>
    <w:rsid w:val="00D46344"/>
    <w:rsid w:val="00D471B9"/>
    <w:rsid w:val="00D51396"/>
    <w:rsid w:val="00D53105"/>
    <w:rsid w:val="00D54766"/>
    <w:rsid w:val="00D611B3"/>
    <w:rsid w:val="00D64B1F"/>
    <w:rsid w:val="00D70766"/>
    <w:rsid w:val="00D71323"/>
    <w:rsid w:val="00D75E82"/>
    <w:rsid w:val="00D76412"/>
    <w:rsid w:val="00D76E7E"/>
    <w:rsid w:val="00D85BFA"/>
    <w:rsid w:val="00D9360F"/>
    <w:rsid w:val="00D95D38"/>
    <w:rsid w:val="00D969FB"/>
    <w:rsid w:val="00DA14B0"/>
    <w:rsid w:val="00DA5C01"/>
    <w:rsid w:val="00DB1A6A"/>
    <w:rsid w:val="00DC55BF"/>
    <w:rsid w:val="00DC613F"/>
    <w:rsid w:val="00DC6BC4"/>
    <w:rsid w:val="00DD03F8"/>
    <w:rsid w:val="00DD0B68"/>
    <w:rsid w:val="00DD34D8"/>
    <w:rsid w:val="00DD3E00"/>
    <w:rsid w:val="00DE7CFB"/>
    <w:rsid w:val="00DF181C"/>
    <w:rsid w:val="00DF5EE6"/>
    <w:rsid w:val="00E04545"/>
    <w:rsid w:val="00E04EA7"/>
    <w:rsid w:val="00E07570"/>
    <w:rsid w:val="00E0758D"/>
    <w:rsid w:val="00E11E51"/>
    <w:rsid w:val="00E1356F"/>
    <w:rsid w:val="00E21629"/>
    <w:rsid w:val="00E22522"/>
    <w:rsid w:val="00E22993"/>
    <w:rsid w:val="00E23C0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35F1"/>
    <w:rsid w:val="00E93FCD"/>
    <w:rsid w:val="00E943C2"/>
    <w:rsid w:val="00EA0A77"/>
    <w:rsid w:val="00EA3203"/>
    <w:rsid w:val="00EA3407"/>
    <w:rsid w:val="00EA7823"/>
    <w:rsid w:val="00EB2D0C"/>
    <w:rsid w:val="00EB33CD"/>
    <w:rsid w:val="00EB37CA"/>
    <w:rsid w:val="00EB726C"/>
    <w:rsid w:val="00EB7DE1"/>
    <w:rsid w:val="00EC1214"/>
    <w:rsid w:val="00EC1E03"/>
    <w:rsid w:val="00EC36FC"/>
    <w:rsid w:val="00EC3A65"/>
    <w:rsid w:val="00EC3F6D"/>
    <w:rsid w:val="00EC6225"/>
    <w:rsid w:val="00EC7E2E"/>
    <w:rsid w:val="00ED0B93"/>
    <w:rsid w:val="00ED156F"/>
    <w:rsid w:val="00ED2D21"/>
    <w:rsid w:val="00ED70CD"/>
    <w:rsid w:val="00ED7440"/>
    <w:rsid w:val="00ED759F"/>
    <w:rsid w:val="00ED7B12"/>
    <w:rsid w:val="00EE1D23"/>
    <w:rsid w:val="00EE2899"/>
    <w:rsid w:val="00EE4008"/>
    <w:rsid w:val="00EF01E1"/>
    <w:rsid w:val="00EF2854"/>
    <w:rsid w:val="00EF4E8F"/>
    <w:rsid w:val="00F00382"/>
    <w:rsid w:val="00F01E1C"/>
    <w:rsid w:val="00F02336"/>
    <w:rsid w:val="00F03C9B"/>
    <w:rsid w:val="00F07323"/>
    <w:rsid w:val="00F139B8"/>
    <w:rsid w:val="00F153FC"/>
    <w:rsid w:val="00F21325"/>
    <w:rsid w:val="00F224D3"/>
    <w:rsid w:val="00F23D26"/>
    <w:rsid w:val="00F25BC6"/>
    <w:rsid w:val="00F26F25"/>
    <w:rsid w:val="00F30303"/>
    <w:rsid w:val="00F3167A"/>
    <w:rsid w:val="00F46B6E"/>
    <w:rsid w:val="00F47DD1"/>
    <w:rsid w:val="00F5129D"/>
    <w:rsid w:val="00F52872"/>
    <w:rsid w:val="00F539B5"/>
    <w:rsid w:val="00F60F46"/>
    <w:rsid w:val="00F625B9"/>
    <w:rsid w:val="00F62A10"/>
    <w:rsid w:val="00F62EB2"/>
    <w:rsid w:val="00F667C1"/>
    <w:rsid w:val="00F6717E"/>
    <w:rsid w:val="00F70ABF"/>
    <w:rsid w:val="00F70F04"/>
    <w:rsid w:val="00F70FFA"/>
    <w:rsid w:val="00F71F59"/>
    <w:rsid w:val="00F7216A"/>
    <w:rsid w:val="00F72754"/>
    <w:rsid w:val="00F747DA"/>
    <w:rsid w:val="00F7527D"/>
    <w:rsid w:val="00F76204"/>
    <w:rsid w:val="00F857B3"/>
    <w:rsid w:val="00F86972"/>
    <w:rsid w:val="00F87ACF"/>
    <w:rsid w:val="00F87D39"/>
    <w:rsid w:val="00F921A5"/>
    <w:rsid w:val="00F93A34"/>
    <w:rsid w:val="00F94DD7"/>
    <w:rsid w:val="00F9683A"/>
    <w:rsid w:val="00FB0611"/>
    <w:rsid w:val="00FB5A9A"/>
    <w:rsid w:val="00FC0EF9"/>
    <w:rsid w:val="00FC1612"/>
    <w:rsid w:val="00FC1DE2"/>
    <w:rsid w:val="00FC244D"/>
    <w:rsid w:val="00FD062C"/>
    <w:rsid w:val="00FD1184"/>
    <w:rsid w:val="00FD1537"/>
    <w:rsid w:val="00FD3E24"/>
    <w:rsid w:val="00FD730F"/>
    <w:rsid w:val="00FE03E2"/>
    <w:rsid w:val="00FE34EF"/>
    <w:rsid w:val="00FE4A2A"/>
    <w:rsid w:val="00FE6CFF"/>
    <w:rsid w:val="00FE7530"/>
    <w:rsid w:val="00FF0858"/>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uiPriority w:val="99"/>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styleId="UnresolvedMention">
    <w:name w:val="Unresolved Mention"/>
    <w:basedOn w:val="DefaultParagraphFont"/>
    <w:uiPriority w:val="99"/>
    <w:semiHidden/>
    <w:unhideWhenUsed/>
    <w:rsid w:val="0015209A"/>
    <w:rPr>
      <w:color w:val="605E5C"/>
      <w:shd w:val="clear" w:color="auto" w:fill="E1DFDD"/>
    </w:rPr>
  </w:style>
  <w:style w:type="paragraph" w:customStyle="1" w:styleId="Head3">
    <w:name w:val="Head 3"/>
    <w:basedOn w:val="BodyText"/>
    <w:rsid w:val="005B1EB7"/>
    <w:pPr>
      <w:jc w:val="center"/>
    </w:pPr>
    <w:rPr>
      <w:rFonts w:ascii="Verdana" w:hAnsi="Verdana"/>
      <w:b/>
      <w:bCs/>
      <w:u w:val="single"/>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368101">
      <w:bodyDiv w:val="1"/>
      <w:marLeft w:val="0"/>
      <w:marRight w:val="0"/>
      <w:marTop w:val="0"/>
      <w:marBottom w:val="0"/>
      <w:divBdr>
        <w:top w:val="none" w:sz="0" w:space="0" w:color="auto"/>
        <w:left w:val="none" w:sz="0" w:space="0" w:color="auto"/>
        <w:bottom w:val="none" w:sz="0" w:space="0" w:color="auto"/>
        <w:right w:val="none" w:sz="0" w:space="0" w:color="auto"/>
      </w:divBdr>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25264704">
      <w:bodyDiv w:val="1"/>
      <w:marLeft w:val="0"/>
      <w:marRight w:val="0"/>
      <w:marTop w:val="0"/>
      <w:marBottom w:val="0"/>
      <w:divBdr>
        <w:top w:val="none" w:sz="0" w:space="0" w:color="auto"/>
        <w:left w:val="none" w:sz="0" w:space="0" w:color="auto"/>
        <w:bottom w:val="none" w:sz="0" w:space="0" w:color="auto"/>
        <w:right w:val="none" w:sz="0" w:space="0" w:color="auto"/>
      </w:divBdr>
    </w:div>
    <w:div w:id="240678751">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399988039">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42904270">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0905177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688483283">
      <w:bodyDiv w:val="1"/>
      <w:marLeft w:val="0"/>
      <w:marRight w:val="0"/>
      <w:marTop w:val="0"/>
      <w:marBottom w:val="0"/>
      <w:divBdr>
        <w:top w:val="none" w:sz="0" w:space="0" w:color="auto"/>
        <w:left w:val="none" w:sz="0" w:space="0" w:color="auto"/>
        <w:bottom w:val="none" w:sz="0" w:space="0" w:color="auto"/>
        <w:right w:val="none" w:sz="0" w:space="0" w:color="auto"/>
      </w:divBdr>
    </w:div>
    <w:div w:id="694042666">
      <w:bodyDiv w:val="1"/>
      <w:marLeft w:val="0"/>
      <w:marRight w:val="0"/>
      <w:marTop w:val="0"/>
      <w:marBottom w:val="0"/>
      <w:divBdr>
        <w:top w:val="none" w:sz="0" w:space="0" w:color="auto"/>
        <w:left w:val="none" w:sz="0" w:space="0" w:color="auto"/>
        <w:bottom w:val="none" w:sz="0" w:space="0" w:color="auto"/>
        <w:right w:val="none" w:sz="0" w:space="0" w:color="auto"/>
      </w:divBdr>
    </w:div>
    <w:div w:id="701856993">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3287338">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61691119">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7851562">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1805289">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02353739">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0941944">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4602561">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562585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79229208">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selvaram.sarany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2963</Words>
  <Characters>16895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2024-05-06T21:36:00Z</dcterms:created>
  <dcterms:modified xsi:type="dcterms:W3CDTF">2024-05-06T21:36:00Z</dcterms:modified>
</cp:coreProperties>
</file>