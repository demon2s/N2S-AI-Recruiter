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FE426" w14:textId="44E6446F" w:rsidR="00D076E9" w:rsidRDefault="00D076E9" w:rsidP="00D076E9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 xml:space="preserve">Professional SUMMARY: </w:t>
      </w:r>
    </w:p>
    <w:p w14:paraId="4661E941" w14:textId="77777777" w:rsidR="00D076E9" w:rsidRPr="00705999" w:rsidRDefault="00D076E9" w:rsidP="00D076E9">
      <w:pPr>
        <w:pStyle w:val="Title"/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304E780E" w14:textId="3D0B3E06" w:rsidR="00D076E9" w:rsidRPr="00705999" w:rsidRDefault="00705999">
      <w:pPr>
        <w:pStyle w:val="NoSpacing"/>
        <w:numPr>
          <w:ilvl w:val="0"/>
          <w:numId w:val="36"/>
        </w:numPr>
      </w:pPr>
      <w:r w:rsidRPr="00705999">
        <w:t xml:space="preserve">I am an IT profession for over 30 years. I have a broad base of </w:t>
      </w:r>
      <w:r w:rsidRPr="00705999">
        <w:t>experience</w:t>
      </w:r>
      <w:r w:rsidRPr="00705999">
        <w:t xml:space="preserve"> with different IT platforms, operating systems and network equipment. I have been </w:t>
      </w:r>
      <w:r w:rsidRPr="00705999">
        <w:t>constantly</w:t>
      </w:r>
      <w:r w:rsidRPr="00705999">
        <w:t xml:space="preserve"> learning the newest IT systems, software, processes to stay current and be valuable to the constant changing IT profession.</w:t>
      </w:r>
    </w:p>
    <w:p w14:paraId="7B201108" w14:textId="77777777" w:rsidR="00705999" w:rsidRDefault="00705999" w:rsidP="00D076E9">
      <w:pPr>
        <w:pStyle w:val="Title"/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01A7FF2D" w14:textId="353E40F3" w:rsidR="00C710EF" w:rsidRPr="00C710EF" w:rsidRDefault="00C710EF" w:rsidP="00C710EF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C710EF">
        <w:rPr>
          <w:rFonts w:asciiTheme="minorHAnsi" w:hAnsiTheme="minorHAnsi" w:cstheme="minorHAnsi"/>
          <w:caps/>
          <w:smallCaps w:val="0"/>
          <w:sz w:val="22"/>
          <w:szCs w:val="22"/>
        </w:rPr>
        <w:t>Skills:</w:t>
      </w:r>
    </w:p>
    <w:p w14:paraId="17616B2C" w14:textId="77777777" w:rsidR="00C710EF" w:rsidRPr="00C710EF" w:rsidRDefault="00C710EF" w:rsidP="00C710EF">
      <w:pPr>
        <w:pStyle w:val="NoSpacing"/>
        <w:rPr>
          <w:sz w:val="10"/>
        </w:rPr>
      </w:pPr>
    </w:p>
    <w:p w14:paraId="1728BAD2" w14:textId="77777777" w:rsidR="00705999" w:rsidRDefault="00705999">
      <w:pPr>
        <w:pStyle w:val="NoSpacing"/>
        <w:numPr>
          <w:ilvl w:val="0"/>
          <w:numId w:val="36"/>
        </w:numPr>
        <w:sectPr w:rsidR="00705999" w:rsidSect="00BD1EEF"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540" w:right="1152" w:bottom="720" w:left="1152" w:header="510" w:footer="864" w:gutter="0"/>
          <w:cols w:space="720"/>
          <w:titlePg/>
          <w:docGrid w:linePitch="360"/>
        </w:sectPr>
      </w:pPr>
    </w:p>
    <w:p w14:paraId="399E3BA0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Office 365 </w:t>
      </w:r>
    </w:p>
    <w:p w14:paraId="06354D40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Systems Engineering </w:t>
      </w:r>
    </w:p>
    <w:p w14:paraId="225B0610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Problem Solving </w:t>
      </w:r>
    </w:p>
    <w:p w14:paraId="1D88F96B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IT Management </w:t>
      </w:r>
    </w:p>
    <w:p w14:paraId="60EFFAE6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System Administration </w:t>
      </w:r>
    </w:p>
    <w:p w14:paraId="3A61E5D5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Windows Server </w:t>
      </w:r>
    </w:p>
    <w:p w14:paraId="7B510E14" w14:textId="77777777" w:rsidR="00705999" w:rsidRDefault="00705999">
      <w:pPr>
        <w:pStyle w:val="NoSpacing"/>
        <w:numPr>
          <w:ilvl w:val="0"/>
          <w:numId w:val="36"/>
        </w:numPr>
        <w:rPr>
          <w:lang w:val="nl-NL"/>
        </w:rPr>
      </w:pPr>
      <w:r w:rsidRPr="00705999">
        <w:rPr>
          <w:lang w:val="nl-NL"/>
        </w:rPr>
        <w:t xml:space="preserve">Microsoft Exchange </w:t>
      </w:r>
    </w:p>
    <w:p w14:paraId="0F432F2B" w14:textId="77777777" w:rsidR="00705999" w:rsidRDefault="00705999">
      <w:pPr>
        <w:pStyle w:val="NoSpacing"/>
        <w:numPr>
          <w:ilvl w:val="0"/>
          <w:numId w:val="36"/>
        </w:numPr>
        <w:rPr>
          <w:lang w:val="nl-NL"/>
        </w:rPr>
      </w:pPr>
      <w:r w:rsidRPr="00705999">
        <w:rPr>
          <w:lang w:val="nl-NL"/>
        </w:rPr>
        <w:t xml:space="preserve">Microsoft Technologies </w:t>
      </w:r>
    </w:p>
    <w:p w14:paraId="2E079DD0" w14:textId="77777777" w:rsidR="00705999" w:rsidRDefault="00705999">
      <w:pPr>
        <w:pStyle w:val="NoSpacing"/>
        <w:numPr>
          <w:ilvl w:val="0"/>
          <w:numId w:val="36"/>
        </w:numPr>
        <w:rPr>
          <w:lang w:val="nl-NL"/>
        </w:rPr>
      </w:pPr>
      <w:r w:rsidRPr="00705999">
        <w:rPr>
          <w:lang w:val="nl-NL"/>
        </w:rPr>
        <w:t xml:space="preserve">2008 R2 </w:t>
      </w:r>
    </w:p>
    <w:p w14:paraId="537BA2F6" w14:textId="6E1B7295" w:rsidR="00705999" w:rsidRPr="00705999" w:rsidRDefault="00705999">
      <w:pPr>
        <w:pStyle w:val="NoSpacing"/>
        <w:numPr>
          <w:ilvl w:val="0"/>
          <w:numId w:val="36"/>
        </w:numPr>
        <w:rPr>
          <w:lang w:val="nl-NL"/>
        </w:rPr>
      </w:pPr>
      <w:r w:rsidRPr="00705999">
        <w:rPr>
          <w:lang w:val="nl-NL"/>
        </w:rPr>
        <w:t>VMware ESX</w:t>
      </w:r>
    </w:p>
    <w:p w14:paraId="25C6A7F4" w14:textId="694A4B50" w:rsidR="00705999" w:rsidRDefault="00705999">
      <w:pPr>
        <w:pStyle w:val="NoSpacing"/>
        <w:numPr>
          <w:ilvl w:val="0"/>
          <w:numId w:val="36"/>
        </w:numPr>
        <w:rPr>
          <w:lang w:val="nl-NL"/>
        </w:rPr>
      </w:pPr>
      <w:r>
        <w:rPr>
          <w:lang w:val="nl-NL"/>
        </w:rPr>
        <w:t>AWS Government Cloud</w:t>
      </w:r>
    </w:p>
    <w:p w14:paraId="6656FFD1" w14:textId="6DAD208D" w:rsidR="00705999" w:rsidRPr="00705999" w:rsidRDefault="00705999">
      <w:pPr>
        <w:pStyle w:val="NoSpacing"/>
        <w:numPr>
          <w:ilvl w:val="0"/>
          <w:numId w:val="36"/>
        </w:numPr>
        <w:rPr>
          <w:lang w:val="nl-NL"/>
        </w:rPr>
      </w:pPr>
      <w:r w:rsidRPr="00705999">
        <w:rPr>
          <w:lang w:val="nl-NL"/>
        </w:rPr>
        <w:t xml:space="preserve">Azure </w:t>
      </w:r>
    </w:p>
    <w:p w14:paraId="6438E8F3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Server 2012-2021 </w:t>
      </w:r>
    </w:p>
    <w:p w14:paraId="20AAD269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DNS </w:t>
      </w:r>
    </w:p>
    <w:p w14:paraId="786AEB62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DHCP </w:t>
      </w:r>
    </w:p>
    <w:p w14:paraId="043E39CC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Active Directory </w:t>
      </w:r>
    </w:p>
    <w:p w14:paraId="3E32322F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GPO </w:t>
      </w:r>
    </w:p>
    <w:p w14:paraId="0066E536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SharePoint </w:t>
      </w:r>
    </w:p>
    <w:p w14:paraId="72B65015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Linux/Unix/Red Hat </w:t>
      </w:r>
    </w:p>
    <w:p w14:paraId="7ACA4447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Cisco switches/routers/firewalls </w:t>
      </w:r>
    </w:p>
    <w:p w14:paraId="457FA1C4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Linksys, HP, Dell wireless routers </w:t>
      </w:r>
    </w:p>
    <w:p w14:paraId="6C796752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Office 365 </w:t>
      </w:r>
    </w:p>
    <w:p w14:paraId="4584114E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Anti-Virus </w:t>
      </w:r>
    </w:p>
    <w:p w14:paraId="7F7F0A3C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VMware 6.0 </w:t>
      </w:r>
    </w:p>
    <w:p w14:paraId="540F09B9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Hyper-V </w:t>
      </w:r>
    </w:p>
    <w:p w14:paraId="4412C6D3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Intune </w:t>
      </w:r>
    </w:p>
    <w:p w14:paraId="56B06569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Autopilot </w:t>
      </w:r>
    </w:p>
    <w:p w14:paraId="012EBFBF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IT Glue </w:t>
      </w:r>
    </w:p>
    <w:p w14:paraId="713BF5F3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NinjaOne </w:t>
      </w:r>
    </w:p>
    <w:p w14:paraId="2E27F186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Autotask </w:t>
      </w:r>
    </w:p>
    <w:p w14:paraId="6B1A5EA0" w14:textId="77777777" w:rsidR="00705999" w:rsidRDefault="00705999">
      <w:pPr>
        <w:pStyle w:val="NoSpacing"/>
        <w:numPr>
          <w:ilvl w:val="0"/>
          <w:numId w:val="36"/>
        </w:numPr>
      </w:pPr>
      <w:r w:rsidRPr="00705999">
        <w:t xml:space="preserve">Azure </w:t>
      </w:r>
    </w:p>
    <w:p w14:paraId="0CDAFCDD" w14:textId="5E75DFDF" w:rsidR="00705999" w:rsidRPr="00705999" w:rsidRDefault="00705999">
      <w:pPr>
        <w:pStyle w:val="NoSpacing"/>
        <w:numPr>
          <w:ilvl w:val="0"/>
          <w:numId w:val="36"/>
        </w:numPr>
      </w:pPr>
      <w:r w:rsidRPr="00705999">
        <w:t>VEEAM</w:t>
      </w:r>
    </w:p>
    <w:p w14:paraId="1093C03E" w14:textId="77777777" w:rsidR="00705999" w:rsidRDefault="00705999" w:rsidP="00413953">
      <w:pPr>
        <w:pStyle w:val="NoSpacing"/>
        <w:sectPr w:rsidR="00705999" w:rsidSect="00BD1EEF">
          <w:type w:val="continuous"/>
          <w:pgSz w:w="12240" w:h="15840" w:code="1"/>
          <w:pgMar w:top="540" w:right="1152" w:bottom="720" w:left="1152" w:header="510" w:footer="864" w:gutter="0"/>
          <w:cols w:num="2" w:space="720"/>
          <w:titlePg/>
          <w:docGrid w:linePitch="360"/>
        </w:sectPr>
      </w:pPr>
    </w:p>
    <w:p w14:paraId="496AFD27" w14:textId="492789B7" w:rsidR="00413953" w:rsidRPr="00413953" w:rsidRDefault="00413953" w:rsidP="00413953">
      <w:pPr>
        <w:pStyle w:val="NoSpacing"/>
      </w:pPr>
      <w:r w:rsidRPr="00413953">
        <w:t xml:space="preserve">                          </w:t>
      </w:r>
    </w:p>
    <w:p w14:paraId="287E9D1B" w14:textId="77777777" w:rsidR="00413953" w:rsidRPr="00413953" w:rsidRDefault="00413953" w:rsidP="00413953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413953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</w:p>
    <w:p w14:paraId="1C5DE9C8" w14:textId="77777777" w:rsidR="00413953" w:rsidRPr="00EF24F1" w:rsidRDefault="00413953" w:rsidP="00413953">
      <w:pPr>
        <w:pStyle w:val="NoSpacing"/>
        <w:rPr>
          <w:sz w:val="10"/>
        </w:rPr>
      </w:pPr>
    </w:p>
    <w:p w14:paraId="24EC1A00" w14:textId="77777777" w:rsidR="00705999" w:rsidRDefault="00705999" w:rsidP="00705999">
      <w:pPr>
        <w:pStyle w:val="NoSpacing"/>
        <w:rPr>
          <w:b/>
          <w:bCs/>
        </w:rPr>
      </w:pPr>
      <w:r w:rsidRPr="00705999">
        <w:rPr>
          <w:b/>
          <w:bCs/>
        </w:rPr>
        <w:t xml:space="preserve">Sr. Systems Engineer </w:t>
      </w:r>
    </w:p>
    <w:p w14:paraId="12B06B11" w14:textId="29DD0945" w:rsidR="00705999" w:rsidRPr="00705999" w:rsidRDefault="00705999" w:rsidP="00705999">
      <w:pPr>
        <w:pStyle w:val="NoSpacing"/>
        <w:rPr>
          <w:b/>
          <w:bCs/>
        </w:rPr>
      </w:pPr>
      <w:r w:rsidRPr="00705999">
        <w:rPr>
          <w:b/>
          <w:bCs/>
        </w:rPr>
        <w:t xml:space="preserve">Clear Connection Inc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 w:rsidRPr="00705999">
        <w:rPr>
          <w:b/>
          <w:bCs/>
        </w:rPr>
        <w:t>Jan 2022</w:t>
      </w:r>
      <w:r>
        <w:rPr>
          <w:b/>
          <w:bCs/>
        </w:rPr>
        <w:t xml:space="preserve"> – </w:t>
      </w:r>
      <w:r w:rsidRPr="00705999">
        <w:rPr>
          <w:b/>
          <w:bCs/>
        </w:rPr>
        <w:t>Present</w:t>
      </w:r>
    </w:p>
    <w:p w14:paraId="25A89C97" w14:textId="77777777" w:rsidR="00705999" w:rsidRPr="00705999" w:rsidRDefault="00705999" w:rsidP="00705999">
      <w:pPr>
        <w:pStyle w:val="NoSpacing"/>
        <w:rPr>
          <w:sz w:val="10"/>
        </w:rPr>
      </w:pPr>
    </w:p>
    <w:p w14:paraId="150837E8" w14:textId="1FB9601B" w:rsidR="00705999" w:rsidRPr="00705999" w:rsidRDefault="00705999">
      <w:pPr>
        <w:pStyle w:val="NoSpacing"/>
        <w:numPr>
          <w:ilvl w:val="0"/>
          <w:numId w:val="37"/>
        </w:numPr>
      </w:pPr>
      <w:r w:rsidRPr="00705999">
        <w:t>Managing 15 different clients (Dr. Office-Dentist-Lawyer/Small businesses)</w:t>
      </w:r>
    </w:p>
    <w:p w14:paraId="775572C1" w14:textId="37AF6761" w:rsidR="00705999" w:rsidRPr="00705999" w:rsidRDefault="00705999">
      <w:pPr>
        <w:pStyle w:val="NoSpacing"/>
        <w:numPr>
          <w:ilvl w:val="0"/>
          <w:numId w:val="37"/>
        </w:numPr>
      </w:pPr>
      <w:r w:rsidRPr="00705999">
        <w:t>Providing customer support for Microsoft Servers (2003-2021)</w:t>
      </w:r>
    </w:p>
    <w:p w14:paraId="24204E27" w14:textId="13865D50" w:rsidR="00705999" w:rsidRPr="00705999" w:rsidRDefault="00705999">
      <w:pPr>
        <w:pStyle w:val="NoSpacing"/>
        <w:numPr>
          <w:ilvl w:val="0"/>
          <w:numId w:val="37"/>
        </w:numPr>
      </w:pPr>
      <w:r w:rsidRPr="00705999">
        <w:t>Providing Support for Azure, Office 365, Hyper-V and other Cloud based services.</w:t>
      </w:r>
    </w:p>
    <w:p w14:paraId="0662E159" w14:textId="0AABAEEA" w:rsidR="00705999" w:rsidRPr="00705999" w:rsidRDefault="00705999">
      <w:pPr>
        <w:pStyle w:val="NoSpacing"/>
        <w:numPr>
          <w:ilvl w:val="0"/>
          <w:numId w:val="37"/>
        </w:numPr>
      </w:pPr>
      <w:r w:rsidRPr="00705999">
        <w:t>Installing servers, workstations, laptops, printers, Access Points</w:t>
      </w:r>
    </w:p>
    <w:p w14:paraId="1A6BC922" w14:textId="07C736B6" w:rsidR="00705999" w:rsidRPr="00705999" w:rsidRDefault="00705999">
      <w:pPr>
        <w:pStyle w:val="NoSpacing"/>
        <w:numPr>
          <w:ilvl w:val="0"/>
          <w:numId w:val="37"/>
        </w:numPr>
      </w:pPr>
      <w:r w:rsidRPr="00705999">
        <w:t>Working mostly from home with remote support through RDP, ConnectWise and LogMeIn</w:t>
      </w:r>
    </w:p>
    <w:p w14:paraId="340FE0DD" w14:textId="5E654538" w:rsidR="00705999" w:rsidRPr="00705999" w:rsidRDefault="00705999">
      <w:pPr>
        <w:pStyle w:val="NoSpacing"/>
        <w:numPr>
          <w:ilvl w:val="0"/>
          <w:numId w:val="37"/>
        </w:numPr>
      </w:pPr>
      <w:r w:rsidRPr="00705999">
        <w:t>When necessary, driving to client sites for hands on support (DMV areas)</w:t>
      </w:r>
    </w:p>
    <w:p w14:paraId="60324B03" w14:textId="77A701DC" w:rsidR="00705999" w:rsidRPr="00705999" w:rsidRDefault="00705999">
      <w:pPr>
        <w:pStyle w:val="NoSpacing"/>
        <w:numPr>
          <w:ilvl w:val="0"/>
          <w:numId w:val="37"/>
        </w:numPr>
      </w:pPr>
      <w:r w:rsidRPr="00705999">
        <w:t>Providing all IT support for various hardware/software/IP phone/peripherals</w:t>
      </w:r>
    </w:p>
    <w:p w14:paraId="04748BEF" w14:textId="106B59DC" w:rsidR="00705999" w:rsidRPr="00705999" w:rsidRDefault="00705999">
      <w:pPr>
        <w:pStyle w:val="NoSpacing"/>
        <w:numPr>
          <w:ilvl w:val="0"/>
          <w:numId w:val="37"/>
        </w:numPr>
      </w:pPr>
      <w:r w:rsidRPr="00705999">
        <w:t>Migrating customers IT data to Cloud platforms (Azure-AWS</w:t>
      </w:r>
      <w:r>
        <w:t xml:space="preserve"> Government Cloud</w:t>
      </w:r>
      <w:r w:rsidRPr="00705999">
        <w:t>)</w:t>
      </w:r>
    </w:p>
    <w:p w14:paraId="0628FB23" w14:textId="6B9572BA" w:rsidR="00705999" w:rsidRPr="00705999" w:rsidRDefault="00705999">
      <w:pPr>
        <w:pStyle w:val="NoSpacing"/>
        <w:numPr>
          <w:ilvl w:val="0"/>
          <w:numId w:val="37"/>
        </w:numPr>
      </w:pPr>
      <w:r w:rsidRPr="00705999">
        <w:t>Installing Meraki/SonicWall Firewall appliances</w:t>
      </w:r>
    </w:p>
    <w:p w14:paraId="6D3720BD" w14:textId="62B58418" w:rsidR="00705999" w:rsidRPr="00705999" w:rsidRDefault="00705999">
      <w:pPr>
        <w:pStyle w:val="NoSpacing"/>
        <w:numPr>
          <w:ilvl w:val="0"/>
          <w:numId w:val="37"/>
        </w:numPr>
      </w:pPr>
      <w:r w:rsidRPr="00705999">
        <w:t>Installing/managing NinjaOne remote support tools</w:t>
      </w:r>
    </w:p>
    <w:p w14:paraId="76EFE73F" w14:textId="64A937F3" w:rsidR="00705999" w:rsidRPr="00705999" w:rsidRDefault="00705999">
      <w:pPr>
        <w:pStyle w:val="NoSpacing"/>
        <w:numPr>
          <w:ilvl w:val="0"/>
          <w:numId w:val="37"/>
        </w:numPr>
      </w:pPr>
      <w:r w:rsidRPr="00705999">
        <w:t>Using Autotask ticketing software for projects &amp; tasks</w:t>
      </w:r>
    </w:p>
    <w:p w14:paraId="6C874E00" w14:textId="4DDEF88A" w:rsidR="00705999" w:rsidRPr="00705999" w:rsidRDefault="00705999">
      <w:pPr>
        <w:pStyle w:val="NoSpacing"/>
        <w:numPr>
          <w:ilvl w:val="0"/>
          <w:numId w:val="37"/>
        </w:numPr>
      </w:pPr>
      <w:r w:rsidRPr="00705999">
        <w:t>Using IT Glue for customer support and documentation</w:t>
      </w:r>
    </w:p>
    <w:p w14:paraId="1DC8486B" w14:textId="3CA96191" w:rsidR="00705999" w:rsidRPr="00705999" w:rsidRDefault="00705999">
      <w:pPr>
        <w:pStyle w:val="NoSpacing"/>
        <w:numPr>
          <w:ilvl w:val="0"/>
          <w:numId w:val="37"/>
        </w:numPr>
      </w:pPr>
      <w:r w:rsidRPr="00705999">
        <w:t>Using Autopilot and Intune for OOBE customer systems</w:t>
      </w:r>
    </w:p>
    <w:p w14:paraId="278EF26F" w14:textId="2217EB19" w:rsidR="00705999" w:rsidRPr="00705999" w:rsidRDefault="00705999">
      <w:pPr>
        <w:pStyle w:val="NoSpacing"/>
        <w:numPr>
          <w:ilvl w:val="0"/>
          <w:numId w:val="37"/>
        </w:numPr>
      </w:pPr>
      <w:r w:rsidRPr="00705999">
        <w:t>Remote troubleshooting and resolution for many server, firewall, application and Internet issues</w:t>
      </w:r>
    </w:p>
    <w:p w14:paraId="31F763B1" w14:textId="77777777" w:rsidR="00705999" w:rsidRPr="00705999" w:rsidRDefault="00705999" w:rsidP="00705999">
      <w:pPr>
        <w:pStyle w:val="NoSpacing"/>
      </w:pPr>
    </w:p>
    <w:p w14:paraId="7AB84F32" w14:textId="77777777" w:rsidR="00705999" w:rsidRPr="00705999" w:rsidRDefault="00705999" w:rsidP="00705999">
      <w:pPr>
        <w:pStyle w:val="NoSpacing"/>
        <w:rPr>
          <w:b/>
          <w:bCs/>
        </w:rPr>
      </w:pPr>
      <w:r w:rsidRPr="00705999">
        <w:rPr>
          <w:b/>
          <w:bCs/>
        </w:rPr>
        <w:t>IT Specialist</w:t>
      </w:r>
    </w:p>
    <w:p w14:paraId="579AB3BA" w14:textId="64CB5C94" w:rsidR="00705999" w:rsidRPr="00705999" w:rsidRDefault="00705999" w:rsidP="00705999">
      <w:pPr>
        <w:pStyle w:val="NoSpacing"/>
        <w:rPr>
          <w:b/>
          <w:bCs/>
        </w:rPr>
      </w:pPr>
      <w:r w:rsidRPr="00705999">
        <w:rPr>
          <w:b/>
          <w:bCs/>
        </w:rPr>
        <w:t xml:space="preserve">Darkblade Systems Corporation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705999">
        <w:rPr>
          <w:b/>
          <w:bCs/>
        </w:rPr>
        <w:t>Mar 2020</w:t>
      </w:r>
      <w:r>
        <w:rPr>
          <w:b/>
          <w:bCs/>
        </w:rPr>
        <w:t xml:space="preserve"> – </w:t>
      </w:r>
      <w:r w:rsidRPr="00705999">
        <w:rPr>
          <w:b/>
          <w:bCs/>
        </w:rPr>
        <w:t>Dec 2022</w:t>
      </w:r>
    </w:p>
    <w:p w14:paraId="7AA638EB" w14:textId="77777777" w:rsidR="00705999" w:rsidRPr="00705999" w:rsidRDefault="00705999" w:rsidP="00705999">
      <w:pPr>
        <w:pStyle w:val="NoSpacing"/>
        <w:rPr>
          <w:sz w:val="10"/>
        </w:rPr>
      </w:pPr>
    </w:p>
    <w:p w14:paraId="64EDD9CF" w14:textId="4B1B8ABC" w:rsidR="00705999" w:rsidRPr="00705999" w:rsidRDefault="00705999">
      <w:pPr>
        <w:pStyle w:val="NoSpacing"/>
        <w:numPr>
          <w:ilvl w:val="0"/>
          <w:numId w:val="38"/>
        </w:numPr>
      </w:pPr>
      <w:r w:rsidRPr="00705999">
        <w:t>Assisting with all IT department functions and support</w:t>
      </w:r>
    </w:p>
    <w:p w14:paraId="13C9C1FA" w14:textId="76B81DCF" w:rsidR="00705999" w:rsidRPr="00705999" w:rsidRDefault="00705999">
      <w:pPr>
        <w:pStyle w:val="NoSpacing"/>
        <w:numPr>
          <w:ilvl w:val="0"/>
          <w:numId w:val="38"/>
        </w:numPr>
      </w:pPr>
      <w:r w:rsidRPr="00705999">
        <w:lastRenderedPageBreak/>
        <w:t>Supporting over 100 end users with daily IT, laptop and software issues both CONUS and OCONUS while maintaining 100% customer satisfaction 24/7</w:t>
      </w:r>
    </w:p>
    <w:p w14:paraId="6DBD3A63" w14:textId="6EE4593D" w:rsidR="00705999" w:rsidRPr="00705999" w:rsidRDefault="00705999">
      <w:pPr>
        <w:pStyle w:val="NoSpacing"/>
        <w:numPr>
          <w:ilvl w:val="0"/>
          <w:numId w:val="38"/>
        </w:numPr>
      </w:pPr>
      <w:r w:rsidRPr="00705999">
        <w:t>Working with IT migration from Commercial to GCCHi Government Cloud platforms</w:t>
      </w:r>
    </w:p>
    <w:p w14:paraId="0F75D583" w14:textId="45C82136" w:rsidR="00705999" w:rsidRDefault="00705999">
      <w:pPr>
        <w:pStyle w:val="NoSpacing"/>
        <w:numPr>
          <w:ilvl w:val="0"/>
          <w:numId w:val="38"/>
        </w:numPr>
      </w:pPr>
      <w:r w:rsidRPr="00705999">
        <w:t>Using Qualys, CrowdStrike, Azure, Intune, Sentinel and AvePoint for vulnerabilities, virus, malware remediation, End Point protection and Root Cause Analysis</w:t>
      </w:r>
    </w:p>
    <w:p w14:paraId="6CA58F03" w14:textId="4D5AF54F" w:rsidR="00705999" w:rsidRPr="00705999" w:rsidRDefault="00705999">
      <w:pPr>
        <w:pStyle w:val="NoSpacing"/>
        <w:numPr>
          <w:ilvl w:val="0"/>
          <w:numId w:val="38"/>
        </w:numPr>
      </w:pPr>
      <w:r>
        <w:t>Provisioned and modified the compute, network, and storage infrastructure in AWS</w:t>
      </w:r>
      <w:r>
        <w:t xml:space="preserve"> </w:t>
      </w:r>
      <w:r>
        <w:t>Cloud environments including commercial AWS and AWS GovCloud environments</w:t>
      </w:r>
    </w:p>
    <w:p w14:paraId="368CCBA5" w14:textId="34CE4965" w:rsidR="00705999" w:rsidRPr="00705999" w:rsidRDefault="00705999">
      <w:pPr>
        <w:pStyle w:val="NoSpacing"/>
        <w:numPr>
          <w:ilvl w:val="0"/>
          <w:numId w:val="38"/>
        </w:numPr>
      </w:pPr>
      <w:r w:rsidRPr="00705999">
        <w:t>Utilizing Azure Cloud for corporate IT directory, user account and group policies</w:t>
      </w:r>
    </w:p>
    <w:p w14:paraId="526D569A" w14:textId="54313458" w:rsidR="00705999" w:rsidRPr="00705999" w:rsidRDefault="00705999">
      <w:pPr>
        <w:pStyle w:val="NoSpacing"/>
        <w:numPr>
          <w:ilvl w:val="0"/>
          <w:numId w:val="38"/>
        </w:numPr>
      </w:pPr>
      <w:r w:rsidRPr="00705999">
        <w:t>Utilizing Solar Winds/ITSM for ticketing and inventory management</w:t>
      </w:r>
    </w:p>
    <w:p w14:paraId="47A02DBB" w14:textId="0E0DAC92" w:rsidR="00705999" w:rsidRPr="00705999" w:rsidRDefault="00705999">
      <w:pPr>
        <w:pStyle w:val="NoSpacing"/>
        <w:numPr>
          <w:ilvl w:val="0"/>
          <w:numId w:val="38"/>
        </w:numPr>
      </w:pPr>
      <w:r w:rsidRPr="00705999">
        <w:t>Administrating O365 and SharePoint for data access &amp; security</w:t>
      </w:r>
    </w:p>
    <w:p w14:paraId="67074C54" w14:textId="0B71FFDF" w:rsidR="00705999" w:rsidRPr="00705999" w:rsidRDefault="00705999">
      <w:pPr>
        <w:pStyle w:val="NoSpacing"/>
        <w:numPr>
          <w:ilvl w:val="0"/>
          <w:numId w:val="38"/>
        </w:numPr>
      </w:pPr>
      <w:r w:rsidRPr="00705999">
        <w:t>Creating documentation for procedures and other IT processes</w:t>
      </w:r>
    </w:p>
    <w:p w14:paraId="1E0813DA" w14:textId="3CC4CB4E" w:rsidR="00705999" w:rsidRPr="00705999" w:rsidRDefault="00705999">
      <w:pPr>
        <w:pStyle w:val="NoSpacing"/>
        <w:numPr>
          <w:ilvl w:val="0"/>
          <w:numId w:val="38"/>
        </w:numPr>
      </w:pPr>
      <w:r w:rsidRPr="00705999">
        <w:t>Managing Azure Active Directory for user group access, security permissions with DUO Admin Two Factor authentication</w:t>
      </w:r>
    </w:p>
    <w:p w14:paraId="36EE43CC" w14:textId="09893B4E" w:rsidR="00705999" w:rsidRPr="00705999" w:rsidRDefault="00705999">
      <w:pPr>
        <w:pStyle w:val="NoSpacing"/>
        <w:numPr>
          <w:ilvl w:val="0"/>
          <w:numId w:val="38"/>
        </w:numPr>
      </w:pPr>
      <w:r w:rsidRPr="00705999">
        <w:t>Applying security practices for PCI, FCI, PII and other unclassified contract information</w:t>
      </w:r>
    </w:p>
    <w:p w14:paraId="6DABCC63" w14:textId="62CC1575" w:rsidR="00705999" w:rsidRPr="00705999" w:rsidRDefault="00705999">
      <w:pPr>
        <w:pStyle w:val="NoSpacing"/>
        <w:numPr>
          <w:ilvl w:val="0"/>
          <w:numId w:val="38"/>
        </w:numPr>
      </w:pPr>
      <w:r w:rsidRPr="00705999">
        <w:t>Familiarity with FERPA-but only in knowledge. (Family Educational Rights &amp; Privacy Act)</w:t>
      </w:r>
    </w:p>
    <w:p w14:paraId="72CCE5A7" w14:textId="650D635B" w:rsidR="00705999" w:rsidRPr="00705999" w:rsidRDefault="00705999">
      <w:pPr>
        <w:pStyle w:val="NoSpacing"/>
        <w:numPr>
          <w:ilvl w:val="0"/>
          <w:numId w:val="38"/>
        </w:numPr>
      </w:pPr>
      <w:r w:rsidRPr="00705999">
        <w:t>Creating policies and procedures that comply with NIST 80-171 and CMMC requirements for Level 3 Certification</w:t>
      </w:r>
    </w:p>
    <w:p w14:paraId="399322E4" w14:textId="7D031FDB" w:rsidR="00705999" w:rsidRPr="00705999" w:rsidRDefault="00705999">
      <w:pPr>
        <w:pStyle w:val="NoSpacing"/>
        <w:numPr>
          <w:ilvl w:val="0"/>
          <w:numId w:val="38"/>
        </w:numPr>
      </w:pPr>
      <w:r w:rsidRPr="00705999">
        <w:t>Using PowerShell scripts to create automatic processes</w:t>
      </w:r>
    </w:p>
    <w:p w14:paraId="5CAE5BF8" w14:textId="5D175B00" w:rsidR="00705999" w:rsidRPr="00705999" w:rsidRDefault="00705999">
      <w:pPr>
        <w:pStyle w:val="NoSpacing"/>
        <w:numPr>
          <w:ilvl w:val="0"/>
          <w:numId w:val="38"/>
        </w:numPr>
      </w:pPr>
      <w:r w:rsidRPr="00705999">
        <w:t>Configuring Laptops, DUO tokens and other hardware for user access and utilization</w:t>
      </w:r>
    </w:p>
    <w:p w14:paraId="280B1C73" w14:textId="145C31B5" w:rsidR="00705999" w:rsidRPr="00705999" w:rsidRDefault="00705999">
      <w:pPr>
        <w:pStyle w:val="NoSpacing"/>
        <w:numPr>
          <w:ilvl w:val="0"/>
          <w:numId w:val="38"/>
        </w:numPr>
      </w:pPr>
      <w:r w:rsidRPr="00705999">
        <w:t>Registered CMMC Certified Practitioner</w:t>
      </w:r>
    </w:p>
    <w:p w14:paraId="4D4F3C12" w14:textId="7F6E7215" w:rsidR="00705999" w:rsidRPr="00705999" w:rsidRDefault="00705999">
      <w:pPr>
        <w:pStyle w:val="NoSpacing"/>
        <w:numPr>
          <w:ilvl w:val="0"/>
          <w:numId w:val="38"/>
        </w:numPr>
      </w:pPr>
      <w:r w:rsidRPr="00705999">
        <w:t>Creating and maintaining technical documentation for troubleshooting and RCA’s</w:t>
      </w:r>
    </w:p>
    <w:p w14:paraId="73C065A3" w14:textId="77777777" w:rsidR="00705999" w:rsidRPr="00705999" w:rsidRDefault="00705999" w:rsidP="00705999">
      <w:pPr>
        <w:pStyle w:val="NoSpacing"/>
      </w:pPr>
    </w:p>
    <w:p w14:paraId="37081C05" w14:textId="77777777" w:rsidR="00705999" w:rsidRPr="00705999" w:rsidRDefault="00705999" w:rsidP="00705999">
      <w:pPr>
        <w:pStyle w:val="NoSpacing"/>
        <w:rPr>
          <w:b/>
          <w:bCs/>
        </w:rPr>
      </w:pPr>
      <w:r w:rsidRPr="00705999">
        <w:rPr>
          <w:b/>
          <w:bCs/>
        </w:rPr>
        <w:t>Senior Systems Security Admin</w:t>
      </w:r>
    </w:p>
    <w:p w14:paraId="09B41142" w14:textId="05911E87" w:rsidR="00705999" w:rsidRPr="00705999" w:rsidRDefault="00705999" w:rsidP="00705999">
      <w:pPr>
        <w:pStyle w:val="NoSpacing"/>
        <w:rPr>
          <w:b/>
          <w:bCs/>
        </w:rPr>
      </w:pPr>
      <w:r w:rsidRPr="00705999">
        <w:rPr>
          <w:b/>
          <w:bCs/>
        </w:rPr>
        <w:t xml:space="preserve">Ventech Solutions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705999">
        <w:rPr>
          <w:b/>
          <w:bCs/>
        </w:rPr>
        <w:t>Nov 2018</w:t>
      </w:r>
      <w:r>
        <w:rPr>
          <w:b/>
          <w:bCs/>
        </w:rPr>
        <w:t xml:space="preserve"> – </w:t>
      </w:r>
      <w:r w:rsidRPr="00705999">
        <w:rPr>
          <w:b/>
          <w:bCs/>
        </w:rPr>
        <w:t>Mar 2020</w:t>
      </w:r>
    </w:p>
    <w:p w14:paraId="37E1CB93" w14:textId="77777777" w:rsidR="00705999" w:rsidRPr="00705999" w:rsidRDefault="00705999" w:rsidP="00705999">
      <w:pPr>
        <w:pStyle w:val="NoSpacing"/>
        <w:rPr>
          <w:sz w:val="10"/>
        </w:rPr>
      </w:pPr>
    </w:p>
    <w:p w14:paraId="5C06CF17" w14:textId="2DC3495A" w:rsidR="00705999" w:rsidRPr="00705999" w:rsidRDefault="00705999">
      <w:pPr>
        <w:pStyle w:val="NoSpacing"/>
        <w:numPr>
          <w:ilvl w:val="0"/>
          <w:numId w:val="39"/>
        </w:numPr>
      </w:pPr>
      <w:r w:rsidRPr="00705999">
        <w:t>Working with a team of 6, resolving many network and system vulnerabilities</w:t>
      </w:r>
    </w:p>
    <w:p w14:paraId="0C439574" w14:textId="0755D98E" w:rsidR="00705999" w:rsidRPr="00705999" w:rsidRDefault="00705999">
      <w:pPr>
        <w:pStyle w:val="NoSpacing"/>
        <w:numPr>
          <w:ilvl w:val="0"/>
          <w:numId w:val="39"/>
        </w:numPr>
      </w:pPr>
      <w:r w:rsidRPr="00705999">
        <w:t>Managing Nessus security scans and remediation</w:t>
      </w:r>
    </w:p>
    <w:p w14:paraId="17C92C6E" w14:textId="0EA44C33" w:rsidR="00705999" w:rsidRPr="00705999" w:rsidRDefault="00705999">
      <w:pPr>
        <w:pStyle w:val="NoSpacing"/>
        <w:numPr>
          <w:ilvl w:val="0"/>
          <w:numId w:val="39"/>
        </w:numPr>
      </w:pPr>
      <w:r w:rsidRPr="00705999">
        <w:t>Updating and configuring DRAC 7-8-9</w:t>
      </w:r>
    </w:p>
    <w:p w14:paraId="1BBA2EA9" w14:textId="7776E6B1" w:rsidR="00705999" w:rsidRPr="00705999" w:rsidRDefault="00705999">
      <w:pPr>
        <w:pStyle w:val="NoSpacing"/>
        <w:numPr>
          <w:ilvl w:val="0"/>
          <w:numId w:val="39"/>
        </w:numPr>
      </w:pPr>
      <w:r w:rsidRPr="00705999">
        <w:t>Updating network diagrams and documentation (Visio)</w:t>
      </w:r>
    </w:p>
    <w:p w14:paraId="509CD3CC" w14:textId="060C793B" w:rsidR="00705999" w:rsidRPr="00705999" w:rsidRDefault="00705999">
      <w:pPr>
        <w:pStyle w:val="NoSpacing"/>
        <w:numPr>
          <w:ilvl w:val="0"/>
          <w:numId w:val="39"/>
        </w:numPr>
      </w:pPr>
      <w:r w:rsidRPr="00705999">
        <w:t>Implementing new Symantec Anti-Virus SEPM</w:t>
      </w:r>
    </w:p>
    <w:p w14:paraId="2B76211D" w14:textId="18F5EE4A" w:rsidR="00705999" w:rsidRPr="00705999" w:rsidRDefault="00705999">
      <w:pPr>
        <w:pStyle w:val="NoSpacing"/>
        <w:numPr>
          <w:ilvl w:val="0"/>
          <w:numId w:val="39"/>
        </w:numPr>
      </w:pPr>
      <w:r w:rsidRPr="00705999">
        <w:t xml:space="preserve">Managing </w:t>
      </w:r>
      <w:r>
        <w:t xml:space="preserve">Windows </w:t>
      </w:r>
      <w:r w:rsidRPr="00705999">
        <w:t>SCCM for software patches and client deployments</w:t>
      </w:r>
    </w:p>
    <w:p w14:paraId="6DE10D81" w14:textId="3313A38A" w:rsidR="00705999" w:rsidRPr="00705999" w:rsidRDefault="00705999">
      <w:pPr>
        <w:pStyle w:val="NoSpacing"/>
        <w:numPr>
          <w:ilvl w:val="0"/>
          <w:numId w:val="39"/>
        </w:numPr>
      </w:pPr>
      <w:r w:rsidRPr="00705999">
        <w:t>Managing Symantec anti-virus Management server</w:t>
      </w:r>
    </w:p>
    <w:p w14:paraId="6DD00200" w14:textId="25745BEB" w:rsidR="00705999" w:rsidRPr="00705999" w:rsidRDefault="00705999">
      <w:pPr>
        <w:pStyle w:val="NoSpacing"/>
        <w:numPr>
          <w:ilvl w:val="0"/>
          <w:numId w:val="39"/>
        </w:numPr>
      </w:pPr>
      <w:r w:rsidRPr="00705999">
        <w:t>Assisting RedHat/Linux developers with network and application communications</w:t>
      </w:r>
    </w:p>
    <w:p w14:paraId="5FE9A8D1" w14:textId="4F4B8F71" w:rsidR="00705999" w:rsidRPr="00705999" w:rsidRDefault="00705999">
      <w:pPr>
        <w:pStyle w:val="NoSpacing"/>
        <w:numPr>
          <w:ilvl w:val="0"/>
          <w:numId w:val="39"/>
        </w:numPr>
      </w:pPr>
      <w:r w:rsidRPr="00705999">
        <w:t>Assisting remote Administrators for repairing user laptops</w:t>
      </w:r>
    </w:p>
    <w:p w14:paraId="21FE4CA5" w14:textId="1ABF80B6" w:rsidR="00705999" w:rsidRPr="00705999" w:rsidRDefault="00705999">
      <w:pPr>
        <w:pStyle w:val="NoSpacing"/>
        <w:numPr>
          <w:ilvl w:val="0"/>
          <w:numId w:val="39"/>
        </w:numPr>
      </w:pPr>
      <w:r w:rsidRPr="00705999">
        <w:t>Assisting with Tier3 level support to Windows Operations</w:t>
      </w:r>
    </w:p>
    <w:p w14:paraId="33CF0CF1" w14:textId="4CF5A5CD" w:rsidR="00705999" w:rsidRPr="00705999" w:rsidRDefault="00705999">
      <w:pPr>
        <w:pStyle w:val="NoSpacing"/>
        <w:numPr>
          <w:ilvl w:val="0"/>
          <w:numId w:val="39"/>
        </w:numPr>
      </w:pPr>
      <w:r w:rsidRPr="00705999">
        <w:t>Managing multiple ESXI hosts for VMware VCenter (6.0)</w:t>
      </w:r>
    </w:p>
    <w:p w14:paraId="29303977" w14:textId="527C7A6D" w:rsidR="00705999" w:rsidRPr="00705999" w:rsidRDefault="00705999">
      <w:pPr>
        <w:pStyle w:val="NoSpacing"/>
        <w:numPr>
          <w:ilvl w:val="0"/>
          <w:numId w:val="39"/>
        </w:numPr>
      </w:pPr>
      <w:r w:rsidRPr="00705999">
        <w:t>Working with NOC for network alerts and outages</w:t>
      </w:r>
    </w:p>
    <w:p w14:paraId="3A1961BF" w14:textId="7A822BB7" w:rsidR="00705999" w:rsidRPr="00705999" w:rsidRDefault="00705999">
      <w:pPr>
        <w:pStyle w:val="NoSpacing"/>
        <w:numPr>
          <w:ilvl w:val="0"/>
          <w:numId w:val="39"/>
        </w:numPr>
      </w:pPr>
      <w:r w:rsidRPr="00705999">
        <w:t>Providing testing environments for patch, updates and DBA SQL testing.</w:t>
      </w:r>
    </w:p>
    <w:p w14:paraId="7AC7BC37" w14:textId="77777777" w:rsidR="00705999" w:rsidRPr="00705999" w:rsidRDefault="00705999" w:rsidP="00705999">
      <w:pPr>
        <w:pStyle w:val="NoSpacing"/>
      </w:pPr>
    </w:p>
    <w:p w14:paraId="341DEAB2" w14:textId="63C5C6DD" w:rsidR="00705999" w:rsidRPr="00705999" w:rsidRDefault="00705999" w:rsidP="00705999">
      <w:pPr>
        <w:pStyle w:val="NoSpacing"/>
        <w:rPr>
          <w:b/>
          <w:bCs/>
        </w:rPr>
      </w:pPr>
      <w:r w:rsidRPr="00705999">
        <w:rPr>
          <w:b/>
          <w:bCs/>
        </w:rPr>
        <w:t>Home Health Aide</w:t>
      </w:r>
      <w:r w:rsidRPr="00705999">
        <w:rPr>
          <w:b/>
          <w:bCs/>
        </w:rPr>
        <w:tab/>
      </w:r>
      <w:r w:rsidRPr="00705999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 w:rsidRPr="00705999">
        <w:rPr>
          <w:b/>
          <w:bCs/>
        </w:rPr>
        <w:t>Feb 2018</w:t>
      </w:r>
      <w:r w:rsidRPr="00705999">
        <w:rPr>
          <w:b/>
          <w:bCs/>
        </w:rPr>
        <w:t xml:space="preserve"> – </w:t>
      </w:r>
      <w:r w:rsidRPr="00705999">
        <w:rPr>
          <w:b/>
          <w:bCs/>
        </w:rPr>
        <w:t xml:space="preserve">Nov 2018 </w:t>
      </w:r>
    </w:p>
    <w:p w14:paraId="63CE4B7B" w14:textId="77777777" w:rsidR="00705999" w:rsidRPr="00705999" w:rsidRDefault="00705999" w:rsidP="00705999">
      <w:pPr>
        <w:pStyle w:val="NoSpacing"/>
        <w:rPr>
          <w:sz w:val="10"/>
        </w:rPr>
      </w:pPr>
    </w:p>
    <w:p w14:paraId="7AC18B59" w14:textId="356AF88F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Cared for my ailing parents with stage 4-5 dementia/alzheimers.</w:t>
      </w:r>
    </w:p>
    <w:p w14:paraId="6E0BC99E" w14:textId="77777777" w:rsidR="00705999" w:rsidRPr="00705999" w:rsidRDefault="00705999" w:rsidP="00705999">
      <w:pPr>
        <w:pStyle w:val="NoSpacing"/>
      </w:pPr>
    </w:p>
    <w:p w14:paraId="5542AF01" w14:textId="77777777" w:rsidR="00705999" w:rsidRPr="00705999" w:rsidRDefault="00705999" w:rsidP="00705999">
      <w:pPr>
        <w:pStyle w:val="NoSpacing"/>
        <w:rPr>
          <w:b/>
          <w:bCs/>
        </w:rPr>
      </w:pPr>
      <w:r w:rsidRPr="00705999">
        <w:rPr>
          <w:b/>
          <w:bCs/>
        </w:rPr>
        <w:t>Sr. Windows Admin</w:t>
      </w:r>
    </w:p>
    <w:p w14:paraId="1AC37EE9" w14:textId="69539835" w:rsidR="00705999" w:rsidRPr="00705999" w:rsidRDefault="00705999" w:rsidP="00705999">
      <w:pPr>
        <w:pStyle w:val="NoSpacing"/>
        <w:rPr>
          <w:b/>
          <w:bCs/>
        </w:rPr>
      </w:pPr>
      <w:r w:rsidRPr="00705999">
        <w:rPr>
          <w:b/>
          <w:bCs/>
        </w:rPr>
        <w:t>Veterans Enterprise Technology Solutions (VETS) Inc. (Resigned-Personal)</w:t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 w:rsidRPr="00705999">
        <w:rPr>
          <w:b/>
          <w:bCs/>
        </w:rPr>
        <w:t>Jul 2016</w:t>
      </w:r>
      <w:r>
        <w:rPr>
          <w:b/>
          <w:bCs/>
        </w:rPr>
        <w:t xml:space="preserve"> – </w:t>
      </w:r>
      <w:r w:rsidRPr="00705999">
        <w:rPr>
          <w:b/>
          <w:bCs/>
        </w:rPr>
        <w:t>Feb 2018</w:t>
      </w:r>
    </w:p>
    <w:p w14:paraId="1AB10886" w14:textId="007F2526" w:rsidR="00705999" w:rsidRPr="00705999" w:rsidRDefault="00705999">
      <w:pPr>
        <w:rPr>
          <w:rFonts w:asciiTheme="minorHAnsi" w:eastAsia="Calibri" w:hAnsiTheme="minorHAnsi"/>
          <w:sz w:val="10"/>
          <w:szCs w:val="22"/>
        </w:rPr>
      </w:pPr>
    </w:p>
    <w:p w14:paraId="58E868EA" w14:textId="5D658520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Managing 110 Windows 2012r2 based servers</w:t>
      </w:r>
    </w:p>
    <w:p w14:paraId="670DC2A8" w14:textId="35683890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Managing WSUS update server</w:t>
      </w:r>
    </w:p>
    <w:p w14:paraId="15F18538" w14:textId="3B7093B4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Managing Ops Manager and Apps Manager monitoring software</w:t>
      </w:r>
    </w:p>
    <w:p w14:paraId="6D90752E" w14:textId="543A5897" w:rsidR="00705999" w:rsidRPr="00705999" w:rsidRDefault="00705999">
      <w:pPr>
        <w:pStyle w:val="NoSpacing"/>
        <w:numPr>
          <w:ilvl w:val="0"/>
          <w:numId w:val="40"/>
        </w:numPr>
      </w:pPr>
      <w:r w:rsidRPr="00705999">
        <w:lastRenderedPageBreak/>
        <w:t>Managing McAfee anti-virus EPO server</w:t>
      </w:r>
    </w:p>
    <w:p w14:paraId="5BAA23CA" w14:textId="27AF43CB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Managing MetaDefender Anti-virus scan software</w:t>
      </w:r>
    </w:p>
    <w:p w14:paraId="292BE908" w14:textId="6D54B8E2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SCCM with OS deployment and WSUS updating</w:t>
      </w:r>
    </w:p>
    <w:p w14:paraId="149799EC" w14:textId="16A4373C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Managing 3 ESXI hosts for VMware vCenter (6.0)</w:t>
      </w:r>
    </w:p>
    <w:p w14:paraId="16F8A730" w14:textId="35F6F48B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Managing Active Directory user accounts, LDAP, groups and GPO’s</w:t>
      </w:r>
    </w:p>
    <w:p w14:paraId="5C32959B" w14:textId="32396A2B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Managed SMTP relay for Exchange 2016 emails</w:t>
      </w:r>
    </w:p>
    <w:p w14:paraId="1BA24BDA" w14:textId="32C4C5A4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Managing trouble tickets (Unicenter)</w:t>
      </w:r>
    </w:p>
    <w:p w14:paraId="3C44BD4B" w14:textId="20A299C4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Managing Security vulnerabilities and remediation (Nessus-Tripwire-QRadar)</w:t>
      </w:r>
    </w:p>
    <w:p w14:paraId="341EAA95" w14:textId="095BB427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Responsible for implementing and maintaining endpoint threat and vulnerability management that defined the identification, analysis and remediation procedures to efficiently manage vulnerabilities within the server network (Windows-VMWare)</w:t>
      </w:r>
    </w:p>
    <w:p w14:paraId="1782E2C9" w14:textId="0D791B50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Manage frequent vulnerability scans, assessment reporting and remediation when approved</w:t>
      </w:r>
    </w:p>
    <w:p w14:paraId="1342E588" w14:textId="3D4D592E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Collaborate with Security and Federal Administration (ODA-NSA-FISMA) on work-arounds and POAMS for remediation or waiting vendor responses and fixes, Single Sign On (SSO),</w:t>
      </w:r>
    </w:p>
    <w:p w14:paraId="086C41D7" w14:textId="007F3617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Managing small team projects for Cloud based transferring (Azure-AWS)</w:t>
      </w:r>
    </w:p>
    <w:p w14:paraId="3C2687C2" w14:textId="709D7926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Powershell for automating data and log collection</w:t>
      </w:r>
    </w:p>
    <w:p w14:paraId="2D32EF3A" w14:textId="2BEADD33" w:rsidR="00705999" w:rsidRPr="00705999" w:rsidRDefault="00705999">
      <w:pPr>
        <w:pStyle w:val="NoSpacing"/>
        <w:numPr>
          <w:ilvl w:val="0"/>
          <w:numId w:val="40"/>
        </w:numPr>
      </w:pPr>
      <w:r w:rsidRPr="00705999">
        <w:t>SQL clustering administration</w:t>
      </w:r>
    </w:p>
    <w:p w14:paraId="16103E11" w14:textId="77777777" w:rsidR="00705999" w:rsidRPr="00705999" w:rsidRDefault="00705999" w:rsidP="00705999">
      <w:pPr>
        <w:pStyle w:val="NoSpacing"/>
      </w:pPr>
    </w:p>
    <w:p w14:paraId="0829DC49" w14:textId="77777777" w:rsidR="00705999" w:rsidRPr="00705999" w:rsidRDefault="00705999" w:rsidP="00705999">
      <w:pPr>
        <w:pStyle w:val="NoSpacing"/>
        <w:rPr>
          <w:b/>
          <w:bCs/>
        </w:rPr>
      </w:pPr>
      <w:r w:rsidRPr="00705999">
        <w:rPr>
          <w:b/>
          <w:bCs/>
        </w:rPr>
        <w:t>Sr. Systems Administrator</w:t>
      </w:r>
    </w:p>
    <w:p w14:paraId="6736F2F9" w14:textId="01B58A81" w:rsidR="00705999" w:rsidRPr="00705999" w:rsidRDefault="00705999" w:rsidP="00705999">
      <w:pPr>
        <w:pStyle w:val="NoSpacing"/>
        <w:rPr>
          <w:b/>
          <w:bCs/>
        </w:rPr>
      </w:pPr>
      <w:r w:rsidRPr="00705999">
        <w:rPr>
          <w:b/>
          <w:bCs/>
        </w:rPr>
        <w:t xml:space="preserve">Spin Systems Inc.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 w:rsidRPr="00705999">
        <w:rPr>
          <w:b/>
          <w:bCs/>
        </w:rPr>
        <w:t>Mar 2015</w:t>
      </w:r>
      <w:r>
        <w:rPr>
          <w:b/>
          <w:bCs/>
        </w:rPr>
        <w:t xml:space="preserve"> – </w:t>
      </w:r>
      <w:r w:rsidRPr="00705999">
        <w:rPr>
          <w:b/>
          <w:bCs/>
        </w:rPr>
        <w:t xml:space="preserve">Apr 2016 </w:t>
      </w:r>
    </w:p>
    <w:p w14:paraId="028FFECF" w14:textId="77777777" w:rsidR="00705999" w:rsidRPr="00705999" w:rsidRDefault="00705999" w:rsidP="00705999">
      <w:pPr>
        <w:pStyle w:val="NoSpacing"/>
        <w:rPr>
          <w:sz w:val="10"/>
        </w:rPr>
      </w:pPr>
    </w:p>
    <w:p w14:paraId="42142D19" w14:textId="1D0922FD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Upgraded domain controllers to 2012</w:t>
      </w:r>
    </w:p>
    <w:p w14:paraId="1B12EE7A" w14:textId="4999D3C8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Virtualized 10 servers to Hyper V</w:t>
      </w:r>
    </w:p>
    <w:p w14:paraId="4053825B" w14:textId="1DEBDD5A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Managed ESXI hosts for VMware</w:t>
      </w:r>
    </w:p>
    <w:p w14:paraId="5EBCB433" w14:textId="5CDC1E74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Managed Exchange Server 2013</w:t>
      </w:r>
    </w:p>
    <w:p w14:paraId="0859EBE3" w14:textId="404DDBD2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SCCM for laptop image deployment (Windows 10)</w:t>
      </w:r>
    </w:p>
    <w:p w14:paraId="7CBB1164" w14:textId="693ED6A5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Managed Cisco ASA 5505 firewall-Managed VOIP POE phone systems</w:t>
      </w:r>
    </w:p>
    <w:p w14:paraId="2F9736CB" w14:textId="3D6726C6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Managed Active Directory user accounts, groups, GPO and LDAP</w:t>
      </w:r>
    </w:p>
    <w:p w14:paraId="571DE130" w14:textId="01C42E77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Managed Gmail accounts and Outlook Office Active sync</w:t>
      </w:r>
    </w:p>
    <w:p w14:paraId="3054C74E" w14:textId="07C0FF31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Managed SharePoint 2012 and administered web share access</w:t>
      </w:r>
    </w:p>
    <w:p w14:paraId="3F6EBF25" w14:textId="3EFD8944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IIS server Administration- SSL-Certificates</w:t>
      </w:r>
    </w:p>
    <w:p w14:paraId="16A7D70B" w14:textId="39206E6F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PowerShell for automating process and task management</w:t>
      </w:r>
    </w:p>
    <w:p w14:paraId="3FF18A5A" w14:textId="3347E225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Migrated client data, web and group policies to virtual platform</w:t>
      </w:r>
    </w:p>
    <w:p w14:paraId="305571DE" w14:textId="1F22DDED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Managed inventory and asset tracking, shipping &amp; receiving</w:t>
      </w:r>
    </w:p>
    <w:p w14:paraId="58FE1CF3" w14:textId="37B5296D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Managed AWS instances and S3 bucket storage and additional Amazon Cloud based features</w:t>
      </w:r>
    </w:p>
    <w:p w14:paraId="27A9852C" w14:textId="5D257F01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Performed as HelpDesk for entire company of 65 both Windows and Apple laptops</w:t>
      </w:r>
    </w:p>
    <w:p w14:paraId="2D66BC3B" w14:textId="720690C5" w:rsidR="00705999" w:rsidRPr="00705999" w:rsidRDefault="00705999">
      <w:pPr>
        <w:pStyle w:val="NoSpacing"/>
        <w:numPr>
          <w:ilvl w:val="0"/>
          <w:numId w:val="41"/>
        </w:numPr>
      </w:pPr>
      <w:r w:rsidRPr="00705999">
        <w:t>SQL clustering administration</w:t>
      </w:r>
    </w:p>
    <w:p w14:paraId="594FF5B4" w14:textId="77777777" w:rsidR="00705999" w:rsidRPr="00705999" w:rsidRDefault="00705999" w:rsidP="00705999">
      <w:pPr>
        <w:pStyle w:val="NoSpacing"/>
      </w:pPr>
    </w:p>
    <w:p w14:paraId="6B91E529" w14:textId="77777777" w:rsidR="00705999" w:rsidRPr="00705999" w:rsidRDefault="00705999" w:rsidP="00705999">
      <w:pPr>
        <w:pStyle w:val="NoSpacing"/>
        <w:rPr>
          <w:b/>
          <w:bCs/>
        </w:rPr>
      </w:pPr>
      <w:r w:rsidRPr="00705999">
        <w:rPr>
          <w:b/>
          <w:bCs/>
        </w:rPr>
        <w:t>Sr. Support Engineer</w:t>
      </w:r>
    </w:p>
    <w:p w14:paraId="4E32397D" w14:textId="5AE5DCA0" w:rsidR="00705999" w:rsidRPr="00705999" w:rsidRDefault="00705999" w:rsidP="00705999">
      <w:pPr>
        <w:pStyle w:val="NoSpacing"/>
        <w:rPr>
          <w:b/>
          <w:bCs/>
        </w:rPr>
      </w:pPr>
      <w:r w:rsidRPr="00705999">
        <w:rPr>
          <w:b/>
          <w:bCs/>
        </w:rPr>
        <w:t xml:space="preserve">CA Technology, LLC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</w:t>
      </w:r>
      <w:r w:rsidRPr="00705999">
        <w:rPr>
          <w:b/>
          <w:bCs/>
        </w:rPr>
        <w:t>Dec 2013</w:t>
      </w:r>
      <w:r>
        <w:rPr>
          <w:b/>
          <w:bCs/>
        </w:rPr>
        <w:t xml:space="preserve"> – </w:t>
      </w:r>
      <w:r w:rsidRPr="00705999">
        <w:rPr>
          <w:b/>
          <w:bCs/>
        </w:rPr>
        <w:t>Mar 2015</w:t>
      </w:r>
    </w:p>
    <w:p w14:paraId="178392C1" w14:textId="77777777" w:rsidR="00705999" w:rsidRPr="00705999" w:rsidRDefault="00705999" w:rsidP="00705999">
      <w:pPr>
        <w:pStyle w:val="NoSpacing"/>
        <w:rPr>
          <w:sz w:val="10"/>
        </w:rPr>
      </w:pPr>
    </w:p>
    <w:p w14:paraId="77D44693" w14:textId="1F5EEBAA" w:rsidR="00705999" w:rsidRPr="00705999" w:rsidRDefault="00705999">
      <w:pPr>
        <w:pStyle w:val="NoSpacing"/>
        <w:numPr>
          <w:ilvl w:val="0"/>
          <w:numId w:val="42"/>
        </w:numPr>
      </w:pPr>
      <w:r w:rsidRPr="00705999">
        <w:t>Working with Linux RHEL based security appliance</w:t>
      </w:r>
    </w:p>
    <w:p w14:paraId="25A47143" w14:textId="3157F079" w:rsidR="00705999" w:rsidRPr="00705999" w:rsidRDefault="00705999">
      <w:pPr>
        <w:pStyle w:val="NoSpacing"/>
        <w:numPr>
          <w:ilvl w:val="0"/>
          <w:numId w:val="42"/>
        </w:numPr>
      </w:pPr>
      <w:r w:rsidRPr="00705999">
        <w:t>Troubleshooting issues for large government contracts using the Secured Span Gateway</w:t>
      </w:r>
    </w:p>
    <w:p w14:paraId="3099D48F" w14:textId="464F20C9" w:rsidR="00705999" w:rsidRPr="00705999" w:rsidRDefault="00705999">
      <w:pPr>
        <w:pStyle w:val="NoSpacing"/>
        <w:numPr>
          <w:ilvl w:val="0"/>
          <w:numId w:val="42"/>
        </w:numPr>
      </w:pPr>
      <w:r w:rsidRPr="00705999">
        <w:t>Working with Remedy Helpdesk ticketing software</w:t>
      </w:r>
    </w:p>
    <w:p w14:paraId="187C34CA" w14:textId="58D5C78B" w:rsidR="00705999" w:rsidRPr="00705999" w:rsidRDefault="00705999">
      <w:pPr>
        <w:pStyle w:val="NoSpacing"/>
        <w:numPr>
          <w:ilvl w:val="0"/>
          <w:numId w:val="42"/>
        </w:numPr>
      </w:pPr>
      <w:r w:rsidRPr="00705999">
        <w:t>Handled shipping &amp; orders for hardware</w:t>
      </w:r>
    </w:p>
    <w:p w14:paraId="120BE2A1" w14:textId="77777777" w:rsidR="00705999" w:rsidRDefault="00705999" w:rsidP="00705999">
      <w:pPr>
        <w:pStyle w:val="NoSpacing"/>
      </w:pPr>
    </w:p>
    <w:p w14:paraId="12A5340B" w14:textId="607F6328" w:rsidR="00705999" w:rsidRPr="00705999" w:rsidRDefault="00705999" w:rsidP="00705999">
      <w:pPr>
        <w:pStyle w:val="NoSpacing"/>
        <w:rPr>
          <w:b/>
          <w:bCs/>
        </w:rPr>
      </w:pPr>
      <w:r w:rsidRPr="00705999">
        <w:rPr>
          <w:b/>
          <w:bCs/>
        </w:rPr>
        <w:t>Corporate IT Administrator</w:t>
      </w:r>
    </w:p>
    <w:p w14:paraId="274D0E85" w14:textId="0CA8620B" w:rsidR="00705999" w:rsidRPr="00705999" w:rsidRDefault="00705999" w:rsidP="00705999">
      <w:pPr>
        <w:pStyle w:val="NoSpacing"/>
        <w:rPr>
          <w:b/>
          <w:bCs/>
        </w:rPr>
      </w:pPr>
      <w:r w:rsidRPr="00705999">
        <w:rPr>
          <w:b/>
          <w:bCs/>
        </w:rPr>
        <w:t xml:space="preserve">Criterion Systems </w:t>
      </w:r>
      <w:r w:rsidRPr="00705999">
        <w:rPr>
          <w:b/>
          <w:bCs/>
        </w:rPr>
        <w:tab/>
      </w:r>
      <w:r w:rsidRPr="00705999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705999">
        <w:rPr>
          <w:b/>
          <w:bCs/>
        </w:rPr>
        <w:t>Nov 2008</w:t>
      </w:r>
      <w:r w:rsidRPr="00705999">
        <w:rPr>
          <w:b/>
          <w:bCs/>
        </w:rPr>
        <w:t xml:space="preserve"> – </w:t>
      </w:r>
      <w:r w:rsidRPr="00705999">
        <w:rPr>
          <w:b/>
          <w:bCs/>
        </w:rPr>
        <w:t xml:space="preserve">Nov 2010 </w:t>
      </w:r>
    </w:p>
    <w:p w14:paraId="707EAA97" w14:textId="77777777" w:rsidR="00705999" w:rsidRPr="00705999" w:rsidRDefault="00705999" w:rsidP="00705999">
      <w:pPr>
        <w:pStyle w:val="NoSpacing"/>
        <w:rPr>
          <w:sz w:val="10"/>
        </w:rPr>
      </w:pPr>
    </w:p>
    <w:p w14:paraId="0346E279" w14:textId="32C5FCC4" w:rsidR="00705999" w:rsidRDefault="00705999">
      <w:pPr>
        <w:pStyle w:val="NoSpacing"/>
        <w:numPr>
          <w:ilvl w:val="0"/>
          <w:numId w:val="43"/>
        </w:numPr>
        <w:rPr>
          <w:smallCaps/>
        </w:rPr>
      </w:pPr>
      <w:r w:rsidRPr="00705999">
        <w:lastRenderedPageBreak/>
        <w:t>All IT functions. VMware, Exchange 2007-2010, Wireless, Hyper-V, Server administration, Active directory, Blackberry Server, Printer setup, Cisco ASA Firewall</w:t>
      </w:r>
    </w:p>
    <w:p w14:paraId="105D0D7B" w14:textId="77777777" w:rsidR="00705999" w:rsidRDefault="00705999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</w:p>
    <w:p w14:paraId="3ED21149" w14:textId="772CE513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Pr="00D076E9" w:rsidRDefault="002C08E8" w:rsidP="00D076E9">
      <w:pPr>
        <w:pStyle w:val="NoSpacing"/>
        <w:rPr>
          <w:sz w:val="10"/>
        </w:rPr>
      </w:pPr>
    </w:p>
    <w:p w14:paraId="1F02234D" w14:textId="044259E4" w:rsidR="00413953" w:rsidRDefault="00705999">
      <w:pPr>
        <w:pStyle w:val="NoSpacing"/>
        <w:numPr>
          <w:ilvl w:val="0"/>
          <w:numId w:val="43"/>
        </w:numPr>
      </w:pPr>
      <w:r>
        <w:t>Control Data Institute</w:t>
      </w:r>
      <w:r>
        <w:t xml:space="preserve"> – </w:t>
      </w:r>
      <w:r>
        <w:t>Computer Engineering Certificate (</w:t>
      </w:r>
      <w:r>
        <w:t>Equivalent</w:t>
      </w:r>
      <w:r>
        <w:t xml:space="preserve"> to AS), Computer Engineering</w:t>
      </w:r>
      <w:r>
        <w:t xml:space="preserve"> – </w:t>
      </w:r>
      <w:r>
        <w:t>1987</w:t>
      </w:r>
    </w:p>
    <w:p w14:paraId="62626C75" w14:textId="27D5EAF6" w:rsidR="00705999" w:rsidRDefault="00705999">
      <w:pPr>
        <w:pStyle w:val="NoSpacing"/>
        <w:numPr>
          <w:ilvl w:val="0"/>
          <w:numId w:val="43"/>
        </w:numPr>
      </w:pPr>
      <w:r w:rsidRPr="00705999">
        <w:t>CompTIA+ Certificate</w:t>
      </w:r>
      <w:r>
        <w:t xml:space="preserve"> – </w:t>
      </w:r>
      <w:r w:rsidRPr="00705999">
        <w:t>Computer Learning Center</w:t>
      </w:r>
      <w:r>
        <w:t xml:space="preserve"> – 1994</w:t>
      </w:r>
    </w:p>
    <w:p w14:paraId="27BFFB08" w14:textId="4AE8C5A5" w:rsidR="00705999" w:rsidRPr="00705999" w:rsidRDefault="00705999">
      <w:pPr>
        <w:pStyle w:val="ListParagraph"/>
        <w:numPr>
          <w:ilvl w:val="0"/>
          <w:numId w:val="43"/>
        </w:numPr>
        <w:rPr>
          <w:rFonts w:asciiTheme="minorHAnsi" w:hAnsiTheme="minorHAnsi"/>
        </w:rPr>
      </w:pPr>
      <w:r w:rsidRPr="00705999">
        <w:rPr>
          <w:rFonts w:asciiTheme="minorHAnsi" w:hAnsiTheme="minorHAnsi"/>
        </w:rPr>
        <w:t>Microsoft Certified Professional (MCP)</w:t>
      </w:r>
    </w:p>
    <w:sectPr w:rsidR="00705999" w:rsidRPr="00705999" w:rsidSect="00BD1EEF"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8593A" w14:textId="77777777" w:rsidR="00BD1EEF" w:rsidRDefault="00BD1EEF">
      <w:r>
        <w:separator/>
      </w:r>
    </w:p>
  </w:endnote>
  <w:endnote w:type="continuationSeparator" w:id="0">
    <w:p w14:paraId="09E64A3D" w14:textId="77777777" w:rsidR="00BD1EEF" w:rsidRDefault="00BD1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1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1DB23" w14:textId="77777777" w:rsidR="00BD1EEF" w:rsidRDefault="00BD1EEF">
      <w:r>
        <w:separator/>
      </w:r>
    </w:p>
  </w:footnote>
  <w:footnote w:type="continuationSeparator" w:id="0">
    <w:p w14:paraId="7DD25679" w14:textId="77777777" w:rsidR="00BD1EEF" w:rsidRDefault="00BD1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52BCEFDC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705999" w:rsidRPr="00705999">
      <w:rPr>
        <w:color w:val="000000"/>
      </w:rPr>
      <w:t>Berkeley Springs</w:t>
    </w:r>
    <w:r w:rsidR="00705999">
      <w:rPr>
        <w:color w:val="000000"/>
      </w:rPr>
      <w:t xml:space="preserve">, </w:t>
    </w:r>
    <w:r w:rsidR="00705999" w:rsidRPr="00705999">
      <w:rPr>
        <w:color w:val="000000"/>
      </w:rPr>
      <w:t>WV 25411</w:t>
    </w:r>
  </w:p>
  <w:p w14:paraId="156BF033" w14:textId="7B5BB949" w:rsidR="008411C8" w:rsidRDefault="00BF14B3" w:rsidP="00654952">
    <w:pPr>
      <w:pStyle w:val="NoSpacing"/>
    </w:pPr>
    <w:r w:rsidRPr="000D2BF5">
      <w:rPr>
        <w:b/>
        <w:bCs/>
        <w:lang w:val="en-IN"/>
      </w:rPr>
      <w:t>Candidate E-mail ID:</w:t>
    </w:r>
    <w:r w:rsidRPr="000D2BF5">
      <w:rPr>
        <w:lang w:val="en-IN"/>
      </w:rPr>
      <w:t xml:space="preserve"> </w:t>
    </w:r>
    <w:hyperlink r:id="rId1" w:history="1">
      <w:r w:rsidR="00705999" w:rsidRPr="00D80DF0">
        <w:rPr>
          <w:rStyle w:val="Hyperlink"/>
        </w:rPr>
        <w:t>iganinja007@gmail.com</w:t>
      </w:r>
    </w:hyperlink>
  </w:p>
  <w:p w14:paraId="639D8B28" w14:textId="71A2B4BE" w:rsidR="00BF14B3" w:rsidRPr="00740556" w:rsidRDefault="00BF14B3" w:rsidP="00654952">
    <w:pPr>
      <w:pStyle w:val="NoSpacing"/>
      <w:rPr>
        <w:lang w:val="en-IN"/>
      </w:rPr>
    </w:pPr>
    <w:r w:rsidRPr="00740556">
      <w:rPr>
        <w:b/>
        <w:bCs/>
        <w:lang w:val="en-IN"/>
      </w:rPr>
      <w:t>Contact Number:</w:t>
    </w:r>
    <w:r w:rsidR="004C7072" w:rsidRPr="00740556">
      <w:rPr>
        <w:lang w:val="en-IN"/>
      </w:rPr>
      <w:t xml:space="preserve"> </w:t>
    </w:r>
    <w:r w:rsidR="00705999" w:rsidRPr="00705999">
      <w:rPr>
        <w:color w:val="000000"/>
      </w:rPr>
      <w:t>703-655-5324</w:t>
    </w:r>
  </w:p>
  <w:p w14:paraId="6360024A" w14:textId="77777777" w:rsidR="00AD5567" w:rsidRPr="00740556" w:rsidRDefault="00AD5567" w:rsidP="00AD5567">
    <w:pPr>
      <w:pStyle w:val="Header"/>
      <w:rPr>
        <w:rFonts w:asciiTheme="minorHAnsi" w:hAnsiTheme="minorHAnsi" w:cstheme="minorHAnsi"/>
        <w:b/>
        <w:sz w:val="10"/>
        <w:szCs w:val="28"/>
        <w:lang w:val="en-IN"/>
      </w:rPr>
    </w:pPr>
  </w:p>
  <w:p w14:paraId="132D07FD" w14:textId="306E1938" w:rsidR="00D076E9" w:rsidRDefault="00070D40" w:rsidP="000155D8">
    <w:pPr>
      <w:pStyle w:val="Header"/>
      <w:jc w:val="center"/>
      <w:rPr>
        <w:rFonts w:asciiTheme="minorHAnsi" w:hAnsiTheme="minorHAnsi" w:cstheme="minorHAnsi"/>
        <w:b/>
        <w:sz w:val="28"/>
        <w:szCs w:val="28"/>
        <w:lang w:val="en-IN"/>
      </w:rPr>
    </w:pPr>
    <w:r w:rsidRPr="00070D40">
      <w:rPr>
        <w:rFonts w:asciiTheme="minorHAnsi" w:hAnsiTheme="minorHAnsi" w:cstheme="minorHAnsi"/>
        <w:b/>
        <w:sz w:val="28"/>
        <w:szCs w:val="28"/>
        <w:lang w:val="en-IN"/>
      </w:rPr>
      <w:t>Christopher Droze</w:t>
    </w:r>
  </w:p>
  <w:p w14:paraId="0C763FD0" w14:textId="77777777" w:rsidR="00070D40" w:rsidRPr="00413953" w:rsidRDefault="00070D40" w:rsidP="000155D8">
    <w:pPr>
      <w:pStyle w:val="Header"/>
      <w:jc w:val="center"/>
      <w:rPr>
        <w:sz w:val="11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1F1B782B"/>
    <w:multiLevelType w:val="hybridMultilevel"/>
    <w:tmpl w:val="BFE09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2B7B45B0"/>
    <w:multiLevelType w:val="hybridMultilevel"/>
    <w:tmpl w:val="4DA8A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B03DB7"/>
    <w:multiLevelType w:val="hybridMultilevel"/>
    <w:tmpl w:val="27463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31106ABA"/>
    <w:multiLevelType w:val="hybridMultilevel"/>
    <w:tmpl w:val="68DC5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4D7F51AC"/>
    <w:multiLevelType w:val="hybridMultilevel"/>
    <w:tmpl w:val="FEB29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52F1237A"/>
    <w:multiLevelType w:val="hybridMultilevel"/>
    <w:tmpl w:val="7132E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47287B"/>
    <w:multiLevelType w:val="hybridMultilevel"/>
    <w:tmpl w:val="836C5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8A071DB"/>
    <w:multiLevelType w:val="hybridMultilevel"/>
    <w:tmpl w:val="81EA5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69646486">
    <w:abstractNumId w:val="7"/>
  </w:num>
  <w:num w:numId="2" w16cid:durableId="1837652111">
    <w:abstractNumId w:val="42"/>
  </w:num>
  <w:num w:numId="3" w16cid:durableId="139352410">
    <w:abstractNumId w:val="43"/>
  </w:num>
  <w:num w:numId="4" w16cid:durableId="1139345333">
    <w:abstractNumId w:val="36"/>
  </w:num>
  <w:num w:numId="5" w16cid:durableId="1566716753">
    <w:abstractNumId w:val="29"/>
  </w:num>
  <w:num w:numId="6" w16cid:durableId="862130666">
    <w:abstractNumId w:val="12"/>
  </w:num>
  <w:num w:numId="7" w16cid:durableId="2013292984">
    <w:abstractNumId w:val="44"/>
  </w:num>
  <w:num w:numId="8" w16cid:durableId="777530213">
    <w:abstractNumId w:val="49"/>
  </w:num>
  <w:num w:numId="9" w16cid:durableId="1192037481">
    <w:abstractNumId w:val="26"/>
  </w:num>
  <w:num w:numId="10" w16cid:durableId="263391843">
    <w:abstractNumId w:val="46"/>
  </w:num>
  <w:num w:numId="11" w16cid:durableId="66726532">
    <w:abstractNumId w:val="38"/>
  </w:num>
  <w:num w:numId="12" w16cid:durableId="140957467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638071982">
    <w:abstractNumId w:val="47"/>
  </w:num>
  <w:num w:numId="14" w16cid:durableId="1133476638">
    <w:abstractNumId w:val="31"/>
  </w:num>
  <w:num w:numId="15" w16cid:durableId="337585252">
    <w:abstractNumId w:val="45"/>
  </w:num>
  <w:num w:numId="16" w16cid:durableId="2061587357">
    <w:abstractNumId w:val="39"/>
  </w:num>
  <w:num w:numId="17" w16cid:durableId="1065491973">
    <w:abstractNumId w:val="17"/>
  </w:num>
  <w:num w:numId="18" w16cid:durableId="1318266233">
    <w:abstractNumId w:val="16"/>
  </w:num>
  <w:num w:numId="19" w16cid:durableId="526874085">
    <w:abstractNumId w:val="37"/>
  </w:num>
  <w:num w:numId="20" w16cid:durableId="844248676">
    <w:abstractNumId w:val="23"/>
  </w:num>
  <w:num w:numId="21" w16cid:durableId="284892896">
    <w:abstractNumId w:val="30"/>
  </w:num>
  <w:num w:numId="22" w16cid:durableId="605190378">
    <w:abstractNumId w:val="14"/>
  </w:num>
  <w:num w:numId="23" w16cid:durableId="509416459">
    <w:abstractNumId w:val="19"/>
  </w:num>
  <w:num w:numId="24" w16cid:durableId="1935087531">
    <w:abstractNumId w:val="10"/>
  </w:num>
  <w:num w:numId="25" w16cid:durableId="1366129160">
    <w:abstractNumId w:val="11"/>
  </w:num>
  <w:num w:numId="26" w16cid:durableId="1003901784">
    <w:abstractNumId w:val="41"/>
  </w:num>
  <w:num w:numId="27" w16cid:durableId="543714750">
    <w:abstractNumId w:val="28"/>
  </w:num>
  <w:num w:numId="28" w16cid:durableId="504515879">
    <w:abstractNumId w:val="13"/>
  </w:num>
  <w:num w:numId="29" w16cid:durableId="1754471848">
    <w:abstractNumId w:val="18"/>
  </w:num>
  <w:num w:numId="30" w16cid:durableId="553084479">
    <w:abstractNumId w:val="33"/>
  </w:num>
  <w:num w:numId="31" w16cid:durableId="1454204984">
    <w:abstractNumId w:val="27"/>
  </w:num>
  <w:num w:numId="32" w16cid:durableId="1183738669">
    <w:abstractNumId w:val="9"/>
  </w:num>
  <w:num w:numId="33" w16cid:durableId="128592335">
    <w:abstractNumId w:val="20"/>
  </w:num>
  <w:num w:numId="34" w16cid:durableId="187452677">
    <w:abstractNumId w:val="25"/>
  </w:num>
  <w:num w:numId="35" w16cid:durableId="972758455">
    <w:abstractNumId w:val="40"/>
  </w:num>
  <w:num w:numId="36" w16cid:durableId="1190219465">
    <w:abstractNumId w:val="22"/>
  </w:num>
  <w:num w:numId="37" w16cid:durableId="1128162068">
    <w:abstractNumId w:val="32"/>
  </w:num>
  <w:num w:numId="38" w16cid:durableId="330647345">
    <w:abstractNumId w:val="35"/>
  </w:num>
  <w:num w:numId="39" w16cid:durableId="1375957330">
    <w:abstractNumId w:val="24"/>
  </w:num>
  <w:num w:numId="40" w16cid:durableId="1939865937">
    <w:abstractNumId w:val="21"/>
  </w:num>
  <w:num w:numId="41" w16cid:durableId="1091581691">
    <w:abstractNumId w:val="48"/>
  </w:num>
  <w:num w:numId="42" w16cid:durableId="1523127078">
    <w:abstractNumId w:val="34"/>
  </w:num>
  <w:num w:numId="43" w16cid:durableId="857817496">
    <w:abstractNumId w:val="1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5D8"/>
    <w:rsid w:val="00015A3A"/>
    <w:rsid w:val="000161BC"/>
    <w:rsid w:val="00016EB6"/>
    <w:rsid w:val="00017698"/>
    <w:rsid w:val="000205AB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57949"/>
    <w:rsid w:val="000627FC"/>
    <w:rsid w:val="000705D0"/>
    <w:rsid w:val="00070D4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3F25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2BF5"/>
    <w:rsid w:val="000D4A2C"/>
    <w:rsid w:val="000D4CF6"/>
    <w:rsid w:val="000D4FC9"/>
    <w:rsid w:val="000D5BB7"/>
    <w:rsid w:val="000D6232"/>
    <w:rsid w:val="000E0C93"/>
    <w:rsid w:val="000E2B3C"/>
    <w:rsid w:val="000E33CB"/>
    <w:rsid w:val="000E6264"/>
    <w:rsid w:val="000E7DE1"/>
    <w:rsid w:val="000F429C"/>
    <w:rsid w:val="000F4C78"/>
    <w:rsid w:val="000F5906"/>
    <w:rsid w:val="00103186"/>
    <w:rsid w:val="00103E36"/>
    <w:rsid w:val="001126DB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36396"/>
    <w:rsid w:val="00137902"/>
    <w:rsid w:val="00141480"/>
    <w:rsid w:val="00141B36"/>
    <w:rsid w:val="00141D2F"/>
    <w:rsid w:val="00143F52"/>
    <w:rsid w:val="0014542A"/>
    <w:rsid w:val="00151F21"/>
    <w:rsid w:val="00154466"/>
    <w:rsid w:val="001559D1"/>
    <w:rsid w:val="00156EFD"/>
    <w:rsid w:val="00162D7B"/>
    <w:rsid w:val="0016461A"/>
    <w:rsid w:val="00176F71"/>
    <w:rsid w:val="00181B74"/>
    <w:rsid w:val="0018509B"/>
    <w:rsid w:val="00186DDF"/>
    <w:rsid w:val="0019159B"/>
    <w:rsid w:val="001A5F25"/>
    <w:rsid w:val="001B46BC"/>
    <w:rsid w:val="001C14D9"/>
    <w:rsid w:val="001C1C4D"/>
    <w:rsid w:val="001D093A"/>
    <w:rsid w:val="001D0CFF"/>
    <w:rsid w:val="001D2855"/>
    <w:rsid w:val="001D2BA7"/>
    <w:rsid w:val="001D6B23"/>
    <w:rsid w:val="001E0884"/>
    <w:rsid w:val="001E3245"/>
    <w:rsid w:val="001E4213"/>
    <w:rsid w:val="001E4FCA"/>
    <w:rsid w:val="001E7EF4"/>
    <w:rsid w:val="001F1B48"/>
    <w:rsid w:val="001F520E"/>
    <w:rsid w:val="001F75AD"/>
    <w:rsid w:val="002005A0"/>
    <w:rsid w:val="002039F2"/>
    <w:rsid w:val="002072BF"/>
    <w:rsid w:val="00210D95"/>
    <w:rsid w:val="00212024"/>
    <w:rsid w:val="0021212A"/>
    <w:rsid w:val="0021272F"/>
    <w:rsid w:val="00214B40"/>
    <w:rsid w:val="00220B99"/>
    <w:rsid w:val="00220BAD"/>
    <w:rsid w:val="00221CF0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82E"/>
    <w:rsid w:val="00277E62"/>
    <w:rsid w:val="00284988"/>
    <w:rsid w:val="00285023"/>
    <w:rsid w:val="00293168"/>
    <w:rsid w:val="002960F4"/>
    <w:rsid w:val="002A0778"/>
    <w:rsid w:val="002A2C36"/>
    <w:rsid w:val="002A5967"/>
    <w:rsid w:val="002A77A4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39E9"/>
    <w:rsid w:val="002E4849"/>
    <w:rsid w:val="002E5847"/>
    <w:rsid w:val="002E62A0"/>
    <w:rsid w:val="002E6C1E"/>
    <w:rsid w:val="002F0D85"/>
    <w:rsid w:val="002F1A15"/>
    <w:rsid w:val="002F4CD7"/>
    <w:rsid w:val="002F4E56"/>
    <w:rsid w:val="00306522"/>
    <w:rsid w:val="00306793"/>
    <w:rsid w:val="003125B5"/>
    <w:rsid w:val="00313E14"/>
    <w:rsid w:val="003157CF"/>
    <w:rsid w:val="00317CAC"/>
    <w:rsid w:val="0032307D"/>
    <w:rsid w:val="00333973"/>
    <w:rsid w:val="00333CDC"/>
    <w:rsid w:val="003431F6"/>
    <w:rsid w:val="00346707"/>
    <w:rsid w:val="0034773C"/>
    <w:rsid w:val="00352507"/>
    <w:rsid w:val="00354471"/>
    <w:rsid w:val="0035690D"/>
    <w:rsid w:val="00360DBE"/>
    <w:rsid w:val="003610FB"/>
    <w:rsid w:val="003639FE"/>
    <w:rsid w:val="0036552E"/>
    <w:rsid w:val="00371797"/>
    <w:rsid w:val="00372051"/>
    <w:rsid w:val="00372101"/>
    <w:rsid w:val="00373FD2"/>
    <w:rsid w:val="0037737E"/>
    <w:rsid w:val="0037758A"/>
    <w:rsid w:val="00377ACD"/>
    <w:rsid w:val="003830AE"/>
    <w:rsid w:val="003831D0"/>
    <w:rsid w:val="00383C57"/>
    <w:rsid w:val="00385079"/>
    <w:rsid w:val="00385233"/>
    <w:rsid w:val="00397154"/>
    <w:rsid w:val="003A2800"/>
    <w:rsid w:val="003A2A01"/>
    <w:rsid w:val="003A2D25"/>
    <w:rsid w:val="003A320E"/>
    <w:rsid w:val="003A6D09"/>
    <w:rsid w:val="003B0287"/>
    <w:rsid w:val="003B169E"/>
    <w:rsid w:val="003B2ADF"/>
    <w:rsid w:val="003B3010"/>
    <w:rsid w:val="003B4EAD"/>
    <w:rsid w:val="003B6182"/>
    <w:rsid w:val="003C3BB7"/>
    <w:rsid w:val="003C3DB0"/>
    <w:rsid w:val="003C4A9C"/>
    <w:rsid w:val="003C593F"/>
    <w:rsid w:val="003C5CB9"/>
    <w:rsid w:val="003C63C9"/>
    <w:rsid w:val="003D1373"/>
    <w:rsid w:val="003D14FE"/>
    <w:rsid w:val="003D3CCA"/>
    <w:rsid w:val="003D3DF9"/>
    <w:rsid w:val="003D4FFF"/>
    <w:rsid w:val="003D67D4"/>
    <w:rsid w:val="003D7674"/>
    <w:rsid w:val="003E08BC"/>
    <w:rsid w:val="003E76FE"/>
    <w:rsid w:val="003F2572"/>
    <w:rsid w:val="003F292A"/>
    <w:rsid w:val="00400457"/>
    <w:rsid w:val="00413953"/>
    <w:rsid w:val="0041611E"/>
    <w:rsid w:val="0041678F"/>
    <w:rsid w:val="00416C71"/>
    <w:rsid w:val="004176FC"/>
    <w:rsid w:val="00420329"/>
    <w:rsid w:val="00420693"/>
    <w:rsid w:val="00420D56"/>
    <w:rsid w:val="0042382F"/>
    <w:rsid w:val="00424A3B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6DFB"/>
    <w:rsid w:val="0045764D"/>
    <w:rsid w:val="00462B77"/>
    <w:rsid w:val="004705F3"/>
    <w:rsid w:val="00473DB1"/>
    <w:rsid w:val="00474B34"/>
    <w:rsid w:val="00474E1E"/>
    <w:rsid w:val="0047501F"/>
    <w:rsid w:val="004812EC"/>
    <w:rsid w:val="004821CB"/>
    <w:rsid w:val="0048296C"/>
    <w:rsid w:val="00483B4E"/>
    <w:rsid w:val="00485963"/>
    <w:rsid w:val="00487EF5"/>
    <w:rsid w:val="00492149"/>
    <w:rsid w:val="00492B5C"/>
    <w:rsid w:val="00495BB2"/>
    <w:rsid w:val="00497E32"/>
    <w:rsid w:val="004A2AF0"/>
    <w:rsid w:val="004A3687"/>
    <w:rsid w:val="004A3855"/>
    <w:rsid w:val="004A50FE"/>
    <w:rsid w:val="004A520C"/>
    <w:rsid w:val="004A6F87"/>
    <w:rsid w:val="004B066E"/>
    <w:rsid w:val="004B209F"/>
    <w:rsid w:val="004B47F2"/>
    <w:rsid w:val="004B4A32"/>
    <w:rsid w:val="004B5277"/>
    <w:rsid w:val="004C24AD"/>
    <w:rsid w:val="004C2E59"/>
    <w:rsid w:val="004C5AB1"/>
    <w:rsid w:val="004C6508"/>
    <w:rsid w:val="004C7072"/>
    <w:rsid w:val="004D224E"/>
    <w:rsid w:val="004E176A"/>
    <w:rsid w:val="004E1AE9"/>
    <w:rsid w:val="004E33D7"/>
    <w:rsid w:val="004E3F40"/>
    <w:rsid w:val="004E5322"/>
    <w:rsid w:val="004E58BE"/>
    <w:rsid w:val="004E59EA"/>
    <w:rsid w:val="004E72E7"/>
    <w:rsid w:val="004F007E"/>
    <w:rsid w:val="004F38F5"/>
    <w:rsid w:val="005009F1"/>
    <w:rsid w:val="0050204C"/>
    <w:rsid w:val="00502381"/>
    <w:rsid w:val="0050466A"/>
    <w:rsid w:val="00506E29"/>
    <w:rsid w:val="0050738C"/>
    <w:rsid w:val="00507E4A"/>
    <w:rsid w:val="00510004"/>
    <w:rsid w:val="005127FB"/>
    <w:rsid w:val="00514579"/>
    <w:rsid w:val="005206B0"/>
    <w:rsid w:val="00520A58"/>
    <w:rsid w:val="005241B1"/>
    <w:rsid w:val="00526C25"/>
    <w:rsid w:val="00527910"/>
    <w:rsid w:val="00532972"/>
    <w:rsid w:val="005331ED"/>
    <w:rsid w:val="00533B61"/>
    <w:rsid w:val="00540A83"/>
    <w:rsid w:val="00543622"/>
    <w:rsid w:val="00543886"/>
    <w:rsid w:val="005464F8"/>
    <w:rsid w:val="00554A98"/>
    <w:rsid w:val="00555298"/>
    <w:rsid w:val="00556F07"/>
    <w:rsid w:val="00561123"/>
    <w:rsid w:val="00564FB3"/>
    <w:rsid w:val="00566E50"/>
    <w:rsid w:val="00570A2D"/>
    <w:rsid w:val="00576A3F"/>
    <w:rsid w:val="00577B5B"/>
    <w:rsid w:val="005809AC"/>
    <w:rsid w:val="005866AF"/>
    <w:rsid w:val="005A0BC5"/>
    <w:rsid w:val="005A508B"/>
    <w:rsid w:val="005B07F7"/>
    <w:rsid w:val="005B11BE"/>
    <w:rsid w:val="005B5025"/>
    <w:rsid w:val="005B75B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100"/>
    <w:rsid w:val="005F2208"/>
    <w:rsid w:val="005F5142"/>
    <w:rsid w:val="00600004"/>
    <w:rsid w:val="00600B0B"/>
    <w:rsid w:val="006116C4"/>
    <w:rsid w:val="006211DB"/>
    <w:rsid w:val="00621366"/>
    <w:rsid w:val="006214E7"/>
    <w:rsid w:val="006224DE"/>
    <w:rsid w:val="006233C9"/>
    <w:rsid w:val="00623DF5"/>
    <w:rsid w:val="00633C18"/>
    <w:rsid w:val="00634DC4"/>
    <w:rsid w:val="00636929"/>
    <w:rsid w:val="00636C52"/>
    <w:rsid w:val="00636D04"/>
    <w:rsid w:val="0063792F"/>
    <w:rsid w:val="00640210"/>
    <w:rsid w:val="0064372A"/>
    <w:rsid w:val="00646190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2BA8"/>
    <w:rsid w:val="00683F45"/>
    <w:rsid w:val="00691BFB"/>
    <w:rsid w:val="00692031"/>
    <w:rsid w:val="00693628"/>
    <w:rsid w:val="0069588D"/>
    <w:rsid w:val="006A1629"/>
    <w:rsid w:val="006A4E16"/>
    <w:rsid w:val="006A75CD"/>
    <w:rsid w:val="006B049D"/>
    <w:rsid w:val="006C20EF"/>
    <w:rsid w:val="006C41D0"/>
    <w:rsid w:val="006D1608"/>
    <w:rsid w:val="006D247C"/>
    <w:rsid w:val="006D7B0A"/>
    <w:rsid w:val="006E0D4D"/>
    <w:rsid w:val="006E1CEA"/>
    <w:rsid w:val="006E26C5"/>
    <w:rsid w:val="006E3601"/>
    <w:rsid w:val="006E3618"/>
    <w:rsid w:val="006E3C4D"/>
    <w:rsid w:val="006E6708"/>
    <w:rsid w:val="006E7495"/>
    <w:rsid w:val="00700507"/>
    <w:rsid w:val="00703A66"/>
    <w:rsid w:val="00703AAC"/>
    <w:rsid w:val="00705999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556"/>
    <w:rsid w:val="00740975"/>
    <w:rsid w:val="007409F3"/>
    <w:rsid w:val="00740BCF"/>
    <w:rsid w:val="007520CB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5741"/>
    <w:rsid w:val="00776362"/>
    <w:rsid w:val="00777D82"/>
    <w:rsid w:val="007815FE"/>
    <w:rsid w:val="00783CE2"/>
    <w:rsid w:val="00784E38"/>
    <w:rsid w:val="00785A95"/>
    <w:rsid w:val="007906A5"/>
    <w:rsid w:val="0079115B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6D70"/>
    <w:rsid w:val="007D20A0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0F08"/>
    <w:rsid w:val="008074A2"/>
    <w:rsid w:val="0081260A"/>
    <w:rsid w:val="008142A2"/>
    <w:rsid w:val="00815F67"/>
    <w:rsid w:val="00821AC0"/>
    <w:rsid w:val="00830595"/>
    <w:rsid w:val="008316FA"/>
    <w:rsid w:val="00834BC5"/>
    <w:rsid w:val="008411C8"/>
    <w:rsid w:val="00842EB5"/>
    <w:rsid w:val="008464C0"/>
    <w:rsid w:val="00846749"/>
    <w:rsid w:val="00851D25"/>
    <w:rsid w:val="0085515E"/>
    <w:rsid w:val="00855DA0"/>
    <w:rsid w:val="00861E50"/>
    <w:rsid w:val="00865351"/>
    <w:rsid w:val="00870121"/>
    <w:rsid w:val="0087131E"/>
    <w:rsid w:val="008757A7"/>
    <w:rsid w:val="0087756E"/>
    <w:rsid w:val="008818F2"/>
    <w:rsid w:val="008838A6"/>
    <w:rsid w:val="008857F1"/>
    <w:rsid w:val="00886739"/>
    <w:rsid w:val="00887D74"/>
    <w:rsid w:val="00887EA7"/>
    <w:rsid w:val="00890F95"/>
    <w:rsid w:val="008915BE"/>
    <w:rsid w:val="008923B4"/>
    <w:rsid w:val="00894865"/>
    <w:rsid w:val="008952F8"/>
    <w:rsid w:val="008955C4"/>
    <w:rsid w:val="00896017"/>
    <w:rsid w:val="008A3781"/>
    <w:rsid w:val="008A5520"/>
    <w:rsid w:val="008B2935"/>
    <w:rsid w:val="008B2E59"/>
    <w:rsid w:val="008B3880"/>
    <w:rsid w:val="008B7BA1"/>
    <w:rsid w:val="008C2CDD"/>
    <w:rsid w:val="008C391E"/>
    <w:rsid w:val="008C7C3E"/>
    <w:rsid w:val="008D4FCB"/>
    <w:rsid w:val="008D5378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1C09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40639"/>
    <w:rsid w:val="00940967"/>
    <w:rsid w:val="00941901"/>
    <w:rsid w:val="00951554"/>
    <w:rsid w:val="00952675"/>
    <w:rsid w:val="00955D46"/>
    <w:rsid w:val="0095635A"/>
    <w:rsid w:val="00957348"/>
    <w:rsid w:val="00961622"/>
    <w:rsid w:val="0096407C"/>
    <w:rsid w:val="0097273E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39F0"/>
    <w:rsid w:val="009B7B58"/>
    <w:rsid w:val="009C0594"/>
    <w:rsid w:val="009C09BD"/>
    <w:rsid w:val="009C1DCE"/>
    <w:rsid w:val="009C1F42"/>
    <w:rsid w:val="009C28FB"/>
    <w:rsid w:val="009C3827"/>
    <w:rsid w:val="009C4732"/>
    <w:rsid w:val="009D2991"/>
    <w:rsid w:val="009D5065"/>
    <w:rsid w:val="009E110E"/>
    <w:rsid w:val="009E14A2"/>
    <w:rsid w:val="009E2AD9"/>
    <w:rsid w:val="009E4505"/>
    <w:rsid w:val="009E7CCF"/>
    <w:rsid w:val="009F2463"/>
    <w:rsid w:val="009F3BA9"/>
    <w:rsid w:val="009F4241"/>
    <w:rsid w:val="009F4DB1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35A23"/>
    <w:rsid w:val="00A4103A"/>
    <w:rsid w:val="00A43CC1"/>
    <w:rsid w:val="00A4633A"/>
    <w:rsid w:val="00A46A9F"/>
    <w:rsid w:val="00A51A10"/>
    <w:rsid w:val="00A538C6"/>
    <w:rsid w:val="00A53B71"/>
    <w:rsid w:val="00A55008"/>
    <w:rsid w:val="00A57792"/>
    <w:rsid w:val="00A651D7"/>
    <w:rsid w:val="00A656E6"/>
    <w:rsid w:val="00A6613A"/>
    <w:rsid w:val="00A66838"/>
    <w:rsid w:val="00A70A8B"/>
    <w:rsid w:val="00A74DA6"/>
    <w:rsid w:val="00A75435"/>
    <w:rsid w:val="00A75463"/>
    <w:rsid w:val="00A770F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16F"/>
    <w:rsid w:val="00AB2C9A"/>
    <w:rsid w:val="00AB40DB"/>
    <w:rsid w:val="00AC3904"/>
    <w:rsid w:val="00AC51E1"/>
    <w:rsid w:val="00AC5E92"/>
    <w:rsid w:val="00AD28D2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25D0B"/>
    <w:rsid w:val="00B27F18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76600"/>
    <w:rsid w:val="00B80AA2"/>
    <w:rsid w:val="00B834C6"/>
    <w:rsid w:val="00B8368F"/>
    <w:rsid w:val="00B94759"/>
    <w:rsid w:val="00B948A6"/>
    <w:rsid w:val="00B969C7"/>
    <w:rsid w:val="00B97805"/>
    <w:rsid w:val="00BA2960"/>
    <w:rsid w:val="00BA3745"/>
    <w:rsid w:val="00BB0615"/>
    <w:rsid w:val="00BB1589"/>
    <w:rsid w:val="00BB3B89"/>
    <w:rsid w:val="00BB6718"/>
    <w:rsid w:val="00BC363C"/>
    <w:rsid w:val="00BC3C43"/>
    <w:rsid w:val="00BD1EEF"/>
    <w:rsid w:val="00BD2436"/>
    <w:rsid w:val="00BD54FE"/>
    <w:rsid w:val="00BD732F"/>
    <w:rsid w:val="00BE01AE"/>
    <w:rsid w:val="00BE08A2"/>
    <w:rsid w:val="00BE11EA"/>
    <w:rsid w:val="00BE1756"/>
    <w:rsid w:val="00BE2CB0"/>
    <w:rsid w:val="00BE3C60"/>
    <w:rsid w:val="00BE42F1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ADD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ABB"/>
    <w:rsid w:val="00C62CD2"/>
    <w:rsid w:val="00C710EF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06A9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076E9"/>
    <w:rsid w:val="00D14F91"/>
    <w:rsid w:val="00D20E5D"/>
    <w:rsid w:val="00D21D84"/>
    <w:rsid w:val="00D27106"/>
    <w:rsid w:val="00D30AE4"/>
    <w:rsid w:val="00D31465"/>
    <w:rsid w:val="00D41ABA"/>
    <w:rsid w:val="00D42DAB"/>
    <w:rsid w:val="00D435E0"/>
    <w:rsid w:val="00D45B46"/>
    <w:rsid w:val="00D46344"/>
    <w:rsid w:val="00D471B9"/>
    <w:rsid w:val="00D53105"/>
    <w:rsid w:val="00D54766"/>
    <w:rsid w:val="00D611B3"/>
    <w:rsid w:val="00D624CE"/>
    <w:rsid w:val="00D64B1F"/>
    <w:rsid w:val="00D70766"/>
    <w:rsid w:val="00D71323"/>
    <w:rsid w:val="00D75E82"/>
    <w:rsid w:val="00D76412"/>
    <w:rsid w:val="00D76E7E"/>
    <w:rsid w:val="00D85BFA"/>
    <w:rsid w:val="00D863F2"/>
    <w:rsid w:val="00D9360F"/>
    <w:rsid w:val="00D95D38"/>
    <w:rsid w:val="00DA14B0"/>
    <w:rsid w:val="00DB1A6A"/>
    <w:rsid w:val="00DB7465"/>
    <w:rsid w:val="00DC428D"/>
    <w:rsid w:val="00DC55BF"/>
    <w:rsid w:val="00DC613F"/>
    <w:rsid w:val="00DC6BC4"/>
    <w:rsid w:val="00DD03F8"/>
    <w:rsid w:val="00DD0B68"/>
    <w:rsid w:val="00DD34D8"/>
    <w:rsid w:val="00DD3E00"/>
    <w:rsid w:val="00DE0195"/>
    <w:rsid w:val="00DF181C"/>
    <w:rsid w:val="00DF5EE6"/>
    <w:rsid w:val="00E04545"/>
    <w:rsid w:val="00E04EA7"/>
    <w:rsid w:val="00E1356F"/>
    <w:rsid w:val="00E14E9C"/>
    <w:rsid w:val="00E21629"/>
    <w:rsid w:val="00E22993"/>
    <w:rsid w:val="00E27669"/>
    <w:rsid w:val="00E27B93"/>
    <w:rsid w:val="00E31A59"/>
    <w:rsid w:val="00E32049"/>
    <w:rsid w:val="00E327E6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4A06"/>
    <w:rsid w:val="00E55165"/>
    <w:rsid w:val="00E574BB"/>
    <w:rsid w:val="00E578A5"/>
    <w:rsid w:val="00E60E59"/>
    <w:rsid w:val="00E62641"/>
    <w:rsid w:val="00E62ADB"/>
    <w:rsid w:val="00E63709"/>
    <w:rsid w:val="00E65CCF"/>
    <w:rsid w:val="00E71D7A"/>
    <w:rsid w:val="00E77DD8"/>
    <w:rsid w:val="00E85504"/>
    <w:rsid w:val="00E87BDF"/>
    <w:rsid w:val="00E904B5"/>
    <w:rsid w:val="00E92266"/>
    <w:rsid w:val="00E935F1"/>
    <w:rsid w:val="00E93926"/>
    <w:rsid w:val="00E93FCD"/>
    <w:rsid w:val="00E943C2"/>
    <w:rsid w:val="00EA0A77"/>
    <w:rsid w:val="00EA270E"/>
    <w:rsid w:val="00EA3203"/>
    <w:rsid w:val="00EA3407"/>
    <w:rsid w:val="00EA5160"/>
    <w:rsid w:val="00EB33CD"/>
    <w:rsid w:val="00EB37CA"/>
    <w:rsid w:val="00EB4C94"/>
    <w:rsid w:val="00EB5971"/>
    <w:rsid w:val="00EB726C"/>
    <w:rsid w:val="00EB7DE1"/>
    <w:rsid w:val="00EC1214"/>
    <w:rsid w:val="00EC1E03"/>
    <w:rsid w:val="00EC36FC"/>
    <w:rsid w:val="00EC3A65"/>
    <w:rsid w:val="00EC3F6D"/>
    <w:rsid w:val="00EC6225"/>
    <w:rsid w:val="00EC7DCA"/>
    <w:rsid w:val="00EC7E2E"/>
    <w:rsid w:val="00ED156F"/>
    <w:rsid w:val="00ED23C5"/>
    <w:rsid w:val="00ED24BB"/>
    <w:rsid w:val="00ED70CD"/>
    <w:rsid w:val="00ED7440"/>
    <w:rsid w:val="00ED759F"/>
    <w:rsid w:val="00ED7B12"/>
    <w:rsid w:val="00EE266B"/>
    <w:rsid w:val="00EE2899"/>
    <w:rsid w:val="00EE4008"/>
    <w:rsid w:val="00EF01E1"/>
    <w:rsid w:val="00EF24F1"/>
    <w:rsid w:val="00EF2854"/>
    <w:rsid w:val="00EF4E8F"/>
    <w:rsid w:val="00F00382"/>
    <w:rsid w:val="00F00E96"/>
    <w:rsid w:val="00F01E1C"/>
    <w:rsid w:val="00F02336"/>
    <w:rsid w:val="00F04D86"/>
    <w:rsid w:val="00F04FDA"/>
    <w:rsid w:val="00F07323"/>
    <w:rsid w:val="00F10318"/>
    <w:rsid w:val="00F153FC"/>
    <w:rsid w:val="00F24CA1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3260"/>
    <w:rsid w:val="00F7527D"/>
    <w:rsid w:val="00F76204"/>
    <w:rsid w:val="00F805D6"/>
    <w:rsid w:val="00F86972"/>
    <w:rsid w:val="00F87ACF"/>
    <w:rsid w:val="00F87D39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548E"/>
    <w:rsid w:val="00FD730F"/>
    <w:rsid w:val="00FE03E2"/>
    <w:rsid w:val="00FE191B"/>
    <w:rsid w:val="00FE2273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ACD53A45-5D57-4851-A3C3-3004D1E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4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72E7"/>
    <w:rPr>
      <w:color w:val="605E5C"/>
      <w:shd w:val="clear" w:color="auto" w:fill="E1DFDD"/>
    </w:rPr>
  </w:style>
  <w:style w:type="paragraph" w:customStyle="1" w:styleId="MediumGrid2-Accent11">
    <w:name w:val="Medium Grid 2 - Accent 11"/>
    <w:uiPriority w:val="1"/>
    <w:qFormat/>
    <w:rsid w:val="00141D2F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iganinja0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13B8B-35AC-412A-9447-8C02B51C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1097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mmuthu n2sglobal.com</dc:creator>
  <cp:lastModifiedBy>mmuthu n2sglobal.com</cp:lastModifiedBy>
  <cp:revision>4</cp:revision>
  <cp:lastPrinted>2006-06-28T14:40:00Z</cp:lastPrinted>
  <dcterms:created xsi:type="dcterms:W3CDTF">2024-02-09T19:29:00Z</dcterms:created>
  <dcterms:modified xsi:type="dcterms:W3CDTF">2024-02-09T19:46:00Z</dcterms:modified>
</cp:coreProperties>
</file>