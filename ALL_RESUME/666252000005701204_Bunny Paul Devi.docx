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6BD5E8" w14:textId="74A36572" w:rsidR="00AF6AFF" w:rsidRPr="008A03F1" w:rsidRDefault="00385C36" w:rsidP="008A03F1">
      <w:pPr>
        <w:pStyle w:val="Title"/>
        <w:pBdr>
          <w:bottom w:val="single" w:sz="12" w:space="1" w:color="auto"/>
        </w:pBdr>
        <w:jc w:val="both"/>
        <w:rPr>
          <w:rFonts w:ascii="Calibri" w:hAnsi="Calibri" w:cs="Calibri"/>
          <w:caps/>
          <w:smallCaps w:val="0"/>
          <w:sz w:val="22"/>
          <w:szCs w:val="22"/>
        </w:rPr>
      </w:pPr>
      <w:r w:rsidRPr="008A03F1">
        <w:rPr>
          <w:rFonts w:ascii="Calibri" w:hAnsi="Calibri" w:cs="Calibri"/>
          <w:caps/>
          <w:smallCaps w:val="0"/>
          <w:sz w:val="22"/>
          <w:szCs w:val="22"/>
        </w:rPr>
        <w:t>PROFESSIONAL SUMMARY</w:t>
      </w:r>
      <w:r w:rsidR="0070770F" w:rsidRPr="008A03F1">
        <w:rPr>
          <w:rFonts w:ascii="Calibri" w:hAnsi="Calibri" w:cs="Calibri"/>
          <w:caps/>
          <w:smallCaps w:val="0"/>
          <w:sz w:val="22"/>
          <w:szCs w:val="22"/>
        </w:rPr>
        <w:t>:</w:t>
      </w:r>
    </w:p>
    <w:p w14:paraId="5DE9D46C" w14:textId="77777777" w:rsidR="00AF6AFF" w:rsidRPr="008A03F1" w:rsidRDefault="00AF6AFF" w:rsidP="008A03F1">
      <w:pPr>
        <w:pStyle w:val="Title"/>
        <w:jc w:val="both"/>
        <w:rPr>
          <w:rFonts w:ascii="Calibri" w:hAnsi="Calibri" w:cs="Calibri"/>
          <w:caps/>
          <w:smallCaps w:val="0"/>
          <w:sz w:val="22"/>
          <w:szCs w:val="22"/>
        </w:rPr>
      </w:pPr>
    </w:p>
    <w:p w14:paraId="607419AB" w14:textId="77777777" w:rsidR="000C12F0" w:rsidRPr="008A03F1" w:rsidRDefault="000C12F0" w:rsidP="008A03F1">
      <w:pPr>
        <w:pStyle w:val="NoSpacing"/>
        <w:numPr>
          <w:ilvl w:val="0"/>
          <w:numId w:val="18"/>
        </w:numPr>
        <w:jc w:val="both"/>
        <w:rPr>
          <w:rFonts w:cs="Calibri"/>
        </w:rPr>
      </w:pPr>
      <w:r w:rsidRPr="008A03F1">
        <w:rPr>
          <w:rFonts w:cs="Calibri"/>
        </w:rPr>
        <w:t xml:space="preserve">Having around </w:t>
      </w:r>
      <w:r w:rsidRPr="008A03F1">
        <w:rPr>
          <w:rFonts w:cs="Calibri"/>
          <w:b/>
          <w:bCs/>
        </w:rPr>
        <w:t>6</w:t>
      </w:r>
      <w:r w:rsidRPr="008A03F1">
        <w:rPr>
          <w:rFonts w:cs="Calibri"/>
          <w:b/>
        </w:rPr>
        <w:t xml:space="preserve"> years</w:t>
      </w:r>
      <w:r w:rsidRPr="008A03F1">
        <w:rPr>
          <w:rFonts w:cs="Calibri"/>
        </w:rPr>
        <w:t xml:space="preserve"> of programming experience as a Full Stack Developer and in all the phases of Software Development Life Cycle including Analysis, Design, Development, Testing Requirement Gathering and Implementation using Back end and Front-end technologies viz. </w:t>
      </w:r>
      <w:r w:rsidRPr="008A03F1">
        <w:rPr>
          <w:rFonts w:cs="Calibri"/>
          <w:b/>
          <w:bCs/>
        </w:rPr>
        <w:t>JavaScript</w:t>
      </w:r>
      <w:r w:rsidRPr="008A03F1">
        <w:rPr>
          <w:rFonts w:cs="Calibri"/>
        </w:rPr>
        <w:t xml:space="preserve">, </w:t>
      </w:r>
      <w:r w:rsidRPr="008A03F1">
        <w:rPr>
          <w:rFonts w:cs="Calibri"/>
          <w:b/>
          <w:bCs/>
        </w:rPr>
        <w:t>HTML</w:t>
      </w:r>
      <w:r w:rsidRPr="008A03F1">
        <w:rPr>
          <w:rFonts w:cs="Calibri"/>
        </w:rPr>
        <w:t xml:space="preserve">, </w:t>
      </w:r>
      <w:r w:rsidRPr="008A03F1">
        <w:rPr>
          <w:rFonts w:cs="Calibri"/>
          <w:b/>
          <w:bCs/>
        </w:rPr>
        <w:t>CSS</w:t>
      </w:r>
      <w:r w:rsidRPr="008A03F1">
        <w:rPr>
          <w:rFonts w:cs="Calibri"/>
        </w:rPr>
        <w:t xml:space="preserve">, </w:t>
      </w:r>
      <w:r w:rsidRPr="008A03F1">
        <w:rPr>
          <w:rFonts w:cs="Calibri"/>
          <w:b/>
          <w:bCs/>
        </w:rPr>
        <w:t>Angular</w:t>
      </w:r>
      <w:r w:rsidRPr="008A03F1">
        <w:rPr>
          <w:rFonts w:cs="Calibri"/>
        </w:rPr>
        <w:t xml:space="preserve">, </w:t>
      </w:r>
      <w:r w:rsidRPr="008A03F1">
        <w:rPr>
          <w:rFonts w:cs="Calibri"/>
          <w:b/>
          <w:bCs/>
        </w:rPr>
        <w:t>React.JS</w:t>
      </w:r>
      <w:r w:rsidRPr="008A03F1">
        <w:rPr>
          <w:rFonts w:cs="Calibri"/>
        </w:rPr>
        <w:t xml:space="preserve">, </w:t>
      </w:r>
      <w:r w:rsidRPr="008A03F1">
        <w:rPr>
          <w:rFonts w:cs="Calibri"/>
          <w:b/>
          <w:bCs/>
        </w:rPr>
        <w:t>Java</w:t>
      </w:r>
      <w:r w:rsidRPr="008A03F1">
        <w:rPr>
          <w:rFonts w:cs="Calibri"/>
        </w:rPr>
        <w:t xml:space="preserve"> / </w:t>
      </w:r>
      <w:r w:rsidRPr="008A03F1">
        <w:rPr>
          <w:rFonts w:cs="Calibri"/>
          <w:b/>
          <w:bCs/>
        </w:rPr>
        <w:t>J2EE</w:t>
      </w:r>
      <w:r w:rsidRPr="008A03F1">
        <w:rPr>
          <w:rFonts w:cs="Calibri"/>
        </w:rPr>
        <w:t xml:space="preserve">, Client – Server, Web-Based, Distributed and Enterprise Applications Architecture. </w:t>
      </w:r>
    </w:p>
    <w:p w14:paraId="61098E0F" w14:textId="77777777" w:rsidR="000C12F0" w:rsidRPr="008A03F1" w:rsidRDefault="000C12F0" w:rsidP="008A03F1">
      <w:pPr>
        <w:pStyle w:val="NoSpacing"/>
        <w:numPr>
          <w:ilvl w:val="0"/>
          <w:numId w:val="18"/>
        </w:numPr>
        <w:jc w:val="both"/>
        <w:rPr>
          <w:rFonts w:cs="Calibri"/>
        </w:rPr>
      </w:pPr>
      <w:r w:rsidRPr="008A03F1">
        <w:rPr>
          <w:rFonts w:cs="Calibri"/>
        </w:rPr>
        <w:t xml:space="preserve">Knowledge of </w:t>
      </w:r>
      <w:r w:rsidRPr="008A03F1">
        <w:rPr>
          <w:rFonts w:cs="Calibri"/>
          <w:b/>
          <w:bCs/>
        </w:rPr>
        <w:t>HTTP</w:t>
      </w:r>
      <w:r w:rsidRPr="008A03F1">
        <w:rPr>
          <w:rFonts w:cs="Calibri"/>
        </w:rPr>
        <w:t xml:space="preserve"> standards, API best practices, </w:t>
      </w:r>
      <w:r w:rsidRPr="008A03F1">
        <w:rPr>
          <w:rFonts w:cs="Calibri"/>
          <w:b/>
          <w:bCs/>
        </w:rPr>
        <w:t>REST, web security</w:t>
      </w:r>
      <w:r w:rsidRPr="008A03F1">
        <w:rPr>
          <w:rFonts w:cs="Calibri"/>
        </w:rPr>
        <w:t xml:space="preserve"> and authentication, basics of building scalable solutions.</w:t>
      </w:r>
    </w:p>
    <w:p w14:paraId="469BC697" w14:textId="77777777" w:rsidR="000C12F0" w:rsidRPr="008A03F1" w:rsidRDefault="000C12F0" w:rsidP="008A03F1">
      <w:pPr>
        <w:pStyle w:val="NoSpacing"/>
        <w:numPr>
          <w:ilvl w:val="0"/>
          <w:numId w:val="18"/>
        </w:numPr>
        <w:jc w:val="both"/>
        <w:rPr>
          <w:rFonts w:cs="Calibri"/>
        </w:rPr>
      </w:pPr>
      <w:r w:rsidRPr="008A03F1">
        <w:rPr>
          <w:rFonts w:cs="Calibri"/>
        </w:rPr>
        <w:t>Solid knowledge and hands on experience with a variety of Amazon Web Services (AWS) product offerings (EC2, S3, Load Balancing, Cloud Search, ElastiCache).</w:t>
      </w:r>
    </w:p>
    <w:p w14:paraId="611E7355" w14:textId="71115A3F" w:rsidR="000C12F0" w:rsidRPr="008A03F1" w:rsidRDefault="000C12F0" w:rsidP="008A03F1">
      <w:pPr>
        <w:pStyle w:val="NoSpacing"/>
        <w:numPr>
          <w:ilvl w:val="0"/>
          <w:numId w:val="18"/>
        </w:numPr>
        <w:jc w:val="both"/>
        <w:rPr>
          <w:rFonts w:cs="Calibri"/>
          <w:b/>
          <w:bCs/>
        </w:rPr>
      </w:pPr>
      <w:r w:rsidRPr="008A03F1">
        <w:rPr>
          <w:rFonts w:cs="Calibri"/>
        </w:rPr>
        <w:t xml:space="preserve">Implement RESTful API based solution with integration in </w:t>
      </w:r>
      <w:r w:rsidRPr="008A03F1">
        <w:rPr>
          <w:rFonts w:cs="Calibri"/>
          <w:b/>
          <w:bCs/>
        </w:rPr>
        <w:t>Elastic Path</w:t>
      </w:r>
    </w:p>
    <w:p w14:paraId="683B73F8" w14:textId="77777777" w:rsidR="000C12F0" w:rsidRPr="008A03F1" w:rsidRDefault="000C12F0" w:rsidP="008A03F1">
      <w:pPr>
        <w:pStyle w:val="NoSpacing"/>
        <w:numPr>
          <w:ilvl w:val="0"/>
          <w:numId w:val="18"/>
        </w:numPr>
        <w:jc w:val="both"/>
        <w:rPr>
          <w:rFonts w:cs="Calibri"/>
          <w:b/>
          <w:bCs/>
        </w:rPr>
      </w:pPr>
      <w:r w:rsidRPr="008A03F1">
        <w:rPr>
          <w:rFonts w:cs="Calibri"/>
          <w:b/>
          <w:bCs/>
        </w:rPr>
        <w:t xml:space="preserve">Extensive experience on writing custom Gradle groovy scripts and Jenkins build release pipelines in groovy </w:t>
      </w:r>
    </w:p>
    <w:p w14:paraId="4BDCE71B" w14:textId="77777777" w:rsidR="000C12F0" w:rsidRPr="008A03F1" w:rsidRDefault="000C12F0" w:rsidP="008A03F1">
      <w:pPr>
        <w:pStyle w:val="NoSpacing"/>
        <w:numPr>
          <w:ilvl w:val="0"/>
          <w:numId w:val="18"/>
        </w:numPr>
        <w:jc w:val="both"/>
        <w:rPr>
          <w:rFonts w:cs="Calibri"/>
        </w:rPr>
      </w:pPr>
      <w:r w:rsidRPr="008A03F1">
        <w:rPr>
          <w:rFonts w:cs="Calibri"/>
        </w:rPr>
        <w:t>Experience in developing applications on </w:t>
      </w:r>
      <w:r w:rsidRPr="008A03F1">
        <w:rPr>
          <w:rFonts w:cs="Calibri"/>
          <w:b/>
        </w:rPr>
        <w:t>IDEs</w:t>
      </w:r>
      <w:r w:rsidRPr="008A03F1">
        <w:rPr>
          <w:rFonts w:cs="Calibri"/>
        </w:rPr>
        <w:t> like </w:t>
      </w:r>
      <w:r w:rsidRPr="008A03F1">
        <w:rPr>
          <w:rFonts w:cs="Calibri"/>
          <w:b/>
        </w:rPr>
        <w:t>Eclipse, My Eclipse, IntelliJ IDEA, VS Code, Net Beans.</w:t>
      </w:r>
    </w:p>
    <w:p w14:paraId="749AD3DE" w14:textId="77777777" w:rsidR="000C12F0" w:rsidRPr="008A03F1" w:rsidRDefault="000C12F0" w:rsidP="008A03F1">
      <w:pPr>
        <w:pStyle w:val="NoSpacing"/>
        <w:numPr>
          <w:ilvl w:val="0"/>
          <w:numId w:val="18"/>
        </w:numPr>
        <w:jc w:val="both"/>
        <w:rPr>
          <w:rFonts w:cs="Calibri"/>
        </w:rPr>
      </w:pPr>
      <w:r w:rsidRPr="008A03F1">
        <w:rPr>
          <w:rFonts w:cs="Calibri"/>
        </w:rPr>
        <w:t>Experience in implementing Web Services based in </w:t>
      </w:r>
      <w:r w:rsidRPr="008A03F1">
        <w:rPr>
          <w:rFonts w:cs="Calibri"/>
          <w:b/>
        </w:rPr>
        <w:t>Service Oriented Architecture (SOA)</w:t>
      </w:r>
      <w:r w:rsidRPr="008A03F1">
        <w:rPr>
          <w:rFonts w:cs="Calibri"/>
        </w:rPr>
        <w:t> using </w:t>
      </w:r>
      <w:r w:rsidRPr="008A03F1">
        <w:rPr>
          <w:rFonts w:cs="Calibri"/>
          <w:b/>
        </w:rPr>
        <w:t>SOAP, RESTful Web Services, JAX-WS, UDDI, WSDL</w:t>
      </w:r>
      <w:r w:rsidRPr="008A03F1">
        <w:rPr>
          <w:rFonts w:cs="Calibri"/>
        </w:rPr>
        <w:t>.</w:t>
      </w:r>
    </w:p>
    <w:p w14:paraId="72BEDC6A" w14:textId="77777777" w:rsidR="000C12F0" w:rsidRPr="008A03F1" w:rsidRDefault="000C12F0" w:rsidP="008A03F1">
      <w:pPr>
        <w:pStyle w:val="NoSpacing"/>
        <w:numPr>
          <w:ilvl w:val="0"/>
          <w:numId w:val="18"/>
        </w:numPr>
        <w:jc w:val="both"/>
        <w:rPr>
          <w:rFonts w:cs="Calibri"/>
        </w:rPr>
      </w:pPr>
      <w:r w:rsidRPr="008A03F1">
        <w:rPr>
          <w:rFonts w:cs="Calibri"/>
        </w:rPr>
        <w:t>Experience in </w:t>
      </w:r>
      <w:r w:rsidRPr="008A03F1">
        <w:rPr>
          <w:rFonts w:cs="Calibri"/>
          <w:b/>
        </w:rPr>
        <w:t>Object Relational Mapping (ORM)</w:t>
      </w:r>
      <w:r w:rsidRPr="008A03F1">
        <w:rPr>
          <w:rFonts w:cs="Calibri"/>
        </w:rPr>
        <w:t> Frameworks such as </w:t>
      </w:r>
      <w:r w:rsidRPr="008A03F1">
        <w:rPr>
          <w:rFonts w:cs="Calibri"/>
          <w:b/>
        </w:rPr>
        <w:t>Hibernate</w:t>
      </w:r>
      <w:r w:rsidRPr="008A03F1">
        <w:rPr>
          <w:rFonts w:cs="Calibri"/>
        </w:rPr>
        <w:t>, </w:t>
      </w:r>
      <w:r w:rsidRPr="008A03F1">
        <w:rPr>
          <w:rFonts w:cs="Calibri"/>
          <w:b/>
        </w:rPr>
        <w:t>Eclipse Link</w:t>
      </w:r>
      <w:r w:rsidRPr="008A03F1">
        <w:rPr>
          <w:rFonts w:cs="Calibri"/>
        </w:rPr>
        <w:t>.</w:t>
      </w:r>
    </w:p>
    <w:p w14:paraId="1F1AB696" w14:textId="77777777" w:rsidR="000C12F0" w:rsidRPr="008A03F1" w:rsidRDefault="000C12F0" w:rsidP="008A03F1">
      <w:pPr>
        <w:pStyle w:val="NoSpacing"/>
        <w:numPr>
          <w:ilvl w:val="0"/>
          <w:numId w:val="18"/>
        </w:numPr>
        <w:jc w:val="both"/>
        <w:rPr>
          <w:rFonts w:cs="Calibri"/>
        </w:rPr>
      </w:pPr>
      <w:r w:rsidRPr="008A03F1">
        <w:rPr>
          <w:rFonts w:cs="Calibri"/>
        </w:rPr>
        <w:t xml:space="preserve">Experience in MVC (Model View Controller) architecture Using </w:t>
      </w:r>
      <w:r w:rsidRPr="008A03F1">
        <w:rPr>
          <w:rFonts w:cs="Calibri"/>
          <w:b/>
        </w:rPr>
        <w:t>Spring 2.0</w:t>
      </w:r>
      <w:r w:rsidRPr="008A03F1">
        <w:rPr>
          <w:rFonts w:cs="Calibri"/>
        </w:rPr>
        <w:t>, Struts, and various J2EE design patterns and UML Methodologies.</w:t>
      </w:r>
    </w:p>
    <w:p w14:paraId="5EDB5781" w14:textId="77777777" w:rsidR="000C12F0" w:rsidRPr="008A03F1" w:rsidRDefault="000C12F0" w:rsidP="008A03F1">
      <w:pPr>
        <w:pStyle w:val="NoSpacing"/>
        <w:numPr>
          <w:ilvl w:val="0"/>
          <w:numId w:val="18"/>
        </w:numPr>
        <w:jc w:val="both"/>
        <w:rPr>
          <w:rFonts w:cs="Calibri"/>
        </w:rPr>
      </w:pPr>
      <w:r w:rsidRPr="008A03F1">
        <w:rPr>
          <w:rStyle w:val="txtempstyle"/>
          <w:rFonts w:cs="Calibri"/>
          <w:color w:val="0D0D0D"/>
        </w:rPr>
        <w:t xml:space="preserve">Good experience in </w:t>
      </w:r>
      <w:r w:rsidRPr="008A03F1">
        <w:rPr>
          <w:rStyle w:val="txtempstyle"/>
          <w:rFonts w:cs="Calibri"/>
          <w:b/>
          <w:color w:val="0D0D0D"/>
        </w:rPr>
        <w:t xml:space="preserve">Spring MVC </w:t>
      </w:r>
      <w:r w:rsidRPr="008A03F1">
        <w:rPr>
          <w:rStyle w:val="txtempstyle"/>
          <w:rFonts w:cs="Calibri"/>
          <w:color w:val="0D0D0D"/>
        </w:rPr>
        <w:t>(Model View Controller), Hibernate Template and IOC (Inversion of Control).</w:t>
      </w:r>
    </w:p>
    <w:p w14:paraId="1FB8E6DA" w14:textId="77777777" w:rsidR="000C12F0" w:rsidRPr="008A03F1" w:rsidRDefault="000C12F0" w:rsidP="008A03F1">
      <w:pPr>
        <w:pStyle w:val="NoSpacing"/>
        <w:numPr>
          <w:ilvl w:val="0"/>
          <w:numId w:val="18"/>
        </w:numPr>
        <w:jc w:val="both"/>
        <w:rPr>
          <w:rFonts w:cs="Calibri"/>
        </w:rPr>
      </w:pPr>
      <w:r w:rsidRPr="008A03F1">
        <w:rPr>
          <w:rFonts w:cs="Calibri"/>
        </w:rPr>
        <w:t xml:space="preserve">Experience in migrating an existing system towards </w:t>
      </w:r>
      <w:r w:rsidRPr="008A03F1">
        <w:rPr>
          <w:rFonts w:cs="Calibri"/>
          <w:b/>
          <w:bCs/>
        </w:rPr>
        <w:t>Microservices</w:t>
      </w:r>
      <w:r w:rsidRPr="008A03F1">
        <w:rPr>
          <w:rFonts w:cs="Calibri"/>
        </w:rPr>
        <w:t xml:space="preserve"> to build a new system.</w:t>
      </w:r>
    </w:p>
    <w:p w14:paraId="137CFDC2" w14:textId="77777777" w:rsidR="000C12F0" w:rsidRPr="008A03F1" w:rsidRDefault="000C12F0" w:rsidP="008A03F1">
      <w:pPr>
        <w:pStyle w:val="NoSpacing"/>
        <w:numPr>
          <w:ilvl w:val="0"/>
          <w:numId w:val="18"/>
        </w:numPr>
        <w:jc w:val="both"/>
        <w:rPr>
          <w:rFonts w:cs="Calibri"/>
        </w:rPr>
      </w:pPr>
      <w:r w:rsidRPr="008A03F1">
        <w:rPr>
          <w:rFonts w:cs="Calibri"/>
          <w:shd w:val="clear" w:color="auto" w:fill="FFFFFF"/>
        </w:rPr>
        <w:t>Experience in using build / deploy tools such as </w:t>
      </w:r>
      <w:r w:rsidRPr="008A03F1">
        <w:rPr>
          <w:rStyle w:val="Strong"/>
          <w:rFonts w:cs="Calibri"/>
          <w:color w:val="000000"/>
          <w:shd w:val="clear" w:color="auto" w:fill="FFFFFF"/>
        </w:rPr>
        <w:t>Jenkins, Docker and Kubernetes</w:t>
      </w:r>
      <w:r w:rsidRPr="008A03F1">
        <w:rPr>
          <w:rFonts w:cs="Calibri"/>
          <w:shd w:val="clear" w:color="auto" w:fill="FFFFFF"/>
        </w:rPr>
        <w:t xml:space="preserve"> for Continuous Integration &amp; Deployment for </w:t>
      </w:r>
      <w:r w:rsidRPr="008A03F1">
        <w:rPr>
          <w:rFonts w:cs="Calibri"/>
          <w:b/>
          <w:bCs/>
          <w:shd w:val="clear" w:color="auto" w:fill="FFFFFF"/>
        </w:rPr>
        <w:t>Microservices</w:t>
      </w:r>
      <w:r w:rsidRPr="008A03F1">
        <w:rPr>
          <w:rFonts w:cs="Calibri"/>
          <w:shd w:val="clear" w:color="auto" w:fill="FFFFFF"/>
        </w:rPr>
        <w:t>.</w:t>
      </w:r>
    </w:p>
    <w:p w14:paraId="3D1FB6AC" w14:textId="77777777" w:rsidR="000C12F0" w:rsidRPr="008A03F1" w:rsidRDefault="000C12F0" w:rsidP="008A03F1">
      <w:pPr>
        <w:pStyle w:val="NoSpacing"/>
        <w:numPr>
          <w:ilvl w:val="0"/>
          <w:numId w:val="18"/>
        </w:numPr>
        <w:jc w:val="both"/>
        <w:rPr>
          <w:rFonts w:cs="Calibri"/>
        </w:rPr>
      </w:pPr>
      <w:r w:rsidRPr="008A03F1">
        <w:rPr>
          <w:rFonts w:cs="Calibri"/>
          <w:shd w:val="clear" w:color="auto" w:fill="FFFFFF"/>
        </w:rPr>
        <w:t>Good understanding of PaaS platforms like </w:t>
      </w:r>
      <w:r w:rsidRPr="008A03F1">
        <w:rPr>
          <w:rStyle w:val="Strong"/>
          <w:rFonts w:cs="Calibri"/>
          <w:color w:val="000000"/>
          <w:shd w:val="clear" w:color="auto" w:fill="FFFFFF"/>
        </w:rPr>
        <w:t>OpenShift </w:t>
      </w:r>
      <w:r w:rsidRPr="008A03F1">
        <w:rPr>
          <w:rFonts w:cs="Calibri"/>
          <w:shd w:val="clear" w:color="auto" w:fill="FFFFFF"/>
        </w:rPr>
        <w:t>and </w:t>
      </w:r>
      <w:r w:rsidRPr="008A03F1">
        <w:rPr>
          <w:rStyle w:val="Strong"/>
          <w:rFonts w:cs="Calibri"/>
          <w:color w:val="000000"/>
          <w:shd w:val="clear" w:color="auto" w:fill="FFFFFF"/>
        </w:rPr>
        <w:t>Pivotal Cloud Foundry</w:t>
      </w:r>
      <w:r w:rsidRPr="008A03F1">
        <w:rPr>
          <w:rFonts w:cs="Calibri"/>
          <w:shd w:val="clear" w:color="auto" w:fill="FFFFFF"/>
        </w:rPr>
        <w:t>.</w:t>
      </w:r>
    </w:p>
    <w:p w14:paraId="04AFAAFF" w14:textId="77777777" w:rsidR="000C12F0" w:rsidRPr="008A03F1" w:rsidRDefault="000C12F0" w:rsidP="008A03F1">
      <w:pPr>
        <w:pStyle w:val="NoSpacing"/>
        <w:numPr>
          <w:ilvl w:val="0"/>
          <w:numId w:val="18"/>
        </w:numPr>
        <w:jc w:val="both"/>
        <w:rPr>
          <w:rFonts w:cs="Calibri"/>
        </w:rPr>
      </w:pPr>
      <w:r w:rsidRPr="008A03F1">
        <w:rPr>
          <w:rFonts w:cs="Calibri"/>
          <w:shd w:val="clear" w:color="auto" w:fill="FFFFFF"/>
        </w:rPr>
        <w:t xml:space="preserve">Experience in making the Devops pipelines using </w:t>
      </w:r>
      <w:r w:rsidRPr="008A03F1">
        <w:rPr>
          <w:rFonts w:cs="Calibri"/>
          <w:b/>
          <w:shd w:val="clear" w:color="auto" w:fill="FFFFFF"/>
        </w:rPr>
        <w:t>OpenShift</w:t>
      </w:r>
      <w:r w:rsidRPr="008A03F1">
        <w:rPr>
          <w:rFonts w:cs="Calibri"/>
          <w:shd w:val="clear" w:color="auto" w:fill="FFFFFF"/>
        </w:rPr>
        <w:t xml:space="preserve"> and </w:t>
      </w:r>
      <w:r w:rsidRPr="008A03F1">
        <w:rPr>
          <w:rFonts w:cs="Calibri"/>
          <w:b/>
          <w:shd w:val="clear" w:color="auto" w:fill="FFFFFF"/>
        </w:rPr>
        <w:t>Kubernetes</w:t>
      </w:r>
      <w:r w:rsidRPr="008A03F1">
        <w:rPr>
          <w:rFonts w:cs="Calibri"/>
          <w:shd w:val="clear" w:color="auto" w:fill="FFFFFF"/>
        </w:rPr>
        <w:t xml:space="preserve"> for the </w:t>
      </w:r>
      <w:r w:rsidRPr="008A03F1">
        <w:rPr>
          <w:rFonts w:cs="Calibri"/>
          <w:b/>
          <w:shd w:val="clear" w:color="auto" w:fill="FFFFFF"/>
        </w:rPr>
        <w:t>Microservices</w:t>
      </w:r>
      <w:r w:rsidRPr="008A03F1">
        <w:rPr>
          <w:rFonts w:cs="Calibri"/>
          <w:shd w:val="clear" w:color="auto" w:fill="FFFFFF"/>
        </w:rPr>
        <w:t xml:space="preserve"> Architecture.</w:t>
      </w:r>
    </w:p>
    <w:p w14:paraId="623FA930" w14:textId="77777777" w:rsidR="000C12F0" w:rsidRPr="008A03F1" w:rsidRDefault="000C12F0" w:rsidP="008A03F1">
      <w:pPr>
        <w:pStyle w:val="NoSpacing"/>
        <w:numPr>
          <w:ilvl w:val="0"/>
          <w:numId w:val="18"/>
        </w:numPr>
        <w:jc w:val="both"/>
        <w:rPr>
          <w:rFonts w:cs="Calibri"/>
        </w:rPr>
      </w:pPr>
      <w:r w:rsidRPr="008A03F1">
        <w:rPr>
          <w:rFonts w:cs="Calibri"/>
        </w:rPr>
        <w:t>Proficient in building Web </w:t>
      </w:r>
      <w:r w:rsidRPr="008A03F1">
        <w:rPr>
          <w:rFonts w:cs="Calibri"/>
          <w:bCs/>
        </w:rPr>
        <w:t>User</w:t>
      </w:r>
      <w:r w:rsidRPr="008A03F1">
        <w:rPr>
          <w:rFonts w:cs="Calibri"/>
          <w:b/>
        </w:rPr>
        <w:t xml:space="preserve"> </w:t>
      </w:r>
      <w:r w:rsidRPr="008A03F1">
        <w:rPr>
          <w:rFonts w:cs="Calibri"/>
          <w:bCs/>
        </w:rPr>
        <w:t>Interface (UI) using </w:t>
      </w:r>
      <w:r w:rsidRPr="008A03F1">
        <w:rPr>
          <w:rFonts w:cs="Calibri"/>
          <w:b/>
        </w:rPr>
        <w:t>HTML5/CSS3</w:t>
      </w:r>
      <w:r w:rsidRPr="008A03F1">
        <w:rPr>
          <w:rFonts w:cs="Calibri"/>
          <w:bCs/>
        </w:rPr>
        <w:t xml:space="preserve">, DHTML, </w:t>
      </w:r>
      <w:r w:rsidRPr="008A03F1">
        <w:rPr>
          <w:rFonts w:cs="Calibri"/>
          <w:b/>
        </w:rPr>
        <w:t>JavaScript</w:t>
      </w:r>
      <w:r w:rsidRPr="008A03F1">
        <w:rPr>
          <w:rFonts w:cs="Calibri"/>
          <w:bCs/>
        </w:rPr>
        <w:t xml:space="preserve">, </w:t>
      </w:r>
      <w:r w:rsidRPr="008A03F1">
        <w:rPr>
          <w:rFonts w:cs="Calibri"/>
          <w:b/>
        </w:rPr>
        <w:t>jQuery</w:t>
      </w:r>
      <w:r w:rsidRPr="008A03F1">
        <w:rPr>
          <w:rFonts w:cs="Calibri"/>
          <w:bCs/>
        </w:rPr>
        <w:t xml:space="preserve">, </w:t>
      </w:r>
      <w:r w:rsidRPr="008A03F1">
        <w:rPr>
          <w:rFonts w:cs="Calibri"/>
          <w:b/>
        </w:rPr>
        <w:t>Express.JS</w:t>
      </w:r>
      <w:r w:rsidRPr="008A03F1">
        <w:rPr>
          <w:rFonts w:cs="Calibri"/>
          <w:bCs/>
        </w:rPr>
        <w:t xml:space="preserve">, </w:t>
      </w:r>
      <w:r w:rsidRPr="008A03F1">
        <w:rPr>
          <w:rFonts w:cs="Calibri"/>
          <w:b/>
        </w:rPr>
        <w:t xml:space="preserve">React.JS, Angular JS, Angular 2, Angular 6, Node JS, </w:t>
      </w:r>
      <w:r w:rsidRPr="008A03F1">
        <w:rPr>
          <w:rFonts w:cs="Calibri"/>
          <w:bCs/>
        </w:rPr>
        <w:t>Boot Strap</w:t>
      </w:r>
      <w:r w:rsidRPr="008A03F1">
        <w:rPr>
          <w:rFonts w:cs="Calibri"/>
          <w:b/>
        </w:rPr>
        <w:t> </w:t>
      </w:r>
      <w:r w:rsidRPr="008A03F1">
        <w:rPr>
          <w:rFonts w:cs="Calibri"/>
        </w:rPr>
        <w:t>that follows the standards of W3C Web Standards.</w:t>
      </w:r>
    </w:p>
    <w:p w14:paraId="3F4A8B40" w14:textId="77777777" w:rsidR="000C12F0" w:rsidRPr="008A03F1" w:rsidRDefault="000C12F0" w:rsidP="008A03F1">
      <w:pPr>
        <w:pStyle w:val="NoSpacing"/>
        <w:numPr>
          <w:ilvl w:val="0"/>
          <w:numId w:val="18"/>
        </w:numPr>
        <w:jc w:val="both"/>
        <w:rPr>
          <w:rFonts w:cs="Calibri"/>
        </w:rPr>
      </w:pPr>
      <w:r w:rsidRPr="008A03F1">
        <w:rPr>
          <w:rFonts w:cs="Calibri"/>
        </w:rPr>
        <w:t>Hands on experience in deploying applications using</w:t>
      </w:r>
      <w:r w:rsidRPr="008A03F1">
        <w:rPr>
          <w:rFonts w:cs="Calibri"/>
          <w:b/>
        </w:rPr>
        <w:t> Application/Web servers like JBoss, Apache Tomcat, Kafka, WebLogic, Glassfish </w:t>
      </w:r>
      <w:r w:rsidRPr="008A03F1">
        <w:rPr>
          <w:rFonts w:cs="Calibri"/>
        </w:rPr>
        <w:t>an</w:t>
      </w:r>
      <w:r w:rsidRPr="008A03F1">
        <w:rPr>
          <w:rFonts w:cs="Calibri"/>
          <w:b/>
        </w:rPr>
        <w:t>d IBM Web Sphere</w:t>
      </w:r>
      <w:r w:rsidRPr="008A03F1">
        <w:rPr>
          <w:rFonts w:cs="Calibri"/>
        </w:rPr>
        <w:t>.</w:t>
      </w:r>
    </w:p>
    <w:p w14:paraId="29CCF6E9" w14:textId="77777777" w:rsidR="000C12F0" w:rsidRPr="008A03F1" w:rsidRDefault="000C12F0" w:rsidP="008A03F1">
      <w:pPr>
        <w:pStyle w:val="NoSpacing"/>
        <w:numPr>
          <w:ilvl w:val="0"/>
          <w:numId w:val="18"/>
        </w:numPr>
        <w:jc w:val="both"/>
        <w:rPr>
          <w:rFonts w:cs="Calibri"/>
        </w:rPr>
      </w:pPr>
      <w:r w:rsidRPr="008A03F1">
        <w:rPr>
          <w:rFonts w:cs="Calibri"/>
        </w:rPr>
        <w:t xml:space="preserve">Good working knowledge building, Integration and deploy tools like </w:t>
      </w:r>
      <w:r w:rsidRPr="008A03F1">
        <w:rPr>
          <w:rFonts w:cs="Calibri"/>
          <w:b/>
        </w:rPr>
        <w:t>Ant, Gradle and Maven with Bamboo and Jenkins build</w:t>
      </w:r>
      <w:r w:rsidRPr="008A03F1">
        <w:rPr>
          <w:rFonts w:cs="Calibri"/>
        </w:rPr>
        <w:t>.</w:t>
      </w:r>
    </w:p>
    <w:p w14:paraId="37290842" w14:textId="77777777" w:rsidR="000C12F0" w:rsidRPr="008A03F1" w:rsidRDefault="000C12F0" w:rsidP="008A03F1">
      <w:pPr>
        <w:pStyle w:val="NoSpacing"/>
        <w:numPr>
          <w:ilvl w:val="0"/>
          <w:numId w:val="18"/>
        </w:numPr>
        <w:jc w:val="both"/>
        <w:rPr>
          <w:rFonts w:cs="Calibri"/>
        </w:rPr>
      </w:pPr>
      <w:r w:rsidRPr="008A03F1">
        <w:rPr>
          <w:rFonts w:cs="Calibri"/>
          <w:shd w:val="clear" w:color="auto" w:fill="FFFFFF"/>
        </w:rPr>
        <w:t>Integrated Spring DAO for data access using Hibernate, used HQL and SQL for querying</w:t>
      </w:r>
      <w:r w:rsidRPr="008A03F1">
        <w:rPr>
          <w:rFonts w:cs="Calibri"/>
        </w:rPr>
        <w:t xml:space="preserve"> databases.</w:t>
      </w:r>
    </w:p>
    <w:p w14:paraId="3C2EADFC" w14:textId="77777777" w:rsidR="000C12F0" w:rsidRPr="008A03F1" w:rsidRDefault="000C12F0" w:rsidP="008A03F1">
      <w:pPr>
        <w:pStyle w:val="NoSpacing"/>
        <w:numPr>
          <w:ilvl w:val="0"/>
          <w:numId w:val="18"/>
        </w:numPr>
        <w:jc w:val="both"/>
        <w:rPr>
          <w:rFonts w:cs="Calibri"/>
        </w:rPr>
      </w:pPr>
      <w:r w:rsidRPr="008A03F1">
        <w:rPr>
          <w:rFonts w:cs="Calibri"/>
        </w:rPr>
        <w:t xml:space="preserve">Hands-on experience in Spring Modules/Frameworks like Spring </w:t>
      </w:r>
      <w:r w:rsidRPr="008A03F1">
        <w:rPr>
          <w:rFonts w:cs="Calibri"/>
          <w:b/>
          <w:bCs/>
        </w:rPr>
        <w:t>BOOT</w:t>
      </w:r>
      <w:r w:rsidRPr="008A03F1">
        <w:rPr>
          <w:rFonts w:cs="Calibri"/>
        </w:rPr>
        <w:t xml:space="preserve">/ </w:t>
      </w:r>
      <w:r w:rsidRPr="008A03F1">
        <w:rPr>
          <w:rFonts w:cs="Calibri"/>
          <w:b/>
          <w:bCs/>
        </w:rPr>
        <w:t>MVC</w:t>
      </w:r>
      <w:r w:rsidRPr="008A03F1">
        <w:rPr>
          <w:rFonts w:cs="Calibri"/>
        </w:rPr>
        <w:t xml:space="preserve">/ </w:t>
      </w:r>
      <w:r w:rsidRPr="008A03F1">
        <w:rPr>
          <w:rFonts w:cs="Calibri"/>
          <w:b/>
          <w:bCs/>
        </w:rPr>
        <w:t>IOC</w:t>
      </w:r>
      <w:r w:rsidRPr="008A03F1">
        <w:rPr>
          <w:rFonts w:cs="Calibri"/>
        </w:rPr>
        <w:t xml:space="preserve">/ </w:t>
      </w:r>
      <w:r w:rsidRPr="008A03F1">
        <w:rPr>
          <w:rFonts w:cs="Calibri"/>
          <w:b/>
          <w:bCs/>
        </w:rPr>
        <w:t>ORM</w:t>
      </w:r>
      <w:r w:rsidRPr="008A03F1">
        <w:rPr>
          <w:rFonts w:cs="Calibri"/>
        </w:rPr>
        <w:t xml:space="preserve">/ </w:t>
      </w:r>
      <w:r w:rsidRPr="008A03F1">
        <w:rPr>
          <w:rFonts w:cs="Calibri"/>
          <w:b/>
          <w:bCs/>
        </w:rPr>
        <w:t>JDBC</w:t>
      </w:r>
      <w:r w:rsidRPr="008A03F1">
        <w:rPr>
          <w:rFonts w:cs="Calibri"/>
        </w:rPr>
        <w:t xml:space="preserve">/ </w:t>
      </w:r>
      <w:r w:rsidRPr="008A03F1">
        <w:rPr>
          <w:rFonts w:cs="Calibri"/>
          <w:b/>
          <w:bCs/>
        </w:rPr>
        <w:t>AOP</w:t>
      </w:r>
      <w:r w:rsidRPr="008A03F1">
        <w:rPr>
          <w:rFonts w:cs="Calibri"/>
        </w:rPr>
        <w:t xml:space="preserve">/ </w:t>
      </w:r>
      <w:r w:rsidRPr="008A03F1">
        <w:rPr>
          <w:rFonts w:cs="Calibri"/>
          <w:b/>
          <w:bCs/>
        </w:rPr>
        <w:t>SECURITY</w:t>
      </w:r>
      <w:r w:rsidRPr="008A03F1">
        <w:rPr>
          <w:rFonts w:cs="Calibri"/>
        </w:rPr>
        <w:t> also worked on Spring AOP for Logging, Transactions and Messaging.</w:t>
      </w:r>
    </w:p>
    <w:p w14:paraId="65D56680" w14:textId="77777777" w:rsidR="000C12F0" w:rsidRPr="008A03F1" w:rsidRDefault="000C12F0" w:rsidP="008A03F1">
      <w:pPr>
        <w:pStyle w:val="NoSpacing"/>
        <w:numPr>
          <w:ilvl w:val="0"/>
          <w:numId w:val="18"/>
        </w:numPr>
        <w:jc w:val="both"/>
        <w:rPr>
          <w:rFonts w:cs="Calibri"/>
        </w:rPr>
      </w:pPr>
      <w:r w:rsidRPr="008A03F1">
        <w:rPr>
          <w:rFonts w:cs="Calibri"/>
        </w:rPr>
        <w:t>Expertise in creating Single Page Application (</w:t>
      </w:r>
      <w:r w:rsidRPr="008A03F1">
        <w:rPr>
          <w:rFonts w:cs="Calibri"/>
          <w:b/>
          <w:bCs/>
        </w:rPr>
        <w:t>SPA</w:t>
      </w:r>
      <w:r w:rsidRPr="008A03F1">
        <w:rPr>
          <w:rFonts w:cs="Calibri"/>
        </w:rPr>
        <w:t>) and reusable components in Angular 2/4 and Angular 6.</w:t>
      </w:r>
    </w:p>
    <w:p w14:paraId="46CA210E" w14:textId="5DE8FDC6" w:rsidR="000C12F0" w:rsidRPr="008A03F1" w:rsidRDefault="000C12F0" w:rsidP="008A03F1">
      <w:pPr>
        <w:pStyle w:val="NoSpacing"/>
        <w:numPr>
          <w:ilvl w:val="0"/>
          <w:numId w:val="18"/>
        </w:numPr>
        <w:jc w:val="both"/>
        <w:rPr>
          <w:rFonts w:cs="Calibri"/>
        </w:rPr>
      </w:pPr>
      <w:r w:rsidRPr="008A03F1">
        <w:rPr>
          <w:rFonts w:cs="Calibri"/>
        </w:rPr>
        <w:t>Strong working experience in the Relational Database Management Systems (</w:t>
      </w:r>
      <w:r w:rsidRPr="008A03F1">
        <w:rPr>
          <w:rFonts w:cs="Calibri"/>
          <w:b/>
          <w:bCs/>
        </w:rPr>
        <w:t>RDBMS</w:t>
      </w:r>
      <w:r w:rsidRPr="008A03F1">
        <w:rPr>
          <w:rFonts w:cs="Calibri"/>
        </w:rPr>
        <w:t>) like </w:t>
      </w:r>
      <w:r w:rsidRPr="008A03F1">
        <w:rPr>
          <w:rFonts w:cs="Calibri"/>
          <w:b/>
          <w:bCs/>
        </w:rPr>
        <w:t>PostgreSQL</w:t>
      </w:r>
      <w:r w:rsidRPr="008A03F1">
        <w:rPr>
          <w:rFonts w:cs="Calibri"/>
        </w:rPr>
        <w:t xml:space="preserve">, My SQL, Oracle, SQL Server, DB2, SQL lite, MS Access…etc and in </w:t>
      </w:r>
      <w:r w:rsidR="008A03F1" w:rsidRPr="008A03F1">
        <w:rPr>
          <w:rFonts w:cs="Calibri"/>
        </w:rPr>
        <w:t>NoSQL</w:t>
      </w:r>
      <w:r w:rsidRPr="008A03F1">
        <w:rPr>
          <w:rFonts w:cs="Calibri"/>
        </w:rPr>
        <w:t xml:space="preserve"> databases such as MongoDB, DynamoDB, Cassandra, </w:t>
      </w:r>
      <w:r w:rsidR="008A03F1" w:rsidRPr="008A03F1">
        <w:rPr>
          <w:rFonts w:cs="Calibri"/>
        </w:rPr>
        <w:t>Cosmos DB</w:t>
      </w:r>
      <w:r w:rsidRPr="008A03F1">
        <w:rPr>
          <w:rFonts w:cs="Calibri"/>
        </w:rPr>
        <w:t>.</w:t>
      </w:r>
    </w:p>
    <w:p w14:paraId="5362E6C8" w14:textId="77777777" w:rsidR="000C12F0" w:rsidRPr="008A03F1" w:rsidRDefault="000C12F0" w:rsidP="008A03F1">
      <w:pPr>
        <w:pStyle w:val="NoSpacing"/>
        <w:numPr>
          <w:ilvl w:val="0"/>
          <w:numId w:val="18"/>
        </w:numPr>
        <w:jc w:val="both"/>
        <w:rPr>
          <w:rFonts w:cs="Calibri"/>
        </w:rPr>
      </w:pPr>
      <w:r w:rsidRPr="008A03F1">
        <w:rPr>
          <w:rFonts w:cs="Calibri"/>
        </w:rPr>
        <w:t xml:space="preserve">Good knowledge in writing SQL Queries, Stored Procedures, functions, packages, tables, views, triggers and data connectivity and data integration of Oracle, PL/SQL, etc. </w:t>
      </w:r>
    </w:p>
    <w:p w14:paraId="143C788D" w14:textId="77777777" w:rsidR="000C12F0" w:rsidRPr="008A03F1" w:rsidRDefault="000C12F0" w:rsidP="008A03F1">
      <w:pPr>
        <w:pStyle w:val="NoSpacing"/>
        <w:numPr>
          <w:ilvl w:val="0"/>
          <w:numId w:val="18"/>
        </w:numPr>
        <w:jc w:val="both"/>
        <w:rPr>
          <w:rFonts w:cs="Calibri"/>
        </w:rPr>
      </w:pPr>
      <w:r w:rsidRPr="008A03F1">
        <w:rPr>
          <w:rFonts w:cs="Calibri"/>
        </w:rPr>
        <w:t>Worked with XML parsers like SAX and DOM and JAXB.</w:t>
      </w:r>
    </w:p>
    <w:p w14:paraId="6EE9704B" w14:textId="77777777" w:rsidR="000C12F0" w:rsidRPr="008A03F1" w:rsidRDefault="000C12F0" w:rsidP="008A03F1">
      <w:pPr>
        <w:pStyle w:val="NoSpacing"/>
        <w:numPr>
          <w:ilvl w:val="0"/>
          <w:numId w:val="18"/>
        </w:numPr>
        <w:jc w:val="both"/>
        <w:rPr>
          <w:rFonts w:cs="Calibri"/>
        </w:rPr>
      </w:pPr>
      <w:r w:rsidRPr="008A03F1">
        <w:rPr>
          <w:rFonts w:cs="Calibri"/>
        </w:rPr>
        <w:lastRenderedPageBreak/>
        <w:t xml:space="preserve">Hands on experience on IDEs like Eclipse, </w:t>
      </w:r>
      <w:r w:rsidRPr="008A03F1">
        <w:rPr>
          <w:rFonts w:cs="Calibri"/>
          <w:b/>
          <w:bCs/>
        </w:rPr>
        <w:t>IntelliJ</w:t>
      </w:r>
      <w:r w:rsidRPr="008A03F1">
        <w:rPr>
          <w:rFonts w:cs="Calibri"/>
        </w:rPr>
        <w:t xml:space="preserve"> </w:t>
      </w:r>
      <w:r w:rsidRPr="008A03F1">
        <w:rPr>
          <w:rFonts w:cs="Calibri"/>
          <w:b/>
          <w:bCs/>
        </w:rPr>
        <w:t>IDEA</w:t>
      </w:r>
      <w:r w:rsidRPr="008A03F1">
        <w:rPr>
          <w:rFonts w:cs="Calibri"/>
        </w:rPr>
        <w:t xml:space="preserve">, </w:t>
      </w:r>
      <w:r w:rsidRPr="008A03F1">
        <w:rPr>
          <w:rFonts w:cs="Calibri"/>
          <w:b/>
          <w:bCs/>
        </w:rPr>
        <w:t>NetBeans</w:t>
      </w:r>
      <w:r w:rsidRPr="008A03F1">
        <w:rPr>
          <w:rFonts w:cs="Calibri"/>
        </w:rPr>
        <w:t xml:space="preserve">, </w:t>
      </w:r>
      <w:r w:rsidRPr="008A03F1">
        <w:rPr>
          <w:rFonts w:cs="Calibri"/>
          <w:b/>
          <w:bCs/>
        </w:rPr>
        <w:t>Visio</w:t>
      </w:r>
      <w:r w:rsidRPr="008A03F1">
        <w:rPr>
          <w:rFonts w:cs="Calibri"/>
        </w:rPr>
        <w:t> and Version Controllers SVN, Git, CVS, VSS.</w:t>
      </w:r>
    </w:p>
    <w:p w14:paraId="0C85DA7F" w14:textId="77777777" w:rsidR="000C12F0" w:rsidRPr="008A03F1" w:rsidRDefault="000C12F0" w:rsidP="008A03F1">
      <w:pPr>
        <w:pStyle w:val="NoSpacing"/>
        <w:numPr>
          <w:ilvl w:val="0"/>
          <w:numId w:val="18"/>
        </w:numPr>
        <w:jc w:val="both"/>
        <w:rPr>
          <w:rFonts w:cs="Calibri"/>
        </w:rPr>
      </w:pPr>
      <w:r w:rsidRPr="008A03F1">
        <w:rPr>
          <w:rFonts w:cs="Calibri"/>
        </w:rPr>
        <w:t>Experience performing defect management, working as a lead or senior information technology tester</w:t>
      </w:r>
    </w:p>
    <w:p w14:paraId="061BE753" w14:textId="77777777" w:rsidR="000C12F0" w:rsidRPr="008A03F1" w:rsidRDefault="000C12F0" w:rsidP="008A03F1">
      <w:pPr>
        <w:pStyle w:val="NoSpacing"/>
        <w:numPr>
          <w:ilvl w:val="0"/>
          <w:numId w:val="18"/>
        </w:numPr>
        <w:jc w:val="both"/>
        <w:rPr>
          <w:rFonts w:cs="Calibri"/>
        </w:rPr>
      </w:pPr>
      <w:r w:rsidRPr="008A03F1">
        <w:rPr>
          <w:rFonts w:cs="Calibri"/>
        </w:rPr>
        <w:t>Good Knowledge on Spring Batch 2.1.8.</w:t>
      </w:r>
    </w:p>
    <w:p w14:paraId="7785FC91" w14:textId="77777777" w:rsidR="000C12F0" w:rsidRPr="008A03F1" w:rsidRDefault="000C12F0" w:rsidP="008A03F1">
      <w:pPr>
        <w:pStyle w:val="NoSpacing"/>
        <w:numPr>
          <w:ilvl w:val="0"/>
          <w:numId w:val="18"/>
        </w:numPr>
        <w:jc w:val="both"/>
        <w:rPr>
          <w:rFonts w:cs="Calibri"/>
        </w:rPr>
      </w:pPr>
      <w:r w:rsidRPr="008A03F1">
        <w:rPr>
          <w:rFonts w:cs="Calibri"/>
        </w:rPr>
        <w:t>Experience in writing of Perl and shell scripts with UNIX platform.</w:t>
      </w:r>
    </w:p>
    <w:p w14:paraId="6A374753" w14:textId="77777777" w:rsidR="000C12F0" w:rsidRPr="008A03F1" w:rsidRDefault="000C12F0" w:rsidP="008A03F1">
      <w:pPr>
        <w:pStyle w:val="NoSpacing"/>
        <w:numPr>
          <w:ilvl w:val="0"/>
          <w:numId w:val="18"/>
        </w:numPr>
        <w:jc w:val="both"/>
        <w:rPr>
          <w:rFonts w:cs="Calibri"/>
        </w:rPr>
      </w:pPr>
      <w:r w:rsidRPr="008A03F1">
        <w:rPr>
          <w:rFonts w:cs="Calibri"/>
        </w:rPr>
        <w:t xml:space="preserve">Expertise in </w:t>
      </w:r>
      <w:r w:rsidRPr="008A03F1">
        <w:rPr>
          <w:rFonts w:cs="Calibri"/>
          <w:b/>
          <w:bCs/>
        </w:rPr>
        <w:t>XML</w:t>
      </w:r>
      <w:r w:rsidRPr="008A03F1">
        <w:rPr>
          <w:rFonts w:cs="Calibri"/>
        </w:rPr>
        <w:t xml:space="preserve"> and related technologies like XSD, XPath, XSLT, DTD and parsers like DOM and SAX.</w:t>
      </w:r>
    </w:p>
    <w:p w14:paraId="65B836B5" w14:textId="77777777" w:rsidR="000C12F0" w:rsidRPr="008A03F1" w:rsidRDefault="000C12F0" w:rsidP="008A03F1">
      <w:pPr>
        <w:pStyle w:val="NoSpacing"/>
        <w:numPr>
          <w:ilvl w:val="0"/>
          <w:numId w:val="18"/>
        </w:numPr>
        <w:jc w:val="both"/>
        <w:rPr>
          <w:rFonts w:cs="Calibri"/>
        </w:rPr>
      </w:pPr>
      <w:r w:rsidRPr="008A03F1">
        <w:rPr>
          <w:rFonts w:cs="Calibri"/>
        </w:rPr>
        <w:t xml:space="preserve">Expertise in designing and coding stored procedures, functions, triggers, packages using SQL, </w:t>
      </w:r>
      <w:r w:rsidRPr="008A03F1">
        <w:rPr>
          <w:rFonts w:cs="Calibri"/>
          <w:b/>
          <w:bCs/>
        </w:rPr>
        <w:t>MySQL</w:t>
      </w:r>
      <w:r w:rsidRPr="008A03F1">
        <w:rPr>
          <w:rFonts w:cs="Calibri"/>
        </w:rPr>
        <w:t xml:space="preserve">, and </w:t>
      </w:r>
      <w:r w:rsidRPr="008A03F1">
        <w:rPr>
          <w:rFonts w:cs="Calibri"/>
          <w:b/>
          <w:bCs/>
        </w:rPr>
        <w:t>PL</w:t>
      </w:r>
      <w:r w:rsidRPr="008A03F1">
        <w:rPr>
          <w:rFonts w:cs="Calibri"/>
        </w:rPr>
        <w:t>/</w:t>
      </w:r>
      <w:r w:rsidRPr="008A03F1">
        <w:rPr>
          <w:rFonts w:cs="Calibri"/>
          <w:b/>
          <w:bCs/>
        </w:rPr>
        <w:t>SQL</w:t>
      </w:r>
      <w:r w:rsidRPr="008A03F1">
        <w:rPr>
          <w:rFonts w:cs="Calibri"/>
        </w:rPr>
        <w:t xml:space="preserve"> with tuning concepts.</w:t>
      </w:r>
    </w:p>
    <w:p w14:paraId="6717ABBF" w14:textId="77777777" w:rsidR="000C12F0" w:rsidRPr="008A03F1" w:rsidRDefault="000C12F0" w:rsidP="008A03F1">
      <w:pPr>
        <w:pStyle w:val="NoSpacing"/>
        <w:numPr>
          <w:ilvl w:val="0"/>
          <w:numId w:val="18"/>
        </w:numPr>
        <w:jc w:val="both"/>
        <w:rPr>
          <w:rFonts w:cs="Calibri"/>
        </w:rPr>
      </w:pPr>
      <w:r w:rsidRPr="008A03F1">
        <w:rPr>
          <w:rFonts w:cs="Calibri"/>
        </w:rPr>
        <w:t>Through working knowledge in core Java, Java database connectivity API of JDBC, Java Beans.</w:t>
      </w:r>
    </w:p>
    <w:p w14:paraId="1224B11B" w14:textId="77777777" w:rsidR="000C12F0" w:rsidRPr="008A03F1" w:rsidRDefault="000C12F0" w:rsidP="008A03F1">
      <w:pPr>
        <w:pStyle w:val="NoSpacing"/>
        <w:numPr>
          <w:ilvl w:val="0"/>
          <w:numId w:val="18"/>
        </w:numPr>
        <w:jc w:val="both"/>
        <w:rPr>
          <w:rFonts w:cs="Calibri"/>
        </w:rPr>
      </w:pPr>
      <w:r w:rsidRPr="008A03F1">
        <w:rPr>
          <w:rFonts w:cs="Calibri"/>
        </w:rPr>
        <w:t>Highly self-motivated with strong analytical, communication and problem-solving skills, excellent team player and ability to deliver under critical situations.</w:t>
      </w:r>
    </w:p>
    <w:p w14:paraId="24AB0FCF" w14:textId="77777777" w:rsidR="000C12F0" w:rsidRPr="008A03F1" w:rsidRDefault="000C12F0" w:rsidP="008A03F1">
      <w:pPr>
        <w:pStyle w:val="NoSpacing"/>
        <w:numPr>
          <w:ilvl w:val="0"/>
          <w:numId w:val="18"/>
        </w:numPr>
        <w:jc w:val="both"/>
        <w:rPr>
          <w:rFonts w:cs="Calibri"/>
        </w:rPr>
      </w:pPr>
      <w:r w:rsidRPr="008A03F1">
        <w:rPr>
          <w:rFonts w:cs="Calibri"/>
        </w:rPr>
        <w:t xml:space="preserve">Experience with database like Oracle, </w:t>
      </w:r>
      <w:r w:rsidRPr="008A03F1">
        <w:rPr>
          <w:rFonts w:cs="Calibri"/>
          <w:b/>
          <w:bCs/>
        </w:rPr>
        <w:t>MySQL</w:t>
      </w:r>
      <w:r w:rsidRPr="008A03F1">
        <w:rPr>
          <w:rFonts w:cs="Calibri"/>
        </w:rPr>
        <w:t xml:space="preserve"> and DB2. Experience in Map-Reduce, No SQL (Mongo, Cassandra), </w:t>
      </w:r>
      <w:r w:rsidRPr="008A03F1">
        <w:rPr>
          <w:rFonts w:cs="Calibri"/>
          <w:b/>
          <w:bCs/>
        </w:rPr>
        <w:t>Kafka</w:t>
      </w:r>
      <w:r w:rsidRPr="008A03F1">
        <w:rPr>
          <w:rFonts w:cs="Calibri"/>
        </w:rPr>
        <w:t>.</w:t>
      </w:r>
    </w:p>
    <w:p w14:paraId="518A381D" w14:textId="77777777" w:rsidR="000C12F0" w:rsidRPr="008A03F1" w:rsidRDefault="000C12F0" w:rsidP="008A03F1">
      <w:pPr>
        <w:pStyle w:val="NoSpacing"/>
        <w:numPr>
          <w:ilvl w:val="0"/>
          <w:numId w:val="18"/>
        </w:numPr>
        <w:jc w:val="both"/>
        <w:rPr>
          <w:rFonts w:cs="Calibri"/>
        </w:rPr>
      </w:pPr>
      <w:r w:rsidRPr="008A03F1">
        <w:rPr>
          <w:rFonts w:cs="Calibri"/>
        </w:rPr>
        <w:t xml:space="preserve">Experienced in using MS Visio and Jude for </w:t>
      </w:r>
      <w:r w:rsidRPr="008A03F1">
        <w:rPr>
          <w:rFonts w:cs="Calibri"/>
          <w:b/>
          <w:bCs/>
        </w:rPr>
        <w:t>UML</w:t>
      </w:r>
      <w:r w:rsidRPr="008A03F1">
        <w:rPr>
          <w:rFonts w:cs="Calibri"/>
        </w:rPr>
        <w:t xml:space="preserve"> (Unified Modeling Language) diagrams.</w:t>
      </w:r>
    </w:p>
    <w:p w14:paraId="3E97880D" w14:textId="77777777" w:rsidR="000C12F0" w:rsidRPr="008A03F1" w:rsidRDefault="000C12F0" w:rsidP="008A03F1">
      <w:pPr>
        <w:pStyle w:val="NoSpacing"/>
        <w:numPr>
          <w:ilvl w:val="0"/>
          <w:numId w:val="18"/>
        </w:numPr>
        <w:jc w:val="both"/>
        <w:rPr>
          <w:rFonts w:cs="Calibri"/>
        </w:rPr>
      </w:pPr>
      <w:r w:rsidRPr="008A03F1">
        <w:rPr>
          <w:rFonts w:cs="Calibri"/>
        </w:rPr>
        <w:t>Good experience in various source code control tools like CVS, VSS and SVN</w:t>
      </w:r>
    </w:p>
    <w:p w14:paraId="564B3A8E" w14:textId="77777777" w:rsidR="000C12F0" w:rsidRPr="008A03F1" w:rsidRDefault="000C12F0" w:rsidP="008A03F1">
      <w:pPr>
        <w:pStyle w:val="NoSpacing"/>
        <w:numPr>
          <w:ilvl w:val="0"/>
          <w:numId w:val="18"/>
        </w:numPr>
        <w:jc w:val="both"/>
        <w:rPr>
          <w:rFonts w:cs="Calibri"/>
        </w:rPr>
      </w:pPr>
      <w:r w:rsidRPr="008A03F1">
        <w:rPr>
          <w:rFonts w:cs="Calibri"/>
          <w:shd w:val="clear" w:color="auto" w:fill="FFFFFF"/>
        </w:rPr>
        <w:t xml:space="preserve">Proficient in using </w:t>
      </w:r>
      <w:r w:rsidRPr="008A03F1">
        <w:rPr>
          <w:rFonts w:cs="Calibri"/>
          <w:b/>
          <w:bCs/>
          <w:shd w:val="clear" w:color="auto" w:fill="FFFFFF"/>
        </w:rPr>
        <w:t>GCP</w:t>
      </w:r>
      <w:r w:rsidRPr="008A03F1">
        <w:rPr>
          <w:rFonts w:cs="Calibri"/>
          <w:shd w:val="clear" w:color="auto" w:fill="FFFFFF"/>
        </w:rPr>
        <w:t xml:space="preserve"> services such as Compute Engine, Kubernetes Engine, Cloud Storage, Cloud SQL, and Pub/Sub for building scalable and reliable applications.</w:t>
      </w:r>
    </w:p>
    <w:p w14:paraId="1F123FA4" w14:textId="77777777" w:rsidR="000C12F0" w:rsidRPr="008A03F1" w:rsidRDefault="000C12F0" w:rsidP="008A03F1">
      <w:pPr>
        <w:pStyle w:val="NoSpacing"/>
        <w:numPr>
          <w:ilvl w:val="0"/>
          <w:numId w:val="18"/>
        </w:numPr>
        <w:jc w:val="both"/>
        <w:rPr>
          <w:rFonts w:cs="Calibri"/>
        </w:rPr>
      </w:pPr>
      <w:r w:rsidRPr="008A03F1">
        <w:rPr>
          <w:rFonts w:cs="Calibri"/>
          <w:shd w:val="clear" w:color="auto" w:fill="FFFFFF"/>
        </w:rPr>
        <w:t xml:space="preserve">Experience deploying Java applications on GCP using tools like </w:t>
      </w:r>
      <w:r w:rsidRPr="008A03F1">
        <w:rPr>
          <w:rFonts w:cs="Calibri"/>
          <w:b/>
          <w:bCs/>
          <w:shd w:val="clear" w:color="auto" w:fill="FFFFFF"/>
        </w:rPr>
        <w:t>Google Kubernetes Engine</w:t>
      </w:r>
      <w:r w:rsidRPr="008A03F1">
        <w:rPr>
          <w:rFonts w:cs="Calibri"/>
          <w:shd w:val="clear" w:color="auto" w:fill="FFFFFF"/>
        </w:rPr>
        <w:t xml:space="preserve"> (GKE) for container orchestration and management.</w:t>
      </w:r>
    </w:p>
    <w:p w14:paraId="1A203931" w14:textId="77777777" w:rsidR="000C12F0" w:rsidRPr="008A03F1" w:rsidRDefault="000C12F0" w:rsidP="008A03F1">
      <w:pPr>
        <w:pStyle w:val="NoSpacing"/>
        <w:numPr>
          <w:ilvl w:val="0"/>
          <w:numId w:val="18"/>
        </w:numPr>
        <w:jc w:val="both"/>
        <w:rPr>
          <w:rFonts w:cs="Calibri"/>
        </w:rPr>
      </w:pPr>
      <w:r w:rsidRPr="008A03F1">
        <w:rPr>
          <w:rFonts w:cs="Calibri"/>
          <w:shd w:val="clear" w:color="auto" w:fill="FFFFFF"/>
        </w:rPr>
        <w:t xml:space="preserve">Integrated Java applications with GCP services like </w:t>
      </w:r>
      <w:r w:rsidRPr="008A03F1">
        <w:rPr>
          <w:rFonts w:cs="Calibri"/>
          <w:b/>
          <w:bCs/>
          <w:shd w:val="clear" w:color="auto" w:fill="FFFFFF"/>
        </w:rPr>
        <w:t>Cloud Pub/Sub</w:t>
      </w:r>
      <w:r w:rsidRPr="008A03F1">
        <w:rPr>
          <w:rFonts w:cs="Calibri"/>
          <w:shd w:val="clear" w:color="auto" w:fill="FFFFFF"/>
        </w:rPr>
        <w:t xml:space="preserve"> for messaging and Cloud Storage for file storage.</w:t>
      </w:r>
    </w:p>
    <w:p w14:paraId="613ED2A2" w14:textId="3CC95831" w:rsidR="000C12F0" w:rsidRPr="008A03F1" w:rsidRDefault="000C12F0" w:rsidP="008A03F1">
      <w:pPr>
        <w:pStyle w:val="NoSpacing"/>
        <w:numPr>
          <w:ilvl w:val="0"/>
          <w:numId w:val="18"/>
        </w:numPr>
        <w:jc w:val="both"/>
        <w:rPr>
          <w:rFonts w:cs="Calibri"/>
        </w:rPr>
      </w:pPr>
      <w:r w:rsidRPr="008A03F1">
        <w:rPr>
          <w:rFonts w:cs="Calibri"/>
          <w:shd w:val="clear" w:color="auto" w:fill="FFFFFF"/>
        </w:rPr>
        <w:t xml:space="preserve">Set up monitoring and logging for Java applications on GCP using </w:t>
      </w:r>
      <w:r w:rsidR="008A03F1" w:rsidRPr="008A03F1">
        <w:rPr>
          <w:rFonts w:cs="Calibri"/>
          <w:b/>
          <w:bCs/>
          <w:shd w:val="clear" w:color="auto" w:fill="FFFFFF"/>
        </w:rPr>
        <w:t>Stack driver</w:t>
      </w:r>
      <w:r w:rsidRPr="008A03F1">
        <w:rPr>
          <w:rFonts w:cs="Calibri"/>
          <w:shd w:val="clear" w:color="auto" w:fill="FFFFFF"/>
        </w:rPr>
        <w:t>, enabling proactive identification and resolution of issues.</w:t>
      </w:r>
    </w:p>
    <w:p w14:paraId="422375C8" w14:textId="77777777" w:rsidR="000C12F0" w:rsidRPr="008A03F1" w:rsidRDefault="000C12F0" w:rsidP="008A03F1">
      <w:pPr>
        <w:pStyle w:val="NoSpacing"/>
        <w:numPr>
          <w:ilvl w:val="0"/>
          <w:numId w:val="18"/>
        </w:numPr>
        <w:jc w:val="both"/>
        <w:rPr>
          <w:rFonts w:cs="Calibri"/>
        </w:rPr>
      </w:pPr>
      <w:r w:rsidRPr="008A03F1">
        <w:rPr>
          <w:rFonts w:cs="Calibri"/>
          <w:shd w:val="clear" w:color="auto" w:fill="FFFFFF"/>
        </w:rPr>
        <w:t>Utilized GCP's serverless offerings such as Cloud Functions and Cloud Run to build and deploy Java applications without managing infrastructure.</w:t>
      </w:r>
    </w:p>
    <w:p w14:paraId="656A46D5" w14:textId="77777777" w:rsidR="000C12F0" w:rsidRPr="008A03F1" w:rsidRDefault="000C12F0" w:rsidP="008A03F1">
      <w:pPr>
        <w:pStyle w:val="NoSpacing"/>
        <w:numPr>
          <w:ilvl w:val="0"/>
          <w:numId w:val="18"/>
        </w:numPr>
        <w:jc w:val="both"/>
        <w:rPr>
          <w:rFonts w:cs="Calibri"/>
        </w:rPr>
      </w:pPr>
      <w:r w:rsidRPr="008A03F1">
        <w:rPr>
          <w:rFonts w:cs="Calibri"/>
          <w:shd w:val="clear" w:color="auto" w:fill="FFFFFF"/>
        </w:rPr>
        <w:t>Implemented CI/CD pipelines on GCP using tools like Cloud Build and Jenkins for automating build, test, and deployment processes of Java applications.</w:t>
      </w:r>
    </w:p>
    <w:p w14:paraId="392C36AA" w14:textId="77777777" w:rsidR="000C12F0" w:rsidRPr="008A03F1" w:rsidRDefault="000C12F0" w:rsidP="008A03F1">
      <w:pPr>
        <w:pStyle w:val="NoSpacing"/>
        <w:numPr>
          <w:ilvl w:val="0"/>
          <w:numId w:val="18"/>
        </w:numPr>
        <w:jc w:val="both"/>
        <w:rPr>
          <w:rFonts w:cs="Calibri"/>
        </w:rPr>
      </w:pPr>
      <w:r w:rsidRPr="008A03F1">
        <w:rPr>
          <w:rFonts w:cs="Calibri"/>
        </w:rPr>
        <w:t xml:space="preserve">Good experience in AWS like </w:t>
      </w:r>
      <w:r w:rsidRPr="008A03F1">
        <w:rPr>
          <w:rFonts w:cs="Calibri"/>
          <w:b/>
          <w:bCs/>
        </w:rPr>
        <w:t>EC2, ECS, S3, SQS.</w:t>
      </w:r>
    </w:p>
    <w:p w14:paraId="7039F710" w14:textId="77777777" w:rsidR="000C12F0" w:rsidRPr="008A03F1" w:rsidRDefault="000C12F0" w:rsidP="008A03F1">
      <w:pPr>
        <w:pStyle w:val="NoSpacing"/>
        <w:numPr>
          <w:ilvl w:val="0"/>
          <w:numId w:val="18"/>
        </w:numPr>
        <w:jc w:val="both"/>
        <w:rPr>
          <w:rFonts w:cs="Calibri"/>
        </w:rPr>
      </w:pPr>
      <w:r w:rsidRPr="008A03F1">
        <w:rPr>
          <w:rFonts w:cs="Calibri"/>
        </w:rPr>
        <w:t xml:space="preserve">Good experience in developing and migrating existing application into cloud-based platforms like </w:t>
      </w:r>
      <w:r w:rsidRPr="008A03F1">
        <w:rPr>
          <w:rFonts w:cs="Calibri"/>
          <w:b/>
          <w:bCs/>
        </w:rPr>
        <w:t>Amazon Web Services (AWS)</w:t>
      </w:r>
      <w:r w:rsidRPr="008A03F1">
        <w:rPr>
          <w:rFonts w:cs="Calibri"/>
        </w:rPr>
        <w:t xml:space="preserve"> and </w:t>
      </w:r>
      <w:r w:rsidRPr="008A03F1">
        <w:rPr>
          <w:rFonts w:cs="Calibri"/>
          <w:b/>
          <w:bCs/>
        </w:rPr>
        <w:t>Pivotal Cloud Foundry</w:t>
      </w:r>
    </w:p>
    <w:p w14:paraId="7AC822CF" w14:textId="77777777" w:rsidR="000C12F0" w:rsidRPr="008A03F1" w:rsidRDefault="000C12F0" w:rsidP="008A03F1">
      <w:pPr>
        <w:pStyle w:val="NoSpacing"/>
        <w:numPr>
          <w:ilvl w:val="0"/>
          <w:numId w:val="18"/>
        </w:numPr>
        <w:jc w:val="both"/>
        <w:rPr>
          <w:rFonts w:cs="Calibri"/>
        </w:rPr>
      </w:pPr>
      <w:r w:rsidRPr="008A03F1">
        <w:rPr>
          <w:rFonts w:cs="Calibri"/>
        </w:rPr>
        <w:t xml:space="preserve">Implemented a ‘server less’ architecture using </w:t>
      </w:r>
      <w:r w:rsidRPr="008A03F1">
        <w:rPr>
          <w:rFonts w:cs="Calibri"/>
          <w:b/>
          <w:bCs/>
        </w:rPr>
        <w:t>API Gateway Lambda</w:t>
      </w:r>
      <w:r w:rsidRPr="008A03F1">
        <w:rPr>
          <w:rFonts w:cs="Calibri"/>
        </w:rPr>
        <w:t xml:space="preserve">, and </w:t>
      </w:r>
      <w:r w:rsidRPr="008A03F1">
        <w:rPr>
          <w:rFonts w:cs="Calibri"/>
          <w:b/>
          <w:bCs/>
        </w:rPr>
        <w:t>Dynamo DB</w:t>
      </w:r>
      <w:r w:rsidRPr="008A03F1">
        <w:rPr>
          <w:rFonts w:cs="Calibri"/>
        </w:rPr>
        <w:t xml:space="preserve"> and deployed AWS Lambda code from </w:t>
      </w:r>
      <w:r w:rsidRPr="008A03F1">
        <w:rPr>
          <w:rFonts w:cs="Calibri"/>
          <w:b/>
          <w:bCs/>
        </w:rPr>
        <w:t>Amazon S3 buckets</w:t>
      </w:r>
      <w:r w:rsidRPr="008A03F1">
        <w:rPr>
          <w:rFonts w:cs="Calibri"/>
        </w:rPr>
        <w:t>. Created a Lambda Deployment function and configured it to receive events from S3 bucket.</w:t>
      </w:r>
    </w:p>
    <w:p w14:paraId="239E2245" w14:textId="77777777" w:rsidR="003A734B" w:rsidRPr="008A03F1" w:rsidRDefault="003A734B" w:rsidP="008A03F1">
      <w:pPr>
        <w:pStyle w:val="NoSpacing"/>
        <w:jc w:val="both"/>
        <w:rPr>
          <w:rFonts w:cs="Calibri"/>
        </w:rPr>
      </w:pPr>
    </w:p>
    <w:p w14:paraId="5A83EA7C" w14:textId="5837D0A6" w:rsidR="00F13EAB" w:rsidRPr="008A03F1" w:rsidRDefault="00F13EAB" w:rsidP="008A03F1">
      <w:pPr>
        <w:pStyle w:val="Title"/>
        <w:pBdr>
          <w:bottom w:val="single" w:sz="12" w:space="2" w:color="auto"/>
        </w:pBdr>
        <w:jc w:val="both"/>
        <w:rPr>
          <w:rFonts w:ascii="Calibri" w:hAnsi="Calibri" w:cs="Calibri"/>
          <w:caps/>
          <w:smallCaps w:val="0"/>
          <w:sz w:val="22"/>
          <w:szCs w:val="22"/>
        </w:rPr>
      </w:pPr>
      <w:r w:rsidRPr="008A03F1">
        <w:rPr>
          <w:rFonts w:ascii="Calibri" w:hAnsi="Calibri" w:cs="Calibri"/>
          <w:caps/>
          <w:smallCaps w:val="0"/>
          <w:sz w:val="22"/>
          <w:szCs w:val="22"/>
        </w:rPr>
        <w:t>Technical Skills:</w:t>
      </w:r>
    </w:p>
    <w:p w14:paraId="11C78019" w14:textId="77777777" w:rsidR="00F13EAB" w:rsidRPr="008A03F1" w:rsidRDefault="00F13EAB" w:rsidP="008A03F1">
      <w:pPr>
        <w:pStyle w:val="NoSpacing"/>
        <w:jc w:val="both"/>
        <w:rPr>
          <w:rFonts w:cs="Calibri"/>
        </w:rPr>
      </w:pPr>
    </w:p>
    <w:p w14:paraId="6C46414B" w14:textId="0AA8D22A" w:rsidR="00E51FD9" w:rsidRPr="008A03F1" w:rsidRDefault="00E51FD9" w:rsidP="008A03F1">
      <w:pPr>
        <w:pStyle w:val="NoSpacing"/>
        <w:numPr>
          <w:ilvl w:val="0"/>
          <w:numId w:val="19"/>
        </w:numPr>
        <w:jc w:val="both"/>
        <w:rPr>
          <w:rFonts w:cs="Calibri"/>
        </w:rPr>
      </w:pPr>
      <w:r w:rsidRPr="008A03F1">
        <w:rPr>
          <w:rFonts w:cs="Calibri"/>
          <w:b/>
          <w:bCs/>
        </w:rPr>
        <w:t>Languages:</w:t>
      </w:r>
      <w:r w:rsidRPr="008A03F1">
        <w:rPr>
          <w:rFonts w:cs="Calibri"/>
        </w:rPr>
        <w:t xml:space="preserve"> Core Java, J2EE, SQL, PL/SQL, UML, C, Lucene/Apache Solr.</w:t>
      </w:r>
    </w:p>
    <w:p w14:paraId="5E43B9EE" w14:textId="4E74EA07" w:rsidR="00E51FD9" w:rsidRPr="008A03F1" w:rsidRDefault="00E51FD9" w:rsidP="008A03F1">
      <w:pPr>
        <w:pStyle w:val="NoSpacing"/>
        <w:numPr>
          <w:ilvl w:val="0"/>
          <w:numId w:val="19"/>
        </w:numPr>
        <w:jc w:val="both"/>
        <w:rPr>
          <w:rFonts w:cs="Calibri"/>
        </w:rPr>
      </w:pPr>
      <w:r w:rsidRPr="008A03F1">
        <w:rPr>
          <w:rFonts w:cs="Calibri"/>
          <w:b/>
          <w:bCs/>
        </w:rPr>
        <w:t>Web Technologies:</w:t>
      </w:r>
      <w:r w:rsidRPr="008A03F1">
        <w:rPr>
          <w:rFonts w:cs="Calibri"/>
        </w:rPr>
        <w:t xml:space="preserve"> JSON, JSP, Servlets, JNDI, JDBC, JSTL, JMS, JPA, EJB, Web Services, SOAP, REST, </w:t>
      </w:r>
    </w:p>
    <w:p w14:paraId="3C41EBEB" w14:textId="16CB3B07" w:rsidR="00E51FD9" w:rsidRPr="008A03F1" w:rsidRDefault="00E51FD9" w:rsidP="008A03F1">
      <w:pPr>
        <w:pStyle w:val="NoSpacing"/>
        <w:ind w:left="720"/>
        <w:jc w:val="both"/>
        <w:rPr>
          <w:rFonts w:cs="Calibri"/>
        </w:rPr>
      </w:pPr>
      <w:r w:rsidRPr="008A03F1">
        <w:rPr>
          <w:rFonts w:cs="Calibri"/>
        </w:rPr>
        <w:t>WSDL, JAX-RS, JSX-WS, HTML, HTML4, HTML 5, CSS, CSS 3, DHTML, Java Beans, JavaScript, Dojo, Angular, AJAX.</w:t>
      </w:r>
    </w:p>
    <w:p w14:paraId="48045C47" w14:textId="0DA42D39" w:rsidR="00E51FD9" w:rsidRPr="008A03F1" w:rsidRDefault="00E51FD9" w:rsidP="008A03F1">
      <w:pPr>
        <w:pStyle w:val="NoSpacing"/>
        <w:numPr>
          <w:ilvl w:val="0"/>
          <w:numId w:val="19"/>
        </w:numPr>
        <w:jc w:val="both"/>
        <w:rPr>
          <w:rFonts w:cs="Calibri"/>
        </w:rPr>
      </w:pPr>
      <w:r w:rsidRPr="008A03F1">
        <w:rPr>
          <w:rFonts w:cs="Calibri"/>
          <w:b/>
          <w:bCs/>
        </w:rPr>
        <w:t>Java Technologies:</w:t>
      </w:r>
      <w:r w:rsidRPr="008A03F1">
        <w:rPr>
          <w:rFonts w:cs="Calibri"/>
        </w:rPr>
        <w:t xml:space="preserve"> Java v7, Java v8, Java v9 J2EE, JDBC, Hibernate, JSF, Jersey, XML Parsers, JSP, Servlets, EJB, JMS, Struts, Spring Boot Spring Framework (Boot, MVC, IOC, AOP, ORM templates), Java Beans, Web Services, Microservices</w:t>
      </w:r>
    </w:p>
    <w:p w14:paraId="6A54FBB0" w14:textId="028BFDB8" w:rsidR="00E51FD9" w:rsidRPr="008A03F1" w:rsidRDefault="00E51FD9" w:rsidP="008A03F1">
      <w:pPr>
        <w:pStyle w:val="NoSpacing"/>
        <w:numPr>
          <w:ilvl w:val="0"/>
          <w:numId w:val="19"/>
        </w:numPr>
        <w:jc w:val="both"/>
        <w:rPr>
          <w:rFonts w:cs="Calibri"/>
        </w:rPr>
      </w:pPr>
      <w:r w:rsidRPr="008A03F1">
        <w:rPr>
          <w:rFonts w:cs="Calibri"/>
          <w:b/>
          <w:bCs/>
        </w:rPr>
        <w:t>Cloud Technologies:</w:t>
      </w:r>
      <w:r w:rsidRPr="008A03F1">
        <w:rPr>
          <w:rFonts w:cs="Calibri"/>
        </w:rPr>
        <w:t xml:space="preserve"> AWS (EC2, S3, EBS, VPC, ELB, AMI, RDS (Aurora), IAM, Glacier, SNS, SWF, SES, ELASTIC BEANSTALK, Route 53, Auto scaling, LAMBDA, Cloud Front, Cloud Watch, Cloud Trail, Cloud Formation, OPS Work, Security Groups), Microsoft Azure, Cloud Foundry. GCP [Compute Engine, Kubernetes Engine, Cloud Functions, Cloud Run, Cloud Pub/Sub, </w:t>
      </w:r>
      <w:r w:rsidR="008A03F1" w:rsidRPr="008A03F1">
        <w:rPr>
          <w:rFonts w:cs="Calibri"/>
        </w:rPr>
        <w:t>Stack driver</w:t>
      </w:r>
      <w:r w:rsidRPr="008A03F1">
        <w:rPr>
          <w:rFonts w:cs="Calibri"/>
        </w:rPr>
        <w:t>]</w:t>
      </w:r>
    </w:p>
    <w:p w14:paraId="59487E5B" w14:textId="4A02FC3B" w:rsidR="00E51FD9" w:rsidRPr="008A03F1" w:rsidRDefault="00E51FD9" w:rsidP="008A03F1">
      <w:pPr>
        <w:pStyle w:val="NoSpacing"/>
        <w:numPr>
          <w:ilvl w:val="0"/>
          <w:numId w:val="19"/>
        </w:numPr>
        <w:jc w:val="both"/>
        <w:rPr>
          <w:rFonts w:cs="Calibri"/>
        </w:rPr>
      </w:pPr>
      <w:r w:rsidRPr="008A03F1">
        <w:rPr>
          <w:rFonts w:cs="Calibri"/>
          <w:b/>
          <w:bCs/>
        </w:rPr>
        <w:t>Web/App. Servers</w:t>
      </w:r>
      <w:r w:rsidR="009046FC" w:rsidRPr="008A03F1">
        <w:rPr>
          <w:rFonts w:cs="Calibri"/>
        </w:rPr>
        <w:t xml:space="preserve">: </w:t>
      </w:r>
      <w:r w:rsidRPr="008A03F1">
        <w:rPr>
          <w:rFonts w:cs="Calibri"/>
        </w:rPr>
        <w:t>Apache Tomcat 4.0/5.0/6.0, WebLogic 10.1/9.0/8.1/7.0, WebSphere 7.0, Web Sphere Application Server 8.0 &amp; RAD 8.5, JBoss. IIS</w:t>
      </w:r>
    </w:p>
    <w:p w14:paraId="4D2446B8" w14:textId="3431AACB" w:rsidR="00E51FD9" w:rsidRPr="008A03F1" w:rsidRDefault="00E51FD9" w:rsidP="008A03F1">
      <w:pPr>
        <w:pStyle w:val="NoSpacing"/>
        <w:numPr>
          <w:ilvl w:val="0"/>
          <w:numId w:val="19"/>
        </w:numPr>
        <w:jc w:val="both"/>
        <w:rPr>
          <w:rFonts w:cs="Calibri"/>
        </w:rPr>
      </w:pPr>
      <w:r w:rsidRPr="008A03F1">
        <w:rPr>
          <w:rFonts w:cs="Calibri"/>
          <w:b/>
          <w:bCs/>
        </w:rPr>
        <w:t>Operating systems</w:t>
      </w:r>
      <w:r w:rsidR="009046FC" w:rsidRPr="008A03F1">
        <w:rPr>
          <w:rFonts w:cs="Calibri"/>
        </w:rPr>
        <w:t xml:space="preserve">: </w:t>
      </w:r>
      <w:r w:rsidRPr="008A03F1">
        <w:rPr>
          <w:rFonts w:cs="Calibri"/>
        </w:rPr>
        <w:t>Windows, UNIX, Linux, Sun Solaris.</w:t>
      </w:r>
      <w:r w:rsidRPr="008A03F1">
        <w:rPr>
          <w:rFonts w:cs="Calibri"/>
        </w:rPr>
        <w:tab/>
      </w:r>
    </w:p>
    <w:p w14:paraId="03B9DCA3" w14:textId="47892B62" w:rsidR="00E51FD9" w:rsidRPr="008A03F1" w:rsidRDefault="00E51FD9" w:rsidP="008A03F1">
      <w:pPr>
        <w:pStyle w:val="NoSpacing"/>
        <w:numPr>
          <w:ilvl w:val="0"/>
          <w:numId w:val="19"/>
        </w:numPr>
        <w:jc w:val="both"/>
        <w:rPr>
          <w:rFonts w:cs="Calibri"/>
        </w:rPr>
      </w:pPr>
      <w:r w:rsidRPr="008A03F1">
        <w:rPr>
          <w:rFonts w:cs="Calibri"/>
          <w:b/>
          <w:bCs/>
        </w:rPr>
        <w:lastRenderedPageBreak/>
        <w:t>Databases</w:t>
      </w:r>
      <w:r w:rsidR="009046FC" w:rsidRPr="008A03F1">
        <w:rPr>
          <w:rFonts w:cs="Calibri"/>
        </w:rPr>
        <w:t xml:space="preserve">: </w:t>
      </w:r>
      <w:r w:rsidRPr="008A03F1">
        <w:rPr>
          <w:rFonts w:cs="Calibri"/>
        </w:rPr>
        <w:t xml:space="preserve">Oracle 8 / 9i / 10g, PL/SQL, My SQL, MS SQL Server 7.0, Sybase, MS-Access, Cassandra, DynamoDB, MongoDB, </w:t>
      </w:r>
      <w:r w:rsidR="008A03F1" w:rsidRPr="008A03F1">
        <w:rPr>
          <w:rFonts w:cs="Calibri"/>
        </w:rPr>
        <w:t>Cosmos DB</w:t>
      </w:r>
    </w:p>
    <w:p w14:paraId="0C51F9E3" w14:textId="742D9214" w:rsidR="00E51FD9" w:rsidRPr="008A03F1" w:rsidRDefault="00E51FD9" w:rsidP="008A03F1">
      <w:pPr>
        <w:pStyle w:val="NoSpacing"/>
        <w:numPr>
          <w:ilvl w:val="0"/>
          <w:numId w:val="19"/>
        </w:numPr>
        <w:jc w:val="both"/>
        <w:rPr>
          <w:rFonts w:cs="Calibri"/>
        </w:rPr>
      </w:pPr>
      <w:r w:rsidRPr="008A03F1">
        <w:rPr>
          <w:rFonts w:cs="Calibri"/>
          <w:b/>
          <w:bCs/>
        </w:rPr>
        <w:t>XML Technologies:</w:t>
      </w:r>
      <w:r w:rsidRPr="008A03F1">
        <w:rPr>
          <w:rFonts w:cs="Calibri"/>
        </w:rPr>
        <w:t xml:space="preserve"> XML, SAX, DOM, XSL, XSLT, XPath, WSDL, SOAP.</w:t>
      </w:r>
    </w:p>
    <w:p w14:paraId="3FEC346F" w14:textId="134A0B6B" w:rsidR="00E51FD9" w:rsidRPr="008A03F1" w:rsidRDefault="00E51FD9" w:rsidP="008A03F1">
      <w:pPr>
        <w:pStyle w:val="NoSpacing"/>
        <w:numPr>
          <w:ilvl w:val="0"/>
          <w:numId w:val="19"/>
        </w:numPr>
        <w:jc w:val="both"/>
        <w:rPr>
          <w:rFonts w:cs="Calibri"/>
        </w:rPr>
      </w:pPr>
      <w:r w:rsidRPr="008A03F1">
        <w:rPr>
          <w:rFonts w:cs="Calibri"/>
          <w:b/>
          <w:bCs/>
        </w:rPr>
        <w:t>JavaScript Technologies:</w:t>
      </w:r>
      <w:r w:rsidRPr="008A03F1">
        <w:rPr>
          <w:rFonts w:cs="Calibri"/>
        </w:rPr>
        <w:t xml:space="preserve"> Java Script, Angular JS, Angular 2/4, Angular 6, React.js, Express.js, Require.js, Knockouts, Node.js</w:t>
      </w:r>
    </w:p>
    <w:p w14:paraId="63A45E4A" w14:textId="3FF3BA1B" w:rsidR="00E51FD9" w:rsidRPr="008A03F1" w:rsidRDefault="00E51FD9" w:rsidP="008A03F1">
      <w:pPr>
        <w:pStyle w:val="NoSpacing"/>
        <w:numPr>
          <w:ilvl w:val="0"/>
          <w:numId w:val="19"/>
        </w:numPr>
        <w:jc w:val="both"/>
        <w:rPr>
          <w:rFonts w:cs="Calibri"/>
        </w:rPr>
      </w:pPr>
      <w:r w:rsidRPr="008A03F1">
        <w:rPr>
          <w:rFonts w:cs="Calibri"/>
          <w:b/>
          <w:bCs/>
        </w:rPr>
        <w:t>Frameworks</w:t>
      </w:r>
      <w:r w:rsidR="009046FC" w:rsidRPr="008A03F1">
        <w:rPr>
          <w:rFonts w:cs="Calibri"/>
        </w:rPr>
        <w:t xml:space="preserve">: </w:t>
      </w:r>
      <w:r w:rsidRPr="008A03F1">
        <w:rPr>
          <w:rFonts w:cs="Calibri"/>
        </w:rPr>
        <w:t>Struts, CSS Frameworks, Spring (Dependency Injection, Spring MVC, Spring Core, Spring Context, Spring AOP, Spring DAO, Spring IOC, Spring JDBC, Spring with Hibernate), Spring Batch, Hibernate, DWR, Log4j.</w:t>
      </w:r>
    </w:p>
    <w:p w14:paraId="20DB69D5" w14:textId="09993BE4" w:rsidR="00F13EAB" w:rsidRPr="008A03F1" w:rsidRDefault="00E51FD9" w:rsidP="008A03F1">
      <w:pPr>
        <w:pStyle w:val="NoSpacing"/>
        <w:numPr>
          <w:ilvl w:val="0"/>
          <w:numId w:val="19"/>
        </w:numPr>
        <w:jc w:val="both"/>
        <w:rPr>
          <w:rFonts w:cs="Calibri"/>
        </w:rPr>
      </w:pPr>
      <w:r w:rsidRPr="008A03F1">
        <w:rPr>
          <w:rFonts w:cs="Calibri"/>
          <w:b/>
          <w:bCs/>
        </w:rPr>
        <w:t>Version Control</w:t>
      </w:r>
      <w:r w:rsidR="009046FC" w:rsidRPr="008A03F1">
        <w:rPr>
          <w:rFonts w:cs="Calibri"/>
          <w:b/>
          <w:bCs/>
        </w:rPr>
        <w:t>:</w:t>
      </w:r>
      <w:r w:rsidR="009046FC" w:rsidRPr="008A03F1">
        <w:rPr>
          <w:rFonts w:cs="Calibri"/>
        </w:rPr>
        <w:t xml:space="preserve"> </w:t>
      </w:r>
      <w:r w:rsidRPr="008A03F1">
        <w:rPr>
          <w:rFonts w:cs="Calibri"/>
        </w:rPr>
        <w:t>CM Synergy, Rational Clear Case, Rational Clear Quest, CVS, VSS, SVN, Git.</w:t>
      </w:r>
    </w:p>
    <w:p w14:paraId="44613392" w14:textId="77777777" w:rsidR="00F13EAB" w:rsidRPr="008A03F1" w:rsidRDefault="00F13EAB" w:rsidP="008A03F1">
      <w:pPr>
        <w:pStyle w:val="NoSpacing"/>
        <w:jc w:val="both"/>
        <w:rPr>
          <w:rFonts w:cs="Calibri"/>
        </w:rPr>
      </w:pPr>
    </w:p>
    <w:p w14:paraId="071844FE" w14:textId="3A15B0E2" w:rsidR="000E0C93" w:rsidRPr="008A03F1" w:rsidRDefault="003B169E" w:rsidP="008A03F1">
      <w:pPr>
        <w:pStyle w:val="Title"/>
        <w:pBdr>
          <w:bottom w:val="single" w:sz="12" w:space="2" w:color="auto"/>
        </w:pBdr>
        <w:jc w:val="both"/>
        <w:rPr>
          <w:rFonts w:ascii="Calibri" w:hAnsi="Calibri" w:cs="Calibri"/>
          <w:caps/>
          <w:smallCaps w:val="0"/>
          <w:sz w:val="22"/>
          <w:szCs w:val="22"/>
        </w:rPr>
      </w:pPr>
      <w:r w:rsidRPr="008A03F1">
        <w:rPr>
          <w:rFonts w:ascii="Calibri" w:hAnsi="Calibri" w:cs="Calibri"/>
          <w:caps/>
          <w:smallCaps w:val="0"/>
          <w:sz w:val="22"/>
          <w:szCs w:val="22"/>
        </w:rPr>
        <w:t>PROFESSIONAL</w:t>
      </w:r>
      <w:r w:rsidR="000E0C93" w:rsidRPr="008A03F1">
        <w:rPr>
          <w:rFonts w:ascii="Calibri" w:hAnsi="Calibri" w:cs="Calibri"/>
          <w:caps/>
          <w:smallCaps w:val="0"/>
          <w:sz w:val="22"/>
          <w:szCs w:val="22"/>
        </w:rPr>
        <w:t xml:space="preserve"> Experience</w:t>
      </w:r>
      <w:r w:rsidR="001D2BA7" w:rsidRPr="008A03F1">
        <w:rPr>
          <w:rFonts w:ascii="Calibri" w:hAnsi="Calibri" w:cs="Calibri"/>
          <w:caps/>
          <w:smallCaps w:val="0"/>
          <w:sz w:val="22"/>
          <w:szCs w:val="22"/>
        </w:rPr>
        <w:t>:</w:t>
      </w:r>
    </w:p>
    <w:p w14:paraId="15CEA687" w14:textId="77777777" w:rsidR="00847051" w:rsidRPr="008A03F1" w:rsidRDefault="00847051" w:rsidP="008A03F1">
      <w:pPr>
        <w:pStyle w:val="NoSpacing"/>
        <w:jc w:val="both"/>
        <w:rPr>
          <w:rFonts w:cs="Calibri"/>
        </w:rPr>
      </w:pPr>
    </w:p>
    <w:p w14:paraId="42FF8D65" w14:textId="2C0D7338" w:rsidR="00651E9E" w:rsidRPr="008A03F1" w:rsidRDefault="00651E9E" w:rsidP="008A03F1">
      <w:pPr>
        <w:pStyle w:val="NoSpacing"/>
        <w:jc w:val="both"/>
        <w:rPr>
          <w:rFonts w:cs="Calibri"/>
          <w:b/>
          <w:bCs/>
        </w:rPr>
      </w:pPr>
      <w:r w:rsidRPr="008A03F1">
        <w:rPr>
          <w:rFonts w:cs="Calibri"/>
          <w:b/>
          <w:bCs/>
        </w:rPr>
        <w:t xml:space="preserve">Client: CITI Bank, Irving, TX                                                                                    </w:t>
      </w:r>
      <w:r w:rsidRPr="008A03F1">
        <w:rPr>
          <w:rFonts w:cs="Calibri"/>
          <w:b/>
          <w:bCs/>
        </w:rPr>
        <w:tab/>
        <w:t xml:space="preserve">             August 2023 – Present</w:t>
      </w:r>
    </w:p>
    <w:p w14:paraId="60E033CE" w14:textId="77777777" w:rsidR="00651E9E" w:rsidRPr="008A03F1" w:rsidRDefault="00651E9E" w:rsidP="008A03F1">
      <w:pPr>
        <w:pStyle w:val="NoSpacing"/>
        <w:jc w:val="both"/>
        <w:rPr>
          <w:rFonts w:cs="Calibri"/>
          <w:b/>
          <w:bCs/>
        </w:rPr>
      </w:pPr>
      <w:r w:rsidRPr="008A03F1">
        <w:rPr>
          <w:rFonts w:cs="Calibri"/>
          <w:b/>
          <w:bCs/>
        </w:rPr>
        <w:t>Role: Senior Software Engineer.</w:t>
      </w:r>
    </w:p>
    <w:p w14:paraId="1430570E" w14:textId="77777777" w:rsidR="00651E9E" w:rsidRPr="008A03F1" w:rsidRDefault="00651E9E" w:rsidP="008A03F1">
      <w:pPr>
        <w:pStyle w:val="NoSpacing"/>
        <w:jc w:val="both"/>
        <w:rPr>
          <w:rFonts w:cs="Calibri"/>
        </w:rPr>
      </w:pPr>
    </w:p>
    <w:p w14:paraId="1D88792C" w14:textId="77777777" w:rsidR="00651E9E" w:rsidRPr="008A03F1" w:rsidRDefault="00651E9E" w:rsidP="008A03F1">
      <w:pPr>
        <w:pStyle w:val="NoSpacing"/>
        <w:jc w:val="both"/>
        <w:rPr>
          <w:rFonts w:cs="Calibri"/>
          <w:b/>
          <w:bCs/>
        </w:rPr>
      </w:pPr>
      <w:r w:rsidRPr="008A03F1">
        <w:rPr>
          <w:rFonts w:cs="Calibri"/>
          <w:b/>
          <w:bCs/>
        </w:rPr>
        <w:t>Responsibilities:</w:t>
      </w:r>
    </w:p>
    <w:p w14:paraId="179D5298" w14:textId="77777777" w:rsidR="00651E9E" w:rsidRPr="008A03F1" w:rsidRDefault="00651E9E" w:rsidP="008A03F1">
      <w:pPr>
        <w:pStyle w:val="NoSpacing"/>
        <w:jc w:val="both"/>
        <w:rPr>
          <w:rFonts w:cs="Calibri"/>
        </w:rPr>
      </w:pPr>
    </w:p>
    <w:p w14:paraId="0976613F" w14:textId="77777777" w:rsidR="00651E9E" w:rsidRPr="008A03F1" w:rsidRDefault="00651E9E" w:rsidP="008A03F1">
      <w:pPr>
        <w:pStyle w:val="NoSpacing"/>
        <w:numPr>
          <w:ilvl w:val="0"/>
          <w:numId w:val="20"/>
        </w:numPr>
        <w:jc w:val="both"/>
        <w:rPr>
          <w:rFonts w:cs="Calibri"/>
        </w:rPr>
      </w:pPr>
      <w:r w:rsidRPr="008A03F1">
        <w:rPr>
          <w:rFonts w:cs="Calibri"/>
        </w:rPr>
        <w:t>Engineered Microservices solutions to improve the agility and responsiveness of banking applications, enabling rapid development and deployment cycles.</w:t>
      </w:r>
    </w:p>
    <w:p w14:paraId="1D7D6111" w14:textId="77777777" w:rsidR="00651E9E" w:rsidRPr="008A03F1" w:rsidRDefault="00651E9E" w:rsidP="008A03F1">
      <w:pPr>
        <w:pStyle w:val="NoSpacing"/>
        <w:numPr>
          <w:ilvl w:val="0"/>
          <w:numId w:val="20"/>
        </w:numPr>
        <w:jc w:val="both"/>
        <w:rPr>
          <w:rFonts w:cs="Calibri"/>
        </w:rPr>
      </w:pPr>
      <w:r w:rsidRPr="008A03F1">
        <w:rPr>
          <w:rFonts w:cs="Calibri"/>
        </w:rPr>
        <w:t>Implemented customer-centric features and enhancements using Java and Spring Boot, contributing to a more user-friendly and efficient banking platform.</w:t>
      </w:r>
    </w:p>
    <w:p w14:paraId="6E017EF9" w14:textId="77777777" w:rsidR="00651E9E" w:rsidRPr="008A03F1" w:rsidRDefault="00651E9E" w:rsidP="008A03F1">
      <w:pPr>
        <w:pStyle w:val="NoSpacing"/>
        <w:numPr>
          <w:ilvl w:val="0"/>
          <w:numId w:val="20"/>
        </w:numPr>
        <w:jc w:val="both"/>
        <w:rPr>
          <w:rFonts w:cs="Calibri"/>
        </w:rPr>
      </w:pPr>
      <w:r w:rsidRPr="008A03F1">
        <w:rPr>
          <w:rFonts w:cs="Calibri"/>
        </w:rPr>
        <w:t>Leveraged Oracle Database to design and optimize data storage solutions, ensuring the integrity and security of customer financial information.</w:t>
      </w:r>
    </w:p>
    <w:p w14:paraId="4A710055" w14:textId="77777777" w:rsidR="00651E9E" w:rsidRPr="008A03F1" w:rsidRDefault="00651E9E" w:rsidP="008A03F1">
      <w:pPr>
        <w:pStyle w:val="NoSpacing"/>
        <w:numPr>
          <w:ilvl w:val="0"/>
          <w:numId w:val="20"/>
        </w:numPr>
        <w:jc w:val="both"/>
        <w:rPr>
          <w:rFonts w:cs="Calibri"/>
        </w:rPr>
      </w:pPr>
      <w:r w:rsidRPr="008A03F1">
        <w:rPr>
          <w:rFonts w:cs="Calibri"/>
        </w:rPr>
        <w:t>Implemented Git and Bitbucket for version control, facilitating collaborative development and ensuring the traceability of code changes.</w:t>
      </w:r>
    </w:p>
    <w:p w14:paraId="6C2689AE" w14:textId="77777777" w:rsidR="00651E9E" w:rsidRPr="008A03F1" w:rsidRDefault="00651E9E" w:rsidP="008A03F1">
      <w:pPr>
        <w:pStyle w:val="NoSpacing"/>
        <w:numPr>
          <w:ilvl w:val="0"/>
          <w:numId w:val="20"/>
        </w:numPr>
        <w:jc w:val="both"/>
        <w:rPr>
          <w:rFonts w:cs="Calibri"/>
        </w:rPr>
      </w:pPr>
      <w:r w:rsidRPr="008A03F1">
        <w:rPr>
          <w:rFonts w:cs="Calibri"/>
        </w:rPr>
        <w:t>Orchestrated the deployment of applications on OpenShift, utilizing containerization to enhance scalability, reliability, and resource efficiency.</w:t>
      </w:r>
    </w:p>
    <w:p w14:paraId="1D7CB905" w14:textId="77777777" w:rsidR="00651E9E" w:rsidRPr="008A03F1" w:rsidRDefault="00651E9E" w:rsidP="008A03F1">
      <w:pPr>
        <w:pStyle w:val="NoSpacing"/>
        <w:numPr>
          <w:ilvl w:val="0"/>
          <w:numId w:val="20"/>
        </w:numPr>
        <w:jc w:val="both"/>
        <w:rPr>
          <w:rFonts w:cs="Calibri"/>
        </w:rPr>
      </w:pPr>
      <w:r w:rsidRPr="008A03F1">
        <w:rPr>
          <w:rFonts w:cs="Calibri"/>
        </w:rPr>
        <w:t>Integrated Kibana Elastic Search for real-time log monitoring and analysis, enabling proactive issue resolution and ensuring the availability of banking services.</w:t>
      </w:r>
    </w:p>
    <w:p w14:paraId="54D2C25E" w14:textId="77777777" w:rsidR="00651E9E" w:rsidRPr="008A03F1" w:rsidRDefault="00651E9E" w:rsidP="008A03F1">
      <w:pPr>
        <w:pStyle w:val="NoSpacing"/>
        <w:numPr>
          <w:ilvl w:val="0"/>
          <w:numId w:val="20"/>
        </w:numPr>
        <w:jc w:val="both"/>
        <w:rPr>
          <w:rFonts w:cs="Calibri"/>
        </w:rPr>
      </w:pPr>
      <w:r w:rsidRPr="008A03F1">
        <w:rPr>
          <w:rFonts w:cs="Calibri"/>
        </w:rPr>
        <w:t>Spearheaded the development of a customer onboarding module, utilizing Spring framework and Microservices architecture, resulting in reduction in onboarding time.</w:t>
      </w:r>
    </w:p>
    <w:p w14:paraId="347769EA" w14:textId="77777777" w:rsidR="00651E9E" w:rsidRPr="008A03F1" w:rsidRDefault="00651E9E" w:rsidP="008A03F1">
      <w:pPr>
        <w:pStyle w:val="NoSpacing"/>
        <w:numPr>
          <w:ilvl w:val="0"/>
          <w:numId w:val="20"/>
        </w:numPr>
        <w:jc w:val="both"/>
        <w:rPr>
          <w:rFonts w:cs="Calibri"/>
        </w:rPr>
      </w:pPr>
      <w:r w:rsidRPr="008A03F1">
        <w:rPr>
          <w:rFonts w:cs="Calibri"/>
        </w:rPr>
        <w:t>Collaborated with cross-functional teams to implement secure and efficient API solutions, ensuring seamless communication between different Microservices.</w:t>
      </w:r>
    </w:p>
    <w:p w14:paraId="642700B6" w14:textId="77777777" w:rsidR="00651E9E" w:rsidRPr="008A03F1" w:rsidRDefault="00651E9E" w:rsidP="008A03F1">
      <w:pPr>
        <w:pStyle w:val="NoSpacing"/>
        <w:numPr>
          <w:ilvl w:val="0"/>
          <w:numId w:val="20"/>
        </w:numPr>
        <w:jc w:val="both"/>
        <w:rPr>
          <w:rFonts w:cs="Calibri"/>
        </w:rPr>
      </w:pPr>
      <w:r w:rsidRPr="008A03F1">
        <w:rPr>
          <w:rFonts w:cs="Calibri"/>
        </w:rPr>
        <w:t>Conducted performance tuning and optimization of database queries, enhancing the speed and responsiveness of customer-facing applications.</w:t>
      </w:r>
    </w:p>
    <w:p w14:paraId="475323A1" w14:textId="77777777" w:rsidR="00651E9E" w:rsidRPr="008A03F1" w:rsidRDefault="00651E9E" w:rsidP="008A03F1">
      <w:pPr>
        <w:pStyle w:val="NoSpacing"/>
        <w:numPr>
          <w:ilvl w:val="0"/>
          <w:numId w:val="20"/>
        </w:numPr>
        <w:jc w:val="both"/>
        <w:rPr>
          <w:rFonts w:cs="Calibri"/>
        </w:rPr>
      </w:pPr>
      <w:r w:rsidRPr="008A03F1">
        <w:rPr>
          <w:rFonts w:cs="Calibri"/>
        </w:rPr>
        <w:t>Implemented Git branching strategies and pull request workflows, leading to a more organized and efficient development process.</w:t>
      </w:r>
    </w:p>
    <w:p w14:paraId="5B8AA556" w14:textId="77777777" w:rsidR="00651E9E" w:rsidRPr="008A03F1" w:rsidRDefault="00651E9E" w:rsidP="008A03F1">
      <w:pPr>
        <w:pStyle w:val="NoSpacing"/>
        <w:numPr>
          <w:ilvl w:val="0"/>
          <w:numId w:val="20"/>
        </w:numPr>
        <w:jc w:val="both"/>
        <w:rPr>
          <w:rFonts w:cs="Calibri"/>
        </w:rPr>
      </w:pPr>
      <w:r w:rsidRPr="008A03F1">
        <w:rPr>
          <w:rFonts w:cs="Calibri"/>
        </w:rPr>
        <w:t>Integrated RESTful APIs developed in Express.js with the React.js front end to enable smooth data flow between the client and server.</w:t>
      </w:r>
    </w:p>
    <w:p w14:paraId="70F5C9E0" w14:textId="77777777" w:rsidR="00651E9E" w:rsidRPr="008A03F1" w:rsidRDefault="00651E9E" w:rsidP="008A03F1">
      <w:pPr>
        <w:pStyle w:val="NoSpacing"/>
        <w:jc w:val="both"/>
        <w:rPr>
          <w:rFonts w:cs="Calibri"/>
        </w:rPr>
      </w:pPr>
    </w:p>
    <w:p w14:paraId="204E9D53" w14:textId="0E67CE6B" w:rsidR="00651E9E" w:rsidRPr="008A03F1" w:rsidRDefault="00651E9E" w:rsidP="008A03F1">
      <w:pPr>
        <w:pStyle w:val="NoSpacing"/>
        <w:jc w:val="both"/>
        <w:rPr>
          <w:rFonts w:cs="Calibri"/>
        </w:rPr>
      </w:pPr>
      <w:r w:rsidRPr="008A03F1">
        <w:rPr>
          <w:rFonts w:cs="Calibri"/>
          <w:b/>
          <w:bCs/>
        </w:rPr>
        <w:t>Skills:</w:t>
      </w:r>
      <w:r w:rsidRPr="008A03F1">
        <w:rPr>
          <w:rFonts w:cs="Calibri"/>
        </w:rPr>
        <w:t xml:space="preserve"> Java, Agile, JIRA, J2EE, JSP, JDBC, MongoDB, Spring, Spring-Framework, Spring Boot, Hibernate, Web services, WSDL, SOAP, REST, SOA, XML, AJAX, MAVEN, Jenkins, OpenShift, UNIX, WebSphere, Oracle DB, Git, GitLab, Jira, JUnit, Kafka, Kibana, Elastic Search, </w:t>
      </w:r>
      <w:r w:rsidR="008A03F1" w:rsidRPr="008A03F1">
        <w:rPr>
          <w:rFonts w:cs="Calibri"/>
        </w:rPr>
        <w:t>Bitbucket</w:t>
      </w:r>
      <w:r w:rsidRPr="008A03F1">
        <w:rPr>
          <w:rFonts w:cs="Calibri"/>
        </w:rPr>
        <w:t xml:space="preserve">, CI/CD, React.js, Express.js, Java script </w:t>
      </w:r>
    </w:p>
    <w:p w14:paraId="60F231B1" w14:textId="77777777" w:rsidR="00D55339" w:rsidRPr="008A03F1" w:rsidRDefault="00D55339" w:rsidP="008A03F1">
      <w:pPr>
        <w:pStyle w:val="NoSpacing"/>
        <w:jc w:val="both"/>
        <w:rPr>
          <w:rFonts w:cs="Calibri"/>
        </w:rPr>
      </w:pPr>
    </w:p>
    <w:p w14:paraId="2DD482ED" w14:textId="77777777" w:rsidR="00BA39D7" w:rsidRPr="008A03F1" w:rsidRDefault="00BA39D7" w:rsidP="008A03F1">
      <w:pPr>
        <w:pStyle w:val="NoSpacing"/>
        <w:jc w:val="both"/>
        <w:rPr>
          <w:rFonts w:cs="Calibri"/>
          <w:b/>
          <w:bCs/>
        </w:rPr>
      </w:pPr>
      <w:r w:rsidRPr="008A03F1">
        <w:rPr>
          <w:rFonts w:cs="Calibri"/>
          <w:b/>
          <w:bCs/>
        </w:rPr>
        <w:t xml:space="preserve">Client: Amazon, Arlington, VA.                                                                              </w:t>
      </w:r>
    </w:p>
    <w:p w14:paraId="4CAF89A0" w14:textId="1288857F" w:rsidR="00BA39D7" w:rsidRPr="008A03F1" w:rsidRDefault="00BA39D7" w:rsidP="008A03F1">
      <w:pPr>
        <w:pStyle w:val="NoSpacing"/>
        <w:jc w:val="both"/>
        <w:rPr>
          <w:rFonts w:cs="Calibri"/>
          <w:b/>
          <w:bCs/>
        </w:rPr>
      </w:pPr>
      <w:r w:rsidRPr="008A03F1">
        <w:rPr>
          <w:rFonts w:cs="Calibri"/>
          <w:b/>
          <w:bCs/>
        </w:rPr>
        <w:t>Role: Full Stack Java Developer.                                                                                                  July 2022 – March 2023</w:t>
      </w:r>
    </w:p>
    <w:p w14:paraId="053F9C91" w14:textId="77777777" w:rsidR="00BA39D7" w:rsidRPr="008A03F1" w:rsidRDefault="00BA39D7" w:rsidP="008A03F1">
      <w:pPr>
        <w:pStyle w:val="NoSpacing"/>
        <w:jc w:val="both"/>
        <w:rPr>
          <w:rFonts w:cs="Calibri"/>
        </w:rPr>
      </w:pPr>
    </w:p>
    <w:p w14:paraId="74660731" w14:textId="77777777" w:rsidR="00BA39D7" w:rsidRPr="008A03F1" w:rsidRDefault="00BA39D7" w:rsidP="008A03F1">
      <w:pPr>
        <w:pStyle w:val="NoSpacing"/>
        <w:jc w:val="both"/>
        <w:rPr>
          <w:rFonts w:cs="Calibri"/>
          <w:b/>
          <w:bCs/>
        </w:rPr>
      </w:pPr>
      <w:r w:rsidRPr="008A03F1">
        <w:rPr>
          <w:rFonts w:cs="Calibri"/>
          <w:b/>
          <w:bCs/>
        </w:rPr>
        <w:t>Responsibilities:</w:t>
      </w:r>
    </w:p>
    <w:p w14:paraId="092EDC90" w14:textId="77777777" w:rsidR="00BA39D7" w:rsidRPr="008A03F1" w:rsidRDefault="00BA39D7" w:rsidP="008A03F1">
      <w:pPr>
        <w:pStyle w:val="NoSpacing"/>
        <w:numPr>
          <w:ilvl w:val="0"/>
          <w:numId w:val="21"/>
        </w:numPr>
        <w:jc w:val="both"/>
        <w:rPr>
          <w:rFonts w:cs="Calibri"/>
        </w:rPr>
      </w:pPr>
      <w:r w:rsidRPr="008A03F1">
        <w:rPr>
          <w:rFonts w:cs="Calibri"/>
        </w:rPr>
        <w:t>Followed Agile methodology and SCRUM meetings to track, optimize and developed sequence diagrams depicting method interactions.</w:t>
      </w:r>
    </w:p>
    <w:p w14:paraId="65D03A3B" w14:textId="77777777" w:rsidR="00BA39D7" w:rsidRPr="008A03F1" w:rsidRDefault="00BA39D7" w:rsidP="008A03F1">
      <w:pPr>
        <w:pStyle w:val="NoSpacing"/>
        <w:numPr>
          <w:ilvl w:val="0"/>
          <w:numId w:val="21"/>
        </w:numPr>
        <w:jc w:val="both"/>
        <w:rPr>
          <w:rFonts w:cs="Calibri"/>
        </w:rPr>
      </w:pPr>
      <w:r w:rsidRPr="008A03F1">
        <w:rPr>
          <w:rFonts w:cs="Calibri"/>
        </w:rPr>
        <w:t>Extensive experience in various Agile methodologies like Test Driven Development (TDD).</w:t>
      </w:r>
    </w:p>
    <w:p w14:paraId="0056D2F0" w14:textId="77777777" w:rsidR="00BA39D7" w:rsidRPr="008A03F1" w:rsidRDefault="00BA39D7" w:rsidP="008A03F1">
      <w:pPr>
        <w:pStyle w:val="NoSpacing"/>
        <w:numPr>
          <w:ilvl w:val="0"/>
          <w:numId w:val="21"/>
        </w:numPr>
        <w:jc w:val="both"/>
        <w:rPr>
          <w:rFonts w:cs="Calibri"/>
        </w:rPr>
      </w:pPr>
      <w:r w:rsidRPr="008A03F1">
        <w:rPr>
          <w:rFonts w:cs="Calibri"/>
        </w:rPr>
        <w:lastRenderedPageBreak/>
        <w:t>Involved in developing UI using Spring MVC framework, JSP, JSTL, HTML5, CSS, JavaScript, jQuery, AJAX and AngularJS.</w:t>
      </w:r>
    </w:p>
    <w:p w14:paraId="1DE6EB13" w14:textId="77777777" w:rsidR="00BA39D7" w:rsidRPr="008A03F1" w:rsidRDefault="00BA39D7" w:rsidP="008A03F1">
      <w:pPr>
        <w:pStyle w:val="NoSpacing"/>
        <w:numPr>
          <w:ilvl w:val="0"/>
          <w:numId w:val="21"/>
        </w:numPr>
        <w:jc w:val="both"/>
        <w:rPr>
          <w:rFonts w:cs="Calibri"/>
        </w:rPr>
      </w:pPr>
      <w:r w:rsidRPr="008A03F1">
        <w:rPr>
          <w:rFonts w:cs="Calibri"/>
        </w:rPr>
        <w:t>Created Reusable Modules and Custom Directives in Angular which got used in various places of application.</w:t>
      </w:r>
    </w:p>
    <w:p w14:paraId="3ED4FFFC" w14:textId="77777777" w:rsidR="00BA39D7" w:rsidRPr="008A03F1" w:rsidRDefault="00BA39D7" w:rsidP="008A03F1">
      <w:pPr>
        <w:pStyle w:val="NoSpacing"/>
        <w:numPr>
          <w:ilvl w:val="0"/>
          <w:numId w:val="21"/>
        </w:numPr>
        <w:jc w:val="both"/>
        <w:rPr>
          <w:rFonts w:cs="Calibri"/>
        </w:rPr>
      </w:pPr>
      <w:r w:rsidRPr="008A03F1">
        <w:rPr>
          <w:rFonts w:cs="Calibri"/>
        </w:rPr>
        <w:t>Implemented AngularJS Controllers to maintain each view data. Implemented Angular Service calls using Angular Factory tested all application controllers extensively with AngularJS built-in testing facilities.</w:t>
      </w:r>
    </w:p>
    <w:p w14:paraId="0C6D44BC" w14:textId="77777777" w:rsidR="00BA39D7" w:rsidRPr="008A03F1" w:rsidRDefault="00BA39D7" w:rsidP="008A03F1">
      <w:pPr>
        <w:pStyle w:val="NoSpacing"/>
        <w:numPr>
          <w:ilvl w:val="0"/>
          <w:numId w:val="21"/>
        </w:numPr>
        <w:jc w:val="both"/>
        <w:rPr>
          <w:rFonts w:cs="Calibri"/>
        </w:rPr>
      </w:pPr>
      <w:r w:rsidRPr="008A03F1">
        <w:rPr>
          <w:rFonts w:cs="Calibri"/>
        </w:rPr>
        <w:t>Extensively used core java concepts like Multithreading, Collections Framework, File I/o and concurrency.</w:t>
      </w:r>
    </w:p>
    <w:p w14:paraId="56F2A022" w14:textId="77777777" w:rsidR="00BA39D7" w:rsidRPr="008A03F1" w:rsidRDefault="00BA39D7" w:rsidP="008A03F1">
      <w:pPr>
        <w:pStyle w:val="NoSpacing"/>
        <w:numPr>
          <w:ilvl w:val="0"/>
          <w:numId w:val="21"/>
        </w:numPr>
        <w:jc w:val="both"/>
        <w:rPr>
          <w:rFonts w:cs="Calibri"/>
        </w:rPr>
      </w:pPr>
      <w:r w:rsidRPr="008A03F1">
        <w:rPr>
          <w:rFonts w:cs="Calibri"/>
        </w:rPr>
        <w:t>Experience in Core Java concepts such as OOP Concepts, Collections Framework, and Exception Handling, I/O System, Multi-Threading, JDBC, Generics.</w:t>
      </w:r>
    </w:p>
    <w:p w14:paraId="34F62F44" w14:textId="77777777" w:rsidR="00BA39D7" w:rsidRPr="008A03F1" w:rsidRDefault="00BA39D7" w:rsidP="008A03F1">
      <w:pPr>
        <w:pStyle w:val="NoSpacing"/>
        <w:numPr>
          <w:ilvl w:val="0"/>
          <w:numId w:val="21"/>
        </w:numPr>
        <w:jc w:val="both"/>
        <w:rPr>
          <w:rFonts w:cs="Calibri"/>
        </w:rPr>
      </w:pPr>
      <w:r w:rsidRPr="008A03F1">
        <w:rPr>
          <w:rFonts w:cs="Calibri"/>
        </w:rPr>
        <w:t>Used Java8 features in developing the code like Lambda expressions, creating resource classes, fetching documents from database.</w:t>
      </w:r>
    </w:p>
    <w:p w14:paraId="6380014B" w14:textId="77777777" w:rsidR="00BA39D7" w:rsidRPr="008A03F1" w:rsidRDefault="00BA39D7" w:rsidP="008A03F1">
      <w:pPr>
        <w:pStyle w:val="NoSpacing"/>
        <w:numPr>
          <w:ilvl w:val="0"/>
          <w:numId w:val="21"/>
        </w:numPr>
        <w:jc w:val="both"/>
        <w:rPr>
          <w:rFonts w:cs="Calibri"/>
        </w:rPr>
      </w:pPr>
      <w:r w:rsidRPr="008A03F1">
        <w:rPr>
          <w:rFonts w:cs="Calibri"/>
        </w:rPr>
        <w:t>Used design patterns like Singleton, Data Access Objects, Factory and MVC patterns.</w:t>
      </w:r>
    </w:p>
    <w:p w14:paraId="40BE7FED" w14:textId="77777777" w:rsidR="00BA39D7" w:rsidRPr="008A03F1" w:rsidRDefault="00BA39D7" w:rsidP="008A03F1">
      <w:pPr>
        <w:pStyle w:val="NoSpacing"/>
        <w:numPr>
          <w:ilvl w:val="0"/>
          <w:numId w:val="21"/>
        </w:numPr>
        <w:jc w:val="both"/>
        <w:rPr>
          <w:rFonts w:cs="Calibri"/>
        </w:rPr>
      </w:pPr>
      <w:r w:rsidRPr="008A03F1">
        <w:rPr>
          <w:rFonts w:cs="Calibri"/>
        </w:rPr>
        <w:t>Experience working on React JS working on SPA.</w:t>
      </w:r>
    </w:p>
    <w:p w14:paraId="673E6D3A" w14:textId="77777777" w:rsidR="00BA39D7" w:rsidRPr="008A03F1" w:rsidRDefault="00BA39D7" w:rsidP="008A03F1">
      <w:pPr>
        <w:pStyle w:val="NoSpacing"/>
        <w:numPr>
          <w:ilvl w:val="0"/>
          <w:numId w:val="21"/>
        </w:numPr>
        <w:jc w:val="both"/>
        <w:rPr>
          <w:rFonts w:cs="Calibri"/>
        </w:rPr>
      </w:pPr>
      <w:r w:rsidRPr="008A03F1">
        <w:rPr>
          <w:rFonts w:cs="Calibri"/>
        </w:rPr>
        <w:t>Experience working with React JS in the React Flux Architecture, Experience in using React JS components, Forms, Events, Keys, Router, plus Redux, Animations and Flux concept.</w:t>
      </w:r>
    </w:p>
    <w:p w14:paraId="60F14ADF" w14:textId="77777777" w:rsidR="00BA39D7" w:rsidRPr="008A03F1" w:rsidRDefault="00BA39D7" w:rsidP="008A03F1">
      <w:pPr>
        <w:pStyle w:val="NoSpacing"/>
        <w:numPr>
          <w:ilvl w:val="0"/>
          <w:numId w:val="21"/>
        </w:numPr>
        <w:jc w:val="both"/>
        <w:rPr>
          <w:rFonts w:cs="Calibri"/>
        </w:rPr>
      </w:pPr>
      <w:r w:rsidRPr="008A03F1">
        <w:rPr>
          <w:rFonts w:cs="Calibri"/>
        </w:rPr>
        <w:t>Testing and production support of core java based multithreading ETL tool for distributed loading XML data into Oracle database using JPA/Hibernate.</w:t>
      </w:r>
    </w:p>
    <w:p w14:paraId="23D23012" w14:textId="77777777" w:rsidR="00BA39D7" w:rsidRPr="008A03F1" w:rsidRDefault="00BA39D7" w:rsidP="008A03F1">
      <w:pPr>
        <w:pStyle w:val="NoSpacing"/>
        <w:numPr>
          <w:ilvl w:val="0"/>
          <w:numId w:val="21"/>
        </w:numPr>
        <w:jc w:val="both"/>
        <w:rPr>
          <w:rFonts w:cs="Calibri"/>
        </w:rPr>
      </w:pPr>
      <w:r w:rsidRPr="008A03F1">
        <w:rPr>
          <w:rFonts w:cs="Calibri"/>
        </w:rPr>
        <w:t>Created POJO’s and DAO’s for the database entities using Spring JDBC annotation mappings</w:t>
      </w:r>
    </w:p>
    <w:p w14:paraId="518ADAF6" w14:textId="77777777" w:rsidR="00BA39D7" w:rsidRPr="008A03F1" w:rsidRDefault="00BA39D7" w:rsidP="008A03F1">
      <w:pPr>
        <w:pStyle w:val="NoSpacing"/>
        <w:numPr>
          <w:ilvl w:val="0"/>
          <w:numId w:val="21"/>
        </w:numPr>
        <w:jc w:val="both"/>
        <w:rPr>
          <w:rFonts w:cs="Calibri"/>
        </w:rPr>
      </w:pPr>
      <w:r w:rsidRPr="008A03F1">
        <w:rPr>
          <w:rFonts w:cs="Calibri"/>
        </w:rPr>
        <w:t>Integrated with Spring Cloud projects to provide distributed tracing and other features.</w:t>
      </w:r>
    </w:p>
    <w:p w14:paraId="56FEE097" w14:textId="77777777" w:rsidR="00BA39D7" w:rsidRPr="008A03F1" w:rsidRDefault="00BA39D7" w:rsidP="008A03F1">
      <w:pPr>
        <w:pStyle w:val="NoSpacing"/>
        <w:numPr>
          <w:ilvl w:val="0"/>
          <w:numId w:val="21"/>
        </w:numPr>
        <w:jc w:val="both"/>
        <w:rPr>
          <w:rFonts w:cs="Calibri"/>
        </w:rPr>
      </w:pPr>
      <w:r w:rsidRPr="008A03F1">
        <w:rPr>
          <w:rFonts w:cs="Calibri"/>
        </w:rPr>
        <w:t>Developed microservices with Spring and tested the application using Spring Boot.</w:t>
      </w:r>
    </w:p>
    <w:p w14:paraId="0AFAD6CD" w14:textId="77777777" w:rsidR="00BA39D7" w:rsidRPr="008A03F1" w:rsidRDefault="00BA39D7" w:rsidP="008A03F1">
      <w:pPr>
        <w:pStyle w:val="NoSpacing"/>
        <w:numPr>
          <w:ilvl w:val="0"/>
          <w:numId w:val="21"/>
        </w:numPr>
        <w:jc w:val="both"/>
        <w:rPr>
          <w:rFonts w:cs="Calibri"/>
        </w:rPr>
      </w:pPr>
      <w:r w:rsidRPr="008A03F1">
        <w:rPr>
          <w:rFonts w:cs="Calibri"/>
        </w:rPr>
        <w:t>Used Spring Core annotations for Spring Dependency Injection, Spring MVC for Rest API’s and Spring Boot for Microservices.</w:t>
      </w:r>
    </w:p>
    <w:p w14:paraId="540F370F" w14:textId="77777777" w:rsidR="00BA39D7" w:rsidRPr="008A03F1" w:rsidRDefault="00BA39D7" w:rsidP="008A03F1">
      <w:pPr>
        <w:pStyle w:val="NoSpacing"/>
        <w:numPr>
          <w:ilvl w:val="0"/>
          <w:numId w:val="21"/>
        </w:numPr>
        <w:jc w:val="both"/>
        <w:rPr>
          <w:rFonts w:cs="Calibri"/>
        </w:rPr>
      </w:pPr>
      <w:r w:rsidRPr="008A03F1">
        <w:rPr>
          <w:rFonts w:cs="Calibri"/>
        </w:rPr>
        <w:t>Development of cloud hosted web applications and REST APIs using Spring Boot with embedded Tomcat.</w:t>
      </w:r>
    </w:p>
    <w:p w14:paraId="66C02A51" w14:textId="77777777" w:rsidR="00BA39D7" w:rsidRPr="008A03F1" w:rsidRDefault="00BA39D7" w:rsidP="008A03F1">
      <w:pPr>
        <w:pStyle w:val="NoSpacing"/>
        <w:numPr>
          <w:ilvl w:val="0"/>
          <w:numId w:val="21"/>
        </w:numPr>
        <w:jc w:val="both"/>
        <w:rPr>
          <w:rFonts w:cs="Calibri"/>
        </w:rPr>
      </w:pPr>
      <w:r w:rsidRPr="008A03F1">
        <w:rPr>
          <w:rFonts w:cs="Calibri"/>
        </w:rPr>
        <w:t>Deployed the application on Amazon Web services (AWS) and used it to provide a large computing capacity for scalable solutions.</w:t>
      </w:r>
    </w:p>
    <w:p w14:paraId="75244688" w14:textId="77777777" w:rsidR="00BA39D7" w:rsidRPr="008A03F1" w:rsidRDefault="00BA39D7" w:rsidP="008A03F1">
      <w:pPr>
        <w:pStyle w:val="NoSpacing"/>
        <w:numPr>
          <w:ilvl w:val="0"/>
          <w:numId w:val="21"/>
        </w:numPr>
        <w:jc w:val="both"/>
        <w:rPr>
          <w:rFonts w:cs="Calibri"/>
        </w:rPr>
      </w:pPr>
      <w:r w:rsidRPr="008A03F1">
        <w:rPr>
          <w:rFonts w:cs="Calibri"/>
        </w:rPr>
        <w:t>Deployed applications into Continuous integration environments like Jenkins to integrate and deploy code on CI environments for development testing.</w:t>
      </w:r>
    </w:p>
    <w:p w14:paraId="0BB2B8D5" w14:textId="77777777" w:rsidR="00BA39D7" w:rsidRPr="008A03F1" w:rsidRDefault="00BA39D7" w:rsidP="008A03F1">
      <w:pPr>
        <w:pStyle w:val="NoSpacing"/>
        <w:numPr>
          <w:ilvl w:val="0"/>
          <w:numId w:val="21"/>
        </w:numPr>
        <w:jc w:val="both"/>
        <w:rPr>
          <w:rFonts w:cs="Calibri"/>
        </w:rPr>
      </w:pPr>
      <w:r w:rsidRPr="008A03F1">
        <w:rPr>
          <w:rFonts w:cs="Calibri"/>
        </w:rPr>
        <w:t>Experience in design and development of Web services, JAX-RPC, JAX-WS, RMI, JTA, JMS and XML, XSD, XSLT, X-Path.</w:t>
      </w:r>
    </w:p>
    <w:p w14:paraId="62698CBB" w14:textId="77777777" w:rsidR="00BA39D7" w:rsidRPr="008A03F1" w:rsidRDefault="00BA39D7" w:rsidP="008A03F1">
      <w:pPr>
        <w:pStyle w:val="NoSpacing"/>
        <w:numPr>
          <w:ilvl w:val="0"/>
          <w:numId w:val="21"/>
        </w:numPr>
        <w:jc w:val="both"/>
        <w:rPr>
          <w:rFonts w:cs="Calibri"/>
        </w:rPr>
      </w:pPr>
      <w:r w:rsidRPr="008A03F1">
        <w:rPr>
          <w:rFonts w:cs="Calibri"/>
        </w:rPr>
        <w:t>Wrote build scripts using Maven.</w:t>
      </w:r>
    </w:p>
    <w:p w14:paraId="0648DB79" w14:textId="77777777" w:rsidR="00BA39D7" w:rsidRPr="008A03F1" w:rsidRDefault="00BA39D7" w:rsidP="008A03F1">
      <w:pPr>
        <w:pStyle w:val="NoSpacing"/>
        <w:numPr>
          <w:ilvl w:val="0"/>
          <w:numId w:val="21"/>
        </w:numPr>
        <w:jc w:val="both"/>
        <w:rPr>
          <w:rFonts w:cs="Calibri"/>
        </w:rPr>
      </w:pPr>
      <w:r w:rsidRPr="008A03F1">
        <w:rPr>
          <w:rFonts w:cs="Calibri"/>
        </w:rPr>
        <w:t>Developed the persistence layer using Hibernate Framework by configuring the 1:1/1:M/M:M mappings in hibernate files and created DAO and POJO.</w:t>
      </w:r>
    </w:p>
    <w:p w14:paraId="341855E6" w14:textId="77777777" w:rsidR="00BA39D7" w:rsidRPr="008A03F1" w:rsidRDefault="00BA39D7" w:rsidP="008A03F1">
      <w:pPr>
        <w:pStyle w:val="NoSpacing"/>
        <w:numPr>
          <w:ilvl w:val="0"/>
          <w:numId w:val="21"/>
        </w:numPr>
        <w:jc w:val="both"/>
        <w:rPr>
          <w:rFonts w:cs="Calibri"/>
        </w:rPr>
      </w:pPr>
      <w:r w:rsidRPr="008A03F1">
        <w:rPr>
          <w:rFonts w:cs="Calibri"/>
        </w:rPr>
        <w:t>Installed the WebSphere MQ and involved in configuring MDB listeners, JMS resources, and queues and integrating with the WebSphere Application Server.</w:t>
      </w:r>
    </w:p>
    <w:p w14:paraId="24A42116" w14:textId="77777777" w:rsidR="00BA39D7" w:rsidRPr="008A03F1" w:rsidRDefault="00BA39D7" w:rsidP="008A03F1">
      <w:pPr>
        <w:pStyle w:val="NoSpacing"/>
        <w:numPr>
          <w:ilvl w:val="0"/>
          <w:numId w:val="21"/>
        </w:numPr>
        <w:jc w:val="both"/>
        <w:rPr>
          <w:rFonts w:cs="Calibri"/>
        </w:rPr>
      </w:pPr>
      <w:r w:rsidRPr="008A03F1">
        <w:rPr>
          <w:rFonts w:cs="Calibri"/>
        </w:rPr>
        <w:t>Configuring WebSphere Application Server on multiple platforms for both horizontal and vertical scaling for Workload Management. </w:t>
      </w:r>
    </w:p>
    <w:p w14:paraId="47961C3D" w14:textId="77777777" w:rsidR="00BA39D7" w:rsidRPr="008A03F1" w:rsidRDefault="00BA39D7" w:rsidP="008A03F1">
      <w:pPr>
        <w:pStyle w:val="NoSpacing"/>
        <w:numPr>
          <w:ilvl w:val="0"/>
          <w:numId w:val="21"/>
        </w:numPr>
        <w:jc w:val="both"/>
        <w:rPr>
          <w:rFonts w:cs="Calibri"/>
        </w:rPr>
      </w:pPr>
      <w:r w:rsidRPr="008A03F1">
        <w:rPr>
          <w:rFonts w:cs="Calibri"/>
        </w:rPr>
        <w:t>Experience in working with NoSQL Database like DynamoDB and ELASTIC SERACH to manage extremely large data sets.</w:t>
      </w:r>
    </w:p>
    <w:p w14:paraId="64C6226E" w14:textId="77777777" w:rsidR="00BA39D7" w:rsidRPr="008A03F1" w:rsidRDefault="00BA39D7" w:rsidP="008A03F1">
      <w:pPr>
        <w:pStyle w:val="NoSpacing"/>
        <w:numPr>
          <w:ilvl w:val="0"/>
          <w:numId w:val="21"/>
        </w:numPr>
        <w:jc w:val="both"/>
        <w:rPr>
          <w:rFonts w:cs="Calibri"/>
        </w:rPr>
      </w:pPr>
      <w:r w:rsidRPr="008A03F1">
        <w:rPr>
          <w:rFonts w:cs="Calibri"/>
        </w:rPr>
        <w:t>Used log4j to print the logging, debugging, warning, info statements.</w:t>
      </w:r>
    </w:p>
    <w:p w14:paraId="2023C0BC" w14:textId="77777777" w:rsidR="00BA39D7" w:rsidRPr="008A03F1" w:rsidRDefault="00BA39D7" w:rsidP="008A03F1">
      <w:pPr>
        <w:pStyle w:val="NoSpacing"/>
        <w:numPr>
          <w:ilvl w:val="0"/>
          <w:numId w:val="21"/>
        </w:numPr>
        <w:jc w:val="both"/>
        <w:rPr>
          <w:rFonts w:cs="Calibri"/>
        </w:rPr>
      </w:pPr>
      <w:r w:rsidRPr="008A03F1">
        <w:rPr>
          <w:rFonts w:cs="Calibri"/>
        </w:rPr>
        <w:t>Implemented Selenium Web Drivers and Protractor For testing the UI components.</w:t>
      </w:r>
    </w:p>
    <w:p w14:paraId="16A5BFEB" w14:textId="77777777" w:rsidR="00BA39D7" w:rsidRPr="008A03F1" w:rsidRDefault="00BA39D7" w:rsidP="008A03F1">
      <w:pPr>
        <w:pStyle w:val="NoSpacing"/>
        <w:numPr>
          <w:ilvl w:val="0"/>
          <w:numId w:val="21"/>
        </w:numPr>
        <w:jc w:val="both"/>
        <w:rPr>
          <w:rFonts w:cs="Calibri"/>
        </w:rPr>
      </w:pPr>
      <w:r w:rsidRPr="008A03F1">
        <w:rPr>
          <w:rFonts w:cs="Calibri"/>
        </w:rPr>
        <w:t>Involved in setting up Test automation and developed cucumber feature files and used Selenium for automated testing with TestNG.</w:t>
      </w:r>
    </w:p>
    <w:p w14:paraId="6FC0691E" w14:textId="77777777" w:rsidR="00BA39D7" w:rsidRPr="008A03F1" w:rsidRDefault="00BA39D7" w:rsidP="008A03F1">
      <w:pPr>
        <w:pStyle w:val="NoSpacing"/>
        <w:numPr>
          <w:ilvl w:val="0"/>
          <w:numId w:val="21"/>
        </w:numPr>
        <w:jc w:val="both"/>
        <w:rPr>
          <w:rFonts w:cs="Calibri"/>
        </w:rPr>
      </w:pPr>
      <w:r w:rsidRPr="008A03F1">
        <w:rPr>
          <w:rFonts w:cs="Calibri"/>
        </w:rPr>
        <w:t>Used JIRA tool for Issue/bug tracking, monitoring of work assignment in the system.</w:t>
      </w:r>
    </w:p>
    <w:p w14:paraId="438DA06E" w14:textId="77777777" w:rsidR="00BA39D7" w:rsidRPr="008A03F1" w:rsidRDefault="00BA39D7" w:rsidP="008A03F1">
      <w:pPr>
        <w:pStyle w:val="NoSpacing"/>
        <w:numPr>
          <w:ilvl w:val="0"/>
          <w:numId w:val="21"/>
        </w:numPr>
        <w:jc w:val="both"/>
        <w:rPr>
          <w:rFonts w:cs="Calibri"/>
        </w:rPr>
      </w:pPr>
      <w:r w:rsidRPr="008A03F1">
        <w:rPr>
          <w:rFonts w:cs="Calibri"/>
        </w:rPr>
        <w:t>Experience on implementation of version control software GIT repositories.</w:t>
      </w:r>
    </w:p>
    <w:p w14:paraId="2B50719B" w14:textId="77777777" w:rsidR="00BA39D7" w:rsidRPr="008A03F1" w:rsidRDefault="00BA39D7" w:rsidP="008A03F1">
      <w:pPr>
        <w:pStyle w:val="NoSpacing"/>
        <w:jc w:val="both"/>
        <w:rPr>
          <w:rFonts w:cs="Calibri"/>
        </w:rPr>
      </w:pPr>
    </w:p>
    <w:p w14:paraId="48231263" w14:textId="77777777" w:rsidR="00BA39D7" w:rsidRPr="008A03F1" w:rsidRDefault="00BA39D7" w:rsidP="008A03F1">
      <w:pPr>
        <w:pStyle w:val="NoSpacing"/>
        <w:jc w:val="both"/>
        <w:rPr>
          <w:rFonts w:cs="Calibri"/>
        </w:rPr>
      </w:pPr>
      <w:r w:rsidRPr="008A03F1">
        <w:rPr>
          <w:rFonts w:cs="Calibri"/>
          <w:b/>
          <w:bCs/>
        </w:rPr>
        <w:t>Skills:</w:t>
      </w:r>
      <w:r w:rsidRPr="008A03F1">
        <w:rPr>
          <w:rFonts w:cs="Calibri"/>
        </w:rPr>
        <w:t xml:space="preserve"> Java, Agile, JIRA, J2EE, Servlets, JSP, JDBC, DynamoDB, MongoDB, Mongoose API, Spring, Hibernate, Web services, WSDL, SOAP, REST, SOA, HTML, DHTML, CSS, XML, AJAX, jQuery, Angular 2/4, Angular 6, React.js, Express.js, ANT, MAVEN, Jenkins, UNIX, WebSphere, Oracle, Git, GitLab, JUnit, Jasmine, Kafka</w:t>
      </w:r>
    </w:p>
    <w:p w14:paraId="4743486C" w14:textId="77777777" w:rsidR="0005275F" w:rsidRDefault="0005275F" w:rsidP="008A03F1">
      <w:pPr>
        <w:pStyle w:val="NoSpacing"/>
        <w:jc w:val="both"/>
        <w:rPr>
          <w:rFonts w:cs="Calibri"/>
          <w:b/>
          <w:bCs/>
        </w:rPr>
      </w:pPr>
    </w:p>
    <w:p w14:paraId="1578A5B6" w14:textId="5335852F" w:rsidR="006A1429" w:rsidRPr="008A03F1" w:rsidRDefault="006A1429" w:rsidP="008A03F1">
      <w:pPr>
        <w:pStyle w:val="NoSpacing"/>
        <w:jc w:val="both"/>
        <w:rPr>
          <w:rFonts w:cs="Calibri"/>
          <w:b/>
          <w:bCs/>
        </w:rPr>
      </w:pPr>
      <w:r w:rsidRPr="008A03F1">
        <w:rPr>
          <w:rFonts w:cs="Calibri"/>
          <w:b/>
          <w:bCs/>
        </w:rPr>
        <w:lastRenderedPageBreak/>
        <w:t xml:space="preserve">Client: TCS-PWC, HYD, INDIA.                                                                                   </w:t>
      </w:r>
      <w:r w:rsidRPr="008A03F1">
        <w:rPr>
          <w:rFonts w:cs="Calibri"/>
          <w:b/>
          <w:bCs/>
        </w:rPr>
        <w:tab/>
      </w:r>
      <w:r w:rsidRPr="008A03F1">
        <w:rPr>
          <w:rFonts w:cs="Calibri"/>
          <w:b/>
          <w:bCs/>
        </w:rPr>
        <w:tab/>
        <w:t xml:space="preserve"> June 2016 – Feb 2021</w:t>
      </w:r>
    </w:p>
    <w:p w14:paraId="5079EE44" w14:textId="77777777" w:rsidR="006A1429" w:rsidRPr="008A03F1" w:rsidRDefault="006A1429" w:rsidP="008A03F1">
      <w:pPr>
        <w:pStyle w:val="NoSpacing"/>
        <w:jc w:val="both"/>
        <w:rPr>
          <w:rFonts w:cs="Calibri"/>
          <w:b/>
          <w:bCs/>
        </w:rPr>
      </w:pPr>
      <w:r w:rsidRPr="008A03F1">
        <w:rPr>
          <w:rFonts w:cs="Calibri"/>
          <w:b/>
          <w:bCs/>
        </w:rPr>
        <w:t>Role: Full Stack Java Developer.</w:t>
      </w:r>
    </w:p>
    <w:p w14:paraId="70B6748D" w14:textId="77777777" w:rsidR="006A1429" w:rsidRPr="008A03F1" w:rsidRDefault="006A1429" w:rsidP="008A03F1">
      <w:pPr>
        <w:pStyle w:val="NoSpacing"/>
        <w:jc w:val="both"/>
        <w:rPr>
          <w:rFonts w:cs="Calibri"/>
        </w:rPr>
      </w:pPr>
    </w:p>
    <w:p w14:paraId="22A23ADD" w14:textId="77777777" w:rsidR="006A1429" w:rsidRPr="008A03F1" w:rsidRDefault="006A1429" w:rsidP="008A03F1">
      <w:pPr>
        <w:pStyle w:val="NoSpacing"/>
        <w:jc w:val="both"/>
        <w:rPr>
          <w:rFonts w:cs="Calibri"/>
          <w:b/>
          <w:bCs/>
        </w:rPr>
      </w:pPr>
      <w:r w:rsidRPr="008A03F1">
        <w:rPr>
          <w:rFonts w:cs="Calibri"/>
          <w:b/>
          <w:bCs/>
        </w:rPr>
        <w:t>Responsibilities:</w:t>
      </w:r>
    </w:p>
    <w:p w14:paraId="44B8EAA8" w14:textId="77777777" w:rsidR="006A1429" w:rsidRPr="008A03F1" w:rsidRDefault="006A1429" w:rsidP="008A03F1">
      <w:pPr>
        <w:pStyle w:val="NoSpacing"/>
        <w:numPr>
          <w:ilvl w:val="0"/>
          <w:numId w:val="22"/>
        </w:numPr>
        <w:jc w:val="both"/>
        <w:rPr>
          <w:rFonts w:cs="Calibri"/>
        </w:rPr>
      </w:pPr>
      <w:r w:rsidRPr="008A03F1">
        <w:rPr>
          <w:rFonts w:cs="Calibri"/>
        </w:rPr>
        <w:t>Involved in design and requirements gathering for project for further improvements and enhancements as per business requirements.</w:t>
      </w:r>
    </w:p>
    <w:p w14:paraId="050EF59E" w14:textId="77777777" w:rsidR="006A1429" w:rsidRPr="008A03F1" w:rsidRDefault="006A1429" w:rsidP="008A03F1">
      <w:pPr>
        <w:pStyle w:val="NoSpacing"/>
        <w:numPr>
          <w:ilvl w:val="0"/>
          <w:numId w:val="22"/>
        </w:numPr>
        <w:jc w:val="both"/>
        <w:rPr>
          <w:rFonts w:cs="Calibri"/>
        </w:rPr>
      </w:pPr>
      <w:r w:rsidRPr="008A03F1">
        <w:rPr>
          <w:rFonts w:cs="Calibri"/>
        </w:rPr>
        <w:t>Designed and Built Storage Systems as needed by the customers for their applications.</w:t>
      </w:r>
    </w:p>
    <w:p w14:paraId="29F165EC" w14:textId="77777777" w:rsidR="006A1429" w:rsidRPr="008A03F1" w:rsidRDefault="006A1429" w:rsidP="008A03F1">
      <w:pPr>
        <w:pStyle w:val="NoSpacing"/>
        <w:numPr>
          <w:ilvl w:val="0"/>
          <w:numId w:val="22"/>
        </w:numPr>
        <w:jc w:val="both"/>
        <w:rPr>
          <w:rFonts w:cs="Calibri"/>
        </w:rPr>
      </w:pPr>
      <w:r w:rsidRPr="008A03F1">
        <w:rPr>
          <w:rFonts w:cs="Calibri"/>
        </w:rPr>
        <w:t xml:space="preserve">Developed full-stack web applications which processed, analyzed, and rendered data visually. </w:t>
      </w:r>
    </w:p>
    <w:p w14:paraId="2CDFD911" w14:textId="77777777" w:rsidR="006A1429" w:rsidRPr="008A03F1" w:rsidRDefault="006A1429" w:rsidP="008A03F1">
      <w:pPr>
        <w:pStyle w:val="NoSpacing"/>
        <w:numPr>
          <w:ilvl w:val="0"/>
          <w:numId w:val="22"/>
        </w:numPr>
        <w:jc w:val="both"/>
        <w:rPr>
          <w:rFonts w:cs="Calibri"/>
        </w:rPr>
      </w:pPr>
      <w:r w:rsidRPr="008A03F1">
        <w:rPr>
          <w:rFonts w:cs="Calibri"/>
        </w:rPr>
        <w:t>Followed Agile methodology and SCRUM meetings to track, optimize and developed sequence diagrams depicting method interactions.</w:t>
      </w:r>
    </w:p>
    <w:p w14:paraId="22971BD9" w14:textId="77777777" w:rsidR="006A1429" w:rsidRPr="008A03F1" w:rsidRDefault="006A1429" w:rsidP="008A03F1">
      <w:pPr>
        <w:pStyle w:val="NoSpacing"/>
        <w:numPr>
          <w:ilvl w:val="0"/>
          <w:numId w:val="22"/>
        </w:numPr>
        <w:jc w:val="both"/>
        <w:rPr>
          <w:rFonts w:cs="Calibri"/>
        </w:rPr>
      </w:pPr>
      <w:r w:rsidRPr="008A03F1">
        <w:rPr>
          <w:rFonts w:cs="Calibri"/>
        </w:rPr>
        <w:t>Build Spring Boot Microservices for the delivery of software products across the enterprise.</w:t>
      </w:r>
    </w:p>
    <w:p w14:paraId="1A140FED" w14:textId="77777777" w:rsidR="006A1429" w:rsidRPr="008A03F1" w:rsidRDefault="006A1429" w:rsidP="008A03F1">
      <w:pPr>
        <w:pStyle w:val="NoSpacing"/>
        <w:numPr>
          <w:ilvl w:val="0"/>
          <w:numId w:val="22"/>
        </w:numPr>
        <w:jc w:val="both"/>
        <w:rPr>
          <w:rFonts w:cs="Calibri"/>
        </w:rPr>
      </w:pPr>
      <w:r w:rsidRPr="008A03F1">
        <w:rPr>
          <w:rFonts w:cs="Calibri"/>
        </w:rPr>
        <w:t>Decompose existing monolithic code base into Spring Boot Microservices.</w:t>
      </w:r>
    </w:p>
    <w:p w14:paraId="0EB3C480" w14:textId="77777777" w:rsidR="006A1429" w:rsidRPr="008A03F1" w:rsidRDefault="006A1429" w:rsidP="008A03F1">
      <w:pPr>
        <w:pStyle w:val="NoSpacing"/>
        <w:numPr>
          <w:ilvl w:val="0"/>
          <w:numId w:val="22"/>
        </w:numPr>
        <w:jc w:val="both"/>
        <w:rPr>
          <w:rFonts w:cs="Calibri"/>
        </w:rPr>
      </w:pPr>
      <w:r w:rsidRPr="008A03F1">
        <w:rPr>
          <w:rFonts w:cs="Calibri"/>
        </w:rPr>
        <w:t>Created client library that provided load balanced and fault tolerant consumption of Spring Boot microservices from monolithic application.</w:t>
      </w:r>
    </w:p>
    <w:p w14:paraId="21862E54" w14:textId="77777777" w:rsidR="006A1429" w:rsidRPr="008A03F1" w:rsidRDefault="006A1429" w:rsidP="008A03F1">
      <w:pPr>
        <w:pStyle w:val="NoSpacing"/>
        <w:numPr>
          <w:ilvl w:val="0"/>
          <w:numId w:val="22"/>
        </w:numPr>
        <w:jc w:val="both"/>
        <w:rPr>
          <w:rFonts w:cs="Calibri"/>
        </w:rPr>
      </w:pPr>
      <w:r w:rsidRPr="008A03F1">
        <w:rPr>
          <w:rFonts w:cs="Calibri"/>
        </w:rPr>
        <w:t>Written jQuery Validations for the User Front ends.</w:t>
      </w:r>
    </w:p>
    <w:p w14:paraId="33AC1F76" w14:textId="77777777" w:rsidR="006A1429" w:rsidRPr="008A03F1" w:rsidRDefault="006A1429" w:rsidP="008A03F1">
      <w:pPr>
        <w:pStyle w:val="NoSpacing"/>
        <w:numPr>
          <w:ilvl w:val="0"/>
          <w:numId w:val="22"/>
        </w:numPr>
        <w:jc w:val="both"/>
        <w:rPr>
          <w:rFonts w:cs="Calibri"/>
        </w:rPr>
      </w:pPr>
      <w:r w:rsidRPr="008A03F1">
        <w:rPr>
          <w:rFonts w:cs="Calibri"/>
        </w:rPr>
        <w:t>Worked with JSON objects and JavaScript and jQuery intensively to create interactive web pages.</w:t>
      </w:r>
    </w:p>
    <w:p w14:paraId="6D3FCEA0" w14:textId="77777777" w:rsidR="006A1429" w:rsidRPr="008A03F1" w:rsidRDefault="006A1429" w:rsidP="008A03F1">
      <w:pPr>
        <w:pStyle w:val="NoSpacing"/>
        <w:numPr>
          <w:ilvl w:val="0"/>
          <w:numId w:val="22"/>
        </w:numPr>
        <w:jc w:val="both"/>
        <w:rPr>
          <w:rFonts w:cs="Calibri"/>
        </w:rPr>
      </w:pPr>
      <w:r w:rsidRPr="008A03F1">
        <w:rPr>
          <w:rFonts w:cs="Calibri"/>
        </w:rPr>
        <w:t>Implemented JSF framework in the application which is based on MVC design architecture.</w:t>
      </w:r>
    </w:p>
    <w:p w14:paraId="43E6CB62" w14:textId="77777777" w:rsidR="006A1429" w:rsidRPr="008A03F1" w:rsidRDefault="006A1429" w:rsidP="008A03F1">
      <w:pPr>
        <w:pStyle w:val="NoSpacing"/>
        <w:numPr>
          <w:ilvl w:val="0"/>
          <w:numId w:val="22"/>
        </w:numPr>
        <w:jc w:val="both"/>
        <w:rPr>
          <w:rFonts w:cs="Calibri"/>
        </w:rPr>
      </w:pPr>
      <w:r w:rsidRPr="008A03F1">
        <w:rPr>
          <w:rFonts w:cs="Calibri"/>
        </w:rPr>
        <w:t>Implemented CSS3, DOM API, DOJO and Ajax to create a dynamic and interactive experience.</w:t>
      </w:r>
    </w:p>
    <w:p w14:paraId="081540CD" w14:textId="77777777" w:rsidR="006A1429" w:rsidRPr="008A03F1" w:rsidRDefault="006A1429" w:rsidP="008A03F1">
      <w:pPr>
        <w:pStyle w:val="NoSpacing"/>
        <w:numPr>
          <w:ilvl w:val="0"/>
          <w:numId w:val="22"/>
        </w:numPr>
        <w:jc w:val="both"/>
        <w:rPr>
          <w:rFonts w:cs="Calibri"/>
        </w:rPr>
      </w:pPr>
      <w:r w:rsidRPr="008A03F1">
        <w:rPr>
          <w:rFonts w:cs="Calibri"/>
        </w:rPr>
        <w:t>Created various UI components for different web pages using HTML, JavaScript, ExtJS.</w:t>
      </w:r>
    </w:p>
    <w:p w14:paraId="3263B5EA" w14:textId="77777777" w:rsidR="006A1429" w:rsidRPr="008A03F1" w:rsidRDefault="006A1429" w:rsidP="008A03F1">
      <w:pPr>
        <w:pStyle w:val="NoSpacing"/>
        <w:numPr>
          <w:ilvl w:val="0"/>
          <w:numId w:val="22"/>
        </w:numPr>
        <w:jc w:val="both"/>
        <w:rPr>
          <w:rFonts w:cs="Calibri"/>
        </w:rPr>
      </w:pPr>
      <w:r w:rsidRPr="008A03F1">
        <w:rPr>
          <w:rFonts w:cs="Calibri"/>
        </w:rPr>
        <w:t>Developed web pages using HTML/CSS and JavaScript.</w:t>
      </w:r>
    </w:p>
    <w:p w14:paraId="3646A9C0" w14:textId="77777777" w:rsidR="006A1429" w:rsidRPr="008A03F1" w:rsidRDefault="006A1429" w:rsidP="008A03F1">
      <w:pPr>
        <w:pStyle w:val="NoSpacing"/>
        <w:numPr>
          <w:ilvl w:val="0"/>
          <w:numId w:val="22"/>
        </w:numPr>
        <w:jc w:val="both"/>
        <w:rPr>
          <w:rFonts w:cs="Calibri"/>
        </w:rPr>
      </w:pPr>
      <w:r w:rsidRPr="008A03F1">
        <w:rPr>
          <w:rFonts w:cs="Calibri"/>
        </w:rPr>
        <w:t>Used AJAX Asynchronous JavaScript and XML to implement user friendly and efficient client interfaces frontend.</w:t>
      </w:r>
    </w:p>
    <w:p w14:paraId="4FEAF920" w14:textId="77777777" w:rsidR="006A1429" w:rsidRPr="008A03F1" w:rsidRDefault="006A1429" w:rsidP="008A03F1">
      <w:pPr>
        <w:pStyle w:val="NoSpacing"/>
        <w:numPr>
          <w:ilvl w:val="0"/>
          <w:numId w:val="22"/>
        </w:numPr>
        <w:jc w:val="both"/>
        <w:rPr>
          <w:rFonts w:cs="Calibri"/>
        </w:rPr>
      </w:pPr>
      <w:r w:rsidRPr="008A03F1">
        <w:rPr>
          <w:rFonts w:cs="Calibri"/>
        </w:rPr>
        <w:t>Used DOJO to create interactive user interface.</w:t>
      </w:r>
    </w:p>
    <w:p w14:paraId="04641A51" w14:textId="77777777" w:rsidR="006A1429" w:rsidRPr="008A03F1" w:rsidRDefault="006A1429" w:rsidP="008A03F1">
      <w:pPr>
        <w:pStyle w:val="NoSpacing"/>
        <w:numPr>
          <w:ilvl w:val="0"/>
          <w:numId w:val="22"/>
        </w:numPr>
        <w:jc w:val="both"/>
        <w:rPr>
          <w:rFonts w:cs="Calibri"/>
        </w:rPr>
      </w:pPr>
      <w:r w:rsidRPr="008A03F1">
        <w:rPr>
          <w:rFonts w:cs="Calibri"/>
        </w:rPr>
        <w:t>Implemented and maintained AJAX based rich client for improved customer experience,</w:t>
      </w:r>
    </w:p>
    <w:p w14:paraId="0F52592A" w14:textId="77777777" w:rsidR="006A1429" w:rsidRPr="008A03F1" w:rsidRDefault="006A1429" w:rsidP="008A03F1">
      <w:pPr>
        <w:pStyle w:val="NoSpacing"/>
        <w:numPr>
          <w:ilvl w:val="0"/>
          <w:numId w:val="22"/>
        </w:numPr>
        <w:jc w:val="both"/>
        <w:rPr>
          <w:rFonts w:cs="Calibri"/>
        </w:rPr>
      </w:pPr>
      <w:r w:rsidRPr="008A03F1">
        <w:rPr>
          <w:rFonts w:cs="Calibri"/>
        </w:rPr>
        <w:t>Designed Front-end using JSP, Servlets, HTML, AJAX, CSS and JavaScript.</w:t>
      </w:r>
    </w:p>
    <w:p w14:paraId="65335B86" w14:textId="77777777" w:rsidR="006A1429" w:rsidRPr="008A03F1" w:rsidRDefault="006A1429" w:rsidP="008A03F1">
      <w:pPr>
        <w:pStyle w:val="NoSpacing"/>
        <w:numPr>
          <w:ilvl w:val="0"/>
          <w:numId w:val="22"/>
        </w:numPr>
        <w:jc w:val="both"/>
        <w:rPr>
          <w:rFonts w:cs="Calibri"/>
        </w:rPr>
      </w:pPr>
      <w:r w:rsidRPr="008A03F1">
        <w:rPr>
          <w:rFonts w:cs="Calibri"/>
        </w:rPr>
        <w:t>Designed the web user interfaces for all the above use cases using JSP, Struts, HTML5, jQuery, XML and Ajax.</w:t>
      </w:r>
    </w:p>
    <w:p w14:paraId="7E4B1784" w14:textId="77777777" w:rsidR="006A1429" w:rsidRPr="008A03F1" w:rsidRDefault="006A1429" w:rsidP="008A03F1">
      <w:pPr>
        <w:pStyle w:val="NoSpacing"/>
        <w:numPr>
          <w:ilvl w:val="0"/>
          <w:numId w:val="22"/>
        </w:numPr>
        <w:jc w:val="both"/>
        <w:rPr>
          <w:rFonts w:cs="Calibri"/>
        </w:rPr>
      </w:pPr>
      <w:r w:rsidRPr="008A03F1">
        <w:rPr>
          <w:rFonts w:cs="Calibri"/>
        </w:rPr>
        <w:t>Created Node.js middleware application server to encapsulate modern JS widget framework and control set.</w:t>
      </w:r>
    </w:p>
    <w:p w14:paraId="21D21C1D" w14:textId="77777777" w:rsidR="006A1429" w:rsidRPr="008A03F1" w:rsidRDefault="006A1429" w:rsidP="008A03F1">
      <w:pPr>
        <w:pStyle w:val="NoSpacing"/>
        <w:numPr>
          <w:ilvl w:val="0"/>
          <w:numId w:val="22"/>
        </w:numPr>
        <w:jc w:val="both"/>
        <w:rPr>
          <w:rFonts w:cs="Calibri"/>
        </w:rPr>
      </w:pPr>
      <w:r w:rsidRPr="008A03F1">
        <w:rPr>
          <w:rFonts w:cs="Calibri"/>
        </w:rPr>
        <w:t>Design software applications using HTML5, JavaScript, jQuery, Bootstrap, Angular JS, XML.</w:t>
      </w:r>
    </w:p>
    <w:p w14:paraId="148D5370" w14:textId="77777777" w:rsidR="006A1429" w:rsidRPr="008A03F1" w:rsidRDefault="006A1429" w:rsidP="008A03F1">
      <w:pPr>
        <w:pStyle w:val="NoSpacing"/>
        <w:numPr>
          <w:ilvl w:val="0"/>
          <w:numId w:val="22"/>
        </w:numPr>
        <w:jc w:val="both"/>
        <w:rPr>
          <w:rFonts w:cs="Calibri"/>
        </w:rPr>
      </w:pPr>
      <w:r w:rsidRPr="008A03F1">
        <w:rPr>
          <w:rFonts w:cs="Calibri"/>
        </w:rPr>
        <w:t>Development of application using J2EE, Spring, MVC, Hibernate, Web Services (SOAP &amp; REST), jQuery, JSTL 2, Oracle, Maven technologies</w:t>
      </w:r>
    </w:p>
    <w:p w14:paraId="0CC6AD6F" w14:textId="77777777" w:rsidR="006A1429" w:rsidRPr="008A03F1" w:rsidRDefault="006A1429" w:rsidP="008A03F1">
      <w:pPr>
        <w:pStyle w:val="NoSpacing"/>
        <w:numPr>
          <w:ilvl w:val="0"/>
          <w:numId w:val="22"/>
        </w:numPr>
        <w:jc w:val="both"/>
        <w:rPr>
          <w:rFonts w:cs="Calibri"/>
        </w:rPr>
      </w:pPr>
      <w:r w:rsidRPr="008A03F1">
        <w:rPr>
          <w:rFonts w:cs="Calibri"/>
        </w:rPr>
        <w:t xml:space="preserve">Developed Spring Configuration files &amp; used annotations to auto wire Java Components using Spring Dependency. </w:t>
      </w:r>
    </w:p>
    <w:p w14:paraId="3CF82236" w14:textId="77777777" w:rsidR="006A1429" w:rsidRPr="008A03F1" w:rsidRDefault="006A1429" w:rsidP="008A03F1">
      <w:pPr>
        <w:pStyle w:val="NoSpacing"/>
        <w:numPr>
          <w:ilvl w:val="0"/>
          <w:numId w:val="22"/>
        </w:numPr>
        <w:jc w:val="both"/>
        <w:rPr>
          <w:rFonts w:cs="Calibri"/>
        </w:rPr>
      </w:pPr>
      <w:r w:rsidRPr="008A03F1">
        <w:rPr>
          <w:rFonts w:cs="Calibri"/>
        </w:rPr>
        <w:t>Implemented the various services using Micro services architecture in which the services working dependently.</w:t>
      </w:r>
    </w:p>
    <w:p w14:paraId="164555E0" w14:textId="77777777" w:rsidR="006A1429" w:rsidRPr="008A03F1" w:rsidRDefault="006A1429" w:rsidP="008A03F1">
      <w:pPr>
        <w:pStyle w:val="NoSpacing"/>
        <w:numPr>
          <w:ilvl w:val="0"/>
          <w:numId w:val="22"/>
        </w:numPr>
        <w:jc w:val="both"/>
        <w:rPr>
          <w:rFonts w:cs="Calibri"/>
        </w:rPr>
      </w:pPr>
      <w:r w:rsidRPr="008A03F1">
        <w:rPr>
          <w:rFonts w:cs="Calibri"/>
        </w:rPr>
        <w:t>Implemented Rabbit MQ Services for reliable and asynchronous exchange of information.</w:t>
      </w:r>
    </w:p>
    <w:p w14:paraId="7CFC2732" w14:textId="77777777" w:rsidR="006A1429" w:rsidRPr="008A03F1" w:rsidRDefault="006A1429" w:rsidP="008A03F1">
      <w:pPr>
        <w:pStyle w:val="NoSpacing"/>
        <w:numPr>
          <w:ilvl w:val="0"/>
          <w:numId w:val="22"/>
        </w:numPr>
        <w:jc w:val="both"/>
        <w:rPr>
          <w:rFonts w:cs="Calibri"/>
        </w:rPr>
      </w:pPr>
      <w:r w:rsidRPr="008A03F1">
        <w:rPr>
          <w:rFonts w:cs="Calibri"/>
        </w:rPr>
        <w:t>Created a framework for all the backend calls and used JAX-B for customized XML parsing.</w:t>
      </w:r>
    </w:p>
    <w:p w14:paraId="7078AB89" w14:textId="77777777" w:rsidR="006A1429" w:rsidRPr="008A03F1" w:rsidRDefault="006A1429" w:rsidP="008A03F1">
      <w:pPr>
        <w:pStyle w:val="NoSpacing"/>
        <w:numPr>
          <w:ilvl w:val="0"/>
          <w:numId w:val="22"/>
        </w:numPr>
        <w:jc w:val="both"/>
        <w:rPr>
          <w:rFonts w:cs="Calibri"/>
        </w:rPr>
      </w:pPr>
      <w:r w:rsidRPr="008A03F1">
        <w:rPr>
          <w:rFonts w:cs="Calibri"/>
        </w:rPr>
        <w:t>Created POC for Spring Batch for running batch jobs.</w:t>
      </w:r>
    </w:p>
    <w:p w14:paraId="6059A911" w14:textId="77777777" w:rsidR="006A1429" w:rsidRPr="008A03F1" w:rsidRDefault="006A1429" w:rsidP="008A03F1">
      <w:pPr>
        <w:pStyle w:val="NoSpacing"/>
        <w:numPr>
          <w:ilvl w:val="0"/>
          <w:numId w:val="22"/>
        </w:numPr>
        <w:jc w:val="both"/>
        <w:rPr>
          <w:rFonts w:cs="Calibri"/>
        </w:rPr>
      </w:pPr>
      <w:r w:rsidRPr="008A03F1">
        <w:rPr>
          <w:rFonts w:cs="Calibri"/>
        </w:rPr>
        <w:t>Documented how Spring Batch is useful for the current project.</w:t>
      </w:r>
    </w:p>
    <w:p w14:paraId="6AB7EC95" w14:textId="77777777" w:rsidR="006A1429" w:rsidRPr="008A03F1" w:rsidRDefault="006A1429" w:rsidP="008A03F1">
      <w:pPr>
        <w:pStyle w:val="NoSpacing"/>
        <w:numPr>
          <w:ilvl w:val="0"/>
          <w:numId w:val="22"/>
        </w:numPr>
        <w:jc w:val="both"/>
        <w:rPr>
          <w:rFonts w:cs="Calibri"/>
        </w:rPr>
      </w:pPr>
      <w:r w:rsidRPr="008A03F1">
        <w:rPr>
          <w:rFonts w:cs="Calibri"/>
        </w:rPr>
        <w:t>Hands on experience with data persistency using Hibernate and Spring Framework</w:t>
      </w:r>
    </w:p>
    <w:p w14:paraId="2CFBF030" w14:textId="77777777" w:rsidR="006A1429" w:rsidRPr="008A03F1" w:rsidRDefault="006A1429" w:rsidP="008A03F1">
      <w:pPr>
        <w:pStyle w:val="NoSpacing"/>
        <w:numPr>
          <w:ilvl w:val="0"/>
          <w:numId w:val="22"/>
        </w:numPr>
        <w:jc w:val="both"/>
        <w:rPr>
          <w:rFonts w:cs="Calibri"/>
        </w:rPr>
      </w:pPr>
      <w:r w:rsidRPr="008A03F1">
        <w:rPr>
          <w:rFonts w:cs="Calibri"/>
        </w:rPr>
        <w:t>Used WSDL and SOAP protocol for Web Services implementation.</w:t>
      </w:r>
    </w:p>
    <w:p w14:paraId="583A3608" w14:textId="77777777" w:rsidR="006A1429" w:rsidRPr="008A03F1" w:rsidRDefault="006A1429" w:rsidP="008A03F1">
      <w:pPr>
        <w:pStyle w:val="NoSpacing"/>
        <w:numPr>
          <w:ilvl w:val="0"/>
          <w:numId w:val="22"/>
        </w:numPr>
        <w:jc w:val="both"/>
        <w:rPr>
          <w:rFonts w:cs="Calibri"/>
        </w:rPr>
      </w:pPr>
      <w:r w:rsidRPr="008A03F1">
        <w:rPr>
          <w:rFonts w:cs="Calibri"/>
        </w:rPr>
        <w:t>Developed Web Services using XML messages that use SOAP.</w:t>
      </w:r>
    </w:p>
    <w:p w14:paraId="4C37AD84" w14:textId="77777777" w:rsidR="006A1429" w:rsidRPr="008A03F1" w:rsidRDefault="006A1429" w:rsidP="008A03F1">
      <w:pPr>
        <w:pStyle w:val="NoSpacing"/>
        <w:numPr>
          <w:ilvl w:val="0"/>
          <w:numId w:val="22"/>
        </w:numPr>
        <w:jc w:val="both"/>
        <w:rPr>
          <w:rFonts w:cs="Calibri"/>
        </w:rPr>
      </w:pPr>
      <w:r w:rsidRPr="008A03F1">
        <w:rPr>
          <w:rFonts w:cs="Calibri"/>
        </w:rPr>
        <w:t>Expertise with Java development and creation &amp; consumption of REST-based web services &amp; APIs.</w:t>
      </w:r>
    </w:p>
    <w:p w14:paraId="0F088E47" w14:textId="77777777" w:rsidR="006A1429" w:rsidRPr="008A03F1" w:rsidRDefault="006A1429" w:rsidP="008A03F1">
      <w:pPr>
        <w:pStyle w:val="NoSpacing"/>
        <w:numPr>
          <w:ilvl w:val="0"/>
          <w:numId w:val="22"/>
        </w:numPr>
        <w:jc w:val="both"/>
        <w:rPr>
          <w:rFonts w:cs="Calibri"/>
        </w:rPr>
      </w:pPr>
      <w:r w:rsidRPr="008A03F1">
        <w:rPr>
          <w:rFonts w:cs="Calibri"/>
        </w:rPr>
        <w:t>Performed web Page Applications using Angular JS with other development teams.</w:t>
      </w:r>
    </w:p>
    <w:p w14:paraId="5646EDCB" w14:textId="77777777" w:rsidR="006A1429" w:rsidRPr="008A03F1" w:rsidRDefault="006A1429" w:rsidP="008A03F1">
      <w:pPr>
        <w:pStyle w:val="NoSpacing"/>
        <w:numPr>
          <w:ilvl w:val="0"/>
          <w:numId w:val="22"/>
        </w:numPr>
        <w:jc w:val="both"/>
        <w:rPr>
          <w:rFonts w:cs="Calibri"/>
        </w:rPr>
      </w:pPr>
      <w:r w:rsidRPr="008A03F1">
        <w:rPr>
          <w:rFonts w:cs="Calibri"/>
        </w:rPr>
        <w:t>Created forms in Angular and integrated with Adobe Experience Manager Content as a Service type model.</w:t>
      </w:r>
    </w:p>
    <w:p w14:paraId="7A1D60D4" w14:textId="77777777" w:rsidR="006A1429" w:rsidRPr="008A03F1" w:rsidRDefault="006A1429" w:rsidP="008A03F1">
      <w:pPr>
        <w:pStyle w:val="NoSpacing"/>
        <w:numPr>
          <w:ilvl w:val="0"/>
          <w:numId w:val="22"/>
        </w:numPr>
        <w:jc w:val="both"/>
        <w:rPr>
          <w:rFonts w:cs="Calibri"/>
        </w:rPr>
      </w:pPr>
      <w:r w:rsidRPr="008A03F1">
        <w:rPr>
          <w:rFonts w:cs="Calibri"/>
        </w:rPr>
        <w:t>Involved in implementation of enterprise integration with Web Services using SOAP, and REST with Spring Controllers.</w:t>
      </w:r>
    </w:p>
    <w:p w14:paraId="5418AE49" w14:textId="77777777" w:rsidR="006A1429" w:rsidRPr="008A03F1" w:rsidRDefault="006A1429" w:rsidP="008A03F1">
      <w:pPr>
        <w:pStyle w:val="NoSpacing"/>
        <w:numPr>
          <w:ilvl w:val="0"/>
          <w:numId w:val="22"/>
        </w:numPr>
        <w:jc w:val="both"/>
        <w:rPr>
          <w:rFonts w:cs="Calibri"/>
        </w:rPr>
      </w:pPr>
      <w:r w:rsidRPr="008A03F1">
        <w:rPr>
          <w:rFonts w:cs="Calibri"/>
        </w:rPr>
        <w:lastRenderedPageBreak/>
        <w:t>Design and implementation of multi-tier applications using Java, J2EE, JDBC, Spring, JavaBeans, SOAP, REST, JSON, XML.</w:t>
      </w:r>
    </w:p>
    <w:p w14:paraId="51E2F75E" w14:textId="77777777" w:rsidR="006A1429" w:rsidRPr="008A03F1" w:rsidRDefault="006A1429" w:rsidP="008A03F1">
      <w:pPr>
        <w:pStyle w:val="NoSpacing"/>
        <w:numPr>
          <w:ilvl w:val="0"/>
          <w:numId w:val="22"/>
        </w:numPr>
        <w:jc w:val="both"/>
        <w:rPr>
          <w:rFonts w:cs="Calibri"/>
        </w:rPr>
      </w:pPr>
      <w:r w:rsidRPr="008A03F1">
        <w:rPr>
          <w:rFonts w:cs="Calibri"/>
        </w:rPr>
        <w:t>Used scripts in Python to automate the deployments to the WebSphere application server.</w:t>
      </w:r>
    </w:p>
    <w:p w14:paraId="0B38AA9E" w14:textId="77777777" w:rsidR="006A1429" w:rsidRPr="008A03F1" w:rsidRDefault="006A1429" w:rsidP="008A03F1">
      <w:pPr>
        <w:pStyle w:val="NoSpacing"/>
        <w:numPr>
          <w:ilvl w:val="0"/>
          <w:numId w:val="22"/>
        </w:numPr>
        <w:jc w:val="both"/>
        <w:rPr>
          <w:rFonts w:cs="Calibri"/>
        </w:rPr>
      </w:pPr>
      <w:r w:rsidRPr="008A03F1">
        <w:rPr>
          <w:rFonts w:cs="Calibri"/>
        </w:rPr>
        <w:t>Developing RESTFUL web services using Spring Boot, Spring RESTFUL template, JPA, Cloud Foundry.</w:t>
      </w:r>
    </w:p>
    <w:p w14:paraId="17F61E3B" w14:textId="77777777" w:rsidR="006A1429" w:rsidRPr="008A03F1" w:rsidRDefault="006A1429" w:rsidP="008A03F1">
      <w:pPr>
        <w:pStyle w:val="NoSpacing"/>
        <w:numPr>
          <w:ilvl w:val="0"/>
          <w:numId w:val="22"/>
        </w:numPr>
        <w:jc w:val="both"/>
        <w:rPr>
          <w:rFonts w:cs="Calibri"/>
        </w:rPr>
      </w:pPr>
      <w:r w:rsidRPr="008A03F1">
        <w:rPr>
          <w:rFonts w:cs="Calibri"/>
        </w:rPr>
        <w:t>Involved in debugging the defects, code review and analysis of Performance issues.</w:t>
      </w:r>
    </w:p>
    <w:p w14:paraId="57F28510" w14:textId="77777777" w:rsidR="006A1429" w:rsidRPr="008A03F1" w:rsidRDefault="006A1429" w:rsidP="008A03F1">
      <w:pPr>
        <w:pStyle w:val="NoSpacing"/>
        <w:numPr>
          <w:ilvl w:val="0"/>
          <w:numId w:val="22"/>
        </w:numPr>
        <w:jc w:val="both"/>
        <w:rPr>
          <w:rFonts w:cs="Calibri"/>
        </w:rPr>
      </w:pPr>
      <w:r w:rsidRPr="008A03F1">
        <w:rPr>
          <w:rFonts w:cs="Calibri"/>
        </w:rPr>
        <w:t>Generated JUnit test cases for testing various Java components.</w:t>
      </w:r>
    </w:p>
    <w:p w14:paraId="0DE7A988" w14:textId="77777777" w:rsidR="006A1429" w:rsidRPr="008A03F1" w:rsidRDefault="006A1429" w:rsidP="008A03F1">
      <w:pPr>
        <w:pStyle w:val="NoSpacing"/>
        <w:jc w:val="both"/>
        <w:rPr>
          <w:rFonts w:cs="Calibri"/>
        </w:rPr>
      </w:pPr>
    </w:p>
    <w:p w14:paraId="3E8CA7AE" w14:textId="3C2E6DEF" w:rsidR="00E67808" w:rsidRPr="008A03F1" w:rsidRDefault="006A1429" w:rsidP="008A03F1">
      <w:pPr>
        <w:pStyle w:val="NoSpacing"/>
        <w:jc w:val="both"/>
        <w:rPr>
          <w:rFonts w:cs="Calibri"/>
        </w:rPr>
      </w:pPr>
      <w:r w:rsidRPr="008A03F1">
        <w:rPr>
          <w:rFonts w:cs="Calibri"/>
          <w:b/>
          <w:bCs/>
        </w:rPr>
        <w:t>Skills:</w:t>
      </w:r>
      <w:r w:rsidRPr="008A03F1">
        <w:rPr>
          <w:rFonts w:cs="Calibri"/>
        </w:rPr>
        <w:t xml:space="preserve"> Java, Agile, Rally, J2EE, Servlets, JSP, JDBC, MongoDB, Mongoose API, Spring, Hibernate, Web services, WSDL, SOAP, REST, SOA, HTML, DHTML, CSS, XML, AJAX, jQuery, Angular 2/4, Angular 6, ANT, MAVEN, Jenkins, UNIX, WebSphere, Oracle, Git, Bitbucket, JUnit, Jasmine, Kafka</w:t>
      </w:r>
    </w:p>
    <w:p w14:paraId="50F3A382" w14:textId="77777777" w:rsidR="00BA39D7" w:rsidRPr="008A03F1" w:rsidRDefault="00BA39D7" w:rsidP="008A03F1">
      <w:pPr>
        <w:pStyle w:val="NoSpacing"/>
        <w:jc w:val="both"/>
        <w:rPr>
          <w:rFonts w:cs="Calibri"/>
        </w:rPr>
      </w:pPr>
    </w:p>
    <w:p w14:paraId="5E8308CF" w14:textId="4F99D792" w:rsidR="00DC03D8" w:rsidRPr="008A03F1" w:rsidRDefault="00ED18B6" w:rsidP="008A03F1">
      <w:pPr>
        <w:pStyle w:val="Title"/>
        <w:pBdr>
          <w:bottom w:val="single" w:sz="12" w:space="1" w:color="auto"/>
        </w:pBdr>
        <w:jc w:val="both"/>
        <w:rPr>
          <w:rFonts w:ascii="Calibri" w:hAnsi="Calibri" w:cs="Calibri"/>
          <w:caps/>
          <w:smallCaps w:val="0"/>
          <w:sz w:val="22"/>
          <w:szCs w:val="22"/>
        </w:rPr>
      </w:pPr>
      <w:r w:rsidRPr="008A03F1">
        <w:rPr>
          <w:rFonts w:ascii="Calibri" w:hAnsi="Calibri" w:cs="Calibri"/>
          <w:smallCaps w:val="0"/>
          <w:sz w:val="22"/>
          <w:szCs w:val="22"/>
        </w:rPr>
        <w:t>EDUCATION</w:t>
      </w:r>
      <w:r w:rsidR="00D96F56" w:rsidRPr="008A03F1">
        <w:rPr>
          <w:rFonts w:ascii="Calibri" w:hAnsi="Calibri" w:cs="Calibri"/>
          <w:smallCaps w:val="0"/>
          <w:sz w:val="22"/>
          <w:szCs w:val="22"/>
        </w:rPr>
        <w:t>:</w:t>
      </w:r>
    </w:p>
    <w:p w14:paraId="63F5D306" w14:textId="77777777" w:rsidR="00DC03D8" w:rsidRPr="008A03F1" w:rsidRDefault="00DC03D8" w:rsidP="008A03F1">
      <w:pPr>
        <w:pStyle w:val="NoSpacing"/>
        <w:jc w:val="both"/>
        <w:rPr>
          <w:rFonts w:cs="Calibri"/>
        </w:rPr>
      </w:pPr>
    </w:p>
    <w:p w14:paraId="243F548C" w14:textId="664179BD" w:rsidR="008A03F1" w:rsidRPr="008A03F1" w:rsidRDefault="008A03F1" w:rsidP="008A03F1">
      <w:pPr>
        <w:pStyle w:val="NoSpacing"/>
        <w:numPr>
          <w:ilvl w:val="0"/>
          <w:numId w:val="23"/>
        </w:numPr>
        <w:jc w:val="both"/>
        <w:rPr>
          <w:rFonts w:cs="Calibri"/>
        </w:rPr>
      </w:pPr>
      <w:r w:rsidRPr="008A03F1">
        <w:rPr>
          <w:rFonts w:cs="Calibri"/>
        </w:rPr>
        <w:t xml:space="preserve">Masters in applied computer science, Southeast Missouri State University: Cape Girardeau, Missouri                                                                                                             </w:t>
      </w:r>
      <w:r w:rsidRPr="00026DE0">
        <w:rPr>
          <w:rFonts w:cs="Calibri"/>
          <w:b/>
          <w:bCs/>
        </w:rPr>
        <w:t>JAN 2021-May 2022</w:t>
      </w:r>
    </w:p>
    <w:p w14:paraId="2C9B40CC" w14:textId="0548964C" w:rsidR="008A03F1" w:rsidRPr="008A03F1" w:rsidRDefault="008A03F1" w:rsidP="008A03F1">
      <w:pPr>
        <w:pStyle w:val="NoSpacing"/>
        <w:numPr>
          <w:ilvl w:val="0"/>
          <w:numId w:val="23"/>
        </w:numPr>
        <w:jc w:val="both"/>
        <w:rPr>
          <w:rFonts w:cs="Calibri"/>
          <w:b/>
          <w:bCs/>
        </w:rPr>
      </w:pPr>
      <w:r w:rsidRPr="008A03F1">
        <w:rPr>
          <w:rFonts w:cs="Calibri"/>
        </w:rPr>
        <w:t xml:space="preserve">Bachelor of Technology in Electronics and Communication Engineering, Jawaharlal Nehru Technological University, India. -  </w:t>
      </w:r>
      <w:r w:rsidRPr="008A03F1">
        <w:rPr>
          <w:rFonts w:cs="Calibri"/>
          <w:b/>
          <w:bCs/>
        </w:rPr>
        <w:t>2012-2016</w:t>
      </w:r>
    </w:p>
    <w:p w14:paraId="1CE7E7A1" w14:textId="5C3C508D" w:rsidR="00ED18B6" w:rsidRPr="008A03F1" w:rsidRDefault="00ED18B6" w:rsidP="008A03F1">
      <w:pPr>
        <w:pStyle w:val="NoSpacing"/>
        <w:jc w:val="both"/>
        <w:rPr>
          <w:rFonts w:cs="Calibri"/>
        </w:rPr>
      </w:pPr>
    </w:p>
    <w:sectPr w:rsidR="00ED18B6" w:rsidRPr="008A03F1" w:rsidSect="003F62EA">
      <w:headerReference w:type="default" r:id="rId8"/>
      <w:headerReference w:type="first" r:id="rId9"/>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E5D4463" w14:textId="77777777" w:rsidR="00297D54" w:rsidRDefault="00297D54">
      <w:r>
        <w:separator/>
      </w:r>
    </w:p>
  </w:endnote>
  <w:endnote w:type="continuationSeparator" w:id="0">
    <w:p w14:paraId="679578B9" w14:textId="77777777" w:rsidR="00297D54" w:rsidRDefault="00297D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altName w:val="MS Mincho"/>
    <w:charset w:val="80"/>
    <w:family w:val="swiss"/>
    <w:pitch w:val="variable"/>
    <w:sig w:usb0="E00002FF" w:usb1="7AC7FFFF" w:usb2="00000012" w:usb3="00000000" w:csb0="0002000D" w:csb1="00000000"/>
  </w:font>
  <w:font w:name="Batang">
    <w:altName w:val="바탕"/>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Arial,Times New Roman">
    <w:altName w:val="Arial"/>
    <w:charset w:val="00"/>
    <w:family w:val="auto"/>
    <w:pitch w:val="variable"/>
    <w:sig w:usb0="A00002EF" w:usb1="4000207B"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MS Mincho"/>
    <w:charset w:val="00"/>
    <w:family w:val="roman"/>
    <w:pitch w:val="variable"/>
  </w:font>
  <w:font w:name="Droid Sans Fallback">
    <w:charset w:val="01"/>
    <w:family w:val="auto"/>
    <w:pitch w:val="variable"/>
  </w:font>
  <w:font w:name="FreeSans">
    <w:charset w:val="00"/>
    <w:family w:val="auto"/>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18AAE23" w14:textId="77777777" w:rsidR="00297D54" w:rsidRDefault="00297D54">
      <w:r>
        <w:separator/>
      </w:r>
    </w:p>
  </w:footnote>
  <w:footnote w:type="continuationSeparator" w:id="0">
    <w:p w14:paraId="4AB46E39" w14:textId="77777777" w:rsidR="00297D54" w:rsidRDefault="00297D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EF49A2" w14:textId="77777777" w:rsidR="008B4E18" w:rsidRDefault="008B4E18">
    <w:pPr>
      <w:pStyle w:val="Header"/>
    </w:pPr>
  </w:p>
  <w:p w14:paraId="3F165E6F" w14:textId="77777777" w:rsidR="008B4E18" w:rsidRDefault="008B4E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57FB71" w14:textId="058F215F" w:rsidR="00BF14B3" w:rsidRPr="00385C36" w:rsidRDefault="00BF14B3" w:rsidP="00D241AA">
    <w:pPr>
      <w:pStyle w:val="NoSpacing"/>
      <w:rPr>
        <w:lang w:val="en-IN"/>
      </w:rPr>
    </w:pPr>
    <w:r w:rsidRPr="00EA39C5">
      <w:rPr>
        <w:b/>
        <w:bCs/>
      </w:rPr>
      <w:t>Candidate Location:</w:t>
    </w:r>
    <w:r w:rsidR="00EC3F6D" w:rsidRPr="00654952">
      <w:t xml:space="preserve"> </w:t>
    </w:r>
    <w:r w:rsidR="00EF5BCC" w:rsidRPr="00EF5BCC">
      <w:t>Irving, Texas</w:t>
    </w:r>
  </w:p>
  <w:p w14:paraId="2E67215A" w14:textId="7FA1801E" w:rsidR="00796E5B" w:rsidRDefault="00BF14B3" w:rsidP="00D241AA">
    <w:pPr>
      <w:pStyle w:val="NoSpacing"/>
    </w:pPr>
    <w:r w:rsidRPr="00654952">
      <w:rPr>
        <w:b/>
        <w:bCs/>
      </w:rPr>
      <w:t>Candidate E-mail ID:</w:t>
    </w:r>
    <w:r w:rsidR="00A552E3">
      <w:t xml:space="preserve"> </w:t>
    </w:r>
    <w:hyperlink r:id="rId1" w:history="1">
      <w:r w:rsidR="00662B10" w:rsidRPr="000F79F3">
        <w:rPr>
          <w:rStyle w:val="Hyperlink"/>
        </w:rPr>
        <w:t>bunnypaul558@yahoo.com</w:t>
      </w:r>
    </w:hyperlink>
    <w:r w:rsidR="00662B10">
      <w:t xml:space="preserve"> </w:t>
    </w:r>
  </w:p>
  <w:p w14:paraId="639D8B28" w14:textId="02F1C280" w:rsidR="00BF14B3" w:rsidRPr="0053391A" w:rsidRDefault="00BF14B3" w:rsidP="00D241AA">
    <w:pPr>
      <w:pStyle w:val="NoSpacing"/>
    </w:pPr>
    <w:r w:rsidRPr="00EA39C5">
      <w:rPr>
        <w:b/>
        <w:bCs/>
      </w:rPr>
      <w:t>Contact Number:</w:t>
    </w:r>
    <w:r w:rsidR="004C7072" w:rsidRPr="00654952">
      <w:t xml:space="preserve"> </w:t>
    </w:r>
    <w:r w:rsidR="00EF5BCC" w:rsidRPr="00EF5BCC">
      <w:t>973</w:t>
    </w:r>
    <w:r w:rsidR="00EF5BCC">
      <w:t>-</w:t>
    </w:r>
    <w:r w:rsidR="00EF5BCC" w:rsidRPr="00EF5BCC">
      <w:t>400-9643</w:t>
    </w:r>
  </w:p>
  <w:p w14:paraId="6360024A" w14:textId="77777777" w:rsidR="00AD5567" w:rsidRDefault="00AD5567" w:rsidP="00AD5567">
    <w:pPr>
      <w:pStyle w:val="Header"/>
      <w:rPr>
        <w:rFonts w:asciiTheme="minorHAnsi" w:hAnsiTheme="minorHAnsi" w:cstheme="minorHAnsi"/>
        <w:b/>
        <w:sz w:val="10"/>
        <w:szCs w:val="28"/>
      </w:rPr>
    </w:pPr>
  </w:p>
  <w:p w14:paraId="61B10C64" w14:textId="7F28C996" w:rsidR="00527EF5" w:rsidRPr="00105EF1" w:rsidRDefault="00D75AA3" w:rsidP="005C26B1">
    <w:pPr>
      <w:pStyle w:val="Header"/>
      <w:jc w:val="center"/>
      <w:rPr>
        <w:rFonts w:asciiTheme="minorHAnsi" w:hAnsiTheme="minorHAnsi" w:cstheme="minorHAnsi"/>
        <w:b/>
        <w:sz w:val="32"/>
        <w:szCs w:val="32"/>
      </w:rPr>
    </w:pPr>
    <w:r w:rsidRPr="00D75AA3">
      <w:rPr>
        <w:rFonts w:asciiTheme="minorHAnsi" w:hAnsiTheme="minorHAnsi" w:cstheme="minorHAnsi"/>
        <w:b/>
        <w:sz w:val="32"/>
        <w:szCs w:val="32"/>
      </w:rPr>
      <w:t>Bunny Paul Devi</w:t>
    </w:r>
  </w:p>
  <w:p w14:paraId="23F2F05D" w14:textId="60354DD0"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5CDCCD84"/>
    <w:name w:val="WWNum1"/>
    <w:lvl w:ilvl="0">
      <w:start w:val="1"/>
      <w:numFmt w:val="bullet"/>
      <w:lvlText w:val=""/>
      <w:lvlJc w:val="left"/>
      <w:pPr>
        <w:tabs>
          <w:tab w:val="num" w:pos="-360"/>
        </w:tabs>
        <w:ind w:left="360" w:hanging="360"/>
      </w:pPr>
      <w:rPr>
        <w:rFonts w:ascii="Symbol" w:hAnsi="Symbol" w:hint="default"/>
        <w:color w:val="000000"/>
        <w:position w:val="0"/>
        <w:sz w:val="22"/>
        <w:szCs w:val="22"/>
        <w:vertAlign w:val="baseline"/>
      </w:rPr>
    </w:lvl>
    <w:lvl w:ilvl="1">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2">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3">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4">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5">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6">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7">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8">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1FA359D0"/>
    <w:multiLevelType w:val="hybridMultilevel"/>
    <w:tmpl w:val="7C52C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B867AA"/>
    <w:multiLevelType w:val="hybridMultilevel"/>
    <w:tmpl w:val="825A3B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84E749A"/>
    <w:multiLevelType w:val="hybridMultilevel"/>
    <w:tmpl w:val="F9840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BEF305C"/>
    <w:multiLevelType w:val="hybridMultilevel"/>
    <w:tmpl w:val="40B24F04"/>
    <w:lvl w:ilvl="0" w:tplc="B0F8BC12">
      <w:start w:val="1"/>
      <w:numFmt w:val="bullet"/>
      <w:pStyle w:val="Accomplishmentsbullet"/>
      <w:lvlText w:val=""/>
      <w:lvlJc w:val="left"/>
      <w:pPr>
        <w:tabs>
          <w:tab w:val="num" w:pos="360"/>
        </w:tabs>
        <w:ind w:left="360" w:hanging="360"/>
      </w:pPr>
      <w:rPr>
        <w:rFonts w:ascii="Symbol" w:hAnsi="Symbol" w:hint="default"/>
        <w:sz w:val="24"/>
        <w:szCs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8C23BB4"/>
    <w:multiLevelType w:val="hybridMultilevel"/>
    <w:tmpl w:val="74E2631C"/>
    <w:lvl w:ilvl="0" w:tplc="121C348E">
      <w:start w:val="1"/>
      <w:numFmt w:val="bullet"/>
      <w:pStyle w:val="ResTable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E975890"/>
    <w:multiLevelType w:val="hybridMultilevel"/>
    <w:tmpl w:val="CC2C71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56FA6EF8"/>
    <w:multiLevelType w:val="hybridMultilevel"/>
    <w:tmpl w:val="BEEA96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78C5CC3"/>
    <w:multiLevelType w:val="hybridMultilevel"/>
    <w:tmpl w:val="FAFEA3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5FEB7F0C"/>
    <w:multiLevelType w:val="hybridMultilevel"/>
    <w:tmpl w:val="A57C31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647A5FE6"/>
    <w:multiLevelType w:val="hybridMultilevel"/>
    <w:tmpl w:val="65306D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9756C49"/>
    <w:multiLevelType w:val="hybridMultilevel"/>
    <w:tmpl w:val="D5F82074"/>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74037230"/>
    <w:multiLevelType w:val="hybridMultilevel"/>
    <w:tmpl w:val="B6CA0F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48140AC"/>
    <w:multiLevelType w:val="hybridMultilevel"/>
    <w:tmpl w:val="AE4E89D2"/>
    <w:lvl w:ilvl="0" w:tplc="B6B02264">
      <w:start w:val="1"/>
      <w:numFmt w:val="bullet"/>
      <w:pStyle w:val="guru"/>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7"/>
  </w:num>
  <w:num w:numId="2">
    <w:abstractNumId w:val="23"/>
  </w:num>
  <w:num w:numId="3">
    <w:abstractNumId w:val="24"/>
  </w:num>
  <w:num w:numId="4">
    <w:abstractNumId w:val="19"/>
  </w:num>
  <w:num w:numId="5">
    <w:abstractNumId w:val="16"/>
  </w:num>
  <w:num w:numId="6">
    <w:abstractNumId w:val="8"/>
  </w:num>
  <w:num w:numId="7">
    <w:abstractNumId w:val="25"/>
  </w:num>
  <w:num w:numId="8">
    <w:abstractNumId w:val="29"/>
  </w:num>
  <w:num w:numId="9">
    <w:abstractNumId w:val="13"/>
  </w:num>
  <w:num w:numId="10">
    <w:abstractNumId w:val="28"/>
  </w:num>
  <w:num w:numId="11">
    <w:abstractNumId w:val="21"/>
  </w:num>
  <w:num w:numId="12">
    <w:abstractNumId w:val="14"/>
  </w:num>
  <w:num w:numId="13">
    <w:abstractNumId w:val="12"/>
  </w:num>
  <w:num w:numId="14">
    <w:abstractNumId w:val="27"/>
  </w:num>
  <w:num w:numId="15">
    <w:abstractNumId w:val="11"/>
  </w:num>
  <w:num w:numId="16">
    <w:abstractNumId w:val="22"/>
  </w:num>
  <w:num w:numId="17">
    <w:abstractNumId w:val="9"/>
  </w:num>
  <w:num w:numId="18">
    <w:abstractNumId w:val="20"/>
  </w:num>
  <w:num w:numId="19">
    <w:abstractNumId w:val="26"/>
  </w:num>
  <w:num w:numId="20">
    <w:abstractNumId w:val="18"/>
  </w:num>
  <w:num w:numId="21">
    <w:abstractNumId w:val="10"/>
  </w:num>
  <w:num w:numId="22">
    <w:abstractNumId w:val="17"/>
  </w:num>
  <w:num w:numId="23">
    <w:abstractNumId w:val="1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PH"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3DED"/>
    <w:rsid w:val="0000735B"/>
    <w:rsid w:val="00007667"/>
    <w:rsid w:val="00010102"/>
    <w:rsid w:val="000127E3"/>
    <w:rsid w:val="00012B2F"/>
    <w:rsid w:val="00013E50"/>
    <w:rsid w:val="000154DF"/>
    <w:rsid w:val="00015A3A"/>
    <w:rsid w:val="000161BC"/>
    <w:rsid w:val="00017698"/>
    <w:rsid w:val="00020B14"/>
    <w:rsid w:val="00020EFD"/>
    <w:rsid w:val="0002165E"/>
    <w:rsid w:val="00023E19"/>
    <w:rsid w:val="00026654"/>
    <w:rsid w:val="00026DE0"/>
    <w:rsid w:val="000271D0"/>
    <w:rsid w:val="00027D3F"/>
    <w:rsid w:val="00031C35"/>
    <w:rsid w:val="00031D7F"/>
    <w:rsid w:val="00033F6D"/>
    <w:rsid w:val="00035146"/>
    <w:rsid w:val="00037FD1"/>
    <w:rsid w:val="00040A4A"/>
    <w:rsid w:val="00044096"/>
    <w:rsid w:val="000453C4"/>
    <w:rsid w:val="000457FA"/>
    <w:rsid w:val="0005275F"/>
    <w:rsid w:val="0005356C"/>
    <w:rsid w:val="000627FC"/>
    <w:rsid w:val="0006614A"/>
    <w:rsid w:val="00066CED"/>
    <w:rsid w:val="0006728D"/>
    <w:rsid w:val="000705D0"/>
    <w:rsid w:val="00072569"/>
    <w:rsid w:val="0007787C"/>
    <w:rsid w:val="000825E7"/>
    <w:rsid w:val="00083644"/>
    <w:rsid w:val="0008376A"/>
    <w:rsid w:val="0008587E"/>
    <w:rsid w:val="000868D9"/>
    <w:rsid w:val="00092DA2"/>
    <w:rsid w:val="00093B00"/>
    <w:rsid w:val="00094005"/>
    <w:rsid w:val="00094625"/>
    <w:rsid w:val="0009578A"/>
    <w:rsid w:val="000A166D"/>
    <w:rsid w:val="000A39DF"/>
    <w:rsid w:val="000A3EA1"/>
    <w:rsid w:val="000A41A8"/>
    <w:rsid w:val="000A4644"/>
    <w:rsid w:val="000B1874"/>
    <w:rsid w:val="000B19AF"/>
    <w:rsid w:val="000B54EF"/>
    <w:rsid w:val="000B54F6"/>
    <w:rsid w:val="000B5661"/>
    <w:rsid w:val="000B58A0"/>
    <w:rsid w:val="000B7BC9"/>
    <w:rsid w:val="000B7D48"/>
    <w:rsid w:val="000C12F0"/>
    <w:rsid w:val="000C1F3E"/>
    <w:rsid w:val="000C4FC3"/>
    <w:rsid w:val="000C55B1"/>
    <w:rsid w:val="000C57F8"/>
    <w:rsid w:val="000D0109"/>
    <w:rsid w:val="000D0560"/>
    <w:rsid w:val="000D1B40"/>
    <w:rsid w:val="000D4A2C"/>
    <w:rsid w:val="000D4C01"/>
    <w:rsid w:val="000D5BB7"/>
    <w:rsid w:val="000D6232"/>
    <w:rsid w:val="000D6599"/>
    <w:rsid w:val="000D7D9B"/>
    <w:rsid w:val="000E0C93"/>
    <w:rsid w:val="000E2B3C"/>
    <w:rsid w:val="000E33CB"/>
    <w:rsid w:val="000E47A0"/>
    <w:rsid w:val="000F6ED6"/>
    <w:rsid w:val="00105EF1"/>
    <w:rsid w:val="00115A0F"/>
    <w:rsid w:val="00116E85"/>
    <w:rsid w:val="001176D1"/>
    <w:rsid w:val="001179E6"/>
    <w:rsid w:val="001207E5"/>
    <w:rsid w:val="001208FC"/>
    <w:rsid w:val="001210FB"/>
    <w:rsid w:val="00124BA1"/>
    <w:rsid w:val="0012513B"/>
    <w:rsid w:val="0012598B"/>
    <w:rsid w:val="001261E2"/>
    <w:rsid w:val="00126FA7"/>
    <w:rsid w:val="00132324"/>
    <w:rsid w:val="001325B9"/>
    <w:rsid w:val="00132979"/>
    <w:rsid w:val="00133260"/>
    <w:rsid w:val="00133DAE"/>
    <w:rsid w:val="00134910"/>
    <w:rsid w:val="0013532E"/>
    <w:rsid w:val="00141480"/>
    <w:rsid w:val="00141B36"/>
    <w:rsid w:val="001427F7"/>
    <w:rsid w:val="00143F52"/>
    <w:rsid w:val="001444AF"/>
    <w:rsid w:val="0014542A"/>
    <w:rsid w:val="00150F1A"/>
    <w:rsid w:val="00151F21"/>
    <w:rsid w:val="00154466"/>
    <w:rsid w:val="001559D1"/>
    <w:rsid w:val="00155D89"/>
    <w:rsid w:val="00156EFD"/>
    <w:rsid w:val="00162D7B"/>
    <w:rsid w:val="0016461A"/>
    <w:rsid w:val="00164FFA"/>
    <w:rsid w:val="001656C9"/>
    <w:rsid w:val="0016712D"/>
    <w:rsid w:val="00170622"/>
    <w:rsid w:val="001713B3"/>
    <w:rsid w:val="0017554C"/>
    <w:rsid w:val="00181102"/>
    <w:rsid w:val="00181B74"/>
    <w:rsid w:val="00181F2D"/>
    <w:rsid w:val="0018449E"/>
    <w:rsid w:val="0018509B"/>
    <w:rsid w:val="00186DDF"/>
    <w:rsid w:val="00190560"/>
    <w:rsid w:val="00190C10"/>
    <w:rsid w:val="0019159B"/>
    <w:rsid w:val="00194616"/>
    <w:rsid w:val="001962E7"/>
    <w:rsid w:val="00196C51"/>
    <w:rsid w:val="001A18D5"/>
    <w:rsid w:val="001A7231"/>
    <w:rsid w:val="001A76FE"/>
    <w:rsid w:val="001B221D"/>
    <w:rsid w:val="001B237C"/>
    <w:rsid w:val="001B46BC"/>
    <w:rsid w:val="001C1C4D"/>
    <w:rsid w:val="001C62C1"/>
    <w:rsid w:val="001D093A"/>
    <w:rsid w:val="001D0CFF"/>
    <w:rsid w:val="001D2064"/>
    <w:rsid w:val="001D2BA7"/>
    <w:rsid w:val="001D6B23"/>
    <w:rsid w:val="001D7086"/>
    <w:rsid w:val="001E0884"/>
    <w:rsid w:val="001E774F"/>
    <w:rsid w:val="001E7EF4"/>
    <w:rsid w:val="001F1B48"/>
    <w:rsid w:val="001F67F5"/>
    <w:rsid w:val="001F75AD"/>
    <w:rsid w:val="002005A0"/>
    <w:rsid w:val="002072BF"/>
    <w:rsid w:val="00207E54"/>
    <w:rsid w:val="00210D95"/>
    <w:rsid w:val="00212024"/>
    <w:rsid w:val="002146E8"/>
    <w:rsid w:val="00214704"/>
    <w:rsid w:val="00216124"/>
    <w:rsid w:val="00217C51"/>
    <w:rsid w:val="00220B99"/>
    <w:rsid w:val="00224B9C"/>
    <w:rsid w:val="00225032"/>
    <w:rsid w:val="00226E09"/>
    <w:rsid w:val="002307CD"/>
    <w:rsid w:val="00231142"/>
    <w:rsid w:val="00231825"/>
    <w:rsid w:val="00232DBE"/>
    <w:rsid w:val="002351C3"/>
    <w:rsid w:val="0023520E"/>
    <w:rsid w:val="00236BF5"/>
    <w:rsid w:val="002432CA"/>
    <w:rsid w:val="002435B5"/>
    <w:rsid w:val="002438E9"/>
    <w:rsid w:val="002456FB"/>
    <w:rsid w:val="002457BF"/>
    <w:rsid w:val="00245AEF"/>
    <w:rsid w:val="00247A42"/>
    <w:rsid w:val="002523CB"/>
    <w:rsid w:val="00254034"/>
    <w:rsid w:val="00257A2A"/>
    <w:rsid w:val="002603D2"/>
    <w:rsid w:val="002615D1"/>
    <w:rsid w:val="0026269B"/>
    <w:rsid w:val="00263804"/>
    <w:rsid w:val="002651C1"/>
    <w:rsid w:val="00266A5C"/>
    <w:rsid w:val="00266EFC"/>
    <w:rsid w:val="00267685"/>
    <w:rsid w:val="00267CC3"/>
    <w:rsid w:val="00267FC5"/>
    <w:rsid w:val="002719A8"/>
    <w:rsid w:val="00272D68"/>
    <w:rsid w:val="00277E62"/>
    <w:rsid w:val="00284988"/>
    <w:rsid w:val="00285023"/>
    <w:rsid w:val="00293008"/>
    <w:rsid w:val="00293168"/>
    <w:rsid w:val="00293906"/>
    <w:rsid w:val="002960F4"/>
    <w:rsid w:val="00297D54"/>
    <w:rsid w:val="002A0778"/>
    <w:rsid w:val="002A34E8"/>
    <w:rsid w:val="002A3F82"/>
    <w:rsid w:val="002A5B54"/>
    <w:rsid w:val="002A5E78"/>
    <w:rsid w:val="002A7E34"/>
    <w:rsid w:val="002B2941"/>
    <w:rsid w:val="002B5AED"/>
    <w:rsid w:val="002C06C7"/>
    <w:rsid w:val="002C2375"/>
    <w:rsid w:val="002C29EE"/>
    <w:rsid w:val="002C3075"/>
    <w:rsid w:val="002C4FC5"/>
    <w:rsid w:val="002C7046"/>
    <w:rsid w:val="002D267F"/>
    <w:rsid w:val="002D2D06"/>
    <w:rsid w:val="002D39FC"/>
    <w:rsid w:val="002D4470"/>
    <w:rsid w:val="002D4476"/>
    <w:rsid w:val="002D6A75"/>
    <w:rsid w:val="002D7A08"/>
    <w:rsid w:val="002E11E6"/>
    <w:rsid w:val="002E1952"/>
    <w:rsid w:val="002E5081"/>
    <w:rsid w:val="002E5DAC"/>
    <w:rsid w:val="002E62A0"/>
    <w:rsid w:val="002E6A8E"/>
    <w:rsid w:val="002E6C1E"/>
    <w:rsid w:val="002F0D85"/>
    <w:rsid w:val="002F4CD7"/>
    <w:rsid w:val="002F4E56"/>
    <w:rsid w:val="002F5199"/>
    <w:rsid w:val="00302291"/>
    <w:rsid w:val="003026D6"/>
    <w:rsid w:val="00302A39"/>
    <w:rsid w:val="00306522"/>
    <w:rsid w:val="00306793"/>
    <w:rsid w:val="003125B5"/>
    <w:rsid w:val="0031492A"/>
    <w:rsid w:val="003157CF"/>
    <w:rsid w:val="0032307D"/>
    <w:rsid w:val="003308F4"/>
    <w:rsid w:val="003310E4"/>
    <w:rsid w:val="00332B4A"/>
    <w:rsid w:val="00333973"/>
    <w:rsid w:val="00335AB1"/>
    <w:rsid w:val="00336272"/>
    <w:rsid w:val="00342474"/>
    <w:rsid w:val="003431F6"/>
    <w:rsid w:val="00343403"/>
    <w:rsid w:val="00346707"/>
    <w:rsid w:val="0034773C"/>
    <w:rsid w:val="00352507"/>
    <w:rsid w:val="00354471"/>
    <w:rsid w:val="0035690D"/>
    <w:rsid w:val="00360DBE"/>
    <w:rsid w:val="003610FB"/>
    <w:rsid w:val="0036552E"/>
    <w:rsid w:val="00365CC2"/>
    <w:rsid w:val="00366817"/>
    <w:rsid w:val="00371797"/>
    <w:rsid w:val="00372101"/>
    <w:rsid w:val="00372B0A"/>
    <w:rsid w:val="00373FD2"/>
    <w:rsid w:val="00376D20"/>
    <w:rsid w:val="00377132"/>
    <w:rsid w:val="0037737E"/>
    <w:rsid w:val="0037758A"/>
    <w:rsid w:val="00377ACD"/>
    <w:rsid w:val="00381DAB"/>
    <w:rsid w:val="003830AE"/>
    <w:rsid w:val="00383C57"/>
    <w:rsid w:val="00385233"/>
    <w:rsid w:val="00385C36"/>
    <w:rsid w:val="003871A5"/>
    <w:rsid w:val="00391977"/>
    <w:rsid w:val="00395493"/>
    <w:rsid w:val="00397436"/>
    <w:rsid w:val="00397B27"/>
    <w:rsid w:val="003A2A01"/>
    <w:rsid w:val="003A2D25"/>
    <w:rsid w:val="003A320E"/>
    <w:rsid w:val="003A4518"/>
    <w:rsid w:val="003A663F"/>
    <w:rsid w:val="003A734B"/>
    <w:rsid w:val="003B169E"/>
    <w:rsid w:val="003B4EAD"/>
    <w:rsid w:val="003C06F0"/>
    <w:rsid w:val="003C10F5"/>
    <w:rsid w:val="003C3DB0"/>
    <w:rsid w:val="003C593F"/>
    <w:rsid w:val="003C7611"/>
    <w:rsid w:val="003C78B8"/>
    <w:rsid w:val="003C7ACA"/>
    <w:rsid w:val="003D14FE"/>
    <w:rsid w:val="003D223B"/>
    <w:rsid w:val="003D3DF9"/>
    <w:rsid w:val="003D4FFF"/>
    <w:rsid w:val="003D5FBD"/>
    <w:rsid w:val="003D67D4"/>
    <w:rsid w:val="003D7757"/>
    <w:rsid w:val="003E08BC"/>
    <w:rsid w:val="003E4BB4"/>
    <w:rsid w:val="003F1557"/>
    <w:rsid w:val="003F250B"/>
    <w:rsid w:val="003F2572"/>
    <w:rsid w:val="003F3E78"/>
    <w:rsid w:val="003F62EA"/>
    <w:rsid w:val="00400457"/>
    <w:rsid w:val="00400E1C"/>
    <w:rsid w:val="00405749"/>
    <w:rsid w:val="00410472"/>
    <w:rsid w:val="0041354A"/>
    <w:rsid w:val="004142DE"/>
    <w:rsid w:val="0041611E"/>
    <w:rsid w:val="00416C71"/>
    <w:rsid w:val="004217CC"/>
    <w:rsid w:val="0042382F"/>
    <w:rsid w:val="004273BA"/>
    <w:rsid w:val="0043028A"/>
    <w:rsid w:val="00431077"/>
    <w:rsid w:val="00431B4D"/>
    <w:rsid w:val="00431D02"/>
    <w:rsid w:val="00436A08"/>
    <w:rsid w:val="00440ABB"/>
    <w:rsid w:val="00440B9B"/>
    <w:rsid w:val="00440E60"/>
    <w:rsid w:val="004436F6"/>
    <w:rsid w:val="00453330"/>
    <w:rsid w:val="00454701"/>
    <w:rsid w:val="004550D1"/>
    <w:rsid w:val="0045764D"/>
    <w:rsid w:val="004628D9"/>
    <w:rsid w:val="004705F3"/>
    <w:rsid w:val="00473DB1"/>
    <w:rsid w:val="00474338"/>
    <w:rsid w:val="0047497D"/>
    <w:rsid w:val="00474E1E"/>
    <w:rsid w:val="0047797C"/>
    <w:rsid w:val="004821CB"/>
    <w:rsid w:val="00485963"/>
    <w:rsid w:val="00485A52"/>
    <w:rsid w:val="00492149"/>
    <w:rsid w:val="00492B5C"/>
    <w:rsid w:val="00497E32"/>
    <w:rsid w:val="004A3855"/>
    <w:rsid w:val="004A520C"/>
    <w:rsid w:val="004A5DE2"/>
    <w:rsid w:val="004A7ED8"/>
    <w:rsid w:val="004B4A32"/>
    <w:rsid w:val="004C24AD"/>
    <w:rsid w:val="004C2E59"/>
    <w:rsid w:val="004C3267"/>
    <w:rsid w:val="004C3997"/>
    <w:rsid w:val="004C410B"/>
    <w:rsid w:val="004C61CC"/>
    <w:rsid w:val="004C7072"/>
    <w:rsid w:val="004C7344"/>
    <w:rsid w:val="004D0C87"/>
    <w:rsid w:val="004D224E"/>
    <w:rsid w:val="004D3B68"/>
    <w:rsid w:val="004D4620"/>
    <w:rsid w:val="004D5DE7"/>
    <w:rsid w:val="004E176A"/>
    <w:rsid w:val="004E33D7"/>
    <w:rsid w:val="004E59EA"/>
    <w:rsid w:val="004E6574"/>
    <w:rsid w:val="004F007E"/>
    <w:rsid w:val="004F02F7"/>
    <w:rsid w:val="004F3EBC"/>
    <w:rsid w:val="005009F1"/>
    <w:rsid w:val="00500B92"/>
    <w:rsid w:val="00500B98"/>
    <w:rsid w:val="0050204C"/>
    <w:rsid w:val="00502381"/>
    <w:rsid w:val="00502EA9"/>
    <w:rsid w:val="00503D2F"/>
    <w:rsid w:val="0050466A"/>
    <w:rsid w:val="00507E4A"/>
    <w:rsid w:val="00510A45"/>
    <w:rsid w:val="005111DB"/>
    <w:rsid w:val="00514579"/>
    <w:rsid w:val="00516356"/>
    <w:rsid w:val="005204AE"/>
    <w:rsid w:val="005206B0"/>
    <w:rsid w:val="0052148C"/>
    <w:rsid w:val="005241B1"/>
    <w:rsid w:val="00527EF5"/>
    <w:rsid w:val="0053165D"/>
    <w:rsid w:val="0053263B"/>
    <w:rsid w:val="005331ED"/>
    <w:rsid w:val="0053391A"/>
    <w:rsid w:val="00533B61"/>
    <w:rsid w:val="005440D9"/>
    <w:rsid w:val="005464F8"/>
    <w:rsid w:val="00553DF9"/>
    <w:rsid w:val="00555298"/>
    <w:rsid w:val="00561123"/>
    <w:rsid w:val="00561CF7"/>
    <w:rsid w:val="00562E3A"/>
    <w:rsid w:val="00564FB3"/>
    <w:rsid w:val="00566E50"/>
    <w:rsid w:val="00577B5B"/>
    <w:rsid w:val="00584031"/>
    <w:rsid w:val="005844F1"/>
    <w:rsid w:val="00590192"/>
    <w:rsid w:val="005A0350"/>
    <w:rsid w:val="005A4EA5"/>
    <w:rsid w:val="005A508B"/>
    <w:rsid w:val="005A7709"/>
    <w:rsid w:val="005B07F7"/>
    <w:rsid w:val="005B224F"/>
    <w:rsid w:val="005B2347"/>
    <w:rsid w:val="005B3949"/>
    <w:rsid w:val="005B5025"/>
    <w:rsid w:val="005B63FE"/>
    <w:rsid w:val="005B75B5"/>
    <w:rsid w:val="005C0BD5"/>
    <w:rsid w:val="005C1902"/>
    <w:rsid w:val="005C26B1"/>
    <w:rsid w:val="005C5C24"/>
    <w:rsid w:val="005C68E3"/>
    <w:rsid w:val="005C7B23"/>
    <w:rsid w:val="005D72C2"/>
    <w:rsid w:val="005E105F"/>
    <w:rsid w:val="005E3B28"/>
    <w:rsid w:val="005E53FD"/>
    <w:rsid w:val="005F049F"/>
    <w:rsid w:val="005F1B1F"/>
    <w:rsid w:val="005F1D35"/>
    <w:rsid w:val="005F2208"/>
    <w:rsid w:val="00600004"/>
    <w:rsid w:val="00600B0B"/>
    <w:rsid w:val="006010CC"/>
    <w:rsid w:val="006052C0"/>
    <w:rsid w:val="006071A8"/>
    <w:rsid w:val="00610A1C"/>
    <w:rsid w:val="006116C4"/>
    <w:rsid w:val="006163AA"/>
    <w:rsid w:val="006203A2"/>
    <w:rsid w:val="006214E7"/>
    <w:rsid w:val="00623DF5"/>
    <w:rsid w:val="00633054"/>
    <w:rsid w:val="0063543B"/>
    <w:rsid w:val="00636C52"/>
    <w:rsid w:val="00636D04"/>
    <w:rsid w:val="0063792F"/>
    <w:rsid w:val="0064372A"/>
    <w:rsid w:val="00643C9A"/>
    <w:rsid w:val="0064412E"/>
    <w:rsid w:val="00646190"/>
    <w:rsid w:val="00650CBC"/>
    <w:rsid w:val="00651E9E"/>
    <w:rsid w:val="00654952"/>
    <w:rsid w:val="006555C1"/>
    <w:rsid w:val="00655CBE"/>
    <w:rsid w:val="0065604F"/>
    <w:rsid w:val="006613E5"/>
    <w:rsid w:val="00662B10"/>
    <w:rsid w:val="00662DA3"/>
    <w:rsid w:val="00662EF1"/>
    <w:rsid w:val="0066362F"/>
    <w:rsid w:val="006642F0"/>
    <w:rsid w:val="00665176"/>
    <w:rsid w:val="00666CB7"/>
    <w:rsid w:val="0066702F"/>
    <w:rsid w:val="00674315"/>
    <w:rsid w:val="00674873"/>
    <w:rsid w:val="006748FE"/>
    <w:rsid w:val="0067669C"/>
    <w:rsid w:val="00677749"/>
    <w:rsid w:val="00677DEE"/>
    <w:rsid w:val="006829A1"/>
    <w:rsid w:val="00691BFB"/>
    <w:rsid w:val="00691C52"/>
    <w:rsid w:val="00692031"/>
    <w:rsid w:val="00693628"/>
    <w:rsid w:val="006A1429"/>
    <w:rsid w:val="006A1629"/>
    <w:rsid w:val="006A1A31"/>
    <w:rsid w:val="006A4E16"/>
    <w:rsid w:val="006A7F43"/>
    <w:rsid w:val="006A7FBB"/>
    <w:rsid w:val="006B3D14"/>
    <w:rsid w:val="006B66B2"/>
    <w:rsid w:val="006C153D"/>
    <w:rsid w:val="006C20EF"/>
    <w:rsid w:val="006C41D0"/>
    <w:rsid w:val="006D1608"/>
    <w:rsid w:val="006D247C"/>
    <w:rsid w:val="006D7B0A"/>
    <w:rsid w:val="006D7D10"/>
    <w:rsid w:val="006E0D4D"/>
    <w:rsid w:val="006E3601"/>
    <w:rsid w:val="006E3C4D"/>
    <w:rsid w:val="006E6708"/>
    <w:rsid w:val="006E7495"/>
    <w:rsid w:val="00703AAC"/>
    <w:rsid w:val="0070572B"/>
    <w:rsid w:val="0070697B"/>
    <w:rsid w:val="007071F0"/>
    <w:rsid w:val="0070770F"/>
    <w:rsid w:val="00707F0C"/>
    <w:rsid w:val="007109D9"/>
    <w:rsid w:val="00716681"/>
    <w:rsid w:val="00716932"/>
    <w:rsid w:val="00716CF6"/>
    <w:rsid w:val="0071741F"/>
    <w:rsid w:val="0072018C"/>
    <w:rsid w:val="007218B8"/>
    <w:rsid w:val="0072300A"/>
    <w:rsid w:val="00723836"/>
    <w:rsid w:val="00725CD4"/>
    <w:rsid w:val="00726472"/>
    <w:rsid w:val="007271F9"/>
    <w:rsid w:val="00727A10"/>
    <w:rsid w:val="00730968"/>
    <w:rsid w:val="00732DB4"/>
    <w:rsid w:val="00732E29"/>
    <w:rsid w:val="00734A31"/>
    <w:rsid w:val="00737841"/>
    <w:rsid w:val="00740975"/>
    <w:rsid w:val="007409C0"/>
    <w:rsid w:val="00740BCF"/>
    <w:rsid w:val="007412D4"/>
    <w:rsid w:val="00752957"/>
    <w:rsid w:val="00752FD3"/>
    <w:rsid w:val="007561FE"/>
    <w:rsid w:val="007604BC"/>
    <w:rsid w:val="00762531"/>
    <w:rsid w:val="00763957"/>
    <w:rsid w:val="0076539C"/>
    <w:rsid w:val="00766783"/>
    <w:rsid w:val="007669A7"/>
    <w:rsid w:val="00777D82"/>
    <w:rsid w:val="00780AAC"/>
    <w:rsid w:val="00780ED9"/>
    <w:rsid w:val="007815FE"/>
    <w:rsid w:val="00782683"/>
    <w:rsid w:val="00782E9D"/>
    <w:rsid w:val="00783CE2"/>
    <w:rsid w:val="00785A95"/>
    <w:rsid w:val="00792ADB"/>
    <w:rsid w:val="00795F48"/>
    <w:rsid w:val="00795F54"/>
    <w:rsid w:val="00796E5B"/>
    <w:rsid w:val="00797FD8"/>
    <w:rsid w:val="007A02E2"/>
    <w:rsid w:val="007A2D26"/>
    <w:rsid w:val="007A2D42"/>
    <w:rsid w:val="007A31AB"/>
    <w:rsid w:val="007B118F"/>
    <w:rsid w:val="007B1335"/>
    <w:rsid w:val="007B7F1A"/>
    <w:rsid w:val="007C20AF"/>
    <w:rsid w:val="007C4159"/>
    <w:rsid w:val="007C5095"/>
    <w:rsid w:val="007C5490"/>
    <w:rsid w:val="007C6B8B"/>
    <w:rsid w:val="007D2FC3"/>
    <w:rsid w:val="007D675E"/>
    <w:rsid w:val="007D7E67"/>
    <w:rsid w:val="007E01DE"/>
    <w:rsid w:val="007E130A"/>
    <w:rsid w:val="007E18BC"/>
    <w:rsid w:val="007E39C0"/>
    <w:rsid w:val="007E5F06"/>
    <w:rsid w:val="007F050C"/>
    <w:rsid w:val="007F09C1"/>
    <w:rsid w:val="007F16C7"/>
    <w:rsid w:val="007F1B4C"/>
    <w:rsid w:val="0080273B"/>
    <w:rsid w:val="00804968"/>
    <w:rsid w:val="0080706E"/>
    <w:rsid w:val="008074A2"/>
    <w:rsid w:val="0081260A"/>
    <w:rsid w:val="00813B94"/>
    <w:rsid w:val="008142A2"/>
    <w:rsid w:val="00815902"/>
    <w:rsid w:val="00815C6A"/>
    <w:rsid w:val="00821AC0"/>
    <w:rsid w:val="00823943"/>
    <w:rsid w:val="00824C5D"/>
    <w:rsid w:val="00827284"/>
    <w:rsid w:val="008272FE"/>
    <w:rsid w:val="008316FA"/>
    <w:rsid w:val="00832C7E"/>
    <w:rsid w:val="00833039"/>
    <w:rsid w:val="00834BC5"/>
    <w:rsid w:val="00841B2E"/>
    <w:rsid w:val="00842EB5"/>
    <w:rsid w:val="00844D99"/>
    <w:rsid w:val="008464C0"/>
    <w:rsid w:val="00847051"/>
    <w:rsid w:val="00851D25"/>
    <w:rsid w:val="0085515E"/>
    <w:rsid w:val="00855DA0"/>
    <w:rsid w:val="00855F4F"/>
    <w:rsid w:val="00860936"/>
    <w:rsid w:val="00861E50"/>
    <w:rsid w:val="00864E97"/>
    <w:rsid w:val="00870121"/>
    <w:rsid w:val="0087131E"/>
    <w:rsid w:val="00875014"/>
    <w:rsid w:val="008757A7"/>
    <w:rsid w:val="0087756E"/>
    <w:rsid w:val="00880A5C"/>
    <w:rsid w:val="00880AEE"/>
    <w:rsid w:val="008818F2"/>
    <w:rsid w:val="008824C1"/>
    <w:rsid w:val="008857F1"/>
    <w:rsid w:val="00886739"/>
    <w:rsid w:val="00887EA7"/>
    <w:rsid w:val="00890F95"/>
    <w:rsid w:val="008923B4"/>
    <w:rsid w:val="00894865"/>
    <w:rsid w:val="008955C4"/>
    <w:rsid w:val="00896017"/>
    <w:rsid w:val="008A03F1"/>
    <w:rsid w:val="008A065F"/>
    <w:rsid w:val="008A10AC"/>
    <w:rsid w:val="008A1410"/>
    <w:rsid w:val="008A1894"/>
    <w:rsid w:val="008A3781"/>
    <w:rsid w:val="008A3BBD"/>
    <w:rsid w:val="008A51D2"/>
    <w:rsid w:val="008B2E59"/>
    <w:rsid w:val="008B317B"/>
    <w:rsid w:val="008B3880"/>
    <w:rsid w:val="008B4D70"/>
    <w:rsid w:val="008B4E18"/>
    <w:rsid w:val="008B5659"/>
    <w:rsid w:val="008B7BA1"/>
    <w:rsid w:val="008C0C43"/>
    <w:rsid w:val="008C12E3"/>
    <w:rsid w:val="008C49EC"/>
    <w:rsid w:val="008C5B54"/>
    <w:rsid w:val="008C7C3E"/>
    <w:rsid w:val="008D4FCB"/>
    <w:rsid w:val="008E00BB"/>
    <w:rsid w:val="008E2893"/>
    <w:rsid w:val="008E467A"/>
    <w:rsid w:val="008E4873"/>
    <w:rsid w:val="008E53D5"/>
    <w:rsid w:val="008E56C1"/>
    <w:rsid w:val="008F0F27"/>
    <w:rsid w:val="008F2662"/>
    <w:rsid w:val="008F3AD0"/>
    <w:rsid w:val="008F6528"/>
    <w:rsid w:val="008F7BF0"/>
    <w:rsid w:val="00900564"/>
    <w:rsid w:val="00903A56"/>
    <w:rsid w:val="009046FC"/>
    <w:rsid w:val="009061C6"/>
    <w:rsid w:val="009061FA"/>
    <w:rsid w:val="009076F5"/>
    <w:rsid w:val="009105D4"/>
    <w:rsid w:val="009113B7"/>
    <w:rsid w:val="00912BEE"/>
    <w:rsid w:val="009133FC"/>
    <w:rsid w:val="00913475"/>
    <w:rsid w:val="0091389B"/>
    <w:rsid w:val="00913909"/>
    <w:rsid w:val="0091433C"/>
    <w:rsid w:val="009154E3"/>
    <w:rsid w:val="009161D0"/>
    <w:rsid w:val="00916F00"/>
    <w:rsid w:val="00920F9B"/>
    <w:rsid w:val="00922223"/>
    <w:rsid w:val="00924D11"/>
    <w:rsid w:val="00925385"/>
    <w:rsid w:val="00930875"/>
    <w:rsid w:val="0093354A"/>
    <w:rsid w:val="00934505"/>
    <w:rsid w:val="00935A94"/>
    <w:rsid w:val="00940639"/>
    <w:rsid w:val="00940967"/>
    <w:rsid w:val="00940D09"/>
    <w:rsid w:val="00941D0E"/>
    <w:rsid w:val="00941EAE"/>
    <w:rsid w:val="0094264D"/>
    <w:rsid w:val="00942DF4"/>
    <w:rsid w:val="009444E0"/>
    <w:rsid w:val="00951554"/>
    <w:rsid w:val="00951797"/>
    <w:rsid w:val="00952675"/>
    <w:rsid w:val="0095635A"/>
    <w:rsid w:val="009563F3"/>
    <w:rsid w:val="0096407C"/>
    <w:rsid w:val="00973410"/>
    <w:rsid w:val="009812BE"/>
    <w:rsid w:val="00981982"/>
    <w:rsid w:val="0098691D"/>
    <w:rsid w:val="00986F31"/>
    <w:rsid w:val="00990859"/>
    <w:rsid w:val="009912F3"/>
    <w:rsid w:val="00996E05"/>
    <w:rsid w:val="009978C3"/>
    <w:rsid w:val="009A094E"/>
    <w:rsid w:val="009A0D9B"/>
    <w:rsid w:val="009A1FC5"/>
    <w:rsid w:val="009A2105"/>
    <w:rsid w:val="009A28B3"/>
    <w:rsid w:val="009A3D1D"/>
    <w:rsid w:val="009A5223"/>
    <w:rsid w:val="009A5AEF"/>
    <w:rsid w:val="009A6D94"/>
    <w:rsid w:val="009A7459"/>
    <w:rsid w:val="009B7B58"/>
    <w:rsid w:val="009C0594"/>
    <w:rsid w:val="009C0FCD"/>
    <w:rsid w:val="009C1DCE"/>
    <w:rsid w:val="009C1F42"/>
    <w:rsid w:val="009C28FB"/>
    <w:rsid w:val="009C3827"/>
    <w:rsid w:val="009C40B7"/>
    <w:rsid w:val="009D1242"/>
    <w:rsid w:val="009D2991"/>
    <w:rsid w:val="009D2B7B"/>
    <w:rsid w:val="009D4FB7"/>
    <w:rsid w:val="009D5065"/>
    <w:rsid w:val="009E110E"/>
    <w:rsid w:val="009E14A2"/>
    <w:rsid w:val="009E2AD9"/>
    <w:rsid w:val="009E5FB0"/>
    <w:rsid w:val="009E7867"/>
    <w:rsid w:val="009F0B51"/>
    <w:rsid w:val="009F2463"/>
    <w:rsid w:val="009F4241"/>
    <w:rsid w:val="009F4DB1"/>
    <w:rsid w:val="009F718D"/>
    <w:rsid w:val="009F7DF6"/>
    <w:rsid w:val="00A00603"/>
    <w:rsid w:val="00A01F84"/>
    <w:rsid w:val="00A0403F"/>
    <w:rsid w:val="00A04D8E"/>
    <w:rsid w:val="00A142CB"/>
    <w:rsid w:val="00A17704"/>
    <w:rsid w:val="00A246E9"/>
    <w:rsid w:val="00A32DAF"/>
    <w:rsid w:val="00A3301C"/>
    <w:rsid w:val="00A3375E"/>
    <w:rsid w:val="00A40425"/>
    <w:rsid w:val="00A4103A"/>
    <w:rsid w:val="00A4198B"/>
    <w:rsid w:val="00A43CC1"/>
    <w:rsid w:val="00A4633A"/>
    <w:rsid w:val="00A538C6"/>
    <w:rsid w:val="00A54D7A"/>
    <w:rsid w:val="00A55008"/>
    <w:rsid w:val="00A552E3"/>
    <w:rsid w:val="00A5600D"/>
    <w:rsid w:val="00A57792"/>
    <w:rsid w:val="00A63CB8"/>
    <w:rsid w:val="00A651D7"/>
    <w:rsid w:val="00A656E6"/>
    <w:rsid w:val="00A70A8B"/>
    <w:rsid w:val="00A726D2"/>
    <w:rsid w:val="00A740B7"/>
    <w:rsid w:val="00A75463"/>
    <w:rsid w:val="00A770F4"/>
    <w:rsid w:val="00A847BF"/>
    <w:rsid w:val="00A84E64"/>
    <w:rsid w:val="00A871D3"/>
    <w:rsid w:val="00A92E57"/>
    <w:rsid w:val="00A945A9"/>
    <w:rsid w:val="00A962AF"/>
    <w:rsid w:val="00AA01D4"/>
    <w:rsid w:val="00AA1253"/>
    <w:rsid w:val="00AA1666"/>
    <w:rsid w:val="00AA2366"/>
    <w:rsid w:val="00AA2FE9"/>
    <w:rsid w:val="00AA3E09"/>
    <w:rsid w:val="00AA5A7C"/>
    <w:rsid w:val="00AA7351"/>
    <w:rsid w:val="00AB10E0"/>
    <w:rsid w:val="00AB40DB"/>
    <w:rsid w:val="00AB5ECC"/>
    <w:rsid w:val="00AC4E9B"/>
    <w:rsid w:val="00AC51E1"/>
    <w:rsid w:val="00AD078B"/>
    <w:rsid w:val="00AD3734"/>
    <w:rsid w:val="00AD3768"/>
    <w:rsid w:val="00AD5567"/>
    <w:rsid w:val="00AE1DCD"/>
    <w:rsid w:val="00AE30E7"/>
    <w:rsid w:val="00AE3544"/>
    <w:rsid w:val="00AF0475"/>
    <w:rsid w:val="00AF233B"/>
    <w:rsid w:val="00AF648B"/>
    <w:rsid w:val="00AF6AFF"/>
    <w:rsid w:val="00AF6CFF"/>
    <w:rsid w:val="00AF6FBC"/>
    <w:rsid w:val="00B017C6"/>
    <w:rsid w:val="00B0237B"/>
    <w:rsid w:val="00B04556"/>
    <w:rsid w:val="00B05685"/>
    <w:rsid w:val="00B07FBE"/>
    <w:rsid w:val="00B109B0"/>
    <w:rsid w:val="00B10ECB"/>
    <w:rsid w:val="00B12BD8"/>
    <w:rsid w:val="00B17D19"/>
    <w:rsid w:val="00B210E4"/>
    <w:rsid w:val="00B21C01"/>
    <w:rsid w:val="00B2357F"/>
    <w:rsid w:val="00B2466A"/>
    <w:rsid w:val="00B24868"/>
    <w:rsid w:val="00B260C1"/>
    <w:rsid w:val="00B33787"/>
    <w:rsid w:val="00B360ED"/>
    <w:rsid w:val="00B41B06"/>
    <w:rsid w:val="00B43C56"/>
    <w:rsid w:val="00B50798"/>
    <w:rsid w:val="00B513EA"/>
    <w:rsid w:val="00B52391"/>
    <w:rsid w:val="00B5352C"/>
    <w:rsid w:val="00B5592F"/>
    <w:rsid w:val="00B55C79"/>
    <w:rsid w:val="00B5644A"/>
    <w:rsid w:val="00B56550"/>
    <w:rsid w:val="00B573EC"/>
    <w:rsid w:val="00B57D3C"/>
    <w:rsid w:val="00B61296"/>
    <w:rsid w:val="00B643C1"/>
    <w:rsid w:val="00B65240"/>
    <w:rsid w:val="00B66747"/>
    <w:rsid w:val="00B67ACA"/>
    <w:rsid w:val="00B70799"/>
    <w:rsid w:val="00B71FBB"/>
    <w:rsid w:val="00B7539F"/>
    <w:rsid w:val="00B807D2"/>
    <w:rsid w:val="00B826B1"/>
    <w:rsid w:val="00B8368F"/>
    <w:rsid w:val="00B86023"/>
    <w:rsid w:val="00B87FC4"/>
    <w:rsid w:val="00B948A6"/>
    <w:rsid w:val="00B969C7"/>
    <w:rsid w:val="00B97805"/>
    <w:rsid w:val="00BA2960"/>
    <w:rsid w:val="00BA3745"/>
    <w:rsid w:val="00BA39D7"/>
    <w:rsid w:val="00BA5C25"/>
    <w:rsid w:val="00BB1589"/>
    <w:rsid w:val="00BB23CF"/>
    <w:rsid w:val="00BB3B89"/>
    <w:rsid w:val="00BB4669"/>
    <w:rsid w:val="00BB6718"/>
    <w:rsid w:val="00BC363C"/>
    <w:rsid w:val="00BC5464"/>
    <w:rsid w:val="00BD2436"/>
    <w:rsid w:val="00BD2793"/>
    <w:rsid w:val="00BD387A"/>
    <w:rsid w:val="00BE01AE"/>
    <w:rsid w:val="00BE08A2"/>
    <w:rsid w:val="00BE11EA"/>
    <w:rsid w:val="00BE185F"/>
    <w:rsid w:val="00BE1FAE"/>
    <w:rsid w:val="00BE6FC0"/>
    <w:rsid w:val="00BF14B3"/>
    <w:rsid w:val="00BF3245"/>
    <w:rsid w:val="00BF423C"/>
    <w:rsid w:val="00BF630A"/>
    <w:rsid w:val="00BF700A"/>
    <w:rsid w:val="00C02226"/>
    <w:rsid w:val="00C06AB9"/>
    <w:rsid w:val="00C06FB7"/>
    <w:rsid w:val="00C117F0"/>
    <w:rsid w:val="00C124F1"/>
    <w:rsid w:val="00C12FF4"/>
    <w:rsid w:val="00C1621C"/>
    <w:rsid w:val="00C1689A"/>
    <w:rsid w:val="00C17187"/>
    <w:rsid w:val="00C176EA"/>
    <w:rsid w:val="00C2016F"/>
    <w:rsid w:val="00C22574"/>
    <w:rsid w:val="00C22628"/>
    <w:rsid w:val="00C23800"/>
    <w:rsid w:val="00C23FC2"/>
    <w:rsid w:val="00C31E18"/>
    <w:rsid w:val="00C32373"/>
    <w:rsid w:val="00C32609"/>
    <w:rsid w:val="00C3518D"/>
    <w:rsid w:val="00C404C7"/>
    <w:rsid w:val="00C421A8"/>
    <w:rsid w:val="00C42E71"/>
    <w:rsid w:val="00C43CFA"/>
    <w:rsid w:val="00C44E51"/>
    <w:rsid w:val="00C46364"/>
    <w:rsid w:val="00C469B0"/>
    <w:rsid w:val="00C46FF9"/>
    <w:rsid w:val="00C47CC1"/>
    <w:rsid w:val="00C5099A"/>
    <w:rsid w:val="00C51C29"/>
    <w:rsid w:val="00C51D0C"/>
    <w:rsid w:val="00C52081"/>
    <w:rsid w:val="00C52A5E"/>
    <w:rsid w:val="00C546A3"/>
    <w:rsid w:val="00C56794"/>
    <w:rsid w:val="00C62CD2"/>
    <w:rsid w:val="00C65CD0"/>
    <w:rsid w:val="00C711AB"/>
    <w:rsid w:val="00C74DAA"/>
    <w:rsid w:val="00C76BCE"/>
    <w:rsid w:val="00C80EF8"/>
    <w:rsid w:val="00C8145C"/>
    <w:rsid w:val="00C86277"/>
    <w:rsid w:val="00C8638B"/>
    <w:rsid w:val="00C8664A"/>
    <w:rsid w:val="00C90307"/>
    <w:rsid w:val="00C916C0"/>
    <w:rsid w:val="00C931A6"/>
    <w:rsid w:val="00C93628"/>
    <w:rsid w:val="00C93F16"/>
    <w:rsid w:val="00C94455"/>
    <w:rsid w:val="00C944B5"/>
    <w:rsid w:val="00C96171"/>
    <w:rsid w:val="00CA0479"/>
    <w:rsid w:val="00CA2ED8"/>
    <w:rsid w:val="00CA7AB3"/>
    <w:rsid w:val="00CB02C0"/>
    <w:rsid w:val="00CB5E63"/>
    <w:rsid w:val="00CB7950"/>
    <w:rsid w:val="00CC0895"/>
    <w:rsid w:val="00CC120C"/>
    <w:rsid w:val="00CC308D"/>
    <w:rsid w:val="00CC3321"/>
    <w:rsid w:val="00CC3B99"/>
    <w:rsid w:val="00CC5D10"/>
    <w:rsid w:val="00CC7905"/>
    <w:rsid w:val="00CD1391"/>
    <w:rsid w:val="00CD204B"/>
    <w:rsid w:val="00CD3CD7"/>
    <w:rsid w:val="00CD49F1"/>
    <w:rsid w:val="00CD78E5"/>
    <w:rsid w:val="00CE0E0D"/>
    <w:rsid w:val="00CE2C51"/>
    <w:rsid w:val="00CE31AB"/>
    <w:rsid w:val="00CF001E"/>
    <w:rsid w:val="00CF09D0"/>
    <w:rsid w:val="00CF1BF4"/>
    <w:rsid w:val="00CF2730"/>
    <w:rsid w:val="00CF3405"/>
    <w:rsid w:val="00CF5E45"/>
    <w:rsid w:val="00CF65F8"/>
    <w:rsid w:val="00CF6D7C"/>
    <w:rsid w:val="00CF71B9"/>
    <w:rsid w:val="00CF7480"/>
    <w:rsid w:val="00D045AB"/>
    <w:rsid w:val="00D0467C"/>
    <w:rsid w:val="00D0645F"/>
    <w:rsid w:val="00D16C74"/>
    <w:rsid w:val="00D20E5D"/>
    <w:rsid w:val="00D241AA"/>
    <w:rsid w:val="00D24700"/>
    <w:rsid w:val="00D24AD3"/>
    <w:rsid w:val="00D27106"/>
    <w:rsid w:val="00D30AE4"/>
    <w:rsid w:val="00D31465"/>
    <w:rsid w:val="00D330EF"/>
    <w:rsid w:val="00D3638A"/>
    <w:rsid w:val="00D375E1"/>
    <w:rsid w:val="00D41ABA"/>
    <w:rsid w:val="00D42109"/>
    <w:rsid w:val="00D435E0"/>
    <w:rsid w:val="00D4404D"/>
    <w:rsid w:val="00D45B46"/>
    <w:rsid w:val="00D46344"/>
    <w:rsid w:val="00D53422"/>
    <w:rsid w:val="00D54766"/>
    <w:rsid w:val="00D55339"/>
    <w:rsid w:val="00D611B3"/>
    <w:rsid w:val="00D63B8B"/>
    <w:rsid w:val="00D67525"/>
    <w:rsid w:val="00D71323"/>
    <w:rsid w:val="00D73AA1"/>
    <w:rsid w:val="00D75AA3"/>
    <w:rsid w:val="00D76412"/>
    <w:rsid w:val="00D76E7E"/>
    <w:rsid w:val="00D77C44"/>
    <w:rsid w:val="00D811AB"/>
    <w:rsid w:val="00D8215D"/>
    <w:rsid w:val="00D9408A"/>
    <w:rsid w:val="00D9532F"/>
    <w:rsid w:val="00D95D38"/>
    <w:rsid w:val="00D96D6A"/>
    <w:rsid w:val="00D96F56"/>
    <w:rsid w:val="00D97B58"/>
    <w:rsid w:val="00DA01A8"/>
    <w:rsid w:val="00DA14B0"/>
    <w:rsid w:val="00DA155B"/>
    <w:rsid w:val="00DB144C"/>
    <w:rsid w:val="00DC03D8"/>
    <w:rsid w:val="00DC55BF"/>
    <w:rsid w:val="00DC613F"/>
    <w:rsid w:val="00DC665C"/>
    <w:rsid w:val="00DC6BC4"/>
    <w:rsid w:val="00DD03F8"/>
    <w:rsid w:val="00DD0B68"/>
    <w:rsid w:val="00DD2900"/>
    <w:rsid w:val="00DD3E00"/>
    <w:rsid w:val="00DD3E2C"/>
    <w:rsid w:val="00DD4837"/>
    <w:rsid w:val="00DD4F32"/>
    <w:rsid w:val="00DE2188"/>
    <w:rsid w:val="00DE6199"/>
    <w:rsid w:val="00DF0308"/>
    <w:rsid w:val="00DF1462"/>
    <w:rsid w:val="00DF181C"/>
    <w:rsid w:val="00DF2702"/>
    <w:rsid w:val="00DF5EE6"/>
    <w:rsid w:val="00E021C2"/>
    <w:rsid w:val="00E04545"/>
    <w:rsid w:val="00E04EA7"/>
    <w:rsid w:val="00E116E3"/>
    <w:rsid w:val="00E1356F"/>
    <w:rsid w:val="00E21629"/>
    <w:rsid w:val="00E22993"/>
    <w:rsid w:val="00E26398"/>
    <w:rsid w:val="00E27669"/>
    <w:rsid w:val="00E30568"/>
    <w:rsid w:val="00E31A59"/>
    <w:rsid w:val="00E32049"/>
    <w:rsid w:val="00E32E65"/>
    <w:rsid w:val="00E34B0B"/>
    <w:rsid w:val="00E34C13"/>
    <w:rsid w:val="00E35082"/>
    <w:rsid w:val="00E35805"/>
    <w:rsid w:val="00E40DF3"/>
    <w:rsid w:val="00E40E5F"/>
    <w:rsid w:val="00E42D54"/>
    <w:rsid w:val="00E43F43"/>
    <w:rsid w:val="00E442FC"/>
    <w:rsid w:val="00E4794A"/>
    <w:rsid w:val="00E47F99"/>
    <w:rsid w:val="00E51FD9"/>
    <w:rsid w:val="00E525A0"/>
    <w:rsid w:val="00E52911"/>
    <w:rsid w:val="00E53036"/>
    <w:rsid w:val="00E536F5"/>
    <w:rsid w:val="00E53FB2"/>
    <w:rsid w:val="00E574BB"/>
    <w:rsid w:val="00E62641"/>
    <w:rsid w:val="00E62ADB"/>
    <w:rsid w:val="00E63709"/>
    <w:rsid w:val="00E65CCF"/>
    <w:rsid w:val="00E65DCF"/>
    <w:rsid w:val="00E67808"/>
    <w:rsid w:val="00E67C02"/>
    <w:rsid w:val="00E7489A"/>
    <w:rsid w:val="00E76127"/>
    <w:rsid w:val="00E77DD8"/>
    <w:rsid w:val="00E82316"/>
    <w:rsid w:val="00E87BDF"/>
    <w:rsid w:val="00E904B5"/>
    <w:rsid w:val="00E92266"/>
    <w:rsid w:val="00E935F1"/>
    <w:rsid w:val="00E93878"/>
    <w:rsid w:val="00E93FCD"/>
    <w:rsid w:val="00E943C2"/>
    <w:rsid w:val="00E972BC"/>
    <w:rsid w:val="00EA0228"/>
    <w:rsid w:val="00EA0A77"/>
    <w:rsid w:val="00EA224F"/>
    <w:rsid w:val="00EA3203"/>
    <w:rsid w:val="00EA3407"/>
    <w:rsid w:val="00EA34D9"/>
    <w:rsid w:val="00EA39C5"/>
    <w:rsid w:val="00EA4A4E"/>
    <w:rsid w:val="00EB726C"/>
    <w:rsid w:val="00EC01CE"/>
    <w:rsid w:val="00EC2097"/>
    <w:rsid w:val="00EC36FC"/>
    <w:rsid w:val="00EC3A65"/>
    <w:rsid w:val="00EC3F6D"/>
    <w:rsid w:val="00EC668F"/>
    <w:rsid w:val="00ED140E"/>
    <w:rsid w:val="00ED156F"/>
    <w:rsid w:val="00ED164E"/>
    <w:rsid w:val="00ED18B6"/>
    <w:rsid w:val="00ED7097"/>
    <w:rsid w:val="00ED70CD"/>
    <w:rsid w:val="00ED7440"/>
    <w:rsid w:val="00ED759F"/>
    <w:rsid w:val="00ED7B12"/>
    <w:rsid w:val="00EE2899"/>
    <w:rsid w:val="00EE37D9"/>
    <w:rsid w:val="00EE613E"/>
    <w:rsid w:val="00EF01E1"/>
    <w:rsid w:val="00EF2854"/>
    <w:rsid w:val="00EF360A"/>
    <w:rsid w:val="00EF4E8F"/>
    <w:rsid w:val="00EF5BCC"/>
    <w:rsid w:val="00EF6D02"/>
    <w:rsid w:val="00F00382"/>
    <w:rsid w:val="00F01E1C"/>
    <w:rsid w:val="00F02336"/>
    <w:rsid w:val="00F061E0"/>
    <w:rsid w:val="00F07323"/>
    <w:rsid w:val="00F074A3"/>
    <w:rsid w:val="00F13EAB"/>
    <w:rsid w:val="00F153FC"/>
    <w:rsid w:val="00F25BC6"/>
    <w:rsid w:val="00F26F25"/>
    <w:rsid w:val="00F30303"/>
    <w:rsid w:val="00F3167A"/>
    <w:rsid w:val="00F327B2"/>
    <w:rsid w:val="00F4000A"/>
    <w:rsid w:val="00F42F4A"/>
    <w:rsid w:val="00F46B6E"/>
    <w:rsid w:val="00F47DD1"/>
    <w:rsid w:val="00F52872"/>
    <w:rsid w:val="00F52EC5"/>
    <w:rsid w:val="00F53582"/>
    <w:rsid w:val="00F535FD"/>
    <w:rsid w:val="00F539B5"/>
    <w:rsid w:val="00F53E82"/>
    <w:rsid w:val="00F60F46"/>
    <w:rsid w:val="00F625B9"/>
    <w:rsid w:val="00F62A10"/>
    <w:rsid w:val="00F62EB2"/>
    <w:rsid w:val="00F63220"/>
    <w:rsid w:val="00F6717E"/>
    <w:rsid w:val="00F71F59"/>
    <w:rsid w:val="00F75C39"/>
    <w:rsid w:val="00F83F74"/>
    <w:rsid w:val="00F85F5B"/>
    <w:rsid w:val="00F86972"/>
    <w:rsid w:val="00F87ACF"/>
    <w:rsid w:val="00F87D39"/>
    <w:rsid w:val="00F90A44"/>
    <w:rsid w:val="00F9148A"/>
    <w:rsid w:val="00F93A34"/>
    <w:rsid w:val="00F945B1"/>
    <w:rsid w:val="00F94869"/>
    <w:rsid w:val="00F9683A"/>
    <w:rsid w:val="00F97C14"/>
    <w:rsid w:val="00FB0611"/>
    <w:rsid w:val="00FB10EE"/>
    <w:rsid w:val="00FB4EF5"/>
    <w:rsid w:val="00FB5A9A"/>
    <w:rsid w:val="00FC0EF9"/>
    <w:rsid w:val="00FC1612"/>
    <w:rsid w:val="00FC1DE2"/>
    <w:rsid w:val="00FC244D"/>
    <w:rsid w:val="00FC3438"/>
    <w:rsid w:val="00FC4FBF"/>
    <w:rsid w:val="00FC5EE2"/>
    <w:rsid w:val="00FC5F5D"/>
    <w:rsid w:val="00FC67F5"/>
    <w:rsid w:val="00FD0A58"/>
    <w:rsid w:val="00FD1537"/>
    <w:rsid w:val="00FD65EA"/>
    <w:rsid w:val="00FD72EE"/>
    <w:rsid w:val="00FD78A3"/>
    <w:rsid w:val="00FE03E2"/>
    <w:rsid w:val="00FE06BA"/>
    <w:rsid w:val="00FE34EF"/>
    <w:rsid w:val="00FE6CFF"/>
    <w:rsid w:val="00FF23F5"/>
    <w:rsid w:val="00FF37E8"/>
    <w:rsid w:val="00FF6740"/>
    <w:rsid w:val="00FF7367"/>
    <w:rsid w:val="00FF742D"/>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semiHidden/>
    <w:unhideWhenUsed/>
    <w:qFormat/>
    <w:rsid w:val="008B4E1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link w:val="Heading6Char"/>
    <w:semiHidden/>
    <w:unhideWhenUsed/>
    <w:qFormat/>
    <w:rsid w:val="00796E5B"/>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uiPriority w:val="99"/>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pPr>
      <w:spacing w:after="120" w:line="480" w:lineRule="auto"/>
    </w:pPr>
  </w:style>
  <w:style w:type="paragraph" w:styleId="BalloonText">
    <w:name w:val="Balloon Text"/>
    <w:basedOn w:val="Normal"/>
    <w:semiHidden/>
    <w:rPr>
      <w:rFonts w:ascii="Tahoma" w:hAnsi="Tahoma" w:cs="Tahoma"/>
      <w:sz w:val="16"/>
      <w:szCs w:val="16"/>
    </w:rPr>
  </w:style>
  <w:style w:type="character" w:styleId="Hyperlink">
    <w:name w:val="Hyperlink"/>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aliases w:val="Bullets,list1,b1,List Paragraph Char Char,Number_1,Normal Sentence,ListPar1,new,SGLText List Paragraph,List Paragraph2,List Paragraph11,List Paragraph21,lp1,Indented Paragraph,Bullet 1,Use Case List Paragraph,Bullet for no #'s,B1"/>
    <w:basedOn w:val="Normal"/>
    <w:link w:val="ListParagraphChar"/>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D241AA"/>
    <w:rPr>
      <w:rFonts w:ascii="Calibri" w:eastAsia="Calibri" w:hAnsi="Calibr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5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qFormat/>
    <w:locked/>
    <w:rsid w:val="00D241AA"/>
    <w:rPr>
      <w:rFonts w:ascii="Calibri" w:eastAsia="Calibri" w:hAnsi="Calibri"/>
      <w:sz w:val="22"/>
      <w:szCs w:val="22"/>
    </w:rPr>
  </w:style>
  <w:style w:type="character" w:styleId="Emphasis">
    <w:name w:val="Emphasis"/>
    <w:basedOn w:val="DefaultParagraphFont"/>
    <w:uiPriority w:val="20"/>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aliases w:val="Bullets Char,list1 Char,b1 Char,List Paragraph Char Char Char,Number_1 Char,Normal Sentence Char,ListPar1 Char,new Char,SGLText List Paragraph Char,List Paragraph2 Char,List Paragraph11 Char,List Paragraph21 Char,lp1 Char,B1 Char"/>
    <w:link w:val="ListParagraph"/>
    <w:qFormat/>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uiPriority w:val="10"/>
    <w:qFormat/>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character" w:customStyle="1" w:styleId="CharAttribute7">
    <w:name w:val="CharAttribute7"/>
    <w:rsid w:val="009C40B7"/>
    <w:rPr>
      <w:rFonts w:ascii="Arial" w:eastAsia="Times New Roman"/>
      <w:sz w:val="22"/>
    </w:rPr>
  </w:style>
  <w:style w:type="paragraph" w:customStyle="1" w:styleId="ParaAttribute8">
    <w:name w:val="ParaAttribute8"/>
    <w:rsid w:val="009C40B7"/>
    <w:pPr>
      <w:tabs>
        <w:tab w:val="left" w:pos="-1440"/>
        <w:tab w:val="left" w:pos="-720"/>
        <w:tab w:val="left" w:pos="3600"/>
        <w:tab w:val="left" w:pos="6480"/>
      </w:tabs>
    </w:pPr>
    <w:rPr>
      <w:rFonts w:eastAsia="Batang"/>
    </w:rPr>
  </w:style>
  <w:style w:type="character" w:customStyle="1" w:styleId="CharAttribute36">
    <w:name w:val="CharAttribute36"/>
    <w:rsid w:val="009C40B7"/>
    <w:rPr>
      <w:rFonts w:ascii="Arial" w:eastAsia="Times New Roman"/>
      <w:b/>
      <w:sz w:val="22"/>
    </w:rPr>
  </w:style>
  <w:style w:type="character" w:customStyle="1" w:styleId="CharAttribute39">
    <w:name w:val="CharAttribute39"/>
    <w:rsid w:val="009C40B7"/>
    <w:rPr>
      <w:rFonts w:ascii="Helvetica" w:eastAsia="Times New Roman"/>
      <w:color w:val="333333"/>
      <w:sz w:val="21"/>
    </w:rPr>
  </w:style>
  <w:style w:type="character" w:customStyle="1" w:styleId="CharAttribute19">
    <w:name w:val="CharAttribute19"/>
    <w:rsid w:val="009C40B7"/>
    <w:rPr>
      <w:rFonts w:ascii="Arial,Times New Roman" w:eastAsia="Arial,Times New Roman"/>
      <w:sz w:val="22"/>
    </w:rPr>
  </w:style>
  <w:style w:type="character" w:customStyle="1" w:styleId="CharAttribute44">
    <w:name w:val="CharAttribute44"/>
    <w:rsid w:val="009C40B7"/>
    <w:rPr>
      <w:rFonts w:ascii="Arial" w:eastAsia="Times New Roman"/>
      <w:b/>
      <w:i/>
      <w:sz w:val="22"/>
    </w:rPr>
  </w:style>
  <w:style w:type="character" w:customStyle="1" w:styleId="Heading6Char">
    <w:name w:val="Heading 6 Char"/>
    <w:basedOn w:val="DefaultParagraphFont"/>
    <w:link w:val="Heading6"/>
    <w:semiHidden/>
    <w:rsid w:val="00796E5B"/>
    <w:rPr>
      <w:rFonts w:asciiTheme="majorHAnsi" w:eastAsiaTheme="majorEastAsia" w:hAnsiTheme="majorHAnsi" w:cstheme="majorBidi"/>
      <w:color w:val="1F3763" w:themeColor="accent1" w:themeShade="7F"/>
      <w:sz w:val="24"/>
    </w:rPr>
  </w:style>
  <w:style w:type="table" w:styleId="TableGridLight">
    <w:name w:val="Grid Table Light"/>
    <w:basedOn w:val="TableNormal"/>
    <w:uiPriority w:val="40"/>
    <w:rsid w:val="007271F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Normal1">
    <w:name w:val="Normal1"/>
    <w:rsid w:val="000B54F6"/>
    <w:pPr>
      <w:spacing w:after="200" w:line="276" w:lineRule="auto"/>
    </w:pPr>
    <w:rPr>
      <w:rFonts w:ascii="Calibri" w:eastAsia="Calibri" w:hAnsi="Calibri" w:cs="Calibri"/>
      <w:color w:val="000000"/>
      <w:sz w:val="22"/>
    </w:rPr>
  </w:style>
  <w:style w:type="paragraph" w:customStyle="1" w:styleId="NormalwebChar">
    <w:name w:val="Normal(web) Char"/>
    <w:basedOn w:val="Normal"/>
    <w:rsid w:val="000B54F6"/>
    <w:pPr>
      <w:widowControl w:val="0"/>
    </w:pPr>
    <w:rPr>
      <w:rFonts w:ascii="Arial" w:hAnsi="Arial" w:cs="Arial"/>
      <w:b/>
      <w:bCs/>
      <w:noProof/>
      <w:color w:val="0000FF"/>
      <w:sz w:val="22"/>
    </w:rPr>
  </w:style>
  <w:style w:type="paragraph" w:customStyle="1" w:styleId="SectionTitle">
    <w:name w:val="Section Title"/>
    <w:basedOn w:val="Normal"/>
    <w:qFormat/>
    <w:rsid w:val="004A7ED8"/>
    <w:pPr>
      <w:spacing w:after="100"/>
    </w:pPr>
    <w:rPr>
      <w:rFonts w:ascii="Verdana" w:eastAsia="Calibri" w:hAnsi="Verdana"/>
      <w:b/>
      <w:noProof/>
      <w:color w:val="FA6900"/>
      <w:sz w:val="36"/>
      <w:szCs w:val="36"/>
      <w:lang w:val="fr-FR"/>
    </w:rPr>
  </w:style>
  <w:style w:type="paragraph" w:styleId="PlainText">
    <w:name w:val="Plain Text"/>
    <w:basedOn w:val="Normal"/>
    <w:link w:val="PlainTextChar"/>
    <w:uiPriority w:val="99"/>
    <w:unhideWhenUsed/>
    <w:rsid w:val="00440ABB"/>
    <w:rPr>
      <w:rFonts w:ascii="Consolas" w:eastAsia="Calibri" w:hAnsi="Consolas"/>
      <w:sz w:val="21"/>
      <w:szCs w:val="21"/>
    </w:rPr>
  </w:style>
  <w:style w:type="character" w:customStyle="1" w:styleId="PlainTextChar">
    <w:name w:val="Plain Text Char"/>
    <w:basedOn w:val="DefaultParagraphFont"/>
    <w:link w:val="PlainText"/>
    <w:uiPriority w:val="99"/>
    <w:rsid w:val="00440ABB"/>
    <w:rPr>
      <w:rFonts w:ascii="Consolas" w:eastAsia="Calibri" w:hAnsi="Consolas"/>
      <w:sz w:val="21"/>
      <w:szCs w:val="21"/>
    </w:rPr>
  </w:style>
  <w:style w:type="character" w:customStyle="1" w:styleId="TimesRomanChar">
    <w:name w:val="Times Roman Char"/>
    <w:link w:val="TimesRoman"/>
    <w:locked/>
    <w:rsid w:val="00440ABB"/>
    <w:rPr>
      <w:color w:val="FFFFFF"/>
      <w:sz w:val="24"/>
      <w:szCs w:val="24"/>
    </w:rPr>
  </w:style>
  <w:style w:type="paragraph" w:customStyle="1" w:styleId="TimesRoman">
    <w:name w:val="Times Roman"/>
    <w:basedOn w:val="Normal"/>
    <w:link w:val="TimesRomanChar"/>
    <w:rsid w:val="00440ABB"/>
    <w:pPr>
      <w:overflowPunct w:val="0"/>
      <w:autoSpaceDE w:val="0"/>
      <w:autoSpaceDN w:val="0"/>
      <w:adjustRightInd w:val="0"/>
    </w:pPr>
    <w:rPr>
      <w:color w:val="FFFFFF"/>
      <w:szCs w:val="24"/>
    </w:rPr>
  </w:style>
  <w:style w:type="paragraph" w:customStyle="1" w:styleId="Achievement">
    <w:name w:val="Achievement"/>
    <w:basedOn w:val="BodyText"/>
    <w:rsid w:val="00440ABB"/>
    <w:pPr>
      <w:spacing w:after="60" w:line="220" w:lineRule="atLeast"/>
      <w:ind w:left="240" w:right="-360" w:hanging="240"/>
    </w:pPr>
    <w:rPr>
      <w:sz w:val="20"/>
    </w:rPr>
  </w:style>
  <w:style w:type="paragraph" w:customStyle="1" w:styleId="ResTableHeading">
    <w:name w:val="ResTableHeading"/>
    <w:basedOn w:val="Normal"/>
    <w:qFormat/>
    <w:rsid w:val="007E5F06"/>
    <w:pPr>
      <w:spacing w:before="60" w:after="60"/>
    </w:pPr>
    <w:rPr>
      <w:rFonts w:ascii="Arial" w:hAnsi="Arial"/>
      <w:b/>
      <w:sz w:val="18"/>
    </w:rPr>
  </w:style>
  <w:style w:type="paragraph" w:customStyle="1" w:styleId="ResH2">
    <w:name w:val="ResH2"/>
    <w:basedOn w:val="Normal"/>
    <w:next w:val="Normal"/>
    <w:qFormat/>
    <w:rsid w:val="007E5F06"/>
    <w:pPr>
      <w:tabs>
        <w:tab w:val="right" w:pos="10800"/>
      </w:tabs>
      <w:spacing w:before="240" w:after="60"/>
    </w:pPr>
    <w:rPr>
      <w:rFonts w:ascii="Arial" w:hAnsi="Arial"/>
      <w:b/>
      <w:sz w:val="20"/>
    </w:rPr>
  </w:style>
  <w:style w:type="paragraph" w:customStyle="1" w:styleId="ResTableBullet">
    <w:name w:val="ResTableBullet"/>
    <w:qFormat/>
    <w:rsid w:val="007E5F06"/>
    <w:pPr>
      <w:numPr>
        <w:numId w:val="12"/>
      </w:numPr>
      <w:tabs>
        <w:tab w:val="left" w:pos="187"/>
      </w:tabs>
      <w:spacing w:after="20"/>
      <w:ind w:left="187" w:hanging="187"/>
    </w:pPr>
    <w:rPr>
      <w:rFonts w:ascii="Arial" w:hAnsi="Arial"/>
      <w:sz w:val="18"/>
    </w:rPr>
  </w:style>
  <w:style w:type="paragraph" w:customStyle="1" w:styleId="ResAgency">
    <w:name w:val="Res Agency"/>
    <w:basedOn w:val="Normal"/>
    <w:rsid w:val="004C410B"/>
    <w:pPr>
      <w:tabs>
        <w:tab w:val="right" w:pos="9360"/>
      </w:tabs>
      <w:suppressAutoHyphens/>
    </w:pPr>
    <w:rPr>
      <w:rFonts w:ascii="Arial Narrow" w:hAnsi="Arial Narrow" w:cs="Calibri"/>
      <w:i/>
      <w:color w:val="404040"/>
      <w:lang w:eastAsia="ar-SA"/>
    </w:rPr>
  </w:style>
  <w:style w:type="paragraph" w:customStyle="1" w:styleId="BulletsSs">
    <w:name w:val="Bullets Ss"/>
    <w:rsid w:val="007409C0"/>
    <w:pPr>
      <w:tabs>
        <w:tab w:val="num" w:pos="-360"/>
      </w:tabs>
      <w:suppressAutoHyphens/>
      <w:ind w:left="360" w:hanging="360"/>
    </w:pPr>
    <w:rPr>
      <w:rFonts w:ascii="Garamond" w:hAnsi="Garamond" w:cs="Calibri"/>
      <w:sz w:val="24"/>
      <w:szCs w:val="24"/>
      <w:lang w:eastAsia="ar-SA"/>
    </w:rPr>
  </w:style>
  <w:style w:type="paragraph" w:customStyle="1" w:styleId="ITSBullet1">
    <w:name w:val="ITS_Bullet 1"/>
    <w:basedOn w:val="BulletsSs"/>
    <w:next w:val="Normal"/>
    <w:rsid w:val="007409C0"/>
    <w:rPr>
      <w:rFonts w:ascii="Arial Narrow" w:hAnsi="Arial Narrow"/>
    </w:rPr>
  </w:style>
  <w:style w:type="paragraph" w:customStyle="1" w:styleId="Standard">
    <w:name w:val="Standard"/>
    <w:rsid w:val="00181F2D"/>
    <w:pPr>
      <w:widowControl w:val="0"/>
      <w:suppressAutoHyphens/>
      <w:textAlignment w:val="baseline"/>
    </w:pPr>
    <w:rPr>
      <w:rFonts w:eastAsia="SimSun"/>
      <w:kern w:val="1"/>
      <w:sz w:val="24"/>
      <w:szCs w:val="24"/>
      <w:lang w:eastAsia="hi-IN" w:bidi="hi-IN"/>
    </w:rPr>
  </w:style>
  <w:style w:type="character" w:customStyle="1" w:styleId="txtempstyle">
    <w:name w:val="txtempstyle"/>
    <w:rsid w:val="00181F2D"/>
    <w:rPr>
      <w:rFonts w:cs="Times New Roman"/>
    </w:rPr>
  </w:style>
  <w:style w:type="character" w:customStyle="1" w:styleId="apple-style-span">
    <w:name w:val="apple-style-span"/>
    <w:rsid w:val="00181F2D"/>
    <w:rPr>
      <w:rFonts w:cs="Times New Roman"/>
    </w:rPr>
  </w:style>
  <w:style w:type="character" w:customStyle="1" w:styleId="apple002dstyle002dspanchar">
    <w:name w:val="apple_002dstyle_002dspan__char"/>
    <w:basedOn w:val="DefaultParagraphFont"/>
    <w:rsid w:val="00181F2D"/>
  </w:style>
  <w:style w:type="paragraph" w:customStyle="1" w:styleId="Normalverdana">
    <w:name w:val="Normal + verdana"/>
    <w:basedOn w:val="BlockText"/>
    <w:link w:val="NormalverdanaChar"/>
    <w:rsid w:val="000C1F3E"/>
    <w:pPr>
      <w:pBdr>
        <w:top w:val="none" w:sz="0" w:space="0" w:color="auto"/>
        <w:left w:val="none" w:sz="0" w:space="0" w:color="auto"/>
        <w:bottom w:val="none" w:sz="0" w:space="0" w:color="auto"/>
        <w:right w:val="none" w:sz="0" w:space="0" w:color="auto"/>
      </w:pBdr>
      <w:tabs>
        <w:tab w:val="left" w:pos="720"/>
      </w:tabs>
      <w:overflowPunct w:val="0"/>
      <w:autoSpaceDE w:val="0"/>
      <w:autoSpaceDN w:val="0"/>
      <w:adjustRightInd w:val="0"/>
      <w:ind w:left="720" w:right="0" w:hanging="360"/>
      <w:textAlignment w:val="baseline"/>
    </w:pPr>
    <w:rPr>
      <w:rFonts w:ascii="Verdana" w:eastAsia="Times New Roman" w:hAnsi="Verdana" w:cs="Times New Roman"/>
      <w:i w:val="0"/>
      <w:iCs w:val="0"/>
      <w:color w:val="auto"/>
      <w:sz w:val="22"/>
      <w:szCs w:val="22"/>
    </w:rPr>
  </w:style>
  <w:style w:type="character" w:customStyle="1" w:styleId="NormalverdanaChar">
    <w:name w:val="Normal + verdana Char"/>
    <w:link w:val="Normalverdana"/>
    <w:locked/>
    <w:rsid w:val="000C1F3E"/>
    <w:rPr>
      <w:rFonts w:ascii="Verdana" w:hAnsi="Verdana"/>
      <w:sz w:val="22"/>
      <w:szCs w:val="22"/>
    </w:rPr>
  </w:style>
  <w:style w:type="paragraph" w:customStyle="1" w:styleId="TxBrp5">
    <w:name w:val="TxBr_p5"/>
    <w:basedOn w:val="Normal"/>
    <w:rsid w:val="000C1F3E"/>
    <w:pPr>
      <w:widowControl w:val="0"/>
      <w:tabs>
        <w:tab w:val="left" w:pos="1003"/>
        <w:tab w:val="left" w:pos="1332"/>
      </w:tabs>
      <w:overflowPunct w:val="0"/>
      <w:autoSpaceDE w:val="0"/>
      <w:autoSpaceDN w:val="0"/>
      <w:adjustRightInd w:val="0"/>
      <w:spacing w:line="226" w:lineRule="atLeast"/>
      <w:ind w:left="1332" w:hanging="329"/>
    </w:pPr>
  </w:style>
  <w:style w:type="paragraph" w:styleId="BlockText">
    <w:name w:val="Block Text"/>
    <w:basedOn w:val="Normal"/>
    <w:semiHidden/>
    <w:unhideWhenUsed/>
    <w:rsid w:val="000C1F3E"/>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customStyle="1" w:styleId="BodyB">
    <w:name w:val="Body B"/>
    <w:rsid w:val="000C1F3E"/>
    <w:rPr>
      <w:rFonts w:eastAsia="Arial Unicode MS" w:hAnsi="Arial Unicode MS" w:cs="Arial Unicode MS"/>
      <w:color w:val="000000"/>
      <w:sz w:val="24"/>
      <w:szCs w:val="24"/>
      <w:u w:color="000000"/>
    </w:rPr>
  </w:style>
  <w:style w:type="character" w:customStyle="1" w:styleId="divsectionbody">
    <w:name w:val="div_sectionbody"/>
    <w:basedOn w:val="DefaultParagraphFont"/>
    <w:rsid w:val="000C1F3E"/>
    <w:rPr>
      <w:color w:val="020303"/>
      <w:sz w:val="24"/>
      <w:szCs w:val="24"/>
      <w:bdr w:val="none" w:sz="0" w:space="0" w:color="auto"/>
      <w:vertAlign w:val="baseline"/>
    </w:rPr>
  </w:style>
  <w:style w:type="paragraph" w:customStyle="1" w:styleId="divdocumentulli">
    <w:name w:val="div_document_ul_li"/>
    <w:basedOn w:val="Normal"/>
    <w:rsid w:val="000C1F3E"/>
    <w:pPr>
      <w:pBdr>
        <w:left w:val="none" w:sz="0" w:space="2" w:color="auto"/>
        <w:bottom w:val="none" w:sz="0" w:space="3" w:color="auto"/>
      </w:pBdr>
      <w:spacing w:line="240" w:lineRule="atLeast"/>
    </w:pPr>
    <w:rPr>
      <w:szCs w:val="24"/>
    </w:rPr>
  </w:style>
  <w:style w:type="character" w:customStyle="1" w:styleId="Heading4Char">
    <w:name w:val="Heading 4 Char"/>
    <w:basedOn w:val="DefaultParagraphFont"/>
    <w:link w:val="Heading4"/>
    <w:semiHidden/>
    <w:rsid w:val="008B4E18"/>
    <w:rPr>
      <w:rFonts w:asciiTheme="majorHAnsi" w:eastAsiaTheme="majorEastAsia" w:hAnsiTheme="majorHAnsi" w:cstheme="majorBidi"/>
      <w:i/>
      <w:iCs/>
      <w:color w:val="2F5496" w:themeColor="accent1" w:themeShade="BF"/>
      <w:sz w:val="24"/>
    </w:rPr>
  </w:style>
  <w:style w:type="paragraph" w:styleId="BodyTextIndent3">
    <w:name w:val="Body Text Indent 3"/>
    <w:basedOn w:val="Normal"/>
    <w:link w:val="BodyTextIndent3Char"/>
    <w:uiPriority w:val="99"/>
    <w:semiHidden/>
    <w:unhideWhenUsed/>
    <w:rsid w:val="008B4E18"/>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B4E18"/>
    <w:rPr>
      <w:sz w:val="16"/>
      <w:szCs w:val="16"/>
    </w:rPr>
  </w:style>
  <w:style w:type="paragraph" w:customStyle="1" w:styleId="p">
    <w:name w:val="p"/>
    <w:basedOn w:val="Normal"/>
    <w:qFormat/>
    <w:rsid w:val="00C94455"/>
    <w:pPr>
      <w:suppressAutoHyphens/>
      <w:spacing w:line="240" w:lineRule="atLeast"/>
    </w:pPr>
    <w:rPr>
      <w:szCs w:val="24"/>
    </w:rPr>
  </w:style>
  <w:style w:type="paragraph" w:customStyle="1" w:styleId="ulli">
    <w:name w:val="ul_li"/>
    <w:basedOn w:val="Normal"/>
    <w:qFormat/>
    <w:rsid w:val="00C94455"/>
    <w:pPr>
      <w:suppressAutoHyphens/>
      <w:spacing w:line="240" w:lineRule="atLeast"/>
    </w:pPr>
    <w:rPr>
      <w:szCs w:val="24"/>
    </w:rPr>
  </w:style>
  <w:style w:type="character" w:customStyle="1" w:styleId="documentright-box">
    <w:name w:val="document_right-box"/>
    <w:basedOn w:val="DefaultParagraphFont"/>
    <w:rsid w:val="00C94455"/>
  </w:style>
  <w:style w:type="character" w:customStyle="1" w:styleId="Strong1">
    <w:name w:val="Strong1"/>
    <w:basedOn w:val="DefaultParagraphFont"/>
    <w:qFormat/>
    <w:rsid w:val="00C94455"/>
    <w:rPr>
      <w:position w:val="0"/>
      <w:sz w:val="24"/>
      <w:szCs w:val="24"/>
      <w:vertAlign w:val="baseline"/>
    </w:rPr>
  </w:style>
  <w:style w:type="character" w:customStyle="1" w:styleId="span">
    <w:name w:val="span"/>
    <w:basedOn w:val="DefaultParagraphFont"/>
    <w:qFormat/>
    <w:rsid w:val="00C94455"/>
    <w:rPr>
      <w:position w:val="0"/>
      <w:sz w:val="24"/>
      <w:szCs w:val="24"/>
      <w:vertAlign w:val="baseline"/>
    </w:rPr>
  </w:style>
  <w:style w:type="character" w:customStyle="1" w:styleId="singlecolumnspanpaddedlinenth-child1">
    <w:name w:val="singlecolumn_span_paddedline_nth-child(1)"/>
    <w:basedOn w:val="DefaultParagraphFont"/>
    <w:qFormat/>
    <w:rsid w:val="00C94455"/>
  </w:style>
  <w:style w:type="character" w:customStyle="1" w:styleId="spanjobtitle">
    <w:name w:val="span_jobtitle"/>
    <w:basedOn w:val="span"/>
    <w:qFormat/>
    <w:rsid w:val="00C94455"/>
    <w:rPr>
      <w:b/>
      <w:bCs/>
      <w:position w:val="0"/>
      <w:sz w:val="24"/>
      <w:szCs w:val="24"/>
      <w:vertAlign w:val="baseline"/>
    </w:rPr>
  </w:style>
  <w:style w:type="character" w:customStyle="1" w:styleId="datesWrapper">
    <w:name w:val="datesWrapper"/>
    <w:basedOn w:val="DefaultParagraphFont"/>
    <w:qFormat/>
    <w:rsid w:val="00C94455"/>
  </w:style>
  <w:style w:type="character" w:customStyle="1" w:styleId="spancompanyname">
    <w:name w:val="span_companyname"/>
    <w:basedOn w:val="span"/>
    <w:qFormat/>
    <w:rsid w:val="00C94455"/>
    <w:rPr>
      <w:b/>
      <w:bCs/>
      <w:position w:val="0"/>
      <w:sz w:val="24"/>
      <w:szCs w:val="24"/>
      <w:vertAlign w:val="baseline"/>
    </w:rPr>
  </w:style>
  <w:style w:type="paragraph" w:customStyle="1" w:styleId="divdocumentsinglecolumn">
    <w:name w:val="div_document_singlecolumn"/>
    <w:basedOn w:val="Normal"/>
    <w:qFormat/>
    <w:rsid w:val="00C94455"/>
    <w:pPr>
      <w:suppressAutoHyphens/>
      <w:spacing w:line="240" w:lineRule="atLeast"/>
    </w:pPr>
    <w:rPr>
      <w:szCs w:val="24"/>
    </w:rPr>
  </w:style>
  <w:style w:type="paragraph" w:customStyle="1" w:styleId="spanpaddedline">
    <w:name w:val="span_paddedline"/>
    <w:basedOn w:val="Normal"/>
    <w:qFormat/>
    <w:rsid w:val="00C94455"/>
    <w:pPr>
      <w:suppressAutoHyphens/>
      <w:spacing w:line="240" w:lineRule="atLeast"/>
    </w:pPr>
    <w:rPr>
      <w:szCs w:val="24"/>
    </w:rPr>
  </w:style>
  <w:style w:type="paragraph" w:customStyle="1" w:styleId="BodyA">
    <w:name w:val="Body A"/>
    <w:rsid w:val="00F42F4A"/>
    <w:pPr>
      <w:pBdr>
        <w:top w:val="nil"/>
        <w:left w:val="nil"/>
        <w:bottom w:val="nil"/>
        <w:right w:val="nil"/>
        <w:between w:val="nil"/>
        <w:bar w:val="nil"/>
      </w:pBdr>
    </w:pPr>
    <w:rPr>
      <w:rFonts w:eastAsia="Arial Unicode MS" w:cs="Arial Unicode MS"/>
      <w:color w:val="000000"/>
      <w:sz w:val="24"/>
      <w:szCs w:val="24"/>
      <w:u w:color="000000"/>
      <w:bdr w:val="nil"/>
      <w14:textOutline w14:w="12700" w14:cap="flat" w14:cmpd="sng" w14:algn="ctr">
        <w14:noFill/>
        <w14:prstDash w14:val="solid"/>
        <w14:miter w14:lim="400000"/>
      </w14:textOutline>
    </w:rPr>
  </w:style>
  <w:style w:type="character" w:customStyle="1" w:styleId="Hyperlink0">
    <w:name w:val="Hyperlink.0"/>
    <w:basedOn w:val="DefaultParagraphFont"/>
    <w:rsid w:val="00D97B58"/>
    <w:rPr>
      <w:outline w:val="0"/>
      <w:color w:val="0563C1"/>
      <w:u w:val="single" w:color="0563C1"/>
      <w:lang w:val="en-US"/>
    </w:rPr>
  </w:style>
  <w:style w:type="paragraph" w:customStyle="1" w:styleId="ColorfulList-Accent12">
    <w:name w:val="Colorful List - Accent 12"/>
    <w:basedOn w:val="Normal"/>
    <w:link w:val="ColorfulList-Accent1Char1"/>
    <w:qFormat/>
    <w:rsid w:val="00500B98"/>
    <w:pPr>
      <w:ind w:left="720"/>
      <w:contextualSpacing/>
    </w:pPr>
    <w:rPr>
      <w:sz w:val="20"/>
    </w:rPr>
  </w:style>
  <w:style w:type="character" w:customStyle="1" w:styleId="ColorfulList-Accent1Char1">
    <w:name w:val="Colorful List - Accent 1 Char1"/>
    <w:link w:val="ColorfulList-Accent12"/>
    <w:locked/>
    <w:rsid w:val="00500B98"/>
  </w:style>
  <w:style w:type="paragraph" w:customStyle="1" w:styleId="Accomplishmentsbullet">
    <w:name w:val="Accomplishments bullet"/>
    <w:basedOn w:val="PlainText"/>
    <w:link w:val="AccomplishmentsbulletChar"/>
    <w:qFormat/>
    <w:rsid w:val="00500B98"/>
    <w:pPr>
      <w:numPr>
        <w:numId w:val="13"/>
      </w:numPr>
      <w:spacing w:before="80"/>
      <w:jc w:val="both"/>
    </w:pPr>
    <w:rPr>
      <w:rFonts w:ascii="Garamond" w:eastAsia="Times New Roman" w:hAnsi="Garamond"/>
    </w:rPr>
  </w:style>
  <w:style w:type="character" w:customStyle="1" w:styleId="AccomplishmentsbulletChar">
    <w:name w:val="Accomplishments bullet Char"/>
    <w:link w:val="Accomplishmentsbullet"/>
    <w:rsid w:val="00500B98"/>
    <w:rPr>
      <w:rFonts w:ascii="Garamond" w:hAnsi="Garamond"/>
      <w:sz w:val="21"/>
      <w:szCs w:val="21"/>
    </w:rPr>
  </w:style>
  <w:style w:type="character" w:customStyle="1" w:styleId="icl-u-textbold">
    <w:name w:val="icl-u-textbold"/>
    <w:rsid w:val="00500B98"/>
  </w:style>
  <w:style w:type="character" w:customStyle="1" w:styleId="TitleChar">
    <w:name w:val="Title Char"/>
    <w:basedOn w:val="DefaultParagraphFont"/>
    <w:link w:val="Title"/>
    <w:rsid w:val="00DC03D8"/>
    <w:rPr>
      <w:rFonts w:ascii="Arial" w:hAnsi="Arial"/>
      <w:b/>
      <w:smallCaps/>
      <w:sz w:val="28"/>
    </w:rPr>
  </w:style>
  <w:style w:type="paragraph" w:styleId="CommentText">
    <w:name w:val="annotation text"/>
    <w:basedOn w:val="Normal"/>
    <w:link w:val="CommentTextChar"/>
    <w:semiHidden/>
    <w:unhideWhenUsed/>
    <w:rsid w:val="00FD65EA"/>
    <w:rPr>
      <w:sz w:val="20"/>
    </w:rPr>
  </w:style>
  <w:style w:type="character" w:customStyle="1" w:styleId="CommentTextChar">
    <w:name w:val="Comment Text Char"/>
    <w:basedOn w:val="DefaultParagraphFont"/>
    <w:link w:val="CommentText"/>
    <w:semiHidden/>
    <w:rsid w:val="00FD65EA"/>
  </w:style>
  <w:style w:type="paragraph" w:styleId="CommentSubject">
    <w:name w:val="annotation subject"/>
    <w:basedOn w:val="CommentText"/>
    <w:next w:val="CommentText"/>
    <w:link w:val="CommentSubjectChar"/>
    <w:uiPriority w:val="99"/>
    <w:semiHidden/>
    <w:unhideWhenUsed/>
    <w:rsid w:val="00FD65EA"/>
    <w:rPr>
      <w:rFonts w:eastAsia="SimSun"/>
      <w:b/>
      <w:bCs/>
      <w:lang w:eastAsia="zh-CN"/>
    </w:rPr>
  </w:style>
  <w:style w:type="character" w:customStyle="1" w:styleId="CommentSubjectChar">
    <w:name w:val="Comment Subject Char"/>
    <w:basedOn w:val="CommentTextChar"/>
    <w:link w:val="CommentSubject"/>
    <w:uiPriority w:val="99"/>
    <w:semiHidden/>
    <w:rsid w:val="00FD65EA"/>
    <w:rPr>
      <w:rFonts w:eastAsia="SimSun"/>
      <w:b/>
      <w:bCs/>
      <w:lang w:eastAsia="zh-CN"/>
    </w:rPr>
  </w:style>
  <w:style w:type="paragraph" w:customStyle="1" w:styleId="p1">
    <w:name w:val="p1"/>
    <w:basedOn w:val="Normal"/>
    <w:rsid w:val="00BD2793"/>
    <w:rPr>
      <w:rFonts w:ascii="Helvetica" w:eastAsiaTheme="minorHAnsi" w:hAnsi="Helvetica"/>
      <w:sz w:val="14"/>
      <w:szCs w:val="14"/>
    </w:rPr>
  </w:style>
  <w:style w:type="paragraph" w:styleId="IntenseQuote">
    <w:name w:val="Intense Quote"/>
    <w:basedOn w:val="Normal"/>
    <w:next w:val="Normal"/>
    <w:link w:val="IntenseQuoteChar"/>
    <w:uiPriority w:val="30"/>
    <w:qFormat/>
    <w:rsid w:val="008A065F"/>
    <w:pPr>
      <w:pBdr>
        <w:bottom w:val="single" w:sz="4" w:space="4" w:color="4472C4" w:themeColor="accent1"/>
      </w:pBdr>
      <w:spacing w:before="200" w:after="280" w:line="276" w:lineRule="auto"/>
      <w:ind w:left="936" w:right="936"/>
    </w:pPr>
    <w:rPr>
      <w:rFonts w:ascii="Calibri" w:eastAsia="Calibri" w:hAnsi="Calibri" w:cs="Calibri"/>
      <w:b/>
      <w:bCs/>
      <w:i/>
      <w:iCs/>
      <w:color w:val="4472C4" w:themeColor="accent1"/>
      <w:sz w:val="22"/>
      <w:szCs w:val="22"/>
      <w:u w:color="000000"/>
    </w:rPr>
  </w:style>
  <w:style w:type="character" w:customStyle="1" w:styleId="IntenseQuoteChar">
    <w:name w:val="Intense Quote Char"/>
    <w:basedOn w:val="DefaultParagraphFont"/>
    <w:link w:val="IntenseQuote"/>
    <w:uiPriority w:val="30"/>
    <w:rsid w:val="008A065F"/>
    <w:rPr>
      <w:rFonts w:ascii="Calibri" w:eastAsia="Calibri" w:hAnsi="Calibri" w:cs="Calibri"/>
      <w:b/>
      <w:bCs/>
      <w:i/>
      <w:iCs/>
      <w:color w:val="4472C4" w:themeColor="accent1"/>
      <w:sz w:val="22"/>
      <w:szCs w:val="22"/>
      <w:u w:color="000000"/>
    </w:rPr>
  </w:style>
  <w:style w:type="character" w:styleId="SubtleEmphasis">
    <w:name w:val="Subtle Emphasis"/>
    <w:basedOn w:val="DefaultParagraphFont"/>
    <w:uiPriority w:val="19"/>
    <w:qFormat/>
    <w:rsid w:val="00D96F56"/>
    <w:rPr>
      <w:i/>
      <w:iCs/>
      <w:color w:val="404040" w:themeColor="text1" w:themeTint="BF"/>
    </w:rPr>
  </w:style>
  <w:style w:type="table" w:customStyle="1" w:styleId="ResumeTable">
    <w:name w:val="Resume Table"/>
    <w:basedOn w:val="TableNormal"/>
    <w:uiPriority w:val="99"/>
    <w:rsid w:val="00EF6D02"/>
    <w:pPr>
      <w:spacing w:after="80" w:line="288" w:lineRule="auto"/>
    </w:pPr>
    <w:rPr>
      <w:rFonts w:asciiTheme="minorHAnsi" w:eastAsiaTheme="minorHAnsi" w:hAnsiTheme="minorHAnsi" w:cstheme="minorBidi"/>
      <w:color w:val="595959" w:themeColor="text1" w:themeTint="A6"/>
      <w:lang w:eastAsia="ja-JP"/>
    </w:rPr>
    <w:tblPr>
      <w:tblBorders>
        <w:insideH w:val="single" w:sz="4" w:space="0" w:color="4472C4" w:themeColor="accent1"/>
      </w:tblBorders>
      <w:tblCellMar>
        <w:top w:w="144" w:type="dxa"/>
        <w:left w:w="0" w:type="dxa"/>
        <w:bottom w:w="144" w:type="dxa"/>
        <w:right w:w="0" w:type="dxa"/>
      </w:tblCellMar>
    </w:tblPr>
  </w:style>
  <w:style w:type="paragraph" w:customStyle="1" w:styleId="TextBody">
    <w:name w:val="Text Body"/>
    <w:basedOn w:val="Normal"/>
    <w:rsid w:val="00815902"/>
    <w:pPr>
      <w:widowControl w:val="0"/>
      <w:suppressAutoHyphens/>
      <w:spacing w:line="288" w:lineRule="auto"/>
    </w:pPr>
    <w:rPr>
      <w:rFonts w:ascii="Liberation Serif" w:eastAsia="Droid Sans Fallback" w:hAnsi="Liberation Serif" w:cs="FreeSans"/>
      <w:color w:val="00000A"/>
      <w:szCs w:val="24"/>
      <w:lang w:val="en-IN" w:eastAsia="zh-CN" w:bidi="hi-IN"/>
    </w:rPr>
  </w:style>
  <w:style w:type="paragraph" w:customStyle="1" w:styleId="guru">
    <w:name w:val="guru"/>
    <w:basedOn w:val="Normal"/>
    <w:autoRedefine/>
    <w:qFormat/>
    <w:rsid w:val="008B317B"/>
    <w:pPr>
      <w:numPr>
        <w:numId w:val="14"/>
      </w:numPr>
      <w:shd w:val="clear" w:color="auto" w:fill="FFFFFF"/>
      <w:ind w:left="360" w:right="90"/>
      <w:jc w:val="both"/>
    </w:pPr>
    <w:rPr>
      <w:rFonts w:ascii="Calibri" w:hAnsi="Calibri" w:cs="Calibri"/>
      <w:sz w:val="22"/>
      <w:szCs w:val="22"/>
    </w:rPr>
  </w:style>
  <w:style w:type="character" w:customStyle="1" w:styleId="NoneA">
    <w:name w:val="None A"/>
    <w:rsid w:val="00E42D54"/>
    <w:rPr>
      <w:lang w:val="en-US"/>
    </w:rPr>
  </w:style>
  <w:style w:type="character" w:customStyle="1" w:styleId="divdocumentsectionparagraphWrapper">
    <w:name w:val="div_document_section_paragraphWrapper"/>
    <w:basedOn w:val="DefaultParagraphFont"/>
    <w:rsid w:val="001D2064"/>
  </w:style>
  <w:style w:type="character" w:customStyle="1" w:styleId="jobtitle">
    <w:name w:val="jobtitle"/>
    <w:basedOn w:val="DefaultParagraphFont"/>
    <w:rsid w:val="001D2064"/>
    <w:rPr>
      <w:b/>
      <w:bCs/>
    </w:rPr>
  </w:style>
  <w:style w:type="character" w:customStyle="1" w:styleId="companyname">
    <w:name w:val="companyname"/>
    <w:basedOn w:val="DefaultParagraphFont"/>
    <w:rsid w:val="001D2064"/>
    <w:rPr>
      <w:color w:val="343B40"/>
    </w:rPr>
  </w:style>
  <w:style w:type="paragraph" w:customStyle="1" w:styleId="Normal2">
    <w:name w:val="Normal2"/>
    <w:rsid w:val="00372B0A"/>
    <w:pPr>
      <w:spacing w:after="200" w:line="276" w:lineRule="auto"/>
    </w:pPr>
    <w:rPr>
      <w:rFonts w:ascii="Calibri" w:eastAsia="Calibri" w:hAnsi="Calibri" w:cs="Calibri"/>
      <w:sz w:val="22"/>
      <w:szCs w:val="22"/>
    </w:rPr>
  </w:style>
  <w:style w:type="character" w:styleId="UnresolvedMention">
    <w:name w:val="Unresolved Mention"/>
    <w:basedOn w:val="DefaultParagraphFont"/>
    <w:uiPriority w:val="99"/>
    <w:semiHidden/>
    <w:unhideWhenUsed/>
    <w:rsid w:val="00B87F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97992124">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201328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13858213">
      <w:bodyDiv w:val="1"/>
      <w:marLeft w:val="0"/>
      <w:marRight w:val="0"/>
      <w:marTop w:val="0"/>
      <w:marBottom w:val="0"/>
      <w:divBdr>
        <w:top w:val="none" w:sz="0" w:space="0" w:color="auto"/>
        <w:left w:val="none" w:sz="0" w:space="0" w:color="auto"/>
        <w:bottom w:val="none" w:sz="0" w:space="0" w:color="auto"/>
        <w:right w:val="none" w:sz="0" w:space="0" w:color="auto"/>
      </w:divBdr>
    </w:div>
    <w:div w:id="231236327">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5856779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470457">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29171488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38243342">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41322083">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373116246">
      <w:bodyDiv w:val="1"/>
      <w:marLeft w:val="0"/>
      <w:marRight w:val="0"/>
      <w:marTop w:val="0"/>
      <w:marBottom w:val="0"/>
      <w:divBdr>
        <w:top w:val="none" w:sz="0" w:space="0" w:color="auto"/>
        <w:left w:val="none" w:sz="0" w:space="0" w:color="auto"/>
        <w:bottom w:val="none" w:sz="0" w:space="0" w:color="auto"/>
        <w:right w:val="none" w:sz="0" w:space="0" w:color="auto"/>
      </w:divBdr>
      <w:divsChild>
        <w:div w:id="124929791">
          <w:marLeft w:val="0"/>
          <w:marRight w:val="0"/>
          <w:marTop w:val="0"/>
          <w:marBottom w:val="0"/>
          <w:divBdr>
            <w:top w:val="none" w:sz="0" w:space="0" w:color="auto"/>
            <w:left w:val="none" w:sz="0" w:space="0" w:color="auto"/>
            <w:bottom w:val="none" w:sz="0" w:space="0" w:color="auto"/>
            <w:right w:val="none" w:sz="0" w:space="0" w:color="auto"/>
          </w:divBdr>
          <w:divsChild>
            <w:div w:id="1957251911">
              <w:marLeft w:val="0"/>
              <w:marRight w:val="0"/>
              <w:marTop w:val="0"/>
              <w:marBottom w:val="0"/>
              <w:divBdr>
                <w:top w:val="none" w:sz="0" w:space="0" w:color="auto"/>
                <w:left w:val="none" w:sz="0" w:space="0" w:color="auto"/>
                <w:bottom w:val="none" w:sz="0" w:space="0" w:color="auto"/>
                <w:right w:val="none" w:sz="0" w:space="0" w:color="auto"/>
              </w:divBdr>
              <w:divsChild>
                <w:div w:id="187527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14246">
          <w:marLeft w:val="0"/>
          <w:marRight w:val="0"/>
          <w:marTop w:val="0"/>
          <w:marBottom w:val="0"/>
          <w:divBdr>
            <w:top w:val="none" w:sz="0" w:space="0" w:color="auto"/>
            <w:left w:val="none" w:sz="0" w:space="0" w:color="auto"/>
            <w:bottom w:val="none" w:sz="0" w:space="0" w:color="auto"/>
            <w:right w:val="none" w:sz="0" w:space="0" w:color="auto"/>
          </w:divBdr>
          <w:divsChild>
            <w:div w:id="667711552">
              <w:marLeft w:val="0"/>
              <w:marRight w:val="0"/>
              <w:marTop w:val="0"/>
              <w:marBottom w:val="0"/>
              <w:divBdr>
                <w:top w:val="none" w:sz="0" w:space="0" w:color="auto"/>
                <w:left w:val="none" w:sz="0" w:space="0" w:color="auto"/>
                <w:bottom w:val="none" w:sz="0" w:space="0" w:color="auto"/>
                <w:right w:val="none" w:sz="0" w:space="0" w:color="auto"/>
              </w:divBdr>
              <w:divsChild>
                <w:div w:id="746463756">
                  <w:marLeft w:val="0"/>
                  <w:marRight w:val="0"/>
                  <w:marTop w:val="0"/>
                  <w:marBottom w:val="0"/>
                  <w:divBdr>
                    <w:top w:val="none" w:sz="0" w:space="0" w:color="auto"/>
                    <w:left w:val="none" w:sz="0" w:space="0" w:color="auto"/>
                    <w:bottom w:val="none" w:sz="0" w:space="0" w:color="auto"/>
                    <w:right w:val="none" w:sz="0" w:space="0" w:color="auto"/>
                  </w:divBdr>
                  <w:divsChild>
                    <w:div w:id="1070034923">
                      <w:marLeft w:val="0"/>
                      <w:marRight w:val="0"/>
                      <w:marTop w:val="0"/>
                      <w:marBottom w:val="0"/>
                      <w:divBdr>
                        <w:top w:val="none" w:sz="0" w:space="0" w:color="auto"/>
                        <w:left w:val="none" w:sz="0" w:space="0" w:color="auto"/>
                        <w:bottom w:val="none" w:sz="0" w:space="0" w:color="auto"/>
                        <w:right w:val="none" w:sz="0" w:space="0" w:color="auto"/>
                      </w:divBdr>
                      <w:divsChild>
                        <w:div w:id="156849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10926938">
      <w:bodyDiv w:val="1"/>
      <w:marLeft w:val="0"/>
      <w:marRight w:val="0"/>
      <w:marTop w:val="0"/>
      <w:marBottom w:val="0"/>
      <w:divBdr>
        <w:top w:val="none" w:sz="0" w:space="0" w:color="auto"/>
        <w:left w:val="none" w:sz="0" w:space="0" w:color="auto"/>
        <w:bottom w:val="none" w:sz="0" w:space="0" w:color="auto"/>
        <w:right w:val="none" w:sz="0" w:space="0" w:color="auto"/>
      </w:divBdr>
    </w:div>
    <w:div w:id="418019240">
      <w:bodyDiv w:val="1"/>
      <w:marLeft w:val="0"/>
      <w:marRight w:val="0"/>
      <w:marTop w:val="0"/>
      <w:marBottom w:val="0"/>
      <w:divBdr>
        <w:top w:val="none" w:sz="0" w:space="0" w:color="auto"/>
        <w:left w:val="none" w:sz="0" w:space="0" w:color="auto"/>
        <w:bottom w:val="none" w:sz="0" w:space="0" w:color="auto"/>
        <w:right w:val="none" w:sz="0" w:space="0" w:color="auto"/>
      </w:divBdr>
      <w:divsChild>
        <w:div w:id="2040280560">
          <w:marLeft w:val="274"/>
          <w:marRight w:val="720"/>
          <w:marTop w:val="0"/>
          <w:marBottom w:val="0"/>
          <w:divBdr>
            <w:top w:val="none" w:sz="0" w:space="0" w:color="auto"/>
            <w:left w:val="none" w:sz="0" w:space="0" w:color="auto"/>
            <w:bottom w:val="none" w:sz="0" w:space="0" w:color="auto"/>
            <w:right w:val="none" w:sz="0" w:space="0" w:color="auto"/>
          </w:divBdr>
        </w:div>
        <w:div w:id="329871411">
          <w:marLeft w:val="274"/>
          <w:marRight w:val="720"/>
          <w:marTop w:val="0"/>
          <w:marBottom w:val="0"/>
          <w:divBdr>
            <w:top w:val="none" w:sz="0" w:space="0" w:color="auto"/>
            <w:left w:val="none" w:sz="0" w:space="0" w:color="auto"/>
            <w:bottom w:val="none" w:sz="0" w:space="0" w:color="auto"/>
            <w:right w:val="none" w:sz="0" w:space="0" w:color="auto"/>
          </w:divBdr>
        </w:div>
        <w:div w:id="348872348">
          <w:marLeft w:val="274"/>
          <w:marRight w:val="720"/>
          <w:marTop w:val="0"/>
          <w:marBottom w:val="0"/>
          <w:divBdr>
            <w:top w:val="none" w:sz="0" w:space="0" w:color="auto"/>
            <w:left w:val="none" w:sz="0" w:space="0" w:color="auto"/>
            <w:bottom w:val="none" w:sz="0" w:space="0" w:color="auto"/>
            <w:right w:val="none" w:sz="0" w:space="0" w:color="auto"/>
          </w:divBdr>
        </w:div>
      </w:divsChild>
    </w:div>
    <w:div w:id="426118032">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449590588">
      <w:bodyDiv w:val="1"/>
      <w:marLeft w:val="0"/>
      <w:marRight w:val="0"/>
      <w:marTop w:val="0"/>
      <w:marBottom w:val="0"/>
      <w:divBdr>
        <w:top w:val="none" w:sz="0" w:space="0" w:color="auto"/>
        <w:left w:val="none" w:sz="0" w:space="0" w:color="auto"/>
        <w:bottom w:val="none" w:sz="0" w:space="0" w:color="auto"/>
        <w:right w:val="none" w:sz="0" w:space="0" w:color="auto"/>
      </w:divBdr>
    </w:div>
    <w:div w:id="455804871">
      <w:bodyDiv w:val="1"/>
      <w:marLeft w:val="0"/>
      <w:marRight w:val="0"/>
      <w:marTop w:val="0"/>
      <w:marBottom w:val="0"/>
      <w:divBdr>
        <w:top w:val="none" w:sz="0" w:space="0" w:color="auto"/>
        <w:left w:val="none" w:sz="0" w:space="0" w:color="auto"/>
        <w:bottom w:val="none" w:sz="0" w:space="0" w:color="auto"/>
        <w:right w:val="none" w:sz="0" w:space="0" w:color="auto"/>
      </w:divBdr>
    </w:div>
    <w:div w:id="467748119">
      <w:bodyDiv w:val="1"/>
      <w:marLeft w:val="0"/>
      <w:marRight w:val="0"/>
      <w:marTop w:val="0"/>
      <w:marBottom w:val="0"/>
      <w:divBdr>
        <w:top w:val="none" w:sz="0" w:space="0" w:color="auto"/>
        <w:left w:val="none" w:sz="0" w:space="0" w:color="auto"/>
        <w:bottom w:val="none" w:sz="0" w:space="0" w:color="auto"/>
        <w:right w:val="none" w:sz="0" w:space="0" w:color="auto"/>
      </w:divBdr>
    </w:div>
    <w:div w:id="505051744">
      <w:bodyDiv w:val="1"/>
      <w:marLeft w:val="0"/>
      <w:marRight w:val="0"/>
      <w:marTop w:val="0"/>
      <w:marBottom w:val="0"/>
      <w:divBdr>
        <w:top w:val="none" w:sz="0" w:space="0" w:color="auto"/>
        <w:left w:val="none" w:sz="0" w:space="0" w:color="auto"/>
        <w:bottom w:val="none" w:sz="0" w:space="0" w:color="auto"/>
        <w:right w:val="none" w:sz="0" w:space="0" w:color="auto"/>
      </w:divBdr>
    </w:div>
    <w:div w:id="521087723">
      <w:bodyDiv w:val="1"/>
      <w:marLeft w:val="0"/>
      <w:marRight w:val="0"/>
      <w:marTop w:val="0"/>
      <w:marBottom w:val="0"/>
      <w:divBdr>
        <w:top w:val="none" w:sz="0" w:space="0" w:color="auto"/>
        <w:left w:val="none" w:sz="0" w:space="0" w:color="auto"/>
        <w:bottom w:val="none" w:sz="0" w:space="0" w:color="auto"/>
        <w:right w:val="none" w:sz="0" w:space="0" w:color="auto"/>
      </w:divBdr>
    </w:div>
    <w:div w:id="545918587">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567688670">
      <w:bodyDiv w:val="1"/>
      <w:marLeft w:val="0"/>
      <w:marRight w:val="0"/>
      <w:marTop w:val="0"/>
      <w:marBottom w:val="0"/>
      <w:divBdr>
        <w:top w:val="none" w:sz="0" w:space="0" w:color="auto"/>
        <w:left w:val="none" w:sz="0" w:space="0" w:color="auto"/>
        <w:bottom w:val="none" w:sz="0" w:space="0" w:color="auto"/>
        <w:right w:val="none" w:sz="0" w:space="0" w:color="auto"/>
      </w:divBdr>
    </w:div>
    <w:div w:id="580337775">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1738983">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762603888">
      <w:bodyDiv w:val="1"/>
      <w:marLeft w:val="0"/>
      <w:marRight w:val="0"/>
      <w:marTop w:val="0"/>
      <w:marBottom w:val="0"/>
      <w:divBdr>
        <w:top w:val="none" w:sz="0" w:space="0" w:color="auto"/>
        <w:left w:val="none" w:sz="0" w:space="0" w:color="auto"/>
        <w:bottom w:val="none" w:sz="0" w:space="0" w:color="auto"/>
        <w:right w:val="none" w:sz="0" w:space="0" w:color="auto"/>
      </w:divBdr>
    </w:div>
    <w:div w:id="781730550">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16921414">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8160054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23880671">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26519429">
      <w:bodyDiv w:val="1"/>
      <w:marLeft w:val="0"/>
      <w:marRight w:val="0"/>
      <w:marTop w:val="0"/>
      <w:marBottom w:val="0"/>
      <w:divBdr>
        <w:top w:val="none" w:sz="0" w:space="0" w:color="auto"/>
        <w:left w:val="none" w:sz="0" w:space="0" w:color="auto"/>
        <w:bottom w:val="none" w:sz="0" w:space="0" w:color="auto"/>
        <w:right w:val="none" w:sz="0" w:space="0" w:color="auto"/>
      </w:divBdr>
      <w:divsChild>
        <w:div w:id="806706127">
          <w:marLeft w:val="0"/>
          <w:marRight w:val="0"/>
          <w:marTop w:val="0"/>
          <w:marBottom w:val="0"/>
          <w:divBdr>
            <w:top w:val="none" w:sz="0" w:space="0" w:color="auto"/>
            <w:left w:val="none" w:sz="0" w:space="0" w:color="auto"/>
            <w:bottom w:val="none" w:sz="0" w:space="0" w:color="auto"/>
            <w:right w:val="none" w:sz="0" w:space="0" w:color="auto"/>
          </w:divBdr>
        </w:div>
      </w:divsChild>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4884656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448580">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29880227">
      <w:bodyDiv w:val="1"/>
      <w:marLeft w:val="0"/>
      <w:marRight w:val="0"/>
      <w:marTop w:val="0"/>
      <w:marBottom w:val="0"/>
      <w:divBdr>
        <w:top w:val="none" w:sz="0" w:space="0" w:color="auto"/>
        <w:left w:val="none" w:sz="0" w:space="0" w:color="auto"/>
        <w:bottom w:val="none" w:sz="0" w:space="0" w:color="auto"/>
        <w:right w:val="none" w:sz="0" w:space="0" w:color="auto"/>
      </w:divBdr>
    </w:div>
    <w:div w:id="1235244387">
      <w:bodyDiv w:val="1"/>
      <w:marLeft w:val="0"/>
      <w:marRight w:val="0"/>
      <w:marTop w:val="0"/>
      <w:marBottom w:val="0"/>
      <w:divBdr>
        <w:top w:val="none" w:sz="0" w:space="0" w:color="auto"/>
        <w:left w:val="none" w:sz="0" w:space="0" w:color="auto"/>
        <w:bottom w:val="none" w:sz="0" w:space="0" w:color="auto"/>
        <w:right w:val="none" w:sz="0" w:space="0" w:color="auto"/>
      </w:divBdr>
    </w:div>
    <w:div w:id="1236089186">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015796">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25400385">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398699543">
      <w:bodyDiv w:val="1"/>
      <w:marLeft w:val="0"/>
      <w:marRight w:val="0"/>
      <w:marTop w:val="0"/>
      <w:marBottom w:val="0"/>
      <w:divBdr>
        <w:top w:val="none" w:sz="0" w:space="0" w:color="auto"/>
        <w:left w:val="none" w:sz="0" w:space="0" w:color="auto"/>
        <w:bottom w:val="none" w:sz="0" w:space="0" w:color="auto"/>
        <w:right w:val="none" w:sz="0" w:space="0" w:color="auto"/>
      </w:divBdr>
    </w:div>
    <w:div w:id="1410230630">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13963065">
      <w:bodyDiv w:val="1"/>
      <w:marLeft w:val="0"/>
      <w:marRight w:val="0"/>
      <w:marTop w:val="0"/>
      <w:marBottom w:val="0"/>
      <w:divBdr>
        <w:top w:val="none" w:sz="0" w:space="0" w:color="auto"/>
        <w:left w:val="none" w:sz="0" w:space="0" w:color="auto"/>
        <w:bottom w:val="none" w:sz="0" w:space="0" w:color="auto"/>
        <w:right w:val="none" w:sz="0" w:space="0" w:color="auto"/>
      </w:divBdr>
    </w:div>
    <w:div w:id="1426030356">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493838486">
      <w:bodyDiv w:val="1"/>
      <w:marLeft w:val="0"/>
      <w:marRight w:val="0"/>
      <w:marTop w:val="0"/>
      <w:marBottom w:val="0"/>
      <w:divBdr>
        <w:top w:val="none" w:sz="0" w:space="0" w:color="auto"/>
        <w:left w:val="none" w:sz="0" w:space="0" w:color="auto"/>
        <w:bottom w:val="none" w:sz="0" w:space="0" w:color="auto"/>
        <w:right w:val="none" w:sz="0" w:space="0" w:color="auto"/>
      </w:divBdr>
    </w:div>
    <w:div w:id="1507212536">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81928426">
      <w:bodyDiv w:val="1"/>
      <w:marLeft w:val="0"/>
      <w:marRight w:val="0"/>
      <w:marTop w:val="0"/>
      <w:marBottom w:val="0"/>
      <w:divBdr>
        <w:top w:val="none" w:sz="0" w:space="0" w:color="auto"/>
        <w:left w:val="none" w:sz="0" w:space="0" w:color="auto"/>
        <w:bottom w:val="none" w:sz="0" w:space="0" w:color="auto"/>
        <w:right w:val="none" w:sz="0" w:space="0" w:color="auto"/>
      </w:divBdr>
    </w:div>
    <w:div w:id="169661946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38627245">
      <w:bodyDiv w:val="1"/>
      <w:marLeft w:val="0"/>
      <w:marRight w:val="0"/>
      <w:marTop w:val="0"/>
      <w:marBottom w:val="0"/>
      <w:divBdr>
        <w:top w:val="none" w:sz="0" w:space="0" w:color="auto"/>
        <w:left w:val="none" w:sz="0" w:space="0" w:color="auto"/>
        <w:bottom w:val="none" w:sz="0" w:space="0" w:color="auto"/>
        <w:right w:val="none" w:sz="0" w:space="0" w:color="auto"/>
      </w:divBdr>
    </w:div>
    <w:div w:id="1758593306">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790931245">
      <w:bodyDiv w:val="1"/>
      <w:marLeft w:val="0"/>
      <w:marRight w:val="0"/>
      <w:marTop w:val="0"/>
      <w:marBottom w:val="0"/>
      <w:divBdr>
        <w:top w:val="none" w:sz="0" w:space="0" w:color="auto"/>
        <w:left w:val="none" w:sz="0" w:space="0" w:color="auto"/>
        <w:bottom w:val="none" w:sz="0" w:space="0" w:color="auto"/>
        <w:right w:val="none" w:sz="0" w:space="0" w:color="auto"/>
      </w:divBdr>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39232252">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63392798">
      <w:bodyDiv w:val="1"/>
      <w:marLeft w:val="0"/>
      <w:marRight w:val="0"/>
      <w:marTop w:val="0"/>
      <w:marBottom w:val="0"/>
      <w:divBdr>
        <w:top w:val="none" w:sz="0" w:space="0" w:color="auto"/>
        <w:left w:val="none" w:sz="0" w:space="0" w:color="auto"/>
        <w:bottom w:val="none" w:sz="0" w:space="0" w:color="auto"/>
        <w:right w:val="none" w:sz="0" w:space="0" w:color="auto"/>
      </w:divBdr>
    </w:div>
    <w:div w:id="1863737507">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879080927">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49702059">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05563469">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 w:id="2135441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hyperlink" Target="mailto:bunnypaul558@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A91E888-BF51-4FA1-8A25-D5AA63E116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2644</Words>
  <Characters>15072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ZAKI ABUNEGILA</vt:lpstr>
    </vt:vector>
  </TitlesOfParts>
  <LinksUpToDate>false</LinksUpToDate>
  <CharactersWithSpaces>17681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ZAKI ABUNEGILA</dc:title>
  <dc:creator/>
  <cp:lastModifiedBy/>
  <cp:revision>1</cp:revision>
  <cp:lastPrinted>2006-06-28T14:40:00Z</cp:lastPrinted>
  <dcterms:created xsi:type="dcterms:W3CDTF">2024-03-01T21:13:00Z</dcterms:created>
  <dcterms:modified xsi:type="dcterms:W3CDTF">2024-03-01T21:13:00Z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8c03b32b8d277e5e9e1ef70687eb462d70e5de18281991cfa491b964297e284c</vt:lpwstr>
  </property>
</Properties>
</file>