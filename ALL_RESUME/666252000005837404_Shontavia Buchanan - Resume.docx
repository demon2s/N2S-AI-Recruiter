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B15B35" w14:textId="75C1016C" w:rsidR="000E553D" w:rsidRPr="00856C4E" w:rsidRDefault="00774109" w:rsidP="00774109">
      <w:pPr>
        <w:pStyle w:val="divdocumentthinbottomborderdivnth-last-child1"/>
        <w:spacing w:line="480" w:lineRule="atLeast"/>
        <w:rPr>
          <w:rStyle w:val="span"/>
          <w:rFonts w:asciiTheme="minorHAnsi" w:hAnsiTheme="minorHAnsi" w:cstheme="minorHAnsi"/>
          <w:b/>
          <w:bCs/>
          <w:caps/>
          <w:sz w:val="22"/>
          <w:szCs w:val="22"/>
        </w:rPr>
      </w:pPr>
      <w:r w:rsidRPr="00856C4E">
        <w:rPr>
          <w:rStyle w:val="span"/>
          <w:rFonts w:asciiTheme="minorHAnsi" w:hAnsiTheme="minorHAnsi" w:cstheme="minorHAnsi"/>
          <w:b/>
          <w:bCs/>
          <w:caps/>
          <w:sz w:val="22"/>
          <w:szCs w:val="22"/>
        </w:rPr>
        <w:t xml:space="preserve">                                                                                    </w:t>
      </w:r>
      <w:r w:rsidR="00951DE1" w:rsidRPr="00856C4E">
        <w:rPr>
          <w:rStyle w:val="span"/>
          <w:rFonts w:asciiTheme="minorHAnsi" w:hAnsiTheme="minorHAnsi" w:cstheme="minorHAnsi"/>
          <w:b/>
          <w:bCs/>
          <w:caps/>
          <w:sz w:val="22"/>
          <w:szCs w:val="22"/>
        </w:rPr>
        <w:t>Shontavia</w:t>
      </w:r>
      <w:r w:rsidR="00951DE1" w:rsidRPr="00856C4E">
        <w:rPr>
          <w:rFonts w:asciiTheme="minorHAnsi" w:hAnsiTheme="minorHAnsi" w:cstheme="minorHAnsi"/>
          <w:b/>
          <w:bCs/>
          <w:caps/>
          <w:sz w:val="22"/>
          <w:szCs w:val="22"/>
        </w:rPr>
        <w:t xml:space="preserve"> </w:t>
      </w:r>
      <w:r w:rsidR="00951DE1" w:rsidRPr="00856C4E">
        <w:rPr>
          <w:rStyle w:val="span"/>
          <w:rFonts w:asciiTheme="minorHAnsi" w:hAnsiTheme="minorHAnsi" w:cstheme="minorHAnsi"/>
          <w:b/>
          <w:bCs/>
          <w:caps/>
          <w:sz w:val="22"/>
          <w:szCs w:val="22"/>
        </w:rPr>
        <w:t>Buchanan</w:t>
      </w:r>
    </w:p>
    <w:p w14:paraId="4B1689B9" w14:textId="77777777" w:rsidR="00046085" w:rsidRPr="00856C4E" w:rsidRDefault="00046085" w:rsidP="00046085">
      <w:pPr>
        <w:pStyle w:val="div"/>
        <w:jc w:val="center"/>
        <w:rPr>
          <w:rStyle w:val="span"/>
          <w:rFonts w:asciiTheme="minorHAnsi" w:hAnsiTheme="minorHAnsi" w:cstheme="minorHAnsi"/>
          <w:b/>
          <w:sz w:val="22"/>
          <w:szCs w:val="22"/>
        </w:rPr>
      </w:pPr>
      <w:r w:rsidRPr="00856C4E">
        <w:rPr>
          <w:rStyle w:val="span"/>
          <w:rFonts w:asciiTheme="minorHAnsi" w:hAnsiTheme="minorHAnsi" w:cstheme="minorHAnsi"/>
          <w:b/>
          <w:sz w:val="22"/>
          <w:szCs w:val="22"/>
        </w:rPr>
        <w:t>980-449-8088</w:t>
      </w:r>
    </w:p>
    <w:p w14:paraId="147C6AD1" w14:textId="03DDBA3F" w:rsidR="000E553D" w:rsidRPr="00856C4E" w:rsidRDefault="008F3E6A" w:rsidP="00774109">
      <w:pPr>
        <w:pStyle w:val="div"/>
        <w:jc w:val="center"/>
        <w:rPr>
          <w:rFonts w:asciiTheme="minorHAnsi" w:hAnsiTheme="minorHAnsi" w:cstheme="minorHAnsi"/>
          <w:b/>
          <w:sz w:val="22"/>
          <w:szCs w:val="22"/>
        </w:rPr>
      </w:pPr>
      <w:hyperlink r:id="rId8" w:history="1">
        <w:r w:rsidR="00046085" w:rsidRPr="00856C4E">
          <w:rPr>
            <w:rStyle w:val="Hyperlink"/>
            <w:rFonts w:asciiTheme="minorHAnsi" w:hAnsiTheme="minorHAnsi" w:cstheme="minorHAnsi"/>
            <w:b/>
            <w:color w:val="auto"/>
            <w:sz w:val="22"/>
            <w:szCs w:val="22"/>
            <w:u w:val="none"/>
          </w:rPr>
          <w:t>shontaye@hotmail.com</w:t>
        </w:r>
      </w:hyperlink>
    </w:p>
    <w:p w14:paraId="1FBC739C" w14:textId="77777777" w:rsidR="00F94BA4" w:rsidRPr="00856C4E" w:rsidRDefault="00F94BA4">
      <w:pPr>
        <w:pStyle w:val="div"/>
        <w:jc w:val="center"/>
        <w:rPr>
          <w:rFonts w:asciiTheme="minorHAnsi" w:hAnsiTheme="minorHAnsi" w:cstheme="minorHAnsi"/>
          <w:sz w:val="22"/>
          <w:szCs w:val="22"/>
        </w:rPr>
      </w:pPr>
    </w:p>
    <w:p w14:paraId="1BABD947" w14:textId="77777777" w:rsidR="000E553D" w:rsidRPr="00856C4E" w:rsidRDefault="00951DE1">
      <w:pPr>
        <w:pStyle w:val="gap-btn-hidden"/>
        <w:spacing w:line="260" w:lineRule="atLeast"/>
        <w:rPr>
          <w:rFonts w:asciiTheme="minorHAnsi" w:hAnsiTheme="minorHAnsi" w:cstheme="minorHAnsi"/>
          <w:sz w:val="22"/>
          <w:szCs w:val="22"/>
        </w:rPr>
      </w:pPr>
      <w:r w:rsidRPr="00856C4E">
        <w:rPr>
          <w:rFonts w:asciiTheme="minorHAnsi" w:hAnsiTheme="minorHAnsi" w:cstheme="minorHAnsi"/>
          <w:sz w:val="22"/>
          <w:szCs w:val="22"/>
        </w:rPr>
        <w:t> </w:t>
      </w:r>
    </w:p>
    <w:p w14:paraId="2ABB35B6" w14:textId="2EA1270A" w:rsidR="000E553D" w:rsidRPr="00856C4E" w:rsidRDefault="00951DE1" w:rsidP="00774109">
      <w:pPr>
        <w:pStyle w:val="divdocumentdivheading"/>
        <w:tabs>
          <w:tab w:val="left" w:pos="4528"/>
          <w:tab w:val="left" w:pos="10640"/>
        </w:tabs>
        <w:spacing w:before="160" w:line="260" w:lineRule="atLeast"/>
        <w:jc w:val="both"/>
        <w:rPr>
          <w:rFonts w:asciiTheme="minorHAnsi" w:hAnsiTheme="minorHAnsi" w:cstheme="minorHAnsi"/>
          <w:strike/>
          <w:color w:val="DADADA"/>
          <w:position w:val="-2"/>
          <w:sz w:val="22"/>
          <w:szCs w:val="22"/>
        </w:rPr>
      </w:pPr>
      <w:r w:rsidRPr="00856C4E">
        <w:rPr>
          <w:rStyle w:val="divdocumentdivsectiontitle"/>
          <w:rFonts w:asciiTheme="minorHAnsi" w:hAnsiTheme="minorHAnsi" w:cstheme="minorHAnsi"/>
          <w:b/>
          <w:bCs/>
          <w:caps/>
          <w:sz w:val="22"/>
          <w:szCs w:val="22"/>
        </w:rPr>
        <w:t xml:space="preserve">Summary   </w:t>
      </w:r>
    </w:p>
    <w:p w14:paraId="77637A34" w14:textId="77777777" w:rsidR="00016859" w:rsidRPr="00856C4E" w:rsidRDefault="00016859" w:rsidP="00774109">
      <w:pPr>
        <w:pStyle w:val="divdocumentdivheading"/>
        <w:tabs>
          <w:tab w:val="left" w:pos="4528"/>
          <w:tab w:val="left" w:pos="10640"/>
        </w:tabs>
        <w:spacing w:before="160" w:line="260" w:lineRule="atLeast"/>
        <w:jc w:val="both"/>
        <w:rPr>
          <w:rFonts w:asciiTheme="minorHAnsi" w:hAnsiTheme="minorHAnsi" w:cstheme="minorHAnsi"/>
          <w:b/>
          <w:bCs/>
          <w:caps/>
          <w:sz w:val="22"/>
          <w:szCs w:val="22"/>
        </w:rPr>
      </w:pPr>
    </w:p>
    <w:p w14:paraId="1C17882B" w14:textId="277765A7" w:rsidR="00016859" w:rsidRPr="00E874D2" w:rsidRDefault="00951DE1" w:rsidP="00E874D2">
      <w:pPr>
        <w:pStyle w:val="p"/>
        <w:spacing w:line="260" w:lineRule="atLeast"/>
        <w:rPr>
          <w:rStyle w:val="divdocumentdivsectiontitle"/>
          <w:rFonts w:asciiTheme="minorHAnsi" w:hAnsiTheme="minorHAnsi" w:cstheme="minorHAnsi"/>
          <w:color w:val="auto"/>
          <w:sz w:val="22"/>
          <w:szCs w:val="22"/>
        </w:rPr>
      </w:pPr>
      <w:r w:rsidRPr="00856C4E">
        <w:rPr>
          <w:rFonts w:asciiTheme="minorHAnsi" w:hAnsiTheme="minorHAnsi" w:cstheme="minorHAnsi"/>
          <w:sz w:val="22"/>
          <w:szCs w:val="22"/>
        </w:rPr>
        <w:t>Knowledgeable Human Resources</w:t>
      </w:r>
      <w:r w:rsidR="00046085" w:rsidRPr="00856C4E">
        <w:rPr>
          <w:rFonts w:asciiTheme="minorHAnsi" w:hAnsiTheme="minorHAnsi" w:cstheme="minorHAnsi"/>
          <w:sz w:val="22"/>
          <w:szCs w:val="22"/>
        </w:rPr>
        <w:t>/Recruiting Support</w:t>
      </w:r>
      <w:r w:rsidRPr="00856C4E">
        <w:rPr>
          <w:rFonts w:asciiTheme="minorHAnsi" w:hAnsiTheme="minorHAnsi" w:cstheme="minorHAnsi"/>
          <w:sz w:val="22"/>
          <w:szCs w:val="22"/>
        </w:rPr>
        <w:t xml:space="preserve"> </w:t>
      </w:r>
      <w:r w:rsidR="00FD15F7" w:rsidRPr="00856C4E">
        <w:rPr>
          <w:rFonts w:asciiTheme="minorHAnsi" w:hAnsiTheme="minorHAnsi" w:cstheme="minorHAnsi"/>
          <w:sz w:val="22"/>
          <w:szCs w:val="22"/>
        </w:rPr>
        <w:t xml:space="preserve">Professional </w:t>
      </w:r>
      <w:r w:rsidRPr="00856C4E">
        <w:rPr>
          <w:rFonts w:asciiTheme="minorHAnsi" w:hAnsiTheme="minorHAnsi" w:cstheme="minorHAnsi"/>
          <w:sz w:val="22"/>
          <w:szCs w:val="22"/>
        </w:rPr>
        <w:t>trained in the resolution of critical issues within a time-sensitive environment offering years of diverse experience with success based on excellent interpersonal communication, efficiency, enforcing company policies, and versatile leadership.</w:t>
      </w:r>
    </w:p>
    <w:p w14:paraId="2A83738A" w14:textId="77777777" w:rsidR="00E874D2" w:rsidRDefault="00E874D2" w:rsidP="00016859">
      <w:pPr>
        <w:pStyle w:val="divdocumentdivheading"/>
        <w:tabs>
          <w:tab w:val="left" w:pos="4741"/>
          <w:tab w:val="left" w:pos="10640"/>
        </w:tabs>
        <w:spacing w:before="160" w:line="260" w:lineRule="atLeast"/>
        <w:rPr>
          <w:rStyle w:val="divdocumentdivsectiontitle"/>
          <w:rFonts w:asciiTheme="minorHAnsi" w:hAnsiTheme="minorHAnsi" w:cstheme="minorHAnsi"/>
          <w:b/>
          <w:bCs/>
          <w:caps/>
          <w:sz w:val="22"/>
          <w:szCs w:val="22"/>
        </w:rPr>
      </w:pPr>
    </w:p>
    <w:p w14:paraId="3ED97A92" w14:textId="1C1CF598" w:rsidR="00C60B98" w:rsidRPr="00AC0B99" w:rsidRDefault="00951DE1" w:rsidP="00AC0B99">
      <w:pPr>
        <w:pStyle w:val="divdocumentdivheading"/>
        <w:tabs>
          <w:tab w:val="left" w:pos="4741"/>
          <w:tab w:val="left" w:pos="10640"/>
        </w:tabs>
        <w:spacing w:before="160" w:line="260" w:lineRule="atLeast"/>
        <w:rPr>
          <w:rFonts w:asciiTheme="minorHAnsi" w:hAnsiTheme="minorHAnsi" w:cstheme="minorHAnsi"/>
          <w:b/>
          <w:bCs/>
          <w:caps/>
          <w:sz w:val="22"/>
          <w:szCs w:val="22"/>
        </w:rPr>
        <w:sectPr w:rsidR="00C60B98" w:rsidRPr="00AC0B99" w:rsidSect="00750311">
          <w:footerReference w:type="default" r:id="rId9"/>
          <w:pgSz w:w="12240" w:h="15840"/>
          <w:pgMar w:top="720" w:right="720" w:bottom="720" w:left="720" w:header="720" w:footer="720" w:gutter="0"/>
          <w:cols w:space="720"/>
          <w:docGrid w:linePitch="326"/>
        </w:sectPr>
      </w:pPr>
      <w:r w:rsidRPr="00856C4E">
        <w:rPr>
          <w:rStyle w:val="divdocumentdivsectiontitle"/>
          <w:rFonts w:asciiTheme="minorHAnsi" w:hAnsiTheme="minorHAnsi" w:cstheme="minorHAnsi"/>
          <w:b/>
          <w:bCs/>
          <w:caps/>
          <w:sz w:val="22"/>
          <w:szCs w:val="22"/>
        </w:rPr>
        <w:t xml:space="preserve">Skills   </w:t>
      </w:r>
    </w:p>
    <w:p w14:paraId="38401665" w14:textId="77777777" w:rsidR="00C60B98" w:rsidRPr="00856C4E" w:rsidRDefault="00C60B98" w:rsidP="003B4C1D">
      <w:pPr>
        <w:pStyle w:val="divdocumentdivheading"/>
        <w:tabs>
          <w:tab w:val="left" w:pos="3471"/>
          <w:tab w:val="left" w:pos="10640"/>
        </w:tabs>
        <w:spacing w:before="160" w:line="260" w:lineRule="atLeast"/>
        <w:rPr>
          <w:rFonts w:asciiTheme="minorHAnsi" w:hAnsiTheme="minorHAnsi" w:cstheme="minorHAnsi"/>
          <w:b/>
          <w:bCs/>
          <w:caps/>
          <w:sz w:val="22"/>
          <w:szCs w:val="22"/>
        </w:rPr>
        <w:sectPr w:rsidR="00C60B98" w:rsidRPr="00856C4E" w:rsidSect="00750311">
          <w:type w:val="continuous"/>
          <w:pgSz w:w="12240" w:h="15840"/>
          <w:pgMar w:top="720" w:right="720" w:bottom="720" w:left="720" w:header="720" w:footer="720" w:gutter="0"/>
          <w:cols w:num="2" w:space="720"/>
          <w:docGrid w:linePitch="326"/>
        </w:sectPr>
      </w:pPr>
    </w:p>
    <w:tbl>
      <w:tblPr>
        <w:tblpPr w:leftFromText="180" w:rightFromText="180" w:vertAnchor="page" w:horzAnchor="margin" w:tblpY="5041"/>
        <w:tblW w:w="10342" w:type="dxa"/>
        <w:tblLayout w:type="fixed"/>
        <w:tblCellMar>
          <w:left w:w="0" w:type="dxa"/>
          <w:right w:w="0" w:type="dxa"/>
        </w:tblCellMar>
        <w:tblLook w:val="05E0" w:firstRow="1" w:lastRow="1" w:firstColumn="1" w:lastColumn="1" w:noHBand="0" w:noVBand="1"/>
      </w:tblPr>
      <w:tblGrid>
        <w:gridCol w:w="5171"/>
        <w:gridCol w:w="5171"/>
      </w:tblGrid>
      <w:tr w:rsidR="002C3E5D" w:rsidRPr="00856C4E" w14:paraId="0191EF93" w14:textId="77777777" w:rsidTr="00880656">
        <w:trPr>
          <w:trHeight w:val="4115"/>
        </w:trPr>
        <w:tc>
          <w:tcPr>
            <w:tcW w:w="5171" w:type="dxa"/>
            <w:shd w:val="clear" w:color="auto" w:fill="auto"/>
            <w:tcMar>
              <w:top w:w="0" w:type="dxa"/>
              <w:left w:w="0" w:type="dxa"/>
              <w:bottom w:w="0" w:type="dxa"/>
              <w:right w:w="0" w:type="dxa"/>
            </w:tcMar>
            <w:hideMark/>
          </w:tcPr>
          <w:p w14:paraId="0DA7F4FD"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HR People Applications:</w:t>
            </w:r>
            <w:r w:rsidR="00477312" w:rsidRPr="00856C4E">
              <w:rPr>
                <w:rFonts w:asciiTheme="minorHAnsi" w:hAnsiTheme="minorHAnsi" w:cstheme="minorHAnsi"/>
                <w:sz w:val="22"/>
                <w:szCs w:val="22"/>
              </w:rPr>
              <w:t xml:space="preserve"> AskHR/</w:t>
            </w:r>
            <w:r w:rsidRPr="00856C4E">
              <w:rPr>
                <w:rFonts w:asciiTheme="minorHAnsi" w:hAnsiTheme="minorHAnsi" w:cstheme="minorHAnsi"/>
                <w:sz w:val="22"/>
                <w:szCs w:val="22"/>
              </w:rPr>
              <w:t>HR Answers, Workday, ServiceNow, PeopleSoft, Equifax i-9 Management, SAP HRM/HCM,</w:t>
            </w:r>
          </w:p>
          <w:p w14:paraId="7F6E4EA5"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Lending Applications: The Nationwide Mortgage Licensing System Registry (NMLS),</w:t>
            </w:r>
          </w:p>
          <w:p w14:paraId="45CC0DBF"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Various internal call center applications</w:t>
            </w:r>
          </w:p>
          <w:p w14:paraId="40383154"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Communication platforms (Zoom, WebEx, and Skype)</w:t>
            </w:r>
          </w:p>
          <w:p w14:paraId="46C92E4B"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Proficient in iMac, Microsoft Office 365, Windows, Microsoft</w:t>
            </w:r>
          </w:p>
          <w:p w14:paraId="2F01D7BA"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QA Performance Management</w:t>
            </w:r>
          </w:p>
          <w:p w14:paraId="74BDC44C" w14:textId="77777777" w:rsidR="002C3E5D" w:rsidRPr="00856C4E" w:rsidRDefault="002C3E5D" w:rsidP="00880656">
            <w:pPr>
              <w:pStyle w:val="ulli"/>
              <w:numPr>
                <w:ilvl w:val="0"/>
                <w:numId w:val="1"/>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Employment and labor laws (U.S., CAN, and Global)</w:t>
            </w:r>
          </w:p>
          <w:p w14:paraId="2F208D9F" w14:textId="77777777" w:rsidR="002C3E5D" w:rsidRPr="00856C4E" w:rsidRDefault="002C3E5D" w:rsidP="00880656">
            <w:pPr>
              <w:pStyle w:val="ulli"/>
              <w:spacing w:line="260" w:lineRule="atLeast"/>
              <w:ind w:left="640"/>
              <w:rPr>
                <w:rFonts w:asciiTheme="minorHAnsi" w:hAnsiTheme="minorHAnsi" w:cstheme="minorHAnsi"/>
                <w:sz w:val="22"/>
                <w:szCs w:val="22"/>
              </w:rPr>
            </w:pPr>
            <w:r w:rsidRPr="00856C4E">
              <w:rPr>
                <w:rFonts w:asciiTheme="minorHAnsi" w:hAnsiTheme="minorHAnsi" w:cstheme="minorHAnsi"/>
                <w:sz w:val="22"/>
                <w:szCs w:val="22"/>
              </w:rPr>
              <w:t xml:space="preserve"> </w:t>
            </w:r>
          </w:p>
        </w:tc>
        <w:tc>
          <w:tcPr>
            <w:tcW w:w="5171" w:type="dxa"/>
            <w:tcBorders>
              <w:left w:val="single" w:sz="8" w:space="0" w:color="FEFDFD"/>
            </w:tcBorders>
            <w:shd w:val="clear" w:color="auto" w:fill="auto"/>
            <w:tcMar>
              <w:top w:w="0" w:type="dxa"/>
              <w:left w:w="0" w:type="dxa"/>
              <w:bottom w:w="0" w:type="dxa"/>
              <w:right w:w="0" w:type="dxa"/>
            </w:tcMar>
            <w:hideMark/>
          </w:tcPr>
          <w:p w14:paraId="0EE5E9E7" w14:textId="77777777" w:rsidR="002C3E5D" w:rsidRPr="00856C4E" w:rsidRDefault="007F4B8D" w:rsidP="007F4B8D">
            <w:pPr>
              <w:pStyle w:val="ulli"/>
              <w:numPr>
                <w:ilvl w:val="0"/>
                <w:numId w:val="14"/>
              </w:numPr>
              <w:spacing w:line="260" w:lineRule="atLeast"/>
              <w:rPr>
                <w:rFonts w:asciiTheme="minorHAnsi" w:hAnsiTheme="minorHAnsi" w:cstheme="minorHAnsi"/>
                <w:sz w:val="22"/>
                <w:szCs w:val="22"/>
              </w:rPr>
            </w:pPr>
            <w:r w:rsidRPr="00856C4E">
              <w:rPr>
                <w:rFonts w:asciiTheme="minorHAnsi" w:hAnsiTheme="minorHAnsi" w:cstheme="minorHAnsi"/>
                <w:sz w:val="22"/>
                <w:szCs w:val="22"/>
              </w:rPr>
              <w:t>C</w:t>
            </w:r>
            <w:r w:rsidR="002C3E5D" w:rsidRPr="00856C4E">
              <w:rPr>
                <w:rFonts w:asciiTheme="minorHAnsi" w:hAnsiTheme="minorHAnsi" w:cstheme="minorHAnsi"/>
                <w:sz w:val="22"/>
                <w:szCs w:val="22"/>
              </w:rPr>
              <w:t>onfidential Document Control</w:t>
            </w:r>
          </w:p>
          <w:p w14:paraId="254AEDEE"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Case Creation and Records Management</w:t>
            </w:r>
          </w:p>
          <w:p w14:paraId="469680FA"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Administrative skills</w:t>
            </w:r>
          </w:p>
          <w:p w14:paraId="16DED588"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Training and Development</w:t>
            </w:r>
          </w:p>
          <w:p w14:paraId="7DB28CA8"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Complex problem-solving</w:t>
            </w:r>
          </w:p>
          <w:p w14:paraId="45CB0975"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Active listening and problem-solving</w:t>
            </w:r>
          </w:p>
          <w:p w14:paraId="1936B415"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Policy Implementation</w:t>
            </w:r>
          </w:p>
          <w:p w14:paraId="62A756A7"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ab/>
              <w:t>Compliance</w:t>
            </w:r>
          </w:p>
          <w:p w14:paraId="48B43A61"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Analytical and Organizational skills</w:t>
            </w:r>
          </w:p>
          <w:p w14:paraId="453082CA"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Good understanding of risk and the role of risk in privacy compliance</w:t>
            </w:r>
          </w:p>
          <w:p w14:paraId="71165A45" w14:textId="77777777" w:rsidR="002C3E5D" w:rsidRPr="00856C4E" w:rsidRDefault="002C3E5D" w:rsidP="00880656">
            <w:pPr>
              <w:pStyle w:val="ulli"/>
              <w:numPr>
                <w:ilvl w:val="0"/>
                <w:numId w:val="2"/>
              </w:numP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Significant experience in data integrity management, data classification and handling and data auditing, with a good working knowledge of data security practices</w:t>
            </w:r>
            <w:r w:rsidRPr="00856C4E">
              <w:rPr>
                <w:rFonts w:asciiTheme="minorHAnsi" w:hAnsiTheme="minorHAnsi" w:cstheme="minorHAnsi"/>
                <w:sz w:val="22"/>
                <w:szCs w:val="22"/>
              </w:rPr>
              <w:br/>
            </w:r>
          </w:p>
        </w:tc>
      </w:tr>
    </w:tbl>
    <w:p w14:paraId="56A07A19" w14:textId="77777777" w:rsidR="00007016" w:rsidRPr="00856C4E" w:rsidRDefault="00007016" w:rsidP="002C3E5D">
      <w:pPr>
        <w:pStyle w:val="divdocumentdivheading"/>
        <w:tabs>
          <w:tab w:val="left" w:pos="3471"/>
          <w:tab w:val="left" w:pos="10640"/>
        </w:tabs>
        <w:spacing w:before="160" w:line="260" w:lineRule="atLeast"/>
        <w:rPr>
          <w:rFonts w:asciiTheme="minorHAnsi" w:hAnsiTheme="minorHAnsi" w:cstheme="minorHAnsi"/>
          <w:strike/>
          <w:color w:val="DADADA"/>
          <w:position w:val="-2"/>
          <w:sz w:val="22"/>
          <w:szCs w:val="22"/>
        </w:rPr>
      </w:pPr>
      <w:bookmarkStart w:id="0" w:name="_GoBack"/>
      <w:bookmarkEnd w:id="0"/>
    </w:p>
    <w:p w14:paraId="6578E48D" w14:textId="77777777" w:rsidR="00C60B98" w:rsidRPr="00856C4E" w:rsidRDefault="00C60B98" w:rsidP="00C60B98">
      <w:pPr>
        <w:pStyle w:val="divdocumentdivheading"/>
        <w:tabs>
          <w:tab w:val="left" w:pos="3471"/>
          <w:tab w:val="left" w:pos="10640"/>
        </w:tabs>
        <w:spacing w:before="160" w:line="260" w:lineRule="atLeast"/>
        <w:jc w:val="center"/>
        <w:rPr>
          <w:rFonts w:asciiTheme="minorHAnsi" w:hAnsiTheme="minorHAnsi" w:cstheme="minorHAnsi"/>
          <w:b/>
          <w:bCs/>
          <w:caps/>
          <w:sz w:val="22"/>
          <w:szCs w:val="22"/>
        </w:rPr>
      </w:pPr>
      <w:r w:rsidRPr="00856C4E">
        <w:rPr>
          <w:rFonts w:asciiTheme="minorHAnsi" w:hAnsiTheme="minorHAnsi" w:cstheme="minorHAnsi"/>
          <w:strike/>
          <w:color w:val="DADADA"/>
          <w:position w:val="-2"/>
          <w:sz w:val="22"/>
          <w:szCs w:val="22"/>
        </w:rPr>
        <w:tab/>
      </w:r>
      <w:r w:rsidRPr="00856C4E">
        <w:rPr>
          <w:rStyle w:val="divdocumentdivsectiontitle"/>
          <w:rFonts w:asciiTheme="minorHAnsi" w:hAnsiTheme="minorHAnsi" w:cstheme="minorHAnsi"/>
          <w:b/>
          <w:bCs/>
          <w:caps/>
          <w:sz w:val="22"/>
          <w:szCs w:val="22"/>
        </w:rPr>
        <w:t xml:space="preserve">   Education and Training   </w:t>
      </w:r>
      <w:r w:rsidRPr="00856C4E">
        <w:rPr>
          <w:rFonts w:asciiTheme="minorHAnsi" w:hAnsiTheme="minorHAnsi" w:cstheme="minorHAnsi"/>
          <w:strike/>
          <w:color w:val="DADADA"/>
          <w:position w:val="-2"/>
          <w:sz w:val="22"/>
          <w:szCs w:val="22"/>
        </w:rPr>
        <w:tab/>
      </w:r>
    </w:p>
    <w:p w14:paraId="69E4E7DC" w14:textId="77777777" w:rsidR="00CD4D27" w:rsidRPr="00856C4E" w:rsidRDefault="00391257" w:rsidP="00C60B98">
      <w:pPr>
        <w:pStyle w:val="divdocumentsinglecolumn"/>
        <w:tabs>
          <w:tab w:val="right" w:pos="10620"/>
        </w:tabs>
        <w:spacing w:line="260" w:lineRule="atLeast"/>
        <w:rPr>
          <w:rStyle w:val="spandegree"/>
          <w:rFonts w:asciiTheme="minorHAnsi" w:hAnsiTheme="minorHAnsi" w:cstheme="minorHAnsi"/>
          <w:sz w:val="22"/>
          <w:szCs w:val="22"/>
        </w:rPr>
      </w:pPr>
      <w:r w:rsidRPr="00856C4E">
        <w:rPr>
          <w:rStyle w:val="spandegree"/>
          <w:rFonts w:asciiTheme="minorHAnsi" w:hAnsiTheme="minorHAnsi" w:cstheme="minorHAnsi"/>
          <w:sz w:val="22"/>
          <w:szCs w:val="22"/>
        </w:rPr>
        <w:t>Data Analyst Certification</w:t>
      </w:r>
      <w:r w:rsidR="00D36E7E" w:rsidRPr="00856C4E">
        <w:rPr>
          <w:rStyle w:val="spandegree"/>
          <w:rFonts w:asciiTheme="minorHAnsi" w:hAnsiTheme="minorHAnsi" w:cstheme="minorHAnsi"/>
          <w:sz w:val="22"/>
          <w:szCs w:val="22"/>
        </w:rPr>
        <w:tab/>
      </w:r>
      <w:r w:rsidR="00482C64" w:rsidRPr="00856C4E">
        <w:rPr>
          <w:rFonts w:asciiTheme="minorHAnsi" w:hAnsiTheme="minorHAnsi" w:cstheme="minorHAnsi"/>
          <w:sz w:val="22"/>
          <w:szCs w:val="22"/>
        </w:rPr>
        <w:t>Pending</w:t>
      </w:r>
    </w:p>
    <w:p w14:paraId="0D9FDFAE" w14:textId="77777777" w:rsidR="00391257" w:rsidRPr="00856C4E" w:rsidRDefault="00E2632E" w:rsidP="007233F1">
      <w:pPr>
        <w:spacing w:line="260" w:lineRule="atLeast"/>
        <w:rPr>
          <w:rFonts w:asciiTheme="minorHAnsi" w:hAnsiTheme="minorHAnsi" w:cstheme="minorHAnsi"/>
          <w:b/>
          <w:bCs/>
          <w:sz w:val="22"/>
          <w:szCs w:val="22"/>
        </w:rPr>
      </w:pPr>
      <w:r w:rsidRPr="00856C4E">
        <w:rPr>
          <w:rFonts w:asciiTheme="minorHAnsi" w:hAnsiTheme="minorHAnsi" w:cstheme="minorHAnsi"/>
          <w:b/>
          <w:bCs/>
          <w:sz w:val="22"/>
          <w:szCs w:val="22"/>
        </w:rPr>
        <w:t>Merit America</w:t>
      </w:r>
      <w:r w:rsidR="007233F1" w:rsidRPr="00856C4E">
        <w:rPr>
          <w:rFonts w:asciiTheme="minorHAnsi" w:hAnsiTheme="minorHAnsi" w:cstheme="minorHAnsi"/>
          <w:b/>
          <w:bCs/>
          <w:sz w:val="22"/>
          <w:szCs w:val="22"/>
        </w:rPr>
        <w:t>-Online</w:t>
      </w:r>
    </w:p>
    <w:p w14:paraId="4954DA3F" w14:textId="77777777" w:rsidR="007233F1" w:rsidRPr="00856C4E" w:rsidRDefault="007233F1" w:rsidP="007233F1">
      <w:pPr>
        <w:spacing w:line="260" w:lineRule="atLeast"/>
        <w:rPr>
          <w:rStyle w:val="spandegree"/>
          <w:rFonts w:asciiTheme="minorHAnsi" w:hAnsiTheme="minorHAnsi" w:cstheme="minorHAnsi"/>
          <w:caps w:val="0"/>
          <w:sz w:val="22"/>
          <w:szCs w:val="22"/>
        </w:rPr>
      </w:pPr>
    </w:p>
    <w:p w14:paraId="57457A07" w14:textId="77777777" w:rsidR="00C60B98" w:rsidRPr="00856C4E" w:rsidRDefault="00C60B98" w:rsidP="00C60B98">
      <w:pPr>
        <w:pStyle w:val="divdocumentsinglecolumn"/>
        <w:tabs>
          <w:tab w:val="right" w:pos="10620"/>
        </w:tabs>
        <w:spacing w:line="260" w:lineRule="atLeast"/>
        <w:rPr>
          <w:rFonts w:asciiTheme="minorHAnsi" w:hAnsiTheme="minorHAnsi" w:cstheme="minorHAnsi"/>
          <w:sz w:val="22"/>
          <w:szCs w:val="22"/>
        </w:rPr>
      </w:pPr>
      <w:r w:rsidRPr="00856C4E">
        <w:rPr>
          <w:rStyle w:val="spandegree"/>
          <w:rFonts w:asciiTheme="minorHAnsi" w:hAnsiTheme="minorHAnsi" w:cstheme="minorHAnsi"/>
          <w:sz w:val="22"/>
          <w:szCs w:val="22"/>
        </w:rPr>
        <w:t>Bachelor of Science</w:t>
      </w:r>
      <w:r w:rsidRPr="00856C4E">
        <w:rPr>
          <w:rStyle w:val="span"/>
          <w:rFonts w:asciiTheme="minorHAnsi" w:hAnsiTheme="minorHAnsi" w:cstheme="minorHAnsi"/>
          <w:sz w:val="22"/>
          <w:szCs w:val="22"/>
        </w:rPr>
        <w:t>:</w:t>
      </w:r>
      <w:r w:rsidRPr="00856C4E">
        <w:rPr>
          <w:rStyle w:val="singlecolumnspanpaddedlinenth-child1"/>
          <w:rFonts w:asciiTheme="minorHAnsi" w:hAnsiTheme="minorHAnsi" w:cstheme="minorHAnsi"/>
          <w:sz w:val="22"/>
          <w:szCs w:val="22"/>
        </w:rPr>
        <w:t xml:space="preserve"> </w:t>
      </w:r>
      <w:r w:rsidRPr="00856C4E">
        <w:rPr>
          <w:rStyle w:val="spanprogramline"/>
          <w:rFonts w:asciiTheme="minorHAnsi" w:hAnsiTheme="minorHAnsi" w:cstheme="minorHAnsi"/>
          <w:sz w:val="22"/>
          <w:szCs w:val="22"/>
        </w:rPr>
        <w:t>Paralegal Studies</w:t>
      </w:r>
      <w:r w:rsidRPr="00856C4E">
        <w:rPr>
          <w:rStyle w:val="singlecolumnspanpaddedlinenth-child1"/>
          <w:rFonts w:asciiTheme="minorHAnsi" w:hAnsiTheme="minorHAnsi" w:cstheme="minorHAnsi"/>
          <w:sz w:val="22"/>
          <w:szCs w:val="22"/>
        </w:rPr>
        <w:t xml:space="preserve"> </w:t>
      </w:r>
      <w:r w:rsidRPr="00856C4E">
        <w:rPr>
          <w:rStyle w:val="datesWrapper"/>
          <w:rFonts w:asciiTheme="minorHAnsi" w:hAnsiTheme="minorHAnsi" w:cstheme="minorHAnsi"/>
          <w:sz w:val="22"/>
          <w:szCs w:val="22"/>
        </w:rPr>
        <w:tab/>
        <w:t xml:space="preserve"> </w:t>
      </w:r>
      <w:r w:rsidRPr="00856C4E">
        <w:rPr>
          <w:rStyle w:val="span"/>
          <w:rFonts w:asciiTheme="minorHAnsi" w:hAnsiTheme="minorHAnsi" w:cstheme="minorHAnsi"/>
          <w:sz w:val="22"/>
          <w:szCs w:val="22"/>
        </w:rPr>
        <w:t>05/201</w:t>
      </w:r>
      <w:r w:rsidR="005F4F5D" w:rsidRPr="00856C4E">
        <w:rPr>
          <w:rStyle w:val="span"/>
          <w:rFonts w:asciiTheme="minorHAnsi" w:hAnsiTheme="minorHAnsi" w:cstheme="minorHAnsi"/>
          <w:sz w:val="22"/>
          <w:szCs w:val="22"/>
        </w:rPr>
        <w:t>3</w:t>
      </w:r>
    </w:p>
    <w:p w14:paraId="1F6741E6" w14:textId="77777777" w:rsidR="00E2632E" w:rsidRPr="00856C4E" w:rsidRDefault="00E2632E" w:rsidP="00E2632E">
      <w:pPr>
        <w:spacing w:line="260" w:lineRule="atLeast"/>
        <w:rPr>
          <w:rFonts w:asciiTheme="minorHAnsi" w:hAnsiTheme="minorHAnsi" w:cstheme="minorHAnsi"/>
          <w:b/>
          <w:bCs/>
          <w:sz w:val="22"/>
          <w:szCs w:val="22"/>
        </w:rPr>
      </w:pPr>
      <w:r w:rsidRPr="00856C4E">
        <w:rPr>
          <w:rFonts w:asciiTheme="minorHAnsi" w:hAnsiTheme="minorHAnsi" w:cstheme="minorHAnsi"/>
          <w:b/>
          <w:bCs/>
          <w:sz w:val="22"/>
          <w:szCs w:val="22"/>
        </w:rPr>
        <w:t>Kaplan University-Online</w:t>
      </w:r>
    </w:p>
    <w:p w14:paraId="5757E8D9" w14:textId="77777777" w:rsidR="00C60B98" w:rsidRPr="00856C4E" w:rsidRDefault="00C60B98" w:rsidP="00C60B98">
      <w:pPr>
        <w:pStyle w:val="divdocumentsinglecolumn"/>
        <w:tabs>
          <w:tab w:val="right" w:pos="10620"/>
        </w:tabs>
        <w:spacing w:before="120" w:line="260" w:lineRule="atLeast"/>
        <w:rPr>
          <w:rFonts w:asciiTheme="minorHAnsi" w:hAnsiTheme="minorHAnsi" w:cstheme="minorHAnsi"/>
          <w:sz w:val="22"/>
          <w:szCs w:val="22"/>
        </w:rPr>
      </w:pPr>
      <w:r w:rsidRPr="00856C4E">
        <w:rPr>
          <w:rStyle w:val="spandegree"/>
          <w:rFonts w:asciiTheme="minorHAnsi" w:hAnsiTheme="minorHAnsi" w:cstheme="minorHAnsi"/>
          <w:sz w:val="22"/>
          <w:szCs w:val="22"/>
        </w:rPr>
        <w:t>Associate of Applied Science</w:t>
      </w:r>
      <w:r w:rsidRPr="00856C4E">
        <w:rPr>
          <w:rStyle w:val="span"/>
          <w:rFonts w:asciiTheme="minorHAnsi" w:hAnsiTheme="minorHAnsi" w:cstheme="minorHAnsi"/>
          <w:sz w:val="22"/>
          <w:szCs w:val="22"/>
        </w:rPr>
        <w:t>:</w:t>
      </w:r>
      <w:r w:rsidRPr="00856C4E">
        <w:rPr>
          <w:rStyle w:val="singlecolumnspanpaddedlinenth-child1"/>
          <w:rFonts w:asciiTheme="minorHAnsi" w:hAnsiTheme="minorHAnsi" w:cstheme="minorHAnsi"/>
          <w:sz w:val="22"/>
          <w:szCs w:val="22"/>
        </w:rPr>
        <w:t xml:space="preserve"> </w:t>
      </w:r>
      <w:r w:rsidRPr="00856C4E">
        <w:rPr>
          <w:rStyle w:val="spanprogramline"/>
          <w:rFonts w:asciiTheme="minorHAnsi" w:hAnsiTheme="minorHAnsi" w:cstheme="minorHAnsi"/>
          <w:sz w:val="22"/>
          <w:szCs w:val="22"/>
        </w:rPr>
        <w:t>Paralegal Studies</w:t>
      </w:r>
      <w:r w:rsidRPr="00856C4E">
        <w:rPr>
          <w:rStyle w:val="singlecolumnspanpaddedlinenth-child1"/>
          <w:rFonts w:asciiTheme="minorHAnsi" w:hAnsiTheme="minorHAnsi" w:cstheme="minorHAnsi"/>
          <w:sz w:val="22"/>
          <w:szCs w:val="22"/>
        </w:rPr>
        <w:t xml:space="preserve"> </w:t>
      </w:r>
      <w:r w:rsidRPr="00856C4E">
        <w:rPr>
          <w:rStyle w:val="datesWrapper"/>
          <w:rFonts w:asciiTheme="minorHAnsi" w:hAnsiTheme="minorHAnsi" w:cstheme="minorHAnsi"/>
          <w:sz w:val="22"/>
          <w:szCs w:val="22"/>
        </w:rPr>
        <w:tab/>
        <w:t xml:space="preserve"> </w:t>
      </w:r>
      <w:r w:rsidRPr="00856C4E">
        <w:rPr>
          <w:rStyle w:val="span"/>
          <w:rFonts w:asciiTheme="minorHAnsi" w:hAnsiTheme="minorHAnsi" w:cstheme="minorHAnsi"/>
          <w:sz w:val="22"/>
          <w:szCs w:val="22"/>
        </w:rPr>
        <w:t>05/2005</w:t>
      </w:r>
      <w:r w:rsidRPr="00856C4E">
        <w:rPr>
          <w:rStyle w:val="datesWrapper"/>
          <w:rFonts w:asciiTheme="minorHAnsi" w:hAnsiTheme="minorHAnsi" w:cstheme="minorHAnsi"/>
          <w:sz w:val="22"/>
          <w:szCs w:val="22"/>
        </w:rPr>
        <w:t xml:space="preserve"> </w:t>
      </w:r>
    </w:p>
    <w:p w14:paraId="628CB3EE" w14:textId="77777777" w:rsidR="00C60B98" w:rsidRPr="00856C4E" w:rsidRDefault="00C60B98" w:rsidP="00C60B98">
      <w:pPr>
        <w:pStyle w:val="spanpaddedline"/>
        <w:spacing w:line="260" w:lineRule="atLeast"/>
        <w:rPr>
          <w:rFonts w:asciiTheme="minorHAnsi" w:hAnsiTheme="minorHAnsi" w:cstheme="minorHAnsi"/>
          <w:sz w:val="22"/>
          <w:szCs w:val="22"/>
        </w:rPr>
      </w:pPr>
      <w:r w:rsidRPr="00856C4E">
        <w:rPr>
          <w:rStyle w:val="spancompanynameeduc"/>
          <w:rFonts w:asciiTheme="minorHAnsi" w:hAnsiTheme="minorHAnsi" w:cstheme="minorHAnsi"/>
          <w:sz w:val="22"/>
          <w:szCs w:val="22"/>
        </w:rPr>
        <w:t>South Piedmont Community College</w:t>
      </w:r>
      <w:r w:rsidRPr="00856C4E">
        <w:rPr>
          <w:rStyle w:val="span"/>
          <w:rFonts w:asciiTheme="minorHAnsi" w:hAnsiTheme="minorHAnsi" w:cstheme="minorHAnsi"/>
          <w:sz w:val="22"/>
          <w:szCs w:val="22"/>
        </w:rPr>
        <w:t>, Monroe, NC</w:t>
      </w:r>
      <w:r w:rsidRPr="00856C4E">
        <w:rPr>
          <w:rFonts w:asciiTheme="minorHAnsi" w:hAnsiTheme="minorHAnsi" w:cstheme="minorHAnsi"/>
          <w:sz w:val="22"/>
          <w:szCs w:val="22"/>
        </w:rPr>
        <w:t xml:space="preserve"> </w:t>
      </w:r>
    </w:p>
    <w:p w14:paraId="4ADFAF44" w14:textId="77777777" w:rsidR="00C60B98" w:rsidRPr="00856C4E" w:rsidRDefault="00C60B98" w:rsidP="00C60B98">
      <w:pPr>
        <w:pStyle w:val="divdocumentsinglecolumn"/>
        <w:tabs>
          <w:tab w:val="right" w:pos="10620"/>
        </w:tabs>
        <w:spacing w:before="120" w:line="260" w:lineRule="atLeast"/>
        <w:rPr>
          <w:rFonts w:asciiTheme="minorHAnsi" w:hAnsiTheme="minorHAnsi" w:cstheme="minorHAnsi"/>
          <w:sz w:val="22"/>
          <w:szCs w:val="22"/>
        </w:rPr>
      </w:pPr>
      <w:r w:rsidRPr="00856C4E">
        <w:rPr>
          <w:rStyle w:val="spandegree"/>
          <w:rFonts w:asciiTheme="minorHAnsi" w:hAnsiTheme="minorHAnsi" w:cstheme="minorHAnsi"/>
          <w:sz w:val="22"/>
          <w:szCs w:val="22"/>
        </w:rPr>
        <w:t>Diploma</w:t>
      </w:r>
      <w:r w:rsidRPr="00856C4E">
        <w:rPr>
          <w:rStyle w:val="span"/>
          <w:rFonts w:asciiTheme="minorHAnsi" w:hAnsiTheme="minorHAnsi" w:cstheme="minorHAnsi"/>
          <w:sz w:val="22"/>
          <w:szCs w:val="22"/>
        </w:rPr>
        <w:t>:</w:t>
      </w:r>
      <w:r w:rsidRPr="00856C4E">
        <w:rPr>
          <w:rStyle w:val="singlecolumnspanpaddedlinenth-child1"/>
          <w:rFonts w:asciiTheme="minorHAnsi" w:hAnsiTheme="minorHAnsi" w:cstheme="minorHAnsi"/>
          <w:sz w:val="22"/>
          <w:szCs w:val="22"/>
        </w:rPr>
        <w:t xml:space="preserve"> </w:t>
      </w:r>
      <w:r w:rsidRPr="00856C4E">
        <w:rPr>
          <w:rStyle w:val="spanprogramline"/>
          <w:rFonts w:asciiTheme="minorHAnsi" w:hAnsiTheme="minorHAnsi" w:cstheme="minorHAnsi"/>
          <w:sz w:val="22"/>
          <w:szCs w:val="22"/>
        </w:rPr>
        <w:t>Office Systems-Legal</w:t>
      </w:r>
      <w:r w:rsidRPr="00856C4E">
        <w:rPr>
          <w:rStyle w:val="singlecolumnspanpaddedlinenth-child1"/>
          <w:rFonts w:asciiTheme="minorHAnsi" w:hAnsiTheme="minorHAnsi" w:cstheme="minorHAnsi"/>
          <w:sz w:val="22"/>
          <w:szCs w:val="22"/>
        </w:rPr>
        <w:t xml:space="preserve"> </w:t>
      </w:r>
      <w:r w:rsidRPr="00856C4E">
        <w:rPr>
          <w:rStyle w:val="datesWrapper"/>
          <w:rFonts w:asciiTheme="minorHAnsi" w:hAnsiTheme="minorHAnsi" w:cstheme="minorHAnsi"/>
          <w:sz w:val="22"/>
          <w:szCs w:val="22"/>
        </w:rPr>
        <w:tab/>
        <w:t xml:space="preserve"> </w:t>
      </w:r>
      <w:r w:rsidRPr="00856C4E">
        <w:rPr>
          <w:rStyle w:val="span"/>
          <w:rFonts w:asciiTheme="minorHAnsi" w:hAnsiTheme="minorHAnsi" w:cstheme="minorHAnsi"/>
          <w:sz w:val="22"/>
          <w:szCs w:val="22"/>
        </w:rPr>
        <w:t>05/2005</w:t>
      </w:r>
      <w:r w:rsidRPr="00856C4E">
        <w:rPr>
          <w:rStyle w:val="datesWrapper"/>
          <w:rFonts w:asciiTheme="minorHAnsi" w:hAnsiTheme="minorHAnsi" w:cstheme="minorHAnsi"/>
          <w:sz w:val="22"/>
          <w:szCs w:val="22"/>
        </w:rPr>
        <w:t xml:space="preserve"> </w:t>
      </w:r>
    </w:p>
    <w:p w14:paraId="02539C92" w14:textId="77777777" w:rsidR="00C60B98" w:rsidRPr="00856C4E" w:rsidRDefault="00C60B98" w:rsidP="00C60B98">
      <w:pPr>
        <w:pStyle w:val="spanpaddedline"/>
        <w:spacing w:line="260" w:lineRule="atLeast"/>
        <w:rPr>
          <w:rFonts w:asciiTheme="minorHAnsi" w:hAnsiTheme="minorHAnsi" w:cstheme="minorHAnsi"/>
          <w:sz w:val="22"/>
          <w:szCs w:val="22"/>
        </w:rPr>
      </w:pPr>
      <w:r w:rsidRPr="00856C4E">
        <w:rPr>
          <w:rStyle w:val="spancompanynameeduc"/>
          <w:rFonts w:asciiTheme="minorHAnsi" w:hAnsiTheme="minorHAnsi" w:cstheme="minorHAnsi"/>
          <w:sz w:val="22"/>
          <w:szCs w:val="22"/>
        </w:rPr>
        <w:t>South Piedmont Community College</w:t>
      </w:r>
      <w:r w:rsidRPr="00856C4E">
        <w:rPr>
          <w:rStyle w:val="span"/>
          <w:rFonts w:asciiTheme="minorHAnsi" w:hAnsiTheme="minorHAnsi" w:cstheme="minorHAnsi"/>
          <w:sz w:val="22"/>
          <w:szCs w:val="22"/>
        </w:rPr>
        <w:t>, Monroe, NC</w:t>
      </w:r>
      <w:r w:rsidRPr="00856C4E">
        <w:rPr>
          <w:rFonts w:asciiTheme="minorHAnsi" w:hAnsiTheme="minorHAnsi" w:cstheme="minorHAnsi"/>
          <w:sz w:val="22"/>
          <w:szCs w:val="22"/>
        </w:rPr>
        <w:t xml:space="preserve"> </w:t>
      </w:r>
    </w:p>
    <w:p w14:paraId="5CAA50D9" w14:textId="77777777" w:rsidR="00C60B98" w:rsidRPr="00856C4E" w:rsidRDefault="00C60B98" w:rsidP="00C60B98">
      <w:pPr>
        <w:pStyle w:val="p"/>
        <w:spacing w:line="260" w:lineRule="atLeast"/>
        <w:rPr>
          <w:rStyle w:val="span"/>
          <w:rFonts w:asciiTheme="minorHAnsi" w:hAnsiTheme="minorHAnsi" w:cstheme="minorHAnsi"/>
          <w:sz w:val="22"/>
          <w:szCs w:val="22"/>
        </w:rPr>
      </w:pPr>
      <w:r w:rsidRPr="00856C4E">
        <w:rPr>
          <w:rStyle w:val="span"/>
          <w:rFonts w:asciiTheme="minorHAnsi" w:hAnsiTheme="minorHAnsi" w:cstheme="minorHAnsi"/>
          <w:sz w:val="22"/>
          <w:szCs w:val="22"/>
        </w:rPr>
        <w:t>Phi Theta Kappa Academic Honors Society</w:t>
      </w:r>
    </w:p>
    <w:p w14:paraId="0CEC7D70" w14:textId="616855DB" w:rsidR="00C60B98" w:rsidRPr="00856C4E" w:rsidRDefault="00C60B98" w:rsidP="0033430C">
      <w:pPr>
        <w:pStyle w:val="divdocumentdivheading"/>
        <w:tabs>
          <w:tab w:val="left" w:pos="2362"/>
          <w:tab w:val="left" w:pos="10640"/>
        </w:tabs>
        <w:spacing w:before="160" w:line="260" w:lineRule="atLeast"/>
        <w:rPr>
          <w:rFonts w:asciiTheme="minorHAnsi" w:hAnsiTheme="minorHAnsi" w:cstheme="minorHAnsi"/>
          <w:b/>
          <w:bCs/>
          <w:caps/>
          <w:sz w:val="22"/>
          <w:szCs w:val="22"/>
        </w:rPr>
      </w:pPr>
      <w:r w:rsidRPr="00856C4E">
        <w:rPr>
          <w:rFonts w:asciiTheme="minorHAnsi" w:hAnsiTheme="minorHAnsi" w:cstheme="minorHAnsi"/>
          <w:b/>
          <w:bCs/>
          <w:caps/>
          <w:sz w:val="22"/>
          <w:szCs w:val="22"/>
        </w:rPr>
        <w:t xml:space="preserve"> </w:t>
      </w:r>
      <w:r w:rsidRPr="00856C4E">
        <w:rPr>
          <w:rStyle w:val="divdocumentdivsectiontitle"/>
          <w:rFonts w:asciiTheme="minorHAnsi" w:hAnsiTheme="minorHAnsi" w:cstheme="minorHAnsi"/>
          <w:b/>
          <w:bCs/>
          <w:caps/>
          <w:sz w:val="22"/>
          <w:szCs w:val="22"/>
        </w:rPr>
        <w:t xml:space="preserve">Union County D.A.'s Office Legal Intern   </w:t>
      </w:r>
    </w:p>
    <w:p w14:paraId="6794EBAE" w14:textId="77777777" w:rsidR="00C60B98" w:rsidRPr="00856C4E" w:rsidRDefault="00C60B98" w:rsidP="00C60B98">
      <w:pPr>
        <w:pStyle w:val="ulli"/>
        <w:numPr>
          <w:ilvl w:val="0"/>
          <w:numId w:val="10"/>
        </w:numPr>
        <w:pBdr>
          <w:left w:val="none" w:sz="0" w:space="0" w:color="auto"/>
        </w:pBd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 xml:space="preserve">Legal intern for Nick </w:t>
      </w:r>
      <w:proofErr w:type="spellStart"/>
      <w:r w:rsidRPr="00856C4E">
        <w:rPr>
          <w:rFonts w:asciiTheme="minorHAnsi" w:hAnsiTheme="minorHAnsi" w:cstheme="minorHAnsi"/>
          <w:sz w:val="22"/>
          <w:szCs w:val="22"/>
        </w:rPr>
        <w:t>Vlahoes</w:t>
      </w:r>
      <w:proofErr w:type="spellEnd"/>
      <w:r w:rsidRPr="00856C4E">
        <w:rPr>
          <w:rFonts w:asciiTheme="minorHAnsi" w:hAnsiTheme="minorHAnsi" w:cstheme="minorHAnsi"/>
          <w:sz w:val="22"/>
          <w:szCs w:val="22"/>
        </w:rPr>
        <w:t xml:space="preserve"> while attending South Piedmont Community College from 2004-2005.</w:t>
      </w:r>
    </w:p>
    <w:p w14:paraId="7F43BDF7" w14:textId="77777777" w:rsidR="0033430C" w:rsidRPr="00856C4E" w:rsidRDefault="00C60B98" w:rsidP="0033430C">
      <w:pPr>
        <w:pStyle w:val="ulli"/>
        <w:numPr>
          <w:ilvl w:val="0"/>
          <w:numId w:val="10"/>
        </w:numPr>
        <w:pBdr>
          <w:left w:val="none" w:sz="0" w:space="0" w:color="auto"/>
        </w:pBdr>
        <w:spacing w:line="260" w:lineRule="atLeast"/>
        <w:ind w:left="640" w:hanging="261"/>
        <w:rPr>
          <w:rFonts w:asciiTheme="minorHAnsi" w:hAnsiTheme="minorHAnsi" w:cstheme="minorHAnsi"/>
          <w:sz w:val="22"/>
          <w:szCs w:val="22"/>
        </w:rPr>
      </w:pPr>
      <w:r w:rsidRPr="00856C4E">
        <w:rPr>
          <w:rFonts w:asciiTheme="minorHAnsi" w:hAnsiTheme="minorHAnsi" w:cstheme="minorHAnsi"/>
          <w:sz w:val="22"/>
          <w:szCs w:val="22"/>
        </w:rPr>
        <w:t>SHRM Member since 2021</w:t>
      </w:r>
    </w:p>
    <w:p w14:paraId="6651D273" w14:textId="77777777" w:rsidR="0033430C" w:rsidRPr="00856C4E" w:rsidRDefault="0033430C" w:rsidP="0033430C">
      <w:pPr>
        <w:pStyle w:val="ulli"/>
        <w:pBdr>
          <w:left w:val="none" w:sz="0" w:space="0" w:color="auto"/>
        </w:pBdr>
        <w:spacing w:line="260" w:lineRule="atLeast"/>
        <w:ind w:left="640"/>
        <w:rPr>
          <w:rFonts w:asciiTheme="minorHAnsi" w:hAnsiTheme="minorHAnsi" w:cstheme="minorHAnsi"/>
          <w:sz w:val="22"/>
          <w:szCs w:val="22"/>
        </w:rPr>
      </w:pPr>
    </w:p>
    <w:p w14:paraId="5D307956" w14:textId="64DB99E6" w:rsidR="000E553D" w:rsidRPr="00856C4E" w:rsidRDefault="00951DE1" w:rsidP="0033430C">
      <w:pPr>
        <w:pStyle w:val="ulli"/>
        <w:pBdr>
          <w:left w:val="none" w:sz="0" w:space="0" w:color="auto"/>
        </w:pBdr>
        <w:spacing w:line="260" w:lineRule="atLeast"/>
        <w:rPr>
          <w:rStyle w:val="divdocumentdivsectiontitle"/>
          <w:rFonts w:asciiTheme="minorHAnsi" w:hAnsiTheme="minorHAnsi" w:cstheme="minorHAnsi"/>
          <w:b/>
          <w:bCs/>
          <w:caps/>
          <w:sz w:val="22"/>
          <w:szCs w:val="22"/>
        </w:rPr>
      </w:pPr>
      <w:r w:rsidRPr="00856C4E">
        <w:rPr>
          <w:rStyle w:val="divdocumentdivsectiontitle"/>
          <w:rFonts w:asciiTheme="minorHAnsi" w:hAnsiTheme="minorHAnsi" w:cstheme="minorHAnsi"/>
          <w:b/>
          <w:bCs/>
          <w:caps/>
          <w:sz w:val="22"/>
          <w:szCs w:val="22"/>
        </w:rPr>
        <w:lastRenderedPageBreak/>
        <w:t xml:space="preserve">   Experience   </w:t>
      </w:r>
    </w:p>
    <w:p w14:paraId="6C037B6A" w14:textId="77777777" w:rsidR="0033430C" w:rsidRPr="00856C4E" w:rsidRDefault="0033430C" w:rsidP="0033430C">
      <w:pPr>
        <w:pStyle w:val="ulli"/>
        <w:pBdr>
          <w:left w:val="none" w:sz="0" w:space="0" w:color="auto"/>
        </w:pBdr>
        <w:spacing w:line="260" w:lineRule="atLeast"/>
        <w:rPr>
          <w:rFonts w:asciiTheme="minorHAnsi" w:hAnsiTheme="minorHAnsi" w:cstheme="minorHAnsi"/>
          <w:sz w:val="22"/>
          <w:szCs w:val="22"/>
        </w:rPr>
      </w:pPr>
    </w:p>
    <w:p w14:paraId="27ABC710" w14:textId="77777777" w:rsidR="00340638" w:rsidRPr="00856C4E" w:rsidRDefault="00122AA8" w:rsidP="00340638">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ASCENDION/</w:t>
      </w:r>
      <w:r w:rsidR="00951DE1" w:rsidRPr="00856C4E">
        <w:rPr>
          <w:rFonts w:asciiTheme="minorHAnsi" w:hAnsiTheme="minorHAnsi" w:cstheme="minorHAnsi"/>
          <w:sz w:val="22"/>
          <w:szCs w:val="22"/>
        </w:rPr>
        <w:t>Starbucks</w:t>
      </w:r>
      <w:r w:rsidR="00340638" w:rsidRPr="00856C4E">
        <w:rPr>
          <w:rFonts w:asciiTheme="minorHAnsi" w:hAnsiTheme="minorHAnsi" w:cstheme="minorHAnsi"/>
          <w:sz w:val="22"/>
          <w:szCs w:val="22"/>
        </w:rPr>
        <w:t xml:space="preserve"> Corporate </w:t>
      </w:r>
    </w:p>
    <w:p w14:paraId="0861B1F1" w14:textId="198A5367" w:rsidR="0033430C" w:rsidRPr="00856C4E" w:rsidRDefault="0033430C" w:rsidP="00340638">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b w:val="0"/>
          <w:noProof/>
          <w:sz w:val="20"/>
          <w:szCs w:val="20"/>
          <w:lang w:val="en-IN" w:eastAsia="en-IN"/>
        </w:rPr>
        <mc:AlternateContent>
          <mc:Choice Requires="wps">
            <w:drawing>
              <wp:anchor distT="0" distB="0" distL="114300" distR="114300" simplePos="0" relativeHeight="251659264" behindDoc="0" locked="0" layoutInCell="1" allowOverlap="1" wp14:anchorId="3BF53EA0" wp14:editId="4A704AE7">
                <wp:simplePos x="0" y="0"/>
                <wp:positionH relativeFrom="column">
                  <wp:posOffset>38735</wp:posOffset>
                </wp:positionH>
                <wp:positionV relativeFrom="paragraph">
                  <wp:posOffset>308610</wp:posOffset>
                </wp:positionV>
                <wp:extent cx="7132320" cy="15240"/>
                <wp:effectExtent l="0" t="0" r="30480" b="22860"/>
                <wp:wrapNone/>
                <wp:docPr id="2" name="Straight Connector 2"/>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" strokecolor="black [3200]" strokeweight="1.25pt">
                <v:stroke joinstyle="miter"/>
              </v:line>
            </w:pict>
          </mc:Fallback>
        </mc:AlternateContent>
      </w:r>
    </w:p>
    <w:p w14:paraId="4857092F" w14:textId="77777777" w:rsidR="0033430C" w:rsidRPr="00856C4E" w:rsidRDefault="0033430C" w:rsidP="00340638">
      <w:pPr>
        <w:pStyle w:val="spancompanyname"/>
        <w:spacing w:line="260" w:lineRule="atLeast"/>
        <w:jc w:val="left"/>
        <w:rPr>
          <w:rStyle w:val="spanjobtitle"/>
          <w:rFonts w:asciiTheme="minorHAnsi" w:hAnsiTheme="minorHAnsi" w:cstheme="minorHAnsi"/>
          <w:b/>
          <w:bCs/>
          <w:sz w:val="22"/>
          <w:szCs w:val="22"/>
        </w:rPr>
      </w:pPr>
    </w:p>
    <w:p w14:paraId="04007D18" w14:textId="55DBDD26" w:rsidR="000E553D" w:rsidRPr="00856C4E" w:rsidRDefault="00E874D2" w:rsidP="00340638">
      <w:pPr>
        <w:pStyle w:val="spancompanyname"/>
        <w:spacing w:line="260" w:lineRule="atLeast"/>
        <w:jc w:val="left"/>
        <w:rPr>
          <w:rStyle w:val="datesWrapper"/>
          <w:rFonts w:asciiTheme="minorHAnsi" w:hAnsiTheme="minorHAnsi" w:cstheme="minorHAnsi"/>
          <w:sz w:val="22"/>
          <w:szCs w:val="22"/>
        </w:rPr>
      </w:pPr>
      <w:r>
        <w:rPr>
          <w:rStyle w:val="spanjobtitle"/>
          <w:rFonts w:asciiTheme="minorHAnsi" w:hAnsiTheme="minorHAnsi" w:cstheme="minorHAnsi"/>
          <w:b/>
          <w:bCs/>
          <w:sz w:val="22"/>
          <w:szCs w:val="22"/>
        </w:rPr>
        <w:t>Senior HR/Recruiting</w:t>
      </w:r>
      <w:r w:rsidR="00951DE1" w:rsidRPr="00856C4E">
        <w:rPr>
          <w:rStyle w:val="spanjobtitle"/>
          <w:rFonts w:asciiTheme="minorHAnsi" w:hAnsiTheme="minorHAnsi" w:cstheme="minorHAnsi"/>
          <w:b/>
          <w:bCs/>
          <w:sz w:val="22"/>
          <w:szCs w:val="22"/>
        </w:rPr>
        <w:t xml:space="preserve"> Compliance Specialist</w:t>
      </w:r>
      <w:r w:rsidR="00951DE1" w:rsidRPr="00856C4E">
        <w:rPr>
          <w:rFonts w:asciiTheme="minorHAnsi" w:hAnsiTheme="minorHAnsi" w:cstheme="minorHAnsi"/>
          <w:b w:val="0"/>
          <w:bCs w:val="0"/>
          <w:sz w:val="22"/>
          <w:szCs w:val="22"/>
        </w:rPr>
        <w:t xml:space="preserve"> </w:t>
      </w:r>
      <w:r w:rsidR="00951DE1" w:rsidRPr="00856C4E">
        <w:rPr>
          <w:rStyle w:val="datesWrapper"/>
          <w:rFonts w:asciiTheme="minorHAnsi" w:hAnsiTheme="minorHAnsi" w:cstheme="minorHAnsi"/>
          <w:b w:val="0"/>
          <w:bCs w:val="0"/>
          <w:sz w:val="22"/>
          <w:szCs w:val="22"/>
        </w:rPr>
        <w:tab/>
      </w:r>
      <w:r w:rsidR="00196266" w:rsidRPr="00856C4E">
        <w:rPr>
          <w:rStyle w:val="datesWrapper"/>
          <w:rFonts w:asciiTheme="minorHAnsi" w:hAnsiTheme="minorHAnsi" w:cstheme="minorHAnsi"/>
          <w:bCs w:val="0"/>
          <w:sz w:val="22"/>
          <w:szCs w:val="22"/>
        </w:rPr>
        <w:t xml:space="preserve">  </w:t>
      </w:r>
      <w:r w:rsidR="00196266" w:rsidRPr="00856C4E">
        <w:rPr>
          <w:rStyle w:val="datesWrapper"/>
          <w:rFonts w:asciiTheme="minorHAnsi" w:hAnsiTheme="minorHAnsi" w:cstheme="minorHAnsi"/>
          <w:sz w:val="22"/>
          <w:szCs w:val="22"/>
        </w:rPr>
        <w:t xml:space="preserve">                                 </w:t>
      </w:r>
      <w:r w:rsidR="0033430C" w:rsidRPr="00856C4E">
        <w:rPr>
          <w:rStyle w:val="datesWrapper"/>
          <w:rFonts w:asciiTheme="minorHAnsi" w:hAnsiTheme="minorHAnsi" w:cstheme="minorHAnsi"/>
          <w:sz w:val="22"/>
          <w:szCs w:val="22"/>
        </w:rPr>
        <w:t xml:space="preserve">                                 </w:t>
      </w:r>
      <w:r w:rsidR="00E71B9D" w:rsidRPr="00856C4E">
        <w:rPr>
          <w:rStyle w:val="datesWrapper"/>
          <w:rFonts w:asciiTheme="minorHAnsi" w:hAnsiTheme="minorHAnsi" w:cstheme="minorHAnsi"/>
          <w:sz w:val="22"/>
          <w:szCs w:val="22"/>
        </w:rPr>
        <w:t xml:space="preserve"> </w:t>
      </w:r>
      <w:r w:rsidR="00951DE1" w:rsidRPr="00856C4E">
        <w:rPr>
          <w:rStyle w:val="datesWrapper"/>
          <w:rFonts w:asciiTheme="minorHAnsi" w:hAnsiTheme="minorHAnsi" w:cstheme="minorHAnsi"/>
          <w:sz w:val="22"/>
          <w:szCs w:val="22"/>
        </w:rPr>
        <w:t xml:space="preserve"> </w:t>
      </w:r>
      <w:r w:rsidR="00951DE1" w:rsidRPr="00856C4E">
        <w:rPr>
          <w:rStyle w:val="span"/>
          <w:rFonts w:asciiTheme="minorHAnsi" w:hAnsiTheme="minorHAnsi" w:cstheme="minorHAnsi"/>
          <w:bCs w:val="0"/>
          <w:sz w:val="22"/>
          <w:szCs w:val="22"/>
        </w:rPr>
        <w:t>0</w:t>
      </w:r>
      <w:r w:rsidR="00092124" w:rsidRPr="00856C4E">
        <w:rPr>
          <w:rStyle w:val="span"/>
          <w:rFonts w:asciiTheme="minorHAnsi" w:hAnsiTheme="minorHAnsi" w:cstheme="minorHAnsi"/>
          <w:bCs w:val="0"/>
          <w:sz w:val="22"/>
          <w:szCs w:val="22"/>
        </w:rPr>
        <w:t>4</w:t>
      </w:r>
      <w:r w:rsidR="00951DE1" w:rsidRPr="00856C4E">
        <w:rPr>
          <w:rStyle w:val="span"/>
          <w:rFonts w:asciiTheme="minorHAnsi" w:hAnsiTheme="minorHAnsi" w:cstheme="minorHAnsi"/>
          <w:bCs w:val="0"/>
          <w:sz w:val="22"/>
          <w:szCs w:val="22"/>
        </w:rPr>
        <w:t>/2023 to 08/2023</w:t>
      </w:r>
      <w:r w:rsidR="00951DE1" w:rsidRPr="00856C4E">
        <w:rPr>
          <w:rStyle w:val="datesWrapper"/>
          <w:rFonts w:asciiTheme="minorHAnsi" w:hAnsiTheme="minorHAnsi" w:cstheme="minorHAnsi"/>
          <w:sz w:val="22"/>
          <w:szCs w:val="22"/>
        </w:rPr>
        <w:t xml:space="preserve"> </w:t>
      </w:r>
    </w:p>
    <w:p w14:paraId="4E081A7A" w14:textId="77777777" w:rsidR="0033430C" w:rsidRPr="00856C4E" w:rsidRDefault="0033430C" w:rsidP="00340638">
      <w:pPr>
        <w:pStyle w:val="spancompanyname"/>
        <w:spacing w:line="260" w:lineRule="atLeast"/>
        <w:jc w:val="left"/>
        <w:rPr>
          <w:rFonts w:asciiTheme="minorHAnsi" w:hAnsiTheme="minorHAnsi" w:cstheme="minorHAnsi"/>
          <w:sz w:val="22"/>
          <w:szCs w:val="22"/>
        </w:rPr>
      </w:pPr>
    </w:p>
    <w:p w14:paraId="21CBB1C0" w14:textId="77777777" w:rsidR="006307BD" w:rsidRPr="00856C4E" w:rsidRDefault="006307BD" w:rsidP="006307BD">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Investigate and develop solutions to procedure and process-related issues. Work cross-functionally to promptly resolve operations issues, escalate partner concerns, and respond in a professional and timely manner.</w:t>
      </w:r>
    </w:p>
    <w:p w14:paraId="1E6ED6CA" w14:textId="77777777" w:rsidR="006307BD" w:rsidRPr="00856C4E" w:rsidRDefault="006307BD" w:rsidP="006307BD">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Maintain knowledge and understanding of federal and state requirements of work authorization and I-9 processes as needed to support compliance for the company.</w:t>
      </w:r>
    </w:p>
    <w:p w14:paraId="1D32B42A" w14:textId="77777777" w:rsidR="000E553D" w:rsidRPr="00856C4E" w:rsidRDefault="00506BE4"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Partnered</w:t>
      </w:r>
      <w:r w:rsidR="00951DE1" w:rsidRPr="00856C4E">
        <w:rPr>
          <w:rStyle w:val="spantxtLeft"/>
          <w:rFonts w:asciiTheme="minorHAnsi" w:hAnsiTheme="minorHAnsi" w:cstheme="minorHAnsi"/>
          <w:sz w:val="22"/>
          <w:szCs w:val="22"/>
        </w:rPr>
        <w:t xml:space="preserve"> with a team of Human Resources Compliance Specialists for USA and Canada compliance </w:t>
      </w:r>
      <w:r w:rsidR="007339B5" w:rsidRPr="00856C4E">
        <w:rPr>
          <w:rStyle w:val="spantxtLeft"/>
          <w:rFonts w:asciiTheme="minorHAnsi" w:hAnsiTheme="minorHAnsi" w:cstheme="minorHAnsi"/>
          <w:sz w:val="22"/>
          <w:szCs w:val="22"/>
        </w:rPr>
        <w:t>issues.</w:t>
      </w:r>
    </w:p>
    <w:p w14:paraId="3D366C40"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Provide support and regular documentation to hiring managers to ensure compliance with legal requirements for work authorization cases for the United States and Canada.</w:t>
      </w:r>
    </w:p>
    <w:p w14:paraId="6BE3A78B"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Provide support and regular documentation to ensure compliance with legal requirements for the I-9 process for remote workers in the United States.</w:t>
      </w:r>
    </w:p>
    <w:p w14:paraId="179F669A" w14:textId="77777777" w:rsidR="00B2619C" w:rsidRPr="00856C4E" w:rsidRDefault="00B2619C"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Verified I-9 documentation by Microsoft Teams Video call and answered initial questions of newly hired remote  employees</w:t>
      </w:r>
    </w:p>
    <w:p w14:paraId="592FD306"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Manage new hire </w:t>
      </w:r>
      <w:r w:rsidR="001539CA" w:rsidRPr="00856C4E">
        <w:rPr>
          <w:rStyle w:val="spantxtLeft"/>
          <w:rFonts w:asciiTheme="minorHAnsi" w:hAnsiTheme="minorHAnsi" w:cstheme="minorHAnsi"/>
          <w:sz w:val="22"/>
          <w:szCs w:val="22"/>
        </w:rPr>
        <w:t xml:space="preserve">onboarding including new hire paperwork </w:t>
      </w:r>
      <w:r w:rsidR="00575D28" w:rsidRPr="00856C4E">
        <w:rPr>
          <w:rStyle w:val="spantxtLeft"/>
          <w:rFonts w:asciiTheme="minorHAnsi" w:hAnsiTheme="minorHAnsi" w:cstheme="minorHAnsi"/>
          <w:sz w:val="22"/>
          <w:szCs w:val="22"/>
        </w:rPr>
        <w:t xml:space="preserve">completion via </w:t>
      </w:r>
      <w:r w:rsidRPr="00856C4E">
        <w:rPr>
          <w:rStyle w:val="spantxtLeft"/>
          <w:rFonts w:asciiTheme="minorHAnsi" w:hAnsiTheme="minorHAnsi" w:cstheme="minorHAnsi"/>
          <w:sz w:val="22"/>
          <w:szCs w:val="22"/>
        </w:rPr>
        <w:t>Taleo</w:t>
      </w:r>
      <w:r w:rsidR="00506BE4" w:rsidRPr="00856C4E">
        <w:rPr>
          <w:rStyle w:val="spantxtLeft"/>
          <w:rFonts w:asciiTheme="minorHAnsi" w:hAnsiTheme="minorHAnsi" w:cstheme="minorHAnsi"/>
          <w:sz w:val="22"/>
          <w:szCs w:val="22"/>
        </w:rPr>
        <w:t xml:space="preserve"> applicant tracking </w:t>
      </w:r>
      <w:r w:rsidR="007339B5" w:rsidRPr="00856C4E">
        <w:rPr>
          <w:rStyle w:val="spantxtLeft"/>
          <w:rFonts w:asciiTheme="minorHAnsi" w:hAnsiTheme="minorHAnsi" w:cstheme="minorHAnsi"/>
          <w:sz w:val="22"/>
          <w:szCs w:val="22"/>
        </w:rPr>
        <w:t>system</w:t>
      </w:r>
      <w:r w:rsidR="003457C9" w:rsidRPr="00856C4E">
        <w:rPr>
          <w:rStyle w:val="spantxtLeft"/>
          <w:rFonts w:asciiTheme="minorHAnsi" w:hAnsiTheme="minorHAnsi" w:cstheme="minorHAnsi"/>
          <w:sz w:val="22"/>
          <w:szCs w:val="22"/>
        </w:rPr>
        <w:t xml:space="preserve"> </w:t>
      </w:r>
    </w:p>
    <w:p w14:paraId="1ABF660C"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Regularly reviewed company compliance, privacy policies and procedures before replying to </w:t>
      </w:r>
      <w:r w:rsidR="006307BD" w:rsidRPr="00856C4E">
        <w:rPr>
          <w:rStyle w:val="spantxtLeft"/>
          <w:rFonts w:asciiTheme="minorHAnsi" w:hAnsiTheme="minorHAnsi" w:cstheme="minorHAnsi"/>
          <w:sz w:val="22"/>
          <w:szCs w:val="22"/>
        </w:rPr>
        <w:t>cases.</w:t>
      </w:r>
    </w:p>
    <w:p w14:paraId="3BBA9E2C"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Ensure timely and accurate data processing in line with SLA and KPI while maintaining and protecting personal information of current and separated partners via ServiceNow</w:t>
      </w:r>
      <w:r w:rsidR="006307BD" w:rsidRPr="00856C4E">
        <w:rPr>
          <w:rStyle w:val="spantxtLeft"/>
          <w:rFonts w:asciiTheme="minorHAnsi" w:hAnsiTheme="minorHAnsi" w:cstheme="minorHAnsi"/>
          <w:sz w:val="22"/>
          <w:szCs w:val="22"/>
        </w:rPr>
        <w:t>.</w:t>
      </w:r>
    </w:p>
    <w:p w14:paraId="0152C03A"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Identify, recommend and implement process improvements</w:t>
      </w:r>
      <w:r w:rsidR="006307BD" w:rsidRPr="00856C4E">
        <w:rPr>
          <w:rStyle w:val="spantxtLeft"/>
          <w:rFonts w:asciiTheme="minorHAnsi" w:hAnsiTheme="minorHAnsi" w:cstheme="minorHAnsi"/>
          <w:sz w:val="22"/>
          <w:szCs w:val="22"/>
        </w:rPr>
        <w:t>, policy management</w:t>
      </w:r>
      <w:r w:rsidR="007339B5" w:rsidRPr="00856C4E">
        <w:rPr>
          <w:rStyle w:val="spantxtLeft"/>
          <w:rFonts w:asciiTheme="minorHAnsi" w:hAnsiTheme="minorHAnsi" w:cstheme="minorHAnsi"/>
          <w:sz w:val="22"/>
          <w:szCs w:val="22"/>
        </w:rPr>
        <w:t>, standard operating procedures.</w:t>
      </w:r>
    </w:p>
    <w:p w14:paraId="5EA5140F" w14:textId="77777777" w:rsidR="000E553D" w:rsidRPr="00856C4E" w:rsidRDefault="007339B5"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E</w:t>
      </w:r>
      <w:r w:rsidR="00951DE1" w:rsidRPr="00856C4E">
        <w:rPr>
          <w:rStyle w:val="spantxtLeft"/>
          <w:rFonts w:asciiTheme="minorHAnsi" w:hAnsiTheme="minorHAnsi" w:cstheme="minorHAnsi"/>
          <w:sz w:val="22"/>
          <w:szCs w:val="22"/>
        </w:rPr>
        <w:t>xecut</w:t>
      </w:r>
      <w:r w:rsidRPr="00856C4E">
        <w:rPr>
          <w:rStyle w:val="spantxtLeft"/>
          <w:rFonts w:asciiTheme="minorHAnsi" w:hAnsiTheme="minorHAnsi" w:cstheme="minorHAnsi"/>
          <w:sz w:val="22"/>
          <w:szCs w:val="22"/>
        </w:rPr>
        <w:t>ed</w:t>
      </w:r>
      <w:r w:rsidR="00951DE1" w:rsidRPr="00856C4E">
        <w:rPr>
          <w:rStyle w:val="spantxtLeft"/>
          <w:rFonts w:asciiTheme="minorHAnsi" w:hAnsiTheme="minorHAnsi" w:cstheme="minorHAnsi"/>
          <w:sz w:val="22"/>
          <w:szCs w:val="22"/>
        </w:rPr>
        <w:t xml:space="preserve"> distribution of standard metric reports, preparation of compliance input for management reviews and presentations. Maintain company compliance reporting, records, process, and related documentation</w:t>
      </w:r>
      <w:r w:rsidRPr="00856C4E">
        <w:rPr>
          <w:rStyle w:val="spantxtLeft"/>
          <w:rFonts w:asciiTheme="minorHAnsi" w:hAnsiTheme="minorHAnsi" w:cstheme="minorHAnsi"/>
          <w:sz w:val="22"/>
          <w:szCs w:val="22"/>
        </w:rPr>
        <w:t>.</w:t>
      </w:r>
    </w:p>
    <w:p w14:paraId="7DFF7CFB"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Track and self-assign ServiceNow tickets</w:t>
      </w:r>
    </w:p>
    <w:p w14:paraId="4D6AA650" w14:textId="77777777" w:rsidR="000E553D" w:rsidRPr="00856C4E" w:rsidRDefault="00951DE1" w:rsidP="00506BE4">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Resolve Tier 1 and Tier 2 requests and </w:t>
      </w:r>
      <w:r w:rsidR="007339B5" w:rsidRPr="00856C4E">
        <w:rPr>
          <w:rStyle w:val="spantxtLeft"/>
          <w:rFonts w:asciiTheme="minorHAnsi" w:hAnsiTheme="minorHAnsi" w:cstheme="minorHAnsi"/>
          <w:sz w:val="22"/>
          <w:szCs w:val="22"/>
        </w:rPr>
        <w:t>escalations.</w:t>
      </w:r>
    </w:p>
    <w:p w14:paraId="0F7B31F1" w14:textId="77777777" w:rsidR="00D966DB" w:rsidRPr="00856C4E" w:rsidRDefault="00951DE1" w:rsidP="00C054C2">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Cross trained for Onboarding (Transitions)</w:t>
      </w:r>
    </w:p>
    <w:p w14:paraId="0437AD17" w14:textId="77777777" w:rsidR="000E553D" w:rsidRPr="00856C4E" w:rsidRDefault="00951DE1" w:rsidP="007339B5">
      <w:pPr>
        <w:pStyle w:val="p"/>
        <w:numPr>
          <w:ilvl w:val="0"/>
          <w:numId w:val="11"/>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Utilized Workday, ServiceNow, </w:t>
      </w:r>
      <w:r w:rsidR="00940474" w:rsidRPr="00856C4E">
        <w:rPr>
          <w:rFonts w:asciiTheme="minorHAnsi" w:hAnsiTheme="minorHAnsi" w:cstheme="minorHAnsi"/>
          <w:sz w:val="22"/>
          <w:szCs w:val="22"/>
        </w:rPr>
        <w:t>SAP HRM/HCM</w:t>
      </w:r>
      <w:r w:rsidRPr="00856C4E">
        <w:rPr>
          <w:rStyle w:val="spantxtLeft"/>
          <w:rFonts w:asciiTheme="minorHAnsi" w:hAnsiTheme="minorHAnsi" w:cstheme="minorHAnsi"/>
          <w:sz w:val="22"/>
          <w:szCs w:val="22"/>
        </w:rPr>
        <w:t>, Taleo, Equifax I-9, Cisco VPN, Citrix, Management, Microsoft 365</w:t>
      </w:r>
      <w:r w:rsidR="009958DC" w:rsidRPr="00856C4E">
        <w:rPr>
          <w:rStyle w:val="spantxtLeft"/>
          <w:rFonts w:asciiTheme="minorHAnsi" w:hAnsiTheme="minorHAnsi" w:cstheme="minorHAnsi"/>
          <w:sz w:val="22"/>
          <w:szCs w:val="22"/>
        </w:rPr>
        <w:t xml:space="preserve"> </w:t>
      </w:r>
      <w:r w:rsidR="000177FA" w:rsidRPr="00856C4E">
        <w:rPr>
          <w:rStyle w:val="spantxtLeft"/>
          <w:rFonts w:asciiTheme="minorHAnsi" w:hAnsiTheme="minorHAnsi" w:cstheme="minorHAnsi"/>
          <w:sz w:val="22"/>
          <w:szCs w:val="22"/>
        </w:rPr>
        <w:t>(Word, Excel</w:t>
      </w:r>
      <w:r w:rsidR="00785751" w:rsidRPr="00856C4E">
        <w:rPr>
          <w:rStyle w:val="spantxtLeft"/>
          <w:rFonts w:asciiTheme="minorHAnsi" w:hAnsiTheme="minorHAnsi" w:cstheme="minorHAnsi"/>
          <w:sz w:val="22"/>
          <w:szCs w:val="22"/>
        </w:rPr>
        <w:t>, PowerPoint</w:t>
      </w:r>
      <w:r w:rsidR="00047EC1" w:rsidRPr="00856C4E">
        <w:rPr>
          <w:rStyle w:val="spantxtLeft"/>
          <w:rFonts w:asciiTheme="minorHAnsi" w:hAnsiTheme="minorHAnsi" w:cstheme="minorHAnsi"/>
          <w:sz w:val="22"/>
          <w:szCs w:val="22"/>
        </w:rPr>
        <w:t xml:space="preserve">, OneNote, Outlook), </w:t>
      </w:r>
      <w:r w:rsidR="000177FA" w:rsidRPr="00856C4E">
        <w:rPr>
          <w:rStyle w:val="spantxtLeft"/>
          <w:rFonts w:asciiTheme="minorHAnsi" w:hAnsiTheme="minorHAnsi" w:cstheme="minorHAnsi"/>
          <w:sz w:val="22"/>
          <w:szCs w:val="22"/>
        </w:rPr>
        <w:t>and</w:t>
      </w:r>
      <w:r w:rsidRPr="00856C4E">
        <w:rPr>
          <w:rStyle w:val="spantxtLeft"/>
          <w:rFonts w:asciiTheme="minorHAnsi" w:hAnsiTheme="minorHAnsi" w:cstheme="minorHAnsi"/>
          <w:sz w:val="22"/>
          <w:szCs w:val="22"/>
        </w:rPr>
        <w:t xml:space="preserve"> Microsoft Teams</w:t>
      </w:r>
    </w:p>
    <w:p w14:paraId="66F80A38" w14:textId="77777777" w:rsidR="00880656" w:rsidRPr="00856C4E" w:rsidRDefault="00880656" w:rsidP="00880656">
      <w:pPr>
        <w:pStyle w:val="ListParagraph"/>
        <w:numPr>
          <w:ilvl w:val="0"/>
          <w:numId w:val="11"/>
        </w:numPr>
        <w:rPr>
          <w:rFonts w:asciiTheme="minorHAnsi" w:hAnsiTheme="minorHAnsi" w:cstheme="minorHAnsi"/>
          <w:sz w:val="22"/>
          <w:szCs w:val="22"/>
        </w:rPr>
      </w:pPr>
      <w:r w:rsidRPr="00856C4E">
        <w:rPr>
          <w:rFonts w:asciiTheme="minorHAnsi" w:hAnsiTheme="minorHAnsi" w:cstheme="minorHAnsi"/>
          <w:sz w:val="22"/>
          <w:szCs w:val="22"/>
        </w:rPr>
        <w:t>Utilized SAP for employee data search, employee data corrections, payroll management, and to ensure that the employees work location and role was correct in the employee data record.</w:t>
      </w:r>
    </w:p>
    <w:p w14:paraId="54ACEF64" w14:textId="77777777" w:rsidR="00880656" w:rsidRPr="00856C4E" w:rsidRDefault="00880656" w:rsidP="00880656">
      <w:pPr>
        <w:pStyle w:val="p"/>
        <w:spacing w:line="260" w:lineRule="atLeast"/>
        <w:ind w:left="720"/>
        <w:rPr>
          <w:rStyle w:val="spantxtLeft"/>
          <w:rFonts w:asciiTheme="minorHAnsi" w:hAnsiTheme="minorHAnsi" w:cstheme="minorHAnsi"/>
          <w:sz w:val="22"/>
          <w:szCs w:val="22"/>
        </w:rPr>
      </w:pPr>
    </w:p>
    <w:p w14:paraId="77875536" w14:textId="3DF941CA" w:rsidR="00634AFC" w:rsidRPr="00856C4E" w:rsidRDefault="00634AFC" w:rsidP="00634AFC">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 xml:space="preserve">Motion recruitment partners/Silicon Valley </w:t>
      </w:r>
      <w:r w:rsidRPr="00856C4E">
        <w:rPr>
          <w:rFonts w:asciiTheme="minorHAnsi" w:hAnsiTheme="minorHAnsi" w:cstheme="minorHAnsi"/>
          <w:b w:val="0"/>
          <w:noProof/>
          <w:sz w:val="20"/>
          <w:szCs w:val="20"/>
          <w:lang w:val="en-IN" w:eastAsia="en-IN"/>
        </w:rPr>
        <mc:AlternateContent>
          <mc:Choice Requires="wps">
            <w:drawing>
              <wp:anchor distT="0" distB="0" distL="114300" distR="114300" simplePos="0" relativeHeight="251661312" behindDoc="0" locked="0" layoutInCell="1" allowOverlap="1" wp14:anchorId="03931C85" wp14:editId="3DB9DC54">
                <wp:simplePos x="0" y="0"/>
                <wp:positionH relativeFrom="column">
                  <wp:posOffset>38735</wp:posOffset>
                </wp:positionH>
                <wp:positionV relativeFrom="paragraph">
                  <wp:posOffset>308610</wp:posOffset>
                </wp:positionV>
                <wp:extent cx="7132320" cy="15240"/>
                <wp:effectExtent l="0" t="0" r="30480" b="22860"/>
                <wp:wrapNone/>
                <wp:docPr id="6" name="Straight Connector 6"/>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" strokecolor="black [3200]" strokeweight="1.25pt">
                <v:stroke joinstyle="miter"/>
              </v:line>
            </w:pict>
          </mc:Fallback>
        </mc:AlternateContent>
      </w:r>
      <w:r>
        <w:rPr>
          <w:rFonts w:asciiTheme="minorHAnsi" w:hAnsiTheme="minorHAnsi" w:cstheme="minorHAnsi"/>
          <w:sz w:val="22"/>
          <w:szCs w:val="22"/>
        </w:rPr>
        <w:t>BANK</w:t>
      </w:r>
    </w:p>
    <w:p w14:paraId="1DDCEEB5" w14:textId="77777777" w:rsidR="00634AFC" w:rsidRPr="00856C4E" w:rsidRDefault="00634AFC" w:rsidP="00634AFC">
      <w:pPr>
        <w:pStyle w:val="spancompanyname"/>
        <w:spacing w:line="260" w:lineRule="atLeast"/>
        <w:jc w:val="left"/>
        <w:rPr>
          <w:rStyle w:val="spanjobtitle"/>
          <w:rFonts w:asciiTheme="minorHAnsi" w:hAnsiTheme="minorHAnsi" w:cstheme="minorHAnsi"/>
          <w:b/>
          <w:bCs/>
          <w:sz w:val="22"/>
          <w:szCs w:val="22"/>
        </w:rPr>
      </w:pPr>
    </w:p>
    <w:p w14:paraId="0968C27F" w14:textId="1E5DAF09" w:rsidR="00AD0430" w:rsidRPr="00856C4E" w:rsidRDefault="00634AFC" w:rsidP="00634AFC">
      <w:pPr>
        <w:pStyle w:val="spancompanyname"/>
        <w:spacing w:line="260" w:lineRule="atLeast"/>
        <w:jc w:val="left"/>
        <w:rPr>
          <w:rFonts w:asciiTheme="minorHAnsi" w:hAnsiTheme="minorHAnsi" w:cstheme="minorHAnsi"/>
          <w:sz w:val="22"/>
          <w:szCs w:val="22"/>
        </w:rPr>
      </w:pPr>
      <w:r w:rsidRPr="00856C4E">
        <w:rPr>
          <w:rStyle w:val="datesWrapper"/>
          <w:rFonts w:asciiTheme="minorHAnsi" w:hAnsiTheme="minorHAnsi" w:cstheme="minorHAnsi"/>
          <w:bCs w:val="0"/>
          <w:sz w:val="22"/>
          <w:szCs w:val="22"/>
        </w:rPr>
        <w:t xml:space="preserve">  </w:t>
      </w:r>
      <w:r w:rsidRPr="00856C4E">
        <w:rPr>
          <w:rStyle w:val="datesWrapper"/>
          <w:rFonts w:asciiTheme="minorHAnsi" w:hAnsiTheme="minorHAnsi" w:cstheme="minorHAnsi"/>
          <w:sz w:val="22"/>
          <w:szCs w:val="22"/>
        </w:rPr>
        <w:t xml:space="preserve">                                                                    </w:t>
      </w:r>
    </w:p>
    <w:p w14:paraId="24F2EDAF" w14:textId="77777777" w:rsidR="000E553D" w:rsidRDefault="00951DE1">
      <w:pPr>
        <w:pStyle w:val="spanpaddedline"/>
        <w:tabs>
          <w:tab w:val="right" w:pos="10620"/>
        </w:tabs>
        <w:spacing w:line="260" w:lineRule="atLeast"/>
        <w:rPr>
          <w:rStyle w:val="datesWrapper"/>
          <w:rFonts w:asciiTheme="minorHAnsi" w:hAnsiTheme="minorHAnsi" w:cstheme="minorHAnsi"/>
          <w:b/>
          <w:sz w:val="22"/>
          <w:szCs w:val="22"/>
        </w:rPr>
      </w:pPr>
      <w:r w:rsidRPr="00856C4E">
        <w:rPr>
          <w:rStyle w:val="spanjobtitle"/>
          <w:rFonts w:asciiTheme="minorHAnsi" w:hAnsiTheme="minorHAnsi" w:cstheme="minorHAnsi"/>
          <w:sz w:val="22"/>
          <w:szCs w:val="22"/>
        </w:rPr>
        <w:t xml:space="preserve">Human Resources </w:t>
      </w:r>
      <w:r w:rsidR="007A3629" w:rsidRPr="00856C4E">
        <w:rPr>
          <w:rStyle w:val="spanjobtitle"/>
          <w:rFonts w:asciiTheme="minorHAnsi" w:hAnsiTheme="minorHAnsi" w:cstheme="minorHAnsi"/>
          <w:sz w:val="22"/>
          <w:szCs w:val="22"/>
        </w:rPr>
        <w:t>Employee Experience</w:t>
      </w:r>
      <w:r w:rsidRPr="00856C4E">
        <w:rPr>
          <w:rStyle w:val="datesWrapper"/>
          <w:rFonts w:asciiTheme="minorHAnsi" w:hAnsiTheme="minorHAnsi" w:cstheme="minorHAnsi"/>
          <w:sz w:val="22"/>
          <w:szCs w:val="22"/>
        </w:rPr>
        <w:tab/>
      </w:r>
      <w:r w:rsidRPr="00634AFC">
        <w:rPr>
          <w:rStyle w:val="datesWrapper"/>
          <w:rFonts w:asciiTheme="minorHAnsi" w:hAnsiTheme="minorHAnsi" w:cstheme="minorHAnsi"/>
          <w:b/>
          <w:sz w:val="22"/>
          <w:szCs w:val="22"/>
        </w:rPr>
        <w:t xml:space="preserve"> </w:t>
      </w:r>
      <w:r w:rsidR="00916FF0" w:rsidRPr="00634AFC">
        <w:rPr>
          <w:rStyle w:val="span"/>
          <w:rFonts w:asciiTheme="minorHAnsi" w:hAnsiTheme="minorHAnsi" w:cstheme="minorHAnsi"/>
          <w:b/>
          <w:sz w:val="22"/>
          <w:szCs w:val="22"/>
        </w:rPr>
        <w:t>09</w:t>
      </w:r>
      <w:r w:rsidRPr="00634AFC">
        <w:rPr>
          <w:rStyle w:val="span"/>
          <w:rFonts w:asciiTheme="minorHAnsi" w:hAnsiTheme="minorHAnsi" w:cstheme="minorHAnsi"/>
          <w:b/>
          <w:sz w:val="22"/>
          <w:szCs w:val="22"/>
        </w:rPr>
        <w:t xml:space="preserve">/2022 to </w:t>
      </w:r>
      <w:r w:rsidR="00916FF0" w:rsidRPr="00634AFC">
        <w:rPr>
          <w:rStyle w:val="span"/>
          <w:rFonts w:asciiTheme="minorHAnsi" w:hAnsiTheme="minorHAnsi" w:cstheme="minorHAnsi"/>
          <w:b/>
          <w:sz w:val="22"/>
          <w:szCs w:val="22"/>
        </w:rPr>
        <w:t>0</w:t>
      </w:r>
      <w:r w:rsidR="00092124" w:rsidRPr="00634AFC">
        <w:rPr>
          <w:rStyle w:val="span"/>
          <w:rFonts w:asciiTheme="minorHAnsi" w:hAnsiTheme="minorHAnsi" w:cstheme="minorHAnsi"/>
          <w:b/>
          <w:sz w:val="22"/>
          <w:szCs w:val="22"/>
        </w:rPr>
        <w:t>4</w:t>
      </w:r>
      <w:r w:rsidRPr="00634AFC">
        <w:rPr>
          <w:rStyle w:val="span"/>
          <w:rFonts w:asciiTheme="minorHAnsi" w:hAnsiTheme="minorHAnsi" w:cstheme="minorHAnsi"/>
          <w:b/>
          <w:sz w:val="22"/>
          <w:szCs w:val="22"/>
        </w:rPr>
        <w:t>/2023</w:t>
      </w:r>
      <w:r w:rsidRPr="00634AFC">
        <w:rPr>
          <w:rStyle w:val="datesWrapper"/>
          <w:rFonts w:asciiTheme="minorHAnsi" w:hAnsiTheme="minorHAnsi" w:cstheme="minorHAnsi"/>
          <w:b/>
          <w:sz w:val="22"/>
          <w:szCs w:val="22"/>
        </w:rPr>
        <w:t xml:space="preserve"> </w:t>
      </w:r>
    </w:p>
    <w:p w14:paraId="34C41FBA" w14:textId="77777777" w:rsidR="00634AFC" w:rsidRPr="00634AFC" w:rsidRDefault="00634AFC">
      <w:pPr>
        <w:pStyle w:val="spanpaddedline"/>
        <w:tabs>
          <w:tab w:val="right" w:pos="10620"/>
        </w:tabs>
        <w:spacing w:line="260" w:lineRule="atLeast"/>
        <w:rPr>
          <w:rFonts w:asciiTheme="minorHAnsi" w:hAnsiTheme="minorHAnsi" w:cstheme="minorHAnsi"/>
          <w:b/>
          <w:sz w:val="22"/>
          <w:szCs w:val="22"/>
        </w:rPr>
      </w:pPr>
    </w:p>
    <w:p w14:paraId="169505FA" w14:textId="77777777" w:rsidR="00485C77" w:rsidRPr="00856C4E" w:rsidRDefault="00485C77" w:rsidP="00485C77">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Served as a client partner to provide general answers and solutions for the variety of scenarios and questions that arise and are associated with human resources initiatives and employment </w:t>
      </w:r>
      <w:r w:rsidR="00AF0620" w:rsidRPr="00856C4E">
        <w:rPr>
          <w:rStyle w:val="spantxtLeft"/>
          <w:rFonts w:asciiTheme="minorHAnsi" w:hAnsiTheme="minorHAnsi" w:cstheme="minorHAnsi"/>
          <w:sz w:val="22"/>
          <w:szCs w:val="22"/>
        </w:rPr>
        <w:t>benefits,</w:t>
      </w:r>
      <w:r w:rsidRPr="00856C4E">
        <w:rPr>
          <w:rStyle w:val="spantxtLeft"/>
          <w:rFonts w:asciiTheme="minorHAnsi" w:hAnsiTheme="minorHAnsi" w:cstheme="minorHAnsi"/>
          <w:sz w:val="22"/>
          <w:szCs w:val="22"/>
        </w:rPr>
        <w:t xml:space="preserve"> e.g., performance management, payroll, worker's compensation claims, termination processing, tuition benefit and any HR related matters.</w:t>
      </w:r>
    </w:p>
    <w:p w14:paraId="6E131285" w14:textId="77777777" w:rsidR="000E553D" w:rsidRPr="00856C4E" w:rsidRDefault="00043D87">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Partnered</w:t>
      </w:r>
      <w:r w:rsidR="00951DE1" w:rsidRPr="00856C4E">
        <w:rPr>
          <w:rStyle w:val="spantxtLeft"/>
          <w:rFonts w:asciiTheme="minorHAnsi" w:hAnsiTheme="minorHAnsi" w:cstheme="minorHAnsi"/>
          <w:sz w:val="22"/>
          <w:szCs w:val="22"/>
        </w:rPr>
        <w:t xml:space="preserve"> with a team of Human Resources Employee Experience </w:t>
      </w:r>
      <w:r w:rsidR="00334EE1" w:rsidRPr="00856C4E">
        <w:rPr>
          <w:rStyle w:val="spantxtLeft"/>
          <w:rFonts w:asciiTheme="minorHAnsi" w:hAnsiTheme="minorHAnsi" w:cstheme="minorHAnsi"/>
          <w:sz w:val="22"/>
          <w:szCs w:val="22"/>
        </w:rPr>
        <w:t xml:space="preserve">Specialists to </w:t>
      </w:r>
      <w:r w:rsidR="00951DE1" w:rsidRPr="00856C4E">
        <w:rPr>
          <w:rStyle w:val="spantxtLeft"/>
          <w:rFonts w:asciiTheme="minorHAnsi" w:hAnsiTheme="minorHAnsi" w:cstheme="minorHAnsi"/>
          <w:sz w:val="22"/>
          <w:szCs w:val="22"/>
        </w:rPr>
        <w:t xml:space="preserve">provide front-line service </w:t>
      </w:r>
      <w:r w:rsidR="007A3629" w:rsidRPr="00856C4E">
        <w:rPr>
          <w:rStyle w:val="spantxtLeft"/>
          <w:rFonts w:asciiTheme="minorHAnsi" w:hAnsiTheme="minorHAnsi" w:cstheme="minorHAnsi"/>
          <w:sz w:val="22"/>
          <w:szCs w:val="22"/>
        </w:rPr>
        <w:t>to</w:t>
      </w:r>
      <w:r w:rsidR="00951DE1" w:rsidRPr="00856C4E">
        <w:rPr>
          <w:rStyle w:val="spantxtLeft"/>
          <w:rFonts w:asciiTheme="minorHAnsi" w:hAnsiTheme="minorHAnsi" w:cstheme="minorHAnsi"/>
          <w:sz w:val="22"/>
          <w:szCs w:val="22"/>
        </w:rPr>
        <w:t xml:space="preserve"> support </w:t>
      </w:r>
      <w:r w:rsidR="008A7407" w:rsidRPr="00856C4E">
        <w:rPr>
          <w:rStyle w:val="spantxtLeft"/>
          <w:rFonts w:asciiTheme="minorHAnsi" w:hAnsiTheme="minorHAnsi" w:cstheme="minorHAnsi"/>
          <w:sz w:val="22"/>
          <w:szCs w:val="22"/>
        </w:rPr>
        <w:t xml:space="preserve">internal </w:t>
      </w:r>
      <w:r w:rsidR="00951DE1" w:rsidRPr="00856C4E">
        <w:rPr>
          <w:rStyle w:val="spantxtLeft"/>
          <w:rFonts w:asciiTheme="minorHAnsi" w:hAnsiTheme="minorHAnsi" w:cstheme="minorHAnsi"/>
          <w:sz w:val="22"/>
          <w:szCs w:val="22"/>
        </w:rPr>
        <w:t xml:space="preserve">employees, managers, and business partners for </w:t>
      </w:r>
      <w:r w:rsidRPr="00856C4E">
        <w:rPr>
          <w:rStyle w:val="spantxtLeft"/>
          <w:rFonts w:asciiTheme="minorHAnsi" w:hAnsiTheme="minorHAnsi" w:cstheme="minorHAnsi"/>
          <w:sz w:val="22"/>
          <w:szCs w:val="22"/>
        </w:rPr>
        <w:t xml:space="preserve">human resource matters, </w:t>
      </w:r>
      <w:r w:rsidR="00951DE1" w:rsidRPr="00856C4E">
        <w:rPr>
          <w:rStyle w:val="spantxtLeft"/>
          <w:rFonts w:asciiTheme="minorHAnsi" w:hAnsiTheme="minorHAnsi" w:cstheme="minorHAnsi"/>
          <w:sz w:val="22"/>
          <w:szCs w:val="22"/>
        </w:rPr>
        <w:t xml:space="preserve">issues and problem resolution on HRSC-supported services related to </w:t>
      </w:r>
      <w:r w:rsidR="008A7407" w:rsidRPr="00856C4E">
        <w:rPr>
          <w:rStyle w:val="spantxtLeft"/>
          <w:rFonts w:asciiTheme="minorHAnsi" w:hAnsiTheme="minorHAnsi" w:cstheme="minorHAnsi"/>
          <w:sz w:val="22"/>
          <w:szCs w:val="22"/>
        </w:rPr>
        <w:t>human resources</w:t>
      </w:r>
      <w:r w:rsidR="00951DE1" w:rsidRPr="00856C4E">
        <w:rPr>
          <w:rStyle w:val="spantxtLeft"/>
          <w:rFonts w:asciiTheme="minorHAnsi" w:hAnsiTheme="minorHAnsi" w:cstheme="minorHAnsi"/>
          <w:sz w:val="22"/>
          <w:szCs w:val="22"/>
        </w:rPr>
        <w:t>.</w:t>
      </w:r>
    </w:p>
    <w:p w14:paraId="6CBA7C30" w14:textId="77777777" w:rsidR="000E553D" w:rsidRPr="00856C4E" w:rsidRDefault="001168CF">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Initiated cases</w:t>
      </w:r>
      <w:r w:rsidR="00951DE1" w:rsidRPr="00856C4E">
        <w:rPr>
          <w:rStyle w:val="spantxtLeft"/>
          <w:rFonts w:asciiTheme="minorHAnsi" w:hAnsiTheme="minorHAnsi" w:cstheme="minorHAnsi"/>
          <w:sz w:val="22"/>
          <w:szCs w:val="22"/>
        </w:rPr>
        <w:t xml:space="preserve"> and respond to inquiries </w:t>
      </w:r>
      <w:r w:rsidRPr="00856C4E">
        <w:rPr>
          <w:rStyle w:val="spantxtLeft"/>
          <w:rFonts w:asciiTheme="minorHAnsi" w:hAnsiTheme="minorHAnsi" w:cstheme="minorHAnsi"/>
          <w:sz w:val="22"/>
          <w:szCs w:val="22"/>
        </w:rPr>
        <w:t xml:space="preserve">to </w:t>
      </w:r>
      <w:r w:rsidR="00AF3E9F" w:rsidRPr="00856C4E">
        <w:rPr>
          <w:rFonts w:asciiTheme="minorHAnsi" w:hAnsiTheme="minorHAnsi" w:cstheme="minorHAnsi"/>
          <w:sz w:val="22"/>
          <w:szCs w:val="22"/>
        </w:rPr>
        <w:t>a</w:t>
      </w:r>
      <w:r w:rsidR="001C72F3" w:rsidRPr="00856C4E">
        <w:rPr>
          <w:rFonts w:asciiTheme="minorHAnsi" w:hAnsiTheme="minorHAnsi" w:cstheme="minorHAnsi"/>
          <w:sz w:val="22"/>
          <w:szCs w:val="22"/>
        </w:rPr>
        <w:t xml:space="preserve">ssist employees in resolving issues regarding benefits, compensation, immigration, and </w:t>
      </w:r>
      <w:r w:rsidR="00AF3E9F" w:rsidRPr="00856C4E">
        <w:rPr>
          <w:rFonts w:asciiTheme="minorHAnsi" w:hAnsiTheme="minorHAnsi" w:cstheme="minorHAnsi"/>
          <w:sz w:val="22"/>
          <w:szCs w:val="22"/>
        </w:rPr>
        <w:t>escalating to</w:t>
      </w:r>
      <w:r w:rsidR="001C72F3" w:rsidRPr="00856C4E">
        <w:rPr>
          <w:rFonts w:asciiTheme="minorHAnsi" w:hAnsiTheme="minorHAnsi" w:cstheme="minorHAnsi"/>
          <w:sz w:val="22"/>
          <w:szCs w:val="22"/>
        </w:rPr>
        <w:t xml:space="preserve"> employee relations </w:t>
      </w:r>
      <w:r w:rsidR="00B05035" w:rsidRPr="00856C4E">
        <w:rPr>
          <w:rFonts w:asciiTheme="minorHAnsi" w:hAnsiTheme="minorHAnsi" w:cstheme="minorHAnsi"/>
          <w:sz w:val="22"/>
          <w:szCs w:val="22"/>
        </w:rPr>
        <w:t xml:space="preserve">via </w:t>
      </w:r>
      <w:r w:rsidR="00485C77" w:rsidRPr="00856C4E">
        <w:rPr>
          <w:rStyle w:val="spantxtLeft"/>
          <w:rFonts w:asciiTheme="minorHAnsi" w:hAnsiTheme="minorHAnsi" w:cstheme="minorHAnsi"/>
          <w:sz w:val="22"/>
          <w:szCs w:val="22"/>
        </w:rPr>
        <w:t xml:space="preserve"> the</w:t>
      </w:r>
      <w:r w:rsidR="00951DE1" w:rsidRPr="00856C4E">
        <w:rPr>
          <w:rStyle w:val="spantxtLeft"/>
          <w:rFonts w:asciiTheme="minorHAnsi" w:hAnsiTheme="minorHAnsi" w:cstheme="minorHAnsi"/>
          <w:sz w:val="22"/>
          <w:szCs w:val="22"/>
        </w:rPr>
        <w:t xml:space="preserve"> ServiceNow portal.</w:t>
      </w:r>
    </w:p>
    <w:p w14:paraId="493B31A7" w14:textId="77777777" w:rsidR="001D5C73" w:rsidRPr="00856C4E" w:rsidRDefault="001D5C73" w:rsidP="001D5C73">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lastRenderedPageBreak/>
        <w:t>Interpreted human resource policies and address employee and manager questions, and escalate to Sr. Human Resource Representatives, HRSC Lead,</w:t>
      </w:r>
      <w:r w:rsidR="00F02FD9" w:rsidRPr="00856C4E">
        <w:rPr>
          <w:rStyle w:val="spantxtLeft"/>
          <w:rFonts w:asciiTheme="minorHAnsi" w:hAnsiTheme="minorHAnsi" w:cstheme="minorHAnsi"/>
          <w:sz w:val="22"/>
          <w:szCs w:val="22"/>
        </w:rPr>
        <w:t xml:space="preserve"> </w:t>
      </w:r>
      <w:r w:rsidR="00D749E5" w:rsidRPr="00856C4E">
        <w:rPr>
          <w:rStyle w:val="spantxtLeft"/>
          <w:rFonts w:asciiTheme="minorHAnsi" w:hAnsiTheme="minorHAnsi" w:cstheme="minorHAnsi"/>
          <w:sz w:val="22"/>
          <w:szCs w:val="22"/>
        </w:rPr>
        <w:t>HRBP,</w:t>
      </w:r>
      <w:r w:rsidRPr="00856C4E">
        <w:rPr>
          <w:rStyle w:val="spantxtLeft"/>
          <w:rFonts w:asciiTheme="minorHAnsi" w:hAnsiTheme="minorHAnsi" w:cstheme="minorHAnsi"/>
          <w:sz w:val="22"/>
          <w:szCs w:val="22"/>
        </w:rPr>
        <w:t xml:space="preserve"> or appropriate COE depending on the level of complexity or level of employee.</w:t>
      </w:r>
    </w:p>
    <w:p w14:paraId="7EECA303" w14:textId="77777777" w:rsidR="00532B01" w:rsidRPr="00856C4E" w:rsidRDefault="00532B01" w:rsidP="00532B0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Documented cases from employees on any employee relations matters and reassign or transfer the case as appropriate.</w:t>
      </w:r>
    </w:p>
    <w:p w14:paraId="5736B801" w14:textId="77777777" w:rsidR="00532B01" w:rsidRPr="00856C4E" w:rsidRDefault="00532B01" w:rsidP="00532B0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Followed standard operating policies and procedures while processing actions requested by the employee.</w:t>
      </w:r>
    </w:p>
    <w:p w14:paraId="693DD940" w14:textId="77777777" w:rsidR="00532B01" w:rsidRPr="00856C4E" w:rsidRDefault="00532B01" w:rsidP="00532B0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Utilize job aides, knowledge articles and references within Service Now to respond to incoming queries.</w:t>
      </w:r>
    </w:p>
    <w:p w14:paraId="04C452C1" w14:textId="77777777" w:rsidR="00532B01" w:rsidRPr="00856C4E" w:rsidRDefault="00532B01" w:rsidP="00532B0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Supports managers in problem solving, provide guidance and direction through links, job aides and support.</w:t>
      </w:r>
    </w:p>
    <w:p w14:paraId="7AA77C2B" w14:textId="77777777" w:rsidR="000E553D" w:rsidRPr="00856C4E" w:rsidRDefault="00951DE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Performed administrative activities in support of HR transactional functions.</w:t>
      </w:r>
    </w:p>
    <w:p w14:paraId="06537775" w14:textId="77777777" w:rsidR="00A841C8" w:rsidRPr="00856C4E" w:rsidRDefault="00613CAD">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Managed new hire onboarding paperwork completion </w:t>
      </w:r>
      <w:r w:rsidR="00754A29" w:rsidRPr="00856C4E">
        <w:rPr>
          <w:rStyle w:val="spantxtLeft"/>
          <w:rFonts w:asciiTheme="minorHAnsi" w:hAnsiTheme="minorHAnsi" w:cstheme="minorHAnsi"/>
          <w:sz w:val="22"/>
          <w:szCs w:val="22"/>
        </w:rPr>
        <w:t>via Workday</w:t>
      </w:r>
    </w:p>
    <w:p w14:paraId="4B1A8451" w14:textId="77777777" w:rsidR="00754CC0" w:rsidRPr="00856C4E" w:rsidRDefault="00532B01" w:rsidP="00754CC0">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Approved</w:t>
      </w:r>
      <w:r w:rsidR="00951DE1" w:rsidRPr="00856C4E">
        <w:rPr>
          <w:rStyle w:val="spantxtLeft"/>
          <w:rFonts w:asciiTheme="minorHAnsi" w:hAnsiTheme="minorHAnsi" w:cstheme="minorHAnsi"/>
          <w:sz w:val="22"/>
          <w:szCs w:val="22"/>
        </w:rPr>
        <w:t xml:space="preserve"> transactions in Workday</w:t>
      </w:r>
      <w:r w:rsidRPr="00856C4E">
        <w:rPr>
          <w:rStyle w:val="spantxtLeft"/>
          <w:rFonts w:asciiTheme="minorHAnsi" w:hAnsiTheme="minorHAnsi" w:cstheme="minorHAnsi"/>
          <w:sz w:val="22"/>
          <w:szCs w:val="22"/>
        </w:rPr>
        <w:t xml:space="preserve"> and</w:t>
      </w:r>
      <w:r w:rsidR="00951DE1" w:rsidRPr="00856C4E">
        <w:rPr>
          <w:rStyle w:val="spantxtLeft"/>
          <w:rFonts w:asciiTheme="minorHAnsi" w:hAnsiTheme="minorHAnsi" w:cstheme="minorHAnsi"/>
          <w:sz w:val="22"/>
          <w:szCs w:val="22"/>
        </w:rPr>
        <w:t xml:space="preserve"> </w:t>
      </w:r>
      <w:r w:rsidRPr="00856C4E">
        <w:rPr>
          <w:rStyle w:val="spantxtLeft"/>
          <w:rFonts w:asciiTheme="minorHAnsi" w:hAnsiTheme="minorHAnsi" w:cstheme="minorHAnsi"/>
          <w:sz w:val="22"/>
          <w:szCs w:val="22"/>
        </w:rPr>
        <w:t>mainta</w:t>
      </w:r>
      <w:r w:rsidR="00986550" w:rsidRPr="00856C4E">
        <w:rPr>
          <w:rStyle w:val="spantxtLeft"/>
          <w:rFonts w:asciiTheme="minorHAnsi" w:hAnsiTheme="minorHAnsi" w:cstheme="minorHAnsi"/>
          <w:sz w:val="22"/>
          <w:szCs w:val="22"/>
        </w:rPr>
        <w:t>ined</w:t>
      </w:r>
      <w:r w:rsidR="00951DE1" w:rsidRPr="00856C4E">
        <w:rPr>
          <w:rStyle w:val="spantxtLeft"/>
          <w:rFonts w:asciiTheme="minorHAnsi" w:hAnsiTheme="minorHAnsi" w:cstheme="minorHAnsi"/>
          <w:sz w:val="22"/>
          <w:szCs w:val="22"/>
        </w:rPr>
        <w:t xml:space="preserve"> accurate Workday data entry and reporting, </w:t>
      </w:r>
      <w:r w:rsidR="00C054C2" w:rsidRPr="00856C4E">
        <w:rPr>
          <w:rStyle w:val="spantxtLeft"/>
          <w:rFonts w:asciiTheme="minorHAnsi" w:hAnsiTheme="minorHAnsi" w:cstheme="minorHAnsi"/>
          <w:sz w:val="22"/>
          <w:szCs w:val="22"/>
        </w:rPr>
        <w:t xml:space="preserve">calculated fields, </w:t>
      </w:r>
      <w:r w:rsidR="00951DE1" w:rsidRPr="00856C4E">
        <w:rPr>
          <w:rStyle w:val="spantxtLeft"/>
          <w:rFonts w:asciiTheme="minorHAnsi" w:hAnsiTheme="minorHAnsi" w:cstheme="minorHAnsi"/>
          <w:sz w:val="22"/>
          <w:szCs w:val="22"/>
        </w:rPr>
        <w:t>processing new hire paperwork and Form I-9</w:t>
      </w:r>
      <w:r w:rsidR="00986550" w:rsidRPr="00856C4E">
        <w:rPr>
          <w:rStyle w:val="spantxtLeft"/>
          <w:rFonts w:asciiTheme="minorHAnsi" w:hAnsiTheme="minorHAnsi" w:cstheme="minorHAnsi"/>
          <w:sz w:val="22"/>
          <w:szCs w:val="22"/>
        </w:rPr>
        <w:t>.</w:t>
      </w:r>
    </w:p>
    <w:p w14:paraId="5352F5D6" w14:textId="77777777" w:rsidR="00EE7F24" w:rsidRPr="00856C4E" w:rsidRDefault="00EE7F24" w:rsidP="00754CC0">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Verified I-9 documentation by Microsoft Teams Video call and answered initial questions of newly hired</w:t>
      </w:r>
      <w:r w:rsidR="008944C2" w:rsidRPr="00856C4E">
        <w:rPr>
          <w:rStyle w:val="spantxtLeft"/>
          <w:rFonts w:asciiTheme="minorHAnsi" w:hAnsiTheme="minorHAnsi" w:cstheme="minorHAnsi"/>
          <w:sz w:val="22"/>
          <w:szCs w:val="22"/>
        </w:rPr>
        <w:t xml:space="preserve"> remote </w:t>
      </w:r>
      <w:r w:rsidRPr="00856C4E">
        <w:rPr>
          <w:rStyle w:val="spantxtLeft"/>
          <w:rFonts w:asciiTheme="minorHAnsi" w:hAnsiTheme="minorHAnsi" w:cstheme="minorHAnsi"/>
          <w:sz w:val="22"/>
          <w:szCs w:val="22"/>
        </w:rPr>
        <w:t xml:space="preserve"> employees</w:t>
      </w:r>
    </w:p>
    <w:p w14:paraId="30ADE77D" w14:textId="77777777" w:rsidR="00880656" w:rsidRPr="00856C4E" w:rsidRDefault="00880656" w:rsidP="00880656">
      <w:pPr>
        <w:pStyle w:val="ListParagraph"/>
        <w:numPr>
          <w:ilvl w:val="0"/>
          <w:numId w:val="3"/>
        </w:numPr>
        <w:rPr>
          <w:rStyle w:val="spantxtLeft"/>
          <w:rFonts w:asciiTheme="minorHAnsi" w:hAnsiTheme="minorHAnsi" w:cstheme="minorHAnsi"/>
          <w:sz w:val="22"/>
          <w:szCs w:val="22"/>
        </w:rPr>
      </w:pPr>
      <w:r w:rsidRPr="00856C4E">
        <w:rPr>
          <w:rFonts w:asciiTheme="minorHAnsi" w:hAnsiTheme="minorHAnsi" w:cstheme="minorHAnsi"/>
          <w:sz w:val="22"/>
          <w:szCs w:val="22"/>
        </w:rPr>
        <w:t>Utilized SAP for employee data search, employee data corrections, payroll management, and to ensure that the employees work location and role was correct in the employee data record.</w:t>
      </w:r>
    </w:p>
    <w:p w14:paraId="1A966A99" w14:textId="77777777" w:rsidR="00BE46D1" w:rsidRPr="00856C4E" w:rsidRDefault="00280089" w:rsidP="00BE46D1">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Utilized Workday, ServiceNow, </w:t>
      </w:r>
      <w:r w:rsidR="000E6408" w:rsidRPr="00856C4E">
        <w:rPr>
          <w:rFonts w:asciiTheme="minorHAnsi" w:hAnsiTheme="minorHAnsi" w:cstheme="minorHAnsi"/>
          <w:sz w:val="22"/>
          <w:szCs w:val="22"/>
        </w:rPr>
        <w:t>SAP HRM/HCM</w:t>
      </w:r>
      <w:r w:rsidRPr="00856C4E">
        <w:rPr>
          <w:rStyle w:val="spantxtLeft"/>
          <w:rFonts w:asciiTheme="minorHAnsi" w:hAnsiTheme="minorHAnsi" w:cstheme="minorHAnsi"/>
          <w:sz w:val="22"/>
          <w:szCs w:val="22"/>
        </w:rPr>
        <w:t xml:space="preserve">, Cisco VPN, Citrix, Management, </w:t>
      </w:r>
      <w:r w:rsidR="0001093D" w:rsidRPr="00856C4E">
        <w:rPr>
          <w:rStyle w:val="spantxtLeft"/>
          <w:rFonts w:asciiTheme="minorHAnsi" w:hAnsiTheme="minorHAnsi" w:cstheme="minorHAnsi"/>
          <w:sz w:val="22"/>
          <w:szCs w:val="22"/>
        </w:rPr>
        <w:t>Microsoft 365 (Word, Excel, PowerPoint, OneNote, Outlook), and Microsoft Teams</w:t>
      </w:r>
    </w:p>
    <w:p w14:paraId="17842E4D" w14:textId="77777777" w:rsidR="00880656" w:rsidRDefault="00880656" w:rsidP="00880656">
      <w:pPr>
        <w:pStyle w:val="ulli"/>
        <w:spacing w:line="260" w:lineRule="atLeast"/>
        <w:ind w:left="640"/>
        <w:rPr>
          <w:rStyle w:val="spantxtLeft"/>
          <w:rFonts w:asciiTheme="minorHAnsi" w:hAnsiTheme="minorHAnsi" w:cstheme="minorHAnsi"/>
          <w:sz w:val="22"/>
          <w:szCs w:val="22"/>
        </w:rPr>
      </w:pPr>
    </w:p>
    <w:p w14:paraId="5B96B856" w14:textId="46CAAFC4" w:rsidR="00634AFC" w:rsidRDefault="00634AFC" w:rsidP="00634AFC">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Bc forward/JP Morgan Chase (pANDEMIC cONTRACT)</w:t>
      </w:r>
      <w:r w:rsidRPr="00856C4E">
        <w:rPr>
          <w:rFonts w:asciiTheme="minorHAnsi" w:hAnsiTheme="minorHAnsi" w:cstheme="minorHAnsi"/>
          <w:b w:val="0"/>
          <w:noProof/>
          <w:sz w:val="20"/>
          <w:szCs w:val="20"/>
          <w:lang w:val="en-IN" w:eastAsia="en-IN"/>
        </w:rPr>
        <mc:AlternateContent>
          <mc:Choice Requires="wps">
            <w:drawing>
              <wp:anchor distT="0" distB="0" distL="114300" distR="114300" simplePos="0" relativeHeight="251663360" behindDoc="0" locked="0" layoutInCell="1" allowOverlap="1" wp14:anchorId="75A8104A" wp14:editId="4B85DA0C">
                <wp:simplePos x="0" y="0"/>
                <wp:positionH relativeFrom="column">
                  <wp:posOffset>38735</wp:posOffset>
                </wp:positionH>
                <wp:positionV relativeFrom="paragraph">
                  <wp:posOffset>308610</wp:posOffset>
                </wp:positionV>
                <wp:extent cx="7132320" cy="15240"/>
                <wp:effectExtent l="0" t="0" r="30480" b="22860"/>
                <wp:wrapNone/>
                <wp:docPr id="7" name="Straight Connector 7"/>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" strokecolor="black [3200]" strokeweight="1.25pt">
                <v:stroke joinstyle="miter"/>
              </v:line>
            </w:pict>
          </mc:Fallback>
        </mc:AlternateContent>
      </w:r>
    </w:p>
    <w:p w14:paraId="6123220A" w14:textId="77777777" w:rsidR="00634AFC" w:rsidRPr="00856C4E" w:rsidRDefault="00634AFC" w:rsidP="00634AFC">
      <w:pPr>
        <w:pStyle w:val="spancompanyname"/>
        <w:spacing w:line="260" w:lineRule="atLeast"/>
        <w:jc w:val="left"/>
        <w:rPr>
          <w:rFonts w:asciiTheme="minorHAnsi" w:hAnsiTheme="minorHAnsi" w:cstheme="minorHAnsi"/>
          <w:sz w:val="22"/>
          <w:szCs w:val="22"/>
        </w:rPr>
      </w:pPr>
    </w:p>
    <w:p w14:paraId="402AA21E" w14:textId="77777777" w:rsidR="00634AFC" w:rsidRPr="00856C4E" w:rsidRDefault="00634AFC" w:rsidP="00634AFC">
      <w:pPr>
        <w:pStyle w:val="spancompanyname"/>
        <w:spacing w:line="260" w:lineRule="atLeast"/>
        <w:jc w:val="left"/>
        <w:rPr>
          <w:rStyle w:val="spanjobtitle"/>
          <w:rFonts w:asciiTheme="minorHAnsi" w:hAnsiTheme="minorHAnsi" w:cstheme="minorHAnsi"/>
          <w:b/>
          <w:bCs/>
          <w:sz w:val="22"/>
          <w:szCs w:val="22"/>
        </w:rPr>
      </w:pPr>
    </w:p>
    <w:p w14:paraId="093CBC22" w14:textId="2F1D7A57" w:rsidR="00634AFC" w:rsidRPr="00856C4E" w:rsidRDefault="00634AFC" w:rsidP="00634AFC">
      <w:pPr>
        <w:pStyle w:val="spancompanyname"/>
        <w:spacing w:line="260" w:lineRule="atLeast"/>
        <w:jc w:val="left"/>
        <w:rPr>
          <w:rStyle w:val="spantxtLeft"/>
          <w:rFonts w:asciiTheme="minorHAnsi" w:hAnsiTheme="minorHAnsi" w:cstheme="minorHAnsi"/>
          <w:sz w:val="22"/>
          <w:szCs w:val="22"/>
        </w:rPr>
      </w:pPr>
      <w:r w:rsidRPr="00856C4E">
        <w:rPr>
          <w:rStyle w:val="spanjobtitle"/>
          <w:rFonts w:asciiTheme="minorHAnsi" w:hAnsiTheme="minorHAnsi" w:cstheme="minorHAnsi"/>
          <w:b/>
          <w:bCs/>
          <w:sz w:val="22"/>
          <w:szCs w:val="22"/>
        </w:rPr>
        <w:t>Human Resource Assistant</w:t>
      </w:r>
      <w:r w:rsidRPr="00856C4E">
        <w:rPr>
          <w:rFonts w:asciiTheme="minorHAnsi" w:hAnsiTheme="minorHAnsi" w:cstheme="minorHAnsi"/>
          <w:sz w:val="22"/>
          <w:szCs w:val="22"/>
        </w:rPr>
        <w:t xml:space="preserve"> </w:t>
      </w:r>
      <w:r w:rsidRPr="00856C4E">
        <w:rPr>
          <w:rStyle w:val="datesWrapper"/>
          <w:rFonts w:asciiTheme="minorHAnsi" w:hAnsiTheme="minorHAnsi" w:cstheme="minorHAnsi"/>
          <w:sz w:val="22"/>
          <w:szCs w:val="22"/>
        </w:rPr>
        <w:tab/>
        <w:t xml:space="preserve">                                                                                         </w:t>
      </w:r>
      <w:r>
        <w:rPr>
          <w:rStyle w:val="datesWrapper"/>
          <w:rFonts w:asciiTheme="minorHAnsi" w:hAnsiTheme="minorHAnsi" w:cstheme="minorHAnsi"/>
          <w:sz w:val="22"/>
          <w:szCs w:val="22"/>
        </w:rPr>
        <w:t xml:space="preserve">                       </w:t>
      </w:r>
      <w:r w:rsidRPr="00856C4E">
        <w:rPr>
          <w:rStyle w:val="datesWrapper"/>
          <w:rFonts w:asciiTheme="minorHAnsi" w:hAnsiTheme="minorHAnsi" w:cstheme="minorHAnsi"/>
          <w:sz w:val="22"/>
          <w:szCs w:val="22"/>
        </w:rPr>
        <w:t xml:space="preserve">    </w:t>
      </w:r>
      <w:r w:rsidRPr="00634AFC">
        <w:rPr>
          <w:rStyle w:val="span"/>
          <w:rFonts w:asciiTheme="minorHAnsi" w:hAnsiTheme="minorHAnsi" w:cstheme="minorHAnsi"/>
          <w:bCs w:val="0"/>
          <w:sz w:val="22"/>
          <w:szCs w:val="22"/>
        </w:rPr>
        <w:t>08/2021 to 09/2022</w:t>
      </w:r>
      <w:r w:rsidRPr="00856C4E">
        <w:rPr>
          <w:rStyle w:val="datesWrapper"/>
          <w:rFonts w:asciiTheme="minorHAnsi" w:hAnsiTheme="minorHAnsi" w:cstheme="minorHAnsi"/>
          <w:sz w:val="22"/>
          <w:szCs w:val="22"/>
        </w:rPr>
        <w:t xml:space="preserve"> </w:t>
      </w:r>
    </w:p>
    <w:p w14:paraId="30EE284B" w14:textId="77777777" w:rsidR="00BE46D1" w:rsidRPr="00856C4E" w:rsidRDefault="00BE46D1" w:rsidP="00BE46D1">
      <w:pPr>
        <w:pStyle w:val="ulli"/>
        <w:spacing w:line="260" w:lineRule="atLeast"/>
        <w:ind w:left="379"/>
        <w:rPr>
          <w:rStyle w:val="spantxtLeft"/>
          <w:rFonts w:asciiTheme="minorHAnsi" w:hAnsiTheme="minorHAnsi" w:cstheme="minorHAnsi"/>
          <w:sz w:val="22"/>
          <w:szCs w:val="22"/>
        </w:rPr>
      </w:pPr>
    </w:p>
    <w:p w14:paraId="3B8CA1DC" w14:textId="77777777" w:rsidR="00A04225" w:rsidRPr="00856C4E" w:rsidRDefault="00A04225" w:rsidP="00754CC0">
      <w:pPr>
        <w:pStyle w:val="ulli"/>
        <w:numPr>
          <w:ilvl w:val="0"/>
          <w:numId w:val="3"/>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Liaised with </w:t>
      </w:r>
      <w:r w:rsidR="00F06DC4" w:rsidRPr="00856C4E">
        <w:rPr>
          <w:rStyle w:val="spantxtLeft"/>
          <w:rFonts w:asciiTheme="minorHAnsi" w:hAnsiTheme="minorHAnsi" w:cstheme="minorHAnsi"/>
          <w:sz w:val="22"/>
          <w:szCs w:val="22"/>
        </w:rPr>
        <w:t>human resource</w:t>
      </w:r>
      <w:r w:rsidRPr="00856C4E">
        <w:rPr>
          <w:rStyle w:val="spantxtLeft"/>
          <w:rFonts w:asciiTheme="minorHAnsi" w:hAnsiTheme="minorHAnsi" w:cstheme="minorHAnsi"/>
          <w:sz w:val="22"/>
          <w:szCs w:val="22"/>
        </w:rPr>
        <w:t xml:space="preserve"> management to devise and update policies based on changing industry and social trends related to Covid-19</w:t>
      </w:r>
    </w:p>
    <w:p w14:paraId="1D2A3BE2"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Liaised with management and employees to answer high volume email inquiries related to Covid-19 and support problem resolution.</w:t>
      </w:r>
    </w:p>
    <w:p w14:paraId="78480119" w14:textId="77777777" w:rsidR="00A04225" w:rsidRPr="00856C4E" w:rsidRDefault="00A04225" w:rsidP="00A04225">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Analyzed periodic employee relations-related analytical data trends to formulate and implement action plans pertaining to Covid-19</w:t>
      </w:r>
    </w:p>
    <w:p w14:paraId="7D5F1E87" w14:textId="77777777" w:rsidR="00742D00" w:rsidRPr="00856C4E" w:rsidRDefault="00742D00" w:rsidP="00742D00">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Created, organized, and maintained employee personnel files to keep sensitive data secure with complete discretion.</w:t>
      </w:r>
    </w:p>
    <w:p w14:paraId="45232A63"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Provided assistance to plan participants by explaining </w:t>
      </w:r>
      <w:r w:rsidR="00742D00" w:rsidRPr="00856C4E">
        <w:rPr>
          <w:rStyle w:val="spantxtLeft"/>
          <w:rFonts w:asciiTheme="minorHAnsi" w:hAnsiTheme="minorHAnsi" w:cstheme="minorHAnsi"/>
          <w:sz w:val="22"/>
          <w:szCs w:val="22"/>
        </w:rPr>
        <w:t xml:space="preserve">employee </w:t>
      </w:r>
      <w:r w:rsidRPr="00856C4E">
        <w:rPr>
          <w:rStyle w:val="spantxtLeft"/>
          <w:rFonts w:asciiTheme="minorHAnsi" w:hAnsiTheme="minorHAnsi" w:cstheme="minorHAnsi"/>
          <w:sz w:val="22"/>
          <w:szCs w:val="22"/>
        </w:rPr>
        <w:t>benefit information</w:t>
      </w:r>
      <w:r w:rsidR="00742D00" w:rsidRPr="00856C4E">
        <w:rPr>
          <w:rStyle w:val="spantxtLeft"/>
          <w:rFonts w:asciiTheme="minorHAnsi" w:hAnsiTheme="minorHAnsi" w:cstheme="minorHAnsi"/>
          <w:sz w:val="22"/>
          <w:szCs w:val="22"/>
        </w:rPr>
        <w:t>.</w:t>
      </w:r>
    </w:p>
    <w:p w14:paraId="711DEFDA"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Reviewed and processed payroll-related actions with accuracy pertaining to Covid leave complying with company policy and federal and state regulations.</w:t>
      </w:r>
    </w:p>
    <w:p w14:paraId="248780DF" w14:textId="77777777" w:rsidR="000E553D" w:rsidRPr="00856C4E" w:rsidRDefault="00742D00">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Partnered</w:t>
      </w:r>
      <w:r w:rsidR="00951DE1" w:rsidRPr="00856C4E">
        <w:rPr>
          <w:rStyle w:val="spantxtLeft"/>
          <w:rFonts w:asciiTheme="minorHAnsi" w:hAnsiTheme="minorHAnsi" w:cstheme="minorHAnsi"/>
          <w:sz w:val="22"/>
          <w:szCs w:val="22"/>
        </w:rPr>
        <w:t xml:space="preserve"> with </w:t>
      </w:r>
      <w:r w:rsidRPr="00856C4E">
        <w:rPr>
          <w:rStyle w:val="spantxtLeft"/>
          <w:rFonts w:asciiTheme="minorHAnsi" w:hAnsiTheme="minorHAnsi" w:cstheme="minorHAnsi"/>
          <w:sz w:val="22"/>
          <w:szCs w:val="22"/>
        </w:rPr>
        <w:t>human resource</w:t>
      </w:r>
      <w:r w:rsidR="00F06DC4" w:rsidRPr="00856C4E">
        <w:rPr>
          <w:rStyle w:val="spantxtLeft"/>
          <w:rFonts w:asciiTheme="minorHAnsi" w:hAnsiTheme="minorHAnsi" w:cstheme="minorHAnsi"/>
          <w:sz w:val="22"/>
          <w:szCs w:val="22"/>
        </w:rPr>
        <w:t xml:space="preserve"> partners</w:t>
      </w:r>
      <w:r w:rsidR="00951DE1" w:rsidRPr="00856C4E">
        <w:rPr>
          <w:rStyle w:val="spantxtLeft"/>
          <w:rFonts w:asciiTheme="minorHAnsi" w:hAnsiTheme="minorHAnsi" w:cstheme="minorHAnsi"/>
          <w:sz w:val="22"/>
          <w:szCs w:val="22"/>
        </w:rPr>
        <w:t xml:space="preserve"> to update policies and email templates as needed for corporate accountability and workplace health.</w:t>
      </w:r>
    </w:p>
    <w:p w14:paraId="7D67BC75"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Liaised between employees and senior leadership to address case/ticket inquiries pertaining to Covid leave times, Time and Attendance, Vaccine and Mask Mandates, as well as referrals to Employee Relations and other internal HR Teams.</w:t>
      </w:r>
    </w:p>
    <w:p w14:paraId="0FB5BF5B" w14:textId="77777777" w:rsidR="009B3162" w:rsidRPr="00856C4E" w:rsidRDefault="00DE6854">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Resolved </w:t>
      </w:r>
      <w:r w:rsidR="009B3162" w:rsidRPr="00856C4E">
        <w:rPr>
          <w:rStyle w:val="spantxtLeft"/>
          <w:rFonts w:asciiTheme="minorHAnsi" w:hAnsiTheme="minorHAnsi" w:cstheme="minorHAnsi"/>
          <w:sz w:val="22"/>
          <w:szCs w:val="22"/>
        </w:rPr>
        <w:t>employee</w:t>
      </w:r>
      <w:r w:rsidR="00810A56" w:rsidRPr="00856C4E">
        <w:rPr>
          <w:rStyle w:val="spantxtLeft"/>
          <w:rFonts w:asciiTheme="minorHAnsi" w:hAnsiTheme="minorHAnsi" w:cstheme="minorHAnsi"/>
          <w:sz w:val="22"/>
          <w:szCs w:val="22"/>
        </w:rPr>
        <w:t xml:space="preserve"> </w:t>
      </w:r>
      <w:r w:rsidRPr="00856C4E">
        <w:rPr>
          <w:rStyle w:val="spantxtLeft"/>
          <w:rFonts w:asciiTheme="minorHAnsi" w:hAnsiTheme="minorHAnsi" w:cstheme="minorHAnsi"/>
          <w:sz w:val="22"/>
          <w:szCs w:val="22"/>
        </w:rPr>
        <w:t>in</w:t>
      </w:r>
      <w:r w:rsidR="00810A56" w:rsidRPr="00856C4E">
        <w:rPr>
          <w:rStyle w:val="spantxtLeft"/>
          <w:rFonts w:asciiTheme="minorHAnsi" w:hAnsiTheme="minorHAnsi" w:cstheme="minorHAnsi"/>
          <w:sz w:val="22"/>
          <w:szCs w:val="22"/>
        </w:rPr>
        <w:t xml:space="preserve">quiries </w:t>
      </w:r>
      <w:r w:rsidR="009B3162" w:rsidRPr="00856C4E">
        <w:rPr>
          <w:rStyle w:val="spantxtLeft"/>
          <w:rFonts w:asciiTheme="minorHAnsi" w:hAnsiTheme="minorHAnsi" w:cstheme="minorHAnsi"/>
          <w:sz w:val="22"/>
          <w:szCs w:val="22"/>
        </w:rPr>
        <w:t>in resolving issues regarding benefits, compensation</w:t>
      </w:r>
      <w:r w:rsidRPr="00856C4E">
        <w:rPr>
          <w:rStyle w:val="spantxtLeft"/>
          <w:rFonts w:asciiTheme="minorHAnsi" w:hAnsiTheme="minorHAnsi" w:cstheme="minorHAnsi"/>
          <w:sz w:val="22"/>
          <w:szCs w:val="22"/>
        </w:rPr>
        <w:t>.</w:t>
      </w:r>
    </w:p>
    <w:p w14:paraId="4A7ABA49"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Strengthened traceability by notating case email inquiries via </w:t>
      </w:r>
      <w:r w:rsidR="00F06DC4" w:rsidRPr="00856C4E">
        <w:rPr>
          <w:rStyle w:val="spantxtLeft"/>
          <w:rFonts w:asciiTheme="minorHAnsi" w:hAnsiTheme="minorHAnsi" w:cstheme="minorHAnsi"/>
          <w:sz w:val="22"/>
          <w:szCs w:val="22"/>
        </w:rPr>
        <w:t>human resources</w:t>
      </w:r>
      <w:r w:rsidRPr="00856C4E">
        <w:rPr>
          <w:rStyle w:val="spantxtLeft"/>
          <w:rFonts w:asciiTheme="minorHAnsi" w:hAnsiTheme="minorHAnsi" w:cstheme="minorHAnsi"/>
          <w:sz w:val="22"/>
          <w:szCs w:val="22"/>
        </w:rPr>
        <w:t xml:space="preserve"> and by phone via </w:t>
      </w:r>
      <w:proofErr w:type="spellStart"/>
      <w:r w:rsidRPr="00856C4E">
        <w:rPr>
          <w:rStyle w:val="spantxtLeft"/>
          <w:rFonts w:asciiTheme="minorHAnsi" w:hAnsiTheme="minorHAnsi" w:cstheme="minorHAnsi"/>
          <w:sz w:val="22"/>
          <w:szCs w:val="22"/>
        </w:rPr>
        <w:t>Praesto</w:t>
      </w:r>
      <w:proofErr w:type="spellEnd"/>
      <w:r w:rsidRPr="00856C4E">
        <w:rPr>
          <w:rStyle w:val="spantxtLeft"/>
          <w:rFonts w:asciiTheme="minorHAnsi" w:hAnsiTheme="minorHAnsi" w:cstheme="minorHAnsi"/>
          <w:sz w:val="22"/>
          <w:szCs w:val="22"/>
        </w:rPr>
        <w:t xml:space="preserve"> Ribbon.</w:t>
      </w:r>
    </w:p>
    <w:p w14:paraId="61494D25"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Assisted in internal contact tracing to notify employees of possible exposure</w:t>
      </w:r>
      <w:r w:rsidR="00F06DC4" w:rsidRPr="00856C4E">
        <w:rPr>
          <w:rStyle w:val="spantxtLeft"/>
          <w:rFonts w:asciiTheme="minorHAnsi" w:hAnsiTheme="minorHAnsi" w:cstheme="minorHAnsi"/>
          <w:sz w:val="22"/>
          <w:szCs w:val="22"/>
        </w:rPr>
        <w:t>.</w:t>
      </w:r>
    </w:p>
    <w:p w14:paraId="54218159" w14:textId="77777777" w:rsidR="000E553D" w:rsidRPr="00856C4E" w:rsidRDefault="00951DE1">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Processed employee sick leave status changes, keeping human resources systems and employee records up to date.</w:t>
      </w:r>
    </w:p>
    <w:p w14:paraId="246C054E" w14:textId="77777777" w:rsidR="00412E49" w:rsidRPr="00856C4E" w:rsidRDefault="004E3E68" w:rsidP="003F3E2D">
      <w:pPr>
        <w:pStyle w:val="ulli"/>
        <w:numPr>
          <w:ilvl w:val="0"/>
          <w:numId w:val="4"/>
        </w:numPr>
        <w:spacing w:line="260" w:lineRule="atLeast"/>
        <w:ind w:left="640" w:hanging="261"/>
        <w:rPr>
          <w:rFonts w:asciiTheme="minorHAnsi" w:hAnsiTheme="minorHAnsi" w:cstheme="minorHAnsi"/>
          <w:sz w:val="22"/>
          <w:szCs w:val="22"/>
        </w:rPr>
      </w:pPr>
      <w:r w:rsidRPr="00856C4E">
        <w:rPr>
          <w:rStyle w:val="spantxtLeft"/>
          <w:rFonts w:asciiTheme="minorHAnsi" w:hAnsiTheme="minorHAnsi" w:cstheme="minorHAnsi"/>
          <w:sz w:val="22"/>
          <w:szCs w:val="22"/>
        </w:rPr>
        <w:t>Utilized Power BI to d</w:t>
      </w:r>
      <w:r w:rsidR="00951DE1" w:rsidRPr="00856C4E">
        <w:rPr>
          <w:rStyle w:val="spantxtLeft"/>
          <w:rFonts w:asciiTheme="minorHAnsi" w:hAnsiTheme="minorHAnsi" w:cstheme="minorHAnsi"/>
          <w:sz w:val="22"/>
          <w:szCs w:val="22"/>
        </w:rPr>
        <w:t>evelop</w:t>
      </w:r>
      <w:r w:rsidR="00277A1F" w:rsidRPr="00856C4E">
        <w:rPr>
          <w:rStyle w:val="spantxtLeft"/>
          <w:rFonts w:asciiTheme="minorHAnsi" w:hAnsiTheme="minorHAnsi" w:cstheme="minorHAnsi"/>
          <w:sz w:val="22"/>
          <w:szCs w:val="22"/>
        </w:rPr>
        <w:t xml:space="preserve"> </w:t>
      </w:r>
      <w:r w:rsidR="00951DE1" w:rsidRPr="00856C4E">
        <w:rPr>
          <w:rStyle w:val="spantxtLeft"/>
          <w:rFonts w:asciiTheme="minorHAnsi" w:hAnsiTheme="minorHAnsi" w:cstheme="minorHAnsi"/>
          <w:sz w:val="22"/>
          <w:szCs w:val="22"/>
        </w:rPr>
        <w:t>Zoom presentations for daily team meetings to address policy changes</w:t>
      </w:r>
      <w:r w:rsidR="00412E49" w:rsidRPr="00856C4E">
        <w:rPr>
          <w:rStyle w:val="spantxtLeft"/>
          <w:rFonts w:asciiTheme="minorHAnsi" w:hAnsiTheme="minorHAnsi" w:cstheme="minorHAnsi"/>
          <w:sz w:val="22"/>
          <w:szCs w:val="22"/>
        </w:rPr>
        <w:t>,</w:t>
      </w:r>
      <w:r w:rsidR="00951DE1" w:rsidRPr="00856C4E">
        <w:rPr>
          <w:rStyle w:val="spantxtLeft"/>
          <w:rFonts w:asciiTheme="minorHAnsi" w:hAnsiTheme="minorHAnsi" w:cstheme="minorHAnsi"/>
          <w:sz w:val="22"/>
          <w:szCs w:val="22"/>
        </w:rPr>
        <w:t xml:space="preserve"> KPI reports</w:t>
      </w:r>
      <w:r w:rsidRPr="00856C4E">
        <w:rPr>
          <w:rStyle w:val="spantxtLeft"/>
          <w:rFonts w:asciiTheme="minorHAnsi" w:hAnsiTheme="minorHAnsi" w:cstheme="minorHAnsi"/>
          <w:sz w:val="22"/>
          <w:szCs w:val="22"/>
        </w:rPr>
        <w:t xml:space="preserve"> </w:t>
      </w:r>
      <w:r w:rsidR="004E2D54" w:rsidRPr="00856C4E">
        <w:rPr>
          <w:rFonts w:asciiTheme="minorHAnsi" w:hAnsiTheme="minorHAnsi" w:cstheme="minorHAnsi"/>
          <w:sz w:val="22"/>
          <w:szCs w:val="22"/>
        </w:rPr>
        <w:t>p</w:t>
      </w:r>
      <w:r w:rsidR="00412E49" w:rsidRPr="00856C4E">
        <w:rPr>
          <w:rFonts w:asciiTheme="minorHAnsi" w:hAnsiTheme="minorHAnsi" w:cstheme="minorHAnsi"/>
          <w:sz w:val="22"/>
          <w:szCs w:val="22"/>
        </w:rPr>
        <w:t xml:space="preserve">rovide continuous feedback to peers, </w:t>
      </w:r>
      <w:r w:rsidR="004E1BC4" w:rsidRPr="00856C4E">
        <w:rPr>
          <w:rFonts w:asciiTheme="minorHAnsi" w:hAnsiTheme="minorHAnsi" w:cstheme="minorHAnsi"/>
          <w:sz w:val="22"/>
          <w:szCs w:val="22"/>
        </w:rPr>
        <w:t xml:space="preserve">and </w:t>
      </w:r>
      <w:r w:rsidR="00412E49" w:rsidRPr="00856C4E">
        <w:rPr>
          <w:rFonts w:asciiTheme="minorHAnsi" w:hAnsiTheme="minorHAnsi" w:cstheme="minorHAnsi"/>
          <w:sz w:val="22"/>
          <w:szCs w:val="22"/>
        </w:rPr>
        <w:t>management</w:t>
      </w:r>
      <w:r w:rsidR="004E1BC4" w:rsidRPr="00856C4E">
        <w:rPr>
          <w:rFonts w:asciiTheme="minorHAnsi" w:hAnsiTheme="minorHAnsi" w:cstheme="minorHAnsi"/>
          <w:sz w:val="22"/>
          <w:szCs w:val="22"/>
        </w:rPr>
        <w:t xml:space="preserve"> </w:t>
      </w:r>
      <w:r w:rsidR="00412E49" w:rsidRPr="00856C4E">
        <w:rPr>
          <w:rFonts w:asciiTheme="minorHAnsi" w:hAnsiTheme="minorHAnsi" w:cstheme="minorHAnsi"/>
          <w:sz w:val="22"/>
          <w:szCs w:val="22"/>
        </w:rPr>
        <w:t>about trends, processes, and opportunities for improvement</w:t>
      </w:r>
      <w:r w:rsidR="004E1BC4" w:rsidRPr="00856C4E">
        <w:rPr>
          <w:rFonts w:asciiTheme="minorHAnsi" w:hAnsiTheme="minorHAnsi" w:cstheme="minorHAnsi"/>
          <w:sz w:val="22"/>
          <w:szCs w:val="22"/>
        </w:rPr>
        <w:t>.</w:t>
      </w:r>
    </w:p>
    <w:p w14:paraId="5F14503C" w14:textId="77777777" w:rsidR="003F3E2D" w:rsidRPr="00856C4E" w:rsidRDefault="003F3E2D" w:rsidP="003F3E2D">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Utilized Workday, </w:t>
      </w:r>
      <w:proofErr w:type="spellStart"/>
      <w:r w:rsidR="00947CF9" w:rsidRPr="00856C4E">
        <w:rPr>
          <w:rStyle w:val="spantxtLeft"/>
          <w:rFonts w:asciiTheme="minorHAnsi" w:hAnsiTheme="minorHAnsi" w:cstheme="minorHAnsi"/>
          <w:sz w:val="22"/>
          <w:szCs w:val="22"/>
        </w:rPr>
        <w:t>AskHR</w:t>
      </w:r>
      <w:proofErr w:type="spellEnd"/>
      <w:r w:rsidR="00947CF9" w:rsidRPr="00856C4E">
        <w:rPr>
          <w:rStyle w:val="spantxtLeft"/>
          <w:rFonts w:asciiTheme="minorHAnsi" w:hAnsiTheme="minorHAnsi" w:cstheme="minorHAnsi"/>
          <w:sz w:val="22"/>
          <w:szCs w:val="22"/>
        </w:rPr>
        <w:t>/</w:t>
      </w:r>
      <w:proofErr w:type="spellStart"/>
      <w:r w:rsidRPr="00856C4E">
        <w:rPr>
          <w:rStyle w:val="spantxtLeft"/>
          <w:rFonts w:asciiTheme="minorHAnsi" w:hAnsiTheme="minorHAnsi" w:cstheme="minorHAnsi"/>
          <w:sz w:val="22"/>
          <w:szCs w:val="22"/>
        </w:rPr>
        <w:t>HRAnswers</w:t>
      </w:r>
      <w:proofErr w:type="spellEnd"/>
      <w:r w:rsidRPr="00856C4E">
        <w:rPr>
          <w:rStyle w:val="spantxtLeft"/>
          <w:rFonts w:asciiTheme="minorHAnsi" w:hAnsiTheme="minorHAnsi" w:cstheme="minorHAnsi"/>
          <w:sz w:val="22"/>
          <w:szCs w:val="22"/>
        </w:rPr>
        <w:t>,</w:t>
      </w:r>
      <w:r w:rsidR="00D63B1C" w:rsidRPr="00856C4E">
        <w:rPr>
          <w:rFonts w:asciiTheme="minorHAnsi" w:hAnsiTheme="minorHAnsi" w:cstheme="minorHAnsi"/>
          <w:sz w:val="22"/>
          <w:szCs w:val="22"/>
        </w:rPr>
        <w:t xml:space="preserve"> HRM/HCM</w:t>
      </w:r>
      <w:r w:rsidRPr="00856C4E">
        <w:rPr>
          <w:rStyle w:val="spantxtLeft"/>
          <w:rFonts w:asciiTheme="minorHAnsi" w:hAnsiTheme="minorHAnsi" w:cstheme="minorHAnsi"/>
          <w:sz w:val="22"/>
          <w:szCs w:val="22"/>
        </w:rPr>
        <w:t xml:space="preserve">, Cisco VPN, Citrix, Management, </w:t>
      </w:r>
      <w:r w:rsidR="0001093D" w:rsidRPr="00856C4E">
        <w:rPr>
          <w:rStyle w:val="spantxtLeft"/>
          <w:rFonts w:asciiTheme="minorHAnsi" w:hAnsiTheme="minorHAnsi" w:cstheme="minorHAnsi"/>
          <w:sz w:val="22"/>
          <w:szCs w:val="22"/>
        </w:rPr>
        <w:t>Microsoft 365 (Word, Excel, PowerPoint, OneNote, Outlook), and Microsoft Teams</w:t>
      </w:r>
    </w:p>
    <w:p w14:paraId="2956F1E7" w14:textId="77777777" w:rsidR="0001093D" w:rsidRPr="00856C4E" w:rsidRDefault="0001093D" w:rsidP="0001093D">
      <w:pPr>
        <w:pStyle w:val="ulli"/>
        <w:spacing w:line="260" w:lineRule="atLeast"/>
        <w:ind w:left="640"/>
        <w:rPr>
          <w:rStyle w:val="spantxtLeft"/>
          <w:rFonts w:asciiTheme="minorHAnsi" w:hAnsiTheme="minorHAnsi" w:cstheme="minorHAnsi"/>
          <w:sz w:val="22"/>
          <w:szCs w:val="22"/>
        </w:rPr>
      </w:pPr>
    </w:p>
    <w:p w14:paraId="078AF82C" w14:textId="77777777" w:rsidR="001C57CF" w:rsidRPr="00856C4E" w:rsidRDefault="001C57CF" w:rsidP="000A566B">
      <w:pPr>
        <w:pStyle w:val="ulli"/>
        <w:spacing w:line="260" w:lineRule="atLeast"/>
        <w:ind w:left="640"/>
        <w:rPr>
          <w:rStyle w:val="spantxtLeft"/>
          <w:rFonts w:asciiTheme="minorHAnsi" w:hAnsiTheme="minorHAnsi" w:cstheme="minorHAnsi"/>
          <w:b/>
          <w:bCs/>
          <w:sz w:val="22"/>
          <w:szCs w:val="22"/>
        </w:rPr>
      </w:pPr>
      <w:r w:rsidRPr="00856C4E">
        <w:rPr>
          <w:rStyle w:val="spantxtLeft"/>
          <w:rFonts w:asciiTheme="minorHAnsi" w:hAnsiTheme="minorHAnsi" w:cstheme="minorHAnsi"/>
          <w:b/>
          <w:bCs/>
          <w:sz w:val="22"/>
          <w:szCs w:val="22"/>
        </w:rPr>
        <w:t>Cross Trained for the SAFE Act Team Case management for Mortgage Loan Originators (MLOS)</w:t>
      </w:r>
    </w:p>
    <w:p w14:paraId="795F6DDF" w14:textId="77777777" w:rsidR="001C57CF" w:rsidRPr="00856C4E" w:rsidRDefault="00A27F2F" w:rsidP="00A27F2F">
      <w:pPr>
        <w:pStyle w:val="ulli"/>
        <w:numPr>
          <w:ilvl w:val="0"/>
          <w:numId w:val="4"/>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U</w:t>
      </w:r>
      <w:r w:rsidR="001C57CF" w:rsidRPr="00856C4E">
        <w:rPr>
          <w:rStyle w:val="spantxtLeft"/>
          <w:rFonts w:asciiTheme="minorHAnsi" w:hAnsiTheme="minorHAnsi" w:cstheme="minorHAnsi"/>
          <w:sz w:val="22"/>
          <w:szCs w:val="22"/>
        </w:rPr>
        <w:t xml:space="preserve">tilized the Nationwide Mortgage Licensing System and Registry (NMLS) and </w:t>
      </w:r>
      <w:proofErr w:type="spellStart"/>
      <w:r w:rsidR="001C57CF" w:rsidRPr="00856C4E">
        <w:rPr>
          <w:rStyle w:val="spantxtLeft"/>
          <w:rFonts w:asciiTheme="minorHAnsi" w:hAnsiTheme="minorHAnsi" w:cstheme="minorHAnsi"/>
          <w:sz w:val="22"/>
          <w:szCs w:val="22"/>
        </w:rPr>
        <w:t>Klana</w:t>
      </w:r>
      <w:proofErr w:type="spellEnd"/>
      <w:r w:rsidR="001C57CF" w:rsidRPr="00856C4E">
        <w:rPr>
          <w:rStyle w:val="spantxtLeft"/>
          <w:rFonts w:asciiTheme="minorHAnsi" w:hAnsiTheme="minorHAnsi" w:cstheme="minorHAnsi"/>
          <w:sz w:val="22"/>
          <w:szCs w:val="22"/>
        </w:rPr>
        <w:t xml:space="preserve"> email Application to notify MLOS of any updates needed for their account</w:t>
      </w:r>
    </w:p>
    <w:p w14:paraId="5D070590" w14:textId="77777777" w:rsidR="00F87BBF" w:rsidRDefault="00F87BBF">
      <w:pPr>
        <w:pStyle w:val="p"/>
        <w:spacing w:line="260" w:lineRule="atLeast"/>
        <w:rPr>
          <w:rStyle w:val="Strong1"/>
          <w:rFonts w:asciiTheme="minorHAnsi" w:hAnsiTheme="minorHAnsi" w:cstheme="minorHAnsi"/>
          <w:b/>
          <w:bCs/>
          <w:sz w:val="22"/>
          <w:szCs w:val="22"/>
        </w:rPr>
      </w:pPr>
    </w:p>
    <w:p w14:paraId="6F6BA211" w14:textId="77777777" w:rsidR="00634AFC" w:rsidRPr="00856C4E" w:rsidRDefault="00634AFC" w:rsidP="00634AFC">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COHNREZNICK (PANDEMIC cONTRACT)</w:t>
      </w:r>
    </w:p>
    <w:p w14:paraId="64903E9B" w14:textId="0F3561F6" w:rsidR="00634AFC" w:rsidRPr="00856C4E" w:rsidRDefault="00634AFC" w:rsidP="00634AFC">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b w:val="0"/>
          <w:noProof/>
          <w:sz w:val="20"/>
          <w:szCs w:val="20"/>
          <w:lang w:val="en-IN" w:eastAsia="en-IN"/>
        </w:rPr>
        <mc:AlternateContent>
          <mc:Choice Requires="wps">
            <w:drawing>
              <wp:anchor distT="0" distB="0" distL="114300" distR="114300" simplePos="0" relativeHeight="251665408" behindDoc="0" locked="0" layoutInCell="1" allowOverlap="1" wp14:anchorId="4D5F6753" wp14:editId="600BBE95">
                <wp:simplePos x="0" y="0"/>
                <wp:positionH relativeFrom="column">
                  <wp:posOffset>38735</wp:posOffset>
                </wp:positionH>
                <wp:positionV relativeFrom="paragraph">
                  <wp:posOffset>308610</wp:posOffset>
                </wp:positionV>
                <wp:extent cx="7132320" cy="15240"/>
                <wp:effectExtent l="0" t="0" r="30480" b="22860"/>
                <wp:wrapNone/>
                <wp:docPr id="8" name="Straight Connector 8"/>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" strokecolor="black [3200]" strokeweight="1.25pt">
                <v:stroke joinstyle="miter"/>
              </v:line>
            </w:pict>
          </mc:Fallback>
        </mc:AlternateContent>
      </w:r>
    </w:p>
    <w:p w14:paraId="0CBEA611" w14:textId="77777777" w:rsidR="00634AFC" w:rsidRPr="0049750A" w:rsidRDefault="00634AFC" w:rsidP="00634AFC">
      <w:pPr>
        <w:pStyle w:val="spancompanyname"/>
        <w:spacing w:line="260" w:lineRule="atLeast"/>
        <w:jc w:val="left"/>
        <w:rPr>
          <w:rStyle w:val="spanjobtitle"/>
          <w:rFonts w:asciiTheme="minorHAnsi" w:hAnsiTheme="minorHAnsi" w:cstheme="minorHAnsi"/>
          <w:bCs/>
          <w:sz w:val="22"/>
          <w:szCs w:val="22"/>
        </w:rPr>
      </w:pPr>
    </w:p>
    <w:p w14:paraId="08F580EB" w14:textId="0F67A637" w:rsidR="00634AFC" w:rsidRPr="0049750A" w:rsidRDefault="00634AFC" w:rsidP="00634AFC">
      <w:pPr>
        <w:pStyle w:val="spancompanyname"/>
        <w:spacing w:line="260" w:lineRule="atLeast"/>
        <w:jc w:val="left"/>
        <w:rPr>
          <w:rStyle w:val="spantxtLeft"/>
          <w:rFonts w:asciiTheme="minorHAnsi" w:hAnsiTheme="minorHAnsi" w:cstheme="minorHAnsi"/>
          <w:sz w:val="22"/>
          <w:szCs w:val="22"/>
        </w:rPr>
      </w:pPr>
      <w:r w:rsidRPr="0049750A">
        <w:rPr>
          <w:rStyle w:val="spanjobtitle"/>
          <w:rFonts w:asciiTheme="minorHAnsi" w:hAnsiTheme="minorHAnsi" w:cstheme="minorHAnsi"/>
          <w:b/>
          <w:sz w:val="22"/>
          <w:szCs w:val="22"/>
        </w:rPr>
        <w:t>Interim Compliance &amp; Monitoring Supervisor</w:t>
      </w:r>
      <w:r w:rsidRPr="0049750A">
        <w:rPr>
          <w:rStyle w:val="datesWrapper"/>
          <w:rFonts w:asciiTheme="minorHAnsi" w:hAnsiTheme="minorHAnsi" w:cstheme="minorHAnsi"/>
          <w:b w:val="0"/>
          <w:sz w:val="22"/>
          <w:szCs w:val="22"/>
        </w:rPr>
        <w:t xml:space="preserve">                                                                    </w:t>
      </w:r>
      <w:r w:rsidR="0049750A">
        <w:rPr>
          <w:rStyle w:val="datesWrapper"/>
          <w:rFonts w:asciiTheme="minorHAnsi" w:hAnsiTheme="minorHAnsi" w:cstheme="minorHAnsi"/>
          <w:b w:val="0"/>
          <w:sz w:val="22"/>
          <w:szCs w:val="22"/>
        </w:rPr>
        <w:t xml:space="preserve">     </w:t>
      </w:r>
      <w:r w:rsidR="0049750A" w:rsidRPr="0049750A">
        <w:rPr>
          <w:rStyle w:val="span"/>
          <w:sz w:val="22"/>
          <w:szCs w:val="22"/>
        </w:rPr>
        <w:t xml:space="preserve"> </w:t>
      </w:r>
      <w:r w:rsidRPr="0049750A">
        <w:rPr>
          <w:rStyle w:val="span"/>
          <w:sz w:val="22"/>
          <w:szCs w:val="22"/>
        </w:rPr>
        <w:t xml:space="preserve">      </w:t>
      </w:r>
      <w:r w:rsidRPr="0049750A">
        <w:rPr>
          <w:rStyle w:val="span"/>
          <w:rFonts w:asciiTheme="minorHAnsi" w:hAnsiTheme="minorHAnsi" w:cstheme="minorHAnsi"/>
          <w:sz w:val="22"/>
          <w:szCs w:val="22"/>
        </w:rPr>
        <w:t>05/2021 to 07/2021</w:t>
      </w:r>
      <w:r w:rsidRPr="0049750A">
        <w:rPr>
          <w:rStyle w:val="datesWrapper"/>
          <w:rFonts w:asciiTheme="minorHAnsi" w:hAnsiTheme="minorHAnsi" w:cstheme="minorHAnsi"/>
          <w:sz w:val="22"/>
          <w:szCs w:val="22"/>
        </w:rPr>
        <w:t xml:space="preserve">                                             </w:t>
      </w:r>
    </w:p>
    <w:p w14:paraId="59945637" w14:textId="43F9F059" w:rsidR="000E553D" w:rsidRPr="00856C4E" w:rsidRDefault="00951DE1">
      <w:pPr>
        <w:pStyle w:val="spanpaddedline"/>
        <w:tabs>
          <w:tab w:val="right" w:pos="10620"/>
        </w:tabs>
        <w:spacing w:line="260" w:lineRule="atLeast"/>
        <w:rPr>
          <w:rFonts w:asciiTheme="minorHAnsi" w:hAnsiTheme="minorHAnsi" w:cstheme="minorHAnsi"/>
          <w:sz w:val="22"/>
          <w:szCs w:val="22"/>
        </w:rPr>
      </w:pPr>
      <w:r w:rsidRPr="00856C4E">
        <w:rPr>
          <w:rStyle w:val="datesWrapper"/>
          <w:rFonts w:asciiTheme="minorHAnsi" w:hAnsiTheme="minorHAnsi" w:cstheme="minorHAnsi"/>
          <w:sz w:val="22"/>
          <w:szCs w:val="22"/>
        </w:rPr>
        <w:tab/>
        <w:t xml:space="preserve"> </w:t>
      </w:r>
    </w:p>
    <w:p w14:paraId="2ABC5572" w14:textId="77777777" w:rsidR="000E553D" w:rsidRPr="00856C4E" w:rsidRDefault="00B37350">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Partnered with</w:t>
      </w:r>
      <w:r w:rsidR="00951DE1" w:rsidRPr="00856C4E">
        <w:rPr>
          <w:rStyle w:val="spantxtLeft"/>
          <w:rFonts w:asciiTheme="minorHAnsi" w:hAnsiTheme="minorHAnsi" w:cstheme="minorHAnsi"/>
          <w:sz w:val="22"/>
          <w:szCs w:val="22"/>
        </w:rPr>
        <w:t xml:space="preserve"> </w:t>
      </w:r>
      <w:proofErr w:type="spellStart"/>
      <w:r w:rsidR="00951DE1" w:rsidRPr="00856C4E">
        <w:rPr>
          <w:rStyle w:val="spantxtLeft"/>
          <w:rFonts w:asciiTheme="minorHAnsi" w:hAnsiTheme="minorHAnsi" w:cstheme="minorHAnsi"/>
          <w:sz w:val="22"/>
          <w:szCs w:val="22"/>
        </w:rPr>
        <w:t>CohnReznick</w:t>
      </w:r>
      <w:proofErr w:type="spellEnd"/>
      <w:r w:rsidR="00951DE1" w:rsidRPr="00856C4E">
        <w:rPr>
          <w:rStyle w:val="spantxtLeft"/>
          <w:rFonts w:asciiTheme="minorHAnsi" w:hAnsiTheme="minorHAnsi" w:cstheme="minorHAnsi"/>
          <w:sz w:val="22"/>
          <w:szCs w:val="22"/>
        </w:rPr>
        <w:t xml:space="preserve"> (Advisory/Government Sector) and the state of Texas (Texas Department of Housing and Community Affairs) with regulatory compliance by reviewing applications for rental and utility assistance funds made to the Texas Rent Relief Program, funded via the United States Treasury's Emergency Rental Assistance Program.</w:t>
      </w:r>
    </w:p>
    <w:p w14:paraId="1626CB9C" w14:textId="77777777" w:rsidR="000E553D" w:rsidRPr="00856C4E" w:rsidRDefault="00B37350">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Created and assigned</w:t>
      </w:r>
      <w:r w:rsidR="00951DE1" w:rsidRPr="00856C4E">
        <w:rPr>
          <w:rStyle w:val="spantxtLeft"/>
          <w:rFonts w:asciiTheme="minorHAnsi" w:hAnsiTheme="minorHAnsi" w:cstheme="minorHAnsi"/>
          <w:sz w:val="22"/>
          <w:szCs w:val="22"/>
        </w:rPr>
        <w:t xml:space="preserve"> </w:t>
      </w:r>
      <w:r w:rsidRPr="00856C4E">
        <w:rPr>
          <w:rStyle w:val="spantxtLeft"/>
          <w:rFonts w:asciiTheme="minorHAnsi" w:hAnsiTheme="minorHAnsi" w:cstheme="minorHAnsi"/>
          <w:sz w:val="22"/>
          <w:szCs w:val="22"/>
        </w:rPr>
        <w:t>client</w:t>
      </w:r>
      <w:r w:rsidR="00951DE1" w:rsidRPr="00856C4E">
        <w:rPr>
          <w:rStyle w:val="spantxtLeft"/>
          <w:rFonts w:asciiTheme="minorHAnsi" w:hAnsiTheme="minorHAnsi" w:cstheme="minorHAnsi"/>
          <w:sz w:val="22"/>
          <w:szCs w:val="22"/>
        </w:rPr>
        <w:t xml:space="preserve"> case</w:t>
      </w:r>
      <w:r w:rsidR="004A25E1" w:rsidRPr="00856C4E">
        <w:rPr>
          <w:rStyle w:val="spantxtLeft"/>
          <w:rFonts w:asciiTheme="minorHAnsi" w:hAnsiTheme="minorHAnsi" w:cstheme="minorHAnsi"/>
          <w:sz w:val="22"/>
          <w:szCs w:val="22"/>
        </w:rPr>
        <w:t>/ticket t</w:t>
      </w:r>
      <w:r w:rsidR="00951DE1" w:rsidRPr="00856C4E">
        <w:rPr>
          <w:rStyle w:val="spantxtLeft"/>
          <w:rFonts w:asciiTheme="minorHAnsi" w:hAnsiTheme="minorHAnsi" w:cstheme="minorHAnsi"/>
          <w:sz w:val="22"/>
          <w:szCs w:val="22"/>
        </w:rPr>
        <w:t xml:space="preserve">asks to </w:t>
      </w:r>
      <w:r w:rsidRPr="00856C4E">
        <w:rPr>
          <w:rStyle w:val="spantxtLeft"/>
          <w:rFonts w:asciiTheme="minorHAnsi" w:hAnsiTheme="minorHAnsi" w:cstheme="minorHAnsi"/>
          <w:sz w:val="22"/>
          <w:szCs w:val="22"/>
        </w:rPr>
        <w:t>c</w:t>
      </w:r>
      <w:r w:rsidR="00951DE1" w:rsidRPr="00856C4E">
        <w:rPr>
          <w:rStyle w:val="spantxtLeft"/>
          <w:rFonts w:asciiTheme="minorHAnsi" w:hAnsiTheme="minorHAnsi" w:cstheme="minorHAnsi"/>
          <w:sz w:val="22"/>
          <w:szCs w:val="22"/>
        </w:rPr>
        <w:t xml:space="preserve">ompliance </w:t>
      </w:r>
      <w:r w:rsidRPr="00856C4E">
        <w:rPr>
          <w:rStyle w:val="spantxtLeft"/>
          <w:rFonts w:asciiTheme="minorHAnsi" w:hAnsiTheme="minorHAnsi" w:cstheme="minorHAnsi"/>
          <w:sz w:val="22"/>
          <w:szCs w:val="22"/>
        </w:rPr>
        <w:t>c</w:t>
      </w:r>
      <w:r w:rsidR="00951DE1" w:rsidRPr="00856C4E">
        <w:rPr>
          <w:rStyle w:val="spantxtLeft"/>
          <w:rFonts w:asciiTheme="minorHAnsi" w:hAnsiTheme="minorHAnsi" w:cstheme="minorHAnsi"/>
          <w:sz w:val="22"/>
          <w:szCs w:val="22"/>
        </w:rPr>
        <w:t>onsultants and interns.</w:t>
      </w:r>
    </w:p>
    <w:p w14:paraId="695DE74D" w14:textId="77777777" w:rsidR="000E553D" w:rsidRPr="00856C4E" w:rsidRDefault="00951DE1">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Provided assistance to internal compliance consultants with strategic and tactical advice to advance or resolve compliance cases.</w:t>
      </w:r>
    </w:p>
    <w:p w14:paraId="527F67B0" w14:textId="77777777" w:rsidR="000E553D" w:rsidRPr="00856C4E" w:rsidRDefault="00951DE1">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Reviewed the consultant's work of the initial application review for quality control, and verified budgets and draw requests were correct</w:t>
      </w:r>
    </w:p>
    <w:p w14:paraId="7CB9A84B" w14:textId="77777777" w:rsidR="000E553D" w:rsidRPr="00856C4E" w:rsidRDefault="00A204C2">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Initiated and forwarded</w:t>
      </w:r>
      <w:r w:rsidR="00951DE1" w:rsidRPr="00856C4E">
        <w:rPr>
          <w:rStyle w:val="spantxtLeft"/>
          <w:rFonts w:asciiTheme="minorHAnsi" w:hAnsiTheme="minorHAnsi" w:cstheme="minorHAnsi"/>
          <w:sz w:val="22"/>
          <w:szCs w:val="22"/>
        </w:rPr>
        <w:t xml:space="preserve"> cases to the Senior Consultant for further review and disbursement</w:t>
      </w:r>
      <w:r w:rsidRPr="00856C4E">
        <w:rPr>
          <w:rStyle w:val="spantxtLeft"/>
          <w:rFonts w:asciiTheme="minorHAnsi" w:hAnsiTheme="minorHAnsi" w:cstheme="minorHAnsi"/>
          <w:sz w:val="22"/>
          <w:szCs w:val="22"/>
        </w:rPr>
        <w:t>.</w:t>
      </w:r>
    </w:p>
    <w:p w14:paraId="797A51E2" w14:textId="77777777" w:rsidR="000E553D" w:rsidRPr="00856C4E" w:rsidRDefault="00951DE1">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Performed emergency</w:t>
      </w:r>
      <w:r w:rsidR="004A25E1" w:rsidRPr="00856C4E">
        <w:rPr>
          <w:rStyle w:val="spantxtLeft"/>
          <w:rFonts w:asciiTheme="minorHAnsi" w:hAnsiTheme="minorHAnsi" w:cstheme="minorHAnsi"/>
          <w:sz w:val="22"/>
          <w:szCs w:val="22"/>
        </w:rPr>
        <w:t xml:space="preserve"> ticket</w:t>
      </w:r>
      <w:r w:rsidRPr="00856C4E">
        <w:rPr>
          <w:rStyle w:val="spantxtLeft"/>
          <w:rFonts w:asciiTheme="minorHAnsi" w:hAnsiTheme="minorHAnsi" w:cstheme="minorHAnsi"/>
          <w:sz w:val="22"/>
          <w:szCs w:val="22"/>
        </w:rPr>
        <w:t xml:space="preserve"> review and management of applicants facing evictions in need of funding, verified eligibility, communicated with tenants and landlords daily by phone and email, and calculated the amount of eligible assistance to be </w:t>
      </w:r>
      <w:r w:rsidR="00A204C2" w:rsidRPr="00856C4E">
        <w:rPr>
          <w:rStyle w:val="spantxtLeft"/>
          <w:rFonts w:asciiTheme="minorHAnsi" w:hAnsiTheme="minorHAnsi" w:cstheme="minorHAnsi"/>
          <w:sz w:val="22"/>
          <w:szCs w:val="22"/>
        </w:rPr>
        <w:t>paid.</w:t>
      </w:r>
    </w:p>
    <w:p w14:paraId="64A4490E" w14:textId="77777777" w:rsidR="000E553D" w:rsidRPr="00856C4E" w:rsidRDefault="00A204C2">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Interviewed</w:t>
      </w:r>
      <w:r w:rsidR="00951DE1" w:rsidRPr="00856C4E">
        <w:rPr>
          <w:rStyle w:val="spantxtLeft"/>
          <w:rFonts w:asciiTheme="minorHAnsi" w:hAnsiTheme="minorHAnsi" w:cstheme="minorHAnsi"/>
          <w:sz w:val="22"/>
          <w:szCs w:val="22"/>
        </w:rPr>
        <w:t xml:space="preserve"> and collecting information from landlords and tenants and pressing for further information.</w:t>
      </w:r>
    </w:p>
    <w:p w14:paraId="0D9384F7" w14:textId="77777777" w:rsidR="000E553D" w:rsidRPr="00856C4E" w:rsidRDefault="00951DE1">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Prepared email correspondences to inform concerned parties of funding decisions or appeals processes.</w:t>
      </w:r>
    </w:p>
    <w:p w14:paraId="6F60BA44" w14:textId="77777777" w:rsidR="000E553D" w:rsidRPr="00856C4E" w:rsidRDefault="00A04CA0">
      <w:pPr>
        <w:pStyle w:val="ulli"/>
        <w:numPr>
          <w:ilvl w:val="0"/>
          <w:numId w:val="6"/>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Proficient</w:t>
      </w:r>
      <w:r w:rsidR="00A204C2" w:rsidRPr="00856C4E">
        <w:rPr>
          <w:rStyle w:val="spantxtLeft"/>
          <w:rFonts w:asciiTheme="minorHAnsi" w:hAnsiTheme="minorHAnsi" w:cstheme="minorHAnsi"/>
          <w:sz w:val="22"/>
          <w:szCs w:val="22"/>
        </w:rPr>
        <w:t xml:space="preserve"> </w:t>
      </w:r>
      <w:r w:rsidRPr="00856C4E">
        <w:rPr>
          <w:rStyle w:val="spantxtLeft"/>
          <w:rFonts w:asciiTheme="minorHAnsi" w:hAnsiTheme="minorHAnsi" w:cstheme="minorHAnsi"/>
          <w:sz w:val="22"/>
          <w:szCs w:val="22"/>
        </w:rPr>
        <w:t>in</w:t>
      </w:r>
      <w:r w:rsidR="00951DE1" w:rsidRPr="00856C4E">
        <w:rPr>
          <w:rStyle w:val="spantxtLeft"/>
          <w:rFonts w:asciiTheme="minorHAnsi" w:hAnsiTheme="minorHAnsi" w:cstheme="minorHAnsi"/>
          <w:sz w:val="22"/>
          <w:szCs w:val="22"/>
        </w:rPr>
        <w:t xml:space="preserve"> </w:t>
      </w:r>
      <w:r w:rsidR="00D909ED" w:rsidRPr="00856C4E">
        <w:rPr>
          <w:rStyle w:val="spantxtLeft"/>
          <w:rFonts w:asciiTheme="minorHAnsi" w:hAnsiTheme="minorHAnsi" w:cstheme="minorHAnsi"/>
          <w:sz w:val="22"/>
          <w:szCs w:val="22"/>
        </w:rPr>
        <w:t>Microsoft 365 (Word, Excel, PowerPoint, OneNote, Outlook), Microsoft Teams</w:t>
      </w:r>
      <w:r w:rsidR="004653DF" w:rsidRPr="00856C4E">
        <w:rPr>
          <w:rStyle w:val="spantxtLeft"/>
          <w:rFonts w:asciiTheme="minorHAnsi" w:hAnsiTheme="minorHAnsi" w:cstheme="minorHAnsi"/>
          <w:sz w:val="22"/>
          <w:szCs w:val="22"/>
        </w:rPr>
        <w:t>, ServiceNow</w:t>
      </w:r>
      <w:r w:rsidR="00D909ED" w:rsidRPr="00856C4E">
        <w:rPr>
          <w:rStyle w:val="spantxtLeft"/>
          <w:rFonts w:asciiTheme="minorHAnsi" w:hAnsiTheme="minorHAnsi" w:cstheme="minorHAnsi"/>
          <w:sz w:val="22"/>
          <w:szCs w:val="22"/>
        </w:rPr>
        <w:t xml:space="preserve"> ticketing</w:t>
      </w:r>
      <w:r w:rsidR="004653DF" w:rsidRPr="00856C4E">
        <w:rPr>
          <w:rStyle w:val="spantxtLeft"/>
          <w:rFonts w:asciiTheme="minorHAnsi" w:hAnsiTheme="minorHAnsi" w:cstheme="minorHAnsi"/>
          <w:sz w:val="22"/>
          <w:szCs w:val="22"/>
        </w:rPr>
        <w:t xml:space="preserve">, Cisco </w:t>
      </w:r>
      <w:r w:rsidR="00951DE1" w:rsidRPr="00856C4E">
        <w:rPr>
          <w:rStyle w:val="spantxtLeft"/>
          <w:rFonts w:asciiTheme="minorHAnsi" w:hAnsiTheme="minorHAnsi" w:cstheme="minorHAnsi"/>
          <w:sz w:val="22"/>
          <w:szCs w:val="22"/>
        </w:rPr>
        <w:t xml:space="preserve">Jabber, Cisco VPN, Webmail, and </w:t>
      </w:r>
      <w:proofErr w:type="spellStart"/>
      <w:r w:rsidR="00951DE1" w:rsidRPr="00856C4E">
        <w:rPr>
          <w:rStyle w:val="spantxtLeft"/>
          <w:rFonts w:asciiTheme="minorHAnsi" w:hAnsiTheme="minorHAnsi" w:cstheme="minorHAnsi"/>
          <w:sz w:val="22"/>
          <w:szCs w:val="22"/>
        </w:rPr>
        <w:t>Ultipro</w:t>
      </w:r>
      <w:proofErr w:type="spellEnd"/>
    </w:p>
    <w:p w14:paraId="6CD6A7EE" w14:textId="77777777" w:rsidR="00A204C2" w:rsidRPr="00856C4E" w:rsidRDefault="00A204C2" w:rsidP="00A204C2">
      <w:pPr>
        <w:pStyle w:val="ulli"/>
        <w:spacing w:line="260" w:lineRule="atLeast"/>
        <w:ind w:left="379"/>
        <w:rPr>
          <w:rStyle w:val="Strong1"/>
          <w:rFonts w:asciiTheme="minorHAnsi" w:hAnsiTheme="minorHAnsi" w:cstheme="minorHAnsi"/>
          <w:b/>
          <w:bCs/>
          <w:sz w:val="22"/>
          <w:szCs w:val="22"/>
        </w:rPr>
      </w:pPr>
    </w:p>
    <w:p w14:paraId="01F53E97" w14:textId="77777777" w:rsidR="00A204C2" w:rsidRPr="00856C4E" w:rsidRDefault="00A204C2" w:rsidP="00A204C2">
      <w:pPr>
        <w:pStyle w:val="ulli"/>
        <w:spacing w:line="260" w:lineRule="atLeast"/>
        <w:ind w:left="379"/>
        <w:rPr>
          <w:rStyle w:val="spantxtLeft"/>
          <w:rFonts w:asciiTheme="minorHAnsi" w:hAnsiTheme="minorHAnsi" w:cstheme="minorHAnsi"/>
          <w:sz w:val="22"/>
          <w:szCs w:val="22"/>
        </w:rPr>
      </w:pPr>
      <w:r w:rsidRPr="00856C4E">
        <w:rPr>
          <w:rStyle w:val="Strong1"/>
          <w:rFonts w:asciiTheme="minorHAnsi" w:hAnsiTheme="minorHAnsi" w:cstheme="minorHAnsi"/>
          <w:b/>
          <w:bCs/>
          <w:sz w:val="22"/>
          <w:szCs w:val="22"/>
        </w:rPr>
        <w:t>Accomplishments</w:t>
      </w:r>
    </w:p>
    <w:p w14:paraId="386ED456" w14:textId="77777777" w:rsidR="000E553D" w:rsidRPr="00856C4E" w:rsidRDefault="00951DE1" w:rsidP="00A204C2">
      <w:pPr>
        <w:pStyle w:val="ulli"/>
        <w:numPr>
          <w:ilvl w:val="0"/>
          <w:numId w:val="12"/>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Contributed to providing 1.3 </w:t>
      </w:r>
      <w:r w:rsidR="005F48E1" w:rsidRPr="00856C4E">
        <w:rPr>
          <w:rStyle w:val="spantxtLeft"/>
          <w:rFonts w:asciiTheme="minorHAnsi" w:hAnsiTheme="minorHAnsi" w:cstheme="minorHAnsi"/>
          <w:sz w:val="22"/>
          <w:szCs w:val="22"/>
        </w:rPr>
        <w:t>billion</w:t>
      </w:r>
      <w:r w:rsidRPr="00856C4E">
        <w:rPr>
          <w:rStyle w:val="spantxtLeft"/>
          <w:rFonts w:asciiTheme="minorHAnsi" w:hAnsiTheme="minorHAnsi" w:cstheme="minorHAnsi"/>
          <w:sz w:val="22"/>
          <w:szCs w:val="22"/>
        </w:rPr>
        <w:t xml:space="preserve"> dollars in funding families in need of assistance to pay rental and utility expenses.</w:t>
      </w:r>
    </w:p>
    <w:p w14:paraId="0ED4CAE7" w14:textId="77777777" w:rsidR="00A04CA0" w:rsidRDefault="00A04CA0" w:rsidP="00A04CA0">
      <w:pPr>
        <w:pStyle w:val="spancompanyname"/>
        <w:spacing w:line="260" w:lineRule="atLeast"/>
        <w:jc w:val="left"/>
        <w:rPr>
          <w:rFonts w:asciiTheme="minorHAnsi" w:hAnsiTheme="minorHAnsi" w:cstheme="minorHAnsi"/>
          <w:sz w:val="22"/>
          <w:szCs w:val="22"/>
        </w:rPr>
      </w:pPr>
    </w:p>
    <w:p w14:paraId="5F84D530" w14:textId="77777777" w:rsidR="0049750A" w:rsidRPr="00856C4E" w:rsidRDefault="0049750A" w:rsidP="0049750A">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Inktel Contact Center Solutions (pANDEMIC cONTRACT)</w:t>
      </w:r>
    </w:p>
    <w:p w14:paraId="3C4FE8B0" w14:textId="77777777" w:rsidR="0049750A" w:rsidRPr="00856C4E" w:rsidRDefault="0049750A" w:rsidP="0049750A">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b w:val="0"/>
          <w:noProof/>
          <w:sz w:val="20"/>
          <w:szCs w:val="20"/>
          <w:lang w:val="en-IN" w:eastAsia="en-IN"/>
        </w:rPr>
        <mc:AlternateContent>
          <mc:Choice Requires="wps">
            <w:drawing>
              <wp:anchor distT="0" distB="0" distL="114300" distR="114300" simplePos="0" relativeHeight="251667456" behindDoc="0" locked="0" layoutInCell="1" allowOverlap="1" wp14:anchorId="64787E8E" wp14:editId="7D9C07DE">
                <wp:simplePos x="0" y="0"/>
                <wp:positionH relativeFrom="column">
                  <wp:posOffset>38735</wp:posOffset>
                </wp:positionH>
                <wp:positionV relativeFrom="paragraph">
                  <wp:posOffset>308610</wp:posOffset>
                </wp:positionV>
                <wp:extent cx="7132320" cy="15240"/>
                <wp:effectExtent l="0" t="0" r="30480" b="22860"/>
                <wp:wrapNone/>
                <wp:docPr id="9" name="Straight Connector 9"/>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" strokecolor="black [3200]" strokeweight="1.25pt">
                <v:stroke joinstyle="miter"/>
              </v:line>
            </w:pict>
          </mc:Fallback>
        </mc:AlternateContent>
      </w:r>
    </w:p>
    <w:p w14:paraId="609E8ED0" w14:textId="77777777" w:rsidR="0049750A" w:rsidRPr="0049750A" w:rsidRDefault="0049750A" w:rsidP="0049750A">
      <w:pPr>
        <w:pStyle w:val="spancompanyname"/>
        <w:spacing w:line="260" w:lineRule="atLeast"/>
        <w:jc w:val="left"/>
        <w:rPr>
          <w:rStyle w:val="spanjobtitle"/>
          <w:rFonts w:asciiTheme="minorHAnsi" w:hAnsiTheme="minorHAnsi" w:cstheme="minorHAnsi"/>
          <w:bCs/>
          <w:sz w:val="22"/>
          <w:szCs w:val="22"/>
        </w:rPr>
      </w:pPr>
    </w:p>
    <w:p w14:paraId="5472384B" w14:textId="1D1C3BFC" w:rsidR="0049750A" w:rsidRPr="00856C4E" w:rsidRDefault="0049750A" w:rsidP="0049750A">
      <w:pPr>
        <w:pStyle w:val="spancompanyname"/>
        <w:spacing w:line="260" w:lineRule="atLeast"/>
        <w:jc w:val="left"/>
        <w:rPr>
          <w:rFonts w:asciiTheme="minorHAnsi" w:hAnsiTheme="minorHAnsi" w:cstheme="minorHAnsi"/>
          <w:sz w:val="22"/>
          <w:szCs w:val="22"/>
        </w:rPr>
      </w:pPr>
      <w:r w:rsidRPr="00856C4E">
        <w:rPr>
          <w:rStyle w:val="spanjobtitle"/>
          <w:rFonts w:asciiTheme="minorHAnsi" w:hAnsiTheme="minorHAnsi" w:cstheme="minorHAnsi"/>
          <w:b/>
          <w:bCs/>
          <w:sz w:val="22"/>
          <w:szCs w:val="22"/>
        </w:rPr>
        <w:t>Call Center Supervisor</w:t>
      </w:r>
      <w:r w:rsidRPr="00856C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856C4E">
        <w:rPr>
          <w:rStyle w:val="datesWrapper"/>
          <w:rFonts w:asciiTheme="minorHAnsi" w:hAnsiTheme="minorHAnsi" w:cstheme="minorHAnsi"/>
          <w:b w:val="0"/>
          <w:bCs w:val="0"/>
          <w:sz w:val="22"/>
          <w:szCs w:val="22"/>
        </w:rPr>
        <w:t xml:space="preserve"> </w:t>
      </w:r>
      <w:r w:rsidRPr="0049750A">
        <w:rPr>
          <w:rStyle w:val="span"/>
          <w:rFonts w:asciiTheme="minorHAnsi" w:hAnsiTheme="minorHAnsi" w:cstheme="minorHAnsi"/>
          <w:bCs w:val="0"/>
          <w:sz w:val="22"/>
          <w:szCs w:val="22"/>
        </w:rPr>
        <w:t>04/05/2021 to 04/30/2021</w:t>
      </w:r>
      <w:r w:rsidRPr="00856C4E">
        <w:rPr>
          <w:rStyle w:val="datesWrapper"/>
          <w:rFonts w:asciiTheme="minorHAnsi" w:hAnsiTheme="minorHAnsi" w:cstheme="minorHAnsi"/>
          <w:b w:val="0"/>
          <w:bCs w:val="0"/>
          <w:sz w:val="22"/>
          <w:szCs w:val="22"/>
        </w:rPr>
        <w:t xml:space="preserve"> </w:t>
      </w:r>
    </w:p>
    <w:p w14:paraId="76924F55" w14:textId="5F35F8FA" w:rsidR="000E553D" w:rsidRPr="00856C4E" w:rsidRDefault="00951DE1" w:rsidP="002211F0">
      <w:pPr>
        <w:pStyle w:val="spancompanyname"/>
        <w:spacing w:line="260" w:lineRule="atLeast"/>
        <w:jc w:val="left"/>
        <w:rPr>
          <w:rFonts w:asciiTheme="minorHAnsi" w:hAnsiTheme="minorHAnsi" w:cstheme="minorHAnsi"/>
          <w:sz w:val="22"/>
          <w:szCs w:val="22"/>
        </w:rPr>
      </w:pPr>
      <w:r w:rsidRPr="00856C4E">
        <w:rPr>
          <w:rStyle w:val="datesWrapper"/>
          <w:rFonts w:asciiTheme="minorHAnsi" w:hAnsiTheme="minorHAnsi" w:cstheme="minorHAnsi"/>
          <w:b w:val="0"/>
          <w:bCs w:val="0"/>
          <w:sz w:val="22"/>
          <w:szCs w:val="22"/>
        </w:rPr>
        <w:t xml:space="preserve"> </w:t>
      </w:r>
    </w:p>
    <w:p w14:paraId="65FA7001" w14:textId="77777777" w:rsidR="00A3626A" w:rsidRPr="00856C4E" w:rsidRDefault="00A3626A" w:rsidP="00A3626A">
      <w:pPr>
        <w:pStyle w:val="p"/>
        <w:spacing w:line="260" w:lineRule="atLeast"/>
        <w:rPr>
          <w:rStyle w:val="spantxtLeft"/>
          <w:rFonts w:asciiTheme="minorHAnsi" w:hAnsiTheme="minorHAnsi" w:cstheme="minorHAnsi"/>
          <w:iCs/>
          <w:sz w:val="22"/>
          <w:szCs w:val="22"/>
        </w:rPr>
      </w:pPr>
      <w:r w:rsidRPr="00856C4E">
        <w:rPr>
          <w:rStyle w:val="spantxtLeft"/>
          <w:rFonts w:asciiTheme="minorHAnsi" w:hAnsiTheme="minorHAnsi" w:cstheme="minorHAnsi"/>
          <w:iCs/>
          <w:sz w:val="22"/>
          <w:szCs w:val="22"/>
        </w:rPr>
        <w:t xml:space="preserve">The </w:t>
      </w:r>
      <w:proofErr w:type="spellStart"/>
      <w:r w:rsidRPr="00856C4E">
        <w:rPr>
          <w:rStyle w:val="spantxtLeft"/>
          <w:rFonts w:asciiTheme="minorHAnsi" w:hAnsiTheme="minorHAnsi" w:cstheme="minorHAnsi"/>
          <w:iCs/>
          <w:sz w:val="22"/>
          <w:szCs w:val="22"/>
        </w:rPr>
        <w:t>Inktel</w:t>
      </w:r>
      <w:proofErr w:type="spellEnd"/>
      <w:r w:rsidRPr="00856C4E">
        <w:rPr>
          <w:rStyle w:val="spantxtLeft"/>
          <w:rFonts w:asciiTheme="minorHAnsi" w:hAnsiTheme="minorHAnsi" w:cstheme="minorHAnsi"/>
          <w:iCs/>
          <w:sz w:val="22"/>
          <w:szCs w:val="22"/>
        </w:rPr>
        <w:t xml:space="preserve"> Project never began and all that were hired were laid off.</w:t>
      </w:r>
    </w:p>
    <w:p w14:paraId="53A7C76E" w14:textId="77777777" w:rsidR="000E553D" w:rsidRPr="00856C4E" w:rsidRDefault="00951DE1">
      <w:pPr>
        <w:pStyle w:val="ulli"/>
        <w:numPr>
          <w:ilvl w:val="0"/>
          <w:numId w:val="7"/>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Remote Supervisor for </w:t>
      </w:r>
      <w:proofErr w:type="spellStart"/>
      <w:r w:rsidRPr="00856C4E">
        <w:rPr>
          <w:rStyle w:val="spantxtLeft"/>
          <w:rFonts w:asciiTheme="minorHAnsi" w:hAnsiTheme="minorHAnsi" w:cstheme="minorHAnsi"/>
          <w:sz w:val="22"/>
          <w:szCs w:val="22"/>
        </w:rPr>
        <w:t>Inktel</w:t>
      </w:r>
      <w:proofErr w:type="spellEnd"/>
      <w:r w:rsidRPr="00856C4E">
        <w:rPr>
          <w:rStyle w:val="spantxtLeft"/>
          <w:rFonts w:asciiTheme="minorHAnsi" w:hAnsiTheme="minorHAnsi" w:cstheme="minorHAnsi"/>
          <w:sz w:val="22"/>
          <w:szCs w:val="22"/>
        </w:rPr>
        <w:t xml:space="preserve"> /CDC </w:t>
      </w:r>
      <w:proofErr w:type="spellStart"/>
      <w:r w:rsidRPr="00856C4E">
        <w:rPr>
          <w:rStyle w:val="spantxtLeft"/>
          <w:rFonts w:asciiTheme="minorHAnsi" w:hAnsiTheme="minorHAnsi" w:cstheme="minorHAnsi"/>
          <w:sz w:val="22"/>
          <w:szCs w:val="22"/>
        </w:rPr>
        <w:t>Covid</w:t>
      </w:r>
      <w:proofErr w:type="spellEnd"/>
      <w:r w:rsidRPr="00856C4E">
        <w:rPr>
          <w:rStyle w:val="spantxtLeft"/>
          <w:rFonts w:asciiTheme="minorHAnsi" w:hAnsiTheme="minorHAnsi" w:cstheme="minorHAnsi"/>
          <w:sz w:val="22"/>
          <w:szCs w:val="22"/>
        </w:rPr>
        <w:t xml:space="preserve"> Vaccination Project</w:t>
      </w:r>
    </w:p>
    <w:p w14:paraId="669AA478" w14:textId="77777777" w:rsidR="000E553D" w:rsidRPr="00856C4E" w:rsidRDefault="00951DE1">
      <w:pPr>
        <w:pStyle w:val="ulli"/>
        <w:numPr>
          <w:ilvl w:val="0"/>
          <w:numId w:val="7"/>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Supervised 20 agents directly</w:t>
      </w:r>
    </w:p>
    <w:p w14:paraId="55A483CE" w14:textId="77777777" w:rsidR="000E553D" w:rsidRPr="00856C4E" w:rsidRDefault="00951DE1">
      <w:pPr>
        <w:pStyle w:val="ulli"/>
        <w:numPr>
          <w:ilvl w:val="0"/>
          <w:numId w:val="7"/>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Worked with training team to prepare agents for the project</w:t>
      </w:r>
    </w:p>
    <w:p w14:paraId="23616B7A" w14:textId="77777777" w:rsidR="000E553D" w:rsidRDefault="00951DE1">
      <w:pPr>
        <w:pStyle w:val="ulli"/>
        <w:numPr>
          <w:ilvl w:val="0"/>
          <w:numId w:val="7"/>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Mentored new employees and delivered constructive feedback to increase understanding of job duties.</w:t>
      </w:r>
    </w:p>
    <w:p w14:paraId="5FBD1262" w14:textId="77777777" w:rsidR="0049750A" w:rsidRDefault="0049750A" w:rsidP="0049750A">
      <w:pPr>
        <w:pStyle w:val="ulli"/>
        <w:spacing w:line="260" w:lineRule="atLeast"/>
        <w:rPr>
          <w:rStyle w:val="spantxtLeft"/>
          <w:rFonts w:asciiTheme="minorHAnsi" w:hAnsiTheme="minorHAnsi" w:cstheme="minorHAnsi"/>
          <w:sz w:val="22"/>
          <w:szCs w:val="22"/>
        </w:rPr>
      </w:pPr>
    </w:p>
    <w:p w14:paraId="3C091284" w14:textId="77777777" w:rsidR="0049750A" w:rsidRPr="00D770DE" w:rsidRDefault="0049750A" w:rsidP="0049750A">
      <w:pPr>
        <w:pStyle w:val="spancompanyname"/>
        <w:spacing w:line="260" w:lineRule="atLeast"/>
        <w:jc w:val="left"/>
        <w:rPr>
          <w:rFonts w:asciiTheme="minorHAnsi" w:hAnsiTheme="minorHAnsi" w:cstheme="minorHAnsi"/>
          <w:sz w:val="22"/>
          <w:szCs w:val="22"/>
        </w:rPr>
      </w:pPr>
    </w:p>
    <w:p w14:paraId="14937CE5" w14:textId="77777777" w:rsidR="0049750A" w:rsidRPr="00D770DE" w:rsidRDefault="0049750A" w:rsidP="0049750A">
      <w:pPr>
        <w:pStyle w:val="spancompanyname"/>
        <w:spacing w:line="260" w:lineRule="atLeast"/>
        <w:jc w:val="left"/>
        <w:rPr>
          <w:rFonts w:asciiTheme="minorHAnsi" w:hAnsiTheme="minorHAnsi" w:cstheme="minorHAnsi"/>
          <w:sz w:val="22"/>
          <w:szCs w:val="22"/>
        </w:rPr>
      </w:pPr>
      <w:r w:rsidRPr="00D770DE">
        <w:rPr>
          <w:rFonts w:asciiTheme="minorHAnsi" w:hAnsiTheme="minorHAnsi" w:cstheme="minorHAnsi"/>
          <w:sz w:val="22"/>
          <w:szCs w:val="22"/>
        </w:rPr>
        <w:t>Xtend Healthcare (pANDEMIC cONTRACT)</w:t>
      </w:r>
    </w:p>
    <w:p w14:paraId="0DBD05CE" w14:textId="77777777" w:rsidR="0049750A" w:rsidRPr="00D770DE" w:rsidRDefault="0049750A" w:rsidP="0049750A">
      <w:pPr>
        <w:pStyle w:val="spancompanyname"/>
        <w:spacing w:line="260" w:lineRule="atLeast"/>
        <w:jc w:val="left"/>
        <w:rPr>
          <w:rFonts w:asciiTheme="minorHAnsi" w:hAnsiTheme="minorHAnsi" w:cstheme="minorHAnsi"/>
          <w:sz w:val="22"/>
          <w:szCs w:val="22"/>
        </w:rPr>
      </w:pPr>
      <w:r w:rsidRPr="00D770DE">
        <w:rPr>
          <w:rFonts w:asciiTheme="minorHAnsi" w:hAnsiTheme="minorHAnsi" w:cstheme="minorHAnsi"/>
          <w:noProof/>
          <w:sz w:val="20"/>
          <w:szCs w:val="20"/>
          <w:lang w:val="en-IN" w:eastAsia="en-IN"/>
        </w:rPr>
        <mc:AlternateContent>
          <mc:Choice Requires="wps">
            <w:drawing>
              <wp:anchor distT="0" distB="0" distL="114300" distR="114300" simplePos="0" relativeHeight="251669504" behindDoc="0" locked="0" layoutInCell="1" allowOverlap="1" wp14:anchorId="0A0BF1E1" wp14:editId="074B0DA6">
                <wp:simplePos x="0" y="0"/>
                <wp:positionH relativeFrom="column">
                  <wp:posOffset>38735</wp:posOffset>
                </wp:positionH>
                <wp:positionV relativeFrom="paragraph">
                  <wp:posOffset>308610</wp:posOffset>
                </wp:positionV>
                <wp:extent cx="7132320" cy="15240"/>
                <wp:effectExtent l="0" t="0" r="30480" b="22860"/>
                <wp:wrapNone/>
                <wp:docPr id="10" name="Straight Connector 10"/>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" strokecolor="black [3200]" strokeweight="1.25pt">
                <v:stroke joinstyle="miter"/>
              </v:line>
            </w:pict>
          </mc:Fallback>
        </mc:AlternateContent>
      </w:r>
    </w:p>
    <w:p w14:paraId="27947140" w14:textId="77777777" w:rsidR="0049750A" w:rsidRPr="00D770DE" w:rsidRDefault="0049750A" w:rsidP="0049750A">
      <w:pPr>
        <w:pStyle w:val="spancompanyname"/>
        <w:spacing w:line="260" w:lineRule="atLeast"/>
        <w:jc w:val="left"/>
        <w:rPr>
          <w:rStyle w:val="spanjobtitle"/>
          <w:rFonts w:asciiTheme="minorHAnsi" w:hAnsiTheme="minorHAnsi" w:cstheme="minorHAnsi"/>
          <w:b/>
          <w:bCs/>
          <w:sz w:val="22"/>
          <w:szCs w:val="22"/>
        </w:rPr>
      </w:pPr>
    </w:p>
    <w:p w14:paraId="04C96DAF" w14:textId="6D1F74EF" w:rsidR="0049750A" w:rsidRPr="00D770DE" w:rsidRDefault="0049750A" w:rsidP="0049750A">
      <w:pPr>
        <w:pStyle w:val="spancompanyname"/>
        <w:spacing w:line="260" w:lineRule="atLeast"/>
        <w:jc w:val="left"/>
        <w:rPr>
          <w:rFonts w:asciiTheme="minorHAnsi" w:hAnsiTheme="minorHAnsi" w:cstheme="minorHAnsi"/>
          <w:sz w:val="22"/>
          <w:szCs w:val="22"/>
        </w:rPr>
      </w:pPr>
      <w:r w:rsidRPr="00D770DE">
        <w:rPr>
          <w:rStyle w:val="spanjobtitle"/>
          <w:rFonts w:asciiTheme="minorHAnsi" w:hAnsiTheme="minorHAnsi" w:cstheme="minorHAnsi"/>
          <w:b/>
          <w:sz w:val="22"/>
          <w:szCs w:val="22"/>
        </w:rPr>
        <w:t>Interim Supervisor</w:t>
      </w:r>
      <w:r w:rsidRPr="00D770DE">
        <w:rPr>
          <w:rFonts w:asciiTheme="minorHAnsi" w:hAnsiTheme="minorHAnsi" w:cstheme="minorHAnsi"/>
          <w:sz w:val="22"/>
          <w:szCs w:val="22"/>
        </w:rPr>
        <w:t xml:space="preserve">                                                                                                              </w:t>
      </w:r>
      <w:r w:rsidR="00D770DE">
        <w:rPr>
          <w:rFonts w:asciiTheme="minorHAnsi" w:hAnsiTheme="minorHAnsi" w:cstheme="minorHAnsi"/>
          <w:sz w:val="22"/>
          <w:szCs w:val="22"/>
        </w:rPr>
        <w:t xml:space="preserve">                </w:t>
      </w:r>
      <w:r w:rsidRPr="00D770DE">
        <w:rPr>
          <w:rFonts w:asciiTheme="minorHAnsi" w:hAnsiTheme="minorHAnsi" w:cstheme="minorHAnsi"/>
          <w:sz w:val="22"/>
          <w:szCs w:val="22"/>
        </w:rPr>
        <w:t xml:space="preserve">    </w:t>
      </w:r>
      <w:r w:rsidRPr="00D770DE">
        <w:rPr>
          <w:rStyle w:val="span"/>
          <w:rFonts w:asciiTheme="minorHAnsi" w:hAnsiTheme="minorHAnsi" w:cstheme="minorHAnsi"/>
          <w:sz w:val="22"/>
          <w:szCs w:val="22"/>
        </w:rPr>
        <w:t>02/2021 to 04/02/2021</w:t>
      </w:r>
    </w:p>
    <w:p w14:paraId="3E81865A" w14:textId="77777777" w:rsidR="0049750A" w:rsidRPr="00D770DE" w:rsidRDefault="0049750A" w:rsidP="0049750A">
      <w:pPr>
        <w:pStyle w:val="spancompanyname"/>
        <w:spacing w:line="260" w:lineRule="atLeast"/>
        <w:jc w:val="left"/>
        <w:rPr>
          <w:rFonts w:asciiTheme="minorHAnsi" w:hAnsiTheme="minorHAnsi" w:cstheme="minorHAnsi"/>
          <w:sz w:val="22"/>
          <w:szCs w:val="22"/>
        </w:rPr>
      </w:pPr>
      <w:r w:rsidRPr="00D770DE">
        <w:rPr>
          <w:rStyle w:val="datesWrapper"/>
          <w:rFonts w:asciiTheme="minorHAnsi" w:hAnsiTheme="minorHAnsi" w:cstheme="minorHAnsi"/>
          <w:bCs w:val="0"/>
          <w:sz w:val="22"/>
          <w:szCs w:val="22"/>
        </w:rPr>
        <w:t xml:space="preserve"> </w:t>
      </w:r>
    </w:p>
    <w:p w14:paraId="73771FBA" w14:textId="77777777" w:rsidR="0049750A" w:rsidRPr="00856C4E" w:rsidRDefault="0049750A" w:rsidP="0049750A">
      <w:pPr>
        <w:pStyle w:val="ulli"/>
        <w:spacing w:line="260" w:lineRule="atLeast"/>
        <w:rPr>
          <w:rStyle w:val="spantxtLeft"/>
          <w:rFonts w:asciiTheme="minorHAnsi" w:hAnsiTheme="minorHAnsi" w:cstheme="minorHAnsi"/>
          <w:sz w:val="22"/>
          <w:szCs w:val="22"/>
        </w:rPr>
      </w:pPr>
    </w:p>
    <w:p w14:paraId="6B64E18A" w14:textId="77777777" w:rsidR="00A04CA0" w:rsidRPr="00856C4E" w:rsidRDefault="00A04CA0">
      <w:pPr>
        <w:pStyle w:val="spancompanyname"/>
        <w:spacing w:line="260" w:lineRule="atLeast"/>
        <w:rPr>
          <w:rFonts w:asciiTheme="minorHAnsi" w:hAnsiTheme="minorHAnsi" w:cstheme="minorHAnsi"/>
          <w:sz w:val="22"/>
          <w:szCs w:val="22"/>
        </w:rPr>
      </w:pPr>
    </w:p>
    <w:p w14:paraId="1C822D35" w14:textId="71870131" w:rsidR="000E553D" w:rsidRPr="00856C4E" w:rsidRDefault="00951DE1">
      <w:pPr>
        <w:pStyle w:val="spanpaddedline"/>
        <w:tabs>
          <w:tab w:val="right" w:pos="10620"/>
        </w:tabs>
        <w:spacing w:line="260" w:lineRule="atLeast"/>
        <w:rPr>
          <w:rFonts w:asciiTheme="minorHAnsi" w:hAnsiTheme="minorHAnsi" w:cstheme="minorHAnsi"/>
          <w:sz w:val="22"/>
          <w:szCs w:val="22"/>
        </w:rPr>
      </w:pPr>
      <w:r w:rsidRPr="00856C4E">
        <w:rPr>
          <w:rStyle w:val="datesWrapper"/>
          <w:rFonts w:asciiTheme="minorHAnsi" w:hAnsiTheme="minorHAnsi" w:cstheme="minorHAnsi"/>
          <w:sz w:val="22"/>
          <w:szCs w:val="22"/>
        </w:rPr>
        <w:tab/>
        <w:t xml:space="preserve"> </w:t>
      </w:r>
    </w:p>
    <w:p w14:paraId="490D13D5"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Interim Supervisor for </w:t>
      </w:r>
      <w:proofErr w:type="spellStart"/>
      <w:r w:rsidRPr="00856C4E">
        <w:rPr>
          <w:rStyle w:val="spantxtLeft"/>
          <w:rFonts w:asciiTheme="minorHAnsi" w:hAnsiTheme="minorHAnsi" w:cstheme="minorHAnsi"/>
          <w:sz w:val="22"/>
          <w:szCs w:val="22"/>
        </w:rPr>
        <w:t>Xtend</w:t>
      </w:r>
      <w:proofErr w:type="spellEnd"/>
      <w:r w:rsidRPr="00856C4E">
        <w:rPr>
          <w:rStyle w:val="spantxtLeft"/>
          <w:rFonts w:asciiTheme="minorHAnsi" w:hAnsiTheme="minorHAnsi" w:cstheme="minorHAnsi"/>
          <w:sz w:val="22"/>
          <w:szCs w:val="22"/>
        </w:rPr>
        <w:t xml:space="preserve"> Healthcare for the State of New Jersey/CDC Covid Vaccination Project</w:t>
      </w:r>
    </w:p>
    <w:p w14:paraId="15BEBA75"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Co-Supervised 20 agents and directly Supervised and mentored 5 agents of the same team</w:t>
      </w:r>
    </w:p>
    <w:p w14:paraId="5103D971"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Conducted evaluations and reviews for 5 agents</w:t>
      </w:r>
    </w:p>
    <w:p w14:paraId="1BB9B412"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Performed Tier 2 duties by answering all call center agent questions, resolved issues, submitted ticket escalations, edited patient Covid Vaccine Profile, and scheduled patient Covid Vaccines via Zendesk Chat</w:t>
      </w:r>
    </w:p>
    <w:p w14:paraId="3E3DDF38"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Resolved patient/resident escalation emails Established and enforced clear goals to keep agents working collaboratively with the team</w:t>
      </w:r>
    </w:p>
    <w:p w14:paraId="66A94886"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Complied with company policies, objectives, and communication goals via Skype and Office 365</w:t>
      </w:r>
    </w:p>
    <w:p w14:paraId="07502D13"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Monitored agent call performance via Twilio and coached by providing advice and direction to ensure policy and all scripts were followed verbatim</w:t>
      </w:r>
    </w:p>
    <w:p w14:paraId="29DDF710"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Identified and corrected agent performance issues to reduce impact to business operations</w:t>
      </w:r>
    </w:p>
    <w:p w14:paraId="435BED64"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Attended weekly internal management meetings</w:t>
      </w:r>
    </w:p>
    <w:p w14:paraId="38AEE13B"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Utilized Microsoft Excel to provide weekly call monitoring feedback and actionable data to internal </w:t>
      </w:r>
      <w:r w:rsidR="00AE4B71" w:rsidRPr="00856C4E">
        <w:rPr>
          <w:rStyle w:val="spantxtLeft"/>
          <w:rFonts w:asciiTheme="minorHAnsi" w:hAnsiTheme="minorHAnsi" w:cstheme="minorHAnsi"/>
          <w:sz w:val="22"/>
          <w:szCs w:val="22"/>
        </w:rPr>
        <w:t>q</w:t>
      </w:r>
      <w:r w:rsidRPr="00856C4E">
        <w:rPr>
          <w:rStyle w:val="spantxtLeft"/>
          <w:rFonts w:asciiTheme="minorHAnsi" w:hAnsiTheme="minorHAnsi" w:cstheme="minorHAnsi"/>
          <w:sz w:val="22"/>
          <w:szCs w:val="22"/>
        </w:rPr>
        <w:t xml:space="preserve">uality </w:t>
      </w:r>
      <w:r w:rsidR="00AE4B71" w:rsidRPr="00856C4E">
        <w:rPr>
          <w:rStyle w:val="spantxtLeft"/>
          <w:rFonts w:asciiTheme="minorHAnsi" w:hAnsiTheme="minorHAnsi" w:cstheme="minorHAnsi"/>
          <w:sz w:val="22"/>
          <w:szCs w:val="22"/>
        </w:rPr>
        <w:t>assurance.</w:t>
      </w:r>
    </w:p>
    <w:p w14:paraId="28036E59"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Monitored agent attendance and breaks in Twilio and Skype Business to provide effective coverage for heavy call flow</w:t>
      </w:r>
    </w:p>
    <w:p w14:paraId="26AD24F9"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Coordinated with Co-Supervisors for scheduled agent meetings, coaching, and disciplinary actions</w:t>
      </w:r>
    </w:p>
    <w:p w14:paraId="5B7039B9" w14:textId="77777777" w:rsidR="000E553D" w:rsidRPr="00856C4E" w:rsidRDefault="00951DE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Provided ongoing training to agents to address staff needs and changes</w:t>
      </w:r>
    </w:p>
    <w:p w14:paraId="7B63632B" w14:textId="77777777" w:rsidR="000E553D" w:rsidRPr="00856C4E" w:rsidRDefault="00AE4B71">
      <w:pPr>
        <w:pStyle w:val="ulli"/>
        <w:numPr>
          <w:ilvl w:val="0"/>
          <w:numId w:val="8"/>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Proficient in</w:t>
      </w:r>
      <w:r w:rsidR="00951DE1" w:rsidRPr="00856C4E">
        <w:rPr>
          <w:rStyle w:val="spantxtLeft"/>
          <w:rFonts w:asciiTheme="minorHAnsi" w:hAnsiTheme="minorHAnsi" w:cstheme="minorHAnsi"/>
          <w:sz w:val="22"/>
          <w:szCs w:val="22"/>
        </w:rPr>
        <w:t xml:space="preserve"> Citrix, Dynamics 365, </w:t>
      </w:r>
      <w:r w:rsidR="00620B01" w:rsidRPr="00856C4E">
        <w:rPr>
          <w:rStyle w:val="spantxtLeft"/>
          <w:rFonts w:asciiTheme="minorHAnsi" w:hAnsiTheme="minorHAnsi" w:cstheme="minorHAnsi"/>
          <w:sz w:val="22"/>
          <w:szCs w:val="22"/>
        </w:rPr>
        <w:t>Microsoft 365 (Word, Excel, PowerPoint, OneNote, Outlook)</w:t>
      </w:r>
      <w:r w:rsidR="00951DE1" w:rsidRPr="00856C4E">
        <w:rPr>
          <w:rStyle w:val="spantxtLeft"/>
          <w:rFonts w:asciiTheme="minorHAnsi" w:hAnsiTheme="minorHAnsi" w:cstheme="minorHAnsi"/>
          <w:sz w:val="22"/>
          <w:szCs w:val="22"/>
        </w:rPr>
        <w:t>, Twilio (dialer), Skype for Business, Zendesk, Google Meets, The State of New Jersey Covid Website, and the Internet</w:t>
      </w:r>
    </w:p>
    <w:p w14:paraId="2EE05737" w14:textId="77777777" w:rsidR="00AE4B71" w:rsidRPr="00856C4E" w:rsidRDefault="00AE4B71" w:rsidP="00AE4B71">
      <w:pPr>
        <w:pStyle w:val="ulli"/>
        <w:spacing w:line="260" w:lineRule="atLeast"/>
        <w:ind w:left="379"/>
        <w:rPr>
          <w:rStyle w:val="Strong1"/>
          <w:rFonts w:asciiTheme="minorHAnsi" w:hAnsiTheme="minorHAnsi" w:cstheme="minorHAnsi"/>
          <w:b/>
          <w:bCs/>
          <w:sz w:val="22"/>
          <w:szCs w:val="22"/>
        </w:rPr>
      </w:pPr>
    </w:p>
    <w:p w14:paraId="6F7EB6B7" w14:textId="77777777" w:rsidR="00AE4B71" w:rsidRPr="00856C4E" w:rsidRDefault="00AE4B71" w:rsidP="00AE4B71">
      <w:pPr>
        <w:pStyle w:val="ulli"/>
        <w:spacing w:line="260" w:lineRule="atLeast"/>
        <w:ind w:left="379"/>
        <w:rPr>
          <w:rStyle w:val="Strong1"/>
          <w:rFonts w:asciiTheme="minorHAnsi" w:hAnsiTheme="minorHAnsi" w:cstheme="minorHAnsi"/>
          <w:b/>
          <w:bCs/>
          <w:sz w:val="22"/>
          <w:szCs w:val="22"/>
        </w:rPr>
      </w:pPr>
      <w:r w:rsidRPr="00856C4E">
        <w:rPr>
          <w:rStyle w:val="Strong1"/>
          <w:rFonts w:asciiTheme="minorHAnsi" w:hAnsiTheme="minorHAnsi" w:cstheme="minorHAnsi"/>
          <w:b/>
          <w:bCs/>
          <w:sz w:val="22"/>
          <w:szCs w:val="22"/>
        </w:rPr>
        <w:t>Accomplishments</w:t>
      </w:r>
    </w:p>
    <w:p w14:paraId="5ABB977C" w14:textId="4BAD3AD8" w:rsidR="008C5CBF" w:rsidRPr="00AC0B99" w:rsidRDefault="00951DE1" w:rsidP="008C5CBF">
      <w:pPr>
        <w:pStyle w:val="ulli"/>
        <w:numPr>
          <w:ilvl w:val="0"/>
          <w:numId w:val="12"/>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Over 5 </w:t>
      </w:r>
      <w:r w:rsidR="005F48E1" w:rsidRPr="00856C4E">
        <w:rPr>
          <w:rStyle w:val="spantxtLeft"/>
          <w:rFonts w:asciiTheme="minorHAnsi" w:hAnsiTheme="minorHAnsi" w:cstheme="minorHAnsi"/>
          <w:sz w:val="22"/>
          <w:szCs w:val="22"/>
        </w:rPr>
        <w:t>million</w:t>
      </w:r>
      <w:r w:rsidRPr="00856C4E">
        <w:rPr>
          <w:rStyle w:val="spantxtLeft"/>
          <w:rFonts w:asciiTheme="minorHAnsi" w:hAnsiTheme="minorHAnsi" w:cstheme="minorHAnsi"/>
          <w:sz w:val="22"/>
          <w:szCs w:val="22"/>
        </w:rPr>
        <w:t xml:space="preserve"> </w:t>
      </w:r>
      <w:r w:rsidR="005F48E1" w:rsidRPr="00856C4E">
        <w:rPr>
          <w:rStyle w:val="spantxtLeft"/>
          <w:rFonts w:asciiTheme="minorHAnsi" w:hAnsiTheme="minorHAnsi" w:cstheme="minorHAnsi"/>
          <w:sz w:val="22"/>
          <w:szCs w:val="22"/>
        </w:rPr>
        <w:t>r</w:t>
      </w:r>
      <w:r w:rsidRPr="00856C4E">
        <w:rPr>
          <w:rStyle w:val="spantxtLeft"/>
          <w:rFonts w:asciiTheme="minorHAnsi" w:hAnsiTheme="minorHAnsi" w:cstheme="minorHAnsi"/>
          <w:sz w:val="22"/>
          <w:szCs w:val="22"/>
        </w:rPr>
        <w:t xml:space="preserve">esidents of </w:t>
      </w:r>
      <w:r w:rsidR="005F48E1" w:rsidRPr="00856C4E">
        <w:rPr>
          <w:rStyle w:val="spantxtLeft"/>
          <w:rFonts w:asciiTheme="minorHAnsi" w:hAnsiTheme="minorHAnsi" w:cstheme="minorHAnsi"/>
          <w:sz w:val="22"/>
          <w:szCs w:val="22"/>
        </w:rPr>
        <w:t>t</w:t>
      </w:r>
      <w:r w:rsidRPr="00856C4E">
        <w:rPr>
          <w:rStyle w:val="spantxtLeft"/>
          <w:rFonts w:asciiTheme="minorHAnsi" w:hAnsiTheme="minorHAnsi" w:cstheme="minorHAnsi"/>
          <w:sz w:val="22"/>
          <w:szCs w:val="22"/>
        </w:rPr>
        <w:t xml:space="preserve">he </w:t>
      </w:r>
      <w:r w:rsidR="005F48E1" w:rsidRPr="00856C4E">
        <w:rPr>
          <w:rStyle w:val="spantxtLeft"/>
          <w:rFonts w:asciiTheme="minorHAnsi" w:hAnsiTheme="minorHAnsi" w:cstheme="minorHAnsi"/>
          <w:sz w:val="22"/>
          <w:szCs w:val="22"/>
        </w:rPr>
        <w:t>s</w:t>
      </w:r>
      <w:r w:rsidRPr="00856C4E">
        <w:rPr>
          <w:rStyle w:val="spantxtLeft"/>
          <w:rFonts w:asciiTheme="minorHAnsi" w:hAnsiTheme="minorHAnsi" w:cstheme="minorHAnsi"/>
          <w:sz w:val="22"/>
          <w:szCs w:val="22"/>
        </w:rPr>
        <w:t xml:space="preserve">tate of New Jersey were </w:t>
      </w:r>
      <w:r w:rsidR="005F48E1" w:rsidRPr="00856C4E">
        <w:rPr>
          <w:rStyle w:val="spantxtLeft"/>
          <w:rFonts w:asciiTheme="minorHAnsi" w:hAnsiTheme="minorHAnsi" w:cstheme="minorHAnsi"/>
          <w:sz w:val="22"/>
          <w:szCs w:val="22"/>
        </w:rPr>
        <w:t>v</w:t>
      </w:r>
      <w:r w:rsidRPr="00856C4E">
        <w:rPr>
          <w:rStyle w:val="spantxtLeft"/>
          <w:rFonts w:asciiTheme="minorHAnsi" w:hAnsiTheme="minorHAnsi" w:cstheme="minorHAnsi"/>
          <w:sz w:val="22"/>
          <w:szCs w:val="22"/>
        </w:rPr>
        <w:t xml:space="preserve">accinated through </w:t>
      </w:r>
      <w:proofErr w:type="spellStart"/>
      <w:r w:rsidRPr="00856C4E">
        <w:rPr>
          <w:rStyle w:val="spantxtLeft"/>
          <w:rFonts w:asciiTheme="minorHAnsi" w:hAnsiTheme="minorHAnsi" w:cstheme="minorHAnsi"/>
          <w:sz w:val="22"/>
          <w:szCs w:val="22"/>
        </w:rPr>
        <w:t>Xtend</w:t>
      </w:r>
      <w:proofErr w:type="spellEnd"/>
      <w:r w:rsidRPr="00856C4E">
        <w:rPr>
          <w:rStyle w:val="spantxtLeft"/>
          <w:rFonts w:asciiTheme="minorHAnsi" w:hAnsiTheme="minorHAnsi" w:cstheme="minorHAnsi"/>
          <w:sz w:val="22"/>
          <w:szCs w:val="22"/>
        </w:rPr>
        <w:t xml:space="preserve"> Healthcare</w:t>
      </w:r>
    </w:p>
    <w:p w14:paraId="69AF52CD" w14:textId="77777777" w:rsidR="008C5CBF" w:rsidRDefault="008C5CBF" w:rsidP="008C5CBF">
      <w:pPr>
        <w:pStyle w:val="ulli"/>
        <w:spacing w:line="260" w:lineRule="atLeast"/>
        <w:rPr>
          <w:rStyle w:val="spantxtLeft"/>
          <w:rFonts w:asciiTheme="minorHAnsi" w:hAnsiTheme="minorHAnsi" w:cstheme="minorHAnsi"/>
          <w:sz w:val="22"/>
          <w:szCs w:val="22"/>
        </w:rPr>
      </w:pPr>
    </w:p>
    <w:p w14:paraId="100B1F10" w14:textId="77777777" w:rsidR="008C5CBF" w:rsidRPr="00856C4E" w:rsidRDefault="008C5CBF" w:rsidP="008C5CBF">
      <w:pPr>
        <w:pStyle w:val="spancompanyname"/>
        <w:spacing w:line="260" w:lineRule="atLeast"/>
        <w:jc w:val="left"/>
        <w:rPr>
          <w:rFonts w:asciiTheme="minorHAnsi" w:hAnsiTheme="minorHAnsi" w:cstheme="minorHAnsi"/>
          <w:sz w:val="22"/>
          <w:szCs w:val="22"/>
        </w:rPr>
      </w:pPr>
      <w:r w:rsidRPr="00856C4E">
        <w:rPr>
          <w:rFonts w:asciiTheme="minorHAnsi" w:hAnsiTheme="minorHAnsi" w:cstheme="minorHAnsi"/>
          <w:sz w:val="22"/>
          <w:szCs w:val="22"/>
        </w:rPr>
        <w:t>Kelly Connect/Apple (Long-Term Contract)</w:t>
      </w:r>
    </w:p>
    <w:p w14:paraId="6AE54D29" w14:textId="77777777" w:rsidR="008C5CBF" w:rsidRPr="00D770DE" w:rsidRDefault="008C5CBF" w:rsidP="008C5CBF">
      <w:pPr>
        <w:pStyle w:val="spancompanyname"/>
        <w:spacing w:line="260" w:lineRule="atLeast"/>
        <w:jc w:val="left"/>
        <w:rPr>
          <w:rFonts w:asciiTheme="minorHAnsi" w:hAnsiTheme="minorHAnsi" w:cstheme="minorHAnsi"/>
          <w:sz w:val="22"/>
          <w:szCs w:val="22"/>
        </w:rPr>
      </w:pPr>
      <w:r w:rsidRPr="00D770DE">
        <w:rPr>
          <w:rFonts w:asciiTheme="minorHAnsi" w:hAnsiTheme="minorHAnsi" w:cstheme="minorHAnsi"/>
          <w:noProof/>
          <w:sz w:val="20"/>
          <w:szCs w:val="20"/>
          <w:lang w:val="en-IN" w:eastAsia="en-IN"/>
        </w:rPr>
        <mc:AlternateContent>
          <mc:Choice Requires="wps">
            <w:drawing>
              <wp:anchor distT="0" distB="0" distL="114300" distR="114300" simplePos="0" relativeHeight="251671552" behindDoc="0" locked="0" layoutInCell="1" allowOverlap="1" wp14:anchorId="2A775F9B" wp14:editId="409B804B">
                <wp:simplePos x="0" y="0"/>
                <wp:positionH relativeFrom="column">
                  <wp:posOffset>38735</wp:posOffset>
                </wp:positionH>
                <wp:positionV relativeFrom="paragraph">
                  <wp:posOffset>308610</wp:posOffset>
                </wp:positionV>
                <wp:extent cx="7132320" cy="15240"/>
                <wp:effectExtent l="0" t="0" r="30480" b="22860"/>
                <wp:wrapNone/>
                <wp:docPr id="12" name="Straight Connector 12"/>
                <wp:cNvGraphicFramePr/>
                <a:graphic xmlns:a="http://schemas.openxmlformats.org/drawingml/2006/main">
                  <a:graphicData uri="http://schemas.microsoft.com/office/word/2010/wordprocessingShape">
                    <wps:wsp>
                      <wps:cNvCnPr/>
                      <wps:spPr>
                        <a:xfrm>
                          <a:off x="0" y="0"/>
                          <a:ext cx="7132320" cy="1524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4.3pt" to="5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" strokecolor="black [3200]" strokeweight="1.25pt">
                <v:stroke joinstyle="miter"/>
              </v:line>
            </w:pict>
          </mc:Fallback>
        </mc:AlternateContent>
      </w:r>
    </w:p>
    <w:p w14:paraId="65AB47F9" w14:textId="77777777" w:rsidR="008C5CBF" w:rsidRPr="00856C4E" w:rsidRDefault="008C5CBF" w:rsidP="008C5CBF">
      <w:pPr>
        <w:pStyle w:val="spancompanyname"/>
        <w:spacing w:line="260" w:lineRule="atLeast"/>
        <w:jc w:val="left"/>
        <w:rPr>
          <w:rFonts w:asciiTheme="minorHAnsi" w:hAnsiTheme="minorHAnsi" w:cstheme="minorHAnsi"/>
          <w:sz w:val="22"/>
          <w:szCs w:val="22"/>
        </w:rPr>
      </w:pPr>
    </w:p>
    <w:p w14:paraId="2C28A282" w14:textId="2DEF21BB" w:rsidR="008C5CBF" w:rsidRPr="00856C4E" w:rsidRDefault="008C5CBF" w:rsidP="008C5CBF">
      <w:pPr>
        <w:pStyle w:val="spanpaddedline"/>
        <w:tabs>
          <w:tab w:val="right" w:pos="10620"/>
        </w:tabs>
        <w:spacing w:line="260" w:lineRule="atLeast"/>
        <w:rPr>
          <w:rFonts w:asciiTheme="minorHAnsi" w:hAnsiTheme="minorHAnsi" w:cstheme="minorHAnsi"/>
          <w:sz w:val="22"/>
          <w:szCs w:val="22"/>
        </w:rPr>
      </w:pPr>
      <w:r w:rsidRPr="008C5CBF">
        <w:rPr>
          <w:rStyle w:val="spanjobtitle"/>
          <w:rFonts w:asciiTheme="minorHAnsi" w:hAnsiTheme="minorHAnsi" w:cstheme="minorHAnsi"/>
          <w:b w:val="0"/>
          <w:sz w:val="22"/>
          <w:szCs w:val="22"/>
        </w:rPr>
        <w:t>Apple Care-Chat Agent and Chat Mentor</w:t>
      </w:r>
      <w:r w:rsidRPr="008C5CBF">
        <w:rPr>
          <w:rStyle w:val="datesWrapper"/>
          <w:rFonts w:asciiTheme="minorHAnsi" w:hAnsiTheme="minorHAnsi" w:cstheme="minorHAnsi"/>
          <w:b/>
          <w:sz w:val="22"/>
          <w:szCs w:val="22"/>
        </w:rPr>
        <w:t xml:space="preserve"> </w:t>
      </w:r>
      <w:r>
        <w:rPr>
          <w:rStyle w:val="datesWrapper"/>
          <w:rFonts w:asciiTheme="minorHAnsi" w:hAnsiTheme="minorHAnsi" w:cstheme="minorHAnsi"/>
          <w:b/>
          <w:bCs/>
          <w:sz w:val="22"/>
          <w:szCs w:val="22"/>
        </w:rPr>
        <w:t xml:space="preserve">                                                                                                     </w:t>
      </w:r>
      <w:r w:rsidRPr="00856C4E">
        <w:rPr>
          <w:rStyle w:val="datesWrapper"/>
          <w:rFonts w:asciiTheme="minorHAnsi" w:hAnsiTheme="minorHAnsi" w:cstheme="minorHAnsi"/>
          <w:sz w:val="22"/>
          <w:szCs w:val="22"/>
        </w:rPr>
        <w:t xml:space="preserve"> </w:t>
      </w:r>
      <w:r w:rsidRPr="00856C4E">
        <w:rPr>
          <w:rStyle w:val="span"/>
          <w:rFonts w:asciiTheme="minorHAnsi" w:hAnsiTheme="minorHAnsi" w:cstheme="minorHAnsi"/>
          <w:sz w:val="22"/>
          <w:szCs w:val="22"/>
        </w:rPr>
        <w:t>07/2019 to 02/2021</w:t>
      </w:r>
      <w:r w:rsidRPr="00856C4E">
        <w:rPr>
          <w:rStyle w:val="datesWrapper"/>
          <w:rFonts w:asciiTheme="minorHAnsi" w:hAnsiTheme="minorHAnsi" w:cstheme="minorHAnsi"/>
          <w:sz w:val="22"/>
          <w:szCs w:val="22"/>
        </w:rPr>
        <w:t xml:space="preserve"> </w:t>
      </w:r>
    </w:p>
    <w:p w14:paraId="6793C19C" w14:textId="30CFBA3E" w:rsidR="008C5CBF" w:rsidRPr="008C5CBF" w:rsidRDefault="008C5CBF" w:rsidP="008C5CBF">
      <w:pPr>
        <w:pStyle w:val="spancompanyname"/>
        <w:spacing w:line="260" w:lineRule="atLeast"/>
        <w:jc w:val="left"/>
        <w:rPr>
          <w:rFonts w:asciiTheme="minorHAnsi" w:hAnsiTheme="minorHAnsi" w:cstheme="minorHAnsi"/>
          <w:b w:val="0"/>
          <w:sz w:val="22"/>
          <w:szCs w:val="22"/>
        </w:rPr>
      </w:pPr>
    </w:p>
    <w:p w14:paraId="06086BC0" w14:textId="77777777" w:rsidR="008C5CBF" w:rsidRPr="00856C4E" w:rsidRDefault="008C5CBF" w:rsidP="008C5CBF">
      <w:pPr>
        <w:pStyle w:val="ulli"/>
        <w:spacing w:line="260" w:lineRule="atLeast"/>
        <w:rPr>
          <w:rStyle w:val="spantxtLeft"/>
          <w:rFonts w:asciiTheme="minorHAnsi" w:hAnsiTheme="minorHAnsi" w:cstheme="minorHAnsi"/>
          <w:sz w:val="22"/>
          <w:szCs w:val="22"/>
        </w:rPr>
      </w:pPr>
    </w:p>
    <w:p w14:paraId="20C1BA72" w14:textId="4131DBF2" w:rsidR="00AE4B71" w:rsidRPr="00856C4E" w:rsidRDefault="00951DE1" w:rsidP="008C5CBF">
      <w:pPr>
        <w:pStyle w:val="spanpaddedline"/>
        <w:tabs>
          <w:tab w:val="right" w:pos="10620"/>
        </w:tabs>
        <w:spacing w:line="260" w:lineRule="atLeast"/>
        <w:rPr>
          <w:rStyle w:val="spantxtLeft"/>
          <w:rFonts w:asciiTheme="minorHAnsi" w:hAnsiTheme="minorHAnsi" w:cstheme="minorHAnsi"/>
          <w:sz w:val="22"/>
          <w:szCs w:val="22"/>
        </w:rPr>
      </w:pPr>
      <w:r w:rsidRPr="00856C4E">
        <w:rPr>
          <w:rStyle w:val="datesWrapper"/>
          <w:rFonts w:asciiTheme="minorHAnsi" w:hAnsiTheme="minorHAnsi" w:cstheme="minorHAnsi"/>
          <w:sz w:val="22"/>
          <w:szCs w:val="22"/>
        </w:rPr>
        <w:tab/>
      </w:r>
      <w:proofErr w:type="gramStart"/>
      <w:r w:rsidR="00AE4B71" w:rsidRPr="00856C4E">
        <w:rPr>
          <w:rStyle w:val="spantxtLeft"/>
          <w:rFonts w:asciiTheme="minorHAnsi" w:hAnsiTheme="minorHAnsi" w:cstheme="minorHAnsi"/>
          <w:sz w:val="22"/>
          <w:szCs w:val="22"/>
        </w:rPr>
        <w:t>Advisor for web chat and messages (non-business) for iPhone, iPad, Apple Watch, other iOS devices, and Apple-related software.</w:t>
      </w:r>
      <w:proofErr w:type="gramEnd"/>
    </w:p>
    <w:p w14:paraId="431A7710"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Mentored other technical support agents to provide professional development and skill enhancement during nesting.</w:t>
      </w:r>
    </w:p>
    <w:p w14:paraId="69567DDF" w14:textId="77777777" w:rsidR="009E6ADD" w:rsidRPr="00856C4E" w:rsidRDefault="009E6ADD" w:rsidP="009E6ADD">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Reviewed support cases for technical and troubleshooting accuracy and identified needed improvements in processes.</w:t>
      </w:r>
    </w:p>
    <w:p w14:paraId="3627C4C8" w14:textId="77777777" w:rsidR="009E6ADD" w:rsidRPr="00856C4E" w:rsidRDefault="009E6ADD" w:rsidP="009E6ADD">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Researched, documented, and escalated support cases to higher levels of support when unable to resolve issues using available resources.</w:t>
      </w:r>
    </w:p>
    <w:p w14:paraId="2EB4EE4B"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High volume Chat Support with 1-3 customers simultaneously.</w:t>
      </w:r>
    </w:p>
    <w:p w14:paraId="6E269194"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Navigated multiple computer systems, applications, and utilize search tools to find information.</w:t>
      </w:r>
    </w:p>
    <w:p w14:paraId="58ABCEE7"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Devised incisive workarounds and resolutions for iOS Devices.</w:t>
      </w:r>
    </w:p>
    <w:p w14:paraId="522D6296"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Explained technology-related details in easy-to-understand terms to individuals from all walks of life and in various job positions.</w:t>
      </w:r>
    </w:p>
    <w:p w14:paraId="322BF932" w14:textId="77777777" w:rsidR="000E553D" w:rsidRPr="00856C4E" w:rsidRDefault="009E6ADD">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Assisted</w:t>
      </w:r>
      <w:r w:rsidR="00951DE1" w:rsidRPr="00856C4E">
        <w:rPr>
          <w:rStyle w:val="spantxtLeft"/>
          <w:rFonts w:asciiTheme="minorHAnsi" w:hAnsiTheme="minorHAnsi" w:cstheme="minorHAnsi"/>
          <w:sz w:val="22"/>
          <w:szCs w:val="22"/>
        </w:rPr>
        <w:t xml:space="preserve"> customers to effectively utilize the default Apple apps.</w:t>
      </w:r>
    </w:p>
    <w:p w14:paraId="5C03D1CC" w14:textId="77777777" w:rsidR="000E553D" w:rsidRPr="00856C4E" w:rsidRDefault="009E6ADD">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Initiated emails to</w:t>
      </w:r>
      <w:r w:rsidR="00951DE1" w:rsidRPr="00856C4E">
        <w:rPr>
          <w:rStyle w:val="spantxtLeft"/>
          <w:rFonts w:asciiTheme="minorHAnsi" w:hAnsiTheme="minorHAnsi" w:cstheme="minorHAnsi"/>
          <w:sz w:val="22"/>
          <w:szCs w:val="22"/>
        </w:rPr>
        <w:t xml:space="preserve"> customers related help articles and </w:t>
      </w:r>
      <w:r w:rsidRPr="00856C4E">
        <w:rPr>
          <w:rStyle w:val="spantxtLeft"/>
          <w:rFonts w:asciiTheme="minorHAnsi" w:hAnsiTheme="minorHAnsi" w:cstheme="minorHAnsi"/>
          <w:sz w:val="22"/>
          <w:szCs w:val="22"/>
        </w:rPr>
        <w:t>g</w:t>
      </w:r>
      <w:r w:rsidR="00951DE1" w:rsidRPr="00856C4E">
        <w:rPr>
          <w:rStyle w:val="spantxtLeft"/>
          <w:rFonts w:asciiTheme="minorHAnsi" w:hAnsiTheme="minorHAnsi" w:cstheme="minorHAnsi"/>
          <w:sz w:val="22"/>
          <w:szCs w:val="22"/>
        </w:rPr>
        <w:t xml:space="preserve">enius </w:t>
      </w:r>
      <w:r w:rsidRPr="00856C4E">
        <w:rPr>
          <w:rStyle w:val="spantxtLeft"/>
          <w:rFonts w:asciiTheme="minorHAnsi" w:hAnsiTheme="minorHAnsi" w:cstheme="minorHAnsi"/>
          <w:sz w:val="22"/>
          <w:szCs w:val="22"/>
        </w:rPr>
        <w:t>b</w:t>
      </w:r>
      <w:r w:rsidR="00951DE1" w:rsidRPr="00856C4E">
        <w:rPr>
          <w:rStyle w:val="spantxtLeft"/>
          <w:rFonts w:asciiTheme="minorHAnsi" w:hAnsiTheme="minorHAnsi" w:cstheme="minorHAnsi"/>
          <w:sz w:val="22"/>
          <w:szCs w:val="22"/>
        </w:rPr>
        <w:t>ar appointments.</w:t>
      </w:r>
    </w:p>
    <w:p w14:paraId="199468C3"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Scheduled store appointments and set up mail-in repairs.</w:t>
      </w:r>
    </w:p>
    <w:p w14:paraId="6D83B8A9"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Assist</w:t>
      </w:r>
      <w:r w:rsidR="009E6ADD" w:rsidRPr="00856C4E">
        <w:rPr>
          <w:rStyle w:val="spantxtLeft"/>
          <w:rFonts w:asciiTheme="minorHAnsi" w:hAnsiTheme="minorHAnsi" w:cstheme="minorHAnsi"/>
          <w:sz w:val="22"/>
          <w:szCs w:val="22"/>
        </w:rPr>
        <w:t>ed</w:t>
      </w:r>
      <w:r w:rsidRPr="00856C4E">
        <w:rPr>
          <w:rStyle w:val="spantxtLeft"/>
          <w:rFonts w:asciiTheme="minorHAnsi" w:hAnsiTheme="minorHAnsi" w:cstheme="minorHAnsi"/>
          <w:sz w:val="22"/>
          <w:szCs w:val="22"/>
        </w:rPr>
        <w:t xml:space="preserve"> customers with security issues and resetting Apple-related accounts.</w:t>
      </w:r>
    </w:p>
    <w:p w14:paraId="71501198"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Assist</w:t>
      </w:r>
      <w:r w:rsidR="009E6ADD" w:rsidRPr="00856C4E">
        <w:rPr>
          <w:rStyle w:val="spantxtLeft"/>
          <w:rFonts w:asciiTheme="minorHAnsi" w:hAnsiTheme="minorHAnsi" w:cstheme="minorHAnsi"/>
          <w:sz w:val="22"/>
          <w:szCs w:val="22"/>
        </w:rPr>
        <w:t>ed</w:t>
      </w:r>
      <w:r w:rsidRPr="00856C4E">
        <w:rPr>
          <w:rStyle w:val="spantxtLeft"/>
          <w:rFonts w:asciiTheme="minorHAnsi" w:hAnsiTheme="minorHAnsi" w:cstheme="minorHAnsi"/>
          <w:sz w:val="22"/>
          <w:szCs w:val="22"/>
        </w:rPr>
        <w:t xml:space="preserve"> customers with minor non-repair questions and set up callbacks as needed.</w:t>
      </w:r>
    </w:p>
    <w:p w14:paraId="27BFEB22"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lastRenderedPageBreak/>
        <w:t>Assist</w:t>
      </w:r>
      <w:r w:rsidR="009E6ADD" w:rsidRPr="00856C4E">
        <w:rPr>
          <w:rStyle w:val="spantxtLeft"/>
          <w:rFonts w:asciiTheme="minorHAnsi" w:hAnsiTheme="minorHAnsi" w:cstheme="minorHAnsi"/>
          <w:sz w:val="22"/>
          <w:szCs w:val="22"/>
        </w:rPr>
        <w:t>ed</w:t>
      </w:r>
      <w:r w:rsidRPr="00856C4E">
        <w:rPr>
          <w:rStyle w:val="spantxtLeft"/>
          <w:rFonts w:asciiTheme="minorHAnsi" w:hAnsiTheme="minorHAnsi" w:cstheme="minorHAnsi"/>
          <w:sz w:val="22"/>
          <w:szCs w:val="22"/>
        </w:rPr>
        <w:t xml:space="preserve"> customers with processing Apple Care + Claims.</w:t>
      </w:r>
    </w:p>
    <w:p w14:paraId="08AC3505" w14:textId="77777777" w:rsidR="000E553D" w:rsidRPr="00856C4E" w:rsidRDefault="00951DE1">
      <w:pPr>
        <w:pStyle w:val="ulli"/>
        <w:numPr>
          <w:ilvl w:val="0"/>
          <w:numId w:val="9"/>
        </w:numPr>
        <w:spacing w:line="260" w:lineRule="atLeast"/>
        <w:ind w:left="640" w:hanging="261"/>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Utilized </w:t>
      </w:r>
      <w:r w:rsidR="00BC7F61" w:rsidRPr="00856C4E">
        <w:rPr>
          <w:rStyle w:val="spantxtLeft"/>
          <w:rFonts w:asciiTheme="minorHAnsi" w:hAnsiTheme="minorHAnsi" w:cstheme="minorHAnsi"/>
          <w:sz w:val="22"/>
          <w:szCs w:val="22"/>
        </w:rPr>
        <w:t xml:space="preserve">Microsoft 365 (Word, Excel, PowerPoint, OneNote, </w:t>
      </w:r>
      <w:proofErr w:type="gramStart"/>
      <w:r w:rsidR="00BC7F61" w:rsidRPr="00856C4E">
        <w:rPr>
          <w:rStyle w:val="spantxtLeft"/>
          <w:rFonts w:asciiTheme="minorHAnsi" w:hAnsiTheme="minorHAnsi" w:cstheme="minorHAnsi"/>
          <w:sz w:val="22"/>
          <w:szCs w:val="22"/>
        </w:rPr>
        <w:t>Outlook</w:t>
      </w:r>
      <w:proofErr w:type="gramEnd"/>
      <w:r w:rsidR="00BC7F61" w:rsidRPr="00856C4E">
        <w:rPr>
          <w:rStyle w:val="spantxtLeft"/>
          <w:rFonts w:asciiTheme="minorHAnsi" w:hAnsiTheme="minorHAnsi" w:cstheme="minorHAnsi"/>
          <w:sz w:val="22"/>
          <w:szCs w:val="22"/>
        </w:rPr>
        <w:t>), Microsoft Teams,</w:t>
      </w:r>
      <w:r w:rsidRPr="00856C4E">
        <w:rPr>
          <w:rStyle w:val="spantxtLeft"/>
          <w:rFonts w:asciiTheme="minorHAnsi" w:hAnsiTheme="minorHAnsi" w:cstheme="minorHAnsi"/>
          <w:sz w:val="22"/>
          <w:szCs w:val="22"/>
        </w:rPr>
        <w:t xml:space="preserve"> and VPN to communicate with virtual call center supervisor, team lead, and co-workers.</w:t>
      </w:r>
    </w:p>
    <w:p w14:paraId="517AC719" w14:textId="77777777" w:rsidR="008012B6" w:rsidRPr="00856C4E" w:rsidRDefault="008012B6" w:rsidP="009E6ADD">
      <w:pPr>
        <w:pStyle w:val="ulli"/>
        <w:spacing w:line="260" w:lineRule="atLeast"/>
        <w:ind w:firstLine="379"/>
        <w:rPr>
          <w:rStyle w:val="spantxtLeft"/>
          <w:rFonts w:asciiTheme="minorHAnsi" w:hAnsiTheme="minorHAnsi" w:cstheme="minorHAnsi"/>
          <w:b/>
          <w:bCs/>
          <w:sz w:val="22"/>
          <w:szCs w:val="22"/>
        </w:rPr>
      </w:pPr>
    </w:p>
    <w:p w14:paraId="6E34F274" w14:textId="77777777" w:rsidR="009E6ADD" w:rsidRPr="00856C4E" w:rsidRDefault="009E6ADD" w:rsidP="009E6ADD">
      <w:pPr>
        <w:pStyle w:val="ulli"/>
        <w:spacing w:line="260" w:lineRule="atLeast"/>
        <w:ind w:firstLine="379"/>
        <w:rPr>
          <w:rStyle w:val="spantxtLeft"/>
          <w:rFonts w:asciiTheme="minorHAnsi" w:hAnsiTheme="minorHAnsi" w:cstheme="minorHAnsi"/>
          <w:b/>
          <w:bCs/>
          <w:sz w:val="22"/>
          <w:szCs w:val="22"/>
        </w:rPr>
      </w:pPr>
      <w:r w:rsidRPr="00856C4E">
        <w:rPr>
          <w:rStyle w:val="spantxtLeft"/>
          <w:rFonts w:asciiTheme="minorHAnsi" w:hAnsiTheme="minorHAnsi" w:cstheme="minorHAnsi"/>
          <w:b/>
          <w:bCs/>
          <w:sz w:val="22"/>
          <w:szCs w:val="22"/>
        </w:rPr>
        <w:t>Accomplishments</w:t>
      </w:r>
    </w:p>
    <w:p w14:paraId="00464D52" w14:textId="77777777" w:rsidR="000E553D" w:rsidRPr="00856C4E" w:rsidRDefault="00951DE1" w:rsidP="009E6ADD">
      <w:pPr>
        <w:pStyle w:val="ulli"/>
        <w:numPr>
          <w:ilvl w:val="0"/>
          <w:numId w:val="12"/>
        </w:numPr>
        <w:spacing w:line="260" w:lineRule="atLeast"/>
        <w:rPr>
          <w:rStyle w:val="spantxtLeft"/>
          <w:rFonts w:asciiTheme="minorHAnsi" w:hAnsiTheme="minorHAnsi" w:cstheme="minorHAnsi"/>
          <w:sz w:val="22"/>
          <w:szCs w:val="22"/>
        </w:rPr>
      </w:pPr>
      <w:r w:rsidRPr="00856C4E">
        <w:rPr>
          <w:rStyle w:val="spantxtLeft"/>
          <w:rFonts w:asciiTheme="minorHAnsi" w:hAnsiTheme="minorHAnsi" w:cstheme="minorHAnsi"/>
          <w:sz w:val="22"/>
          <w:szCs w:val="22"/>
        </w:rPr>
        <w:t xml:space="preserve">Maintained Metrics for Customer satisfaction above 80% and issue resolution above </w:t>
      </w:r>
      <w:r w:rsidR="00E83F3B" w:rsidRPr="00856C4E">
        <w:rPr>
          <w:rStyle w:val="spantxtLeft"/>
          <w:rFonts w:asciiTheme="minorHAnsi" w:hAnsiTheme="minorHAnsi" w:cstheme="minorHAnsi"/>
          <w:sz w:val="22"/>
          <w:szCs w:val="22"/>
        </w:rPr>
        <w:t>75</w:t>
      </w:r>
      <w:r w:rsidRPr="00856C4E">
        <w:rPr>
          <w:rStyle w:val="spantxtLeft"/>
          <w:rFonts w:asciiTheme="minorHAnsi" w:hAnsiTheme="minorHAnsi" w:cstheme="minorHAnsi"/>
          <w:sz w:val="22"/>
          <w:szCs w:val="22"/>
        </w:rPr>
        <w:t>% to existing accounts.</w:t>
      </w:r>
    </w:p>
    <w:p w14:paraId="2410FBF6" w14:textId="77777777" w:rsidR="008012B6" w:rsidRPr="00856C4E" w:rsidRDefault="008012B6" w:rsidP="00AF0620">
      <w:pPr>
        <w:pStyle w:val="ulli"/>
        <w:pBdr>
          <w:left w:val="none" w:sz="0" w:space="0" w:color="auto"/>
        </w:pBdr>
        <w:spacing w:line="260" w:lineRule="atLeast"/>
        <w:ind w:left="640"/>
        <w:jc w:val="center"/>
        <w:rPr>
          <w:rFonts w:asciiTheme="minorHAnsi" w:hAnsiTheme="minorHAnsi" w:cstheme="minorHAnsi"/>
          <w:iCs/>
          <w:sz w:val="22"/>
          <w:szCs w:val="22"/>
        </w:rPr>
      </w:pPr>
    </w:p>
    <w:p w14:paraId="3A9ED68C" w14:textId="0FCD0DC2" w:rsidR="00C60B98" w:rsidRPr="00856C4E" w:rsidRDefault="00C60B98" w:rsidP="00AF0620">
      <w:pPr>
        <w:pStyle w:val="ulli"/>
        <w:pBdr>
          <w:left w:val="none" w:sz="0" w:space="0" w:color="auto"/>
        </w:pBdr>
        <w:spacing w:line="260" w:lineRule="atLeast"/>
        <w:ind w:left="640"/>
        <w:jc w:val="center"/>
        <w:rPr>
          <w:rFonts w:asciiTheme="minorHAnsi" w:hAnsiTheme="minorHAnsi" w:cstheme="minorHAnsi"/>
          <w:iCs/>
          <w:sz w:val="22"/>
          <w:szCs w:val="22"/>
        </w:rPr>
      </w:pPr>
    </w:p>
    <w:sectPr w:rsidR="00C60B98" w:rsidRPr="00856C4E" w:rsidSect="00750311">
      <w:type w:val="continuous"/>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51788E" w14:textId="77777777" w:rsidR="008F3E6A" w:rsidRDefault="008F3E6A" w:rsidP="00750311">
      <w:pPr>
        <w:spacing w:line="240" w:lineRule="auto"/>
      </w:pPr>
      <w:r>
        <w:separator/>
      </w:r>
    </w:p>
  </w:endnote>
  <w:endnote w:type="continuationSeparator" w:id="0">
    <w:p w14:paraId="4531D9AF" w14:textId="77777777" w:rsidR="008F3E6A" w:rsidRDefault="008F3E6A" w:rsidP="007503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848559"/>
      <w:docPartObj>
        <w:docPartGallery w:val="Page Numbers (Bottom of Page)"/>
        <w:docPartUnique/>
      </w:docPartObj>
    </w:sdtPr>
    <w:sdtEndPr>
      <w:rPr>
        <w:noProof/>
      </w:rPr>
    </w:sdtEndPr>
    <w:sdtContent>
      <w:p w14:paraId="39F454DD" w14:textId="5D435FBA" w:rsidR="00750311" w:rsidRDefault="00750311">
        <w:pPr>
          <w:pStyle w:val="Footer"/>
          <w:jc w:val="center"/>
        </w:pPr>
        <w:r>
          <w:fldChar w:fldCharType="begin"/>
        </w:r>
        <w:r>
          <w:instrText xml:space="preserve"> PAGE   \* MERGEFORMAT </w:instrText>
        </w:r>
        <w:r>
          <w:fldChar w:fldCharType="separate"/>
        </w:r>
        <w:r w:rsidR="00A91CC1">
          <w:rPr>
            <w:noProof/>
          </w:rPr>
          <w:t>1</w:t>
        </w:r>
        <w:r>
          <w:rPr>
            <w:noProof/>
          </w:rPr>
          <w:fldChar w:fldCharType="end"/>
        </w:r>
      </w:p>
    </w:sdtContent>
  </w:sdt>
  <w:p w14:paraId="4080ABDA" w14:textId="77777777" w:rsidR="00750311" w:rsidRDefault="007503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2B1E9C" w14:textId="77777777" w:rsidR="008F3E6A" w:rsidRDefault="008F3E6A" w:rsidP="00750311">
      <w:pPr>
        <w:spacing w:line="240" w:lineRule="auto"/>
      </w:pPr>
      <w:r>
        <w:separator/>
      </w:r>
    </w:p>
  </w:footnote>
  <w:footnote w:type="continuationSeparator" w:id="0">
    <w:p w14:paraId="3B426625" w14:textId="77777777" w:rsidR="008F3E6A" w:rsidRDefault="008F3E6A" w:rsidP="0075031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8264B794">
      <w:start w:val="1"/>
      <w:numFmt w:val="bullet"/>
      <w:lvlText w:val=""/>
      <w:lvlJc w:val="left"/>
      <w:pPr>
        <w:ind w:left="720" w:hanging="360"/>
      </w:pPr>
      <w:rPr>
        <w:rFonts w:ascii="Symbol" w:hAnsi="Symbol"/>
      </w:rPr>
    </w:lvl>
    <w:lvl w:ilvl="1" w:tplc="5DF8483E">
      <w:start w:val="1"/>
      <w:numFmt w:val="bullet"/>
      <w:lvlText w:val="o"/>
      <w:lvlJc w:val="left"/>
      <w:pPr>
        <w:tabs>
          <w:tab w:val="num" w:pos="1440"/>
        </w:tabs>
        <w:ind w:left="1440" w:hanging="360"/>
      </w:pPr>
      <w:rPr>
        <w:rFonts w:ascii="Courier New" w:hAnsi="Courier New"/>
      </w:rPr>
    </w:lvl>
    <w:lvl w:ilvl="2" w:tplc="C14AEC98">
      <w:start w:val="1"/>
      <w:numFmt w:val="bullet"/>
      <w:lvlText w:val=""/>
      <w:lvlJc w:val="left"/>
      <w:pPr>
        <w:tabs>
          <w:tab w:val="num" w:pos="2160"/>
        </w:tabs>
        <w:ind w:left="2160" w:hanging="360"/>
      </w:pPr>
      <w:rPr>
        <w:rFonts w:ascii="Wingdings" w:hAnsi="Wingdings"/>
      </w:rPr>
    </w:lvl>
    <w:lvl w:ilvl="3" w:tplc="0C5EAC76">
      <w:start w:val="1"/>
      <w:numFmt w:val="bullet"/>
      <w:lvlText w:val=""/>
      <w:lvlJc w:val="left"/>
      <w:pPr>
        <w:tabs>
          <w:tab w:val="num" w:pos="2880"/>
        </w:tabs>
        <w:ind w:left="2880" w:hanging="360"/>
      </w:pPr>
      <w:rPr>
        <w:rFonts w:ascii="Symbol" w:hAnsi="Symbol"/>
      </w:rPr>
    </w:lvl>
    <w:lvl w:ilvl="4" w:tplc="C5AE3CF4">
      <w:start w:val="1"/>
      <w:numFmt w:val="bullet"/>
      <w:lvlText w:val="o"/>
      <w:lvlJc w:val="left"/>
      <w:pPr>
        <w:tabs>
          <w:tab w:val="num" w:pos="3600"/>
        </w:tabs>
        <w:ind w:left="3600" w:hanging="360"/>
      </w:pPr>
      <w:rPr>
        <w:rFonts w:ascii="Courier New" w:hAnsi="Courier New"/>
      </w:rPr>
    </w:lvl>
    <w:lvl w:ilvl="5" w:tplc="B6463CAC">
      <w:start w:val="1"/>
      <w:numFmt w:val="bullet"/>
      <w:lvlText w:val=""/>
      <w:lvlJc w:val="left"/>
      <w:pPr>
        <w:tabs>
          <w:tab w:val="num" w:pos="4320"/>
        </w:tabs>
        <w:ind w:left="4320" w:hanging="360"/>
      </w:pPr>
      <w:rPr>
        <w:rFonts w:ascii="Wingdings" w:hAnsi="Wingdings"/>
      </w:rPr>
    </w:lvl>
    <w:lvl w:ilvl="6" w:tplc="156053BA">
      <w:start w:val="1"/>
      <w:numFmt w:val="bullet"/>
      <w:lvlText w:val=""/>
      <w:lvlJc w:val="left"/>
      <w:pPr>
        <w:tabs>
          <w:tab w:val="num" w:pos="5040"/>
        </w:tabs>
        <w:ind w:left="5040" w:hanging="360"/>
      </w:pPr>
      <w:rPr>
        <w:rFonts w:ascii="Symbol" w:hAnsi="Symbol"/>
      </w:rPr>
    </w:lvl>
    <w:lvl w:ilvl="7" w:tplc="6ABE8CDC">
      <w:start w:val="1"/>
      <w:numFmt w:val="bullet"/>
      <w:lvlText w:val="o"/>
      <w:lvlJc w:val="left"/>
      <w:pPr>
        <w:tabs>
          <w:tab w:val="num" w:pos="5760"/>
        </w:tabs>
        <w:ind w:left="5760" w:hanging="360"/>
      </w:pPr>
      <w:rPr>
        <w:rFonts w:ascii="Courier New" w:hAnsi="Courier New"/>
      </w:rPr>
    </w:lvl>
    <w:lvl w:ilvl="8" w:tplc="7B8C1384">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AB707112">
      <w:start w:val="1"/>
      <w:numFmt w:val="bullet"/>
      <w:lvlText w:val=""/>
      <w:lvlJc w:val="left"/>
      <w:pPr>
        <w:ind w:left="720" w:hanging="360"/>
      </w:pPr>
      <w:rPr>
        <w:rFonts w:ascii="Symbol" w:hAnsi="Symbol"/>
      </w:rPr>
    </w:lvl>
    <w:lvl w:ilvl="1" w:tplc="32E02172">
      <w:start w:val="1"/>
      <w:numFmt w:val="bullet"/>
      <w:lvlText w:val="o"/>
      <w:lvlJc w:val="left"/>
      <w:pPr>
        <w:tabs>
          <w:tab w:val="num" w:pos="1440"/>
        </w:tabs>
        <w:ind w:left="1440" w:hanging="360"/>
      </w:pPr>
      <w:rPr>
        <w:rFonts w:ascii="Courier New" w:hAnsi="Courier New"/>
      </w:rPr>
    </w:lvl>
    <w:lvl w:ilvl="2" w:tplc="601A32DC">
      <w:start w:val="1"/>
      <w:numFmt w:val="bullet"/>
      <w:lvlText w:val=""/>
      <w:lvlJc w:val="left"/>
      <w:pPr>
        <w:tabs>
          <w:tab w:val="num" w:pos="2160"/>
        </w:tabs>
        <w:ind w:left="2160" w:hanging="360"/>
      </w:pPr>
      <w:rPr>
        <w:rFonts w:ascii="Wingdings" w:hAnsi="Wingdings"/>
      </w:rPr>
    </w:lvl>
    <w:lvl w:ilvl="3" w:tplc="7B98E710">
      <w:start w:val="1"/>
      <w:numFmt w:val="bullet"/>
      <w:lvlText w:val=""/>
      <w:lvlJc w:val="left"/>
      <w:pPr>
        <w:tabs>
          <w:tab w:val="num" w:pos="2880"/>
        </w:tabs>
        <w:ind w:left="2880" w:hanging="360"/>
      </w:pPr>
      <w:rPr>
        <w:rFonts w:ascii="Symbol" w:hAnsi="Symbol"/>
      </w:rPr>
    </w:lvl>
    <w:lvl w:ilvl="4" w:tplc="F6E4122C">
      <w:start w:val="1"/>
      <w:numFmt w:val="bullet"/>
      <w:lvlText w:val="o"/>
      <w:lvlJc w:val="left"/>
      <w:pPr>
        <w:tabs>
          <w:tab w:val="num" w:pos="3600"/>
        </w:tabs>
        <w:ind w:left="3600" w:hanging="360"/>
      </w:pPr>
      <w:rPr>
        <w:rFonts w:ascii="Courier New" w:hAnsi="Courier New"/>
      </w:rPr>
    </w:lvl>
    <w:lvl w:ilvl="5" w:tplc="78A4A6C6">
      <w:start w:val="1"/>
      <w:numFmt w:val="bullet"/>
      <w:lvlText w:val=""/>
      <w:lvlJc w:val="left"/>
      <w:pPr>
        <w:tabs>
          <w:tab w:val="num" w:pos="4320"/>
        </w:tabs>
        <w:ind w:left="4320" w:hanging="360"/>
      </w:pPr>
      <w:rPr>
        <w:rFonts w:ascii="Wingdings" w:hAnsi="Wingdings"/>
      </w:rPr>
    </w:lvl>
    <w:lvl w:ilvl="6" w:tplc="702A852C">
      <w:start w:val="1"/>
      <w:numFmt w:val="bullet"/>
      <w:lvlText w:val=""/>
      <w:lvlJc w:val="left"/>
      <w:pPr>
        <w:tabs>
          <w:tab w:val="num" w:pos="5040"/>
        </w:tabs>
        <w:ind w:left="5040" w:hanging="360"/>
      </w:pPr>
      <w:rPr>
        <w:rFonts w:ascii="Symbol" w:hAnsi="Symbol"/>
      </w:rPr>
    </w:lvl>
    <w:lvl w:ilvl="7" w:tplc="5B1003F8">
      <w:start w:val="1"/>
      <w:numFmt w:val="bullet"/>
      <w:lvlText w:val="o"/>
      <w:lvlJc w:val="left"/>
      <w:pPr>
        <w:tabs>
          <w:tab w:val="num" w:pos="5760"/>
        </w:tabs>
        <w:ind w:left="5760" w:hanging="360"/>
      </w:pPr>
      <w:rPr>
        <w:rFonts w:ascii="Courier New" w:hAnsi="Courier New"/>
      </w:rPr>
    </w:lvl>
    <w:lvl w:ilvl="8" w:tplc="A88ED2E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AFFE2924">
      <w:start w:val="1"/>
      <w:numFmt w:val="bullet"/>
      <w:lvlText w:val=""/>
      <w:lvlJc w:val="left"/>
      <w:pPr>
        <w:ind w:left="720" w:hanging="360"/>
      </w:pPr>
      <w:rPr>
        <w:rFonts w:ascii="Symbol" w:hAnsi="Symbol"/>
      </w:rPr>
    </w:lvl>
    <w:lvl w:ilvl="1" w:tplc="C8B09016">
      <w:start w:val="1"/>
      <w:numFmt w:val="bullet"/>
      <w:lvlText w:val="o"/>
      <w:lvlJc w:val="left"/>
      <w:pPr>
        <w:tabs>
          <w:tab w:val="num" w:pos="1440"/>
        </w:tabs>
        <w:ind w:left="1440" w:hanging="360"/>
      </w:pPr>
      <w:rPr>
        <w:rFonts w:ascii="Courier New" w:hAnsi="Courier New"/>
      </w:rPr>
    </w:lvl>
    <w:lvl w:ilvl="2" w:tplc="19682288">
      <w:start w:val="1"/>
      <w:numFmt w:val="bullet"/>
      <w:lvlText w:val=""/>
      <w:lvlJc w:val="left"/>
      <w:pPr>
        <w:tabs>
          <w:tab w:val="num" w:pos="2160"/>
        </w:tabs>
        <w:ind w:left="2160" w:hanging="360"/>
      </w:pPr>
      <w:rPr>
        <w:rFonts w:ascii="Wingdings" w:hAnsi="Wingdings"/>
      </w:rPr>
    </w:lvl>
    <w:lvl w:ilvl="3" w:tplc="47DE9C8C">
      <w:start w:val="1"/>
      <w:numFmt w:val="bullet"/>
      <w:lvlText w:val=""/>
      <w:lvlJc w:val="left"/>
      <w:pPr>
        <w:tabs>
          <w:tab w:val="num" w:pos="2880"/>
        </w:tabs>
        <w:ind w:left="2880" w:hanging="360"/>
      </w:pPr>
      <w:rPr>
        <w:rFonts w:ascii="Symbol" w:hAnsi="Symbol"/>
      </w:rPr>
    </w:lvl>
    <w:lvl w:ilvl="4" w:tplc="33E2C930">
      <w:start w:val="1"/>
      <w:numFmt w:val="bullet"/>
      <w:lvlText w:val="o"/>
      <w:lvlJc w:val="left"/>
      <w:pPr>
        <w:tabs>
          <w:tab w:val="num" w:pos="3600"/>
        </w:tabs>
        <w:ind w:left="3600" w:hanging="360"/>
      </w:pPr>
      <w:rPr>
        <w:rFonts w:ascii="Courier New" w:hAnsi="Courier New"/>
      </w:rPr>
    </w:lvl>
    <w:lvl w:ilvl="5" w:tplc="E1DE98CA">
      <w:start w:val="1"/>
      <w:numFmt w:val="bullet"/>
      <w:lvlText w:val=""/>
      <w:lvlJc w:val="left"/>
      <w:pPr>
        <w:tabs>
          <w:tab w:val="num" w:pos="4320"/>
        </w:tabs>
        <w:ind w:left="4320" w:hanging="360"/>
      </w:pPr>
      <w:rPr>
        <w:rFonts w:ascii="Wingdings" w:hAnsi="Wingdings"/>
      </w:rPr>
    </w:lvl>
    <w:lvl w:ilvl="6" w:tplc="2AF2E91E">
      <w:start w:val="1"/>
      <w:numFmt w:val="bullet"/>
      <w:lvlText w:val=""/>
      <w:lvlJc w:val="left"/>
      <w:pPr>
        <w:tabs>
          <w:tab w:val="num" w:pos="5040"/>
        </w:tabs>
        <w:ind w:left="5040" w:hanging="360"/>
      </w:pPr>
      <w:rPr>
        <w:rFonts w:ascii="Symbol" w:hAnsi="Symbol"/>
      </w:rPr>
    </w:lvl>
    <w:lvl w:ilvl="7" w:tplc="B284E764">
      <w:start w:val="1"/>
      <w:numFmt w:val="bullet"/>
      <w:lvlText w:val="o"/>
      <w:lvlJc w:val="left"/>
      <w:pPr>
        <w:tabs>
          <w:tab w:val="num" w:pos="5760"/>
        </w:tabs>
        <w:ind w:left="5760" w:hanging="360"/>
      </w:pPr>
      <w:rPr>
        <w:rFonts w:ascii="Courier New" w:hAnsi="Courier New"/>
      </w:rPr>
    </w:lvl>
    <w:lvl w:ilvl="8" w:tplc="768672C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634E23A0">
      <w:start w:val="1"/>
      <w:numFmt w:val="bullet"/>
      <w:lvlText w:val=""/>
      <w:lvlJc w:val="left"/>
      <w:pPr>
        <w:ind w:left="720" w:hanging="360"/>
      </w:pPr>
      <w:rPr>
        <w:rFonts w:ascii="Symbol" w:hAnsi="Symbol"/>
      </w:rPr>
    </w:lvl>
    <w:lvl w:ilvl="1" w:tplc="0A3C0E28">
      <w:start w:val="1"/>
      <w:numFmt w:val="bullet"/>
      <w:lvlText w:val="o"/>
      <w:lvlJc w:val="left"/>
      <w:pPr>
        <w:tabs>
          <w:tab w:val="num" w:pos="1440"/>
        </w:tabs>
        <w:ind w:left="1440" w:hanging="360"/>
      </w:pPr>
      <w:rPr>
        <w:rFonts w:ascii="Courier New" w:hAnsi="Courier New"/>
      </w:rPr>
    </w:lvl>
    <w:lvl w:ilvl="2" w:tplc="9A343A62">
      <w:start w:val="1"/>
      <w:numFmt w:val="bullet"/>
      <w:lvlText w:val=""/>
      <w:lvlJc w:val="left"/>
      <w:pPr>
        <w:tabs>
          <w:tab w:val="num" w:pos="2160"/>
        </w:tabs>
        <w:ind w:left="2160" w:hanging="360"/>
      </w:pPr>
      <w:rPr>
        <w:rFonts w:ascii="Wingdings" w:hAnsi="Wingdings"/>
      </w:rPr>
    </w:lvl>
    <w:lvl w:ilvl="3" w:tplc="140EBFAA">
      <w:start w:val="1"/>
      <w:numFmt w:val="bullet"/>
      <w:lvlText w:val=""/>
      <w:lvlJc w:val="left"/>
      <w:pPr>
        <w:tabs>
          <w:tab w:val="num" w:pos="2880"/>
        </w:tabs>
        <w:ind w:left="2880" w:hanging="360"/>
      </w:pPr>
      <w:rPr>
        <w:rFonts w:ascii="Symbol" w:hAnsi="Symbol"/>
      </w:rPr>
    </w:lvl>
    <w:lvl w:ilvl="4" w:tplc="7A72D28A">
      <w:start w:val="1"/>
      <w:numFmt w:val="bullet"/>
      <w:lvlText w:val="o"/>
      <w:lvlJc w:val="left"/>
      <w:pPr>
        <w:tabs>
          <w:tab w:val="num" w:pos="3600"/>
        </w:tabs>
        <w:ind w:left="3600" w:hanging="360"/>
      </w:pPr>
      <w:rPr>
        <w:rFonts w:ascii="Courier New" w:hAnsi="Courier New"/>
      </w:rPr>
    </w:lvl>
    <w:lvl w:ilvl="5" w:tplc="A6EAD3D8">
      <w:start w:val="1"/>
      <w:numFmt w:val="bullet"/>
      <w:lvlText w:val=""/>
      <w:lvlJc w:val="left"/>
      <w:pPr>
        <w:tabs>
          <w:tab w:val="num" w:pos="4320"/>
        </w:tabs>
        <w:ind w:left="4320" w:hanging="360"/>
      </w:pPr>
      <w:rPr>
        <w:rFonts w:ascii="Wingdings" w:hAnsi="Wingdings"/>
      </w:rPr>
    </w:lvl>
    <w:lvl w:ilvl="6" w:tplc="B860C282">
      <w:start w:val="1"/>
      <w:numFmt w:val="bullet"/>
      <w:lvlText w:val=""/>
      <w:lvlJc w:val="left"/>
      <w:pPr>
        <w:tabs>
          <w:tab w:val="num" w:pos="5040"/>
        </w:tabs>
        <w:ind w:left="5040" w:hanging="360"/>
      </w:pPr>
      <w:rPr>
        <w:rFonts w:ascii="Symbol" w:hAnsi="Symbol"/>
      </w:rPr>
    </w:lvl>
    <w:lvl w:ilvl="7" w:tplc="A84273CE">
      <w:start w:val="1"/>
      <w:numFmt w:val="bullet"/>
      <w:lvlText w:val="o"/>
      <w:lvlJc w:val="left"/>
      <w:pPr>
        <w:tabs>
          <w:tab w:val="num" w:pos="5760"/>
        </w:tabs>
        <w:ind w:left="5760" w:hanging="360"/>
      </w:pPr>
      <w:rPr>
        <w:rFonts w:ascii="Courier New" w:hAnsi="Courier New"/>
      </w:rPr>
    </w:lvl>
    <w:lvl w:ilvl="8" w:tplc="161C731A">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0CB6DE3A">
      <w:start w:val="1"/>
      <w:numFmt w:val="bullet"/>
      <w:lvlText w:val=""/>
      <w:lvlJc w:val="left"/>
      <w:pPr>
        <w:ind w:left="720" w:hanging="360"/>
      </w:pPr>
      <w:rPr>
        <w:rFonts w:ascii="Symbol" w:hAnsi="Symbol"/>
      </w:rPr>
    </w:lvl>
    <w:lvl w:ilvl="1" w:tplc="E612C8EC">
      <w:start w:val="1"/>
      <w:numFmt w:val="bullet"/>
      <w:lvlText w:val="o"/>
      <w:lvlJc w:val="left"/>
      <w:pPr>
        <w:tabs>
          <w:tab w:val="num" w:pos="1440"/>
        </w:tabs>
        <w:ind w:left="1440" w:hanging="360"/>
      </w:pPr>
      <w:rPr>
        <w:rFonts w:ascii="Courier New" w:hAnsi="Courier New"/>
      </w:rPr>
    </w:lvl>
    <w:lvl w:ilvl="2" w:tplc="8B525688">
      <w:start w:val="1"/>
      <w:numFmt w:val="bullet"/>
      <w:lvlText w:val=""/>
      <w:lvlJc w:val="left"/>
      <w:pPr>
        <w:tabs>
          <w:tab w:val="num" w:pos="2160"/>
        </w:tabs>
        <w:ind w:left="2160" w:hanging="360"/>
      </w:pPr>
      <w:rPr>
        <w:rFonts w:ascii="Wingdings" w:hAnsi="Wingdings"/>
      </w:rPr>
    </w:lvl>
    <w:lvl w:ilvl="3" w:tplc="F1805C70">
      <w:start w:val="1"/>
      <w:numFmt w:val="bullet"/>
      <w:lvlText w:val=""/>
      <w:lvlJc w:val="left"/>
      <w:pPr>
        <w:tabs>
          <w:tab w:val="num" w:pos="2880"/>
        </w:tabs>
        <w:ind w:left="2880" w:hanging="360"/>
      </w:pPr>
      <w:rPr>
        <w:rFonts w:ascii="Symbol" w:hAnsi="Symbol"/>
      </w:rPr>
    </w:lvl>
    <w:lvl w:ilvl="4" w:tplc="A1E4186A">
      <w:start w:val="1"/>
      <w:numFmt w:val="bullet"/>
      <w:lvlText w:val="o"/>
      <w:lvlJc w:val="left"/>
      <w:pPr>
        <w:tabs>
          <w:tab w:val="num" w:pos="3600"/>
        </w:tabs>
        <w:ind w:left="3600" w:hanging="360"/>
      </w:pPr>
      <w:rPr>
        <w:rFonts w:ascii="Courier New" w:hAnsi="Courier New"/>
      </w:rPr>
    </w:lvl>
    <w:lvl w:ilvl="5" w:tplc="EBA0F530">
      <w:start w:val="1"/>
      <w:numFmt w:val="bullet"/>
      <w:lvlText w:val=""/>
      <w:lvlJc w:val="left"/>
      <w:pPr>
        <w:tabs>
          <w:tab w:val="num" w:pos="4320"/>
        </w:tabs>
        <w:ind w:left="4320" w:hanging="360"/>
      </w:pPr>
      <w:rPr>
        <w:rFonts w:ascii="Wingdings" w:hAnsi="Wingdings"/>
      </w:rPr>
    </w:lvl>
    <w:lvl w:ilvl="6" w:tplc="BB2E8974">
      <w:start w:val="1"/>
      <w:numFmt w:val="bullet"/>
      <w:lvlText w:val=""/>
      <w:lvlJc w:val="left"/>
      <w:pPr>
        <w:tabs>
          <w:tab w:val="num" w:pos="5040"/>
        </w:tabs>
        <w:ind w:left="5040" w:hanging="360"/>
      </w:pPr>
      <w:rPr>
        <w:rFonts w:ascii="Symbol" w:hAnsi="Symbol"/>
      </w:rPr>
    </w:lvl>
    <w:lvl w:ilvl="7" w:tplc="B67C260C">
      <w:start w:val="1"/>
      <w:numFmt w:val="bullet"/>
      <w:lvlText w:val="o"/>
      <w:lvlJc w:val="left"/>
      <w:pPr>
        <w:tabs>
          <w:tab w:val="num" w:pos="5760"/>
        </w:tabs>
        <w:ind w:left="5760" w:hanging="360"/>
      </w:pPr>
      <w:rPr>
        <w:rFonts w:ascii="Courier New" w:hAnsi="Courier New"/>
      </w:rPr>
    </w:lvl>
    <w:lvl w:ilvl="8" w:tplc="E94465AA">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E738CF36">
      <w:start w:val="1"/>
      <w:numFmt w:val="bullet"/>
      <w:lvlText w:val=""/>
      <w:lvlJc w:val="left"/>
      <w:pPr>
        <w:ind w:left="720" w:hanging="360"/>
      </w:pPr>
      <w:rPr>
        <w:rFonts w:ascii="Symbol" w:hAnsi="Symbol"/>
      </w:rPr>
    </w:lvl>
    <w:lvl w:ilvl="1" w:tplc="EB0CC134">
      <w:start w:val="1"/>
      <w:numFmt w:val="bullet"/>
      <w:lvlText w:val="o"/>
      <w:lvlJc w:val="left"/>
      <w:pPr>
        <w:tabs>
          <w:tab w:val="num" w:pos="1440"/>
        </w:tabs>
        <w:ind w:left="1440" w:hanging="360"/>
      </w:pPr>
      <w:rPr>
        <w:rFonts w:ascii="Courier New" w:hAnsi="Courier New"/>
      </w:rPr>
    </w:lvl>
    <w:lvl w:ilvl="2" w:tplc="9D8C9D5E">
      <w:start w:val="1"/>
      <w:numFmt w:val="bullet"/>
      <w:lvlText w:val=""/>
      <w:lvlJc w:val="left"/>
      <w:pPr>
        <w:tabs>
          <w:tab w:val="num" w:pos="2160"/>
        </w:tabs>
        <w:ind w:left="2160" w:hanging="360"/>
      </w:pPr>
      <w:rPr>
        <w:rFonts w:ascii="Wingdings" w:hAnsi="Wingdings"/>
      </w:rPr>
    </w:lvl>
    <w:lvl w:ilvl="3" w:tplc="92B4895A">
      <w:start w:val="1"/>
      <w:numFmt w:val="bullet"/>
      <w:lvlText w:val=""/>
      <w:lvlJc w:val="left"/>
      <w:pPr>
        <w:tabs>
          <w:tab w:val="num" w:pos="2880"/>
        </w:tabs>
        <w:ind w:left="2880" w:hanging="360"/>
      </w:pPr>
      <w:rPr>
        <w:rFonts w:ascii="Symbol" w:hAnsi="Symbol"/>
      </w:rPr>
    </w:lvl>
    <w:lvl w:ilvl="4" w:tplc="A8AC78BE">
      <w:start w:val="1"/>
      <w:numFmt w:val="bullet"/>
      <w:lvlText w:val="o"/>
      <w:lvlJc w:val="left"/>
      <w:pPr>
        <w:tabs>
          <w:tab w:val="num" w:pos="3600"/>
        </w:tabs>
        <w:ind w:left="3600" w:hanging="360"/>
      </w:pPr>
      <w:rPr>
        <w:rFonts w:ascii="Courier New" w:hAnsi="Courier New"/>
      </w:rPr>
    </w:lvl>
    <w:lvl w:ilvl="5" w:tplc="B44C4554">
      <w:start w:val="1"/>
      <w:numFmt w:val="bullet"/>
      <w:lvlText w:val=""/>
      <w:lvlJc w:val="left"/>
      <w:pPr>
        <w:tabs>
          <w:tab w:val="num" w:pos="4320"/>
        </w:tabs>
        <w:ind w:left="4320" w:hanging="360"/>
      </w:pPr>
      <w:rPr>
        <w:rFonts w:ascii="Wingdings" w:hAnsi="Wingdings"/>
      </w:rPr>
    </w:lvl>
    <w:lvl w:ilvl="6" w:tplc="25FA3D74">
      <w:start w:val="1"/>
      <w:numFmt w:val="bullet"/>
      <w:lvlText w:val=""/>
      <w:lvlJc w:val="left"/>
      <w:pPr>
        <w:tabs>
          <w:tab w:val="num" w:pos="5040"/>
        </w:tabs>
        <w:ind w:left="5040" w:hanging="360"/>
      </w:pPr>
      <w:rPr>
        <w:rFonts w:ascii="Symbol" w:hAnsi="Symbol"/>
      </w:rPr>
    </w:lvl>
    <w:lvl w:ilvl="7" w:tplc="E670DC1C">
      <w:start w:val="1"/>
      <w:numFmt w:val="bullet"/>
      <w:lvlText w:val="o"/>
      <w:lvlJc w:val="left"/>
      <w:pPr>
        <w:tabs>
          <w:tab w:val="num" w:pos="5760"/>
        </w:tabs>
        <w:ind w:left="5760" w:hanging="360"/>
      </w:pPr>
      <w:rPr>
        <w:rFonts w:ascii="Courier New" w:hAnsi="Courier New"/>
      </w:rPr>
    </w:lvl>
    <w:lvl w:ilvl="8" w:tplc="969C71FC">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520AD180">
      <w:start w:val="1"/>
      <w:numFmt w:val="bullet"/>
      <w:lvlText w:val=""/>
      <w:lvlJc w:val="left"/>
      <w:pPr>
        <w:ind w:left="720" w:hanging="360"/>
      </w:pPr>
      <w:rPr>
        <w:rFonts w:ascii="Symbol" w:hAnsi="Symbol"/>
      </w:rPr>
    </w:lvl>
    <w:lvl w:ilvl="1" w:tplc="C930B204">
      <w:start w:val="1"/>
      <w:numFmt w:val="bullet"/>
      <w:lvlText w:val="o"/>
      <w:lvlJc w:val="left"/>
      <w:pPr>
        <w:tabs>
          <w:tab w:val="num" w:pos="1440"/>
        </w:tabs>
        <w:ind w:left="1440" w:hanging="360"/>
      </w:pPr>
      <w:rPr>
        <w:rFonts w:ascii="Courier New" w:hAnsi="Courier New"/>
      </w:rPr>
    </w:lvl>
    <w:lvl w:ilvl="2" w:tplc="CF0EEE96">
      <w:start w:val="1"/>
      <w:numFmt w:val="bullet"/>
      <w:lvlText w:val=""/>
      <w:lvlJc w:val="left"/>
      <w:pPr>
        <w:tabs>
          <w:tab w:val="num" w:pos="2160"/>
        </w:tabs>
        <w:ind w:left="2160" w:hanging="360"/>
      </w:pPr>
      <w:rPr>
        <w:rFonts w:ascii="Wingdings" w:hAnsi="Wingdings"/>
      </w:rPr>
    </w:lvl>
    <w:lvl w:ilvl="3" w:tplc="9A2AEC68">
      <w:start w:val="1"/>
      <w:numFmt w:val="bullet"/>
      <w:lvlText w:val=""/>
      <w:lvlJc w:val="left"/>
      <w:pPr>
        <w:tabs>
          <w:tab w:val="num" w:pos="2880"/>
        </w:tabs>
        <w:ind w:left="2880" w:hanging="360"/>
      </w:pPr>
      <w:rPr>
        <w:rFonts w:ascii="Symbol" w:hAnsi="Symbol"/>
      </w:rPr>
    </w:lvl>
    <w:lvl w:ilvl="4" w:tplc="03DC7EC0">
      <w:start w:val="1"/>
      <w:numFmt w:val="bullet"/>
      <w:lvlText w:val="o"/>
      <w:lvlJc w:val="left"/>
      <w:pPr>
        <w:tabs>
          <w:tab w:val="num" w:pos="3600"/>
        </w:tabs>
        <w:ind w:left="3600" w:hanging="360"/>
      </w:pPr>
      <w:rPr>
        <w:rFonts w:ascii="Courier New" w:hAnsi="Courier New"/>
      </w:rPr>
    </w:lvl>
    <w:lvl w:ilvl="5" w:tplc="F160927A">
      <w:start w:val="1"/>
      <w:numFmt w:val="bullet"/>
      <w:lvlText w:val=""/>
      <w:lvlJc w:val="left"/>
      <w:pPr>
        <w:tabs>
          <w:tab w:val="num" w:pos="4320"/>
        </w:tabs>
        <w:ind w:left="4320" w:hanging="360"/>
      </w:pPr>
      <w:rPr>
        <w:rFonts w:ascii="Wingdings" w:hAnsi="Wingdings"/>
      </w:rPr>
    </w:lvl>
    <w:lvl w:ilvl="6" w:tplc="CE088F7A">
      <w:start w:val="1"/>
      <w:numFmt w:val="bullet"/>
      <w:lvlText w:val=""/>
      <w:lvlJc w:val="left"/>
      <w:pPr>
        <w:tabs>
          <w:tab w:val="num" w:pos="5040"/>
        </w:tabs>
        <w:ind w:left="5040" w:hanging="360"/>
      </w:pPr>
      <w:rPr>
        <w:rFonts w:ascii="Symbol" w:hAnsi="Symbol"/>
      </w:rPr>
    </w:lvl>
    <w:lvl w:ilvl="7" w:tplc="B9188062">
      <w:start w:val="1"/>
      <w:numFmt w:val="bullet"/>
      <w:lvlText w:val="o"/>
      <w:lvlJc w:val="left"/>
      <w:pPr>
        <w:tabs>
          <w:tab w:val="num" w:pos="5760"/>
        </w:tabs>
        <w:ind w:left="5760" w:hanging="360"/>
      </w:pPr>
      <w:rPr>
        <w:rFonts w:ascii="Courier New" w:hAnsi="Courier New"/>
      </w:rPr>
    </w:lvl>
    <w:lvl w:ilvl="8" w:tplc="B4B07BD0">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32CC38F4">
      <w:start w:val="1"/>
      <w:numFmt w:val="bullet"/>
      <w:lvlText w:val=""/>
      <w:lvlJc w:val="left"/>
      <w:pPr>
        <w:ind w:left="720" w:hanging="360"/>
      </w:pPr>
      <w:rPr>
        <w:rFonts w:ascii="Symbol" w:hAnsi="Symbol"/>
      </w:rPr>
    </w:lvl>
    <w:lvl w:ilvl="1" w:tplc="4E3E25C6">
      <w:start w:val="1"/>
      <w:numFmt w:val="bullet"/>
      <w:lvlText w:val="o"/>
      <w:lvlJc w:val="left"/>
      <w:pPr>
        <w:tabs>
          <w:tab w:val="num" w:pos="1440"/>
        </w:tabs>
        <w:ind w:left="1440" w:hanging="360"/>
      </w:pPr>
      <w:rPr>
        <w:rFonts w:ascii="Courier New" w:hAnsi="Courier New"/>
      </w:rPr>
    </w:lvl>
    <w:lvl w:ilvl="2" w:tplc="68923ACC">
      <w:start w:val="1"/>
      <w:numFmt w:val="bullet"/>
      <w:lvlText w:val=""/>
      <w:lvlJc w:val="left"/>
      <w:pPr>
        <w:tabs>
          <w:tab w:val="num" w:pos="2160"/>
        </w:tabs>
        <w:ind w:left="2160" w:hanging="360"/>
      </w:pPr>
      <w:rPr>
        <w:rFonts w:ascii="Wingdings" w:hAnsi="Wingdings"/>
      </w:rPr>
    </w:lvl>
    <w:lvl w:ilvl="3" w:tplc="EBFE289E">
      <w:start w:val="1"/>
      <w:numFmt w:val="bullet"/>
      <w:lvlText w:val=""/>
      <w:lvlJc w:val="left"/>
      <w:pPr>
        <w:tabs>
          <w:tab w:val="num" w:pos="2880"/>
        </w:tabs>
        <w:ind w:left="2880" w:hanging="360"/>
      </w:pPr>
      <w:rPr>
        <w:rFonts w:ascii="Symbol" w:hAnsi="Symbol"/>
      </w:rPr>
    </w:lvl>
    <w:lvl w:ilvl="4" w:tplc="82240D6E">
      <w:start w:val="1"/>
      <w:numFmt w:val="bullet"/>
      <w:lvlText w:val="o"/>
      <w:lvlJc w:val="left"/>
      <w:pPr>
        <w:tabs>
          <w:tab w:val="num" w:pos="3600"/>
        </w:tabs>
        <w:ind w:left="3600" w:hanging="360"/>
      </w:pPr>
      <w:rPr>
        <w:rFonts w:ascii="Courier New" w:hAnsi="Courier New"/>
      </w:rPr>
    </w:lvl>
    <w:lvl w:ilvl="5" w:tplc="77927B94">
      <w:start w:val="1"/>
      <w:numFmt w:val="bullet"/>
      <w:lvlText w:val=""/>
      <w:lvlJc w:val="left"/>
      <w:pPr>
        <w:tabs>
          <w:tab w:val="num" w:pos="4320"/>
        </w:tabs>
        <w:ind w:left="4320" w:hanging="360"/>
      </w:pPr>
      <w:rPr>
        <w:rFonts w:ascii="Wingdings" w:hAnsi="Wingdings"/>
      </w:rPr>
    </w:lvl>
    <w:lvl w:ilvl="6" w:tplc="55028F9E">
      <w:start w:val="1"/>
      <w:numFmt w:val="bullet"/>
      <w:lvlText w:val=""/>
      <w:lvlJc w:val="left"/>
      <w:pPr>
        <w:tabs>
          <w:tab w:val="num" w:pos="5040"/>
        </w:tabs>
        <w:ind w:left="5040" w:hanging="360"/>
      </w:pPr>
      <w:rPr>
        <w:rFonts w:ascii="Symbol" w:hAnsi="Symbol"/>
      </w:rPr>
    </w:lvl>
    <w:lvl w:ilvl="7" w:tplc="04A45090">
      <w:start w:val="1"/>
      <w:numFmt w:val="bullet"/>
      <w:lvlText w:val="o"/>
      <w:lvlJc w:val="left"/>
      <w:pPr>
        <w:tabs>
          <w:tab w:val="num" w:pos="5760"/>
        </w:tabs>
        <w:ind w:left="5760" w:hanging="360"/>
      </w:pPr>
      <w:rPr>
        <w:rFonts w:ascii="Courier New" w:hAnsi="Courier New"/>
      </w:rPr>
    </w:lvl>
    <w:lvl w:ilvl="8" w:tplc="FDAC6912">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B7ACC636">
      <w:start w:val="1"/>
      <w:numFmt w:val="bullet"/>
      <w:lvlText w:val=""/>
      <w:lvlJc w:val="left"/>
      <w:pPr>
        <w:ind w:left="720" w:hanging="360"/>
      </w:pPr>
      <w:rPr>
        <w:rFonts w:ascii="Symbol" w:hAnsi="Symbol"/>
      </w:rPr>
    </w:lvl>
    <w:lvl w:ilvl="1" w:tplc="ADD4477E">
      <w:start w:val="1"/>
      <w:numFmt w:val="bullet"/>
      <w:lvlText w:val="o"/>
      <w:lvlJc w:val="left"/>
      <w:pPr>
        <w:tabs>
          <w:tab w:val="num" w:pos="1440"/>
        </w:tabs>
        <w:ind w:left="1440" w:hanging="360"/>
      </w:pPr>
      <w:rPr>
        <w:rFonts w:ascii="Courier New" w:hAnsi="Courier New"/>
      </w:rPr>
    </w:lvl>
    <w:lvl w:ilvl="2" w:tplc="398C2282">
      <w:start w:val="1"/>
      <w:numFmt w:val="bullet"/>
      <w:lvlText w:val=""/>
      <w:lvlJc w:val="left"/>
      <w:pPr>
        <w:tabs>
          <w:tab w:val="num" w:pos="2160"/>
        </w:tabs>
        <w:ind w:left="2160" w:hanging="360"/>
      </w:pPr>
      <w:rPr>
        <w:rFonts w:ascii="Wingdings" w:hAnsi="Wingdings"/>
      </w:rPr>
    </w:lvl>
    <w:lvl w:ilvl="3" w:tplc="495E27D2">
      <w:start w:val="1"/>
      <w:numFmt w:val="bullet"/>
      <w:lvlText w:val=""/>
      <w:lvlJc w:val="left"/>
      <w:pPr>
        <w:tabs>
          <w:tab w:val="num" w:pos="2880"/>
        </w:tabs>
        <w:ind w:left="2880" w:hanging="360"/>
      </w:pPr>
      <w:rPr>
        <w:rFonts w:ascii="Symbol" w:hAnsi="Symbol"/>
      </w:rPr>
    </w:lvl>
    <w:lvl w:ilvl="4" w:tplc="28EADE0C">
      <w:start w:val="1"/>
      <w:numFmt w:val="bullet"/>
      <w:lvlText w:val="o"/>
      <w:lvlJc w:val="left"/>
      <w:pPr>
        <w:tabs>
          <w:tab w:val="num" w:pos="3600"/>
        </w:tabs>
        <w:ind w:left="3600" w:hanging="360"/>
      </w:pPr>
      <w:rPr>
        <w:rFonts w:ascii="Courier New" w:hAnsi="Courier New"/>
      </w:rPr>
    </w:lvl>
    <w:lvl w:ilvl="5" w:tplc="24C6232A">
      <w:start w:val="1"/>
      <w:numFmt w:val="bullet"/>
      <w:lvlText w:val=""/>
      <w:lvlJc w:val="left"/>
      <w:pPr>
        <w:tabs>
          <w:tab w:val="num" w:pos="4320"/>
        </w:tabs>
        <w:ind w:left="4320" w:hanging="360"/>
      </w:pPr>
      <w:rPr>
        <w:rFonts w:ascii="Wingdings" w:hAnsi="Wingdings"/>
      </w:rPr>
    </w:lvl>
    <w:lvl w:ilvl="6" w:tplc="6358AF38">
      <w:start w:val="1"/>
      <w:numFmt w:val="bullet"/>
      <w:lvlText w:val=""/>
      <w:lvlJc w:val="left"/>
      <w:pPr>
        <w:tabs>
          <w:tab w:val="num" w:pos="5040"/>
        </w:tabs>
        <w:ind w:left="5040" w:hanging="360"/>
      </w:pPr>
      <w:rPr>
        <w:rFonts w:ascii="Symbol" w:hAnsi="Symbol"/>
      </w:rPr>
    </w:lvl>
    <w:lvl w:ilvl="7" w:tplc="9DB844BE">
      <w:start w:val="1"/>
      <w:numFmt w:val="bullet"/>
      <w:lvlText w:val="o"/>
      <w:lvlJc w:val="left"/>
      <w:pPr>
        <w:tabs>
          <w:tab w:val="num" w:pos="5760"/>
        </w:tabs>
        <w:ind w:left="5760" w:hanging="360"/>
      </w:pPr>
      <w:rPr>
        <w:rFonts w:ascii="Courier New" w:hAnsi="Courier New"/>
      </w:rPr>
    </w:lvl>
    <w:lvl w:ilvl="8" w:tplc="9334A1FE">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tplc="C44AF418">
      <w:start w:val="1"/>
      <w:numFmt w:val="bullet"/>
      <w:lvlText w:val=""/>
      <w:lvlJc w:val="left"/>
      <w:pPr>
        <w:ind w:left="720" w:hanging="360"/>
      </w:pPr>
      <w:rPr>
        <w:rFonts w:ascii="Symbol" w:hAnsi="Symbol"/>
      </w:rPr>
    </w:lvl>
    <w:lvl w:ilvl="1" w:tplc="FC2270BA">
      <w:start w:val="1"/>
      <w:numFmt w:val="bullet"/>
      <w:lvlText w:val="o"/>
      <w:lvlJc w:val="left"/>
      <w:pPr>
        <w:tabs>
          <w:tab w:val="num" w:pos="1440"/>
        </w:tabs>
        <w:ind w:left="1440" w:hanging="360"/>
      </w:pPr>
      <w:rPr>
        <w:rFonts w:ascii="Courier New" w:hAnsi="Courier New"/>
      </w:rPr>
    </w:lvl>
    <w:lvl w:ilvl="2" w:tplc="1370002A">
      <w:start w:val="1"/>
      <w:numFmt w:val="bullet"/>
      <w:lvlText w:val=""/>
      <w:lvlJc w:val="left"/>
      <w:pPr>
        <w:tabs>
          <w:tab w:val="num" w:pos="2160"/>
        </w:tabs>
        <w:ind w:left="2160" w:hanging="360"/>
      </w:pPr>
      <w:rPr>
        <w:rFonts w:ascii="Wingdings" w:hAnsi="Wingdings"/>
      </w:rPr>
    </w:lvl>
    <w:lvl w:ilvl="3" w:tplc="CB2A9612">
      <w:start w:val="1"/>
      <w:numFmt w:val="bullet"/>
      <w:lvlText w:val=""/>
      <w:lvlJc w:val="left"/>
      <w:pPr>
        <w:tabs>
          <w:tab w:val="num" w:pos="2880"/>
        </w:tabs>
        <w:ind w:left="2880" w:hanging="360"/>
      </w:pPr>
      <w:rPr>
        <w:rFonts w:ascii="Symbol" w:hAnsi="Symbol"/>
      </w:rPr>
    </w:lvl>
    <w:lvl w:ilvl="4" w:tplc="D668E0BC">
      <w:start w:val="1"/>
      <w:numFmt w:val="bullet"/>
      <w:lvlText w:val="o"/>
      <w:lvlJc w:val="left"/>
      <w:pPr>
        <w:tabs>
          <w:tab w:val="num" w:pos="3600"/>
        </w:tabs>
        <w:ind w:left="3600" w:hanging="360"/>
      </w:pPr>
      <w:rPr>
        <w:rFonts w:ascii="Courier New" w:hAnsi="Courier New"/>
      </w:rPr>
    </w:lvl>
    <w:lvl w:ilvl="5" w:tplc="4E069556">
      <w:start w:val="1"/>
      <w:numFmt w:val="bullet"/>
      <w:lvlText w:val=""/>
      <w:lvlJc w:val="left"/>
      <w:pPr>
        <w:tabs>
          <w:tab w:val="num" w:pos="4320"/>
        </w:tabs>
        <w:ind w:left="4320" w:hanging="360"/>
      </w:pPr>
      <w:rPr>
        <w:rFonts w:ascii="Wingdings" w:hAnsi="Wingdings"/>
      </w:rPr>
    </w:lvl>
    <w:lvl w:ilvl="6" w:tplc="7A7EC076">
      <w:start w:val="1"/>
      <w:numFmt w:val="bullet"/>
      <w:lvlText w:val=""/>
      <w:lvlJc w:val="left"/>
      <w:pPr>
        <w:tabs>
          <w:tab w:val="num" w:pos="5040"/>
        </w:tabs>
        <w:ind w:left="5040" w:hanging="360"/>
      </w:pPr>
      <w:rPr>
        <w:rFonts w:ascii="Symbol" w:hAnsi="Symbol"/>
      </w:rPr>
    </w:lvl>
    <w:lvl w:ilvl="7" w:tplc="22F8F946">
      <w:start w:val="1"/>
      <w:numFmt w:val="bullet"/>
      <w:lvlText w:val="o"/>
      <w:lvlJc w:val="left"/>
      <w:pPr>
        <w:tabs>
          <w:tab w:val="num" w:pos="5760"/>
        </w:tabs>
        <w:ind w:left="5760" w:hanging="360"/>
      </w:pPr>
      <w:rPr>
        <w:rFonts w:ascii="Courier New" w:hAnsi="Courier New"/>
      </w:rPr>
    </w:lvl>
    <w:lvl w:ilvl="8" w:tplc="85D8250E">
      <w:start w:val="1"/>
      <w:numFmt w:val="bullet"/>
      <w:lvlText w:val=""/>
      <w:lvlJc w:val="left"/>
      <w:pPr>
        <w:tabs>
          <w:tab w:val="num" w:pos="6480"/>
        </w:tabs>
        <w:ind w:left="6480" w:hanging="360"/>
      </w:pPr>
      <w:rPr>
        <w:rFonts w:ascii="Wingdings" w:hAnsi="Wingdings"/>
      </w:rPr>
    </w:lvl>
  </w:abstractNum>
  <w:abstractNum w:abstractNumId="10">
    <w:nsid w:val="2E554091"/>
    <w:multiLevelType w:val="hybridMultilevel"/>
    <w:tmpl w:val="72F4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7F6586"/>
    <w:multiLevelType w:val="hybridMultilevel"/>
    <w:tmpl w:val="00261B52"/>
    <w:lvl w:ilvl="0" w:tplc="04090001">
      <w:start w:val="1"/>
      <w:numFmt w:val="bullet"/>
      <w:lvlText w:val=""/>
      <w:lvlJc w:val="left"/>
      <w:pPr>
        <w:ind w:left="1099" w:hanging="360"/>
      </w:pPr>
      <w:rPr>
        <w:rFonts w:ascii="Symbol" w:hAnsi="Symbol" w:hint="default"/>
      </w:rPr>
    </w:lvl>
    <w:lvl w:ilvl="1" w:tplc="04090003">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12">
    <w:nsid w:val="5FAF0721"/>
    <w:multiLevelType w:val="hybridMultilevel"/>
    <w:tmpl w:val="059A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1B4812"/>
    <w:multiLevelType w:val="hybridMultilevel"/>
    <w:tmpl w:val="3D08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53D"/>
    <w:rsid w:val="00007016"/>
    <w:rsid w:val="0001093D"/>
    <w:rsid w:val="000134BC"/>
    <w:rsid w:val="00016859"/>
    <w:rsid w:val="000177FA"/>
    <w:rsid w:val="00017BD8"/>
    <w:rsid w:val="000229BB"/>
    <w:rsid w:val="000407D5"/>
    <w:rsid w:val="00043D87"/>
    <w:rsid w:val="00046085"/>
    <w:rsid w:val="00047EC1"/>
    <w:rsid w:val="000809EE"/>
    <w:rsid w:val="0008334A"/>
    <w:rsid w:val="000900EB"/>
    <w:rsid w:val="00092124"/>
    <w:rsid w:val="00094893"/>
    <w:rsid w:val="0009640A"/>
    <w:rsid w:val="000A566B"/>
    <w:rsid w:val="000A6C6A"/>
    <w:rsid w:val="000B56D8"/>
    <w:rsid w:val="000D7B6A"/>
    <w:rsid w:val="000E3E2B"/>
    <w:rsid w:val="000E553D"/>
    <w:rsid w:val="000E6408"/>
    <w:rsid w:val="00101E14"/>
    <w:rsid w:val="00107FC9"/>
    <w:rsid w:val="001168CF"/>
    <w:rsid w:val="00122AA8"/>
    <w:rsid w:val="001472AA"/>
    <w:rsid w:val="001539CA"/>
    <w:rsid w:val="00163BF2"/>
    <w:rsid w:val="00184AD9"/>
    <w:rsid w:val="0019121E"/>
    <w:rsid w:val="00196266"/>
    <w:rsid w:val="001A6362"/>
    <w:rsid w:val="001A7AA8"/>
    <w:rsid w:val="001C5259"/>
    <w:rsid w:val="001C57CF"/>
    <w:rsid w:val="001C72F3"/>
    <w:rsid w:val="001D5C73"/>
    <w:rsid w:val="002211F0"/>
    <w:rsid w:val="0022335B"/>
    <w:rsid w:val="00230830"/>
    <w:rsid w:val="002544EE"/>
    <w:rsid w:val="00256670"/>
    <w:rsid w:val="00277A1F"/>
    <w:rsid w:val="00280089"/>
    <w:rsid w:val="00291270"/>
    <w:rsid w:val="002B38E8"/>
    <w:rsid w:val="002C2894"/>
    <w:rsid w:val="002C3E5D"/>
    <w:rsid w:val="00306ED8"/>
    <w:rsid w:val="0033430C"/>
    <w:rsid w:val="00334EE1"/>
    <w:rsid w:val="00340638"/>
    <w:rsid w:val="003411F5"/>
    <w:rsid w:val="003457C9"/>
    <w:rsid w:val="00391257"/>
    <w:rsid w:val="00397BFA"/>
    <w:rsid w:val="003B4C1D"/>
    <w:rsid w:val="003C2469"/>
    <w:rsid w:val="003D0899"/>
    <w:rsid w:val="003E4B02"/>
    <w:rsid w:val="003F0DF4"/>
    <w:rsid w:val="003F3E2D"/>
    <w:rsid w:val="003F6447"/>
    <w:rsid w:val="003F6F57"/>
    <w:rsid w:val="00412E49"/>
    <w:rsid w:val="004435F7"/>
    <w:rsid w:val="00462F14"/>
    <w:rsid w:val="00464F67"/>
    <w:rsid w:val="004653DF"/>
    <w:rsid w:val="00465BAA"/>
    <w:rsid w:val="00477312"/>
    <w:rsid w:val="00482C64"/>
    <w:rsid w:val="00485C77"/>
    <w:rsid w:val="00490900"/>
    <w:rsid w:val="0049750A"/>
    <w:rsid w:val="004A25E1"/>
    <w:rsid w:val="004A5EFC"/>
    <w:rsid w:val="004C1C01"/>
    <w:rsid w:val="004E1BC4"/>
    <w:rsid w:val="004E2D54"/>
    <w:rsid w:val="004E3E68"/>
    <w:rsid w:val="00506BE4"/>
    <w:rsid w:val="00510BD3"/>
    <w:rsid w:val="00532B01"/>
    <w:rsid w:val="00546C88"/>
    <w:rsid w:val="005522F5"/>
    <w:rsid w:val="00561F9B"/>
    <w:rsid w:val="0056591A"/>
    <w:rsid w:val="00566D58"/>
    <w:rsid w:val="00575D28"/>
    <w:rsid w:val="005773F3"/>
    <w:rsid w:val="00582AA1"/>
    <w:rsid w:val="00591601"/>
    <w:rsid w:val="005A088A"/>
    <w:rsid w:val="005A238F"/>
    <w:rsid w:val="005D5BE3"/>
    <w:rsid w:val="005E7811"/>
    <w:rsid w:val="005F0342"/>
    <w:rsid w:val="005F48E1"/>
    <w:rsid w:val="005F4F5D"/>
    <w:rsid w:val="00613CAD"/>
    <w:rsid w:val="00620B01"/>
    <w:rsid w:val="006307BD"/>
    <w:rsid w:val="00631D9F"/>
    <w:rsid w:val="00634AFC"/>
    <w:rsid w:val="00667DE2"/>
    <w:rsid w:val="0067720E"/>
    <w:rsid w:val="006916B4"/>
    <w:rsid w:val="006A68E6"/>
    <w:rsid w:val="007233F1"/>
    <w:rsid w:val="007339B5"/>
    <w:rsid w:val="0074112A"/>
    <w:rsid w:val="00742D00"/>
    <w:rsid w:val="00750311"/>
    <w:rsid w:val="00754A29"/>
    <w:rsid w:val="00754CC0"/>
    <w:rsid w:val="00756908"/>
    <w:rsid w:val="00760228"/>
    <w:rsid w:val="00774109"/>
    <w:rsid w:val="00785751"/>
    <w:rsid w:val="007A32DC"/>
    <w:rsid w:val="007A3629"/>
    <w:rsid w:val="007F493D"/>
    <w:rsid w:val="007F4B8D"/>
    <w:rsid w:val="008012B6"/>
    <w:rsid w:val="00810A56"/>
    <w:rsid w:val="008324C2"/>
    <w:rsid w:val="00847A25"/>
    <w:rsid w:val="00856C4E"/>
    <w:rsid w:val="00880656"/>
    <w:rsid w:val="0088412B"/>
    <w:rsid w:val="0089427F"/>
    <w:rsid w:val="008944C2"/>
    <w:rsid w:val="008A300C"/>
    <w:rsid w:val="008A7407"/>
    <w:rsid w:val="008A7DAA"/>
    <w:rsid w:val="008B24F3"/>
    <w:rsid w:val="008B4923"/>
    <w:rsid w:val="008B7CF5"/>
    <w:rsid w:val="008C5CBF"/>
    <w:rsid w:val="008E10A0"/>
    <w:rsid w:val="008F3E6A"/>
    <w:rsid w:val="00916FF0"/>
    <w:rsid w:val="009176A7"/>
    <w:rsid w:val="009258A0"/>
    <w:rsid w:val="00937E14"/>
    <w:rsid w:val="00940474"/>
    <w:rsid w:val="00947CF9"/>
    <w:rsid w:val="00951DE1"/>
    <w:rsid w:val="00981CE3"/>
    <w:rsid w:val="00986550"/>
    <w:rsid w:val="00993C17"/>
    <w:rsid w:val="009958DC"/>
    <w:rsid w:val="009B0438"/>
    <w:rsid w:val="009B11A2"/>
    <w:rsid w:val="009B3162"/>
    <w:rsid w:val="009E6ADD"/>
    <w:rsid w:val="009F129F"/>
    <w:rsid w:val="00A04225"/>
    <w:rsid w:val="00A04CA0"/>
    <w:rsid w:val="00A17837"/>
    <w:rsid w:val="00A204C2"/>
    <w:rsid w:val="00A27F2F"/>
    <w:rsid w:val="00A3626A"/>
    <w:rsid w:val="00A441BD"/>
    <w:rsid w:val="00A51316"/>
    <w:rsid w:val="00A6066E"/>
    <w:rsid w:val="00A841C8"/>
    <w:rsid w:val="00A91CC1"/>
    <w:rsid w:val="00AA4595"/>
    <w:rsid w:val="00AC0B99"/>
    <w:rsid w:val="00AD0430"/>
    <w:rsid w:val="00AD43A3"/>
    <w:rsid w:val="00AE4B71"/>
    <w:rsid w:val="00AF0620"/>
    <w:rsid w:val="00AF3E9F"/>
    <w:rsid w:val="00B011CE"/>
    <w:rsid w:val="00B05035"/>
    <w:rsid w:val="00B20DFE"/>
    <w:rsid w:val="00B2619C"/>
    <w:rsid w:val="00B37350"/>
    <w:rsid w:val="00B44D11"/>
    <w:rsid w:val="00B526CF"/>
    <w:rsid w:val="00BA1D05"/>
    <w:rsid w:val="00BA22C1"/>
    <w:rsid w:val="00BC7F61"/>
    <w:rsid w:val="00BD3255"/>
    <w:rsid w:val="00BD7525"/>
    <w:rsid w:val="00BE46D1"/>
    <w:rsid w:val="00C054C2"/>
    <w:rsid w:val="00C1486D"/>
    <w:rsid w:val="00C32903"/>
    <w:rsid w:val="00C337B8"/>
    <w:rsid w:val="00C4069A"/>
    <w:rsid w:val="00C60B98"/>
    <w:rsid w:val="00C66972"/>
    <w:rsid w:val="00CA5A91"/>
    <w:rsid w:val="00CB7A7A"/>
    <w:rsid w:val="00CC75BD"/>
    <w:rsid w:val="00CD244D"/>
    <w:rsid w:val="00CD3ECD"/>
    <w:rsid w:val="00CD4D27"/>
    <w:rsid w:val="00CF05A4"/>
    <w:rsid w:val="00D261DA"/>
    <w:rsid w:val="00D268DA"/>
    <w:rsid w:val="00D36E7E"/>
    <w:rsid w:val="00D54F1F"/>
    <w:rsid w:val="00D5681B"/>
    <w:rsid w:val="00D57B6E"/>
    <w:rsid w:val="00D63B1C"/>
    <w:rsid w:val="00D7239E"/>
    <w:rsid w:val="00D749E5"/>
    <w:rsid w:val="00D770DE"/>
    <w:rsid w:val="00D909ED"/>
    <w:rsid w:val="00D94F06"/>
    <w:rsid w:val="00D966DB"/>
    <w:rsid w:val="00DE66DE"/>
    <w:rsid w:val="00DE6854"/>
    <w:rsid w:val="00E2632E"/>
    <w:rsid w:val="00E65BBD"/>
    <w:rsid w:val="00E71B9D"/>
    <w:rsid w:val="00E77662"/>
    <w:rsid w:val="00E83F3B"/>
    <w:rsid w:val="00E874D2"/>
    <w:rsid w:val="00EA55D4"/>
    <w:rsid w:val="00EE7F24"/>
    <w:rsid w:val="00F026A1"/>
    <w:rsid w:val="00F02FD9"/>
    <w:rsid w:val="00F06DC4"/>
    <w:rsid w:val="00F87BBF"/>
    <w:rsid w:val="00F94BA4"/>
    <w:rsid w:val="00FA04AE"/>
    <w:rsid w:val="00FD15F7"/>
    <w:rsid w:val="00FD66BE"/>
    <w:rsid w:val="00FD6B4F"/>
    <w:rsid w:val="00FE1A24"/>
    <w:rsid w:val="00FE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1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link w:val="Heading4"/>
    <w:uiPriority w:val="9"/>
    <w:rsid w:val="00506D7A"/>
    <w:rPr>
      <w:rFonts w:ascii="Calibri Light" w:eastAsia="Times New Roman" w:hAnsi="Calibri Light" w:cs="Times New Roman"/>
      <w:i/>
      <w:iCs/>
      <w:color w:val="2F5496"/>
    </w:rPr>
  </w:style>
  <w:style w:type="character" w:customStyle="1" w:styleId="Heading5Char">
    <w:name w:val="Heading 5 Char"/>
    <w:link w:val="Heading5"/>
    <w:uiPriority w:val="9"/>
    <w:rsid w:val="00506D7A"/>
    <w:rPr>
      <w:rFonts w:ascii="Calibri Light" w:eastAsia="Times New Roman" w:hAnsi="Calibri Light" w:cs="Times New Roman"/>
      <w:color w:val="2F5496"/>
    </w:rPr>
  </w:style>
  <w:style w:type="character" w:customStyle="1" w:styleId="Heading6Char">
    <w:name w:val="Heading 6 Char"/>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rPr>
      <w:sz w:val="24"/>
      <w:szCs w:val="24"/>
      <w:bdr w:val="none" w:sz="0" w:space="0" w:color="auto"/>
      <w:vertAlign w:val="baseline"/>
    </w:rPr>
  </w:style>
  <w:style w:type="character" w:customStyle="1" w:styleId="Strong1">
    <w:name w:val="Strong1"/>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rPr>
      <w:b/>
      <w:bCs/>
      <w:caps/>
      <w:sz w:val="24"/>
      <w:szCs w:val="24"/>
      <w:bdr w:val="none" w:sz="0" w:space="0" w:color="auto"/>
      <w:vertAlign w:val="baseline"/>
    </w:rPr>
  </w:style>
  <w:style w:type="character" w:customStyle="1" w:styleId="spanprogramline">
    <w:name w:val="span_programline"/>
    <w:rPr>
      <w:b w:val="0"/>
      <w:bCs w:val="0"/>
      <w:caps/>
      <w:sz w:val="24"/>
      <w:szCs w:val="24"/>
      <w:bdr w:val="none" w:sz="0" w:space="0" w:color="auto"/>
      <w:vertAlign w:val="baseline"/>
    </w:rPr>
  </w:style>
  <w:style w:type="character" w:customStyle="1" w:styleId="spancompanynameeduc">
    <w:name w:val="span_companyname_educ"/>
    <w:rPr>
      <w:b/>
      <w:bCs/>
      <w:caps w:val="0"/>
      <w:sz w:val="24"/>
      <w:szCs w:val="24"/>
      <w:bdr w:val="none" w:sz="0" w:space="0" w:color="auto"/>
      <w:vertAlign w:val="baseline"/>
    </w:rPr>
  </w:style>
  <w:style w:type="character" w:styleId="Hyperlink">
    <w:name w:val="Hyperlink"/>
    <w:uiPriority w:val="99"/>
    <w:unhideWhenUsed/>
    <w:rsid w:val="00F94BA4"/>
    <w:rPr>
      <w:color w:val="0000FF"/>
      <w:u w:val="single"/>
    </w:rPr>
  </w:style>
  <w:style w:type="character" w:customStyle="1" w:styleId="UnresolvedMention">
    <w:name w:val="Unresolved Mention"/>
    <w:uiPriority w:val="99"/>
    <w:semiHidden/>
    <w:unhideWhenUsed/>
    <w:rsid w:val="00F94BA4"/>
    <w:rPr>
      <w:color w:val="605E5C"/>
      <w:shd w:val="clear" w:color="auto" w:fill="E1DFDD"/>
    </w:rPr>
  </w:style>
  <w:style w:type="character" w:styleId="FollowedHyperlink">
    <w:name w:val="FollowedHyperlink"/>
    <w:uiPriority w:val="99"/>
    <w:semiHidden/>
    <w:unhideWhenUsed/>
    <w:rsid w:val="00FA04AE"/>
    <w:rPr>
      <w:color w:val="800080"/>
      <w:u w:val="single"/>
    </w:rPr>
  </w:style>
  <w:style w:type="paragraph" w:styleId="ListParagraph">
    <w:name w:val="List Paragraph"/>
    <w:basedOn w:val="Normal"/>
    <w:uiPriority w:val="34"/>
    <w:qFormat/>
    <w:rsid w:val="00880656"/>
    <w:pPr>
      <w:ind w:left="720"/>
      <w:contextualSpacing/>
    </w:pPr>
  </w:style>
  <w:style w:type="paragraph" w:styleId="Header">
    <w:name w:val="header"/>
    <w:basedOn w:val="Normal"/>
    <w:link w:val="HeaderChar"/>
    <w:uiPriority w:val="99"/>
    <w:unhideWhenUsed/>
    <w:rsid w:val="00750311"/>
    <w:pPr>
      <w:tabs>
        <w:tab w:val="center" w:pos="4513"/>
        <w:tab w:val="right" w:pos="9026"/>
      </w:tabs>
      <w:spacing w:line="240" w:lineRule="auto"/>
    </w:pPr>
  </w:style>
  <w:style w:type="character" w:customStyle="1" w:styleId="HeaderChar">
    <w:name w:val="Header Char"/>
    <w:basedOn w:val="DefaultParagraphFont"/>
    <w:link w:val="Header"/>
    <w:uiPriority w:val="99"/>
    <w:rsid w:val="00750311"/>
    <w:rPr>
      <w:sz w:val="24"/>
      <w:szCs w:val="24"/>
    </w:rPr>
  </w:style>
  <w:style w:type="paragraph" w:styleId="Footer">
    <w:name w:val="footer"/>
    <w:basedOn w:val="Normal"/>
    <w:link w:val="FooterChar"/>
    <w:uiPriority w:val="99"/>
    <w:unhideWhenUsed/>
    <w:rsid w:val="00750311"/>
    <w:pPr>
      <w:tabs>
        <w:tab w:val="center" w:pos="4513"/>
        <w:tab w:val="right" w:pos="9026"/>
      </w:tabs>
      <w:spacing w:line="240" w:lineRule="auto"/>
    </w:pPr>
  </w:style>
  <w:style w:type="character" w:customStyle="1" w:styleId="FooterChar">
    <w:name w:val="Footer Char"/>
    <w:basedOn w:val="DefaultParagraphFont"/>
    <w:link w:val="Footer"/>
    <w:uiPriority w:val="99"/>
    <w:rsid w:val="00750311"/>
    <w:rPr>
      <w:sz w:val="24"/>
      <w:szCs w:val="24"/>
    </w:rPr>
  </w:style>
  <w:style w:type="paragraph" w:styleId="BalloonText">
    <w:name w:val="Balloon Text"/>
    <w:basedOn w:val="Normal"/>
    <w:link w:val="BalloonTextChar"/>
    <w:uiPriority w:val="99"/>
    <w:semiHidden/>
    <w:unhideWhenUsed/>
    <w:rsid w:val="007503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3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link w:val="Heading4"/>
    <w:uiPriority w:val="9"/>
    <w:rsid w:val="00506D7A"/>
    <w:rPr>
      <w:rFonts w:ascii="Calibri Light" w:eastAsia="Times New Roman" w:hAnsi="Calibri Light" w:cs="Times New Roman"/>
      <w:i/>
      <w:iCs/>
      <w:color w:val="2F5496"/>
    </w:rPr>
  </w:style>
  <w:style w:type="character" w:customStyle="1" w:styleId="Heading5Char">
    <w:name w:val="Heading 5 Char"/>
    <w:link w:val="Heading5"/>
    <w:uiPriority w:val="9"/>
    <w:rsid w:val="00506D7A"/>
    <w:rPr>
      <w:rFonts w:ascii="Calibri Light" w:eastAsia="Times New Roman" w:hAnsi="Calibri Light" w:cs="Times New Roman"/>
      <w:color w:val="2F5496"/>
    </w:rPr>
  </w:style>
  <w:style w:type="character" w:customStyle="1" w:styleId="Heading6Char">
    <w:name w:val="Heading 6 Char"/>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rPr>
      <w:sz w:val="24"/>
      <w:szCs w:val="24"/>
      <w:bdr w:val="none" w:sz="0" w:space="0" w:color="auto"/>
      <w:vertAlign w:val="baseline"/>
    </w:rPr>
  </w:style>
  <w:style w:type="character" w:customStyle="1" w:styleId="Strong1">
    <w:name w:val="Strong1"/>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rPr>
      <w:b/>
      <w:bCs/>
      <w:caps/>
      <w:sz w:val="24"/>
      <w:szCs w:val="24"/>
      <w:bdr w:val="none" w:sz="0" w:space="0" w:color="auto"/>
      <w:vertAlign w:val="baseline"/>
    </w:rPr>
  </w:style>
  <w:style w:type="character" w:customStyle="1" w:styleId="spanprogramline">
    <w:name w:val="span_programline"/>
    <w:rPr>
      <w:b w:val="0"/>
      <w:bCs w:val="0"/>
      <w:caps/>
      <w:sz w:val="24"/>
      <w:szCs w:val="24"/>
      <w:bdr w:val="none" w:sz="0" w:space="0" w:color="auto"/>
      <w:vertAlign w:val="baseline"/>
    </w:rPr>
  </w:style>
  <w:style w:type="character" w:customStyle="1" w:styleId="spancompanynameeduc">
    <w:name w:val="span_companyname_educ"/>
    <w:rPr>
      <w:b/>
      <w:bCs/>
      <w:caps w:val="0"/>
      <w:sz w:val="24"/>
      <w:szCs w:val="24"/>
      <w:bdr w:val="none" w:sz="0" w:space="0" w:color="auto"/>
      <w:vertAlign w:val="baseline"/>
    </w:rPr>
  </w:style>
  <w:style w:type="character" w:styleId="Hyperlink">
    <w:name w:val="Hyperlink"/>
    <w:uiPriority w:val="99"/>
    <w:unhideWhenUsed/>
    <w:rsid w:val="00F94BA4"/>
    <w:rPr>
      <w:color w:val="0000FF"/>
      <w:u w:val="single"/>
    </w:rPr>
  </w:style>
  <w:style w:type="character" w:customStyle="1" w:styleId="UnresolvedMention">
    <w:name w:val="Unresolved Mention"/>
    <w:uiPriority w:val="99"/>
    <w:semiHidden/>
    <w:unhideWhenUsed/>
    <w:rsid w:val="00F94BA4"/>
    <w:rPr>
      <w:color w:val="605E5C"/>
      <w:shd w:val="clear" w:color="auto" w:fill="E1DFDD"/>
    </w:rPr>
  </w:style>
  <w:style w:type="character" w:styleId="FollowedHyperlink">
    <w:name w:val="FollowedHyperlink"/>
    <w:uiPriority w:val="99"/>
    <w:semiHidden/>
    <w:unhideWhenUsed/>
    <w:rsid w:val="00FA04AE"/>
    <w:rPr>
      <w:color w:val="800080"/>
      <w:u w:val="single"/>
    </w:rPr>
  </w:style>
  <w:style w:type="paragraph" w:styleId="ListParagraph">
    <w:name w:val="List Paragraph"/>
    <w:basedOn w:val="Normal"/>
    <w:uiPriority w:val="34"/>
    <w:qFormat/>
    <w:rsid w:val="00880656"/>
    <w:pPr>
      <w:ind w:left="720"/>
      <w:contextualSpacing/>
    </w:pPr>
  </w:style>
  <w:style w:type="paragraph" w:styleId="Header">
    <w:name w:val="header"/>
    <w:basedOn w:val="Normal"/>
    <w:link w:val="HeaderChar"/>
    <w:uiPriority w:val="99"/>
    <w:unhideWhenUsed/>
    <w:rsid w:val="00750311"/>
    <w:pPr>
      <w:tabs>
        <w:tab w:val="center" w:pos="4513"/>
        <w:tab w:val="right" w:pos="9026"/>
      </w:tabs>
      <w:spacing w:line="240" w:lineRule="auto"/>
    </w:pPr>
  </w:style>
  <w:style w:type="character" w:customStyle="1" w:styleId="HeaderChar">
    <w:name w:val="Header Char"/>
    <w:basedOn w:val="DefaultParagraphFont"/>
    <w:link w:val="Header"/>
    <w:uiPriority w:val="99"/>
    <w:rsid w:val="00750311"/>
    <w:rPr>
      <w:sz w:val="24"/>
      <w:szCs w:val="24"/>
    </w:rPr>
  </w:style>
  <w:style w:type="paragraph" w:styleId="Footer">
    <w:name w:val="footer"/>
    <w:basedOn w:val="Normal"/>
    <w:link w:val="FooterChar"/>
    <w:uiPriority w:val="99"/>
    <w:unhideWhenUsed/>
    <w:rsid w:val="00750311"/>
    <w:pPr>
      <w:tabs>
        <w:tab w:val="center" w:pos="4513"/>
        <w:tab w:val="right" w:pos="9026"/>
      </w:tabs>
      <w:spacing w:line="240" w:lineRule="auto"/>
    </w:pPr>
  </w:style>
  <w:style w:type="character" w:customStyle="1" w:styleId="FooterChar">
    <w:name w:val="Footer Char"/>
    <w:basedOn w:val="DefaultParagraphFont"/>
    <w:link w:val="Footer"/>
    <w:uiPriority w:val="99"/>
    <w:rsid w:val="00750311"/>
    <w:rPr>
      <w:sz w:val="24"/>
      <w:szCs w:val="24"/>
    </w:rPr>
  </w:style>
  <w:style w:type="paragraph" w:styleId="BalloonText">
    <w:name w:val="Balloon Text"/>
    <w:basedOn w:val="Normal"/>
    <w:link w:val="BalloonTextChar"/>
    <w:uiPriority w:val="99"/>
    <w:semiHidden/>
    <w:unhideWhenUsed/>
    <w:rsid w:val="007503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3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2862875">
      <w:bodyDiv w:val="1"/>
      <w:marLeft w:val="0"/>
      <w:marRight w:val="0"/>
      <w:marTop w:val="0"/>
      <w:marBottom w:val="0"/>
      <w:divBdr>
        <w:top w:val="none" w:sz="0" w:space="0" w:color="auto"/>
        <w:left w:val="none" w:sz="0" w:space="0" w:color="auto"/>
        <w:bottom w:val="none" w:sz="0" w:space="0" w:color="auto"/>
        <w:right w:val="none" w:sz="0" w:space="0" w:color="auto"/>
      </w:divBdr>
    </w:div>
    <w:div w:id="209644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ontaye@hot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Shontavia Buchanan</vt:lpstr>
    </vt:vector>
  </TitlesOfParts>
  <Company/>
  <LinksUpToDate>false</LinksUpToDate>
  <CharactersWithSpaces>14933</CharactersWithSpaces>
  <SharedDoc>false</SharedDoc>
  <HLinks>
    <vt:vector size="12" baseType="variant">
      <vt:variant>
        <vt:i4>458818</vt:i4>
      </vt:variant>
      <vt:variant>
        <vt:i4>3</vt:i4>
      </vt:variant>
      <vt:variant>
        <vt:i4>0</vt:i4>
      </vt:variant>
      <vt:variant>
        <vt:i4>5</vt:i4>
      </vt:variant>
      <vt:variant>
        <vt:lpwstr>https://www.linkedin.com/in/shontaviabuchanan</vt:lpwstr>
      </vt:variant>
      <vt:variant>
        <vt:lpwstr/>
      </vt:variant>
      <vt:variant>
        <vt:i4>1638458</vt:i4>
      </vt:variant>
      <vt:variant>
        <vt:i4>0</vt:i4>
      </vt:variant>
      <vt:variant>
        <vt:i4>0</vt:i4>
      </vt:variant>
      <vt:variant>
        <vt:i4>5</vt:i4>
      </vt:variant>
      <vt:variant>
        <vt:lpwstr>mailto:shontaye@hotmail.com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Shontavia Buchanan</dc:title>
  <dc:subject/>
  <dc:creator>Shontavia Buchanan</dc:creator>
  <cp:keywords/>
  <cp:lastModifiedBy>ADMIN</cp:lastModifiedBy>
  <cp:revision>19</cp:revision>
  <cp:lastPrinted>2023-08-21T02:55:00Z</cp:lastPrinted>
  <dcterms:created xsi:type="dcterms:W3CDTF">2024-02-12T21:23:00Z</dcterms:created>
  <dcterms:modified xsi:type="dcterms:W3CDTF">2024-03-18T19:28:00Z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d77871a5-a249-4176-ac16-3de881579b25</vt:lpwstr>
  </property>
  <property fmtid="{D5CDD505-2E9C-101B-9397-08002B2CF9AE}" pid="3" name="x1ye=0">
    <vt:lpwstr>+J4AAB+LCAAAAAAABAAUmsV2rFAQRT+IAW5D3N2Z4W6N5+sfb5as7tBQt6rO3r2CogIBiZjAEzwMcRSFMySEsQSL8TDGYQyVjgNY4r6F1UYAMMEZWhbG5IWbtyFkjV5BahvlHGEWi+WL4ObIxByvokJJiAwhpLyhKL9U4/JMide2JlibG1nk9TGNxSikeAQ6A2bSfMKIDM8B5Hdr7KuRHfB7IEmcLdfRsVYjHgYxoaLp9yaaPBNryKShtYvyiS0</vt:lpwstr>
  </property>
  <property fmtid="{D5CDD505-2E9C-101B-9397-08002B2CF9AE}" pid="4" name="x1ye=1">
    <vt:lpwstr>VqvxRne5mveufNuVImO1pbH95xEaX5dm1aZeeP9OxcUwdKK2+IyOt9t3Uf1FWtr8njq2KIB+20dEtqr2qZu+Zxg2TTN1AFdYjwu+2Ql1jWJJhoDmfchsvHGRW23qVmWcR6vpIThfiXTJEnbLQQ3AuIPHZkJOhtbG0CrWNPGqSIjhSwdQohM3wFJiy80/gSqp+wkS8Och6K8e9vNInP6A/JbJM26IEpp+bH4z2BRDHR4xn74g7Bdlvi1TauTD/YH</vt:lpwstr>
  </property>
  <property fmtid="{D5CDD505-2E9C-101B-9397-08002B2CF9AE}" pid="5" name="x1ye=10">
    <vt:lpwstr>QLwPb49YKYSrWahUSrzVQ7ygiWSj2ola2qv/LcuX3BSgy/jj/WSqEr6Mtm22lcK/YPdMIJ56W/FYILV4upZfApkAmeVCy8wbuswhLAUlIWY1pSPQlBkB+32r1Y2qIynqIfnbAypUwpoJDY+hikWFVjq/3O0xdHSKSxbNtyhE/57w87ZxK55wtRnP7NHd4pmHvP8T7zAGfp59WgC6JFBsmG0zssrP+KToqP/ITX9fzuTJF8o/EegMVZPsVaPHJjx</vt:lpwstr>
  </property>
  <property fmtid="{D5CDD505-2E9C-101B-9397-08002B2CF9AE}" pid="6" name="x1ye=100">
    <vt:lpwstr>b2VGsmXBRjW/STJZ5KUkv/VMi0bhjbKGTsCrnJ8ot3wnJ4CNGBile9Fx5DqLYRydt1Mp3AIKdJxa6pN0g2UCakRGa5I1ZqIWSotvnbi01XAtPxuN7Ssoliwsr67diEzbDAM+oR/HpF0eDhAM266OXKmcc6QuK0IAjSJhdYBKABR9haZMmD57Sv2EMF+2vyfUaSLRzMt4hTt/Kjfb86lq9eNVgEdult1aMmX94ooMDdDnN4votQZzz5L9xvlz8/6</vt:lpwstr>
  </property>
  <property fmtid="{D5CDD505-2E9C-101B-9397-08002B2CF9AE}" pid="7" name="x1ye=101">
    <vt:lpwstr>Kcr+2l+GSx5XbcM8I53/74g1TGn8I05OCj5YvgNzvS41H66BlduuEGwl09tA2EA261fIzHjJs/LP3vS43FxTyNC2tyguOHse+UwS1QP75cAb7greT/kQ+sISx/ho9UshNIEoacGycIAlrAkcNEcxt67norrElwl6+1SHXPJVjXVeFHM8VhZk9VbeR7Y3XZoP9jzHTV2lDPses2C3cMQ7p74tpv4QMA3T0Mvv5OPvFXbT7jVf8DToSOllwK97JuD</vt:lpwstr>
  </property>
  <property fmtid="{D5CDD505-2E9C-101B-9397-08002B2CF9AE}" pid="8" name="x1ye=102">
    <vt:lpwstr>89eU84FHEM6NBbwt22J0p0j6HRjVJdzFZraGRxD7/u0j2JoBR0I8FLpi6pN7PqTAPxhy6RzxZAC2pqmNV7Rgb2PBy2yBNz2Gv2Gnm1pXPwryTTff11wFIcDHek6ZGdbybIuJl/O5B8apsaqC8j41quzckWKt33aCFA48d3OL7CiwdHVTfsxH45if61ZVbnKRZuA8zU3kfV9piYFgA35PRNeQwAuyBflpIonJFCGRzo47jSDWH7rod0ZuJPv8Mr/</vt:lpwstr>
  </property>
  <property fmtid="{D5CDD505-2E9C-101B-9397-08002B2CF9AE}" pid="9" name="x1ye=103">
    <vt:lpwstr>fBPxhumRFktcgHwGoLf8j4CWgYU4IHMl6ofsT3JRI93tqHiOjgmn5z8IIjbETCslyV6KT4N1RJ/X3nvpfBabEjVmM1ja3rvzBOl0cDj589N1K7ZMK67x7lzzl+kUukDTX4D1l4Q3ncHP1eGhjhEUOmf356t5CzIX78hViyugnUpAFQCQAGjh9j47g5pHVFvYRekbHaB8o/fF2INDpaZ9SgkV6xjZCrEpl9zjNOiUKmzecP+34YbGFwaruSDOc8u</vt:lpwstr>
  </property>
  <property fmtid="{D5CDD505-2E9C-101B-9397-08002B2CF9AE}" pid="10" name="x1ye=104">
    <vt:lpwstr>iHiAd/wbZHChmxmuBljvFHdVzXfJMDn0AU5AIth1vv7DICRCGZaVkooQmKkG64BeO+rJqTrVo5nIYvAwCIgDjZYy/oJaeVMUtgyZ7EVQneDTrCd69BwJS6BXA2qp9/Kd2hjppiMLB+BxNT0hQ909HQL/t/Jf3uI9+ampZ9Nl8ENhLmMgX0lTV6rs9z48yDq7bznaNWwfuXYTGqoA1lK6L1oQ6NF00QdErpIy62y40xFuIni3n25dQA2XlkeaUeQ</vt:lpwstr>
  </property>
  <property fmtid="{D5CDD505-2E9C-101B-9397-08002B2CF9AE}" pid="11" name="x1ye=105">
    <vt:lpwstr>zWV9/DB6pepbE7/O1v/Np9L5sE+X7WVCuggttIVZdzpCgtgqBobOZHldR4i4Qowv992ZQq7eI6bdXn0vOWLQDjSLAJtvzjfrHEVFrBbXWvzn360A+4azTGA6q7lRKW88AsP2QvXFBKANepJWocd/pd0lYIwh9QrJN/uMcWW23k3+a5R2FbgYGEKkiTeDHklyDmB/N9vU1jOTcxss6Re8V1UJhIaEiYzjM3ezSlkqinCKMVvvLFZ5r8uk1tCqMXE</vt:lpwstr>
  </property>
  <property fmtid="{D5CDD505-2E9C-101B-9397-08002B2CF9AE}" pid="12" name="x1ye=106">
    <vt:lpwstr>n66zL/DA920W9srZkjUCKQpUu/n1xqcq0wI8BNZf3Qx0VLPD5Li0krETZVjTJM5mCWOXvUTFeO8XG45OOQucOLepabxYLaiAuZEL+2tiFCdWwPcQhvAA0AHVJPmEylMrSua0P5LmDlrBw7o3tpjUMAaaktEiJ/56UklUOuqs+kfpAWqlEoEDFnijv0cn8FHwt1pPTz/mvE2lE8xBt/cByfM7JAmMIHHnNDWTh1dD0ce9YveyKi6ShTrVQdXrjrm</vt:lpwstr>
  </property>
  <property fmtid="{D5CDD505-2E9C-101B-9397-08002B2CF9AE}" pid="13" name="x1ye=107">
    <vt:lpwstr>T6DuSEWb6lLmCQf5ECB6buaubz6z+9kQdeifqIejCMeOkP2gfEF1foexzDqkUlpZGJQ+4TEWWr592/fg8/Yz87hcjW1vtE9KArzMVTldUGGgvPLLXTJJ0mUwEFbJeFdnWLgiTElLWhjbOV5pL6okErTNfocsVAtoIFke3E/9mEM7dIR2oE5fJjuXRofWe7tyuOpunxQu/Rz3K1jVc3Qmj8Io+8MvrgqOQngM32uczGyF0nMnNz9DqIKFxLvgQRW</vt:lpwstr>
  </property>
  <property fmtid="{D5CDD505-2E9C-101B-9397-08002B2CF9AE}" pid="14" name="x1ye=108">
    <vt:lpwstr>LFd7FFtFeZYTwfzbgrQZAwfE1xOB5izo8y13FyV5KudIKEF7Q04dEUyi9avDjoDIqzm9u7+M//YmepS61eFC44fCM17EzKfH9DuQtVwh+qOAUqQGo0EQXBeBRg5o0nBGQH+Hy49OXxLIVTyqfkxd8htM5ie53wcCRr57qCT10deVwLTEBuRwxAuq+3gSzGQ1GYivS5B8Lno7Tkm83jyhQHJ2P3E4FJ84yHc75kFUMmt1ie/E05sCka7e1+p4slL</vt:lpwstr>
  </property>
  <property fmtid="{D5CDD505-2E9C-101B-9397-08002B2CF9AE}" pid="15" name="x1ye=109">
    <vt:lpwstr>oBskjDQNkJeB/VKr+5p6iRH6lsFQx0hrG7m9gsh/g4FY9XZ0v5rkcwfUNlTTaqodMNs6mLsNoVZSrCdplM5SvhOVtOkVWC3hQUQ5FZ2sttOVT1yxW9jhkExloAu7175ILbU370Zt8RuSCkcY6xnTW3YBjYT9SSK7RVeOyCVRdbPvI803K6UYAYsd/cudT+s0u69OdlGcgVKXNEffMoJouCwMAoCswGJ5hSTHsSftXcXF5yCTE+7a0vU18giIJb1</vt:lpwstr>
  </property>
  <property fmtid="{D5CDD505-2E9C-101B-9397-08002B2CF9AE}" pid="16" name="x1ye=11">
    <vt:lpwstr>kLpkPagx5XIuI2Nb1Xsg/lujOaZ3YkxjlE1yJcbfYwVh4FaliRAOhCWv4SWxLkiiPcK3ZU5RWAkdan8dkUVcVVqf9el04r2RoRYHGOKB8EtBPIIX+6FEuDn1LljYU7yc8KrR6TlohTrCuJ+O/qtRFKSl35uWJl3MGtaJ/w9eJ/9UcWvJG0JU7vUlxuJ6Lv+212DWUQ1l81EGkHyi3N2fwSj6qpVvIcgCnEBxJ3u9rfFprGRXN+EkrFeb2iSSDUW</vt:lpwstr>
  </property>
  <property fmtid="{D5CDD505-2E9C-101B-9397-08002B2CF9AE}" pid="17" name="x1ye=110">
    <vt:lpwstr>nJkBc8HxR+U1g1A1MrkZBAwNNj2APq7WSUyZnI250kFgwwEMniSU3YKyZ8U+M33E1L9JYGxHYR+VRcZUvdIr6H2JWm3hvyEXLFIdQbYS6VG0nTd9bs5hYfygwVvr9PAIbmjtKS/qE89cfiK53NjYBYISQER0gcvpD6dtVPyBt6FOiCn8yfTiNiNKtqAxbQSM2oEgK+sFxyuUynla4RvHddP/yiq41t6sJXWbBiTiBJkN2IDEIiCp7RX75O81Yvs</vt:lpwstr>
  </property>
  <property fmtid="{D5CDD505-2E9C-101B-9397-08002B2CF9AE}" pid="18" name="x1ye=111">
    <vt:lpwstr>xBHcRHusytA7EVnC4B70X2gm9OVAIscGa06BNhVEKW81naPYH8R96dIX6i66Rs0jkbQcYpbf4iNTWSIJA4DWa5f3eQkQSrpDftDf77APb15N6bCOOhnfFrCSQII93yGro4bFuY/NcSTfUy5m9AXNndiLiI/WSkC9wIX4nP6wDgDqAldo1cebWLiLKTCR8kqmDHm4oePKJWy9u9HX9IMVsjql/CmMFCU+nPV6y2oxH6k5ElPQuhUbMRH9ujAt1Gg</vt:lpwstr>
  </property>
  <property fmtid="{D5CDD505-2E9C-101B-9397-08002B2CF9AE}" pid="19" name="x1ye=112">
    <vt:lpwstr>Gkp8bt46AN153KqcwehYEn45aoDqeVpXft8JV/XlY4sI9wd7314ZRFDbdv8Nofp7Oz0FxR6oTq4yEFRrhwroMC1VNMPkFN3bzLwyg9tkr3djHuZvmlYjQhXa1H8G9I1QgUYtI5pG5mt7zt+uXyjtKisDCMjaxNFdVkdHNV0R1Tp2Kyddj5PHP5uhU1unhTEWazo8P7ywPPdHZJzY9RBM4plUOMAcXmz2rAblmw8FK6vii6rVTu3tGX/4BJQsCWt</vt:lpwstr>
  </property>
  <property fmtid="{D5CDD505-2E9C-101B-9397-08002B2CF9AE}" pid="20" name="x1ye=113">
    <vt:lpwstr>r1YmCT+0L3A98fr8qKq9UDS7YGrFdeeCra4YV+EWZnO2AzXKTvXW/spwch+YFwwQ1V7aJ2Ykwh3b3a2UeZgu6dGrVxIJzS/QUw5eW306VwHT6JJJPUHw5GT2WfOV/Yv3qeZFdZAFeIuvrqbDz2pniYR1wXVEAuTYuHfWnrcv5d9cu8+vRkxR26ROXXEj+vaPL+QYZn+trJ7F3zqWWxbcvJNOU3dOKrKZP5H8iJJbRkA0Nl4H4RxyP1zSIQ1p1Hm</vt:lpwstr>
  </property>
  <property fmtid="{D5CDD505-2E9C-101B-9397-08002B2CF9AE}" pid="21" name="x1ye=114">
    <vt:lpwstr>TVMK7yAMFLHts3QJfB2ghEXzULKaCNzaiiIiR8ovt2jxT8Mvm95oW9xa8E5Pn195T7I6imHFS+y9qw1OlgPhs79OaGmviZ1n12nUcCxKlWlPBFcTMoGF8vsm13bP0602bl+aPjA7GLXymoHF6iCX4zLeG1bxp3pWhAIPLKpJzpISR2lXRyoc+1LzKXFh6gweFkkxfG72aabDnLdj2U6zalbkltBxyaeoNFLcxkCrt7E9k71sdx1sK3Jvvox3fN5</vt:lpwstr>
  </property>
  <property fmtid="{D5CDD505-2E9C-101B-9397-08002B2CF9AE}" pid="22" name="x1ye=115">
    <vt:lpwstr>AnGJxUeqtyEjPoKSBCNk5+YqaE4iz/CSxPgaRdfeX0zTK38hrSEgvvpHKjhlPA8Duvg3XgVeWAPD4qiMONRvUwebDwAxw3vgWK9eoW7clWbQsNBW8yyDTPcXnqzZI8gIxFwkCFvOCGy49cj2b38QPoF9zAk3ZM4odZx+iv7/KRKtI6SaJQSjBnKvzMWYGW5VMuB5xbAoQTX9gwR0Za1T8hkPytVMyDaliCJfqEZsKzM7lcjjQBY4xmUU3DD372p</vt:lpwstr>
  </property>
  <property fmtid="{D5CDD505-2E9C-101B-9397-08002B2CF9AE}" pid="23" name="x1ye=116">
    <vt:lpwstr>tTz/Er+zcHkzHvAH3F4/aC4q4paCkXFHZhs8xwEcCWQh+6nk/txboj6hb9Fy6JnqmaVhM0EX2fDsskgzVpPlNLE4Wm/jgxZ8m4fo54f1+WU5TiiVgSRXwkudLOStqHKOtCBCmk2fwJE6KOUQrXPEeUCN/ShlbHmS39PDIToyxVUeqH1SLmgE5uFbD7S/rCVMJ5zHHZL6IBBmThExufk9Brsgr60p+2cZu1KSHDTcj+iO8P0xKh+/JoB2abU+Etd</vt:lpwstr>
  </property>
  <property fmtid="{D5CDD505-2E9C-101B-9397-08002B2CF9AE}" pid="24" name="x1ye=117">
    <vt:lpwstr>WcPODdld4WnhSiCq7EcSrUVwQPJbgZsHkpcXipQ8vxOe4LAaK3XO5HacuGGeuBIJhftNXtJFM9+2zWVsAtvkO9tnlG8UiWG3bXx9/cJ3DkKHeforA3BWT5KxnXIEI4dHvo6JMh9m16AqTJbL0T74uP5Ptm63fXC/n6TE3vxa8GHG+mCL2bCVITlqoifRaQiFZGLIE+0BRjyfpYU35aJZOz50GlXjjHYgN0er2/UD25OPBnKyFY1AUPVdr57/Zg5</vt:lpwstr>
  </property>
  <property fmtid="{D5CDD505-2E9C-101B-9397-08002B2CF9AE}" pid="25" name="x1ye=118">
    <vt:lpwstr>8+krXZICKY7SaiUZYjyrtQ3q9FYDUMEeEqR7+Alme4Hp3/bazj2+xGRypftK3jHXC66wH3A2glA5oYqqZMUxalJV/b+CKguKd5Gtb5vH1WgPs424060XatDSgd64h59W2IK8srNXGjbx/jydtvHM/neKHwjlun5gxRbKh7nqW1WJRZhllLapnSie1evKOius4/38p2+U8aY5KowK0bXtK2oJJNVTNvb2uB2zkW+lhzifHqTJiHJEqd6nj6M8SPS</vt:lpwstr>
  </property>
  <property fmtid="{D5CDD505-2E9C-101B-9397-08002B2CF9AE}" pid="26" name="x1ye=119">
    <vt:lpwstr>/UUc6gsSlt+bB2cJZ49RN1oPYxFhBA042j+hzLdfezVEDffM+zRr2sc4FvzNztVC6ucmaJZUgzMCHHt81H7KFCyAWRnfcAFtCWCp93ZqjRIoAzd6F2yGsINgZeSM82/KzEWqiN3GqWnL4JD8V9AEhjctfye+xns8l4uA/s6SpMiL6cR/306hGP6fGQSoCPj3W17QHitX8xIDu3jiXdlql7kD72fHtago45lEZANdF6n6WOJm4Ruy2YwOxgYgYLE</vt:lpwstr>
  </property>
  <property fmtid="{D5CDD505-2E9C-101B-9397-08002B2CF9AE}" pid="27" name="x1ye=12">
    <vt:lpwstr>o5eoT7DUUMLBPte9qm2cRWpcNN6tb47T0aBf9f4t1OqD73UmYpyk8X4b70Tr+b+I+w1omz5bRnbR/nwolgxnapRILoC99M0nXFMHkHTNnIdS+ucAtsz+ziCcQMjcy1I2E+ID1XQUn2uUPOgS3RnTSM9mfvEjlxJEQnj4x0yBF9a5K8u452uz2tICThRnyui7vZ1+UvHuAkPpOlKNO8OKtBW6BuRenxD42cKkBikAQ6q6ZPHKz1Ve3a9/7M8tWLZ</vt:lpwstr>
  </property>
  <property fmtid="{D5CDD505-2E9C-101B-9397-08002B2CF9AE}" pid="28" name="x1ye=120">
    <vt:lpwstr>vNdijMf30tzNZHU13fOoHd9J6Gn4Y/41VXX+ajR9P/PS+dF1j5Iocx/RMKwAjo59ccRfEl+e/BaOdilIB6ktfPisdWSiixWmuBU1iECX7cbi2Zt1Yryb0EcYVYfldCoX4dUpuBpeu1W+LGTfaK+PzIORWlfCXmNajx1g55k6lFZqJDCbEi49E26pGOdMiDtp2Kn15LfBOSE9wuhZYs9E+KwY8uUC8FZcx/ix4BdKyljbG7KXtq9yqGC/WEKBPx8</vt:lpwstr>
  </property>
  <property fmtid="{D5CDD505-2E9C-101B-9397-08002B2CF9AE}" pid="29" name="x1ye=121">
    <vt:lpwstr>0+9sZV06/gmd09Pee7YjK5detD4soEwzs3qLHNY9ubjVkbwujNi4HUU3G1jDk4x1DAa1sQZQ3mDF/vr0uVR1hjTPuLN9jvga2LUzx25IPqqR8MUEZNPE0WF9bDRyN6C2slR/rlRqdfvLTXTSJddURjh08zGMyjKGgXplKDydmKaGFqDxj7vcJYygDBUNGDBSBpkIPT7WR93sJW3lDEXRurOWW6ZiO58tEnpoj/smObIwsZ9c3gPjF3UEvfnejoN</vt:lpwstr>
  </property>
  <property fmtid="{D5CDD505-2E9C-101B-9397-08002B2CF9AE}" pid="30" name="x1ye=122">
    <vt:lpwstr>w+/bKVVOtoztwdP10wSHJ6Uz1NVZo+S+GznjT0GVob8WYVcU0lGBNfJ4XctGER11ASsfkPq8eccRIVUz+CXc5bpCF7ldbT4DIWFzf0bial5ZtXheD8CnE81Wjw5wXxBXTNsLn7pZs+Iiz2GdcG050bxac81Y9oIj85TCAPYIJBpj5bQlUD2gIc8dnATxgvvUHZDDHxL4x++W1gDyeR08OX+zBphMYY0bICkxFMlvGey1r0zllaXwc/zNCUNXnG1</vt:lpwstr>
  </property>
  <property fmtid="{D5CDD505-2E9C-101B-9397-08002B2CF9AE}" pid="31" name="x1ye=123">
    <vt:lpwstr>HqGwVbRyHs8i7yvMdP42oXLMWfax6YWCOxesxZ9Kv7bcxpybm976b3Gd5dRL1bZ89Iot7GRPQiCvpnFV324aebeIVYDpBluNRnEZEiyjjK0VAEJArHKfaPIsxOJBDVZEGDVZx2+hWzrcZimPxI+BAJyMlsszuJ563a8BtpOExTSwcvwz3Xzs+OoUOPuXa7oA+IEMR5KBXkaZS4wkxPl0QFFJz8W7eiYTm2ty1axNc3EzXJ5W3+75HwvPhE5Y5xE</vt:lpwstr>
  </property>
  <property fmtid="{D5CDD505-2E9C-101B-9397-08002B2CF9AE}" pid="32" name="x1ye=124">
    <vt:lpwstr>jyjI5N18exgMdrp69kQWRJQtActNSS06RqY4hs5euQjN1iN4jBE2yWgTciKjASUMOIieHGkt3pGVT/eNwCRDQ9CwVckUAtdLtEfetMiOTnNZ/sp8hfqVzWF9DpT76hZkXszEV7HIk4izI+S04AKAEDKvbUdAMXuxPlEW7TqVQuhw4DKOao7zS6bwUnAiJ3GiOoF4ha9wbzlB0GcgNMZ3v6sETE5ifGRJDR6CsTnJIsWnsxErfBAgv/FCm11mhYz</vt:lpwstr>
  </property>
  <property fmtid="{D5CDD505-2E9C-101B-9397-08002B2CF9AE}" pid="33" name="x1ye=125">
    <vt:lpwstr>CDjSp5YffUBspnBTtrx6sB5zIqjKj5MQcOBcslTsOOj3e+bP50jxSXC3EQtsoF/zjOadzIUOtZQhYDXEunBFxKtFlcVMj0hnJyfaxap44myuSifjza7iXczOnxPN631tgod8Y7LnHvttvoNx0Tl+3vDZwWgQyg0fH7sR/Zr3HLFtS0eWc/hiYdldMXiSIu7wYI55vefjEPi9pvQqVk6HiYgwWq+RO+wYWYLTy5NNDG+AkeGDTj0CpFQ/HxL4hzw</vt:lpwstr>
  </property>
  <property fmtid="{D5CDD505-2E9C-101B-9397-08002B2CF9AE}" pid="34" name="x1ye=126">
    <vt:lpwstr>Y+Aoirv99l1Z6wAAwHs4jFWlDajl/Qbs9knDPESqROrjxnyujQKom4FMduh+qOd7SEPOxAQ7E++eSYQNbiJDP2b0HxOvEB9ks7RhqDextnuUnT8uXpS3s6fWTQKDfKlInyc9Yi+EemRQP93acWoOFrovp7KWGuQbowHwD/0uTqUbgGt0GAL/dkcxDO6E15HDUJ7XkHkBsgkl4l9pKA6PWYvB65Ee8wd7XmCQO2cpIi0FOfNlhQG8UVNzFQg4OZe</vt:lpwstr>
  </property>
  <property fmtid="{D5CDD505-2E9C-101B-9397-08002B2CF9AE}" pid="35" name="x1ye=127">
    <vt:lpwstr>c9boX7ENgzP7iqica4AqNUOnt9HKDdOVZFClVL/usVK5r6wr4DUx506Wt77VSe2YZ9A6KjRcbnNRi5ngFV4G9t13mOehdJu++PzYrqYOdMSrbnBjkSJ5zIwwt3J8BT8us610STdsl173GXkjwv6LfevAb6z50HndLliot5Z237w0HbKs0aTo0dOrtWt66yy1B8cRcg6qUbd42x4RzHdFaDwTIGth0fGuhJvWJO7qE/DTHZCnGpG+utxFfQWuIEF</vt:lpwstr>
  </property>
  <property fmtid="{D5CDD505-2E9C-101B-9397-08002B2CF9AE}" pid="36" name="x1ye=128">
    <vt:lpwstr>Lot0SHXRZB2auFrlxCXSWghEtD114WDe02XI7v52YWEobFvECb44Y2JX5Fyi2y9G5xnLb7ElqgQbwiw3T3DTxw78urlvVgR+SOGZT3dHB3s9BNRU0AvEbZMraOjYXgnVDEAZczIYsOqLz60r4iC6ZO8EpbAAzN4FHorKrMKzWghmu1qKHTRyfvrMGK0+u/awnDkfP/XlswAt5WLoWV3tSYxanPejHWcNVUa/bYxZpObgAKRDCsTTD7v9Mh+DrTK</vt:lpwstr>
  </property>
  <property fmtid="{D5CDD505-2E9C-101B-9397-08002B2CF9AE}" pid="37" name="x1ye=129">
    <vt:lpwstr>h7AKwhWvMRxxwE1oyD+SD/Fi2surO1Puiu71kSGq9iEP0YSfq7dweFnbq89tOSFAiutPpvkSslgEW9GeXbXisG9wj2PbrU7SNJs/bgUAWAoU8OgPCP66fwLgapMR1s58TghtfdpHjFU4x3XulpmTdzUTISLEwGw3HPYatS2m9GDWoTV7D7FlJUiPrzD/wGhpv02V/by4vGef3+wUN0aa1uje62qJl4uk3HTgUHe+f3S06LP17fziLbJx0094mst</vt:lpwstr>
  </property>
  <property fmtid="{D5CDD505-2E9C-101B-9397-08002B2CF9AE}" pid="38" name="x1ye=13">
    <vt:lpwstr>Pil8ueSJHinIsDVOGu2zMG+dAUdwQdteTqpDyVxtn5wxR3TF/rGQwe/UyqW3/EaSaFHFWuvzPnM6oEmBJn8oXmOBY2xJQSFMpK+NagTxT5ugPogwcH249ikvi1l74YyLoTv6YlJxemaKaoO3cmqyHeVq63V3y0beIrsH1WwLc3Ay5YiHhO9eovTij7vLP3dkrjGXD5pcSO4MEMrjmH4dIaUeGnEvhSvfbeFt1OndXnYE98coHDOQU3ULUHeE3Zn</vt:lpwstr>
  </property>
  <property fmtid="{D5CDD505-2E9C-101B-9397-08002B2CF9AE}" pid="39" name="x1ye=130">
    <vt:lpwstr>EtgMpW0o3MaDZ21m2X6R6MY5unstPXb5JvJXxXhFpJL5Pms1E9gKBSt2dQo6fN9cOLTrwXv5+lzr+jnPAtMdRHG19LLzKEGYhSkNhOTjxD9gpjYbjheEkwxi3xOwYDwFVLa7kKQx2nZ0tcnUw+WSbi7RURTH6h6MGKyeLdkXdz+bVwmyM6MRSbOQ7eTBy/tkzOKfjFjh9dOIyanKYLJRUNc+rpGSF5lfh2rBEDdp9NnGzU5nfeeLq08ywPRybyf</vt:lpwstr>
  </property>
  <property fmtid="{D5CDD505-2E9C-101B-9397-08002B2CF9AE}" pid="40" name="x1ye=131">
    <vt:lpwstr>vpzzpuLR/qK/lKSjaz66uDmg7ZO/tRcVBxp7nmAQgqp5jaU0OStfZLSbpu7D9tx7Hy/7ss9/CQmtTnNl0PM5mQskA+J9vyFYa7tIg5FNhR/jnhxhc0UftCtHI2h1czOc18PKbFN/rRPQNXhd3Vc+PNJw8rIHaHR4WYbARAuYLfz5QeGFtjI+86hom6meM0Z7mjDD0PUJfXNrKsfJA0hSRJna0SZGayhY3OhHVPjQtXCR3IgKn60ScAK7seVWXnP</vt:lpwstr>
  </property>
  <property fmtid="{D5CDD505-2E9C-101B-9397-08002B2CF9AE}" pid="41" name="x1ye=132">
    <vt:lpwstr>HxM3KSbheObvnOUfKiwcu5raddytCpAJMkOHKiqszFBzouFmB0BBnuDLMtTPegMNap9MaD9kw0oyM+RTBZOWYH7aqVCnRORKRTye67Vp7il3N+zrc7BthnaBNpa523LAfitEgKHyKnY+LIsgBkfglq5P0JdGC285UnoQCiaIYZ7TqmjGFhxM8MufMAA8Jk1Te2QKSYhkvgnIAVbGbxdE5er26eWdZPaHs+LvWPVg1JWITbabcYv3h9X6oQESLrC</vt:lpwstr>
  </property>
  <property fmtid="{D5CDD505-2E9C-101B-9397-08002B2CF9AE}" pid="42" name="x1ye=133">
    <vt:lpwstr>P79fYobQnSMVuvKAap4j9RjPgEn6tkDZWg8Wex9/CkFj2Ey/0CWLP+qyiJ/Yf+k6bLs4Hh4KcXoqrpbL+vq/NY9MdIePtWOwXpLWffasVM3U+zsH2Rzq6+HfzSc7ZMY9D8E9Y3O4mCo6DR+qq++aEp4Trf5FIFM6p9LpFjB21eOxXWHxb3hir3ontIWotAfLuqi/0qiG2Iy/LGb8rCoZJgUb54+axfv/r6CySpVWCMLogBrgN/gHu7j3DXRtf/e</vt:lpwstr>
  </property>
  <property fmtid="{D5CDD505-2E9C-101B-9397-08002B2CF9AE}" pid="43" name="x1ye=134">
    <vt:lpwstr>v7VgBBZX15TkRVgiMNI7zp1Xu4W73L6x8JGxq3qZDr98uXa+7JTclJt3e5Ej9EbsTEk4ZQlbhoFyCy+WDEw51KEDvWRtQQvfT426cXVJbU8mJ2HnPlOufxPE2Mc2jVjY9T4wGvgvAAcr4EPOG5iIIIp4jZnRuSW7fs8U/Mw+93PwEOIj2MGvVXx4WkXtxGxFoiyoD6K09eBlevRv3QpAHDPFHyT7QXXyiRmsD6/pwp0gHJ52l+0JAcTMaCz5U1D</vt:lpwstr>
  </property>
  <property fmtid="{D5CDD505-2E9C-101B-9397-08002B2CF9AE}" pid="44" name="x1ye=135">
    <vt:lpwstr>Mbvrld8BlZvAL4epPYEUp1by78+CfCpqCJcgaTCJN5DTjimyQPqnmlmRRZsCzCTFg4jK1O+sewjHKqC8CBqAo6Z5kgtkfSawn/FhUSxgOnz0lU74Odrsf+B85pYMhWcu4Ymc7lIhDyj+4BeFV/wnkrUKNBRseq7WAwlSAXehLLsw0u//jbxNKO7cCbpXc+3fU3tL2fPmlB5WhBPoMC0uYp8vUAtQbK24YMGjS/cUSfvy0zMxQl9+TSb3yrzQPEX</vt:lpwstr>
  </property>
  <property fmtid="{D5CDD505-2E9C-101B-9397-08002B2CF9AE}" pid="45" name="x1ye=136">
    <vt:lpwstr>jjN6nqkuv25whdFr4wezGMjM8SwanpMbCNdH4Bp7RJCox/fk6yUb7tkY+mCjJSMfMm/RkcqbNFSot0wbINR52hz1+2ZPcYSMn7BrLeS1Lp/vu7RORB3mOjudmgUNwCpS4UYnyko+TMmF6JdCs0HEn2We1JNzKzdhidYSFqdoGqsVWcP7kSulGnIW2usgzbT+y5ovMwfMuTHVK3cLCbrLbis2bqWre0cSwfdpIlwGJS0CHnWnZ3eo02pQrOiLQM9</vt:lpwstr>
  </property>
  <property fmtid="{D5CDD505-2E9C-101B-9397-08002B2CF9AE}" pid="46" name="x1ye=137">
    <vt:lpwstr>D+mCvtrIzvCswX49thsffQk4MZ9WDdhK/EbJ3cCCqvXPiRKv5SzUvMaOWqTUXFPntlZI5CiSXBnPj1hlosbp+0kwJxNksP/L0RapADRyyLg/EhsOh7/D5Vxwh1oDMlOSSo3i8Gau0AwPAMNDLV/fd+0PodRDML+yf4U+kPLD51H1edd0TH0grjLx4ds7ksyQblieeEBJakEl2x7VtAeZ6yWrcwErmmGzwXoMnSiutP1Ybqw0O9HMceQRzEjsfrx</vt:lpwstr>
  </property>
  <property fmtid="{D5CDD505-2E9C-101B-9397-08002B2CF9AE}" pid="47" name="x1ye=138">
    <vt:lpwstr>b6hRRmofp7TruVY8EhrK0AvD4wH2oM83p1AUajWwkwUfC6tIWfSfIFK5vOq0m677MT+gqG0QOi45ER8rqVYkr3kSAYjTy9fnhM65juR8YT0JIETh3ZOY/fR8C5V8Vqayidig0DxvxRqsOi5vzn3pajktrw979vuY5SSMlw+JFUvnzc0dkbwL/Y8wuB9OnMX0JsBAAlswfsvpkN6YFcHkvOtr61YkP0JE6WX4dfG0WVaPWM98xLheh+e8fiHoFYJ</vt:lpwstr>
  </property>
  <property fmtid="{D5CDD505-2E9C-101B-9397-08002B2CF9AE}" pid="48" name="x1ye=139">
    <vt:lpwstr>VOzKdEKQdgByvnCDN5sdVKTUxaGABNTkA2DaGcwQi4YN5z5VXgIiN26193egAXPzvo8ZRWAMvmBU3KnlZAOiDG2dJtLZl0QgypEAy2jjIu6QOjDIlzJmS7Fhw/ScOPa+SzoR/DbLv8YvuKAk5mojiWcFxvZkHxbIQLjJPL2AXgiAFFodOMp6Ynhr78U76JKLr1edRouXBOi/jDGp4CwpmWZrZOJsNjq8LRcoKYWRZzrK5+8WmxvsjfladGK7jWd</vt:lpwstr>
  </property>
  <property fmtid="{D5CDD505-2E9C-101B-9397-08002B2CF9AE}" pid="49" name="x1ye=14">
    <vt:lpwstr>OF/0kRyN/ldl6t3stqAJHR8d6N9WuJ5VBJ6+9pBjKKv726XZ99KORtMa0gGrN++EpzBnn0awW/3OrTw5v1eD29Vi5elh4XIWofYBKtOc8TKz/PGPXNHtOYy2iDTmYd1WlMv5YZrlMR4RLdPWHk53eaoq1+cpw+wQ0Nlfo25TNcC5U+velaW4oEgCBwiENwU9mscHgIv0O8pfCqY3U4ThgNXbJJpGdLTfhVm6sArSeFz02f2AnrTNKnct/Q420ay</vt:lpwstr>
  </property>
  <property fmtid="{D5CDD505-2E9C-101B-9397-08002B2CF9AE}" pid="50" name="x1ye=140">
    <vt:lpwstr>OYFhQZYjUKKNrJsDiYz+TH2WFaANQdk7sOXnnQAuJsSqXB0ha6S4jhSPwlUOZFg9jEMJMQmvcghvyI+3fKZm7EJsOhMDWg7PUR+d0/hsw+WakUUFZ6/hZ7O/fmrwdyDQbKuCW7LFLmFEpsMnZTm5E9BuOSX2xTjZ190XsKqqoXZCfLsDZLkzcZgdJqxOITjewpWcNUMHLkSpuBTFHwt4nBzU5o/60zhESdKdqWGM+1gzLaYv5reqMQIImA0k1IY</vt:lpwstr>
  </property>
  <property fmtid="{D5CDD505-2E9C-101B-9397-08002B2CF9AE}" pid="51" name="x1ye=141">
    <vt:lpwstr>Y00Fx3n8qwO986FrRhJlNLX2WfBPxroL0FBPcrdsWVVCOvVJvNILm1E3H/mOWlxnxdz9khD/FgrbAoqsSxyAVSCcyxbIS366AZH6piDWA0QLsOG3+at1VFTzlaOElR0JJ5JQQ1TxWnB+dwIGzX9mG3gvXA3DG8HvTM1aVR1bz3Dha+Fp84fCYbAtLQ/eqBvhGS4LjKGTu/lDH2jf0kkfBhCCxdo2cQaiPkGCXDbbgjjvzxE3B3AHye9Tkivc67B</vt:lpwstr>
  </property>
  <property fmtid="{D5CDD505-2E9C-101B-9397-08002B2CF9AE}" pid="52" name="x1ye=142">
    <vt:lpwstr>Y68Mv42hHxcfEvbJonUBlKvvbSI7Gc7N14+zrfL4/q0w+aaioN110nBRhe+CDOhKwWFcYSCTy8z237pDxI8jIuFjC2mE4mzO0VD9vi6Nf6cM/oGyPV+OXgwOdJtxkYeyx5kfQRDcmnpcAkemZCOeRxo/6udarbcSWCHELqraS7Od22ZteYCTf14H4HAWaJQyY6YZ1SkDoeA/bQyLQrCj1/+/JFLmDLXBh79frS3dHSPmtNBgD2c4FrhfGRx/Tlk</vt:lpwstr>
  </property>
  <property fmtid="{D5CDD505-2E9C-101B-9397-08002B2CF9AE}" pid="53" name="x1ye=143">
    <vt:lpwstr>ElFs1R3fECPPeo3yOCuXJHvLf4+9D6bjTtxxiYxvCd+s6RMt4JjG0LYWjTVwRgF+25OTlJqKYMZL50New1ir1UBWef6LOHmU561mIfp+SGg4Lt9CltPm7/dhhUeXJ7tB3AOTle371uUWY7T4VUhCAldD1FFBUtH0cs2fnqiAh7CIiQcBThIy9GeUMRwYIz0/i7qH9MaNEI2tdbR5B2KmXpaPzvYRWL1ewK8G6W0RQTj9jUsF773YqXDzfjlnvPu</vt:lpwstr>
  </property>
  <property fmtid="{D5CDD505-2E9C-101B-9397-08002B2CF9AE}" pid="54" name="x1ye=144">
    <vt:lpwstr>4DldyJxYNCTOiQgeiuzwxjTU9vhoNBu6SL0pqEpHEVNvTDGsYMIDh4r6Bg691yi5dSORsllrKqMaOvS3A+4z/4ADOy3fH32laxre7doG+gpcZyxlv5Lm4m+F5po3bkcuNJlLtVUdVfrudw4Dbz8d+nBvyRS80pf7iU7WL2lMHI+ZQ/nBqY5YrdC85XhNX1A40t3ImmOU8CnLsjHn4sHE0t3/ERXlljjB2LkNelNLNsfzEIHLol7tQXZ0fW/Go1a</vt:lpwstr>
  </property>
  <property fmtid="{D5CDD505-2E9C-101B-9397-08002B2CF9AE}" pid="55" name="x1ye=145">
    <vt:lpwstr>f4WdLS8UJeMscoVvzzfWIiQJGU26lYFMqi+XldnxnPJzAHOx0lNR9H6gUoruoqpJUPbCe2dY+cmH0kqlpMy471rZ+ESVpPQ8O+9XweLSbJyHmZ/mxgMRNFS/aAUbVokdF9oK2VNhDTaF/NvNvTNb8zTTAdmZ/tL802lSstW32YPF5oRCvRmKYVAXzLcPJIVuQcQa/kC090iP53WDUZjrhJZW/Y4o/DynQlP5xKhzmFST3fNBLxpP1gyekqSvdf6</vt:lpwstr>
  </property>
  <property fmtid="{D5CDD505-2E9C-101B-9397-08002B2CF9AE}" pid="56" name="x1ye=146">
    <vt:lpwstr>WQYVzzzVxvS1sMFRwbPt/PopLxR8wUrBYhFzkYV8SXPQpR5mAf1iNit7qpXOfch0rGhSS08H7En8KvdNKs3TQjRmARyB2tPV8D7+ciSN7WGgMwiWiWPDpdSYvZOltZu4ZFh2Zmjo4EAPiakcu9kgHIz2vAQS7Pq4RLiS9r2t/WyujjNPoR8qsvc6FJz8AyntqfJyrc5cvAYcQtgxrCaI2H1l7y8WPzBDGqrOg8MCOGSFZ/Dn7bLQbK9VAjyy9jx</vt:lpwstr>
  </property>
  <property fmtid="{D5CDD505-2E9C-101B-9397-08002B2CF9AE}" pid="57" name="x1ye=147">
    <vt:lpwstr>JN7slWypNd7hrgNGWLlmhpNfVDwG8LSBiaBpVbh3bM44DyFi8VF4r2S/PalErvfera3nyJtEzA1gBWbMynhw5pZpO34QT3wxr1cTYX3dbvj8+WAw170lCShOKVxx03xYaQtysoUFBcKu+j6agskKBYHlqzALWNc3K1FggfGiyM+HGR2EsICMhioir2Vv5giQQlvuRoxv++O2tnKtuYnLcOYXzTOknSmHmwpdgvGiFLFisuMDfqc/DZwCGb6kNJ+</vt:lpwstr>
  </property>
  <property fmtid="{D5CDD505-2E9C-101B-9397-08002B2CF9AE}" pid="58" name="x1ye=148">
    <vt:lpwstr>DEBuQgznZCj3IhqWUE6xzvOdnnTmnX51VytaE4K8ejmZCtt1BhtLIZFhQG4TnnlNCuAh1WJqU8GQX2IirHUrB0ekeJn71K+JW+De0hWtjMKSpm8/83DfAiqlRbcDzmJU7ynw2nKMxhd8D4tm80EjGNhXLj6DSBN1kIe+gysYQ490EkCW8Hm9NPwt58Z1gO4Gsx0iVk34bvNYMet/QVeb7mDpKETyq+2DNm32TJM1TsdiMxozihe/xrj6hpJqd/x</vt:lpwstr>
  </property>
  <property fmtid="{D5CDD505-2E9C-101B-9397-08002B2CF9AE}" pid="59" name="x1ye=149">
    <vt:lpwstr>LBZDUFx/OhD2gxyh/TnUnFrZVlh/ncXPos/FOf09h9p0KODN4RqHangHsUZOUcbhse25R+3voU7ievqCzjNaqjbJRwFo0I8qydPbpDMACJyjf2xZ49OI0cUcKAIsF+cS5GGazgfFnjhstEKjjfwDwp7vtNC899uYAv0G6roq7otv8DHpgDfT5VbCq1MuEXrpIUkpmpqCtXH2PcxzGUsVizij8aOkq+rkfRNkr8f0lYqzgHgmz5ZsUZf/BdRo/YU</vt:lpwstr>
  </property>
  <property fmtid="{D5CDD505-2E9C-101B-9397-08002B2CF9AE}" pid="60" name="x1ye=15">
    <vt:lpwstr>SCFRdY93uQmKWnGXwbawP04PBIEphavmjuMWAVRaX/LXAVUiIuWPEXV6Wl8bNr7QPyoE+s1gTCaNVPM8RrX5iCbdQWdoSJ+ObwPMMkbWU6//ojrDzINOG8S03WpVS2GB/QYg6QB2sGE23EQpJSCccAlGhMoE/kkfyln8Jti8mktF1f/jR6U5X5SFp8PLHaDr4UoWOQiohscBxM0FTC5m9cNz3ZWIOL20CJTKI2kxxa+z2v8wZCoZmNDo8n9yECM</vt:lpwstr>
  </property>
  <property fmtid="{D5CDD505-2E9C-101B-9397-08002B2CF9AE}" pid="61" name="x1ye=150">
    <vt:lpwstr>DSA6y/P6opTSp5vIBUvaWKQ2AuhLDK9ezCNkLqb/sFdbafqSzAU/bBI5bc9RPJwC1bjEhUdISk6oHNAduwzxwddrfjuLpwD34ToOJ8bTbMOEO9qP3z/RnuGsSugk+zihRirBcxT+DYr92H8fHY0RfgEkA/adaHCujSm2kaRrctCtVC2jPSRlI0BNCuQ81zSplzwV9uNV2bMSo4Bd8xsFkahrEfTZe2+FwXSLZOO1q4k1wJX7s1h63e3DxGAtbVS</vt:lpwstr>
  </property>
  <property fmtid="{D5CDD505-2E9C-101B-9397-08002B2CF9AE}" pid="62" name="x1ye=151">
    <vt:lpwstr>Ejl/Dct4hKVUA/VGBBSSbtQUrjbMombT9J3XIxf1zXwUAW2LFkul3HvBg39zd6hI0+3rNBN0NlhdkoRsXlrb5a35l3GtAId5jWbyWCJNXlp3AxiZHemuGAB8UQExkD8oKhhQldamllGhA8ukFfjiV5G0IE2/XB48pl2/a02HS6a1W8IRSfeCZpD4QWasT2VhpQ+Ur/XYUXhfJIpqHs7qsGJgr4XdZjSfXvQjUIYITUz+HYsLKJQ23rZ+aWndd7h</vt:lpwstr>
  </property>
  <property fmtid="{D5CDD505-2E9C-101B-9397-08002B2CF9AE}" pid="63" name="x1ye=152">
    <vt:lpwstr>JgVN9UMhCU0rqnl30ecHqGMjqD8UeDBRMowaYPFuBjG74AlAGNJhkP7m6DJGOntPzIzrO3PaTmZ8a87T/cW6PD+TCZpK5dhql5OGL8U+fcFeCrUHzpU28kbWk3kS8s3+2AD44b/6kWTEU3jGALCgLABEAoxGrS4IwRppkPUfsQf3igXFqDKt1u/9R01HuszkkGP7T37AUnJSumGR8D5jQz9DiCd8883C/K2857LXkN2POnUlnZG60NUo08OqWIp</vt:lpwstr>
  </property>
  <property fmtid="{D5CDD505-2E9C-101B-9397-08002B2CF9AE}" pid="64" name="x1ye=153">
    <vt:lpwstr>oLK42CElhYO+Kde8HhvBC9pzlSrLOofiBM8MJR7Mo0EFUn75kCnEj1xQrTD9sD5pJJXY02bVnKlf+47aT3u2XEJhSP82mGm4qleN7x7Qbh2XUF/6QkrSxGS2KCpo2yRbhpgsarPJzOzqTTz+jzoTpM/s73Q/5s+V9puOmHI4WlBq8uLRFjfMFb2c2JRaGT1mqxjy8Y0bvMksaUN43Si9KP1c60mDBZ5yxw6958Dl5N1bAW2SK4RA6NuvVIT1fmj</vt:lpwstr>
  </property>
  <property fmtid="{D5CDD505-2E9C-101B-9397-08002B2CF9AE}" pid="65" name="x1ye=154">
    <vt:lpwstr>tuPUVxqvYlJV5inSBOzpz1w0K39+EwUjjiBb4zd2EVNLYLW5mmjJjolstVd60DudJQoDz5c9ZkWwqhvF06lRo2/l39QTHbq/C6DHh+lorZ77eIm+83Y0WOE/LYPfpRL4EI7MPhvfcm/6pa5EY6Ra9P7lswaXwRGj9e1T4N6MKSaIfh7AeC6XROvXCGmlKZl64C3MM0nxFdO+sLeSaus1ryLjN4uZRTPTEZRzX7Xn2Ym2xTKOtLAtsa9wZeY7+go</vt:lpwstr>
  </property>
  <property fmtid="{D5CDD505-2E9C-101B-9397-08002B2CF9AE}" pid="66" name="x1ye=155">
    <vt:lpwstr>2b6W9skif30C3f3aiFtyYtkUPIs7junlM61KcDFNgpTSn9UsRQEKmxNHviG9MPN4/qUxyP9NJ7BMS6SRnumrwAncbSkVwrbif7NNg/p+XVsz91+M0H+TrD5cNjg6XZ8ZsKQv8oERrWSOWJZpgJUR4kJp1y1qp9d7FDcgDbhl5bN7Kgde16HnVwxVrQjv/ffu0wRursBi8Y15YRaz2OkrrKF/UjhJfpVNfE5AeHHNmdjPJd14BySTpkw3hHQza3S</vt:lpwstr>
  </property>
  <property fmtid="{D5CDD505-2E9C-101B-9397-08002B2CF9AE}" pid="67" name="x1ye=156">
    <vt:lpwstr>67lIdswxfeAtdLwBJv+/apwp4VCyJvzDTf928YoeOuITUnP5ejRM30KdfyL97oQURpe3MXbM1KpRkXbGdRYcQWwyWlV7FMNzucIdPOLyUOYXxVR1tRCuth9wwFkfc96wv02Gtcls9NOlFoeMyfpD0MLxZvSmk/JPmxP3nhDGJGbrk5D2Ohqv1WYkO3SxUQ4BomguMsP4WxZba3cDwoHM92gQAcs/MmULkDQCM4AH1SO3lMCPn9AesTZWuArWajE</vt:lpwstr>
  </property>
  <property fmtid="{D5CDD505-2E9C-101B-9397-08002B2CF9AE}" pid="68" name="x1ye=157">
    <vt:lpwstr>qeBs5gPGq56u9gdxcgfVsX6MY1/2NXB+ssNh2YADqRyCHqS7WVVpff4XgXNwCowMj0l0zZotDrwPm2hAiGgQ3XXuAU8+Qyf4pBTWN/RDh3QFmpSWBWAUEMcoT/liS284wFaQxOIMqzhOzzzwcmy/Qo3SiWWpoiDjVkoLuEt8tAIMnPp4x/OOPfCwrv7q72g4PbOunFf0bO+2vBdvMG91Pdn4j72DJxZXZGd5WH7oOz7uBK4M/W9Kcew1+aBHEzL</vt:lpwstr>
  </property>
  <property fmtid="{D5CDD505-2E9C-101B-9397-08002B2CF9AE}" pid="69" name="x1ye=158">
    <vt:lpwstr>N5bhOHVIUEl424kRSTA7aKZYd56UnLMBbXqRQBAYv78c8RRNKUP2PA/azjgRzGKH76H2OqBWhTAwmd27wc/CVmjlX59e9Ed/GZTa64mV1kYdax4kVQgOA8pm9OgyO19I9GY+PJ1aT4rLsTIn1lFdbVeZAgpZhamTHb6hBhKPKscOfLVdk34uYFU/aj9k5rLKnGJy4+vCVvW7ycKSMRWA4d1Fr8Je9jblDlV90r/8CwR5g/PZmKypn12pZKamA+v</vt:lpwstr>
  </property>
  <property fmtid="{D5CDD505-2E9C-101B-9397-08002B2CF9AE}" pid="70" name="x1ye=159">
    <vt:lpwstr>z7SCVvjPWsUhlkIGxVqpIr7CWAgKdRwki6Z1sxPUI6PT9m+9230qEcMUXbdtpQfeGIXT/vVpdFfb0okkWl9PK3WiEQPljTEVxTRdar+dcUMBRdohJspl97xh1EsYKdFL5JUKZafwSuwQqGRPFmhtQ0RNWXkXpx0mLxSVLIfNYmU9KOZm6/Y1iXpBZpm5pHTi903w10b0WN0v76eqF/JRaWAGUQYVz/eiMx/Z0BATVtJBFkdINcguS97QZPDUF7t</vt:lpwstr>
  </property>
  <property fmtid="{D5CDD505-2E9C-101B-9397-08002B2CF9AE}" pid="71" name="x1ye=16">
    <vt:lpwstr>JvGvJ6x3MxUvoiQedpkrgsj1GIOg8WjXCc5ijbgvUtw5/zgq318ikVM0BzUpe6xIzF+TfLFMuUbZcZpnIL6J8qVF4YgL67eaSgY0aRqM/InEICeAP8BMk/t31YEVxlmMELoL308/BCZ+fcYZ48m8Xeo46r1Q8DUVugmAv0U08vlZAEcsxgPBovaUzXdWlc/1A2Z0ShrR+aToj8yVFjJO+CQBWjK12j4P+qLT/IRD6BPzu5BxT5Bascmb8WZ7Prs</vt:lpwstr>
  </property>
  <property fmtid="{D5CDD505-2E9C-101B-9397-08002B2CF9AE}" pid="72" name="x1ye=160">
    <vt:lpwstr>uW5hol2493mn9D1BbPHkk/0uHobW08kOf/dDPa5fwH27K5m2MSMtklW2VAPuHCf8uvUYrbQS/iRfM66StWkNSZ25Hi8ZBTrwhce0EUv2G1C1tg4fsh3/fIjWMOfWKK0vjusMwRWpkvPnYcxTs+hGCApmsCpim2/SNNU5zc1kDtdvfazcyiW94qN6fYS46ypRXPbGh+O3DDxJsMO1uXJB2TZmjyaAHsVUwL+XBe1A/OlQbYXwn6zXSLb/Xt/DC9u</vt:lpwstr>
  </property>
  <property fmtid="{D5CDD505-2E9C-101B-9397-08002B2CF9AE}" pid="73" name="x1ye=161">
    <vt:lpwstr>ysbY2Auhg8tTt1Kh9ALNzxe/0A0ZdHHkX3gzm2aBpY7Ld1m8Ycb0aXWrqmZ+k/vfvP8Qtl1P4ngAA</vt:lpwstr>
  </property>
  <property fmtid="{D5CDD505-2E9C-101B-9397-08002B2CF9AE}" pid="74" name="x1ye=17">
    <vt:lpwstr>+zc0cXmkgLP6+gcF2LVMRPmd0Ov7zeVuPrnHhC+JO6PKWwj0rX6p7mxczK0XL/6DaxyBbYP+SVD3JoRVtsJBbBeDtrZjOfXn+gPZqKnqLbU8Mnia1vI/zC87ZnCx2qq/Tp26xe5iQsRzSCviNJjflgvooxvhweFtHOLqZXXCDqNLru7v6cwK0hGVlnJTxmeEvOXUjEtBzi9lpFFcazZZ4/X2Q63GoSmJ8z/z8eX1kUbabsaVXSrM+tVYyrG4v35</vt:lpwstr>
  </property>
  <property fmtid="{D5CDD505-2E9C-101B-9397-08002B2CF9AE}" pid="75" name="x1ye=18">
    <vt:lpwstr>rkMGXM5lUqqOFDVyHbb38dNChqir8iIHqdL3+9LE2yG8b8ZbeS65mSb/Smmibc2xJl4RYeLKAk0RD37DzrFif+rAoE9to7irzBzBO/pAmdNV2NpEfO2tbB7jXBgTcNSAy6nC9KTfWaRgQ5eKwN1oDS7Qf1mlB/8xIA9iZGXRfvL6D6NwA3sldLLBucAORzwvZ/vbZJfKGobXSFKKowvyIwvSOj6MQ+7L8CGQMApdytR9P8ZABQ4/nir4iYm3o5h</vt:lpwstr>
  </property>
  <property fmtid="{D5CDD505-2E9C-101B-9397-08002B2CF9AE}" pid="76" name="x1ye=19">
    <vt:lpwstr>Nd/4q5E711bXKz2JIVzsEKHLkfdvfAowVsogz/z3xXefRA51t9q6WqFhO8MAKTNRFCvZ5coLk/3Aorr504s7vV/Sdm0DLKDz3BOY93Ra6QKfoafjgJwpZGv3dFZRgKM9ZB5GkVH8Yv///6B7zo5DcoJquZ3fKBeIK4neEF6Uf+8BsjGPcEr8U1U79hqscXXpgTub7fN+cGOxBB65svAPpynf5XOyAocogTUQVwWArjJtEuEkEk8c5Qw5yIoa9v0</vt:lpwstr>
  </property>
  <property fmtid="{D5CDD505-2E9C-101B-9397-08002B2CF9AE}" pid="77" name="x1ye=2">
    <vt:lpwstr>bGChrjUJ/qhh4+1SpCxkxTWKJO8LLy3Tg4wWcQc+wvBkULzcSVY0MLv+W/6jIac10b2vQILjPbEq7ieCegczVBcSmx2hU8JMLmHYf2B6vTr2Y1L44nfGGMhgcaXgrIiPi5vDu46K0T/75XNTSQHeMoEFSpXHepLqYBbD0QhXuBRDzZ0INyDjIcwOVGnXLJLfJK08ujBZpxwSxCTjry6gQWe0u18/utfW2eLzfk3qIL7fM0/Tp4qlp2ffyDtp+gn</vt:lpwstr>
  </property>
  <property fmtid="{D5CDD505-2E9C-101B-9397-08002B2CF9AE}" pid="78" name="x1ye=20">
    <vt:lpwstr>xctyVkM7hnQOoUh1ir9l+LnUQxLdFYdWPC6SYKlhSS7UDzpeKM5+7oikvnSHTwCqjMalpmWulxMwqUX8nfzJzbC+A6l759JuA0IvuPMpxHJjfLKC4g4mclFTD+KQ7LfHyYau+rDy7it+AW6icLHBD8hPKTxDprweJhGj0Hi5JcfjGWNzeZHT38JM1oqsECgFjAzson1ZsSOz6VUUZVV/IM0oaf9qNeh3ehomuQS1tEqLGqyH2puxX8kEmP6RHTt</vt:lpwstr>
  </property>
  <property fmtid="{D5CDD505-2E9C-101B-9397-08002B2CF9AE}" pid="79" name="x1ye=21">
    <vt:lpwstr>ZtDErytTuz8184H9TU66nMh7af9BeWpKIe0JSezmdQWd0/V7CZAYJvVcRiImHp3z9HB6OAwb17hy94yH/muPL+EUMulPu+xNoT8pZQP3oWsKEiz8h3ucWL3yu/j6g74fikqWE/Y8HbXRPHNHmpS9ITMcfF5cuu4SYAbPL7XcyYzFo17huZ73RUX/XHsjv3Qtz9kGIHaiAQv/yVJPE9mYN6aSkvxYlZNthLWbqLDe5rHwxg58tubHrXJBVSk3N/G</vt:lpwstr>
  </property>
  <property fmtid="{D5CDD505-2E9C-101B-9397-08002B2CF9AE}" pid="80" name="x1ye=22">
    <vt:lpwstr>3thWDozD9B7POdxrtp5Irg7t9mB2DA7eyJpdrU9B2084eQmnKPWAf9vqctQkpDIrgu4sq0wZPP63Jv0svp8Sr5UFDExssbqIY7Fe65XJ8LnSjWl8Nikvo4X4mh1g1lN14ln4EGCI2IIH5sUDaaL8Td0be7XSRlXMHj6kcJbQ2GQRY1n8beTeAYZh2Zc3VQfEBWuA9mXSYuT4gcbcjWBPeG+GXL7aSX6TPyybC3Z+KGp+m1muRH6bOVYnLGKO+0L</vt:lpwstr>
  </property>
  <property fmtid="{D5CDD505-2E9C-101B-9397-08002B2CF9AE}" pid="81" name="x1ye=23">
    <vt:lpwstr>MUYKFXNCbpDOGlolHQ6y9xvGmyiP3wgoHFspoFBzJOxLHDtl5dDdIObfqMK9JcaP/La04brfJ2PxVQCDaHTsArP68ZtXj3ENDB9GESRxIPW9MuibmW5EO+HOG7vtToAnTYwhyKcRdF6p5ulals5IruaLEm3a/N6jkY+YYDs51PQlKMYN2CEFfAAfvNZJ7WS8iNc0K9LOEfTvDmvoyGZ4EvSz+Rl/TIXp/56xqV6qV8DwSreJxBYaxVhqEZ6uVZG</vt:lpwstr>
  </property>
  <property fmtid="{D5CDD505-2E9C-101B-9397-08002B2CF9AE}" pid="82" name="x1ye=24">
    <vt:lpwstr>mVVD0sKZSi5FPk26/vLFTKXtXWNAdSCl+bruqkT/eIftjcCOU/KCERWc9ywewcHPC5hzDQmSsii4kR/V4n/QcphVdJRGBOqjd+UD+BehnplIFtSXBXCaBL/knsC297buQ6ofzmGte/szUr9XCAJJrd3SgDjle2I+vlhqyXq2ULU+po+4vCryM1Te2Iwc/57875SmkqJdpSUcxBqIPa503bPvX7aPDQ4H6AcnguUEGv6IGsJ27yhDRLGxvX1ylgf</vt:lpwstr>
  </property>
  <property fmtid="{D5CDD505-2E9C-101B-9397-08002B2CF9AE}" pid="83" name="x1ye=25">
    <vt:lpwstr>2wfd27LdNwPwHbOy9idkfLKroiJqkI9s/lrD/5qojDzZocaQ7CwSnLdKrejAkGypP2pCVAGljR8BWAUn7o0QYNzsio/WH6U7SNWnBsUVw5VD81Rm+2qTfLkI44s3JWxLsjPy5oMIAHN0G2I63goAraE/iDuLRTBz8iZpaj+Enl0/c85OOUOhkNj8P6ilRz5sW1QOTgpvxZ23PgMG/ppqtyc2mnTnLn7SpRflQfpOAFM2f4CR298x2Emx4kGvBi8</vt:lpwstr>
  </property>
  <property fmtid="{D5CDD505-2E9C-101B-9397-08002B2CF9AE}" pid="84" name="x1ye=26">
    <vt:lpwstr>7dWQXbRi1QrlyRhvb17bEoa/mXds016bMuPabcpAc3xRPxkMGbn/cLx9DwRVLOhsO8IPifujJ0MNehFNpnawcYG8/j4P+l2xARKtQmwlBt7l/crwrqI6Mf3z8sNn97+KqbUDZ/mKfEDf4d3MRKJQmOA/MMrK6QU9rwMcZiSdXlKW21pRLtFNrUqRR/xBBKNvWMgxM449+v9pJrgqIVW5TPOAp+GcW7z1zUCM5W/4sO1cQyizjXHPeGwni7E/b0D</vt:lpwstr>
  </property>
  <property fmtid="{D5CDD505-2E9C-101B-9397-08002B2CF9AE}" pid="85" name="x1ye=27">
    <vt:lpwstr>aU4h5JJm82tOmeaIP4L5MWrVG9eipXj/jTe6NElBbs7I2ZKWUfh/InigLn1FvUk7Hh6/3PrpQfqTlSoMB9tJ000gEaH32djb7GlAPy8UDcVt2AARGfQE29oFW+gEx4bB8H/hIz/GyahpRjB/bvoOih3k4aBM5r3tpFPPjiqQzMx5NvnwQ8OLSy52L9lMqrB/WrF2Vg4Te6ks2g/bB2hUO+fQQ0RZjTHFuH49Qz1yA34QmRCqywVFk3zH54zZMSF</vt:lpwstr>
  </property>
  <property fmtid="{D5CDD505-2E9C-101B-9397-08002B2CF9AE}" pid="86" name="x1ye=28">
    <vt:lpwstr>/cHwMjZYoK3P7yRrriAb7bjAPVjznj8E6mzgwbcB21RJ+M9Y8HO1qdUL+xxBwmLfbGxizxwqjD8PM5OAobxE2zy4n2dj42t3A/UvplVGt2vXVyXKXKOc6PRyIsOjIGfAtFr1RNJocu5LqQBlWq1hKwk0jkBOWjLWGvIqL2NyvkpTzeTgsrE664LwB4hMEBruPajKlNVq4W6NALE+pKT2vL1lX2DYM5SWJxpfR/lH+a6QrEkqd2P8nE686ocrDI6</vt:lpwstr>
  </property>
  <property fmtid="{D5CDD505-2E9C-101B-9397-08002B2CF9AE}" pid="87" name="x1ye=29">
    <vt:lpwstr>V430Ia5ZZ+0hr8CwSKRyVp8F1piiYhgzRh3ffYxJVa0Z/ZxwYcpMpG9PT7ASnjHThb2jfquXKhqWofXCIuy58uSAC+/isdH3QPo2Ya6qgK68dPOXOb/orNXPtfkgwOVRewy7I3vwuBdcPv4TKJlkvjOEA5tWaF1JH1IvOThrh4ym7qm9eC80wyibs0L5zrjZrZSPXfcm/4dOWnqMoaYFmZsaitfLbwgK29mX+Bksi2AAKWh+TXpwTaV6bvrygp/</vt:lpwstr>
  </property>
  <property fmtid="{D5CDD505-2E9C-101B-9397-08002B2CF9AE}" pid="88" name="x1ye=3">
    <vt:lpwstr>mwoJPt7stVt2GMwHvP+txy/KRvS+zeifjhG9kbEowrtyMlbB9399JrtvkrwAiVk5/BkF9jYzCGmxDFE7I8Cx96yj1WM5MXN0ub3ZErtF5odw1ipQlwabtMkWgSG/dRRMlkCUEUXjPtfkkymBhbBWKU5oMalomVERFJeS359f/78LLNcKbtR6TGMp1OIwL/Mwt6Bw3B2aK06KmV6AtLg8ekmuDvNkueSecICX72Hw9ZmLxp8x7vEs51TdDFYFp6R</vt:lpwstr>
  </property>
  <property fmtid="{D5CDD505-2E9C-101B-9397-08002B2CF9AE}" pid="89" name="x1ye=30">
    <vt:lpwstr>AIuzXJSgL3/1RwcK/z8RbOP/n34xsWCzJ8xeUjAUjicEqnlLNxJv8O/ZVOmg/aJuNo9yVAJFNchrQxYHD77S+/deOp3lBF6wDgx+le9KvmiG5OW0wGmYcwIUvnT1jk9aZBegQkSbAj+RQ0Bd+Vt4fdAH/a2mTCV4g+Fh/8w4i67NI9smeuzLWuAXSjq0WfJcURmJKs9rJCGc+4M7J7pJCMpBHi/ypXZCCb085NCnFfbD+onCpBHaZCfp86sNvmn</vt:lpwstr>
  </property>
  <property fmtid="{D5CDD505-2E9C-101B-9397-08002B2CF9AE}" pid="90" name="x1ye=31">
    <vt:lpwstr>ldQSktlyF4bCsHMuHPvLFP9OMauKoSEmp3/Z3bDggZxSKloTss4NSHh/Cdmsoyr/macnZkSSPIz5d+n61HoqHNb+SZaS6hG0tGxCTCiLNaHofohal7K2NTHGuPgZu5Hl9Lj27XgbCv2af6vwInPxT3/aemADaUMyRzaNhDVWSVUVEoSccaNt3GB/XgVF8+d2jEvxBGEFRNOquYiQO9OaiWHkRcF39Qsv/2O7r0fxGuzzsox/VkfKLXxqxJATT+F</vt:lpwstr>
  </property>
  <property fmtid="{D5CDD505-2E9C-101B-9397-08002B2CF9AE}" pid="91" name="x1ye=32">
    <vt:lpwstr>K88j1mt99KKV4nGPGQKv6gSyRl283Tj38kx5FSyxS5eJHvNARB8u5WUPGKRrswLa4SQqKg6huEtYOvYWOWvHyHPjupA3zf3+JoYwsVFR3RuRMhGEabFi1+HHBsDf8cN+Y5SiMR6thtfH4UH+TRiuE8hKjZRnsFDLmkD/hm84ORcVX3/nyqDyJUb7foPU8jLsZxU04W57y71j+4f4Uu6Tir4UJ7DMO354tZAhvRPZNtLIERm9g24RZer4Zmi+G1G</vt:lpwstr>
  </property>
  <property fmtid="{D5CDD505-2E9C-101B-9397-08002B2CF9AE}" pid="92" name="x1ye=33">
    <vt:lpwstr>d1veLXcXJeC2MaAVqSX/aZOMy8O6o6kIMrTi9uatxHTPcychWqTfSC7oH741QPLfWDrLPrsdcem5f5B7z9JzUebOvnOj8UVHAktfvgOJQCUMSVVHZKecJHp4VrAk4eBdkOOYg8SeBnL5/7y6FgCx+DqDEf0n94zMN+dk/ILvooaydLtZuT5Us/0S/J1Jkj1yPMkCePfaw9By4YbCu/9CNmtMW/PCHbv+o7nzXuyquPzW6XO6RGDL+PF6IrmTSAA</vt:lpwstr>
  </property>
  <property fmtid="{D5CDD505-2E9C-101B-9397-08002B2CF9AE}" pid="93" name="x1ye=34">
    <vt:lpwstr>g5KbLx5nb4ANFHd1AQ0+CZbAWkVI0lOj5f15z7X6b7ei4nLxNRi0+ZgRk5EeuoueCMjNoFTEA1AiSkLSYRfM8RZOyz+ftRifMz0dXY2z3p8TUa7vshQ7MqEdrs+zjwsmxXR1LlhIBVJKVUXyqdbo6VYOguFq5H/gqcfZog1EksITWabv0UcpBZbqQbIqj9KevFLqre9+E76lC4WNQvDXAPh6ILTmgz5iYbmTc3fOiY1Gm7FCzBgPWNlaKK6UQ+m</vt:lpwstr>
  </property>
  <property fmtid="{D5CDD505-2E9C-101B-9397-08002B2CF9AE}" pid="94" name="x1ye=35">
    <vt:lpwstr>ZWhAVe3qQ0FiTQ7QT9yftgE6SIvQeMdCRDvtob4Nyy/cLgdY7bP/HAb4G9oCcKtTKg2+HEZ4D7JwhYY+dyE+PkkeivqTe85v9CXB0gHF7H1ZWTHmV3XT9ZskRja62s+6D9ETp9i8syOjBZci/GJgMJu7OGKORGGAmaSPgpNP9vvoLv8QxpemUeqKcQE0k2bxkUsEhIbNNFIuF5ZG5O1oX5/59jRxqTwTmFLfm+E8M9Epl83HIbVRgjqDD+Vi2DX</vt:lpwstr>
  </property>
  <property fmtid="{D5CDD505-2E9C-101B-9397-08002B2CF9AE}" pid="95" name="x1ye=36">
    <vt:lpwstr>D064zQx3En/z0sHBVLM9T4TOHWV+GxWB+eMpEjK6+PXXui6Y1nBRGBPo3EAVsPFBnNZrsjSOPtXVcebdmE8PQOJUjhW2IXXPdThMx4sz/fXJS7LhDjgogiak7YvamFA8BGCWE57BSx6snKauxAGY+2/n2ndo+16fHzGQprAtURS04Sdu8Q6TdqpXI6RvrVn8xgI5j4ncLMBa40YyVBR2YultYOhhTaJ2WFskFpGjPuOmh1f+E2SxOkIYSuXmC78</vt:lpwstr>
  </property>
  <property fmtid="{D5CDD505-2E9C-101B-9397-08002B2CF9AE}" pid="96" name="x1ye=37">
    <vt:lpwstr>JlHrHmeqPbXCl9yZR4fnBSoGhMCWMJ2CtRLMNwUc8CYDaTpWiKz1z6MaxPiuHNjOYP+I1dJRy0t2G7PKZ/z3kAejpxbzkOqNnVaQWLEEijgFgk0KvZ2jtqFmeyZP7NIfJekfTWsyZctxR6gv53/4qn/rTNGvt8ztyjzAfLP0jZfsFeM2tloGYjuQZjrUqFBoKz327fRLaAgggii69NUgMAsmkRGjsMpYDX9+ENErKpt9lk4THeoXxs7WUYzXrzu</vt:lpwstr>
  </property>
  <property fmtid="{D5CDD505-2E9C-101B-9397-08002B2CF9AE}" pid="97" name="x1ye=38">
    <vt:lpwstr>ZzfgBOiBfKRP/GZCsA5PhmjiCxv93Zj3uHIWQ3KVmPiPAvrDsl9M88Rg1h8MXjiZILOrjtUsooMqLDqFk8mAEw+kynR08nqfGcfiito7Spe2dN/EMOaY2AazyS4yEcyEfJq8glp4Luq5EsOuy1ROMx/GxDr/VwnyQoSsSn3aP2gkfweDUCz6j6X1lezLLaP0Z1hRrc/kJyBN4/8DpLM0JD8Aq9c0t8xX1WgdBc6s75xYndbqyM2OcGVQtr7ovMS</vt:lpwstr>
  </property>
  <property fmtid="{D5CDD505-2E9C-101B-9397-08002B2CF9AE}" pid="98" name="x1ye=39">
    <vt:lpwstr>6mn4d1jo/cDwE0yQyCGsnU+finpLegnRCy9VN3Klv+Vq5g1s6HB8jXOOyEJrv8NAqbiylV+DcOdMc352WA3e9nIyRHxlbki+SLZp7PDoajX4gcMo/zrm9/nYw7IK5/6N0LiQeCqHAt3BMrDf2Og+5NyyvhhUn8eBNPyPWX+6qOrnV3U/XM7tupErJmESP77A9fFArjnKt3hE6y3JQNCo3iNP5yUjFFl7T7LYL7oMtUZf+OED4wb2o4ir3HycSLN</vt:lpwstr>
  </property>
  <property fmtid="{D5CDD505-2E9C-101B-9397-08002B2CF9AE}" pid="99" name="x1ye=4">
    <vt:lpwstr>IvtBu23a5XtHklfUYuxty2UzahEOjTuBfp2B2Zv+jipphZZvbisklm5Wp6VmQcP7C0DtwpyNJPSLpJA7dzArulL2PRtAIF/IgKoNmGI4o3VG/NOXhS2YAJzUv63fmEaLMulSiI2N8Ob0zqdV7mbPJc1qzhl+8N33HgBImCRj+eFrzUHinoCY0/3wBqlqZ6ftUVAGbnnDUkL2U3TYSX6ebC6hZB6U2qoM+BxAn9t7pMn/2yXjvZ8AOQwftRvpev/</vt:lpwstr>
  </property>
  <property fmtid="{D5CDD505-2E9C-101B-9397-08002B2CF9AE}" pid="100" name="x1ye=40">
    <vt:lpwstr>OdD6VsXwIz6rXbjG+6J3oGFEdJ+IskjrOPXrO8bk+I6FAwqPN6WcqTvd9Fyb+ST02UbDEIRE4XHSj2Mh682ZCb77jxwF8u0rY0N/g6Nqa71keZZEJPR9txJUWToE0/BdXUp/2IvXi28+L9v0qum+RJtq2ZNv9ytUHt3dqTyub8/d6a5TBIx/ABkINLTcuflDfrX7ZeQLLIPBpsB551C4F5XwckmkxozNakx+IyCH5SJuf8UF56U196mvGX59RyE</vt:lpwstr>
  </property>
  <property fmtid="{D5CDD505-2E9C-101B-9397-08002B2CF9AE}" pid="101" name="x1ye=41">
    <vt:lpwstr>9dD4+0je6J7ieVOEp4aAVs4s4aGdG2t4FkWIuICOmEuvSm8cRJI6hr8Advg4rmTPo2bTlXz2i+BMp+TT43ZaJ+WNC16RNrPia6VebZsV8beVf3pkS3sF5p/WWeuJI0ayhUrVLPuKHSLczgLypydnzj5a6v0pasVomii8r4K3T1oEHaq60E/spQ57bDZAnYg2AQ3txHFxLBAjTxXt0qutA6PNJeYf6wb8rV4JLNEGbRowktj0mFEbB4jrqE/Nmv9</vt:lpwstr>
  </property>
  <property fmtid="{D5CDD505-2E9C-101B-9397-08002B2CF9AE}" pid="102" name="x1ye=42">
    <vt:lpwstr>u14LHFcW+QBKFfGYmnvw6InXdRVT7vdrXoraITb8YwjvzJ2V5XI8gp7t9ApLu8jEwudA3arNa9nsr4TG+kTnpsS59ZZxtBMxgPiUyy4Mvgxp/pAgiovxgTKRSJEHb9h21e0QX+9tDlBrki1HamABBWhZd/yp0tPz1j3IBqO2BidXp/zm35UF3Yg1/8LJV/rRxN2O0Kis+FjroqauFGw8lj9booE2I2/A3CNbxmrWWhQz7yUIonSIM5nmUYCKPkz</vt:lpwstr>
  </property>
  <property fmtid="{D5CDD505-2E9C-101B-9397-08002B2CF9AE}" pid="103" name="x1ye=43">
    <vt:lpwstr>IBGbgIEGUm4w+HGqpjWfWwUzVJYh+Sx9R2BTnizxSo0pwPj5wWWAdgulxxaXEMQ91tMoGl665eDAo+GCBTGwA95rkI6skBwM+mezaVZsaO5ccz9qdCvqs+Dmn/KDs9mZOGIqrxYAQn7g0CP2+S5KS3ckOcg6X0fI69zns+WDVnqGu3pSrfd99LUeoq6nft9sLhUuizM0pXQWxh6bxVsJ2MrR4W+f0T6eCX2U4DieSEAlZ3/t+PqZwSNFoSZFQsP</vt:lpwstr>
  </property>
  <property fmtid="{D5CDD505-2E9C-101B-9397-08002B2CF9AE}" pid="104" name="x1ye=44">
    <vt:lpwstr>OCsXsOcHDzP54fPswyhRtDyLw41fyp+nJUSSbFd+peMlcuaC/aWdj6a/zZMc+eqSvoqeS5aoFkoSen+Nh4mdK0MMwClc8Mf0Si3DYideHKL3nUqFXqaNY+VBDh9kCwz8NIf7GnY0ILFxe1Pf5MnKSXWyCGiaL5FMr9Ta1HJCPQJjHCvfCjp/G7Vvdd6DHb6XnT0y2Ihwmp8QT5yFgUW1iOmP/8PCXJKQaPS1652klToCAlUJUx12JsLRVXsUyKh</vt:lpwstr>
  </property>
  <property fmtid="{D5CDD505-2E9C-101B-9397-08002B2CF9AE}" pid="105" name="x1ye=45">
    <vt:lpwstr>VrBM5o0FmY9X1dZxjWzfvUSpVbirlztMPPgMNC+NR4NRu/LgE2Bh79JU6tjUxfhfMPTUTfKuaTLzrgiNbWUmG8yeqeX6mPy5O9fXqPdZCyxv4s0jOPnT/T0/+rlRiaidUxyjUYBOI8fD+xs3D/rBDoqPsWqu/mi68gkU/jwIdZdLScuh/mp6Sy9/JuHDmlH8ovSTPjPPC/LqkXBB3Zjq7PQg+1W9Ek6T0H36/QDOLj0A498NODJpyfo9CiZN01g</vt:lpwstr>
  </property>
  <property fmtid="{D5CDD505-2E9C-101B-9397-08002B2CF9AE}" pid="106" name="x1ye=46">
    <vt:lpwstr>1THlJ1oQ43wPyCkrdF7HFvKI+9SAqxTbqkMen5efXyVXEaeU3NxB5dAu78BI3rF/LJHzSb+wP//28ow9MwRZK4FovukxFmPo5H8DnpIa32O+Hi7Qt/ZYf1ZFQLBTtFGo3L4DMWMrR0n0donSdKPOdEvjjells+SKE6dzEaQuuu4RwPDiksRK27D7WzQyJ2NOcwPGGdP+8nrusOr3+Z16OJLLQbtmQNivoux5tklqpDM5LQHzMsTvDE7jcslbdg2</vt:lpwstr>
  </property>
  <property fmtid="{D5CDD505-2E9C-101B-9397-08002B2CF9AE}" pid="107" name="x1ye=47">
    <vt:lpwstr>BJsUq2qOHaRLYuT9QmpLR8JBk1xGqZuyQpf7Coh2CThfx6gEiVPtGw/8fBPjOCP7ukI7PhIEX7SPvINFVNIdiNmIWOwkl+1xuPPB9xQjPckAGUXzGD5MEspGmqlB7ud5Wun5jkWPkwsUYSZWv3FXTaIWHskmZ81mBKrCuuSalK+0CkuEmphYvKp6gWZE9/YP6fcvV+8qn8F1hcxPJVbuTgFYVfuOBKbADwW85thXYO5vLiHryV+h0n8fsAW6Vup</vt:lpwstr>
  </property>
  <property fmtid="{D5CDD505-2E9C-101B-9397-08002B2CF9AE}" pid="108" name="x1ye=48">
    <vt:lpwstr>v1YqkjZEtn+DK0e43nyrO3eY/LdxRHyO9qj6A90oonFhtn6x2KH99Q7Tkr4JGN7KYr6TcyTi83ZVdLIAe/2bOIuMjz/jFwB8uYPFmAlWf/LM2ciw3vMwFzhsiwi8ITSc1i4GuQEQzL6qR8oL1Yeyc2O25+bYLXxPUTRQ8mWy3/KEnad7Z+sJ3azqrD0SRu39ldnOQIC3ncExvyOnHFLqsQJlaJfBX0rm38UxTGZ6AvA1GQ3l0mOEWVZ+MZNyWPc</vt:lpwstr>
  </property>
  <property fmtid="{D5CDD505-2E9C-101B-9397-08002B2CF9AE}" pid="109" name="x1ye=49">
    <vt:lpwstr>ZrffHGPyguG9ddN62f64O1hQJ1+dpX+TDHqnh6G0rVdI7+xm/HKUeucqTos6P4w7zxvhCkqs31d9wrMy34QNnQ8jwJ6CJxnGjiP4CdBkuOFCMVdAFRFaZPAS9pE8oPH/F5qKpZkvZsbkR6V6HLpWdrXR4JR6AbwH8LYCQw0Y5dLVFqeJeHiN3PORAvL3tb3YetOAdIJOwNj7RMfW0+NjsRlDC/E0D5K+ojasbL9B+Ep1WcgfREplDcFoXEuLjn0</vt:lpwstr>
  </property>
  <property fmtid="{D5CDD505-2E9C-101B-9397-08002B2CF9AE}" pid="110" name="x1ye=5">
    <vt:lpwstr>M4CrL6/TUKmkUQWWftuKDi9nuXA+cfR4rY+yVB25yG+AgdjvIsCRCbNXggMU4aJow6enWOqalAijykcF2rfdzfFRbVBVPV9sq++/0M771kOVn9Ntm8U3dO4WSvWIH2WkO139CQz7eU9gx07tdj4hHDufxz/Nw1AFkuVXtIXYkU9lGoQfQnIw0wAB2lCBh005u+ivx1faJeLf6KIxLoL8s5joYkMs353L80v4VmHdWQD8tPLbqvXX7tmWrpr2qiK</vt:lpwstr>
  </property>
  <property fmtid="{D5CDD505-2E9C-101B-9397-08002B2CF9AE}" pid="111" name="x1ye=50">
    <vt:lpwstr>drg40cLwQjPhCFuxXdhkR3sb/8efhmOocUa2zM3ew+UHN4txFmsKftkJFloh7XLqcCnv41FmmpIFpLsUPK5aXbMx4GrW9bWHmYaqhzD1I8Y+DqFTuT7XPmx3VXoLtBEIwQZh5xCmkfcfLnDdV4TsnETrPHyHtWv4R0HAl7sxNbzeX0fs2/mNH8t/cy/OdDTMDfxaefe4+AVfP+ATHfwfOLZH+KtAwMKYS9/ifbttPzm5GcvfhnJ3lMr7Lc6lbJG</vt:lpwstr>
  </property>
  <property fmtid="{D5CDD505-2E9C-101B-9397-08002B2CF9AE}" pid="112" name="x1ye=51">
    <vt:lpwstr>6yqOfLD/bX+sJmJEID3DdaYhz/BlOJcygZ44NtEmqThdbhLakykO59U+XhpeKuMLHk0vGuXNHetuFIY/23GR76S3VFi10+IScXcoEjhOUdlffN7gjia1y0insHaeDvS0Mt13rI5UTDH4aJdLU5hk0Qp8cZH4s/prMiPMLkIislJtZ6dmd7ouyWUEEs+Y6W5DPXAss17Iuv+eXufHWtZ6tubtkAn8uPjtPbSm9ExQLuKrx2/1r/TjHSBCPhC/jyS</vt:lpwstr>
  </property>
  <property fmtid="{D5CDD505-2E9C-101B-9397-08002B2CF9AE}" pid="113" name="x1ye=52">
    <vt:lpwstr>S1LO20PnLB7wj+l0TVBXLYzhKmv/YqfL6tL3HPDPW+c1sYvCAZBhvIJBBiSxOhmOtWfiyZ7t1g4uI6Gcj1gzB6aRpcOzTREkTPsem8j3lF67MVHbOseOYxsQSKQUSHFgknnUUZs1oZSSJ4cGgggdlrNOV8OQ9u4lAYszCsmBjqyyrZ90WIssEtxKkACdOqlHwOR0RWDEgGG5i01HTS4ANuFs/hE+/rhB4A0XZmZ3eqhrCy2c8GIa6/p/ze3FZYG</vt:lpwstr>
  </property>
  <property fmtid="{D5CDD505-2E9C-101B-9397-08002B2CF9AE}" pid="114" name="x1ye=53">
    <vt:lpwstr>ZVsYWK/lRjC6zVh3Xp0S3LKeyc2Ntz5JHmHuE80SOjrvh2lWQ1zwYUSsQb8UCbiV91GoSIXS0DTsCvfloRE2o2wTZ5TRtPLKM3e9I73mqM40Ibt7125FFuEXys7MNAAHsWDiyDXoNE/DlyZbOApwKdp5BHPk8YBSeR/Jw/B5gw1fIaMMCWpWgBSuPdpZbadwfWXniEUmrl6Q78tZZIqpUduZpVwpoPbkaX3D6cm1aFce+xHbgwtXRruf4MbRLtl</vt:lpwstr>
  </property>
  <property fmtid="{D5CDD505-2E9C-101B-9397-08002B2CF9AE}" pid="115" name="x1ye=54">
    <vt:lpwstr>7AGZQv/1UC5VqKAYt/NIqIrLlHWdhJpF/9+pAlh+ISHVLlbH/vYVUKg2meJQRyy33/1r6ByP1KRc6G/YTX5/papq1vQINLTsLElEQ1coKuwbzzsm4Ie4bs5+6rmP+FL6g3Sp0C1XPOPQpKuKob9RJhf5PUsrolw8/XBcnLQZ30DBPYSOl5QPUDG26t8KVR0rF8LGR4SAZAQmjUCaqNglhq1HjFM7vXRjiglKTxObZ70CyDNm2cIEoefcUqN9sYZ</vt:lpwstr>
  </property>
  <property fmtid="{D5CDD505-2E9C-101B-9397-08002B2CF9AE}" pid="116" name="x1ye=55">
    <vt:lpwstr>Ecn0wqR0LpQiGU9g9CdgjWvSgx6Lei3ITa8MFg6SQ2rrHxklLkXGspiWRiZQM/C2Did/aBkiJlinxbKshkPWgGyLjEgCZrk60S54NHnYM0K1ZZLW+JBoLOByJHPIKUGqT9oLmUmGr+7QRa+8//an9U8SMzfVFwS6UX1CWrRjUm/gUZ40CH95c0cFBRfl1ROS8kpmYsPlV2l6v6jWbJ59L/nlOueRLabQXRsoaqDBNNkgWN1IiY9ZbEPIozKweHh</vt:lpwstr>
  </property>
  <property fmtid="{D5CDD505-2E9C-101B-9397-08002B2CF9AE}" pid="117" name="x1ye=56">
    <vt:lpwstr>UG9YGkPYWnvAW6+FrDvRu9WYDimMQd8RoyCcbYn0b4dfSS4ZKLAUm/OF8/4iEbJPQ2QEhQm+D/EvEd3G9g+OW2TVu0eam3c/Xz+XyjjodAHfZY5/n9X+S9XbpS+c/rGbvRSm0QSzRgaojprv3Wyc8ouyt/fc43Dy7BGOxHUVFX0r6ADRXK0UDiuzujjYhwkDVUi2heR+W9C/w0zeSpapDkVVpcUkoB6G3AaXTXXaCBuzf1uzElL7fiTPUibHHoT</vt:lpwstr>
  </property>
  <property fmtid="{D5CDD505-2E9C-101B-9397-08002B2CF9AE}" pid="118" name="x1ye=57">
    <vt:lpwstr>X/KT+1s8zkbYiiMgzCb/c/JPeIX8Xz3Eed08+N3d2iCR9fPibJ8YZoaipM6r/85G9H/MQjsAWneE3a7VPGXSGdMxwET3vjUPq+V3dgcZBY4Qwl5jv6cF/0AeT8vZbfyrZTvYqfmkPXqXwMD97CUmkYlYt5dDt9eE9asK/PWvnTZbl/WojpAsC+HCCPzqwce2P4Iy04iFrwaeUYm5HzhymyXCzlR0IAGTjstLlNM6oECs3Spv7L7l4P/9T+ChmPI</vt:lpwstr>
  </property>
  <property fmtid="{D5CDD505-2E9C-101B-9397-08002B2CF9AE}" pid="119" name="x1ye=58">
    <vt:lpwstr>mPiCoiKJky/wgfTr9mJmG5GcYHfnQHSF/UbpaW6cvVoNGnqM+k7333DmFmnZ7m130p6IctwxaSNAa1+3D272bSKr1Wl54bZFd2Zd7tMuXUpPAqlxdYAbkzOP2p/NQ1ieKpYnE+f9CmwZ5e35j5vfSZhHFeYPNxWTmql33LAa9gMh2+FhvGZmCS+Zbz923nyYLKQqcpSvFm+Y4kaQDDqNEawTJr+zXP/pZ/24li3WzOU5WEaiEjEcJsC6zAIO6Zt</vt:lpwstr>
  </property>
  <property fmtid="{D5CDD505-2E9C-101B-9397-08002B2CF9AE}" pid="120" name="x1ye=59">
    <vt:lpwstr>56G3d8ZGbvvSW3+bpDxEVcY5iUn5Ao5z8M882RtoDUD1jZCxy4FRy2VsG1xF/65rEqeIp2Yh/nnIvQ06MD0J4pDZESQyY0BwduLShlpkfjXZ4LtBx5vwc803LELlB3kZnXMEWcF1dNg8ldL1IaBDrYqTx8fE3IE0R9PvqMd30AeaFjDQfhQrakHnA/Exb4f2wJ7aXTSqgerGAIFK5QX0Q7rEpzcCNevRM9afzRK3I8yIehEm2WJmDIDkHP7aGqK</vt:lpwstr>
  </property>
  <property fmtid="{D5CDD505-2E9C-101B-9397-08002B2CF9AE}" pid="121" name="x1ye=6">
    <vt:lpwstr>RzWHxfp/wCB0TcvP6+xhDIoXz+JqWKnd/7l6L+CKcu3o37T2Iv04IDmizTIt4OMYih1VEPv/HgBznXnMW2LDhO3NqMv/UZEHti5RNEqryoh7PYoXuKUji0WqTmQ8966OiH9f2YD1kOzBrQJdi6x+ThUT3QmlvvdTlnILco5APCUNRfHpalqV1zJGyS36O56YX6+q2XiCwyaeCq0NkiWo04+GJO5nZw1UZLdDQcnjDUa55iRizXKoC7zm8ic6Jdg</vt:lpwstr>
  </property>
  <property fmtid="{D5CDD505-2E9C-101B-9397-08002B2CF9AE}" pid="122" name="x1ye=60">
    <vt:lpwstr>s4lNAvk002DpshVVM+v3pTI/0l7aJmKpNQhBUo9WNdPVQrH4dwOITQq9Wb4r5WpP/afxjRE0jIKLaZjL1XGRZdt1BvLJJNfV0wAw5OVmJXHvdJjWAPzkSLEa+QUVOyAl3xKdri7YrS5a919gMgT6dwCVksHICNF3HqvZ8uJ8QZchMCjP20VBaUdkep7+GnvhKbKHY/5AbohM1tRRd2u57+T2FPaXPt+5/NJyJGyWdYA8wnyNAm72zIWd4Xr8bZY</vt:lpwstr>
  </property>
  <property fmtid="{D5CDD505-2E9C-101B-9397-08002B2CF9AE}" pid="123" name="x1ye=61">
    <vt:lpwstr>HzNVny3YNm/OgExWIKbJzBfgrGMfWH5xPnSYbnFFiPygnvmfXwwsQRrdcTIP7uBfoZdnwH8iqIWv+tBlgN3QO4G+xJROkydQiLvW+yY8BYBxlgKeG70BZtyOOlDAdkhv1Hi8YGygf9P5mtg3SRPSmxVC7iVhMxVvc0sxdgduQkavaXF0KiiSFj2H+uHAawak8WNOXE4HqRMKJo4FuzX+je9tPbEUzbiTe2wNNnKROeHA6wDA0unkZ/zFDm6/pag</vt:lpwstr>
  </property>
  <property fmtid="{D5CDD505-2E9C-101B-9397-08002B2CF9AE}" pid="124" name="x1ye=62">
    <vt:lpwstr>cKbN/5PU78E1+cSUfmH6gIh0/mTciPnmfwlrbjJtTD3QA5DfLDst5wZQogHDTrdXslMXvJlI0F6lp9dBPx6L9HybxDtVdlX2mikAGKmCNOKWKCRzCGnGNYLil1kcB12WE/IYsn2MwqY7ZJWxtyBg4RigsnYSxeS8MkgXGsSseY2edIA4SJpQbWo9JNjdMGjBCGN9RnU+58qUf+9swCfaLQ//vjNmEWadR5VQlFNaNctNfn2QSIfhHxd0EuSIw4I</vt:lpwstr>
  </property>
  <property fmtid="{D5CDD505-2E9C-101B-9397-08002B2CF9AE}" pid="125" name="x1ye=63">
    <vt:lpwstr>WN6zSwYfPIldFvcLnF2nl93rGCkhXFuJj4HbsKFtBey2DGc04eN0SZmnBb+rymlO4nwW3M3NwpdZnOC4OVWEXgw9U9LIldw+9yeNHRArJ8aqas8njNUfTtUMvRxOTU532CPUKLdpNnwnp2+Nrj4JPO9I5b4EvtFY+rASDA5mQSpYp4Az+Jc+gpjFsBU4WgutH/rPfT1XjGgBMkqiHWor3Q59VJfQlEocFyddW5oquSUcJT9mOik7QGZ9K3q7Bgn</vt:lpwstr>
  </property>
  <property fmtid="{D5CDD505-2E9C-101B-9397-08002B2CF9AE}" pid="126" name="x1ye=64">
    <vt:lpwstr>gADdRzeqRLqh1dWOU+crVmgl/8m5S5tuGwQHagz1CAQlxfe2aNSXCGIBObgE8Y+XqWAQWJoYluJCF6kb7J3sGq/085f8NikS+j4uTwdLHq6Tdd8qU1KJ4S0991P0rIBNt80EwaoQtFwrtWwjRFuvcQMRcK8O98XSRhE8NiNi4BhyP/7+WkmiCJgyYainp/10QUVStu3jd5ZppibHkVojvhpY5busPnTKQ2710mFye+mfEcj0DgB76bbpcKbPpJw</vt:lpwstr>
  </property>
  <property fmtid="{D5CDD505-2E9C-101B-9397-08002B2CF9AE}" pid="127" name="x1ye=65">
    <vt:lpwstr>8uxYN3u6oQv+wJKlsvVA7snMrgOXUtuFPnOVDyLzgOVSjNwb/rOhZ/kDzz2dlloTu/M+R8aSKMWetNvlnLpLSwsNyOmcAzv0+MXQQGVw3ysIJV8gUG6LKfdYkLMvAAv39xV7pTCC7It41NOaGlFGEibOQmRV+yYsug9srPFlOOU26CcPEc5HrbqtWhn4UiCW9utXwJRV4TZGPvkBh3N6TDfWfvfYTTLziXzxXg0MTwBn7MoGvaP9j3tE3NrzhhL</vt:lpwstr>
  </property>
  <property fmtid="{D5CDD505-2E9C-101B-9397-08002B2CF9AE}" pid="128" name="x1ye=66">
    <vt:lpwstr>AqYPNynw0U+dBPuQW0yRY0SAeaRoFnCOZtSd58LIBgZiNhfr4qS6Ayu6l6RUkpcSGx66COQ5GT71aKgVGNy4JFJJuohJ6A96DcQAmRSqKW04W5pW3ZqNBi8L0n2vtcTBng3YnnXOHBIAy1wrjPxlWOOC7GK8APpq9qxKo7kcBfaoo2aKirQQy7FsCU1Z/wUNHPgHjJP47OYj1WKAjCD8QCtyXu7uxwd5uZp7/kbgNJ4HR3Vf3zDQeeaZWJXyD58</vt:lpwstr>
  </property>
  <property fmtid="{D5CDD505-2E9C-101B-9397-08002B2CF9AE}" pid="129" name="x1ye=67">
    <vt:lpwstr>9nQkpFekLfc8WCKG6yDVxuqB/E+zhHNspxmj9jM/jm9/bepZBCj4Aes7xlR/UdZf9/Xc3KectTCAkX/VVGaCkbq7cpfmhOMY3hb+oh5K7krBhHzVYjpADHvRXJngs1BOISRE/HizqsrA2tX8iVQ4+bjX4Im44oYvxJrOR3X6OmUfWI/Wv2BEHflrbMej81nIFEKTajugzfc9qRgqRLOwhbj1F9Ce7OmHzafrZRakx2sI/gIx0X81MoLRpCggdGs</vt:lpwstr>
  </property>
  <property fmtid="{D5CDD505-2E9C-101B-9397-08002B2CF9AE}" pid="130" name="x1ye=68">
    <vt:lpwstr>qpV+QkZSLD89PY6SgPMVQORK3zEO2S/wFUcGkPYFRNzIvPltTDMZp80jUM7KM9gZFv1ufweXI7ZxzYQyhhZqaNMMUEiH2UK7tse0c0IF7CNIm7Th9GQifOGZYLHf1Xkb+Dquk4ZHAghV6iDpG8E0lmjAKz25GuhE6BtSyE06pc/yleec6HHYdUMDZbSVk2up8lC1a59H6yOgOW3t5/eJS2XHm6wy+ui2rMp8neRzU0/9XOJkSHvzgKa35NtLvL8</vt:lpwstr>
  </property>
  <property fmtid="{D5CDD505-2E9C-101B-9397-08002B2CF9AE}" pid="131" name="x1ye=69">
    <vt:lpwstr>awy6n2DoyKZfd10vdF0zAAE9zBM4so9AjgmEB6bGnNryIXz40YodiHf99Vu/RZRblI8q+dsceeQ1mMpuoDxe9p8PEoUHwQWWvV29rxOK9TNXVmejRIf/KDnOGOLPH/vCQ+niHMyz7mwJ/YpuTxfJTE9GjJKbuqL9HlX2pq7N8DDMJgtC4Kpp5RR/+t5c2pDhHvA2yjx2kNmOCLcKlzyMTHUMMFVO/jo8Ho8FtHN2Jcy4TKCPtiKaW6rNO0d66WL</vt:lpwstr>
  </property>
  <property fmtid="{D5CDD505-2E9C-101B-9397-08002B2CF9AE}" pid="132" name="x1ye=7">
    <vt:lpwstr>pxZgZk4rX6Q9I++sJBRqS2s6DPABxVks6C0mmGzEuV5oL9380Tvd2t7YDSCFST7HOsPFf45g+xdmPyeJNt0RXn3TmW+P8I3sj8pHQ01gQo64kOIWeQ2VFivNVw1K1bpnoHwlPWvzcK9QoPnlIuc4kjkrN0AUbyl02FlqkNAHH1lCS7op/PAXRuP1zB/X//fUzL/XEFnkGpB7tOCSaH2yd+EAtqJhbtH1TLmu48Q/3Gl9Igmbu6dwYtAv8dVIIHq</vt:lpwstr>
  </property>
  <property fmtid="{D5CDD505-2E9C-101B-9397-08002B2CF9AE}" pid="133" name="x1ye=70">
    <vt:lpwstr>AsF8+Yu9bSnqCppYwQtdsDWvFZa99x3Tdn8ENHnCez6PQZNjkwrx1HgEtuk3hNwnCenENZqj5Gc8ahXrJf6ElhdCzbshs1Asx4nBfR79jNjr/AV34LjkXztW3aQopwwu87y7LAKjgN2C0or965jxspFhNQVNwQ/FHKL7JnM9jyGrL7Z9PX1IhEUnlUukOYG59uJ5XfC80dkCaNq0QSA9AEtIeQNZ+s9pYqUr18tBNXnt+YP8YvHLlK6zQvL75Xw</vt:lpwstr>
  </property>
  <property fmtid="{D5CDD505-2E9C-101B-9397-08002B2CF9AE}" pid="134" name="x1ye=71">
    <vt:lpwstr>TBJhPIM5j7xhKuV1odXfvoTwpkKtjDvEc4pvPVKsPSMc8Vh307cS6hfafHnyctuxS1fdwu+jDdxk9olzu3gQlYHD4yjWessFY+TVCS7+DwHgpTzBXCMuX4r1xvYd5IX2KJyElfRg8HBU+M+zs/am58RMMvHqORNIWH0J27GsyaZFTn3DZlxDxGR46giahh7ugj3RJG6k9q16Za1k4Va+SXuvWLvJCDL57Qt6vuo+aH8PQqd7yGzDRqV9Sb1LVcB</vt:lpwstr>
  </property>
  <property fmtid="{D5CDD505-2E9C-101B-9397-08002B2CF9AE}" pid="135" name="x1ye=72">
    <vt:lpwstr>zJMZCpfyZLAZBUkKtGqFOduKiAGXpIjpoWUbEBxRrn7LCktP3jhrBpHCT60fckwQtPtKnxpt3sDDK6Tt2g1J/5j5ER2sC4aW2XPUTZFaScqiR7SRUJJhvx95rfPmw5qXdfmS8yaNrgGSG1P45wtKWaV2ZWTNQHxhVI2ghysALIfbukC1YF5uceoNzbzA4wfgCFPD+yGVCrCaGUdFBbGRoo63ATWPBTlu1tvMfm6+0hrnvBzyFddK4kyAv/hsk+Y</vt:lpwstr>
  </property>
  <property fmtid="{D5CDD505-2E9C-101B-9397-08002B2CF9AE}" pid="136" name="x1ye=73">
    <vt:lpwstr>hvLlllZhcwEBj/rNGaqSli3uK/Nd9PCVW9n6vNurG61ld5LTP98oNo49ImlQx58459jEYQ/sRZLaNX83PAqpPDgUjNCLIVqyypQlGaT9pYINk4FuVRY8QbJuxoLaS+LALzKSozAR79zVFn55wGWwEHvwWSTOWunXhQajO0if4TMthRVwVS4OoALQ3aZVtLK3whXYNuv3MEVhxebnFKdVAA+my/t7KJ1QQadyZcaUhtRLTytf0GwqjnM5pyKC+BV</vt:lpwstr>
  </property>
  <property fmtid="{D5CDD505-2E9C-101B-9397-08002B2CF9AE}" pid="137" name="x1ye=74">
    <vt:lpwstr>R5ccKlxVPdkM0XPCFfV5qOBARb0cl1KObXMN//ntSLn0Z4oM/rXS5R2hhAjKOtwUt5vGCPvCkCjjTirqiv/20XuvwZkYkAJe2ZKkXaX7YL0LTRQZKR4RbrB6ggVvZUdj+DiukHMJtoSjVJrezA7S+poF99uztDqZGG9tllbW2cHuUdz+UjeVxnObB4eKY1fjsOwE2XmrTPpiet+QnV1a5EZORt8/d9RnUlwnNSC7QgztwzRhEqQ6vZh3l4trgUW</vt:lpwstr>
  </property>
  <property fmtid="{D5CDD505-2E9C-101B-9397-08002B2CF9AE}" pid="138" name="x1ye=75">
    <vt:lpwstr>scyK3ojRm5/kO7UX8B5SDvFf8CB+Tmrd0dLPMtV81TiF95B2FxGIc9XsZWf+fuU6AkCgHI4SaEr36BfwkfVPaSbGJm5H02RXSufm4Df9Ur2igwX+Ri/k8o67qmr9OZUeTj3kUESXczKmuHKxhcrfgWVL3no2O5siQ9BkOeR66c5C82LWB3/c6Hf54bScFbKQPFT+wEN5BTJque/eqsASJeeURXebDpC7F1fWZONrLkJgqu4ueOZF30kfhsPfoWS</vt:lpwstr>
  </property>
  <property fmtid="{D5CDD505-2E9C-101B-9397-08002B2CF9AE}" pid="139" name="x1ye=76">
    <vt:lpwstr>btKE91RPTYeG6D6A4jCwJZ8CAaMS3Iwh23BbK7xo2vfnylViQ6+JDQnyLRAWm2UqzLM3ZkmdnOkNCYpfuowjlLiRcTXPeJGuHMX9RVWobIIHuliMIwIqDv29U+lJNrlsvObb7eBjxvCWCR5i21K1mVWCIzfJHf7Vez7o4cVORDUR6u55IweSC8sWBHSny3EJwCV++oX5YExFPzFvyJFgTh2TVYP8aTrYuUXPwNxI+zxPn80i6E8hLOHaJ4HbKh1</vt:lpwstr>
  </property>
  <property fmtid="{D5CDD505-2E9C-101B-9397-08002B2CF9AE}" pid="140" name="x1ye=77">
    <vt:lpwstr>UiUcRyEZLT7N/R4c8cnn3rlL0mpDrDOPxbgKKgViIgABQYfGObmZypVSy3S0Aw0/6fXXCk8jd+X6XCEy/W5k6LgjSvi8QsmZYtPFKmiF7eVLWoViV0JwqCihi08qEktfpgiRC0hOU4Nd0/Ld7I7wCBELqrXpCn4nCNzBq1XVpMhCJo84Q6SnBIvEbr79Q4kjE3ge+60l9z0DNMOpmklIKzF2rZ4KOiTL9i8/b7t4v3Udu7btGWFVQ3fziBmHIXF</vt:lpwstr>
  </property>
  <property fmtid="{D5CDD505-2E9C-101B-9397-08002B2CF9AE}" pid="141" name="x1ye=78">
    <vt:lpwstr>3bauyh7Pg4fbZuEjxRySEia31M15Phv2TacQe5isJRpMsQyhlfukB0/F4AxGI3xB54s/7LeiD+Zi5H1i0rG1alsXTJmBYFU4rXko5YQGspgKhE3mEYkPur+kQyWXBH5IQS4nu+GaLKxFH3NpyMLr/xAkEKoLW60zhM3BGMLmP8YGdlLAbbjM+UT6mCTBu8A30iv0PobhCEoyfpXhmiYmMpCOF0PtPkQN4IlczljKeL+haXxWDuowiZTQqU1DQ8P</vt:lpwstr>
  </property>
  <property fmtid="{D5CDD505-2E9C-101B-9397-08002B2CF9AE}" pid="142" name="x1ye=79">
    <vt:lpwstr>M2ng9FNBvPWI61j0NVZJ7cdP2cX2RcYPGxYe5RC+2rd5xweI4fUxZPH3489jtUpj/k1n4Q4shj7lORrGoBkSp3IzBAHaisjGx/qO2JpD+SL0sXKx9AUUibRB650V0o4Ed+pMGb6L0lkPLiJhdKUHeUIepMdGOMGjr4sZPz6grFemHTj2RjBlvlIIigIVGgDlGp8QpaQHIlhUFPXbs0rkyhHaMc+75/dh+z8YNO+ExlbaML3m+We3+opohf1s3Zq</vt:lpwstr>
  </property>
  <property fmtid="{D5CDD505-2E9C-101B-9397-08002B2CF9AE}" pid="143" name="x1ye=8">
    <vt:lpwstr>6KBQPec6UII9DPvgXXpXos4q1w10P7lZBtTxDlzueWthSP+GmIy8SJVmv8+2+BSS15t2cX9Y9dCwv3Y/OAWhBW40fLXrPMPao8sYuYxp1ruMCNekqhYsXXhk9wLdf1abDLLFVgj5naHrzQ5qq4L59iTcrDxikI64bJpQOxa1Nh2W6bTk6o6KbA9C2viFXFn0MyoL1GAvjNyj5Hqo0xu7EDk02p2vUMLVUFtyz61rcCPu/pC2tKvXqZiQBC0+AC1</vt:lpwstr>
  </property>
  <property fmtid="{D5CDD505-2E9C-101B-9397-08002B2CF9AE}" pid="144" name="x1ye=80">
    <vt:lpwstr>SvRceXAt3eg27vFgKjrMtFSvlQVTOSiUDNMgYroL9aDdxocrkLb4vCcmKZA6bhxyZ4EnYfEw6JwWgLBhKXBoklhgs/2auyUivLPhyELpZRg+EMjW/pmOvx6p4simXiWC0TGmXjNOYQswqJ96Y1YIbW9CUxfLS8P1jc7OMqSOPhnskF77pQKDjRzUFkVwYidFh2w5lxhkBlaj8yYytgZl9lhSRCAz+MPLADbyKguqQEX/KEgncRNNmCgMAsqY9QJ</vt:lpwstr>
  </property>
  <property fmtid="{D5CDD505-2E9C-101B-9397-08002B2CF9AE}" pid="145" name="x1ye=81">
    <vt:lpwstr>GjuuaqWhXeokopyvjrab41f73AlA25t0XGuDp4jIbUa3LFrXY4FOuZI3vRpXbXK2WHOhRVszioiI/tEf0Keb6VW9dQfOSQAlUb1aefsDo/U3EknUlSo1jwsZhFtZ2xqR1D3wIDF7R+6OSVYXcNmxob2oQByhFMHv0dmugG8bT4oSKxCmVnqRfwKBSdYLKWB3NDroL2/YTSU0/yRNcuybFqXcgJiuIhqTH+/yN+slgX0bDg85T7nBxJJBSQTxzTa</vt:lpwstr>
  </property>
  <property fmtid="{D5CDD505-2E9C-101B-9397-08002B2CF9AE}" pid="146" name="x1ye=82">
    <vt:lpwstr>eIVwyDPFaH+h0HgGJRFDgdU9/u6ZElbu7v04kAgEOB4dFJOSIPbdrJb9vTn4G2jHB/5HCsilC+8WOSsGtLtvJ4p0xggeDv2/Ypy1gzZbq1ECDqU4MJoaDc+hH7D9NLjgXL+QS/PJ0XR2cgUezW9m2JfvzxEsWZJtLUvEuWY2PGYTWj560uuqsHSzKeYQnAKVEcYoGUrYEc41xWZGZupmofDdQZUMEjGETnOQ7TlO0I9JUsVjMuc581GfF2rxnW/</vt:lpwstr>
  </property>
  <property fmtid="{D5CDD505-2E9C-101B-9397-08002B2CF9AE}" pid="147" name="x1ye=83">
    <vt:lpwstr>U26kNYM3JU6k20c51/AVooOyWwa7pWXUWsBd9YnS3/rgy275m2tfsbY/Lf9ygVRXFFsF4PcY57LErgyQQ+gCGOFrkyyVlPB4P4JkVB/KiMTw9y9CWvYFU3uYNMnIlcy+i2KOfvy271NLF8N+i+fPu1JNuqvf4pZ5cTGPc748wJq82m+cWVsw/XpMpmSBnfN53CxgjM/JE6nkKR4bfAsO8mtIrwE2StW+BgZj89vi+SZeW1GXQtJghzK5n+BysYA</vt:lpwstr>
  </property>
  <property fmtid="{D5CDD505-2E9C-101B-9397-08002B2CF9AE}" pid="148" name="x1ye=84">
    <vt:lpwstr>SEdD5CpCQcwgC6KZQz2mNgphxBQJZbejNaGbjzJinRP1YJ3uzZm+ClNWWb8q3bNMIr5g1avP1HpfW1yoExnFS7b9CcTp55PMWKvDseLAUzUdNzNOX/Ob37Ububbb+SnSAiSWHxgC7GRtEwVnU63arACgmd0q1cgvnfo1YdgHTi5Sz9omHKnUHes+qAMTO3vaLf3PU7pqORa3hxHrWDkfWp1JCWHCpzVgVFQbcIWVjSnGa0EoKAVSfpPy938MY73</vt:lpwstr>
  </property>
  <property fmtid="{D5CDD505-2E9C-101B-9397-08002B2CF9AE}" pid="149" name="x1ye=85">
    <vt:lpwstr>RpqCvrmyB36BWuydiRCQOfpBMctbH4M4PoU5d8Jur24VBruswWNPgmSC0tG/fkctf2RLqw7GI36bR2bgBOdvl+mfkpIkuWxn1aNp/JdlMMQGhnzJnahErL5fmBx4oxsWstziOPiVOH4rjPtaxtr6DZ10t+QWkhpL+hgOW0a+zt8nan4M+kB+Xe8Y64CEaXoVXyJb4C0jUJCI8SfgG+iGrhwwijpsXLPJSNWF8Qy66WxkmVyyNRwmN4VEDHsubDS</vt:lpwstr>
  </property>
  <property fmtid="{D5CDD505-2E9C-101B-9397-08002B2CF9AE}" pid="150" name="x1ye=86">
    <vt:lpwstr>ORzRItXu7EKqufbrumxqSMFVyxWkA+uMtLuxxIRaJ6Yvw5NkVrDLAyAHOVXqUy9ivgpp8rTldgNeS13xBg7tD+VJreXiYtkLaz2wns6/Obc3UABTEF3VF3evRlnibs2E7Fmh+W3mbgZkr5bRVLEKcsEcNiZ/DNeUgWnxtEFj86LLNZ/QNtSwQXTjSNfU4IZNMzOUd1Q2gPKWdmPIuPtYYxNVLsgdDlWnsu8ZRQS4ETvGG/h5oVwRHH+qZpHwD//</vt:lpwstr>
  </property>
  <property fmtid="{D5CDD505-2E9C-101B-9397-08002B2CF9AE}" pid="151" name="x1ye=87">
    <vt:lpwstr>pDwRDs7+WqEJm/7t12BXzEFFk7A00+7FyOV3sLdMubklavOQ6tyi/ktPrFDPj/kAp+yKBUJbY1J9SBhAzZF0O4zPmBQdfKycBxIFRqiZUo0oWN7PT6gnB9JN1u4pWdhwuv4Cw9G4h6+cnS4Fmk6aF/ciBBOXEfJ93zxf2nvykdH97fKPP+6OlLiRwzp41x8KJ9bUfi19TB6LyAkq5EoSz4wGHwIiXRNhDXgNtSyAWKIz17i9siDpOH9yXU1w4cv</vt:lpwstr>
  </property>
  <property fmtid="{D5CDD505-2E9C-101B-9397-08002B2CF9AE}" pid="152" name="x1ye=88">
    <vt:lpwstr>+Xo49C4Ku8GYixBs2BotujWaTkU6KTnTUDDiHrE6WFlbIeAOLWRnRafQuR8HBY2yDsoHEx7dbS+YgGQmrkSYVO/IZu+A5CnGzcSyZCiB8fTmtuJfr/u9BlvMTpy4l3V/FBaKzxS+gDpujxLbL6Zgcj4MZlXT7tDdg7B+p7cebPcScNp9o4vJcquFusiiUQ/PBbT6hb5LcTMbmMGuxpI3eK3ZxjVGGPqni/GumM9vDCjy9z1KgfNadPgk11JoXvK</vt:lpwstr>
  </property>
  <property fmtid="{D5CDD505-2E9C-101B-9397-08002B2CF9AE}" pid="153" name="x1ye=89">
    <vt:lpwstr>pq0WQvK4iI4mu7Dvt4OhG14Aw5KwZQ0KcbiVSShkj2OBnQxLBxs0v+gmFDn1we5IcIAKzsCz7Um+c4Lm+kNMqki+zzR1AqRp58wSXh5nlFWA20qY/Mel3RYcmYV2eFUZ9XQQ9dpLQpXqPauvhIvN5XrZp7AG7z76FTencLv3rzJitpNTnm63YSITNdT50s7i+7i9nlQAcJP2MRUOdeb3An2g6l1NBV4647U02Nn7aNZ78RuXhugAfHmmwQ63bAi</vt:lpwstr>
  </property>
  <property fmtid="{D5CDD505-2E9C-101B-9397-08002B2CF9AE}" pid="154" name="x1ye=9">
    <vt:lpwstr>inBdQHkGjnUaVELWsPtWvKNesrwdAnyGhlODACWcp+jSLq/d1tZDg8nyZRlqw3ARTG8ld7M65Tox5FXHJk5UW5XJSzPcoJimeihT8I6Kfitc2i4hoAUZ3oaqbpIMPoavhVJFHI48JHPbdnAmYWY+bVAJLQ/engAFe4hnAEgyQWCxGl58mTYJ5gsM1oS+OBzcWLikG/pvLHnYVSJWbHuOcakjLeCjsUD1VLjA3MH6I6CioBiQGmvkAKsa1vKX7sg</vt:lpwstr>
  </property>
  <property fmtid="{D5CDD505-2E9C-101B-9397-08002B2CF9AE}" pid="155" name="x1ye=90">
    <vt:lpwstr>5/iD1NZ/BxVxNrGon8iSczKjl+ko5G5pmJ6bQVku9clofFRDjA9uz4S177JQbf+dnHhk0/RU0+y8GrQYMshIsQNh2uRnjN/EB6SvPR/caNr1gohG114fsEk0Vknc8I/bKaEOmvwEm/OjxnHq5X/JkXDjvOD1IqcOyCruOnguoCeEpMh9ciwVtLdYTVZXWYuXu7P/TU8+Zc6+fSbuHPn48wiT8cJw1WFwex0FvyTWf0LbkRJlRUjcUX3hAQdkTXA</vt:lpwstr>
  </property>
  <property fmtid="{D5CDD505-2E9C-101B-9397-08002B2CF9AE}" pid="156" name="x1ye=91">
    <vt:lpwstr>IEz804KXssVXpB1V3CqcQeXTcsCQCNPxCnSnUiTE9/18iRYtTTThNczTcSkC7gJ/riyZk16te1GGFHN8NKHxK5ebRm/dzJ+4/MFkWVaJW5Gp9rAuZh5yDvbPWCmhVetStRqqFFhMZU9nnqvo4g5Erf/2gFRyiVcs0fk4mn6RabKMhj5TGJFM+ujoiRaUVz5qw0wLSF7J1/Q4ihuY14sjc3aD/ZLR6XsR5SI29Cx7cFrswWrhsQ/H2saLfxHOoYO</vt:lpwstr>
  </property>
  <property fmtid="{D5CDD505-2E9C-101B-9397-08002B2CF9AE}" pid="157" name="x1ye=92">
    <vt:lpwstr>3wmUO91m5+Ac6YHrJu5pPjwu01w6y+DW0bgAhaXORrFmZxDRxCBkBduXDLCF7pkugMajCAL4F9qxtUfq4dYLZ2eVNwhpHuzWlw5BMV2Z1ziMWHmeWGMGhBGS/CxxbHB2gjBCDxw1IeOVtyUFMLNkz1VZMhrRYk1p01Wg6ii/Away9pxOGYy8C4GLsGBJuR9uSJuBJwQy5g7MzDm5pBtQLFGbGKRYxjAEzuiLo7MiVgLq+UcbPHgJx1/T9vTuRRh</vt:lpwstr>
  </property>
  <property fmtid="{D5CDD505-2E9C-101B-9397-08002B2CF9AE}" pid="158" name="x1ye=93">
    <vt:lpwstr>nH/BgZMnYeZiCXPFGKB9KNCcYqzZG+j5Qg42wc/JpmEar114JlEqO36ShEs8jmu4yG8crDfhR0KLVhdHWXPrJHiFPdqYcOy7C0RxIxXyUeEEruGqdywZ6KzN+iyFY3tjLcJMmSukI38EERpdh40/8jbaBrcmSnIg3FsJWGArxVr3at/vmJ31qQYpGqSynhDcpvhzVns/p9m3xqE8c2uPasKS0djg2QrN915S86fo5rj2gb/VeZ5B8cbPpa/Z8+q</vt:lpwstr>
  </property>
  <property fmtid="{D5CDD505-2E9C-101B-9397-08002B2CF9AE}" pid="159" name="x1ye=94">
    <vt:lpwstr>nyHCGSnf0tXCXko9medimwV8odCU/nZvrwbCZk3U/F3W5XDzPKrgEH3SsaeM7gI+Co2oQHkm+/iR9qvegxCb+Pa2XcIHK/Wj8Rrp7bJl/ijNv8qmuzXjY43haxsKWwdUYdj7meeIp89fPsUPLLBhjtvZvr2wsw0cv24WWr34Dq9oJt9Sih1JIWxtArs2g3M6+wjk5FOxHHu5jol/P0+QrVNy+xhyNbMOPH8rgY01pQNtCzjv410S8vj8w68zoHr</vt:lpwstr>
  </property>
  <property fmtid="{D5CDD505-2E9C-101B-9397-08002B2CF9AE}" pid="160" name="x1ye=95">
    <vt:lpwstr>qOshQZUp/I0rfUDfhffgR/xTbaZeyLEUY7NjFCPenSkzJeOtcCxEQ6N55Hy5Ki94vkHia8g/jvWYX11xqNFdA0bxMGCM3GdK7t/Nxz13NbbURiF6f1r0jVHNPPNf+y2QOJefh+9x86RRrERe56PXg6z8lVSWqFv1DmMRHZFHTyGEya1x/Y4EoENsRK+aagL99XIYTzTZoycZyVI3WWcdarfyAJOIIfbkVBWKdfMbAT8puOII3IVWaH3tnlVzunW</vt:lpwstr>
  </property>
  <property fmtid="{D5CDD505-2E9C-101B-9397-08002B2CF9AE}" pid="161" name="x1ye=96">
    <vt:lpwstr>f4eI5HLg3N6U9JthEmZ7HUp1hBZ+qXX6EP7uqzN3hYSNBdr7d545qDjg6gbOzKF37R6wFmF4LzDhuy9yrxxXrtkFTXz6izBTFjFDL0oLRJgyGqXalR6M8AQGbpeErW3JX/FNi8srjKxkkL4YZsjwzRDxWN1KpPWUYtfhjU7Hc6Wb9d8colvJI4bWb8yQinHw+UYfM9pjhUIE6vqBx3okdYeUQ88NoaUnF67JO9yv8vrC+5mIE0MZjH1lKV6jORZ</vt:lpwstr>
  </property>
  <property fmtid="{D5CDD505-2E9C-101B-9397-08002B2CF9AE}" pid="162" name="x1ye=97">
    <vt:lpwstr>D1+vXXFVSnKOY3+Ecy0GJdjibaeT3GVPyvDadCccvn7T1wH+8HA/cw7s1LsI838l/3WKJmUACbgDB/TeM1c5e3EQdodp56W8cu36GbEEn7k/cF6YTEGStIlF9ow33ps/L1kBlskwRi2qYcEidkvEHYYfyZiY8UzxbpukfdA9B6X4wdoLhKhWB1Wo/wRkl4x1mqC6jI1wsc06otKizTm5Xz7czRgFjjvogYueHCQU39uFXeTYUtg/CYn66CcIKMP</vt:lpwstr>
  </property>
  <property fmtid="{D5CDD505-2E9C-101B-9397-08002B2CF9AE}" pid="163" name="x1ye=98">
    <vt:lpwstr>H5KnJ8y9+zqL1rL9fAgiEJEDPuhrM/pO3L+e4L9jHaH97k7JM7gBldN9/CU8q0bmoWDJmjmzzqFsZ4wSJoXCEmIUvalX1vZFSLgajhrIk6qNx/yp0cuTDURNOeCkMckyONdE8HWy1jV+6TUGvnUziwaYz/nCiOjZCs9Jurgr1p7YtZyXiflv7b5QoJkCvRDnxkInl4iIUjfWtn4w7p1656w3CRtuuSh4zFzpIfoJi69Di0rw0N1KiLcVdvKQLIg</vt:lpwstr>
  </property>
  <property fmtid="{D5CDD505-2E9C-101B-9397-08002B2CF9AE}" pid="164" name="x1ye=99">
    <vt:lpwstr>RXmCUKpZaWfbVudh3xTDVTOximPLHuZyOcLC4IjlXwvGbgBXp5W0XYZyDAggF7FC4MZL5sc4Hj2s8nHaT+Rs6dnulAl/9OoamQOhZ5l2LwXW27YnyiJOAF0Q3vT0nm/dytLBlWPHYVoDUnYBGrEn+9m9x5VMpYYiotjkFG/AirCWSMqs6xWlqg22DnqMlMjg4cin/SMoliKOyBkrr/n4363dsZn75rbnclZGrnu60qLdGwYSWOyZSmrgSGGDwMC</vt:lpwstr>
  </property>
</Properties>
</file>